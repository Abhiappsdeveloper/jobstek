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E21733" w14:textId="77777777" w:rsidR="00A9204E" w:rsidRPr="00CA0442" w:rsidRDefault="00E5388E" w:rsidP="00E5388E">
      <w:pPr>
        <w:jc w:val="center"/>
        <w:rPr>
          <w:rFonts w:ascii="Georgia" w:hAnsi="Georgia"/>
          <w:b/>
          <w:sz w:val="40"/>
        </w:rPr>
      </w:pPr>
      <w:r w:rsidRPr="00CA0442">
        <w:rPr>
          <w:rFonts w:ascii="Georgia" w:hAnsi="Georgia"/>
          <w:b/>
          <w:sz w:val="40"/>
        </w:rPr>
        <w:t>Aditya Namdeo Sargar</w:t>
      </w:r>
    </w:p>
    <w:p w14:paraId="2EA0E9ED" w14:textId="77777777" w:rsidR="00E5388E" w:rsidRPr="00CA0442" w:rsidRDefault="00E5388E" w:rsidP="00E5388E">
      <w:pPr>
        <w:jc w:val="center"/>
        <w:rPr>
          <w:rFonts w:ascii="Georgia" w:hAnsi="Georgia"/>
          <w:b/>
          <w:sz w:val="28"/>
        </w:rPr>
      </w:pPr>
      <w:r w:rsidRPr="00CA0442">
        <w:rPr>
          <w:rFonts w:ascii="Georgia" w:hAnsi="Georgia"/>
          <w:b/>
          <w:sz w:val="28"/>
        </w:rPr>
        <w:t>Software Engineer</w:t>
      </w:r>
    </w:p>
    <w:p w14:paraId="6E3B003D" w14:textId="3B280077" w:rsidR="00E5388E" w:rsidRPr="00475DED" w:rsidRDefault="00475DED" w:rsidP="00475DED">
      <w:pPr>
        <w:spacing w:before="100" w:beforeAutospacing="1" w:after="100" w:afterAutospacing="1"/>
        <w:jc w:val="center"/>
      </w:pPr>
      <w:r>
        <w:rPr>
          <w:rFonts w:ascii="Georgia" w:hAnsi="Georgia"/>
        </w:rPr>
        <w:t xml:space="preserve">Boston, MA| +1 </w:t>
      </w:r>
      <w:bookmarkStart w:id="0" w:name="_GoBack"/>
      <w:proofErr w:type="gramStart"/>
      <w:dir w:val="ltr">
        <w:r w:rsidRPr="00992869">
          <w:t>(</w:t>
        </w:r>
        <w:bookmarkEnd w:id="0"/>
        <w:proofErr w:type="gramEnd"/>
        <w:r w:rsidRPr="00992869">
          <w:t>206) 659-1854</w:t>
        </w:r>
        <w:r w:rsidRPr="00992869">
          <w:t>‬</w:t>
        </w:r>
        <w:r w:rsidR="00E5388E" w:rsidRPr="00992869">
          <w:t>|</w:t>
        </w:r>
        <w:r w:rsidR="00E5388E" w:rsidRPr="00CA0442">
          <w:rPr>
            <w:rFonts w:ascii="Georgia" w:hAnsi="Georgia"/>
          </w:rPr>
          <w:t xml:space="preserve"> </w:t>
        </w:r>
        <w:hyperlink r:id="rId8" w:tgtFrame="_blank" w:tooltip="mailto:sargaraditya22@gmail.com" w:history="1">
          <w:r w:rsidRPr="00577A7C">
            <w:rPr>
              <w:color w:val="0000FF"/>
              <w:u w:val="single"/>
            </w:rPr>
            <w:t>sargaraditya22@gmail.com</w:t>
          </w:r>
        </w:hyperlink>
        <w:r w:rsidR="00E5388E" w:rsidRPr="00CA0442">
          <w:rPr>
            <w:rFonts w:ascii="Georgia" w:hAnsi="Georgia"/>
          </w:rPr>
          <w:t xml:space="preserve">| </w:t>
        </w:r>
        <w:hyperlink r:id="rId9" w:history="1">
          <w:r w:rsidR="00E5388E" w:rsidRPr="00CA0442">
            <w:rPr>
              <w:rStyle w:val="Hyperlink"/>
              <w:rFonts w:ascii="Georgia" w:hAnsi="Georgia"/>
            </w:rPr>
            <w:t>LinkedIn</w:t>
          </w:r>
        </w:hyperlink>
        <w:r w:rsidR="00E5388E" w:rsidRPr="00CA0442">
          <w:rPr>
            <w:rFonts w:ascii="Georgia" w:hAnsi="Georgia"/>
          </w:rPr>
          <w:t xml:space="preserve">| </w:t>
        </w:r>
        <w:hyperlink r:id="rId10" w:history="1">
          <w:r w:rsidR="00E5388E" w:rsidRPr="00CA0442">
            <w:rPr>
              <w:rStyle w:val="Hyperlink"/>
              <w:rFonts w:ascii="Georgia" w:hAnsi="Georgia"/>
            </w:rPr>
            <w:t>GitHub</w:t>
          </w:r>
        </w:hyperlink>
        <w:r w:rsidR="00992869">
          <w:t>‬</w:t>
        </w:r>
      </w:dir>
    </w:p>
    <w:p w14:paraId="68850783" w14:textId="77777777" w:rsidR="00CA0442" w:rsidRPr="007A5D5B" w:rsidRDefault="00CA0442" w:rsidP="00CA0442">
      <w:pPr>
        <w:rPr>
          <w:rFonts w:ascii="Georgia" w:hAnsi="Georgia"/>
          <w:sz w:val="12"/>
        </w:rPr>
      </w:pPr>
    </w:p>
    <w:p w14:paraId="527E2766" w14:textId="77777777" w:rsidR="00A2147F" w:rsidRPr="00A2147F" w:rsidRDefault="00A2147F" w:rsidP="00A2147F">
      <w:pPr>
        <w:pBdr>
          <w:bottom w:val="single" w:sz="4" w:space="1" w:color="auto"/>
        </w:pBdr>
      </w:pPr>
      <w:r>
        <w:rPr>
          <w:rFonts w:ascii="Georgia" w:hAnsi="Georgia"/>
          <w:b/>
        </w:rPr>
        <w:t>SUMMARY</w:t>
      </w:r>
    </w:p>
    <w:p w14:paraId="4CBA42BB" w14:textId="7777777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 xml:space="preserve">Highly skilled Software Engineer with </w:t>
      </w:r>
      <w:r w:rsidR="00C5731F">
        <w:rPr>
          <w:rFonts w:ascii="Cambria" w:hAnsi="Cambria"/>
          <w:sz w:val="20"/>
          <w:szCs w:val="20"/>
        </w:rPr>
        <w:t>over 4</w:t>
      </w:r>
      <w:r w:rsidRPr="00323A57">
        <w:rPr>
          <w:rFonts w:ascii="Cambria" w:hAnsi="Cambria"/>
          <w:sz w:val="20"/>
          <w:szCs w:val="20"/>
        </w:rPr>
        <w:t>+ years of experience in software development, specializing in backend development, API design, and cloud-based solutions.</w:t>
      </w:r>
    </w:p>
    <w:p w14:paraId="209ECF23" w14:textId="2F551A3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 xml:space="preserve">Proficient in Python, </w:t>
      </w:r>
      <w:r w:rsidR="003C1C3D">
        <w:rPr>
          <w:rFonts w:ascii="Cambria" w:hAnsi="Cambria"/>
          <w:sz w:val="20"/>
          <w:szCs w:val="20"/>
        </w:rPr>
        <w:t>Django, Flask, Java, Angular</w:t>
      </w:r>
      <w:r w:rsidRPr="00323A57">
        <w:rPr>
          <w:rFonts w:ascii="Cambria" w:hAnsi="Cambria"/>
          <w:sz w:val="20"/>
          <w:szCs w:val="20"/>
        </w:rPr>
        <w:t>, React, and AWS, with a strong background in microservices architecture, RESTful APIs, and data processing.</w:t>
      </w:r>
    </w:p>
    <w:p w14:paraId="077D24F8" w14:textId="7777777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Skilled in building scalable solutions, optimizing system performance, and automating processes to enhance operational efficiency.</w:t>
      </w:r>
    </w:p>
    <w:p w14:paraId="66FFFADC" w14:textId="7777777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Experienced in Agile methodologies (Scrum &amp; Kanban), ensuring effective project management and timely delivery of high-quality software.</w:t>
      </w:r>
    </w:p>
    <w:p w14:paraId="2A2B4CF3" w14:textId="77777777" w:rsidR="00A2147F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Proficient in using ETL tools like Apache Airflow, Talend, and SSIS to automate data workflows and enhance data processing efficiency.</w:t>
      </w:r>
    </w:p>
    <w:p w14:paraId="4BBCAA67" w14:textId="3737E19F" w:rsidR="00947DA6" w:rsidRPr="00947DA6" w:rsidRDefault="00947DA6" w:rsidP="00947DA6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Expertise in designing and maintaining CI/CD pipelines using tools like Jenkins, Azure DevOps, and Docker, ensuring faster and reliable software releases.</w:t>
      </w:r>
    </w:p>
    <w:p w14:paraId="5A33DC98" w14:textId="7777777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Adept at integrating complex systems, streamlining business workflows, and ensuring alignment between business needs and technical solutions.</w:t>
      </w:r>
    </w:p>
    <w:p w14:paraId="12A296A7" w14:textId="77777777" w:rsidR="00A2147F" w:rsidRPr="00323A57" w:rsidRDefault="00A2147F" w:rsidP="00323A57">
      <w:pPr>
        <w:numPr>
          <w:ilvl w:val="0"/>
          <w:numId w:val="28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323A57">
        <w:rPr>
          <w:rFonts w:ascii="Cambria" w:hAnsi="Cambria"/>
          <w:sz w:val="20"/>
          <w:szCs w:val="20"/>
        </w:rPr>
        <w:t>Passionate about leveraging cloud platforms (AWS, Docker) to build robust, data-driven applications and deliver actionable insights for business improvement.</w:t>
      </w:r>
    </w:p>
    <w:p w14:paraId="027A3992" w14:textId="77777777" w:rsidR="00CA0442" w:rsidRPr="00A2147F" w:rsidRDefault="00A2147F" w:rsidP="00A2147F">
      <w:pPr>
        <w:pBdr>
          <w:bottom w:val="single" w:sz="4" w:space="1" w:color="auto"/>
        </w:pBdr>
      </w:pPr>
      <w:r>
        <w:rPr>
          <w:rFonts w:ascii="Georgia" w:hAnsi="Georgia"/>
          <w:b/>
        </w:rPr>
        <w:br/>
      </w:r>
      <w:r w:rsidR="00CA0442" w:rsidRPr="00FB1FA4">
        <w:rPr>
          <w:rFonts w:ascii="Georgia" w:hAnsi="Georgia"/>
          <w:b/>
        </w:rPr>
        <w:t>PROFESSIONAL EXPERIENCE</w:t>
      </w:r>
    </w:p>
    <w:p w14:paraId="25FF52A8" w14:textId="376E449A" w:rsidR="00FB1FA4" w:rsidRPr="00FB1FA4" w:rsidRDefault="00FB1FA4" w:rsidP="00FB1FA4">
      <w:pPr>
        <w:outlineLvl w:val="2"/>
        <w:rPr>
          <w:rFonts w:ascii="Cambria" w:hAnsi="Cambria"/>
          <w:b/>
          <w:bCs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 xml:space="preserve">Software </w:t>
      </w:r>
      <w:r w:rsidR="00947DA6">
        <w:rPr>
          <w:rFonts w:ascii="Cambria" w:hAnsi="Cambria"/>
          <w:b/>
          <w:bCs/>
          <w:sz w:val="20"/>
          <w:szCs w:val="20"/>
        </w:rPr>
        <w:t xml:space="preserve">- Data </w:t>
      </w:r>
      <w:r w:rsidRPr="00FB1FA4">
        <w:rPr>
          <w:rFonts w:ascii="Cambria" w:hAnsi="Cambria"/>
          <w:b/>
          <w:bCs/>
          <w:sz w:val="20"/>
          <w:szCs w:val="20"/>
        </w:rPr>
        <w:t>Engineer</w:t>
      </w:r>
    </w:p>
    <w:p w14:paraId="4F12CED9" w14:textId="77777777" w:rsidR="00FB1FA4" w:rsidRPr="00FB1FA4" w:rsidRDefault="00FB1FA4" w:rsidP="00FB1FA4">
      <w:pPr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McKinsey &amp; Company</w:t>
      </w:r>
      <w:r w:rsidR="005E08AB">
        <w:rPr>
          <w:rFonts w:ascii="Cambria" w:hAnsi="Cambria"/>
          <w:sz w:val="20"/>
          <w:szCs w:val="20"/>
        </w:rPr>
        <w:t xml:space="preserve">, Boston, MA                                                                                                                                                 </w:t>
      </w:r>
      <w:r w:rsidR="00FB4A52">
        <w:rPr>
          <w:rFonts w:ascii="Cambria" w:hAnsi="Cambria"/>
          <w:sz w:val="20"/>
          <w:szCs w:val="20"/>
        </w:rPr>
        <w:t xml:space="preserve">  </w:t>
      </w:r>
      <w:r w:rsidRPr="00FB1FA4">
        <w:rPr>
          <w:rFonts w:ascii="Cambria" w:hAnsi="Cambria"/>
          <w:sz w:val="20"/>
          <w:szCs w:val="20"/>
        </w:rPr>
        <w:t xml:space="preserve"> </w:t>
      </w:r>
      <w:r w:rsidR="00FB4A52">
        <w:rPr>
          <w:rFonts w:ascii="Cambria" w:hAnsi="Cambria"/>
          <w:i/>
          <w:iCs/>
          <w:sz w:val="20"/>
          <w:szCs w:val="20"/>
        </w:rPr>
        <w:t>Jun</w:t>
      </w:r>
      <w:r w:rsidR="005326F7">
        <w:rPr>
          <w:rFonts w:ascii="Cambria" w:hAnsi="Cambria"/>
          <w:i/>
          <w:iCs/>
          <w:sz w:val="20"/>
          <w:szCs w:val="20"/>
        </w:rPr>
        <w:t xml:space="preserve"> 2024 – Current</w:t>
      </w:r>
    </w:p>
    <w:p w14:paraId="411E93EB" w14:textId="77777777" w:rsidR="003C1C3D" w:rsidRDefault="007A5D5B" w:rsidP="003C1C3D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Fonts w:ascii="Cambria" w:hAnsi="Cambria"/>
          <w:sz w:val="20"/>
        </w:rPr>
        <w:t xml:space="preserve">Deployed ETL pipelines using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Apache Airflow</w:t>
      </w:r>
      <w:r w:rsidRPr="007A5D5B">
        <w:rPr>
          <w:rFonts w:ascii="Cambria" w:hAnsi="Cambria"/>
          <w:sz w:val="20"/>
        </w:rPr>
        <w:t xml:space="preserve"> for automating data extraction from MongoDB, transforming the data, and loading it into a PostgreSQL database, reducing processing time by 3 hours per day.</w:t>
      </w:r>
    </w:p>
    <w:p w14:paraId="0DBCEC84" w14:textId="77777777" w:rsidR="00F805A4" w:rsidRDefault="003C1C3D" w:rsidP="00F805A4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3C1C3D">
        <w:rPr>
          <w:rFonts w:ascii="Cambria" w:hAnsi="Cambria"/>
          <w:sz w:val="20"/>
        </w:rPr>
        <w:t>Developed and implemented RESTful APIs using Django for integrating the backend with external services, efficiently handling over 500 API requests daily and ensuring seamless data flow across systems.</w:t>
      </w:r>
    </w:p>
    <w:p w14:paraId="0BF9DCD2" w14:textId="23CA4E95" w:rsidR="00F805A4" w:rsidRPr="00F805A4" w:rsidRDefault="00F805A4" w:rsidP="00F805A4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F805A4">
        <w:rPr>
          <w:rFonts w:ascii="Cambria" w:hAnsi="Cambria"/>
          <w:sz w:val="20"/>
        </w:rPr>
        <w:t>Developed and maintained CI/CD pipelines using tools like Jenkins and GitHub Actions to automate testing, deployment, and monitoring, ensuring seamless integration and delivery of applications.</w:t>
      </w:r>
    </w:p>
    <w:p w14:paraId="15EB0EEB" w14:textId="2B4EBDB6" w:rsidR="007A5D5B" w:rsidRPr="003C1C3D" w:rsidRDefault="007A5D5B" w:rsidP="003C1C3D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3C1C3D">
        <w:rPr>
          <w:rFonts w:ascii="Cambria" w:hAnsi="Cambria"/>
          <w:sz w:val="20"/>
        </w:rPr>
        <w:t xml:space="preserve">Designed a cloud-based solution using </w:t>
      </w:r>
      <w:r w:rsidRPr="003C1C3D">
        <w:rPr>
          <w:rStyle w:val="Strong"/>
          <w:rFonts w:ascii="Cambria" w:eastAsiaTheme="majorEastAsia" w:hAnsi="Cambria"/>
          <w:b w:val="0"/>
          <w:sz w:val="20"/>
        </w:rPr>
        <w:t>AWS S3</w:t>
      </w:r>
      <w:r w:rsidRPr="003C1C3D">
        <w:rPr>
          <w:rFonts w:ascii="Cambria" w:hAnsi="Cambria"/>
          <w:sz w:val="20"/>
        </w:rPr>
        <w:t xml:space="preserve"> and Docker for data storage and management, enabling scalable data storage for over 5TB of unstructured data in less than 2 months.</w:t>
      </w:r>
    </w:p>
    <w:p w14:paraId="46334A0B" w14:textId="77777777" w:rsidR="00F805A4" w:rsidRDefault="007A5D5B" w:rsidP="00F805A4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Fonts w:ascii="Cambria" w:hAnsi="Cambria"/>
          <w:sz w:val="20"/>
        </w:rPr>
        <w:t xml:space="preserve">Simplified data querying processes using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SQL Server</w:t>
      </w:r>
      <w:r w:rsidRPr="007A5D5B">
        <w:rPr>
          <w:rFonts w:ascii="Cambria" w:hAnsi="Cambria"/>
          <w:sz w:val="20"/>
        </w:rPr>
        <w:t>, reducing query execution times by handling 5 million records and improving data retrieval speeds by 25%.</w:t>
      </w:r>
    </w:p>
    <w:p w14:paraId="357DE3C0" w14:textId="37C97250" w:rsidR="00F805A4" w:rsidRPr="00F805A4" w:rsidRDefault="00F805A4" w:rsidP="00F805A4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F805A4">
        <w:rPr>
          <w:rFonts w:ascii="Cambria" w:hAnsi="Cambria"/>
          <w:sz w:val="20"/>
        </w:rPr>
        <w:t>Orchestrated containerized services using Kubernetes, implementing efficient scaling strategies and ensuring high availability and fault tolerance for microservices.</w:t>
      </w:r>
    </w:p>
    <w:p w14:paraId="4CBAEB71" w14:textId="069E2E58" w:rsidR="003C1C3D" w:rsidRPr="003C1C3D" w:rsidRDefault="003C1C3D" w:rsidP="003C1C3D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3C1C3D">
        <w:rPr>
          <w:rFonts w:ascii="Cambria" w:hAnsi="Cambria"/>
          <w:sz w:val="20"/>
        </w:rPr>
        <w:t>Spearheaded the migration of legacy systems to a new microservices architecture using Django REST framework, streamlining the scaling and deployment of services to support the requirements of three departments.</w:t>
      </w:r>
    </w:p>
    <w:p w14:paraId="3DAB9648" w14:textId="77777777" w:rsidR="007A5D5B" w:rsidRPr="007A5D5B" w:rsidRDefault="007A5D5B" w:rsidP="007A5D5B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Style w:val="Strong"/>
          <w:rFonts w:ascii="Cambria" w:eastAsiaTheme="majorEastAsia" w:hAnsi="Cambria"/>
          <w:b w:val="0"/>
          <w:sz w:val="20"/>
        </w:rPr>
        <w:t>Integrated AI-powered Large Language Models (LLMs)</w:t>
      </w:r>
      <w:r w:rsidRPr="007A5D5B">
        <w:rPr>
          <w:rFonts w:ascii="Cambria" w:hAnsi="Cambria"/>
          <w:sz w:val="20"/>
        </w:rPr>
        <w:t xml:space="preserve"> into client-facing tools, enabling automated responses and improving report generation efficiency for data-driven decision-making.</w:t>
      </w:r>
    </w:p>
    <w:p w14:paraId="7AB112EE" w14:textId="77777777" w:rsidR="00FB1FA4" w:rsidRPr="007A5D5B" w:rsidRDefault="007A5D5B" w:rsidP="007A5D5B">
      <w:pPr>
        <w:pStyle w:val="ListParagraph"/>
        <w:numPr>
          <w:ilvl w:val="0"/>
          <w:numId w:val="40"/>
        </w:numPr>
        <w:spacing w:before="0"/>
        <w:ind w:left="187" w:right="0" w:hanging="187"/>
        <w:jc w:val="both"/>
        <w:rPr>
          <w:rFonts w:ascii="Cambria" w:eastAsia="Times New Roman" w:hAnsi="Cambria" w:cs="Times New Roman"/>
          <w:sz w:val="16"/>
          <w:szCs w:val="20"/>
        </w:rPr>
      </w:pPr>
      <w:r w:rsidRPr="007A5D5B">
        <w:rPr>
          <w:rFonts w:ascii="Cambria" w:hAnsi="Cambria"/>
          <w:sz w:val="20"/>
        </w:rPr>
        <w:t>Collaborated with cross-functional teams to implement Agile methodologies and facilitate daily stand-ups, sprint planning, and retrospectives, ensuring timely project delivery for 6+ features in the first quarter.</w:t>
      </w:r>
    </w:p>
    <w:p w14:paraId="76303F4D" w14:textId="77777777" w:rsidR="00D7377F" w:rsidRPr="00D7377F" w:rsidRDefault="00D7377F" w:rsidP="00FB1FA4">
      <w:pPr>
        <w:outlineLvl w:val="2"/>
        <w:rPr>
          <w:rFonts w:ascii="Cambria" w:hAnsi="Cambria"/>
          <w:b/>
          <w:bCs/>
          <w:sz w:val="10"/>
          <w:szCs w:val="20"/>
        </w:rPr>
      </w:pPr>
    </w:p>
    <w:p w14:paraId="33F95D24" w14:textId="77777777" w:rsidR="00FB1FA4" w:rsidRPr="00FB1FA4" w:rsidRDefault="00FB1FA4" w:rsidP="00FB1FA4">
      <w:pPr>
        <w:outlineLvl w:val="2"/>
        <w:rPr>
          <w:rFonts w:ascii="Cambria" w:hAnsi="Cambria"/>
          <w:b/>
          <w:bCs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Software</w:t>
      </w:r>
      <w:r w:rsidR="0094112F">
        <w:rPr>
          <w:rFonts w:ascii="Cambria" w:hAnsi="Cambria"/>
          <w:b/>
          <w:bCs/>
          <w:sz w:val="20"/>
          <w:szCs w:val="20"/>
        </w:rPr>
        <w:t xml:space="preserve"> Data</w:t>
      </w:r>
      <w:r w:rsidRPr="00FB1FA4">
        <w:rPr>
          <w:rFonts w:ascii="Cambria" w:hAnsi="Cambria"/>
          <w:b/>
          <w:bCs/>
          <w:sz w:val="20"/>
          <w:szCs w:val="20"/>
        </w:rPr>
        <w:t xml:space="preserve"> Engineer</w:t>
      </w:r>
    </w:p>
    <w:p w14:paraId="007704C6" w14:textId="77777777" w:rsidR="00FB1FA4" w:rsidRPr="00FB1FA4" w:rsidRDefault="00FB1FA4" w:rsidP="00FB1FA4">
      <w:pPr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Amherst Intelligent Security</w:t>
      </w:r>
      <w:r w:rsidR="005E08AB">
        <w:rPr>
          <w:rFonts w:ascii="Cambria" w:hAnsi="Cambria"/>
          <w:sz w:val="20"/>
          <w:szCs w:val="20"/>
        </w:rPr>
        <w:t xml:space="preserve">, Boston, MA                                                                                                                                </w:t>
      </w:r>
      <w:r w:rsidRPr="00FB1FA4">
        <w:rPr>
          <w:rFonts w:ascii="Cambria" w:hAnsi="Cambria"/>
          <w:sz w:val="20"/>
          <w:szCs w:val="20"/>
        </w:rPr>
        <w:t xml:space="preserve"> </w:t>
      </w:r>
      <w:r w:rsidRPr="00FB1FA4">
        <w:rPr>
          <w:rFonts w:ascii="Cambria" w:hAnsi="Cambria"/>
          <w:i/>
          <w:iCs/>
          <w:sz w:val="20"/>
          <w:szCs w:val="20"/>
        </w:rPr>
        <w:t>Nov 2023 – May 2024</w:t>
      </w:r>
    </w:p>
    <w:p w14:paraId="315A7CE0" w14:textId="77777777" w:rsidR="00F805A4" w:rsidRDefault="00947DA6" w:rsidP="00F805A4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947DA6">
        <w:rPr>
          <w:rFonts w:ascii="Cambria" w:hAnsi="Cambria"/>
          <w:sz w:val="20"/>
        </w:rPr>
        <w:t>Optimized RTSP video streams via Amazon Kinesis Video Stream, reducing buffering time by 40%, decreasing error rates, and enhancing bitrate within 24 hours</w:t>
      </w:r>
      <w:r>
        <w:rPr>
          <w:rFonts w:ascii="Cambria" w:hAnsi="Cambria"/>
          <w:sz w:val="20"/>
        </w:rPr>
        <w:t>.</w:t>
      </w:r>
    </w:p>
    <w:p w14:paraId="47E483E8" w14:textId="54969EE4" w:rsidR="00F805A4" w:rsidRPr="00F805A4" w:rsidRDefault="00F805A4" w:rsidP="00F805A4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F805A4">
        <w:rPr>
          <w:rFonts w:ascii="Cambria" w:hAnsi="Cambria"/>
          <w:sz w:val="20"/>
        </w:rPr>
        <w:t>Containerized Python applications with Docker, standardizing development environments and enabling smooth deployment across multiple platforms.</w:t>
      </w:r>
    </w:p>
    <w:p w14:paraId="73521C5A" w14:textId="60E58388" w:rsidR="003C1C3D" w:rsidRPr="003C1C3D" w:rsidRDefault="003C1C3D" w:rsidP="003C1C3D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3C1C3D">
        <w:rPr>
          <w:rFonts w:ascii="Cambria" w:hAnsi="Cambria"/>
          <w:sz w:val="20"/>
        </w:rPr>
        <w:t>Collaborated with cross-functional teams to integrate CI/CD workflows with infrastructure as code (</w:t>
      </w:r>
      <w:proofErr w:type="spellStart"/>
      <w:r w:rsidRPr="003C1C3D">
        <w:rPr>
          <w:rFonts w:ascii="Cambria" w:hAnsi="Cambria"/>
          <w:sz w:val="20"/>
        </w:rPr>
        <w:t>IaC</w:t>
      </w:r>
      <w:proofErr w:type="spellEnd"/>
      <w:r w:rsidRPr="003C1C3D">
        <w:rPr>
          <w:rFonts w:ascii="Cambria" w:hAnsi="Cambria"/>
          <w:sz w:val="20"/>
        </w:rPr>
        <w:t>) tools, enhancing deployment consistency and reducing downtime.</w:t>
      </w:r>
    </w:p>
    <w:p w14:paraId="1757008D" w14:textId="786B1246" w:rsidR="00947DA6" w:rsidRDefault="00947DA6" w:rsidP="00D7377F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947DA6">
        <w:rPr>
          <w:rFonts w:ascii="Cambria" w:hAnsi="Cambria"/>
          <w:sz w:val="20"/>
        </w:rPr>
        <w:t>Architected a scalable video file storage and processing system on Amazon S3, utilizing multi-part uploads and optimal storage classes to achieve a $30,000 cost savings</w:t>
      </w:r>
    </w:p>
    <w:p w14:paraId="725DA8A3" w14:textId="515A04CB" w:rsidR="00947DA6" w:rsidRPr="00D7377F" w:rsidRDefault="00947DA6" w:rsidP="00D7377F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947DA6">
        <w:rPr>
          <w:rFonts w:ascii="Cambria" w:hAnsi="Cambria"/>
          <w:sz w:val="20"/>
        </w:rPr>
        <w:t>Designed and implemented a motion detection model, integrating it with Flask API for efficient data processing and seamless interaction with the Groundlight API</w:t>
      </w:r>
    </w:p>
    <w:p w14:paraId="25F6E06B" w14:textId="77777777" w:rsidR="00D7377F" w:rsidRPr="00D7377F" w:rsidRDefault="00D7377F" w:rsidP="00D7377F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D7377F">
        <w:rPr>
          <w:rFonts w:ascii="Cambria" w:hAnsi="Cambria"/>
          <w:sz w:val="20"/>
        </w:rPr>
        <w:t xml:space="preserve">Integrated </w:t>
      </w:r>
      <w:r w:rsidRPr="00D7377F">
        <w:rPr>
          <w:rFonts w:ascii="Cambria" w:hAnsi="Cambria"/>
          <w:bCs/>
          <w:sz w:val="20"/>
        </w:rPr>
        <w:t>ElasticSearch</w:t>
      </w:r>
      <w:r w:rsidRPr="00D7377F">
        <w:rPr>
          <w:rFonts w:ascii="Cambria" w:hAnsi="Cambria"/>
          <w:sz w:val="20"/>
        </w:rPr>
        <w:t xml:space="preserve"> with security systems to enable real-time search across incident logs, reducing search times by 3 minutes per query.</w:t>
      </w:r>
    </w:p>
    <w:p w14:paraId="0B0C3108" w14:textId="77777777" w:rsidR="00D7377F" w:rsidRPr="00D7377F" w:rsidRDefault="00D7377F" w:rsidP="00D7377F">
      <w:pPr>
        <w:numPr>
          <w:ilvl w:val="0"/>
          <w:numId w:val="42"/>
        </w:numPr>
        <w:ind w:left="187" w:hanging="187"/>
        <w:jc w:val="both"/>
        <w:rPr>
          <w:rFonts w:ascii="Cambria" w:hAnsi="Cambria"/>
          <w:sz w:val="20"/>
        </w:rPr>
      </w:pPr>
      <w:r w:rsidRPr="00D7377F">
        <w:rPr>
          <w:rFonts w:ascii="Cambria" w:hAnsi="Cambria"/>
          <w:sz w:val="20"/>
        </w:rPr>
        <w:t xml:space="preserve">Automated routine data updates using </w:t>
      </w:r>
      <w:r w:rsidRPr="00D7377F">
        <w:rPr>
          <w:rFonts w:ascii="Cambria" w:hAnsi="Cambria"/>
          <w:bCs/>
          <w:sz w:val="20"/>
        </w:rPr>
        <w:t>Python</w:t>
      </w:r>
      <w:r w:rsidRPr="00D7377F">
        <w:rPr>
          <w:rFonts w:ascii="Cambria" w:hAnsi="Cambria"/>
          <w:sz w:val="20"/>
        </w:rPr>
        <w:t>, reducing manual intervention from 6 hours to 30 minutes daily, streamlining security data workflows.</w:t>
      </w:r>
    </w:p>
    <w:p w14:paraId="6DC1B04F" w14:textId="77777777" w:rsidR="00FB1FA4" w:rsidRPr="007A5D5B" w:rsidRDefault="00FB1FA4" w:rsidP="00FB1FA4">
      <w:pPr>
        <w:outlineLvl w:val="2"/>
        <w:rPr>
          <w:rFonts w:ascii="Cambria" w:hAnsi="Cambria"/>
          <w:b/>
          <w:bCs/>
          <w:sz w:val="10"/>
          <w:szCs w:val="20"/>
        </w:rPr>
      </w:pPr>
    </w:p>
    <w:p w14:paraId="3A95AD94" w14:textId="77777777" w:rsidR="00FB1FA4" w:rsidRPr="00FB1FA4" w:rsidRDefault="00FB1FA4" w:rsidP="00FB1FA4">
      <w:pPr>
        <w:outlineLvl w:val="2"/>
        <w:rPr>
          <w:rFonts w:ascii="Cambria" w:hAnsi="Cambria"/>
          <w:b/>
          <w:bCs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lastRenderedPageBreak/>
        <w:t>Software Development Engineer Intern</w:t>
      </w:r>
    </w:p>
    <w:p w14:paraId="1B30C961" w14:textId="77777777" w:rsidR="00FB1FA4" w:rsidRPr="00FB1FA4" w:rsidRDefault="00FB1FA4" w:rsidP="00FB1FA4">
      <w:pPr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Amazon.com</w:t>
      </w:r>
      <w:r w:rsidR="005E08AB">
        <w:rPr>
          <w:rFonts w:ascii="Cambria" w:hAnsi="Cambria"/>
          <w:sz w:val="20"/>
          <w:szCs w:val="20"/>
        </w:rPr>
        <w:t xml:space="preserve">, Seattle, WA                                                                                                                                                                </w:t>
      </w:r>
      <w:r w:rsidRPr="00FB1FA4">
        <w:rPr>
          <w:rFonts w:ascii="Cambria" w:hAnsi="Cambria"/>
          <w:sz w:val="20"/>
          <w:szCs w:val="20"/>
        </w:rPr>
        <w:t xml:space="preserve"> </w:t>
      </w:r>
      <w:r w:rsidR="005132FC">
        <w:rPr>
          <w:rFonts w:ascii="Cambria" w:hAnsi="Cambria"/>
          <w:sz w:val="20"/>
          <w:szCs w:val="20"/>
        </w:rPr>
        <w:t xml:space="preserve"> </w:t>
      </w:r>
      <w:r w:rsidR="005132FC">
        <w:rPr>
          <w:rFonts w:ascii="Cambria" w:hAnsi="Cambria"/>
          <w:i/>
          <w:iCs/>
          <w:sz w:val="20"/>
          <w:szCs w:val="20"/>
        </w:rPr>
        <w:t>Sep</w:t>
      </w:r>
      <w:r w:rsidRPr="00FB1FA4">
        <w:rPr>
          <w:rFonts w:ascii="Cambria" w:hAnsi="Cambria"/>
          <w:i/>
          <w:iCs/>
          <w:sz w:val="20"/>
          <w:szCs w:val="20"/>
        </w:rPr>
        <w:t xml:space="preserve"> 2022 – Dec 2022</w:t>
      </w:r>
    </w:p>
    <w:p w14:paraId="39AA5412" w14:textId="77777777" w:rsidR="0094112F" w:rsidRPr="007A5D5B" w:rsidRDefault="0094112F" w:rsidP="0094112F">
      <w:pPr>
        <w:pStyle w:val="ListParagraph"/>
        <w:numPr>
          <w:ilvl w:val="0"/>
          <w:numId w:val="37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Fonts w:ascii="Cambria" w:hAnsi="Cambria"/>
          <w:sz w:val="20"/>
        </w:rPr>
        <w:t>Built a full-stack application to automate the ticket update process, reducing production delays and improving operational efficiency by 50%.</w:t>
      </w:r>
    </w:p>
    <w:p w14:paraId="56681B77" w14:textId="77777777" w:rsidR="0094112F" w:rsidRPr="007A5D5B" w:rsidRDefault="0094112F" w:rsidP="0094112F">
      <w:pPr>
        <w:pStyle w:val="ListParagraph"/>
        <w:numPr>
          <w:ilvl w:val="0"/>
          <w:numId w:val="37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Fonts w:ascii="Cambria" w:hAnsi="Cambria"/>
          <w:sz w:val="20"/>
        </w:rPr>
        <w:t xml:space="preserve">Developed a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Java-based Data Access Object (DAO)</w:t>
      </w:r>
      <w:r w:rsidRPr="007A5D5B">
        <w:rPr>
          <w:rFonts w:ascii="Cambria" w:hAnsi="Cambria"/>
          <w:sz w:val="20"/>
        </w:rPr>
        <w:t xml:space="preserve"> and integrated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frontend and backend components</w:t>
      </w:r>
      <w:r w:rsidRPr="007A5D5B">
        <w:rPr>
          <w:rFonts w:ascii="Cambria" w:hAnsi="Cambria"/>
          <w:sz w:val="20"/>
        </w:rPr>
        <w:t xml:space="preserve"> via API calls, enhancing system performance and reducing response times by 900 ms.</w:t>
      </w:r>
    </w:p>
    <w:p w14:paraId="72F297C4" w14:textId="77777777" w:rsidR="0094112F" w:rsidRPr="007A5D5B" w:rsidRDefault="0094112F" w:rsidP="0094112F">
      <w:pPr>
        <w:pStyle w:val="ListParagraph"/>
        <w:numPr>
          <w:ilvl w:val="0"/>
          <w:numId w:val="37"/>
        </w:numPr>
        <w:spacing w:before="0"/>
        <w:ind w:left="187" w:right="0" w:hanging="187"/>
        <w:jc w:val="both"/>
        <w:rPr>
          <w:rFonts w:ascii="Cambria" w:hAnsi="Cambria"/>
          <w:sz w:val="20"/>
        </w:rPr>
      </w:pPr>
      <w:r w:rsidRPr="007A5D5B">
        <w:rPr>
          <w:rFonts w:ascii="Cambria" w:hAnsi="Cambria"/>
          <w:sz w:val="20"/>
        </w:rPr>
        <w:t xml:space="preserve">Designed and implemented the frontend using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React.js</w:t>
      </w:r>
      <w:r w:rsidRPr="007A5D5B">
        <w:rPr>
          <w:rFonts w:ascii="Cambria" w:hAnsi="Cambria"/>
          <w:b/>
          <w:sz w:val="20"/>
        </w:rPr>
        <w:t xml:space="preserve"> </w:t>
      </w:r>
      <w:r w:rsidRPr="007A5D5B">
        <w:rPr>
          <w:rFonts w:ascii="Cambria" w:hAnsi="Cambria"/>
          <w:sz w:val="20"/>
        </w:rPr>
        <w:t xml:space="preserve">and </w:t>
      </w:r>
      <w:r w:rsidRPr="007A5D5B">
        <w:rPr>
          <w:rStyle w:val="Strong"/>
          <w:rFonts w:ascii="Cambria" w:eastAsiaTheme="majorEastAsia" w:hAnsi="Cambria"/>
          <w:b w:val="0"/>
          <w:sz w:val="20"/>
        </w:rPr>
        <w:t>Bootstrap</w:t>
      </w:r>
      <w:r w:rsidRPr="007A5D5B">
        <w:rPr>
          <w:rFonts w:ascii="Cambria" w:hAnsi="Cambria"/>
          <w:b/>
          <w:sz w:val="20"/>
        </w:rPr>
        <w:t>,</w:t>
      </w:r>
      <w:r w:rsidRPr="007A5D5B">
        <w:rPr>
          <w:rFonts w:ascii="Cambria" w:hAnsi="Cambria"/>
          <w:sz w:val="20"/>
        </w:rPr>
        <w:t xml:space="preserve"> incorporating custom React components to achieve a 30% improvement in user satisfaction.</w:t>
      </w:r>
    </w:p>
    <w:p w14:paraId="5FB53DDA" w14:textId="77777777" w:rsidR="007A5D5B" w:rsidRPr="00D7377F" w:rsidRDefault="0094112F" w:rsidP="00D7377F">
      <w:pPr>
        <w:pStyle w:val="ListParagraph"/>
        <w:numPr>
          <w:ilvl w:val="0"/>
          <w:numId w:val="37"/>
        </w:numPr>
        <w:spacing w:before="0"/>
        <w:ind w:left="187" w:right="0" w:hanging="187"/>
        <w:jc w:val="both"/>
        <w:rPr>
          <w:rFonts w:ascii="Cambria" w:hAnsi="Cambria"/>
          <w:sz w:val="18"/>
          <w:szCs w:val="20"/>
        </w:rPr>
      </w:pPr>
      <w:r w:rsidRPr="007A5D5B">
        <w:rPr>
          <w:rFonts w:ascii="Cambria" w:hAnsi="Cambria"/>
          <w:sz w:val="20"/>
        </w:rPr>
        <w:t xml:space="preserve">Collaborated in an </w:t>
      </w:r>
      <w:proofErr w:type="gramStart"/>
      <w:r w:rsidRPr="007A5D5B">
        <w:rPr>
          <w:rStyle w:val="Strong"/>
          <w:rFonts w:ascii="Cambria" w:eastAsiaTheme="majorEastAsia" w:hAnsi="Cambria"/>
          <w:b w:val="0"/>
          <w:sz w:val="20"/>
        </w:rPr>
        <w:t>Agile</w:t>
      </w:r>
      <w:proofErr w:type="gramEnd"/>
      <w:r w:rsidRPr="007A5D5B">
        <w:rPr>
          <w:rStyle w:val="Strong"/>
          <w:rFonts w:ascii="Cambria" w:eastAsiaTheme="majorEastAsia" w:hAnsi="Cambria"/>
          <w:b w:val="0"/>
          <w:sz w:val="20"/>
        </w:rPr>
        <w:t xml:space="preserve"> environment</w:t>
      </w:r>
      <w:r w:rsidRPr="007A5D5B">
        <w:rPr>
          <w:rFonts w:ascii="Cambria" w:hAnsi="Cambria"/>
          <w:sz w:val="20"/>
        </w:rPr>
        <w:t xml:space="preserve"> using Git for version control, ensuring seamless code integration and prompt resolution of development issues.</w:t>
      </w:r>
    </w:p>
    <w:p w14:paraId="4712B394" w14:textId="77777777" w:rsidR="00FB1FA4" w:rsidRPr="00FB1FA4" w:rsidRDefault="00FB1FA4" w:rsidP="00FB1FA4">
      <w:pPr>
        <w:outlineLvl w:val="2"/>
        <w:rPr>
          <w:rFonts w:ascii="Cambria" w:hAnsi="Cambria"/>
          <w:b/>
          <w:bCs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Software Engineer</w:t>
      </w:r>
    </w:p>
    <w:p w14:paraId="3380175F" w14:textId="77777777" w:rsidR="00FB1FA4" w:rsidRPr="00FB1FA4" w:rsidRDefault="00FB1FA4" w:rsidP="00FB1FA4">
      <w:pPr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/>
          <w:bCs/>
          <w:sz w:val="20"/>
          <w:szCs w:val="20"/>
        </w:rPr>
        <w:t>Atos Syntel</w:t>
      </w:r>
      <w:r w:rsidRPr="00FB1FA4">
        <w:rPr>
          <w:rFonts w:ascii="Cambria" w:hAnsi="Cambria"/>
          <w:sz w:val="20"/>
          <w:szCs w:val="20"/>
        </w:rPr>
        <w:t xml:space="preserve">, </w:t>
      </w:r>
      <w:r w:rsidR="005E08AB">
        <w:rPr>
          <w:rFonts w:ascii="Cambria" w:hAnsi="Cambria"/>
          <w:sz w:val="20"/>
          <w:szCs w:val="20"/>
        </w:rPr>
        <w:t xml:space="preserve">Mumbai, India                                                                                                                                                               </w:t>
      </w:r>
      <w:r w:rsidRPr="00FB1FA4">
        <w:rPr>
          <w:rFonts w:ascii="Cambria" w:hAnsi="Cambria"/>
          <w:sz w:val="20"/>
          <w:szCs w:val="20"/>
        </w:rPr>
        <w:t xml:space="preserve"> </w:t>
      </w:r>
      <w:r w:rsidR="004D71AC">
        <w:rPr>
          <w:rFonts w:ascii="Cambria" w:hAnsi="Cambria"/>
          <w:sz w:val="20"/>
          <w:szCs w:val="20"/>
        </w:rPr>
        <w:t xml:space="preserve"> </w:t>
      </w:r>
      <w:r w:rsidR="003539A3">
        <w:rPr>
          <w:rFonts w:ascii="Cambria" w:hAnsi="Cambria"/>
          <w:i/>
          <w:iCs/>
          <w:sz w:val="20"/>
          <w:szCs w:val="20"/>
        </w:rPr>
        <w:t>Nov 2018 – Jul</w:t>
      </w:r>
      <w:r w:rsidRPr="00FB1FA4">
        <w:rPr>
          <w:rFonts w:ascii="Cambria" w:hAnsi="Cambria"/>
          <w:i/>
          <w:iCs/>
          <w:sz w:val="20"/>
          <w:szCs w:val="20"/>
        </w:rPr>
        <w:t xml:space="preserve"> 2021</w:t>
      </w:r>
    </w:p>
    <w:p w14:paraId="75239A4B" w14:textId="6B2E0C3F" w:rsidR="009B295B" w:rsidRPr="009B295B" w:rsidRDefault="009B295B" w:rsidP="009B295B">
      <w:pPr>
        <w:numPr>
          <w:ilvl w:val="0"/>
          <w:numId w:val="30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9B295B">
        <w:rPr>
          <w:rFonts w:ascii="Cambria" w:hAnsi="Cambria"/>
          <w:sz w:val="20"/>
          <w:szCs w:val="20"/>
        </w:rPr>
        <w:t xml:space="preserve">Designed and deployed a Python-based microservices file transfer system using Flask, Celery, </w:t>
      </w:r>
      <w:proofErr w:type="spellStart"/>
      <w:r w:rsidRPr="009B295B">
        <w:rPr>
          <w:rFonts w:ascii="Cambria" w:hAnsi="Cambria"/>
          <w:sz w:val="20"/>
          <w:szCs w:val="20"/>
        </w:rPr>
        <w:t>RabbitMQ</w:t>
      </w:r>
      <w:proofErr w:type="spellEnd"/>
      <w:r w:rsidRPr="009B295B">
        <w:rPr>
          <w:rFonts w:ascii="Cambria" w:hAnsi="Cambria"/>
          <w:sz w:val="20"/>
          <w:szCs w:val="20"/>
        </w:rPr>
        <w:t xml:space="preserve">, and </w:t>
      </w:r>
      <w:proofErr w:type="spellStart"/>
      <w:r w:rsidRPr="009B295B">
        <w:rPr>
          <w:rFonts w:ascii="Cambria" w:hAnsi="Cambria"/>
          <w:sz w:val="20"/>
          <w:szCs w:val="20"/>
        </w:rPr>
        <w:t>Redis</w:t>
      </w:r>
      <w:proofErr w:type="spellEnd"/>
      <w:r w:rsidRPr="009B295B">
        <w:rPr>
          <w:rFonts w:ascii="Cambria" w:hAnsi="Cambria"/>
          <w:sz w:val="20"/>
          <w:szCs w:val="20"/>
        </w:rPr>
        <w:t>, optimizing data transfer efficiency through RESTful APIs for FTP, SFTP, and HTTP with parallel processing and fault tolerance to ensure enhanced reliability and scalability.</w:t>
      </w:r>
    </w:p>
    <w:p w14:paraId="22FBD8C8" w14:textId="77777777" w:rsidR="00FB1FA4" w:rsidRPr="00FB1FA4" w:rsidRDefault="005E08AB" w:rsidP="00FB1FA4">
      <w:pPr>
        <w:numPr>
          <w:ilvl w:val="0"/>
          <w:numId w:val="30"/>
        </w:numPr>
        <w:ind w:left="187" w:hanging="187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Cs/>
          <w:sz w:val="20"/>
          <w:szCs w:val="20"/>
        </w:rPr>
        <w:t>B</w:t>
      </w:r>
      <w:r w:rsidR="00FB1FA4" w:rsidRPr="00FB1FA4">
        <w:rPr>
          <w:rFonts w:ascii="Cambria" w:hAnsi="Cambria"/>
          <w:bCs/>
          <w:sz w:val="20"/>
          <w:szCs w:val="20"/>
        </w:rPr>
        <w:t>uilt</w:t>
      </w:r>
      <w:r w:rsidR="00FB1FA4" w:rsidRPr="00FB1FA4">
        <w:rPr>
          <w:rFonts w:ascii="Cambria" w:hAnsi="Cambria"/>
          <w:sz w:val="20"/>
          <w:szCs w:val="20"/>
        </w:rPr>
        <w:t xml:space="preserve"> a </w:t>
      </w:r>
      <w:r w:rsidR="00FB1FA4" w:rsidRPr="00FB1FA4">
        <w:rPr>
          <w:rFonts w:ascii="Cambria" w:hAnsi="Cambria"/>
          <w:bCs/>
          <w:sz w:val="20"/>
          <w:szCs w:val="20"/>
        </w:rPr>
        <w:t>responsive Angular dashboard</w:t>
      </w:r>
      <w:r w:rsidR="00FB1FA4" w:rsidRPr="00FB1FA4">
        <w:rPr>
          <w:rFonts w:ascii="Cambria" w:hAnsi="Cambria"/>
          <w:sz w:val="20"/>
          <w:szCs w:val="20"/>
        </w:rPr>
        <w:t xml:space="preserve"> integrated with a </w:t>
      </w:r>
      <w:r w:rsidR="00FB1FA4" w:rsidRPr="00FB1FA4">
        <w:rPr>
          <w:rFonts w:ascii="Cambria" w:hAnsi="Cambria"/>
          <w:bCs/>
          <w:sz w:val="20"/>
          <w:szCs w:val="20"/>
        </w:rPr>
        <w:t>Node.js and Express.js backend</w:t>
      </w:r>
      <w:r w:rsidR="00FB1FA4" w:rsidRPr="00FB1FA4">
        <w:rPr>
          <w:rFonts w:ascii="Cambria" w:hAnsi="Cambria"/>
          <w:sz w:val="20"/>
          <w:szCs w:val="20"/>
        </w:rPr>
        <w:t xml:space="preserve">, implementing a </w:t>
      </w:r>
      <w:r w:rsidR="00FB1FA4" w:rsidRPr="00FB1FA4">
        <w:rPr>
          <w:rFonts w:ascii="Cambria" w:hAnsi="Cambria"/>
          <w:bCs/>
          <w:sz w:val="20"/>
          <w:szCs w:val="20"/>
        </w:rPr>
        <w:t>RESTful API</w:t>
      </w:r>
      <w:r w:rsidR="00FB1FA4" w:rsidRPr="00FB1FA4">
        <w:rPr>
          <w:rFonts w:ascii="Cambria" w:hAnsi="Cambria"/>
          <w:sz w:val="20"/>
          <w:szCs w:val="20"/>
        </w:rPr>
        <w:t xml:space="preserve"> to deliver real-time ticket insights, improving front-end and back-end communication and operational efficiency.</w:t>
      </w:r>
    </w:p>
    <w:p w14:paraId="32B8445A" w14:textId="77777777" w:rsidR="00FB1FA4" w:rsidRPr="00FB1FA4" w:rsidRDefault="00FB1FA4" w:rsidP="00FB1FA4">
      <w:pPr>
        <w:numPr>
          <w:ilvl w:val="0"/>
          <w:numId w:val="30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Cs/>
          <w:sz w:val="20"/>
          <w:szCs w:val="20"/>
        </w:rPr>
        <w:t>Automated data tasks</w:t>
      </w:r>
      <w:r w:rsidRPr="00FB1FA4">
        <w:rPr>
          <w:rFonts w:ascii="Cambria" w:hAnsi="Cambria"/>
          <w:sz w:val="20"/>
          <w:szCs w:val="20"/>
        </w:rPr>
        <w:t xml:space="preserve"> using </w:t>
      </w:r>
      <w:r w:rsidRPr="00FB1FA4">
        <w:rPr>
          <w:rFonts w:ascii="Cambria" w:hAnsi="Cambria"/>
          <w:bCs/>
          <w:sz w:val="20"/>
          <w:szCs w:val="20"/>
        </w:rPr>
        <w:t>SQL Server Integration Services (SSIS)</w:t>
      </w:r>
      <w:r w:rsidRPr="00FB1FA4">
        <w:rPr>
          <w:rFonts w:ascii="Cambria" w:hAnsi="Cambria"/>
          <w:sz w:val="20"/>
          <w:szCs w:val="20"/>
        </w:rPr>
        <w:t xml:space="preserve">, troubleshooting and debugging packages, reducing manual intervention and saving </w:t>
      </w:r>
      <w:r w:rsidRPr="00FB1FA4">
        <w:rPr>
          <w:rFonts w:ascii="Cambria" w:hAnsi="Cambria"/>
          <w:bCs/>
          <w:sz w:val="20"/>
          <w:szCs w:val="20"/>
        </w:rPr>
        <w:t>7 hours per week</w:t>
      </w:r>
      <w:r w:rsidRPr="00FB1FA4">
        <w:rPr>
          <w:rFonts w:ascii="Cambria" w:hAnsi="Cambria"/>
          <w:sz w:val="20"/>
          <w:szCs w:val="20"/>
        </w:rPr>
        <w:t xml:space="preserve"> by identifying and resolving errors.</w:t>
      </w:r>
    </w:p>
    <w:p w14:paraId="62230669" w14:textId="77777777" w:rsidR="00FB1FA4" w:rsidRPr="00FB1FA4" w:rsidRDefault="00FB1FA4" w:rsidP="00FB1FA4">
      <w:pPr>
        <w:numPr>
          <w:ilvl w:val="0"/>
          <w:numId w:val="30"/>
        </w:numPr>
        <w:ind w:left="187" w:hanging="187"/>
        <w:jc w:val="both"/>
        <w:rPr>
          <w:rFonts w:ascii="Cambria" w:hAnsi="Cambria"/>
          <w:sz w:val="20"/>
          <w:szCs w:val="20"/>
        </w:rPr>
      </w:pPr>
      <w:r w:rsidRPr="00FB1FA4">
        <w:rPr>
          <w:rFonts w:ascii="Cambria" w:hAnsi="Cambria"/>
          <w:bCs/>
          <w:sz w:val="20"/>
          <w:szCs w:val="20"/>
        </w:rPr>
        <w:t>Streamlined customer inquiry management</w:t>
      </w:r>
      <w:r w:rsidRPr="00FB1FA4">
        <w:rPr>
          <w:rFonts w:ascii="Cambria" w:hAnsi="Cambria"/>
          <w:sz w:val="20"/>
          <w:szCs w:val="20"/>
        </w:rPr>
        <w:t xml:space="preserve"> by leveraging </w:t>
      </w:r>
      <w:r w:rsidRPr="00FB1FA4">
        <w:rPr>
          <w:rFonts w:ascii="Cambria" w:hAnsi="Cambria"/>
          <w:bCs/>
          <w:sz w:val="20"/>
          <w:szCs w:val="20"/>
        </w:rPr>
        <w:t>Oracle RightNow CX</w:t>
      </w:r>
      <w:r w:rsidRPr="00FB1FA4">
        <w:rPr>
          <w:rFonts w:ascii="Cambria" w:hAnsi="Cambria"/>
          <w:sz w:val="20"/>
          <w:szCs w:val="20"/>
        </w:rPr>
        <w:t xml:space="preserve">, automating the routing and handling of over </w:t>
      </w:r>
      <w:r w:rsidRPr="00FB1FA4">
        <w:rPr>
          <w:rFonts w:ascii="Cambria" w:hAnsi="Cambria"/>
          <w:bCs/>
          <w:sz w:val="20"/>
          <w:szCs w:val="20"/>
        </w:rPr>
        <w:t>500 customer inquiries daily</w:t>
      </w:r>
      <w:r w:rsidRPr="00FB1FA4">
        <w:rPr>
          <w:rFonts w:ascii="Cambria" w:hAnsi="Cambria"/>
          <w:sz w:val="20"/>
          <w:szCs w:val="20"/>
        </w:rPr>
        <w:t xml:space="preserve">, resulting in a </w:t>
      </w:r>
      <w:r w:rsidRPr="00FB1FA4">
        <w:rPr>
          <w:rFonts w:ascii="Cambria" w:hAnsi="Cambria"/>
          <w:bCs/>
          <w:sz w:val="20"/>
          <w:szCs w:val="20"/>
        </w:rPr>
        <w:t>25% reduction</w:t>
      </w:r>
      <w:r w:rsidRPr="00FB1FA4">
        <w:rPr>
          <w:rFonts w:ascii="Cambria" w:hAnsi="Cambria"/>
          <w:sz w:val="20"/>
          <w:szCs w:val="20"/>
        </w:rPr>
        <w:t xml:space="preserve"> in response time and increased customer satisfaction.</w:t>
      </w:r>
    </w:p>
    <w:p w14:paraId="74B9E28D" w14:textId="77777777" w:rsidR="00CA0442" w:rsidRDefault="00CA0442" w:rsidP="00CA0442">
      <w:pPr>
        <w:rPr>
          <w:rFonts w:ascii="Georgia" w:hAnsi="Georgia"/>
        </w:rPr>
      </w:pPr>
    </w:p>
    <w:p w14:paraId="1A353775" w14:textId="77777777" w:rsidR="00A515B2" w:rsidRPr="00A515B2" w:rsidRDefault="00A515B2" w:rsidP="00886C79">
      <w:pPr>
        <w:pBdr>
          <w:bottom w:val="single" w:sz="4" w:space="1" w:color="auto"/>
        </w:pBdr>
        <w:rPr>
          <w:rFonts w:ascii="Georgia" w:hAnsi="Georgia"/>
          <w:b/>
        </w:rPr>
      </w:pPr>
      <w:r w:rsidRPr="00FB1FA4">
        <w:rPr>
          <w:rFonts w:ascii="Georgia" w:hAnsi="Georgia"/>
          <w:b/>
        </w:rPr>
        <w:t>TECHNICAL SKILL</w:t>
      </w:r>
      <w:r w:rsidR="004B52E5">
        <w:rPr>
          <w:rFonts w:ascii="Georgia" w:hAnsi="Georgia"/>
          <w:b/>
        </w:rPr>
        <w:t>S</w:t>
      </w:r>
    </w:p>
    <w:p w14:paraId="069D3D47" w14:textId="4F11C29A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Programming Languages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Python</w:t>
      </w:r>
      <w:r w:rsidRPr="00A515B2">
        <w:rPr>
          <w:rFonts w:ascii="Cambria" w:hAnsi="Cambria"/>
          <w:sz w:val="20"/>
        </w:rPr>
        <w:t>,</w:t>
      </w:r>
      <w:r w:rsidR="00D72774">
        <w:rPr>
          <w:rFonts w:ascii="Cambria" w:hAnsi="Cambria"/>
          <w:sz w:val="20"/>
        </w:rPr>
        <w:t xml:space="preserve"> Java,</w:t>
      </w:r>
      <w:r w:rsidRPr="00A515B2">
        <w:rPr>
          <w:rFonts w:ascii="Cambria" w:hAnsi="Cambria"/>
          <w:sz w:val="20"/>
        </w:rPr>
        <w:t xml:space="preserve"> </w:t>
      </w:r>
      <w:r w:rsidRPr="00A515B2">
        <w:rPr>
          <w:rFonts w:ascii="Cambria" w:hAnsi="Cambria"/>
          <w:bCs/>
          <w:sz w:val="20"/>
        </w:rPr>
        <w:t>JavaScript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SQL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C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C++</w:t>
      </w:r>
      <w:r w:rsidR="00D72774">
        <w:rPr>
          <w:rFonts w:ascii="Cambria" w:hAnsi="Cambria"/>
          <w:bCs/>
          <w:sz w:val="20"/>
        </w:rPr>
        <w:t>, Go</w:t>
      </w:r>
      <w:r w:rsidR="004D0868">
        <w:rPr>
          <w:rFonts w:ascii="Cambria" w:hAnsi="Cambria"/>
          <w:bCs/>
          <w:sz w:val="20"/>
        </w:rPr>
        <w:t>, Wordpress</w:t>
      </w:r>
    </w:p>
    <w:p w14:paraId="594481FE" w14:textId="77777777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IDE and Frameworks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Spring Boot MVC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IntelliJ IDEA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Visual Studio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R Studio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Jupyter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NetBeans</w:t>
      </w:r>
    </w:p>
    <w:p w14:paraId="343BC5C4" w14:textId="77777777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Web Development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React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Angular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Express.js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RESTful API</w:t>
      </w:r>
    </w:p>
    <w:p w14:paraId="741EB788" w14:textId="77777777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Backend Technologies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Spring Boot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Spring MVC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Django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Flask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Hibernate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JPA (Java Persistence API)</w:t>
      </w:r>
    </w:p>
    <w:p w14:paraId="5973D99C" w14:textId="77777777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Database Systems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MongoDB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DynamoDB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MS SQL Server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MySQL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PostgreSQL</w:t>
      </w:r>
    </w:p>
    <w:p w14:paraId="4C702397" w14:textId="10CEE341" w:rsidR="00A515B2" w:rsidRDefault="00A515B2" w:rsidP="00A515B2">
      <w:pPr>
        <w:tabs>
          <w:tab w:val="left" w:pos="2670"/>
        </w:tabs>
        <w:ind w:left="45"/>
        <w:rPr>
          <w:rFonts w:ascii="Cambria" w:hAnsi="Cambria"/>
          <w:bCs/>
          <w:sz w:val="20"/>
        </w:rPr>
      </w:pPr>
      <w:r w:rsidRPr="00A515B2">
        <w:rPr>
          <w:rFonts w:ascii="Cambria" w:hAnsi="Cambria"/>
          <w:b/>
          <w:bCs/>
          <w:sz w:val="20"/>
        </w:rPr>
        <w:t>Cloud Technologies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Amazon Web Services (AWS)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Docker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Amazon S3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Amazon Kinesis Video Stream</w:t>
      </w:r>
      <w:r w:rsidR="00D72774">
        <w:rPr>
          <w:rFonts w:ascii="Cambria" w:hAnsi="Cambria"/>
          <w:bCs/>
          <w:sz w:val="20"/>
        </w:rPr>
        <w:t>, Snowflake</w:t>
      </w:r>
    </w:p>
    <w:p w14:paraId="0512439B" w14:textId="34007C9C" w:rsidR="00CF2ABF" w:rsidRPr="00CF2ABF" w:rsidRDefault="00CF2ABF" w:rsidP="00A515B2">
      <w:pPr>
        <w:tabs>
          <w:tab w:val="left" w:pos="2670"/>
        </w:tabs>
        <w:ind w:left="45"/>
        <w:rPr>
          <w:rFonts w:ascii="Cambria" w:hAnsi="Cambria"/>
          <w:b/>
          <w:sz w:val="18"/>
        </w:rPr>
      </w:pPr>
      <w:r w:rsidRPr="00CF2ABF">
        <w:rPr>
          <w:rFonts w:ascii="Cambria" w:hAnsi="Cambria"/>
          <w:b/>
          <w:sz w:val="20"/>
        </w:rPr>
        <w:t>ETL Tools</w:t>
      </w:r>
      <w:r w:rsidRPr="00CF2ABF">
        <w:rPr>
          <w:rFonts w:ascii="Cambria" w:hAnsi="Cambria"/>
          <w:sz w:val="20"/>
        </w:rPr>
        <w:tab/>
      </w:r>
      <w:r w:rsidRPr="00CF2ABF">
        <w:rPr>
          <w:rStyle w:val="Strong"/>
          <w:rFonts w:ascii="Cambria" w:hAnsi="Cambria"/>
          <w:b w:val="0"/>
          <w:sz w:val="20"/>
        </w:rPr>
        <w:t>Apache NiFi</w:t>
      </w:r>
      <w:r w:rsidRPr="00CF2ABF">
        <w:rPr>
          <w:rFonts w:ascii="Cambria" w:hAnsi="Cambria"/>
          <w:b/>
          <w:sz w:val="20"/>
        </w:rPr>
        <w:t xml:space="preserve">, </w:t>
      </w:r>
      <w:r w:rsidRPr="00CF2ABF">
        <w:rPr>
          <w:rStyle w:val="Strong"/>
          <w:rFonts w:ascii="Cambria" w:hAnsi="Cambria"/>
          <w:b w:val="0"/>
          <w:sz w:val="20"/>
        </w:rPr>
        <w:t>Apache Airflow</w:t>
      </w:r>
      <w:r w:rsidRPr="00CF2ABF">
        <w:rPr>
          <w:rFonts w:ascii="Cambria" w:hAnsi="Cambria"/>
          <w:b/>
          <w:sz w:val="20"/>
        </w:rPr>
        <w:t xml:space="preserve">, </w:t>
      </w:r>
      <w:r w:rsidRPr="00CF2ABF">
        <w:rPr>
          <w:rStyle w:val="Strong"/>
          <w:rFonts w:ascii="Cambria" w:hAnsi="Cambria"/>
          <w:b w:val="0"/>
          <w:sz w:val="20"/>
        </w:rPr>
        <w:t>Talend</w:t>
      </w:r>
      <w:r w:rsidRPr="00CF2ABF">
        <w:rPr>
          <w:rFonts w:ascii="Cambria" w:hAnsi="Cambria"/>
          <w:b/>
          <w:sz w:val="20"/>
        </w:rPr>
        <w:t xml:space="preserve">, </w:t>
      </w:r>
      <w:r w:rsidRPr="00CF2ABF">
        <w:rPr>
          <w:rStyle w:val="Strong"/>
          <w:rFonts w:ascii="Cambria" w:hAnsi="Cambria"/>
          <w:b w:val="0"/>
          <w:sz w:val="20"/>
        </w:rPr>
        <w:t>Informatica</w:t>
      </w:r>
      <w:r w:rsidRPr="00CF2ABF">
        <w:rPr>
          <w:rFonts w:ascii="Cambria" w:hAnsi="Cambria"/>
          <w:b/>
          <w:sz w:val="20"/>
        </w:rPr>
        <w:t xml:space="preserve">, </w:t>
      </w:r>
      <w:r w:rsidRPr="00CF2ABF">
        <w:rPr>
          <w:rStyle w:val="Strong"/>
          <w:rFonts w:ascii="Cambria" w:hAnsi="Cambria"/>
          <w:b w:val="0"/>
          <w:sz w:val="20"/>
        </w:rPr>
        <w:t>Microsoft SSIS (SQL Server Integration Services)</w:t>
      </w:r>
      <w:r w:rsidR="00D72774">
        <w:rPr>
          <w:rStyle w:val="Strong"/>
          <w:rFonts w:ascii="Cambria" w:hAnsi="Cambria"/>
          <w:b w:val="0"/>
          <w:sz w:val="20"/>
        </w:rPr>
        <w:t>, CI/CD, Docker, Kubernetes, DevOps, Kafka, Spark</w:t>
      </w:r>
    </w:p>
    <w:p w14:paraId="28B84C6E" w14:textId="77777777" w:rsid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Version Control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Git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GitHub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GitLab</w:t>
      </w:r>
    </w:p>
    <w:p w14:paraId="4158D780" w14:textId="77777777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Testing Tools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JUnit</w:t>
      </w:r>
      <w:r w:rsidRPr="00A515B2">
        <w:rPr>
          <w:rFonts w:ascii="Cambria" w:hAnsi="Cambria"/>
          <w:sz w:val="20"/>
        </w:rPr>
        <w:t xml:space="preserve">, </w:t>
      </w:r>
      <w:r>
        <w:rPr>
          <w:rFonts w:ascii="Cambria" w:hAnsi="Cambria"/>
          <w:bCs/>
          <w:sz w:val="20"/>
        </w:rPr>
        <w:t>Selenium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PyTest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Postman</w:t>
      </w:r>
    </w:p>
    <w:p w14:paraId="0850248B" w14:textId="00D048A3" w:rsidR="00A515B2" w:rsidRPr="00A515B2" w:rsidRDefault="00A515B2" w:rsidP="00A515B2">
      <w:pPr>
        <w:tabs>
          <w:tab w:val="left" w:pos="2670"/>
        </w:tabs>
        <w:ind w:left="45"/>
        <w:rPr>
          <w:rFonts w:ascii="Cambria" w:hAnsi="Cambria"/>
          <w:sz w:val="20"/>
        </w:rPr>
      </w:pPr>
      <w:r w:rsidRPr="00A515B2">
        <w:rPr>
          <w:rFonts w:ascii="Cambria" w:hAnsi="Cambria"/>
          <w:b/>
          <w:bCs/>
          <w:sz w:val="20"/>
        </w:rPr>
        <w:t>Frameworks &amp; Libraries</w:t>
      </w:r>
      <w:r w:rsidRPr="00A515B2">
        <w:rPr>
          <w:rFonts w:ascii="Cambria" w:hAnsi="Cambria"/>
          <w:sz w:val="20"/>
        </w:rPr>
        <w:tab/>
      </w:r>
      <w:r w:rsidRPr="00A515B2">
        <w:rPr>
          <w:rFonts w:ascii="Cambria" w:hAnsi="Cambria"/>
          <w:bCs/>
          <w:sz w:val="20"/>
        </w:rPr>
        <w:t>Spring MVC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Express.js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Flask</w:t>
      </w:r>
      <w:r w:rsidRPr="00A515B2">
        <w:rPr>
          <w:rFonts w:ascii="Cambria" w:hAnsi="Cambria"/>
          <w:sz w:val="20"/>
        </w:rPr>
        <w:t xml:space="preserve">, </w:t>
      </w:r>
      <w:r w:rsidR="00D72774">
        <w:rPr>
          <w:rFonts w:ascii="Cambria" w:hAnsi="Cambria"/>
          <w:sz w:val="20"/>
        </w:rPr>
        <w:t xml:space="preserve">Django, </w:t>
      </w:r>
      <w:proofErr w:type="spellStart"/>
      <w:r w:rsidR="00D72774">
        <w:rPr>
          <w:rFonts w:ascii="Cambria" w:hAnsi="Cambria"/>
          <w:sz w:val="20"/>
        </w:rPr>
        <w:t>NumPy</w:t>
      </w:r>
      <w:proofErr w:type="spellEnd"/>
      <w:r w:rsidR="00D72774">
        <w:rPr>
          <w:rFonts w:ascii="Cambria" w:hAnsi="Cambria"/>
          <w:sz w:val="20"/>
        </w:rPr>
        <w:t xml:space="preserve">, Pandas, </w:t>
      </w:r>
      <w:proofErr w:type="spellStart"/>
      <w:r w:rsidR="00D72774">
        <w:rPr>
          <w:rFonts w:ascii="Cambria" w:hAnsi="Cambria"/>
          <w:sz w:val="20"/>
        </w:rPr>
        <w:t>Scikit</w:t>
      </w:r>
      <w:proofErr w:type="spellEnd"/>
      <w:r w:rsidR="00D72774">
        <w:rPr>
          <w:rFonts w:ascii="Cambria" w:hAnsi="Cambria"/>
          <w:sz w:val="20"/>
        </w:rPr>
        <w:t xml:space="preserve">-Learn, </w:t>
      </w:r>
      <w:proofErr w:type="spellStart"/>
      <w:r w:rsidR="00D72774">
        <w:rPr>
          <w:rFonts w:ascii="Cambria" w:hAnsi="Cambria"/>
          <w:sz w:val="20"/>
        </w:rPr>
        <w:t>Tenserflow</w:t>
      </w:r>
      <w:proofErr w:type="spellEnd"/>
      <w:r w:rsidR="00D72774">
        <w:rPr>
          <w:rFonts w:ascii="Cambria" w:hAnsi="Cambria"/>
          <w:sz w:val="20"/>
        </w:rPr>
        <w:t xml:space="preserve">, </w:t>
      </w:r>
      <w:proofErr w:type="spellStart"/>
      <w:r w:rsidRPr="00A515B2">
        <w:rPr>
          <w:rFonts w:ascii="Cambria" w:hAnsi="Cambria"/>
          <w:bCs/>
          <w:sz w:val="20"/>
        </w:rPr>
        <w:t>FastAPI</w:t>
      </w:r>
      <w:proofErr w:type="spellEnd"/>
      <w:r w:rsidRPr="00A515B2">
        <w:rPr>
          <w:rFonts w:ascii="Cambria" w:hAnsi="Cambria"/>
          <w:sz w:val="20"/>
        </w:rPr>
        <w:t xml:space="preserve">, </w:t>
      </w:r>
      <w:proofErr w:type="spellStart"/>
      <w:r w:rsidR="005B1F88">
        <w:rPr>
          <w:rFonts w:ascii="Cambria" w:hAnsi="Cambria"/>
          <w:sz w:val="20"/>
        </w:rPr>
        <w:t>AngularJs</w:t>
      </w:r>
      <w:proofErr w:type="spellEnd"/>
      <w:r w:rsidR="005B1F88">
        <w:rPr>
          <w:rFonts w:ascii="Cambria" w:hAnsi="Cambria"/>
          <w:sz w:val="20"/>
        </w:rPr>
        <w:t xml:space="preserve">, </w:t>
      </w:r>
      <w:proofErr w:type="spellStart"/>
      <w:r w:rsidRPr="00A515B2">
        <w:rPr>
          <w:rFonts w:ascii="Cambria" w:hAnsi="Cambria"/>
          <w:bCs/>
          <w:sz w:val="20"/>
        </w:rPr>
        <w:t>ReactJS</w:t>
      </w:r>
      <w:proofErr w:type="spellEnd"/>
      <w:r w:rsidRPr="00A515B2">
        <w:rPr>
          <w:rFonts w:ascii="Cambria" w:hAnsi="Cambria"/>
          <w:sz w:val="20"/>
        </w:rPr>
        <w:t xml:space="preserve">, </w:t>
      </w:r>
      <w:proofErr w:type="spellStart"/>
      <w:r w:rsidRPr="00A515B2">
        <w:rPr>
          <w:rFonts w:ascii="Cambria" w:hAnsi="Cambria"/>
          <w:bCs/>
          <w:sz w:val="20"/>
        </w:rPr>
        <w:t>Redux</w:t>
      </w:r>
      <w:proofErr w:type="spellEnd"/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Bootstrap</w:t>
      </w:r>
    </w:p>
    <w:p w14:paraId="289D290C" w14:textId="4BA17421" w:rsidR="00D72774" w:rsidRDefault="00A515B2" w:rsidP="00A515B2">
      <w:pPr>
        <w:tabs>
          <w:tab w:val="left" w:pos="2670"/>
        </w:tabs>
        <w:ind w:left="45"/>
        <w:rPr>
          <w:rFonts w:ascii="Cambria" w:hAnsi="Cambria"/>
          <w:bCs/>
          <w:sz w:val="20"/>
        </w:rPr>
      </w:pPr>
      <w:r w:rsidRPr="00A515B2">
        <w:rPr>
          <w:rFonts w:ascii="Cambria" w:hAnsi="Cambria"/>
          <w:b/>
          <w:bCs/>
          <w:sz w:val="20"/>
        </w:rPr>
        <w:t>Development Method</w:t>
      </w:r>
      <w:r>
        <w:rPr>
          <w:rFonts w:ascii="Cambria" w:hAnsi="Cambria"/>
          <w:b/>
          <w:bCs/>
          <w:sz w:val="20"/>
        </w:rPr>
        <w:t xml:space="preserve">. </w:t>
      </w:r>
      <w:r>
        <w:rPr>
          <w:rFonts w:ascii="Cambria" w:hAnsi="Cambria"/>
          <w:b/>
          <w:bCs/>
          <w:sz w:val="20"/>
        </w:rPr>
        <w:tab/>
      </w:r>
      <w:r w:rsidRPr="00A515B2">
        <w:rPr>
          <w:rFonts w:ascii="Cambria" w:hAnsi="Cambria"/>
          <w:bCs/>
          <w:sz w:val="20"/>
        </w:rPr>
        <w:t>Agile (Scrum &amp; Kanban)</w:t>
      </w:r>
      <w:r w:rsidRPr="00A515B2">
        <w:rPr>
          <w:rFonts w:ascii="Cambria" w:hAnsi="Cambria"/>
          <w:sz w:val="20"/>
        </w:rPr>
        <w:t xml:space="preserve">, </w:t>
      </w:r>
      <w:r w:rsidR="004D0868">
        <w:rPr>
          <w:rFonts w:ascii="Cambria" w:hAnsi="Cambria"/>
          <w:sz w:val="20"/>
        </w:rPr>
        <w:t xml:space="preserve">LLM, Machine Learning, Computer Vision, Data Warehousing, </w:t>
      </w:r>
      <w:r w:rsidRPr="00A515B2">
        <w:rPr>
          <w:rFonts w:ascii="Cambria" w:hAnsi="Cambria"/>
          <w:bCs/>
          <w:sz w:val="20"/>
        </w:rPr>
        <w:t>SDLC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Test-Driven Development (TDD)</w:t>
      </w:r>
      <w:r w:rsidRPr="00A515B2">
        <w:rPr>
          <w:rFonts w:ascii="Cambria" w:hAnsi="Cambria"/>
          <w:sz w:val="20"/>
        </w:rPr>
        <w:t xml:space="preserve">, </w:t>
      </w:r>
      <w:r w:rsidRPr="00A515B2">
        <w:rPr>
          <w:rFonts w:ascii="Cambria" w:hAnsi="Cambria"/>
          <w:bCs/>
          <w:sz w:val="20"/>
        </w:rPr>
        <w:t>Behavior-Driven</w:t>
      </w:r>
      <w:r w:rsidRPr="00A515B2">
        <w:rPr>
          <w:rFonts w:ascii="Cambria" w:hAnsi="Cambria"/>
          <w:b/>
          <w:bCs/>
          <w:sz w:val="20"/>
        </w:rPr>
        <w:t xml:space="preserve"> </w:t>
      </w:r>
      <w:r w:rsidRPr="00A515B2">
        <w:rPr>
          <w:rFonts w:ascii="Cambria" w:hAnsi="Cambria"/>
          <w:bCs/>
          <w:sz w:val="20"/>
        </w:rPr>
        <w:t>Development</w:t>
      </w:r>
    </w:p>
    <w:p w14:paraId="7C27256E" w14:textId="0BF1002A" w:rsidR="00FB1FA4" w:rsidRDefault="00FB1FA4" w:rsidP="00CA0442">
      <w:pPr>
        <w:rPr>
          <w:rFonts w:ascii="Georgia" w:hAnsi="Georgia"/>
          <w:b/>
        </w:rPr>
      </w:pPr>
    </w:p>
    <w:p w14:paraId="04D3E78C" w14:textId="77777777" w:rsidR="00A515B2" w:rsidRPr="00FB1FA4" w:rsidRDefault="00A515B2" w:rsidP="00886C79">
      <w:pPr>
        <w:pBdr>
          <w:bottom w:val="single" w:sz="4" w:space="1" w:color="auto"/>
        </w:pBdr>
        <w:rPr>
          <w:rFonts w:ascii="Georgia" w:hAnsi="Georgia"/>
          <w:b/>
        </w:rPr>
      </w:pPr>
      <w:r w:rsidRPr="00FB1FA4">
        <w:rPr>
          <w:rFonts w:ascii="Georgia" w:hAnsi="Georgia"/>
          <w:b/>
        </w:rPr>
        <w:t xml:space="preserve">PROJECTS </w:t>
      </w:r>
    </w:p>
    <w:p w14:paraId="50669FA1" w14:textId="77777777" w:rsidR="00FB1FA4" w:rsidRPr="00FB1FA4" w:rsidRDefault="00FB1FA4" w:rsidP="00FB1FA4">
      <w:pPr>
        <w:tabs>
          <w:tab w:val="left" w:pos="10014"/>
        </w:tabs>
        <w:spacing w:line="230" w:lineRule="exact"/>
        <w:rPr>
          <w:rFonts w:ascii="Cambria" w:hAnsi="Cambria"/>
          <w:sz w:val="20"/>
        </w:rPr>
      </w:pPr>
      <w:r w:rsidRPr="00FB1FA4">
        <w:rPr>
          <w:rFonts w:ascii="Cambria" w:hAnsi="Cambria"/>
          <w:b/>
          <w:w w:val="110"/>
          <w:sz w:val="20"/>
        </w:rPr>
        <w:t xml:space="preserve">Web </w:t>
      </w:r>
      <w:r w:rsidRPr="00FB1FA4">
        <w:rPr>
          <w:rFonts w:ascii="Cambria" w:hAnsi="Cambria"/>
          <w:b/>
          <w:spacing w:val="9"/>
          <w:w w:val="110"/>
          <w:sz w:val="20"/>
        </w:rPr>
        <w:t>Developer</w:t>
      </w:r>
      <w:r w:rsidRPr="00FB1FA4">
        <w:rPr>
          <w:rFonts w:ascii="Cambria" w:hAnsi="Cambria"/>
          <w:b/>
          <w:w w:val="110"/>
          <w:sz w:val="20"/>
        </w:rPr>
        <w:t xml:space="preserve"> </w:t>
      </w:r>
      <w:r>
        <w:rPr>
          <w:rFonts w:ascii="Cambria" w:hAnsi="Cambria"/>
          <w:b/>
          <w:w w:val="110"/>
          <w:sz w:val="20"/>
        </w:rPr>
        <w:t xml:space="preserve">                                                                                                                                                            </w:t>
      </w:r>
      <w:r w:rsidRPr="00FB1FA4">
        <w:rPr>
          <w:rFonts w:ascii="Cambria" w:hAnsi="Cambria"/>
          <w:w w:val="110"/>
          <w:sz w:val="20"/>
        </w:rPr>
        <w:t>Aug</w:t>
      </w:r>
      <w:r w:rsidRPr="00FB1FA4">
        <w:rPr>
          <w:rFonts w:ascii="Cambria" w:hAnsi="Cambria"/>
          <w:spacing w:val="3"/>
          <w:w w:val="110"/>
          <w:sz w:val="20"/>
        </w:rPr>
        <w:t xml:space="preserve"> </w:t>
      </w:r>
      <w:r w:rsidRPr="00FB1FA4">
        <w:rPr>
          <w:rFonts w:ascii="Cambria" w:hAnsi="Cambria"/>
          <w:w w:val="110"/>
          <w:sz w:val="20"/>
        </w:rPr>
        <w:t>2023</w:t>
      </w:r>
      <w:r w:rsidRPr="00FB1FA4">
        <w:rPr>
          <w:rFonts w:ascii="Cambria" w:hAnsi="Cambria"/>
          <w:spacing w:val="4"/>
          <w:w w:val="110"/>
          <w:sz w:val="20"/>
        </w:rPr>
        <w:t xml:space="preserve"> </w:t>
      </w:r>
      <w:r w:rsidRPr="00FB1FA4">
        <w:rPr>
          <w:rFonts w:ascii="Cambria" w:hAnsi="Cambria"/>
          <w:w w:val="110"/>
          <w:sz w:val="20"/>
        </w:rPr>
        <w:t>-</w:t>
      </w:r>
      <w:r w:rsidRPr="00FB1FA4">
        <w:rPr>
          <w:rFonts w:ascii="Cambria" w:hAnsi="Cambria"/>
          <w:spacing w:val="4"/>
          <w:w w:val="110"/>
          <w:sz w:val="20"/>
        </w:rPr>
        <w:t xml:space="preserve"> </w:t>
      </w:r>
      <w:r w:rsidRPr="00FB1FA4">
        <w:rPr>
          <w:rFonts w:ascii="Cambria" w:hAnsi="Cambria"/>
          <w:w w:val="110"/>
          <w:sz w:val="20"/>
        </w:rPr>
        <w:t>Jul</w:t>
      </w:r>
      <w:r w:rsidRPr="00FB1FA4">
        <w:rPr>
          <w:rFonts w:ascii="Cambria" w:hAnsi="Cambria"/>
          <w:spacing w:val="4"/>
          <w:w w:val="110"/>
          <w:sz w:val="20"/>
        </w:rPr>
        <w:t xml:space="preserve"> </w:t>
      </w:r>
      <w:r w:rsidRPr="00FB1FA4">
        <w:rPr>
          <w:rFonts w:ascii="Cambria" w:hAnsi="Cambria"/>
          <w:w w:val="110"/>
          <w:sz w:val="20"/>
        </w:rPr>
        <w:t>2024</w:t>
      </w:r>
    </w:p>
    <w:p w14:paraId="0C06BF0E" w14:textId="77777777" w:rsidR="00FB1FA4" w:rsidRPr="00FB1FA4" w:rsidRDefault="00FB1FA4" w:rsidP="00FB1FA4">
      <w:pPr>
        <w:tabs>
          <w:tab w:val="left" w:pos="10709"/>
        </w:tabs>
        <w:spacing w:line="230" w:lineRule="exact"/>
        <w:rPr>
          <w:rFonts w:ascii="Cambria" w:hAnsi="Cambria"/>
          <w:w w:val="110"/>
          <w:sz w:val="20"/>
        </w:rPr>
      </w:pPr>
      <w:r w:rsidRPr="00FB1FA4">
        <w:rPr>
          <w:rFonts w:ascii="Cambria" w:hAnsi="Cambria"/>
          <w:b/>
          <w:w w:val="110"/>
          <w:sz w:val="20"/>
        </w:rPr>
        <w:t>Rebecca</w:t>
      </w:r>
      <w:r w:rsidRPr="00FB1FA4">
        <w:rPr>
          <w:rFonts w:ascii="Cambria" w:hAnsi="Cambria"/>
          <w:b/>
          <w:spacing w:val="2"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Everlene</w:t>
      </w:r>
      <w:r w:rsidRPr="00FB1FA4">
        <w:rPr>
          <w:rFonts w:ascii="Cambria" w:hAnsi="Cambria"/>
          <w:b/>
          <w:spacing w:val="3"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Trust</w:t>
      </w:r>
      <w:r w:rsidRPr="00FB1FA4">
        <w:rPr>
          <w:rFonts w:ascii="Cambria" w:hAnsi="Cambria"/>
          <w:b/>
          <w:spacing w:val="2"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Company</w:t>
      </w:r>
      <w:r w:rsidRPr="00FB1FA4">
        <w:rPr>
          <w:rFonts w:ascii="Cambria" w:hAnsi="Cambria"/>
          <w:w w:val="110"/>
          <w:sz w:val="20"/>
        </w:rPr>
        <w:t xml:space="preserve"> </w:t>
      </w:r>
      <w:r>
        <w:rPr>
          <w:rFonts w:ascii="Cambria" w:hAnsi="Cambria"/>
          <w:w w:val="110"/>
          <w:sz w:val="20"/>
        </w:rPr>
        <w:t xml:space="preserve">                                                                                                                                         </w:t>
      </w:r>
      <w:r w:rsidRPr="00FB1FA4">
        <w:rPr>
          <w:rFonts w:ascii="Cambria" w:hAnsi="Cambria"/>
          <w:i/>
          <w:w w:val="110"/>
          <w:sz w:val="20"/>
        </w:rPr>
        <w:t>Boston,</w:t>
      </w:r>
      <w:r w:rsidRPr="00FB1FA4">
        <w:rPr>
          <w:rFonts w:ascii="Cambria" w:hAnsi="Cambria"/>
          <w:i/>
          <w:spacing w:val="24"/>
          <w:w w:val="110"/>
          <w:sz w:val="20"/>
        </w:rPr>
        <w:t xml:space="preserve"> </w:t>
      </w:r>
      <w:r w:rsidRPr="00FB1FA4">
        <w:rPr>
          <w:rFonts w:ascii="Cambria" w:hAnsi="Cambria"/>
          <w:i/>
          <w:w w:val="110"/>
          <w:sz w:val="20"/>
        </w:rPr>
        <w:t>MA</w:t>
      </w:r>
    </w:p>
    <w:p w14:paraId="79DC2E36" w14:textId="77777777" w:rsidR="00A515B2" w:rsidRPr="00FB1FA4" w:rsidRDefault="005E08AB" w:rsidP="00CA0442">
      <w:pPr>
        <w:pStyle w:val="ListParagraph"/>
        <w:numPr>
          <w:ilvl w:val="0"/>
          <w:numId w:val="31"/>
        </w:numPr>
        <w:tabs>
          <w:tab w:val="left" w:pos="547"/>
        </w:tabs>
        <w:spacing w:before="0" w:line="211" w:lineRule="auto"/>
        <w:ind w:left="200" w:right="0"/>
        <w:jc w:val="both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M</w:t>
      </w:r>
      <w:r w:rsidR="00FB1FA4" w:rsidRPr="00FB1FA4">
        <w:rPr>
          <w:rFonts w:ascii="Cambria" w:hAnsi="Cambria"/>
          <w:w w:val="105"/>
          <w:sz w:val="20"/>
        </w:rPr>
        <w:t>aintained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web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pages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for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the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MedKids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on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WordPress,</w:t>
      </w:r>
      <w:r w:rsidR="00FB1FA4" w:rsidRPr="00FB1FA4">
        <w:rPr>
          <w:rFonts w:ascii="Cambria" w:hAnsi="Cambria"/>
          <w:spacing w:val="19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using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HTML,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custom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CSS,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and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React,</w:t>
      </w:r>
      <w:r w:rsidR="00FB1FA4" w:rsidRPr="00FB1FA4">
        <w:rPr>
          <w:rFonts w:ascii="Cambria" w:hAnsi="Cambria"/>
          <w:spacing w:val="19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working</w:t>
      </w:r>
      <w:r w:rsidR="00FB1FA4" w:rsidRPr="00FB1FA4">
        <w:rPr>
          <w:rFonts w:ascii="Cambria" w:hAnsi="Cambria"/>
          <w:spacing w:val="16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closely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with</w:t>
      </w:r>
      <w:r w:rsidR="00FB1FA4" w:rsidRPr="00FB1FA4">
        <w:rPr>
          <w:rFonts w:ascii="Cambria" w:hAnsi="Cambria"/>
          <w:spacing w:val="-45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product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managers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and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designers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to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translate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design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mockups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into</w:t>
      </w:r>
      <w:r w:rsidR="00FB1FA4" w:rsidRPr="00FB1FA4">
        <w:rPr>
          <w:rFonts w:ascii="Cambria" w:hAnsi="Cambria"/>
          <w:spacing w:val="18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functional</w:t>
      </w:r>
      <w:r w:rsidR="00FB1FA4" w:rsidRPr="00FB1FA4">
        <w:rPr>
          <w:rFonts w:ascii="Cambria" w:hAnsi="Cambria"/>
          <w:spacing w:val="17"/>
          <w:w w:val="105"/>
          <w:sz w:val="20"/>
        </w:rPr>
        <w:t xml:space="preserve"> </w:t>
      </w:r>
      <w:r w:rsidR="00FB1FA4" w:rsidRPr="00FB1FA4">
        <w:rPr>
          <w:rFonts w:ascii="Cambria" w:hAnsi="Cambria"/>
          <w:w w:val="105"/>
          <w:sz w:val="20"/>
        </w:rPr>
        <w:t>interfaces</w:t>
      </w:r>
    </w:p>
    <w:p w14:paraId="0EE5BB51" w14:textId="77777777" w:rsidR="00FB1FA4" w:rsidRDefault="00FB1FA4" w:rsidP="00CA0442">
      <w:pPr>
        <w:rPr>
          <w:rFonts w:ascii="Georgia" w:hAnsi="Georgia"/>
          <w:b/>
        </w:rPr>
      </w:pPr>
    </w:p>
    <w:p w14:paraId="1E4FC2E8" w14:textId="77777777" w:rsidR="00A515B2" w:rsidRPr="00FB1FA4" w:rsidRDefault="00A515B2" w:rsidP="00886C79">
      <w:pPr>
        <w:pBdr>
          <w:bottom w:val="single" w:sz="4" w:space="1" w:color="auto"/>
        </w:pBdr>
        <w:rPr>
          <w:rFonts w:ascii="Georgia" w:hAnsi="Georgia"/>
          <w:b/>
        </w:rPr>
      </w:pPr>
      <w:r w:rsidRPr="00FB1FA4">
        <w:rPr>
          <w:rFonts w:ascii="Georgia" w:hAnsi="Georgia"/>
          <w:b/>
        </w:rPr>
        <w:t>EDUCATION</w:t>
      </w:r>
    </w:p>
    <w:p w14:paraId="74F505C3" w14:textId="77777777" w:rsidR="00FB1FA4" w:rsidRPr="0057623A" w:rsidRDefault="00FB1FA4" w:rsidP="00FB1FA4">
      <w:pPr>
        <w:tabs>
          <w:tab w:val="left" w:pos="9917"/>
          <w:tab w:val="left" w:pos="10709"/>
        </w:tabs>
        <w:spacing w:line="211" w:lineRule="auto"/>
        <w:rPr>
          <w:rFonts w:ascii="Cambria" w:hAnsi="Cambria"/>
          <w:b/>
          <w:w w:val="110"/>
          <w:sz w:val="20"/>
        </w:rPr>
      </w:pPr>
      <w:r w:rsidRPr="00FB1FA4">
        <w:rPr>
          <w:rFonts w:ascii="Cambria" w:hAnsi="Cambria"/>
          <w:b/>
          <w:w w:val="110"/>
          <w:sz w:val="20"/>
        </w:rPr>
        <w:t xml:space="preserve">Master </w:t>
      </w:r>
      <w:r w:rsidRPr="0057623A">
        <w:rPr>
          <w:rFonts w:ascii="Cambria" w:hAnsi="Cambria"/>
          <w:b/>
          <w:w w:val="110"/>
          <w:sz w:val="20"/>
        </w:rPr>
        <w:t>of</w:t>
      </w:r>
      <w:r w:rsidRPr="00FB1FA4">
        <w:rPr>
          <w:rFonts w:ascii="Cambria" w:hAnsi="Cambria"/>
          <w:b/>
          <w:w w:val="110"/>
          <w:sz w:val="20"/>
        </w:rPr>
        <w:t xml:space="preserve"> </w:t>
      </w:r>
      <w:r w:rsidRPr="0057623A">
        <w:rPr>
          <w:rFonts w:ascii="Cambria" w:hAnsi="Cambria"/>
          <w:b/>
          <w:w w:val="110"/>
          <w:sz w:val="20"/>
        </w:rPr>
        <w:t>Science</w:t>
      </w:r>
      <w:r w:rsidRPr="00FB1FA4">
        <w:rPr>
          <w:rFonts w:ascii="Cambria" w:hAnsi="Cambria"/>
          <w:b/>
          <w:w w:val="110"/>
          <w:sz w:val="20"/>
        </w:rPr>
        <w:t xml:space="preserve">, </w:t>
      </w:r>
      <w:r w:rsidRPr="0057623A">
        <w:rPr>
          <w:rFonts w:ascii="Cambria" w:hAnsi="Cambria"/>
          <w:b/>
          <w:w w:val="110"/>
          <w:sz w:val="20"/>
        </w:rPr>
        <w:t>Information</w:t>
      </w:r>
      <w:r w:rsidRPr="00FB1FA4">
        <w:rPr>
          <w:rFonts w:ascii="Cambria" w:hAnsi="Cambria"/>
          <w:b/>
          <w:w w:val="110"/>
          <w:sz w:val="20"/>
        </w:rPr>
        <w:t xml:space="preserve"> </w:t>
      </w:r>
      <w:r w:rsidRPr="0057623A">
        <w:rPr>
          <w:rFonts w:ascii="Cambria" w:hAnsi="Cambria"/>
          <w:b/>
          <w:w w:val="110"/>
          <w:sz w:val="20"/>
        </w:rPr>
        <w:t xml:space="preserve">Systems                                                             </w:t>
      </w:r>
      <w:r w:rsidR="00B53E15">
        <w:rPr>
          <w:rFonts w:ascii="Cambria" w:hAnsi="Cambria"/>
          <w:b/>
          <w:w w:val="110"/>
          <w:sz w:val="20"/>
        </w:rPr>
        <w:t xml:space="preserve">                                         </w:t>
      </w:r>
      <w:r w:rsidRPr="0057623A">
        <w:rPr>
          <w:rFonts w:ascii="Cambria" w:hAnsi="Cambria"/>
          <w:b/>
          <w:w w:val="110"/>
          <w:sz w:val="20"/>
        </w:rPr>
        <w:t xml:space="preserve">  Sep 2021 – May 2023 </w:t>
      </w:r>
    </w:p>
    <w:p w14:paraId="76EAEE9E" w14:textId="77777777" w:rsidR="00FB1FA4" w:rsidRPr="0057623A" w:rsidRDefault="00FB1FA4" w:rsidP="00FB1FA4">
      <w:pPr>
        <w:tabs>
          <w:tab w:val="left" w:pos="9917"/>
          <w:tab w:val="left" w:pos="10709"/>
        </w:tabs>
        <w:spacing w:line="211" w:lineRule="auto"/>
        <w:rPr>
          <w:rFonts w:ascii="Cambria" w:hAnsi="Cambria"/>
          <w:b/>
          <w:w w:val="110"/>
          <w:sz w:val="20"/>
        </w:rPr>
      </w:pPr>
      <w:r w:rsidRPr="0057623A">
        <w:rPr>
          <w:rFonts w:ascii="Cambria" w:hAnsi="Cambria"/>
          <w:b/>
          <w:w w:val="110"/>
          <w:sz w:val="20"/>
        </w:rPr>
        <w:t xml:space="preserve">Northeastern </w:t>
      </w:r>
      <w:r w:rsidRPr="00FB1FA4">
        <w:rPr>
          <w:rFonts w:ascii="Cambria" w:hAnsi="Cambria"/>
          <w:b/>
          <w:w w:val="110"/>
          <w:sz w:val="20"/>
        </w:rPr>
        <w:t xml:space="preserve">University </w:t>
      </w:r>
      <w:r>
        <w:rPr>
          <w:rFonts w:ascii="Cambria" w:hAnsi="Cambria"/>
          <w:b/>
          <w:w w:val="110"/>
          <w:sz w:val="20"/>
        </w:rPr>
        <w:t xml:space="preserve">                                                                                                                            </w:t>
      </w:r>
      <w:r w:rsidR="003E23A2">
        <w:rPr>
          <w:rFonts w:ascii="Cambria" w:hAnsi="Cambria"/>
          <w:b/>
          <w:w w:val="110"/>
          <w:sz w:val="20"/>
        </w:rPr>
        <w:t xml:space="preserve">                               </w:t>
      </w:r>
      <w:r w:rsidRPr="0057623A">
        <w:rPr>
          <w:rFonts w:ascii="Cambria" w:hAnsi="Cambria"/>
          <w:b/>
          <w:w w:val="110"/>
          <w:sz w:val="20"/>
        </w:rPr>
        <w:t>Boston, MA</w:t>
      </w:r>
    </w:p>
    <w:p w14:paraId="2DD10914" w14:textId="77777777" w:rsidR="00FB1FA4" w:rsidRDefault="00FB1FA4" w:rsidP="00FB1FA4">
      <w:pPr>
        <w:tabs>
          <w:tab w:val="left" w:pos="9870"/>
          <w:tab w:val="left" w:pos="10587"/>
        </w:tabs>
        <w:spacing w:line="211" w:lineRule="auto"/>
        <w:rPr>
          <w:rFonts w:ascii="Cambria" w:hAnsi="Cambria"/>
          <w:b/>
          <w:w w:val="110"/>
          <w:sz w:val="20"/>
        </w:rPr>
      </w:pPr>
    </w:p>
    <w:p w14:paraId="47560A79" w14:textId="77777777" w:rsidR="00FB1FA4" w:rsidRPr="0057623A" w:rsidRDefault="00FB1FA4" w:rsidP="00FB1FA4">
      <w:pPr>
        <w:tabs>
          <w:tab w:val="left" w:pos="9870"/>
          <w:tab w:val="left" w:pos="10587"/>
        </w:tabs>
        <w:spacing w:line="211" w:lineRule="auto"/>
        <w:rPr>
          <w:rFonts w:ascii="Cambria" w:hAnsi="Cambria"/>
          <w:b/>
          <w:w w:val="110"/>
          <w:sz w:val="20"/>
        </w:rPr>
      </w:pPr>
      <w:r w:rsidRPr="00FB1FA4">
        <w:rPr>
          <w:rFonts w:ascii="Cambria" w:hAnsi="Cambria"/>
          <w:b/>
          <w:w w:val="110"/>
          <w:sz w:val="20"/>
        </w:rPr>
        <w:t xml:space="preserve">Bachelor </w:t>
      </w:r>
      <w:r w:rsidRPr="0057623A">
        <w:rPr>
          <w:rFonts w:ascii="Cambria" w:hAnsi="Cambria"/>
          <w:b/>
          <w:w w:val="110"/>
          <w:sz w:val="20"/>
        </w:rPr>
        <w:t>of</w:t>
      </w:r>
      <w:r w:rsidRPr="00FB1FA4">
        <w:rPr>
          <w:rFonts w:ascii="Cambria" w:hAnsi="Cambria"/>
          <w:b/>
          <w:w w:val="110"/>
          <w:sz w:val="20"/>
        </w:rPr>
        <w:t xml:space="preserve"> </w:t>
      </w:r>
      <w:r w:rsidRPr="0057623A">
        <w:rPr>
          <w:rFonts w:ascii="Cambria" w:hAnsi="Cambria"/>
          <w:b/>
          <w:w w:val="110"/>
          <w:sz w:val="20"/>
        </w:rPr>
        <w:t>Engineering</w:t>
      </w:r>
      <w:r w:rsidRPr="00FB1FA4">
        <w:rPr>
          <w:rFonts w:ascii="Cambria" w:hAnsi="Cambria"/>
          <w:b/>
          <w:w w:val="110"/>
          <w:sz w:val="20"/>
        </w:rPr>
        <w:t xml:space="preserve">, </w:t>
      </w:r>
      <w:r w:rsidRPr="0057623A">
        <w:rPr>
          <w:rFonts w:ascii="Cambria" w:hAnsi="Cambria"/>
          <w:b/>
          <w:w w:val="110"/>
          <w:sz w:val="20"/>
        </w:rPr>
        <w:t>Computer</w:t>
      </w:r>
      <w:r w:rsidRPr="00FB1FA4">
        <w:rPr>
          <w:rFonts w:ascii="Cambria" w:hAnsi="Cambria"/>
          <w:b/>
          <w:w w:val="110"/>
          <w:sz w:val="20"/>
        </w:rPr>
        <w:t xml:space="preserve"> </w:t>
      </w:r>
      <w:r w:rsidRPr="0057623A">
        <w:rPr>
          <w:rFonts w:ascii="Cambria" w:hAnsi="Cambria"/>
          <w:b/>
          <w:w w:val="110"/>
          <w:sz w:val="20"/>
        </w:rPr>
        <w:t>Science</w:t>
      </w:r>
      <w:r w:rsidRPr="00FB1FA4">
        <w:rPr>
          <w:rFonts w:ascii="Cambria" w:hAnsi="Cambria"/>
          <w:b/>
          <w:w w:val="110"/>
          <w:sz w:val="20"/>
        </w:rPr>
        <w:t xml:space="preserve">                                                           </w:t>
      </w:r>
      <w:r>
        <w:rPr>
          <w:rFonts w:ascii="Cambria" w:hAnsi="Cambria"/>
          <w:b/>
          <w:w w:val="110"/>
          <w:sz w:val="20"/>
        </w:rPr>
        <w:t xml:space="preserve">                </w:t>
      </w:r>
      <w:r w:rsidR="003E23A2">
        <w:rPr>
          <w:rFonts w:ascii="Cambria" w:hAnsi="Cambria"/>
          <w:b/>
          <w:w w:val="110"/>
          <w:sz w:val="20"/>
        </w:rPr>
        <w:t xml:space="preserve">                     </w:t>
      </w:r>
      <w:r w:rsidR="00F21209">
        <w:rPr>
          <w:rFonts w:ascii="Cambria" w:hAnsi="Cambria"/>
          <w:b/>
          <w:w w:val="110"/>
          <w:sz w:val="20"/>
        </w:rPr>
        <w:t xml:space="preserve"> </w:t>
      </w:r>
      <w:r w:rsidR="00C94775">
        <w:rPr>
          <w:rFonts w:ascii="Cambria" w:hAnsi="Cambria"/>
          <w:b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Aug</w:t>
      </w:r>
      <w:r w:rsidRPr="0057623A">
        <w:rPr>
          <w:rFonts w:ascii="Cambria" w:hAnsi="Cambria"/>
          <w:b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2014</w:t>
      </w:r>
      <w:r w:rsidRPr="0057623A">
        <w:rPr>
          <w:rFonts w:ascii="Cambria" w:hAnsi="Cambria"/>
          <w:b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-</w:t>
      </w:r>
      <w:r w:rsidRPr="0057623A">
        <w:rPr>
          <w:rFonts w:ascii="Cambria" w:hAnsi="Cambria"/>
          <w:b/>
          <w:w w:val="110"/>
          <w:sz w:val="20"/>
        </w:rPr>
        <w:t xml:space="preserve"> </w:t>
      </w:r>
      <w:r w:rsidR="00BE4170">
        <w:rPr>
          <w:rFonts w:ascii="Cambria" w:hAnsi="Cambria"/>
          <w:b/>
          <w:w w:val="110"/>
          <w:sz w:val="20"/>
        </w:rPr>
        <w:t>Jun</w:t>
      </w:r>
      <w:r w:rsidRPr="0057623A">
        <w:rPr>
          <w:rFonts w:ascii="Cambria" w:hAnsi="Cambria"/>
          <w:b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>2018</w:t>
      </w:r>
      <w:r w:rsidRPr="0057623A">
        <w:rPr>
          <w:rFonts w:ascii="Cambria" w:hAnsi="Cambria"/>
          <w:b/>
          <w:w w:val="110"/>
          <w:sz w:val="20"/>
        </w:rPr>
        <w:t xml:space="preserve">  </w:t>
      </w:r>
    </w:p>
    <w:p w14:paraId="4ADCA55D" w14:textId="77777777" w:rsidR="00FB1FA4" w:rsidRPr="0057623A" w:rsidRDefault="00FB1FA4" w:rsidP="00FB1FA4">
      <w:pPr>
        <w:tabs>
          <w:tab w:val="left" w:pos="9870"/>
          <w:tab w:val="left" w:pos="10587"/>
        </w:tabs>
        <w:spacing w:line="211" w:lineRule="auto"/>
        <w:rPr>
          <w:rFonts w:ascii="Cambria" w:hAnsi="Cambria"/>
          <w:b/>
          <w:w w:val="110"/>
          <w:sz w:val="20"/>
        </w:rPr>
      </w:pPr>
      <w:r w:rsidRPr="00FB1FA4">
        <w:rPr>
          <w:rFonts w:ascii="Cambria" w:hAnsi="Cambria"/>
          <w:b/>
          <w:w w:val="110"/>
          <w:sz w:val="20"/>
        </w:rPr>
        <w:t>Mumbai</w:t>
      </w:r>
      <w:r w:rsidRPr="0057623A">
        <w:rPr>
          <w:rFonts w:ascii="Cambria" w:hAnsi="Cambria"/>
          <w:b/>
          <w:w w:val="110"/>
          <w:sz w:val="20"/>
        </w:rPr>
        <w:t xml:space="preserve"> </w:t>
      </w:r>
      <w:r w:rsidRPr="00FB1FA4">
        <w:rPr>
          <w:rFonts w:ascii="Cambria" w:hAnsi="Cambria"/>
          <w:b/>
          <w:w w:val="110"/>
          <w:sz w:val="20"/>
        </w:rPr>
        <w:t xml:space="preserve">University                                                                                                                                          </w:t>
      </w:r>
      <w:r>
        <w:rPr>
          <w:rFonts w:ascii="Cambria" w:hAnsi="Cambria"/>
          <w:b/>
          <w:w w:val="110"/>
          <w:sz w:val="20"/>
        </w:rPr>
        <w:t xml:space="preserve">                      </w:t>
      </w:r>
      <w:r w:rsidRPr="0057623A">
        <w:rPr>
          <w:rFonts w:ascii="Cambria" w:hAnsi="Cambria"/>
          <w:b/>
          <w:w w:val="110"/>
          <w:sz w:val="20"/>
        </w:rPr>
        <w:t xml:space="preserve">Mumbai, </w:t>
      </w:r>
      <w:r w:rsidR="00E70449">
        <w:rPr>
          <w:rFonts w:ascii="Cambria" w:hAnsi="Cambria"/>
          <w:b/>
          <w:w w:val="110"/>
          <w:sz w:val="20"/>
        </w:rPr>
        <w:t>India</w:t>
      </w:r>
    </w:p>
    <w:p w14:paraId="0DC0BFB9" w14:textId="77777777" w:rsidR="00A515B2" w:rsidRPr="0057623A" w:rsidRDefault="00A515B2" w:rsidP="00CA0442">
      <w:pPr>
        <w:rPr>
          <w:rFonts w:ascii="Cambria" w:hAnsi="Cambria"/>
          <w:b/>
          <w:w w:val="110"/>
          <w:sz w:val="20"/>
        </w:rPr>
      </w:pPr>
    </w:p>
    <w:p w14:paraId="3687D501" w14:textId="77777777" w:rsidR="00A515B2" w:rsidRDefault="00A515B2" w:rsidP="00CA0442">
      <w:pPr>
        <w:rPr>
          <w:rFonts w:ascii="Georgia" w:hAnsi="Georgia"/>
        </w:rPr>
      </w:pPr>
    </w:p>
    <w:p w14:paraId="14035511" w14:textId="77777777" w:rsidR="00A515B2" w:rsidRDefault="00A515B2" w:rsidP="00CA0442">
      <w:pPr>
        <w:rPr>
          <w:rFonts w:ascii="Georgia" w:hAnsi="Georgia"/>
        </w:rPr>
      </w:pPr>
    </w:p>
    <w:p w14:paraId="5EE32E83" w14:textId="77777777" w:rsidR="00A515B2" w:rsidRPr="00CA0442" w:rsidRDefault="00A515B2" w:rsidP="00CA0442">
      <w:pPr>
        <w:rPr>
          <w:rFonts w:ascii="Georgia" w:hAnsi="Georgia"/>
        </w:rPr>
      </w:pPr>
    </w:p>
    <w:sectPr w:rsidR="00A515B2" w:rsidRPr="00CA0442" w:rsidSect="002317F0">
      <w:pgSz w:w="12240" w:h="15840"/>
      <w:pgMar w:top="450" w:right="54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4D4D5D"/>
    <w:multiLevelType w:val="hybridMultilevel"/>
    <w:tmpl w:val="7B4467D6"/>
    <w:lvl w:ilvl="0" w:tplc="D1F653DC">
      <w:numFmt w:val="bullet"/>
      <w:lvlText w:val="•"/>
      <w:lvlJc w:val="left"/>
      <w:pPr>
        <w:ind w:left="546" w:hanging="20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plc="6FB01824">
      <w:numFmt w:val="bullet"/>
      <w:lvlText w:val="•"/>
      <w:lvlJc w:val="left"/>
      <w:pPr>
        <w:ind w:left="1674" w:hanging="200"/>
      </w:pPr>
      <w:rPr>
        <w:rFonts w:hint="default"/>
        <w:lang w:val="en-US" w:eastAsia="en-US" w:bidi="ar-SA"/>
      </w:rPr>
    </w:lvl>
    <w:lvl w:ilvl="2" w:tplc="8B467B6C">
      <w:numFmt w:val="bullet"/>
      <w:lvlText w:val="•"/>
      <w:lvlJc w:val="left"/>
      <w:pPr>
        <w:ind w:left="2808" w:hanging="200"/>
      </w:pPr>
      <w:rPr>
        <w:rFonts w:hint="default"/>
        <w:lang w:val="en-US" w:eastAsia="en-US" w:bidi="ar-SA"/>
      </w:rPr>
    </w:lvl>
    <w:lvl w:ilvl="3" w:tplc="66F068CE">
      <w:numFmt w:val="bullet"/>
      <w:lvlText w:val="•"/>
      <w:lvlJc w:val="left"/>
      <w:pPr>
        <w:ind w:left="3942" w:hanging="200"/>
      </w:pPr>
      <w:rPr>
        <w:rFonts w:hint="default"/>
        <w:lang w:val="en-US" w:eastAsia="en-US" w:bidi="ar-SA"/>
      </w:rPr>
    </w:lvl>
    <w:lvl w:ilvl="4" w:tplc="346C9F56">
      <w:numFmt w:val="bullet"/>
      <w:lvlText w:val="•"/>
      <w:lvlJc w:val="left"/>
      <w:pPr>
        <w:ind w:left="5076" w:hanging="200"/>
      </w:pPr>
      <w:rPr>
        <w:rFonts w:hint="default"/>
        <w:lang w:val="en-US" w:eastAsia="en-US" w:bidi="ar-SA"/>
      </w:rPr>
    </w:lvl>
    <w:lvl w:ilvl="5" w:tplc="3AE83ABA">
      <w:numFmt w:val="bullet"/>
      <w:lvlText w:val="•"/>
      <w:lvlJc w:val="left"/>
      <w:pPr>
        <w:ind w:left="6210" w:hanging="200"/>
      </w:pPr>
      <w:rPr>
        <w:rFonts w:hint="default"/>
        <w:lang w:val="en-US" w:eastAsia="en-US" w:bidi="ar-SA"/>
      </w:rPr>
    </w:lvl>
    <w:lvl w:ilvl="6" w:tplc="7DD24CC2">
      <w:numFmt w:val="bullet"/>
      <w:lvlText w:val="•"/>
      <w:lvlJc w:val="left"/>
      <w:pPr>
        <w:ind w:left="7344" w:hanging="200"/>
      </w:pPr>
      <w:rPr>
        <w:rFonts w:hint="default"/>
        <w:lang w:val="en-US" w:eastAsia="en-US" w:bidi="ar-SA"/>
      </w:rPr>
    </w:lvl>
    <w:lvl w:ilvl="7" w:tplc="1386643E">
      <w:numFmt w:val="bullet"/>
      <w:lvlText w:val="•"/>
      <w:lvlJc w:val="left"/>
      <w:pPr>
        <w:ind w:left="8478" w:hanging="200"/>
      </w:pPr>
      <w:rPr>
        <w:rFonts w:hint="default"/>
        <w:lang w:val="en-US" w:eastAsia="en-US" w:bidi="ar-SA"/>
      </w:rPr>
    </w:lvl>
    <w:lvl w:ilvl="8" w:tplc="F8D0FD9C">
      <w:numFmt w:val="bullet"/>
      <w:lvlText w:val="•"/>
      <w:lvlJc w:val="left"/>
      <w:pPr>
        <w:ind w:left="9612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058148B2"/>
    <w:multiLevelType w:val="multilevel"/>
    <w:tmpl w:val="2376EA9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6F02EEA"/>
    <w:multiLevelType w:val="multilevel"/>
    <w:tmpl w:val="E4CE667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E0FC0"/>
    <w:multiLevelType w:val="multilevel"/>
    <w:tmpl w:val="CC50B50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0C20A95"/>
    <w:multiLevelType w:val="multilevel"/>
    <w:tmpl w:val="6F6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EC25D8"/>
    <w:multiLevelType w:val="multilevel"/>
    <w:tmpl w:val="096A9CE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93D6B3B"/>
    <w:multiLevelType w:val="hybridMultilevel"/>
    <w:tmpl w:val="E836FC5A"/>
    <w:lvl w:ilvl="0" w:tplc="0F22F54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6336DF"/>
    <w:multiLevelType w:val="hybridMultilevel"/>
    <w:tmpl w:val="8C9C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FEF2117"/>
    <w:multiLevelType w:val="hybridMultilevel"/>
    <w:tmpl w:val="6922A418"/>
    <w:lvl w:ilvl="0" w:tplc="DCAAF382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5A1513"/>
    <w:multiLevelType w:val="multilevel"/>
    <w:tmpl w:val="5F20ABD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697F0E"/>
    <w:multiLevelType w:val="multilevel"/>
    <w:tmpl w:val="3656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42661B"/>
    <w:multiLevelType w:val="multilevel"/>
    <w:tmpl w:val="CAC4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701A1"/>
    <w:multiLevelType w:val="multilevel"/>
    <w:tmpl w:val="6F0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11B5C"/>
    <w:multiLevelType w:val="hybridMultilevel"/>
    <w:tmpl w:val="A9D6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0BA6F7A"/>
    <w:multiLevelType w:val="hybridMultilevel"/>
    <w:tmpl w:val="D7BA840E"/>
    <w:lvl w:ilvl="0" w:tplc="0F22F54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44BD5"/>
    <w:multiLevelType w:val="hybridMultilevel"/>
    <w:tmpl w:val="EACEA68E"/>
    <w:lvl w:ilvl="0" w:tplc="3ACCF274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C4500"/>
    <w:multiLevelType w:val="hybridMultilevel"/>
    <w:tmpl w:val="551684BC"/>
    <w:lvl w:ilvl="0" w:tplc="432C66B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A35EE5"/>
    <w:multiLevelType w:val="hybridMultilevel"/>
    <w:tmpl w:val="676C30F6"/>
    <w:lvl w:ilvl="0" w:tplc="0F22F54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31EC2"/>
    <w:multiLevelType w:val="multilevel"/>
    <w:tmpl w:val="47DC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7"/>
  </w:num>
  <w:num w:numId="2">
    <w:abstractNumId w:val="14"/>
  </w:num>
  <w:num w:numId="3">
    <w:abstractNumId w:val="10"/>
  </w:num>
  <w:num w:numId="4">
    <w:abstractNumId w:val="35"/>
  </w:num>
  <w:num w:numId="5">
    <w:abstractNumId w:val="15"/>
  </w:num>
  <w:num w:numId="6">
    <w:abstractNumId w:val="20"/>
  </w:num>
  <w:num w:numId="7">
    <w:abstractNumId w:val="2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9"/>
  </w:num>
  <w:num w:numId="20">
    <w:abstractNumId w:val="28"/>
  </w:num>
  <w:num w:numId="21">
    <w:abstractNumId w:val="23"/>
  </w:num>
  <w:num w:numId="22">
    <w:abstractNumId w:val="13"/>
  </w:num>
  <w:num w:numId="23">
    <w:abstractNumId w:val="41"/>
  </w:num>
  <w:num w:numId="24">
    <w:abstractNumId w:val="31"/>
  </w:num>
  <w:num w:numId="25">
    <w:abstractNumId w:val="40"/>
  </w:num>
  <w:num w:numId="26">
    <w:abstractNumId w:val="32"/>
  </w:num>
  <w:num w:numId="27">
    <w:abstractNumId w:val="21"/>
  </w:num>
  <w:num w:numId="28">
    <w:abstractNumId w:val="30"/>
  </w:num>
  <w:num w:numId="29">
    <w:abstractNumId w:val="12"/>
  </w:num>
  <w:num w:numId="30">
    <w:abstractNumId w:val="22"/>
  </w:num>
  <w:num w:numId="31">
    <w:abstractNumId w:val="11"/>
  </w:num>
  <w:num w:numId="32">
    <w:abstractNumId w:val="16"/>
  </w:num>
  <w:num w:numId="33">
    <w:abstractNumId w:val="26"/>
  </w:num>
  <w:num w:numId="34">
    <w:abstractNumId w:val="37"/>
  </w:num>
  <w:num w:numId="35">
    <w:abstractNumId w:val="34"/>
  </w:num>
  <w:num w:numId="36">
    <w:abstractNumId w:val="38"/>
  </w:num>
  <w:num w:numId="37">
    <w:abstractNumId w:val="39"/>
  </w:num>
  <w:num w:numId="38">
    <w:abstractNumId w:val="25"/>
  </w:num>
  <w:num w:numId="39">
    <w:abstractNumId w:val="29"/>
  </w:num>
  <w:num w:numId="40">
    <w:abstractNumId w:val="36"/>
  </w:num>
  <w:num w:numId="41">
    <w:abstractNumId w:val="33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88E"/>
    <w:rsid w:val="002317F0"/>
    <w:rsid w:val="00233296"/>
    <w:rsid w:val="002D7BA1"/>
    <w:rsid w:val="00323A57"/>
    <w:rsid w:val="003539A3"/>
    <w:rsid w:val="003C1C3D"/>
    <w:rsid w:val="003D35C1"/>
    <w:rsid w:val="003E23A2"/>
    <w:rsid w:val="00475DED"/>
    <w:rsid w:val="004B52E5"/>
    <w:rsid w:val="004D0868"/>
    <w:rsid w:val="004D71AC"/>
    <w:rsid w:val="005132FC"/>
    <w:rsid w:val="005326F7"/>
    <w:rsid w:val="00561D1F"/>
    <w:rsid w:val="0057623A"/>
    <w:rsid w:val="005B1F88"/>
    <w:rsid w:val="005E08AB"/>
    <w:rsid w:val="0062789B"/>
    <w:rsid w:val="00645252"/>
    <w:rsid w:val="006A6706"/>
    <w:rsid w:val="006D3D74"/>
    <w:rsid w:val="00762E85"/>
    <w:rsid w:val="007A5D5B"/>
    <w:rsid w:val="0083569A"/>
    <w:rsid w:val="00840208"/>
    <w:rsid w:val="00850BC9"/>
    <w:rsid w:val="00886C79"/>
    <w:rsid w:val="0094112F"/>
    <w:rsid w:val="00947DA6"/>
    <w:rsid w:val="00992869"/>
    <w:rsid w:val="009B295B"/>
    <w:rsid w:val="00A2147F"/>
    <w:rsid w:val="00A515B2"/>
    <w:rsid w:val="00A9204E"/>
    <w:rsid w:val="00B53E15"/>
    <w:rsid w:val="00BE4170"/>
    <w:rsid w:val="00C26A9F"/>
    <w:rsid w:val="00C5731F"/>
    <w:rsid w:val="00C94775"/>
    <w:rsid w:val="00CA0442"/>
    <w:rsid w:val="00CF2ABF"/>
    <w:rsid w:val="00D72774"/>
    <w:rsid w:val="00D7377F"/>
    <w:rsid w:val="00E201F8"/>
    <w:rsid w:val="00E5388E"/>
    <w:rsid w:val="00E70449"/>
    <w:rsid w:val="00EF4469"/>
    <w:rsid w:val="00F21209"/>
    <w:rsid w:val="00F805A4"/>
    <w:rsid w:val="00FB1FA4"/>
    <w:rsid w:val="00FB4A52"/>
    <w:rsid w:val="00FC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4C60"/>
  <w15:chartTrackingRefBased/>
  <w15:docId w15:val="{36D046C5-4B9C-465D-A15B-16954EAE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12F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A515B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FB1FA4"/>
    <w:pPr>
      <w:widowControl w:val="0"/>
      <w:autoSpaceDE w:val="0"/>
      <w:autoSpaceDN w:val="0"/>
      <w:spacing w:before="21"/>
      <w:ind w:left="546" w:right="105" w:hanging="200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7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727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garaditya2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asargar220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ditya-sargar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usmita.swa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53</TotalTime>
  <Pages>2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Sarika Khandait</cp:lastModifiedBy>
  <cp:revision>4</cp:revision>
  <dcterms:created xsi:type="dcterms:W3CDTF">2025-01-06T21:32:00Z</dcterms:created>
  <dcterms:modified xsi:type="dcterms:W3CDTF">2025-01-07T17:37:00Z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