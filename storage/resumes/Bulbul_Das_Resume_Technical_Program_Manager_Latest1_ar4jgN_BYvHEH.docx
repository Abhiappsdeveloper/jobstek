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67C" w:rsidRDefault="009F767C">
      <w:pPr>
        <w:rPr>
          <w:vanish/>
        </w:rPr>
      </w:pPr>
    </w:p>
    <w:tbl>
      <w:tblPr>
        <w:tblStyle w:val="documentskn-mlb2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3080"/>
        <w:gridCol w:w="520"/>
        <w:gridCol w:w="600"/>
        <w:gridCol w:w="6720"/>
        <w:gridCol w:w="720"/>
      </w:tblGrid>
      <w:tr w:rsidR="009F767C">
        <w:trPr>
          <w:trHeight w:val="13720"/>
          <w:tblCellSpacing w:w="0" w:type="dxa"/>
        </w:trPr>
        <w:tc>
          <w:tcPr>
            <w:tcW w:w="600" w:type="dxa"/>
            <w:shd w:val="clear" w:color="auto" w:fill="F3F3F3"/>
            <w:tcMar>
              <w:top w:w="600" w:type="dxa"/>
              <w:left w:w="0" w:type="dxa"/>
              <w:bottom w:w="600" w:type="dxa"/>
              <w:right w:w="0" w:type="dxa"/>
            </w:tcMar>
          </w:tcPr>
          <w:p w:rsidR="009F767C" w:rsidRDefault="009F767C">
            <w:pPr>
              <w:rPr>
                <w:rFonts w:ascii="Verdana" w:eastAsia="Verdana" w:hAnsi="Verdana" w:cs="Verdana"/>
                <w:color w:val="6D6D6D"/>
                <w:sz w:val="18"/>
                <w:szCs w:val="18"/>
              </w:rPr>
            </w:pPr>
          </w:p>
        </w:tc>
        <w:tc>
          <w:tcPr>
            <w:tcW w:w="3080" w:type="dxa"/>
            <w:shd w:val="clear" w:color="auto" w:fill="F3F3F3"/>
            <w:tcMar>
              <w:top w:w="600" w:type="dxa"/>
              <w:left w:w="0" w:type="dxa"/>
              <w:bottom w:w="600" w:type="dxa"/>
              <w:right w:w="0" w:type="dxa"/>
            </w:tcMar>
          </w:tcPr>
          <w:p w:rsidR="009F767C" w:rsidRDefault="00F00612">
            <w:pPr>
              <w:spacing w:before="2320" w:line="600" w:lineRule="exact"/>
            </w:pPr>
            <w:r>
              <w:rPr>
                <w:noProof/>
                <w:lang w:val="en-IN" w:eastAsia="en-IN" w:bidi="te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page">
                        <wp:posOffset>1135380</wp:posOffset>
                      </wp:positionH>
                      <wp:positionV relativeFrom="page">
                        <wp:posOffset>355600</wp:posOffset>
                      </wp:positionV>
                      <wp:extent cx="4587240" cy="848360"/>
                      <wp:effectExtent l="0" t="0" r="0" b="0"/>
                      <wp:wrapNone/>
                      <wp:docPr id="1" name="Rectangle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7240" cy="8483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tbl>
                                  <w:tblPr>
                                    <w:tblStyle w:val="documentskn-mlb2topsection"/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940"/>
                                  </w:tblGrid>
                                  <w:tr w:rsidR="009F767C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8940" w:type="dxa"/>
                                        <w:tc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cMar>
                                      </w:tcPr>
                                      <w:p w:rsidR="009F767C" w:rsidRDefault="00F00612">
                                        <w:pPr>
                                          <w:pStyle w:val="documentskn-mlb2topsectionleft-boxname"/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pBdr>
                                          <w:spacing w:before="280" w:line="960" w:lineRule="exact"/>
                                          <w:ind w:left="600" w:right="340"/>
                                          <w:rPr>
                                            <w:rStyle w:val="documentskn-mlb2topsectionleft-box"/>
                                            <w:rFonts w:ascii="Verdana" w:eastAsia="Verdana" w:hAnsi="Verdana" w:cs="Verdana"/>
                                            <w:caps/>
                                            <w:color w:val="2A2A2A"/>
                                            <w:spacing w:val="29"/>
                                            <w:sz w:val="92"/>
                                            <w:szCs w:val="92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Verdana" w:eastAsia="Verdana" w:hAnsi="Verdana" w:cs="Verdana"/>
                                            <w:caps/>
                                            <w:color w:val="2A2A2A"/>
                                            <w:spacing w:val="29"/>
                                            <w:sz w:val="92"/>
                                            <w:szCs w:val="92"/>
                                          </w:rPr>
                                          <w:t>Bulbul</w:t>
                                        </w:r>
                                        <w:r>
                                          <w:rPr>
                                            <w:rStyle w:val="documentskn-mlb2topsectionleft-box"/>
                                            <w:rFonts w:ascii="Verdana" w:eastAsia="Verdana" w:hAnsi="Verdana" w:cs="Verdana"/>
                                            <w:caps/>
                                            <w:color w:val="2A2A2A"/>
                                            <w:spacing w:val="29"/>
                                            <w:sz w:val="92"/>
                                            <w:szCs w:val="92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Style w:val="span"/>
                                            <w:rFonts w:ascii="Verdana" w:eastAsia="Verdana" w:hAnsi="Verdana" w:cs="Verdana"/>
                                            <w:caps/>
                                            <w:color w:val="2A2A2A"/>
                                            <w:spacing w:val="29"/>
                                            <w:sz w:val="92"/>
                                            <w:szCs w:val="92"/>
                                          </w:rPr>
                                          <w:t>Das</w:t>
                                        </w:r>
                                        <w:r>
                                          <w:rPr>
                                            <w:rStyle w:val="documentskn-mlb2topsectionleft-box"/>
                                            <w:rFonts w:ascii="Verdana" w:eastAsia="Verdana" w:hAnsi="Verdana" w:cs="Verdana"/>
                                            <w:caps/>
                                            <w:color w:val="2A2A2A"/>
                                            <w:spacing w:val="29"/>
                                            <w:sz w:val="92"/>
                                            <w:szCs w:val="92"/>
                                          </w:rPr>
                                          <w:t xml:space="preserve"> </w:t>
                                        </w:r>
                                      </w:p>
                                      <w:p w:rsidR="009F767C" w:rsidRDefault="00F00612">
                                        <w:pPr>
                                          <w:pStyle w:val="documentnotshow-btndctl-spc-show-btn"/>
                                          <w:spacing w:line="100" w:lineRule="exact"/>
                                          <w:ind w:left="600" w:right="340"/>
                                          <w:rPr>
                                            <w:rStyle w:val="documentskn-mlb2topsectionleft-box"/>
                                            <w:rFonts w:ascii="Verdana" w:eastAsia="Verdana" w:hAnsi="Verdana" w:cs="Verdana"/>
                                            <w:caps/>
                                            <w:color w:val="2A2A2A"/>
                                            <w:spacing w:val="29"/>
                                            <w:sz w:val="10"/>
                                            <w:szCs w:val="10"/>
                                          </w:rPr>
                                        </w:pPr>
                                        <w:r>
                                          <w:rPr>
                                            <w:rStyle w:val="documentskn-mlb2topsectionleft-box"/>
                                            <w:rFonts w:ascii="Verdana" w:eastAsia="Verdana" w:hAnsi="Verdana" w:cs="Verdana"/>
                                            <w:caps/>
                                            <w:color w:val="2A2A2A"/>
                                            <w:spacing w:val="29"/>
                                            <w:sz w:val="10"/>
                                            <w:szCs w:val="10"/>
                                          </w:rPr>
                                          <w:t> </w:t>
                                        </w:r>
                                      </w:p>
                                      <w:p w:rsidR="009F767C" w:rsidRDefault="009F767C">
                                        <w:pPr>
                                          <w:pStyle w:val="documentskn-mlb2topsectionleft-boxname"/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pBdr>
                                          <w:spacing w:line="20" w:lineRule="exact"/>
                                          <w:ind w:left="600" w:right="340"/>
                                          <w:textAlignment w:val="auto"/>
                                          <w:rPr>
                                            <w:rStyle w:val="documentskn-mlb2topsectionleft-boxnameCharacter"/>
                                            <w:rFonts w:ascii="Verdana" w:eastAsia="Verdana" w:hAnsi="Verdana" w:cs="Verdana"/>
                                            <w:caps/>
                                            <w:color w:val="2A2A2A"/>
                                            <w:spacing w:val="29"/>
                                            <w:sz w:val="2"/>
                                            <w:szCs w:val="2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9F767C" w:rsidRDefault="009F767C"/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s 3" o:spid="_x0000_s1026" style="position:absolute;margin-left:89.4pt;margin-top:28pt;width:361.2pt;height:66.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" o:allowincell="f" filled="f" stroked="f">
                      <v:textbox>
                        <w:txbxContent>
                          <w:tbl>
                            <w:tblPr>
                              <w:tblStyle w:val="documentskn-mlb2topsection"/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40"/>
                            </w:tblGrid>
                            <w:tr w:rsidR="009F767C">
                              <w:trPr>
                                <w:tblCellSpacing w:w="0" w:type="dxa"/>
                              </w:trPr>
                              <w:tc>
                                <w:tcPr>
                                  <w:tcW w:w="8940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767C" w:rsidRDefault="00F00612">
                                  <w:pPr>
                                    <w:pStyle w:val="documentskn-mlb2topsectionleft-boxname"/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</w:pBdr>
                                    <w:spacing w:before="280" w:line="960" w:lineRule="exact"/>
                                    <w:ind w:left="600" w:right="340"/>
                                    <w:rPr>
                                      <w:rStyle w:val="documentskn-mlb2topsectionleft-box"/>
                                      <w:rFonts w:ascii="Verdana" w:eastAsia="Verdana" w:hAnsi="Verdana" w:cs="Verdana"/>
                                      <w:caps/>
                                      <w:color w:val="2A2A2A"/>
                                      <w:spacing w:val="29"/>
                                      <w:sz w:val="92"/>
                                      <w:szCs w:val="92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Verdana" w:eastAsia="Verdana" w:hAnsi="Verdana" w:cs="Verdana"/>
                                      <w:caps/>
                                      <w:color w:val="2A2A2A"/>
                                      <w:spacing w:val="29"/>
                                      <w:sz w:val="92"/>
                                      <w:szCs w:val="92"/>
                                    </w:rPr>
                                    <w:t>Bulbul</w:t>
                                  </w:r>
                                  <w:r>
                                    <w:rPr>
                                      <w:rStyle w:val="documentskn-mlb2topsectionleft-box"/>
                                      <w:rFonts w:ascii="Verdana" w:eastAsia="Verdana" w:hAnsi="Verdana" w:cs="Verdana"/>
                                      <w:caps/>
                                      <w:color w:val="2A2A2A"/>
                                      <w:spacing w:val="29"/>
                                      <w:sz w:val="92"/>
                                      <w:szCs w:val="9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span"/>
                                      <w:rFonts w:ascii="Verdana" w:eastAsia="Verdana" w:hAnsi="Verdana" w:cs="Verdana"/>
                                      <w:caps/>
                                      <w:color w:val="2A2A2A"/>
                                      <w:spacing w:val="29"/>
                                      <w:sz w:val="92"/>
                                      <w:szCs w:val="92"/>
                                    </w:rPr>
                                    <w:t>Das</w:t>
                                  </w:r>
                                  <w:r>
                                    <w:rPr>
                                      <w:rStyle w:val="documentskn-mlb2topsectionleft-box"/>
                                      <w:rFonts w:ascii="Verdana" w:eastAsia="Verdana" w:hAnsi="Verdana" w:cs="Verdana"/>
                                      <w:caps/>
                                      <w:color w:val="2A2A2A"/>
                                      <w:spacing w:val="29"/>
                                      <w:sz w:val="92"/>
                                      <w:szCs w:val="92"/>
                                    </w:rPr>
                                    <w:t xml:space="preserve"> </w:t>
                                  </w:r>
                                </w:p>
                                <w:p w:rsidR="009F767C" w:rsidRDefault="00F00612">
                                  <w:pPr>
                                    <w:pStyle w:val="documentnotshow-btndctl-spc-show-btn"/>
                                    <w:spacing w:line="100" w:lineRule="exact"/>
                                    <w:ind w:left="600" w:right="340"/>
                                    <w:rPr>
                                      <w:rStyle w:val="documentskn-mlb2topsectionleft-box"/>
                                      <w:rFonts w:ascii="Verdana" w:eastAsia="Verdana" w:hAnsi="Verdana" w:cs="Verdana"/>
                                      <w:caps/>
                                      <w:color w:val="2A2A2A"/>
                                      <w:spacing w:val="29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Style w:val="documentskn-mlb2topsectionleft-box"/>
                                      <w:rFonts w:ascii="Verdana" w:eastAsia="Verdana" w:hAnsi="Verdana" w:cs="Verdana"/>
                                      <w:caps/>
                                      <w:color w:val="2A2A2A"/>
                                      <w:spacing w:val="29"/>
                                      <w:sz w:val="10"/>
                                      <w:szCs w:val="10"/>
                                    </w:rPr>
                                    <w:t> </w:t>
                                  </w:r>
                                </w:p>
                                <w:p w:rsidR="009F767C" w:rsidRDefault="009F767C">
                                  <w:pPr>
                                    <w:pStyle w:val="documentskn-mlb2topsectionleft-boxname"/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</w:pBdr>
                                    <w:spacing w:line="20" w:lineRule="exact"/>
                                    <w:ind w:left="600" w:right="340"/>
                                    <w:textAlignment w:val="auto"/>
                                    <w:rPr>
                                      <w:rStyle w:val="documentskn-mlb2topsectionleft-boxnameCharacter"/>
                                      <w:rFonts w:ascii="Verdana" w:eastAsia="Verdana" w:hAnsi="Verdana" w:cs="Verdana"/>
                                      <w:caps/>
                                      <w:color w:val="2A2A2A"/>
                                      <w:spacing w:val="29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9F767C" w:rsidRDefault="009F767C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val="en-IN" w:eastAsia="en-IN" w:bidi="te-IN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0" allowOverlap="1">
                      <wp:simplePos x="0" y="0"/>
                      <wp:positionH relativeFrom="page">
                        <wp:posOffset>5321300</wp:posOffset>
                      </wp:positionH>
                      <wp:positionV relativeFrom="page">
                        <wp:posOffset>-762000</wp:posOffset>
                      </wp:positionV>
                      <wp:extent cx="2984500" cy="2984500"/>
                      <wp:effectExtent l="0" t="0" r="2540" b="2540"/>
                      <wp:wrapNone/>
                      <wp:docPr id="2" name="Rectangl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0" cy="2984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:rsidR="009F767C" w:rsidRDefault="00F00612">
                                  <w:pPr>
                                    <w:pStyle w:val="documentskn-mlb2topsectionright-boxParagraph"/>
                                    <w:spacing w:line="360" w:lineRule="atLeast"/>
                                    <w:textAlignment w:val="auto"/>
                                    <w:rPr>
                                      <w:rStyle w:val="documentskn-mlb2topsectionright-box"/>
                                      <w:rFonts w:ascii="Arial" w:eastAsia="Arial" w:hAnsi="Arial" w:cs="Arial"/>
                                      <w:b/>
                                      <w:bCs/>
                                      <w:color w:val="E7C324"/>
                                      <w:sz w:val="860"/>
                                      <w:szCs w:val="860"/>
                                    </w:rPr>
                                  </w:pPr>
                                  <w:r>
                                    <w:rPr>
                                      <w:rStyle w:val="documentskn-mlb2topsectionright-box"/>
                                      <w:rFonts w:ascii="Arial" w:eastAsia="Arial" w:hAnsi="Arial" w:cs="Arial"/>
                                      <w:b/>
                                      <w:bCs/>
                                      <w:color w:val="E7C324"/>
                                      <w:sz w:val="860"/>
                                      <w:szCs w:val="860"/>
                                    </w:rPr>
                                    <w:t xml:space="preserve">” 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rect id="_x0000_s1026" o:spid="_x0000_s1026" o:spt="1" style="position:absolute;left:0pt;margin-left:419pt;margin-top:-60pt;height:235pt;width:235pt;mso-position-horizontal-relative:page;mso-position-vertical-relative:page;z-index:-251656192;mso-width-relative:page;mso-height-relative:page;" fillcolor="#FFFFFF" filled="t" stroked="f" coordsize="21600,21600" o:allowincell="f" o:gfxdata="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4KanG2AAAAA0BAAAPAAAAAAAA&#10;AAEAIAAAACIAAABkcnMvZG93bnJldi54bWxQSwECFAAUAAAACACHTuJASdmi0qABAABXAwAADgAA&#10;AAAAAAABACAAAAAnAQAAZHJzL2Uyb0RvYy54bWxQSwUGAAAAAAYABgBZAQAAOQU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4811C14">
                            <w:pPr>
                              <w:pStyle w:val="26"/>
                              <w:spacing w:line="360" w:lineRule="atLeast"/>
                              <w:textAlignment w:val="auto"/>
                              <w:rPr>
                                <w:rStyle w:val="25"/>
                                <w:rFonts w:ascii="Arial" w:hAnsi="Arial" w:eastAsia="Arial" w:cs="Arial"/>
                                <w:b/>
                                <w:bCs/>
                                <w:color w:val="E7C324"/>
                                <w:sz w:val="860"/>
                                <w:szCs w:val="860"/>
                              </w:rPr>
                            </w:pPr>
                            <w:r>
                              <w:rPr>
                                <w:rStyle w:val="25"/>
                                <w:rFonts w:ascii="Arial" w:hAnsi="Arial" w:eastAsia="Arial" w:cs="Arial"/>
                                <w:b/>
                                <w:bCs/>
                                <w:color w:val="E7C324"/>
                                <w:sz w:val="860"/>
                                <w:szCs w:val="860"/>
                              </w:rPr>
                              <w:t xml:space="preserve">”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9F767C" w:rsidRDefault="00F00612">
            <w:pPr>
              <w:pStyle w:val="documentskn-mlb2sectiontitle"/>
              <w:spacing w:line="300" w:lineRule="atLeast"/>
              <w:rPr>
                <w:rStyle w:val="documentskn-mlb2left-box"/>
                <w:rFonts w:ascii="Verdana" w:eastAsia="Verdana" w:hAnsi="Verdana" w:cs="Verdana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Style w:val="documentskn-mlb2left-box"/>
                <w:rFonts w:ascii="Verdana" w:eastAsia="Verdana" w:hAnsi="Verdana" w:cs="Verdana"/>
                <w:color w:val="000000"/>
                <w:sz w:val="28"/>
                <w:szCs w:val="28"/>
                <w:shd w:val="clear" w:color="auto" w:fill="auto"/>
              </w:rPr>
              <w:t>Contact</w:t>
            </w:r>
          </w:p>
          <w:p w:rsidR="009F767C" w:rsidRDefault="00F00612">
            <w:pPr>
              <w:pStyle w:val="documentskn-mlb2headingline"/>
              <w:spacing w:after="160" w:line="120" w:lineRule="exact"/>
              <w:rPr>
                <w:rStyle w:val="documentskn-mlb2left-box"/>
                <w:rFonts w:ascii="Verdana" w:eastAsia="Verdana" w:hAnsi="Verdana" w:cs="Verdana"/>
                <w:color w:val="000000"/>
                <w:u w:val="single" w:color="000000"/>
                <w:shd w:val="clear" w:color="auto" w:fill="auto"/>
              </w:rPr>
            </w:pPr>
            <w:r>
              <w:rPr>
                <w:rStyle w:val="documentskn-mlb2left-box"/>
                <w:rFonts w:ascii="Verdana" w:eastAsia="Verdana" w:hAnsi="Verdana" w:cs="Verdana"/>
                <w:color w:val="000000"/>
                <w:u w:val="single" w:color="000000"/>
                <w:shd w:val="clear" w:color="auto" w:fill="auto"/>
              </w:rPr>
              <w:t>                     </w:t>
            </w:r>
          </w:p>
          <w:tbl>
            <w:tblPr>
              <w:tblStyle w:val="documentskn-mlb2sec-cntcfirstparagraphsinglecolum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2660"/>
            </w:tblGrid>
            <w:tr w:rsidR="009F767C">
              <w:trPr>
                <w:tblCellSpacing w:w="0" w:type="dxa"/>
              </w:trPr>
              <w:tc>
                <w:tcPr>
                  <w:tcW w:w="420" w:type="dxa"/>
                  <w:tcMar>
                    <w:top w:w="0" w:type="dxa"/>
                    <w:left w:w="0" w:type="dxa"/>
                    <w:bottom w:w="200" w:type="dxa"/>
                    <w:right w:w="0" w:type="dxa"/>
                  </w:tcMar>
                </w:tcPr>
                <w:p w:rsidR="009F767C" w:rsidRDefault="00F00612">
                  <w:pPr>
                    <w:rPr>
                      <w:rStyle w:val="documentskn-mlb2left-box"/>
                      <w:rFonts w:ascii="Verdana" w:eastAsia="Verdana" w:hAnsi="Verdana" w:cs="Verdana"/>
                      <w:color w:val="2A2A2A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documentskn-mlb2left-box"/>
                      <w:rFonts w:ascii="Verdana" w:eastAsia="Verdana" w:hAnsi="Verdana" w:cs="Verdana"/>
                      <w:noProof/>
                      <w:color w:val="2A2A2A"/>
                      <w:sz w:val="18"/>
                      <w:szCs w:val="18"/>
                      <w:shd w:val="clear" w:color="auto" w:fill="auto"/>
                      <w:lang w:val="en-IN" w:eastAsia="en-IN" w:bidi="te-IN"/>
                    </w:rPr>
                    <w:drawing>
                      <wp:inline distT="0" distB="0" distL="0" distR="0">
                        <wp:extent cx="190500" cy="190500"/>
                        <wp:effectExtent l="0" t="0" r="0" b="0"/>
                        <wp:docPr id="100001" name="Picture 10000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Picture 100001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7664F2">
                  <w:pPr>
                    <w:pStyle w:val="documentskn-mlb2sec-cntcsinglecolumndivnth-last-child1Paragraph"/>
                    <w:rPr>
                      <w:rStyle w:val="documentskn-mlb2sec-cntcsinglecolumndivnth-last-child1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skn-mlb2sec-cntcsinglecolumndivnth-last-child1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  <w:t>durga@tekjobs.ai</w:t>
                  </w:r>
                </w:p>
              </w:tc>
            </w:tr>
            <w:tr w:rsidR="009F767C">
              <w:trPr>
                <w:tblCellSpacing w:w="0" w:type="dxa"/>
              </w:trPr>
              <w:tc>
                <w:tcPr>
                  <w:tcW w:w="420" w:type="dxa"/>
                  <w:tcMar>
                    <w:top w:w="0" w:type="dxa"/>
                    <w:left w:w="0" w:type="dxa"/>
                    <w:bottom w:w="200" w:type="dxa"/>
                    <w:right w:w="0" w:type="dxa"/>
                  </w:tcMar>
                </w:tcPr>
                <w:p w:rsidR="009F767C" w:rsidRDefault="00F00612">
                  <w:pPr>
                    <w:textAlignment w:val="auto"/>
                    <w:rPr>
                      <w:rStyle w:val="documentaddresssinglecolumnaddressrowsvgcell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addresssinglecolumnaddressrowsvgcell"/>
                      <w:rFonts w:ascii="Verdana" w:eastAsia="Verdana" w:hAnsi="Verdana" w:cs="Verdana"/>
                      <w:i/>
                      <w:iCs/>
                      <w:noProof/>
                      <w:color w:val="2A2A2A"/>
                      <w:sz w:val="18"/>
                      <w:szCs w:val="18"/>
                      <w:lang w:val="en-IN" w:eastAsia="en-IN" w:bidi="te-IN"/>
                    </w:rPr>
                    <w:drawing>
                      <wp:inline distT="0" distB="0" distL="0" distR="0">
                        <wp:extent cx="190500" cy="190500"/>
                        <wp:effectExtent l="0" t="0" r="0" b="0"/>
                        <wp:docPr id="100003" name="Picture 10000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Picture 100003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7664F2">
                  <w:pPr>
                    <w:jc w:val="both"/>
                    <w:rPr>
                      <w:rStyle w:val="documentskn-mlb2sec-cntcsinglecolumndivnth-last-child1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skn-mlb2sec-cntcsinglecolumndivnth-last-child1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  <w:t>4696390294 ext113</w:t>
                  </w:r>
                  <w:bookmarkStart w:id="0" w:name="_GoBack"/>
                  <w:bookmarkEnd w:id="0"/>
                </w:p>
              </w:tc>
            </w:tr>
            <w:tr w:rsidR="009F767C">
              <w:trPr>
                <w:tblCellSpacing w:w="0" w:type="dxa"/>
              </w:trPr>
              <w:tc>
                <w:tcPr>
                  <w:tcW w:w="420" w:type="dxa"/>
                  <w:tcMar>
                    <w:top w:w="0" w:type="dxa"/>
                    <w:left w:w="0" w:type="dxa"/>
                    <w:bottom w:w="200" w:type="dxa"/>
                    <w:right w:w="0" w:type="dxa"/>
                  </w:tcMar>
                </w:tcPr>
                <w:p w:rsidR="009F767C" w:rsidRDefault="00F00612">
                  <w:pPr>
                    <w:textAlignment w:val="auto"/>
                    <w:rPr>
                      <w:rStyle w:val="documentaddresssinglecolumnaddressrowsvgcell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documentaddresssinglecolumnaddressrowsvgcell"/>
                      <w:rFonts w:ascii="Verdana" w:eastAsia="Verdana" w:hAnsi="Verdana" w:cs="Verdana"/>
                      <w:i/>
                      <w:iCs/>
                      <w:noProof/>
                      <w:color w:val="2A2A2A"/>
                      <w:sz w:val="18"/>
                      <w:szCs w:val="18"/>
                      <w:lang w:val="en-IN" w:eastAsia="en-IN" w:bidi="te-IN"/>
                    </w:rPr>
                    <w:drawing>
                      <wp:inline distT="0" distB="0" distL="0" distR="0">
                        <wp:extent cx="190500" cy="190500"/>
                        <wp:effectExtent l="0" t="0" r="0" b="0"/>
                        <wp:docPr id="100005" name="Picture 10000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Picture 100005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sec-cntcsinglecolumndivnth-last-child1Paragraph"/>
                    <w:rPr>
                      <w:rStyle w:val="span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  <w:t>San Diego, USA 92130</w:t>
                  </w:r>
                </w:p>
                <w:p w:rsidR="009F767C" w:rsidRDefault="009F767C">
                  <w:pPr>
                    <w:pStyle w:val="documentskn-mlb2sec-cntcsinglecolumndivnth-last-child1Paragraph"/>
                    <w:rPr>
                      <w:rStyle w:val="documentskn-mlb2sec-cntcsinglecolumndivnth-last-child1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</w:pPr>
                </w:p>
              </w:tc>
            </w:tr>
            <w:tr w:rsidR="009F767C">
              <w:trPr>
                <w:tblCellSpacing w:w="0" w:type="dxa"/>
              </w:trPr>
              <w:tc>
                <w:tcPr>
                  <w:tcW w:w="420" w:type="dxa"/>
                  <w:tcMar>
                    <w:top w:w="0" w:type="dxa"/>
                    <w:left w:w="0" w:type="dxa"/>
                    <w:bottom w:w="200" w:type="dxa"/>
                    <w:right w:w="0" w:type="dxa"/>
                  </w:tcMar>
                </w:tcPr>
                <w:p w:rsidR="009F767C" w:rsidRDefault="009F767C">
                  <w:pPr>
                    <w:textAlignment w:val="auto"/>
                    <w:rPr>
                      <w:rStyle w:val="documentaddresssinglecolumnaddressrowsvgcell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</w:pPr>
                </w:p>
              </w:tc>
              <w:tc>
                <w:tcPr>
                  <w:tcW w:w="2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9F767C">
                  <w:pPr>
                    <w:pStyle w:val="documentskn-mlb2sec-cntcsinglecolumndivnth-last-child1Paragraph"/>
                    <w:rPr>
                      <w:rStyle w:val="documentskn-mlb2sec-cntcsinglecolumndivnth-last-child1"/>
                      <w:rFonts w:ascii="Verdana" w:eastAsia="Verdana" w:hAnsi="Verdana" w:cs="Verdana"/>
                      <w:i/>
                      <w:iCs/>
                      <w:color w:val="2A2A2A"/>
                      <w:sz w:val="18"/>
                      <w:szCs w:val="18"/>
                    </w:rPr>
                  </w:pPr>
                </w:p>
              </w:tc>
            </w:tr>
          </w:tbl>
          <w:p w:rsidR="009F767C" w:rsidRDefault="00F00612">
            <w:pPr>
              <w:pStyle w:val="documentskn-mlb2sectiontitle"/>
              <w:spacing w:before="500" w:line="300" w:lineRule="atLeast"/>
              <w:rPr>
                <w:rStyle w:val="documentskn-mlb2left-box"/>
                <w:rFonts w:ascii="Verdana" w:eastAsia="Verdana" w:hAnsi="Verdana" w:cs="Verdana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Style w:val="documentskn-mlb2left-box"/>
                <w:rFonts w:ascii="Verdana" w:eastAsia="Verdana" w:hAnsi="Verdana" w:cs="Verdana"/>
                <w:color w:val="000000"/>
                <w:sz w:val="28"/>
                <w:szCs w:val="28"/>
                <w:shd w:val="clear" w:color="auto" w:fill="auto"/>
              </w:rPr>
              <w:t>Education</w:t>
            </w:r>
          </w:p>
          <w:p w:rsidR="009F767C" w:rsidRDefault="00F00612">
            <w:pPr>
              <w:pStyle w:val="documentskn-mlb2headingline"/>
              <w:spacing w:after="160" w:line="120" w:lineRule="exact"/>
              <w:rPr>
                <w:rStyle w:val="documentskn-mlb2left-box"/>
                <w:rFonts w:ascii="Verdana" w:eastAsia="Verdana" w:hAnsi="Verdana" w:cs="Verdana"/>
                <w:color w:val="000000"/>
                <w:u w:val="single" w:color="000000"/>
                <w:shd w:val="clear" w:color="auto" w:fill="auto"/>
              </w:rPr>
            </w:pPr>
            <w:r>
              <w:rPr>
                <w:rStyle w:val="documentskn-mlb2left-box"/>
                <w:rFonts w:ascii="Verdana" w:eastAsia="Verdana" w:hAnsi="Verdana" w:cs="Verdana"/>
                <w:color w:val="000000"/>
                <w:u w:val="single" w:color="000000"/>
                <w:shd w:val="clear" w:color="auto" w:fill="auto"/>
              </w:rPr>
              <w:t>                     </w:t>
            </w:r>
          </w:p>
          <w:p w:rsidR="009F767C" w:rsidRDefault="00F00612">
            <w:pPr>
              <w:pStyle w:val="documentskn-mlb2educationpaddedline"/>
              <w:spacing w:before="160" w:after="160"/>
              <w:rPr>
                <w:rStyle w:val="documentskn-mlb2left-box"/>
                <w:rFonts w:ascii="Verdana" w:eastAsia="Verdana" w:hAnsi="Verdana" w:cs="Verdana"/>
                <w:b/>
                <w:bCs/>
                <w:color w:val="2A2A2A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Verdana" w:eastAsia="Verdana" w:hAnsi="Verdana" w:cs="Verdana"/>
                <w:b/>
                <w:bCs/>
                <w:color w:val="2A2A2A"/>
                <w:sz w:val="18"/>
                <w:szCs w:val="18"/>
              </w:rPr>
              <w:t>Masters - Computer Applications</w:t>
            </w:r>
          </w:p>
          <w:p w:rsidR="009F767C" w:rsidRDefault="00F00612">
            <w:pPr>
              <w:pStyle w:val="documentskn-mlb2educationcompanyname"/>
              <w:spacing w:after="160"/>
              <w:rPr>
                <w:rStyle w:val="documentskn-mlb2left-box"/>
                <w:rFonts w:ascii="Verdana" w:eastAsia="Verdana" w:hAnsi="Verdana" w:cs="Verdana"/>
                <w:color w:val="2A2A2A"/>
                <w:sz w:val="18"/>
                <w:szCs w:val="18"/>
                <w:shd w:val="clear" w:color="auto" w:fill="auto"/>
              </w:rPr>
            </w:pPr>
            <w:r>
              <w:rPr>
                <w:rStyle w:val="documentskn-mlb2left-box"/>
                <w:rFonts w:ascii="Verdana" w:eastAsia="Verdana" w:hAnsi="Verdana" w:cs="Verdana"/>
                <w:color w:val="2A2A2A"/>
                <w:sz w:val="18"/>
                <w:szCs w:val="18"/>
                <w:shd w:val="clear" w:color="auto" w:fill="auto"/>
              </w:rPr>
              <w:t>Indira Gandhi University</w:t>
            </w:r>
          </w:p>
          <w:p w:rsidR="009F767C" w:rsidRDefault="00F00612">
            <w:pPr>
              <w:spacing w:after="160"/>
              <w:textAlignment w:val="auto"/>
              <w:rPr>
                <w:rStyle w:val="span"/>
                <w:rFonts w:ascii="Verdana" w:eastAsia="Verdana" w:hAnsi="Verdana" w:cs="Verdana"/>
                <w:color w:val="2A2A2A"/>
                <w:sz w:val="18"/>
                <w:szCs w:val="18"/>
              </w:rPr>
            </w:pPr>
            <w:r>
              <w:rPr>
                <w:rStyle w:val="span"/>
                <w:rFonts w:ascii="Verdana" w:eastAsia="Verdana" w:hAnsi="Verdana" w:cs="Verdana"/>
                <w:color w:val="2A2A2A"/>
                <w:sz w:val="18"/>
                <w:szCs w:val="18"/>
              </w:rPr>
              <w:t>New Delhi, India</w:t>
            </w:r>
          </w:p>
          <w:p w:rsidR="009F767C" w:rsidRDefault="00F00612">
            <w:pPr>
              <w:pStyle w:val="documentskn-mlb2educationpaddedline"/>
              <w:spacing w:before="600" w:after="160"/>
              <w:rPr>
                <w:rStyle w:val="documentskn-mlb2left-box"/>
                <w:rFonts w:ascii="Verdana" w:eastAsia="Verdana" w:hAnsi="Verdana" w:cs="Verdana"/>
                <w:b/>
                <w:bCs/>
                <w:color w:val="2A2A2A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Verdana" w:eastAsia="Verdana" w:hAnsi="Verdana" w:cs="Verdana"/>
                <w:b/>
                <w:bCs/>
                <w:color w:val="2A2A2A"/>
                <w:sz w:val="18"/>
                <w:szCs w:val="18"/>
              </w:rPr>
              <w:t>Bachelors - Economics</w:t>
            </w:r>
            <w:r>
              <w:rPr>
                <w:rStyle w:val="span"/>
                <w:rFonts w:ascii="Verdana" w:eastAsia="Verdana" w:hAnsi="Verdana" w:cs="Verdana"/>
                <w:b/>
                <w:bCs/>
                <w:color w:val="2A2A2A"/>
                <w:sz w:val="18"/>
                <w:szCs w:val="18"/>
              </w:rPr>
              <w:t xml:space="preserve"> (</w:t>
            </w:r>
            <w:proofErr w:type="spellStart"/>
            <w:r>
              <w:rPr>
                <w:rStyle w:val="span"/>
                <w:rFonts w:ascii="Verdana" w:eastAsia="Verdana" w:hAnsi="Verdana" w:cs="Verdana"/>
                <w:b/>
                <w:bCs/>
                <w:color w:val="2A2A2A"/>
                <w:sz w:val="18"/>
                <w:szCs w:val="18"/>
              </w:rPr>
              <w:t>Hons</w:t>
            </w:r>
            <w:proofErr w:type="spellEnd"/>
            <w:r>
              <w:rPr>
                <w:rStyle w:val="span"/>
                <w:rFonts w:ascii="Verdana" w:eastAsia="Verdana" w:hAnsi="Verdana" w:cs="Verdana"/>
                <w:b/>
                <w:bCs/>
                <w:color w:val="2A2A2A"/>
                <w:sz w:val="18"/>
                <w:szCs w:val="18"/>
              </w:rPr>
              <w:t>)</w:t>
            </w:r>
          </w:p>
          <w:p w:rsidR="009F767C" w:rsidRDefault="00F00612">
            <w:pPr>
              <w:pStyle w:val="documentskn-mlb2educationcompanyname"/>
              <w:spacing w:after="160"/>
              <w:rPr>
                <w:rStyle w:val="documentskn-mlb2left-box"/>
                <w:rFonts w:ascii="Verdana" w:eastAsia="Verdana" w:hAnsi="Verdana" w:cs="Verdana"/>
                <w:color w:val="2A2A2A"/>
                <w:sz w:val="18"/>
                <w:szCs w:val="18"/>
                <w:shd w:val="clear" w:color="auto" w:fill="auto"/>
              </w:rPr>
            </w:pPr>
            <w:proofErr w:type="spellStart"/>
            <w:r>
              <w:rPr>
                <w:rStyle w:val="documentskn-mlb2left-box"/>
                <w:rFonts w:ascii="Verdana" w:eastAsia="Verdana" w:hAnsi="Verdana" w:cs="Verdana"/>
                <w:color w:val="2A2A2A"/>
                <w:sz w:val="18"/>
                <w:szCs w:val="18"/>
                <w:shd w:val="clear" w:color="auto" w:fill="auto"/>
              </w:rPr>
              <w:t>Sambalpur</w:t>
            </w:r>
            <w:proofErr w:type="spellEnd"/>
            <w:r>
              <w:rPr>
                <w:rStyle w:val="documentskn-mlb2left-box"/>
                <w:rFonts w:ascii="Verdana" w:eastAsia="Verdana" w:hAnsi="Verdana" w:cs="Verdana"/>
                <w:color w:val="2A2A2A"/>
                <w:sz w:val="18"/>
                <w:szCs w:val="18"/>
                <w:shd w:val="clear" w:color="auto" w:fill="auto"/>
              </w:rPr>
              <w:t xml:space="preserve"> University</w:t>
            </w:r>
          </w:p>
          <w:p w:rsidR="009F767C" w:rsidRDefault="00F00612">
            <w:pPr>
              <w:spacing w:after="160"/>
              <w:textAlignment w:val="auto"/>
              <w:rPr>
                <w:rStyle w:val="span"/>
                <w:rFonts w:ascii="Verdana" w:eastAsia="Verdana" w:hAnsi="Verdana" w:cs="Verdana"/>
                <w:color w:val="2A2A2A"/>
                <w:sz w:val="18"/>
                <w:szCs w:val="18"/>
              </w:rPr>
            </w:pPr>
            <w:r>
              <w:rPr>
                <w:rStyle w:val="span"/>
                <w:rFonts w:ascii="Verdana" w:eastAsia="Verdana" w:hAnsi="Verdana" w:cs="Verdana"/>
                <w:color w:val="2A2A2A"/>
                <w:sz w:val="18"/>
                <w:szCs w:val="18"/>
              </w:rPr>
              <w:t>India</w:t>
            </w:r>
          </w:p>
          <w:p w:rsidR="009F767C" w:rsidRDefault="00F00612">
            <w:pPr>
              <w:pStyle w:val="documentskn-mlb2sectiontitle"/>
              <w:spacing w:before="800" w:line="300" w:lineRule="atLeast"/>
              <w:rPr>
                <w:rStyle w:val="documentskn-mlb2left-box"/>
                <w:rFonts w:ascii="Verdana" w:eastAsia="Verdana" w:hAnsi="Verdana" w:cs="Verdana"/>
                <w:color w:val="000000"/>
                <w:sz w:val="20"/>
                <w:szCs w:val="20"/>
                <w:shd w:val="clear" w:color="auto" w:fill="auto"/>
              </w:rPr>
            </w:pPr>
            <w:r>
              <w:rPr>
                <w:rStyle w:val="documentskn-mlb2left-box"/>
                <w:rFonts w:ascii="Verdana" w:eastAsia="Verdana" w:hAnsi="Verdana" w:cs="Verdana"/>
                <w:color w:val="000000"/>
                <w:sz w:val="20"/>
                <w:szCs w:val="20"/>
                <w:shd w:val="clear" w:color="auto" w:fill="auto"/>
              </w:rPr>
              <w:t>Websites, Portfolios, Profiles</w:t>
            </w:r>
          </w:p>
          <w:p w:rsidR="009F767C" w:rsidRDefault="00F00612">
            <w:pPr>
              <w:pStyle w:val="documentskn-mlb2headingline"/>
              <w:spacing w:after="160" w:line="120" w:lineRule="exact"/>
              <w:rPr>
                <w:rStyle w:val="documentskn-mlb2left-box"/>
                <w:rFonts w:ascii="Verdana" w:eastAsia="Verdana" w:hAnsi="Verdana" w:cs="Verdana"/>
                <w:color w:val="000000"/>
                <w:u w:val="single" w:color="000000"/>
                <w:shd w:val="clear" w:color="auto" w:fill="auto"/>
              </w:rPr>
            </w:pPr>
            <w:r>
              <w:rPr>
                <w:rStyle w:val="documentskn-mlb2left-box"/>
                <w:rFonts w:ascii="Verdana" w:eastAsia="Verdana" w:hAnsi="Verdana" w:cs="Verdana"/>
                <w:color w:val="000000"/>
                <w:u w:val="single" w:color="000000"/>
                <w:shd w:val="clear" w:color="auto" w:fill="auto"/>
              </w:rPr>
              <w:t>                     </w:t>
            </w:r>
          </w:p>
          <w:p w:rsidR="009F767C" w:rsidRDefault="00F00612">
            <w:pPr>
              <w:pStyle w:val="documentskn-mlb2ulli"/>
              <w:numPr>
                <w:ilvl w:val="0"/>
                <w:numId w:val="1"/>
              </w:numPr>
              <w:spacing w:line="360" w:lineRule="atLeast"/>
              <w:ind w:left="240" w:hanging="183"/>
              <w:rPr>
                <w:rStyle w:val="documentskn-mlb2left-box"/>
                <w:rFonts w:ascii="Verdana" w:eastAsia="Verdana" w:hAnsi="Verdana" w:cs="Verdana"/>
                <w:color w:val="2A2A2A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Verdana" w:eastAsia="Verdana" w:hAnsi="Verdana" w:cs="Verdana"/>
                <w:color w:val="2A2A2A"/>
                <w:sz w:val="18"/>
                <w:szCs w:val="18"/>
              </w:rPr>
              <w:t>http://linkedin.com/in/bulbul-pmp</w:t>
            </w:r>
          </w:p>
          <w:p w:rsidR="009F767C" w:rsidRDefault="009F767C">
            <w:pPr>
              <w:pStyle w:val="documentskn-mlb2sectiontitle"/>
              <w:spacing w:before="800" w:line="300" w:lineRule="atLeast"/>
              <w:rPr>
                <w:rStyle w:val="documentskn-mlb2left-box"/>
                <w:rFonts w:ascii="Verdana" w:eastAsia="Verdana" w:hAnsi="Verdana" w:cs="Verdana"/>
                <w:color w:val="000000"/>
                <w:sz w:val="20"/>
                <w:szCs w:val="20"/>
                <w:shd w:val="clear" w:color="auto" w:fill="auto"/>
              </w:rPr>
            </w:pPr>
          </w:p>
          <w:p w:rsidR="009F767C" w:rsidRDefault="00F00612">
            <w:pPr>
              <w:pStyle w:val="documentskn-mlb2sectiontitle"/>
              <w:spacing w:before="800" w:line="300" w:lineRule="atLeast"/>
              <w:rPr>
                <w:rStyle w:val="documentskn-mlb2left-box"/>
                <w:rFonts w:ascii="Verdana" w:eastAsia="Verdana" w:hAnsi="Verdana" w:cs="Verdana"/>
                <w:color w:val="000000"/>
                <w:sz w:val="20"/>
                <w:szCs w:val="20"/>
                <w:shd w:val="clear" w:color="auto" w:fill="auto"/>
              </w:rPr>
            </w:pPr>
            <w:r>
              <w:rPr>
                <w:rStyle w:val="documentskn-mlb2left-box"/>
                <w:rFonts w:ascii="Verdana" w:eastAsia="Verdana" w:hAnsi="Verdana" w:cs="Verdana"/>
                <w:color w:val="000000"/>
                <w:sz w:val="20"/>
                <w:szCs w:val="20"/>
                <w:shd w:val="clear" w:color="auto" w:fill="auto"/>
              </w:rPr>
              <w:lastRenderedPageBreak/>
              <w:t>Certifications</w:t>
            </w:r>
          </w:p>
          <w:p w:rsidR="009F767C" w:rsidRDefault="009F767C">
            <w:pPr>
              <w:pStyle w:val="documentskn-mlb2headingline"/>
              <w:spacing w:after="160" w:line="120" w:lineRule="exact"/>
              <w:rPr>
                <w:rStyle w:val="documentskn-mlb2left-box"/>
                <w:rFonts w:ascii="Verdana" w:eastAsia="Verdana" w:hAnsi="Verdana" w:cs="Verdana"/>
                <w:color w:val="000000"/>
                <w:sz w:val="14"/>
                <w:szCs w:val="14"/>
                <w:u w:val="single" w:color="000000"/>
                <w:shd w:val="clear" w:color="auto" w:fill="auto"/>
              </w:rPr>
            </w:pPr>
          </w:p>
          <w:p w:rsidR="009F767C" w:rsidRDefault="00F00612">
            <w:pPr>
              <w:pStyle w:val="p"/>
              <w:spacing w:line="360" w:lineRule="atLeast"/>
              <w:rPr>
                <w:rStyle w:val="documentskn-mlb2left-box"/>
                <w:rFonts w:ascii="Verdana" w:eastAsia="Verdana" w:hAnsi="Verdana" w:cs="Verdana"/>
                <w:color w:val="2A2A2A"/>
                <w:sz w:val="18"/>
                <w:szCs w:val="18"/>
                <w:shd w:val="clear" w:color="auto" w:fill="auto"/>
              </w:rPr>
            </w:pPr>
            <w:r>
              <w:rPr>
                <w:rStyle w:val="documentskn-mlb2left-box"/>
                <w:rFonts w:ascii="Verdana" w:eastAsia="Verdana" w:hAnsi="Verdana" w:cs="Verdana"/>
                <w:color w:val="2A2A2A"/>
                <w:sz w:val="18"/>
                <w:szCs w:val="18"/>
                <w:shd w:val="clear" w:color="auto" w:fill="auto"/>
              </w:rPr>
              <w:t>PMP, Project Management Professional</w:t>
            </w:r>
          </w:p>
        </w:tc>
        <w:tc>
          <w:tcPr>
            <w:tcW w:w="520" w:type="dxa"/>
            <w:shd w:val="clear" w:color="auto" w:fill="F3F3F3"/>
            <w:tcMar>
              <w:top w:w="600" w:type="dxa"/>
              <w:left w:w="0" w:type="dxa"/>
              <w:bottom w:w="600" w:type="dxa"/>
              <w:right w:w="0" w:type="dxa"/>
            </w:tcMar>
          </w:tcPr>
          <w:p w:rsidR="009F767C" w:rsidRDefault="009F767C">
            <w:pPr>
              <w:pStyle w:val="documentskn-mlb2parentContainerleftboxrigh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ocumentskn-mlb2parentContainerleftboxrightpaddingcell"/>
                <w:rFonts w:ascii="Verdana" w:eastAsia="Verdana" w:hAnsi="Verdana" w:cs="Verdana"/>
                <w:color w:val="6D6D6D"/>
                <w:sz w:val="18"/>
                <w:szCs w:val="18"/>
                <w:shd w:val="clear" w:color="auto" w:fill="auto"/>
              </w:rPr>
            </w:pPr>
          </w:p>
          <w:p w:rsidR="009F767C" w:rsidRDefault="009F767C">
            <w:pPr>
              <w:pStyle w:val="documentskn-mlb2parentContainerleftboxrigh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ocumentskn-mlb2parentContainerleftboxrightpaddingcell"/>
                <w:rFonts w:ascii="Verdana" w:eastAsia="Verdana" w:hAnsi="Verdana" w:cs="Verdana"/>
                <w:color w:val="6D6D6D"/>
                <w:sz w:val="18"/>
                <w:szCs w:val="18"/>
                <w:shd w:val="clear" w:color="auto" w:fill="auto"/>
              </w:rPr>
            </w:pP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F767C" w:rsidRDefault="009F767C">
            <w:pPr>
              <w:pStyle w:val="documentskn-mlb2parentContainerleftboxrigh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ocumentskn-mlb2parentContainerleftboxrightpaddingcell"/>
                <w:rFonts w:ascii="Verdana" w:eastAsia="Verdana" w:hAnsi="Verdana" w:cs="Verdana"/>
                <w:color w:val="6D6D6D"/>
                <w:sz w:val="18"/>
                <w:szCs w:val="18"/>
                <w:shd w:val="clear" w:color="auto" w:fill="auto"/>
              </w:rPr>
            </w:pPr>
          </w:p>
        </w:tc>
        <w:tc>
          <w:tcPr>
            <w:tcW w:w="6720" w:type="dxa"/>
            <w:tcMar>
              <w:top w:w="600" w:type="dxa"/>
              <w:left w:w="0" w:type="dxa"/>
              <w:bottom w:w="600" w:type="dxa"/>
              <w:right w:w="0" w:type="dxa"/>
            </w:tcMar>
          </w:tcPr>
          <w:p w:rsidR="009F767C" w:rsidRDefault="009F767C">
            <w:pPr>
              <w:spacing w:before="2320" w:line="600" w:lineRule="exact"/>
            </w:pPr>
          </w:p>
          <w:p w:rsidR="009F767C" w:rsidRDefault="00F00612">
            <w:pPr>
              <w:pStyle w:val="documentskn-mlb2sectiontitle"/>
              <w:spacing w:line="300" w:lineRule="atLeast"/>
              <w:rPr>
                <w:rStyle w:val="documentskn-mlb2right-box"/>
                <w:rFonts w:ascii="Verdana" w:eastAsia="Verdana" w:hAnsi="Verdana" w:cs="Verdana"/>
                <w:color w:val="000000"/>
                <w:sz w:val="28"/>
                <w:szCs w:val="28"/>
              </w:rPr>
            </w:pPr>
            <w:r>
              <w:rPr>
                <w:rStyle w:val="documentskn-mlb2right-box"/>
                <w:rFonts w:ascii="Verdana" w:eastAsia="Verdana" w:hAnsi="Verdana" w:cs="Verdana"/>
                <w:color w:val="000000"/>
                <w:sz w:val="28"/>
                <w:szCs w:val="28"/>
              </w:rPr>
              <w:t>About me</w:t>
            </w:r>
          </w:p>
          <w:p w:rsidR="009F767C" w:rsidRDefault="00F00612">
            <w:pPr>
              <w:pStyle w:val="documentskn-mlb2headingline"/>
              <w:spacing w:after="160" w:line="120" w:lineRule="exact"/>
              <w:rPr>
                <w:rStyle w:val="documentskn-mlb2right-box"/>
                <w:rFonts w:ascii="Verdana" w:eastAsia="Verdana" w:hAnsi="Verdana" w:cs="Verdana"/>
                <w:color w:val="000000"/>
                <w:u w:val="single" w:color="000000"/>
              </w:rPr>
            </w:pPr>
            <w:r>
              <w:rPr>
                <w:rStyle w:val="documentskn-mlb2right-box"/>
                <w:rFonts w:ascii="Verdana" w:eastAsia="Verdana" w:hAnsi="Verdana" w:cs="Verdana"/>
                <w:color w:val="000000"/>
                <w:u w:val="single" w:color="000000"/>
              </w:rPr>
              <w:t>                     </w:t>
            </w:r>
          </w:p>
          <w:p w:rsidR="009F767C" w:rsidRDefault="00F00612">
            <w:pPr>
              <w:pStyle w:val="p"/>
              <w:spacing w:line="360" w:lineRule="atLeast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r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  <w:t xml:space="preserve">Senior Technical Program Manager and Scrum Master offering vast experience in managing enterprise level Agile projects, including scalable </w:t>
            </w:r>
            <w:proofErr w:type="spellStart"/>
            <w:r>
              <w:rPr>
                <w:rStyle w:val="documentskn-mlb2right-box"/>
                <w:rFonts w:ascii="Verdana" w:eastAsia="Verdana" w:hAnsi="Verdana" w:cs="Verdana"/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rStyle w:val="documentskn-mlb2right-box"/>
                <w:rFonts w:ascii="Verdana" w:eastAsia="Verdana" w:hAnsi="Verdana" w:cs="Verdana"/>
                <w:b/>
                <w:bCs/>
                <w:sz w:val="18"/>
                <w:szCs w:val="18"/>
              </w:rPr>
              <w:t xml:space="preserve"> cloud migration</w:t>
            </w:r>
            <w:r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  <w:t xml:space="preserve"> on Azure and AWS platforms and cutting edge machine learning based </w:t>
            </w:r>
            <w:r>
              <w:rPr>
                <w:rStyle w:val="documentskn-mlb2right-box"/>
                <w:rFonts w:ascii="Verdana" w:eastAsia="Verdana" w:hAnsi="Verdana" w:cs="Verdana"/>
                <w:b/>
                <w:bCs/>
                <w:sz w:val="18"/>
                <w:szCs w:val="18"/>
              </w:rPr>
              <w:t>AI driven projects</w:t>
            </w:r>
            <w:r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  <w:t xml:space="preserve"> to solve re</w:t>
            </w:r>
            <w:r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  <w:t>al world issues of drive-thru restaurants. A motivating team leader skilled in leading projects from inception to completion and create innovative business solutions. Adept in all phases of software development life cycle and customer relationship building</w:t>
            </w:r>
            <w:r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  <w:t>. Significant strengths include cross-functional collaboration and effective stakeholder management.</w:t>
            </w:r>
          </w:p>
          <w:p w:rsidR="009F767C" w:rsidRDefault="009F767C">
            <w:pPr>
              <w:pStyle w:val="p"/>
              <w:spacing w:line="360" w:lineRule="atLeast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</w:p>
          <w:p w:rsidR="009F767C" w:rsidRDefault="00F00612">
            <w:pPr>
              <w:pStyle w:val="p"/>
              <w:spacing w:line="360" w:lineRule="atLeast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r>
              <w:rPr>
                <w:rStyle w:val="documentskn-mlb2right-box"/>
                <w:rFonts w:ascii="Verdana" w:eastAsia="Verdana" w:hAnsi="Verdana" w:cs="Verdana"/>
                <w:caps/>
                <w:color w:val="000000"/>
                <w:spacing w:val="40"/>
                <w:sz w:val="28"/>
                <w:szCs w:val="28"/>
              </w:rPr>
              <w:t>LinkedIN Profile</w:t>
            </w:r>
            <w:r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  <w:t xml:space="preserve"> : </w:t>
            </w:r>
            <w:hyperlink r:id="rId10" w:history="1">
              <w:r>
                <w:rPr>
                  <w:rStyle w:val="Hyperlink"/>
                  <w:rFonts w:ascii="Verdana" w:eastAsia="Verdana" w:hAnsi="Verdana" w:cs="Verdana"/>
                  <w:sz w:val="18"/>
                  <w:szCs w:val="18"/>
                </w:rPr>
                <w:t>https://www.linkedin.com/in/bulbul-pmp</w:t>
              </w:r>
            </w:hyperlink>
          </w:p>
          <w:p w:rsidR="009F767C" w:rsidRDefault="00F00612">
            <w:pPr>
              <w:pStyle w:val="documentskn-mlb2sectiontitle"/>
              <w:spacing w:before="800" w:line="300" w:lineRule="atLeast"/>
              <w:rPr>
                <w:rStyle w:val="documentskn-mlb2right-box"/>
                <w:rFonts w:ascii="Verdana" w:eastAsia="Verdana" w:hAnsi="Verdana" w:cs="Verdana"/>
                <w:color w:val="000000"/>
                <w:sz w:val="28"/>
                <w:szCs w:val="28"/>
              </w:rPr>
            </w:pPr>
            <w:r>
              <w:rPr>
                <w:rStyle w:val="documentskn-mlb2right-box"/>
                <w:rFonts w:ascii="Verdana" w:eastAsia="Verdana" w:hAnsi="Verdana" w:cs="Verdana"/>
                <w:color w:val="000000"/>
                <w:sz w:val="28"/>
                <w:szCs w:val="28"/>
              </w:rPr>
              <w:t>Technical Skillsets</w:t>
            </w:r>
          </w:p>
          <w:p w:rsidR="009F767C" w:rsidRDefault="00F00612">
            <w:pPr>
              <w:pStyle w:val="documentskn-mlb2headingline"/>
              <w:spacing w:after="160" w:line="120" w:lineRule="exact"/>
              <w:rPr>
                <w:rStyle w:val="documentskn-mlb2right-box"/>
                <w:rFonts w:ascii="Verdana" w:eastAsia="Verdana" w:hAnsi="Verdana" w:cs="Verdana"/>
                <w:color w:val="000000"/>
                <w:u w:val="single" w:color="000000"/>
              </w:rPr>
            </w:pPr>
            <w:r>
              <w:rPr>
                <w:rStyle w:val="documentskn-mlb2right-box"/>
                <w:rFonts w:ascii="Verdana" w:eastAsia="Verdana" w:hAnsi="Verdana" w:cs="Verdana"/>
                <w:color w:val="000000"/>
                <w:u w:val="single" w:color="000000"/>
              </w:rPr>
              <w:t>                     </w:t>
            </w:r>
          </w:p>
          <w:tbl>
            <w:tblPr>
              <w:tblStyle w:val="documentright-boxskill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60"/>
              <w:gridCol w:w="200"/>
              <w:gridCol w:w="3260"/>
            </w:tblGrid>
            <w:tr w:rsidR="009F767C">
              <w:trPr>
                <w:tblCellSpacing w:w="0" w:type="dxa"/>
              </w:trPr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ulli"/>
                    <w:numPr>
                      <w:ilvl w:val="0"/>
                      <w:numId w:val="2"/>
                    </w:numPr>
                    <w:spacing w:line="360" w:lineRule="atLeast"/>
                    <w:ind w:left="240" w:hanging="183"/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 xml:space="preserve">Safe Agile methodologies (Scrum, </w:t>
                  </w:r>
                  <w:proofErr w:type="spellStart"/>
                  <w:r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Kanban</w:t>
                  </w:r>
                  <w:proofErr w:type="spellEnd"/>
                  <w:r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)</w:t>
                  </w:r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2"/>
                    </w:numPr>
                    <w:spacing w:line="360" w:lineRule="atLeast"/>
                    <w:ind w:left="240" w:hanging="183"/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Cross-functional team leadership</w:t>
                  </w:r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2"/>
                    </w:numPr>
                    <w:spacing w:line="360" w:lineRule="atLeast"/>
                    <w:ind w:left="240" w:hanging="183"/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Business development and Product Management</w:t>
                  </w:r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2"/>
                    </w:numPr>
                    <w:spacing w:line="360" w:lineRule="atLeast"/>
                    <w:ind w:left="240" w:hanging="183"/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Project planning -Create Roadmap, Milestones</w:t>
                  </w:r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2"/>
                    </w:numPr>
                    <w:spacing w:line="360" w:lineRule="atLeast"/>
                    <w:ind w:left="240" w:hanging="183"/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Risk management and Conflict Mediation</w:t>
                  </w:r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2"/>
                    </w:numPr>
                    <w:spacing w:line="360" w:lineRule="atLeast"/>
                    <w:ind w:left="240" w:hanging="183"/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Stakeholder Management</w:t>
                  </w:r>
                </w:p>
                <w:p w:rsidR="009F767C" w:rsidRDefault="009F767C">
                  <w:pPr>
                    <w:pStyle w:val="documentskn-mlb2ulli"/>
                    <w:spacing w:line="360" w:lineRule="atLeast"/>
                    <w:ind w:left="240"/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</w:p>
                <w:p w:rsidR="009F767C" w:rsidRDefault="009F767C">
                  <w:pPr>
                    <w:pStyle w:val="documentskn-mlb2ulli"/>
                    <w:spacing w:line="360" w:lineRule="atLeast"/>
                    <w:ind w:left="240"/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</w:p>
              </w:tc>
              <w:tc>
                <w:tcPr>
                  <w:tcW w:w="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9F767C">
                  <w:pPr>
                    <w:pStyle w:val="documentskillmiddlecellParagraph"/>
                    <w:spacing w:line="360" w:lineRule="atLeast"/>
                    <w:textAlignment w:val="auto"/>
                    <w:rPr>
                      <w:rStyle w:val="documentskillmiddlecell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ulli"/>
                    <w:numPr>
                      <w:ilvl w:val="0"/>
                      <w:numId w:val="3"/>
                    </w:numPr>
                    <w:spacing w:line="360" w:lineRule="atLeast"/>
                    <w:ind w:left="240" w:hanging="183"/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 xml:space="preserve">Enterprise wide System </w:t>
                  </w:r>
                  <w:r>
                    <w:rPr>
                      <w:rStyle w:val="documentskn-mlb2paddedline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Migrations/Integrations</w:t>
                  </w:r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 xml:space="preserve"> to AWS and Azure </w:t>
                  </w:r>
                  <w:proofErr w:type="spellStart"/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IoT</w:t>
                  </w:r>
                  <w:proofErr w:type="spellEnd"/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 xml:space="preserve"> Cloud platforms.</w:t>
                  </w:r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3"/>
                    </w:numPr>
                    <w:spacing w:line="360" w:lineRule="atLeast"/>
                    <w:ind w:left="240" w:hanging="183"/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 xml:space="preserve">MSOffice, </w:t>
                  </w:r>
                  <w:proofErr w:type="spellStart"/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MSProject</w:t>
                  </w:r>
                  <w:proofErr w:type="spellEnd"/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3"/>
                    </w:numPr>
                    <w:spacing w:line="360" w:lineRule="atLeast"/>
                    <w:ind w:left="240" w:hanging="183"/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proofErr w:type="spellStart"/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Confluence,Jira</w:t>
                  </w:r>
                  <w:proofErr w:type="spellEnd"/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3"/>
                    </w:numPr>
                    <w:spacing w:line="360" w:lineRule="atLeast"/>
                    <w:ind w:left="240" w:hanging="183"/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 xml:space="preserve">Software Quality Engineering </w:t>
                  </w:r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3"/>
                    </w:numPr>
                    <w:spacing w:line="360" w:lineRule="atLeast"/>
                    <w:ind w:left="240" w:hanging="183"/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Knowledge of HIPPA,GDPR Regulatory compliance</w:t>
                  </w:r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3"/>
                    </w:numPr>
                    <w:spacing w:line="360" w:lineRule="atLeast"/>
                    <w:ind w:left="240" w:hanging="183"/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Databases including Oracle and</w:t>
                  </w:r>
                </w:p>
                <w:p w:rsidR="009F767C" w:rsidRDefault="00F00612">
                  <w:pPr>
                    <w:pStyle w:val="p"/>
                    <w:spacing w:line="360" w:lineRule="atLeast"/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MS SQL Server</w:t>
                  </w:r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4"/>
                    </w:numPr>
                    <w:spacing w:line="360" w:lineRule="atLeast"/>
                    <w:ind w:left="240" w:hanging="183"/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Microsoft Dynamics CRM</w:t>
                  </w:r>
                </w:p>
                <w:p w:rsidR="009F767C" w:rsidRDefault="00F00612">
                  <w:pPr>
                    <w:pStyle w:val="documentskn-mlb2ulli"/>
                    <w:numPr>
                      <w:ilvl w:val="0"/>
                      <w:numId w:val="4"/>
                    </w:numPr>
                    <w:spacing w:line="360" w:lineRule="atLeast"/>
                    <w:ind w:left="240" w:hanging="183"/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 xml:space="preserve">Employee </w:t>
                  </w:r>
                  <w:r>
                    <w:rPr>
                      <w:rStyle w:val="documentskillpaddedlinenth-last-child1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Evaluations</w:t>
                  </w:r>
                </w:p>
              </w:tc>
            </w:tr>
          </w:tbl>
          <w:p w:rsidR="009F767C" w:rsidRDefault="009F767C">
            <w:pPr>
              <w:pStyle w:val="documentskn-mlb2sectiontitle"/>
              <w:spacing w:before="800" w:line="300" w:lineRule="atLeast"/>
              <w:rPr>
                <w:rStyle w:val="documentskn-mlb2right-box"/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  <w:p w:rsidR="009F767C" w:rsidRDefault="009F767C">
            <w:pPr>
              <w:pStyle w:val="documentskn-mlb2sectiontitle"/>
              <w:spacing w:before="800" w:line="300" w:lineRule="atLeast"/>
              <w:rPr>
                <w:rStyle w:val="documentskn-mlb2right-box"/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  <w:p w:rsidR="009F767C" w:rsidRDefault="00F00612">
            <w:pPr>
              <w:pStyle w:val="documentskn-mlb2sectiontitle"/>
              <w:spacing w:before="800" w:line="300" w:lineRule="atLeast"/>
              <w:rPr>
                <w:rStyle w:val="documentskn-mlb2right-box"/>
                <w:rFonts w:ascii="Verdana" w:eastAsia="Verdana" w:hAnsi="Verdana" w:cs="Verdana"/>
                <w:color w:val="000000"/>
                <w:sz w:val="28"/>
                <w:szCs w:val="28"/>
              </w:rPr>
            </w:pPr>
            <w:r>
              <w:rPr>
                <w:rStyle w:val="documentskn-mlb2right-box"/>
                <w:rFonts w:ascii="Verdana" w:eastAsia="Verdana" w:hAnsi="Verdana" w:cs="Verdana"/>
                <w:color w:val="000000"/>
                <w:sz w:val="28"/>
                <w:szCs w:val="28"/>
              </w:rPr>
              <w:t>PROFESSIONAL Experience</w:t>
            </w:r>
          </w:p>
          <w:p w:rsidR="009F767C" w:rsidRDefault="00F00612">
            <w:pPr>
              <w:pStyle w:val="documentskn-mlb2headingline"/>
              <w:spacing w:after="160" w:line="120" w:lineRule="exact"/>
              <w:rPr>
                <w:rStyle w:val="documentskn-mlb2right-box"/>
                <w:rFonts w:ascii="Verdana" w:eastAsia="Verdana" w:hAnsi="Verdana" w:cs="Verdana"/>
                <w:color w:val="000000"/>
                <w:u w:val="single" w:color="000000"/>
              </w:rPr>
            </w:pPr>
            <w:r>
              <w:rPr>
                <w:rStyle w:val="documentskn-mlb2right-box"/>
                <w:rFonts w:ascii="Verdana" w:eastAsia="Verdana" w:hAnsi="Verdana" w:cs="Verdana"/>
                <w:color w:val="000000"/>
                <w:u w:val="single" w:color="000000"/>
              </w:rPr>
              <w:t>                     </w:t>
            </w:r>
          </w:p>
          <w:p w:rsidR="009F767C" w:rsidRDefault="00F00612">
            <w:pPr>
              <w:pStyle w:val="documentskn-mlb2experienceparagraphfirstparagraphsinglecolumnpaddedlinenth-child1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t>Technical Program Manager</w:t>
            </w:r>
          </w:p>
          <w:p w:rsidR="009F767C" w:rsidRDefault="00F00612">
            <w:pPr>
              <w:pStyle w:val="documentskn-mlb2right-boxexperiencepaddedline"/>
              <w:spacing w:after="160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t>HME</w:t>
            </w:r>
            <w:r>
              <w:rPr>
                <w:rStyle w:val="span"/>
                <w:rFonts w:ascii="Verdana" w:eastAsia="Verdana" w:hAnsi="Verdana" w:cs="Verdana"/>
                <w:color w:val="6D6D6D"/>
                <w:sz w:val="18"/>
                <w:szCs w:val="18"/>
              </w:rPr>
              <w:t xml:space="preserve"> | Carlsbad, USA</w:t>
            </w:r>
          </w:p>
          <w:tbl>
            <w:tblPr>
              <w:tblStyle w:val="documentexp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  <w:gridCol w:w="2000"/>
              <w:gridCol w:w="4710"/>
            </w:tblGrid>
            <w:tr w:rsidR="009F767C">
              <w:trPr>
                <w:tblCellSpacing w:w="0" w:type="dxa"/>
              </w:trPr>
              <w:tc>
                <w:tcPr>
                  <w:tcW w:w="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exprtableanyParagraph"/>
                    <w:spacing w:line="360" w:lineRule="atLeast"/>
                    <w:textAlignment w:val="top"/>
                    <w:rPr>
                      <w:rStyle w:val="documentexprtableany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exprtableany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experiencedateswrapperdiv"/>
                    <w:spacing w:line="360" w:lineRule="atLeast"/>
                    <w:rPr>
                      <w:rStyle w:val="documentskn-mlb2right-boxexperiencepaddedlinedateswrapper"/>
                      <w:rFonts w:ascii="Verdana" w:eastAsia="Verdana" w:hAnsi="Verdana" w:cs="Verdana"/>
                      <w:color w:val="6D6D6D"/>
                      <w:sz w:val="16"/>
                      <w:szCs w:val="16"/>
                    </w:rPr>
                  </w:pPr>
                  <w:r>
                    <w:rPr>
                      <w:rStyle w:val="documentexprtableany"/>
                      <w:rFonts w:ascii="Verdana" w:eastAsia="Verdana" w:hAnsi="Verdana" w:cs="Verdana"/>
                      <w:i w:val="0"/>
                      <w:iCs w:val="0"/>
                      <w:color w:val="6D6D6D"/>
                      <w:sz w:val="16"/>
                      <w:szCs w:val="16"/>
                    </w:rPr>
                    <w:t>02/2023 – 10/2024</w:t>
                  </w:r>
                </w:p>
                <w:p w:rsidR="009F767C" w:rsidRDefault="009F767C">
                  <w:pPr>
                    <w:pStyle w:val="documentskn-mlb2right-boxexperiencepaddedlinedateswrapperParagraph"/>
                    <w:textAlignment w:val="auto"/>
                    <w:rPr>
                      <w:rStyle w:val="documentskn-mlb2right-boxexperiencepaddedlinedateswrapper"/>
                      <w:rFonts w:ascii="Verdana" w:eastAsia="Verdana" w:hAnsi="Verdana" w:cs="Verdana"/>
                      <w:i/>
                      <w:iCs/>
                      <w:color w:val="6D6D6D"/>
                      <w:sz w:val="16"/>
                      <w:szCs w:val="16"/>
                    </w:rPr>
                  </w:pPr>
                </w:p>
              </w:tc>
              <w:tc>
                <w:tcPr>
                  <w:tcW w:w="47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HME is building the next generation of communications technology – AI/ML-powered drive-through timer systems, data analytics to 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increase operational efficiencies, ensure minimum disruption, and maximum impact.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I have successfully completed migration of Nitro (Timer) devices from DTDS to Azure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IoT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cloud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Worked closely with Oracle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datawarehouse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team in the implementation of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IoT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proje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ct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Currently working on next gen AI/ML driven Timer </w:t>
                  </w:r>
                  <w:proofErr w:type="gram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solution ,powering</w:t>
                  </w:r>
                  <w:proofErr w:type="gram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restaurants’s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drive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thrus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with computer vision ,at scale.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Working closely with onshore and offshore teams on projects implementation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Also worked closely with Product Manager to identify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and prioritize business needs and make strategic decisions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Coordinate projects and activities across multiple cross functional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workstreams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, resources, and stakeholders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Conduct and facilitate scrum ceremonies which include daily stand up, Backlog grooming,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Sprint planning and Retro sessions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Create Project Plans and track the project status in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Jira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and MS Project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Maintain RISC and Risk Registers and escalate 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lastRenderedPageBreak/>
                    <w:t>critical risks to SLT and other stakeholders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Co-ordinate Release and Deployment plans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Involved in for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mulation and Power Point presentation for Project kickoffs, project charters and status reports senior leadership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Also facilitate UAT testing and Demos with Product Owner/Business/Stakeholders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HME is the dominant provider of Timer solutions for Drive-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Thru'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s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in American restaurants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5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We are building the next generation of communications technology – Zoom Nitro, AI/ML-powered drive through timer, data analytics to increase operational efficiencies, ensure minimum disruption and maximum impact</w:t>
                  </w:r>
                </w:p>
              </w:tc>
            </w:tr>
          </w:tbl>
          <w:p w:rsidR="009F767C" w:rsidRDefault="00F00612">
            <w:pPr>
              <w:pStyle w:val="documentskn-mlb2experienceparagraphsinglecolumnpaddedlinenth-child1"/>
              <w:spacing w:before="600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lastRenderedPageBreak/>
              <w:t xml:space="preserve">Senior Project </w:t>
            </w:r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t>Manager</w:t>
            </w:r>
          </w:p>
          <w:p w:rsidR="009F767C" w:rsidRDefault="00F00612">
            <w:pPr>
              <w:pStyle w:val="documentskn-mlb2right-boxexperiencepaddedline"/>
              <w:spacing w:after="160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proofErr w:type="spellStart"/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t>Medimpact</w:t>
            </w:r>
            <w:proofErr w:type="spellEnd"/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t xml:space="preserve"> Healthcare Systems</w:t>
            </w:r>
            <w:r>
              <w:rPr>
                <w:rStyle w:val="span"/>
                <w:rFonts w:ascii="Verdana" w:eastAsia="Verdana" w:hAnsi="Verdana" w:cs="Verdana"/>
                <w:color w:val="6D6D6D"/>
                <w:sz w:val="18"/>
                <w:szCs w:val="18"/>
              </w:rPr>
              <w:t xml:space="preserve"> | San Diego, USA</w:t>
            </w:r>
          </w:p>
          <w:tbl>
            <w:tblPr>
              <w:tblStyle w:val="documentexp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  <w:gridCol w:w="2000"/>
              <w:gridCol w:w="4710"/>
            </w:tblGrid>
            <w:tr w:rsidR="009F767C">
              <w:trPr>
                <w:tblCellSpacing w:w="0" w:type="dxa"/>
              </w:trPr>
              <w:tc>
                <w:tcPr>
                  <w:tcW w:w="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exprtableanyParagraph"/>
                    <w:spacing w:line="360" w:lineRule="atLeast"/>
                    <w:textAlignment w:val="top"/>
                    <w:rPr>
                      <w:rStyle w:val="documentexprtableany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exprtableany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experiencedateswrapperdiv"/>
                    <w:spacing w:line="360" w:lineRule="atLeast"/>
                    <w:rPr>
                      <w:rStyle w:val="documentskn-mlb2right-boxexperiencepaddedlinedateswrapper"/>
                      <w:rFonts w:ascii="Verdana" w:eastAsia="Verdana" w:hAnsi="Verdana" w:cs="Verdana"/>
                      <w:color w:val="6D6D6D"/>
                      <w:sz w:val="16"/>
                      <w:szCs w:val="16"/>
                    </w:rPr>
                  </w:pPr>
                  <w:r>
                    <w:rPr>
                      <w:rStyle w:val="documentexprtableany"/>
                      <w:rFonts w:ascii="Verdana" w:eastAsia="Verdana" w:hAnsi="Verdana" w:cs="Verdana"/>
                      <w:i w:val="0"/>
                      <w:iCs w:val="0"/>
                      <w:color w:val="6D6D6D"/>
                      <w:sz w:val="16"/>
                      <w:szCs w:val="16"/>
                    </w:rPr>
                    <w:t>06/2020 - 12/2022</w:t>
                  </w:r>
                </w:p>
                <w:p w:rsidR="009F767C" w:rsidRDefault="009F767C">
                  <w:pPr>
                    <w:pStyle w:val="documentskn-mlb2right-boxexperiencepaddedlinedateswrapperParagraph"/>
                    <w:textAlignment w:val="auto"/>
                    <w:rPr>
                      <w:rStyle w:val="documentskn-mlb2right-boxexperiencepaddedlinedateswrapper"/>
                      <w:rFonts w:ascii="Verdana" w:eastAsia="Verdana" w:hAnsi="Verdana" w:cs="Verdana"/>
                      <w:i/>
                      <w:iCs/>
                      <w:color w:val="6D6D6D"/>
                      <w:sz w:val="16"/>
                      <w:szCs w:val="16"/>
                    </w:rPr>
                  </w:pPr>
                </w:p>
              </w:tc>
              <w:tc>
                <w:tcPr>
                  <w:tcW w:w="47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6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Company Overview: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Medimpact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is the largest independent Health care pharmacy benefit solutions company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6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I have led and managed Healthcare Enterprise Applications including the Formula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ry Management System for Drugs formulation and authorization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6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Worked within HIPPA</w:t>
                  </w:r>
                  <w:proofErr w:type="gram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,GDPR</w:t>
                  </w:r>
                  <w:proofErr w:type="gram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Regulatory Compliance methods.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6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Successfully implemented Formulary Drugs Analyzer project and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onboarded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new Healthcare client, Kentucky State PBM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6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Have been able to standar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dize the Scaled Agile Framework (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SAFe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) methodology in the Scrum team using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Jira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and Confluence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6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Led and managed Enterprise Java Applications using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Microservices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with Angular Framework as Front End and Java APIs for backend integration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6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Also streamlined the 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Agile Release Train (ART) 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lastRenderedPageBreak/>
                    <w:t>process with regular UAT/Prod deployments delivering value to the customer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6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Lead and facilitates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SAFe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ceremonies to include sprint planning, sprint review, demos, sprint retro, and Backlog grooming sessions</w:t>
                  </w:r>
                </w:p>
                <w:p w:rsidR="009F767C" w:rsidRDefault="009F767C">
                  <w:pPr>
                    <w:pStyle w:val="documentskn-mlb2exprrightcellanyParagraph"/>
                    <w:ind w:left="24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</w:p>
                <w:p w:rsidR="009F767C" w:rsidRDefault="009F767C">
                  <w:pPr>
                    <w:pStyle w:val="documentskn-mlb2exprrightcellanyParagraph"/>
                    <w:ind w:left="24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</w:p>
                <w:p w:rsidR="009F767C" w:rsidRDefault="009F767C">
                  <w:pPr>
                    <w:pStyle w:val="documentskn-mlb2exprrightcellanyParagraph"/>
                    <w:ind w:left="24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</w:p>
                <w:p w:rsidR="009F767C" w:rsidRDefault="009F767C">
                  <w:pPr>
                    <w:pStyle w:val="documentskn-mlb2exprrightcellanyParagraph"/>
                    <w:ind w:left="24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</w:p>
              </w:tc>
            </w:tr>
          </w:tbl>
          <w:p w:rsidR="009F767C" w:rsidRDefault="009F767C">
            <w:pPr>
              <w:pStyle w:val="documentskn-mlb2experienceparagraphsinglecolumnpaddedlinenth-child1"/>
              <w:spacing w:before="600"/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</w:pPr>
          </w:p>
          <w:p w:rsidR="009F767C" w:rsidRDefault="00F00612">
            <w:pPr>
              <w:pStyle w:val="documentskn-mlb2experienceparagraphsinglecolumnpaddedlinenth-child1"/>
              <w:spacing w:before="600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t>Program Manager</w:t>
            </w:r>
          </w:p>
          <w:p w:rsidR="009F767C" w:rsidRDefault="00F00612">
            <w:pPr>
              <w:pStyle w:val="documentskn-mlb2right-boxexperiencepaddedline"/>
              <w:spacing w:after="160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t>24</w:t>
            </w:r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t xml:space="preserve"> Hour Fitness</w:t>
            </w:r>
            <w:r>
              <w:rPr>
                <w:rStyle w:val="span"/>
                <w:rFonts w:ascii="Verdana" w:eastAsia="Verdana" w:hAnsi="Verdana" w:cs="Verdana"/>
                <w:color w:val="6D6D6D"/>
                <w:sz w:val="18"/>
                <w:szCs w:val="18"/>
              </w:rPr>
              <w:t xml:space="preserve"> | Carlsbad, USA</w:t>
            </w:r>
          </w:p>
          <w:tbl>
            <w:tblPr>
              <w:tblStyle w:val="documentexp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  <w:gridCol w:w="2000"/>
              <w:gridCol w:w="4710"/>
            </w:tblGrid>
            <w:tr w:rsidR="009F767C">
              <w:trPr>
                <w:tblCellSpacing w:w="0" w:type="dxa"/>
              </w:trPr>
              <w:tc>
                <w:tcPr>
                  <w:tcW w:w="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exprtableanyParagraph"/>
                    <w:spacing w:line="360" w:lineRule="atLeast"/>
                    <w:textAlignment w:val="top"/>
                    <w:rPr>
                      <w:rStyle w:val="documentexprtableany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exprtableany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experiencedateswrapperdiv"/>
                    <w:spacing w:line="360" w:lineRule="atLeast"/>
                    <w:rPr>
                      <w:rStyle w:val="documentskn-mlb2right-boxexperiencepaddedlinedateswrapper"/>
                      <w:rFonts w:ascii="Verdana" w:eastAsia="Verdana" w:hAnsi="Verdana" w:cs="Verdana"/>
                      <w:color w:val="6D6D6D"/>
                      <w:sz w:val="16"/>
                      <w:szCs w:val="16"/>
                    </w:rPr>
                  </w:pPr>
                  <w:r>
                    <w:rPr>
                      <w:rStyle w:val="documentexprtableany"/>
                      <w:rFonts w:ascii="Verdana" w:eastAsia="Verdana" w:hAnsi="Verdana" w:cs="Verdana"/>
                      <w:i w:val="0"/>
                      <w:iCs w:val="0"/>
                      <w:color w:val="6D6D6D"/>
                      <w:sz w:val="16"/>
                      <w:szCs w:val="16"/>
                    </w:rPr>
                    <w:t>12/2014 - 06/2020</w:t>
                  </w:r>
                </w:p>
                <w:p w:rsidR="009F767C" w:rsidRDefault="009F767C">
                  <w:pPr>
                    <w:pStyle w:val="documentskn-mlb2right-boxexperiencepaddedlinedateswrapperParagraph"/>
                    <w:textAlignment w:val="auto"/>
                    <w:rPr>
                      <w:rStyle w:val="documentskn-mlb2right-boxexperiencepaddedlinedateswrapper"/>
                      <w:rFonts w:ascii="Verdana" w:eastAsia="Verdana" w:hAnsi="Verdana" w:cs="Verdana"/>
                      <w:i/>
                      <w:iCs/>
                      <w:color w:val="6D6D6D"/>
                      <w:sz w:val="16"/>
                      <w:szCs w:val="16"/>
                    </w:rPr>
                  </w:pPr>
                </w:p>
              </w:tc>
              <w:tc>
                <w:tcPr>
                  <w:tcW w:w="47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7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Spearheaded complex portfolio of Azure MS Dynamics CRM projects from inception to completion, including Requirement gathering meetings and POC, risk analysis and budgeting, and completed </w:t>
                  </w:r>
                  <w:proofErr w:type="gram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projects .</w:t>
                  </w:r>
                  <w:proofErr w:type="gramEnd"/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7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Deployed CRM Applications across 300 plus clubs nationwide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7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Oversee full scope Software Development Lifecycle (SDLC) projects from initial design through testing and implementation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7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As Scrum Master, I Co-ordinated Backlog Grooming and Sprint Planning meeting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s as well as conducted daily standups to track the team's progress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7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Worked closely with Product Owner and Product Manager in formulating the Business Requirement Documentations, Software Requirement Specifications along with the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dev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team and the Functional 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Requirement Specifications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7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Successfully managed the complete SDLC of Software Scrum teams and conducted 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b/>
                      <w:bCs/>
                      <w:color w:val="6D6D6D"/>
                    </w:rPr>
                    <w:t xml:space="preserve">Backlog Grooming, Sprint Planning and 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b/>
                      <w:bCs/>
                      <w:color w:val="6D6D6D"/>
                    </w:rPr>
                    <w:lastRenderedPageBreak/>
                    <w:t>Retrospective meetings along with daily Scrum standups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to plan and effectively manage the Software Development tea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m's SDLC cycle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7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Collaborate with business stakeholders and engineering teams to review designs, prioritize features, clarify scope, and negotiate trade-offs as required to meet schedule and resourcing</w:t>
                  </w:r>
                </w:p>
                <w:p w:rsidR="009F767C" w:rsidRDefault="009F767C">
                  <w:pPr>
                    <w:pStyle w:val="documentskn-mlb2exprrightcellanyParagraph"/>
                    <w:ind w:left="24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7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Facilitated informed decision making by formulating Rep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orts using Excel and PowerPoint Presentations, creating Weekly Status Report for leadership/business teams, and monitoring projects using MS Project and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Jira</w:t>
                  </w:r>
                  <w:proofErr w:type="spellEnd"/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7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Conducted Release Readiness reviews, Milestone Reviews with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Dev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and Business teams and also partic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ipated in Go/No-Go meetings with Business/Stakeholders and Leadership teams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7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Co-ordinated the Billing Replacement project in which we migrated members to the new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SaaS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implementation on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Zuora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platform and conduct integration with CRM, while utilizing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Zuora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 a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s a subscription management system to administer Membership / Personal training subscriptions, steer Family Adds </w:t>
                  </w:r>
                  <w:proofErr w:type="spellStart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Ons</w:t>
                  </w:r>
                  <w:proofErr w:type="spellEnd"/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, and automate recurring billing, collections, and revenue recognition</w:t>
                  </w:r>
                </w:p>
              </w:tc>
            </w:tr>
          </w:tbl>
          <w:p w:rsidR="009F767C" w:rsidRDefault="00F00612">
            <w:pPr>
              <w:pStyle w:val="documentskn-mlb2experienceparagraphsinglecolumnpaddedlinenth-child1"/>
              <w:spacing w:before="600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lastRenderedPageBreak/>
              <w:t>Project Manager</w:t>
            </w:r>
          </w:p>
          <w:p w:rsidR="009F767C" w:rsidRDefault="00F00612">
            <w:pPr>
              <w:pStyle w:val="documentskn-mlb2right-boxexperiencepaddedline"/>
              <w:spacing w:after="160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r>
              <w:rPr>
                <w:rStyle w:val="documentskn-mlb2txtBold"/>
                <w:rFonts w:ascii="Verdana" w:eastAsia="Verdana" w:hAnsi="Verdana" w:cs="Verdana"/>
                <w:color w:val="6D6D6D"/>
                <w:sz w:val="18"/>
                <w:szCs w:val="18"/>
              </w:rPr>
              <w:t>NIIT Technologies</w:t>
            </w:r>
            <w:r>
              <w:rPr>
                <w:rStyle w:val="span"/>
                <w:rFonts w:ascii="Verdana" w:eastAsia="Verdana" w:hAnsi="Verdana" w:cs="Verdana"/>
                <w:color w:val="6D6D6D"/>
                <w:sz w:val="18"/>
                <w:szCs w:val="18"/>
              </w:rPr>
              <w:t xml:space="preserve"> | Atlanta, USA</w:t>
            </w:r>
          </w:p>
          <w:tbl>
            <w:tblPr>
              <w:tblStyle w:val="documentexp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  <w:gridCol w:w="2000"/>
              <w:gridCol w:w="4710"/>
            </w:tblGrid>
            <w:tr w:rsidR="009F767C">
              <w:trPr>
                <w:tblCellSpacing w:w="0" w:type="dxa"/>
              </w:trPr>
              <w:tc>
                <w:tcPr>
                  <w:tcW w:w="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exprtableanyParagraph"/>
                    <w:spacing w:line="360" w:lineRule="atLeast"/>
                    <w:textAlignment w:val="top"/>
                    <w:rPr>
                      <w:rStyle w:val="documentexprtableany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</w:pPr>
                  <w:r>
                    <w:rPr>
                      <w:rStyle w:val="documentexprtableany"/>
                      <w:rFonts w:ascii="Verdana" w:eastAsia="Verdana" w:hAnsi="Verdana" w:cs="Verdana"/>
                      <w:color w:val="6D6D6D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experiencedateswrapperdiv"/>
                    <w:spacing w:line="360" w:lineRule="atLeast"/>
                    <w:rPr>
                      <w:rStyle w:val="documentskn-mlb2right-boxexperiencepaddedlinedateswrapper"/>
                      <w:rFonts w:ascii="Verdana" w:eastAsia="Verdana" w:hAnsi="Verdana" w:cs="Verdana"/>
                      <w:color w:val="6D6D6D"/>
                      <w:sz w:val="16"/>
                      <w:szCs w:val="16"/>
                    </w:rPr>
                  </w:pPr>
                  <w:r>
                    <w:rPr>
                      <w:rStyle w:val="documentexprtableany"/>
                      <w:rFonts w:ascii="Verdana" w:eastAsia="Verdana" w:hAnsi="Verdana" w:cs="Verdana"/>
                      <w:i w:val="0"/>
                      <w:iCs w:val="0"/>
                      <w:color w:val="6D6D6D"/>
                      <w:sz w:val="16"/>
                      <w:szCs w:val="16"/>
                    </w:rPr>
                    <w:t>04/2010 - 10/2014</w:t>
                  </w:r>
                </w:p>
                <w:p w:rsidR="009F767C" w:rsidRDefault="009F767C">
                  <w:pPr>
                    <w:pStyle w:val="documentskn-mlb2right-boxexperiencepaddedlinedateswrapperParagraph"/>
                    <w:textAlignment w:val="auto"/>
                    <w:rPr>
                      <w:rStyle w:val="documentskn-mlb2right-boxexperiencepaddedlinedateswrapper"/>
                      <w:rFonts w:ascii="Verdana" w:eastAsia="Verdana" w:hAnsi="Verdana" w:cs="Verdana"/>
                      <w:i/>
                      <w:iCs/>
                      <w:color w:val="6D6D6D"/>
                      <w:sz w:val="16"/>
                      <w:szCs w:val="16"/>
                    </w:rPr>
                  </w:pPr>
                </w:p>
              </w:tc>
              <w:tc>
                <w:tcPr>
                  <w:tcW w:w="47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8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Worked with major client – Hitachi to integrate their MTS (Managed Training Services) for their Infrastructure Systems and developed a comprehensive suit featuring a continuous delivery framework.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8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Planned, implemented, and delivered projects including en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 xml:space="preserve">gaging in business requirement meetings to enable achievement of full business </w:t>
                  </w: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lastRenderedPageBreak/>
                    <w:t>potential</w:t>
                  </w:r>
                </w:p>
                <w:p w:rsidR="009F767C" w:rsidRDefault="00F00612">
                  <w:pPr>
                    <w:pStyle w:val="documentskn-mlb2exprrightcellanyParagraph"/>
                    <w:numPr>
                      <w:ilvl w:val="0"/>
                      <w:numId w:val="8"/>
                    </w:numPr>
                    <w:ind w:left="240" w:hanging="210"/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</w:pPr>
                  <w:r>
                    <w:rPr>
                      <w:rStyle w:val="documentskn-mlb2exprrightcellany"/>
                      <w:rFonts w:ascii="Verdana" w:eastAsia="Verdana" w:hAnsi="Verdana" w:cs="Verdana"/>
                      <w:color w:val="6D6D6D"/>
                    </w:rPr>
                    <w:t>Led project implementation initiatives by working with onshore and offshore teams, while performing Demos for UAT to business</w:t>
                  </w:r>
                </w:p>
              </w:tc>
            </w:tr>
          </w:tbl>
          <w:p w:rsidR="009F767C" w:rsidRDefault="009F767C">
            <w:pPr>
              <w:pStyle w:val="documentskn-mlb2ulli"/>
              <w:spacing w:line="360" w:lineRule="atLeast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</w:p>
          <w:p w:rsidR="009F767C" w:rsidRDefault="00F00612">
            <w:pPr>
              <w:pStyle w:val="documentskn-mlb2ulli"/>
              <w:spacing w:line="360" w:lineRule="atLeast"/>
              <w:ind w:left="240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  <w:r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  <w:t xml:space="preserve">Worked on various roles including </w:t>
            </w:r>
            <w:r>
              <w:rPr>
                <w:rStyle w:val="documentskn-mlb2exprrightcellany"/>
                <w:rFonts w:ascii="Verdana" w:eastAsia="Verdana" w:hAnsi="Verdana" w:cs="Verdana"/>
                <w:color w:val="6D6D6D"/>
              </w:rPr>
              <w:t>Quali</w:t>
            </w:r>
            <w:r>
              <w:rPr>
                <w:rStyle w:val="documentskn-mlb2exprrightcellany"/>
                <w:rFonts w:ascii="Verdana" w:eastAsia="Verdana" w:hAnsi="Verdana" w:cs="Verdana"/>
                <w:color w:val="6D6D6D"/>
              </w:rPr>
              <w:t>ty Assurance Engineer and SQE team lead from 2004-2010.</w:t>
            </w:r>
            <w:r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  <w:p w:rsidR="009F767C" w:rsidRDefault="009F767C">
            <w:pPr>
              <w:pStyle w:val="documentskn-mlb2ulli"/>
              <w:spacing w:line="360" w:lineRule="atLeast"/>
              <w:ind w:left="240"/>
              <w:rPr>
                <w:rStyle w:val="documentskn-mlb2right-box"/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F767C" w:rsidRDefault="009F767C">
            <w:pPr>
              <w:pStyle w:val="documentskn-mlb2parentContainerrightboxrightpaddingcellParagraph"/>
              <w:spacing w:line="360" w:lineRule="atLeast"/>
              <w:textAlignment w:val="auto"/>
              <w:rPr>
                <w:rStyle w:val="documentskn-mlb2parentContainerrightboxrightpaddingcell"/>
                <w:rFonts w:ascii="Verdana" w:eastAsia="Verdana" w:hAnsi="Verdana" w:cs="Verdana"/>
                <w:color w:val="6D6D6D"/>
                <w:sz w:val="18"/>
                <w:szCs w:val="18"/>
              </w:rPr>
            </w:pPr>
          </w:p>
        </w:tc>
      </w:tr>
    </w:tbl>
    <w:p w:rsidR="009F767C" w:rsidRDefault="00F00612">
      <w:pPr>
        <w:spacing w:line="20" w:lineRule="auto"/>
        <w:rPr>
          <w:rFonts w:ascii="Verdana" w:eastAsia="Verdana" w:hAnsi="Verdana" w:cs="Verdana"/>
          <w:color w:val="6D6D6D"/>
          <w:sz w:val="18"/>
          <w:szCs w:val="18"/>
        </w:rPr>
      </w:pPr>
      <w:r>
        <w:rPr>
          <w:color w:val="FFFFFF"/>
          <w:sz w:val="2"/>
        </w:rPr>
        <w:lastRenderedPageBreak/>
        <w:t>.</w:t>
      </w:r>
    </w:p>
    <w:sectPr w:rsidR="009F767C">
      <w:pgSz w:w="12240" w:h="15840"/>
      <w:pgMar w:top="440" w:right="0" w:bottom="44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0612" w:rsidRDefault="00F00612">
      <w:pPr>
        <w:spacing w:line="240" w:lineRule="auto"/>
      </w:pPr>
      <w:r>
        <w:separator/>
      </w:r>
    </w:p>
  </w:endnote>
  <w:endnote w:type="continuationSeparator" w:id="0">
    <w:p w:rsidR="00F00612" w:rsidRDefault="00F006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0612" w:rsidRDefault="00F00612">
      <w:pPr>
        <w:spacing w:line="240" w:lineRule="auto"/>
      </w:pPr>
      <w:r>
        <w:separator/>
      </w:r>
    </w:p>
  </w:footnote>
  <w:footnote w:type="continuationSeparator" w:id="0">
    <w:p w:rsidR="00F00612" w:rsidRDefault="00F006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747"/>
    <w:rsid w:val="00036376"/>
    <w:rsid w:val="00062D62"/>
    <w:rsid w:val="000F6267"/>
    <w:rsid w:val="001732A4"/>
    <w:rsid w:val="00182163"/>
    <w:rsid w:val="00197DCB"/>
    <w:rsid w:val="001A425A"/>
    <w:rsid w:val="001D0BD5"/>
    <w:rsid w:val="00266CE3"/>
    <w:rsid w:val="002C063B"/>
    <w:rsid w:val="003437FC"/>
    <w:rsid w:val="003B1440"/>
    <w:rsid w:val="00542942"/>
    <w:rsid w:val="00575E0C"/>
    <w:rsid w:val="005B3747"/>
    <w:rsid w:val="005C605D"/>
    <w:rsid w:val="00717DFA"/>
    <w:rsid w:val="007664F2"/>
    <w:rsid w:val="007B056E"/>
    <w:rsid w:val="007C79F2"/>
    <w:rsid w:val="007F0511"/>
    <w:rsid w:val="0083267F"/>
    <w:rsid w:val="008549BF"/>
    <w:rsid w:val="008D4E0B"/>
    <w:rsid w:val="0090212E"/>
    <w:rsid w:val="0099309E"/>
    <w:rsid w:val="009D7B6E"/>
    <w:rsid w:val="009F767C"/>
    <w:rsid w:val="00A47EBE"/>
    <w:rsid w:val="00A57F35"/>
    <w:rsid w:val="00AA676D"/>
    <w:rsid w:val="00AC1CE2"/>
    <w:rsid w:val="00B63DEC"/>
    <w:rsid w:val="00B96096"/>
    <w:rsid w:val="00C97376"/>
    <w:rsid w:val="00D71494"/>
    <w:rsid w:val="00D737DC"/>
    <w:rsid w:val="00D758E0"/>
    <w:rsid w:val="00DA7FE4"/>
    <w:rsid w:val="00E076DC"/>
    <w:rsid w:val="00E60BAF"/>
    <w:rsid w:val="00EA1A6E"/>
    <w:rsid w:val="00EB546C"/>
    <w:rsid w:val="00EC6967"/>
    <w:rsid w:val="00EE759B"/>
    <w:rsid w:val="00F00612"/>
    <w:rsid w:val="00FE0359"/>
    <w:rsid w:val="0686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 Light" w:eastAsia="Times New Roman" w:hAnsi="Calibri Light" w:cs="Times New Roman"/>
      <w:color w:val="1F3763"/>
    </w:rPr>
  </w:style>
  <w:style w:type="paragraph" w:customStyle="1" w:styleId="documentskn-mlb2fontsize">
    <w:name w:val="document_skn-mlb2_fontsize"/>
    <w:basedOn w:val="Normal"/>
    <w:rPr>
      <w:sz w:val="18"/>
      <w:szCs w:val="18"/>
    </w:rPr>
  </w:style>
  <w:style w:type="character" w:customStyle="1" w:styleId="documentskn-mlb2topsectionleft-box">
    <w:name w:val="document_skn-mlb2_topsection_left-box"/>
    <w:basedOn w:val="DefaultParagraphFont"/>
  </w:style>
  <w:style w:type="paragraph" w:customStyle="1" w:styleId="documentskn-mlb2left-boxsectionnth-child1">
    <w:name w:val="document_skn-mlb2_left-box_section_nth-child(1)"/>
    <w:basedOn w:val="Normal"/>
  </w:style>
  <w:style w:type="paragraph" w:customStyle="1" w:styleId="documentskn-mlb2left-boxsectionnth-child1paragraph">
    <w:name w:val="document_skn-mlb2_left-box_section_nth-child(1)_paragraph"/>
    <w:basedOn w:val="Normal"/>
  </w:style>
  <w:style w:type="paragraph" w:customStyle="1" w:styleId="documentskn-mlb2topsectionleft-boxname">
    <w:name w:val="document_skn-mlb2_topsection_left-box_name"/>
    <w:basedOn w:val="Normal"/>
    <w:pPr>
      <w:pBdr>
        <w:top w:val="none" w:sz="0" w:space="14" w:color="auto"/>
        <w:left w:val="none" w:sz="0" w:space="30" w:color="auto"/>
        <w:bottom w:val="none" w:sz="0" w:space="31" w:color="auto"/>
        <w:right w:val="none" w:sz="0" w:space="17" w:color="auto"/>
      </w:pBdr>
    </w:pPr>
  </w:style>
  <w:style w:type="character" w:customStyle="1" w:styleId="span">
    <w:name w:val="span"/>
    <w:basedOn w:val="DefaultParagraphFont"/>
    <w:rPr>
      <w:vertAlign w:val="baseline"/>
    </w:rPr>
  </w:style>
  <w:style w:type="paragraph" w:customStyle="1" w:styleId="documentnotshow-btndctl-spc-show-btn">
    <w:name w:val="document_not(.show-btn)_dctl-spc-show-btn"/>
    <w:basedOn w:val="Normal"/>
    <w:qFormat/>
    <w:rPr>
      <w:vanish/>
    </w:rPr>
  </w:style>
  <w:style w:type="character" w:customStyle="1" w:styleId="documentskn-mlb2topsectionleft-boxnameCharacter">
    <w:name w:val="document_skn-mlb2_topsection_left-box_name Character"/>
    <w:basedOn w:val="DefaultParagraphFont"/>
  </w:style>
  <w:style w:type="character" w:customStyle="1" w:styleId="documentskn-mlb2topsectionright-box">
    <w:name w:val="document_skn-mlb2_topsection_right-box"/>
    <w:basedOn w:val="DefaultParagraphFont"/>
  </w:style>
  <w:style w:type="paragraph" w:customStyle="1" w:styleId="documentskn-mlb2topsectionright-boxParagraph">
    <w:name w:val="document_skn-mlb2_topsection_right-box Paragraph"/>
    <w:basedOn w:val="Normal"/>
    <w:pPr>
      <w:textAlignment w:val="top"/>
    </w:pPr>
  </w:style>
  <w:style w:type="table" w:customStyle="1" w:styleId="documentskn-mlb2topsection">
    <w:name w:val="document_skn-mlb2_topsection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character" w:customStyle="1" w:styleId="documentskn-mlb2parentContainerleftboxleftpaddingcell">
    <w:name w:val="document_skn-mlb2_parentContainer_leftboxleftpaddingcell"/>
    <w:basedOn w:val="DefaultParagraphFont"/>
    <w:rPr>
      <w:shd w:val="clear" w:color="auto" w:fill="F3F3F3"/>
    </w:rPr>
  </w:style>
  <w:style w:type="character" w:customStyle="1" w:styleId="documentskn-mlb2left-box">
    <w:name w:val="document_skn-mlb2_left-box"/>
    <w:basedOn w:val="DefaultParagraphFont"/>
    <w:rPr>
      <w:shd w:val="clear" w:color="auto" w:fill="F3F3F3"/>
    </w:rPr>
  </w:style>
  <w:style w:type="paragraph" w:customStyle="1" w:styleId="documentskn-mlb2left-boxheading">
    <w:name w:val="document_skn-mlb2_left-box_heading"/>
    <w:basedOn w:val="Normal"/>
  </w:style>
  <w:style w:type="paragraph" w:customStyle="1" w:styleId="documentskn-mlb2sectiontitle">
    <w:name w:val="document_skn-mlb2_sectiontitle"/>
    <w:basedOn w:val="Normal"/>
    <w:rPr>
      <w:caps/>
      <w:spacing w:val="40"/>
    </w:rPr>
  </w:style>
  <w:style w:type="paragraph" w:customStyle="1" w:styleId="documentskn-mlb2headingline">
    <w:name w:val="document_skn-mlb2_headingline"/>
    <w:basedOn w:val="Normal"/>
    <w:rPr>
      <w:sz w:val="12"/>
      <w:szCs w:val="12"/>
    </w:rPr>
  </w:style>
  <w:style w:type="character" w:customStyle="1" w:styleId="documentskn-mlb2headinglineCharacter">
    <w:name w:val="document_skn-mlb2_headingline Character"/>
    <w:basedOn w:val="DefaultParagraphFont"/>
    <w:rPr>
      <w:sz w:val="12"/>
      <w:szCs w:val="12"/>
    </w:rPr>
  </w:style>
  <w:style w:type="paragraph" w:customStyle="1" w:styleId="div">
    <w:name w:val="div"/>
    <w:basedOn w:val="Normal"/>
  </w:style>
  <w:style w:type="character" w:customStyle="1" w:styleId="documentaddresssinglecolumnaddressrowsvgcell">
    <w:name w:val="document_address_singlecolumn_addressrow_svgcell"/>
    <w:basedOn w:val="DefaultParagraphFont"/>
  </w:style>
  <w:style w:type="character" w:customStyle="1" w:styleId="documentskn-mlb2sec-cntcsinglecolumndivnth-last-child1">
    <w:name w:val="document_skn-mlb2_sec-cntc_singlecolumn_div_nth-last-child(1)"/>
    <w:basedOn w:val="DefaultParagraphFont"/>
    <w:qFormat/>
  </w:style>
  <w:style w:type="paragraph" w:customStyle="1" w:styleId="documentskn-mlb2sec-cntcsinglecolumndivnth-last-child1Paragraph">
    <w:name w:val="document_skn-mlb2_sec-cntc_singlecolumn_div_nth-last-child(1) Paragraph"/>
    <w:basedOn w:val="Normal"/>
  </w:style>
  <w:style w:type="character" w:customStyle="1" w:styleId="documentskn-mlb2txtBold">
    <w:name w:val="document_skn-mlb2_txtBold"/>
    <w:basedOn w:val="DefaultParagraphFont"/>
    <w:rPr>
      <w:b/>
      <w:bCs/>
    </w:rPr>
  </w:style>
  <w:style w:type="character" w:customStyle="1" w:styleId="a">
    <w:name w:val="a"/>
    <w:basedOn w:val="DefaultParagraphFont"/>
    <w:rPr>
      <w:vertAlign w:val="baseline"/>
    </w:rPr>
  </w:style>
  <w:style w:type="table" w:customStyle="1" w:styleId="documentskn-mlb2sec-cntcfirstparagraphsinglecolumn">
    <w:name w:val="document_skn-mlb2_sec-cntc_firstparagraph_singlecolumn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customStyle="1" w:styleId="documentskn-mlb2sec-cntcsectionnotsec-alnk">
    <w:name w:val="document_skn-mlb2_sec-cntc + section_not(.sec-alnk)"/>
    <w:basedOn w:val="Normal"/>
    <w:qFormat/>
  </w:style>
  <w:style w:type="paragraph" w:customStyle="1" w:styleId="documentskn-mlb2firstparagraph">
    <w:name w:val="document_skn-mlb2_firstparagraph"/>
    <w:basedOn w:val="Normal"/>
  </w:style>
  <w:style w:type="paragraph" w:customStyle="1" w:styleId="documentskn-mlb2educationsinglecolumn">
    <w:name w:val="document_skn-mlb2_education_singlecolumn"/>
    <w:basedOn w:val="Normal"/>
  </w:style>
  <w:style w:type="paragraph" w:customStyle="1" w:styleId="documentskn-mlb2educationpaddedline">
    <w:name w:val="document_skn-mlb2_education_paddedline"/>
    <w:basedOn w:val="Normal"/>
  </w:style>
  <w:style w:type="paragraph" w:customStyle="1" w:styleId="documentskn-mlb2educationcompanyname">
    <w:name w:val="document_skn-mlb2_education_companyname"/>
    <w:basedOn w:val="Normal"/>
  </w:style>
  <w:style w:type="paragraph" w:customStyle="1" w:styleId="documentskn-mlb2paragraph">
    <w:name w:val="document_skn-mlb2_paragraph"/>
    <w:basedOn w:val="Normal"/>
  </w:style>
  <w:style w:type="paragraph" w:customStyle="1" w:styleId="documentskn-mlb2left-boxsection">
    <w:name w:val="document_skn-mlb2_left-box_section"/>
    <w:basedOn w:val="Normal"/>
    <w:rPr>
      <w:color w:val="2A2A2A"/>
    </w:rPr>
  </w:style>
  <w:style w:type="paragraph" w:customStyle="1" w:styleId="documentskn-mlb2singlecolumn">
    <w:name w:val="document_skn-mlb2_singlecolumn"/>
    <w:basedOn w:val="Normal"/>
    <w:pPr>
      <w:spacing w:line="360" w:lineRule="atLeast"/>
    </w:pPr>
  </w:style>
  <w:style w:type="paragraph" w:customStyle="1" w:styleId="documentskn-mlb2ulli">
    <w:name w:val="document_skn-mlb2_ul_li"/>
    <w:basedOn w:val="Normal"/>
  </w:style>
  <w:style w:type="paragraph" w:customStyle="1" w:styleId="p">
    <w:name w:val="p"/>
    <w:basedOn w:val="Normal"/>
  </w:style>
  <w:style w:type="character" w:customStyle="1" w:styleId="documentskn-mlb2parentContainerleftboxrightpaddingcell">
    <w:name w:val="document_skn-mlb2_parentContainer_leftboxrightpaddingcell"/>
    <w:basedOn w:val="DefaultParagraphFont"/>
    <w:rPr>
      <w:shd w:val="clear" w:color="auto" w:fill="F3F3F3"/>
    </w:rPr>
  </w:style>
  <w:style w:type="paragraph" w:customStyle="1" w:styleId="documentskn-mlb2parentContainerleftboxrightpaddingcellParagraph">
    <w:name w:val="document_skn-mlb2_parentContainer_leftboxrightpaddingcell Paragraph"/>
    <w:basedOn w:val="Normal"/>
    <w:pPr>
      <w:pBdr>
        <w:top w:val="none" w:sz="0" w:space="30" w:color="auto"/>
        <w:bottom w:val="none" w:sz="0" w:space="30" w:color="auto"/>
      </w:pBdr>
      <w:shd w:val="clear" w:color="auto" w:fill="F3F3F3"/>
      <w:textAlignment w:val="top"/>
    </w:pPr>
    <w:rPr>
      <w:shd w:val="clear" w:color="auto" w:fill="F3F3F3"/>
    </w:rPr>
  </w:style>
  <w:style w:type="character" w:customStyle="1" w:styleId="documentskn-mlb2parentContainerrightboxleftpaddingcell">
    <w:name w:val="document_skn-mlb2_parentContainer_rightboxleftpaddingcell"/>
    <w:basedOn w:val="DefaultParagraphFont"/>
  </w:style>
  <w:style w:type="character" w:customStyle="1" w:styleId="documentskn-mlb2right-box">
    <w:name w:val="document_skn-mlb2_right-box"/>
    <w:basedOn w:val="DefaultParagraphFont"/>
    <w:rPr>
      <w:color w:val="6D6D6D"/>
    </w:rPr>
  </w:style>
  <w:style w:type="paragraph" w:customStyle="1" w:styleId="documentskn-mlb2right-boxsectionnth-child1">
    <w:name w:val="document_skn-mlb2_right-box_section_nth-child(1)"/>
    <w:basedOn w:val="Normal"/>
  </w:style>
  <w:style w:type="paragraph" w:customStyle="1" w:styleId="documentskn-mlb2heading">
    <w:name w:val="document_skn-mlb2_heading"/>
    <w:basedOn w:val="Normal"/>
    <w:pPr>
      <w:spacing w:line="300" w:lineRule="atLeast"/>
    </w:pPr>
    <w:rPr>
      <w:color w:val="000000"/>
      <w:sz w:val="28"/>
      <w:szCs w:val="28"/>
    </w:rPr>
  </w:style>
  <w:style w:type="paragraph" w:customStyle="1" w:styleId="documentskn-mlb2right-boxparagraph">
    <w:name w:val="document_skn-mlb2_right-box_paragraph"/>
    <w:basedOn w:val="Normal"/>
  </w:style>
  <w:style w:type="paragraph" w:customStyle="1" w:styleId="documentskn-mlb2right-boxsinglecolumn">
    <w:name w:val="document_skn-mlb2_right-box_singlecolumn"/>
    <w:basedOn w:val="Normal"/>
  </w:style>
  <w:style w:type="paragraph" w:customStyle="1" w:styleId="documentskn-mlb2section">
    <w:name w:val="document_skn-mlb2_section"/>
    <w:basedOn w:val="Normal"/>
  </w:style>
  <w:style w:type="character" w:customStyle="1" w:styleId="documentskn-mlb2paddedline">
    <w:name w:val="document_skn-mlb2_paddedline"/>
    <w:basedOn w:val="DefaultParagraphFont"/>
  </w:style>
  <w:style w:type="character" w:customStyle="1" w:styleId="documentskillmiddlecell">
    <w:name w:val="document_skill_middlecell"/>
    <w:basedOn w:val="DefaultParagraphFont"/>
  </w:style>
  <w:style w:type="paragraph" w:customStyle="1" w:styleId="documentskillmiddlecellParagraph">
    <w:name w:val="document_skill_middlecell Paragraph"/>
    <w:basedOn w:val="Normal"/>
  </w:style>
  <w:style w:type="character" w:customStyle="1" w:styleId="documentskillpaddedlinenth-last-child1">
    <w:name w:val="document_skill_paddedline_nth-last-child(1)"/>
    <w:basedOn w:val="DefaultParagraphFont"/>
    <w:qFormat/>
  </w:style>
  <w:style w:type="table" w:customStyle="1" w:styleId="documentright-boxskill">
    <w:name w:val="document_right-box_skill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customStyle="1" w:styleId="documentskn-mlb2experienceparagraphfirstparagraphsinglecolumnpaddedlinenth-child1">
    <w:name w:val="document_skn-mlb2_experience_paragraph_firstparagraph_singlecolumn &gt; paddedline_nth-child(1)"/>
    <w:basedOn w:val="Normal"/>
  </w:style>
  <w:style w:type="paragraph" w:customStyle="1" w:styleId="documentskn-mlb2right-boxexperiencepaddedline">
    <w:name w:val="document_skn-mlb2_right-box_experience_paddedline"/>
    <w:basedOn w:val="Normal"/>
  </w:style>
  <w:style w:type="character" w:customStyle="1" w:styleId="documentexprtableany">
    <w:name w:val="document_exprtable_any"/>
    <w:basedOn w:val="DefaultParagraphFont"/>
  </w:style>
  <w:style w:type="paragraph" w:customStyle="1" w:styleId="documentexprtableanyParagraph">
    <w:name w:val="document_exprtable_any Paragraph"/>
    <w:basedOn w:val="Normal"/>
  </w:style>
  <w:style w:type="character" w:customStyle="1" w:styleId="documentskn-mlb2right-boxexperiencepaddedlinedateswrapper">
    <w:name w:val="document_skn-mlb2_right-box_experience_paddedline_dates_wrapper"/>
    <w:basedOn w:val="DefaultParagraphFont"/>
  </w:style>
  <w:style w:type="paragraph" w:customStyle="1" w:styleId="documentskn-mlb2experiencedateswrapperdiv">
    <w:name w:val="document_skn-mlb2_experience_dates_wrapper_div"/>
    <w:basedOn w:val="Normal"/>
    <w:rPr>
      <w:i/>
      <w:iCs/>
    </w:rPr>
  </w:style>
  <w:style w:type="paragraph" w:customStyle="1" w:styleId="documentskn-mlb2right-boxexperiencepaddedlinedateswrapperParagraph">
    <w:name w:val="document_skn-mlb2_right-box_experience_paddedline_dates_wrapper Paragraph"/>
    <w:basedOn w:val="Normal"/>
    <w:qFormat/>
    <w:pPr>
      <w:spacing w:line="360" w:lineRule="atLeast"/>
    </w:pPr>
  </w:style>
  <w:style w:type="character" w:customStyle="1" w:styleId="documentskn-mlb2exprrightcellany">
    <w:name w:val="document_skn-mlb2_exprrightcell_any"/>
    <w:basedOn w:val="DefaultParagraphFont"/>
    <w:rPr>
      <w:sz w:val="18"/>
      <w:szCs w:val="18"/>
    </w:rPr>
  </w:style>
  <w:style w:type="paragraph" w:customStyle="1" w:styleId="documentskn-mlb2exprrightcellanyParagraph">
    <w:name w:val="document_skn-mlb2_exprrightcell_any Paragraph"/>
    <w:basedOn w:val="Normal"/>
    <w:qFormat/>
    <w:pPr>
      <w:spacing w:line="360" w:lineRule="atLeast"/>
    </w:pPr>
    <w:rPr>
      <w:sz w:val="18"/>
      <w:szCs w:val="18"/>
    </w:rPr>
  </w:style>
  <w:style w:type="table" w:customStyle="1" w:styleId="documentexprtable">
    <w:name w:val="document_expr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customStyle="1" w:styleId="documentskn-mlb2experienceparagraphsinglecolumnpaddedlinenth-child1">
    <w:name w:val="document_skn-mlb2_experience_paragraph_singlecolumn &gt; paddedline_nth-child(1)"/>
    <w:basedOn w:val="Normal"/>
    <w:qFormat/>
  </w:style>
  <w:style w:type="character" w:customStyle="1" w:styleId="documentskn-mlb2parentContainerrightboxrightpaddingcell">
    <w:name w:val="document_skn-mlb2_parentContainer_rightboxrightpaddingcell"/>
    <w:basedOn w:val="DefaultParagraphFont"/>
    <w:qFormat/>
  </w:style>
  <w:style w:type="paragraph" w:customStyle="1" w:styleId="documentskn-mlb2parentContainerrightboxrightpaddingcellParagraph">
    <w:name w:val="document_skn-mlb2_parentContainer_rightboxrightpaddingcell Paragraph"/>
    <w:basedOn w:val="Normal"/>
    <w:qFormat/>
    <w:pPr>
      <w:textAlignment w:val="top"/>
    </w:pPr>
  </w:style>
  <w:style w:type="table" w:customStyle="1" w:styleId="documentskn-mlb2parentContainer">
    <w:name w:val="document_skn-mlb2_parentContainer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4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4F2"/>
    <w:rPr>
      <w:rFonts w:ascii="Tahoma" w:hAnsi="Tahoma" w:cs="Tahoma"/>
      <w:sz w:val="16"/>
      <w:szCs w:val="16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 Light" w:eastAsia="Times New Roman" w:hAnsi="Calibri Light" w:cs="Times New Roman"/>
      <w:color w:val="1F3763"/>
    </w:rPr>
  </w:style>
  <w:style w:type="paragraph" w:customStyle="1" w:styleId="documentskn-mlb2fontsize">
    <w:name w:val="document_skn-mlb2_fontsize"/>
    <w:basedOn w:val="Normal"/>
    <w:rPr>
      <w:sz w:val="18"/>
      <w:szCs w:val="18"/>
    </w:rPr>
  </w:style>
  <w:style w:type="character" w:customStyle="1" w:styleId="documentskn-mlb2topsectionleft-box">
    <w:name w:val="document_skn-mlb2_topsection_left-box"/>
    <w:basedOn w:val="DefaultParagraphFont"/>
  </w:style>
  <w:style w:type="paragraph" w:customStyle="1" w:styleId="documentskn-mlb2left-boxsectionnth-child1">
    <w:name w:val="document_skn-mlb2_left-box_section_nth-child(1)"/>
    <w:basedOn w:val="Normal"/>
  </w:style>
  <w:style w:type="paragraph" w:customStyle="1" w:styleId="documentskn-mlb2left-boxsectionnth-child1paragraph">
    <w:name w:val="document_skn-mlb2_left-box_section_nth-child(1)_paragraph"/>
    <w:basedOn w:val="Normal"/>
  </w:style>
  <w:style w:type="paragraph" w:customStyle="1" w:styleId="documentskn-mlb2topsectionleft-boxname">
    <w:name w:val="document_skn-mlb2_topsection_left-box_name"/>
    <w:basedOn w:val="Normal"/>
    <w:pPr>
      <w:pBdr>
        <w:top w:val="none" w:sz="0" w:space="14" w:color="auto"/>
        <w:left w:val="none" w:sz="0" w:space="30" w:color="auto"/>
        <w:bottom w:val="none" w:sz="0" w:space="31" w:color="auto"/>
        <w:right w:val="none" w:sz="0" w:space="17" w:color="auto"/>
      </w:pBdr>
    </w:pPr>
  </w:style>
  <w:style w:type="character" w:customStyle="1" w:styleId="span">
    <w:name w:val="span"/>
    <w:basedOn w:val="DefaultParagraphFont"/>
    <w:rPr>
      <w:vertAlign w:val="baseline"/>
    </w:rPr>
  </w:style>
  <w:style w:type="paragraph" w:customStyle="1" w:styleId="documentnotshow-btndctl-spc-show-btn">
    <w:name w:val="document_not(.show-btn)_dctl-spc-show-btn"/>
    <w:basedOn w:val="Normal"/>
    <w:qFormat/>
    <w:rPr>
      <w:vanish/>
    </w:rPr>
  </w:style>
  <w:style w:type="character" w:customStyle="1" w:styleId="documentskn-mlb2topsectionleft-boxnameCharacter">
    <w:name w:val="document_skn-mlb2_topsection_left-box_name Character"/>
    <w:basedOn w:val="DefaultParagraphFont"/>
  </w:style>
  <w:style w:type="character" w:customStyle="1" w:styleId="documentskn-mlb2topsectionright-box">
    <w:name w:val="document_skn-mlb2_topsection_right-box"/>
    <w:basedOn w:val="DefaultParagraphFont"/>
  </w:style>
  <w:style w:type="paragraph" w:customStyle="1" w:styleId="documentskn-mlb2topsectionright-boxParagraph">
    <w:name w:val="document_skn-mlb2_topsection_right-box Paragraph"/>
    <w:basedOn w:val="Normal"/>
    <w:pPr>
      <w:textAlignment w:val="top"/>
    </w:pPr>
  </w:style>
  <w:style w:type="table" w:customStyle="1" w:styleId="documentskn-mlb2topsection">
    <w:name w:val="document_skn-mlb2_topsection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character" w:customStyle="1" w:styleId="documentskn-mlb2parentContainerleftboxleftpaddingcell">
    <w:name w:val="document_skn-mlb2_parentContainer_leftboxleftpaddingcell"/>
    <w:basedOn w:val="DefaultParagraphFont"/>
    <w:rPr>
      <w:shd w:val="clear" w:color="auto" w:fill="F3F3F3"/>
    </w:rPr>
  </w:style>
  <w:style w:type="character" w:customStyle="1" w:styleId="documentskn-mlb2left-box">
    <w:name w:val="document_skn-mlb2_left-box"/>
    <w:basedOn w:val="DefaultParagraphFont"/>
    <w:rPr>
      <w:shd w:val="clear" w:color="auto" w:fill="F3F3F3"/>
    </w:rPr>
  </w:style>
  <w:style w:type="paragraph" w:customStyle="1" w:styleId="documentskn-mlb2left-boxheading">
    <w:name w:val="document_skn-mlb2_left-box_heading"/>
    <w:basedOn w:val="Normal"/>
  </w:style>
  <w:style w:type="paragraph" w:customStyle="1" w:styleId="documentskn-mlb2sectiontitle">
    <w:name w:val="document_skn-mlb2_sectiontitle"/>
    <w:basedOn w:val="Normal"/>
    <w:rPr>
      <w:caps/>
      <w:spacing w:val="40"/>
    </w:rPr>
  </w:style>
  <w:style w:type="paragraph" w:customStyle="1" w:styleId="documentskn-mlb2headingline">
    <w:name w:val="document_skn-mlb2_headingline"/>
    <w:basedOn w:val="Normal"/>
    <w:rPr>
      <w:sz w:val="12"/>
      <w:szCs w:val="12"/>
    </w:rPr>
  </w:style>
  <w:style w:type="character" w:customStyle="1" w:styleId="documentskn-mlb2headinglineCharacter">
    <w:name w:val="document_skn-mlb2_headingline Character"/>
    <w:basedOn w:val="DefaultParagraphFont"/>
    <w:rPr>
      <w:sz w:val="12"/>
      <w:szCs w:val="12"/>
    </w:rPr>
  </w:style>
  <w:style w:type="paragraph" w:customStyle="1" w:styleId="div">
    <w:name w:val="div"/>
    <w:basedOn w:val="Normal"/>
  </w:style>
  <w:style w:type="character" w:customStyle="1" w:styleId="documentaddresssinglecolumnaddressrowsvgcell">
    <w:name w:val="document_address_singlecolumn_addressrow_svgcell"/>
    <w:basedOn w:val="DefaultParagraphFont"/>
  </w:style>
  <w:style w:type="character" w:customStyle="1" w:styleId="documentskn-mlb2sec-cntcsinglecolumndivnth-last-child1">
    <w:name w:val="document_skn-mlb2_sec-cntc_singlecolumn_div_nth-last-child(1)"/>
    <w:basedOn w:val="DefaultParagraphFont"/>
    <w:qFormat/>
  </w:style>
  <w:style w:type="paragraph" w:customStyle="1" w:styleId="documentskn-mlb2sec-cntcsinglecolumndivnth-last-child1Paragraph">
    <w:name w:val="document_skn-mlb2_sec-cntc_singlecolumn_div_nth-last-child(1) Paragraph"/>
    <w:basedOn w:val="Normal"/>
  </w:style>
  <w:style w:type="character" w:customStyle="1" w:styleId="documentskn-mlb2txtBold">
    <w:name w:val="document_skn-mlb2_txtBold"/>
    <w:basedOn w:val="DefaultParagraphFont"/>
    <w:rPr>
      <w:b/>
      <w:bCs/>
    </w:rPr>
  </w:style>
  <w:style w:type="character" w:customStyle="1" w:styleId="a">
    <w:name w:val="a"/>
    <w:basedOn w:val="DefaultParagraphFont"/>
    <w:rPr>
      <w:vertAlign w:val="baseline"/>
    </w:rPr>
  </w:style>
  <w:style w:type="table" w:customStyle="1" w:styleId="documentskn-mlb2sec-cntcfirstparagraphsinglecolumn">
    <w:name w:val="document_skn-mlb2_sec-cntc_firstparagraph_singlecolumn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customStyle="1" w:styleId="documentskn-mlb2sec-cntcsectionnotsec-alnk">
    <w:name w:val="document_skn-mlb2_sec-cntc + section_not(.sec-alnk)"/>
    <w:basedOn w:val="Normal"/>
    <w:qFormat/>
  </w:style>
  <w:style w:type="paragraph" w:customStyle="1" w:styleId="documentskn-mlb2firstparagraph">
    <w:name w:val="document_skn-mlb2_firstparagraph"/>
    <w:basedOn w:val="Normal"/>
  </w:style>
  <w:style w:type="paragraph" w:customStyle="1" w:styleId="documentskn-mlb2educationsinglecolumn">
    <w:name w:val="document_skn-mlb2_education_singlecolumn"/>
    <w:basedOn w:val="Normal"/>
  </w:style>
  <w:style w:type="paragraph" w:customStyle="1" w:styleId="documentskn-mlb2educationpaddedline">
    <w:name w:val="document_skn-mlb2_education_paddedline"/>
    <w:basedOn w:val="Normal"/>
  </w:style>
  <w:style w:type="paragraph" w:customStyle="1" w:styleId="documentskn-mlb2educationcompanyname">
    <w:name w:val="document_skn-mlb2_education_companyname"/>
    <w:basedOn w:val="Normal"/>
  </w:style>
  <w:style w:type="paragraph" w:customStyle="1" w:styleId="documentskn-mlb2paragraph">
    <w:name w:val="document_skn-mlb2_paragraph"/>
    <w:basedOn w:val="Normal"/>
  </w:style>
  <w:style w:type="paragraph" w:customStyle="1" w:styleId="documentskn-mlb2left-boxsection">
    <w:name w:val="document_skn-mlb2_left-box_section"/>
    <w:basedOn w:val="Normal"/>
    <w:rPr>
      <w:color w:val="2A2A2A"/>
    </w:rPr>
  </w:style>
  <w:style w:type="paragraph" w:customStyle="1" w:styleId="documentskn-mlb2singlecolumn">
    <w:name w:val="document_skn-mlb2_singlecolumn"/>
    <w:basedOn w:val="Normal"/>
    <w:pPr>
      <w:spacing w:line="360" w:lineRule="atLeast"/>
    </w:pPr>
  </w:style>
  <w:style w:type="paragraph" w:customStyle="1" w:styleId="documentskn-mlb2ulli">
    <w:name w:val="document_skn-mlb2_ul_li"/>
    <w:basedOn w:val="Normal"/>
  </w:style>
  <w:style w:type="paragraph" w:customStyle="1" w:styleId="p">
    <w:name w:val="p"/>
    <w:basedOn w:val="Normal"/>
  </w:style>
  <w:style w:type="character" w:customStyle="1" w:styleId="documentskn-mlb2parentContainerleftboxrightpaddingcell">
    <w:name w:val="document_skn-mlb2_parentContainer_leftboxrightpaddingcell"/>
    <w:basedOn w:val="DefaultParagraphFont"/>
    <w:rPr>
      <w:shd w:val="clear" w:color="auto" w:fill="F3F3F3"/>
    </w:rPr>
  </w:style>
  <w:style w:type="paragraph" w:customStyle="1" w:styleId="documentskn-mlb2parentContainerleftboxrightpaddingcellParagraph">
    <w:name w:val="document_skn-mlb2_parentContainer_leftboxrightpaddingcell Paragraph"/>
    <w:basedOn w:val="Normal"/>
    <w:pPr>
      <w:pBdr>
        <w:top w:val="none" w:sz="0" w:space="30" w:color="auto"/>
        <w:bottom w:val="none" w:sz="0" w:space="30" w:color="auto"/>
      </w:pBdr>
      <w:shd w:val="clear" w:color="auto" w:fill="F3F3F3"/>
      <w:textAlignment w:val="top"/>
    </w:pPr>
    <w:rPr>
      <w:shd w:val="clear" w:color="auto" w:fill="F3F3F3"/>
    </w:rPr>
  </w:style>
  <w:style w:type="character" w:customStyle="1" w:styleId="documentskn-mlb2parentContainerrightboxleftpaddingcell">
    <w:name w:val="document_skn-mlb2_parentContainer_rightboxleftpaddingcell"/>
    <w:basedOn w:val="DefaultParagraphFont"/>
  </w:style>
  <w:style w:type="character" w:customStyle="1" w:styleId="documentskn-mlb2right-box">
    <w:name w:val="document_skn-mlb2_right-box"/>
    <w:basedOn w:val="DefaultParagraphFont"/>
    <w:rPr>
      <w:color w:val="6D6D6D"/>
    </w:rPr>
  </w:style>
  <w:style w:type="paragraph" w:customStyle="1" w:styleId="documentskn-mlb2right-boxsectionnth-child1">
    <w:name w:val="document_skn-mlb2_right-box_section_nth-child(1)"/>
    <w:basedOn w:val="Normal"/>
  </w:style>
  <w:style w:type="paragraph" w:customStyle="1" w:styleId="documentskn-mlb2heading">
    <w:name w:val="document_skn-mlb2_heading"/>
    <w:basedOn w:val="Normal"/>
    <w:pPr>
      <w:spacing w:line="300" w:lineRule="atLeast"/>
    </w:pPr>
    <w:rPr>
      <w:color w:val="000000"/>
      <w:sz w:val="28"/>
      <w:szCs w:val="28"/>
    </w:rPr>
  </w:style>
  <w:style w:type="paragraph" w:customStyle="1" w:styleId="documentskn-mlb2right-boxparagraph">
    <w:name w:val="document_skn-mlb2_right-box_paragraph"/>
    <w:basedOn w:val="Normal"/>
  </w:style>
  <w:style w:type="paragraph" w:customStyle="1" w:styleId="documentskn-mlb2right-boxsinglecolumn">
    <w:name w:val="document_skn-mlb2_right-box_singlecolumn"/>
    <w:basedOn w:val="Normal"/>
  </w:style>
  <w:style w:type="paragraph" w:customStyle="1" w:styleId="documentskn-mlb2section">
    <w:name w:val="document_skn-mlb2_section"/>
    <w:basedOn w:val="Normal"/>
  </w:style>
  <w:style w:type="character" w:customStyle="1" w:styleId="documentskn-mlb2paddedline">
    <w:name w:val="document_skn-mlb2_paddedline"/>
    <w:basedOn w:val="DefaultParagraphFont"/>
  </w:style>
  <w:style w:type="character" w:customStyle="1" w:styleId="documentskillmiddlecell">
    <w:name w:val="document_skill_middlecell"/>
    <w:basedOn w:val="DefaultParagraphFont"/>
  </w:style>
  <w:style w:type="paragraph" w:customStyle="1" w:styleId="documentskillmiddlecellParagraph">
    <w:name w:val="document_skill_middlecell Paragraph"/>
    <w:basedOn w:val="Normal"/>
  </w:style>
  <w:style w:type="character" w:customStyle="1" w:styleId="documentskillpaddedlinenth-last-child1">
    <w:name w:val="document_skill_paddedline_nth-last-child(1)"/>
    <w:basedOn w:val="DefaultParagraphFont"/>
    <w:qFormat/>
  </w:style>
  <w:style w:type="table" w:customStyle="1" w:styleId="documentright-boxskill">
    <w:name w:val="document_right-box_skill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customStyle="1" w:styleId="documentskn-mlb2experienceparagraphfirstparagraphsinglecolumnpaddedlinenth-child1">
    <w:name w:val="document_skn-mlb2_experience_paragraph_firstparagraph_singlecolumn &gt; paddedline_nth-child(1)"/>
    <w:basedOn w:val="Normal"/>
  </w:style>
  <w:style w:type="paragraph" w:customStyle="1" w:styleId="documentskn-mlb2right-boxexperiencepaddedline">
    <w:name w:val="document_skn-mlb2_right-box_experience_paddedline"/>
    <w:basedOn w:val="Normal"/>
  </w:style>
  <w:style w:type="character" w:customStyle="1" w:styleId="documentexprtableany">
    <w:name w:val="document_exprtable_any"/>
    <w:basedOn w:val="DefaultParagraphFont"/>
  </w:style>
  <w:style w:type="paragraph" w:customStyle="1" w:styleId="documentexprtableanyParagraph">
    <w:name w:val="document_exprtable_any Paragraph"/>
    <w:basedOn w:val="Normal"/>
  </w:style>
  <w:style w:type="character" w:customStyle="1" w:styleId="documentskn-mlb2right-boxexperiencepaddedlinedateswrapper">
    <w:name w:val="document_skn-mlb2_right-box_experience_paddedline_dates_wrapper"/>
    <w:basedOn w:val="DefaultParagraphFont"/>
  </w:style>
  <w:style w:type="paragraph" w:customStyle="1" w:styleId="documentskn-mlb2experiencedateswrapperdiv">
    <w:name w:val="document_skn-mlb2_experience_dates_wrapper_div"/>
    <w:basedOn w:val="Normal"/>
    <w:rPr>
      <w:i/>
      <w:iCs/>
    </w:rPr>
  </w:style>
  <w:style w:type="paragraph" w:customStyle="1" w:styleId="documentskn-mlb2right-boxexperiencepaddedlinedateswrapperParagraph">
    <w:name w:val="document_skn-mlb2_right-box_experience_paddedline_dates_wrapper Paragraph"/>
    <w:basedOn w:val="Normal"/>
    <w:qFormat/>
    <w:pPr>
      <w:spacing w:line="360" w:lineRule="atLeast"/>
    </w:pPr>
  </w:style>
  <w:style w:type="character" w:customStyle="1" w:styleId="documentskn-mlb2exprrightcellany">
    <w:name w:val="document_skn-mlb2_exprrightcell_any"/>
    <w:basedOn w:val="DefaultParagraphFont"/>
    <w:rPr>
      <w:sz w:val="18"/>
      <w:szCs w:val="18"/>
    </w:rPr>
  </w:style>
  <w:style w:type="paragraph" w:customStyle="1" w:styleId="documentskn-mlb2exprrightcellanyParagraph">
    <w:name w:val="document_skn-mlb2_exprrightcell_any Paragraph"/>
    <w:basedOn w:val="Normal"/>
    <w:qFormat/>
    <w:pPr>
      <w:spacing w:line="360" w:lineRule="atLeast"/>
    </w:pPr>
    <w:rPr>
      <w:sz w:val="18"/>
      <w:szCs w:val="18"/>
    </w:rPr>
  </w:style>
  <w:style w:type="table" w:customStyle="1" w:styleId="documentexprtable">
    <w:name w:val="document_expr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customStyle="1" w:styleId="documentskn-mlb2experienceparagraphsinglecolumnpaddedlinenth-child1">
    <w:name w:val="document_skn-mlb2_experience_paragraph_singlecolumn &gt; paddedline_nth-child(1)"/>
    <w:basedOn w:val="Normal"/>
    <w:qFormat/>
  </w:style>
  <w:style w:type="character" w:customStyle="1" w:styleId="documentskn-mlb2parentContainerrightboxrightpaddingcell">
    <w:name w:val="document_skn-mlb2_parentContainer_rightboxrightpaddingcell"/>
    <w:basedOn w:val="DefaultParagraphFont"/>
    <w:qFormat/>
  </w:style>
  <w:style w:type="paragraph" w:customStyle="1" w:styleId="documentskn-mlb2parentContainerrightboxrightpaddingcellParagraph">
    <w:name w:val="document_skn-mlb2_parentContainer_rightboxrightpaddingcell Paragraph"/>
    <w:basedOn w:val="Normal"/>
    <w:qFormat/>
    <w:pPr>
      <w:textAlignment w:val="top"/>
    </w:pPr>
  </w:style>
  <w:style w:type="table" w:customStyle="1" w:styleId="documentskn-mlb2parentContainer">
    <w:name w:val="document_skn-mlb2_parentContainer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4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4F2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bulbul-pmp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1065</Words>
  <Characters>6076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Bulbul Das</dc:title>
  <dc:creator>lalba</dc:creator>
  <cp:lastModifiedBy>Admin</cp:lastModifiedBy>
  <cp:revision>40</cp:revision>
  <dcterms:created xsi:type="dcterms:W3CDTF">2024-10-08T03:33:00Z</dcterms:created>
  <dcterms:modified xsi:type="dcterms:W3CDTF">2025-02-24T13:28:00Z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d056e2f7-f550-41a1-ac1e-796845a78265</vt:lpwstr>
  </property>
  <property fmtid="{D5CDD505-2E9C-101B-9397-08002B2CF9AE}" pid="3" name="x1ye=0">
    <vt:lpwstr>+IkAAB+LCAAAAAAABAAUmsWWpFAQBT+IBW7Lwt19h7s7Xz89+6KL4mXeG3EansJ+DIlyNEtDCIrBOPcTeJRHSJTmEFZApLy81R5kGzUrkMSk0QzXFx5WMBj8DpU3nrHDNk+PPkieMuZiQidqmJww0yRbVd1VXF38DVXluLahqsvuyUmJq2OC8u845L6lr6cfPgSqULA48H6EkaceEc5nwU/JI9j8+yGq7vH4j//m3sZ3KyTVA6TuB2T8dnXPqn+</vt:lpwstr>
  </property>
  <property fmtid="{D5CDD505-2E9C-101B-9397-08002B2CF9AE}" pid="4" name="x1ye=1">
    <vt:lpwstr>cYGjXmYbdi2P51+nN7r7b6Ep4Er65+2U7hPbuoELP6N55O4xPVf5M0QWWs3L1V6HuBTu26gx80QN+/py0qs/QXaEoSqqTtm1YFCGWs9+XwF5O1a+q2/zT6sygkrCOnFY76VHFc1nv0A0PFzl6A6yNTvaqeam2Mu3D8vDsWbqj6t8Yow+Eu9eR9M8ng6dWL0UKc39XomuV5vN4ElkzeG8tsZA3WKIUFSNPNCxLaz9eDNLxy6uD3MzawQ6SHVZMzm</vt:lpwstr>
  </property>
  <property fmtid="{D5CDD505-2E9C-101B-9397-08002B2CF9AE}" pid="5" name="x1ye=10">
    <vt:lpwstr>1hO9y/QCTr4YSMKZ4Ok37NVZIYNWanxGgClABWNL29uuhQH+5MGBtPHoo6ZVOFEXe9kPZkwnIojJeB6/hlxDypGSxMGdcDw0pYnAIY5B2kcAKSw4Rf+azAm8+xxjKc1H2Rdd1Fv+qU3mmtq4KrUHLkMimGj/c2h6B8KEGZM0Vhh+6v+YmGHGY6dbQLNpGOfYcXrQXD9IRpHCkz9YPqe9PaZQdZEpVlhhFKO2O51yK6O+a65/FSDaU2tWH25W6Mp</vt:lpwstr>
  </property>
  <property fmtid="{D5CDD505-2E9C-101B-9397-08002B2CF9AE}" pid="6" name="x1ye=100">
    <vt:lpwstr>MtG+YsFZ8qyjQH/PxNXmA5x/IixubXGA1lvnPiUEMndXWEtnyhuLxZsQ0CKc6B7mt3aUgaldIr2Tqg5aB1nuqDgYAooDnuaDOOS3OGQAOzeHBn/9IZwExOGHzhm63piRPeqWMhwlVr0+DTJ+6TJn2qEjgwKX0R20UyG5Az7n4OMJxJdJqXUBeavRENDkNBqVFSMXO9YURqkw9OOGCKQxibKzhyuP9mKinWrA1FMLB0eL9nQqcGFjWRMvHCqwS9b</vt:lpwstr>
  </property>
  <property fmtid="{D5CDD505-2E9C-101B-9397-08002B2CF9AE}" pid="7" name="x1ye=101">
    <vt:lpwstr>jC8Q+lEbDzd22d0cWKv1tEX090JvNMseKELkVZ2M868kF1QctF6j7flPjsRX8Q2jlw1oFRRHTx3etsCJSdeTHiqMO2+taLuxn3OZ9wpi6Rj3udGRCZuyz0dAhXl1FXfxp2rKtyG+IH82JjevZSKt8CfN+uC1XY9b6utJR3aMbawq0g0RwayAG8zxDlE2b9zDNWxhcrTl6podVVIv+BMzS/zr4gX89NkIdcrR4FTltr/vym+b5GZrDJ8Og/80QUQ</vt:lpwstr>
  </property>
  <property fmtid="{D5CDD505-2E9C-101B-9397-08002B2CF9AE}" pid="8" name="x1ye=102">
    <vt:lpwstr>dihC/+FF2LitWTjyn14YSvIHOXgUwsOQfF7zk0hbtGluVSltHD7HtM1tzoHDagaC7Ez1Kn9Ucd2J+kYAeKznKLyKGCnH7u3PUeikE06hA+RnyhClqvvUDEwyHUpWJ8gMWtzrV+GNUp79YUW+Y7xmIDWH8mE7MEbcVaV5Z4srBIpm4TIbJJnf0/A+OYQiJgz7G1LLHqWAMXvyRhTKsvLBfDJlb3dDEcvtrQriZkv3BKnEiv6dfw2S0ncGc6gfs3x</vt:lpwstr>
  </property>
  <property fmtid="{D5CDD505-2E9C-101B-9397-08002B2CF9AE}" pid="9" name="x1ye=103">
    <vt:lpwstr>h9YEAmFm37F/lVIo9JgQWHClld3hXdMXmKH9fReZN+PlvqCAAmedb3g2ISfEe16IHbxxFPc7wdi3VSg08F1mDFpG4lzzftacHJqFSIg32L9qdpfHw8sPgAaA8rdGq5Bg+rQSPmKScbUOMl7DsIabMYWRSuon4jJ1GZ35PVDr4zbQ7t+Ee9Im016QPBIqtIfvTm7Pai0iTvXZbtMaybzlrl5zUwO4dAp5uSM1B+XucL0TM9qfO+rKw3DsWVmnTAd</vt:lpwstr>
  </property>
  <property fmtid="{D5CDD505-2E9C-101B-9397-08002B2CF9AE}" pid="10" name="x1ye=104">
    <vt:lpwstr>Iq+jZixs9lZMJQ5l0F9MNcHTsX0GxF8vz9NDiW1TJH0RpwzF7peBwXTM6EcFX6TkHIATCgKck0aox9/pnW7R1AZ5Ezx2BZmxurUIpNBExRTOIW6oIWMVAts7Dlrzdj+2Dbtft5Y3jfGrYz9TtXf0biPmtxdDKAiThPBgdnyNQXlq7DLj8DTSUwv0o/EaEvreA9IpFkGlk+OMH9mTvwQPGVAQL/tHSQthZER7gHI/enOHqtVQmY9bWH9K/9Ku5Kq</vt:lpwstr>
  </property>
  <property fmtid="{D5CDD505-2E9C-101B-9397-08002B2CF9AE}" pid="11" name="x1ye=105">
    <vt:lpwstr>oCHqVE8eRosJiUxq5YEDmyULh9Ou6D3+cU7soDbfL+YfGw5+vUXQSBAYCZNRq6NPXKM3PdcCh6HAZZ8wcu39xTJA+AMGBXhAAF4JzfgEFEKkrfoa0EbOT1CGEDAEfL8E8sUcewD7GlZRIZs85Vr7oL3DBD707ftSVR3B/oF1jZQn9EssnMPaN9URy15kR5eDB3veXUH/qmnUTfTS/TJVX2wqg3nxuhaDWGdmz3z2LwzuO3XUbuUqIFEYYDLSwJq</vt:lpwstr>
  </property>
  <property fmtid="{D5CDD505-2E9C-101B-9397-08002B2CF9AE}" pid="12" name="x1ye=106">
    <vt:lpwstr>2FqYJUsoDNpM5d7yb93FfEK7+EjUuMs21Ep/piEHdXLXiaqi+eenJxoLvfj+7VV+kEwgR0a2yBkH+cYP71fDvBoLwvn8gImuvEvrt5o8ARtQOub+n0AfWChFmAnn72DIH63nUqs/NVE9E3t9jTT1Ww6mQZ+odXUHQm3Eoskp8Gsk+MKfiiT1+iAFDqs5lR4aeenCZ1CorbwvZzm45bt4iN0DDVGY4OFxaa7i46eRojV5AJgEUBLXjkBoaki9MeR</vt:lpwstr>
  </property>
  <property fmtid="{D5CDD505-2E9C-101B-9397-08002B2CF9AE}" pid="13" name="x1ye=107">
    <vt:lpwstr>gsO+NncsnyuVQLX3G7GauKbJ9r/UoWjgV4QiUJJrzNSTwpJUjFz0x1g00wXmGCKEO4RUYobKto3xoAxF23vHg7dqLhP+OlUyMiskS+MsnVJ0mfUbmgJPo7TfvLKUDtjovRjVuYwHkZUlprqoO87wLM21txqojjVqk3tqFOECvlheW6tupjYyH1iKjCjNrCLCOuB7+QTJ17ClAvKv14oMRiYPF7bXT+XrUYRzACVLPrwf8maL3RfK3kNaBVGaqiN</vt:lpwstr>
  </property>
  <property fmtid="{D5CDD505-2E9C-101B-9397-08002B2CF9AE}" pid="14" name="x1ye=108">
    <vt:lpwstr>ZxhJ3eeRWwAL9FDGZq6t4veSbOHWAhImwZ3urXYotOt0VkOnlLN+JbGqrJOl8kh4vRwO0dZUTq56OrewzJhpGT4k2HI9934GOqjcXR/e1wiKW5WQFd/odRlOZc2zIoa/9skqP7jHdyXyIUAgX8u5BNfPnRCfIoC+4GSCn/tNouTNS5P4kfi4pWKqCHTUgHnwzZsOTr6bsL5VghY12LiBnUJvB24KRrZkaY1ob5TapDIDeCGcDPP4Jnt5yMoZ2fX</vt:lpwstr>
  </property>
  <property fmtid="{D5CDD505-2E9C-101B-9397-08002B2CF9AE}" pid="15" name="x1ye=109">
    <vt:lpwstr>zaRZr0ie6/YZN4Rh0AwPaUOm3DSGEz0ggXgq54Z9ENg2gNoDQh+cX05pIQYTKTPxlcs9J3Pa79wsi51C/EC+dHtMTU5/KLS63gCcyKS8zhjtLJ7WiaQcufEq+LcFVmYeCsKjUCzzHKMfMhG/UbjasLaWsMhljlFsjDbt4PDAOA58SlaTVMg0r4bt4DuAamgYK9L8y8mImyuS9K/mOLwhFT7i0QResI0Ip1I2WsRHYhXznGsUTeflITArFYY2Dyq</vt:lpwstr>
  </property>
  <property fmtid="{D5CDD505-2E9C-101B-9397-08002B2CF9AE}" pid="16" name="x1ye=11">
    <vt:lpwstr>k8GaG7kukICYzFJzHR9MuCzD9CQ9bKzZLWuPrb9rx/tR2npz3PLIlhvOkJTj7T8tvN+hGQVxHTePMAvkJlij/K2ghY4HyjnC45rDTjkUAxXD7oDreKgC5X+riqQ1oxV+eW4HpY8frigLg+y/gFNDvy+CqqIxbWg1QfjCgmq3yA/xZSUB7i/ndvhd0a9nVVhbS62UZwAgoQ6MMyKvBSKhVDfwgMiYQUEskCZ3FZZ0ieEjSqGcuUfBX6WaBfdpU1J</vt:lpwstr>
  </property>
  <property fmtid="{D5CDD505-2E9C-101B-9397-08002B2CF9AE}" pid="17" name="x1ye=110">
    <vt:lpwstr>DxiOF2SS9x4CipKCkmFQIgkQennhFATDB/zp9Z/mJhPN2wWy+orK10tzQp4u9NlD8IfJloIEISRWuG2yhcce1iy0B4diuIO4eTy8RkIDJdLGXS8BDc3c6qZxP0R3CTegvrCZ2jvcQQ3aFmwo3zGvz0EIWYFgQDRrcvqbTzW/0YXzSmoQwGhJIuEPrn8w2fdTwR1Doc+KZPFDZv5Erj4O+cXcPEnwCB5acWXHAlhUradZ0y2aN71H/vvemC1OXfb</vt:lpwstr>
  </property>
  <property fmtid="{D5CDD505-2E9C-101B-9397-08002B2CF9AE}" pid="18" name="x1ye=111">
    <vt:lpwstr>l4KI7t0BLJFgGmaHpQetsilqFTRq2sFzGEh4NLVq+ZJ8sd9SboEXFu2AQNppsPlJ5A3/QernG6fkGvQgDGz8s4G4NHehdkhbbvjU/oTYLuEk/26EUHBDk+Iv0S4rSl414a688BBNR69pECZCn4RrQCeCxE6au1zXrfGAa7QI+uyP8WWHULt4uHCumHAqrdW2it+/JJQKzzZek1+OucPFhsU0vsfmURAYck/jRAVOqS3BhJ21mEascf4gdSADU7C</vt:lpwstr>
  </property>
  <property fmtid="{D5CDD505-2E9C-101B-9397-08002B2CF9AE}" pid="19" name="x1ye=112">
    <vt:lpwstr>JWY/S263+jmcPAoK9pb3zRvEgp0D9EKdLdn3eznstLNGq1ePCDjbsBzsponQBBMlfL5FZMFr+bagJtQ4/Zi/nvnjf4hlUsphzdnzYhIz8SImvpNxQzuyPGyYa03NR9330pAJ3Q8diHUxGrHmbV4den2gULviUI6bJjHPG8NvSDKZTXUdiqzUgUgTe2xUPJPP8qKNQ5l8KxEWePhJjdSoz2j74x7QyvOrJCVCqEmSrqpt65gtfga49T96SooqZQ+</vt:lpwstr>
  </property>
  <property fmtid="{D5CDD505-2E9C-101B-9397-08002B2CF9AE}" pid="20" name="x1ye=113">
    <vt:lpwstr>6YSg+sZYr5aaFLcTP7/y9nJwDx+9yUlalrH0xQIZNBMqHg0bzalDlJnH2BjoYvsbu3lzTfSbnQ0iPPhD+kFkr+qPkRd1WceCWWqvW0qy8Nq8jGBRjxoHvz8FPPQUkHePCUeYGcb6nA479v8yEEDXmjmE15gxrceDIARUObkVkrXD86YQB9X8wCGBpnEDnyWmUne5e29C7V5GxGhPS6SzjYbM4JxXAUBCtq12z1OW4BwcGM9En2no+thms8XK/Ze</vt:lpwstr>
  </property>
  <property fmtid="{D5CDD505-2E9C-101B-9397-08002B2CF9AE}" pid="21" name="x1ye=114">
    <vt:lpwstr>AncRlEzqobcHN2H8gPRP54PTAgdDbvRUJES4qlRll5gXkBS7R5vKxKlrAAYDIpIlrPev8t2qC0KmK+TXuK4YTXo3slUufBTiYbhe5elKVEete0MpqAzqBpESskV614WtTxvoJMtabYJfjoBbseqQeURtfzGOBrcVgYPbp0z3gUKzItL37/b382t3PCi5mgPsXhML7UlV8FeSEX9gWiV/ZmT0UYfrjeJNMw3DOA/lrrVlzgqDyehdK6FxyWaW36J</vt:lpwstr>
  </property>
  <property fmtid="{D5CDD505-2E9C-101B-9397-08002B2CF9AE}" pid="22" name="x1ye=115">
    <vt:lpwstr>zUmiSQHIord52s6DVro2wKToYpLvTJZT17nNKrrCq1qN7gMr6D4CwzVs+QBpBdYwo2m5+qEhLO6KpDTg62AoFwbqw2rZ/nh1TFP2Mi3gqfjrSD9fXXgQ0RP6X3W4LvYqqaAPnL+cCPubRGa+yvoPuRFOd0PU6Oo/0RSVBENoYPqqQdvNX/9OUiIRzhpYNgtwuss1E/JHY43ZE2U1VoLM/fOk+HuqcjiwUmxrdAlwmH+f2l80u4Qn4eTTqyMhldd</vt:lpwstr>
  </property>
  <property fmtid="{D5CDD505-2E9C-101B-9397-08002B2CF9AE}" pid="23" name="x1ye=116">
    <vt:lpwstr>oKH6Ma9zjnVbkWk/XFJuVwS328sK1sqpXYZQ64yiybcQJ9rxCuFnmdf2gKsqH3OOtL56FmFO8KVsoHeFMQZc4vatZTaR600L/wKIzZ2+FHw9ovnZywB2AmBWxy6BozuiHde3Ve+rZseIdzgo4IWQlPbw+X/qxTUgkS0HuRVaSVYGZg+iE6E4rq3dXo+gN4q0RUWzyVNu2amToiN8g4+uK3fenv2GdS5+a/KuRWKb2824ebIwOA4olCB81t8iL43</vt:lpwstr>
  </property>
  <property fmtid="{D5CDD505-2E9C-101B-9397-08002B2CF9AE}" pid="24" name="x1ye=117">
    <vt:lpwstr>MSr98IN1j8bfUzCYU+yluHnmmN3u9PCME+VNbaE7yS+LlPJwEoPkyW8yAnuHuYtZBF/3pfs73w4omZNmVCfM6RBAAh8kjCihodCPp1rpFNi0f8Zmq85oC9kGbD6/j/7+JZBua9rwpm13zDHD3weFP7mm3KhvM7J8/YeIDKNS/9oO/EADDRcAFQXYVJnsdLAl9iMUGpLvayaDjqI/lVYITHENzh3pifr/VI/q30TzmThSF8kyLhCXyITOxjT3/uB</vt:lpwstr>
  </property>
  <property fmtid="{D5CDD505-2E9C-101B-9397-08002B2CF9AE}" pid="25" name="x1ye=118">
    <vt:lpwstr>DLC/ZbAxIVKCavyiyLe2jUqwbQ+qwe/XJi3bZ082Zn4gLDTGI4id9lbGJeE9oWFWaRLsnaoRO4jVO+UzjWUdK9DVWWD79etoMxYBFMQt0v0KvLECdlWK33L82Mj4FuVAwlP1RcFfby3GLEtTqTHK6ZrdiVPa5mS0ZCwuBecy7qf4pgxBj1FJZ9tTtZO5LbKmtESzGs+ElDSCzFIWQXLJepVqm9NYgxhA3tWM7qvUb4eOSnPPvV2ZSf5hU/WQuTZ</vt:lpwstr>
  </property>
  <property fmtid="{D5CDD505-2E9C-101B-9397-08002B2CF9AE}" pid="26" name="x1ye=119">
    <vt:lpwstr>5rW8VQuoEmSObatmYlYwoMCiaMCIGeLSfrthY2u//t1fJ5qz69U1ArokhzkmO6ZoZNLpJMpNWF46iDdYzOeQUzc/466MJKNUqv28sBL8K0OaS/Pp/yeYQorHzqLmFrarY90ifVyF6xpO2iu2ZB+5NbvTVfJAa1IhlBjDtqV3z2DF39dCOf0RmMjfbo1PBR3uDCynUQ/AC3GSHdOgPKngw6E4wbm2TbbROmkjj4j40Drp1p2vIKNQ6YKSiH8ifkp</vt:lpwstr>
  </property>
  <property fmtid="{D5CDD505-2E9C-101B-9397-08002B2CF9AE}" pid="27" name="x1ye=12">
    <vt:lpwstr>Uyr9JUcsqo6T1j/mJiRM6owWGphmdSlHgpNtucnZfqfchjVOqtzv6ZB5ENWeATyEjQXr+Js3vnf8Uais+2IoOv1JhewH27nPf81K7hciJcQFrqn5hOKhyHeBpecC+GExbJMz9fwTjinwt9P74/5+0IEQ5hUxfyQ/jcdNZvLPRdTileM6hYAhrHoiHo+vNfQVbYL47cff9DuIJcvnZT3jIVb6gQQeZ4Qiuw9vMAfPsRUwUXL5uhwI9pwGvE1fcrv</vt:lpwstr>
  </property>
  <property fmtid="{D5CDD505-2E9C-101B-9397-08002B2CF9AE}" pid="28" name="x1ye=120">
    <vt:lpwstr>PkF6JhzfILgkYyhC19JYkOEFDlUw2EvuAIRRd7OuywxCBEh983zF6biwg+ascqshfig5yKH28pOGIllWEs1Hk0bd2R/CRTW8JkEoS7+cKyirnto+UiKWMM+bczH9xaIDi+7C+nrIYhZ8MiORA1PVkmUWmjXIbwdoTISa+gvL3EQSgwz+KwMEFaX8lT95CNXQYIjfqmKyvadex2leJtCNDRsxqiYtApzSa5TOvt8wMRXXaHzddBj2RrYXFBXA8uv</vt:lpwstr>
  </property>
  <property fmtid="{D5CDD505-2E9C-101B-9397-08002B2CF9AE}" pid="29" name="x1ye=121">
    <vt:lpwstr>BzbOZZmV6gtqmk1T4degi4TgWBZPxMmezxznsko7jLvVpWX8ZiV8uB/SqiO2zpafPfDKURcwrxjVpIGBeMEl03grfQ5/wR1ko3gpHbgtgC96mupLXiGJohlXuCSajEz4ngIIBBpOcXd9EKMEZ7PMULJA+zgKo8pSKSFxgOHxIiFdyz0MYQzNiJV0BC2FwIfj9Togce8+NvTJnwAlBs0yYsang35st11ktlJct7N+LViN0I7uRdrj9EvtMs4duY4</vt:lpwstr>
  </property>
  <property fmtid="{D5CDD505-2E9C-101B-9397-08002B2CF9AE}" pid="30" name="x1ye=122">
    <vt:lpwstr>yUgkyuNaDDfbRvPEBz930TxD9d7pV1DN3275rOjIYpz577+8ovCqmYOcK49wdvXklKe1YxKbe1YfuGg062plaam1VZ0xrvMqVSjM+t5JAmYiCV6J8ehsDAGbAR39Ffrz4xdfGX1vXg4vEErzGiYFh0yvceA2MrxWfc6nWhsFvf226JUljIuhRtMs9gyr98n8FTwx2fsRiUiEaDXS+zO/8sB3weWPAEsP5s4y/uDlPZDZW6fKiDFTpUiQEDpPYFI</vt:lpwstr>
  </property>
  <property fmtid="{D5CDD505-2E9C-101B-9397-08002B2CF9AE}" pid="31" name="x1ye=123">
    <vt:lpwstr>mhluSgdJwLZAZklk7DPxcERygQBuAawgRjwXgJdPIsvXleMd40XT+xLAN76/1IrrC52vi5fJHJo1OaALNkx7JLzK0J/OeWMxOBo2MG33B7o+PT7nAapE5fJ8ro+/D7paaFuCH0SKG9fDbenNBK57TG0ETt/75i6wpVK2qPbuaOsZjBxFoi1ohtC1006Lz0zzS88+nmtxXn3gEgw8lapl0tYzdCVlMMb3yL4DD+q5sMG3QCFxF70MhtoqD9cjXUX</vt:lpwstr>
  </property>
  <property fmtid="{D5CDD505-2E9C-101B-9397-08002B2CF9AE}" pid="32" name="x1ye=124">
    <vt:lpwstr>QF4cU1r1q4og7XJvohMdhi4+uo33d18DXQ7u8Ud5uYHYW1H6t374KRYE7vaVHMmXx0dFtjQrnkAHhK+A0vMLqJgtoiLO+QyVjhRWB6cP+HEfM0R4qX43P5gjY8xpGdLw49YP3xfUEMppwmim/L/n2bNa4qcj0eiXfMXCiRKNMvQAnh63MvJMkKHm1+D9ZanP51rkYunGrJNbIGYMaP3iqbwoyjfOAicV9HNJKwJck6mdvGDso3Ue5htUUzZ27Tu</vt:lpwstr>
  </property>
  <property fmtid="{D5CDD505-2E9C-101B-9397-08002B2CF9AE}" pid="33" name="x1ye=125">
    <vt:lpwstr>FEIAofs0xq5khkpsM55dXfizGz5HHgrSGM0v2C2ZsBPAUnQxfb2Sd3KZ8iGJ+DUYmmtzVTeMumoDnDC98VFwUuKdPnWZh4Pk8v4cjb4QBEcZlYeCcAsLWcNWh2mYUmAWDt46wgEyrOMDIQpauRrBmqtvS0B42zDXv+eM2bDuNJ0Bf05zdNAuRVt8bitOPSeG2qFx4WgbS9JvC4VeRqLkFrtVzQXsOTyoPmhmNROzBRfvmdEEwzsfbXoi2fIU6ct</vt:lpwstr>
  </property>
  <property fmtid="{D5CDD505-2E9C-101B-9397-08002B2CF9AE}" pid="34" name="x1ye=126">
    <vt:lpwstr>iTCUwcxJEu6j6/XnaBPhSwnIY71F6+oPNTQRZOPU1lQuJ7sIXod+HU05Tg7ayfo6MTsI8sX7xhZcfP5eelZh6CVqtFLQAyNybnDCZtyhrJFeP74SrQ9NSzu/3tLQdJDvE4dQX+6iRnjGuP0C2h4X9Weqf2av3IGCYhzbpHr5P70zeRYE/iWOLfExHqY7cbtH41ZP2pcgrn7W8Yv7NBuyEwpsdyvUP56lz28Nb/N5QinNlL38rugbAlyVCI/Izp/</vt:lpwstr>
  </property>
  <property fmtid="{D5CDD505-2E9C-101B-9397-08002B2CF9AE}" pid="35" name="x1ye=127">
    <vt:lpwstr>7er9rTcUAaf7dfXCOiP742aSYvcCNjd9bG4bC1EYT8F2miq5eKZPJEA8aSpzU1ENOZ++lvAUj44FI30WNygQZfFarPLuBbFd7i3EQiFbL6EQXVOrQNUAY9WM7MJ0XyE0BwTpZcMHUlWSeW9rULf1bWhhwOqLy2UcIMSQbOILFjjJVD2S7lgZNUYy+TErR2RFmcPS7ogpYA3zrGlQiamCVquV4tA3/D5Lu2BDW9Cba0izrkeiyqYLBiWhLwJy71H</vt:lpwstr>
  </property>
  <property fmtid="{D5CDD505-2E9C-101B-9397-08002B2CF9AE}" pid="36" name="x1ye=128">
    <vt:lpwstr>WNH5ii52NpBwS0vpyDjxsqylOfeweB2tWtHKiOXmmr2o8eSMHNyXqORS1js+RpXxHaeZpiRq9dDoNSLqw1qyafodHjS/PQyG26b56fNK0C41TDpCfkyAs+vknsGCUxITF3S6sqSx4ne+1YZgVnD7rHmL5mYQNEo2ybL/rS81iVyITpVfKAcD1SMqFr256nzBQCowtrHkAvfA6tJu3Gt2LrRrVolQ9QPWorYAjukQ0OO0UlS8ihWH0QqfX1wRYyk</vt:lpwstr>
  </property>
  <property fmtid="{D5CDD505-2E9C-101B-9397-08002B2CF9AE}" pid="37" name="x1ye=129">
    <vt:lpwstr>OZ9NDI1r2LUmoRaexFjREivg9Lxnpx6YXmLhE7898Ug/6JdI5brkJGrIgZp3/nUmsiY93wvcaxH9PtAVVQ9/nn5tJ1XbRdhB91uUNSNXqPXWkK4q3WmqFkRewF9jXBwqxebhRnw4wIteuNvEJ1fa5kQDTY8/4ni/68eAXtOnE8eg8m1yy7VhZxFkdlidNhLpQSmzVJA2CIE2pVcoZAmZn0hoblqEwY5K45tqDa0CMWYMKIsnP49c/NGyW/1VWLm</vt:lpwstr>
  </property>
  <property fmtid="{D5CDD505-2E9C-101B-9397-08002B2CF9AE}" pid="38" name="x1ye=13">
    <vt:lpwstr>X+idapoorMfbmjUIP/BwpFtWM8gqzstznvghNanVpQnLR7UqYC/WXf7R8l7qg0Z9rPZfifapjaWavok0BDKP6BkYd71r6UIWpGHmrFgmGGVIWol0MAHMw8xWjMbF+CQBXJVtORMCUsdMUAqkBF0WU/19x0n529Mdoa9f9cbhQGgkQ4MX1rZwKnnygZWE2arImR8kGoJ+FWaBJn3qwxKr2JeAN0rdu7njmN4hLJZmzJJuEcGsITu/heqtPQkw3cI</vt:lpwstr>
  </property>
  <property fmtid="{D5CDD505-2E9C-101B-9397-08002B2CF9AE}" pid="39" name="x1ye=130">
    <vt:lpwstr>WGYcMHYWnXnkRCV65o2c7zOzM+Fi9yEWCOv9oscKFqZQS2jS7+RrGUwfPKtHLQ1C+VpyHmxI22o1MygIFNAnWXagelyj4cQfVHWPkzHmIpynyph5iCiOeoyay3E+xlkpYwfebRDUelFQqxmyfrLsPZs/rGiMY2yDH1tFILULNvHdhlzLiho2o+vtn22DUUpKNdx9dBJ7RWhWMDK3Oi/INsM5wpW8+JSw4K1v7S6+nlVJuWOHfpdpkDAQkr6yyEI</vt:lpwstr>
  </property>
  <property fmtid="{D5CDD505-2E9C-101B-9397-08002B2CF9AE}" pid="40" name="x1ye=131">
    <vt:lpwstr>g7xiRaON7B6KmVmQwZ/rpHL7J8NAzOxrF3KfORaVOr/nQEF0pXGtNorNPoQyuH+LneCpQIV0jYoVarS0G/bH//bV0+3P1iAnwbN12nPg/rO/K8NACuEFa/7HITSIbpGjIndIasa37JGfxmhHCPzqJdr9qnkl9QXqpYPyR3J2nrf44c7O1KFZP+/k1GedrcARKEYxb+PPOssjgvy+DbtZwPdvTg3lfE+/I+jNO/wGwct+mkE98j+1rk+0MlT0eW9</vt:lpwstr>
  </property>
  <property fmtid="{D5CDD505-2E9C-101B-9397-08002B2CF9AE}" pid="41" name="x1ye=132">
    <vt:lpwstr>96GFleZtujlpBSWSPXTg/gRO4ues2YmV/Oh+PKRJ1xU0tu0VDdPIseJ6ae04UQzhgpxf2kqIRyXslsNO3wPzuYKKFBO6LSWtnbUYKQUuZL4EAQAOjjK884VXkukcX5Y7u2yFWGj8H0wLoqKqjl+a6RPLh3nDx46aN+Ko2KjTdVZdZc9Bm+IKIeXHj10pv95Jv4ytf3QxKzzifnix1yucHYKdguHINk4d3Q79uX3lQvJ0rdbRohGSBVFqCsutX1W</vt:lpwstr>
  </property>
  <property fmtid="{D5CDD505-2E9C-101B-9397-08002B2CF9AE}" pid="42" name="x1ye=133">
    <vt:lpwstr>cSN22jrqqB5t3NqnBknWl4AOqrTucNCsiNXZsCC9VvEENIpVrP0GiEBWX3OFQnWGsXzEQ5GrDWuArfKFv3nkB+FYwFDjnebK4shO/quRixiKnZeXvdsZXKXnah4pvCkuI303qH7ZW1B7dkAxiDwgnINLKhjidn///WTLyr6KzxpYcCILggWSIRmSsIaYR83hiZtbpV/8I3Z2vIqOdqiJgp/xDmAdDE68jZubmfjqh/HJIIJkLoIiVNPF41eOQJp</vt:lpwstr>
  </property>
  <property fmtid="{D5CDD505-2E9C-101B-9397-08002B2CF9AE}" pid="43" name="x1ye=134">
    <vt:lpwstr>p9KLQN0FhSy98y41NvnNKCdzJNp08pu41Ma+EzsuwOISUynWDNjBfDdqY5OMY55b0r+ABmqSUKfODSBJ2+K9vtlnPERZFz1U4HO0LLtk50+UvriJ/YOJ6UFDmWHD0uDoUnCo4fgvHPwNr2u6m+v/AttHIQY6yfa0bC144RSpg424dLigLvshB7HqJa9cBmd00AWhwmnEHWehlpEJh+0hHD9VGvXpuvus7zITQVieynjqtnsuxhG0LbS4o7ARq56</vt:lpwstr>
  </property>
  <property fmtid="{D5CDD505-2E9C-101B-9397-08002B2CF9AE}" pid="44" name="x1ye=135">
    <vt:lpwstr>nAsIbduLddJCQefs51+VoMy2aSKtFvGAAqVCK43obS9JqvaBn4MAFaguS7QyhQDMmRQk0db0udkNOsICmOcwsYA3OtuAfmYhGkQmA7A5hX1WOI7+95WExPpqH8XncVYYyuiZ8kULPa6Y5bMa3J6/RCfFRgBn1NhSYWE249T6C4RsxL2gPE1qpJCJ99Tv3Ms4y1CDCwhS+ZjClU/YGdXSSfgXB+MMz+Nopuy81m7LzhXX6V5dgvpXF+G3t8+eeHJ</vt:lpwstr>
  </property>
  <property fmtid="{D5CDD505-2E9C-101B-9397-08002B2CF9AE}" pid="45" name="x1ye=136">
    <vt:lpwstr>NOmsXMddX+Qoojh7LjCOG3qfAOv4sc6ZMKOe4Bf86Qh0h1NnUW7AiSJWQz0znQ1hriWDZd/bEHpQQBL35KAhXqUFDE5BbQIMykBzrardTJyqd62vCDbI367mlIKu2jRVsCeqQpHPAvKS+7db5Vpw9/jKgf50F3NUX4bStcctoB7ovpD+tyP6dV3/UiX2N+p0Vo098SnMDxsZvHCt0RJDG+LVNNUOPfmlhtpwPaTL6A7FIvCAv2lxfoSBV7AEn6K</vt:lpwstr>
  </property>
  <property fmtid="{D5CDD505-2E9C-101B-9397-08002B2CF9AE}" pid="46" name="x1ye=137">
    <vt:lpwstr>6TfqLlcb1FdHjEaI9xE/jm+9l0twd+kYghC8iArwEeUfTbC94rq9qxklNK7Q2CwqOdHLilwHGOJB/L5KF/u025Swx1XHX0FF6Pu/rOMRs8PP72GsOH7zkaJ67vkGJ93kQCHWZO9JTvsN+e2e8cLFalPiea3SZ8cqacMQ2JTIX8wLxUQoyVwzqIMbWgN2CCpEx04JpKNAOUY4vqTsk6wBJQ9L6O779hjW1KuHxDOnlKaukNqaF13Be6XBMn3M58l</vt:lpwstr>
  </property>
  <property fmtid="{D5CDD505-2E9C-101B-9397-08002B2CF9AE}" pid="47" name="x1ye=138">
    <vt:lpwstr>B2H5R1D+Zs3oulWGU7pFzyzxClr6FUwPhUvM0Bh9y1RVfNfnQsVLb6t9f7ubpM72FtvlXKPPm9OPb5C3vfYqPANyHft4IyHuQzm7ykMNrWNZZDBkeQsdyhA4VUyu8MXegOxfnxpFUF4r8PXcM+zSH3Pg1rvFX9fNjBFs217oZYgy309Uv6QV+6QZxYP+MEtXqOYIVz/wx29PB1hWAGRAB75jDd66KfNCEZVd59xjrG1YRFV5as1RvAlL4w4fDZQ</vt:lpwstr>
  </property>
  <property fmtid="{D5CDD505-2E9C-101B-9397-08002B2CF9AE}" pid="48" name="x1ye=139">
    <vt:lpwstr>HeBQNm9j5he+UVf8BNpJGwtjw2QYen002R6qi4ZSbyqjDgsEw9HGuIpdGFHm+fhZXRbkb42KfPBf7DbJyWpYVz6UIzXiikaHptMw3nvA4ItsvwBTr4Non0wV78abQdXLzzU1G7uAJBtEPbjRphkNQSqOEMcx5/nB4K/sTssiGy9lQlI2pONVH05C/fM8PijeZN5AiFdSGoTAYU0kMgx8TpwDcEOdHDDyXmQq0CZ0kzQMvfoQtPa3unKjH4H4Pz3</vt:lpwstr>
  </property>
  <property fmtid="{D5CDD505-2E9C-101B-9397-08002B2CF9AE}" pid="49" name="x1ye=14">
    <vt:lpwstr>PC+4aOTbF1menroT9POH/tVIRmKSdzYdD8wJOXm4UWCT7l80NpVK6og0TjBo+wMpOfnodHzlam4XJd8d0U848DhL/p58QJAz7VQKi9Clv/mfHqD6RvttwAMlLuGsSVHZHuvUNgh2hA1mIwh9pie/iLUKkC8YsWMG6CSDAA/35P93dRcJKFORHhvSLx5Y6BsRKJu/VUInY/6lSuJ+WLDhh+abqe9Tgz0U9awMMe6FDcVGbs47LxjrQIMx95KkQOc</vt:lpwstr>
  </property>
  <property fmtid="{D5CDD505-2E9C-101B-9397-08002B2CF9AE}" pid="50" name="x1ye=140">
    <vt:lpwstr>7z874eSI+IkAAA==</vt:lpwstr>
  </property>
  <property fmtid="{D5CDD505-2E9C-101B-9397-08002B2CF9AE}" pid="51" name="x1ye=15">
    <vt:lpwstr>DM5gPZpP2yKojl+JxmFYU1GDhc7uMs71bGceOlG6xO7eBNs9zISnimIZajjVEStcg11H2aqiuYg74fWnbJsqBGd7YeDgwb0xvSuQ4NigJddF3R4gd0YIRdKYnn7Gqy2AxuyRb5SsAjmOLghoXluCjGXIyLkczKItTD99EQ3NML8LBCYRUUvZaQ6v3ph3AS6gScqBbuzG6BxDBQ7v/CcLLK1d1F1y2v1o1Va/LiODtazL2gsseWpLqSrlFuD2eIU</vt:lpwstr>
  </property>
  <property fmtid="{D5CDD505-2E9C-101B-9397-08002B2CF9AE}" pid="52" name="x1ye=16">
    <vt:lpwstr>BiDfJ3f1ILz0V3VFNl2MQjmBgzlAOjzVcQoavJF4ad/7WyRMP1xZoqXyt51FQ9xpce+qNv98S2QeML1GjquFo/euvn8UDzx+8OGTYzPudWpFdBGA8D5Y3CuL5lkak9AAhe8asi7x7Ze7MSG+5zyGiRHftQZiIHxhRazDBRWUu7QKE8JObM5dTiOjLNPsfM5zlEhPlYQYYX1PkLtyhTc9ufSEyvsEVJba91LtLdx0/HXG31EY7rwpgj1Lb3JxIJ3</vt:lpwstr>
  </property>
  <property fmtid="{D5CDD505-2E9C-101B-9397-08002B2CF9AE}" pid="53" name="x1ye=17">
    <vt:lpwstr>rRa1mV/gR6Fw8F71DUDh50iao45qAp5z2IYsEwnywHNd6Cgj1f5uE3tkKd90U4gauTNG9dF8tpsG5Pac2R+Rf9YWG8ZFCUd/r9cd2GvxOP1A02759h7/MRCO2dHhjbAThuVSKPI53TkVdvl3CAwXNtAJ2IGMjB9yJ9kP7lY2/fenrerayLEH11otgmEi4QNoeL2oYEhlOS1Iwq4D3ahjade1VCkwPOVGWaganEJslq015tHdkxkA3+Ii8KesYv3</vt:lpwstr>
  </property>
  <property fmtid="{D5CDD505-2E9C-101B-9397-08002B2CF9AE}" pid="54" name="x1ye=18">
    <vt:lpwstr>8sIYKiMfruLerOxPZ1jcPAvkJp4j0EUzOqQsaOHzMIf35EFaptwIFZw28K9HB4SWa2/NjjBS6/CWdD54Klkv5GSWntSjanLWZ20n63vNROdBPze9VYzkw70m2r396bBf9xxK6DpoZQ2Y9VnMUmKaXHzPVIX7wS5tA1VUeoGWOH6j/05vomLBf3gtHTJiKbWtg/bV1JSjhO3QIYMMyJ15i8W4d7rf74lNs9iVRNZvFeQNihM1NGuNNdMQfaZih2n</vt:lpwstr>
  </property>
  <property fmtid="{D5CDD505-2E9C-101B-9397-08002B2CF9AE}" pid="55" name="x1ye=19">
    <vt:lpwstr>kIcB2GW/fPTbqN9/IUAqlOzhFcLu6Hh9130K6Kn9HNBNUSi0/sjEEqUJ4YGHUF06n28Gao3PRn3nku7eFJTvXofwu9J/vpvmcpw0f/aYuRM4k0EWrh51eFFNcZ4173o0OATwnDMg5mCBEcOhH9DFbzMP+ZRpQF3lOfIqAu6TYeMgPyJlY1RjP+mVFLh2tYT8wfZvociA1KFYINs7Kp+04FFMRCd1/sg4vUHwTOiNm7vDazSm4kq4TT3xz2R00cS</vt:lpwstr>
  </property>
  <property fmtid="{D5CDD505-2E9C-101B-9397-08002B2CF9AE}" pid="56" name="x1ye=2">
    <vt:lpwstr>eLClzJ7MZUcpqdHTKf22Afh8eW5WVaBA2cweOPJD606DNwN9QHRgss7N59ALy4vTQwG0xspohiFSHfA9vMd1Z4nfZxAB3lu5yePhRk2+O/w3eI5dAWilB7yosLkNW+R2FHSSMlIJm+caKtDXJLu+oemscMlnkWYiWNQAvDqUMySt8/Z0x31Z6eaGkXZkv2En+5jFci1Q0NJYPcIBJGcr0RD55VOu59JngBPAdlaf/6thBKeHKy1nShV+GPxn4TA</vt:lpwstr>
  </property>
  <property fmtid="{D5CDD505-2E9C-101B-9397-08002B2CF9AE}" pid="57" name="x1ye=20">
    <vt:lpwstr>UobV77qaEAKWBvSpdrkQ9c/cSJvaSTpYqL09txFFQvVgoPwvB+YhR0XH9a4d5sCHXNWio2bk9Ej6t6wTe3wZqcpoKrxIP2fUEUQRfl6cWiVHqSPYSjGvVES8CnUn8AcNANM+EQVQukmU8ZqjHBMlP+Sii5rFsN23/q56TZqOGCfvIoz/BTL+G04F0v7WRW8xAyOYuP0sjY/92o6ZeYJvir0sqw7n1y9Zg2xKacKp/arwIfAZnGVRlpyafd0jOWJ</vt:lpwstr>
  </property>
  <property fmtid="{D5CDD505-2E9C-101B-9397-08002B2CF9AE}" pid="58" name="x1ye=21">
    <vt:lpwstr>vxsTfReV/xB2MZXerJ/W7QkOzUzWyQffMTXDRu+0pL+Ah7TuQTCI3PdNbmoBqcom9Zf4vt9vVKTdlLQ9VjCbrGEYcsg5t5WEKkBGlVL80bkvX21IuH2NjTHUdw4A//ucM1K0lF3Vf5yVRggCZ5SDP14nh6GIVudUxzTMF2vwL6N2/L1T2u9tYhKJI1LexPCUKcreH5qWbq5SCj1QsmB/zDg8QF46v4it9NIfo9qaVSAh2dvzcybIelfoU5X0aWG</vt:lpwstr>
  </property>
  <property fmtid="{D5CDD505-2E9C-101B-9397-08002B2CF9AE}" pid="59" name="x1ye=22">
    <vt:lpwstr>0Z5poAOvR9LiThUxZpogllMWg1KF59yCqGKZBuGqC+sCnv9ApxgnP3RZQ9LAjeYdG+ZRtpT7uo9ACmEY71llcgHDM8p+jdoaK3Ta/hHDRH8UcD4jP65FGxISty+ULZ0Oy3Cgxi4dyfozseb/uuDVSTH1Kdr9vcHeDHI1jNtL0pty5yUQyz3XTxX4rVQhRqCbMo0M/Jw6L7LnjfQpgKKpyjs0ibgz6M1D/bRNasOcCp4Ni1L5Lb8MhfTjg8kwrzQ</vt:lpwstr>
  </property>
  <property fmtid="{D5CDD505-2E9C-101B-9397-08002B2CF9AE}" pid="60" name="x1ye=23">
    <vt:lpwstr>lVzFhUkqLlaIph07S4/XvYHAqOShsnjmoUbnBD4DT5btHRsgXV/ZqGsR4U6BZIvwmX1UjcCj44OQiUMPpmcXABTKU6Rfiz0Bmfi3FOOQhsO/GYgfTSJLTDNfGtaChQJb9W1bCEhW13et/XEL/ga3x+i/vHJSzaWAxFR2V70BDvQHjhKxlopJE977HIe0LRDF8zerCvjL9FQx5M+f2O88ihxafT49m8yTbfW75yaE5O/RzlRicXDSllZHRLTvayX</vt:lpwstr>
  </property>
  <property fmtid="{D5CDD505-2E9C-101B-9397-08002B2CF9AE}" pid="61" name="x1ye=24">
    <vt:lpwstr>6frqQeqs6m5LXi2DnXq8Vj2PYU2EflJPPZCwUQqgulb8xL61+pd9RBvOg1rzVWtB63++X47rVHI/Pq6idc+zicQAKbWhsOZJxXIr1yY57fK/DOyWXdIzHEznj6kllbzNwGgI7OtNfUok2C1Vb8MdtnJh0M+abQHpKVyxzdF1rnaUhtrg8nOWLLz3h+t78EkB9WEudKzX5QNxrxYrG7F49Tf6Nb7AU27KYtB/rRKLsLlbGZGwlyp1Qyh84evss7f</vt:lpwstr>
  </property>
  <property fmtid="{D5CDD505-2E9C-101B-9397-08002B2CF9AE}" pid="62" name="x1ye=25">
    <vt:lpwstr>unGp7oU8IT9uJQRxjodYiEHv1KOgD9YQWj8y7+NND+nFGGZXEkbZwu817GyjOv9CB6K9ydIedU0GzFBIiPtKOV04kBhGGUjodRMHmJd1FAAP8sr+bPtjgVaq4q7oC5RPM4iH5si2pfgfvJQtdBWNtTJTHuCVG+wSWS1wjI9o4In6RgKES5ehctFq8WVrhZI+Zn4X4Jd6GdDKY6AsM9uku/iEDmPR+1HPu6OhrVIRyPP5J1cE9Gt5zh0594YVsP5</vt:lpwstr>
  </property>
  <property fmtid="{D5CDD505-2E9C-101B-9397-08002B2CF9AE}" pid="63" name="x1ye=26">
    <vt:lpwstr>5fEkxx69KUsanVHSy2/w4xpH8NTPNFVnGgMv8Whk1i5BikngV+Z/MNvICqgxxnDPFWbM0Ny2h18ukIAJu//umzYX7zz800iBLcUYxmMrtw8DoYFFfQ1fM3eiQYzss710FKLpXwxJCBmNJtnLmaMqs/IDP1UgO1wpkswgaZ08rMTp4cUjW9lU96STtooRAwFyl6ERkLGbjUaKQpGL6xMrv9PVGS/9WnJ8sbYPG5Zqi8EWXNG46ea9bRAlzpkKgGF</vt:lpwstr>
  </property>
  <property fmtid="{D5CDD505-2E9C-101B-9397-08002B2CF9AE}" pid="64" name="x1ye=27">
    <vt:lpwstr>z/Dw+4otcqPtf7x+kdWdg/uSGv89YMk4Y8S2CmtHOaooVRzaEhal8Up0mrA+88pAGV60jY8THRs/HzQZAi6vf5muTXY/LeaPGfpr44JQPXy4gOJKGunfwnku1WKiiSM2tWefeu2J63fuLht0dL0RwJT/H8H3irMBnyzr9Vr0EKG5C2h9ryrc26zVAyI0OHYTwwkDoAHul88tOlz2SNMUrX/jGOoml3nejWu6dsNONRz+RlR+Ci+Pjm8JGdkWRMA</vt:lpwstr>
  </property>
  <property fmtid="{D5CDD505-2E9C-101B-9397-08002B2CF9AE}" pid="65" name="x1ye=28">
    <vt:lpwstr>vwA7dLFhccQKIFcjO/HjWYnGL0JkbZi0sLr+/p7Hm7yVF2SNsUJxFVHM9mE3zjZd1YtVtpKKh2t8xZmLMtsoLN5wvaXG2KnbgUyEEJcyB42PnbOlc9pA+vn0/nloYIXweodLHMdn9HCFHonzC6PhCOmO3z1r7IalSrscBI+rbk2E+57t4ERhLkmEruMyzQ3OML4vNn69luCZLsvAWkUJuVzHVycQdnzRiW8hTTXJ7y+sJOd3Z9iqnHD4p6/Ca//</vt:lpwstr>
  </property>
  <property fmtid="{D5CDD505-2E9C-101B-9397-08002B2CF9AE}" pid="66" name="x1ye=29">
    <vt:lpwstr>xm+A2oKsNtuaq3hIGZPjR9IDZ7904rDcbd0n9cKb1If3T9zhzixy2L5p59AFjTj30cPIrkZhZJ8AzijVwLqSX2jpWMIrRfA0YJotAUOH9+yOc6JuIiOcJvYBwQB7Oj35lZ8XNwk2AmTPFbBRZc3c/iGeBadxDS646jffEpGrajOLrG8H2OZRU/2S7lidz15EKzITyZfEgjXXXZGx8C2jM61qO56wq9UIvwXZHcvCgCtjok1gRUHIxB6J+fytpe2</vt:lpwstr>
  </property>
  <property fmtid="{D5CDD505-2E9C-101B-9397-08002B2CF9AE}" pid="67" name="x1ye=3">
    <vt:lpwstr>eQC81FRTL+s77KwXO3p+Xo6v5jIFZSgd4RfmKVYk/OKHxlDM0MJY9CUJ6MH9Pwu3dx+skzF0FRlAIy27E462zKdKDXMWUezkzmtoyuVkD0FzstRU42kb77Osp3Ms7b4azN0O7juGCiTodu746JKCoOcEFW/5CVkvZoJjdd6/AoK37V4nAu0LVYelecAxkd5DVG/Cz1jJqekQJzhUc+0n4CIcGbatnJhdM7Xgz2DhUHOvrpLI3Fi1smSZB1lGPa2</vt:lpwstr>
  </property>
  <property fmtid="{D5CDD505-2E9C-101B-9397-08002B2CF9AE}" pid="68" name="x1ye=30">
    <vt:lpwstr>Cpc/OU4JGnV79y8CfuWE9kej45iDpea7ivqXCa997IMS6ZDrcv91Psj5oaQq6Xy1UpTpDDmiAkFcua8DvF2GzMJh6bFo/3siF7xP1gQTPil5QJOhTQCljdMqj6DyQt5zvJ5uP4FRBlpfWLhDm93DTbEAT8PzlGEngyF7hTx+ZNrcOkD9pyOP3se10UzV++YGmGKz/uLbv59qy5a+dbx7WYeJoQmHIRFMknUn+4UIEaCt58SxA6p/Ek5XOZYahQP</vt:lpwstr>
  </property>
  <property fmtid="{D5CDD505-2E9C-101B-9397-08002B2CF9AE}" pid="69" name="x1ye=31">
    <vt:lpwstr>uQT92lv8OOo9kjp7UZ6Hc6DHYIl1hTniuWXPMXOKDc8x6bu8+zrtzm5cRN3GSbWzdRykcDoXJ4CSvl8yOZw8nepDz8XuR/W4s2j1RRH2V3cfBNcJ59b35K3b1sr1j72znmbxw2C47TwcZlnCXeIz3P+lvgR/sg229C/Ldeikw4vr6Vv8s/iKzq+WJGpetmrYYg//lg+/TPkbNT9+qSYtG6gYaURalajo1STXYdn+Zhv5fkLY33k36+RD5Bb0qnG</vt:lpwstr>
  </property>
  <property fmtid="{D5CDD505-2E9C-101B-9397-08002B2CF9AE}" pid="70" name="x1ye=32">
    <vt:lpwstr>xoirXH7ZlgKj54uEMAUnQEUR4BjPEiDvbU2gtfLm588X3esL1ex88+VN2nMpSexn/T04RICdgx2RyuFLNwyvsQjbMpb08EZhLXSPDHXON4L3XJ+ArVblL2k1wJ2BZ3r60QxWo10pfsfcFuoTlGLZQri1ebJmpqLc6W8ukIHBTf1Tqvl7qIBj4cuOUDvHnYJLQg1EVui3ZCpP8JYRHjlgzWMHIar4Udr0egSFQRR6Hn/+SDGZ+aPggnE1ql4I8vx</vt:lpwstr>
  </property>
  <property fmtid="{D5CDD505-2E9C-101B-9397-08002B2CF9AE}" pid="71" name="x1ye=33">
    <vt:lpwstr>2/6enED8vIFhcaHBYE9M5T13W+R9TOpxL8YrmMbs6RthsJ5VhDb2LvTav/rUd5B7jnynmYwZFkTqAvCpWWev7CGV9/F/hC6hgKHEnF2Hzc+ybUgPmSPT8tmdFl2JMI/178MHTV73XXxe/8TOY1YISX78fiX1/YJEHai4ELpESQMhf27xfYECAvieoWUr7f4owEQqIltOIlhJiDjE9iOrthljvjvM1aMIXOAnyHlLJRwn2ZQ2NtVPwKxzBuRRhvc</vt:lpwstr>
  </property>
  <property fmtid="{D5CDD505-2E9C-101B-9397-08002B2CF9AE}" pid="72" name="x1ye=34">
    <vt:lpwstr>jWD1Q0R2inBw6kK7Dc5GZz0S77T1Opt2KCy+1hpGs+Q57YkACPdsgkN4g2H9F7750pCr2DTYPg2D3ydw8Yc4fcE6fJaHXyBwOYstoW+W3fgyS7/+aHQ2Wgh0oNi2I85ALibNYcbdudqf1b3aTGl+vLzK6vkLSAMByU6yU41GAbrA29ITA62DE4SFtzEi2fwmHNKIWYf1wJLMv5/ECNu+Pf2/UDjv/A50zMGCFJxP1x1XZWO51Ro+UjNbv8oSpne</vt:lpwstr>
  </property>
  <property fmtid="{D5CDD505-2E9C-101B-9397-08002B2CF9AE}" pid="73" name="x1ye=35">
    <vt:lpwstr>4NSF5GrfjG5OuYGuJaVb7Hct9aORjtqe/GEoGusXwRL9vffp2r/rqYVgf9c3Z6XU/Bumjz89KPvSsZ6/geOf0VkHkCoonJPY+SPFr9OUfccAs/+iONBgod9rFNbcU0UNcszd4EOSKlzJtwzYvmeufyb8udSITcbAi6R5bGLu7XzwNjntfx27DZaepdutCW8xyTz9BFPMfRwoAMvlHwJZkYXmiZR4Fh3G0WjTT94cmUlJIrFkKrspXfAQBhWW0xu</vt:lpwstr>
  </property>
  <property fmtid="{D5CDD505-2E9C-101B-9397-08002B2CF9AE}" pid="74" name="x1ye=36">
    <vt:lpwstr>29u8cGiPUT6WNvTD3l+xcZ6fuIjZjr9EoI3+u7QxhOiFGF2KY/Mk4HYAdEJGAaNAMRCs3mZh4N6jCV789TZZS3+fXvIe+8cEERKIQDq2nOf1uoqAo5325WOIC++qyednYof0xpJpt2qbcXnW/QynAZ5y4oC1skjtvx/0t/XRH3S07+KNDGZ8S2OPuGMnpJ+bJ3JKKCdX+ZY/lgj5aRQ+CyUJ2Uiw0KscqZ0ZvVdjkmwoOvxXUcCC/lW1+AQas5o</vt:lpwstr>
  </property>
  <property fmtid="{D5CDD505-2E9C-101B-9397-08002B2CF9AE}" pid="75" name="x1ye=37">
    <vt:lpwstr>hupeyqnmNeJdZbexGL6qFJbUnU7opDeOZBDAN0DeYm95QbhYnfu8wkQm5qbUnS400s3/L37SYUF8CbLilJhWN7lKIog4PSh8zFXzig3Fm94r0thG0NjIFCk5zRyvMPdC4PypqGa4GBMWhSJuJQn7DX0SKh3vtaNf3sICpmv2WYAvEahlRduKZ58/TPPzaSZ5nlE67SVjyL9SrYFDGflMbZf2n4VY1EGI4jZTiUxUVX+aMp+efj2bf/Eb6UOGuRq</vt:lpwstr>
  </property>
  <property fmtid="{D5CDD505-2E9C-101B-9397-08002B2CF9AE}" pid="76" name="x1ye=38">
    <vt:lpwstr>wNd63K3FXmDp5EXsP4xf0u189UMmqA3HcB0qhnVpIQSfG8hye/FT5pMgYl6XqCHf/LVynfrjcb4Ihrhz8V3A38zLjxD6QgSZGhANkxKoq4BRFnZ0FRUqrttfwkbSRwN7+47TypqI5i7D6tC33cghSGAqcrZr5hDjsLqYdtFM4qwReZ0lIFegBbENNy/G4KhWaPsWqG2SrBj0RVH3wu56WoFwnb+JdfJYmmEA6SoDBHTFA9SZ2+rZ3tBSMNkC2L1</vt:lpwstr>
  </property>
  <property fmtid="{D5CDD505-2E9C-101B-9397-08002B2CF9AE}" pid="77" name="x1ye=39">
    <vt:lpwstr>6O55UobngHh+QDSA4EkqEA98y/he3aLESF8s0A8kGgdNPdqR+01Gbnf5hp5R/FO5N92qlbdRFVJkSDbkQCaj/3eR7ljY89n4svEpEKmue5kZ3nC348ZUddmUfGHebeKaTYSDahqZNpwkrbSP6enqONHSDNuA0fjyS1Q42ayJ4qMfkklqKvvZvCI9Q402Xa//r73LS6lqlWh3MHexH5+pJPVGhze7/SIU7g4Ms2sLIf0SrVaUTiPpc+KCGd1gbl2</vt:lpwstr>
  </property>
  <property fmtid="{D5CDD505-2E9C-101B-9397-08002B2CF9AE}" pid="78" name="x1ye=4">
    <vt:lpwstr>t5khDaXeENAAircW5vONODvHJvulEjlYv9tqkw8ZDSdxgNtcJtt+nGrCy5XJIFRFcYPXYktiUk9w2BOpSb2XHVhISagUG1OLPSpu5KFsibZjz6ifQNVg1SuYUjsbl6yB+eBLQRx1GiTlCvE6SXkloY4Jv5tyv/S7EwSNeyvFf/JHDqNja/kPPPLEO8/JeH9vnsEMdKMVLVtuqI+sjdK6CndL9op24pN3k1HISE25dBpMB85o2r1cIgckB049YPk</vt:lpwstr>
  </property>
  <property fmtid="{D5CDD505-2E9C-101B-9397-08002B2CF9AE}" pid="79" name="x1ye=40">
    <vt:lpwstr>FyOLwVnj1VwESdUjq3PW6HUabMJAn1dDGUl8RpbdXWTm5BrCx4PxrXuEsXFN2trSOWxXjjLZRfxzP403hK0ANXlzdfEvaiVOXmkoriiVmSEMp9uRz/9MX6Aq1jR3rXTno5cxACgINfo0pmB2kuO4QDsaANJ1B16UZNIa+CGYLGVvfrVZGzFxmIJPYjkLp3o6Zg12dPkF/hCgMq07SMCFPK/8YREyJpjTZfxyIOFEGT9Azn5CRkJl1S0TD5kH29k</vt:lpwstr>
  </property>
  <property fmtid="{D5CDD505-2E9C-101B-9397-08002B2CF9AE}" pid="80" name="x1ye=41">
    <vt:lpwstr>1Bm/jKi+3Oydd2KC0rgigfMQDCkAQDrTJxA9vg9BkL/2ielTKFeUO1jv+4HcfUCH1lJWPK/IaF5PSIX7YgObe1KPKwB1XOvzYC1jiRUrpZgKhIJ4vVt1v+IiTTrwzZCc0VMTjPEjcspUWNk8rPjAx9Jyiw+Nr7VM4c5jaO/M+8aV/aW08pUdda4ll2yHm6+r76X8Z7/EjwhzyqJeW5JXPNyHmk0HF1U2CcYgbY7NTmKTsF6iUpyTOgD+eNCYMZb</vt:lpwstr>
  </property>
  <property fmtid="{D5CDD505-2E9C-101B-9397-08002B2CF9AE}" pid="81" name="x1ye=42">
    <vt:lpwstr>0JhaGPv9iY5+IuZ04uTNyUo2h98L6GTDP9xO3dRspgule49ZKuV0QzoFZRRKotiU9teWwRxCtskmaFaAY+ZRU0U9t33ICVqao+RGexbH+L8c4ruZSUKaB0bwIvuhoPv+n2k19B6P5wReUSjCAJbZBm18FTq7xQ9iKiIEqYlsvcUZluxLQhmX8Kcdd/N8Iupb7YTco9PoejE9A5+9U9AUTTjyKrm+sQJsLMwXLfI1Set1hGQHq2DLqZu76ZNANCD</vt:lpwstr>
  </property>
  <property fmtid="{D5CDD505-2E9C-101B-9397-08002B2CF9AE}" pid="82" name="x1ye=43">
    <vt:lpwstr>bG/zL5JvV238h9Lac3DbSaANkU+KVrQT42brLEngJ4casjGYLaqoVhMWYcPsWfyXYRuUGY+asS4+wRrYpEBoFKey/QizzBETdjf/N6eydGYS+jO75HTYD7uGj5VykhF38W7GMQ157vK4+gIv2lU1QDIX/M7bBp4CiCNqJ5aUUVxrIaz8e1sWhCe5zF8T39USJ1bXBbC03YnjkeFZYYn9YnEC1gshAhsGbjYbBV0OmCTkSbF91bkfslXaEtM/5xU</vt:lpwstr>
  </property>
  <property fmtid="{D5CDD505-2E9C-101B-9397-08002B2CF9AE}" pid="83" name="x1ye=44">
    <vt:lpwstr>4H3+RMWYGP0/R2FXCBZ7VM8dbTt/LDU/K6Kdfw/RoCNnfBFatmmEQVTHiwEn79ie010MwDAG/qOAH1U1Dy+aTKBmcipbD4MQTKVtxI5JNrc9zfHnmCI3SzASyyjTLTrOB8AsmXmiaFAy2J11TJVP9VtQPF6X0WFw/dyj8vOI1eTGZNNsKKHe0Cln2bIl2Ozm51EArx5Mh5JaIxW3sHwo7YZnXsBscExLU2o4LsJvoooDENXTSy0h90WDRx5GmXm</vt:lpwstr>
  </property>
  <property fmtid="{D5CDD505-2E9C-101B-9397-08002B2CF9AE}" pid="84" name="x1ye=45">
    <vt:lpwstr>t1j/Qfin59QbGWACoGUdFWP82fgyVfel/M2FM6lj+/ni3eQjSHFH9w94kAkDoty9WYLFDw2S4o3UFSEbl2+HRT2NSFUNFNSRyXzVP1vmlorGuifOMQvQOiC7EJQPyoOBFsFM/JbUu97fg9+bG/gYcf9Uxt9l255cR0ep4HIAUyq6t2CqGUJGbkk07fK2ihF7//19yey3nDV2CsCm96IMiae70cncOBcEB8cNXWXX6+Y/DXoPhXuzkZ8xwe7NOGi</vt:lpwstr>
  </property>
  <property fmtid="{D5CDD505-2E9C-101B-9397-08002B2CF9AE}" pid="85" name="x1ye=46">
    <vt:lpwstr>dfTYk4vfQQLqkolqiyIwabvLP6Kit0GOynEnc/Fuvijvu1B89HbAf7A0um7E19H/f2adif5YTpcWnfMU+fGr2LaHf4adUCT/3FF/OJSdJoydZtTK0YhbxY5gdHsNCwd+FzPXxC0J4Kl0AMwk/2HnAT3PWpKR+EcgEnmoWVA0FDV8eyRc2xUly8wSj+XfQi8PYl3SwuWvMcvZUbJEpfPJr9d8Rf8sezLAY2rA6clINL2QWFhA8EnyPYgG1VAaiqq</vt:lpwstr>
  </property>
  <property fmtid="{D5CDD505-2E9C-101B-9397-08002B2CF9AE}" pid="86" name="x1ye=47">
    <vt:lpwstr>nbMS3mGqT/FaUwOpzFsT2wH4l/lW95sREPX3W7hLygZEM/fsUjoeaIJU+IOZc45WROwWJYGMf/8Ff/rgjtY3Kpe7DZXBElwoQs6Y9DYZTwksfs3XULkWoOZMOB0yaVd8Nv2YF36FfmbIlul++maDEBPJycVHlj+t1+fFjTUy0e8nY5C9i5QPmC/kv5KrCjWVSMi7gHpMiATLuTo+YASlUDjpjix7tUK7YXnTkLLJQx4iY0DQFCblVnCfndefFbn</vt:lpwstr>
  </property>
  <property fmtid="{D5CDD505-2E9C-101B-9397-08002B2CF9AE}" pid="87" name="x1ye=48">
    <vt:lpwstr>IhdataJCmrIT7mfkS7nJn3cmWvL6Xr3n8MvEP3yq+aIWNdL5okq8x2Zea1yj5zrq5T1BNv4EyppbT4I7CGJhNd4UxEEkIINPjuewFuUP+AA4A+ki5kPOTxamhlz6xAjc4Jjkmw0KOtloKLMuNvjJ9q47EKwwgcKhwcwjA9q5+ppUH3Y1LU6B3pI/C2n1P+QpCBDyF4a7K9JsahYe9T3+gIhRmS9+OfTvq/N9UbjrqgezgW1ePJTmMOpYNCgHo1O</vt:lpwstr>
  </property>
  <property fmtid="{D5CDD505-2E9C-101B-9397-08002B2CF9AE}" pid="88" name="x1ye=49">
    <vt:lpwstr>C0gs4ORCB4kDnjeUwTZ/0F0ztcR1MMCcg3ABuo9mFynlWVSUy6S7HKm3UTrEQD22/ASG1intWuH73JwRO/goxA4NlZ1UbJCNHllKs+nXGcCn3Jg456Ko5gcU65+dGDqSpMDDFOfZO1QIBnL9o4EGUCRYh3GXxl5YVQW8UA71ErEItT3JV3P7iezA4Yu4KgB4+f2hmmMLLIOePe5rR/JGpzTLd1I3Jx3TDHo6ONRRQ3cJE351flbBizgG7A3x7K1</vt:lpwstr>
  </property>
  <property fmtid="{D5CDD505-2E9C-101B-9397-08002B2CF9AE}" pid="89" name="x1ye=5">
    <vt:lpwstr>ooy4JAvHaKxCUjFIVbCm4hYWC3MJ8ZZhMCSXTeMWYQ29Gfmc+CEH3INCBYPluhYCKR9FNJKbJ9bccxhBB2TfjQV5Buf6T48aE9KbG6d+P9CtZo7l3N90YllScm781yTDO/THFg0G5yPJrLy5N2EqBlOrsnFBuv81G74njjauc/7A9ynYkkkkJ7lGTYLwUqkI65fFYUpNhX2dYqV43vS9DQruZWxG6pLaw69qAdMGJ8Dc9QQIyxlDTn4RNDl5KUD</vt:lpwstr>
  </property>
  <property fmtid="{D5CDD505-2E9C-101B-9397-08002B2CF9AE}" pid="90" name="x1ye=50">
    <vt:lpwstr>9WKLi7sNPTiEbhTrOpMTJpcSB3VDOsQQu1ldQtIVOPtV/mIAar6PtnaHkg8EXW7earFhYjv8DpF7ioYwGq+Cl/IrXE1C9+BWtAVxgf/+K47phWfzwVPp+5lv9m4vCIRlaMh30Emu/sttrhk8L3ZVmC9A/j2pA9xaG2xhhWjBOTEEDyAMZI27gQfjOXwTR82Y23xaEjB+DJFVpVewLdG27e8wzNJbq1gjM/qNgccgF/MuYn/GGV8bG9pr9m7mFz2</vt:lpwstr>
  </property>
  <property fmtid="{D5CDD505-2E9C-101B-9397-08002B2CF9AE}" pid="91" name="x1ye=51">
    <vt:lpwstr>7qjG5kIG7RMruaZBgY+pzkZntoolI3nB+ByTWZaurmjYY0YQSsZJYhNJr49uYkKWLRjU2ER9PYLafF6T8eaMMmcz5mum66ZLRs+lE8qv2ZUoNxnkm+lho2VLNvU0hd3DBb0z5p9gzOaLAmnR7URKH82svvC1HkjWmndpsPKKfkEKZyVsiZNig4o6K/sQwsfhaMsmJMFnd+sL4tBz299YtnJhWK6klxJOn5RJMDWUBJyDxz8JHSBB+rMS5dpOfuz</vt:lpwstr>
  </property>
  <property fmtid="{D5CDD505-2E9C-101B-9397-08002B2CF9AE}" pid="92" name="x1ye=52">
    <vt:lpwstr>7vt5BFLftKe0tYUnkRoe+tpx9n5XCJ5CZZPBq3d7HWXeezfXdmnAF+gjLqaxZXZIkVI5NV8+uiOwHm61wnQtHFBFyc+UDTsjvM0QZXBBMrOFesrFpSTZ7uvkj73fCE6KmpmMB1crReDOv44Bs0aWPyz1/JS1kAeaswmzgveHeGvZoIlfeYx2ICAHM+8hWD2PCgLCaxupT0DWYTKkucT5VI5pDUBj5KwFlgNIzLOel1X3yzReIf6VtDOenOzrSmM</vt:lpwstr>
  </property>
  <property fmtid="{D5CDD505-2E9C-101B-9397-08002B2CF9AE}" pid="93" name="x1ye=53">
    <vt:lpwstr>Fd9VMKd1BtXH+yUwv64HQl9e0IlC7IqAqLnzsxtUkI75rZ3F+VxqXFE9DWVT7fX+aNttAcjP8T8mVl7T+vMb/X+NtGMIbrHQvAk3W5rYY0zTT6tSBAyIS64IshIDyKAZWEUTBJn1j4W9ERzSS94uS8P8rD6yZH7M0krA2TdRkE/MIb1OoX6mLHUf130ZiEc1b6stN2+9aUl/3/uUBv12FH1/Rp/T3EZeWf651m5gp7vFMTfv3ympvX6DZHcWC/c</vt:lpwstr>
  </property>
  <property fmtid="{D5CDD505-2E9C-101B-9397-08002B2CF9AE}" pid="94" name="x1ye=54">
    <vt:lpwstr>JyPLG7/Zh3jXAqZvPo7wlIEImHR97pcNjB0AFTKlqN/l8bSuuRJi6HUKTcWmoYeIpidWkaQLKb0gMe3L2GOXa9WjZZKRdxAM9ziLKCzi/ObFfz97jos9dDrVZJdhAOoAamBmLO8nxvHyucjyPSSp5afHYgWLXMqOl5TtnwgbSeUc3jUwi36qdkOTHw3AwDfAW1aE9riSW7lY/nBvIBvnh8ioC0KSe0Z58I0J8Sna3UAHPOI2020LTyLvZDH8KJF</vt:lpwstr>
  </property>
  <property fmtid="{D5CDD505-2E9C-101B-9397-08002B2CF9AE}" pid="95" name="x1ye=55">
    <vt:lpwstr>rPK90ZUWBnKmh7pkfh6IWZN6O0TfzhF146Y5YKObYmwoctzqg4Rs8WHvJaNNjVOQsIdksUEnUoQGCtA94UjZUSRP25zg2K0BgnFy0JUnAnZ9MRsM6I6Md0N/lXj+bYjvBSSLEP330OekHEneWwfL3G0sjc8nuE31Tq3/jlPyI33LK9DLszjlGCCEKBMwBlwkYXAodu/6nO8jof+9OAlSQS2ejb2nKRL40Mo9VU3FZFLNzEHYvl7PQs35DMpZeJO</vt:lpwstr>
  </property>
  <property fmtid="{D5CDD505-2E9C-101B-9397-08002B2CF9AE}" pid="96" name="x1ye=56">
    <vt:lpwstr>AkVNT756vF+H4Vu759HnluzjIiGrjMIva+Umy3Yrz+aLcCUqvzaZX6Rs67D7QAfvJ1XHLCPnVCViVzshM5XfYitmcYQTZFOtTC6YG99Khg3ZDSAf+UWY4VekKzbXNLobjXPtYv5Jfaxhuc59REQYVr+o7li5lADbnhMKbVlVmTDC1KWL+Af7m22ZmuqnPPZ3Zho0tVBWd2gCdDXUuyzgQdRdHqnphXqyLSp2pv0IECkXjyJL2bJ4L+ADrYK1FEB</vt:lpwstr>
  </property>
  <property fmtid="{D5CDD505-2E9C-101B-9397-08002B2CF9AE}" pid="97" name="x1ye=57">
    <vt:lpwstr>1OR73pdUnl8jFljhJTnk+JANuJBVvvLQwbNub681YEmS5Q5WsUkO3nNGqrfPiBMlYMCQflc3T/d1kuCPLt/DE+WL5d7e8tnM6bgWsK4K0/jenGNHNAgl/8q4/LLmvzGawNX0N2xAMhRfePP9z+oBx9QfV4yhmHm8HA4/HPgi0I9AdTFSgH9VYoqL9hXQTZMmZWJaGsoFhE3+NJHFwSShuq4Shg4HObSB+lMU8ASrf4Iw0d+5m4WEgH/PG+bzgx7</vt:lpwstr>
  </property>
  <property fmtid="{D5CDD505-2E9C-101B-9397-08002B2CF9AE}" pid="98" name="x1ye=58">
    <vt:lpwstr>cGN8rC9FoFgKt5+pdGPRtcJkVSajJHXV1+BovO5uGB0BWPWJxgZOiCGv1TzzR7FSmtyNOMDXHebHcC0pJ3e61zDprcmj/LGn0q3zsinabjyKTK0WkXyb3KMCkDF4UEVx5Z8CGlIc9KkqCNoJQ8k4Mn5H4o+8KeGFYjjLTXKH0I0P5ZPGhhTEHEx1WwqVYiDRoWvaRav2s295SbFSc4+sCu6Q9FpLrxzJtlRAC0ad6RhiFkdTUFT8X4VbX4pLjbG</vt:lpwstr>
  </property>
  <property fmtid="{D5CDD505-2E9C-101B-9397-08002B2CF9AE}" pid="99" name="x1ye=59">
    <vt:lpwstr>Z1NzUH+R2rHJ5GNcbNxE8skIng/YneBTkN9lLcOqcpxRQakGHnWBssfowdaLiGxoZv1w7K6RFiWT6se0v60EbSE+beQ8/4joYVczHC7/uAT8xJ1YxTk0cnGr6L2L2kOO0W4YROi/C+JEHRW0LxgAI5e1wUWRABdvt368w/UeMckRn/m0lkKP61Jo5ZA+7m/W78AUWWYTOOJvxuDmeAee8X+HQfqQ6/+/4UKidFVS2/Wl2T6bxZsTu9OeN7idiqr</vt:lpwstr>
  </property>
  <property fmtid="{D5CDD505-2E9C-101B-9397-08002B2CF9AE}" pid="100" name="x1ye=6">
    <vt:lpwstr>/V0/5AFCHDYsMsS8oNuQr8luB3cvq4CdgzguIBPNjowwOtCER1oCcnNZHQFkri1iZyPB/XIceCzR4/Dmxs4UYYrsB1luEDUHEbWBDk2/4w2Pf4wggGBZba5gLJElOA9VE2OPwvm8VpFvMRJZOQbZFXD530h9idQNnIB4Q/CikBTJTR3exMD4Fk1F2fx3CsxZNQd7MvwS8/JjvTFrHXg0kCbQeG80YeVsWS3KbdYVNPi6Fir05q38HCXiuQuk8Lv</vt:lpwstr>
  </property>
  <property fmtid="{D5CDD505-2E9C-101B-9397-08002B2CF9AE}" pid="101" name="x1ye=60">
    <vt:lpwstr>8KXEXvu16y4WHVEEn9uzNmIod6KB9F8JSzHkam2NslLxMSRqtEXHArdRmAt0nSL9W7yCPmBkN1xmjSErLguJyetLHgXfHOS9R67x8CyEeJz8uoQ5Bp3KJyZ3Pgz8cOzuDwtxuJAPDQf/vmEwWQXSM6b+qfWVsaVmhRNFztd9nGldm9EqTTlElmDoysTFJ91trvUIrufnSRSsfm78XhQgeF5fGmwgYkLwczW4GHMsicS8wyLcZVL2G+exbKPyu17</vt:lpwstr>
  </property>
  <property fmtid="{D5CDD505-2E9C-101B-9397-08002B2CF9AE}" pid="102" name="x1ye=61">
    <vt:lpwstr>yEa8p0bcFmvG15dU/Ve4feccBNOBqOpNPnTuvzT06KApmCDOOcd3BZmP8X0elf9GM4PzE9H8Cz+Ay+MdSfjE+xPMyftC4V3pXL8IzsUL/OASErBlE35iFLBTkdvgifz8INWXL53tQEXgvRKAZUfLWMjGD/2Lsif52PXNG9MgKqr/srIDn7OcI6SdK2tXSrUiI0u+oQeEva2qjwENopHlxtSfHBcZY4DyXlUKIPrIgLTwmzk7qrLxMRyaul6uIq/</vt:lpwstr>
  </property>
  <property fmtid="{D5CDD505-2E9C-101B-9397-08002B2CF9AE}" pid="103" name="x1ye=62">
    <vt:lpwstr>FsHkYdQUz8t03tG/zgt+ZdVNGbFI9nHQEAFGWGVFpfZFf80LAHd5KC5tlxaNC6HOwA5Ije/S3J4wb7NeCYtYN5w1fJpnWGEFh/o5GgO/anieRLPwidKOTH7l6DYxa0iu4+KqC15qdeeBUHcgzVQWoNeDunFYxOhHcp08QQuAhk/AxbtW883Vkh8XFKklkbz5y6DXvZC5Rv+dsfmDgf336z4HkfLbI6O3xxBMNWCin7so9fd36J0mNaX2MDFaFLK</vt:lpwstr>
  </property>
  <property fmtid="{D5CDD505-2E9C-101B-9397-08002B2CF9AE}" pid="104" name="x1ye=63">
    <vt:lpwstr>K6t6BieJChZ3XvuUT1vPXPZEdg6XqqoLtwgbavkNWaKP7XNLXm53L85B5BC/gN7cOoZCQVb6VTKbSU8X8jMqz++XFXweO1utfjcfFMU85ulQk0wM4x4aKINVSZUFPdp9BuCNajsZO+8BaR+fICa3S1rVsBh4fZDblTD4ebzZPIPtN+Md0WOIKHBFKv/OGM+vIq0Z9tFI7ZmjuEwQsM8vXmWLOy1e91AGZI+4fC337c8CTHAXvcOQMKjgQhSpzuz</vt:lpwstr>
  </property>
  <property fmtid="{D5CDD505-2E9C-101B-9397-08002B2CF9AE}" pid="105" name="x1ye=64">
    <vt:lpwstr>kYd04dXascKc1zKYx8BtiSeXZHvae3FCqJeEYlHfu0arDNLv/0t/2boiphFtOuL78+sRA7jihTfOrR/sNSEzgdgoPQs9uyED1NI9A0abKthSxKZGgdEBTrGVMHIrBvF78WHW81Wn+afMxlIUNJWwO89b3PpzM0dhEpd5cLSFNudu0amQn1cNkd+MO2Yau38TQL+znKDr3okVk38Mmoqxz/8JEG/JVpKCpbeXnPBE/rb/4oFw2eBuiRMmGVt1c1D</vt:lpwstr>
  </property>
  <property fmtid="{D5CDD505-2E9C-101B-9397-08002B2CF9AE}" pid="106" name="x1ye=65">
    <vt:lpwstr>rHW8OgoJwltI8U2lH84TmyVJbWg63cmUrCMOXpb8QkR6VL40XskI5UvMJPLGLK9ZJxquR/CvGvkyuHAB3xLH55NV5fJR/W54YmnTEhxG2jsX+2fedYjWj2+ujhF24OEfX6dkB9XIBQz3gP1VXhBR3o6oRx9rMRWsTIaU5le1mWjbN5ZKGnEUq8z8aorQkaDfJsVPpI2gSfKsRHbfux0UN/WcGnLkm2JL7MwcX4Uhv7kpFVMq1+9U8ui3JVhALzZ</vt:lpwstr>
  </property>
  <property fmtid="{D5CDD505-2E9C-101B-9397-08002B2CF9AE}" pid="107" name="x1ye=66">
    <vt:lpwstr>ic+IqMID26+y2e8xFjNqsDI2riN6J1xGL+STOZ7puuudDh+qIm49ni+hHBu4c5DUmnTX8FpV2JqKCL/jOlKZMhXtEcQwYJeY6g/M1EzPZFPFHwdbiFU7GBfxSdxZKDUBBFP4gFbkvcgjs73BPcvn6YdaooAt19z0l4j9JV7mQJrSZ86Estpwc8hgsCQsmRMDgyT4ec9gVCzwA+fw7vB+D3AjXy8ZcbxKU12m5QhUJbTptbWnFuV/nh27xI+uFHp</vt:lpwstr>
  </property>
  <property fmtid="{D5CDD505-2E9C-101B-9397-08002B2CF9AE}" pid="108" name="x1ye=67">
    <vt:lpwstr>9WtB1ITraAVo6eMuy/2T7HNtyJsvGtIoU9ij0JfjW9U35/WLVlyAUrLa9/ndeg8bfoYgirv80UMKvCQJwOI7wDe8KgMbUTSoLS6PE6GLz9udGR/pZRSlW7joJOdHS2VX9+d/x/2ljf0GKApncanF4VJ2GTU2j76lG8pBKFE2zWQ8OXlBusAUlnzSYV8f+3upZlwtTWIqkxxeohN/gxmLWBDbXzur2yFkTWlxm5tXOCwjNXVUSBK+tmv5s1c/byU</vt:lpwstr>
  </property>
  <property fmtid="{D5CDD505-2E9C-101B-9397-08002B2CF9AE}" pid="109" name="x1ye=68">
    <vt:lpwstr>gr7QNjVf5K0D2u2s+JKlCl0dTMkX3KmydyGSWoCcM4R3wquFvh1XUParar80CN89/S+VXj+o3Yj2Tidj+b2z0mTSaLArfCWGwzgdt5Qn8qCRh8DRrIMMUr+qhgBrJVM+Jd3qvJb1TNcnQ1YvL8MTOkNv2gf8Uc4ZDcgScGAOkgmjcsIM1PES0tj5s7znawG50Roj2OtdLsQZI/xehk/S6bsKez7TStedRf8sVBPV/D5lqaHPZz1wEZzoQsHBDz3</vt:lpwstr>
  </property>
  <property fmtid="{D5CDD505-2E9C-101B-9397-08002B2CF9AE}" pid="110" name="x1ye=69">
    <vt:lpwstr>YjIBtvLL0+0W0BuO+rpkj7P/v+CFNVNG84Ky8tsnaRIrMwRZCFu3pmcLnyHeuFar4kIlZMdUotLHK/zkxDOO15PyqRalsmrL2WT9MKMKvQUroCNMBHzE1Nl00ALbeb+TrhEVTEIIkI24Ppmw1MWbaGLUQJKfhLCsbw6EgEfP7TDllD6OCLx/Y5+2vskjqZJYpkRcUI11DrxJp5HXUN5DMnylqNrnYeGHx3+sK6ZToNn1nyfkV6PgrLWr/sSIwFp</vt:lpwstr>
  </property>
  <property fmtid="{D5CDD505-2E9C-101B-9397-08002B2CF9AE}" pid="111" name="x1ye=7">
    <vt:lpwstr>+3X6V4xIImX6zkmBVsWNtxbp/0IM35MV6mWv0heuG/41WIG+Ase4WFJRuVC94zIzMI4v0X2RY67w7BtunWdgeboyBRS35VhFItBXyqiLz8ayhCuKYgF7FBLjbhhCvi9KrCggl9HlC8F5q/EQQu9xAmdXiZfhrSfEk6T8evWDS7nC3Q4wPuFtJj3egiNM72x1OA5PPbWtlr8joEE49JgIeovPKKjQ9TSiKzVkERxNguE/B7XVkmIlpwU0mQSfLEI</vt:lpwstr>
  </property>
  <property fmtid="{D5CDD505-2E9C-101B-9397-08002B2CF9AE}" pid="112" name="x1ye=70">
    <vt:lpwstr>cCISAN2k4Jzz/X7s1piU8bQoQP0ShPthZ0nCltxrplOEL3Fon9C++/IOo061y6ysUwQBHk85sh/COm6a/JgokHSRsA+BnYVmjuf01PKyFZQWZ+XFpOgTjcrxjTDi10ckTOYU7uuR+6GFqugYO8981uwvjohd3Gb7hUzF55v9+7kMyscZTrZ6eJqfwobM5+grbL5bljWgHnw2evwdwZGKSZwgE2iqOzSizsQSWYjm9jo192nnwG+UEks8cJsvM/R</vt:lpwstr>
  </property>
  <property fmtid="{D5CDD505-2E9C-101B-9397-08002B2CF9AE}" pid="113" name="x1ye=71">
    <vt:lpwstr>/0d0oKkImdw0mxE6wxAF4n1iGtCMvHWLYR1jtE6vFiqVzUiCFLGAUii2JWHQC2lM1tUPOE2NZfDKZ1kBPDJ60CJvve2EmDDdyM5qqctiVgifdqO8mUXmBGePzN0UcsOtOzsY1EKk+fUT6h7/7xmSBm2PDFdzsm/X6sLDC9GudpJLdT6HVT1RKUOecINB6Z3/WJYNpd8hEN3OI5MmxkJQfGcXGlDTCOE2hW28aWeG77tksgoITg3Q+zfjBs+zAC8</vt:lpwstr>
  </property>
  <property fmtid="{D5CDD505-2E9C-101B-9397-08002B2CF9AE}" pid="114" name="x1ye=72">
    <vt:lpwstr>xIql7g94uqtQEJhvfzICDzm1u6nrSUvg/OyHz77aOlhUpcHpYHqtO8CTuSBTuQmRtVHcppQ5WsVPQ3kSfdPtbcdMl8L9p4Lh4cFSqaOgdLhFkjfPUQ2ET+Gc1oztKA5w90Ef36+cynbgHLQ+JMGFKPs2x3hF+kzVnt/cSBu+1bPquFGJdS/4vONFOCA8wYbSHzPjVhKfOmFZXU4bpn+QMG+CJ7ZFubqzD1arNsNbHA7g9onSxX9GXzpP+CQQK3p</vt:lpwstr>
  </property>
  <property fmtid="{D5CDD505-2E9C-101B-9397-08002B2CF9AE}" pid="115" name="x1ye=73">
    <vt:lpwstr>WqhEpVQcLcemTLnLw7VrNr9L32jBPxQDHpc9BsK4p+gIaeVd/dBeteZQukJnJtnOdIRbqo/fY+1BsaH1/sGtiRzH+AFENvLe9W0bdHFhzJOQ4N7Ouvb0mNuqiJBPC23SeoqfYzZlmBSFqbJOo4ez0KQI/mkn+Z73fghKj0bC3iNt58WYzhHVzi7d05fhKJrf+Nmj9ft3/lXR5nxPgo6744+5F6Juk1hEngwTxCBCLuct8O1RKETdNPIjjA1WvMX</vt:lpwstr>
  </property>
  <property fmtid="{D5CDD505-2E9C-101B-9397-08002B2CF9AE}" pid="116" name="x1ye=74">
    <vt:lpwstr>zf1C/vZmQm5jCLBrJ/nwvIvm/rWuruKbJZHpdQ6b91ZKnSjGU8lcGBUuXXfnQ/CsOkKI3+eGT+LAfEXrBSvy8iNtr+C8MlurHFelNFC+J180FHIsUZs+nE9YtS3zYOnJybg1hjelIFay/znPhgSP8Cl0KaM2tWsblUZT8XQx/b40MDgSeTo1ObBBBVq4eqHzxw7wTD3RZ+75zgA+triMeiFw7jpSMh/Oqb3jvnKFoFVJ71Z8eNJCOa+pDECVhUp</vt:lpwstr>
  </property>
  <property fmtid="{D5CDD505-2E9C-101B-9397-08002B2CF9AE}" pid="117" name="x1ye=75">
    <vt:lpwstr>2TnJzNk6sDN7C0X/Z72Cn6B3JVE9f5wLXisP2n+0BvwKNOgL4S7lebnExXqk12pY7OM7Qva+sRM331zGzo4H+ZfylNJHBiywuddjnjqyGsBMhEHdhqFWDrVnJP0aEL0nst5k9V2kdYqPGs17L6Ss6tYlZxRu/t/dvmTxJjeHY6sM/tb+Zespc02fZw2oPNfqOt0x28tGSmGNxbGRi43PVjwBihfD7oqAucU0oZBJwhHxNEgLiIWYcIeP3XlKnEe</vt:lpwstr>
  </property>
  <property fmtid="{D5CDD505-2E9C-101B-9397-08002B2CF9AE}" pid="118" name="x1ye=76">
    <vt:lpwstr>9dvOp96BzVfTUCegXjTgSW8fDWgzktfd7L4UIZ60KJtNvd7d0wiiktiaJJ9N4F1xxJIKuF+L1V44Ky+69mFqfmDa3ilaoTdW1/hvt66P7sqJGNdhdNEkvEKxBZTj59kXI9l5PMpO+pAv4yjmdjYGQGAz1MAITFdR+Qe51YfFQXVuKlIyFqSYkTVLmJuGqyWtBjc6UpHFJYd8wIzCEW/+vk7D0nT3HAIvuLF4U1ACxK27XYZW9IYFUUQ0nZWq8bS</vt:lpwstr>
  </property>
  <property fmtid="{D5CDD505-2E9C-101B-9397-08002B2CF9AE}" pid="119" name="x1ye=77">
    <vt:lpwstr>kKOWH0DjQPj7r/8qA7FaIbSWBzOKDQM1vG//quO0RcRPU/NdGQWhUiJ95eJs8b9jxsgb7W7tc7ABCg7VPahDU1xS87ngBfiBHHTsS5ovtiIo1GLMI9YSS1/wA2srSp2+Ll8GtH2Bgor46jYQUVHrL107g5TEB1+zaxpsJj1O9vj3a3q1WhiGMK+3+Gb14zzMkULVOizkyoUTMHs9xzQLkndfT8vUrmTNvGZy95uLC6nXaIrCKWpLl43nxQev7UL</vt:lpwstr>
  </property>
  <property fmtid="{D5CDD505-2E9C-101B-9397-08002B2CF9AE}" pid="120" name="x1ye=78">
    <vt:lpwstr>IYou9JMHsvS/m8fPBOqNpMwLzutO1gH86aqTnRfapWOX3IvnlNHdML/zthn60qVtOTHRpraHrB+HayMOwgOxSPYoqIDxhaa2e54dd8jrxFeIz0kd+4dpT9nZ4pXJm/K/NYdflRLuZ8ZBGCTpPC5SazVBKwk0n2iOzY+Xl7nsrjjerKivsoYiNiXI1mFecTRtkVa8vQa5Lsbk6IuNEv951wzAanTICQJ6zA5V/O84ZthlAH+D1trC5ojybeAnqBh</vt:lpwstr>
  </property>
  <property fmtid="{D5CDD505-2E9C-101B-9397-08002B2CF9AE}" pid="121" name="x1ye=79">
    <vt:lpwstr>NOOn18vGszWdt8dyMHI8oykdc3iGUPTbLxo1l7u15TCPIIsmiRxjALfKVWMd1ALnXe+OhiPDtkW3b6q7HY3qVk6PXmsgGHoj/l4X8m976HjbhT3QNSTjbk9H15UECdled3VR4djJZK7HqVU08mlDIuU/WYnjYAa0ekoHSeyfvCkxA2Vh+H+00Pv0CO9oaAl2Awzk9+TrAD+gekF1kz60tczD2GuXbP1LAsmc3HP3aa8B5qPUo+PUI7dHuX4B04I</vt:lpwstr>
  </property>
  <property fmtid="{D5CDD505-2E9C-101B-9397-08002B2CF9AE}" pid="122" name="x1ye=8">
    <vt:lpwstr>NfrSxITV0zfROhglHP2/FFAwRdkkokPCTVVXwK7GG2nJiNX2y7tPkStpJiJbDo2o8Ex6vb2o3IRPvc436p1FYC2EUHPTERp2rZvna8gqX3F5w8zIkqB133zOnqL0Jwj2Hhbj3st+g6eUooRt0/j9eouycUEigAHyBJEcNPAQvuU5LzCIrdJHTc9iouwGZr8Q5mBHYnSKkvDDClNCrVfYFrWsb9wN0luWyrn5W2FcBZialnlYwPp0YM7BaVpGkkq</vt:lpwstr>
  </property>
  <property fmtid="{D5CDD505-2E9C-101B-9397-08002B2CF9AE}" pid="123" name="x1ye=80">
    <vt:lpwstr>KLKtZVZ7zeGyU0+vg8g9k0FQJjI78fcbnPiSHa4PbFh3XX3W7aXAlEfU7ilx6/aD7p5ckf28E9yzYa6QkOZV9IjEodVIl/r+qUVtUsEvTFEbk4uX6pUWsE6AwlvVfZ4/Crr4tcL5b3WzvEamXmeFKbietHYpkxWG/0+yu7jfbgIIsAztMjxVQXhY3RUoG1X49SwT/hRU1wVe0j75foW/46puyGCO7GW0mQrvKCZEsnqYjILj1eT2F10Q3TuKftZ</vt:lpwstr>
  </property>
  <property fmtid="{D5CDD505-2E9C-101B-9397-08002B2CF9AE}" pid="124" name="x1ye=81">
    <vt:lpwstr>/Mn812f3kJGyWq25LMMhjZXV3P3Lz0q9nWMIY5Eth5hQBAMU00/srMnPxM9ch0LSjKNTy/ECpcwtYJ7pfUYEqE4ypsiZ4ekbuiR7BFsmIjpCI92BFHygvntPhfvaTQ5VVFa/kl2XGRDvHJzUToAWkjdubvTaKdgE+GgkvWf5hXfSqnY6J+XCGBC/sqe8EFCe1Cp2OTcWPz3Uym0TW72tGj2KkVtJPBkcLwgnKKqiysP/aVvGqHxgSTAvVTzlDQV</vt:lpwstr>
  </property>
  <property fmtid="{D5CDD505-2E9C-101B-9397-08002B2CF9AE}" pid="125" name="x1ye=82">
    <vt:lpwstr>cebHgsiK579729gJVkz+8C7YZ2AhnAp+zo4TgWgv8VgSaqmFaKrt9M2p+LfBj5gBu1AgILdEmOzBdiCn4/sxJ98q6R5LS/r++bbkBGiVhE1gH11AdxKM1yKtzO5LzGQEo4wXARSVkMg2Es7AB71KwatuzM1oeBgYg+6zsReG9JdzG7DtL115x8DLGV9awPlfI41l1dB/ab9YUi9132kmqWB3NDUUEJm36GRASVy3jrBA5hI4k/U1eBl9kESO4Hp</vt:lpwstr>
  </property>
  <property fmtid="{D5CDD505-2E9C-101B-9397-08002B2CF9AE}" pid="126" name="x1ye=83">
    <vt:lpwstr>3cxV+/mfNHROakCC0xqkuMU0WYLqlMgJcYozRZ4PGvgBbNJk0Fi3GhLdj9xPBG59aI9gnwEIk56HujOg8dUU2PIBl3frPpseFZ9F4FB5PdKNBT7aL3VbxcopAS4TmvV/VQsaz6l+jhF9aRG3U3dWe7zhryduXFj8dW1w71W24uTAEB/xTgoyWn8VhckJ+54TYmn7GMZar2+XjwjKmPWOCHSoCOL3v6vpxH3Tm1e90R5cB++EynH77GfUg7KqdSS</vt:lpwstr>
  </property>
  <property fmtid="{D5CDD505-2E9C-101B-9397-08002B2CF9AE}" pid="127" name="x1ye=84">
    <vt:lpwstr>6BGJDax09GqT7pXG7qKoO3gRyqLL05/ClLdZf37t0DDiEa8cQN/IOTpweXSyiuzYec/NzXqUSjIrbz9R5rXV15PZTkCNpr7y5P8/FLDR/Wzd2dexwk0FFcl1HEnm9VWHrO910sOsdn182hNopJ/ncY7aCVIWnf2C2TP8ZgBNghsU+H7ydzzZvCaR8pgmotaTG+hw2GeHpDRm71H4lXOfjyFVkMbr6DPeV0Th9eunNmpSV81Ojbz36pBy/I1+b//</vt:lpwstr>
  </property>
  <property fmtid="{D5CDD505-2E9C-101B-9397-08002B2CF9AE}" pid="128" name="x1ye=85">
    <vt:lpwstr>ln2DTGpAooYLBh+neNFUQJdiNzdlt7OzuV5wBf3V2VF/KGD2KqdfSmQUKMTH/ECxBu7kD/mFC6j4lIQ1+Jw9UVK8Agu9fiEd30ZZTccUuLaK9bGugUyoS5I5LVKKUQuEvVprFHJmJXn4i405+MygBvQWGqeGpzmVWW+Qop0TaJgIjF2wbkJgu1PllepYOe6ntY0Qy4VYnsYuAoFxaN8eXC26ptNL9IhhUJOjKw6Oeo+/doZHJl6AthcJu+MGtFh</vt:lpwstr>
  </property>
  <property fmtid="{D5CDD505-2E9C-101B-9397-08002B2CF9AE}" pid="129" name="x1ye=86">
    <vt:lpwstr>pJiOaflpRXKClCdS4JynajHWirTLnt6wV3TqJyX+dM9IjkM+tYE4D4H7o3HATE5MEEpuuHDBYuCyA1DxfI+vp9xE+nsrEuS4Vd4o5TDvapHg/Fv/pWasxL9bHtmCGPXkH9M6hmLkQh7QR34heZ0LJoGghmApOoxCOh+A5sUKxhqNpT9l61WNCc5J1zR4SRifyeI5ha8EV4naKgsUiV3UijremvlXCZgwg8TJ9aoQ24p6c2wMtgbV2ktNFOH0AAI</vt:lpwstr>
  </property>
  <property fmtid="{D5CDD505-2E9C-101B-9397-08002B2CF9AE}" pid="130" name="x1ye=87">
    <vt:lpwstr>AShpmcAUEbRHtL5Zf3xGzqQDCnKIV1N/SR9800ZlsQCyQw4mCGyog2+yDff3eGb9Ee011/cEhRScEaZNKMAkw77E1Z8B4QrLKMAWWgE9L0kK7MUDotg91PMPT8aFEne80qkkO7QpQNLtWYuWke/KSZAz2/6md8hk8PKu49wqRGykeo2zeeRX+6mxL3hCcKrgsMmXZwKmCGR43WgX3tFxqIl+5JjOnY9n/DsvfCC/6zfjtMkWysnzCiWprD1HVZx</vt:lpwstr>
  </property>
  <property fmtid="{D5CDD505-2E9C-101B-9397-08002B2CF9AE}" pid="131" name="x1ye=88">
    <vt:lpwstr>qM2GPCL5gulO2NljmWA3ucvK4O0lA90LgipH/Xpgs8WopTkAKAtRvWHkvUnMkWGmTztMhGyy5lpkFjJND9ImIwt6qfXIZ5PHV83EJg4lyJRz3KT4rrDbVr1CMAl2/YGeqsI5WIHb63c4Ojvth4G3fkoIDVGJJVnvVfjB3/gR9g6foYREqbmMaokwRXdjJlwMo4P6KARuwpEZ9OTapiCFRnXq7Ll7wyYUIko+SQEgv/lfxaIunZ/GuNBmacP96w9</vt:lpwstr>
  </property>
  <property fmtid="{D5CDD505-2E9C-101B-9397-08002B2CF9AE}" pid="132" name="x1ye=89">
    <vt:lpwstr>qRKh5pP+cnkX4I/6ilzyTAVduZ5Xoks/nasK5dNypkq5oL4HBWiTJVR0ttvHVviPi/fDhNAG+3U7oYsTKVptv1F6Bc/xvKztGksdhh08ZmfCedOhPlGYnM76VzZ7LIUuzqCXAuzhN27oQCMnT+OLoO+l76Pn1daLEXNXePqjPO79adpNtA1C9KJ0L1/D4QGyO9/HuLa7PkQ3STmVxvZgkao+RwU6UZbElwm340DSb8DYzLsOdDy5RHSfSpuzAQn</vt:lpwstr>
  </property>
  <property fmtid="{D5CDD505-2E9C-101B-9397-08002B2CF9AE}" pid="133" name="x1ye=9">
    <vt:lpwstr>zSpX+1wIl9MJC7q2x1BoRSk/XSvwlLfYy1vsOBLOkxvrU/hnCthCKdSk+vc1lB0U7MmsnIvmVcQHDKoP/wN8MiOc7k3k4Fq4lTIMaKsX8eYxIzlUPSCvXmtUBhIWkdVkS0alaYSWQzOGxNx4KMtyUtvRh/I5s4VACyZ8tHkuhTDBvSLFcc2O0EM8RJ24B7NQJEMRbV4HlVi2vlHB0MqNTg7JAv8HbFkM6di9t+8LtpCyK+oUHRokYXhvEPqzW4H</vt:lpwstr>
  </property>
  <property fmtid="{D5CDD505-2E9C-101B-9397-08002B2CF9AE}" pid="134" name="x1ye=90">
    <vt:lpwstr>4E0QPy75kDkcqV7kwJTAYz2AAi3deEhjj7NWKVphuywlid0fGsVI4hnKbHKOh+GQGt1rJdEI8YNKqQnEpNepmAOx+gKjlygm0V+IGzXhML3x3DbzswlFdtgYp6eOG4T07wQMSR7BlktlQmu14q1Mo152jsAAUc9BpZWg+jyPxpfoN0jsPmvoj3taqZXcnEJAkjxo309g3a8LTGWGEQavonRjIFTbZaChXi9Q80q8a81jyhWjoM6BQzVhKhn4RlS</vt:lpwstr>
  </property>
  <property fmtid="{D5CDD505-2E9C-101B-9397-08002B2CF9AE}" pid="135" name="x1ye=91">
    <vt:lpwstr>72bWht1csKy+unEEng30bi4PBTlnMZ6b+K/z02umnaqQ8F5jzZBogPO1AkI3CuR0DDsVNqKOOHMH0QF4NY1nvr0DCWBV0Mm1AHL8fhXCNrP6Oq59xTMCA+DWQfAZMHk2CIuStF0UGo3sDpgEDPJyJUJ+gouYe9BoCQI66BRrKY2L2+IjlPyRksaSI3Q0NnLQ4BpCi/a+dSFw/QqKZ7f5EGU2fYRjcZXBWeRIDq8Hdo8k0VrSchc+6zEr3tRnC1h</vt:lpwstr>
  </property>
  <property fmtid="{D5CDD505-2E9C-101B-9397-08002B2CF9AE}" pid="136" name="x1ye=92">
    <vt:lpwstr>edyxNg2obAdX5SqHon46rtuH2BsjOSuNJeCJKRK1PwLaTwK01uODgD+mFPLnpYWGRe/9w+4NGWbo/SJE+ZNLY3R7GdTIBks43naTBEJu42Enfad2uFe0ZDBUaZxSZ4Wy+K5zhV/AijN9dHFGzc0/pvVBas5BPQUXFVqX8bFhewGBv81a5/5j8U5XdteenvEZ8Hl5G5xSsw/rslSFTUKHMlj0IXFc/MY+zsOT+5JTIwkqJCaoJsue/e1PN6lS3Bd</vt:lpwstr>
  </property>
  <property fmtid="{D5CDD505-2E9C-101B-9397-08002B2CF9AE}" pid="137" name="x1ye=93">
    <vt:lpwstr>eAphHLU1W+Q71VguiKnsO91hs8Cqp/uL15hI3gILH/JiLQ/gUCx3W4nWh88N1YwSoBHcUcwp9AUtJhTpxH4SIySrzIIntK9rrDfhqE+G25uiHrMp6f5lbt552jSoDEX5YtfVUWF5vBd+49SyESoaKMa5cR7fxjMZQTyxqarLQCB/+mRW149cT/02BPt8Bicu84jDLbUzkAX1sqyA0Y3rbsrykb0U6h43fcNBb2X0FaOhOQYILpPnp3lxgVs+cQr</vt:lpwstr>
  </property>
  <property fmtid="{D5CDD505-2E9C-101B-9397-08002B2CF9AE}" pid="138" name="x1ye=94">
    <vt:lpwstr>qiO0i8AUfZbJZyQsGYNlN5vhtyqcYSNGEBCCyYLc1eTF5cn/23JH77DJHCyCdndX/VzCgnKH15Z67rOOc0vGU+s+DUktxftIKJAbzuGEpcjA/N3PBaF00tDCYigStz7uH0ispHQPpUAQFRnTaYzEcFuv5m1M+om7sKY1ywbZNe7MaarC/Lgv4ar5g5UnMczWpwARjH8N92GZea2Q0dy6Kuk/1iFTFjzwE/T6+58SXFAlitKH4rdMP6BQ5K2EVTr</vt:lpwstr>
  </property>
  <property fmtid="{D5CDD505-2E9C-101B-9397-08002B2CF9AE}" pid="139" name="x1ye=95">
    <vt:lpwstr>OiQm543xM5hb58jnw4u8wNUwDGoUYi2hW69kiQ2HBQfJyL2/CSbJtruKjmUZktPUxThr1w30WfeO9q4aIvp7gQ1OgfswDQRRKW2Hf7zT7lnRX6rTU6w2OxPS/ty6PMyEDuBud2Mx5VCx1njfTC/+awzUu7zquMnJDuLvkCTPwpk+1VxFXZCW2VC+SNrlsG/hxqX0FfJ7+C+2kDsao8djIT+iHOloGnlrXLFdfV59PxB6AQwhWHKbG7fxAZ4W1T/</vt:lpwstr>
  </property>
  <property fmtid="{D5CDD505-2E9C-101B-9397-08002B2CF9AE}" pid="140" name="x1ye=96">
    <vt:lpwstr>go2KoaVVYLBG1dXGwpNXZGzqel4Okvv/ag503Ha8T3Cqlj9KoLEgOomvdr4A0xtJevI7hSDwFMySSCGbAvdoWW2LNKAxo12HjMCfFE+nkGrlGdwSqbuB1pIsEderd4Zsxjgdrd/FL/RcP4bXE87wt+Wtw3vrPpU72c5m5Si/iVodwwgrjHet4V2ixl2h6XtgbjgmS2VcACOwt3tLWi5ocie1yD/aLn3Ud6p0I5ImrZ41e4cnZFk0xBWQrX3zWbz</vt:lpwstr>
  </property>
  <property fmtid="{D5CDD505-2E9C-101B-9397-08002B2CF9AE}" pid="141" name="x1ye=97">
    <vt:lpwstr>P2gbdBJamB1i8jqWgJ5pApVKU5+1ibjNnrwOd/b26kFUBGBMKPPeiL4USQOAPWnC/chn2ObfxrpsZeJIUMd9zH7Esrh6nH7rbb35t/IziL2x+dWu32+hTfBgVg5g7576fZLR8FHU4UcMzekwlCk6q69O0Qp+whvab448qGOXN09YwpMeRy97L/+M+D0rxMGC96K3FAy5dp8nNSGE0njlyhIBTbzBELDfevGLmzxL2TZtPCixfoGYC9FZl1r4Fai</vt:lpwstr>
  </property>
  <property fmtid="{D5CDD505-2E9C-101B-9397-08002B2CF9AE}" pid="142" name="x1ye=98">
    <vt:lpwstr>A3cUsERD/AzseN58B/dX5dnB5Lw9joJtGbX3+xTIk8MniVBNdzKsePI+Zn/B4mM7+RDGkKzDkfabMQV15/b430YjISoAL1QYSbKWCaqgTJJzXbEsFSH8875BrAlnsGdWCaqR8WcIrgxOcS/QYNMjl7vbdvRbngfvcH4YzlxOtbTMxoI6ESWAhmclrzt5DOqGdAG2MsV1/Hx2i4uLozLDz4kliEAgHI9aiXmS8LaQstiiARIQbZiKhDSB/jozfh+</vt:lpwstr>
  </property>
  <property fmtid="{D5CDD505-2E9C-101B-9397-08002B2CF9AE}" pid="143" name="x1ye=99">
    <vt:lpwstr>fwRnNO+mkXq19LZ2sxGozVJ3706cGIWpJdc79OpzSM7ywgHP9OjCevH4iP7UfCJKwgSpNx+E1giiY6i/S7JKPSicD32+AWeu3nUuUMQiDmO21IuLxV6GzckVSZiiftuTpAVX01H/f7ADKeRTqjQv8lLYaUZCB1Vhh9hSJIV+k61vB7DCU94pvUbk9EI4QBPa9M2vzg4yW69tiM0idAOfl1UhD1ySioHjY65ADVnoLQ2fOE+ZDp4NP4ab/VsDny9</vt:lpwstr>
  </property>
  <property fmtid="{D5CDD505-2E9C-101B-9397-08002B2CF9AE}" pid="144" name="KSOProductBuildVer">
    <vt:lpwstr>1033-12.2.0.18911</vt:lpwstr>
  </property>
  <property fmtid="{D5CDD505-2E9C-101B-9397-08002B2CF9AE}" pid="145" name="ICV">
    <vt:lpwstr>FD314A6A793E42B79EF71F0A3DD4ED16_13</vt:lpwstr>
  </property>
</Properties>
</file>