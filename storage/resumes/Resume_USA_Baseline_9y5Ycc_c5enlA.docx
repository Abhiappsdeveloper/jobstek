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9F183E" w14:textId="77777777" w:rsidR="000A2DF7" w:rsidRPr="003430F8" w:rsidRDefault="009D42C4" w:rsidP="003430F8">
      <w:pPr>
        <w:pStyle w:val="NormalWeb"/>
        <w:rPr>
          <w:kern w:val="0"/>
          <w:lang w:val="en-IN" w:eastAsia="en-IN"/>
        </w:rPr>
      </w:pPr>
      <w:r>
        <w:rPr>
          <w:rFonts w:ascii="Verdana" w:eastAsia="Verdana" w:hAnsi="Verdana" w:cs="Verdana"/>
          <w:b/>
          <w:color w:val="333333"/>
        </w:rPr>
        <w:t xml:space="preserve">        </w:t>
      </w:r>
      <w:r w:rsidR="000A2DF7">
        <w:rPr>
          <w:rFonts w:ascii="Verdana" w:eastAsia="Verdana" w:hAnsi="Verdana" w:cs="Verdana"/>
          <w:b/>
          <w:color w:val="333333"/>
        </w:rPr>
        <w:tab/>
      </w:r>
    </w:p>
    <w:p w14:paraId="7A71DC36" w14:textId="77777777" w:rsidR="000A2DF7" w:rsidRDefault="000A2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b/>
          <w:color w:val="333333"/>
        </w:rPr>
      </w:pPr>
    </w:p>
    <w:p w14:paraId="7D19EDB6" w14:textId="1A511356" w:rsidR="009D42C4" w:rsidRDefault="009D42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b/>
          <w:color w:val="333333"/>
        </w:rPr>
      </w:pPr>
      <w:r>
        <w:rPr>
          <w:rFonts w:ascii="Verdana" w:eastAsia="Verdana" w:hAnsi="Verdana" w:cs="Verdana"/>
          <w:b/>
          <w:color w:val="333333"/>
        </w:rPr>
        <w:t xml:space="preserve"> </w:t>
      </w:r>
      <w:r w:rsidR="000A2DF7">
        <w:rPr>
          <w:rFonts w:ascii="Verdana" w:eastAsia="Verdana" w:hAnsi="Verdana" w:cs="Verdana"/>
          <w:b/>
          <w:color w:val="333333"/>
        </w:rPr>
        <w:t xml:space="preserve">                                   </w:t>
      </w:r>
      <w:r>
        <w:rPr>
          <w:rFonts w:ascii="Verdana" w:eastAsia="Verdana" w:hAnsi="Verdana" w:cs="Verdana"/>
          <w:b/>
          <w:color w:val="333333"/>
        </w:rPr>
        <w:t xml:space="preserve">Rajesh M                           </w:t>
      </w:r>
      <w:r w:rsidR="002F1B1D">
        <w:rPr>
          <w:rFonts w:ascii="Verdana" w:eastAsia="Verdana" w:hAnsi="Verdana" w:cs="Verdana"/>
          <w:b/>
          <w:color w:val="333333"/>
        </w:rPr>
        <w:t xml:space="preserve">                     </w:t>
      </w:r>
      <w:r>
        <w:rPr>
          <w:rFonts w:ascii="Verdana" w:eastAsia="Verdana" w:hAnsi="Verdana" w:cs="Verdana"/>
          <w:b/>
          <w:color w:val="333333"/>
        </w:rPr>
        <w:t xml:space="preserve">     Mobile: </w:t>
      </w:r>
      <w:r w:rsidR="000A1592">
        <w:rPr>
          <w:rFonts w:ascii="Verdana" w:eastAsia="Verdana" w:hAnsi="Verdana" w:cs="Verdana"/>
          <w:b/>
          <w:color w:val="333333"/>
        </w:rPr>
        <w:t>+1 248 7</w:t>
      </w:r>
      <w:r w:rsidR="00D60077">
        <w:rPr>
          <w:rFonts w:ascii="Verdana" w:eastAsia="Verdana" w:hAnsi="Verdana" w:cs="Verdana"/>
          <w:b/>
          <w:color w:val="333333"/>
        </w:rPr>
        <w:t>55</w:t>
      </w:r>
      <w:r w:rsidR="000A1592">
        <w:rPr>
          <w:rFonts w:ascii="Verdana" w:eastAsia="Verdana" w:hAnsi="Verdana" w:cs="Verdana"/>
          <w:b/>
          <w:color w:val="333333"/>
        </w:rPr>
        <w:t xml:space="preserve"> </w:t>
      </w:r>
      <w:r w:rsidR="00D60077">
        <w:rPr>
          <w:rFonts w:ascii="Verdana" w:eastAsia="Verdana" w:hAnsi="Verdana" w:cs="Verdana"/>
          <w:b/>
          <w:color w:val="333333"/>
        </w:rPr>
        <w:t>379</w:t>
      </w:r>
      <w:r w:rsidR="000A1592">
        <w:rPr>
          <w:rFonts w:ascii="Verdana" w:eastAsia="Verdana" w:hAnsi="Verdana" w:cs="Verdana"/>
          <w:b/>
          <w:color w:val="333333"/>
        </w:rPr>
        <w:t>6</w:t>
      </w:r>
    </w:p>
    <w:p w14:paraId="66C1671C" w14:textId="77777777" w:rsidR="000E0BB0" w:rsidRDefault="000E0B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Verdana" w:eastAsia="Verdana" w:hAnsi="Verdana" w:cs="Verdana"/>
          <w:b/>
          <w:color w:val="333333"/>
        </w:rPr>
      </w:pPr>
      <w:r>
        <w:rPr>
          <w:rFonts w:ascii="Verdana" w:eastAsia="Verdana" w:hAnsi="Verdana" w:cs="Verdana"/>
          <w:b/>
          <w:color w:val="333333"/>
        </w:rPr>
        <w:t xml:space="preserve">                                                                                                      </w:t>
      </w:r>
      <w:r w:rsidR="00DD3D36">
        <w:rPr>
          <w:rFonts w:ascii="Verdana" w:eastAsia="Verdana" w:hAnsi="Verdana" w:cs="Verdana"/>
          <w:b/>
          <w:color w:val="333333"/>
        </w:rPr>
        <w:t xml:space="preserve"> </w:t>
      </w:r>
      <w:r>
        <w:rPr>
          <w:rFonts w:ascii="Verdana" w:eastAsia="Verdana" w:hAnsi="Verdana" w:cs="Verdana"/>
          <w:b/>
          <w:color w:val="333333"/>
        </w:rPr>
        <w:t xml:space="preserve"> </w:t>
      </w:r>
      <w:hyperlink r:id="rId7" w:history="1">
        <w:r w:rsidR="00DD3D36" w:rsidRPr="008D765C">
          <w:rPr>
            <w:rStyle w:val="Hyperlink"/>
            <w:rFonts w:ascii="Satoshi Fallback" w:hAnsi="Satoshi Fallback" w:cs="Arial"/>
            <w:sz w:val="21"/>
            <w:szCs w:val="21"/>
            <w:shd w:val="clear" w:color="auto" w:fill="FFFFFF"/>
          </w:rPr>
          <w:t>rajesh24.usjobs@gmail.com</w:t>
        </w:r>
      </w:hyperlink>
      <w:r w:rsidR="00804741">
        <w:rPr>
          <w:rFonts w:ascii="Satoshi Fallback" w:hAnsi="Satoshi Fallback"/>
          <w:color w:val="474D6A"/>
          <w:sz w:val="21"/>
          <w:szCs w:val="21"/>
          <w:shd w:val="clear" w:color="auto" w:fill="FFFFFF"/>
        </w:rPr>
        <w:t xml:space="preserve"> </w:t>
      </w:r>
      <w:r>
        <w:rPr>
          <w:rFonts w:ascii="Verdana" w:eastAsia="Verdana" w:hAnsi="Verdana" w:cs="Verdana"/>
          <w:b/>
          <w:color w:val="333333"/>
        </w:rPr>
        <w:t xml:space="preserve"> </w:t>
      </w:r>
    </w:p>
    <w:p w14:paraId="249D9117" w14:textId="77777777" w:rsidR="009D42C4" w:rsidRDefault="009D42C4">
      <w:pPr>
        <w:pStyle w:val="cv2"/>
        <w:widowControl w:val="0"/>
        <w:tabs>
          <w:tab w:val="clear"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rPr>
          <w:rFonts w:ascii="Verdana" w:eastAsia="Verdana" w:hAnsi="Verdana" w:cs="Verdana"/>
          <w:color w:val="333333"/>
          <w:sz w:val="16"/>
          <w:szCs w:val="16"/>
        </w:rPr>
      </w:pPr>
    </w:p>
    <w:p w14:paraId="4BD3D2C2" w14:textId="77777777" w:rsidR="009D42C4" w:rsidRDefault="009D42C4">
      <w:pPr>
        <w:pStyle w:val="Heading5"/>
        <w:pBdr>
          <w:bottom w:val="single" w:sz="4" w:space="1" w:color="000000"/>
        </w:pBdr>
        <w:tabs>
          <w:tab w:val="clear" w:pos="0"/>
          <w:tab w:val="clear" w:pos="2898"/>
          <w:tab w:val="clear" w:pos="88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Cs/>
        </w:rPr>
      </w:pPr>
      <w:r>
        <w:rPr>
          <w:color w:val="333333"/>
          <w:sz w:val="18"/>
        </w:rPr>
        <w:t>Profile Snapshot</w:t>
      </w:r>
    </w:p>
    <w:p w14:paraId="1849272F" w14:textId="77777777" w:rsidR="009D42C4" w:rsidRPr="002E7CC3" w:rsidRDefault="009D42C4">
      <w:pPr>
        <w:numPr>
          <w:ilvl w:val="0"/>
          <w:numId w:val="4"/>
        </w:numPr>
        <w:tabs>
          <w:tab w:val="left" w:pos="720"/>
          <w:tab w:val="left" w:pos="2880"/>
          <w:tab w:val="left" w:pos="8838"/>
        </w:tabs>
        <w:jc w:val="both"/>
        <w:rPr>
          <w:szCs w:val="18"/>
        </w:rPr>
      </w:pPr>
      <w:r>
        <w:rPr>
          <w:bCs/>
        </w:rPr>
        <w:t>Total 1</w:t>
      </w:r>
      <w:r w:rsidR="0003522B">
        <w:rPr>
          <w:bCs/>
        </w:rPr>
        <w:t>7</w:t>
      </w:r>
      <w:r>
        <w:rPr>
          <w:bCs/>
        </w:rPr>
        <w:t>+ years of experience in the IT and worked on different technology PEGA, Mainframe</w:t>
      </w:r>
      <w:r w:rsidR="00FF4E8B">
        <w:rPr>
          <w:bCs/>
        </w:rPr>
        <w:t xml:space="preserve">, </w:t>
      </w:r>
      <w:proofErr w:type="spellStart"/>
      <w:r w:rsidR="00FF4E8B">
        <w:rPr>
          <w:bCs/>
        </w:rPr>
        <w:t>Devop’s</w:t>
      </w:r>
      <w:proofErr w:type="spellEnd"/>
      <w:r w:rsidR="00FF4E8B">
        <w:rPr>
          <w:bCs/>
        </w:rPr>
        <w:t xml:space="preserve"> and </w:t>
      </w:r>
      <w:proofErr w:type="spellStart"/>
      <w:r w:rsidR="00FF4E8B">
        <w:rPr>
          <w:bCs/>
        </w:rPr>
        <w:t>MLop’s</w:t>
      </w:r>
      <w:proofErr w:type="spellEnd"/>
      <w:r>
        <w:rPr>
          <w:bCs/>
        </w:rPr>
        <w:t xml:space="preserve"> and Test</w:t>
      </w:r>
      <w:r w:rsidR="00FF4E8B">
        <w:rPr>
          <w:bCs/>
        </w:rPr>
        <w:t xml:space="preserve"> Manager</w:t>
      </w:r>
      <w:r>
        <w:rPr>
          <w:bCs/>
        </w:rPr>
        <w:t xml:space="preserve">. </w:t>
      </w:r>
    </w:p>
    <w:p w14:paraId="4970ED39" w14:textId="77777777" w:rsidR="002E7CC3" w:rsidRPr="002E7CC3" w:rsidRDefault="002E7CC3" w:rsidP="0003522B">
      <w:pPr>
        <w:numPr>
          <w:ilvl w:val="0"/>
          <w:numId w:val="4"/>
        </w:numPr>
        <w:suppressAutoHyphens w:val="0"/>
        <w:spacing w:before="0" w:after="0"/>
        <w:jc w:val="both"/>
      </w:pPr>
      <w:r>
        <w:rPr>
          <w:color w:val="333333"/>
          <w:shd w:val="clear" w:color="auto" w:fill="FFFFFF"/>
        </w:rPr>
        <w:t xml:space="preserve">Strong experience on </w:t>
      </w:r>
      <w:r w:rsidRPr="0052284A">
        <w:rPr>
          <w:b/>
          <w:color w:val="333333"/>
          <w:shd w:val="clear" w:color="auto" w:fill="FFFFFF"/>
        </w:rPr>
        <w:t xml:space="preserve">COBOL, JCL, DB2, VSAM, IMS DB/DC, CICS </w:t>
      </w:r>
      <w:r>
        <w:rPr>
          <w:color w:val="333333"/>
          <w:shd w:val="clear" w:color="auto" w:fill="FFFFFF"/>
        </w:rPr>
        <w:t>and other mainframe utilities and tools</w:t>
      </w:r>
      <w:r w:rsidR="0003522B">
        <w:rPr>
          <w:color w:val="333333"/>
          <w:shd w:val="clear" w:color="auto" w:fill="FFFFFF"/>
        </w:rPr>
        <w:t xml:space="preserve"> with 10+ years Exp</w:t>
      </w:r>
      <w:r>
        <w:rPr>
          <w:color w:val="333333"/>
          <w:shd w:val="clear" w:color="auto" w:fill="FFFFFF"/>
        </w:rPr>
        <w:t xml:space="preserve"> </w:t>
      </w:r>
    </w:p>
    <w:p w14:paraId="0C497190" w14:textId="1CCFAA76" w:rsidR="009D42C4" w:rsidRPr="0070096B" w:rsidRDefault="009D42C4">
      <w:pPr>
        <w:numPr>
          <w:ilvl w:val="0"/>
          <w:numId w:val="4"/>
        </w:numPr>
        <w:tabs>
          <w:tab w:val="left" w:pos="720"/>
          <w:tab w:val="left" w:pos="2880"/>
          <w:tab w:val="left" w:pos="8838"/>
        </w:tabs>
        <w:jc w:val="both"/>
        <w:rPr>
          <w:bCs/>
        </w:rPr>
      </w:pPr>
      <w:r>
        <w:rPr>
          <w:szCs w:val="18"/>
        </w:rPr>
        <w:t xml:space="preserve">A Qualified, Experienced and trained </w:t>
      </w:r>
      <w:r w:rsidR="0010791E" w:rsidRPr="0010791E">
        <w:rPr>
          <w:b/>
          <w:bCs/>
          <w:szCs w:val="18"/>
        </w:rPr>
        <w:t>LSA-</w:t>
      </w:r>
      <w:proofErr w:type="gramStart"/>
      <w:r w:rsidR="0010791E" w:rsidRPr="0010791E">
        <w:rPr>
          <w:b/>
          <w:bCs/>
          <w:szCs w:val="18"/>
        </w:rPr>
        <w:t>1</w:t>
      </w:r>
      <w:r w:rsidR="0010791E">
        <w:rPr>
          <w:szCs w:val="18"/>
        </w:rPr>
        <w:t>,</w:t>
      </w:r>
      <w:r w:rsidR="00875781" w:rsidRPr="00875781">
        <w:rPr>
          <w:b/>
          <w:bCs/>
          <w:szCs w:val="18"/>
        </w:rPr>
        <w:t>CPDS</w:t>
      </w:r>
      <w:proofErr w:type="gramEnd"/>
      <w:r w:rsidR="00875781">
        <w:rPr>
          <w:szCs w:val="18"/>
        </w:rPr>
        <w:t xml:space="preserve">, </w:t>
      </w:r>
      <w:r>
        <w:rPr>
          <w:b/>
          <w:bCs/>
          <w:szCs w:val="18"/>
        </w:rPr>
        <w:t>CSSA</w:t>
      </w:r>
      <w:r w:rsidR="00624E3A">
        <w:rPr>
          <w:b/>
          <w:bCs/>
          <w:szCs w:val="18"/>
        </w:rPr>
        <w:t>,CSA</w:t>
      </w:r>
      <w:r>
        <w:rPr>
          <w:b/>
          <w:bCs/>
          <w:szCs w:val="18"/>
        </w:rPr>
        <w:t xml:space="preserve"> Certified PRPC System Architect </w:t>
      </w:r>
      <w:r>
        <w:rPr>
          <w:szCs w:val="18"/>
        </w:rPr>
        <w:t xml:space="preserve">with </w:t>
      </w:r>
      <w:r w:rsidR="0003522B">
        <w:rPr>
          <w:szCs w:val="18"/>
        </w:rPr>
        <w:t>7</w:t>
      </w:r>
      <w:r>
        <w:rPr>
          <w:b/>
          <w:bCs/>
          <w:szCs w:val="18"/>
        </w:rPr>
        <w:t xml:space="preserve">+ </w:t>
      </w:r>
      <w:r>
        <w:rPr>
          <w:szCs w:val="18"/>
        </w:rPr>
        <w:t xml:space="preserve">years of experience in PRPC application Development with </w:t>
      </w:r>
      <w:r>
        <w:rPr>
          <w:b/>
          <w:bCs/>
          <w:szCs w:val="18"/>
        </w:rPr>
        <w:t xml:space="preserve">CPM </w:t>
      </w:r>
      <w:r>
        <w:rPr>
          <w:szCs w:val="18"/>
        </w:rPr>
        <w:t>frameworks</w:t>
      </w:r>
    </w:p>
    <w:p w14:paraId="78964A38" w14:textId="77777777" w:rsidR="0070096B" w:rsidRPr="0003522B" w:rsidRDefault="0070096B">
      <w:pPr>
        <w:numPr>
          <w:ilvl w:val="0"/>
          <w:numId w:val="4"/>
        </w:numPr>
        <w:tabs>
          <w:tab w:val="left" w:pos="720"/>
          <w:tab w:val="left" w:pos="2880"/>
          <w:tab w:val="left" w:pos="8838"/>
        </w:tabs>
        <w:jc w:val="both"/>
        <w:rPr>
          <w:bCs/>
        </w:rPr>
      </w:pPr>
      <w:r>
        <w:rPr>
          <w:szCs w:val="18"/>
        </w:rPr>
        <w:t xml:space="preserve">Got Certified </w:t>
      </w:r>
      <w:proofErr w:type="spellStart"/>
      <w:r w:rsidRPr="0070096B">
        <w:rPr>
          <w:b/>
          <w:bCs/>
          <w:szCs w:val="18"/>
        </w:rPr>
        <w:t>Innoveo</w:t>
      </w:r>
      <w:proofErr w:type="spellEnd"/>
      <w:r w:rsidRPr="0070096B">
        <w:rPr>
          <w:b/>
          <w:bCs/>
          <w:szCs w:val="18"/>
        </w:rPr>
        <w:t xml:space="preserve"> Skye</w:t>
      </w:r>
      <w:r>
        <w:rPr>
          <w:szCs w:val="18"/>
        </w:rPr>
        <w:t xml:space="preserve"> in year 2020.</w:t>
      </w:r>
    </w:p>
    <w:p w14:paraId="38AA4D4A" w14:textId="77777777" w:rsidR="0003522B" w:rsidRDefault="0003522B" w:rsidP="0003522B">
      <w:pPr>
        <w:numPr>
          <w:ilvl w:val="0"/>
          <w:numId w:val="4"/>
        </w:numPr>
        <w:tabs>
          <w:tab w:val="left" w:pos="720"/>
          <w:tab w:val="left" w:pos="2880"/>
          <w:tab w:val="left" w:pos="8838"/>
        </w:tabs>
        <w:jc w:val="both"/>
        <w:rPr>
          <w:szCs w:val="18"/>
        </w:rPr>
      </w:pPr>
      <w:r w:rsidRPr="0003522B">
        <w:rPr>
          <w:szCs w:val="18"/>
        </w:rPr>
        <w:t xml:space="preserve">Worked as </w:t>
      </w:r>
      <w:r w:rsidRPr="0003522B">
        <w:rPr>
          <w:b/>
          <w:bCs/>
          <w:szCs w:val="18"/>
        </w:rPr>
        <w:t xml:space="preserve">Professional Scrum </w:t>
      </w:r>
      <w:r>
        <w:rPr>
          <w:b/>
          <w:bCs/>
          <w:szCs w:val="18"/>
        </w:rPr>
        <w:t>M</w:t>
      </w:r>
      <w:r w:rsidRPr="0003522B">
        <w:rPr>
          <w:b/>
          <w:bCs/>
          <w:szCs w:val="18"/>
        </w:rPr>
        <w:t xml:space="preserve">aster </w:t>
      </w:r>
      <w:r w:rsidRPr="0003522B">
        <w:rPr>
          <w:szCs w:val="18"/>
        </w:rPr>
        <w:t>and Technical Lead for 3+ years</w:t>
      </w:r>
      <w:r>
        <w:rPr>
          <w:szCs w:val="18"/>
        </w:rPr>
        <w:t>.</w:t>
      </w:r>
    </w:p>
    <w:p w14:paraId="7863EEF7" w14:textId="77777777" w:rsidR="0003522B" w:rsidRDefault="0003522B" w:rsidP="0003522B">
      <w:pPr>
        <w:numPr>
          <w:ilvl w:val="0"/>
          <w:numId w:val="4"/>
        </w:numPr>
        <w:tabs>
          <w:tab w:val="left" w:pos="720"/>
          <w:tab w:val="left" w:pos="2880"/>
          <w:tab w:val="left" w:pos="8838"/>
        </w:tabs>
        <w:jc w:val="both"/>
      </w:pPr>
      <w:r>
        <w:rPr>
          <w:bCs/>
        </w:rPr>
        <w:t xml:space="preserve">Involved in </w:t>
      </w:r>
      <w:r>
        <w:rPr>
          <w:b/>
          <w:bCs/>
        </w:rPr>
        <w:t>Project Management</w:t>
      </w:r>
      <w:r>
        <w:rPr>
          <w:bCs/>
        </w:rPr>
        <w:t xml:space="preserve"> Activities (including </w:t>
      </w:r>
      <w:r>
        <w:t>Estimation, Sizing, Project Execution and Implementation Planning and Status Reporting).</w:t>
      </w:r>
    </w:p>
    <w:p w14:paraId="2CD366D4" w14:textId="77777777" w:rsidR="004446F7" w:rsidRDefault="004446F7" w:rsidP="004446F7">
      <w:pPr>
        <w:numPr>
          <w:ilvl w:val="0"/>
          <w:numId w:val="4"/>
        </w:numPr>
        <w:tabs>
          <w:tab w:val="left" w:pos="720"/>
          <w:tab w:val="left" w:pos="2880"/>
          <w:tab w:val="center" w:pos="4320"/>
          <w:tab w:val="right" w:pos="8640"/>
          <w:tab w:val="left" w:pos="8838"/>
        </w:tabs>
        <w:jc w:val="both"/>
        <w:rPr>
          <w:bCs/>
        </w:rPr>
      </w:pPr>
      <w:r>
        <w:rPr>
          <w:bCs/>
        </w:rPr>
        <w:t xml:space="preserve">Primarily engaged in </w:t>
      </w:r>
      <w:r>
        <w:rPr>
          <w:b/>
          <w:bCs/>
          <w:i/>
        </w:rPr>
        <w:t>B</w:t>
      </w:r>
      <w:r>
        <w:rPr>
          <w:b/>
          <w:bCs/>
          <w:i/>
          <w:iCs/>
        </w:rPr>
        <w:t>anking &amp; Financial Services</w:t>
      </w:r>
      <w:r>
        <w:rPr>
          <w:bCs/>
        </w:rPr>
        <w:t xml:space="preserve"> domain. The role was that of a Project Leader with Treasury &amp; Securities Services line of business, </w:t>
      </w:r>
      <w:r w:rsidRPr="0003522B">
        <w:rPr>
          <w:b/>
        </w:rPr>
        <w:t>Bank of America</w:t>
      </w:r>
      <w:r>
        <w:rPr>
          <w:bCs/>
        </w:rPr>
        <w:t xml:space="preserve"> and </w:t>
      </w:r>
      <w:r w:rsidRPr="0003522B">
        <w:rPr>
          <w:b/>
        </w:rPr>
        <w:t>JPMC</w:t>
      </w:r>
      <w:r>
        <w:rPr>
          <w:bCs/>
        </w:rPr>
        <w:t>.</w:t>
      </w:r>
    </w:p>
    <w:p w14:paraId="451C9879" w14:textId="77777777" w:rsidR="004446F7" w:rsidRPr="004446F7" w:rsidRDefault="004446F7" w:rsidP="004446F7">
      <w:pPr>
        <w:numPr>
          <w:ilvl w:val="0"/>
          <w:numId w:val="4"/>
        </w:numPr>
        <w:tabs>
          <w:tab w:val="left" w:pos="720"/>
          <w:tab w:val="left" w:pos="2880"/>
          <w:tab w:val="center" w:pos="4320"/>
          <w:tab w:val="right" w:pos="8640"/>
          <w:tab w:val="left" w:pos="8838"/>
        </w:tabs>
        <w:jc w:val="both"/>
        <w:rPr>
          <w:b/>
          <w:sz w:val="20"/>
        </w:rPr>
      </w:pPr>
      <w:r>
        <w:rPr>
          <w:bCs/>
        </w:rPr>
        <w:t xml:space="preserve">Was involved in </w:t>
      </w:r>
      <w:r>
        <w:rPr>
          <w:b/>
          <w:bCs/>
          <w:i/>
          <w:iCs/>
        </w:rPr>
        <w:t>Insurance and Credit cards</w:t>
      </w:r>
      <w:r>
        <w:rPr>
          <w:bCs/>
          <w:i/>
          <w:iCs/>
        </w:rPr>
        <w:t xml:space="preserve"> </w:t>
      </w:r>
      <w:r>
        <w:rPr>
          <w:bCs/>
        </w:rPr>
        <w:t xml:space="preserve">domain for 3+ years in </w:t>
      </w:r>
      <w:r w:rsidRPr="00FF4E8B">
        <w:rPr>
          <w:b/>
        </w:rPr>
        <w:t>American Express, AXA, LG and Aviva Clients</w:t>
      </w:r>
    </w:p>
    <w:p w14:paraId="75124267" w14:textId="77777777" w:rsidR="0003522B" w:rsidRDefault="0003522B" w:rsidP="0003522B">
      <w:pPr>
        <w:numPr>
          <w:ilvl w:val="0"/>
          <w:numId w:val="4"/>
        </w:numPr>
        <w:tabs>
          <w:tab w:val="left" w:pos="720"/>
          <w:tab w:val="left" w:pos="2880"/>
          <w:tab w:val="left" w:pos="8838"/>
        </w:tabs>
        <w:jc w:val="both"/>
        <w:rPr>
          <w:bCs/>
        </w:rPr>
      </w:pPr>
      <w:r>
        <w:t>Involved in Design discussions with clients and also prepared HLD’s and LLD’s for the project.</w:t>
      </w:r>
    </w:p>
    <w:p w14:paraId="588A7190" w14:textId="77777777" w:rsidR="0003522B" w:rsidRPr="0003522B" w:rsidRDefault="0003522B" w:rsidP="0003522B">
      <w:pPr>
        <w:numPr>
          <w:ilvl w:val="0"/>
          <w:numId w:val="4"/>
        </w:numPr>
        <w:tabs>
          <w:tab w:val="left" w:pos="720"/>
          <w:tab w:val="left" w:pos="2880"/>
          <w:tab w:val="left" w:pos="8838"/>
        </w:tabs>
        <w:jc w:val="both"/>
        <w:rPr>
          <w:szCs w:val="18"/>
        </w:rPr>
      </w:pPr>
      <w:r>
        <w:rPr>
          <w:bCs/>
        </w:rPr>
        <w:t>Include design new system or enhancing existing system, Analysis, development, unit testing, primary support during warranty phase, preparing user manuals, train and monitor subordinates and report project status to supervisor.</w:t>
      </w:r>
    </w:p>
    <w:p w14:paraId="52337CCD" w14:textId="77777777" w:rsidR="0003522B" w:rsidRDefault="0003522B" w:rsidP="0003522B">
      <w:pPr>
        <w:numPr>
          <w:ilvl w:val="0"/>
          <w:numId w:val="4"/>
        </w:numPr>
        <w:tabs>
          <w:tab w:val="left" w:pos="720"/>
          <w:tab w:val="left" w:pos="2880"/>
          <w:tab w:val="left" w:pos="8838"/>
        </w:tabs>
        <w:jc w:val="both"/>
      </w:pPr>
      <w:r w:rsidRPr="002E7CC3">
        <w:t>Ability to multi-task work across different applications</w:t>
      </w:r>
      <w:r>
        <w:t xml:space="preserve"> and different technologies</w:t>
      </w:r>
      <w:r w:rsidRPr="002E7CC3">
        <w:t>. Diverse work experience with different functionalities of the application, with Development and Production Support project</w:t>
      </w:r>
      <w:r>
        <w:t>.</w:t>
      </w:r>
    </w:p>
    <w:p w14:paraId="1C4795FF" w14:textId="77777777" w:rsidR="0003522B" w:rsidRPr="0003522B" w:rsidRDefault="0003522B" w:rsidP="0003522B">
      <w:pPr>
        <w:numPr>
          <w:ilvl w:val="0"/>
          <w:numId w:val="4"/>
        </w:numPr>
        <w:tabs>
          <w:tab w:val="left" w:pos="720"/>
          <w:tab w:val="left" w:pos="2880"/>
          <w:tab w:val="left" w:pos="8838"/>
        </w:tabs>
        <w:jc w:val="both"/>
        <w:rPr>
          <w:bCs/>
          <w:szCs w:val="18"/>
        </w:rPr>
      </w:pPr>
      <w:r>
        <w:rPr>
          <w:bCs/>
        </w:rPr>
        <w:t>My main area of experience has been in Development, Production Support, Data Analyst, Operations, Cloud Engineer and Quality Manager.</w:t>
      </w:r>
    </w:p>
    <w:p w14:paraId="01522318" w14:textId="77777777" w:rsidR="0003522B" w:rsidRPr="0003522B" w:rsidRDefault="0003522B" w:rsidP="0003522B">
      <w:pPr>
        <w:numPr>
          <w:ilvl w:val="0"/>
          <w:numId w:val="4"/>
        </w:numPr>
        <w:tabs>
          <w:tab w:val="left" w:pos="720"/>
          <w:tab w:val="left" w:pos="2880"/>
          <w:tab w:val="left" w:pos="8838"/>
        </w:tabs>
        <w:jc w:val="both"/>
        <w:rPr>
          <w:szCs w:val="18"/>
        </w:rPr>
      </w:pPr>
      <w:r>
        <w:rPr>
          <w:bCs/>
          <w:szCs w:val="18"/>
        </w:rPr>
        <w:t xml:space="preserve">Expertise </w:t>
      </w:r>
      <w:r>
        <w:rPr>
          <w:szCs w:val="18"/>
        </w:rPr>
        <w:t xml:space="preserve">in implementing and executing </w:t>
      </w:r>
      <w:r>
        <w:rPr>
          <w:bCs/>
          <w:szCs w:val="18"/>
        </w:rPr>
        <w:t xml:space="preserve">Agile Development Life Cycle and Scrum Framework </w:t>
      </w:r>
      <w:r>
        <w:rPr>
          <w:szCs w:val="18"/>
        </w:rPr>
        <w:t xml:space="preserve">and worked as a Scrum Master, </w:t>
      </w:r>
      <w:r>
        <w:rPr>
          <w:bCs/>
          <w:szCs w:val="18"/>
        </w:rPr>
        <w:t xml:space="preserve">expertise </w:t>
      </w:r>
      <w:r>
        <w:rPr>
          <w:szCs w:val="18"/>
        </w:rPr>
        <w:t xml:space="preserve">in </w:t>
      </w:r>
      <w:r>
        <w:rPr>
          <w:bCs/>
          <w:szCs w:val="18"/>
        </w:rPr>
        <w:t>Requirement Analysis.</w:t>
      </w:r>
    </w:p>
    <w:p w14:paraId="4718FFD3" w14:textId="77777777" w:rsidR="0003522B" w:rsidRDefault="0003522B" w:rsidP="0003522B">
      <w:pPr>
        <w:numPr>
          <w:ilvl w:val="0"/>
          <w:numId w:val="4"/>
        </w:numPr>
        <w:tabs>
          <w:tab w:val="left" w:pos="720"/>
          <w:tab w:val="left" w:pos="2880"/>
          <w:tab w:val="center" w:pos="4320"/>
          <w:tab w:val="right" w:pos="8640"/>
          <w:tab w:val="left" w:pos="8838"/>
        </w:tabs>
        <w:jc w:val="both"/>
      </w:pPr>
      <w:r>
        <w:rPr>
          <w:bCs/>
        </w:rPr>
        <w:t>Engaged in almost all phases of the Software Development Life Cycle (SDLC) and Software Testing Life Cycle (STLC) (Including Requirements gathering, Application Design / Development and Maintenance) of various sized business applications, with Quality Assurance.</w:t>
      </w:r>
    </w:p>
    <w:p w14:paraId="251B0CA9" w14:textId="77777777" w:rsidR="0003522B" w:rsidRPr="0003522B" w:rsidRDefault="0003522B" w:rsidP="0003522B">
      <w:pPr>
        <w:numPr>
          <w:ilvl w:val="0"/>
          <w:numId w:val="4"/>
        </w:numPr>
        <w:tabs>
          <w:tab w:val="left" w:pos="720"/>
          <w:tab w:val="left" w:pos="2880"/>
          <w:tab w:val="center" w:pos="4320"/>
          <w:tab w:val="right" w:pos="8640"/>
          <w:tab w:val="left" w:pos="8838"/>
        </w:tabs>
        <w:jc w:val="both"/>
        <w:rPr>
          <w:bCs/>
        </w:rPr>
      </w:pPr>
      <w:r>
        <w:t>Proficient in designing Test cases, Test Scenarios, Test Reports, Reviewing project related documents and preparation of Test Data manually.</w:t>
      </w:r>
    </w:p>
    <w:p w14:paraId="19C16785" w14:textId="77777777" w:rsidR="002E7CC3" w:rsidRDefault="0003522B" w:rsidP="0003522B">
      <w:pPr>
        <w:numPr>
          <w:ilvl w:val="0"/>
          <w:numId w:val="4"/>
        </w:numPr>
        <w:tabs>
          <w:tab w:val="left" w:pos="720"/>
          <w:tab w:val="left" w:pos="2880"/>
          <w:tab w:val="center" w:pos="4320"/>
          <w:tab w:val="right" w:pos="8640"/>
          <w:tab w:val="left" w:pos="8838"/>
        </w:tabs>
        <w:jc w:val="both"/>
        <w:rPr>
          <w:bCs/>
        </w:rPr>
      </w:pPr>
      <w:r>
        <w:rPr>
          <w:bCs/>
        </w:rPr>
        <w:t>Extensive Experience in Functionality Testing, GUI Testing, Regression Testing, Sanity Testing, Smoke Testing, System Testing and UAT of various applications.</w:t>
      </w:r>
    </w:p>
    <w:p w14:paraId="2BAD0EAB" w14:textId="77777777" w:rsidR="00FF4E8B" w:rsidRDefault="00FF4E8B" w:rsidP="0003522B">
      <w:pPr>
        <w:numPr>
          <w:ilvl w:val="0"/>
          <w:numId w:val="4"/>
        </w:numPr>
        <w:tabs>
          <w:tab w:val="left" w:pos="720"/>
          <w:tab w:val="left" w:pos="2880"/>
          <w:tab w:val="center" w:pos="4320"/>
          <w:tab w:val="right" w:pos="8640"/>
          <w:tab w:val="left" w:pos="8838"/>
        </w:tabs>
        <w:jc w:val="both"/>
        <w:rPr>
          <w:bCs/>
        </w:rPr>
      </w:pPr>
      <w:r>
        <w:rPr>
          <w:bCs/>
        </w:rPr>
        <w:t xml:space="preserve">Involved in CICD pipeline using Azure </w:t>
      </w:r>
      <w:proofErr w:type="spellStart"/>
      <w:r>
        <w:rPr>
          <w:bCs/>
        </w:rPr>
        <w:t>Devop’s</w:t>
      </w:r>
      <w:proofErr w:type="spellEnd"/>
      <w:r>
        <w:rPr>
          <w:bCs/>
        </w:rPr>
        <w:t xml:space="preserve"> and also worked as </w:t>
      </w:r>
      <w:proofErr w:type="spellStart"/>
      <w:r>
        <w:rPr>
          <w:bCs/>
        </w:rPr>
        <w:t>MLop’s</w:t>
      </w:r>
      <w:proofErr w:type="spellEnd"/>
      <w:r>
        <w:rPr>
          <w:bCs/>
        </w:rPr>
        <w:t xml:space="preserve"> Engineer in a project</w:t>
      </w:r>
      <w:r w:rsidR="004446F7">
        <w:rPr>
          <w:bCs/>
        </w:rPr>
        <w:t>.</w:t>
      </w:r>
    </w:p>
    <w:p w14:paraId="6856B766" w14:textId="77777777" w:rsidR="002B6A9C" w:rsidRDefault="004446F7" w:rsidP="002B6A9C">
      <w:pPr>
        <w:numPr>
          <w:ilvl w:val="0"/>
          <w:numId w:val="4"/>
        </w:numPr>
        <w:tabs>
          <w:tab w:val="left" w:pos="720"/>
          <w:tab w:val="left" w:pos="2880"/>
          <w:tab w:val="center" w:pos="4320"/>
          <w:tab w:val="right" w:pos="8640"/>
          <w:tab w:val="left" w:pos="8838"/>
        </w:tabs>
        <w:jc w:val="both"/>
        <w:rPr>
          <w:bCs/>
        </w:rPr>
      </w:pPr>
      <w:r>
        <w:rPr>
          <w:bCs/>
        </w:rPr>
        <w:t xml:space="preserve">Worked </w:t>
      </w:r>
      <w:proofErr w:type="spellStart"/>
      <w:proofErr w:type="gramStart"/>
      <w:r>
        <w:rPr>
          <w:bCs/>
        </w:rPr>
        <w:t>GitHub,Github</w:t>
      </w:r>
      <w:proofErr w:type="spellEnd"/>
      <w:proofErr w:type="gramEnd"/>
      <w:r>
        <w:rPr>
          <w:bCs/>
        </w:rPr>
        <w:t xml:space="preserve"> Actions, </w:t>
      </w:r>
      <w:proofErr w:type="spellStart"/>
      <w:r>
        <w:rPr>
          <w:bCs/>
        </w:rPr>
        <w:t>MLFlow,DagsHub,YAML,Docker</w:t>
      </w:r>
      <w:proofErr w:type="spellEnd"/>
      <w:r>
        <w:rPr>
          <w:bCs/>
        </w:rPr>
        <w:t xml:space="preserve"> and AWS.</w:t>
      </w:r>
    </w:p>
    <w:p w14:paraId="2A7ACE87" w14:textId="0E36D359" w:rsidR="0003522B" w:rsidRPr="002B6A9C" w:rsidRDefault="002B6A9C" w:rsidP="002B6A9C">
      <w:pPr>
        <w:numPr>
          <w:ilvl w:val="0"/>
          <w:numId w:val="4"/>
        </w:numPr>
        <w:tabs>
          <w:tab w:val="left" w:pos="720"/>
          <w:tab w:val="left" w:pos="2880"/>
          <w:tab w:val="center" w:pos="4320"/>
          <w:tab w:val="right" w:pos="8640"/>
          <w:tab w:val="left" w:pos="8838"/>
        </w:tabs>
        <w:jc w:val="both"/>
        <w:rPr>
          <w:bCs/>
        </w:rPr>
      </w:pPr>
      <w:r w:rsidRPr="002B6A9C">
        <w:rPr>
          <w:b/>
          <w:color w:val="333333"/>
          <w:shd w:val="clear" w:color="auto" w:fill="FFFFFF"/>
        </w:rPr>
        <w:t xml:space="preserve"> Experience in TSO, VSAM, SPUFI, PDSE, CHANGEMAN, XPEDITOR, INTERTEST, ABEND AID, File Master.</w:t>
      </w:r>
    </w:p>
    <w:p w14:paraId="4451E8A2" w14:textId="77777777" w:rsidR="009D42C4" w:rsidRDefault="009D42C4">
      <w:pPr>
        <w:pStyle w:val="Nomal"/>
        <w:numPr>
          <w:ilvl w:val="0"/>
          <w:numId w:val="4"/>
        </w:numPr>
        <w:jc w:val="both"/>
      </w:pPr>
      <w:r>
        <w:rPr>
          <w:rFonts w:ascii="Arial" w:hAnsi="Arial" w:cs="Arial"/>
          <w:sz w:val="18"/>
          <w:szCs w:val="18"/>
        </w:rPr>
        <w:t>Effectively used the</w:t>
      </w:r>
      <w:r>
        <w:rPr>
          <w:rFonts w:ascii="Arial" w:eastAsia="Calibri" w:hAnsi="Arial" w:cs="Arial"/>
          <w:sz w:val="18"/>
          <w:szCs w:val="18"/>
        </w:rPr>
        <w:t xml:space="preserve"> debugging tools including Clipboard, Live UI, Logs and Tracer.</w:t>
      </w:r>
    </w:p>
    <w:p w14:paraId="155675A8" w14:textId="67B99F65" w:rsidR="009D42C4" w:rsidRDefault="006172A1">
      <w:pPr>
        <w:numPr>
          <w:ilvl w:val="0"/>
          <w:numId w:val="4"/>
        </w:numPr>
        <w:tabs>
          <w:tab w:val="left" w:pos="720"/>
          <w:tab w:val="left" w:pos="2880"/>
          <w:tab w:val="left" w:pos="8838"/>
        </w:tabs>
        <w:jc w:val="both"/>
      </w:pPr>
      <w:r>
        <w:t>Experience</w:t>
      </w:r>
      <w:r w:rsidR="009D42C4">
        <w:t xml:space="preserve"> on </w:t>
      </w:r>
      <w:r w:rsidR="009D42C4">
        <w:rPr>
          <w:b/>
        </w:rPr>
        <w:t>SOAP</w:t>
      </w:r>
      <w:r w:rsidR="009D42C4">
        <w:t xml:space="preserve"> Connector, </w:t>
      </w:r>
      <w:r w:rsidR="009D42C4">
        <w:rPr>
          <w:b/>
        </w:rPr>
        <w:t>REST</w:t>
      </w:r>
      <w:r w:rsidR="009D42C4">
        <w:t xml:space="preserve"> Connector and SQL Connector.</w:t>
      </w:r>
    </w:p>
    <w:p w14:paraId="3A7AF78F" w14:textId="0E73D732" w:rsidR="006172A1" w:rsidRDefault="006172A1">
      <w:pPr>
        <w:numPr>
          <w:ilvl w:val="0"/>
          <w:numId w:val="4"/>
        </w:numPr>
        <w:tabs>
          <w:tab w:val="left" w:pos="720"/>
          <w:tab w:val="left" w:pos="2880"/>
          <w:tab w:val="left" w:pos="8838"/>
        </w:tabs>
        <w:jc w:val="both"/>
      </w:pPr>
      <w:r>
        <w:t xml:space="preserve">Exclusively worked on </w:t>
      </w:r>
      <w:r w:rsidRPr="006172A1">
        <w:rPr>
          <w:b/>
          <w:bCs/>
        </w:rPr>
        <w:t>CASE MAANAGEMENT</w:t>
      </w:r>
      <w:r>
        <w:t xml:space="preserve"> to </w:t>
      </w:r>
      <w:proofErr w:type="spellStart"/>
      <w:r>
        <w:t>achevie</w:t>
      </w:r>
      <w:proofErr w:type="spellEnd"/>
      <w:r>
        <w:t xml:space="preserve"> the business requirement </w:t>
      </w:r>
    </w:p>
    <w:p w14:paraId="30EC699A" w14:textId="77777777" w:rsidR="009D42C4" w:rsidRDefault="009D42C4">
      <w:pPr>
        <w:numPr>
          <w:ilvl w:val="0"/>
          <w:numId w:val="4"/>
        </w:numPr>
        <w:suppressAutoHyphens w:val="0"/>
        <w:overflowPunct w:val="0"/>
        <w:autoSpaceDE w:val="0"/>
        <w:spacing w:before="0" w:after="0"/>
        <w:jc w:val="both"/>
        <w:textAlignment w:val="baseline"/>
      </w:pPr>
      <w:r>
        <w:t xml:space="preserve">Worked on </w:t>
      </w:r>
      <w:r>
        <w:rPr>
          <w:b/>
        </w:rPr>
        <w:t>Agents</w:t>
      </w:r>
      <w:r>
        <w:t xml:space="preserve"> and </w:t>
      </w:r>
      <w:proofErr w:type="spellStart"/>
      <w:proofErr w:type="gramStart"/>
      <w:r w:rsidR="00FF4E8B">
        <w:t>Dataset,Data</w:t>
      </w:r>
      <w:proofErr w:type="spellEnd"/>
      <w:proofErr w:type="gramEnd"/>
      <w:r w:rsidR="00FF4E8B">
        <w:t xml:space="preserve"> Flow and </w:t>
      </w:r>
      <w:r>
        <w:t>file listener.</w:t>
      </w:r>
    </w:p>
    <w:p w14:paraId="789BFBEE" w14:textId="77777777" w:rsidR="009D42C4" w:rsidRDefault="009D42C4">
      <w:pPr>
        <w:numPr>
          <w:ilvl w:val="0"/>
          <w:numId w:val="4"/>
        </w:numPr>
        <w:tabs>
          <w:tab w:val="left" w:pos="720"/>
          <w:tab w:val="left" w:pos="2880"/>
          <w:tab w:val="left" w:pos="8838"/>
        </w:tabs>
        <w:jc w:val="both"/>
      </w:pPr>
      <w:r>
        <w:t>Good exposure in creating Activities, Data Transform, Decision rules and Declarative rules.</w:t>
      </w:r>
    </w:p>
    <w:p w14:paraId="131CC224" w14:textId="15C843EC" w:rsidR="009D42C4" w:rsidRDefault="009D42C4">
      <w:pPr>
        <w:numPr>
          <w:ilvl w:val="0"/>
          <w:numId w:val="4"/>
        </w:numPr>
        <w:suppressAutoHyphens w:val="0"/>
        <w:overflowPunct w:val="0"/>
        <w:autoSpaceDE w:val="0"/>
        <w:spacing w:before="0" w:after="0"/>
        <w:jc w:val="both"/>
        <w:textAlignment w:val="baseline"/>
      </w:pPr>
      <w:r>
        <w:t xml:space="preserve">Created rule sets, </w:t>
      </w:r>
      <w:proofErr w:type="spellStart"/>
      <w:proofErr w:type="gramStart"/>
      <w:r w:rsidR="006172A1">
        <w:t>SLA,Routinhg</w:t>
      </w:r>
      <w:proofErr w:type="gramEnd"/>
      <w:r w:rsidR="006172A1">
        <w:t>,Dataflow,</w:t>
      </w:r>
      <w:r>
        <w:t>flows</w:t>
      </w:r>
      <w:proofErr w:type="spellEnd"/>
      <w:r>
        <w:t xml:space="preserve">, sections, harness rules. </w:t>
      </w:r>
    </w:p>
    <w:p w14:paraId="5150891D" w14:textId="77777777" w:rsidR="00E50E15" w:rsidRDefault="00E50E15" w:rsidP="00E50E15">
      <w:pPr>
        <w:pStyle w:val="Header"/>
        <w:numPr>
          <w:ilvl w:val="0"/>
          <w:numId w:val="4"/>
        </w:numPr>
        <w:spacing w:before="0" w:after="0"/>
      </w:pPr>
      <w:r>
        <w:t xml:space="preserve">Creating the business issue, business group and prepositions in </w:t>
      </w:r>
      <w:r w:rsidRPr="00E50E15">
        <w:rPr>
          <w:b/>
          <w:bCs/>
        </w:rPr>
        <w:t>decisioning</w:t>
      </w:r>
    </w:p>
    <w:p w14:paraId="19A8F38E" w14:textId="77777777" w:rsidR="00E50E15" w:rsidRDefault="00E50E15" w:rsidP="00E50E15">
      <w:pPr>
        <w:numPr>
          <w:ilvl w:val="0"/>
          <w:numId w:val="4"/>
        </w:numPr>
        <w:suppressAutoHyphens w:val="0"/>
        <w:overflowPunct w:val="0"/>
        <w:autoSpaceDE w:val="0"/>
        <w:spacing w:before="0" w:after="0"/>
        <w:jc w:val="both"/>
        <w:textAlignment w:val="baseline"/>
      </w:pPr>
      <w:r>
        <w:t xml:space="preserve">Worked on predictive and adaptive models by implementing </w:t>
      </w:r>
      <w:r w:rsidRPr="00E50E15">
        <w:rPr>
          <w:b/>
          <w:bCs/>
        </w:rPr>
        <w:t>strategies</w:t>
      </w:r>
    </w:p>
    <w:p w14:paraId="01945626" w14:textId="77777777" w:rsidR="009D42C4" w:rsidRDefault="009D42C4" w:rsidP="00FF4E8B">
      <w:pPr>
        <w:tabs>
          <w:tab w:val="left" w:pos="2880"/>
          <w:tab w:val="center" w:pos="4320"/>
          <w:tab w:val="right" w:pos="8640"/>
          <w:tab w:val="left" w:pos="8838"/>
        </w:tabs>
        <w:ind w:left="360"/>
        <w:jc w:val="both"/>
        <w:rPr>
          <w:bCs/>
        </w:rPr>
      </w:pPr>
    </w:p>
    <w:p w14:paraId="32B98ED3" w14:textId="77777777" w:rsidR="009D42C4" w:rsidRDefault="009D42C4">
      <w:pPr>
        <w:tabs>
          <w:tab w:val="left" w:pos="720"/>
          <w:tab w:val="left" w:pos="2880"/>
          <w:tab w:val="center" w:pos="4320"/>
          <w:tab w:val="right" w:pos="8640"/>
          <w:tab w:val="left" w:pos="8838"/>
        </w:tabs>
        <w:spacing w:before="0" w:after="0"/>
        <w:ind w:left="360"/>
        <w:jc w:val="both"/>
        <w:rPr>
          <w:sz w:val="20"/>
        </w:rPr>
      </w:pPr>
    </w:p>
    <w:p w14:paraId="13A91623" w14:textId="77777777" w:rsidR="009D42C4" w:rsidRDefault="009D42C4">
      <w:pPr>
        <w:tabs>
          <w:tab w:val="left" w:pos="720"/>
          <w:tab w:val="left" w:pos="2880"/>
          <w:tab w:val="center" w:pos="4320"/>
          <w:tab w:val="right" w:pos="8640"/>
          <w:tab w:val="left" w:pos="8838"/>
        </w:tabs>
        <w:spacing w:before="0" w:after="0"/>
        <w:ind w:left="360"/>
        <w:jc w:val="both"/>
        <w:rPr>
          <w:sz w:val="20"/>
        </w:rPr>
      </w:pPr>
    </w:p>
    <w:p w14:paraId="58C307C1" w14:textId="77777777" w:rsidR="009D42C4" w:rsidRDefault="009D42C4">
      <w:pPr>
        <w:tabs>
          <w:tab w:val="left" w:pos="2880"/>
          <w:tab w:val="left" w:pos="2898"/>
          <w:tab w:val="center" w:pos="4320"/>
          <w:tab w:val="right" w:pos="8640"/>
          <w:tab w:val="left" w:pos="8838"/>
        </w:tabs>
        <w:spacing w:after="120"/>
        <w:rPr>
          <w:bCs/>
        </w:rPr>
      </w:pPr>
      <w:r>
        <w:rPr>
          <w:b/>
          <w:color w:val="000080"/>
          <w:sz w:val="20"/>
        </w:rPr>
        <w:t>Technologies</w:t>
      </w:r>
    </w:p>
    <w:p w14:paraId="4D0D60CD" w14:textId="77777777" w:rsidR="009D42C4" w:rsidRDefault="009D42C4">
      <w:pPr>
        <w:jc w:val="both"/>
      </w:pPr>
      <w:r>
        <w:rPr>
          <w:bCs/>
        </w:rPr>
        <w:t>Above is a list of important hardware, software products, tools and methods that I have worked with.</w:t>
      </w:r>
    </w:p>
    <w:tbl>
      <w:tblPr>
        <w:tblW w:w="0" w:type="auto"/>
        <w:tblInd w:w="645" w:type="dxa"/>
        <w:tblLayout w:type="fixed"/>
        <w:tblLook w:val="0000" w:firstRow="0" w:lastRow="0" w:firstColumn="0" w:lastColumn="0" w:noHBand="0" w:noVBand="0"/>
      </w:tblPr>
      <w:tblGrid>
        <w:gridCol w:w="2967"/>
        <w:gridCol w:w="4630"/>
      </w:tblGrid>
      <w:tr w:rsidR="009D42C4" w14:paraId="1879E833" w14:textId="77777777">
        <w:trPr>
          <w:trHeight w:val="232"/>
        </w:trPr>
        <w:tc>
          <w:tcPr>
            <w:tcW w:w="2967" w:type="dxa"/>
            <w:tcBorders>
              <w:top w:val="single" w:sz="4" w:space="0" w:color="000000"/>
              <w:left w:val="single" w:sz="4" w:space="0" w:color="000000"/>
              <w:bottom w:val="single" w:sz="4" w:space="0" w:color="000000"/>
            </w:tcBorders>
            <w:shd w:val="clear" w:color="auto" w:fill="FFFFFF"/>
          </w:tcPr>
          <w:p w14:paraId="15476700" w14:textId="77777777" w:rsidR="009D42C4" w:rsidRDefault="00ED5EE6">
            <w:pPr>
              <w:pStyle w:val="tabletext"/>
              <w:tabs>
                <w:tab w:val="left" w:pos="0"/>
              </w:tabs>
              <w:spacing w:before="40" w:after="40"/>
            </w:pPr>
            <w:r>
              <w:rPr>
                <w:sz w:val="18"/>
              </w:rPr>
              <w:t xml:space="preserve">PRPC </w:t>
            </w:r>
            <w:r w:rsidR="009D42C4">
              <w:rPr>
                <w:sz w:val="18"/>
              </w:rPr>
              <w:t>Tool</w:t>
            </w:r>
          </w:p>
        </w:tc>
        <w:tc>
          <w:tcPr>
            <w:tcW w:w="4630" w:type="dxa"/>
            <w:tcBorders>
              <w:top w:val="single" w:sz="4" w:space="0" w:color="000000"/>
              <w:left w:val="single" w:sz="4" w:space="0" w:color="000000"/>
              <w:bottom w:val="single" w:sz="4" w:space="0" w:color="000000"/>
              <w:right w:val="single" w:sz="4" w:space="0" w:color="000000"/>
            </w:tcBorders>
            <w:shd w:val="clear" w:color="auto" w:fill="FFFFFF"/>
          </w:tcPr>
          <w:p w14:paraId="6F472C43" w14:textId="77777777" w:rsidR="009D42C4" w:rsidRDefault="009D42C4">
            <w:r>
              <w:t>Pega Rules Process Commander</w:t>
            </w:r>
            <w:r w:rsidR="00ED5EE6">
              <w:t>, CPM</w:t>
            </w:r>
          </w:p>
        </w:tc>
      </w:tr>
      <w:tr w:rsidR="009D42C4" w14:paraId="330EE5FA" w14:textId="77777777">
        <w:trPr>
          <w:trHeight w:val="232"/>
        </w:trPr>
        <w:tc>
          <w:tcPr>
            <w:tcW w:w="2967" w:type="dxa"/>
            <w:tcBorders>
              <w:top w:val="single" w:sz="4" w:space="0" w:color="000000"/>
              <w:left w:val="single" w:sz="4" w:space="0" w:color="000000"/>
              <w:bottom w:val="single" w:sz="4" w:space="0" w:color="000000"/>
            </w:tcBorders>
            <w:shd w:val="clear" w:color="auto" w:fill="FFFFFF"/>
          </w:tcPr>
          <w:p w14:paraId="17CDA8B3" w14:textId="77777777" w:rsidR="009D42C4" w:rsidRDefault="00ED5EE6">
            <w:pPr>
              <w:pStyle w:val="tabletext"/>
              <w:tabs>
                <w:tab w:val="left" w:pos="0"/>
              </w:tabs>
              <w:spacing w:before="40" w:after="40"/>
            </w:pPr>
            <w:r>
              <w:rPr>
                <w:sz w:val="18"/>
              </w:rPr>
              <w:lastRenderedPageBreak/>
              <w:t xml:space="preserve">Technologies and </w:t>
            </w:r>
            <w:proofErr w:type="spellStart"/>
            <w:r>
              <w:rPr>
                <w:sz w:val="18"/>
              </w:rPr>
              <w:t>Softwares</w:t>
            </w:r>
            <w:proofErr w:type="spellEnd"/>
          </w:p>
        </w:tc>
        <w:tc>
          <w:tcPr>
            <w:tcW w:w="4630" w:type="dxa"/>
            <w:tcBorders>
              <w:top w:val="single" w:sz="4" w:space="0" w:color="000000"/>
              <w:left w:val="single" w:sz="4" w:space="0" w:color="000000"/>
              <w:bottom w:val="single" w:sz="4" w:space="0" w:color="000000"/>
              <w:right w:val="single" w:sz="4" w:space="0" w:color="000000"/>
            </w:tcBorders>
            <w:shd w:val="clear" w:color="auto" w:fill="FFFFFF"/>
          </w:tcPr>
          <w:p w14:paraId="47CD8908" w14:textId="77777777" w:rsidR="009D42C4" w:rsidRDefault="00ED5EE6">
            <w:r>
              <w:t xml:space="preserve">Azure </w:t>
            </w:r>
            <w:proofErr w:type="spellStart"/>
            <w:r>
              <w:t>Devops</w:t>
            </w:r>
            <w:proofErr w:type="spellEnd"/>
            <w:r>
              <w:t xml:space="preserve">, Service Now, </w:t>
            </w:r>
            <w:proofErr w:type="spellStart"/>
            <w:r>
              <w:t>JIRA,Innoveo</w:t>
            </w:r>
            <w:proofErr w:type="spellEnd"/>
            <w:r>
              <w:t xml:space="preserve"> </w:t>
            </w:r>
            <w:proofErr w:type="spellStart"/>
            <w:r>
              <w:t>skye</w:t>
            </w:r>
            <w:proofErr w:type="spellEnd"/>
            <w:r>
              <w:t xml:space="preserve">, </w:t>
            </w:r>
            <w:proofErr w:type="spellStart"/>
            <w:r>
              <w:t>PowerBI</w:t>
            </w:r>
            <w:proofErr w:type="spellEnd"/>
          </w:p>
        </w:tc>
      </w:tr>
      <w:tr w:rsidR="009D42C4" w14:paraId="383E2314" w14:textId="77777777">
        <w:trPr>
          <w:trHeight w:val="232"/>
        </w:trPr>
        <w:tc>
          <w:tcPr>
            <w:tcW w:w="2967" w:type="dxa"/>
            <w:tcBorders>
              <w:top w:val="single" w:sz="4" w:space="0" w:color="000000"/>
              <w:left w:val="single" w:sz="4" w:space="0" w:color="000000"/>
              <w:bottom w:val="single" w:sz="4" w:space="0" w:color="000000"/>
            </w:tcBorders>
            <w:shd w:val="clear" w:color="auto" w:fill="FFFFFF"/>
          </w:tcPr>
          <w:p w14:paraId="5D997B24" w14:textId="77777777" w:rsidR="009D42C4" w:rsidRDefault="009D42C4">
            <w:pPr>
              <w:pStyle w:val="tabletext"/>
              <w:tabs>
                <w:tab w:val="left" w:pos="0"/>
              </w:tabs>
              <w:spacing w:before="40" w:after="40"/>
            </w:pPr>
            <w:r>
              <w:rPr>
                <w:sz w:val="18"/>
              </w:rPr>
              <w:t>Programming Languages</w:t>
            </w:r>
          </w:p>
        </w:tc>
        <w:tc>
          <w:tcPr>
            <w:tcW w:w="4630" w:type="dxa"/>
            <w:tcBorders>
              <w:top w:val="single" w:sz="4" w:space="0" w:color="000000"/>
              <w:left w:val="single" w:sz="4" w:space="0" w:color="000000"/>
              <w:bottom w:val="single" w:sz="4" w:space="0" w:color="000000"/>
              <w:right w:val="single" w:sz="4" w:space="0" w:color="000000"/>
            </w:tcBorders>
            <w:shd w:val="clear" w:color="auto" w:fill="FFFFFF"/>
          </w:tcPr>
          <w:p w14:paraId="6415ED51" w14:textId="77777777" w:rsidR="00ED5EE6" w:rsidRDefault="009D42C4">
            <w:r>
              <w:t xml:space="preserve">Core Java, </w:t>
            </w:r>
            <w:proofErr w:type="spellStart"/>
            <w:r>
              <w:t>COBOL</w:t>
            </w:r>
            <w:r w:rsidR="002E7CC3">
              <w:t>,JCL,VSAM,CICS</w:t>
            </w:r>
            <w:r w:rsidR="00654672">
              <w:t>,python</w:t>
            </w:r>
            <w:proofErr w:type="spellEnd"/>
          </w:p>
        </w:tc>
      </w:tr>
      <w:tr w:rsidR="002E7CC3" w14:paraId="49BA12D4" w14:textId="77777777">
        <w:trPr>
          <w:trHeight w:val="232"/>
        </w:trPr>
        <w:tc>
          <w:tcPr>
            <w:tcW w:w="2967" w:type="dxa"/>
            <w:tcBorders>
              <w:top w:val="single" w:sz="4" w:space="0" w:color="000000"/>
              <w:left w:val="single" w:sz="4" w:space="0" w:color="000000"/>
              <w:bottom w:val="single" w:sz="4" w:space="0" w:color="000000"/>
            </w:tcBorders>
            <w:shd w:val="clear" w:color="auto" w:fill="FFFFFF"/>
          </w:tcPr>
          <w:p w14:paraId="42D48A43" w14:textId="77777777" w:rsidR="002E7CC3" w:rsidRDefault="002E7CC3">
            <w:pPr>
              <w:pStyle w:val="tabletext"/>
              <w:tabs>
                <w:tab w:val="left" w:pos="0"/>
              </w:tabs>
              <w:spacing w:before="40" w:after="40"/>
              <w:rPr>
                <w:sz w:val="18"/>
              </w:rPr>
            </w:pPr>
          </w:p>
        </w:tc>
        <w:tc>
          <w:tcPr>
            <w:tcW w:w="4630" w:type="dxa"/>
            <w:tcBorders>
              <w:top w:val="single" w:sz="4" w:space="0" w:color="000000"/>
              <w:left w:val="single" w:sz="4" w:space="0" w:color="000000"/>
              <w:bottom w:val="single" w:sz="4" w:space="0" w:color="000000"/>
              <w:right w:val="single" w:sz="4" w:space="0" w:color="000000"/>
            </w:tcBorders>
            <w:shd w:val="clear" w:color="auto" w:fill="FFFFFF"/>
          </w:tcPr>
          <w:p w14:paraId="6EC8F791" w14:textId="77777777" w:rsidR="002E7CC3" w:rsidRPr="002E7CC3" w:rsidRDefault="002E7CC3" w:rsidP="002E7CC3">
            <w:pPr>
              <w:rPr>
                <w:lang w:val="en-US"/>
              </w:rPr>
            </w:pPr>
            <w:proofErr w:type="spellStart"/>
            <w:r w:rsidRPr="002E7CC3">
              <w:rPr>
                <w:lang w:val="en-US"/>
              </w:rPr>
              <w:t>Endevor</w:t>
            </w:r>
            <w:proofErr w:type="spellEnd"/>
            <w:r w:rsidRPr="002E7CC3">
              <w:rPr>
                <w:lang w:val="en-US"/>
              </w:rPr>
              <w:t xml:space="preserve">, File Manager, SPUFI, INTERTEST, </w:t>
            </w:r>
          </w:p>
          <w:p w14:paraId="2ECE5D9A" w14:textId="77777777" w:rsidR="002E7CC3" w:rsidRPr="002E7CC3" w:rsidRDefault="002E7CC3" w:rsidP="002E7CC3">
            <w:pPr>
              <w:rPr>
                <w:lang w:val="en-US"/>
              </w:rPr>
            </w:pPr>
            <w:r w:rsidRPr="002E7CC3">
              <w:rPr>
                <w:lang w:val="en-US"/>
              </w:rPr>
              <w:t xml:space="preserve">SQL Server, </w:t>
            </w:r>
            <w:r>
              <w:rPr>
                <w:lang w:val="en-US"/>
              </w:rPr>
              <w:t>MQ,</w:t>
            </w:r>
            <w:r w:rsidRPr="002E7CC3">
              <w:rPr>
                <w:lang w:val="en-US"/>
              </w:rPr>
              <w:t xml:space="preserve">FTP, SFTP, SORT, CA7, XPEDITER, IDCAMS, File-Aid, </w:t>
            </w:r>
            <w:proofErr w:type="spellStart"/>
            <w:r w:rsidRPr="002E7CC3">
              <w:rPr>
                <w:lang w:val="en-US"/>
              </w:rPr>
              <w:t>Changeman</w:t>
            </w:r>
            <w:proofErr w:type="spellEnd"/>
            <w:r w:rsidRPr="002E7CC3">
              <w:rPr>
                <w:lang w:val="en-US"/>
              </w:rPr>
              <w:t xml:space="preserve">, </w:t>
            </w:r>
          </w:p>
          <w:p w14:paraId="3DE9B463" w14:textId="77777777" w:rsidR="002E7CC3" w:rsidRPr="002E7CC3" w:rsidRDefault="002E7CC3">
            <w:pPr>
              <w:rPr>
                <w:lang w:val="en-US"/>
              </w:rPr>
            </w:pPr>
            <w:r w:rsidRPr="002E7CC3">
              <w:rPr>
                <w:lang w:val="en-US"/>
              </w:rPr>
              <w:t xml:space="preserve">DATA STUDIO, </w:t>
            </w:r>
            <w:r>
              <w:rPr>
                <w:lang w:val="en-US"/>
              </w:rPr>
              <w:t>REXX</w:t>
            </w:r>
            <w:r w:rsidRPr="002E7CC3">
              <w:rPr>
                <w:lang w:val="en-US"/>
              </w:rPr>
              <w:t>, IBM DEBUG, Rally,</w:t>
            </w:r>
          </w:p>
        </w:tc>
      </w:tr>
      <w:tr w:rsidR="009D42C4" w14:paraId="76327BFD" w14:textId="77777777">
        <w:trPr>
          <w:trHeight w:val="232"/>
        </w:trPr>
        <w:tc>
          <w:tcPr>
            <w:tcW w:w="2967" w:type="dxa"/>
            <w:tcBorders>
              <w:top w:val="single" w:sz="4" w:space="0" w:color="000000"/>
              <w:left w:val="single" w:sz="4" w:space="0" w:color="000000"/>
              <w:bottom w:val="single" w:sz="4" w:space="0" w:color="000000"/>
            </w:tcBorders>
            <w:shd w:val="clear" w:color="auto" w:fill="FFFFFF"/>
          </w:tcPr>
          <w:p w14:paraId="02713931" w14:textId="77777777" w:rsidR="009D42C4" w:rsidRDefault="009D42C4">
            <w:pPr>
              <w:pStyle w:val="tabletext"/>
              <w:tabs>
                <w:tab w:val="left" w:pos="0"/>
              </w:tabs>
              <w:spacing w:before="40" w:after="40"/>
            </w:pPr>
            <w:r>
              <w:rPr>
                <w:sz w:val="18"/>
              </w:rPr>
              <w:t>Databases</w:t>
            </w:r>
          </w:p>
        </w:tc>
        <w:tc>
          <w:tcPr>
            <w:tcW w:w="4630" w:type="dxa"/>
            <w:tcBorders>
              <w:top w:val="single" w:sz="4" w:space="0" w:color="000000"/>
              <w:left w:val="single" w:sz="4" w:space="0" w:color="000000"/>
              <w:bottom w:val="single" w:sz="4" w:space="0" w:color="000000"/>
              <w:right w:val="single" w:sz="4" w:space="0" w:color="000000"/>
            </w:tcBorders>
            <w:shd w:val="clear" w:color="auto" w:fill="FFFFFF"/>
          </w:tcPr>
          <w:p w14:paraId="4CABCF09" w14:textId="77777777" w:rsidR="009D42C4" w:rsidRDefault="009D42C4">
            <w:r>
              <w:t xml:space="preserve">DB2 and Oracle </w:t>
            </w:r>
            <w:r w:rsidR="00ED5EE6">
              <w:t>SQL Developer</w:t>
            </w:r>
          </w:p>
        </w:tc>
      </w:tr>
      <w:tr w:rsidR="009D42C4" w14:paraId="7F8271A8" w14:textId="77777777">
        <w:trPr>
          <w:trHeight w:val="232"/>
        </w:trPr>
        <w:tc>
          <w:tcPr>
            <w:tcW w:w="2967" w:type="dxa"/>
            <w:tcBorders>
              <w:top w:val="single" w:sz="4" w:space="0" w:color="000000"/>
              <w:left w:val="single" w:sz="4" w:space="0" w:color="000000"/>
              <w:bottom w:val="single" w:sz="4" w:space="0" w:color="000000"/>
            </w:tcBorders>
            <w:shd w:val="clear" w:color="auto" w:fill="FFFFFF"/>
          </w:tcPr>
          <w:p w14:paraId="09CB8316" w14:textId="77777777" w:rsidR="009D42C4" w:rsidRDefault="009D42C4">
            <w:pPr>
              <w:pStyle w:val="tabletext"/>
              <w:tabs>
                <w:tab w:val="left" w:pos="0"/>
              </w:tabs>
              <w:spacing w:before="40" w:after="40"/>
            </w:pPr>
            <w:r>
              <w:rPr>
                <w:sz w:val="18"/>
              </w:rPr>
              <w:t>Operating Systems</w:t>
            </w:r>
          </w:p>
        </w:tc>
        <w:tc>
          <w:tcPr>
            <w:tcW w:w="4630" w:type="dxa"/>
            <w:tcBorders>
              <w:top w:val="single" w:sz="4" w:space="0" w:color="000000"/>
              <w:left w:val="single" w:sz="4" w:space="0" w:color="000000"/>
              <w:bottom w:val="single" w:sz="4" w:space="0" w:color="000000"/>
              <w:right w:val="single" w:sz="4" w:space="0" w:color="000000"/>
            </w:tcBorders>
            <w:shd w:val="clear" w:color="auto" w:fill="FFFFFF"/>
          </w:tcPr>
          <w:p w14:paraId="5F70A54D" w14:textId="77777777" w:rsidR="009D42C4" w:rsidRDefault="009D42C4">
            <w:r>
              <w:t>Windows XP,7,10 and Basic Commands of Linux</w:t>
            </w:r>
          </w:p>
        </w:tc>
      </w:tr>
    </w:tbl>
    <w:p w14:paraId="4A4F2F72" w14:textId="77777777" w:rsidR="009D42C4" w:rsidRDefault="009D42C4">
      <w:pPr>
        <w:tabs>
          <w:tab w:val="left" w:pos="2880"/>
          <w:tab w:val="left" w:pos="2898"/>
          <w:tab w:val="center" w:pos="4320"/>
          <w:tab w:val="right" w:pos="8640"/>
          <w:tab w:val="left" w:pos="8838"/>
        </w:tabs>
        <w:spacing w:after="120"/>
        <w:rPr>
          <w:b/>
          <w:color w:val="365F91"/>
          <w:sz w:val="20"/>
        </w:rPr>
      </w:pPr>
    </w:p>
    <w:p w14:paraId="5ADBF42A" w14:textId="77777777" w:rsidR="009D42C4" w:rsidRDefault="009D42C4">
      <w:pPr>
        <w:tabs>
          <w:tab w:val="left" w:pos="2880"/>
          <w:tab w:val="left" w:pos="2898"/>
          <w:tab w:val="center" w:pos="4320"/>
          <w:tab w:val="right" w:pos="8640"/>
          <w:tab w:val="left" w:pos="8838"/>
        </w:tabs>
        <w:spacing w:after="120"/>
        <w:rPr>
          <w:b/>
          <w:color w:val="365F91"/>
          <w:sz w:val="20"/>
        </w:rPr>
      </w:pPr>
    </w:p>
    <w:p w14:paraId="4332E199" w14:textId="77777777" w:rsidR="009D42C4" w:rsidRDefault="009D42C4">
      <w:pPr>
        <w:tabs>
          <w:tab w:val="left" w:pos="2880"/>
          <w:tab w:val="left" w:pos="2898"/>
          <w:tab w:val="center" w:pos="4320"/>
          <w:tab w:val="right" w:pos="8640"/>
          <w:tab w:val="left" w:pos="8838"/>
        </w:tabs>
        <w:spacing w:after="120"/>
        <w:rPr>
          <w:b/>
          <w:color w:val="365F91"/>
          <w:sz w:val="20"/>
        </w:rPr>
      </w:pPr>
    </w:p>
    <w:p w14:paraId="12058B78" w14:textId="77777777" w:rsidR="009D42C4" w:rsidRDefault="009D42C4">
      <w:pPr>
        <w:tabs>
          <w:tab w:val="left" w:pos="2880"/>
          <w:tab w:val="left" w:pos="2898"/>
          <w:tab w:val="center" w:pos="4320"/>
          <w:tab w:val="right" w:pos="8640"/>
          <w:tab w:val="left" w:pos="8838"/>
        </w:tabs>
        <w:spacing w:after="120"/>
        <w:rPr>
          <w:b/>
          <w:color w:val="365F91"/>
          <w:sz w:val="20"/>
        </w:rPr>
      </w:pPr>
    </w:p>
    <w:p w14:paraId="79C428BF" w14:textId="77777777" w:rsidR="009D42C4" w:rsidRDefault="009D42C4">
      <w:pPr>
        <w:tabs>
          <w:tab w:val="left" w:pos="2880"/>
          <w:tab w:val="left" w:pos="2898"/>
          <w:tab w:val="center" w:pos="4320"/>
          <w:tab w:val="right" w:pos="8640"/>
          <w:tab w:val="left" w:pos="8838"/>
        </w:tabs>
        <w:spacing w:after="120"/>
      </w:pPr>
      <w:r>
        <w:rPr>
          <w:b/>
          <w:color w:val="365F91"/>
          <w:sz w:val="20"/>
        </w:rPr>
        <w:t>Qualifications</w:t>
      </w:r>
    </w:p>
    <w:tbl>
      <w:tblPr>
        <w:tblW w:w="0" w:type="auto"/>
        <w:tblInd w:w="-40" w:type="dxa"/>
        <w:tblLayout w:type="fixed"/>
        <w:tblLook w:val="0000" w:firstRow="0" w:lastRow="0" w:firstColumn="0" w:lastColumn="0" w:noHBand="0" w:noVBand="0"/>
      </w:tblPr>
      <w:tblGrid>
        <w:gridCol w:w="1991"/>
        <w:gridCol w:w="2342"/>
        <w:gridCol w:w="3714"/>
      </w:tblGrid>
      <w:tr w:rsidR="009D42C4" w14:paraId="0AF4B809" w14:textId="77777777">
        <w:trPr>
          <w:trHeight w:val="332"/>
        </w:trPr>
        <w:tc>
          <w:tcPr>
            <w:tcW w:w="1991" w:type="dxa"/>
            <w:tcBorders>
              <w:top w:val="single" w:sz="4" w:space="0" w:color="000000"/>
              <w:left w:val="single" w:sz="4" w:space="0" w:color="000000"/>
              <w:bottom w:val="single" w:sz="4" w:space="0" w:color="000000"/>
            </w:tcBorders>
            <w:shd w:val="clear" w:color="auto" w:fill="BFBFBF"/>
          </w:tcPr>
          <w:p w14:paraId="755C2364" w14:textId="77777777" w:rsidR="009D42C4" w:rsidRDefault="009D42C4">
            <w:pPr>
              <w:pStyle w:val="Heading2"/>
              <w:tabs>
                <w:tab w:val="num" w:pos="0"/>
              </w:tabs>
              <w:snapToGrid w:val="0"/>
            </w:pPr>
          </w:p>
        </w:tc>
        <w:tc>
          <w:tcPr>
            <w:tcW w:w="2342" w:type="dxa"/>
            <w:tcBorders>
              <w:top w:val="single" w:sz="4" w:space="0" w:color="000000"/>
              <w:left w:val="single" w:sz="4" w:space="0" w:color="000000"/>
              <w:bottom w:val="single" w:sz="4" w:space="0" w:color="000000"/>
            </w:tcBorders>
            <w:shd w:val="clear" w:color="auto" w:fill="BFBFBF"/>
          </w:tcPr>
          <w:p w14:paraId="6AC6A4D8" w14:textId="77777777" w:rsidR="009D42C4" w:rsidRDefault="009D42C4">
            <w:pPr>
              <w:pStyle w:val="Heading2"/>
              <w:tabs>
                <w:tab w:val="num" w:pos="0"/>
              </w:tabs>
              <w:snapToGrid w:val="0"/>
              <w:rPr>
                <w:color w:val="365F91"/>
              </w:rPr>
            </w:pPr>
          </w:p>
        </w:tc>
        <w:tc>
          <w:tcPr>
            <w:tcW w:w="3714" w:type="dxa"/>
            <w:tcBorders>
              <w:top w:val="single" w:sz="4" w:space="0" w:color="000000"/>
              <w:left w:val="single" w:sz="4" w:space="0" w:color="000000"/>
              <w:bottom w:val="single" w:sz="4" w:space="0" w:color="000000"/>
              <w:right w:val="single" w:sz="4" w:space="0" w:color="000000"/>
            </w:tcBorders>
            <w:shd w:val="clear" w:color="auto" w:fill="BFBFBF"/>
          </w:tcPr>
          <w:p w14:paraId="61AED380" w14:textId="77777777" w:rsidR="009D42C4" w:rsidRDefault="009D42C4">
            <w:pPr>
              <w:pStyle w:val="Heading2"/>
              <w:tabs>
                <w:tab w:val="num" w:pos="0"/>
              </w:tabs>
              <w:snapToGrid w:val="0"/>
              <w:rPr>
                <w:color w:val="365F91"/>
              </w:rPr>
            </w:pPr>
          </w:p>
        </w:tc>
      </w:tr>
      <w:tr w:rsidR="009D42C4" w14:paraId="43E50C87" w14:textId="77777777">
        <w:trPr>
          <w:trHeight w:val="332"/>
        </w:trPr>
        <w:tc>
          <w:tcPr>
            <w:tcW w:w="1991" w:type="dxa"/>
            <w:tcBorders>
              <w:top w:val="single" w:sz="4" w:space="0" w:color="000000"/>
              <w:left w:val="single" w:sz="4" w:space="0" w:color="000000"/>
              <w:bottom w:val="single" w:sz="4" w:space="0" w:color="000000"/>
            </w:tcBorders>
            <w:shd w:val="clear" w:color="auto" w:fill="FFFFFF"/>
          </w:tcPr>
          <w:p w14:paraId="6944DF46" w14:textId="77777777" w:rsidR="009D42C4" w:rsidRDefault="009D42C4">
            <w:pPr>
              <w:pStyle w:val="tabletext"/>
              <w:tabs>
                <w:tab w:val="left" w:pos="0"/>
              </w:tabs>
              <w:spacing w:before="40" w:after="40"/>
            </w:pPr>
            <w:r>
              <w:rPr>
                <w:sz w:val="18"/>
              </w:rPr>
              <w:t>Bachelor of Engineering(2000-04)</w:t>
            </w:r>
          </w:p>
        </w:tc>
        <w:tc>
          <w:tcPr>
            <w:tcW w:w="2342" w:type="dxa"/>
            <w:tcBorders>
              <w:top w:val="single" w:sz="4" w:space="0" w:color="000000"/>
              <w:left w:val="single" w:sz="4" w:space="0" w:color="000000"/>
              <w:bottom w:val="single" w:sz="4" w:space="0" w:color="000000"/>
            </w:tcBorders>
            <w:shd w:val="clear" w:color="auto" w:fill="FFFFFF"/>
          </w:tcPr>
          <w:p w14:paraId="12366E81" w14:textId="77777777" w:rsidR="009D42C4" w:rsidRDefault="009D42C4">
            <w:r>
              <w:t>Computer science &amp; Information Technology</w:t>
            </w:r>
          </w:p>
        </w:tc>
        <w:tc>
          <w:tcPr>
            <w:tcW w:w="3714" w:type="dxa"/>
            <w:tcBorders>
              <w:top w:val="single" w:sz="4" w:space="0" w:color="000000"/>
              <w:left w:val="single" w:sz="4" w:space="0" w:color="000000"/>
              <w:bottom w:val="single" w:sz="4" w:space="0" w:color="000000"/>
              <w:right w:val="single" w:sz="4" w:space="0" w:color="000000"/>
            </w:tcBorders>
            <w:shd w:val="clear" w:color="auto" w:fill="FFFFFF"/>
          </w:tcPr>
          <w:p w14:paraId="4D39F7D2" w14:textId="77777777" w:rsidR="009D42C4" w:rsidRDefault="009D42C4">
            <w:r>
              <w:t xml:space="preserve">Gayathri Vidhya </w:t>
            </w:r>
            <w:proofErr w:type="spellStart"/>
            <w:r>
              <w:t>Prashaid</w:t>
            </w:r>
            <w:proofErr w:type="spellEnd"/>
            <w:r>
              <w:t xml:space="preserve">,  Visakhapatnam </w:t>
            </w:r>
            <w:proofErr w:type="spellStart"/>
            <w:r>
              <w:t>Dist</w:t>
            </w:r>
            <w:proofErr w:type="spellEnd"/>
            <w:r>
              <w:t xml:space="preserve"> ,Andhra Pradesh , India</w:t>
            </w:r>
          </w:p>
        </w:tc>
      </w:tr>
    </w:tbl>
    <w:p w14:paraId="451E7DB2" w14:textId="77777777" w:rsidR="009D42C4" w:rsidRDefault="009D42C4">
      <w:pPr>
        <w:tabs>
          <w:tab w:val="left" w:pos="2898"/>
          <w:tab w:val="left" w:pos="8838"/>
        </w:tabs>
        <w:spacing w:after="120"/>
        <w:rPr>
          <w:b/>
          <w:color w:val="000080"/>
          <w:sz w:val="20"/>
        </w:rPr>
      </w:pPr>
    </w:p>
    <w:p w14:paraId="3DC8E9A9" w14:textId="77777777" w:rsidR="009D42C4" w:rsidRDefault="009D42C4">
      <w:pPr>
        <w:tabs>
          <w:tab w:val="left" w:pos="2898"/>
          <w:tab w:val="left" w:pos="8838"/>
        </w:tabs>
        <w:spacing w:after="120"/>
        <w:rPr>
          <w:b/>
          <w:color w:val="000080"/>
          <w:sz w:val="20"/>
        </w:rPr>
      </w:pPr>
    </w:p>
    <w:p w14:paraId="5FB8C39F" w14:textId="77777777" w:rsidR="009D42C4" w:rsidRDefault="009D42C4">
      <w:pPr>
        <w:tabs>
          <w:tab w:val="left" w:pos="2898"/>
          <w:tab w:val="left" w:pos="8838"/>
        </w:tabs>
        <w:spacing w:after="120"/>
        <w:rPr>
          <w:b/>
          <w:bCs/>
          <w:color w:val="365F91"/>
        </w:rPr>
      </w:pPr>
      <w:r>
        <w:rPr>
          <w:b/>
          <w:color w:val="000080"/>
          <w:sz w:val="20"/>
        </w:rPr>
        <w:t xml:space="preserve">Professional Memberships / Certifications </w:t>
      </w:r>
    </w:p>
    <w:tbl>
      <w:tblPr>
        <w:tblW w:w="0" w:type="auto"/>
        <w:tblInd w:w="-40" w:type="dxa"/>
        <w:tblLayout w:type="fixed"/>
        <w:tblLook w:val="0000" w:firstRow="0" w:lastRow="0" w:firstColumn="0" w:lastColumn="0" w:noHBand="0" w:noVBand="0"/>
      </w:tblPr>
      <w:tblGrid>
        <w:gridCol w:w="5647"/>
        <w:gridCol w:w="3469"/>
      </w:tblGrid>
      <w:tr w:rsidR="009D42C4" w14:paraId="2D5B1F3C" w14:textId="77777777">
        <w:trPr>
          <w:cantSplit/>
          <w:trHeight w:val="260"/>
        </w:trPr>
        <w:tc>
          <w:tcPr>
            <w:tcW w:w="5647" w:type="dxa"/>
            <w:tcBorders>
              <w:top w:val="single" w:sz="4" w:space="0" w:color="000000"/>
              <w:left w:val="single" w:sz="4" w:space="0" w:color="000000"/>
              <w:bottom w:val="single" w:sz="4" w:space="0" w:color="000000"/>
            </w:tcBorders>
            <w:shd w:val="clear" w:color="auto" w:fill="BFBFBF"/>
          </w:tcPr>
          <w:p w14:paraId="4E3592B0" w14:textId="77777777" w:rsidR="009D42C4" w:rsidRDefault="009D42C4">
            <w:pPr>
              <w:spacing w:before="20" w:after="20"/>
              <w:rPr>
                <w:b/>
                <w:bCs/>
                <w:color w:val="365F91"/>
              </w:rPr>
            </w:pPr>
            <w:r>
              <w:rPr>
                <w:b/>
                <w:bCs/>
                <w:color w:val="365F91"/>
              </w:rPr>
              <w:t>Professional Society / Certification</w:t>
            </w:r>
          </w:p>
        </w:tc>
        <w:tc>
          <w:tcPr>
            <w:tcW w:w="3469" w:type="dxa"/>
            <w:tcBorders>
              <w:top w:val="single" w:sz="4" w:space="0" w:color="000000"/>
              <w:left w:val="single" w:sz="4" w:space="0" w:color="000000"/>
              <w:bottom w:val="single" w:sz="4" w:space="0" w:color="000000"/>
              <w:right w:val="single" w:sz="4" w:space="0" w:color="000000"/>
            </w:tcBorders>
            <w:shd w:val="clear" w:color="auto" w:fill="BFBFBF"/>
          </w:tcPr>
          <w:p w14:paraId="7849414D" w14:textId="77777777" w:rsidR="009D42C4" w:rsidRDefault="009D42C4">
            <w:pPr>
              <w:pStyle w:val="Header"/>
              <w:tabs>
                <w:tab w:val="clear" w:pos="4320"/>
                <w:tab w:val="clear" w:pos="8640"/>
              </w:tabs>
              <w:spacing w:before="20" w:after="20"/>
            </w:pPr>
            <w:r>
              <w:rPr>
                <w:b/>
                <w:bCs/>
                <w:color w:val="365F91"/>
              </w:rPr>
              <w:t>Member Since / Date Certified</w:t>
            </w:r>
          </w:p>
        </w:tc>
      </w:tr>
      <w:tr w:rsidR="009D42C4" w14:paraId="65986D67" w14:textId="77777777">
        <w:trPr>
          <w:cantSplit/>
          <w:trHeight w:val="405"/>
        </w:trPr>
        <w:tc>
          <w:tcPr>
            <w:tcW w:w="5647" w:type="dxa"/>
            <w:tcBorders>
              <w:top w:val="single" w:sz="4" w:space="0" w:color="000000"/>
              <w:left w:val="single" w:sz="4" w:space="0" w:color="000000"/>
              <w:bottom w:val="single" w:sz="4" w:space="0" w:color="000000"/>
            </w:tcBorders>
            <w:shd w:val="clear" w:color="auto" w:fill="FFFFFF"/>
          </w:tcPr>
          <w:p w14:paraId="1BCA08CE" w14:textId="77777777" w:rsidR="009D42C4" w:rsidRDefault="009D42C4">
            <w:pPr>
              <w:tabs>
                <w:tab w:val="left" w:pos="720"/>
                <w:tab w:val="left" w:pos="8838"/>
              </w:tabs>
              <w:jc w:val="both"/>
              <w:rPr>
                <w:b/>
                <w:sz w:val="16"/>
                <w:szCs w:val="16"/>
              </w:rPr>
            </w:pPr>
            <w:r>
              <w:rPr>
                <w:b/>
                <w:sz w:val="16"/>
                <w:szCs w:val="16"/>
              </w:rPr>
              <w:t>PEGA -Certified System Architect (CSA-7.1) CERTIFICATION.</w:t>
            </w:r>
          </w:p>
          <w:p w14:paraId="30C08FAB" w14:textId="77777777" w:rsidR="009D42C4" w:rsidRDefault="009D42C4">
            <w:pPr>
              <w:tabs>
                <w:tab w:val="left" w:pos="720"/>
                <w:tab w:val="left" w:pos="8838"/>
              </w:tabs>
              <w:jc w:val="both"/>
              <w:rPr>
                <w:b/>
                <w:sz w:val="16"/>
                <w:szCs w:val="16"/>
              </w:rPr>
            </w:pPr>
            <w:r>
              <w:rPr>
                <w:b/>
                <w:sz w:val="16"/>
                <w:szCs w:val="16"/>
              </w:rPr>
              <w:t>PEGA -Certified Senior System Architect (CSSA-7.1) CERTIFICATION.</w:t>
            </w:r>
          </w:p>
          <w:p w14:paraId="66545BE0" w14:textId="77777777" w:rsidR="00230A36" w:rsidRDefault="00230A36">
            <w:pPr>
              <w:tabs>
                <w:tab w:val="left" w:pos="720"/>
                <w:tab w:val="left" w:pos="8838"/>
              </w:tabs>
              <w:jc w:val="both"/>
              <w:rPr>
                <w:bCs/>
              </w:rPr>
            </w:pPr>
            <w:r>
              <w:rPr>
                <w:b/>
                <w:sz w:val="16"/>
                <w:szCs w:val="16"/>
              </w:rPr>
              <w:t>PEGA – CPDS</w:t>
            </w:r>
            <w:r w:rsidR="0010791E">
              <w:rPr>
                <w:b/>
                <w:sz w:val="16"/>
                <w:szCs w:val="16"/>
              </w:rPr>
              <w:t>, LSA-1</w:t>
            </w:r>
          </w:p>
        </w:tc>
        <w:tc>
          <w:tcPr>
            <w:tcW w:w="3469" w:type="dxa"/>
            <w:tcBorders>
              <w:top w:val="single" w:sz="4" w:space="0" w:color="000000"/>
              <w:left w:val="single" w:sz="4" w:space="0" w:color="000000"/>
              <w:bottom w:val="single" w:sz="4" w:space="0" w:color="000000"/>
              <w:right w:val="single" w:sz="4" w:space="0" w:color="000000"/>
            </w:tcBorders>
            <w:shd w:val="clear" w:color="auto" w:fill="FFFFFF"/>
          </w:tcPr>
          <w:p w14:paraId="4D558886" w14:textId="77777777" w:rsidR="009D42C4" w:rsidRDefault="009D42C4">
            <w:pPr>
              <w:pStyle w:val="Header"/>
              <w:tabs>
                <w:tab w:val="clear" w:pos="4320"/>
                <w:tab w:val="clear" w:pos="8640"/>
              </w:tabs>
              <w:spacing w:before="20" w:after="20"/>
              <w:rPr>
                <w:bCs/>
              </w:rPr>
            </w:pPr>
            <w:r>
              <w:rPr>
                <w:bCs/>
              </w:rPr>
              <w:t>201</w:t>
            </w:r>
            <w:r w:rsidR="00230A36">
              <w:rPr>
                <w:bCs/>
              </w:rPr>
              <w:t>6</w:t>
            </w:r>
          </w:p>
          <w:p w14:paraId="656368F3" w14:textId="77777777" w:rsidR="00230A36" w:rsidRDefault="00230A36">
            <w:pPr>
              <w:pStyle w:val="Header"/>
              <w:tabs>
                <w:tab w:val="clear" w:pos="4320"/>
                <w:tab w:val="clear" w:pos="8640"/>
              </w:tabs>
              <w:spacing w:before="20" w:after="20"/>
              <w:rPr>
                <w:bCs/>
              </w:rPr>
            </w:pPr>
          </w:p>
          <w:p w14:paraId="31BE1E2D" w14:textId="77777777" w:rsidR="00230A36" w:rsidRDefault="00230A36">
            <w:pPr>
              <w:pStyle w:val="Header"/>
              <w:tabs>
                <w:tab w:val="clear" w:pos="4320"/>
                <w:tab w:val="clear" w:pos="8640"/>
              </w:tabs>
              <w:spacing w:before="20" w:after="20"/>
            </w:pPr>
            <w:r>
              <w:rPr>
                <w:bCs/>
              </w:rPr>
              <w:t>2024</w:t>
            </w:r>
          </w:p>
        </w:tc>
      </w:tr>
      <w:tr w:rsidR="009D42C4" w14:paraId="7DDC313A" w14:textId="77777777">
        <w:trPr>
          <w:cantSplit/>
          <w:trHeight w:val="260"/>
        </w:trPr>
        <w:tc>
          <w:tcPr>
            <w:tcW w:w="5647" w:type="dxa"/>
            <w:tcBorders>
              <w:top w:val="single" w:sz="4" w:space="0" w:color="000000"/>
              <w:left w:val="single" w:sz="4" w:space="0" w:color="000000"/>
              <w:bottom w:val="single" w:sz="4" w:space="0" w:color="000000"/>
            </w:tcBorders>
            <w:shd w:val="clear" w:color="auto" w:fill="FFFFFF"/>
          </w:tcPr>
          <w:p w14:paraId="23A9E615" w14:textId="77777777" w:rsidR="009D42C4" w:rsidRDefault="009D42C4">
            <w:pPr>
              <w:spacing w:before="20" w:after="20"/>
              <w:rPr>
                <w:bCs/>
              </w:rPr>
            </w:pPr>
            <w:r>
              <w:rPr>
                <w:bCs/>
              </w:rPr>
              <w:t>TCS Domain Certifications – Banking &amp; Finance, US Banking &amp; Finance, Treasury Management, Insurance and payments concepts.</w:t>
            </w:r>
          </w:p>
        </w:tc>
        <w:tc>
          <w:tcPr>
            <w:tcW w:w="3469" w:type="dxa"/>
            <w:tcBorders>
              <w:top w:val="single" w:sz="4" w:space="0" w:color="000000"/>
              <w:left w:val="single" w:sz="4" w:space="0" w:color="000000"/>
              <w:bottom w:val="single" w:sz="4" w:space="0" w:color="000000"/>
              <w:right w:val="single" w:sz="4" w:space="0" w:color="000000"/>
            </w:tcBorders>
            <w:shd w:val="clear" w:color="auto" w:fill="FFFFFF"/>
          </w:tcPr>
          <w:p w14:paraId="47EC690D" w14:textId="77777777" w:rsidR="009D42C4" w:rsidRDefault="009D42C4">
            <w:pPr>
              <w:pStyle w:val="Header"/>
              <w:tabs>
                <w:tab w:val="clear" w:pos="4320"/>
                <w:tab w:val="clear" w:pos="8640"/>
              </w:tabs>
              <w:spacing w:before="20" w:after="20"/>
              <w:rPr>
                <w:bCs/>
              </w:rPr>
            </w:pPr>
            <w:r>
              <w:rPr>
                <w:bCs/>
              </w:rPr>
              <w:t>May 2009 to Mar 2015</w:t>
            </w:r>
          </w:p>
          <w:p w14:paraId="5387051E" w14:textId="77777777" w:rsidR="00A116DD" w:rsidRDefault="00A116DD">
            <w:pPr>
              <w:pStyle w:val="Header"/>
              <w:tabs>
                <w:tab w:val="clear" w:pos="4320"/>
                <w:tab w:val="clear" w:pos="8640"/>
              </w:tabs>
              <w:spacing w:before="20" w:after="20"/>
            </w:pPr>
          </w:p>
        </w:tc>
      </w:tr>
      <w:tr w:rsidR="00A116DD" w14:paraId="58B1C84F" w14:textId="77777777">
        <w:trPr>
          <w:cantSplit/>
          <w:trHeight w:val="260"/>
        </w:trPr>
        <w:tc>
          <w:tcPr>
            <w:tcW w:w="5647" w:type="dxa"/>
            <w:tcBorders>
              <w:top w:val="single" w:sz="4" w:space="0" w:color="000000"/>
              <w:left w:val="single" w:sz="4" w:space="0" w:color="000000"/>
              <w:bottom w:val="single" w:sz="4" w:space="0" w:color="000000"/>
            </w:tcBorders>
            <w:shd w:val="clear" w:color="auto" w:fill="FFFFFF"/>
          </w:tcPr>
          <w:p w14:paraId="03597C67" w14:textId="77777777" w:rsidR="00A116DD" w:rsidRDefault="00A116DD">
            <w:pPr>
              <w:spacing w:before="20" w:after="20"/>
              <w:rPr>
                <w:bCs/>
              </w:rPr>
            </w:pPr>
            <w:r>
              <w:rPr>
                <w:bCs/>
              </w:rPr>
              <w:t>Certified Professional Scrum Master - PSM II</w:t>
            </w:r>
          </w:p>
        </w:tc>
        <w:tc>
          <w:tcPr>
            <w:tcW w:w="3469" w:type="dxa"/>
            <w:tcBorders>
              <w:top w:val="single" w:sz="4" w:space="0" w:color="000000"/>
              <w:left w:val="single" w:sz="4" w:space="0" w:color="000000"/>
              <w:bottom w:val="single" w:sz="4" w:space="0" w:color="000000"/>
              <w:right w:val="single" w:sz="4" w:space="0" w:color="000000"/>
            </w:tcBorders>
            <w:shd w:val="clear" w:color="auto" w:fill="FFFFFF"/>
          </w:tcPr>
          <w:p w14:paraId="1B06387D" w14:textId="77777777" w:rsidR="00A116DD" w:rsidRDefault="00A116DD">
            <w:pPr>
              <w:pStyle w:val="Header"/>
              <w:tabs>
                <w:tab w:val="clear" w:pos="4320"/>
                <w:tab w:val="clear" w:pos="8640"/>
              </w:tabs>
              <w:spacing w:before="20" w:after="20"/>
              <w:rPr>
                <w:bCs/>
              </w:rPr>
            </w:pPr>
            <w:r>
              <w:rPr>
                <w:bCs/>
              </w:rPr>
              <w:t>2024</w:t>
            </w:r>
          </w:p>
        </w:tc>
      </w:tr>
      <w:tr w:rsidR="0010791E" w14:paraId="44CA69E3" w14:textId="77777777">
        <w:trPr>
          <w:cantSplit/>
          <w:trHeight w:val="260"/>
        </w:trPr>
        <w:tc>
          <w:tcPr>
            <w:tcW w:w="5647" w:type="dxa"/>
            <w:tcBorders>
              <w:top w:val="single" w:sz="4" w:space="0" w:color="000000"/>
              <w:left w:val="single" w:sz="4" w:space="0" w:color="000000"/>
              <w:bottom w:val="single" w:sz="4" w:space="0" w:color="000000"/>
            </w:tcBorders>
            <w:shd w:val="clear" w:color="auto" w:fill="FFFFFF"/>
          </w:tcPr>
          <w:p w14:paraId="375E61AE" w14:textId="77777777" w:rsidR="0010791E" w:rsidRDefault="0010791E">
            <w:pPr>
              <w:spacing w:before="20" w:after="20"/>
              <w:rPr>
                <w:bCs/>
              </w:rPr>
            </w:pPr>
            <w:r>
              <w:rPr>
                <w:bCs/>
              </w:rPr>
              <w:t xml:space="preserve">Microsoft Certified: </w:t>
            </w:r>
            <w:r w:rsidRPr="003430F8">
              <w:rPr>
                <w:b/>
              </w:rPr>
              <w:t xml:space="preserve">Azure Fundamentals, Administrator, </w:t>
            </w:r>
            <w:proofErr w:type="spellStart"/>
            <w:r w:rsidRPr="003430F8">
              <w:rPr>
                <w:b/>
              </w:rPr>
              <w:t>Devop’s</w:t>
            </w:r>
            <w:proofErr w:type="spellEnd"/>
            <w:r w:rsidRPr="003430F8">
              <w:rPr>
                <w:b/>
              </w:rPr>
              <w:t>,</w:t>
            </w:r>
            <w:r w:rsidR="00544154" w:rsidRPr="003430F8">
              <w:rPr>
                <w:b/>
              </w:rPr>
              <w:t xml:space="preserve"> </w:t>
            </w:r>
            <w:r w:rsidRPr="003430F8">
              <w:rPr>
                <w:b/>
              </w:rPr>
              <w:t>AI Engineer, Power BI</w:t>
            </w:r>
          </w:p>
        </w:tc>
        <w:tc>
          <w:tcPr>
            <w:tcW w:w="3469" w:type="dxa"/>
            <w:tcBorders>
              <w:top w:val="single" w:sz="4" w:space="0" w:color="000000"/>
              <w:left w:val="single" w:sz="4" w:space="0" w:color="000000"/>
              <w:bottom w:val="single" w:sz="4" w:space="0" w:color="000000"/>
              <w:right w:val="single" w:sz="4" w:space="0" w:color="000000"/>
            </w:tcBorders>
            <w:shd w:val="clear" w:color="auto" w:fill="FFFFFF"/>
          </w:tcPr>
          <w:p w14:paraId="3AD62807" w14:textId="77777777" w:rsidR="0010791E" w:rsidRDefault="0010791E">
            <w:pPr>
              <w:pStyle w:val="Header"/>
              <w:tabs>
                <w:tab w:val="clear" w:pos="4320"/>
                <w:tab w:val="clear" w:pos="8640"/>
              </w:tabs>
              <w:spacing w:before="20" w:after="20"/>
              <w:rPr>
                <w:bCs/>
              </w:rPr>
            </w:pPr>
            <w:r>
              <w:rPr>
                <w:bCs/>
              </w:rPr>
              <w:t>2024</w:t>
            </w:r>
          </w:p>
        </w:tc>
      </w:tr>
      <w:tr w:rsidR="0010791E" w14:paraId="2141275A" w14:textId="77777777">
        <w:trPr>
          <w:cantSplit/>
          <w:trHeight w:val="260"/>
        </w:trPr>
        <w:tc>
          <w:tcPr>
            <w:tcW w:w="5647" w:type="dxa"/>
            <w:tcBorders>
              <w:top w:val="single" w:sz="4" w:space="0" w:color="000000"/>
              <w:left w:val="single" w:sz="4" w:space="0" w:color="000000"/>
              <w:bottom w:val="single" w:sz="4" w:space="0" w:color="000000"/>
            </w:tcBorders>
            <w:shd w:val="clear" w:color="auto" w:fill="FFFFFF"/>
          </w:tcPr>
          <w:p w14:paraId="244CFF09" w14:textId="77777777" w:rsidR="0010791E" w:rsidRDefault="0010791E">
            <w:pPr>
              <w:spacing w:before="20" w:after="20"/>
              <w:rPr>
                <w:bCs/>
              </w:rPr>
            </w:pPr>
            <w:r>
              <w:rPr>
                <w:bCs/>
              </w:rPr>
              <w:t xml:space="preserve">Google certified: </w:t>
            </w:r>
            <w:r w:rsidRPr="003430F8">
              <w:rPr>
                <w:b/>
              </w:rPr>
              <w:t xml:space="preserve">GCP Fundamentals, </w:t>
            </w:r>
            <w:proofErr w:type="spellStart"/>
            <w:r w:rsidRPr="003430F8">
              <w:rPr>
                <w:b/>
              </w:rPr>
              <w:t>Devop</w:t>
            </w:r>
            <w:r w:rsidR="00544154" w:rsidRPr="003430F8">
              <w:rPr>
                <w:b/>
              </w:rPr>
              <w:t>’</w:t>
            </w:r>
            <w:r w:rsidRPr="003430F8">
              <w:rPr>
                <w:b/>
              </w:rPr>
              <w:t>s</w:t>
            </w:r>
            <w:proofErr w:type="spellEnd"/>
          </w:p>
        </w:tc>
        <w:tc>
          <w:tcPr>
            <w:tcW w:w="3469" w:type="dxa"/>
            <w:tcBorders>
              <w:top w:val="single" w:sz="4" w:space="0" w:color="000000"/>
              <w:left w:val="single" w:sz="4" w:space="0" w:color="000000"/>
              <w:bottom w:val="single" w:sz="4" w:space="0" w:color="000000"/>
              <w:right w:val="single" w:sz="4" w:space="0" w:color="000000"/>
            </w:tcBorders>
            <w:shd w:val="clear" w:color="auto" w:fill="FFFFFF"/>
          </w:tcPr>
          <w:p w14:paraId="38E0C061" w14:textId="77777777" w:rsidR="0010791E" w:rsidRDefault="0010791E">
            <w:pPr>
              <w:pStyle w:val="Header"/>
              <w:tabs>
                <w:tab w:val="clear" w:pos="4320"/>
                <w:tab w:val="clear" w:pos="8640"/>
              </w:tabs>
              <w:spacing w:before="20" w:after="20"/>
              <w:rPr>
                <w:bCs/>
              </w:rPr>
            </w:pPr>
            <w:r>
              <w:rPr>
                <w:bCs/>
              </w:rPr>
              <w:t>2024</w:t>
            </w:r>
          </w:p>
        </w:tc>
      </w:tr>
    </w:tbl>
    <w:p w14:paraId="5B8F6091" w14:textId="77777777" w:rsidR="009D42C4" w:rsidRDefault="009D42C4">
      <w:pPr>
        <w:tabs>
          <w:tab w:val="left" w:pos="2898"/>
          <w:tab w:val="center" w:pos="4320"/>
          <w:tab w:val="right" w:pos="8640"/>
          <w:tab w:val="left" w:pos="8838"/>
        </w:tabs>
        <w:spacing w:after="120"/>
      </w:pPr>
    </w:p>
    <w:p w14:paraId="26786F59" w14:textId="77777777" w:rsidR="009D42C4" w:rsidRDefault="009D42C4">
      <w:pPr>
        <w:tabs>
          <w:tab w:val="left" w:pos="2898"/>
          <w:tab w:val="center" w:pos="4320"/>
          <w:tab w:val="right" w:pos="8640"/>
          <w:tab w:val="left" w:pos="8838"/>
        </w:tabs>
        <w:spacing w:after="120"/>
      </w:pPr>
      <w:r>
        <w:rPr>
          <w:b/>
          <w:color w:val="000080"/>
          <w:sz w:val="20"/>
        </w:rPr>
        <w:t>Domain Area</w:t>
      </w:r>
    </w:p>
    <w:p w14:paraId="7554668C" w14:textId="77777777" w:rsidR="009D42C4" w:rsidRDefault="009D42C4">
      <w:pPr>
        <w:pStyle w:val="ListParagraph"/>
        <w:numPr>
          <w:ilvl w:val="0"/>
          <w:numId w:val="5"/>
        </w:numPr>
        <w:tabs>
          <w:tab w:val="left" w:pos="720"/>
          <w:tab w:val="left" w:pos="8838"/>
        </w:tabs>
      </w:pPr>
      <w:r>
        <w:t>Banking and Finance (Loans, Treasury, Accounts Reconciliation, Settlements)</w:t>
      </w:r>
    </w:p>
    <w:p w14:paraId="41EEF20F" w14:textId="77777777" w:rsidR="009D42C4" w:rsidRDefault="009D42C4">
      <w:pPr>
        <w:pStyle w:val="ListParagraph"/>
        <w:numPr>
          <w:ilvl w:val="0"/>
          <w:numId w:val="5"/>
        </w:numPr>
        <w:tabs>
          <w:tab w:val="left" w:pos="720"/>
          <w:tab w:val="left" w:pos="8838"/>
        </w:tabs>
      </w:pPr>
      <w:r>
        <w:t>Insurance (General Insurance, Agent Commissions)</w:t>
      </w:r>
    </w:p>
    <w:p w14:paraId="06C90431" w14:textId="77777777" w:rsidR="009D42C4" w:rsidRDefault="009D42C4">
      <w:pPr>
        <w:pStyle w:val="ListParagraph"/>
        <w:numPr>
          <w:ilvl w:val="0"/>
          <w:numId w:val="5"/>
        </w:numPr>
        <w:tabs>
          <w:tab w:val="left" w:pos="720"/>
          <w:tab w:val="left" w:pos="8838"/>
        </w:tabs>
      </w:pPr>
      <w:r>
        <w:t xml:space="preserve">Credit Cards(American Express for Corporate) </w:t>
      </w:r>
    </w:p>
    <w:p w14:paraId="68B27E00" w14:textId="77777777" w:rsidR="009D42C4" w:rsidRDefault="009D42C4">
      <w:pPr>
        <w:pStyle w:val="ListParagraph"/>
        <w:tabs>
          <w:tab w:val="left" w:pos="720"/>
          <w:tab w:val="left" w:pos="8838"/>
        </w:tabs>
        <w:ind w:left="0"/>
      </w:pPr>
    </w:p>
    <w:p w14:paraId="2298BAAA" w14:textId="77777777" w:rsidR="009D42C4" w:rsidRDefault="009D42C4">
      <w:pPr>
        <w:tabs>
          <w:tab w:val="left" w:pos="2898"/>
          <w:tab w:val="left" w:pos="8838"/>
        </w:tabs>
        <w:spacing w:after="120"/>
        <w:rPr>
          <w:sz w:val="20"/>
        </w:rPr>
      </w:pPr>
      <w:r>
        <w:rPr>
          <w:b/>
          <w:color w:val="000080"/>
          <w:sz w:val="20"/>
        </w:rPr>
        <w:t>Experience</w:t>
      </w:r>
    </w:p>
    <w:p w14:paraId="583DDE7A" w14:textId="11DBEF49" w:rsidR="009D42C4" w:rsidRDefault="00BA219A">
      <w:pPr>
        <w:tabs>
          <w:tab w:val="left" w:pos="2898"/>
          <w:tab w:val="left" w:pos="8838"/>
        </w:tabs>
        <w:spacing w:after="120"/>
        <w:rPr>
          <w:b/>
          <w:bCs/>
          <w:color w:val="000080"/>
          <w:sz w:val="20"/>
        </w:rPr>
      </w:pPr>
      <w:r>
        <w:rPr>
          <w:sz w:val="20"/>
        </w:rPr>
        <w:t>W</w:t>
      </w:r>
      <w:r w:rsidR="009D42C4">
        <w:rPr>
          <w:sz w:val="20"/>
        </w:rPr>
        <w:t>ork</w:t>
      </w:r>
      <w:r>
        <w:rPr>
          <w:sz w:val="20"/>
        </w:rPr>
        <w:t>ed</w:t>
      </w:r>
      <w:r w:rsidR="009D42C4">
        <w:rPr>
          <w:sz w:val="20"/>
        </w:rPr>
        <w:t xml:space="preserve"> as </w:t>
      </w:r>
      <w:r w:rsidR="00155F7C">
        <w:rPr>
          <w:b/>
          <w:sz w:val="20"/>
        </w:rPr>
        <w:t>Associate</w:t>
      </w:r>
      <w:r w:rsidR="009D42C4">
        <w:rPr>
          <w:b/>
          <w:sz w:val="20"/>
        </w:rPr>
        <w:t xml:space="preserve"> Consultant </w:t>
      </w:r>
      <w:r w:rsidR="009D42C4">
        <w:rPr>
          <w:sz w:val="20"/>
        </w:rPr>
        <w:t xml:space="preserve">in </w:t>
      </w:r>
      <w:r w:rsidR="009D42C4">
        <w:rPr>
          <w:b/>
          <w:sz w:val="20"/>
        </w:rPr>
        <w:t>TCS, Bangalore, Hyderabad</w:t>
      </w:r>
      <w:r w:rsidR="009D42C4">
        <w:rPr>
          <w:sz w:val="20"/>
        </w:rPr>
        <w:t xml:space="preserve"> from 28</w:t>
      </w:r>
      <w:r w:rsidR="009D42C4">
        <w:rPr>
          <w:sz w:val="20"/>
          <w:vertAlign w:val="superscript"/>
        </w:rPr>
        <w:t>th</w:t>
      </w:r>
      <w:r w:rsidR="009D42C4">
        <w:rPr>
          <w:sz w:val="20"/>
        </w:rPr>
        <w:t xml:space="preserve"> May 2007 to </w:t>
      </w:r>
      <w:r w:rsidR="002178D5">
        <w:rPr>
          <w:sz w:val="20"/>
        </w:rPr>
        <w:t>6</w:t>
      </w:r>
      <w:r w:rsidR="002178D5" w:rsidRPr="002178D5">
        <w:rPr>
          <w:sz w:val="20"/>
          <w:vertAlign w:val="superscript"/>
        </w:rPr>
        <w:t>th</w:t>
      </w:r>
      <w:r w:rsidR="002178D5">
        <w:rPr>
          <w:sz w:val="20"/>
        </w:rPr>
        <w:t xml:space="preserve"> March </w:t>
      </w:r>
      <w:proofErr w:type="gramStart"/>
      <w:r w:rsidR="002178D5">
        <w:rPr>
          <w:sz w:val="20"/>
        </w:rPr>
        <w:t xml:space="preserve">2025 </w:t>
      </w:r>
      <w:r w:rsidR="009D42C4">
        <w:rPr>
          <w:sz w:val="20"/>
        </w:rPr>
        <w:t>.</w:t>
      </w:r>
      <w:proofErr w:type="gramEnd"/>
    </w:p>
    <w:p w14:paraId="588CDC8A" w14:textId="77777777" w:rsidR="009D42C4" w:rsidRDefault="009D42C4">
      <w:pPr>
        <w:tabs>
          <w:tab w:val="left" w:pos="2898"/>
          <w:tab w:val="left" w:pos="8838"/>
        </w:tabs>
        <w:spacing w:after="120"/>
        <w:jc w:val="both"/>
        <w:rPr>
          <w:b/>
          <w:bCs/>
          <w:color w:val="000080"/>
          <w:sz w:val="20"/>
        </w:rPr>
      </w:pPr>
    </w:p>
    <w:p w14:paraId="2EF57B64" w14:textId="77777777" w:rsidR="009D42C4" w:rsidRDefault="009D42C4">
      <w:pPr>
        <w:tabs>
          <w:tab w:val="left" w:pos="2898"/>
          <w:tab w:val="left" w:pos="8838"/>
        </w:tabs>
        <w:spacing w:after="120"/>
        <w:jc w:val="both"/>
        <w:rPr>
          <w:bCs/>
          <w:sz w:val="20"/>
        </w:rPr>
      </w:pPr>
      <w:r>
        <w:rPr>
          <w:b/>
          <w:bCs/>
          <w:color w:val="000080"/>
          <w:sz w:val="20"/>
        </w:rPr>
        <w:t>Assignments:-</w:t>
      </w:r>
    </w:p>
    <w:p w14:paraId="1A8B7C54" w14:textId="77777777" w:rsidR="009D42C4" w:rsidRDefault="009D42C4">
      <w:pPr>
        <w:rPr>
          <w:bCs/>
          <w:sz w:val="20"/>
        </w:rPr>
      </w:pPr>
      <w:r>
        <w:rPr>
          <w:bCs/>
          <w:sz w:val="20"/>
        </w:rPr>
        <w:t xml:space="preserve">The details of the various assignments that </w:t>
      </w:r>
      <w:proofErr w:type="spellStart"/>
      <w:r>
        <w:rPr>
          <w:bCs/>
          <w:sz w:val="20"/>
        </w:rPr>
        <w:t>i</w:t>
      </w:r>
      <w:proofErr w:type="spellEnd"/>
      <w:r>
        <w:rPr>
          <w:bCs/>
          <w:sz w:val="20"/>
        </w:rPr>
        <w:t xml:space="preserve"> have worked are listed here, in chronological order.</w:t>
      </w:r>
    </w:p>
    <w:p w14:paraId="742D638D" w14:textId="77777777" w:rsidR="00A36B6E" w:rsidRDefault="00A36B6E">
      <w:pPr>
        <w:rPr>
          <w:bCs/>
          <w:sz w:val="20"/>
        </w:rPr>
      </w:pPr>
    </w:p>
    <w:tbl>
      <w:tblPr>
        <w:tblW w:w="0" w:type="auto"/>
        <w:tblInd w:w="-38" w:type="dxa"/>
        <w:tblLayout w:type="fixed"/>
        <w:tblLook w:val="0000" w:firstRow="0" w:lastRow="0" w:firstColumn="0" w:lastColumn="0" w:noHBand="0" w:noVBand="0"/>
      </w:tblPr>
      <w:tblGrid>
        <w:gridCol w:w="2200"/>
        <w:gridCol w:w="6958"/>
      </w:tblGrid>
      <w:tr w:rsidR="00A36B6E" w14:paraId="238FEE22" w14:textId="77777777" w:rsidTr="009D42C4">
        <w:trPr>
          <w:cantSplit/>
          <w:trHeight w:val="331"/>
        </w:trPr>
        <w:tc>
          <w:tcPr>
            <w:tcW w:w="2200" w:type="dxa"/>
            <w:tcBorders>
              <w:top w:val="single" w:sz="4" w:space="0" w:color="000000"/>
              <w:left w:val="single" w:sz="4" w:space="0" w:color="000000"/>
            </w:tcBorders>
            <w:shd w:val="clear" w:color="auto" w:fill="FFFFFF"/>
          </w:tcPr>
          <w:p w14:paraId="0C510B8A" w14:textId="77777777" w:rsidR="00A36B6E" w:rsidRDefault="00A36B6E" w:rsidP="009D42C4">
            <w:pPr>
              <w:tabs>
                <w:tab w:val="left" w:pos="2898"/>
                <w:tab w:val="left" w:pos="8838"/>
              </w:tabs>
              <w:spacing w:after="120"/>
              <w:rPr>
                <w:b/>
              </w:rPr>
            </w:pPr>
            <w:r>
              <w:rPr>
                <w:b/>
                <w:bCs/>
                <w:color w:val="365F91"/>
              </w:rPr>
              <w:t>Project - 1</w:t>
            </w:r>
          </w:p>
        </w:tc>
        <w:tc>
          <w:tcPr>
            <w:tcW w:w="6958" w:type="dxa"/>
            <w:tcBorders>
              <w:top w:val="single" w:sz="4" w:space="0" w:color="000000"/>
              <w:left w:val="single" w:sz="4" w:space="0" w:color="000000"/>
              <w:right w:val="single" w:sz="4" w:space="0" w:color="000000"/>
            </w:tcBorders>
            <w:shd w:val="clear" w:color="auto" w:fill="FFFFFF"/>
          </w:tcPr>
          <w:p w14:paraId="1C347597" w14:textId="77777777" w:rsidR="00A36B6E" w:rsidRDefault="007B70B2" w:rsidP="009D42C4">
            <w:pPr>
              <w:pStyle w:val="Header"/>
              <w:tabs>
                <w:tab w:val="clear" w:pos="4320"/>
                <w:tab w:val="clear" w:pos="8640"/>
              </w:tabs>
            </w:pPr>
            <w:r>
              <w:rPr>
                <w:b/>
              </w:rPr>
              <w:t xml:space="preserve">LARC - </w:t>
            </w:r>
            <w:r>
              <w:rPr>
                <w:rFonts w:cs="Times New Roman"/>
              </w:rPr>
              <w:t>Legal and Regulatory Compliance space</w:t>
            </w:r>
          </w:p>
        </w:tc>
      </w:tr>
      <w:tr w:rsidR="00A36B6E" w14:paraId="7B61815F" w14:textId="77777777" w:rsidTr="009D42C4">
        <w:trPr>
          <w:cantSplit/>
          <w:trHeight w:val="295"/>
        </w:trPr>
        <w:tc>
          <w:tcPr>
            <w:tcW w:w="2200" w:type="dxa"/>
            <w:tcBorders>
              <w:top w:val="single" w:sz="4" w:space="0" w:color="000000"/>
              <w:left w:val="single" w:sz="4" w:space="0" w:color="000000"/>
            </w:tcBorders>
            <w:shd w:val="clear" w:color="auto" w:fill="FFFFFF"/>
          </w:tcPr>
          <w:p w14:paraId="63AF64BE" w14:textId="77777777" w:rsidR="00A36B6E" w:rsidRDefault="00544154" w:rsidP="009D42C4">
            <w:pPr>
              <w:tabs>
                <w:tab w:val="left" w:pos="2898"/>
                <w:tab w:val="center" w:pos="4320"/>
                <w:tab w:val="right" w:pos="8640"/>
                <w:tab w:val="left" w:pos="8838"/>
              </w:tabs>
              <w:spacing w:after="120"/>
              <w:rPr>
                <w:b/>
              </w:rPr>
            </w:pPr>
            <w:r>
              <w:rPr>
                <w:b/>
                <w:bCs/>
                <w:color w:val="365F91"/>
              </w:rPr>
              <w:t>Client</w:t>
            </w:r>
          </w:p>
        </w:tc>
        <w:tc>
          <w:tcPr>
            <w:tcW w:w="6958" w:type="dxa"/>
            <w:tcBorders>
              <w:top w:val="single" w:sz="4" w:space="0" w:color="000000"/>
              <w:left w:val="single" w:sz="4" w:space="0" w:color="000000"/>
              <w:right w:val="single" w:sz="4" w:space="0" w:color="000000"/>
            </w:tcBorders>
            <w:shd w:val="clear" w:color="auto" w:fill="FFFFFF"/>
          </w:tcPr>
          <w:p w14:paraId="5AB8B76C" w14:textId="77777777" w:rsidR="00A36B6E" w:rsidRDefault="007B70B2" w:rsidP="009D42C4">
            <w:pPr>
              <w:pStyle w:val="Header"/>
              <w:tabs>
                <w:tab w:val="clear" w:pos="4320"/>
                <w:tab w:val="clear" w:pos="8640"/>
              </w:tabs>
            </w:pPr>
            <w:r>
              <w:rPr>
                <w:b/>
              </w:rPr>
              <w:t>Standard charted Bank</w:t>
            </w:r>
          </w:p>
        </w:tc>
      </w:tr>
      <w:tr w:rsidR="00A36B6E" w14:paraId="3737206A" w14:textId="77777777" w:rsidTr="009D42C4">
        <w:trPr>
          <w:cantSplit/>
          <w:trHeight w:val="270"/>
        </w:trPr>
        <w:tc>
          <w:tcPr>
            <w:tcW w:w="2200" w:type="dxa"/>
            <w:tcBorders>
              <w:top w:val="single" w:sz="4" w:space="0" w:color="000000"/>
              <w:left w:val="single" w:sz="4" w:space="0" w:color="000000"/>
            </w:tcBorders>
            <w:shd w:val="clear" w:color="auto" w:fill="FFFFFF"/>
          </w:tcPr>
          <w:p w14:paraId="66AD233A" w14:textId="77777777" w:rsidR="00A36B6E" w:rsidRDefault="00A36B6E" w:rsidP="009D42C4">
            <w:pPr>
              <w:tabs>
                <w:tab w:val="left" w:pos="2898"/>
                <w:tab w:val="center" w:pos="4320"/>
                <w:tab w:val="right" w:pos="8640"/>
                <w:tab w:val="left" w:pos="8838"/>
              </w:tabs>
              <w:spacing w:after="120"/>
            </w:pPr>
            <w:r>
              <w:rPr>
                <w:b/>
                <w:bCs/>
                <w:color w:val="365F91"/>
              </w:rPr>
              <w:t xml:space="preserve">Period </w:t>
            </w:r>
          </w:p>
        </w:tc>
        <w:tc>
          <w:tcPr>
            <w:tcW w:w="6958" w:type="dxa"/>
            <w:tcBorders>
              <w:top w:val="single" w:sz="4" w:space="0" w:color="000000"/>
              <w:left w:val="single" w:sz="4" w:space="0" w:color="000000"/>
              <w:right w:val="single" w:sz="4" w:space="0" w:color="000000"/>
            </w:tcBorders>
            <w:shd w:val="clear" w:color="auto" w:fill="FFFFFF"/>
          </w:tcPr>
          <w:p w14:paraId="1B2D62E1" w14:textId="12940C28" w:rsidR="00A36B6E" w:rsidRDefault="00230A36" w:rsidP="009D42C4">
            <w:pPr>
              <w:pStyle w:val="Header"/>
            </w:pPr>
            <w:r>
              <w:t xml:space="preserve">Sept 2023 </w:t>
            </w:r>
            <w:r w:rsidR="00A36B6E">
              <w:t xml:space="preserve">– </w:t>
            </w:r>
            <w:r w:rsidR="002B6A9C">
              <w:t>Feb 2025</w:t>
            </w:r>
            <w:r w:rsidR="00A36B6E">
              <w:t xml:space="preserve"> </w:t>
            </w:r>
          </w:p>
        </w:tc>
      </w:tr>
      <w:tr w:rsidR="00A36B6E" w14:paraId="0E830C1D" w14:textId="77777777" w:rsidTr="009D42C4">
        <w:trPr>
          <w:cantSplit/>
          <w:trHeight w:val="445"/>
        </w:trPr>
        <w:tc>
          <w:tcPr>
            <w:tcW w:w="2200" w:type="dxa"/>
            <w:tcBorders>
              <w:top w:val="single" w:sz="4" w:space="0" w:color="000000"/>
              <w:left w:val="single" w:sz="4" w:space="0" w:color="000000"/>
            </w:tcBorders>
            <w:shd w:val="clear" w:color="auto" w:fill="FFFFFF"/>
          </w:tcPr>
          <w:p w14:paraId="58E351B5" w14:textId="77777777" w:rsidR="00A36B6E" w:rsidRDefault="00A36B6E" w:rsidP="009D42C4">
            <w:pPr>
              <w:tabs>
                <w:tab w:val="left" w:pos="2898"/>
                <w:tab w:val="center" w:pos="4320"/>
                <w:tab w:val="right" w:pos="8640"/>
                <w:tab w:val="left" w:pos="8838"/>
              </w:tabs>
              <w:spacing w:after="120"/>
              <w:rPr>
                <w:rFonts w:cs="Times New Roman"/>
              </w:rPr>
            </w:pPr>
            <w:r>
              <w:rPr>
                <w:b/>
                <w:bCs/>
                <w:color w:val="365F91"/>
              </w:rPr>
              <w:lastRenderedPageBreak/>
              <w:t>Description</w:t>
            </w:r>
          </w:p>
        </w:tc>
        <w:tc>
          <w:tcPr>
            <w:tcW w:w="6958" w:type="dxa"/>
            <w:tcBorders>
              <w:top w:val="single" w:sz="4" w:space="0" w:color="000000"/>
              <w:left w:val="single" w:sz="4" w:space="0" w:color="000000"/>
              <w:right w:val="single" w:sz="4" w:space="0" w:color="000000"/>
            </w:tcBorders>
            <w:shd w:val="clear" w:color="auto" w:fill="FFFFFF"/>
          </w:tcPr>
          <w:p w14:paraId="23C2665F" w14:textId="77777777" w:rsidR="00A36B6E" w:rsidRDefault="00A36B6E" w:rsidP="009D42C4">
            <w:pPr>
              <w:tabs>
                <w:tab w:val="left" w:pos="2160"/>
                <w:tab w:val="center" w:pos="4320"/>
                <w:tab w:val="right" w:pos="8640"/>
              </w:tabs>
              <w:spacing w:before="0" w:after="0" w:line="100" w:lineRule="atLeast"/>
              <w:jc w:val="both"/>
              <w:rPr>
                <w:rFonts w:cs="Times New Roman"/>
              </w:rPr>
            </w:pPr>
            <w:r>
              <w:rPr>
                <w:rFonts w:cs="Times New Roman"/>
              </w:rPr>
              <w:t xml:space="preserve">Regulatory Compliance Management System Squad Retail Risk data delivery team delivery features and functions for RCMS, Obligation Workflow Life cycle(OWLS),Rules  interpretation Management System(RIMS) applications within the Legal and Regulatory </w:t>
            </w:r>
            <w:r w:rsidR="007B70B2">
              <w:rPr>
                <w:rFonts w:cs="Times New Roman"/>
              </w:rPr>
              <w:t>Compliance space.</w:t>
            </w:r>
          </w:p>
          <w:p w14:paraId="73DE0747" w14:textId="77777777" w:rsidR="007B70B2" w:rsidRDefault="007B70B2" w:rsidP="009D42C4">
            <w:pPr>
              <w:tabs>
                <w:tab w:val="left" w:pos="2160"/>
                <w:tab w:val="center" w:pos="4320"/>
                <w:tab w:val="right" w:pos="8640"/>
              </w:tabs>
              <w:spacing w:before="0" w:after="0" w:line="100" w:lineRule="atLeast"/>
              <w:jc w:val="both"/>
              <w:rPr>
                <w:rFonts w:cs="Times New Roman"/>
              </w:rPr>
            </w:pPr>
          </w:p>
          <w:p w14:paraId="27CA148C" w14:textId="77777777" w:rsidR="007B70B2" w:rsidRPr="00A36B6E" w:rsidRDefault="007B70B2" w:rsidP="009D42C4">
            <w:pPr>
              <w:tabs>
                <w:tab w:val="left" w:pos="2160"/>
                <w:tab w:val="center" w:pos="4320"/>
                <w:tab w:val="right" w:pos="8640"/>
              </w:tabs>
              <w:spacing w:before="0" w:after="0" w:line="100" w:lineRule="atLeast"/>
              <w:jc w:val="both"/>
              <w:rPr>
                <w:rFonts w:cs="Times New Roman"/>
              </w:rPr>
            </w:pPr>
            <w:r>
              <w:rPr>
                <w:rFonts w:cs="Times New Roman"/>
              </w:rPr>
              <w:t>The delivers include Scrum Master role, new user stories development, UI development and upgrade,</w:t>
            </w:r>
          </w:p>
        </w:tc>
      </w:tr>
      <w:tr w:rsidR="00A36B6E" w14:paraId="1F7CED09" w14:textId="77777777" w:rsidTr="009D42C4">
        <w:trPr>
          <w:cantSplit/>
          <w:trHeight w:val="259"/>
        </w:trPr>
        <w:tc>
          <w:tcPr>
            <w:tcW w:w="2200" w:type="dxa"/>
            <w:tcBorders>
              <w:top w:val="single" w:sz="4" w:space="0" w:color="000000"/>
              <w:left w:val="single" w:sz="4" w:space="0" w:color="000000"/>
            </w:tcBorders>
            <w:shd w:val="clear" w:color="auto" w:fill="FFFFFF"/>
          </w:tcPr>
          <w:p w14:paraId="5474726D" w14:textId="77777777" w:rsidR="00A36B6E" w:rsidRDefault="00A36B6E" w:rsidP="009D42C4">
            <w:pPr>
              <w:tabs>
                <w:tab w:val="left" w:pos="2898"/>
                <w:tab w:val="center" w:pos="4320"/>
                <w:tab w:val="right" w:pos="8640"/>
                <w:tab w:val="left" w:pos="8838"/>
              </w:tabs>
              <w:spacing w:after="120"/>
            </w:pPr>
            <w:r>
              <w:rPr>
                <w:b/>
                <w:bCs/>
                <w:color w:val="365F91"/>
              </w:rPr>
              <w:t>Skills &amp; Tools</w:t>
            </w:r>
          </w:p>
        </w:tc>
        <w:tc>
          <w:tcPr>
            <w:tcW w:w="6958" w:type="dxa"/>
            <w:tcBorders>
              <w:top w:val="single" w:sz="4" w:space="0" w:color="000000"/>
              <w:left w:val="single" w:sz="4" w:space="0" w:color="000000"/>
              <w:right w:val="single" w:sz="4" w:space="0" w:color="000000"/>
            </w:tcBorders>
            <w:shd w:val="clear" w:color="auto" w:fill="FFFFFF"/>
          </w:tcPr>
          <w:p w14:paraId="12569ACA" w14:textId="357FF27D" w:rsidR="00A36B6E" w:rsidRDefault="00A36B6E" w:rsidP="009D42C4">
            <w:pPr>
              <w:pStyle w:val="Header"/>
            </w:pPr>
            <w:r>
              <w:t>PEGA 8.</w:t>
            </w:r>
            <w:r w:rsidR="007B70B2">
              <w:t xml:space="preserve">6, </w:t>
            </w:r>
            <w:proofErr w:type="gramStart"/>
            <w:r w:rsidR="00BA219A">
              <w:t>Figma ,</w:t>
            </w:r>
            <w:proofErr w:type="gramEnd"/>
            <w:r w:rsidR="00BA219A">
              <w:t xml:space="preserve"> </w:t>
            </w:r>
            <w:r w:rsidR="007B70B2">
              <w:t xml:space="preserve">Azure </w:t>
            </w:r>
            <w:proofErr w:type="spellStart"/>
            <w:r w:rsidR="007B70B2">
              <w:t>Devops</w:t>
            </w:r>
            <w:proofErr w:type="spellEnd"/>
            <w:r w:rsidR="007B70B2">
              <w:t>, SQL Oracle developer, Service Now</w:t>
            </w:r>
            <w:r w:rsidR="0003630F">
              <w:t>;</w:t>
            </w:r>
            <w:r w:rsidR="0003630F" w:rsidRPr="0003630F">
              <w:rPr>
                <w:bCs/>
              </w:rPr>
              <w:t xml:space="preserve"> JCL, COBOL, VSAM, </w:t>
            </w:r>
            <w:proofErr w:type="spellStart"/>
            <w:r w:rsidR="0003630F" w:rsidRPr="0003630F">
              <w:rPr>
                <w:bCs/>
              </w:rPr>
              <w:t>Endevor</w:t>
            </w:r>
            <w:proofErr w:type="spellEnd"/>
            <w:r w:rsidR="0003630F" w:rsidRPr="0003630F">
              <w:rPr>
                <w:bCs/>
              </w:rPr>
              <w:t>, File Manager, SPUFI, INTERTEST, FTP, SFTP, SORT, XPEDITER, IDCAMS, File-Aid, IBM DEBUG</w:t>
            </w:r>
          </w:p>
        </w:tc>
      </w:tr>
      <w:tr w:rsidR="00A36B6E" w14:paraId="2DE1108A" w14:textId="77777777" w:rsidTr="009D42C4">
        <w:trPr>
          <w:cantSplit/>
          <w:trHeight w:val="445"/>
        </w:trPr>
        <w:tc>
          <w:tcPr>
            <w:tcW w:w="2200" w:type="dxa"/>
            <w:tcBorders>
              <w:top w:val="single" w:sz="4" w:space="0" w:color="000000"/>
              <w:left w:val="single" w:sz="4" w:space="0" w:color="000000"/>
            </w:tcBorders>
            <w:shd w:val="clear" w:color="auto" w:fill="FFFFFF"/>
          </w:tcPr>
          <w:p w14:paraId="169E27D9" w14:textId="77777777" w:rsidR="00A36B6E" w:rsidRDefault="00A36B6E" w:rsidP="009D42C4">
            <w:pPr>
              <w:tabs>
                <w:tab w:val="left" w:pos="2898"/>
                <w:tab w:val="center" w:pos="4320"/>
                <w:tab w:val="right" w:pos="8640"/>
                <w:tab w:val="left" w:pos="8838"/>
              </w:tabs>
              <w:spacing w:after="120"/>
            </w:pPr>
            <w:r>
              <w:rPr>
                <w:b/>
                <w:bCs/>
                <w:color w:val="365F91"/>
              </w:rPr>
              <w:t>Responsibilities</w:t>
            </w:r>
          </w:p>
        </w:tc>
        <w:tc>
          <w:tcPr>
            <w:tcW w:w="6958" w:type="dxa"/>
            <w:tcBorders>
              <w:top w:val="single" w:sz="4" w:space="0" w:color="000000"/>
              <w:left w:val="single" w:sz="4" w:space="0" w:color="000000"/>
              <w:right w:val="single" w:sz="4" w:space="0" w:color="000000"/>
            </w:tcBorders>
            <w:shd w:val="clear" w:color="auto" w:fill="FFFFFF"/>
          </w:tcPr>
          <w:p w14:paraId="4C6B5E70" w14:textId="77777777" w:rsidR="00A36B6E" w:rsidRDefault="00A36B6E" w:rsidP="009D42C4">
            <w:pPr>
              <w:pStyle w:val="Header"/>
              <w:snapToGrid w:val="0"/>
              <w:spacing w:before="0" w:after="0"/>
            </w:pPr>
          </w:p>
          <w:p w14:paraId="4E12C7C7" w14:textId="77777777" w:rsidR="0003630F" w:rsidRPr="0003630F" w:rsidRDefault="0003630F" w:rsidP="0003630F">
            <w:pPr>
              <w:pStyle w:val="Header"/>
              <w:numPr>
                <w:ilvl w:val="0"/>
                <w:numId w:val="3"/>
              </w:numPr>
              <w:spacing w:before="0" w:after="0"/>
            </w:pPr>
            <w:r w:rsidRPr="0003630F">
              <w:t>Analysis and understanding the requirements &amp; functional specifications.</w:t>
            </w:r>
          </w:p>
          <w:p w14:paraId="4186F602" w14:textId="77777777" w:rsidR="0003630F" w:rsidRDefault="0003630F" w:rsidP="0003630F">
            <w:pPr>
              <w:pStyle w:val="Header"/>
              <w:numPr>
                <w:ilvl w:val="0"/>
                <w:numId w:val="3"/>
              </w:numPr>
              <w:spacing w:before="0" w:after="0"/>
            </w:pPr>
            <w:r w:rsidRPr="0003630F">
              <w:t xml:space="preserve">To coordinate and work with offshore team and ensure the team understands the customer requirements, provide accurate estimates, work through life cycle phases. </w:t>
            </w:r>
          </w:p>
          <w:p w14:paraId="719886F6" w14:textId="77777777" w:rsidR="0003630F" w:rsidRDefault="0003630F" w:rsidP="0003630F">
            <w:pPr>
              <w:pStyle w:val="Header"/>
              <w:numPr>
                <w:ilvl w:val="0"/>
                <w:numId w:val="3"/>
              </w:numPr>
              <w:spacing w:before="0" w:after="0"/>
            </w:pPr>
            <w:r>
              <w:t>Used to run the entire batch job flow</w:t>
            </w:r>
          </w:p>
          <w:p w14:paraId="037E7C37" w14:textId="77777777" w:rsidR="00A36B6E" w:rsidRDefault="007B70B2" w:rsidP="009D42C4">
            <w:pPr>
              <w:pStyle w:val="Header"/>
              <w:numPr>
                <w:ilvl w:val="0"/>
                <w:numId w:val="3"/>
              </w:numPr>
              <w:spacing w:before="0" w:after="0"/>
            </w:pPr>
            <w:r>
              <w:t xml:space="preserve">Working as a Scrum Master and </w:t>
            </w:r>
            <w:r w:rsidR="0003630F">
              <w:t>T</w:t>
            </w:r>
            <w:r>
              <w:t>echnical Expertise in PEGA platform</w:t>
            </w:r>
          </w:p>
          <w:p w14:paraId="266FEC60" w14:textId="77777777" w:rsidR="00A36B6E" w:rsidRDefault="007B70B2" w:rsidP="009D42C4">
            <w:pPr>
              <w:pStyle w:val="Header"/>
              <w:numPr>
                <w:ilvl w:val="0"/>
                <w:numId w:val="3"/>
              </w:numPr>
              <w:spacing w:before="0" w:after="0"/>
            </w:pPr>
            <w:r>
              <w:t xml:space="preserve">Attending the sprint planning session, Adding </w:t>
            </w:r>
            <w:proofErr w:type="spellStart"/>
            <w:r>
              <w:t>workitems</w:t>
            </w:r>
            <w:proofErr w:type="spellEnd"/>
            <w:r>
              <w:t xml:space="preserve"> to product backlog</w:t>
            </w:r>
          </w:p>
          <w:p w14:paraId="2ECBE0AA" w14:textId="77777777" w:rsidR="00A36B6E" w:rsidRDefault="007B70B2" w:rsidP="009D42C4">
            <w:pPr>
              <w:pStyle w:val="Header"/>
              <w:numPr>
                <w:ilvl w:val="0"/>
                <w:numId w:val="3"/>
              </w:numPr>
              <w:spacing w:before="0" w:after="0"/>
            </w:pPr>
            <w:r>
              <w:t xml:space="preserve">Depend on priority </w:t>
            </w:r>
            <w:r w:rsidR="00230A36">
              <w:t>moved to</w:t>
            </w:r>
            <w:r>
              <w:t xml:space="preserve"> sprint backlog, Assigning the user stories</w:t>
            </w:r>
            <w:r w:rsidR="00230A36">
              <w:t xml:space="preserve"> to the</w:t>
            </w:r>
            <w:r>
              <w:t xml:space="preserve"> resources</w:t>
            </w:r>
            <w:r w:rsidR="00230A36">
              <w:t xml:space="preserve"> as per the sprint goal</w:t>
            </w:r>
          </w:p>
          <w:p w14:paraId="5E769FAA" w14:textId="77777777" w:rsidR="00A36B6E" w:rsidRDefault="00230A36" w:rsidP="009D42C4">
            <w:pPr>
              <w:pStyle w:val="Header"/>
              <w:numPr>
                <w:ilvl w:val="0"/>
                <w:numId w:val="3"/>
              </w:numPr>
              <w:spacing w:before="0" w:after="0"/>
            </w:pPr>
            <w:r>
              <w:t>Coordinating and reviewing the work of the team.</w:t>
            </w:r>
          </w:p>
          <w:p w14:paraId="07D828A9" w14:textId="77777777" w:rsidR="00A36B6E" w:rsidRDefault="00230A36" w:rsidP="009D42C4">
            <w:pPr>
              <w:pStyle w:val="Header"/>
              <w:numPr>
                <w:ilvl w:val="0"/>
                <w:numId w:val="3"/>
              </w:numPr>
              <w:spacing w:before="0" w:after="0"/>
            </w:pPr>
            <w:r>
              <w:t>Also contributing the work as developer by taking the user story</w:t>
            </w:r>
          </w:p>
          <w:p w14:paraId="0A9C7E17" w14:textId="77777777" w:rsidR="00A36B6E" w:rsidRDefault="00230A36" w:rsidP="009D42C4">
            <w:pPr>
              <w:pStyle w:val="Header"/>
              <w:numPr>
                <w:ilvl w:val="0"/>
                <w:numId w:val="3"/>
              </w:numPr>
              <w:spacing w:before="0" w:after="0"/>
            </w:pPr>
            <w:r>
              <w:t xml:space="preserve">Working Case workflows, Reports, UI changes , CSS , File </w:t>
            </w:r>
            <w:r w:rsidR="0003630F">
              <w:t>Listener</w:t>
            </w:r>
            <w:r>
              <w:t>, Admin studio for Work queue.</w:t>
            </w:r>
          </w:p>
          <w:p w14:paraId="309DEFA7" w14:textId="77777777" w:rsidR="00230A36" w:rsidRDefault="00230A36" w:rsidP="009D42C4">
            <w:pPr>
              <w:pStyle w:val="Header"/>
              <w:numPr>
                <w:ilvl w:val="0"/>
                <w:numId w:val="3"/>
              </w:numPr>
              <w:spacing w:before="0" w:after="0"/>
            </w:pPr>
            <w:r>
              <w:t>Working on work queues, work groups and User portals</w:t>
            </w:r>
          </w:p>
          <w:p w14:paraId="35FFB575" w14:textId="77777777" w:rsidR="00A36B6E" w:rsidRDefault="00A36B6E" w:rsidP="009D42C4">
            <w:pPr>
              <w:pStyle w:val="Header"/>
              <w:spacing w:before="0" w:after="0"/>
            </w:pPr>
          </w:p>
        </w:tc>
      </w:tr>
      <w:tr w:rsidR="00A36B6E" w14:paraId="24E5096D" w14:textId="77777777" w:rsidTr="009D42C4">
        <w:trPr>
          <w:cantSplit/>
          <w:trHeight w:val="445"/>
        </w:trPr>
        <w:tc>
          <w:tcPr>
            <w:tcW w:w="2200" w:type="dxa"/>
            <w:tcBorders>
              <w:top w:val="single" w:sz="4" w:space="0" w:color="000000"/>
              <w:left w:val="single" w:sz="4" w:space="0" w:color="000000"/>
              <w:bottom w:val="single" w:sz="4" w:space="0" w:color="000000"/>
            </w:tcBorders>
            <w:shd w:val="clear" w:color="auto" w:fill="FFFFFF"/>
          </w:tcPr>
          <w:p w14:paraId="2E44391A" w14:textId="77777777" w:rsidR="00A36B6E" w:rsidRDefault="00A36B6E" w:rsidP="009D42C4">
            <w:pPr>
              <w:tabs>
                <w:tab w:val="left" w:pos="2898"/>
                <w:tab w:val="center" w:pos="4320"/>
                <w:tab w:val="right" w:pos="8640"/>
                <w:tab w:val="left" w:pos="8838"/>
              </w:tabs>
              <w:spacing w:after="120"/>
            </w:pPr>
            <w:r>
              <w:rPr>
                <w:b/>
                <w:bCs/>
                <w:color w:val="365F91"/>
              </w:rPr>
              <w:t>Work Location</w:t>
            </w:r>
          </w:p>
        </w:tc>
        <w:tc>
          <w:tcPr>
            <w:tcW w:w="6958" w:type="dxa"/>
            <w:tcBorders>
              <w:top w:val="single" w:sz="4" w:space="0" w:color="000000"/>
              <w:left w:val="single" w:sz="4" w:space="0" w:color="000000"/>
              <w:bottom w:val="single" w:sz="4" w:space="0" w:color="000000"/>
              <w:right w:val="single" w:sz="4" w:space="0" w:color="000000"/>
            </w:tcBorders>
            <w:shd w:val="clear" w:color="auto" w:fill="FFFFFF"/>
          </w:tcPr>
          <w:p w14:paraId="0A4F726A" w14:textId="77777777" w:rsidR="00A36B6E" w:rsidRDefault="00A36B6E" w:rsidP="009D42C4">
            <w:pPr>
              <w:pStyle w:val="ListBullet2"/>
              <w:numPr>
                <w:ilvl w:val="0"/>
                <w:numId w:val="2"/>
              </w:numPr>
              <w:tabs>
                <w:tab w:val="left" w:pos="360"/>
                <w:tab w:val="left" w:pos="720"/>
              </w:tabs>
            </w:pPr>
            <w:r>
              <w:rPr>
                <w:rFonts w:ascii="Arial" w:hAnsi="Arial" w:cs="Arial"/>
                <w:sz w:val="18"/>
              </w:rPr>
              <w:t>TCS, Hyderabad</w:t>
            </w:r>
          </w:p>
        </w:tc>
      </w:tr>
    </w:tbl>
    <w:p w14:paraId="01A767EE" w14:textId="77777777" w:rsidR="00A36B6E" w:rsidRDefault="00A36B6E">
      <w:pPr>
        <w:rPr>
          <w:bCs/>
          <w:sz w:val="20"/>
        </w:rPr>
      </w:pPr>
    </w:p>
    <w:p w14:paraId="0E4AB3F6" w14:textId="77777777" w:rsidR="00155F7C" w:rsidRDefault="00155F7C">
      <w:pPr>
        <w:rPr>
          <w:bCs/>
          <w:sz w:val="20"/>
        </w:rPr>
      </w:pPr>
    </w:p>
    <w:p w14:paraId="62E69512" w14:textId="77777777" w:rsidR="009D42C4" w:rsidRDefault="009D42C4">
      <w:pPr>
        <w:rPr>
          <w:bCs/>
          <w:sz w:val="20"/>
        </w:rPr>
      </w:pPr>
    </w:p>
    <w:tbl>
      <w:tblPr>
        <w:tblW w:w="0" w:type="auto"/>
        <w:tblInd w:w="-38" w:type="dxa"/>
        <w:tblLayout w:type="fixed"/>
        <w:tblLook w:val="0000" w:firstRow="0" w:lastRow="0" w:firstColumn="0" w:lastColumn="0" w:noHBand="0" w:noVBand="0"/>
      </w:tblPr>
      <w:tblGrid>
        <w:gridCol w:w="2200"/>
        <w:gridCol w:w="6958"/>
      </w:tblGrid>
      <w:tr w:rsidR="009D42C4" w14:paraId="48D45975" w14:textId="77777777">
        <w:trPr>
          <w:cantSplit/>
          <w:trHeight w:val="331"/>
        </w:trPr>
        <w:tc>
          <w:tcPr>
            <w:tcW w:w="2200" w:type="dxa"/>
            <w:tcBorders>
              <w:top w:val="single" w:sz="4" w:space="0" w:color="000000"/>
              <w:left w:val="single" w:sz="4" w:space="0" w:color="000000"/>
            </w:tcBorders>
            <w:shd w:val="clear" w:color="auto" w:fill="FFFFFF"/>
          </w:tcPr>
          <w:p w14:paraId="42F1BB6D" w14:textId="77777777" w:rsidR="009D42C4" w:rsidRDefault="009D42C4">
            <w:pPr>
              <w:tabs>
                <w:tab w:val="left" w:pos="2898"/>
                <w:tab w:val="left" w:pos="8838"/>
              </w:tabs>
              <w:spacing w:after="120"/>
              <w:rPr>
                <w:b/>
              </w:rPr>
            </w:pPr>
            <w:r>
              <w:rPr>
                <w:b/>
                <w:bCs/>
                <w:color w:val="365F91"/>
              </w:rPr>
              <w:t xml:space="preserve">Project - </w:t>
            </w:r>
            <w:r w:rsidR="00230A36">
              <w:rPr>
                <w:b/>
                <w:bCs/>
                <w:color w:val="365F91"/>
              </w:rPr>
              <w:t>2</w:t>
            </w:r>
          </w:p>
        </w:tc>
        <w:tc>
          <w:tcPr>
            <w:tcW w:w="6958" w:type="dxa"/>
            <w:tcBorders>
              <w:top w:val="single" w:sz="4" w:space="0" w:color="000000"/>
              <w:left w:val="single" w:sz="4" w:space="0" w:color="000000"/>
              <w:right w:val="single" w:sz="4" w:space="0" w:color="000000"/>
            </w:tcBorders>
            <w:shd w:val="clear" w:color="auto" w:fill="FFFFFF"/>
          </w:tcPr>
          <w:p w14:paraId="4EB02BB3" w14:textId="77777777" w:rsidR="009D42C4" w:rsidRDefault="009D42C4">
            <w:pPr>
              <w:pStyle w:val="Header"/>
              <w:tabs>
                <w:tab w:val="clear" w:pos="4320"/>
                <w:tab w:val="clear" w:pos="8640"/>
              </w:tabs>
              <w:rPr>
                <w:b/>
              </w:rPr>
            </w:pPr>
            <w:r>
              <w:rPr>
                <w:b/>
              </w:rPr>
              <w:t>UCID – Rule Manager</w:t>
            </w:r>
          </w:p>
          <w:p w14:paraId="57894978" w14:textId="77777777" w:rsidR="009D42C4" w:rsidRDefault="009D42C4">
            <w:pPr>
              <w:pStyle w:val="Header"/>
              <w:tabs>
                <w:tab w:val="clear" w:pos="4320"/>
                <w:tab w:val="clear" w:pos="8640"/>
              </w:tabs>
            </w:pPr>
            <w:r>
              <w:rPr>
                <w:b/>
              </w:rPr>
              <w:t xml:space="preserve">GSP - </w:t>
            </w:r>
            <w:proofErr w:type="spellStart"/>
            <w:r>
              <w:rPr>
                <w:b/>
              </w:rPr>
              <w:t>SkyFall</w:t>
            </w:r>
            <w:proofErr w:type="spellEnd"/>
          </w:p>
        </w:tc>
      </w:tr>
      <w:tr w:rsidR="009D42C4" w14:paraId="3B96A522" w14:textId="77777777">
        <w:trPr>
          <w:cantSplit/>
          <w:trHeight w:val="295"/>
        </w:trPr>
        <w:tc>
          <w:tcPr>
            <w:tcW w:w="2200" w:type="dxa"/>
            <w:tcBorders>
              <w:top w:val="single" w:sz="4" w:space="0" w:color="000000"/>
              <w:left w:val="single" w:sz="4" w:space="0" w:color="000000"/>
            </w:tcBorders>
            <w:shd w:val="clear" w:color="auto" w:fill="FFFFFF"/>
          </w:tcPr>
          <w:p w14:paraId="1578C7AE" w14:textId="77777777" w:rsidR="009D42C4" w:rsidRDefault="00544154">
            <w:pPr>
              <w:tabs>
                <w:tab w:val="left" w:pos="2898"/>
                <w:tab w:val="center" w:pos="4320"/>
                <w:tab w:val="right" w:pos="8640"/>
                <w:tab w:val="left" w:pos="8838"/>
              </w:tabs>
              <w:spacing w:after="120"/>
              <w:rPr>
                <w:b/>
              </w:rPr>
            </w:pPr>
            <w:r>
              <w:rPr>
                <w:b/>
                <w:bCs/>
                <w:color w:val="365F91"/>
              </w:rPr>
              <w:t>Client</w:t>
            </w:r>
          </w:p>
        </w:tc>
        <w:tc>
          <w:tcPr>
            <w:tcW w:w="6958" w:type="dxa"/>
            <w:tcBorders>
              <w:top w:val="single" w:sz="4" w:space="0" w:color="000000"/>
              <w:left w:val="single" w:sz="4" w:space="0" w:color="000000"/>
              <w:right w:val="single" w:sz="4" w:space="0" w:color="000000"/>
            </w:tcBorders>
            <w:shd w:val="clear" w:color="auto" w:fill="FFFFFF"/>
          </w:tcPr>
          <w:p w14:paraId="55912072" w14:textId="77777777" w:rsidR="009D42C4" w:rsidRDefault="009D42C4">
            <w:pPr>
              <w:pStyle w:val="Header"/>
              <w:tabs>
                <w:tab w:val="clear" w:pos="4320"/>
                <w:tab w:val="clear" w:pos="8640"/>
              </w:tabs>
            </w:pPr>
            <w:r>
              <w:rPr>
                <w:b/>
              </w:rPr>
              <w:t>AMEX</w:t>
            </w:r>
            <w:r w:rsidR="00230A36">
              <w:rPr>
                <w:b/>
              </w:rPr>
              <w:t>(American Express)</w:t>
            </w:r>
          </w:p>
        </w:tc>
      </w:tr>
      <w:tr w:rsidR="009D42C4" w14:paraId="01A74B15" w14:textId="77777777">
        <w:trPr>
          <w:cantSplit/>
          <w:trHeight w:val="270"/>
        </w:trPr>
        <w:tc>
          <w:tcPr>
            <w:tcW w:w="2200" w:type="dxa"/>
            <w:tcBorders>
              <w:top w:val="single" w:sz="4" w:space="0" w:color="000000"/>
              <w:left w:val="single" w:sz="4" w:space="0" w:color="000000"/>
            </w:tcBorders>
            <w:shd w:val="clear" w:color="auto" w:fill="FFFFFF"/>
          </w:tcPr>
          <w:p w14:paraId="1D49DC86"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8" w:type="dxa"/>
            <w:tcBorders>
              <w:top w:val="single" w:sz="4" w:space="0" w:color="000000"/>
              <w:left w:val="single" w:sz="4" w:space="0" w:color="000000"/>
              <w:right w:val="single" w:sz="4" w:space="0" w:color="000000"/>
            </w:tcBorders>
            <w:shd w:val="clear" w:color="auto" w:fill="FFFFFF"/>
          </w:tcPr>
          <w:p w14:paraId="359DCBFC" w14:textId="77777777" w:rsidR="009D42C4" w:rsidRDefault="009D42C4">
            <w:pPr>
              <w:pStyle w:val="Header"/>
            </w:pPr>
            <w:r>
              <w:t xml:space="preserve">Jun 2020– </w:t>
            </w:r>
            <w:r w:rsidR="00230A36">
              <w:t>Aug 2023</w:t>
            </w:r>
          </w:p>
        </w:tc>
      </w:tr>
      <w:tr w:rsidR="009D42C4" w14:paraId="5E34A14B" w14:textId="77777777">
        <w:trPr>
          <w:cantSplit/>
          <w:trHeight w:val="445"/>
        </w:trPr>
        <w:tc>
          <w:tcPr>
            <w:tcW w:w="2200" w:type="dxa"/>
            <w:tcBorders>
              <w:top w:val="single" w:sz="4" w:space="0" w:color="000000"/>
              <w:left w:val="single" w:sz="4" w:space="0" w:color="000000"/>
            </w:tcBorders>
            <w:shd w:val="clear" w:color="auto" w:fill="FFFFFF"/>
          </w:tcPr>
          <w:p w14:paraId="09F81184" w14:textId="77777777" w:rsidR="009D42C4" w:rsidRDefault="009D42C4">
            <w:pPr>
              <w:tabs>
                <w:tab w:val="left" w:pos="2898"/>
                <w:tab w:val="center" w:pos="4320"/>
                <w:tab w:val="right" w:pos="8640"/>
                <w:tab w:val="left" w:pos="8838"/>
              </w:tabs>
              <w:spacing w:after="120"/>
              <w:rPr>
                <w:rFonts w:cs="Times New Roman"/>
              </w:rPr>
            </w:pPr>
            <w:r>
              <w:rPr>
                <w:b/>
                <w:bCs/>
                <w:color w:val="365F91"/>
              </w:rPr>
              <w:t>Description</w:t>
            </w:r>
          </w:p>
        </w:tc>
        <w:tc>
          <w:tcPr>
            <w:tcW w:w="6958" w:type="dxa"/>
            <w:tcBorders>
              <w:top w:val="single" w:sz="4" w:space="0" w:color="000000"/>
              <w:left w:val="single" w:sz="4" w:space="0" w:color="000000"/>
              <w:right w:val="single" w:sz="4" w:space="0" w:color="000000"/>
            </w:tcBorders>
            <w:shd w:val="clear" w:color="auto" w:fill="FFFFFF"/>
          </w:tcPr>
          <w:p w14:paraId="0CC4A0DE" w14:textId="77777777" w:rsidR="009D42C4" w:rsidRDefault="009D42C4">
            <w:pPr>
              <w:tabs>
                <w:tab w:val="left" w:pos="2160"/>
                <w:tab w:val="center" w:pos="4320"/>
                <w:tab w:val="right" w:pos="8640"/>
              </w:tabs>
              <w:spacing w:before="0" w:after="0" w:line="100" w:lineRule="atLeast"/>
              <w:jc w:val="both"/>
              <w:rPr>
                <w:rFonts w:cs="Times New Roman"/>
              </w:rPr>
            </w:pPr>
            <w:r>
              <w:rPr>
                <w:rFonts w:cs="Times New Roman"/>
              </w:rPr>
              <w:t>UCID(Universal Customer Identification) is a component that is integrated with existing portal applications(</w:t>
            </w:r>
            <w:proofErr w:type="spellStart"/>
            <w:r>
              <w:rPr>
                <w:rFonts w:cs="Times New Roman"/>
              </w:rPr>
              <w:t>Eg.</w:t>
            </w:r>
            <w:proofErr w:type="spellEnd"/>
            <w:r>
              <w:rPr>
                <w:rFonts w:cs="Times New Roman"/>
              </w:rPr>
              <w:t xml:space="preserve"> </w:t>
            </w:r>
            <w:proofErr w:type="spellStart"/>
            <w:r>
              <w:rPr>
                <w:rFonts w:cs="Times New Roman"/>
              </w:rPr>
              <w:t>GSP,AESP,IVR,CSP,SOR..etc</w:t>
            </w:r>
            <w:proofErr w:type="spellEnd"/>
            <w:r>
              <w:rPr>
                <w:rFonts w:cs="Times New Roman"/>
              </w:rPr>
              <w:t xml:space="preserve">). UCID uses pre-defined rules, based on the universal customer identification and information policies created by the worldwide Fraud Risk </w:t>
            </w:r>
            <w:proofErr w:type="spellStart"/>
            <w:r>
              <w:rPr>
                <w:rFonts w:cs="Times New Roman"/>
              </w:rPr>
              <w:t>Team,to</w:t>
            </w:r>
            <w:proofErr w:type="spellEnd"/>
            <w:r>
              <w:rPr>
                <w:rFonts w:cs="Times New Roman"/>
              </w:rPr>
              <w:t xml:space="preserve"> present questions that used to authenticate the identity of a customer before servicing is provided by CCP's.</w:t>
            </w:r>
          </w:p>
          <w:p w14:paraId="6E5C0E32" w14:textId="77777777" w:rsidR="009D42C4" w:rsidRDefault="009D42C4">
            <w:pPr>
              <w:tabs>
                <w:tab w:val="left" w:pos="2160"/>
                <w:tab w:val="center" w:pos="4320"/>
                <w:tab w:val="right" w:pos="8640"/>
              </w:tabs>
              <w:spacing w:before="0" w:after="0" w:line="100" w:lineRule="atLeast"/>
              <w:jc w:val="both"/>
              <w:rPr>
                <w:rFonts w:cs="Times New Roman"/>
              </w:rPr>
            </w:pPr>
          </w:p>
          <w:p w14:paraId="5C99766E" w14:textId="77777777" w:rsidR="009D42C4" w:rsidRDefault="009D42C4">
            <w:pPr>
              <w:tabs>
                <w:tab w:val="left" w:pos="2160"/>
                <w:tab w:val="center" w:pos="4320"/>
                <w:tab w:val="right" w:pos="8640"/>
              </w:tabs>
              <w:spacing w:before="0" w:after="0" w:line="100" w:lineRule="atLeast"/>
              <w:jc w:val="both"/>
              <w:rPr>
                <w:rFonts w:cs="Times New Roman"/>
              </w:rPr>
            </w:pPr>
            <w:r>
              <w:rPr>
                <w:rFonts w:cs="Times New Roman"/>
              </w:rPr>
              <w:t>Rules Optimization – New Relational Database created by removing the existing database. Pega need to process and update the records in new database through API's.</w:t>
            </w:r>
          </w:p>
          <w:p w14:paraId="06614F87" w14:textId="77777777" w:rsidR="00155F7C" w:rsidRDefault="00155F7C">
            <w:pPr>
              <w:tabs>
                <w:tab w:val="left" w:pos="2160"/>
                <w:tab w:val="center" w:pos="4320"/>
                <w:tab w:val="right" w:pos="8640"/>
              </w:tabs>
              <w:spacing w:before="0" w:after="0" w:line="100" w:lineRule="atLeast"/>
              <w:jc w:val="both"/>
            </w:pPr>
            <w:r>
              <w:rPr>
                <w:rFonts w:ascii="Verdana" w:hAnsi="Verdana" w:cs="Verdana"/>
                <w:sz w:val="17"/>
                <w:szCs w:val="17"/>
              </w:rPr>
              <w:t xml:space="preserve">Global Service Portal(GSP) is a Point Of Arrival Servicing Portal for all American Express Customer Care Professionals across all the World Service markets globally. The Portal has replaced the existing servicing applications such as American Express Servicing Portal/Credit Servicing Portal but will also provide transformational capabilities to Customer Care Professionals in telephone </w:t>
            </w:r>
            <w:proofErr w:type="spellStart"/>
            <w:r>
              <w:rPr>
                <w:rFonts w:ascii="Verdana" w:hAnsi="Verdana" w:cs="Verdana"/>
                <w:sz w:val="17"/>
                <w:szCs w:val="17"/>
              </w:rPr>
              <w:t>centers</w:t>
            </w:r>
            <w:proofErr w:type="spellEnd"/>
            <w:r>
              <w:rPr>
                <w:rFonts w:ascii="Verdana" w:hAnsi="Verdana" w:cs="Verdana"/>
                <w:sz w:val="17"/>
                <w:szCs w:val="17"/>
              </w:rPr>
              <w:t xml:space="preserve"> across the world and empower Customer Care Professionals to provide extraordinary customer care to its customers across all the geographies</w:t>
            </w:r>
          </w:p>
        </w:tc>
      </w:tr>
      <w:tr w:rsidR="009D42C4" w14:paraId="1E1E5A98" w14:textId="77777777">
        <w:trPr>
          <w:cantSplit/>
          <w:trHeight w:val="259"/>
        </w:trPr>
        <w:tc>
          <w:tcPr>
            <w:tcW w:w="2200" w:type="dxa"/>
            <w:tcBorders>
              <w:top w:val="single" w:sz="4" w:space="0" w:color="000000"/>
              <w:left w:val="single" w:sz="4" w:space="0" w:color="000000"/>
            </w:tcBorders>
            <w:shd w:val="clear" w:color="auto" w:fill="FFFFFF"/>
          </w:tcPr>
          <w:p w14:paraId="241C9D61"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58" w:type="dxa"/>
            <w:tcBorders>
              <w:top w:val="single" w:sz="4" w:space="0" w:color="000000"/>
              <w:left w:val="single" w:sz="4" w:space="0" w:color="000000"/>
              <w:right w:val="single" w:sz="4" w:space="0" w:color="000000"/>
            </w:tcBorders>
            <w:shd w:val="clear" w:color="auto" w:fill="FFFFFF"/>
          </w:tcPr>
          <w:p w14:paraId="78CE51A0" w14:textId="6470FC4E" w:rsidR="009D42C4" w:rsidRDefault="00BA219A">
            <w:pPr>
              <w:pStyle w:val="Header"/>
            </w:pPr>
            <w:r>
              <w:t xml:space="preserve">PEGA </w:t>
            </w:r>
            <w:proofErr w:type="gramStart"/>
            <w:r>
              <w:t>8.4,JSON</w:t>
            </w:r>
            <w:proofErr w:type="gramEnd"/>
            <w:r>
              <w:t>, Pega decisioning and Oracle.</w:t>
            </w:r>
          </w:p>
        </w:tc>
      </w:tr>
      <w:tr w:rsidR="009D42C4" w14:paraId="18A470A9" w14:textId="77777777">
        <w:trPr>
          <w:cantSplit/>
          <w:trHeight w:val="445"/>
        </w:trPr>
        <w:tc>
          <w:tcPr>
            <w:tcW w:w="2200" w:type="dxa"/>
            <w:tcBorders>
              <w:top w:val="single" w:sz="4" w:space="0" w:color="000000"/>
              <w:left w:val="single" w:sz="4" w:space="0" w:color="000000"/>
            </w:tcBorders>
            <w:shd w:val="clear" w:color="auto" w:fill="FFFFFF"/>
          </w:tcPr>
          <w:p w14:paraId="0D862940" w14:textId="77777777" w:rsidR="009D42C4" w:rsidRDefault="009D42C4">
            <w:pPr>
              <w:tabs>
                <w:tab w:val="left" w:pos="2898"/>
                <w:tab w:val="center" w:pos="4320"/>
                <w:tab w:val="right" w:pos="8640"/>
                <w:tab w:val="left" w:pos="8838"/>
              </w:tabs>
              <w:spacing w:after="120"/>
            </w:pPr>
            <w:r>
              <w:rPr>
                <w:b/>
                <w:bCs/>
                <w:color w:val="365F91"/>
              </w:rPr>
              <w:lastRenderedPageBreak/>
              <w:t>Responsibilities</w:t>
            </w:r>
          </w:p>
        </w:tc>
        <w:tc>
          <w:tcPr>
            <w:tcW w:w="6958" w:type="dxa"/>
            <w:tcBorders>
              <w:top w:val="single" w:sz="4" w:space="0" w:color="000000"/>
              <w:left w:val="single" w:sz="4" w:space="0" w:color="000000"/>
              <w:right w:val="single" w:sz="4" w:space="0" w:color="000000"/>
            </w:tcBorders>
            <w:shd w:val="clear" w:color="auto" w:fill="FFFFFF"/>
          </w:tcPr>
          <w:p w14:paraId="6EE94048" w14:textId="77777777" w:rsidR="009D42C4" w:rsidRDefault="009D42C4">
            <w:pPr>
              <w:pStyle w:val="Header"/>
              <w:snapToGrid w:val="0"/>
              <w:spacing w:before="0" w:after="0"/>
            </w:pPr>
          </w:p>
          <w:p w14:paraId="055407AA" w14:textId="77777777" w:rsidR="0003630F" w:rsidRPr="0003630F" w:rsidRDefault="0003630F" w:rsidP="0003630F">
            <w:pPr>
              <w:pStyle w:val="Header"/>
              <w:numPr>
                <w:ilvl w:val="0"/>
                <w:numId w:val="3"/>
              </w:numPr>
              <w:rPr>
                <w:bCs/>
                <w:lang w:val="en-US"/>
              </w:rPr>
            </w:pPr>
            <w:r w:rsidRPr="0003630F">
              <w:rPr>
                <w:bCs/>
                <w:lang w:val="en-US"/>
              </w:rPr>
              <w:t>Analysis and understanding the requirements &amp; functional specifications.</w:t>
            </w:r>
          </w:p>
          <w:p w14:paraId="03B6C1D4" w14:textId="77777777" w:rsidR="0003630F" w:rsidRPr="0003630F" w:rsidRDefault="0003630F" w:rsidP="0003630F">
            <w:pPr>
              <w:pStyle w:val="Header"/>
              <w:numPr>
                <w:ilvl w:val="0"/>
                <w:numId w:val="3"/>
              </w:numPr>
              <w:rPr>
                <w:bCs/>
                <w:lang w:val="en-US"/>
              </w:rPr>
            </w:pPr>
            <w:r w:rsidRPr="0003630F">
              <w:rPr>
                <w:bCs/>
                <w:lang w:val="en-US"/>
              </w:rPr>
              <w:t>Conduct meeting to review the business document with a team of business end users, application developers and technical analysts.</w:t>
            </w:r>
          </w:p>
          <w:p w14:paraId="6F7D42C9" w14:textId="77777777" w:rsidR="00BA219A" w:rsidRDefault="00BA219A" w:rsidP="00BA219A">
            <w:pPr>
              <w:pStyle w:val="Header"/>
              <w:numPr>
                <w:ilvl w:val="0"/>
                <w:numId w:val="3"/>
              </w:numPr>
              <w:spacing w:before="0" w:after="0"/>
            </w:pPr>
            <w:r>
              <w:t xml:space="preserve">Develop and code the functionality of component </w:t>
            </w:r>
          </w:p>
          <w:p w14:paraId="337806DE" w14:textId="77777777" w:rsidR="00BA219A" w:rsidRDefault="00BA219A" w:rsidP="00BA219A">
            <w:pPr>
              <w:pStyle w:val="Header"/>
              <w:numPr>
                <w:ilvl w:val="0"/>
                <w:numId w:val="3"/>
              </w:numPr>
              <w:spacing w:before="0" w:after="0"/>
            </w:pPr>
            <w:r>
              <w:t xml:space="preserve">Excel Processing with 4 tabbed sheets. </w:t>
            </w:r>
          </w:p>
          <w:p w14:paraId="1EAC3137" w14:textId="77777777" w:rsidR="00BA219A" w:rsidRDefault="00BA219A" w:rsidP="00BA219A">
            <w:pPr>
              <w:pStyle w:val="Header"/>
              <w:numPr>
                <w:ilvl w:val="0"/>
                <w:numId w:val="3"/>
              </w:numPr>
              <w:spacing w:before="0" w:after="0"/>
            </w:pPr>
            <w:r>
              <w:t xml:space="preserve">Validating each sheet and processing 6 API's for updating and retrieving the data from new schema through API's </w:t>
            </w:r>
          </w:p>
          <w:p w14:paraId="4EE8D828" w14:textId="77777777" w:rsidR="00BA219A" w:rsidRDefault="00BA219A" w:rsidP="00BA219A">
            <w:pPr>
              <w:pStyle w:val="Header"/>
              <w:numPr>
                <w:ilvl w:val="0"/>
                <w:numId w:val="3"/>
              </w:numPr>
              <w:spacing w:before="0" w:after="0"/>
            </w:pPr>
            <w:r>
              <w:t xml:space="preserve">Error Handling have </w:t>
            </w:r>
            <w:proofErr w:type="spellStart"/>
            <w:r>
              <w:t>bee</w:t>
            </w:r>
            <w:proofErr w:type="spellEnd"/>
            <w:r>
              <w:t xml:space="preserve"> done by Appending the Error records to </w:t>
            </w:r>
            <w:proofErr w:type="spellStart"/>
            <w:r>
              <w:t>prother</w:t>
            </w:r>
            <w:proofErr w:type="spellEnd"/>
            <w:r>
              <w:t xml:space="preserve"> (</w:t>
            </w:r>
            <w:proofErr w:type="spellStart"/>
            <w:r>
              <w:t>pega</w:t>
            </w:r>
            <w:proofErr w:type="spellEnd"/>
            <w:r>
              <w:t>) table.</w:t>
            </w:r>
          </w:p>
          <w:p w14:paraId="55B953D1" w14:textId="77777777" w:rsidR="00BA219A" w:rsidRDefault="00BA219A" w:rsidP="00BA219A">
            <w:pPr>
              <w:pStyle w:val="Header"/>
              <w:numPr>
                <w:ilvl w:val="0"/>
                <w:numId w:val="3"/>
              </w:numPr>
              <w:spacing w:before="0" w:after="0"/>
            </w:pPr>
            <w:r>
              <w:t xml:space="preserve">Worked on integration services – Connect Rest (Get, </w:t>
            </w:r>
            <w:proofErr w:type="gramStart"/>
            <w:r>
              <w:t>PUT,POST</w:t>
            </w:r>
            <w:proofErr w:type="gramEnd"/>
            <w:r>
              <w:t xml:space="preserve"> Method)</w:t>
            </w:r>
          </w:p>
          <w:p w14:paraId="41D1583C" w14:textId="77777777" w:rsidR="00BA219A" w:rsidRDefault="00BA219A" w:rsidP="00BA219A">
            <w:pPr>
              <w:pStyle w:val="Header"/>
              <w:numPr>
                <w:ilvl w:val="0"/>
                <w:numId w:val="3"/>
              </w:numPr>
              <w:spacing w:before="0" w:after="0"/>
            </w:pPr>
            <w:r>
              <w:t>Worked on tabbed UI and uploading excel and display error message on the screen</w:t>
            </w:r>
          </w:p>
          <w:p w14:paraId="1732D170" w14:textId="77777777" w:rsidR="00BA219A" w:rsidRDefault="00BA219A" w:rsidP="00BA219A">
            <w:pPr>
              <w:pStyle w:val="Header"/>
              <w:numPr>
                <w:ilvl w:val="0"/>
                <w:numId w:val="3"/>
              </w:numPr>
              <w:spacing w:before="0" w:after="0"/>
            </w:pPr>
            <w:r>
              <w:t>Creating the business issue, business group and prepositions in decisioning</w:t>
            </w:r>
          </w:p>
          <w:p w14:paraId="13996EC9" w14:textId="77777777" w:rsidR="00BA219A" w:rsidRDefault="00BA219A" w:rsidP="00BA219A">
            <w:pPr>
              <w:pStyle w:val="Header"/>
              <w:numPr>
                <w:ilvl w:val="0"/>
                <w:numId w:val="3"/>
              </w:numPr>
              <w:spacing w:before="0" w:after="0"/>
            </w:pPr>
            <w:r>
              <w:t>Worked on predictive and adaptive models by implementing strategies.</w:t>
            </w:r>
          </w:p>
          <w:p w14:paraId="003BD83C" w14:textId="77777777" w:rsidR="00BA219A" w:rsidRDefault="00BA219A" w:rsidP="00BA219A">
            <w:pPr>
              <w:pStyle w:val="Header"/>
              <w:numPr>
                <w:ilvl w:val="0"/>
                <w:numId w:val="3"/>
              </w:numPr>
              <w:spacing w:before="0" w:after="0"/>
            </w:pPr>
            <w:r>
              <w:t>Worked on segments for achieving the target customers</w:t>
            </w:r>
          </w:p>
          <w:p w14:paraId="63D4FE31" w14:textId="77777777" w:rsidR="00E50E15" w:rsidRDefault="00E50E15" w:rsidP="00E50E15">
            <w:pPr>
              <w:pStyle w:val="Header"/>
              <w:spacing w:before="0" w:after="0"/>
              <w:ind w:left="360"/>
            </w:pPr>
          </w:p>
          <w:p w14:paraId="7D289336" w14:textId="77777777" w:rsidR="009D42C4" w:rsidRDefault="009D42C4">
            <w:pPr>
              <w:pStyle w:val="Header"/>
              <w:spacing w:before="0" w:after="0"/>
            </w:pPr>
          </w:p>
        </w:tc>
      </w:tr>
      <w:tr w:rsidR="009D42C4" w14:paraId="20C36350" w14:textId="77777777">
        <w:trPr>
          <w:cantSplit/>
          <w:trHeight w:val="445"/>
        </w:trPr>
        <w:tc>
          <w:tcPr>
            <w:tcW w:w="2200" w:type="dxa"/>
            <w:tcBorders>
              <w:top w:val="single" w:sz="4" w:space="0" w:color="000000"/>
              <w:left w:val="single" w:sz="4" w:space="0" w:color="000000"/>
              <w:bottom w:val="single" w:sz="4" w:space="0" w:color="000000"/>
            </w:tcBorders>
            <w:shd w:val="clear" w:color="auto" w:fill="FFFFFF"/>
          </w:tcPr>
          <w:p w14:paraId="7782C88D" w14:textId="77777777" w:rsidR="009D42C4" w:rsidRDefault="009D42C4">
            <w:pPr>
              <w:tabs>
                <w:tab w:val="left" w:pos="2898"/>
                <w:tab w:val="center" w:pos="4320"/>
                <w:tab w:val="right" w:pos="8640"/>
                <w:tab w:val="left" w:pos="8838"/>
              </w:tabs>
              <w:spacing w:after="120"/>
            </w:pPr>
            <w:r>
              <w:rPr>
                <w:b/>
                <w:bCs/>
                <w:color w:val="365F91"/>
              </w:rPr>
              <w:t>Work Location</w:t>
            </w:r>
          </w:p>
        </w:tc>
        <w:tc>
          <w:tcPr>
            <w:tcW w:w="6958" w:type="dxa"/>
            <w:tcBorders>
              <w:top w:val="single" w:sz="4" w:space="0" w:color="000000"/>
              <w:left w:val="single" w:sz="4" w:space="0" w:color="000000"/>
              <w:bottom w:val="single" w:sz="4" w:space="0" w:color="000000"/>
              <w:right w:val="single" w:sz="4" w:space="0" w:color="000000"/>
            </w:tcBorders>
            <w:shd w:val="clear" w:color="auto" w:fill="FFFFFF"/>
          </w:tcPr>
          <w:p w14:paraId="6F54BC29" w14:textId="77777777" w:rsidR="009D42C4" w:rsidRDefault="009D42C4">
            <w:pPr>
              <w:pStyle w:val="ListBullet2"/>
              <w:numPr>
                <w:ilvl w:val="0"/>
                <w:numId w:val="2"/>
              </w:numPr>
              <w:tabs>
                <w:tab w:val="left" w:pos="360"/>
                <w:tab w:val="left" w:pos="720"/>
              </w:tabs>
            </w:pPr>
            <w:r>
              <w:rPr>
                <w:rFonts w:ascii="Arial" w:hAnsi="Arial" w:cs="Arial"/>
                <w:sz w:val="18"/>
              </w:rPr>
              <w:t>TCS, Hyderabad</w:t>
            </w:r>
          </w:p>
        </w:tc>
      </w:tr>
    </w:tbl>
    <w:p w14:paraId="02C5B5A1" w14:textId="77777777" w:rsidR="009D42C4" w:rsidRDefault="009D42C4"/>
    <w:tbl>
      <w:tblPr>
        <w:tblW w:w="0" w:type="auto"/>
        <w:tblInd w:w="-38" w:type="dxa"/>
        <w:tblLayout w:type="fixed"/>
        <w:tblLook w:val="0000" w:firstRow="0" w:lastRow="0" w:firstColumn="0" w:lastColumn="0" w:noHBand="0" w:noVBand="0"/>
      </w:tblPr>
      <w:tblGrid>
        <w:gridCol w:w="2200"/>
        <w:gridCol w:w="6958"/>
      </w:tblGrid>
      <w:tr w:rsidR="009D42C4" w14:paraId="49B64E6B" w14:textId="77777777" w:rsidTr="00155F7C">
        <w:trPr>
          <w:cantSplit/>
          <w:trHeight w:val="331"/>
        </w:trPr>
        <w:tc>
          <w:tcPr>
            <w:tcW w:w="2200" w:type="dxa"/>
            <w:tcBorders>
              <w:top w:val="single" w:sz="4" w:space="0" w:color="000000"/>
              <w:left w:val="single" w:sz="4" w:space="0" w:color="000000"/>
              <w:right w:val="single" w:sz="4" w:space="0" w:color="auto"/>
            </w:tcBorders>
            <w:shd w:val="clear" w:color="auto" w:fill="FFFFFF"/>
          </w:tcPr>
          <w:p w14:paraId="75D5927D" w14:textId="77777777" w:rsidR="009D42C4" w:rsidRDefault="009D42C4">
            <w:pPr>
              <w:tabs>
                <w:tab w:val="left" w:pos="2898"/>
                <w:tab w:val="left" w:pos="8838"/>
              </w:tabs>
              <w:spacing w:after="120"/>
              <w:rPr>
                <w:color w:val="000000"/>
                <w:szCs w:val="18"/>
              </w:rPr>
            </w:pPr>
            <w:r>
              <w:rPr>
                <w:b/>
                <w:bCs/>
                <w:color w:val="365F91"/>
              </w:rPr>
              <w:t xml:space="preserve">Project - </w:t>
            </w:r>
            <w:r w:rsidR="00002164">
              <w:rPr>
                <w:b/>
                <w:bCs/>
                <w:color w:val="365F91"/>
              </w:rPr>
              <w:t>3</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1D61BDAD" w14:textId="77777777" w:rsidR="009D42C4" w:rsidRDefault="009D42C4">
            <w:r>
              <w:rPr>
                <w:color w:val="000000"/>
                <w:szCs w:val="18"/>
              </w:rPr>
              <w:t>Compliance Procedure Compliance Report (CPCR)</w:t>
            </w:r>
            <w:r>
              <w:rPr>
                <w:szCs w:val="18"/>
              </w:rPr>
              <w:t xml:space="preserve"> </w:t>
            </w:r>
          </w:p>
        </w:tc>
      </w:tr>
      <w:tr w:rsidR="009D42C4" w14:paraId="63B3D015" w14:textId="77777777" w:rsidTr="00155F7C">
        <w:trPr>
          <w:cantSplit/>
          <w:trHeight w:val="295"/>
        </w:trPr>
        <w:tc>
          <w:tcPr>
            <w:tcW w:w="2200" w:type="dxa"/>
            <w:tcBorders>
              <w:top w:val="single" w:sz="4" w:space="0" w:color="000000"/>
              <w:left w:val="single" w:sz="4" w:space="0" w:color="000000"/>
              <w:right w:val="single" w:sz="4" w:space="0" w:color="auto"/>
            </w:tcBorders>
            <w:shd w:val="clear" w:color="auto" w:fill="FFFFFF"/>
          </w:tcPr>
          <w:p w14:paraId="71EB3E07" w14:textId="77777777" w:rsidR="009D42C4" w:rsidRDefault="00544154">
            <w:pPr>
              <w:tabs>
                <w:tab w:val="left" w:pos="2898"/>
                <w:tab w:val="center" w:pos="4320"/>
                <w:tab w:val="right" w:pos="8640"/>
                <w:tab w:val="left" w:pos="8838"/>
              </w:tabs>
              <w:spacing w:after="120"/>
              <w:rPr>
                <w:color w:val="000000"/>
                <w:szCs w:val="18"/>
              </w:rPr>
            </w:pPr>
            <w:r>
              <w:rPr>
                <w:b/>
                <w:bCs/>
                <w:color w:val="365F91"/>
              </w:rPr>
              <w:t>Client</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68B7869B" w14:textId="77777777" w:rsidR="009D42C4" w:rsidRDefault="009D42C4">
            <w:r>
              <w:rPr>
                <w:color w:val="000000"/>
                <w:szCs w:val="18"/>
              </w:rPr>
              <w:t>Fiat Chrysler Automobiles (FCA</w:t>
            </w:r>
            <w:r>
              <w:rPr>
                <w:szCs w:val="18"/>
              </w:rPr>
              <w:t xml:space="preserve"> </w:t>
            </w:r>
          </w:p>
        </w:tc>
      </w:tr>
      <w:tr w:rsidR="009D42C4" w14:paraId="6B21FC0E" w14:textId="77777777" w:rsidTr="00155F7C">
        <w:trPr>
          <w:cantSplit/>
          <w:trHeight w:val="270"/>
        </w:trPr>
        <w:tc>
          <w:tcPr>
            <w:tcW w:w="2200" w:type="dxa"/>
            <w:tcBorders>
              <w:top w:val="single" w:sz="4" w:space="0" w:color="000000"/>
              <w:left w:val="single" w:sz="4" w:space="0" w:color="000000"/>
              <w:bottom w:val="single" w:sz="4" w:space="0" w:color="auto"/>
              <w:right w:val="single" w:sz="4" w:space="0" w:color="auto"/>
            </w:tcBorders>
            <w:shd w:val="clear" w:color="auto" w:fill="FFFFFF"/>
          </w:tcPr>
          <w:p w14:paraId="0442A56D"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0BD0FA60" w14:textId="77777777" w:rsidR="009D42C4" w:rsidRDefault="009D42C4">
            <w:r>
              <w:t>Feb 2019 – Jan 2020</w:t>
            </w:r>
          </w:p>
        </w:tc>
      </w:tr>
      <w:tr w:rsidR="009D42C4" w14:paraId="16ECEC79" w14:textId="77777777" w:rsidTr="00155F7C">
        <w:trPr>
          <w:cantSplit/>
          <w:trHeight w:val="445"/>
        </w:trPr>
        <w:tc>
          <w:tcPr>
            <w:tcW w:w="2200" w:type="dxa"/>
            <w:tcBorders>
              <w:top w:val="single" w:sz="4" w:space="0" w:color="auto"/>
              <w:left w:val="single" w:sz="4" w:space="0" w:color="auto"/>
              <w:bottom w:val="single" w:sz="4" w:space="0" w:color="auto"/>
              <w:right w:val="single" w:sz="4" w:space="0" w:color="auto"/>
            </w:tcBorders>
            <w:shd w:val="clear" w:color="auto" w:fill="FFFFFF"/>
          </w:tcPr>
          <w:p w14:paraId="11CF945C" w14:textId="77777777" w:rsidR="009D42C4" w:rsidRDefault="009D42C4">
            <w:pPr>
              <w:tabs>
                <w:tab w:val="left" w:pos="2898"/>
                <w:tab w:val="center" w:pos="4320"/>
                <w:tab w:val="right" w:pos="8640"/>
                <w:tab w:val="left" w:pos="8838"/>
              </w:tabs>
              <w:spacing w:after="120"/>
            </w:pPr>
            <w:r>
              <w:rPr>
                <w:b/>
                <w:bCs/>
                <w:color w:val="365F91"/>
              </w:rPr>
              <w:t>Description</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637B36DB" w14:textId="77777777" w:rsidR="009D42C4" w:rsidRDefault="009D42C4">
            <w:pPr>
              <w:numPr>
                <w:ilvl w:val="0"/>
                <w:numId w:val="3"/>
              </w:numPr>
            </w:pPr>
            <w:r>
              <w:t xml:space="preserve">Fiat Chrysler Automobiles (FCA) designs, engineers, manufactures and sells vehicles and related parts, services and production systems worldwide. The Group operates over 100 manufacturing facilities and over 40 R&amp;D </w:t>
            </w:r>
            <w:proofErr w:type="spellStart"/>
            <w:r>
              <w:t>centers</w:t>
            </w:r>
            <w:proofErr w:type="spellEnd"/>
            <w:r>
              <w:t>; and it sells through dealers and distributors in more than 130 countries.</w:t>
            </w:r>
          </w:p>
          <w:p w14:paraId="08F45A8F" w14:textId="77777777" w:rsidR="009D42C4" w:rsidRDefault="009D42C4">
            <w:pPr>
              <w:numPr>
                <w:ilvl w:val="0"/>
                <w:numId w:val="3"/>
              </w:numPr>
            </w:pPr>
            <w:r>
              <w:t xml:space="preserve">FCA’s automotive brands include Abarth, Alfa Romeo, Chrysler, Dodge, Fiat, Fiat Professional, Jeep®, Lancia, Ram, Maserati. The Group’s businesses also include Mopar (automotive parts and service), Comau (production systems) and </w:t>
            </w:r>
            <w:proofErr w:type="spellStart"/>
            <w:r>
              <w:t>Teksid</w:t>
            </w:r>
            <w:proofErr w:type="spellEnd"/>
            <w:r>
              <w:t xml:space="preserve"> (iron and castings).</w:t>
            </w:r>
          </w:p>
          <w:p w14:paraId="2142E21D" w14:textId="77777777" w:rsidR="009D42C4" w:rsidRDefault="009D42C4">
            <w:pPr>
              <w:numPr>
                <w:ilvl w:val="0"/>
                <w:numId w:val="3"/>
              </w:numPr>
            </w:pPr>
            <w:r>
              <w:t>In addition, retail and dealer financing, leasing and rental services in support of the Group’s car business are provided through subsidiaries, joint ventures and commercial arrangements with third-party financial institutions.</w:t>
            </w:r>
          </w:p>
          <w:p w14:paraId="1DE934ED" w14:textId="77777777" w:rsidR="009D42C4" w:rsidRDefault="009D42C4">
            <w:pPr>
              <w:numPr>
                <w:ilvl w:val="0"/>
                <w:numId w:val="3"/>
              </w:numPr>
            </w:pPr>
            <w:r>
              <w:t xml:space="preserve">FCA is listed on the New York Stock Exchange under the symbol “FCAU” and on the Mercato </w:t>
            </w:r>
            <w:proofErr w:type="spellStart"/>
            <w:r>
              <w:t>Telematico</w:t>
            </w:r>
            <w:proofErr w:type="spellEnd"/>
            <w:r>
              <w:t xml:space="preserve"> </w:t>
            </w:r>
            <w:proofErr w:type="spellStart"/>
            <w:r>
              <w:t>Azionario</w:t>
            </w:r>
            <w:proofErr w:type="spellEnd"/>
            <w:r>
              <w:t xml:space="preserve"> under the symbol “FCA”.</w:t>
            </w:r>
          </w:p>
          <w:p w14:paraId="16A01907" w14:textId="77777777" w:rsidR="009D42C4" w:rsidRDefault="009D42C4"/>
        </w:tc>
      </w:tr>
      <w:tr w:rsidR="009D42C4" w14:paraId="26A65C2A" w14:textId="77777777" w:rsidTr="00155F7C">
        <w:trPr>
          <w:cantSplit/>
          <w:trHeight w:val="259"/>
        </w:trPr>
        <w:tc>
          <w:tcPr>
            <w:tcW w:w="2200" w:type="dxa"/>
            <w:tcBorders>
              <w:top w:val="single" w:sz="4" w:space="0" w:color="auto"/>
              <w:left w:val="single" w:sz="4" w:space="0" w:color="auto"/>
              <w:bottom w:val="single" w:sz="4" w:space="0" w:color="auto"/>
              <w:right w:val="single" w:sz="4" w:space="0" w:color="auto"/>
            </w:tcBorders>
            <w:shd w:val="clear" w:color="auto" w:fill="FFFFFF"/>
          </w:tcPr>
          <w:p w14:paraId="1A38AA03" w14:textId="77777777" w:rsidR="009D42C4" w:rsidRDefault="009D42C4">
            <w:pPr>
              <w:tabs>
                <w:tab w:val="left" w:pos="2898"/>
                <w:tab w:val="center" w:pos="4320"/>
                <w:tab w:val="right" w:pos="8640"/>
                <w:tab w:val="left" w:pos="8838"/>
              </w:tabs>
              <w:spacing w:after="120"/>
              <w:rPr>
                <w:color w:val="000000"/>
                <w:szCs w:val="18"/>
              </w:rPr>
            </w:pPr>
            <w:r>
              <w:rPr>
                <w:b/>
                <w:bCs/>
                <w:color w:val="365F91"/>
              </w:rPr>
              <w:t>Skills &amp; Tools</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0ADEF695" w14:textId="77777777" w:rsidR="009D42C4" w:rsidRDefault="009D42C4">
            <w:r>
              <w:rPr>
                <w:color w:val="000000"/>
                <w:szCs w:val="18"/>
              </w:rPr>
              <w:t>PEGA PRPC 8.2</w:t>
            </w:r>
            <w:r>
              <w:t xml:space="preserve"> ,Case Management  </w:t>
            </w:r>
          </w:p>
        </w:tc>
      </w:tr>
      <w:tr w:rsidR="009D42C4" w14:paraId="6E54140D" w14:textId="77777777" w:rsidTr="00155F7C">
        <w:trPr>
          <w:cantSplit/>
          <w:trHeight w:val="445"/>
        </w:trPr>
        <w:tc>
          <w:tcPr>
            <w:tcW w:w="2200" w:type="dxa"/>
            <w:tcBorders>
              <w:top w:val="single" w:sz="4" w:space="0" w:color="auto"/>
              <w:left w:val="single" w:sz="4" w:space="0" w:color="auto"/>
              <w:bottom w:val="single" w:sz="4" w:space="0" w:color="auto"/>
              <w:right w:val="single" w:sz="4" w:space="0" w:color="auto"/>
            </w:tcBorders>
            <w:shd w:val="clear" w:color="auto" w:fill="FFFFFF"/>
          </w:tcPr>
          <w:p w14:paraId="572A8D46" w14:textId="77777777" w:rsidR="009D42C4" w:rsidRDefault="009D42C4">
            <w:pPr>
              <w:tabs>
                <w:tab w:val="left" w:pos="2898"/>
                <w:tab w:val="center" w:pos="4320"/>
                <w:tab w:val="right" w:pos="8640"/>
                <w:tab w:val="left" w:pos="8838"/>
              </w:tabs>
              <w:spacing w:after="120"/>
            </w:pPr>
            <w:r>
              <w:rPr>
                <w:b/>
                <w:bCs/>
                <w:color w:val="365F91"/>
              </w:rPr>
              <w:t>Responsibilities</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167AA45A" w14:textId="77777777" w:rsidR="009D42C4" w:rsidRDefault="009D42C4">
            <w:r>
              <w:t>· Create Operator ID and Access Group for all the roles, from Developer portal</w:t>
            </w:r>
          </w:p>
          <w:p w14:paraId="79FFD613" w14:textId="77777777" w:rsidR="009D42C4" w:rsidRDefault="009D42C4">
            <w:r>
              <w:t>· Create the Log-in portal and landing page</w:t>
            </w:r>
          </w:p>
          <w:p w14:paraId="66C49EBF" w14:textId="77777777" w:rsidR="009D42C4" w:rsidRDefault="009D42C4">
            <w:r>
              <w:t>· Created reports for updating user ID’S</w:t>
            </w:r>
          </w:p>
          <w:p w14:paraId="200AEB5E" w14:textId="77777777" w:rsidR="009D42C4" w:rsidRDefault="009D42C4">
            <w:r>
              <w:t>· Created Reports with Index join, Class Join and Sub Reports</w:t>
            </w:r>
          </w:p>
          <w:p w14:paraId="5DF430CA" w14:textId="77777777" w:rsidR="009D42C4" w:rsidRDefault="009D42C4">
            <w:r>
              <w:t>· Created Data transforms for uploading data into Data Table</w:t>
            </w:r>
          </w:p>
          <w:p w14:paraId="7C00A5B2" w14:textId="77777777" w:rsidR="009D42C4" w:rsidRDefault="009D42C4">
            <w:r>
              <w:t xml:space="preserve">· Created Activities with Page New, </w:t>
            </w:r>
            <w:proofErr w:type="spellStart"/>
            <w:r>
              <w:t>Obj</w:t>
            </w:r>
            <w:proofErr w:type="spellEnd"/>
            <w:r>
              <w:t xml:space="preserve"> Browse, </w:t>
            </w:r>
            <w:proofErr w:type="spellStart"/>
            <w:r>
              <w:t>Obj</w:t>
            </w:r>
            <w:proofErr w:type="spellEnd"/>
            <w:r>
              <w:t xml:space="preserve"> Delete By Handle</w:t>
            </w:r>
          </w:p>
          <w:p w14:paraId="3FE1A895" w14:textId="77777777" w:rsidR="009D42C4" w:rsidRDefault="009D42C4">
            <w:r>
              <w:t>· Created Correspondence rules</w:t>
            </w:r>
          </w:p>
          <w:p w14:paraId="4F0D2CFA" w14:textId="77777777" w:rsidR="009D42C4" w:rsidRDefault="009D42C4">
            <w:r>
              <w:t>· Involved in work flow for By-passing the users</w:t>
            </w:r>
          </w:p>
          <w:p w14:paraId="47834C49" w14:textId="77777777" w:rsidR="009D42C4" w:rsidRDefault="009D42C4">
            <w:r>
              <w:t>· Written scripts in correspondence for better UI(Borders, Boxes, Alignment etc.,)</w:t>
            </w:r>
          </w:p>
          <w:p w14:paraId="131261B7" w14:textId="77777777" w:rsidR="009D42C4" w:rsidRDefault="009D42C4">
            <w:r>
              <w:t>· Created Split for Each Work flows</w:t>
            </w:r>
          </w:p>
          <w:p w14:paraId="433B711D" w14:textId="77777777" w:rsidR="009D42C4" w:rsidRDefault="009D42C4">
            <w:r>
              <w:t>· Involved in Exposing Properties and removing mistakenly exposed properties</w:t>
            </w:r>
          </w:p>
          <w:p w14:paraId="5A6F31E3" w14:textId="77777777" w:rsidR="009D42C4" w:rsidRDefault="009D42C4">
            <w:r>
              <w:t>· Created Index table</w:t>
            </w:r>
          </w:p>
          <w:p w14:paraId="76D9AED3" w14:textId="77777777" w:rsidR="009D42C4" w:rsidRDefault="009D42C4">
            <w:r>
              <w:t>· Created activity to Export the table data from Pega to Excel format file</w:t>
            </w:r>
          </w:p>
          <w:p w14:paraId="1814BAEF" w14:textId="77777777" w:rsidR="009D42C4" w:rsidRDefault="009D42C4"/>
        </w:tc>
      </w:tr>
      <w:tr w:rsidR="009D42C4" w14:paraId="49C36D05" w14:textId="77777777" w:rsidTr="00155F7C">
        <w:trPr>
          <w:cantSplit/>
          <w:trHeight w:val="445"/>
        </w:trPr>
        <w:tc>
          <w:tcPr>
            <w:tcW w:w="2200" w:type="dxa"/>
            <w:tcBorders>
              <w:top w:val="single" w:sz="4" w:space="0" w:color="auto"/>
              <w:left w:val="single" w:sz="4" w:space="0" w:color="auto"/>
              <w:bottom w:val="single" w:sz="4" w:space="0" w:color="auto"/>
              <w:right w:val="single" w:sz="4" w:space="0" w:color="auto"/>
            </w:tcBorders>
            <w:shd w:val="clear" w:color="auto" w:fill="FFFFFF"/>
          </w:tcPr>
          <w:p w14:paraId="2A921D87" w14:textId="77777777" w:rsidR="009D42C4" w:rsidRDefault="009D42C4">
            <w:pPr>
              <w:tabs>
                <w:tab w:val="left" w:pos="2898"/>
                <w:tab w:val="center" w:pos="4320"/>
                <w:tab w:val="right" w:pos="8640"/>
                <w:tab w:val="left" w:pos="8838"/>
              </w:tabs>
              <w:spacing w:after="120"/>
            </w:pPr>
            <w:r>
              <w:rPr>
                <w:b/>
                <w:bCs/>
                <w:color w:val="365F91"/>
              </w:rPr>
              <w:t>Work Location</w:t>
            </w:r>
          </w:p>
        </w:tc>
        <w:tc>
          <w:tcPr>
            <w:tcW w:w="6958" w:type="dxa"/>
            <w:tcBorders>
              <w:top w:val="single" w:sz="4" w:space="0" w:color="auto"/>
              <w:left w:val="single" w:sz="4" w:space="0" w:color="auto"/>
              <w:bottom w:val="single" w:sz="4" w:space="0" w:color="auto"/>
              <w:right w:val="single" w:sz="4" w:space="0" w:color="auto"/>
            </w:tcBorders>
            <w:shd w:val="clear" w:color="auto" w:fill="FFFFFF"/>
          </w:tcPr>
          <w:p w14:paraId="42837F9C" w14:textId="77777777" w:rsidR="009D42C4" w:rsidRDefault="009D42C4">
            <w:pPr>
              <w:numPr>
                <w:ilvl w:val="0"/>
                <w:numId w:val="2"/>
              </w:numPr>
            </w:pPr>
            <w:r>
              <w:t>TCS, Hyderabad</w:t>
            </w:r>
          </w:p>
        </w:tc>
      </w:tr>
    </w:tbl>
    <w:p w14:paraId="693A417D" w14:textId="77777777" w:rsidR="009D42C4" w:rsidRDefault="009D42C4"/>
    <w:tbl>
      <w:tblPr>
        <w:tblW w:w="0" w:type="auto"/>
        <w:tblInd w:w="-38" w:type="dxa"/>
        <w:tblLayout w:type="fixed"/>
        <w:tblLook w:val="0000" w:firstRow="0" w:lastRow="0" w:firstColumn="0" w:lastColumn="0" w:noHBand="0" w:noVBand="0"/>
      </w:tblPr>
      <w:tblGrid>
        <w:gridCol w:w="2200"/>
        <w:gridCol w:w="6958"/>
      </w:tblGrid>
      <w:tr w:rsidR="009D42C4" w14:paraId="0961811C" w14:textId="77777777">
        <w:trPr>
          <w:cantSplit/>
          <w:trHeight w:val="331"/>
        </w:trPr>
        <w:tc>
          <w:tcPr>
            <w:tcW w:w="2200" w:type="dxa"/>
            <w:tcBorders>
              <w:top w:val="single" w:sz="4" w:space="0" w:color="000000"/>
              <w:left w:val="single" w:sz="4" w:space="0" w:color="000000"/>
            </w:tcBorders>
            <w:shd w:val="clear" w:color="auto" w:fill="FFFFFF"/>
          </w:tcPr>
          <w:p w14:paraId="7AEF4F18" w14:textId="77777777" w:rsidR="009D42C4" w:rsidRDefault="009D42C4">
            <w:pPr>
              <w:tabs>
                <w:tab w:val="left" w:pos="2898"/>
                <w:tab w:val="left" w:pos="8838"/>
              </w:tabs>
              <w:spacing w:after="120"/>
              <w:rPr>
                <w:b/>
              </w:rPr>
            </w:pPr>
            <w:r>
              <w:rPr>
                <w:b/>
                <w:bCs/>
                <w:color w:val="365F91"/>
              </w:rPr>
              <w:lastRenderedPageBreak/>
              <w:t xml:space="preserve">Project - </w:t>
            </w:r>
            <w:r w:rsidR="00002164">
              <w:rPr>
                <w:b/>
                <w:bCs/>
                <w:color w:val="365F91"/>
              </w:rPr>
              <w:t>4</w:t>
            </w:r>
          </w:p>
        </w:tc>
        <w:tc>
          <w:tcPr>
            <w:tcW w:w="6958" w:type="dxa"/>
            <w:tcBorders>
              <w:top w:val="single" w:sz="4" w:space="0" w:color="000000"/>
              <w:left w:val="single" w:sz="4" w:space="0" w:color="000000"/>
              <w:right w:val="single" w:sz="4" w:space="0" w:color="000000"/>
            </w:tcBorders>
            <w:shd w:val="clear" w:color="auto" w:fill="FFFFFF"/>
          </w:tcPr>
          <w:p w14:paraId="49BA4122" w14:textId="77777777" w:rsidR="009D42C4" w:rsidRDefault="009D42C4">
            <w:pPr>
              <w:pStyle w:val="Header"/>
              <w:tabs>
                <w:tab w:val="clear" w:pos="4320"/>
                <w:tab w:val="clear" w:pos="8640"/>
              </w:tabs>
            </w:pPr>
            <w:r>
              <w:rPr>
                <w:b/>
              </w:rPr>
              <w:t>Global Service Portal – Delta VHS, Issue Management</w:t>
            </w:r>
          </w:p>
        </w:tc>
      </w:tr>
      <w:tr w:rsidR="009D42C4" w14:paraId="224B6984" w14:textId="77777777">
        <w:trPr>
          <w:cantSplit/>
          <w:trHeight w:val="295"/>
        </w:trPr>
        <w:tc>
          <w:tcPr>
            <w:tcW w:w="2200" w:type="dxa"/>
            <w:tcBorders>
              <w:top w:val="single" w:sz="4" w:space="0" w:color="000000"/>
              <w:left w:val="single" w:sz="4" w:space="0" w:color="000000"/>
            </w:tcBorders>
            <w:shd w:val="clear" w:color="auto" w:fill="FFFFFF"/>
          </w:tcPr>
          <w:p w14:paraId="7CA2B4C8" w14:textId="77777777" w:rsidR="009D42C4" w:rsidRDefault="00544154">
            <w:pPr>
              <w:tabs>
                <w:tab w:val="left" w:pos="2898"/>
                <w:tab w:val="center" w:pos="4320"/>
                <w:tab w:val="right" w:pos="8640"/>
                <w:tab w:val="left" w:pos="8838"/>
              </w:tabs>
              <w:spacing w:after="120"/>
              <w:rPr>
                <w:b/>
              </w:rPr>
            </w:pPr>
            <w:r>
              <w:rPr>
                <w:b/>
                <w:bCs/>
                <w:color w:val="365F91"/>
              </w:rPr>
              <w:t>Client</w:t>
            </w:r>
          </w:p>
        </w:tc>
        <w:tc>
          <w:tcPr>
            <w:tcW w:w="6958" w:type="dxa"/>
            <w:tcBorders>
              <w:top w:val="single" w:sz="4" w:space="0" w:color="000000"/>
              <w:left w:val="single" w:sz="4" w:space="0" w:color="000000"/>
              <w:right w:val="single" w:sz="4" w:space="0" w:color="000000"/>
            </w:tcBorders>
            <w:shd w:val="clear" w:color="auto" w:fill="FFFFFF"/>
          </w:tcPr>
          <w:p w14:paraId="08FE63E8" w14:textId="77777777" w:rsidR="009D42C4" w:rsidRDefault="009D42C4">
            <w:pPr>
              <w:pStyle w:val="Header"/>
              <w:tabs>
                <w:tab w:val="clear" w:pos="4320"/>
                <w:tab w:val="clear" w:pos="8640"/>
              </w:tabs>
            </w:pPr>
            <w:r>
              <w:rPr>
                <w:b/>
              </w:rPr>
              <w:t>AMEX</w:t>
            </w:r>
          </w:p>
        </w:tc>
      </w:tr>
      <w:tr w:rsidR="009D42C4" w14:paraId="6B360731" w14:textId="77777777">
        <w:trPr>
          <w:cantSplit/>
          <w:trHeight w:val="270"/>
        </w:trPr>
        <w:tc>
          <w:tcPr>
            <w:tcW w:w="2200" w:type="dxa"/>
            <w:tcBorders>
              <w:top w:val="single" w:sz="4" w:space="0" w:color="000000"/>
              <w:left w:val="single" w:sz="4" w:space="0" w:color="000000"/>
            </w:tcBorders>
            <w:shd w:val="clear" w:color="auto" w:fill="FFFFFF"/>
          </w:tcPr>
          <w:p w14:paraId="421BA334"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8" w:type="dxa"/>
            <w:tcBorders>
              <w:top w:val="single" w:sz="4" w:space="0" w:color="000000"/>
              <w:left w:val="single" w:sz="4" w:space="0" w:color="000000"/>
              <w:right w:val="single" w:sz="4" w:space="0" w:color="000000"/>
            </w:tcBorders>
            <w:shd w:val="clear" w:color="auto" w:fill="FFFFFF"/>
          </w:tcPr>
          <w:p w14:paraId="3950C8D9" w14:textId="77777777" w:rsidR="009D42C4" w:rsidRDefault="009D42C4">
            <w:pPr>
              <w:pStyle w:val="Header"/>
            </w:pPr>
            <w:r>
              <w:t xml:space="preserve">Jun 2018 – Till Date </w:t>
            </w:r>
          </w:p>
        </w:tc>
      </w:tr>
      <w:tr w:rsidR="009D42C4" w14:paraId="0941CAF6" w14:textId="77777777">
        <w:trPr>
          <w:cantSplit/>
          <w:trHeight w:val="445"/>
        </w:trPr>
        <w:tc>
          <w:tcPr>
            <w:tcW w:w="2200" w:type="dxa"/>
            <w:tcBorders>
              <w:top w:val="single" w:sz="4" w:space="0" w:color="000000"/>
              <w:left w:val="single" w:sz="4" w:space="0" w:color="000000"/>
            </w:tcBorders>
            <w:shd w:val="clear" w:color="auto" w:fill="FFFFFF"/>
          </w:tcPr>
          <w:p w14:paraId="12BEE541" w14:textId="77777777" w:rsidR="009D42C4" w:rsidRDefault="009D42C4">
            <w:pPr>
              <w:tabs>
                <w:tab w:val="left" w:pos="2898"/>
                <w:tab w:val="center" w:pos="4320"/>
                <w:tab w:val="right" w:pos="8640"/>
                <w:tab w:val="left" w:pos="8838"/>
              </w:tabs>
              <w:spacing w:after="120"/>
            </w:pPr>
            <w:r>
              <w:rPr>
                <w:b/>
                <w:bCs/>
                <w:color w:val="365F91"/>
              </w:rPr>
              <w:t>Description</w:t>
            </w:r>
          </w:p>
        </w:tc>
        <w:tc>
          <w:tcPr>
            <w:tcW w:w="6958" w:type="dxa"/>
            <w:tcBorders>
              <w:top w:val="single" w:sz="4" w:space="0" w:color="000000"/>
              <w:left w:val="single" w:sz="4" w:space="0" w:color="000000"/>
              <w:right w:val="single" w:sz="4" w:space="0" w:color="000000"/>
            </w:tcBorders>
            <w:shd w:val="clear" w:color="auto" w:fill="FFFFFF"/>
          </w:tcPr>
          <w:p w14:paraId="406DAB3B" w14:textId="77777777" w:rsidR="009D42C4" w:rsidRDefault="009D42C4">
            <w:pPr>
              <w:tabs>
                <w:tab w:val="left" w:pos="2160"/>
                <w:tab w:val="center" w:pos="4320"/>
                <w:tab w:val="right" w:pos="8640"/>
              </w:tabs>
              <w:spacing w:line="252" w:lineRule="auto"/>
              <w:jc w:val="both"/>
            </w:pPr>
            <w:r>
              <w:t>We provide Delta card for the Amex Customer as we are partner to Delta Airlines. I worked on different functionalities in the process the delta card.</w:t>
            </w:r>
          </w:p>
          <w:p w14:paraId="4A4ECE40" w14:textId="77777777" w:rsidR="009D42C4" w:rsidRDefault="009D42C4">
            <w:pPr>
              <w:numPr>
                <w:ilvl w:val="1"/>
                <w:numId w:val="5"/>
              </w:numPr>
              <w:tabs>
                <w:tab w:val="left" w:pos="2160"/>
                <w:tab w:val="center" w:pos="4320"/>
                <w:tab w:val="right" w:pos="8640"/>
              </w:tabs>
              <w:spacing w:line="252" w:lineRule="auto"/>
              <w:jc w:val="both"/>
            </w:pPr>
            <w:r>
              <w:t>Discount for the customers who travelled on Delta airlines depending on the sky miles.</w:t>
            </w:r>
          </w:p>
          <w:p w14:paraId="4C4B4298" w14:textId="77777777" w:rsidR="009D42C4" w:rsidRDefault="009D42C4">
            <w:pPr>
              <w:numPr>
                <w:ilvl w:val="1"/>
                <w:numId w:val="5"/>
              </w:numPr>
              <w:tabs>
                <w:tab w:val="left" w:pos="2160"/>
                <w:tab w:val="center" w:pos="4320"/>
                <w:tab w:val="right" w:pos="8640"/>
              </w:tabs>
              <w:spacing w:line="252" w:lineRule="auto"/>
              <w:jc w:val="both"/>
            </w:pPr>
            <w:r>
              <w:t>Cancel card for the delta card customer.</w:t>
            </w:r>
          </w:p>
          <w:p w14:paraId="7E4696C9" w14:textId="77777777" w:rsidR="009D42C4" w:rsidRDefault="009D42C4">
            <w:pPr>
              <w:numPr>
                <w:ilvl w:val="1"/>
                <w:numId w:val="5"/>
              </w:numPr>
              <w:tabs>
                <w:tab w:val="left" w:pos="2160"/>
                <w:tab w:val="center" w:pos="4320"/>
                <w:tab w:val="right" w:pos="8640"/>
              </w:tabs>
              <w:spacing w:line="252" w:lineRule="auto"/>
              <w:jc w:val="both"/>
            </w:pPr>
            <w:r>
              <w:t>Enrolment Services.</w:t>
            </w:r>
          </w:p>
          <w:p w14:paraId="7513877D" w14:textId="77777777" w:rsidR="009D42C4" w:rsidRDefault="009D42C4">
            <w:pPr>
              <w:numPr>
                <w:ilvl w:val="1"/>
                <w:numId w:val="5"/>
              </w:numPr>
              <w:tabs>
                <w:tab w:val="left" w:pos="2160"/>
                <w:tab w:val="center" w:pos="4320"/>
                <w:tab w:val="right" w:pos="8640"/>
              </w:tabs>
              <w:spacing w:line="252" w:lineRule="auto"/>
              <w:jc w:val="both"/>
            </w:pPr>
            <w:r>
              <w:t>Financial Adjustments</w:t>
            </w:r>
          </w:p>
        </w:tc>
      </w:tr>
      <w:tr w:rsidR="009D42C4" w14:paraId="24985A52" w14:textId="77777777">
        <w:trPr>
          <w:cantSplit/>
          <w:trHeight w:val="259"/>
        </w:trPr>
        <w:tc>
          <w:tcPr>
            <w:tcW w:w="2200" w:type="dxa"/>
            <w:tcBorders>
              <w:top w:val="single" w:sz="4" w:space="0" w:color="000000"/>
              <w:left w:val="single" w:sz="4" w:space="0" w:color="000000"/>
            </w:tcBorders>
            <w:shd w:val="clear" w:color="auto" w:fill="FFFFFF"/>
          </w:tcPr>
          <w:p w14:paraId="3C13FF48"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58" w:type="dxa"/>
            <w:tcBorders>
              <w:top w:val="single" w:sz="4" w:space="0" w:color="000000"/>
              <w:left w:val="single" w:sz="4" w:space="0" w:color="000000"/>
              <w:right w:val="single" w:sz="4" w:space="0" w:color="000000"/>
            </w:tcBorders>
            <w:shd w:val="clear" w:color="auto" w:fill="FFFFFF"/>
          </w:tcPr>
          <w:p w14:paraId="663544AC" w14:textId="77777777" w:rsidR="009D42C4" w:rsidRDefault="009D42C4">
            <w:pPr>
              <w:pStyle w:val="Header"/>
            </w:pPr>
            <w:r>
              <w:t xml:space="preserve">PEGA 7.17, XML, JSON, and Oracle. </w:t>
            </w:r>
          </w:p>
        </w:tc>
      </w:tr>
      <w:tr w:rsidR="009D42C4" w14:paraId="5429272B" w14:textId="77777777">
        <w:trPr>
          <w:cantSplit/>
          <w:trHeight w:val="445"/>
        </w:trPr>
        <w:tc>
          <w:tcPr>
            <w:tcW w:w="2200" w:type="dxa"/>
            <w:tcBorders>
              <w:top w:val="single" w:sz="4" w:space="0" w:color="000000"/>
              <w:left w:val="single" w:sz="4" w:space="0" w:color="000000"/>
            </w:tcBorders>
            <w:shd w:val="clear" w:color="auto" w:fill="FFFFFF"/>
          </w:tcPr>
          <w:p w14:paraId="03CDBB7B" w14:textId="77777777" w:rsidR="009D42C4" w:rsidRDefault="009D42C4">
            <w:pPr>
              <w:tabs>
                <w:tab w:val="left" w:pos="2898"/>
                <w:tab w:val="center" w:pos="4320"/>
                <w:tab w:val="right" w:pos="8640"/>
                <w:tab w:val="left" w:pos="8838"/>
              </w:tabs>
              <w:spacing w:after="120"/>
            </w:pPr>
            <w:r>
              <w:rPr>
                <w:b/>
                <w:bCs/>
                <w:color w:val="365F91"/>
              </w:rPr>
              <w:t>Responsibilities</w:t>
            </w:r>
          </w:p>
        </w:tc>
        <w:tc>
          <w:tcPr>
            <w:tcW w:w="6958" w:type="dxa"/>
            <w:tcBorders>
              <w:top w:val="single" w:sz="4" w:space="0" w:color="000000"/>
              <w:left w:val="single" w:sz="4" w:space="0" w:color="000000"/>
              <w:right w:val="single" w:sz="4" w:space="0" w:color="000000"/>
            </w:tcBorders>
            <w:shd w:val="clear" w:color="auto" w:fill="FFFFFF"/>
          </w:tcPr>
          <w:p w14:paraId="069E204C" w14:textId="77777777" w:rsidR="009D42C4" w:rsidRDefault="009D42C4">
            <w:pPr>
              <w:pStyle w:val="Header"/>
              <w:snapToGrid w:val="0"/>
              <w:spacing w:before="0" w:after="0"/>
            </w:pPr>
          </w:p>
          <w:p w14:paraId="7B49C970" w14:textId="77777777" w:rsidR="009D42C4" w:rsidRDefault="009D42C4">
            <w:pPr>
              <w:pStyle w:val="Header"/>
              <w:numPr>
                <w:ilvl w:val="0"/>
                <w:numId w:val="3"/>
              </w:numPr>
              <w:spacing w:before="0" w:after="0"/>
            </w:pPr>
            <w:r>
              <w:t xml:space="preserve">Develop and code the functionality of component </w:t>
            </w:r>
          </w:p>
          <w:p w14:paraId="58C1D8FA" w14:textId="77777777" w:rsidR="009D42C4" w:rsidRDefault="009D42C4">
            <w:pPr>
              <w:pStyle w:val="Header"/>
              <w:numPr>
                <w:ilvl w:val="0"/>
                <w:numId w:val="3"/>
              </w:numPr>
              <w:spacing w:before="0" w:after="0"/>
            </w:pPr>
            <w:r>
              <w:t xml:space="preserve">Perform Unit, Assembly and System testing of this application </w:t>
            </w:r>
          </w:p>
          <w:p w14:paraId="1FADE270" w14:textId="77777777" w:rsidR="009D42C4" w:rsidRDefault="009D42C4">
            <w:pPr>
              <w:pStyle w:val="Header"/>
              <w:numPr>
                <w:ilvl w:val="0"/>
                <w:numId w:val="3"/>
              </w:numPr>
              <w:spacing w:before="0" w:after="0"/>
            </w:pPr>
            <w:r>
              <w:t xml:space="preserve">Identify and Fix defects and issues. </w:t>
            </w:r>
          </w:p>
          <w:p w14:paraId="6CD4A093" w14:textId="77777777" w:rsidR="009D42C4" w:rsidRDefault="009D42C4">
            <w:pPr>
              <w:pStyle w:val="Header"/>
              <w:numPr>
                <w:ilvl w:val="0"/>
                <w:numId w:val="3"/>
              </w:numPr>
              <w:spacing w:before="0" w:after="0"/>
            </w:pPr>
            <w:r>
              <w:t xml:space="preserve">Took the responsibility for Moving the application to Live Designed several </w:t>
            </w:r>
          </w:p>
          <w:p w14:paraId="342128F4" w14:textId="77777777" w:rsidR="009D42C4" w:rsidRDefault="009D42C4">
            <w:pPr>
              <w:pStyle w:val="Header"/>
              <w:numPr>
                <w:ilvl w:val="0"/>
                <w:numId w:val="3"/>
              </w:numPr>
              <w:spacing w:before="0" w:after="0"/>
            </w:pPr>
            <w:r>
              <w:t>Worked on integration services – Connect Rest (Get, PUT Method) for getting Loan details.</w:t>
            </w:r>
          </w:p>
          <w:p w14:paraId="772CF4B9" w14:textId="77777777" w:rsidR="009D42C4" w:rsidRDefault="009D42C4">
            <w:pPr>
              <w:pStyle w:val="Header"/>
              <w:numPr>
                <w:ilvl w:val="0"/>
                <w:numId w:val="3"/>
              </w:numPr>
              <w:spacing w:before="0" w:after="0"/>
            </w:pPr>
            <w:r>
              <w:t xml:space="preserve">Migrated rules from one environment to other environment by creating </w:t>
            </w:r>
            <w:r>
              <w:rPr>
                <w:b/>
              </w:rPr>
              <w:t>Product rules.</w:t>
            </w:r>
          </w:p>
          <w:p w14:paraId="12B5667B" w14:textId="77777777" w:rsidR="009D42C4" w:rsidRDefault="009D42C4">
            <w:pPr>
              <w:pStyle w:val="Header"/>
              <w:spacing w:before="0" w:after="0"/>
            </w:pPr>
          </w:p>
        </w:tc>
      </w:tr>
      <w:tr w:rsidR="009D42C4" w14:paraId="3AA09C12" w14:textId="77777777">
        <w:trPr>
          <w:cantSplit/>
          <w:trHeight w:val="445"/>
        </w:trPr>
        <w:tc>
          <w:tcPr>
            <w:tcW w:w="2200" w:type="dxa"/>
            <w:tcBorders>
              <w:top w:val="single" w:sz="4" w:space="0" w:color="000000"/>
              <w:left w:val="single" w:sz="4" w:space="0" w:color="000000"/>
              <w:bottom w:val="single" w:sz="4" w:space="0" w:color="000000"/>
            </w:tcBorders>
            <w:shd w:val="clear" w:color="auto" w:fill="FFFFFF"/>
          </w:tcPr>
          <w:p w14:paraId="49D07616" w14:textId="77777777" w:rsidR="009D42C4" w:rsidRDefault="009D42C4">
            <w:pPr>
              <w:tabs>
                <w:tab w:val="left" w:pos="2898"/>
                <w:tab w:val="center" w:pos="4320"/>
                <w:tab w:val="right" w:pos="8640"/>
                <w:tab w:val="left" w:pos="8838"/>
              </w:tabs>
              <w:spacing w:after="120"/>
            </w:pPr>
            <w:r>
              <w:rPr>
                <w:b/>
                <w:bCs/>
                <w:color w:val="365F91"/>
              </w:rPr>
              <w:t>Work Location</w:t>
            </w:r>
          </w:p>
        </w:tc>
        <w:tc>
          <w:tcPr>
            <w:tcW w:w="6958" w:type="dxa"/>
            <w:tcBorders>
              <w:top w:val="single" w:sz="4" w:space="0" w:color="000000"/>
              <w:left w:val="single" w:sz="4" w:space="0" w:color="000000"/>
              <w:bottom w:val="single" w:sz="4" w:space="0" w:color="000000"/>
              <w:right w:val="single" w:sz="4" w:space="0" w:color="000000"/>
            </w:tcBorders>
            <w:shd w:val="clear" w:color="auto" w:fill="FFFFFF"/>
          </w:tcPr>
          <w:p w14:paraId="5D4EFF2F" w14:textId="77777777" w:rsidR="009D42C4" w:rsidRDefault="009D42C4">
            <w:pPr>
              <w:pStyle w:val="ListBullet2"/>
              <w:numPr>
                <w:ilvl w:val="0"/>
                <w:numId w:val="2"/>
              </w:numPr>
              <w:tabs>
                <w:tab w:val="left" w:pos="360"/>
                <w:tab w:val="left" w:pos="720"/>
              </w:tabs>
            </w:pPr>
            <w:r>
              <w:rPr>
                <w:rFonts w:ascii="Arial" w:hAnsi="Arial" w:cs="Arial"/>
                <w:sz w:val="18"/>
              </w:rPr>
              <w:t>TCS, Hyderabad</w:t>
            </w:r>
          </w:p>
        </w:tc>
      </w:tr>
    </w:tbl>
    <w:p w14:paraId="3E902AE4" w14:textId="77777777" w:rsidR="009D42C4" w:rsidRDefault="009D42C4"/>
    <w:p w14:paraId="3BCA4A30" w14:textId="77777777" w:rsidR="009D42C4" w:rsidRDefault="009D42C4"/>
    <w:p w14:paraId="5A8CF9B7" w14:textId="77777777" w:rsidR="009D42C4" w:rsidRDefault="009D42C4"/>
    <w:p w14:paraId="6D54B8FF" w14:textId="77777777" w:rsidR="009D42C4" w:rsidRDefault="009D42C4"/>
    <w:p w14:paraId="6649EE78" w14:textId="77777777" w:rsidR="009D42C4" w:rsidRDefault="009D42C4">
      <w:pPr>
        <w:rPr>
          <w:bCs/>
          <w:sz w:val="20"/>
        </w:rPr>
      </w:pPr>
    </w:p>
    <w:tbl>
      <w:tblPr>
        <w:tblW w:w="0" w:type="auto"/>
        <w:tblInd w:w="-38" w:type="dxa"/>
        <w:tblLayout w:type="fixed"/>
        <w:tblLook w:val="0000" w:firstRow="0" w:lastRow="0" w:firstColumn="0" w:lastColumn="0" w:noHBand="0" w:noVBand="0"/>
      </w:tblPr>
      <w:tblGrid>
        <w:gridCol w:w="2200"/>
        <w:gridCol w:w="6958"/>
      </w:tblGrid>
      <w:tr w:rsidR="009D42C4" w14:paraId="5DEB9018" w14:textId="77777777">
        <w:trPr>
          <w:cantSplit/>
          <w:trHeight w:val="445"/>
        </w:trPr>
        <w:tc>
          <w:tcPr>
            <w:tcW w:w="2200" w:type="dxa"/>
            <w:tcBorders>
              <w:top w:val="single" w:sz="4" w:space="0" w:color="000000"/>
              <w:left w:val="single" w:sz="4" w:space="0" w:color="000000"/>
            </w:tcBorders>
            <w:shd w:val="clear" w:color="auto" w:fill="FFFFFF"/>
          </w:tcPr>
          <w:p w14:paraId="3D4E57B9" w14:textId="77777777" w:rsidR="009D42C4" w:rsidRDefault="009D42C4">
            <w:pPr>
              <w:tabs>
                <w:tab w:val="left" w:pos="2898"/>
                <w:tab w:val="left" w:pos="8838"/>
              </w:tabs>
              <w:spacing w:after="120"/>
              <w:rPr>
                <w:b/>
              </w:rPr>
            </w:pPr>
            <w:r>
              <w:rPr>
                <w:b/>
                <w:bCs/>
                <w:color w:val="365F91"/>
              </w:rPr>
              <w:t>Project - 4</w:t>
            </w:r>
          </w:p>
        </w:tc>
        <w:tc>
          <w:tcPr>
            <w:tcW w:w="6958" w:type="dxa"/>
            <w:tcBorders>
              <w:top w:val="single" w:sz="4" w:space="0" w:color="000000"/>
              <w:left w:val="single" w:sz="4" w:space="0" w:color="000000"/>
              <w:right w:val="single" w:sz="4" w:space="0" w:color="000000"/>
            </w:tcBorders>
            <w:shd w:val="clear" w:color="auto" w:fill="FFFFFF"/>
          </w:tcPr>
          <w:p w14:paraId="01881DCA" w14:textId="77777777" w:rsidR="009D42C4" w:rsidRDefault="009D42C4">
            <w:pPr>
              <w:pStyle w:val="Header"/>
              <w:tabs>
                <w:tab w:val="clear" w:pos="4320"/>
                <w:tab w:val="clear" w:pos="8640"/>
              </w:tabs>
            </w:pPr>
            <w:r>
              <w:rPr>
                <w:b/>
              </w:rPr>
              <w:t>Navigator</w:t>
            </w:r>
            <w:r w:rsidR="00544154">
              <w:rPr>
                <w:b/>
              </w:rPr>
              <w:t xml:space="preserve"> &amp; </w:t>
            </w:r>
            <w:proofErr w:type="spellStart"/>
            <w:r w:rsidR="00544154">
              <w:rPr>
                <w:b/>
              </w:rPr>
              <w:t>Ncompass</w:t>
            </w:r>
            <w:proofErr w:type="spellEnd"/>
            <w:r>
              <w:rPr>
                <w:b/>
              </w:rPr>
              <w:t xml:space="preserve"> Application</w:t>
            </w:r>
            <w:r w:rsidR="00544154">
              <w:rPr>
                <w:b/>
              </w:rPr>
              <w:t>s</w:t>
            </w:r>
          </w:p>
        </w:tc>
      </w:tr>
      <w:tr w:rsidR="009D42C4" w14:paraId="75E9F7A2" w14:textId="77777777">
        <w:trPr>
          <w:cantSplit/>
          <w:trHeight w:val="445"/>
        </w:trPr>
        <w:tc>
          <w:tcPr>
            <w:tcW w:w="2200" w:type="dxa"/>
            <w:tcBorders>
              <w:top w:val="single" w:sz="4" w:space="0" w:color="000000"/>
              <w:left w:val="single" w:sz="4" w:space="0" w:color="000000"/>
            </w:tcBorders>
            <w:shd w:val="clear" w:color="auto" w:fill="FFFFFF"/>
          </w:tcPr>
          <w:p w14:paraId="3103CE06" w14:textId="77777777" w:rsidR="009D42C4" w:rsidRDefault="00544154">
            <w:pPr>
              <w:tabs>
                <w:tab w:val="left" w:pos="2898"/>
                <w:tab w:val="center" w:pos="4320"/>
                <w:tab w:val="right" w:pos="8640"/>
                <w:tab w:val="left" w:pos="8838"/>
              </w:tabs>
              <w:spacing w:after="120"/>
              <w:rPr>
                <w:b/>
              </w:rPr>
            </w:pPr>
            <w:r>
              <w:rPr>
                <w:b/>
                <w:bCs/>
                <w:color w:val="365F91"/>
              </w:rPr>
              <w:t>Client</w:t>
            </w:r>
          </w:p>
        </w:tc>
        <w:tc>
          <w:tcPr>
            <w:tcW w:w="6958" w:type="dxa"/>
            <w:tcBorders>
              <w:top w:val="single" w:sz="4" w:space="0" w:color="000000"/>
              <w:left w:val="single" w:sz="4" w:space="0" w:color="000000"/>
              <w:right w:val="single" w:sz="4" w:space="0" w:color="000000"/>
            </w:tcBorders>
            <w:shd w:val="clear" w:color="auto" w:fill="FFFFFF"/>
          </w:tcPr>
          <w:p w14:paraId="7A03914C" w14:textId="77777777" w:rsidR="009D42C4" w:rsidRDefault="009D42C4">
            <w:pPr>
              <w:pStyle w:val="Header"/>
              <w:tabs>
                <w:tab w:val="clear" w:pos="4320"/>
                <w:tab w:val="clear" w:pos="8640"/>
              </w:tabs>
            </w:pPr>
            <w:r>
              <w:rPr>
                <w:b/>
              </w:rPr>
              <w:t>NASCO</w:t>
            </w:r>
            <w:r w:rsidR="00544154">
              <w:rPr>
                <w:b/>
              </w:rPr>
              <w:t xml:space="preserve"> </w:t>
            </w:r>
          </w:p>
        </w:tc>
      </w:tr>
      <w:tr w:rsidR="009D42C4" w14:paraId="3672154C" w14:textId="77777777">
        <w:trPr>
          <w:cantSplit/>
          <w:trHeight w:val="445"/>
        </w:trPr>
        <w:tc>
          <w:tcPr>
            <w:tcW w:w="2200" w:type="dxa"/>
            <w:tcBorders>
              <w:top w:val="single" w:sz="4" w:space="0" w:color="000000"/>
              <w:left w:val="single" w:sz="4" w:space="0" w:color="000000"/>
            </w:tcBorders>
            <w:shd w:val="clear" w:color="auto" w:fill="FFFFFF"/>
          </w:tcPr>
          <w:p w14:paraId="2BCDF8C4"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8" w:type="dxa"/>
            <w:tcBorders>
              <w:top w:val="single" w:sz="4" w:space="0" w:color="000000"/>
              <w:left w:val="single" w:sz="4" w:space="0" w:color="000000"/>
              <w:right w:val="single" w:sz="4" w:space="0" w:color="000000"/>
            </w:tcBorders>
            <w:shd w:val="clear" w:color="auto" w:fill="FFFFFF"/>
          </w:tcPr>
          <w:p w14:paraId="17CD34DF" w14:textId="77777777" w:rsidR="009D42C4" w:rsidRDefault="00544154">
            <w:pPr>
              <w:pStyle w:val="Header"/>
            </w:pPr>
            <w:r>
              <w:t xml:space="preserve">Sept 2017 </w:t>
            </w:r>
            <w:r w:rsidR="009D42C4">
              <w:t xml:space="preserve">– Jun 2018 </w:t>
            </w:r>
          </w:p>
        </w:tc>
      </w:tr>
      <w:tr w:rsidR="009D42C4" w14:paraId="5BED805B" w14:textId="77777777">
        <w:trPr>
          <w:cantSplit/>
          <w:trHeight w:val="445"/>
        </w:trPr>
        <w:tc>
          <w:tcPr>
            <w:tcW w:w="2200" w:type="dxa"/>
            <w:tcBorders>
              <w:top w:val="single" w:sz="4" w:space="0" w:color="000000"/>
              <w:left w:val="single" w:sz="4" w:space="0" w:color="000000"/>
            </w:tcBorders>
            <w:shd w:val="clear" w:color="auto" w:fill="FFFFFF"/>
          </w:tcPr>
          <w:p w14:paraId="51A7C69F" w14:textId="77777777" w:rsidR="009D42C4" w:rsidRDefault="009D42C4">
            <w:pPr>
              <w:tabs>
                <w:tab w:val="left" w:pos="2898"/>
                <w:tab w:val="center" w:pos="4320"/>
                <w:tab w:val="right" w:pos="8640"/>
                <w:tab w:val="left" w:pos="8838"/>
              </w:tabs>
              <w:spacing w:after="120"/>
              <w:rPr>
                <w:lang w:val="en-US"/>
              </w:rPr>
            </w:pPr>
            <w:r>
              <w:rPr>
                <w:b/>
                <w:bCs/>
                <w:color w:val="365F91"/>
              </w:rPr>
              <w:t>Description</w:t>
            </w:r>
          </w:p>
        </w:tc>
        <w:tc>
          <w:tcPr>
            <w:tcW w:w="6958" w:type="dxa"/>
            <w:tcBorders>
              <w:top w:val="single" w:sz="4" w:space="0" w:color="000000"/>
              <w:left w:val="single" w:sz="4" w:space="0" w:color="000000"/>
              <w:right w:val="single" w:sz="4" w:space="0" w:color="000000"/>
            </w:tcBorders>
            <w:shd w:val="clear" w:color="auto" w:fill="FFFFFF"/>
          </w:tcPr>
          <w:p w14:paraId="2C7B9C94" w14:textId="77777777" w:rsidR="009D42C4" w:rsidRDefault="009D42C4">
            <w:pPr>
              <w:tabs>
                <w:tab w:val="left" w:pos="2160"/>
                <w:tab w:val="center" w:pos="4320"/>
                <w:tab w:val="right" w:pos="8640"/>
              </w:tabs>
              <w:spacing w:line="252" w:lineRule="auto"/>
              <w:jc w:val="both"/>
              <w:rPr>
                <w:lang w:val="en-US"/>
              </w:rPr>
            </w:pPr>
            <w:r>
              <w:rPr>
                <w:lang w:val="en-US"/>
              </w:rPr>
              <w:t>Navigator is Claims inventory Management application that allows plans to efficiently perform real time queue management of pended claims. Navigator groups pended claims in to workbaskets, based on plan specified criteria and sorts them.</w:t>
            </w:r>
          </w:p>
          <w:p w14:paraId="1D3292F0" w14:textId="77777777" w:rsidR="009D42C4" w:rsidRDefault="009D42C4">
            <w:pPr>
              <w:tabs>
                <w:tab w:val="left" w:pos="2160"/>
                <w:tab w:val="center" w:pos="4320"/>
                <w:tab w:val="right" w:pos="8640"/>
              </w:tabs>
              <w:spacing w:line="252" w:lineRule="auto"/>
              <w:jc w:val="both"/>
              <w:rPr>
                <w:lang w:val="en-US"/>
              </w:rPr>
            </w:pPr>
            <w:r>
              <w:rPr>
                <w:lang w:val="en-US"/>
              </w:rPr>
              <w:t>Replaces work scheduler (or) manual methods of accessing claims in EEC.</w:t>
            </w:r>
          </w:p>
          <w:p w14:paraId="383BCB5E" w14:textId="77777777" w:rsidR="009D42C4" w:rsidRDefault="009D42C4">
            <w:pPr>
              <w:tabs>
                <w:tab w:val="left" w:pos="2160"/>
                <w:tab w:val="center" w:pos="4320"/>
                <w:tab w:val="right" w:pos="8640"/>
              </w:tabs>
              <w:spacing w:line="252" w:lineRule="auto"/>
              <w:jc w:val="both"/>
              <w:rPr>
                <w:lang w:val="en-US"/>
              </w:rPr>
            </w:pPr>
            <w:r>
              <w:rPr>
                <w:lang w:val="en-US"/>
              </w:rPr>
              <w:t>Claim System (NPS): This system supports in fetching the claim details for a particular member.</w:t>
            </w:r>
          </w:p>
          <w:p w14:paraId="68F5A83E" w14:textId="77777777" w:rsidR="00544154" w:rsidRDefault="00544154" w:rsidP="00544154">
            <w:pPr>
              <w:tabs>
                <w:tab w:val="left" w:pos="2160"/>
                <w:tab w:val="center" w:pos="4320"/>
                <w:tab w:val="right" w:pos="8640"/>
              </w:tabs>
              <w:spacing w:line="252" w:lineRule="auto"/>
              <w:jc w:val="both"/>
              <w:rPr>
                <w:lang w:val="en-US"/>
              </w:rPr>
            </w:pPr>
            <w:proofErr w:type="spellStart"/>
            <w:r>
              <w:rPr>
                <w:lang w:val="en-US"/>
              </w:rPr>
              <w:t>NCompass</w:t>
            </w:r>
            <w:proofErr w:type="spellEnd"/>
            <w:r>
              <w:rPr>
                <w:lang w:val="en-US"/>
              </w:rPr>
              <w:t xml:space="preserve"> will provide over all details of the member in a single call. This product can actually handle and create the interactions through which member constrain is notified and acknowledged in the first place. This simplifies and helps the member to resolve the issues.</w:t>
            </w:r>
          </w:p>
          <w:p w14:paraId="33443D39" w14:textId="77777777" w:rsidR="00544154" w:rsidRDefault="00544154">
            <w:pPr>
              <w:tabs>
                <w:tab w:val="left" w:pos="2160"/>
                <w:tab w:val="center" w:pos="4320"/>
                <w:tab w:val="right" w:pos="8640"/>
              </w:tabs>
              <w:spacing w:line="252" w:lineRule="auto"/>
              <w:jc w:val="both"/>
            </w:pPr>
          </w:p>
        </w:tc>
      </w:tr>
      <w:tr w:rsidR="009D42C4" w14:paraId="2E533BA6" w14:textId="77777777">
        <w:trPr>
          <w:cantSplit/>
          <w:trHeight w:val="221"/>
        </w:trPr>
        <w:tc>
          <w:tcPr>
            <w:tcW w:w="2200" w:type="dxa"/>
            <w:tcBorders>
              <w:top w:val="single" w:sz="4" w:space="0" w:color="000000"/>
              <w:left w:val="single" w:sz="4" w:space="0" w:color="000000"/>
            </w:tcBorders>
            <w:shd w:val="clear" w:color="auto" w:fill="FFFFFF"/>
          </w:tcPr>
          <w:p w14:paraId="41621C4B"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58" w:type="dxa"/>
            <w:tcBorders>
              <w:top w:val="single" w:sz="4" w:space="0" w:color="000000"/>
              <w:left w:val="single" w:sz="4" w:space="0" w:color="000000"/>
              <w:right w:val="single" w:sz="4" w:space="0" w:color="000000"/>
            </w:tcBorders>
            <w:shd w:val="clear" w:color="auto" w:fill="FFFFFF"/>
          </w:tcPr>
          <w:p w14:paraId="6BE43F09" w14:textId="77777777" w:rsidR="009D42C4" w:rsidRDefault="009D42C4">
            <w:pPr>
              <w:pStyle w:val="Header"/>
            </w:pPr>
            <w:r>
              <w:t>PEGA 7.1</w:t>
            </w:r>
            <w:r w:rsidR="00B43475">
              <w:t xml:space="preserve">, </w:t>
            </w:r>
            <w:proofErr w:type="spellStart"/>
            <w:r w:rsidR="00B43475">
              <w:t>Mainframe</w:t>
            </w:r>
            <w:r w:rsidR="00544154">
              <w:t>,PostGres</w:t>
            </w:r>
            <w:proofErr w:type="spellEnd"/>
          </w:p>
        </w:tc>
      </w:tr>
      <w:tr w:rsidR="009D42C4" w14:paraId="6FD79D38" w14:textId="77777777">
        <w:trPr>
          <w:cantSplit/>
          <w:trHeight w:val="1970"/>
        </w:trPr>
        <w:tc>
          <w:tcPr>
            <w:tcW w:w="2200" w:type="dxa"/>
            <w:tcBorders>
              <w:top w:val="single" w:sz="4" w:space="0" w:color="000000"/>
              <w:left w:val="single" w:sz="4" w:space="0" w:color="000000"/>
            </w:tcBorders>
            <w:shd w:val="clear" w:color="auto" w:fill="FFFFFF"/>
          </w:tcPr>
          <w:p w14:paraId="4A24210D" w14:textId="77777777" w:rsidR="009D42C4" w:rsidRDefault="009D42C4">
            <w:pPr>
              <w:tabs>
                <w:tab w:val="left" w:pos="2898"/>
                <w:tab w:val="center" w:pos="4320"/>
                <w:tab w:val="right" w:pos="8640"/>
                <w:tab w:val="left" w:pos="8838"/>
              </w:tabs>
              <w:spacing w:after="120"/>
            </w:pPr>
            <w:r>
              <w:rPr>
                <w:b/>
                <w:bCs/>
                <w:color w:val="365F91"/>
              </w:rPr>
              <w:t>Responsibilities</w:t>
            </w:r>
          </w:p>
        </w:tc>
        <w:tc>
          <w:tcPr>
            <w:tcW w:w="6958" w:type="dxa"/>
            <w:tcBorders>
              <w:top w:val="single" w:sz="4" w:space="0" w:color="000000"/>
              <w:left w:val="single" w:sz="4" w:space="0" w:color="000000"/>
              <w:right w:val="single" w:sz="4" w:space="0" w:color="000000"/>
            </w:tcBorders>
            <w:shd w:val="clear" w:color="auto" w:fill="FFFFFF"/>
          </w:tcPr>
          <w:p w14:paraId="6714D014" w14:textId="77777777" w:rsidR="009D42C4" w:rsidRDefault="009D42C4">
            <w:pPr>
              <w:pStyle w:val="Header"/>
              <w:snapToGrid w:val="0"/>
              <w:spacing w:before="0" w:after="0"/>
            </w:pPr>
          </w:p>
          <w:p w14:paraId="247F7FBC" w14:textId="77777777" w:rsidR="009D42C4" w:rsidRDefault="009D42C4">
            <w:pPr>
              <w:pStyle w:val="Header"/>
              <w:numPr>
                <w:ilvl w:val="0"/>
                <w:numId w:val="3"/>
              </w:numPr>
              <w:spacing w:before="0" w:after="0"/>
            </w:pPr>
            <w:r>
              <w:t xml:space="preserve">Develop and code the functionality of component </w:t>
            </w:r>
          </w:p>
          <w:p w14:paraId="4A541B6C" w14:textId="77777777" w:rsidR="009D42C4" w:rsidRDefault="009D42C4">
            <w:pPr>
              <w:pStyle w:val="Header"/>
              <w:numPr>
                <w:ilvl w:val="0"/>
                <w:numId w:val="3"/>
              </w:numPr>
              <w:spacing w:before="0" w:after="0"/>
            </w:pPr>
            <w:r>
              <w:t xml:space="preserve">Identify and Fix defects and issues </w:t>
            </w:r>
          </w:p>
          <w:p w14:paraId="17ACED0E" w14:textId="77777777" w:rsidR="009D42C4" w:rsidRDefault="009D42C4">
            <w:pPr>
              <w:pStyle w:val="Header"/>
              <w:numPr>
                <w:ilvl w:val="0"/>
                <w:numId w:val="3"/>
              </w:numPr>
              <w:spacing w:before="0" w:after="0"/>
            </w:pPr>
            <w:r>
              <w:t xml:space="preserve">Took the responsibility for Moving the application to Live. </w:t>
            </w:r>
          </w:p>
          <w:p w14:paraId="600EFE5C" w14:textId="77777777" w:rsidR="009D42C4" w:rsidRDefault="009D42C4">
            <w:pPr>
              <w:pStyle w:val="Header"/>
              <w:numPr>
                <w:ilvl w:val="0"/>
                <w:numId w:val="3"/>
              </w:numPr>
              <w:spacing w:before="0" w:after="0"/>
            </w:pPr>
            <w:r>
              <w:t>Worked Inventory and productivity Reports.</w:t>
            </w:r>
          </w:p>
          <w:p w14:paraId="3A410C2E" w14:textId="77777777" w:rsidR="009D42C4" w:rsidRDefault="009D42C4">
            <w:pPr>
              <w:pStyle w:val="Header"/>
              <w:numPr>
                <w:ilvl w:val="0"/>
                <w:numId w:val="3"/>
              </w:numPr>
              <w:spacing w:before="0" w:after="0"/>
            </w:pPr>
            <w:r>
              <w:t>Extensively used Connect-Soap for fetching the Claims details</w:t>
            </w:r>
          </w:p>
          <w:p w14:paraId="6C7D04BE" w14:textId="77777777" w:rsidR="009D42C4" w:rsidRDefault="009D42C4">
            <w:pPr>
              <w:pStyle w:val="Header"/>
              <w:numPr>
                <w:ilvl w:val="0"/>
                <w:numId w:val="3"/>
              </w:numPr>
              <w:spacing w:before="0" w:after="0"/>
              <w:rPr>
                <w:lang w:val="en-US"/>
              </w:rPr>
            </w:pPr>
            <w:r>
              <w:t>Creation Work Groups and Work Baskets.</w:t>
            </w:r>
          </w:p>
          <w:p w14:paraId="132BEA88" w14:textId="77777777" w:rsidR="009D42C4" w:rsidRDefault="009D42C4">
            <w:pPr>
              <w:pStyle w:val="Header"/>
              <w:numPr>
                <w:ilvl w:val="0"/>
                <w:numId w:val="3"/>
              </w:numPr>
              <w:spacing w:before="0" w:after="0"/>
            </w:pPr>
            <w:r>
              <w:rPr>
                <w:lang w:val="en-US"/>
              </w:rPr>
              <w:t>Developing the UI part of application</w:t>
            </w:r>
            <w:r>
              <w:t xml:space="preserve">. </w:t>
            </w:r>
          </w:p>
          <w:p w14:paraId="16D1207A" w14:textId="77777777" w:rsidR="009D42C4" w:rsidRDefault="009D42C4">
            <w:pPr>
              <w:pStyle w:val="Header"/>
              <w:spacing w:before="0" w:after="0"/>
            </w:pPr>
          </w:p>
        </w:tc>
      </w:tr>
      <w:tr w:rsidR="009D42C4" w14:paraId="2EEB7A4F" w14:textId="77777777">
        <w:trPr>
          <w:cantSplit/>
          <w:trHeight w:val="445"/>
        </w:trPr>
        <w:tc>
          <w:tcPr>
            <w:tcW w:w="2200" w:type="dxa"/>
            <w:tcBorders>
              <w:top w:val="single" w:sz="4" w:space="0" w:color="000000"/>
              <w:left w:val="single" w:sz="4" w:space="0" w:color="000000"/>
              <w:bottom w:val="single" w:sz="4" w:space="0" w:color="000000"/>
            </w:tcBorders>
            <w:shd w:val="clear" w:color="auto" w:fill="FFFFFF"/>
          </w:tcPr>
          <w:p w14:paraId="3DB75053" w14:textId="77777777" w:rsidR="009D42C4" w:rsidRDefault="009D42C4">
            <w:pPr>
              <w:tabs>
                <w:tab w:val="left" w:pos="2898"/>
                <w:tab w:val="center" w:pos="4320"/>
                <w:tab w:val="right" w:pos="8640"/>
                <w:tab w:val="left" w:pos="8838"/>
              </w:tabs>
              <w:spacing w:after="120"/>
            </w:pPr>
            <w:r>
              <w:rPr>
                <w:b/>
                <w:bCs/>
                <w:color w:val="365F91"/>
              </w:rPr>
              <w:lastRenderedPageBreak/>
              <w:t>Work Location</w:t>
            </w:r>
          </w:p>
        </w:tc>
        <w:tc>
          <w:tcPr>
            <w:tcW w:w="6958" w:type="dxa"/>
            <w:tcBorders>
              <w:top w:val="single" w:sz="4" w:space="0" w:color="000000"/>
              <w:left w:val="single" w:sz="4" w:space="0" w:color="000000"/>
              <w:bottom w:val="single" w:sz="4" w:space="0" w:color="000000"/>
              <w:right w:val="single" w:sz="4" w:space="0" w:color="000000"/>
            </w:tcBorders>
            <w:shd w:val="clear" w:color="auto" w:fill="FFFFFF"/>
          </w:tcPr>
          <w:p w14:paraId="3C91580B" w14:textId="77777777" w:rsidR="009D42C4" w:rsidRDefault="009D42C4">
            <w:pPr>
              <w:pStyle w:val="ListBullet2"/>
              <w:numPr>
                <w:ilvl w:val="0"/>
                <w:numId w:val="2"/>
              </w:numPr>
              <w:tabs>
                <w:tab w:val="left" w:pos="360"/>
                <w:tab w:val="left" w:pos="720"/>
              </w:tabs>
            </w:pPr>
            <w:r>
              <w:rPr>
                <w:rFonts w:ascii="Arial" w:hAnsi="Arial" w:cs="Arial"/>
                <w:sz w:val="18"/>
              </w:rPr>
              <w:t>TCS, Hyderabad</w:t>
            </w:r>
          </w:p>
        </w:tc>
      </w:tr>
    </w:tbl>
    <w:p w14:paraId="1ABFFA26" w14:textId="77777777" w:rsidR="009D42C4" w:rsidRDefault="009D42C4"/>
    <w:p w14:paraId="51EC484A" w14:textId="77777777" w:rsidR="009D42C4" w:rsidRDefault="009D42C4">
      <w:pPr>
        <w:rPr>
          <w:bCs/>
          <w:sz w:val="20"/>
        </w:rPr>
      </w:pPr>
    </w:p>
    <w:p w14:paraId="709E1978" w14:textId="77777777" w:rsidR="009D42C4" w:rsidRDefault="009D42C4"/>
    <w:p w14:paraId="7C440195" w14:textId="77777777" w:rsidR="009D42C4" w:rsidRDefault="009D42C4"/>
    <w:tbl>
      <w:tblPr>
        <w:tblW w:w="0" w:type="auto"/>
        <w:tblInd w:w="-28" w:type="dxa"/>
        <w:tblLayout w:type="fixed"/>
        <w:tblLook w:val="0000" w:firstRow="0" w:lastRow="0" w:firstColumn="0" w:lastColumn="0" w:noHBand="0" w:noVBand="0"/>
      </w:tblPr>
      <w:tblGrid>
        <w:gridCol w:w="2191"/>
        <w:gridCol w:w="6957"/>
      </w:tblGrid>
      <w:tr w:rsidR="009D42C4" w14:paraId="3B44364B" w14:textId="77777777">
        <w:trPr>
          <w:cantSplit/>
          <w:trHeight w:val="352"/>
        </w:trPr>
        <w:tc>
          <w:tcPr>
            <w:tcW w:w="2191" w:type="dxa"/>
            <w:tcBorders>
              <w:top w:val="single" w:sz="4" w:space="0" w:color="000000"/>
              <w:left w:val="single" w:sz="4" w:space="0" w:color="000000"/>
            </w:tcBorders>
            <w:shd w:val="clear" w:color="auto" w:fill="FFFFFF"/>
          </w:tcPr>
          <w:p w14:paraId="57FDAE09" w14:textId="77777777" w:rsidR="009D42C4" w:rsidRDefault="009D42C4">
            <w:pPr>
              <w:tabs>
                <w:tab w:val="left" w:pos="2898"/>
                <w:tab w:val="left" w:pos="8838"/>
              </w:tabs>
              <w:spacing w:after="120"/>
              <w:rPr>
                <w:b/>
              </w:rPr>
            </w:pPr>
            <w:r>
              <w:rPr>
                <w:b/>
                <w:bCs/>
                <w:color w:val="365F91"/>
              </w:rPr>
              <w:t>Project - 6</w:t>
            </w:r>
          </w:p>
        </w:tc>
        <w:tc>
          <w:tcPr>
            <w:tcW w:w="6957" w:type="dxa"/>
            <w:tcBorders>
              <w:top w:val="single" w:sz="4" w:space="0" w:color="000000"/>
              <w:left w:val="single" w:sz="4" w:space="0" w:color="000000"/>
              <w:right w:val="single" w:sz="4" w:space="0" w:color="000000"/>
            </w:tcBorders>
            <w:shd w:val="clear" w:color="auto" w:fill="FFFFFF"/>
          </w:tcPr>
          <w:p w14:paraId="3A0A6151" w14:textId="77777777" w:rsidR="009D42C4" w:rsidRDefault="009D42C4">
            <w:pPr>
              <w:pStyle w:val="Header"/>
              <w:tabs>
                <w:tab w:val="clear" w:pos="4320"/>
                <w:tab w:val="clear" w:pos="8640"/>
              </w:tabs>
            </w:pPr>
            <w:r>
              <w:rPr>
                <w:b/>
              </w:rPr>
              <w:t>Legacy Compensation  - Production support &amp; Maintenance</w:t>
            </w:r>
          </w:p>
        </w:tc>
      </w:tr>
      <w:tr w:rsidR="009D42C4" w14:paraId="5346E42E" w14:textId="77777777">
        <w:trPr>
          <w:cantSplit/>
          <w:trHeight w:val="257"/>
        </w:trPr>
        <w:tc>
          <w:tcPr>
            <w:tcW w:w="2191" w:type="dxa"/>
            <w:tcBorders>
              <w:top w:val="single" w:sz="4" w:space="0" w:color="000000"/>
              <w:left w:val="single" w:sz="4" w:space="0" w:color="000000"/>
            </w:tcBorders>
            <w:shd w:val="clear" w:color="auto" w:fill="FFFFFF"/>
          </w:tcPr>
          <w:p w14:paraId="42E3BB3B" w14:textId="77777777" w:rsidR="009D42C4" w:rsidRDefault="009D42C4">
            <w:pPr>
              <w:tabs>
                <w:tab w:val="left" w:pos="2898"/>
                <w:tab w:val="center" w:pos="4320"/>
                <w:tab w:val="right" w:pos="8640"/>
                <w:tab w:val="left" w:pos="8838"/>
              </w:tabs>
              <w:spacing w:after="120"/>
              <w:rPr>
                <w:b/>
              </w:rPr>
            </w:pPr>
            <w:r>
              <w:rPr>
                <w:b/>
                <w:bCs/>
                <w:color w:val="365F91"/>
              </w:rPr>
              <w:t>Customer</w:t>
            </w:r>
          </w:p>
        </w:tc>
        <w:tc>
          <w:tcPr>
            <w:tcW w:w="6957" w:type="dxa"/>
            <w:tcBorders>
              <w:top w:val="single" w:sz="4" w:space="0" w:color="000000"/>
              <w:left w:val="single" w:sz="4" w:space="0" w:color="000000"/>
              <w:right w:val="single" w:sz="4" w:space="0" w:color="000000"/>
            </w:tcBorders>
            <w:shd w:val="clear" w:color="auto" w:fill="FFFFFF"/>
          </w:tcPr>
          <w:p w14:paraId="3592940F" w14:textId="77777777" w:rsidR="009D42C4" w:rsidRDefault="009D42C4">
            <w:pPr>
              <w:pStyle w:val="Header"/>
              <w:tabs>
                <w:tab w:val="clear" w:pos="4320"/>
                <w:tab w:val="clear" w:pos="8640"/>
              </w:tabs>
            </w:pPr>
            <w:r>
              <w:rPr>
                <w:b/>
              </w:rPr>
              <w:t>AXA Insurance</w:t>
            </w:r>
          </w:p>
        </w:tc>
      </w:tr>
      <w:tr w:rsidR="009D42C4" w14:paraId="5EDC30B3" w14:textId="77777777">
        <w:trPr>
          <w:cantSplit/>
          <w:trHeight w:val="445"/>
        </w:trPr>
        <w:tc>
          <w:tcPr>
            <w:tcW w:w="2191" w:type="dxa"/>
            <w:tcBorders>
              <w:top w:val="single" w:sz="4" w:space="0" w:color="000000"/>
              <w:left w:val="single" w:sz="4" w:space="0" w:color="000000"/>
            </w:tcBorders>
            <w:shd w:val="clear" w:color="auto" w:fill="FFFFFF"/>
          </w:tcPr>
          <w:p w14:paraId="61ACA5A8"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7" w:type="dxa"/>
            <w:tcBorders>
              <w:top w:val="single" w:sz="4" w:space="0" w:color="000000"/>
              <w:left w:val="single" w:sz="4" w:space="0" w:color="000000"/>
              <w:right w:val="single" w:sz="4" w:space="0" w:color="000000"/>
            </w:tcBorders>
            <w:shd w:val="clear" w:color="auto" w:fill="FFFFFF"/>
          </w:tcPr>
          <w:p w14:paraId="375BFBEB" w14:textId="77777777" w:rsidR="009D42C4" w:rsidRDefault="009D42C4">
            <w:pPr>
              <w:pStyle w:val="Header"/>
            </w:pPr>
            <w:r>
              <w:t xml:space="preserve">Aug 2016 – Aug 2017. </w:t>
            </w:r>
          </w:p>
        </w:tc>
      </w:tr>
      <w:tr w:rsidR="009D42C4" w14:paraId="0C71D2B0" w14:textId="77777777">
        <w:trPr>
          <w:cantSplit/>
          <w:trHeight w:val="445"/>
        </w:trPr>
        <w:tc>
          <w:tcPr>
            <w:tcW w:w="2191" w:type="dxa"/>
            <w:tcBorders>
              <w:top w:val="single" w:sz="4" w:space="0" w:color="000000"/>
              <w:left w:val="single" w:sz="4" w:space="0" w:color="000000"/>
            </w:tcBorders>
            <w:shd w:val="clear" w:color="auto" w:fill="FFFFFF"/>
          </w:tcPr>
          <w:p w14:paraId="4045240F" w14:textId="77777777" w:rsidR="009D42C4" w:rsidRDefault="009D42C4">
            <w:pPr>
              <w:tabs>
                <w:tab w:val="left" w:pos="2898"/>
                <w:tab w:val="center" w:pos="4320"/>
                <w:tab w:val="right" w:pos="8640"/>
                <w:tab w:val="left" w:pos="8838"/>
              </w:tabs>
              <w:spacing w:after="120"/>
              <w:rPr>
                <w:lang w:val="en-US"/>
              </w:rPr>
            </w:pPr>
            <w:r>
              <w:rPr>
                <w:b/>
                <w:bCs/>
                <w:color w:val="365F91"/>
              </w:rPr>
              <w:t>Description</w:t>
            </w:r>
          </w:p>
        </w:tc>
        <w:tc>
          <w:tcPr>
            <w:tcW w:w="6957" w:type="dxa"/>
            <w:tcBorders>
              <w:top w:val="single" w:sz="4" w:space="0" w:color="000000"/>
              <w:left w:val="single" w:sz="4" w:space="0" w:color="000000"/>
              <w:right w:val="single" w:sz="4" w:space="0" w:color="000000"/>
            </w:tcBorders>
            <w:shd w:val="clear" w:color="auto" w:fill="FFFFFF"/>
          </w:tcPr>
          <w:p w14:paraId="378535E8" w14:textId="77777777" w:rsidR="009D42C4" w:rsidRDefault="009D42C4">
            <w:pPr>
              <w:tabs>
                <w:tab w:val="left" w:pos="2160"/>
                <w:tab w:val="center" w:pos="4320"/>
                <w:tab w:val="right" w:pos="8640"/>
              </w:tabs>
              <w:spacing w:line="252" w:lineRule="auto"/>
              <w:jc w:val="both"/>
            </w:pPr>
            <w:r>
              <w:rPr>
                <w:lang w:val="en-US"/>
              </w:rPr>
              <w:t>AXA Equitable Life Insurance Company, The main motive of legacy compensation is to calculate commissions for agents on weekly basis .CCS obtains the commission calculation records from the admin system with policy no, Premium Amount, Scale code, IOTC code for different products we calculate different commissions amounts will be calculated for the agents and productions( Record type 74, SC – 326…).</w:t>
            </w:r>
          </w:p>
        </w:tc>
      </w:tr>
      <w:tr w:rsidR="009D42C4" w14:paraId="41C7CD8C" w14:textId="77777777">
        <w:trPr>
          <w:cantSplit/>
          <w:trHeight w:val="302"/>
        </w:trPr>
        <w:tc>
          <w:tcPr>
            <w:tcW w:w="2191" w:type="dxa"/>
            <w:tcBorders>
              <w:top w:val="single" w:sz="4" w:space="0" w:color="000000"/>
              <w:left w:val="single" w:sz="4" w:space="0" w:color="000000"/>
            </w:tcBorders>
            <w:shd w:val="clear" w:color="auto" w:fill="FFFFFF"/>
          </w:tcPr>
          <w:p w14:paraId="05AC4F68"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57" w:type="dxa"/>
            <w:tcBorders>
              <w:top w:val="single" w:sz="4" w:space="0" w:color="000000"/>
              <w:left w:val="single" w:sz="4" w:space="0" w:color="000000"/>
              <w:right w:val="single" w:sz="4" w:space="0" w:color="000000"/>
            </w:tcBorders>
            <w:shd w:val="clear" w:color="auto" w:fill="FFFFFF"/>
          </w:tcPr>
          <w:p w14:paraId="3E6EF55D" w14:textId="77777777" w:rsidR="009D42C4" w:rsidRDefault="009D42C4">
            <w:pPr>
              <w:pStyle w:val="Header"/>
            </w:pPr>
            <w:r>
              <w:t>IMS - DB, DB2, COOLGEN, FTP, COBOL</w:t>
            </w:r>
          </w:p>
        </w:tc>
      </w:tr>
      <w:tr w:rsidR="009D42C4" w14:paraId="4FBF87A7" w14:textId="77777777">
        <w:trPr>
          <w:cantSplit/>
          <w:trHeight w:val="445"/>
        </w:trPr>
        <w:tc>
          <w:tcPr>
            <w:tcW w:w="2191" w:type="dxa"/>
            <w:tcBorders>
              <w:top w:val="single" w:sz="4" w:space="0" w:color="000000"/>
              <w:left w:val="single" w:sz="4" w:space="0" w:color="000000"/>
            </w:tcBorders>
            <w:shd w:val="clear" w:color="auto" w:fill="FFFFFF"/>
          </w:tcPr>
          <w:p w14:paraId="292548C1" w14:textId="77777777" w:rsidR="009D42C4" w:rsidRDefault="009D42C4">
            <w:pPr>
              <w:tabs>
                <w:tab w:val="left" w:pos="2898"/>
                <w:tab w:val="center" w:pos="4320"/>
                <w:tab w:val="right" w:pos="8640"/>
                <w:tab w:val="left" w:pos="8838"/>
              </w:tabs>
              <w:spacing w:after="120"/>
            </w:pPr>
            <w:r>
              <w:rPr>
                <w:b/>
                <w:bCs/>
                <w:color w:val="365F91"/>
              </w:rPr>
              <w:t>Responsibilities</w:t>
            </w:r>
          </w:p>
        </w:tc>
        <w:tc>
          <w:tcPr>
            <w:tcW w:w="6957" w:type="dxa"/>
            <w:tcBorders>
              <w:top w:val="single" w:sz="4" w:space="0" w:color="000000"/>
              <w:left w:val="single" w:sz="4" w:space="0" w:color="000000"/>
              <w:right w:val="single" w:sz="4" w:space="0" w:color="000000"/>
            </w:tcBorders>
            <w:shd w:val="clear" w:color="auto" w:fill="FFFFFF"/>
          </w:tcPr>
          <w:p w14:paraId="1664E63D" w14:textId="77777777" w:rsidR="009D42C4" w:rsidRDefault="009D42C4">
            <w:pPr>
              <w:pStyle w:val="Header"/>
              <w:numPr>
                <w:ilvl w:val="0"/>
                <w:numId w:val="3"/>
              </w:numPr>
              <w:tabs>
                <w:tab w:val="clear" w:pos="4320"/>
                <w:tab w:val="clear" w:pos="8640"/>
                <w:tab w:val="left" w:pos="360"/>
                <w:tab w:val="left" w:pos="720"/>
              </w:tabs>
              <w:spacing w:before="0" w:after="0"/>
              <w:jc w:val="both"/>
            </w:pPr>
            <w:r>
              <w:t>Providing the support for the nightly batch for the Applications.</w:t>
            </w:r>
          </w:p>
          <w:p w14:paraId="37E168A2" w14:textId="77777777" w:rsidR="009D42C4" w:rsidRDefault="009D42C4">
            <w:pPr>
              <w:pStyle w:val="Header"/>
              <w:numPr>
                <w:ilvl w:val="0"/>
                <w:numId w:val="3"/>
              </w:numPr>
              <w:tabs>
                <w:tab w:val="clear" w:pos="4320"/>
                <w:tab w:val="clear" w:pos="8640"/>
                <w:tab w:val="left" w:pos="360"/>
                <w:tab w:val="left" w:pos="720"/>
              </w:tabs>
              <w:spacing w:before="0" w:after="0"/>
              <w:jc w:val="both"/>
            </w:pPr>
            <w:r>
              <w:t>All the online should be opened with in the SLA.</w:t>
            </w:r>
          </w:p>
          <w:p w14:paraId="5D77EAB6" w14:textId="77777777" w:rsidR="009D42C4" w:rsidRDefault="009D42C4">
            <w:pPr>
              <w:pStyle w:val="Header"/>
              <w:numPr>
                <w:ilvl w:val="0"/>
                <w:numId w:val="3"/>
              </w:numPr>
              <w:tabs>
                <w:tab w:val="clear" w:pos="4320"/>
                <w:tab w:val="clear" w:pos="8640"/>
                <w:tab w:val="left" w:pos="360"/>
                <w:tab w:val="left" w:pos="720"/>
              </w:tabs>
              <w:spacing w:before="0" w:after="0"/>
              <w:jc w:val="both"/>
            </w:pPr>
            <w:r>
              <w:t>Enhancement guidelines / checklists for coding, testing and review of components.</w:t>
            </w:r>
          </w:p>
          <w:p w14:paraId="5C743C7B" w14:textId="77777777" w:rsidR="009D42C4" w:rsidRDefault="009D42C4">
            <w:pPr>
              <w:pStyle w:val="Header"/>
              <w:numPr>
                <w:ilvl w:val="0"/>
                <w:numId w:val="3"/>
              </w:numPr>
              <w:tabs>
                <w:tab w:val="clear" w:pos="4320"/>
                <w:tab w:val="clear" w:pos="8640"/>
                <w:tab w:val="left" w:pos="360"/>
                <w:tab w:val="left" w:pos="720"/>
              </w:tabs>
              <w:spacing w:before="0" w:after="0"/>
              <w:jc w:val="both"/>
            </w:pPr>
            <w:r>
              <w:t>Coded, tested programs, copybooks. Designed and developed batch programs and prepared necessary run JCLs.</w:t>
            </w:r>
          </w:p>
          <w:p w14:paraId="724117E4" w14:textId="77777777" w:rsidR="009D42C4" w:rsidRDefault="009D42C4">
            <w:pPr>
              <w:pStyle w:val="Header"/>
              <w:numPr>
                <w:ilvl w:val="0"/>
                <w:numId w:val="3"/>
              </w:numPr>
              <w:tabs>
                <w:tab w:val="clear" w:pos="4320"/>
                <w:tab w:val="clear" w:pos="8640"/>
                <w:tab w:val="left" w:pos="360"/>
                <w:tab w:val="left" w:pos="720"/>
              </w:tabs>
              <w:spacing w:before="0" w:after="0"/>
              <w:jc w:val="both"/>
            </w:pPr>
            <w:r>
              <w:t>Maintained version control of code / documents.</w:t>
            </w:r>
          </w:p>
          <w:p w14:paraId="463E8488" w14:textId="77777777" w:rsidR="009D42C4" w:rsidRDefault="009D42C4">
            <w:pPr>
              <w:pStyle w:val="Header"/>
              <w:numPr>
                <w:ilvl w:val="0"/>
                <w:numId w:val="3"/>
              </w:numPr>
              <w:tabs>
                <w:tab w:val="clear" w:pos="4320"/>
                <w:tab w:val="clear" w:pos="8640"/>
                <w:tab w:val="left" w:pos="360"/>
                <w:tab w:val="left" w:pos="720"/>
              </w:tabs>
              <w:spacing w:before="0" w:after="0"/>
              <w:jc w:val="both"/>
            </w:pPr>
            <w:r>
              <w:t>Allocate, monitor and track tasks’ progress</w:t>
            </w:r>
          </w:p>
          <w:p w14:paraId="676F353D" w14:textId="77777777" w:rsidR="009D42C4" w:rsidRDefault="009D42C4">
            <w:pPr>
              <w:pStyle w:val="Header"/>
              <w:numPr>
                <w:ilvl w:val="0"/>
                <w:numId w:val="3"/>
              </w:numPr>
              <w:tabs>
                <w:tab w:val="clear" w:pos="4320"/>
                <w:tab w:val="clear" w:pos="8640"/>
                <w:tab w:val="left" w:pos="360"/>
                <w:tab w:val="left" w:pos="720"/>
              </w:tabs>
              <w:spacing w:before="0" w:after="0"/>
              <w:jc w:val="both"/>
            </w:pPr>
            <w:r>
              <w:t>Prepare for &amp; participate in weekly Client status calls</w:t>
            </w:r>
          </w:p>
          <w:p w14:paraId="305A4B37" w14:textId="77777777" w:rsidR="009D42C4" w:rsidRDefault="009D42C4">
            <w:pPr>
              <w:pStyle w:val="Header"/>
              <w:numPr>
                <w:ilvl w:val="0"/>
                <w:numId w:val="3"/>
              </w:numPr>
              <w:tabs>
                <w:tab w:val="clear" w:pos="4320"/>
                <w:tab w:val="clear" w:pos="8640"/>
                <w:tab w:val="left" w:pos="360"/>
                <w:tab w:val="left" w:pos="720"/>
              </w:tabs>
              <w:spacing w:before="0" w:after="0"/>
              <w:jc w:val="both"/>
              <w:rPr>
                <w:lang w:val="en-US"/>
              </w:rPr>
            </w:pPr>
            <w:r>
              <w:t>Report project metrics to Client Managers &amp; TCS Senior Management</w:t>
            </w:r>
          </w:p>
          <w:p w14:paraId="13043F98"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Good Knowledge Agile, Scrum Methodology.</w:t>
            </w:r>
          </w:p>
          <w:p w14:paraId="2508700E" w14:textId="77777777" w:rsidR="009D42C4" w:rsidRDefault="009D42C4">
            <w:pPr>
              <w:numPr>
                <w:ilvl w:val="0"/>
                <w:numId w:val="11"/>
              </w:numPr>
              <w:tabs>
                <w:tab w:val="left" w:pos="1440"/>
                <w:tab w:val="center" w:pos="4320"/>
                <w:tab w:val="right" w:pos="8640"/>
              </w:tabs>
              <w:suppressAutoHyphens w:val="0"/>
              <w:spacing w:before="0" w:after="0"/>
            </w:pPr>
            <w:r>
              <w:rPr>
                <w:lang w:val="en-US"/>
              </w:rPr>
              <w:t>Prepared the KAD and Operational Manual Documentation.</w:t>
            </w:r>
          </w:p>
        </w:tc>
      </w:tr>
      <w:tr w:rsidR="009D42C4" w14:paraId="5109886C" w14:textId="77777777">
        <w:trPr>
          <w:cantSplit/>
          <w:trHeight w:val="275"/>
        </w:trPr>
        <w:tc>
          <w:tcPr>
            <w:tcW w:w="2191" w:type="dxa"/>
            <w:tcBorders>
              <w:top w:val="single" w:sz="4" w:space="0" w:color="000000"/>
              <w:left w:val="single" w:sz="4" w:space="0" w:color="000000"/>
              <w:bottom w:val="single" w:sz="4" w:space="0" w:color="000000"/>
            </w:tcBorders>
            <w:shd w:val="clear" w:color="auto" w:fill="FFFFFF"/>
          </w:tcPr>
          <w:p w14:paraId="01C3DED9" w14:textId="77777777" w:rsidR="009D42C4" w:rsidRDefault="009D42C4">
            <w:pPr>
              <w:tabs>
                <w:tab w:val="left" w:pos="2898"/>
                <w:tab w:val="center" w:pos="4320"/>
                <w:tab w:val="right" w:pos="8640"/>
                <w:tab w:val="left" w:pos="8838"/>
              </w:tabs>
              <w:spacing w:after="120"/>
            </w:pPr>
            <w:r>
              <w:rPr>
                <w:b/>
                <w:bCs/>
                <w:color w:val="365F91"/>
              </w:rPr>
              <w:t>Work Location</w:t>
            </w:r>
          </w:p>
        </w:tc>
        <w:tc>
          <w:tcPr>
            <w:tcW w:w="6957" w:type="dxa"/>
            <w:tcBorders>
              <w:top w:val="single" w:sz="4" w:space="0" w:color="000000"/>
              <w:left w:val="single" w:sz="4" w:space="0" w:color="000000"/>
              <w:bottom w:val="single" w:sz="4" w:space="0" w:color="000000"/>
              <w:right w:val="single" w:sz="4" w:space="0" w:color="000000"/>
            </w:tcBorders>
            <w:shd w:val="clear" w:color="auto" w:fill="FFFFFF"/>
          </w:tcPr>
          <w:p w14:paraId="5248E1C1"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Hyderabad</w:t>
            </w:r>
          </w:p>
        </w:tc>
      </w:tr>
      <w:tr w:rsidR="009D42C4" w14:paraId="67FB45AD" w14:textId="77777777">
        <w:trPr>
          <w:cantSplit/>
          <w:trHeight w:val="181"/>
        </w:trPr>
        <w:tc>
          <w:tcPr>
            <w:tcW w:w="2191" w:type="dxa"/>
            <w:tcBorders>
              <w:top w:val="single" w:sz="4" w:space="0" w:color="000000"/>
              <w:left w:val="single" w:sz="4" w:space="0" w:color="000000"/>
              <w:bottom w:val="single" w:sz="4" w:space="0" w:color="000000"/>
            </w:tcBorders>
            <w:shd w:val="clear" w:color="auto" w:fill="FFFFFF"/>
          </w:tcPr>
          <w:p w14:paraId="75C389DF" w14:textId="77777777" w:rsidR="009D42C4" w:rsidRDefault="009D42C4">
            <w:pPr>
              <w:tabs>
                <w:tab w:val="left" w:pos="2898"/>
                <w:tab w:val="left" w:pos="8838"/>
              </w:tabs>
              <w:spacing w:after="120"/>
            </w:pPr>
            <w:r>
              <w:rPr>
                <w:b/>
                <w:bCs/>
                <w:color w:val="365F91"/>
              </w:rPr>
              <w:t>Role</w:t>
            </w:r>
          </w:p>
        </w:tc>
        <w:tc>
          <w:tcPr>
            <w:tcW w:w="6957" w:type="dxa"/>
            <w:tcBorders>
              <w:top w:val="single" w:sz="4" w:space="0" w:color="000000"/>
              <w:left w:val="single" w:sz="4" w:space="0" w:color="000000"/>
              <w:bottom w:val="single" w:sz="4" w:space="0" w:color="000000"/>
              <w:right w:val="single" w:sz="4" w:space="0" w:color="000000"/>
            </w:tcBorders>
            <w:shd w:val="clear" w:color="auto" w:fill="FFFFFF"/>
          </w:tcPr>
          <w:p w14:paraId="698D2CC4" w14:textId="77777777" w:rsidR="009D42C4" w:rsidRDefault="009D42C4">
            <w:pPr>
              <w:pStyle w:val="ListBullet2"/>
              <w:numPr>
                <w:ilvl w:val="0"/>
                <w:numId w:val="2"/>
              </w:numPr>
              <w:tabs>
                <w:tab w:val="left" w:pos="360"/>
                <w:tab w:val="left" w:pos="720"/>
              </w:tabs>
              <w:ind w:left="360" w:hanging="360"/>
            </w:pPr>
            <w:r>
              <w:rPr>
                <w:rFonts w:ascii="Arial" w:hAnsi="Arial" w:cs="Arial"/>
                <w:sz w:val="18"/>
              </w:rPr>
              <w:t>Technical Lead</w:t>
            </w:r>
          </w:p>
        </w:tc>
      </w:tr>
    </w:tbl>
    <w:p w14:paraId="2DACDBF6" w14:textId="77777777" w:rsidR="009D42C4" w:rsidRDefault="009D42C4"/>
    <w:p w14:paraId="5B7F253D" w14:textId="77777777" w:rsidR="009D42C4" w:rsidRDefault="009D42C4"/>
    <w:tbl>
      <w:tblPr>
        <w:tblW w:w="0" w:type="auto"/>
        <w:tblInd w:w="-40" w:type="dxa"/>
        <w:tblLayout w:type="fixed"/>
        <w:tblLook w:val="0000" w:firstRow="0" w:lastRow="0" w:firstColumn="0" w:lastColumn="0" w:noHBand="0" w:noVBand="0"/>
      </w:tblPr>
      <w:tblGrid>
        <w:gridCol w:w="2203"/>
        <w:gridCol w:w="6952"/>
      </w:tblGrid>
      <w:tr w:rsidR="009D42C4" w14:paraId="3D08296B" w14:textId="77777777">
        <w:trPr>
          <w:cantSplit/>
          <w:trHeight w:val="445"/>
        </w:trPr>
        <w:tc>
          <w:tcPr>
            <w:tcW w:w="2203" w:type="dxa"/>
            <w:tcBorders>
              <w:top w:val="single" w:sz="4" w:space="0" w:color="000000"/>
              <w:left w:val="single" w:sz="4" w:space="0" w:color="000000"/>
            </w:tcBorders>
            <w:shd w:val="clear" w:color="auto" w:fill="FFFFFF"/>
          </w:tcPr>
          <w:p w14:paraId="37C469D4" w14:textId="77777777" w:rsidR="009D42C4" w:rsidRDefault="009D42C4">
            <w:pPr>
              <w:tabs>
                <w:tab w:val="left" w:pos="2898"/>
                <w:tab w:val="left" w:pos="8838"/>
              </w:tabs>
              <w:spacing w:after="120"/>
              <w:rPr>
                <w:b/>
              </w:rPr>
            </w:pPr>
            <w:r>
              <w:rPr>
                <w:b/>
                <w:bCs/>
                <w:color w:val="365F91"/>
              </w:rPr>
              <w:t>Project - 7</w:t>
            </w:r>
          </w:p>
        </w:tc>
        <w:tc>
          <w:tcPr>
            <w:tcW w:w="6952" w:type="dxa"/>
            <w:tcBorders>
              <w:top w:val="single" w:sz="4" w:space="0" w:color="000000"/>
              <w:left w:val="single" w:sz="4" w:space="0" w:color="000000"/>
              <w:right w:val="single" w:sz="4" w:space="0" w:color="000000"/>
            </w:tcBorders>
            <w:shd w:val="clear" w:color="auto" w:fill="FFFFFF"/>
          </w:tcPr>
          <w:p w14:paraId="051CCD99" w14:textId="77777777" w:rsidR="009D42C4" w:rsidRDefault="009D42C4">
            <w:pPr>
              <w:pStyle w:val="Header"/>
              <w:tabs>
                <w:tab w:val="clear" w:pos="4320"/>
                <w:tab w:val="clear" w:pos="8640"/>
              </w:tabs>
            </w:pPr>
            <w:r>
              <w:rPr>
                <w:b/>
              </w:rPr>
              <w:t xml:space="preserve">APMM: DAMCO_MODS </w:t>
            </w:r>
          </w:p>
        </w:tc>
      </w:tr>
      <w:tr w:rsidR="009D42C4" w14:paraId="2E2AAF9D" w14:textId="77777777">
        <w:trPr>
          <w:cantSplit/>
          <w:trHeight w:val="445"/>
        </w:trPr>
        <w:tc>
          <w:tcPr>
            <w:tcW w:w="2203" w:type="dxa"/>
            <w:tcBorders>
              <w:top w:val="single" w:sz="4" w:space="0" w:color="000000"/>
              <w:left w:val="single" w:sz="4" w:space="0" w:color="000000"/>
            </w:tcBorders>
            <w:shd w:val="clear" w:color="auto" w:fill="FFFFFF"/>
          </w:tcPr>
          <w:p w14:paraId="7D29C89B" w14:textId="77777777" w:rsidR="009D42C4" w:rsidRDefault="009D42C4">
            <w:pPr>
              <w:tabs>
                <w:tab w:val="left" w:pos="2898"/>
                <w:tab w:val="center" w:pos="4320"/>
                <w:tab w:val="right" w:pos="8640"/>
                <w:tab w:val="left" w:pos="8838"/>
              </w:tabs>
              <w:spacing w:after="120"/>
              <w:rPr>
                <w:b/>
              </w:rPr>
            </w:pPr>
            <w:r>
              <w:rPr>
                <w:b/>
                <w:bCs/>
                <w:color w:val="365F91"/>
              </w:rPr>
              <w:t>Customer</w:t>
            </w:r>
          </w:p>
        </w:tc>
        <w:tc>
          <w:tcPr>
            <w:tcW w:w="6952" w:type="dxa"/>
            <w:tcBorders>
              <w:top w:val="single" w:sz="4" w:space="0" w:color="000000"/>
              <w:left w:val="single" w:sz="4" w:space="0" w:color="000000"/>
              <w:right w:val="single" w:sz="4" w:space="0" w:color="000000"/>
            </w:tcBorders>
            <w:shd w:val="clear" w:color="auto" w:fill="FFFFFF"/>
          </w:tcPr>
          <w:p w14:paraId="4701E13D" w14:textId="77777777" w:rsidR="009D42C4" w:rsidRDefault="009D42C4">
            <w:pPr>
              <w:pStyle w:val="Header"/>
              <w:tabs>
                <w:tab w:val="clear" w:pos="4320"/>
                <w:tab w:val="clear" w:pos="8640"/>
              </w:tabs>
            </w:pPr>
            <w:r>
              <w:rPr>
                <w:b/>
              </w:rPr>
              <w:t>A.P Moller - DAMCO</w:t>
            </w:r>
          </w:p>
        </w:tc>
      </w:tr>
      <w:tr w:rsidR="009D42C4" w14:paraId="4ACB43C8" w14:textId="77777777">
        <w:trPr>
          <w:cantSplit/>
          <w:trHeight w:val="445"/>
        </w:trPr>
        <w:tc>
          <w:tcPr>
            <w:tcW w:w="2203" w:type="dxa"/>
            <w:tcBorders>
              <w:top w:val="single" w:sz="4" w:space="0" w:color="000000"/>
              <w:left w:val="single" w:sz="4" w:space="0" w:color="000000"/>
            </w:tcBorders>
            <w:shd w:val="clear" w:color="auto" w:fill="FFFFFF"/>
          </w:tcPr>
          <w:p w14:paraId="369FD455"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2" w:type="dxa"/>
            <w:tcBorders>
              <w:top w:val="single" w:sz="4" w:space="0" w:color="000000"/>
              <w:left w:val="single" w:sz="4" w:space="0" w:color="000000"/>
              <w:right w:val="single" w:sz="4" w:space="0" w:color="000000"/>
            </w:tcBorders>
            <w:shd w:val="clear" w:color="auto" w:fill="FFFFFF"/>
          </w:tcPr>
          <w:p w14:paraId="2CA1807F" w14:textId="77777777" w:rsidR="009D42C4" w:rsidRDefault="009D42C4">
            <w:pPr>
              <w:pStyle w:val="Header"/>
            </w:pPr>
            <w:r>
              <w:t xml:space="preserve">Nov 2015 – May16. </w:t>
            </w:r>
          </w:p>
        </w:tc>
      </w:tr>
      <w:tr w:rsidR="009D42C4" w14:paraId="789D33EA" w14:textId="77777777">
        <w:trPr>
          <w:cantSplit/>
          <w:trHeight w:val="445"/>
        </w:trPr>
        <w:tc>
          <w:tcPr>
            <w:tcW w:w="2203" w:type="dxa"/>
            <w:tcBorders>
              <w:top w:val="single" w:sz="4" w:space="0" w:color="000000"/>
              <w:left w:val="single" w:sz="4" w:space="0" w:color="000000"/>
            </w:tcBorders>
            <w:shd w:val="clear" w:color="auto" w:fill="FFFFFF"/>
          </w:tcPr>
          <w:p w14:paraId="72F4199C" w14:textId="77777777" w:rsidR="009D42C4" w:rsidRDefault="009D42C4">
            <w:pPr>
              <w:tabs>
                <w:tab w:val="left" w:pos="2898"/>
                <w:tab w:val="center" w:pos="4320"/>
                <w:tab w:val="right" w:pos="8640"/>
                <w:tab w:val="left" w:pos="8838"/>
              </w:tabs>
              <w:spacing w:after="120"/>
            </w:pPr>
            <w:r>
              <w:rPr>
                <w:b/>
                <w:bCs/>
                <w:color w:val="365F91"/>
              </w:rPr>
              <w:t>Description</w:t>
            </w:r>
          </w:p>
        </w:tc>
        <w:tc>
          <w:tcPr>
            <w:tcW w:w="6952" w:type="dxa"/>
            <w:tcBorders>
              <w:top w:val="single" w:sz="4" w:space="0" w:color="000000"/>
              <w:left w:val="single" w:sz="4" w:space="0" w:color="000000"/>
              <w:right w:val="single" w:sz="4" w:space="0" w:color="000000"/>
            </w:tcBorders>
            <w:shd w:val="clear" w:color="auto" w:fill="FFFFFF"/>
          </w:tcPr>
          <w:p w14:paraId="19875A3A" w14:textId="77777777" w:rsidR="009D42C4" w:rsidRDefault="009D42C4">
            <w:pPr>
              <w:jc w:val="both"/>
            </w:pPr>
            <w:r>
              <w:t>MODS stands for Maersk logistics Operation and Documentation System. MODS is Damco’s  system for operational data capture supporting the SCM processes from physical handling of cargo to shipping documents. MODS provides the Supply Chain visibility for Damco and our clients.  Operational activities include: Bookings, Cargo Receiving, Carrier Booking, Container Planning, Container Stuffing, and Shipping Advice.</w:t>
            </w:r>
          </w:p>
        </w:tc>
      </w:tr>
      <w:tr w:rsidR="009D42C4" w14:paraId="1D209B90" w14:textId="77777777">
        <w:trPr>
          <w:cantSplit/>
          <w:trHeight w:val="119"/>
        </w:trPr>
        <w:tc>
          <w:tcPr>
            <w:tcW w:w="2203" w:type="dxa"/>
            <w:tcBorders>
              <w:top w:val="single" w:sz="4" w:space="0" w:color="000000"/>
              <w:left w:val="single" w:sz="4" w:space="0" w:color="000000"/>
            </w:tcBorders>
            <w:shd w:val="clear" w:color="auto" w:fill="FFFFFF"/>
          </w:tcPr>
          <w:p w14:paraId="41DD97D6"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52" w:type="dxa"/>
            <w:tcBorders>
              <w:top w:val="single" w:sz="4" w:space="0" w:color="000000"/>
              <w:left w:val="single" w:sz="4" w:space="0" w:color="000000"/>
              <w:right w:val="single" w:sz="4" w:space="0" w:color="000000"/>
            </w:tcBorders>
            <w:shd w:val="clear" w:color="auto" w:fill="FFFFFF"/>
          </w:tcPr>
          <w:p w14:paraId="6D16C215" w14:textId="77777777" w:rsidR="009D42C4" w:rsidRDefault="00B43475">
            <w:pPr>
              <w:pStyle w:val="Header"/>
            </w:pPr>
            <w:r>
              <w:t>Mainframe</w:t>
            </w:r>
            <w:r w:rsidR="009D42C4">
              <w:t>, SQL Server, Windows.</w:t>
            </w:r>
          </w:p>
        </w:tc>
      </w:tr>
      <w:tr w:rsidR="009D42C4" w14:paraId="4431CFF3" w14:textId="77777777">
        <w:trPr>
          <w:cantSplit/>
          <w:trHeight w:val="445"/>
        </w:trPr>
        <w:tc>
          <w:tcPr>
            <w:tcW w:w="2203" w:type="dxa"/>
            <w:tcBorders>
              <w:top w:val="single" w:sz="4" w:space="0" w:color="000000"/>
              <w:left w:val="single" w:sz="4" w:space="0" w:color="000000"/>
            </w:tcBorders>
            <w:shd w:val="clear" w:color="auto" w:fill="FFFFFF"/>
          </w:tcPr>
          <w:p w14:paraId="06FCA793" w14:textId="77777777" w:rsidR="009D42C4" w:rsidRDefault="009D42C4">
            <w:pPr>
              <w:tabs>
                <w:tab w:val="left" w:pos="2898"/>
                <w:tab w:val="center" w:pos="4320"/>
                <w:tab w:val="right" w:pos="8640"/>
                <w:tab w:val="left" w:pos="8838"/>
              </w:tabs>
              <w:spacing w:after="120"/>
              <w:rPr>
                <w:lang w:val="en-US"/>
              </w:rPr>
            </w:pPr>
            <w:r>
              <w:rPr>
                <w:b/>
                <w:bCs/>
                <w:color w:val="365F91"/>
              </w:rPr>
              <w:t>Responsibilities</w:t>
            </w:r>
          </w:p>
        </w:tc>
        <w:tc>
          <w:tcPr>
            <w:tcW w:w="6952" w:type="dxa"/>
            <w:tcBorders>
              <w:top w:val="single" w:sz="4" w:space="0" w:color="000000"/>
              <w:left w:val="single" w:sz="4" w:space="0" w:color="000000"/>
              <w:right w:val="single" w:sz="4" w:space="0" w:color="000000"/>
            </w:tcBorders>
            <w:shd w:val="clear" w:color="auto" w:fill="FFFFFF"/>
          </w:tcPr>
          <w:p w14:paraId="25B57816"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TCS identified me as a MODS Application SPOC.</w:t>
            </w:r>
          </w:p>
          <w:p w14:paraId="3DCCBAFC"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Attended the KA Phase transition from IBM to TCS.</w:t>
            </w:r>
          </w:p>
          <w:p w14:paraId="722E2AF6"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Gone to IBM office for attending KT.</w:t>
            </w:r>
          </w:p>
          <w:p w14:paraId="70332244"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Worked on designing the Flows.</w:t>
            </w:r>
          </w:p>
          <w:p w14:paraId="74B67121"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 xml:space="preserve">Worked on developing the UI part of application </w:t>
            </w:r>
          </w:p>
          <w:p w14:paraId="161EE485" w14:textId="77777777" w:rsidR="009D42C4" w:rsidRDefault="009D42C4">
            <w:pPr>
              <w:numPr>
                <w:ilvl w:val="0"/>
                <w:numId w:val="11"/>
              </w:numPr>
              <w:tabs>
                <w:tab w:val="left" w:pos="1440"/>
                <w:tab w:val="center" w:pos="4320"/>
                <w:tab w:val="right" w:pos="8640"/>
              </w:tabs>
              <w:suppressAutoHyphens w:val="0"/>
              <w:spacing w:before="0" w:after="0"/>
            </w:pPr>
            <w:r>
              <w:rPr>
                <w:lang w:val="en-US"/>
              </w:rPr>
              <w:t>Created Data tables and mapped with external database.</w:t>
            </w:r>
          </w:p>
          <w:p w14:paraId="3A317A97" w14:textId="77777777" w:rsidR="009D42C4" w:rsidRDefault="009D42C4">
            <w:pPr>
              <w:pStyle w:val="BodyText"/>
              <w:widowControl/>
              <w:numPr>
                <w:ilvl w:val="0"/>
                <w:numId w:val="8"/>
              </w:numPr>
              <w:suppressAutoHyphens w:val="0"/>
              <w:spacing w:line="240" w:lineRule="exact"/>
              <w:jc w:val="left"/>
              <w:rPr>
                <w:rFonts w:ascii="Arial" w:eastAsia="Arial" w:hAnsi="Arial" w:cs="Arial"/>
                <w:b w:val="0"/>
                <w:sz w:val="18"/>
              </w:rPr>
            </w:pPr>
            <w:r>
              <w:rPr>
                <w:rFonts w:ascii="Arial" w:hAnsi="Arial" w:cs="Arial"/>
                <w:b w:val="0"/>
                <w:sz w:val="18"/>
              </w:rPr>
              <w:t>Worked on Activities and used almost all OOTB methods</w:t>
            </w:r>
          </w:p>
          <w:p w14:paraId="1738B625" w14:textId="77777777" w:rsidR="009D42C4" w:rsidRDefault="009D42C4">
            <w:pPr>
              <w:pStyle w:val="BodyText"/>
              <w:widowControl/>
              <w:numPr>
                <w:ilvl w:val="0"/>
                <w:numId w:val="8"/>
              </w:numPr>
              <w:suppressAutoHyphens w:val="0"/>
              <w:spacing w:line="240" w:lineRule="exact"/>
              <w:jc w:val="left"/>
              <w:rPr>
                <w:rFonts w:ascii="Arial" w:hAnsi="Arial" w:cs="Arial"/>
                <w:b w:val="0"/>
                <w:sz w:val="18"/>
                <w:lang w:val="en-GB"/>
              </w:rPr>
            </w:pPr>
            <w:r>
              <w:rPr>
                <w:rFonts w:ascii="Arial" w:eastAsia="Arial" w:hAnsi="Arial" w:cs="Arial"/>
                <w:b w:val="0"/>
                <w:sz w:val="18"/>
              </w:rPr>
              <w:t xml:space="preserve"> </w:t>
            </w:r>
            <w:r>
              <w:rPr>
                <w:rFonts w:ascii="Arial" w:hAnsi="Arial" w:cs="Arial"/>
                <w:b w:val="0"/>
                <w:sz w:val="18"/>
                <w:lang w:val="en-GB"/>
              </w:rPr>
              <w:t>Used Database interactions in activities</w:t>
            </w:r>
          </w:p>
          <w:p w14:paraId="75B06143" w14:textId="77777777" w:rsidR="009D42C4" w:rsidRDefault="009D42C4">
            <w:pPr>
              <w:pStyle w:val="BodyText"/>
              <w:widowControl/>
              <w:numPr>
                <w:ilvl w:val="0"/>
                <w:numId w:val="8"/>
              </w:numPr>
              <w:suppressAutoHyphens w:val="0"/>
              <w:spacing w:line="240" w:lineRule="exact"/>
              <w:jc w:val="left"/>
              <w:rPr>
                <w:rFonts w:ascii="Arial" w:hAnsi="Arial" w:cs="Arial"/>
                <w:b w:val="0"/>
                <w:sz w:val="18"/>
                <w:lang w:val="en-GB"/>
              </w:rPr>
            </w:pPr>
            <w:r>
              <w:rPr>
                <w:rFonts w:ascii="Arial" w:hAnsi="Arial" w:cs="Arial"/>
                <w:b w:val="0"/>
                <w:sz w:val="18"/>
                <w:lang w:val="en-GB"/>
              </w:rPr>
              <w:t>Used Dynamic system settings to store and get values dynamically</w:t>
            </w:r>
          </w:p>
          <w:p w14:paraId="0A902D8C" w14:textId="77777777" w:rsidR="009D42C4" w:rsidRDefault="009D42C4">
            <w:pPr>
              <w:pStyle w:val="BodyText"/>
              <w:widowControl/>
              <w:numPr>
                <w:ilvl w:val="0"/>
                <w:numId w:val="8"/>
              </w:numPr>
              <w:suppressAutoHyphens w:val="0"/>
              <w:spacing w:line="240" w:lineRule="exact"/>
              <w:jc w:val="left"/>
              <w:rPr>
                <w:rFonts w:ascii="Arial" w:hAnsi="Arial" w:cs="Arial"/>
                <w:bCs/>
                <w:color w:val="365F91"/>
              </w:rPr>
            </w:pPr>
            <w:r>
              <w:rPr>
                <w:rFonts w:ascii="Arial" w:hAnsi="Arial" w:cs="Arial"/>
                <w:b w:val="0"/>
                <w:sz w:val="18"/>
                <w:lang w:val="en-GB"/>
              </w:rPr>
              <w:t>Used Agents in the applications to run some background activities.</w:t>
            </w:r>
          </w:p>
          <w:p w14:paraId="582FFE0B" w14:textId="77777777" w:rsidR="009D42C4" w:rsidRDefault="009D42C4">
            <w:pPr>
              <w:pStyle w:val="BodyText"/>
              <w:widowControl/>
              <w:suppressAutoHyphens w:val="0"/>
              <w:spacing w:line="240" w:lineRule="exact"/>
              <w:ind w:left="360"/>
              <w:jc w:val="left"/>
              <w:rPr>
                <w:rFonts w:ascii="Arial" w:hAnsi="Arial" w:cs="Arial"/>
                <w:bCs/>
                <w:color w:val="365F91"/>
              </w:rPr>
            </w:pPr>
          </w:p>
        </w:tc>
      </w:tr>
      <w:tr w:rsidR="009D42C4" w14:paraId="62559427" w14:textId="77777777">
        <w:trPr>
          <w:cantSplit/>
          <w:trHeight w:val="445"/>
        </w:trPr>
        <w:tc>
          <w:tcPr>
            <w:tcW w:w="2203" w:type="dxa"/>
            <w:tcBorders>
              <w:top w:val="single" w:sz="4" w:space="0" w:color="000000"/>
              <w:left w:val="single" w:sz="4" w:space="0" w:color="000000"/>
              <w:bottom w:val="single" w:sz="4" w:space="0" w:color="000000"/>
            </w:tcBorders>
            <w:shd w:val="clear" w:color="auto" w:fill="FFFFFF"/>
          </w:tcPr>
          <w:p w14:paraId="460382F4" w14:textId="77777777" w:rsidR="009D42C4" w:rsidRDefault="009D42C4">
            <w:pPr>
              <w:tabs>
                <w:tab w:val="left" w:pos="2898"/>
                <w:tab w:val="left" w:pos="8838"/>
              </w:tabs>
              <w:spacing w:after="120"/>
            </w:pPr>
            <w:r>
              <w:rPr>
                <w:b/>
                <w:bCs/>
                <w:color w:val="365F91"/>
              </w:rPr>
              <w:lastRenderedPageBreak/>
              <w:t>Work Location</w:t>
            </w:r>
          </w:p>
        </w:tc>
        <w:tc>
          <w:tcPr>
            <w:tcW w:w="6952" w:type="dxa"/>
            <w:tcBorders>
              <w:top w:val="single" w:sz="4" w:space="0" w:color="000000"/>
              <w:left w:val="single" w:sz="4" w:space="0" w:color="000000"/>
              <w:bottom w:val="single" w:sz="4" w:space="0" w:color="000000"/>
              <w:right w:val="single" w:sz="4" w:space="0" w:color="000000"/>
            </w:tcBorders>
            <w:shd w:val="clear" w:color="auto" w:fill="FFFFFF"/>
          </w:tcPr>
          <w:p w14:paraId="0FC3B724"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Hyderabad</w:t>
            </w:r>
          </w:p>
        </w:tc>
      </w:tr>
      <w:tr w:rsidR="009D42C4" w14:paraId="7D8C8EFE" w14:textId="77777777">
        <w:trPr>
          <w:cantSplit/>
          <w:trHeight w:val="445"/>
        </w:trPr>
        <w:tc>
          <w:tcPr>
            <w:tcW w:w="2203" w:type="dxa"/>
            <w:tcBorders>
              <w:top w:val="single" w:sz="4" w:space="0" w:color="000000"/>
              <w:left w:val="single" w:sz="4" w:space="0" w:color="000000"/>
              <w:bottom w:val="single" w:sz="4" w:space="0" w:color="000000"/>
            </w:tcBorders>
            <w:shd w:val="clear" w:color="auto" w:fill="FFFFFF"/>
          </w:tcPr>
          <w:p w14:paraId="08217F3A" w14:textId="77777777" w:rsidR="009D42C4" w:rsidRDefault="009D42C4">
            <w:pPr>
              <w:tabs>
                <w:tab w:val="left" w:pos="2898"/>
                <w:tab w:val="left" w:pos="8838"/>
              </w:tabs>
              <w:spacing w:after="120"/>
            </w:pPr>
            <w:r>
              <w:rPr>
                <w:b/>
                <w:bCs/>
                <w:color w:val="365F91"/>
              </w:rPr>
              <w:t>Role</w:t>
            </w:r>
          </w:p>
        </w:tc>
        <w:tc>
          <w:tcPr>
            <w:tcW w:w="6952" w:type="dxa"/>
            <w:tcBorders>
              <w:top w:val="single" w:sz="4" w:space="0" w:color="000000"/>
              <w:left w:val="single" w:sz="4" w:space="0" w:color="000000"/>
              <w:bottom w:val="single" w:sz="4" w:space="0" w:color="000000"/>
              <w:right w:val="single" w:sz="4" w:space="0" w:color="000000"/>
            </w:tcBorders>
            <w:shd w:val="clear" w:color="auto" w:fill="FFFFFF"/>
          </w:tcPr>
          <w:p w14:paraId="081A8C7F" w14:textId="77777777" w:rsidR="009D42C4" w:rsidRDefault="009D42C4">
            <w:pPr>
              <w:pStyle w:val="ListBullet2"/>
              <w:numPr>
                <w:ilvl w:val="0"/>
                <w:numId w:val="2"/>
              </w:numPr>
              <w:tabs>
                <w:tab w:val="left" w:pos="360"/>
                <w:tab w:val="left" w:pos="720"/>
              </w:tabs>
              <w:ind w:left="360" w:hanging="360"/>
            </w:pPr>
            <w:r>
              <w:rPr>
                <w:rFonts w:ascii="Arial" w:hAnsi="Arial" w:cs="Arial"/>
                <w:sz w:val="18"/>
              </w:rPr>
              <w:t>Technical Lead</w:t>
            </w:r>
          </w:p>
        </w:tc>
      </w:tr>
    </w:tbl>
    <w:p w14:paraId="1456A295" w14:textId="77777777" w:rsidR="009D42C4" w:rsidRDefault="009D42C4"/>
    <w:tbl>
      <w:tblPr>
        <w:tblW w:w="0" w:type="auto"/>
        <w:tblInd w:w="-40" w:type="dxa"/>
        <w:tblLayout w:type="fixed"/>
        <w:tblLook w:val="0000" w:firstRow="0" w:lastRow="0" w:firstColumn="0" w:lastColumn="0" w:noHBand="0" w:noVBand="0"/>
      </w:tblPr>
      <w:tblGrid>
        <w:gridCol w:w="2204"/>
        <w:gridCol w:w="6950"/>
      </w:tblGrid>
      <w:tr w:rsidR="009D42C4" w14:paraId="1F41EB55" w14:textId="77777777">
        <w:trPr>
          <w:cantSplit/>
          <w:trHeight w:val="445"/>
        </w:trPr>
        <w:tc>
          <w:tcPr>
            <w:tcW w:w="2204" w:type="dxa"/>
            <w:tcBorders>
              <w:top w:val="single" w:sz="4" w:space="0" w:color="000000"/>
              <w:left w:val="single" w:sz="4" w:space="0" w:color="000000"/>
            </w:tcBorders>
            <w:shd w:val="clear" w:color="auto" w:fill="FFFFFF"/>
          </w:tcPr>
          <w:p w14:paraId="5AA7EECA" w14:textId="77777777" w:rsidR="009D42C4" w:rsidRDefault="009D42C4">
            <w:pPr>
              <w:tabs>
                <w:tab w:val="left" w:pos="2898"/>
                <w:tab w:val="left" w:pos="8838"/>
              </w:tabs>
              <w:spacing w:after="120"/>
              <w:rPr>
                <w:b/>
              </w:rPr>
            </w:pPr>
            <w:r>
              <w:rPr>
                <w:b/>
                <w:bCs/>
                <w:color w:val="365F91"/>
              </w:rPr>
              <w:t>Project - 8</w:t>
            </w:r>
          </w:p>
        </w:tc>
        <w:tc>
          <w:tcPr>
            <w:tcW w:w="6950" w:type="dxa"/>
            <w:tcBorders>
              <w:top w:val="single" w:sz="4" w:space="0" w:color="000000"/>
              <w:left w:val="single" w:sz="4" w:space="0" w:color="000000"/>
              <w:right w:val="single" w:sz="4" w:space="0" w:color="000000"/>
            </w:tcBorders>
            <w:shd w:val="clear" w:color="auto" w:fill="FFFFFF"/>
          </w:tcPr>
          <w:p w14:paraId="7780B237" w14:textId="77777777" w:rsidR="009D42C4" w:rsidRDefault="009D42C4">
            <w:pPr>
              <w:pStyle w:val="Header"/>
              <w:tabs>
                <w:tab w:val="clear" w:pos="4320"/>
                <w:tab w:val="clear" w:pos="8640"/>
              </w:tabs>
            </w:pPr>
            <w:r>
              <w:rPr>
                <w:b/>
              </w:rPr>
              <w:t>CLAS Upgrade</w:t>
            </w:r>
          </w:p>
        </w:tc>
      </w:tr>
      <w:tr w:rsidR="009D42C4" w14:paraId="7B640EEC" w14:textId="77777777">
        <w:trPr>
          <w:cantSplit/>
          <w:trHeight w:val="445"/>
        </w:trPr>
        <w:tc>
          <w:tcPr>
            <w:tcW w:w="2204" w:type="dxa"/>
            <w:tcBorders>
              <w:top w:val="single" w:sz="4" w:space="0" w:color="000000"/>
              <w:left w:val="single" w:sz="4" w:space="0" w:color="000000"/>
            </w:tcBorders>
            <w:shd w:val="clear" w:color="auto" w:fill="FFFFFF"/>
          </w:tcPr>
          <w:p w14:paraId="3EEDDF64" w14:textId="77777777" w:rsidR="009D42C4" w:rsidRDefault="009D42C4">
            <w:pPr>
              <w:tabs>
                <w:tab w:val="left" w:pos="2898"/>
                <w:tab w:val="center" w:pos="4320"/>
                <w:tab w:val="right" w:pos="8640"/>
                <w:tab w:val="left" w:pos="8838"/>
              </w:tabs>
              <w:spacing w:after="120"/>
            </w:pPr>
            <w:r>
              <w:rPr>
                <w:b/>
                <w:bCs/>
                <w:color w:val="365F91"/>
              </w:rPr>
              <w:t>Customer</w:t>
            </w:r>
          </w:p>
        </w:tc>
        <w:tc>
          <w:tcPr>
            <w:tcW w:w="6950" w:type="dxa"/>
            <w:tcBorders>
              <w:top w:val="single" w:sz="4" w:space="0" w:color="000000"/>
              <w:left w:val="single" w:sz="4" w:space="0" w:color="000000"/>
              <w:right w:val="single" w:sz="4" w:space="0" w:color="000000"/>
            </w:tcBorders>
            <w:shd w:val="clear" w:color="auto" w:fill="FFFFFF"/>
          </w:tcPr>
          <w:p w14:paraId="469FCC0E" w14:textId="77777777" w:rsidR="009D42C4" w:rsidRDefault="009D42C4">
            <w:pPr>
              <w:pStyle w:val="Header"/>
            </w:pPr>
            <w:r>
              <w:t>Fifth Third Bank (FTB).</w:t>
            </w:r>
          </w:p>
        </w:tc>
      </w:tr>
      <w:tr w:rsidR="009D42C4" w14:paraId="54276DF8" w14:textId="77777777">
        <w:trPr>
          <w:cantSplit/>
          <w:trHeight w:val="445"/>
        </w:trPr>
        <w:tc>
          <w:tcPr>
            <w:tcW w:w="2204" w:type="dxa"/>
            <w:tcBorders>
              <w:top w:val="single" w:sz="4" w:space="0" w:color="000000"/>
              <w:left w:val="single" w:sz="4" w:space="0" w:color="000000"/>
            </w:tcBorders>
            <w:shd w:val="clear" w:color="auto" w:fill="FFFFFF"/>
          </w:tcPr>
          <w:p w14:paraId="489D6BC5"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50" w:type="dxa"/>
            <w:tcBorders>
              <w:top w:val="single" w:sz="4" w:space="0" w:color="000000"/>
              <w:left w:val="single" w:sz="4" w:space="0" w:color="000000"/>
              <w:right w:val="single" w:sz="4" w:space="0" w:color="000000"/>
            </w:tcBorders>
            <w:shd w:val="clear" w:color="auto" w:fill="FFFFFF"/>
          </w:tcPr>
          <w:p w14:paraId="5A3C3E1B" w14:textId="77777777" w:rsidR="009D42C4" w:rsidRDefault="009D42C4">
            <w:pPr>
              <w:pStyle w:val="Header"/>
            </w:pPr>
            <w:r>
              <w:t xml:space="preserve">Jun 2014 –  Aug 2015. </w:t>
            </w:r>
          </w:p>
        </w:tc>
      </w:tr>
      <w:tr w:rsidR="009D42C4" w14:paraId="762B1A22" w14:textId="77777777">
        <w:trPr>
          <w:cantSplit/>
          <w:trHeight w:val="445"/>
        </w:trPr>
        <w:tc>
          <w:tcPr>
            <w:tcW w:w="2204" w:type="dxa"/>
            <w:tcBorders>
              <w:top w:val="single" w:sz="4" w:space="0" w:color="000000"/>
              <w:left w:val="single" w:sz="4" w:space="0" w:color="000000"/>
            </w:tcBorders>
            <w:shd w:val="clear" w:color="auto" w:fill="FFFFFF"/>
          </w:tcPr>
          <w:p w14:paraId="07B2ACF9" w14:textId="77777777" w:rsidR="009D42C4" w:rsidRDefault="009D42C4">
            <w:pPr>
              <w:tabs>
                <w:tab w:val="left" w:pos="2898"/>
                <w:tab w:val="center" w:pos="4320"/>
                <w:tab w:val="right" w:pos="8640"/>
                <w:tab w:val="left" w:pos="8838"/>
              </w:tabs>
              <w:spacing w:after="120"/>
            </w:pPr>
            <w:r>
              <w:rPr>
                <w:b/>
                <w:bCs/>
                <w:color w:val="365F91"/>
              </w:rPr>
              <w:t>Description</w:t>
            </w:r>
          </w:p>
        </w:tc>
        <w:tc>
          <w:tcPr>
            <w:tcW w:w="6950" w:type="dxa"/>
            <w:tcBorders>
              <w:top w:val="single" w:sz="4" w:space="0" w:color="000000"/>
              <w:left w:val="single" w:sz="4" w:space="0" w:color="000000"/>
              <w:right w:val="single" w:sz="4" w:space="0" w:color="000000"/>
            </w:tcBorders>
            <w:shd w:val="clear" w:color="auto" w:fill="FFFFFF"/>
          </w:tcPr>
          <w:p w14:paraId="6CA272D1" w14:textId="77777777" w:rsidR="009D42C4" w:rsidRDefault="009D42C4">
            <w:pPr>
              <w:pStyle w:val="Header"/>
              <w:tabs>
                <w:tab w:val="clear" w:pos="4320"/>
                <w:tab w:val="clear" w:pos="8640"/>
              </w:tabs>
              <w:rPr>
                <w:lang w:val="en-IN"/>
              </w:rPr>
            </w:pPr>
            <w:r>
              <w:t>FTB – Customer is a U.S. regional banking corporation, head quartered in Cincinnati, Ohio.</w:t>
            </w:r>
          </w:p>
          <w:p w14:paraId="2F1BBC21" w14:textId="77777777" w:rsidR="009D42C4" w:rsidRDefault="009D42C4">
            <w:pPr>
              <w:pStyle w:val="Header"/>
              <w:rPr>
                <w:lang w:val="en-US"/>
              </w:rPr>
            </w:pPr>
            <w:r>
              <w:rPr>
                <w:lang w:val="en-IN"/>
              </w:rPr>
              <w:t xml:space="preserve">Main areas of business: </w:t>
            </w:r>
            <w:r>
              <w:rPr>
                <w:lang w:val="en-US"/>
              </w:rPr>
              <w:t>Branch Banking</w:t>
            </w:r>
            <w:r>
              <w:rPr>
                <w:lang w:val="en-IN"/>
              </w:rPr>
              <w:t>,</w:t>
            </w:r>
            <w:r>
              <w:rPr>
                <w:lang w:val="en-US"/>
              </w:rPr>
              <w:t xml:space="preserve"> Commercial Banking</w:t>
            </w:r>
            <w:r>
              <w:rPr>
                <w:lang w:val="en-IN"/>
              </w:rPr>
              <w:t>,</w:t>
            </w:r>
            <w:r>
              <w:rPr>
                <w:lang w:val="en-US"/>
              </w:rPr>
              <w:t xml:space="preserve"> Consumer Lending</w:t>
            </w:r>
            <w:r>
              <w:rPr>
                <w:lang w:val="en-IN"/>
              </w:rPr>
              <w:t>,</w:t>
            </w:r>
            <w:r>
              <w:rPr>
                <w:lang w:val="en-US"/>
              </w:rPr>
              <w:t>Investment Advising</w:t>
            </w:r>
            <w:r>
              <w:rPr>
                <w:lang w:val="en-IN"/>
              </w:rPr>
              <w:t xml:space="preserve"> and </w:t>
            </w:r>
            <w:r>
              <w:rPr>
                <w:lang w:val="en-US"/>
              </w:rPr>
              <w:t>Title insurance.</w:t>
            </w:r>
          </w:p>
          <w:p w14:paraId="560D0FBC" w14:textId="77777777" w:rsidR="009D42C4" w:rsidRDefault="009D42C4">
            <w:pPr>
              <w:pStyle w:val="Header"/>
              <w:numPr>
                <w:ilvl w:val="0"/>
                <w:numId w:val="9"/>
              </w:numPr>
              <w:rPr>
                <w:lang w:val="en-IN"/>
              </w:rPr>
            </w:pPr>
            <w:r>
              <w:rPr>
                <w:lang w:val="en-US"/>
              </w:rPr>
              <w:t>Customer decided to revamp its existing windows based commercial loan on boarding system (Commercial Loan Automated Solutions or CLAS) by replacing it with a new web based application (Custom Lending Solutions or CLS). CLAS interfaces with the mainframe based loan servicing application (AFS) using screen scrape technique i.e. CLAS will run macro scripts on AFS CICS screen upon user request.</w:t>
            </w:r>
          </w:p>
          <w:p w14:paraId="4E217FA7" w14:textId="77777777" w:rsidR="009D42C4" w:rsidRDefault="009D42C4">
            <w:pPr>
              <w:pStyle w:val="Header"/>
              <w:rPr>
                <w:lang w:val="en-IN"/>
              </w:rPr>
            </w:pPr>
          </w:p>
        </w:tc>
      </w:tr>
      <w:tr w:rsidR="009D42C4" w14:paraId="1FEE7A74" w14:textId="77777777">
        <w:trPr>
          <w:cantSplit/>
          <w:trHeight w:val="445"/>
        </w:trPr>
        <w:tc>
          <w:tcPr>
            <w:tcW w:w="2204" w:type="dxa"/>
            <w:tcBorders>
              <w:top w:val="single" w:sz="4" w:space="0" w:color="000000"/>
              <w:left w:val="single" w:sz="4" w:space="0" w:color="000000"/>
            </w:tcBorders>
            <w:shd w:val="clear" w:color="auto" w:fill="FFFFFF"/>
          </w:tcPr>
          <w:p w14:paraId="6E967CD7" w14:textId="77777777" w:rsidR="009D42C4" w:rsidRDefault="009D42C4">
            <w:pPr>
              <w:tabs>
                <w:tab w:val="left" w:pos="2898"/>
                <w:tab w:val="center" w:pos="4320"/>
                <w:tab w:val="right" w:pos="8640"/>
                <w:tab w:val="left" w:pos="8838"/>
              </w:tabs>
              <w:spacing w:after="120"/>
            </w:pPr>
            <w:r>
              <w:rPr>
                <w:b/>
                <w:bCs/>
                <w:color w:val="365F91"/>
              </w:rPr>
              <w:t>Solution Environment &amp; Tools</w:t>
            </w:r>
          </w:p>
        </w:tc>
        <w:tc>
          <w:tcPr>
            <w:tcW w:w="6950" w:type="dxa"/>
            <w:tcBorders>
              <w:top w:val="single" w:sz="4" w:space="0" w:color="000000"/>
              <w:left w:val="single" w:sz="4" w:space="0" w:color="000000"/>
              <w:right w:val="single" w:sz="4" w:space="0" w:color="000000"/>
            </w:tcBorders>
            <w:shd w:val="clear" w:color="auto" w:fill="FFFFFF"/>
          </w:tcPr>
          <w:p w14:paraId="1E4032ED" w14:textId="77777777" w:rsidR="009D42C4" w:rsidRDefault="009D42C4">
            <w:pPr>
              <w:pStyle w:val="Header"/>
            </w:pPr>
            <w:r>
              <w:t>COBOL, CICS, VSAM, MQ series, PEGA - PRPC  and XML.</w:t>
            </w:r>
          </w:p>
        </w:tc>
      </w:tr>
      <w:tr w:rsidR="009D42C4" w14:paraId="05C8183F" w14:textId="77777777">
        <w:trPr>
          <w:cantSplit/>
          <w:trHeight w:val="445"/>
        </w:trPr>
        <w:tc>
          <w:tcPr>
            <w:tcW w:w="2204" w:type="dxa"/>
            <w:tcBorders>
              <w:top w:val="single" w:sz="4" w:space="0" w:color="000000"/>
              <w:left w:val="single" w:sz="4" w:space="0" w:color="000000"/>
            </w:tcBorders>
            <w:shd w:val="clear" w:color="auto" w:fill="FFFFFF"/>
          </w:tcPr>
          <w:p w14:paraId="1ADC6B24" w14:textId="77777777" w:rsidR="009D42C4" w:rsidRDefault="009D42C4">
            <w:pPr>
              <w:tabs>
                <w:tab w:val="left" w:pos="2898"/>
                <w:tab w:val="center" w:pos="4320"/>
                <w:tab w:val="right" w:pos="8640"/>
                <w:tab w:val="left" w:pos="8838"/>
              </w:tabs>
              <w:spacing w:after="120"/>
              <w:rPr>
                <w:lang w:val="en-US"/>
              </w:rPr>
            </w:pPr>
            <w:r>
              <w:rPr>
                <w:b/>
                <w:bCs/>
                <w:color w:val="365F91"/>
              </w:rPr>
              <w:t>Responsibilities</w:t>
            </w:r>
          </w:p>
        </w:tc>
        <w:tc>
          <w:tcPr>
            <w:tcW w:w="6950" w:type="dxa"/>
            <w:tcBorders>
              <w:top w:val="single" w:sz="4" w:space="0" w:color="000000"/>
              <w:left w:val="single" w:sz="4" w:space="0" w:color="000000"/>
              <w:right w:val="single" w:sz="4" w:space="0" w:color="000000"/>
            </w:tcBorders>
            <w:shd w:val="clear" w:color="auto" w:fill="FFFFFF"/>
          </w:tcPr>
          <w:p w14:paraId="150703FF" w14:textId="77777777" w:rsidR="009D42C4" w:rsidRDefault="009D42C4">
            <w:pPr>
              <w:numPr>
                <w:ilvl w:val="0"/>
                <w:numId w:val="11"/>
              </w:numPr>
              <w:tabs>
                <w:tab w:val="left" w:pos="1440"/>
                <w:tab w:val="center" w:pos="4320"/>
                <w:tab w:val="right" w:pos="8640"/>
              </w:tabs>
              <w:suppressAutoHyphens w:val="0"/>
              <w:spacing w:before="0" w:after="0"/>
              <w:rPr>
                <w:lang w:val="en-US"/>
              </w:rPr>
            </w:pPr>
            <w:r>
              <w:rPr>
                <w:lang w:val="en-US"/>
              </w:rPr>
              <w:t>CLS (front-end) writes XML messages to MQ.</w:t>
            </w:r>
          </w:p>
          <w:p w14:paraId="4930FECA" w14:textId="77777777" w:rsidR="009D42C4" w:rsidRDefault="009D42C4">
            <w:pPr>
              <w:numPr>
                <w:ilvl w:val="0"/>
                <w:numId w:val="11"/>
              </w:numPr>
              <w:tabs>
                <w:tab w:val="left" w:pos="1440"/>
                <w:tab w:val="center" w:pos="4320"/>
                <w:tab w:val="right" w:pos="8640"/>
              </w:tabs>
              <w:suppressAutoHyphens w:val="0"/>
              <w:spacing w:before="0" w:after="0"/>
              <w:rPr>
                <w:lang w:val="en-IN"/>
              </w:rPr>
            </w:pPr>
            <w:r>
              <w:rPr>
                <w:lang w:val="en-US"/>
              </w:rPr>
              <w:t xml:space="preserve">Involved in the development  for  </w:t>
            </w:r>
          </w:p>
          <w:p w14:paraId="77AB6B37" w14:textId="77777777" w:rsidR="009D42C4" w:rsidRDefault="009D42C4">
            <w:pPr>
              <w:tabs>
                <w:tab w:val="left" w:pos="1440"/>
                <w:tab w:val="center" w:pos="4320"/>
                <w:tab w:val="right" w:pos="8640"/>
              </w:tabs>
              <w:suppressAutoHyphens w:val="0"/>
              <w:spacing w:before="0" w:after="0"/>
              <w:ind w:left="360"/>
              <w:rPr>
                <w:lang w:val="en-IN"/>
              </w:rPr>
            </w:pPr>
          </w:p>
          <w:p w14:paraId="063D0309" w14:textId="77777777" w:rsidR="009D42C4" w:rsidRDefault="009D42C4">
            <w:pPr>
              <w:numPr>
                <w:ilvl w:val="0"/>
                <w:numId w:val="6"/>
              </w:numPr>
              <w:suppressAutoHyphens w:val="0"/>
              <w:spacing w:before="0" w:after="0"/>
              <w:rPr>
                <w:lang w:val="en-US"/>
              </w:rPr>
            </w:pPr>
            <w:r>
              <w:rPr>
                <w:lang w:val="en-US"/>
              </w:rPr>
              <w:t>New MF/CICS API reads messages from MQ and pass to AFS application.</w:t>
            </w:r>
          </w:p>
          <w:p w14:paraId="6DAA3307" w14:textId="77777777" w:rsidR="009D42C4" w:rsidRDefault="009D42C4">
            <w:pPr>
              <w:numPr>
                <w:ilvl w:val="0"/>
                <w:numId w:val="6"/>
              </w:numPr>
              <w:suppressAutoHyphens w:val="0"/>
              <w:spacing w:before="0" w:after="0"/>
              <w:rPr>
                <w:lang w:val="en-US"/>
              </w:rPr>
            </w:pPr>
            <w:r>
              <w:rPr>
                <w:lang w:val="en-US"/>
              </w:rPr>
              <w:t>API collects response from AFS and pass to MQ.</w:t>
            </w:r>
          </w:p>
          <w:p w14:paraId="35748DAD" w14:textId="77777777" w:rsidR="009D42C4" w:rsidRDefault="009D42C4">
            <w:pPr>
              <w:numPr>
                <w:ilvl w:val="0"/>
                <w:numId w:val="6"/>
              </w:numPr>
              <w:suppressAutoHyphens w:val="0"/>
              <w:spacing w:before="0" w:after="0"/>
              <w:rPr>
                <w:lang w:val="en-IN"/>
              </w:rPr>
            </w:pPr>
            <w:r>
              <w:rPr>
                <w:lang w:val="en-US"/>
              </w:rPr>
              <w:t>CLS receives the response data from MQ to complete the transaction.</w:t>
            </w:r>
          </w:p>
          <w:p w14:paraId="536C02AF" w14:textId="77777777" w:rsidR="009D42C4" w:rsidRDefault="009D42C4">
            <w:pPr>
              <w:suppressAutoHyphens w:val="0"/>
              <w:spacing w:before="0" w:after="0"/>
              <w:ind w:left="720"/>
              <w:rPr>
                <w:lang w:val="en-IN"/>
              </w:rPr>
            </w:pPr>
          </w:p>
          <w:p w14:paraId="71AFCF6F" w14:textId="77777777" w:rsidR="009D42C4" w:rsidRDefault="009D42C4">
            <w:pPr>
              <w:numPr>
                <w:ilvl w:val="0"/>
                <w:numId w:val="11"/>
              </w:numPr>
              <w:suppressAutoHyphens w:val="0"/>
              <w:spacing w:before="0" w:after="0"/>
            </w:pPr>
            <w:r>
              <w:t xml:space="preserve">Involved in preparing the </w:t>
            </w:r>
            <w:r w:rsidR="008F7F0B">
              <w:t>technical</w:t>
            </w:r>
            <w:r>
              <w:t xml:space="preserve"> specification document simultaneously with build.</w:t>
            </w:r>
          </w:p>
          <w:p w14:paraId="00B5C9B1" w14:textId="77777777" w:rsidR="009D42C4" w:rsidRDefault="009D42C4">
            <w:pPr>
              <w:numPr>
                <w:ilvl w:val="0"/>
                <w:numId w:val="10"/>
              </w:numPr>
              <w:suppressAutoHyphens w:val="0"/>
              <w:spacing w:before="0" w:after="0"/>
            </w:pPr>
            <w:r>
              <w:t>Daily updates to the onsite coordinator on the progress of the project.</w:t>
            </w:r>
          </w:p>
          <w:p w14:paraId="59074239" w14:textId="77777777" w:rsidR="009D42C4" w:rsidRDefault="009D42C4">
            <w:pPr>
              <w:pStyle w:val="BodyText"/>
              <w:widowControl/>
              <w:numPr>
                <w:ilvl w:val="0"/>
                <w:numId w:val="8"/>
              </w:numPr>
              <w:suppressAutoHyphens w:val="0"/>
              <w:spacing w:line="240" w:lineRule="exact"/>
              <w:jc w:val="left"/>
              <w:rPr>
                <w:rFonts w:ascii="Arial" w:hAnsi="Arial" w:cs="Arial"/>
                <w:b w:val="0"/>
                <w:sz w:val="18"/>
                <w:lang w:val="en-GB"/>
              </w:rPr>
            </w:pPr>
            <w:r>
              <w:rPr>
                <w:rFonts w:ascii="Arial" w:hAnsi="Arial" w:cs="Arial"/>
                <w:b w:val="0"/>
                <w:sz w:val="18"/>
                <w:lang w:val="en-GB"/>
              </w:rPr>
              <w:t>Prepared release Summary Reports/Status Reports.</w:t>
            </w:r>
          </w:p>
          <w:p w14:paraId="06846405" w14:textId="77777777" w:rsidR="009D42C4" w:rsidRDefault="009D42C4">
            <w:pPr>
              <w:pStyle w:val="BodyText"/>
              <w:widowControl/>
              <w:numPr>
                <w:ilvl w:val="0"/>
                <w:numId w:val="8"/>
              </w:numPr>
              <w:suppressAutoHyphens w:val="0"/>
              <w:spacing w:line="240" w:lineRule="exact"/>
              <w:jc w:val="left"/>
              <w:rPr>
                <w:rFonts w:ascii="Arial" w:hAnsi="Arial" w:cs="Arial"/>
                <w:b w:val="0"/>
                <w:sz w:val="18"/>
                <w:lang w:val="en-GB"/>
              </w:rPr>
            </w:pPr>
            <w:r>
              <w:rPr>
                <w:rFonts w:ascii="Arial" w:hAnsi="Arial" w:cs="Arial"/>
                <w:b w:val="0"/>
                <w:sz w:val="18"/>
                <w:lang w:val="en-GB"/>
              </w:rPr>
              <w:t xml:space="preserve">Understanding and working on MQ series and also taken the challenge in learning the XML and adapting in the project. </w:t>
            </w:r>
          </w:p>
          <w:p w14:paraId="1FFDD48F" w14:textId="77777777" w:rsidR="009D42C4" w:rsidRDefault="009D42C4">
            <w:pPr>
              <w:pStyle w:val="BodyText"/>
              <w:widowControl/>
              <w:numPr>
                <w:ilvl w:val="0"/>
                <w:numId w:val="8"/>
              </w:numPr>
              <w:suppressAutoHyphens w:val="0"/>
              <w:spacing w:line="240" w:lineRule="exact"/>
              <w:jc w:val="left"/>
              <w:rPr>
                <w:rFonts w:ascii="Arial" w:hAnsi="Arial" w:cs="Arial"/>
                <w:b w:val="0"/>
                <w:sz w:val="18"/>
              </w:rPr>
            </w:pPr>
            <w:r>
              <w:rPr>
                <w:rFonts w:ascii="Arial" w:hAnsi="Arial" w:cs="Arial"/>
                <w:b w:val="0"/>
                <w:sz w:val="18"/>
                <w:lang w:val="en-GB"/>
              </w:rPr>
              <w:t>Used Access groups, Work groups and operators with different levels of access</w:t>
            </w:r>
          </w:p>
          <w:p w14:paraId="67D02306" w14:textId="77777777" w:rsidR="009D42C4" w:rsidRDefault="009D42C4">
            <w:pPr>
              <w:pStyle w:val="BodyText"/>
              <w:widowControl/>
              <w:numPr>
                <w:ilvl w:val="0"/>
                <w:numId w:val="8"/>
              </w:numPr>
              <w:suppressAutoHyphens w:val="0"/>
              <w:spacing w:line="240" w:lineRule="exact"/>
              <w:jc w:val="left"/>
              <w:rPr>
                <w:rFonts w:ascii="Arial" w:hAnsi="Arial" w:cs="Arial"/>
                <w:b w:val="0"/>
                <w:sz w:val="18"/>
              </w:rPr>
            </w:pPr>
            <w:r>
              <w:rPr>
                <w:rFonts w:ascii="Arial" w:hAnsi="Arial" w:cs="Arial"/>
                <w:b w:val="0"/>
                <w:sz w:val="18"/>
              </w:rPr>
              <w:t>Builds required design elements and rules in PRPC using activities, declarative rules and decision rules.</w:t>
            </w:r>
          </w:p>
          <w:p w14:paraId="36DC9C69" w14:textId="77777777" w:rsidR="009D42C4" w:rsidRDefault="009D42C4">
            <w:pPr>
              <w:pStyle w:val="BodyText"/>
              <w:widowControl/>
              <w:numPr>
                <w:ilvl w:val="0"/>
                <w:numId w:val="8"/>
              </w:numPr>
              <w:suppressAutoHyphens w:val="0"/>
              <w:spacing w:line="240" w:lineRule="exact"/>
              <w:jc w:val="left"/>
              <w:rPr>
                <w:rFonts w:ascii="Arial" w:hAnsi="Arial" w:cs="Arial"/>
                <w:b w:val="0"/>
                <w:sz w:val="18"/>
              </w:rPr>
            </w:pPr>
            <w:r>
              <w:rPr>
                <w:rFonts w:ascii="Arial" w:hAnsi="Arial" w:cs="Arial"/>
                <w:b w:val="0"/>
                <w:sz w:val="18"/>
              </w:rPr>
              <w:t>Developed Flow action and sections.</w:t>
            </w:r>
          </w:p>
          <w:p w14:paraId="48692BF4" w14:textId="77777777" w:rsidR="009D42C4" w:rsidRDefault="009D42C4">
            <w:pPr>
              <w:pStyle w:val="BodyText"/>
              <w:widowControl/>
              <w:numPr>
                <w:ilvl w:val="0"/>
                <w:numId w:val="8"/>
              </w:numPr>
              <w:suppressAutoHyphens w:val="0"/>
              <w:spacing w:line="240" w:lineRule="exact"/>
              <w:jc w:val="left"/>
            </w:pPr>
            <w:r>
              <w:rPr>
                <w:rFonts w:ascii="Arial" w:hAnsi="Arial" w:cs="Arial"/>
                <w:b w:val="0"/>
                <w:sz w:val="18"/>
              </w:rPr>
              <w:t>Worked on SOAP services and SOAP connectors.</w:t>
            </w:r>
          </w:p>
        </w:tc>
      </w:tr>
      <w:tr w:rsidR="009D42C4" w14:paraId="58983AF2" w14:textId="77777777">
        <w:trPr>
          <w:cantSplit/>
          <w:trHeight w:val="445"/>
        </w:trPr>
        <w:tc>
          <w:tcPr>
            <w:tcW w:w="2204" w:type="dxa"/>
            <w:tcBorders>
              <w:top w:val="single" w:sz="4" w:space="0" w:color="000000"/>
              <w:left w:val="single" w:sz="4" w:space="0" w:color="000000"/>
            </w:tcBorders>
            <w:shd w:val="clear" w:color="auto" w:fill="FFFFFF"/>
          </w:tcPr>
          <w:p w14:paraId="6856CBE0" w14:textId="77777777" w:rsidR="009D42C4" w:rsidRDefault="009D42C4">
            <w:pPr>
              <w:tabs>
                <w:tab w:val="left" w:pos="2898"/>
                <w:tab w:val="left" w:pos="8838"/>
              </w:tabs>
              <w:spacing w:after="120"/>
            </w:pPr>
            <w:r>
              <w:rPr>
                <w:b/>
                <w:bCs/>
                <w:color w:val="365F91"/>
              </w:rPr>
              <w:t>Highlights</w:t>
            </w:r>
          </w:p>
        </w:tc>
        <w:tc>
          <w:tcPr>
            <w:tcW w:w="6950" w:type="dxa"/>
            <w:tcBorders>
              <w:top w:val="single" w:sz="4" w:space="0" w:color="000000"/>
              <w:left w:val="single" w:sz="4" w:space="0" w:color="000000"/>
              <w:right w:val="single" w:sz="4" w:space="0" w:color="000000"/>
            </w:tcBorders>
            <w:shd w:val="clear" w:color="auto" w:fill="FFFFFF"/>
          </w:tcPr>
          <w:p w14:paraId="64D849E8" w14:textId="77777777" w:rsidR="009D42C4" w:rsidRDefault="009D42C4">
            <w:pPr>
              <w:pStyle w:val="ListBullet2"/>
              <w:numPr>
                <w:ilvl w:val="0"/>
                <w:numId w:val="2"/>
              </w:numPr>
              <w:tabs>
                <w:tab w:val="left" w:pos="360"/>
                <w:tab w:val="left" w:pos="720"/>
              </w:tabs>
              <w:ind w:left="360" w:hanging="360"/>
            </w:pPr>
            <w:r>
              <w:rPr>
                <w:rFonts w:ascii="Arial" w:hAnsi="Arial" w:cs="Arial"/>
                <w:sz w:val="18"/>
              </w:rPr>
              <w:t>Got Few Client appreciation on the project deliveries and given demo on the project in BFS sprint.</w:t>
            </w:r>
          </w:p>
        </w:tc>
      </w:tr>
      <w:tr w:rsidR="009D42C4" w14:paraId="6BEEC3AF" w14:textId="77777777">
        <w:trPr>
          <w:cantSplit/>
          <w:trHeight w:val="445"/>
        </w:trPr>
        <w:tc>
          <w:tcPr>
            <w:tcW w:w="2204" w:type="dxa"/>
            <w:tcBorders>
              <w:top w:val="single" w:sz="4" w:space="0" w:color="000000"/>
              <w:left w:val="single" w:sz="4" w:space="0" w:color="000000"/>
              <w:bottom w:val="single" w:sz="4" w:space="0" w:color="000000"/>
            </w:tcBorders>
            <w:shd w:val="clear" w:color="auto" w:fill="FFFFFF"/>
          </w:tcPr>
          <w:p w14:paraId="631A44CE" w14:textId="77777777" w:rsidR="009D42C4" w:rsidRDefault="009D42C4">
            <w:pPr>
              <w:tabs>
                <w:tab w:val="left" w:pos="2898"/>
                <w:tab w:val="left" w:pos="8838"/>
              </w:tabs>
              <w:spacing w:after="120"/>
            </w:pPr>
            <w:r>
              <w:rPr>
                <w:b/>
                <w:bCs/>
                <w:color w:val="365F91"/>
              </w:rPr>
              <w:t>Work Location</w:t>
            </w:r>
          </w:p>
        </w:tc>
        <w:tc>
          <w:tcPr>
            <w:tcW w:w="6950" w:type="dxa"/>
            <w:tcBorders>
              <w:top w:val="single" w:sz="4" w:space="0" w:color="000000"/>
              <w:left w:val="single" w:sz="4" w:space="0" w:color="000000"/>
              <w:bottom w:val="single" w:sz="4" w:space="0" w:color="000000"/>
              <w:right w:val="single" w:sz="4" w:space="0" w:color="000000"/>
            </w:tcBorders>
            <w:shd w:val="clear" w:color="auto" w:fill="FFFFFF"/>
          </w:tcPr>
          <w:p w14:paraId="01CE8C73" w14:textId="77777777" w:rsidR="009D42C4" w:rsidRDefault="009D42C4">
            <w:pPr>
              <w:pStyle w:val="ListBullet2"/>
              <w:numPr>
                <w:ilvl w:val="0"/>
                <w:numId w:val="2"/>
              </w:numPr>
              <w:tabs>
                <w:tab w:val="left" w:pos="360"/>
                <w:tab w:val="left" w:pos="720"/>
              </w:tabs>
              <w:ind w:left="360" w:hanging="360"/>
            </w:pPr>
            <w:r>
              <w:rPr>
                <w:rFonts w:ascii="Arial" w:hAnsi="Arial" w:cs="Arial"/>
                <w:sz w:val="18"/>
              </w:rPr>
              <w:t xml:space="preserve">TCS Limited,  Global Axis ‘D’  building, Bangalore, India </w:t>
            </w:r>
          </w:p>
        </w:tc>
      </w:tr>
      <w:tr w:rsidR="009D42C4" w14:paraId="498BCFB0" w14:textId="77777777">
        <w:trPr>
          <w:cantSplit/>
          <w:trHeight w:val="445"/>
        </w:trPr>
        <w:tc>
          <w:tcPr>
            <w:tcW w:w="2204" w:type="dxa"/>
            <w:tcBorders>
              <w:top w:val="single" w:sz="4" w:space="0" w:color="000000"/>
              <w:left w:val="single" w:sz="4" w:space="0" w:color="000000"/>
              <w:bottom w:val="single" w:sz="4" w:space="0" w:color="000000"/>
            </w:tcBorders>
            <w:shd w:val="clear" w:color="auto" w:fill="FFFFFF"/>
          </w:tcPr>
          <w:p w14:paraId="41D5FB59" w14:textId="77777777" w:rsidR="009D42C4" w:rsidRDefault="009D42C4">
            <w:pPr>
              <w:tabs>
                <w:tab w:val="left" w:pos="2898"/>
                <w:tab w:val="left" w:pos="8838"/>
              </w:tabs>
              <w:spacing w:after="120"/>
            </w:pPr>
            <w:r>
              <w:rPr>
                <w:b/>
                <w:bCs/>
                <w:color w:val="365F91"/>
              </w:rPr>
              <w:t>Role</w:t>
            </w:r>
          </w:p>
        </w:tc>
        <w:tc>
          <w:tcPr>
            <w:tcW w:w="6950" w:type="dxa"/>
            <w:tcBorders>
              <w:top w:val="single" w:sz="4" w:space="0" w:color="000000"/>
              <w:left w:val="single" w:sz="4" w:space="0" w:color="000000"/>
              <w:bottom w:val="single" w:sz="4" w:space="0" w:color="000000"/>
              <w:right w:val="single" w:sz="4" w:space="0" w:color="000000"/>
            </w:tcBorders>
            <w:shd w:val="clear" w:color="auto" w:fill="FFFFFF"/>
          </w:tcPr>
          <w:p w14:paraId="49186FF4" w14:textId="77777777" w:rsidR="009D42C4" w:rsidRDefault="009D42C4">
            <w:pPr>
              <w:pStyle w:val="ListBullet2"/>
              <w:numPr>
                <w:ilvl w:val="0"/>
                <w:numId w:val="2"/>
              </w:numPr>
              <w:tabs>
                <w:tab w:val="left" w:pos="360"/>
                <w:tab w:val="left" w:pos="720"/>
              </w:tabs>
              <w:ind w:left="360" w:hanging="360"/>
            </w:pPr>
            <w:r>
              <w:rPr>
                <w:rFonts w:ascii="Arial" w:hAnsi="Arial" w:cs="Arial"/>
                <w:sz w:val="18"/>
              </w:rPr>
              <w:t>Technical Lead</w:t>
            </w:r>
          </w:p>
        </w:tc>
      </w:tr>
    </w:tbl>
    <w:p w14:paraId="13AB69EF" w14:textId="77777777" w:rsidR="009D42C4" w:rsidRDefault="009D42C4"/>
    <w:tbl>
      <w:tblPr>
        <w:tblW w:w="0" w:type="auto"/>
        <w:tblInd w:w="-40" w:type="dxa"/>
        <w:tblLayout w:type="fixed"/>
        <w:tblLook w:val="0000" w:firstRow="0" w:lastRow="0" w:firstColumn="0" w:lastColumn="0" w:noHBand="0" w:noVBand="0"/>
      </w:tblPr>
      <w:tblGrid>
        <w:gridCol w:w="2203"/>
        <w:gridCol w:w="6931"/>
      </w:tblGrid>
      <w:tr w:rsidR="009D42C4" w14:paraId="2432EBC9" w14:textId="77777777">
        <w:trPr>
          <w:cantSplit/>
          <w:trHeight w:val="277"/>
        </w:trPr>
        <w:tc>
          <w:tcPr>
            <w:tcW w:w="2203" w:type="dxa"/>
            <w:tcBorders>
              <w:top w:val="single" w:sz="4" w:space="0" w:color="000000"/>
              <w:left w:val="single" w:sz="4" w:space="0" w:color="000000"/>
            </w:tcBorders>
            <w:shd w:val="clear" w:color="auto" w:fill="FFFFFF"/>
          </w:tcPr>
          <w:p w14:paraId="320BA4E1" w14:textId="77777777" w:rsidR="009D42C4" w:rsidRDefault="009D42C4">
            <w:pPr>
              <w:tabs>
                <w:tab w:val="left" w:pos="2898"/>
                <w:tab w:val="left" w:pos="8838"/>
              </w:tabs>
              <w:spacing w:after="120"/>
              <w:rPr>
                <w:b/>
              </w:rPr>
            </w:pPr>
            <w:r>
              <w:rPr>
                <w:b/>
                <w:bCs/>
                <w:color w:val="365F91"/>
              </w:rPr>
              <w:t>Project - 9</w:t>
            </w:r>
          </w:p>
        </w:tc>
        <w:tc>
          <w:tcPr>
            <w:tcW w:w="6931" w:type="dxa"/>
            <w:tcBorders>
              <w:top w:val="single" w:sz="4" w:space="0" w:color="000000"/>
              <w:left w:val="single" w:sz="4" w:space="0" w:color="000000"/>
              <w:right w:val="single" w:sz="4" w:space="0" w:color="000000"/>
            </w:tcBorders>
            <w:shd w:val="clear" w:color="auto" w:fill="FFFFFF"/>
          </w:tcPr>
          <w:p w14:paraId="03C12847" w14:textId="77777777" w:rsidR="009D42C4" w:rsidRDefault="009D42C4">
            <w:pPr>
              <w:pStyle w:val="Header"/>
              <w:tabs>
                <w:tab w:val="clear" w:pos="4320"/>
                <w:tab w:val="clear" w:pos="8640"/>
              </w:tabs>
            </w:pPr>
            <w:r>
              <w:rPr>
                <w:b/>
              </w:rPr>
              <w:t xml:space="preserve">GCST – Pegasus Wave for Australia and </w:t>
            </w:r>
            <w:proofErr w:type="spellStart"/>
            <w:r>
              <w:rPr>
                <w:b/>
              </w:rPr>
              <w:t>Newzealand</w:t>
            </w:r>
            <w:proofErr w:type="spellEnd"/>
            <w:r>
              <w:rPr>
                <w:b/>
              </w:rPr>
              <w:t xml:space="preserve"> Markets</w:t>
            </w:r>
          </w:p>
        </w:tc>
      </w:tr>
      <w:tr w:rsidR="009D42C4" w14:paraId="3240D1D0"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508C3624" w14:textId="77777777" w:rsidR="009D42C4" w:rsidRDefault="009D42C4">
            <w:pPr>
              <w:tabs>
                <w:tab w:val="left" w:pos="2898"/>
                <w:tab w:val="center" w:pos="4320"/>
                <w:tab w:val="right" w:pos="8640"/>
                <w:tab w:val="left" w:pos="8838"/>
              </w:tabs>
              <w:spacing w:after="120"/>
            </w:pPr>
            <w:r>
              <w:rPr>
                <w:b/>
                <w:bCs/>
                <w:color w:val="365F91"/>
              </w:rPr>
              <w:t>Customer</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2E05DECB" w14:textId="77777777" w:rsidR="009D42C4" w:rsidRDefault="009D42C4">
            <w:r>
              <w:t>American Express Credit Cards(Corporate) – JAPA</w:t>
            </w:r>
          </w:p>
        </w:tc>
      </w:tr>
      <w:tr w:rsidR="009D42C4" w14:paraId="4F953FDA"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7BBDD7A6"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3D06F942" w14:textId="77777777" w:rsidR="009D42C4" w:rsidRDefault="009D42C4">
            <w:r>
              <w:t>Oct 2013 – May 2014</w:t>
            </w:r>
          </w:p>
        </w:tc>
      </w:tr>
      <w:tr w:rsidR="009D42C4" w14:paraId="7C8744AE"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2BBF7719" w14:textId="77777777" w:rsidR="009D42C4" w:rsidRDefault="009D42C4">
            <w:pPr>
              <w:tabs>
                <w:tab w:val="left" w:pos="2898"/>
                <w:tab w:val="center" w:pos="4320"/>
                <w:tab w:val="right" w:pos="8640"/>
                <w:tab w:val="left" w:pos="8838"/>
              </w:tabs>
              <w:spacing w:after="120"/>
            </w:pPr>
            <w:r>
              <w:rPr>
                <w:b/>
                <w:bCs/>
                <w:color w:val="365F91"/>
              </w:rPr>
              <w:lastRenderedPageBreak/>
              <w:t>Description</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6B48B8F2" w14:textId="77777777" w:rsidR="009D42C4" w:rsidRDefault="009D42C4">
            <w:pPr>
              <w:pStyle w:val="Header"/>
              <w:tabs>
                <w:tab w:val="clear" w:pos="4320"/>
                <w:tab w:val="clear" w:pos="8640"/>
              </w:tabs>
            </w:pPr>
            <w:r>
              <w:t xml:space="preserve">GCST – We are dealing with American Express charge cards for Corporate. </w:t>
            </w:r>
            <w:r>
              <w:rPr>
                <w:lang w:val="en-US"/>
              </w:rPr>
              <w:t>Charge Cards usually have no charge limit, unless the local banking regulations impose one.</w:t>
            </w:r>
            <w:r>
              <w:t xml:space="preserve"> </w:t>
            </w:r>
            <w:r>
              <w:rPr>
                <w:lang w:val="en-US"/>
              </w:rPr>
              <w:t xml:space="preserve">You can usually charge as much as you want, but you are required to pay off your entire balance when your bill arrives and annual fee will be high for these cards. Account Number is assigned to corporate card Holder. </w:t>
            </w:r>
          </w:p>
          <w:p w14:paraId="5FEC04F6" w14:textId="77777777" w:rsidR="009D42C4" w:rsidRDefault="009D42C4">
            <w:pPr>
              <w:pStyle w:val="Header"/>
              <w:tabs>
                <w:tab w:val="clear" w:pos="4320"/>
                <w:tab w:val="clear" w:pos="8640"/>
              </w:tabs>
            </w:pPr>
            <w:r>
              <w:t xml:space="preserve">We have different applications: - COCAS, Co Brand, BTA and </w:t>
            </w:r>
            <w:proofErr w:type="spellStart"/>
            <w:r>
              <w:t>Fincads</w:t>
            </w:r>
            <w:proofErr w:type="spellEnd"/>
            <w:r>
              <w:t>. I am working on the given below application.</w:t>
            </w:r>
          </w:p>
        </w:tc>
      </w:tr>
      <w:tr w:rsidR="009D42C4" w14:paraId="58A1C064"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6C62B5F4" w14:textId="77777777" w:rsidR="009D42C4" w:rsidRDefault="009D42C4">
            <w:pPr>
              <w:tabs>
                <w:tab w:val="left" w:pos="2898"/>
                <w:tab w:val="center" w:pos="4320"/>
                <w:tab w:val="right" w:pos="8640"/>
                <w:tab w:val="left" w:pos="8838"/>
              </w:tabs>
              <w:spacing w:after="120"/>
            </w:pPr>
            <w:r>
              <w:rPr>
                <w:b/>
                <w:bCs/>
                <w:color w:val="365F91"/>
              </w:rPr>
              <w:t>Solution Environment &amp; Tools</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21EB3D77" w14:textId="77777777" w:rsidR="009D42C4" w:rsidRDefault="009D42C4">
            <w:r>
              <w:t xml:space="preserve">Mainframe(Cobol, </w:t>
            </w:r>
            <w:proofErr w:type="spellStart"/>
            <w:r>
              <w:t>JCl</w:t>
            </w:r>
            <w:proofErr w:type="spellEnd"/>
            <w:r>
              <w:t>, IMS DB/DC, DB2,Control-M</w:t>
            </w:r>
            <w:r>
              <w:rPr>
                <w:color w:val="000000"/>
              </w:rPr>
              <w:t xml:space="preserve"> and XML)</w:t>
            </w:r>
          </w:p>
        </w:tc>
      </w:tr>
      <w:tr w:rsidR="009D42C4" w14:paraId="7B71A36F"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505EA514" w14:textId="77777777" w:rsidR="009D42C4" w:rsidRDefault="009D42C4">
            <w:pPr>
              <w:tabs>
                <w:tab w:val="left" w:pos="2898"/>
                <w:tab w:val="center" w:pos="4320"/>
                <w:tab w:val="right" w:pos="8640"/>
                <w:tab w:val="left" w:pos="8838"/>
              </w:tabs>
              <w:spacing w:after="120"/>
              <w:rPr>
                <w:szCs w:val="18"/>
              </w:rPr>
            </w:pPr>
            <w:r>
              <w:rPr>
                <w:b/>
                <w:bCs/>
                <w:color w:val="365F91"/>
              </w:rPr>
              <w:t>Responsibilities</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59EFC78E" w14:textId="77777777" w:rsidR="009D42C4" w:rsidRDefault="009D42C4">
            <w:pPr>
              <w:numPr>
                <w:ilvl w:val="0"/>
                <w:numId w:val="11"/>
              </w:numPr>
              <w:suppressAutoHyphens w:val="0"/>
              <w:spacing w:before="0" w:after="0"/>
              <w:rPr>
                <w:szCs w:val="18"/>
              </w:rPr>
            </w:pPr>
            <w:r>
              <w:rPr>
                <w:szCs w:val="18"/>
              </w:rPr>
              <w:t>Involvement in Conference calls regarding requirement gathering and regarding product to develop.</w:t>
            </w:r>
          </w:p>
          <w:p w14:paraId="5EC783E0" w14:textId="77777777" w:rsidR="009D42C4" w:rsidRDefault="009D42C4">
            <w:pPr>
              <w:numPr>
                <w:ilvl w:val="0"/>
                <w:numId w:val="11"/>
              </w:numPr>
              <w:suppressAutoHyphens w:val="0"/>
              <w:spacing w:before="0" w:after="0"/>
              <w:rPr>
                <w:szCs w:val="18"/>
              </w:rPr>
            </w:pPr>
            <w:r>
              <w:rPr>
                <w:szCs w:val="18"/>
              </w:rPr>
              <w:t xml:space="preserve">Prepared the </w:t>
            </w:r>
            <w:r>
              <w:rPr>
                <w:bCs/>
                <w:szCs w:val="18"/>
              </w:rPr>
              <w:t xml:space="preserve">Functional Requirements </w:t>
            </w:r>
            <w:r>
              <w:rPr>
                <w:szCs w:val="18"/>
              </w:rPr>
              <w:t>documents and got the sign off from the customers.</w:t>
            </w:r>
          </w:p>
          <w:p w14:paraId="271B1ACB" w14:textId="77777777" w:rsidR="009D42C4" w:rsidRDefault="009D42C4">
            <w:pPr>
              <w:numPr>
                <w:ilvl w:val="0"/>
                <w:numId w:val="11"/>
              </w:numPr>
              <w:suppressAutoHyphens w:val="0"/>
              <w:spacing w:before="0" w:after="0"/>
              <w:rPr>
                <w:szCs w:val="18"/>
              </w:rPr>
            </w:pPr>
            <w:r>
              <w:rPr>
                <w:szCs w:val="18"/>
              </w:rPr>
              <w:t>Prepared the design documents and got the signoff from the clients for the ANZ Markets.</w:t>
            </w:r>
          </w:p>
          <w:p w14:paraId="55DF9F3B" w14:textId="77777777" w:rsidR="009D42C4" w:rsidRDefault="009D42C4">
            <w:pPr>
              <w:numPr>
                <w:ilvl w:val="0"/>
                <w:numId w:val="11"/>
              </w:numPr>
              <w:suppressAutoHyphens w:val="0"/>
              <w:spacing w:before="0" w:after="0"/>
              <w:rPr>
                <w:szCs w:val="18"/>
              </w:rPr>
            </w:pPr>
            <w:r>
              <w:rPr>
                <w:szCs w:val="18"/>
              </w:rPr>
              <w:t>We are in the process of code development and generate the build.</w:t>
            </w:r>
          </w:p>
          <w:p w14:paraId="7EEC9131" w14:textId="77777777" w:rsidR="009D42C4" w:rsidRDefault="009D42C4">
            <w:pPr>
              <w:numPr>
                <w:ilvl w:val="0"/>
                <w:numId w:val="11"/>
              </w:numPr>
              <w:suppressAutoHyphens w:val="0"/>
              <w:spacing w:before="0" w:after="0"/>
              <w:rPr>
                <w:szCs w:val="18"/>
              </w:rPr>
            </w:pPr>
            <w:r>
              <w:rPr>
                <w:szCs w:val="18"/>
              </w:rPr>
              <w:t>Taken the ownership for assigning the tasks for each resource and got it reviewed each task.</w:t>
            </w:r>
          </w:p>
          <w:p w14:paraId="548B012E" w14:textId="77777777" w:rsidR="009D42C4" w:rsidRDefault="009D42C4">
            <w:pPr>
              <w:numPr>
                <w:ilvl w:val="0"/>
                <w:numId w:val="11"/>
              </w:numPr>
              <w:suppressAutoHyphens w:val="0"/>
              <w:spacing w:before="0" w:after="0"/>
              <w:rPr>
                <w:szCs w:val="18"/>
              </w:rPr>
            </w:pPr>
            <w:r>
              <w:rPr>
                <w:szCs w:val="18"/>
              </w:rPr>
              <w:t>Development for Mainframe and Distributed systems.</w:t>
            </w:r>
          </w:p>
          <w:p w14:paraId="73B92FA1" w14:textId="77777777" w:rsidR="009D42C4" w:rsidRDefault="009D42C4">
            <w:pPr>
              <w:numPr>
                <w:ilvl w:val="0"/>
                <w:numId w:val="11"/>
              </w:numPr>
              <w:suppressAutoHyphens w:val="0"/>
              <w:spacing w:before="0" w:after="0"/>
              <w:rPr>
                <w:szCs w:val="18"/>
              </w:rPr>
            </w:pPr>
            <w:r>
              <w:rPr>
                <w:szCs w:val="18"/>
              </w:rPr>
              <w:t>Coordinated with the Business Team for any Incremental requirements or new builds.</w:t>
            </w:r>
          </w:p>
          <w:p w14:paraId="22651F3D" w14:textId="77777777" w:rsidR="009D42C4" w:rsidRDefault="009D42C4">
            <w:pPr>
              <w:numPr>
                <w:ilvl w:val="0"/>
                <w:numId w:val="8"/>
              </w:numPr>
              <w:suppressAutoHyphens w:val="0"/>
              <w:spacing w:before="0" w:after="0" w:line="240" w:lineRule="exact"/>
              <w:rPr>
                <w:szCs w:val="18"/>
              </w:rPr>
            </w:pPr>
            <w:r>
              <w:rPr>
                <w:szCs w:val="18"/>
              </w:rPr>
              <w:t>Providing the Daily updates on the build and also used to explain the product to develop to the QA Manager and Team.</w:t>
            </w:r>
          </w:p>
          <w:p w14:paraId="1C6C226E" w14:textId="77777777" w:rsidR="009D42C4" w:rsidRDefault="009D42C4">
            <w:pPr>
              <w:pStyle w:val="BodyText"/>
              <w:widowControl/>
              <w:numPr>
                <w:ilvl w:val="0"/>
                <w:numId w:val="8"/>
              </w:numPr>
              <w:suppressAutoHyphens w:val="0"/>
              <w:spacing w:line="240" w:lineRule="exact"/>
              <w:jc w:val="left"/>
            </w:pPr>
            <w:r>
              <w:rPr>
                <w:rFonts w:ascii="Arial" w:hAnsi="Arial" w:cs="Arial"/>
                <w:b w:val="0"/>
                <w:sz w:val="18"/>
                <w:szCs w:val="18"/>
              </w:rPr>
              <w:t>Prepared release Summary Reports/Status Reports.</w:t>
            </w:r>
          </w:p>
        </w:tc>
      </w:tr>
      <w:tr w:rsidR="009D42C4" w14:paraId="72880104"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5197D27C" w14:textId="77777777" w:rsidR="009D42C4" w:rsidRDefault="009D42C4">
            <w:pPr>
              <w:tabs>
                <w:tab w:val="left" w:pos="2898"/>
                <w:tab w:val="left" w:pos="8838"/>
              </w:tabs>
              <w:spacing w:after="120"/>
            </w:pPr>
            <w:r>
              <w:rPr>
                <w:b/>
                <w:bCs/>
                <w:color w:val="365F91"/>
              </w:rPr>
              <w:t>Work Location</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4872ADF2"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Limited,  1</w:t>
            </w:r>
            <w:r>
              <w:rPr>
                <w:rFonts w:ascii="Arial" w:hAnsi="Arial" w:cs="Arial"/>
                <w:sz w:val="18"/>
                <w:vertAlign w:val="superscript"/>
              </w:rPr>
              <w:t>st</w:t>
            </w:r>
            <w:r>
              <w:rPr>
                <w:rFonts w:ascii="Arial" w:hAnsi="Arial" w:cs="Arial"/>
                <w:sz w:val="18"/>
              </w:rPr>
              <w:t xml:space="preserve"> floor Discoverer building, Bangalore, India</w:t>
            </w:r>
          </w:p>
        </w:tc>
      </w:tr>
      <w:tr w:rsidR="009D42C4" w14:paraId="7C88A104" w14:textId="77777777">
        <w:trPr>
          <w:cantSplit/>
          <w:trHeight w:val="277"/>
        </w:trPr>
        <w:tc>
          <w:tcPr>
            <w:tcW w:w="2203" w:type="dxa"/>
            <w:tcBorders>
              <w:left w:val="single" w:sz="4" w:space="0" w:color="000000"/>
              <w:bottom w:val="single" w:sz="4" w:space="0" w:color="000000"/>
            </w:tcBorders>
            <w:shd w:val="clear" w:color="auto" w:fill="FFFFFF"/>
          </w:tcPr>
          <w:p w14:paraId="669BEA11" w14:textId="77777777" w:rsidR="009D42C4" w:rsidRDefault="009D42C4">
            <w:pPr>
              <w:tabs>
                <w:tab w:val="left" w:pos="2898"/>
                <w:tab w:val="left" w:pos="8838"/>
              </w:tabs>
              <w:spacing w:after="120"/>
            </w:pPr>
            <w:r>
              <w:rPr>
                <w:b/>
                <w:bCs/>
                <w:color w:val="365F91"/>
              </w:rPr>
              <w:t>Role</w:t>
            </w:r>
          </w:p>
        </w:tc>
        <w:tc>
          <w:tcPr>
            <w:tcW w:w="6931" w:type="dxa"/>
            <w:tcBorders>
              <w:left w:val="single" w:sz="4" w:space="0" w:color="000000"/>
              <w:bottom w:val="single" w:sz="4" w:space="0" w:color="000000"/>
              <w:right w:val="single" w:sz="4" w:space="0" w:color="000000"/>
            </w:tcBorders>
            <w:shd w:val="clear" w:color="auto" w:fill="FFFFFF"/>
          </w:tcPr>
          <w:p w14:paraId="066F7282" w14:textId="77777777" w:rsidR="009D42C4" w:rsidRDefault="009D42C4">
            <w:pPr>
              <w:pStyle w:val="ListBullet2"/>
              <w:numPr>
                <w:ilvl w:val="0"/>
                <w:numId w:val="2"/>
              </w:numPr>
              <w:tabs>
                <w:tab w:val="left" w:pos="360"/>
                <w:tab w:val="left" w:pos="720"/>
              </w:tabs>
              <w:ind w:left="360" w:hanging="360"/>
            </w:pPr>
            <w:r>
              <w:rPr>
                <w:rFonts w:ascii="Arial" w:hAnsi="Arial" w:cs="Arial"/>
                <w:sz w:val="18"/>
              </w:rPr>
              <w:t>Technical  Lead</w:t>
            </w:r>
          </w:p>
        </w:tc>
      </w:tr>
    </w:tbl>
    <w:p w14:paraId="209614B6" w14:textId="77777777" w:rsidR="009D42C4" w:rsidRDefault="009D42C4"/>
    <w:tbl>
      <w:tblPr>
        <w:tblW w:w="0" w:type="auto"/>
        <w:tblInd w:w="-40" w:type="dxa"/>
        <w:tblLayout w:type="fixed"/>
        <w:tblLook w:val="0000" w:firstRow="0" w:lastRow="0" w:firstColumn="0" w:lastColumn="0" w:noHBand="0" w:noVBand="0"/>
      </w:tblPr>
      <w:tblGrid>
        <w:gridCol w:w="2203"/>
        <w:gridCol w:w="6931"/>
      </w:tblGrid>
      <w:tr w:rsidR="009D42C4" w14:paraId="5FCD3180" w14:textId="77777777">
        <w:trPr>
          <w:cantSplit/>
          <w:trHeight w:val="277"/>
        </w:trPr>
        <w:tc>
          <w:tcPr>
            <w:tcW w:w="2203" w:type="dxa"/>
            <w:tcBorders>
              <w:top w:val="single" w:sz="4" w:space="0" w:color="000000"/>
              <w:left w:val="single" w:sz="4" w:space="0" w:color="000000"/>
            </w:tcBorders>
            <w:shd w:val="clear" w:color="auto" w:fill="FFFFFF"/>
          </w:tcPr>
          <w:p w14:paraId="38A54024" w14:textId="77777777" w:rsidR="009D42C4" w:rsidRDefault="009D42C4">
            <w:pPr>
              <w:tabs>
                <w:tab w:val="left" w:pos="2898"/>
                <w:tab w:val="left" w:pos="8838"/>
              </w:tabs>
              <w:spacing w:after="120"/>
              <w:rPr>
                <w:b/>
              </w:rPr>
            </w:pPr>
            <w:r>
              <w:rPr>
                <w:b/>
                <w:bCs/>
                <w:color w:val="365F91"/>
              </w:rPr>
              <w:t>Project - 10</w:t>
            </w:r>
          </w:p>
        </w:tc>
        <w:tc>
          <w:tcPr>
            <w:tcW w:w="6931" w:type="dxa"/>
            <w:tcBorders>
              <w:top w:val="single" w:sz="4" w:space="0" w:color="000000"/>
              <w:left w:val="single" w:sz="4" w:space="0" w:color="000000"/>
              <w:right w:val="single" w:sz="4" w:space="0" w:color="000000"/>
            </w:tcBorders>
            <w:shd w:val="clear" w:color="auto" w:fill="FFFFFF"/>
          </w:tcPr>
          <w:p w14:paraId="369A7D7F" w14:textId="77777777" w:rsidR="009D42C4" w:rsidRDefault="009D42C4">
            <w:pPr>
              <w:pStyle w:val="Header"/>
              <w:tabs>
                <w:tab w:val="clear" w:pos="4320"/>
                <w:tab w:val="clear" w:pos="8640"/>
              </w:tabs>
            </w:pPr>
            <w:r>
              <w:rPr>
                <w:b/>
              </w:rPr>
              <w:t xml:space="preserve">Treasury &amp; Securities Services - </w:t>
            </w:r>
            <w:r>
              <w:rPr>
                <w:b/>
                <w:szCs w:val="18"/>
              </w:rPr>
              <w:t>Disbursement</w:t>
            </w:r>
          </w:p>
        </w:tc>
      </w:tr>
      <w:tr w:rsidR="009D42C4" w14:paraId="3A767D8B"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5DF0D676" w14:textId="77777777" w:rsidR="009D42C4" w:rsidRDefault="009D42C4">
            <w:pPr>
              <w:tabs>
                <w:tab w:val="left" w:pos="2898"/>
                <w:tab w:val="center" w:pos="4320"/>
                <w:tab w:val="right" w:pos="8640"/>
                <w:tab w:val="left" w:pos="8838"/>
              </w:tabs>
              <w:spacing w:after="120"/>
            </w:pPr>
            <w:r>
              <w:rPr>
                <w:b/>
                <w:bCs/>
                <w:color w:val="365F91"/>
              </w:rPr>
              <w:t>Customer</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7B605A56" w14:textId="77777777" w:rsidR="009D42C4" w:rsidRDefault="009D42C4">
            <w:r>
              <w:t>JP Morgan &amp; Chase Bank N.A, Tampa, FL, USA</w:t>
            </w:r>
          </w:p>
        </w:tc>
      </w:tr>
      <w:tr w:rsidR="009D42C4" w14:paraId="081D464C"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6EBB1157" w14:textId="77777777" w:rsidR="009D42C4" w:rsidRDefault="009D42C4">
            <w:pPr>
              <w:tabs>
                <w:tab w:val="left" w:pos="2898"/>
                <w:tab w:val="center" w:pos="4320"/>
                <w:tab w:val="right" w:pos="8640"/>
                <w:tab w:val="left" w:pos="8838"/>
              </w:tabs>
              <w:spacing w:after="120"/>
            </w:pPr>
            <w:r>
              <w:rPr>
                <w:b/>
                <w:bCs/>
                <w:color w:val="365F91"/>
              </w:rPr>
              <w:t xml:space="preserve">Period </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19951A43" w14:textId="77777777" w:rsidR="009D42C4" w:rsidRDefault="009D42C4">
            <w:r>
              <w:t>Oct 2011 – Sep 2013</w:t>
            </w:r>
          </w:p>
        </w:tc>
      </w:tr>
      <w:tr w:rsidR="009D42C4" w14:paraId="3D81D207"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661E8FCC" w14:textId="77777777" w:rsidR="009D42C4" w:rsidRDefault="009D42C4">
            <w:pPr>
              <w:tabs>
                <w:tab w:val="left" w:pos="2898"/>
                <w:tab w:val="center" w:pos="4320"/>
                <w:tab w:val="right" w:pos="8640"/>
                <w:tab w:val="left" w:pos="8838"/>
              </w:tabs>
              <w:spacing w:after="120"/>
            </w:pPr>
            <w:r>
              <w:rPr>
                <w:b/>
                <w:bCs/>
                <w:color w:val="365F91"/>
              </w:rPr>
              <w:t>Description</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3D7F7C2C" w14:textId="77777777" w:rsidR="009D42C4" w:rsidRDefault="009D42C4">
            <w:pPr>
              <w:pStyle w:val="Header"/>
              <w:tabs>
                <w:tab w:val="clear" w:pos="4320"/>
                <w:tab w:val="clear" w:pos="8640"/>
              </w:tabs>
            </w:pPr>
            <w:r>
              <w:t>TSS Disbursements house applications like ARP, Catalyst, BoE, SCS, CDS, GALL, HVDS, MetLife and many more. Project engages in Development, Maintenance &amp; enhancements (Work request management) of these applications along with Production Support work.</w:t>
            </w:r>
          </w:p>
          <w:p w14:paraId="5ECB6F83" w14:textId="77777777" w:rsidR="009D42C4" w:rsidRDefault="009D42C4">
            <w:pPr>
              <w:pStyle w:val="Header"/>
              <w:tabs>
                <w:tab w:val="clear" w:pos="4320"/>
                <w:tab w:val="clear" w:pos="8640"/>
              </w:tabs>
            </w:pPr>
            <w:r>
              <w:t xml:space="preserve">Following are the projects handled during the above period. </w:t>
            </w:r>
          </w:p>
        </w:tc>
      </w:tr>
      <w:tr w:rsidR="009D42C4" w14:paraId="72116459"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38631D6D" w14:textId="77777777" w:rsidR="009D42C4" w:rsidRDefault="009D42C4">
            <w:pPr>
              <w:tabs>
                <w:tab w:val="left" w:pos="2898"/>
                <w:tab w:val="center" w:pos="4320"/>
                <w:tab w:val="right" w:pos="8640"/>
                <w:tab w:val="left" w:pos="8838"/>
              </w:tabs>
              <w:snapToGrid w:val="0"/>
              <w:spacing w:after="120"/>
              <w:rPr>
                <w:b/>
                <w:bCs/>
                <w:color w:val="365F91"/>
              </w:rPr>
            </w:pP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4D6CB1FE" w14:textId="77777777" w:rsidR="009D42C4" w:rsidRDefault="009D42C4">
            <w:pPr>
              <w:pStyle w:val="Header"/>
              <w:tabs>
                <w:tab w:val="clear" w:pos="4320"/>
                <w:tab w:val="clear" w:pos="8640"/>
              </w:tabs>
            </w:pPr>
            <w:r>
              <w:rPr>
                <w:b/>
                <w:u w:val="single"/>
              </w:rPr>
              <w:t>Account Reconciliation package(ARP)</w:t>
            </w:r>
          </w:p>
          <w:p w14:paraId="5DF53D7B" w14:textId="77777777" w:rsidR="009D42C4" w:rsidRDefault="009D42C4">
            <w:pPr>
              <w:pStyle w:val="Header"/>
              <w:tabs>
                <w:tab w:val="clear" w:pos="4320"/>
                <w:tab w:val="clear" w:pos="8640"/>
              </w:tabs>
            </w:pPr>
            <w:r>
              <w:t>Currently, when a check is paid but is subsequently returned ARP Operations has to perform a manual process which cannot support the anticipated increased volumes of returned items.  The returned checks are items drawn against the individual accounts from domestic DDA banks that have been returned because the customer does not want to pay.  These are paid with no issues, stop payments, fraud or name mismatches.</w:t>
            </w:r>
          </w:p>
          <w:p w14:paraId="24447A37" w14:textId="77777777" w:rsidR="009D42C4" w:rsidRDefault="009D42C4">
            <w:pPr>
              <w:pStyle w:val="Header"/>
            </w:pPr>
            <w:r>
              <w:t>The overall objective of this project involves the request for development of a systemic process by which the interaction between the ARP / SMS application and the TRIPS application is automated, thus eliminating the current manual processes currently required within the Operations environment today.</w:t>
            </w:r>
          </w:p>
        </w:tc>
      </w:tr>
      <w:tr w:rsidR="009D42C4" w14:paraId="4A865DC5"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20439867" w14:textId="77777777" w:rsidR="009D42C4" w:rsidRDefault="009D42C4">
            <w:pPr>
              <w:tabs>
                <w:tab w:val="left" w:pos="2898"/>
                <w:tab w:val="center" w:pos="4320"/>
                <w:tab w:val="right" w:pos="8640"/>
                <w:tab w:val="left" w:pos="8838"/>
              </w:tabs>
              <w:spacing w:after="120"/>
            </w:pPr>
            <w:r>
              <w:rPr>
                <w:b/>
                <w:bCs/>
                <w:color w:val="365F91"/>
              </w:rPr>
              <w:t>Solution Environment &amp; Tools</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5C3A7AD0" w14:textId="77777777" w:rsidR="009D42C4" w:rsidRDefault="009D42C4">
            <w:r>
              <w:t xml:space="preserve">IBM Mainframes (z/OS), JCL, COBOL, VSAM, DB2, CICS, </w:t>
            </w:r>
            <w:proofErr w:type="spellStart"/>
            <w:r>
              <w:t>Changeman</w:t>
            </w:r>
            <w:proofErr w:type="spellEnd"/>
            <w:r>
              <w:t>, ZEKE scheduler, CA-7 Scheduler, REXX, File-Aid, FADB2,$AVRS,Sharepoint ,HP Quality centre.</w:t>
            </w:r>
          </w:p>
        </w:tc>
      </w:tr>
      <w:tr w:rsidR="009D42C4" w14:paraId="1679B620"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1FC83119" w14:textId="77777777" w:rsidR="009D42C4" w:rsidRDefault="009D42C4">
            <w:pPr>
              <w:tabs>
                <w:tab w:val="left" w:pos="2898"/>
                <w:tab w:val="center" w:pos="4320"/>
                <w:tab w:val="right" w:pos="8640"/>
                <w:tab w:val="left" w:pos="8838"/>
              </w:tabs>
              <w:spacing w:after="120"/>
              <w:rPr>
                <w:szCs w:val="18"/>
              </w:rPr>
            </w:pPr>
            <w:r>
              <w:rPr>
                <w:b/>
                <w:bCs/>
                <w:color w:val="365F91"/>
              </w:rPr>
              <w:lastRenderedPageBreak/>
              <w:t>Responsibilities</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5E106073" w14:textId="77777777" w:rsidR="009D42C4" w:rsidRDefault="009D42C4">
            <w:pPr>
              <w:pStyle w:val="BodyText"/>
              <w:widowControl/>
              <w:numPr>
                <w:ilvl w:val="0"/>
                <w:numId w:val="11"/>
              </w:numPr>
              <w:suppressAutoHyphens w:val="0"/>
              <w:spacing w:line="240" w:lineRule="exact"/>
              <w:jc w:val="left"/>
              <w:rPr>
                <w:rFonts w:ascii="Arial" w:hAnsi="Arial" w:cs="Arial"/>
                <w:b w:val="0"/>
                <w:sz w:val="18"/>
                <w:szCs w:val="18"/>
              </w:rPr>
            </w:pPr>
            <w:r>
              <w:rPr>
                <w:rFonts w:ascii="Arial" w:hAnsi="Arial" w:cs="Arial"/>
                <w:b w:val="0"/>
                <w:sz w:val="18"/>
                <w:szCs w:val="18"/>
              </w:rPr>
              <w:t>Involved in Understanding the application.</w:t>
            </w:r>
          </w:p>
          <w:p w14:paraId="355109D9" w14:textId="77777777" w:rsidR="009D42C4" w:rsidRDefault="009D42C4">
            <w:pPr>
              <w:pStyle w:val="BodyText"/>
              <w:widowControl/>
              <w:numPr>
                <w:ilvl w:val="0"/>
                <w:numId w:val="11"/>
              </w:numPr>
              <w:suppressAutoHyphens w:val="0"/>
              <w:spacing w:line="240" w:lineRule="exact"/>
              <w:jc w:val="left"/>
              <w:rPr>
                <w:szCs w:val="18"/>
              </w:rPr>
            </w:pPr>
            <w:r>
              <w:rPr>
                <w:rFonts w:ascii="Arial" w:hAnsi="Arial" w:cs="Arial"/>
                <w:b w:val="0"/>
                <w:sz w:val="18"/>
                <w:szCs w:val="18"/>
              </w:rPr>
              <w:t>Interaction with Onsite colleagues.</w:t>
            </w:r>
          </w:p>
          <w:p w14:paraId="00F39D28" w14:textId="77777777" w:rsidR="009D42C4" w:rsidRDefault="009D42C4">
            <w:pPr>
              <w:numPr>
                <w:ilvl w:val="0"/>
                <w:numId w:val="11"/>
              </w:numPr>
              <w:suppressAutoHyphens w:val="0"/>
              <w:spacing w:before="0" w:after="0"/>
              <w:rPr>
                <w:rFonts w:eastAsia="Arial"/>
              </w:rPr>
            </w:pPr>
            <w:r>
              <w:rPr>
                <w:szCs w:val="18"/>
              </w:rPr>
              <w:t>Involvement in Conference calls regarding requirement gathering and regarding product status.</w:t>
            </w:r>
          </w:p>
          <w:p w14:paraId="1CE0BA69" w14:textId="77777777" w:rsidR="009D42C4" w:rsidRDefault="009D42C4">
            <w:pPr>
              <w:numPr>
                <w:ilvl w:val="0"/>
                <w:numId w:val="12"/>
              </w:numPr>
              <w:tabs>
                <w:tab w:val="left" w:pos="360"/>
                <w:tab w:val="left" w:pos="720"/>
                <w:tab w:val="left" w:pos="4320"/>
                <w:tab w:val="left" w:pos="8640"/>
              </w:tabs>
              <w:spacing w:before="0" w:after="0"/>
              <w:ind w:left="360" w:firstLine="0"/>
              <w:jc w:val="both"/>
              <w:rPr>
                <w:rFonts w:eastAsia="Arial"/>
              </w:rPr>
            </w:pPr>
            <w:r>
              <w:rPr>
                <w:rFonts w:eastAsia="Arial"/>
              </w:rPr>
              <w:t>Initial requirement gathering and understanding.</w:t>
            </w:r>
          </w:p>
          <w:p w14:paraId="745C0E6E" w14:textId="77777777" w:rsidR="009D42C4" w:rsidRDefault="009D42C4">
            <w:pPr>
              <w:numPr>
                <w:ilvl w:val="0"/>
                <w:numId w:val="12"/>
              </w:numPr>
              <w:tabs>
                <w:tab w:val="left" w:pos="360"/>
                <w:tab w:val="left" w:pos="720"/>
                <w:tab w:val="left" w:pos="4320"/>
                <w:tab w:val="left" w:pos="8640"/>
              </w:tabs>
              <w:spacing w:before="0" w:after="0"/>
              <w:ind w:left="360" w:firstLine="0"/>
              <w:jc w:val="both"/>
              <w:rPr>
                <w:rFonts w:eastAsia="Arial"/>
              </w:rPr>
            </w:pPr>
            <w:proofErr w:type="spellStart"/>
            <w:r>
              <w:rPr>
                <w:rFonts w:eastAsia="Arial"/>
              </w:rPr>
              <w:t>Analyzing</w:t>
            </w:r>
            <w:proofErr w:type="spellEnd"/>
            <w:r>
              <w:rPr>
                <w:rFonts w:eastAsia="Arial"/>
              </w:rPr>
              <w:t xml:space="preserve"> the Business requirement and Functional specification documents.</w:t>
            </w:r>
          </w:p>
          <w:p w14:paraId="0AA297D3" w14:textId="77777777" w:rsidR="009D42C4" w:rsidRDefault="009D42C4">
            <w:pPr>
              <w:numPr>
                <w:ilvl w:val="0"/>
                <w:numId w:val="12"/>
              </w:numPr>
              <w:tabs>
                <w:tab w:val="left" w:pos="360"/>
                <w:tab w:val="left" w:pos="720"/>
                <w:tab w:val="left" w:pos="4320"/>
                <w:tab w:val="left" w:pos="8640"/>
              </w:tabs>
              <w:spacing w:before="0" w:after="0"/>
              <w:ind w:left="360" w:firstLine="0"/>
              <w:jc w:val="both"/>
              <w:rPr>
                <w:rFonts w:eastAsia="Arial"/>
              </w:rPr>
            </w:pPr>
            <w:r>
              <w:rPr>
                <w:rFonts w:eastAsia="Arial"/>
              </w:rPr>
              <w:t>Developed Specifications and coding of new programs.</w:t>
            </w:r>
          </w:p>
          <w:p w14:paraId="1AA72D48" w14:textId="77777777" w:rsidR="009D42C4" w:rsidRDefault="009D42C4">
            <w:pPr>
              <w:numPr>
                <w:ilvl w:val="0"/>
                <w:numId w:val="12"/>
              </w:numPr>
              <w:tabs>
                <w:tab w:val="left" w:pos="360"/>
                <w:tab w:val="left" w:pos="720"/>
                <w:tab w:val="left" w:pos="4320"/>
                <w:tab w:val="left" w:pos="8640"/>
              </w:tabs>
              <w:spacing w:before="0" w:after="0"/>
              <w:ind w:left="360" w:firstLine="0"/>
              <w:jc w:val="both"/>
              <w:rPr>
                <w:rFonts w:eastAsia="Arial"/>
              </w:rPr>
            </w:pPr>
            <w:r>
              <w:rPr>
                <w:rFonts w:eastAsia="Arial"/>
              </w:rPr>
              <w:t xml:space="preserve"> Conducted Impact Analysis on existing system and prepared analysis report for Technical spec preparation.</w:t>
            </w:r>
          </w:p>
          <w:p w14:paraId="1A80DC67" w14:textId="77777777" w:rsidR="009D42C4" w:rsidRDefault="009D42C4">
            <w:pPr>
              <w:numPr>
                <w:ilvl w:val="0"/>
                <w:numId w:val="11"/>
              </w:numPr>
              <w:suppressAutoHyphens w:val="0"/>
              <w:spacing w:before="0" w:after="0"/>
              <w:rPr>
                <w:szCs w:val="18"/>
              </w:rPr>
            </w:pPr>
            <w:r>
              <w:rPr>
                <w:rFonts w:eastAsia="Arial"/>
              </w:rPr>
              <w:t>Preparation of Detailed Technical design document.</w:t>
            </w:r>
          </w:p>
          <w:p w14:paraId="5C942C90" w14:textId="77777777" w:rsidR="009D42C4" w:rsidRDefault="009D42C4">
            <w:pPr>
              <w:numPr>
                <w:ilvl w:val="0"/>
                <w:numId w:val="11"/>
              </w:numPr>
              <w:suppressAutoHyphens w:val="0"/>
              <w:spacing w:before="0" w:after="0"/>
              <w:rPr>
                <w:szCs w:val="18"/>
              </w:rPr>
            </w:pPr>
            <w:r>
              <w:rPr>
                <w:szCs w:val="18"/>
              </w:rPr>
              <w:t>Involved in preparing Test Plan.</w:t>
            </w:r>
          </w:p>
          <w:p w14:paraId="3B7E85A7" w14:textId="77777777" w:rsidR="009D42C4" w:rsidRDefault="009D42C4">
            <w:pPr>
              <w:pStyle w:val="BodyText"/>
              <w:widowControl/>
              <w:numPr>
                <w:ilvl w:val="0"/>
                <w:numId w:val="7"/>
              </w:numPr>
              <w:suppressAutoHyphens w:val="0"/>
              <w:spacing w:line="240" w:lineRule="exact"/>
              <w:jc w:val="left"/>
              <w:rPr>
                <w:rFonts w:ascii="Arial" w:hAnsi="Arial" w:cs="Arial"/>
                <w:b w:val="0"/>
                <w:sz w:val="18"/>
                <w:szCs w:val="18"/>
              </w:rPr>
            </w:pPr>
            <w:r>
              <w:rPr>
                <w:rFonts w:ascii="Arial" w:hAnsi="Arial" w:cs="Arial"/>
                <w:b w:val="0"/>
                <w:sz w:val="18"/>
                <w:szCs w:val="18"/>
              </w:rPr>
              <w:t>Designed Test cases and Scenarios from the Product Requirement Document (PRD).</w:t>
            </w:r>
          </w:p>
          <w:p w14:paraId="7FDA1C60" w14:textId="77777777" w:rsidR="009D42C4" w:rsidRDefault="009D42C4">
            <w:pPr>
              <w:pStyle w:val="BodyText"/>
              <w:widowControl/>
              <w:numPr>
                <w:ilvl w:val="0"/>
                <w:numId w:val="7"/>
              </w:numPr>
              <w:suppressAutoHyphens w:val="0"/>
              <w:spacing w:line="240" w:lineRule="exact"/>
              <w:jc w:val="left"/>
              <w:rPr>
                <w:rFonts w:ascii="Arial" w:hAnsi="Arial" w:cs="Arial"/>
                <w:b w:val="0"/>
                <w:sz w:val="18"/>
                <w:szCs w:val="18"/>
              </w:rPr>
            </w:pPr>
            <w:r>
              <w:rPr>
                <w:rFonts w:ascii="Arial" w:hAnsi="Arial" w:cs="Arial"/>
                <w:b w:val="0"/>
                <w:sz w:val="18"/>
                <w:szCs w:val="18"/>
              </w:rPr>
              <w:t>Coordinate Value-Adds / Idea Generation and best practices meetings; contribute to cost-saving initiatives.</w:t>
            </w:r>
          </w:p>
          <w:p w14:paraId="6D7F7E5E" w14:textId="77777777" w:rsidR="009D42C4" w:rsidRDefault="009D42C4">
            <w:pPr>
              <w:pStyle w:val="BodyText"/>
              <w:widowControl/>
              <w:numPr>
                <w:ilvl w:val="0"/>
                <w:numId w:val="10"/>
              </w:numPr>
              <w:suppressAutoHyphens w:val="0"/>
              <w:spacing w:line="240" w:lineRule="exact"/>
              <w:jc w:val="left"/>
              <w:rPr>
                <w:szCs w:val="18"/>
              </w:rPr>
            </w:pPr>
            <w:r>
              <w:rPr>
                <w:rFonts w:ascii="Arial" w:hAnsi="Arial" w:cs="Arial"/>
                <w:b w:val="0"/>
                <w:sz w:val="18"/>
                <w:szCs w:val="18"/>
              </w:rPr>
              <w:t>Conducted Functional, Regression and System Testing for various Modules.</w:t>
            </w:r>
          </w:p>
          <w:p w14:paraId="4F1FC0C7" w14:textId="77777777" w:rsidR="009D42C4" w:rsidRDefault="009D42C4">
            <w:pPr>
              <w:numPr>
                <w:ilvl w:val="0"/>
                <w:numId w:val="10"/>
              </w:numPr>
              <w:suppressAutoHyphens w:val="0"/>
              <w:spacing w:before="0" w:after="0"/>
              <w:rPr>
                <w:szCs w:val="18"/>
              </w:rPr>
            </w:pPr>
            <w:r>
              <w:rPr>
                <w:szCs w:val="18"/>
              </w:rPr>
              <w:t>Coordinated with the Project Lead for the new builds.</w:t>
            </w:r>
          </w:p>
          <w:p w14:paraId="10336A0A" w14:textId="77777777" w:rsidR="009D42C4" w:rsidRDefault="009D42C4">
            <w:pPr>
              <w:numPr>
                <w:ilvl w:val="0"/>
                <w:numId w:val="10"/>
              </w:numPr>
              <w:suppressAutoHyphens w:val="0"/>
              <w:spacing w:before="0" w:after="0"/>
              <w:rPr>
                <w:szCs w:val="18"/>
              </w:rPr>
            </w:pPr>
            <w:r>
              <w:rPr>
                <w:szCs w:val="18"/>
              </w:rPr>
              <w:t>Daily updates to the QA Lead and Project Lead on the progress of the project.</w:t>
            </w:r>
          </w:p>
          <w:p w14:paraId="1F77A9A6" w14:textId="77777777" w:rsidR="009D42C4" w:rsidRDefault="009D42C4">
            <w:pPr>
              <w:pStyle w:val="BodyText"/>
              <w:widowControl/>
              <w:numPr>
                <w:ilvl w:val="0"/>
                <w:numId w:val="8"/>
              </w:numPr>
              <w:suppressAutoHyphens w:val="0"/>
              <w:spacing w:line="240" w:lineRule="exact"/>
              <w:jc w:val="left"/>
              <w:rPr>
                <w:rFonts w:ascii="Arial" w:hAnsi="Arial" w:cs="Arial"/>
                <w:b w:val="0"/>
                <w:sz w:val="18"/>
                <w:szCs w:val="18"/>
              </w:rPr>
            </w:pPr>
            <w:r>
              <w:rPr>
                <w:rFonts w:ascii="Arial" w:hAnsi="Arial" w:cs="Arial"/>
                <w:b w:val="0"/>
                <w:sz w:val="18"/>
                <w:szCs w:val="18"/>
              </w:rPr>
              <w:t>Reporting and tracking the bugs.</w:t>
            </w:r>
          </w:p>
          <w:p w14:paraId="4CB3F8A1" w14:textId="77777777" w:rsidR="009D42C4" w:rsidRDefault="009D42C4">
            <w:pPr>
              <w:pStyle w:val="BodyText"/>
              <w:widowControl/>
              <w:numPr>
                <w:ilvl w:val="0"/>
                <w:numId w:val="8"/>
              </w:numPr>
              <w:suppressAutoHyphens w:val="0"/>
              <w:spacing w:line="240" w:lineRule="exact"/>
              <w:jc w:val="left"/>
              <w:rPr>
                <w:rFonts w:ascii="Arial" w:hAnsi="Arial" w:cs="Arial"/>
                <w:b w:val="0"/>
                <w:sz w:val="18"/>
                <w:szCs w:val="18"/>
              </w:rPr>
            </w:pPr>
            <w:r>
              <w:rPr>
                <w:rFonts w:ascii="Arial" w:hAnsi="Arial" w:cs="Arial"/>
                <w:b w:val="0"/>
                <w:sz w:val="18"/>
                <w:szCs w:val="18"/>
              </w:rPr>
              <w:t>Prepared release Summary Reports/Status Reports.</w:t>
            </w:r>
          </w:p>
          <w:p w14:paraId="2F562297" w14:textId="77777777" w:rsidR="009D42C4" w:rsidRDefault="009D42C4">
            <w:pPr>
              <w:pStyle w:val="BodyText"/>
              <w:widowControl/>
              <w:numPr>
                <w:ilvl w:val="0"/>
                <w:numId w:val="8"/>
              </w:numPr>
              <w:suppressAutoHyphens w:val="0"/>
              <w:spacing w:line="240" w:lineRule="exact"/>
              <w:jc w:val="left"/>
            </w:pPr>
            <w:r>
              <w:rPr>
                <w:rFonts w:ascii="Arial" w:hAnsi="Arial" w:cs="Arial"/>
                <w:b w:val="0"/>
                <w:sz w:val="18"/>
                <w:szCs w:val="18"/>
              </w:rPr>
              <w:t>Prepared UAT test cases.</w:t>
            </w:r>
          </w:p>
        </w:tc>
      </w:tr>
      <w:tr w:rsidR="009D42C4" w14:paraId="59CFA059"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564CB71A" w14:textId="77777777" w:rsidR="009D42C4" w:rsidRDefault="009D42C4">
            <w:pPr>
              <w:tabs>
                <w:tab w:val="left" w:pos="2898"/>
                <w:tab w:val="left" w:pos="8838"/>
              </w:tabs>
              <w:spacing w:after="120"/>
            </w:pPr>
            <w:r>
              <w:rPr>
                <w:b/>
                <w:bCs/>
                <w:color w:val="365F91"/>
              </w:rPr>
              <w:t>Highlights</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5819333D" w14:textId="77777777" w:rsidR="009D42C4" w:rsidRDefault="009D42C4">
            <w:pPr>
              <w:pStyle w:val="ListBullet2"/>
              <w:numPr>
                <w:ilvl w:val="0"/>
                <w:numId w:val="2"/>
              </w:numPr>
              <w:tabs>
                <w:tab w:val="left" w:pos="360"/>
                <w:tab w:val="left" w:pos="720"/>
              </w:tabs>
              <w:ind w:left="360" w:hanging="360"/>
            </w:pPr>
            <w:r>
              <w:rPr>
                <w:rFonts w:ascii="Arial" w:hAnsi="Arial" w:cs="Arial"/>
                <w:sz w:val="18"/>
              </w:rPr>
              <w:t>Got Few Client appreciation on the project deliveries</w:t>
            </w:r>
          </w:p>
        </w:tc>
      </w:tr>
      <w:tr w:rsidR="009D42C4" w14:paraId="09F12E9D" w14:textId="77777777">
        <w:trPr>
          <w:cantSplit/>
          <w:trHeight w:val="277"/>
        </w:trPr>
        <w:tc>
          <w:tcPr>
            <w:tcW w:w="2203" w:type="dxa"/>
            <w:tcBorders>
              <w:top w:val="single" w:sz="4" w:space="0" w:color="000000"/>
              <w:left w:val="single" w:sz="4" w:space="0" w:color="000000"/>
              <w:bottom w:val="single" w:sz="4" w:space="0" w:color="000000"/>
            </w:tcBorders>
            <w:shd w:val="clear" w:color="auto" w:fill="FFFFFF"/>
          </w:tcPr>
          <w:p w14:paraId="0D475379" w14:textId="77777777" w:rsidR="009D42C4" w:rsidRDefault="009D42C4">
            <w:pPr>
              <w:tabs>
                <w:tab w:val="left" w:pos="2898"/>
                <w:tab w:val="left" w:pos="8838"/>
              </w:tabs>
              <w:spacing w:after="120"/>
            </w:pPr>
            <w:r>
              <w:rPr>
                <w:b/>
                <w:bCs/>
                <w:color w:val="365F91"/>
              </w:rPr>
              <w:t>Work Location</w:t>
            </w:r>
          </w:p>
        </w:tc>
        <w:tc>
          <w:tcPr>
            <w:tcW w:w="6931" w:type="dxa"/>
            <w:tcBorders>
              <w:top w:val="single" w:sz="4" w:space="0" w:color="000000"/>
              <w:left w:val="single" w:sz="4" w:space="0" w:color="000000"/>
              <w:bottom w:val="single" w:sz="4" w:space="0" w:color="000000"/>
              <w:right w:val="single" w:sz="4" w:space="0" w:color="000000"/>
            </w:tcBorders>
            <w:shd w:val="clear" w:color="auto" w:fill="FFFFFF"/>
          </w:tcPr>
          <w:p w14:paraId="0459F3F8"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Limited,  L-Centre, Bangalore, India</w:t>
            </w:r>
          </w:p>
        </w:tc>
      </w:tr>
      <w:tr w:rsidR="009D42C4" w14:paraId="22BCFDA0" w14:textId="77777777">
        <w:trPr>
          <w:cantSplit/>
          <w:trHeight w:val="277"/>
        </w:trPr>
        <w:tc>
          <w:tcPr>
            <w:tcW w:w="2203" w:type="dxa"/>
            <w:tcBorders>
              <w:left w:val="single" w:sz="4" w:space="0" w:color="000000"/>
              <w:bottom w:val="single" w:sz="4" w:space="0" w:color="000000"/>
            </w:tcBorders>
            <w:shd w:val="clear" w:color="auto" w:fill="FFFFFF"/>
          </w:tcPr>
          <w:p w14:paraId="0495F563" w14:textId="77777777" w:rsidR="009D42C4" w:rsidRDefault="009D42C4">
            <w:pPr>
              <w:tabs>
                <w:tab w:val="left" w:pos="2898"/>
                <w:tab w:val="left" w:pos="8838"/>
              </w:tabs>
              <w:spacing w:after="120"/>
            </w:pPr>
            <w:r>
              <w:rPr>
                <w:b/>
                <w:bCs/>
                <w:color w:val="365F91"/>
              </w:rPr>
              <w:t>Role</w:t>
            </w:r>
          </w:p>
        </w:tc>
        <w:tc>
          <w:tcPr>
            <w:tcW w:w="6931" w:type="dxa"/>
            <w:tcBorders>
              <w:left w:val="single" w:sz="4" w:space="0" w:color="000000"/>
              <w:bottom w:val="single" w:sz="4" w:space="0" w:color="000000"/>
              <w:right w:val="single" w:sz="4" w:space="0" w:color="000000"/>
            </w:tcBorders>
            <w:shd w:val="clear" w:color="auto" w:fill="FFFFFF"/>
          </w:tcPr>
          <w:p w14:paraId="07F37ADC" w14:textId="77777777" w:rsidR="009D42C4" w:rsidRDefault="009D42C4">
            <w:pPr>
              <w:pStyle w:val="ListBullet2"/>
              <w:numPr>
                <w:ilvl w:val="0"/>
                <w:numId w:val="2"/>
              </w:numPr>
              <w:tabs>
                <w:tab w:val="left" w:pos="360"/>
                <w:tab w:val="left" w:pos="720"/>
              </w:tabs>
              <w:ind w:left="360" w:hanging="360"/>
            </w:pPr>
            <w:r>
              <w:rPr>
                <w:rFonts w:ascii="Arial" w:hAnsi="Arial" w:cs="Arial"/>
                <w:sz w:val="18"/>
              </w:rPr>
              <w:t>Senior Programmer &amp;  Tester</w:t>
            </w:r>
          </w:p>
        </w:tc>
      </w:tr>
    </w:tbl>
    <w:p w14:paraId="475AA357" w14:textId="77777777" w:rsidR="009D42C4" w:rsidRDefault="009D42C4"/>
    <w:tbl>
      <w:tblPr>
        <w:tblW w:w="0" w:type="auto"/>
        <w:tblInd w:w="-40" w:type="dxa"/>
        <w:tblLayout w:type="fixed"/>
        <w:tblLook w:val="0000" w:firstRow="0" w:lastRow="0" w:firstColumn="0" w:lastColumn="0" w:noHBand="0" w:noVBand="0"/>
      </w:tblPr>
      <w:tblGrid>
        <w:gridCol w:w="2203"/>
        <w:gridCol w:w="6918"/>
      </w:tblGrid>
      <w:tr w:rsidR="009D42C4" w14:paraId="0A35BF28" w14:textId="77777777">
        <w:trPr>
          <w:cantSplit/>
          <w:trHeight w:val="271"/>
        </w:trPr>
        <w:tc>
          <w:tcPr>
            <w:tcW w:w="2203" w:type="dxa"/>
            <w:tcBorders>
              <w:top w:val="single" w:sz="4" w:space="0" w:color="000000"/>
              <w:left w:val="single" w:sz="4" w:space="0" w:color="000000"/>
            </w:tcBorders>
            <w:shd w:val="clear" w:color="auto" w:fill="FFFFFF"/>
          </w:tcPr>
          <w:p w14:paraId="7B390DA1" w14:textId="77777777" w:rsidR="009D42C4" w:rsidRDefault="009D42C4">
            <w:pPr>
              <w:tabs>
                <w:tab w:val="left" w:pos="2898"/>
                <w:tab w:val="left" w:pos="8838"/>
              </w:tabs>
              <w:spacing w:after="120"/>
              <w:rPr>
                <w:b/>
              </w:rPr>
            </w:pPr>
            <w:r>
              <w:rPr>
                <w:b/>
                <w:bCs/>
                <w:color w:val="365F91"/>
              </w:rPr>
              <w:t>Project - 11</w:t>
            </w:r>
          </w:p>
        </w:tc>
        <w:tc>
          <w:tcPr>
            <w:tcW w:w="6918" w:type="dxa"/>
            <w:tcBorders>
              <w:top w:val="single" w:sz="4" w:space="0" w:color="000000"/>
              <w:left w:val="single" w:sz="4" w:space="0" w:color="000000"/>
              <w:right w:val="single" w:sz="4" w:space="0" w:color="000000"/>
            </w:tcBorders>
            <w:shd w:val="clear" w:color="auto" w:fill="FFFFFF"/>
          </w:tcPr>
          <w:p w14:paraId="56CCCF33" w14:textId="77777777" w:rsidR="009D42C4" w:rsidRDefault="009D42C4">
            <w:pPr>
              <w:pStyle w:val="Header"/>
              <w:tabs>
                <w:tab w:val="clear" w:pos="4320"/>
                <w:tab w:val="clear" w:pos="8640"/>
              </w:tabs>
            </w:pPr>
            <w:r>
              <w:rPr>
                <w:b/>
              </w:rPr>
              <w:t>Mature Applications</w:t>
            </w:r>
          </w:p>
        </w:tc>
      </w:tr>
      <w:tr w:rsidR="009D42C4" w14:paraId="731EC7BE" w14:textId="77777777">
        <w:trPr>
          <w:cantSplit/>
          <w:trHeight w:val="271"/>
        </w:trPr>
        <w:tc>
          <w:tcPr>
            <w:tcW w:w="2203" w:type="dxa"/>
            <w:tcBorders>
              <w:top w:val="single" w:sz="4" w:space="0" w:color="000000"/>
              <w:left w:val="single" w:sz="4" w:space="0" w:color="000000"/>
              <w:bottom w:val="single" w:sz="4" w:space="0" w:color="000000"/>
            </w:tcBorders>
            <w:shd w:val="clear" w:color="auto" w:fill="FFFFFF"/>
          </w:tcPr>
          <w:p w14:paraId="4AF31D06" w14:textId="77777777" w:rsidR="009D42C4" w:rsidRDefault="009D42C4">
            <w:pPr>
              <w:tabs>
                <w:tab w:val="left" w:pos="2898"/>
                <w:tab w:val="center" w:pos="4320"/>
                <w:tab w:val="right" w:pos="8640"/>
                <w:tab w:val="left" w:pos="8838"/>
              </w:tabs>
              <w:spacing w:after="120"/>
            </w:pPr>
            <w:r>
              <w:rPr>
                <w:b/>
                <w:bCs/>
                <w:color w:val="365F91"/>
              </w:rPr>
              <w:t>Customer</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6BAD518F" w14:textId="77777777" w:rsidR="009D42C4" w:rsidRDefault="009D42C4">
            <w:r>
              <w:t>Aviva General Insurance, Bangalore, India</w:t>
            </w:r>
          </w:p>
        </w:tc>
      </w:tr>
      <w:tr w:rsidR="009D42C4" w14:paraId="4FF0B6CA" w14:textId="77777777">
        <w:trPr>
          <w:cantSplit/>
          <w:trHeight w:val="271"/>
        </w:trPr>
        <w:tc>
          <w:tcPr>
            <w:tcW w:w="2203" w:type="dxa"/>
            <w:tcBorders>
              <w:top w:val="single" w:sz="4" w:space="0" w:color="000000"/>
              <w:left w:val="single" w:sz="4" w:space="0" w:color="000000"/>
              <w:bottom w:val="single" w:sz="4" w:space="0" w:color="000000"/>
            </w:tcBorders>
            <w:shd w:val="clear" w:color="auto" w:fill="FFFFFF"/>
          </w:tcPr>
          <w:p w14:paraId="7EE1BA55" w14:textId="77777777" w:rsidR="009D42C4" w:rsidRDefault="009D42C4">
            <w:pPr>
              <w:tabs>
                <w:tab w:val="left" w:pos="2898"/>
                <w:tab w:val="center" w:pos="4320"/>
                <w:tab w:val="right" w:pos="8640"/>
                <w:tab w:val="left" w:pos="8838"/>
              </w:tabs>
              <w:spacing w:after="120"/>
              <w:rPr>
                <w:bCs/>
                <w:szCs w:val="18"/>
              </w:rPr>
            </w:pPr>
            <w:r>
              <w:rPr>
                <w:b/>
                <w:bCs/>
                <w:color w:val="365F91"/>
              </w:rPr>
              <w:t xml:space="preserve">Period </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34B647E4" w14:textId="77777777" w:rsidR="009D42C4" w:rsidRDefault="009D42C4">
            <w:r>
              <w:rPr>
                <w:bCs/>
                <w:szCs w:val="18"/>
              </w:rPr>
              <w:t>Dec 2010 - Aug 2011</w:t>
            </w:r>
          </w:p>
        </w:tc>
      </w:tr>
      <w:tr w:rsidR="009D42C4" w14:paraId="64690573" w14:textId="77777777">
        <w:trPr>
          <w:cantSplit/>
          <w:trHeight w:val="271"/>
        </w:trPr>
        <w:tc>
          <w:tcPr>
            <w:tcW w:w="2203" w:type="dxa"/>
            <w:tcBorders>
              <w:top w:val="single" w:sz="4" w:space="0" w:color="000000"/>
              <w:left w:val="single" w:sz="4" w:space="0" w:color="000000"/>
              <w:bottom w:val="single" w:sz="4" w:space="0" w:color="000000"/>
            </w:tcBorders>
            <w:shd w:val="clear" w:color="auto" w:fill="FFFFFF"/>
          </w:tcPr>
          <w:p w14:paraId="60A14FBA" w14:textId="77777777" w:rsidR="009D42C4" w:rsidRDefault="009D42C4">
            <w:pPr>
              <w:tabs>
                <w:tab w:val="left" w:pos="2898"/>
                <w:tab w:val="center" w:pos="4320"/>
                <w:tab w:val="right" w:pos="8640"/>
                <w:tab w:val="left" w:pos="8838"/>
              </w:tabs>
              <w:spacing w:after="120"/>
            </w:pPr>
            <w:r>
              <w:rPr>
                <w:b/>
                <w:bCs/>
                <w:color w:val="365F91"/>
              </w:rPr>
              <w:t>Description</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277C8570" w14:textId="77777777" w:rsidR="009D42C4" w:rsidRDefault="009D42C4">
            <w:r>
              <w:t xml:space="preserve">Aviva Insurance is one of the largest insurance Companies in UK and one of the leading providers of life and General insurance. Serving around 43 Million customers worldwide. TCS has taken the liabilities of the General Insurance. </w:t>
            </w:r>
          </w:p>
          <w:p w14:paraId="6F17DE9E" w14:textId="77777777" w:rsidR="009D42C4" w:rsidRDefault="009D42C4">
            <w:r>
              <w:t xml:space="preserve">The EDI/FTII is the Full Term Insurance Intermediary system that uses the EDI messages for all its processing. It is a repository of policy transactions received via EDI messages from different brokers. This application is primarily on the mainframe built using Sapiens, a 4GL. </w:t>
            </w:r>
          </w:p>
          <w:p w14:paraId="01C457CD" w14:textId="77777777" w:rsidR="009D42C4" w:rsidRDefault="009D42C4">
            <w:r>
              <w:t xml:space="preserve">This FTII system is handling four systems 1.Motor(EF), 2.Motor Scheme(EB),3.Household(HE),4.Household Scheme(HS) for NU  </w:t>
            </w:r>
            <w:proofErr w:type="spellStart"/>
            <w:r>
              <w:t>Gen.Insurance</w:t>
            </w:r>
            <w:proofErr w:type="spellEnd"/>
          </w:p>
        </w:tc>
      </w:tr>
      <w:tr w:rsidR="009D42C4" w14:paraId="396D6A97" w14:textId="77777777">
        <w:trPr>
          <w:cantSplit/>
          <w:trHeight w:val="271"/>
        </w:trPr>
        <w:tc>
          <w:tcPr>
            <w:tcW w:w="2203" w:type="dxa"/>
            <w:tcBorders>
              <w:top w:val="single" w:sz="4" w:space="0" w:color="000000"/>
              <w:left w:val="single" w:sz="4" w:space="0" w:color="000000"/>
              <w:bottom w:val="single" w:sz="4" w:space="0" w:color="000000"/>
            </w:tcBorders>
            <w:shd w:val="clear" w:color="auto" w:fill="FFFFFF"/>
          </w:tcPr>
          <w:p w14:paraId="2C02EC8A"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073939DC" w14:textId="77777777" w:rsidR="009D42C4" w:rsidRDefault="009D42C4">
            <w:r>
              <w:t>IBM Mainframes (z/OS), Sapiens, DB2, Change man, TWS Scheduler</w:t>
            </w:r>
          </w:p>
        </w:tc>
      </w:tr>
      <w:tr w:rsidR="009D42C4" w14:paraId="529D026C" w14:textId="77777777">
        <w:trPr>
          <w:cantSplit/>
          <w:trHeight w:val="2769"/>
        </w:trPr>
        <w:tc>
          <w:tcPr>
            <w:tcW w:w="2203" w:type="dxa"/>
            <w:tcBorders>
              <w:top w:val="single" w:sz="4" w:space="0" w:color="000000"/>
              <w:left w:val="single" w:sz="4" w:space="0" w:color="000000"/>
              <w:bottom w:val="single" w:sz="4" w:space="0" w:color="000000"/>
            </w:tcBorders>
            <w:shd w:val="clear" w:color="auto" w:fill="FFFFFF"/>
          </w:tcPr>
          <w:p w14:paraId="359EE924" w14:textId="77777777" w:rsidR="009D42C4" w:rsidRDefault="009D42C4">
            <w:pPr>
              <w:tabs>
                <w:tab w:val="left" w:pos="2898"/>
                <w:tab w:val="center" w:pos="4320"/>
                <w:tab w:val="right" w:pos="8640"/>
                <w:tab w:val="left" w:pos="8838"/>
              </w:tabs>
              <w:spacing w:after="120"/>
              <w:rPr>
                <w:rFonts w:eastAsia="Arial"/>
              </w:rPr>
            </w:pPr>
            <w:r>
              <w:rPr>
                <w:b/>
                <w:bCs/>
                <w:color w:val="365F91"/>
              </w:rPr>
              <w:t>Responsibilities</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2C62CC17"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Coordinate with the clients to get requirements.</w:t>
            </w:r>
          </w:p>
          <w:p w14:paraId="653C692B"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Developed Specifications and coding of new programs using COBOL, JCL, Sapiens and DB2.</w:t>
            </w:r>
          </w:p>
          <w:p w14:paraId="599B7627"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Preparing Design documents for the new requirements.</w:t>
            </w:r>
          </w:p>
          <w:p w14:paraId="3C10A6B6"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Delivery of enhancements/modifications in the application.</w:t>
            </w:r>
          </w:p>
          <w:p w14:paraId="65D86736"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Perform Unit testing for the deliverables.</w:t>
            </w:r>
          </w:p>
          <w:p w14:paraId="39FC6D51"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Allocated work within team and tracked them.</w:t>
            </w:r>
          </w:p>
          <w:p w14:paraId="23FA8914"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Modified existing JCL programs to fit into the environment and               system requirements.</w:t>
            </w:r>
          </w:p>
          <w:p w14:paraId="5D699723"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Delivery of solutions for client tickets/tasks.</w:t>
            </w:r>
          </w:p>
          <w:p w14:paraId="36D7EF82"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 xml:space="preserve">Solving user requests, monitoring the job execution.   </w:t>
            </w:r>
          </w:p>
          <w:p w14:paraId="150C273F" w14:textId="77777777" w:rsidR="009D42C4" w:rsidRDefault="009D42C4">
            <w:pPr>
              <w:numPr>
                <w:ilvl w:val="0"/>
                <w:numId w:val="13"/>
              </w:numPr>
              <w:tabs>
                <w:tab w:val="left" w:pos="360"/>
                <w:tab w:val="left" w:pos="720"/>
                <w:tab w:val="left" w:pos="4320"/>
                <w:tab w:val="left" w:pos="8640"/>
              </w:tabs>
              <w:spacing w:before="0" w:after="0"/>
              <w:ind w:left="360" w:firstLine="0"/>
              <w:jc w:val="both"/>
              <w:rPr>
                <w:rFonts w:eastAsia="Arial"/>
              </w:rPr>
            </w:pPr>
            <w:r>
              <w:rPr>
                <w:rFonts w:eastAsia="Arial"/>
              </w:rPr>
              <w:t>Creation of test plan and reviewing the test scenarios.</w:t>
            </w:r>
          </w:p>
          <w:p w14:paraId="0E4A4746" w14:textId="77777777" w:rsidR="009D42C4" w:rsidRDefault="009D42C4">
            <w:pPr>
              <w:numPr>
                <w:ilvl w:val="0"/>
                <w:numId w:val="13"/>
              </w:numPr>
              <w:tabs>
                <w:tab w:val="left" w:pos="360"/>
                <w:tab w:val="left" w:pos="720"/>
                <w:tab w:val="left" w:pos="4320"/>
                <w:tab w:val="left" w:pos="8640"/>
              </w:tabs>
              <w:spacing w:before="0" w:after="0"/>
              <w:ind w:left="360" w:firstLine="0"/>
              <w:jc w:val="both"/>
            </w:pPr>
            <w:r>
              <w:rPr>
                <w:rFonts w:eastAsia="Arial"/>
              </w:rPr>
              <w:t xml:space="preserve">Daily activities: loading the </w:t>
            </w:r>
            <w:proofErr w:type="spellStart"/>
            <w:r>
              <w:rPr>
                <w:rFonts w:eastAsia="Arial"/>
              </w:rPr>
              <w:t>policies,sending</w:t>
            </w:r>
            <w:proofErr w:type="spellEnd"/>
            <w:r>
              <w:rPr>
                <w:rFonts w:eastAsia="Arial"/>
              </w:rPr>
              <w:t xml:space="preserve"> the renewal invites.....etc.  </w:t>
            </w:r>
          </w:p>
        </w:tc>
      </w:tr>
      <w:tr w:rsidR="009D42C4" w14:paraId="3732A8C6" w14:textId="77777777">
        <w:trPr>
          <w:cantSplit/>
          <w:trHeight w:val="271"/>
        </w:trPr>
        <w:tc>
          <w:tcPr>
            <w:tcW w:w="2203" w:type="dxa"/>
            <w:tcBorders>
              <w:top w:val="single" w:sz="4" w:space="0" w:color="000000"/>
              <w:left w:val="single" w:sz="4" w:space="0" w:color="000000"/>
              <w:bottom w:val="single" w:sz="4" w:space="0" w:color="000000"/>
            </w:tcBorders>
            <w:shd w:val="clear" w:color="auto" w:fill="FFFFFF"/>
          </w:tcPr>
          <w:p w14:paraId="6C72D9B3" w14:textId="77777777" w:rsidR="009D42C4" w:rsidRDefault="009D42C4">
            <w:pPr>
              <w:tabs>
                <w:tab w:val="left" w:pos="2898"/>
                <w:tab w:val="center" w:pos="4320"/>
                <w:tab w:val="right" w:pos="8640"/>
                <w:tab w:val="left" w:pos="8838"/>
              </w:tabs>
              <w:spacing w:after="120"/>
            </w:pPr>
            <w:r>
              <w:rPr>
                <w:b/>
                <w:bCs/>
                <w:color w:val="365F91"/>
              </w:rPr>
              <w:t>Work Location</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0D169A85"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Limited,  Bangalore, India</w:t>
            </w:r>
          </w:p>
        </w:tc>
      </w:tr>
      <w:tr w:rsidR="009D42C4" w14:paraId="5D696F57" w14:textId="77777777">
        <w:trPr>
          <w:cantSplit/>
          <w:trHeight w:val="271"/>
        </w:trPr>
        <w:tc>
          <w:tcPr>
            <w:tcW w:w="2203" w:type="dxa"/>
            <w:tcBorders>
              <w:left w:val="single" w:sz="4" w:space="0" w:color="000000"/>
              <w:bottom w:val="single" w:sz="4" w:space="0" w:color="000000"/>
            </w:tcBorders>
            <w:shd w:val="clear" w:color="auto" w:fill="FFFFFF"/>
          </w:tcPr>
          <w:p w14:paraId="2D818035" w14:textId="77777777" w:rsidR="009D42C4" w:rsidRDefault="009D42C4">
            <w:pPr>
              <w:tabs>
                <w:tab w:val="left" w:pos="2898"/>
                <w:tab w:val="left" w:pos="8838"/>
              </w:tabs>
              <w:spacing w:after="120"/>
              <w:rPr>
                <w:rFonts w:eastAsia="Arial"/>
              </w:rPr>
            </w:pPr>
            <w:r>
              <w:rPr>
                <w:b/>
                <w:bCs/>
                <w:color w:val="365F91"/>
              </w:rPr>
              <w:t>Role</w:t>
            </w:r>
          </w:p>
        </w:tc>
        <w:tc>
          <w:tcPr>
            <w:tcW w:w="6918" w:type="dxa"/>
            <w:tcBorders>
              <w:left w:val="single" w:sz="4" w:space="0" w:color="000000"/>
              <w:bottom w:val="single" w:sz="4" w:space="0" w:color="000000"/>
              <w:right w:val="single" w:sz="4" w:space="0" w:color="000000"/>
            </w:tcBorders>
            <w:shd w:val="clear" w:color="auto" w:fill="FFFFFF"/>
          </w:tcPr>
          <w:p w14:paraId="5C2047A5" w14:textId="77777777" w:rsidR="009D42C4" w:rsidRDefault="009D42C4">
            <w:pPr>
              <w:pStyle w:val="ListBullet2"/>
              <w:tabs>
                <w:tab w:val="left" w:pos="360"/>
                <w:tab w:val="left" w:pos="720"/>
              </w:tabs>
            </w:pPr>
            <w:r>
              <w:rPr>
                <w:rFonts w:ascii="Arial" w:eastAsia="Arial" w:hAnsi="Arial" w:cs="Arial"/>
                <w:sz w:val="18"/>
              </w:rPr>
              <w:t>Module lead</w:t>
            </w:r>
          </w:p>
        </w:tc>
      </w:tr>
    </w:tbl>
    <w:p w14:paraId="30E133C0" w14:textId="77777777" w:rsidR="009D42C4" w:rsidRDefault="009D42C4"/>
    <w:tbl>
      <w:tblPr>
        <w:tblW w:w="0" w:type="auto"/>
        <w:tblInd w:w="-40" w:type="dxa"/>
        <w:tblLayout w:type="fixed"/>
        <w:tblLook w:val="0000" w:firstRow="0" w:lastRow="0" w:firstColumn="0" w:lastColumn="0" w:noHBand="0" w:noVBand="0"/>
      </w:tblPr>
      <w:tblGrid>
        <w:gridCol w:w="2203"/>
        <w:gridCol w:w="6918"/>
      </w:tblGrid>
      <w:tr w:rsidR="009D42C4" w14:paraId="7E571486" w14:textId="77777777">
        <w:trPr>
          <w:cantSplit/>
          <w:trHeight w:val="424"/>
        </w:trPr>
        <w:tc>
          <w:tcPr>
            <w:tcW w:w="2203" w:type="dxa"/>
            <w:tcBorders>
              <w:top w:val="single" w:sz="4" w:space="0" w:color="000000"/>
              <w:left w:val="single" w:sz="4" w:space="0" w:color="000000"/>
            </w:tcBorders>
            <w:shd w:val="clear" w:color="auto" w:fill="FFFFFF"/>
          </w:tcPr>
          <w:p w14:paraId="4A8B09BE" w14:textId="77777777" w:rsidR="009D42C4" w:rsidRDefault="009D42C4">
            <w:pPr>
              <w:tabs>
                <w:tab w:val="left" w:pos="2898"/>
                <w:tab w:val="left" w:pos="8838"/>
              </w:tabs>
              <w:spacing w:after="120"/>
              <w:rPr>
                <w:b/>
              </w:rPr>
            </w:pPr>
            <w:r>
              <w:rPr>
                <w:b/>
                <w:bCs/>
                <w:color w:val="365F91"/>
              </w:rPr>
              <w:lastRenderedPageBreak/>
              <w:t>Project - 12</w:t>
            </w:r>
          </w:p>
        </w:tc>
        <w:tc>
          <w:tcPr>
            <w:tcW w:w="6918" w:type="dxa"/>
            <w:tcBorders>
              <w:top w:val="single" w:sz="4" w:space="0" w:color="000000"/>
              <w:left w:val="single" w:sz="4" w:space="0" w:color="000000"/>
              <w:right w:val="single" w:sz="4" w:space="0" w:color="000000"/>
            </w:tcBorders>
            <w:shd w:val="clear" w:color="auto" w:fill="FFFFFF"/>
          </w:tcPr>
          <w:p w14:paraId="53019251" w14:textId="77777777" w:rsidR="009D42C4" w:rsidRDefault="009D42C4">
            <w:pPr>
              <w:pStyle w:val="Header"/>
              <w:tabs>
                <w:tab w:val="clear" w:pos="4320"/>
                <w:tab w:val="clear" w:pos="8640"/>
              </w:tabs>
            </w:pPr>
            <w:r>
              <w:rPr>
                <w:b/>
              </w:rPr>
              <w:t>CINCOM Mantis to COBOL Conversion</w:t>
            </w:r>
          </w:p>
        </w:tc>
      </w:tr>
      <w:tr w:rsidR="009D42C4" w14:paraId="405FD3C4"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6DBB567B" w14:textId="77777777" w:rsidR="009D42C4" w:rsidRDefault="009D42C4">
            <w:pPr>
              <w:tabs>
                <w:tab w:val="left" w:pos="2898"/>
                <w:tab w:val="center" w:pos="4320"/>
                <w:tab w:val="right" w:pos="8640"/>
                <w:tab w:val="left" w:pos="8838"/>
              </w:tabs>
              <w:spacing w:after="120"/>
            </w:pPr>
            <w:r>
              <w:rPr>
                <w:b/>
                <w:bCs/>
                <w:color w:val="365F91"/>
              </w:rPr>
              <w:t>Customer</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46F1ABFD" w14:textId="77777777" w:rsidR="009D42C4" w:rsidRDefault="009D42C4">
            <w:r>
              <w:t>Legal and General (L &amp; G)</w:t>
            </w:r>
          </w:p>
        </w:tc>
      </w:tr>
      <w:tr w:rsidR="009D42C4" w14:paraId="51D400CC"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374BCB4A" w14:textId="77777777" w:rsidR="009D42C4" w:rsidRDefault="009D42C4">
            <w:pPr>
              <w:tabs>
                <w:tab w:val="left" w:pos="2898"/>
                <w:tab w:val="center" w:pos="4320"/>
                <w:tab w:val="right" w:pos="8640"/>
                <w:tab w:val="left" w:pos="8838"/>
              </w:tabs>
              <w:spacing w:after="120"/>
              <w:rPr>
                <w:bCs/>
                <w:sz w:val="20"/>
              </w:rPr>
            </w:pPr>
            <w:r>
              <w:rPr>
                <w:b/>
                <w:bCs/>
                <w:color w:val="365F91"/>
              </w:rPr>
              <w:t xml:space="preserve">Period </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71C29B7D" w14:textId="77777777" w:rsidR="009D42C4" w:rsidRDefault="009D42C4">
            <w:r>
              <w:rPr>
                <w:bCs/>
                <w:sz w:val="20"/>
              </w:rPr>
              <w:t>June 2010 - Dec 2010</w:t>
            </w:r>
          </w:p>
        </w:tc>
      </w:tr>
      <w:tr w:rsidR="009D42C4" w14:paraId="3487EE89"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4D2F6BA6" w14:textId="77777777" w:rsidR="009D42C4" w:rsidRDefault="009D42C4">
            <w:pPr>
              <w:tabs>
                <w:tab w:val="left" w:pos="2898"/>
                <w:tab w:val="center" w:pos="4320"/>
                <w:tab w:val="right" w:pos="8640"/>
                <w:tab w:val="left" w:pos="8838"/>
              </w:tabs>
              <w:spacing w:after="120"/>
            </w:pPr>
            <w:r>
              <w:rPr>
                <w:b/>
                <w:bCs/>
                <w:color w:val="365F91"/>
              </w:rPr>
              <w:t>Description</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2F419B78" w14:textId="77777777" w:rsidR="009D42C4" w:rsidRDefault="009D42C4">
            <w:r>
              <w:t xml:space="preserve">Legal &amp; General makes extensive use of the legacy Mantis application development software from </w:t>
            </w:r>
            <w:proofErr w:type="spellStart"/>
            <w:r>
              <w:t>Cincom</w:t>
            </w:r>
            <w:proofErr w:type="spellEnd"/>
            <w:r>
              <w:t xml:space="preserve"> in its Line of Business (</w:t>
            </w:r>
            <w:proofErr w:type="spellStart"/>
            <w:r>
              <w:t>LoB</w:t>
            </w:r>
            <w:proofErr w:type="spellEnd"/>
            <w:r>
              <w:t xml:space="preserve">) applications. Significant licensing costs, maintenance and support costs and dwindling expertise in Mantis have made Legal &amp; General consider migration to </w:t>
            </w:r>
            <w:proofErr w:type="spellStart"/>
            <w:r>
              <w:t>COBOL.Mantis</w:t>
            </w:r>
            <w:proofErr w:type="spellEnd"/>
            <w:r>
              <w:t xml:space="preserve"> is 4th generation language by CINCOM to provide online solution to Land G.  Due to high maintenance cost non availability technical resources, client was planning to convert the Mantis to COBOL.</w:t>
            </w:r>
          </w:p>
          <w:p w14:paraId="02F60E1C" w14:textId="77777777" w:rsidR="009D42C4" w:rsidRDefault="009D42C4">
            <w:r>
              <w:t>Applications INBS, RIMS, JMIS, PAOCARDS, OCCC and office Systems Services (TZREGP) had regular and high usage and applications like Financial Consultancy, Valuations (DUS) and other Office Systems Services were used less frequently.</w:t>
            </w:r>
          </w:p>
        </w:tc>
      </w:tr>
      <w:tr w:rsidR="009D42C4" w14:paraId="0D887AA9"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5DD6D79C" w14:textId="77777777" w:rsidR="009D42C4" w:rsidRDefault="009D42C4">
            <w:pPr>
              <w:tabs>
                <w:tab w:val="left" w:pos="2898"/>
                <w:tab w:val="center" w:pos="4320"/>
                <w:tab w:val="right" w:pos="8640"/>
                <w:tab w:val="left" w:pos="8838"/>
              </w:tabs>
              <w:spacing w:after="120"/>
            </w:pPr>
            <w:r>
              <w:rPr>
                <w:b/>
                <w:bCs/>
                <w:color w:val="365F91"/>
              </w:rPr>
              <w:t>Technologies</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161A6459" w14:textId="77777777" w:rsidR="009D42C4" w:rsidRDefault="009D42C4">
            <w:r>
              <w:t>Mantis(4GL), Natural,DB2,Adabas, CICS and VSAM</w:t>
            </w:r>
          </w:p>
        </w:tc>
      </w:tr>
      <w:tr w:rsidR="009D42C4" w14:paraId="6A6F5A6A"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47D64E15" w14:textId="77777777" w:rsidR="009D42C4" w:rsidRDefault="009D42C4">
            <w:pPr>
              <w:tabs>
                <w:tab w:val="left" w:pos="2898"/>
                <w:tab w:val="center" w:pos="4320"/>
                <w:tab w:val="right" w:pos="8640"/>
                <w:tab w:val="left" w:pos="8838"/>
              </w:tabs>
              <w:spacing w:after="120"/>
              <w:rPr>
                <w:rFonts w:eastAsia="Arial"/>
              </w:rPr>
            </w:pPr>
            <w:r>
              <w:rPr>
                <w:b/>
                <w:bCs/>
                <w:color w:val="365F91"/>
              </w:rPr>
              <w:t>Responsibilities</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037E474F"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Analysing the Mantis flow and code, preparing the design documents.</w:t>
            </w:r>
          </w:p>
          <w:p w14:paraId="1E8266B6"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Raising the point in issue log to fine tune the conversion tool.</w:t>
            </w:r>
          </w:p>
          <w:p w14:paraId="0BAB12C3"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Preparing the strategy for some of the mantis functions.</w:t>
            </w:r>
          </w:p>
          <w:p w14:paraId="3CFB709F"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 xml:space="preserve">Preparing the strategy for some of the Natural </w:t>
            </w:r>
            <w:proofErr w:type="spellStart"/>
            <w:r>
              <w:rPr>
                <w:rFonts w:eastAsia="Arial"/>
              </w:rPr>
              <w:t>Langauage</w:t>
            </w:r>
            <w:proofErr w:type="spellEnd"/>
            <w:r>
              <w:rPr>
                <w:rFonts w:eastAsia="Arial"/>
              </w:rPr>
              <w:t>.</w:t>
            </w:r>
          </w:p>
          <w:p w14:paraId="151C5CEE"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Preparing Design documents for the new requirements.</w:t>
            </w:r>
          </w:p>
          <w:p w14:paraId="7C25CFC7"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Perform Unit testing for the deliverables.</w:t>
            </w:r>
          </w:p>
          <w:p w14:paraId="51A103C5" w14:textId="77777777" w:rsidR="009D42C4" w:rsidRDefault="009D42C4">
            <w:pPr>
              <w:numPr>
                <w:ilvl w:val="0"/>
                <w:numId w:val="14"/>
              </w:numPr>
              <w:tabs>
                <w:tab w:val="left" w:pos="360"/>
                <w:tab w:val="left" w:pos="720"/>
                <w:tab w:val="left" w:pos="4320"/>
                <w:tab w:val="left" w:pos="8640"/>
              </w:tabs>
              <w:spacing w:before="0" w:after="0"/>
              <w:ind w:left="360" w:firstLine="0"/>
              <w:jc w:val="both"/>
              <w:rPr>
                <w:rFonts w:eastAsia="Arial"/>
              </w:rPr>
            </w:pPr>
            <w:r>
              <w:rPr>
                <w:rFonts w:eastAsia="Arial"/>
              </w:rPr>
              <w:t>Conducted Unit/Regression and System/ Integration test for all Programs.</w:t>
            </w:r>
          </w:p>
          <w:p w14:paraId="291A8DC9" w14:textId="77777777" w:rsidR="009D42C4" w:rsidRDefault="009D42C4">
            <w:pPr>
              <w:pStyle w:val="Header"/>
              <w:numPr>
                <w:ilvl w:val="0"/>
                <w:numId w:val="3"/>
              </w:numPr>
              <w:tabs>
                <w:tab w:val="clear" w:pos="4320"/>
                <w:tab w:val="clear" w:pos="8640"/>
                <w:tab w:val="left" w:pos="360"/>
                <w:tab w:val="left" w:pos="720"/>
              </w:tabs>
              <w:spacing w:before="0" w:after="0"/>
              <w:jc w:val="both"/>
            </w:pPr>
            <w:r>
              <w:rPr>
                <w:rFonts w:eastAsia="Arial"/>
              </w:rPr>
              <w:t xml:space="preserve">Taking the Ownership of a transaction and splitting the work and get it done and reviewing the </w:t>
            </w:r>
            <w:proofErr w:type="spellStart"/>
            <w:r>
              <w:rPr>
                <w:rFonts w:eastAsia="Arial"/>
              </w:rPr>
              <w:t>workUtilized</w:t>
            </w:r>
            <w:proofErr w:type="spellEnd"/>
            <w:r>
              <w:rPr>
                <w:rFonts w:eastAsia="Arial"/>
              </w:rPr>
              <w:t xml:space="preserve"> </w:t>
            </w:r>
            <w:proofErr w:type="spellStart"/>
            <w:r>
              <w:rPr>
                <w:rFonts w:eastAsia="Arial"/>
              </w:rPr>
              <w:t>Xpediter</w:t>
            </w:r>
            <w:proofErr w:type="spellEnd"/>
            <w:r>
              <w:rPr>
                <w:rFonts w:eastAsia="Arial"/>
              </w:rPr>
              <w:t xml:space="preserve"> to debug solve production </w:t>
            </w:r>
            <w:proofErr w:type="spellStart"/>
            <w:r>
              <w:rPr>
                <w:rFonts w:eastAsia="Arial"/>
              </w:rPr>
              <w:t>issue.</w:t>
            </w:r>
            <w:r>
              <w:t>Conducted</w:t>
            </w:r>
            <w:proofErr w:type="spellEnd"/>
            <w:r>
              <w:t xml:space="preserve"> System/ Integration test for all Programs.</w:t>
            </w:r>
          </w:p>
          <w:p w14:paraId="7ABE1D1A" w14:textId="77777777" w:rsidR="009D42C4" w:rsidRDefault="009D42C4">
            <w:pPr>
              <w:pStyle w:val="Header"/>
              <w:numPr>
                <w:ilvl w:val="0"/>
                <w:numId w:val="3"/>
              </w:numPr>
              <w:tabs>
                <w:tab w:val="clear" w:pos="4320"/>
                <w:tab w:val="clear" w:pos="8640"/>
                <w:tab w:val="left" w:pos="360"/>
                <w:tab w:val="left" w:pos="720"/>
              </w:tabs>
              <w:spacing w:before="0" w:after="0"/>
              <w:jc w:val="both"/>
            </w:pPr>
            <w:r>
              <w:t>Taking the Ownership of a transaction and splitting the work and get it done and reviewing the work.</w:t>
            </w:r>
          </w:p>
        </w:tc>
      </w:tr>
      <w:tr w:rsidR="009D42C4" w14:paraId="6767E7FC"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4CEC8AF8" w14:textId="77777777" w:rsidR="009D42C4" w:rsidRDefault="009D42C4">
            <w:pPr>
              <w:tabs>
                <w:tab w:val="left" w:pos="2898"/>
                <w:tab w:val="center" w:pos="4320"/>
                <w:tab w:val="right" w:pos="8640"/>
                <w:tab w:val="left" w:pos="8838"/>
              </w:tabs>
              <w:spacing w:after="120"/>
            </w:pPr>
            <w:r>
              <w:rPr>
                <w:b/>
                <w:bCs/>
                <w:color w:val="365F91"/>
              </w:rPr>
              <w:t>Work Location</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299C2C9A"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Limited,  Bangalore, India</w:t>
            </w:r>
          </w:p>
        </w:tc>
      </w:tr>
      <w:tr w:rsidR="009D42C4" w14:paraId="575D4FA9" w14:textId="77777777">
        <w:trPr>
          <w:cantSplit/>
          <w:trHeight w:val="424"/>
        </w:trPr>
        <w:tc>
          <w:tcPr>
            <w:tcW w:w="2203" w:type="dxa"/>
            <w:tcBorders>
              <w:left w:val="single" w:sz="4" w:space="0" w:color="000000"/>
              <w:bottom w:val="single" w:sz="4" w:space="0" w:color="000000"/>
            </w:tcBorders>
            <w:shd w:val="clear" w:color="auto" w:fill="FFFFFF"/>
          </w:tcPr>
          <w:p w14:paraId="183B98CC" w14:textId="77777777" w:rsidR="009D42C4" w:rsidRDefault="009D42C4">
            <w:pPr>
              <w:tabs>
                <w:tab w:val="left" w:pos="2898"/>
                <w:tab w:val="left" w:pos="8838"/>
              </w:tabs>
              <w:spacing w:after="120"/>
              <w:rPr>
                <w:rFonts w:eastAsia="Arial"/>
              </w:rPr>
            </w:pPr>
            <w:r>
              <w:rPr>
                <w:b/>
                <w:bCs/>
                <w:color w:val="365F91"/>
              </w:rPr>
              <w:t>Role</w:t>
            </w:r>
          </w:p>
        </w:tc>
        <w:tc>
          <w:tcPr>
            <w:tcW w:w="6918" w:type="dxa"/>
            <w:tcBorders>
              <w:left w:val="single" w:sz="4" w:space="0" w:color="000000"/>
              <w:bottom w:val="single" w:sz="4" w:space="0" w:color="000000"/>
              <w:right w:val="single" w:sz="4" w:space="0" w:color="000000"/>
            </w:tcBorders>
            <w:shd w:val="clear" w:color="auto" w:fill="FFFFFF"/>
          </w:tcPr>
          <w:p w14:paraId="41619351" w14:textId="77777777" w:rsidR="009D42C4" w:rsidRDefault="009D42C4">
            <w:pPr>
              <w:pStyle w:val="ListBullet2"/>
              <w:numPr>
                <w:ilvl w:val="0"/>
                <w:numId w:val="2"/>
              </w:numPr>
              <w:tabs>
                <w:tab w:val="left" w:pos="360"/>
                <w:tab w:val="left" w:pos="720"/>
              </w:tabs>
              <w:ind w:left="360" w:hanging="360"/>
            </w:pPr>
            <w:r>
              <w:rPr>
                <w:rFonts w:ascii="Arial" w:eastAsia="Arial" w:hAnsi="Arial" w:cs="Arial"/>
                <w:sz w:val="18"/>
              </w:rPr>
              <w:t>Senior Developer</w:t>
            </w:r>
          </w:p>
        </w:tc>
      </w:tr>
    </w:tbl>
    <w:p w14:paraId="31C5D9F1" w14:textId="77777777" w:rsidR="009D42C4" w:rsidRDefault="009D42C4"/>
    <w:tbl>
      <w:tblPr>
        <w:tblW w:w="0" w:type="auto"/>
        <w:tblInd w:w="-40" w:type="dxa"/>
        <w:tblLayout w:type="fixed"/>
        <w:tblLook w:val="0000" w:firstRow="0" w:lastRow="0" w:firstColumn="0" w:lastColumn="0" w:noHBand="0" w:noVBand="0"/>
      </w:tblPr>
      <w:tblGrid>
        <w:gridCol w:w="2203"/>
        <w:gridCol w:w="6918"/>
      </w:tblGrid>
      <w:tr w:rsidR="009D42C4" w14:paraId="72A32BBD" w14:textId="77777777">
        <w:trPr>
          <w:cantSplit/>
          <w:trHeight w:val="424"/>
        </w:trPr>
        <w:tc>
          <w:tcPr>
            <w:tcW w:w="2203" w:type="dxa"/>
            <w:tcBorders>
              <w:top w:val="single" w:sz="4" w:space="0" w:color="000000"/>
              <w:left w:val="single" w:sz="4" w:space="0" w:color="000000"/>
            </w:tcBorders>
            <w:shd w:val="clear" w:color="auto" w:fill="FFFFFF"/>
          </w:tcPr>
          <w:p w14:paraId="0E46BA56" w14:textId="77777777" w:rsidR="009D42C4" w:rsidRDefault="009D42C4">
            <w:pPr>
              <w:tabs>
                <w:tab w:val="left" w:pos="2898"/>
                <w:tab w:val="left" w:pos="8838"/>
              </w:tabs>
              <w:spacing w:after="120"/>
              <w:rPr>
                <w:b/>
              </w:rPr>
            </w:pPr>
            <w:r>
              <w:rPr>
                <w:b/>
                <w:bCs/>
                <w:color w:val="365F91"/>
              </w:rPr>
              <w:t>Project - 13</w:t>
            </w:r>
          </w:p>
        </w:tc>
        <w:tc>
          <w:tcPr>
            <w:tcW w:w="6918" w:type="dxa"/>
            <w:tcBorders>
              <w:top w:val="single" w:sz="4" w:space="0" w:color="000000"/>
              <w:left w:val="single" w:sz="4" w:space="0" w:color="000000"/>
              <w:right w:val="single" w:sz="4" w:space="0" w:color="000000"/>
            </w:tcBorders>
            <w:shd w:val="clear" w:color="auto" w:fill="FFFFFF"/>
          </w:tcPr>
          <w:p w14:paraId="4A67292B" w14:textId="77777777" w:rsidR="009D42C4" w:rsidRDefault="009D42C4">
            <w:pPr>
              <w:pStyle w:val="Header"/>
              <w:tabs>
                <w:tab w:val="clear" w:pos="4320"/>
                <w:tab w:val="clear" w:pos="8640"/>
              </w:tabs>
            </w:pPr>
            <w:r>
              <w:rPr>
                <w:b/>
              </w:rPr>
              <w:t>Account Reconcilement (IAR/DRS/ARP)</w:t>
            </w:r>
          </w:p>
        </w:tc>
      </w:tr>
      <w:tr w:rsidR="009D42C4" w14:paraId="3AB68114"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78D1D8AF" w14:textId="77777777" w:rsidR="009D42C4" w:rsidRDefault="009D42C4">
            <w:pPr>
              <w:tabs>
                <w:tab w:val="left" w:pos="2898"/>
                <w:tab w:val="center" w:pos="4320"/>
                <w:tab w:val="right" w:pos="8640"/>
                <w:tab w:val="left" w:pos="8838"/>
              </w:tabs>
              <w:spacing w:after="120"/>
            </w:pPr>
            <w:r>
              <w:rPr>
                <w:b/>
                <w:bCs/>
                <w:color w:val="365F91"/>
              </w:rPr>
              <w:t>Customer</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2572A87D" w14:textId="77777777" w:rsidR="009D42C4" w:rsidRDefault="009D42C4">
            <w:r>
              <w:t>Bank of America</w:t>
            </w:r>
          </w:p>
        </w:tc>
      </w:tr>
      <w:tr w:rsidR="009D42C4" w14:paraId="6A42819C"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0682A28D" w14:textId="77777777" w:rsidR="009D42C4" w:rsidRDefault="009D42C4">
            <w:pPr>
              <w:tabs>
                <w:tab w:val="left" w:pos="2898"/>
                <w:tab w:val="center" w:pos="4320"/>
                <w:tab w:val="right" w:pos="8640"/>
                <w:tab w:val="left" w:pos="8838"/>
              </w:tabs>
              <w:spacing w:after="120"/>
              <w:rPr>
                <w:bCs/>
                <w:sz w:val="20"/>
              </w:rPr>
            </w:pPr>
            <w:r>
              <w:rPr>
                <w:b/>
                <w:bCs/>
                <w:color w:val="365F91"/>
              </w:rPr>
              <w:t xml:space="preserve">Period </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5CA2BD3C" w14:textId="77777777" w:rsidR="009D42C4" w:rsidRDefault="009D42C4">
            <w:r>
              <w:rPr>
                <w:bCs/>
                <w:sz w:val="20"/>
              </w:rPr>
              <w:t>May 2007 - April 2010</w:t>
            </w:r>
          </w:p>
        </w:tc>
      </w:tr>
      <w:tr w:rsidR="009D42C4" w14:paraId="266BD892"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14731D35" w14:textId="77777777" w:rsidR="009D42C4" w:rsidRDefault="009D42C4">
            <w:pPr>
              <w:tabs>
                <w:tab w:val="left" w:pos="2898"/>
                <w:tab w:val="center" w:pos="4320"/>
                <w:tab w:val="right" w:pos="8640"/>
                <w:tab w:val="left" w:pos="8838"/>
              </w:tabs>
              <w:spacing w:after="120"/>
            </w:pPr>
            <w:r>
              <w:rPr>
                <w:b/>
                <w:bCs/>
                <w:color w:val="365F91"/>
              </w:rPr>
              <w:t>Description</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1F34446F" w14:textId="77777777" w:rsidR="009D42C4" w:rsidRDefault="009D42C4">
            <w:r>
              <w:t xml:space="preserve">Bank of America is a leading bank in United States of America, with its world </w:t>
            </w:r>
            <w:proofErr w:type="spellStart"/>
            <w:r>
              <w:t>head quarters</w:t>
            </w:r>
            <w:proofErr w:type="spellEnd"/>
            <w:r>
              <w:t xml:space="preserve"> located at Charlotte, North Carolina, USA. It has a large international business base, being one of the five major world players in the banking industry.</w:t>
            </w:r>
          </w:p>
          <w:p w14:paraId="3332296C" w14:textId="77777777" w:rsidR="009D42C4" w:rsidRDefault="009D42C4">
            <w:r>
              <w:t>IAR and DRS systems reconcile and store the check and deposit activity and reconcilement results to customer via various predefined media. Account Reconcilement system provides various reports (Stop, paid, unpaid and consolidated reports) for corporate which requires for the internal financial activities. Communicates with the customer on decision to pay or return. Account Reconcilement interfaces systems like TRX, IMPACS, IDS and FAST Etc…</w:t>
            </w:r>
          </w:p>
        </w:tc>
      </w:tr>
      <w:tr w:rsidR="009D42C4" w14:paraId="5362CFC7"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126025B2" w14:textId="77777777" w:rsidR="009D42C4" w:rsidRDefault="009D42C4">
            <w:pPr>
              <w:tabs>
                <w:tab w:val="left" w:pos="2898"/>
                <w:tab w:val="center" w:pos="4320"/>
                <w:tab w:val="right" w:pos="8640"/>
                <w:tab w:val="left" w:pos="8838"/>
              </w:tabs>
              <w:spacing w:after="120"/>
            </w:pPr>
            <w:r>
              <w:rPr>
                <w:b/>
                <w:bCs/>
                <w:color w:val="365F91"/>
              </w:rPr>
              <w:t>Skills &amp; Tools</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0D92CA2D" w14:textId="77777777" w:rsidR="009D42C4" w:rsidRDefault="009D42C4">
            <w:r>
              <w:t>IBM Mainframes (OS/390), JCL, COBOL, DB2,  File-Aid ,VSAM &amp; VSS.</w:t>
            </w:r>
          </w:p>
        </w:tc>
      </w:tr>
      <w:tr w:rsidR="009D42C4" w14:paraId="7F59CEC1"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10C9DE50" w14:textId="77777777" w:rsidR="009D42C4" w:rsidRDefault="009D42C4">
            <w:pPr>
              <w:tabs>
                <w:tab w:val="left" w:pos="2898"/>
                <w:tab w:val="center" w:pos="4320"/>
                <w:tab w:val="right" w:pos="8640"/>
                <w:tab w:val="left" w:pos="8838"/>
              </w:tabs>
              <w:spacing w:after="120"/>
            </w:pPr>
            <w:r>
              <w:rPr>
                <w:b/>
                <w:bCs/>
                <w:color w:val="365F91"/>
              </w:rPr>
              <w:lastRenderedPageBreak/>
              <w:t>Responsibilities</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2B624E73" w14:textId="77777777" w:rsidR="009D42C4" w:rsidRDefault="009D42C4">
            <w:pPr>
              <w:pStyle w:val="Header"/>
              <w:numPr>
                <w:ilvl w:val="0"/>
                <w:numId w:val="3"/>
              </w:numPr>
              <w:tabs>
                <w:tab w:val="clear" w:pos="4320"/>
                <w:tab w:val="clear" w:pos="8640"/>
                <w:tab w:val="left" w:pos="360"/>
                <w:tab w:val="left" w:pos="720"/>
              </w:tabs>
              <w:spacing w:before="0" w:after="0"/>
              <w:jc w:val="both"/>
            </w:pPr>
            <w:r>
              <w:t>Providing the support for the nightly batch for the 3 Applications.</w:t>
            </w:r>
          </w:p>
          <w:p w14:paraId="75684BC5" w14:textId="77777777" w:rsidR="009D42C4" w:rsidRDefault="009D42C4">
            <w:pPr>
              <w:pStyle w:val="Header"/>
              <w:numPr>
                <w:ilvl w:val="0"/>
                <w:numId w:val="3"/>
              </w:numPr>
              <w:tabs>
                <w:tab w:val="clear" w:pos="4320"/>
                <w:tab w:val="clear" w:pos="8640"/>
                <w:tab w:val="left" w:pos="360"/>
                <w:tab w:val="left" w:pos="720"/>
              </w:tabs>
              <w:spacing w:before="0" w:after="0"/>
              <w:jc w:val="both"/>
            </w:pPr>
            <w:r>
              <w:t>All the online should be opened with in the SLA.</w:t>
            </w:r>
          </w:p>
          <w:p w14:paraId="3D2FB509" w14:textId="77777777" w:rsidR="009D42C4" w:rsidRDefault="009D42C4">
            <w:pPr>
              <w:pStyle w:val="Header"/>
              <w:numPr>
                <w:ilvl w:val="0"/>
                <w:numId w:val="3"/>
              </w:numPr>
              <w:tabs>
                <w:tab w:val="clear" w:pos="4320"/>
                <w:tab w:val="clear" w:pos="8640"/>
                <w:tab w:val="left" w:pos="360"/>
                <w:tab w:val="left" w:pos="720"/>
              </w:tabs>
              <w:spacing w:before="0" w:after="0"/>
              <w:jc w:val="both"/>
            </w:pPr>
            <w:r>
              <w:t>Enhancement guidelines / checklists for coding, testing and review of components.</w:t>
            </w:r>
          </w:p>
          <w:p w14:paraId="6A40E678" w14:textId="77777777" w:rsidR="009D42C4" w:rsidRDefault="009D42C4">
            <w:pPr>
              <w:pStyle w:val="Header"/>
              <w:numPr>
                <w:ilvl w:val="0"/>
                <w:numId w:val="3"/>
              </w:numPr>
              <w:tabs>
                <w:tab w:val="clear" w:pos="4320"/>
                <w:tab w:val="clear" w:pos="8640"/>
                <w:tab w:val="left" w:pos="360"/>
                <w:tab w:val="left" w:pos="720"/>
              </w:tabs>
              <w:spacing w:before="0" w:after="0"/>
              <w:jc w:val="both"/>
            </w:pPr>
            <w:r>
              <w:t>Coded, tested programs, copybooks. Designed and developed batch programs and prepared necessary run JCLs.</w:t>
            </w:r>
          </w:p>
          <w:p w14:paraId="56D67F61" w14:textId="77777777" w:rsidR="009D42C4" w:rsidRDefault="009D42C4">
            <w:pPr>
              <w:pStyle w:val="Header"/>
              <w:numPr>
                <w:ilvl w:val="0"/>
                <w:numId w:val="3"/>
              </w:numPr>
              <w:tabs>
                <w:tab w:val="clear" w:pos="4320"/>
                <w:tab w:val="clear" w:pos="8640"/>
                <w:tab w:val="left" w:pos="360"/>
                <w:tab w:val="left" w:pos="720"/>
              </w:tabs>
              <w:spacing w:before="0" w:after="0"/>
              <w:jc w:val="both"/>
            </w:pPr>
            <w:r>
              <w:t>Prepared test plans, performed unit / system testing and performed reviews</w:t>
            </w:r>
          </w:p>
          <w:p w14:paraId="7DE19AC1" w14:textId="77777777" w:rsidR="009D42C4" w:rsidRDefault="009D42C4">
            <w:pPr>
              <w:pStyle w:val="Header"/>
              <w:numPr>
                <w:ilvl w:val="0"/>
                <w:numId w:val="3"/>
              </w:numPr>
              <w:tabs>
                <w:tab w:val="clear" w:pos="4320"/>
                <w:tab w:val="clear" w:pos="8640"/>
                <w:tab w:val="left" w:pos="360"/>
                <w:tab w:val="left" w:pos="720"/>
              </w:tabs>
              <w:spacing w:before="0" w:after="0"/>
              <w:jc w:val="both"/>
            </w:pPr>
            <w:r>
              <w:t>Clarified issues with Onsite leads.</w:t>
            </w:r>
          </w:p>
          <w:p w14:paraId="52FADB3E" w14:textId="77777777" w:rsidR="009D42C4" w:rsidRDefault="009D42C4">
            <w:pPr>
              <w:pStyle w:val="Header"/>
              <w:numPr>
                <w:ilvl w:val="0"/>
                <w:numId w:val="3"/>
              </w:numPr>
              <w:tabs>
                <w:tab w:val="clear" w:pos="4320"/>
                <w:tab w:val="clear" w:pos="8640"/>
                <w:tab w:val="left" w:pos="360"/>
                <w:tab w:val="left" w:pos="720"/>
              </w:tabs>
              <w:spacing w:before="0" w:after="0"/>
              <w:jc w:val="both"/>
            </w:pPr>
            <w:r>
              <w:t>Maintained version control of code / documents.</w:t>
            </w:r>
          </w:p>
          <w:p w14:paraId="7CB9C08C" w14:textId="77777777" w:rsidR="009D42C4" w:rsidRDefault="009D42C4">
            <w:pPr>
              <w:pStyle w:val="Header"/>
              <w:numPr>
                <w:ilvl w:val="0"/>
                <w:numId w:val="3"/>
              </w:numPr>
              <w:tabs>
                <w:tab w:val="clear" w:pos="4320"/>
                <w:tab w:val="clear" w:pos="8640"/>
                <w:tab w:val="left" w:pos="360"/>
                <w:tab w:val="left" w:pos="720"/>
              </w:tabs>
              <w:spacing w:before="0" w:after="0"/>
              <w:jc w:val="both"/>
            </w:pPr>
            <w:r>
              <w:t>Allocate, monitor and track tasks’ progress</w:t>
            </w:r>
          </w:p>
          <w:p w14:paraId="7D1CB1B1" w14:textId="77777777" w:rsidR="009D42C4" w:rsidRDefault="009D42C4">
            <w:pPr>
              <w:pStyle w:val="Header"/>
              <w:numPr>
                <w:ilvl w:val="0"/>
                <w:numId w:val="3"/>
              </w:numPr>
              <w:tabs>
                <w:tab w:val="clear" w:pos="4320"/>
                <w:tab w:val="clear" w:pos="8640"/>
                <w:tab w:val="left" w:pos="360"/>
                <w:tab w:val="left" w:pos="720"/>
              </w:tabs>
              <w:spacing w:before="0" w:after="0"/>
              <w:jc w:val="both"/>
            </w:pPr>
            <w:r>
              <w:t>Prepare for &amp; participate in weekly Client status calls</w:t>
            </w:r>
          </w:p>
          <w:p w14:paraId="50D9D6CD" w14:textId="77777777" w:rsidR="009D42C4" w:rsidRDefault="009D42C4">
            <w:pPr>
              <w:pStyle w:val="Header"/>
              <w:numPr>
                <w:ilvl w:val="0"/>
                <w:numId w:val="3"/>
              </w:numPr>
              <w:tabs>
                <w:tab w:val="clear" w:pos="4320"/>
                <w:tab w:val="clear" w:pos="8640"/>
                <w:tab w:val="left" w:pos="360"/>
                <w:tab w:val="left" w:pos="720"/>
              </w:tabs>
              <w:spacing w:before="0" w:after="0"/>
              <w:jc w:val="both"/>
            </w:pPr>
            <w:r>
              <w:t>Report project metrics to Client Managers &amp; TCS Senior Management</w:t>
            </w:r>
          </w:p>
          <w:p w14:paraId="501247EB" w14:textId="77777777" w:rsidR="009D42C4" w:rsidRDefault="009D42C4">
            <w:pPr>
              <w:pStyle w:val="Header"/>
              <w:numPr>
                <w:ilvl w:val="0"/>
                <w:numId w:val="3"/>
              </w:numPr>
              <w:tabs>
                <w:tab w:val="clear" w:pos="4320"/>
                <w:tab w:val="clear" w:pos="8640"/>
                <w:tab w:val="left" w:pos="360"/>
                <w:tab w:val="left" w:pos="720"/>
              </w:tabs>
              <w:spacing w:before="0" w:after="0"/>
              <w:jc w:val="both"/>
            </w:pPr>
            <w:r>
              <w:t>Handle Bank of America Treasury Business Unit’s quarterly projections, resource allocation status (billable vs non-billable)</w:t>
            </w:r>
          </w:p>
          <w:p w14:paraId="685DED37" w14:textId="77777777" w:rsidR="009D42C4" w:rsidRDefault="009D42C4">
            <w:pPr>
              <w:pStyle w:val="Header"/>
              <w:numPr>
                <w:ilvl w:val="0"/>
                <w:numId w:val="3"/>
              </w:numPr>
              <w:tabs>
                <w:tab w:val="clear" w:pos="4320"/>
                <w:tab w:val="clear" w:pos="8640"/>
                <w:tab w:val="left" w:pos="360"/>
                <w:tab w:val="left" w:pos="720"/>
              </w:tabs>
              <w:spacing w:before="0" w:after="0"/>
              <w:jc w:val="both"/>
            </w:pPr>
            <w:r>
              <w:t>Participate in resource acquisitions &amp; mentoring associates</w:t>
            </w:r>
          </w:p>
          <w:p w14:paraId="766257EE" w14:textId="77777777" w:rsidR="009D42C4" w:rsidRDefault="009D42C4">
            <w:pPr>
              <w:pStyle w:val="Header"/>
              <w:numPr>
                <w:ilvl w:val="0"/>
                <w:numId w:val="3"/>
              </w:numPr>
              <w:tabs>
                <w:tab w:val="clear" w:pos="4320"/>
                <w:tab w:val="clear" w:pos="8640"/>
                <w:tab w:val="left" w:pos="360"/>
                <w:tab w:val="left" w:pos="720"/>
              </w:tabs>
              <w:spacing w:before="0" w:after="0"/>
              <w:jc w:val="both"/>
            </w:pPr>
            <w:r>
              <w:t>Participate in PMRs (project management reviews), Project Audits</w:t>
            </w:r>
          </w:p>
          <w:p w14:paraId="35D43674" w14:textId="77777777" w:rsidR="009D42C4" w:rsidRDefault="009D42C4">
            <w:pPr>
              <w:pStyle w:val="Header"/>
              <w:numPr>
                <w:ilvl w:val="0"/>
                <w:numId w:val="3"/>
              </w:numPr>
              <w:tabs>
                <w:tab w:val="clear" w:pos="4320"/>
                <w:tab w:val="clear" w:pos="8640"/>
                <w:tab w:val="left" w:pos="360"/>
                <w:tab w:val="left" w:pos="720"/>
              </w:tabs>
              <w:spacing w:before="0" w:after="0"/>
              <w:jc w:val="both"/>
            </w:pPr>
            <w:r>
              <w:t>Raising the draft and final invoice.</w:t>
            </w:r>
          </w:p>
          <w:p w14:paraId="2939D6AF" w14:textId="77777777" w:rsidR="009D42C4" w:rsidRDefault="009D42C4">
            <w:pPr>
              <w:pStyle w:val="Header"/>
              <w:numPr>
                <w:ilvl w:val="0"/>
                <w:numId w:val="3"/>
              </w:numPr>
              <w:tabs>
                <w:tab w:val="clear" w:pos="4320"/>
                <w:tab w:val="clear" w:pos="8640"/>
                <w:tab w:val="left" w:pos="360"/>
                <w:tab w:val="left" w:pos="720"/>
              </w:tabs>
              <w:spacing w:before="0" w:after="0"/>
              <w:jc w:val="both"/>
              <w:rPr>
                <w:b/>
                <w:bCs/>
                <w:color w:val="365F91"/>
              </w:rPr>
            </w:pPr>
            <w:r>
              <w:t>Involved in the WON creation for the TNDM &amp; Pure Turnkey projects.</w:t>
            </w:r>
          </w:p>
          <w:p w14:paraId="2AEDC98C" w14:textId="77777777" w:rsidR="009D42C4" w:rsidRDefault="009D42C4">
            <w:pPr>
              <w:pStyle w:val="Header"/>
              <w:tabs>
                <w:tab w:val="clear" w:pos="4320"/>
                <w:tab w:val="clear" w:pos="8640"/>
                <w:tab w:val="left" w:pos="720"/>
              </w:tabs>
              <w:spacing w:before="0" w:after="0"/>
              <w:jc w:val="both"/>
              <w:rPr>
                <w:b/>
                <w:bCs/>
                <w:color w:val="365F91"/>
              </w:rPr>
            </w:pPr>
          </w:p>
        </w:tc>
      </w:tr>
      <w:tr w:rsidR="009D42C4" w14:paraId="7605967D" w14:textId="77777777">
        <w:trPr>
          <w:cantSplit/>
          <w:trHeight w:val="424"/>
        </w:trPr>
        <w:tc>
          <w:tcPr>
            <w:tcW w:w="2203" w:type="dxa"/>
            <w:tcBorders>
              <w:top w:val="single" w:sz="4" w:space="0" w:color="000000"/>
              <w:left w:val="single" w:sz="4" w:space="0" w:color="000000"/>
              <w:bottom w:val="single" w:sz="4" w:space="0" w:color="000000"/>
            </w:tcBorders>
            <w:shd w:val="clear" w:color="auto" w:fill="FFFFFF"/>
          </w:tcPr>
          <w:p w14:paraId="335DCC95" w14:textId="77777777" w:rsidR="009D42C4" w:rsidRDefault="009D42C4">
            <w:pPr>
              <w:tabs>
                <w:tab w:val="left" w:pos="2898"/>
                <w:tab w:val="center" w:pos="4320"/>
                <w:tab w:val="right" w:pos="8640"/>
                <w:tab w:val="left" w:pos="8838"/>
              </w:tabs>
              <w:spacing w:after="120"/>
            </w:pPr>
            <w:r>
              <w:rPr>
                <w:b/>
                <w:bCs/>
                <w:color w:val="365F91"/>
              </w:rPr>
              <w:t>Work Location</w:t>
            </w:r>
          </w:p>
        </w:tc>
        <w:tc>
          <w:tcPr>
            <w:tcW w:w="6918" w:type="dxa"/>
            <w:tcBorders>
              <w:top w:val="single" w:sz="4" w:space="0" w:color="000000"/>
              <w:left w:val="single" w:sz="4" w:space="0" w:color="000000"/>
              <w:bottom w:val="single" w:sz="4" w:space="0" w:color="000000"/>
              <w:right w:val="single" w:sz="4" w:space="0" w:color="000000"/>
            </w:tcBorders>
            <w:shd w:val="clear" w:color="auto" w:fill="FFFFFF"/>
          </w:tcPr>
          <w:p w14:paraId="307E3D62" w14:textId="77777777" w:rsidR="009D42C4" w:rsidRDefault="009D42C4">
            <w:pPr>
              <w:pStyle w:val="ListBullet2"/>
              <w:numPr>
                <w:ilvl w:val="0"/>
                <w:numId w:val="2"/>
              </w:numPr>
              <w:tabs>
                <w:tab w:val="left" w:pos="360"/>
                <w:tab w:val="left" w:pos="720"/>
              </w:tabs>
              <w:ind w:left="360" w:hanging="360"/>
            </w:pPr>
            <w:r>
              <w:rPr>
                <w:rFonts w:ascii="Arial" w:hAnsi="Arial" w:cs="Arial"/>
                <w:sz w:val="18"/>
              </w:rPr>
              <w:t>TCS Limited,  L-Centre , Bangalore, India</w:t>
            </w:r>
          </w:p>
        </w:tc>
      </w:tr>
      <w:tr w:rsidR="009D42C4" w14:paraId="28A7040C" w14:textId="77777777">
        <w:trPr>
          <w:cantSplit/>
          <w:trHeight w:val="424"/>
        </w:trPr>
        <w:tc>
          <w:tcPr>
            <w:tcW w:w="2203" w:type="dxa"/>
            <w:tcBorders>
              <w:left w:val="single" w:sz="4" w:space="0" w:color="000000"/>
              <w:bottom w:val="single" w:sz="4" w:space="0" w:color="000000"/>
            </w:tcBorders>
            <w:shd w:val="clear" w:color="auto" w:fill="FFFFFF"/>
          </w:tcPr>
          <w:p w14:paraId="4F6B3AF6" w14:textId="77777777" w:rsidR="009D42C4" w:rsidRDefault="009D42C4">
            <w:pPr>
              <w:tabs>
                <w:tab w:val="left" w:pos="2898"/>
                <w:tab w:val="left" w:pos="8838"/>
              </w:tabs>
              <w:spacing w:after="120"/>
            </w:pPr>
            <w:r>
              <w:rPr>
                <w:b/>
                <w:bCs/>
                <w:color w:val="365F91"/>
              </w:rPr>
              <w:t>Role</w:t>
            </w:r>
          </w:p>
        </w:tc>
        <w:tc>
          <w:tcPr>
            <w:tcW w:w="6918" w:type="dxa"/>
            <w:tcBorders>
              <w:left w:val="single" w:sz="4" w:space="0" w:color="000000"/>
              <w:bottom w:val="single" w:sz="4" w:space="0" w:color="000000"/>
              <w:right w:val="single" w:sz="4" w:space="0" w:color="000000"/>
            </w:tcBorders>
            <w:shd w:val="clear" w:color="auto" w:fill="FFFFFF"/>
          </w:tcPr>
          <w:p w14:paraId="5FC1CB74" w14:textId="77777777" w:rsidR="009D42C4" w:rsidRDefault="009D42C4">
            <w:pPr>
              <w:pStyle w:val="ListBullet2"/>
              <w:numPr>
                <w:ilvl w:val="0"/>
                <w:numId w:val="2"/>
              </w:numPr>
              <w:tabs>
                <w:tab w:val="left" w:pos="360"/>
                <w:tab w:val="left" w:pos="720"/>
              </w:tabs>
              <w:ind w:left="360" w:hanging="360"/>
            </w:pPr>
            <w:r>
              <w:rPr>
                <w:rFonts w:ascii="Arial" w:hAnsi="Arial" w:cs="Arial"/>
                <w:sz w:val="18"/>
              </w:rPr>
              <w:t>Mainframe Support and Project  Leader</w:t>
            </w:r>
          </w:p>
        </w:tc>
      </w:tr>
    </w:tbl>
    <w:p w14:paraId="2A531135" w14:textId="77777777" w:rsidR="009D42C4" w:rsidRDefault="009D42C4">
      <w:pPr>
        <w:jc w:val="both"/>
      </w:pPr>
    </w:p>
    <w:p w14:paraId="4FC7F7B8" w14:textId="77777777" w:rsidR="009D42C4" w:rsidRDefault="009D42C4">
      <w:pPr>
        <w:jc w:val="both"/>
        <w:rPr>
          <w:color w:val="365F91"/>
        </w:rPr>
      </w:pPr>
      <w:r>
        <w:rPr>
          <w:b/>
          <w:color w:val="000080"/>
          <w:sz w:val="20"/>
        </w:rPr>
        <w:t>Training(s) Attended</w:t>
      </w:r>
    </w:p>
    <w:tbl>
      <w:tblPr>
        <w:tblW w:w="0" w:type="auto"/>
        <w:tblInd w:w="-40" w:type="dxa"/>
        <w:tblLayout w:type="fixed"/>
        <w:tblLook w:val="0000" w:firstRow="0" w:lastRow="0" w:firstColumn="0" w:lastColumn="0" w:noHBand="0" w:noVBand="0"/>
      </w:tblPr>
      <w:tblGrid>
        <w:gridCol w:w="846"/>
        <w:gridCol w:w="4631"/>
        <w:gridCol w:w="1700"/>
        <w:gridCol w:w="1959"/>
      </w:tblGrid>
      <w:tr w:rsidR="009D42C4" w14:paraId="61FEF4B0" w14:textId="77777777">
        <w:trPr>
          <w:cantSplit/>
          <w:trHeight w:val="305"/>
        </w:trPr>
        <w:tc>
          <w:tcPr>
            <w:tcW w:w="846" w:type="dxa"/>
            <w:tcBorders>
              <w:top w:val="single" w:sz="4" w:space="0" w:color="000000"/>
              <w:left w:val="single" w:sz="4" w:space="0" w:color="000000"/>
              <w:bottom w:val="single" w:sz="4" w:space="0" w:color="000000"/>
            </w:tcBorders>
            <w:shd w:val="clear" w:color="auto" w:fill="BFBFBF"/>
          </w:tcPr>
          <w:p w14:paraId="4577230A" w14:textId="77777777" w:rsidR="009D42C4" w:rsidRDefault="009D42C4">
            <w:pPr>
              <w:pStyle w:val="tablehead"/>
              <w:rPr>
                <w:color w:val="365F91"/>
                <w:sz w:val="18"/>
              </w:rPr>
            </w:pPr>
            <w:r>
              <w:rPr>
                <w:color w:val="365F91"/>
                <w:sz w:val="18"/>
              </w:rPr>
              <w:t>Year</w:t>
            </w:r>
          </w:p>
        </w:tc>
        <w:tc>
          <w:tcPr>
            <w:tcW w:w="4631" w:type="dxa"/>
            <w:tcBorders>
              <w:top w:val="single" w:sz="4" w:space="0" w:color="000000"/>
              <w:left w:val="single" w:sz="4" w:space="0" w:color="000000"/>
              <w:bottom w:val="single" w:sz="4" w:space="0" w:color="000000"/>
            </w:tcBorders>
            <w:shd w:val="clear" w:color="auto" w:fill="BFBFBF"/>
          </w:tcPr>
          <w:p w14:paraId="0687FE45" w14:textId="77777777" w:rsidR="009D42C4" w:rsidRDefault="009D42C4">
            <w:pPr>
              <w:pStyle w:val="tablehead"/>
              <w:rPr>
                <w:color w:val="365F91"/>
                <w:sz w:val="18"/>
              </w:rPr>
            </w:pPr>
            <w:r>
              <w:rPr>
                <w:color w:val="365F91"/>
                <w:sz w:val="18"/>
              </w:rPr>
              <w:t>Title</w:t>
            </w:r>
          </w:p>
        </w:tc>
        <w:tc>
          <w:tcPr>
            <w:tcW w:w="1700" w:type="dxa"/>
            <w:tcBorders>
              <w:top w:val="single" w:sz="4" w:space="0" w:color="000000"/>
              <w:left w:val="single" w:sz="4" w:space="0" w:color="000000"/>
              <w:bottom w:val="single" w:sz="4" w:space="0" w:color="000000"/>
            </w:tcBorders>
            <w:shd w:val="clear" w:color="auto" w:fill="BFBFBF"/>
          </w:tcPr>
          <w:p w14:paraId="2A32430F" w14:textId="77777777" w:rsidR="009D42C4" w:rsidRDefault="009D42C4">
            <w:pPr>
              <w:pStyle w:val="tablehead"/>
              <w:rPr>
                <w:color w:val="365F91"/>
                <w:sz w:val="18"/>
              </w:rPr>
            </w:pPr>
            <w:r>
              <w:rPr>
                <w:color w:val="365F91"/>
                <w:sz w:val="18"/>
              </w:rPr>
              <w:t>Location</w:t>
            </w:r>
          </w:p>
        </w:tc>
        <w:tc>
          <w:tcPr>
            <w:tcW w:w="1959" w:type="dxa"/>
            <w:tcBorders>
              <w:top w:val="single" w:sz="4" w:space="0" w:color="000000"/>
              <w:left w:val="single" w:sz="4" w:space="0" w:color="000000"/>
              <w:bottom w:val="single" w:sz="4" w:space="0" w:color="000000"/>
              <w:right w:val="single" w:sz="4" w:space="0" w:color="000000"/>
            </w:tcBorders>
            <w:shd w:val="clear" w:color="auto" w:fill="BFBFBF"/>
          </w:tcPr>
          <w:p w14:paraId="65434D72" w14:textId="77777777" w:rsidR="009D42C4" w:rsidRDefault="009D42C4">
            <w:pPr>
              <w:pStyle w:val="tablehead"/>
            </w:pPr>
            <w:r>
              <w:rPr>
                <w:color w:val="365F91"/>
                <w:sz w:val="18"/>
              </w:rPr>
              <w:t>Organised by</w:t>
            </w:r>
          </w:p>
        </w:tc>
      </w:tr>
      <w:tr w:rsidR="009D42C4" w14:paraId="186617A8" w14:textId="77777777">
        <w:trPr>
          <w:cantSplit/>
          <w:trHeight w:val="305"/>
        </w:trPr>
        <w:tc>
          <w:tcPr>
            <w:tcW w:w="846" w:type="dxa"/>
            <w:tcBorders>
              <w:top w:val="single" w:sz="4" w:space="0" w:color="000000"/>
              <w:left w:val="single" w:sz="4" w:space="0" w:color="000000"/>
              <w:bottom w:val="single" w:sz="4" w:space="0" w:color="000000"/>
            </w:tcBorders>
            <w:shd w:val="clear" w:color="auto" w:fill="FFFFFF"/>
          </w:tcPr>
          <w:p w14:paraId="0CFE01D2" w14:textId="77777777" w:rsidR="009D42C4" w:rsidRDefault="009D42C4">
            <w:pPr>
              <w:pStyle w:val="tabletext"/>
              <w:rPr>
                <w:sz w:val="18"/>
              </w:rPr>
            </w:pPr>
            <w:r>
              <w:rPr>
                <w:sz w:val="18"/>
              </w:rPr>
              <w:t>2010</w:t>
            </w:r>
          </w:p>
        </w:tc>
        <w:tc>
          <w:tcPr>
            <w:tcW w:w="4631" w:type="dxa"/>
            <w:tcBorders>
              <w:top w:val="single" w:sz="4" w:space="0" w:color="000000"/>
              <w:left w:val="single" w:sz="4" w:space="0" w:color="000000"/>
              <w:bottom w:val="single" w:sz="4" w:space="0" w:color="000000"/>
            </w:tcBorders>
            <w:shd w:val="clear" w:color="auto" w:fill="FFFFFF"/>
          </w:tcPr>
          <w:p w14:paraId="07988EC3" w14:textId="77777777" w:rsidR="009D42C4" w:rsidRDefault="009D42C4">
            <w:pPr>
              <w:pStyle w:val="tabletext"/>
              <w:rPr>
                <w:sz w:val="18"/>
              </w:rPr>
            </w:pPr>
            <w:r>
              <w:rPr>
                <w:sz w:val="18"/>
              </w:rPr>
              <w:t>IBM CICS Conference (z-Enterprise, TX Series, CICS Explorer, Web 2.0)</w:t>
            </w:r>
          </w:p>
        </w:tc>
        <w:tc>
          <w:tcPr>
            <w:tcW w:w="1700" w:type="dxa"/>
            <w:tcBorders>
              <w:top w:val="single" w:sz="4" w:space="0" w:color="000000"/>
              <w:left w:val="single" w:sz="4" w:space="0" w:color="000000"/>
              <w:bottom w:val="single" w:sz="4" w:space="0" w:color="000000"/>
            </w:tcBorders>
            <w:shd w:val="clear" w:color="auto" w:fill="FFFFFF"/>
          </w:tcPr>
          <w:p w14:paraId="02A98E88" w14:textId="77777777" w:rsidR="009D42C4" w:rsidRDefault="009D42C4">
            <w:pPr>
              <w:pStyle w:val="tabletext"/>
              <w:rPr>
                <w:sz w:val="18"/>
              </w:rPr>
            </w:pPr>
            <w:r>
              <w:rPr>
                <w:sz w:val="18"/>
              </w:rPr>
              <w:t>Bangalore</w:t>
            </w:r>
          </w:p>
        </w:tc>
        <w:tc>
          <w:tcPr>
            <w:tcW w:w="1959" w:type="dxa"/>
            <w:tcBorders>
              <w:top w:val="single" w:sz="4" w:space="0" w:color="000000"/>
              <w:left w:val="single" w:sz="4" w:space="0" w:color="000000"/>
              <w:bottom w:val="single" w:sz="4" w:space="0" w:color="000000"/>
              <w:right w:val="single" w:sz="4" w:space="0" w:color="000000"/>
            </w:tcBorders>
            <w:shd w:val="clear" w:color="auto" w:fill="FFFFFF"/>
          </w:tcPr>
          <w:p w14:paraId="3DCDBA05" w14:textId="77777777" w:rsidR="009D42C4" w:rsidRDefault="009D42C4">
            <w:pPr>
              <w:pStyle w:val="tabletext"/>
            </w:pPr>
            <w:r>
              <w:rPr>
                <w:sz w:val="18"/>
              </w:rPr>
              <w:t>IBM</w:t>
            </w:r>
          </w:p>
        </w:tc>
      </w:tr>
      <w:tr w:rsidR="009D42C4" w14:paraId="406C3DCC" w14:textId="77777777">
        <w:trPr>
          <w:cantSplit/>
          <w:trHeight w:val="305"/>
        </w:trPr>
        <w:tc>
          <w:tcPr>
            <w:tcW w:w="846" w:type="dxa"/>
            <w:tcBorders>
              <w:top w:val="single" w:sz="4" w:space="0" w:color="000000"/>
              <w:left w:val="single" w:sz="4" w:space="0" w:color="000000"/>
              <w:bottom w:val="single" w:sz="4" w:space="0" w:color="000000"/>
            </w:tcBorders>
            <w:shd w:val="clear" w:color="auto" w:fill="FFFFFF"/>
          </w:tcPr>
          <w:p w14:paraId="1FA6373D" w14:textId="77777777" w:rsidR="009D42C4" w:rsidRDefault="009D42C4">
            <w:pPr>
              <w:pStyle w:val="tabletext"/>
              <w:rPr>
                <w:sz w:val="18"/>
              </w:rPr>
            </w:pPr>
            <w:r>
              <w:rPr>
                <w:sz w:val="18"/>
              </w:rPr>
              <w:t>2010</w:t>
            </w:r>
          </w:p>
        </w:tc>
        <w:tc>
          <w:tcPr>
            <w:tcW w:w="4631" w:type="dxa"/>
            <w:tcBorders>
              <w:top w:val="single" w:sz="4" w:space="0" w:color="000000"/>
              <w:left w:val="single" w:sz="4" w:space="0" w:color="000000"/>
              <w:bottom w:val="single" w:sz="4" w:space="0" w:color="000000"/>
            </w:tcBorders>
            <w:shd w:val="clear" w:color="auto" w:fill="FFFFFF"/>
          </w:tcPr>
          <w:p w14:paraId="46A1E345" w14:textId="77777777" w:rsidR="009D42C4" w:rsidRDefault="009D42C4">
            <w:pPr>
              <w:pStyle w:val="tabletext"/>
              <w:rPr>
                <w:sz w:val="18"/>
              </w:rPr>
            </w:pPr>
            <w:r>
              <w:rPr>
                <w:sz w:val="18"/>
              </w:rPr>
              <w:t>CA-7 Scheduler Training</w:t>
            </w:r>
          </w:p>
        </w:tc>
        <w:tc>
          <w:tcPr>
            <w:tcW w:w="1700" w:type="dxa"/>
            <w:tcBorders>
              <w:top w:val="single" w:sz="4" w:space="0" w:color="000000"/>
              <w:left w:val="single" w:sz="4" w:space="0" w:color="000000"/>
              <w:bottom w:val="single" w:sz="4" w:space="0" w:color="000000"/>
            </w:tcBorders>
            <w:shd w:val="clear" w:color="auto" w:fill="FFFFFF"/>
          </w:tcPr>
          <w:p w14:paraId="4B98AC2D" w14:textId="77777777" w:rsidR="009D42C4" w:rsidRDefault="009D42C4">
            <w:pPr>
              <w:pStyle w:val="tabletext"/>
              <w:rPr>
                <w:sz w:val="18"/>
              </w:rPr>
            </w:pPr>
            <w:r>
              <w:rPr>
                <w:sz w:val="18"/>
              </w:rPr>
              <w:t>Bangalore</w:t>
            </w:r>
          </w:p>
        </w:tc>
        <w:tc>
          <w:tcPr>
            <w:tcW w:w="1959" w:type="dxa"/>
            <w:tcBorders>
              <w:top w:val="single" w:sz="4" w:space="0" w:color="000000"/>
              <w:left w:val="single" w:sz="4" w:space="0" w:color="000000"/>
              <w:bottom w:val="single" w:sz="4" w:space="0" w:color="000000"/>
              <w:right w:val="single" w:sz="4" w:space="0" w:color="000000"/>
            </w:tcBorders>
            <w:shd w:val="clear" w:color="auto" w:fill="FFFFFF"/>
          </w:tcPr>
          <w:p w14:paraId="3B121995" w14:textId="77777777" w:rsidR="009D42C4" w:rsidRDefault="009D42C4">
            <w:pPr>
              <w:pStyle w:val="tabletext"/>
            </w:pPr>
            <w:r>
              <w:rPr>
                <w:sz w:val="18"/>
              </w:rPr>
              <w:t>TCS</w:t>
            </w:r>
          </w:p>
        </w:tc>
      </w:tr>
      <w:tr w:rsidR="009D42C4" w14:paraId="7BC6EBEC" w14:textId="77777777">
        <w:trPr>
          <w:cantSplit/>
          <w:trHeight w:val="305"/>
        </w:trPr>
        <w:tc>
          <w:tcPr>
            <w:tcW w:w="846" w:type="dxa"/>
            <w:tcBorders>
              <w:top w:val="single" w:sz="4" w:space="0" w:color="000000"/>
              <w:left w:val="single" w:sz="4" w:space="0" w:color="000000"/>
              <w:bottom w:val="single" w:sz="4" w:space="0" w:color="000000"/>
            </w:tcBorders>
            <w:shd w:val="clear" w:color="auto" w:fill="FFFFFF"/>
          </w:tcPr>
          <w:p w14:paraId="138B9EB1" w14:textId="77777777" w:rsidR="009D42C4" w:rsidRDefault="009D42C4">
            <w:pPr>
              <w:pStyle w:val="tabletext"/>
              <w:rPr>
                <w:sz w:val="18"/>
              </w:rPr>
            </w:pPr>
            <w:r>
              <w:rPr>
                <w:sz w:val="18"/>
              </w:rPr>
              <w:t>2009</w:t>
            </w:r>
          </w:p>
        </w:tc>
        <w:tc>
          <w:tcPr>
            <w:tcW w:w="4631" w:type="dxa"/>
            <w:tcBorders>
              <w:top w:val="single" w:sz="4" w:space="0" w:color="000000"/>
              <w:left w:val="single" w:sz="4" w:space="0" w:color="000000"/>
              <w:bottom w:val="single" w:sz="4" w:space="0" w:color="000000"/>
            </w:tcBorders>
            <w:shd w:val="clear" w:color="auto" w:fill="FFFFFF"/>
          </w:tcPr>
          <w:p w14:paraId="6E53AF22" w14:textId="77777777" w:rsidR="009D42C4" w:rsidRDefault="009D42C4">
            <w:pPr>
              <w:pStyle w:val="tabletext"/>
              <w:rPr>
                <w:sz w:val="18"/>
              </w:rPr>
            </w:pPr>
            <w:proofErr w:type="spellStart"/>
            <w:r>
              <w:rPr>
                <w:sz w:val="18"/>
              </w:rPr>
              <w:t>iQMS</w:t>
            </w:r>
            <w:proofErr w:type="spellEnd"/>
            <w:r>
              <w:rPr>
                <w:sz w:val="18"/>
              </w:rPr>
              <w:t xml:space="preserve"> for Project Leaders </w:t>
            </w:r>
          </w:p>
        </w:tc>
        <w:tc>
          <w:tcPr>
            <w:tcW w:w="1700" w:type="dxa"/>
            <w:tcBorders>
              <w:top w:val="single" w:sz="4" w:space="0" w:color="000000"/>
              <w:left w:val="single" w:sz="4" w:space="0" w:color="000000"/>
              <w:bottom w:val="single" w:sz="4" w:space="0" w:color="000000"/>
            </w:tcBorders>
            <w:shd w:val="clear" w:color="auto" w:fill="FFFFFF"/>
          </w:tcPr>
          <w:p w14:paraId="1B72AC75" w14:textId="77777777" w:rsidR="009D42C4" w:rsidRDefault="009D42C4">
            <w:pPr>
              <w:pStyle w:val="tabletext"/>
              <w:rPr>
                <w:sz w:val="18"/>
              </w:rPr>
            </w:pPr>
            <w:r>
              <w:rPr>
                <w:sz w:val="18"/>
              </w:rPr>
              <w:t>Bangalore</w:t>
            </w:r>
          </w:p>
        </w:tc>
        <w:tc>
          <w:tcPr>
            <w:tcW w:w="1959" w:type="dxa"/>
            <w:tcBorders>
              <w:top w:val="single" w:sz="4" w:space="0" w:color="000000"/>
              <w:left w:val="single" w:sz="4" w:space="0" w:color="000000"/>
              <w:bottom w:val="single" w:sz="4" w:space="0" w:color="000000"/>
              <w:right w:val="single" w:sz="4" w:space="0" w:color="000000"/>
            </w:tcBorders>
            <w:shd w:val="clear" w:color="auto" w:fill="FFFFFF"/>
          </w:tcPr>
          <w:p w14:paraId="194EB6C9" w14:textId="77777777" w:rsidR="009D42C4" w:rsidRDefault="009D42C4">
            <w:pPr>
              <w:pStyle w:val="tabletext"/>
            </w:pPr>
            <w:r>
              <w:rPr>
                <w:sz w:val="18"/>
              </w:rPr>
              <w:t>TCS</w:t>
            </w:r>
          </w:p>
        </w:tc>
      </w:tr>
      <w:tr w:rsidR="009D42C4" w14:paraId="05663D7E" w14:textId="77777777">
        <w:trPr>
          <w:cantSplit/>
          <w:trHeight w:val="305"/>
        </w:trPr>
        <w:tc>
          <w:tcPr>
            <w:tcW w:w="846" w:type="dxa"/>
            <w:tcBorders>
              <w:top w:val="single" w:sz="4" w:space="0" w:color="000000"/>
              <w:left w:val="single" w:sz="4" w:space="0" w:color="000000"/>
              <w:bottom w:val="single" w:sz="4" w:space="0" w:color="000000"/>
            </w:tcBorders>
            <w:shd w:val="clear" w:color="auto" w:fill="FFFFFF"/>
          </w:tcPr>
          <w:p w14:paraId="1955B1B3" w14:textId="77777777" w:rsidR="009D42C4" w:rsidRDefault="009D42C4">
            <w:pPr>
              <w:pStyle w:val="tabletext"/>
              <w:rPr>
                <w:bCs/>
                <w:sz w:val="18"/>
              </w:rPr>
            </w:pPr>
            <w:r>
              <w:rPr>
                <w:sz w:val="18"/>
              </w:rPr>
              <w:t>2009</w:t>
            </w:r>
          </w:p>
        </w:tc>
        <w:tc>
          <w:tcPr>
            <w:tcW w:w="4631" w:type="dxa"/>
            <w:tcBorders>
              <w:top w:val="single" w:sz="4" w:space="0" w:color="000000"/>
              <w:left w:val="single" w:sz="4" w:space="0" w:color="000000"/>
              <w:bottom w:val="single" w:sz="4" w:space="0" w:color="000000"/>
            </w:tcBorders>
            <w:shd w:val="clear" w:color="auto" w:fill="FFFFFF"/>
          </w:tcPr>
          <w:p w14:paraId="078EE856" w14:textId="77777777" w:rsidR="009D42C4" w:rsidRDefault="009D42C4">
            <w:pPr>
              <w:pStyle w:val="tabletext"/>
              <w:rPr>
                <w:sz w:val="18"/>
              </w:rPr>
            </w:pPr>
            <w:r>
              <w:rPr>
                <w:bCs/>
                <w:sz w:val="18"/>
              </w:rPr>
              <w:t>Mercury Quick Test Professional</w:t>
            </w:r>
            <w:r>
              <w:rPr>
                <w:sz w:val="18"/>
              </w:rPr>
              <w:t xml:space="preserve"> (QTP) Training </w:t>
            </w:r>
          </w:p>
        </w:tc>
        <w:tc>
          <w:tcPr>
            <w:tcW w:w="1700" w:type="dxa"/>
            <w:tcBorders>
              <w:top w:val="single" w:sz="4" w:space="0" w:color="000000"/>
              <w:left w:val="single" w:sz="4" w:space="0" w:color="000000"/>
              <w:bottom w:val="single" w:sz="4" w:space="0" w:color="000000"/>
            </w:tcBorders>
            <w:shd w:val="clear" w:color="auto" w:fill="FFFFFF"/>
          </w:tcPr>
          <w:p w14:paraId="1073E996" w14:textId="77777777" w:rsidR="009D42C4" w:rsidRDefault="009D42C4">
            <w:pPr>
              <w:pStyle w:val="tabletext"/>
              <w:rPr>
                <w:sz w:val="18"/>
              </w:rPr>
            </w:pPr>
            <w:r>
              <w:rPr>
                <w:sz w:val="18"/>
              </w:rPr>
              <w:t>Bangalore</w:t>
            </w:r>
          </w:p>
        </w:tc>
        <w:tc>
          <w:tcPr>
            <w:tcW w:w="1959" w:type="dxa"/>
            <w:tcBorders>
              <w:top w:val="single" w:sz="4" w:space="0" w:color="000000"/>
              <w:left w:val="single" w:sz="4" w:space="0" w:color="000000"/>
              <w:bottom w:val="single" w:sz="4" w:space="0" w:color="000000"/>
              <w:right w:val="single" w:sz="4" w:space="0" w:color="000000"/>
            </w:tcBorders>
            <w:shd w:val="clear" w:color="auto" w:fill="FFFFFF"/>
          </w:tcPr>
          <w:p w14:paraId="49D4D7C3" w14:textId="77777777" w:rsidR="009D42C4" w:rsidRDefault="009D42C4">
            <w:pPr>
              <w:pStyle w:val="tabletext"/>
            </w:pPr>
            <w:r>
              <w:rPr>
                <w:sz w:val="18"/>
              </w:rPr>
              <w:t>TCS</w:t>
            </w:r>
          </w:p>
        </w:tc>
      </w:tr>
      <w:tr w:rsidR="009D42C4" w14:paraId="4D0D2C59" w14:textId="77777777">
        <w:trPr>
          <w:cantSplit/>
          <w:trHeight w:val="305"/>
        </w:trPr>
        <w:tc>
          <w:tcPr>
            <w:tcW w:w="846" w:type="dxa"/>
            <w:tcBorders>
              <w:top w:val="single" w:sz="4" w:space="0" w:color="000000"/>
              <w:left w:val="single" w:sz="4" w:space="0" w:color="000000"/>
              <w:bottom w:val="single" w:sz="4" w:space="0" w:color="000000"/>
            </w:tcBorders>
            <w:shd w:val="clear" w:color="auto" w:fill="FFFFFF"/>
          </w:tcPr>
          <w:p w14:paraId="3E51C298" w14:textId="77777777" w:rsidR="009D42C4" w:rsidRDefault="009D42C4">
            <w:pPr>
              <w:pStyle w:val="tabletext"/>
              <w:rPr>
                <w:sz w:val="18"/>
              </w:rPr>
            </w:pPr>
            <w:r>
              <w:rPr>
                <w:sz w:val="18"/>
              </w:rPr>
              <w:t>2009</w:t>
            </w:r>
          </w:p>
        </w:tc>
        <w:tc>
          <w:tcPr>
            <w:tcW w:w="4631" w:type="dxa"/>
            <w:tcBorders>
              <w:top w:val="single" w:sz="4" w:space="0" w:color="000000"/>
              <w:left w:val="single" w:sz="4" w:space="0" w:color="000000"/>
              <w:bottom w:val="single" w:sz="4" w:space="0" w:color="000000"/>
            </w:tcBorders>
            <w:shd w:val="clear" w:color="auto" w:fill="FFFFFF"/>
          </w:tcPr>
          <w:p w14:paraId="61A3276B" w14:textId="77777777" w:rsidR="009D42C4" w:rsidRDefault="009D42C4">
            <w:pPr>
              <w:pStyle w:val="tabletext"/>
              <w:rPr>
                <w:sz w:val="18"/>
              </w:rPr>
            </w:pPr>
            <w:r>
              <w:rPr>
                <w:sz w:val="18"/>
              </w:rPr>
              <w:t>Internal Auditors Training</w:t>
            </w:r>
          </w:p>
        </w:tc>
        <w:tc>
          <w:tcPr>
            <w:tcW w:w="1700" w:type="dxa"/>
            <w:tcBorders>
              <w:top w:val="single" w:sz="4" w:space="0" w:color="000000"/>
              <w:left w:val="single" w:sz="4" w:space="0" w:color="000000"/>
              <w:bottom w:val="single" w:sz="4" w:space="0" w:color="000000"/>
            </w:tcBorders>
            <w:shd w:val="clear" w:color="auto" w:fill="FFFFFF"/>
          </w:tcPr>
          <w:p w14:paraId="4B2C2AC8" w14:textId="77777777" w:rsidR="009D42C4" w:rsidRDefault="009D42C4">
            <w:pPr>
              <w:pStyle w:val="tabletext"/>
              <w:rPr>
                <w:sz w:val="18"/>
              </w:rPr>
            </w:pPr>
            <w:r>
              <w:rPr>
                <w:sz w:val="18"/>
              </w:rPr>
              <w:t>Bangalore</w:t>
            </w:r>
          </w:p>
        </w:tc>
        <w:tc>
          <w:tcPr>
            <w:tcW w:w="1959" w:type="dxa"/>
            <w:tcBorders>
              <w:top w:val="single" w:sz="4" w:space="0" w:color="000000"/>
              <w:left w:val="single" w:sz="4" w:space="0" w:color="000000"/>
              <w:bottom w:val="single" w:sz="4" w:space="0" w:color="000000"/>
              <w:right w:val="single" w:sz="4" w:space="0" w:color="000000"/>
            </w:tcBorders>
            <w:shd w:val="clear" w:color="auto" w:fill="FFFFFF"/>
          </w:tcPr>
          <w:p w14:paraId="78721E9C" w14:textId="77777777" w:rsidR="009D42C4" w:rsidRDefault="009D42C4">
            <w:pPr>
              <w:pStyle w:val="tabletext"/>
            </w:pPr>
            <w:r>
              <w:rPr>
                <w:sz w:val="18"/>
              </w:rPr>
              <w:t>TCS</w:t>
            </w:r>
          </w:p>
        </w:tc>
      </w:tr>
    </w:tbl>
    <w:p w14:paraId="0D6B3EE8" w14:textId="77777777" w:rsidR="009D42C4" w:rsidRDefault="009D42C4"/>
    <w:p w14:paraId="66590553" w14:textId="77777777" w:rsidR="009D42C4" w:rsidRDefault="009D42C4">
      <w:pPr>
        <w:jc w:val="both"/>
        <w:rPr>
          <w:b/>
          <w:color w:val="365F91"/>
        </w:rPr>
      </w:pPr>
      <w:r>
        <w:rPr>
          <w:b/>
          <w:color w:val="000080"/>
          <w:sz w:val="20"/>
        </w:rPr>
        <w:t>Training(s) Conducted</w:t>
      </w:r>
    </w:p>
    <w:tbl>
      <w:tblPr>
        <w:tblW w:w="0" w:type="auto"/>
        <w:tblInd w:w="-40" w:type="dxa"/>
        <w:tblLayout w:type="fixed"/>
        <w:tblLook w:val="0000" w:firstRow="0" w:lastRow="0" w:firstColumn="0" w:lastColumn="0" w:noHBand="0" w:noVBand="0"/>
      </w:tblPr>
      <w:tblGrid>
        <w:gridCol w:w="628"/>
        <w:gridCol w:w="2339"/>
        <w:gridCol w:w="1740"/>
        <w:gridCol w:w="1268"/>
        <w:gridCol w:w="2891"/>
      </w:tblGrid>
      <w:tr w:rsidR="009D42C4" w14:paraId="15CEB8E4" w14:textId="77777777">
        <w:trPr>
          <w:cantSplit/>
          <w:trHeight w:val="310"/>
        </w:trPr>
        <w:tc>
          <w:tcPr>
            <w:tcW w:w="628" w:type="dxa"/>
            <w:tcBorders>
              <w:top w:val="single" w:sz="4" w:space="0" w:color="000000"/>
              <w:left w:val="single" w:sz="4" w:space="0" w:color="000000"/>
              <w:bottom w:val="single" w:sz="4" w:space="0" w:color="000000"/>
            </w:tcBorders>
            <w:shd w:val="clear" w:color="auto" w:fill="BFBFBF"/>
          </w:tcPr>
          <w:p w14:paraId="002E2017" w14:textId="77777777" w:rsidR="009D42C4" w:rsidRDefault="009D42C4">
            <w:pPr>
              <w:rPr>
                <w:b/>
                <w:color w:val="365F91"/>
              </w:rPr>
            </w:pPr>
            <w:r>
              <w:rPr>
                <w:b/>
                <w:color w:val="365F91"/>
              </w:rPr>
              <w:t>Year</w:t>
            </w:r>
          </w:p>
        </w:tc>
        <w:tc>
          <w:tcPr>
            <w:tcW w:w="2339" w:type="dxa"/>
            <w:tcBorders>
              <w:top w:val="single" w:sz="4" w:space="0" w:color="000000"/>
              <w:left w:val="single" w:sz="4" w:space="0" w:color="000000"/>
              <w:bottom w:val="single" w:sz="4" w:space="0" w:color="000000"/>
            </w:tcBorders>
            <w:shd w:val="clear" w:color="auto" w:fill="BFBFBF"/>
          </w:tcPr>
          <w:p w14:paraId="0491CB28" w14:textId="77777777" w:rsidR="009D42C4" w:rsidRDefault="009D42C4">
            <w:pPr>
              <w:rPr>
                <w:b/>
                <w:color w:val="365F91"/>
              </w:rPr>
            </w:pPr>
            <w:r>
              <w:rPr>
                <w:b/>
                <w:color w:val="365F91"/>
              </w:rPr>
              <w:t>Title</w:t>
            </w:r>
          </w:p>
        </w:tc>
        <w:tc>
          <w:tcPr>
            <w:tcW w:w="1740" w:type="dxa"/>
            <w:tcBorders>
              <w:top w:val="single" w:sz="4" w:space="0" w:color="000000"/>
              <w:left w:val="single" w:sz="4" w:space="0" w:color="000000"/>
              <w:bottom w:val="single" w:sz="4" w:space="0" w:color="000000"/>
            </w:tcBorders>
            <w:shd w:val="clear" w:color="auto" w:fill="BFBFBF"/>
          </w:tcPr>
          <w:p w14:paraId="682B64DE" w14:textId="77777777" w:rsidR="009D42C4" w:rsidRDefault="009D42C4">
            <w:pPr>
              <w:rPr>
                <w:b/>
                <w:color w:val="365F91"/>
              </w:rPr>
            </w:pPr>
            <w:r>
              <w:rPr>
                <w:b/>
                <w:color w:val="365F91"/>
              </w:rPr>
              <w:t>Presented to</w:t>
            </w:r>
          </w:p>
        </w:tc>
        <w:tc>
          <w:tcPr>
            <w:tcW w:w="1268" w:type="dxa"/>
            <w:tcBorders>
              <w:top w:val="single" w:sz="4" w:space="0" w:color="000000"/>
              <w:left w:val="single" w:sz="4" w:space="0" w:color="000000"/>
              <w:bottom w:val="single" w:sz="4" w:space="0" w:color="000000"/>
            </w:tcBorders>
            <w:shd w:val="clear" w:color="auto" w:fill="BFBFBF"/>
          </w:tcPr>
          <w:p w14:paraId="63C98EB8" w14:textId="77777777" w:rsidR="009D42C4" w:rsidRDefault="009D42C4">
            <w:pPr>
              <w:rPr>
                <w:b/>
                <w:color w:val="365F91"/>
              </w:rPr>
            </w:pPr>
            <w:r>
              <w:rPr>
                <w:b/>
                <w:color w:val="365F91"/>
              </w:rPr>
              <w:t>Location</w:t>
            </w:r>
          </w:p>
        </w:tc>
        <w:tc>
          <w:tcPr>
            <w:tcW w:w="2891" w:type="dxa"/>
            <w:tcBorders>
              <w:top w:val="single" w:sz="4" w:space="0" w:color="000000"/>
              <w:left w:val="single" w:sz="4" w:space="0" w:color="000000"/>
              <w:bottom w:val="single" w:sz="4" w:space="0" w:color="000000"/>
              <w:right w:val="single" w:sz="4" w:space="0" w:color="000000"/>
            </w:tcBorders>
            <w:shd w:val="clear" w:color="auto" w:fill="BFBFBF"/>
          </w:tcPr>
          <w:p w14:paraId="46751C62" w14:textId="77777777" w:rsidR="009D42C4" w:rsidRDefault="009D42C4">
            <w:r>
              <w:rPr>
                <w:b/>
                <w:color w:val="365F91"/>
              </w:rPr>
              <w:t>Organised by</w:t>
            </w:r>
          </w:p>
        </w:tc>
      </w:tr>
      <w:tr w:rsidR="009D42C4" w14:paraId="0A6AEB2C" w14:textId="77777777">
        <w:trPr>
          <w:cantSplit/>
          <w:trHeight w:val="310"/>
        </w:trPr>
        <w:tc>
          <w:tcPr>
            <w:tcW w:w="628" w:type="dxa"/>
            <w:tcBorders>
              <w:top w:val="single" w:sz="4" w:space="0" w:color="000000"/>
              <w:left w:val="single" w:sz="4" w:space="0" w:color="000000"/>
              <w:bottom w:val="single" w:sz="4" w:space="0" w:color="000000"/>
            </w:tcBorders>
            <w:shd w:val="clear" w:color="auto" w:fill="FFFFFF"/>
          </w:tcPr>
          <w:p w14:paraId="3697BBC6" w14:textId="77777777" w:rsidR="009D42C4" w:rsidRDefault="009D42C4">
            <w:pPr>
              <w:pStyle w:val="tabletext"/>
              <w:rPr>
                <w:szCs w:val="22"/>
              </w:rPr>
            </w:pPr>
            <w:r>
              <w:rPr>
                <w:sz w:val="18"/>
              </w:rPr>
              <w:t>2009</w:t>
            </w:r>
          </w:p>
        </w:tc>
        <w:tc>
          <w:tcPr>
            <w:tcW w:w="2339" w:type="dxa"/>
            <w:tcBorders>
              <w:top w:val="single" w:sz="4" w:space="0" w:color="000000"/>
              <w:left w:val="single" w:sz="4" w:space="0" w:color="000000"/>
              <w:bottom w:val="single" w:sz="4" w:space="0" w:color="000000"/>
            </w:tcBorders>
            <w:shd w:val="clear" w:color="auto" w:fill="FFFFFF"/>
          </w:tcPr>
          <w:p w14:paraId="760B7690" w14:textId="77777777" w:rsidR="009D42C4" w:rsidRDefault="009D42C4">
            <w:pPr>
              <w:pStyle w:val="tabletext"/>
              <w:rPr>
                <w:sz w:val="18"/>
              </w:rPr>
            </w:pPr>
            <w:r>
              <w:rPr>
                <w:szCs w:val="22"/>
              </w:rPr>
              <w:t>Session on Invoicing</w:t>
            </w:r>
          </w:p>
        </w:tc>
        <w:tc>
          <w:tcPr>
            <w:tcW w:w="1740" w:type="dxa"/>
            <w:tcBorders>
              <w:top w:val="single" w:sz="4" w:space="0" w:color="000000"/>
              <w:left w:val="single" w:sz="4" w:space="0" w:color="000000"/>
              <w:bottom w:val="single" w:sz="4" w:space="0" w:color="000000"/>
            </w:tcBorders>
            <w:shd w:val="clear" w:color="auto" w:fill="FFFFFF"/>
          </w:tcPr>
          <w:p w14:paraId="30D07823" w14:textId="77777777" w:rsidR="009D42C4" w:rsidRDefault="009D42C4">
            <w:pPr>
              <w:pStyle w:val="tabletext"/>
              <w:rPr>
                <w:sz w:val="18"/>
              </w:rPr>
            </w:pPr>
            <w:r>
              <w:rPr>
                <w:sz w:val="18"/>
              </w:rPr>
              <w:t>TCS-BOA</w:t>
            </w:r>
          </w:p>
        </w:tc>
        <w:tc>
          <w:tcPr>
            <w:tcW w:w="1268" w:type="dxa"/>
            <w:tcBorders>
              <w:top w:val="single" w:sz="4" w:space="0" w:color="000000"/>
              <w:left w:val="single" w:sz="4" w:space="0" w:color="000000"/>
              <w:bottom w:val="single" w:sz="4" w:space="0" w:color="000000"/>
            </w:tcBorders>
            <w:shd w:val="clear" w:color="auto" w:fill="FFFFFF"/>
          </w:tcPr>
          <w:p w14:paraId="489D9A13" w14:textId="77777777" w:rsidR="009D42C4" w:rsidRDefault="009D42C4">
            <w:pPr>
              <w:pStyle w:val="tabletext"/>
              <w:rPr>
                <w:sz w:val="18"/>
              </w:rPr>
            </w:pPr>
            <w:r>
              <w:rPr>
                <w:sz w:val="18"/>
              </w:rPr>
              <w:t>Bangalore</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Pr>
          <w:p w14:paraId="612CB00E" w14:textId="77777777" w:rsidR="009D42C4" w:rsidRDefault="009D42C4">
            <w:pPr>
              <w:pStyle w:val="tabletext"/>
            </w:pPr>
            <w:r>
              <w:rPr>
                <w:sz w:val="18"/>
              </w:rPr>
              <w:t>Bank of America, TCS</w:t>
            </w:r>
          </w:p>
        </w:tc>
      </w:tr>
      <w:tr w:rsidR="009D42C4" w14:paraId="2CAF5262" w14:textId="77777777">
        <w:trPr>
          <w:cantSplit/>
          <w:trHeight w:val="310"/>
        </w:trPr>
        <w:tc>
          <w:tcPr>
            <w:tcW w:w="628" w:type="dxa"/>
            <w:tcBorders>
              <w:top w:val="single" w:sz="4" w:space="0" w:color="000000"/>
              <w:left w:val="single" w:sz="4" w:space="0" w:color="000000"/>
              <w:bottom w:val="single" w:sz="4" w:space="0" w:color="000000"/>
            </w:tcBorders>
            <w:shd w:val="clear" w:color="auto" w:fill="FFFFFF"/>
          </w:tcPr>
          <w:p w14:paraId="42CCA18B" w14:textId="77777777" w:rsidR="009D42C4" w:rsidRDefault="009D42C4">
            <w:pPr>
              <w:pStyle w:val="tabletext"/>
              <w:rPr>
                <w:sz w:val="18"/>
              </w:rPr>
            </w:pPr>
            <w:r>
              <w:rPr>
                <w:sz w:val="18"/>
              </w:rPr>
              <w:t>2010</w:t>
            </w:r>
          </w:p>
        </w:tc>
        <w:tc>
          <w:tcPr>
            <w:tcW w:w="2339" w:type="dxa"/>
            <w:tcBorders>
              <w:top w:val="single" w:sz="4" w:space="0" w:color="000000"/>
              <w:left w:val="single" w:sz="4" w:space="0" w:color="000000"/>
              <w:bottom w:val="single" w:sz="4" w:space="0" w:color="000000"/>
            </w:tcBorders>
            <w:shd w:val="clear" w:color="auto" w:fill="FFFFFF"/>
          </w:tcPr>
          <w:p w14:paraId="3F5E31EE" w14:textId="77777777" w:rsidR="009D42C4" w:rsidRDefault="009D42C4">
            <w:pPr>
              <w:pStyle w:val="tabletext"/>
            </w:pPr>
            <w:r>
              <w:rPr>
                <w:sz w:val="18"/>
              </w:rPr>
              <w:t>JCL</w:t>
            </w:r>
          </w:p>
        </w:tc>
        <w:tc>
          <w:tcPr>
            <w:tcW w:w="1740" w:type="dxa"/>
            <w:tcBorders>
              <w:top w:val="single" w:sz="4" w:space="0" w:color="000000"/>
              <w:left w:val="single" w:sz="4" w:space="0" w:color="000000"/>
              <w:bottom w:val="single" w:sz="4" w:space="0" w:color="000000"/>
            </w:tcBorders>
            <w:shd w:val="clear" w:color="auto" w:fill="FFFFFF"/>
          </w:tcPr>
          <w:p w14:paraId="1BAE4889" w14:textId="77777777" w:rsidR="009D42C4" w:rsidRDefault="009D42C4">
            <w:pPr>
              <w:pStyle w:val="tabletext"/>
              <w:rPr>
                <w:sz w:val="18"/>
              </w:rPr>
            </w:pPr>
            <w:r>
              <w:t>New Inductees</w:t>
            </w:r>
          </w:p>
        </w:tc>
        <w:tc>
          <w:tcPr>
            <w:tcW w:w="1268" w:type="dxa"/>
            <w:tcBorders>
              <w:top w:val="single" w:sz="4" w:space="0" w:color="000000"/>
              <w:left w:val="single" w:sz="4" w:space="0" w:color="000000"/>
              <w:bottom w:val="single" w:sz="4" w:space="0" w:color="000000"/>
            </w:tcBorders>
            <w:shd w:val="clear" w:color="auto" w:fill="FFFFFF"/>
          </w:tcPr>
          <w:p w14:paraId="082177C8" w14:textId="77777777" w:rsidR="009D42C4" w:rsidRDefault="009D42C4">
            <w:pPr>
              <w:pStyle w:val="tabletext"/>
              <w:rPr>
                <w:sz w:val="18"/>
              </w:rPr>
            </w:pPr>
            <w:r>
              <w:rPr>
                <w:sz w:val="18"/>
              </w:rPr>
              <w:t>Bangalore</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Pr>
          <w:p w14:paraId="06FCD621" w14:textId="77777777" w:rsidR="009D42C4" w:rsidRDefault="009D42C4">
            <w:pPr>
              <w:pStyle w:val="tabletext"/>
            </w:pPr>
            <w:r>
              <w:rPr>
                <w:sz w:val="18"/>
              </w:rPr>
              <w:t>TCS</w:t>
            </w:r>
          </w:p>
        </w:tc>
      </w:tr>
      <w:tr w:rsidR="009D42C4" w14:paraId="6C1C4BA6" w14:textId="77777777">
        <w:trPr>
          <w:cantSplit/>
          <w:trHeight w:val="310"/>
        </w:trPr>
        <w:tc>
          <w:tcPr>
            <w:tcW w:w="628" w:type="dxa"/>
            <w:tcBorders>
              <w:top w:val="single" w:sz="4" w:space="0" w:color="000000"/>
              <w:left w:val="single" w:sz="4" w:space="0" w:color="000000"/>
              <w:bottom w:val="single" w:sz="4" w:space="0" w:color="000000"/>
            </w:tcBorders>
            <w:shd w:val="clear" w:color="auto" w:fill="FFFFFF"/>
          </w:tcPr>
          <w:p w14:paraId="5CF83B63" w14:textId="77777777" w:rsidR="009D42C4" w:rsidRDefault="009D42C4">
            <w:pPr>
              <w:pStyle w:val="tabletext"/>
              <w:rPr>
                <w:sz w:val="18"/>
              </w:rPr>
            </w:pPr>
            <w:r>
              <w:rPr>
                <w:sz w:val="18"/>
              </w:rPr>
              <w:t>2008</w:t>
            </w:r>
          </w:p>
        </w:tc>
        <w:tc>
          <w:tcPr>
            <w:tcW w:w="2339" w:type="dxa"/>
            <w:tcBorders>
              <w:top w:val="single" w:sz="4" w:space="0" w:color="000000"/>
              <w:left w:val="single" w:sz="4" w:space="0" w:color="000000"/>
              <w:bottom w:val="single" w:sz="4" w:space="0" w:color="000000"/>
            </w:tcBorders>
            <w:shd w:val="clear" w:color="auto" w:fill="FFFFFF"/>
          </w:tcPr>
          <w:p w14:paraId="3A0B313D" w14:textId="77777777" w:rsidR="009D42C4" w:rsidRDefault="009D42C4">
            <w:pPr>
              <w:pStyle w:val="tabletext"/>
            </w:pPr>
            <w:r>
              <w:rPr>
                <w:sz w:val="18"/>
              </w:rPr>
              <w:t>DB2 UDB Fundamentals</w:t>
            </w:r>
          </w:p>
        </w:tc>
        <w:tc>
          <w:tcPr>
            <w:tcW w:w="1740" w:type="dxa"/>
            <w:tcBorders>
              <w:top w:val="single" w:sz="4" w:space="0" w:color="000000"/>
              <w:left w:val="single" w:sz="4" w:space="0" w:color="000000"/>
              <w:bottom w:val="single" w:sz="4" w:space="0" w:color="000000"/>
            </w:tcBorders>
            <w:shd w:val="clear" w:color="auto" w:fill="FFFFFF"/>
          </w:tcPr>
          <w:p w14:paraId="5A6CB6B1" w14:textId="77777777" w:rsidR="009D42C4" w:rsidRDefault="009D42C4">
            <w:pPr>
              <w:pStyle w:val="tabletext"/>
              <w:rPr>
                <w:sz w:val="18"/>
              </w:rPr>
            </w:pPr>
            <w:r>
              <w:t>New Inductees</w:t>
            </w:r>
          </w:p>
        </w:tc>
        <w:tc>
          <w:tcPr>
            <w:tcW w:w="1268" w:type="dxa"/>
            <w:tcBorders>
              <w:top w:val="single" w:sz="4" w:space="0" w:color="000000"/>
              <w:left w:val="single" w:sz="4" w:space="0" w:color="000000"/>
              <w:bottom w:val="single" w:sz="4" w:space="0" w:color="000000"/>
            </w:tcBorders>
            <w:shd w:val="clear" w:color="auto" w:fill="FFFFFF"/>
          </w:tcPr>
          <w:p w14:paraId="17A993B9" w14:textId="77777777" w:rsidR="009D42C4" w:rsidRDefault="009D42C4">
            <w:pPr>
              <w:pStyle w:val="tabletext"/>
              <w:rPr>
                <w:sz w:val="18"/>
              </w:rPr>
            </w:pPr>
            <w:r>
              <w:rPr>
                <w:sz w:val="18"/>
              </w:rPr>
              <w:t>Bangalore</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Pr>
          <w:p w14:paraId="5F94D781" w14:textId="0ED7B463" w:rsidR="006F2752" w:rsidRPr="006F2752" w:rsidRDefault="009D42C4">
            <w:pPr>
              <w:pStyle w:val="tabletext"/>
              <w:rPr>
                <w:sz w:val="18"/>
              </w:rPr>
            </w:pPr>
            <w:r>
              <w:rPr>
                <w:sz w:val="18"/>
              </w:rPr>
              <w:t>TCS</w:t>
            </w:r>
          </w:p>
        </w:tc>
      </w:tr>
      <w:tr w:rsidR="006F2752" w14:paraId="622D5F45" w14:textId="77777777">
        <w:trPr>
          <w:cantSplit/>
          <w:trHeight w:val="310"/>
        </w:trPr>
        <w:tc>
          <w:tcPr>
            <w:tcW w:w="628" w:type="dxa"/>
            <w:tcBorders>
              <w:top w:val="single" w:sz="4" w:space="0" w:color="000000"/>
              <w:left w:val="single" w:sz="4" w:space="0" w:color="000000"/>
              <w:bottom w:val="single" w:sz="4" w:space="0" w:color="000000"/>
            </w:tcBorders>
            <w:shd w:val="clear" w:color="auto" w:fill="FFFFFF"/>
          </w:tcPr>
          <w:p w14:paraId="3ECCA5CE" w14:textId="28171961" w:rsidR="006F2752" w:rsidRDefault="006F2752">
            <w:pPr>
              <w:pStyle w:val="tabletext"/>
              <w:rPr>
                <w:sz w:val="18"/>
              </w:rPr>
            </w:pPr>
            <w:r>
              <w:rPr>
                <w:sz w:val="18"/>
              </w:rPr>
              <w:t>2024</w:t>
            </w:r>
          </w:p>
        </w:tc>
        <w:tc>
          <w:tcPr>
            <w:tcW w:w="2339" w:type="dxa"/>
            <w:tcBorders>
              <w:top w:val="single" w:sz="4" w:space="0" w:color="000000"/>
              <w:left w:val="single" w:sz="4" w:space="0" w:color="000000"/>
              <w:bottom w:val="single" w:sz="4" w:space="0" w:color="000000"/>
            </w:tcBorders>
            <w:shd w:val="clear" w:color="auto" w:fill="FFFFFF"/>
          </w:tcPr>
          <w:p w14:paraId="4C019A8A" w14:textId="491C052E" w:rsidR="006F2752" w:rsidRDefault="006F2752">
            <w:pPr>
              <w:pStyle w:val="tabletext"/>
              <w:rPr>
                <w:sz w:val="18"/>
              </w:rPr>
            </w:pPr>
            <w:r>
              <w:rPr>
                <w:sz w:val="18"/>
              </w:rPr>
              <w:t>PEGA PRPC</w:t>
            </w:r>
          </w:p>
        </w:tc>
        <w:tc>
          <w:tcPr>
            <w:tcW w:w="1740" w:type="dxa"/>
            <w:tcBorders>
              <w:top w:val="single" w:sz="4" w:space="0" w:color="000000"/>
              <w:left w:val="single" w:sz="4" w:space="0" w:color="000000"/>
              <w:bottom w:val="single" w:sz="4" w:space="0" w:color="000000"/>
            </w:tcBorders>
            <w:shd w:val="clear" w:color="auto" w:fill="FFFFFF"/>
          </w:tcPr>
          <w:p w14:paraId="74927DA4" w14:textId="78A58801" w:rsidR="006F2752" w:rsidRDefault="006F2752">
            <w:pPr>
              <w:pStyle w:val="tabletext"/>
            </w:pPr>
            <w:r>
              <w:t>TCS-SCB</w:t>
            </w:r>
          </w:p>
        </w:tc>
        <w:tc>
          <w:tcPr>
            <w:tcW w:w="1268" w:type="dxa"/>
            <w:tcBorders>
              <w:top w:val="single" w:sz="4" w:space="0" w:color="000000"/>
              <w:left w:val="single" w:sz="4" w:space="0" w:color="000000"/>
              <w:bottom w:val="single" w:sz="4" w:space="0" w:color="000000"/>
            </w:tcBorders>
            <w:shd w:val="clear" w:color="auto" w:fill="FFFFFF"/>
          </w:tcPr>
          <w:p w14:paraId="32EAF0CB" w14:textId="1C95CADC" w:rsidR="006F2752" w:rsidRDefault="006F2752">
            <w:pPr>
              <w:pStyle w:val="tabletext"/>
              <w:rPr>
                <w:sz w:val="18"/>
              </w:rPr>
            </w:pPr>
            <w:r>
              <w:rPr>
                <w:sz w:val="18"/>
              </w:rPr>
              <w:t>Hyderabad</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Pr>
          <w:p w14:paraId="7A246B18" w14:textId="43FA7288" w:rsidR="006F2752" w:rsidRDefault="006F2752">
            <w:pPr>
              <w:pStyle w:val="tabletext"/>
              <w:rPr>
                <w:sz w:val="18"/>
              </w:rPr>
            </w:pPr>
            <w:r>
              <w:rPr>
                <w:sz w:val="18"/>
              </w:rPr>
              <w:t>TCS</w:t>
            </w:r>
          </w:p>
        </w:tc>
      </w:tr>
    </w:tbl>
    <w:p w14:paraId="148F0CB4" w14:textId="77777777" w:rsidR="009D42C4" w:rsidRDefault="009D42C4">
      <w:pPr>
        <w:ind w:left="-15"/>
      </w:pPr>
    </w:p>
    <w:p w14:paraId="4EE7105C" w14:textId="77777777" w:rsidR="009D42C4" w:rsidRDefault="009D42C4">
      <w:pPr>
        <w:rPr>
          <w:b/>
          <w:color w:val="000080"/>
          <w:sz w:val="20"/>
        </w:rPr>
      </w:pPr>
    </w:p>
    <w:p w14:paraId="116B7164" w14:textId="77777777" w:rsidR="009D42C4" w:rsidRDefault="009D42C4">
      <w:pPr>
        <w:rPr>
          <w:b/>
          <w:color w:val="000080"/>
          <w:sz w:val="26"/>
          <w:szCs w:val="26"/>
        </w:rPr>
      </w:pPr>
      <w:r>
        <w:rPr>
          <w:b/>
          <w:color w:val="000080"/>
          <w:sz w:val="26"/>
          <w:szCs w:val="26"/>
        </w:rPr>
        <w:t>Personal Details</w:t>
      </w:r>
      <w:r>
        <w:rPr>
          <w:b/>
          <w:color w:val="365F91"/>
          <w:sz w:val="26"/>
          <w:szCs w:val="26"/>
        </w:rPr>
        <w:t>:</w:t>
      </w:r>
    </w:p>
    <w:p w14:paraId="61E9C63E" w14:textId="77777777" w:rsidR="009D42C4" w:rsidRDefault="009D42C4">
      <w:pPr>
        <w:rPr>
          <w:b/>
          <w:color w:val="000080"/>
          <w:sz w:val="26"/>
          <w:szCs w:val="26"/>
        </w:rPr>
      </w:pPr>
    </w:p>
    <w:p w14:paraId="60672C36" w14:textId="77777777" w:rsidR="009D42C4" w:rsidRDefault="009D42C4">
      <w:pPr>
        <w:rPr>
          <w:b/>
          <w:sz w:val="20"/>
        </w:rPr>
      </w:pPr>
      <w:r>
        <w:rPr>
          <w:b/>
          <w:sz w:val="20"/>
        </w:rPr>
        <w:t>Date of Birth</w:t>
      </w:r>
      <w:r>
        <w:tab/>
      </w:r>
      <w:r>
        <w:tab/>
        <w:t>June 17,</w:t>
      </w:r>
      <w:r>
        <w:rPr>
          <w:rStyle w:val="CommentReference"/>
          <w:color w:val="000000"/>
          <w:sz w:val="18"/>
          <w:szCs w:val="18"/>
        </w:rPr>
        <w:t>1982</w:t>
      </w:r>
    </w:p>
    <w:p w14:paraId="7117FED6" w14:textId="77777777" w:rsidR="009D42C4" w:rsidRDefault="009D42C4">
      <w:pPr>
        <w:spacing w:before="0" w:after="240"/>
        <w:rPr>
          <w:b/>
          <w:sz w:val="20"/>
        </w:rPr>
      </w:pPr>
      <w:r>
        <w:rPr>
          <w:b/>
          <w:sz w:val="20"/>
        </w:rPr>
        <w:t>Sex</w:t>
      </w:r>
      <w:r>
        <w:rPr>
          <w:b/>
          <w:sz w:val="20"/>
        </w:rPr>
        <w:tab/>
      </w:r>
      <w:r>
        <w:tab/>
      </w:r>
      <w:r>
        <w:tab/>
        <w:t xml:space="preserve"> MALE</w:t>
      </w:r>
    </w:p>
    <w:p w14:paraId="4098552C" w14:textId="77777777" w:rsidR="009D42C4" w:rsidRDefault="009D42C4">
      <w:pPr>
        <w:spacing w:before="0" w:after="240"/>
        <w:rPr>
          <w:b/>
          <w:sz w:val="20"/>
        </w:rPr>
      </w:pPr>
      <w:r>
        <w:rPr>
          <w:b/>
          <w:sz w:val="20"/>
        </w:rPr>
        <w:t>Nationality</w:t>
      </w:r>
      <w:r>
        <w:rPr>
          <w:b/>
          <w:sz w:val="20"/>
        </w:rPr>
        <w:tab/>
      </w:r>
      <w:r>
        <w:tab/>
        <w:t>INDIAN</w:t>
      </w:r>
    </w:p>
    <w:p w14:paraId="2F085586" w14:textId="77777777" w:rsidR="009D42C4" w:rsidRDefault="009D42C4">
      <w:pPr>
        <w:spacing w:before="0" w:after="240"/>
        <w:rPr>
          <w:b/>
          <w:sz w:val="20"/>
        </w:rPr>
      </w:pPr>
      <w:r>
        <w:rPr>
          <w:b/>
          <w:sz w:val="20"/>
        </w:rPr>
        <w:lastRenderedPageBreak/>
        <w:t>Marital Status</w:t>
      </w:r>
      <w:r>
        <w:rPr>
          <w:b/>
          <w:sz w:val="20"/>
        </w:rPr>
        <w:tab/>
      </w:r>
      <w:r>
        <w:tab/>
        <w:t xml:space="preserve">MARRIED </w:t>
      </w:r>
    </w:p>
    <w:p w14:paraId="6DC5B5AA" w14:textId="77777777" w:rsidR="009D42C4" w:rsidRDefault="009D42C4">
      <w:pPr>
        <w:spacing w:before="0" w:after="240"/>
        <w:rPr>
          <w:b/>
          <w:sz w:val="20"/>
        </w:rPr>
      </w:pPr>
      <w:r>
        <w:rPr>
          <w:b/>
          <w:sz w:val="20"/>
        </w:rPr>
        <w:t>Number of Children</w:t>
      </w:r>
      <w:r>
        <w:rPr>
          <w:rStyle w:val="CommentReference"/>
          <w:b/>
          <w:color w:val="000000"/>
        </w:rPr>
        <w:t xml:space="preserve">  :    </w:t>
      </w:r>
      <w:r>
        <w:rPr>
          <w:rStyle w:val="CommentReference"/>
          <w:color w:val="000000"/>
          <w:sz w:val="20"/>
        </w:rPr>
        <w:t xml:space="preserve"> 2</w:t>
      </w:r>
      <w:r>
        <w:rPr>
          <w:b/>
          <w:sz w:val="20"/>
        </w:rPr>
        <w:tab/>
      </w:r>
    </w:p>
    <w:p w14:paraId="54D73F9B" w14:textId="77777777" w:rsidR="009D42C4" w:rsidRDefault="009D42C4">
      <w:pPr>
        <w:spacing w:before="0" w:after="240"/>
        <w:rPr>
          <w:b/>
          <w:sz w:val="20"/>
        </w:rPr>
      </w:pPr>
      <w:r>
        <w:rPr>
          <w:b/>
          <w:sz w:val="20"/>
        </w:rPr>
        <w:t>Date of Joining</w:t>
      </w:r>
      <w:r>
        <w:tab/>
        <w:t>05/28/2007</w:t>
      </w:r>
    </w:p>
    <w:p w14:paraId="60AFF918" w14:textId="77777777" w:rsidR="009D42C4" w:rsidRDefault="009D42C4">
      <w:pPr>
        <w:spacing w:before="0" w:after="240"/>
        <w:rPr>
          <w:b/>
          <w:sz w:val="20"/>
        </w:rPr>
      </w:pPr>
      <w:r>
        <w:rPr>
          <w:b/>
          <w:sz w:val="20"/>
        </w:rPr>
        <w:t>Designation</w:t>
      </w:r>
      <w:r>
        <w:rPr>
          <w:b/>
          <w:sz w:val="20"/>
        </w:rPr>
        <w:tab/>
      </w:r>
      <w:r>
        <w:tab/>
        <w:t>ASOC</w:t>
      </w:r>
    </w:p>
    <w:p w14:paraId="59F3FB1D" w14:textId="77777777" w:rsidR="009D42C4" w:rsidRDefault="009D42C4">
      <w:pPr>
        <w:spacing w:before="0" w:after="240"/>
      </w:pPr>
      <w:r>
        <w:rPr>
          <w:b/>
          <w:sz w:val="20"/>
        </w:rPr>
        <w:t>Location</w:t>
      </w:r>
      <w:r>
        <w:rPr>
          <w:b/>
          <w:sz w:val="20"/>
        </w:rPr>
        <w:tab/>
      </w:r>
      <w:r>
        <w:tab/>
        <w:t>Hyderabad</w:t>
      </w:r>
    </w:p>
    <w:p w14:paraId="7FF568DD" w14:textId="77777777" w:rsidR="009D42C4" w:rsidRDefault="009D42C4"/>
    <w:p w14:paraId="04C4E49E" w14:textId="77777777" w:rsidR="009D42C4" w:rsidRDefault="009D42C4">
      <w:pPr>
        <w:rPr>
          <w:b/>
          <w:color w:val="365F91"/>
        </w:rPr>
      </w:pPr>
      <w:r>
        <w:rPr>
          <w:b/>
          <w:color w:val="000080"/>
          <w:sz w:val="20"/>
        </w:rPr>
        <w:t>Passport Details</w:t>
      </w:r>
    </w:p>
    <w:tbl>
      <w:tblPr>
        <w:tblW w:w="0" w:type="auto"/>
        <w:tblInd w:w="-40" w:type="dxa"/>
        <w:tblLayout w:type="fixed"/>
        <w:tblLook w:val="0000" w:firstRow="0" w:lastRow="0" w:firstColumn="0" w:lastColumn="0" w:noHBand="0" w:noVBand="0"/>
      </w:tblPr>
      <w:tblGrid>
        <w:gridCol w:w="1595"/>
        <w:gridCol w:w="1349"/>
        <w:gridCol w:w="1169"/>
        <w:gridCol w:w="1260"/>
        <w:gridCol w:w="1261"/>
        <w:gridCol w:w="2143"/>
      </w:tblGrid>
      <w:tr w:rsidR="009D42C4" w14:paraId="665945E4" w14:textId="77777777">
        <w:trPr>
          <w:cantSplit/>
          <w:trHeight w:val="310"/>
        </w:trPr>
        <w:tc>
          <w:tcPr>
            <w:tcW w:w="1595" w:type="dxa"/>
            <w:tcBorders>
              <w:top w:val="single" w:sz="4" w:space="0" w:color="000000"/>
              <w:left w:val="single" w:sz="4" w:space="0" w:color="000000"/>
              <w:bottom w:val="single" w:sz="4" w:space="0" w:color="000000"/>
            </w:tcBorders>
            <w:shd w:val="clear" w:color="auto" w:fill="BFBFBF"/>
          </w:tcPr>
          <w:p w14:paraId="10833E78" w14:textId="77777777" w:rsidR="009D42C4" w:rsidRDefault="009D42C4">
            <w:pPr>
              <w:rPr>
                <w:b/>
                <w:color w:val="365F91"/>
              </w:rPr>
            </w:pPr>
            <w:r>
              <w:rPr>
                <w:b/>
                <w:color w:val="365F91"/>
              </w:rPr>
              <w:t>Name as on passport</w:t>
            </w:r>
          </w:p>
        </w:tc>
        <w:tc>
          <w:tcPr>
            <w:tcW w:w="1349" w:type="dxa"/>
            <w:tcBorders>
              <w:top w:val="single" w:sz="4" w:space="0" w:color="000000"/>
              <w:left w:val="single" w:sz="4" w:space="0" w:color="000000"/>
              <w:bottom w:val="single" w:sz="4" w:space="0" w:color="000000"/>
            </w:tcBorders>
            <w:shd w:val="clear" w:color="auto" w:fill="BFBFBF"/>
          </w:tcPr>
          <w:p w14:paraId="1600367F" w14:textId="77777777" w:rsidR="009D42C4" w:rsidRDefault="009D42C4">
            <w:pPr>
              <w:rPr>
                <w:b/>
                <w:color w:val="365F91"/>
              </w:rPr>
            </w:pPr>
            <w:r>
              <w:rPr>
                <w:b/>
                <w:color w:val="365F91"/>
              </w:rPr>
              <w:t>Relationship</w:t>
            </w:r>
          </w:p>
        </w:tc>
        <w:tc>
          <w:tcPr>
            <w:tcW w:w="1169" w:type="dxa"/>
            <w:tcBorders>
              <w:top w:val="single" w:sz="4" w:space="0" w:color="000000"/>
              <w:left w:val="single" w:sz="4" w:space="0" w:color="000000"/>
              <w:bottom w:val="single" w:sz="4" w:space="0" w:color="000000"/>
            </w:tcBorders>
            <w:shd w:val="clear" w:color="auto" w:fill="BFBFBF"/>
          </w:tcPr>
          <w:p w14:paraId="213762C2" w14:textId="77777777" w:rsidR="009D42C4" w:rsidRDefault="009D42C4">
            <w:pPr>
              <w:rPr>
                <w:b/>
                <w:color w:val="365F91"/>
              </w:rPr>
            </w:pPr>
            <w:r>
              <w:rPr>
                <w:b/>
                <w:color w:val="365F91"/>
              </w:rPr>
              <w:t>Passport Number</w:t>
            </w:r>
          </w:p>
        </w:tc>
        <w:tc>
          <w:tcPr>
            <w:tcW w:w="1260" w:type="dxa"/>
            <w:tcBorders>
              <w:top w:val="single" w:sz="4" w:space="0" w:color="000000"/>
              <w:left w:val="single" w:sz="4" w:space="0" w:color="000000"/>
              <w:bottom w:val="single" w:sz="4" w:space="0" w:color="000000"/>
            </w:tcBorders>
            <w:shd w:val="clear" w:color="auto" w:fill="BFBFBF"/>
          </w:tcPr>
          <w:p w14:paraId="64D45DED" w14:textId="77777777" w:rsidR="009D42C4" w:rsidRDefault="009D42C4">
            <w:pPr>
              <w:rPr>
                <w:b/>
                <w:color w:val="365F91"/>
              </w:rPr>
            </w:pPr>
            <w:r>
              <w:rPr>
                <w:b/>
                <w:color w:val="365F91"/>
              </w:rPr>
              <w:t>Issue Date</w:t>
            </w:r>
          </w:p>
        </w:tc>
        <w:tc>
          <w:tcPr>
            <w:tcW w:w="1261" w:type="dxa"/>
            <w:tcBorders>
              <w:top w:val="single" w:sz="4" w:space="0" w:color="000000"/>
              <w:left w:val="single" w:sz="4" w:space="0" w:color="000000"/>
              <w:bottom w:val="single" w:sz="4" w:space="0" w:color="000000"/>
            </w:tcBorders>
            <w:shd w:val="clear" w:color="auto" w:fill="BFBFBF"/>
          </w:tcPr>
          <w:p w14:paraId="422448CE" w14:textId="77777777" w:rsidR="009D42C4" w:rsidRDefault="009D42C4">
            <w:pPr>
              <w:rPr>
                <w:b/>
                <w:color w:val="365F91"/>
              </w:rPr>
            </w:pPr>
            <w:r>
              <w:rPr>
                <w:b/>
                <w:color w:val="365F91"/>
              </w:rPr>
              <w:t>Expiry Date</w:t>
            </w:r>
          </w:p>
        </w:tc>
        <w:tc>
          <w:tcPr>
            <w:tcW w:w="2143" w:type="dxa"/>
            <w:tcBorders>
              <w:top w:val="single" w:sz="4" w:space="0" w:color="000000"/>
              <w:left w:val="single" w:sz="4" w:space="0" w:color="000000"/>
              <w:bottom w:val="single" w:sz="4" w:space="0" w:color="000000"/>
              <w:right w:val="single" w:sz="4" w:space="0" w:color="000000"/>
            </w:tcBorders>
            <w:shd w:val="clear" w:color="auto" w:fill="BFBFBF"/>
          </w:tcPr>
          <w:p w14:paraId="0509DC68" w14:textId="77777777" w:rsidR="009D42C4" w:rsidRDefault="009D42C4">
            <w:r>
              <w:rPr>
                <w:b/>
                <w:color w:val="365F91"/>
              </w:rPr>
              <w:t>Place of Issue</w:t>
            </w:r>
          </w:p>
        </w:tc>
      </w:tr>
      <w:tr w:rsidR="009D42C4" w14:paraId="1148DEC1" w14:textId="77777777">
        <w:trPr>
          <w:cantSplit/>
          <w:trHeight w:val="310"/>
        </w:trPr>
        <w:tc>
          <w:tcPr>
            <w:tcW w:w="1595" w:type="dxa"/>
            <w:tcBorders>
              <w:top w:val="single" w:sz="4" w:space="0" w:color="000000"/>
              <w:left w:val="single" w:sz="4" w:space="0" w:color="000000"/>
              <w:bottom w:val="single" w:sz="4" w:space="0" w:color="000000"/>
            </w:tcBorders>
            <w:shd w:val="clear" w:color="auto" w:fill="FFFFFF"/>
          </w:tcPr>
          <w:p w14:paraId="09DB19F1" w14:textId="77777777" w:rsidR="009D42C4" w:rsidRDefault="009D42C4">
            <w:r>
              <w:t xml:space="preserve">Rajesh </w:t>
            </w:r>
            <w:proofErr w:type="spellStart"/>
            <w:r>
              <w:t>Mulakalapalli</w:t>
            </w:r>
            <w:proofErr w:type="spellEnd"/>
          </w:p>
        </w:tc>
        <w:tc>
          <w:tcPr>
            <w:tcW w:w="1349" w:type="dxa"/>
            <w:tcBorders>
              <w:top w:val="single" w:sz="4" w:space="0" w:color="000000"/>
              <w:left w:val="single" w:sz="4" w:space="0" w:color="000000"/>
              <w:bottom w:val="single" w:sz="4" w:space="0" w:color="000000"/>
            </w:tcBorders>
            <w:shd w:val="clear" w:color="auto" w:fill="FFFFFF"/>
          </w:tcPr>
          <w:p w14:paraId="357EEB6C" w14:textId="77777777" w:rsidR="009D42C4" w:rsidRDefault="009D42C4">
            <w:r>
              <w:t>Self</w:t>
            </w:r>
          </w:p>
        </w:tc>
        <w:tc>
          <w:tcPr>
            <w:tcW w:w="1169" w:type="dxa"/>
            <w:tcBorders>
              <w:top w:val="single" w:sz="4" w:space="0" w:color="000000"/>
              <w:left w:val="single" w:sz="4" w:space="0" w:color="000000"/>
              <w:bottom w:val="single" w:sz="4" w:space="0" w:color="000000"/>
            </w:tcBorders>
            <w:shd w:val="clear" w:color="auto" w:fill="FFFFFF"/>
          </w:tcPr>
          <w:p w14:paraId="611A62E7" w14:textId="0FA3B61C" w:rsidR="009D42C4" w:rsidRDefault="006F2752">
            <w:r>
              <w:t>Z7428994</w:t>
            </w:r>
          </w:p>
        </w:tc>
        <w:tc>
          <w:tcPr>
            <w:tcW w:w="1260" w:type="dxa"/>
            <w:tcBorders>
              <w:top w:val="single" w:sz="4" w:space="0" w:color="000000"/>
              <w:left w:val="single" w:sz="4" w:space="0" w:color="000000"/>
              <w:bottom w:val="single" w:sz="4" w:space="0" w:color="000000"/>
            </w:tcBorders>
            <w:shd w:val="clear" w:color="auto" w:fill="FFFFFF"/>
          </w:tcPr>
          <w:p w14:paraId="4C511B7F" w14:textId="741A686D" w:rsidR="009D42C4" w:rsidRDefault="009D42C4">
            <w:r>
              <w:t>0</w:t>
            </w:r>
            <w:r w:rsidR="006F2752">
              <w:t>1</w:t>
            </w:r>
            <w:r>
              <w:t>/</w:t>
            </w:r>
            <w:r w:rsidR="006F2752">
              <w:t>17/2</w:t>
            </w:r>
            <w:r>
              <w:t>4</w:t>
            </w:r>
          </w:p>
        </w:tc>
        <w:tc>
          <w:tcPr>
            <w:tcW w:w="1261" w:type="dxa"/>
            <w:tcBorders>
              <w:top w:val="single" w:sz="4" w:space="0" w:color="000000"/>
              <w:left w:val="single" w:sz="4" w:space="0" w:color="000000"/>
              <w:bottom w:val="single" w:sz="4" w:space="0" w:color="000000"/>
            </w:tcBorders>
            <w:shd w:val="clear" w:color="auto" w:fill="FFFFFF"/>
          </w:tcPr>
          <w:p w14:paraId="5E98C056" w14:textId="36D28FD1" w:rsidR="009D42C4" w:rsidRDefault="006F2752">
            <w:r>
              <w:t>01/18/2034</w:t>
            </w:r>
          </w:p>
        </w:tc>
        <w:tc>
          <w:tcPr>
            <w:tcW w:w="2143" w:type="dxa"/>
            <w:tcBorders>
              <w:top w:val="single" w:sz="4" w:space="0" w:color="000000"/>
              <w:left w:val="single" w:sz="4" w:space="0" w:color="000000"/>
              <w:bottom w:val="single" w:sz="4" w:space="0" w:color="000000"/>
              <w:right w:val="single" w:sz="4" w:space="0" w:color="000000"/>
            </w:tcBorders>
            <w:shd w:val="clear" w:color="auto" w:fill="FFFFFF"/>
          </w:tcPr>
          <w:p w14:paraId="25177DFB" w14:textId="77777777" w:rsidR="009D42C4" w:rsidRDefault="009D42C4">
            <w:r>
              <w:t>Bangalore</w:t>
            </w:r>
          </w:p>
        </w:tc>
      </w:tr>
    </w:tbl>
    <w:p w14:paraId="33963A0D" w14:textId="77777777" w:rsidR="009D42C4" w:rsidRDefault="009D42C4">
      <w:pPr>
        <w:tabs>
          <w:tab w:val="left" w:pos="2898"/>
          <w:tab w:val="left" w:pos="8838"/>
        </w:tabs>
        <w:spacing w:after="120"/>
      </w:pPr>
    </w:p>
    <w:p w14:paraId="253DD772" w14:textId="77777777" w:rsidR="009D42C4" w:rsidRDefault="009D42C4">
      <w:r>
        <w:rPr>
          <w:b/>
          <w:color w:val="000080"/>
          <w:sz w:val="20"/>
        </w:rPr>
        <w:t>VISA DETAILS:</w:t>
      </w:r>
    </w:p>
    <w:p w14:paraId="507EF845" w14:textId="77777777" w:rsidR="009D42C4" w:rsidRDefault="009D42C4">
      <w:pPr>
        <w:tabs>
          <w:tab w:val="left" w:pos="2898"/>
          <w:tab w:val="left" w:pos="8838"/>
        </w:tabs>
        <w:spacing w:after="120"/>
      </w:pPr>
    </w:p>
    <w:tbl>
      <w:tblPr>
        <w:tblW w:w="0" w:type="auto"/>
        <w:tblInd w:w="-40" w:type="dxa"/>
        <w:tblLayout w:type="fixed"/>
        <w:tblLook w:val="0000" w:firstRow="0" w:lastRow="0" w:firstColumn="0" w:lastColumn="0" w:noHBand="0" w:noVBand="0"/>
      </w:tblPr>
      <w:tblGrid>
        <w:gridCol w:w="1595"/>
        <w:gridCol w:w="1349"/>
        <w:gridCol w:w="1169"/>
        <w:gridCol w:w="1260"/>
        <w:gridCol w:w="1261"/>
        <w:gridCol w:w="2143"/>
      </w:tblGrid>
      <w:tr w:rsidR="009D42C4" w14:paraId="5353F631" w14:textId="77777777">
        <w:trPr>
          <w:cantSplit/>
          <w:trHeight w:val="310"/>
        </w:trPr>
        <w:tc>
          <w:tcPr>
            <w:tcW w:w="1595" w:type="dxa"/>
            <w:tcBorders>
              <w:top w:val="single" w:sz="4" w:space="0" w:color="000000"/>
              <w:left w:val="single" w:sz="4" w:space="0" w:color="000000"/>
              <w:bottom w:val="single" w:sz="4" w:space="0" w:color="000000"/>
            </w:tcBorders>
            <w:shd w:val="clear" w:color="auto" w:fill="BFBFBF"/>
          </w:tcPr>
          <w:p w14:paraId="32075053" w14:textId="77777777" w:rsidR="009D42C4" w:rsidRDefault="009D42C4">
            <w:pPr>
              <w:rPr>
                <w:b/>
                <w:color w:val="365F91"/>
              </w:rPr>
            </w:pPr>
            <w:r>
              <w:rPr>
                <w:b/>
                <w:color w:val="365F91"/>
              </w:rPr>
              <w:t>Name as on passport</w:t>
            </w:r>
          </w:p>
        </w:tc>
        <w:tc>
          <w:tcPr>
            <w:tcW w:w="1349" w:type="dxa"/>
            <w:tcBorders>
              <w:top w:val="single" w:sz="4" w:space="0" w:color="000000"/>
              <w:left w:val="single" w:sz="4" w:space="0" w:color="000000"/>
              <w:bottom w:val="single" w:sz="4" w:space="0" w:color="000000"/>
            </w:tcBorders>
            <w:shd w:val="clear" w:color="auto" w:fill="BFBFBF"/>
          </w:tcPr>
          <w:p w14:paraId="5DA15126" w14:textId="77777777" w:rsidR="009D42C4" w:rsidRDefault="009D42C4">
            <w:pPr>
              <w:rPr>
                <w:b/>
                <w:color w:val="365F91"/>
              </w:rPr>
            </w:pPr>
            <w:r>
              <w:rPr>
                <w:b/>
                <w:color w:val="365F91"/>
              </w:rPr>
              <w:t>Visa Type</w:t>
            </w:r>
          </w:p>
        </w:tc>
        <w:tc>
          <w:tcPr>
            <w:tcW w:w="1169" w:type="dxa"/>
            <w:tcBorders>
              <w:top w:val="single" w:sz="4" w:space="0" w:color="000000"/>
              <w:left w:val="single" w:sz="4" w:space="0" w:color="000000"/>
              <w:bottom w:val="single" w:sz="4" w:space="0" w:color="000000"/>
            </w:tcBorders>
            <w:shd w:val="clear" w:color="auto" w:fill="BFBFBF"/>
          </w:tcPr>
          <w:p w14:paraId="10B30635" w14:textId="77777777" w:rsidR="009D42C4" w:rsidRDefault="009D42C4">
            <w:pPr>
              <w:rPr>
                <w:b/>
                <w:color w:val="365F91"/>
              </w:rPr>
            </w:pPr>
            <w:r>
              <w:rPr>
                <w:b/>
                <w:color w:val="365F91"/>
              </w:rPr>
              <w:t>Passport Number</w:t>
            </w:r>
          </w:p>
        </w:tc>
        <w:tc>
          <w:tcPr>
            <w:tcW w:w="1260" w:type="dxa"/>
            <w:tcBorders>
              <w:top w:val="single" w:sz="4" w:space="0" w:color="000000"/>
              <w:left w:val="single" w:sz="4" w:space="0" w:color="000000"/>
              <w:bottom w:val="single" w:sz="4" w:space="0" w:color="000000"/>
            </w:tcBorders>
            <w:shd w:val="clear" w:color="auto" w:fill="BFBFBF"/>
          </w:tcPr>
          <w:p w14:paraId="3F01EC35" w14:textId="77777777" w:rsidR="009D42C4" w:rsidRDefault="009D42C4">
            <w:pPr>
              <w:rPr>
                <w:b/>
                <w:color w:val="365F91"/>
              </w:rPr>
            </w:pPr>
            <w:r>
              <w:rPr>
                <w:b/>
                <w:color w:val="365F91"/>
              </w:rPr>
              <w:t>Issue Date</w:t>
            </w:r>
          </w:p>
        </w:tc>
        <w:tc>
          <w:tcPr>
            <w:tcW w:w="1261" w:type="dxa"/>
            <w:tcBorders>
              <w:top w:val="single" w:sz="4" w:space="0" w:color="000000"/>
              <w:left w:val="single" w:sz="4" w:space="0" w:color="000000"/>
              <w:bottom w:val="single" w:sz="4" w:space="0" w:color="000000"/>
            </w:tcBorders>
            <w:shd w:val="clear" w:color="auto" w:fill="BFBFBF"/>
          </w:tcPr>
          <w:p w14:paraId="47CF75A2" w14:textId="77777777" w:rsidR="009D42C4" w:rsidRDefault="009D42C4">
            <w:pPr>
              <w:rPr>
                <w:b/>
                <w:color w:val="365F91"/>
              </w:rPr>
            </w:pPr>
            <w:r>
              <w:rPr>
                <w:b/>
                <w:color w:val="365F91"/>
              </w:rPr>
              <w:t>Expiry Date</w:t>
            </w:r>
          </w:p>
        </w:tc>
        <w:tc>
          <w:tcPr>
            <w:tcW w:w="2143" w:type="dxa"/>
            <w:tcBorders>
              <w:top w:val="single" w:sz="4" w:space="0" w:color="000000"/>
              <w:left w:val="single" w:sz="4" w:space="0" w:color="000000"/>
              <w:bottom w:val="single" w:sz="4" w:space="0" w:color="000000"/>
              <w:right w:val="single" w:sz="4" w:space="0" w:color="000000"/>
            </w:tcBorders>
            <w:shd w:val="clear" w:color="auto" w:fill="BFBFBF"/>
          </w:tcPr>
          <w:p w14:paraId="7CE0B385" w14:textId="77777777" w:rsidR="009D42C4" w:rsidRDefault="009D42C4">
            <w:r>
              <w:rPr>
                <w:b/>
                <w:color w:val="365F91"/>
              </w:rPr>
              <w:t>Status</w:t>
            </w:r>
          </w:p>
        </w:tc>
      </w:tr>
      <w:tr w:rsidR="009D42C4" w14:paraId="4BA470A0" w14:textId="77777777">
        <w:trPr>
          <w:cantSplit/>
          <w:trHeight w:val="310"/>
        </w:trPr>
        <w:tc>
          <w:tcPr>
            <w:tcW w:w="1595" w:type="dxa"/>
            <w:tcBorders>
              <w:top w:val="single" w:sz="4" w:space="0" w:color="000000"/>
              <w:left w:val="single" w:sz="4" w:space="0" w:color="000000"/>
              <w:bottom w:val="single" w:sz="4" w:space="0" w:color="000000"/>
            </w:tcBorders>
            <w:shd w:val="clear" w:color="auto" w:fill="FFFFFF"/>
          </w:tcPr>
          <w:p w14:paraId="57189FD3" w14:textId="77777777" w:rsidR="009D42C4" w:rsidRDefault="009D42C4">
            <w:r>
              <w:t xml:space="preserve">Rajesh </w:t>
            </w:r>
            <w:proofErr w:type="spellStart"/>
            <w:r>
              <w:t>Mulakalapalli</w:t>
            </w:r>
            <w:proofErr w:type="spellEnd"/>
          </w:p>
        </w:tc>
        <w:tc>
          <w:tcPr>
            <w:tcW w:w="1349" w:type="dxa"/>
            <w:tcBorders>
              <w:top w:val="single" w:sz="4" w:space="0" w:color="000000"/>
              <w:left w:val="single" w:sz="4" w:space="0" w:color="000000"/>
              <w:bottom w:val="single" w:sz="4" w:space="0" w:color="000000"/>
            </w:tcBorders>
            <w:shd w:val="clear" w:color="auto" w:fill="FFFFFF"/>
          </w:tcPr>
          <w:p w14:paraId="66B83C50" w14:textId="77777777" w:rsidR="009D42C4" w:rsidRDefault="009D42C4">
            <w:r>
              <w:t>H1B</w:t>
            </w:r>
          </w:p>
        </w:tc>
        <w:tc>
          <w:tcPr>
            <w:tcW w:w="1169" w:type="dxa"/>
            <w:tcBorders>
              <w:top w:val="single" w:sz="4" w:space="0" w:color="000000"/>
              <w:left w:val="single" w:sz="4" w:space="0" w:color="000000"/>
              <w:bottom w:val="single" w:sz="4" w:space="0" w:color="000000"/>
            </w:tcBorders>
            <w:shd w:val="clear" w:color="auto" w:fill="FFFFFF"/>
          </w:tcPr>
          <w:p w14:paraId="44EEC106" w14:textId="77777777" w:rsidR="009D42C4" w:rsidRDefault="009D42C4"/>
        </w:tc>
        <w:tc>
          <w:tcPr>
            <w:tcW w:w="1260" w:type="dxa"/>
            <w:tcBorders>
              <w:top w:val="single" w:sz="4" w:space="0" w:color="000000"/>
              <w:left w:val="single" w:sz="4" w:space="0" w:color="000000"/>
              <w:bottom w:val="single" w:sz="4" w:space="0" w:color="000000"/>
            </w:tcBorders>
            <w:shd w:val="clear" w:color="auto" w:fill="FFFFFF"/>
          </w:tcPr>
          <w:p w14:paraId="166FD59B" w14:textId="77777777" w:rsidR="009D42C4" w:rsidRDefault="009D42C4">
            <w:r>
              <w:t>20/04/23</w:t>
            </w:r>
          </w:p>
        </w:tc>
        <w:tc>
          <w:tcPr>
            <w:tcW w:w="1261" w:type="dxa"/>
            <w:tcBorders>
              <w:top w:val="single" w:sz="4" w:space="0" w:color="000000"/>
              <w:left w:val="single" w:sz="4" w:space="0" w:color="000000"/>
              <w:bottom w:val="single" w:sz="4" w:space="0" w:color="000000"/>
            </w:tcBorders>
            <w:shd w:val="clear" w:color="auto" w:fill="FFFFFF"/>
          </w:tcPr>
          <w:p w14:paraId="5B62474A" w14:textId="77777777" w:rsidR="009D42C4" w:rsidRDefault="009D42C4">
            <w:r>
              <w:t>30/09/25</w:t>
            </w:r>
          </w:p>
        </w:tc>
        <w:tc>
          <w:tcPr>
            <w:tcW w:w="2143" w:type="dxa"/>
            <w:tcBorders>
              <w:top w:val="single" w:sz="4" w:space="0" w:color="000000"/>
              <w:left w:val="single" w:sz="4" w:space="0" w:color="000000"/>
              <w:bottom w:val="single" w:sz="4" w:space="0" w:color="000000"/>
              <w:right w:val="single" w:sz="4" w:space="0" w:color="000000"/>
            </w:tcBorders>
            <w:shd w:val="clear" w:color="auto" w:fill="FFFFFF"/>
          </w:tcPr>
          <w:p w14:paraId="6455D39F" w14:textId="77777777" w:rsidR="009D42C4" w:rsidRDefault="009D42C4">
            <w:r>
              <w:t>USA Visa stamped</w:t>
            </w:r>
          </w:p>
        </w:tc>
      </w:tr>
    </w:tbl>
    <w:p w14:paraId="7E81793F" w14:textId="77777777" w:rsidR="00E71D8E" w:rsidRDefault="00E71D8E"/>
    <w:sectPr w:rsidR="00E71D8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600" w:charSpace="450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1125A" w14:textId="77777777" w:rsidR="0014489B" w:rsidRDefault="0014489B">
      <w:pPr>
        <w:spacing w:before="0" w:after="0"/>
      </w:pPr>
      <w:r>
        <w:separator/>
      </w:r>
    </w:p>
  </w:endnote>
  <w:endnote w:type="continuationSeparator" w:id="0">
    <w:p w14:paraId="6CF18379" w14:textId="77777777" w:rsidR="0014489B" w:rsidRDefault="0014489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OpenSymbol">
    <w:altName w:val="Arial Unicode MS"/>
    <w:charset w:val="00"/>
    <w:family w:val="auto"/>
    <w:pitch w:val="variable"/>
  </w:font>
  <w:font w:name="Cambria">
    <w:panose1 w:val="02040503050406030204"/>
    <w:charset w:val="00"/>
    <w:family w:val="roman"/>
    <w:pitch w:val="variable"/>
    <w:sig w:usb0="E00006FF" w:usb1="420024FF" w:usb2="02000000" w:usb3="00000000" w:csb0="0000019F" w:csb1="00000000"/>
  </w:font>
  <w:font w:name="StarSymbol">
    <w:altName w:val="Arial Unicode MS"/>
    <w:charset w:val="00"/>
    <w:family w:val="auto"/>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wissReSans">
    <w:charset w:val="00"/>
    <w:family w:val="roman"/>
    <w:pitch w:val="variable"/>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Satoshi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9FEB" w14:textId="77777777" w:rsidR="009D42C4" w:rsidRDefault="009D42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EA04" w14:textId="77777777" w:rsidR="009D42C4" w:rsidRDefault="009D42C4">
    <w:pPr>
      <w:pStyle w:val="Footer"/>
      <w:jc w:val="center"/>
    </w:pPr>
    <w:r>
      <w:t xml:space="preserve">Page </w:t>
    </w:r>
    <w:r>
      <w:fldChar w:fldCharType="begin"/>
    </w:r>
    <w:r>
      <w:instrText xml:space="preserve"> PAGE </w:instrText>
    </w:r>
    <w:r>
      <w:fldChar w:fldCharType="separate"/>
    </w:r>
    <w:r>
      <w:t>11</w:t>
    </w:r>
    <w:r>
      <w:fldChar w:fldCharType="end"/>
    </w:r>
    <w:r>
      <w:t xml:space="preserve"> of </w:t>
    </w:r>
    <w:r>
      <w:fldChar w:fldCharType="begin"/>
    </w:r>
    <w:r>
      <w:instrText xml:space="preserve"> NUMPAGES \*Arabic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2D8F" w14:textId="77777777" w:rsidR="009D42C4" w:rsidRDefault="009D42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40E1" w14:textId="77777777" w:rsidR="0014489B" w:rsidRDefault="0014489B">
      <w:pPr>
        <w:spacing w:before="0" w:after="0"/>
      </w:pPr>
      <w:r>
        <w:separator/>
      </w:r>
    </w:p>
  </w:footnote>
  <w:footnote w:type="continuationSeparator" w:id="0">
    <w:p w14:paraId="7435AD36" w14:textId="77777777" w:rsidR="0014489B" w:rsidRDefault="0014489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D15C" w14:textId="77777777" w:rsidR="009D42C4" w:rsidRDefault="009D42C4">
    <w:pPr>
      <w:pStyle w:val="Header"/>
    </w:pPr>
    <w:r>
      <w:rPr>
        <w:rFonts w:eastAsia="Arial"/>
        <w:b/>
      </w:rPr>
      <w:t xml:space="preserve">                                                                                                                                                           </w:t>
    </w:r>
    <w:r>
      <w:rPr>
        <w:b/>
      </w:rPr>
      <w:t>CV - Rajesh. 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96A3" w14:textId="77777777" w:rsidR="009D42C4" w:rsidRDefault="009D42C4">
    <w:pPr>
      <w:pStyle w:val="Header"/>
    </w:pPr>
    <w:r>
      <w:rPr>
        <w:rFonts w:eastAsia="Arial"/>
        <w:b/>
      </w:rPr>
      <w:t xml:space="preserve">                                                                                                                                                           </w:t>
    </w:r>
    <w:r>
      <w:rPr>
        <w:b/>
      </w:rPr>
      <w:t>CV - Rajesh. 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CFAF" w14:textId="77777777" w:rsidR="009D42C4" w:rsidRDefault="009D42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rPr>
        <w:rFonts w:ascii="Symbol" w:hAnsi="Symbol" w:cs="Symbol"/>
      </w:rPr>
    </w:lvl>
    <w:lvl w:ilvl="1">
      <w:start w:val="1"/>
      <w:numFmt w:val="none"/>
      <w:suff w:val="nothing"/>
      <w:lvlText w:val=""/>
      <w:lvlJc w:val="left"/>
      <w:pPr>
        <w:tabs>
          <w:tab w:val="num" w:pos="0"/>
        </w:tabs>
        <w:ind w:left="0" w:firstLine="0"/>
      </w:pPr>
      <w:rPr>
        <w:rFonts w:ascii="Symbol" w:hAnsi="Symbol" w:cs="Symbol"/>
      </w:rPr>
    </w:lvl>
    <w:lvl w:ilvl="2">
      <w:start w:val="1"/>
      <w:numFmt w:val="none"/>
      <w:suff w:val="nothing"/>
      <w:lvlText w:val=""/>
      <w:lvlJc w:val="left"/>
      <w:pPr>
        <w:tabs>
          <w:tab w:val="num" w:pos="0"/>
        </w:tabs>
        <w:ind w:left="0" w:firstLine="0"/>
      </w:pPr>
      <w:rPr>
        <w:rFonts w:ascii="Symbol" w:hAnsi="Symbol" w:cs="Symbol"/>
      </w:rPr>
    </w:lvl>
    <w:lvl w:ilvl="3">
      <w:start w:val="1"/>
      <w:numFmt w:val="none"/>
      <w:suff w:val="nothing"/>
      <w:lvlText w:val=""/>
      <w:lvlJc w:val="left"/>
      <w:pPr>
        <w:tabs>
          <w:tab w:val="num" w:pos="0"/>
        </w:tabs>
        <w:ind w:left="0" w:firstLine="0"/>
      </w:pPr>
      <w:rPr>
        <w:rFonts w:ascii="Symbol" w:hAnsi="Symbol" w:cs="Symbol"/>
      </w:rPr>
    </w:lvl>
    <w:lvl w:ilvl="4">
      <w:start w:val="1"/>
      <w:numFmt w:val="none"/>
      <w:suff w:val="nothing"/>
      <w:lvlText w:val=""/>
      <w:lvlJc w:val="left"/>
      <w:pPr>
        <w:tabs>
          <w:tab w:val="num" w:pos="0"/>
        </w:tabs>
        <w:ind w:left="0" w:firstLine="0"/>
      </w:pPr>
      <w:rPr>
        <w:rFonts w:ascii="Symbol" w:hAnsi="Symbol" w:cs="Symbol"/>
      </w:rPr>
    </w:lvl>
    <w:lvl w:ilvl="5">
      <w:start w:val="1"/>
      <w:numFmt w:val="none"/>
      <w:suff w:val="nothing"/>
      <w:lvlText w:val=""/>
      <w:lvlJc w:val="left"/>
      <w:pPr>
        <w:tabs>
          <w:tab w:val="num" w:pos="0"/>
        </w:tabs>
        <w:ind w:left="0" w:firstLine="0"/>
      </w:pPr>
      <w:rPr>
        <w:rFonts w:ascii="Symbol" w:hAnsi="Symbol" w:cs="Symbol"/>
      </w:rPr>
    </w:lvl>
    <w:lvl w:ilvl="6">
      <w:start w:val="1"/>
      <w:numFmt w:val="none"/>
      <w:suff w:val="nothing"/>
      <w:lvlText w:val=""/>
      <w:lvlJc w:val="left"/>
      <w:pPr>
        <w:tabs>
          <w:tab w:val="num" w:pos="0"/>
        </w:tabs>
        <w:ind w:left="0" w:firstLine="0"/>
      </w:pPr>
      <w:rPr>
        <w:rFonts w:ascii="Symbol" w:hAnsi="Symbol" w:cs="Symbol"/>
      </w:rPr>
    </w:lvl>
    <w:lvl w:ilvl="7">
      <w:start w:val="1"/>
      <w:numFmt w:val="none"/>
      <w:suff w:val="nothing"/>
      <w:lvlText w:val=""/>
      <w:lvlJc w:val="left"/>
      <w:pPr>
        <w:tabs>
          <w:tab w:val="num" w:pos="0"/>
        </w:tabs>
        <w:ind w:left="0" w:firstLine="0"/>
      </w:pPr>
      <w:rPr>
        <w:rFonts w:ascii="Symbol" w:hAnsi="Symbol" w:cs="Symbol"/>
      </w:rPr>
    </w:lvl>
    <w:lvl w:ilvl="8">
      <w:start w:val="1"/>
      <w:numFmt w:val="none"/>
      <w:suff w:val="nothing"/>
      <w:lvlText w:val=""/>
      <w:lvlJc w:val="left"/>
      <w:pPr>
        <w:tabs>
          <w:tab w:val="num" w:pos="0"/>
        </w:tabs>
        <w:ind w:left="0" w:firstLine="0"/>
      </w:pPr>
      <w:rPr>
        <w:rFonts w:ascii="Symbol" w:hAnsi="Symbol" w:cs="Symbol"/>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Wingdings"/>
        <w:lang w:val="en-US"/>
      </w:rPr>
    </w:lvl>
    <w:lvl w:ilvl="1">
      <w:start w:val="1"/>
      <w:numFmt w:val="decimal"/>
      <w:lvlText w:val="%2."/>
      <w:lvlJc w:val="left"/>
      <w:pPr>
        <w:tabs>
          <w:tab w:val="num" w:pos="1080"/>
        </w:tabs>
        <w:ind w:left="1080" w:hanging="360"/>
      </w:pPr>
      <w:rPr>
        <w:rFonts w:ascii="Courier New" w:hAnsi="Courier New" w:cs="Courier New"/>
      </w:r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rPr>
        <w:rFonts w:ascii="Symbol" w:hAnsi="Symbol" w:cs="Symbol"/>
      </w:r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Wingdings"/>
        <w:caps w:val="0"/>
        <w:smallCaps w:val="0"/>
        <w:sz w:val="18"/>
        <w:szCs w:val="18"/>
        <w:lang w:val="en-US"/>
      </w:rPr>
    </w:lvl>
    <w:lvl w:ilvl="1">
      <w:start w:val="1"/>
      <w:numFmt w:val="bullet"/>
      <w:lvlText w:val=""/>
      <w:lvlJc w:val="left"/>
      <w:pPr>
        <w:tabs>
          <w:tab w:val="num" w:pos="1080"/>
        </w:tabs>
        <w:ind w:left="1080" w:hanging="360"/>
      </w:pPr>
      <w:rPr>
        <w:rFonts w:ascii="Symbol" w:hAnsi="Symbol" w:cs="Wingdings"/>
        <w:caps w:val="0"/>
        <w:smallCaps w:val="0"/>
        <w:sz w:val="18"/>
        <w:szCs w:val="18"/>
        <w:lang w:val="en-US"/>
      </w:rPr>
    </w:lvl>
    <w:lvl w:ilvl="2">
      <w:start w:val="1"/>
      <w:numFmt w:val="bullet"/>
      <w:lvlText w:val=""/>
      <w:lvlJc w:val="left"/>
      <w:pPr>
        <w:tabs>
          <w:tab w:val="num" w:pos="1440"/>
        </w:tabs>
        <w:ind w:left="1440" w:hanging="360"/>
      </w:pPr>
      <w:rPr>
        <w:rFonts w:ascii="Symbol" w:hAnsi="Symbol" w:cs="Wingdings"/>
        <w:caps w:val="0"/>
        <w:smallCaps w:val="0"/>
        <w:sz w:val="18"/>
        <w:szCs w:val="18"/>
        <w:lang w:val="en-US"/>
      </w:rPr>
    </w:lvl>
    <w:lvl w:ilvl="3">
      <w:start w:val="1"/>
      <w:numFmt w:val="bullet"/>
      <w:lvlText w:val=""/>
      <w:lvlJc w:val="left"/>
      <w:pPr>
        <w:tabs>
          <w:tab w:val="num" w:pos="1800"/>
        </w:tabs>
        <w:ind w:left="1800" w:hanging="360"/>
      </w:pPr>
      <w:rPr>
        <w:rFonts w:ascii="Symbol" w:hAnsi="Symbol" w:cs="Wingdings"/>
        <w:caps w:val="0"/>
        <w:smallCaps w:val="0"/>
        <w:sz w:val="18"/>
        <w:szCs w:val="18"/>
        <w:lang w:val="en-US"/>
      </w:rPr>
    </w:lvl>
    <w:lvl w:ilvl="4">
      <w:start w:val="1"/>
      <w:numFmt w:val="bullet"/>
      <w:lvlText w:val=""/>
      <w:lvlJc w:val="left"/>
      <w:pPr>
        <w:tabs>
          <w:tab w:val="num" w:pos="2160"/>
        </w:tabs>
        <w:ind w:left="2160" w:hanging="360"/>
      </w:pPr>
      <w:rPr>
        <w:rFonts w:ascii="Symbol" w:hAnsi="Symbol" w:cs="Wingdings"/>
        <w:caps w:val="0"/>
        <w:smallCaps w:val="0"/>
        <w:sz w:val="18"/>
        <w:szCs w:val="18"/>
        <w:lang w:val="en-US"/>
      </w:rPr>
    </w:lvl>
    <w:lvl w:ilvl="5">
      <w:start w:val="1"/>
      <w:numFmt w:val="bullet"/>
      <w:lvlText w:val=""/>
      <w:lvlJc w:val="left"/>
      <w:pPr>
        <w:tabs>
          <w:tab w:val="num" w:pos="2520"/>
        </w:tabs>
        <w:ind w:left="2520" w:hanging="360"/>
      </w:pPr>
      <w:rPr>
        <w:rFonts w:ascii="Symbol" w:hAnsi="Symbol" w:cs="Wingdings"/>
        <w:caps w:val="0"/>
        <w:smallCaps w:val="0"/>
        <w:sz w:val="18"/>
        <w:szCs w:val="18"/>
        <w:lang w:val="en-US"/>
      </w:rPr>
    </w:lvl>
    <w:lvl w:ilvl="6">
      <w:start w:val="1"/>
      <w:numFmt w:val="bullet"/>
      <w:lvlText w:val=""/>
      <w:lvlJc w:val="left"/>
      <w:pPr>
        <w:tabs>
          <w:tab w:val="num" w:pos="2880"/>
        </w:tabs>
        <w:ind w:left="2880" w:hanging="360"/>
      </w:pPr>
      <w:rPr>
        <w:rFonts w:ascii="Symbol" w:hAnsi="Symbol" w:cs="Wingdings"/>
        <w:caps w:val="0"/>
        <w:smallCaps w:val="0"/>
        <w:sz w:val="18"/>
        <w:szCs w:val="18"/>
        <w:lang w:val="en-US"/>
      </w:rPr>
    </w:lvl>
    <w:lvl w:ilvl="7">
      <w:start w:val="1"/>
      <w:numFmt w:val="bullet"/>
      <w:lvlText w:val=""/>
      <w:lvlJc w:val="left"/>
      <w:pPr>
        <w:tabs>
          <w:tab w:val="num" w:pos="3240"/>
        </w:tabs>
        <w:ind w:left="3240" w:hanging="360"/>
      </w:pPr>
      <w:rPr>
        <w:rFonts w:ascii="Symbol" w:hAnsi="Symbol" w:cs="Wingdings"/>
        <w:caps w:val="0"/>
        <w:smallCaps w:val="0"/>
        <w:sz w:val="18"/>
        <w:szCs w:val="18"/>
        <w:lang w:val="en-US"/>
      </w:rPr>
    </w:lvl>
    <w:lvl w:ilvl="8">
      <w:start w:val="1"/>
      <w:numFmt w:val="bullet"/>
      <w:lvlText w:val=""/>
      <w:lvlJc w:val="left"/>
      <w:pPr>
        <w:tabs>
          <w:tab w:val="num" w:pos="3600"/>
        </w:tabs>
        <w:ind w:left="3600" w:hanging="360"/>
      </w:pPr>
      <w:rPr>
        <w:rFonts w:ascii="Symbol" w:hAnsi="Symbol" w:cs="Wingdings"/>
        <w:caps w:val="0"/>
        <w:smallCaps w:val="0"/>
        <w:sz w:val="18"/>
        <w:szCs w:val="18"/>
        <w:lang w:val="en-US"/>
      </w:r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Symbol"/>
        <w:sz w:val="20"/>
      </w:rPr>
    </w:lvl>
    <w:lvl w:ilvl="1">
      <w:start w:val="1"/>
      <w:numFmt w:val="decimal"/>
      <w:lvlText w:val="%2."/>
      <w:lvlJc w:val="left"/>
      <w:pPr>
        <w:tabs>
          <w:tab w:val="num" w:pos="1080"/>
        </w:tabs>
        <w:ind w:left="1080" w:hanging="360"/>
      </w:pPr>
      <w:rPr>
        <w:rFonts w:ascii="Courier New" w:hAnsi="Courier New" w:cs="Courier New"/>
      </w:rPr>
    </w:lvl>
    <w:lvl w:ilvl="2">
      <w:start w:val="1"/>
      <w:numFmt w:val="decimal"/>
      <w:lvlText w:val="%2.%3."/>
      <w:lvlJc w:val="left"/>
      <w:pPr>
        <w:tabs>
          <w:tab w:val="num" w:pos="1440"/>
        </w:tabs>
        <w:ind w:left="1440" w:hanging="360"/>
      </w:pPr>
      <w:rPr>
        <w:rFonts w:ascii="Wingdings" w:hAnsi="Wingdings" w:cs="Wingdings"/>
      </w:r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720" w:hanging="360"/>
      </w:pPr>
      <w:rPr>
        <w:rFonts w:ascii="Arial" w:hAnsi="Arial" w:cs="Symbol"/>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6" w15:restartNumberingAfterBreak="0">
    <w:nsid w:val="00000007"/>
    <w:multiLevelType w:val="multilevel"/>
    <w:tmpl w:val="00000007"/>
    <w:name w:val="WW8Num7"/>
    <w:lvl w:ilvl="0">
      <w:start w:val="1"/>
      <w:numFmt w:val="bullet"/>
      <w:lvlText w:val=""/>
      <w:lvlJc w:val="left"/>
      <w:pPr>
        <w:tabs>
          <w:tab w:val="num" w:pos="360"/>
        </w:tabs>
        <w:ind w:left="360" w:hanging="360"/>
      </w:pPr>
      <w:rPr>
        <w:rFonts w:ascii="Symbol" w:hAnsi="Symbol" w:cs="Symbol"/>
        <w:color w:val="000000"/>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00000008"/>
    <w:multiLevelType w:val="multilevel"/>
    <w:tmpl w:val="00000008"/>
    <w:name w:val="WW8Num8"/>
    <w:lvl w:ilvl="0">
      <w:start w:val="1"/>
      <w:numFmt w:val="bullet"/>
      <w:lvlText w:val=""/>
      <w:lvlJc w:val="left"/>
      <w:pPr>
        <w:tabs>
          <w:tab w:val="num" w:pos="360"/>
        </w:tabs>
        <w:ind w:left="360" w:hanging="360"/>
      </w:pPr>
      <w:rPr>
        <w:rFonts w:ascii="Symbol" w:hAnsi="Symbol" w:cs="Symbol"/>
        <w:sz w:val="20"/>
        <w:lang w:val="en-GB"/>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Times New Roman" w:hAnsi="Times New Roman" w:cs="Symbol"/>
        <w:sz w:val="20"/>
        <w:lang w:val="en-GB"/>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9" w15:restartNumberingAfterBreak="0">
    <w:nsid w:val="0000000A"/>
    <w:multiLevelType w:val="multilevel"/>
    <w:tmpl w:val="0000000A"/>
    <w:name w:val="WW8Num10"/>
    <w:lvl w:ilvl="0">
      <w:start w:val="1"/>
      <w:numFmt w:val="bullet"/>
      <w:lvlText w:val=""/>
      <w:lvlJc w:val="left"/>
      <w:pPr>
        <w:tabs>
          <w:tab w:val="num" w:pos="360"/>
        </w:tabs>
        <w:ind w:left="360" w:hanging="360"/>
      </w:pPr>
      <w:rPr>
        <w:rFonts w:ascii="Symbol" w:hAnsi="Symbol" w:cs="Symbol"/>
        <w:sz w:val="18"/>
        <w:lang w:val="en-GB"/>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10" w15:restartNumberingAfterBreak="0">
    <w:nsid w:val="0000000B"/>
    <w:multiLevelType w:val="multilevel"/>
    <w:tmpl w:val="0000000B"/>
    <w:name w:val="WW8Num11"/>
    <w:lvl w:ilvl="0">
      <w:start w:val="1"/>
      <w:numFmt w:val="bullet"/>
      <w:lvlText w:val=""/>
      <w:lvlJc w:val="left"/>
      <w:pPr>
        <w:tabs>
          <w:tab w:val="num" w:pos="360"/>
        </w:tabs>
        <w:ind w:left="360" w:hanging="360"/>
      </w:pPr>
      <w:rPr>
        <w:rFonts w:ascii="Symbol" w:hAnsi="Symbol" w:cs="Wingdings"/>
        <w:sz w:val="18"/>
        <w:szCs w:val="18"/>
        <w:lang w:val="en-GB"/>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11"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Symbol" w:hAnsi="Symbol" w:cs="Symbol"/>
        <w:color w:val="000000"/>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2" w15:restartNumberingAfterBreak="0">
    <w:nsid w:val="0000000D"/>
    <w:multiLevelType w:val="multilevel"/>
    <w:tmpl w:val="0000000D"/>
    <w:name w:val="WW8Num13"/>
    <w:lvl w:ilvl="0">
      <w:start w:val="1"/>
      <w:numFmt w:val="bullet"/>
      <w:lvlText w:val=""/>
      <w:lvlJc w:val="left"/>
      <w:pPr>
        <w:tabs>
          <w:tab w:val="num" w:pos="0"/>
        </w:tabs>
        <w:ind w:left="720" w:hanging="360"/>
      </w:pPr>
      <w:rPr>
        <w:rFonts w:ascii="Symbol" w:hAnsi="Symbol" w:cs="Symbol"/>
        <w:color w:val="00000A"/>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3" w15:restartNumberingAfterBreak="0">
    <w:nsid w:val="0000000E"/>
    <w:multiLevelType w:val="multilevel"/>
    <w:tmpl w:val="0000000E"/>
    <w:name w:val="WW8Num14"/>
    <w:lvl w:ilvl="0">
      <w:start w:val="1"/>
      <w:numFmt w:val="bullet"/>
      <w:lvlText w:val=""/>
      <w:lvlJc w:val="left"/>
      <w:pPr>
        <w:tabs>
          <w:tab w:val="num" w:pos="0"/>
        </w:tabs>
        <w:ind w:left="720" w:hanging="360"/>
      </w:pPr>
      <w:rPr>
        <w:rFonts w:ascii="Symbol" w:hAnsi="Symbol" w:cs="Symbol"/>
        <w:color w:val="000000"/>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4" w15:restartNumberingAfterBreak="0">
    <w:nsid w:val="64E32F8C"/>
    <w:multiLevelType w:val="hybridMultilevel"/>
    <w:tmpl w:val="B9EE960A"/>
    <w:lvl w:ilvl="0" w:tplc="FFFFFFFF">
      <w:start w:val="1"/>
      <w:numFmt w:val="bullet"/>
      <w:lvlText w:val=""/>
      <w:lvlJc w:val="left"/>
      <w:pPr>
        <w:tabs>
          <w:tab w:val="num" w:pos="792"/>
        </w:tabs>
        <w:ind w:left="792" w:hanging="432"/>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1868B4"/>
    <w:multiLevelType w:val="hybridMultilevel"/>
    <w:tmpl w:val="4134E8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47618950">
    <w:abstractNumId w:val="0"/>
  </w:num>
  <w:num w:numId="2" w16cid:durableId="470172009">
    <w:abstractNumId w:val="1"/>
  </w:num>
  <w:num w:numId="3" w16cid:durableId="421217262">
    <w:abstractNumId w:val="2"/>
  </w:num>
  <w:num w:numId="4" w16cid:durableId="925576782">
    <w:abstractNumId w:val="3"/>
  </w:num>
  <w:num w:numId="5" w16cid:durableId="543055768">
    <w:abstractNumId w:val="4"/>
  </w:num>
  <w:num w:numId="6" w16cid:durableId="176623818">
    <w:abstractNumId w:val="5"/>
  </w:num>
  <w:num w:numId="7" w16cid:durableId="1188056102">
    <w:abstractNumId w:val="6"/>
  </w:num>
  <w:num w:numId="8" w16cid:durableId="63339493">
    <w:abstractNumId w:val="7"/>
  </w:num>
  <w:num w:numId="9" w16cid:durableId="1459764321">
    <w:abstractNumId w:val="8"/>
  </w:num>
  <w:num w:numId="10" w16cid:durableId="487987482">
    <w:abstractNumId w:val="9"/>
  </w:num>
  <w:num w:numId="11" w16cid:durableId="795803820">
    <w:abstractNumId w:val="10"/>
  </w:num>
  <w:num w:numId="12" w16cid:durableId="1768889825">
    <w:abstractNumId w:val="11"/>
  </w:num>
  <w:num w:numId="13" w16cid:durableId="99187253">
    <w:abstractNumId w:val="12"/>
  </w:num>
  <w:num w:numId="14" w16cid:durableId="308364833">
    <w:abstractNumId w:val="13"/>
  </w:num>
  <w:num w:numId="15" w16cid:durableId="429663089">
    <w:abstractNumId w:val="14"/>
  </w:num>
  <w:num w:numId="16" w16cid:durableId="15789007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12B"/>
    <w:rsid w:val="00002164"/>
    <w:rsid w:val="00006B94"/>
    <w:rsid w:val="0003522B"/>
    <w:rsid w:val="0003630F"/>
    <w:rsid w:val="00040CCD"/>
    <w:rsid w:val="000927B4"/>
    <w:rsid w:val="000A1592"/>
    <w:rsid w:val="000A2DF7"/>
    <w:rsid w:val="000E0BB0"/>
    <w:rsid w:val="000E2660"/>
    <w:rsid w:val="0010791E"/>
    <w:rsid w:val="0014489B"/>
    <w:rsid w:val="00155F7C"/>
    <w:rsid w:val="002178D5"/>
    <w:rsid w:val="00230A36"/>
    <w:rsid w:val="002B6A9C"/>
    <w:rsid w:val="002E7CC3"/>
    <w:rsid w:val="002F1B1D"/>
    <w:rsid w:val="00335E21"/>
    <w:rsid w:val="003430F8"/>
    <w:rsid w:val="00353AF3"/>
    <w:rsid w:val="004446F7"/>
    <w:rsid w:val="004D2421"/>
    <w:rsid w:val="005077FC"/>
    <w:rsid w:val="0052284A"/>
    <w:rsid w:val="00544154"/>
    <w:rsid w:val="0056280E"/>
    <w:rsid w:val="006172A1"/>
    <w:rsid w:val="00623413"/>
    <w:rsid w:val="00624E3A"/>
    <w:rsid w:val="00654672"/>
    <w:rsid w:val="006C355D"/>
    <w:rsid w:val="006F2752"/>
    <w:rsid w:val="0070096B"/>
    <w:rsid w:val="007B70B2"/>
    <w:rsid w:val="007C1774"/>
    <w:rsid w:val="007C6438"/>
    <w:rsid w:val="00804741"/>
    <w:rsid w:val="008137A0"/>
    <w:rsid w:val="00875781"/>
    <w:rsid w:val="008930EB"/>
    <w:rsid w:val="008C4A0C"/>
    <w:rsid w:val="008F7F0B"/>
    <w:rsid w:val="00951346"/>
    <w:rsid w:val="009D42C4"/>
    <w:rsid w:val="00A116DD"/>
    <w:rsid w:val="00A36B6E"/>
    <w:rsid w:val="00A94EA7"/>
    <w:rsid w:val="00AD77C3"/>
    <w:rsid w:val="00AF4A68"/>
    <w:rsid w:val="00B11202"/>
    <w:rsid w:val="00B43475"/>
    <w:rsid w:val="00BA219A"/>
    <w:rsid w:val="00BA72CF"/>
    <w:rsid w:val="00BD32A3"/>
    <w:rsid w:val="00C167B7"/>
    <w:rsid w:val="00D60077"/>
    <w:rsid w:val="00D72082"/>
    <w:rsid w:val="00DD3D36"/>
    <w:rsid w:val="00DD4E5A"/>
    <w:rsid w:val="00DE3D54"/>
    <w:rsid w:val="00E25BB4"/>
    <w:rsid w:val="00E42C37"/>
    <w:rsid w:val="00E50E15"/>
    <w:rsid w:val="00E71D8E"/>
    <w:rsid w:val="00EC3C38"/>
    <w:rsid w:val="00ED5EE6"/>
    <w:rsid w:val="00F6012B"/>
    <w:rsid w:val="00F85DFD"/>
    <w:rsid w:val="00FF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3BA9DC8"/>
  <w15:chartTrackingRefBased/>
  <w15:docId w15:val="{188FAA88-EE68-4305-AC73-97CD436E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40" w:after="40"/>
    </w:pPr>
    <w:rPr>
      <w:rFonts w:ascii="Arial" w:hAnsi="Arial" w:cs="Arial"/>
      <w:kern w:val="1"/>
      <w:sz w:val="18"/>
      <w:lang w:val="en-GB" w:eastAsia="ar-SA"/>
    </w:rPr>
  </w:style>
  <w:style w:type="paragraph" w:styleId="Heading1">
    <w:name w:val="heading 1"/>
    <w:basedOn w:val="Normal"/>
    <w:next w:val="BodyText"/>
    <w:qFormat/>
    <w:pPr>
      <w:keepNext/>
      <w:pBdr>
        <w:top w:val="single" w:sz="4" w:space="1" w:color="000000"/>
      </w:pBdr>
      <w:tabs>
        <w:tab w:val="left" w:pos="0"/>
      </w:tabs>
      <w:spacing w:before="0" w:after="0"/>
      <w:outlineLvl w:val="0"/>
    </w:pPr>
    <w:rPr>
      <w:b/>
      <w:bCs/>
    </w:rPr>
  </w:style>
  <w:style w:type="paragraph" w:styleId="Heading2">
    <w:name w:val="heading 2"/>
    <w:basedOn w:val="Normal"/>
    <w:next w:val="BodyText"/>
    <w:qFormat/>
    <w:pPr>
      <w:keepNext/>
      <w:numPr>
        <w:ilvl w:val="1"/>
        <w:numId w:val="1"/>
      </w:numPr>
      <w:tabs>
        <w:tab w:val="left" w:pos="0"/>
      </w:tabs>
      <w:spacing w:before="0" w:after="0"/>
      <w:outlineLvl w:val="1"/>
    </w:pPr>
    <w:rPr>
      <w:b/>
      <w:bCs/>
    </w:rPr>
  </w:style>
  <w:style w:type="paragraph" w:styleId="Heading3">
    <w:name w:val="heading 3"/>
    <w:basedOn w:val="Normal"/>
    <w:next w:val="BodyText"/>
    <w:qFormat/>
    <w:pPr>
      <w:keepNext/>
      <w:numPr>
        <w:ilvl w:val="2"/>
        <w:numId w:val="1"/>
      </w:numPr>
      <w:tabs>
        <w:tab w:val="left" w:pos="0"/>
      </w:tabs>
      <w:spacing w:before="0" w:after="0"/>
      <w:outlineLvl w:val="2"/>
    </w:pPr>
    <w:rPr>
      <w:rFonts w:ascii="Times New Roman" w:hAnsi="Times New Roman" w:cs="Times New Roman"/>
      <w:b/>
      <w:sz w:val="20"/>
      <w:lang w:val="en-US"/>
    </w:rPr>
  </w:style>
  <w:style w:type="paragraph" w:styleId="Heading4">
    <w:name w:val="heading 4"/>
    <w:basedOn w:val="Normal"/>
    <w:next w:val="BodyText"/>
    <w:qFormat/>
    <w:pPr>
      <w:keepNext/>
      <w:numPr>
        <w:ilvl w:val="3"/>
        <w:numId w:val="1"/>
      </w:numPr>
      <w:tabs>
        <w:tab w:val="left" w:pos="0"/>
      </w:tabs>
      <w:spacing w:before="0" w:after="0"/>
      <w:outlineLvl w:val="3"/>
    </w:pPr>
    <w:rPr>
      <w:rFonts w:ascii="Verdana" w:hAnsi="Verdana" w:cs="Verdana"/>
      <w:b/>
      <w:sz w:val="16"/>
      <w:lang w:val="en-US"/>
    </w:rPr>
  </w:style>
  <w:style w:type="paragraph" w:styleId="Heading5">
    <w:name w:val="heading 5"/>
    <w:basedOn w:val="Normal"/>
    <w:next w:val="BodyText"/>
    <w:qFormat/>
    <w:pPr>
      <w:keepNext/>
      <w:numPr>
        <w:ilvl w:val="4"/>
        <w:numId w:val="1"/>
      </w:numPr>
      <w:tabs>
        <w:tab w:val="left" w:pos="0"/>
        <w:tab w:val="left" w:pos="2898"/>
        <w:tab w:val="left" w:pos="8838"/>
      </w:tabs>
      <w:spacing w:after="120"/>
      <w:outlineLvl w:val="4"/>
    </w:pPr>
    <w:rPr>
      <w:b/>
      <w:color w:val="000080"/>
      <w:sz w:val="20"/>
    </w:rPr>
  </w:style>
  <w:style w:type="paragraph" w:styleId="Heading6">
    <w:name w:val="heading 6"/>
    <w:basedOn w:val="Normal"/>
    <w:next w:val="BodyText"/>
    <w:qFormat/>
    <w:pPr>
      <w:keepNext/>
      <w:numPr>
        <w:ilvl w:val="5"/>
        <w:numId w:val="1"/>
      </w:numPr>
      <w:tabs>
        <w:tab w:val="left" w:pos="0"/>
      </w:tabs>
      <w:spacing w:before="20" w:after="20"/>
      <w:outlineLvl w:val="5"/>
    </w:pPr>
    <w:rPr>
      <w:b/>
      <w:bCs/>
      <w:color w:val="365F91"/>
      <w:sz w:val="20"/>
    </w:rPr>
  </w:style>
  <w:style w:type="paragraph" w:styleId="Heading7">
    <w:name w:val="heading 7"/>
    <w:basedOn w:val="Normal"/>
    <w:next w:val="BodyText"/>
    <w:qFormat/>
    <w:pPr>
      <w:keepNext/>
      <w:numPr>
        <w:ilvl w:val="6"/>
        <w:numId w:val="1"/>
      </w:numPr>
      <w:tabs>
        <w:tab w:val="left" w:pos="2880"/>
        <w:tab w:val="left" w:pos="8838"/>
      </w:tabs>
      <w:spacing w:after="120"/>
      <w:ind w:left="2880" w:hanging="360"/>
      <w:outlineLvl w:val="6"/>
    </w:pPr>
    <w:rPr>
      <w:b/>
      <w:color w:val="0000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WW8Num3z0">
    <w:name w:val="WW8Num3z0"/>
    <w:rPr>
      <w:rFonts w:ascii="Wingdings" w:hAnsi="Wingdings" w:cs="Wingdings"/>
      <w:lang w:val="en-US"/>
    </w:rPr>
  </w:style>
  <w:style w:type="character" w:customStyle="1" w:styleId="WW8Num3z1">
    <w:name w:val="WW8Num3z1"/>
    <w:rPr>
      <w:rFonts w:ascii="Courier New" w:hAnsi="Courier New" w:cs="Courier New"/>
    </w:rPr>
  </w:style>
  <w:style w:type="character" w:customStyle="1" w:styleId="WW8Num3z2">
    <w:name w:val="WW8Num3z2"/>
  </w:style>
  <w:style w:type="character" w:customStyle="1" w:styleId="WW8Num3z3">
    <w:name w:val="WW8Num3z3"/>
    <w:rPr>
      <w:rFonts w:ascii="Symbol" w:hAnsi="Symbol" w:cs="Symbol"/>
    </w:rPr>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eastAsia="Calibri" w:hAnsi="Symbol" w:cs="Wingdings"/>
      <w:caps w:val="0"/>
      <w:smallCaps w:val="0"/>
      <w:sz w:val="18"/>
      <w:szCs w:val="18"/>
      <w:lang w:val="en-US"/>
    </w:rPr>
  </w:style>
  <w:style w:type="character" w:customStyle="1" w:styleId="WW8Num5z0">
    <w:name w:val="WW8Num5z0"/>
    <w:rPr>
      <w:rFonts w:ascii="Symbol" w:hAnsi="Symbol" w:cs="Symbol"/>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Arial" w:hAnsi="Arial" w:cs="Symbol"/>
      <w:color w:val="000000"/>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sz w:val="20"/>
      <w:lang w:val="en-GB"/>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hAnsi="Symbol" w:cs="Symbol"/>
      <w:sz w:val="20"/>
      <w:lang w:val="en-GB"/>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Times New Roman" w:hAnsi="Times New Roman" w:cs="Symbol"/>
      <w:sz w:val="18"/>
      <w:lang w:val="en-GB"/>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Symbol" w:eastAsia="Arial" w:hAnsi="Symbol" w:cs="Wingdings"/>
      <w:sz w:val="18"/>
      <w:szCs w:val="18"/>
      <w:lang w:val="en-GB"/>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Symbol" w:eastAsia="Arial" w:hAnsi="Symbol" w:cs="Symbol"/>
      <w:color w:val="000000"/>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color w:val="00000A"/>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Symbol" w:hAnsi="Symbol" w:cs="Symbol"/>
      <w:color w:val="000000"/>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Symbol" w:hAnsi="Symbol" w:cs="Wingdings"/>
    </w:rPr>
  </w:style>
  <w:style w:type="character" w:customStyle="1" w:styleId="WW8Num15z1">
    <w:name w:val="WW8Num15z1"/>
  </w:style>
  <w:style w:type="character" w:customStyle="1" w:styleId="WW8Num16z0">
    <w:name w:val="WW8Num16z0"/>
    <w:rPr>
      <w:rFonts w:ascii="Symbol" w:hAnsi="Symbol" w:cs="Symbol"/>
    </w:rPr>
  </w:style>
  <w:style w:type="character" w:customStyle="1" w:styleId="WW8Num16z1">
    <w:name w:val="WW8Num16z1"/>
    <w:rPr>
      <w:rFonts w:ascii="OpenSymbol" w:hAnsi="OpenSymbol" w:cs="Courier New"/>
      <w:lang w:val="en-IN"/>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hint="default"/>
    </w:rPr>
  </w:style>
  <w:style w:type="character" w:customStyle="1" w:styleId="WW8Num17z0">
    <w:name w:val="WW8Num17z0"/>
    <w:rPr>
      <w:rFonts w:ascii="Arial" w:hAnsi="Arial" w:cs="Arial"/>
      <w:sz w:val="20"/>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7z3">
    <w:name w:val="WW8Num17z3"/>
    <w:rPr>
      <w:rFonts w:ascii="Symbol" w:hAnsi="Symbol" w:cs="Symbol" w:hint="default"/>
    </w:rPr>
  </w:style>
  <w:style w:type="character" w:customStyle="1" w:styleId="WW8Num18z0">
    <w:name w:val="WW8Num18z0"/>
    <w:rPr>
      <w:rFonts w:ascii="Symbol" w:hAnsi="Symbol" w:cs="Symbol"/>
      <w:color w:val="00000A"/>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DefaultParagraphFont">
    <w:name w:val="WW-Default Paragraph Font"/>
  </w:style>
  <w:style w:type="character" w:customStyle="1" w:styleId="WW-DefaultParagraphFont1">
    <w:name w:val="WW-Default Paragraph Font1"/>
  </w:style>
  <w:style w:type="character" w:customStyle="1" w:styleId="WW8NumSt14z0">
    <w:name w:val="WW8NumSt14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11">
    <w:name w:val="WW-Default Paragraph Font11"/>
  </w:style>
  <w:style w:type="character" w:customStyle="1" w:styleId="WW-DefaultParagraphFont111">
    <w:name w:val="WW-Default Paragraph Font111"/>
  </w:style>
  <w:style w:type="character" w:customStyle="1" w:styleId="Heading1Char">
    <w:name w:val="Heading 1 Char"/>
    <w:rPr>
      <w:rFonts w:ascii="Cambria" w:hAnsi="Cambria" w:cs="Times New Roman"/>
      <w:b/>
      <w:bCs/>
      <w:kern w:val="1"/>
      <w:sz w:val="32"/>
      <w:szCs w:val="32"/>
      <w:lang w:val="en-GB" w:eastAsia="ar-SA" w:bidi="ar-SA"/>
    </w:rPr>
  </w:style>
  <w:style w:type="character" w:customStyle="1" w:styleId="Heading2Char">
    <w:name w:val="Heading 2 Char"/>
    <w:rPr>
      <w:rFonts w:ascii="Arial" w:hAnsi="Arial" w:cs="Arial"/>
      <w:b/>
      <w:bCs/>
      <w:sz w:val="18"/>
      <w:lang w:val="en-GB"/>
    </w:rPr>
  </w:style>
  <w:style w:type="character" w:customStyle="1" w:styleId="Heading3Char">
    <w:name w:val="Heading 3 Char"/>
    <w:rPr>
      <w:rFonts w:ascii="Cambria" w:hAnsi="Cambria" w:cs="Times New Roman"/>
      <w:b/>
      <w:bCs/>
      <w:sz w:val="26"/>
      <w:szCs w:val="26"/>
      <w:lang w:val="en-GB" w:eastAsia="ar-SA" w:bidi="ar-SA"/>
    </w:rPr>
  </w:style>
  <w:style w:type="character" w:customStyle="1" w:styleId="Heading4Char">
    <w:name w:val="Heading 4 Char"/>
    <w:rPr>
      <w:rFonts w:ascii="Calibri" w:hAnsi="Calibri" w:cs="Times New Roman"/>
      <w:b/>
      <w:bCs/>
      <w:sz w:val="28"/>
      <w:szCs w:val="28"/>
      <w:lang w:val="en-GB" w:eastAsia="ar-SA" w:bidi="ar-SA"/>
    </w:rPr>
  </w:style>
  <w:style w:type="character" w:customStyle="1" w:styleId="Heading5Char">
    <w:name w:val="Heading 5 Char"/>
    <w:rPr>
      <w:rFonts w:ascii="Calibri" w:hAnsi="Calibri" w:cs="Times New Roman"/>
      <w:b/>
      <w:bCs/>
      <w:i/>
      <w:iCs/>
      <w:sz w:val="26"/>
      <w:szCs w:val="26"/>
      <w:lang w:val="en-GB" w:eastAsia="ar-SA" w:bidi="ar-SA"/>
    </w:rPr>
  </w:style>
  <w:style w:type="character" w:customStyle="1" w:styleId="Heading6Char">
    <w:name w:val="Heading 6 Char"/>
    <w:rPr>
      <w:rFonts w:ascii="Calibri" w:hAnsi="Calibri" w:cs="Times New Roman"/>
      <w:b/>
      <w:bCs/>
      <w:sz w:val="22"/>
      <w:szCs w:val="22"/>
      <w:lang w:val="en-GB" w:eastAsia="ar-SA" w:bidi="ar-SA"/>
    </w:rPr>
  </w:style>
  <w:style w:type="character" w:customStyle="1" w:styleId="Heading7Char">
    <w:name w:val="Heading 7 Char"/>
    <w:rPr>
      <w:rFonts w:ascii="Calibri" w:hAnsi="Calibri" w:cs="Times New Roman"/>
      <w:sz w:val="24"/>
      <w:szCs w:val="24"/>
      <w:lang w:val="en-GB" w:eastAsia="ar-SA" w:bidi="ar-SA"/>
    </w:rPr>
  </w:style>
  <w:style w:type="character" w:customStyle="1" w:styleId="WW-DefaultParagraphFont1111">
    <w:name w:val="WW-Default Paragraph Font111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19z0">
    <w:name w:val="WW8Num19z0"/>
    <w:rPr>
      <w:rFonts w:ascii="Symbol" w:hAnsi="Symbol" w:cs="Symbol"/>
      <w:sz w:val="20"/>
    </w:rPr>
  </w:style>
  <w:style w:type="character" w:customStyle="1" w:styleId="WW8Num20z0">
    <w:name w:val="WW8Num20z0"/>
    <w:rPr>
      <w:rFonts w:ascii="Symbol" w:hAnsi="Symbol" w:cs="Symbol"/>
    </w:rPr>
  </w:style>
  <w:style w:type="character" w:customStyle="1" w:styleId="WW8Num21z0">
    <w:name w:val="WW8Num21z0"/>
    <w:rPr>
      <w:rFonts w:ascii="Symbol" w:hAnsi="Symbol" w:cs="Symbol"/>
      <w:sz w:val="20"/>
    </w:rPr>
  </w:style>
  <w:style w:type="character" w:customStyle="1" w:styleId="WW8Num22z0">
    <w:name w:val="WW8Num22z0"/>
    <w:rPr>
      <w:rFonts w:ascii="Symbol" w:hAnsi="Symbol" w:cs="Symbol"/>
    </w:rPr>
  </w:style>
  <w:style w:type="character" w:customStyle="1" w:styleId="WW8Num22z1">
    <w:name w:val="WW8Num22z1"/>
    <w:rPr>
      <w:rFonts w:ascii="Wingdings" w:hAnsi="Wingdings" w:cs="Wingdings"/>
    </w:rPr>
  </w:style>
  <w:style w:type="character" w:customStyle="1" w:styleId="WW8Num22z4">
    <w:name w:val="WW8Num22z4"/>
    <w:rPr>
      <w:rFonts w:ascii="Courier New" w:hAnsi="Courier New" w:cs="Courier New"/>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0">
    <w:name w:val="WW8Num29z0"/>
    <w:rPr>
      <w:rFonts w:ascii="Symbol" w:hAnsi="Symbol" w:cs="Symbol"/>
      <w:sz w:val="20"/>
    </w:rPr>
  </w:style>
  <w:style w:type="character" w:customStyle="1" w:styleId="WW-DefaultParagraphFont11111">
    <w:name w:val="WW-Default Paragraph Font11111"/>
  </w:style>
  <w:style w:type="character" w:styleId="Hyperlink">
    <w:name w:val="Hyperlink"/>
    <w:rPr>
      <w:rFonts w:cs="Times New Roman"/>
      <w:color w:val="0000FF"/>
      <w:u w:val="single"/>
    </w:rPr>
  </w:style>
  <w:style w:type="character" w:customStyle="1" w:styleId="sblisttext">
    <w:name w:val="sblisttext"/>
    <w:rPr>
      <w:rFonts w:cs="Times New Roman"/>
    </w:rPr>
  </w:style>
  <w:style w:type="character" w:customStyle="1" w:styleId="CommentReference1">
    <w:name w:val="Comment Reference1"/>
    <w:rPr>
      <w:rFonts w:cs="Times New Roman"/>
      <w:sz w:val="16"/>
    </w:rPr>
  </w:style>
  <w:style w:type="character" w:customStyle="1" w:styleId="Bullets">
    <w:name w:val="Bullets"/>
    <w:rPr>
      <w:rFonts w:ascii="StarSymbol" w:eastAsia="StarSymbol" w:hAnsi="StarSymbol" w:cs="StarSymbol"/>
      <w:sz w:val="18"/>
    </w:rPr>
  </w:style>
  <w:style w:type="character" w:customStyle="1" w:styleId="HeaderChar">
    <w:name w:val="Header Char"/>
    <w:rPr>
      <w:rFonts w:ascii="Arial" w:hAnsi="Arial" w:cs="Arial"/>
      <w:sz w:val="18"/>
      <w:lang w:val="en-GB"/>
    </w:rPr>
  </w:style>
  <w:style w:type="character" w:customStyle="1" w:styleId="BodyTextChar">
    <w:name w:val="Body Text Char"/>
    <w:rPr>
      <w:rFonts w:ascii="Arial" w:hAnsi="Arial" w:cs="Arial"/>
      <w:sz w:val="18"/>
      <w:lang w:val="en-GB" w:eastAsia="ar-SA" w:bidi="ar-SA"/>
    </w:rPr>
  </w:style>
  <w:style w:type="character" w:customStyle="1" w:styleId="HeaderChar1">
    <w:name w:val="Header Char1"/>
    <w:rPr>
      <w:rFonts w:ascii="Arial" w:hAnsi="Arial" w:cs="Arial"/>
      <w:sz w:val="18"/>
      <w:lang w:val="en-GB" w:eastAsia="ar-SA" w:bidi="ar-SA"/>
    </w:rPr>
  </w:style>
  <w:style w:type="character" w:customStyle="1" w:styleId="FooterChar">
    <w:name w:val="Footer Char"/>
    <w:rPr>
      <w:rFonts w:ascii="Arial" w:hAnsi="Arial" w:cs="Arial"/>
      <w:sz w:val="18"/>
      <w:lang w:val="en-GB" w:eastAsia="ar-SA" w:bidi="ar-SA"/>
    </w:rPr>
  </w:style>
  <w:style w:type="character" w:customStyle="1" w:styleId="BodyText3Char">
    <w:name w:val="Body Text 3 Char"/>
    <w:rPr>
      <w:rFonts w:ascii="Arial" w:hAnsi="Arial" w:cs="Arial"/>
      <w:sz w:val="16"/>
      <w:szCs w:val="16"/>
      <w:lang w:val="en-GB" w:eastAsia="ar-SA" w:bidi="ar-SA"/>
    </w:rPr>
  </w:style>
  <w:style w:type="character" w:customStyle="1" w:styleId="CommentTextChar">
    <w:name w:val="Comment Text Char"/>
    <w:rPr>
      <w:rFonts w:ascii="Arial" w:hAnsi="Arial" w:cs="Arial"/>
      <w:lang w:val="en-GB" w:eastAsia="ar-SA" w:bidi="ar-SA"/>
    </w:rPr>
  </w:style>
  <w:style w:type="character" w:customStyle="1" w:styleId="BodyText2Char">
    <w:name w:val="Body Text 2 Char"/>
    <w:rPr>
      <w:rFonts w:ascii="Arial" w:hAnsi="Arial" w:cs="Arial"/>
      <w:sz w:val="18"/>
      <w:lang w:val="en-GB" w:eastAsia="ar-SA" w:bidi="ar-SA"/>
    </w:rPr>
  </w:style>
  <w:style w:type="character" w:customStyle="1" w:styleId="ListLabel1">
    <w:name w:val="ListLabel 1"/>
    <w:rPr>
      <w:rFonts w:cs="Wingdings"/>
    </w:rPr>
  </w:style>
  <w:style w:type="character" w:customStyle="1" w:styleId="ListLabel2">
    <w:name w:val="ListLabel 2"/>
    <w:rPr>
      <w:rFonts w:cs="Symbol"/>
    </w:rPr>
  </w:style>
  <w:style w:type="character" w:customStyle="1" w:styleId="ListLabel3">
    <w:name w:val="ListLabel 3"/>
    <w:rPr>
      <w:rFonts w:cs="Symbol"/>
      <w:color w:val="000000"/>
    </w:rPr>
  </w:style>
  <w:style w:type="character" w:customStyle="1" w:styleId="ListLabel4">
    <w:name w:val="ListLabel 4"/>
    <w:rPr>
      <w:rFonts w:cs="Symbol"/>
      <w:sz w:val="20"/>
    </w:rPr>
  </w:style>
  <w:style w:type="character" w:customStyle="1" w:styleId="ListLabel5">
    <w:name w:val="ListLabel 5"/>
    <w:rPr>
      <w:rFonts w:cs="Symbol"/>
      <w:color w:val="00000A"/>
    </w:rPr>
  </w:style>
  <w:style w:type="character" w:customStyle="1" w:styleId="ListLabel6">
    <w:name w:val="ListLabel 6"/>
    <w:rPr>
      <w:rFonts w:cs="Arial"/>
      <w:sz w:val="20"/>
    </w:rPr>
  </w:style>
  <w:style w:type="character" w:customStyle="1" w:styleId="BalloonTextChar">
    <w:name w:val="Balloon Text Char"/>
    <w:rPr>
      <w:rFonts w:ascii="Tahoma" w:hAnsi="Tahoma" w:cs="Tahoma"/>
      <w:sz w:val="16"/>
      <w:szCs w:val="16"/>
      <w:lang w:val="en-GB"/>
    </w:rPr>
  </w:style>
  <w:style w:type="character" w:customStyle="1" w:styleId="ListLabel7">
    <w:name w:val="ListLabel 7"/>
    <w:rPr>
      <w:rFonts w:cs="Symbol"/>
    </w:rPr>
  </w:style>
  <w:style w:type="character" w:customStyle="1" w:styleId="ListLabel8">
    <w:name w:val="ListLabel 8"/>
    <w:rPr>
      <w:rFonts w:cs="Wingdings"/>
    </w:rPr>
  </w:style>
  <w:style w:type="character" w:customStyle="1" w:styleId="ListLabel9">
    <w:name w:val="ListLabel 9"/>
    <w:rPr>
      <w:rFonts w:cs="Symbol"/>
      <w:color w:val="000000"/>
    </w:rPr>
  </w:style>
  <w:style w:type="character" w:customStyle="1" w:styleId="ListLabel10">
    <w:name w:val="ListLabel 10"/>
    <w:rPr>
      <w:rFonts w:cs="Symbol"/>
      <w:sz w:val="20"/>
    </w:rPr>
  </w:style>
  <w:style w:type="character" w:customStyle="1" w:styleId="ListLabel11">
    <w:name w:val="ListLabel 11"/>
    <w:rPr>
      <w:rFonts w:cs="Symbol"/>
      <w:color w:val="00000A"/>
    </w:rPr>
  </w:style>
  <w:style w:type="character" w:customStyle="1" w:styleId="ListLabel12">
    <w:name w:val="ListLabel 12"/>
    <w:rPr>
      <w:rFonts w:cs="Courier New"/>
    </w:rPr>
  </w:style>
  <w:style w:type="character" w:styleId="CommentReference">
    <w:name w:val="annotation reference"/>
    <w:rPr>
      <w:sz w:val="16"/>
    </w:rPr>
  </w:style>
  <w:style w:type="paragraph" w:customStyle="1" w:styleId="Heading">
    <w:name w:val="Heading"/>
    <w:basedOn w:val="Normal"/>
    <w:next w:val="BodyText"/>
    <w:pPr>
      <w:keepNext/>
      <w:spacing w:before="240" w:after="120"/>
    </w:pPr>
    <w:rPr>
      <w:rFonts w:eastAsia="MS Mincho" w:cs="Tahoma"/>
      <w:sz w:val="28"/>
      <w:szCs w:val="28"/>
    </w:rPr>
  </w:style>
  <w:style w:type="paragraph" w:styleId="BodyText">
    <w:name w:val="Body Text"/>
    <w:basedOn w:val="Normal"/>
    <w:pPr>
      <w:widowControl w:val="0"/>
      <w:spacing w:before="0" w:after="0"/>
      <w:jc w:val="both"/>
    </w:pPr>
    <w:rPr>
      <w:rFonts w:ascii="Times New Roman" w:hAnsi="Times New Roman" w:cs="Times New Roman"/>
      <w:b/>
      <w:sz w:val="24"/>
      <w:lang w:val="en-US"/>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Mangal"/>
      <w:i/>
      <w:iCs/>
      <w:sz w:val="24"/>
      <w:szCs w:val="24"/>
    </w:rPr>
  </w:style>
  <w:style w:type="paragraph" w:customStyle="1" w:styleId="Caption10">
    <w:name w:val="Caption1"/>
    <w:basedOn w:val="Normal"/>
    <w:pPr>
      <w:suppressLineNumbers/>
      <w:spacing w:before="120" w:after="120"/>
    </w:pPr>
    <w:rPr>
      <w:rFonts w:cs="Tahoma"/>
      <w:i/>
      <w:iCs/>
      <w:sz w:val="24"/>
      <w:szCs w:val="24"/>
    </w:rPr>
  </w:style>
  <w:style w:type="paragraph" w:styleId="Header">
    <w:name w:val="header"/>
    <w:basedOn w:val="Normal"/>
    <w:pPr>
      <w:suppressLineNumbers/>
      <w:tabs>
        <w:tab w:val="center" w:pos="4320"/>
        <w:tab w:val="right" w:pos="8640"/>
      </w:tabs>
    </w:pPr>
  </w:style>
  <w:style w:type="paragraph" w:styleId="Footer">
    <w:name w:val="footer"/>
    <w:basedOn w:val="Normal"/>
    <w:pPr>
      <w:suppressLineNumbers/>
      <w:tabs>
        <w:tab w:val="center" w:pos="4320"/>
        <w:tab w:val="right" w:pos="8640"/>
      </w:tabs>
    </w:pPr>
  </w:style>
  <w:style w:type="paragraph" w:styleId="BodyText3">
    <w:name w:val="Body Text 3"/>
    <w:basedOn w:val="Normal"/>
    <w:pPr>
      <w:spacing w:before="0" w:after="0"/>
      <w:jc w:val="both"/>
    </w:pPr>
    <w:rPr>
      <w:rFonts w:ascii="Times New Roman" w:hAnsi="Times New Roman" w:cs="Times New Roman"/>
      <w:b/>
      <w:i/>
      <w:color w:val="0000FF"/>
      <w:sz w:val="26"/>
    </w:rPr>
  </w:style>
  <w:style w:type="paragraph" w:customStyle="1" w:styleId="CommentText1">
    <w:name w:val="Comment Text1"/>
    <w:basedOn w:val="Normal"/>
    <w:pPr>
      <w:spacing w:before="0" w:after="240"/>
      <w:ind w:left="720"/>
    </w:pPr>
    <w:rPr>
      <w:color w:val="000000"/>
      <w:sz w:val="22"/>
    </w:rPr>
  </w:style>
  <w:style w:type="paragraph" w:customStyle="1" w:styleId="tabletext">
    <w:name w:val="tabletext"/>
    <w:basedOn w:val="Normal"/>
    <w:pPr>
      <w:spacing w:before="120" w:after="120"/>
    </w:pPr>
    <w:rPr>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eastAsia="Batang" w:hAnsi="Courier New" w:cs="Courier New"/>
      <w:sz w:val="20"/>
      <w:lang w:val="en-US"/>
    </w:rPr>
  </w:style>
  <w:style w:type="paragraph" w:styleId="ListBullet2">
    <w:name w:val="List Bullet 2"/>
    <w:basedOn w:val="Normal"/>
    <w:pPr>
      <w:spacing w:before="0" w:after="0"/>
    </w:pPr>
    <w:rPr>
      <w:rFonts w:ascii="Times New Roman" w:hAnsi="Times New Roman" w:cs="Times New Roman"/>
      <w:sz w:val="22"/>
    </w:rPr>
  </w:style>
  <w:style w:type="paragraph" w:customStyle="1" w:styleId="SCBHeading1">
    <w:name w:val="SCB_Heading 1"/>
    <w:basedOn w:val="Normal"/>
    <w:pPr>
      <w:spacing w:before="0" w:after="160" w:line="240" w:lineRule="exact"/>
    </w:pPr>
    <w:rPr>
      <w:rFonts w:ascii="SwissReSans" w:hAnsi="SwissReSans" w:cs="SwissReSans"/>
      <w:sz w:val="22"/>
    </w:rPr>
  </w:style>
  <w:style w:type="paragraph" w:customStyle="1" w:styleId="cv2">
    <w:name w:val="cv2"/>
    <w:basedOn w:val="Heading1"/>
    <w:pPr>
      <w:pBdr>
        <w:top w:val="none" w:sz="0" w:space="0" w:color="auto"/>
      </w:pBdr>
      <w:spacing w:before="480" w:after="240"/>
    </w:pPr>
    <w:rPr>
      <w:rFonts w:ascii="Arial Narrow" w:hAnsi="Arial Narrow" w:cs="Arial Narrow"/>
      <w:bCs w:val="0"/>
      <w:sz w:val="28"/>
    </w:rPr>
  </w:style>
  <w:style w:type="paragraph" w:customStyle="1" w:styleId="cv3">
    <w:name w:val="cv3"/>
    <w:basedOn w:val="cv2"/>
    <w:pPr>
      <w:spacing w:before="240"/>
    </w:pPr>
    <w:rPr>
      <w:sz w:val="24"/>
    </w:rPr>
  </w:style>
  <w:style w:type="paragraph" w:customStyle="1" w:styleId="tablehead">
    <w:name w:val="tablehead"/>
    <w:basedOn w:val="Normal"/>
    <w:pPr>
      <w:spacing w:before="120" w:after="120"/>
    </w:pPr>
    <w:rPr>
      <w:b/>
      <w:sz w:val="20"/>
    </w:rPr>
  </w:style>
  <w:style w:type="paragraph" w:styleId="ListParagraph">
    <w:name w:val="List Paragraph"/>
    <w:basedOn w:val="Normal"/>
    <w:qFormat/>
    <w:pPr>
      <w:spacing w:before="0" w:after="0"/>
      <w:ind w:left="720"/>
    </w:pPr>
  </w:style>
  <w:style w:type="paragraph" w:customStyle="1" w:styleId="Indent-Head2Char">
    <w:name w:val="Indent-Head2 Char"/>
    <w:basedOn w:val="Normal"/>
    <w:pPr>
      <w:spacing w:before="100" w:after="100" w:line="240" w:lineRule="atLeast"/>
      <w:ind w:left="778"/>
    </w:pPr>
    <w:rPr>
      <w:sz w:val="20"/>
      <w:lang w:val="en-US"/>
    </w:rPr>
  </w:style>
  <w:style w:type="paragraph" w:styleId="NormalWeb">
    <w:name w:val="Normal (Web)"/>
    <w:basedOn w:val="Normal"/>
    <w:uiPriority w:val="99"/>
    <w:pPr>
      <w:spacing w:before="100" w:after="100"/>
    </w:pPr>
    <w:rPr>
      <w:rFonts w:ascii="Times New Roman" w:hAnsi="Times New Roman" w:cs="Times New Roman"/>
      <w:sz w:val="24"/>
      <w:szCs w:val="24"/>
      <w:lang w:val="en-US"/>
    </w:rPr>
  </w:style>
  <w:style w:type="paragraph" w:customStyle="1" w:styleId="ProjectDetails">
    <w:name w:val="Project Details"/>
    <w:basedOn w:val="Normal"/>
    <w:pPr>
      <w:tabs>
        <w:tab w:val="center" w:pos="5040"/>
        <w:tab w:val="right" w:pos="9360"/>
      </w:tabs>
      <w:spacing w:before="0" w:after="0"/>
    </w:pPr>
    <w:rPr>
      <w:rFonts w:ascii="Verdana" w:hAnsi="Verdana" w:cs="Verdana"/>
      <w:spacing w:val="-2"/>
      <w:sz w:val="20"/>
      <w:lang w:val="en-U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BodyText2">
    <w:name w:val="Body Text 2"/>
    <w:basedOn w:val="Normal"/>
    <w:pPr>
      <w:spacing w:before="0" w:after="120" w:line="480" w:lineRule="auto"/>
    </w:pPr>
    <w:rPr>
      <w:rFonts w:ascii="Trebuchet MS" w:hAnsi="Trebuchet MS" w:cs="Trebuchet MS"/>
      <w:sz w:val="20"/>
      <w:lang w:val="en-US"/>
    </w:rPr>
  </w:style>
  <w:style w:type="paragraph" w:customStyle="1" w:styleId="NOLGuidelineText">
    <w:name w:val="NOL Guideline Text"/>
    <w:basedOn w:val="Normal"/>
    <w:pPr>
      <w:suppressAutoHyphens w:val="0"/>
      <w:spacing w:before="0" w:after="0"/>
      <w:ind w:left="1440"/>
      <w:jc w:val="both"/>
    </w:pPr>
    <w:rPr>
      <w:rFonts w:ascii="Calibri" w:eastAsia="SimSun" w:hAnsi="Calibri" w:cs="Times New Roman"/>
      <w:iCs/>
      <w:szCs w:val="18"/>
    </w:rPr>
  </w:style>
  <w:style w:type="paragraph" w:styleId="BalloonText">
    <w:name w:val="Balloon Text"/>
    <w:basedOn w:val="Normal"/>
    <w:pPr>
      <w:spacing w:before="0" w:after="0"/>
    </w:pPr>
    <w:rPr>
      <w:rFonts w:ascii="Tahoma" w:hAnsi="Tahoma" w:cs="Tahoma"/>
      <w:sz w:val="16"/>
      <w:szCs w:val="16"/>
    </w:rPr>
  </w:style>
  <w:style w:type="paragraph" w:customStyle="1" w:styleId="Nomal">
    <w:name w:val="Nomal"/>
    <w:basedOn w:val="Normal"/>
    <w:pPr>
      <w:spacing w:before="0" w:after="0" w:line="198" w:lineRule="atLeast"/>
    </w:pPr>
    <w:rPr>
      <w:rFonts w:ascii="Times" w:hAnsi="Times" w:cs="Times New Roman"/>
      <w:sz w:val="20"/>
      <w:lang w:val="en-US"/>
    </w:rPr>
  </w:style>
  <w:style w:type="paragraph" w:styleId="CommentText">
    <w:name w:val="annotation text"/>
    <w:basedOn w:val="Normal"/>
    <w:pPr>
      <w:spacing w:before="0" w:after="240"/>
      <w:ind w:left="720"/>
    </w:pPr>
    <w:rPr>
      <w:color w:val="000000"/>
      <w:sz w:val="22"/>
    </w:rPr>
  </w:style>
  <w:style w:type="character" w:styleId="UnresolvedMention">
    <w:name w:val="Unresolved Mention"/>
    <w:uiPriority w:val="99"/>
    <w:semiHidden/>
    <w:unhideWhenUsed/>
    <w:rsid w:val="000E0BB0"/>
    <w:rPr>
      <w:color w:val="605E5C"/>
      <w:shd w:val="clear" w:color="auto" w:fill="E1DFDD"/>
    </w:rPr>
  </w:style>
  <w:style w:type="character" w:customStyle="1" w:styleId="apple-converted-space">
    <w:name w:val="apple-converted-space"/>
    <w:rsid w:val="002E7CC3"/>
  </w:style>
  <w:style w:type="character" w:styleId="Strong">
    <w:name w:val="Strong"/>
    <w:uiPriority w:val="22"/>
    <w:qFormat/>
    <w:rsid w:val="002E7C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7839">
      <w:bodyDiv w:val="1"/>
      <w:marLeft w:val="0"/>
      <w:marRight w:val="0"/>
      <w:marTop w:val="0"/>
      <w:marBottom w:val="0"/>
      <w:divBdr>
        <w:top w:val="none" w:sz="0" w:space="0" w:color="auto"/>
        <w:left w:val="none" w:sz="0" w:space="0" w:color="auto"/>
        <w:bottom w:val="none" w:sz="0" w:space="0" w:color="auto"/>
        <w:right w:val="none" w:sz="0" w:space="0" w:color="auto"/>
      </w:divBdr>
    </w:div>
    <w:div w:id="223417088">
      <w:bodyDiv w:val="1"/>
      <w:marLeft w:val="0"/>
      <w:marRight w:val="0"/>
      <w:marTop w:val="0"/>
      <w:marBottom w:val="0"/>
      <w:divBdr>
        <w:top w:val="none" w:sz="0" w:space="0" w:color="auto"/>
        <w:left w:val="none" w:sz="0" w:space="0" w:color="auto"/>
        <w:bottom w:val="none" w:sz="0" w:space="0" w:color="auto"/>
        <w:right w:val="none" w:sz="0" w:space="0" w:color="auto"/>
      </w:divBdr>
    </w:div>
    <w:div w:id="348607712">
      <w:bodyDiv w:val="1"/>
      <w:marLeft w:val="0"/>
      <w:marRight w:val="0"/>
      <w:marTop w:val="0"/>
      <w:marBottom w:val="0"/>
      <w:divBdr>
        <w:top w:val="none" w:sz="0" w:space="0" w:color="auto"/>
        <w:left w:val="none" w:sz="0" w:space="0" w:color="auto"/>
        <w:bottom w:val="none" w:sz="0" w:space="0" w:color="auto"/>
        <w:right w:val="none" w:sz="0" w:space="0" w:color="auto"/>
      </w:divBdr>
    </w:div>
    <w:div w:id="631449729">
      <w:bodyDiv w:val="1"/>
      <w:marLeft w:val="0"/>
      <w:marRight w:val="0"/>
      <w:marTop w:val="0"/>
      <w:marBottom w:val="0"/>
      <w:divBdr>
        <w:top w:val="none" w:sz="0" w:space="0" w:color="auto"/>
        <w:left w:val="none" w:sz="0" w:space="0" w:color="auto"/>
        <w:bottom w:val="none" w:sz="0" w:space="0" w:color="auto"/>
        <w:right w:val="none" w:sz="0" w:space="0" w:color="auto"/>
      </w:divBdr>
    </w:div>
    <w:div w:id="738016826">
      <w:bodyDiv w:val="1"/>
      <w:marLeft w:val="0"/>
      <w:marRight w:val="0"/>
      <w:marTop w:val="0"/>
      <w:marBottom w:val="0"/>
      <w:divBdr>
        <w:top w:val="none" w:sz="0" w:space="0" w:color="auto"/>
        <w:left w:val="none" w:sz="0" w:space="0" w:color="auto"/>
        <w:bottom w:val="none" w:sz="0" w:space="0" w:color="auto"/>
        <w:right w:val="none" w:sz="0" w:space="0" w:color="auto"/>
      </w:divBdr>
      <w:divsChild>
        <w:div w:id="176123376">
          <w:marLeft w:val="0"/>
          <w:marRight w:val="0"/>
          <w:marTop w:val="0"/>
          <w:marBottom w:val="0"/>
          <w:divBdr>
            <w:top w:val="none" w:sz="0" w:space="0" w:color="auto"/>
            <w:left w:val="none" w:sz="0" w:space="0" w:color="auto"/>
            <w:bottom w:val="none" w:sz="0" w:space="0" w:color="auto"/>
            <w:right w:val="none" w:sz="0" w:space="0" w:color="auto"/>
          </w:divBdr>
        </w:div>
        <w:div w:id="892273192">
          <w:marLeft w:val="0"/>
          <w:marRight w:val="0"/>
          <w:marTop w:val="0"/>
          <w:marBottom w:val="0"/>
          <w:divBdr>
            <w:top w:val="none" w:sz="0" w:space="0" w:color="auto"/>
            <w:left w:val="none" w:sz="0" w:space="0" w:color="auto"/>
            <w:bottom w:val="none" w:sz="0" w:space="0" w:color="auto"/>
            <w:right w:val="none" w:sz="0" w:space="0" w:color="auto"/>
          </w:divBdr>
        </w:div>
        <w:div w:id="1175924250">
          <w:marLeft w:val="0"/>
          <w:marRight w:val="0"/>
          <w:marTop w:val="0"/>
          <w:marBottom w:val="0"/>
          <w:divBdr>
            <w:top w:val="none" w:sz="0" w:space="0" w:color="auto"/>
            <w:left w:val="none" w:sz="0" w:space="0" w:color="auto"/>
            <w:bottom w:val="none" w:sz="0" w:space="0" w:color="auto"/>
            <w:right w:val="none" w:sz="0" w:space="0" w:color="auto"/>
          </w:divBdr>
        </w:div>
        <w:div w:id="1726027244">
          <w:marLeft w:val="0"/>
          <w:marRight w:val="0"/>
          <w:marTop w:val="0"/>
          <w:marBottom w:val="0"/>
          <w:divBdr>
            <w:top w:val="none" w:sz="0" w:space="0" w:color="auto"/>
            <w:left w:val="none" w:sz="0" w:space="0" w:color="auto"/>
            <w:bottom w:val="none" w:sz="0" w:space="0" w:color="auto"/>
            <w:right w:val="none" w:sz="0" w:space="0" w:color="auto"/>
          </w:divBdr>
        </w:div>
      </w:divsChild>
    </w:div>
    <w:div w:id="823858342">
      <w:bodyDiv w:val="1"/>
      <w:marLeft w:val="0"/>
      <w:marRight w:val="0"/>
      <w:marTop w:val="0"/>
      <w:marBottom w:val="0"/>
      <w:divBdr>
        <w:top w:val="none" w:sz="0" w:space="0" w:color="auto"/>
        <w:left w:val="none" w:sz="0" w:space="0" w:color="auto"/>
        <w:bottom w:val="none" w:sz="0" w:space="0" w:color="auto"/>
        <w:right w:val="none" w:sz="0" w:space="0" w:color="auto"/>
      </w:divBdr>
    </w:div>
    <w:div w:id="1341665860">
      <w:bodyDiv w:val="1"/>
      <w:marLeft w:val="0"/>
      <w:marRight w:val="0"/>
      <w:marTop w:val="0"/>
      <w:marBottom w:val="0"/>
      <w:divBdr>
        <w:top w:val="none" w:sz="0" w:space="0" w:color="auto"/>
        <w:left w:val="none" w:sz="0" w:space="0" w:color="auto"/>
        <w:bottom w:val="none" w:sz="0" w:space="0" w:color="auto"/>
        <w:right w:val="none" w:sz="0" w:space="0" w:color="auto"/>
      </w:divBdr>
    </w:div>
    <w:div w:id="1503621878">
      <w:bodyDiv w:val="1"/>
      <w:marLeft w:val="0"/>
      <w:marRight w:val="0"/>
      <w:marTop w:val="0"/>
      <w:marBottom w:val="0"/>
      <w:divBdr>
        <w:top w:val="none" w:sz="0" w:space="0" w:color="auto"/>
        <w:left w:val="none" w:sz="0" w:space="0" w:color="auto"/>
        <w:bottom w:val="none" w:sz="0" w:space="0" w:color="auto"/>
        <w:right w:val="none" w:sz="0" w:space="0" w:color="auto"/>
      </w:divBdr>
    </w:div>
    <w:div w:id="1519780865">
      <w:bodyDiv w:val="1"/>
      <w:marLeft w:val="0"/>
      <w:marRight w:val="0"/>
      <w:marTop w:val="0"/>
      <w:marBottom w:val="0"/>
      <w:divBdr>
        <w:top w:val="none" w:sz="0" w:space="0" w:color="auto"/>
        <w:left w:val="none" w:sz="0" w:space="0" w:color="auto"/>
        <w:bottom w:val="none" w:sz="0" w:space="0" w:color="auto"/>
        <w:right w:val="none" w:sz="0" w:space="0" w:color="auto"/>
      </w:divBdr>
    </w:div>
    <w:div w:id="168613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rajesh24.usjobs@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12</Pages>
  <Words>4177</Words>
  <Characters>23812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CV Template</vt:lpstr>
    </vt:vector>
  </TitlesOfParts>
  <Company/>
  <LinksUpToDate>false</LinksUpToDate>
  <CharactersWithSpaces>27934</CharactersWithSpaces>
  <SharedDoc>false</SharedDoc>
  <HLinks>
    <vt:vector size="6" baseType="variant">
      <vt:variant>
        <vt:i4>1966186</vt:i4>
      </vt:variant>
      <vt:variant>
        <vt:i4>0</vt:i4>
      </vt:variant>
      <vt:variant>
        <vt:i4>0</vt:i4>
      </vt:variant>
      <vt:variant>
        <vt:i4>5</vt:i4>
      </vt:variant>
      <vt:variant>
        <vt:lpwstr>mailto:rajesh24.usjobs@gmail.com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Template</dc:title>
  <dc:subject/>
  <dc:creator>Suvendu Halder</dc:creator>
  <cp:keywords/>
  <cp:lastModifiedBy>rajesh M</cp:lastModifiedBy>
  <cp:revision>5</cp:revision>
  <cp:lastPrinted>2013-06-12T09:21:00Z</cp:lastPrinted>
  <dcterms:created xsi:type="dcterms:W3CDTF">2025-03-18T16:13:00Z</dcterms:created>
  <dcterms:modified xsi:type="dcterms:W3CDTF">2025-03-20T20:01:00Z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