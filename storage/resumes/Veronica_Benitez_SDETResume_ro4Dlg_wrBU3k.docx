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2D9DA19" w14:textId="77777777" w:rsidR="00221ED8" w:rsidRPr="00C96ECB" w:rsidRDefault="00223E06">
      <w:pPr>
        <w:pStyle w:val="div"/>
        <w:pBdr>
          <w:left w:val="none" w:sz="0" w:space="10" w:color="34383C"/>
          <w:bottom w:val="single" w:sz="8" w:space="0" w:color="34383C"/>
          <w:right w:val="none" w:sz="0" w:space="10" w:color="34383C"/>
        </w:pBdr>
        <w:shd w:val="clear" w:color="auto" w:fill="34383C"/>
        <w:spacing w:before="160" w:line="600" w:lineRule="exact"/>
        <w:ind w:left="200" w:right="200"/>
        <w:jc w:val="center"/>
        <w:rPr>
          <w:rFonts w:eastAsia="Roboto Condensed"/>
          <w:b/>
          <w:bCs/>
          <w:caps/>
          <w:color w:val="FFFFFF"/>
          <w:sz w:val="56"/>
          <w:szCs w:val="56"/>
        </w:rPr>
      </w:pPr>
      <w:r w:rsidRPr="00C96ECB">
        <w:rPr>
          <w:rStyle w:val="span"/>
          <w:rFonts w:eastAsia="Roboto Condensed"/>
          <w:b/>
          <w:bCs/>
          <w:caps/>
          <w:color w:val="FFFFFF"/>
          <w:sz w:val="56"/>
          <w:szCs w:val="56"/>
        </w:rPr>
        <w:t>Veronica</w:t>
      </w:r>
      <w:r w:rsidRPr="00C96ECB">
        <w:rPr>
          <w:rFonts w:eastAsia="Roboto Condensed"/>
          <w:b/>
          <w:bCs/>
          <w:caps/>
          <w:color w:val="FFFFFF"/>
          <w:sz w:val="56"/>
          <w:szCs w:val="56"/>
        </w:rPr>
        <w:t xml:space="preserve"> </w:t>
      </w:r>
      <w:r w:rsidRPr="00C96ECB">
        <w:rPr>
          <w:rStyle w:val="span"/>
          <w:rFonts w:eastAsia="Roboto Condensed"/>
          <w:b/>
          <w:bCs/>
          <w:caps/>
          <w:color w:val="FFFFFF"/>
          <w:sz w:val="56"/>
          <w:szCs w:val="56"/>
        </w:rPr>
        <w:t>Benitez</w:t>
      </w:r>
    </w:p>
    <w:p w14:paraId="6A90BCFB" w14:textId="77777777" w:rsidR="00221ED8" w:rsidRPr="00C96ECB" w:rsidRDefault="00223E06">
      <w:pPr>
        <w:pStyle w:val="documentprofTitle"/>
        <w:pBdr>
          <w:top w:val="none" w:sz="0" w:space="0" w:color="auto"/>
          <w:left w:val="none" w:sz="0" w:space="10" w:color="34383C"/>
          <w:bottom w:val="single" w:sz="8" w:space="7" w:color="34383C"/>
          <w:right w:val="none" w:sz="0" w:space="10" w:color="34383C"/>
        </w:pBdr>
        <w:shd w:val="clear" w:color="auto" w:fill="34383C"/>
        <w:spacing w:line="440" w:lineRule="exact"/>
        <w:ind w:left="200" w:right="200"/>
        <w:jc w:val="center"/>
        <w:rPr>
          <w:rFonts w:eastAsia="Roboto Condensed"/>
          <w:caps/>
          <w:color w:val="FFFFFF"/>
        </w:rPr>
      </w:pPr>
      <w:r w:rsidRPr="00C96ECB">
        <w:rPr>
          <w:rStyle w:val="span"/>
          <w:rFonts w:eastAsia="Roboto Condensed"/>
          <w:caps/>
          <w:color w:val="FFFFFF"/>
        </w:rPr>
        <w:t>Software Development Engineer In Test (SDET)</w:t>
      </w:r>
    </w:p>
    <w:p w14:paraId="4DAEE976" w14:textId="77777777" w:rsidR="00221ED8" w:rsidRPr="00C96ECB" w:rsidRDefault="00223E06">
      <w:pPr>
        <w:pStyle w:val="div"/>
        <w:spacing w:line="0" w:lineRule="atLeast"/>
        <w:rPr>
          <w:rFonts w:eastAsia="Arial"/>
          <w:sz w:val="0"/>
          <w:szCs w:val="0"/>
        </w:rPr>
      </w:pPr>
      <w:r w:rsidRPr="00C96ECB">
        <w:rPr>
          <w:rFonts w:eastAsia="Arial"/>
          <w:sz w:val="0"/>
          <w:szCs w:val="0"/>
        </w:rPr>
        <w:t> </w:t>
      </w:r>
    </w:p>
    <w:p w14:paraId="4A3F2C82" w14:textId="0596EDC8" w:rsidR="00221ED8" w:rsidRDefault="00223E06">
      <w:pPr>
        <w:pStyle w:val="divdocumentthinbottomborder"/>
        <w:pBdr>
          <w:left w:val="none" w:sz="0" w:space="10" w:color="D6D7D8"/>
          <w:bottom w:val="single" w:sz="8" w:space="5" w:color="34383C"/>
          <w:right w:val="none" w:sz="0" w:space="10" w:color="D6D7D8"/>
        </w:pBdr>
        <w:shd w:val="clear" w:color="auto" w:fill="D6D7D8"/>
        <w:spacing w:line="500" w:lineRule="exact"/>
        <w:ind w:left="200" w:right="200"/>
        <w:jc w:val="center"/>
        <w:rPr>
          <w:rStyle w:val="divaddressli"/>
          <w:rFonts w:eastAsia="Arial"/>
          <w:color w:val="34383C"/>
          <w:sz w:val="28"/>
          <w:szCs w:val="28"/>
        </w:rPr>
      </w:pPr>
      <w:r w:rsidRPr="00C96ECB">
        <w:rPr>
          <w:rStyle w:val="documentzipsuffix"/>
          <w:rFonts w:eastAsia="Arial"/>
          <w:color w:val="34383C"/>
          <w:sz w:val="28"/>
          <w:szCs w:val="28"/>
        </w:rPr>
        <w:t xml:space="preserve"> </w:t>
      </w:r>
      <w:r w:rsidRPr="00C96ECB">
        <w:rPr>
          <w:rStyle w:val="span"/>
          <w:rFonts w:eastAsia="Arial"/>
          <w:vanish/>
          <w:color w:val="34383C"/>
          <w:sz w:val="28"/>
          <w:szCs w:val="28"/>
        </w:rPr>
        <w:t> </w:t>
      </w:r>
      <w:r w:rsidRPr="00C96ECB">
        <w:rPr>
          <w:rStyle w:val="span"/>
          <w:rFonts w:eastAsia="Arial"/>
          <w:color w:val="34383C"/>
          <w:sz w:val="28"/>
          <w:szCs w:val="28"/>
        </w:rPr>
        <w:t>33844</w:t>
      </w:r>
      <w:r w:rsidRPr="00C96ECB">
        <w:rPr>
          <w:rStyle w:val="divaddressli"/>
          <w:rFonts w:eastAsia="Arial"/>
          <w:color w:val="34383C"/>
          <w:sz w:val="28"/>
          <w:szCs w:val="28"/>
        </w:rPr>
        <w:t xml:space="preserve"> </w:t>
      </w:r>
      <w:r w:rsidRPr="00C96ECB">
        <w:rPr>
          <w:rStyle w:val="divaddressli"/>
          <w:rFonts w:eastAsia="Arial"/>
          <w:color w:val="34383C"/>
          <w:sz w:val="28"/>
          <w:szCs w:val="28"/>
        </w:rPr>
        <w:t xml:space="preserve">• </w:t>
      </w:r>
      <w:r w:rsidRPr="00C96ECB">
        <w:rPr>
          <w:rStyle w:val="span"/>
          <w:rFonts w:eastAsia="Arial"/>
          <w:color w:val="34383C"/>
          <w:sz w:val="28"/>
          <w:szCs w:val="28"/>
        </w:rPr>
        <w:t>4079124072</w:t>
      </w:r>
      <w:r w:rsidRPr="00C96ECB">
        <w:rPr>
          <w:rStyle w:val="divaddressli"/>
          <w:rFonts w:eastAsia="Arial"/>
          <w:color w:val="34383C"/>
          <w:sz w:val="28"/>
          <w:szCs w:val="28"/>
        </w:rPr>
        <w:t xml:space="preserve"> </w:t>
      </w:r>
      <w:r w:rsidRPr="00C96ECB">
        <w:rPr>
          <w:rStyle w:val="divaddressli"/>
          <w:rFonts w:eastAsia="Arial"/>
          <w:color w:val="34383C"/>
          <w:sz w:val="28"/>
          <w:szCs w:val="28"/>
        </w:rPr>
        <w:t xml:space="preserve">• </w:t>
      </w:r>
      <w:r w:rsidRPr="00C96ECB">
        <w:rPr>
          <w:rStyle w:val="span"/>
          <w:rFonts w:eastAsia="Arial"/>
          <w:color w:val="34383C"/>
          <w:sz w:val="28"/>
          <w:szCs w:val="28"/>
        </w:rPr>
        <w:t>vbenitezmaradiaga@gmail.com</w:t>
      </w:r>
      <w:r w:rsidRPr="00C96ECB">
        <w:rPr>
          <w:rStyle w:val="divaddressli"/>
          <w:rFonts w:eastAsia="Arial"/>
          <w:color w:val="34383C"/>
          <w:sz w:val="28"/>
          <w:szCs w:val="28"/>
        </w:rPr>
        <w:t xml:space="preserve"> </w:t>
      </w:r>
    </w:p>
    <w:p w14:paraId="0A2CCA02" w14:textId="4AB95D68" w:rsidR="00C96ECB" w:rsidRPr="00C96ECB" w:rsidRDefault="00C96ECB">
      <w:pPr>
        <w:pStyle w:val="divdocumentthinbottomborder"/>
        <w:pBdr>
          <w:left w:val="none" w:sz="0" w:space="10" w:color="D6D7D8"/>
          <w:bottom w:val="single" w:sz="8" w:space="5" w:color="34383C"/>
          <w:right w:val="none" w:sz="0" w:space="10" w:color="D6D7D8"/>
        </w:pBdr>
        <w:shd w:val="clear" w:color="auto" w:fill="D6D7D8"/>
        <w:spacing w:line="500" w:lineRule="exact"/>
        <w:ind w:left="200" w:right="200"/>
        <w:jc w:val="center"/>
        <w:rPr>
          <w:rFonts w:eastAsia="Arial"/>
          <w:color w:val="34383C"/>
          <w:sz w:val="28"/>
          <w:szCs w:val="28"/>
        </w:rPr>
      </w:pPr>
      <w:r>
        <w:rPr>
          <w:rFonts w:eastAsia="Arial"/>
          <w:color w:val="34383C"/>
          <w:sz w:val="28"/>
          <w:szCs w:val="28"/>
        </w:rPr>
        <w:t xml:space="preserve">LinkedIn: </w:t>
      </w:r>
      <w:r w:rsidRPr="00C96ECB">
        <w:rPr>
          <w:rFonts w:eastAsia="Arial"/>
          <w:color w:val="34383C"/>
          <w:sz w:val="28"/>
          <w:szCs w:val="28"/>
        </w:rPr>
        <w:t>www.linkedin.com/in/veronica-benitez-512714a2</w:t>
      </w:r>
    </w:p>
    <w:p w14:paraId="749B4C7E" w14:textId="77777777" w:rsidR="00221ED8" w:rsidRPr="00C96ECB" w:rsidRDefault="00223E06">
      <w:pPr>
        <w:pStyle w:val="divdocumentlowerborder"/>
        <w:pBdr>
          <w:top w:val="single" w:sz="24" w:space="0" w:color="34383C"/>
        </w:pBdr>
        <w:spacing w:before="40" w:line="0" w:lineRule="atLeast"/>
        <w:rPr>
          <w:rFonts w:eastAsia="Arial"/>
          <w:sz w:val="0"/>
          <w:szCs w:val="0"/>
        </w:rPr>
      </w:pPr>
      <w:r w:rsidRPr="00C96ECB">
        <w:rPr>
          <w:rFonts w:eastAsia="Arial"/>
          <w:sz w:val="0"/>
          <w:szCs w:val="0"/>
        </w:rPr>
        <w:t> </w:t>
      </w:r>
    </w:p>
    <w:p w14:paraId="04D272BE" w14:textId="77777777" w:rsidR="00221ED8" w:rsidRPr="00940A67" w:rsidRDefault="00223E06">
      <w:pPr>
        <w:pStyle w:val="divdocumentdivsectiontitle"/>
        <w:spacing w:before="160" w:after="70"/>
        <w:rPr>
          <w:rFonts w:eastAsia="Arial"/>
          <w:b/>
          <w:bCs/>
          <w:caps/>
          <w:sz w:val="28"/>
          <w:szCs w:val="28"/>
          <w:u w:val="single"/>
        </w:rPr>
      </w:pPr>
      <w:r w:rsidRPr="00940A67">
        <w:rPr>
          <w:rFonts w:eastAsia="Arial"/>
          <w:b/>
          <w:bCs/>
          <w:caps/>
          <w:sz w:val="28"/>
          <w:szCs w:val="28"/>
          <w:u w:val="single"/>
        </w:rPr>
        <w:t>Professional Summary</w:t>
      </w:r>
    </w:p>
    <w:p w14:paraId="188884F8" w14:textId="5EE24496" w:rsidR="00221ED8" w:rsidRPr="00C96ECB" w:rsidRDefault="00223E06" w:rsidP="00C96ECB">
      <w:pPr>
        <w:pStyle w:val="p"/>
        <w:spacing w:line="360" w:lineRule="atLeast"/>
        <w:jc w:val="both"/>
        <w:rPr>
          <w:rFonts w:eastAsia="Arial"/>
        </w:rPr>
      </w:pPr>
      <w:r w:rsidRPr="00C96ECB">
        <w:rPr>
          <w:rFonts w:eastAsia="Arial"/>
        </w:rPr>
        <w:t>Results oriented Software Development Engineer in Test (SDET)</w:t>
      </w:r>
      <w:r w:rsidRPr="00C96ECB">
        <w:rPr>
          <w:rStyle w:val="Strong1"/>
          <w:rFonts w:eastAsia="Arial"/>
          <w:b/>
          <w:bCs/>
        </w:rPr>
        <w:t xml:space="preserve"> </w:t>
      </w:r>
      <w:r w:rsidRPr="00C96ECB">
        <w:rPr>
          <w:rFonts w:eastAsia="Arial"/>
        </w:rPr>
        <w:t xml:space="preserve">with </w:t>
      </w:r>
      <w:r w:rsidRPr="00C96ECB">
        <w:rPr>
          <w:rFonts w:eastAsia="Arial"/>
          <w:b/>
          <w:bCs/>
          <w:i/>
          <w:iCs/>
        </w:rPr>
        <w:t>4 years</w:t>
      </w:r>
      <w:r w:rsidRPr="00C96ECB">
        <w:rPr>
          <w:rFonts w:eastAsia="Arial"/>
        </w:rPr>
        <w:t xml:space="preserve"> of </w:t>
      </w:r>
      <w:r w:rsidRPr="00C96ECB">
        <w:rPr>
          <w:rFonts w:eastAsia="Arial"/>
        </w:rPr>
        <w:t xml:space="preserve">experience developing and maintaining Hybrid BDD automation frameworks using Java, Selenium WebDriver, Cucumber, TestNG, Maven, Jenkins, </w:t>
      </w:r>
      <w:r w:rsidR="00C96ECB" w:rsidRPr="00C96ECB">
        <w:rPr>
          <w:rFonts w:eastAsia="Arial"/>
        </w:rPr>
        <w:t>Rest Assured</w:t>
      </w:r>
      <w:r w:rsidRPr="00C96ECB">
        <w:rPr>
          <w:rFonts w:eastAsia="Arial"/>
        </w:rPr>
        <w:t>, and SQL. Adept at automating UI and API test suites, performing data-driven testing, and integrating autom</w:t>
      </w:r>
      <w:r w:rsidRPr="00C96ECB">
        <w:rPr>
          <w:rFonts w:eastAsia="Arial"/>
        </w:rPr>
        <w:t>ation into CI/CD pipelines to accelerate Agile delivery. Known for combining a healthcare precision mindset with strong technical acumen to ensure reliable, scalable, and defect free software releases.</w:t>
      </w:r>
    </w:p>
    <w:p w14:paraId="0E2ADCA8" w14:textId="77777777" w:rsidR="00221ED8" w:rsidRPr="00940A67" w:rsidRDefault="00223E06">
      <w:pPr>
        <w:pStyle w:val="divdocumentdivsectiontitle"/>
        <w:spacing w:before="160" w:after="70"/>
        <w:rPr>
          <w:rFonts w:eastAsia="Arial"/>
          <w:b/>
          <w:bCs/>
          <w:caps/>
          <w:sz w:val="28"/>
          <w:szCs w:val="28"/>
          <w:u w:val="single"/>
        </w:rPr>
      </w:pPr>
      <w:r w:rsidRPr="00940A67">
        <w:rPr>
          <w:rFonts w:eastAsia="Arial"/>
          <w:b/>
          <w:bCs/>
          <w:caps/>
          <w:sz w:val="28"/>
          <w:szCs w:val="28"/>
          <w:u w:val="single"/>
        </w:rPr>
        <w:t>Work History</w:t>
      </w:r>
    </w:p>
    <w:p w14:paraId="1D5FD101" w14:textId="77777777" w:rsidR="00221ED8" w:rsidRPr="00C96ECB" w:rsidRDefault="00223E06">
      <w:pPr>
        <w:pStyle w:val="divdocumentsinglecolumn"/>
        <w:spacing w:line="360" w:lineRule="atLeast"/>
        <w:rPr>
          <w:rFonts w:eastAsia="Arial"/>
        </w:rPr>
      </w:pPr>
      <w:r w:rsidRPr="00C96ECB">
        <w:rPr>
          <w:rStyle w:val="spanjobtitle"/>
          <w:rFonts w:eastAsia="Arial"/>
        </w:rPr>
        <w:t>QA Automation Engineer</w:t>
      </w:r>
      <w:r w:rsidRPr="00C96ECB">
        <w:rPr>
          <w:rStyle w:val="singlecolumnspanpaddedlinenth-child1"/>
          <w:rFonts w:eastAsia="Arial"/>
        </w:rPr>
        <w:t xml:space="preserve"> </w:t>
      </w:r>
    </w:p>
    <w:p w14:paraId="7FE1E123" w14:textId="703C2827" w:rsidR="00221ED8" w:rsidRPr="00C96ECB" w:rsidRDefault="00223E06" w:rsidP="00C96ECB">
      <w:pPr>
        <w:pStyle w:val="spanpaddedline"/>
        <w:tabs>
          <w:tab w:val="right" w:pos="10740"/>
        </w:tabs>
        <w:spacing w:line="360" w:lineRule="atLeast"/>
        <w:jc w:val="both"/>
        <w:rPr>
          <w:rFonts w:eastAsia="Arial"/>
        </w:rPr>
      </w:pPr>
      <w:r w:rsidRPr="00C96ECB">
        <w:rPr>
          <w:rStyle w:val="spancompanyname"/>
          <w:rFonts w:eastAsia="Arial"/>
        </w:rPr>
        <w:t>INOVA</w:t>
      </w:r>
      <w:r w:rsidRPr="00C96ECB">
        <w:rPr>
          <w:rStyle w:val="span"/>
          <w:rFonts w:eastAsia="Arial"/>
        </w:rPr>
        <w:t xml:space="preserve"> - Fairfax, VA</w:t>
      </w:r>
      <w:r w:rsidRPr="00C96ECB">
        <w:rPr>
          <w:rFonts w:eastAsia="Arial"/>
        </w:rPr>
        <w:t xml:space="preserve"> </w:t>
      </w:r>
      <w:r w:rsidRPr="00C96ECB">
        <w:rPr>
          <w:rStyle w:val="datesWrapper"/>
          <w:rFonts w:eastAsia="Arial"/>
        </w:rPr>
        <w:tab/>
        <w:t xml:space="preserve"> </w:t>
      </w:r>
      <w:r w:rsidRPr="00C96ECB">
        <w:rPr>
          <w:rStyle w:val="span"/>
          <w:rFonts w:eastAsia="Arial"/>
        </w:rPr>
        <w:t>1</w:t>
      </w:r>
      <w:r w:rsidR="00C96ECB">
        <w:rPr>
          <w:rStyle w:val="span"/>
          <w:rFonts w:eastAsia="Arial"/>
        </w:rPr>
        <w:t>1</w:t>
      </w:r>
      <w:r w:rsidRPr="00C96ECB">
        <w:rPr>
          <w:rStyle w:val="span"/>
          <w:rFonts w:eastAsia="Arial"/>
        </w:rPr>
        <w:t>/202</w:t>
      </w:r>
      <w:r w:rsidR="00C96ECB">
        <w:rPr>
          <w:rStyle w:val="span"/>
          <w:rFonts w:eastAsia="Arial"/>
        </w:rPr>
        <w:t>4</w:t>
      </w:r>
      <w:r w:rsidRPr="00C96ECB">
        <w:rPr>
          <w:rStyle w:val="span"/>
          <w:rFonts w:eastAsia="Arial"/>
        </w:rPr>
        <w:t xml:space="preserve"> - Current</w:t>
      </w:r>
      <w:r w:rsidRPr="00C96ECB">
        <w:rPr>
          <w:rStyle w:val="datesWrapper"/>
          <w:rFonts w:eastAsia="Arial"/>
        </w:rPr>
        <w:t xml:space="preserve"> </w:t>
      </w:r>
    </w:p>
    <w:p w14:paraId="1786EA63" w14:textId="424FD02D" w:rsidR="00221ED8" w:rsidRDefault="00223E06" w:rsidP="00C96ECB">
      <w:pPr>
        <w:pStyle w:val="ulli"/>
        <w:numPr>
          <w:ilvl w:val="0"/>
          <w:numId w:val="2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t>Built Hybrid BDD framework (Java, Selenium, Cucumber</w:t>
      </w:r>
      <w:r w:rsidR="00C96ECB">
        <w:rPr>
          <w:rStyle w:val="span"/>
          <w:rFonts w:eastAsia="Arial"/>
        </w:rPr>
        <w:t xml:space="preserve">, </w:t>
      </w:r>
      <w:r w:rsidRPr="00C96ECB">
        <w:rPr>
          <w:rStyle w:val="span"/>
          <w:rFonts w:eastAsia="Arial"/>
        </w:rPr>
        <w:t>Maven, Jenkins) for CareConnect portal.</w:t>
      </w:r>
    </w:p>
    <w:p w14:paraId="0433AB30" w14:textId="77777777" w:rsidR="00C96ECB" w:rsidRPr="00C96ECB" w:rsidRDefault="00C96ECB" w:rsidP="00C96ECB">
      <w:pPr>
        <w:pStyle w:val="ulli"/>
        <w:numPr>
          <w:ilvl w:val="0"/>
          <w:numId w:val="2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t>Developed automation test code in Java language using Selenium WebDriver and Cucumber framework.</w:t>
      </w:r>
    </w:p>
    <w:p w14:paraId="0AF2159C" w14:textId="1CDF4679" w:rsidR="00C96ECB" w:rsidRPr="00C96ECB" w:rsidRDefault="00C96ECB" w:rsidP="00C96ECB">
      <w:pPr>
        <w:pStyle w:val="ulli"/>
        <w:numPr>
          <w:ilvl w:val="0"/>
          <w:numId w:val="2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t>Write and execute test cases in BDD format using Gherkin language (Given, When, Then, And) to prioritize the experience of the user by using the cucumber tool.</w:t>
      </w:r>
    </w:p>
    <w:p w14:paraId="2DDA9662" w14:textId="77777777" w:rsidR="00221ED8" w:rsidRPr="00C96ECB" w:rsidRDefault="00223E06" w:rsidP="00C96ECB">
      <w:pPr>
        <w:pStyle w:val="ulli"/>
        <w:numPr>
          <w:ilvl w:val="0"/>
          <w:numId w:val="2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t xml:space="preserve">Automated </w:t>
      </w:r>
      <w:r w:rsidRPr="00C96ECB">
        <w:rPr>
          <w:rStyle w:val="span"/>
          <w:rFonts w:eastAsia="Arial"/>
        </w:rPr>
        <w:t>Appointment Scheduling and After-Visit Summary modules, improving test coverage 70%.</w:t>
      </w:r>
    </w:p>
    <w:p w14:paraId="35C7ECD8" w14:textId="145C01BE" w:rsidR="00221ED8" w:rsidRPr="00C96ECB" w:rsidRDefault="00223E06" w:rsidP="00C96ECB">
      <w:pPr>
        <w:pStyle w:val="ulli"/>
        <w:numPr>
          <w:ilvl w:val="0"/>
          <w:numId w:val="2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t xml:space="preserve">Validated APIs using Postman and </w:t>
      </w:r>
      <w:r w:rsidR="00C96ECB" w:rsidRPr="00C96ECB">
        <w:rPr>
          <w:rStyle w:val="span"/>
          <w:rFonts w:eastAsia="Arial"/>
        </w:rPr>
        <w:t>Rest Assured</w:t>
      </w:r>
      <w:r w:rsidRPr="00C96ECB">
        <w:rPr>
          <w:rStyle w:val="span"/>
          <w:rFonts w:eastAsia="Arial"/>
        </w:rPr>
        <w:t>; integrated executions with Jenkins CI/CD.</w:t>
      </w:r>
    </w:p>
    <w:p w14:paraId="51D5D9A2" w14:textId="77777777" w:rsidR="00221ED8" w:rsidRPr="00C96ECB" w:rsidRDefault="00223E06" w:rsidP="00C96ECB">
      <w:pPr>
        <w:pStyle w:val="ulli"/>
        <w:numPr>
          <w:ilvl w:val="0"/>
          <w:numId w:val="2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t>Collaborated with cross functional teams in Agile sprints to identify and resolve d</w:t>
      </w:r>
      <w:r w:rsidRPr="00C96ECB">
        <w:rPr>
          <w:rStyle w:val="span"/>
          <w:rFonts w:eastAsia="Arial"/>
        </w:rPr>
        <w:t>efects early.</w:t>
      </w:r>
    </w:p>
    <w:p w14:paraId="2E561B73" w14:textId="77777777" w:rsidR="00221ED8" w:rsidRPr="00C96ECB" w:rsidRDefault="00223E06" w:rsidP="00C96ECB">
      <w:pPr>
        <w:pStyle w:val="divdocumentsinglecolumn"/>
        <w:spacing w:before="140" w:line="360" w:lineRule="atLeast"/>
        <w:jc w:val="both"/>
        <w:rPr>
          <w:rFonts w:eastAsia="Arial"/>
        </w:rPr>
      </w:pPr>
      <w:r w:rsidRPr="00C96ECB">
        <w:rPr>
          <w:rStyle w:val="spanjobtitle"/>
          <w:rFonts w:eastAsia="Arial"/>
        </w:rPr>
        <w:t xml:space="preserve">QA </w:t>
      </w:r>
      <w:r w:rsidRPr="00C96ECB">
        <w:rPr>
          <w:rStyle w:val="spanjobtitle"/>
          <w:rFonts w:eastAsia="Arial"/>
        </w:rPr>
        <w:t>Automation Engineer</w:t>
      </w:r>
      <w:r w:rsidRPr="00C96ECB">
        <w:rPr>
          <w:rStyle w:val="singlecolumnspanpaddedlinenth-child1"/>
          <w:rFonts w:eastAsia="Arial"/>
        </w:rPr>
        <w:t xml:space="preserve"> </w:t>
      </w:r>
    </w:p>
    <w:p w14:paraId="3867DCF9" w14:textId="3EE098D5" w:rsidR="00221ED8" w:rsidRPr="00C96ECB" w:rsidRDefault="00223E06" w:rsidP="00C96ECB">
      <w:pPr>
        <w:pStyle w:val="spanpaddedline"/>
        <w:tabs>
          <w:tab w:val="right" w:pos="10740"/>
        </w:tabs>
        <w:spacing w:line="360" w:lineRule="atLeast"/>
        <w:jc w:val="both"/>
        <w:rPr>
          <w:rFonts w:eastAsia="Arial"/>
        </w:rPr>
      </w:pPr>
      <w:r w:rsidRPr="00C96ECB">
        <w:rPr>
          <w:rStyle w:val="spancompanyname"/>
          <w:rFonts w:eastAsia="Arial"/>
        </w:rPr>
        <w:t>Citibank</w:t>
      </w:r>
      <w:r w:rsidRPr="00C96ECB">
        <w:rPr>
          <w:rStyle w:val="span"/>
          <w:rFonts w:eastAsia="Arial"/>
        </w:rPr>
        <w:t xml:space="preserve"> - Tampa, FL</w:t>
      </w:r>
      <w:r w:rsidRPr="00C96ECB">
        <w:rPr>
          <w:rFonts w:eastAsia="Arial"/>
        </w:rPr>
        <w:t xml:space="preserve"> </w:t>
      </w:r>
      <w:r w:rsidRPr="00C96ECB">
        <w:rPr>
          <w:rStyle w:val="datesWrapper"/>
          <w:rFonts w:eastAsia="Arial"/>
        </w:rPr>
        <w:tab/>
        <w:t xml:space="preserve"> </w:t>
      </w:r>
      <w:r w:rsidR="00C96ECB">
        <w:rPr>
          <w:rStyle w:val="span"/>
          <w:rFonts w:eastAsia="Arial"/>
        </w:rPr>
        <w:t>10</w:t>
      </w:r>
      <w:r w:rsidRPr="00C96ECB">
        <w:rPr>
          <w:rStyle w:val="span"/>
          <w:rFonts w:eastAsia="Arial"/>
        </w:rPr>
        <w:t>/2022 - 09/202</w:t>
      </w:r>
      <w:r w:rsidR="00C96ECB">
        <w:rPr>
          <w:rStyle w:val="span"/>
          <w:rFonts w:eastAsia="Arial"/>
        </w:rPr>
        <w:t>4</w:t>
      </w:r>
      <w:r w:rsidRPr="00C96ECB">
        <w:rPr>
          <w:rStyle w:val="datesWrapper"/>
          <w:rFonts w:eastAsia="Arial"/>
        </w:rPr>
        <w:t xml:space="preserve"> </w:t>
      </w:r>
    </w:p>
    <w:p w14:paraId="55A4B0FA" w14:textId="77777777" w:rsidR="00C96ECB" w:rsidRDefault="00223E06" w:rsidP="00C96ECB">
      <w:pPr>
        <w:pStyle w:val="ulli"/>
        <w:numPr>
          <w:ilvl w:val="0"/>
          <w:numId w:val="4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t xml:space="preserve">Developed </w:t>
      </w:r>
      <w:r w:rsidR="00C96ECB" w:rsidRPr="00C96ECB">
        <w:rPr>
          <w:rStyle w:val="span"/>
          <w:rFonts w:eastAsia="Arial"/>
        </w:rPr>
        <w:t>Selenium,</w:t>
      </w:r>
      <w:r w:rsidRPr="00C96ECB">
        <w:rPr>
          <w:rStyle w:val="span"/>
          <w:rFonts w:eastAsia="Arial"/>
        </w:rPr>
        <w:t xml:space="preserve"> </w:t>
      </w:r>
      <w:r w:rsidR="00C96ECB" w:rsidRPr="00C96ECB">
        <w:rPr>
          <w:rStyle w:val="span"/>
          <w:rFonts w:eastAsia="Arial"/>
        </w:rPr>
        <w:t>Java,</w:t>
      </w:r>
      <w:r w:rsidRPr="00C96ECB">
        <w:rPr>
          <w:rStyle w:val="span"/>
          <w:rFonts w:eastAsia="Arial"/>
        </w:rPr>
        <w:t xml:space="preserve"> and TestNG test scripts; performed functional and regression testing.</w:t>
      </w:r>
    </w:p>
    <w:p w14:paraId="45281FD9" w14:textId="7C04E437" w:rsidR="00C96ECB" w:rsidRPr="00C96ECB" w:rsidRDefault="00C96ECB" w:rsidP="00C96ECB">
      <w:pPr>
        <w:pStyle w:val="ulli"/>
        <w:numPr>
          <w:ilvl w:val="0"/>
          <w:numId w:val="4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t>Developed and maintained automation test scripts in Java language using Selenium WebDriver for smoke and regression test suites (TestNG), covering various browsers and identifying web elements accurately, resulting in a 34% reduction in regression testing time and ensuring consistent test coverage as per system requirements.</w:t>
      </w:r>
    </w:p>
    <w:p w14:paraId="0B038216" w14:textId="77777777" w:rsidR="00221ED8" w:rsidRPr="00C96ECB" w:rsidRDefault="00223E06" w:rsidP="00C96ECB">
      <w:pPr>
        <w:pStyle w:val="ulli"/>
        <w:numPr>
          <w:ilvl w:val="0"/>
          <w:numId w:val="4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t>Integrated test suites with Jenkins pipelines, cutting regression cycle time by 40%.</w:t>
      </w:r>
    </w:p>
    <w:p w14:paraId="20A22E02" w14:textId="77777777" w:rsidR="00221ED8" w:rsidRPr="00C96ECB" w:rsidRDefault="00223E06" w:rsidP="00C96ECB">
      <w:pPr>
        <w:pStyle w:val="ulli"/>
        <w:numPr>
          <w:ilvl w:val="0"/>
          <w:numId w:val="4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t xml:space="preserve">Conducted </w:t>
      </w:r>
      <w:r w:rsidRPr="00C96ECB">
        <w:rPr>
          <w:rStyle w:val="span"/>
          <w:rFonts w:eastAsia="Arial"/>
        </w:rPr>
        <w:t>SQL validations for database integrity and backend data verification.</w:t>
      </w:r>
    </w:p>
    <w:p w14:paraId="08CBB60E" w14:textId="77777777" w:rsidR="00221ED8" w:rsidRPr="00C96ECB" w:rsidRDefault="00223E06" w:rsidP="00C96ECB">
      <w:pPr>
        <w:pStyle w:val="ulli"/>
        <w:numPr>
          <w:ilvl w:val="0"/>
          <w:numId w:val="4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t>Partnered with QA leads to maintain reusable test libraries and automation standards.</w:t>
      </w:r>
    </w:p>
    <w:p w14:paraId="0A13FAD3" w14:textId="77777777" w:rsidR="00221ED8" w:rsidRPr="00C96ECB" w:rsidRDefault="00223E06" w:rsidP="00C96ECB">
      <w:pPr>
        <w:pStyle w:val="divdocumentsinglecolumn"/>
        <w:spacing w:before="140" w:line="360" w:lineRule="atLeast"/>
        <w:jc w:val="both"/>
        <w:rPr>
          <w:rFonts w:eastAsia="Arial"/>
        </w:rPr>
      </w:pPr>
      <w:r w:rsidRPr="00C96ECB">
        <w:rPr>
          <w:rStyle w:val="spanjobtitle"/>
          <w:rFonts w:eastAsia="Arial"/>
        </w:rPr>
        <w:t>QA Manual Tester</w:t>
      </w:r>
      <w:r w:rsidRPr="00C96ECB">
        <w:rPr>
          <w:rStyle w:val="singlecolumnspanpaddedlinenth-child1"/>
          <w:rFonts w:eastAsia="Arial"/>
        </w:rPr>
        <w:t xml:space="preserve"> </w:t>
      </w:r>
    </w:p>
    <w:p w14:paraId="3B8A2BEC" w14:textId="74F5B3C4" w:rsidR="00221ED8" w:rsidRPr="00C96ECB" w:rsidRDefault="00223E06" w:rsidP="00C96ECB">
      <w:pPr>
        <w:pStyle w:val="spanpaddedline"/>
        <w:tabs>
          <w:tab w:val="right" w:pos="10740"/>
        </w:tabs>
        <w:spacing w:line="360" w:lineRule="atLeast"/>
        <w:jc w:val="both"/>
        <w:rPr>
          <w:rFonts w:eastAsia="Arial"/>
        </w:rPr>
      </w:pPr>
      <w:r w:rsidRPr="00C96ECB">
        <w:rPr>
          <w:rStyle w:val="spancompanyname"/>
          <w:rFonts w:eastAsia="Arial"/>
        </w:rPr>
        <w:t>Rooms To Go</w:t>
      </w:r>
      <w:r w:rsidRPr="00C96ECB">
        <w:rPr>
          <w:rStyle w:val="span"/>
          <w:rFonts w:eastAsia="Arial"/>
        </w:rPr>
        <w:t xml:space="preserve"> </w:t>
      </w:r>
      <w:r w:rsidR="00FC5D30">
        <w:rPr>
          <w:rStyle w:val="span"/>
          <w:rFonts w:eastAsia="Arial"/>
        </w:rPr>
        <w:t>–</w:t>
      </w:r>
      <w:r w:rsidRPr="00C96ECB">
        <w:rPr>
          <w:rStyle w:val="span"/>
          <w:rFonts w:eastAsia="Arial"/>
        </w:rPr>
        <w:t xml:space="preserve"> Seffner</w:t>
      </w:r>
      <w:r w:rsidR="00FC5D30">
        <w:rPr>
          <w:rFonts w:eastAsia="Arial"/>
        </w:rPr>
        <w:t>, FL</w:t>
      </w:r>
      <w:r w:rsidRPr="00C96ECB">
        <w:rPr>
          <w:rStyle w:val="datesWrapper"/>
          <w:rFonts w:eastAsia="Arial"/>
        </w:rPr>
        <w:tab/>
        <w:t xml:space="preserve"> </w:t>
      </w:r>
      <w:r w:rsidRPr="00C96ECB">
        <w:rPr>
          <w:rStyle w:val="span"/>
          <w:rFonts w:eastAsia="Arial"/>
        </w:rPr>
        <w:t>0</w:t>
      </w:r>
      <w:r w:rsidR="00C96ECB">
        <w:rPr>
          <w:rStyle w:val="span"/>
          <w:rFonts w:eastAsia="Arial"/>
        </w:rPr>
        <w:t>6</w:t>
      </w:r>
      <w:r w:rsidRPr="00C96ECB">
        <w:rPr>
          <w:rStyle w:val="span"/>
          <w:rFonts w:eastAsia="Arial"/>
        </w:rPr>
        <w:t>/2021 - 08/2022</w:t>
      </w:r>
      <w:r w:rsidRPr="00C96ECB">
        <w:rPr>
          <w:rStyle w:val="datesWrapper"/>
          <w:rFonts w:eastAsia="Arial"/>
        </w:rPr>
        <w:t xml:space="preserve"> </w:t>
      </w:r>
    </w:p>
    <w:p w14:paraId="3EC3CA36" w14:textId="2F785A47" w:rsidR="00221ED8" w:rsidRPr="00C96ECB" w:rsidRDefault="00223E06" w:rsidP="00C96ECB">
      <w:pPr>
        <w:pStyle w:val="ulli"/>
        <w:numPr>
          <w:ilvl w:val="0"/>
          <w:numId w:val="5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t xml:space="preserve">Designed and executed </w:t>
      </w:r>
      <w:r w:rsidR="00C96ECB" w:rsidRPr="00C96ECB">
        <w:rPr>
          <w:rStyle w:val="span"/>
          <w:rFonts w:eastAsia="Arial"/>
        </w:rPr>
        <w:t>manual</w:t>
      </w:r>
      <w:r w:rsidRPr="00C96ECB">
        <w:rPr>
          <w:rStyle w:val="span"/>
          <w:rFonts w:eastAsia="Arial"/>
        </w:rPr>
        <w:t xml:space="preserve"> </w:t>
      </w:r>
      <w:r w:rsidRPr="00C96ECB">
        <w:rPr>
          <w:rStyle w:val="span"/>
          <w:rFonts w:eastAsia="Arial"/>
        </w:rPr>
        <w:t>regression and smoke testing for eCommerce systems.</w:t>
      </w:r>
    </w:p>
    <w:p w14:paraId="78314C69" w14:textId="77777777" w:rsidR="00221ED8" w:rsidRPr="00C96ECB" w:rsidRDefault="00223E06" w:rsidP="00C96ECB">
      <w:pPr>
        <w:pStyle w:val="ulli"/>
        <w:numPr>
          <w:ilvl w:val="0"/>
          <w:numId w:val="5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lastRenderedPageBreak/>
        <w:t>Implemented testing automation tools, streamlining processes and increasing testing efficiency within the QA team.</w:t>
      </w:r>
    </w:p>
    <w:p w14:paraId="164D4D56" w14:textId="77777777" w:rsidR="00221ED8" w:rsidRPr="00C96ECB" w:rsidRDefault="00223E06" w:rsidP="00C96ECB">
      <w:pPr>
        <w:pStyle w:val="ulli"/>
        <w:numPr>
          <w:ilvl w:val="0"/>
          <w:numId w:val="5"/>
        </w:numPr>
        <w:spacing w:line="360" w:lineRule="atLeast"/>
        <w:ind w:left="460" w:hanging="201"/>
        <w:jc w:val="both"/>
        <w:rPr>
          <w:rStyle w:val="span"/>
          <w:rFonts w:eastAsia="Arial"/>
        </w:rPr>
      </w:pPr>
      <w:r w:rsidRPr="00C96ECB">
        <w:rPr>
          <w:rStyle w:val="span"/>
          <w:rFonts w:eastAsia="Arial"/>
        </w:rPr>
        <w:t>Logged and track defects in Jira, validating fixes in pre release</w:t>
      </w:r>
    </w:p>
    <w:p w14:paraId="2E9C9304" w14:textId="77777777" w:rsidR="00221ED8" w:rsidRPr="00940A67" w:rsidRDefault="00223E06" w:rsidP="00C96ECB">
      <w:pPr>
        <w:pStyle w:val="divdocumentdivsectiontitle"/>
        <w:spacing w:before="160" w:after="70"/>
        <w:jc w:val="both"/>
        <w:rPr>
          <w:rFonts w:eastAsia="Arial"/>
          <w:b/>
          <w:bCs/>
          <w:caps/>
          <w:sz w:val="28"/>
          <w:szCs w:val="28"/>
          <w:u w:val="single"/>
        </w:rPr>
      </w:pPr>
      <w:r w:rsidRPr="00940A67">
        <w:rPr>
          <w:rFonts w:eastAsia="Arial"/>
          <w:b/>
          <w:bCs/>
          <w:caps/>
          <w:sz w:val="28"/>
          <w:szCs w:val="28"/>
          <w:u w:val="single"/>
        </w:rPr>
        <w:t>Education</w:t>
      </w:r>
    </w:p>
    <w:p w14:paraId="0D02DFA4" w14:textId="77777777" w:rsidR="00FC5D30" w:rsidRDefault="00223E06" w:rsidP="00FC5D30">
      <w:pPr>
        <w:pStyle w:val="divdocumentsinglecolumn"/>
        <w:numPr>
          <w:ilvl w:val="0"/>
          <w:numId w:val="7"/>
        </w:numPr>
        <w:spacing w:line="360" w:lineRule="atLeast"/>
        <w:jc w:val="both"/>
        <w:rPr>
          <w:rStyle w:val="singlecolumnspanpaddedlinenth-child1"/>
          <w:rFonts w:eastAsia="Arial"/>
        </w:rPr>
      </w:pPr>
      <w:r w:rsidRPr="00C96ECB">
        <w:rPr>
          <w:rStyle w:val="spandegree"/>
          <w:rFonts w:eastAsia="Arial"/>
        </w:rPr>
        <w:t>Bachelor of Science</w:t>
      </w:r>
      <w:r w:rsidRPr="00C96ECB">
        <w:rPr>
          <w:rStyle w:val="span"/>
          <w:rFonts w:eastAsia="Arial"/>
        </w:rPr>
        <w:t>: Information Technology</w:t>
      </w:r>
      <w:r w:rsidRPr="00C96ECB">
        <w:rPr>
          <w:rStyle w:val="singlecolumnspanpaddedlinenth-child1"/>
          <w:rFonts w:eastAsia="Arial"/>
        </w:rPr>
        <w:t xml:space="preserve"> </w:t>
      </w:r>
    </w:p>
    <w:p w14:paraId="4B3E6F88" w14:textId="1A997AA6" w:rsidR="00221ED8" w:rsidRPr="00FC5D30" w:rsidRDefault="00223E06" w:rsidP="00FC5D30">
      <w:pPr>
        <w:pStyle w:val="divdocumentsinglecolumn"/>
        <w:spacing w:line="360" w:lineRule="atLeast"/>
        <w:ind w:left="720"/>
        <w:jc w:val="both"/>
        <w:rPr>
          <w:rFonts w:eastAsia="Arial"/>
        </w:rPr>
      </w:pPr>
      <w:r w:rsidRPr="00FC5D30">
        <w:rPr>
          <w:rStyle w:val="spancompanyname"/>
          <w:rFonts w:eastAsia="Arial"/>
        </w:rPr>
        <w:t>Western Governors University</w:t>
      </w:r>
      <w:r w:rsidRPr="00FC5D30">
        <w:rPr>
          <w:rFonts w:eastAsia="Arial"/>
        </w:rPr>
        <w:t xml:space="preserve"> </w:t>
      </w:r>
      <w:r w:rsidRPr="00FC5D30">
        <w:rPr>
          <w:rStyle w:val="datesWrapper"/>
          <w:rFonts w:eastAsia="Arial"/>
        </w:rPr>
        <w:tab/>
        <w:t xml:space="preserve"> </w:t>
      </w:r>
      <w:r w:rsidRPr="00FC5D30">
        <w:rPr>
          <w:rStyle w:val="span"/>
          <w:rFonts w:eastAsia="Arial"/>
        </w:rPr>
        <w:t>Expected in 06/2026</w:t>
      </w:r>
      <w:r w:rsidRPr="00FC5D30">
        <w:rPr>
          <w:rStyle w:val="datesWrapper"/>
          <w:rFonts w:eastAsia="Arial"/>
        </w:rPr>
        <w:t xml:space="preserve"> </w:t>
      </w:r>
    </w:p>
    <w:p w14:paraId="3549931E" w14:textId="77777777" w:rsidR="00221ED8" w:rsidRPr="00C96ECB" w:rsidRDefault="00223E06" w:rsidP="00FC5D30">
      <w:pPr>
        <w:pStyle w:val="divdocumentsinglecolumn"/>
        <w:numPr>
          <w:ilvl w:val="0"/>
          <w:numId w:val="7"/>
        </w:numPr>
        <w:spacing w:before="140" w:line="360" w:lineRule="atLeast"/>
        <w:jc w:val="both"/>
        <w:rPr>
          <w:rFonts w:eastAsia="Arial"/>
        </w:rPr>
      </w:pPr>
      <w:r w:rsidRPr="00C96ECB">
        <w:rPr>
          <w:rStyle w:val="span"/>
          <w:rFonts w:eastAsia="Arial"/>
        </w:rPr>
        <w:t>Software Development Engineer in Test</w:t>
      </w:r>
      <w:r w:rsidRPr="00C96ECB">
        <w:rPr>
          <w:rStyle w:val="singlecolumnspanpaddedlinenth-child1"/>
          <w:rFonts w:eastAsia="Arial"/>
        </w:rPr>
        <w:t xml:space="preserve"> </w:t>
      </w:r>
    </w:p>
    <w:p w14:paraId="629DB027" w14:textId="372C1149" w:rsidR="00221ED8" w:rsidRPr="00C96ECB" w:rsidRDefault="00223E06" w:rsidP="00FC5D30">
      <w:pPr>
        <w:pStyle w:val="spanpaddedline"/>
        <w:tabs>
          <w:tab w:val="right" w:pos="10740"/>
        </w:tabs>
        <w:spacing w:line="360" w:lineRule="atLeast"/>
        <w:ind w:left="720"/>
        <w:jc w:val="both"/>
        <w:rPr>
          <w:rFonts w:eastAsia="Arial"/>
        </w:rPr>
      </w:pPr>
      <w:r w:rsidRPr="00C96ECB">
        <w:rPr>
          <w:rStyle w:val="spancompanyname"/>
          <w:rFonts w:eastAsia="Arial"/>
        </w:rPr>
        <w:t>Syntax Technology</w:t>
      </w:r>
      <w:r w:rsidRPr="00C96ECB">
        <w:rPr>
          <w:rStyle w:val="span"/>
          <w:rFonts w:eastAsia="Arial"/>
        </w:rPr>
        <w:t xml:space="preserve"> - Chantilly, VA</w:t>
      </w:r>
      <w:r w:rsidRPr="00C96ECB">
        <w:rPr>
          <w:rFonts w:eastAsia="Arial"/>
        </w:rPr>
        <w:t xml:space="preserve"> </w:t>
      </w:r>
      <w:r w:rsidRPr="00C96ECB">
        <w:rPr>
          <w:rStyle w:val="datesWrapper"/>
          <w:rFonts w:eastAsia="Arial"/>
        </w:rPr>
        <w:tab/>
        <w:t xml:space="preserve"> </w:t>
      </w:r>
    </w:p>
    <w:p w14:paraId="567BA23B" w14:textId="77777777" w:rsidR="00221ED8" w:rsidRPr="00C96ECB" w:rsidRDefault="00223E06" w:rsidP="00FC5D30">
      <w:pPr>
        <w:pStyle w:val="divdocumentsinglecolumn"/>
        <w:numPr>
          <w:ilvl w:val="0"/>
          <w:numId w:val="7"/>
        </w:numPr>
        <w:spacing w:before="140" w:line="360" w:lineRule="atLeast"/>
        <w:jc w:val="both"/>
        <w:rPr>
          <w:rFonts w:eastAsia="Arial"/>
        </w:rPr>
      </w:pPr>
      <w:r w:rsidRPr="00C96ECB">
        <w:rPr>
          <w:rStyle w:val="spandegree"/>
          <w:rFonts w:eastAsia="Arial"/>
        </w:rPr>
        <w:t>High School Diploma</w:t>
      </w:r>
      <w:r w:rsidRPr="00C96ECB">
        <w:rPr>
          <w:rStyle w:val="singlecolumnspanpaddedlinenth-child1"/>
          <w:rFonts w:eastAsia="Arial"/>
        </w:rPr>
        <w:t xml:space="preserve"> </w:t>
      </w:r>
    </w:p>
    <w:p w14:paraId="600B9802" w14:textId="77777777" w:rsidR="00221ED8" w:rsidRPr="00C96ECB" w:rsidRDefault="00223E06" w:rsidP="00FC5D30">
      <w:pPr>
        <w:pStyle w:val="spanpaddedline"/>
        <w:tabs>
          <w:tab w:val="right" w:pos="10740"/>
        </w:tabs>
        <w:spacing w:line="360" w:lineRule="atLeast"/>
        <w:ind w:left="720"/>
        <w:jc w:val="both"/>
        <w:rPr>
          <w:rFonts w:eastAsia="Arial"/>
        </w:rPr>
      </w:pPr>
      <w:r w:rsidRPr="00C96ECB">
        <w:rPr>
          <w:rStyle w:val="spancompanyname"/>
          <w:rFonts w:eastAsia="Arial"/>
        </w:rPr>
        <w:t>Fairfax High School</w:t>
      </w:r>
      <w:r w:rsidRPr="00C96ECB">
        <w:rPr>
          <w:rStyle w:val="span"/>
          <w:rFonts w:eastAsia="Arial"/>
        </w:rPr>
        <w:t xml:space="preserve"> - Fairfax, VA</w:t>
      </w:r>
      <w:r w:rsidRPr="00C96ECB">
        <w:rPr>
          <w:rFonts w:eastAsia="Arial"/>
        </w:rPr>
        <w:t xml:space="preserve"> </w:t>
      </w:r>
      <w:r w:rsidRPr="00C96ECB">
        <w:rPr>
          <w:rStyle w:val="datesWrapper"/>
          <w:rFonts w:eastAsia="Arial"/>
        </w:rPr>
        <w:tab/>
        <w:t xml:space="preserve"> </w:t>
      </w:r>
      <w:r w:rsidRPr="00C96ECB">
        <w:rPr>
          <w:rStyle w:val="span"/>
          <w:rFonts w:eastAsia="Arial"/>
        </w:rPr>
        <w:t>06/2009</w:t>
      </w:r>
      <w:r w:rsidRPr="00C96ECB">
        <w:rPr>
          <w:rStyle w:val="datesWrapper"/>
          <w:rFonts w:eastAsia="Arial"/>
        </w:rPr>
        <w:t xml:space="preserve"> </w:t>
      </w:r>
    </w:p>
    <w:p w14:paraId="37D3781E" w14:textId="77777777" w:rsidR="00221ED8" w:rsidRPr="00940A67" w:rsidRDefault="00223E06" w:rsidP="00C96ECB">
      <w:pPr>
        <w:pStyle w:val="divdocumentdivsectiontitle"/>
        <w:spacing w:before="160" w:after="70"/>
        <w:jc w:val="both"/>
        <w:rPr>
          <w:rFonts w:eastAsia="Arial"/>
          <w:b/>
          <w:bCs/>
          <w:caps/>
          <w:sz w:val="28"/>
          <w:szCs w:val="28"/>
          <w:u w:val="single"/>
        </w:rPr>
      </w:pPr>
      <w:r w:rsidRPr="00940A67">
        <w:rPr>
          <w:rFonts w:eastAsia="Arial"/>
          <w:b/>
          <w:bCs/>
          <w:caps/>
          <w:sz w:val="28"/>
          <w:szCs w:val="28"/>
          <w:u w:val="single"/>
        </w:rPr>
        <w:t xml:space="preserve">TECH </w:t>
      </w:r>
      <w:r w:rsidRPr="00940A67">
        <w:rPr>
          <w:rFonts w:eastAsia="Arial"/>
          <w:b/>
          <w:bCs/>
          <w:caps/>
          <w:sz w:val="28"/>
          <w:szCs w:val="28"/>
          <w:u w:val="single"/>
        </w:rPr>
        <w:t>STACK</w:t>
      </w:r>
    </w:p>
    <w:tbl>
      <w:tblPr>
        <w:tblStyle w:val="documentinfo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30"/>
        <w:gridCol w:w="300"/>
        <w:gridCol w:w="5230"/>
      </w:tblGrid>
      <w:tr w:rsidR="00221ED8" w:rsidRPr="00C96ECB" w14:paraId="6A8C72F7" w14:textId="77777777"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B3E63F" w14:textId="7777777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fieldp"/>
                <w:rFonts w:eastAsia="Arial"/>
              </w:rPr>
              <w:t>| Java |</w:t>
            </w:r>
            <w:r w:rsidRPr="00C96ECB">
              <w:rPr>
                <w:rStyle w:val="documentskliSecparagraph"/>
                <w:rFonts w:eastAsia="Arial"/>
              </w:rPr>
              <w:t xml:space="preserve"> </w:t>
            </w:r>
          </w:p>
          <w:p w14:paraId="7E94E66F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paragraph"/>
                <w:rFonts w:eastAsia="Arial"/>
              </w:rPr>
              <w:t> 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593194" w14:textId="77777777" w:rsidR="00221ED8" w:rsidRPr="00C96ECB" w:rsidRDefault="00221ED8" w:rsidP="00FC5D30">
            <w:pPr>
              <w:ind w:left="360"/>
              <w:jc w:val="both"/>
            </w:pPr>
          </w:p>
        </w:tc>
        <w:tc>
          <w:tcPr>
            <w:tcW w:w="52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CFBAFB" w14:textId="7777777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fieldp"/>
                <w:rFonts w:eastAsia="Arial"/>
              </w:rPr>
              <w:t>| SQL |</w:t>
            </w:r>
            <w:r w:rsidRPr="00C96ECB">
              <w:rPr>
                <w:rStyle w:val="documentskliSecparagraph"/>
                <w:rFonts w:eastAsia="Arial"/>
              </w:rPr>
              <w:t xml:space="preserve"> </w:t>
            </w:r>
          </w:p>
          <w:p w14:paraId="4D44FC36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paragraph"/>
                <w:rFonts w:eastAsia="Arial"/>
              </w:rPr>
              <w:t> </w:t>
            </w:r>
          </w:p>
        </w:tc>
      </w:tr>
      <w:tr w:rsidR="00221ED8" w:rsidRPr="00C96ECB" w14:paraId="53EA430C" w14:textId="77777777">
        <w:trPr>
          <w:tblCellSpacing w:w="0" w:type="dxa"/>
        </w:trPr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9235548" w14:textId="7777777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fieldp"/>
                <w:rFonts w:eastAsia="Arial"/>
              </w:rPr>
              <w:t>| Selenium WebDriver |</w:t>
            </w:r>
            <w:r w:rsidRPr="00C96ECB">
              <w:rPr>
                <w:rStyle w:val="documentskliSecparagraph"/>
                <w:rFonts w:eastAsia="Arial"/>
              </w:rPr>
              <w:t xml:space="preserve"> </w:t>
            </w:r>
          </w:p>
          <w:p w14:paraId="4B8B860B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paragraph"/>
                <w:rFonts w:eastAsia="Arial"/>
              </w:rPr>
              <w:t> 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2A23A80" w14:textId="77777777" w:rsidR="00221ED8" w:rsidRPr="00C96ECB" w:rsidRDefault="00221ED8" w:rsidP="00FC5D30">
            <w:pPr>
              <w:ind w:left="360"/>
              <w:jc w:val="both"/>
            </w:pPr>
          </w:p>
        </w:tc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4AB068E" w14:textId="120BD7A6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fieldp"/>
                <w:rFonts w:eastAsia="Arial"/>
              </w:rPr>
              <w:t xml:space="preserve">| </w:t>
            </w:r>
            <w:r w:rsidR="00C96ECB" w:rsidRPr="00C96ECB">
              <w:rPr>
                <w:rStyle w:val="documentskliSecfieldp"/>
                <w:rFonts w:eastAsia="Arial"/>
              </w:rPr>
              <w:t>Cucumber (</w:t>
            </w:r>
            <w:r w:rsidRPr="00C96ECB">
              <w:rPr>
                <w:rStyle w:val="documentskliSecfieldp"/>
                <w:rFonts w:eastAsia="Arial"/>
              </w:rPr>
              <w:t>BDD) |</w:t>
            </w:r>
            <w:r w:rsidRPr="00C96ECB">
              <w:rPr>
                <w:rStyle w:val="documentskliSecparagraph"/>
                <w:rFonts w:eastAsia="Arial"/>
              </w:rPr>
              <w:t xml:space="preserve"> </w:t>
            </w:r>
          </w:p>
          <w:p w14:paraId="10276F6C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paragraph"/>
                <w:rFonts w:eastAsia="Arial"/>
              </w:rPr>
              <w:t> </w:t>
            </w:r>
          </w:p>
        </w:tc>
      </w:tr>
      <w:tr w:rsidR="00221ED8" w:rsidRPr="00C96ECB" w14:paraId="09DE964C" w14:textId="77777777">
        <w:trPr>
          <w:tblCellSpacing w:w="0" w:type="dxa"/>
        </w:trPr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D1B01C4" w14:textId="7777777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fieldp"/>
                <w:rFonts w:eastAsia="Arial"/>
              </w:rPr>
              <w:t>| TestNG |</w:t>
            </w:r>
            <w:r w:rsidRPr="00C96ECB">
              <w:rPr>
                <w:rStyle w:val="documentskliSecparagraph"/>
                <w:rFonts w:eastAsia="Arial"/>
              </w:rPr>
              <w:t xml:space="preserve"> </w:t>
            </w:r>
          </w:p>
          <w:p w14:paraId="701FB74F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paragraph"/>
                <w:rFonts w:eastAsia="Arial"/>
              </w:rPr>
              <w:t> 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BC83C40" w14:textId="77777777" w:rsidR="00221ED8" w:rsidRPr="00C96ECB" w:rsidRDefault="00221ED8" w:rsidP="00FC5D30">
            <w:pPr>
              <w:ind w:left="360"/>
              <w:jc w:val="both"/>
            </w:pPr>
          </w:p>
        </w:tc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BBC221E" w14:textId="7777777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fieldp"/>
                <w:rFonts w:eastAsia="Arial"/>
              </w:rPr>
              <w:t>| Postman |</w:t>
            </w:r>
            <w:r w:rsidRPr="00C96ECB">
              <w:rPr>
                <w:rStyle w:val="documentskliSecparagraph"/>
                <w:rFonts w:eastAsia="Arial"/>
              </w:rPr>
              <w:t xml:space="preserve"> </w:t>
            </w:r>
          </w:p>
          <w:p w14:paraId="1B759B96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paragraph"/>
                <w:rFonts w:eastAsia="Arial"/>
              </w:rPr>
              <w:t> </w:t>
            </w:r>
          </w:p>
        </w:tc>
      </w:tr>
      <w:tr w:rsidR="00221ED8" w:rsidRPr="00C96ECB" w14:paraId="765470AB" w14:textId="77777777">
        <w:trPr>
          <w:tblCellSpacing w:w="0" w:type="dxa"/>
        </w:trPr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B389C0E" w14:textId="152D509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fieldp"/>
                <w:rFonts w:eastAsia="Arial"/>
              </w:rPr>
              <w:t xml:space="preserve">| </w:t>
            </w:r>
            <w:r w:rsidR="00C96ECB" w:rsidRPr="00C96ECB">
              <w:rPr>
                <w:rStyle w:val="documentskliSecfieldp"/>
                <w:rFonts w:eastAsia="Arial"/>
              </w:rPr>
              <w:t>Rest Assured</w:t>
            </w:r>
            <w:r w:rsidRPr="00C96ECB">
              <w:rPr>
                <w:rStyle w:val="documentskliSecfieldp"/>
                <w:rFonts w:eastAsia="Arial"/>
              </w:rPr>
              <w:t xml:space="preserve"> |</w:t>
            </w:r>
            <w:r w:rsidRPr="00C96ECB">
              <w:rPr>
                <w:rStyle w:val="documentskliSecparagraph"/>
                <w:rFonts w:eastAsia="Arial"/>
              </w:rPr>
              <w:t xml:space="preserve"> </w:t>
            </w:r>
          </w:p>
          <w:p w14:paraId="05C792A4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paragraph"/>
                <w:rFonts w:eastAsia="Arial"/>
              </w:rPr>
              <w:t> 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45150FA" w14:textId="77777777" w:rsidR="00221ED8" w:rsidRPr="00C96ECB" w:rsidRDefault="00221ED8" w:rsidP="00FC5D30">
            <w:pPr>
              <w:ind w:left="360"/>
              <w:jc w:val="both"/>
            </w:pPr>
          </w:p>
        </w:tc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E9C77E3" w14:textId="7777777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fieldp"/>
                <w:rFonts w:eastAsia="Arial"/>
              </w:rPr>
              <w:t>| Maven |</w:t>
            </w:r>
            <w:r w:rsidRPr="00C96ECB">
              <w:rPr>
                <w:rStyle w:val="documentskliSecparagraph"/>
                <w:rFonts w:eastAsia="Arial"/>
              </w:rPr>
              <w:t xml:space="preserve"> </w:t>
            </w:r>
          </w:p>
          <w:p w14:paraId="63B01CF9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paragraph"/>
                <w:rFonts w:eastAsia="Arial"/>
              </w:rPr>
              <w:t> </w:t>
            </w:r>
          </w:p>
        </w:tc>
      </w:tr>
      <w:tr w:rsidR="00221ED8" w:rsidRPr="00C96ECB" w14:paraId="712AE6FC" w14:textId="77777777">
        <w:trPr>
          <w:tblCellSpacing w:w="0" w:type="dxa"/>
        </w:trPr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07345C3" w14:textId="7777777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fieldp"/>
                <w:rFonts w:eastAsia="Arial"/>
              </w:rPr>
              <w:t>| Jenkins |</w:t>
            </w:r>
            <w:r w:rsidRPr="00C96ECB">
              <w:rPr>
                <w:rStyle w:val="documentskliSecparagraph"/>
                <w:rFonts w:eastAsia="Arial"/>
              </w:rPr>
              <w:t xml:space="preserve"> </w:t>
            </w:r>
          </w:p>
          <w:p w14:paraId="01480437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paragraph"/>
                <w:rFonts w:eastAsia="Arial"/>
              </w:rPr>
              <w:t> 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2D65233" w14:textId="77777777" w:rsidR="00221ED8" w:rsidRPr="00C96ECB" w:rsidRDefault="00221ED8" w:rsidP="00FC5D30">
            <w:pPr>
              <w:ind w:left="360"/>
              <w:jc w:val="both"/>
            </w:pPr>
          </w:p>
        </w:tc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31C4C6A" w14:textId="7777777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fieldp"/>
                <w:rFonts w:eastAsia="Arial"/>
              </w:rPr>
              <w:t>| Git/GitHub |</w:t>
            </w:r>
            <w:r w:rsidRPr="00C96ECB">
              <w:rPr>
                <w:rStyle w:val="documentskliSecparagraph"/>
                <w:rFonts w:eastAsia="Arial"/>
              </w:rPr>
              <w:t xml:space="preserve"> </w:t>
            </w:r>
          </w:p>
          <w:p w14:paraId="5FAC544D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paragraph"/>
                <w:rFonts w:eastAsia="Arial"/>
              </w:rPr>
              <w:t> </w:t>
            </w:r>
          </w:p>
        </w:tc>
      </w:tr>
      <w:tr w:rsidR="00221ED8" w:rsidRPr="00C96ECB" w14:paraId="0129413B" w14:textId="77777777">
        <w:trPr>
          <w:tblCellSpacing w:w="0" w:type="dxa"/>
        </w:trPr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5EC49A9" w14:textId="7777777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fieldp"/>
                <w:rFonts w:eastAsia="Arial"/>
              </w:rPr>
              <w:t>| Agile Scrum |</w:t>
            </w:r>
            <w:r w:rsidRPr="00C96ECB">
              <w:rPr>
                <w:rStyle w:val="documentskliSecparagraph"/>
                <w:rFonts w:eastAsia="Arial"/>
              </w:rPr>
              <w:t xml:space="preserve"> </w:t>
            </w:r>
          </w:p>
          <w:p w14:paraId="24D29277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paragraph"/>
                <w:rFonts w:eastAsia="Arial"/>
              </w:rPr>
              <w:t> 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D49B04E" w14:textId="77777777" w:rsidR="00221ED8" w:rsidRPr="00C96ECB" w:rsidRDefault="00221ED8" w:rsidP="00FC5D30">
            <w:pPr>
              <w:ind w:left="360"/>
              <w:jc w:val="both"/>
            </w:pPr>
          </w:p>
        </w:tc>
        <w:tc>
          <w:tcPr>
            <w:tcW w:w="52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4EFD6857" w14:textId="7777777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fieldp"/>
                <w:rFonts w:eastAsia="Arial"/>
              </w:rPr>
              <w:t>| Oracle/MySQL |</w:t>
            </w:r>
            <w:r w:rsidRPr="00C96ECB">
              <w:rPr>
                <w:rStyle w:val="documentskliSecparagraph"/>
                <w:rFonts w:eastAsia="Arial"/>
              </w:rPr>
              <w:t xml:space="preserve"> </w:t>
            </w:r>
          </w:p>
          <w:p w14:paraId="6A98C0CC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skliSecparagraph"/>
                <w:rFonts w:eastAsia="Arial"/>
              </w:rPr>
            </w:pPr>
            <w:r w:rsidRPr="00C96ECB">
              <w:rPr>
                <w:rStyle w:val="documentskliSecparagraph"/>
                <w:rFonts w:eastAsia="Arial"/>
              </w:rPr>
              <w:t> </w:t>
            </w:r>
          </w:p>
        </w:tc>
      </w:tr>
    </w:tbl>
    <w:p w14:paraId="26B83639" w14:textId="77777777" w:rsidR="00221ED8" w:rsidRPr="00940A67" w:rsidRDefault="00223E06" w:rsidP="00FC5D30">
      <w:pPr>
        <w:pStyle w:val="divdocumentdivsectiontitle"/>
        <w:spacing w:before="160" w:after="70"/>
        <w:ind w:left="360"/>
        <w:jc w:val="both"/>
        <w:rPr>
          <w:rFonts w:eastAsia="Arial"/>
          <w:b/>
          <w:bCs/>
          <w:caps/>
          <w:sz w:val="28"/>
          <w:szCs w:val="28"/>
          <w:u w:val="single"/>
        </w:rPr>
      </w:pPr>
      <w:r w:rsidRPr="00940A67">
        <w:rPr>
          <w:rFonts w:eastAsia="Arial"/>
          <w:b/>
          <w:bCs/>
          <w:caps/>
          <w:sz w:val="28"/>
          <w:szCs w:val="28"/>
          <w:u w:val="single"/>
        </w:rPr>
        <w:t>Languages</w:t>
      </w:r>
    </w:p>
    <w:tbl>
      <w:tblPr>
        <w:tblStyle w:val="documentlangSeclngg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30"/>
        <w:gridCol w:w="300"/>
        <w:gridCol w:w="5230"/>
      </w:tblGrid>
      <w:tr w:rsidR="00221ED8" w:rsidRPr="00C96ECB" w14:paraId="6E43D33C" w14:textId="77777777">
        <w:trPr>
          <w:tblCellSpacing w:w="0" w:type="dxa"/>
        </w:trPr>
        <w:tc>
          <w:tcPr>
            <w:tcW w:w="52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04EE9F" w14:textId="7777777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langSecparagraph"/>
                <w:rFonts w:eastAsia="Arial"/>
              </w:rPr>
            </w:pPr>
            <w:r w:rsidRPr="00C96ECB">
              <w:rPr>
                <w:rStyle w:val="documentsectionlangSeclnggparatableparagraphnotnativeLangParafieldfieldFRFM"/>
                <w:rFonts w:eastAsia="Arial"/>
              </w:rPr>
              <w:t>English</w:t>
            </w:r>
            <w:r w:rsidRPr="00C96ECB">
              <w:rPr>
                <w:rStyle w:val="documentlangSecparagraph"/>
                <w:rFonts w:eastAsia="Arial"/>
              </w:rPr>
              <w:t xml:space="preserve"> </w:t>
            </w:r>
          </w:p>
          <w:p w14:paraId="4C42F46F" w14:textId="77777777" w:rsidR="00221ED8" w:rsidRPr="00C96ECB" w:rsidRDefault="00223E06" w:rsidP="00FC5D30">
            <w:pPr>
              <w:pStyle w:val="documentfieldsliced-rect"/>
              <w:spacing w:before="70" w:line="120" w:lineRule="exact"/>
              <w:ind w:left="360"/>
              <w:jc w:val="both"/>
              <w:rPr>
                <w:rStyle w:val="documentlangSecparagraph"/>
                <w:rFonts w:eastAsia="Arial"/>
              </w:rPr>
            </w:pPr>
            <w:r w:rsidRPr="00C96ECB">
              <w:rPr>
                <w:rStyle w:val="documentlangSecparagraph"/>
                <w:rFonts w:eastAsia="Arial"/>
                <w:noProof/>
              </w:rPr>
              <w:drawing>
                <wp:inline distT="0" distB="0" distL="0" distR="0" wp14:anchorId="7D5A5926" wp14:editId="0E1B0703">
                  <wp:extent cx="3311241" cy="76775"/>
                  <wp:effectExtent l="0" t="0" r="0" b="0"/>
                  <wp:docPr id="100002" name="Picture 100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241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81E07" w14:textId="77777777" w:rsidR="00221ED8" w:rsidRPr="00C96ECB" w:rsidRDefault="00223E06" w:rsidP="00FC5D30">
            <w:pPr>
              <w:pStyle w:val="div"/>
              <w:spacing w:line="290" w:lineRule="exact"/>
              <w:ind w:left="360"/>
              <w:jc w:val="both"/>
              <w:rPr>
                <w:rStyle w:val="documentlangSecparagraph"/>
                <w:rFonts w:eastAsia="Arial"/>
              </w:rPr>
            </w:pPr>
            <w:r w:rsidRPr="00C96ECB">
              <w:rPr>
                <w:rStyle w:val="span"/>
                <w:rFonts w:eastAsia="Arial"/>
              </w:rPr>
              <w:t xml:space="preserve">Native or </w:t>
            </w:r>
            <w:r w:rsidRPr="00C96ECB">
              <w:rPr>
                <w:rStyle w:val="span"/>
                <w:rFonts w:eastAsia="Arial"/>
              </w:rPr>
              <w:t>Bilingual</w:t>
            </w:r>
          </w:p>
          <w:p w14:paraId="2F94D0A7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langSecparagraph"/>
                <w:rFonts w:eastAsia="Arial"/>
              </w:rPr>
            </w:pPr>
            <w:r w:rsidRPr="00C96ECB">
              <w:rPr>
                <w:rStyle w:val="documentlangSecparagraph"/>
                <w:rFonts w:eastAsia="Arial"/>
              </w:rPr>
              <w:t> 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1575E6" w14:textId="77777777" w:rsidR="00221ED8" w:rsidRPr="00C96ECB" w:rsidRDefault="00221ED8" w:rsidP="00FC5D30">
            <w:pPr>
              <w:ind w:left="360"/>
              <w:jc w:val="both"/>
            </w:pPr>
          </w:p>
        </w:tc>
        <w:tc>
          <w:tcPr>
            <w:tcW w:w="52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58F397" w14:textId="77777777" w:rsidR="00221ED8" w:rsidRPr="00C96ECB" w:rsidRDefault="00223E06" w:rsidP="00FC5D30">
            <w:pPr>
              <w:pStyle w:val="div"/>
              <w:spacing w:line="360" w:lineRule="atLeast"/>
              <w:ind w:left="360"/>
              <w:jc w:val="both"/>
              <w:rPr>
                <w:rStyle w:val="documentlangSecparagraph"/>
                <w:rFonts w:eastAsia="Arial"/>
              </w:rPr>
            </w:pPr>
            <w:r w:rsidRPr="00C96ECB">
              <w:rPr>
                <w:rStyle w:val="documentsectionlangSeclnggparatableparagraphnotnativeLangParafieldfieldFRFM"/>
                <w:rFonts w:eastAsia="Arial"/>
              </w:rPr>
              <w:t>Spanish</w:t>
            </w:r>
            <w:r w:rsidRPr="00C96ECB">
              <w:rPr>
                <w:rStyle w:val="documentlangSecparagraph"/>
                <w:rFonts w:eastAsia="Arial"/>
              </w:rPr>
              <w:t xml:space="preserve"> </w:t>
            </w:r>
          </w:p>
          <w:p w14:paraId="4C85A539" w14:textId="77777777" w:rsidR="00221ED8" w:rsidRPr="00C96ECB" w:rsidRDefault="00223E06" w:rsidP="00FC5D30">
            <w:pPr>
              <w:pStyle w:val="documentfieldsliced-rect"/>
              <w:spacing w:before="70" w:line="120" w:lineRule="exact"/>
              <w:ind w:left="360"/>
              <w:jc w:val="both"/>
              <w:rPr>
                <w:rStyle w:val="documentlangSecparagraph"/>
                <w:rFonts w:eastAsia="Arial"/>
              </w:rPr>
            </w:pPr>
            <w:r w:rsidRPr="00C96ECB">
              <w:rPr>
                <w:rStyle w:val="documentlangSecparagraph"/>
                <w:rFonts w:eastAsia="Arial"/>
                <w:noProof/>
              </w:rPr>
              <w:drawing>
                <wp:inline distT="0" distB="0" distL="0" distR="0" wp14:anchorId="3DE8A979" wp14:editId="21BA6751">
                  <wp:extent cx="3311241" cy="76775"/>
                  <wp:effectExtent l="0" t="0" r="0" b="0"/>
                  <wp:docPr id="100004" name="Picture 100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241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04C7B" w14:textId="77777777" w:rsidR="00221ED8" w:rsidRPr="00C96ECB" w:rsidRDefault="00223E06" w:rsidP="00FC5D30">
            <w:pPr>
              <w:pStyle w:val="div"/>
              <w:spacing w:line="290" w:lineRule="exact"/>
              <w:ind w:left="360"/>
              <w:jc w:val="both"/>
              <w:rPr>
                <w:rStyle w:val="documentlangSecparagraph"/>
                <w:rFonts w:eastAsia="Arial"/>
              </w:rPr>
            </w:pPr>
            <w:r w:rsidRPr="00C96ECB">
              <w:rPr>
                <w:rStyle w:val="span"/>
                <w:rFonts w:eastAsia="Arial"/>
              </w:rPr>
              <w:t>Native or Bilingual</w:t>
            </w:r>
          </w:p>
          <w:p w14:paraId="7822E8A4" w14:textId="77777777" w:rsidR="00221ED8" w:rsidRPr="00C96ECB" w:rsidRDefault="00223E06" w:rsidP="00FC5D30">
            <w:pPr>
              <w:pStyle w:val="div"/>
              <w:spacing w:line="20" w:lineRule="exact"/>
              <w:ind w:left="360"/>
              <w:jc w:val="both"/>
              <w:rPr>
                <w:rStyle w:val="documentlangSecparagraph"/>
                <w:rFonts w:eastAsia="Arial"/>
              </w:rPr>
            </w:pPr>
            <w:r w:rsidRPr="00C96ECB">
              <w:rPr>
                <w:rStyle w:val="documentlangSecparagraph"/>
                <w:rFonts w:eastAsia="Arial"/>
              </w:rPr>
              <w:t> </w:t>
            </w:r>
          </w:p>
        </w:tc>
      </w:tr>
    </w:tbl>
    <w:p w14:paraId="3B0BA826" w14:textId="77777777" w:rsidR="00221ED8" w:rsidRPr="00C96ECB" w:rsidRDefault="00221ED8" w:rsidP="00C96ECB">
      <w:pPr>
        <w:jc w:val="both"/>
        <w:rPr>
          <w:rFonts w:eastAsia="Arial"/>
          <w:b/>
          <w:bCs/>
          <w:caps/>
        </w:rPr>
      </w:pPr>
    </w:p>
    <w:p w14:paraId="493E7D51" w14:textId="77777777" w:rsidR="00221ED8" w:rsidRPr="00C96ECB" w:rsidRDefault="00223E06" w:rsidP="00C96ECB">
      <w:pPr>
        <w:spacing w:line="14" w:lineRule="exact"/>
        <w:jc w:val="both"/>
      </w:pPr>
      <w:r w:rsidRPr="00C96ECB">
        <w:rPr>
          <w:color w:val="FFFFFF"/>
        </w:rPr>
        <w:t>#HRJ#71d40dbb-22f7-42ae-b1a8-2e2945d21bd9#</w:t>
      </w:r>
    </w:p>
    <w:sectPr w:rsidR="00221ED8" w:rsidRPr="00C96ECB">
      <w:pgSz w:w="12240" w:h="15840"/>
      <w:pgMar w:top="500" w:right="740" w:bottom="50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charset w:val="00"/>
    <w:family w:val="auto"/>
    <w:pitch w:val="variable"/>
    <w:sig w:usb0="E00002FF" w:usb1="5000205B" w:usb2="00000020" w:usb3="00000000" w:csb0="0000019F" w:csb1="00000000"/>
    <w:embedRegular r:id="rId1" w:fontKey="{E49CB546-2A92-45AF-A8B0-7ED2E92C3BBF}"/>
    <w:embedBold r:id="rId2" w:fontKey="{62C4F3CE-9BED-42F3-B088-D6A22E5CC2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576D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EA69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BEF2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640D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4646B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B749C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3ABA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8FA3E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0CC1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A8ACB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5024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AE88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A8FD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405B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20C6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B64E1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E2DA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34BB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A24D4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3A6E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2076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4883A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14A0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06EE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7A8C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EED0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821A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5166D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CCEF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D2AB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5E1B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AE22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C001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1C14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B60DB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34B5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78204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2641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8A01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3AB7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A848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742A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72C3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841D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7211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10FE0983"/>
    <w:multiLevelType w:val="hybridMultilevel"/>
    <w:tmpl w:val="621EB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DB34E1"/>
    <w:multiLevelType w:val="hybridMultilevel"/>
    <w:tmpl w:val="F95CD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D8"/>
    <w:rsid w:val="00221ED8"/>
    <w:rsid w:val="00223E06"/>
    <w:rsid w:val="00940A67"/>
    <w:rsid w:val="00C96ECB"/>
    <w:rsid w:val="00FC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2589"/>
  <w15:docId w15:val="{9EC841E4-F615-4430-835C-FE8A8273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10" w:color="auto"/>
        <w:bottom w:val="single" w:sz="8" w:space="14" w:color="34383C"/>
      </w:pBdr>
      <w:shd w:val="clear" w:color="auto" w:fill="34383C"/>
      <w:spacing w:line="600" w:lineRule="atLeast"/>
      <w:jc w:val="center"/>
    </w:pPr>
    <w:rPr>
      <w:rFonts w:ascii="Roboto Condensed" w:eastAsia="Roboto Condensed" w:hAnsi="Roboto Condensed" w:cs="Roboto Condensed"/>
      <w:b/>
      <w:bCs/>
      <w:caps/>
      <w:color w:val="FFFFFF"/>
      <w:sz w:val="56"/>
      <w:szCs w:val="56"/>
      <w:shd w:val="clear" w:color="auto" w:fill="34383C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profTitle">
    <w:name w:val="document_profTitle"/>
    <w:basedOn w:val="Normal"/>
    <w:pPr>
      <w:pBdr>
        <w:top w:val="none" w:sz="0" w:space="10" w:color="auto"/>
      </w:pBdr>
    </w:pPr>
  </w:style>
  <w:style w:type="character" w:customStyle="1" w:styleId="documentprofTitleCharacter">
    <w:name w:val="document_profTitle Character"/>
    <w:basedOn w:val="DefaultParagraphFont"/>
  </w:style>
  <w:style w:type="paragraph" w:customStyle="1" w:styleId="divdocumentdivSECTIONCNTC">
    <w:name w:val="div_document_div_SECTION_CNTC"/>
    <w:basedOn w:val="Normal"/>
  </w:style>
  <w:style w:type="paragraph" w:customStyle="1" w:styleId="divdocumentthinbottomborder">
    <w:name w:val="div_document_thinbottomborder"/>
    <w:basedOn w:val="Normal"/>
  </w:style>
  <w:style w:type="character" w:customStyle="1" w:styleId="divaddressli">
    <w:name w:val="div_address_li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lowerborder">
    <w:name w:val="div_document_lowerborder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520" w:lineRule="atLeast"/>
    </w:p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table" w:customStyle="1" w:styleId="documentinfoparatable">
    <w:name w:val="document_infoparatable"/>
    <w:basedOn w:val="TableNormal"/>
    <w:tblPr/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table" w:customStyle="1" w:styleId="documentlangSeclnggparatable">
    <w:name w:val="document_langSec_lnggparatable"/>
    <w:basedOn w:val="TableNormal"/>
    <w:tblPr/>
  </w:style>
  <w:style w:type="paragraph" w:styleId="ListParagraph">
    <w:name w:val="List Paragraph"/>
    <w:basedOn w:val="Normal"/>
    <w:uiPriority w:val="34"/>
    <w:qFormat/>
    <w:rsid w:val="00C96ECB"/>
    <w:pPr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Veronica Benitez</dc:title>
  <dc:creator>Administrator</dc:creator>
  <cp:lastModifiedBy>Administrator</cp:lastModifiedBy>
  <cp:revision>2</cp:revision>
  <dcterms:created xsi:type="dcterms:W3CDTF">2025-10-31T07:28:00Z</dcterms:created>
  <dcterms:modified xsi:type="dcterms:W3CDTF">2025-10-31T07:28:00Z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71d40dbb-22f7-42ae-b1a8-2e2945d21bd9</vt:lpwstr>
  </property>
  <property fmtid="{D5CDD505-2E9C-101B-9397-08002B2CF9AE}" pid="3" name="x1ye=0">
    <vt:lpwstr>uIcAAB+LCAAAAAAABAAUmrVy61AURT9IhZhKMTO7EzOzvv7lFZk0GY987zl7rxWbIwUUxmEMgWAO5ykM5VAI+vuNkyJO0zztDvBCj64leQTrzmavne4HUMfqxX3JyvlXtSQ1JUiASM9NQmtNGORhHeeDgR4MA8VT6apfwcXkjf4tEb3PItbnBRpbWjW/KRJM7Iw0EgdXF0M19rsspJNw+I/BJVN9F70t9RXbRJeG5oj01qY+LBBFOC4LGT8zLPW</vt:lpwstr>
  </property>
  <property fmtid="{D5CDD505-2E9C-101B-9397-08002B2CF9AE}" pid="4" name="x1ye=1">
    <vt:lpwstr>SBfadlYPVXXy3YZEgunFgyjhJy8AAhBaJwZyku55yg/FcanENfwEbtV9k8HmiY7xRqVbH9NGlQ+TSbINImBUOeWe65Wfb/4afnW+vbjU1l0SceKlFofROaPo/h0pYh4peNqaxhWGTqMDb+WxavU5k5VsojqDF3GavQEKGRy5xDE4V3V8X1djFvWkdshlOY3cRBrzsgVE0KZ2xUV0XQdtH21opNtJwUohxWrgt/k6lXxrkZ4T/fjb59thBDcTimG</vt:lpwstr>
  </property>
  <property fmtid="{D5CDD505-2E9C-101B-9397-08002B2CF9AE}" pid="5" name="x1ye=10">
    <vt:lpwstr>kXq+i354kI0g/AOVj98zUU5obVJwtenul8BrhdzUaEy24W0Y8WjQENAlO3FFOfhGF3piO1Hn6p+qEpWqhsRVHoTojRHwXd7dv6E1/W+c6zxgk55/a0wfdhJ/ej2cuUzLBLZ3Pow7HXoqeAYN4N1AzByPeCK5J10PD5rjCJiV6pBXjI8a/IhMucf98OUWNbBtJ+tJKSgzgiOgDyvJMnDnmY1INuIxO2/L0ASgJoSJloz5QwOWdAk9ks+iYeGHi9F</vt:lpwstr>
  </property>
  <property fmtid="{D5CDD505-2E9C-101B-9397-08002B2CF9AE}" pid="6" name="x1ye=100">
    <vt:lpwstr>ZzAPW+TuPz/F1aNfv1fCwtiyFivYJU7dsn+z+sCnUHfagucGf0Z4O4q32iwdaTeuBkf6Ctc8lv3MuE6/+J0ckx7fxQ/jW1C69aDX1dYiyYXwAlHGDzzAyVuwJElLrtO1g8uRpFNR5Z/FsI9/fqYQX+9KsbRPn4LSdkPAZdkOoYHCHUsExZxoxyaXCtKEyxIq9h2XnwGQMzu+xk7wmZxjIOj7QGpHMgp/T6RUk11f08ruH8qTf+SUNbK3uJGMK4k</vt:lpwstr>
  </property>
  <property fmtid="{D5CDD505-2E9C-101B-9397-08002B2CF9AE}" pid="7" name="x1ye=101">
    <vt:lpwstr>Z89cdLo1g+u79wyKJv5ntE2QglVuiUn0SDE/w3VZHsmOwIJiy8WVspG2G2SsUSf44ddGlDJKD/TWu0zzTW7d1h+5QPkXFgZcYPswz1p3+aK0JaVDrS717oZvii83cYx+6SZr3HODaMcyVg7AflQUbm98rvDOztBisyQYcIUrgfKk64Uhg77dPWi2SQ35cdK/zLKmwlalQVZQIFDiplyj06+zPOPQPEkijxjpCnQLC1/wpY+osr4yMXAbxWtHhAd</vt:lpwstr>
  </property>
  <property fmtid="{D5CDD505-2E9C-101B-9397-08002B2CF9AE}" pid="8" name="x1ye=102">
    <vt:lpwstr>l2A0MlcYI7Mx3AQrmhN2I4QUjmLRhkUf6FqSG2VASeaJgeWrd83wX3gSO1jHJxC9INBOYeJbYS9c7VX4bCw79upOvL4GVmbhNjZf58Ohp1/yzcY/U3IScbuBbGASmQk6HW/lnFQ6M69Xtom816cfF9KtCrS2cvg8/38NIvyXekq3yw3HFEVGfB8gW46Ad8DtK8VN3vEp38/3OXr80MP0em0zW40g6mS5cUhJDLoFUonjL3yQd7vhtcTEodx7/vv</vt:lpwstr>
  </property>
  <property fmtid="{D5CDD505-2E9C-101B-9397-08002B2CF9AE}" pid="9" name="x1ye=103">
    <vt:lpwstr>s+dTmkAD4KpEV9B7UegLWLEyTGgFL7j+FyfnTb2d1OJ2t4tTijDLNOTDQjjCqCynF52EZmMiNnb1/yqoBlnmOvYespf6Jgp7cslB9K/re/k9RJC07o7c04DKW8mqnHtyC2TwJeEYcpOF7BT1w+Es/dXl5LFpgY4U0iCxWv71IBheXBVm7hdZMQytQzgzgjnzse8PPZPslPLGe3cI17IxLhrzQcTKHXewVrQXdflVhe1B1R5JHMA9YlbVqEwTB8W</vt:lpwstr>
  </property>
  <property fmtid="{D5CDD505-2E9C-101B-9397-08002B2CF9AE}" pid="10" name="x1ye=104">
    <vt:lpwstr>m86HTsZHgizwTeQbpylZbpyLsYYktQw/bpIhC2U2iq1ur/Vaa7fH2xDRlqDwPwuVYoCO4u53sScG+9D40NlI4331QCPiVlDYL6kIDnvxnXWKv/ezXDg+NCTW3sRUbQzipZHW+mXm1JAUr6HwFDfrt32DJCVOuIhFGVrSWwTG4XduH5vxNSeXKoNv5ceyhXyi+h9V/UgaiqnJhk27bplkEx7W0ZZfY3U//aH1MZaWwsco6e4P23De5hFlg5U8Elc</vt:lpwstr>
  </property>
  <property fmtid="{D5CDD505-2E9C-101B-9397-08002B2CF9AE}" pid="11" name="x1ye=105">
    <vt:lpwstr>l0bptkpy+SYo6xB7oX6TUFYAqKR6WIsG6ZwT0qvbdoz3IWKBi4+qv8r4FSTXhm748ovhPPf0uubr0sO03EJZEMhE/jWTAteabd15IAWjrzhMjbPTdVDobJDTTKdXGZo66MzPIpMEooB74dtYAP3PTq3lU/xDOS6RYe/eyL1b2HZTcQmFpuxG1CD1cNTqdAdjl4RL+HqW2Xk7HEW5lhDadKA1BQKd3hwC04mVAwGT7+jv5POmB1KTKXintaNxac0</vt:lpwstr>
  </property>
  <property fmtid="{D5CDD505-2E9C-101B-9397-08002B2CF9AE}" pid="12" name="x1ye=106">
    <vt:lpwstr>vYFVU9m+qgNIe3IVdrPB4EmpU5lSodH1spXUvQ6a2AvGJ+kH/Q5x6MFXLx3vWI42lwUFzMbyaj6RcN58uBF1wSQ5VtfFYs2Qm4cTKAgUkUF8+HjlHdljEUWtKStyteUt7dQ6hVaLvlfbASf4Reaq/REldrVSekw3X1mXdRX3jhlHCtOhjFN0XvE+DbeRAz+KtZVcMdRPy8S1yJDmEFq2FvZFagivnQZkG+RkwmjvQWOgsy2laZ7VIWAqwBs88h/</vt:lpwstr>
  </property>
  <property fmtid="{D5CDD505-2E9C-101B-9397-08002B2CF9AE}" pid="13" name="x1ye=107">
    <vt:lpwstr>dzfxYGPJ+NhiE6+zsXtL7eNtJm3kzicRu3rgayB8jkB3vueyZyJQik9xLapx/PTQUp6lzlbdvrin76ye5ikLkhRAt+waHvlKeaSfkn0FcEQ4pdwSIU99QP0GweawwdfjLTobrpGf0HoCSJXQ8WN8AMfMBksLDqlJ/zbNPuqmEjMNTxIjpAxvSzUqAFt+blUYvyTZXLj9T6vKIvc/qBnVnADwmG0u0DJc3SIrrpqdb9MlV3gQGSy9KVfIOpErN43</vt:lpwstr>
  </property>
  <property fmtid="{D5CDD505-2E9C-101B-9397-08002B2CF9AE}" pid="14" name="x1ye=108">
    <vt:lpwstr>VLXCu+KsBQeQGqBR3Q/T9c2QAitdY3BQWP3wPw06nQ9tC99zJaiv9tlHZoIHxko5ZIS/enav+EZcyKC0R0SaT5QZWylwWkUb5s03lUOIqTVGDxR4Z10m7qzThecldpOc8+R2AJWdeSchov50OGoJXGyb9xYFoNcB8tfuypqMvyn4u05tdvPES/3OOBhgMmpip0fyhOIaatj9+EIFWFiZ9atVB8JuIUV2nXdP9UUOM/b4CCwg6nyYfuL3T/WGnBW</vt:lpwstr>
  </property>
  <property fmtid="{D5CDD505-2E9C-101B-9397-08002B2CF9AE}" pid="15" name="x1ye=109">
    <vt:lpwstr>HJvqTEIfhIrhDalEr9/u+ap7er/MCqOLcIhEEg4dhV/DgtlMKUNMyDawa9Lodl5ZXXXOV6Bgn8GeBqptz6WPiqI+ZyuMXJL6g0U79aQlW6yjtQ1iOApuyNnd1EfnWSdY99Aksjq++Czs3mtVEuDuSb8hGFvPzHfKsYGBZrI/rtr8jxRSwkG33tq/jdlZ621jfIdDhdPMzt5S83hRZlGQ2vRHjBRD1gCSnaOaDe28I+wVfotzzMmViDnoaMI0pMv</vt:lpwstr>
  </property>
  <property fmtid="{D5CDD505-2E9C-101B-9397-08002B2CF9AE}" pid="16" name="x1ye=11">
    <vt:lpwstr>NsgJU1ydJbClXA+rJ6C6ypW3HiwxzXNvnOeRyGYiiQI7riHZOZ76LFbdT2n2DqI0cp/xwKXe8QjzkoPgEmksMpu0O8vm4LphDdMWx3wnK3DWrlXvyqYQPanUAS737nAP6fVHJutJJ4WAjQeTqFTGBmyfFBNc3xTXOHnPSixyFGCrOHpjnnweK4m8+o0hHz1BCfqj1OAMeKIhZPOwJT3RUEP0ioYP8SSJFBt6REYqCtArLtzq2gwUO38D6SxXuEv</vt:lpwstr>
  </property>
  <property fmtid="{D5CDD505-2E9C-101B-9397-08002B2CF9AE}" pid="17" name="x1ye=110">
    <vt:lpwstr>8dfWSrJh3GvwUlrucwiMGv9Zzkr+sBPZDqJaQh7ocYizF151ueWXjZ/MAZ+BCvw0tPure7/LO7uUk55PUoFJAKvqlrzQLIyHffpxGvRiVppbXQ1g2vZe4HnWMr5nLMt+XO+KoS6rOmjUFnIcmFK5Ym+iLFTJXAAM7nL3iNWLAp0AUCcL8bLeVBH07OabqI7pROf/7NBVB3/TV79NN43tOL11dnfyVVcGc9mDjP4GTn/tKI9lmmWJgIQK8O9UN8O</vt:lpwstr>
  </property>
  <property fmtid="{D5CDD505-2E9C-101B-9397-08002B2CF9AE}" pid="18" name="x1ye=111">
    <vt:lpwstr>ZZ4EnRlyYFXLUxDsGc4ws5GCOsplvN58edk/113UIfL7v6I8RXNaRxmQfW6kpx+UlrPcIomrsdDvhKrPlwjpGHcb2V78qfiNBh2ztaqi7jAvsQCyvODVVbBpDSDSJjQf+EfTC3UJwU+EvVJcPg3Eig3PKe1BwX06fEHEOXm3YJys9xRqWwSypzT9olf6gXyeyetquHIFnZNOAo+INFnUvw8XClKgvim0njfTt5gmJmXtK+NEYol7IbF8E/dbq9g</vt:lpwstr>
  </property>
  <property fmtid="{D5CDD505-2E9C-101B-9397-08002B2CF9AE}" pid="19" name="x1ye=112">
    <vt:lpwstr>L0UYWvycchPWr+RhUOubB2kkvWCaEbwerdjSO1j4LBEQBhl5dGaJKbypXjCqh70DI1aZqb9ZgnDgh1+9gPnu1WdFqkGOv+1b1LdskGcMVbZOH6KSVc3B0F6iRZjSPWvrt2DlsUiYqegqWn9s9ImibQqp4ZN97Z5nWWpWSo5UW3msvmDdy4YT8PXpuXQAGNujpHidM+EYXeeW2Gzoba7/5ZWei2svVwQGGS8KKb1EJvg6gAd6hVJ17dgAST/ezqT</vt:lpwstr>
  </property>
  <property fmtid="{D5CDD505-2E9C-101B-9397-08002B2CF9AE}" pid="20" name="x1ye=113">
    <vt:lpwstr>lQdqVL7XgE4fpbi9cxfqbZI4J6+yPqHQ8OVQL9zlo5b4DVLNX7BpSt9phAindtoHFRB5NlGB+AtLoLLnDNHzMlbzbWjGWR/jYm1AApirvaquae0PGBh/6RN9gyA5MXxJSCFxGBj53b3/cS8xeepsGCA966FNI9dXa+ZZ/lIYMsYdxA80QL53M3eYI95qpLWNFDvlYMtdTPfRI7cQx2Q4piEP2r9Y5qWi4haRFWYFQhY+/ddQvo7c1t69srwWrOL</vt:lpwstr>
  </property>
  <property fmtid="{D5CDD505-2E9C-101B-9397-08002B2CF9AE}" pid="21" name="x1ye=114">
    <vt:lpwstr>UgJu2vekZ8ufFUy/hoCirmCTPjkMSo5IgSG+gb9f3+BFevuprraighoyJB74dSBAuO5XKbcAvgDv2Vn2yg4ih2nGiHvrS/SOUhP/YgnXgRepMAjXmLTB3jbS1aTmXcbiJk29vVr8djUiMOfY6ZNBiV1ERLlpuepYp+GnBD4bJ1bqsxF6XKpBIpu+nNcVJVQNJG9eIlT8r8wiss/H+h/KhmrG9NVaD9anIBmkmSOPUCDAxhQMQgZE5WgWBOu1VsM</vt:lpwstr>
  </property>
  <property fmtid="{D5CDD505-2E9C-101B-9397-08002B2CF9AE}" pid="22" name="x1ye=115">
    <vt:lpwstr>fUa42Luz02d9sMcHeP0X8unUoDxoBoC1lGAQij395dpYBtcpTRoTo6/3xVn7lXQRIbXk65/gIOwnsc9e91G5uKEZTpqrevHvp0J/ghqvd9Fq7a//mzEsjMTuLkaZzNOvnx2qBDdz2ZwdY31daQBGkv5LAgu6A3yPonLwZ43aDcHSHnqkQNnUx8P+mWQ29aRDXArzUzCNo2ZDhfISxHJCl2/14s0Xa7GRk1vo5Ys1cqQH8vGSEzSHuEcFdQaMZsm</vt:lpwstr>
  </property>
  <property fmtid="{D5CDD505-2E9C-101B-9397-08002B2CF9AE}" pid="23" name="x1ye=116">
    <vt:lpwstr>xJebeQKEokLS6pEQ3zaTZ7Jy4kMTK9bZUvkmlPmJP8bv1JF+C0nkTgTsW0pgFje7cNlY0lMQZt92VyNiPmkfesWFPaRgZM28GEtr/bT1SL5ms+OxXtDtwWsySALcLdMWJN+3DkxzxMhMNLzOFUnUKIP5oST229V+60mSHoglxfaqeyPSV4xwFy5AO7rJX82x9ODN/c0oJLA46SmCPohFMUWtcqVUjAPofrPQJ0eg2Fa1PL14rtfASKlzjyqdCor</vt:lpwstr>
  </property>
  <property fmtid="{D5CDD505-2E9C-101B-9397-08002B2CF9AE}" pid="24" name="x1ye=117">
    <vt:lpwstr>RdD56sE2ijbKSCZC6Nx9B+cW3Ut6aae47gXZQx4ydC4PL7eGxqZqF1Uky2ALZqJknBqqy/QsfHazvX2W/A8/5xhUfJUQbvjIbp6J8shDu2HisIRyjQKQRdpSPRgu2tYgD0gVHmEzo8Kr3IyKHOCLOxJqVQNKi7sAMJ/PG07IYiLxlXDkcEoev1O63seB2p2p9z78ivRzeVpsH0MXChtQFR16tp71osjSXpBgnMvqk1jiqBmlruLrKui99ragjcx</vt:lpwstr>
  </property>
  <property fmtid="{D5CDD505-2E9C-101B-9397-08002B2CF9AE}" pid="25" name="x1ye=118">
    <vt:lpwstr>qwiyANiidc62JIHFR4sf6qPrf279K7rjTISI/5GPf1yFf3bSID4orSVfkHg3MNDWpm9et8PEDXeuaYL4WAt1C7+eY8Y24cmZhJk2n1JOpga7+Z1tiyX/1jNOdiUSXSeQKDw782bidVcHzZpSrdaQAdFdfy5WNndoo9wR7nCsg6NIUozYP4lT1HeZOeoDlBi0J48lmBEhm8oqud1QF8CO0VFljGihWY0I1K+AffODrOhUvSUsc4d34ZvSOIN+NaU</vt:lpwstr>
  </property>
  <property fmtid="{D5CDD505-2E9C-101B-9397-08002B2CF9AE}" pid="26" name="x1ye=119">
    <vt:lpwstr>rs3sWBqcejgiq8qEB6PxqxIraHkG2M3frBNmw6D96vZCKsRrACK5anfINFBdJon6mC2QCNPxoUjCsMKEX7veGQ5xzGpbjlLT92tgGKLTAntxZAefIg0Ekhs2jf0QmAFnNGcrTA/UrH2v3NIrwMpWhMUbtOeF/eVUobL81TweUhQQ/Lkl2sGfHnKEVfFIjn/5RgkO19pmff65S30HOLWo7OaKiFRnYnb+m1s+HatNqzYDO7E/0OZV1cD9LV5Cv92</vt:lpwstr>
  </property>
  <property fmtid="{D5CDD505-2E9C-101B-9397-08002B2CF9AE}" pid="27" name="x1ye=12">
    <vt:lpwstr>vtmi1JmfZuVLWRekHdXgs7rurGyEp6/9Ysv+ho161N/K5WIhk+XiDJnCjBsmOllYZQTwqffbb9G3s1HnR3Hlyxh17CBJxkwBY4qaUW1dPxBQdUJ+ml6vatiKT4ltpAZE6uNHX6aRmtq1MDwVa+g4PXGFItENUd66EgXT5aTjMdQHauRfK2fL1yeFs5IVA39/WHD87QeH1uTl9WMdRfKZxdIvylUTX4wcEnadkYb5G2D4oYQBpYakQmSTYEooMXD</vt:lpwstr>
  </property>
  <property fmtid="{D5CDD505-2E9C-101B-9397-08002B2CF9AE}" pid="28" name="x1ye=120">
    <vt:lpwstr>g5z1H7IY6VB9zg2fVO4Xxx4H1mVQg69P+HCYpcwMqPOVUxgvIAK6mhagGc1RGpVP1TcDwHYjBqspt+1qvDDpo0FwGkZgPlSzEVvv/7JLi8wNKz66Jgo5Vi+6VE+rmoRMf+w64f/bYZGvq6E4vhZrsCFiVLnoB9GTt8WH9oFdW+BuY2CfyVfIHKfawKEoOvJFbmrvBDC3Hl8UeqOyp9yFy9NCpMs/U6h/BW6xJhOPaRgCmm3tPtJGRw83/6KQDzn</vt:lpwstr>
  </property>
  <property fmtid="{D5CDD505-2E9C-101B-9397-08002B2CF9AE}" pid="29" name="x1ye=121">
    <vt:lpwstr>RmL3zsbI1q4Pf3IbyqEcWr5id3JDU92oXJwMhMQpRH2OagJdWL0pyXknGUrlNM2pxrHBzOMxrtsQ9P3hXy2LHom1CsrgR66UCnliGBtpRkxUpzreOrIFXkyxGJLwQS+Xdi0I9uGTep5vZgiHLZmLJjCY8rjuJiUOaGgRorcxlGG2MGz+Dp3AMHwG++sF1oo/uT6XrEH61qTMdJJ37WytO036ZyqoPlRLEan5QpNZy172JcRg2Tc7P5CSFBW2LTD</vt:lpwstr>
  </property>
  <property fmtid="{D5CDD505-2E9C-101B-9397-08002B2CF9AE}" pid="30" name="x1ye=122">
    <vt:lpwstr>6paoz43dMn6gP7lGgO1v8pGLPsHIMucRy4S6oJ1wu7Jq0KCx90cZfNzUQv+zk1frlfVUWw4k06DaM50NuXO8g9TuzplINmGiFPXb7CuKCy8ayVJyob3ySUHAY//cdpLO9pxPTeeW8c3QYT4wfPy0mhDUxjRkwpT8rLsuD3VUlVroSiZXqxRl2LehK2ru3pSY6d8ENd0zYmX9+cANePdXbXQRAG73DsNJ6y/wnWZUUi/8OXjHh34Y3dhe0mQVBhU</vt:lpwstr>
  </property>
  <property fmtid="{D5CDD505-2E9C-101B-9397-08002B2CF9AE}" pid="31" name="x1ye=123">
    <vt:lpwstr>4/AUuzPqY5YdeUGI9i61kfWMtuNWaoWIBIRxVchMFddCHkPfZH1zs/e6eU42qS/S+fxlFl5K4ubErQnWkA5J59NBprFIOAP4BPLu7bJM3C883ZNy4UbuwZ4egw3vVIMlAHAbSuCnK/JZG5AheDBQ0qAch8WBni8wnygPB6YwmiHjbYhtMDQjwAmR918FksYEeviAQIFSxcNfCIx/J8LOZZH08EdyJT3EYWGout8lc7aWR785kHQw79z8BNemOJS</vt:lpwstr>
  </property>
  <property fmtid="{D5CDD505-2E9C-101B-9397-08002B2CF9AE}" pid="32" name="x1ye=124">
    <vt:lpwstr>J9N7JMRZX8IuSKhC4NCfXoDltg8Zea+Tr/eEGEHhOFkmlkUF4Jenc+xNu6VtWeOl8Sbe4ruX+KjrceISrOmAemNcFHOA6fphjQmyd3Y8KUW60JnuCnYqSEjXwqu/xCekJ9hhgGa1P00HrsK0ACrJFKsWofICfz6PZ32JPLpV14eKJJIAgPlgaCw/VWAN3VhfZeP1R/8FbS/BeoJedzaicZLxIbAfKjN7Slek2M1kU5/tl4y9bluk99MEs/zFSxd</vt:lpwstr>
  </property>
  <property fmtid="{D5CDD505-2E9C-101B-9397-08002B2CF9AE}" pid="33" name="x1ye=125">
    <vt:lpwstr>6zeaHG6nkbAfNvLHXkE/iKwSWB5/mnpFNYRwpK03HjhjOnnoSBGpU/3ie4CCPHEZ1kavgb2TugrU5MOfUpLRASWqQB0DZE+ALz4+J1thrsLXvKp1sXm+VRYRn1OFxLwkn+yBDwKLkn4yBHW3uTmOqfHFBjFxtLJ7kTpp0PzfQsSBtVr1Pavq98fpmDfimjE3Fw4Igb3UIwZYJiWSeEo5nj/v6CauBrX8tG7mLXPL+1+CBhbsvgoUNac7AxCQLeg</vt:lpwstr>
  </property>
  <property fmtid="{D5CDD505-2E9C-101B-9397-08002B2CF9AE}" pid="34" name="x1ye=126">
    <vt:lpwstr>kYMkdnc5NtS9uy+ad4DaNdnxMI3q1YPfRCsZShLPp3Q5scoB8F6imY5TJqHltfYbPWs91jcezpZqPD0rTaEcro23C2bvYlyGI0MW1VzOJ2u0p4/FihXUEVzSa+RUojUpoFr7NflripGQOjFv0GMFvIyegiFoMF7eQil2C2ZdDcvzmOZGbtH+i6cO9pgt8FfBFGQWrRUhmEw1bi0+IchvLRh5+cmUwOgf0OLjL8ROb7rZa2an1echaXVLH45vfav</vt:lpwstr>
  </property>
  <property fmtid="{D5CDD505-2E9C-101B-9397-08002B2CF9AE}" pid="35" name="x1ye=127">
    <vt:lpwstr>32JBfeFDYcePgvDax/jDceOKAH47P/fgZPMFrMyLpgxmM+fqfFLgTpxp/cLCehT8RTigYRkSrvge1oLZ/n4jFYHfi1/8amew09tFqshcx20fu97AWYHQZeZlUVIWl2HAvvrE7yTfiB6+6bVzXUYn5NW/TpEspH0S3qSE2aWvQLswhxZPSWe85wVW1/mlSBBrf3+3SAxqfotPd6cEVu3AGdU0RDgiCYXpOS3GtpLa5awWWCs3toeenaSv/dtH5kP</vt:lpwstr>
  </property>
  <property fmtid="{D5CDD505-2E9C-101B-9397-08002B2CF9AE}" pid="36" name="x1ye=128">
    <vt:lpwstr>+P/aVTNS4LuWyVbUtkGbh5n9P8gPp/qEX+shyxf1q2AF/1yDJmIYXNGijfiCT99ttjos/gVK8Z5sYDfyU2sYY2istAbDWQ42bfzNXORyPQpE3BWCaM6g1syjzS7FXxZDz4AM3uhHnustSI+d1IXdfp9SL74Sa6jLuaqAO930k94cA91ZkCPaQkxWa58prAyLA35uhKeWeBJ7vPKaTSOaA4qShLvncyXMTWGdGoPXPEvYVmrLjMQLxo5driSO9aB</vt:lpwstr>
  </property>
  <property fmtid="{D5CDD505-2E9C-101B-9397-08002B2CF9AE}" pid="37" name="x1ye=129">
    <vt:lpwstr>Ge0x3MfRQCBepebZkfJ7Ej6Hz2kdKaZnXNoMwvU83f1lz+biVIUXZyzJRojx9BvxaWuFhOPDUEf2i+xH3F0mzugnWBnzaX8fsgF67MX+u1jGeyZ/9dCSlZ5E6e0xmMLwO8So2FMiuuuA7UCIQrlgTEmTjRYkGoDsc2fWHOcUTPtJ7pyE3ZT9O32DObVtjMJE8qBPwMEMBWPPQQBNxiE6voi8cfAHycSp176bO1mqsQJ5xe06EGsreVpbF7CYTsi</vt:lpwstr>
  </property>
  <property fmtid="{D5CDD505-2E9C-101B-9397-08002B2CF9AE}" pid="38" name="x1ye=13">
    <vt:lpwstr>CC7lGWyoJp7H1sQhbV5Xv270NVaKwPqPrUkjLkiF0xsSpKn6wn6la7QdGR3KjOke683wIY4eZzPMdfeTBEfCv5K95tvUM/4zfFIkCpyy279XSqvXPwlTcff8x2ncuyzCKvwrYsLDAnef5pVXw3dBC1aPpmIOivJmsPJo2nvWccYnz8+jzXLXceGUrZrZCTPp0A4dESPvU7VmpDtoVh2o8J2I+L5rzsNMuiZ2Y5jNyM4LFboBGHWuM8IUrD3OaVH</vt:lpwstr>
  </property>
  <property fmtid="{D5CDD505-2E9C-101B-9397-08002B2CF9AE}" pid="39" name="x1ye=130">
    <vt:lpwstr>/6M54E2UpVAsKwXPttTmoY4uwXBeRJTmyzSMu/qd8fJGnR4Ztbv+ht84S9Asyw7We6UKdqgwsisnp91KlRf8EDoxj4e3Mf5UCWiNLCAKw1pDXd7Eq2A766ks6frWsaaN5qSdZe7eQm9+TloJCgt+yL12tBQb3T6U6M83gvjtVEnwZyB+F8MB7WztO9NxoU33e6LO++I1s0OFNAD6sZGksUQUP3pTgLHkWe1q4HH0vyahn1hAOPcurp/dllEZ3vF</vt:lpwstr>
  </property>
  <property fmtid="{D5CDD505-2E9C-101B-9397-08002B2CF9AE}" pid="40" name="x1ye=131">
    <vt:lpwstr>OnZwTW9bcgMd9TvzctZZ7tdTmkUoXcN19FHiGwSFk/KGhi3J3w1bGPRUMB+lqb9SoHyrpmXp3DkS9pQrAu/crQyFS1OWKQjoUy0EnA+gddS37q+zW3/6kWO+aeETnd/ML9yEuTWe/QBXVZL5eHhd8uEfemvILYrJ2XKYg8AeJ3pNfmRZJ6y5Wg4Uarfzxm2Diy0Du6Ez4xN3EvJEbG/EM6lkBRAwWIX1yWIuxtDIfZD0ZtN35Heolh1qfuzvqos</vt:lpwstr>
  </property>
  <property fmtid="{D5CDD505-2E9C-101B-9397-08002B2CF9AE}" pid="41" name="x1ye=132">
    <vt:lpwstr>4m2t+T5K/GqEl0cQ466joTfurArG/D1CskC8uANFLE/iBk22/uOPncqijQS/cQM+Ed+oTyZCahHAr3PairycaTfzD1xq2e//X5yFXOXyeRfKM6D5k1sHpQxK6BhE+YYGxrPOAMR0uzEotBNtd825W/ScN42Q31mDAzDP/fkkF4YTsI5dVNOnrZxsmxWOU643++8hTuyXZoU+UyZUJbWJDKfcf/HVm1TFVW1x579ndZpz/NPTeOATslFq6+tu/C7</vt:lpwstr>
  </property>
  <property fmtid="{D5CDD505-2E9C-101B-9397-08002B2CF9AE}" pid="42" name="x1ye=133">
    <vt:lpwstr>Mvl0XhBw3mTu4ArKsgk+gS40/Coa06tsc1r6qnkwdgHHJxw64Dsf58c76P0DhSm497UiQ0iEwXkfB7o96WucG6KCiou5AfoDH0RnC5MJQAHeSxpUiMCAB9Q+TVq72/YnYd9IC/CmvAy2f6GX725H2d7cBKxrKYu2XWh4fRhuUrPtFN0WaSomYRXX6zv68zZUwOIizff4qOG9ER4EgiB6IQAgzQLAB3gjvUYZ3wjtpTr/8O3RVv9dBR3cC6TcoSE</vt:lpwstr>
  </property>
  <property fmtid="{D5CDD505-2E9C-101B-9397-08002B2CF9AE}" pid="43" name="x1ye=134">
    <vt:lpwstr>U4OMMCxdo/OvDjE5taSPGmpTaY6S4C0tBwKDFUr+L3mLnR/XlYATCF/mTe8MvWMxMeF9rWzcrdIewl9fmgDXLu81T2Qbe75iktoG5iIqpfNClnAUfO8hLRBjwSh+HaWBiNZl0rPAaOgzMVBY1IjS7vrq4SEAg4rK0XxpfZFlVykAsnxN4+NvoovGMaRzq02TFBVHDv+VGwwqIdlSeRdc6tEAbAiKxB3TjpmwiGQqrNHqYUpol7G7htYpdVPSmvA</vt:lpwstr>
  </property>
  <property fmtid="{D5CDD505-2E9C-101B-9397-08002B2CF9AE}" pid="44" name="x1ye=135">
    <vt:lpwstr>jfLSzebZavMc9K8B6Aga+wQrPTVAD+bcuSs56douHarR43EEWp7XFuXuphcS6gvXEmXKT+qScfRLgfav+3z0y6+kafBZbWytUY5SbAzX13QMyhDJvcfNrJrmtio43x2EYbzRh32B3OX0z6ghknsVSD7C9k3KcWViqnyjNo+yN871MqDxruyRduRWSOCSZ4tLPEdVS9QbqddGX6A2kt/0aiW1HSQj7dUBSwh6n2pa6B53+PrkHWKF1k3TMwpfYNz</vt:lpwstr>
  </property>
  <property fmtid="{D5CDD505-2E9C-101B-9397-08002B2CF9AE}" pid="45" name="x1ye=136">
    <vt:lpwstr>2MX8OQe9Xd4dTA3ND6WmtS75Q78p3sNvNAC0pU4BY56L7gApfDc1zILl5OPixf/dxpmhfXIqfKWdIQo8WMqiL2rO42XWMTIvys+AS1FS4Jg7Mxlej0v7Mdcb4vxN1rTuwVpO+nGmQSwQOwxxMxhBSm4kZ5JXDumv8bVm3scS16GULAZf533I0Az8aJltVelOGD51zi9LjQjkNxLZflRXOZbZcTgt8NhaYS32HHLrqGJlgiKb+8ioMb8n2u6jHhO</vt:lpwstr>
  </property>
  <property fmtid="{D5CDD505-2E9C-101B-9397-08002B2CF9AE}" pid="46" name="x1ye=137">
    <vt:lpwstr>0LJzR7SRtrbqLXbYJNV4M5Vvg+sTgcSos6dT0TD6rXmg97x2ZubOtw3N0bNp0ObTaf7cstyzZJNATOpKnT/igfkqEdz6PAZxyDXzTUdTTr9J5Dc9Yr8AtmwHHI5fEvXPO4a+HKuu4vKb9AuIeh/wDEfX3SmCIQ8hl3viSEu1f9hP5M48wmzzwqpTzlJzbtPPv339VWxL6uIcAAA==</vt:lpwstr>
  </property>
  <property fmtid="{D5CDD505-2E9C-101B-9397-08002B2CF9AE}" pid="47" name="x1ye=14">
    <vt:lpwstr>gzfZvSiSqTHa9LxfjI66alSmGcx6aeBiTPPdmnbRBHXkC/QtJ83VHW1xImRS79zFW/6+5K37srT/TffHcEDU2at+GlX+y7q9PfypbkZxlyCDoU0Hmkc1lxcNeowT8wh4kx5TfsmAuMoJLOl9JzV8Neth9/6/y3C9jl9p6+Muri4HhHHJF3Yxf13rfNRTH6o9yNWsu/vT9eFyP4d/iWqWOPPeji/k6WrmDi9QD4rrLQPw5a55+jiF1tRTrfV9Dwk</vt:lpwstr>
  </property>
  <property fmtid="{D5CDD505-2E9C-101B-9397-08002B2CF9AE}" pid="48" name="x1ye=15">
    <vt:lpwstr>W5hdX4jllXiTUkeyGh2b1l+aj5cz0N/KNm3BjGYygbzAp40/1h2jqVERQC1yAqGLr74pk/A37l5B3qc9U8fO+qiwmWw4orHKEO0GVylhHpa/fQLOSKpDxsto7m/6cSMRfVBTVdstJ6GuSpXLTBwYODM4w8yvNjDKZ03LxLk49wPXrOel6vxUC+SjK9mifSKVbarrg1msWi/6u3S7hIO1sHjPlYi/I+dwsrjJ/jGOshwfwBLKN9jp5zOrXo/KxMX</vt:lpwstr>
  </property>
  <property fmtid="{D5CDD505-2E9C-101B-9397-08002B2CF9AE}" pid="49" name="x1ye=16">
    <vt:lpwstr>dLifIpTFh0GVGNZxAfNOkSLSjsg1NnAPFV+TiZ5kCfL5JWZvDjlEmXms+mOrGswp31nguas4a946G/6A9LQ5nA+kJj89lB5dRfg6G910CioShQ/q7wWOWHGiwz+iQQ9dkv/ikZ3lES3NNPjUZw3agSmWZ95gRfKAyqnRfRk+I4l3Kmc7wSDVAIF70B6LZJeEF9H36ZMd/2yP5b77K8JuXGzEg2lkBfNsUv9R/Vxf5bIVy5lTEHysgtjws3Spa5I</vt:lpwstr>
  </property>
  <property fmtid="{D5CDD505-2E9C-101B-9397-08002B2CF9AE}" pid="50" name="x1ye=17">
    <vt:lpwstr>BBd2aTMQYusiRRfuifvNj3uavVpZn/V2z0nu/77RSGmnzuDgc/SdMOHMa9VJtjoaVs+ZLpUIR36rGxGRmr5w/wFnAc6ovzET7DolsLYWRozjmlOMzXUtFWSTaI4L+nGvUzT1uleCLcm7VkLULAO7hSf7R5stIADmFLKvB6BGlUY7OMKD81Qp5nqys+vI3tuCNmEAcn2Tx5D8AAPVJ2Dhc0UCYTM83vLD9/GWAlDpZaeu1+kxIFL9B0Ppew38UY7</vt:lpwstr>
  </property>
  <property fmtid="{D5CDD505-2E9C-101B-9397-08002B2CF9AE}" pid="51" name="x1ye=18">
    <vt:lpwstr>iWV9O3MfwhL+y0qpv2Q8HT6N/hdAqUDe/JE3ZfVg+QN6tg7OimvxnmVo92WYHCSTkS+NKSdrMj+GohMw+Uuk2EA/V7sF5+yJlecrf1Ag19RqSx7vgOz9mejHja5cUhXaWXlrN3ti3/B+jIrw2sws3Xm6oAbSLAl7G377fCd1uuIYVP4Sl2YqlBlGRhRZpxlGLR06M24V0634FkEXB75Ik97UEoHevJvreLwfOXSNvOlXh5ETeVzq8PIzFXZqL07</vt:lpwstr>
  </property>
  <property fmtid="{D5CDD505-2E9C-101B-9397-08002B2CF9AE}" pid="52" name="x1ye=19">
    <vt:lpwstr>bgrAYcQeIMwqKOLjmFdi1bIJme6JMXMFa6f/xVmoZ1Er97b8OPCMTQTp8nv1PXEj7Zy8euxeaIv7mz/RgIQZrt/a/gsyf6Eom+kVReby34MVjZ1Q3U99B1koGTjJ1LSPrZT5cHwyZIc0HQWtfNAET5C0c6KVyPXmTScf5aY79PhzT/59Ogyzh6WME6xn21pVgY4n0YPnfcUAKleCNvBGf74StHwwGU5YDMvpgXtsCIICgk1R0+eW9zkDZrQOrOd</vt:lpwstr>
  </property>
  <property fmtid="{D5CDD505-2E9C-101B-9397-08002B2CF9AE}" pid="53" name="x1ye=2">
    <vt:lpwstr>kHRf6VYwXMHcclYFHVGqeehSEneni5exJgVcFLpbu170kp5mQfBEe8d4vI3a5JW/AbStcJMr+H6LECfwpbJhPOWODyDOLBQnZKQYRhq0HgB1efPQIOODhAEPZWekh622OxPoAi7HNNBZoalzJtXNYypICATpDZ5izq8Qp3CzbPuGcvDebByQyPHi1Ts5iC5MZvEi+/9ecZ8+BoPnUd46+5BlaQa8vzX3m+0FDgicTAzN8k8JDywHdcN66vx2q0I</vt:lpwstr>
  </property>
  <property fmtid="{D5CDD505-2E9C-101B-9397-08002B2CF9AE}" pid="54" name="x1ye=20">
    <vt:lpwstr>9t332tJfJ2TS2KfJrj2u9QwRLOm9jpqpD4hFnVCwFa2RVktgzAX/vJ4A0tZc7pBS7NeeDfOaCv5J5Enc7aVDM9Asp42NbWoqPlT4HSQWWaWCXKF+Wawgtj9Mrl66RCWeBgnYRD8VHDy97WXQKzmlrlwLL/he/UNSIyDtv65GvovG7jnpYmiFmF4A8DhyyI9/8yC1S9LSWaZSNALxuxxPNuR9wsK8+B/HiFcT8MkVLfDprAOElgyXQIhmX53CiPq</vt:lpwstr>
  </property>
  <property fmtid="{D5CDD505-2E9C-101B-9397-08002B2CF9AE}" pid="55" name="x1ye=21">
    <vt:lpwstr>feldRaGxs8Fh7rJ20m330aoKSPvyU7e7M2qBYmzRkvIXw4xFwZQnWmjmHT6o2RiBrKxTp/kS3p9SVpzB8k+DCjTTSgqkWU3wJJcVIMtJTZ69WhBbfc55DYMRGm3rzw4ecu+QkrYaxJvxcLf4zhxz4xkC4a1n5K92j3SHnJe8lR8RVLsJf3ALAsajUWy1g+kYkAhUwaHPB5dWZH2q+HzDRHtWuiPdtBE0/Qv2eRpm89ROwCIqmj761NWvwBAIePy</vt:lpwstr>
  </property>
  <property fmtid="{D5CDD505-2E9C-101B-9397-08002B2CF9AE}" pid="56" name="x1ye=22">
    <vt:lpwstr>h+uvZage8S/R18I7cA7qewt5sIQaB4Tkf4yqFGkf9cfzF+c2/e8LuX/zx5K1dlGT16vCL31m9JgqOsYb0AzrxgyFnrkGA0gZpt8Q3jOgri94Nj8OGg+lHhFlE4OXC/TuSmn3WaMpGItlOU1Znx7dCiESmh3wWwZorSMT7HpReMTj3Z+gU9f/EEAnNZ6YmmIoir1UPFLoO8UhwiyKEpFtidG3oadDbzUg0LSC2/fhTiCVSBe+TfEAG9SDzrQhzU6</vt:lpwstr>
  </property>
  <property fmtid="{D5CDD505-2E9C-101B-9397-08002B2CF9AE}" pid="57" name="x1ye=23">
    <vt:lpwstr>WnpzaWwwMOg1ox/ylw4zHfMV5kn48zy3V8c46AzDOmup4bs1IredqCSL10sHAYvolCeTCAcMES0vSyffClvYuMmiSpDVjYVDJZLSgclN30Vuzhh14UQiJfqLVDbLL1CaIQPaOQ69QiUScFnfQvFpC23R4Y8gclQHGD/uYeaCcWfGCbNCkam8l0Eqw8uka4PaDzEj4ynOBea3fDCKRxREzyhP4yy5vcuVz7aTiSfIt/mylclodJ9jkF12wYElG4p</vt:lpwstr>
  </property>
  <property fmtid="{D5CDD505-2E9C-101B-9397-08002B2CF9AE}" pid="58" name="x1ye=24">
    <vt:lpwstr>llZmWCbTuKhlBvQPd3An+N43swrPpHFn/x882hc4+whFq/JnKoKgrqbMzqk8RAkN8VcM+nxN1TxokSNXNkQ7QxLaYzbu2Gu/1Ja5Hf5Ff8Stcn/LwHS8fwwlhzxaGqWRbkeFaRfyVt/nL3maeW+yg9RQV5Vb7q/BoIXpf0Y6iJHwSs+i4pbzU56EC2D2RLVk9lefq76wzU+wkBCoL+cAL3NZJC63HSBvGXM8bJPPYqMmmjwQOLNDsvtMofWRg4L</vt:lpwstr>
  </property>
  <property fmtid="{D5CDD505-2E9C-101B-9397-08002B2CF9AE}" pid="59" name="x1ye=25">
    <vt:lpwstr>772Zjnh746mqoltiNxEX9JQF3DDsakaxjPZ82obID7pdCfFoAgZ9zdGMiOZ0Et79UI34is5RkXuICjQ8aAtZUtEQSQ8t8WSVgytzlBm6QKAlx1qEraTbbHlm4JlWpNSatHrxGe1ioCCyFW8pxIy0juVyR8UJ9eE+jwUz8ig9pzFhCNUaaj8iQ8vY3wEDi4e/MqA5QkedLNrcX/1FIfrFmtDd/BEqBl/lDTsG2tWkYdAp4eVOS7jtEqnsuQp0ywl</vt:lpwstr>
  </property>
  <property fmtid="{D5CDD505-2E9C-101B-9397-08002B2CF9AE}" pid="60" name="x1ye=26">
    <vt:lpwstr>eK/0dCdaTXXw5gxo/WjOjhPo76U8nFYIjt5f5cYE6WKDk1NKX/3DAXFCotfz6b/4VFrP6hw08hQdfUEGGqOiApxCN64yQb1QYriG8ulur2iq8s1J3sxAK25fcNyLoodAQnXueG+arhSez2Q8k06v4Yr8Z//3zWqVMciKaL3JbUGYDvCc6U6MX43PmsB4VNQZ6kjApYB8ZjV6QzU3yB3V539cPaLVP+r9Q/Yq1aWyfTvqUTCb8yhID7F0iWw4V0q</vt:lpwstr>
  </property>
  <property fmtid="{D5CDD505-2E9C-101B-9397-08002B2CF9AE}" pid="61" name="x1ye=27">
    <vt:lpwstr>zqdJAjF2qm+wv6bqnPAoaZTqydo3pO6qg2Fth82kK9pxRulMeVjFo1wq+GrZfOwW3TMmZ30Kvzaiq+ekSp4w84yEwn9qvcupxzACZRVURC7C5HeFwexCesV+emHr1N7u5tyU7tuvDl2VT7aZ+QkeAj6jeGeYCC5tHTqcTDdYgwXs+NuXw09ybBySTQZonK4xDO8rnuM/NyDyWh5bIWlXD5oBf4QmXdQSUGWfkvUJofrcfCVNrMbuS8SV/3BOxed</vt:lpwstr>
  </property>
  <property fmtid="{D5CDD505-2E9C-101B-9397-08002B2CF9AE}" pid="62" name="x1ye=28">
    <vt:lpwstr>asbsf0JOSuBM/5mYd6tOGFsNsyhJTUiiu8EUi6siPdJvQ64Z7cEvBxim+96CJQjjwkgVf+9dlcbi44r+8RwhWkTv0uCuKCNSYFFmegcvJCW/CVGCAhwwNik3Oc2AiY73ILJl2Oqn8yP1bd0WFDTeUEG5BcxX+8omtFD13ox3BBxQ2+5atY4FKZsWYnf6Tv1j0N7FcYI1n9Nw97W/SrhL8yVTuHveRS4gX2P+g2V40O35RzxPMQLqOdNoiLKURQN</vt:lpwstr>
  </property>
  <property fmtid="{D5CDD505-2E9C-101B-9397-08002B2CF9AE}" pid="63" name="x1ye=29">
    <vt:lpwstr>X+DbzJuwQxa/iJqq+Gfj+xsvt0I0QkJhiW4mh2LAWCqN/i77rJtr54if2aS7wJW88vbVmT8pCnS06HyAAEqpysmc6IxumnrwLT2+mHpuMxTA7hx03aeqi1jCMXwLWcAXlgCwIj0THSVs0+1B1LnHtPujavqZdWN4yGOnOYQhAaG0T0U3USnlsfwGGzjpkg0M+eleneehUw7s3554l7fQV987Buqz5lzzE6O2Eq3w6h1CJ/IdSlzN+0B/+jND1cP</vt:lpwstr>
  </property>
  <property fmtid="{D5CDD505-2E9C-101B-9397-08002B2CF9AE}" pid="64" name="x1ye=3">
    <vt:lpwstr>lFwuvzLJ6rY67a1KTcpkTYjpPHk94h2D1V0OqWj4ac4hoP149rXtLis+rkCW/09t1OIlPuw7x0FwJeGJopG8U225cKQiA9vNPv7Kurn0zI6MCaMwlPkWVw1z0uIUvjnVqwj9mDLbueHerNjfLF4Koy4M0ybCWXgAHzJpSM8jeCFKGOP47d6i1fKMHmK3j5xj8desQRPscUOge8AxQeQSFdz6hg881kqXXpdioO8ModP/P3sDN1YG6WC8r6xzA8q</vt:lpwstr>
  </property>
  <property fmtid="{D5CDD505-2E9C-101B-9397-08002B2CF9AE}" pid="65" name="x1ye=30">
    <vt:lpwstr>sceSZAwxb1975rQrBRq5sTEJzC20PFCwucUB7fRwYc0m2Xpx5xNHV3es+QgFlib4jLlIHf9ML5ee+l+lq/3qqWdME1Fwly0okNmJbPmOonear9cp9HnUQizhj4YWmcJIljfneymo6xUl32jShIA/El+YXUbkA63oKfcEFJwq9SZBGuQYYd2aXJcbfGUX6CjZHb/Sen0eykyPHw4kio1d0cWs1ByihgNqP7Z7VnsnjF6EpKV/oD2+Bl4y1bkt7M0</vt:lpwstr>
  </property>
  <property fmtid="{D5CDD505-2E9C-101B-9397-08002B2CF9AE}" pid="66" name="x1ye=31">
    <vt:lpwstr>nOjKF64MyLx5MLaN/0HIh8sXjddv/5ukTpZkMSvgUjbVgcRHXwtkN45pAIiJKAFY/KK68u/bfyEJWL80/QV0CE68lEKqN3XUAbm0EKfbqxuCiWokIygZ3A+IRdyrWGeYhj2CLTYnaSG6Fj+iB2Z0emPHAZMawwuoGQxC/NCsWnybmXKANGv6FT6+nbXUEW5YMuqrsN5BMtwK17jwOdzQs96mwcn4fx5CeG6gLdr85ap/+x1jFdC4pCgT9pJ9sTF</vt:lpwstr>
  </property>
  <property fmtid="{D5CDD505-2E9C-101B-9397-08002B2CF9AE}" pid="67" name="x1ye=32">
    <vt:lpwstr>HJUHdR4dcIX0itbfeIVXw02TZdw4kADxKjMGgLq4jfW3ZUXWcW4eMZ3ZWntzr4Aj64xzjv/l9MaOetWXxFrLUvHXbfhXsdVkgttQy9mDJOoSCYtXNKZcJPWIVa6kwHTxLDSTBtggISHIY+V948YkBObhGij7lfBOCyYdH+wZaxqdf8Nv8ZUfOw2JE3RV4lWq8/Pdw8rmcEeYPwDvgHs1cVvWxzTiL24eSIdunNWLNu4CaUSNmhFO78W0jgEe01E</vt:lpwstr>
  </property>
  <property fmtid="{D5CDD505-2E9C-101B-9397-08002B2CF9AE}" pid="68" name="x1ye=33">
    <vt:lpwstr>ku+pibldJYbjko1YPom1HT/DMzDfpV+hnGvSsCMxg91SiWU05LzjOFTA3CBHl4zyP8pMUxrNWErwjawOiGWZGscVXQ+h+7JhI5YpyHAq19y0TuV0uxI9lKWprBmYbovsm4i4RR3HFQ9fZQp3+J4jFN9tT/wv9Np2bGLEA0H01nnbHiBYL165S7kVRrwSwNydkL9mtPv7JRySG9p/HWAnx01lsrmOVOop7lr2mqt3T3rSQFnzo4ZdEsAkaJQIfDx</vt:lpwstr>
  </property>
  <property fmtid="{D5CDD505-2E9C-101B-9397-08002B2CF9AE}" pid="69" name="x1ye=34">
    <vt:lpwstr>Gf007QwqnfytsWTJ3kEVGNhE2zhQlbgiFW7mCA6fyJHav05QMejoz1OKjVc2m05FRkagoO5yunT490CPTDo59gg+7uuQm8LET/544zgWl8kbQoFP2g5UBbGjtA4Boo+OfR/XUwqsBvktSsvOwtvMd/JmrfqBrHFXVXZ7Bu9fmj5mXQ9J4yl/T4Eyhgx9ylj4HXhdieeibmTVBkyBRcoXiISw9D9Cz8TLhctKzvundkgl9SNuJIICICBHB/BUmDK</vt:lpwstr>
  </property>
  <property fmtid="{D5CDD505-2E9C-101B-9397-08002B2CF9AE}" pid="70" name="x1ye=35">
    <vt:lpwstr>/sdIvz88iLMrpZRtY+vRDmSwuZDHjoyH1j8TO08oY9bqzECU0EXX0nCfrkwGhU8OHBEM58S9/PEs8ZVxpPcF/dFFypQ7yM6EPCqEfA5YGc+Cj0kYFnSItd6st5Xn98OHHhdr2cHE2Lk84cIKF7zM1O1Vu82nOdk06dqYCgQg23Kti0GJvIIEhsA6g5OmE20GjrXtVHW5UxcIBHzv/M49g/CkshLbVZBAVqTIXHr7Qa4IED42D8cgplmqFdoAHzv</vt:lpwstr>
  </property>
  <property fmtid="{D5CDD505-2E9C-101B-9397-08002B2CF9AE}" pid="71" name="x1ye=36">
    <vt:lpwstr>5n7RbQNpuZkiA51KpolBa1fnYM6n3NLeSvbYkfp12+9DyS4XC74uO4E/VVOIFQDHaxxtNm56J8uMXGKIS1jOmViOaO1c6FiSZIJVQPJVoLS28DIsa4zPnHUpvwWNq0mGbfR461fgtAM1hODvAVOEDVuEAjT67o1gWzapiNm969g9XLQ8HAne3O1r5sHqxNobpMyfhaPhNJ/zXk+6USxD9GYrZApeCmuCpnSjvwIr6mCA4zDilCZwPOtHZ26VmyB</vt:lpwstr>
  </property>
  <property fmtid="{D5CDD505-2E9C-101B-9397-08002B2CF9AE}" pid="72" name="x1ye=37">
    <vt:lpwstr>b1sNsRRUnfz0U0GozxejJeh1bEfdmCWS5nEdvdTnxB19BJ4jn6JOs3nsOkBrQoYjT33ASp082KBdyQG/BkW3/Jr1ZhTrCEukbvjVjJ0G2YdvQOHyGcabVC8fvjyjCNCVSGcXkeI5GnxjZzunP9qbd5dAfaCRbTc9Ygv0d61AJVcJ3J7jIQ/vqhJ0s40dZHDK9DsVQeRsMwXEZ+kGizB9zV4J7Y0O6tFOg3WJl0Lzd/YEwNNECioQpyBVQ+u5KTe</vt:lpwstr>
  </property>
  <property fmtid="{D5CDD505-2E9C-101B-9397-08002B2CF9AE}" pid="73" name="x1ye=38">
    <vt:lpwstr>uQ/kQQu1pYK7+yDY36h1J3P1IpvxFHiUhKqow4+b6hH4Agii9/lqeiTdI9+nso6JV3TPGDTEKAn2+wEa45hXz2kbDB85h20hmpRhF7zamQs0E5+7SUMqsx537gJHOHuzHipR0uYV1eEPhUYusy1eDF8wYkcjhwe/gtSquj2F9aa1/MNkxmQv61zH1kOFJQxlIbD8F3tX8xFt1iCVZ47X6bhgd6K3yLEFDfywRQwzS/SrhIdyN1NF1tfWTbk8+O0</vt:lpwstr>
  </property>
  <property fmtid="{D5CDD505-2E9C-101B-9397-08002B2CF9AE}" pid="74" name="x1ye=39">
    <vt:lpwstr>MEvOoSDTRvbaOdxYBxD4q0eeW2gEgy1iUZO7cWqms3X3SWrjDyABbywklYp7IXbWUwYT315tVkOfi+qIiizmQZwea96A5Wmwv8zzMVg+VLaHyYL4q3lhQkQfvt1Hte1Jo5hjHN6o5hjVbpLTseMhn1hAcoy3M4kFsd7xEhXYu4bUmAMtFjIKWrQPumjGYjEcz3PX1TwAWiRp1OPuEE8/cW7Kdo0bTrtiYzw3rRXwNSQ+/FuITwpuf4uoMk35Lrr</vt:lpwstr>
  </property>
  <property fmtid="{D5CDD505-2E9C-101B-9397-08002B2CF9AE}" pid="75" name="x1ye=4">
    <vt:lpwstr>VsNuvpiOcgGkU4qkSUxPDtX+ndaFt7V1fLe/paeU+yjgmAor+phuFOrBkUHF5v7vbujfrYo3NBYF4hqZuswl2AcxkhfYdsK4s+zMRFhScu9n9wL5il4d8fv6vj3HXgqjv+WooSRVPHuk083o5qoWyeSaUvDIMNu3lOpvqbsl0QHSpscf7l1vLnj9/TYGA0bCDT+89bY58PGfuZ8bznGjHCOyHga/2TyvoO+IPVOU7hMzv+AsLyaYthCh+loSczL</vt:lpwstr>
  </property>
  <property fmtid="{D5CDD505-2E9C-101B-9397-08002B2CF9AE}" pid="76" name="x1ye=40">
    <vt:lpwstr>YJsh44f/PVQOUPTOdZ8XDf2Grr64IDpj8xJH49BaMB+KrmMAvJWCtVPMSnWN3vSmp1726X/mdEeWBVFTYpazjBFVofRFnE0ij1MBKEgs+euq0sECa2Cnfj697S6s6tJDU+KdMpcugOCYhNxCWM71Vsxmcr4wZFyf4ooo+jbJTJuaAlqpiVXSUFfuPgVhHCKhyYOLJWeGYVhgSbtHbbpnO+/+pknl+cps0LXo+IE7V063S4HO3hHX2AGUJXVOprP</vt:lpwstr>
  </property>
  <property fmtid="{D5CDD505-2E9C-101B-9397-08002B2CF9AE}" pid="77" name="x1ye=41">
    <vt:lpwstr>5a2a3cx942vhyINjatn0bkIOHttvyk2r9jbztm2ScPY0jTHkDa8bYO0DUHFN/Ss7wTyLk4Y4LS4ApkF8/JvTsoya+IoC2jHiP5j40VID0n5yMd9CWlo2wm3fVCY17JLGh759huy1V2EDtzGSlB3cHrDOaA4AUDUoT/vBVLSShSpkRWgNnDT3xGVFaDFlMnwhWzaPehdmDRtjOd9K/9sz1KDsklUu/3Tp98MmZ9+clSzz1JTMEK94Tr0n8AQx4Qh</vt:lpwstr>
  </property>
  <property fmtid="{D5CDD505-2E9C-101B-9397-08002B2CF9AE}" pid="78" name="x1ye=42">
    <vt:lpwstr>eS20oQgQbRj9GlilyGaD8w/gmAePyQP8Q9ls3T+/gvqH88AoEKD/XSzzjEdARcpn/YNK4PH7tPTUcnLETahtpCKF8upDGvtHQK+RPIpy6V4C7U0niUMthDegpP8nLO1WCZxfrFmBs6Q2X8ykiL7sprnwW0p9F0ZErUiN+tqPfEjDWP5vcFJfFFIocopsqzUvW5Xr82Xt/c9gTN5NsEA8L8utAzssb9fjz3+CMnSb5HcwBQf9QSWGvZPnFn+LWF4</vt:lpwstr>
  </property>
  <property fmtid="{D5CDD505-2E9C-101B-9397-08002B2CF9AE}" pid="79" name="x1ye=43">
    <vt:lpwstr>4nNRDeQCOIRbRbVSDXY2poAWfsa9/XaHZWGynkNWGtYFYtFuyUYGEyjfc5Jkv+l2o+Vduoee6WgPrxVJbmcsVe5mjEHZ3tXPChjv4uv2K6cKYfFLQKPCf8zUD8qyzcPSjg8WuXDMqOdL1h070nZTZ3i/2rgjFS8xj4cP52gPUGRXkjdn0qAjDT3gLzqtIOvIyHCwsChXmqC+51QBRufE+03ZgXjUMJzhj0r1B/7Z2EpMvKkU4KAiYGsp8Z/KORF</vt:lpwstr>
  </property>
  <property fmtid="{D5CDD505-2E9C-101B-9397-08002B2CF9AE}" pid="80" name="x1ye=44">
    <vt:lpwstr>0XfExrkZ72wQdjzB6A6lCEKiG/RTTtuUKfD3kQe+C3avVgzYdVFt4D3+vVwNcr56HJeXcjThBTq01FveZVCErnjYke/CGQdVsvedg/2haf2StgH3CpEQeKhpkUJihEyQ/HV+nL7DIC2vf/4mpx9bNOv/KEKyPIX8FqM8nq1KxMCs/2Jq27Ue2R+x65W/Ctew4uZNR7GFXuSJzgbHeCSH3BMdADV4sPm7HJsBiko2r7VPCHEAX6r6k701004ljB5</vt:lpwstr>
  </property>
  <property fmtid="{D5CDD505-2E9C-101B-9397-08002B2CF9AE}" pid="81" name="x1ye=45">
    <vt:lpwstr>1f0XBRYTd0ETtEDs7kEosDGusS/3fKISF93xQq3mrwLr0X6Ufv/2knHDB/q68fGkOKLwYozAa/AHzTAz4yGPN8gH9T1G/+BT/dpMGE6aLiX3P/7RRGHVb3PzRBglRpNmn5J0a1tG/TPtOjJyMMiZ771oKojovr/crumA8hjczB+7Vtqs2GvyrFPV4hP/fVNWu81Ex+W//ID7GKS3SFstXmg6xRKQ7oSTJo0QD+3X/7TQ++ldbiHDDwQspNRspcn</vt:lpwstr>
  </property>
  <property fmtid="{D5CDD505-2E9C-101B-9397-08002B2CF9AE}" pid="82" name="x1ye=46">
    <vt:lpwstr>+nKnd4N4L6AuxJlkNFaKKL8YcIJnKCNIj/MjvQUM8Xrj/JO4aJHpYBswGj0P/YT/m1ctwVeNfGvDMYrX6vu3LSNA6fJ5sXP/RnuvPNUbtth4ARK4zvJsWUcGZRARTCa5w2qmKNTj/BFaE37BZZn7mmGY+xB8J9SMNGQP0LT34Sh6E2zmj4327VBAmi/Xb1wuIMaY+dWMk4GO0CJw2wGLtUSKC5skrr60bUL94vh8sReBSucQ/xYuRDl0bT90oNh</vt:lpwstr>
  </property>
  <property fmtid="{D5CDD505-2E9C-101B-9397-08002B2CF9AE}" pid="83" name="x1ye=47">
    <vt:lpwstr>BCzf1yPyAhrGX+yOkS/zLcRKIuE94Ux/fMcZCTw8xNJKq5pyxipvwIY7zNLRSDgbij6gD+5lZpglCqjS4w6z/4MsfwzK2c8I/DSVx8z9h2rTydCygRlhxOdr4xjftguPPzXlwv5XEFim2i38+QdgwvcLMXZS7qBDp7jlNDyjcSr/bLcnaZ5RpKZ/Q9sqDyA4F+5Hja67m8AD5KdHKmi2ORNW4hg8Oi5Kq8ckLfKn9vS/3XVKRh/hWzjtzyOJEzm</vt:lpwstr>
  </property>
  <property fmtid="{D5CDD505-2E9C-101B-9397-08002B2CF9AE}" pid="84" name="x1ye=48">
    <vt:lpwstr>lN1jVEs/PBwfv2fI81SivVJXAzUyyvxv79L1tCiFyVF3Ec9eJLE2AnGOI8YOOhGBoIo+FXUnwnQazV3W94iOZg47ujul8CqXvp8EkQKZ/n20uAH8StYVngE1rk7ZCf7xjZkzyI+Zla8teUbj1xdvZnQHgbv4COCRDuCMoF4xjeJIorIa6L7YlzQ8hAY+kZb3TQFnQDQ1eq/yy7/LnLc/+tJmqFjFAJspvArwBX6pQZH8rWujFj2D3bVOazSh68a</vt:lpwstr>
  </property>
  <property fmtid="{D5CDD505-2E9C-101B-9397-08002B2CF9AE}" pid="85" name="x1ye=49">
    <vt:lpwstr>2ofb9UMhxJREOcDJfQdSiixPsozs/u8H2aZVfdvi79T8MrsLnU2xIM1g5vgHQNwn2MZc2WJnm5NjH3jPFU8aeKji07wHD4hb5Jzb4x+Pu9tfP550Dj/4Ax4O4iDJ+95DBrCud3Qk31e/p9j+KCbF2FMXhlL74QIZRNkG3TvBFiXmMgXFwz/Lyl//adX8U+Ds/BNqopShPKvJJvypFeVotpDrdayuqieBMr8RaLP+6R+g2kj6X3b2zgdVIyF2VMa</vt:lpwstr>
  </property>
  <property fmtid="{D5CDD505-2E9C-101B-9397-08002B2CF9AE}" pid="86" name="x1ye=5">
    <vt:lpwstr>e7g4WM3oXSJeo7O0H7gPxQw5VLlxEmDyvBsU3Pg0lDKW006gkfr17i22128J2hHomFymsZkfNY6bfYj5GV/pGSdhk4DLJXfo7ZxhyCvRxhF9/dNyNPRHrBh0leAAaX6+Spx6qMHkFiDglUvzOaZtrB7bYgi2sMHVxadb9ZXQFguI1E81kgnHoBocna4LqZnt1uHJTtuDI4XipCfbB1vFSB0gMgflvdyuvXx1nAlzl/hFuLoXWDOwelcRGSqJOpP</vt:lpwstr>
  </property>
  <property fmtid="{D5CDD505-2E9C-101B-9397-08002B2CF9AE}" pid="87" name="x1ye=50">
    <vt:lpwstr>T9WGhaGHGu4Ofhf8OJUdAebH5qwlhjqbUdkjn7tYqu6RahjI4upvb8gYr0N3VAQ51YBzA20NCwTwl/QKZ43IfqqeH9ZNYlSktU3RdGiL83EnNa6m7JhwC9kUP3Kzpv+MuS4O940cH2M5RwO7XPxVG/cW1wq89SYfTHNFOCYik60/nFFtlaq39MZff7Qiu+lUlTXkTzYsfquovIhgBkfcqp8+F5qgefDF4/Dp0L9mhKmFaqnui9PxvDox/kL5gWN</vt:lpwstr>
  </property>
  <property fmtid="{D5CDD505-2E9C-101B-9397-08002B2CF9AE}" pid="88" name="x1ye=51">
    <vt:lpwstr>G2h48pkuM9Siewn9VqsyFSvE0L+quSRO8ycdaq7357/2kdK4Dol5hs11NRuKEPJGwO3tXRm20+UuklgZPeDgrKvHzcESVjx1rWCUPxYJWfHcLlMG6B3uEjQ9URjl90RBofccBZstQIL7ua492OS6cBTxUm5x89I5sJ6p/LfaoInd3+h6Zd+oujn7v7CVmAi0SyXwY2TzPvkopBlC5QF8StX2yIZ5Qhl8WE7J22s1M8HST+XrvOtydAAxZ2pvBFb</vt:lpwstr>
  </property>
  <property fmtid="{D5CDD505-2E9C-101B-9397-08002B2CF9AE}" pid="89" name="x1ye=52">
    <vt:lpwstr>oDy8FmKmrZ9yQMrg/sJpneTLLeThb4lY4zV8R0JbCwwmmnxEScp6EEjbUVZwvLPg08a7P1+LBrcQKfPIZyxHaAAT79s/LSNNrWBLOyaosm7mCA0WP+AjZLogMz5nEVSV7UU7ZfSthe0N+kFK0N8G3BKj4ElRMV1qGoGdlEbYwTmuSinrG6mmYRFrXxexqj9U5HUYenWriFyX/vOAAJHzQ+4UKkFj6x6FekqaqXH/fz6lUnLxoyHqbMz3kwqzC7K</vt:lpwstr>
  </property>
  <property fmtid="{D5CDD505-2E9C-101B-9397-08002B2CF9AE}" pid="90" name="x1ye=53">
    <vt:lpwstr>wAjuf3YTOJ8pS0vStIV3WOcA/HbVe9AYaSBTh7ytUP1F1YfEpQrhQjyzbdtN59kh+ifandE14B3lyGEzoQE8bfe+1/J2mUSt/wRL9Gl6reaH+w0ptKbYa9/6ECGx8gxEEnk6wZR8sg9/86Ckkap0y86onZy62dkqk6DO5zX7Sv7804B+J54bjR5mKe1HVOaZvx7DXK2hjEsRWhQ20FTu4OQdiqu1AUgtsVZw2+zHUkpisYbXNzyGjM5Z6dgVByd</vt:lpwstr>
  </property>
  <property fmtid="{D5CDD505-2E9C-101B-9397-08002B2CF9AE}" pid="91" name="x1ye=54">
    <vt:lpwstr>4P8VHq7VTbACcAoOk8MnSMoP8kTFWk1Sc9d+LbBiZZtPubSsL/kyrraeEo6uSJ+GDcCi1XpvSk8ORtrg3/hZDpVqL8p7KVHASr+UL28nxlQnbKAGQ2K7c5raRGZTrahMr31cnzefqbZQudnYpDadFxipM9+OICxWz4BnfeLdTpH1zr1tfrLB4at+J2TG5tf0u/Jq35xBYvwQJvlwhMrYCjDSr2lV7n8+hXR+lCUzZcFLdKfOMfYjHhTxaDU5Yoe</vt:lpwstr>
  </property>
  <property fmtid="{D5CDD505-2E9C-101B-9397-08002B2CF9AE}" pid="92" name="x1ye=55">
    <vt:lpwstr>BKhLRFbNf+Vf4u6S2Nu0EekUrlKJWlfFh9r/6SRbyiqGAFrnK61NXJdVshBtG0LqjrZlZgLP2+VOox5JtEkKCBhy/rgA2NhatZpF98BpsZ1M/aY4bW2+v+/WV/lkolbiGKKyYuqeMErcVPSLKfgeWBn8vFkidUPkFJa8F2N8sMX6tLTyF8z4ocQYVueyNxzdkvuP41gatzcxn3Mz1eqsPwzgFfGiLBUF2ZEUzF4cXgr2H6bNabB5F6wkoJi5MvO</vt:lpwstr>
  </property>
  <property fmtid="{D5CDD505-2E9C-101B-9397-08002B2CF9AE}" pid="93" name="x1ye=56">
    <vt:lpwstr>AriOkCmkkkILASXTFuZcXYjZ4GIpwcguXFEwm0z21zp2wNKtTgG1ezmhOGmcVGnwX50Uykfef1Co/MXI8plgkS/QVbsyW5silWJv/t0sdNZevjFLGq2F0v4iNiK+x/esgqGaqw8qxg0i5JC8Otwam8N5SKXD/hdkiSFMcodAz9G1foByO5FvsHmJ78QxfgP9Wc4+sEBPKr4UD0roJ2H9x+e+ARTYBziPqP8tAkM8CPceSHJ8LZJ2nzQrCU650Tg</vt:lpwstr>
  </property>
  <property fmtid="{D5CDD505-2E9C-101B-9397-08002B2CF9AE}" pid="94" name="x1ye=57">
    <vt:lpwstr>a0/d08VCR6iNQ6M34+xWdWZyk2Eb597Xi9MV3DrgytDLPacilcarN7LIfdbxe2dTn9J+Yy/RUPWFjmXSbb11lLDPFftydm7Ay8YK75aLjsAXytwauhFiU/u3cdDjjTEqeQRbbRFSvgQ1p045Nzbeu9zr9380Hfzx5eyUr77mWoArzwJsOUvvHxqNQXfQp312/hRMaIyFy5hWY1BZKbLGzovy6Ar20a7nj9UnxTNj8/fp35DYHzcfWdAG8GnBWwE</vt:lpwstr>
  </property>
  <property fmtid="{D5CDD505-2E9C-101B-9397-08002B2CF9AE}" pid="95" name="x1ye=58">
    <vt:lpwstr>iBfM07LhmPE5ygUdnNSKnsw8Ev3f54lZQYH0bSAg208HuuUaRy+2+0LfJHlsiIXKo5np0miH2lDG4weQGfApuF4YNcCh3dSbacazTzjfpD0jfB6iGu+LvnrDhb1y/ExURIfurCvfkfDWLDzwhcTWrDeyJNZLN43OMhutujymZzF6NlGEDvSavs82qAbuT8ClVPm9uOPQXlZTHUub7LN5nEJD2DJ1w8nnjpZYNOmZ1o7Q+JxPSP5jVy1pn33hXaX</vt:lpwstr>
  </property>
  <property fmtid="{D5CDD505-2E9C-101B-9397-08002B2CF9AE}" pid="96" name="x1ye=59">
    <vt:lpwstr>GIe+h0z6+X6b8V7/TTVFF96A3V/i2Ahr3P/Vq6bg/3jcsCxBwo/DudxNMlD7R7HfFhpiqatXfthAeRySl1fmM5aOQ7IRiWlU50HHBNLdXaa9xlQ7U+enwKmJIB5VbPsYNrnGftveNcBF4VuiSznyn4JMHg8GCTpzE3AGr5TD2w/MqbyspXTYADO4R2Nj86n4g8JU0Z+yAurfwqg0X0CMJ4S37mmjrbQbIvrWxopPpA1e8sFSQwelwCiR+GfpKyn</vt:lpwstr>
  </property>
  <property fmtid="{D5CDD505-2E9C-101B-9397-08002B2CF9AE}" pid="97" name="x1ye=6">
    <vt:lpwstr>LK2yhbN0R10mbJVicw5Jp2QMklp27LT8WisORKk8uBvUvsZvtxn4bj5KIJCt2iMHGL49+KzYEiXzt1iCfixsPZHQin6kaKuYj2k6GKoSYdq73fuSVVT3CbgOTdrtLsaItNjCF7tDU7AUOa8aY6dYsWl4LGMrQg+86+GkHxyXE3zDF5wmPJQAQ3sEKfu1xRBhMh0XotmtbQkeC1lCFEdYkn9BefOxkL8HM4LcyxusEaWG5G2Z45fQ4B961nRqcW4</vt:lpwstr>
  </property>
  <property fmtid="{D5CDD505-2E9C-101B-9397-08002B2CF9AE}" pid="98" name="x1ye=60">
    <vt:lpwstr>+LiZL2mptvW3JU9e5/TN97t2RGUIkIQ8/peOuAXGjQZ+jCGaDF3k5wW8oWOmS9nPsgGihSYWwW4fdMzvTCG0qJNd6r30PNKpioV9meUgjXaKKsyE67XSRR+X7SlFytASZKtXHWallhJu20NEd9oOaleAAfg79AJrnruMwNg/zAcy5MjEpJGBieQPyCMlnLJwL0P+J5CZfK3vCtuWGjcpyP0BO523Ik3//2qAUP1IPYrjpnuKJR1QkZXp/HYR983</vt:lpwstr>
  </property>
  <property fmtid="{D5CDD505-2E9C-101B-9397-08002B2CF9AE}" pid="99" name="x1ye=61">
    <vt:lpwstr>0vwIxszMHYo6p0T5kPWlF2s9+ydoqBMVqKi8EqQSTHIWxGyX7yWCD1ytnZnAdVndgBsUnO8u9rUed15ie/XoCWFheGsWqx1NFyElM/2XMXtEKqGhJ9JV8kTqvn1o+9ONgRismNx9aC0mAuTzpEvIEQsLMTIGM52MWd7qFQjoXdoQrahvS6sJJivFfFo5AL727n61Ch+HJOwkMkJhVnQJySTzTyFdz/l/62Tex4Z+s/0JnaC4beT+2uv+OkE76vd</vt:lpwstr>
  </property>
  <property fmtid="{D5CDD505-2E9C-101B-9397-08002B2CF9AE}" pid="100" name="x1ye=62">
    <vt:lpwstr>hbBGpYAvlWEWqg3l5FwyCZtu0hTY8LqgQMF9J/PxrFt5PAcuX++Ld7BvOga3UUMOFvqsGJebGdSiOEPy7wBALZqUoon8G6SzTQkc+TN6uozeLm2SrF+3vu4SAoxAiYdwqdLtttr3ixQJUf072GFX8QZNbGvmSOL9OGXZU/5cvds6h0ilZxaOTC+w/4KaYiW58aYu6nlk+n+Im3AGk5aH/pDv81+lBulhsAUoREbnAHm2fPoZLzBwfDdanhKIo3I</vt:lpwstr>
  </property>
  <property fmtid="{D5CDD505-2E9C-101B-9397-08002B2CF9AE}" pid="101" name="x1ye=63">
    <vt:lpwstr>guMrdbOj2SzmviKguGJ3qoSlG0nwndKhnDF7i64rp9TB3s9QuQEL8GEjSSbP4d56oJsgQ9bUYjC/xJwQiIOnpyq6d2V0uiiZixcd6QTdSHvzh3DomgcG8CaIlgUsA3xc49MIIDMq/Zg0sSsjg/W+xln0Fd6kL1TefeSNdO7PaQT+wztQVpRi3UZurbsxIE0ggUUwwmHd2TqQLM0o/pnTJ46lrITS8DZTAr3yMUgpxOpiug+wITpZdOHplp/VEvL</vt:lpwstr>
  </property>
  <property fmtid="{D5CDD505-2E9C-101B-9397-08002B2CF9AE}" pid="102" name="x1ye=64">
    <vt:lpwstr>5MfMXgFijBni3ZXpyw9cE/ei2Br8swZfGG4wae9tyt0vYUgrF0yQW5ZIVN9C8f+S9M/2adn2gMStUdcrbUYla5bCUIKClEsXnOz3IywSFX3tIM40A4Bo0ubLlzOjHzbNyU4EROZDG68LIrU4CRcn7UxFWyhqF/tp9Mde/VNOZS5iVVw5OVUoIdLLUIwAAg5+v7vaTxxZvxVIafWvUoDnjVi+6E+Uxf7yAEBl5H1Dtttw5ifENG5TBc4whwB2+rp</vt:lpwstr>
  </property>
  <property fmtid="{D5CDD505-2E9C-101B-9397-08002B2CF9AE}" pid="103" name="x1ye=65">
    <vt:lpwstr>PP7U6UliSPcMQOl1zT7eqlIp35B5NCS6tHX+DNdQya+kgecTuEaeRpL8G4KjItQigMKrsDLzSr7oduRWoFRZ66kl/7fm8Uknqk0Kxusazt6+S1ajau43a/90U8fEyGJeFcM9ni0PXtRd4qvenLYJgv8deZ1H+1Rfs/S26aBKGYMZa4Xt46SqvZV452JAcHZOkh5NL6Gx4xtOIwMFvMRdiG9elnMlMk+bSo8hxr43YdXsisiNF+ZeIO/VQZHFzK5</vt:lpwstr>
  </property>
  <property fmtid="{D5CDD505-2E9C-101B-9397-08002B2CF9AE}" pid="104" name="x1ye=66">
    <vt:lpwstr>6thoKVYNMTOS2LBKngO123QOTqxG2OxpCHe7RKHTYCJTjOA4Wq++Zhe/tmZEl5zJOfx/RaAezoKSowwq6eAY5pp85K0wVqx/Z3X2GUhuHA+Nx01l8jKVQ2rw1bJXgN4zASdfhiHtgzlSKbz8z1Ylcya2CB73lkd52cuu2IrmDXGcc/Cs4i20EYgKILYoBLhzgFivsMd3dW//kLaBtC8t69HNIpbcJl/UV6QMcUrvyUXe/D88fSOe4XRFBMVavbB</vt:lpwstr>
  </property>
  <property fmtid="{D5CDD505-2E9C-101B-9397-08002B2CF9AE}" pid="105" name="x1ye=67">
    <vt:lpwstr>qPyz+/DxJ3bSLiTip2q/KTbibp1oIN+uwTXEIoN3cz8uTjnyTO9SeXleZZOtTz3V0qEyo8qyxpNYHbTzv+SJOUKzSgym3Li9tPT+JuR9UMBEcIpFA1gXXZ6q1EFmmiTkp1s7482S9XyJfVKf78OozZi5VRtUOPK8m0M6iVg16HVnG1+ZXhnXjiz+nhwxM6Xm0bswr2nblsNy13t9Af6BfFt/GhG4ycQDmTssrqJCYjszagoceKH1bH5rULvFx1F</vt:lpwstr>
  </property>
  <property fmtid="{D5CDD505-2E9C-101B-9397-08002B2CF9AE}" pid="106" name="x1ye=68">
    <vt:lpwstr>D4iKpnT3j9UTmGMgDv1N55rX2MLDLbRf9DTW46zCzU7+xOXO8UHWqqcfq7E5xnmuEyWXkx8FgSgRINRvHsbfMzsnk3X1MWk3XND90thPkaHG12w1yHbZO+ywXuQOAE9Y4Yymrml4SezVX3JfnGT7dZ/0M37D+kvCVDMHRf0j6/tS355OgS65NkwzfkMSvrHJHY8D+XIAALlwPEFqtbq/uF4KOV15u/JI6eY7IfdkH0kWVDaa23ZSMRdxnQs40tO</vt:lpwstr>
  </property>
  <property fmtid="{D5CDD505-2E9C-101B-9397-08002B2CF9AE}" pid="107" name="x1ye=69">
    <vt:lpwstr>naq+PpFe5zqFElnqgqx5ijRHmuI1TAEMHL/q+dC702sAK7HWFST7I8mhiM+SI8VmyE3RuituAlD7PeaEUanGx6Vl79AdTOF1ePlNJqo88DvuVALpiG5xFuceiT91tUXOfsya8fNRE1UInwarMs6P+/bcKEER+LBQeUCNrWHvfuodNAaYevOMc6hDTD3L+nxO4wB/LWlIvzrzbZdEXsgQ6E90F/BVQ6+FK0bwtDhPgIrNHsutJT9RUBkYmN39Sil</vt:lpwstr>
  </property>
  <property fmtid="{D5CDD505-2E9C-101B-9397-08002B2CF9AE}" pid="108" name="x1ye=7">
    <vt:lpwstr>tRR43Yc/TpK36ZlKdapV1Srl8CdQb7AdGTPOjxc8BOo7Ecs7Ih5LwjIbmaaz5I99NOgJWBx1NS5fSlg4XP5VdFF7MdxvGynmSNQ0y/GV27q8+6xa6lyhpXlRLa8actF3qNTtqTjIMIQBOlUYAdINRlL9fQFqht5ihGZezt/eRdM96J+Rcn9W9GL1bLD+YRFHg1cnn3KQLL9hSCZlbgsbdGVfeUCm0bhJsMNYO1SRU9OG+iCPEz/ee/fpajCX/6w</vt:lpwstr>
  </property>
  <property fmtid="{D5CDD505-2E9C-101B-9397-08002B2CF9AE}" pid="109" name="x1ye=70">
    <vt:lpwstr>YEuuz8mzorwEQGYpY2MIUX0M5f/5UTXzUup1SDhLWPsY/hpiKr3MNipOXNCq3OHxp7om8n4nfS0KFkxuHOJ6K9QAyNxCha3Pbr2NZBurMvM4T/C8FFWG/Eytu1HGK2qNfjbWxMC276OavD1iBEY13KmEEUd3H399GrKZDTo7IU5PnCAufF2fc+qP7tfbinMiom6OLmithftVF05NrFJAtYPovycfkgHzoElUlcDsuTfiYfgHNRz/f56pC2/gw+j</vt:lpwstr>
  </property>
  <property fmtid="{D5CDD505-2E9C-101B-9397-08002B2CF9AE}" pid="110" name="x1ye=71">
    <vt:lpwstr>WitWvNIbbXSnYVRD0B2oJ2Z1Vkg66zMWUQ05EhaMk0fe3VRoGxZNbXLSxOYrzyHoKB/+Vg10sf9hKbqy/XmMUJVvsT924zvky1dY6PVjw8AKajYoQ4L9b6Swf0WIdV4LHmwkGMrN/Vht5nuCRh994/vWKqGM+KYmuBGLN5uGYk0vTT2w+75scIP2lzpszaiXVvdl22Zofbr1eR4dsVQ424NgAdbkUAGZIu8aVAJXFGnCyJvlvSTrSUub0UixiDD</vt:lpwstr>
  </property>
  <property fmtid="{D5CDD505-2E9C-101B-9397-08002B2CF9AE}" pid="111" name="x1ye=72">
    <vt:lpwstr>YZa8w3A6DRXlpWUDFI5r3oxWic7IRWFbKXMyyO77SY143FLG0ywQ4dG/wBuwqAN9MFyxsoKa5UyTEvFqL0iUUV+jwcvism6l+caaWaT29zXLYLo5KpL/6ebF29x1UxbTpALMDfZ0udnW7uABnmMFVEl6tRn3Yh6GAYwfGJsw9ylwISfDgdP0ShWRJhyXyJQqJO3FNezYzyDI2apI1JxCDlTd4jKPkI8I+pDjCsPxjqdKsfQGtLWWJ0XkAn7EHcb</vt:lpwstr>
  </property>
  <property fmtid="{D5CDD505-2E9C-101B-9397-08002B2CF9AE}" pid="112" name="x1ye=73">
    <vt:lpwstr>H75x+QUgni9qou/tgfnSjDfA4uArnI5fppBweNdkt5P2IoukYHEbda+A2uHwGwVtyyYc0Po6pt1kTzdzmkKL6ALTOlXINyTmXr9w6BoS0t52DDVUD/IxHAftqwQG9NieVghC7847DaR28edd1FJNPB70lcKmWf2r+1kv9opPYbLpS+M3MwCOMkbi01FFOjAcV+ChOnMHEGUMAni7HMZd8iBBMRT8zWFJfxPxWCEcNZJMx4dJ1jzMyaF8x2amFXL</vt:lpwstr>
  </property>
  <property fmtid="{D5CDD505-2E9C-101B-9397-08002B2CF9AE}" pid="113" name="x1ye=74">
    <vt:lpwstr>5hzdg43feRCPzQdKD8PJ/QTxQmxhiPFUO6ZmNjY8nhy0JI5Ovk2ZyYIRVLMn5/EzNqd81BYFv1DQcAeItthfBBLOJHAkorzjQlPqMx0Wd6Ch/hDRDKu9fd92uSFvKjudfoU0uTu8LBQn6knJYehqXXXbyl9kJ8kFUM7/NxdRz10hQEH7fbtjKzCvWUsx/lzfGYiu/GRZQJGFS3CNrzms25QoLYuMfHpSK+TihrenTIk7QdqGV9AVvHCIYYB7dtO</vt:lpwstr>
  </property>
  <property fmtid="{D5CDD505-2E9C-101B-9397-08002B2CF9AE}" pid="114" name="x1ye=75">
    <vt:lpwstr>jNXcYGpBpA5L1ZGaL7Fj5POEfYEAaIFDG5zEi2jsUfYbZORHY8U/hozDNvCDEKXCc3ilJmnkR4zoEs3QNy8O+sYO2Qrqvo/ZLcBH2fbx2hPQL9ISTEnEVXme66JFBfn4KXSAH7+Ui7FHhzVgXk65ZW/PXlqf12yr1/YXQg9KyfQQnZlY8AJKoWSyLTJm62n3j/PLkB6WDIDp7OR9LFKgCY/8Ox6WK5X0Iw4MmO/rW91e8Skh29ty0KhOdu+Vuub</vt:lpwstr>
  </property>
  <property fmtid="{D5CDD505-2E9C-101B-9397-08002B2CF9AE}" pid="115" name="x1ye=76">
    <vt:lpwstr>lCD+cgdTXfI5iSHcEy0Hr9buWs70c68z2WeERnIMEZRWaFCKjATVwuhkfWkzGNiI0bWtmO2ZJCBnYb7tHWyuak+owfj4fld5lBrznbLRTpoLP/iTPGNbWKG6MrKAL83O0Fm7S9zYqlwdVXR3iwIcPs6B85JBqU1lDj6AUpSKJPRXK4QvDH2EHfvcMZcdSrh1202IsEsrSwv7Vqcl7yIa+oMgxkwNfUuIiaHh34DfPqevrKFotAOTxasicKHqMgd</vt:lpwstr>
  </property>
  <property fmtid="{D5CDD505-2E9C-101B-9397-08002B2CF9AE}" pid="116" name="x1ye=77">
    <vt:lpwstr>2Ab6X0bG6RGPIjW8+sU26ylfiv9LOTiHRMAfaTo2z4zKnIsF9Bh8t7r2A8LDMJrvnMO/Ao2TngwlXI19zVirfPTuG4nYRHliP+yP/DrV6raWUt9aEDnNT/MsJJvWO7TKFO5WaOtcaUlJFv98WR4ssXw+eRtv72N4sNb+fB43rB2XjDvrVnBkQ1gC26MlAjAAVdbILq7uCG3cl8My+NKyGzjgfj55gV4d+NHruWWYxn+zLaRR/f4cGDeT4mOO48F</vt:lpwstr>
  </property>
  <property fmtid="{D5CDD505-2E9C-101B-9397-08002B2CF9AE}" pid="117" name="x1ye=78">
    <vt:lpwstr>haW6lenZDmElfJZk0h4L9pb0L52TQOThIvPgLH8wFwZiZ2p0eIH26uD4TZI+URJ6IvWL9bjEmKZK/MJFI+lvt1V6ZRiSVS5QlrrykEcS+9V4A0IbaCAm73vjFXZLzyZNAuVEdFh6jcIVG5fL/E/TOV43pz96ds1eQ6n3j7UlSUnTBJ4eAJELyKGkdiU/kdG1BDmPK897xPYxq+CynyFofG7zOnSkFwgAIjU5olRWwBDolB8rBEyTzAwlOQt6JbW</vt:lpwstr>
  </property>
  <property fmtid="{D5CDD505-2E9C-101B-9397-08002B2CF9AE}" pid="118" name="x1ye=79">
    <vt:lpwstr>F5tJdFrd5UcrXzzHLcL+e1qv/Obtga8bkL2qJJzgQ3vGssTciZvBTkAwbaophYyZjPfcfG0GDzjqV+Luxr0QtUfXPjPPPgaix8Ho2b7dItvsa+YzGAhI0djbnqSxPm9ie2qDlo56CGhcOXhd1at3dP4BurJ5csJPByiTWV/0c9yfhXO/EQLP/ygXRt3f0GC9iYo/PtAyVq4KFlocUiVB4sB7wpb3wuAf5kCqZTSfylkoPit6Btg9ZsGQ8Oo3S+B</vt:lpwstr>
  </property>
  <property fmtid="{D5CDD505-2E9C-101B-9397-08002B2CF9AE}" pid="119" name="x1ye=8">
    <vt:lpwstr>mhV1aZ76mgDTfc+IlCRcK9IB3kCbqZewHBQU6cgcsUbcK9/hizZsU4qe0pjEc0DlJicAN5AVAXf5EPXroNOA3UdngPUUNoraAd0QhjFIT54C+5g3fpOPDpSjZtYa4b3BtsgB19iM0K0W+CVNyuIFcAcelC67CGp8cCx9LN/DxNMiI4OhxccSSpuUcUdS4crFukUiz+leVkr7gqH/8tVfPVRMV3Q//ivmp/67lSDphXh4JDLlQUn4Kv1JK+VX6r7</vt:lpwstr>
  </property>
  <property fmtid="{D5CDD505-2E9C-101B-9397-08002B2CF9AE}" pid="120" name="x1ye=80">
    <vt:lpwstr>gzWzd4YIlBwfGJUTv5oWj7SIPL/gJC7Rj9Y2pGHBBh3g+g69AlUpTW6g36Z718+g5E9fGiIY0Y/Rd7c3STV8Xnj1sQ+3l5cQ3RbsLamNNwcMdi/c+ziNObpOPIt1WQApemoFE0WbejuixpkC6BHNuUPrV3XMgOu2gD4SwP8WA/ksCERxbtjYoAEyCYGJcS9+yvIovL7Fnc3oeb6TQUxtB8teKEAAPpAZThQohz3NTwEPbkK4UmzXDgN2tzxhE3V</vt:lpwstr>
  </property>
  <property fmtid="{D5CDD505-2E9C-101B-9397-08002B2CF9AE}" pid="121" name="x1ye=81">
    <vt:lpwstr>qjRwftLTHauar6YNCl8CJySjuGI9jUL7idGfa7ZL1s4TejVTrulbBhGnAOlJXs8oPu4Zg+aEHEdWL/BgRqw1Sd+KJazNnOQUjTBKNTzlqJeF3IV0127k5M4WOwvN2/KBrMI1DI1SIsrPacUc+mNoVZwQPdv1zj8bEOh0EFprRb8NlvGQ/Ao0xr/W7aCqykLwdOy6s9kkAlHLDVYYNu5P59ve1XnJjDT84JBSClR79BbJ33FwIaWhB47OwReHdnP</vt:lpwstr>
  </property>
  <property fmtid="{D5CDD505-2E9C-101B-9397-08002B2CF9AE}" pid="122" name="x1ye=82">
    <vt:lpwstr>J2BLma4e4QWUKHY8tFm2J83HeRKYgXKVoKAnkVnfPJfbs9bTPdwTGf9s/aUAo0q/PyGHUv0G1GlcGijq6Ft2v3IzSXinQ8Lyaf/4NAIb7OtqToGgnb/nuduwusdcX45qtodgiUvQz1L9TyRBmbeYaPJQqpPcTDctAV/0+jDkRBOdK6DSI20i9zqds7irNLKYDb+mrL9AL5LNbCs1izuEugKWrgfp4Yv68hrO6Xa1e0w+LPYXV318n229bTqvOVd</vt:lpwstr>
  </property>
  <property fmtid="{D5CDD505-2E9C-101B-9397-08002B2CF9AE}" pid="123" name="x1ye=83">
    <vt:lpwstr>eUsCXq+rVVfTP7OWvG22w+WLb7covUO7pGyFad2alRZJw7yckYkca1X9tVIjz7fjqHPcdgunUYoiJ/70jgK8P2ImAV+T5HccgXg8ZPfjOqzhidYuVjOyMbz2jtPPm/TOqD5o/s8VCGz5sFnjZi3CjNyJU5wunWoCz9zrwJ0ApxnhH+tupOTvSSQxQEAo2ngHDs4YIQ5gNQYImFfwHbhX5gmRfwpXLuOJ0+qvKj7AoN2TN2NcETrOIJjHELnW76u</vt:lpwstr>
  </property>
  <property fmtid="{D5CDD505-2E9C-101B-9397-08002B2CF9AE}" pid="124" name="x1ye=84">
    <vt:lpwstr>LZ+DyXfVsxCwj0Q59bnXtdXPepSpYU3AXkOGA5Muuse85GzUBwknzvtmUoK7HttEMOwsLc9ZUZUZERrnwEZAdvGAL2qA+257PIeXhNcjQ6pfXFk+tE0MY0qaa7AwOkxdZjsLFgbuSqZQ0Gpi5qz5wyxg5P1B1xJJS6jBi76Yd6+qD04Q7W+uYkYLBW+YshaztzfGbOEsyrBIcF62TsYu1E9AwMpNrweeyjtXwaGzfICHCUpxv2nnJfZHq2nkqAF</vt:lpwstr>
  </property>
  <property fmtid="{D5CDD505-2E9C-101B-9397-08002B2CF9AE}" pid="125" name="x1ye=85">
    <vt:lpwstr>25KLe2fta7wwa3S3wM+6ByslR8IN3YDzFjE3iDoylQO9tEWEP8hPoih1KHKphED09m5S7NLvfUZ/WT4G3dLxLU+cP4vyRmP2Cxzr81AvnTsHcclYiIdCPSnnN74XIjj4f6nmhjy5YfkFQWMTL+rLlL/Yr70XI6xFW9IF2MkUFO3BXU3GsUGnEmR8Eknv0QdHGYGPEee+KMPY5fAMPbJMV3sVET+3f35YgvyFqga4V1DncCVjzfakwJuvaolKPfY</vt:lpwstr>
  </property>
  <property fmtid="{D5CDD505-2E9C-101B-9397-08002B2CF9AE}" pid="126" name="x1ye=86">
    <vt:lpwstr>LvxBIifwyZAujeQDN2HIh/fSqcl5ojW7cXqjqSuupqBrGEr7HwGL4/RuTImBmU28bU6Jqf0gCQ+gBYENrxvlj6BTgAtwL6Hv3knxs8GAOeKLYfh2X8sg2WF2ii5uqlpy4IcC0Jp1yMP5HsYNnOfdvn4qT+yRiMdK3T0ttlVlcLEBFjPF+8Ew1yIsevunhZRxYjqHbHZinKAwR3dE8ydn6YL5cYKQIGTx+Y3/I2ptUhnfmUj/NkdIYh+vtFHqa8w</vt:lpwstr>
  </property>
  <property fmtid="{D5CDD505-2E9C-101B-9397-08002B2CF9AE}" pid="127" name="x1ye=87">
    <vt:lpwstr>o4Ov1UmfW76RPIizox4cB5KQDIDBKrhEmWkDk0GwGlxRr5o4K7QwYGWnvcbPPJ8TjzQQaHefbTXXI/U+6Xi0J1Xp/EdxTj9zQqgOMtbs2S1ydc4sqCkgTb6d7o38OMdfN7FT23uUoB3hA6sPf2KJvx+AXd60rQNomaofNFoi+AdS9ou725tEK37ysJOc6c8ybjgQnRxWshT5zkz9C3xIla/z/kevtiHcvYbtJ50gWQ0kqJiV+tKRLyDrfdjWFni</vt:lpwstr>
  </property>
  <property fmtid="{D5CDD505-2E9C-101B-9397-08002B2CF9AE}" pid="128" name="x1ye=88">
    <vt:lpwstr>vl5s6vcHkxciqu24ikiaqpmX6b88OCekxdJN42f8uqU4vk6N3eY42Vp8gs8fYbwtHLi/e3GP0KKmVaoGqsUSifNUEtCAqwHYsRi8/A4/0E7d7gwA6D3GtEXegFMs66DipehxLiA/CFOiGuhOS89bNfF+bCG/ofyLsp8kto66uvCa8E7Z50zoc1yXzfdejvR3WaV34qCsGqrUfEljSIlDgGM4JwswS1qrUhPF+zlf7RU+vAcOndh4hyi8kP44e+7</vt:lpwstr>
  </property>
  <property fmtid="{D5CDD505-2E9C-101B-9397-08002B2CF9AE}" pid="129" name="x1ye=89">
    <vt:lpwstr>Rn7PbuM6tLw0E8dkHlwg7VC1M9IGC2TsCfB79QY6gLuSItOP3+1nFmKdgIkZMzLNNRqAhhMP5AyE/pSpOiuPFi6jT+LrFFqWIZsO1FQt2o04PA4OecyR80xFWV9bNasBbOsIAiJ1JEUCyfDuqBvdQcH41BytrQb3Q0/Kq0ZaSziR+ylBAKymS9AHhMIH2+K/eXYLDWlPqvN8zY5qJXuWNa1I3ja2uxAuK51IyPo1zVbL4S6Nx4R6tUuo6eu2OQq</vt:lpwstr>
  </property>
  <property fmtid="{D5CDD505-2E9C-101B-9397-08002B2CF9AE}" pid="130" name="x1ye=9">
    <vt:lpwstr>PFoeAfACbkrp0xgB+FEcJ2+KwfLX547x7eIjSxj2IFqlh3QVbIl8WMXY4VETHTR/RcjJHlkrwMm7h62GwyQVsmy0EdZ+An+UFqouOgz09xvzCIJ7rrqebAIlunH8ryjaldkB9seTVt+3ItZUBdtxqXTe7ciYvoDPipM5qS9JR18EUvu9RspadftQc4vQJQjQi2M+yPUPdH2SUWcTfVz3r5wFnBPXjOUIMgUNFsSeFwKY6c9xQsPgEzIQfMhBfvZ</vt:lpwstr>
  </property>
  <property fmtid="{D5CDD505-2E9C-101B-9397-08002B2CF9AE}" pid="131" name="x1ye=90">
    <vt:lpwstr>yFiHH/nQElHXGeIQ0x4ncTa13vyhQws/lTSqWf2qje14OenloFrjbImsFRY2sgVd//z+TGglksDW4EJoCb9P69wrP8cW7B1GMtEHLRpLQjDGkYRwnc9+C259+gOoNTY8p1IGxSZawU/AmqozqR6u7qMNZKg2Zdyqo0jLqvOnqpMqAwn8i5BRECxKhEyhlXLJt4SJN4H/+IWNg/oV4oyE+tuW78OI7zzM9qIxF0FlstUVmCgIPuxHc422ytBu+M1</vt:lpwstr>
  </property>
  <property fmtid="{D5CDD505-2E9C-101B-9397-08002B2CF9AE}" pid="132" name="x1ye=91">
    <vt:lpwstr>lCXxp0sTmA9F4EXfnwIagFeTmKxiOKo2sM6YMQBAHXz64HCJz1sJ3aSHyFNifUxovfqx1Yyc1HNLksfLQDBl0s3hDv1mU8zzZPhTCRxQ8SsGEFn8p/bRH8j9GOlX6ThrUiOgNBxjNNkCSj70mx8JVTonuZuifDDkto9w87a1shFQL/FN9uoZvfyAgrlevC7gr0kNmczfVvniatYYADB/oEyzevWBCOjUfOr8I46tQRGfOyfkP24vdHIEms7iv2Q</vt:lpwstr>
  </property>
  <property fmtid="{D5CDD505-2E9C-101B-9397-08002B2CF9AE}" pid="133" name="x1ye=92">
    <vt:lpwstr>JrMQGxu6HmAcmwfkNqqURSgkZzuzs4hX0yb/GmiITk1ajzwCaJUHYANQSRaiJLowsZPF9DFvMDF/5xAMaSaxxg+KIUb74hbbLYDl74o4tzpxs/kWYTRifZa0jg2ulcIeV5WKwWGZ/r2dMsrk3nqTH3jjWMizlGJJSp5z16A/Eo3017qiPdWgGhee8N0SUmIykAAYzzoIe0upi4qur6X3F8w8vIg/ieeIRPHVUAuxk73CFGocZwO+U60YOYas7Cp</vt:lpwstr>
  </property>
  <property fmtid="{D5CDD505-2E9C-101B-9397-08002B2CF9AE}" pid="134" name="x1ye=93">
    <vt:lpwstr>Fo016S/TVcdJ6Hhg2AlSkMT9hO7jSfzfx+nmGi2uCiAnXm3oF7JnJ1Qedz51TSnOJz6Z0jS+Bg647OCEq2q3UGg6vZr0bnJwP97ZM1YTXkuWrbP7qcYilRliKerFATitcrKNfShEeiM5zNzTw43vHc59x8a83dc+dEjVCncC2w+aYcpESgROhMOw3TZTEWTTukT61Sv6ikyyQwCK/1gOQHrkLZ+4qPWFBabi8uvwjCpCwOjS19x9xa8c30b5FqS</vt:lpwstr>
  </property>
  <property fmtid="{D5CDD505-2E9C-101B-9397-08002B2CF9AE}" pid="135" name="x1ye=94">
    <vt:lpwstr>FIYQS5Jwor1jWXDSULVz8Ywl7yL3+VJ8wkwrnc769QWYKHStFebHQIX4PKb32inEKolPVeiSy1qTlRyfNUeYM3bsrG4ubHsu7RqdOYdF8GDSkr2aYqvn/+vKdUEUBFkJsOTUxoARE00oVaNfTE94nPrgp/aEJ/dwcSZbBVo+3ikpyq8A9SmPDssMoSPBQ5P9wJJRULw6Y+iXtuJVOwVr8zW0eBkxCq81UgRNCJfq4JFZmUVMD5cySoGsBNPw2jM</vt:lpwstr>
  </property>
  <property fmtid="{D5CDD505-2E9C-101B-9397-08002B2CF9AE}" pid="136" name="x1ye=95">
    <vt:lpwstr>6QfKxkvfgDetd9+UEd0v9/W7fr8zYsN0ViVi9ZN3ZTP9fv6dz2daii8JiTGFuv2+BfM/p9e2LNFLnX4sMIyddy2TJX2LR2a7ywmPi2rKrZlUPUtqiego1V3EUj5Eyn144OPpo7qVzx2H15slpadrrFtRLlLejXkoBoTkM4yGzxs1mgrLacHkspjjZ5FvapVE1YHVwDfzTBXrZTQv+tRi26coP5aTZQ1ih/i9YVPKCxmO84v6yONuvjM+J5x/ODm</vt:lpwstr>
  </property>
  <property fmtid="{D5CDD505-2E9C-101B-9397-08002B2CF9AE}" pid="137" name="x1ye=96">
    <vt:lpwstr>+priAuQwk+rJWC0IIYgBWeXu/x/LXOY5ACo6EdKPf+sks/LFPGXgG83OS3+quOTJK6b0eZkPxZ8YcayD8QlP1JOT4aRBZEX8wkzgqAcmXWYbGTQG+Buf3OZ4fd+puA1/Nl9fH12aNUpFAyRJ4SRRGnwXK5zW5daclBAju2UGs+ZJycuLAQVqw34riXvTaNh90EVds+mE1tTBAs3tID1DCjX2pRUHEl4XHjOhCLmLCIPONdkEkMReZoil2XBZ+eT</vt:lpwstr>
  </property>
  <property fmtid="{D5CDD505-2E9C-101B-9397-08002B2CF9AE}" pid="138" name="x1ye=97">
    <vt:lpwstr>5DUeaBMYDselKWjl4gobMHh7RubvBpPZX2vTMm/hKDaHS0Cslk29LrCOZxqri4Ds5lgM5D2vcAz/EZQQzASox6VtocsIm9yF8/fzwmjn8puNkx8w5K/P+ZL9hFBtrz0DFhbB3bX2tVw/PMpAOp6Ksl8BHUUfkeYCEy9F11uecDbvlGJ9fN0YW8Gvs/C/6vVXe5I6+9mmxt7rF/5/DMk4nGxLRRJzMWYb0m1yHVuZSKw73gPLzqrI31fJEBwcMB+</vt:lpwstr>
  </property>
  <property fmtid="{D5CDD505-2E9C-101B-9397-08002B2CF9AE}" pid="139" name="x1ye=98">
    <vt:lpwstr>uVm8pPKRzQ92tbn8egYgAsJD7t+Uj7gPZ6GQm/pgafC4yb5Rp03ewPP/8PLfETkNHe0qxoEO9jwFWFZsGYkqD4ZDVwaDqryozR1CVg0hMPTYNgV4nSSs3Zen+fDR/S2VnK9iQ3q+o+6iLSLa1tvyQL3aV1xjBK6Xh+YRqEy4X88L6YewBOLAc4j2LOfla8/nzT4O6RZgkQWCH072G5kiAvgAOUv0kSTHruJ8u+ISP/Vs6CByA1oV+QCQvFab/Oj</vt:lpwstr>
  </property>
  <property fmtid="{D5CDD505-2E9C-101B-9397-08002B2CF9AE}" pid="140" name="x1ye=99">
    <vt:lpwstr>oeDJDsVKKplYmLRTZcpRIveKQj9vML5sjsxKbBzez9ZBXMYWOgjcWiHH30WLXklO9+xLpHbVjbwywGRTDTKpf5QAz0Vp/HMcv0A/4frsSwgm4Pyi6GSIaY3EOk7hV6SVi+6JhpX5mGpjtDKML+5j4mbo7yEMTYP9FJu9j4nGzcYLMjVDyP3jCzYCYsp0f5ZjT2zjjgwbHvGnqGJYhieLp3WE929dvSoezCjhro8STpgBahAH3wCAgqYcLZMuI8w</vt:lpwstr>
  </property>
</Properties>
</file>