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887C3C" w:rsidRDefault="001C4486">
      <w:pPr>
        <w:pStyle w:val="divonlyName"/>
        <w:pBdr>
          <w:top w:val="single" w:sz="8" w:space="0" w:color="3399CC"/>
        </w:pBdr>
        <w:spacing w:before="60" w:after="320" w:line="800" w:lineRule="atLeast"/>
        <w:jc w:val="center"/>
        <w:rPr>
          <w:b/>
          <w:bCs/>
          <w:smallCaps/>
          <w:color w:val="3399CC"/>
          <w:sz w:val="48"/>
          <w:szCs w:val="48"/>
        </w:rPr>
      </w:pPr>
      <w:r>
        <w:rPr>
          <w:rStyle w:val="span"/>
          <w:b/>
          <w:bCs/>
          <w:smallCaps/>
          <w:color w:val="3399CC"/>
          <w:sz w:val="48"/>
          <w:szCs w:val="48"/>
        </w:rPr>
        <w:t>Tanvir Ahmed</w:t>
      </w:r>
    </w:p>
    <w:p w:rsidR="00887C3C" w:rsidRDefault="001C4486">
      <w:pPr>
        <w:pStyle w:val="documentprofTitle"/>
        <w:pBdr>
          <w:top w:val="single" w:sz="8" w:space="0" w:color="3399CC"/>
        </w:pBdr>
        <w:spacing w:after="200" w:line="320" w:lineRule="exact"/>
        <w:jc w:val="center"/>
        <w:rPr>
          <w:b/>
          <w:bCs/>
          <w:smallCaps/>
          <w:color w:val="3399CC"/>
        </w:rPr>
      </w:pPr>
      <w:r>
        <w:rPr>
          <w:rStyle w:val="span"/>
          <w:b/>
          <w:bCs/>
          <w:smallCaps/>
          <w:color w:val="3399CC"/>
          <w:sz w:val="32"/>
          <w:szCs w:val="32"/>
        </w:rPr>
        <w:t>Software Quality Assurance Engineer | Validation Engineer</w:t>
      </w:r>
    </w:p>
    <w:p w:rsidR="00887C3C" w:rsidRDefault="001C4486">
      <w:pPr>
        <w:pStyle w:val="divdocumentdivlowerborderupper"/>
        <w:spacing w:after="10"/>
      </w:pPr>
      <w:r>
        <w:t> </w:t>
      </w:r>
    </w:p>
    <w:p w:rsidR="00887C3C" w:rsidRDefault="001C4486">
      <w:pPr>
        <w:pStyle w:val="divdocumentdivlowerborder"/>
      </w:pPr>
      <w:r>
        <w:t> </w:t>
      </w:r>
    </w:p>
    <w:p w:rsidR="00887C3C" w:rsidRDefault="001C4486">
      <w:pPr>
        <w:pStyle w:val="div"/>
        <w:spacing w:line="0" w:lineRule="atLeast"/>
        <w:rPr>
          <w:sz w:val="0"/>
          <w:szCs w:val="0"/>
        </w:rPr>
      </w:pPr>
      <w:r>
        <w:rPr>
          <w:sz w:val="0"/>
          <w:szCs w:val="0"/>
        </w:rPr>
        <w:t> </w:t>
      </w:r>
    </w:p>
    <w:p w:rsidR="00887C3C" w:rsidRDefault="009841E3">
      <w:pPr>
        <w:spacing w:before="200" w:line="380" w:lineRule="atLeast"/>
        <w:jc w:val="center"/>
        <w:textAlignment w:val="auto"/>
        <w:rPr>
          <w:rStyle w:val="divdocumentdivaddressli"/>
          <w:sz w:val="22"/>
          <w:szCs w:val="22"/>
        </w:rPr>
      </w:pPr>
      <w:r>
        <w:rPr>
          <w:rStyle w:val="documentzipsuffix"/>
          <w:sz w:val="22"/>
          <w:szCs w:val="22"/>
        </w:rPr>
        <w:t>Warren, </w:t>
      </w:r>
      <w:r>
        <w:rPr>
          <w:rStyle w:val="span"/>
          <w:vanish/>
          <w:sz w:val="22"/>
          <w:szCs w:val="22"/>
        </w:rPr>
        <w:t> </w:t>
      </w:r>
      <w:r>
        <w:rPr>
          <w:rStyle w:val="span"/>
          <w:sz w:val="22"/>
          <w:szCs w:val="22"/>
        </w:rPr>
        <w:t>MI</w:t>
      </w:r>
      <w:r>
        <w:rPr>
          <w:sz w:val="22"/>
          <w:szCs w:val="22"/>
        </w:rPr>
        <w:t> </w:t>
      </w:r>
      <w:r>
        <w:rPr>
          <w:rStyle w:val="documentbullet"/>
          <w:sz w:val="22"/>
          <w:szCs w:val="22"/>
        </w:rPr>
        <w:t>♦ Cell:</w:t>
      </w:r>
      <w:r>
        <w:rPr>
          <w:rStyle w:val="divdocumentdivaddressli"/>
          <w:sz w:val="22"/>
          <w:szCs w:val="22"/>
        </w:rPr>
        <w:t> </w:t>
      </w:r>
      <w:r>
        <w:rPr>
          <w:rStyle w:val="span"/>
          <w:sz w:val="22"/>
          <w:szCs w:val="22"/>
        </w:rPr>
        <w:t>5864954615</w:t>
      </w:r>
      <w:r>
        <w:rPr>
          <w:sz w:val="22"/>
          <w:szCs w:val="22"/>
        </w:rPr>
        <w:t> </w:t>
      </w:r>
      <w:r>
        <w:rPr>
          <w:rStyle w:val="documentbullet"/>
          <w:sz w:val="22"/>
          <w:szCs w:val="22"/>
        </w:rPr>
        <w:t>♦</w:t>
      </w:r>
      <w:proofErr w:type="gramStart"/>
      <w:r>
        <w:rPr>
          <w:rStyle w:val="documentbullet"/>
          <w:sz w:val="22"/>
          <w:szCs w:val="22"/>
        </w:rPr>
        <w:t> </w:t>
      </w:r>
      <w:r>
        <w:rPr>
          <w:rStyle w:val="divdocumentdivaddressli"/>
          <w:sz w:val="22"/>
          <w:szCs w:val="22"/>
        </w:rPr>
        <w:t> </w:t>
      </w:r>
      <w:r>
        <w:rPr>
          <w:rStyle w:val="span"/>
          <w:sz w:val="22"/>
          <w:szCs w:val="22"/>
        </w:rPr>
        <w:t>tanvir.july@gmail.com</w:t>
      </w:r>
      <w:proofErr w:type="gramEnd"/>
      <w:r>
        <w:rPr>
          <w:sz w:val="22"/>
          <w:szCs w:val="22"/>
        </w:rPr>
        <w:t> </w:t>
      </w:r>
      <w:r>
        <w:rPr>
          <w:rStyle w:val="documentbullet"/>
          <w:sz w:val="22"/>
          <w:szCs w:val="22"/>
        </w:rPr>
        <w:t>♦ </w:t>
      </w:r>
      <w:r>
        <w:rPr>
          <w:rStyle w:val="divdocumentdivaddressli"/>
          <w:sz w:val="22"/>
          <w:szCs w:val="22"/>
        </w:rPr>
        <w:t> </w:t>
      </w:r>
      <w:r w:rsidRPr="009841E3">
        <w:rPr>
          <w:rStyle w:val="documenttxt-bold"/>
          <w:b w:val="0"/>
          <w:bCs w:val="0"/>
          <w:sz w:val="22"/>
          <w:szCs w:val="22"/>
        </w:rPr>
        <w:t>WWW</w:t>
      </w:r>
      <w:r w:rsidRPr="009841E3">
        <w:rPr>
          <w:rStyle w:val="documenttxt-bold"/>
          <w:sz w:val="22"/>
          <w:szCs w:val="22"/>
        </w:rPr>
        <w:t>: </w:t>
      </w:r>
      <w:r w:rsidRPr="009841E3">
        <w:rPr>
          <w:rStyle w:val="divdocumentdivaddressli"/>
          <w:sz w:val="22"/>
          <w:szCs w:val="22"/>
        </w:rPr>
        <w:t>linked</w:t>
      </w:r>
      <w:r w:rsidR="006639EC">
        <w:rPr>
          <w:rStyle w:val="divdocumentdivaddressli"/>
          <w:sz w:val="22"/>
          <w:szCs w:val="22"/>
        </w:rPr>
        <w:t>in.com/in/</w:t>
      </w:r>
      <w:proofErr w:type="spellStart"/>
      <w:r w:rsidR="006639EC">
        <w:rPr>
          <w:rStyle w:val="divdocumentdivaddressli"/>
          <w:sz w:val="22"/>
          <w:szCs w:val="22"/>
        </w:rPr>
        <w:t>tanvir-ahmed-sust</w:t>
      </w:r>
      <w:proofErr w:type="spellEnd"/>
    </w:p>
    <w:p w:rsidR="00887C3C" w:rsidRDefault="00887C3C">
      <w:pPr>
        <w:pStyle w:val="div"/>
        <w:spacing w:line="200" w:lineRule="exact"/>
        <w:jc w:val="center"/>
        <w:rPr>
          <w:sz w:val="14"/>
          <w:szCs w:val="14"/>
        </w:rPr>
      </w:pPr>
    </w:p>
    <w:p w:rsidR="00887C3C" w:rsidRDefault="001C4486">
      <w:pPr>
        <w:pStyle w:val="divdocumentdivheading"/>
        <w:tabs>
          <w:tab w:val="left" w:pos="3727"/>
          <w:tab w:val="left" w:pos="10560"/>
        </w:tabs>
        <w:spacing w:before="60" w:line="400" w:lineRule="atLeast"/>
        <w:jc w:val="center"/>
        <w:rPr>
          <w:b/>
          <w:bCs/>
          <w:smallCaps/>
          <w:color w:val="3399CC"/>
        </w:rPr>
      </w:pPr>
      <w:r>
        <w:rPr>
          <w:strike/>
          <w:color w:val="3399CC"/>
          <w:sz w:val="28"/>
        </w:rPr>
        <w:tab/>
      </w:r>
      <w:r>
        <w:rPr>
          <w:rStyle w:val="divdocumentdivsectiontitle"/>
          <w:b/>
          <w:bCs/>
          <w:smallCaps/>
          <w:shd w:val="clear" w:color="auto" w:fill="FFFFFF"/>
        </w:rPr>
        <w:t xml:space="preserve">   Professional Summary   </w:t>
      </w:r>
      <w:r>
        <w:rPr>
          <w:strike/>
          <w:color w:val="3399CC"/>
          <w:sz w:val="28"/>
        </w:rPr>
        <w:tab/>
      </w:r>
    </w:p>
    <w:p w:rsidR="00887C3C" w:rsidRDefault="001C4486">
      <w:pPr>
        <w:pStyle w:val="p"/>
        <w:spacing w:line="400" w:lineRule="atLeast"/>
      </w:pPr>
      <w:proofErr w:type="gramStart"/>
      <w:r>
        <w:t>Experienced software quality analyst with strong background in hardware and IT.</w:t>
      </w:r>
      <w:proofErr w:type="gramEnd"/>
      <w:r>
        <w:t xml:space="preserve"> Skilled in conducting black, white, and grey box tests, writing test cases, and developing testing plans. Proficient in the complete software development life cycle (SDLC) and knowledgeable in CAN-based communication and tools. Adept at assisting in the development of FMEAs, qualification plans, control plans, inspection methods, and sampling procedures. Good understating of ADAS and ASPICE. Demonstrating expertise in quality assurance and software testing procedures, proficient in analyzing software requirement specifications, use cases, and crafting test plans, test scripts, and test cases. Skilled in both manual and automated testing across all testing phases, including client/server, web/mobile applications, and API testing.</w:t>
      </w:r>
    </w:p>
    <w:p w:rsidR="00887C3C" w:rsidRDefault="001C4486">
      <w:pPr>
        <w:pStyle w:val="divdocumentdivheading"/>
        <w:tabs>
          <w:tab w:val="left" w:pos="4789"/>
          <w:tab w:val="left" w:pos="10560"/>
        </w:tabs>
        <w:spacing w:before="60" w:line="400" w:lineRule="atLeast"/>
        <w:jc w:val="center"/>
        <w:rPr>
          <w:b/>
          <w:bCs/>
          <w:smallCaps/>
          <w:color w:val="3399CC"/>
        </w:rPr>
      </w:pPr>
      <w:r>
        <w:rPr>
          <w:strike/>
          <w:color w:val="3399CC"/>
          <w:sz w:val="28"/>
        </w:rPr>
        <w:tab/>
      </w:r>
      <w:r>
        <w:rPr>
          <w:rStyle w:val="divdocumentdivsectiontitle"/>
          <w:b/>
          <w:bCs/>
          <w:smallCaps/>
          <w:shd w:val="clear" w:color="auto" w:fill="FFFFFF"/>
        </w:rPr>
        <w:t xml:space="preserve">   Skills   </w:t>
      </w:r>
      <w:r>
        <w:rPr>
          <w:strike/>
          <w:color w:val="3399CC"/>
          <w:sz w:val="28"/>
        </w:rPr>
        <w:tab/>
      </w:r>
    </w:p>
    <w:tbl>
      <w:tblPr>
        <w:tblStyle w:val="documentinfoparatable"/>
        <w:tblW w:w="0" w:type="auto"/>
        <w:tblCellSpacing w:w="0" w:type="dxa"/>
        <w:tblLayout w:type="fixed"/>
        <w:tblCellMar>
          <w:left w:w="0" w:type="dxa"/>
          <w:right w:w="0" w:type="dxa"/>
        </w:tblCellMar>
        <w:tblLook w:val="05E0"/>
      </w:tblPr>
      <w:tblGrid>
        <w:gridCol w:w="300"/>
      </w:tblGrid>
      <w:tr w:rsidR="009841E3">
        <w:trPr>
          <w:tblCellSpacing w:w="0" w:type="dxa"/>
        </w:trPr>
        <w:tc>
          <w:tcPr>
            <w:tcW w:w="300" w:type="dxa"/>
            <w:tcMar>
              <w:top w:w="0" w:type="dxa"/>
              <w:left w:w="0" w:type="dxa"/>
              <w:bottom w:w="0" w:type="dxa"/>
              <w:right w:w="0" w:type="dxa"/>
            </w:tcMar>
            <w:hideMark/>
          </w:tcPr>
          <w:p w:rsidR="009841E3" w:rsidRDefault="009841E3"/>
        </w:tc>
      </w:tr>
      <w:tr w:rsidR="009841E3">
        <w:trPr>
          <w:tblCellSpacing w:w="0" w:type="dxa"/>
        </w:trPr>
        <w:tc>
          <w:tcPr>
            <w:tcW w:w="300" w:type="dxa"/>
            <w:tcMar>
              <w:top w:w="100" w:type="dxa"/>
              <w:left w:w="0" w:type="dxa"/>
              <w:bottom w:w="0" w:type="dxa"/>
              <w:right w:w="0" w:type="dxa"/>
            </w:tcMar>
            <w:hideMark/>
          </w:tcPr>
          <w:p w:rsidR="009841E3" w:rsidRDefault="009841E3"/>
        </w:tc>
      </w:tr>
      <w:tr w:rsidR="009841E3">
        <w:trPr>
          <w:tblCellSpacing w:w="0" w:type="dxa"/>
        </w:trPr>
        <w:tc>
          <w:tcPr>
            <w:tcW w:w="300" w:type="dxa"/>
            <w:tcMar>
              <w:top w:w="100" w:type="dxa"/>
              <w:left w:w="0" w:type="dxa"/>
              <w:bottom w:w="0" w:type="dxa"/>
              <w:right w:w="0" w:type="dxa"/>
            </w:tcMar>
            <w:hideMark/>
          </w:tcPr>
          <w:p w:rsidR="009841E3" w:rsidRDefault="009841E3"/>
        </w:tc>
      </w:tr>
      <w:tr w:rsidR="009841E3">
        <w:trPr>
          <w:tblCellSpacing w:w="0" w:type="dxa"/>
        </w:trPr>
        <w:tc>
          <w:tcPr>
            <w:tcW w:w="300" w:type="dxa"/>
            <w:tcMar>
              <w:top w:w="100" w:type="dxa"/>
              <w:left w:w="0" w:type="dxa"/>
              <w:bottom w:w="0" w:type="dxa"/>
              <w:right w:w="0" w:type="dxa"/>
            </w:tcMar>
            <w:hideMark/>
          </w:tcPr>
          <w:p w:rsidR="009841E3" w:rsidRDefault="009841E3"/>
        </w:tc>
      </w:tr>
      <w:tr w:rsidR="009841E3">
        <w:trPr>
          <w:tblCellSpacing w:w="0" w:type="dxa"/>
        </w:trPr>
        <w:tc>
          <w:tcPr>
            <w:tcW w:w="300" w:type="dxa"/>
            <w:tcMar>
              <w:top w:w="100" w:type="dxa"/>
              <w:left w:w="0" w:type="dxa"/>
              <w:bottom w:w="0" w:type="dxa"/>
              <w:right w:w="0" w:type="dxa"/>
            </w:tcMar>
          </w:tcPr>
          <w:p w:rsidR="009841E3" w:rsidRDefault="009841E3"/>
        </w:tc>
      </w:tr>
    </w:tbl>
    <w:p w:rsidR="009841E3" w:rsidRPr="009841E3" w:rsidRDefault="009841E3" w:rsidP="009841E3">
      <w:pPr>
        <w:spacing w:line="320" w:lineRule="atLeast"/>
        <w:jc w:val="center"/>
        <w:textAlignment w:val="auto"/>
        <w:rPr>
          <w:rStyle w:val="documentratingfieldp"/>
          <w:rFonts w:asciiTheme="minorHAnsi" w:eastAsia="Century Gothic" w:hAnsiTheme="minorHAnsi" w:cstheme="minorHAnsi"/>
          <w:sz w:val="22"/>
          <w:szCs w:val="22"/>
        </w:rPr>
      </w:pPr>
      <w:r w:rsidRPr="009841E3">
        <w:rPr>
          <w:rStyle w:val="documentratingfieldp"/>
          <w:rFonts w:asciiTheme="minorHAnsi" w:eastAsia="Century Gothic" w:hAnsiTheme="minorHAnsi" w:cstheme="minorHAnsi"/>
          <w:sz w:val="22"/>
          <w:szCs w:val="22"/>
        </w:rPr>
        <w:t>Methodology: Waterfall, Agile/Scrum, Kanban</w:t>
      </w:r>
    </w:p>
    <w:p w:rsidR="009841E3" w:rsidRPr="009841E3" w:rsidRDefault="009841E3" w:rsidP="009841E3">
      <w:pPr>
        <w:pStyle w:val="documentsinglecolumn"/>
        <w:spacing w:before="100" w:line="320" w:lineRule="atLeast"/>
        <w:jc w:val="center"/>
        <w:rPr>
          <w:rFonts w:asciiTheme="minorHAnsi" w:eastAsia="Century Gothic" w:hAnsiTheme="minorHAnsi" w:cstheme="minorHAnsi"/>
          <w:sz w:val="22"/>
          <w:szCs w:val="22"/>
        </w:rPr>
      </w:pPr>
      <w:r w:rsidRPr="009841E3">
        <w:rPr>
          <w:rStyle w:val="documentratingfieldp"/>
          <w:rFonts w:asciiTheme="minorHAnsi" w:eastAsia="Century Gothic" w:hAnsiTheme="minorHAnsi" w:cstheme="minorHAnsi"/>
          <w:sz w:val="22"/>
          <w:szCs w:val="22"/>
        </w:rPr>
        <w:t>Testing Tools: Appium, Selenium WebDriver,</w:t>
      </w:r>
    </w:p>
    <w:p w:rsidR="009841E3" w:rsidRPr="009841E3" w:rsidRDefault="009841E3" w:rsidP="009841E3">
      <w:pPr>
        <w:pStyle w:val="documentsinglecolumn"/>
        <w:spacing w:before="100" w:line="320" w:lineRule="atLeast"/>
        <w:jc w:val="center"/>
        <w:rPr>
          <w:rFonts w:asciiTheme="minorHAnsi" w:eastAsia="Century Gothic" w:hAnsiTheme="minorHAnsi" w:cstheme="minorHAnsi"/>
          <w:sz w:val="22"/>
          <w:szCs w:val="22"/>
        </w:rPr>
      </w:pPr>
      <w:r w:rsidRPr="009841E3">
        <w:rPr>
          <w:rStyle w:val="documentratingfieldp"/>
          <w:rFonts w:asciiTheme="minorHAnsi" w:eastAsia="Century Gothic" w:hAnsiTheme="minorHAnsi" w:cstheme="minorHAnsi"/>
          <w:sz w:val="22"/>
          <w:szCs w:val="22"/>
        </w:rPr>
        <w:t>Lan</w:t>
      </w:r>
      <w:r w:rsidR="00BE53F0">
        <w:rPr>
          <w:rStyle w:val="documentratingfieldp"/>
          <w:rFonts w:asciiTheme="minorHAnsi" w:eastAsia="Century Gothic" w:hAnsiTheme="minorHAnsi" w:cstheme="minorHAnsi"/>
          <w:sz w:val="22"/>
          <w:szCs w:val="22"/>
        </w:rPr>
        <w:t>guage: JAVA, HTML, XML, CSS, C</w:t>
      </w:r>
      <w:r w:rsidRPr="009841E3">
        <w:rPr>
          <w:rStyle w:val="documentratingfieldp"/>
          <w:rFonts w:asciiTheme="minorHAnsi" w:eastAsia="Century Gothic" w:hAnsiTheme="minorHAnsi" w:cstheme="minorHAnsi"/>
          <w:sz w:val="22"/>
          <w:szCs w:val="22"/>
        </w:rPr>
        <w:t>,</w:t>
      </w:r>
      <w:r w:rsidR="00BE53F0">
        <w:rPr>
          <w:rStyle w:val="documentratingfieldp"/>
          <w:rFonts w:asciiTheme="minorHAnsi" w:eastAsia="Century Gothic" w:hAnsiTheme="minorHAnsi" w:cstheme="minorHAnsi"/>
          <w:sz w:val="22"/>
          <w:szCs w:val="22"/>
        </w:rPr>
        <w:t xml:space="preserve"> </w:t>
      </w:r>
      <w:r w:rsidR="001C4486">
        <w:rPr>
          <w:rStyle w:val="documentratingfieldp"/>
          <w:rFonts w:asciiTheme="minorHAnsi" w:eastAsia="Century Gothic" w:hAnsiTheme="minorHAnsi" w:cstheme="minorHAnsi"/>
          <w:sz w:val="22"/>
          <w:szCs w:val="22"/>
        </w:rPr>
        <w:t>SQL,</w:t>
      </w:r>
      <w:r w:rsidRPr="009841E3">
        <w:rPr>
          <w:rStyle w:val="documentratingfieldp"/>
          <w:rFonts w:asciiTheme="minorHAnsi" w:eastAsia="Century Gothic" w:hAnsiTheme="minorHAnsi" w:cstheme="minorHAnsi"/>
          <w:sz w:val="22"/>
          <w:szCs w:val="22"/>
        </w:rPr>
        <w:t xml:space="preserve"> </w:t>
      </w:r>
      <w:r w:rsidR="001C4486">
        <w:rPr>
          <w:rStyle w:val="documentratingfieldp"/>
          <w:rFonts w:asciiTheme="minorHAnsi" w:eastAsia="Century Gothic" w:hAnsiTheme="minorHAnsi" w:cstheme="minorHAnsi"/>
          <w:sz w:val="22"/>
          <w:szCs w:val="22"/>
        </w:rPr>
        <w:t>PYTHON</w:t>
      </w:r>
      <w:r w:rsidR="00BF1624">
        <w:rPr>
          <w:rStyle w:val="documentratingfieldp"/>
          <w:rFonts w:asciiTheme="minorHAnsi" w:eastAsia="Century Gothic" w:hAnsiTheme="minorHAnsi" w:cstheme="minorHAnsi"/>
          <w:sz w:val="22"/>
          <w:szCs w:val="22"/>
        </w:rPr>
        <w:t>, MATLAB</w:t>
      </w:r>
    </w:p>
    <w:p w:rsidR="009841E3" w:rsidRPr="009841E3" w:rsidRDefault="009841E3" w:rsidP="009841E3">
      <w:pPr>
        <w:pStyle w:val="documentsinglecolumn"/>
        <w:spacing w:before="100" w:line="320" w:lineRule="atLeast"/>
        <w:jc w:val="center"/>
        <w:rPr>
          <w:rFonts w:asciiTheme="minorHAnsi" w:eastAsia="Century Gothic" w:hAnsiTheme="minorHAnsi" w:cstheme="minorHAnsi"/>
          <w:sz w:val="22"/>
          <w:szCs w:val="22"/>
        </w:rPr>
      </w:pPr>
      <w:r w:rsidRPr="009841E3">
        <w:rPr>
          <w:rStyle w:val="documentratingfieldp"/>
          <w:rFonts w:asciiTheme="minorHAnsi" w:eastAsia="Century Gothic" w:hAnsiTheme="minorHAnsi" w:cstheme="minorHAnsi"/>
          <w:sz w:val="22"/>
          <w:szCs w:val="22"/>
        </w:rPr>
        <w:t>Web Services Testing: Postman</w:t>
      </w:r>
    </w:p>
    <w:p w:rsidR="009841E3" w:rsidRPr="009841E3" w:rsidRDefault="009841E3" w:rsidP="009841E3">
      <w:pPr>
        <w:pStyle w:val="documentsinglecolumn"/>
        <w:spacing w:before="100" w:line="320" w:lineRule="atLeast"/>
        <w:jc w:val="center"/>
        <w:rPr>
          <w:rFonts w:asciiTheme="minorHAnsi" w:eastAsia="Century Gothic" w:hAnsiTheme="minorHAnsi" w:cstheme="minorHAnsi"/>
          <w:sz w:val="22"/>
          <w:szCs w:val="22"/>
        </w:rPr>
      </w:pPr>
      <w:r w:rsidRPr="009841E3">
        <w:rPr>
          <w:rStyle w:val="documentratingfieldp"/>
          <w:rFonts w:asciiTheme="minorHAnsi" w:eastAsia="Century Gothic" w:hAnsiTheme="minorHAnsi" w:cstheme="minorHAnsi"/>
          <w:sz w:val="22"/>
          <w:szCs w:val="22"/>
        </w:rPr>
        <w:t>Frameworks: Data Driven, Behavior Driven, Hybrid</w:t>
      </w:r>
    </w:p>
    <w:p w:rsidR="009841E3" w:rsidRPr="009841E3" w:rsidRDefault="009841E3" w:rsidP="009841E3">
      <w:pPr>
        <w:pStyle w:val="documentsinglecolumn"/>
        <w:spacing w:before="100" w:line="320" w:lineRule="atLeast"/>
        <w:jc w:val="center"/>
        <w:rPr>
          <w:rFonts w:asciiTheme="minorHAnsi" w:eastAsia="Century Gothic" w:hAnsiTheme="minorHAnsi" w:cstheme="minorHAnsi"/>
          <w:sz w:val="22"/>
          <w:szCs w:val="22"/>
        </w:rPr>
      </w:pPr>
      <w:r w:rsidRPr="009841E3">
        <w:rPr>
          <w:rStyle w:val="documentratingfieldp"/>
          <w:rFonts w:asciiTheme="minorHAnsi" w:eastAsia="Century Gothic" w:hAnsiTheme="minorHAnsi" w:cstheme="minorHAnsi"/>
          <w:sz w:val="22"/>
          <w:szCs w:val="22"/>
        </w:rPr>
        <w:t>Operating System:</w:t>
      </w:r>
      <w:r w:rsidR="00BF1624">
        <w:rPr>
          <w:rStyle w:val="documentratingfieldp"/>
          <w:rFonts w:asciiTheme="minorHAnsi" w:eastAsia="Century Gothic" w:hAnsiTheme="minorHAnsi" w:cstheme="minorHAnsi"/>
          <w:sz w:val="22"/>
          <w:szCs w:val="22"/>
        </w:rPr>
        <w:t xml:space="preserve"> Windows, Mac OS</w:t>
      </w:r>
      <w:r w:rsidR="001C4486">
        <w:rPr>
          <w:rStyle w:val="documentratingfieldp"/>
          <w:rFonts w:asciiTheme="minorHAnsi" w:eastAsia="Century Gothic" w:hAnsiTheme="minorHAnsi" w:cstheme="minorHAnsi"/>
          <w:sz w:val="22"/>
          <w:szCs w:val="22"/>
        </w:rPr>
        <w:t>, Linux, Andr</w:t>
      </w:r>
      <w:r w:rsidRPr="009841E3">
        <w:rPr>
          <w:rStyle w:val="documentratingfieldp"/>
          <w:rFonts w:asciiTheme="minorHAnsi" w:eastAsia="Century Gothic" w:hAnsiTheme="minorHAnsi" w:cstheme="minorHAnsi"/>
          <w:sz w:val="22"/>
          <w:szCs w:val="22"/>
        </w:rPr>
        <w:t>o</w:t>
      </w:r>
      <w:r w:rsidR="001C4486">
        <w:rPr>
          <w:rStyle w:val="documentratingfieldp"/>
          <w:rFonts w:asciiTheme="minorHAnsi" w:eastAsia="Century Gothic" w:hAnsiTheme="minorHAnsi" w:cstheme="minorHAnsi"/>
          <w:sz w:val="22"/>
          <w:szCs w:val="22"/>
        </w:rPr>
        <w:t>i</w:t>
      </w:r>
      <w:r w:rsidRPr="009841E3">
        <w:rPr>
          <w:rStyle w:val="documentratingfieldp"/>
          <w:rFonts w:asciiTheme="minorHAnsi" w:eastAsia="Century Gothic" w:hAnsiTheme="minorHAnsi" w:cstheme="minorHAnsi"/>
          <w:sz w:val="22"/>
          <w:szCs w:val="22"/>
        </w:rPr>
        <w:t>d</w:t>
      </w:r>
    </w:p>
    <w:p w:rsidR="009841E3" w:rsidRPr="009841E3" w:rsidRDefault="009841E3" w:rsidP="009841E3">
      <w:pPr>
        <w:pStyle w:val="documentsinglecolumn"/>
        <w:spacing w:before="100" w:line="320" w:lineRule="atLeast"/>
        <w:jc w:val="center"/>
        <w:rPr>
          <w:rFonts w:asciiTheme="minorHAnsi" w:eastAsia="Century Gothic" w:hAnsiTheme="minorHAnsi" w:cstheme="minorHAnsi"/>
          <w:sz w:val="22"/>
          <w:szCs w:val="22"/>
        </w:rPr>
      </w:pPr>
      <w:r w:rsidRPr="009841E3">
        <w:rPr>
          <w:rStyle w:val="documentratingfieldp"/>
          <w:rFonts w:asciiTheme="minorHAnsi" w:eastAsia="Century Gothic" w:hAnsiTheme="minorHAnsi" w:cstheme="minorHAnsi"/>
          <w:sz w:val="22"/>
          <w:szCs w:val="22"/>
        </w:rPr>
        <w:t>Test Building &amp; Integration Tools: Maven, Jenkins, GIT</w:t>
      </w:r>
    </w:p>
    <w:p w:rsidR="009841E3" w:rsidRPr="009841E3" w:rsidRDefault="009841E3" w:rsidP="009841E3">
      <w:pPr>
        <w:pStyle w:val="documentsinglecolumn"/>
        <w:spacing w:before="100" w:line="320" w:lineRule="atLeast"/>
        <w:jc w:val="center"/>
        <w:rPr>
          <w:rFonts w:asciiTheme="minorHAnsi" w:eastAsia="Century Gothic" w:hAnsiTheme="minorHAnsi" w:cstheme="minorHAnsi"/>
          <w:sz w:val="22"/>
          <w:szCs w:val="22"/>
        </w:rPr>
      </w:pPr>
      <w:r w:rsidRPr="009841E3">
        <w:rPr>
          <w:rStyle w:val="documentratingfieldp"/>
          <w:rFonts w:asciiTheme="minorHAnsi" w:eastAsia="Century Gothic" w:hAnsiTheme="minorHAnsi" w:cstheme="minorHAnsi"/>
          <w:sz w:val="22"/>
          <w:szCs w:val="22"/>
        </w:rPr>
        <w:t>Defect Tracking Tools: Jira, HP ALM</w:t>
      </w:r>
    </w:p>
    <w:p w:rsidR="009841E3" w:rsidRPr="009841E3" w:rsidRDefault="009841E3" w:rsidP="009841E3">
      <w:pPr>
        <w:pStyle w:val="documentsinglecolumn"/>
        <w:spacing w:before="100" w:line="320" w:lineRule="atLeast"/>
        <w:jc w:val="center"/>
        <w:rPr>
          <w:rFonts w:asciiTheme="minorHAnsi" w:eastAsia="Century Gothic" w:hAnsiTheme="minorHAnsi" w:cstheme="minorHAnsi"/>
          <w:sz w:val="22"/>
          <w:szCs w:val="22"/>
        </w:rPr>
      </w:pPr>
      <w:r w:rsidRPr="009841E3">
        <w:rPr>
          <w:rStyle w:val="documentratingfieldp"/>
          <w:rFonts w:asciiTheme="minorHAnsi" w:eastAsia="Century Gothic" w:hAnsiTheme="minorHAnsi" w:cstheme="minorHAnsi"/>
          <w:sz w:val="22"/>
          <w:szCs w:val="22"/>
        </w:rPr>
        <w:t>Documentation Tools: MS Word, MS Excel, MS Power Point, Confluence, DOORS</w:t>
      </w:r>
    </w:p>
    <w:p w:rsidR="009841E3" w:rsidRPr="009841E3" w:rsidRDefault="009841E3" w:rsidP="009841E3">
      <w:pPr>
        <w:pStyle w:val="documentsinglecolumn"/>
        <w:spacing w:before="100" w:line="320" w:lineRule="atLeast"/>
        <w:jc w:val="center"/>
        <w:rPr>
          <w:rFonts w:asciiTheme="minorHAnsi" w:eastAsia="Century Gothic" w:hAnsiTheme="minorHAnsi" w:cstheme="minorHAnsi"/>
          <w:sz w:val="22"/>
          <w:szCs w:val="22"/>
        </w:rPr>
      </w:pPr>
      <w:r w:rsidRPr="009841E3">
        <w:rPr>
          <w:rStyle w:val="documentratingfieldp"/>
          <w:rFonts w:asciiTheme="minorHAnsi" w:eastAsia="Century Gothic" w:hAnsiTheme="minorHAnsi" w:cstheme="minorHAnsi"/>
          <w:sz w:val="22"/>
          <w:szCs w:val="22"/>
        </w:rPr>
        <w:t>SSH tools: Tera Term, PuTTY, Win SCP</w:t>
      </w:r>
    </w:p>
    <w:p w:rsidR="009841E3" w:rsidRPr="009841E3" w:rsidRDefault="009841E3" w:rsidP="009841E3">
      <w:pPr>
        <w:pStyle w:val="documentsinglecolumn"/>
        <w:spacing w:before="100" w:line="320" w:lineRule="atLeast"/>
        <w:jc w:val="center"/>
        <w:rPr>
          <w:rFonts w:asciiTheme="minorHAnsi" w:eastAsia="Century Gothic" w:hAnsiTheme="minorHAnsi" w:cstheme="minorHAnsi"/>
          <w:sz w:val="22"/>
          <w:szCs w:val="22"/>
        </w:rPr>
      </w:pPr>
      <w:r w:rsidRPr="009841E3">
        <w:rPr>
          <w:rStyle w:val="documentratingfieldp"/>
          <w:rFonts w:asciiTheme="minorHAnsi" w:eastAsia="Century Gothic" w:hAnsiTheme="minorHAnsi" w:cstheme="minorHAnsi"/>
          <w:sz w:val="22"/>
          <w:szCs w:val="22"/>
        </w:rPr>
        <w:t xml:space="preserve">Automotive tools: Vector </w:t>
      </w:r>
      <w:proofErr w:type="spellStart"/>
      <w:r w:rsidRPr="009841E3">
        <w:rPr>
          <w:rStyle w:val="documentratingfieldp"/>
          <w:rFonts w:asciiTheme="minorHAnsi" w:eastAsia="Century Gothic" w:hAnsiTheme="minorHAnsi" w:cstheme="minorHAnsi"/>
          <w:sz w:val="22"/>
          <w:szCs w:val="22"/>
        </w:rPr>
        <w:t>CANalyzer</w:t>
      </w:r>
      <w:proofErr w:type="spellEnd"/>
      <w:r w:rsidRPr="009841E3">
        <w:rPr>
          <w:rStyle w:val="documentratingfieldp"/>
          <w:rFonts w:asciiTheme="minorHAnsi" w:eastAsia="Century Gothic" w:hAnsiTheme="minorHAnsi" w:cstheme="minorHAnsi"/>
          <w:sz w:val="22"/>
          <w:szCs w:val="22"/>
        </w:rPr>
        <w:t xml:space="preserve">, </w:t>
      </w:r>
      <w:proofErr w:type="spellStart"/>
      <w:r w:rsidRPr="009841E3">
        <w:rPr>
          <w:rStyle w:val="documentratingfieldp"/>
          <w:rFonts w:asciiTheme="minorHAnsi" w:eastAsia="Century Gothic" w:hAnsiTheme="minorHAnsi" w:cstheme="minorHAnsi"/>
          <w:sz w:val="22"/>
          <w:szCs w:val="22"/>
        </w:rPr>
        <w:t>CANoe</w:t>
      </w:r>
      <w:proofErr w:type="spellEnd"/>
      <w:r w:rsidRPr="009841E3">
        <w:rPr>
          <w:rStyle w:val="documentratingfieldp"/>
          <w:rFonts w:asciiTheme="minorHAnsi" w:eastAsia="Century Gothic" w:hAnsiTheme="minorHAnsi" w:cstheme="minorHAnsi"/>
          <w:sz w:val="22"/>
          <w:szCs w:val="22"/>
        </w:rPr>
        <w:t xml:space="preserve">, OBD 2, </w:t>
      </w:r>
      <w:proofErr w:type="spellStart"/>
      <w:r w:rsidRPr="009841E3">
        <w:rPr>
          <w:rStyle w:val="documentratingfieldp"/>
          <w:rFonts w:asciiTheme="minorHAnsi" w:eastAsia="Century Gothic" w:hAnsiTheme="minorHAnsi" w:cstheme="minorHAnsi"/>
          <w:sz w:val="22"/>
          <w:szCs w:val="22"/>
        </w:rPr>
        <w:t>Vtest</w:t>
      </w:r>
      <w:proofErr w:type="spellEnd"/>
      <w:r w:rsidRPr="009841E3">
        <w:rPr>
          <w:rStyle w:val="documentratingfieldp"/>
          <w:rFonts w:asciiTheme="minorHAnsi" w:eastAsia="Century Gothic" w:hAnsiTheme="minorHAnsi" w:cstheme="minorHAnsi"/>
          <w:sz w:val="22"/>
          <w:szCs w:val="22"/>
        </w:rPr>
        <w:t>, Oscilloscope etc</w:t>
      </w:r>
    </w:p>
    <w:p w:rsidR="009841E3" w:rsidRPr="009841E3" w:rsidRDefault="009841E3" w:rsidP="009841E3">
      <w:pPr>
        <w:pStyle w:val="documentsinglecolumn"/>
        <w:spacing w:before="100" w:line="320" w:lineRule="atLeast"/>
        <w:jc w:val="center"/>
        <w:rPr>
          <w:rStyle w:val="documentratingfieldp"/>
          <w:rFonts w:asciiTheme="minorHAnsi" w:eastAsia="Century Gothic" w:hAnsiTheme="minorHAnsi" w:cstheme="minorHAnsi"/>
          <w:sz w:val="22"/>
          <w:szCs w:val="22"/>
        </w:rPr>
      </w:pPr>
      <w:r w:rsidRPr="009841E3">
        <w:rPr>
          <w:rStyle w:val="documentratingfieldp"/>
          <w:rFonts w:asciiTheme="minorHAnsi" w:eastAsia="Century Gothic" w:hAnsiTheme="minorHAnsi" w:cstheme="minorHAnsi"/>
          <w:sz w:val="22"/>
          <w:szCs w:val="22"/>
        </w:rPr>
        <w:t xml:space="preserve">Other Tools: Eclipse, </w:t>
      </w:r>
      <w:r w:rsidR="006639EC">
        <w:rPr>
          <w:rStyle w:val="documentratingfieldp"/>
          <w:rFonts w:asciiTheme="minorHAnsi" w:eastAsia="Century Gothic" w:hAnsiTheme="minorHAnsi" w:cstheme="minorHAnsi"/>
          <w:sz w:val="22"/>
          <w:szCs w:val="22"/>
        </w:rPr>
        <w:t xml:space="preserve">VS Code studio, </w:t>
      </w:r>
      <w:proofErr w:type="spellStart"/>
      <w:r w:rsidRPr="009841E3">
        <w:rPr>
          <w:rStyle w:val="documentratingfieldp"/>
          <w:rFonts w:asciiTheme="minorHAnsi" w:eastAsia="Century Gothic" w:hAnsiTheme="minorHAnsi" w:cstheme="minorHAnsi"/>
          <w:sz w:val="22"/>
          <w:szCs w:val="22"/>
        </w:rPr>
        <w:t>BrowserStack</w:t>
      </w:r>
      <w:proofErr w:type="spellEnd"/>
      <w:r w:rsidRPr="009841E3">
        <w:rPr>
          <w:rStyle w:val="documentratingfieldp"/>
          <w:rFonts w:asciiTheme="minorHAnsi" w:eastAsia="Century Gothic" w:hAnsiTheme="minorHAnsi" w:cstheme="minorHAnsi"/>
          <w:sz w:val="22"/>
          <w:szCs w:val="22"/>
        </w:rPr>
        <w:t xml:space="preserve">, </w:t>
      </w:r>
      <w:proofErr w:type="spellStart"/>
      <w:r w:rsidRPr="009841E3">
        <w:rPr>
          <w:rStyle w:val="documentratingfieldp"/>
          <w:rFonts w:asciiTheme="minorHAnsi" w:eastAsia="Century Gothic" w:hAnsiTheme="minorHAnsi" w:cstheme="minorHAnsi"/>
          <w:sz w:val="22"/>
          <w:szCs w:val="22"/>
        </w:rPr>
        <w:t>JMeter</w:t>
      </w:r>
      <w:proofErr w:type="spellEnd"/>
    </w:p>
    <w:p w:rsidR="009841E3" w:rsidRDefault="009841E3" w:rsidP="009841E3">
      <w:pPr>
        <w:pStyle w:val="documentsinglecolumn"/>
        <w:spacing w:before="100" w:line="320" w:lineRule="atLeast"/>
        <w:jc w:val="center"/>
        <w:rPr>
          <w:rFonts w:ascii="Century Gothic" w:eastAsia="Century Gothic" w:hAnsi="Century Gothic" w:cs="Century Gothic"/>
          <w:sz w:val="22"/>
          <w:szCs w:val="22"/>
        </w:rPr>
      </w:pPr>
    </w:p>
    <w:p w:rsidR="00887C3C" w:rsidRDefault="001C4486">
      <w:pPr>
        <w:pStyle w:val="divdocumentdivheading"/>
        <w:tabs>
          <w:tab w:val="left" w:pos="4264"/>
          <w:tab w:val="left" w:pos="10560"/>
        </w:tabs>
        <w:spacing w:before="60" w:line="400" w:lineRule="atLeast"/>
        <w:jc w:val="center"/>
        <w:rPr>
          <w:b/>
          <w:bCs/>
          <w:smallCaps/>
          <w:color w:val="3399CC"/>
        </w:rPr>
      </w:pPr>
      <w:r>
        <w:rPr>
          <w:strike/>
          <w:color w:val="3399CC"/>
          <w:sz w:val="28"/>
        </w:rPr>
        <w:tab/>
      </w:r>
      <w:r>
        <w:rPr>
          <w:rStyle w:val="divdocumentdivsectiontitle"/>
          <w:b/>
          <w:bCs/>
          <w:smallCaps/>
          <w:shd w:val="clear" w:color="auto" w:fill="FFFFFF"/>
        </w:rPr>
        <w:t xml:space="preserve">   Work History   </w:t>
      </w:r>
      <w:r>
        <w:rPr>
          <w:strike/>
          <w:color w:val="3399CC"/>
          <w:sz w:val="28"/>
        </w:rPr>
        <w:tab/>
      </w:r>
    </w:p>
    <w:p w:rsidR="00887C3C" w:rsidRDefault="001C4486">
      <w:pPr>
        <w:pStyle w:val="divdocumentsinglecolumn"/>
        <w:spacing w:line="400" w:lineRule="atLeast"/>
      </w:pPr>
      <w:r>
        <w:rPr>
          <w:rStyle w:val="spanjobtitle"/>
        </w:rPr>
        <w:t>Validation Engineer</w:t>
      </w:r>
      <w:r w:rsidR="00BE6988">
        <w:rPr>
          <w:rStyle w:val="span"/>
        </w:rPr>
        <w:t>, 05/2023</w:t>
      </w:r>
      <w:r>
        <w:rPr>
          <w:rStyle w:val="span"/>
        </w:rPr>
        <w:t xml:space="preserve"> - Current</w:t>
      </w:r>
    </w:p>
    <w:p w:rsidR="00887C3C" w:rsidRDefault="001C4486">
      <w:pPr>
        <w:pStyle w:val="spanpaddedline"/>
        <w:spacing w:line="400" w:lineRule="atLeast"/>
      </w:pPr>
      <w:r>
        <w:rPr>
          <w:rStyle w:val="spancompanyname"/>
        </w:rPr>
        <w:t>PACCAR</w:t>
      </w:r>
      <w:r>
        <w:rPr>
          <w:rStyle w:val="span"/>
        </w:rPr>
        <w:t xml:space="preserve"> – Lewisville, TX</w:t>
      </w:r>
    </w:p>
    <w:p w:rsidR="00887C3C" w:rsidRDefault="001C4486">
      <w:pPr>
        <w:pStyle w:val="ulli"/>
        <w:numPr>
          <w:ilvl w:val="0"/>
          <w:numId w:val="1"/>
        </w:numPr>
        <w:spacing w:line="400" w:lineRule="atLeast"/>
        <w:ind w:left="460" w:hanging="210"/>
        <w:rPr>
          <w:rStyle w:val="span"/>
        </w:rPr>
      </w:pPr>
      <w:r>
        <w:rPr>
          <w:rStyle w:val="span"/>
        </w:rPr>
        <w:lastRenderedPageBreak/>
        <w:t>Implemented continuous improvement initiatives for validation processes, leading to enhanced product quality and cost savings.</w:t>
      </w:r>
    </w:p>
    <w:p w:rsidR="00887C3C" w:rsidRDefault="001C4486">
      <w:pPr>
        <w:pStyle w:val="ulli"/>
        <w:numPr>
          <w:ilvl w:val="0"/>
          <w:numId w:val="1"/>
        </w:numPr>
        <w:spacing w:line="400" w:lineRule="atLeast"/>
        <w:ind w:left="460" w:hanging="210"/>
        <w:rPr>
          <w:rStyle w:val="span"/>
        </w:rPr>
      </w:pPr>
      <w:r>
        <w:rPr>
          <w:rStyle w:val="span"/>
        </w:rPr>
        <w:t>Conducted root cause analysis on deviations during validation activities, enabling timely resolution of technical issues.</w:t>
      </w:r>
    </w:p>
    <w:p w:rsidR="00887C3C" w:rsidRDefault="001C4486">
      <w:pPr>
        <w:pStyle w:val="ulli"/>
        <w:numPr>
          <w:ilvl w:val="0"/>
          <w:numId w:val="1"/>
        </w:numPr>
        <w:spacing w:line="400" w:lineRule="atLeast"/>
        <w:ind w:left="460" w:hanging="210"/>
        <w:rPr>
          <w:rStyle w:val="span"/>
        </w:rPr>
      </w:pPr>
      <w:r>
        <w:rPr>
          <w:rStyle w:val="span"/>
        </w:rPr>
        <w:t>Support the tradeoff analysis of test requirements vs test environment capabilities to define test scope and instrumentation strategies</w:t>
      </w:r>
    </w:p>
    <w:p w:rsidR="00887C3C" w:rsidRDefault="001C4486">
      <w:pPr>
        <w:pStyle w:val="ulli"/>
        <w:numPr>
          <w:ilvl w:val="0"/>
          <w:numId w:val="1"/>
        </w:numPr>
        <w:spacing w:line="400" w:lineRule="atLeast"/>
        <w:ind w:left="460" w:hanging="210"/>
        <w:rPr>
          <w:rStyle w:val="span"/>
        </w:rPr>
      </w:pPr>
      <w:r>
        <w:rPr>
          <w:rStyle w:val="span"/>
        </w:rPr>
        <w:t>Analyze requirements, vehicle components electrical schematics, functional specifications, and FMEA documentation</w:t>
      </w:r>
    </w:p>
    <w:p w:rsidR="00887C3C" w:rsidRDefault="001C4486">
      <w:pPr>
        <w:pStyle w:val="ulli"/>
        <w:numPr>
          <w:ilvl w:val="0"/>
          <w:numId w:val="1"/>
        </w:numPr>
        <w:spacing w:line="400" w:lineRule="atLeast"/>
        <w:ind w:left="460" w:hanging="210"/>
        <w:rPr>
          <w:rStyle w:val="span"/>
        </w:rPr>
      </w:pPr>
      <w:r>
        <w:rPr>
          <w:rStyle w:val="span"/>
        </w:rPr>
        <w:t>Design, maintain and execute test procedures in alignment with test design guidelines and strategy</w:t>
      </w:r>
    </w:p>
    <w:p w:rsidR="00887C3C" w:rsidRDefault="001C4486">
      <w:pPr>
        <w:pStyle w:val="ulli"/>
        <w:numPr>
          <w:ilvl w:val="0"/>
          <w:numId w:val="1"/>
        </w:numPr>
        <w:spacing w:line="400" w:lineRule="atLeast"/>
        <w:ind w:left="460" w:hanging="210"/>
        <w:rPr>
          <w:rStyle w:val="span"/>
        </w:rPr>
      </w:pPr>
      <w:r>
        <w:rPr>
          <w:rStyle w:val="span"/>
        </w:rPr>
        <w:t>Document test environment, test design and vehicle variant management requirements</w:t>
      </w:r>
    </w:p>
    <w:p w:rsidR="00887C3C" w:rsidRDefault="001C4486">
      <w:pPr>
        <w:pStyle w:val="ulli"/>
        <w:numPr>
          <w:ilvl w:val="0"/>
          <w:numId w:val="1"/>
        </w:numPr>
        <w:spacing w:line="400" w:lineRule="atLeast"/>
        <w:ind w:left="460" w:hanging="210"/>
        <w:rPr>
          <w:rStyle w:val="span"/>
        </w:rPr>
      </w:pPr>
      <w:r>
        <w:rPr>
          <w:rStyle w:val="span"/>
        </w:rPr>
        <w:t>Establish and maintain the User Acceptance Testing (UAT) and Quality Assurance Testing (QAT) governance framework to ensure consistent testing practices.</w:t>
      </w:r>
    </w:p>
    <w:p w:rsidR="00887C3C" w:rsidRDefault="001C4486">
      <w:pPr>
        <w:pStyle w:val="ulli"/>
        <w:numPr>
          <w:ilvl w:val="0"/>
          <w:numId w:val="1"/>
        </w:numPr>
        <w:spacing w:line="400" w:lineRule="atLeast"/>
        <w:ind w:left="460" w:hanging="210"/>
        <w:rPr>
          <w:rStyle w:val="span"/>
        </w:rPr>
      </w:pPr>
      <w:r>
        <w:rPr>
          <w:rStyle w:val="span"/>
        </w:rPr>
        <w:t>Develop test procedures to validate the test environment (intake tests)</w:t>
      </w:r>
    </w:p>
    <w:p w:rsidR="00887C3C" w:rsidRDefault="001C4486">
      <w:pPr>
        <w:pStyle w:val="ulli"/>
        <w:numPr>
          <w:ilvl w:val="0"/>
          <w:numId w:val="1"/>
        </w:numPr>
        <w:spacing w:line="400" w:lineRule="atLeast"/>
        <w:ind w:left="460" w:hanging="210"/>
        <w:rPr>
          <w:rStyle w:val="span"/>
        </w:rPr>
      </w:pPr>
      <w:r>
        <w:rPr>
          <w:rStyle w:val="span"/>
        </w:rPr>
        <w:t>Analyze test execution results to generate reports, document incidents, and drive them to resolution</w:t>
      </w:r>
    </w:p>
    <w:p w:rsidR="00887C3C" w:rsidRDefault="001C4486">
      <w:pPr>
        <w:pStyle w:val="ulli"/>
        <w:numPr>
          <w:ilvl w:val="0"/>
          <w:numId w:val="1"/>
        </w:numPr>
        <w:spacing w:line="400" w:lineRule="atLeast"/>
        <w:ind w:left="460" w:hanging="210"/>
        <w:rPr>
          <w:rStyle w:val="span"/>
        </w:rPr>
      </w:pPr>
      <w:r>
        <w:rPr>
          <w:rStyle w:val="span"/>
        </w:rPr>
        <w:t>Execution of the test cases as well as Flashing new Firmware to Automotive infotainment ECU.</w:t>
      </w:r>
    </w:p>
    <w:p w:rsidR="00887C3C" w:rsidRDefault="001C4486">
      <w:pPr>
        <w:pStyle w:val="ulli"/>
        <w:numPr>
          <w:ilvl w:val="0"/>
          <w:numId w:val="1"/>
        </w:numPr>
        <w:spacing w:line="400" w:lineRule="atLeast"/>
        <w:ind w:left="460" w:hanging="210"/>
        <w:rPr>
          <w:rStyle w:val="span"/>
        </w:rPr>
      </w:pPr>
      <w:r>
        <w:rPr>
          <w:rStyle w:val="span"/>
        </w:rPr>
        <w:t>Root-cause &amp; resolve vehicle issues to enable functional ADAS features</w:t>
      </w:r>
    </w:p>
    <w:p w:rsidR="00887C3C" w:rsidRDefault="001C4486">
      <w:pPr>
        <w:pStyle w:val="ulli"/>
        <w:numPr>
          <w:ilvl w:val="0"/>
          <w:numId w:val="1"/>
        </w:numPr>
        <w:spacing w:line="400" w:lineRule="atLeast"/>
        <w:ind w:left="460" w:hanging="210"/>
        <w:rPr>
          <w:rStyle w:val="span"/>
        </w:rPr>
      </w:pPr>
      <w:r>
        <w:rPr>
          <w:rStyle w:val="span"/>
        </w:rPr>
        <w:t>Responsible for Cluster and Heads up display</w:t>
      </w:r>
      <w:r w:rsidR="00DA448B">
        <w:rPr>
          <w:rStyle w:val="span"/>
        </w:rPr>
        <w:t xml:space="preserve"> </w:t>
      </w:r>
      <w:r>
        <w:rPr>
          <w:rStyle w:val="span"/>
        </w:rPr>
        <w:t>(HUD) validation.</w:t>
      </w:r>
    </w:p>
    <w:p w:rsidR="00887C3C" w:rsidRDefault="001C4486">
      <w:pPr>
        <w:pStyle w:val="ulli"/>
        <w:numPr>
          <w:ilvl w:val="0"/>
          <w:numId w:val="1"/>
        </w:numPr>
        <w:spacing w:line="400" w:lineRule="atLeast"/>
        <w:ind w:left="460" w:hanging="210"/>
        <w:rPr>
          <w:rStyle w:val="span"/>
        </w:rPr>
      </w:pPr>
      <w:r>
        <w:rPr>
          <w:rStyle w:val="span"/>
        </w:rPr>
        <w:t>Support ADAS feature validation testing and development</w:t>
      </w:r>
    </w:p>
    <w:p w:rsidR="00887C3C" w:rsidRDefault="001C4486">
      <w:pPr>
        <w:pStyle w:val="ulli"/>
        <w:numPr>
          <w:ilvl w:val="0"/>
          <w:numId w:val="1"/>
        </w:numPr>
        <w:spacing w:line="400" w:lineRule="atLeast"/>
        <w:ind w:left="460" w:hanging="210"/>
        <w:rPr>
          <w:rStyle w:val="span"/>
        </w:rPr>
      </w:pPr>
      <w:r>
        <w:rPr>
          <w:rStyle w:val="span"/>
        </w:rPr>
        <w:t>Perform Integration, Regression, Ad-Hoc, EOL, functional and non-functional test with various devices (Android, Apple, BT, Climate, sounds, amps, cluster, ADAS)</w:t>
      </w:r>
    </w:p>
    <w:p w:rsidR="00887C3C" w:rsidRDefault="001C4486">
      <w:pPr>
        <w:pStyle w:val="ulli"/>
        <w:numPr>
          <w:ilvl w:val="0"/>
          <w:numId w:val="1"/>
        </w:numPr>
        <w:spacing w:line="400" w:lineRule="atLeast"/>
        <w:ind w:left="460" w:hanging="210"/>
        <w:rPr>
          <w:rStyle w:val="span"/>
        </w:rPr>
      </w:pPr>
      <w:r>
        <w:rPr>
          <w:rStyle w:val="span"/>
        </w:rPr>
        <w:t>USB Update software with new release that is on the network drive</w:t>
      </w:r>
    </w:p>
    <w:p w:rsidR="00887C3C" w:rsidRDefault="001C4486">
      <w:pPr>
        <w:pStyle w:val="ulli"/>
        <w:numPr>
          <w:ilvl w:val="0"/>
          <w:numId w:val="1"/>
        </w:numPr>
        <w:spacing w:line="400" w:lineRule="atLeast"/>
        <w:ind w:left="460" w:hanging="210"/>
        <w:rPr>
          <w:rStyle w:val="span"/>
        </w:rPr>
      </w:pPr>
      <w:r>
        <w:rPr>
          <w:rStyle w:val="span"/>
        </w:rPr>
        <w:t>Setting up the infotainment system with test harness for bench testing.</w:t>
      </w:r>
    </w:p>
    <w:p w:rsidR="00887C3C" w:rsidRDefault="001C4486">
      <w:pPr>
        <w:pStyle w:val="ulli"/>
        <w:numPr>
          <w:ilvl w:val="0"/>
          <w:numId w:val="1"/>
        </w:numPr>
        <w:spacing w:line="400" w:lineRule="atLeast"/>
        <w:ind w:left="460" w:hanging="210"/>
        <w:rPr>
          <w:rStyle w:val="span"/>
        </w:rPr>
      </w:pPr>
      <w:r>
        <w:rPr>
          <w:rStyle w:val="span"/>
        </w:rPr>
        <w:t>Hands-on troubleshooting for Diagnostic Trouble Code (DTC) and configuration issues</w:t>
      </w:r>
    </w:p>
    <w:p w:rsidR="00887C3C" w:rsidRDefault="001C4486">
      <w:pPr>
        <w:pStyle w:val="ulli"/>
        <w:numPr>
          <w:ilvl w:val="0"/>
          <w:numId w:val="1"/>
        </w:numPr>
        <w:spacing w:line="400" w:lineRule="atLeast"/>
        <w:ind w:left="460" w:hanging="210"/>
        <w:rPr>
          <w:rStyle w:val="span"/>
        </w:rPr>
      </w:pPr>
      <w:r>
        <w:rPr>
          <w:rStyle w:val="span"/>
        </w:rPr>
        <w:t xml:space="preserve">Troubleshoot vehicle systems and test environment functionality </w:t>
      </w:r>
      <w:r w:rsidR="00491EB0">
        <w:rPr>
          <w:rStyle w:val="span"/>
        </w:rPr>
        <w:t>to minimize false positive indication</w:t>
      </w:r>
    </w:p>
    <w:p w:rsidR="00887C3C" w:rsidRDefault="001C4486">
      <w:pPr>
        <w:pStyle w:val="ulli"/>
        <w:numPr>
          <w:ilvl w:val="0"/>
          <w:numId w:val="1"/>
        </w:numPr>
        <w:spacing w:line="400" w:lineRule="atLeast"/>
        <w:ind w:left="460" w:hanging="210"/>
        <w:rPr>
          <w:rStyle w:val="span"/>
        </w:rPr>
      </w:pPr>
      <w:r>
        <w:rPr>
          <w:rStyle w:val="span"/>
        </w:rPr>
        <w:t>Track, support, analyze and verify features/issues in JIRA (feature/issue tracking system) driving them to closure Give the technical analysis by analyzing logs to developers with proper test cases</w:t>
      </w:r>
    </w:p>
    <w:p w:rsidR="00887C3C" w:rsidRDefault="001C4486">
      <w:pPr>
        <w:pStyle w:val="divdocumentsinglecolumn"/>
        <w:spacing w:before="280" w:line="400" w:lineRule="atLeast"/>
      </w:pPr>
      <w:r>
        <w:rPr>
          <w:rStyle w:val="spanjobtitle"/>
        </w:rPr>
        <w:t>Test Engineer</w:t>
      </w:r>
      <w:r>
        <w:rPr>
          <w:rStyle w:val="span"/>
        </w:rPr>
        <w:t>, 06/2022 - 03/202</w:t>
      </w:r>
      <w:r w:rsidR="00BE6988">
        <w:rPr>
          <w:rStyle w:val="span"/>
        </w:rPr>
        <w:t>3</w:t>
      </w:r>
    </w:p>
    <w:p w:rsidR="00887C3C" w:rsidRDefault="001C4486">
      <w:pPr>
        <w:pStyle w:val="spanpaddedline"/>
        <w:spacing w:line="400" w:lineRule="atLeast"/>
      </w:pPr>
      <w:r>
        <w:rPr>
          <w:rStyle w:val="spancompanyname"/>
        </w:rPr>
        <w:t>Whirlpool</w:t>
      </w:r>
      <w:r>
        <w:rPr>
          <w:rStyle w:val="span"/>
        </w:rPr>
        <w:t xml:space="preserve"> – Benton Harbor, MI</w:t>
      </w:r>
    </w:p>
    <w:p w:rsidR="00887C3C" w:rsidRDefault="001C4486">
      <w:pPr>
        <w:pStyle w:val="ulli"/>
        <w:numPr>
          <w:ilvl w:val="0"/>
          <w:numId w:val="2"/>
        </w:numPr>
        <w:spacing w:line="400" w:lineRule="atLeast"/>
        <w:ind w:left="460" w:hanging="210"/>
        <w:rPr>
          <w:rStyle w:val="span"/>
        </w:rPr>
      </w:pPr>
      <w:r>
        <w:rPr>
          <w:rStyle w:val="span"/>
        </w:rPr>
        <w:t>Maintained up-to-date documentation of all test plans, procedures, results, and defect tracking databases for future reference or audits.</w:t>
      </w:r>
    </w:p>
    <w:p w:rsidR="00887C3C" w:rsidRDefault="001C4486">
      <w:pPr>
        <w:pStyle w:val="ulli"/>
        <w:numPr>
          <w:ilvl w:val="0"/>
          <w:numId w:val="2"/>
        </w:numPr>
        <w:spacing w:line="400" w:lineRule="atLeast"/>
        <w:ind w:left="460" w:hanging="210"/>
        <w:rPr>
          <w:rStyle w:val="span"/>
        </w:rPr>
      </w:pPr>
      <w:r>
        <w:rPr>
          <w:rStyle w:val="span"/>
        </w:rPr>
        <w:t>Created comprehensive test plans, test scripts, and use cases to support testing objectives.</w:t>
      </w:r>
    </w:p>
    <w:p w:rsidR="00887C3C" w:rsidRDefault="001C4486">
      <w:pPr>
        <w:pStyle w:val="ulli"/>
        <w:numPr>
          <w:ilvl w:val="0"/>
          <w:numId w:val="2"/>
        </w:numPr>
        <w:spacing w:line="400" w:lineRule="atLeast"/>
        <w:ind w:left="460" w:hanging="210"/>
        <w:rPr>
          <w:rStyle w:val="span"/>
        </w:rPr>
      </w:pPr>
      <w:r>
        <w:rPr>
          <w:rStyle w:val="span"/>
        </w:rPr>
        <w:t>Reviewed, evaluated, and identified requirements for testability.</w:t>
      </w:r>
    </w:p>
    <w:p w:rsidR="00887C3C" w:rsidRDefault="001C4486">
      <w:pPr>
        <w:pStyle w:val="ulli"/>
        <w:numPr>
          <w:ilvl w:val="0"/>
          <w:numId w:val="2"/>
        </w:numPr>
        <w:spacing w:line="400" w:lineRule="atLeast"/>
        <w:ind w:left="460" w:hanging="210"/>
        <w:rPr>
          <w:rStyle w:val="span"/>
        </w:rPr>
      </w:pPr>
      <w:r>
        <w:rPr>
          <w:rStyle w:val="span"/>
        </w:rPr>
        <w:t>Collaborated with development teams to identify, reproduce, and resolve software issues promptly.</w:t>
      </w:r>
    </w:p>
    <w:p w:rsidR="00887C3C" w:rsidRDefault="001C4486">
      <w:pPr>
        <w:pStyle w:val="ulli"/>
        <w:numPr>
          <w:ilvl w:val="0"/>
          <w:numId w:val="2"/>
        </w:numPr>
        <w:spacing w:line="400" w:lineRule="atLeast"/>
        <w:ind w:left="460" w:hanging="210"/>
        <w:rPr>
          <w:rStyle w:val="span"/>
        </w:rPr>
      </w:pPr>
      <w:r>
        <w:rPr>
          <w:rStyle w:val="span"/>
        </w:rPr>
        <w:t>Ensures documentation is accurate and complete and conforms to ISO standards.</w:t>
      </w:r>
    </w:p>
    <w:p w:rsidR="00887C3C" w:rsidRDefault="001C4486">
      <w:pPr>
        <w:pStyle w:val="ulli"/>
        <w:numPr>
          <w:ilvl w:val="0"/>
          <w:numId w:val="2"/>
        </w:numPr>
        <w:spacing w:line="400" w:lineRule="atLeast"/>
        <w:ind w:left="460" w:hanging="210"/>
        <w:rPr>
          <w:rStyle w:val="span"/>
        </w:rPr>
      </w:pPr>
      <w:r>
        <w:rPr>
          <w:rStyle w:val="span"/>
        </w:rPr>
        <w:t>Works closely with internal and external relationships that require exchanging information and providing explanations in a problem-solving capacity.</w:t>
      </w:r>
    </w:p>
    <w:p w:rsidR="00887C3C" w:rsidRDefault="001C4486">
      <w:pPr>
        <w:pStyle w:val="ulli"/>
        <w:numPr>
          <w:ilvl w:val="0"/>
          <w:numId w:val="2"/>
        </w:numPr>
        <w:spacing w:line="400" w:lineRule="atLeast"/>
        <w:ind w:left="460" w:hanging="210"/>
        <w:rPr>
          <w:rStyle w:val="span"/>
        </w:rPr>
      </w:pPr>
      <w:r>
        <w:rPr>
          <w:rStyle w:val="span"/>
        </w:rPr>
        <w:lastRenderedPageBreak/>
        <w:t>Assists in notification of applicable document releases and/or updates to appropriate personnel.</w:t>
      </w:r>
    </w:p>
    <w:p w:rsidR="00887C3C" w:rsidRDefault="001C4486">
      <w:pPr>
        <w:pStyle w:val="ulli"/>
        <w:numPr>
          <w:ilvl w:val="0"/>
          <w:numId w:val="2"/>
        </w:numPr>
        <w:spacing w:line="400" w:lineRule="atLeast"/>
        <w:ind w:left="460" w:hanging="210"/>
        <w:rPr>
          <w:rStyle w:val="span"/>
        </w:rPr>
      </w:pPr>
      <w:r>
        <w:rPr>
          <w:rStyle w:val="span"/>
        </w:rPr>
        <w:t>Analyzed test results to identify patterns, driving continuous improvement in medical device hardware/software quality</w:t>
      </w:r>
    </w:p>
    <w:p w:rsidR="00887C3C" w:rsidRDefault="001C4486">
      <w:pPr>
        <w:pStyle w:val="ulli"/>
        <w:numPr>
          <w:ilvl w:val="0"/>
          <w:numId w:val="2"/>
        </w:numPr>
        <w:spacing w:line="400" w:lineRule="atLeast"/>
        <w:ind w:left="460" w:hanging="210"/>
        <w:rPr>
          <w:rStyle w:val="span"/>
        </w:rPr>
      </w:pPr>
      <w:r>
        <w:rPr>
          <w:rStyle w:val="span"/>
        </w:rPr>
        <w:t>Document, track, and monitor software defects and issues in a bug tracking system.</w:t>
      </w:r>
    </w:p>
    <w:p w:rsidR="00887C3C" w:rsidRDefault="001C4486">
      <w:pPr>
        <w:pStyle w:val="ulli"/>
        <w:numPr>
          <w:ilvl w:val="0"/>
          <w:numId w:val="2"/>
        </w:numPr>
        <w:spacing w:line="400" w:lineRule="atLeast"/>
        <w:ind w:left="460" w:hanging="210"/>
        <w:rPr>
          <w:rStyle w:val="span"/>
        </w:rPr>
      </w:pPr>
      <w:r>
        <w:rPr>
          <w:rStyle w:val="span"/>
        </w:rPr>
        <w:t>Work closely with developers to understand software features, debug issues, and ensure high-quality software releases.</w:t>
      </w:r>
    </w:p>
    <w:p w:rsidR="00887C3C" w:rsidRDefault="001C4486">
      <w:pPr>
        <w:pStyle w:val="ulli"/>
        <w:numPr>
          <w:ilvl w:val="0"/>
          <w:numId w:val="2"/>
        </w:numPr>
        <w:spacing w:line="400" w:lineRule="atLeast"/>
        <w:ind w:left="460" w:hanging="210"/>
        <w:rPr>
          <w:rStyle w:val="span"/>
        </w:rPr>
      </w:pPr>
      <w:r>
        <w:rPr>
          <w:rStyle w:val="span"/>
        </w:rPr>
        <w:t>Re-test fixed defects and conduct regression testing to ensure that new changes do not adversely affect existing functionality.</w:t>
      </w:r>
    </w:p>
    <w:p w:rsidR="00887C3C" w:rsidRDefault="001C4486">
      <w:pPr>
        <w:pStyle w:val="ulli"/>
        <w:numPr>
          <w:ilvl w:val="0"/>
          <w:numId w:val="2"/>
        </w:numPr>
        <w:spacing w:line="400" w:lineRule="atLeast"/>
        <w:ind w:left="460" w:hanging="210"/>
        <w:rPr>
          <w:rStyle w:val="span"/>
        </w:rPr>
      </w:pPr>
      <w:r>
        <w:rPr>
          <w:rStyle w:val="span"/>
        </w:rPr>
        <w:t>Conducted comprehensive system, integration, and user acceptance testing, ensuring software met all functional requirements.</w:t>
      </w:r>
    </w:p>
    <w:p w:rsidR="00887C3C" w:rsidRDefault="001C4486">
      <w:pPr>
        <w:pStyle w:val="ulli"/>
        <w:numPr>
          <w:ilvl w:val="0"/>
          <w:numId w:val="2"/>
        </w:numPr>
        <w:spacing w:line="400" w:lineRule="atLeast"/>
        <w:ind w:left="460" w:hanging="210"/>
        <w:rPr>
          <w:rStyle w:val="span"/>
        </w:rPr>
      </w:pPr>
      <w:r>
        <w:rPr>
          <w:rStyle w:val="span"/>
        </w:rPr>
        <w:t>Used tera term and easy connect to remotely access IoT Based HMI and HVAC systems.</w:t>
      </w:r>
    </w:p>
    <w:p w:rsidR="00887C3C" w:rsidRDefault="001C4486">
      <w:pPr>
        <w:pStyle w:val="ulli"/>
        <w:numPr>
          <w:ilvl w:val="0"/>
          <w:numId w:val="2"/>
        </w:numPr>
        <w:spacing w:line="400" w:lineRule="atLeast"/>
        <w:ind w:left="460" w:hanging="210"/>
        <w:rPr>
          <w:rStyle w:val="span"/>
        </w:rPr>
      </w:pPr>
      <w:r>
        <w:rPr>
          <w:rStyle w:val="span"/>
        </w:rPr>
        <w:t>Coordinated with user groups to conduct beta testing, incorporating feedback into final product enhancements.</w:t>
      </w:r>
    </w:p>
    <w:p w:rsidR="00887C3C" w:rsidRDefault="001C4486">
      <w:pPr>
        <w:pStyle w:val="ulli"/>
        <w:numPr>
          <w:ilvl w:val="0"/>
          <w:numId w:val="2"/>
        </w:numPr>
        <w:spacing w:line="400" w:lineRule="atLeast"/>
        <w:ind w:left="460" w:hanging="210"/>
        <w:rPr>
          <w:rStyle w:val="span"/>
        </w:rPr>
      </w:pPr>
      <w:r>
        <w:rPr>
          <w:rStyle w:val="span"/>
        </w:rPr>
        <w:t>Responsible for compliance with quality system procedures and all regulatory requirements.</w:t>
      </w:r>
    </w:p>
    <w:p w:rsidR="00887C3C" w:rsidRDefault="001C4486">
      <w:pPr>
        <w:pStyle w:val="divdocumentsinglecolumn"/>
        <w:spacing w:before="280" w:line="400" w:lineRule="atLeast"/>
      </w:pPr>
      <w:r>
        <w:rPr>
          <w:rStyle w:val="spanjobtitle"/>
        </w:rPr>
        <w:t>Software Quality Assurance Engineer</w:t>
      </w:r>
      <w:r>
        <w:rPr>
          <w:rStyle w:val="span"/>
        </w:rPr>
        <w:t>, 02/2021 - 04/2022</w:t>
      </w:r>
    </w:p>
    <w:p w:rsidR="00887C3C" w:rsidRDefault="001C4486">
      <w:pPr>
        <w:pStyle w:val="spanpaddedline"/>
        <w:spacing w:line="400" w:lineRule="atLeast"/>
      </w:pPr>
      <w:proofErr w:type="spellStart"/>
      <w:r>
        <w:rPr>
          <w:rStyle w:val="spancompanyname"/>
        </w:rPr>
        <w:t>Relisource</w:t>
      </w:r>
      <w:proofErr w:type="spellEnd"/>
      <w:r>
        <w:rPr>
          <w:rStyle w:val="span"/>
        </w:rPr>
        <w:t xml:space="preserve"> – Dhaka, Bangladesh</w:t>
      </w:r>
    </w:p>
    <w:p w:rsidR="00887C3C" w:rsidRDefault="001C4486">
      <w:pPr>
        <w:pStyle w:val="ulli"/>
        <w:numPr>
          <w:ilvl w:val="0"/>
          <w:numId w:val="3"/>
        </w:numPr>
        <w:spacing w:line="400" w:lineRule="atLeast"/>
        <w:ind w:left="460" w:hanging="210"/>
        <w:rPr>
          <w:rStyle w:val="span"/>
        </w:rPr>
      </w:pPr>
      <w:r>
        <w:rPr>
          <w:rStyle w:val="span"/>
        </w:rPr>
        <w:t>Collaborated with developers to ensure timely resolution of identified issues, enhancing overall product performance.</w:t>
      </w:r>
    </w:p>
    <w:p w:rsidR="00887C3C" w:rsidRDefault="001C4486">
      <w:pPr>
        <w:pStyle w:val="ulli"/>
        <w:numPr>
          <w:ilvl w:val="0"/>
          <w:numId w:val="3"/>
        </w:numPr>
        <w:spacing w:line="400" w:lineRule="atLeast"/>
        <w:ind w:left="460" w:hanging="210"/>
        <w:rPr>
          <w:rStyle w:val="span"/>
        </w:rPr>
      </w:pPr>
      <w:r>
        <w:rPr>
          <w:rStyle w:val="span"/>
        </w:rPr>
        <w:t>Improved software quality by designing and implementing comprehensive test plans, identifying bugs, and suggesting improvements.</w:t>
      </w:r>
    </w:p>
    <w:p w:rsidR="00887C3C" w:rsidRDefault="001C4486">
      <w:pPr>
        <w:pStyle w:val="ulli"/>
        <w:numPr>
          <w:ilvl w:val="0"/>
          <w:numId w:val="3"/>
        </w:numPr>
        <w:spacing w:line="400" w:lineRule="atLeast"/>
        <w:ind w:left="460" w:hanging="210"/>
        <w:rPr>
          <w:rStyle w:val="span"/>
        </w:rPr>
      </w:pPr>
      <w:r>
        <w:rPr>
          <w:rStyle w:val="span"/>
        </w:rPr>
        <w:t>Mentored junior QA engineers, providing guidance on best practices and fostering a culture of continuous learning within the team.</w:t>
      </w:r>
    </w:p>
    <w:p w:rsidR="00887C3C" w:rsidRDefault="001C4486">
      <w:pPr>
        <w:pStyle w:val="ulli"/>
        <w:numPr>
          <w:ilvl w:val="0"/>
          <w:numId w:val="3"/>
        </w:numPr>
        <w:spacing w:line="400" w:lineRule="atLeast"/>
        <w:ind w:left="460" w:hanging="210"/>
        <w:rPr>
          <w:rStyle w:val="span"/>
        </w:rPr>
      </w:pPr>
      <w:r>
        <w:rPr>
          <w:rStyle w:val="span"/>
        </w:rPr>
        <w:t>Supported successful product releases by performing regression testing on existing features after each update cycle.</w:t>
      </w:r>
    </w:p>
    <w:p w:rsidR="00887C3C" w:rsidRDefault="001C4486">
      <w:pPr>
        <w:pStyle w:val="ulli"/>
        <w:numPr>
          <w:ilvl w:val="0"/>
          <w:numId w:val="3"/>
        </w:numPr>
        <w:spacing w:line="400" w:lineRule="atLeast"/>
        <w:ind w:left="460" w:hanging="210"/>
        <w:rPr>
          <w:rStyle w:val="span"/>
        </w:rPr>
      </w:pPr>
      <w:r>
        <w:rPr>
          <w:rStyle w:val="span"/>
        </w:rPr>
        <w:t>Enhanced user experience by collaborating with UX designers to identify areas for improvement in software interfaces.</w:t>
      </w:r>
    </w:p>
    <w:p w:rsidR="00887C3C" w:rsidRDefault="001C4486">
      <w:pPr>
        <w:pStyle w:val="ulli"/>
        <w:numPr>
          <w:ilvl w:val="0"/>
          <w:numId w:val="3"/>
        </w:numPr>
        <w:spacing w:line="400" w:lineRule="atLeast"/>
        <w:ind w:left="460" w:hanging="210"/>
        <w:rPr>
          <w:rStyle w:val="span"/>
        </w:rPr>
      </w:pPr>
      <w:r>
        <w:rPr>
          <w:rStyle w:val="span"/>
        </w:rPr>
        <w:t>Tested functional and compatibility of new programs or updates in comparison to existing applications.</w:t>
      </w:r>
    </w:p>
    <w:p w:rsidR="00887C3C" w:rsidRDefault="001C4486">
      <w:pPr>
        <w:pStyle w:val="ulli"/>
        <w:numPr>
          <w:ilvl w:val="0"/>
          <w:numId w:val="3"/>
        </w:numPr>
        <w:spacing w:line="400" w:lineRule="atLeast"/>
        <w:ind w:left="460" w:hanging="210"/>
        <w:rPr>
          <w:rStyle w:val="span"/>
        </w:rPr>
      </w:pPr>
      <w:r>
        <w:rPr>
          <w:rStyle w:val="span"/>
        </w:rPr>
        <w:t>Completed in-depth usability testing on Windows, Android and iOS mobile devices.</w:t>
      </w:r>
    </w:p>
    <w:p w:rsidR="00887C3C" w:rsidRDefault="001C4486">
      <w:pPr>
        <w:pStyle w:val="ulli"/>
        <w:numPr>
          <w:ilvl w:val="0"/>
          <w:numId w:val="3"/>
        </w:numPr>
        <w:spacing w:line="400" w:lineRule="atLeast"/>
        <w:ind w:left="460" w:hanging="210"/>
        <w:rPr>
          <w:rStyle w:val="span"/>
        </w:rPr>
      </w:pPr>
      <w:r>
        <w:rPr>
          <w:rStyle w:val="span"/>
        </w:rPr>
        <w:t>Developed and executed QA test cases, scripts and procedures for automated software maintenance.</w:t>
      </w:r>
    </w:p>
    <w:p w:rsidR="00887C3C" w:rsidRDefault="001C4486">
      <w:pPr>
        <w:pStyle w:val="ulli"/>
        <w:numPr>
          <w:ilvl w:val="0"/>
          <w:numId w:val="3"/>
        </w:numPr>
        <w:spacing w:line="400" w:lineRule="atLeast"/>
        <w:ind w:left="460" w:hanging="210"/>
        <w:rPr>
          <w:rStyle w:val="span"/>
        </w:rPr>
      </w:pPr>
      <w:r>
        <w:rPr>
          <w:rStyle w:val="span"/>
        </w:rPr>
        <w:t>Provided valuable feedback during design reviews, helping shape software solutions that met both functional requirements and user expectations.</w:t>
      </w:r>
    </w:p>
    <w:p w:rsidR="00887C3C" w:rsidRDefault="001C4486">
      <w:pPr>
        <w:pStyle w:val="divdocumentdivheading"/>
        <w:tabs>
          <w:tab w:val="left" w:pos="4492"/>
          <w:tab w:val="left" w:pos="10560"/>
        </w:tabs>
        <w:spacing w:before="60" w:line="400" w:lineRule="atLeast"/>
        <w:jc w:val="center"/>
        <w:rPr>
          <w:b/>
          <w:bCs/>
          <w:smallCaps/>
          <w:color w:val="3399CC"/>
        </w:rPr>
      </w:pPr>
      <w:r>
        <w:rPr>
          <w:strike/>
          <w:color w:val="3399CC"/>
          <w:sz w:val="28"/>
        </w:rPr>
        <w:tab/>
      </w:r>
      <w:r>
        <w:rPr>
          <w:rStyle w:val="divdocumentdivsectiontitle"/>
          <w:b/>
          <w:bCs/>
          <w:smallCaps/>
          <w:shd w:val="clear" w:color="auto" w:fill="FFFFFF"/>
        </w:rPr>
        <w:t xml:space="preserve">   Education   </w:t>
      </w:r>
      <w:r>
        <w:rPr>
          <w:strike/>
          <w:color w:val="3399CC"/>
          <w:sz w:val="28"/>
        </w:rPr>
        <w:tab/>
      </w:r>
    </w:p>
    <w:p w:rsidR="00887C3C" w:rsidRDefault="001C4486">
      <w:pPr>
        <w:pStyle w:val="divdocumentsinglecolumn"/>
        <w:spacing w:line="400" w:lineRule="atLeast"/>
      </w:pPr>
      <w:r>
        <w:rPr>
          <w:rStyle w:val="spandegree"/>
        </w:rPr>
        <w:t>Bachelor of Science</w:t>
      </w:r>
      <w:r>
        <w:rPr>
          <w:rStyle w:val="span"/>
        </w:rPr>
        <w:t>: Computer Science &amp; Engineering</w:t>
      </w:r>
    </w:p>
    <w:p w:rsidR="00887C3C" w:rsidRDefault="001C4486">
      <w:pPr>
        <w:pStyle w:val="spanpaddedline"/>
        <w:spacing w:line="400" w:lineRule="atLeast"/>
      </w:pPr>
      <w:r>
        <w:rPr>
          <w:rStyle w:val="spancompanyname"/>
        </w:rPr>
        <w:t>Shahjalal University of Science &amp; Technology</w:t>
      </w:r>
    </w:p>
    <w:p w:rsidR="00887C3C" w:rsidRDefault="001C4486">
      <w:pPr>
        <w:pStyle w:val="divdocumentdivheading"/>
        <w:tabs>
          <w:tab w:val="left" w:pos="3800"/>
          <w:tab w:val="left" w:pos="10560"/>
        </w:tabs>
        <w:spacing w:before="60" w:line="400" w:lineRule="atLeast"/>
        <w:jc w:val="center"/>
        <w:rPr>
          <w:b/>
          <w:bCs/>
          <w:smallCaps/>
          <w:color w:val="3399CC"/>
        </w:rPr>
      </w:pPr>
      <w:r>
        <w:rPr>
          <w:strike/>
          <w:color w:val="3399CC"/>
          <w:sz w:val="28"/>
        </w:rPr>
        <w:tab/>
      </w:r>
      <w:r>
        <w:rPr>
          <w:rStyle w:val="divdocumentdivsectiontitle"/>
          <w:b/>
          <w:bCs/>
          <w:smallCaps/>
          <w:shd w:val="clear" w:color="auto" w:fill="FFFFFF"/>
        </w:rPr>
        <w:t xml:space="preserve">   Personal Information   </w:t>
      </w:r>
      <w:r>
        <w:rPr>
          <w:strike/>
          <w:color w:val="3399CC"/>
          <w:sz w:val="28"/>
        </w:rPr>
        <w:tab/>
      </w:r>
    </w:p>
    <w:p w:rsidR="00887C3C" w:rsidRDefault="001C4486">
      <w:pPr>
        <w:pStyle w:val="divdocumentsinglecolumn"/>
        <w:spacing w:line="400" w:lineRule="atLeast"/>
      </w:pPr>
      <w:r>
        <w:t>Visa Status: Green Card</w:t>
      </w:r>
    </w:p>
    <w:sectPr w:rsidR="00887C3C" w:rsidSect="00F00776">
      <w:pgSz w:w="12240" w:h="15840"/>
      <w:pgMar w:top="500" w:right="840" w:bottom="500" w:left="84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6207AE7C-AB86-4103-963C-716DD1A128B6}"/>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C48EF976">
      <w:start w:val="1"/>
      <w:numFmt w:val="bullet"/>
      <w:lvlText w:val=""/>
      <w:lvlJc w:val="left"/>
      <w:pPr>
        <w:ind w:left="720" w:hanging="360"/>
      </w:pPr>
      <w:rPr>
        <w:rFonts w:ascii="Symbol" w:hAnsi="Symbol"/>
      </w:rPr>
    </w:lvl>
    <w:lvl w:ilvl="1" w:tplc="A9384180">
      <w:start w:val="1"/>
      <w:numFmt w:val="bullet"/>
      <w:lvlText w:val="o"/>
      <w:lvlJc w:val="left"/>
      <w:pPr>
        <w:tabs>
          <w:tab w:val="num" w:pos="1440"/>
        </w:tabs>
        <w:ind w:left="1440" w:hanging="360"/>
      </w:pPr>
      <w:rPr>
        <w:rFonts w:ascii="Courier New" w:hAnsi="Courier New"/>
      </w:rPr>
    </w:lvl>
    <w:lvl w:ilvl="2" w:tplc="4EBABF18">
      <w:start w:val="1"/>
      <w:numFmt w:val="bullet"/>
      <w:lvlText w:val=""/>
      <w:lvlJc w:val="left"/>
      <w:pPr>
        <w:tabs>
          <w:tab w:val="num" w:pos="2160"/>
        </w:tabs>
        <w:ind w:left="2160" w:hanging="360"/>
      </w:pPr>
      <w:rPr>
        <w:rFonts w:ascii="Wingdings" w:hAnsi="Wingdings"/>
      </w:rPr>
    </w:lvl>
    <w:lvl w:ilvl="3" w:tplc="71E866C0">
      <w:start w:val="1"/>
      <w:numFmt w:val="bullet"/>
      <w:lvlText w:val=""/>
      <w:lvlJc w:val="left"/>
      <w:pPr>
        <w:tabs>
          <w:tab w:val="num" w:pos="2880"/>
        </w:tabs>
        <w:ind w:left="2880" w:hanging="360"/>
      </w:pPr>
      <w:rPr>
        <w:rFonts w:ascii="Symbol" w:hAnsi="Symbol"/>
      </w:rPr>
    </w:lvl>
    <w:lvl w:ilvl="4" w:tplc="56CAEBE6">
      <w:start w:val="1"/>
      <w:numFmt w:val="bullet"/>
      <w:lvlText w:val="o"/>
      <w:lvlJc w:val="left"/>
      <w:pPr>
        <w:tabs>
          <w:tab w:val="num" w:pos="3600"/>
        </w:tabs>
        <w:ind w:left="3600" w:hanging="360"/>
      </w:pPr>
      <w:rPr>
        <w:rFonts w:ascii="Courier New" w:hAnsi="Courier New"/>
      </w:rPr>
    </w:lvl>
    <w:lvl w:ilvl="5" w:tplc="7FDEE494">
      <w:start w:val="1"/>
      <w:numFmt w:val="bullet"/>
      <w:lvlText w:val=""/>
      <w:lvlJc w:val="left"/>
      <w:pPr>
        <w:tabs>
          <w:tab w:val="num" w:pos="4320"/>
        </w:tabs>
        <w:ind w:left="4320" w:hanging="360"/>
      </w:pPr>
      <w:rPr>
        <w:rFonts w:ascii="Wingdings" w:hAnsi="Wingdings"/>
      </w:rPr>
    </w:lvl>
    <w:lvl w:ilvl="6" w:tplc="8F70532A">
      <w:start w:val="1"/>
      <w:numFmt w:val="bullet"/>
      <w:lvlText w:val=""/>
      <w:lvlJc w:val="left"/>
      <w:pPr>
        <w:tabs>
          <w:tab w:val="num" w:pos="5040"/>
        </w:tabs>
        <w:ind w:left="5040" w:hanging="360"/>
      </w:pPr>
      <w:rPr>
        <w:rFonts w:ascii="Symbol" w:hAnsi="Symbol"/>
      </w:rPr>
    </w:lvl>
    <w:lvl w:ilvl="7" w:tplc="EAD2150C">
      <w:start w:val="1"/>
      <w:numFmt w:val="bullet"/>
      <w:lvlText w:val="o"/>
      <w:lvlJc w:val="left"/>
      <w:pPr>
        <w:tabs>
          <w:tab w:val="num" w:pos="5760"/>
        </w:tabs>
        <w:ind w:left="5760" w:hanging="360"/>
      </w:pPr>
      <w:rPr>
        <w:rFonts w:ascii="Courier New" w:hAnsi="Courier New"/>
      </w:rPr>
    </w:lvl>
    <w:lvl w:ilvl="8" w:tplc="EAE84B92">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7BB69858">
      <w:start w:val="1"/>
      <w:numFmt w:val="bullet"/>
      <w:lvlText w:val=""/>
      <w:lvlJc w:val="left"/>
      <w:pPr>
        <w:ind w:left="720" w:hanging="360"/>
      </w:pPr>
      <w:rPr>
        <w:rFonts w:ascii="Symbol" w:hAnsi="Symbol"/>
      </w:rPr>
    </w:lvl>
    <w:lvl w:ilvl="1" w:tplc="F6744690">
      <w:start w:val="1"/>
      <w:numFmt w:val="bullet"/>
      <w:lvlText w:val="o"/>
      <w:lvlJc w:val="left"/>
      <w:pPr>
        <w:tabs>
          <w:tab w:val="num" w:pos="1440"/>
        </w:tabs>
        <w:ind w:left="1440" w:hanging="360"/>
      </w:pPr>
      <w:rPr>
        <w:rFonts w:ascii="Courier New" w:hAnsi="Courier New"/>
      </w:rPr>
    </w:lvl>
    <w:lvl w:ilvl="2" w:tplc="7B3AE4F4">
      <w:start w:val="1"/>
      <w:numFmt w:val="bullet"/>
      <w:lvlText w:val=""/>
      <w:lvlJc w:val="left"/>
      <w:pPr>
        <w:tabs>
          <w:tab w:val="num" w:pos="2160"/>
        </w:tabs>
        <w:ind w:left="2160" w:hanging="360"/>
      </w:pPr>
      <w:rPr>
        <w:rFonts w:ascii="Wingdings" w:hAnsi="Wingdings"/>
      </w:rPr>
    </w:lvl>
    <w:lvl w:ilvl="3" w:tplc="F15274B8">
      <w:start w:val="1"/>
      <w:numFmt w:val="bullet"/>
      <w:lvlText w:val=""/>
      <w:lvlJc w:val="left"/>
      <w:pPr>
        <w:tabs>
          <w:tab w:val="num" w:pos="2880"/>
        </w:tabs>
        <w:ind w:left="2880" w:hanging="360"/>
      </w:pPr>
      <w:rPr>
        <w:rFonts w:ascii="Symbol" w:hAnsi="Symbol"/>
      </w:rPr>
    </w:lvl>
    <w:lvl w:ilvl="4" w:tplc="16F04D1A">
      <w:start w:val="1"/>
      <w:numFmt w:val="bullet"/>
      <w:lvlText w:val="o"/>
      <w:lvlJc w:val="left"/>
      <w:pPr>
        <w:tabs>
          <w:tab w:val="num" w:pos="3600"/>
        </w:tabs>
        <w:ind w:left="3600" w:hanging="360"/>
      </w:pPr>
      <w:rPr>
        <w:rFonts w:ascii="Courier New" w:hAnsi="Courier New"/>
      </w:rPr>
    </w:lvl>
    <w:lvl w:ilvl="5" w:tplc="31804326">
      <w:start w:val="1"/>
      <w:numFmt w:val="bullet"/>
      <w:lvlText w:val=""/>
      <w:lvlJc w:val="left"/>
      <w:pPr>
        <w:tabs>
          <w:tab w:val="num" w:pos="4320"/>
        </w:tabs>
        <w:ind w:left="4320" w:hanging="360"/>
      </w:pPr>
      <w:rPr>
        <w:rFonts w:ascii="Wingdings" w:hAnsi="Wingdings"/>
      </w:rPr>
    </w:lvl>
    <w:lvl w:ilvl="6" w:tplc="9962D064">
      <w:start w:val="1"/>
      <w:numFmt w:val="bullet"/>
      <w:lvlText w:val=""/>
      <w:lvlJc w:val="left"/>
      <w:pPr>
        <w:tabs>
          <w:tab w:val="num" w:pos="5040"/>
        </w:tabs>
        <w:ind w:left="5040" w:hanging="360"/>
      </w:pPr>
      <w:rPr>
        <w:rFonts w:ascii="Symbol" w:hAnsi="Symbol"/>
      </w:rPr>
    </w:lvl>
    <w:lvl w:ilvl="7" w:tplc="1D385B5C">
      <w:start w:val="1"/>
      <w:numFmt w:val="bullet"/>
      <w:lvlText w:val="o"/>
      <w:lvlJc w:val="left"/>
      <w:pPr>
        <w:tabs>
          <w:tab w:val="num" w:pos="5760"/>
        </w:tabs>
        <w:ind w:left="5760" w:hanging="360"/>
      </w:pPr>
      <w:rPr>
        <w:rFonts w:ascii="Courier New" w:hAnsi="Courier New"/>
      </w:rPr>
    </w:lvl>
    <w:lvl w:ilvl="8" w:tplc="39C0C92A">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E9085E80">
      <w:start w:val="1"/>
      <w:numFmt w:val="bullet"/>
      <w:lvlText w:val=""/>
      <w:lvlJc w:val="left"/>
      <w:pPr>
        <w:ind w:left="720" w:hanging="360"/>
      </w:pPr>
      <w:rPr>
        <w:rFonts w:ascii="Symbol" w:hAnsi="Symbol"/>
      </w:rPr>
    </w:lvl>
    <w:lvl w:ilvl="1" w:tplc="F2E8714E">
      <w:start w:val="1"/>
      <w:numFmt w:val="bullet"/>
      <w:lvlText w:val="o"/>
      <w:lvlJc w:val="left"/>
      <w:pPr>
        <w:tabs>
          <w:tab w:val="num" w:pos="1440"/>
        </w:tabs>
        <w:ind w:left="1440" w:hanging="360"/>
      </w:pPr>
      <w:rPr>
        <w:rFonts w:ascii="Courier New" w:hAnsi="Courier New"/>
      </w:rPr>
    </w:lvl>
    <w:lvl w:ilvl="2" w:tplc="278C8720">
      <w:start w:val="1"/>
      <w:numFmt w:val="bullet"/>
      <w:lvlText w:val=""/>
      <w:lvlJc w:val="left"/>
      <w:pPr>
        <w:tabs>
          <w:tab w:val="num" w:pos="2160"/>
        </w:tabs>
        <w:ind w:left="2160" w:hanging="360"/>
      </w:pPr>
      <w:rPr>
        <w:rFonts w:ascii="Wingdings" w:hAnsi="Wingdings"/>
      </w:rPr>
    </w:lvl>
    <w:lvl w:ilvl="3" w:tplc="4680EAB0">
      <w:start w:val="1"/>
      <w:numFmt w:val="bullet"/>
      <w:lvlText w:val=""/>
      <w:lvlJc w:val="left"/>
      <w:pPr>
        <w:tabs>
          <w:tab w:val="num" w:pos="2880"/>
        </w:tabs>
        <w:ind w:left="2880" w:hanging="360"/>
      </w:pPr>
      <w:rPr>
        <w:rFonts w:ascii="Symbol" w:hAnsi="Symbol"/>
      </w:rPr>
    </w:lvl>
    <w:lvl w:ilvl="4" w:tplc="11AE9D46">
      <w:start w:val="1"/>
      <w:numFmt w:val="bullet"/>
      <w:lvlText w:val="o"/>
      <w:lvlJc w:val="left"/>
      <w:pPr>
        <w:tabs>
          <w:tab w:val="num" w:pos="3600"/>
        </w:tabs>
        <w:ind w:left="3600" w:hanging="360"/>
      </w:pPr>
      <w:rPr>
        <w:rFonts w:ascii="Courier New" w:hAnsi="Courier New"/>
      </w:rPr>
    </w:lvl>
    <w:lvl w:ilvl="5" w:tplc="087275FC">
      <w:start w:val="1"/>
      <w:numFmt w:val="bullet"/>
      <w:lvlText w:val=""/>
      <w:lvlJc w:val="left"/>
      <w:pPr>
        <w:tabs>
          <w:tab w:val="num" w:pos="4320"/>
        </w:tabs>
        <w:ind w:left="4320" w:hanging="360"/>
      </w:pPr>
      <w:rPr>
        <w:rFonts w:ascii="Wingdings" w:hAnsi="Wingdings"/>
      </w:rPr>
    </w:lvl>
    <w:lvl w:ilvl="6" w:tplc="B3E25920">
      <w:start w:val="1"/>
      <w:numFmt w:val="bullet"/>
      <w:lvlText w:val=""/>
      <w:lvlJc w:val="left"/>
      <w:pPr>
        <w:tabs>
          <w:tab w:val="num" w:pos="5040"/>
        </w:tabs>
        <w:ind w:left="5040" w:hanging="360"/>
      </w:pPr>
      <w:rPr>
        <w:rFonts w:ascii="Symbol" w:hAnsi="Symbol"/>
      </w:rPr>
    </w:lvl>
    <w:lvl w:ilvl="7" w:tplc="797E3A48">
      <w:start w:val="1"/>
      <w:numFmt w:val="bullet"/>
      <w:lvlText w:val="o"/>
      <w:lvlJc w:val="left"/>
      <w:pPr>
        <w:tabs>
          <w:tab w:val="num" w:pos="5760"/>
        </w:tabs>
        <w:ind w:left="5760" w:hanging="360"/>
      </w:pPr>
      <w:rPr>
        <w:rFonts w:ascii="Courier New" w:hAnsi="Courier New"/>
      </w:rPr>
    </w:lvl>
    <w:lvl w:ilvl="8" w:tplc="3B78E9A4">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proofState w:spelling="clean" w:grammar="clean"/>
  <w:defaultTabStop w:val="720"/>
  <w:noPunctuationKerning/>
  <w:characterSpacingControl w:val="doNotCompress"/>
  <w:compat/>
  <w:rsids>
    <w:rsidRoot w:val="00887C3C"/>
    <w:rsid w:val="00005ECC"/>
    <w:rsid w:val="001C4486"/>
    <w:rsid w:val="001D60A7"/>
    <w:rsid w:val="00491EB0"/>
    <w:rsid w:val="006639EC"/>
    <w:rsid w:val="00877DB7"/>
    <w:rsid w:val="00887C3C"/>
    <w:rsid w:val="008C1E2D"/>
    <w:rsid w:val="009841E3"/>
    <w:rsid w:val="00BE53F0"/>
    <w:rsid w:val="00BE6988"/>
    <w:rsid w:val="00BF1624"/>
    <w:rsid w:val="00D84900"/>
    <w:rsid w:val="00DA448B"/>
    <w:rsid w:val="00F007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rsid w:val="00F00776"/>
    <w:pPr>
      <w:spacing w:line="400" w:lineRule="atLeast"/>
    </w:pPr>
  </w:style>
  <w:style w:type="paragraph" w:customStyle="1" w:styleId="divdocumentsection">
    <w:name w:val="div_document_section"/>
    <w:basedOn w:val="Normal"/>
    <w:rsid w:val="00F00776"/>
  </w:style>
  <w:style w:type="paragraph" w:customStyle="1" w:styleId="divdocumentdivparagraph">
    <w:name w:val="div_document_div_paragraph"/>
    <w:basedOn w:val="Normal"/>
    <w:rsid w:val="00F00776"/>
  </w:style>
  <w:style w:type="paragraph" w:customStyle="1" w:styleId="divdocumentdivname">
    <w:name w:val="div_document_div_name"/>
    <w:basedOn w:val="Normal"/>
    <w:rsid w:val="00F00776"/>
    <w:rPr>
      <w:color w:val="3399CC"/>
    </w:rPr>
  </w:style>
  <w:style w:type="paragraph" w:customStyle="1" w:styleId="divonlyName">
    <w:name w:val="div_onlyName"/>
    <w:basedOn w:val="div"/>
    <w:rsid w:val="00F00776"/>
  </w:style>
  <w:style w:type="paragraph" w:customStyle="1" w:styleId="div">
    <w:name w:val="div"/>
    <w:basedOn w:val="Normal"/>
    <w:rsid w:val="00F00776"/>
  </w:style>
  <w:style w:type="character" w:customStyle="1" w:styleId="span">
    <w:name w:val="span"/>
    <w:basedOn w:val="DefaultParagraphFont"/>
    <w:rsid w:val="00F00776"/>
    <w:rPr>
      <w:sz w:val="24"/>
      <w:szCs w:val="24"/>
      <w:bdr w:val="none" w:sz="0" w:space="0" w:color="auto"/>
      <w:vertAlign w:val="baseline"/>
    </w:rPr>
  </w:style>
  <w:style w:type="paragraph" w:customStyle="1" w:styleId="documentprofTitle">
    <w:name w:val="document_profTitle"/>
    <w:basedOn w:val="Normal"/>
    <w:rsid w:val="00F00776"/>
    <w:pPr>
      <w:spacing w:line="320" w:lineRule="atLeast"/>
    </w:pPr>
    <w:rPr>
      <w:sz w:val="32"/>
      <w:szCs w:val="32"/>
    </w:rPr>
  </w:style>
  <w:style w:type="character" w:customStyle="1" w:styleId="documentprofTitleCharacter">
    <w:name w:val="document_profTitle Character"/>
    <w:basedOn w:val="DefaultParagraphFont"/>
    <w:rsid w:val="00F00776"/>
    <w:rPr>
      <w:sz w:val="32"/>
      <w:szCs w:val="32"/>
    </w:rPr>
  </w:style>
  <w:style w:type="paragraph" w:customStyle="1" w:styleId="divdocumentdivlowerborderupper">
    <w:name w:val="div_document_div_lowerborderupper"/>
    <w:basedOn w:val="Normal"/>
    <w:rsid w:val="00F00776"/>
    <w:pPr>
      <w:pBdr>
        <w:bottom w:val="single" w:sz="8" w:space="0" w:color="3399CC"/>
      </w:pBdr>
      <w:spacing w:line="0" w:lineRule="atLeast"/>
    </w:pPr>
    <w:rPr>
      <w:color w:val="3399CC"/>
      <w:sz w:val="0"/>
      <w:szCs w:val="0"/>
    </w:rPr>
  </w:style>
  <w:style w:type="paragraph" w:customStyle="1" w:styleId="divdocumentdivlowerborder">
    <w:name w:val="div_document_div_lowerborder"/>
    <w:basedOn w:val="Normal"/>
    <w:rsid w:val="00F00776"/>
    <w:pPr>
      <w:pBdr>
        <w:bottom w:val="single" w:sz="24" w:space="0" w:color="3399CC"/>
      </w:pBdr>
      <w:spacing w:line="0" w:lineRule="atLeast"/>
    </w:pPr>
    <w:rPr>
      <w:color w:val="3399CC"/>
      <w:sz w:val="0"/>
      <w:szCs w:val="0"/>
    </w:rPr>
  </w:style>
  <w:style w:type="paragraph" w:customStyle="1" w:styleId="divdocumentdivSECTIONCNTC">
    <w:name w:val="div_document_div_SECTION_CNTC"/>
    <w:basedOn w:val="Normal"/>
    <w:rsid w:val="00F00776"/>
  </w:style>
  <w:style w:type="paragraph" w:customStyle="1" w:styleId="divaddress">
    <w:name w:val="div_address"/>
    <w:basedOn w:val="div"/>
    <w:rsid w:val="00F00776"/>
    <w:pPr>
      <w:spacing w:line="380" w:lineRule="atLeast"/>
      <w:jc w:val="center"/>
    </w:pPr>
    <w:rPr>
      <w:sz w:val="22"/>
      <w:szCs w:val="22"/>
    </w:rPr>
  </w:style>
  <w:style w:type="character" w:customStyle="1" w:styleId="divdocumentdivaddressli">
    <w:name w:val="div_document_div_address_li"/>
    <w:basedOn w:val="DefaultParagraphFont"/>
    <w:rsid w:val="00F00776"/>
  </w:style>
  <w:style w:type="character" w:customStyle="1" w:styleId="documentzipsuffix">
    <w:name w:val="document_zipsuffix"/>
    <w:basedOn w:val="DefaultParagraphFont"/>
    <w:rsid w:val="00F00776"/>
  </w:style>
  <w:style w:type="character" w:customStyle="1" w:styleId="documentzipprefix">
    <w:name w:val="document_zipprefix"/>
    <w:basedOn w:val="DefaultParagraphFont"/>
    <w:rsid w:val="00F00776"/>
    <w:rPr>
      <w:vanish/>
    </w:rPr>
  </w:style>
  <w:style w:type="character" w:customStyle="1" w:styleId="documentbullet">
    <w:name w:val="document_bullet"/>
    <w:basedOn w:val="DefaultParagraphFont"/>
    <w:rsid w:val="00F00776"/>
    <w:rPr>
      <w:sz w:val="24"/>
      <w:szCs w:val="24"/>
    </w:rPr>
  </w:style>
  <w:style w:type="character" w:customStyle="1" w:styleId="documenttxt-bold">
    <w:name w:val="document_txt-bold"/>
    <w:basedOn w:val="DefaultParagraphFont"/>
    <w:rsid w:val="00F00776"/>
    <w:rPr>
      <w:b/>
      <w:bCs/>
    </w:rPr>
  </w:style>
  <w:style w:type="character" w:customStyle="1" w:styleId="a">
    <w:name w:val="a"/>
    <w:basedOn w:val="DefaultParagraphFont"/>
    <w:rsid w:val="00F00776"/>
    <w:rPr>
      <w:sz w:val="24"/>
      <w:szCs w:val="24"/>
      <w:bdr w:val="none" w:sz="0" w:space="0" w:color="auto"/>
      <w:vertAlign w:val="baseline"/>
    </w:rPr>
  </w:style>
  <w:style w:type="paragraph" w:customStyle="1" w:styleId="divdocumentdivheading">
    <w:name w:val="div_document_div_heading"/>
    <w:basedOn w:val="Normal"/>
    <w:rsid w:val="00F00776"/>
  </w:style>
  <w:style w:type="character" w:customStyle="1" w:styleId="divdocumentdivheadingCharacter">
    <w:name w:val="div_document_div_heading Character"/>
    <w:basedOn w:val="DefaultParagraphFont"/>
    <w:rsid w:val="00F00776"/>
  </w:style>
  <w:style w:type="character" w:customStyle="1" w:styleId="divdocumentdivsectiontitle">
    <w:name w:val="div_document_div_sectiontitle"/>
    <w:basedOn w:val="DefaultParagraphFont"/>
    <w:rsid w:val="00F00776"/>
    <w:rPr>
      <w:color w:val="3399CC"/>
      <w:sz w:val="28"/>
      <w:szCs w:val="28"/>
    </w:rPr>
  </w:style>
  <w:style w:type="paragraph" w:customStyle="1" w:styleId="divdocumentsinglecolumn">
    <w:name w:val="div_document_singlecolumn"/>
    <w:basedOn w:val="Normal"/>
    <w:rsid w:val="00F00776"/>
  </w:style>
  <w:style w:type="paragraph" w:customStyle="1" w:styleId="p">
    <w:name w:val="p"/>
    <w:basedOn w:val="Normal"/>
    <w:rsid w:val="00F00776"/>
  </w:style>
  <w:style w:type="character" w:customStyle="1" w:styleId="documentskliSecparagraph">
    <w:name w:val="document_skliSec_paragraph"/>
    <w:basedOn w:val="DefaultParagraphFont"/>
    <w:rsid w:val="00F00776"/>
  </w:style>
  <w:style w:type="paragraph" w:customStyle="1" w:styleId="documentskliSecsinglecolumn">
    <w:name w:val="document_skliSec_singlecolumn"/>
    <w:basedOn w:val="Normal"/>
    <w:rsid w:val="00F00776"/>
  </w:style>
  <w:style w:type="character" w:customStyle="1" w:styleId="divCharacter">
    <w:name w:val="div Character"/>
    <w:basedOn w:val="DefaultParagraphFont"/>
    <w:rsid w:val="00F00776"/>
    <w:rPr>
      <w:sz w:val="24"/>
      <w:szCs w:val="24"/>
      <w:bdr w:val="none" w:sz="0" w:space="0" w:color="auto"/>
      <w:vertAlign w:val="baseline"/>
    </w:rPr>
  </w:style>
  <w:style w:type="table" w:customStyle="1" w:styleId="documentinfoparatable">
    <w:name w:val="document_infoparatable"/>
    <w:basedOn w:val="TableNormal"/>
    <w:rsid w:val="00F00776"/>
    <w:tblPr>
      <w:tblInd w:w="0" w:type="dxa"/>
      <w:tblCellMar>
        <w:top w:w="0" w:type="dxa"/>
        <w:left w:w="108" w:type="dxa"/>
        <w:bottom w:w="0" w:type="dxa"/>
        <w:right w:w="108" w:type="dxa"/>
      </w:tblCellMar>
    </w:tblPr>
  </w:style>
  <w:style w:type="character" w:customStyle="1" w:styleId="singlecolumnspanpaddedlinenth-child1">
    <w:name w:val="singlecolumn_span_paddedline_nth-child(1)"/>
    <w:basedOn w:val="DefaultParagraphFont"/>
    <w:rsid w:val="00F00776"/>
  </w:style>
  <w:style w:type="character" w:customStyle="1" w:styleId="spanjobtitle">
    <w:name w:val="span_jobtitle"/>
    <w:basedOn w:val="span"/>
    <w:rsid w:val="00F00776"/>
    <w:rPr>
      <w:b/>
      <w:bCs/>
      <w:sz w:val="24"/>
      <w:szCs w:val="24"/>
      <w:bdr w:val="none" w:sz="0" w:space="0" w:color="auto"/>
      <w:vertAlign w:val="baseline"/>
    </w:rPr>
  </w:style>
  <w:style w:type="paragraph" w:customStyle="1" w:styleId="spanpaddedline">
    <w:name w:val="span_paddedline"/>
    <w:basedOn w:val="spanParagraph"/>
    <w:rsid w:val="00F00776"/>
  </w:style>
  <w:style w:type="paragraph" w:customStyle="1" w:styleId="spanParagraph">
    <w:name w:val="span Paragraph"/>
    <w:basedOn w:val="Normal"/>
    <w:rsid w:val="00F00776"/>
  </w:style>
  <w:style w:type="character" w:customStyle="1" w:styleId="spancompanyname">
    <w:name w:val="span_companyname"/>
    <w:basedOn w:val="span"/>
    <w:rsid w:val="00F00776"/>
    <w:rPr>
      <w:b/>
      <w:bCs/>
      <w:sz w:val="24"/>
      <w:szCs w:val="24"/>
      <w:bdr w:val="none" w:sz="0" w:space="0" w:color="auto"/>
      <w:vertAlign w:val="baseline"/>
    </w:rPr>
  </w:style>
  <w:style w:type="paragraph" w:customStyle="1" w:styleId="ulli">
    <w:name w:val="ul_li"/>
    <w:basedOn w:val="Normal"/>
    <w:rsid w:val="00F00776"/>
  </w:style>
  <w:style w:type="character" w:customStyle="1" w:styleId="spandegree">
    <w:name w:val="span_degree"/>
    <w:basedOn w:val="span"/>
    <w:rsid w:val="00F00776"/>
    <w:rPr>
      <w:b/>
      <w:bCs/>
      <w:sz w:val="24"/>
      <w:szCs w:val="24"/>
      <w:bdr w:val="none" w:sz="0" w:space="0" w:color="auto"/>
      <w:vertAlign w:val="baseline"/>
    </w:rPr>
  </w:style>
  <w:style w:type="paragraph" w:customStyle="1" w:styleId="documentsinglecolumn">
    <w:name w:val="document_singlecolumn"/>
    <w:basedOn w:val="Normal"/>
    <w:rsid w:val="009841E3"/>
  </w:style>
  <w:style w:type="character" w:customStyle="1" w:styleId="documentratingfieldp">
    <w:name w:val="document_ratingfield_p"/>
    <w:basedOn w:val="DefaultParagraphFont"/>
    <w:rsid w:val="009841E3"/>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991</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Tanvir  Ahmed</vt:lpstr>
    </vt:vector>
  </TitlesOfParts>
  <Company/>
  <LinksUpToDate>false</LinksUpToDate>
  <CharactersWithSpaces>6633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Tanvir  Ahmed</dc:title>
  <dc:creator>Tanvir</dc:creator>
  <cp:lastModifiedBy>Tanvir Ahmed</cp:lastModifiedBy>
  <cp:revision>7</cp:revision>
  <dcterms:created xsi:type="dcterms:W3CDTF">2025-03-03T22:01:00Z</dcterms:created>
  <dcterms:modified xsi:type="dcterms:W3CDTF">2025-03-15T23:29:00Z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cb79e9c4-7a87-49ef-8b23-edf9cc0b338b</vt:lpwstr>
  </property>
  <property fmtid="{D5CDD505-2E9C-101B-9397-08002B2CF9AE}" pid="3" name="x1ye=0">
    <vt:lpwstr>jGoAAB+LCAAAAAAABAAUm8V2gwAQRT+IBRB8ibs7O9wdgnx902VPmzbAzHv30sCSJIbzHEEIEEeRBEOTCIJhOIJSDE+TBGmsDAlbMa5xUhKXwcWM4eHyLuntlzOtXdwYu+J2/chuQu2tfOBd/Gi6n/K1CU9ZtV6o69NgI8+VP3FwkeBDXyusNfNnUbyVTmKSXQzrTOeVMXc9K92lSV73RHdJ+qKZtpLoINXSAKOTAeG+RBQk1XjVikX9PRQMjDD</vt:lpwstr>
  </property>
  <property fmtid="{D5CDD505-2E9C-101B-9397-08002B2CF9AE}" pid="4" name="x1ye=1">
    <vt:lpwstr>4Qp8rhrn5MkNd1tAfvrCsOy7Lb4bRVI0Wdkl7VfAdeZC44QxNF65GqE4MHyfe9migPfvtpUDXuR7BWLq6VYyw4WjugoxYA6S0tJex1Pil7ZsL2NCQMidD8jHAUbGXeEmLagyjvla8NpA9jIAbf2XYD01QxOxY15Ubl59SVPnOQZglspJTG0L6/hIA6YJag7N8IPWdhfGOYM6F2Taa1el3bHP8LVin/JGVvL/e3VHqxfW6ZExWM8eTUdAFdLCAgA</vt:lpwstr>
  </property>
  <property fmtid="{D5CDD505-2E9C-101B-9397-08002B2CF9AE}" pid="5" name="x1ye=10">
    <vt:lpwstr>OA+AnzQRxIfF1X/jbUlHmWkhRU5XPcpFgjy9euTumdMkxwP0KxFMYJhHcNXwinKv7iKrj1F5QMCzNIhJEBYSLTZlnEBukAWukAP6Kdys8osw3W60cucTe2tLt5X9KuAOwrBx75gwym4eQnysWQIIkzngCMJBTHoJdTTi1NW/jAJYhNsOT+68brcqGW5vmhVqcEkczCNc6TQo3BVFgz33PieukfSFp1czSnr/fNAPct1zThCsavBuT8dUsB4vdvZ</vt:lpwstr>
  </property>
  <property fmtid="{D5CDD505-2E9C-101B-9397-08002B2CF9AE}" pid="6" name="x1ye=100">
    <vt:lpwstr>KosJCxUgzyyBrGJPPak981O6jfX1MBzqwP03r6jn96n8Yv47TpKbBAhM7TMF95xD+JgOBSWOahHl1gb4jfRNroExK2bf+wvVqpBzzPaiM66FVDp4DniwtcduB3jvpcRdtVb12gWMAfxNnxR32L47Kh81s6//4ht1fz/BjzU7unQXbRHskJZk5vZG6dUvKBRz7SZTGF4vU8XdD8g7X5VQoKQyyEEj0kX29ATsnUfzt9sqAKLYS5SexzkNO5rJYdx</vt:lpwstr>
  </property>
  <property fmtid="{D5CDD505-2E9C-101B-9397-08002B2CF9AE}" pid="7" name="x1ye=101">
    <vt:lpwstr>UOhl3fACTvnDAOD+XIp+tt6YaAelHkVKIdcvQR8Lr5sZPa2pNZu+fWfxh0fZbaX8W3HgJrnFRbC0kzqbPVrlEFgw7gIFuNPlw9i6dv+LwTTgMQGh+auQGvq9DGGSPCQ1Brf1MmvQzO5iiQxBwoji2Jpl2aMW9YiiHLrmvGJJxTtWveDkOmeyybXLSmB3iR6ZTcwi5wBExR/nBvw8ybksniPsEzN3Q8p/4t6xXUuJ34ywfUZhVrOYs+vjipIo9xI</vt:lpwstr>
  </property>
  <property fmtid="{D5CDD505-2E9C-101B-9397-08002B2CF9AE}" pid="8" name="x1ye=102">
    <vt:lpwstr>+rJaxQPMnM9F+y1dTC27s7ER1bWsvkIGYUeuLgfAMNFe8jghZ7I1Mbw58GeY0zFVan9XfJS9A9BLAuNgnNHngXhKbKMo31JVJuTGKyHGlynRjSzpXXdLiUQw1GjKQf5vrfrodfyEx+ydGFLDIeK+a25+WA/oY2jaqC4JsH887kxWKNQH8piBe/M8nTPf2VWn4X3IEZVHepGPthPz+nGmuhnyk2V6TPB0B9xefHxdOLI9RM1WXCnMRozwtS5FdrG</vt:lpwstr>
  </property>
  <property fmtid="{D5CDD505-2E9C-101B-9397-08002B2CF9AE}" pid="9" name="x1ye=103">
    <vt:lpwstr>BvJLIBqRypOAJOWlT+NuxTTVuoL6N2cawF+ZiZWLi8bhwAljEdQ0zvjiKY9/Vd9u1eYUyp4ls9+3Z/rrs8efX0Pzjrto3wYeXYNRN21ldaEbrp84KVpv9HoRvoUH7pzWj4EpIQT9Y+Irkh3+/UyBpZQvRSRPRydtITdmvgmJ76BORLNJLbaiW0KhYhNP07PDAP2aRIpQZuFeG3zZK4aPtXxCpcioOcdZaYRa+ZBv+dddIwpJa0fW4nzXbcl/XVI</vt:lpwstr>
  </property>
  <property fmtid="{D5CDD505-2E9C-101B-9397-08002B2CF9AE}" pid="10" name="x1ye=104">
    <vt:lpwstr>az+Rsj92SYnN0B5JofW1XEILpuDZDgKIKWypZeI4OopxhFJ52GScWe1oR8F+dwW9BVsGOKeRcvpKVt3mD7pzE6fZhixgNN3BYgzKR90C7yX0s8jThCgZQfZuq3J7Q6JvdwNh9qem17ExH8fApcpBcR+EmW5AeG/DCEEtJKTXae5IWKQtvPtm3e/eFPv8eJQQVHKew866RQPU7qQ8yTumgb7QymnplM9wzO0jmns1vbYDi5Nphs9vROhGrZjoeOe</vt:lpwstr>
  </property>
  <property fmtid="{D5CDD505-2E9C-101B-9397-08002B2CF9AE}" pid="11" name="x1ye=105">
    <vt:lpwstr>QsvS1J/ZlBu/tl8Kzb5RQgXzgpdk1YVMSqnH6U8kIuEe3HMNiGrMSYgA8v0L5bUDHxsAbH5mBKkgUuDPDKszyKjjdeZ02rEckoaUgB1SnTaOzpuGKRnAPR6x37cwczJnCweA3BBb6iYTQlkG/FwWJUKj8MxWRMwXdm2HM7BW3jO86350TBkd9wKfdOH4kPWahknskZ8A8HAZkOPhctXFlt7i4vkvNRgGp3DaJ09rb1WI1j8s2KjzMirsgtrI9Tk</vt:lpwstr>
  </property>
  <property fmtid="{D5CDD505-2E9C-101B-9397-08002B2CF9AE}" pid="12" name="x1ye=106">
    <vt:lpwstr>Ia2wPycHQDQ6x9pSL6Baz0vjUtSTCTRzf9MYoG9h2camGOVOkk0rEyQxKwmZqNLUOSoSfM3fczqOgxq3pRLnoanoI8W5SBGyoxPIqumdrRaYWF7O0mya20XUloSLQOg49OID7+tOqLFGK2hZRWJMd1JZn7KbxJV3SwocjJRBHgiFzYlACqbKMKPeeb/UY9M8FBon07OusIlaQlEl+3nnUC11SHhqjFJBkqmw4qSrc1q8QPXxi/eQ1ivFZ1iXxdW</vt:lpwstr>
  </property>
  <property fmtid="{D5CDD505-2E9C-101B-9397-08002B2CF9AE}" pid="13" name="x1ye=107">
    <vt:lpwstr>auR33YL5faspHg/7dr6/WaJUGPxJf47ee5NDvbIk9Z526VmofvWbHrod7LyupcUMTStG6JMOMLrbPSSGdPVE9Joxfyg2qx4bHwXtVXFtUQGms9AP28cZK5RlP0elIT/zGQ6v79l8d3tXavVb2yfVEV+VGsP9HfGo8LQOnCeRzLf3jhlyKSfbEqKxOBd9lyIxH+RYEYJHu8OzYxi2/myEo6l4z5N8gnWVJtEkGp7yu7yVSaE5/H5aR8RiN/M1/R2</vt:lpwstr>
  </property>
  <property fmtid="{D5CDD505-2E9C-101B-9397-08002B2CF9AE}" pid="14" name="x1ye=108">
    <vt:lpwstr>CUW7Ei2/wp199896a5Hngf79B08UV4GMagAA</vt:lpwstr>
  </property>
  <property fmtid="{D5CDD505-2E9C-101B-9397-08002B2CF9AE}" pid="15" name="x1ye=11">
    <vt:lpwstr>kYmhkiAOFHXP2aUDn5RuEhSAJaHI8+74C9GSL1DOUHlKdQapbPoGCmXq9RWd/jsBhZfXoQtFHiUuBXhxMraL03XssjQ1VHt2YGuOICAe+nq+ef+eGp9U9CVHQfQxL+1IY5jOSKCe54odQ01sWmVoHYYVPQhYZajIAvAmmGcnhL8M460m15P2BNCeTxVty8fZ0KCy+af7XCN5UpqO3ZVU8751pzHz6vn3evJLP1dX1/2nUvI1nz5JdCsRE4If+05</vt:lpwstr>
  </property>
  <property fmtid="{D5CDD505-2E9C-101B-9397-08002B2CF9AE}" pid="16" name="x1ye=12">
    <vt:lpwstr>tsUDTdW7SC5mCdaYkjg91+XUIzonAZmUi0L3d4zfxohStr3L4S3Ybddx9JnOKLT9eOF0oyR6Gn9LTusUTpEiKNu0mBY+V0wgsmvYL6+2Ujr6Gj68wNGc3Q+U82eIIVNg+QRa0gt6DwO3czBZAspN9XdbZJ3iy3GC0H05I5DArrb7wiGQm8AwYLry2mDtbD6xz0FaYIg928g9OA5wQE1D4IwINWDUgTXqcr/K69Gj/gHF2khdLFUwxJtTBNrZTqo</vt:lpwstr>
  </property>
  <property fmtid="{D5CDD505-2E9C-101B-9397-08002B2CF9AE}" pid="17" name="x1ye=13">
    <vt:lpwstr>Meg0u3DGul5qloeCgWSfpmJB9Iwgl2B2VALP2kIJyd3q86Xsf+jEXMXvdBv68mJAjH4ras2r6pfIvwRocZGnXVDfvR85AGGfM/BlFve4QZ4m4d9pusdLAMDXJjT4UdJ31VKzmH16CEO36tph1nhKW2R2q3pJJxZB7TAmUvxDBhM0rssI3bD91kcuXeMqo0lppo0lFejkRyrK6qZQITRpq3bfHo5H9FaK38OUsQEoU/FKzeO2e7geS917VbeMWSf</vt:lpwstr>
  </property>
  <property fmtid="{D5CDD505-2E9C-101B-9397-08002B2CF9AE}" pid="18" name="x1ye=14">
    <vt:lpwstr>HfKnBdREoTSPrxW/NdWZvxYjBCkdEO88bNsTcKPw9fyHw339fvaysBO/ukFeYy7Po0X+PuUz4YMUp0LokHAuF32cIRj8gZU5pW+9YvKaHROr35JOTp53ntioVwJ6OFFJaTszhJUopyo/0OKjp7v6DIw4yox29IV5OY14kMsXBP+D08xBpI5aoL8EIzXQ86EGgtLm1lQ6C12587/y2It1Dww+g/UF2aIQrbQ0YGc70cFWlAem7eM21ODZPIVa4Q8</vt:lpwstr>
  </property>
  <property fmtid="{D5CDD505-2E9C-101B-9397-08002B2CF9AE}" pid="19" name="x1ye=15">
    <vt:lpwstr>Dvn4AJ1tbtKpCW4T4TGmZJWQv75Bov5bdo69e+k2FEwag2f9MTB4eZlA4N4pjYV2Oz8NrC6O7fJAzszmYp+Zy3xx6MMmdVWT0LjAlOp638cqs/zFhG5MGV4cbyHN7QURbmLMcTzU6BYG6juyURspBu5RHWzcIGHJ+UFrvoy9J6ScX/WgKbZguMvvzrOId/9qUr+Yp0QlY0xor605q0d5InJR/A1k3644ki2Z9TCqsJM5HLEQaC/WlZaRjjkXzDY</vt:lpwstr>
  </property>
  <property fmtid="{D5CDD505-2E9C-101B-9397-08002B2CF9AE}" pid="20" name="x1ye=16">
    <vt:lpwstr>TvJlg+V1FsbbVsUXu6YZWVF61eaj7utu0uFqE+s0BkMt6GZLjPQXi+WZ8nib9FV0y4V8boxkde7Twias8FICCxsHg0TheaqezyqT+BSSmTYwPQkEDJT5aNZqhIwkDQgfAioGHOfk99I7dEpO960Qeom+gVazZfP5jdjWK7WqJZvk6yDWbYI9bgpZkeEnpzrnOYvbDRxMSiVG09rnBxL0StPfIbd+0fEPwvYhZ9PHS5WoWob8177rdwh9tgQjPxb</vt:lpwstr>
  </property>
  <property fmtid="{D5CDD505-2E9C-101B-9397-08002B2CF9AE}" pid="21" name="x1ye=17">
    <vt:lpwstr>mNbEoWQ4Z7wesKTJwXbXQRBbPW43zMxXlr1K/iomXhSVBVUHV7xWCOlNOuQ3tV6LEiG0tH0BIMizUvIn2SPulGke4o9ePfVF8dKRH6KyriMQlVhb99oRmN8R9FMP3KJ9gav0sba7Lry3VFSLT0eNuTwdXt8GoMGmadEOnRvivlS92NaRsFmgvQRDlyDWxFHHR4/W6JSXCabHxQBncsstj1/tG+LiQnnmvYVf7ry494baatEDOV/QQPgN+zlgHjn</vt:lpwstr>
  </property>
  <property fmtid="{D5CDD505-2E9C-101B-9397-08002B2CF9AE}" pid="22" name="x1ye=18">
    <vt:lpwstr>knzLpbLyE1+KXZ25LFTqZk1/3O+76bSJnpRoqnrw1QjVC32nHpTx1Mqni+xBcpVM2d5yJW0JkNHEux+AfHT3Xbg2VlZaApSQXBwetL4whUeVZaUGSnbmsUmi0rReU1j5ELRl8JrK/fG16HWtnXlOV+C38sA9hl/UNYyCEpS17m+i1fLTZPCAmpocX6PQsFdvpcwwfN41tNiKYYR8zERqowCDj84aQbD0STCnLTN6S/ZndBrahLecTpM8I5dDOUO</vt:lpwstr>
  </property>
  <property fmtid="{D5CDD505-2E9C-101B-9397-08002B2CF9AE}" pid="23" name="x1ye=19">
    <vt:lpwstr>fo7owG6JeuSMXycmsNLPA1+6hU0FgY2q9RPmFk81uHdZFyJlD4uBFybw9RrsonMb4WYePfWAvxmxHSMfUT1RAMOsmjGpkbYxaJVLfF81ZAvRusY7Yf8hC8pfg4l2S81otHUMnDSv0P/uA+VNvsXCpDTiY2vTMFl4374PF4naOzVdRCdefU6zdtELa1q8CJFG457QQN6hRwM1gdb159Q04xrc23AeRDXOQ1LZmg/x9TgNiyqWnPaG1xFPD0+qUgW</vt:lpwstr>
  </property>
  <property fmtid="{D5CDD505-2E9C-101B-9397-08002B2CF9AE}" pid="24" name="x1ye=2">
    <vt:lpwstr>8avHlbG+ofIBbCwb7q+JNvpwYf7IfyvieiqSOu2t8q6PaKAsRZJmJMpJPfSVrnok9qNPlIhKQEtIKLUslFH7/CpdKYWK60hIgOotfpvAlcRev1lG+hzh5euSi7vNm2WkboSAa7USL+Ofi1HqGy2zNhY0cSpAoNICoZPweerYrrZMUYYYGUBUbOqkAZlkAi2ZrYF86WHbZC/0IqyqyzgcnlLfCmRM2b78g364/u42C6hTgjL0ZfrjnV0oCX1rorm</vt:lpwstr>
  </property>
  <property fmtid="{D5CDD505-2E9C-101B-9397-08002B2CF9AE}" pid="25" name="x1ye=20">
    <vt:lpwstr>oMuQH/Skdnk9UTU06t0WSywvoE+EYcN5C7pJrFJaHUHV0fLn68hfrNXejmRUvAVWbKoEPdM2DOoQmlmuV31OmBsWViHIJIVEgkCiyRHfwCE721giGp9dsHxLlNzOlw8wYM1KLQbVnOI8lZa/7FdpWw78RaiswvGRB2l/IaszS/R+xgRguAs9jTP+DSlB6odSiD6gJrJlwPE9Acf+1ooCihtW9oTHvtXvtsZ8fNHUGhrWxjxfVPl0p4Q+Hn4OI17</vt:lpwstr>
  </property>
  <property fmtid="{D5CDD505-2E9C-101B-9397-08002B2CF9AE}" pid="26" name="x1ye=21">
    <vt:lpwstr>Hl98fcFfpOviujRiyng20xfpCRMB1MAHrAp0eYmV4heCrswFFJDhZl1v4Ds9T3fAbLpmcP2pWtYDBfjehxo0dfHjnzmSlYAZj/jiLLQtRGkW5M2QSkSBZgpcowkvD46xIqem2vU5cc7RSmXwVAi0jgCGtzJ+pLso6mjTRj9F/260Rg9Xd7R4Mtk0IvcOpR55wSRX1ojwVqW9DfA/oKTvWNM+geUFV+qgeCskglzhVMOgk7hHaAPcdcgOP3YyaaD</vt:lpwstr>
  </property>
  <property fmtid="{D5CDD505-2E9C-101B-9397-08002B2CF9AE}" pid="27" name="x1ye=22">
    <vt:lpwstr>QRuOXplaZODOwV40AdJNjpjbVcHWTWmJ3eLACsyBItcyrZwQyTyrMcu8yL3SJWn4U/0Vi6mRLkaZshnF/OVAy4gXE15RJGvIA5/EMdhwyqmhrqtV8TiCV9bBM64TrLq3KxCnZ0c4YA4mrgziWVyQsMJ2m3uSAEkQ9IQxdlJ8TXZQvzdlPafjv54XfIccZYHaqP/ApeHzgP1dP5mze8AoRBxOxR8EHDwsI7gouTMdyDJvwMZqSBXy44bdnUPx4WQ</vt:lpwstr>
  </property>
  <property fmtid="{D5CDD505-2E9C-101B-9397-08002B2CF9AE}" pid="28" name="x1ye=23">
    <vt:lpwstr>cdPpY6tkKzv1rIkkAgHQaAQ/TK62BSH1assAW60wKVn7Zd62B/DLO6aEb6PcKmhgtpHO36CV9WoQW7M8fy1owoq43j7ldqnR3nXYzunB9B57wAXFOpcnxLAXhD8prS08UP23h8qvepwnPN+pZKd0FUeMONn+Y4Ev/6ArY73O78fcxTdCY+1Q7DDRD2x+NwtuPLSMfuFAfXj9YShm52EgRALIfszmsqOfx8xH/QT3XqN62nC6K7Q4U6Tx2dIFoLE</vt:lpwstr>
  </property>
  <property fmtid="{D5CDD505-2E9C-101B-9397-08002B2CF9AE}" pid="29" name="x1ye=24">
    <vt:lpwstr>2RDyB3kDNGZLqyn4m/JzcxTsp7ZYwGrf33dFODB3nZV7Lo3VYrNmzwK/foNpyMSYkDa3kdzA44wegLW78KNscq/pEKkCIc526AJqpRpQuxB+gVmXSCFSrG/DP+HHkwMnlM8m+rygcLLUYQvh/dlQnZSL/MG730raiD3GY3P6ZsHmRXEKJyit8M5z4mGquYP0ZStUHGQYsJUjok5zbOIOj+ZJxDPta+OEdCDwn4/nfiwimsc8jfKwCsKnnDViEko</vt:lpwstr>
  </property>
  <property fmtid="{D5CDD505-2E9C-101B-9397-08002B2CF9AE}" pid="30" name="x1ye=25">
    <vt:lpwstr>BUcTm4RDojMF9jNemrmk1SodXatPjGCyJOHiLvgb/52lV9Ty1LXcNq4ThdlqgfNEe2+B0lFupmZ/jxVuCXjG+RF/pwuzY1wOYMy2Gaxy1AN4J6HLlcvxol7490BZ91p/wGBSy7LaHWxFV40hOi+N7ryFhdZN5/Ipu6UAbCCn4ljQM7tN3ShgogIF+r46ZBmy5WYptpCYdr16BFOwF/3l91njaeVv3WgrCSqYx1Tyrvno5SjElaiEVthL9A50cyF</vt:lpwstr>
  </property>
  <property fmtid="{D5CDD505-2E9C-101B-9397-08002B2CF9AE}" pid="31" name="x1ye=26">
    <vt:lpwstr>Ew6fQ1OaO52vZ9Bg4rLHjRRCfb1r3Ht0UXyUZ7aJQBfAt7k4mI0TkhetAp+/PYnuQA9C//7iQ/eh/YWOX7AQXMNlrIjWFY+3hTtx69J9cj3S1y0uGYU5eyRN76yufnb7MKktOy+L5AqwlFOmFFklJ6FCJi3JOQ0mxhwBG6sIXEriX1pWREwlP4WvMKVZBU9ku1mjTjYHxB7fkKSMwdwkaTxSwc6nHllUsUP8QDwuX1oLIksjlg3Th1flrFHNnqi</vt:lpwstr>
  </property>
  <property fmtid="{D5CDD505-2E9C-101B-9397-08002B2CF9AE}" pid="32" name="x1ye=27">
    <vt:lpwstr>wCT0+D8XEDijo0QySNt/DBobHS/7n/lWVpe0vDMQKrfFFdXLapZ31mVjOvFn2kaKC99XxCvltJqFlS8P+yi2mgwkqMopeDXmV0Du/01IcLUHpLhqUcD2pAwimkmolwSKnujQ0v6hOfGQYLtnlhlfraAyoNufZeWGQ2i0/q0NLfubFGAwyBdEoy6l0TAqrTih0c8dxbYCcQ/C990/VxCcOhlneec0etuN8+l91cOzlvrqannZASNjSNehOVAvuPx</vt:lpwstr>
  </property>
  <property fmtid="{D5CDD505-2E9C-101B-9397-08002B2CF9AE}" pid="33" name="x1ye=28">
    <vt:lpwstr>Pkc194hrYI6WUr4C73iR2kMMEQbCTk5P0m8XtEGgY3h784Kn6MorALBTS3OvucOmpRRlQ4hlDsYtFcvbAaysDUfC136HFZtFBRdxh7rf6dMFW+YYkUIw+VOwOoTz7gryKCrat1EMNvZam/tWs90LhBAB15PXvOeTZPKGDKDhjf19jx/gg/FwuMpJ+Xyb9Vr5cgpYEnGTNjm73rbKsZk6JzeG5LVOudhcOBXHHSJjEwZHYPKHZ/i8VWCyHOedIXQ</vt:lpwstr>
  </property>
  <property fmtid="{D5CDD505-2E9C-101B-9397-08002B2CF9AE}" pid="34" name="x1ye=29">
    <vt:lpwstr>ABlbS7fQVeTndlkJRr9vSFWIm+RtA04PcQO1pygwmIc2tVZ+MbUv+EIyRpCdKNXNOmmX+C0H7a6jsPlQZIdoSAsUHZecwB0g/lUr0D671XhJZuAHH7EFgpu1mozgFrfbMFOR+ddB/Kt42t2kQkS/b5XAULtRAeh6l4iGK5zAk+3HX+oBbI2kfhScs8yxtS+J0bLb3M8f2Szfm5jRPxZQqVzE3CdxpLUOTKDrki7Sb2yZd+9lm3mov0TSuOfspaX</vt:lpwstr>
  </property>
  <property fmtid="{D5CDD505-2E9C-101B-9397-08002B2CF9AE}" pid="35" name="x1ye=3">
    <vt:lpwstr>UTONoVJnlehMDBiC0YMdhCIbXmRp0ZscN305nFYWjMOf8C+CsH4pzRoJ9duRlvkG0xGVviByqNdMIMPVDnaLyl9cbDNUmkrog/bIMJNvcYSsiT4nUjyWhVecJqnW0+g/yQSgbvVx7d9hyPl1NYrNpV18jzhse7WD2q9sKEC7hOAOdXvJOdIUlj3UT9w5jaDC5mbTZuN1oONejmp3sBFfud0X4n2FTIQjcZzBMVwHE4y6OhhTryLjC0vckVMgfwg</vt:lpwstr>
  </property>
  <property fmtid="{D5CDD505-2E9C-101B-9397-08002B2CF9AE}" pid="36" name="x1ye=30">
    <vt:lpwstr>TXFJrr7ULHilB1bM+hxXDQCwB3qKDweB4Mdy56jdyOhAryn0pIKL9zBo/fog4T1QATmqX0lBHacZgv9l8gScXIuqgZymHqlvfIyE2KFfU9zuSzotwEr4A9tBiAnAwAo66rJ728SL/xV60CxPNK4oP2hzYRqWSI1H0n2LhbEZ88p4LpIwEzKQOXAj3J32W14VSRMdQ/mb0LKkA8Y1ayFIqdvChAdscFR2+0rBY8fjrubkdGnVYEzdAA2JM7TeVle</vt:lpwstr>
  </property>
  <property fmtid="{D5CDD505-2E9C-101B-9397-08002B2CF9AE}" pid="37" name="x1ye=31">
    <vt:lpwstr>RDGMu32bW11zKV+Rg0ZyDHq975MZqTykptXbHjpD6AN12d7bLqNLsSfkwVpxYg6CqLdKJBxmB8zAABp5EULDdGyjgAc/lIl2fDP6+EITmiF13uQ+s3pM+lrR1mNw03qEvRVaxoSbZZ+XMJMEr1ORiX6mzSS9VpG7JREcsFSY3pDAKMu4+rB172MP6whZAOZihDd04obBruIo85aBdPJGkGjxQ6/awKzpe9jEbZkAuec4NzJYvBxj+2t3Dpy5CXk</vt:lpwstr>
  </property>
  <property fmtid="{D5CDD505-2E9C-101B-9397-08002B2CF9AE}" pid="38" name="x1ye=32">
    <vt:lpwstr>3L4UBWfUKYNkXwYgxeJCa8csXSmUkmUCquPgeAo+OKpOEzE8XsFzb/u3X02w49o8aw2VlE+HnpNuHtTA3WU/QdwCfIu5sEfl3PlDdDWPqG7ysWi6K4FKGr90IYBzHoleQllcUCyGwnj1qkbSngdXFb52J9zfo6JgINcYYR82Px4KNzynUF5CW8Msi9nMX5UalV0/q1CE2qRMzwEnnEborWyZtZf3KJ9YmBqW0D35AF4Bzd2WsEwDdGRIRsW2Hgk</vt:lpwstr>
  </property>
  <property fmtid="{D5CDD505-2E9C-101B-9397-08002B2CF9AE}" pid="39" name="x1ye=33">
    <vt:lpwstr>yivutZknz3xWVBJboDBG2KYYlzcdj7w26uenZRqEQ9behGBgkf3VmKLrbCcjq92lt0aD6Mv4T4Ep8r+R0+tAUUtgnAi9qEwjQbAnpNNkXAhvqhW+1gvhs2Gs3+ew1/xicGHg+abAoFPqc2erEJ1M9yR55QC8yMqpboNxq0DtXjbVWVU7u2VUGMiIJe3U1C3TX3kV192f9yMN4D+Goa7GEznEHtnm01HPNtc4EUQXDPcENvxjfWNnr5fwivyf+lM</vt:lpwstr>
  </property>
  <property fmtid="{D5CDD505-2E9C-101B-9397-08002B2CF9AE}" pid="40" name="x1ye=34">
    <vt:lpwstr>xTo5t+4a2PCjHA0kmaaDRTuuo5fBBSO7WoLwXWvUedYqUmRcRntqZW1fvF9XLxIw5gk1TonBMMpt27OxMr7dUKXDxKyS/IU6CjRqa/S6okBunQq5LQxPgKoEqn88Td6a5jv+aJIwl67CSMUAv6ER8d28GHDmb+DOH18xNeocV2QAnR4G2xzEy8rhRHB24SKnEypPkJXjsFjDeMdRT7i8EpxM3tLvOqPzOlrs6RsnNXwWA3Pe/n1jXWVX2gVKY+9</vt:lpwstr>
  </property>
  <property fmtid="{D5CDD505-2E9C-101B-9397-08002B2CF9AE}" pid="41" name="x1ye=35">
    <vt:lpwstr>423Kn4AkuEXT4+nqw8BwpfAc5H8QZDvbrX2TPBNk7TP7ozZOzaFEb9fpR8o7+GrrtlDJhXdUJKD8+OmJGLv7kESJvS0MwKso1b2u/aIAcLqVz4vPYX7RZK4vkf7npTESmw4EEgv3PdEExOWDsmKqeJYu55F6BtfEuPgYRMtHbdkflHwMUDMzEOPyXatmsYq5ny+KaJtJkfE58EZv0bsEV8B04/Vlaqtr+2zBj8j48O+rYY0xVYAFlGiXQDf9bYT</vt:lpwstr>
  </property>
  <property fmtid="{D5CDD505-2E9C-101B-9397-08002B2CF9AE}" pid="42" name="x1ye=36">
    <vt:lpwstr>92gGmkcwNDwK7Wxj1DtMB6o8Umkxqq37QcHzHa6rjOWHI3hfEQSD0vUganZMfypZbkdldolj5cPkYaqBC4iBKBYly4Cv5um2+tyC/OWgWRZDYrM78CXf7GXIfDw70nVEouwuiS4FrPqK5uO47uVqfVB8ntEpZkyvocGB5U/f7MzjN45CJNVvr/igd4GkzSLtoGkxNzxTyltFK5SeOJPzpeBCsW+bpN5jrdjYHgZyYzPX7MEajIL8E/fy8E6ONgS</vt:lpwstr>
  </property>
  <property fmtid="{D5CDD505-2E9C-101B-9397-08002B2CF9AE}" pid="43" name="x1ye=37">
    <vt:lpwstr>GzL0w4v9G66m49+HfFIoT5UGk9CcyX4RGBYY06bKJfGDYhe2bQ1NxTSJYInw+QT8jmVDJPabgJ+g2xfL//8EFZg89MxNRcgj9aS+3Jufnl+yyoLR1mu0fS+wdPtpHX8GCY3z9k+06GiN+K1V/xE10/7nnmDGxaHa8k55baf4/n2JSFxJljIGfZY4+jCAiBjbCU+1SmcLVBuKbH9syg4BN7eBJiYFJ28brP+t3qVbjVVZrdvuQdfsJIYLm42jxCv</vt:lpwstr>
  </property>
  <property fmtid="{D5CDD505-2E9C-101B-9397-08002B2CF9AE}" pid="44" name="x1ye=38">
    <vt:lpwstr>h+fQ4Dcr5gD2u4AqtrcAhVgnHiVe1vwiApXq/cRLKg4byv3za+b0irAKSWxUZfLGo50saUVG4RT4NHac1H06XT14pza5vpedY2kyejyD7qDdhkEhGOOGgq6vSsMO2ZQ6aq+UQPioR/K3QumfQbKrqGVB0dLowMYEpCZt2TsNr12WWgpVhYjdisuFSsBwyAg6Ysn/QWuORR8Xkg+vYssnJeXh5M7Y9eW1+9dTxOdY3Asmfs6t+PL0tioKQ1iB4fG</vt:lpwstr>
  </property>
  <property fmtid="{D5CDD505-2E9C-101B-9397-08002B2CF9AE}" pid="45" name="x1ye=39">
    <vt:lpwstr>ENxYzSpwgkNw65B/VWKp6/YvGMK3xPNt34qYExB/e6/TF7VrYrVDWRCX8Qwxive4soqYq1zePQHtYB1dClbpKUe9J+lvXLutbgVhe66gkEsPWs3drmpJ2QcVIYDdncJ1mt/xkJ+dxH/y3WHF5/ymoIAvJ2J1/CZ2rZ6cZnrj+XzqGA7g+Rz3xQxV+o+pvll1jeyghBJNMYaOvxrTCyED7oI+SvN5mTtpfa1ByUooD+JVUtaARw4ovCpcb0zn7uy</vt:lpwstr>
  </property>
  <property fmtid="{D5CDD505-2E9C-101B-9397-08002B2CF9AE}" pid="46" name="x1ye=4">
    <vt:lpwstr>uLbh2MQsa0LT15utGK1kvSpvPAqwo/L3F7QEP4yVZjVQ45FLqXJYTxbVMgSGAfBP8X5vOPgAqIsRyxI+gwL95mZXVJDXhi367eP0oBHBk2Eqs0l/UxzUwR7pob2oKhjxwDJXYRS3bEB2UUWZq0432CptD8lX273nMxXn/qkv+ptrmkC8L6zR/pGHnwQNxAByWYn17b1C53tqw09/pRvaV5pw9ij1nNxiHA2Lf+x9/83EFa5nQJ359AU2wRO1Ti+</vt:lpwstr>
  </property>
  <property fmtid="{D5CDD505-2E9C-101B-9397-08002B2CF9AE}" pid="47" name="x1ye=40">
    <vt:lpwstr>GPBYG7M21HlZwumt26YPWnxvbuHsFh+E26vplXSEJnd63yAXaD8Jy6oaWDqvJXCOs9RHUjbz53tm1DykCdy04TZLtnMgiFnT7Xp2W1g9QINU7PUeG0vue/y+c6D0PFbG0SnrqffF2p35xg+XuM5SlwCiJyuDQqu7eime0kIiuw7hR9YJcHJe6LtOv1sS0hE8/Fv62fhk9E6S41rVtrEj7e+UU5pFcF7fIg3VqjDU8u7IXF/B1YW8SFfxokTbvBj</vt:lpwstr>
  </property>
  <property fmtid="{D5CDD505-2E9C-101B-9397-08002B2CF9AE}" pid="48" name="x1ye=41">
    <vt:lpwstr>9lNT1KJBjkCg0GropH9le/pwAqJnEPgLDddfmmRKgRy3g72r6qfeLEiCvVomfMVv5hYQOevlyde5Zy+1ncnOG2cAMFzs3OCAC/B5l3gKtHu9XTvxqU11bMXen1dTgl3n0YRF8BTwt5s5SzvtEJ2yNAnV7bwJ3wS8xArJCS77sUYv18FKmensuEyRRrPh5EjL8Cd8N14oJihNWfacCaCN07RatAmoVWbSnJ5PQtNEoQjo4XjZboRbSybRjuEX/ja</vt:lpwstr>
  </property>
  <property fmtid="{D5CDD505-2E9C-101B-9397-08002B2CF9AE}" pid="49" name="x1ye=42">
    <vt:lpwstr>BPL3adOBwfPq0U5Pmq0PRgkGU7fJi3JQ1xAqfqj7eyYXNlHJr0YpLkCUX59hLlEGFv9P2V8L4LFAlxsIQj4yyU87cNbA9T1m0cIgQExLSC2a93799UPm8xFFaPypZNLmiCGsQNlYP5uBf7c2/p2VxRpjmqrIP2cRhODGx8ZH7DzAvtM+OBOJa2CvwmMk0+pqgLAi6KrcTceKSoR1RVvoi0u8uSax+holxD+Qcb+2w41gFrXSaFKjDTXb2+eftAD</vt:lpwstr>
  </property>
  <property fmtid="{D5CDD505-2E9C-101B-9397-08002B2CF9AE}" pid="50" name="x1ye=43">
    <vt:lpwstr>OGsX4IRXTvzGzLnjTqz58QYZswwvIggRFPn5FCHhe8vhdP3Ae5e/IyIu0FTO2OjbCoMRra2ovhUcirUxUIYb8CrPX5Sp/SR5DNrtB7tszD2XxfWUP7IR7buTELMFxoCS1CcEwoy06BsF6OQZvRbbCWWJ9Ht27oMaoQLdhODS5wEEg5vYTlYQQ4eZk/6ylVckGA5TW+8921+COmV2Kn2QNNx2LXlXF9KOOoxcDrf2FYxVAKDm5ICy9WuxzzTdSXG</vt:lpwstr>
  </property>
  <property fmtid="{D5CDD505-2E9C-101B-9397-08002B2CF9AE}" pid="51" name="x1ye=44">
    <vt:lpwstr>ZVriDgYGQdwJ050iSN0c8qf4p0iOoVZxxWtf+1PVXAb542yv8IaFEEnrJCEg6YtmQjKBJxUSpNI3t4AJpQPgBr3uaki+vgXtDllXFxlZq7juhBC5vadRzfYqabMXaJcbP2BURHSscuRS767vacb8sH3+EDnEhf3BInziXjQuY9QUfW/dG5g5U2gxez9ywHAl+q3lDPXNJXIdxZ65mwlFYdfHVLLmALwUMEtFkiZIRNeFy+wJTZT56q0Z8rbKX5g</vt:lpwstr>
  </property>
  <property fmtid="{D5CDD505-2E9C-101B-9397-08002B2CF9AE}" pid="52" name="x1ye=45">
    <vt:lpwstr>U3g91PIZafSKIu3wKatkDK+9xgGRnhDMmKmOIewxZHg9axyDkKUWaFQQ3PJJbLXopCZNiT6TFOB3kk68XjpRbIFjz/6FGLthyrUkUUDkT+PgW0DmCRPdt5JOlQuZ8NvW5IA8c3pCtJGQo18UkLRu1WnUtFZyHmBbMMjGsT3WaIwUnPEg8ww0giIBozwPA41mzlQu2DC6sowZAPi13gG6hfaZP8nxWXpVL7/YVT4GR4vpNcMByQo2rHSODNG4oBY</vt:lpwstr>
  </property>
  <property fmtid="{D5CDD505-2E9C-101B-9397-08002B2CF9AE}" pid="53" name="x1ye=46">
    <vt:lpwstr>bFbtzsk2yKGVLR3XQ37/uixgDy8+1YTNGqH9DQwNaXNcjw3rfJp29aSE8b0pLqX/7V3um2WEfEQglRRVGMLl0peHeDAMKq9suiEKZhS1SnoZjO+jMBHlLVMlOTDLTREKpX40BN+FZfG1lkfG+fUd9ovH0o+wBCq+YOeHBg4WQipoFyITbRdIkvxxImcBwLVmtcCOUy1e2xPS/3+n8bXiN4yyXzJjs1NbvmaTJR49yScu/7uCe58Nagz0Hgyd0cp</vt:lpwstr>
  </property>
  <property fmtid="{D5CDD505-2E9C-101B-9397-08002B2CF9AE}" pid="54" name="x1ye=47">
    <vt:lpwstr>Jn2KcNCzvEeeQRRQjt39mO/vpPQYfEZvEe1wQGSXGjSPZZI9TBbatwyZIPsqVW+lU8zWkjrc2q60xUepGQ0bctCQnPbloVGCON3HT39Y4NvbrGxBR6RLVkCTQszEmPjVId8ibMlAjFW9loNWDDgfdofp59WFRDsNeGp0IWfECd7QaSDFey+GNS4bBwCmlGFF//wHwpVJUyEiVSVgyg+6MJYuE9JEoMKffMuTPJ9yfWIeNYaKhMNpYWidNJXI5If</vt:lpwstr>
  </property>
  <property fmtid="{D5CDD505-2E9C-101B-9397-08002B2CF9AE}" pid="55" name="x1ye=48">
    <vt:lpwstr>w8jzT/B37FMY/RmR+6CP4xa8EExEhIeCWqcvhRQdHdnSMJnMDp++mY4NiYGQR2HpRZVtaMJIFb1zlcMktybIvyuaLsnYS+mKfjl3AIJARfin3mpNB2+uQDwTaDEaMWNyDYZECVt3H6JENjSzDuxUoHTr3ILMnnCag0wOjiKXolCwVt+b00h6PeTbaMSbN9gzsPbgGOZWJa07vfLzDCSgzTPYDxmPYYD6xSkpt81tX8RAS1BWVx0vwHxDqFGo/Pn</vt:lpwstr>
  </property>
  <property fmtid="{D5CDD505-2E9C-101B-9397-08002B2CF9AE}" pid="56" name="x1ye=49">
    <vt:lpwstr>hph+giPCNoy77LPEwqZzq0PS7CK1rfditvF4n6kbL3hAnmTG0dVFhIRgU77tqYxfiBAuNUklmWxLf9zJP/sOv/NXJ1cc7+vrpwd8VthBBOxlC36oVr69PjEbJx5YFf1iKD8mfn4A3MUruL1ET4Sr93Cfu85YH1x7m06V67m0DH1RafFn28N3d5+cQEvFcW+ym+QlOmvnJOWdsIY365pcmvP4kmAeo6FkNPtVmXkREwK6sUDPo5zXxey4sAX0ugR</vt:lpwstr>
  </property>
  <property fmtid="{D5CDD505-2E9C-101B-9397-08002B2CF9AE}" pid="57" name="x1ye=5">
    <vt:lpwstr>TyOl0H34Vw5YzqmDO5dkLu/92SVLGF8/d2hp9ZN6kJQbOyPTCHPLDaUsHeJl8nXx7sKujL/0EUAlsJ/tbRkKt6AwCqDi5we7da5TwfIpeT3yoeyBzi63XwDqGbvtoiSHPMzTu4nFu/oYQG6yBhotfQ0D68PNa1EYb30k9jh2Tv3AB6XdouIANE8KY7qALPaE625BA+KQ+rHbnN0CctBnAFsTIGLTjUgkh5PfEtDG/9VjI2vzbIq6DGU7hZV3alk</vt:lpwstr>
  </property>
  <property fmtid="{D5CDD505-2E9C-101B-9397-08002B2CF9AE}" pid="58" name="x1ye=50">
    <vt:lpwstr>PsM1g6aM16MV63VvgezDLO8eqgulMapkn30nl4j/Xrji5OXN6lvl89fu/yqh7PmZKIkJl4Tgfo96tizEh/2t9papW8Rg/8fsAav9DNnlaNLig1G5luLIs4vWLRebJSDa13elEdwXnwGTns7bPqsBX0MdspfVeq7/GmwwAG/w32iNPBXltauI8MIpr7MtZVisYL1+k/YlAOAwGnNqpuy4Ez/teyyCjwUT5sTOMMEmvCBXAUBT+4ZwjYRBg6IeCjH</vt:lpwstr>
  </property>
  <property fmtid="{D5CDD505-2E9C-101B-9397-08002B2CF9AE}" pid="59" name="x1ye=51">
    <vt:lpwstr>RF1YvCovOmviGC5Jyd+umbgnVga2W3Jwjx3ypLQf8bWTKYld75++FddZD7n7UuQndTN7WummHALi8utsWhsxOkWQO7HPkDJ808t62qKMtnPJ22xr5fPP5peU7vAp3CgiiI22xNnd3aBiDgmVM0ndSSGo6J8K68sCJ269Gh9XiXKqmRu5N+woWi/iTsx3er4k00qXncT3dFjemXhorD5a0bc/l0fpuT58RtRUWpz26e1+ryOIlxHEF4JKXLBDvgl</vt:lpwstr>
  </property>
  <property fmtid="{D5CDD505-2E9C-101B-9397-08002B2CF9AE}" pid="60" name="x1ye=52">
    <vt:lpwstr>pYfcHxUFYRrU/J/JHMk4wWG7q3A+PuVrealn2w1AXCRAl4DVV9lcwo2CG5JupBYmd0driawe57ORhI6ssAjtiHOG7HWNaaL42JftQtLog7DMpunw+eH+Aap+7ajeKHwvmX00pNNrs323iy7w9vPGkOUuv3TqA8S2gNtjBWMYI9XTMpesk5x91NXvvGQWZQK7dEPoWGYbDohJANIAGc+Nx6MpNgXlbiygOX9BkaTUc4GZve4Zsmw9RBfX+G+28z4</vt:lpwstr>
  </property>
  <property fmtid="{D5CDD505-2E9C-101B-9397-08002B2CF9AE}" pid="61" name="x1ye=53">
    <vt:lpwstr>vRY5ta2nk0BWHdl521gozOa7fk0MU+C9yv6Tubg8goMSNJV7y2NHEC6S7X3fCOQX4jW2gmxXL0rPkwD18Hffn8YnJoSm0MZHpI448bbcxn34jzClczBl/rysr/Dt9c5Ija7Ky4qxeRbb9ssJK8Cebldclu7GAPYwlxR3i9z9FwPFgRdefFozqDnofX8tNwsMmt/R+1k0YS449sDLYoEnAhBzSeHUU49cP9LemBnZ2ZRvzRCqtfgMdssk85nU5uc</vt:lpwstr>
  </property>
  <property fmtid="{D5CDD505-2E9C-101B-9397-08002B2CF9AE}" pid="62" name="x1ye=54">
    <vt:lpwstr>DNEQEQ/fbG0MsrLnj2m8DO91DBmIe+n5s3TfPT9mu9nbKaMg52LcXmdOR3hJEMlW+ahQANK/jj+mX5qC0aZD5a0+SzyqD88vp2ltt1OOc4xVKf/aslWEzbBkWt5PE2gr00+cip5LJ9HiGUhBF507460y+6uTJv5CQqaQeQyUJnu1sw+H2NwUIuKb+yBMIpQVhih9Xm8epd52BqE13UjFFx6DCCjHjMlvUGdcnuqhDggYQhBE4ZMB3trNrU7Jmcj</vt:lpwstr>
  </property>
  <property fmtid="{D5CDD505-2E9C-101B-9397-08002B2CF9AE}" pid="63" name="x1ye=55">
    <vt:lpwstr>4ky44oSys19ygk0t5cslj0OEasu+GFKasj90VTRe4qawQt9rejqmiVXu5b4QgdRTtSrwv5qkjqhAkmCDCKPR8Mdmly/H+4N08uA4rcFpKAO0tR4XrC74oxI6S9l10sfOsKdmT8ZT8bm62Ryk3w6wSvkR+CCnMF17w4CPsMmjliqhghtUuFce57L7wthUwy0xrfe0MAowIQs8jteSmMpGUqUdzRvRaIHVIT5gTP2wfSHYnxtoSqTvV/X3q21IzuY</vt:lpwstr>
  </property>
  <property fmtid="{D5CDD505-2E9C-101B-9397-08002B2CF9AE}" pid="64" name="x1ye=56">
    <vt:lpwstr>s4B1gdziFx8kJoa/5hG7+HilK/9BKiWhGC4US/DiX/l7bpxkrFrLN4u0QFxfKUGfpSkMlvHQArE3/SqQNl2AUZCi54u9fufc4Jm4grA6MFcspJtnRNSLgmvESTLstr6I4l/x7FKXmS8RkBix3mK4zUDiFDmDvrsTi40Fp9REXKuS9ZzAtUICjAa9B3VOEtkFnet7FROz6dCHElw3dK1v+ylQDPrqT0eXT8P82CQOZVW3hz7CLA5bf5zXNTiph2X</vt:lpwstr>
  </property>
  <property fmtid="{D5CDD505-2E9C-101B-9397-08002B2CF9AE}" pid="65" name="x1ye=57">
    <vt:lpwstr>v1iD8Og73amTxhtc44FrA7xLaBkZ9azhidBYTFksR2rpvW3f2Balmzfz07ijp4L7BkAPbEScNPkUS+TbjSXC5ht8K71P4HJwzxx8GCcRLpkpkftbQAtY2yzSgidaQ/zG426D9tyfF1n83sUBX1hGMTmnU/bm7Ug5As2Jq05VaxK2n8FSxzTYHfwR32M1h5MyourM2x6cwjkcfwJzu/5uK4GX8xkKyu7TCHG8BGpnCXWL9iivUgHD+MvYhdrlZsp</vt:lpwstr>
  </property>
  <property fmtid="{D5CDD505-2E9C-101B-9397-08002B2CF9AE}" pid="66" name="x1ye=58">
    <vt:lpwstr>2C/obmbDu84Fjmuu1IWyVEDlVz9hZGbU8VVOEoHjTQ7A8SCFIi7YuG04tC7AMMkI7q87vIxgK6lsyYM8Pd8HmXDY7h6bTMkLw2L7qVTLrG7/BpQIdlRbAp2d+Z3D3GzYCHWQof3rSwsgNzDlJDN/iFeDCiOJaL6CqckwbCYR5Ohq7fwBHRFKRYJ4s+AH7RKf5Az1bzrv57qdCpX3PY029VNKpwCdZP46tyChqZUT1TyoAL6rZNKPYGC5THGPS6S</vt:lpwstr>
  </property>
  <property fmtid="{D5CDD505-2E9C-101B-9397-08002B2CF9AE}" pid="67" name="x1ye=59">
    <vt:lpwstr>F7/0huyd16mgXhVyXAVVkeNf6huRdBKFTYfSmyX58Y8/H+koXLLRmA/8hqswzcSzGn7INBMtO4NP5/PVZ+pO/AgEFHVN09yoo+rgOxHav8UClQ44dhOdOvsZE6tPb1fAS4a1KB9x91+786QnkZvEy/7qP1z09Nnv/cy8v3BfCRtNVFudma1AEngNv1Qx8T8u66a8nqyQMEVLSgORH0+Q7i1eszwW0mC5kTb8HYF9Zseiq4kYQc3jiaCiD26bKWv</vt:lpwstr>
  </property>
  <property fmtid="{D5CDD505-2E9C-101B-9397-08002B2CF9AE}" pid="68" name="x1ye=6">
    <vt:lpwstr>jsYCR28sThTybnRx2HukFQsI+RlnHZRHUZv0javvSFgdn/gOKyMQMUIyF2HK31ph1l7RcTnHiAzbr5SmejYFJ5sJuNeXdsLXPtlwIkE1ymRe6k2SrSujRMiLpiPOfAo7MMhv2Ao6k0+kA7ltXZnzJ2fIh1DigXMu+4Kx4+AoSAg6TKCA5E029vjR+wcBI8llNEGq3hhSStjV2HWVIXriYffLz3+IWZNl7VMjIIhUQjRdaqt9pZqGPwBbPgEfRBh</vt:lpwstr>
  </property>
  <property fmtid="{D5CDD505-2E9C-101B-9397-08002B2CF9AE}" pid="69" name="x1ye=60">
    <vt:lpwstr>YPITR3SKaD790LJfVqDLql9V2Umms3wxmxXgtqZvZFkX1gkNxnXtplukGTpKAuLG5HDWU/mFENu6jcMdpKbz0cmt6XzbvA+XrynQ/ZDYkNxTKuaAAEJQzYsvjdzObIq5NwD9WPZHjqCLXZTu16/fe88E+RJTv782VPRLDfSftnHIEnFKt1Pm3kuhzShYor5NkfNz1kkxGT8iVPQiBmKf+LtXoJwDOmdZlEc0NEqm6724BGT+vpY06cIPASch7oQ</vt:lpwstr>
  </property>
  <property fmtid="{D5CDD505-2E9C-101B-9397-08002B2CF9AE}" pid="70" name="x1ye=61">
    <vt:lpwstr>5WQJn/UpDLWCeqSekdy2qPrrDmAONPAl/06b84nr6gI5/pbFyCDwm8fH3RtFmP7P8c8tQL4HCqfCEpoG+lvaJabldmwoHkRKxb9PW69GvHuWVx1LmALEMg/Dgk4Cd9hu5dAfjxlS2ABX2ECkx6CmJowzw4tqb3ZB+Qb/mQn6hv4O71OXgp7ROiA0UdkOwg8mcodWBAAClxQI0UFOz6rvpScfsZFnYhiIwMJMjPF0g+oCHvBFnVL33f7UtsujXpL</vt:lpwstr>
  </property>
  <property fmtid="{D5CDD505-2E9C-101B-9397-08002B2CF9AE}" pid="71" name="x1ye=62">
    <vt:lpwstr>V7rqknl35A+hGg3d9tDopRKxg6rm49IaeUHxy8p5d2k2MgWTCrJBXI7fvOsvN5Pxn6K6YdvzVppJMkbq+jsNFSIdG6MhBT0fg8Hx2DjVE6yHPzEbBPCVym/ZauLVB1i+phgc8a5kBs7P8/VE3UTJVba5VQnAbBSXMOUSMDb3/mcvCRlDktqtdNizF99BJZehMXP9w5L7Y+7878a7M9t99vsovOSs8M8nXXyC6x9X5ScdG6V8Ewuf/UAYZUgXlWw</vt:lpwstr>
  </property>
  <property fmtid="{D5CDD505-2E9C-101B-9397-08002B2CF9AE}" pid="72" name="x1ye=63">
    <vt:lpwstr>wP88IRtuI5pZpo0glRTO5eYODhH6AXYkfanfzyRWkqNKOYFEhA2nh+ZH0ypxc/++t727HOsh0nEgFrUuSdpoctbZT2KxQ79Zp9LJWnfmnMjeNzRRLzw+JqEY6qQ5TovuX6xSJxxA+DTGsL4cSuEdekruX60SxIWzhmp+2vjNuigFWSGDWMnXM5iFWLJlif/InfomL3FEiCIRKUcqePbtP0pqdqgCeG9ojnWnRNdeGKWxuEqtrP1Kt6PEod8jDui</vt:lpwstr>
  </property>
  <property fmtid="{D5CDD505-2E9C-101B-9397-08002B2CF9AE}" pid="73" name="x1ye=64">
    <vt:lpwstr>/7lp7/FxMe14ZoYH2YSEoCiQtaV9R0uluC0L+Kv65bM9v/jQVFcKcX8Tj3lr0VlJu9MZS33plqYzDoaA6EdKyYWWhxds3vENnPA3tuqnmFrRFA4GzpMh64rWJ5+zHOgihH6yVW7J3G+tUul60icaNSHWKX5g9WF65BZQrN7U6izuKIbc3v+8ZcfGnGs4TUxqGEsNKAiyuBPICoNiVnQBOZn0UeEB5idTfE1Thv87GT/Rp1AxsgML3tQHM1Xk/4n</vt:lpwstr>
  </property>
  <property fmtid="{D5CDD505-2E9C-101B-9397-08002B2CF9AE}" pid="74" name="x1ye=65">
    <vt:lpwstr>8e67EL1b0Kc8ebS1SzU3x0O+U5TE1DY5e3IoVpG/OnOnSzT7QwXgCf83wJgkGgFcE05Je5CcSSA328ieqGUwSY4D7zlo758DLTH8nKrt/jR7PhR8dHqTIHfI4dTC6aJlC6SXY5fb+DonPH55bnA5xKGswRIJL7Am0j4+q1hrf7QK65EBWwtP5fg615zX9CycuAe4nEr+Na071R4nd9P/TBNeuxjmWhwexZftp9YxEqJdtmTRK1bmzziuPPbofO/</vt:lpwstr>
  </property>
  <property fmtid="{D5CDD505-2E9C-101B-9397-08002B2CF9AE}" pid="75" name="x1ye=66">
    <vt:lpwstr>EzSPCjSLc0lQGS0Rzu9CdkFD/+L/zM+Fhi3fptQUFdqjio6+LAtR3r2tZFtVfzjoaNAbCvyzddhc5XNpSHX8xuLU4pgzvmCKknAlaZOlc/cfP9NkQGLTSHxPLDr3+qq+woOp1uzalHF1KR5A9/c8A1H1RmPl+fJ4rWdkr+Nx0qwVPZXwVnre4qFITRB6LArbhFcLfgHQ7BXZ7+croUCZC9Z+ZfK/kA0piYd2SKyQQrlZTuDR/HpgL6Z4hK6+JuZ</vt:lpwstr>
  </property>
  <property fmtid="{D5CDD505-2E9C-101B-9397-08002B2CF9AE}" pid="76" name="x1ye=67">
    <vt:lpwstr>Iec/0uA+sPNGtyfpXk34PQKu6yJzL5yhOFvWMjhva6zVbjFCZ4/0agBA7eT8DMT2F63EsYGTgUN/MXeiB8qbejMr/7nC20nxdheHwzjbIAyVR2yLYQ1knUgX8mLlt/ns/hUSpL2NExsBGd/d7Id7dxwYxet5rPDoOUi2xowjcCVnmc2A84LuDk3Z2Qo7/RYujS2LHhtoXSWRPlwxCXhC9f44kx5omssbvCaVlJ6atyFKYtD288+a5tc38SV2+6H</vt:lpwstr>
  </property>
  <property fmtid="{D5CDD505-2E9C-101B-9397-08002B2CF9AE}" pid="77" name="x1ye=68">
    <vt:lpwstr>n0QGFe5WWPLi6Ppx1X5RJIdPULp0qgglsTc0MTXkvWHjDpoErOvo8Mwg396aP0jGBEV7Fn+nv3+gP5mD/0K/i4a7/ZXLfPDlPgLoWhb01nmxoPKsACCNvdIMj4z+NTCnPRS2/kTZX1GCzuQ+NX92t3HyfkeulPfuiIyNgYZuIIDDePCL+q9vpcMXgm96GW2A93ROSU4J9DkeF5L0E+whfrGfheeHYpRv/dLffuiBxwxPkY1zWKIWSUls8cX1myR</vt:lpwstr>
  </property>
  <property fmtid="{D5CDD505-2E9C-101B-9397-08002B2CF9AE}" pid="78" name="x1ye=69">
    <vt:lpwstr>5Cm1Hf5Fwy+iDy74DAT4QKRZl73cgW+80ddq8CYoaGBZYpR2s7jnixBdWQlQpTB8swQHfNWA7eiKRUH+m+EVZyetH4I0VRoOLjsYPIYZAg1ui6fiIyR5wQITcilOZFvLSXb970heJsmS9ng7YhdUW9kI4WhPtzGwJvHwAlSZHJogQIaqdYs50WX27xhyEclktPfSxNctA5ZCsoGoqqMvHexEXOhq05djqkQssG5A/DnsQXYuqIX06UG8BF/qEmE</vt:lpwstr>
  </property>
  <property fmtid="{D5CDD505-2E9C-101B-9397-08002B2CF9AE}" pid="79" name="x1ye=7">
    <vt:lpwstr>wQL5cLgUj8Id0xbZlDmAx0nS5C3nJWjjQgUZnEwpA7MWlZCQ1bGOUv9oox6ErRMGbUUb9WOJXu7akprRMnnIfU0tCjf/aKkQk4Uf8PTuHCxCp/hX8SvyRTs8ZHAD717PIMHiD25Nwi2EdwEDs0+I6mXRLSSpEgA3McYHNMCWCzm5qM/6uSkkpM4xYJV6fiKq0scDjbiMonW5VZn9p0O4LrAOn5N7gWF5jkIW8aPoKgYSrSS1JLBcIMCoeQMMWMK</vt:lpwstr>
  </property>
  <property fmtid="{D5CDD505-2E9C-101B-9397-08002B2CF9AE}" pid="80" name="x1ye=70">
    <vt:lpwstr>yckU+P0OEUIsTLostyQeP2Sr8L+pA953WDSxe0A6XTB+2GDXgtjYPv4yB9DHRgD23AxkHkJhJ2Ivr71ZYbudcl4yGFrW8BqDpXxM27MHDqnhfR1JDKwWclAwBA/WndeH7hEPrUKJpJJdi/sEKSMnut28gYPTL52YX+Au8SYJzZ23eAC1pxVWdD8VFK+5woC+z1G6JxXbtfVSfUHFLuAzEyaYbwFOHqnTRfbD1d5FUYbM+u6170YtpEOqF7lcZeT</vt:lpwstr>
  </property>
  <property fmtid="{D5CDD505-2E9C-101B-9397-08002B2CF9AE}" pid="81" name="x1ye=71">
    <vt:lpwstr>xr40+7q2Mp50Dg6qtr36dZv+UKj3+V6NbOhAuPfKSTSdrpoZGb1utCSFDGMedtb1H0qGR0AhToVMHmlkArom4xl2oXQq0THw9/dmYxll9IaxYpOY937OenOJS7Rqc8SUrsYn6KFuN2kFLafUstLZ63eLGY/159hMBiXTK+Oto9vTeNTzbSxXCcLQfsnuOHfMnLj3zmj6kKGjwhUUYW6n7vKddezAnX5KA/uNkTjH6t7kEnheIgb5e3xWIJi1FuN</vt:lpwstr>
  </property>
  <property fmtid="{D5CDD505-2E9C-101B-9397-08002B2CF9AE}" pid="82" name="x1ye=72">
    <vt:lpwstr>2dP2rM7EseuqVtkufrzrckxX14afu8+MKzUfYkUKtFeE7lPYmZnhRCUIY0mtqv4YLr92ReFIypau9s0QPCD/kJ0uO75iDl2pTa4gpIF04UDwo+BxaxVrWTDPQ4cr1mdbr+4bw6PuTIlP0lnj/+DleXMoARaQTDc+R4guPgarzs8WZ8BTioXQ+KI4ahviCnrQFpkhcXhkSUJWzukkmb3jbP6KjpzhLpB/MZuM9POxwH6RASQChgGoUxj8DWp8Wh8</vt:lpwstr>
  </property>
  <property fmtid="{D5CDD505-2E9C-101B-9397-08002B2CF9AE}" pid="83" name="x1ye=73">
    <vt:lpwstr>ntYQRjxpmUc4xcqb68owFI/dJeuqQtHlwv7mP14jgAC9FxJVvDLVW/dNBzFDxCcamSIq7S6bZ++6KKP0utl0KVnTKk5mStOvAaewdlbKKksZMWLKigSNNDEi+LnH8gJ37+SW3LxwYJ0kQd52AU7BF6CQF2bDhxvDzIzISj9FYhRg+muJqj+AAbtRFSfpflTyEI7OkUTtQNhPd71CeeIN356QaCwUnRt/FEMuA+HR85AGjaCDYZAyYnTbcq/phJ5</vt:lpwstr>
  </property>
  <property fmtid="{D5CDD505-2E9C-101B-9397-08002B2CF9AE}" pid="84" name="x1ye=74">
    <vt:lpwstr>o3QFGX0zT1FNzFsdfirIbFWuKZ+aQ/v+rrfhPNSRv08RukKv9+hgis8zuziakuklPzn0V2ww5dmpy1jVAuGY0SlkgAU5kbnIugMZYGM+k4WRWNkDjCEv8cNqFzHV5qvud2aDys5/d8GBWsX0n81UPD29FWN11pKPVa6nkUNfBmPGE3PR9n4O5wjFkq0XNjWD1yvX4qoqggZLDDx5KjJDK+6a6DR1qrptF7i4EgCahukQi0UZVk9awZlhmn1lugJ</vt:lpwstr>
  </property>
  <property fmtid="{D5CDD505-2E9C-101B-9397-08002B2CF9AE}" pid="85" name="x1ye=75">
    <vt:lpwstr>7VscHKQ90mnSMRTtZYg4ZI/2myVxL2sa6kOdAJOyYak/VHo3FbU9/OlemAxtv1ruvbLOrya6RdS5BDE0IVwHU0dDj4MNensDpjuCuETZ6/4wJUz6PqmVMUF2w4lc+5I7uCgX7EC4V482GdU4kWfatj2SNS5xAkcTRRH6yOWkEdD2CZd7S+qkrDmszaRX22p1d4nzH6ZFdkAR2dLiAwA2iAWy+Vy924Ja45f4RJoOwhMcBsMEPm5mnaVYI3Dldz7</vt:lpwstr>
  </property>
  <property fmtid="{D5CDD505-2E9C-101B-9397-08002B2CF9AE}" pid="86" name="x1ye=76">
    <vt:lpwstr>/ZIoXI+5CFUAENXlhOH1YyRMuqP3SaIrSPYyGXxrwwID1M22vLJTNZFcyYbbjntG8t7Cx1I2WkRbX3SVIgPG6eo7pNAzmIb4WslmVUQ/d7dg+r94RwDFm3P0DrdvfE+JPKGKx9UJXWqktE4G8z2JNvJEDtHW2HoRoLeBKlD6nMgCsrszeZ3hdRw4RH5VZ4rv+iB8QJ/xcSLoDXRJhZEtzCVWEo3mdYg0dS/l2Mz63XSY6JfVwspWeHwGJS7ZRdv</vt:lpwstr>
  </property>
  <property fmtid="{D5CDD505-2E9C-101B-9397-08002B2CF9AE}" pid="87" name="x1ye=77">
    <vt:lpwstr>kKAgwp944qg5PRdz2i4WBsq4Rr5bv8nRN8rFlNOkRTByWvgqB5OzV9204tifnNxKpemjKV47A8pnWgy46rNQ/huWlT0wT2I8NJwE6sMYJEsioa1/g3b0ckx+xz6N9QDaiLS4s+HLg8TC4BzfDAdhvSzBnNvTCm0+rBn4mzE1vgbpVevbIfHfUAuHYwheAhRmbHxdNzJNYAWDeHn5yKp5sDevTDh+6VaMK0mIj135wPMKaUk/bSOhC1vXObfHjZ0</vt:lpwstr>
  </property>
  <property fmtid="{D5CDD505-2E9C-101B-9397-08002B2CF9AE}" pid="88" name="x1ye=78">
    <vt:lpwstr>rUUrxkgscHzW0YhuYKj1f1BfRBWbJ5kY6tD8pxni9ppyOvSFgaxQaLBw+jF5B+b6I88W++21HgrI6spsk3pZScDjPGK5cT8pjQCmd7im6fpsOvyJO3Dyhf/J2CBu7nb8FTcsB5SyXYNKcK6NVL/s1llkUH2IHvjm1zUlcKvftatB96BMiFlmySeEoKu/0KtPDolnliAWjFyDBQ/rAj4c7n5Y2MUUvVqT1rsZaGmSLFnkZ/hZkqFpEkP578hRI75</vt:lpwstr>
  </property>
  <property fmtid="{D5CDD505-2E9C-101B-9397-08002B2CF9AE}" pid="89" name="x1ye=79">
    <vt:lpwstr>93X8aoZoczcz2akYA1BqcNDfO2tddvrMb99+Vnq7wSLDGAr5lHfEKewsZIaP2lKBd6vEp5gHvamYy5s17Bs6DtMPp8x8lhfqrw2sd99YjQuecdX77TsoV977oDcythVofIzNi5F8HoL2kA/Cj5+6HdEAoHTiFUYnwmIbcpn2dCm9xhaPqwwx416Pso9qvHSyl/UMODfd1acJS5fdLqXLzH626yQOB7+GFe4FIWXk8JPJE/XcRVgBDxIdsos5xa/</vt:lpwstr>
  </property>
  <property fmtid="{D5CDD505-2E9C-101B-9397-08002B2CF9AE}" pid="90" name="x1ye=8">
    <vt:lpwstr>GKy3Ik71m+pworVlg5HW5tCTSK7JkhtXoUK19b35fooyAVzUKzwCitkCxt9x6yOJ9MtVJGZBiwGxvGKkL5BNMJY3bEFOZRrmEt1IBTAov4Vqwy6SVMkQCpUBA4TlG6jcVrbsa3YkMncdedWPdLyOVwt4a10SUa2+kqtdJsLDrV5Et4Zf/ZLbF2IOs8eteby3cNKpsQQ33HekdZ1rxYX1HAlkanC+fOQYitxg1pvRBaXy5xfF3qPgFcTHH4GSbfo</vt:lpwstr>
  </property>
  <property fmtid="{D5CDD505-2E9C-101B-9397-08002B2CF9AE}" pid="91" name="x1ye=80">
    <vt:lpwstr>vIcwZdQQXrMADKtadR6DvlOd4x+MGa4n/KiQl18N6amkV1Aa1yfXa2DftxpaaPndpz45XtnW0ODpm7TyCE0SIlbFbeYPESmnR1bo1FG/5+UknpXSD1UHkY7Zwt3LYc0IxuCU/Zpjp1QGxq6y/skrfvBaiHFmQdthETYh/AGzoYkIw8DWP3us/E28HlVHbC4Sa+QW9Hxl4af0vjEPl3NDXf0i0v4eXCf7qPmNrtbXIt6wpoeAmUmCngKB/O378R6</vt:lpwstr>
  </property>
  <property fmtid="{D5CDD505-2E9C-101B-9397-08002B2CF9AE}" pid="92" name="x1ye=81">
    <vt:lpwstr>/phGgsQPjU93y7QuNMyxTmvvMgQ7lF6vEzHyP/9RzidYeG0ryAKvigPYD9q7Kh5NY2l3rWw6Hivn2OXfXvzD5ASle+ppyq0/sy0MorwzEL4yi1cCbKD9gfZWATyzIe6lB6AIzljMhJwP75wBgYer8hLEptITdHUS8uAQ/+4IT6gWP6mDzb1XA24AlMMyQ/WylLy2H+3C19mdUQ0qBqVPgJR2Al/V7ZcI6HQU9QVo/1HTo0AHxIQWa08uyjyf5Og</vt:lpwstr>
  </property>
  <property fmtid="{D5CDD505-2E9C-101B-9397-08002B2CF9AE}" pid="93" name="x1ye=82">
    <vt:lpwstr>fQKX73kqzZiGrtuoWGNgyWvbSBWnZDFag9U2NYhiQFA+ZmNrOG917MpX4xmAQJYDaSM8YkrgTepgqEr1jHLlfZIzZLHU1Q50udMH3nciV6wnNQ2gyJNlBgdMTylEVHYw+K9KTsT2s809t++ctaW0BWEsUboRVNX3AVvpQYgd17jjqZpcTACoot/LSrikLYhw3g5KL/Th82NkdESAFbP5qB5YiTUnuWgxOrqv2c1B/3Ff/f50WS3WIo3Ii68KKIh</vt:lpwstr>
  </property>
  <property fmtid="{D5CDD505-2E9C-101B-9397-08002B2CF9AE}" pid="94" name="x1ye=83">
    <vt:lpwstr>3Bxh28SufoS9MD72LuakCzpWHh1ZJt2dL7FnT82ArUeHt/o4ucn+zEl9Ofm/8aRslmq7cGpOSWctB0BziEwjHlFyFx0qysQI/HxzRTy7+EO2SLlSCKxLOPoVU92u2Qjg8FHtAz28rsXX+YEfazpoYGqMS3ZEovTAH6uPqU8/t1uZvEKqLn6LHBd3Iit3wcsdaOx/51wFBC0juJjCxoW4fMd+02LEcFaoUpE0RQ1ao2dFHu44PwX7iyYwdepxrQ3</vt:lpwstr>
  </property>
  <property fmtid="{D5CDD505-2E9C-101B-9397-08002B2CF9AE}" pid="95" name="x1ye=84">
    <vt:lpwstr>AwXS2TLQ2/rvG+WaNkfuYgh/ADcASSP2HgJsKYsWo7cqrVeByRHtVLJxe3iqCXabevKG0TLLX+Y2HRAGw3WbLjo7j7VA2fQCeOObWVBSkruqT1LXxwzcoLx3gxeielYIHaPRD2sWi7hoY+mmrxzR5TtkYPm3pIBdwHbO/3v4JGiFoTNfaIpj50eV+7oDeRvbZjNajWpRfmw1BWw0WW8HDZTdZ/hI/cLCBnvlYnNj/7C/tMSEQW7xOxH6jWgkYuQ</vt:lpwstr>
  </property>
  <property fmtid="{D5CDD505-2E9C-101B-9397-08002B2CF9AE}" pid="96" name="x1ye=85">
    <vt:lpwstr>99NCdhMlNIOAF5z4AbsPOOS5XNEu387emcVGwkr5i3scgymfm8VV6Ckx+v97IzTqjLtcUcOcgqz6PDiOa0kN9WX5adAE2ixsstDsJWILIlmzh2fQZHveIzoBcK+YLFCUIEihU3UNihT8Vpb+W5iMNM4kwn4O4jT05o7gWzGc9VqkiFY5vOyLrNQ+iarlUUVOday7QUjU+eZgxXjSscgN2m9BspyJMgSQf64SgOzHUSrRnJVQ1CCADH7JHWX2ksd</vt:lpwstr>
  </property>
  <property fmtid="{D5CDD505-2E9C-101B-9397-08002B2CF9AE}" pid="97" name="x1ye=86">
    <vt:lpwstr>cNhVByZ6aTHq0cuan1qHPLPYhA42RwShrcjLrtmiFm5UMuai8WxgrqKw3705z+/Ft0zdUxo3swuJiFc0KmbZnOui68f/NbOVmU+eZsOLQ0E3dqXn7qrGlltOswcyltPFsKFjEkJYCK45kXAGEcKBw1jO5ZZn0wSwHLgwWPEahlONV06uYF6W1xRq7FS60N4uIYJgqqQvshSLn9A1lE8spdc0uvG8ATEtK0OQS3uUhMMqg6IkrzAx40qiFDBwVsA</vt:lpwstr>
  </property>
  <property fmtid="{D5CDD505-2E9C-101B-9397-08002B2CF9AE}" pid="98" name="x1ye=87">
    <vt:lpwstr>+9UnHx3AisXaX/HlzWgSKy7g/jBxiGiMDIhXB/ugby9fs/0EwjvYfL2g8Mvf/tEdFgjl26C9P0p28+9DsyRcwxi5FdIPj3eJom7xgV9GIVpnBVxCCDeExzwSVUvHam9+EhMn4KtOHhgr87PPOPZ1e2DU9UjKyfXSNG1FSSXSBR++L5iZK/msLPl5oeeIlsetv0N5MndUW+NH7HjYxDLPrbnqgIboXWkg20e3rVH38q+WJBDD1z7U4YUSRVmY1E8</vt:lpwstr>
  </property>
  <property fmtid="{D5CDD505-2E9C-101B-9397-08002B2CF9AE}" pid="99" name="x1ye=88">
    <vt:lpwstr>Q0OO26tGYKI9Jr0OqoMfTYZPX0hjcJbPSfbcfPvRNAJtjfoUYTF9xjEi28eboGKaroPrVtapFOx6jtSxPdhAhyZVmtfRQpVFQtlga61L/+GtRvElr811N10Ir2jesqLRCEhTuIBidjoPBp2WshfYiQHcOmZfYtxsSI3Kmb7x7iNUrDWewLarXTKNFL7CMMqHrKPFHfqRjDmqEZuonGTtiuu+yHw2OAxVvabh82DqGQtl39C+kuGeX2AtuzxXd90</vt:lpwstr>
  </property>
  <property fmtid="{D5CDD505-2E9C-101B-9397-08002B2CF9AE}" pid="100" name="x1ye=89">
    <vt:lpwstr>DgAaeXc+08jjSQxnqJISOdkJv4ZGtkqq5vjsJxwi8e+uxA+T8GdJNy6RZudAgxHnmJmXdME+lVUtaBvLCt+5X+vpLdTVrp4aD6NNo0t2RNhj/N7HPUAD988QmX5yrBgfKfdFi0UHoRINx/yzwB7hCNz8prYV+VtzMoerQCbUKNX5yN0enGa95HrhMgWL5jJs2I4eru4X1q2wIH7UQRKP2+I8Z2CcBf6xoudW50ESJETPrSOAY2H7hT7KvqA5c0w</vt:lpwstr>
  </property>
  <property fmtid="{D5CDD505-2E9C-101B-9397-08002B2CF9AE}" pid="101" name="x1ye=9">
    <vt:lpwstr>rRKtmyiHJHa8h3y0o97RErL5oXemyqEK9OR1dJHFBF5otdlBljkvdpQ2jcKmoBibRfhZIfJLJoitc4CWVi/vKm+0wYmQQzqzIfXlipCpGjcLrXKvD3NVUkmU5mG04z4oA//bwbz2gjYT7owdVjNI+TakmxftsWGiaz1E/dXNB9AP6RQ6D4z4toLgoki2HmwPyadivSFEKmM04n1ohRal27TpXg5hoEKZAwrNhQDfn5eBYkd4Agj2CcoQxpF/xCk</vt:lpwstr>
  </property>
  <property fmtid="{D5CDD505-2E9C-101B-9397-08002B2CF9AE}" pid="102" name="x1ye=90">
    <vt:lpwstr>kcDPaFc7kZ/odgKHhYDaT8PCj+wfI4fe9aKHf4Hprig+K2ZvqHleUOYMHxRL6KKtEd1MqOLp1Q5ApJwSW8IHdPtzV8DSaF2ZkU863aicTdKoZkGgVYpyMo75Qy8SSxRLFqP2o5JQzaqnYke0p6N7x1eWTnaY/6tuAfsVi8I+1NtFwzvmXy2dNFRBfChNqnT9DxgBy6qGlasfL439QaSbatP66xjO4HgqFADdzgA21BMC+bxMbWFA2MiXhwY0Pz5</vt:lpwstr>
  </property>
  <property fmtid="{D5CDD505-2E9C-101B-9397-08002B2CF9AE}" pid="103" name="x1ye=91">
    <vt:lpwstr>QI+bapbLOjYxmkSLLljMtoB8euTPmF+ASRRDpBPyVuJoYwzLI95dwbh5F7HV/VsbCV4JIpATF1UFdbSwxhdBi+hdCTGJJRRhxGJcPX1SYHSXdTY7ouBT1Su1yNMvGU6OVvMQLjFvgxVijjckzcXg8Y39aurWabYoUVs0gaNZPXjOtRcEu/+58rNJh4Hxc3Oq5mund8stNWn46EW+nCcyrYrJjsnOV25i9Ht4SO9/2zMr9DoMakruihkOiFJGw+U</vt:lpwstr>
  </property>
  <property fmtid="{D5CDD505-2E9C-101B-9397-08002B2CF9AE}" pid="104" name="x1ye=92">
    <vt:lpwstr>dvCDOQn977p+eyh1DyQuN/ygnK5Gs/1OMShizecEzFd0eZdfqsC4ofVYB25XPYM2pxrHgFcpR1d3XPzE4aPNx/bXZebMUin/8Q54Hr1cq6/zo7veR4QhTDtuuaiA1VuFItMuGd8MwjU1tID5WDwYyvbBulXOqgvP20hhUaPy+zM1MLXWffsq4Wa8Q4fu1XbOiDmyS9ro9o6/YQqPAoHl2m/z4MRFiFXGQVRdpRJrVIomRnKWQv1Jm0EyhqX2pUM</vt:lpwstr>
  </property>
  <property fmtid="{D5CDD505-2E9C-101B-9397-08002B2CF9AE}" pid="105" name="x1ye=93">
    <vt:lpwstr>kNt8GUx8YSbt50OwHclehlVoTEByPM50TEU8O94YIuVbwo3x74PzhtATkyu0qdGbCP0EPhPadYg6qOsBz99pTFJljgvM58r56JkR1CDARPJ5u5eKVugSx4TvTHj2iGOmgk/6AHENMkE77xYlli8NdHmikZ+61urdIInz2KQVS8FKDifz7FEOwJaL1C71MndCddYe/OyjgBNN5dnHdVRndcGYPbnnha4WUQnBtoO4+s60apgC60nOKwjMYWvaNe3</vt:lpwstr>
  </property>
  <property fmtid="{D5CDD505-2E9C-101B-9397-08002B2CF9AE}" pid="106" name="x1ye=94">
    <vt:lpwstr>povrMrdoax3BthUzyaHRT+SjzGuwB0PZm3OLF7wS6mK+aaeiChx6We1nhQ4NLCP6RBy/WcZhC4szDww8lpHKZlzzYq8fn1IAJA6JenUx/QtfGJMsEaacJXJ9g1WXKLq5ymMMvu9naEsjOTUfx8XAAcgt/+p+FlM4D55a486z/6D5X7JFmwKlgrsrxHk17OXTGIldiLAnJ66xzJWsmigq22oWTCwc8eva0qpNSspdbchtt4cvo9z6udXcxUH8M9e</vt:lpwstr>
  </property>
  <property fmtid="{D5CDD505-2E9C-101B-9397-08002B2CF9AE}" pid="107" name="x1ye=95">
    <vt:lpwstr>PlBFUZ/czFo9gELACgfPouahwYdAKQxu2GgUuMVdM4QwssyovHwHRw+SFHN0qbE2JgovvA3eEf4FVOi81aY+Vz2AbhbnZzaOu/VrRYw3t3D3QSUaDDY+CX1j76QkK/CoRQiwWAWD/bDxbS5u8gTSvBut5RP13gOJPDjGA9gTzHQa6lDg4vlhJV0MGff5vIAEmPAakufkQl3dXz12ToHqisKQ6X4/B0LxQ6ksPEC9/soLT90rMj7vvstyoB5Dhjj</vt:lpwstr>
  </property>
  <property fmtid="{D5CDD505-2E9C-101B-9397-08002B2CF9AE}" pid="108" name="x1ye=96">
    <vt:lpwstr>Ip48rtMKZs5R9mz6EaPLvNaan3Xs3BFbjZYVDZmlZ7iaL6EyYQya54SpKzFO1tJdSDVUDGXH8Xf6u7GIsVSQz/vCNvQ5hxXolL9n1YTEqhUdW6e8GnUY423BLzxMWw0X50CiJQTijSnYfNsVC25/lu95FgoO+Ue6EOHzQNMhafC5JbNa3wzotAYbJsiTBUnQdCtNOn/PmliNc0P7eE98eVHlUya17IIom3Fdnba1eA1hsGLNFTF6ITXEwoS5H3h</vt:lpwstr>
  </property>
  <property fmtid="{D5CDD505-2E9C-101B-9397-08002B2CF9AE}" pid="109" name="x1ye=97">
    <vt:lpwstr>P2c2Z9TpEGLQph1KZh+LF19Uqu4oSgQsg+ZBVvy83xeIPjYW8qrY5HlY55ISoyIGQUTK8QIomdANRbMl6OUhwNG+D/iDqqZr2pFMf3u7luGLeL394ei2CtdtdItTJVRHjeyw/WsuXouMzQ3CwqhSHRW2GH2Pht98EGDltRLHe7Q/xkst0taGiNu/8arJ4UVCAN7+0idBSXUZYzJ19jnbzMYtspQgQy2uED/ZW668NKkMwU5ndsmi0LwOzfYXd9S</vt:lpwstr>
  </property>
  <property fmtid="{D5CDD505-2E9C-101B-9397-08002B2CF9AE}" pid="110" name="x1ye=98">
    <vt:lpwstr>lkma9nGNa60YDiuCHp7Ofyog+LStQ1cC8XYrTs+fbOv12eAJ7afcfHxqnCvp9BL39wXD0j4+xuRBaxqlEpKRc+YBYSh19QLArmYgofQ6hLxlunzy9ZgHlrdPPHfUZiWmmspOFCeYeqX1hoe3vz1R4fZdXbF/JS8tuFgIZwcvABxvhXHC7jC+xV4oF913YWUoBSy2zYHyrWxEt3gsh3so+IF1y1rWc1JT1jahQpd7WpKw1dXmrIogtziX4Q8nWLJ</vt:lpwstr>
  </property>
  <property fmtid="{D5CDD505-2E9C-101B-9397-08002B2CF9AE}" pid="111" name="x1ye=99">
    <vt:lpwstr>q6Msj5cLfOpbfu8B9hUflWjJ39GxV3VjWz4eAS4ClG1ND7taJB2Sj3E8EZ2iVjBOkpTySC/QKI1DztLjlH/3SXDsFq0g+VEWydeLt8OQ2W5+W6J+c6H2GKTuK5G8B1YS3a/Cxn2YsrlUG66UPK7yLrRz+eNqrV3Re8sCREoj0Il/VOTezUFGfaRHXe3XRqpc2xlHm8v/faCmgMmMsBjBtn3QUrU3e+MV58PdbVpblnzb2UhnzHu/Q0SZ32dDQNu</vt:lpwstr>
  </property>
</Properties>
</file>