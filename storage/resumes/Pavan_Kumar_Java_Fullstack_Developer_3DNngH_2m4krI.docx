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A6D876" w14:textId="7C103DDE" w:rsidR="002A6CEB" w:rsidRPr="00612AD0" w:rsidRDefault="00B85770" w:rsidP="00056C24">
      <w:pPr>
        <w:pStyle w:val="divname"/>
        <w:pBdr>
          <w:bottom w:val="none" w:sz="0" w:space="0" w:color="auto"/>
        </w:pBdr>
        <w:ind w:firstLine="720"/>
        <w:rPr>
          <w:rFonts w:ascii="Arial" w:eastAsia="Arial" w:hAnsi="Arial" w:cs="Arial"/>
          <w:sz w:val="24"/>
          <w:szCs w:val="24"/>
          <w:lang w:val="es-ES"/>
        </w:rPr>
      </w:pPr>
      <w:r>
        <w:rPr>
          <w:rStyle w:val="span"/>
          <w:rFonts w:ascii="Arial" w:eastAsia="Arial" w:hAnsi="Arial" w:cs="Arial"/>
          <w:lang w:val="es-ES"/>
        </w:rPr>
        <w:t>Venkata sai Pavan Kumar Kommirisetty</w:t>
      </w:r>
    </w:p>
    <w:p w14:paraId="0ECAED74" w14:textId="77777777" w:rsidR="002A6CEB" w:rsidRPr="00612AD0" w:rsidRDefault="005305D6">
      <w:pPr>
        <w:pStyle w:val="div"/>
        <w:spacing w:line="0" w:lineRule="atLeast"/>
        <w:rPr>
          <w:rFonts w:ascii="Arial" w:eastAsia="Arial" w:hAnsi="Arial" w:cs="Arial"/>
          <w:sz w:val="0"/>
          <w:szCs w:val="0"/>
          <w:lang w:val="es-ES"/>
        </w:rPr>
      </w:pPr>
      <w:r w:rsidRPr="00612AD0">
        <w:rPr>
          <w:rFonts w:ascii="Arial" w:eastAsia="Arial" w:hAnsi="Arial" w:cs="Arial"/>
          <w:sz w:val="0"/>
          <w:szCs w:val="0"/>
          <w:lang w:val="es-ES"/>
        </w:rPr>
        <w:t> </w:t>
      </w:r>
    </w:p>
    <w:p w14:paraId="1A0432AA" w14:textId="5BB603B9" w:rsidR="002A6CEB" w:rsidRPr="005F0342" w:rsidRDefault="005305D6">
      <w:pPr>
        <w:pStyle w:val="divaddress"/>
        <w:spacing w:before="60"/>
        <w:rPr>
          <w:rFonts w:ascii="Arial" w:eastAsia="Arial" w:hAnsi="Arial" w:cs="Arial"/>
          <w:lang w:val="es-ES"/>
        </w:rPr>
      </w:pPr>
      <w:r w:rsidRPr="005F0342">
        <w:rPr>
          <w:rStyle w:val="span"/>
          <w:rFonts w:ascii="Arial" w:eastAsia="Arial" w:hAnsi="Arial" w:cs="Arial"/>
          <w:sz w:val="18"/>
          <w:szCs w:val="18"/>
          <w:lang w:val="es-ES"/>
        </w:rPr>
        <w:t>Plano, TX 75093 |</w:t>
      </w:r>
      <w:r w:rsidR="00612AD0" w:rsidRPr="005F0342">
        <w:rPr>
          <w:rStyle w:val="span"/>
          <w:rFonts w:ascii="Arial" w:eastAsia="Arial" w:hAnsi="Arial" w:cs="Arial"/>
          <w:sz w:val="18"/>
          <w:szCs w:val="18"/>
          <w:lang w:val="es-ES"/>
        </w:rPr>
        <w:t xml:space="preserve"> +1</w:t>
      </w:r>
      <w:r w:rsidRPr="005F0342">
        <w:rPr>
          <w:rStyle w:val="span"/>
          <w:rFonts w:ascii="Arial" w:eastAsia="Arial" w:hAnsi="Arial" w:cs="Arial"/>
          <w:sz w:val="18"/>
          <w:szCs w:val="18"/>
          <w:lang w:val="es-ES"/>
        </w:rPr>
        <w:t xml:space="preserve"> </w:t>
      </w:r>
      <w:r w:rsidR="00B85770">
        <w:rPr>
          <w:rStyle w:val="span"/>
          <w:rFonts w:ascii="Arial" w:eastAsia="Arial" w:hAnsi="Arial" w:cs="Arial"/>
          <w:sz w:val="18"/>
          <w:szCs w:val="18"/>
          <w:lang w:val="es-ES"/>
        </w:rPr>
        <w:t>501-646-5666</w:t>
      </w:r>
      <w:r w:rsidRPr="005F0342">
        <w:rPr>
          <w:rStyle w:val="span"/>
          <w:rFonts w:ascii="Arial" w:eastAsia="Arial" w:hAnsi="Arial" w:cs="Arial"/>
          <w:sz w:val="18"/>
          <w:szCs w:val="18"/>
          <w:lang w:val="es-ES"/>
        </w:rPr>
        <w:t xml:space="preserve"> | </w:t>
      </w:r>
      <w:r w:rsidR="00B85770">
        <w:rPr>
          <w:rStyle w:val="span"/>
          <w:rFonts w:ascii="Arial" w:eastAsia="Arial" w:hAnsi="Arial" w:cs="Arial"/>
          <w:sz w:val="18"/>
          <w:szCs w:val="18"/>
          <w:lang w:val="es-ES"/>
        </w:rPr>
        <w:t>vkommirisetty</w:t>
      </w:r>
      <w:r w:rsidRPr="005F0342">
        <w:rPr>
          <w:rStyle w:val="span"/>
          <w:rFonts w:ascii="Arial" w:eastAsia="Arial" w:hAnsi="Arial" w:cs="Arial"/>
          <w:sz w:val="18"/>
          <w:szCs w:val="18"/>
          <w:lang w:val="es-ES"/>
        </w:rPr>
        <w:t>@gmail.com</w:t>
      </w:r>
      <w:r w:rsidRPr="005F0342">
        <w:rPr>
          <w:rFonts w:ascii="Arial" w:eastAsia="Arial" w:hAnsi="Arial" w:cs="Arial"/>
          <w:lang w:val="es-ES"/>
        </w:rPr>
        <w:t xml:space="preserve"> </w:t>
      </w:r>
      <w:r w:rsidR="005F0342">
        <w:rPr>
          <w:rFonts w:ascii="Arial" w:eastAsia="Arial" w:hAnsi="Arial" w:cs="Arial"/>
          <w:lang w:val="es-ES"/>
        </w:rPr>
        <w:t xml:space="preserve"> </w:t>
      </w:r>
    </w:p>
    <w:p w14:paraId="2E186E17" w14:textId="77777777" w:rsidR="002A6CEB" w:rsidRDefault="005305D6" w:rsidP="00FD0AA2">
      <w:pPr>
        <w:pStyle w:val="divdocumentdivsectiontitle"/>
        <w:spacing w:before="160" w:after="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Summary</w:t>
      </w:r>
    </w:p>
    <w:p w14:paraId="6D4EC41B" w14:textId="77777777" w:rsidR="00B85770" w:rsidRDefault="00B85770" w:rsidP="00FD0AA2">
      <w:pPr>
        <w:pStyle w:val="divdocumentdivsectiontitle"/>
        <w:spacing w:before="160" w:after="60"/>
        <w:rPr>
          <w:rFonts w:ascii="Arial" w:eastAsia="Arial" w:hAnsi="Arial" w:cs="Arial"/>
          <w:color w:val="auto"/>
          <w:sz w:val="20"/>
          <w:szCs w:val="20"/>
        </w:rPr>
      </w:pPr>
      <w:r w:rsidRPr="00B85770">
        <w:rPr>
          <w:rFonts w:ascii="Arial" w:eastAsia="Arial" w:hAnsi="Arial" w:cs="Arial"/>
          <w:color w:val="auto"/>
          <w:sz w:val="20"/>
          <w:szCs w:val="20"/>
        </w:rPr>
        <w:t>Results-driven Sr. Java/J2EE Full Stack Developer with 7+ years of experience in designing, developing, and deploying scalable web and enterprise applications using Java, Spring Boot, Microservices, Angular, and AWS. Proficient in Agile methodologies, RESTful APIs, and cloud-based solutions. Adept at leveraging Java 8/9 features, Spring frameworks, and front-end technologies to deliver high-performance applications. Strong expertise in Microservices architecture, Kafka, Docker, Kubernetes, and AWS cloud services.</w:t>
      </w:r>
    </w:p>
    <w:p w14:paraId="23007FA3" w14:textId="07C6B65D" w:rsidR="002A6CEB" w:rsidRDefault="005305D6" w:rsidP="00FD0AA2">
      <w:pPr>
        <w:pStyle w:val="divdocumentdivsectiontitle"/>
        <w:spacing w:before="160" w:after="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20"/>
        <w:gridCol w:w="5320"/>
      </w:tblGrid>
      <w:tr w:rsidR="002A6CEB" w:rsidRPr="005F716B" w14:paraId="56711062" w14:textId="77777777" w:rsidTr="00CF0C7F">
        <w:trPr>
          <w:trHeight w:val="720"/>
        </w:trPr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table"/>
              <w:tblW w:w="1064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320"/>
              <w:gridCol w:w="5320"/>
            </w:tblGrid>
            <w:tr w:rsidR="00CF0C7F" w14:paraId="6445C4B2" w14:textId="77777777" w:rsidTr="00B85770">
              <w:tc>
                <w:tcPr>
                  <w:tcW w:w="5320" w:type="dxa"/>
                  <w:hideMark/>
                </w:tcPr>
                <w:p w14:paraId="56F21BE5" w14:textId="7D3266CF" w:rsidR="00B85770" w:rsidRDefault="00B85770" w:rsidP="00CF0C7F">
                  <w:pPr>
                    <w:pStyle w:val="ulli"/>
                    <w:numPr>
                      <w:ilvl w:val="0"/>
                      <w:numId w:val="8"/>
                    </w:numPr>
                    <w:pBdr>
                      <w:left w:val="none" w:sz="0" w:space="0" w:color="auto"/>
                    </w:pBdr>
                    <w:spacing w:line="260" w:lineRule="atLeast"/>
                    <w:ind w:left="640" w:hanging="252"/>
                    <w:textAlignment w:val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85770">
                    <w:rPr>
                      <w:rFonts w:ascii="Arial" w:eastAsia="Arial" w:hAnsi="Arial" w:cs="Arial"/>
                      <w:sz w:val="20"/>
                      <w:szCs w:val="20"/>
                    </w:rPr>
                    <w:t>Programming Languages: Java 8/9, JavaScript, TypeScript, PL/SQL</w:t>
                  </w:r>
                </w:p>
                <w:p w14:paraId="580FF86F" w14:textId="010229E0" w:rsidR="00CF0C7F" w:rsidRDefault="00CF0C7F" w:rsidP="00CF0C7F">
                  <w:pPr>
                    <w:pStyle w:val="ulli"/>
                    <w:numPr>
                      <w:ilvl w:val="0"/>
                      <w:numId w:val="8"/>
                    </w:numPr>
                    <w:pBdr>
                      <w:left w:val="none" w:sz="0" w:space="0" w:color="auto"/>
                    </w:pBdr>
                    <w:spacing w:line="260" w:lineRule="atLeast"/>
                    <w:ind w:left="640" w:hanging="252"/>
                    <w:textAlignment w:val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Frameworks: </w:t>
                  </w:r>
                  <w:r w:rsidR="00B85770" w:rsidRPr="00B85770">
                    <w:rPr>
                      <w:rFonts w:ascii="Arial" w:eastAsia="Arial" w:hAnsi="Arial" w:cs="Arial"/>
                      <w:sz w:val="20"/>
                      <w:szCs w:val="20"/>
                    </w:rPr>
                    <w:t>Spring Boot, Spring MVC, Spring Security, Hibernate, Angular 8/9, React.js, Node.js</w:t>
                  </w:r>
                </w:p>
                <w:p w14:paraId="77BA9835" w14:textId="0CB40E64" w:rsidR="00CF0C7F" w:rsidRDefault="00CF0C7F" w:rsidP="00CF0C7F">
                  <w:pPr>
                    <w:pStyle w:val="ulli"/>
                    <w:numPr>
                      <w:ilvl w:val="0"/>
                      <w:numId w:val="8"/>
                    </w:numPr>
                    <w:pBdr>
                      <w:left w:val="none" w:sz="0" w:space="0" w:color="auto"/>
                    </w:pBdr>
                    <w:spacing w:line="260" w:lineRule="atLeast"/>
                    <w:ind w:left="640" w:hanging="252"/>
                    <w:textAlignment w:val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Web Technologies: </w:t>
                  </w:r>
                  <w:r w:rsidR="00B85770" w:rsidRPr="00B85770">
                    <w:rPr>
                      <w:rFonts w:ascii="Arial" w:eastAsia="Arial" w:hAnsi="Arial" w:cs="Arial"/>
                      <w:sz w:val="20"/>
                      <w:szCs w:val="20"/>
                    </w:rPr>
                    <w:t>HTML5, CSS3, jQuery, AJAX, Bootstrap, JSON, XML</w:t>
                  </w:r>
                </w:p>
                <w:p w14:paraId="36E639F2" w14:textId="4B22E453" w:rsidR="00B85770" w:rsidRPr="00B85770" w:rsidRDefault="00B85770" w:rsidP="00B85770">
                  <w:pPr>
                    <w:pStyle w:val="ulli"/>
                    <w:numPr>
                      <w:ilvl w:val="0"/>
                      <w:numId w:val="8"/>
                    </w:numPr>
                    <w:pBdr>
                      <w:left w:val="none" w:sz="0" w:space="0" w:color="auto"/>
                    </w:pBdr>
                    <w:spacing w:line="260" w:lineRule="atLeast"/>
                    <w:ind w:left="640" w:hanging="252"/>
                    <w:textAlignment w:val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85770">
                    <w:rPr>
                      <w:rFonts w:ascii="Arial" w:eastAsia="Arial" w:hAnsi="Arial" w:cs="Arial"/>
                      <w:sz w:val="20"/>
                      <w:szCs w:val="20"/>
                    </w:rPr>
                    <w:t>Methodologies: Agile, Scrum, Test-Driven Development (TDD), CI/CD</w:t>
                  </w:r>
                </w:p>
              </w:tc>
              <w:tc>
                <w:tcPr>
                  <w:tcW w:w="5320" w:type="dxa"/>
                  <w:tcBorders>
                    <w:top w:val="nil"/>
                    <w:left w:val="single" w:sz="8" w:space="0" w:color="FEFDFD"/>
                    <w:bottom w:val="nil"/>
                    <w:right w:val="nil"/>
                  </w:tcBorders>
                  <w:hideMark/>
                </w:tcPr>
                <w:p w14:paraId="3949DB5F" w14:textId="30ECEB9B" w:rsidR="00CF0C7F" w:rsidRDefault="0083053B" w:rsidP="00CF0C7F">
                  <w:pPr>
                    <w:pStyle w:val="ulli"/>
                    <w:numPr>
                      <w:ilvl w:val="0"/>
                      <w:numId w:val="9"/>
                    </w:numPr>
                    <w:pBdr>
                      <w:left w:val="none" w:sz="0" w:space="0" w:color="auto"/>
                    </w:pBdr>
                    <w:spacing w:line="260" w:lineRule="atLeast"/>
                    <w:ind w:left="640" w:hanging="252"/>
                    <w:textAlignment w:val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gramStart"/>
                  <w:r w:rsidRPr="0083053B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JavaScript </w:t>
                  </w:r>
                  <w:r w:rsidR="00CF0C7F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and</w:t>
                  </w:r>
                  <w:proofErr w:type="gramEnd"/>
                  <w:r w:rsidR="00CF0C7F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Frameworks</w:t>
                  </w:r>
                </w:p>
                <w:p w14:paraId="617198E9" w14:textId="77777777" w:rsidR="00CF0C7F" w:rsidRDefault="00CF0C7F" w:rsidP="00CF0C7F">
                  <w:pPr>
                    <w:pStyle w:val="ulli"/>
                    <w:numPr>
                      <w:ilvl w:val="0"/>
                      <w:numId w:val="9"/>
                    </w:numPr>
                    <w:pBdr>
                      <w:left w:val="none" w:sz="0" w:space="0" w:color="auto"/>
                    </w:pBdr>
                    <w:spacing w:line="260" w:lineRule="atLeast"/>
                    <w:ind w:left="640" w:hanging="252"/>
                    <w:textAlignment w:val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NodeJS</w:t>
                  </w:r>
                </w:p>
                <w:p w14:paraId="5E0414D5" w14:textId="77777777" w:rsidR="00CF0C7F" w:rsidRDefault="00CF0C7F" w:rsidP="00CF0C7F">
                  <w:pPr>
                    <w:pStyle w:val="ulli"/>
                    <w:numPr>
                      <w:ilvl w:val="0"/>
                      <w:numId w:val="9"/>
                    </w:numPr>
                    <w:pBdr>
                      <w:left w:val="none" w:sz="0" w:space="0" w:color="auto"/>
                    </w:pBdr>
                    <w:spacing w:line="260" w:lineRule="atLeast"/>
                    <w:ind w:left="640" w:hanging="252"/>
                    <w:textAlignment w:val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Databases: Oracle, SQL Server, MongoDB</w:t>
                  </w:r>
                </w:p>
                <w:p w14:paraId="5DA028B0" w14:textId="77777777" w:rsidR="00CF0C7F" w:rsidRDefault="00CF0C7F" w:rsidP="00CF0C7F">
                  <w:pPr>
                    <w:pStyle w:val="ulli"/>
                    <w:numPr>
                      <w:ilvl w:val="0"/>
                      <w:numId w:val="9"/>
                    </w:numPr>
                    <w:pBdr>
                      <w:left w:val="none" w:sz="0" w:space="0" w:color="auto"/>
                    </w:pBdr>
                    <w:spacing w:line="260" w:lineRule="atLeast"/>
                    <w:ind w:left="640" w:hanging="252"/>
                    <w:textAlignment w:val="auto"/>
                    <w:rPr>
                      <w:rFonts w:ascii="Arial" w:eastAsia="Arial" w:hAnsi="Arial" w:cs="Arial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  <w:lang w:val="fr-FR"/>
                    </w:rPr>
                    <w:t xml:space="preserve">DevOps, CI/CD,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lang w:val="fr-FR"/>
                    </w:rPr>
                    <w:t>Rest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  <w:lang w:val="fr-FR"/>
                    </w:rPr>
                    <w:t xml:space="preserve"> Services, JSON, AJAX</w:t>
                  </w:r>
                </w:p>
              </w:tc>
            </w:tr>
          </w:tbl>
          <w:p w14:paraId="3F91DC9F" w14:textId="79386AE7" w:rsidR="002A6CEB" w:rsidRPr="00CF0C7F" w:rsidRDefault="002A6CEB" w:rsidP="00CF0C7F">
            <w:pPr>
              <w:pStyle w:val="ulli"/>
              <w:spacing w:line="260" w:lineRule="atLeas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A3017B7" w14:textId="08AE44B9" w:rsidR="00CF0C7F" w:rsidRPr="00B85770" w:rsidRDefault="00CF0C7F" w:rsidP="00CF0C7F">
            <w:pPr>
              <w:pStyle w:val="ulli"/>
              <w:numPr>
                <w:ilvl w:val="0"/>
                <w:numId w:val="9"/>
              </w:numPr>
              <w:rPr>
                <w:rFonts w:ascii="Arial" w:eastAsia="Arial" w:hAnsi="Arial" w:cs="Arial"/>
                <w:sz w:val="20"/>
                <w:szCs w:val="20"/>
                <w:lang w:val="fr-FR"/>
              </w:rPr>
            </w:pPr>
            <w:r w:rsidRPr="00B85770">
              <w:rPr>
                <w:rFonts w:ascii="Arial" w:eastAsia="Arial" w:hAnsi="Arial" w:cs="Arial"/>
                <w:sz w:val="20"/>
                <w:szCs w:val="20"/>
                <w:lang w:val="fr-FR"/>
              </w:rPr>
              <w:t xml:space="preserve">Databases: </w:t>
            </w:r>
            <w:r w:rsidR="00B85770" w:rsidRPr="00B85770">
              <w:rPr>
                <w:rFonts w:ascii="Arial" w:eastAsia="Arial" w:hAnsi="Arial" w:cs="Arial"/>
                <w:sz w:val="20"/>
                <w:szCs w:val="20"/>
                <w:lang w:val="fr-FR"/>
              </w:rPr>
              <w:t>Oracle, MySQL, PostgreSQL, MongoDB, Cassandra</w:t>
            </w:r>
          </w:p>
          <w:p w14:paraId="103C4321" w14:textId="4C2B8C1B" w:rsidR="00CF0C7F" w:rsidRDefault="00CF0C7F" w:rsidP="00CF0C7F">
            <w:pPr>
              <w:pStyle w:val="ulli"/>
              <w:numPr>
                <w:ilvl w:val="0"/>
                <w:numId w:val="9"/>
              </w:numPr>
              <w:rPr>
                <w:rFonts w:ascii="Arial" w:eastAsia="Arial" w:hAnsi="Arial" w:cs="Arial"/>
                <w:sz w:val="20"/>
                <w:szCs w:val="20"/>
              </w:rPr>
            </w:pPr>
            <w:r w:rsidRPr="00CF0C7F">
              <w:rPr>
                <w:rFonts w:ascii="Arial" w:eastAsia="Arial" w:hAnsi="Arial" w:cs="Arial"/>
                <w:sz w:val="20"/>
                <w:szCs w:val="20"/>
              </w:rPr>
              <w:t>Data Visualization: Grafana, Power BI</w:t>
            </w:r>
          </w:p>
          <w:p w14:paraId="2CBEB145" w14:textId="59CC455D" w:rsidR="00B85770" w:rsidRDefault="00B85770" w:rsidP="00CF0C7F">
            <w:pPr>
              <w:pStyle w:val="ulli"/>
              <w:numPr>
                <w:ilvl w:val="0"/>
                <w:numId w:val="9"/>
              </w:numPr>
              <w:spacing w:line="260" w:lineRule="atLeast"/>
              <w:textAlignment w:val="auto"/>
              <w:rPr>
                <w:rFonts w:ascii="Arial" w:eastAsia="Arial" w:hAnsi="Arial" w:cs="Arial"/>
                <w:sz w:val="20"/>
                <w:szCs w:val="20"/>
              </w:rPr>
            </w:pPr>
            <w:r w:rsidRPr="00B85770">
              <w:rPr>
                <w:rFonts w:ascii="Arial" w:eastAsia="Arial" w:hAnsi="Arial" w:cs="Arial"/>
                <w:sz w:val="20"/>
                <w:szCs w:val="20"/>
              </w:rPr>
              <w:t>Cloud &amp; DevOps: AWS (EC2, S3, RDS, Lambda, CloudWatch), Docker, Kubernetes, Jenkins, Maven, Gradle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14:paraId="5237232C" w14:textId="250E32C7" w:rsidR="00B85770" w:rsidRDefault="00B85770" w:rsidP="00CF0C7F">
            <w:pPr>
              <w:pStyle w:val="ulli"/>
              <w:numPr>
                <w:ilvl w:val="0"/>
                <w:numId w:val="9"/>
              </w:numPr>
              <w:spacing w:line="260" w:lineRule="atLeast"/>
              <w:textAlignment w:val="auto"/>
              <w:rPr>
                <w:rFonts w:ascii="Arial" w:eastAsia="Arial" w:hAnsi="Arial" w:cs="Arial"/>
                <w:sz w:val="20"/>
                <w:szCs w:val="20"/>
              </w:rPr>
            </w:pPr>
            <w:r w:rsidRPr="00B85770">
              <w:rPr>
                <w:rFonts w:ascii="Arial" w:eastAsia="Arial" w:hAnsi="Arial" w:cs="Arial"/>
                <w:sz w:val="20"/>
                <w:szCs w:val="20"/>
              </w:rPr>
              <w:t>Web Services: RESTful APIs, SOAP, JAX-RS, JAX-WS, Swagger</w:t>
            </w:r>
          </w:p>
          <w:p w14:paraId="42053F26" w14:textId="2D409CA2" w:rsidR="00B85770" w:rsidRPr="00CF0C7F" w:rsidRDefault="00B85770" w:rsidP="00CF0C7F">
            <w:pPr>
              <w:pStyle w:val="ulli"/>
              <w:numPr>
                <w:ilvl w:val="0"/>
                <w:numId w:val="9"/>
              </w:numPr>
              <w:spacing w:line="260" w:lineRule="atLeast"/>
              <w:textAlignment w:val="auto"/>
              <w:rPr>
                <w:rFonts w:ascii="Arial" w:eastAsia="Arial" w:hAnsi="Arial" w:cs="Arial"/>
                <w:sz w:val="20"/>
                <w:szCs w:val="20"/>
              </w:rPr>
            </w:pPr>
            <w:r w:rsidRPr="00B85770">
              <w:rPr>
                <w:rFonts w:ascii="Arial" w:eastAsia="Arial" w:hAnsi="Arial" w:cs="Arial"/>
                <w:sz w:val="20"/>
                <w:szCs w:val="20"/>
              </w:rPr>
              <w:t>Tools: Eclipse, IntelliJ, Spring Tool Suite (STS), Postman, JIRA, Git, Bitbucket</w:t>
            </w:r>
          </w:p>
          <w:p w14:paraId="59596B2A" w14:textId="426FBF32" w:rsidR="002A6CEB" w:rsidRPr="00CF0C7F" w:rsidRDefault="00CF0C7F" w:rsidP="00CF0C7F">
            <w:pPr>
              <w:pStyle w:val="ulli"/>
              <w:spacing w:line="260" w:lineRule="atLeast"/>
              <w:rPr>
                <w:rFonts w:ascii="Arial" w:eastAsia="Arial" w:hAnsi="Arial" w:cs="Arial"/>
                <w:sz w:val="20"/>
                <w:szCs w:val="20"/>
              </w:rPr>
            </w:pPr>
            <w:r w:rsidRPr="00CF0C7F">
              <w:rPr>
                <w:rFonts w:ascii="Arial" w:eastAsia="Arial" w:hAnsi="Arial" w:cs="Arial"/>
                <w:sz w:val="20"/>
                <w:szCs w:val="20"/>
              </w:rPr>
              <w:t xml:space="preserve">             </w:t>
            </w:r>
          </w:p>
        </w:tc>
      </w:tr>
    </w:tbl>
    <w:p w14:paraId="4A8E6F8B" w14:textId="1FD912A5" w:rsidR="002A6CEB" w:rsidRDefault="009E563A" w:rsidP="00FD0AA2">
      <w:pPr>
        <w:pStyle w:val="divdocumentdivsectiontitle"/>
        <w:spacing w:before="160" w:after="60"/>
        <w:rPr>
          <w:rFonts w:ascii="Arial" w:eastAsia="Arial" w:hAnsi="Arial" w:cs="Arial"/>
          <w:b/>
          <w:bCs/>
        </w:rPr>
      </w:pPr>
      <w:r w:rsidRPr="009E563A">
        <w:rPr>
          <w:rFonts w:ascii="Arial" w:eastAsia="Arial" w:hAnsi="Arial" w:cs="Arial"/>
          <w:b/>
          <w:bCs/>
        </w:rPr>
        <w:t>Professional</w:t>
      </w:r>
      <w:r w:rsidR="006D027B">
        <w:rPr>
          <w:rFonts w:ascii="Arial" w:eastAsia="Arial" w:hAnsi="Arial" w:cs="Arial"/>
          <w:b/>
          <w:bCs/>
        </w:rPr>
        <w:t xml:space="preserve"> </w:t>
      </w:r>
      <w:r w:rsidR="005305D6">
        <w:rPr>
          <w:rFonts w:ascii="Arial" w:eastAsia="Arial" w:hAnsi="Arial" w:cs="Arial"/>
          <w:b/>
          <w:bCs/>
        </w:rPr>
        <w:t>Experience</w:t>
      </w:r>
    </w:p>
    <w:p w14:paraId="5A5A8EED" w14:textId="77777777" w:rsidR="00165143" w:rsidRDefault="00165143">
      <w:pPr>
        <w:pStyle w:val="divdocumentsinglecolumn"/>
        <w:tabs>
          <w:tab w:val="right" w:pos="10620"/>
        </w:tabs>
        <w:spacing w:line="260" w:lineRule="atLeast"/>
        <w:rPr>
          <w:rStyle w:val="spanjobtitle"/>
          <w:rFonts w:ascii="Arial" w:eastAsia="Arial" w:hAnsi="Arial" w:cs="Arial"/>
          <w:color w:val="00B050"/>
          <w:sz w:val="20"/>
          <w:szCs w:val="20"/>
        </w:rPr>
      </w:pPr>
    </w:p>
    <w:p w14:paraId="555A0F92" w14:textId="3F0FC08C" w:rsidR="002A6CEB" w:rsidRPr="001F7AEF" w:rsidRDefault="00082512">
      <w:pPr>
        <w:pStyle w:val="divdocumentsinglecolumn"/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Style w:val="spanjobtitle"/>
          <w:rFonts w:ascii="Arial" w:eastAsia="Arial" w:hAnsi="Arial" w:cs="Arial"/>
          <w:color w:val="00B050"/>
          <w:sz w:val="20"/>
          <w:szCs w:val="20"/>
        </w:rPr>
        <w:t>Sr. Java/J2EE Full Stack Developer</w:t>
      </w:r>
      <w:r w:rsidR="006642AA" w:rsidRPr="001F7AEF"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dates"/>
          <w:rFonts w:ascii="Arial" w:eastAsia="Arial" w:hAnsi="Arial" w:cs="Arial"/>
          <w:color w:val="00B050"/>
          <w:sz w:val="20"/>
          <w:szCs w:val="20"/>
        </w:rPr>
        <w:t>Jan</w:t>
      </w:r>
      <w:r w:rsidR="00A3080A">
        <w:rPr>
          <w:rStyle w:val="spanjobdates"/>
          <w:rFonts w:ascii="Arial" w:eastAsia="Arial" w:hAnsi="Arial" w:cs="Arial"/>
          <w:color w:val="00B050"/>
          <w:sz w:val="20"/>
          <w:szCs w:val="20"/>
        </w:rPr>
        <w:t xml:space="preserve"> </w:t>
      </w:r>
      <w:r>
        <w:rPr>
          <w:rStyle w:val="spanjobdates"/>
          <w:rFonts w:ascii="Arial" w:eastAsia="Arial" w:hAnsi="Arial" w:cs="Arial"/>
          <w:color w:val="00B050"/>
          <w:sz w:val="20"/>
          <w:szCs w:val="20"/>
        </w:rPr>
        <w:t>2024 to Present</w:t>
      </w:r>
    </w:p>
    <w:p w14:paraId="7B143957" w14:textId="3D229189" w:rsidR="002A6CEB" w:rsidRPr="00961DDF" w:rsidRDefault="00082512">
      <w:pPr>
        <w:pStyle w:val="spanpaddedline"/>
        <w:tabs>
          <w:tab w:val="right" w:pos="10620"/>
        </w:tabs>
        <w:spacing w:line="260" w:lineRule="atLeast"/>
        <w:rPr>
          <w:rStyle w:val="datesWrapper"/>
          <w:rFonts w:ascii="Arial" w:eastAsia="Arial" w:hAnsi="Arial" w:cs="Arial"/>
          <w:color w:val="00B050"/>
          <w:sz w:val="20"/>
          <w:szCs w:val="20"/>
        </w:rPr>
      </w:pPr>
      <w:r>
        <w:rPr>
          <w:rStyle w:val="spancompanyname"/>
          <w:rFonts w:ascii="Arial" w:eastAsia="Arial" w:hAnsi="Arial" w:cs="Arial"/>
          <w:color w:val="00B050"/>
          <w:sz w:val="20"/>
          <w:szCs w:val="20"/>
        </w:rPr>
        <w:t>AMFAM</w:t>
      </w:r>
      <w:r w:rsidRPr="001F7AEF">
        <w:rPr>
          <w:rFonts w:ascii="Arial" w:eastAsia="Arial" w:hAnsi="Arial" w:cs="Arial"/>
          <w:color w:val="00B050"/>
          <w:sz w:val="20"/>
          <w:szCs w:val="20"/>
        </w:rPr>
        <w:t xml:space="preserve"> </w:t>
      </w:r>
      <w:r w:rsidRPr="001F7AEF">
        <w:rPr>
          <w:rStyle w:val="datesWrapper"/>
          <w:rFonts w:ascii="Arial" w:eastAsia="Arial" w:hAnsi="Arial" w:cs="Arial"/>
          <w:sz w:val="20"/>
          <w:szCs w:val="20"/>
        </w:rPr>
        <w:tab/>
      </w:r>
      <w:r w:rsidRPr="001F7AEF">
        <w:rPr>
          <w:rStyle w:val="datesWrapper"/>
          <w:rFonts w:ascii="Arial" w:eastAsia="Arial" w:hAnsi="Arial" w:cs="Arial"/>
          <w:color w:val="00B050"/>
          <w:sz w:val="20"/>
          <w:szCs w:val="20"/>
        </w:rPr>
        <w:t xml:space="preserve"> </w:t>
      </w:r>
      <w:r>
        <w:rPr>
          <w:rStyle w:val="spanjoblocation"/>
          <w:rFonts w:ascii="Arial" w:eastAsia="Arial" w:hAnsi="Arial" w:cs="Arial"/>
          <w:color w:val="00B050"/>
          <w:sz w:val="20"/>
          <w:szCs w:val="20"/>
        </w:rPr>
        <w:t>Plano</w:t>
      </w:r>
      <w:r w:rsidRPr="001F7AEF">
        <w:rPr>
          <w:rStyle w:val="spanjoblocation"/>
          <w:rFonts w:ascii="Arial" w:eastAsia="Arial" w:hAnsi="Arial" w:cs="Arial"/>
          <w:color w:val="00B050"/>
          <w:sz w:val="20"/>
          <w:szCs w:val="20"/>
        </w:rPr>
        <w:t>, Texas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5F0CAEEA" w14:textId="77777777" w:rsidR="001F7AEF" w:rsidRDefault="001F7AEF">
      <w:pPr>
        <w:pStyle w:val="spanpaddedline"/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</w:p>
    <w:p w14:paraId="1CD5EE7C" w14:textId="77777777" w:rsidR="00082512" w:rsidRPr="00082512" w:rsidRDefault="00082512" w:rsidP="00082512">
      <w:pPr>
        <w:pStyle w:val="ulli"/>
        <w:numPr>
          <w:ilvl w:val="0"/>
          <w:numId w:val="10"/>
        </w:numPr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Developed and maintained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RESTful APIs</w:t>
      </w:r>
      <w:r w:rsidRPr="00082512">
        <w:rPr>
          <w:rFonts w:ascii="Arial" w:eastAsia="Arial" w:hAnsi="Arial" w:cs="Arial"/>
          <w:sz w:val="20"/>
          <w:szCs w:val="20"/>
        </w:rPr>
        <w:t> 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Spring Boot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Hibernate</w:t>
      </w:r>
      <w:r w:rsidRPr="00082512">
        <w:rPr>
          <w:rFonts w:ascii="Arial" w:eastAsia="Arial" w:hAnsi="Arial" w:cs="Arial"/>
          <w:sz w:val="20"/>
          <w:szCs w:val="20"/>
        </w:rPr>
        <w:t>, improving system performance by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25%</w:t>
      </w:r>
      <w:r w:rsidRPr="00082512">
        <w:rPr>
          <w:rFonts w:ascii="Arial" w:eastAsia="Arial" w:hAnsi="Arial" w:cs="Arial"/>
          <w:sz w:val="20"/>
          <w:szCs w:val="20"/>
        </w:rPr>
        <w:t>.</w:t>
      </w:r>
    </w:p>
    <w:p w14:paraId="562AD3F3" w14:textId="77777777" w:rsidR="00082512" w:rsidRPr="00082512" w:rsidRDefault="00082512" w:rsidP="00082512">
      <w:pPr>
        <w:pStyle w:val="ulli"/>
        <w:numPr>
          <w:ilvl w:val="0"/>
          <w:numId w:val="10"/>
        </w:numPr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Designed and implemented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Angular 9</w:t>
      </w:r>
      <w:r w:rsidRPr="00082512">
        <w:rPr>
          <w:rFonts w:ascii="Arial" w:eastAsia="Arial" w:hAnsi="Arial" w:cs="Arial"/>
          <w:sz w:val="20"/>
          <w:szCs w:val="20"/>
        </w:rPr>
        <w:t> components and services to consume REST APIs, enhancing user experience.</w:t>
      </w:r>
    </w:p>
    <w:p w14:paraId="4412075D" w14:textId="77777777" w:rsidR="00082512" w:rsidRPr="00082512" w:rsidRDefault="00082512" w:rsidP="00082512">
      <w:pPr>
        <w:pStyle w:val="ulli"/>
        <w:numPr>
          <w:ilvl w:val="0"/>
          <w:numId w:val="10"/>
        </w:numPr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Utilized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Java 8 features</w:t>
      </w:r>
      <w:r w:rsidRPr="00082512">
        <w:rPr>
          <w:rFonts w:ascii="Arial" w:eastAsia="Arial" w:hAnsi="Arial" w:cs="Arial"/>
          <w:sz w:val="20"/>
          <w:szCs w:val="20"/>
        </w:rPr>
        <w:t> like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Lambda expressions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Stream API</w:t>
      </w:r>
      <w:r w:rsidRPr="00082512">
        <w:rPr>
          <w:rFonts w:ascii="Arial" w:eastAsia="Arial" w:hAnsi="Arial" w:cs="Arial"/>
          <w:sz w:val="20"/>
          <w:szCs w:val="20"/>
        </w:rPr>
        <w:t> for efficient data processing and code optimization.</w:t>
      </w:r>
    </w:p>
    <w:p w14:paraId="02B15ED2" w14:textId="77777777" w:rsidR="00082512" w:rsidRPr="00082512" w:rsidRDefault="00082512" w:rsidP="00082512">
      <w:pPr>
        <w:pStyle w:val="ulli"/>
        <w:numPr>
          <w:ilvl w:val="0"/>
          <w:numId w:val="10"/>
        </w:numPr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Implemented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Spring Security</w:t>
      </w:r>
      <w:r w:rsidRPr="00082512">
        <w:rPr>
          <w:rFonts w:ascii="Arial" w:eastAsia="Arial" w:hAnsi="Arial" w:cs="Arial"/>
          <w:sz w:val="20"/>
          <w:szCs w:val="20"/>
        </w:rPr>
        <w:t> for user authentication and authorization, ensuring secure access to applications.</w:t>
      </w:r>
    </w:p>
    <w:p w14:paraId="698F3E35" w14:textId="77777777" w:rsidR="00082512" w:rsidRPr="00082512" w:rsidRDefault="00082512" w:rsidP="00082512">
      <w:pPr>
        <w:pStyle w:val="ulli"/>
        <w:numPr>
          <w:ilvl w:val="0"/>
          <w:numId w:val="10"/>
        </w:numPr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Deployed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Microservices</w:t>
      </w:r>
      <w:r w:rsidRPr="00082512">
        <w:rPr>
          <w:rFonts w:ascii="Arial" w:eastAsia="Arial" w:hAnsi="Arial" w:cs="Arial"/>
          <w:sz w:val="20"/>
          <w:szCs w:val="20"/>
        </w:rPr>
        <w:t> 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Spring Boot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Docker</w:t>
      </w:r>
      <w:r w:rsidRPr="00082512">
        <w:rPr>
          <w:rFonts w:ascii="Arial" w:eastAsia="Arial" w:hAnsi="Arial" w:cs="Arial"/>
          <w:sz w:val="20"/>
          <w:szCs w:val="20"/>
        </w:rPr>
        <w:t>, achieving seamless scalability and fault tolerance.</w:t>
      </w:r>
    </w:p>
    <w:p w14:paraId="37525FA2" w14:textId="77777777" w:rsidR="00082512" w:rsidRPr="00082512" w:rsidRDefault="00082512" w:rsidP="00082512">
      <w:pPr>
        <w:pStyle w:val="ulli"/>
        <w:numPr>
          <w:ilvl w:val="0"/>
          <w:numId w:val="10"/>
        </w:numPr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Integrated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Apache Kafka</w:t>
      </w:r>
      <w:r w:rsidRPr="00082512">
        <w:rPr>
          <w:rFonts w:ascii="Arial" w:eastAsia="Arial" w:hAnsi="Arial" w:cs="Arial"/>
          <w:sz w:val="20"/>
          <w:szCs w:val="20"/>
        </w:rPr>
        <w:t> for real-time messaging and event-driven architecture, reducing latency by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30%</w:t>
      </w:r>
      <w:r w:rsidRPr="00082512">
        <w:rPr>
          <w:rFonts w:ascii="Arial" w:eastAsia="Arial" w:hAnsi="Arial" w:cs="Arial"/>
          <w:sz w:val="20"/>
          <w:szCs w:val="20"/>
        </w:rPr>
        <w:t>.</w:t>
      </w:r>
    </w:p>
    <w:p w14:paraId="6E2B954D" w14:textId="77777777" w:rsidR="00082512" w:rsidRPr="00082512" w:rsidRDefault="00082512" w:rsidP="00082512">
      <w:pPr>
        <w:pStyle w:val="ulli"/>
        <w:numPr>
          <w:ilvl w:val="0"/>
          <w:numId w:val="10"/>
        </w:numPr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Configured and managed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AWS resources</w:t>
      </w:r>
      <w:r w:rsidRPr="00082512">
        <w:rPr>
          <w:rFonts w:ascii="Arial" w:eastAsia="Arial" w:hAnsi="Arial" w:cs="Arial"/>
          <w:sz w:val="20"/>
          <w:szCs w:val="20"/>
        </w:rPr>
        <w:t> (EC2, S3, RDS) to support cloud-based application deployment.</w:t>
      </w:r>
    </w:p>
    <w:p w14:paraId="190BA7CE" w14:textId="77777777" w:rsidR="00082512" w:rsidRPr="00082512" w:rsidRDefault="00082512" w:rsidP="00082512">
      <w:pPr>
        <w:pStyle w:val="ulli"/>
        <w:numPr>
          <w:ilvl w:val="0"/>
          <w:numId w:val="10"/>
        </w:numPr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Automated CI/CD pipelines 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Jenkins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Docker</w:t>
      </w:r>
      <w:r w:rsidRPr="00082512">
        <w:rPr>
          <w:rFonts w:ascii="Arial" w:eastAsia="Arial" w:hAnsi="Arial" w:cs="Arial"/>
          <w:sz w:val="20"/>
          <w:szCs w:val="20"/>
        </w:rPr>
        <w:t>, reducing deployment time by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40%</w:t>
      </w:r>
      <w:r w:rsidRPr="00082512">
        <w:rPr>
          <w:rFonts w:ascii="Arial" w:eastAsia="Arial" w:hAnsi="Arial" w:cs="Arial"/>
          <w:sz w:val="20"/>
          <w:szCs w:val="20"/>
        </w:rPr>
        <w:t>.</w:t>
      </w:r>
    </w:p>
    <w:p w14:paraId="6F3154FD" w14:textId="77777777" w:rsidR="00082512" w:rsidRPr="00082512" w:rsidRDefault="00082512" w:rsidP="00082512">
      <w:pPr>
        <w:pStyle w:val="ulli"/>
        <w:numPr>
          <w:ilvl w:val="0"/>
          <w:numId w:val="10"/>
        </w:numPr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Conducted unit and integration testing 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JUnit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Mockito</w:t>
      </w:r>
      <w:r w:rsidRPr="00082512">
        <w:rPr>
          <w:rFonts w:ascii="Arial" w:eastAsia="Arial" w:hAnsi="Arial" w:cs="Arial"/>
          <w:sz w:val="20"/>
          <w:szCs w:val="20"/>
        </w:rPr>
        <w:t>, achieving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95% test coverage</w:t>
      </w:r>
      <w:r w:rsidRPr="00082512">
        <w:rPr>
          <w:rFonts w:ascii="Arial" w:eastAsia="Arial" w:hAnsi="Arial" w:cs="Arial"/>
          <w:sz w:val="20"/>
          <w:szCs w:val="20"/>
        </w:rPr>
        <w:t>.</w:t>
      </w:r>
    </w:p>
    <w:p w14:paraId="65C4DD95" w14:textId="77777777" w:rsidR="001F7AEF" w:rsidRDefault="001F7AEF" w:rsidP="001F7AEF">
      <w:pPr>
        <w:pStyle w:val="ulli"/>
        <w:spacing w:line="260" w:lineRule="atLeast"/>
        <w:rPr>
          <w:rStyle w:val="span"/>
          <w:rFonts w:ascii="Arial" w:eastAsia="Arial" w:hAnsi="Arial" w:cs="Arial"/>
          <w:sz w:val="20"/>
          <w:szCs w:val="20"/>
        </w:rPr>
      </w:pPr>
    </w:p>
    <w:p w14:paraId="19448E27" w14:textId="2DDF542F" w:rsidR="002A6CEB" w:rsidRPr="001F7AEF" w:rsidRDefault="00082512">
      <w:pPr>
        <w:pStyle w:val="divdocumentsinglecolumn"/>
        <w:tabs>
          <w:tab w:val="right" w:pos="10620"/>
        </w:tabs>
        <w:spacing w:before="120"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Style w:val="spanjobtitle"/>
          <w:rFonts w:ascii="Arial" w:eastAsia="Arial" w:hAnsi="Arial" w:cs="Arial"/>
          <w:color w:val="00B050"/>
          <w:sz w:val="20"/>
          <w:szCs w:val="20"/>
        </w:rPr>
        <w:t>Java/J2EE Full Stack Developer</w:t>
      </w:r>
      <w:r w:rsidR="005F716B" w:rsidRPr="001F7AEF"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dates"/>
          <w:rFonts w:ascii="Arial" w:eastAsia="Arial" w:hAnsi="Arial" w:cs="Arial"/>
          <w:color w:val="00B050"/>
          <w:sz w:val="20"/>
          <w:szCs w:val="20"/>
        </w:rPr>
        <w:t>Feb</w:t>
      </w:r>
      <w:r w:rsidR="00A3080A">
        <w:rPr>
          <w:rStyle w:val="spanjobdates"/>
          <w:rFonts w:ascii="Arial" w:eastAsia="Arial" w:hAnsi="Arial" w:cs="Arial"/>
          <w:color w:val="00B050"/>
          <w:sz w:val="20"/>
          <w:szCs w:val="20"/>
        </w:rPr>
        <w:t xml:space="preserve"> </w:t>
      </w:r>
      <w:r>
        <w:rPr>
          <w:rStyle w:val="spanjobdates"/>
          <w:rFonts w:ascii="Arial" w:eastAsia="Arial" w:hAnsi="Arial" w:cs="Arial"/>
          <w:color w:val="00B050"/>
          <w:sz w:val="20"/>
          <w:szCs w:val="20"/>
        </w:rPr>
        <w:t>2022 to Dec</w:t>
      </w:r>
      <w:r w:rsidR="00A3080A">
        <w:rPr>
          <w:rStyle w:val="spanjobdates"/>
          <w:rFonts w:ascii="Arial" w:eastAsia="Arial" w:hAnsi="Arial" w:cs="Arial"/>
          <w:color w:val="00B050"/>
          <w:sz w:val="20"/>
          <w:szCs w:val="20"/>
        </w:rPr>
        <w:t xml:space="preserve"> </w:t>
      </w:r>
      <w:r>
        <w:rPr>
          <w:rStyle w:val="spanjobdates"/>
          <w:rFonts w:ascii="Arial" w:eastAsia="Arial" w:hAnsi="Arial" w:cs="Arial"/>
          <w:color w:val="00B050"/>
          <w:sz w:val="20"/>
          <w:szCs w:val="20"/>
        </w:rPr>
        <w:t>2022</w:t>
      </w:r>
      <w:r w:rsidR="005F716B" w:rsidRPr="001F7AEF"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760E3532" w14:textId="199DD176" w:rsidR="002A6CEB" w:rsidRPr="00082512" w:rsidRDefault="00082512">
      <w:pPr>
        <w:pStyle w:val="spanpaddedline"/>
        <w:tabs>
          <w:tab w:val="right" w:pos="10620"/>
        </w:tabs>
        <w:spacing w:line="260" w:lineRule="atLeast"/>
        <w:rPr>
          <w:rStyle w:val="datesWrapper"/>
          <w:rFonts w:ascii="Arial" w:eastAsia="Arial" w:hAnsi="Arial" w:cs="Arial"/>
          <w:sz w:val="20"/>
          <w:szCs w:val="20"/>
          <w:lang w:val="fr-FR"/>
        </w:rPr>
      </w:pPr>
      <w:r w:rsidRPr="00082512">
        <w:rPr>
          <w:rFonts w:ascii="Arial" w:eastAsia="Arial" w:hAnsi="Arial" w:cs="Arial"/>
          <w:b/>
          <w:bCs/>
          <w:color w:val="00B050"/>
          <w:sz w:val="20"/>
          <w:szCs w:val="20"/>
          <w:lang w:val="fr-FR"/>
        </w:rPr>
        <w:t xml:space="preserve">L&amp;T </w:t>
      </w:r>
      <w:proofErr w:type="spellStart"/>
      <w:r w:rsidRPr="00082512">
        <w:rPr>
          <w:rFonts w:ascii="Arial" w:eastAsia="Arial" w:hAnsi="Arial" w:cs="Arial"/>
          <w:b/>
          <w:bCs/>
          <w:color w:val="00B050"/>
          <w:sz w:val="20"/>
          <w:szCs w:val="20"/>
          <w:lang w:val="fr-FR"/>
        </w:rPr>
        <w:t>Technology</w:t>
      </w:r>
      <w:proofErr w:type="spellEnd"/>
      <w:r w:rsidRPr="00082512">
        <w:rPr>
          <w:rFonts w:ascii="Arial" w:eastAsia="Arial" w:hAnsi="Arial" w:cs="Arial"/>
          <w:b/>
          <w:bCs/>
          <w:color w:val="00B050"/>
          <w:sz w:val="20"/>
          <w:szCs w:val="20"/>
          <w:lang w:val="fr-FR"/>
        </w:rPr>
        <w:t xml:space="preserve"> Services</w:t>
      </w:r>
      <w:r w:rsidRPr="00082512">
        <w:rPr>
          <w:rStyle w:val="datesWrapper"/>
          <w:rFonts w:ascii="Arial" w:eastAsia="Arial" w:hAnsi="Arial" w:cs="Arial"/>
          <w:sz w:val="20"/>
          <w:szCs w:val="20"/>
          <w:lang w:val="fr-FR"/>
        </w:rPr>
        <w:tab/>
      </w:r>
      <w:r w:rsidRPr="00082512">
        <w:rPr>
          <w:rStyle w:val="datesWrapper"/>
          <w:rFonts w:ascii="Arial" w:eastAsia="Arial" w:hAnsi="Arial" w:cs="Arial"/>
          <w:color w:val="00B050"/>
          <w:sz w:val="20"/>
          <w:szCs w:val="20"/>
          <w:lang w:val="fr-FR"/>
        </w:rPr>
        <w:t xml:space="preserve"> </w:t>
      </w:r>
      <w:r w:rsidRPr="00082512">
        <w:rPr>
          <w:rStyle w:val="spanjoblocation"/>
          <w:rFonts w:ascii="Arial" w:eastAsia="Arial" w:hAnsi="Arial" w:cs="Arial"/>
          <w:color w:val="00B050"/>
          <w:sz w:val="20"/>
          <w:szCs w:val="20"/>
          <w:lang w:val="fr-FR"/>
        </w:rPr>
        <w:t xml:space="preserve">Bangalore, </w:t>
      </w:r>
      <w:r>
        <w:rPr>
          <w:rStyle w:val="spanjoblocation"/>
          <w:rFonts w:ascii="Arial" w:eastAsia="Arial" w:hAnsi="Arial" w:cs="Arial"/>
          <w:color w:val="00B050"/>
          <w:sz w:val="20"/>
          <w:szCs w:val="20"/>
          <w:lang w:val="fr-FR"/>
        </w:rPr>
        <w:t>India</w:t>
      </w:r>
    </w:p>
    <w:p w14:paraId="04747D33" w14:textId="77777777" w:rsidR="00CF0C7F" w:rsidRPr="00082512" w:rsidRDefault="00CF0C7F">
      <w:pPr>
        <w:pStyle w:val="spanpaddedline"/>
        <w:tabs>
          <w:tab w:val="right" w:pos="10620"/>
        </w:tabs>
        <w:spacing w:line="260" w:lineRule="atLeast"/>
        <w:rPr>
          <w:rStyle w:val="datesWrapper"/>
          <w:rFonts w:ascii="Arial" w:eastAsia="Arial" w:hAnsi="Arial" w:cs="Arial"/>
          <w:sz w:val="20"/>
          <w:szCs w:val="20"/>
          <w:lang w:val="fr-FR"/>
        </w:rPr>
      </w:pPr>
    </w:p>
    <w:p w14:paraId="1A9E20C8" w14:textId="77777777" w:rsidR="00082512" w:rsidRPr="00082512" w:rsidRDefault="00082512" w:rsidP="00082512">
      <w:pPr>
        <w:pStyle w:val="spanpaddedline"/>
        <w:numPr>
          <w:ilvl w:val="0"/>
          <w:numId w:val="11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Developed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RESTful Microservices</w:t>
      </w:r>
      <w:r w:rsidRPr="00082512">
        <w:rPr>
          <w:rFonts w:ascii="Arial" w:eastAsia="Arial" w:hAnsi="Arial" w:cs="Arial"/>
          <w:sz w:val="20"/>
          <w:szCs w:val="20"/>
        </w:rPr>
        <w:t> 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Spring Boot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Spring Data JPA</w:t>
      </w:r>
      <w:r w:rsidRPr="00082512">
        <w:rPr>
          <w:rFonts w:ascii="Arial" w:eastAsia="Arial" w:hAnsi="Arial" w:cs="Arial"/>
          <w:sz w:val="20"/>
          <w:szCs w:val="20"/>
        </w:rPr>
        <w:t>, enabling seamless data integration.</w:t>
      </w:r>
    </w:p>
    <w:p w14:paraId="3F5C5845" w14:textId="77777777" w:rsidR="00082512" w:rsidRPr="00082512" w:rsidRDefault="00082512" w:rsidP="00082512">
      <w:pPr>
        <w:pStyle w:val="spanpaddedline"/>
        <w:numPr>
          <w:ilvl w:val="0"/>
          <w:numId w:val="11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Designed and implemented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Angular 9</w:t>
      </w:r>
      <w:r w:rsidRPr="00082512">
        <w:rPr>
          <w:rFonts w:ascii="Arial" w:eastAsia="Arial" w:hAnsi="Arial" w:cs="Arial"/>
          <w:sz w:val="20"/>
          <w:szCs w:val="20"/>
        </w:rPr>
        <w:t> front-end components, improving application responsiveness.</w:t>
      </w:r>
    </w:p>
    <w:p w14:paraId="54B33112" w14:textId="77777777" w:rsidR="00082512" w:rsidRPr="00082512" w:rsidRDefault="00082512" w:rsidP="00082512">
      <w:pPr>
        <w:pStyle w:val="spanpaddedline"/>
        <w:numPr>
          <w:ilvl w:val="0"/>
          <w:numId w:val="11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Optimized database queries and implemented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Hibernate</w:t>
      </w:r>
      <w:r w:rsidRPr="00082512">
        <w:rPr>
          <w:rFonts w:ascii="Arial" w:eastAsia="Arial" w:hAnsi="Arial" w:cs="Arial"/>
          <w:sz w:val="20"/>
          <w:szCs w:val="20"/>
        </w:rPr>
        <w:t> for efficient data retrieval, reducing query time by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20%</w:t>
      </w:r>
      <w:r w:rsidRPr="00082512">
        <w:rPr>
          <w:rFonts w:ascii="Arial" w:eastAsia="Arial" w:hAnsi="Arial" w:cs="Arial"/>
          <w:sz w:val="20"/>
          <w:szCs w:val="20"/>
        </w:rPr>
        <w:t>.</w:t>
      </w:r>
    </w:p>
    <w:p w14:paraId="796E6FDA" w14:textId="77777777" w:rsidR="00082512" w:rsidRPr="00082512" w:rsidRDefault="00082512" w:rsidP="00082512">
      <w:pPr>
        <w:pStyle w:val="spanpaddedline"/>
        <w:numPr>
          <w:ilvl w:val="0"/>
          <w:numId w:val="11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Deployed applications on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AWS</w:t>
      </w:r>
      <w:r w:rsidRPr="00082512">
        <w:rPr>
          <w:rFonts w:ascii="Arial" w:eastAsia="Arial" w:hAnsi="Arial" w:cs="Arial"/>
          <w:sz w:val="20"/>
          <w:szCs w:val="20"/>
        </w:rPr>
        <w:t> 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EC2</w:t>
      </w:r>
      <w:r w:rsidRPr="00082512">
        <w:rPr>
          <w:rFonts w:ascii="Arial" w:eastAsia="Arial" w:hAnsi="Arial" w:cs="Arial"/>
          <w:sz w:val="20"/>
          <w:szCs w:val="20"/>
        </w:rPr>
        <w:t>,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S3</w:t>
      </w:r>
      <w:r w:rsidRPr="00082512">
        <w:rPr>
          <w:rFonts w:ascii="Arial" w:eastAsia="Arial" w:hAnsi="Arial" w:cs="Arial"/>
          <w:sz w:val="20"/>
          <w:szCs w:val="20"/>
        </w:rPr>
        <w:t>, 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RDS</w:t>
      </w:r>
      <w:r w:rsidRPr="00082512">
        <w:rPr>
          <w:rFonts w:ascii="Arial" w:eastAsia="Arial" w:hAnsi="Arial" w:cs="Arial"/>
          <w:sz w:val="20"/>
          <w:szCs w:val="20"/>
        </w:rPr>
        <w:t>, ensuring high availability and scalability.</w:t>
      </w:r>
    </w:p>
    <w:p w14:paraId="1CC6091D" w14:textId="77777777" w:rsidR="00082512" w:rsidRPr="00082512" w:rsidRDefault="00082512" w:rsidP="00082512">
      <w:pPr>
        <w:pStyle w:val="spanpaddedline"/>
        <w:numPr>
          <w:ilvl w:val="0"/>
          <w:numId w:val="11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lastRenderedPageBreak/>
        <w:t>Utilized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Docker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Kubernetes</w:t>
      </w:r>
      <w:r w:rsidRPr="00082512">
        <w:rPr>
          <w:rFonts w:ascii="Arial" w:eastAsia="Arial" w:hAnsi="Arial" w:cs="Arial"/>
          <w:sz w:val="20"/>
          <w:szCs w:val="20"/>
        </w:rPr>
        <w:t> for containerization and orchestration, streamlining deployment processes.</w:t>
      </w:r>
    </w:p>
    <w:p w14:paraId="74586E61" w14:textId="77777777" w:rsidR="00082512" w:rsidRDefault="00082512" w:rsidP="00082512">
      <w:pPr>
        <w:pStyle w:val="spanpaddedline"/>
        <w:numPr>
          <w:ilvl w:val="0"/>
          <w:numId w:val="11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Collaborated with cross-functional teams in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Agile</w:t>
      </w:r>
      <w:r w:rsidRPr="00082512">
        <w:rPr>
          <w:rFonts w:ascii="Arial" w:eastAsia="Arial" w:hAnsi="Arial" w:cs="Arial"/>
          <w:sz w:val="20"/>
          <w:szCs w:val="20"/>
        </w:rPr>
        <w:t> environments to deliver high-quality software solutions.</w:t>
      </w:r>
    </w:p>
    <w:p w14:paraId="2807E4FD" w14:textId="77777777" w:rsidR="00082512" w:rsidRDefault="00082512" w:rsidP="00082512">
      <w:pPr>
        <w:pStyle w:val="spanpaddedline"/>
        <w:tabs>
          <w:tab w:val="right" w:pos="10620"/>
        </w:tabs>
        <w:spacing w:line="260" w:lineRule="atLeast"/>
        <w:ind w:left="360"/>
        <w:rPr>
          <w:rFonts w:ascii="Arial" w:eastAsia="Arial" w:hAnsi="Arial" w:cs="Arial"/>
          <w:sz w:val="20"/>
          <w:szCs w:val="20"/>
        </w:rPr>
      </w:pPr>
    </w:p>
    <w:p w14:paraId="2E5C612C" w14:textId="44152175" w:rsidR="00082512" w:rsidRPr="001F7AEF" w:rsidRDefault="00082512" w:rsidP="00082512">
      <w:pPr>
        <w:pStyle w:val="divdocumentsinglecolumn"/>
        <w:tabs>
          <w:tab w:val="right" w:pos="10620"/>
        </w:tabs>
        <w:spacing w:before="120"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Style w:val="spanjobtitle"/>
          <w:rFonts w:ascii="Arial" w:eastAsia="Arial" w:hAnsi="Arial" w:cs="Arial"/>
          <w:color w:val="00B050"/>
          <w:sz w:val="20"/>
          <w:szCs w:val="20"/>
        </w:rPr>
        <w:t>Java Full Stack Developer</w:t>
      </w:r>
      <w:r w:rsidRPr="001F7AEF"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dates"/>
          <w:rFonts w:ascii="Arial" w:eastAsia="Arial" w:hAnsi="Arial" w:cs="Arial"/>
          <w:color w:val="00B050"/>
          <w:sz w:val="20"/>
          <w:szCs w:val="20"/>
        </w:rPr>
        <w:t>Jun</w:t>
      </w:r>
      <w:r w:rsidR="00A3080A">
        <w:rPr>
          <w:rStyle w:val="spanjobdates"/>
          <w:rFonts w:ascii="Arial" w:eastAsia="Arial" w:hAnsi="Arial" w:cs="Arial"/>
          <w:color w:val="00B050"/>
          <w:sz w:val="20"/>
          <w:szCs w:val="20"/>
        </w:rPr>
        <w:t xml:space="preserve"> </w:t>
      </w:r>
      <w:r>
        <w:rPr>
          <w:rStyle w:val="spanjobdates"/>
          <w:rFonts w:ascii="Arial" w:eastAsia="Arial" w:hAnsi="Arial" w:cs="Arial"/>
          <w:color w:val="00B050"/>
          <w:sz w:val="20"/>
          <w:szCs w:val="20"/>
        </w:rPr>
        <w:t>2016 to Jan</w:t>
      </w:r>
      <w:r w:rsidR="00A3080A">
        <w:rPr>
          <w:rStyle w:val="spanjobdates"/>
          <w:rFonts w:ascii="Arial" w:eastAsia="Arial" w:hAnsi="Arial" w:cs="Arial"/>
          <w:color w:val="00B050"/>
          <w:sz w:val="20"/>
          <w:szCs w:val="20"/>
        </w:rPr>
        <w:t xml:space="preserve"> </w:t>
      </w:r>
      <w:r>
        <w:rPr>
          <w:rStyle w:val="spanjobdates"/>
          <w:rFonts w:ascii="Arial" w:eastAsia="Arial" w:hAnsi="Arial" w:cs="Arial"/>
          <w:color w:val="00B050"/>
          <w:sz w:val="20"/>
          <w:szCs w:val="20"/>
        </w:rPr>
        <w:t>2022</w:t>
      </w:r>
      <w:r w:rsidRPr="001F7AEF"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2908A157" w14:textId="6B1A07AC" w:rsidR="00082512" w:rsidRPr="00082512" w:rsidRDefault="00082512" w:rsidP="00082512">
      <w:pPr>
        <w:pStyle w:val="spanpaddedline"/>
        <w:tabs>
          <w:tab w:val="right" w:pos="10620"/>
        </w:tabs>
        <w:spacing w:line="260" w:lineRule="atLeast"/>
        <w:rPr>
          <w:rStyle w:val="datesWrapper"/>
          <w:rFonts w:ascii="Arial" w:eastAsia="Arial" w:hAnsi="Arial" w:cs="Arial"/>
          <w:sz w:val="20"/>
          <w:szCs w:val="20"/>
        </w:rPr>
      </w:pPr>
      <w:proofErr w:type="spellStart"/>
      <w:r w:rsidRPr="00082512">
        <w:rPr>
          <w:rFonts w:ascii="Arial" w:eastAsia="Arial" w:hAnsi="Arial" w:cs="Arial"/>
          <w:b/>
          <w:bCs/>
          <w:color w:val="00B050"/>
          <w:sz w:val="20"/>
          <w:szCs w:val="20"/>
        </w:rPr>
        <w:t>Techfort</w:t>
      </w:r>
      <w:proofErr w:type="spellEnd"/>
      <w:r w:rsidRPr="00082512">
        <w:rPr>
          <w:rFonts w:ascii="Arial" w:eastAsia="Arial" w:hAnsi="Arial" w:cs="Arial"/>
          <w:b/>
          <w:bCs/>
          <w:color w:val="00B050"/>
          <w:sz w:val="20"/>
          <w:szCs w:val="20"/>
        </w:rPr>
        <w:t xml:space="preserve"> Software Services</w:t>
      </w:r>
      <w:r w:rsidRPr="00082512">
        <w:rPr>
          <w:rStyle w:val="datesWrapper"/>
          <w:rFonts w:ascii="Arial" w:eastAsia="Arial" w:hAnsi="Arial" w:cs="Arial"/>
          <w:sz w:val="20"/>
          <w:szCs w:val="20"/>
        </w:rPr>
        <w:tab/>
      </w:r>
      <w:r w:rsidRPr="00082512">
        <w:rPr>
          <w:rStyle w:val="datesWrapper"/>
          <w:rFonts w:ascii="Arial" w:eastAsia="Arial" w:hAnsi="Arial" w:cs="Arial"/>
          <w:color w:val="00B050"/>
          <w:sz w:val="20"/>
          <w:szCs w:val="20"/>
        </w:rPr>
        <w:t xml:space="preserve"> </w:t>
      </w:r>
      <w:r w:rsidRPr="00082512">
        <w:rPr>
          <w:rFonts w:ascii="Arial" w:eastAsia="Arial" w:hAnsi="Arial" w:cs="Arial"/>
          <w:b/>
          <w:bCs/>
          <w:color w:val="00B050"/>
          <w:sz w:val="20"/>
          <w:szCs w:val="20"/>
        </w:rPr>
        <w:t>Hyderabad, India </w:t>
      </w:r>
    </w:p>
    <w:p w14:paraId="4B223D9A" w14:textId="77777777" w:rsidR="00082512" w:rsidRPr="00082512" w:rsidRDefault="00082512" w:rsidP="00082512">
      <w:pPr>
        <w:pStyle w:val="spanpaddedline"/>
        <w:tabs>
          <w:tab w:val="right" w:pos="10620"/>
        </w:tabs>
        <w:spacing w:line="260" w:lineRule="atLeast"/>
        <w:rPr>
          <w:rStyle w:val="datesWrapper"/>
          <w:rFonts w:ascii="Arial" w:eastAsia="Arial" w:hAnsi="Arial" w:cs="Arial"/>
          <w:sz w:val="20"/>
          <w:szCs w:val="20"/>
        </w:rPr>
      </w:pPr>
    </w:p>
    <w:p w14:paraId="41FA3A71" w14:textId="77777777" w:rsidR="00082512" w:rsidRPr="00082512" w:rsidRDefault="00082512" w:rsidP="00082512">
      <w:pPr>
        <w:pStyle w:val="spanpaddedline"/>
        <w:numPr>
          <w:ilvl w:val="0"/>
          <w:numId w:val="12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Designed and developed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Spring MVC</w:t>
      </w:r>
      <w:r w:rsidRPr="00082512">
        <w:rPr>
          <w:rFonts w:ascii="Arial" w:eastAsia="Arial" w:hAnsi="Arial" w:cs="Arial"/>
          <w:sz w:val="20"/>
          <w:szCs w:val="20"/>
        </w:rPr>
        <w:t>-based web applications, improving system performance by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15%</w:t>
      </w:r>
      <w:r w:rsidRPr="00082512">
        <w:rPr>
          <w:rFonts w:ascii="Arial" w:eastAsia="Arial" w:hAnsi="Arial" w:cs="Arial"/>
          <w:sz w:val="20"/>
          <w:szCs w:val="20"/>
        </w:rPr>
        <w:t>.</w:t>
      </w:r>
    </w:p>
    <w:p w14:paraId="37A0C7DC" w14:textId="17118A74" w:rsidR="00082512" w:rsidRPr="00082512" w:rsidRDefault="00082512" w:rsidP="00082512">
      <w:pPr>
        <w:pStyle w:val="spanpaddedline"/>
        <w:numPr>
          <w:ilvl w:val="0"/>
          <w:numId w:val="12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Implemented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RESTful APIs</w:t>
      </w:r>
      <w:r w:rsidRPr="00082512">
        <w:rPr>
          <w:rFonts w:ascii="Arial" w:eastAsia="Arial" w:hAnsi="Arial" w:cs="Arial"/>
          <w:sz w:val="20"/>
          <w:szCs w:val="20"/>
        </w:rPr>
        <w:t> 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Spring Boot</w:t>
      </w:r>
      <w:r w:rsidRPr="00082512">
        <w:rPr>
          <w:rFonts w:ascii="Arial" w:eastAsia="Arial" w:hAnsi="Arial" w:cs="Arial"/>
          <w:sz w:val="20"/>
          <w:szCs w:val="20"/>
        </w:rPr>
        <w:t>, enabling seamless integration with third-party systems.</w:t>
      </w:r>
    </w:p>
    <w:p w14:paraId="2E200F5A" w14:textId="77777777" w:rsidR="00082512" w:rsidRPr="00082512" w:rsidRDefault="00082512" w:rsidP="00082512">
      <w:pPr>
        <w:pStyle w:val="spanpaddedline"/>
        <w:numPr>
          <w:ilvl w:val="0"/>
          <w:numId w:val="12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Utilized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Java 9 features</w:t>
      </w:r>
      <w:r w:rsidRPr="00082512">
        <w:rPr>
          <w:rFonts w:ascii="Arial" w:eastAsia="Arial" w:hAnsi="Arial" w:cs="Arial"/>
          <w:sz w:val="20"/>
          <w:szCs w:val="20"/>
        </w:rPr>
        <w:t> like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Stream API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Optional class</w:t>
      </w:r>
      <w:r w:rsidRPr="00082512">
        <w:rPr>
          <w:rFonts w:ascii="Arial" w:eastAsia="Arial" w:hAnsi="Arial" w:cs="Arial"/>
          <w:sz w:val="20"/>
          <w:szCs w:val="20"/>
        </w:rPr>
        <w:t> for efficient data processing.</w:t>
      </w:r>
    </w:p>
    <w:p w14:paraId="1EF9ADAA" w14:textId="77777777" w:rsidR="00082512" w:rsidRPr="00082512" w:rsidRDefault="00082512" w:rsidP="00082512">
      <w:pPr>
        <w:pStyle w:val="spanpaddedline"/>
        <w:numPr>
          <w:ilvl w:val="0"/>
          <w:numId w:val="12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Developed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Microservices</w:t>
      </w:r>
      <w:r w:rsidRPr="00082512">
        <w:rPr>
          <w:rFonts w:ascii="Arial" w:eastAsia="Arial" w:hAnsi="Arial" w:cs="Arial"/>
          <w:sz w:val="20"/>
          <w:szCs w:val="20"/>
        </w:rPr>
        <w:t> 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Spring Boot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Apache Kafka</w:t>
      </w:r>
      <w:r w:rsidRPr="00082512">
        <w:rPr>
          <w:rFonts w:ascii="Arial" w:eastAsia="Arial" w:hAnsi="Arial" w:cs="Arial"/>
          <w:sz w:val="20"/>
          <w:szCs w:val="20"/>
        </w:rPr>
        <w:t>, enabling real-time data processing.</w:t>
      </w:r>
    </w:p>
    <w:p w14:paraId="6B880E8C" w14:textId="77777777" w:rsidR="00082512" w:rsidRPr="00082512" w:rsidRDefault="00082512" w:rsidP="00082512">
      <w:pPr>
        <w:pStyle w:val="spanpaddedline"/>
        <w:numPr>
          <w:ilvl w:val="0"/>
          <w:numId w:val="12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Automated build and deployment processes 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Maven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Jenkins</w:t>
      </w:r>
      <w:r w:rsidRPr="00082512">
        <w:rPr>
          <w:rFonts w:ascii="Arial" w:eastAsia="Arial" w:hAnsi="Arial" w:cs="Arial"/>
          <w:sz w:val="20"/>
          <w:szCs w:val="20"/>
        </w:rPr>
        <w:t>, reducing manual effort by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30%</w:t>
      </w:r>
      <w:r w:rsidRPr="00082512">
        <w:rPr>
          <w:rFonts w:ascii="Arial" w:eastAsia="Arial" w:hAnsi="Arial" w:cs="Arial"/>
          <w:sz w:val="20"/>
          <w:szCs w:val="20"/>
        </w:rPr>
        <w:t>.</w:t>
      </w:r>
    </w:p>
    <w:p w14:paraId="530B46A0" w14:textId="5882C55C" w:rsidR="001F7AEF" w:rsidRDefault="00082512" w:rsidP="005305D6">
      <w:pPr>
        <w:pStyle w:val="spanpaddedline"/>
        <w:numPr>
          <w:ilvl w:val="0"/>
          <w:numId w:val="12"/>
        </w:numPr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  <w:r w:rsidRPr="00082512">
        <w:rPr>
          <w:rFonts w:ascii="Arial" w:eastAsia="Arial" w:hAnsi="Arial" w:cs="Arial"/>
          <w:sz w:val="20"/>
          <w:szCs w:val="20"/>
        </w:rPr>
        <w:t>Conducted unit testing using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JUnit</w:t>
      </w:r>
      <w:r w:rsidRPr="00082512">
        <w:rPr>
          <w:rFonts w:ascii="Arial" w:eastAsia="Arial" w:hAnsi="Arial" w:cs="Arial"/>
          <w:sz w:val="20"/>
          <w:szCs w:val="20"/>
        </w:rPr>
        <w:t> and </w:t>
      </w:r>
      <w:r w:rsidRPr="00082512">
        <w:rPr>
          <w:rFonts w:ascii="Arial" w:eastAsia="Arial" w:hAnsi="Arial" w:cs="Arial"/>
          <w:b/>
          <w:bCs/>
          <w:sz w:val="20"/>
          <w:szCs w:val="20"/>
        </w:rPr>
        <w:t>Mockito</w:t>
      </w:r>
      <w:r w:rsidRPr="00082512">
        <w:rPr>
          <w:rFonts w:ascii="Arial" w:eastAsia="Arial" w:hAnsi="Arial" w:cs="Arial"/>
          <w:sz w:val="20"/>
          <w:szCs w:val="20"/>
        </w:rPr>
        <w:t>, ensuring code quality and reliability.</w:t>
      </w:r>
    </w:p>
    <w:p w14:paraId="713E3007" w14:textId="77777777" w:rsidR="005305D6" w:rsidRPr="005305D6" w:rsidRDefault="005305D6" w:rsidP="005305D6">
      <w:pPr>
        <w:pStyle w:val="spanpaddedline"/>
        <w:tabs>
          <w:tab w:val="right" w:pos="10620"/>
        </w:tabs>
        <w:spacing w:line="260" w:lineRule="atLeast"/>
        <w:rPr>
          <w:rFonts w:ascii="Arial" w:eastAsia="Arial" w:hAnsi="Arial" w:cs="Arial"/>
          <w:sz w:val="20"/>
          <w:szCs w:val="20"/>
        </w:rPr>
      </w:pPr>
    </w:p>
    <w:p w14:paraId="77CEE312" w14:textId="77777777" w:rsidR="002A6CEB" w:rsidRDefault="005305D6" w:rsidP="00FD0AA2">
      <w:pPr>
        <w:pStyle w:val="divdocumentdivsectiontitle"/>
        <w:spacing w:before="160" w:after="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Education and Training</w:t>
      </w:r>
    </w:p>
    <w:p w14:paraId="56EA2B04" w14:textId="4E2207BC" w:rsidR="002A6CEB" w:rsidRDefault="00DC7DBB" w:rsidP="001F7AEF">
      <w:pPr>
        <w:pStyle w:val="divdocumentsinglecolumn"/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  <w:proofErr w:type="gramStart"/>
      <w:r w:rsidRPr="00DC7DBB">
        <w:rPr>
          <w:rStyle w:val="spandegree"/>
          <w:rFonts w:ascii="Arial" w:eastAsia="Arial" w:hAnsi="Arial" w:cs="Arial"/>
          <w:sz w:val="20"/>
          <w:szCs w:val="20"/>
        </w:rPr>
        <w:t>Master’s in Information Science</w:t>
      </w:r>
      <w:proofErr w:type="gramEnd"/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 w:rsidR="001A361A">
        <w:rPr>
          <w:rStyle w:val="span"/>
          <w:rFonts w:ascii="Arial" w:eastAsia="Arial" w:hAnsi="Arial" w:cs="Arial"/>
          <w:b/>
          <w:bCs/>
          <w:sz w:val="20"/>
          <w:szCs w:val="20"/>
        </w:rPr>
        <w:t>May 2024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70810D7E" w14:textId="6ECDA1EC" w:rsidR="002A6CEB" w:rsidRDefault="00DC7DBB" w:rsidP="001F7AEF">
      <w:pPr>
        <w:pStyle w:val="spanpaddedline"/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  <w:r w:rsidRPr="00DC7DBB"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>University of Arkansas at Little Rock</w:t>
      </w:r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Little Rock, AR </w:t>
      </w:r>
    </w:p>
    <w:p w14:paraId="21EFA132" w14:textId="1D6FED68" w:rsidR="002A6CEB" w:rsidRDefault="00DC7DBB" w:rsidP="001F7AEF">
      <w:pPr>
        <w:pStyle w:val="divdocumentsinglecolumn"/>
        <w:tabs>
          <w:tab w:val="right" w:pos="10620"/>
        </w:tabs>
        <w:spacing w:before="120" w:line="360" w:lineRule="auto"/>
        <w:rPr>
          <w:rFonts w:ascii="Arial" w:eastAsia="Arial" w:hAnsi="Arial" w:cs="Arial"/>
          <w:sz w:val="20"/>
          <w:szCs w:val="20"/>
        </w:rPr>
      </w:pPr>
      <w:proofErr w:type="gramStart"/>
      <w:r w:rsidRPr="00DC7DBB">
        <w:rPr>
          <w:rStyle w:val="spandegree"/>
          <w:rFonts w:ascii="Arial" w:eastAsia="Arial" w:hAnsi="Arial" w:cs="Arial"/>
          <w:sz w:val="20"/>
          <w:szCs w:val="20"/>
        </w:rPr>
        <w:t>Bachelor’s in Civil Engineering</w:t>
      </w:r>
      <w:proofErr w:type="gramEnd"/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 w:rsidR="001A361A">
        <w:rPr>
          <w:rStyle w:val="span"/>
          <w:rFonts w:ascii="Arial" w:eastAsia="Arial" w:hAnsi="Arial" w:cs="Arial"/>
          <w:b/>
          <w:bCs/>
          <w:sz w:val="20"/>
          <w:szCs w:val="20"/>
        </w:rPr>
        <w:t>May 2016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4AAC1263" w14:textId="7D856C38" w:rsidR="00056C24" w:rsidRDefault="00DC7DBB" w:rsidP="001F7AEF">
      <w:pPr>
        <w:pStyle w:val="spanpaddedline"/>
        <w:tabs>
          <w:tab w:val="right" w:pos="10620"/>
        </w:tabs>
        <w:spacing w:line="360" w:lineRule="auto"/>
        <w:rPr>
          <w:rStyle w:val="datesWrapper"/>
          <w:rFonts w:ascii="Arial" w:eastAsia="Arial" w:hAnsi="Arial" w:cs="Arial"/>
          <w:sz w:val="20"/>
          <w:szCs w:val="20"/>
        </w:rPr>
      </w:pPr>
      <w:r w:rsidRPr="00DC7DBB"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>Vignan</w:t>
      </w:r>
      <w:r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>’s</w:t>
      </w:r>
      <w:r w:rsidRPr="00DC7DBB">
        <w:rPr>
          <w:rStyle w:val="spancompanyname"/>
          <w:rFonts w:ascii="Arial" w:eastAsia="Arial" w:hAnsi="Arial" w:cs="Arial"/>
          <w:b w:val="0"/>
          <w:bCs w:val="0"/>
          <w:sz w:val="20"/>
          <w:szCs w:val="20"/>
        </w:rPr>
        <w:t xml:space="preserve"> University</w:t>
      </w:r>
      <w:r>
        <w:rPr>
          <w:rStyle w:val="datesWrapper"/>
          <w:rFonts w:ascii="Arial" w:eastAsia="Arial" w:hAnsi="Arial" w:cs="Arial"/>
          <w:sz w:val="20"/>
          <w:szCs w:val="20"/>
        </w:rPr>
        <w:tab/>
        <w:t xml:space="preserve"> </w:t>
      </w:r>
      <w:r>
        <w:rPr>
          <w:rStyle w:val="spanjoblocation"/>
          <w:rFonts w:ascii="Arial" w:eastAsia="Arial" w:hAnsi="Arial" w:cs="Arial"/>
          <w:b w:val="0"/>
          <w:bCs w:val="0"/>
          <w:sz w:val="20"/>
          <w:szCs w:val="20"/>
        </w:rPr>
        <w:t>Guntur, India</w:t>
      </w:r>
      <w:r>
        <w:rPr>
          <w:rStyle w:val="datesWrapper"/>
          <w:rFonts w:ascii="Arial" w:eastAsia="Arial" w:hAnsi="Arial" w:cs="Arial"/>
          <w:sz w:val="20"/>
          <w:szCs w:val="20"/>
        </w:rPr>
        <w:t xml:space="preserve"> </w:t>
      </w:r>
    </w:p>
    <w:p w14:paraId="1A86B209" w14:textId="3C68BC4A" w:rsidR="00056C24" w:rsidRPr="00056C24" w:rsidRDefault="00056C24" w:rsidP="00056C24">
      <w:pPr>
        <w:pStyle w:val="divdocumentdivsectiontitle"/>
        <w:spacing w:before="160" w:after="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Key Achievements</w:t>
      </w:r>
    </w:p>
    <w:p w14:paraId="06D2A7C0" w14:textId="77777777" w:rsidR="00056C24" w:rsidRDefault="00056C24" w:rsidP="00056C24">
      <w:pPr>
        <w:pStyle w:val="spanpaddedline"/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43E86CF6" w14:textId="190C457E" w:rsidR="00056C24" w:rsidRPr="00056C24" w:rsidRDefault="00056C24" w:rsidP="00056C24">
      <w:pPr>
        <w:pStyle w:val="spanpaddedline"/>
        <w:numPr>
          <w:ilvl w:val="0"/>
          <w:numId w:val="13"/>
        </w:numPr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  <w:r w:rsidRPr="00056C24">
        <w:rPr>
          <w:rFonts w:ascii="Arial" w:eastAsia="Arial" w:hAnsi="Arial" w:cs="Arial"/>
          <w:sz w:val="20"/>
          <w:szCs w:val="20"/>
        </w:rPr>
        <w:t>Improved application performance by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25%</w:t>
      </w:r>
      <w:r w:rsidRPr="00056C24">
        <w:rPr>
          <w:rFonts w:ascii="Arial" w:eastAsia="Arial" w:hAnsi="Arial" w:cs="Arial"/>
          <w:sz w:val="20"/>
          <w:szCs w:val="20"/>
        </w:rPr>
        <w:t> through optimization of RESTful APIs and database queries.</w:t>
      </w:r>
    </w:p>
    <w:p w14:paraId="46A8F6CD" w14:textId="77777777" w:rsidR="00056C24" w:rsidRPr="00056C24" w:rsidRDefault="00056C24" w:rsidP="00056C24">
      <w:pPr>
        <w:pStyle w:val="spanpaddedline"/>
        <w:numPr>
          <w:ilvl w:val="0"/>
          <w:numId w:val="13"/>
        </w:numPr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  <w:r w:rsidRPr="00056C24">
        <w:rPr>
          <w:rFonts w:ascii="Arial" w:eastAsia="Arial" w:hAnsi="Arial" w:cs="Arial"/>
          <w:sz w:val="20"/>
          <w:szCs w:val="20"/>
        </w:rPr>
        <w:t>Reduced deployment time by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40%</w:t>
      </w:r>
      <w:r w:rsidRPr="00056C24">
        <w:rPr>
          <w:rFonts w:ascii="Arial" w:eastAsia="Arial" w:hAnsi="Arial" w:cs="Arial"/>
          <w:sz w:val="20"/>
          <w:szCs w:val="20"/>
        </w:rPr>
        <w:t> by automating CI/CD pipelines using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Jenkins</w:t>
      </w:r>
      <w:r w:rsidRPr="00056C24">
        <w:rPr>
          <w:rFonts w:ascii="Arial" w:eastAsia="Arial" w:hAnsi="Arial" w:cs="Arial"/>
          <w:sz w:val="20"/>
          <w:szCs w:val="20"/>
        </w:rPr>
        <w:t> and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Docker</w:t>
      </w:r>
      <w:r w:rsidRPr="00056C24">
        <w:rPr>
          <w:rFonts w:ascii="Arial" w:eastAsia="Arial" w:hAnsi="Arial" w:cs="Arial"/>
          <w:sz w:val="20"/>
          <w:szCs w:val="20"/>
        </w:rPr>
        <w:t>.</w:t>
      </w:r>
    </w:p>
    <w:p w14:paraId="5B1103B7" w14:textId="77777777" w:rsidR="00056C24" w:rsidRPr="00056C24" w:rsidRDefault="00056C24" w:rsidP="00056C24">
      <w:pPr>
        <w:pStyle w:val="spanpaddedline"/>
        <w:numPr>
          <w:ilvl w:val="0"/>
          <w:numId w:val="13"/>
        </w:numPr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  <w:r w:rsidRPr="00056C24">
        <w:rPr>
          <w:rFonts w:ascii="Arial" w:eastAsia="Arial" w:hAnsi="Arial" w:cs="Arial"/>
          <w:sz w:val="20"/>
          <w:szCs w:val="20"/>
        </w:rPr>
        <w:t>Achieved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95% test coverage</w:t>
      </w:r>
      <w:r w:rsidRPr="00056C24">
        <w:rPr>
          <w:rFonts w:ascii="Arial" w:eastAsia="Arial" w:hAnsi="Arial" w:cs="Arial"/>
          <w:sz w:val="20"/>
          <w:szCs w:val="20"/>
        </w:rPr>
        <w:t> by implementing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JUnit</w:t>
      </w:r>
      <w:r w:rsidRPr="00056C24">
        <w:rPr>
          <w:rFonts w:ascii="Arial" w:eastAsia="Arial" w:hAnsi="Arial" w:cs="Arial"/>
          <w:sz w:val="20"/>
          <w:szCs w:val="20"/>
        </w:rPr>
        <w:t> and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Mockito</w:t>
      </w:r>
      <w:r w:rsidRPr="00056C24">
        <w:rPr>
          <w:rFonts w:ascii="Arial" w:eastAsia="Arial" w:hAnsi="Arial" w:cs="Arial"/>
          <w:sz w:val="20"/>
          <w:szCs w:val="20"/>
        </w:rPr>
        <w:t> for unit and integration testing.</w:t>
      </w:r>
    </w:p>
    <w:p w14:paraId="36C87D3D" w14:textId="77777777" w:rsidR="00056C24" w:rsidRPr="00056C24" w:rsidRDefault="00056C24" w:rsidP="00056C24">
      <w:pPr>
        <w:pStyle w:val="spanpaddedline"/>
        <w:numPr>
          <w:ilvl w:val="0"/>
          <w:numId w:val="13"/>
        </w:numPr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  <w:r w:rsidRPr="00056C24">
        <w:rPr>
          <w:rFonts w:ascii="Arial" w:eastAsia="Arial" w:hAnsi="Arial" w:cs="Arial"/>
          <w:sz w:val="20"/>
          <w:szCs w:val="20"/>
        </w:rPr>
        <w:t>Enhanced system scalability by deploying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Microservices</w:t>
      </w:r>
      <w:r w:rsidRPr="00056C24">
        <w:rPr>
          <w:rFonts w:ascii="Arial" w:eastAsia="Arial" w:hAnsi="Arial" w:cs="Arial"/>
          <w:sz w:val="20"/>
          <w:szCs w:val="20"/>
        </w:rPr>
        <w:t> on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AWS</w:t>
      </w:r>
      <w:r w:rsidRPr="00056C24">
        <w:rPr>
          <w:rFonts w:ascii="Arial" w:eastAsia="Arial" w:hAnsi="Arial" w:cs="Arial"/>
          <w:sz w:val="20"/>
          <w:szCs w:val="20"/>
        </w:rPr>
        <w:t> using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Docker</w:t>
      </w:r>
      <w:r w:rsidRPr="00056C24">
        <w:rPr>
          <w:rFonts w:ascii="Arial" w:eastAsia="Arial" w:hAnsi="Arial" w:cs="Arial"/>
          <w:sz w:val="20"/>
          <w:szCs w:val="20"/>
        </w:rPr>
        <w:t> and </w:t>
      </w:r>
      <w:r w:rsidRPr="00056C24">
        <w:rPr>
          <w:rFonts w:ascii="Arial" w:eastAsia="Arial" w:hAnsi="Arial" w:cs="Arial"/>
          <w:b/>
          <w:bCs/>
          <w:sz w:val="20"/>
          <w:szCs w:val="20"/>
        </w:rPr>
        <w:t>Kubernetes</w:t>
      </w:r>
      <w:r w:rsidRPr="00056C24">
        <w:rPr>
          <w:rFonts w:ascii="Arial" w:eastAsia="Arial" w:hAnsi="Arial" w:cs="Arial"/>
          <w:sz w:val="20"/>
          <w:szCs w:val="20"/>
        </w:rPr>
        <w:t>.</w:t>
      </w:r>
    </w:p>
    <w:p w14:paraId="27BF131F" w14:textId="27BBF399" w:rsidR="00056C24" w:rsidRPr="00056C24" w:rsidRDefault="00056C24" w:rsidP="00056C24">
      <w:pPr>
        <w:pStyle w:val="divdocumentdivsectiontitle"/>
        <w:spacing w:before="160" w:after="6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Additional Information</w:t>
      </w:r>
    </w:p>
    <w:p w14:paraId="684D46A1" w14:textId="77777777" w:rsidR="00056C24" w:rsidRDefault="00056C24" w:rsidP="00056C24">
      <w:pPr>
        <w:pStyle w:val="spanpaddedline"/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p w14:paraId="3C5F4E66" w14:textId="77777777" w:rsidR="00056C24" w:rsidRPr="00056C24" w:rsidRDefault="00056C24" w:rsidP="00056C24">
      <w:pPr>
        <w:pStyle w:val="spanpaddedline"/>
        <w:numPr>
          <w:ilvl w:val="0"/>
          <w:numId w:val="14"/>
        </w:numPr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  <w:r w:rsidRPr="00056C24">
        <w:rPr>
          <w:rFonts w:ascii="Arial" w:eastAsia="Arial" w:hAnsi="Arial" w:cs="Arial"/>
          <w:sz w:val="20"/>
          <w:szCs w:val="20"/>
        </w:rPr>
        <w:t>Strong problem-solving and analytical skills with a focus on delivering high-quality software solutions.</w:t>
      </w:r>
    </w:p>
    <w:p w14:paraId="2F4F651D" w14:textId="77777777" w:rsidR="00056C24" w:rsidRPr="00056C24" w:rsidRDefault="00056C24" w:rsidP="00056C24">
      <w:pPr>
        <w:pStyle w:val="spanpaddedline"/>
        <w:numPr>
          <w:ilvl w:val="0"/>
          <w:numId w:val="14"/>
        </w:numPr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  <w:r w:rsidRPr="00056C24">
        <w:rPr>
          <w:rFonts w:ascii="Arial" w:eastAsia="Arial" w:hAnsi="Arial" w:cs="Arial"/>
          <w:sz w:val="20"/>
          <w:szCs w:val="20"/>
        </w:rPr>
        <w:t>Excellent communication and collaboration skills, with experience working in global teams.</w:t>
      </w:r>
    </w:p>
    <w:p w14:paraId="13E6DD02" w14:textId="77777777" w:rsidR="00056C24" w:rsidRPr="00056C24" w:rsidRDefault="00056C24" w:rsidP="00056C24">
      <w:pPr>
        <w:pStyle w:val="spanpaddedline"/>
        <w:numPr>
          <w:ilvl w:val="0"/>
          <w:numId w:val="14"/>
        </w:numPr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  <w:r w:rsidRPr="00056C24">
        <w:rPr>
          <w:rFonts w:ascii="Arial" w:eastAsia="Arial" w:hAnsi="Arial" w:cs="Arial"/>
          <w:sz w:val="20"/>
          <w:szCs w:val="20"/>
        </w:rPr>
        <w:t>Passionate about learning new technologies and staying updated with industry trends.</w:t>
      </w:r>
    </w:p>
    <w:p w14:paraId="30F92DDF" w14:textId="77777777" w:rsidR="00056C24" w:rsidRDefault="00056C24" w:rsidP="001F7AEF">
      <w:pPr>
        <w:pStyle w:val="spanpaddedline"/>
        <w:tabs>
          <w:tab w:val="right" w:pos="10620"/>
        </w:tabs>
        <w:spacing w:line="360" w:lineRule="auto"/>
        <w:rPr>
          <w:rStyle w:val="datesWrapper"/>
          <w:rFonts w:ascii="Arial" w:eastAsia="Arial" w:hAnsi="Arial" w:cs="Arial"/>
          <w:sz w:val="20"/>
          <w:szCs w:val="20"/>
        </w:rPr>
      </w:pPr>
    </w:p>
    <w:p w14:paraId="5408DBDA" w14:textId="77777777" w:rsidR="00056C24" w:rsidRDefault="00056C24" w:rsidP="001F7AEF">
      <w:pPr>
        <w:pStyle w:val="spanpaddedline"/>
        <w:tabs>
          <w:tab w:val="right" w:pos="10620"/>
        </w:tabs>
        <w:spacing w:line="360" w:lineRule="auto"/>
        <w:rPr>
          <w:rFonts w:ascii="Arial" w:eastAsia="Arial" w:hAnsi="Arial" w:cs="Arial"/>
          <w:sz w:val="20"/>
          <w:szCs w:val="20"/>
        </w:rPr>
      </w:pPr>
    </w:p>
    <w:sectPr w:rsidR="00056C24" w:rsidSect="001F7AEF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FE0CF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8619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54A84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80EA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9D420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276E8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C283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88A9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9E981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A1884C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9AB0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DBA3F1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61EEB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95C90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8448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B180DA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241F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0AE99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88028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8E1C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4ADA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006D5B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4AF36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41610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0645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C8EE8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5C5B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F8614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2A55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E76D3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0E580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C670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74E3B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2285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5C2A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26CF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8B42D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E23F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50B5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B492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A876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2E8F8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D41A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2423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9C93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F85CC5"/>
    <w:multiLevelType w:val="multilevel"/>
    <w:tmpl w:val="57A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502C6"/>
    <w:multiLevelType w:val="hybridMultilevel"/>
    <w:tmpl w:val="42F085E8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7" w15:restartNumberingAfterBreak="0">
    <w:nsid w:val="1EBC3FF7"/>
    <w:multiLevelType w:val="multilevel"/>
    <w:tmpl w:val="2C7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C2F79"/>
    <w:multiLevelType w:val="hybridMultilevel"/>
    <w:tmpl w:val="F79CB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4661F1"/>
    <w:multiLevelType w:val="multilevel"/>
    <w:tmpl w:val="691E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A6AD0"/>
    <w:multiLevelType w:val="multilevel"/>
    <w:tmpl w:val="F32A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6D2E73"/>
    <w:multiLevelType w:val="multilevel"/>
    <w:tmpl w:val="4E1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579424">
    <w:abstractNumId w:val="0"/>
  </w:num>
  <w:num w:numId="2" w16cid:durableId="1188904906">
    <w:abstractNumId w:val="1"/>
  </w:num>
  <w:num w:numId="3" w16cid:durableId="1453327895">
    <w:abstractNumId w:val="2"/>
  </w:num>
  <w:num w:numId="4" w16cid:durableId="1344362351">
    <w:abstractNumId w:val="3"/>
  </w:num>
  <w:num w:numId="5" w16cid:durableId="910844461">
    <w:abstractNumId w:val="4"/>
  </w:num>
  <w:num w:numId="6" w16cid:durableId="396632813">
    <w:abstractNumId w:val="6"/>
  </w:num>
  <w:num w:numId="7" w16cid:durableId="1443572833">
    <w:abstractNumId w:val="8"/>
  </w:num>
  <w:num w:numId="8" w16cid:durableId="1228804915">
    <w:abstractNumId w:val="0"/>
  </w:num>
  <w:num w:numId="9" w16cid:durableId="388648677">
    <w:abstractNumId w:val="1"/>
  </w:num>
  <w:num w:numId="10" w16cid:durableId="263465972">
    <w:abstractNumId w:val="7"/>
  </w:num>
  <w:num w:numId="11" w16cid:durableId="1394624796">
    <w:abstractNumId w:val="10"/>
  </w:num>
  <w:num w:numId="12" w16cid:durableId="1036084766">
    <w:abstractNumId w:val="5"/>
  </w:num>
  <w:num w:numId="13" w16cid:durableId="933440303">
    <w:abstractNumId w:val="11"/>
  </w:num>
  <w:num w:numId="14" w16cid:durableId="13362288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CEB"/>
    <w:rsid w:val="00056C24"/>
    <w:rsid w:val="00082512"/>
    <w:rsid w:val="00110016"/>
    <w:rsid w:val="00112FFF"/>
    <w:rsid w:val="00115AA7"/>
    <w:rsid w:val="00165143"/>
    <w:rsid w:val="001A361A"/>
    <w:rsid w:val="001A7677"/>
    <w:rsid w:val="001A7AE7"/>
    <w:rsid w:val="001E5464"/>
    <w:rsid w:val="001F7AEF"/>
    <w:rsid w:val="00276989"/>
    <w:rsid w:val="002A6CEB"/>
    <w:rsid w:val="002E0C6B"/>
    <w:rsid w:val="003841B7"/>
    <w:rsid w:val="003C495E"/>
    <w:rsid w:val="0041726B"/>
    <w:rsid w:val="00480A37"/>
    <w:rsid w:val="005305D6"/>
    <w:rsid w:val="005E6237"/>
    <w:rsid w:val="005F0342"/>
    <w:rsid w:val="005F716B"/>
    <w:rsid w:val="00612AD0"/>
    <w:rsid w:val="006562F0"/>
    <w:rsid w:val="006642AA"/>
    <w:rsid w:val="006C48F1"/>
    <w:rsid w:val="006D027B"/>
    <w:rsid w:val="00737525"/>
    <w:rsid w:val="0077650A"/>
    <w:rsid w:val="007D2ED1"/>
    <w:rsid w:val="0083053B"/>
    <w:rsid w:val="00961DDF"/>
    <w:rsid w:val="009E563A"/>
    <w:rsid w:val="00A3080A"/>
    <w:rsid w:val="00A46E42"/>
    <w:rsid w:val="00B85770"/>
    <w:rsid w:val="00BA21C8"/>
    <w:rsid w:val="00BD795E"/>
    <w:rsid w:val="00C31A84"/>
    <w:rsid w:val="00CD4B90"/>
    <w:rsid w:val="00CF0C7F"/>
    <w:rsid w:val="00D24112"/>
    <w:rsid w:val="00D56701"/>
    <w:rsid w:val="00D672A4"/>
    <w:rsid w:val="00D7037D"/>
    <w:rsid w:val="00DC7DBB"/>
    <w:rsid w:val="00E50832"/>
    <w:rsid w:val="00EB6705"/>
    <w:rsid w:val="00EC7279"/>
    <w:rsid w:val="00EE49EB"/>
    <w:rsid w:val="00F00B17"/>
    <w:rsid w:val="00F414C5"/>
    <w:rsid w:val="00F72D42"/>
    <w:rsid w:val="00F74491"/>
    <w:rsid w:val="00FD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59B81"/>
  <w15:docId w15:val="{8F8B81C3-B641-48EA-89B1-B1E6148E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  <w:style w:type="paragraph" w:customStyle="1" w:styleId="divdocument">
    <w:name w:val="div_document"/>
    <w:basedOn w:val="Normal"/>
    <w:pPr>
      <w:spacing w:line="260" w:lineRule="atLeast"/>
    </w:pPr>
  </w:style>
  <w:style w:type="paragraph" w:customStyle="1" w:styleId="divdocumentdivSECTIONNAME">
    <w:name w:val="div_document_div_SECTION_NAME"/>
    <w:basedOn w:val="Normal"/>
  </w:style>
  <w:style w:type="paragraph" w:customStyle="1" w:styleId="gap-btn-hidden">
    <w:name w:val="gap-btn-hidden"/>
    <w:basedOn w:val="Normal"/>
    <w:rPr>
      <w:vanish/>
    </w:rPr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pBdr>
        <w:bottom w:val="none" w:sz="0" w:space="6" w:color="auto"/>
      </w:pBdr>
      <w:spacing w:line="540" w:lineRule="atLeast"/>
      <w:jc w:val="center"/>
    </w:pPr>
    <w:rPr>
      <w:caps/>
      <w:color w:val="990000"/>
      <w:sz w:val="42"/>
      <w:szCs w:val="42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lName">
    <w:name w:val="span_l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single" w:sz="8" w:space="0" w:color="DADADA"/>
      </w:pBdr>
      <w:spacing w:line="280" w:lineRule="atLeast"/>
      <w:jc w:val="center"/>
    </w:pPr>
    <w:rPr>
      <w:sz w:val="18"/>
      <w:szCs w:val="18"/>
    </w:rPr>
  </w:style>
  <w:style w:type="character" w:customStyle="1" w:styleId="documenttxtBold">
    <w:name w:val="document_txtBold"/>
    <w:basedOn w:val="DefaultParagraphFont"/>
    <w:rPr>
      <w:b/>
      <w:bCs/>
    </w:rPr>
  </w:style>
  <w:style w:type="character" w:customStyle="1" w:styleId="a">
    <w:name w:val="a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social-linknth-last-of-type1sprtr">
    <w:name w:val="document_social-link_nth-last-of-type(1)_sprtr"/>
    <w:basedOn w:val="DefaultParagraphFont"/>
    <w:rPr>
      <w:vanish/>
    </w:rPr>
  </w:style>
  <w:style w:type="paragraph" w:customStyle="1" w:styleId="divdocumentSECTIONCNTCsectionnotbtnlnk">
    <w:name w:val="div_document_SECTION_CNTC + section_not(.btnlnk)"/>
    <w:basedOn w:val="Normal"/>
  </w:style>
  <w:style w:type="paragraph" w:customStyle="1" w:styleId="divdocumentdivheading">
    <w:name w:val="div_document_div_heading"/>
    <w:basedOn w:val="Normal"/>
  </w:style>
  <w:style w:type="paragraph" w:customStyle="1" w:styleId="divdocumentdivsectiontitle">
    <w:name w:val="div_document_div_sectiontitle"/>
    <w:basedOn w:val="Normal"/>
    <w:pPr>
      <w:pBdr>
        <w:bottom w:val="single" w:sz="8" w:space="0" w:color="DADADA"/>
      </w:pBdr>
      <w:spacing w:line="380" w:lineRule="atLeast"/>
    </w:pPr>
    <w:rPr>
      <w:color w:val="990000"/>
      <w:sz w:val="26"/>
      <w:szCs w:val="26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section">
    <w:name w:val="div_document_section"/>
    <w:basedOn w:val="Normal"/>
  </w:style>
  <w:style w:type="paragraph" w:customStyle="1" w:styleId="ulli">
    <w:name w:val="ul_li"/>
    <w:basedOn w:val="Normal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character" w:customStyle="1" w:styleId="spanjobdates">
    <w:name w:val="span_jobdates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joblocation">
    <w:name w:val="span_joblocation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5F03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3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7AE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18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B0CEA-DDB6-4EF6-A56C-3D109CD96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Anil Takkellapati</vt:lpstr>
    </vt:vector>
  </TitlesOfParts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Anil Takkellapati</dc:title>
  <cp:lastModifiedBy>Pavan Kommirisetty</cp:lastModifiedBy>
  <cp:revision>43</cp:revision>
  <dcterms:created xsi:type="dcterms:W3CDTF">2024-04-22T19:16:00Z</dcterms:created>
  <dcterms:modified xsi:type="dcterms:W3CDTF">2025-02-03T19:03:00Z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23116f3a-8e02-4210-b7c2-57f0be506101</vt:lpwstr>
  </property>
  <property fmtid="{D5CDD505-2E9C-101B-9397-08002B2CF9AE}" pid="3" name="x1ye=0">
    <vt:lpwstr>zEEAAB+LCAAAAAAABAAVmrd2o1AURT+IgpyKKcg5ZzpyTkKA4OsHl7blZem9e8/Z2wtOpEWSJASS4TGGR1iRYt4vUZjjIQIiWR5DnXEI2k8iXTzE5+hzzBIcnf35bdci6Huxko7VgEIKuFctRHDNk5MiWVbK46tjp6BfmE7iw/C0adAnIaJ6pADncxkqMvLX51a5DYdmRXnYK+gz+QTt/Rg/PteXS1I/i8Hdz44OZBrfHAbx/Sc27EBd2fFI9vC</vt:lpwstr>
  </property>
  <property fmtid="{D5CDD505-2E9C-101B-9397-08002B2CF9AE}" pid="4" name="x1ye=1">
    <vt:lpwstr>z7i4WDtOaP5s2IbUfb7XCnRqmIAWkQ7ozC/ZXQGFg1zeyFW1XEsYJU7tlCmp1r1XMLoLfyv2kRyflyDNzAUWlD53odzWOlaKXveuxJXBlylzE3x+NJiKYj1N6GxURW21uScMVSatpkx/ueeRnRSAmOXRMAnOYhn4jz0YtxK3RaJ91CIalqxzmLQP3bztSoxqjhanIINHi6XLikqttswfL6mIi5vyklstNTYoovgsnqr9uFFfLsFLVkYuXPwe9nB</vt:lpwstr>
  </property>
  <property fmtid="{D5CDD505-2E9C-101B-9397-08002B2CF9AE}" pid="5" name="x1ye=10">
    <vt:lpwstr>YsgF7PAlMktkaZ5X1beLjub3tBKjJgvEY7NvXrUVQbsJ08BfeONNcsa+GwNw7X3BNM44djMEGoYViXjD3b7XtnZQlauPx5ONJryXIuBxqFbAAIb6wZi844O1ccrbnkw1LaOXlG8K7IUhoN6a/yEF7aPT3TFTZkWKOO+Ge9APTcmMLF9TX3jT9F1tqBNH3T0KcSYoJH5bvYS/9RhwLWj7z9ELGJ37I9oOtsAyJbhiHwHGGcbyyaTwde1I6uOGS1O</vt:lpwstr>
  </property>
  <property fmtid="{D5CDD505-2E9C-101B-9397-08002B2CF9AE}" pid="6" name="x1ye=11">
    <vt:lpwstr>yqTzIagsjJSBmHc6ZjIsVTDC9A0w+q6X1tKeTF6Yc6jGJl2rfPFJKXRjSZ0LkxPEhbe2P5OuIF6rF5ccW+TYt+OVnAXXu6v1tWitZ5f+ohEGZMG/5FUUKbcY6+GJ3c7FWAPlQM8ojnK/bvXKHcelXJTvgNBPe2oHGxcUZoRYHoBoTt80Ulz2CgyFknyzknTlB+Pbl7mMvKmQ+r1lQf61LvEs+OE+9AzPrEHbsrC+ObhL8FVbgYRvsgQC2UKaaYB</vt:lpwstr>
  </property>
  <property fmtid="{D5CDD505-2E9C-101B-9397-08002B2CF9AE}" pid="7" name="x1ye=12">
    <vt:lpwstr>AueoxmzhxgoggUuD+4lznqs2en8UU2glEM1V8WLRosDbYuPcqQQcRf4EQ0qMIAeZpAvNZ/nlEJTNpDTU0I8nFGF0E7/vpSPYO9nexRY/+1zmqJjXBL348MgE45IsHFGjpUg/kEhCRqui9RurWHxAWUqtflYG2dHJNDbVTdcWY8mMQpyundVTW6aFRi6TsJ440lspy2dS1edmNZG8iEu5CLawKHPC3bf3PmrUixSmsen2xD/McTHhLZq58jWdp8R</vt:lpwstr>
  </property>
  <property fmtid="{D5CDD505-2E9C-101B-9397-08002B2CF9AE}" pid="8" name="x1ye=13">
    <vt:lpwstr>zQQY3YQhiCt1+CY2UtK0m+wyno4I2GSB59gEGO7ak21lulcTb9xylCuCWFZznyZTFsqA2Kza4uKty/TtmJDwHJ3w2Mvzb6noAyEmI/ezB6mKfpenEc2AQxiEn+a8/OgN3rmTbb8A7yrs80THk3TomdyTEDyxHEr9GIrNZpRUUrrOP6YkcT7Tkl77Zmy8xuWaWJoVi0V9gLytWHgfqo3Ufaonev7gWJWYrDEwIxyolD5wOR0hk4A/dhu5pEXAQOi</vt:lpwstr>
  </property>
  <property fmtid="{D5CDD505-2E9C-101B-9397-08002B2CF9AE}" pid="9" name="x1ye=14">
    <vt:lpwstr>PxiPlX8GYPH2M8cbT2M+U0YgoYyedbVkf8hkgsCheWqX6ZjM16zHB9kX/lRU6wSNzIzaTsy95leNitwp+8W6vCif9enc/BbasZqZ06xqLoI32sh9EveCyTYYD2XV32icpYJLWRFgtaKA0i5w290NjkXvolDgv6BRm3XOI6HQmKdF1sgHJw7EKqkzMO6sJp7QGqOLT7zIH8jaAtK8zi5JQHuSPRnjgGflT83J6G+Bq6CgvjO3L2ydehuM/7T2DlW</vt:lpwstr>
  </property>
  <property fmtid="{D5CDD505-2E9C-101B-9397-08002B2CF9AE}" pid="10" name="x1ye=15">
    <vt:lpwstr>pcqk+17BCUiBWGzDG5O68GhsWpXoWBDpvqQeuG3bqxA0OklSWpnm6E7ZqgWrFiRI49EyZwWjDrHu3YOgEYTz68QZw/jXHh/D6mnDNiCZFpkSbFsZPWzZf11QjfRjQsNqPMnEHY+tvhzRGEY2UX25j62Ts/nho5WXdmv1fjPhy2DQYpNI1KfV+12sCscyx1lykrUZ+ErtDh1BDC1osJSsbn6qg97N0sU5uFYPZyId9W4EP+4Jx/jn9UyvYtkwiuB</vt:lpwstr>
  </property>
  <property fmtid="{D5CDD505-2E9C-101B-9397-08002B2CF9AE}" pid="11" name="x1ye=16">
    <vt:lpwstr>k6Wf4O3Fw3xV8vib572DEufmkhYB5wKxj6LyzXdgKCZLxzU1YB5iix4O8O9KYIjvTGH58LJ0Y+aMW3NPgEdNXxyJX1SfeFJBrt3kPj7LtSypb1bTxgJsu6wgGCK3dEXysxyIIqJFqfTBKaSgEUmbfCAW+Ud4K8p9Cid5lKIiduIzaL/iiZjHvBV75ms7UcQhaojlFp/Cpr2lIFqbOru8F1CsrjKUAbyeZCYbKC24gdE6kZfCuggVwERwCoGKJF2</vt:lpwstr>
  </property>
  <property fmtid="{D5CDD505-2E9C-101B-9397-08002B2CF9AE}" pid="12" name="x1ye=17">
    <vt:lpwstr>4kc5S5AzAYI69ZEKKqYIXg8FJhaO4dQ7hez2tnpj2Z3eMM2Hap38hhRBr7+WsgpqR7EOSb8q/7zfGcBbaXJimcJeHuVINPqBbUH7wg92SaudC9A2wIOq+8F8WcDfMymyU7wEAKxME0DlzVUTtBg68R8ff4cO4Ic8jsgY1pQcayTBGoCbbIzTDkTsSkVyUO+620a5PybdnzAUowMbaSOPFfGinKKSBg3uIE7ipJf4s9FQlvebpaFIHSNSc5inmvG</vt:lpwstr>
  </property>
  <property fmtid="{D5CDD505-2E9C-101B-9397-08002B2CF9AE}" pid="13" name="x1ye=18">
    <vt:lpwstr>rKT0MvqpFgFIqCgyOtC+CKhG7lquUF4jsGYCHfa6LLQmnTlH+TMHMkoaMBhFmZY/CSJDG437wtgOZrU53St6PxeVDMW5rtOBkAXP6O5KzIV+CXbbsG+FHqnRvURJMqUFKQNNuWWutMRrO09ZTlVDYGHwt772V9vS+hvTZ8tcxRg7t9FUB6H+vx+JL00gIuKDOkS19UloaJ2sbQIRMm/jckiYPON4E3CP8VJHtOke8k6ZZBiZ6UWLaKarJ95tawi</vt:lpwstr>
  </property>
  <property fmtid="{D5CDD505-2E9C-101B-9397-08002B2CF9AE}" pid="14" name="x1ye=19">
    <vt:lpwstr>jjWhi+7r3CgWgZbTstUH4k9ba/+jzuVIeOYRbB/jth1nqzGsvtPXn9bL8UDAxFWLVX1V8l/5KOmiCUp4KQFVT6I9CFrGcy2oKEz6vbeUnM+OUS8F2ngi28qPzq3+0uZjCCTq/aaWwA5W4G2wauHZRYow2WgmSF8eq1kLUM6+Z8YPmEVS7x2Lv5PV+oI/52EiXL6SgiYdvL6S2iLG3Hfe3XUs46fzb6muARB9NcKdc9GJrlbnhJBnY2uwSA0yfOz</vt:lpwstr>
  </property>
  <property fmtid="{D5CDD505-2E9C-101B-9397-08002B2CF9AE}" pid="15" name="x1ye=2">
    <vt:lpwstr>KCTCjAuCQYUQaT6A0YdijqfyUOBailHWqulZqv3OZ5AuvoUoIj1jzMfElITE7W7mbNt5S0LBiiSRPhoa5qEGGg/Sgi+37aHK4RPjNyA4t4tcu/HAsibqqjqNjmkiDvWIuQUuYfprSj61Jyzm0hGbqJA6CwJMsiULENQjR0Sg37vyBY4IjvueSE30NtGO6zw9FnIwTH7SJF1kZ2yBuZ9Rma9H+62l3lReYIGjtihHmO6ZqJozXyuak2l8/yQWWgs</vt:lpwstr>
  </property>
  <property fmtid="{D5CDD505-2E9C-101B-9397-08002B2CF9AE}" pid="16" name="x1ye=20">
    <vt:lpwstr>TNWhvsFxydvoOWwq+LXckgRWQzeQmI4t6zuymiobJg8xxSx4K7OiBhdgDbF+3hG/dciW9vLcfU6NLPNqia2rXF71E36OHEsjfX+ZeD4gmEdzoCD8pLaoqS5NhnVIR9aV64oAwxxB6PKFb97HPwHTQTbK3Z1NqQMI0rSOeOb7cjJG41p91WHe4IzJMqdjEXy8rXzybOLEOV4xm4HXBFyNJtJGck9Z2q9HlsSynWl206UGSiPs9Q4XwxTG5/qS1+v</vt:lpwstr>
  </property>
  <property fmtid="{D5CDD505-2E9C-101B-9397-08002B2CF9AE}" pid="17" name="x1ye=21">
    <vt:lpwstr>CX5ZFci3SDctYJBxNJr8NjomaKvZ+dQmP+nUgw1dxJoco+aurveXrIUTVN/N/uSwrbLh+BDS0zGwejsdFG8DnCJgVPYw1bd1EO0av3WWdkN/mapvYQNfyhFEJdNq6S7cYHg/KokdJ0/2hGW9h3ow/33kzq10Cuew3hTmGvj7Hjuk9h0NwmWQI9ys2wtSlEjVG1OPfgpq4J32yqiz9k8d+4O0n9PC1S2n7Zd8dJT42/NiT3hCrDsm7ja2vd38+i+</vt:lpwstr>
  </property>
  <property fmtid="{D5CDD505-2E9C-101B-9397-08002B2CF9AE}" pid="18" name="x1ye=22">
    <vt:lpwstr>HjUfCzZFuioNciaE4uUWaKnKCWzxwtgmjvxy9SXlRG7uPY9dcAsXbK6sTVcc/1qxoJ+uHLNBNWO93xc1Q0UEw5Mcl0YrGWH1rcD8p0gg7styY37qfYHhDLip+ti73KqF0Q8cb0JwRbw6daThlD7yH+iWswhcFkHAaGVzafkUM8R/u3M/PPdnJrrQxtNSXYB/+YskNJcxSE9Wc/6CcrfeWNGH5DTzzqQsHEPvIV8/X9fKba/fiWolgke1SmLX8WR</vt:lpwstr>
  </property>
  <property fmtid="{D5CDD505-2E9C-101B-9397-08002B2CF9AE}" pid="19" name="x1ye=23">
    <vt:lpwstr>WUfmPoyxwylzQi7EZOc97R0037O7KfubuHJ60+HCxdCr8sDQ3avGTv1s+63Nu6WDSymu3cr0/TcsTy5S8ldYlkPVSuo2q3AEobYUP2Vuo0jUFmzvo4x3aIAcoq31FIczZU5O4rLXYmfsVfV1vZYrRjHFaxQE2hcV/dGqhlx0pdgtMt3zvSLzjUTQFLvcLz0249lJDyQMGMAm44F7DK/CtMVTup94oi46jBDhFVPtHITIyoQTQDdsmi+XLxo7gLq</vt:lpwstr>
  </property>
  <property fmtid="{D5CDD505-2E9C-101B-9397-08002B2CF9AE}" pid="20" name="x1ye=24">
    <vt:lpwstr>j/giQRTUl0AEP+bMQ7Jp5GDbE+NA0WwklX7GVxifHbEPaZNq4q8qT5DZy+pJGaG/J8/dIV00T01d/bCJ/eaHoSzLcYB86gmSSK/G7vixJlGp+g3KSjJ+VIHDrqnsJncP42bk4yDtIPHtstXHbbZ2QpebaQnTBeuDMNJpW5xoCovLpLblvS1pjJ9HR98EoLFhNeyoJsY2jrohSFuKCESDFbNSdl1V+mYYXy1J7E3FpyNu1836N9QGEP6dsvnQWPB</vt:lpwstr>
  </property>
  <property fmtid="{D5CDD505-2E9C-101B-9397-08002B2CF9AE}" pid="21" name="x1ye=25">
    <vt:lpwstr>qiJlhhOyYkH23tyV9f7hNmU1Z6qhn64vkHdgtA3NNa/D46RwAoKxPscqstM4RMODjIpa6jE2gLimDz1efwQiOtsztZFIaBl6yIN1QwcJLN0ZCqKBZkhQDrEAkttfY8aNLN8t+R7/uqFEb2Wn+YdJ3GUG7Tt6R2at0bRB4tYUkR0nFLUXzpNq24GqKlobbXHu1i48G2UYBk8kOg03Xuc6yuhOxj1Q/7Mayv1p9c4wxsTmF1sASGsXNoB8toZSy25</vt:lpwstr>
  </property>
  <property fmtid="{D5CDD505-2E9C-101B-9397-08002B2CF9AE}" pid="22" name="x1ye=26">
    <vt:lpwstr>5x1C/0CSEv7n78kg9DW64IourUb+DoMX41hCkQFfS18LfRQTZRLaF8yo+UdSiSclycOTS24mVVBTnaEv1trRGh1QQw6JeUO2s/upHP1b+AgUtVefzP3JErKyxy23661+mUxeYK1jCWhs1Jt/Bat/M+XxFPD2EVldX1c/BXT6jaedaKrf0ej7bqFHzW3QYjCQOaGbK9Bs6GA8Gh4RLJqN6XkpJpwZWvQzxNEf6CpczuPQcec/gdhyqxqnu/qq6lf</vt:lpwstr>
  </property>
  <property fmtid="{D5CDD505-2E9C-101B-9397-08002B2CF9AE}" pid="23" name="x1ye=27">
    <vt:lpwstr>gJfeRl4JlbQG/PgVn88b3eTDK/MHKoX5FhoSJf/Fo8pFrNLXkPYPya/WeNg/oL2eoVtOEikOqsujfTjui90njS3AhnGlaD2F+fpMVlm+DFJVAlK3OgAnKazIMkoiPlBkhfGn4CB0uMrAibqB4zlJRSNpVEHrKb2bkSl7rCwjZi/CS/fkNHyfF45p7AqrN955eRBVB6x11JzEh/gmjV3YCeC8FDzU+rM8zi+1c3duqTu7xMa3ZyoeIqoLZ/XWE7G</vt:lpwstr>
  </property>
  <property fmtid="{D5CDD505-2E9C-101B-9397-08002B2CF9AE}" pid="24" name="x1ye=28">
    <vt:lpwstr>gavvH3U6NJXKZho309ePwyxBQRKxvlqxU6rItehBpdj16VGI72PN9ZlRn6Yo30EKW+BUTAHY+EYGpcKeckaP2f6+Cnq18FbSK7xrjzFFxlwQvNBRXM+65NNcvx+rBzYvIe4ZvFz5TjIzl9ed7RzD1AIOQCe12F1slo/t2pW4pkOtYHpkj4kIgNHqSi+ysFcwoIAa+RTcRdL5TFNzlsGEYrbH3c3XdDnH5USDD8k3lkuqthEVuWlgB61hgWY8yQv</vt:lpwstr>
  </property>
  <property fmtid="{D5CDD505-2E9C-101B-9397-08002B2CF9AE}" pid="25" name="x1ye=29">
    <vt:lpwstr>Qx/1MKA+qi0Kw3/7+DQX8/BEDKkhWVOa27IXWmC3fN6/49XYAfDDxMJl04zOLXgrkEC7gI6V6gIAZA/+sTCbkczRzIzgjhQwgw+e7FNzgVqYtnyUVRmtRBEKVZgUVcpvWpZK+HN1fjUHh7SIunkMmk3Gdt1sZBTiwqxKboyvP6CDe1VHW/s490JgPd3/sMQWIBz/OVDgXeQ1eC8qdy2CiQPxx6qJ86Qvf8mFL6OvF8CMKtM/9GBzrswGZqdZWPW</vt:lpwstr>
  </property>
  <property fmtid="{D5CDD505-2E9C-101B-9397-08002B2CF9AE}" pid="26" name="x1ye=3">
    <vt:lpwstr>YHZkgeEj8WlimVxTExmSXs4rM1T7erriCznQf+iYNTcBIJA7QOO6vfkCz5odsXGKCSZ2ADKnUY7KKyDLb3UkqToGid8d0ByKKCNwczO6ZEQ9u1Yu/73lepRUjlCZM1q2OnnmxPrpGGcdLaxmgLuWZJrnUaojH5IJ9DmaA53x+G06qfId+PzO4hudTRGj2mn2I5RMtrJOnMZVNAe3Fjh/s9InjXESGjE1EDXzdCGkdFJHTqwAC1cjiEXCbai+StD</vt:lpwstr>
  </property>
  <property fmtid="{D5CDD505-2E9C-101B-9397-08002B2CF9AE}" pid="27" name="x1ye=30">
    <vt:lpwstr>Apeaul+yjjcYY2vy325B34WRwCl22+rODwdEuy9KSnCtNVmexCGKqi5z32JGiERHemrRrQ8Ke2tyV7eA3dRN+31YiRav4Sl0jTxnRwvNkojC0W77rkwS54kLjZ9s6TZ7ZaxtM5hhK/PwSJ8bY4CFVvr5/iTlo9wl+BCd+yhzfEKyhHLszoY7HwuGKTmQJXEUCn/PAP2bgJINIDTi0aPV9v4mtEW9w7qeDC29nxwvTRm5IKDLTeZO6pGY8f+X39r</vt:lpwstr>
  </property>
  <property fmtid="{D5CDD505-2E9C-101B-9397-08002B2CF9AE}" pid="28" name="x1ye=31">
    <vt:lpwstr>pLqpk4heGLfOlmkn6SgqoPQ+tkMcJdSsAWisPtF3bXJMoYYZUg2wqjo5aGbyO0TbtzZeVPqjhMJpiE5uW0XoLO7drrYNIfdJJn0SMyr2yH5nRAPzpyfCbxNgYT7jQFdRu27CZsDpUsG9UyVw686hdjZ2PS0GGdeAp3ql5bYNZlEa7uJG9QEr69Pe6irkS5dslKTN0lXy9pggmxgngCrDAaJVFAK4Ho+gfmB/ECfG1Xx0+Qk2igxRUu4uWG/EFaU</vt:lpwstr>
  </property>
  <property fmtid="{D5CDD505-2E9C-101B-9397-08002B2CF9AE}" pid="29" name="x1ye=32">
    <vt:lpwstr>aHVDeP4zDR9z1xoN2FZL8AXfpGxAFzRy3LtP2aRfXdJFfcFBDxpKmEyTH9XusqVXSw0zfU3Cj35rBPnqcSsGc+99JM6kSIjOntTzswbfK8n0250uE2lnyaVCOUoDQj5y8okUAXrGASs17rzwMnAn9WYCtRU0PgfIjcXOsPaHjrzksGXZqfmU/Jrzg9diI12t5qm8UTGMfZkUWluCu0Tahsm870yADGP+vqzVN5akeFtQm90//J7JkBhz2UlN0G8</vt:lpwstr>
  </property>
  <property fmtid="{D5CDD505-2E9C-101B-9397-08002B2CF9AE}" pid="30" name="x1ye=33">
    <vt:lpwstr>YwVo2JtrTnznNvsHbQwmn2lVhGDnMm4Z7sH5l7P7SJodotx+Mx2/hG8+LPrCpXAPRL9L8wA4nsHFbubYtuWZ/yWMW6/6bm3nECgIhQnd/cYMhaUxAL3+mk9yx3xZoff1gndhu/Ab1TWuf5a6yIXCtTcYQxOlcncNHCxb5nSJifhHPhknWLIZZNVCqScX9GA26b36cc/oqz7OwzzUvjqA8/jldsLgUJr3s0arA5RRRTEldIprqAvou52YTrSaDzk</vt:lpwstr>
  </property>
  <property fmtid="{D5CDD505-2E9C-101B-9397-08002B2CF9AE}" pid="31" name="x1ye=34">
    <vt:lpwstr>VsqL8EmKqBsIyWJVwX6JGra9x/rEYpSlmL5Y22yhEQyF2NZzyH57h7ts4Wsm1OBXBf0aI6sTMqP/gOIWOUEFyIuEzgdLszQJ4QkVlYhfKA/r5yrwQ8zvvARiKsLJRlYTjhB8DjvQ3d/CbqufTU2/QwIqZbRhVS2Dc4Em7h5/F/eAPR/lAnXz96EVRzWsTKmuatIPAzf22N8eukZWaMeUoc/XCt2WSSf6nwfgEHX2zuq0Mt9/gk9PYWC9stT3Wvd</vt:lpwstr>
  </property>
  <property fmtid="{D5CDD505-2E9C-101B-9397-08002B2CF9AE}" pid="32" name="x1ye=35">
    <vt:lpwstr>JSSL9+XbnuXsjMdfuQL30abg35G3FFVlMBKJDJEW8Xqht3B8dWTsNRvUrunKmR/Jrcl5OPfOpo56DZQl08toleii2ZKX3sbjiK4YfGjXP47OKX/Ioe/WedPEkvq2+3STzTeFGMVt5ef7bAoQdBbesolLDkqSfhUbKjN9Oo4u51T4sPnX7LUMie4TcbBsdAIVqNfhTifmE9s74ECVHtxZddDWEgw+toqGpq8TXQEfVB9q5cp+b7HNqRuMG7wR7Qo</vt:lpwstr>
  </property>
  <property fmtid="{D5CDD505-2E9C-101B-9397-08002B2CF9AE}" pid="33" name="x1ye=36">
    <vt:lpwstr>1F71pFqDbayg3J4rP/qWdqG2vxopZfmYRqcLBxKjgum91bqu1MDILAxQZftbSKnX7Wif7xcmfjJ2wdaqMtRUiLxY+kjyGC64aq7zMW4IVVZCKNgHXq0FXRGfplgB1QbW8M2sxdvIrrWUghWwMAVn8KgtOYLtUsuZz2/8SYTej4Oy23IgKY/df7peg2/2HbgmSqSloJeP/5JXiZoambAgNQB60etXHzUSXjDUjMVyxigertTdKEf83PKp0cER4Mv</vt:lpwstr>
  </property>
  <property fmtid="{D5CDD505-2E9C-101B-9397-08002B2CF9AE}" pid="34" name="x1ye=37">
    <vt:lpwstr>NIu7W9kDbhWSA/uVTgD2KQdwbqmaqOSpLXJFATiDA4rcvaDylhxa6aq/eEhmHLv2t4aJLBkIU9ZyLmBp7XBUNQ7eUv8mdXIoAuYoo2B2JcLBAH5eIMtIUohLQroyYg0hxXTGCgwvthN6A7jFbq3G4m+p93Ulilf1z+Up2r0cT0OLET+ylyYKXfwt7XWrlRwC33m7VeCBIVRP3e+XPiR5x8227qWcFcfkhwVfXKiZMUz/sK49zOLa/lhoLimAgDM</vt:lpwstr>
  </property>
  <property fmtid="{D5CDD505-2E9C-101B-9397-08002B2CF9AE}" pid="35" name="x1ye=38">
    <vt:lpwstr>AVv4fBRIAc0KPQs5a0VIRFz6EAL6iXMsYUSsdbflx5CkzbPQGUfy2n2Twd5cL8zRCaJ/Ua+QY6zZyV0EceS9zmxQ5xgGUdV6ecXSoAybKlxpunohalgTMMr3dX+BswaXwvR92yPHP9NifV437qVMFE6goCe15rdsfxSgViPDri9YQ5Dpw2uSmFqoht4d7a2/M89xfxfXUsVFzxopiJztW7mdSc7Am8lUA649LavPOVCPv6JW/40QOaxsxjDwpmP</vt:lpwstr>
  </property>
  <property fmtid="{D5CDD505-2E9C-101B-9397-08002B2CF9AE}" pid="36" name="x1ye=39">
    <vt:lpwstr>nBOimeox8CgNRCRcVeB9iqKlVLzGY9QIx1603MICADRNhf59TOhlq4yKgpxjX1SNnsq3iUv5u4ReW2rmbC4OyYxVUjMJ9KfALQ5GNtqB/N3Lg/mgpNFPfFYdePEXHaYwFntD2ouxvDKe+u/g/Bn33DeqEZol9x4RKv14fm5wPpEoGk+2/UvR4K3Du/BAE9lr6Z4N+SJon5XKvmBh1V8BRuI8h+kviMMHDHhNYUirFfogoGK9zHhLjJiAh/LBPnW</vt:lpwstr>
  </property>
  <property fmtid="{D5CDD505-2E9C-101B-9397-08002B2CF9AE}" pid="37" name="x1ye=4">
    <vt:lpwstr>r+5ckeG+mTE8maH+uJScCq1SKpme5iYm6ALbzTen/t7BEPdbR6kGSRB4FgKE7w1XJgEf5RwCSuyPFXax92uS0cXSAeV4ZjYnpNvsm6yeokMmo9dnpuLSJvJl7SfPh/MxaIcDSRrGlwHv1ZVHFwjSbSfnbE6CoiUwek56rlHzFD8DRcYTze1sC+fTAcYgUSOIi9/9cG9LVveYdDezrugrVpX9qu3Big+l9vwfAea/tg08v2KWFfBlpwAKvTP0wNs</vt:lpwstr>
  </property>
  <property fmtid="{D5CDD505-2E9C-101B-9397-08002B2CF9AE}" pid="38" name="x1ye=40">
    <vt:lpwstr>SFuyEwSzXOGX9GSGbtnd+AxPfwiH/G6kfr+9m2m+Kdh6pUaPGJD6LnaIZNvZTt2Jnjx+GYHKK5tljo0hhbhlUfaiVLxo0ck2kn8Qq3tdltktj3kKH2nRNxFN7YwRj++z8eN36ET8OK9uFuDbzNJLUMPknalECdBxCE0mmEOuM+N3i9woQIChbIBXxlgDGpzLoP0b7svcgC0Tz4/lzEmuB+cyBjmtm49Ke4NLAKBNo8m9zh+IxY68yp1c8qxZdvy</vt:lpwstr>
  </property>
  <property fmtid="{D5CDD505-2E9C-101B-9397-08002B2CF9AE}" pid="39" name="x1ye=41">
    <vt:lpwstr>bPLL7KMigc++dX6zkVxPnuK8KXRoo04MDFoiuXDR1TSvsvAt2sb1XAJ/bLzA2mLsPZ67eX/+OWgNXh+DdnpA0a9bsaFK6En+MZMhip4Y7B6+/HQbx1Y+616aHvRB2RMhbss5TN3vbw2uJM9hdeellmHFPbg4Rx4jEHEUxTmt1EFlR4Iu0CSA801jirtfiAxnPLh73/SD90Hqk8RNPEQt0YUjJW2RJVhl4q1A9OgY9r5o5xSVmclYFV1hAY2WLYI</vt:lpwstr>
  </property>
  <property fmtid="{D5CDD505-2E9C-101B-9397-08002B2CF9AE}" pid="40" name="x1ye=42">
    <vt:lpwstr>Ycx9rurac4TFEACcRv5M8XjyT5K+RDcH4z+tZpd5lN89FfXUkVMUsXXmRVKUiOw5C0UFE6ksQvNA0oUaNNaghRWBBWwjE9cBZYG7t06ZOvlaK0Wq2GIkDhmyWbLZzJrtP1ARsyzkqNg40asmd4qf3Vm9fOARSh8ia5VnyQMTY4RIu2QH+kx1KebkA/7acnb+KAWpVwhcB0gq1tVu9+S/BzrJMcUzxCDYNq9P6hmaSr55mnU0f+kTZMHeKJ+fI6O</vt:lpwstr>
  </property>
  <property fmtid="{D5CDD505-2E9C-101B-9397-08002B2CF9AE}" pid="41" name="x1ye=43">
    <vt:lpwstr>bEw+rVpeYZa4SyeIPalH6+3pnybtJZQO7436EB1fbqdGVHkU5pLr0sCY6GMKQtpb9Kkor+zzErMojQzdhKatKn0g+Pre+lk4meLCElCxErc/cFAWoeqec2pDGl2qY039yuwNZ6Hv+BoVkRN9GIHyUkcBT4PEJs6Rm8ENK6IMNmkpzb8CK+v/uiUMVsPriPQBAP7fhJWiMdc3EnRpn6qn0NuE0Q589VyQWJxG21f4+XmpTtZrTdAScea3xjuw4e8</vt:lpwstr>
  </property>
  <property fmtid="{D5CDD505-2E9C-101B-9397-08002B2CF9AE}" pid="42" name="x1ye=44">
    <vt:lpwstr>vZno4dUlfQgqk+Ijd9oBsTfLeNfARtZZwiwUrBKRArsWI37nQZiKlXdTypArhZ+ZVnkFWo7GBShDh7eY/1jRMAORt9ZcST17IJYgcMYUOwcKtlUuXwQ17W9xwOmx71pIu4rrUwYxsLv4dzoGFIxBUYb1RXc1WKQNYRFV5PI1d9a9mICvVoKztcVF6OtOeqIh4Ay8YEOCk9aV9LzQVB9+LWjp4d/ef74841QBy5AXYODYCtUCpVDhk7729jZVuUC</vt:lpwstr>
  </property>
  <property fmtid="{D5CDD505-2E9C-101B-9397-08002B2CF9AE}" pid="43" name="x1ye=45">
    <vt:lpwstr>WFA3BsOARd+y0vIYP7XHtK6ZQTheHABzYgUBzDn0/EsUg4ESDFntDh2pSp109S48T4cQqnGFMLEiXqmD7vXdvy4MnlqH4t2hnfty92zbb2fKjdhatWC/6VHAcfsTHR2YV9cxD9oFw6YYS5+DMNmrjYSggQNU99MSNdtJcQZZLmOWfw6xgbfkTPZuOmnss6+QUFKqtVWD2O2UtwoBUpX+fl36XeMUMP+88W1YGMN9T8S3v7SXSRi/yCiKHjruDT3</vt:lpwstr>
  </property>
  <property fmtid="{D5CDD505-2E9C-101B-9397-08002B2CF9AE}" pid="44" name="x1ye=46">
    <vt:lpwstr>zoG2+HupBqUJC3ffMCvkRbY0/Nl/15kPi0RiQeVbq9LMDO+ifRJhbf+9iP3GYVpTOTZlmWjZxye24fHd3i72GevTJfRIPi3TXjCyFoQSMFiiS162Uo5YBNzkLu3XEcOfYuZCU436vbBeB7cNtJinFvfEB5Ur0awNoWOmKEYe8x97axNRNNIj/XNjYC/jl6C70TZ8UsbUvZxiK+3VWF3lQUsIAZTEO1qVWuLDC3cB6JkWRu02S36N4U0+MbZdS1J</vt:lpwstr>
  </property>
  <property fmtid="{D5CDD505-2E9C-101B-9397-08002B2CF9AE}" pid="45" name="x1ye=47">
    <vt:lpwstr>gwgm7O55KirXGobYKJyiQ9+dxZWtLU9rBFcWaSMTjhZnxsb7S7lP7brVarx8gwOyn4+AusZ22fUhuoO2da7w1duvRXlSexHzbmpNl2g8Mwk/nsmwHiNMBVv4HOFmEfqhjz1cs59RGRdwLidIu33GA5mP+kp+DdjSd0oiUv6BVVMo7ivCnNVq/n+m2AHn+Iguq14BhXa8wVbCpl5sgfHg6gpZ5nFRP/i+HdWo5nhUPe2y9+Ud0/v4V++3A+VLssn</vt:lpwstr>
  </property>
  <property fmtid="{D5CDD505-2E9C-101B-9397-08002B2CF9AE}" pid="46" name="x1ye=48">
    <vt:lpwstr>ikg3sNxhTAy5J7RodTzy2s+McnEVPix5vW+W3hdojH9snLhrZEQFe6e5DZ59Krp2kQp7Yme6fCkh5XgrD9ioSnIPYXBG+OWDDCYdlsx3+RuGMN/Puq43P1SpeoWXb83BZKbKzhUPWetTkul5rk1Q+PNUpY06e9k+LinQ8mfkfKEYeHilfSYiMjsZy4KC+KHD/U468+b36dpf+m2R63iKnQ2zGH/654xH+9nj9VBL7BOLpVTyR3QRIz1xnUETUKH</vt:lpwstr>
  </property>
  <property fmtid="{D5CDD505-2E9C-101B-9397-08002B2CF9AE}" pid="47" name="x1ye=49">
    <vt:lpwstr>DvHuI4tgxRhwyVgPtUZ3ZC8LMocJSeXAJgAI6zSR2GHp4PVM1XuVWVrcW3EkYv9xj1HWyts09zJdR+LQI030LLbcRvffMDpdLQvCGlkcqyGTVL/xMfm0aHQhsRVL+GVcrsSObG+4OPkMqVEhNlkbggo+RqfzC5aY7jb3c6m+9Aywuj47eEQNArQQPbIImFt6OzJPoyhA3YIygQxKmbNJ2Po/MYWgJpIoH+JgC0Dm/oduG9BRDzsemMtr4iw+5OL</vt:lpwstr>
  </property>
  <property fmtid="{D5CDD505-2E9C-101B-9397-08002B2CF9AE}" pid="48" name="x1ye=5">
    <vt:lpwstr>/pHsMlrIwMyb6wPUtsLalHWqsz7JeOD4LMczPq28/+46eTlgiZedYfp1ElX2H3JmvsMef4LwRGz/9iRL1yKW4H9E6P4tO0kKVOTnZPwIgAkAjBxwCZ0CVX5mlAXREwlSPhhTc2hHGDXZIqBaRI7SWf+obf/czyKEpYRbBokjb6AgnYt6ty+kqrXTUijGZJ4R2S9BAhdaSHnZiFa2eZGE0Wrv4Ak87NcratodP9jCRhK1yJdI30keuNufOBJP9Gn</vt:lpwstr>
  </property>
  <property fmtid="{D5CDD505-2E9C-101B-9397-08002B2CF9AE}" pid="49" name="x1ye=50">
    <vt:lpwstr>SkTUfwtoIAsgZRLKKyr43Eb6WH6dhA9iVfMpbcuxTCo/r9ilrsVdiHBFQv0sTW8WM8cAJMA8LfaWmZMfkLaA01k842d1Trvk0d4IYb54pb9mPFVbugrLzzn73i6Sdn20FJEEx5G7ygDe+zx7zbaKc2Jn9gQBSePKEm4vJm4X2m35er7zZhX+J9N39jflSXFt1X3bgjiGgj9lAwGCM2NS4t1NCU3ZQEyH+0XtuV1ADAHIlH25VA6oDZaPv8C3rM5</vt:lpwstr>
  </property>
  <property fmtid="{D5CDD505-2E9C-101B-9397-08002B2CF9AE}" pid="50" name="x1ye=51">
    <vt:lpwstr>0lKKx8Kc6xdRMC0fSnGOptuvJLjmtBtx9tdMGYbrMrnDunI9pZtCFk/bCgYKNGFPhK75lHoANkSUm1mPz393C5UeO+9UA2tRJdYvq+GQ2UEeajV/fZGKbVIWow8OP/CHLWg7bjrWHW6daYDjwi0EVQeljdZAj12kECEMesbw4owoV1Kmt53JSDCv7Qg7we9BsYJipfBMz0Y3cBq8H8N9XFNPtWf8knrn2jcAaIYeRUO4CeMZqV84a38VAVxd7ua</vt:lpwstr>
  </property>
  <property fmtid="{D5CDD505-2E9C-101B-9397-08002B2CF9AE}" pid="51" name="x1ye=52">
    <vt:lpwstr>2qR2kkPMflozwxfqO3i1/I38/khzAO5ResxaSxhlMlCJUS1SyMIwsQh66hvqniwSS7x1klCv/rYWcyrDcz3c8qEWRRT3VYW2n/iHIyGfcn1zAvxqjHNJBMqrkbc9aQLtUv1EGz+lWzUJPAEt/LAIHYvQ9onetdJ8Zzw+y1WTsIbyVnh9bXE6vBzg+q/P4YaCS25vthKWeJMXD/pt8IXNSE8qn6bAGl8FxK0vhs36EbbHXRLULQGBmzqkjjLdF7J</vt:lpwstr>
  </property>
  <property fmtid="{D5CDD505-2E9C-101B-9397-08002B2CF9AE}" pid="52" name="x1ye=53">
    <vt:lpwstr>ysZ1Avyziz2XAKhkN6vG7Iw0MReNxomvkM2R/FL+ETUjjWoRKwTnK+MbbWDqkDHB6A9nkQSc0sge63cV7dfMqjkjYiJDSBp4EjZWuXOaEumUR+t/gMY0Xy2bX8VmLo+pw4FGVkD+e+0RPhYPJC0HqyPVCm3EIjii1BwezcUoRWratLufnB/uJ3sFvT1pNmm1d7w9UDAlSrxn93zedZUKDniESva+CZLmdwuJDOT8wPEcXCrOZskBSsLjiNVsyb5</vt:lpwstr>
  </property>
  <property fmtid="{D5CDD505-2E9C-101B-9397-08002B2CF9AE}" pid="53" name="x1ye=54">
    <vt:lpwstr>hyw/VoeBMQERWPV0EAi/pDqsbE5Rq+aH/t6fKha3vzQNh4aQMAcHrhfQaJJ0mBeMwFQaqm8OFdzVi1QSlwSyuvbqewnKxU99tlobUkrbophDMEyXBQINkkmc7fcbt97vi+JjVrLyxmDdDUt5DWdjRCRapkt2TCQ5EJkGfFyctZfkS5t9ZoqXMErRvfjt+6YX1ZxnHI/97p5EUw9VI13S7Ip9H9BRlwUGEwNBjfhT+ZRjv0MNCFUiWWF+hI5SyYQ</vt:lpwstr>
  </property>
  <property fmtid="{D5CDD505-2E9C-101B-9397-08002B2CF9AE}" pid="54" name="x1ye=55">
    <vt:lpwstr>1TAWRexSb5DGFahiNb6tzJVpJAHBsgYV7GlX2ybwHkJVxzHSM/mGepIjRyk6quUU1sxHXaOtJr/EPwcUnEkqn3+Wd9SB7GBZKjPgDXuSrehzdDNz/Hp7WvUi4RRG/379s5QUtL2cWjTQuZV1Bu0MBz6Jl0FkOuDRggEHlrWztfGRbJaSKu6pRHDyZheJEeyEptkX1H5XXSLsheyJmNgtOA0tqMFYL1s0C3Ts0lIX7ZFownnw+V6IfkgcwqyIF/W</vt:lpwstr>
  </property>
  <property fmtid="{D5CDD505-2E9C-101B-9397-08002B2CF9AE}" pid="55" name="x1ye=56">
    <vt:lpwstr>2+vj2q7nd0NPqeG9IyeYlxwOhEA3vhvQpx4gIS3aruuTmtl7RBk/NHm9vfcp1xP7RYHFKdLDX/j9yW4mckjqmyehbT8Y84Sg8OGmLl5WKaXKn2Pqif4wIo7IXMcdpzwx5KeNRh3c8JJRI1sfF3+yBauJSP6Th968+VNs2r2PZlmVNOyiNtlofv4ev54nSAOebwshn30LGn88zyAH8T5LKx7de0/6Pd8VTt9V9HOcokmV/mq2sx3edzwVgwqqfnc</vt:lpwstr>
  </property>
  <property fmtid="{D5CDD505-2E9C-101B-9397-08002B2CF9AE}" pid="56" name="x1ye=57">
    <vt:lpwstr>eOB+/NNgq17D1wxATc/m7bEkpMKjE05KwPRAnz+E+0rAW2fD0eIhIcLzSK8BnsbtI9d/9fjYzyY6HKlQzr2OxBl/nC4PIM7RgP9jlgFOOusMMSFzN1GhE/j0UptfcTZVPSSseib6iOsZZ9AuvlRBZhpPDD+c45bHRPuj2RmUr9gQzwrh9uhH3v6RadvZg01RM8hwRJGYSvbz1YdOdx/X5hd/1K9ft8SOeIw/t0OxFV6bVcJBEvQc1+MdLjXe6Zy</vt:lpwstr>
  </property>
  <property fmtid="{D5CDD505-2E9C-101B-9397-08002B2CF9AE}" pid="57" name="x1ye=58">
    <vt:lpwstr>m+7itNH+qjS8TLj6ivtCS1aivTOH/PSBGVZ8mfApKxFLUkuywcwolnE9uOmMIRdyIu8ZptC6zPg4BJASi+ny4FKceysQTPHhNqjO1Zz1NvXIhoLO70fpDvixR6sFjFYqvVRpbH+DTspug3tVh7+L2lNme9KtoAKX/uWfc1rgQt4wLM8uFtfwrHNMJ/Yu60puDsk+iCh3aerm/B1OhrdraprMxrk7Z8iE1y5EPKRkDAu8akGQ3hdprw9WdPJXj3b</vt:lpwstr>
  </property>
  <property fmtid="{D5CDD505-2E9C-101B-9397-08002B2CF9AE}" pid="58" name="x1ye=59">
    <vt:lpwstr>+Nkyi9XkS6mj8O8kR8+1htmZIj5h0y/gTFC0pnYhAD0Ys7NbQvYj8O4Mv9ONNnyaIji3+twNm1Yv+YqGW2oyaRgNj5rZrDY/27g5H4UFmrb5kuPwbkofkqVjWrz7NZB0ccvba4wcXz3Dr2rZL/XaxaREs77E97ZX18KpRmNnhfa6PfCFOY73Z4AmCvl6xULwzv9tk4CvhLVOcjhPEtDTOkUWnRelt+w2kAjQWw58qmNY069+z1Oo/rj1ELkS4W2</vt:lpwstr>
  </property>
  <property fmtid="{D5CDD505-2E9C-101B-9397-08002B2CF9AE}" pid="59" name="x1ye=6">
    <vt:lpwstr>zsX0Nnsxi9QWl3GMOaLQCMJ47+fuajyZiC5U/DZbyYo4S/Lgj0wD5oweGRCDfvsNUUIc8dfWX5B1/+0lyR3MtlXqJtAor6sxGbLIVduqV6Cnv8HG0afW1dKvUPnml+TkSU1iIu9Cs/41cVys8yS4yhfFTGm23Jijg8q25WFIGGCZN8e5jwRibk2JxQMYuez383f6li/AR5QIucOz/B+gQe/4WUFKHnBWSyT1BA2IbER/oOvnX2KUoUjVf030/Gs</vt:lpwstr>
  </property>
  <property fmtid="{D5CDD505-2E9C-101B-9397-08002B2CF9AE}" pid="60" name="x1ye=60">
    <vt:lpwstr>J7tYkwjJYTkgQFVQIpN1cKOYTjKtn7KAmpx4Pg/3bFn3pbkoDYPo4cC7Vehu9tUCBoEiXYfxJPRHNWGCSR3AgObFZH7L58Jh8D5KALexvSiuk4guINtAfbqO1EWwCkPSXbHi+utgO2ndCf09BP09rYOhM8hGLF4uR9yATzTyw4leia/++7EgxjEtdxQ44zfZW8vsqJtgi10HpOREvd2Ynr3fA+2fDgJI689Ga4giWOcZPE9GV1qI0DEjavyesH1</vt:lpwstr>
  </property>
  <property fmtid="{D5CDD505-2E9C-101B-9397-08002B2CF9AE}" pid="61" name="x1ye=61">
    <vt:lpwstr>ZglZuEwWdDhsvY0k1cB0/aNEOl0KHPYD8yHbZ3gPB1JsvNOqMKxWwdHJtaaU2Vow13qqI6TC+Oqnq+ig12osUoJ0eNBKRxnWeYWCGwyWMwCT3m1dGP6nBQanJG7TUgrO8GFS0I1RY9ux3+IBowG6lhhP4Gw08ruQKddYH+AZyidi4BP7IPnnP05xcXlqtbU0gnVGQ/KfV8yndMbsh5v7232ltXNIpqUX3W5jGRcfG2OqkEDrogir7e/dRzxBuuh</vt:lpwstr>
  </property>
  <property fmtid="{D5CDD505-2E9C-101B-9397-08002B2CF9AE}" pid="62" name="x1ye=62">
    <vt:lpwstr>OPFAQVya9YzNdzsN4Cl1C+V5KXY0EerY9rFouL8kl0mx25WYujIeUNWYYZ2U2w4U6/vjwa4YcmojvnHLmlD0z9yUUnkKM01A4yAyJ2EEUulK6latYJAXcTwE0MsVGg0TX57FTBC35g/oNm31TsjEKB/es9tCC2VlhXxurVL+EElZc9BRPlpE1iGbys8GRD7aUv0TiEXghIlfBWZgwD6eN9Ag9uH/bARZAbfLkb312q7zNr8Jlr1CAJWr2BpSVlV</vt:lpwstr>
  </property>
  <property fmtid="{D5CDD505-2E9C-101B-9397-08002B2CF9AE}" pid="63" name="x1ye=63">
    <vt:lpwstr>lee5CIy+Fsv8QU1FszPcLw5MFFKBuDmVE+4sim52IyD+EaPD/+EvjKvkI9BCYABayBG86EunEUs+GR0v3BI85yrp9aGqou4RWu6csYwiES0lfSJuJkPzx3eusLORvoaZ0Gj7ZwicEOHstH29Y4fRfoHcBcY4H8T/ltdrjt1ogPBm3JcSgHHmDIOSk59PgroygKcIue8DD8QOtYRWXHZlmP0E/SLkNh0xnzDaSuGQG/aQ6JnDzxdxMNWyjl/2NHX</vt:lpwstr>
  </property>
  <property fmtid="{D5CDD505-2E9C-101B-9397-08002B2CF9AE}" pid="64" name="x1ye=64">
    <vt:lpwstr>OfV+RCSqhk6bhHQl6t83khBd4wNIeaKEhVVeP1jFfvNC6HADkZm9a9pRAnrjtD8+iPanHQOF13OAPv8IEMFCCGxCnrnONE+lR5iqdV1niLxaKAOL02iuolPjTHbBSz5YquD69Dmuw7sO2S2GG+sZxXk1XYQnHlaMwyEhc0VIrFVshQ0oHoCe0D1x89EIqq1icu67tbEkdK6hzUa7V/ErxAAl4vHud+DrAIru7Cb8ukhUznF7RR8/gbVowGbRnxm</vt:lpwstr>
  </property>
  <property fmtid="{D5CDD505-2E9C-101B-9397-08002B2CF9AE}" pid="65" name="x1ye=65">
    <vt:lpwstr>VxOKue9JPriPw2N4JeNitGNGr9C/XjDbLboTa4BtzmAgVMN9Lh+s9/CZKvtZPpo43DpW9KH4HtQfMXJal7XqYYkgrwEkDMkc1rfELBlHpu+q7vQVwMb/yifs2XiA4ImJIjL2UCOnV7gSATIvZv3M1AQQEO8xXlFDv8nK6THEnAnVjxgE3sDvxRqBJPD7vxsetppRRGaYpan0ULfJTOwQRQ3D18jzc6lNE/n6i7WsvtKn6UQboFMnKBJKce7+QaH</vt:lpwstr>
  </property>
  <property fmtid="{D5CDD505-2E9C-101B-9397-08002B2CF9AE}" pid="66" name="x1ye=66">
    <vt:lpwstr>Ay9r3bk33ecB64xqiYyuZvPEsD1NBEDvtJfedAm1eeOvGLoK+6xhtFdmWQomB2fR8Clftpx9tqURIqVGs2R7aZMpRXj228qABpxNZdj47XnnjV74rmC3/NfpKbn8EWJ03nlZlpVFGioboBHwiFFEG013Q+obpeetT+CRX+BdHXnluoKTILfRufFcv979F8599/rAsK3sxBAAA=</vt:lpwstr>
  </property>
  <property fmtid="{D5CDD505-2E9C-101B-9397-08002B2CF9AE}" pid="67" name="x1ye=7">
    <vt:lpwstr>Xuik59vSjVcVYF0XAQaIItGLXTbV5EMxb1nTwXZL2ixpKOLv8gSoh1KBYWGx8L/ZcvWVMGcbwSZ25+8MXA5/IQj+KAxoQOu7XuOVHlje03OXuKAuCYJYX7ujOog/7OZfC/1NQ+xBVfQ2oKNA/FQYmjIQfNdmBvPZqfFxVOtVapHtIEjnieLN0/WR1VI7jx7Fpr6ZZxS1rLFCooDr1i0jfpvyk7kXtdlPoDTjy6fMwVDJI3vuSp6x35DNhc8OIjl</vt:lpwstr>
  </property>
  <property fmtid="{D5CDD505-2E9C-101B-9397-08002B2CF9AE}" pid="68" name="x1ye=8">
    <vt:lpwstr>8MvwZCekLOyZoLnKaZ9LNiE6F5f2bsrQbS1B1Q/ZVrQbHjBBLjlbuxljfedGRG0OWcfrGqHyqj7n3s1DQoSSRzDmdd9FhoaOI3vhUHiE0k5u7KFTl+0gJH6xdUr3b/CjeGLV7fZZAuWtlUCmT1xMGk6vt983qCeK5aZMw2sQsjSqmOZIEO/oAKibXEumlZVhrshM7s0ZHlc3WoS1pXR+c3my3RAVVLUfLmQBB+QETDX+t51dBmeIT2YMM4kHql6</vt:lpwstr>
  </property>
  <property fmtid="{D5CDD505-2E9C-101B-9397-08002B2CF9AE}" pid="69" name="x1ye=9">
    <vt:lpwstr>OgASeEJMbMFcgbAfkGKqvZODb+MZe1JQp8nABEhuU6Ra803CSF1PIlur87q+zWFk/LuFGlxu/n/oStWNZqi1Pqbp+11+LGvxhdrMHDh2pNCVCzGwWBChJw3jMbmxRsJxZGfJq3iOG1tzSnTAjWYkKCGKwYwZs8ITwaR/4HTzPce70KMjoW6qg3/ArdhTIpFvX+cwETdHq9+trQEKVAX8cP73ujLAlbO+H0upnOqR1rNSoysX3o+guZg2e2Qkkmv</vt:lpwstr>
  </property>
</Properties>
</file>