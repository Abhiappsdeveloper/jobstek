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ackground w:color="FFFFFF"/>
  <w:body>
    <w:p w14:paraId="4E8514E2" w14:textId="06454CD1" w:rsidR="00BF21A3" w:rsidRPr="00BF21A3" w:rsidRDefault="00476C65" w:rsidP="00BF21A3">
      <w:pPr>
        <w:jc w:val="right"/>
        <w:rPr>
          <w:rFonts w:asciiTheme="minorHAnsi" w:hAnsiTheme="minorHAnsi" w:cstheme="minorHAnsi"/>
          <w:lang w:val="en-IN" w:eastAsia="en-IN"/>
        </w:rPr>
      </w:pPr>
      <w:r w:rsidRPr="009B4082">
        <w:rPr>
          <w:rFonts w:asciiTheme="minorHAnsi" w:hAnsiTheme="minorHAnsi" w:cstheme="minorHAnsi"/>
          <w:b/>
          <w:bCs/>
          <w:noProof/>
          <w:sz w:val="28"/>
          <w:szCs w:val="28"/>
        </w:rPr>
        <w:drawing>
          <wp:inline distT="0" distB="0" distL="0" distR="0" wp14:anchorId="3EBD842D" wp14:editId="07847DBB">
            <wp:extent cx="634562" cy="621273"/>
            <wp:effectExtent l="0" t="0" r="0" b="7620"/>
            <wp:docPr id="10167737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3422" cy="62994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B4082">
        <w:rPr>
          <w:rFonts w:asciiTheme="minorHAnsi" w:hAnsiTheme="minorHAnsi" w:cstheme="minorHAnsi"/>
          <w:lang w:val="en-IN" w:eastAsia="en-IN"/>
        </w:rPr>
        <w:t xml:space="preserve"> </w:t>
      </w:r>
      <w:r w:rsidRPr="009B4082">
        <w:rPr>
          <w:rFonts w:asciiTheme="minorHAnsi" w:hAnsiTheme="minorHAnsi" w:cstheme="minorHAnsi"/>
          <w:noProof/>
        </w:rPr>
        <w:drawing>
          <wp:inline distT="0" distB="0" distL="0" distR="0" wp14:anchorId="00D81813" wp14:editId="7D2039A9">
            <wp:extent cx="634562" cy="621838"/>
            <wp:effectExtent l="0" t="0" r="0" b="6985"/>
            <wp:docPr id="1935020421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1410" cy="6481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B4082">
        <w:rPr>
          <w:rFonts w:asciiTheme="minorHAnsi" w:hAnsiTheme="minorHAnsi" w:cstheme="minorHAnsi"/>
          <w:lang w:val="en-IN" w:eastAsia="en-IN"/>
        </w:rPr>
        <w:t xml:space="preserve"> </w:t>
      </w:r>
      <w:r w:rsidRPr="009B4082">
        <w:rPr>
          <w:rFonts w:asciiTheme="minorHAnsi" w:hAnsiTheme="minorHAnsi" w:cstheme="minorHAnsi"/>
          <w:noProof/>
        </w:rPr>
        <w:drawing>
          <wp:inline distT="0" distB="0" distL="0" distR="0" wp14:anchorId="58510167" wp14:editId="36AFBF49">
            <wp:extent cx="633958" cy="621665"/>
            <wp:effectExtent l="0" t="0" r="0" b="6985"/>
            <wp:docPr id="132299753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8545" cy="645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BF21A3" w:rsidRPr="00BF21A3">
        <w:rPr>
          <w:rFonts w:asciiTheme="minorHAnsi" w:hAnsiTheme="minorHAnsi" w:cstheme="minorHAnsi"/>
          <w:noProof/>
          <w:lang w:val="en-IN" w:eastAsia="en-IN"/>
        </w:rPr>
        <w:drawing>
          <wp:inline distT="0" distB="0" distL="0" distR="0" wp14:anchorId="33E0B4CE" wp14:editId="2B95746D">
            <wp:extent cx="647700" cy="635145"/>
            <wp:effectExtent l="0" t="0" r="0" b="0"/>
            <wp:docPr id="155648208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9321" cy="65634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26FD88" w14:textId="627EF7F8" w:rsidR="009B4082" w:rsidRDefault="009B4082" w:rsidP="009B4082">
      <w:pPr>
        <w:jc w:val="right"/>
        <w:rPr>
          <w:rFonts w:asciiTheme="minorHAnsi" w:hAnsiTheme="minorHAnsi" w:cstheme="minorHAnsi"/>
          <w:lang w:val="en-IN" w:eastAsia="en-IN"/>
        </w:rPr>
      </w:pPr>
    </w:p>
    <w:p w14:paraId="19F3280A" w14:textId="48ED140C" w:rsidR="00C34C49" w:rsidRPr="009B4082" w:rsidRDefault="00000000" w:rsidP="009B4082">
      <w:pPr>
        <w:jc w:val="center"/>
        <w:rPr>
          <w:rFonts w:asciiTheme="minorHAnsi" w:hAnsiTheme="minorHAnsi" w:cstheme="minorHAnsi"/>
        </w:rPr>
      </w:pPr>
      <w:r w:rsidRPr="009B4082">
        <w:rPr>
          <w:rStyle w:val="span"/>
          <w:rFonts w:asciiTheme="minorHAnsi" w:eastAsia="Palatino Linotype" w:hAnsiTheme="minorHAnsi" w:cstheme="minorHAnsi"/>
          <w:b/>
          <w:bCs/>
          <w:smallCaps/>
          <w:sz w:val="48"/>
          <w:szCs w:val="48"/>
        </w:rPr>
        <w:t>SAI MUDDAGOUNI</w:t>
      </w:r>
    </w:p>
    <w:p w14:paraId="2053BD82" w14:textId="54D916D5" w:rsidR="00C34C49" w:rsidRPr="009B4082" w:rsidRDefault="00C34C49" w:rsidP="009B4082">
      <w:pPr>
        <w:pStyle w:val="divdocumentdivlowerborder"/>
        <w:jc w:val="center"/>
        <w:rPr>
          <w:rFonts w:asciiTheme="minorHAnsi" w:eastAsia="Palatino Linotype" w:hAnsiTheme="minorHAnsi" w:cstheme="minorHAnsi"/>
        </w:rPr>
      </w:pPr>
    </w:p>
    <w:p w14:paraId="77675E5B" w14:textId="4A47AB8B" w:rsidR="00C34C49" w:rsidRPr="009B4082" w:rsidRDefault="00000000" w:rsidP="009B4082">
      <w:pPr>
        <w:pStyle w:val="div"/>
        <w:spacing w:line="0" w:lineRule="atLeast"/>
        <w:jc w:val="center"/>
        <w:rPr>
          <w:rFonts w:asciiTheme="minorHAnsi" w:eastAsia="Palatino Linotype" w:hAnsiTheme="minorHAnsi" w:cstheme="minorHAnsi"/>
          <w:sz w:val="0"/>
          <w:szCs w:val="0"/>
        </w:rPr>
      </w:pPr>
      <w:r w:rsidRPr="009B4082">
        <w:rPr>
          <w:rStyle w:val="divaddresslinth-child1bulletspan"/>
          <w:rFonts w:asciiTheme="minorHAnsi" w:eastAsia="Palatino Linotype" w:hAnsiTheme="minorHAnsi" w:cstheme="minorHAnsi"/>
        </w:rPr>
        <w:t>• </w:t>
      </w:r>
      <w:r w:rsidRPr="009B4082">
        <w:rPr>
          <w:rStyle w:val="documentzipsuffix"/>
          <w:rFonts w:asciiTheme="minorHAnsi" w:eastAsia="Palatino Linotype" w:hAnsiTheme="minorHAnsi" w:cstheme="minorHAnsi"/>
        </w:rPr>
        <w:t> </w:t>
      </w:r>
      <w:r w:rsidRPr="009B4082">
        <w:rPr>
          <w:rStyle w:val="span"/>
          <w:rFonts w:asciiTheme="minorHAnsi" w:eastAsia="Palatino Linotype" w:hAnsiTheme="minorHAnsi" w:cstheme="minorHAnsi"/>
          <w:sz w:val="22"/>
          <w:szCs w:val="22"/>
        </w:rPr>
        <w:t>D</w:t>
      </w:r>
      <w:r w:rsidR="000008C3" w:rsidRPr="009B4082">
        <w:rPr>
          <w:rStyle w:val="span"/>
          <w:rFonts w:asciiTheme="minorHAnsi" w:eastAsia="Palatino Linotype" w:hAnsiTheme="minorHAnsi" w:cstheme="minorHAnsi"/>
          <w:sz w:val="22"/>
          <w:szCs w:val="22"/>
        </w:rPr>
        <w:t>allas</w:t>
      </w:r>
      <w:r w:rsidRPr="009B4082">
        <w:rPr>
          <w:rStyle w:val="span"/>
          <w:rFonts w:asciiTheme="minorHAnsi" w:eastAsia="Palatino Linotype" w:hAnsiTheme="minorHAnsi" w:cstheme="minorHAnsi"/>
          <w:sz w:val="22"/>
          <w:szCs w:val="22"/>
        </w:rPr>
        <w:t>, TX</w:t>
      </w:r>
      <w:r w:rsidRPr="009B4082">
        <w:rPr>
          <w:rStyle w:val="divaddressli"/>
          <w:rFonts w:asciiTheme="minorHAnsi" w:eastAsia="Palatino Linotype" w:hAnsiTheme="minorHAnsi" w:cstheme="minorHAnsi"/>
        </w:rPr>
        <w:t xml:space="preserve"> </w:t>
      </w:r>
      <w:r w:rsidRPr="009B4082">
        <w:rPr>
          <w:rStyle w:val="span"/>
          <w:rFonts w:asciiTheme="minorHAnsi" w:eastAsia="Palatino Linotype" w:hAnsiTheme="minorHAnsi" w:cstheme="minorHAnsi"/>
          <w:sz w:val="22"/>
          <w:szCs w:val="22"/>
        </w:rPr>
        <w:t>• 945</w:t>
      </w:r>
      <w:r w:rsidRPr="009B4082">
        <w:rPr>
          <w:rStyle w:val="span"/>
          <w:rFonts w:asciiTheme="minorHAnsi" w:eastAsia="Palatino Linotype" w:hAnsiTheme="minorHAnsi" w:cstheme="minorHAnsi"/>
          <w:sz w:val="22"/>
          <w:szCs w:val="22"/>
        </w:rPr>
        <w:noBreakHyphen/>
        <w:t>400</w:t>
      </w:r>
      <w:r w:rsidRPr="009B4082">
        <w:rPr>
          <w:rStyle w:val="span"/>
          <w:rFonts w:asciiTheme="minorHAnsi" w:eastAsia="Palatino Linotype" w:hAnsiTheme="minorHAnsi" w:cstheme="minorHAnsi"/>
          <w:sz w:val="22"/>
          <w:szCs w:val="22"/>
        </w:rPr>
        <w:noBreakHyphen/>
        <w:t>7879 • saimuddagouni@gmail.com</w:t>
      </w:r>
      <w:r w:rsidRPr="009B4082">
        <w:rPr>
          <w:rStyle w:val="divaddressli"/>
          <w:rFonts w:asciiTheme="minorHAnsi" w:eastAsia="Palatino Linotype" w:hAnsiTheme="minorHAnsi" w:cstheme="minorHAnsi"/>
        </w:rPr>
        <w:t xml:space="preserve"> </w:t>
      </w:r>
      <w:r w:rsidRPr="009B4082">
        <w:rPr>
          <w:rStyle w:val="span"/>
          <w:rFonts w:asciiTheme="minorHAnsi" w:eastAsia="Palatino Linotype" w:hAnsiTheme="minorHAnsi" w:cstheme="minorHAnsi"/>
          <w:sz w:val="22"/>
          <w:szCs w:val="22"/>
        </w:rPr>
        <w:t>• </w:t>
      </w:r>
      <w:r w:rsidRPr="009B4082">
        <w:rPr>
          <w:rStyle w:val="documenttxtBold"/>
          <w:rFonts w:asciiTheme="minorHAnsi" w:eastAsia="Palatino Linotype" w:hAnsiTheme="minorHAnsi" w:cstheme="minorHAnsi"/>
        </w:rPr>
        <w:t>WWW: </w:t>
      </w:r>
      <w:hyperlink r:id="rId11" w:history="1">
        <w:r w:rsidR="00C34C49" w:rsidRPr="009B4082">
          <w:rPr>
            <w:rStyle w:val="a"/>
            <w:rFonts w:asciiTheme="minorHAnsi" w:eastAsia="Palatino Linotype" w:hAnsiTheme="minorHAnsi" w:cstheme="minorHAnsi"/>
            <w:color w:val="0000EE"/>
            <w:sz w:val="22"/>
            <w:szCs w:val="22"/>
            <w:u w:val="single" w:color="0000EE"/>
          </w:rPr>
          <w:t>Online Profile</w:t>
        </w:r>
      </w:hyperlink>
      <w:r w:rsidRPr="009B4082">
        <w:rPr>
          <w:rStyle w:val="span"/>
          <w:rFonts w:asciiTheme="minorHAnsi" w:eastAsia="Palatino Linotype" w:hAnsiTheme="minorHAnsi" w:cstheme="minorHAnsi"/>
          <w:sz w:val="22"/>
          <w:szCs w:val="22"/>
        </w:rPr>
        <w:t xml:space="preserve"> • </w:t>
      </w:r>
      <w:r w:rsidRPr="009B4082">
        <w:rPr>
          <w:rStyle w:val="documenttxtBold"/>
          <w:rFonts w:asciiTheme="minorHAnsi" w:eastAsia="Palatino Linotype" w:hAnsiTheme="minorHAnsi" w:cstheme="minorHAnsi"/>
        </w:rPr>
        <w:t>WWW: </w:t>
      </w:r>
      <w:r w:rsidRPr="009B4082">
        <w:rPr>
          <w:rStyle w:val="span"/>
          <w:rFonts w:asciiTheme="minorHAnsi" w:eastAsia="Palatino Linotype" w:hAnsiTheme="minorHAnsi" w:cstheme="minorHAnsi"/>
          <w:sz w:val="22"/>
          <w:szCs w:val="22"/>
        </w:rPr>
        <w:t>www.linkedin.com/in/sai</w:t>
      </w:r>
      <w:r w:rsidRPr="009B4082">
        <w:rPr>
          <w:rStyle w:val="span"/>
          <w:rFonts w:asciiTheme="minorHAnsi" w:eastAsia="Palatino Linotype" w:hAnsiTheme="minorHAnsi" w:cstheme="minorHAnsi"/>
          <w:sz w:val="22"/>
          <w:szCs w:val="22"/>
        </w:rPr>
        <w:noBreakHyphen/>
        <w:t>muddagouni</w:t>
      </w:r>
      <w:r w:rsidRPr="009B4082">
        <w:rPr>
          <w:rStyle w:val="span"/>
          <w:rFonts w:asciiTheme="minorHAnsi" w:eastAsia="Palatino Linotype" w:hAnsiTheme="minorHAnsi" w:cstheme="minorHAnsi"/>
          <w:sz w:val="22"/>
          <w:szCs w:val="22"/>
        </w:rPr>
        <w:noBreakHyphen/>
        <w:t>9078b7212</w:t>
      </w:r>
    </w:p>
    <w:p w14:paraId="539BC9A2" w14:textId="77777777" w:rsidR="00C34C49" w:rsidRPr="009B4082" w:rsidRDefault="00000000" w:rsidP="009B4082">
      <w:pPr>
        <w:pStyle w:val="divdocumentdivsectiontitle"/>
        <w:spacing w:before="240" w:after="200"/>
        <w:jc w:val="both"/>
        <w:rPr>
          <w:rFonts w:asciiTheme="minorHAnsi" w:eastAsia="Palatino Linotype" w:hAnsiTheme="minorHAnsi" w:cstheme="minorHAnsi"/>
          <w:b/>
          <w:bCs/>
        </w:rPr>
      </w:pPr>
      <w:r w:rsidRPr="009B4082">
        <w:rPr>
          <w:rFonts w:asciiTheme="minorHAnsi" w:eastAsia="Palatino Linotype" w:hAnsiTheme="minorHAnsi" w:cstheme="minorHAnsi"/>
          <w:b/>
          <w:bCs/>
        </w:rPr>
        <w:t>Professional Summary</w:t>
      </w:r>
    </w:p>
    <w:p w14:paraId="7F4DDC38" w14:textId="340504F4" w:rsidR="009B4082" w:rsidRPr="009B4082" w:rsidRDefault="00BF21A3" w:rsidP="009B4082">
      <w:pPr>
        <w:pStyle w:val="divdocumentdivsectiontitle"/>
        <w:numPr>
          <w:ilvl w:val="0"/>
          <w:numId w:val="10"/>
        </w:numPr>
        <w:spacing w:before="240" w:after="200" w:line="240" w:lineRule="auto"/>
        <w:ind w:left="720"/>
        <w:jc w:val="both"/>
        <w:rPr>
          <w:rFonts w:asciiTheme="minorHAnsi" w:eastAsia="Palatino Linotype" w:hAnsiTheme="minorHAnsi" w:cstheme="minorHAnsi"/>
          <w:color w:val="auto"/>
          <w:sz w:val="24"/>
          <w:szCs w:val="24"/>
        </w:rPr>
      </w:pPr>
      <w:r>
        <w:rPr>
          <w:rFonts w:asciiTheme="minorHAnsi" w:eastAsia="Palatino Linotype" w:hAnsiTheme="minorHAnsi" w:cstheme="minorHAnsi"/>
          <w:color w:val="auto"/>
          <w:sz w:val="24"/>
          <w:szCs w:val="24"/>
        </w:rPr>
        <w:t>4</w:t>
      </w:r>
      <w:r w:rsidR="009B4082" w:rsidRPr="009B4082">
        <w:rPr>
          <w:rFonts w:asciiTheme="minorHAnsi" w:eastAsia="Palatino Linotype" w:hAnsiTheme="minorHAnsi" w:cstheme="minorHAnsi"/>
          <w:color w:val="auto"/>
          <w:sz w:val="24"/>
          <w:szCs w:val="24"/>
        </w:rPr>
        <w:t>x Salesforce Certified Administrator</w:t>
      </w:r>
      <w:r w:rsidR="009B4082">
        <w:rPr>
          <w:rFonts w:asciiTheme="minorHAnsi" w:eastAsia="Palatino Linotype" w:hAnsiTheme="minorHAnsi" w:cstheme="minorHAnsi"/>
          <w:color w:val="auto"/>
          <w:sz w:val="24"/>
          <w:szCs w:val="24"/>
        </w:rPr>
        <w:t xml:space="preserve">/Developer </w:t>
      </w:r>
      <w:r w:rsidR="009B4082" w:rsidRPr="009B4082">
        <w:rPr>
          <w:rFonts w:asciiTheme="minorHAnsi" w:eastAsia="Palatino Linotype" w:hAnsiTheme="minorHAnsi" w:cstheme="minorHAnsi"/>
          <w:color w:val="auto"/>
          <w:sz w:val="24"/>
          <w:szCs w:val="24"/>
        </w:rPr>
        <w:t>with over 2 years of experience in customizing, implementing, and maintaining Salesforce solutions, including custom objects, fields, Page layouts, workflows, validation rules, approval processes, reports and dashboards.</w:t>
      </w:r>
    </w:p>
    <w:p w14:paraId="3F614A05" w14:textId="48AEBDE2" w:rsidR="009B4082" w:rsidRPr="009B4082" w:rsidRDefault="009B4082" w:rsidP="009B4082">
      <w:pPr>
        <w:pStyle w:val="divdocumentdivsectiontitle"/>
        <w:numPr>
          <w:ilvl w:val="0"/>
          <w:numId w:val="10"/>
        </w:numPr>
        <w:spacing w:before="240" w:after="200" w:line="240" w:lineRule="auto"/>
        <w:ind w:left="720"/>
        <w:jc w:val="both"/>
        <w:rPr>
          <w:rFonts w:asciiTheme="minorHAnsi" w:eastAsia="Palatino Linotype" w:hAnsiTheme="minorHAnsi" w:cstheme="minorHAnsi"/>
          <w:color w:val="auto"/>
          <w:sz w:val="24"/>
          <w:szCs w:val="24"/>
        </w:rPr>
      </w:pPr>
      <w:r w:rsidRPr="009B4082">
        <w:rPr>
          <w:rFonts w:asciiTheme="minorHAnsi" w:eastAsia="Palatino Linotype" w:hAnsiTheme="minorHAnsi" w:cstheme="minorHAnsi"/>
          <w:color w:val="auto"/>
          <w:sz w:val="24"/>
          <w:szCs w:val="24"/>
        </w:rPr>
        <w:t>Proficient in Apex (classes, triggers) and Visualforce for custom functionality, with expertise in Lightning Web Components (LWC) and SOQL/SOSL for effective data manipulation within governor limits.</w:t>
      </w:r>
    </w:p>
    <w:p w14:paraId="45A117B1" w14:textId="77777777" w:rsidR="009B4082" w:rsidRPr="009B4082" w:rsidRDefault="009B4082" w:rsidP="009B4082">
      <w:pPr>
        <w:pStyle w:val="divdocumentdivsectiontitle"/>
        <w:numPr>
          <w:ilvl w:val="0"/>
          <w:numId w:val="10"/>
        </w:numPr>
        <w:spacing w:before="240" w:after="200" w:line="240" w:lineRule="auto"/>
        <w:ind w:left="720"/>
        <w:jc w:val="both"/>
        <w:rPr>
          <w:rFonts w:asciiTheme="minorHAnsi" w:eastAsia="Palatino Linotype" w:hAnsiTheme="minorHAnsi" w:cstheme="minorHAnsi"/>
          <w:color w:val="auto"/>
          <w:sz w:val="24"/>
          <w:szCs w:val="24"/>
        </w:rPr>
      </w:pPr>
      <w:r w:rsidRPr="009B4082">
        <w:rPr>
          <w:rFonts w:asciiTheme="minorHAnsi" w:eastAsia="Palatino Linotype" w:hAnsiTheme="minorHAnsi" w:cstheme="minorHAnsi"/>
          <w:color w:val="auto"/>
          <w:sz w:val="24"/>
          <w:szCs w:val="24"/>
        </w:rPr>
        <w:t>Skilled in integrating Salesforce with SOAP and REST APIs, and proficient in using Salesforce Data Loader for data migration, import, and export tasks.</w:t>
      </w:r>
    </w:p>
    <w:p w14:paraId="0C6D966C" w14:textId="33D350C2" w:rsidR="008E2A84" w:rsidRPr="009B4082" w:rsidRDefault="008E2A84" w:rsidP="009B4082">
      <w:pPr>
        <w:pStyle w:val="divdocumentdivsectiontitle"/>
        <w:numPr>
          <w:ilvl w:val="0"/>
          <w:numId w:val="10"/>
        </w:numPr>
        <w:spacing w:before="240" w:after="200" w:line="240" w:lineRule="auto"/>
        <w:ind w:left="720"/>
        <w:jc w:val="both"/>
        <w:rPr>
          <w:rFonts w:asciiTheme="minorHAnsi" w:eastAsia="Palatino Linotype" w:hAnsiTheme="minorHAnsi" w:cstheme="minorHAnsi"/>
          <w:color w:val="auto"/>
          <w:sz w:val="24"/>
          <w:szCs w:val="24"/>
        </w:rPr>
      </w:pPr>
      <w:r w:rsidRPr="009B4082">
        <w:rPr>
          <w:rFonts w:asciiTheme="minorHAnsi" w:eastAsia="Palatino Linotype" w:hAnsiTheme="minorHAnsi" w:cstheme="minorHAnsi"/>
          <w:color w:val="auto"/>
          <w:sz w:val="24"/>
          <w:szCs w:val="24"/>
        </w:rPr>
        <w:t>Experienced in using Process Builder to automate business processes and enhance operational efficiency.</w:t>
      </w:r>
    </w:p>
    <w:p w14:paraId="71CB606D" w14:textId="51895541" w:rsidR="009B4082" w:rsidRPr="009B4082" w:rsidRDefault="009B4082" w:rsidP="009B4082">
      <w:pPr>
        <w:pStyle w:val="divdocumentdivsectiontitle"/>
        <w:numPr>
          <w:ilvl w:val="0"/>
          <w:numId w:val="10"/>
        </w:numPr>
        <w:spacing w:before="240" w:after="200" w:line="240" w:lineRule="auto"/>
        <w:ind w:left="720"/>
        <w:jc w:val="both"/>
        <w:rPr>
          <w:rFonts w:asciiTheme="minorHAnsi" w:eastAsia="Palatino Linotype" w:hAnsiTheme="minorHAnsi" w:cstheme="minorHAnsi"/>
          <w:color w:val="auto"/>
          <w:sz w:val="24"/>
          <w:szCs w:val="24"/>
        </w:rPr>
      </w:pPr>
      <w:r w:rsidRPr="009B4082">
        <w:rPr>
          <w:rFonts w:asciiTheme="minorHAnsi" w:eastAsia="Palatino Linotype" w:hAnsiTheme="minorHAnsi" w:cstheme="minorHAnsi"/>
          <w:color w:val="auto"/>
          <w:sz w:val="24"/>
          <w:szCs w:val="24"/>
        </w:rPr>
        <w:t>Strong experience in managing user security, access, and permissions through profiles, roles, and permission sets on both Sandbox and Production environments.</w:t>
      </w:r>
    </w:p>
    <w:p w14:paraId="1361D444" w14:textId="6AFD6DE0" w:rsidR="009B4082" w:rsidRPr="009B4082" w:rsidRDefault="009B4082" w:rsidP="009B4082">
      <w:pPr>
        <w:pStyle w:val="divdocumentdivsectiontitle"/>
        <w:numPr>
          <w:ilvl w:val="0"/>
          <w:numId w:val="10"/>
        </w:numPr>
        <w:spacing w:before="240" w:after="200" w:line="240" w:lineRule="auto"/>
        <w:ind w:left="720"/>
        <w:jc w:val="both"/>
        <w:rPr>
          <w:rFonts w:asciiTheme="minorHAnsi" w:eastAsia="Palatino Linotype" w:hAnsiTheme="minorHAnsi" w:cstheme="minorHAnsi"/>
          <w:sz w:val="24"/>
          <w:szCs w:val="24"/>
          <w:lang w:val="en-IN"/>
        </w:rPr>
      </w:pPr>
      <w:r w:rsidRPr="009B4082">
        <w:rPr>
          <w:rFonts w:asciiTheme="minorHAnsi" w:eastAsia="Palatino Linotype" w:hAnsiTheme="minorHAnsi" w:cstheme="minorHAnsi"/>
          <w:color w:val="auto"/>
          <w:sz w:val="24"/>
          <w:szCs w:val="24"/>
          <w:lang w:val="en-IN"/>
        </w:rPr>
        <w:t>Proficient in using tools like Workbench and Salesforce Inspector for troubleshooting and optimizing Salesforce workflows.</w:t>
      </w:r>
    </w:p>
    <w:p w14:paraId="3A1CEEF4" w14:textId="77777777" w:rsidR="009B4082" w:rsidRPr="009B4082" w:rsidRDefault="009B4082" w:rsidP="009B4082">
      <w:pPr>
        <w:pStyle w:val="divdocumentdivsectiontitle"/>
        <w:numPr>
          <w:ilvl w:val="0"/>
          <w:numId w:val="10"/>
        </w:numPr>
        <w:spacing w:before="240" w:after="200" w:line="240" w:lineRule="auto"/>
        <w:ind w:left="720"/>
        <w:jc w:val="both"/>
        <w:rPr>
          <w:rFonts w:asciiTheme="minorHAnsi" w:eastAsia="Palatino Linotype" w:hAnsiTheme="minorHAnsi" w:cstheme="minorHAnsi"/>
          <w:sz w:val="24"/>
          <w:szCs w:val="24"/>
          <w:lang w:val="en-IN"/>
        </w:rPr>
      </w:pPr>
      <w:r w:rsidRPr="009B4082">
        <w:rPr>
          <w:rFonts w:asciiTheme="minorHAnsi" w:eastAsia="Palatino Linotype" w:hAnsiTheme="minorHAnsi" w:cstheme="minorHAnsi"/>
          <w:sz w:val="24"/>
          <w:szCs w:val="24"/>
          <w:lang w:val="en-IN"/>
        </w:rPr>
        <w:t>Hands-on experience managing Partner Communities to foster collaboration and enhance user engagement.</w:t>
      </w:r>
    </w:p>
    <w:p w14:paraId="5BCA9FC8" w14:textId="77777777" w:rsidR="009B4082" w:rsidRDefault="009B4082" w:rsidP="009B4082">
      <w:pPr>
        <w:pStyle w:val="divdocumentdivsectiontitle"/>
        <w:spacing w:before="240" w:after="200"/>
        <w:jc w:val="both"/>
        <w:rPr>
          <w:rFonts w:asciiTheme="minorHAnsi" w:eastAsia="Palatino Linotype" w:hAnsiTheme="minorHAnsi" w:cstheme="minorHAnsi"/>
          <w:b/>
          <w:bCs/>
        </w:rPr>
      </w:pPr>
    </w:p>
    <w:p w14:paraId="1E191AEF" w14:textId="1BD1D44F" w:rsidR="00C34C49" w:rsidRPr="009B4082" w:rsidRDefault="00000000" w:rsidP="009B4082">
      <w:pPr>
        <w:pStyle w:val="divdocumentdivsectiontitle"/>
        <w:spacing w:before="240" w:after="200"/>
        <w:jc w:val="both"/>
        <w:rPr>
          <w:rFonts w:asciiTheme="minorHAnsi" w:eastAsia="Palatino Linotype" w:hAnsiTheme="minorHAnsi" w:cstheme="minorHAnsi"/>
          <w:b/>
          <w:bCs/>
        </w:rPr>
      </w:pPr>
      <w:r w:rsidRPr="009B4082">
        <w:rPr>
          <w:rFonts w:asciiTheme="minorHAnsi" w:eastAsia="Palatino Linotype" w:hAnsiTheme="minorHAnsi" w:cstheme="minorHAnsi"/>
          <w:b/>
          <w:bCs/>
        </w:rPr>
        <w:t>Skills</w:t>
      </w:r>
    </w:p>
    <w:tbl>
      <w:tblPr>
        <w:tblStyle w:val="documentinfoparatable"/>
        <w:tblW w:w="11040" w:type="dxa"/>
        <w:tblCellSpacing w:w="0" w:type="dxa"/>
        <w:tblInd w:w="360" w:type="dxa"/>
        <w:tblLayout w:type="fixed"/>
        <w:tblCellMar>
          <w:left w:w="0" w:type="dxa"/>
          <w:right w:w="0" w:type="dxa"/>
        </w:tblCellMar>
        <w:tblLook w:val="05E0" w:firstRow="1" w:lastRow="1" w:firstColumn="1" w:lastColumn="1" w:noHBand="0" w:noVBand="1"/>
      </w:tblPr>
      <w:tblGrid>
        <w:gridCol w:w="5370"/>
        <w:gridCol w:w="300"/>
        <w:gridCol w:w="5370"/>
      </w:tblGrid>
      <w:tr w:rsidR="00C34C49" w:rsidRPr="009B4082" w14:paraId="03F05C8E" w14:textId="77777777" w:rsidTr="009B4082">
        <w:trPr>
          <w:tblCellSpacing w:w="0" w:type="dxa"/>
        </w:trPr>
        <w:tc>
          <w:tcPr>
            <w:tcW w:w="5370" w:type="dxa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442B12EC" w14:textId="77777777" w:rsidR="00C34C49" w:rsidRPr="009B4082" w:rsidRDefault="00000000" w:rsidP="009B4082">
            <w:pPr>
              <w:pStyle w:val="divdocumentskliSeculli"/>
              <w:numPr>
                <w:ilvl w:val="0"/>
                <w:numId w:val="1"/>
              </w:numPr>
              <w:spacing w:line="400" w:lineRule="atLeast"/>
              <w:ind w:left="200" w:hanging="210"/>
              <w:jc w:val="both"/>
              <w:rPr>
                <w:rStyle w:val="span"/>
                <w:rFonts w:asciiTheme="minorHAnsi" w:eastAsia="Palatino Linotype" w:hAnsiTheme="minorHAnsi" w:cstheme="minorHAnsi"/>
              </w:rPr>
            </w:pPr>
            <w:r w:rsidRPr="009B4082">
              <w:rPr>
                <w:rStyle w:val="span"/>
                <w:rFonts w:asciiTheme="minorHAnsi" w:eastAsia="Palatino Linotype" w:hAnsiTheme="minorHAnsi" w:cstheme="minorHAnsi"/>
                <w:b/>
                <w:bCs/>
              </w:rPr>
              <w:t>CRM</w:t>
            </w:r>
            <w:r w:rsidRPr="009B4082">
              <w:rPr>
                <w:rStyle w:val="span"/>
                <w:rFonts w:asciiTheme="minorHAnsi" w:eastAsia="Palatino Linotype" w:hAnsiTheme="minorHAnsi" w:cstheme="minorHAnsi"/>
              </w:rPr>
              <w:t xml:space="preserve"> - Salesforce CRM, Lightning, Force.com</w:t>
            </w:r>
          </w:p>
          <w:p w14:paraId="4381C83E" w14:textId="77777777" w:rsidR="00C34C49" w:rsidRPr="009B4082" w:rsidRDefault="00C34C49" w:rsidP="009B4082">
            <w:pPr>
              <w:pStyle w:val="div"/>
              <w:spacing w:line="20" w:lineRule="exact"/>
              <w:jc w:val="both"/>
              <w:rPr>
                <w:rStyle w:val="documentskliSecparagraph"/>
                <w:rFonts w:asciiTheme="minorHAnsi" w:eastAsia="Palatino Linotype" w:hAnsiTheme="minorHAnsi" w:cstheme="minorHAnsi"/>
              </w:rPr>
            </w:pPr>
          </w:p>
        </w:tc>
        <w:tc>
          <w:tcPr>
            <w:tcW w:w="300" w:type="dxa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64EBCA90" w14:textId="77777777" w:rsidR="00C34C49" w:rsidRPr="009B4082" w:rsidRDefault="00C34C49" w:rsidP="009B4082">
            <w:pPr>
              <w:jc w:val="both"/>
              <w:rPr>
                <w:rFonts w:asciiTheme="minorHAnsi" w:hAnsiTheme="minorHAnsi" w:cstheme="minorHAnsi"/>
              </w:rPr>
            </w:pPr>
          </w:p>
        </w:tc>
        <w:tc>
          <w:tcPr>
            <w:tcW w:w="5370" w:type="dxa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44C6E090" w14:textId="77777777" w:rsidR="00C34C49" w:rsidRPr="009B4082" w:rsidRDefault="00000000" w:rsidP="009B4082">
            <w:pPr>
              <w:pStyle w:val="divdocumentskliSeculli"/>
              <w:numPr>
                <w:ilvl w:val="0"/>
                <w:numId w:val="2"/>
              </w:numPr>
              <w:spacing w:line="400" w:lineRule="atLeast"/>
              <w:ind w:left="200" w:hanging="210"/>
              <w:jc w:val="both"/>
              <w:rPr>
                <w:rStyle w:val="span"/>
                <w:rFonts w:asciiTheme="minorHAnsi" w:eastAsia="Palatino Linotype" w:hAnsiTheme="minorHAnsi" w:cstheme="minorHAnsi"/>
              </w:rPr>
            </w:pPr>
            <w:r w:rsidRPr="009B4082">
              <w:rPr>
                <w:rStyle w:val="span"/>
                <w:rFonts w:asciiTheme="minorHAnsi" w:eastAsia="Palatino Linotype" w:hAnsiTheme="minorHAnsi" w:cstheme="minorHAnsi"/>
                <w:b/>
                <w:bCs/>
              </w:rPr>
              <w:t>Web Technologies</w:t>
            </w:r>
            <w:r w:rsidRPr="009B4082">
              <w:rPr>
                <w:rStyle w:val="span"/>
                <w:rFonts w:asciiTheme="minorHAnsi" w:eastAsia="Palatino Linotype" w:hAnsiTheme="minorHAnsi" w:cstheme="minorHAnsi"/>
              </w:rPr>
              <w:t xml:space="preserve"> - Visualforce, LWC, HTML, CSS,</w:t>
            </w:r>
          </w:p>
          <w:p w14:paraId="1CA1BD85" w14:textId="77777777" w:rsidR="00C34C49" w:rsidRPr="009B4082" w:rsidRDefault="00C34C49" w:rsidP="009B4082">
            <w:pPr>
              <w:pStyle w:val="div"/>
              <w:spacing w:line="20" w:lineRule="exact"/>
              <w:jc w:val="both"/>
              <w:rPr>
                <w:rStyle w:val="documentskliSecparagraph"/>
                <w:rFonts w:asciiTheme="minorHAnsi" w:eastAsia="Palatino Linotype" w:hAnsiTheme="minorHAnsi" w:cstheme="minorHAnsi"/>
              </w:rPr>
            </w:pPr>
          </w:p>
        </w:tc>
      </w:tr>
      <w:tr w:rsidR="00C34C49" w:rsidRPr="009B4082" w14:paraId="5CBC2AC0" w14:textId="77777777" w:rsidTr="009B4082">
        <w:trPr>
          <w:tblCellSpacing w:w="0" w:type="dxa"/>
        </w:trPr>
        <w:tc>
          <w:tcPr>
            <w:tcW w:w="5370" w:type="dxa"/>
            <w:tcMar>
              <w:top w:w="100" w:type="dxa"/>
              <w:left w:w="0" w:type="dxa"/>
              <w:bottom w:w="0" w:type="dxa"/>
              <w:right w:w="0" w:type="dxa"/>
            </w:tcMar>
            <w:hideMark/>
          </w:tcPr>
          <w:p w14:paraId="371B60C5" w14:textId="701A137D" w:rsidR="00C34C49" w:rsidRPr="009B4082" w:rsidRDefault="00000000" w:rsidP="009B4082">
            <w:pPr>
              <w:pStyle w:val="divdocumentskliSeculli"/>
              <w:numPr>
                <w:ilvl w:val="0"/>
                <w:numId w:val="3"/>
              </w:numPr>
              <w:spacing w:line="400" w:lineRule="atLeast"/>
              <w:ind w:left="200" w:hanging="210"/>
              <w:jc w:val="both"/>
              <w:rPr>
                <w:rStyle w:val="span"/>
                <w:rFonts w:asciiTheme="minorHAnsi" w:eastAsia="Palatino Linotype" w:hAnsiTheme="minorHAnsi" w:cstheme="minorHAnsi"/>
              </w:rPr>
            </w:pPr>
            <w:r w:rsidRPr="009B4082">
              <w:rPr>
                <w:rStyle w:val="span"/>
                <w:rFonts w:asciiTheme="minorHAnsi" w:eastAsia="Palatino Linotype" w:hAnsiTheme="minorHAnsi" w:cstheme="minorHAnsi"/>
                <w:b/>
                <w:bCs/>
              </w:rPr>
              <w:t>Languages</w:t>
            </w:r>
            <w:r w:rsidRPr="009B4082">
              <w:rPr>
                <w:rStyle w:val="span"/>
                <w:rFonts w:asciiTheme="minorHAnsi" w:eastAsia="Palatino Linotype" w:hAnsiTheme="minorHAnsi" w:cstheme="minorHAnsi"/>
              </w:rPr>
              <w:t xml:space="preserve"> - </w:t>
            </w:r>
            <w:r w:rsidR="00C43F7B" w:rsidRPr="009B4082">
              <w:rPr>
                <w:rStyle w:val="span"/>
                <w:rFonts w:asciiTheme="minorHAnsi" w:eastAsia="Palatino Linotype" w:hAnsiTheme="minorHAnsi" w:cstheme="minorHAnsi"/>
              </w:rPr>
              <w:t>JavaScript</w:t>
            </w:r>
            <w:r w:rsidRPr="009B4082">
              <w:rPr>
                <w:rStyle w:val="span"/>
                <w:rFonts w:asciiTheme="minorHAnsi" w:eastAsia="Palatino Linotype" w:hAnsiTheme="minorHAnsi" w:cstheme="minorHAnsi"/>
              </w:rPr>
              <w:t>, Apex, SOQL</w:t>
            </w:r>
          </w:p>
          <w:p w14:paraId="305C2D59" w14:textId="77777777" w:rsidR="00C34C49" w:rsidRPr="009B4082" w:rsidRDefault="00C34C49" w:rsidP="009B4082">
            <w:pPr>
              <w:pStyle w:val="div"/>
              <w:spacing w:line="20" w:lineRule="exact"/>
              <w:jc w:val="both"/>
              <w:rPr>
                <w:rStyle w:val="documentskliSecparagraph"/>
                <w:rFonts w:asciiTheme="minorHAnsi" w:eastAsia="Palatino Linotype" w:hAnsiTheme="minorHAnsi" w:cstheme="minorHAnsi"/>
              </w:rPr>
            </w:pPr>
          </w:p>
        </w:tc>
        <w:tc>
          <w:tcPr>
            <w:tcW w:w="300" w:type="dxa"/>
            <w:tcMar>
              <w:top w:w="100" w:type="dxa"/>
              <w:left w:w="0" w:type="dxa"/>
              <w:bottom w:w="0" w:type="dxa"/>
              <w:right w:w="0" w:type="dxa"/>
            </w:tcMar>
            <w:hideMark/>
          </w:tcPr>
          <w:p w14:paraId="5B44899F" w14:textId="77777777" w:rsidR="00C34C49" w:rsidRPr="009B4082" w:rsidRDefault="00C34C49" w:rsidP="009B4082">
            <w:pPr>
              <w:jc w:val="both"/>
              <w:rPr>
                <w:rFonts w:asciiTheme="minorHAnsi" w:hAnsiTheme="minorHAnsi" w:cstheme="minorHAnsi"/>
              </w:rPr>
            </w:pPr>
          </w:p>
        </w:tc>
        <w:tc>
          <w:tcPr>
            <w:tcW w:w="5370" w:type="dxa"/>
            <w:tcMar>
              <w:top w:w="100" w:type="dxa"/>
              <w:left w:w="0" w:type="dxa"/>
              <w:bottom w:w="0" w:type="dxa"/>
              <w:right w:w="0" w:type="dxa"/>
            </w:tcMar>
            <w:hideMark/>
          </w:tcPr>
          <w:p w14:paraId="6F606DE1" w14:textId="77777777" w:rsidR="00C34C49" w:rsidRPr="009B4082" w:rsidRDefault="00000000" w:rsidP="009B4082">
            <w:pPr>
              <w:pStyle w:val="divdocumentskliSeculli"/>
              <w:numPr>
                <w:ilvl w:val="0"/>
                <w:numId w:val="4"/>
              </w:numPr>
              <w:spacing w:line="400" w:lineRule="atLeast"/>
              <w:ind w:left="200" w:hanging="210"/>
              <w:jc w:val="both"/>
              <w:rPr>
                <w:rStyle w:val="span"/>
                <w:rFonts w:asciiTheme="minorHAnsi" w:eastAsia="Palatino Linotype" w:hAnsiTheme="minorHAnsi" w:cstheme="minorHAnsi"/>
              </w:rPr>
            </w:pPr>
            <w:r w:rsidRPr="009B4082">
              <w:rPr>
                <w:rStyle w:val="span"/>
                <w:rFonts w:asciiTheme="minorHAnsi" w:eastAsia="Palatino Linotype" w:hAnsiTheme="minorHAnsi" w:cstheme="minorHAnsi"/>
                <w:b/>
                <w:bCs/>
              </w:rPr>
              <w:t>IDE Environments</w:t>
            </w:r>
            <w:r w:rsidRPr="009B4082">
              <w:rPr>
                <w:rStyle w:val="span"/>
                <w:rFonts w:asciiTheme="minorHAnsi" w:eastAsia="Palatino Linotype" w:hAnsiTheme="minorHAnsi" w:cstheme="minorHAnsi"/>
              </w:rPr>
              <w:t>- Data loader, Eclipse IDE, SQL Developer, VS code, Salesforce developer console.</w:t>
            </w:r>
          </w:p>
          <w:p w14:paraId="616437C3" w14:textId="77777777" w:rsidR="00C34C49" w:rsidRPr="009B4082" w:rsidRDefault="00C34C49" w:rsidP="009B4082">
            <w:pPr>
              <w:pStyle w:val="div"/>
              <w:spacing w:line="20" w:lineRule="exact"/>
              <w:jc w:val="both"/>
              <w:rPr>
                <w:rStyle w:val="documentskliSecparagraph"/>
                <w:rFonts w:asciiTheme="minorHAnsi" w:eastAsia="Palatino Linotype" w:hAnsiTheme="minorHAnsi" w:cstheme="minorHAnsi"/>
              </w:rPr>
            </w:pPr>
          </w:p>
        </w:tc>
      </w:tr>
    </w:tbl>
    <w:p w14:paraId="39C0EBB4" w14:textId="0760A7A2" w:rsidR="00C34C49" w:rsidRPr="009B4082" w:rsidRDefault="00000000" w:rsidP="009B4082">
      <w:pPr>
        <w:pStyle w:val="divdocumentdivsectiontitle"/>
        <w:spacing w:before="240" w:after="200"/>
        <w:rPr>
          <w:rFonts w:asciiTheme="minorHAnsi" w:eastAsia="Palatino Linotype" w:hAnsiTheme="minorHAnsi" w:cstheme="minorHAnsi"/>
          <w:b/>
          <w:bCs/>
        </w:rPr>
      </w:pPr>
      <w:r w:rsidRPr="009B4082">
        <w:rPr>
          <w:rFonts w:asciiTheme="minorHAnsi" w:eastAsia="Palatino Linotype" w:hAnsiTheme="minorHAnsi" w:cstheme="minorHAnsi"/>
          <w:b/>
          <w:bCs/>
        </w:rPr>
        <w:t>Experience</w:t>
      </w:r>
    </w:p>
    <w:p w14:paraId="391F3E12" w14:textId="77777777" w:rsidR="00C34C49" w:rsidRPr="009B4082" w:rsidRDefault="00000000" w:rsidP="009B4082">
      <w:pPr>
        <w:pStyle w:val="divdocumentsinglecolumn"/>
        <w:spacing w:line="400" w:lineRule="atLeast"/>
        <w:rPr>
          <w:rFonts w:asciiTheme="minorHAnsi" w:eastAsia="Palatino Linotype" w:hAnsiTheme="minorHAnsi" w:cstheme="minorHAnsi"/>
        </w:rPr>
      </w:pPr>
      <w:r w:rsidRPr="009B4082">
        <w:rPr>
          <w:rStyle w:val="spanjobtitle"/>
          <w:rFonts w:asciiTheme="minorHAnsi" w:eastAsia="Palatino Linotype" w:hAnsiTheme="minorHAnsi" w:cstheme="minorHAnsi"/>
        </w:rPr>
        <w:t>Salesforce Administrator/Developer</w:t>
      </w:r>
      <w:r w:rsidRPr="009B4082">
        <w:rPr>
          <w:rStyle w:val="span"/>
          <w:rFonts w:asciiTheme="minorHAnsi" w:eastAsia="Palatino Linotype" w:hAnsiTheme="minorHAnsi" w:cstheme="minorHAnsi"/>
        </w:rPr>
        <w:t>, 09/2022 to Current</w:t>
      </w:r>
      <w:r w:rsidRPr="009B4082">
        <w:rPr>
          <w:rStyle w:val="spanpaddedline"/>
          <w:rFonts w:asciiTheme="minorHAnsi" w:eastAsia="Palatino Linotype" w:hAnsiTheme="minorHAnsi" w:cstheme="minorHAnsi"/>
        </w:rPr>
        <w:t xml:space="preserve"> </w:t>
      </w:r>
    </w:p>
    <w:p w14:paraId="7E9CFEAB" w14:textId="77777777" w:rsidR="00C34C49" w:rsidRPr="009B4082" w:rsidRDefault="00000000" w:rsidP="009B4082">
      <w:pPr>
        <w:pStyle w:val="spanpaddedlineParagraph"/>
        <w:spacing w:line="400" w:lineRule="atLeast"/>
        <w:rPr>
          <w:rFonts w:asciiTheme="minorHAnsi" w:eastAsia="Palatino Linotype" w:hAnsiTheme="minorHAnsi" w:cstheme="minorHAnsi"/>
        </w:rPr>
      </w:pPr>
      <w:proofErr w:type="spellStart"/>
      <w:r w:rsidRPr="009B4082">
        <w:rPr>
          <w:rStyle w:val="spancompanyname"/>
          <w:rFonts w:asciiTheme="minorHAnsi" w:eastAsia="Palatino Linotype" w:hAnsiTheme="minorHAnsi" w:cstheme="minorHAnsi"/>
        </w:rPr>
        <w:t>IMedWorks</w:t>
      </w:r>
      <w:proofErr w:type="spellEnd"/>
      <w:r w:rsidRPr="009B4082">
        <w:rPr>
          <w:rStyle w:val="spancompanyname"/>
          <w:rFonts w:asciiTheme="minorHAnsi" w:eastAsia="Palatino Linotype" w:hAnsiTheme="minorHAnsi" w:cstheme="minorHAnsi"/>
        </w:rPr>
        <w:t>, Inc</w:t>
      </w:r>
      <w:r w:rsidRPr="009B4082">
        <w:rPr>
          <w:rStyle w:val="span"/>
          <w:rFonts w:asciiTheme="minorHAnsi" w:eastAsia="Palatino Linotype" w:hAnsiTheme="minorHAnsi" w:cstheme="minorHAnsi"/>
        </w:rPr>
        <w:t xml:space="preserve"> – Dallas, TX</w:t>
      </w:r>
    </w:p>
    <w:p w14:paraId="1C54D9B7" w14:textId="77777777" w:rsidR="00C43F7B" w:rsidRPr="009B4082" w:rsidRDefault="00C43F7B" w:rsidP="00C43F7B">
      <w:pPr>
        <w:pStyle w:val="ulli"/>
        <w:spacing w:line="400" w:lineRule="atLeast"/>
        <w:ind w:left="460"/>
        <w:rPr>
          <w:rStyle w:val="span"/>
          <w:rFonts w:asciiTheme="minorHAnsi" w:eastAsia="Palatino Linotype" w:hAnsiTheme="minorHAnsi" w:cstheme="minorHAnsi"/>
        </w:rPr>
      </w:pPr>
    </w:p>
    <w:p w14:paraId="67E2E6EC" w14:textId="336A9EA4" w:rsidR="00C34C49" w:rsidRPr="009B4082" w:rsidRDefault="00000000" w:rsidP="009B4082">
      <w:pPr>
        <w:pStyle w:val="ulli"/>
        <w:numPr>
          <w:ilvl w:val="0"/>
          <w:numId w:val="5"/>
        </w:numPr>
        <w:spacing w:line="360" w:lineRule="auto"/>
        <w:ind w:left="460" w:hanging="210"/>
        <w:jc w:val="both"/>
        <w:rPr>
          <w:rStyle w:val="span"/>
          <w:rFonts w:asciiTheme="minorHAnsi" w:eastAsia="Palatino Linotype" w:hAnsiTheme="minorHAnsi" w:cstheme="minorHAnsi"/>
        </w:rPr>
      </w:pPr>
      <w:r w:rsidRPr="009B4082">
        <w:rPr>
          <w:rStyle w:val="span"/>
          <w:rFonts w:asciiTheme="minorHAnsi" w:eastAsia="Palatino Linotype" w:hAnsiTheme="minorHAnsi" w:cstheme="minorHAnsi"/>
        </w:rPr>
        <w:t>Developed and implemented batch processes to handle high volumes of patient and doctor data, utilizing ETL tools for nightly data integration from the healthcare database.</w:t>
      </w:r>
    </w:p>
    <w:p w14:paraId="06C1CEDE" w14:textId="77777777" w:rsidR="00C34C49" w:rsidRPr="009B4082" w:rsidRDefault="00000000" w:rsidP="009B4082">
      <w:pPr>
        <w:pStyle w:val="ulli"/>
        <w:numPr>
          <w:ilvl w:val="0"/>
          <w:numId w:val="5"/>
        </w:numPr>
        <w:spacing w:line="360" w:lineRule="auto"/>
        <w:ind w:left="460" w:hanging="210"/>
        <w:jc w:val="both"/>
        <w:rPr>
          <w:rStyle w:val="span"/>
          <w:rFonts w:asciiTheme="minorHAnsi" w:eastAsia="Palatino Linotype" w:hAnsiTheme="minorHAnsi" w:cstheme="minorHAnsi"/>
        </w:rPr>
      </w:pPr>
      <w:r w:rsidRPr="009B4082">
        <w:rPr>
          <w:rStyle w:val="span"/>
          <w:rFonts w:asciiTheme="minorHAnsi" w:eastAsia="Palatino Linotype" w:hAnsiTheme="minorHAnsi" w:cstheme="minorHAnsi"/>
        </w:rPr>
        <w:t>Configured and customized Salesforce objects, validation rules, and automated workflows to support patient management, including appointment tracking, check-ins, and doctor scheduling.</w:t>
      </w:r>
    </w:p>
    <w:p w14:paraId="5429DA09" w14:textId="051E0162" w:rsidR="00C34C49" w:rsidRPr="009B4082" w:rsidRDefault="00000000" w:rsidP="009B4082">
      <w:pPr>
        <w:pStyle w:val="ulli"/>
        <w:numPr>
          <w:ilvl w:val="0"/>
          <w:numId w:val="5"/>
        </w:numPr>
        <w:spacing w:line="360" w:lineRule="auto"/>
        <w:ind w:left="460" w:hanging="210"/>
        <w:jc w:val="both"/>
        <w:rPr>
          <w:rStyle w:val="span"/>
          <w:rFonts w:asciiTheme="minorHAnsi" w:eastAsia="Palatino Linotype" w:hAnsiTheme="minorHAnsi" w:cstheme="minorHAnsi"/>
        </w:rPr>
      </w:pPr>
      <w:r w:rsidRPr="009B4082">
        <w:rPr>
          <w:rStyle w:val="span"/>
          <w:rFonts w:asciiTheme="minorHAnsi" w:eastAsia="Palatino Linotype" w:hAnsiTheme="minorHAnsi" w:cstheme="minorHAnsi"/>
        </w:rPr>
        <w:lastRenderedPageBreak/>
        <w:t>Generated detailed reports on patient appointments, categorized by department (e.g., Cardiology, psychiatry</w:t>
      </w:r>
      <w:r w:rsidR="00F94DA5" w:rsidRPr="009B4082">
        <w:rPr>
          <w:rStyle w:val="span"/>
          <w:rFonts w:asciiTheme="minorHAnsi" w:eastAsia="Palatino Linotype" w:hAnsiTheme="minorHAnsi" w:cstheme="minorHAnsi"/>
        </w:rPr>
        <w:t xml:space="preserve">, </w:t>
      </w:r>
      <w:r w:rsidRPr="009B4082">
        <w:rPr>
          <w:rStyle w:val="span"/>
          <w:rFonts w:asciiTheme="minorHAnsi" w:eastAsia="Palatino Linotype" w:hAnsiTheme="minorHAnsi" w:cstheme="minorHAnsi"/>
        </w:rPr>
        <w:t>pediatrics), providing healthcare administrators with actionable insights.</w:t>
      </w:r>
    </w:p>
    <w:p w14:paraId="649E7EBB" w14:textId="77777777" w:rsidR="00C34C49" w:rsidRPr="009B4082" w:rsidRDefault="00000000" w:rsidP="009B4082">
      <w:pPr>
        <w:pStyle w:val="ulli"/>
        <w:numPr>
          <w:ilvl w:val="0"/>
          <w:numId w:val="5"/>
        </w:numPr>
        <w:spacing w:line="360" w:lineRule="auto"/>
        <w:ind w:left="460" w:hanging="210"/>
        <w:jc w:val="both"/>
        <w:rPr>
          <w:rStyle w:val="span"/>
          <w:rFonts w:asciiTheme="minorHAnsi" w:eastAsia="Palatino Linotype" w:hAnsiTheme="minorHAnsi" w:cstheme="minorHAnsi"/>
        </w:rPr>
      </w:pPr>
      <w:r w:rsidRPr="009B4082">
        <w:rPr>
          <w:rStyle w:val="span"/>
          <w:rFonts w:asciiTheme="minorHAnsi" w:eastAsia="Palatino Linotype" w:hAnsiTheme="minorHAnsi" w:cstheme="minorHAnsi"/>
        </w:rPr>
        <w:t>Integrated Microsoft Outlook with Salesforce to synchronize doctor availability with patient appointments, enhancing scheduling efficiency and reducing booking conflicts.</w:t>
      </w:r>
    </w:p>
    <w:p w14:paraId="2F70C89E" w14:textId="77777777" w:rsidR="00C34C49" w:rsidRPr="009B4082" w:rsidRDefault="00000000" w:rsidP="009B4082">
      <w:pPr>
        <w:pStyle w:val="ulli"/>
        <w:numPr>
          <w:ilvl w:val="0"/>
          <w:numId w:val="5"/>
        </w:numPr>
        <w:spacing w:line="360" w:lineRule="auto"/>
        <w:ind w:left="460" w:hanging="210"/>
        <w:jc w:val="both"/>
        <w:rPr>
          <w:rStyle w:val="span"/>
          <w:rFonts w:asciiTheme="minorHAnsi" w:eastAsia="Palatino Linotype" w:hAnsiTheme="minorHAnsi" w:cstheme="minorHAnsi"/>
        </w:rPr>
      </w:pPr>
      <w:r w:rsidRPr="009B4082">
        <w:rPr>
          <w:rStyle w:val="span"/>
          <w:rFonts w:asciiTheme="minorHAnsi" w:eastAsia="Palatino Linotype" w:hAnsiTheme="minorHAnsi" w:cstheme="minorHAnsi"/>
        </w:rPr>
        <w:t>Managed data migration using Salesforce Data Loader and set up role hierarchies to enable region-based task assignments, allowing receptionists and coordinators to manage patient follow-ups efficiently.</w:t>
      </w:r>
    </w:p>
    <w:p w14:paraId="14CD1278" w14:textId="77777777" w:rsidR="00C34C49" w:rsidRPr="009B4082" w:rsidRDefault="00000000" w:rsidP="009B4082">
      <w:pPr>
        <w:pStyle w:val="ulli"/>
        <w:numPr>
          <w:ilvl w:val="0"/>
          <w:numId w:val="5"/>
        </w:numPr>
        <w:spacing w:line="360" w:lineRule="auto"/>
        <w:ind w:left="460" w:hanging="210"/>
        <w:jc w:val="both"/>
        <w:rPr>
          <w:rStyle w:val="span"/>
          <w:rFonts w:asciiTheme="minorHAnsi" w:eastAsia="Palatino Linotype" w:hAnsiTheme="minorHAnsi" w:cstheme="minorHAnsi"/>
        </w:rPr>
      </w:pPr>
      <w:r w:rsidRPr="009B4082">
        <w:rPr>
          <w:rStyle w:val="span"/>
          <w:rFonts w:asciiTheme="minorHAnsi" w:eastAsia="Palatino Linotype" w:hAnsiTheme="minorHAnsi" w:cstheme="minorHAnsi"/>
        </w:rPr>
        <w:t>Provided support to healthcare administrators for monitoring reports and metrics, empowering front-desk staff to handle appointment updates and outreach through automated workflows.</w:t>
      </w:r>
    </w:p>
    <w:p w14:paraId="1A4A3A7F" w14:textId="77777777" w:rsidR="00C34C49" w:rsidRPr="009B4082" w:rsidRDefault="00000000" w:rsidP="009B4082">
      <w:pPr>
        <w:pStyle w:val="ulli"/>
        <w:numPr>
          <w:ilvl w:val="0"/>
          <w:numId w:val="5"/>
        </w:numPr>
        <w:spacing w:line="360" w:lineRule="auto"/>
        <w:ind w:left="460" w:hanging="210"/>
        <w:jc w:val="both"/>
        <w:rPr>
          <w:rStyle w:val="span"/>
          <w:rFonts w:asciiTheme="minorHAnsi" w:eastAsia="Palatino Linotype" w:hAnsiTheme="minorHAnsi" w:cstheme="minorHAnsi"/>
        </w:rPr>
      </w:pPr>
      <w:r w:rsidRPr="009B4082">
        <w:rPr>
          <w:rStyle w:val="span"/>
          <w:rFonts w:asciiTheme="minorHAnsi" w:eastAsia="Palatino Linotype" w:hAnsiTheme="minorHAnsi" w:cstheme="minorHAnsi"/>
        </w:rPr>
        <w:t>Proposed Salesforce Scheduler as a future enhancement to streamline appointment workflows, addressing current scheduling bottlenecks and improving patient access.</w:t>
      </w:r>
    </w:p>
    <w:p w14:paraId="2CB2D6C1" w14:textId="77777777" w:rsidR="00C34C49" w:rsidRPr="009B4082" w:rsidRDefault="00000000" w:rsidP="009B4082">
      <w:pPr>
        <w:pStyle w:val="divdocumentdivsectiontitle"/>
        <w:spacing w:before="240" w:after="200"/>
        <w:rPr>
          <w:rFonts w:asciiTheme="minorHAnsi" w:eastAsia="Palatino Linotype" w:hAnsiTheme="minorHAnsi" w:cstheme="minorHAnsi"/>
          <w:b/>
          <w:bCs/>
        </w:rPr>
      </w:pPr>
      <w:r w:rsidRPr="009B4082">
        <w:rPr>
          <w:rFonts w:asciiTheme="minorHAnsi" w:eastAsia="Palatino Linotype" w:hAnsiTheme="minorHAnsi" w:cstheme="minorHAnsi"/>
          <w:b/>
          <w:bCs/>
        </w:rPr>
        <w:t>Education</w:t>
      </w:r>
    </w:p>
    <w:p w14:paraId="7F5EE439" w14:textId="77777777" w:rsidR="00BC6CBB" w:rsidRPr="009B4082" w:rsidRDefault="00000000" w:rsidP="009B4082">
      <w:pPr>
        <w:pStyle w:val="divdocumentsinglecolumn"/>
        <w:spacing w:line="400" w:lineRule="atLeast"/>
        <w:rPr>
          <w:rStyle w:val="span"/>
          <w:rFonts w:asciiTheme="minorHAnsi" w:eastAsia="Palatino Linotype" w:hAnsiTheme="minorHAnsi" w:cstheme="minorHAnsi"/>
        </w:rPr>
      </w:pPr>
      <w:r w:rsidRPr="009B4082">
        <w:rPr>
          <w:rStyle w:val="spandegree"/>
          <w:rFonts w:asciiTheme="minorHAnsi" w:eastAsia="Palatino Linotype" w:hAnsiTheme="minorHAnsi" w:cstheme="minorHAnsi"/>
        </w:rPr>
        <w:t>Bachelor of Engineering</w:t>
      </w:r>
      <w:r w:rsidRPr="009B4082">
        <w:rPr>
          <w:rStyle w:val="span"/>
          <w:rFonts w:asciiTheme="minorHAnsi" w:eastAsia="Palatino Linotype" w:hAnsiTheme="minorHAnsi" w:cstheme="minorHAnsi"/>
        </w:rPr>
        <w:t xml:space="preserve">: Information Technology, </w:t>
      </w:r>
    </w:p>
    <w:p w14:paraId="6BE92C8A" w14:textId="4891C80B" w:rsidR="00BC6CBB" w:rsidRPr="009B4082" w:rsidRDefault="00000000" w:rsidP="009B4082">
      <w:pPr>
        <w:pStyle w:val="divdocumentsinglecolumn"/>
        <w:spacing w:line="400" w:lineRule="atLeast"/>
        <w:rPr>
          <w:rFonts w:asciiTheme="minorHAnsi" w:eastAsia="Palatino Linotype" w:hAnsiTheme="minorHAnsi" w:cstheme="minorHAnsi"/>
        </w:rPr>
      </w:pPr>
      <w:r w:rsidRPr="009B4082">
        <w:rPr>
          <w:rStyle w:val="spancompanyname"/>
          <w:rFonts w:asciiTheme="minorHAnsi" w:eastAsia="Palatino Linotype" w:hAnsiTheme="minorHAnsi" w:cstheme="minorHAnsi"/>
          <w:b w:val="0"/>
          <w:bCs w:val="0"/>
        </w:rPr>
        <w:t>Osmania University</w:t>
      </w:r>
      <w:r w:rsidR="009B4082" w:rsidRPr="009B4082">
        <w:rPr>
          <w:rStyle w:val="spancompanyname"/>
          <w:rFonts w:asciiTheme="minorHAnsi" w:eastAsia="Palatino Linotype" w:hAnsiTheme="minorHAnsi" w:cstheme="minorHAnsi"/>
          <w:b w:val="0"/>
          <w:bCs w:val="0"/>
        </w:rPr>
        <w:t xml:space="preserve">, </w:t>
      </w:r>
      <w:r w:rsidR="00BC6CBB" w:rsidRPr="009B4082">
        <w:rPr>
          <w:rStyle w:val="spancompanyname"/>
          <w:rFonts w:asciiTheme="minorHAnsi" w:eastAsia="Palatino Linotype" w:hAnsiTheme="minorHAnsi" w:cstheme="minorHAnsi"/>
          <w:b w:val="0"/>
          <w:bCs w:val="0"/>
        </w:rPr>
        <w:t>2018-2022</w:t>
      </w:r>
      <w:r w:rsidR="009B4082" w:rsidRPr="009B4082">
        <w:rPr>
          <w:rStyle w:val="spancompanyname"/>
          <w:rFonts w:asciiTheme="minorHAnsi" w:eastAsia="Palatino Linotype" w:hAnsiTheme="minorHAnsi" w:cstheme="minorHAnsi"/>
          <w:b w:val="0"/>
          <w:bCs w:val="0"/>
        </w:rPr>
        <w:t>.</w:t>
      </w:r>
    </w:p>
    <w:p w14:paraId="435A135A" w14:textId="77777777" w:rsidR="00C34C49" w:rsidRPr="009B4082" w:rsidRDefault="00000000" w:rsidP="009B4082">
      <w:pPr>
        <w:pStyle w:val="divdocumentdivsectiontitle"/>
        <w:spacing w:before="240" w:after="200"/>
        <w:rPr>
          <w:rFonts w:asciiTheme="minorHAnsi" w:eastAsia="Palatino Linotype" w:hAnsiTheme="minorHAnsi" w:cstheme="minorHAnsi"/>
          <w:b/>
          <w:bCs/>
        </w:rPr>
      </w:pPr>
      <w:r w:rsidRPr="009B4082">
        <w:rPr>
          <w:rFonts w:asciiTheme="minorHAnsi" w:eastAsia="Palatino Linotype" w:hAnsiTheme="minorHAnsi" w:cstheme="minorHAnsi"/>
          <w:b/>
          <w:bCs/>
        </w:rPr>
        <w:t>Certifications</w:t>
      </w:r>
    </w:p>
    <w:p w14:paraId="71A5470C" w14:textId="77777777" w:rsidR="00C34C49" w:rsidRPr="009B4082" w:rsidRDefault="00000000" w:rsidP="009B4082">
      <w:pPr>
        <w:pStyle w:val="ulli"/>
        <w:numPr>
          <w:ilvl w:val="0"/>
          <w:numId w:val="7"/>
        </w:numPr>
        <w:spacing w:line="400" w:lineRule="atLeast"/>
        <w:ind w:left="460" w:hanging="210"/>
        <w:rPr>
          <w:rStyle w:val="span"/>
          <w:rFonts w:asciiTheme="minorHAnsi" w:eastAsia="Palatino Linotype" w:hAnsiTheme="minorHAnsi" w:cstheme="minorHAnsi"/>
        </w:rPr>
      </w:pPr>
      <w:r w:rsidRPr="009B4082">
        <w:rPr>
          <w:rStyle w:val="span"/>
          <w:rFonts w:asciiTheme="minorHAnsi" w:eastAsia="Palatino Linotype" w:hAnsiTheme="minorHAnsi" w:cstheme="minorHAnsi"/>
        </w:rPr>
        <w:t>Certified Salesforce Administrator</w:t>
      </w:r>
    </w:p>
    <w:p w14:paraId="6CA39204" w14:textId="77777777" w:rsidR="00C34C49" w:rsidRPr="009B4082" w:rsidRDefault="00000000" w:rsidP="009B4082">
      <w:pPr>
        <w:pStyle w:val="ulli"/>
        <w:numPr>
          <w:ilvl w:val="0"/>
          <w:numId w:val="7"/>
        </w:numPr>
        <w:spacing w:line="400" w:lineRule="atLeast"/>
        <w:ind w:left="460" w:hanging="210"/>
        <w:rPr>
          <w:rStyle w:val="span"/>
          <w:rFonts w:asciiTheme="minorHAnsi" w:eastAsia="Palatino Linotype" w:hAnsiTheme="minorHAnsi" w:cstheme="minorHAnsi"/>
        </w:rPr>
      </w:pPr>
      <w:r w:rsidRPr="009B4082">
        <w:rPr>
          <w:rStyle w:val="span"/>
          <w:rFonts w:asciiTheme="minorHAnsi" w:eastAsia="Palatino Linotype" w:hAnsiTheme="minorHAnsi" w:cstheme="minorHAnsi"/>
        </w:rPr>
        <w:t>Certified Salesforce Advanced Administrator</w:t>
      </w:r>
    </w:p>
    <w:p w14:paraId="5A258AA1" w14:textId="77777777" w:rsidR="00C34C49" w:rsidRDefault="00000000" w:rsidP="009B4082">
      <w:pPr>
        <w:pStyle w:val="ulli"/>
        <w:numPr>
          <w:ilvl w:val="0"/>
          <w:numId w:val="7"/>
        </w:numPr>
        <w:spacing w:line="400" w:lineRule="atLeast"/>
        <w:ind w:left="460" w:hanging="210"/>
        <w:rPr>
          <w:rStyle w:val="span"/>
          <w:rFonts w:asciiTheme="minorHAnsi" w:eastAsia="Palatino Linotype" w:hAnsiTheme="minorHAnsi" w:cstheme="minorHAnsi"/>
        </w:rPr>
      </w:pPr>
      <w:r w:rsidRPr="009B4082">
        <w:rPr>
          <w:rStyle w:val="span"/>
          <w:rFonts w:asciiTheme="minorHAnsi" w:eastAsia="Palatino Linotype" w:hAnsiTheme="minorHAnsi" w:cstheme="minorHAnsi"/>
        </w:rPr>
        <w:t>Certified Salesforce Platform Developer 1</w:t>
      </w:r>
    </w:p>
    <w:p w14:paraId="0F767F8E" w14:textId="4A02AA46" w:rsidR="00BF21A3" w:rsidRPr="009B4082" w:rsidRDefault="00BF21A3" w:rsidP="009B4082">
      <w:pPr>
        <w:pStyle w:val="ulli"/>
        <w:numPr>
          <w:ilvl w:val="0"/>
          <w:numId w:val="7"/>
        </w:numPr>
        <w:spacing w:line="400" w:lineRule="atLeast"/>
        <w:ind w:left="460" w:hanging="210"/>
        <w:rPr>
          <w:rStyle w:val="span"/>
          <w:rFonts w:asciiTheme="minorHAnsi" w:eastAsia="Palatino Linotype" w:hAnsiTheme="minorHAnsi" w:cstheme="minorHAnsi"/>
        </w:rPr>
      </w:pPr>
      <w:r w:rsidRPr="009B4082">
        <w:rPr>
          <w:rStyle w:val="span"/>
          <w:rFonts w:asciiTheme="minorHAnsi" w:eastAsia="Palatino Linotype" w:hAnsiTheme="minorHAnsi" w:cstheme="minorHAnsi"/>
        </w:rPr>
        <w:t>Certified Salesforce</w:t>
      </w:r>
      <w:r>
        <w:rPr>
          <w:rStyle w:val="span"/>
          <w:rFonts w:asciiTheme="minorHAnsi" w:eastAsia="Palatino Linotype" w:hAnsiTheme="minorHAnsi" w:cstheme="minorHAnsi"/>
        </w:rPr>
        <w:t xml:space="preserve"> AI Associate</w:t>
      </w:r>
    </w:p>
    <w:p w14:paraId="5C9511E0" w14:textId="1E0CDE3E" w:rsidR="00C43F7B" w:rsidRPr="009B4082" w:rsidRDefault="009B4082" w:rsidP="009B4082">
      <w:pPr>
        <w:pStyle w:val="divdocumentdivsectiontitle"/>
        <w:spacing w:before="240" w:after="200"/>
        <w:rPr>
          <w:rFonts w:asciiTheme="minorHAnsi" w:eastAsia="Palatino Linotype" w:hAnsiTheme="minorHAnsi" w:cstheme="minorHAnsi"/>
          <w:b/>
          <w:bCs/>
        </w:rPr>
      </w:pPr>
      <w:r>
        <w:rPr>
          <w:rFonts w:asciiTheme="minorHAnsi" w:eastAsia="Palatino Linotype" w:hAnsiTheme="minorHAnsi" w:cstheme="minorHAnsi"/>
          <w:b/>
          <w:bCs/>
        </w:rPr>
        <w:t>W</w:t>
      </w:r>
      <w:r w:rsidR="00C43F7B" w:rsidRPr="009B4082">
        <w:rPr>
          <w:rFonts w:asciiTheme="minorHAnsi" w:eastAsia="Palatino Linotype" w:hAnsiTheme="minorHAnsi" w:cstheme="minorHAnsi"/>
          <w:b/>
          <w:bCs/>
        </w:rPr>
        <w:t>ebsites</w:t>
      </w:r>
    </w:p>
    <w:p w14:paraId="5DDB9777" w14:textId="2525C007" w:rsidR="00C43F7B" w:rsidRPr="009B4082" w:rsidRDefault="003F39E6" w:rsidP="009B4082">
      <w:pPr>
        <w:pStyle w:val="ulli"/>
        <w:numPr>
          <w:ilvl w:val="0"/>
          <w:numId w:val="6"/>
        </w:numPr>
        <w:spacing w:line="400" w:lineRule="atLeast"/>
        <w:ind w:left="460" w:hanging="210"/>
        <w:rPr>
          <w:rFonts w:asciiTheme="minorHAnsi" w:eastAsia="Palatino Linotype" w:hAnsiTheme="minorHAnsi" w:cstheme="minorHAnsi"/>
        </w:rPr>
      </w:pPr>
      <w:r w:rsidRPr="003F39E6">
        <w:rPr>
          <w:rFonts w:asciiTheme="minorHAnsi" w:eastAsia="Palatino Linotype" w:hAnsiTheme="minorHAnsi" w:cstheme="minorHAnsi"/>
        </w:rPr>
        <w:t>https://www.salesforce.com/trailblazer/saimuddagouni</w:t>
      </w:r>
    </w:p>
    <w:p w14:paraId="4C4E88F2" w14:textId="77777777" w:rsidR="00C43F7B" w:rsidRPr="009B4082" w:rsidRDefault="00C43F7B" w:rsidP="009B4082">
      <w:pPr>
        <w:pStyle w:val="ulli"/>
        <w:numPr>
          <w:ilvl w:val="0"/>
          <w:numId w:val="6"/>
        </w:numPr>
        <w:spacing w:line="400" w:lineRule="atLeast"/>
        <w:ind w:left="460" w:hanging="210"/>
        <w:rPr>
          <w:rFonts w:asciiTheme="minorHAnsi" w:eastAsia="Palatino Linotype" w:hAnsiTheme="minorHAnsi" w:cstheme="minorHAnsi"/>
        </w:rPr>
      </w:pPr>
      <w:r w:rsidRPr="009B4082">
        <w:rPr>
          <w:rStyle w:val="span"/>
          <w:rFonts w:asciiTheme="minorHAnsi" w:eastAsia="Palatino Linotype" w:hAnsiTheme="minorHAnsi" w:cstheme="minorHAnsi"/>
        </w:rPr>
        <w:t>www.linkedin.com/in/sai-muddagouni-9078b7212</w:t>
      </w:r>
    </w:p>
    <w:p w14:paraId="70B4A118" w14:textId="77777777" w:rsidR="00C43F7B" w:rsidRPr="009B4082" w:rsidRDefault="00C43F7B" w:rsidP="00C43F7B">
      <w:pPr>
        <w:pStyle w:val="ulli"/>
        <w:spacing w:line="400" w:lineRule="atLeast"/>
        <w:ind w:left="460"/>
        <w:rPr>
          <w:rStyle w:val="span"/>
          <w:rFonts w:asciiTheme="minorHAnsi" w:eastAsia="Palatino Linotype" w:hAnsiTheme="minorHAnsi" w:cstheme="minorHAnsi"/>
        </w:rPr>
      </w:pPr>
    </w:p>
    <w:sectPr w:rsidR="00C43F7B" w:rsidRPr="009B4082">
      <w:pgSz w:w="12240" w:h="15840"/>
      <w:pgMar w:top="240" w:right="600" w:bottom="240" w:left="6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FD096BA" w14:textId="77777777" w:rsidR="000D12C1" w:rsidRDefault="000D12C1" w:rsidP="009B4082">
      <w:pPr>
        <w:spacing w:line="240" w:lineRule="auto"/>
      </w:pPr>
      <w:r>
        <w:separator/>
      </w:r>
    </w:p>
  </w:endnote>
  <w:endnote w:type="continuationSeparator" w:id="0">
    <w:p w14:paraId="19A4D484" w14:textId="77777777" w:rsidR="000D12C1" w:rsidRDefault="000D12C1" w:rsidP="009B4082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  <w:embedRegular r:id="rId1" w:fontKey="{540FA01A-D21E-4744-AA62-0E957D7E0352}"/>
    <w:embedBold r:id="rId2" w:fontKey="{C08FDE7F-0201-442F-A577-5EF422358197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C563793" w14:textId="77777777" w:rsidR="000D12C1" w:rsidRDefault="000D12C1" w:rsidP="009B4082">
      <w:pPr>
        <w:spacing w:line="240" w:lineRule="auto"/>
      </w:pPr>
      <w:r>
        <w:separator/>
      </w:r>
    </w:p>
  </w:footnote>
  <w:footnote w:type="continuationSeparator" w:id="0">
    <w:p w14:paraId="30AE0824" w14:textId="77777777" w:rsidR="000D12C1" w:rsidRDefault="000D12C1" w:rsidP="009B4082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000001"/>
    <w:multiLevelType w:val="hybridMultilevel"/>
    <w:tmpl w:val="00000001"/>
    <w:lvl w:ilvl="0" w:tplc="091CE948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F7062FC4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E0548AF6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9F30635E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7654E03A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9B848B3C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1BEA409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39B8C938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10DC0570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1" w15:restartNumberingAfterBreak="0">
    <w:nsid w:val="00000002"/>
    <w:multiLevelType w:val="hybridMultilevel"/>
    <w:tmpl w:val="00000002"/>
    <w:lvl w:ilvl="0" w:tplc="9EC4564E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6D1EAAC6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0AF0F3FE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FEAA661E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F724BEC6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45681758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D08AD56A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FC7A74EA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96D01660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2" w15:restartNumberingAfterBreak="0">
    <w:nsid w:val="00000003"/>
    <w:multiLevelType w:val="hybridMultilevel"/>
    <w:tmpl w:val="00000003"/>
    <w:lvl w:ilvl="0" w:tplc="ADB45DC2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6A2CAE98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7C30E55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32EAB77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AFC83342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FA8EB67C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3D9CFE6C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2F24E8F8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F6B8856E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3" w15:restartNumberingAfterBreak="0">
    <w:nsid w:val="00000004"/>
    <w:multiLevelType w:val="hybridMultilevel"/>
    <w:tmpl w:val="00000004"/>
    <w:lvl w:ilvl="0" w:tplc="4BC40068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ECC4B870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1FF0A2E4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86225E38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F8A45DD2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D632E86A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AD76205A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6896AB80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E6B09AD0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4" w15:restartNumberingAfterBreak="0">
    <w:nsid w:val="00000005"/>
    <w:multiLevelType w:val="hybridMultilevel"/>
    <w:tmpl w:val="00000005"/>
    <w:lvl w:ilvl="0" w:tplc="DC5EC2E6">
      <w:start w:val="1"/>
      <w:numFmt w:val="bullet"/>
      <w:lvlText w:val=""/>
      <w:lvlJc w:val="left"/>
      <w:pPr>
        <w:ind w:left="-70" w:hanging="360"/>
      </w:pPr>
      <w:rPr>
        <w:rFonts w:ascii="Symbol" w:hAnsi="Symbol"/>
      </w:rPr>
    </w:lvl>
    <w:lvl w:ilvl="1" w:tplc="7F0A01B0">
      <w:start w:val="1"/>
      <w:numFmt w:val="bullet"/>
      <w:lvlText w:val="o"/>
      <w:lvlJc w:val="left"/>
      <w:pPr>
        <w:tabs>
          <w:tab w:val="num" w:pos="650"/>
        </w:tabs>
        <w:ind w:left="650" w:hanging="360"/>
      </w:pPr>
      <w:rPr>
        <w:rFonts w:ascii="Courier New" w:hAnsi="Courier New"/>
      </w:rPr>
    </w:lvl>
    <w:lvl w:ilvl="2" w:tplc="14544FA4">
      <w:start w:val="1"/>
      <w:numFmt w:val="bullet"/>
      <w:lvlText w:val=""/>
      <w:lvlJc w:val="left"/>
      <w:pPr>
        <w:tabs>
          <w:tab w:val="num" w:pos="1370"/>
        </w:tabs>
        <w:ind w:left="1370" w:hanging="360"/>
      </w:pPr>
      <w:rPr>
        <w:rFonts w:ascii="Wingdings" w:hAnsi="Wingdings"/>
      </w:rPr>
    </w:lvl>
    <w:lvl w:ilvl="3" w:tplc="A16C5D3A">
      <w:start w:val="1"/>
      <w:numFmt w:val="bullet"/>
      <w:lvlText w:val=""/>
      <w:lvlJc w:val="left"/>
      <w:pPr>
        <w:tabs>
          <w:tab w:val="num" w:pos="2090"/>
        </w:tabs>
        <w:ind w:left="2090" w:hanging="360"/>
      </w:pPr>
      <w:rPr>
        <w:rFonts w:ascii="Symbol" w:hAnsi="Symbol"/>
      </w:rPr>
    </w:lvl>
    <w:lvl w:ilvl="4" w:tplc="144628C8">
      <w:start w:val="1"/>
      <w:numFmt w:val="bullet"/>
      <w:lvlText w:val="o"/>
      <w:lvlJc w:val="left"/>
      <w:pPr>
        <w:tabs>
          <w:tab w:val="num" w:pos="2810"/>
        </w:tabs>
        <w:ind w:left="2810" w:hanging="360"/>
      </w:pPr>
      <w:rPr>
        <w:rFonts w:ascii="Courier New" w:hAnsi="Courier New"/>
      </w:rPr>
    </w:lvl>
    <w:lvl w:ilvl="5" w:tplc="FFC821FA">
      <w:start w:val="1"/>
      <w:numFmt w:val="bullet"/>
      <w:lvlText w:val=""/>
      <w:lvlJc w:val="left"/>
      <w:pPr>
        <w:tabs>
          <w:tab w:val="num" w:pos="3530"/>
        </w:tabs>
        <w:ind w:left="3530" w:hanging="360"/>
      </w:pPr>
      <w:rPr>
        <w:rFonts w:ascii="Wingdings" w:hAnsi="Wingdings"/>
      </w:rPr>
    </w:lvl>
    <w:lvl w:ilvl="6" w:tplc="C152EEBA">
      <w:start w:val="1"/>
      <w:numFmt w:val="bullet"/>
      <w:lvlText w:val=""/>
      <w:lvlJc w:val="left"/>
      <w:pPr>
        <w:tabs>
          <w:tab w:val="num" w:pos="4250"/>
        </w:tabs>
        <w:ind w:left="4250" w:hanging="360"/>
      </w:pPr>
      <w:rPr>
        <w:rFonts w:ascii="Symbol" w:hAnsi="Symbol"/>
      </w:rPr>
    </w:lvl>
    <w:lvl w:ilvl="7" w:tplc="F84AB132">
      <w:start w:val="1"/>
      <w:numFmt w:val="bullet"/>
      <w:lvlText w:val="o"/>
      <w:lvlJc w:val="left"/>
      <w:pPr>
        <w:tabs>
          <w:tab w:val="num" w:pos="4970"/>
        </w:tabs>
        <w:ind w:left="4970" w:hanging="360"/>
      </w:pPr>
      <w:rPr>
        <w:rFonts w:ascii="Courier New" w:hAnsi="Courier New"/>
      </w:rPr>
    </w:lvl>
    <w:lvl w:ilvl="8" w:tplc="5866B5F6">
      <w:start w:val="1"/>
      <w:numFmt w:val="bullet"/>
      <w:lvlText w:val=""/>
      <w:lvlJc w:val="left"/>
      <w:pPr>
        <w:tabs>
          <w:tab w:val="num" w:pos="5690"/>
        </w:tabs>
        <w:ind w:left="5690" w:hanging="360"/>
      </w:pPr>
      <w:rPr>
        <w:rFonts w:ascii="Wingdings" w:hAnsi="Wingdings"/>
      </w:rPr>
    </w:lvl>
  </w:abstractNum>
  <w:abstractNum w:abstractNumId="5" w15:restartNumberingAfterBreak="0">
    <w:nsid w:val="00000006"/>
    <w:multiLevelType w:val="hybridMultilevel"/>
    <w:tmpl w:val="00000006"/>
    <w:lvl w:ilvl="0" w:tplc="F3B4D80A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A4189674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4600EBDC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E27EB23A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EE20CF90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5CE42AEC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2AF69874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3C7CD9D0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7F64B03C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6" w15:restartNumberingAfterBreak="0">
    <w:nsid w:val="00000007"/>
    <w:multiLevelType w:val="hybridMultilevel"/>
    <w:tmpl w:val="00000007"/>
    <w:lvl w:ilvl="0" w:tplc="04AA28E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7D22DD8E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4D3C8F3E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B1B88058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16AC42A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0C9055DC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51045BE8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6D1E96E0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BBC899D0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7" w15:restartNumberingAfterBreak="0">
    <w:nsid w:val="47F54F89"/>
    <w:multiLevelType w:val="hybridMultilevel"/>
    <w:tmpl w:val="21028E06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4A0F5A89"/>
    <w:multiLevelType w:val="hybridMultilevel"/>
    <w:tmpl w:val="ECECD00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76B46DC"/>
    <w:multiLevelType w:val="hybridMultilevel"/>
    <w:tmpl w:val="39CE1B72"/>
    <w:lvl w:ilvl="0" w:tplc="6D142066">
      <w:numFmt w:val="bullet"/>
      <w:lvlText w:val="-"/>
      <w:lvlJc w:val="left"/>
      <w:pPr>
        <w:ind w:left="720" w:hanging="360"/>
      </w:pPr>
      <w:rPr>
        <w:rFonts w:ascii="Times New Roman" w:eastAsia="Palatino Linotype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05705149">
    <w:abstractNumId w:val="0"/>
  </w:num>
  <w:num w:numId="2" w16cid:durableId="2013219879">
    <w:abstractNumId w:val="1"/>
  </w:num>
  <w:num w:numId="3" w16cid:durableId="961350136">
    <w:abstractNumId w:val="2"/>
  </w:num>
  <w:num w:numId="4" w16cid:durableId="1310667042">
    <w:abstractNumId w:val="3"/>
  </w:num>
  <w:num w:numId="5" w16cid:durableId="1637444779">
    <w:abstractNumId w:val="4"/>
  </w:num>
  <w:num w:numId="6" w16cid:durableId="2083258949">
    <w:abstractNumId w:val="5"/>
  </w:num>
  <w:num w:numId="7" w16cid:durableId="814957562">
    <w:abstractNumId w:val="6"/>
  </w:num>
  <w:num w:numId="8" w16cid:durableId="106318874">
    <w:abstractNumId w:val="8"/>
  </w:num>
  <w:num w:numId="9" w16cid:durableId="1391730967">
    <w:abstractNumId w:val="9"/>
  </w:num>
  <w:num w:numId="10" w16cid:durableId="1736272804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isplayBackgroundShape/>
  <w:embedTrueTypeFonts/>
  <w:proofState w:spelling="clean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4C49"/>
    <w:rsid w:val="000008C3"/>
    <w:rsid w:val="00036B4A"/>
    <w:rsid w:val="000D12C1"/>
    <w:rsid w:val="003F39E6"/>
    <w:rsid w:val="00476C65"/>
    <w:rsid w:val="005433F9"/>
    <w:rsid w:val="007A5D17"/>
    <w:rsid w:val="008E2A84"/>
    <w:rsid w:val="008F5D4F"/>
    <w:rsid w:val="009622A3"/>
    <w:rsid w:val="009B4082"/>
    <w:rsid w:val="00BC6CBB"/>
    <w:rsid w:val="00BF21A3"/>
    <w:rsid w:val="00C34C49"/>
    <w:rsid w:val="00C43F7B"/>
    <w:rsid w:val="00D74635"/>
    <w:rsid w:val="00D96634"/>
    <w:rsid w:val="00ED345E"/>
    <w:rsid w:val="00F30F5D"/>
    <w:rsid w:val="00F94DA5"/>
    <w:rsid w:val="00FD09F6"/>
    <w:rsid w:val="00FF3B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C96427"/>
  <w15:docId w15:val="{5B009ECC-B993-424E-9E28-AF45FA1085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5BCE"/>
    <w:pPr>
      <w:spacing w:line="240" w:lineRule="atLeast"/>
      <w:textAlignment w:val="baseline"/>
    </w:pPr>
    <w:rPr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506D7A"/>
    <w:pPr>
      <w:keepNext/>
      <w:keepLines/>
      <w:spacing w:before="240"/>
      <w:outlineLvl w:val="0"/>
    </w:pPr>
    <w:rPr>
      <w:b/>
      <w:bCs/>
      <w:color w:val="2F5496"/>
      <w:kern w:val="36"/>
    </w:rPr>
  </w:style>
  <w:style w:type="paragraph" w:styleId="Heading2">
    <w:name w:val="heading 2"/>
    <w:basedOn w:val="Normal"/>
    <w:next w:val="Normal"/>
    <w:link w:val="Heading2Char"/>
    <w:uiPriority w:val="9"/>
    <w:qFormat/>
    <w:rsid w:val="00506D7A"/>
    <w:pPr>
      <w:keepNext/>
      <w:keepLines/>
      <w:spacing w:before="40"/>
      <w:outlineLvl w:val="1"/>
    </w:pPr>
    <w:rPr>
      <w:b/>
      <w:bCs/>
      <w:color w:val="2F5496"/>
    </w:rPr>
  </w:style>
  <w:style w:type="paragraph" w:styleId="Heading3">
    <w:name w:val="heading 3"/>
    <w:basedOn w:val="Normal"/>
    <w:next w:val="Normal"/>
    <w:link w:val="Heading3Char"/>
    <w:uiPriority w:val="9"/>
    <w:qFormat/>
    <w:rsid w:val="00506D7A"/>
    <w:pPr>
      <w:keepNext/>
      <w:keepLines/>
      <w:spacing w:before="40"/>
      <w:outlineLvl w:val="2"/>
    </w:pPr>
    <w:rPr>
      <w:b/>
      <w:bCs/>
      <w:color w:val="1F3763"/>
    </w:rPr>
  </w:style>
  <w:style w:type="paragraph" w:styleId="Heading4">
    <w:name w:val="heading 4"/>
    <w:basedOn w:val="Normal"/>
    <w:next w:val="Normal"/>
    <w:link w:val="Heading4Char"/>
    <w:uiPriority w:val="9"/>
    <w:qFormat/>
    <w:rsid w:val="00506D7A"/>
    <w:pPr>
      <w:keepNext/>
      <w:keepLines/>
      <w:spacing w:before="40"/>
      <w:outlineLvl w:val="3"/>
    </w:pPr>
    <w:rPr>
      <w:b/>
      <w:bCs/>
      <w:iCs/>
      <w:color w:val="2F5496"/>
    </w:rPr>
  </w:style>
  <w:style w:type="paragraph" w:styleId="Heading5">
    <w:name w:val="heading 5"/>
    <w:basedOn w:val="Normal"/>
    <w:next w:val="Normal"/>
    <w:link w:val="Heading5Char"/>
    <w:uiPriority w:val="9"/>
    <w:qFormat/>
    <w:rsid w:val="00506D7A"/>
    <w:pPr>
      <w:keepNext/>
      <w:keepLines/>
      <w:spacing w:before="40"/>
      <w:outlineLvl w:val="4"/>
    </w:pPr>
    <w:rPr>
      <w:b/>
      <w:bCs/>
      <w:color w:val="2F5496"/>
    </w:rPr>
  </w:style>
  <w:style w:type="paragraph" w:styleId="Heading6">
    <w:name w:val="heading 6"/>
    <w:basedOn w:val="Normal"/>
    <w:next w:val="Normal"/>
    <w:link w:val="Heading6Char"/>
    <w:uiPriority w:val="9"/>
    <w:qFormat/>
    <w:rsid w:val="00506D7A"/>
    <w:pPr>
      <w:keepNext/>
      <w:keepLines/>
      <w:spacing w:before="40"/>
      <w:outlineLvl w:val="5"/>
    </w:pPr>
    <w:rPr>
      <w:b/>
      <w:bCs/>
      <w:color w:val="1F3763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06D7A"/>
    <w:rPr>
      <w:rFonts w:ascii="Times New Roman" w:eastAsia="Times New Roman" w:hAnsi="Times New Roman" w:cs="Times New Roman"/>
      <w:color w:val="2F5496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506D7A"/>
    <w:rPr>
      <w:rFonts w:ascii="Times New Roman" w:eastAsia="Times New Roman" w:hAnsi="Times New Roman" w:cs="Times New Roman"/>
      <w:color w:val="2F5496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506D7A"/>
    <w:rPr>
      <w:rFonts w:ascii="Times New Roman" w:eastAsia="Times New Roman" w:hAnsi="Times New Roman" w:cs="Times New Roman"/>
      <w:color w:val="1F3763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506D7A"/>
    <w:rPr>
      <w:rFonts w:ascii="Times New Roman" w:eastAsia="Times New Roman" w:hAnsi="Times New Roman" w:cs="Times New Roman"/>
      <w:i/>
      <w:iCs/>
      <w:color w:val="2F5496"/>
    </w:rPr>
  </w:style>
  <w:style w:type="character" w:customStyle="1" w:styleId="Heading5Char">
    <w:name w:val="Heading 5 Char"/>
    <w:basedOn w:val="DefaultParagraphFont"/>
    <w:link w:val="Heading5"/>
    <w:uiPriority w:val="9"/>
    <w:rsid w:val="00506D7A"/>
    <w:rPr>
      <w:rFonts w:ascii="Times New Roman" w:eastAsia="Times New Roman" w:hAnsi="Times New Roman" w:cs="Times New Roman"/>
      <w:color w:val="2F5496"/>
    </w:rPr>
  </w:style>
  <w:style w:type="character" w:customStyle="1" w:styleId="Heading6Char">
    <w:name w:val="Heading 6 Char"/>
    <w:basedOn w:val="DefaultParagraphFont"/>
    <w:link w:val="Heading6"/>
    <w:uiPriority w:val="9"/>
    <w:rsid w:val="00506D7A"/>
    <w:rPr>
      <w:rFonts w:ascii="Times New Roman" w:eastAsia="Times New Roman" w:hAnsi="Times New Roman" w:cs="Times New Roman"/>
      <w:color w:val="1F3763"/>
    </w:rPr>
  </w:style>
  <w:style w:type="paragraph" w:customStyle="1" w:styleId="divdocument">
    <w:name w:val="div_document"/>
    <w:basedOn w:val="Normal"/>
    <w:pPr>
      <w:spacing w:line="400" w:lineRule="atLeast"/>
    </w:pPr>
  </w:style>
  <w:style w:type="paragraph" w:customStyle="1" w:styleId="divdocumentsection">
    <w:name w:val="div_document_section"/>
    <w:basedOn w:val="Normal"/>
  </w:style>
  <w:style w:type="paragraph" w:customStyle="1" w:styleId="divdocumentdivparagraph">
    <w:name w:val="div_document_div_paragraph"/>
    <w:basedOn w:val="Normal"/>
  </w:style>
  <w:style w:type="paragraph" w:customStyle="1" w:styleId="divdocumentdivname">
    <w:name w:val="div_document_div_name"/>
    <w:basedOn w:val="Normal"/>
    <w:rPr>
      <w:color w:val="000000"/>
    </w:rPr>
  </w:style>
  <w:style w:type="character" w:customStyle="1" w:styleId="span">
    <w:name w:val="span"/>
    <w:basedOn w:val="DefaultParagraphFont"/>
    <w:rPr>
      <w:sz w:val="24"/>
      <w:szCs w:val="24"/>
      <w:bdr w:val="none" w:sz="0" w:space="0" w:color="auto"/>
      <w:vertAlign w:val="baseline"/>
    </w:rPr>
  </w:style>
  <w:style w:type="paragraph" w:customStyle="1" w:styleId="divdocumentdivlowerborder">
    <w:name w:val="div_document_div_lowerborder"/>
    <w:basedOn w:val="Normal"/>
    <w:pPr>
      <w:pBdr>
        <w:top w:val="single" w:sz="8" w:space="0" w:color="000000"/>
        <w:bottom w:val="single" w:sz="24" w:space="0" w:color="000000"/>
      </w:pBdr>
      <w:spacing w:line="0" w:lineRule="atLeast"/>
    </w:pPr>
    <w:rPr>
      <w:color w:val="000000"/>
      <w:sz w:val="0"/>
      <w:szCs w:val="0"/>
    </w:rPr>
  </w:style>
  <w:style w:type="paragraph" w:customStyle="1" w:styleId="div">
    <w:name w:val="div"/>
    <w:basedOn w:val="Normal"/>
  </w:style>
  <w:style w:type="paragraph" w:customStyle="1" w:styleId="divdocumentdivSECTIONCNTC">
    <w:name w:val="div_document_div_SECTION_CNTC"/>
    <w:basedOn w:val="Normal"/>
    <w:pPr>
      <w:pBdr>
        <w:bottom w:val="none" w:sz="0" w:space="8" w:color="auto"/>
      </w:pBdr>
    </w:pPr>
  </w:style>
  <w:style w:type="paragraph" w:customStyle="1" w:styleId="divaddress">
    <w:name w:val="div_address"/>
    <w:basedOn w:val="div"/>
    <w:pPr>
      <w:spacing w:line="380" w:lineRule="atLeast"/>
      <w:jc w:val="center"/>
    </w:pPr>
    <w:rPr>
      <w:sz w:val="22"/>
      <w:szCs w:val="22"/>
    </w:rPr>
  </w:style>
  <w:style w:type="character" w:customStyle="1" w:styleId="divaddressli">
    <w:name w:val="div_address_li"/>
    <w:basedOn w:val="DefaultParagraphFont"/>
  </w:style>
  <w:style w:type="character" w:customStyle="1" w:styleId="divaddresslinth-child1bulletspan">
    <w:name w:val="div_address_li_nth-child(1)_bulletspan"/>
    <w:basedOn w:val="DefaultParagraphFont"/>
    <w:rPr>
      <w:vanish/>
    </w:rPr>
  </w:style>
  <w:style w:type="character" w:customStyle="1" w:styleId="documentzipsuffix">
    <w:name w:val="document_zipsuffix"/>
    <w:basedOn w:val="DefaultParagraphFont"/>
  </w:style>
  <w:style w:type="character" w:customStyle="1" w:styleId="documentzipprefix">
    <w:name w:val="document_zipprefix"/>
    <w:basedOn w:val="DefaultParagraphFont"/>
    <w:rPr>
      <w:vanish/>
    </w:rPr>
  </w:style>
  <w:style w:type="character" w:customStyle="1" w:styleId="documenttxtBold">
    <w:name w:val="document_txtBold"/>
    <w:basedOn w:val="DefaultParagraphFont"/>
    <w:rPr>
      <w:b/>
      <w:bCs/>
    </w:rPr>
  </w:style>
  <w:style w:type="character" w:customStyle="1" w:styleId="a">
    <w:name w:val="a"/>
    <w:basedOn w:val="DefaultParagraphFont"/>
    <w:rPr>
      <w:sz w:val="24"/>
      <w:szCs w:val="24"/>
      <w:bdr w:val="none" w:sz="0" w:space="0" w:color="auto"/>
      <w:vertAlign w:val="baseline"/>
    </w:rPr>
  </w:style>
  <w:style w:type="paragraph" w:customStyle="1" w:styleId="divdocumentdivheading">
    <w:name w:val="div_document_div_heading"/>
    <w:basedOn w:val="Normal"/>
  </w:style>
  <w:style w:type="paragraph" w:customStyle="1" w:styleId="divdocumentdivsectiontitle">
    <w:name w:val="div_document_div_sectiontitle"/>
    <w:basedOn w:val="Normal"/>
    <w:pPr>
      <w:spacing w:line="440" w:lineRule="atLeast"/>
    </w:pPr>
    <w:rPr>
      <w:color w:val="000000"/>
      <w:sz w:val="28"/>
      <w:szCs w:val="28"/>
    </w:rPr>
  </w:style>
  <w:style w:type="paragraph" w:customStyle="1" w:styleId="divdocumentsinglecolumn">
    <w:name w:val="div_document_singlecolumn"/>
    <w:basedOn w:val="Normal"/>
  </w:style>
  <w:style w:type="paragraph" w:customStyle="1" w:styleId="p">
    <w:name w:val="p"/>
    <w:basedOn w:val="Normal"/>
  </w:style>
  <w:style w:type="character" w:customStyle="1" w:styleId="documentskliSecparagraph">
    <w:name w:val="document_skliSec_paragraph"/>
    <w:basedOn w:val="DefaultParagraphFont"/>
  </w:style>
  <w:style w:type="paragraph" w:customStyle="1" w:styleId="documentskliSecsinglecolumn">
    <w:name w:val="document_skliSec_singlecolumn"/>
    <w:basedOn w:val="Normal"/>
  </w:style>
  <w:style w:type="character" w:customStyle="1" w:styleId="documentskliSecfieldp">
    <w:name w:val="document_skliSec_field_p"/>
    <w:basedOn w:val="DefaultParagraphFont"/>
  </w:style>
  <w:style w:type="paragraph" w:customStyle="1" w:styleId="divdocumentskliSeculli">
    <w:name w:val="div_document_skliSec_ul_li"/>
    <w:basedOn w:val="Normal"/>
  </w:style>
  <w:style w:type="character" w:customStyle="1" w:styleId="divdocumentskliSeculliCharacter">
    <w:name w:val="div_document_skliSec_ul_li Character"/>
    <w:basedOn w:val="DefaultParagraphFont"/>
  </w:style>
  <w:style w:type="character" w:customStyle="1" w:styleId="divCharacter">
    <w:name w:val="div Character"/>
    <w:basedOn w:val="DefaultParagraphFont"/>
    <w:rPr>
      <w:sz w:val="24"/>
      <w:szCs w:val="24"/>
      <w:bdr w:val="none" w:sz="0" w:space="0" w:color="auto"/>
      <w:vertAlign w:val="baseline"/>
    </w:rPr>
  </w:style>
  <w:style w:type="table" w:customStyle="1" w:styleId="documentinfoparatable">
    <w:name w:val="document_infoparatable"/>
    <w:basedOn w:val="TableNormal"/>
    <w:tblPr/>
  </w:style>
  <w:style w:type="character" w:customStyle="1" w:styleId="singlecolumnspanpaddedlinenth-child1">
    <w:name w:val="singlecolumn_span_paddedline_nth-child(1)"/>
    <w:basedOn w:val="DefaultParagraphFont"/>
  </w:style>
  <w:style w:type="character" w:customStyle="1" w:styleId="spanjobtitle">
    <w:name w:val="span_jobtitle"/>
    <w:basedOn w:val="span"/>
    <w:rPr>
      <w:b/>
      <w:bCs/>
      <w:sz w:val="24"/>
      <w:szCs w:val="24"/>
      <w:bdr w:val="none" w:sz="0" w:space="0" w:color="auto"/>
      <w:vertAlign w:val="baseline"/>
    </w:rPr>
  </w:style>
  <w:style w:type="character" w:customStyle="1" w:styleId="spanpaddedline">
    <w:name w:val="span_paddedline"/>
    <w:basedOn w:val="span"/>
    <w:rPr>
      <w:sz w:val="24"/>
      <w:szCs w:val="24"/>
      <w:bdr w:val="none" w:sz="0" w:space="0" w:color="auto"/>
      <w:vertAlign w:val="baseline"/>
    </w:rPr>
  </w:style>
  <w:style w:type="paragraph" w:customStyle="1" w:styleId="spanpaddedlineParagraph">
    <w:name w:val="span_paddedline Paragraph"/>
    <w:basedOn w:val="spanParagraph"/>
  </w:style>
  <w:style w:type="paragraph" w:customStyle="1" w:styleId="spanParagraph">
    <w:name w:val="span Paragraph"/>
    <w:basedOn w:val="Normal"/>
  </w:style>
  <w:style w:type="character" w:customStyle="1" w:styleId="spancompanyname">
    <w:name w:val="span_companyname"/>
    <w:basedOn w:val="span"/>
    <w:rPr>
      <w:b/>
      <w:bCs/>
      <w:sz w:val="24"/>
      <w:szCs w:val="24"/>
      <w:bdr w:val="none" w:sz="0" w:space="0" w:color="auto"/>
      <w:vertAlign w:val="baseline"/>
    </w:rPr>
  </w:style>
  <w:style w:type="paragraph" w:customStyle="1" w:styleId="ulli">
    <w:name w:val="ul_li"/>
    <w:basedOn w:val="Normal"/>
  </w:style>
  <w:style w:type="character" w:customStyle="1" w:styleId="spandegree">
    <w:name w:val="span_degree"/>
    <w:basedOn w:val="span"/>
    <w:rPr>
      <w:b/>
      <w:bCs/>
      <w:sz w:val="24"/>
      <w:szCs w:val="24"/>
      <w:bdr w:val="none" w:sz="0" w:space="0" w:color="auto"/>
      <w:vertAlign w:val="baseline"/>
    </w:rPr>
  </w:style>
  <w:style w:type="paragraph" w:styleId="Header">
    <w:name w:val="header"/>
    <w:basedOn w:val="Normal"/>
    <w:link w:val="HeaderChar"/>
    <w:uiPriority w:val="99"/>
    <w:unhideWhenUsed/>
    <w:rsid w:val="009B4082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B4082"/>
    <w:rPr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9B4082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B4082"/>
    <w:rPr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BF21A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09951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619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639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870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bold.pro/my/saianmol%2Dmuddagouni/198r" TargetMode="Externa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>
          <a:solidFill>
            <a:schemeClr val="phClr">
              <a:shade val="95000"/>
              <a:satMod val="105000"/>
            </a:schemeClr>
          </a:solidFill>
          <a:prstDash val="solid"/>
        </a:ln>
        <a:ln w="25400">
          <a:solidFill>
            <a:schemeClr val="phClr"/>
          </a:solidFill>
          <a:prstDash val="solid"/>
        </a:ln>
        <a:ln w="38100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7254</TotalTime>
  <Pages>2</Pages>
  <Words>494</Words>
  <Characters>2816</Characters>
  <Application>Microsoft Office Word</Application>
  <DocSecurity>0</DocSecurity>
  <Lines>23</Lines>
  <Paragraphs>6</Paragraphs>
  <ScaleCrop>false</ScaleCrop>
  <Company/>
  <LinksUpToDate>false</LinksUpToDate>
  <CharactersWithSpaces>3304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SAI  MUDDAGOUNI</dc:title>
  <dc:creator>Anmol Muddagouni</dc:creator>
  <cp:lastModifiedBy>Anmol Muddagouni</cp:lastModifiedBy>
  <cp:revision>12</cp:revision>
  <dcterms:created xsi:type="dcterms:W3CDTF">2024-10-29T22:08:00Z</dcterms:created>
  <dcterms:modified xsi:type="dcterms:W3CDTF">2024-11-08T21:29:00Z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HRJ_IDENTIFIER">
    <vt:lpwstr>de8cb3e9-cc65-4d7a-a442-20a5314df7ed</vt:lpwstr>
  </property>
  <property fmtid="{D5CDD505-2E9C-101B-9397-08002B2CF9AE}" pid="3" name="x1ye=0">
    <vt:lpwstr>DEEAAB+LCAAAAAAABAAVmrWStGoURR+IALfgBrj7oBnu7jz97T+caqoHDufbe62qpkWMQWEKQ1CagEgOgnEWoVFCFDERZxBCpBk+a5uji2/kOriv4Ql866E1a61hnCfXTuoLe1zRLI6tJsw/qRXltnp6syft4sMct3zMEeRREL+YiEwrLarIiPqLKimxz1tDM9msQ+jq/pRAE3S7LEViJ2f7D5E5neeQ8+WlEgVR3fZfmEfiD6qlWtRo9HcDPG6</vt:lpwstr>
  </property>
  <property fmtid="{D5CDD505-2E9C-101B-9397-08002B2CF9AE}" pid="4" name="x1ye=1">
    <vt:lpwstr>oHueNFuSnFGI5U8MVEc+yX6movnkk1VoeVn6YRnWzJDvk1yM8CoR245/ihWS21jpNk2NbgvmiixvF7iRicZZAlTHEupDk3lVmV2Mc5VU68MAlVTWlYrBlFrEfwuglFrLa0Q3hsUw0JiQ8gAs8hrF7fe0kc4j1jXWZLGOrclUJa8EACf6YzTEaX+mG0wo3ZNckiRwrYJ/MszZZr51P2JfWgy+nf7VDm0noBzwxeh0BbfnJ+3dZ9hc+aFd/oXecSq</vt:lpwstr>
  </property>
  <property fmtid="{D5CDD505-2E9C-101B-9397-08002B2CF9AE}" pid="5" name="x1ye=10">
    <vt:lpwstr>kLkLW5slPW+ei3nffBSHoXQcgzT8AIGwciSIH0ViOPwTLwrFw5Bgx506LwQhnOWA/rzMQ7xl/GBtUzYLuh4b8XBeEyO5M8ymoK9ltn2UkXj44fycpa7YckGywkeFQPf0fRXZVubwnSyt2yF11I7MAVNTJCF/YwHEtR5/Udk3pL6ZgzscCBJzVitcZJmEljsOkHaEFutPEf9mceJGp3/XJx8lAjDmkemfAYCOB5FAoMHnUHv0I0WKroO8ZNp8tXg</vt:lpwstr>
  </property>
  <property fmtid="{D5CDD505-2E9C-101B-9397-08002B2CF9AE}" pid="6" name="x1ye=11">
    <vt:lpwstr>fCKo5rmQXfRo5UEUjgXYTdyujYgrLj0PJstbomaLbQdPWhy5+/I3arezV7EzYeiRZsuSzNhNQyUZ55G2A97EG7mlDxJXchs8LcZ0mUwBSMYgV90V4bVWzEKM2JF+2s2hw7fXCTG24gWkHz5cVZM/WrfJ2Pu198HYDBf4IqeWO4haVC37dsDwpdGMpJl81ceTXXZDydq0NzlCTJTF9DAJ1NVPa7dsiRCHmz2DfgnpnzErqmxinlcsalWl7oiVIlA</vt:lpwstr>
  </property>
  <property fmtid="{D5CDD505-2E9C-101B-9397-08002B2CF9AE}" pid="7" name="x1ye=12">
    <vt:lpwstr>xXq7uJnDayiWwPUZRH4dM7kKiBndgm+z0fjO8yZe3SaafpeIvk+SZ7Cpt/l4JzbeZ6lfDRDWECunXE9rXpd6Q1RXsLhGY6/SKFai+RAOCtTbCqLNDJ6jhfpTOC0cDyQfBgcjpcf2Ab+DCoWtAmwjV8LX50Dn87Rr6uqazWYobZIKZLQ5eHxsJP0xJgOZ45O8DHc2gbQUZo8RCoqnanoU0PeygW/VupYKem3fe9HEnutqKQEmcJG1efAQa24Dipu</vt:lpwstr>
  </property>
  <property fmtid="{D5CDD505-2E9C-101B-9397-08002B2CF9AE}" pid="8" name="x1ye=13">
    <vt:lpwstr>kU2mJT+9EH+4jWIkatzlt4h3+SNgKf4wediR9uaTODfDJ89SUKX2wCLcKMdECgMTIdfWKxHLfR39s8KAaNVJXBq8DHAik4JtwtWIKdr+8FxjYYMf+KpxV6gV71e6eBfB4Zet+ZT444qChcq8p0/FbfIqHXGwtsU+RW5dbUlNiyAHMQIZnGezAIdu+eI5uM44wHrI6Hzqs+hcSxWpFgjpRgsIccaR0ZdUjBC8l3eWkci5mqrh3gwR3AVKZv2i7gs</vt:lpwstr>
  </property>
  <property fmtid="{D5CDD505-2E9C-101B-9397-08002B2CF9AE}" pid="9" name="x1ye=14">
    <vt:lpwstr>BDHwNLJHeSZi/4Tb54qo4Aev8aFfKvj2w8mzKVWuInpxGR08sdA1XnWfLF9KD+RedsoqyWZaETSJukd1h/A0hG19E83UTBdnHThVYqF6liTyym/VaHxTpgQcC/bhbaNd4KeJyhCWgLG66XJibMbCuNxZwJWDZpc6l7HG61Eqd05qMa8JshWeemcrKZGEEJ2+KN6e+QhPz0S5j4CUPpuFGvo3o9gQQYFx+wp9TyCDTuwLKSYP1PmDx/L0GubrKBK</vt:lpwstr>
  </property>
  <property fmtid="{D5CDD505-2E9C-101B-9397-08002B2CF9AE}" pid="10" name="x1ye=15">
    <vt:lpwstr>/kD7hGmzPrl8QVGMp/lR4Z+IzSdVsTJYHTzqZUt7If/GhjIdmpHuWZYAWyzSL9kVayhUMjC56HAneqFPoqdPad8k0+9eZgyUPWiUaH58wpfOTFpj6A+EsWald/TvHkwd1vDwOqnHR1O6/Q9/N7ZqZCaSxn3RylH5Fwe+MOrDr4AwekcYEum+pJx/F48YuTbXWtUzBtC2PHCwLVGPFfaS+ta+teFE9bmB4yJMBhIyLeqV/iMvZU9EHNSvE1ogA3e</vt:lpwstr>
  </property>
  <property fmtid="{D5CDD505-2E9C-101B-9397-08002B2CF9AE}" pid="11" name="x1ye=16">
    <vt:lpwstr>3ClkNoYymIh6QY1+oSrOxVA5d4QbdKSG584b5/f9YBcK/zCiAA9X+qsBbpopqYYkfbSjYKhQAFoFV7ISXegZSXKESm/TdrA20Mxdzj0qEFxM25vZ3HQdIOZfExlYDA2m/QikPVUgOzfXQ7IhISZB3HizQtZYLZUZpG5wXTAiFB/8nopCbAVWN80EjXWd8OSGv2KwbVc2ovMa7TUlrqXM/pi/qNWBQXUTW5hmI6Qva3U5z+f/ehpWRonlY4TWikJ</vt:lpwstr>
  </property>
  <property fmtid="{D5CDD505-2E9C-101B-9397-08002B2CF9AE}" pid="12" name="x1ye=17">
    <vt:lpwstr>T2NHqAPpciJgzvO/8fnUtKlwiSAeX+4etEueVsyRJRKgSculj9u/caSfFwRoTS/NXub0P1V3n1BGZ4PJTwF2k7X0l5nSgabrRU3sS8IA+Cpb82gJqtbLVddBX5WqbZSl2ZczfjTbzOGUXVNCSpoxVk/F9T2KD2iOL0TyVImzh9NcMgqg87nZwiinmg1ZRm0A+6TA8Gh4if9LN9ljFCPN3xa83jxlQk/f3lyMO3oWdmA1ykSxa4ErxYoZToXrRXi</vt:lpwstr>
  </property>
  <property fmtid="{D5CDD505-2E9C-101B-9397-08002B2CF9AE}" pid="13" name="x1ye=18">
    <vt:lpwstr>0yza/ChqUVlHdDgP9JkJUHo6f+Kz7axWZhTzMktkAhT3DP/ZnVuFzpE890hqUnYl6aN9zcxmtPO7+psucyYQ9C6tVt595eH1ANgrUaFtr2mJGZqfT0Ky8pVPvU3ZFZ7+5A3KRb1SvpHI8y2QZnAfKfDnnvYzL2o87cRug7bGrFdKeqButa2ORDfEYwDQiJoa8rNgoS5KzW3S4gqSVbbU4rC5fdfUNEOlrZ9YBff7M0ZhYmoAYeN7uVuHISbmS5I</vt:lpwstr>
  </property>
  <property fmtid="{D5CDD505-2E9C-101B-9397-08002B2CF9AE}" pid="14" name="x1ye=19">
    <vt:lpwstr>kIJ2iJ+L3gsoGyd9gYzh+yKkLcYAY/klMwb7yHc0SroSBXCYx1RDAppooBkugoX/SUD8FUOa83JdriXGCC7nhlGxhu+2bYqOzkZvdvbDColBM/Fa/e8vCeZKJkOzYLSeR5T+abQqtdUrwLln2ThSHYCUzzNgFnp6sE/F9FgZHsxF1z9ulLmH+Nw53oHvHhnbDY2/5gFlyDWYq8fzyXtsDCADL3hEz358ylXXkksJ/ac8lzchlABCQpBaPosxhnU</vt:lpwstr>
  </property>
  <property fmtid="{D5CDD505-2E9C-101B-9397-08002B2CF9AE}" pid="15" name="x1ye=2">
    <vt:lpwstr>0yfRb+R4MMURjMaGt4qpG0WUwFBE4J3NBUl+UHz6j0ekTrqISv0m/komtsZgp/szuavIKufxVWzesp/pFOZxHus8s3SoobjBizaWSIfpndAx1DMDViC2uGlXjhwqqaGOBpcq3kpt6D7dQZIV4JR4Uc2nFcBIu95BUAe7HUI/NWyQEXCmndFfVdaLBCqhz9faoItqSWMLYIbfQbWrtpSdYFRhncHxthQ69C1Tu/RGZrbYins5FHKyFzUgJgb1+rb</vt:lpwstr>
  </property>
  <property fmtid="{D5CDD505-2E9C-101B-9397-08002B2CF9AE}" pid="16" name="x1ye=20">
    <vt:lpwstr>GlrMl7vJ25gMjbFIJoN/qr3ESuoJbxvSMQS6iSYgJXpWutac/gzP/K8sP6OpyIsG6IBMMpMXZCUbPr768OLeItF3DshzfmEVhZNee+zRxOWkBKK3aV7JO84OcSI9tuFdQrGcjSQAlgBG2DIqbJKi//37ypUYqaN/RXj44WYc+p5j0eLY5Owt8C7GUyih6V/81NBGBBD6TqlkWKly8L0heLe4sIzDiHcv+fNksolAFL1VcXiyZOXNeM/CVbIrp57</vt:lpwstr>
  </property>
  <property fmtid="{D5CDD505-2E9C-101B-9397-08002B2CF9AE}" pid="17" name="x1ye=21">
    <vt:lpwstr>cN8tbiawrLl8a72pVHc2J4TCJZa9W0wckQwFaCaTSgiFy/vwSLH7O/zj9H2RiEMlo74EAYMoLSfO9Sqzf61oupU64Ig4XfA2xaSMs8ZCudQC3216n+mtipEsA8MXULPpr6M63T63NQjpdYKTJIjvi4p4eDeRMDgW7GHqK/Zezvo/+eMqLg/TvivK+9k/3qJlvf5P2zM7IM2KR74oY0fsHhyvvI2T6gnGUm4xHyA7ajslxxugccuVEfFPiXKTBIL</vt:lpwstr>
  </property>
  <property fmtid="{D5CDD505-2E9C-101B-9397-08002B2CF9AE}" pid="18" name="x1ye=22">
    <vt:lpwstr>K6qhJVs/4eIEtRx8XJQ2t5zw8do0foFlCQy7v3PwRLwf5vJVb1qLh8rQ7yj5vQoJCx524AaZEl7+RkbHH8SAw/9r5RStQpVpb5yvnwpbV/+JbRMKRIisZQntSBO/F7MqhXpff+nUPg88weuPKYHz8bmXm4sZujfMGfE5djJWEK015Dg23Ee4NrAZmt/8fJIxb4dJz69vWHVK6aVfOsPq9+uweqT1llQZfRas8lezc4A71UWMlzDFC3JDD0SgqQv</vt:lpwstr>
  </property>
  <property fmtid="{D5CDD505-2E9C-101B-9397-08002B2CF9AE}" pid="19" name="x1ye=23">
    <vt:lpwstr>vZZ37m9/aFsoRhOYxQ59tNW8K+hIn0oljP3kVCdi3KoQiEYQYU0SH8MPC8l9lZ6fBxR9uITyzwn6L+w61i6nHPWZZx7TA7Wl0ElkJl26X5qn/6VyNZVPAPwjGGfm6eNLkYsKN38Mlo1Rs1AooTpQO0X+5GOmUzA6cXmT3k0n8MK/ZjyfNia4wbklGwwjcQ1i6SM4djB2XSmEZn1Sqmm4p70F8QCgE3uvlmMz/5R+LCf3MIZF8aHzX1+Nz8oBbuU</vt:lpwstr>
  </property>
  <property fmtid="{D5CDD505-2E9C-101B-9397-08002B2CF9AE}" pid="20" name="x1ye=24">
    <vt:lpwstr>jwN/dCu4xYeZfX/JUV2PgwfXt+9vqGHOnlrV1drLnyG2CFquKo786Yhkk56H2EWMGmADAMFd8PPKaCixi6BpYlLegZKWC3Z3FO4EIbusT8/ebPlOLC1ErnMCDTKiS01rJbQIvOvcMWXoioUF2tr6K/wABs7Ec4cHbhJyrotm7R+p5NLvlyjUit7INqOl2ueEYeDe6ea0zLsBiHPoxv8S3KPGEVQRzyrCBkFWi03EZ04GNHl6Ne8Q+P4x2o9u54T</vt:lpwstr>
  </property>
  <property fmtid="{D5CDD505-2E9C-101B-9397-08002B2CF9AE}" pid="21" name="x1ye=25">
    <vt:lpwstr>w6Km7C3+PXKJmBR00/oIJ2lqEWYfj2JmytuGY2Cx7JOwzJ1JRvvoHYPqrBFrkZOOm8bwo6N8X/7zsjYrC9PJ3zqzQcDjLBX98GTaPg1TsBlASOaoZnvly4Hd+l9EA+juiMgNCU/a3IAh/O0O5UCWavaW1q01zNOZhSXANxmUN5mCBGrLRcdOX0WRJJcbPxxxfOAdWIt1Hlm69dGEO+4tD3u9/8IRFm5J7i2hP0/lhCE9QpvZ5Dy5yKx4GsH6zVH</vt:lpwstr>
  </property>
  <property fmtid="{D5CDD505-2E9C-101B-9397-08002B2CF9AE}" pid="22" name="x1ye=26">
    <vt:lpwstr>NJU43k5yACzKbZn+Sg/qAcR2P32LhTeCQuv0fZRDwHHZ7zZ5UDQVytqPxPPR5puUAMMC1FlNkCzWZjCZPYH6s4cl9x/buAG/0MNW7NmCV+DAMQjLAFX+Tc0KdP2/7zOQLy5ySonlc81fEttaO7OynjPkYCNg4yeraLDOPPQff9OMGnzX87WxuQZUgX9EchKF01tMsXKgnByvHFkUTmf77264z4MzPlkM6PPGsnV7x8G6xCzz/GWDrD7WqIdj7Ei</vt:lpwstr>
  </property>
  <property fmtid="{D5CDD505-2E9C-101B-9397-08002B2CF9AE}" pid="23" name="x1ye=27">
    <vt:lpwstr>LvK7qzf1hBdzqobwjkJqB8/m06IPNK4t75MMf6ANqIKjSlX76Y+9QsTr8zbAwRiy0zppwalUWxKGJKpRsTKYmIrFnLnLna9mrCw8vx1J6zqb3isSJFzP8AAoBSFor/vj2s6zNa/m3xzOP3sdyH3oNtUkBTwDQ1MF+j45NDByrBYyLf/jiJIgIReG5X9MzFKCG00Su2Y74esBZ43t8+lhv0uTJFvN4nSqVt994N9Ux2cBHj6Yc3ALq0ua7ka9HHi</vt:lpwstr>
  </property>
  <property fmtid="{D5CDD505-2E9C-101B-9397-08002B2CF9AE}" pid="24" name="x1ye=28">
    <vt:lpwstr>BXZyQYw0eqZQ/mXl3HsrvSD76Ng93ssXKcCBw/HCjfFNRA7W7FsUqJb9GU7XO8+71TrJ35TTwggQ0cR+wqKD0l721z17X/znilpwZT3GzZImsr8KGyZzA2UWwSb09q7wTzcEsCtR4AGlEny+nMic3tDJ+W813okaYM35YbGD45RxXoBW0jNccGbyqIRWbYIgzqUCg8zmZJVPBdvrxaqcqvZ0IcX28tfHn/DCO/PnsbjoqihBO8q0cupCcdbclD2</vt:lpwstr>
  </property>
  <property fmtid="{D5CDD505-2E9C-101B-9397-08002B2CF9AE}" pid="25" name="x1ye=29">
    <vt:lpwstr>lTA9jeNWaNqzoVVffGTsMSLdoEqzTFvoPWD4F1jT7QEjg+CIMfDffsdqWYl8Yn+YSGa4QXxBGqZlo102gi1dBcbL0qMlXn+OZ+yZtDNUrqF2vu9Go1Czflqlt8X0PNg2vEfd19wpjnMNvRZ+Xwl7yekXoUpogqCpofqpIxFaIAI/Kjz4WtzB3vqO+FU2rfokq/JH8gAWD/gUAO9/MJb2ksQvIUz5p8S7Eq6kKQCsoZYHOUdnREWd/+RL+egRe6p</vt:lpwstr>
  </property>
  <property fmtid="{D5CDD505-2E9C-101B-9397-08002B2CF9AE}" pid="26" name="x1ye=3">
    <vt:lpwstr>aPM7WGtIPVbnrdoLwyjUTE4Z8/lwl7ztI0vnhafYd1/FtMlPh97PdNqHUwPy+j48oxxBSEcJ9XcGPJ7cS0mL5va198i/CYEHiBxBH9UN/V/28cfRo1Wn+tR5vAHhp7IgykJ5f7pexzN7CC81+oieVa6zFQGR2mFZ2y/q4fo5q28Vb8Ng1VtzAxtRnoxYbhp26K/D4/NTLFLxsIX657HpEc9yX5z7vXX7SEkVulAfnpandh4917PYcf0rjIrR6yX</vt:lpwstr>
  </property>
  <property fmtid="{D5CDD505-2E9C-101B-9397-08002B2CF9AE}" pid="27" name="x1ye=30">
    <vt:lpwstr>u8Blc5y7vB32eWUD5XMQZYi2fnVF70NBKDGXM6GF2jp0X+a+U+fB3tz88T0IB3nmAyOnCjW3cmR+ac3+VluMOk0hnVexV0L0brXSR2dmRPlofz60lRuIWqqnfRykxaTkUebmc4lGIYO2boG7H1BEM06JAk3bmmUve/tn2q2kHWodSHCI01xqdOuAwJwOQk6SZY7jjMzotFcukjACCDNDSqznHlIXiFv4ijLdKBPHQO/9CDZji5tjWFqOcbB05sJ</vt:lpwstr>
  </property>
  <property fmtid="{D5CDD505-2E9C-101B-9397-08002B2CF9AE}" pid="28" name="x1ye=31">
    <vt:lpwstr>AaWvebFXiDIqpzkFVDMAiEOBy8EFo3jJqXKeGYvwqYNd55qjdIlw2h3yvtJeRpa5DlAyGcZ9eYfx04qQ2s4FOXD+qzw2q/qaJTHcssZz1fmbjnRYOk2eKrc/UfvqSnW7tfhVJFKhxQOIyaNB4MgUACXxTGqMSa0oZ7NH10uBmKAJOgZ4OGIQhMFUAnvEdTyPPbEwcNZNBsUTfETlyRA9NTqnS5uc1P3d70DOMwSabD6LLyAgncRfkedmNVcXYJ7</vt:lpwstr>
  </property>
  <property fmtid="{D5CDD505-2E9C-101B-9397-08002B2CF9AE}" pid="29" name="x1ye=32">
    <vt:lpwstr>fjckDkkph4HQ4pZZIhxUh34FSLLPVDow50ARQROtTLtmFdyq/jH7Q/NAP9fTJJriQ1jVp5SI9yICwCTlG7Qt+46LdQPX4EfMUnKrSvjL9zDx3YI/7EvJ3PbIDZ1U7888oS3rYYletNIezVWicbb1GwlENYTPflj6GzylZFc2tB5UnGVVc/vuHfEEc0gBHervHTcRXYjNh4ATrJNcKyCVdY3jwhZxlROjqUEp6Ampf704ly944xDX0B4Efs/CoYS</vt:lpwstr>
  </property>
  <property fmtid="{D5CDD505-2E9C-101B-9397-08002B2CF9AE}" pid="30" name="x1ye=33">
    <vt:lpwstr>B/Ywb9YON5FimPAZ+H5C4cQXmjMa1mfy56Nj6d7jZyt7qKqaTbrY8mEJ+7sz8kVMzFQjq/t1mGkrBaDiaSTNUhpKAs+Cogjc9jJYpWfaAvpM5FqfuXwhV3iPEiCTGS6Ht+Ongcy2mphO8/fVuP1bErzRODcoGPIbNWPpdS/zkG4468ta5lNKSTc8zXH85VANsKfucHKxm+BEXY27/mD/PmFG6U6XeNgihhbQLbGni+v39EVTSZksFWBk1/oFK9L</vt:lpwstr>
  </property>
  <property fmtid="{D5CDD505-2E9C-101B-9397-08002B2CF9AE}" pid="31" name="x1ye=34">
    <vt:lpwstr>Sh5KrE0Dwtv/FTpdRiWxm4iE8PHzECk7sqPEE20Qjdyi9J14WJ+eM0o8Za6JQLaUX4uTVlwan8/c2xUnIG1DuzUoT05dccsH/1REm89aIfyhmrr8j0tDz5NlmKyFsJ3BxWaTHxOgDNCxH8Dlr409fLhBwG4y7lZh8/hH2ECyFDNwlbk4+taF38sAVNbPNXwCygvLtye3L9r0xbXlxRzdWHl9WXP6R9BUK7S6/0icJo2XbIXcllRbOj8PYQKZIjj</vt:lpwstr>
  </property>
  <property fmtid="{D5CDD505-2E9C-101B-9397-08002B2CF9AE}" pid="32" name="x1ye=35">
    <vt:lpwstr>LpDj4vnUGPB8mYf0W5kwVy0wB3VRrS6g91Z/577G7ode5qftIr+E0x0gRvYbdWph/5dkqfSi860Icz1k4OP57UBBz1tFxdRC9Jw5f75uhzwqIgfsncWzU9vFWTKCOMiqEf8vG0Rk8OASCm68ppR/dpcvrg/BaAdMQ5cJT/40xT1rHy3+UkBW9cWPme3PkUarsmq4H0bd19UCEA3PKLjapw6GqK1GFMrJo9tRc3dfshjE9QsBnXBeXPDtea1IAfC</vt:lpwstr>
  </property>
  <property fmtid="{D5CDD505-2E9C-101B-9397-08002B2CF9AE}" pid="33" name="x1ye=36">
    <vt:lpwstr>n4jWAW5L4HzOI18Q2WzD0DQwEUIBVzhjibiWJpzFAJA/kAK2L2wB69A+jPU9YM5SmAYpz+k7W3JHoKnQVvbZN+EFA4xkGgPxbRlZZ4hBwFwnZZqS2FiDVKiUaZBnkUefke++pqw26Z/hXD9PvxO3ipMNzreH459hGFXlx6F4K7Av44ZoNRN7TgrbBfn5+LDcHw0st9FoTuMGpYjCi3W2nC64H5qm0tq1qFc7jXp11Yf74UqLhVB/1LiUOTFLp6Y</vt:lpwstr>
  </property>
  <property fmtid="{D5CDD505-2E9C-101B-9397-08002B2CF9AE}" pid="34" name="x1ye=37">
    <vt:lpwstr>bGEhPfM+oLPBmJv7I70p7v1jjmRbZvQvW58g/GjkXsODZAruFWdkgoY+3YIe/QngAAnhtA9MEgau/Fx8txrW8uncyIbIIqVN7f/IKnIUUCm+lg/Spb8Xi9RvrTe0tuy3hOr/eI5HTmLJIY1yvJ5DtGLmcCrR0sATXy2/wqe7s8VKtepnRzbrC5yAwYC/Ktr7dgeqSbIP6l/5o61MNWx5dTJo2+6fjk5PwAT1XfooT/aPxcMWfAKf2mNDggshALv</vt:lpwstr>
  </property>
  <property fmtid="{D5CDD505-2E9C-101B-9397-08002B2CF9AE}" pid="35" name="x1ye=38">
    <vt:lpwstr>ArYTPBE3YUj/oBWkGPMg7ttszy9GQCnJ+ja6MyUcVKnj/8zVvxD2w/XF1xviaGdCCg4g9T85RC4Gx/bHOOMNkVfobtFFAn0/Bk0rUTX56xzKDJTeCDkcW5NS8bLEyS9AB/8Jy8Qwlr22Tl1zP1DcxXIcjfQgKbbipPgX/X+8TEI/zx1LTs7w8IAo0ek58rVH+3l75+KX2wJe5zjfkwhCsyYjzvD7FT0h2fzaTei6860Vyb7hX3gxbo7Ezak36+V</vt:lpwstr>
  </property>
  <property fmtid="{D5CDD505-2E9C-101B-9397-08002B2CF9AE}" pid="36" name="x1ye=39">
    <vt:lpwstr>FcPv05Xin7fbuAq+HMKvefue8onWRkDtt5QpiPeHkjbhxQ75uKLbaJxb0HMrPp6bJuvStklWUZQkdaiHSWeHyotYY0DpEHM5mrh0O9JxDl0/bTomrH8ToPOX+3IzrPnAIg+7d1x8iSS4NNEKzsp28Fj4Kbr8Vi4HfCwYnOzt88NIDrJYUJPxmvpFacZwezD3GfxDWjwlR3U1PfxXSYoX8KfwOUPPnzmt/stZllZUXQhxJopCYg+V88jMcG1+aCF</vt:lpwstr>
  </property>
  <property fmtid="{D5CDD505-2E9C-101B-9397-08002B2CF9AE}" pid="37" name="x1ye=4">
    <vt:lpwstr>Enrnmka7tallhggGXbg26NuCE7K/3yZqbo/1bZM0YuD0EEb0hzhIgzlcGoizWkFaYJqFcU09ZKMuAipb1OAsqp8qYNspM0BTdD6CayPQD6SR4QwkDXuQQahC5pQI/QC4dxEvSLI8Fdm2QXzhE3d1HXb+zeHmCBw6lGmtKiKNN0bw98fvPgthFnpnICJOw29YOBwa5AU5ZyEsmAOu/DfZJScryL2BiDT+Ub7LEI3gROogpS+7Vi2VEL4EUTq5L7y</vt:lpwstr>
  </property>
  <property fmtid="{D5CDD505-2E9C-101B-9397-08002B2CF9AE}" pid="38" name="x1ye=40">
    <vt:lpwstr>1ntJaoHteKDfGhh8hzKICzg72gysya4/HmWxiDmFxeYSVtjLU5k7NRvEecTUuFeav7D6pUbaJIJjG04pCI5xiKK5/BWjqssSSdXkpNwZTW06h2F3WDBTmiQVYL+hjWyl5fMz5iREkR+w7gbVn0xIbUIT5GiaJAX8Dh18CDbEp3KWzFG6i2AklB7Hnz7ffXwFn0Xq87uGHnE9Q1DKH6PmRdpLaYvz9SG3uObSM1D9di7w5w4Mz/GNMRKs7/MkY1D</vt:lpwstr>
  </property>
  <property fmtid="{D5CDD505-2E9C-101B-9397-08002B2CF9AE}" pid="39" name="x1ye=41">
    <vt:lpwstr>g2vUdSZa77I6KKYmflKjUGbpWnIjyOAIX/Ac025Bhg3ZaB4W8i5sPDjgxJaT/5QIpE8RCxaflLCO+GZXrcEsB8Gw6hs29a/Q+p1YKpj8IlIeHc+La7pvIlahgb0NobaV0xtNZ3LsaUOHkhDHggeYfYS2TfXe/fX1bya1mmglaBHJODULfjGebcKgudRi/d1WaIkxQ/3bi6Hi7e/zcMQIQwRhoD9bqg3npU6xcCbCToIFgLsPHfyohHCz3WAaEJo</vt:lpwstr>
  </property>
  <property fmtid="{D5CDD505-2E9C-101B-9397-08002B2CF9AE}" pid="40" name="x1ye=42">
    <vt:lpwstr>2/wL27krveiii9l1ikCFB40I9N07tupywkZH7EHSN8MnoPBgqhTSNlq05ImtghMmUoH0c5eYioE8KpBxQQMUx63JGzGEtiqNxHDRRauYtn7Xs1RR9cdUXOjtUWguoFED3qveaUvgk5EV6pB62ZAS5bVC/EB7cAWkz3Fm6Q2H1hJq8GEE0PBVOdcPpynNgieMwoJG37O/KcLDCMvhJq0CGsCSrc27zY4rntivy5M0zA+Lz0qfH94ju2hDojdEmDC</vt:lpwstr>
  </property>
  <property fmtid="{D5CDD505-2E9C-101B-9397-08002B2CF9AE}" pid="41" name="x1ye=43">
    <vt:lpwstr>McOn6O6gVWnucVJnM62dIn5AYiSx0+U8szCmIAoqK1iNNPiSrchy1QWutqcOquNyo7KSJRP+PJAjkfIqMeV3uWs+LFzNtoD2t/EbXpnRsEOSI+bzVpVex24ASlo8jJZOeplG19Ry9+Kq82vbqj0UiKwQl1bkuHhe3LUWhd8rXTRRoRgpCxmyoOYXCQsVz+QpDCGJYLl3LI/XfXvm+MQRJF3YcRCADkVEhcMPqVAUQO2gSZ5aI4N+ZeeLEN7U9YN</vt:lpwstr>
  </property>
  <property fmtid="{D5CDD505-2E9C-101B-9397-08002B2CF9AE}" pid="42" name="x1ye=44">
    <vt:lpwstr>LSE/BtAuv0o42wrS9keOiaWxonu0ziAS4AEBlOv3QSLsOheiJISz+j55vuL2bceKWzoXXXoZJxnMM4mxKJ5oVKRW/UMPXHgsUTCNxqJ7xIjOZEotQwohQPiUwqCWzKe9wi/mkiOw2JkxLkcG4/cLsHss4F7HkYOEJImoQdxqXQb0KQ1tclZepl5d4Y16mCzPp7M+TEMQY5apskQ+E4s4Umc29fjRRcD3IYAucfH0m2TVerr+qSIC+f4XqnCkBPI</vt:lpwstr>
  </property>
  <property fmtid="{D5CDD505-2E9C-101B-9397-08002B2CF9AE}" pid="43" name="x1ye=45">
    <vt:lpwstr>vmC6QAboco2Tw+3ztp70UynnYkkkjIJDa87JaLS9DrY9smWucq58D0NiJ3epigew9BBkptQ1G/Uwd/40Y+ZRyHOAtsfWwl63F+2EweTWnoM5Ip5Emi987Opdx1wEvnWzPyvU2L18dvDAffFFl2bJQsWP1FPl5gAo/gQesAUBkP3wnR6O0LMKilNIJECZZLfF+pXDcHGT9PWzLASXacku9yi/G7j9omH2V+Vuj6o4vhMGuv+tw7cdOMZfX9bGw1o</vt:lpwstr>
  </property>
  <property fmtid="{D5CDD505-2E9C-101B-9397-08002B2CF9AE}" pid="44" name="x1ye=46">
    <vt:lpwstr>nPvh9k9IQwWvbtJYmF/pFeuuRG/tx7tboaJ+P4OM7T+IkHGGqlxze8Z45Uz9msBWKLgtJ5O0BUcFnQe+nlj57OOHujKyYuKtg0qQHkvwKj6T75AyXgLxCV33uu7L8CaKrKJGctQlU5W/1Yn6Uuk9uXr8iR5i1eUYjr+haDS+Gj/Ev//fyCSf19ASrryf5CgllY/LOG+fH2MDwTKKC5wH/NQkmSTxg9egc+W5cNsfodjWyv+dr5+/fDR+qWkN5YK</vt:lpwstr>
  </property>
  <property fmtid="{D5CDD505-2E9C-101B-9397-08002B2CF9AE}" pid="45" name="x1ye=47">
    <vt:lpwstr>rjPL9mdvZhRW+iKSd+1ajQPJeH3Tp9xnXIS2xP9YrKtrSPz2/68HewVpZu3I1o8fADgUR+UFbNmDovWWC3y+jGZnDQeGf6A6mtX04EdWmeY53u1OxuPyVUhdCmsKq/XU+O431Lbf5AO6InaYcL18ff0HFl0yG+FVfIG/uyO+RHd5MLwQzxj7jX3q5bRolFyBonHGH7IO4Yn3nTKuPPg4o4zjnMJWo4P2eIRcvfe9soIjtImjvygjdCVP0Y+oVyE</vt:lpwstr>
  </property>
  <property fmtid="{D5CDD505-2E9C-101B-9397-08002B2CF9AE}" pid="46" name="x1ye=48">
    <vt:lpwstr>69K2gacL/1x2nJDFfajw5utTsn4rsNprfFkcRdv8Bsz+3GJsVp3uZnJ5BLhiQSBo3ccdeSgk3CGo9zgMfB44blJ7kUyw/CtsVcPEJR5fi6UFMEQvDcJv42cxkAOCZOzcc65smGnKUEmA7mq5L3svoe8BrsEzZzZBUOC8nPYJbQobwwp5gB2oHI5j0VxH03ns+uoHUCowE+ZL0QMrKAwq6uPMmwWqFnCfa8JG3to936y37E8Rs2tg8BU7NjZ3Iay</vt:lpwstr>
  </property>
  <property fmtid="{D5CDD505-2E9C-101B-9397-08002B2CF9AE}" pid="47" name="x1ye=49">
    <vt:lpwstr>EP7415ycOdDJ4zPC92oZh1mukjuh8KEoVlb+1OzPXu3dqi6BjWqipvnO14ru72Wb6248FCcRZrlAeoaFGNgBPeXz8j8EP56/tV/ru2PbirQRFpSxXvEOQFN/5YgRb2hf8mhBSSoknN5BATvoS3v1VLHqTce8qxxRRezCSC4HjKg54Wctj0i9Hsgb2gw1F6fevlR4xHRjj+KRT777qdKKP6KBSc04q/4vv25Fjkd2WXxsbQXh3RAYyP8VLlSDqXf</vt:lpwstr>
  </property>
  <property fmtid="{D5CDD505-2E9C-101B-9397-08002B2CF9AE}" pid="48" name="x1ye=5">
    <vt:lpwstr>WMtWn/HnqK3M+f9uTAs2CtPgzaR8wi4ZeDUi/WUXWIy8PeufKQB42BM0tsMAdDDJmorVqHKMkeNSDj8nS9/uXIPzbPKCMeYNIH43jpzo9Iy64UZnyRfvxdgzJ541CXQmC5ezjFS3NSNUbPVFyPKMLMPvaMECd/iw+R22pM0VJn67qsfHg7xUDONhBpWuxtui5av7e9zlO+UOEB2Bt5DbOS6AqUAdmkSJZORnMp1CiASiojq/UdzOdNVbySxtpnq</vt:lpwstr>
  </property>
  <property fmtid="{D5CDD505-2E9C-101B-9397-08002B2CF9AE}" pid="49" name="x1ye=50">
    <vt:lpwstr>wHcd8CgfaPTwNNOIAIOJ6K8XZjw2jCDnVWCMFUg7o6tCzq/SZsz/qZbKES7FDu5gvO1BWgi38DgJxddTt5on0oY0fesweac7nzLzp54PSPqzEr2g5nhsTInElVHpaBKG4JVbboOIumrxyzqh9RxdBOQGQSeeiNlcTmZ0b70OB0V6Xfihfx1kVmmYLz4+ZNRBPaEn158icdKwRI3z6yAlN3QJpQw07s9Kg6Zv7sCRNYb/RRzs/sXk5tboOLcHI73</vt:lpwstr>
  </property>
  <property fmtid="{D5CDD505-2E9C-101B-9397-08002B2CF9AE}" pid="50" name="x1ye=51">
    <vt:lpwstr>KdcIUXK/Bi7jsFx5uS9ddEb4nku1MY1dEHWrzsuJNuS+dsohtkqX60Ef6qlUGcWtP1du557EZsvAg736zkK2L4rRNMjodV2Po3jiJfvvEGA8SjEqoJzE+rRQ0sCdTO2mb6eACTz90AKkVmcRsi8bXNGJj6a+2LwL4wLh5YminHaz2YZ9A741NCUJgNWNZNM9SXQzw68QoEqpCciA/WRMor4r1suHwJHSwRsK276Zs0zAb7+lir+bSyrTwXnx2Bw</vt:lpwstr>
  </property>
  <property fmtid="{D5CDD505-2E9C-101B-9397-08002B2CF9AE}" pid="51" name="x1ye=52">
    <vt:lpwstr>42uwuXedWT/Ybzyd1knuJefNnX9B/QOglaqZ4cd+PPQYeqz+dXNH40P0qOEPHNYVlV2K4mnezn6eFfw6wNKZSAub1MIpsRxa86dxgnScSdej+VLvLQrqnOwEFjIGTsIcY4mrdfnHu1uLFTGViD9gLrsf2PxQJdWwZ7HiS6evSdSK5+1nCwFfJlghnlhTQIn6cwLtpX5bSsioCGmajkLIvxA/thk2eOm18tHBhtAwQbEnQRJ5AqLcMlYBEI4+B5p</vt:lpwstr>
  </property>
  <property fmtid="{D5CDD505-2E9C-101B-9397-08002B2CF9AE}" pid="52" name="x1ye=53">
    <vt:lpwstr>vpOCYo7+WCitZ33YxOEUtR9Crt3rGXrdfJiYLuJV0PNfCsHIcSbV11gnPF5sWlbL+PGNyHJ/kAmcXK/1de3NyxHKrsbLT0l1YCUn9rmjCxDqd9o9jJs2rE4TdMAGZzBjWGZsXBPh4cBgT/EPnJpXElJPxFA5cav9PjnFHKYzmBIR38sCje6KYqrMEEKnh0TM6NHcaxDsVA+VpNNs03xyppICVopoPKHsX5q6ZZK2gnLKlLKImNH2Ky6/NqhP9oA</vt:lpwstr>
  </property>
  <property fmtid="{D5CDD505-2E9C-101B-9397-08002B2CF9AE}" pid="53" name="x1ye=54">
    <vt:lpwstr>ASVVCH/1T0wqksaw3IAxNkU6Qt9F6ZOrp6U1z09k5/3leLGsW8SiGnfAte5fppooHaM5ydmLxhE0IFmOZ6jiN346DvpolMS/YfLLPHaOyIorcgYi9gKcjtkynuPhKopVoTs4dzinMHhutSdAV6Y7J/n0ZWJIYp5C48IXzKuCDv2bYD7ly/d/K4MJJimqXp09xtz3vobBt/xcnGxWwY2WSAteNPzZ1zAbVCYVXSTsbuP2t64W4DWJ56l0UrWt760</vt:lpwstr>
  </property>
  <property fmtid="{D5CDD505-2E9C-101B-9397-08002B2CF9AE}" pid="54" name="x1ye=55">
    <vt:lpwstr>NAqw9w0gA5DVnfN/9glRCyxtKPWINu1m4EszN1cI4w7kDi0jySigf7+rjDkaXsVNyI5CvVPz+z5XWl/AOI8KD5aY/dKPVSastdkPbbg5joy/tFxBi1IK/CLGXcSJvW5nVTaLih5gdiex9LVlXijiZqXm4kxUs8t05GD7WqFVMRmdxvmJFBFvWsuNrixOpZokN8lxR9/pYiqjCofyjx21QycNHx92pZw1QB0yD5ro9+kMOD5c1wyRO7TNsvFvDsP</vt:lpwstr>
  </property>
  <property fmtid="{D5CDD505-2E9C-101B-9397-08002B2CF9AE}" pid="55" name="x1ye=56">
    <vt:lpwstr>9LEIxCZGOi7kF6pAbgr9lbLXWZW0ADHnkG1lOoGedsF+6rxS6Dr+rBG8eF4uj6Tobv3z52BUckbDe43shwYi8cBuSTTJiRTpLZ1/gZcpQmTtvwt/JhzpqckcrxRDbjyeV3gcFJhCvhlhn0TEOF4OOqcJbhafLfCIPjs8FaFvoVQI4AbWhWmGf/uN2tF23WJ80LdgDdtTadueIr2GSoV4lQ36h1LcqSRZDfDabzoo6UoVR8MrkBNlShI8+iTcRlE</vt:lpwstr>
  </property>
  <property fmtid="{D5CDD505-2E9C-101B-9397-08002B2CF9AE}" pid="56" name="x1ye=57">
    <vt:lpwstr>Hki8k/kGwC+531uF0KXRih4tFnqTm+ZshhnS89bbQFskfPZgjzTzQkjtwefI73zVbpx/wjS7mrUdOG/OfPhfxeQN/l+dPmz6Gx32LFQupmpivfnQ0YJ/VRcfFpi/ft0rubiisiKJKuBo7ycmE9w8FTtFRA3KuIPguobxK8uhXhwUokUbhw9qj8XbqL38/hSteMbNwvR6LoOaMufOGvvXjgZjbgsJxsaKt3+KcONZNyzoY+RqXF7Vm9aY38WbH4h</vt:lpwstr>
  </property>
  <property fmtid="{D5CDD505-2E9C-101B-9397-08002B2CF9AE}" pid="57" name="x1ye=58">
    <vt:lpwstr>OImDCCmzHt5rWjwgdcWaIKVbppMDCSPZnaVWmDDbcxRq83r7uRs6/53qEfnEzzoLgAqPu1R7hPyEMwd2mcyq9Or0UDdheNHukScz30HwweAPWLLKijDT7DjhF22xOQGmdr8YV47kJN3mdPjSL0qgdQQTRRvj+MaIIW/mP73pgaifEgCIjuQRrrcjf0gO4+E15+Oqs8P4CvyU4GX8CU1HMt1Y5wwau+NnsQMd0lj2eJ2D/WhVniINcpzH+n7QL84</vt:lpwstr>
  </property>
  <property fmtid="{D5CDD505-2E9C-101B-9397-08002B2CF9AE}" pid="58" name="x1ye=59">
    <vt:lpwstr>TTheonQp391LCAK5f2gojjwetX3ZdOvSCQTklDXUFOAUKAFGQ8WI8j/ik9/zvWg7AvS9T7Rv1zvf9Zl6RiDFJB1dVrzdoVYXywW5pRnHsZfO3ZbrxJGlEZC3x+dnZU5EJPO2ww/Bql8BWQWuIxWjjxszBGrUzPZpR2RNRzkXx1oCfn9gXr5CNvlKB0jZUJ2DgyCJHj2ed0tGmjVPTJTyCcY6hrgQL8cl0ARAS/5ge+t+UDC6N/1x1GPtS5F1hhs</vt:lpwstr>
  </property>
  <property fmtid="{D5CDD505-2E9C-101B-9397-08002B2CF9AE}" pid="59" name="x1ye=6">
    <vt:lpwstr>olVwi0Eo7yo7toov3AKkUDkV/WpQsg09M1ICMkFx3tefFB7C9tCaYEKpHi9y7bNbRgbl4fKyj9O5XXQI7SBgHq45ZrQIwgq/LQxqDtfUaufrXKCBZzGlQqiAtuOJdTZ8pFm7x45GzP6W/bK8u//ho+b3M3RE21aQfE13xkOKP/wraL8OSaSaLxEjLjbedUahq4J/e61i4v7Au7nqHdo8Sgi5P9RF1s7deQVHpeZQXmIAqNj8hQY7zTZNuZ4ZYJ7</vt:lpwstr>
  </property>
  <property fmtid="{D5CDD505-2E9C-101B-9397-08002B2CF9AE}" pid="60" name="x1ye=60">
    <vt:lpwstr>IH9/kewvyQMJjdTvcc17uKC/JV26DorZ9gJ50gTeAb6lhhBrPhWHYSr8UVNvf/UV/wSzIRt6gLUi79W/W67NdGWhRgtWmRJQEC8t+dwMZXR532G1J6pFmavfKSS1K4VfHRiKbOT3ghQvGemxr/oyIKf/wAN32Oo9/CnSE/ENrhRxQz46IICdKYYyi+QRdRWHcQdyeXwSHUB9W8BHFZf/rWx938Qfmr/2YYqmdbcXZkeaQehApeHkStewA5p5wpn</vt:lpwstr>
  </property>
  <property fmtid="{D5CDD505-2E9C-101B-9397-08002B2CF9AE}" pid="61" name="x1ye=61">
    <vt:lpwstr>dVIPJ34K4tUeQCW10ga2wEf2DPnnVElDXqY7v+MEHVlJlTaXXAoHhOw1E/zh4QEJ7ep83SdI3NfIQcvWFzPUUXXtXpbB8oeh+sCLaROVJj1JxwdLSRPvhhGhGXBFbMS2DdOPyAPXFbjmmbj4/X50rRjG5swl10johBR4jmgBRBUV4/JXh31P86dqgYqUukJo+dtA0h0qlNWPfA1hC4Lu+PY4J7ys9PZ3y9kk2x20RfY2YkCtSosbEWj+JtUOzO+</vt:lpwstr>
  </property>
  <property fmtid="{D5CDD505-2E9C-101B-9397-08002B2CF9AE}" pid="62" name="x1ye=62">
    <vt:lpwstr>98kfLAYXeUSZrz72/aazdDpY+YsTltfuHiJnA1rIQW41sX9skP082oxMbsr/mzdFozvxv+2S0BnFc0JImSUagWU6dzNyi+JkIUQ2Xp61rguU2vPhvGvAgTUWUh3SSshDwcG6P4rOxdSnXdbVQwAbF1/KJtcoQOV8nLPumUdlqB++yCZhB+GBpD3HEkXUqIKCrzd7OEsPVDM0Lp7rd+eebuweDv38YVP0yoWFlPSnMUzc7vjgE+gLnVWJo2F5bwk</vt:lpwstr>
  </property>
  <property fmtid="{D5CDD505-2E9C-101B-9397-08002B2CF9AE}" pid="63" name="x1ye=63">
    <vt:lpwstr>y+Xqtg9kp8RoYVC+y5ElWK0fz75in/beXpxznxjmx4luhmVRQnen4tXBwhXE0juRhzWeQo7K6iGB780vRyB2oc02oh2MnB83sY1VEhWJbTnleHcolaGC/RVRgTLFT1KGS+Z/hUYzW9f3mtpHSG1QFyp3Mge0rwzTgI8PguN3wKzNuXPnJzj0jCok2Ijorenc7tIeu+eHqokKSoF/pEnJy94b1h1+E3LRdEOdeLF2TB/Twf0guuHCsFTVL3P4rgY</vt:lpwstr>
  </property>
  <property fmtid="{D5CDD505-2E9C-101B-9397-08002B2CF9AE}" pid="64" name="x1ye=64">
    <vt:lpwstr>+gUYms4PLyOkBLxRVWd1Zwht/CKWGw8gAfZUBZfy4Pl6XUKMiZGYmqvODz94HjABS7pJ3izP2PPsXoWciXMLHszvJP0LxA8idbMnP3YbMntaJH39eexxHu0NFcf8dyYB4dR/LhrUdLyOmSCg+5/VqBkgYfBDv57QEjafWg3fTwEqLwedABBCLBo+ajMCEiZwdn3VdDl6T0XjcHuFD789azd/RrQVZWLouE4CUBzryho/gk5i399q0Fni78M/u73</vt:lpwstr>
  </property>
  <property fmtid="{D5CDD505-2E9C-101B-9397-08002B2CF9AE}" pid="65" name="x1ye=65">
    <vt:lpwstr>+KiKGne7DAKQK4bF4Lr54cO0PosQheeccAsOlaxvK5r5OxdEVxs5w/DGebl6JzRFOKEr3eVECYajkj75zl5Hwjel7mJhwI/2gvFEsgytivfrbRxjA7KNynJ8lmmc1R5tDR/w+71sDJMWn3GpvUUCOiztd4lf2B9U9o59KhpW1kvbhZM/TSKMweT51f5/f795+VrgBvt/0bKqd0/QAddZoLKjXcr/3KVvQgJDVDsK79Syo5h8LUv/9DziZQLIMQQ</vt:lpwstr>
  </property>
  <property fmtid="{D5CDD505-2E9C-101B-9397-08002B2CF9AE}" pid="66" name="x1ye=66">
    <vt:lpwstr>AA</vt:lpwstr>
  </property>
  <property fmtid="{D5CDD505-2E9C-101B-9397-08002B2CF9AE}" pid="67" name="x1ye=7">
    <vt:lpwstr>NCdgYNyqYzrEUBlOrMl6QJRAbIyNRUGij8h5Ph0sTzzWJ25rGK8YXdrfmRkCfplo4CyUHGhz+P775yQHAxJWHbVGryWnpkPtwk6tGlTry/V7yPNnRLhW78WeKZgt2pUfmsWjZzzR3YHo0AmAvqi+8qeaobSgRPiz2LxwkGNvOsbY13hFR5wOMNhgCb1Jd9aJPaAjnjaA/aej8i6vTVVO0Aw8/rrDS2cJmtvKyyhVs9XZbNr+uRXAuUGmxki+cIf</vt:lpwstr>
  </property>
  <property fmtid="{D5CDD505-2E9C-101B-9397-08002B2CF9AE}" pid="68" name="x1ye=8">
    <vt:lpwstr>Yn+oROLMEqcFgwZ1kh/aCnub0XU5gCdGbHHQVIRtfQGLLYjDMQ+xIq+CNyfd01Ndy+3WGFK5s33aoIm/8b5NHpx/pHZcrcvfXxtAduOkafoS+xycD/fZpBtjEmS+9CCad+BFx1zNxkwzRntfcvwXae84HQ9iJUN6AINLlbcJlSQdtHL0vv1O0gln/GGytT+P9KGpgSFw1JfC5vz1TrpvrOrRiDpMC0BMphTw3zAAyIV+p/EZcX3WEf0bUktb93k</vt:lpwstr>
  </property>
  <property fmtid="{D5CDD505-2E9C-101B-9397-08002B2CF9AE}" pid="69" name="x1ye=9">
    <vt:lpwstr>UulobD+Qpic8FtnVdVHKp4hqd/MlflhzUrZ0PF02ac03gh/nR2h+33wrJQqIoLy85Fymy721i7bgIV4fJcdUfJTNBsgTgFpRDtBz6uoABj93yjmND5z+uc6zZY3KUcL8bJVO0AzIaM1KBVUK1l+JDfxwFHYsK3AtRj6l0NkCHa78gxV/rhmELslcA0DDBFlpmLZ9zoMG7OjIaEo2aS4+0KYhbrggeP7BhmvnIIhTiFgQpxF61rnA3hoJ/LM488R</vt:lpwstr>
  </property>
</Properties>
</file>