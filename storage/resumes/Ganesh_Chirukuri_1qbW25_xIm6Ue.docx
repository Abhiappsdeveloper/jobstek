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D339" w14:textId="77777777" w:rsidR="00C71274" w:rsidRPr="00C71274" w:rsidRDefault="00013B63" w:rsidP="00C71274">
      <w:pPr>
        <w:tabs>
          <w:tab w:val="left" w:pos="2898"/>
          <w:tab w:val="left" w:pos="8838"/>
        </w:tabs>
        <w:outlineLvl w:val="0"/>
        <w:rPr>
          <w:rFonts w:eastAsia="Microsoft JhengHei UI"/>
          <w:b/>
          <w:color w:val="002060"/>
          <w:sz w:val="22"/>
          <w:szCs w:val="22"/>
          <w:lang w:val="x-none" w:eastAsia="x-none"/>
        </w:rPr>
      </w:pPr>
      <w:r w:rsidRPr="00C71274">
        <w:rPr>
          <w:rFonts w:eastAsia="Microsoft JhengHei UI"/>
          <w:b/>
          <w:color w:val="002060"/>
          <w:sz w:val="22"/>
          <w:szCs w:val="22"/>
          <w:lang w:val="x-none" w:eastAsia="x-none"/>
        </w:rPr>
        <w:t xml:space="preserve">Ganesh </w:t>
      </w:r>
      <w:proofErr w:type="spellStart"/>
      <w:r w:rsidRPr="00C71274">
        <w:rPr>
          <w:rFonts w:eastAsia="Microsoft JhengHei UI"/>
          <w:b/>
          <w:color w:val="002060"/>
          <w:sz w:val="22"/>
          <w:szCs w:val="22"/>
          <w:lang w:val="x-none" w:eastAsia="x-none"/>
        </w:rPr>
        <w:t>Chirukuri</w:t>
      </w:r>
      <w:proofErr w:type="spellEnd"/>
    </w:p>
    <w:p w14:paraId="5DA636AD" w14:textId="77777777" w:rsidR="00C71274" w:rsidRDefault="00C71274" w:rsidP="00C71274">
      <w:pPr>
        <w:tabs>
          <w:tab w:val="left" w:pos="2898"/>
          <w:tab w:val="left" w:pos="8838"/>
        </w:tabs>
        <w:outlineLvl w:val="0"/>
        <w:rPr>
          <w:rFonts w:eastAsia="Microsoft JhengHei UI"/>
          <w:b/>
          <w:color w:val="16035D"/>
          <w:sz w:val="22"/>
          <w:szCs w:val="22"/>
        </w:rPr>
      </w:pPr>
      <w:r>
        <w:rPr>
          <w:rFonts w:eastAsia="Microsoft JhengHei UI"/>
          <w:b/>
          <w:color w:val="1F4E79"/>
          <w:sz w:val="22"/>
          <w:szCs w:val="22"/>
          <w:lang w:eastAsia="x-none"/>
        </w:rPr>
        <w:t># (</w:t>
      </w:r>
      <w:r w:rsidR="00D7737A" w:rsidRPr="00C71274">
        <w:rPr>
          <w:rFonts w:eastAsia="Microsoft JhengHei UI"/>
          <w:b/>
          <w:color w:val="16035D"/>
          <w:sz w:val="22"/>
          <w:szCs w:val="22"/>
        </w:rPr>
        <w:t>303</w:t>
      </w:r>
      <w:r>
        <w:rPr>
          <w:rFonts w:eastAsia="Microsoft JhengHei UI"/>
          <w:b/>
          <w:color w:val="16035D"/>
          <w:sz w:val="22"/>
          <w:szCs w:val="22"/>
        </w:rPr>
        <w:t>)</w:t>
      </w:r>
      <w:r w:rsidR="00D7737A" w:rsidRPr="00C71274">
        <w:rPr>
          <w:rFonts w:eastAsia="Microsoft JhengHei UI"/>
          <w:b/>
          <w:color w:val="16035D"/>
          <w:sz w:val="22"/>
          <w:szCs w:val="22"/>
        </w:rPr>
        <w:t>-350-8093</w:t>
      </w:r>
      <w:r w:rsidR="00C11704" w:rsidRPr="00C71274">
        <w:rPr>
          <w:rFonts w:eastAsia="Microsoft JhengHei UI"/>
          <w:b/>
          <w:color w:val="16035D"/>
          <w:sz w:val="22"/>
          <w:szCs w:val="22"/>
        </w:rPr>
        <w:t xml:space="preserve">                                                                                                         </w:t>
      </w:r>
    </w:p>
    <w:p w14:paraId="1525ACA1" w14:textId="77777777" w:rsidR="00C11704" w:rsidRPr="00C71274" w:rsidRDefault="00C11704" w:rsidP="00C71274">
      <w:pPr>
        <w:rPr>
          <w:rFonts w:eastAsia="Microsoft JhengHei UI"/>
          <w:color w:val="16035D"/>
          <w:sz w:val="22"/>
          <w:szCs w:val="22"/>
        </w:rPr>
      </w:pPr>
      <w:r w:rsidRPr="00C71274">
        <w:rPr>
          <w:rFonts w:eastAsia="Microsoft JhengHei UI"/>
          <w:b/>
          <w:color w:val="16035D"/>
          <w:sz w:val="22"/>
          <w:szCs w:val="22"/>
        </w:rPr>
        <w:t>ganesh.chirukuri@gmail.com</w:t>
      </w:r>
    </w:p>
    <w:p w14:paraId="5B1F0100" w14:textId="77777777" w:rsidR="00C11704" w:rsidRPr="00C71274" w:rsidRDefault="00C11704" w:rsidP="00C71274">
      <w:p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b/>
          <w:sz w:val="22"/>
          <w:szCs w:val="22"/>
        </w:rPr>
        <w:t xml:space="preserve">                                                                                                          </w:t>
      </w:r>
    </w:p>
    <w:p w14:paraId="5FC9DD56" w14:textId="77777777" w:rsidR="00F92E49" w:rsidRPr="00C71274" w:rsidRDefault="00C71274" w:rsidP="00C71274">
      <w:pPr>
        <w:pStyle w:val="trt0xe"/>
        <w:spacing w:before="0" w:beforeAutospacing="0" w:after="0" w:afterAutospacing="0"/>
        <w:rPr>
          <w:rFonts w:eastAsia="Microsoft JhengHei UI"/>
          <w:b/>
          <w:color w:val="002060"/>
          <w:sz w:val="22"/>
          <w:szCs w:val="22"/>
          <w:u w:val="single"/>
        </w:rPr>
      </w:pPr>
      <w:r w:rsidRPr="00C71274">
        <w:rPr>
          <w:rFonts w:eastAsia="Microsoft JhengHei UI"/>
          <w:b/>
          <w:color w:val="002060"/>
          <w:sz w:val="22"/>
          <w:szCs w:val="22"/>
          <w:u w:val="single"/>
        </w:rPr>
        <w:t>Su</w:t>
      </w:r>
      <w:r w:rsidR="00F92E49" w:rsidRPr="00C71274">
        <w:rPr>
          <w:rFonts w:eastAsia="Microsoft JhengHei UI"/>
          <w:b/>
          <w:color w:val="002060"/>
          <w:sz w:val="22"/>
          <w:szCs w:val="22"/>
          <w:u w:val="single"/>
        </w:rPr>
        <w:t>mmary</w:t>
      </w:r>
      <w:r w:rsidRPr="00C71274">
        <w:rPr>
          <w:rFonts w:eastAsia="Microsoft JhengHei UI"/>
          <w:b/>
          <w:color w:val="002060"/>
          <w:sz w:val="22"/>
          <w:szCs w:val="22"/>
          <w:u w:val="single"/>
        </w:rPr>
        <w:t>:</w:t>
      </w:r>
    </w:p>
    <w:p w14:paraId="704110EC" w14:textId="77777777" w:rsidR="00EE205D" w:rsidRPr="00C71274" w:rsidRDefault="00D77ACA" w:rsidP="00C71274">
      <w:p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Over 14</w:t>
      </w:r>
      <w:r w:rsidR="00EE205D" w:rsidRPr="00C71274">
        <w:rPr>
          <w:rFonts w:eastAsia="Microsoft JhengHei UI"/>
          <w:sz w:val="22"/>
          <w:szCs w:val="22"/>
        </w:rPr>
        <w:t xml:space="preserve"> years of experience as Sen</w:t>
      </w:r>
      <w:r w:rsidR="00A87BFD" w:rsidRPr="00C71274">
        <w:rPr>
          <w:rFonts w:eastAsia="Microsoft JhengHei UI"/>
          <w:sz w:val="22"/>
          <w:szCs w:val="22"/>
        </w:rPr>
        <w:t>ior Systems Engineer in</w:t>
      </w:r>
      <w:r w:rsidR="00EE205D" w:rsidRPr="00C71274">
        <w:rPr>
          <w:rFonts w:eastAsia="Microsoft JhengHei UI"/>
          <w:sz w:val="22"/>
          <w:szCs w:val="22"/>
        </w:rPr>
        <w:t xml:space="preserve"> </w:t>
      </w:r>
      <w:r w:rsidR="00A87BFD" w:rsidRPr="00C71274">
        <w:rPr>
          <w:rFonts w:eastAsia="Microsoft JhengHei UI"/>
          <w:sz w:val="22"/>
          <w:szCs w:val="22"/>
        </w:rPr>
        <w:t xml:space="preserve">Windows server administration and </w:t>
      </w:r>
      <w:r w:rsidR="00EE205D" w:rsidRPr="00C71274">
        <w:rPr>
          <w:rFonts w:eastAsia="Microsoft JhengHei UI"/>
          <w:sz w:val="22"/>
          <w:szCs w:val="22"/>
        </w:rPr>
        <w:t>VM</w:t>
      </w:r>
      <w:r w:rsidR="00A87BFD" w:rsidRPr="00C71274">
        <w:rPr>
          <w:rFonts w:eastAsia="Microsoft JhengHei UI"/>
          <w:sz w:val="22"/>
          <w:szCs w:val="22"/>
        </w:rPr>
        <w:t>Ware Virtualization.</w:t>
      </w:r>
    </w:p>
    <w:p w14:paraId="05CC0B69" w14:textId="77777777" w:rsidR="00005CA7" w:rsidRPr="00C71274" w:rsidRDefault="00005CA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10 Years of Experience in VMWare Virtualization</w:t>
      </w:r>
      <w:r w:rsidR="00A55F8B" w:rsidRPr="00C71274">
        <w:rPr>
          <w:rFonts w:eastAsia="Microsoft JhengHei UI"/>
          <w:sz w:val="22"/>
          <w:szCs w:val="22"/>
        </w:rPr>
        <w:t xml:space="preserve"> and Windows Administration</w:t>
      </w:r>
    </w:p>
    <w:p w14:paraId="361A9464" w14:textId="77777777" w:rsidR="002237B4" w:rsidRDefault="002237B4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in managing servers from Multiple datacenters across the globe</w:t>
      </w:r>
    </w:p>
    <w:p w14:paraId="0F23D63B" w14:textId="77777777" w:rsidR="00953CF1" w:rsidRDefault="00953CF1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Administration of Windows servers and joining them to Active Directory</w:t>
      </w:r>
    </w:p>
    <w:p w14:paraId="191FA44C" w14:textId="77777777" w:rsidR="00953CF1" w:rsidRDefault="00953CF1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Managing Active Directory users and Groups</w:t>
      </w:r>
    </w:p>
    <w:p w14:paraId="0F5B117C" w14:textId="77777777" w:rsidR="00953CF1" w:rsidRPr="00C71274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Windows Server Administration and Group Policy Management</w:t>
      </w:r>
    </w:p>
    <w:p w14:paraId="4B5D951A" w14:textId="77777777" w:rsidR="00953CF1" w:rsidRPr="00C71274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Designing, Configuring and Managing Active Directory Services on Windows 2003/2008/2012/2016 Domain Controllers.</w:t>
      </w:r>
    </w:p>
    <w:p w14:paraId="5F6F8DDD" w14:textId="77777777" w:rsidR="00953CF1" w:rsidRPr="00C71274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Configuring and Administrating DNS, DHCP &amp; DFS servers</w:t>
      </w:r>
    </w:p>
    <w:p w14:paraId="65713A48" w14:textId="77777777" w:rsidR="00953CF1" w:rsidRPr="00C71274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Administration of Linux &amp; Ubuntu servers</w:t>
      </w:r>
    </w:p>
    <w:p w14:paraId="71790B4B" w14:textId="6F3F9142" w:rsidR="00953CF1" w:rsidRPr="00C71274" w:rsidRDefault="26913C0C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Configuring Microsoft Cluster services (Failover </w:t>
      </w:r>
      <w:r w:rsidR="006D68EC" w:rsidRPr="26913C0C">
        <w:rPr>
          <w:rFonts w:eastAsia="Microsoft JhengHei UI"/>
          <w:sz w:val="22"/>
          <w:szCs w:val="22"/>
        </w:rPr>
        <w:t>Clustering)</w:t>
      </w:r>
      <w:r w:rsidRPr="26913C0C">
        <w:rPr>
          <w:rFonts w:eastAsia="Microsoft JhengHei UI"/>
          <w:sz w:val="22"/>
          <w:szCs w:val="22"/>
        </w:rPr>
        <w:t xml:space="preserve"> and Network Load Balancing</w:t>
      </w:r>
    </w:p>
    <w:p w14:paraId="02C2F0BE" w14:textId="77777777" w:rsidR="00953CF1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Deploying Software updates &amp; Applications using SCCM 2012 R2 and setup OSD Task sequence for client systems</w:t>
      </w:r>
    </w:p>
    <w:p w14:paraId="04135888" w14:textId="77777777" w:rsidR="00953CF1" w:rsidRPr="00C71274" w:rsidRDefault="00953CF1" w:rsidP="00953CF1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Installation and Administration of IIS and web servers</w:t>
      </w:r>
    </w:p>
    <w:p w14:paraId="5171CB39" w14:textId="77777777" w:rsidR="00005CA7" w:rsidRPr="00C71274" w:rsidRDefault="00005CA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Installation, Configuration &amp; Administration of VCenter 5.0,6.0 ,6.5, 6.7 &amp; 7.0</w:t>
      </w:r>
    </w:p>
    <w:p w14:paraId="6679F0AD" w14:textId="77777777" w:rsidR="00C33C32" w:rsidRPr="00C71274" w:rsidRDefault="00664B70" w:rsidP="00C71274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</w:t>
      </w:r>
      <w:r w:rsidR="008D5632" w:rsidRPr="00C71274">
        <w:rPr>
          <w:rFonts w:eastAsia="Microsoft JhengHei UI"/>
          <w:sz w:val="22"/>
          <w:szCs w:val="22"/>
        </w:rPr>
        <w:t>ence on Planning and Upgrading V</w:t>
      </w:r>
      <w:r w:rsidRPr="00C71274">
        <w:rPr>
          <w:rFonts w:eastAsia="Microsoft JhengHei UI"/>
          <w:sz w:val="22"/>
          <w:szCs w:val="22"/>
        </w:rPr>
        <w:t>Cen</w:t>
      </w:r>
      <w:r w:rsidR="00B94A3C" w:rsidRPr="00C71274">
        <w:rPr>
          <w:rFonts w:eastAsia="Microsoft JhengHei UI"/>
          <w:sz w:val="22"/>
          <w:szCs w:val="22"/>
        </w:rPr>
        <w:t>ter 6.7 to 7.0</w:t>
      </w:r>
      <w:r w:rsidRPr="00C71274">
        <w:rPr>
          <w:rFonts w:eastAsia="Microsoft JhengHei UI"/>
          <w:sz w:val="22"/>
          <w:szCs w:val="22"/>
        </w:rPr>
        <w:t xml:space="preserve"> </w:t>
      </w:r>
      <w:r w:rsidR="00B94A3C" w:rsidRPr="00C71274">
        <w:rPr>
          <w:rFonts w:eastAsia="Microsoft JhengHei UI"/>
          <w:sz w:val="22"/>
          <w:szCs w:val="22"/>
        </w:rPr>
        <w:t xml:space="preserve">&amp; </w:t>
      </w:r>
      <w:proofErr w:type="spellStart"/>
      <w:r w:rsidR="00B94A3C" w:rsidRPr="00C71274">
        <w:rPr>
          <w:rFonts w:eastAsia="Microsoft JhengHei UI"/>
          <w:sz w:val="22"/>
          <w:szCs w:val="22"/>
        </w:rPr>
        <w:t>ESXi</w:t>
      </w:r>
      <w:proofErr w:type="spellEnd"/>
      <w:r w:rsidR="00B94A3C" w:rsidRPr="00C71274">
        <w:rPr>
          <w:rFonts w:eastAsia="Microsoft JhengHei UI"/>
          <w:sz w:val="22"/>
          <w:szCs w:val="22"/>
        </w:rPr>
        <w:t xml:space="preserve"> 6.7 to 7.0</w:t>
      </w:r>
    </w:p>
    <w:p w14:paraId="3D614EAF" w14:textId="77777777" w:rsidR="003E317B" w:rsidRPr="00C71274" w:rsidRDefault="00CF4D7E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Patch</w:t>
      </w:r>
      <w:r w:rsidR="003E317B" w:rsidRPr="00C71274">
        <w:rPr>
          <w:rFonts w:eastAsia="Microsoft JhengHei UI"/>
          <w:sz w:val="22"/>
          <w:szCs w:val="22"/>
        </w:rPr>
        <w:t xml:space="preserve"> ESX Servers using VCenter Update Manager</w:t>
      </w:r>
    </w:p>
    <w:p w14:paraId="65DCC606" w14:textId="77777777" w:rsidR="003E317B" w:rsidRPr="00C71274" w:rsidRDefault="003E317B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Pat</w:t>
      </w:r>
      <w:r w:rsidR="00CF4D7E" w:rsidRPr="00C71274">
        <w:rPr>
          <w:rFonts w:eastAsia="Microsoft JhengHei UI"/>
          <w:sz w:val="22"/>
          <w:szCs w:val="22"/>
        </w:rPr>
        <w:t>ch</w:t>
      </w:r>
      <w:r w:rsidRPr="00C71274">
        <w:rPr>
          <w:rFonts w:eastAsia="Microsoft JhengHei UI"/>
          <w:sz w:val="22"/>
          <w:szCs w:val="22"/>
        </w:rPr>
        <w:t xml:space="preserve"> VCenter servers in VCenter High Availability Cluster</w:t>
      </w:r>
    </w:p>
    <w:p w14:paraId="18D03752" w14:textId="77777777" w:rsidR="00F64230" w:rsidRPr="00C71274" w:rsidRDefault="00F6423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 and Configure High Availability in Multiple ESXI Clusters.</w:t>
      </w:r>
    </w:p>
    <w:p w14:paraId="690BE939" w14:textId="3095B127" w:rsidR="00D8154A" w:rsidRPr="00C71274" w:rsidRDefault="26913C0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Experience on VMWare Horizon view and Remote Desktop infrastructure.</w:t>
      </w:r>
    </w:p>
    <w:p w14:paraId="4527BB59" w14:textId="2800D429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Create Desktop pools and App pools and RDS Farms</w:t>
      </w:r>
    </w:p>
    <w:p w14:paraId="77E6AE2A" w14:textId="53EC5EEB" w:rsidR="00664B70" w:rsidRPr="00C71274" w:rsidRDefault="006D68E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Fault</w:t>
      </w:r>
      <w:r w:rsidR="00F64230" w:rsidRPr="00C71274">
        <w:rPr>
          <w:rFonts w:eastAsia="Microsoft JhengHei UI"/>
          <w:sz w:val="22"/>
          <w:szCs w:val="22"/>
        </w:rPr>
        <w:t xml:space="preserve"> </w:t>
      </w:r>
      <w:proofErr w:type="gramStart"/>
      <w:r w:rsidR="00F64230" w:rsidRPr="00C71274">
        <w:rPr>
          <w:rFonts w:eastAsia="Microsoft JhengHei UI"/>
          <w:sz w:val="22"/>
          <w:szCs w:val="22"/>
        </w:rPr>
        <w:t>Tolerance ,</w:t>
      </w:r>
      <w:r w:rsidR="00664B70" w:rsidRPr="00C71274">
        <w:rPr>
          <w:rFonts w:eastAsia="Microsoft JhengHei UI"/>
          <w:sz w:val="22"/>
          <w:szCs w:val="22"/>
        </w:rPr>
        <w:t>DRS</w:t>
      </w:r>
      <w:proofErr w:type="gramEnd"/>
      <w:r w:rsidR="00F64230" w:rsidRPr="00C71274">
        <w:rPr>
          <w:rFonts w:eastAsia="Microsoft JhengHei UI"/>
          <w:sz w:val="22"/>
          <w:szCs w:val="22"/>
        </w:rPr>
        <w:t>, Resource pools</w:t>
      </w:r>
      <w:r w:rsidR="00664B70" w:rsidRPr="00C71274">
        <w:rPr>
          <w:rFonts w:eastAsia="Microsoft JhengHei UI"/>
          <w:sz w:val="22"/>
          <w:szCs w:val="22"/>
        </w:rPr>
        <w:t>, DPM and Affinity Rules</w:t>
      </w:r>
    </w:p>
    <w:p w14:paraId="0F8646DA" w14:textId="77777777" w:rsidR="003E317B" w:rsidRPr="00C71274" w:rsidRDefault="003E317B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Managing and Configuring Virtual Machines, Clone and Templates </w:t>
      </w:r>
    </w:p>
    <w:p w14:paraId="6492C07D" w14:textId="77777777" w:rsidR="003E317B" w:rsidRDefault="00F6423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Configuration of Standard and Distributed Switches</w:t>
      </w:r>
    </w:p>
    <w:p w14:paraId="5AD37F4B" w14:textId="77777777" w:rsidR="006152FC" w:rsidRDefault="006152F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on Configuration of </w:t>
      </w:r>
      <w:proofErr w:type="spellStart"/>
      <w:r w:rsidRPr="00C71274">
        <w:rPr>
          <w:rFonts w:eastAsia="Microsoft JhengHei UI"/>
          <w:sz w:val="22"/>
          <w:szCs w:val="22"/>
        </w:rPr>
        <w:t>vSAN</w:t>
      </w:r>
      <w:proofErr w:type="spellEnd"/>
      <w:r w:rsidRPr="00C71274">
        <w:rPr>
          <w:rFonts w:eastAsia="Microsoft JhengHei UI"/>
          <w:sz w:val="22"/>
          <w:szCs w:val="22"/>
        </w:rPr>
        <w:t xml:space="preserve"> clusters</w:t>
      </w:r>
      <w:r w:rsidR="007C5A1F" w:rsidRPr="00C71274">
        <w:rPr>
          <w:rFonts w:eastAsia="Microsoft JhengHei UI"/>
          <w:sz w:val="22"/>
          <w:szCs w:val="22"/>
        </w:rPr>
        <w:t xml:space="preserve"> and Storage policies</w:t>
      </w:r>
    </w:p>
    <w:p w14:paraId="0D30504A" w14:textId="77777777" w:rsidR="00512F94" w:rsidRPr="00C71274" w:rsidRDefault="00512F94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Build Windows and Linux servers using VRA and Ansible automations</w:t>
      </w:r>
    </w:p>
    <w:p w14:paraId="0EC2D072" w14:textId="22911F0E" w:rsidR="00FC1186" w:rsidRPr="00C71274" w:rsidRDefault="00FC118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</w:t>
      </w:r>
      <w:r w:rsidR="006D68EC" w:rsidRPr="00C71274">
        <w:rPr>
          <w:rFonts w:eastAsia="Microsoft JhengHei UI"/>
          <w:sz w:val="22"/>
          <w:szCs w:val="22"/>
        </w:rPr>
        <w:t>on Administration</w:t>
      </w:r>
      <w:r w:rsidR="007C5A1F" w:rsidRPr="00C71274">
        <w:rPr>
          <w:rFonts w:eastAsia="Microsoft JhengHei UI"/>
          <w:sz w:val="22"/>
          <w:szCs w:val="22"/>
        </w:rPr>
        <w:t xml:space="preserve"> of </w:t>
      </w:r>
      <w:r w:rsidRPr="00C71274">
        <w:rPr>
          <w:rFonts w:eastAsia="Microsoft JhengHei UI"/>
          <w:sz w:val="22"/>
          <w:szCs w:val="22"/>
        </w:rPr>
        <w:t>Microsoft Hyper-V, System Center Virtual Machine Manager (SCVMM)</w:t>
      </w:r>
    </w:p>
    <w:p w14:paraId="202E19FB" w14:textId="77777777" w:rsidR="00055528" w:rsidRPr="00C71274" w:rsidRDefault="00055528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Installation and Configuration of </w:t>
      </w:r>
      <w:proofErr w:type="spellStart"/>
      <w:r w:rsidRPr="00C71274">
        <w:rPr>
          <w:rFonts w:eastAsia="Microsoft JhengHei UI"/>
          <w:sz w:val="22"/>
          <w:szCs w:val="22"/>
        </w:rPr>
        <w:t>vRealize</w:t>
      </w:r>
      <w:proofErr w:type="spellEnd"/>
      <w:r w:rsidRPr="00C71274">
        <w:rPr>
          <w:rFonts w:eastAsia="Microsoft JhengHei UI"/>
          <w:sz w:val="22"/>
          <w:szCs w:val="22"/>
        </w:rPr>
        <w:t xml:space="preserve"> Log insight and Troubleshoot </w:t>
      </w:r>
      <w:proofErr w:type="spellStart"/>
      <w:proofErr w:type="gramStart"/>
      <w:r w:rsidRPr="00C71274">
        <w:rPr>
          <w:rFonts w:eastAsia="Microsoft JhengHei UI"/>
          <w:sz w:val="22"/>
          <w:szCs w:val="22"/>
        </w:rPr>
        <w:t>ESXi</w:t>
      </w:r>
      <w:proofErr w:type="spellEnd"/>
      <w:r w:rsidRPr="00C71274">
        <w:rPr>
          <w:rFonts w:eastAsia="Microsoft JhengHei UI"/>
          <w:sz w:val="22"/>
          <w:szCs w:val="22"/>
        </w:rPr>
        <w:t xml:space="preserve">  issues</w:t>
      </w:r>
      <w:proofErr w:type="gramEnd"/>
      <w:r w:rsidRPr="00C71274">
        <w:rPr>
          <w:rFonts w:eastAsia="Microsoft JhengHei UI"/>
          <w:sz w:val="22"/>
          <w:szCs w:val="22"/>
        </w:rPr>
        <w:t xml:space="preserve"> using the same</w:t>
      </w:r>
    </w:p>
    <w:p w14:paraId="41684ECF" w14:textId="77777777" w:rsidR="006C16C5" w:rsidRPr="00C71274" w:rsidRDefault="006C16C5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in Implementing </w:t>
      </w:r>
      <w:proofErr w:type="spellStart"/>
      <w:r w:rsidR="006647BD" w:rsidRPr="00C71274">
        <w:rPr>
          <w:rFonts w:eastAsia="Microsoft JhengHei UI"/>
          <w:sz w:val="22"/>
          <w:szCs w:val="22"/>
        </w:rPr>
        <w:t>VRealize</w:t>
      </w:r>
      <w:proofErr w:type="spellEnd"/>
      <w:r w:rsidR="006647BD" w:rsidRPr="00C71274">
        <w:rPr>
          <w:rFonts w:eastAsia="Microsoft JhengHei UI"/>
          <w:sz w:val="22"/>
          <w:szCs w:val="22"/>
        </w:rPr>
        <w:t xml:space="preserve"> Automation (VRA)</w:t>
      </w:r>
      <w:r w:rsidRPr="00C71274">
        <w:rPr>
          <w:rFonts w:eastAsia="Microsoft JhengHei UI"/>
          <w:sz w:val="22"/>
          <w:szCs w:val="22"/>
        </w:rPr>
        <w:t xml:space="preserve"> &amp; </w:t>
      </w:r>
      <w:proofErr w:type="gramStart"/>
      <w:r w:rsidR="007B43A4" w:rsidRPr="00C71274">
        <w:rPr>
          <w:rFonts w:eastAsia="Microsoft JhengHei UI"/>
          <w:sz w:val="22"/>
          <w:szCs w:val="22"/>
        </w:rPr>
        <w:t>VRO</w:t>
      </w:r>
      <w:r w:rsidR="007B608D" w:rsidRPr="00C71274">
        <w:rPr>
          <w:rFonts w:eastAsia="Microsoft JhengHei UI"/>
          <w:sz w:val="22"/>
          <w:szCs w:val="22"/>
        </w:rPr>
        <w:t>PS</w:t>
      </w:r>
      <w:r w:rsidR="00BB29F4" w:rsidRPr="00C71274">
        <w:rPr>
          <w:rFonts w:eastAsia="Microsoft JhengHei UI"/>
          <w:sz w:val="22"/>
          <w:szCs w:val="22"/>
        </w:rPr>
        <w:t>,VRO</w:t>
      </w:r>
      <w:proofErr w:type="gramEnd"/>
      <w:r w:rsidR="007B43A4" w:rsidRPr="00C71274">
        <w:rPr>
          <w:rFonts w:eastAsia="Microsoft JhengHei UI"/>
          <w:sz w:val="22"/>
          <w:szCs w:val="22"/>
        </w:rPr>
        <w:t>,</w:t>
      </w:r>
      <w:r w:rsidRPr="00C71274">
        <w:rPr>
          <w:rFonts w:eastAsia="Microsoft JhengHei UI"/>
          <w:sz w:val="22"/>
          <w:szCs w:val="22"/>
        </w:rPr>
        <w:t xml:space="preserve"> deploying in cluster mode with, </w:t>
      </w:r>
      <w:r w:rsidR="00C10405" w:rsidRPr="00C71274">
        <w:rPr>
          <w:rFonts w:eastAsia="Microsoft JhengHei UI"/>
          <w:sz w:val="22"/>
          <w:szCs w:val="22"/>
        </w:rPr>
        <w:t>IAAS,</w:t>
      </w:r>
      <w:r w:rsidRPr="00C71274">
        <w:rPr>
          <w:rFonts w:eastAsia="Microsoft JhengHei UI"/>
          <w:sz w:val="22"/>
          <w:szCs w:val="22"/>
        </w:rPr>
        <w:t xml:space="preserve"> Tenants &amp; creating </w:t>
      </w:r>
      <w:r w:rsidR="00570B45" w:rsidRPr="00C71274">
        <w:rPr>
          <w:rFonts w:eastAsia="Microsoft JhengHei UI"/>
          <w:sz w:val="22"/>
          <w:szCs w:val="22"/>
        </w:rPr>
        <w:t>blueprints</w:t>
      </w:r>
      <w:r w:rsidRPr="00C71274">
        <w:rPr>
          <w:rFonts w:eastAsia="Microsoft JhengHei UI"/>
          <w:sz w:val="22"/>
          <w:szCs w:val="22"/>
        </w:rPr>
        <w:t>.</w:t>
      </w:r>
    </w:p>
    <w:p w14:paraId="5F2542FC" w14:textId="77777777" w:rsidR="005A1D88" w:rsidRPr="00C71274" w:rsidRDefault="005A1D88" w:rsidP="00C71274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Implementing VMWare Disaster Recovery solution using Site Recovery Manager (SRM) </w:t>
      </w:r>
    </w:p>
    <w:p w14:paraId="76719D82" w14:textId="77777777" w:rsidR="004D058E" w:rsidRPr="00C71274" w:rsidRDefault="00BB07C9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and Manage VMC on AWS</w:t>
      </w:r>
    </w:p>
    <w:p w14:paraId="18458F6B" w14:textId="0B25F2E9" w:rsidR="005745AD" w:rsidRPr="00C71274" w:rsidRDefault="005745AD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Exposure on Veeam Backup and </w:t>
      </w:r>
      <w:r w:rsidR="006D68EC" w:rsidRPr="00C71274">
        <w:rPr>
          <w:rFonts w:eastAsia="Microsoft JhengHei UI"/>
          <w:sz w:val="22"/>
          <w:szCs w:val="22"/>
        </w:rPr>
        <w:t>Recovery,</w:t>
      </w:r>
      <w:r w:rsidRPr="00C71274">
        <w:rPr>
          <w:rFonts w:eastAsia="Microsoft JhengHei UI"/>
          <w:sz w:val="22"/>
          <w:szCs w:val="22"/>
        </w:rPr>
        <w:t xml:space="preserve"> Configure and maintain Veeam backup operations for Virtual systems from VMWare</w:t>
      </w:r>
    </w:p>
    <w:p w14:paraId="78877D85" w14:textId="77777777" w:rsidR="001C5DFA" w:rsidRPr="00C71274" w:rsidRDefault="001C5DFA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Creating Virtual Machines, WebApps and Storage etc... using Microsoft Azure</w:t>
      </w:r>
    </w:p>
    <w:p w14:paraId="15FE6DF7" w14:textId="77777777" w:rsidR="00005CA7" w:rsidRPr="00C71274" w:rsidRDefault="00CD185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on AWS </w:t>
      </w:r>
      <w:r w:rsidR="00800435" w:rsidRPr="00C71274">
        <w:rPr>
          <w:rFonts w:eastAsia="Microsoft JhengHei UI"/>
          <w:sz w:val="22"/>
          <w:szCs w:val="22"/>
        </w:rPr>
        <w:t>IAM,</w:t>
      </w:r>
      <w:r w:rsidRPr="00C71274">
        <w:rPr>
          <w:rFonts w:eastAsia="Microsoft JhengHei UI"/>
          <w:sz w:val="22"/>
          <w:szCs w:val="22"/>
        </w:rPr>
        <w:t xml:space="preserve"> </w:t>
      </w:r>
      <w:r w:rsidR="00F8383A" w:rsidRPr="00C71274">
        <w:rPr>
          <w:rFonts w:eastAsia="Microsoft JhengHei UI"/>
          <w:sz w:val="22"/>
          <w:szCs w:val="22"/>
        </w:rPr>
        <w:t>create</w:t>
      </w:r>
      <w:r w:rsidRPr="00C71274">
        <w:rPr>
          <w:rFonts w:eastAsia="Microsoft JhengHei UI"/>
          <w:sz w:val="22"/>
          <w:szCs w:val="22"/>
        </w:rPr>
        <w:t xml:space="preserve"> users, Groups and ro</w:t>
      </w:r>
      <w:r w:rsidR="00005CA7" w:rsidRPr="00C71274">
        <w:rPr>
          <w:rFonts w:eastAsia="Microsoft JhengHei UI"/>
          <w:sz w:val="22"/>
          <w:szCs w:val="22"/>
        </w:rPr>
        <w:t>les and assign to EC2 instances and exposure on AWS S3 and Router 53</w:t>
      </w:r>
    </w:p>
    <w:p w14:paraId="0CF38479" w14:textId="77777777" w:rsidR="00FA253C" w:rsidRPr="00C71274" w:rsidRDefault="00D93583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</w:t>
      </w:r>
      <w:r w:rsidR="00FA253C" w:rsidRPr="00C71274">
        <w:rPr>
          <w:rFonts w:eastAsia="Microsoft JhengHei UI"/>
          <w:sz w:val="22"/>
          <w:szCs w:val="22"/>
        </w:rPr>
        <w:t xml:space="preserve"> on Installation and configuration of NSX</w:t>
      </w:r>
    </w:p>
    <w:p w14:paraId="11C8A3F1" w14:textId="3F17AC1B" w:rsidR="002916C4" w:rsidRPr="00C71274" w:rsidRDefault="006D68E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Install,</w:t>
      </w:r>
      <w:r w:rsidR="002916C4" w:rsidRPr="00C71274">
        <w:rPr>
          <w:rFonts w:eastAsia="Microsoft JhengHei UI"/>
          <w:sz w:val="22"/>
          <w:szCs w:val="22"/>
        </w:rPr>
        <w:t xml:space="preserve"> Configure and Manage HCX and Migrate workloads from on-prem to cloud using HCX</w:t>
      </w:r>
    </w:p>
    <w:p w14:paraId="0CDEB14B" w14:textId="77777777" w:rsidR="00CF4D7E" w:rsidRPr="00C71274" w:rsidRDefault="00CF4D7E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Administration of SCOM 2012, Expertise in Configuring Alert Rules (Events, Collection, Performance) and subscriptions</w:t>
      </w:r>
    </w:p>
    <w:p w14:paraId="334D06FD" w14:textId="77777777" w:rsidR="003453BB" w:rsidRPr="00C71274" w:rsidRDefault="00312B4F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in Ticketing systems</w:t>
      </w:r>
      <w:r w:rsidR="003453BB" w:rsidRPr="00C71274">
        <w:rPr>
          <w:rFonts w:eastAsia="Microsoft JhengHei UI"/>
          <w:sz w:val="22"/>
          <w:szCs w:val="22"/>
        </w:rPr>
        <w:t xml:space="preserve"> </w:t>
      </w:r>
      <w:r w:rsidR="00272A12" w:rsidRPr="00C71274">
        <w:rPr>
          <w:rFonts w:eastAsia="Microsoft JhengHei UI"/>
          <w:sz w:val="22"/>
          <w:szCs w:val="22"/>
        </w:rPr>
        <w:t>Service Now</w:t>
      </w:r>
      <w:r w:rsidR="003453BB" w:rsidRPr="00C71274">
        <w:rPr>
          <w:rFonts w:eastAsia="Microsoft JhengHei UI"/>
          <w:sz w:val="22"/>
          <w:szCs w:val="22"/>
        </w:rPr>
        <w:t>,</w:t>
      </w:r>
      <w:r w:rsidRPr="00C71274">
        <w:rPr>
          <w:rFonts w:eastAsia="Microsoft JhengHei UI"/>
          <w:sz w:val="22"/>
          <w:szCs w:val="22"/>
        </w:rPr>
        <w:t xml:space="preserve"> </w:t>
      </w:r>
      <w:r w:rsidR="00091807" w:rsidRPr="00C71274">
        <w:rPr>
          <w:rFonts w:eastAsia="Microsoft JhengHei UI"/>
          <w:sz w:val="22"/>
          <w:szCs w:val="22"/>
        </w:rPr>
        <w:t xml:space="preserve">BMC </w:t>
      </w:r>
      <w:r w:rsidRPr="00C71274">
        <w:rPr>
          <w:rFonts w:eastAsia="Microsoft JhengHei UI"/>
          <w:sz w:val="22"/>
          <w:szCs w:val="22"/>
        </w:rPr>
        <w:t>R</w:t>
      </w:r>
      <w:r w:rsidR="003453BB" w:rsidRPr="00C71274">
        <w:rPr>
          <w:rFonts w:eastAsia="Microsoft JhengHei UI"/>
          <w:sz w:val="22"/>
          <w:szCs w:val="22"/>
        </w:rPr>
        <w:t>emedy and Jira</w:t>
      </w:r>
    </w:p>
    <w:p w14:paraId="6C215AD2" w14:textId="77777777" w:rsidR="006B5DAF" w:rsidRPr="00C71274" w:rsidRDefault="003453BB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</w:t>
      </w:r>
      <w:r w:rsidR="00312B4F" w:rsidRPr="00C71274">
        <w:rPr>
          <w:rFonts w:eastAsia="Microsoft JhengHei UI"/>
          <w:sz w:val="22"/>
          <w:szCs w:val="22"/>
        </w:rPr>
        <w:t xml:space="preserve">xposure/Experience in Protocols TCP/IP, </w:t>
      </w:r>
      <w:r w:rsidR="00D92B03" w:rsidRPr="00C71274">
        <w:rPr>
          <w:rFonts w:eastAsia="Microsoft JhengHei UI"/>
          <w:sz w:val="22"/>
          <w:szCs w:val="22"/>
        </w:rPr>
        <w:t>SNMP, SMTP, Subnetting and OSI model</w:t>
      </w:r>
    </w:p>
    <w:p w14:paraId="16B13581" w14:textId="77777777" w:rsidR="001A4176" w:rsidRPr="00C71274" w:rsidRDefault="001A4176" w:rsidP="00C71274">
      <w:pPr>
        <w:pStyle w:val="trt0xe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Configuring Network hardware like servers, routers and switches.</w:t>
      </w:r>
    </w:p>
    <w:p w14:paraId="161B2DFE" w14:textId="77777777" w:rsidR="00864E96" w:rsidRPr="00C71274" w:rsidRDefault="00864E9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Exposure on PowerShell scripting to perform tasks related to Windows administration.</w:t>
      </w:r>
    </w:p>
    <w:p w14:paraId="1EF98498" w14:textId="77777777" w:rsidR="001F49B9" w:rsidRPr="00C71274" w:rsidRDefault="00A05FD1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</w:t>
      </w:r>
      <w:r w:rsidR="001F49B9" w:rsidRPr="00C71274">
        <w:rPr>
          <w:rFonts w:eastAsia="Microsoft JhengHei UI"/>
          <w:sz w:val="22"/>
          <w:szCs w:val="22"/>
        </w:rPr>
        <w:t xml:space="preserve"> on Configuration of Cisco Infrastructure using Cisco UCS &amp; CIMC.</w:t>
      </w:r>
    </w:p>
    <w:p w14:paraId="24254864" w14:textId="77777777" w:rsidR="00A12FE4" w:rsidRPr="00C71274" w:rsidRDefault="0091091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lastRenderedPageBreak/>
        <w:t>Experience</w:t>
      </w:r>
      <w:r w:rsidR="00A12FE4" w:rsidRPr="00C71274">
        <w:rPr>
          <w:rFonts w:eastAsia="Microsoft JhengHei UI"/>
          <w:sz w:val="22"/>
          <w:szCs w:val="22"/>
        </w:rPr>
        <w:t xml:space="preserve"> on Configuring Nutanix in Hyper convergence solutions </w:t>
      </w:r>
    </w:p>
    <w:p w14:paraId="6269C5C5" w14:textId="5EEDC2F1" w:rsidR="00C71274" w:rsidRPr="00953CF1" w:rsidRDefault="001D1FDF" w:rsidP="00606FCF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953CF1">
        <w:rPr>
          <w:rFonts w:eastAsia="Microsoft JhengHei UI"/>
          <w:sz w:val="22"/>
          <w:szCs w:val="22"/>
        </w:rPr>
        <w:t xml:space="preserve">Experience on </w:t>
      </w:r>
      <w:r w:rsidR="006D68EC" w:rsidRPr="00953CF1">
        <w:rPr>
          <w:rFonts w:eastAsia="Microsoft JhengHei UI"/>
          <w:sz w:val="22"/>
          <w:szCs w:val="22"/>
        </w:rPr>
        <w:t>Creating NFS</w:t>
      </w:r>
      <w:r w:rsidRPr="00953CF1">
        <w:rPr>
          <w:rFonts w:eastAsia="Microsoft JhengHei UI"/>
          <w:sz w:val="22"/>
          <w:szCs w:val="22"/>
        </w:rPr>
        <w:t>/ISCSI volumes using NetApp storage</w:t>
      </w:r>
    </w:p>
    <w:p w14:paraId="51ECD399" w14:textId="77777777" w:rsidR="001D1FDF" w:rsidRPr="00C71274" w:rsidRDefault="001D1FDF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Create Aggregates and Volumes from spare disks using NetApp</w:t>
      </w:r>
    </w:p>
    <w:p w14:paraId="5DF3E50A" w14:textId="77777777" w:rsidR="001D1FDF" w:rsidRPr="00C71274" w:rsidRDefault="001D1FDF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Create and restore NetApp snapshots</w:t>
      </w:r>
    </w:p>
    <w:p w14:paraId="7BA3E1D6" w14:textId="5A25B430" w:rsidR="005E2771" w:rsidRPr="00C71274" w:rsidRDefault="005E2771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Documentation of </w:t>
      </w:r>
      <w:r w:rsidR="006D68EC" w:rsidRPr="00C71274">
        <w:rPr>
          <w:rFonts w:eastAsia="Microsoft JhengHei UI"/>
          <w:sz w:val="22"/>
          <w:szCs w:val="22"/>
        </w:rPr>
        <w:t>SOP (</w:t>
      </w:r>
      <w:r w:rsidRPr="00C71274">
        <w:rPr>
          <w:rFonts w:eastAsia="Microsoft JhengHei UI"/>
          <w:sz w:val="22"/>
          <w:szCs w:val="22"/>
        </w:rPr>
        <w:t>Standard Operating procedures) and Runbooks</w:t>
      </w:r>
    </w:p>
    <w:p w14:paraId="36F4DE9F" w14:textId="77777777" w:rsidR="005E2771" w:rsidRPr="00C71274" w:rsidRDefault="005E2771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Implementing the Best practices and document the same</w:t>
      </w:r>
    </w:p>
    <w:p w14:paraId="3F919258" w14:textId="77777777" w:rsidR="005E2771" w:rsidRPr="00C71274" w:rsidRDefault="005E2771" w:rsidP="00C71274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Leading Major Service Outage, Priority 1 &amp; 2 case investigation conference calls </w:t>
      </w:r>
    </w:p>
    <w:p w14:paraId="223F4E92" w14:textId="77777777" w:rsidR="005E2771" w:rsidRPr="00C71274" w:rsidRDefault="005E2771" w:rsidP="00C71274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>Participate in on-call rotations</w:t>
      </w:r>
    </w:p>
    <w:p w14:paraId="2E0EAFFC" w14:textId="15F9637E" w:rsidR="006F44A1" w:rsidRPr="00C71274" w:rsidRDefault="001F49B9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Working Knowledge on HP</w:t>
      </w:r>
      <w:r w:rsidR="00DA39DB" w:rsidRPr="00C71274">
        <w:rPr>
          <w:rFonts w:eastAsia="Microsoft JhengHei UI"/>
          <w:sz w:val="22"/>
          <w:szCs w:val="22"/>
        </w:rPr>
        <w:t>E</w:t>
      </w:r>
      <w:r w:rsidRPr="00C71274">
        <w:rPr>
          <w:rFonts w:eastAsia="Microsoft JhengHei UI"/>
          <w:sz w:val="22"/>
          <w:szCs w:val="22"/>
        </w:rPr>
        <w:t xml:space="preserve"> Blade</w:t>
      </w:r>
      <w:r w:rsidR="00312B4F" w:rsidRPr="00C71274">
        <w:rPr>
          <w:rFonts w:eastAsia="Microsoft JhengHei UI"/>
          <w:sz w:val="22"/>
          <w:szCs w:val="22"/>
        </w:rPr>
        <w:t>/DL</w:t>
      </w:r>
      <w:r w:rsidR="006D68EC" w:rsidRPr="00C71274">
        <w:rPr>
          <w:rFonts w:eastAsia="Microsoft JhengHei UI"/>
          <w:sz w:val="22"/>
          <w:szCs w:val="22"/>
        </w:rPr>
        <w:t>580, DELL and</w:t>
      </w:r>
      <w:r w:rsidR="00DA39DB" w:rsidRPr="00C71274">
        <w:rPr>
          <w:rFonts w:eastAsia="Microsoft JhengHei UI"/>
          <w:sz w:val="22"/>
          <w:szCs w:val="22"/>
        </w:rPr>
        <w:t xml:space="preserve"> HPE synergy </w:t>
      </w:r>
      <w:r w:rsidRPr="00C71274">
        <w:rPr>
          <w:rFonts w:eastAsia="Microsoft JhengHei UI"/>
          <w:sz w:val="22"/>
          <w:szCs w:val="22"/>
        </w:rPr>
        <w:t>servers</w:t>
      </w:r>
    </w:p>
    <w:p w14:paraId="61F90184" w14:textId="4FD73339" w:rsidR="00005CA7" w:rsidRPr="00C71274" w:rsidRDefault="006D68E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BIOS,</w:t>
      </w:r>
      <w:r w:rsidR="00005CA7" w:rsidRPr="00C71274">
        <w:rPr>
          <w:rFonts w:eastAsia="Microsoft JhengHei UI"/>
          <w:sz w:val="22"/>
          <w:szCs w:val="22"/>
        </w:rPr>
        <w:t xml:space="preserve"> Firmware and ILO updates on </w:t>
      </w:r>
      <w:r w:rsidRPr="00C71274">
        <w:rPr>
          <w:rFonts w:eastAsia="Microsoft JhengHei UI"/>
          <w:sz w:val="22"/>
          <w:szCs w:val="22"/>
        </w:rPr>
        <w:t>HPE &amp;</w:t>
      </w:r>
      <w:r w:rsidR="00BB6FD2" w:rsidRPr="00C71274">
        <w:rPr>
          <w:rFonts w:eastAsia="Microsoft JhengHei UI"/>
          <w:sz w:val="22"/>
          <w:szCs w:val="22"/>
        </w:rPr>
        <w:t xml:space="preserve"> DELL </w:t>
      </w:r>
      <w:r w:rsidR="00005CA7" w:rsidRPr="00C71274">
        <w:rPr>
          <w:rFonts w:eastAsia="Microsoft JhengHei UI"/>
          <w:sz w:val="22"/>
          <w:szCs w:val="22"/>
        </w:rPr>
        <w:t>hardware regular basis</w:t>
      </w:r>
    </w:p>
    <w:p w14:paraId="17EB2D57" w14:textId="77777777" w:rsidR="00CF1B1B" w:rsidRPr="00C71274" w:rsidRDefault="00CF1B1B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Configuration of RAID and BIOS for HPE servers</w:t>
      </w:r>
    </w:p>
    <w:p w14:paraId="24422DB1" w14:textId="77777777" w:rsidR="008F6699" w:rsidRPr="00C71274" w:rsidRDefault="008F6699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Basic administration of SQL server 2008 and </w:t>
      </w:r>
      <w:r w:rsidR="00D92B03" w:rsidRPr="00C71274">
        <w:rPr>
          <w:rFonts w:eastAsia="Microsoft JhengHei UI"/>
          <w:sz w:val="22"/>
          <w:szCs w:val="22"/>
        </w:rPr>
        <w:t>D</w:t>
      </w:r>
      <w:r w:rsidRPr="00C71274">
        <w:rPr>
          <w:rFonts w:eastAsia="Microsoft JhengHei UI"/>
          <w:sz w:val="22"/>
          <w:szCs w:val="22"/>
        </w:rPr>
        <w:t>atabase failovers</w:t>
      </w:r>
    </w:p>
    <w:p w14:paraId="63AD4E25" w14:textId="77777777" w:rsidR="00696D42" w:rsidRDefault="00696D4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in IIS Administration and implement SSL certificates for hosted websites</w:t>
      </w:r>
    </w:p>
    <w:p w14:paraId="672A6659" w14:textId="77777777" w:rsidR="00474088" w:rsidRPr="00C71274" w:rsidRDefault="00474088" w:rsidP="00C71274">
      <w:pPr>
        <w:ind w:left="720"/>
        <w:rPr>
          <w:rFonts w:eastAsia="Microsoft JhengHei UI"/>
          <w:sz w:val="22"/>
          <w:szCs w:val="22"/>
          <w:u w:val="single"/>
        </w:rPr>
      </w:pPr>
    </w:p>
    <w:p w14:paraId="46F6675B" w14:textId="77777777" w:rsidR="00F92E49" w:rsidRDefault="00C71274" w:rsidP="00C71274">
      <w:pPr>
        <w:pStyle w:val="trt0xe"/>
        <w:spacing w:before="0" w:beforeAutospacing="0" w:after="0" w:afterAutospacing="0"/>
        <w:rPr>
          <w:rFonts w:eastAsia="Microsoft JhengHei UI"/>
          <w:b/>
          <w:color w:val="002060"/>
          <w:sz w:val="22"/>
          <w:szCs w:val="22"/>
          <w:u w:val="single"/>
        </w:rPr>
      </w:pPr>
      <w:r w:rsidRPr="00C71274">
        <w:rPr>
          <w:rFonts w:eastAsia="Microsoft JhengHei UI"/>
          <w:b/>
          <w:color w:val="002060"/>
          <w:sz w:val="22"/>
          <w:szCs w:val="22"/>
          <w:u w:val="single"/>
        </w:rPr>
        <w:t>Professional Experience:</w:t>
      </w:r>
    </w:p>
    <w:p w14:paraId="0A37501D" w14:textId="77777777" w:rsidR="00D77ACA" w:rsidRDefault="00D77ACA" w:rsidP="00C71274">
      <w:pPr>
        <w:pStyle w:val="trt0xe"/>
        <w:spacing w:before="0" w:beforeAutospacing="0" w:after="0" w:afterAutospacing="0"/>
        <w:rPr>
          <w:rFonts w:eastAsia="Microsoft JhengHei UI"/>
          <w:b/>
          <w:color w:val="002060"/>
          <w:sz w:val="22"/>
          <w:szCs w:val="22"/>
          <w:u w:val="single"/>
        </w:rPr>
      </w:pPr>
    </w:p>
    <w:p w14:paraId="10B35994" w14:textId="77777777" w:rsidR="00D77ACA" w:rsidRPr="00C71274" w:rsidRDefault="00D77ACA" w:rsidP="00D77ACA">
      <w:pPr>
        <w:pStyle w:val="Default"/>
        <w:rPr>
          <w:rFonts w:eastAsia="Microsoft JhengHei UI"/>
          <w:b/>
          <w:color w:val="auto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>SAP America, Newtown Square, PA</w:t>
      </w:r>
      <w:r w:rsidRPr="00C71274">
        <w:rPr>
          <w:rFonts w:eastAsia="Microsoft JhengHei UI"/>
          <w:b/>
          <w:color w:val="auto"/>
          <w:sz w:val="22"/>
          <w:szCs w:val="22"/>
        </w:rPr>
        <w:t xml:space="preserve">     </w:t>
      </w:r>
      <w:r>
        <w:rPr>
          <w:rFonts w:eastAsia="Microsoft JhengHei UI"/>
          <w:b/>
          <w:color w:val="auto"/>
          <w:sz w:val="22"/>
          <w:szCs w:val="22"/>
        </w:rPr>
        <w:tab/>
      </w:r>
      <w:r>
        <w:rPr>
          <w:rFonts w:eastAsia="Microsoft JhengHei UI"/>
          <w:b/>
          <w:color w:val="auto"/>
          <w:sz w:val="22"/>
          <w:szCs w:val="22"/>
        </w:rPr>
        <w:tab/>
      </w:r>
      <w:r>
        <w:rPr>
          <w:rFonts w:eastAsia="Microsoft JhengHei UI"/>
          <w:b/>
          <w:color w:val="auto"/>
          <w:sz w:val="22"/>
          <w:szCs w:val="22"/>
        </w:rPr>
        <w:tab/>
      </w:r>
      <w:r>
        <w:rPr>
          <w:rFonts w:eastAsia="Microsoft JhengHei UI"/>
          <w:b/>
          <w:color w:val="auto"/>
          <w:sz w:val="22"/>
          <w:szCs w:val="22"/>
        </w:rPr>
        <w:tab/>
      </w:r>
      <w:r>
        <w:rPr>
          <w:rFonts w:eastAsia="Microsoft JhengHei UI"/>
          <w:b/>
          <w:color w:val="auto"/>
          <w:sz w:val="22"/>
          <w:szCs w:val="22"/>
        </w:rPr>
        <w:tab/>
        <w:t xml:space="preserve">  </w:t>
      </w:r>
      <w:r w:rsidRPr="00C71274">
        <w:rPr>
          <w:rFonts w:eastAsia="Microsoft JhengHei UI"/>
          <w:b/>
          <w:color w:val="auto"/>
          <w:sz w:val="22"/>
          <w:szCs w:val="22"/>
        </w:rPr>
        <w:t xml:space="preserve"> </w:t>
      </w:r>
      <w:r>
        <w:rPr>
          <w:rFonts w:eastAsia="Microsoft JhengHei UI"/>
          <w:b/>
          <w:color w:val="auto"/>
          <w:sz w:val="22"/>
          <w:szCs w:val="22"/>
        </w:rPr>
        <w:tab/>
      </w:r>
      <w:r>
        <w:rPr>
          <w:rFonts w:eastAsia="Microsoft JhengHei UI"/>
          <w:b/>
          <w:color w:val="002060"/>
          <w:sz w:val="22"/>
          <w:szCs w:val="22"/>
        </w:rPr>
        <w:t>06/23</w:t>
      </w:r>
      <w:r w:rsidRPr="00C71274">
        <w:rPr>
          <w:rFonts w:eastAsia="Microsoft JhengHei UI"/>
          <w:b/>
          <w:color w:val="002060"/>
          <w:sz w:val="22"/>
          <w:szCs w:val="22"/>
        </w:rPr>
        <w:t xml:space="preserve"> </w:t>
      </w:r>
      <w:r>
        <w:rPr>
          <w:rFonts w:eastAsia="Microsoft JhengHei UI"/>
          <w:b/>
          <w:color w:val="002060"/>
          <w:sz w:val="22"/>
          <w:szCs w:val="22"/>
        </w:rPr>
        <w:t>- Present</w:t>
      </w:r>
    </w:p>
    <w:p w14:paraId="114D37CC" w14:textId="77777777" w:rsidR="00D77ACA" w:rsidRPr="00C71274" w:rsidRDefault="00D77ACA" w:rsidP="00D77ACA">
      <w:pPr>
        <w:pStyle w:val="Default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 xml:space="preserve">Sr </w:t>
      </w:r>
      <w:r>
        <w:rPr>
          <w:rFonts w:eastAsia="Microsoft JhengHei UI"/>
          <w:b/>
          <w:color w:val="002060"/>
          <w:sz w:val="22"/>
          <w:szCs w:val="22"/>
        </w:rPr>
        <w:t>Systems</w:t>
      </w:r>
      <w:r w:rsidRPr="00C71274">
        <w:rPr>
          <w:rFonts w:eastAsia="Microsoft JhengHei UI"/>
          <w:b/>
          <w:color w:val="002060"/>
          <w:sz w:val="22"/>
          <w:szCs w:val="22"/>
        </w:rPr>
        <w:t xml:space="preserve"> Engineer</w:t>
      </w:r>
      <w:r>
        <w:rPr>
          <w:rFonts w:eastAsia="Microsoft JhengHei UI"/>
          <w:b/>
          <w:color w:val="002060"/>
          <w:sz w:val="22"/>
          <w:szCs w:val="22"/>
        </w:rPr>
        <w:t xml:space="preserve"> (Windows and </w:t>
      </w:r>
      <w:proofErr w:type="spellStart"/>
      <w:r>
        <w:rPr>
          <w:rFonts w:eastAsia="Microsoft JhengHei UI"/>
          <w:b/>
          <w:color w:val="002060"/>
          <w:sz w:val="22"/>
          <w:szCs w:val="22"/>
        </w:rPr>
        <w:t>Vmware</w:t>
      </w:r>
      <w:proofErr w:type="spellEnd"/>
      <w:r>
        <w:rPr>
          <w:rFonts w:eastAsia="Microsoft JhengHei UI"/>
          <w:b/>
          <w:color w:val="002060"/>
          <w:sz w:val="22"/>
          <w:szCs w:val="22"/>
        </w:rPr>
        <w:t>)</w:t>
      </w:r>
    </w:p>
    <w:p w14:paraId="15A67CAF" w14:textId="77777777" w:rsidR="00D77ACA" w:rsidRPr="00C71274" w:rsidRDefault="00D77ACA" w:rsidP="00D77ACA">
      <w:pPr>
        <w:pStyle w:val="Default"/>
        <w:rPr>
          <w:rFonts w:eastAsia="Microsoft JhengHei UI"/>
          <w:b/>
          <w:color w:val="auto"/>
          <w:sz w:val="22"/>
          <w:szCs w:val="22"/>
          <w:u w:val="single"/>
        </w:rPr>
      </w:pPr>
      <w:r w:rsidRPr="00C71274">
        <w:rPr>
          <w:rFonts w:eastAsia="Microsoft JhengHei UI"/>
          <w:b/>
          <w:color w:val="auto"/>
          <w:sz w:val="22"/>
          <w:szCs w:val="22"/>
          <w:u w:val="single"/>
        </w:rPr>
        <w:t xml:space="preserve">Responsibilities: </w:t>
      </w:r>
    </w:p>
    <w:p w14:paraId="710426E3" w14:textId="2B91B45A" w:rsidR="00D77ACA" w:rsidRPr="00C71274" w:rsidRDefault="006D68EC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Design,</w:t>
      </w:r>
      <w:r w:rsidR="00D77ACA" w:rsidRPr="00C71274">
        <w:rPr>
          <w:rFonts w:eastAsia="Microsoft JhengHei UI"/>
          <w:sz w:val="22"/>
          <w:szCs w:val="22"/>
        </w:rPr>
        <w:t xml:space="preserve"> Plan and Implement ESXI Clusters in multiple datacenters across the globe</w:t>
      </w:r>
    </w:p>
    <w:p w14:paraId="572263E5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Administration of VMWare vCenter 6.5 ,6.7 &amp; 7.0 and </w:t>
      </w:r>
      <w:proofErr w:type="spellStart"/>
      <w:r w:rsidRPr="00C71274">
        <w:rPr>
          <w:rFonts w:eastAsia="Microsoft JhengHei UI"/>
          <w:color w:val="auto"/>
          <w:sz w:val="22"/>
          <w:szCs w:val="22"/>
        </w:rPr>
        <w:t>ESXi</w:t>
      </w:r>
      <w:proofErr w:type="spellEnd"/>
      <w:r w:rsidRPr="00C71274">
        <w:rPr>
          <w:rFonts w:eastAsia="Microsoft JhengHei UI"/>
          <w:color w:val="auto"/>
          <w:sz w:val="22"/>
          <w:szCs w:val="22"/>
        </w:rPr>
        <w:t xml:space="preserve"> 6.5, 6.7 &amp;7.0</w:t>
      </w:r>
    </w:p>
    <w:p w14:paraId="7EE74321" w14:textId="77777777" w:rsidR="00D77ACA" w:rsidRDefault="00D77ACA" w:rsidP="00D77ACA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Perform </w:t>
      </w:r>
      <w:proofErr w:type="spellStart"/>
      <w:r w:rsidRPr="00C71274">
        <w:rPr>
          <w:rFonts w:eastAsia="Microsoft JhengHei UI"/>
          <w:sz w:val="22"/>
          <w:szCs w:val="22"/>
        </w:rPr>
        <w:t>ESXi</w:t>
      </w:r>
      <w:proofErr w:type="spellEnd"/>
      <w:r w:rsidRPr="00C71274">
        <w:rPr>
          <w:rFonts w:eastAsia="Microsoft JhengHei UI"/>
          <w:sz w:val="22"/>
          <w:szCs w:val="22"/>
        </w:rPr>
        <w:t xml:space="preserve"> and vCenter upgrades to latest version 7.0 with no downtime in active production workloads.</w:t>
      </w:r>
    </w:p>
    <w:p w14:paraId="74554DAC" w14:textId="77777777" w:rsidR="006D68EC" w:rsidRPr="00C71274" w:rsidRDefault="006D68EC" w:rsidP="006D68E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and Administration of core windows services, including Active Directory, DNS, DHCP</w:t>
      </w:r>
    </w:p>
    <w:p w14:paraId="0791B367" w14:textId="77777777" w:rsidR="006D68EC" w:rsidRDefault="006D68EC" w:rsidP="006D68E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Designing, Configuring and Managing Active Directory Services on Windows 2012/2016 Domain Controllers.</w:t>
      </w:r>
    </w:p>
    <w:p w14:paraId="5A33FA45" w14:textId="77777777" w:rsidR="00D77ACA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Mange Active directory sites and services and Replications</w:t>
      </w:r>
    </w:p>
    <w:p w14:paraId="3EC0184C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Windows Server Administration and Group Policy Management</w:t>
      </w:r>
    </w:p>
    <w:p w14:paraId="073B3B04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Designing, Configuring and Managing Active Directory Services on Windows 2003/2008/2012/2016 Domain Controllers.</w:t>
      </w:r>
    </w:p>
    <w:p w14:paraId="34BF273E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Configuring and Administrating DNS, DHCP &amp; DFS servers</w:t>
      </w:r>
    </w:p>
    <w:p w14:paraId="336F4F78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Administration of Linux &amp; Ubuntu servers</w:t>
      </w:r>
    </w:p>
    <w:p w14:paraId="5C8F615C" w14:textId="66AE57E1" w:rsidR="00D77ACA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Configuring Microsoft Cluster services (Failover </w:t>
      </w:r>
      <w:r w:rsidR="006D68EC" w:rsidRPr="00C71274">
        <w:rPr>
          <w:rFonts w:eastAsia="Microsoft JhengHei UI"/>
          <w:sz w:val="22"/>
          <w:szCs w:val="22"/>
        </w:rPr>
        <w:t>Clustering) and</w:t>
      </w:r>
      <w:r w:rsidRPr="00C71274">
        <w:rPr>
          <w:rFonts w:eastAsia="Microsoft JhengHei UI"/>
          <w:sz w:val="22"/>
          <w:szCs w:val="22"/>
        </w:rPr>
        <w:t xml:space="preserve"> Network Load Balancing</w:t>
      </w:r>
    </w:p>
    <w:p w14:paraId="0E87818C" w14:textId="77777777" w:rsidR="00C14A3E" w:rsidRPr="00C71274" w:rsidRDefault="00C14A3E" w:rsidP="00C14A3E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and maintain Veeam backup operations for Virtual systems from VMWare</w:t>
      </w:r>
    </w:p>
    <w:p w14:paraId="7F817DC5" w14:textId="77777777" w:rsidR="00C14A3E" w:rsidRPr="00C71274" w:rsidRDefault="00C14A3E" w:rsidP="00C14A3E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Microsoft Hyper-V, System Center Virtual Machine Manager (SCVMM)</w:t>
      </w:r>
    </w:p>
    <w:p w14:paraId="25C2EB53" w14:textId="492F569B" w:rsidR="00C14A3E" w:rsidRPr="00C71274" w:rsidRDefault="006D68EC" w:rsidP="00C14A3E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>Create, Manage</w:t>
      </w:r>
      <w:r w:rsidR="00C14A3E" w:rsidRPr="00C71274">
        <w:rPr>
          <w:rFonts w:eastAsia="Microsoft JhengHei UI"/>
          <w:color w:val="auto"/>
          <w:sz w:val="22"/>
          <w:szCs w:val="22"/>
        </w:rPr>
        <w:t xml:space="preserve"> &amp; Migrate VM’s using Hyper-V manager &amp; SCVMM</w:t>
      </w:r>
    </w:p>
    <w:p w14:paraId="41CA9343" w14:textId="77777777" w:rsidR="00C14A3E" w:rsidRDefault="00C14A3E" w:rsidP="00C14A3E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>Configure the NIC Teaming and Switches using Hyper-V Manager</w:t>
      </w:r>
    </w:p>
    <w:p w14:paraId="3C74CE03" w14:textId="530240E9" w:rsidR="00C14A3E" w:rsidRPr="00C71274" w:rsidRDefault="00C14A3E" w:rsidP="00C14A3E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>
        <w:rPr>
          <w:rFonts w:eastAsia="Microsoft JhengHei UI"/>
          <w:color w:val="auto"/>
          <w:sz w:val="22"/>
          <w:szCs w:val="22"/>
        </w:rPr>
        <w:t>Configure and Manage Certificates and PKI in Windows environments</w:t>
      </w:r>
    </w:p>
    <w:p w14:paraId="79724A5B" w14:textId="6E01B982" w:rsidR="00613B75" w:rsidRPr="00613B75" w:rsidRDefault="00613B75" w:rsidP="00613B75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Managing HP Blade &amp; DL580 servers, Configure RAID, Install Firmware updates etc.</w:t>
      </w:r>
    </w:p>
    <w:p w14:paraId="2413F29B" w14:textId="77777777" w:rsidR="00D77ACA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Patch VMWare ESX Servers using vCenter Update Manager </w:t>
      </w:r>
    </w:p>
    <w:p w14:paraId="2321D7C7" w14:textId="77777777" w:rsidR="00D77ACA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Build Windows and Linux servers using VRA and Ansible automations</w:t>
      </w:r>
    </w:p>
    <w:p w14:paraId="7B026AED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 and Configure VMWare High Availability for Multiple ESXI Clusters.</w:t>
      </w:r>
    </w:p>
    <w:p w14:paraId="764BAB08" w14:textId="22F8D835" w:rsidR="00D77ACA" w:rsidRPr="00C71274" w:rsidRDefault="006D68EC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Fault</w:t>
      </w:r>
      <w:r w:rsidR="00D77ACA" w:rsidRPr="00C71274">
        <w:rPr>
          <w:rFonts w:eastAsia="Microsoft JhengHei UI"/>
          <w:sz w:val="22"/>
          <w:szCs w:val="22"/>
        </w:rPr>
        <w:t xml:space="preserve"> </w:t>
      </w:r>
      <w:proofErr w:type="gramStart"/>
      <w:r w:rsidR="00D77ACA" w:rsidRPr="00C71274">
        <w:rPr>
          <w:rFonts w:eastAsia="Microsoft JhengHei UI"/>
          <w:sz w:val="22"/>
          <w:szCs w:val="22"/>
        </w:rPr>
        <w:t>Tolerance ,DRS</w:t>
      </w:r>
      <w:proofErr w:type="gramEnd"/>
      <w:r w:rsidR="00D77ACA" w:rsidRPr="00C71274">
        <w:rPr>
          <w:rFonts w:eastAsia="Microsoft JhengHei UI"/>
          <w:sz w:val="22"/>
          <w:szCs w:val="22"/>
        </w:rPr>
        <w:t xml:space="preserve">, Resource pools, DPM </w:t>
      </w:r>
    </w:p>
    <w:p w14:paraId="5E90A7FC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Configuration of Compute Policies /Affinity rules in on-prem and SDDC clusters</w:t>
      </w:r>
    </w:p>
    <w:p w14:paraId="26834DD7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Configuration of Standard and Distributed Switches, Migrate the VM’s and Networks from Standard switch to Distributed Switches.</w:t>
      </w:r>
    </w:p>
    <w:p w14:paraId="1071FE02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Configuration of </w:t>
      </w:r>
      <w:proofErr w:type="spellStart"/>
      <w:r w:rsidRPr="00C71274">
        <w:rPr>
          <w:rFonts w:eastAsia="Microsoft JhengHei UI"/>
          <w:sz w:val="22"/>
          <w:szCs w:val="22"/>
        </w:rPr>
        <w:t>vMotion</w:t>
      </w:r>
      <w:proofErr w:type="spellEnd"/>
      <w:r w:rsidRPr="00C71274">
        <w:rPr>
          <w:rFonts w:eastAsia="Microsoft JhengHei UI"/>
          <w:sz w:val="22"/>
          <w:szCs w:val="22"/>
        </w:rPr>
        <w:t xml:space="preserve"> &amp; Storage </w:t>
      </w:r>
      <w:proofErr w:type="spellStart"/>
      <w:r w:rsidRPr="00C71274">
        <w:rPr>
          <w:rFonts w:eastAsia="Microsoft JhengHei UI"/>
          <w:sz w:val="22"/>
          <w:szCs w:val="22"/>
        </w:rPr>
        <w:t>vMotion</w:t>
      </w:r>
      <w:proofErr w:type="spellEnd"/>
    </w:p>
    <w:p w14:paraId="3BFD3A3B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Create </w:t>
      </w:r>
      <w:proofErr w:type="spellStart"/>
      <w:r w:rsidRPr="00C71274">
        <w:rPr>
          <w:rFonts w:eastAsia="Microsoft JhengHei UI"/>
          <w:sz w:val="22"/>
          <w:szCs w:val="22"/>
        </w:rPr>
        <w:t>vApps</w:t>
      </w:r>
      <w:proofErr w:type="spellEnd"/>
      <w:r w:rsidRPr="00C71274">
        <w:rPr>
          <w:rFonts w:eastAsia="Microsoft JhengHei UI"/>
          <w:sz w:val="22"/>
          <w:szCs w:val="22"/>
        </w:rPr>
        <w:t xml:space="preserve"> and configure restart priority for the Virtual Machines</w:t>
      </w:r>
    </w:p>
    <w:p w14:paraId="5C04D02D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Managing and Configuring Virtual Machines, Clone and Templates </w:t>
      </w:r>
    </w:p>
    <w:p w14:paraId="0964E8E5" w14:textId="77777777" w:rsidR="00D77ACA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>VM backup management using VDP and snapshots</w:t>
      </w:r>
    </w:p>
    <w:p w14:paraId="0124EB6B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>
        <w:rPr>
          <w:rFonts w:eastAsia="Microsoft JhengHei UI"/>
          <w:color w:val="auto"/>
          <w:sz w:val="22"/>
          <w:szCs w:val="22"/>
        </w:rPr>
        <w:t xml:space="preserve">Exposure on </w:t>
      </w:r>
      <w:proofErr w:type="spellStart"/>
      <w:r>
        <w:rPr>
          <w:rFonts w:eastAsia="Microsoft JhengHei UI"/>
          <w:color w:val="auto"/>
          <w:sz w:val="22"/>
          <w:szCs w:val="22"/>
        </w:rPr>
        <w:t>Teraform</w:t>
      </w:r>
      <w:proofErr w:type="spellEnd"/>
      <w:r>
        <w:rPr>
          <w:rFonts w:eastAsia="Microsoft JhengHei UI"/>
          <w:color w:val="auto"/>
          <w:sz w:val="22"/>
          <w:szCs w:val="22"/>
        </w:rPr>
        <w:t xml:space="preserve"> and create\update </w:t>
      </w:r>
      <w:proofErr w:type="spellStart"/>
      <w:r>
        <w:rPr>
          <w:rFonts w:eastAsia="Microsoft JhengHei UI"/>
          <w:color w:val="auto"/>
          <w:sz w:val="22"/>
          <w:szCs w:val="22"/>
        </w:rPr>
        <w:t>vm’s</w:t>
      </w:r>
      <w:proofErr w:type="spellEnd"/>
      <w:r>
        <w:rPr>
          <w:rFonts w:eastAsia="Microsoft JhengHei UI"/>
          <w:color w:val="auto"/>
          <w:sz w:val="22"/>
          <w:szCs w:val="22"/>
        </w:rPr>
        <w:t xml:space="preserve"> using the same</w:t>
      </w:r>
    </w:p>
    <w:p w14:paraId="154A1D5B" w14:textId="77777777" w:rsidR="00D77ACA" w:rsidRPr="00C71274" w:rsidRDefault="00D77ACA" w:rsidP="00D77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Install/Renew SSL Certificates on </w:t>
      </w:r>
      <w:proofErr w:type="spellStart"/>
      <w:r w:rsidRPr="00C71274">
        <w:rPr>
          <w:rFonts w:eastAsia="Microsoft JhengHei UI"/>
          <w:sz w:val="22"/>
          <w:szCs w:val="22"/>
        </w:rPr>
        <w:t>ESXi</w:t>
      </w:r>
      <w:proofErr w:type="spellEnd"/>
      <w:r w:rsidRPr="00C71274">
        <w:rPr>
          <w:rFonts w:eastAsia="Microsoft JhengHei UI"/>
          <w:sz w:val="22"/>
          <w:szCs w:val="22"/>
        </w:rPr>
        <w:t xml:space="preserve"> hosts and </w:t>
      </w:r>
      <w:proofErr w:type="spellStart"/>
      <w:r w:rsidRPr="00C71274">
        <w:rPr>
          <w:rFonts w:eastAsia="Microsoft JhengHei UI"/>
          <w:sz w:val="22"/>
          <w:szCs w:val="22"/>
        </w:rPr>
        <w:t>vRealize</w:t>
      </w:r>
      <w:proofErr w:type="spellEnd"/>
      <w:r w:rsidRPr="00C71274">
        <w:rPr>
          <w:rFonts w:eastAsia="Microsoft JhengHei UI"/>
          <w:sz w:val="22"/>
          <w:szCs w:val="22"/>
        </w:rPr>
        <w:t xml:space="preserve"> appliances like </w:t>
      </w:r>
      <w:proofErr w:type="spellStart"/>
      <w:r w:rsidRPr="00C71274">
        <w:rPr>
          <w:rFonts w:eastAsia="Microsoft JhengHei UI"/>
          <w:sz w:val="22"/>
          <w:szCs w:val="22"/>
        </w:rPr>
        <w:t>vROPS</w:t>
      </w:r>
      <w:proofErr w:type="spellEnd"/>
      <w:r w:rsidRPr="00C71274">
        <w:rPr>
          <w:rFonts w:eastAsia="Microsoft JhengHei UI"/>
          <w:sz w:val="22"/>
          <w:szCs w:val="22"/>
        </w:rPr>
        <w:t xml:space="preserve">, </w:t>
      </w:r>
      <w:proofErr w:type="spellStart"/>
      <w:r w:rsidRPr="00C71274">
        <w:rPr>
          <w:rFonts w:eastAsia="Microsoft JhengHei UI"/>
          <w:sz w:val="22"/>
          <w:szCs w:val="22"/>
        </w:rPr>
        <w:t>vRealize</w:t>
      </w:r>
      <w:proofErr w:type="spellEnd"/>
      <w:r w:rsidRPr="00C71274">
        <w:rPr>
          <w:rFonts w:eastAsia="Microsoft JhengHei UI"/>
          <w:sz w:val="22"/>
          <w:szCs w:val="22"/>
        </w:rPr>
        <w:t xml:space="preserve"> Log insight etc...</w:t>
      </w:r>
    </w:p>
    <w:p w14:paraId="33898975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lastRenderedPageBreak/>
        <w:t xml:space="preserve">Installation and Configuration of </w:t>
      </w:r>
      <w:proofErr w:type="spellStart"/>
      <w:r w:rsidRPr="00C71274">
        <w:rPr>
          <w:rFonts w:eastAsia="Microsoft JhengHei UI"/>
          <w:sz w:val="22"/>
          <w:szCs w:val="22"/>
        </w:rPr>
        <w:t>vRealize</w:t>
      </w:r>
      <w:proofErr w:type="spellEnd"/>
      <w:r w:rsidRPr="00C71274">
        <w:rPr>
          <w:rFonts w:eastAsia="Microsoft JhengHei UI"/>
          <w:sz w:val="22"/>
          <w:szCs w:val="22"/>
        </w:rPr>
        <w:t xml:space="preserve"> Log insight and Troubleshoot </w:t>
      </w:r>
      <w:proofErr w:type="spellStart"/>
      <w:proofErr w:type="gramStart"/>
      <w:r w:rsidRPr="00C71274">
        <w:rPr>
          <w:rFonts w:eastAsia="Microsoft JhengHei UI"/>
          <w:sz w:val="22"/>
          <w:szCs w:val="22"/>
        </w:rPr>
        <w:t>ESXi</w:t>
      </w:r>
      <w:proofErr w:type="spellEnd"/>
      <w:r w:rsidRPr="00C71274">
        <w:rPr>
          <w:rFonts w:eastAsia="Microsoft JhengHei UI"/>
          <w:sz w:val="22"/>
          <w:szCs w:val="22"/>
        </w:rPr>
        <w:t xml:space="preserve">  host</w:t>
      </w:r>
      <w:proofErr w:type="gramEnd"/>
      <w:r w:rsidRPr="00C71274">
        <w:rPr>
          <w:rFonts w:eastAsia="Microsoft JhengHei UI"/>
          <w:sz w:val="22"/>
          <w:szCs w:val="22"/>
        </w:rPr>
        <w:t xml:space="preserve"> issues using the same</w:t>
      </w:r>
    </w:p>
    <w:p w14:paraId="2985D8A9" w14:textId="477EA42A" w:rsidR="00A7676F" w:rsidRDefault="00A7676F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Manage and Patch Windows servers using WSUS</w:t>
      </w:r>
    </w:p>
    <w:p w14:paraId="42D04CFA" w14:textId="39F6E978" w:rsidR="00D77ACA" w:rsidRPr="006D68EC" w:rsidRDefault="00D77ACA" w:rsidP="006D68E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Administration of Cisco</w:t>
      </w:r>
      <w:r w:rsidR="001C0588">
        <w:rPr>
          <w:rFonts w:eastAsia="Microsoft JhengHei UI"/>
          <w:sz w:val="22"/>
          <w:szCs w:val="22"/>
        </w:rPr>
        <w:t xml:space="preserve"> UCS\</w:t>
      </w:r>
      <w:r>
        <w:rPr>
          <w:rFonts w:eastAsia="Microsoft JhengHei UI"/>
          <w:sz w:val="22"/>
          <w:szCs w:val="22"/>
        </w:rPr>
        <w:t xml:space="preserve"> </w:t>
      </w:r>
      <w:proofErr w:type="spellStart"/>
      <w:r>
        <w:rPr>
          <w:rFonts w:eastAsia="Microsoft JhengHei UI"/>
          <w:sz w:val="22"/>
          <w:szCs w:val="22"/>
        </w:rPr>
        <w:t>Hyperplex</w:t>
      </w:r>
      <w:proofErr w:type="spellEnd"/>
      <w:r>
        <w:rPr>
          <w:rFonts w:eastAsia="Microsoft JhengHei UI"/>
          <w:sz w:val="22"/>
          <w:szCs w:val="22"/>
        </w:rPr>
        <w:t xml:space="preserve"> clusters</w:t>
      </w:r>
    </w:p>
    <w:p w14:paraId="3AFFCB2E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Automate Manual tasks using PowerShell or </w:t>
      </w:r>
      <w:proofErr w:type="spellStart"/>
      <w:r w:rsidRPr="00C71274">
        <w:rPr>
          <w:rFonts w:eastAsia="Microsoft JhengHei UI"/>
          <w:sz w:val="22"/>
          <w:szCs w:val="22"/>
        </w:rPr>
        <w:t>PowerCLI</w:t>
      </w:r>
      <w:proofErr w:type="spellEnd"/>
    </w:p>
    <w:p w14:paraId="7D906B76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Monitor the Networks using VRNI</w:t>
      </w:r>
    </w:p>
    <w:p w14:paraId="169B62E5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Exposure on Administration of NSX and configuration of VLAN segments</w:t>
      </w:r>
    </w:p>
    <w:p w14:paraId="2FC3B022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00C71274">
        <w:rPr>
          <w:rFonts w:eastAsia="Microsoft JhengHei UI"/>
          <w:sz w:val="22"/>
          <w:szCs w:val="22"/>
        </w:rPr>
        <w:t>Install ,</w:t>
      </w:r>
      <w:proofErr w:type="gramEnd"/>
      <w:r w:rsidRPr="00C71274">
        <w:rPr>
          <w:rFonts w:eastAsia="Microsoft JhengHei UI"/>
          <w:sz w:val="22"/>
          <w:szCs w:val="22"/>
        </w:rPr>
        <w:t xml:space="preserve"> Configure and Manage HCX and Migrate workloads from on-prem to cloud using HCX</w:t>
      </w:r>
    </w:p>
    <w:p w14:paraId="4F92B299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Upgrade HCX managers and service mesh appliances</w:t>
      </w:r>
    </w:p>
    <w:p w14:paraId="4559D959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Configure Network Extensions from on-prem </w:t>
      </w:r>
      <w:proofErr w:type="gramStart"/>
      <w:r w:rsidRPr="00C71274">
        <w:rPr>
          <w:rFonts w:eastAsia="Microsoft JhengHei UI"/>
          <w:sz w:val="22"/>
          <w:szCs w:val="22"/>
        </w:rPr>
        <w:t>datacenters  to</w:t>
      </w:r>
      <w:proofErr w:type="gramEnd"/>
      <w:r w:rsidRPr="00C71274">
        <w:rPr>
          <w:rFonts w:eastAsia="Microsoft JhengHei UI"/>
          <w:sz w:val="22"/>
          <w:szCs w:val="22"/>
        </w:rPr>
        <w:t xml:space="preserve"> </w:t>
      </w:r>
      <w:proofErr w:type="spellStart"/>
      <w:r w:rsidRPr="00C71274">
        <w:rPr>
          <w:rFonts w:eastAsia="Microsoft JhengHei UI"/>
          <w:sz w:val="22"/>
          <w:szCs w:val="22"/>
        </w:rPr>
        <w:t>vmc</w:t>
      </w:r>
      <w:proofErr w:type="spellEnd"/>
      <w:r w:rsidRPr="00C71274">
        <w:rPr>
          <w:rFonts w:eastAsia="Microsoft JhengHei UI"/>
          <w:sz w:val="22"/>
          <w:szCs w:val="22"/>
        </w:rPr>
        <w:t xml:space="preserve"> on </w:t>
      </w:r>
      <w:proofErr w:type="spellStart"/>
      <w:r w:rsidRPr="00C71274">
        <w:rPr>
          <w:rFonts w:eastAsia="Microsoft JhengHei UI"/>
          <w:sz w:val="22"/>
          <w:szCs w:val="22"/>
        </w:rPr>
        <w:t>aws</w:t>
      </w:r>
      <w:proofErr w:type="spellEnd"/>
      <w:r w:rsidRPr="00C71274">
        <w:rPr>
          <w:rFonts w:eastAsia="Microsoft JhengHei UI"/>
          <w:sz w:val="22"/>
          <w:szCs w:val="22"/>
        </w:rPr>
        <w:t xml:space="preserve"> </w:t>
      </w:r>
    </w:p>
    <w:p w14:paraId="58A06626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Create Dashboards and Alerts using VROPS and monitor </w:t>
      </w:r>
      <w:proofErr w:type="spellStart"/>
      <w:r w:rsidRPr="00C71274">
        <w:rPr>
          <w:rFonts w:eastAsia="Microsoft JhengHei UI"/>
          <w:sz w:val="22"/>
          <w:szCs w:val="22"/>
        </w:rPr>
        <w:t>ESXi</w:t>
      </w:r>
      <w:proofErr w:type="spellEnd"/>
      <w:r w:rsidRPr="00C71274">
        <w:rPr>
          <w:rFonts w:eastAsia="Microsoft JhengHei UI"/>
          <w:sz w:val="22"/>
          <w:szCs w:val="22"/>
        </w:rPr>
        <w:t xml:space="preserve"> hosts and VM’s using the same</w:t>
      </w:r>
    </w:p>
    <w:p w14:paraId="6D52A0E7" w14:textId="77777777" w:rsidR="00D77ACA" w:rsidRPr="00C71274" w:rsidRDefault="00D77ACA" w:rsidP="00D77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Troubleshooting resource bottlenecks like Memory, CPU, Disk, </w:t>
      </w:r>
      <w:proofErr w:type="gramStart"/>
      <w:r w:rsidRPr="00C71274">
        <w:rPr>
          <w:rFonts w:eastAsia="Microsoft JhengHei UI"/>
          <w:sz w:val="22"/>
          <w:szCs w:val="22"/>
        </w:rPr>
        <w:t>Network  and</w:t>
      </w:r>
      <w:proofErr w:type="gramEnd"/>
      <w:r w:rsidRPr="00C71274">
        <w:rPr>
          <w:rFonts w:eastAsia="Microsoft JhengHei UI"/>
          <w:sz w:val="22"/>
          <w:szCs w:val="22"/>
        </w:rPr>
        <w:t xml:space="preserve"> Storage latencies by VROPS</w:t>
      </w:r>
    </w:p>
    <w:p w14:paraId="20ECD396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in Implementing </w:t>
      </w:r>
      <w:proofErr w:type="gramStart"/>
      <w:r w:rsidRPr="00C71274">
        <w:rPr>
          <w:rFonts w:eastAsia="Microsoft JhengHei UI"/>
          <w:sz w:val="22"/>
          <w:szCs w:val="22"/>
        </w:rPr>
        <w:t>VRA ,</w:t>
      </w:r>
      <w:proofErr w:type="gramEnd"/>
      <w:r w:rsidRPr="00C71274">
        <w:rPr>
          <w:rFonts w:eastAsia="Microsoft JhengHei UI"/>
          <w:sz w:val="22"/>
          <w:szCs w:val="22"/>
        </w:rPr>
        <w:t xml:space="preserve"> Creating Blue prints  using VRA for Different OS images and publishing the same</w:t>
      </w:r>
    </w:p>
    <w:p w14:paraId="4F82E5E5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in setting up SDDC on </w:t>
      </w:r>
      <w:proofErr w:type="spellStart"/>
      <w:r w:rsidRPr="00C71274">
        <w:rPr>
          <w:rFonts w:eastAsia="Microsoft JhengHei UI"/>
          <w:sz w:val="22"/>
          <w:szCs w:val="22"/>
        </w:rPr>
        <w:t>vmc</w:t>
      </w:r>
      <w:proofErr w:type="spellEnd"/>
      <w:r w:rsidRPr="00C71274">
        <w:rPr>
          <w:rFonts w:eastAsia="Microsoft JhengHei UI"/>
          <w:sz w:val="22"/>
          <w:szCs w:val="22"/>
        </w:rPr>
        <w:t xml:space="preserve"> on AWS</w:t>
      </w:r>
    </w:p>
    <w:p w14:paraId="580870F0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on AVS and migrate the workloads form on-prem to </w:t>
      </w:r>
      <w:proofErr w:type="gramStart"/>
      <w:r w:rsidRPr="00C71274">
        <w:rPr>
          <w:rFonts w:eastAsia="Microsoft JhengHei UI"/>
          <w:sz w:val="22"/>
          <w:szCs w:val="22"/>
        </w:rPr>
        <w:t>Azure  using</w:t>
      </w:r>
      <w:proofErr w:type="gramEnd"/>
      <w:r w:rsidRPr="00C71274">
        <w:rPr>
          <w:rFonts w:eastAsia="Microsoft JhengHei UI"/>
          <w:sz w:val="22"/>
          <w:szCs w:val="22"/>
        </w:rPr>
        <w:t xml:space="preserve"> HCX</w:t>
      </w:r>
    </w:p>
    <w:p w14:paraId="2630BB0D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Deployment of Site Recovery Manager in Source and Destination datacenters and configure site pairing</w:t>
      </w:r>
    </w:p>
    <w:p w14:paraId="351015D3" w14:textId="77777777" w:rsidR="00D77ACA" w:rsidRPr="00C71274" w:rsidRDefault="00D77ACA" w:rsidP="00D77ACA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Create Protection groups and Recovery plans in SRM\Zerto and Implementing disaster recovery operations and DR testing between datacenters using SRM\Zerto.</w:t>
      </w:r>
    </w:p>
    <w:p w14:paraId="7E4ABC90" w14:textId="77777777" w:rsidR="00D77ACA" w:rsidRPr="00C71274" w:rsidRDefault="00D77ACA" w:rsidP="00D77ACA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Troubleshooting VM Replication failures using SRM\Zerto, Identify the retired </w:t>
      </w:r>
      <w:proofErr w:type="spellStart"/>
      <w:r w:rsidRPr="00C71274">
        <w:rPr>
          <w:rFonts w:eastAsia="Microsoft JhengHei UI"/>
          <w:sz w:val="22"/>
          <w:szCs w:val="22"/>
        </w:rPr>
        <w:t>vm’s</w:t>
      </w:r>
      <w:proofErr w:type="spellEnd"/>
      <w:r w:rsidRPr="00C71274">
        <w:rPr>
          <w:rFonts w:eastAsia="Microsoft JhengHei UI"/>
          <w:sz w:val="22"/>
          <w:szCs w:val="22"/>
        </w:rPr>
        <w:t xml:space="preserve"> and remove them from Protection groups and recovery plans</w:t>
      </w:r>
    </w:p>
    <w:p w14:paraId="7FD5D753" w14:textId="58978F8F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Experience on </w:t>
      </w:r>
      <w:r w:rsidR="006D68EC" w:rsidRPr="00C71274">
        <w:rPr>
          <w:rFonts w:eastAsia="Microsoft JhengHei UI"/>
          <w:sz w:val="22"/>
          <w:szCs w:val="22"/>
        </w:rPr>
        <w:t>Creating NFS</w:t>
      </w:r>
      <w:r w:rsidRPr="00C71274">
        <w:rPr>
          <w:rFonts w:eastAsia="Microsoft JhengHei UI"/>
          <w:sz w:val="22"/>
          <w:szCs w:val="22"/>
        </w:rPr>
        <w:t>/ISCSI volumes using NetApp storage</w:t>
      </w:r>
    </w:p>
    <w:p w14:paraId="105367A2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Create Aggregates and Volumes from spare disks using NetApp</w:t>
      </w:r>
    </w:p>
    <w:p w14:paraId="1CDE648B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Create and restore NetApp snapshots</w:t>
      </w:r>
    </w:p>
    <w:p w14:paraId="73B4CEDF" w14:textId="77777777" w:rsidR="00D77ACA" w:rsidRPr="00C71274" w:rsidRDefault="00D77ACA" w:rsidP="00D77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Configuration of </w:t>
      </w:r>
      <w:proofErr w:type="spellStart"/>
      <w:r w:rsidRPr="00C71274">
        <w:rPr>
          <w:rFonts w:eastAsia="Microsoft JhengHei UI"/>
          <w:sz w:val="22"/>
          <w:szCs w:val="22"/>
        </w:rPr>
        <w:t>vSAN</w:t>
      </w:r>
      <w:proofErr w:type="spellEnd"/>
      <w:r w:rsidRPr="00C71274">
        <w:rPr>
          <w:rFonts w:eastAsia="Microsoft JhengHei UI"/>
          <w:sz w:val="22"/>
          <w:szCs w:val="22"/>
        </w:rPr>
        <w:t xml:space="preserve"> clusters and Storage policies</w:t>
      </w:r>
    </w:p>
    <w:p w14:paraId="6FD97568" w14:textId="77777777" w:rsidR="00D77ACA" w:rsidRPr="00C71274" w:rsidRDefault="71CA70B2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71CA70B2">
        <w:rPr>
          <w:rFonts w:eastAsia="Microsoft JhengHei UI"/>
          <w:color w:val="auto"/>
          <w:sz w:val="22"/>
          <w:szCs w:val="22"/>
        </w:rPr>
        <w:t xml:space="preserve">Build and Decommission </w:t>
      </w:r>
      <w:proofErr w:type="spellStart"/>
      <w:r w:rsidRPr="71CA70B2">
        <w:rPr>
          <w:rFonts w:eastAsia="Microsoft JhengHei UI"/>
          <w:color w:val="auto"/>
          <w:sz w:val="22"/>
          <w:szCs w:val="22"/>
        </w:rPr>
        <w:t>ESXi</w:t>
      </w:r>
      <w:proofErr w:type="spellEnd"/>
      <w:r w:rsidRPr="71CA70B2">
        <w:rPr>
          <w:rFonts w:eastAsia="Microsoft JhengHei UI"/>
          <w:color w:val="auto"/>
          <w:sz w:val="22"/>
          <w:szCs w:val="22"/>
        </w:rPr>
        <w:t xml:space="preserve"> and Virtual servers.</w:t>
      </w:r>
    </w:p>
    <w:p w14:paraId="42A1FA78" w14:textId="36F8AAA1" w:rsidR="71CA70B2" w:rsidRDefault="71CA70B2" w:rsidP="71CA70B2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71CA70B2">
        <w:rPr>
          <w:rFonts w:eastAsia="Microsoft JhengHei UI"/>
          <w:color w:val="auto"/>
          <w:sz w:val="22"/>
          <w:szCs w:val="22"/>
        </w:rPr>
        <w:t>Server Life Cycle Management for Physical and Virtual servers</w:t>
      </w:r>
    </w:p>
    <w:p w14:paraId="3553AA45" w14:textId="77777777" w:rsidR="00D77ACA" w:rsidRPr="00C71274" w:rsidRDefault="00D77ACA" w:rsidP="00D77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Managing HP Blade &amp; DL580 servers, Configure RAID, Install Firmware updates </w:t>
      </w:r>
      <w:proofErr w:type="gramStart"/>
      <w:r w:rsidRPr="00C71274">
        <w:rPr>
          <w:rFonts w:eastAsia="Microsoft JhengHei UI"/>
          <w:sz w:val="22"/>
          <w:szCs w:val="22"/>
        </w:rPr>
        <w:t>etc..</w:t>
      </w:r>
      <w:proofErr w:type="gramEnd"/>
    </w:p>
    <w:p w14:paraId="1D80D9CE" w14:textId="77777777" w:rsidR="00D77ACA" w:rsidRPr="00C71274" w:rsidRDefault="00D77ACA" w:rsidP="00D77AC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proofErr w:type="gramStart"/>
      <w:r w:rsidRPr="00C71274">
        <w:rPr>
          <w:rFonts w:eastAsia="Microsoft JhengHei UI"/>
          <w:sz w:val="22"/>
          <w:szCs w:val="22"/>
        </w:rPr>
        <w:t>BIOS ,</w:t>
      </w:r>
      <w:proofErr w:type="gramEnd"/>
      <w:r w:rsidRPr="00C71274">
        <w:rPr>
          <w:rFonts w:eastAsia="Microsoft JhengHei UI"/>
          <w:sz w:val="22"/>
          <w:szCs w:val="22"/>
        </w:rPr>
        <w:t xml:space="preserve"> Firmware and ILO updates on HPE  &amp; DELL hardware regular basis</w:t>
      </w:r>
    </w:p>
    <w:p w14:paraId="7B9AC6C2" w14:textId="77777777" w:rsidR="00D77ACA" w:rsidRPr="00C71274" w:rsidRDefault="00D77ACA" w:rsidP="00D77ACA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Administration of SQL cluster servers using windows failover clustering</w:t>
      </w:r>
    </w:p>
    <w:p w14:paraId="586C7408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00C71274">
        <w:rPr>
          <w:rFonts w:eastAsia="Microsoft JhengHei UI"/>
          <w:sz w:val="22"/>
          <w:szCs w:val="22"/>
        </w:rPr>
        <w:t>Install ,</w:t>
      </w:r>
      <w:proofErr w:type="gramEnd"/>
      <w:r w:rsidRPr="00C71274">
        <w:rPr>
          <w:rFonts w:eastAsia="Microsoft JhengHei UI"/>
          <w:sz w:val="22"/>
          <w:szCs w:val="22"/>
        </w:rPr>
        <w:t xml:space="preserve"> Configure and Manage Nutanix Hardware and Hypervisors</w:t>
      </w:r>
    </w:p>
    <w:p w14:paraId="6198801F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Automate manual tasks or Day to day tasks using PowerShell/</w:t>
      </w:r>
      <w:proofErr w:type="spellStart"/>
      <w:r w:rsidRPr="00C71274">
        <w:rPr>
          <w:rFonts w:eastAsia="Microsoft JhengHei UI"/>
          <w:sz w:val="22"/>
          <w:szCs w:val="22"/>
        </w:rPr>
        <w:t>PowerCLI</w:t>
      </w:r>
      <w:proofErr w:type="spellEnd"/>
    </w:p>
    <w:p w14:paraId="711E4F27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Basic Administration of Linux &amp; Ubuntu servers</w:t>
      </w:r>
    </w:p>
    <w:p w14:paraId="67369479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Documentation of </w:t>
      </w:r>
      <w:proofErr w:type="gramStart"/>
      <w:r w:rsidRPr="00C71274">
        <w:rPr>
          <w:rFonts w:eastAsia="Microsoft JhengHei UI"/>
          <w:sz w:val="22"/>
          <w:szCs w:val="22"/>
        </w:rPr>
        <w:t>SOP(</w:t>
      </w:r>
      <w:proofErr w:type="gramEnd"/>
      <w:r w:rsidRPr="00C71274">
        <w:rPr>
          <w:rFonts w:eastAsia="Microsoft JhengHei UI"/>
          <w:sz w:val="22"/>
          <w:szCs w:val="22"/>
        </w:rPr>
        <w:t>Standard Operating procedures) and Runbooks</w:t>
      </w:r>
    </w:p>
    <w:p w14:paraId="5D245DBC" w14:textId="77777777" w:rsidR="00D77ACA" w:rsidRPr="00C71274" w:rsidRDefault="00D77ACA" w:rsidP="00D77ACA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Implementing the Best practices and document the same</w:t>
      </w:r>
    </w:p>
    <w:p w14:paraId="207AB4C2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Leading Major Service Outage, Priority 1 &amp; 2 case investigation conference calls </w:t>
      </w:r>
    </w:p>
    <w:p w14:paraId="1AEEF57F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>Participate in on-call rotations</w:t>
      </w:r>
    </w:p>
    <w:p w14:paraId="7E76B465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Perform Data Center Switchover/failover activities. </w:t>
      </w:r>
    </w:p>
    <w:p w14:paraId="695F1BDC" w14:textId="77777777" w:rsidR="00D77ACA" w:rsidRPr="00C71274" w:rsidRDefault="00D77ACA" w:rsidP="00D77ACA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Coordinating with other teams to support network hardware such as firewalls, load balancers and switches and storage hardware such as SAN, DAS and NAS systems </w:t>
      </w:r>
    </w:p>
    <w:p w14:paraId="6E6E843A" w14:textId="77777777" w:rsidR="00D77ACA" w:rsidRPr="00D77ACA" w:rsidRDefault="00D77ACA" w:rsidP="00D77ACA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Analyze proactive monitoring alerts and fine tune them for better monitoring. </w:t>
      </w:r>
    </w:p>
    <w:p w14:paraId="5DAB6C7B" w14:textId="77777777" w:rsidR="00D77ACA" w:rsidRPr="00C71274" w:rsidRDefault="00D77ACA" w:rsidP="00D77ACA">
      <w:pPr>
        <w:pStyle w:val="Default"/>
        <w:ind w:left="720"/>
        <w:rPr>
          <w:sz w:val="22"/>
          <w:szCs w:val="22"/>
        </w:rPr>
      </w:pPr>
    </w:p>
    <w:p w14:paraId="4B94D5A5" w14:textId="77D75098" w:rsidR="00D77ACA" w:rsidRPr="00C71274" w:rsidRDefault="194294AD" w:rsidP="194294AD">
      <w:pPr>
        <w:rPr>
          <w:rFonts w:eastAsia="Microsoft JhengHei UI"/>
          <w:b/>
          <w:bCs/>
          <w:sz w:val="22"/>
          <w:szCs w:val="22"/>
        </w:rPr>
      </w:pPr>
      <w:r w:rsidRPr="194294AD">
        <w:rPr>
          <w:rFonts w:eastAsia="Microsoft JhengHei UI"/>
          <w:b/>
          <w:bCs/>
          <w:sz w:val="22"/>
          <w:szCs w:val="22"/>
        </w:rPr>
        <w:t>Environment:</w:t>
      </w:r>
      <w:r w:rsidRPr="194294AD">
        <w:rPr>
          <w:b/>
          <w:bCs/>
          <w:sz w:val="22"/>
          <w:szCs w:val="22"/>
        </w:rPr>
        <w:t xml:space="preserve"> v</w:t>
      </w:r>
      <w:r w:rsidRPr="194294AD">
        <w:rPr>
          <w:rFonts w:eastAsia="Microsoft JhengHei UI"/>
          <w:b/>
          <w:bCs/>
          <w:sz w:val="22"/>
          <w:szCs w:val="22"/>
        </w:rPr>
        <w:t>Center 6.5/6/7, ESX56.5/6/</w:t>
      </w:r>
      <w:proofErr w:type="gramStart"/>
      <w:r w:rsidRPr="194294AD">
        <w:rPr>
          <w:rFonts w:eastAsia="Microsoft JhengHei UI"/>
          <w:b/>
          <w:bCs/>
          <w:sz w:val="22"/>
          <w:szCs w:val="22"/>
        </w:rPr>
        <w:t>7</w:t>
      </w:r>
      <w:r w:rsidRPr="194294AD">
        <w:rPr>
          <w:b/>
          <w:bCs/>
          <w:sz w:val="22"/>
          <w:szCs w:val="22"/>
        </w:rPr>
        <w:t>,</w:t>
      </w:r>
      <w:r w:rsidRPr="194294AD">
        <w:rPr>
          <w:rFonts w:eastAsia="Microsoft JhengHei UI"/>
          <w:b/>
          <w:bCs/>
          <w:sz w:val="22"/>
          <w:szCs w:val="22"/>
        </w:rPr>
        <w:t>Windows</w:t>
      </w:r>
      <w:proofErr w:type="gramEnd"/>
      <w:r w:rsidRPr="194294AD">
        <w:rPr>
          <w:rFonts w:eastAsia="Microsoft JhengHei UI"/>
          <w:b/>
          <w:bCs/>
          <w:sz w:val="22"/>
          <w:szCs w:val="22"/>
        </w:rPr>
        <w:t xml:space="preserve"> Server 2008/2016, SQL Server2016, SCOM2016, HP Site scope etc.</w:t>
      </w:r>
    </w:p>
    <w:p w14:paraId="45FB0818" w14:textId="3CAA6EEF" w:rsidR="005E3937" w:rsidRPr="00C71274" w:rsidRDefault="005E3937" w:rsidP="194294AD">
      <w:pPr>
        <w:rPr>
          <w:rFonts w:eastAsia="Microsoft JhengHei UI"/>
          <w:sz w:val="22"/>
          <w:szCs w:val="22"/>
        </w:rPr>
      </w:pPr>
    </w:p>
    <w:p w14:paraId="03054E91" w14:textId="6849C70B" w:rsidR="0022731E" w:rsidRPr="00C71274" w:rsidRDefault="71CA70B2" w:rsidP="71CA70B2">
      <w:pPr>
        <w:pStyle w:val="Header"/>
        <w:rPr>
          <w:rFonts w:eastAsia="Microsoft JhengHei UI"/>
          <w:b/>
          <w:bCs/>
          <w:sz w:val="22"/>
          <w:szCs w:val="22"/>
        </w:rPr>
      </w:pPr>
      <w:r w:rsidRPr="71CA70B2">
        <w:rPr>
          <w:b/>
          <w:bCs/>
          <w:color w:val="002060"/>
          <w:sz w:val="22"/>
          <w:szCs w:val="22"/>
        </w:rPr>
        <w:t>Amazon Web Services Inc.</w:t>
      </w:r>
      <w:r w:rsidRPr="71CA70B2">
        <w:rPr>
          <w:rFonts w:eastAsia="Microsoft JhengHei UI"/>
          <w:b/>
          <w:bCs/>
          <w:sz w:val="22"/>
          <w:szCs w:val="22"/>
        </w:rPr>
        <w:t xml:space="preserve">   </w:t>
      </w:r>
      <w:r w:rsidR="0022731E">
        <w:tab/>
      </w:r>
      <w:r w:rsidR="0022731E">
        <w:tab/>
      </w:r>
      <w:r w:rsidRPr="71CA70B2">
        <w:rPr>
          <w:rFonts w:eastAsia="Microsoft JhengHei UI"/>
          <w:b/>
          <w:bCs/>
          <w:color w:val="002060"/>
          <w:sz w:val="22"/>
          <w:szCs w:val="22"/>
        </w:rPr>
        <w:t>09/22 – 05/23</w:t>
      </w:r>
    </w:p>
    <w:p w14:paraId="693FFC5A" w14:textId="77777777" w:rsidR="0022731E" w:rsidRPr="00C71274" w:rsidRDefault="71CA70B2" w:rsidP="71CA70B2">
      <w:pPr>
        <w:pStyle w:val="Default"/>
        <w:rPr>
          <w:rFonts w:eastAsia="Microsoft JhengHei UI"/>
          <w:b/>
          <w:bCs/>
          <w:color w:val="002060"/>
          <w:sz w:val="22"/>
          <w:szCs w:val="22"/>
        </w:rPr>
      </w:pPr>
      <w:r w:rsidRPr="71CA70B2">
        <w:rPr>
          <w:rFonts w:eastAsia="Microsoft JhengHei UI"/>
          <w:b/>
          <w:bCs/>
          <w:color w:val="002060"/>
          <w:sz w:val="22"/>
          <w:szCs w:val="22"/>
        </w:rPr>
        <w:t xml:space="preserve">Sr Systems Engineer (VMware, Windows) </w:t>
      </w:r>
    </w:p>
    <w:p w14:paraId="50A1783E" w14:textId="569FDFAB" w:rsidR="71CA70B2" w:rsidRDefault="71CA70B2" w:rsidP="71CA70B2">
      <w:pPr>
        <w:pStyle w:val="Default"/>
        <w:rPr>
          <w:rFonts w:eastAsia="Microsoft JhengHei UI"/>
          <w:b/>
          <w:bCs/>
          <w:color w:val="002060"/>
          <w:sz w:val="22"/>
          <w:szCs w:val="22"/>
        </w:rPr>
      </w:pPr>
    </w:p>
    <w:p w14:paraId="1CC77775" w14:textId="77777777" w:rsidR="0022731E" w:rsidRPr="00C71274" w:rsidRDefault="71CA70B2" w:rsidP="00C71274">
      <w:pPr>
        <w:pStyle w:val="Default"/>
        <w:rPr>
          <w:rFonts w:eastAsia="Microsoft JhengHei UI"/>
          <w:b/>
          <w:color w:val="auto"/>
          <w:sz w:val="22"/>
          <w:szCs w:val="22"/>
          <w:u w:val="single"/>
        </w:rPr>
      </w:pPr>
      <w:r w:rsidRPr="71CA70B2">
        <w:rPr>
          <w:rFonts w:eastAsia="Microsoft JhengHei UI"/>
          <w:b/>
          <w:bCs/>
          <w:color w:val="auto"/>
          <w:sz w:val="22"/>
          <w:szCs w:val="22"/>
          <w:u w:val="single"/>
        </w:rPr>
        <w:t xml:space="preserve">Responsibilities: </w:t>
      </w:r>
    </w:p>
    <w:p w14:paraId="4035F6C8" w14:textId="1E9D2E17" w:rsidR="71CA70B2" w:rsidRDefault="71CA70B2" w:rsidP="71CA70B2">
      <w:pPr>
        <w:pStyle w:val="Default"/>
        <w:rPr>
          <w:rFonts w:eastAsia="Microsoft JhengHei UI"/>
          <w:b/>
          <w:bCs/>
          <w:color w:val="auto"/>
          <w:sz w:val="22"/>
          <w:szCs w:val="22"/>
          <w:u w:val="single"/>
        </w:rPr>
      </w:pPr>
    </w:p>
    <w:p w14:paraId="55617C9B" w14:textId="418D7A43" w:rsidR="00361686" w:rsidRPr="00C71274" w:rsidRDefault="71CA70B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 xml:space="preserve">Create and Administer </w:t>
      </w:r>
      <w:proofErr w:type="gramStart"/>
      <w:r w:rsidRPr="71CA70B2">
        <w:rPr>
          <w:rFonts w:eastAsia="Microsoft JhengHei UI"/>
          <w:sz w:val="22"/>
          <w:szCs w:val="22"/>
        </w:rPr>
        <w:t>VPC,EC</w:t>
      </w:r>
      <w:proofErr w:type="gramEnd"/>
      <w:r w:rsidRPr="71CA70B2">
        <w:rPr>
          <w:rFonts w:eastAsia="Microsoft JhengHei UI"/>
          <w:sz w:val="22"/>
          <w:szCs w:val="22"/>
        </w:rPr>
        <w:t>2,S3, RDS and S3 services</w:t>
      </w:r>
    </w:p>
    <w:p w14:paraId="7B7E1331" w14:textId="7BFAB7E4" w:rsidR="71CA70B2" w:rsidRDefault="71CA70B2" w:rsidP="71CA70B2">
      <w:pPr>
        <w:numPr>
          <w:ilvl w:val="0"/>
          <w:numId w:val="1"/>
        </w:numPr>
        <w:spacing w:line="259" w:lineRule="auto"/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Implement IAM policies as per customer requirement</w:t>
      </w:r>
    </w:p>
    <w:p w14:paraId="698F346C" w14:textId="7B403C8D" w:rsidR="0083078D" w:rsidRPr="00C71274" w:rsidRDefault="71CA70B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lastRenderedPageBreak/>
        <w:t xml:space="preserve">Administer </w:t>
      </w:r>
      <w:proofErr w:type="gramStart"/>
      <w:r w:rsidRPr="71CA70B2">
        <w:rPr>
          <w:rFonts w:eastAsia="Microsoft JhengHei UI"/>
          <w:sz w:val="22"/>
          <w:szCs w:val="22"/>
        </w:rPr>
        <w:t>ASG,ELB</w:t>
      </w:r>
      <w:proofErr w:type="gramEnd"/>
      <w:r w:rsidRPr="71CA70B2">
        <w:rPr>
          <w:rFonts w:eastAsia="Microsoft JhengHei UI"/>
          <w:sz w:val="22"/>
          <w:szCs w:val="22"/>
        </w:rPr>
        <w:t>,Route53,CloudWatch,CloudTrail etc.</w:t>
      </w:r>
    </w:p>
    <w:p w14:paraId="3AD6E6FE" w14:textId="77777777" w:rsidR="00C50109" w:rsidRPr="00C71274" w:rsidRDefault="00C50109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Provide support to AWS Enterprise customers</w:t>
      </w:r>
    </w:p>
    <w:p w14:paraId="7BD033C1" w14:textId="77777777" w:rsidR="00361686" w:rsidRPr="00C71274" w:rsidRDefault="71CA70B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 xml:space="preserve">Configure and Administration of AWS services </w:t>
      </w:r>
      <w:proofErr w:type="spellStart"/>
      <w:proofErr w:type="gramStart"/>
      <w:r w:rsidRPr="71CA70B2">
        <w:rPr>
          <w:rFonts w:eastAsia="Microsoft JhengHei UI"/>
          <w:sz w:val="22"/>
          <w:szCs w:val="22"/>
        </w:rPr>
        <w:t>VPC,subnets</w:t>
      </w:r>
      <w:proofErr w:type="spellEnd"/>
      <w:proofErr w:type="gramEnd"/>
      <w:r w:rsidRPr="71CA70B2">
        <w:rPr>
          <w:rFonts w:eastAsia="Microsoft JhengHei UI"/>
          <w:sz w:val="22"/>
          <w:szCs w:val="22"/>
        </w:rPr>
        <w:t xml:space="preserve"> and setup route tables etc..</w:t>
      </w:r>
    </w:p>
    <w:p w14:paraId="0BBDAD84" w14:textId="4276B502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Work with Cloud Architects and Customers to understand the business requirements and implement the solutions.</w:t>
      </w:r>
    </w:p>
    <w:p w14:paraId="0381B377" w14:textId="18AE35E0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Setup security Groups and NACL’s</w:t>
      </w:r>
    </w:p>
    <w:p w14:paraId="7692934C" w14:textId="6C467BED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Troubleshoot AWS services using CloudWatch and CloudTrail</w:t>
      </w:r>
    </w:p>
    <w:p w14:paraId="4F50039A" w14:textId="31678677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Administration of Windows and Linux instances</w:t>
      </w:r>
    </w:p>
    <w:p w14:paraId="7705AE39" w14:textId="70B463BD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Deploy Application or Configuration using AWS CloudFormation.</w:t>
      </w:r>
    </w:p>
    <w:p w14:paraId="28A299BE" w14:textId="16754882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>Troubleshoot and Root cause analysis for Incidents</w:t>
      </w:r>
    </w:p>
    <w:p w14:paraId="4831304C" w14:textId="29EBE35D" w:rsidR="71CA70B2" w:rsidRDefault="71CA70B2" w:rsidP="71CA70B2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71CA70B2">
        <w:rPr>
          <w:rFonts w:eastAsia="Microsoft JhengHei UI"/>
          <w:sz w:val="22"/>
          <w:szCs w:val="22"/>
        </w:rPr>
        <w:t xml:space="preserve">Work on Service requests and </w:t>
      </w:r>
      <w:proofErr w:type="gramStart"/>
      <w:r w:rsidRPr="71CA70B2">
        <w:rPr>
          <w:rFonts w:eastAsia="Microsoft JhengHei UI"/>
          <w:sz w:val="22"/>
          <w:szCs w:val="22"/>
        </w:rPr>
        <w:t>RFC’s</w:t>
      </w:r>
      <w:proofErr w:type="gramEnd"/>
      <w:r w:rsidRPr="71CA70B2">
        <w:rPr>
          <w:rFonts w:eastAsia="Microsoft JhengHei UI"/>
          <w:sz w:val="22"/>
          <w:szCs w:val="22"/>
        </w:rPr>
        <w:t xml:space="preserve"> from customers.</w:t>
      </w:r>
    </w:p>
    <w:p w14:paraId="049F31CB" w14:textId="77777777" w:rsidR="00D77ACA" w:rsidRDefault="00D77ACA" w:rsidP="00D77ACA">
      <w:pPr>
        <w:ind w:left="720"/>
        <w:rPr>
          <w:rFonts w:eastAsia="Microsoft JhengHei UI"/>
          <w:sz w:val="22"/>
          <w:szCs w:val="22"/>
        </w:rPr>
      </w:pPr>
    </w:p>
    <w:p w14:paraId="004AD53B" w14:textId="7FA1E536" w:rsidR="006144FC" w:rsidRPr="006144FC" w:rsidRDefault="26913C0C" w:rsidP="006144FC">
      <w:p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b/>
          <w:bCs/>
          <w:sz w:val="22"/>
          <w:szCs w:val="22"/>
        </w:rPr>
        <w:t>Environment:</w:t>
      </w:r>
      <w:r w:rsidRPr="26913C0C">
        <w:rPr>
          <w:b/>
          <w:bCs/>
          <w:sz w:val="22"/>
          <w:szCs w:val="22"/>
        </w:rPr>
        <w:t xml:space="preserve"> </w:t>
      </w:r>
      <w:r w:rsidRPr="26913C0C">
        <w:rPr>
          <w:rFonts w:eastAsia="Microsoft JhengHei UI"/>
          <w:b/>
          <w:bCs/>
          <w:sz w:val="22"/>
          <w:szCs w:val="22"/>
        </w:rPr>
        <w:t>Windows Server 2016/2019, AWS Cloud</w:t>
      </w:r>
    </w:p>
    <w:p w14:paraId="52636EF3" w14:textId="35B8DA00" w:rsidR="26913C0C" w:rsidRDefault="26913C0C" w:rsidP="26913C0C">
      <w:pPr>
        <w:rPr>
          <w:rFonts w:eastAsia="Microsoft JhengHei UI"/>
          <w:b/>
          <w:bCs/>
          <w:sz w:val="22"/>
          <w:szCs w:val="22"/>
        </w:rPr>
      </w:pPr>
    </w:p>
    <w:p w14:paraId="1B00CF93" w14:textId="786800E8" w:rsidR="26913C0C" w:rsidRDefault="26913C0C" w:rsidP="26913C0C">
      <w:pPr>
        <w:pStyle w:val="Default"/>
        <w:rPr>
          <w:rFonts w:eastAsia="Microsoft JhengHei UI"/>
          <w:b/>
          <w:bCs/>
          <w:color w:val="auto"/>
          <w:sz w:val="22"/>
          <w:szCs w:val="22"/>
        </w:rPr>
      </w:pPr>
      <w:r w:rsidRPr="26913C0C">
        <w:rPr>
          <w:rFonts w:eastAsia="Microsoft JhengHei UI"/>
          <w:b/>
          <w:bCs/>
          <w:color w:val="002060"/>
          <w:sz w:val="22"/>
          <w:szCs w:val="22"/>
        </w:rPr>
        <w:t>SAP America, Newtown Square, PA</w:t>
      </w:r>
      <w:r w:rsidRPr="26913C0C">
        <w:rPr>
          <w:rFonts w:eastAsia="Microsoft JhengHei UI"/>
          <w:b/>
          <w:bCs/>
          <w:color w:val="auto"/>
          <w:sz w:val="22"/>
          <w:szCs w:val="22"/>
        </w:rP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 w:rsidRPr="26913C0C">
        <w:rPr>
          <w:rFonts w:eastAsia="Microsoft JhengHei UI"/>
          <w:b/>
          <w:bCs/>
          <w:color w:val="auto"/>
          <w:sz w:val="22"/>
          <w:szCs w:val="22"/>
        </w:rPr>
        <w:t xml:space="preserve">   </w:t>
      </w:r>
      <w:r>
        <w:tab/>
      </w:r>
      <w:r w:rsidRPr="26913C0C">
        <w:rPr>
          <w:rFonts w:eastAsia="Microsoft JhengHei UI"/>
          <w:b/>
          <w:bCs/>
          <w:color w:val="002060"/>
          <w:sz w:val="22"/>
          <w:szCs w:val="22"/>
        </w:rPr>
        <w:t>01/20 - 09/22</w:t>
      </w:r>
    </w:p>
    <w:p w14:paraId="3356D46F" w14:textId="77777777" w:rsidR="26913C0C" w:rsidRDefault="26913C0C" w:rsidP="26913C0C">
      <w:pPr>
        <w:pStyle w:val="Default"/>
        <w:rPr>
          <w:rFonts w:eastAsia="Microsoft JhengHei UI"/>
          <w:b/>
          <w:bCs/>
          <w:color w:val="002060"/>
          <w:sz w:val="22"/>
          <w:szCs w:val="22"/>
        </w:rPr>
      </w:pPr>
      <w:r w:rsidRPr="26913C0C">
        <w:rPr>
          <w:rFonts w:eastAsia="Microsoft JhengHei UI"/>
          <w:b/>
          <w:bCs/>
          <w:color w:val="002060"/>
          <w:sz w:val="22"/>
          <w:szCs w:val="22"/>
        </w:rPr>
        <w:t xml:space="preserve">Sr Systems Engineer (Windows and </w:t>
      </w:r>
      <w:proofErr w:type="spellStart"/>
      <w:r w:rsidRPr="26913C0C">
        <w:rPr>
          <w:rFonts w:eastAsia="Microsoft JhengHei UI"/>
          <w:b/>
          <w:bCs/>
          <w:color w:val="002060"/>
          <w:sz w:val="22"/>
          <w:szCs w:val="22"/>
        </w:rPr>
        <w:t>Vmware</w:t>
      </w:r>
      <w:proofErr w:type="spellEnd"/>
      <w:r w:rsidRPr="26913C0C">
        <w:rPr>
          <w:rFonts w:eastAsia="Microsoft JhengHei UI"/>
          <w:b/>
          <w:bCs/>
          <w:color w:val="002060"/>
          <w:sz w:val="22"/>
          <w:szCs w:val="22"/>
        </w:rPr>
        <w:t>)</w:t>
      </w:r>
    </w:p>
    <w:p w14:paraId="4261112F" w14:textId="77777777" w:rsidR="26913C0C" w:rsidRDefault="26913C0C" w:rsidP="26913C0C">
      <w:pPr>
        <w:pStyle w:val="Default"/>
        <w:rPr>
          <w:rFonts w:eastAsia="Microsoft JhengHei UI"/>
          <w:b/>
          <w:bCs/>
          <w:color w:val="auto"/>
          <w:sz w:val="22"/>
          <w:szCs w:val="22"/>
          <w:u w:val="single"/>
        </w:rPr>
      </w:pPr>
      <w:r w:rsidRPr="26913C0C">
        <w:rPr>
          <w:rFonts w:eastAsia="Microsoft JhengHei UI"/>
          <w:b/>
          <w:bCs/>
          <w:color w:val="auto"/>
          <w:sz w:val="22"/>
          <w:szCs w:val="22"/>
          <w:u w:val="single"/>
        </w:rPr>
        <w:t xml:space="preserve">Responsibilities: </w:t>
      </w:r>
    </w:p>
    <w:p w14:paraId="34F12EF1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26913C0C">
        <w:rPr>
          <w:rFonts w:eastAsia="Microsoft JhengHei UI"/>
          <w:sz w:val="22"/>
          <w:szCs w:val="22"/>
        </w:rPr>
        <w:t>Design ,</w:t>
      </w:r>
      <w:proofErr w:type="gramEnd"/>
      <w:r w:rsidRPr="26913C0C">
        <w:rPr>
          <w:rFonts w:eastAsia="Microsoft JhengHei UI"/>
          <w:sz w:val="22"/>
          <w:szCs w:val="22"/>
        </w:rPr>
        <w:t xml:space="preserve"> Plan and Implement ESXI Clusters in multiple datacenters across the globe</w:t>
      </w:r>
    </w:p>
    <w:p w14:paraId="1B750273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Administration of VMWare vCenter 6.5 ,6.7 &amp; 7.0 and </w:t>
      </w:r>
      <w:proofErr w:type="spellStart"/>
      <w:r w:rsidRPr="26913C0C">
        <w:rPr>
          <w:rFonts w:eastAsia="Microsoft JhengHei UI"/>
          <w:color w:val="auto"/>
          <w:sz w:val="22"/>
          <w:szCs w:val="22"/>
        </w:rPr>
        <w:t>ESXi</w:t>
      </w:r>
      <w:proofErr w:type="spellEnd"/>
      <w:r w:rsidRPr="26913C0C">
        <w:rPr>
          <w:rFonts w:eastAsia="Microsoft JhengHei UI"/>
          <w:color w:val="auto"/>
          <w:sz w:val="22"/>
          <w:szCs w:val="22"/>
        </w:rPr>
        <w:t xml:space="preserve"> 6.5, 6.7 &amp;7.0</w:t>
      </w:r>
    </w:p>
    <w:p w14:paraId="00ADAF00" w14:textId="77777777" w:rsidR="26913C0C" w:rsidRDefault="26913C0C" w:rsidP="26913C0C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Perform </w:t>
      </w:r>
      <w:proofErr w:type="spellStart"/>
      <w:r w:rsidRPr="26913C0C">
        <w:rPr>
          <w:rFonts w:eastAsia="Microsoft JhengHei UI"/>
          <w:sz w:val="22"/>
          <w:szCs w:val="22"/>
        </w:rPr>
        <w:t>ESXi</w:t>
      </w:r>
      <w:proofErr w:type="spellEnd"/>
      <w:r w:rsidRPr="26913C0C">
        <w:rPr>
          <w:rFonts w:eastAsia="Microsoft JhengHei UI"/>
          <w:sz w:val="22"/>
          <w:szCs w:val="22"/>
        </w:rPr>
        <w:t xml:space="preserve"> and vCenter upgrades to latest version 7.0 with no downtime in active production workloads.</w:t>
      </w:r>
    </w:p>
    <w:p w14:paraId="5C3F3124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Administration of Windows servers and joining them to Active Directory</w:t>
      </w:r>
    </w:p>
    <w:p w14:paraId="2E2B3BCD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Managing Active Directory users and Groups</w:t>
      </w:r>
    </w:p>
    <w:p w14:paraId="4D526311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Mange Active directory sites and services and Replications</w:t>
      </w:r>
    </w:p>
    <w:p w14:paraId="58553C92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Windows Server Administration and Group Policy Management</w:t>
      </w:r>
    </w:p>
    <w:p w14:paraId="78722E1C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Designing, Configuring and Managing Active Directory Services on Windows 2003/2008/2012/2016 Domain Controllers.</w:t>
      </w:r>
    </w:p>
    <w:p w14:paraId="18BEEF83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Configuring and Administrating DNS, DHCP &amp; DFS servers</w:t>
      </w:r>
    </w:p>
    <w:p w14:paraId="277BD91E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Administration of Linux &amp; Ubuntu servers</w:t>
      </w:r>
    </w:p>
    <w:p w14:paraId="1D5A5BC7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Configuring Microsoft Cluster services (Failover </w:t>
      </w:r>
      <w:proofErr w:type="gramStart"/>
      <w:r w:rsidRPr="26913C0C">
        <w:rPr>
          <w:rFonts w:eastAsia="Microsoft JhengHei UI"/>
          <w:sz w:val="22"/>
          <w:szCs w:val="22"/>
        </w:rPr>
        <w:t>Clustering )and</w:t>
      </w:r>
      <w:proofErr w:type="gramEnd"/>
      <w:r w:rsidRPr="26913C0C">
        <w:rPr>
          <w:rFonts w:eastAsia="Microsoft JhengHei UI"/>
          <w:sz w:val="22"/>
          <w:szCs w:val="22"/>
        </w:rPr>
        <w:t xml:space="preserve"> Network Load Balancing</w:t>
      </w:r>
    </w:p>
    <w:p w14:paraId="784FD07E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Patch VMWare ESX Servers using vCenter Update Manager </w:t>
      </w:r>
    </w:p>
    <w:p w14:paraId="4F289C59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Build Windows and Linux servers using VRA and Ansible automations</w:t>
      </w:r>
    </w:p>
    <w:p w14:paraId="1F59BB4B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Design and Configure VMWare High Availability for Multiple ESXI Clusters.</w:t>
      </w:r>
    </w:p>
    <w:p w14:paraId="52CA8D67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26913C0C">
        <w:rPr>
          <w:rFonts w:eastAsia="Microsoft JhengHei UI"/>
          <w:sz w:val="22"/>
          <w:szCs w:val="22"/>
        </w:rPr>
        <w:t>Configure  Fault</w:t>
      </w:r>
      <w:proofErr w:type="gramEnd"/>
      <w:r w:rsidRPr="26913C0C">
        <w:rPr>
          <w:rFonts w:eastAsia="Microsoft JhengHei UI"/>
          <w:sz w:val="22"/>
          <w:szCs w:val="22"/>
        </w:rPr>
        <w:t xml:space="preserve"> Tolerance ,DRS, Resource pools, DPM </w:t>
      </w:r>
    </w:p>
    <w:p w14:paraId="538E37D0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Configuration of Compute Policies /Affinity rules in on-prem and SDDC clusters</w:t>
      </w:r>
    </w:p>
    <w:p w14:paraId="04C77054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Configuration of Standard and Distributed Switches, Migrate the VM’s and Networks from Standard switch to Distributed Switches.</w:t>
      </w:r>
    </w:p>
    <w:p w14:paraId="148B961C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Configuration of </w:t>
      </w:r>
      <w:proofErr w:type="spellStart"/>
      <w:r w:rsidRPr="26913C0C">
        <w:rPr>
          <w:rFonts w:eastAsia="Microsoft JhengHei UI"/>
          <w:sz w:val="22"/>
          <w:szCs w:val="22"/>
        </w:rPr>
        <w:t>vMotion</w:t>
      </w:r>
      <w:proofErr w:type="spellEnd"/>
      <w:r w:rsidRPr="26913C0C">
        <w:rPr>
          <w:rFonts w:eastAsia="Microsoft JhengHei UI"/>
          <w:sz w:val="22"/>
          <w:szCs w:val="22"/>
        </w:rPr>
        <w:t xml:space="preserve"> &amp; Storage </w:t>
      </w:r>
      <w:proofErr w:type="spellStart"/>
      <w:r w:rsidRPr="26913C0C">
        <w:rPr>
          <w:rFonts w:eastAsia="Microsoft JhengHei UI"/>
          <w:sz w:val="22"/>
          <w:szCs w:val="22"/>
        </w:rPr>
        <w:t>vMotion</w:t>
      </w:r>
      <w:proofErr w:type="spellEnd"/>
    </w:p>
    <w:p w14:paraId="34A26993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Create </w:t>
      </w:r>
      <w:proofErr w:type="spellStart"/>
      <w:r w:rsidRPr="26913C0C">
        <w:rPr>
          <w:rFonts w:eastAsia="Microsoft JhengHei UI"/>
          <w:sz w:val="22"/>
          <w:szCs w:val="22"/>
        </w:rPr>
        <w:t>vApps</w:t>
      </w:r>
      <w:proofErr w:type="spellEnd"/>
      <w:r w:rsidRPr="26913C0C">
        <w:rPr>
          <w:rFonts w:eastAsia="Microsoft JhengHei UI"/>
          <w:sz w:val="22"/>
          <w:szCs w:val="22"/>
        </w:rPr>
        <w:t xml:space="preserve"> and configure restart priority for the Virtual Machines</w:t>
      </w:r>
    </w:p>
    <w:p w14:paraId="57387D50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Managing and Configuring Virtual Machines, Clone and Templates </w:t>
      </w:r>
    </w:p>
    <w:p w14:paraId="27EA69BF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>VM backup management using VDP and snapshots</w:t>
      </w:r>
    </w:p>
    <w:p w14:paraId="20747940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Exposure on </w:t>
      </w:r>
      <w:proofErr w:type="spellStart"/>
      <w:r w:rsidRPr="26913C0C">
        <w:rPr>
          <w:rFonts w:eastAsia="Microsoft JhengHei UI"/>
          <w:color w:val="auto"/>
          <w:sz w:val="22"/>
          <w:szCs w:val="22"/>
        </w:rPr>
        <w:t>Teraform</w:t>
      </w:r>
      <w:proofErr w:type="spellEnd"/>
      <w:r w:rsidRPr="26913C0C">
        <w:rPr>
          <w:rFonts w:eastAsia="Microsoft JhengHei UI"/>
          <w:color w:val="auto"/>
          <w:sz w:val="22"/>
          <w:szCs w:val="22"/>
        </w:rPr>
        <w:t xml:space="preserve"> and create\update </w:t>
      </w:r>
      <w:proofErr w:type="spellStart"/>
      <w:r w:rsidRPr="26913C0C">
        <w:rPr>
          <w:rFonts w:eastAsia="Microsoft JhengHei UI"/>
          <w:color w:val="auto"/>
          <w:sz w:val="22"/>
          <w:szCs w:val="22"/>
        </w:rPr>
        <w:t>vm’s</w:t>
      </w:r>
      <w:proofErr w:type="spellEnd"/>
      <w:r w:rsidRPr="26913C0C">
        <w:rPr>
          <w:rFonts w:eastAsia="Microsoft JhengHei UI"/>
          <w:color w:val="auto"/>
          <w:sz w:val="22"/>
          <w:szCs w:val="22"/>
        </w:rPr>
        <w:t xml:space="preserve"> using the same</w:t>
      </w:r>
    </w:p>
    <w:p w14:paraId="3B400E72" w14:textId="77777777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Install/Renew SSL Certificates on </w:t>
      </w:r>
      <w:proofErr w:type="spellStart"/>
      <w:r w:rsidRPr="26913C0C">
        <w:rPr>
          <w:rFonts w:eastAsia="Microsoft JhengHei UI"/>
          <w:sz w:val="22"/>
          <w:szCs w:val="22"/>
        </w:rPr>
        <w:t>ESXi</w:t>
      </w:r>
      <w:proofErr w:type="spellEnd"/>
      <w:r w:rsidRPr="26913C0C">
        <w:rPr>
          <w:rFonts w:eastAsia="Microsoft JhengHei UI"/>
          <w:sz w:val="22"/>
          <w:szCs w:val="22"/>
        </w:rPr>
        <w:t xml:space="preserve"> hosts and </w:t>
      </w:r>
      <w:proofErr w:type="spellStart"/>
      <w:r w:rsidRPr="26913C0C">
        <w:rPr>
          <w:rFonts w:eastAsia="Microsoft JhengHei UI"/>
          <w:sz w:val="22"/>
          <w:szCs w:val="22"/>
        </w:rPr>
        <w:t>vRealize</w:t>
      </w:r>
      <w:proofErr w:type="spellEnd"/>
      <w:r w:rsidRPr="26913C0C">
        <w:rPr>
          <w:rFonts w:eastAsia="Microsoft JhengHei UI"/>
          <w:sz w:val="22"/>
          <w:szCs w:val="22"/>
        </w:rPr>
        <w:t xml:space="preserve"> appliances like </w:t>
      </w:r>
      <w:proofErr w:type="spellStart"/>
      <w:r w:rsidRPr="26913C0C">
        <w:rPr>
          <w:rFonts w:eastAsia="Microsoft JhengHei UI"/>
          <w:sz w:val="22"/>
          <w:szCs w:val="22"/>
        </w:rPr>
        <w:t>vROPS</w:t>
      </w:r>
      <w:proofErr w:type="spellEnd"/>
      <w:r w:rsidRPr="26913C0C">
        <w:rPr>
          <w:rFonts w:eastAsia="Microsoft JhengHei UI"/>
          <w:sz w:val="22"/>
          <w:szCs w:val="22"/>
        </w:rPr>
        <w:t xml:space="preserve">, </w:t>
      </w:r>
      <w:proofErr w:type="spellStart"/>
      <w:r w:rsidRPr="26913C0C">
        <w:rPr>
          <w:rFonts w:eastAsia="Microsoft JhengHei UI"/>
          <w:sz w:val="22"/>
          <w:szCs w:val="22"/>
        </w:rPr>
        <w:t>vRealize</w:t>
      </w:r>
      <w:proofErr w:type="spellEnd"/>
      <w:r w:rsidRPr="26913C0C">
        <w:rPr>
          <w:rFonts w:eastAsia="Microsoft JhengHei UI"/>
          <w:sz w:val="22"/>
          <w:szCs w:val="22"/>
        </w:rPr>
        <w:t xml:space="preserve"> Log insight etc...</w:t>
      </w:r>
    </w:p>
    <w:p w14:paraId="0271524F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Installation and Configuration of </w:t>
      </w:r>
      <w:proofErr w:type="spellStart"/>
      <w:r w:rsidRPr="26913C0C">
        <w:rPr>
          <w:rFonts w:eastAsia="Microsoft JhengHei UI"/>
          <w:sz w:val="22"/>
          <w:szCs w:val="22"/>
        </w:rPr>
        <w:t>vRealize</w:t>
      </w:r>
      <w:proofErr w:type="spellEnd"/>
      <w:r w:rsidRPr="26913C0C">
        <w:rPr>
          <w:rFonts w:eastAsia="Microsoft JhengHei UI"/>
          <w:sz w:val="22"/>
          <w:szCs w:val="22"/>
        </w:rPr>
        <w:t xml:space="preserve"> Log insight and Troubleshoot </w:t>
      </w:r>
      <w:proofErr w:type="spellStart"/>
      <w:proofErr w:type="gramStart"/>
      <w:r w:rsidRPr="26913C0C">
        <w:rPr>
          <w:rFonts w:eastAsia="Microsoft JhengHei UI"/>
          <w:sz w:val="22"/>
          <w:szCs w:val="22"/>
        </w:rPr>
        <w:t>ESXi</w:t>
      </w:r>
      <w:proofErr w:type="spellEnd"/>
      <w:r w:rsidRPr="26913C0C">
        <w:rPr>
          <w:rFonts w:eastAsia="Microsoft JhengHei UI"/>
          <w:sz w:val="22"/>
          <w:szCs w:val="22"/>
        </w:rPr>
        <w:t xml:space="preserve">  host</w:t>
      </w:r>
      <w:proofErr w:type="gramEnd"/>
      <w:r w:rsidRPr="26913C0C">
        <w:rPr>
          <w:rFonts w:eastAsia="Microsoft JhengHei UI"/>
          <w:sz w:val="22"/>
          <w:szCs w:val="22"/>
        </w:rPr>
        <w:t xml:space="preserve"> issues using the same</w:t>
      </w:r>
    </w:p>
    <w:p w14:paraId="2F910C48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Configure and Administration of core windows services, including Active Directory, DNS, DHCP</w:t>
      </w:r>
    </w:p>
    <w:p w14:paraId="0BB29E95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Designing, Configuring and Managing Active Directory Services on Windows 2012/2016 Domain Controllers.</w:t>
      </w:r>
    </w:p>
    <w:p w14:paraId="21D702F3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Administration of Cisco UCS\ </w:t>
      </w:r>
      <w:proofErr w:type="spellStart"/>
      <w:r w:rsidRPr="26913C0C">
        <w:rPr>
          <w:rFonts w:eastAsia="Microsoft JhengHei UI"/>
          <w:sz w:val="22"/>
          <w:szCs w:val="22"/>
        </w:rPr>
        <w:t>Hyperplex</w:t>
      </w:r>
      <w:proofErr w:type="spellEnd"/>
      <w:r w:rsidRPr="26913C0C">
        <w:rPr>
          <w:rFonts w:eastAsia="Microsoft JhengHei UI"/>
          <w:sz w:val="22"/>
          <w:szCs w:val="22"/>
        </w:rPr>
        <w:t xml:space="preserve"> clusters</w:t>
      </w:r>
    </w:p>
    <w:p w14:paraId="20ED28F9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Configuring and Administrating Group </w:t>
      </w:r>
      <w:proofErr w:type="gramStart"/>
      <w:r w:rsidRPr="26913C0C">
        <w:rPr>
          <w:rFonts w:eastAsia="Microsoft JhengHei UI"/>
          <w:sz w:val="22"/>
          <w:szCs w:val="22"/>
        </w:rPr>
        <w:t>Policies ,and</w:t>
      </w:r>
      <w:proofErr w:type="gramEnd"/>
      <w:r w:rsidRPr="26913C0C">
        <w:rPr>
          <w:rFonts w:eastAsia="Microsoft JhengHei UI"/>
          <w:sz w:val="22"/>
          <w:szCs w:val="22"/>
        </w:rPr>
        <w:t xml:space="preserve"> Distributed File system(DFS)</w:t>
      </w:r>
    </w:p>
    <w:p w14:paraId="26BBE9C9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Automate Manual tasks using PowerShell or </w:t>
      </w:r>
      <w:proofErr w:type="spellStart"/>
      <w:r w:rsidRPr="26913C0C">
        <w:rPr>
          <w:rFonts w:eastAsia="Microsoft JhengHei UI"/>
          <w:sz w:val="22"/>
          <w:szCs w:val="22"/>
        </w:rPr>
        <w:t>PowerCLI</w:t>
      </w:r>
      <w:proofErr w:type="spellEnd"/>
    </w:p>
    <w:p w14:paraId="74F50CF6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Monitor the Networks using VRNI</w:t>
      </w:r>
    </w:p>
    <w:p w14:paraId="6A72D628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Exposure on Administration of NSX and configuration of VLAN segments</w:t>
      </w:r>
    </w:p>
    <w:p w14:paraId="05D4457D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26913C0C">
        <w:rPr>
          <w:rFonts w:eastAsia="Microsoft JhengHei UI"/>
          <w:sz w:val="22"/>
          <w:szCs w:val="22"/>
        </w:rPr>
        <w:lastRenderedPageBreak/>
        <w:t>Install ,</w:t>
      </w:r>
      <w:proofErr w:type="gramEnd"/>
      <w:r w:rsidRPr="26913C0C">
        <w:rPr>
          <w:rFonts w:eastAsia="Microsoft JhengHei UI"/>
          <w:sz w:val="22"/>
          <w:szCs w:val="22"/>
        </w:rPr>
        <w:t xml:space="preserve"> Configure and Manage HCX and Migrate workloads from on-prem to cloud using HCX</w:t>
      </w:r>
    </w:p>
    <w:p w14:paraId="04041430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Upgrade HCX managers and service mesh appliances</w:t>
      </w:r>
    </w:p>
    <w:p w14:paraId="6048D791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Configure Network Extensions from on-prem </w:t>
      </w:r>
      <w:proofErr w:type="gramStart"/>
      <w:r w:rsidRPr="26913C0C">
        <w:rPr>
          <w:rFonts w:eastAsia="Microsoft JhengHei UI"/>
          <w:sz w:val="22"/>
          <w:szCs w:val="22"/>
        </w:rPr>
        <w:t>datacenters  to</w:t>
      </w:r>
      <w:proofErr w:type="gramEnd"/>
      <w:r w:rsidRPr="26913C0C">
        <w:rPr>
          <w:rFonts w:eastAsia="Microsoft JhengHei UI"/>
          <w:sz w:val="22"/>
          <w:szCs w:val="22"/>
        </w:rPr>
        <w:t xml:space="preserve"> </w:t>
      </w:r>
      <w:proofErr w:type="spellStart"/>
      <w:r w:rsidRPr="26913C0C">
        <w:rPr>
          <w:rFonts w:eastAsia="Microsoft JhengHei UI"/>
          <w:sz w:val="22"/>
          <w:szCs w:val="22"/>
        </w:rPr>
        <w:t>vmc</w:t>
      </w:r>
      <w:proofErr w:type="spellEnd"/>
      <w:r w:rsidRPr="26913C0C">
        <w:rPr>
          <w:rFonts w:eastAsia="Microsoft JhengHei UI"/>
          <w:sz w:val="22"/>
          <w:szCs w:val="22"/>
        </w:rPr>
        <w:t xml:space="preserve"> on </w:t>
      </w:r>
      <w:proofErr w:type="spellStart"/>
      <w:r w:rsidRPr="26913C0C">
        <w:rPr>
          <w:rFonts w:eastAsia="Microsoft JhengHei UI"/>
          <w:sz w:val="22"/>
          <w:szCs w:val="22"/>
        </w:rPr>
        <w:t>aws</w:t>
      </w:r>
      <w:proofErr w:type="spellEnd"/>
      <w:r w:rsidRPr="26913C0C">
        <w:rPr>
          <w:rFonts w:eastAsia="Microsoft JhengHei UI"/>
          <w:sz w:val="22"/>
          <w:szCs w:val="22"/>
        </w:rPr>
        <w:t xml:space="preserve"> </w:t>
      </w:r>
    </w:p>
    <w:p w14:paraId="6AC8B9D5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Create Dashboards and Alerts using VROPS and monitor </w:t>
      </w:r>
      <w:proofErr w:type="spellStart"/>
      <w:r w:rsidRPr="26913C0C">
        <w:rPr>
          <w:rFonts w:eastAsia="Microsoft JhengHei UI"/>
          <w:sz w:val="22"/>
          <w:szCs w:val="22"/>
        </w:rPr>
        <w:t>ESXi</w:t>
      </w:r>
      <w:proofErr w:type="spellEnd"/>
      <w:r w:rsidRPr="26913C0C">
        <w:rPr>
          <w:rFonts w:eastAsia="Microsoft JhengHei UI"/>
          <w:sz w:val="22"/>
          <w:szCs w:val="22"/>
        </w:rPr>
        <w:t xml:space="preserve"> hosts and VM’s using the same</w:t>
      </w:r>
    </w:p>
    <w:p w14:paraId="6ACD595E" w14:textId="77777777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Troubleshooting resource bottlenecks like Memory, CPU, Disk, </w:t>
      </w:r>
      <w:proofErr w:type="gramStart"/>
      <w:r w:rsidRPr="26913C0C">
        <w:rPr>
          <w:rFonts w:eastAsia="Microsoft JhengHei UI"/>
          <w:sz w:val="22"/>
          <w:szCs w:val="22"/>
        </w:rPr>
        <w:t>Network  and</w:t>
      </w:r>
      <w:proofErr w:type="gramEnd"/>
      <w:r w:rsidRPr="26913C0C">
        <w:rPr>
          <w:rFonts w:eastAsia="Microsoft JhengHei UI"/>
          <w:sz w:val="22"/>
          <w:szCs w:val="22"/>
        </w:rPr>
        <w:t xml:space="preserve"> Storage latencies by VROPS</w:t>
      </w:r>
    </w:p>
    <w:p w14:paraId="124CAC91" w14:textId="429FE5B1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Experience on </w:t>
      </w:r>
      <w:proofErr w:type="spellStart"/>
      <w:r w:rsidRPr="26913C0C">
        <w:rPr>
          <w:rFonts w:eastAsia="Microsoft JhengHei UI"/>
          <w:sz w:val="22"/>
          <w:szCs w:val="22"/>
        </w:rPr>
        <w:t>Vmware</w:t>
      </w:r>
      <w:proofErr w:type="spellEnd"/>
      <w:r w:rsidRPr="26913C0C">
        <w:rPr>
          <w:rFonts w:eastAsia="Microsoft JhengHei UI"/>
          <w:sz w:val="22"/>
          <w:szCs w:val="22"/>
        </w:rPr>
        <w:t xml:space="preserve"> Horizon VDI administration</w:t>
      </w:r>
    </w:p>
    <w:p w14:paraId="2594FEA0" w14:textId="48E45EE7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Create Desktop and Application pools</w:t>
      </w:r>
    </w:p>
    <w:p w14:paraId="589012CC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Configure and maintain Veeam backup operations for Virtual systems from VMWare</w:t>
      </w:r>
    </w:p>
    <w:p w14:paraId="7E61AB0F" w14:textId="25360575" w:rsidR="26913C0C" w:rsidRDefault="00613B75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 xml:space="preserve">Manage and migrate the VM’s from </w:t>
      </w:r>
      <w:r w:rsidR="26913C0C" w:rsidRPr="26913C0C">
        <w:rPr>
          <w:rFonts w:eastAsia="Microsoft JhengHei UI"/>
          <w:sz w:val="22"/>
          <w:szCs w:val="22"/>
        </w:rPr>
        <w:t>System Center Virtual Machine Manager (SCVMM)</w:t>
      </w:r>
    </w:p>
    <w:p w14:paraId="11FCBFB1" w14:textId="7D58A6C1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proofErr w:type="gramStart"/>
      <w:r w:rsidRPr="26913C0C">
        <w:rPr>
          <w:rFonts w:eastAsia="Microsoft JhengHei UI"/>
          <w:color w:val="auto"/>
          <w:sz w:val="22"/>
          <w:szCs w:val="22"/>
        </w:rPr>
        <w:t>Create ,Manage</w:t>
      </w:r>
      <w:proofErr w:type="gramEnd"/>
      <w:r w:rsidRPr="26913C0C">
        <w:rPr>
          <w:rFonts w:eastAsia="Microsoft JhengHei UI"/>
          <w:color w:val="auto"/>
          <w:sz w:val="22"/>
          <w:szCs w:val="22"/>
        </w:rPr>
        <w:t xml:space="preserve"> &amp; Migrate VM’s using Hyper-V manager</w:t>
      </w:r>
    </w:p>
    <w:p w14:paraId="5F50BCA1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>Configure the NIC Teaming and Switches using Hyper-V Manager</w:t>
      </w:r>
    </w:p>
    <w:p w14:paraId="62FEA56F" w14:textId="77777777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Managing HP Blade &amp; DL580 servers, Configure RAID, Install Firmware updates </w:t>
      </w:r>
      <w:proofErr w:type="gramStart"/>
      <w:r w:rsidRPr="26913C0C">
        <w:rPr>
          <w:rFonts w:eastAsia="Microsoft JhengHei UI"/>
          <w:sz w:val="22"/>
          <w:szCs w:val="22"/>
        </w:rPr>
        <w:t>etc..</w:t>
      </w:r>
      <w:proofErr w:type="gramEnd"/>
    </w:p>
    <w:p w14:paraId="355696AA" w14:textId="77777777" w:rsidR="26913C0C" w:rsidRDefault="26913C0C" w:rsidP="26913C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eastAsia="Microsoft JhengHei UI"/>
          <w:sz w:val="22"/>
          <w:szCs w:val="22"/>
        </w:rPr>
      </w:pPr>
      <w:proofErr w:type="gramStart"/>
      <w:r w:rsidRPr="26913C0C">
        <w:rPr>
          <w:rFonts w:eastAsia="Microsoft JhengHei UI"/>
          <w:sz w:val="22"/>
          <w:szCs w:val="22"/>
        </w:rPr>
        <w:t>BIOS ,</w:t>
      </w:r>
      <w:proofErr w:type="gramEnd"/>
      <w:r w:rsidRPr="26913C0C">
        <w:rPr>
          <w:rFonts w:eastAsia="Microsoft JhengHei UI"/>
          <w:sz w:val="22"/>
          <w:szCs w:val="22"/>
        </w:rPr>
        <w:t xml:space="preserve"> Firmware and ILO updates on HPE  &amp; DELL hardware regular basis</w:t>
      </w:r>
    </w:p>
    <w:p w14:paraId="1EEE7E3A" w14:textId="77777777" w:rsidR="26913C0C" w:rsidRDefault="26913C0C" w:rsidP="26913C0C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Administration of SQL cluster servers using windows failover clustering</w:t>
      </w:r>
    </w:p>
    <w:p w14:paraId="09B95FF9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26913C0C">
        <w:rPr>
          <w:rFonts w:eastAsia="Microsoft JhengHei UI"/>
          <w:sz w:val="22"/>
          <w:szCs w:val="22"/>
        </w:rPr>
        <w:t>Install ,</w:t>
      </w:r>
      <w:proofErr w:type="gramEnd"/>
      <w:r w:rsidRPr="26913C0C">
        <w:rPr>
          <w:rFonts w:eastAsia="Microsoft JhengHei UI"/>
          <w:sz w:val="22"/>
          <w:szCs w:val="22"/>
        </w:rPr>
        <w:t xml:space="preserve"> Configure and Manage Nutanix Hardware and Hypervisors</w:t>
      </w:r>
    </w:p>
    <w:p w14:paraId="3FFDC84D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Automate manual tasks or Day to day tasks using PowerShell/</w:t>
      </w:r>
      <w:proofErr w:type="spellStart"/>
      <w:r w:rsidRPr="26913C0C">
        <w:rPr>
          <w:rFonts w:eastAsia="Microsoft JhengHei UI"/>
          <w:sz w:val="22"/>
          <w:szCs w:val="22"/>
        </w:rPr>
        <w:t>PowerCLI</w:t>
      </w:r>
      <w:proofErr w:type="spellEnd"/>
    </w:p>
    <w:p w14:paraId="6BE22F75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Basic Administration of Linux &amp; Ubuntu servers</w:t>
      </w:r>
    </w:p>
    <w:p w14:paraId="70988581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 xml:space="preserve">Documentation of </w:t>
      </w:r>
      <w:proofErr w:type="gramStart"/>
      <w:r w:rsidRPr="26913C0C">
        <w:rPr>
          <w:rFonts w:eastAsia="Microsoft JhengHei UI"/>
          <w:sz w:val="22"/>
          <w:szCs w:val="22"/>
        </w:rPr>
        <w:t>SOP(</w:t>
      </w:r>
      <w:proofErr w:type="gramEnd"/>
      <w:r w:rsidRPr="26913C0C">
        <w:rPr>
          <w:rFonts w:eastAsia="Microsoft JhengHei UI"/>
          <w:sz w:val="22"/>
          <w:szCs w:val="22"/>
        </w:rPr>
        <w:t>Standard Operating procedures) and Runbooks</w:t>
      </w:r>
    </w:p>
    <w:p w14:paraId="10256A9D" w14:textId="77777777" w:rsidR="26913C0C" w:rsidRDefault="26913C0C" w:rsidP="26913C0C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26913C0C">
        <w:rPr>
          <w:rFonts w:eastAsia="Microsoft JhengHei UI"/>
          <w:sz w:val="22"/>
          <w:szCs w:val="22"/>
        </w:rPr>
        <w:t>Implementing the Best practices and document the same</w:t>
      </w:r>
    </w:p>
    <w:p w14:paraId="74AB42BD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Leading Major Service Outage, Priority 1 &amp; 2 case investigation conference calls </w:t>
      </w:r>
    </w:p>
    <w:p w14:paraId="4C7E5B62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>Participate in on-call rotations</w:t>
      </w:r>
    </w:p>
    <w:p w14:paraId="4E80EC9A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Perform Data Center Switchover/failover activities. </w:t>
      </w:r>
    </w:p>
    <w:p w14:paraId="0655D726" w14:textId="77777777" w:rsidR="26913C0C" w:rsidRDefault="26913C0C" w:rsidP="26913C0C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Coordinating with other teams to support network hardware such as firewalls, load balancers and switches and storage hardware such as SAN, DAS and NAS systems </w:t>
      </w:r>
    </w:p>
    <w:p w14:paraId="39FF1EF9" w14:textId="77777777" w:rsidR="26913C0C" w:rsidRDefault="26913C0C" w:rsidP="26913C0C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26913C0C">
        <w:rPr>
          <w:rFonts w:eastAsia="Microsoft JhengHei UI"/>
          <w:color w:val="auto"/>
          <w:sz w:val="22"/>
          <w:szCs w:val="22"/>
        </w:rPr>
        <w:t xml:space="preserve">Analyze proactive monitoring alerts and fine tune them for better monitoring. </w:t>
      </w:r>
    </w:p>
    <w:p w14:paraId="7A3837DE" w14:textId="77777777" w:rsidR="26913C0C" w:rsidRDefault="26913C0C" w:rsidP="26913C0C">
      <w:pPr>
        <w:pStyle w:val="Default"/>
        <w:ind w:left="720"/>
        <w:rPr>
          <w:sz w:val="22"/>
          <w:szCs w:val="22"/>
        </w:rPr>
      </w:pPr>
    </w:p>
    <w:p w14:paraId="7E88EBA7" w14:textId="77777777" w:rsidR="26913C0C" w:rsidRDefault="26913C0C" w:rsidP="26913C0C">
      <w:pPr>
        <w:rPr>
          <w:rFonts w:eastAsia="Microsoft JhengHei UI"/>
          <w:b/>
          <w:bCs/>
          <w:sz w:val="22"/>
          <w:szCs w:val="22"/>
        </w:rPr>
      </w:pPr>
      <w:r w:rsidRPr="26913C0C">
        <w:rPr>
          <w:rFonts w:eastAsia="Microsoft JhengHei UI"/>
          <w:b/>
          <w:bCs/>
          <w:sz w:val="22"/>
          <w:szCs w:val="22"/>
        </w:rPr>
        <w:t>Environment:</w:t>
      </w:r>
      <w:r w:rsidRPr="26913C0C">
        <w:rPr>
          <w:b/>
          <w:bCs/>
          <w:sz w:val="22"/>
          <w:szCs w:val="22"/>
        </w:rPr>
        <w:t xml:space="preserve"> v</w:t>
      </w:r>
      <w:r w:rsidRPr="26913C0C">
        <w:rPr>
          <w:rFonts w:eastAsia="Microsoft JhengHei UI"/>
          <w:b/>
          <w:bCs/>
          <w:sz w:val="22"/>
          <w:szCs w:val="22"/>
        </w:rPr>
        <w:t>Center 6.5/6/7, ESX56.5/6/</w:t>
      </w:r>
      <w:proofErr w:type="gramStart"/>
      <w:r w:rsidRPr="26913C0C">
        <w:rPr>
          <w:rFonts w:eastAsia="Microsoft JhengHei UI"/>
          <w:b/>
          <w:bCs/>
          <w:sz w:val="22"/>
          <w:szCs w:val="22"/>
        </w:rPr>
        <w:t>7</w:t>
      </w:r>
      <w:r w:rsidRPr="26913C0C">
        <w:rPr>
          <w:b/>
          <w:bCs/>
          <w:sz w:val="22"/>
          <w:szCs w:val="22"/>
        </w:rPr>
        <w:t>,</w:t>
      </w:r>
      <w:r w:rsidRPr="26913C0C">
        <w:rPr>
          <w:rFonts w:eastAsia="Microsoft JhengHei UI"/>
          <w:b/>
          <w:bCs/>
          <w:sz w:val="22"/>
          <w:szCs w:val="22"/>
        </w:rPr>
        <w:t>Windows</w:t>
      </w:r>
      <w:proofErr w:type="gramEnd"/>
      <w:r w:rsidRPr="26913C0C">
        <w:rPr>
          <w:rFonts w:eastAsia="Microsoft JhengHei UI"/>
          <w:b/>
          <w:bCs/>
          <w:sz w:val="22"/>
          <w:szCs w:val="22"/>
        </w:rPr>
        <w:t xml:space="preserve"> Server 2008/2016, SQL Server2016, SCOM2016, HP Site scope etc.</w:t>
      </w:r>
    </w:p>
    <w:p w14:paraId="269EAEAB" w14:textId="336F6FF2" w:rsidR="26913C0C" w:rsidRDefault="26913C0C" w:rsidP="26913C0C">
      <w:pPr>
        <w:rPr>
          <w:rFonts w:eastAsia="Microsoft JhengHei UI"/>
          <w:b/>
          <w:bCs/>
          <w:sz w:val="22"/>
          <w:szCs w:val="22"/>
        </w:rPr>
      </w:pPr>
    </w:p>
    <w:p w14:paraId="53128261" w14:textId="77777777" w:rsidR="00C71274" w:rsidRPr="00C71274" w:rsidRDefault="00C71274" w:rsidP="00C71274">
      <w:pPr>
        <w:ind w:left="720"/>
        <w:rPr>
          <w:rFonts w:eastAsia="Microsoft JhengHei UI"/>
          <w:sz w:val="22"/>
          <w:szCs w:val="22"/>
        </w:rPr>
      </w:pPr>
    </w:p>
    <w:p w14:paraId="3AC63E1F" w14:textId="77777777" w:rsidR="00F92E49" w:rsidRPr="00C71274" w:rsidRDefault="00F92E49" w:rsidP="00C71274">
      <w:pPr>
        <w:pStyle w:val="Header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>Tata Consultancy Services</w:t>
      </w:r>
      <w:r w:rsidR="00C71274">
        <w:rPr>
          <w:rFonts w:eastAsia="Microsoft JhengHei UI"/>
          <w:b/>
          <w:color w:val="002060"/>
          <w:sz w:val="22"/>
          <w:szCs w:val="22"/>
        </w:rPr>
        <w:tab/>
      </w:r>
      <w:r w:rsidR="00C71274">
        <w:rPr>
          <w:rFonts w:eastAsia="Microsoft JhengHei UI"/>
          <w:b/>
          <w:color w:val="002060"/>
          <w:sz w:val="22"/>
          <w:szCs w:val="22"/>
        </w:rPr>
        <w:tab/>
        <w:t>12/13 - 12/19</w:t>
      </w:r>
    </w:p>
    <w:p w14:paraId="1A93BE48" w14:textId="77777777" w:rsidR="00DE0936" w:rsidRPr="00C71274" w:rsidRDefault="00F55F3A" w:rsidP="00C71274">
      <w:pPr>
        <w:pStyle w:val="Default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auto"/>
          <w:sz w:val="22"/>
          <w:szCs w:val="22"/>
        </w:rPr>
        <w:t>Cl</w:t>
      </w:r>
      <w:r w:rsidR="00DB6A10" w:rsidRPr="00C71274">
        <w:rPr>
          <w:rFonts w:eastAsia="Microsoft JhengHei UI"/>
          <w:b/>
          <w:color w:val="auto"/>
          <w:sz w:val="22"/>
          <w:szCs w:val="22"/>
        </w:rPr>
        <w:t>ient Name:</w:t>
      </w:r>
      <w:r w:rsidR="00DE0936" w:rsidRPr="00C71274">
        <w:rPr>
          <w:rFonts w:eastAsia="Microsoft JhengHei UI"/>
          <w:b/>
          <w:color w:val="auto"/>
          <w:sz w:val="22"/>
          <w:szCs w:val="22"/>
        </w:rPr>
        <w:t xml:space="preserve"> </w:t>
      </w:r>
      <w:r w:rsidRPr="00C71274">
        <w:rPr>
          <w:rFonts w:eastAsia="Microsoft JhengHei UI"/>
          <w:b/>
          <w:color w:val="002060"/>
          <w:sz w:val="22"/>
          <w:szCs w:val="22"/>
        </w:rPr>
        <w:t xml:space="preserve">Comcast Cable Communications </w:t>
      </w:r>
      <w:r w:rsidR="004B0742" w:rsidRPr="00C71274">
        <w:rPr>
          <w:rFonts w:eastAsia="Microsoft JhengHei UI"/>
          <w:b/>
          <w:color w:val="002060"/>
          <w:sz w:val="22"/>
          <w:szCs w:val="22"/>
        </w:rPr>
        <w:t>LLC,</w:t>
      </w:r>
      <w:r w:rsidR="00DB6A10" w:rsidRPr="00C71274">
        <w:rPr>
          <w:rFonts w:eastAsia="Microsoft JhengHei UI"/>
          <w:b/>
          <w:color w:val="002060"/>
          <w:sz w:val="22"/>
          <w:szCs w:val="22"/>
        </w:rPr>
        <w:t xml:space="preserve"> Denver -</w:t>
      </w:r>
      <w:r w:rsidR="0006145B" w:rsidRPr="00C71274">
        <w:rPr>
          <w:rFonts w:eastAsia="Microsoft JhengHei UI"/>
          <w:b/>
          <w:color w:val="002060"/>
          <w:sz w:val="22"/>
          <w:szCs w:val="22"/>
        </w:rPr>
        <w:t>USA,</w:t>
      </w:r>
    </w:p>
    <w:p w14:paraId="77A6FE7C" w14:textId="77777777" w:rsidR="00F55F3A" w:rsidRPr="00C71274" w:rsidRDefault="00DB6A10" w:rsidP="00C71274">
      <w:pPr>
        <w:pStyle w:val="Default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>Sr</w:t>
      </w:r>
      <w:r w:rsidR="00C71274">
        <w:rPr>
          <w:rFonts w:eastAsia="Microsoft JhengHei UI"/>
          <w:b/>
          <w:color w:val="002060"/>
          <w:sz w:val="22"/>
          <w:szCs w:val="22"/>
        </w:rPr>
        <w:t>.</w:t>
      </w:r>
      <w:r w:rsidRPr="00C71274">
        <w:rPr>
          <w:rFonts w:eastAsia="Microsoft JhengHei UI"/>
          <w:b/>
          <w:color w:val="002060"/>
          <w:sz w:val="22"/>
          <w:szCs w:val="22"/>
        </w:rPr>
        <w:t xml:space="preserve"> Systems Engineer</w:t>
      </w:r>
      <w:r w:rsidR="00657F2A" w:rsidRPr="00C71274">
        <w:rPr>
          <w:rFonts w:eastAsia="Microsoft JhengHei UI"/>
          <w:b/>
          <w:color w:val="002060"/>
          <w:sz w:val="22"/>
          <w:szCs w:val="22"/>
        </w:rPr>
        <w:t xml:space="preserve"> (Windows &amp;</w:t>
      </w:r>
      <w:r w:rsidR="00086C50" w:rsidRPr="00C71274">
        <w:rPr>
          <w:rFonts w:eastAsia="Microsoft JhengHei UI"/>
          <w:b/>
          <w:color w:val="002060"/>
          <w:sz w:val="22"/>
          <w:szCs w:val="22"/>
        </w:rPr>
        <w:t xml:space="preserve"> VMware)</w:t>
      </w:r>
    </w:p>
    <w:p w14:paraId="2AD40A83" w14:textId="77777777" w:rsidR="00794287" w:rsidRPr="00C71274" w:rsidRDefault="00F55F3A" w:rsidP="00C71274">
      <w:pPr>
        <w:rPr>
          <w:rFonts w:eastAsia="Microsoft JhengHei UI"/>
          <w:b/>
          <w:sz w:val="22"/>
          <w:szCs w:val="22"/>
        </w:rPr>
      </w:pPr>
      <w:r w:rsidRPr="00C71274">
        <w:rPr>
          <w:rFonts w:eastAsia="Microsoft JhengHei UI"/>
          <w:b/>
          <w:sz w:val="22"/>
          <w:szCs w:val="22"/>
        </w:rPr>
        <w:t>Responsibilities</w:t>
      </w:r>
    </w:p>
    <w:p w14:paraId="4BACD390" w14:textId="77777777" w:rsidR="00BB7342" w:rsidRPr="00C71274" w:rsidRDefault="00BB734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Involve in Design and Architecture of New ESXI Clusters implementation</w:t>
      </w:r>
    </w:p>
    <w:p w14:paraId="63275686" w14:textId="77777777" w:rsidR="00C40548" w:rsidRPr="00C71274" w:rsidRDefault="00C40548" w:rsidP="00C71274">
      <w:pPr>
        <w:pStyle w:val="Default"/>
        <w:numPr>
          <w:ilvl w:val="0"/>
          <w:numId w:val="1"/>
        </w:numPr>
        <w:rPr>
          <w:rFonts w:eastAsia="Microsoft JhengHei UI"/>
          <w:color w:val="auto"/>
          <w:sz w:val="22"/>
          <w:szCs w:val="22"/>
        </w:rPr>
      </w:pPr>
      <w:r w:rsidRPr="00C71274">
        <w:rPr>
          <w:rFonts w:eastAsia="Microsoft JhengHei UI"/>
          <w:color w:val="auto"/>
          <w:sz w:val="22"/>
          <w:szCs w:val="22"/>
        </w:rPr>
        <w:t xml:space="preserve">Administration of VMWare vCenter </w:t>
      </w:r>
      <w:proofErr w:type="gramStart"/>
      <w:r w:rsidRPr="00C71274">
        <w:rPr>
          <w:rFonts w:eastAsia="Microsoft JhengHei UI"/>
          <w:color w:val="auto"/>
          <w:sz w:val="22"/>
          <w:szCs w:val="22"/>
        </w:rPr>
        <w:t>6.5  &amp;</w:t>
      </w:r>
      <w:proofErr w:type="gramEnd"/>
      <w:r w:rsidRPr="00C71274">
        <w:rPr>
          <w:rFonts w:eastAsia="Microsoft JhengHei UI"/>
          <w:color w:val="auto"/>
          <w:sz w:val="22"/>
          <w:szCs w:val="22"/>
        </w:rPr>
        <w:t xml:space="preserve"> 6.7 and </w:t>
      </w:r>
      <w:proofErr w:type="spellStart"/>
      <w:r w:rsidRPr="00C71274">
        <w:rPr>
          <w:rFonts w:eastAsia="Microsoft JhengHei UI"/>
          <w:color w:val="auto"/>
          <w:sz w:val="22"/>
          <w:szCs w:val="22"/>
        </w:rPr>
        <w:t>ESXi</w:t>
      </w:r>
      <w:proofErr w:type="spellEnd"/>
      <w:r w:rsidRPr="00C71274">
        <w:rPr>
          <w:rFonts w:eastAsia="Microsoft JhengHei UI"/>
          <w:color w:val="auto"/>
          <w:sz w:val="22"/>
          <w:szCs w:val="22"/>
        </w:rPr>
        <w:t xml:space="preserve"> 6.5 &amp; 6.7</w:t>
      </w:r>
    </w:p>
    <w:p w14:paraId="59D4E1FB" w14:textId="77777777" w:rsidR="007C2EC0" w:rsidRPr="00C71274" w:rsidRDefault="00C40548" w:rsidP="00C7127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Setup up new ESX builds from Scratch, from enclosure level on HPE blades and complete installation of ESX, baseline update, Configure network, Storage and handover to app owners.</w:t>
      </w:r>
    </w:p>
    <w:p w14:paraId="13C8070F" w14:textId="77777777" w:rsidR="00D92EC2" w:rsidRPr="00C71274" w:rsidRDefault="00664B70" w:rsidP="00C71274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</w:t>
      </w:r>
      <w:r w:rsidR="00C01E7D" w:rsidRPr="00C71274">
        <w:rPr>
          <w:rFonts w:eastAsia="Microsoft JhengHei UI"/>
          <w:sz w:val="22"/>
          <w:szCs w:val="22"/>
        </w:rPr>
        <w:t>ence on Planning and Upgrading V</w:t>
      </w:r>
      <w:r w:rsidRPr="00C71274">
        <w:rPr>
          <w:rFonts w:eastAsia="Microsoft JhengHei UI"/>
          <w:sz w:val="22"/>
          <w:szCs w:val="22"/>
        </w:rPr>
        <w:t>Center</w:t>
      </w:r>
      <w:r w:rsidR="007450D7" w:rsidRPr="00C71274">
        <w:rPr>
          <w:rFonts w:eastAsia="Microsoft JhengHei UI"/>
          <w:sz w:val="22"/>
          <w:szCs w:val="22"/>
        </w:rPr>
        <w:t xml:space="preserve"> &amp; </w:t>
      </w:r>
      <w:proofErr w:type="spellStart"/>
      <w:r w:rsidR="007450D7" w:rsidRPr="00C71274">
        <w:rPr>
          <w:rFonts w:eastAsia="Microsoft JhengHei UI"/>
          <w:sz w:val="22"/>
          <w:szCs w:val="22"/>
        </w:rPr>
        <w:t>ESXi</w:t>
      </w:r>
      <w:proofErr w:type="spellEnd"/>
      <w:r w:rsidR="007450D7" w:rsidRPr="00C71274">
        <w:rPr>
          <w:rFonts w:eastAsia="Microsoft JhengHei UI"/>
          <w:sz w:val="22"/>
          <w:szCs w:val="22"/>
        </w:rPr>
        <w:t xml:space="preserve"> servers from</w:t>
      </w:r>
      <w:r w:rsidRPr="00C71274">
        <w:rPr>
          <w:rFonts w:eastAsia="Microsoft JhengHei UI"/>
          <w:sz w:val="22"/>
          <w:szCs w:val="22"/>
        </w:rPr>
        <w:t xml:space="preserve"> 5.5 to 6.5 with no downtime</w:t>
      </w:r>
    </w:p>
    <w:p w14:paraId="34D8DD7A" w14:textId="77777777" w:rsidR="00C40548" w:rsidRPr="00C71274" w:rsidRDefault="00C40548" w:rsidP="00C71274">
      <w:pPr>
        <w:numPr>
          <w:ilvl w:val="0"/>
          <w:numId w:val="1"/>
        </w:numPr>
        <w:jc w:val="both"/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Implementing VMWare Disaster Recovery solution usi</w:t>
      </w:r>
      <w:r w:rsidR="00D92EC2" w:rsidRPr="00C71274">
        <w:rPr>
          <w:rFonts w:eastAsia="Microsoft JhengHei UI"/>
          <w:sz w:val="22"/>
          <w:szCs w:val="22"/>
        </w:rPr>
        <w:t>ng Site Recovery Manager (SRM</w:t>
      </w:r>
      <w:r w:rsidR="00C02E31" w:rsidRPr="00C71274">
        <w:rPr>
          <w:rFonts w:eastAsia="Microsoft JhengHei UI"/>
          <w:sz w:val="22"/>
          <w:szCs w:val="22"/>
        </w:rPr>
        <w:t>) Create</w:t>
      </w:r>
      <w:r w:rsidRPr="00C71274">
        <w:rPr>
          <w:rFonts w:eastAsia="Microsoft JhengHei UI"/>
          <w:sz w:val="22"/>
          <w:szCs w:val="22"/>
        </w:rPr>
        <w:t xml:space="preserve"> Recovery plans in SRM and DR testing between datacenters using SRM.</w:t>
      </w:r>
    </w:p>
    <w:p w14:paraId="468DB6F3" w14:textId="77777777" w:rsidR="00664B70" w:rsidRPr="00C71274" w:rsidRDefault="00F6136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Patch</w:t>
      </w:r>
      <w:r w:rsidR="00664B70" w:rsidRPr="00C71274">
        <w:rPr>
          <w:rFonts w:eastAsia="Microsoft JhengHei UI"/>
          <w:sz w:val="22"/>
          <w:szCs w:val="22"/>
        </w:rPr>
        <w:t xml:space="preserve"> ESX Servers using VCenter Update Manager</w:t>
      </w:r>
    </w:p>
    <w:p w14:paraId="717ACAE9" w14:textId="77777777" w:rsidR="00664B70" w:rsidRPr="00C71274" w:rsidRDefault="00664B7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Pat</w:t>
      </w:r>
      <w:r w:rsidR="00F61360" w:rsidRPr="00C71274">
        <w:rPr>
          <w:rFonts w:eastAsia="Microsoft JhengHei UI"/>
          <w:sz w:val="22"/>
          <w:szCs w:val="22"/>
        </w:rPr>
        <w:t>ch</w:t>
      </w:r>
      <w:r w:rsidRPr="00C71274">
        <w:rPr>
          <w:rFonts w:eastAsia="Microsoft JhengHei UI"/>
          <w:sz w:val="22"/>
          <w:szCs w:val="22"/>
        </w:rPr>
        <w:t xml:space="preserve"> VCenter servers in VCenter High Availability Cluster</w:t>
      </w:r>
    </w:p>
    <w:p w14:paraId="52FDA204" w14:textId="77777777" w:rsidR="00864E96" w:rsidRPr="00C71274" w:rsidRDefault="00864E9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Configuring &amp; Managing HA, FT, DRS, DPM and Affinity Rules</w:t>
      </w:r>
    </w:p>
    <w:p w14:paraId="39D60AB1" w14:textId="77777777" w:rsidR="00864E96" w:rsidRPr="00C71274" w:rsidRDefault="00864E9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Managing and Configuring Virtual Machines, Clone and Templates </w:t>
      </w:r>
    </w:p>
    <w:p w14:paraId="2FCB16BC" w14:textId="77777777" w:rsidR="00864E96" w:rsidRDefault="00864E9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VM backup management using VDP</w:t>
      </w:r>
    </w:p>
    <w:p w14:paraId="1810392A" w14:textId="77777777" w:rsidR="00FA253C" w:rsidRPr="00C71274" w:rsidRDefault="00FA253C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</w:t>
      </w:r>
      <w:r w:rsidR="00EC4269" w:rsidRPr="00C71274">
        <w:rPr>
          <w:rFonts w:eastAsia="Microsoft JhengHei UI"/>
          <w:sz w:val="22"/>
          <w:szCs w:val="22"/>
        </w:rPr>
        <w:t>osure</w:t>
      </w:r>
      <w:r w:rsidRPr="00C71274">
        <w:rPr>
          <w:rFonts w:eastAsia="Microsoft JhengHei UI"/>
          <w:sz w:val="22"/>
          <w:szCs w:val="22"/>
        </w:rPr>
        <w:t xml:space="preserve"> on Installation and configuration of NSX</w:t>
      </w:r>
    </w:p>
    <w:p w14:paraId="6D4475C2" w14:textId="77777777" w:rsidR="007B4246" w:rsidRPr="00C71274" w:rsidRDefault="007B424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Exposure/ Experience in Implementing </w:t>
      </w:r>
      <w:proofErr w:type="spellStart"/>
      <w:r w:rsidR="006647BD" w:rsidRPr="00C71274">
        <w:rPr>
          <w:rFonts w:eastAsia="Microsoft JhengHei UI"/>
          <w:sz w:val="22"/>
          <w:szCs w:val="22"/>
        </w:rPr>
        <w:t>vRealize</w:t>
      </w:r>
      <w:proofErr w:type="spellEnd"/>
      <w:r w:rsidR="006647BD" w:rsidRPr="00C71274">
        <w:rPr>
          <w:rFonts w:eastAsia="Microsoft JhengHei UI"/>
          <w:sz w:val="22"/>
          <w:szCs w:val="22"/>
        </w:rPr>
        <w:t xml:space="preserve"> Automation (</w:t>
      </w:r>
      <w:proofErr w:type="spellStart"/>
      <w:r w:rsidRPr="00C71274">
        <w:rPr>
          <w:rFonts w:eastAsia="Microsoft JhengHei UI"/>
          <w:sz w:val="22"/>
          <w:szCs w:val="22"/>
        </w:rPr>
        <w:t>vRA</w:t>
      </w:r>
      <w:proofErr w:type="spellEnd"/>
      <w:r w:rsidR="006647BD" w:rsidRPr="00C71274">
        <w:rPr>
          <w:rFonts w:eastAsia="Microsoft JhengHei UI"/>
          <w:sz w:val="22"/>
          <w:szCs w:val="22"/>
        </w:rPr>
        <w:t>)</w:t>
      </w:r>
      <w:r w:rsidRPr="00C71274">
        <w:rPr>
          <w:rFonts w:eastAsia="Microsoft JhengHei UI"/>
          <w:sz w:val="22"/>
          <w:szCs w:val="22"/>
        </w:rPr>
        <w:t xml:space="preserve"> &amp; </w:t>
      </w:r>
      <w:proofErr w:type="gramStart"/>
      <w:r w:rsidR="00C01E7D" w:rsidRPr="00C71274">
        <w:rPr>
          <w:rFonts w:eastAsia="Microsoft JhengHei UI"/>
          <w:sz w:val="22"/>
          <w:szCs w:val="22"/>
        </w:rPr>
        <w:t>VRO</w:t>
      </w:r>
      <w:r w:rsidR="00BB29F4" w:rsidRPr="00C71274">
        <w:rPr>
          <w:rFonts w:eastAsia="Microsoft JhengHei UI"/>
          <w:sz w:val="22"/>
          <w:szCs w:val="22"/>
        </w:rPr>
        <w:t>,VROPS</w:t>
      </w:r>
      <w:proofErr w:type="gramEnd"/>
      <w:r w:rsidR="00C01E7D" w:rsidRPr="00C71274">
        <w:rPr>
          <w:rFonts w:eastAsia="Microsoft JhengHei UI"/>
          <w:sz w:val="22"/>
          <w:szCs w:val="22"/>
        </w:rPr>
        <w:t>,</w:t>
      </w:r>
      <w:r w:rsidRPr="00C71274">
        <w:rPr>
          <w:rFonts w:eastAsia="Microsoft JhengHei UI"/>
          <w:sz w:val="22"/>
          <w:szCs w:val="22"/>
        </w:rPr>
        <w:t xml:space="preserve"> deploying in cluster mode with, </w:t>
      </w:r>
      <w:r w:rsidR="004442CA" w:rsidRPr="00C71274">
        <w:rPr>
          <w:rFonts w:eastAsia="Microsoft JhengHei UI"/>
          <w:sz w:val="22"/>
          <w:szCs w:val="22"/>
        </w:rPr>
        <w:t>IAAS,</w:t>
      </w:r>
      <w:r w:rsidRPr="00C71274">
        <w:rPr>
          <w:rFonts w:eastAsia="Microsoft JhengHei UI"/>
          <w:sz w:val="22"/>
          <w:szCs w:val="22"/>
        </w:rPr>
        <w:t xml:space="preserve"> Tenants &amp; creating blue prints.</w:t>
      </w:r>
    </w:p>
    <w:p w14:paraId="4160CBBC" w14:textId="77777777" w:rsidR="00E24C2A" w:rsidRPr="00C71274" w:rsidRDefault="00E24C2A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Microsoft Hyper-V, System Center Virtual Machine Manager</w:t>
      </w:r>
    </w:p>
    <w:p w14:paraId="3A6CB8C6" w14:textId="77777777" w:rsidR="004768B4" w:rsidRPr="00C71274" w:rsidRDefault="004768B4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High Availability for Hypervisor Hosts and SCVMM</w:t>
      </w:r>
    </w:p>
    <w:p w14:paraId="1C2F0A41" w14:textId="77777777" w:rsidR="001B1547" w:rsidRPr="00C71274" w:rsidRDefault="001B154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AWS IAM and create users, Groups and roles and assign to EC2 instances.</w:t>
      </w:r>
    </w:p>
    <w:p w14:paraId="57A9B373" w14:textId="77777777" w:rsidR="00AC73AE" w:rsidRPr="00C71274" w:rsidRDefault="00AC73AE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VMWare Horizon support and troubleshoot VDI issues</w:t>
      </w:r>
    </w:p>
    <w:p w14:paraId="6945B91A" w14:textId="77777777" w:rsidR="00560EB1" w:rsidRPr="00C71274" w:rsidRDefault="00954F6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lastRenderedPageBreak/>
        <w:t xml:space="preserve">Migration of Virtual Machines to </w:t>
      </w:r>
      <w:r w:rsidR="00560EB1" w:rsidRPr="00C71274">
        <w:rPr>
          <w:rFonts w:eastAsia="Microsoft JhengHei UI"/>
          <w:sz w:val="22"/>
          <w:szCs w:val="22"/>
        </w:rPr>
        <w:t>AWS Cloud - Implementing VMware on AWS (SDDC)</w:t>
      </w:r>
    </w:p>
    <w:p w14:paraId="3ADBA8DD" w14:textId="77777777" w:rsidR="007B4246" w:rsidRPr="00C71274" w:rsidRDefault="007B4246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Creating Customized dashboards in </w:t>
      </w:r>
      <w:r w:rsidR="002F07ED" w:rsidRPr="00C71274">
        <w:rPr>
          <w:rFonts w:eastAsia="Microsoft JhengHei UI"/>
          <w:sz w:val="22"/>
          <w:szCs w:val="22"/>
        </w:rPr>
        <w:t>V</w:t>
      </w:r>
      <w:r w:rsidRPr="00C71274">
        <w:rPr>
          <w:rFonts w:eastAsia="Microsoft JhengHei UI"/>
          <w:sz w:val="22"/>
          <w:szCs w:val="22"/>
        </w:rPr>
        <w:t>ROPS and generating performance reports and what if analysis reports.</w:t>
      </w:r>
    </w:p>
    <w:p w14:paraId="5892EE61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in managing servers from Multiple datacenters across the globe</w:t>
      </w:r>
    </w:p>
    <w:p w14:paraId="05D62615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Designing, Configuring and Managing Active Directory Services on Windows 2003/2008/2012/2016 Domain Controllers.</w:t>
      </w:r>
    </w:p>
    <w:p w14:paraId="28F4884E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Multi domain &amp; Multi forest Active Directory domain environments.</w:t>
      </w:r>
    </w:p>
    <w:p w14:paraId="4AABE3FA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Configuring and Administrating DNS, WINS, DHCP &amp; DFS servers</w:t>
      </w:r>
    </w:p>
    <w:p w14:paraId="3150F944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Active Directory migration from 2008 to 2012/2016</w:t>
      </w:r>
    </w:p>
    <w:p w14:paraId="299B5250" w14:textId="77777777" w:rsidR="007C2EC0" w:rsidRPr="00C71274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Configuring Microsoft Cluster services (Failover </w:t>
      </w:r>
      <w:proofErr w:type="gramStart"/>
      <w:r w:rsidRPr="00C71274">
        <w:rPr>
          <w:rFonts w:eastAsia="Microsoft JhengHei UI"/>
          <w:sz w:val="22"/>
          <w:szCs w:val="22"/>
        </w:rPr>
        <w:t>Clustering )and</w:t>
      </w:r>
      <w:proofErr w:type="gramEnd"/>
      <w:r w:rsidRPr="00C71274">
        <w:rPr>
          <w:rFonts w:eastAsia="Microsoft JhengHei UI"/>
          <w:sz w:val="22"/>
          <w:szCs w:val="22"/>
        </w:rPr>
        <w:t xml:space="preserve"> Network Load Balancing</w:t>
      </w:r>
    </w:p>
    <w:p w14:paraId="3B193CC3" w14:textId="77777777" w:rsidR="007C2EC0" w:rsidRDefault="007C2EC0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PowerShell scripting to perform tasks related to Windows administration.</w:t>
      </w:r>
    </w:p>
    <w:p w14:paraId="4A287F4E" w14:textId="77777777" w:rsidR="003E475E" w:rsidRPr="00C71274" w:rsidRDefault="003E475E" w:rsidP="003E475E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Deploying Software updates &amp; Applications using SCCM 2012 R2 and setup OSD Task sequence for client systems</w:t>
      </w:r>
    </w:p>
    <w:p w14:paraId="5D7BC996" w14:textId="77777777" w:rsidR="00A05FD1" w:rsidRPr="00C71274" w:rsidRDefault="00827CBA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Installation and </w:t>
      </w:r>
      <w:r w:rsidR="00A05FD1" w:rsidRPr="00C71274">
        <w:rPr>
          <w:rFonts w:eastAsia="Microsoft JhengHei UI"/>
          <w:sz w:val="22"/>
          <w:szCs w:val="22"/>
        </w:rPr>
        <w:t>Configuration of Cisco Infrastructure using Cisco UCS &amp; CIMC.</w:t>
      </w:r>
    </w:p>
    <w:p w14:paraId="1FA440B3" w14:textId="77777777" w:rsidR="00BB6FD2" w:rsidRPr="00C71274" w:rsidRDefault="00BB6FD2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00C71274">
        <w:rPr>
          <w:rFonts w:eastAsia="Microsoft JhengHei UI"/>
          <w:sz w:val="22"/>
          <w:szCs w:val="22"/>
        </w:rPr>
        <w:t>BIOS ,</w:t>
      </w:r>
      <w:proofErr w:type="gramEnd"/>
      <w:r w:rsidRPr="00C71274">
        <w:rPr>
          <w:rFonts w:eastAsia="Microsoft JhengHei UI"/>
          <w:sz w:val="22"/>
          <w:szCs w:val="22"/>
        </w:rPr>
        <w:t xml:space="preserve"> Firmware and ILO updates on HPE  &amp; DELL hardware regular basis</w:t>
      </w:r>
    </w:p>
    <w:p w14:paraId="183B4401" w14:textId="77777777" w:rsidR="002225CF" w:rsidRPr="00C71274" w:rsidRDefault="002225CF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Basic Administration of Linux &amp; Ubuntu servers</w:t>
      </w:r>
    </w:p>
    <w:p w14:paraId="43992D5E" w14:textId="77777777" w:rsidR="00A12FE4" w:rsidRPr="00C71274" w:rsidRDefault="0091091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proofErr w:type="gramStart"/>
      <w:r w:rsidRPr="00C71274">
        <w:rPr>
          <w:rFonts w:eastAsia="Microsoft JhengHei UI"/>
          <w:sz w:val="22"/>
          <w:szCs w:val="22"/>
        </w:rPr>
        <w:t>Install ,</w:t>
      </w:r>
      <w:proofErr w:type="gramEnd"/>
      <w:r w:rsidRPr="00C71274">
        <w:rPr>
          <w:rFonts w:eastAsia="Microsoft JhengHei UI"/>
          <w:sz w:val="22"/>
          <w:szCs w:val="22"/>
        </w:rPr>
        <w:t xml:space="preserve"> Configure and Manage Nutanix Hardware and Hypervisors</w:t>
      </w:r>
    </w:p>
    <w:p w14:paraId="20C7ED33" w14:textId="77777777" w:rsidR="00910917" w:rsidRPr="00C71274" w:rsidRDefault="00910917" w:rsidP="00C71274">
      <w:pPr>
        <w:numPr>
          <w:ilvl w:val="0"/>
          <w:numId w:val="1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Patch installations on Nutanix and Hypervisors</w:t>
      </w:r>
    </w:p>
    <w:p w14:paraId="0C0AD955" w14:textId="77777777" w:rsidR="005F7059" w:rsidRPr="00C71274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Incident/SR Reduction calls arrangement and driving for reduction by automations and permanent fixes wherever possible.</w:t>
      </w:r>
    </w:p>
    <w:p w14:paraId="11B15384" w14:textId="77777777" w:rsidR="00864E96" w:rsidRPr="00C71274" w:rsidRDefault="00864E96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Service performance reviews with customer on Incidents, problem cases and other operational parameters – weekly and monthly basis.</w:t>
      </w:r>
    </w:p>
    <w:p w14:paraId="52013A42" w14:textId="77777777" w:rsidR="005F7059" w:rsidRPr="00C71274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Leading Major Service Outage, Priority 1 &amp; 2 case investigation conference calls</w:t>
      </w:r>
    </w:p>
    <w:p w14:paraId="7C496BDD" w14:textId="77777777" w:rsidR="005F7059" w:rsidRPr="00C71274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Perform Data Center Switchover/failover activities.</w:t>
      </w:r>
    </w:p>
    <w:p w14:paraId="2ED19293" w14:textId="77777777" w:rsidR="00350948" w:rsidRPr="00C71274" w:rsidRDefault="00350948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Create NFS/ISCSI volumes using NetApp storage</w:t>
      </w:r>
    </w:p>
    <w:p w14:paraId="434A1A8E" w14:textId="77777777" w:rsidR="005F7059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Coordinating with other teams to support network hardware such as firewalls, load balancers and switches and storage hardware such as SAN, DAS and NAS systems</w:t>
      </w:r>
    </w:p>
    <w:p w14:paraId="178B5506" w14:textId="77777777" w:rsidR="00F636D9" w:rsidRDefault="00F636D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 xml:space="preserve">Administration of </w:t>
      </w:r>
      <w:proofErr w:type="gramStart"/>
      <w:r>
        <w:rPr>
          <w:rFonts w:eastAsia="Microsoft JhengHei UI"/>
          <w:sz w:val="22"/>
          <w:szCs w:val="22"/>
        </w:rPr>
        <w:t xml:space="preserve">IIS </w:t>
      </w:r>
      <w:r w:rsidR="00D527A6">
        <w:rPr>
          <w:rFonts w:eastAsia="Microsoft JhengHei UI"/>
          <w:sz w:val="22"/>
          <w:szCs w:val="22"/>
        </w:rPr>
        <w:t>,Apache</w:t>
      </w:r>
      <w:proofErr w:type="gramEnd"/>
      <w:r w:rsidR="00D527A6">
        <w:rPr>
          <w:rFonts w:eastAsia="Microsoft JhengHei UI"/>
          <w:sz w:val="22"/>
          <w:szCs w:val="22"/>
        </w:rPr>
        <w:t xml:space="preserve"> and </w:t>
      </w:r>
      <w:proofErr w:type="spellStart"/>
      <w:r w:rsidR="00D527A6">
        <w:rPr>
          <w:rFonts w:eastAsia="Microsoft JhengHei UI"/>
          <w:sz w:val="22"/>
          <w:szCs w:val="22"/>
        </w:rPr>
        <w:t>Tomact</w:t>
      </w:r>
      <w:proofErr w:type="spellEnd"/>
      <w:r w:rsidR="00D527A6">
        <w:rPr>
          <w:rFonts w:eastAsia="Microsoft JhengHei UI"/>
          <w:sz w:val="22"/>
          <w:szCs w:val="22"/>
        </w:rPr>
        <w:t xml:space="preserve"> </w:t>
      </w:r>
      <w:r>
        <w:rPr>
          <w:rFonts w:eastAsia="Microsoft JhengHei UI"/>
          <w:sz w:val="22"/>
          <w:szCs w:val="22"/>
        </w:rPr>
        <w:t>based web applications</w:t>
      </w:r>
    </w:p>
    <w:p w14:paraId="55B6FD35" w14:textId="77777777" w:rsidR="00D527A6" w:rsidRPr="00C71274" w:rsidRDefault="00D527A6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Perform validations using SOAP UI and XML’s</w:t>
      </w:r>
    </w:p>
    <w:p w14:paraId="7FC1D31A" w14:textId="77777777" w:rsidR="005F7059" w:rsidRPr="00C71274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Basic administration of SQL server 2008 and database failovers</w:t>
      </w:r>
    </w:p>
    <w:p w14:paraId="0C9649DE" w14:textId="77777777" w:rsidR="005F7059" w:rsidRPr="00C71274" w:rsidRDefault="005F7059" w:rsidP="00C71274">
      <w:pPr>
        <w:numPr>
          <w:ilvl w:val="0"/>
          <w:numId w:val="2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Analyzing proactive monitoring alerts and fine tuning them for better monitoring.</w:t>
      </w:r>
    </w:p>
    <w:p w14:paraId="3ED61E6F" w14:textId="77777777" w:rsidR="00044155" w:rsidRPr="00C71274" w:rsidRDefault="00044155" w:rsidP="00C71274">
      <w:pPr>
        <w:widowControl w:val="0"/>
        <w:suppressAutoHyphens/>
        <w:rPr>
          <w:b/>
          <w:sz w:val="22"/>
          <w:szCs w:val="22"/>
        </w:rPr>
      </w:pPr>
      <w:r w:rsidRPr="00C71274">
        <w:rPr>
          <w:rFonts w:eastAsia="Microsoft JhengHei UI"/>
          <w:b/>
          <w:sz w:val="22"/>
          <w:szCs w:val="22"/>
        </w:rPr>
        <w:t>Environment:</w:t>
      </w:r>
      <w:r w:rsidRPr="00C71274">
        <w:rPr>
          <w:b/>
          <w:bCs/>
          <w:sz w:val="22"/>
          <w:szCs w:val="22"/>
        </w:rPr>
        <w:t xml:space="preserve"> </w:t>
      </w:r>
      <w:r w:rsidRPr="00C71274">
        <w:rPr>
          <w:rFonts w:eastAsia="Microsoft JhengHei UI"/>
          <w:b/>
          <w:sz w:val="22"/>
          <w:szCs w:val="22"/>
        </w:rPr>
        <w:t>Windows Server 2008/</w:t>
      </w:r>
      <w:proofErr w:type="gramStart"/>
      <w:r w:rsidRPr="00C71274">
        <w:rPr>
          <w:rFonts w:eastAsia="Microsoft JhengHei UI"/>
          <w:b/>
          <w:sz w:val="22"/>
          <w:szCs w:val="22"/>
        </w:rPr>
        <w:t>2016</w:t>
      </w:r>
      <w:r w:rsidR="00A530D1" w:rsidRPr="00C71274">
        <w:rPr>
          <w:rFonts w:eastAsia="Microsoft JhengHei UI"/>
          <w:b/>
          <w:sz w:val="22"/>
          <w:szCs w:val="22"/>
        </w:rPr>
        <w:t>,VCenter</w:t>
      </w:r>
      <w:proofErr w:type="gramEnd"/>
      <w:r w:rsidR="00A530D1" w:rsidRPr="00C71274">
        <w:rPr>
          <w:rFonts w:eastAsia="Microsoft JhengHei UI"/>
          <w:b/>
          <w:sz w:val="22"/>
          <w:szCs w:val="22"/>
        </w:rPr>
        <w:t>, ESXI 5.5/6.0/6.5</w:t>
      </w:r>
      <w:r w:rsidRPr="00C71274">
        <w:rPr>
          <w:rFonts w:eastAsia="Microsoft JhengHei UI"/>
          <w:b/>
          <w:sz w:val="22"/>
          <w:szCs w:val="22"/>
        </w:rPr>
        <w:t>, Linux servers, Oracle, MSSQL Server 2008 &amp;Remedy, IIS, Apache, Tomcat, HP Site</w:t>
      </w:r>
      <w:r w:rsidR="000516D1" w:rsidRPr="00C71274">
        <w:rPr>
          <w:rFonts w:eastAsia="Microsoft JhengHei UI"/>
          <w:b/>
          <w:sz w:val="22"/>
          <w:szCs w:val="22"/>
        </w:rPr>
        <w:t xml:space="preserve"> scope, </w:t>
      </w:r>
      <w:r w:rsidR="00A530D1" w:rsidRPr="00C71274">
        <w:rPr>
          <w:rFonts w:eastAsia="Microsoft JhengHei UI"/>
          <w:b/>
          <w:sz w:val="22"/>
          <w:szCs w:val="22"/>
        </w:rPr>
        <w:t>Slunk</w:t>
      </w:r>
      <w:r w:rsidR="000516D1" w:rsidRPr="00C71274">
        <w:rPr>
          <w:rFonts w:eastAsia="Microsoft JhengHei UI"/>
          <w:b/>
          <w:sz w:val="22"/>
          <w:szCs w:val="22"/>
        </w:rPr>
        <w:t>, OEM and</w:t>
      </w:r>
      <w:r w:rsidRPr="00C71274">
        <w:rPr>
          <w:rFonts w:eastAsia="Microsoft JhengHei UI"/>
          <w:b/>
          <w:sz w:val="22"/>
          <w:szCs w:val="22"/>
        </w:rPr>
        <w:t xml:space="preserve"> AppDynamics etc.</w:t>
      </w:r>
      <w:r w:rsidRPr="00C71274">
        <w:rPr>
          <w:rFonts w:eastAsia="Microsoft JhengHei UI"/>
          <w:b/>
          <w:sz w:val="22"/>
          <w:szCs w:val="22"/>
        </w:rPr>
        <w:tab/>
      </w:r>
    </w:p>
    <w:p w14:paraId="62486C05" w14:textId="77777777" w:rsidR="00044155" w:rsidRPr="00C71274" w:rsidRDefault="00044155" w:rsidP="00C71274">
      <w:pPr>
        <w:widowControl w:val="0"/>
        <w:suppressAutoHyphens/>
        <w:rPr>
          <w:rFonts w:eastAsia="Microsoft JhengHei UI"/>
          <w:sz w:val="22"/>
          <w:szCs w:val="22"/>
        </w:rPr>
      </w:pPr>
    </w:p>
    <w:p w14:paraId="5F4AE292" w14:textId="77777777" w:rsidR="001131CE" w:rsidRPr="00C71274" w:rsidRDefault="001131CE" w:rsidP="00C71274">
      <w:pPr>
        <w:pStyle w:val="Header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>Tata Consultancy Services</w:t>
      </w:r>
      <w:r w:rsidR="00C71274">
        <w:rPr>
          <w:rFonts w:eastAsia="Microsoft JhengHei UI"/>
          <w:b/>
          <w:color w:val="002060"/>
          <w:sz w:val="22"/>
          <w:szCs w:val="22"/>
        </w:rPr>
        <w:tab/>
      </w:r>
      <w:r w:rsidR="00C71274">
        <w:rPr>
          <w:rFonts w:eastAsia="Microsoft JhengHei UI"/>
          <w:b/>
          <w:color w:val="002060"/>
          <w:sz w:val="22"/>
          <w:szCs w:val="22"/>
        </w:rPr>
        <w:tab/>
        <w:t>06/06 – 11/13</w:t>
      </w:r>
    </w:p>
    <w:p w14:paraId="562FA269" w14:textId="77777777" w:rsidR="00EE609F" w:rsidRPr="00C71274" w:rsidRDefault="00F55F3A" w:rsidP="00C71274">
      <w:pPr>
        <w:pStyle w:val="Default"/>
        <w:rPr>
          <w:rFonts w:eastAsia="Microsoft JhengHei UI"/>
          <w:b/>
          <w:color w:val="auto"/>
          <w:sz w:val="22"/>
          <w:szCs w:val="22"/>
        </w:rPr>
      </w:pPr>
      <w:r w:rsidRPr="00C71274">
        <w:rPr>
          <w:rFonts w:eastAsia="Microsoft JhengHei UI"/>
          <w:b/>
          <w:color w:val="auto"/>
          <w:sz w:val="22"/>
          <w:szCs w:val="22"/>
        </w:rPr>
        <w:t>C</w:t>
      </w:r>
      <w:r w:rsidR="00DB6A10" w:rsidRPr="00C71274">
        <w:rPr>
          <w:rFonts w:eastAsia="Microsoft JhengHei UI"/>
          <w:b/>
          <w:color w:val="auto"/>
          <w:sz w:val="22"/>
          <w:szCs w:val="22"/>
        </w:rPr>
        <w:t>lient Name</w:t>
      </w:r>
      <w:r w:rsidR="00EE609F" w:rsidRPr="00C71274">
        <w:rPr>
          <w:rFonts w:eastAsia="Microsoft JhengHei UI"/>
          <w:b/>
          <w:color w:val="auto"/>
          <w:sz w:val="22"/>
          <w:szCs w:val="22"/>
        </w:rPr>
        <w:t>:</w:t>
      </w:r>
      <w:r w:rsidR="00DB6A10" w:rsidRPr="00C71274">
        <w:rPr>
          <w:rFonts w:eastAsia="Microsoft JhengHei UI"/>
          <w:b/>
          <w:color w:val="auto"/>
          <w:sz w:val="22"/>
          <w:szCs w:val="22"/>
        </w:rPr>
        <w:tab/>
      </w:r>
      <w:r w:rsidRPr="00C71274">
        <w:rPr>
          <w:rFonts w:eastAsia="Microsoft JhengHei UI"/>
          <w:b/>
          <w:color w:val="002060"/>
          <w:sz w:val="22"/>
          <w:szCs w:val="22"/>
        </w:rPr>
        <w:t>British Telecom</w:t>
      </w:r>
      <w:r w:rsidR="00DB6A10" w:rsidRPr="00C71274">
        <w:rPr>
          <w:rFonts w:eastAsia="Microsoft JhengHei UI"/>
          <w:b/>
          <w:color w:val="002060"/>
          <w:sz w:val="22"/>
          <w:szCs w:val="22"/>
        </w:rPr>
        <w:t xml:space="preserve"> </w:t>
      </w:r>
      <w:r w:rsidR="004B7DB9" w:rsidRPr="00C71274">
        <w:rPr>
          <w:rFonts w:eastAsia="Microsoft JhengHei UI"/>
          <w:b/>
          <w:color w:val="002060"/>
          <w:sz w:val="22"/>
          <w:szCs w:val="22"/>
        </w:rPr>
        <w:t xml:space="preserve">– London -UK, Hyderabad -India </w:t>
      </w:r>
    </w:p>
    <w:p w14:paraId="1C7DD446" w14:textId="77777777" w:rsidR="00664B70" w:rsidRPr="00C71274" w:rsidRDefault="00664B70" w:rsidP="00C71274">
      <w:pPr>
        <w:pStyle w:val="Default"/>
        <w:rPr>
          <w:rFonts w:eastAsia="Microsoft JhengHei UI"/>
          <w:b/>
          <w:color w:val="002060"/>
          <w:sz w:val="22"/>
          <w:szCs w:val="22"/>
        </w:rPr>
      </w:pPr>
      <w:r w:rsidRPr="00C71274">
        <w:rPr>
          <w:rFonts w:eastAsia="Microsoft JhengHei UI"/>
          <w:b/>
          <w:color w:val="002060"/>
          <w:sz w:val="22"/>
          <w:szCs w:val="22"/>
        </w:rPr>
        <w:t>Systems Engineer (Windows &amp; VMware)</w:t>
      </w:r>
    </w:p>
    <w:p w14:paraId="0E007D12" w14:textId="77777777" w:rsidR="00F55F3A" w:rsidRPr="00C71274" w:rsidRDefault="00F55F3A" w:rsidP="00C71274">
      <w:pPr>
        <w:rPr>
          <w:rFonts w:eastAsia="Microsoft JhengHei UI"/>
          <w:b/>
          <w:sz w:val="22"/>
          <w:szCs w:val="22"/>
          <w:u w:val="single"/>
        </w:rPr>
      </w:pPr>
      <w:r w:rsidRPr="00C71274">
        <w:rPr>
          <w:rFonts w:eastAsia="Microsoft JhengHei UI"/>
          <w:b/>
          <w:sz w:val="22"/>
          <w:szCs w:val="22"/>
          <w:u w:val="single"/>
        </w:rPr>
        <w:t>Responsibilities</w:t>
      </w:r>
      <w:r w:rsidR="00C71274" w:rsidRPr="00C71274">
        <w:rPr>
          <w:rFonts w:eastAsia="Microsoft JhengHei UI"/>
          <w:b/>
          <w:sz w:val="22"/>
          <w:szCs w:val="22"/>
          <w:u w:val="single"/>
        </w:rPr>
        <w:t>:</w:t>
      </w:r>
    </w:p>
    <w:p w14:paraId="2C6C4F3A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Leading and Supporting End to End Vision Infrastructure and Application at Level 3 primarily the Incident Management. </w:t>
      </w:r>
    </w:p>
    <w:p w14:paraId="019B9C39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Leading Major Service Outage, Priority 1 &amp; 2 case investigation conference calls</w:t>
      </w:r>
    </w:p>
    <w:p w14:paraId="69C1307F" w14:textId="77777777" w:rsidR="00086C50" w:rsidRPr="00C71274" w:rsidRDefault="00086C50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Installation, Configuration &amp; Managing Active Directory Services </w:t>
      </w:r>
    </w:p>
    <w:p w14:paraId="58B7EDD1" w14:textId="77777777" w:rsidR="005070AD" w:rsidRPr="00C71274" w:rsidRDefault="005070AD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Multi domain &amp; Multi forest Active Directory domain environments.</w:t>
      </w:r>
    </w:p>
    <w:p w14:paraId="57E0BE43" w14:textId="77777777" w:rsidR="00BC3B98" w:rsidRPr="00C71274" w:rsidRDefault="00BC3B98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Managing </w:t>
      </w:r>
      <w:r w:rsidR="00C1398D" w:rsidRPr="00C71274">
        <w:rPr>
          <w:rFonts w:eastAsia="Microsoft JhengHei UI"/>
          <w:sz w:val="22"/>
          <w:szCs w:val="22"/>
        </w:rPr>
        <w:t>DNS,</w:t>
      </w:r>
      <w:r w:rsidRPr="00C71274">
        <w:rPr>
          <w:rFonts w:eastAsia="Microsoft JhengHei UI"/>
          <w:sz w:val="22"/>
          <w:szCs w:val="22"/>
        </w:rPr>
        <w:t xml:space="preserve"> DHCP </w:t>
      </w:r>
      <w:r w:rsidR="00086C50" w:rsidRPr="00C71274">
        <w:rPr>
          <w:rFonts w:eastAsia="Microsoft JhengHei UI"/>
          <w:sz w:val="22"/>
          <w:szCs w:val="22"/>
        </w:rPr>
        <w:t xml:space="preserve">and DFS </w:t>
      </w:r>
      <w:r w:rsidRPr="00C71274">
        <w:rPr>
          <w:rFonts w:eastAsia="Microsoft JhengHei UI"/>
          <w:sz w:val="22"/>
          <w:szCs w:val="22"/>
        </w:rPr>
        <w:t>servers</w:t>
      </w:r>
    </w:p>
    <w:p w14:paraId="2E8145CC" w14:textId="77777777" w:rsidR="00A71F9C" w:rsidRPr="00C71274" w:rsidRDefault="00A71F9C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 Experience on Remote Desktop services</w:t>
      </w:r>
      <w:r w:rsidR="00296A80" w:rsidRPr="00C71274">
        <w:rPr>
          <w:rFonts w:eastAsia="Microsoft JhengHei UI"/>
          <w:sz w:val="22"/>
          <w:szCs w:val="22"/>
        </w:rPr>
        <w:t xml:space="preserve"> (RDS)</w:t>
      </w:r>
    </w:p>
    <w:p w14:paraId="5FE1EFF8" w14:textId="77777777" w:rsidR="0026005E" w:rsidRPr="00C71274" w:rsidRDefault="0026005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Configuring Microsoft Cluster services (Failover </w:t>
      </w:r>
      <w:proofErr w:type="gramStart"/>
      <w:r w:rsidRPr="00C71274">
        <w:rPr>
          <w:rFonts w:eastAsia="Microsoft JhengHei UI"/>
          <w:sz w:val="22"/>
          <w:szCs w:val="22"/>
        </w:rPr>
        <w:t>Clustering )and</w:t>
      </w:r>
      <w:proofErr w:type="gramEnd"/>
      <w:r w:rsidRPr="00C71274">
        <w:rPr>
          <w:rFonts w:eastAsia="Microsoft JhengHei UI"/>
          <w:sz w:val="22"/>
          <w:szCs w:val="22"/>
        </w:rPr>
        <w:t xml:space="preserve"> Network Load Balancing</w:t>
      </w:r>
    </w:p>
    <w:p w14:paraId="589E5C16" w14:textId="77777777" w:rsidR="00D83B99" w:rsidRPr="00C71274" w:rsidRDefault="00D83B99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Microsoft Hyper-V, System Center Virtual Machine Manager.</w:t>
      </w:r>
    </w:p>
    <w:p w14:paraId="5737D8E4" w14:textId="77777777" w:rsidR="00F61360" w:rsidRPr="00C71274" w:rsidRDefault="00F61360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Installation, Configuration &amp; Administration of VCenter 5.0 </w:t>
      </w:r>
    </w:p>
    <w:p w14:paraId="784B9196" w14:textId="77777777" w:rsidR="00F61360" w:rsidRPr="00C71274" w:rsidRDefault="00F61360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Ma</w:t>
      </w:r>
      <w:r w:rsidR="00EB19DC" w:rsidRPr="00C71274">
        <w:rPr>
          <w:rFonts w:eastAsia="Microsoft JhengHei UI"/>
          <w:sz w:val="22"/>
          <w:szCs w:val="22"/>
        </w:rPr>
        <w:t>naging VMWare</w:t>
      </w:r>
      <w:r w:rsidR="005D031D" w:rsidRPr="00C71274">
        <w:rPr>
          <w:rFonts w:eastAsia="Microsoft JhengHei UI"/>
          <w:sz w:val="22"/>
          <w:szCs w:val="22"/>
        </w:rPr>
        <w:t xml:space="preserve"> </w:t>
      </w:r>
      <w:r w:rsidRPr="00C71274">
        <w:rPr>
          <w:rFonts w:eastAsia="Microsoft JhengHei UI"/>
          <w:sz w:val="22"/>
          <w:szCs w:val="22"/>
        </w:rPr>
        <w:t>ESX servers in Data center environment</w:t>
      </w:r>
    </w:p>
    <w:p w14:paraId="4CFEDFDA" w14:textId="77777777" w:rsidR="00F61360" w:rsidRPr="00C71274" w:rsidRDefault="00F61360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Managing and Configuring Virtual Machines, Clone and Templates </w:t>
      </w:r>
    </w:p>
    <w:p w14:paraId="365D75C9" w14:textId="77777777" w:rsidR="00F61360" w:rsidRPr="00C71274" w:rsidRDefault="00F61360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VDR backups and VCenter Management</w:t>
      </w:r>
    </w:p>
    <w:p w14:paraId="71EF6F5B" w14:textId="77777777" w:rsidR="00127EEC" w:rsidRDefault="00127EEC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FTP/SFTP/SCP and Print servers</w:t>
      </w:r>
    </w:p>
    <w:p w14:paraId="05CCF8A3" w14:textId="79661819" w:rsidR="00E14B74" w:rsidRPr="00C71274" w:rsidRDefault="00E14B74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 xml:space="preserve">Experience on Administration of </w:t>
      </w:r>
      <w:proofErr w:type="spellStart"/>
      <w:r>
        <w:rPr>
          <w:rFonts w:eastAsia="Microsoft JhengHei UI"/>
          <w:sz w:val="22"/>
          <w:szCs w:val="22"/>
        </w:rPr>
        <w:t>Solarwinds</w:t>
      </w:r>
      <w:proofErr w:type="spellEnd"/>
      <w:r>
        <w:rPr>
          <w:rFonts w:eastAsia="Microsoft JhengHei UI"/>
          <w:sz w:val="22"/>
          <w:szCs w:val="22"/>
        </w:rPr>
        <w:t xml:space="preserve"> Firewalls</w:t>
      </w:r>
    </w:p>
    <w:p w14:paraId="4B9E6E11" w14:textId="77777777" w:rsidR="00C64A47" w:rsidRPr="00C71274" w:rsidRDefault="00C64A47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lastRenderedPageBreak/>
        <w:t xml:space="preserve">Manage the BT Vision &amp; SDP web </w:t>
      </w:r>
      <w:r w:rsidR="001A180E" w:rsidRPr="00C71274">
        <w:rPr>
          <w:rFonts w:eastAsia="Microsoft JhengHei UI"/>
          <w:sz w:val="22"/>
          <w:szCs w:val="22"/>
        </w:rPr>
        <w:t>portals hosted</w:t>
      </w:r>
      <w:r w:rsidRPr="00C71274">
        <w:rPr>
          <w:rFonts w:eastAsia="Microsoft JhengHei UI"/>
          <w:sz w:val="22"/>
          <w:szCs w:val="22"/>
        </w:rPr>
        <w:t xml:space="preserve"> </w:t>
      </w:r>
      <w:r w:rsidR="002D2B1D" w:rsidRPr="00C71274">
        <w:rPr>
          <w:rFonts w:eastAsia="Microsoft JhengHei UI"/>
          <w:sz w:val="22"/>
          <w:szCs w:val="22"/>
        </w:rPr>
        <w:t>on IIS</w:t>
      </w:r>
    </w:p>
    <w:p w14:paraId="4BF9B1E0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Access level review of platform on every quarter and access termination notification.</w:t>
      </w:r>
    </w:p>
    <w:p w14:paraId="2B12EE24" w14:textId="77777777" w:rsidR="00B169DC" w:rsidRPr="00C71274" w:rsidRDefault="00B169DC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Deploying Windows patches </w:t>
      </w:r>
      <w:r w:rsidR="006A382E" w:rsidRPr="00C71274">
        <w:rPr>
          <w:rFonts w:eastAsia="Microsoft JhengHei UI"/>
          <w:sz w:val="22"/>
          <w:szCs w:val="22"/>
        </w:rPr>
        <w:t xml:space="preserve">&amp; Applications </w:t>
      </w:r>
      <w:r w:rsidRPr="00C71274">
        <w:rPr>
          <w:rFonts w:eastAsia="Microsoft JhengHei UI"/>
          <w:sz w:val="22"/>
          <w:szCs w:val="22"/>
        </w:rPr>
        <w:t xml:space="preserve">using </w:t>
      </w:r>
      <w:r w:rsidR="00EA3FEE" w:rsidRPr="00C71274">
        <w:rPr>
          <w:rFonts w:eastAsia="Microsoft JhengHei UI"/>
          <w:sz w:val="22"/>
          <w:szCs w:val="22"/>
        </w:rPr>
        <w:t>SMS 2005</w:t>
      </w:r>
    </w:p>
    <w:p w14:paraId="06FD0EF1" w14:textId="77777777" w:rsidR="00B62B8E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 xml:space="preserve">MOM 2005 </w:t>
      </w:r>
      <w:r w:rsidR="006A382E" w:rsidRPr="00C71274">
        <w:rPr>
          <w:rFonts w:eastAsia="Microsoft JhengHei UI"/>
          <w:sz w:val="22"/>
          <w:szCs w:val="22"/>
        </w:rPr>
        <w:t xml:space="preserve">Administration &amp; Configure </w:t>
      </w:r>
      <w:r w:rsidRPr="00C71274">
        <w:rPr>
          <w:rFonts w:eastAsia="Microsoft JhengHei UI"/>
          <w:sz w:val="22"/>
          <w:szCs w:val="22"/>
        </w:rPr>
        <w:t xml:space="preserve">alerts </w:t>
      </w:r>
      <w:r w:rsidR="006A382E" w:rsidRPr="00C71274">
        <w:rPr>
          <w:rFonts w:eastAsia="Microsoft JhengHei UI"/>
          <w:sz w:val="22"/>
          <w:szCs w:val="22"/>
        </w:rPr>
        <w:t>and R</w:t>
      </w:r>
      <w:r w:rsidRPr="00C71274">
        <w:rPr>
          <w:rFonts w:eastAsia="Microsoft JhengHei UI"/>
          <w:sz w:val="22"/>
          <w:szCs w:val="22"/>
        </w:rPr>
        <w:t xml:space="preserve">eview arrangement on weekly basis with </w:t>
      </w:r>
      <w:r w:rsidR="006A382E" w:rsidRPr="00C71274">
        <w:rPr>
          <w:rFonts w:eastAsia="Microsoft JhengHei UI"/>
          <w:sz w:val="22"/>
          <w:szCs w:val="22"/>
        </w:rPr>
        <w:t>C</w:t>
      </w:r>
      <w:r w:rsidRPr="00C71274">
        <w:rPr>
          <w:rFonts w:eastAsia="Microsoft JhengHei UI"/>
          <w:sz w:val="22"/>
          <w:szCs w:val="22"/>
        </w:rPr>
        <w:t>ustomer, Microsoft and team.</w:t>
      </w:r>
    </w:p>
    <w:p w14:paraId="03236E52" w14:textId="2E482C85" w:rsidR="00E14B74" w:rsidRPr="00C71274" w:rsidRDefault="00E14B74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>
        <w:rPr>
          <w:rFonts w:eastAsia="Microsoft JhengHei UI"/>
          <w:sz w:val="22"/>
          <w:szCs w:val="22"/>
        </w:rPr>
        <w:t>Administration of Linux servers</w:t>
      </w:r>
    </w:p>
    <w:p w14:paraId="24D12125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Service Improvements and implementation</w:t>
      </w:r>
    </w:p>
    <w:p w14:paraId="27523E84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Analyzing proactive monitoring alerts and fine tuning them for better monitoring.</w:t>
      </w:r>
    </w:p>
    <w:p w14:paraId="664C559C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Taking utmost care of production deployments without impacting the live customers.</w:t>
      </w:r>
    </w:p>
    <w:p w14:paraId="7A74A37F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Coordinating with network team / firewall teams for fixing issues which are identified on the BT Vision platform.</w:t>
      </w:r>
    </w:p>
    <w:p w14:paraId="3DD82C3D" w14:textId="77777777" w:rsidR="00474088" w:rsidRPr="00C71274" w:rsidRDefault="00474088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Experience on Exchange server 2010 and Office 365</w:t>
      </w:r>
    </w:p>
    <w:p w14:paraId="2DC17544" w14:textId="77777777" w:rsidR="00474088" w:rsidRPr="00C71274" w:rsidRDefault="00474088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Configure Mailboxes and troubleshoot mail server issues</w:t>
      </w:r>
    </w:p>
    <w:p w14:paraId="7083BEAE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Escalating high priority issues to fourth line /design team and providing them required inputs/information on the issue.</w:t>
      </w:r>
    </w:p>
    <w:p w14:paraId="44794CB8" w14:textId="77777777" w:rsidR="00B62B8E" w:rsidRPr="00C71274" w:rsidRDefault="008F40B7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Analyzing</w:t>
      </w:r>
      <w:r w:rsidR="00B62B8E" w:rsidRPr="00C71274">
        <w:rPr>
          <w:rFonts w:eastAsia="Microsoft JhengHei UI"/>
          <w:sz w:val="22"/>
          <w:szCs w:val="22"/>
        </w:rPr>
        <w:t xml:space="preserve"> the incident trends and raising problems cases if there are any trends in the incidents, doing investigation and follow up for closure of the problem cases.</w:t>
      </w:r>
    </w:p>
    <w:p w14:paraId="7918299E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Preparing / participating in RCA and discussions of high priority issues on the platform.</w:t>
      </w:r>
    </w:p>
    <w:p w14:paraId="7D27EF99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Carrying regular audits on VOD servers’ hard disks to identify read / write errors or incompatible model disks and replacing them with supported model.</w:t>
      </w:r>
    </w:p>
    <w:p w14:paraId="09F5769A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Participating in Internal project audits and external audits</w:t>
      </w:r>
    </w:p>
    <w:p w14:paraId="588714AC" w14:textId="77777777" w:rsidR="00B62B8E" w:rsidRPr="00C71274" w:rsidRDefault="00B62B8E" w:rsidP="00C71274">
      <w:pPr>
        <w:numPr>
          <w:ilvl w:val="0"/>
          <w:numId w:val="3"/>
        </w:numPr>
        <w:rPr>
          <w:rFonts w:eastAsia="Microsoft JhengHei UI"/>
          <w:sz w:val="22"/>
          <w:szCs w:val="22"/>
        </w:rPr>
      </w:pPr>
      <w:r w:rsidRPr="00C71274">
        <w:rPr>
          <w:rFonts w:eastAsia="Microsoft JhengHei UI"/>
          <w:sz w:val="22"/>
          <w:szCs w:val="22"/>
        </w:rPr>
        <w:t>Monitoring different upstream / downstream systems and notifying them in case of failures to make sure end to end customer satisfaction</w:t>
      </w:r>
    </w:p>
    <w:p w14:paraId="31E7399C" w14:textId="77777777" w:rsidR="00034D47" w:rsidRPr="00C71274" w:rsidRDefault="23791FE0" w:rsidP="00C71274">
      <w:pPr>
        <w:widowControl w:val="0"/>
        <w:suppressAutoHyphens/>
        <w:rPr>
          <w:sz w:val="22"/>
          <w:szCs w:val="22"/>
        </w:rPr>
      </w:pPr>
      <w:r w:rsidRPr="23791FE0">
        <w:rPr>
          <w:rFonts w:eastAsia="Microsoft JhengHei UI"/>
          <w:b/>
          <w:bCs/>
          <w:sz w:val="22"/>
          <w:szCs w:val="22"/>
        </w:rPr>
        <w:t>Environment</w:t>
      </w:r>
      <w:r w:rsidRPr="23791FE0">
        <w:rPr>
          <w:rFonts w:eastAsia="Microsoft JhengHei UI"/>
          <w:sz w:val="22"/>
          <w:szCs w:val="22"/>
        </w:rPr>
        <w:t xml:space="preserve"> </w:t>
      </w:r>
      <w:r w:rsidRPr="23791FE0">
        <w:rPr>
          <w:rFonts w:eastAsia="Microsoft JhengHei UI"/>
          <w:b/>
          <w:bCs/>
          <w:sz w:val="22"/>
          <w:szCs w:val="22"/>
        </w:rPr>
        <w:t xml:space="preserve">Windows Server 2003/2008, VCenter, ESXI 5.0, Microsoft Mediaroom Application 1.1 SP3.2, Microsoft Operations </w:t>
      </w:r>
      <w:proofErr w:type="spellStart"/>
      <w:r w:rsidRPr="23791FE0">
        <w:rPr>
          <w:rFonts w:eastAsia="Microsoft JhengHei UI"/>
          <w:b/>
          <w:bCs/>
          <w:sz w:val="22"/>
          <w:szCs w:val="22"/>
        </w:rPr>
        <w:t>Manger</w:t>
      </w:r>
      <w:proofErr w:type="spellEnd"/>
      <w:r w:rsidRPr="23791FE0">
        <w:rPr>
          <w:rFonts w:eastAsia="Microsoft JhengHei UI"/>
          <w:b/>
          <w:bCs/>
          <w:sz w:val="22"/>
          <w:szCs w:val="22"/>
        </w:rPr>
        <w:t xml:space="preserve"> 2005, Systems Management Server 2003, MSSQL Server 2005 &amp;,</w:t>
      </w:r>
      <w:r w:rsidRPr="23791FE0">
        <w:rPr>
          <w:b/>
          <w:bCs/>
          <w:sz w:val="22"/>
          <w:szCs w:val="22"/>
        </w:rPr>
        <w:t xml:space="preserve"> </w:t>
      </w:r>
      <w:r w:rsidRPr="23791FE0">
        <w:rPr>
          <w:rFonts w:eastAsia="Microsoft JhengHei UI"/>
          <w:b/>
          <w:bCs/>
          <w:sz w:val="22"/>
          <w:szCs w:val="22"/>
        </w:rPr>
        <w:t>Veritas Storage Foundation 5.0, Microsoft Performance monitor tool</w:t>
      </w:r>
      <w:r w:rsidRPr="23791FE0">
        <w:rPr>
          <w:b/>
          <w:bCs/>
          <w:sz w:val="22"/>
          <w:szCs w:val="22"/>
        </w:rPr>
        <w:t xml:space="preserve">, </w:t>
      </w:r>
      <w:r w:rsidRPr="23791FE0">
        <w:rPr>
          <w:rFonts w:eastAsia="Microsoft JhengHei UI"/>
          <w:b/>
          <w:bCs/>
          <w:sz w:val="22"/>
          <w:szCs w:val="22"/>
        </w:rPr>
        <w:t>Network monitor, Log parser 2.2, Wireshark &amp; Win differ</w:t>
      </w:r>
      <w:r w:rsidRPr="23791FE0">
        <w:rPr>
          <w:b/>
          <w:bCs/>
          <w:sz w:val="22"/>
          <w:szCs w:val="22"/>
        </w:rPr>
        <w:t xml:space="preserve"> tools.</w:t>
      </w:r>
    </w:p>
    <w:p w14:paraId="29BBEAB3" w14:textId="0B705354" w:rsidR="23791FE0" w:rsidRDefault="23791FE0" w:rsidP="23791FE0">
      <w:pPr>
        <w:widowControl w:val="0"/>
        <w:rPr>
          <w:b/>
          <w:bCs/>
          <w:sz w:val="22"/>
          <w:szCs w:val="22"/>
        </w:rPr>
      </w:pPr>
      <w:r w:rsidRPr="23791FE0">
        <w:rPr>
          <w:b/>
          <w:bCs/>
          <w:sz w:val="22"/>
          <w:szCs w:val="22"/>
        </w:rPr>
        <w:t xml:space="preserve"> </w:t>
      </w:r>
    </w:p>
    <w:p w14:paraId="559ABB1F" w14:textId="06439307" w:rsidR="23791FE0" w:rsidRDefault="23791FE0" w:rsidP="23791FE0">
      <w:pPr>
        <w:widowControl w:val="0"/>
        <w:rPr>
          <w:b/>
          <w:bCs/>
          <w:sz w:val="22"/>
          <w:szCs w:val="22"/>
        </w:rPr>
      </w:pPr>
      <w:r w:rsidRPr="23791FE0">
        <w:rPr>
          <w:b/>
          <w:bCs/>
          <w:sz w:val="22"/>
          <w:szCs w:val="22"/>
        </w:rPr>
        <w:t xml:space="preserve">                                                                         -------</w:t>
      </w:r>
    </w:p>
    <w:sectPr w:rsidR="23791FE0" w:rsidSect="00C71274">
      <w:pgSz w:w="12240" w:h="15840" w:code="1"/>
      <w:pgMar w:top="720" w:right="1080" w:bottom="720" w:left="172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2474B" w14:textId="77777777" w:rsidR="000B3A1F" w:rsidRDefault="000B3A1F" w:rsidP="00996EC1">
      <w:r>
        <w:separator/>
      </w:r>
    </w:p>
  </w:endnote>
  <w:endnote w:type="continuationSeparator" w:id="0">
    <w:p w14:paraId="0853F880" w14:textId="77777777" w:rsidR="000B3A1F" w:rsidRDefault="000B3A1F" w:rsidP="00996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6BA9ED2-7333-F34D-B1A9-3B23DBB48651}"/>
    <w:embedBold r:id="rId2" w:fontKey="{0C5F29F0-4E58-AA47-A4A4-53D3C688C36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6FA5" w14:textId="77777777" w:rsidR="000B3A1F" w:rsidRDefault="000B3A1F" w:rsidP="00996EC1">
      <w:r>
        <w:separator/>
      </w:r>
    </w:p>
  </w:footnote>
  <w:footnote w:type="continuationSeparator" w:id="0">
    <w:p w14:paraId="1C849379" w14:textId="77777777" w:rsidR="000B3A1F" w:rsidRDefault="000B3A1F" w:rsidP="00996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numFmt w:val="decimal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30B5FFC"/>
    <w:multiLevelType w:val="hybridMultilevel"/>
    <w:tmpl w:val="419EB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2A3987"/>
    <w:multiLevelType w:val="hybridMultilevel"/>
    <w:tmpl w:val="9F66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FE78F0"/>
    <w:multiLevelType w:val="multilevel"/>
    <w:tmpl w:val="B29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3C6C44"/>
    <w:multiLevelType w:val="hybridMultilevel"/>
    <w:tmpl w:val="623E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105264">
    <w:abstractNumId w:val="6"/>
  </w:num>
  <w:num w:numId="2" w16cid:durableId="1778407956">
    <w:abstractNumId w:val="5"/>
  </w:num>
  <w:num w:numId="3" w16cid:durableId="967979483">
    <w:abstractNumId w:val="8"/>
  </w:num>
  <w:num w:numId="4" w16cid:durableId="271210157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TrueTypeFonts/>
  <w:saveSubsetFonts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988"/>
    <w:rsid w:val="00000F5F"/>
    <w:rsid w:val="00005CA7"/>
    <w:rsid w:val="00007CF8"/>
    <w:rsid w:val="00011079"/>
    <w:rsid w:val="00011697"/>
    <w:rsid w:val="000139CC"/>
    <w:rsid w:val="00013B63"/>
    <w:rsid w:val="00020624"/>
    <w:rsid w:val="00022F2F"/>
    <w:rsid w:val="000233A6"/>
    <w:rsid w:val="0002595F"/>
    <w:rsid w:val="00034D47"/>
    <w:rsid w:val="000353C1"/>
    <w:rsid w:val="00044155"/>
    <w:rsid w:val="000500C9"/>
    <w:rsid w:val="0005047C"/>
    <w:rsid w:val="00050DEA"/>
    <w:rsid w:val="000516D1"/>
    <w:rsid w:val="000530D7"/>
    <w:rsid w:val="00055509"/>
    <w:rsid w:val="00055528"/>
    <w:rsid w:val="00057C21"/>
    <w:rsid w:val="0006145B"/>
    <w:rsid w:val="00070DC8"/>
    <w:rsid w:val="0008437D"/>
    <w:rsid w:val="00086C50"/>
    <w:rsid w:val="0009084D"/>
    <w:rsid w:val="00091807"/>
    <w:rsid w:val="000918F7"/>
    <w:rsid w:val="0009695E"/>
    <w:rsid w:val="000A1791"/>
    <w:rsid w:val="000A4746"/>
    <w:rsid w:val="000B3A1F"/>
    <w:rsid w:val="000C0CF1"/>
    <w:rsid w:val="000C3961"/>
    <w:rsid w:val="000D3206"/>
    <w:rsid w:val="000D79A6"/>
    <w:rsid w:val="000D7D04"/>
    <w:rsid w:val="000E3C82"/>
    <w:rsid w:val="000F05FA"/>
    <w:rsid w:val="00104C8C"/>
    <w:rsid w:val="001067B5"/>
    <w:rsid w:val="0011147E"/>
    <w:rsid w:val="001131CE"/>
    <w:rsid w:val="00114868"/>
    <w:rsid w:val="0011502F"/>
    <w:rsid w:val="00116E98"/>
    <w:rsid w:val="0012329F"/>
    <w:rsid w:val="001263B4"/>
    <w:rsid w:val="00127D67"/>
    <w:rsid w:val="00127EEC"/>
    <w:rsid w:val="00131847"/>
    <w:rsid w:val="00131CFD"/>
    <w:rsid w:val="00134C10"/>
    <w:rsid w:val="00135361"/>
    <w:rsid w:val="00135726"/>
    <w:rsid w:val="00136D41"/>
    <w:rsid w:val="001373A1"/>
    <w:rsid w:val="001407AD"/>
    <w:rsid w:val="0014080A"/>
    <w:rsid w:val="00145E82"/>
    <w:rsid w:val="0016038E"/>
    <w:rsid w:val="00160D2A"/>
    <w:rsid w:val="00160DC4"/>
    <w:rsid w:val="00163378"/>
    <w:rsid w:val="00163626"/>
    <w:rsid w:val="00166A38"/>
    <w:rsid w:val="001674C7"/>
    <w:rsid w:val="001674DC"/>
    <w:rsid w:val="00181669"/>
    <w:rsid w:val="001818B6"/>
    <w:rsid w:val="00182D62"/>
    <w:rsid w:val="00183772"/>
    <w:rsid w:val="00186F0C"/>
    <w:rsid w:val="00191245"/>
    <w:rsid w:val="00196CC2"/>
    <w:rsid w:val="001A165A"/>
    <w:rsid w:val="001A180E"/>
    <w:rsid w:val="001A4176"/>
    <w:rsid w:val="001A5A79"/>
    <w:rsid w:val="001A6E99"/>
    <w:rsid w:val="001B1547"/>
    <w:rsid w:val="001C0588"/>
    <w:rsid w:val="001C254F"/>
    <w:rsid w:val="001C5DFA"/>
    <w:rsid w:val="001C7FD1"/>
    <w:rsid w:val="001D1FDF"/>
    <w:rsid w:val="001E1DE3"/>
    <w:rsid w:val="001F03E1"/>
    <w:rsid w:val="001F0B8B"/>
    <w:rsid w:val="001F3CD4"/>
    <w:rsid w:val="001F49B9"/>
    <w:rsid w:val="001F4A8E"/>
    <w:rsid w:val="001F4ECF"/>
    <w:rsid w:val="001F59BE"/>
    <w:rsid w:val="00207156"/>
    <w:rsid w:val="00212902"/>
    <w:rsid w:val="00215846"/>
    <w:rsid w:val="002225CF"/>
    <w:rsid w:val="00222855"/>
    <w:rsid w:val="002237B4"/>
    <w:rsid w:val="00223F0E"/>
    <w:rsid w:val="0022731E"/>
    <w:rsid w:val="00233286"/>
    <w:rsid w:val="00233902"/>
    <w:rsid w:val="0024115D"/>
    <w:rsid w:val="00246294"/>
    <w:rsid w:val="002502E8"/>
    <w:rsid w:val="002517F3"/>
    <w:rsid w:val="002521FE"/>
    <w:rsid w:val="0025351D"/>
    <w:rsid w:val="0025410F"/>
    <w:rsid w:val="00254360"/>
    <w:rsid w:val="0025665A"/>
    <w:rsid w:val="00257EF9"/>
    <w:rsid w:val="0026005E"/>
    <w:rsid w:val="002652D4"/>
    <w:rsid w:val="00271F9C"/>
    <w:rsid w:val="00272A12"/>
    <w:rsid w:val="00275CEE"/>
    <w:rsid w:val="00281D0F"/>
    <w:rsid w:val="00282841"/>
    <w:rsid w:val="00284D87"/>
    <w:rsid w:val="00284F1A"/>
    <w:rsid w:val="002916C4"/>
    <w:rsid w:val="00292D6B"/>
    <w:rsid w:val="00292FEC"/>
    <w:rsid w:val="00296260"/>
    <w:rsid w:val="00296A80"/>
    <w:rsid w:val="002A0138"/>
    <w:rsid w:val="002A417E"/>
    <w:rsid w:val="002A5D6D"/>
    <w:rsid w:val="002A6275"/>
    <w:rsid w:val="002A693A"/>
    <w:rsid w:val="002B2071"/>
    <w:rsid w:val="002B3C52"/>
    <w:rsid w:val="002B42E7"/>
    <w:rsid w:val="002B5A27"/>
    <w:rsid w:val="002B6FA1"/>
    <w:rsid w:val="002C20B7"/>
    <w:rsid w:val="002C3D37"/>
    <w:rsid w:val="002C5B6B"/>
    <w:rsid w:val="002D2B1D"/>
    <w:rsid w:val="002D3788"/>
    <w:rsid w:val="002D4747"/>
    <w:rsid w:val="002D782A"/>
    <w:rsid w:val="002E19B6"/>
    <w:rsid w:val="002E222A"/>
    <w:rsid w:val="002E24BF"/>
    <w:rsid w:val="002F07ED"/>
    <w:rsid w:val="002F3C0B"/>
    <w:rsid w:val="002F4DFC"/>
    <w:rsid w:val="00300D42"/>
    <w:rsid w:val="00303772"/>
    <w:rsid w:val="00303FCA"/>
    <w:rsid w:val="00312B4F"/>
    <w:rsid w:val="00313513"/>
    <w:rsid w:val="003143DF"/>
    <w:rsid w:val="003173B4"/>
    <w:rsid w:val="003210E6"/>
    <w:rsid w:val="00321DE2"/>
    <w:rsid w:val="00322EC1"/>
    <w:rsid w:val="003256C5"/>
    <w:rsid w:val="00326CE7"/>
    <w:rsid w:val="00333FEB"/>
    <w:rsid w:val="003412D9"/>
    <w:rsid w:val="003417E5"/>
    <w:rsid w:val="003453BB"/>
    <w:rsid w:val="00350948"/>
    <w:rsid w:val="00360029"/>
    <w:rsid w:val="003609B2"/>
    <w:rsid w:val="00361686"/>
    <w:rsid w:val="00364F68"/>
    <w:rsid w:val="003738F1"/>
    <w:rsid w:val="00397CC4"/>
    <w:rsid w:val="003A1E65"/>
    <w:rsid w:val="003A6108"/>
    <w:rsid w:val="003B405E"/>
    <w:rsid w:val="003B4641"/>
    <w:rsid w:val="003B6DF7"/>
    <w:rsid w:val="003C09EA"/>
    <w:rsid w:val="003C1930"/>
    <w:rsid w:val="003C4D76"/>
    <w:rsid w:val="003D0024"/>
    <w:rsid w:val="003D0738"/>
    <w:rsid w:val="003D293A"/>
    <w:rsid w:val="003D6D76"/>
    <w:rsid w:val="003E317B"/>
    <w:rsid w:val="003E475E"/>
    <w:rsid w:val="003E504D"/>
    <w:rsid w:val="003E60AB"/>
    <w:rsid w:val="003F00AC"/>
    <w:rsid w:val="003F4305"/>
    <w:rsid w:val="003F45C5"/>
    <w:rsid w:val="00413A66"/>
    <w:rsid w:val="004143DF"/>
    <w:rsid w:val="00424482"/>
    <w:rsid w:val="00440B2B"/>
    <w:rsid w:val="004432C6"/>
    <w:rsid w:val="00443416"/>
    <w:rsid w:val="004442CA"/>
    <w:rsid w:val="00445878"/>
    <w:rsid w:val="00450D26"/>
    <w:rsid w:val="00463C22"/>
    <w:rsid w:val="00473E2D"/>
    <w:rsid w:val="00474088"/>
    <w:rsid w:val="004768B4"/>
    <w:rsid w:val="00477618"/>
    <w:rsid w:val="00477BEA"/>
    <w:rsid w:val="00480041"/>
    <w:rsid w:val="0048051D"/>
    <w:rsid w:val="004828EF"/>
    <w:rsid w:val="00482A44"/>
    <w:rsid w:val="00483798"/>
    <w:rsid w:val="00483A0D"/>
    <w:rsid w:val="00486C10"/>
    <w:rsid w:val="004909C6"/>
    <w:rsid w:val="004A07F1"/>
    <w:rsid w:val="004A08B8"/>
    <w:rsid w:val="004A3193"/>
    <w:rsid w:val="004A52EC"/>
    <w:rsid w:val="004B0742"/>
    <w:rsid w:val="004B130D"/>
    <w:rsid w:val="004B17F5"/>
    <w:rsid w:val="004B7DB9"/>
    <w:rsid w:val="004C3A3D"/>
    <w:rsid w:val="004C48DA"/>
    <w:rsid w:val="004D058E"/>
    <w:rsid w:val="004E484D"/>
    <w:rsid w:val="004E5B08"/>
    <w:rsid w:val="004E7BFC"/>
    <w:rsid w:val="004E7C44"/>
    <w:rsid w:val="005070AD"/>
    <w:rsid w:val="00512F94"/>
    <w:rsid w:val="005130AC"/>
    <w:rsid w:val="00514E4C"/>
    <w:rsid w:val="00523753"/>
    <w:rsid w:val="00526F83"/>
    <w:rsid w:val="00527234"/>
    <w:rsid w:val="00532A18"/>
    <w:rsid w:val="00533D0D"/>
    <w:rsid w:val="005347F5"/>
    <w:rsid w:val="00534901"/>
    <w:rsid w:val="0053798E"/>
    <w:rsid w:val="005458CD"/>
    <w:rsid w:val="0055090E"/>
    <w:rsid w:val="005566B8"/>
    <w:rsid w:val="00560EB1"/>
    <w:rsid w:val="005615C4"/>
    <w:rsid w:val="00563879"/>
    <w:rsid w:val="00567AB4"/>
    <w:rsid w:val="00570B45"/>
    <w:rsid w:val="00570DAE"/>
    <w:rsid w:val="005745AD"/>
    <w:rsid w:val="005751F7"/>
    <w:rsid w:val="00584570"/>
    <w:rsid w:val="00592C24"/>
    <w:rsid w:val="00597139"/>
    <w:rsid w:val="005A00D4"/>
    <w:rsid w:val="005A1D88"/>
    <w:rsid w:val="005A3385"/>
    <w:rsid w:val="005A76AB"/>
    <w:rsid w:val="005B40B3"/>
    <w:rsid w:val="005B79C2"/>
    <w:rsid w:val="005C0077"/>
    <w:rsid w:val="005C018A"/>
    <w:rsid w:val="005C3BCD"/>
    <w:rsid w:val="005C4729"/>
    <w:rsid w:val="005C526C"/>
    <w:rsid w:val="005C60A2"/>
    <w:rsid w:val="005C7134"/>
    <w:rsid w:val="005C7D7B"/>
    <w:rsid w:val="005D007F"/>
    <w:rsid w:val="005D031D"/>
    <w:rsid w:val="005D230C"/>
    <w:rsid w:val="005D23C1"/>
    <w:rsid w:val="005D25EB"/>
    <w:rsid w:val="005E115D"/>
    <w:rsid w:val="005E2771"/>
    <w:rsid w:val="005E3937"/>
    <w:rsid w:val="005E3FEA"/>
    <w:rsid w:val="005E4160"/>
    <w:rsid w:val="005E5732"/>
    <w:rsid w:val="005F039B"/>
    <w:rsid w:val="005F1B10"/>
    <w:rsid w:val="005F26F2"/>
    <w:rsid w:val="005F34F0"/>
    <w:rsid w:val="005F7059"/>
    <w:rsid w:val="00613B75"/>
    <w:rsid w:val="006144FC"/>
    <w:rsid w:val="006152FC"/>
    <w:rsid w:val="00616059"/>
    <w:rsid w:val="006176D6"/>
    <w:rsid w:val="00620927"/>
    <w:rsid w:val="006269B6"/>
    <w:rsid w:val="00626E15"/>
    <w:rsid w:val="00631DDB"/>
    <w:rsid w:val="00646CDB"/>
    <w:rsid w:val="00650B56"/>
    <w:rsid w:val="0065126B"/>
    <w:rsid w:val="00654AA4"/>
    <w:rsid w:val="00657F2A"/>
    <w:rsid w:val="006647BD"/>
    <w:rsid w:val="00664B70"/>
    <w:rsid w:val="00665AE0"/>
    <w:rsid w:val="00674890"/>
    <w:rsid w:val="006823A1"/>
    <w:rsid w:val="00684C22"/>
    <w:rsid w:val="00684FDA"/>
    <w:rsid w:val="00685D6E"/>
    <w:rsid w:val="00686F66"/>
    <w:rsid w:val="00693B5D"/>
    <w:rsid w:val="00696D42"/>
    <w:rsid w:val="00697D72"/>
    <w:rsid w:val="006A382E"/>
    <w:rsid w:val="006B5157"/>
    <w:rsid w:val="006B5DAF"/>
    <w:rsid w:val="006B7F61"/>
    <w:rsid w:val="006C16C5"/>
    <w:rsid w:val="006C2AC3"/>
    <w:rsid w:val="006D6544"/>
    <w:rsid w:val="006D68EC"/>
    <w:rsid w:val="006E3A9C"/>
    <w:rsid w:val="006F2EA9"/>
    <w:rsid w:val="006F3689"/>
    <w:rsid w:val="006F36E6"/>
    <w:rsid w:val="006F44A1"/>
    <w:rsid w:val="006F4F99"/>
    <w:rsid w:val="0070266F"/>
    <w:rsid w:val="00707B67"/>
    <w:rsid w:val="007170F7"/>
    <w:rsid w:val="00721C43"/>
    <w:rsid w:val="00731647"/>
    <w:rsid w:val="00734BE9"/>
    <w:rsid w:val="00735431"/>
    <w:rsid w:val="00737054"/>
    <w:rsid w:val="00745071"/>
    <w:rsid w:val="007450D7"/>
    <w:rsid w:val="00750479"/>
    <w:rsid w:val="00754E8A"/>
    <w:rsid w:val="00765AFF"/>
    <w:rsid w:val="00767199"/>
    <w:rsid w:val="00774066"/>
    <w:rsid w:val="0077460A"/>
    <w:rsid w:val="00774902"/>
    <w:rsid w:val="00775F2D"/>
    <w:rsid w:val="00786326"/>
    <w:rsid w:val="00787C99"/>
    <w:rsid w:val="00794287"/>
    <w:rsid w:val="007969EA"/>
    <w:rsid w:val="007A10B9"/>
    <w:rsid w:val="007A24E5"/>
    <w:rsid w:val="007A30BA"/>
    <w:rsid w:val="007A3EF7"/>
    <w:rsid w:val="007B4246"/>
    <w:rsid w:val="007B43A4"/>
    <w:rsid w:val="007B4475"/>
    <w:rsid w:val="007B608D"/>
    <w:rsid w:val="007C2EC0"/>
    <w:rsid w:val="007C3691"/>
    <w:rsid w:val="007C52C7"/>
    <w:rsid w:val="007C5A1F"/>
    <w:rsid w:val="007C695A"/>
    <w:rsid w:val="007D0B71"/>
    <w:rsid w:val="007D3565"/>
    <w:rsid w:val="007D6CDC"/>
    <w:rsid w:val="007E22C9"/>
    <w:rsid w:val="007F41BE"/>
    <w:rsid w:val="007F443C"/>
    <w:rsid w:val="007F4B8C"/>
    <w:rsid w:val="007F5A19"/>
    <w:rsid w:val="00800384"/>
    <w:rsid w:val="00800435"/>
    <w:rsid w:val="008041D0"/>
    <w:rsid w:val="00806991"/>
    <w:rsid w:val="008103B8"/>
    <w:rsid w:val="008131BA"/>
    <w:rsid w:val="00823A81"/>
    <w:rsid w:val="00827CBA"/>
    <w:rsid w:val="0083078D"/>
    <w:rsid w:val="00832426"/>
    <w:rsid w:val="00832EB1"/>
    <w:rsid w:val="0083429F"/>
    <w:rsid w:val="008343FE"/>
    <w:rsid w:val="00834ADC"/>
    <w:rsid w:val="0084749C"/>
    <w:rsid w:val="008478EB"/>
    <w:rsid w:val="0085275B"/>
    <w:rsid w:val="00854BF6"/>
    <w:rsid w:val="008638F4"/>
    <w:rsid w:val="00864E96"/>
    <w:rsid w:val="0087395C"/>
    <w:rsid w:val="00890174"/>
    <w:rsid w:val="00892B24"/>
    <w:rsid w:val="008A5966"/>
    <w:rsid w:val="008A692F"/>
    <w:rsid w:val="008B0C59"/>
    <w:rsid w:val="008B208A"/>
    <w:rsid w:val="008B567D"/>
    <w:rsid w:val="008C159C"/>
    <w:rsid w:val="008D5632"/>
    <w:rsid w:val="008F331B"/>
    <w:rsid w:val="008F359F"/>
    <w:rsid w:val="008F40B7"/>
    <w:rsid w:val="008F6699"/>
    <w:rsid w:val="008F68EC"/>
    <w:rsid w:val="009045BF"/>
    <w:rsid w:val="009052CB"/>
    <w:rsid w:val="00905742"/>
    <w:rsid w:val="009076AE"/>
    <w:rsid w:val="00910917"/>
    <w:rsid w:val="009134AC"/>
    <w:rsid w:val="0091495C"/>
    <w:rsid w:val="009154CF"/>
    <w:rsid w:val="00921EB5"/>
    <w:rsid w:val="00924C82"/>
    <w:rsid w:val="009328DA"/>
    <w:rsid w:val="00935513"/>
    <w:rsid w:val="00936EDF"/>
    <w:rsid w:val="00937D8D"/>
    <w:rsid w:val="00951FD1"/>
    <w:rsid w:val="00953CF1"/>
    <w:rsid w:val="009541A2"/>
    <w:rsid w:val="00954F67"/>
    <w:rsid w:val="0095782D"/>
    <w:rsid w:val="00961430"/>
    <w:rsid w:val="009617B0"/>
    <w:rsid w:val="009664E8"/>
    <w:rsid w:val="00967F2C"/>
    <w:rsid w:val="0097592E"/>
    <w:rsid w:val="0098727F"/>
    <w:rsid w:val="00991A04"/>
    <w:rsid w:val="009946C2"/>
    <w:rsid w:val="00996EC1"/>
    <w:rsid w:val="009A61EF"/>
    <w:rsid w:val="009A722F"/>
    <w:rsid w:val="009B0F57"/>
    <w:rsid w:val="009C1DD4"/>
    <w:rsid w:val="009C4E67"/>
    <w:rsid w:val="009C5143"/>
    <w:rsid w:val="009C770A"/>
    <w:rsid w:val="009D0FCA"/>
    <w:rsid w:val="009D2835"/>
    <w:rsid w:val="009D72E7"/>
    <w:rsid w:val="009E10E9"/>
    <w:rsid w:val="009F3D00"/>
    <w:rsid w:val="00A05EE0"/>
    <w:rsid w:val="00A05FD1"/>
    <w:rsid w:val="00A07C7A"/>
    <w:rsid w:val="00A12FE4"/>
    <w:rsid w:val="00A1378F"/>
    <w:rsid w:val="00A13A5A"/>
    <w:rsid w:val="00A165BA"/>
    <w:rsid w:val="00A1726E"/>
    <w:rsid w:val="00A17C07"/>
    <w:rsid w:val="00A17FD0"/>
    <w:rsid w:val="00A25C14"/>
    <w:rsid w:val="00A30AE1"/>
    <w:rsid w:val="00A35BD0"/>
    <w:rsid w:val="00A40366"/>
    <w:rsid w:val="00A50B77"/>
    <w:rsid w:val="00A50D5B"/>
    <w:rsid w:val="00A50ED6"/>
    <w:rsid w:val="00A530D1"/>
    <w:rsid w:val="00A544FF"/>
    <w:rsid w:val="00A551B3"/>
    <w:rsid w:val="00A55F8B"/>
    <w:rsid w:val="00A608F5"/>
    <w:rsid w:val="00A645EE"/>
    <w:rsid w:val="00A71280"/>
    <w:rsid w:val="00A71F9C"/>
    <w:rsid w:val="00A7676F"/>
    <w:rsid w:val="00A77E93"/>
    <w:rsid w:val="00A84780"/>
    <w:rsid w:val="00A87BFD"/>
    <w:rsid w:val="00A9030D"/>
    <w:rsid w:val="00A9034E"/>
    <w:rsid w:val="00A916BE"/>
    <w:rsid w:val="00A93B7E"/>
    <w:rsid w:val="00A942E3"/>
    <w:rsid w:val="00A97DBD"/>
    <w:rsid w:val="00AA5BAA"/>
    <w:rsid w:val="00AA7999"/>
    <w:rsid w:val="00AB188B"/>
    <w:rsid w:val="00AB2D07"/>
    <w:rsid w:val="00AB4FBC"/>
    <w:rsid w:val="00AC73AE"/>
    <w:rsid w:val="00AD2113"/>
    <w:rsid w:val="00AD3071"/>
    <w:rsid w:val="00AD442F"/>
    <w:rsid w:val="00AE3ACD"/>
    <w:rsid w:val="00AF209D"/>
    <w:rsid w:val="00AF32CD"/>
    <w:rsid w:val="00AF37BF"/>
    <w:rsid w:val="00B03C69"/>
    <w:rsid w:val="00B05C56"/>
    <w:rsid w:val="00B13473"/>
    <w:rsid w:val="00B145EC"/>
    <w:rsid w:val="00B169DC"/>
    <w:rsid w:val="00B21245"/>
    <w:rsid w:val="00B26FDC"/>
    <w:rsid w:val="00B30D01"/>
    <w:rsid w:val="00B43F30"/>
    <w:rsid w:val="00B502EA"/>
    <w:rsid w:val="00B50D4B"/>
    <w:rsid w:val="00B61353"/>
    <w:rsid w:val="00B62B8E"/>
    <w:rsid w:val="00B64983"/>
    <w:rsid w:val="00B7422C"/>
    <w:rsid w:val="00B810C0"/>
    <w:rsid w:val="00B84813"/>
    <w:rsid w:val="00B87DB8"/>
    <w:rsid w:val="00B94A3C"/>
    <w:rsid w:val="00B94FCF"/>
    <w:rsid w:val="00BA6537"/>
    <w:rsid w:val="00BB07C9"/>
    <w:rsid w:val="00BB29F4"/>
    <w:rsid w:val="00BB34DF"/>
    <w:rsid w:val="00BB6FD2"/>
    <w:rsid w:val="00BB7342"/>
    <w:rsid w:val="00BC3B98"/>
    <w:rsid w:val="00BC5537"/>
    <w:rsid w:val="00BC7565"/>
    <w:rsid w:val="00BD21E6"/>
    <w:rsid w:val="00BD3457"/>
    <w:rsid w:val="00BD68AD"/>
    <w:rsid w:val="00BE4BEC"/>
    <w:rsid w:val="00BE5AAB"/>
    <w:rsid w:val="00BE63A4"/>
    <w:rsid w:val="00BE7BDD"/>
    <w:rsid w:val="00BF0265"/>
    <w:rsid w:val="00BF3C49"/>
    <w:rsid w:val="00BF421E"/>
    <w:rsid w:val="00BF44AA"/>
    <w:rsid w:val="00BF7D61"/>
    <w:rsid w:val="00C01970"/>
    <w:rsid w:val="00C01E7D"/>
    <w:rsid w:val="00C02E31"/>
    <w:rsid w:val="00C04A04"/>
    <w:rsid w:val="00C10405"/>
    <w:rsid w:val="00C10565"/>
    <w:rsid w:val="00C11704"/>
    <w:rsid w:val="00C1398D"/>
    <w:rsid w:val="00C14A3E"/>
    <w:rsid w:val="00C14A9A"/>
    <w:rsid w:val="00C16503"/>
    <w:rsid w:val="00C177E6"/>
    <w:rsid w:val="00C20A53"/>
    <w:rsid w:val="00C22D27"/>
    <w:rsid w:val="00C2370C"/>
    <w:rsid w:val="00C31003"/>
    <w:rsid w:val="00C33C32"/>
    <w:rsid w:val="00C34A0C"/>
    <w:rsid w:val="00C36702"/>
    <w:rsid w:val="00C37B41"/>
    <w:rsid w:val="00C40548"/>
    <w:rsid w:val="00C50109"/>
    <w:rsid w:val="00C51303"/>
    <w:rsid w:val="00C54901"/>
    <w:rsid w:val="00C54FBB"/>
    <w:rsid w:val="00C557E5"/>
    <w:rsid w:val="00C601CF"/>
    <w:rsid w:val="00C603AA"/>
    <w:rsid w:val="00C64A47"/>
    <w:rsid w:val="00C64D6B"/>
    <w:rsid w:val="00C70E31"/>
    <w:rsid w:val="00C71274"/>
    <w:rsid w:val="00C74B21"/>
    <w:rsid w:val="00C75E71"/>
    <w:rsid w:val="00C83042"/>
    <w:rsid w:val="00C8571A"/>
    <w:rsid w:val="00C87D3C"/>
    <w:rsid w:val="00CA5EAD"/>
    <w:rsid w:val="00CA7778"/>
    <w:rsid w:val="00CB1976"/>
    <w:rsid w:val="00CB1BFF"/>
    <w:rsid w:val="00CB240B"/>
    <w:rsid w:val="00CB2422"/>
    <w:rsid w:val="00CB2B5D"/>
    <w:rsid w:val="00CC0563"/>
    <w:rsid w:val="00CC2988"/>
    <w:rsid w:val="00CC3A65"/>
    <w:rsid w:val="00CC4470"/>
    <w:rsid w:val="00CC63B1"/>
    <w:rsid w:val="00CD04BF"/>
    <w:rsid w:val="00CD1857"/>
    <w:rsid w:val="00CD23A2"/>
    <w:rsid w:val="00CD663D"/>
    <w:rsid w:val="00CE0055"/>
    <w:rsid w:val="00CF1B1B"/>
    <w:rsid w:val="00CF1B3B"/>
    <w:rsid w:val="00CF2853"/>
    <w:rsid w:val="00CF4BF3"/>
    <w:rsid w:val="00CF4D7E"/>
    <w:rsid w:val="00CF720D"/>
    <w:rsid w:val="00CF77C8"/>
    <w:rsid w:val="00D02538"/>
    <w:rsid w:val="00D13FE7"/>
    <w:rsid w:val="00D15007"/>
    <w:rsid w:val="00D17D59"/>
    <w:rsid w:val="00D2647E"/>
    <w:rsid w:val="00D41D4C"/>
    <w:rsid w:val="00D438C8"/>
    <w:rsid w:val="00D47CA3"/>
    <w:rsid w:val="00D51512"/>
    <w:rsid w:val="00D5184B"/>
    <w:rsid w:val="00D527A6"/>
    <w:rsid w:val="00D60FF4"/>
    <w:rsid w:val="00D666B0"/>
    <w:rsid w:val="00D750D1"/>
    <w:rsid w:val="00D7525B"/>
    <w:rsid w:val="00D7555C"/>
    <w:rsid w:val="00D7737A"/>
    <w:rsid w:val="00D77ACA"/>
    <w:rsid w:val="00D8154A"/>
    <w:rsid w:val="00D83B99"/>
    <w:rsid w:val="00D84E6D"/>
    <w:rsid w:val="00D85B2D"/>
    <w:rsid w:val="00D92B03"/>
    <w:rsid w:val="00D92EC2"/>
    <w:rsid w:val="00D93583"/>
    <w:rsid w:val="00DA39DB"/>
    <w:rsid w:val="00DA5176"/>
    <w:rsid w:val="00DB3701"/>
    <w:rsid w:val="00DB3C93"/>
    <w:rsid w:val="00DB6A10"/>
    <w:rsid w:val="00DB70F8"/>
    <w:rsid w:val="00DC0002"/>
    <w:rsid w:val="00DC24EF"/>
    <w:rsid w:val="00DC6E09"/>
    <w:rsid w:val="00DD18EA"/>
    <w:rsid w:val="00DD62CF"/>
    <w:rsid w:val="00DD6C20"/>
    <w:rsid w:val="00DE0936"/>
    <w:rsid w:val="00DE77C0"/>
    <w:rsid w:val="00DE79D4"/>
    <w:rsid w:val="00DE7B35"/>
    <w:rsid w:val="00DF3797"/>
    <w:rsid w:val="00DF4032"/>
    <w:rsid w:val="00DF7CEB"/>
    <w:rsid w:val="00E044EB"/>
    <w:rsid w:val="00E12132"/>
    <w:rsid w:val="00E14B74"/>
    <w:rsid w:val="00E14F5B"/>
    <w:rsid w:val="00E2353A"/>
    <w:rsid w:val="00E24C2A"/>
    <w:rsid w:val="00E3143C"/>
    <w:rsid w:val="00E3163E"/>
    <w:rsid w:val="00E31D21"/>
    <w:rsid w:val="00E34347"/>
    <w:rsid w:val="00E45F5E"/>
    <w:rsid w:val="00E466C9"/>
    <w:rsid w:val="00E47081"/>
    <w:rsid w:val="00E564BA"/>
    <w:rsid w:val="00E60671"/>
    <w:rsid w:val="00E60A3F"/>
    <w:rsid w:val="00E64F21"/>
    <w:rsid w:val="00E74B73"/>
    <w:rsid w:val="00E76722"/>
    <w:rsid w:val="00E7712A"/>
    <w:rsid w:val="00E80504"/>
    <w:rsid w:val="00E81E20"/>
    <w:rsid w:val="00E82CC4"/>
    <w:rsid w:val="00E871ED"/>
    <w:rsid w:val="00E91A46"/>
    <w:rsid w:val="00E9281B"/>
    <w:rsid w:val="00E9347F"/>
    <w:rsid w:val="00E949FD"/>
    <w:rsid w:val="00E97F86"/>
    <w:rsid w:val="00EA1110"/>
    <w:rsid w:val="00EA11A2"/>
    <w:rsid w:val="00EA3FEE"/>
    <w:rsid w:val="00EB19DC"/>
    <w:rsid w:val="00EB3171"/>
    <w:rsid w:val="00EB31B7"/>
    <w:rsid w:val="00EC08BF"/>
    <w:rsid w:val="00EC2B8A"/>
    <w:rsid w:val="00EC39A8"/>
    <w:rsid w:val="00EC4269"/>
    <w:rsid w:val="00EC6489"/>
    <w:rsid w:val="00EC7238"/>
    <w:rsid w:val="00EC762F"/>
    <w:rsid w:val="00ED1C02"/>
    <w:rsid w:val="00ED44B7"/>
    <w:rsid w:val="00ED5977"/>
    <w:rsid w:val="00EE205D"/>
    <w:rsid w:val="00EE2602"/>
    <w:rsid w:val="00EE4A6F"/>
    <w:rsid w:val="00EE609F"/>
    <w:rsid w:val="00EE733E"/>
    <w:rsid w:val="00EF042A"/>
    <w:rsid w:val="00EF44D0"/>
    <w:rsid w:val="00F009D6"/>
    <w:rsid w:val="00F00ED9"/>
    <w:rsid w:val="00F04114"/>
    <w:rsid w:val="00F072C7"/>
    <w:rsid w:val="00F117E4"/>
    <w:rsid w:val="00F1220A"/>
    <w:rsid w:val="00F144F2"/>
    <w:rsid w:val="00F1603D"/>
    <w:rsid w:val="00F2054D"/>
    <w:rsid w:val="00F2769F"/>
    <w:rsid w:val="00F302D0"/>
    <w:rsid w:val="00F31344"/>
    <w:rsid w:val="00F313B9"/>
    <w:rsid w:val="00F378D8"/>
    <w:rsid w:val="00F40ACE"/>
    <w:rsid w:val="00F424E4"/>
    <w:rsid w:val="00F55F3A"/>
    <w:rsid w:val="00F5719C"/>
    <w:rsid w:val="00F61360"/>
    <w:rsid w:val="00F636D9"/>
    <w:rsid w:val="00F639C0"/>
    <w:rsid w:val="00F64230"/>
    <w:rsid w:val="00F64D2E"/>
    <w:rsid w:val="00F6568D"/>
    <w:rsid w:val="00F733A6"/>
    <w:rsid w:val="00F75331"/>
    <w:rsid w:val="00F82A2E"/>
    <w:rsid w:val="00F8383A"/>
    <w:rsid w:val="00F91C3A"/>
    <w:rsid w:val="00F92868"/>
    <w:rsid w:val="00F92E49"/>
    <w:rsid w:val="00F96F5E"/>
    <w:rsid w:val="00FA1FAB"/>
    <w:rsid w:val="00FA21EC"/>
    <w:rsid w:val="00FA253C"/>
    <w:rsid w:val="00FA2664"/>
    <w:rsid w:val="00FA4752"/>
    <w:rsid w:val="00FB014B"/>
    <w:rsid w:val="00FB2CA3"/>
    <w:rsid w:val="00FB3A67"/>
    <w:rsid w:val="00FC1186"/>
    <w:rsid w:val="00FC30E7"/>
    <w:rsid w:val="00FD0B96"/>
    <w:rsid w:val="00FD6800"/>
    <w:rsid w:val="00FE02EF"/>
    <w:rsid w:val="00FE4E99"/>
    <w:rsid w:val="00FE76E8"/>
    <w:rsid w:val="00FE7C67"/>
    <w:rsid w:val="00FF28D1"/>
    <w:rsid w:val="00FF3BC1"/>
    <w:rsid w:val="00FF778B"/>
    <w:rsid w:val="194294AD"/>
    <w:rsid w:val="23791FE0"/>
    <w:rsid w:val="26913C0C"/>
    <w:rsid w:val="71CA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0108A"/>
  <w15:chartTrackingRefBased/>
  <w15:docId w15:val="{2D2CA5D1-1C70-4D3B-BA37-464952C8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395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7B4246"/>
    <w:pPr>
      <w:spacing w:before="100" w:beforeAutospacing="1" w:after="100" w:afterAutospacing="1"/>
    </w:pPr>
    <w:rPr>
      <w:sz w:val="24"/>
      <w:szCs w:val="24"/>
    </w:rPr>
  </w:style>
  <w:style w:type="paragraph" w:customStyle="1" w:styleId="trt0xe">
    <w:name w:val="trt0xe"/>
    <w:basedOn w:val="Normal"/>
    <w:rsid w:val="001A4176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96EC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96EC1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96EC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96EC1"/>
    <w:rPr>
      <w:lang w:eastAsia="en-US"/>
    </w:rPr>
  </w:style>
  <w:style w:type="paragraph" w:styleId="ListParagraph">
    <w:name w:val="List Paragraph"/>
    <w:basedOn w:val="Normal"/>
    <w:uiPriority w:val="34"/>
    <w:qFormat/>
    <w:rsid w:val="00614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6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orary%20Internet%20Files\Content.IE5\UF296N8L\CV%5b1%5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C:\WINDOWS\Temporary Internet Files\Content.IE5\UF296N8L\CV[1].dot</Template>
  <TotalTime>21</TotalTime>
  <Pages>7</Pages>
  <Words>3092</Words>
  <Characters>17628</Characters>
  <Application>Microsoft Office Word</Application>
  <DocSecurity>0</DocSecurity>
  <Lines>146</Lines>
  <Paragraphs>41</Paragraphs>
  <ScaleCrop>false</ScaleCrop>
  <Company>TCS</Company>
  <LinksUpToDate>false</LinksUpToDate>
  <CharactersWithSpaces>20679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ganesh</dc:creator>
  <cp:keywords/>
  <dc:description/>
  <cp:lastModifiedBy>GANESH CHIRUKURI</cp:lastModifiedBy>
  <cp:revision>23</cp:revision>
  <cp:lastPrinted>2020-04-21T15:19:00Z</cp:lastPrinted>
  <dcterms:created xsi:type="dcterms:W3CDTF">2023-05-05T18:17:00Z</dcterms:created>
  <dcterms:modified xsi:type="dcterms:W3CDTF">2025-02-03T00:21:00Z</dcterms:modified>
</cp:coreProperties>
</file>