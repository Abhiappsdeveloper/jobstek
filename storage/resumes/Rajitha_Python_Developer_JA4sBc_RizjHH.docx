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14:paraId="6280184D" w14:textId="51EA7442" w:rsidR="00D027BF" w:rsidRPr="004C7F74" w:rsidRDefault="00D027BF" w:rsidP="004C7F74">
      <w:pPr>
        <w:pStyle w:val="NormalWeb"/>
        <w:pBdr>
          <w:bottom w:val="single" w:sz="4" w:space="1" w:color="auto"/>
        </w:pBdr>
        <w:ind w:left="144" w:right="144"/>
        <w:rPr>
          <w:rStyle w:val="Strong"/>
        </w:rPr>
      </w:pPr>
      <w:proofErr w:type="spellStart"/>
      <w:r>
        <w:rPr>
          <w:rStyle w:val="Strong"/>
        </w:rPr>
        <w:t>Rajitha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Nandanam</w:t>
      </w:r>
      <w:proofErr w:type="spellEnd"/>
      <w:r w:rsidRPr="004C7F74">
        <w:rPr>
          <w:rStyle w:val="Strong"/>
        </w:rPr>
        <w:br/>
      </w:r>
    </w:p>
    <w:p w14:paraId="62D44462" w14:textId="77777777" w:rsidR="00D51306" w:rsidRPr="004C7F74" w:rsidRDefault="00D51306" w:rsidP="004C7F74">
      <w:pPr>
        <w:pStyle w:val="NormalWeb"/>
        <w:ind w:left="-180" w:right="144"/>
        <w:rPr>
          <w:rStyle w:val="Strong"/>
        </w:rPr>
      </w:pPr>
      <w:r w:rsidRPr="004C7F74">
        <w:rPr>
          <w:rStyle w:val="Strong"/>
        </w:rPr>
        <w:t>Profile Summary</w:t>
      </w:r>
    </w:p>
    <w:p w14:paraId="045058DE" w14:textId="3A711CE2" w:rsidR="00D51306" w:rsidRDefault="00D51306" w:rsidP="00D027BF">
      <w:pPr>
        <w:pStyle w:val="NormalWeb"/>
        <w:ind w:left="144" w:right="144"/>
      </w:pPr>
      <w:r>
        <w:t xml:space="preserve">Experienced </w:t>
      </w:r>
      <w:r>
        <w:rPr>
          <w:rStyle w:val="Strong"/>
        </w:rPr>
        <w:t>Python Developer</w:t>
      </w:r>
      <w:r>
        <w:t xml:space="preserve"> with over </w:t>
      </w:r>
      <w:r>
        <w:rPr>
          <w:rStyle w:val="Strong"/>
        </w:rPr>
        <w:t>8</w:t>
      </w:r>
      <w:r w:rsidR="00FD488C">
        <w:rPr>
          <w:rStyle w:val="Strong"/>
        </w:rPr>
        <w:t>+</w:t>
      </w:r>
      <w:r>
        <w:rPr>
          <w:rStyle w:val="Strong"/>
        </w:rPr>
        <w:t xml:space="preserve"> years</w:t>
      </w:r>
      <w:r>
        <w:t xml:space="preserve"> of expertise in </w:t>
      </w:r>
      <w:r>
        <w:rPr>
          <w:rStyle w:val="Strong"/>
        </w:rPr>
        <w:t xml:space="preserve">backend development, cloud computing, </w:t>
      </w:r>
      <w:proofErr w:type="spellStart"/>
      <w:r>
        <w:rPr>
          <w:rStyle w:val="Strong"/>
        </w:rPr>
        <w:t>DevOps</w:t>
      </w:r>
      <w:proofErr w:type="spellEnd"/>
      <w:r>
        <w:rPr>
          <w:rStyle w:val="Strong"/>
        </w:rPr>
        <w:t>, and automation</w:t>
      </w:r>
      <w:r>
        <w:t xml:space="preserve">. Skilled in designing and implementing </w:t>
      </w:r>
      <w:r>
        <w:rPr>
          <w:rStyle w:val="Strong"/>
        </w:rPr>
        <w:t>scalable, high-performance applications</w:t>
      </w:r>
      <w:r>
        <w:t xml:space="preserve"> across industries such as </w:t>
      </w:r>
      <w:r>
        <w:rPr>
          <w:rStyle w:val="Strong"/>
        </w:rPr>
        <w:t>insurance, finance, and cloud services</w:t>
      </w:r>
      <w:r>
        <w:t>.</w:t>
      </w:r>
    </w:p>
    <w:p w14:paraId="196DFA64" w14:textId="77777777" w:rsidR="00D51306" w:rsidRDefault="00D51306" w:rsidP="00D027BF">
      <w:pPr>
        <w:numPr>
          <w:ilvl w:val="0"/>
          <w:numId w:val="21"/>
        </w:numPr>
        <w:spacing w:before="100" w:beforeAutospacing="1" w:after="100" w:afterAutospacing="1" w:line="240" w:lineRule="auto"/>
        <w:ind w:left="144" w:right="144"/>
        <w:textAlignment w:val="auto"/>
      </w:pPr>
      <w:r>
        <w:t xml:space="preserve">Proficient in </w:t>
      </w:r>
      <w:r>
        <w:rPr>
          <w:rStyle w:val="Strong"/>
        </w:rPr>
        <w:t>Python frameworks</w:t>
      </w:r>
      <w:r>
        <w:t xml:space="preserve"> like </w:t>
      </w:r>
      <w:proofErr w:type="spellStart"/>
      <w:r>
        <w:rPr>
          <w:rStyle w:val="Strong"/>
        </w:rPr>
        <w:t>Django</w:t>
      </w:r>
      <w:proofErr w:type="spellEnd"/>
      <w:r>
        <w:rPr>
          <w:rStyle w:val="Strong"/>
        </w:rPr>
        <w:t>, Flask, and Tornado</w:t>
      </w:r>
      <w:r>
        <w:t xml:space="preserve"> for building robust backend applications.</w:t>
      </w:r>
    </w:p>
    <w:p w14:paraId="2B2B9B95" w14:textId="77777777" w:rsidR="00D51306" w:rsidRDefault="00D51306" w:rsidP="00D027BF">
      <w:pPr>
        <w:numPr>
          <w:ilvl w:val="0"/>
          <w:numId w:val="21"/>
        </w:numPr>
        <w:spacing w:before="100" w:beforeAutospacing="1" w:after="100" w:afterAutospacing="1" w:line="240" w:lineRule="auto"/>
        <w:ind w:left="144" w:right="144"/>
        <w:textAlignment w:val="auto"/>
      </w:pPr>
      <w:r>
        <w:t xml:space="preserve">Strong expertise in </w:t>
      </w:r>
      <w:r>
        <w:rPr>
          <w:rStyle w:val="Strong"/>
        </w:rPr>
        <w:t>AWS services</w:t>
      </w:r>
      <w:r>
        <w:t xml:space="preserve">, including </w:t>
      </w:r>
      <w:r>
        <w:rPr>
          <w:rStyle w:val="Strong"/>
        </w:rPr>
        <w:t xml:space="preserve">EC2, S3, ECS, Lambda, EKS, API Gateway, and </w:t>
      </w:r>
      <w:proofErr w:type="spellStart"/>
      <w:r>
        <w:rPr>
          <w:rStyle w:val="Strong"/>
        </w:rPr>
        <w:t>DynamoDB</w:t>
      </w:r>
      <w:proofErr w:type="spellEnd"/>
      <w:r>
        <w:t>.</w:t>
      </w:r>
    </w:p>
    <w:p w14:paraId="42FC6105" w14:textId="77777777" w:rsidR="00D51306" w:rsidRDefault="00D51306" w:rsidP="00D027BF">
      <w:pPr>
        <w:numPr>
          <w:ilvl w:val="0"/>
          <w:numId w:val="21"/>
        </w:numPr>
        <w:spacing w:before="100" w:beforeAutospacing="1" w:after="100" w:afterAutospacing="1" w:line="240" w:lineRule="auto"/>
        <w:ind w:left="144" w:right="144"/>
        <w:textAlignment w:val="auto"/>
      </w:pPr>
      <w:r>
        <w:t xml:space="preserve">Hands-on experience with </w:t>
      </w:r>
      <w:r>
        <w:rPr>
          <w:rStyle w:val="Strong"/>
        </w:rPr>
        <w:t>Infrastructure as Code (</w:t>
      </w:r>
      <w:proofErr w:type="spellStart"/>
      <w:r>
        <w:rPr>
          <w:rStyle w:val="Strong"/>
        </w:rPr>
        <w:t>IaC</w:t>
      </w:r>
      <w:proofErr w:type="spellEnd"/>
      <w:r>
        <w:rPr>
          <w:rStyle w:val="Strong"/>
        </w:rPr>
        <w:t>)</w:t>
      </w:r>
      <w:r>
        <w:t xml:space="preserve"> using </w:t>
      </w:r>
      <w:proofErr w:type="spellStart"/>
      <w:r>
        <w:rPr>
          <w:rStyle w:val="Strong"/>
        </w:rPr>
        <w:t>Terraform</w:t>
      </w:r>
      <w:proofErr w:type="spellEnd"/>
      <w:r>
        <w:t xml:space="preserve"> for cloud automation.</w:t>
      </w:r>
    </w:p>
    <w:p w14:paraId="6722D801" w14:textId="77777777" w:rsidR="00D51306" w:rsidRDefault="00D51306" w:rsidP="00D027BF">
      <w:pPr>
        <w:numPr>
          <w:ilvl w:val="0"/>
          <w:numId w:val="21"/>
        </w:numPr>
        <w:spacing w:before="100" w:beforeAutospacing="1" w:after="100" w:afterAutospacing="1" w:line="240" w:lineRule="auto"/>
        <w:ind w:left="144" w:right="144"/>
        <w:textAlignment w:val="auto"/>
      </w:pPr>
      <w:r>
        <w:t xml:space="preserve">Well-versed in </w:t>
      </w:r>
      <w:r>
        <w:rPr>
          <w:rStyle w:val="Strong"/>
        </w:rPr>
        <w:t>containerization and orchestration</w:t>
      </w:r>
      <w:r>
        <w:t xml:space="preserve"> using </w:t>
      </w:r>
      <w:proofErr w:type="spellStart"/>
      <w:r>
        <w:rPr>
          <w:rStyle w:val="Strong"/>
        </w:rPr>
        <w:t>Docker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Kubernetes</w:t>
      </w:r>
      <w:proofErr w:type="spellEnd"/>
      <w:r>
        <w:rPr>
          <w:rStyle w:val="Strong"/>
        </w:rPr>
        <w:t>, and Helm charts</w:t>
      </w:r>
      <w:r>
        <w:t>.</w:t>
      </w:r>
    </w:p>
    <w:p w14:paraId="3EC57A60" w14:textId="77777777" w:rsidR="00D51306" w:rsidRDefault="00D51306" w:rsidP="00D027BF">
      <w:pPr>
        <w:numPr>
          <w:ilvl w:val="0"/>
          <w:numId w:val="21"/>
        </w:numPr>
        <w:spacing w:before="100" w:beforeAutospacing="1" w:after="100" w:afterAutospacing="1" w:line="240" w:lineRule="auto"/>
        <w:ind w:left="144" w:right="144"/>
        <w:textAlignment w:val="auto"/>
      </w:pPr>
      <w:r>
        <w:t xml:space="preserve">Developed and integrated </w:t>
      </w:r>
      <w:proofErr w:type="spellStart"/>
      <w:r>
        <w:rPr>
          <w:rStyle w:val="Strong"/>
        </w:rPr>
        <w:t>GraphQL</w:t>
      </w:r>
      <w:proofErr w:type="spellEnd"/>
      <w:r>
        <w:rPr>
          <w:rStyle w:val="Strong"/>
        </w:rPr>
        <w:t xml:space="preserve"> and </w:t>
      </w:r>
      <w:proofErr w:type="spellStart"/>
      <w:r>
        <w:rPr>
          <w:rStyle w:val="Strong"/>
        </w:rPr>
        <w:t>RESTful</w:t>
      </w:r>
      <w:proofErr w:type="spellEnd"/>
      <w:r>
        <w:rPr>
          <w:rStyle w:val="Strong"/>
        </w:rPr>
        <w:t xml:space="preserve"> APIs</w:t>
      </w:r>
      <w:r>
        <w:t xml:space="preserve"> for efficient data retrieval and processing.</w:t>
      </w:r>
    </w:p>
    <w:p w14:paraId="38F490D0" w14:textId="77777777" w:rsidR="00D51306" w:rsidRDefault="00D51306" w:rsidP="00D027BF">
      <w:pPr>
        <w:numPr>
          <w:ilvl w:val="0"/>
          <w:numId w:val="21"/>
        </w:numPr>
        <w:spacing w:before="100" w:beforeAutospacing="1" w:after="100" w:afterAutospacing="1" w:line="240" w:lineRule="auto"/>
        <w:ind w:left="144" w:right="144"/>
        <w:textAlignment w:val="auto"/>
      </w:pPr>
      <w:r>
        <w:t xml:space="preserve">Extensive experience with </w:t>
      </w:r>
      <w:proofErr w:type="spellStart"/>
      <w:r>
        <w:rPr>
          <w:rStyle w:val="Strong"/>
        </w:rPr>
        <w:t>PostgreSQL</w:t>
      </w:r>
      <w:proofErr w:type="spellEnd"/>
      <w:r>
        <w:rPr>
          <w:rStyle w:val="Strong"/>
        </w:rPr>
        <w:t xml:space="preserve">, MySQL, and </w:t>
      </w:r>
      <w:proofErr w:type="spellStart"/>
      <w:r>
        <w:rPr>
          <w:rStyle w:val="Strong"/>
        </w:rPr>
        <w:t>MongoDB</w:t>
      </w:r>
      <w:proofErr w:type="spellEnd"/>
      <w:r>
        <w:t xml:space="preserve"> for </w:t>
      </w:r>
      <w:r>
        <w:rPr>
          <w:rStyle w:val="Strong"/>
        </w:rPr>
        <w:t>database management and optimization</w:t>
      </w:r>
      <w:r>
        <w:t>.</w:t>
      </w:r>
    </w:p>
    <w:p w14:paraId="19645089" w14:textId="77777777" w:rsidR="00D51306" w:rsidRDefault="00D51306" w:rsidP="00D027BF">
      <w:pPr>
        <w:numPr>
          <w:ilvl w:val="0"/>
          <w:numId w:val="21"/>
        </w:numPr>
        <w:spacing w:before="100" w:beforeAutospacing="1" w:after="100" w:afterAutospacing="1" w:line="240" w:lineRule="auto"/>
        <w:ind w:left="144" w:right="144"/>
        <w:textAlignment w:val="auto"/>
      </w:pPr>
      <w:r>
        <w:t xml:space="preserve">Proficient in </w:t>
      </w:r>
      <w:r>
        <w:rPr>
          <w:rStyle w:val="Strong"/>
        </w:rPr>
        <w:t>SQL scripting</w:t>
      </w:r>
      <w:r>
        <w:t xml:space="preserve">, query optimization, and </w:t>
      </w:r>
      <w:r>
        <w:rPr>
          <w:rStyle w:val="Strong"/>
        </w:rPr>
        <w:t>database schema design</w:t>
      </w:r>
      <w:r>
        <w:t xml:space="preserve"> (Star and Snowflake Schema).</w:t>
      </w:r>
    </w:p>
    <w:p w14:paraId="38724A7F" w14:textId="77777777" w:rsidR="00D51306" w:rsidRDefault="00D51306" w:rsidP="00D027BF">
      <w:pPr>
        <w:numPr>
          <w:ilvl w:val="0"/>
          <w:numId w:val="21"/>
        </w:numPr>
        <w:spacing w:before="100" w:beforeAutospacing="1" w:after="100" w:afterAutospacing="1" w:line="240" w:lineRule="auto"/>
        <w:ind w:left="144" w:right="144"/>
        <w:textAlignment w:val="auto"/>
      </w:pPr>
      <w:r>
        <w:t xml:space="preserve">Expertise in </w:t>
      </w:r>
      <w:r>
        <w:rPr>
          <w:rStyle w:val="Strong"/>
        </w:rPr>
        <w:t>data processing, ETL pipelines, and automation</w:t>
      </w:r>
      <w:r>
        <w:t xml:space="preserve"> using </w:t>
      </w:r>
      <w:r>
        <w:rPr>
          <w:rStyle w:val="Strong"/>
        </w:rPr>
        <w:t xml:space="preserve">Pandas, Airflow, and </w:t>
      </w:r>
      <w:proofErr w:type="spellStart"/>
      <w:r>
        <w:rPr>
          <w:rStyle w:val="Strong"/>
        </w:rPr>
        <w:t>Scrapy</w:t>
      </w:r>
      <w:proofErr w:type="spellEnd"/>
      <w:r>
        <w:t>.</w:t>
      </w:r>
    </w:p>
    <w:p w14:paraId="13A0C2DB" w14:textId="77777777" w:rsidR="00D51306" w:rsidRDefault="00D51306" w:rsidP="00D027BF">
      <w:pPr>
        <w:numPr>
          <w:ilvl w:val="0"/>
          <w:numId w:val="21"/>
        </w:numPr>
        <w:spacing w:before="100" w:beforeAutospacing="1" w:after="100" w:afterAutospacing="1" w:line="240" w:lineRule="auto"/>
        <w:ind w:left="144" w:right="144"/>
        <w:textAlignment w:val="auto"/>
      </w:pPr>
      <w:r>
        <w:t xml:space="preserve">Strong command of </w:t>
      </w:r>
      <w:proofErr w:type="spellStart"/>
      <w:r>
        <w:rPr>
          <w:rStyle w:val="Strong"/>
        </w:rPr>
        <w:t>DevOps</w:t>
      </w:r>
      <w:proofErr w:type="spellEnd"/>
      <w:r>
        <w:rPr>
          <w:rStyle w:val="Strong"/>
        </w:rPr>
        <w:t xml:space="preserve"> tools</w:t>
      </w:r>
      <w:r>
        <w:t xml:space="preserve"> for CI/CD pipeline automation, including </w:t>
      </w:r>
      <w:r>
        <w:rPr>
          <w:rStyle w:val="Strong"/>
        </w:rPr>
        <w:t xml:space="preserve">Jenkins, </w:t>
      </w:r>
      <w:proofErr w:type="spellStart"/>
      <w:r>
        <w:rPr>
          <w:rStyle w:val="Strong"/>
        </w:rPr>
        <w:t>GitHub</w:t>
      </w:r>
      <w:proofErr w:type="spellEnd"/>
      <w:r>
        <w:rPr>
          <w:rStyle w:val="Strong"/>
        </w:rPr>
        <w:t xml:space="preserve"> Actions, and </w:t>
      </w:r>
      <w:proofErr w:type="spellStart"/>
      <w:r>
        <w:rPr>
          <w:rStyle w:val="Strong"/>
        </w:rPr>
        <w:t>Terraform</w:t>
      </w:r>
      <w:proofErr w:type="spellEnd"/>
      <w:r>
        <w:t>.</w:t>
      </w:r>
    </w:p>
    <w:p w14:paraId="1960016F" w14:textId="77777777" w:rsidR="00D51306" w:rsidRDefault="00D51306" w:rsidP="00D027BF">
      <w:pPr>
        <w:numPr>
          <w:ilvl w:val="0"/>
          <w:numId w:val="21"/>
        </w:numPr>
        <w:spacing w:before="100" w:beforeAutospacing="1" w:after="100" w:afterAutospacing="1" w:line="240" w:lineRule="auto"/>
        <w:ind w:left="144" w:right="144"/>
        <w:textAlignment w:val="auto"/>
      </w:pPr>
      <w:r>
        <w:t xml:space="preserve">Developed </w:t>
      </w:r>
      <w:r>
        <w:rPr>
          <w:rStyle w:val="Strong"/>
        </w:rPr>
        <w:t>cloud security policies</w:t>
      </w:r>
      <w:r>
        <w:t xml:space="preserve"> and managed </w:t>
      </w:r>
      <w:r>
        <w:rPr>
          <w:rStyle w:val="Strong"/>
        </w:rPr>
        <w:t>IAM roles, security groups, and VPC configurations</w:t>
      </w:r>
      <w:r>
        <w:t>.</w:t>
      </w:r>
    </w:p>
    <w:p w14:paraId="1323C9CE" w14:textId="77777777" w:rsidR="00D51306" w:rsidRDefault="00D51306" w:rsidP="00D027BF">
      <w:pPr>
        <w:numPr>
          <w:ilvl w:val="0"/>
          <w:numId w:val="21"/>
        </w:numPr>
        <w:spacing w:before="100" w:beforeAutospacing="1" w:after="100" w:afterAutospacing="1" w:line="240" w:lineRule="auto"/>
        <w:ind w:left="144" w:right="144"/>
        <w:textAlignment w:val="auto"/>
      </w:pPr>
      <w:r>
        <w:t xml:space="preserve">Implemented </w:t>
      </w:r>
      <w:r>
        <w:rPr>
          <w:rStyle w:val="Strong"/>
        </w:rPr>
        <w:t>event-driven architectures</w:t>
      </w:r>
      <w:r>
        <w:t xml:space="preserve"> using </w:t>
      </w:r>
      <w:proofErr w:type="spellStart"/>
      <w:r>
        <w:rPr>
          <w:rStyle w:val="Strong"/>
        </w:rPr>
        <w:t>RabbitMQ</w:t>
      </w:r>
      <w:proofErr w:type="spellEnd"/>
      <w:r>
        <w:t xml:space="preserve"> for scalable </w:t>
      </w:r>
      <w:proofErr w:type="spellStart"/>
      <w:r>
        <w:t>microservices</w:t>
      </w:r>
      <w:proofErr w:type="spellEnd"/>
      <w:r>
        <w:t xml:space="preserve"> applications.</w:t>
      </w:r>
    </w:p>
    <w:p w14:paraId="5F01AC71" w14:textId="77777777" w:rsidR="00D51306" w:rsidRDefault="00D51306" w:rsidP="00D027BF">
      <w:pPr>
        <w:numPr>
          <w:ilvl w:val="0"/>
          <w:numId w:val="21"/>
        </w:numPr>
        <w:spacing w:before="100" w:beforeAutospacing="1" w:after="100" w:afterAutospacing="1" w:line="240" w:lineRule="auto"/>
        <w:ind w:left="144" w:right="144"/>
        <w:textAlignment w:val="auto"/>
      </w:pPr>
      <w:r>
        <w:t xml:space="preserve">Automated system administration tasks using </w:t>
      </w:r>
      <w:r>
        <w:rPr>
          <w:rStyle w:val="Strong"/>
        </w:rPr>
        <w:t>Linux Shell Scripting, Bash, and Python scripting</w:t>
      </w:r>
      <w:r>
        <w:t>.</w:t>
      </w:r>
    </w:p>
    <w:p w14:paraId="5E414543" w14:textId="77777777" w:rsidR="00D51306" w:rsidRDefault="00D51306" w:rsidP="00D027BF">
      <w:pPr>
        <w:numPr>
          <w:ilvl w:val="0"/>
          <w:numId w:val="21"/>
        </w:numPr>
        <w:spacing w:before="100" w:beforeAutospacing="1" w:after="100" w:afterAutospacing="1" w:line="240" w:lineRule="auto"/>
        <w:ind w:left="144" w:right="144"/>
        <w:textAlignment w:val="auto"/>
      </w:pPr>
      <w:r>
        <w:t xml:space="preserve">Experience in </w:t>
      </w:r>
      <w:r>
        <w:rPr>
          <w:rStyle w:val="Strong"/>
        </w:rPr>
        <w:t>frontend development</w:t>
      </w:r>
      <w:r>
        <w:t xml:space="preserve"> using </w:t>
      </w:r>
      <w:r>
        <w:rPr>
          <w:rStyle w:val="Strong"/>
        </w:rPr>
        <w:t>React, JavaScript, HTML, CSS, and Bootstrap</w:t>
      </w:r>
      <w:r>
        <w:t>.</w:t>
      </w:r>
    </w:p>
    <w:p w14:paraId="090B0FDB" w14:textId="77777777" w:rsidR="00D51306" w:rsidRDefault="00D51306" w:rsidP="00D027BF">
      <w:pPr>
        <w:numPr>
          <w:ilvl w:val="0"/>
          <w:numId w:val="21"/>
        </w:numPr>
        <w:spacing w:before="100" w:beforeAutospacing="1" w:after="100" w:afterAutospacing="1" w:line="240" w:lineRule="auto"/>
        <w:ind w:left="144" w:right="144"/>
        <w:textAlignment w:val="auto"/>
      </w:pPr>
      <w:r>
        <w:t xml:space="preserve">Worked with </w:t>
      </w:r>
      <w:r>
        <w:rPr>
          <w:rStyle w:val="Strong"/>
        </w:rPr>
        <w:t>test automation tools</w:t>
      </w:r>
      <w:r>
        <w:t xml:space="preserve">, including </w:t>
      </w:r>
      <w:r>
        <w:rPr>
          <w:rStyle w:val="Strong"/>
        </w:rPr>
        <w:t xml:space="preserve">Selenium, Cypress, </w:t>
      </w:r>
      <w:proofErr w:type="spellStart"/>
      <w:r>
        <w:rPr>
          <w:rStyle w:val="Strong"/>
        </w:rPr>
        <w:t>PyTest</w:t>
      </w:r>
      <w:proofErr w:type="spellEnd"/>
      <w:r>
        <w:rPr>
          <w:rStyle w:val="Strong"/>
        </w:rPr>
        <w:t>, and Jest</w:t>
      </w:r>
      <w:r>
        <w:t>.</w:t>
      </w:r>
    </w:p>
    <w:p w14:paraId="086C0959" w14:textId="77777777" w:rsidR="00D51306" w:rsidRDefault="00D51306" w:rsidP="00D027BF">
      <w:pPr>
        <w:numPr>
          <w:ilvl w:val="0"/>
          <w:numId w:val="21"/>
        </w:numPr>
        <w:spacing w:before="100" w:beforeAutospacing="1" w:after="100" w:afterAutospacing="1" w:line="240" w:lineRule="auto"/>
        <w:ind w:left="144" w:right="144"/>
        <w:textAlignment w:val="auto"/>
      </w:pPr>
      <w:r>
        <w:t xml:space="preserve">Strong knowledge of </w:t>
      </w:r>
      <w:r>
        <w:rPr>
          <w:rStyle w:val="Strong"/>
        </w:rPr>
        <w:t>FHIR APIs, HL7 Fields, and EPIC integration</w:t>
      </w:r>
      <w:r>
        <w:t xml:space="preserve"> for healthcare applications.</w:t>
      </w:r>
    </w:p>
    <w:p w14:paraId="33AF4511" w14:textId="77777777" w:rsidR="00D51306" w:rsidRDefault="00D51306" w:rsidP="00D027BF">
      <w:pPr>
        <w:numPr>
          <w:ilvl w:val="0"/>
          <w:numId w:val="21"/>
        </w:numPr>
        <w:spacing w:before="100" w:beforeAutospacing="1" w:after="100" w:afterAutospacing="1" w:line="240" w:lineRule="auto"/>
        <w:ind w:left="144" w:right="144"/>
        <w:textAlignment w:val="auto"/>
      </w:pPr>
      <w:r>
        <w:t xml:space="preserve">Developed APIs for </w:t>
      </w:r>
      <w:proofErr w:type="spellStart"/>
      <w:r>
        <w:rPr>
          <w:rStyle w:val="Strong"/>
        </w:rPr>
        <w:t>Elasticsearch</w:t>
      </w:r>
      <w:proofErr w:type="spellEnd"/>
      <w:r>
        <w:t xml:space="preserve">, using </w:t>
      </w:r>
      <w:r>
        <w:rPr>
          <w:rStyle w:val="Strong"/>
        </w:rPr>
        <w:t>Java Transport Client</w:t>
      </w:r>
      <w:r>
        <w:t xml:space="preserve"> for data retrieval and indexing.</w:t>
      </w:r>
    </w:p>
    <w:p w14:paraId="65F97DAE" w14:textId="77777777" w:rsidR="00D51306" w:rsidRDefault="00D51306" w:rsidP="00D027BF">
      <w:pPr>
        <w:numPr>
          <w:ilvl w:val="0"/>
          <w:numId w:val="21"/>
        </w:numPr>
        <w:spacing w:before="100" w:beforeAutospacing="1" w:after="100" w:afterAutospacing="1" w:line="240" w:lineRule="auto"/>
        <w:ind w:left="144" w:right="144"/>
        <w:textAlignment w:val="auto"/>
      </w:pPr>
      <w:r>
        <w:t xml:space="preserve">Expertise in </w:t>
      </w:r>
      <w:r>
        <w:rPr>
          <w:rStyle w:val="Strong"/>
        </w:rPr>
        <w:t>authentication and security mechanisms</w:t>
      </w:r>
      <w:r>
        <w:t xml:space="preserve">, including </w:t>
      </w:r>
      <w:r>
        <w:rPr>
          <w:rStyle w:val="Strong"/>
        </w:rPr>
        <w:t>SAML, JWT, and OAuth2</w:t>
      </w:r>
      <w:r>
        <w:t>.</w:t>
      </w:r>
    </w:p>
    <w:p w14:paraId="2F577A9E" w14:textId="77777777" w:rsidR="00D51306" w:rsidRDefault="00D51306" w:rsidP="00D027BF">
      <w:pPr>
        <w:numPr>
          <w:ilvl w:val="0"/>
          <w:numId w:val="21"/>
        </w:numPr>
        <w:spacing w:before="100" w:beforeAutospacing="1" w:after="100" w:afterAutospacing="1" w:line="240" w:lineRule="auto"/>
        <w:ind w:left="144" w:right="144"/>
        <w:textAlignment w:val="auto"/>
      </w:pPr>
      <w:r>
        <w:t xml:space="preserve">Experience in </w:t>
      </w:r>
      <w:r>
        <w:rPr>
          <w:rStyle w:val="Strong"/>
        </w:rPr>
        <w:t>Machine Learning &amp; AI</w:t>
      </w:r>
      <w:r>
        <w:t xml:space="preserve"> using </w:t>
      </w:r>
      <w:proofErr w:type="spellStart"/>
      <w:r>
        <w:rPr>
          <w:rStyle w:val="Strong"/>
        </w:rPr>
        <w:t>TensorFlow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Keras</w:t>
      </w:r>
      <w:proofErr w:type="spellEnd"/>
      <w:r>
        <w:rPr>
          <w:rStyle w:val="Strong"/>
        </w:rPr>
        <w:t xml:space="preserve">, and </w:t>
      </w:r>
      <w:proofErr w:type="spellStart"/>
      <w:r>
        <w:rPr>
          <w:rStyle w:val="Strong"/>
        </w:rPr>
        <w:t>Scikit</w:t>
      </w:r>
      <w:proofErr w:type="spellEnd"/>
      <w:r>
        <w:rPr>
          <w:rStyle w:val="Strong"/>
        </w:rPr>
        <w:t>-learn</w:t>
      </w:r>
      <w:r>
        <w:t xml:space="preserve"> for predictive analytics.</w:t>
      </w:r>
    </w:p>
    <w:p w14:paraId="4A07C348" w14:textId="77777777" w:rsidR="00D51306" w:rsidRDefault="00D51306" w:rsidP="00D027BF">
      <w:pPr>
        <w:numPr>
          <w:ilvl w:val="0"/>
          <w:numId w:val="21"/>
        </w:numPr>
        <w:spacing w:before="100" w:beforeAutospacing="1" w:after="100" w:afterAutospacing="1" w:line="240" w:lineRule="auto"/>
        <w:ind w:left="144" w:right="144"/>
        <w:textAlignment w:val="auto"/>
      </w:pPr>
      <w:r>
        <w:t xml:space="preserve">Integrated </w:t>
      </w:r>
      <w:r>
        <w:rPr>
          <w:rStyle w:val="Strong"/>
        </w:rPr>
        <w:t>monitoring and logging solutions</w:t>
      </w:r>
      <w:r>
        <w:t xml:space="preserve"> using </w:t>
      </w:r>
      <w:r>
        <w:rPr>
          <w:rStyle w:val="Strong"/>
        </w:rPr>
        <w:t xml:space="preserve">AWS </w:t>
      </w:r>
      <w:proofErr w:type="spellStart"/>
      <w:r>
        <w:rPr>
          <w:rStyle w:val="Strong"/>
        </w:rPr>
        <w:t>CloudWatch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CloudTr</w:t>
      </w:r>
      <w:bookmarkStart w:id="0" w:name="_GoBack"/>
      <w:r>
        <w:rPr>
          <w:rStyle w:val="Strong"/>
        </w:rPr>
        <w:t>ai</w:t>
      </w:r>
      <w:bookmarkEnd w:id="0"/>
      <w:r>
        <w:rPr>
          <w:rStyle w:val="Strong"/>
        </w:rPr>
        <w:t>l</w:t>
      </w:r>
      <w:proofErr w:type="spellEnd"/>
      <w:r>
        <w:rPr>
          <w:rStyle w:val="Strong"/>
        </w:rPr>
        <w:t>, and ELK Stack</w:t>
      </w:r>
      <w:r>
        <w:t>.</w:t>
      </w:r>
    </w:p>
    <w:p w14:paraId="26DB90BA" w14:textId="77777777" w:rsidR="00D51306" w:rsidRDefault="00D51306" w:rsidP="00D027BF">
      <w:pPr>
        <w:numPr>
          <w:ilvl w:val="0"/>
          <w:numId w:val="21"/>
        </w:numPr>
        <w:spacing w:before="100" w:beforeAutospacing="1" w:after="100" w:afterAutospacing="1" w:line="240" w:lineRule="auto"/>
        <w:ind w:left="144" w:right="144"/>
        <w:textAlignment w:val="auto"/>
      </w:pPr>
      <w:r>
        <w:t xml:space="preserve">Designed </w:t>
      </w:r>
      <w:r>
        <w:rPr>
          <w:rStyle w:val="Strong"/>
        </w:rPr>
        <w:t>storage and backup solutions</w:t>
      </w:r>
      <w:r>
        <w:t xml:space="preserve"> for cloud environments to ensure high availability.</w:t>
      </w:r>
    </w:p>
    <w:p w14:paraId="504BF4CE" w14:textId="77777777" w:rsidR="00D51306" w:rsidRDefault="00D51306" w:rsidP="00D027BF">
      <w:pPr>
        <w:numPr>
          <w:ilvl w:val="0"/>
          <w:numId w:val="21"/>
        </w:numPr>
        <w:spacing w:before="100" w:beforeAutospacing="1" w:after="100" w:afterAutospacing="1" w:line="240" w:lineRule="auto"/>
        <w:ind w:left="144" w:right="144"/>
        <w:textAlignment w:val="auto"/>
      </w:pPr>
      <w:r>
        <w:t xml:space="preserve">Developed scalable </w:t>
      </w:r>
      <w:proofErr w:type="spellStart"/>
      <w:r>
        <w:rPr>
          <w:rStyle w:val="Strong"/>
        </w:rPr>
        <w:t>serverless</w:t>
      </w:r>
      <w:proofErr w:type="spellEnd"/>
      <w:r>
        <w:rPr>
          <w:rStyle w:val="Strong"/>
        </w:rPr>
        <w:t xml:space="preserve"> applications</w:t>
      </w:r>
      <w:r>
        <w:t xml:space="preserve"> using </w:t>
      </w:r>
      <w:r>
        <w:rPr>
          <w:rStyle w:val="Strong"/>
        </w:rPr>
        <w:t>AWS Lambda and Step Functions</w:t>
      </w:r>
      <w:r>
        <w:t>.</w:t>
      </w:r>
    </w:p>
    <w:p w14:paraId="0CFB5662" w14:textId="77777777" w:rsidR="00D51306" w:rsidRDefault="00D51306" w:rsidP="00D027BF">
      <w:pPr>
        <w:numPr>
          <w:ilvl w:val="0"/>
          <w:numId w:val="21"/>
        </w:numPr>
        <w:spacing w:before="100" w:beforeAutospacing="1" w:after="100" w:afterAutospacing="1" w:line="240" w:lineRule="auto"/>
        <w:ind w:left="144" w:right="144"/>
        <w:textAlignment w:val="auto"/>
      </w:pPr>
      <w:r>
        <w:t xml:space="preserve">Experience in </w:t>
      </w:r>
      <w:r>
        <w:rPr>
          <w:rStyle w:val="Strong"/>
        </w:rPr>
        <w:t>policy processing and claims automation</w:t>
      </w:r>
      <w:r>
        <w:t xml:space="preserve"> for </w:t>
      </w:r>
      <w:r>
        <w:rPr>
          <w:rStyle w:val="Strong"/>
        </w:rPr>
        <w:t>insurance applications</w:t>
      </w:r>
      <w:r>
        <w:t>.</w:t>
      </w:r>
    </w:p>
    <w:p w14:paraId="212DB563" w14:textId="77777777" w:rsidR="00D51306" w:rsidRDefault="00D51306" w:rsidP="00D027BF">
      <w:pPr>
        <w:numPr>
          <w:ilvl w:val="0"/>
          <w:numId w:val="21"/>
        </w:numPr>
        <w:spacing w:before="100" w:beforeAutospacing="1" w:after="100" w:afterAutospacing="1" w:line="240" w:lineRule="auto"/>
        <w:ind w:left="144" w:right="144"/>
        <w:textAlignment w:val="auto"/>
      </w:pPr>
      <w:r>
        <w:t xml:space="preserve">Built </w:t>
      </w:r>
      <w:r>
        <w:rPr>
          <w:rStyle w:val="Strong"/>
        </w:rPr>
        <w:t>highly available, fault-tolerant, and cost-optimized cloud architectures</w:t>
      </w:r>
      <w:r>
        <w:t>.</w:t>
      </w:r>
    </w:p>
    <w:p w14:paraId="71944AE3" w14:textId="77777777" w:rsidR="00D51306" w:rsidRDefault="00D51306" w:rsidP="00D027BF">
      <w:pPr>
        <w:numPr>
          <w:ilvl w:val="0"/>
          <w:numId w:val="21"/>
        </w:numPr>
        <w:spacing w:before="100" w:beforeAutospacing="1" w:after="100" w:afterAutospacing="1" w:line="240" w:lineRule="auto"/>
        <w:ind w:left="144" w:right="144"/>
        <w:textAlignment w:val="auto"/>
      </w:pPr>
      <w:r>
        <w:t xml:space="preserve">Worked on </w:t>
      </w:r>
      <w:r>
        <w:rPr>
          <w:rStyle w:val="Strong"/>
        </w:rPr>
        <w:t>version control and project management tools</w:t>
      </w:r>
      <w:r>
        <w:t xml:space="preserve">, including </w:t>
      </w:r>
      <w:proofErr w:type="spellStart"/>
      <w:r>
        <w:rPr>
          <w:rStyle w:val="Strong"/>
        </w:rPr>
        <w:t>Git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Jira</w:t>
      </w:r>
      <w:proofErr w:type="spellEnd"/>
      <w:r>
        <w:rPr>
          <w:rStyle w:val="Strong"/>
        </w:rPr>
        <w:t>, and Confluence</w:t>
      </w:r>
      <w:r>
        <w:t>.</w:t>
      </w:r>
    </w:p>
    <w:p w14:paraId="6109E1F2" w14:textId="77777777" w:rsidR="00D51306" w:rsidRDefault="00D51306" w:rsidP="00D027BF">
      <w:pPr>
        <w:numPr>
          <w:ilvl w:val="0"/>
          <w:numId w:val="21"/>
        </w:numPr>
        <w:spacing w:before="100" w:beforeAutospacing="1" w:after="100" w:afterAutospacing="1" w:line="240" w:lineRule="auto"/>
        <w:ind w:left="144" w:right="144"/>
        <w:textAlignment w:val="auto"/>
      </w:pPr>
      <w:r>
        <w:t xml:space="preserve">Strong experience in </w:t>
      </w:r>
      <w:r>
        <w:rPr>
          <w:rStyle w:val="Strong"/>
        </w:rPr>
        <w:t>asynchronous messaging systems</w:t>
      </w:r>
      <w:r>
        <w:t xml:space="preserve"> using </w:t>
      </w:r>
      <w:r>
        <w:rPr>
          <w:rStyle w:val="Strong"/>
        </w:rPr>
        <w:t>JMS and Kafka</w:t>
      </w:r>
      <w:r>
        <w:t>.</w:t>
      </w:r>
    </w:p>
    <w:p w14:paraId="532DE7F1" w14:textId="77777777" w:rsidR="00D51306" w:rsidRDefault="00D51306" w:rsidP="00D027BF">
      <w:pPr>
        <w:numPr>
          <w:ilvl w:val="0"/>
          <w:numId w:val="21"/>
        </w:numPr>
        <w:spacing w:before="100" w:beforeAutospacing="1" w:after="100" w:afterAutospacing="1" w:line="240" w:lineRule="auto"/>
        <w:ind w:left="144" w:right="144"/>
        <w:textAlignment w:val="auto"/>
      </w:pPr>
      <w:r>
        <w:t xml:space="preserve">Designed </w:t>
      </w:r>
      <w:r>
        <w:rPr>
          <w:rStyle w:val="Strong"/>
        </w:rPr>
        <w:t>highly interactive dashboards and UI components</w:t>
      </w:r>
      <w:r>
        <w:t xml:space="preserve"> with </w:t>
      </w:r>
      <w:r>
        <w:rPr>
          <w:rStyle w:val="Strong"/>
        </w:rPr>
        <w:t>React and Bootstrap</w:t>
      </w:r>
      <w:r>
        <w:t>.</w:t>
      </w:r>
    </w:p>
    <w:p w14:paraId="2327D907" w14:textId="77777777" w:rsidR="00D51306" w:rsidRDefault="00D51306" w:rsidP="00D027BF">
      <w:pPr>
        <w:numPr>
          <w:ilvl w:val="0"/>
          <w:numId w:val="21"/>
        </w:numPr>
        <w:spacing w:before="100" w:beforeAutospacing="1" w:after="100" w:afterAutospacing="1" w:line="240" w:lineRule="auto"/>
        <w:ind w:left="144" w:right="144"/>
        <w:textAlignment w:val="auto"/>
      </w:pPr>
      <w:r>
        <w:t xml:space="preserve">Implemented </w:t>
      </w:r>
      <w:r>
        <w:rPr>
          <w:rStyle w:val="Strong"/>
        </w:rPr>
        <w:t>MVC architecture</w:t>
      </w:r>
      <w:r>
        <w:t xml:space="preserve"> and </w:t>
      </w:r>
      <w:r>
        <w:rPr>
          <w:rStyle w:val="Strong"/>
        </w:rPr>
        <w:t>SOA principles</w:t>
      </w:r>
      <w:r>
        <w:t xml:space="preserve"> for </w:t>
      </w:r>
      <w:proofErr w:type="spellStart"/>
      <w:r>
        <w:t>microservices</w:t>
      </w:r>
      <w:proofErr w:type="spellEnd"/>
      <w:r>
        <w:t xml:space="preserve"> development.</w:t>
      </w:r>
    </w:p>
    <w:p w14:paraId="4ABD982A" w14:textId="77777777" w:rsidR="00D51306" w:rsidRDefault="00D51306" w:rsidP="00D027BF">
      <w:pPr>
        <w:numPr>
          <w:ilvl w:val="0"/>
          <w:numId w:val="21"/>
        </w:numPr>
        <w:spacing w:before="100" w:beforeAutospacing="1" w:after="100" w:afterAutospacing="1" w:line="240" w:lineRule="auto"/>
        <w:ind w:left="144" w:right="144"/>
        <w:textAlignment w:val="auto"/>
      </w:pPr>
      <w:r>
        <w:t xml:space="preserve">Worked with </w:t>
      </w:r>
      <w:r>
        <w:rPr>
          <w:rStyle w:val="Strong"/>
        </w:rPr>
        <w:t xml:space="preserve">Python </w:t>
      </w:r>
      <w:proofErr w:type="spellStart"/>
      <w:r>
        <w:rPr>
          <w:rStyle w:val="Strong"/>
        </w:rPr>
        <w:t>OpenStack</w:t>
      </w:r>
      <w:proofErr w:type="spellEnd"/>
      <w:r>
        <w:rPr>
          <w:rStyle w:val="Strong"/>
        </w:rPr>
        <w:t xml:space="preserve"> APIs</w:t>
      </w:r>
      <w:r>
        <w:t xml:space="preserve"> to automate cloud resource management.</w:t>
      </w:r>
    </w:p>
    <w:p w14:paraId="66836D0E" w14:textId="77777777" w:rsidR="00D51306" w:rsidRDefault="00D51306" w:rsidP="00D027BF">
      <w:pPr>
        <w:numPr>
          <w:ilvl w:val="0"/>
          <w:numId w:val="21"/>
        </w:numPr>
        <w:spacing w:before="100" w:beforeAutospacing="1" w:after="100" w:afterAutospacing="1" w:line="240" w:lineRule="auto"/>
        <w:ind w:left="144" w:right="144"/>
        <w:textAlignment w:val="auto"/>
      </w:pPr>
      <w:r>
        <w:t xml:space="preserve">Hands-on experience in </w:t>
      </w:r>
      <w:r>
        <w:rPr>
          <w:rStyle w:val="Strong"/>
        </w:rPr>
        <w:t>debugging and troubleshooting</w:t>
      </w:r>
      <w:r>
        <w:t xml:space="preserve"> applications using </w:t>
      </w:r>
      <w:r>
        <w:rPr>
          <w:rStyle w:val="Strong"/>
        </w:rPr>
        <w:t>Unix/Linux environments</w:t>
      </w:r>
      <w:r>
        <w:t>.</w:t>
      </w:r>
    </w:p>
    <w:p w14:paraId="5AFB9E35" w14:textId="77777777" w:rsidR="00D51306" w:rsidRDefault="00D51306" w:rsidP="00D027BF">
      <w:pPr>
        <w:numPr>
          <w:ilvl w:val="0"/>
          <w:numId w:val="21"/>
        </w:numPr>
        <w:spacing w:before="100" w:beforeAutospacing="1" w:after="100" w:afterAutospacing="1" w:line="240" w:lineRule="auto"/>
        <w:ind w:left="144" w:right="144"/>
        <w:textAlignment w:val="auto"/>
      </w:pPr>
      <w:r>
        <w:t xml:space="preserve">Well-versed in </w:t>
      </w:r>
      <w:r>
        <w:rPr>
          <w:rStyle w:val="Strong"/>
        </w:rPr>
        <w:t>Agile/Scrum methodologies</w:t>
      </w:r>
      <w:r>
        <w:t xml:space="preserve"> with experience in </w:t>
      </w:r>
      <w:r>
        <w:rPr>
          <w:rStyle w:val="Strong"/>
        </w:rPr>
        <w:t>daily stand-ups, sprint planning, and retrospectives</w:t>
      </w:r>
      <w:r>
        <w:t>.</w:t>
      </w:r>
    </w:p>
    <w:p w14:paraId="01F13538" w14:textId="77777777" w:rsidR="00D51306" w:rsidRDefault="00D51306" w:rsidP="00D027BF">
      <w:pPr>
        <w:numPr>
          <w:ilvl w:val="0"/>
          <w:numId w:val="21"/>
        </w:numPr>
        <w:spacing w:before="100" w:beforeAutospacing="1" w:after="100" w:afterAutospacing="1" w:line="240" w:lineRule="auto"/>
        <w:ind w:left="144" w:right="144"/>
        <w:textAlignment w:val="auto"/>
      </w:pPr>
      <w:r>
        <w:t xml:space="preserve">Strong problem-solving skills with a passion for </w:t>
      </w:r>
      <w:r>
        <w:rPr>
          <w:rStyle w:val="Strong"/>
        </w:rPr>
        <w:t>system performance optimization and reliability</w:t>
      </w:r>
      <w:r>
        <w:t>.</w:t>
      </w:r>
    </w:p>
    <w:p w14:paraId="1D935048" w14:textId="77777777" w:rsidR="00D51306" w:rsidRDefault="00D51306" w:rsidP="00D027BF">
      <w:pPr>
        <w:numPr>
          <w:ilvl w:val="0"/>
          <w:numId w:val="21"/>
        </w:numPr>
        <w:spacing w:before="100" w:beforeAutospacing="1" w:after="100" w:afterAutospacing="1" w:line="240" w:lineRule="auto"/>
        <w:ind w:left="144" w:right="144"/>
        <w:textAlignment w:val="auto"/>
      </w:pPr>
      <w:r>
        <w:t xml:space="preserve">Adept at </w:t>
      </w:r>
      <w:r>
        <w:rPr>
          <w:rStyle w:val="Strong"/>
        </w:rPr>
        <w:t>collaborating with cross-functional teams</w:t>
      </w:r>
      <w:r>
        <w:t xml:space="preserve"> to drive innovation and business efficiency.</w:t>
      </w:r>
    </w:p>
    <w:p w14:paraId="01C8ADE1" w14:textId="77777777" w:rsidR="004C7F74" w:rsidRDefault="004C7F74" w:rsidP="00D027BF">
      <w:pPr>
        <w:spacing w:before="100" w:beforeAutospacing="1" w:after="100" w:afterAutospacing="1" w:line="240" w:lineRule="auto"/>
        <w:ind w:left="144" w:right="144" w:hanging="90"/>
        <w:textAlignment w:val="auto"/>
        <w:rPr>
          <w:b/>
        </w:rPr>
      </w:pPr>
    </w:p>
    <w:p w14:paraId="0AC34B43" w14:textId="77777777" w:rsidR="004C7F74" w:rsidRDefault="004C7F74" w:rsidP="00D027BF">
      <w:pPr>
        <w:spacing w:before="100" w:beforeAutospacing="1" w:after="100" w:afterAutospacing="1" w:line="240" w:lineRule="auto"/>
        <w:ind w:left="144" w:right="144" w:hanging="90"/>
        <w:textAlignment w:val="auto"/>
        <w:rPr>
          <w:b/>
        </w:rPr>
      </w:pPr>
    </w:p>
    <w:p w14:paraId="3F66C44F" w14:textId="055B4A50" w:rsidR="00D027BF" w:rsidRPr="00D027BF" w:rsidRDefault="00D027BF" w:rsidP="00D027BF">
      <w:pPr>
        <w:spacing w:before="100" w:beforeAutospacing="1" w:after="100" w:afterAutospacing="1" w:line="240" w:lineRule="auto"/>
        <w:ind w:left="144" w:right="144" w:hanging="90"/>
        <w:textAlignment w:val="auto"/>
        <w:rPr>
          <w:b/>
        </w:rPr>
      </w:pPr>
      <w:r w:rsidRPr="00D027BF">
        <w:rPr>
          <w:b/>
        </w:rPr>
        <w:lastRenderedPageBreak/>
        <w:t>Skill Matrix</w:t>
      </w:r>
      <w:r>
        <w:rPr>
          <w:b/>
        </w:rPr>
        <w:t>:-</w:t>
      </w:r>
    </w:p>
    <w:tbl>
      <w:tblPr>
        <w:tblW w:w="907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1"/>
        <w:gridCol w:w="5941"/>
      </w:tblGrid>
      <w:tr w:rsidR="00D027BF" w:rsidRPr="00D027BF" w14:paraId="5EB0856E" w14:textId="77777777" w:rsidTr="00D027BF">
        <w:trPr>
          <w:trHeight w:val="22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85FF45" w14:textId="77777777" w:rsidR="00D027BF" w:rsidRPr="00D027BF" w:rsidRDefault="00D027BF" w:rsidP="00D027BF">
            <w:pPr>
              <w:spacing w:before="100" w:beforeAutospacing="1" w:after="100" w:afterAutospacing="1" w:line="240" w:lineRule="auto"/>
              <w:ind w:left="144" w:right="144"/>
              <w:jc w:val="center"/>
              <w:textAlignment w:val="auto"/>
              <w:rPr>
                <w:b/>
                <w:bCs/>
              </w:rPr>
            </w:pPr>
            <w:r w:rsidRPr="00D027BF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29EBC74" w14:textId="77777777" w:rsidR="00D027BF" w:rsidRPr="00D027BF" w:rsidRDefault="00D027BF" w:rsidP="00D027BF">
            <w:pPr>
              <w:spacing w:before="100" w:beforeAutospacing="1" w:after="100" w:afterAutospacing="1" w:line="240" w:lineRule="auto"/>
              <w:ind w:left="144" w:right="144"/>
              <w:jc w:val="center"/>
              <w:textAlignment w:val="auto"/>
              <w:rPr>
                <w:b/>
                <w:bCs/>
              </w:rPr>
            </w:pPr>
            <w:r w:rsidRPr="00D027BF">
              <w:rPr>
                <w:b/>
                <w:bCs/>
              </w:rPr>
              <w:t>Skills</w:t>
            </w:r>
          </w:p>
        </w:tc>
      </w:tr>
      <w:tr w:rsidR="00D027BF" w:rsidRPr="00D027BF" w14:paraId="019A549D" w14:textId="77777777" w:rsidTr="00D027BF">
        <w:trPr>
          <w:trHeight w:val="240"/>
          <w:tblCellSpacing w:w="15" w:type="dxa"/>
        </w:trPr>
        <w:tc>
          <w:tcPr>
            <w:tcW w:w="0" w:type="auto"/>
            <w:vAlign w:val="center"/>
            <w:hideMark/>
          </w:tcPr>
          <w:p w14:paraId="34FBBE41" w14:textId="77777777" w:rsidR="00D027BF" w:rsidRPr="00D027BF" w:rsidRDefault="00D027BF" w:rsidP="00D027BF">
            <w:pPr>
              <w:spacing w:before="100" w:beforeAutospacing="1" w:after="100" w:afterAutospacing="1" w:line="240" w:lineRule="auto"/>
              <w:ind w:left="144" w:right="144"/>
              <w:textAlignment w:val="auto"/>
            </w:pPr>
            <w:r w:rsidRPr="00D027BF">
              <w:rPr>
                <w:b/>
                <w:bCs/>
              </w:rPr>
              <w:t>Programming Languages</w:t>
            </w:r>
          </w:p>
        </w:tc>
        <w:tc>
          <w:tcPr>
            <w:tcW w:w="0" w:type="auto"/>
            <w:vAlign w:val="center"/>
            <w:hideMark/>
          </w:tcPr>
          <w:p w14:paraId="38BE8FAB" w14:textId="77777777" w:rsidR="00D027BF" w:rsidRPr="00D027BF" w:rsidRDefault="00D027BF" w:rsidP="00D027BF">
            <w:pPr>
              <w:spacing w:before="100" w:beforeAutospacing="1" w:after="100" w:afterAutospacing="1" w:line="240" w:lineRule="auto"/>
              <w:ind w:left="144" w:right="144"/>
              <w:textAlignment w:val="auto"/>
            </w:pPr>
            <w:r w:rsidRPr="00D027BF">
              <w:t>Python, JavaScript, SQL, Bash, Java</w:t>
            </w:r>
          </w:p>
        </w:tc>
      </w:tr>
      <w:tr w:rsidR="00D027BF" w:rsidRPr="00D027BF" w14:paraId="2A31C602" w14:textId="77777777" w:rsidTr="00D027BF">
        <w:trPr>
          <w:trHeight w:val="240"/>
          <w:tblCellSpacing w:w="15" w:type="dxa"/>
        </w:trPr>
        <w:tc>
          <w:tcPr>
            <w:tcW w:w="0" w:type="auto"/>
            <w:vAlign w:val="center"/>
            <w:hideMark/>
          </w:tcPr>
          <w:p w14:paraId="18ACB513" w14:textId="77777777" w:rsidR="00D027BF" w:rsidRPr="00D027BF" w:rsidRDefault="00D027BF" w:rsidP="00D027BF">
            <w:pPr>
              <w:spacing w:before="100" w:beforeAutospacing="1" w:after="100" w:afterAutospacing="1" w:line="240" w:lineRule="auto"/>
              <w:ind w:left="144" w:right="144"/>
              <w:textAlignment w:val="auto"/>
            </w:pPr>
            <w:r w:rsidRPr="00D027BF">
              <w:rPr>
                <w:b/>
                <w:bCs/>
              </w:rPr>
              <w:t>Frameworks &amp; Libraries</w:t>
            </w:r>
          </w:p>
        </w:tc>
        <w:tc>
          <w:tcPr>
            <w:tcW w:w="0" w:type="auto"/>
            <w:vAlign w:val="center"/>
            <w:hideMark/>
          </w:tcPr>
          <w:p w14:paraId="34AB498F" w14:textId="77777777" w:rsidR="00D027BF" w:rsidRPr="00D027BF" w:rsidRDefault="00D027BF" w:rsidP="00D027BF">
            <w:pPr>
              <w:spacing w:before="100" w:beforeAutospacing="1" w:after="100" w:afterAutospacing="1" w:line="240" w:lineRule="auto"/>
              <w:ind w:left="144" w:right="144"/>
              <w:textAlignment w:val="auto"/>
            </w:pPr>
            <w:proofErr w:type="spellStart"/>
            <w:r w:rsidRPr="00D027BF">
              <w:t>Django</w:t>
            </w:r>
            <w:proofErr w:type="spellEnd"/>
            <w:r w:rsidRPr="00D027BF">
              <w:t xml:space="preserve">, Flask, Tornado, React, Bootstrap, Pandas, </w:t>
            </w:r>
            <w:proofErr w:type="spellStart"/>
            <w:r w:rsidRPr="00D027BF">
              <w:t>TensorFlow</w:t>
            </w:r>
            <w:proofErr w:type="spellEnd"/>
            <w:r w:rsidRPr="00D027BF">
              <w:t xml:space="preserve">, </w:t>
            </w:r>
            <w:proofErr w:type="spellStart"/>
            <w:r w:rsidRPr="00D027BF">
              <w:t>Keras</w:t>
            </w:r>
            <w:proofErr w:type="spellEnd"/>
          </w:p>
        </w:tc>
      </w:tr>
      <w:tr w:rsidR="00D027BF" w:rsidRPr="00D027BF" w14:paraId="6927B13B" w14:textId="77777777" w:rsidTr="00D027BF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14:paraId="52860EC2" w14:textId="77777777" w:rsidR="00D027BF" w:rsidRPr="00D027BF" w:rsidRDefault="00D027BF" w:rsidP="00D027BF">
            <w:pPr>
              <w:spacing w:before="100" w:beforeAutospacing="1" w:after="100" w:afterAutospacing="1" w:line="240" w:lineRule="auto"/>
              <w:ind w:left="144" w:right="144"/>
              <w:textAlignment w:val="auto"/>
            </w:pPr>
            <w:r w:rsidRPr="00D027BF">
              <w:rPr>
                <w:b/>
                <w:bCs/>
              </w:rPr>
              <w:t xml:space="preserve">Cloud &amp; </w:t>
            </w:r>
            <w:proofErr w:type="spellStart"/>
            <w:r w:rsidRPr="00D027BF">
              <w:rPr>
                <w:b/>
                <w:bCs/>
              </w:rPr>
              <w:t>DevOps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F10A5E" w14:textId="77777777" w:rsidR="00D027BF" w:rsidRPr="00D027BF" w:rsidRDefault="00D027BF" w:rsidP="00D027BF">
            <w:pPr>
              <w:spacing w:before="100" w:beforeAutospacing="1" w:after="100" w:afterAutospacing="1" w:line="240" w:lineRule="auto"/>
              <w:ind w:left="144" w:right="144"/>
              <w:textAlignment w:val="auto"/>
            </w:pPr>
            <w:r w:rsidRPr="00D027BF">
              <w:t xml:space="preserve">AWS (EC2, S3, ECS, Lambda, EKS, API Gateway, </w:t>
            </w:r>
            <w:proofErr w:type="spellStart"/>
            <w:r w:rsidRPr="00D027BF">
              <w:t>DynamoDB</w:t>
            </w:r>
            <w:proofErr w:type="spellEnd"/>
            <w:r w:rsidRPr="00D027BF">
              <w:t xml:space="preserve">), </w:t>
            </w:r>
            <w:proofErr w:type="spellStart"/>
            <w:r w:rsidRPr="00D027BF">
              <w:t>Terraform</w:t>
            </w:r>
            <w:proofErr w:type="spellEnd"/>
            <w:r w:rsidRPr="00D027BF">
              <w:t xml:space="preserve">, Jenkins, </w:t>
            </w:r>
            <w:proofErr w:type="spellStart"/>
            <w:r w:rsidRPr="00D027BF">
              <w:t>Docker</w:t>
            </w:r>
            <w:proofErr w:type="spellEnd"/>
            <w:r w:rsidRPr="00D027BF">
              <w:t xml:space="preserve">, </w:t>
            </w:r>
            <w:proofErr w:type="spellStart"/>
            <w:r w:rsidRPr="00D027BF">
              <w:t>Kubernetes</w:t>
            </w:r>
            <w:proofErr w:type="spellEnd"/>
          </w:p>
        </w:tc>
      </w:tr>
      <w:tr w:rsidR="00D027BF" w:rsidRPr="00D027BF" w14:paraId="5CD66218" w14:textId="77777777" w:rsidTr="00D027BF">
        <w:trPr>
          <w:trHeight w:val="240"/>
          <w:tblCellSpacing w:w="15" w:type="dxa"/>
        </w:trPr>
        <w:tc>
          <w:tcPr>
            <w:tcW w:w="0" w:type="auto"/>
            <w:vAlign w:val="center"/>
            <w:hideMark/>
          </w:tcPr>
          <w:p w14:paraId="32C712A7" w14:textId="77777777" w:rsidR="00D027BF" w:rsidRPr="00D027BF" w:rsidRDefault="00D027BF" w:rsidP="00D027BF">
            <w:pPr>
              <w:spacing w:before="100" w:beforeAutospacing="1" w:after="100" w:afterAutospacing="1" w:line="240" w:lineRule="auto"/>
              <w:ind w:left="144" w:right="144"/>
              <w:textAlignment w:val="auto"/>
            </w:pPr>
            <w:r w:rsidRPr="00D027BF">
              <w:rPr>
                <w:b/>
                <w:bCs/>
              </w:rPr>
              <w:t>Databases</w:t>
            </w:r>
          </w:p>
        </w:tc>
        <w:tc>
          <w:tcPr>
            <w:tcW w:w="0" w:type="auto"/>
            <w:vAlign w:val="center"/>
            <w:hideMark/>
          </w:tcPr>
          <w:p w14:paraId="1A2371ED" w14:textId="77777777" w:rsidR="00D027BF" w:rsidRPr="00D027BF" w:rsidRDefault="00D027BF" w:rsidP="00D027BF">
            <w:pPr>
              <w:spacing w:before="100" w:beforeAutospacing="1" w:after="100" w:afterAutospacing="1" w:line="240" w:lineRule="auto"/>
              <w:ind w:left="144" w:right="144"/>
              <w:textAlignment w:val="auto"/>
            </w:pPr>
            <w:proofErr w:type="spellStart"/>
            <w:r w:rsidRPr="00D027BF">
              <w:t>PostgreSQL</w:t>
            </w:r>
            <w:proofErr w:type="spellEnd"/>
            <w:r w:rsidRPr="00D027BF">
              <w:t xml:space="preserve">, MySQL, </w:t>
            </w:r>
            <w:proofErr w:type="spellStart"/>
            <w:r w:rsidRPr="00D027BF">
              <w:t>MongoDB</w:t>
            </w:r>
            <w:proofErr w:type="spellEnd"/>
            <w:r w:rsidRPr="00D027BF">
              <w:t xml:space="preserve">, </w:t>
            </w:r>
            <w:proofErr w:type="spellStart"/>
            <w:r w:rsidRPr="00D027BF">
              <w:t>Elasticsearch</w:t>
            </w:r>
            <w:proofErr w:type="spellEnd"/>
          </w:p>
        </w:tc>
      </w:tr>
      <w:tr w:rsidR="00D027BF" w:rsidRPr="00D027BF" w14:paraId="088BDA5D" w14:textId="77777777" w:rsidTr="00D027BF">
        <w:trPr>
          <w:trHeight w:val="227"/>
          <w:tblCellSpacing w:w="15" w:type="dxa"/>
        </w:trPr>
        <w:tc>
          <w:tcPr>
            <w:tcW w:w="0" w:type="auto"/>
            <w:vAlign w:val="center"/>
            <w:hideMark/>
          </w:tcPr>
          <w:p w14:paraId="277E1A1F" w14:textId="77777777" w:rsidR="00D027BF" w:rsidRPr="00D027BF" w:rsidRDefault="00D027BF" w:rsidP="00D027BF">
            <w:pPr>
              <w:spacing w:before="100" w:beforeAutospacing="1" w:after="100" w:afterAutospacing="1" w:line="240" w:lineRule="auto"/>
              <w:ind w:left="144" w:right="144"/>
              <w:textAlignment w:val="auto"/>
            </w:pPr>
            <w:r w:rsidRPr="00D027BF">
              <w:rPr>
                <w:b/>
                <w:bCs/>
              </w:rPr>
              <w:t>API Development</w:t>
            </w:r>
          </w:p>
        </w:tc>
        <w:tc>
          <w:tcPr>
            <w:tcW w:w="0" w:type="auto"/>
            <w:vAlign w:val="center"/>
            <w:hideMark/>
          </w:tcPr>
          <w:p w14:paraId="2BBCE437" w14:textId="77777777" w:rsidR="00D027BF" w:rsidRPr="00D027BF" w:rsidRDefault="00D027BF" w:rsidP="00D027BF">
            <w:pPr>
              <w:spacing w:before="100" w:beforeAutospacing="1" w:after="100" w:afterAutospacing="1" w:line="240" w:lineRule="auto"/>
              <w:ind w:left="144" w:right="144"/>
              <w:textAlignment w:val="auto"/>
            </w:pPr>
            <w:proofErr w:type="spellStart"/>
            <w:r w:rsidRPr="00D027BF">
              <w:t>RESTful</w:t>
            </w:r>
            <w:proofErr w:type="spellEnd"/>
            <w:r w:rsidRPr="00D027BF">
              <w:t xml:space="preserve"> APIs, </w:t>
            </w:r>
            <w:proofErr w:type="spellStart"/>
            <w:r w:rsidRPr="00D027BF">
              <w:t>GraphQL</w:t>
            </w:r>
            <w:proofErr w:type="spellEnd"/>
            <w:r w:rsidRPr="00D027BF">
              <w:t xml:space="preserve">, SOAP, </w:t>
            </w:r>
            <w:proofErr w:type="spellStart"/>
            <w:r w:rsidRPr="00D027BF">
              <w:t>OpenStack</w:t>
            </w:r>
            <w:proofErr w:type="spellEnd"/>
            <w:r w:rsidRPr="00D027BF">
              <w:t xml:space="preserve"> APIs</w:t>
            </w:r>
          </w:p>
        </w:tc>
      </w:tr>
      <w:tr w:rsidR="00D027BF" w:rsidRPr="00D027BF" w14:paraId="06C5E776" w14:textId="77777777" w:rsidTr="00D027BF">
        <w:trPr>
          <w:trHeight w:val="240"/>
          <w:tblCellSpacing w:w="15" w:type="dxa"/>
        </w:trPr>
        <w:tc>
          <w:tcPr>
            <w:tcW w:w="0" w:type="auto"/>
            <w:vAlign w:val="center"/>
            <w:hideMark/>
          </w:tcPr>
          <w:p w14:paraId="7844E717" w14:textId="77777777" w:rsidR="00D027BF" w:rsidRPr="00D027BF" w:rsidRDefault="00D027BF" w:rsidP="00D027BF">
            <w:pPr>
              <w:spacing w:before="100" w:beforeAutospacing="1" w:after="100" w:afterAutospacing="1" w:line="240" w:lineRule="auto"/>
              <w:ind w:left="144" w:right="144"/>
              <w:textAlignment w:val="auto"/>
            </w:pPr>
            <w:r w:rsidRPr="00D027BF">
              <w:rPr>
                <w:b/>
                <w:bCs/>
              </w:rPr>
              <w:t>Automation &amp; Scripting</w:t>
            </w:r>
          </w:p>
        </w:tc>
        <w:tc>
          <w:tcPr>
            <w:tcW w:w="0" w:type="auto"/>
            <w:vAlign w:val="center"/>
            <w:hideMark/>
          </w:tcPr>
          <w:p w14:paraId="06625E3C" w14:textId="77777777" w:rsidR="00D027BF" w:rsidRPr="00D027BF" w:rsidRDefault="00D027BF" w:rsidP="00D027BF">
            <w:pPr>
              <w:spacing w:before="100" w:beforeAutospacing="1" w:after="100" w:afterAutospacing="1" w:line="240" w:lineRule="auto"/>
              <w:ind w:left="144" w:right="144"/>
              <w:textAlignment w:val="auto"/>
            </w:pPr>
            <w:r w:rsidRPr="00D027BF">
              <w:t xml:space="preserve">Airflow, Selenium, Cypress, </w:t>
            </w:r>
            <w:proofErr w:type="spellStart"/>
            <w:r w:rsidRPr="00D027BF">
              <w:t>PyTest</w:t>
            </w:r>
            <w:proofErr w:type="spellEnd"/>
            <w:r w:rsidRPr="00D027BF">
              <w:t xml:space="preserve">, Shell Scripting, </w:t>
            </w:r>
            <w:proofErr w:type="spellStart"/>
            <w:r w:rsidRPr="00D027BF">
              <w:t>RabbitMQ</w:t>
            </w:r>
            <w:proofErr w:type="spellEnd"/>
          </w:p>
        </w:tc>
      </w:tr>
      <w:tr w:rsidR="00D027BF" w:rsidRPr="00D027BF" w14:paraId="074ECBD8" w14:textId="77777777" w:rsidTr="00D027BF">
        <w:trPr>
          <w:trHeight w:val="240"/>
          <w:tblCellSpacing w:w="15" w:type="dxa"/>
        </w:trPr>
        <w:tc>
          <w:tcPr>
            <w:tcW w:w="0" w:type="auto"/>
            <w:vAlign w:val="center"/>
            <w:hideMark/>
          </w:tcPr>
          <w:p w14:paraId="714D4E2A" w14:textId="77777777" w:rsidR="00D027BF" w:rsidRPr="00D027BF" w:rsidRDefault="00D027BF" w:rsidP="00D027BF">
            <w:pPr>
              <w:spacing w:before="100" w:beforeAutospacing="1" w:after="100" w:afterAutospacing="1" w:line="240" w:lineRule="auto"/>
              <w:ind w:left="144" w:right="144"/>
              <w:textAlignment w:val="auto"/>
            </w:pPr>
            <w:r w:rsidRPr="00D027BF">
              <w:rPr>
                <w:b/>
                <w:bCs/>
              </w:rPr>
              <w:t>Security &amp; Authentication</w:t>
            </w:r>
          </w:p>
        </w:tc>
        <w:tc>
          <w:tcPr>
            <w:tcW w:w="0" w:type="auto"/>
            <w:vAlign w:val="center"/>
            <w:hideMark/>
          </w:tcPr>
          <w:p w14:paraId="3DBC9938" w14:textId="77777777" w:rsidR="00D027BF" w:rsidRPr="00D027BF" w:rsidRDefault="00D027BF" w:rsidP="00D027BF">
            <w:pPr>
              <w:spacing w:before="100" w:beforeAutospacing="1" w:after="100" w:afterAutospacing="1" w:line="240" w:lineRule="auto"/>
              <w:ind w:left="144" w:right="144"/>
              <w:textAlignment w:val="auto"/>
            </w:pPr>
            <w:r w:rsidRPr="00D027BF">
              <w:t>IAM, VPC, SAML, JWT, OAuth2, Security Groups</w:t>
            </w:r>
          </w:p>
        </w:tc>
      </w:tr>
      <w:tr w:rsidR="00D027BF" w:rsidRPr="00D027BF" w14:paraId="103A5FBA" w14:textId="77777777" w:rsidTr="00D027BF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14:paraId="74EED06B" w14:textId="77777777" w:rsidR="00D027BF" w:rsidRPr="00D027BF" w:rsidRDefault="00D027BF" w:rsidP="00D027BF">
            <w:pPr>
              <w:spacing w:before="100" w:beforeAutospacing="1" w:after="100" w:afterAutospacing="1" w:line="240" w:lineRule="auto"/>
              <w:ind w:left="144" w:right="144"/>
              <w:textAlignment w:val="auto"/>
            </w:pPr>
            <w:r w:rsidRPr="00D027BF">
              <w:rPr>
                <w:b/>
                <w:bCs/>
              </w:rPr>
              <w:t>Version Control &amp; Project Management</w:t>
            </w:r>
          </w:p>
        </w:tc>
        <w:tc>
          <w:tcPr>
            <w:tcW w:w="0" w:type="auto"/>
            <w:vAlign w:val="center"/>
            <w:hideMark/>
          </w:tcPr>
          <w:p w14:paraId="08BE867F" w14:textId="77777777" w:rsidR="00D027BF" w:rsidRPr="00D027BF" w:rsidRDefault="00D027BF" w:rsidP="00D027BF">
            <w:pPr>
              <w:spacing w:before="100" w:beforeAutospacing="1" w:after="100" w:afterAutospacing="1" w:line="240" w:lineRule="auto"/>
              <w:ind w:left="144" w:right="144"/>
              <w:textAlignment w:val="auto"/>
            </w:pPr>
            <w:proofErr w:type="spellStart"/>
            <w:r w:rsidRPr="00D027BF">
              <w:t>Git</w:t>
            </w:r>
            <w:proofErr w:type="spellEnd"/>
            <w:r w:rsidRPr="00D027BF">
              <w:t xml:space="preserve">, </w:t>
            </w:r>
            <w:proofErr w:type="spellStart"/>
            <w:r w:rsidRPr="00D027BF">
              <w:t>Jira</w:t>
            </w:r>
            <w:proofErr w:type="spellEnd"/>
            <w:r w:rsidRPr="00D027BF">
              <w:t xml:space="preserve">, Confluence, </w:t>
            </w:r>
            <w:proofErr w:type="spellStart"/>
            <w:r w:rsidRPr="00D027BF">
              <w:t>GitHub</w:t>
            </w:r>
            <w:proofErr w:type="spellEnd"/>
            <w:r w:rsidRPr="00D027BF">
              <w:t xml:space="preserve"> Actions</w:t>
            </w:r>
          </w:p>
        </w:tc>
      </w:tr>
      <w:tr w:rsidR="00D027BF" w:rsidRPr="00D027BF" w14:paraId="7EE198E6" w14:textId="77777777" w:rsidTr="00D027BF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14:paraId="2A770EC8" w14:textId="77777777" w:rsidR="00D027BF" w:rsidRPr="00D027BF" w:rsidRDefault="00D027BF" w:rsidP="00D027BF">
            <w:pPr>
              <w:spacing w:before="100" w:beforeAutospacing="1" w:after="100" w:afterAutospacing="1" w:line="240" w:lineRule="auto"/>
              <w:ind w:left="144" w:right="144"/>
              <w:textAlignment w:val="auto"/>
            </w:pPr>
            <w:r w:rsidRPr="00D027BF">
              <w:rPr>
                <w:b/>
                <w:bCs/>
              </w:rPr>
              <w:t>Software Development Methodologies</w:t>
            </w:r>
          </w:p>
        </w:tc>
        <w:tc>
          <w:tcPr>
            <w:tcW w:w="0" w:type="auto"/>
            <w:vAlign w:val="center"/>
            <w:hideMark/>
          </w:tcPr>
          <w:p w14:paraId="347EC894" w14:textId="77777777" w:rsidR="00D027BF" w:rsidRPr="00D027BF" w:rsidRDefault="00D027BF" w:rsidP="00D027BF">
            <w:pPr>
              <w:spacing w:before="100" w:beforeAutospacing="1" w:after="100" w:afterAutospacing="1" w:line="240" w:lineRule="auto"/>
              <w:ind w:left="144" w:right="144"/>
              <w:textAlignment w:val="auto"/>
            </w:pPr>
            <w:r w:rsidRPr="00D027BF">
              <w:t xml:space="preserve">Agile, Scrum, CI/CD, </w:t>
            </w:r>
            <w:proofErr w:type="spellStart"/>
            <w:r w:rsidRPr="00D027BF">
              <w:t>Microservices</w:t>
            </w:r>
            <w:proofErr w:type="spellEnd"/>
            <w:r w:rsidRPr="00D027BF">
              <w:t>, Event-Driven Architecture</w:t>
            </w:r>
          </w:p>
        </w:tc>
      </w:tr>
    </w:tbl>
    <w:p w14:paraId="377E707E" w14:textId="77777777" w:rsidR="00EF2C4E" w:rsidRDefault="00EF2C4E" w:rsidP="00EF2C4E"/>
    <w:p w14:paraId="08AE5A02" w14:textId="77777777" w:rsidR="00EF2C4E" w:rsidRPr="00EF2C4E" w:rsidRDefault="00EF2C4E" w:rsidP="00EF2C4E">
      <w:pPr>
        <w:rPr>
          <w:b/>
          <w:sz w:val="28"/>
          <w:u w:val="single"/>
        </w:rPr>
      </w:pPr>
    </w:p>
    <w:p w14:paraId="06E5C335" w14:textId="0CB9BFD7" w:rsidR="00EF2C4E" w:rsidRPr="00EF2C4E" w:rsidRDefault="00EF2C4E" w:rsidP="00EF2C4E">
      <w:pPr>
        <w:ind w:left="-180"/>
        <w:rPr>
          <w:b/>
          <w:sz w:val="28"/>
          <w:u w:val="single"/>
        </w:rPr>
      </w:pPr>
      <w:r w:rsidRPr="00EF2C4E">
        <w:rPr>
          <w:b/>
          <w:sz w:val="28"/>
          <w:u w:val="single"/>
        </w:rPr>
        <w:t>Professional experience:</w:t>
      </w:r>
    </w:p>
    <w:p w14:paraId="4D015E04" w14:textId="77777777" w:rsidR="00EF2C4E" w:rsidRDefault="00EF2C4E" w:rsidP="004C7F74">
      <w:pPr>
        <w:spacing w:line="240" w:lineRule="auto"/>
        <w:ind w:left="-180" w:right="144"/>
        <w:rPr>
          <w:b/>
        </w:rPr>
      </w:pPr>
    </w:p>
    <w:p w14:paraId="352C0FB2" w14:textId="122E35CA" w:rsidR="00FD040F" w:rsidRPr="006D7550" w:rsidRDefault="006D7550" w:rsidP="004C7F74">
      <w:pPr>
        <w:spacing w:line="240" w:lineRule="auto"/>
        <w:ind w:left="-180" w:right="144"/>
      </w:pPr>
      <w:r w:rsidRPr="006D7550">
        <w:rPr>
          <w:b/>
        </w:rPr>
        <w:t>John Deere</w:t>
      </w:r>
      <w:r w:rsidRPr="006D7550">
        <w:t>,</w:t>
      </w:r>
      <w:r w:rsidRPr="006D7550">
        <w:rPr>
          <w:b/>
        </w:rPr>
        <w:t xml:space="preserve"> Dallas</w:t>
      </w:r>
      <w:r w:rsidR="00FD040F" w:rsidRPr="006D7550">
        <w:rPr>
          <w:b/>
        </w:rPr>
        <w:t>, Texas</w:t>
      </w:r>
    </w:p>
    <w:p w14:paraId="461C1F91" w14:textId="401C3FAC" w:rsidR="00FD040F" w:rsidRPr="006D7550" w:rsidRDefault="005F5C99" w:rsidP="004C7F74">
      <w:pPr>
        <w:spacing w:line="240" w:lineRule="auto"/>
        <w:ind w:left="-180" w:right="144"/>
        <w:rPr>
          <w:b/>
        </w:rPr>
      </w:pPr>
      <w:proofErr w:type="spellStart"/>
      <w:r>
        <w:rPr>
          <w:b/>
        </w:rPr>
        <w:t>Sr.</w:t>
      </w:r>
      <w:r w:rsidR="00FD040F" w:rsidRPr="006D7550">
        <w:rPr>
          <w:b/>
        </w:rPr>
        <w:t>Python</w:t>
      </w:r>
      <w:proofErr w:type="spellEnd"/>
      <w:r w:rsidR="00FD040F" w:rsidRPr="006D7550">
        <w:rPr>
          <w:b/>
        </w:rPr>
        <w:t xml:space="preserve"> Developer</w:t>
      </w:r>
      <w:r w:rsidR="006D7550" w:rsidRPr="006D7550">
        <w:rPr>
          <w:b/>
        </w:rPr>
        <w:tab/>
      </w:r>
      <w:r w:rsidR="006D7550" w:rsidRPr="006D7550">
        <w:rPr>
          <w:b/>
        </w:rPr>
        <w:tab/>
      </w:r>
      <w:r w:rsidR="006D7550" w:rsidRPr="006D7550">
        <w:rPr>
          <w:b/>
        </w:rPr>
        <w:tab/>
      </w:r>
      <w:r w:rsidR="006D7550" w:rsidRPr="006D7550">
        <w:rPr>
          <w:b/>
        </w:rPr>
        <w:tab/>
      </w:r>
      <w:r w:rsidR="006D7550" w:rsidRPr="006D7550">
        <w:rPr>
          <w:b/>
        </w:rPr>
        <w:tab/>
      </w:r>
      <w:r w:rsidR="006D7550" w:rsidRPr="006D7550">
        <w:rPr>
          <w:b/>
        </w:rPr>
        <w:tab/>
      </w:r>
      <w:r w:rsidR="006D7550" w:rsidRPr="006D7550">
        <w:rPr>
          <w:b/>
        </w:rPr>
        <w:tab/>
      </w:r>
      <w:r w:rsidR="006D7550" w:rsidRPr="006D7550">
        <w:rPr>
          <w:b/>
        </w:rPr>
        <w:tab/>
      </w:r>
      <w:r w:rsidR="006D7550" w:rsidRPr="006D7550">
        <w:rPr>
          <w:b/>
        </w:rPr>
        <w:tab/>
      </w:r>
      <w:r w:rsidR="00FD040F" w:rsidRPr="006D7550">
        <w:rPr>
          <w:b/>
        </w:rPr>
        <w:t>May 2024 – Present</w:t>
      </w:r>
    </w:p>
    <w:p w14:paraId="02CD804F" w14:textId="77777777" w:rsidR="006D7550" w:rsidRPr="006D7550" w:rsidRDefault="006D7550" w:rsidP="004C7F74">
      <w:pPr>
        <w:ind w:left="-180" w:right="144"/>
      </w:pPr>
    </w:p>
    <w:p w14:paraId="3717DC6C" w14:textId="77777777" w:rsidR="00FD040F" w:rsidRPr="00FD040F" w:rsidRDefault="00FD040F" w:rsidP="004C7F74">
      <w:pPr>
        <w:spacing w:line="240" w:lineRule="auto"/>
        <w:ind w:left="-180" w:right="144"/>
        <w:rPr>
          <w:b/>
          <w:u w:val="single"/>
        </w:rPr>
      </w:pPr>
      <w:r w:rsidRPr="00FD040F">
        <w:rPr>
          <w:b/>
          <w:u w:val="single"/>
        </w:rPr>
        <w:t>Responsibilities:-</w:t>
      </w:r>
    </w:p>
    <w:p w14:paraId="3FF3C66E" w14:textId="77777777" w:rsidR="00FD040F" w:rsidRDefault="00FD040F" w:rsidP="00D027BF">
      <w:pPr>
        <w:numPr>
          <w:ilvl w:val="0"/>
          <w:numId w:val="15"/>
        </w:numPr>
        <w:spacing w:before="100" w:beforeAutospacing="1" w:after="100" w:afterAutospacing="1" w:line="240" w:lineRule="auto"/>
        <w:ind w:left="144" w:right="144"/>
        <w:textAlignment w:val="auto"/>
      </w:pPr>
      <w:r>
        <w:t xml:space="preserve">Designed and implemented </w:t>
      </w:r>
      <w:r>
        <w:rPr>
          <w:rStyle w:val="Strong"/>
        </w:rPr>
        <w:t>AWS cloud infrastructure</w:t>
      </w:r>
      <w:r>
        <w:t xml:space="preserve"> for high availability and scalability.</w:t>
      </w:r>
    </w:p>
    <w:p w14:paraId="0610521D" w14:textId="77777777" w:rsidR="00FD040F" w:rsidRDefault="00FD040F" w:rsidP="00D027BF">
      <w:pPr>
        <w:numPr>
          <w:ilvl w:val="0"/>
          <w:numId w:val="15"/>
        </w:numPr>
        <w:spacing w:before="100" w:beforeAutospacing="1" w:after="100" w:afterAutospacing="1" w:line="240" w:lineRule="auto"/>
        <w:ind w:left="144" w:right="144"/>
        <w:textAlignment w:val="auto"/>
      </w:pPr>
      <w:r>
        <w:t xml:space="preserve">Managed </w:t>
      </w:r>
      <w:r>
        <w:rPr>
          <w:rStyle w:val="Strong"/>
        </w:rPr>
        <w:t>AWS services</w:t>
      </w:r>
      <w:r>
        <w:t xml:space="preserve"> including </w:t>
      </w:r>
      <w:r>
        <w:rPr>
          <w:rStyle w:val="Strong"/>
        </w:rPr>
        <w:t xml:space="preserve">EC2, S3, ECS, Lambda, EKS, and </w:t>
      </w:r>
      <w:proofErr w:type="spellStart"/>
      <w:r>
        <w:rPr>
          <w:rStyle w:val="Strong"/>
        </w:rPr>
        <w:t>Terraform</w:t>
      </w:r>
      <w:proofErr w:type="spellEnd"/>
      <w:r>
        <w:t>.</w:t>
      </w:r>
    </w:p>
    <w:p w14:paraId="3B2AE872" w14:textId="77777777" w:rsidR="00FD040F" w:rsidRDefault="00FD040F" w:rsidP="00D027BF">
      <w:pPr>
        <w:numPr>
          <w:ilvl w:val="0"/>
          <w:numId w:val="15"/>
        </w:numPr>
        <w:spacing w:before="100" w:beforeAutospacing="1" w:after="100" w:afterAutospacing="1" w:line="240" w:lineRule="auto"/>
        <w:ind w:left="144" w:right="144"/>
        <w:textAlignment w:val="auto"/>
      </w:pPr>
      <w:r>
        <w:t xml:space="preserve">Deployed and maintained applications using </w:t>
      </w:r>
      <w:r>
        <w:rPr>
          <w:rStyle w:val="Strong"/>
        </w:rPr>
        <w:t>Helm charts</w:t>
      </w:r>
      <w:r>
        <w:t xml:space="preserve"> on </w:t>
      </w:r>
      <w:r>
        <w:rPr>
          <w:rStyle w:val="Strong"/>
        </w:rPr>
        <w:t>Amazon EKS</w:t>
      </w:r>
      <w:r>
        <w:t>.</w:t>
      </w:r>
    </w:p>
    <w:p w14:paraId="782422F2" w14:textId="77777777" w:rsidR="00FD040F" w:rsidRDefault="00FD040F" w:rsidP="00D027BF">
      <w:pPr>
        <w:numPr>
          <w:ilvl w:val="0"/>
          <w:numId w:val="15"/>
        </w:numPr>
        <w:spacing w:before="100" w:beforeAutospacing="1" w:after="100" w:afterAutospacing="1" w:line="240" w:lineRule="auto"/>
        <w:ind w:left="144" w:right="144"/>
        <w:textAlignment w:val="auto"/>
      </w:pPr>
      <w:r>
        <w:t xml:space="preserve">Developed and deployed </w:t>
      </w:r>
      <w:r>
        <w:rPr>
          <w:rStyle w:val="Strong"/>
        </w:rPr>
        <w:t>Python-based pods</w:t>
      </w:r>
      <w:r>
        <w:t xml:space="preserve"> on AWS EKS for optimized performance.</w:t>
      </w:r>
    </w:p>
    <w:p w14:paraId="1D5D8D56" w14:textId="77777777" w:rsidR="00FD040F" w:rsidRDefault="00FD040F" w:rsidP="00D027BF">
      <w:pPr>
        <w:numPr>
          <w:ilvl w:val="0"/>
          <w:numId w:val="15"/>
        </w:numPr>
        <w:spacing w:before="100" w:beforeAutospacing="1" w:after="100" w:afterAutospacing="1" w:line="240" w:lineRule="auto"/>
        <w:ind w:left="144" w:right="144"/>
        <w:textAlignment w:val="auto"/>
      </w:pPr>
      <w:r>
        <w:t xml:space="preserve">Provided </w:t>
      </w:r>
      <w:r>
        <w:rPr>
          <w:rStyle w:val="Strong"/>
        </w:rPr>
        <w:t>24/7 on-call support</w:t>
      </w:r>
      <w:r>
        <w:t xml:space="preserve"> with established escalation procedures.</w:t>
      </w:r>
    </w:p>
    <w:p w14:paraId="2903D39E" w14:textId="77777777" w:rsidR="00FD040F" w:rsidRDefault="00FD040F" w:rsidP="00D027BF">
      <w:pPr>
        <w:numPr>
          <w:ilvl w:val="0"/>
          <w:numId w:val="15"/>
        </w:numPr>
        <w:spacing w:before="100" w:beforeAutospacing="1" w:after="100" w:afterAutospacing="1" w:line="240" w:lineRule="auto"/>
        <w:ind w:left="144" w:right="144"/>
        <w:textAlignment w:val="auto"/>
      </w:pPr>
      <w:r>
        <w:t xml:space="preserve">Monitored AWS resources via </w:t>
      </w:r>
      <w:proofErr w:type="spellStart"/>
      <w:r>
        <w:rPr>
          <w:rStyle w:val="Strong"/>
        </w:rPr>
        <w:t>CloudWatch</w:t>
      </w:r>
      <w:proofErr w:type="spellEnd"/>
      <w:r>
        <w:rPr>
          <w:rStyle w:val="Strong"/>
        </w:rPr>
        <w:t xml:space="preserve"> and </w:t>
      </w:r>
      <w:proofErr w:type="spellStart"/>
      <w:r>
        <w:rPr>
          <w:rStyle w:val="Strong"/>
        </w:rPr>
        <w:t>CloudTrail</w:t>
      </w:r>
      <w:proofErr w:type="spellEnd"/>
      <w:r>
        <w:t xml:space="preserve"> to resolve performance issues.</w:t>
      </w:r>
    </w:p>
    <w:p w14:paraId="12DA10CB" w14:textId="77777777" w:rsidR="00FD040F" w:rsidRDefault="00FD040F" w:rsidP="00D027BF">
      <w:pPr>
        <w:numPr>
          <w:ilvl w:val="0"/>
          <w:numId w:val="15"/>
        </w:numPr>
        <w:spacing w:before="100" w:beforeAutospacing="1" w:after="100" w:afterAutospacing="1" w:line="240" w:lineRule="auto"/>
        <w:ind w:left="144" w:right="144"/>
        <w:textAlignment w:val="auto"/>
      </w:pPr>
      <w:r>
        <w:t xml:space="preserve">Created </w:t>
      </w:r>
      <w:r>
        <w:rPr>
          <w:rStyle w:val="Strong"/>
        </w:rPr>
        <w:t>SQL queries</w:t>
      </w:r>
      <w:r>
        <w:t xml:space="preserve"> to retrieve data from </w:t>
      </w:r>
      <w:proofErr w:type="spellStart"/>
      <w:r>
        <w:rPr>
          <w:rStyle w:val="Strong"/>
        </w:rPr>
        <w:t>PostgreSQL</w:t>
      </w:r>
      <w:proofErr w:type="spellEnd"/>
      <w:r>
        <w:t xml:space="preserve"> using scheduled </w:t>
      </w:r>
      <w:r>
        <w:rPr>
          <w:rStyle w:val="Strong"/>
        </w:rPr>
        <w:t>Python jobs</w:t>
      </w:r>
      <w:r>
        <w:t>.</w:t>
      </w:r>
    </w:p>
    <w:p w14:paraId="52C2FEA8" w14:textId="77777777" w:rsidR="00FD040F" w:rsidRDefault="00FD040F" w:rsidP="00D027BF">
      <w:pPr>
        <w:numPr>
          <w:ilvl w:val="0"/>
          <w:numId w:val="15"/>
        </w:numPr>
        <w:spacing w:before="100" w:beforeAutospacing="1" w:after="100" w:afterAutospacing="1" w:line="240" w:lineRule="auto"/>
        <w:ind w:left="144" w:right="144"/>
        <w:textAlignment w:val="auto"/>
      </w:pPr>
      <w:r>
        <w:t xml:space="preserve">Designed and implemented </w:t>
      </w:r>
      <w:proofErr w:type="spellStart"/>
      <w:r>
        <w:rPr>
          <w:rStyle w:val="Strong"/>
        </w:rPr>
        <w:t>GraphQL</w:t>
      </w:r>
      <w:proofErr w:type="spellEnd"/>
      <w:r>
        <w:rPr>
          <w:rStyle w:val="Strong"/>
        </w:rPr>
        <w:t xml:space="preserve"> APIs</w:t>
      </w:r>
      <w:r>
        <w:t xml:space="preserve"> for efficient data retrieval.</w:t>
      </w:r>
    </w:p>
    <w:p w14:paraId="1DB054BD" w14:textId="77777777" w:rsidR="00FD040F" w:rsidRDefault="00FD040F" w:rsidP="00D027BF">
      <w:pPr>
        <w:numPr>
          <w:ilvl w:val="0"/>
          <w:numId w:val="15"/>
        </w:numPr>
        <w:spacing w:before="100" w:beforeAutospacing="1" w:after="100" w:afterAutospacing="1" w:line="240" w:lineRule="auto"/>
        <w:ind w:left="144" w:right="144"/>
        <w:textAlignment w:val="auto"/>
      </w:pPr>
      <w:r>
        <w:t xml:space="preserve">Optimized </w:t>
      </w:r>
      <w:r>
        <w:rPr>
          <w:rStyle w:val="Strong"/>
        </w:rPr>
        <w:t>cloud usage and costs</w:t>
      </w:r>
      <w:r>
        <w:t xml:space="preserve"> to stay within budget constraints.</w:t>
      </w:r>
    </w:p>
    <w:p w14:paraId="10AFAB1C" w14:textId="77777777" w:rsidR="00FD040F" w:rsidRDefault="00FD040F" w:rsidP="00D027BF">
      <w:pPr>
        <w:numPr>
          <w:ilvl w:val="0"/>
          <w:numId w:val="15"/>
        </w:numPr>
        <w:spacing w:before="100" w:beforeAutospacing="1" w:after="100" w:afterAutospacing="1" w:line="240" w:lineRule="auto"/>
        <w:ind w:left="144" w:right="144"/>
        <w:textAlignment w:val="auto"/>
      </w:pPr>
      <w:r>
        <w:t xml:space="preserve">Maintained </w:t>
      </w:r>
      <w:r>
        <w:rPr>
          <w:rStyle w:val="Strong"/>
        </w:rPr>
        <w:t>cookbooks</w:t>
      </w:r>
      <w:r>
        <w:t xml:space="preserve"> in source control for declarative configuration management.</w:t>
      </w:r>
    </w:p>
    <w:p w14:paraId="3E43F97C" w14:textId="77777777" w:rsidR="00FD040F" w:rsidRDefault="00FD040F" w:rsidP="00D027BF">
      <w:pPr>
        <w:numPr>
          <w:ilvl w:val="0"/>
          <w:numId w:val="15"/>
        </w:numPr>
        <w:spacing w:before="100" w:beforeAutospacing="1" w:after="100" w:afterAutospacing="1" w:line="240" w:lineRule="auto"/>
        <w:ind w:left="144" w:right="144"/>
        <w:textAlignment w:val="auto"/>
      </w:pPr>
      <w:r>
        <w:t xml:space="preserve">Developed and updated </w:t>
      </w:r>
      <w:r>
        <w:rPr>
          <w:rStyle w:val="Strong"/>
        </w:rPr>
        <w:t>storage and backup platform documentation</w:t>
      </w:r>
      <w:r>
        <w:t>.</w:t>
      </w:r>
    </w:p>
    <w:p w14:paraId="50C6D93F" w14:textId="77777777" w:rsidR="00FD040F" w:rsidRDefault="00FD040F" w:rsidP="00D027BF">
      <w:pPr>
        <w:numPr>
          <w:ilvl w:val="0"/>
          <w:numId w:val="15"/>
        </w:numPr>
        <w:spacing w:before="100" w:beforeAutospacing="1" w:after="100" w:afterAutospacing="1" w:line="240" w:lineRule="auto"/>
        <w:ind w:left="144" w:right="144"/>
        <w:textAlignment w:val="auto"/>
      </w:pPr>
      <w:r>
        <w:t xml:space="preserve">Managed </w:t>
      </w:r>
      <w:r>
        <w:rPr>
          <w:rStyle w:val="Strong"/>
        </w:rPr>
        <w:t>storage platform life cycle</w:t>
      </w:r>
      <w:r>
        <w:t>, ensuring seamless operations.</w:t>
      </w:r>
    </w:p>
    <w:p w14:paraId="77891F7F" w14:textId="77777777" w:rsidR="00FD040F" w:rsidRDefault="00FD040F" w:rsidP="00D027BF">
      <w:pPr>
        <w:numPr>
          <w:ilvl w:val="0"/>
          <w:numId w:val="15"/>
        </w:numPr>
        <w:spacing w:before="100" w:beforeAutospacing="1" w:after="100" w:afterAutospacing="1" w:line="240" w:lineRule="auto"/>
        <w:ind w:left="144" w:right="144"/>
        <w:textAlignment w:val="auto"/>
      </w:pPr>
      <w:r>
        <w:t xml:space="preserve">Enforced </w:t>
      </w:r>
      <w:r>
        <w:rPr>
          <w:rStyle w:val="Strong"/>
        </w:rPr>
        <w:t>cloud security policies</w:t>
      </w:r>
      <w:r>
        <w:t xml:space="preserve"> in compliance with industry standards.</w:t>
      </w:r>
    </w:p>
    <w:p w14:paraId="628A54A1" w14:textId="77777777" w:rsidR="00FD040F" w:rsidRDefault="00FD040F" w:rsidP="00D027BF">
      <w:pPr>
        <w:numPr>
          <w:ilvl w:val="0"/>
          <w:numId w:val="15"/>
        </w:numPr>
        <w:spacing w:before="100" w:beforeAutospacing="1" w:after="100" w:afterAutospacing="1" w:line="240" w:lineRule="auto"/>
        <w:ind w:left="144" w:right="144"/>
        <w:textAlignment w:val="auto"/>
      </w:pPr>
      <w:r>
        <w:t xml:space="preserve">Automated </w:t>
      </w:r>
      <w:r>
        <w:rPr>
          <w:rStyle w:val="Strong"/>
        </w:rPr>
        <w:t>infrastructure deployment and management</w:t>
      </w:r>
      <w:r>
        <w:t xml:space="preserve"> using </w:t>
      </w:r>
      <w:proofErr w:type="spellStart"/>
      <w:r>
        <w:rPr>
          <w:rStyle w:val="Strong"/>
        </w:rPr>
        <w:t>Terraform</w:t>
      </w:r>
      <w:proofErr w:type="spellEnd"/>
      <w:r>
        <w:t>.</w:t>
      </w:r>
    </w:p>
    <w:p w14:paraId="6FDD8A50" w14:textId="77777777" w:rsidR="00FD040F" w:rsidRDefault="00FD040F" w:rsidP="00D027BF">
      <w:pPr>
        <w:numPr>
          <w:ilvl w:val="0"/>
          <w:numId w:val="15"/>
        </w:numPr>
        <w:spacing w:before="100" w:beforeAutospacing="1" w:after="100" w:afterAutospacing="1" w:line="240" w:lineRule="auto"/>
        <w:ind w:left="144" w:right="144"/>
        <w:textAlignment w:val="auto"/>
      </w:pPr>
      <w:r>
        <w:t xml:space="preserve">Integrated </w:t>
      </w:r>
      <w:r>
        <w:rPr>
          <w:rStyle w:val="Strong"/>
        </w:rPr>
        <w:t>Airflow</w:t>
      </w:r>
      <w:r>
        <w:t xml:space="preserve"> for workflow automation and scheduling tasks.</w:t>
      </w:r>
    </w:p>
    <w:p w14:paraId="2110197F" w14:textId="77777777" w:rsidR="00FD040F" w:rsidRDefault="00FD040F" w:rsidP="00D027BF">
      <w:pPr>
        <w:numPr>
          <w:ilvl w:val="0"/>
          <w:numId w:val="15"/>
        </w:numPr>
        <w:spacing w:before="100" w:beforeAutospacing="1" w:after="100" w:afterAutospacing="1" w:line="240" w:lineRule="auto"/>
        <w:ind w:left="144" w:right="144"/>
        <w:textAlignment w:val="auto"/>
      </w:pPr>
      <w:r>
        <w:t xml:space="preserve">Wrote </w:t>
      </w:r>
      <w:r>
        <w:rPr>
          <w:rStyle w:val="Strong"/>
        </w:rPr>
        <w:t>shell scripts</w:t>
      </w:r>
      <w:r>
        <w:t xml:space="preserve"> for system automation and cloud operations.</w:t>
      </w:r>
    </w:p>
    <w:p w14:paraId="01AEEF7D" w14:textId="77777777" w:rsidR="00FD040F" w:rsidRDefault="00FD040F" w:rsidP="00D027BF">
      <w:pPr>
        <w:numPr>
          <w:ilvl w:val="0"/>
          <w:numId w:val="15"/>
        </w:numPr>
        <w:spacing w:before="100" w:beforeAutospacing="1" w:after="100" w:afterAutospacing="1" w:line="240" w:lineRule="auto"/>
        <w:ind w:left="144" w:right="144"/>
        <w:textAlignment w:val="auto"/>
      </w:pPr>
      <w:r>
        <w:t xml:space="preserve">Built </w:t>
      </w:r>
      <w:proofErr w:type="spellStart"/>
      <w:r>
        <w:rPr>
          <w:rStyle w:val="Strong"/>
        </w:rPr>
        <w:t>RESTful</w:t>
      </w:r>
      <w:proofErr w:type="spellEnd"/>
      <w:r>
        <w:rPr>
          <w:rStyle w:val="Strong"/>
        </w:rPr>
        <w:t xml:space="preserve"> APIs</w:t>
      </w:r>
      <w:r>
        <w:t xml:space="preserve"> using </w:t>
      </w:r>
      <w:r>
        <w:rPr>
          <w:rStyle w:val="Strong"/>
        </w:rPr>
        <w:t>Flask</w:t>
      </w:r>
      <w:r>
        <w:t xml:space="preserve"> for seamless web services integration.</w:t>
      </w:r>
    </w:p>
    <w:p w14:paraId="2F26336D" w14:textId="77777777" w:rsidR="00FD040F" w:rsidRDefault="00FD040F" w:rsidP="00D027BF">
      <w:pPr>
        <w:numPr>
          <w:ilvl w:val="0"/>
          <w:numId w:val="15"/>
        </w:numPr>
        <w:spacing w:before="100" w:beforeAutospacing="1" w:after="100" w:afterAutospacing="1" w:line="240" w:lineRule="auto"/>
        <w:ind w:left="144" w:right="144"/>
        <w:textAlignment w:val="auto"/>
      </w:pPr>
      <w:r>
        <w:t xml:space="preserve">Developed </w:t>
      </w:r>
      <w:r>
        <w:rPr>
          <w:rStyle w:val="Strong"/>
        </w:rPr>
        <w:t>front-end components</w:t>
      </w:r>
      <w:r>
        <w:t xml:space="preserve"> using </w:t>
      </w:r>
      <w:r>
        <w:rPr>
          <w:rStyle w:val="Strong"/>
        </w:rPr>
        <w:t>HTML, JavaScript, and HTTP web services</w:t>
      </w:r>
      <w:r>
        <w:t>.</w:t>
      </w:r>
    </w:p>
    <w:p w14:paraId="678FAC19" w14:textId="77777777" w:rsidR="00FD040F" w:rsidRDefault="00FD040F" w:rsidP="00D027BF">
      <w:pPr>
        <w:numPr>
          <w:ilvl w:val="0"/>
          <w:numId w:val="15"/>
        </w:numPr>
        <w:spacing w:before="100" w:beforeAutospacing="1" w:after="100" w:afterAutospacing="1" w:line="240" w:lineRule="auto"/>
        <w:ind w:left="144" w:right="144"/>
        <w:textAlignment w:val="auto"/>
      </w:pPr>
      <w:r>
        <w:t xml:space="preserve">Collaborated with </w:t>
      </w:r>
      <w:r>
        <w:rPr>
          <w:rStyle w:val="Strong"/>
        </w:rPr>
        <w:t>cross-functional teams</w:t>
      </w:r>
      <w:r>
        <w:t xml:space="preserve"> to enhance cloud infrastructure.</w:t>
      </w:r>
    </w:p>
    <w:p w14:paraId="0DCA2136" w14:textId="77777777" w:rsidR="00FD040F" w:rsidRDefault="00FD040F" w:rsidP="00D027BF">
      <w:pPr>
        <w:numPr>
          <w:ilvl w:val="0"/>
          <w:numId w:val="15"/>
        </w:numPr>
        <w:spacing w:before="100" w:beforeAutospacing="1" w:after="100" w:afterAutospacing="1" w:line="240" w:lineRule="auto"/>
        <w:ind w:left="144" w:right="144"/>
        <w:textAlignment w:val="auto"/>
      </w:pPr>
      <w:r>
        <w:t xml:space="preserve">Ensured </w:t>
      </w:r>
      <w:r>
        <w:rPr>
          <w:rStyle w:val="Strong"/>
        </w:rPr>
        <w:t>system reliability and efficiency</w:t>
      </w:r>
      <w:r>
        <w:t xml:space="preserve"> through continuous monitoring.</w:t>
      </w:r>
    </w:p>
    <w:p w14:paraId="1E68DE33" w14:textId="77777777" w:rsidR="00FD040F" w:rsidRDefault="00FD040F" w:rsidP="00EF2C4E">
      <w:pPr>
        <w:pStyle w:val="NormalWeb"/>
        <w:ind w:left="-180" w:right="144"/>
      </w:pPr>
      <w:r>
        <w:rPr>
          <w:rStyle w:val="Strong"/>
        </w:rPr>
        <w:t>Environment:</w:t>
      </w:r>
      <w:r>
        <w:t xml:space="preserve"> Python, Flask, AWS, Airflow, </w:t>
      </w:r>
      <w:proofErr w:type="spellStart"/>
      <w:r>
        <w:t>Terraform</w:t>
      </w:r>
      <w:proofErr w:type="spellEnd"/>
      <w:r>
        <w:t>, SQL, Shell Scripting, HTTP Web Services, HTML, JavaScript</w:t>
      </w:r>
    </w:p>
    <w:p w14:paraId="38210C3E" w14:textId="77777777" w:rsidR="00FD040F" w:rsidRDefault="00B01376" w:rsidP="00D027BF">
      <w:pPr>
        <w:spacing w:before="100" w:beforeAutospacing="1" w:after="100" w:afterAutospacing="1"/>
        <w:ind w:left="144" w:right="144"/>
      </w:pPr>
      <w:r>
        <w:lastRenderedPageBreak/>
        <w:pict w14:anchorId="7BAEFE94">
          <v:rect id="_x0000_i1025" style="width:0;height:1.5pt" o:hralign="center" o:hrstd="t" o:hr="t" fillcolor="#a0a0a0" stroked="f"/>
        </w:pict>
      </w:r>
    </w:p>
    <w:p w14:paraId="2F346C13" w14:textId="6A7710CF" w:rsidR="00FD040F" w:rsidRPr="00FD040F" w:rsidRDefault="00FD040F" w:rsidP="004C7F74">
      <w:pPr>
        <w:spacing w:line="240" w:lineRule="auto"/>
        <w:ind w:left="-180" w:right="144"/>
        <w:rPr>
          <w:b/>
        </w:rPr>
      </w:pPr>
      <w:r w:rsidRPr="00FD040F">
        <w:rPr>
          <w:b/>
        </w:rPr>
        <w:t xml:space="preserve">Progressive </w:t>
      </w:r>
      <w:r w:rsidR="004C7F74" w:rsidRPr="00FD040F">
        <w:rPr>
          <w:b/>
        </w:rPr>
        <w:t>Insurance</w:t>
      </w:r>
      <w:r w:rsidR="004C7F74" w:rsidRPr="00FD040F">
        <w:t>,</w:t>
      </w:r>
      <w:r w:rsidR="004C7F74" w:rsidRPr="00FD040F">
        <w:rPr>
          <w:b/>
        </w:rPr>
        <w:t xml:space="preserve"> Mesquite</w:t>
      </w:r>
      <w:r w:rsidRPr="00FD040F">
        <w:rPr>
          <w:b/>
        </w:rPr>
        <w:t>, Texas.</w:t>
      </w:r>
    </w:p>
    <w:p w14:paraId="23444FE3" w14:textId="5730C9F8" w:rsidR="00FD040F" w:rsidRPr="00FD040F" w:rsidRDefault="00FD040F" w:rsidP="004C7F74">
      <w:pPr>
        <w:spacing w:line="240" w:lineRule="auto"/>
        <w:ind w:left="-180" w:right="144"/>
        <w:rPr>
          <w:b/>
        </w:rPr>
      </w:pPr>
      <w:r w:rsidRPr="00FD040F">
        <w:rPr>
          <w:b/>
        </w:rPr>
        <w:t>Senior Python-Backend Developer</w:t>
      </w:r>
      <w:r w:rsidR="004C7F74">
        <w:rPr>
          <w:b/>
        </w:rPr>
        <w:tab/>
      </w:r>
      <w:r w:rsidR="004C7F74">
        <w:rPr>
          <w:b/>
        </w:rPr>
        <w:tab/>
      </w:r>
      <w:r w:rsidRPr="00FD040F">
        <w:rPr>
          <w:b/>
        </w:rPr>
        <w:tab/>
      </w:r>
      <w:r w:rsidRPr="00FD040F">
        <w:rPr>
          <w:b/>
        </w:rPr>
        <w:tab/>
      </w:r>
      <w:r w:rsidRPr="00FD040F">
        <w:rPr>
          <w:b/>
        </w:rPr>
        <w:tab/>
      </w:r>
      <w:r w:rsidRPr="00FD040F">
        <w:rPr>
          <w:b/>
        </w:rPr>
        <w:tab/>
        <w:t>Oct 2023 – April 2024</w:t>
      </w:r>
    </w:p>
    <w:p w14:paraId="5600511F" w14:textId="77777777" w:rsidR="00FD040F" w:rsidRPr="00FD040F" w:rsidRDefault="00FD040F" w:rsidP="004C7F74">
      <w:pPr>
        <w:spacing w:line="240" w:lineRule="auto"/>
        <w:ind w:left="-180" w:right="144"/>
        <w:rPr>
          <w:b/>
        </w:rPr>
      </w:pPr>
    </w:p>
    <w:p w14:paraId="1666D7C1" w14:textId="67F6DD09" w:rsidR="00FD040F" w:rsidRPr="00FD040F" w:rsidRDefault="00FD040F" w:rsidP="004C7F74">
      <w:pPr>
        <w:spacing w:line="240" w:lineRule="auto"/>
        <w:ind w:left="-180" w:right="144"/>
        <w:rPr>
          <w:b/>
          <w:u w:val="single"/>
        </w:rPr>
      </w:pPr>
      <w:r w:rsidRPr="00FD040F">
        <w:rPr>
          <w:b/>
          <w:u w:val="single"/>
        </w:rPr>
        <w:t>Responsibilities:-</w:t>
      </w:r>
    </w:p>
    <w:p w14:paraId="0EB98026" w14:textId="77777777" w:rsidR="00FD040F" w:rsidRDefault="00FD040F" w:rsidP="00D027BF">
      <w:pPr>
        <w:numPr>
          <w:ilvl w:val="0"/>
          <w:numId w:val="16"/>
        </w:numPr>
        <w:spacing w:before="100" w:beforeAutospacing="1" w:after="100" w:afterAutospacing="1" w:line="240" w:lineRule="auto"/>
        <w:ind w:left="144" w:right="144"/>
        <w:textAlignment w:val="auto"/>
      </w:pPr>
      <w:r>
        <w:t xml:space="preserve">Designed and developed </w:t>
      </w:r>
      <w:r>
        <w:rPr>
          <w:rStyle w:val="Strong"/>
        </w:rPr>
        <w:t>data management system</w:t>
      </w:r>
      <w:r>
        <w:t xml:space="preserve"> using </w:t>
      </w:r>
      <w:r>
        <w:rPr>
          <w:rStyle w:val="Strong"/>
        </w:rPr>
        <w:t>MySQL</w:t>
      </w:r>
      <w:r>
        <w:t>.</w:t>
      </w:r>
    </w:p>
    <w:p w14:paraId="7D75EC9F" w14:textId="77777777" w:rsidR="00FD040F" w:rsidRDefault="00FD040F" w:rsidP="00D027BF">
      <w:pPr>
        <w:numPr>
          <w:ilvl w:val="0"/>
          <w:numId w:val="16"/>
        </w:numPr>
        <w:spacing w:before="100" w:beforeAutospacing="1" w:after="100" w:afterAutospacing="1" w:line="240" w:lineRule="auto"/>
        <w:ind w:left="144" w:right="144"/>
        <w:textAlignment w:val="auto"/>
      </w:pPr>
      <w:r>
        <w:t xml:space="preserve">Built </w:t>
      </w:r>
      <w:r>
        <w:rPr>
          <w:rStyle w:val="Strong"/>
        </w:rPr>
        <w:t>application logic</w:t>
      </w:r>
      <w:r>
        <w:t xml:space="preserve"> using </w:t>
      </w:r>
      <w:r>
        <w:rPr>
          <w:rStyle w:val="Strong"/>
        </w:rPr>
        <w:t>Python</w:t>
      </w:r>
      <w:r>
        <w:t>.</w:t>
      </w:r>
    </w:p>
    <w:p w14:paraId="30038028" w14:textId="77777777" w:rsidR="00FD040F" w:rsidRDefault="00FD040F" w:rsidP="00D027BF">
      <w:pPr>
        <w:numPr>
          <w:ilvl w:val="0"/>
          <w:numId w:val="16"/>
        </w:numPr>
        <w:spacing w:before="100" w:beforeAutospacing="1" w:after="100" w:afterAutospacing="1" w:line="240" w:lineRule="auto"/>
        <w:ind w:left="144" w:right="144"/>
        <w:textAlignment w:val="auto"/>
      </w:pPr>
      <w:r>
        <w:t xml:space="preserve">Worked on </w:t>
      </w:r>
      <w:r>
        <w:rPr>
          <w:rStyle w:val="Strong"/>
        </w:rPr>
        <w:t xml:space="preserve">Python </w:t>
      </w:r>
      <w:proofErr w:type="spellStart"/>
      <w:r>
        <w:rPr>
          <w:rStyle w:val="Strong"/>
        </w:rPr>
        <w:t>OpenStack</w:t>
      </w:r>
      <w:proofErr w:type="spellEnd"/>
      <w:r>
        <w:rPr>
          <w:rStyle w:val="Strong"/>
        </w:rPr>
        <w:t xml:space="preserve"> APIs</w:t>
      </w:r>
      <w:r>
        <w:t xml:space="preserve"> and used Python scripts to update database content.</w:t>
      </w:r>
    </w:p>
    <w:p w14:paraId="115843B1" w14:textId="77777777" w:rsidR="00FD040F" w:rsidRDefault="00FD040F" w:rsidP="00D027BF">
      <w:pPr>
        <w:numPr>
          <w:ilvl w:val="0"/>
          <w:numId w:val="16"/>
        </w:numPr>
        <w:spacing w:before="100" w:beforeAutospacing="1" w:after="100" w:afterAutospacing="1" w:line="240" w:lineRule="auto"/>
        <w:ind w:left="144" w:right="144"/>
        <w:textAlignment w:val="auto"/>
      </w:pPr>
      <w:r>
        <w:t xml:space="preserve">Developed </w:t>
      </w:r>
      <w:proofErr w:type="spellStart"/>
      <w:r>
        <w:rPr>
          <w:rStyle w:val="Strong"/>
        </w:rPr>
        <w:t>Django</w:t>
      </w:r>
      <w:proofErr w:type="spellEnd"/>
      <w:r>
        <w:rPr>
          <w:rStyle w:val="Strong"/>
        </w:rPr>
        <w:t>-based persistence layers</w:t>
      </w:r>
      <w:r>
        <w:t xml:space="preserve"> using </w:t>
      </w:r>
      <w:proofErr w:type="spellStart"/>
      <w:r>
        <w:rPr>
          <w:rStyle w:val="Strong"/>
        </w:rPr>
        <w:t>PostgreSQL</w:t>
      </w:r>
      <w:proofErr w:type="spellEnd"/>
      <w:r>
        <w:t>.</w:t>
      </w:r>
    </w:p>
    <w:p w14:paraId="0229A9E2" w14:textId="77777777" w:rsidR="00FD040F" w:rsidRDefault="00FD040F" w:rsidP="00D027BF">
      <w:pPr>
        <w:numPr>
          <w:ilvl w:val="0"/>
          <w:numId w:val="16"/>
        </w:numPr>
        <w:spacing w:before="100" w:beforeAutospacing="1" w:after="100" w:afterAutospacing="1" w:line="240" w:lineRule="auto"/>
        <w:ind w:left="144" w:right="144"/>
        <w:textAlignment w:val="auto"/>
      </w:pPr>
      <w:r>
        <w:t xml:space="preserve">Implemented </w:t>
      </w:r>
      <w:r>
        <w:rPr>
          <w:rStyle w:val="Strong"/>
        </w:rPr>
        <w:t>MVC architecture</w:t>
      </w:r>
      <w:r>
        <w:t xml:space="preserve"> with </w:t>
      </w:r>
      <w:proofErr w:type="spellStart"/>
      <w:r>
        <w:rPr>
          <w:rStyle w:val="Strong"/>
        </w:rPr>
        <w:t>Django</w:t>
      </w:r>
      <w:proofErr w:type="spellEnd"/>
      <w:r>
        <w:rPr>
          <w:rStyle w:val="Strong"/>
        </w:rPr>
        <w:t xml:space="preserve">, Servlet, and </w:t>
      </w:r>
      <w:proofErr w:type="spellStart"/>
      <w:r>
        <w:rPr>
          <w:rStyle w:val="Strong"/>
        </w:rPr>
        <w:t>RESTful</w:t>
      </w:r>
      <w:proofErr w:type="spellEnd"/>
      <w:r>
        <w:rPr>
          <w:rStyle w:val="Strong"/>
        </w:rPr>
        <w:t>/SOAP web services</w:t>
      </w:r>
      <w:r>
        <w:t>.</w:t>
      </w:r>
    </w:p>
    <w:p w14:paraId="1366E8A5" w14:textId="77777777" w:rsidR="00FD040F" w:rsidRDefault="00FD040F" w:rsidP="00D027BF">
      <w:pPr>
        <w:numPr>
          <w:ilvl w:val="0"/>
          <w:numId w:val="16"/>
        </w:numPr>
        <w:spacing w:before="100" w:beforeAutospacing="1" w:after="100" w:afterAutospacing="1" w:line="240" w:lineRule="auto"/>
        <w:ind w:left="144" w:right="144"/>
        <w:textAlignment w:val="auto"/>
      </w:pPr>
      <w:r>
        <w:t xml:space="preserve">Scraped web data as </w:t>
      </w:r>
      <w:r>
        <w:rPr>
          <w:rStyle w:val="Strong"/>
        </w:rPr>
        <w:t>JSON</w:t>
      </w:r>
      <w:r>
        <w:t xml:space="preserve"> using </w:t>
      </w:r>
      <w:proofErr w:type="spellStart"/>
      <w:r>
        <w:rPr>
          <w:rStyle w:val="Strong"/>
        </w:rPr>
        <w:t>Scrapy</w:t>
      </w:r>
      <w:proofErr w:type="spellEnd"/>
      <w:r>
        <w:t xml:space="preserve">, presented with </w:t>
      </w:r>
      <w:r>
        <w:rPr>
          <w:rStyle w:val="Strong"/>
        </w:rPr>
        <w:t>Pandas</w:t>
      </w:r>
      <w:r>
        <w:t>.</w:t>
      </w:r>
    </w:p>
    <w:p w14:paraId="6DF7B57E" w14:textId="77777777" w:rsidR="00FD040F" w:rsidRDefault="00FD040F" w:rsidP="00D027BF">
      <w:pPr>
        <w:numPr>
          <w:ilvl w:val="0"/>
          <w:numId w:val="16"/>
        </w:numPr>
        <w:spacing w:before="100" w:beforeAutospacing="1" w:after="100" w:afterAutospacing="1" w:line="240" w:lineRule="auto"/>
        <w:ind w:left="144" w:right="144"/>
        <w:textAlignment w:val="auto"/>
      </w:pPr>
      <w:r>
        <w:t xml:space="preserve">Developed web applications and </w:t>
      </w:r>
      <w:proofErr w:type="spellStart"/>
      <w:r>
        <w:rPr>
          <w:rStyle w:val="Strong"/>
        </w:rPr>
        <w:t>RESTful</w:t>
      </w:r>
      <w:proofErr w:type="spellEnd"/>
      <w:r>
        <w:rPr>
          <w:rStyle w:val="Strong"/>
        </w:rPr>
        <w:t xml:space="preserve"> APIs</w:t>
      </w:r>
      <w:r>
        <w:t xml:space="preserve"> using </w:t>
      </w:r>
      <w:r>
        <w:rPr>
          <w:rStyle w:val="Strong"/>
        </w:rPr>
        <w:t xml:space="preserve">Python, </w:t>
      </w:r>
      <w:proofErr w:type="spellStart"/>
      <w:r>
        <w:rPr>
          <w:rStyle w:val="Strong"/>
        </w:rPr>
        <w:t>Django</w:t>
      </w:r>
      <w:proofErr w:type="spellEnd"/>
      <w:r>
        <w:rPr>
          <w:rStyle w:val="Strong"/>
        </w:rPr>
        <w:t>, Tornado, and PHP</w:t>
      </w:r>
      <w:r>
        <w:t>.</w:t>
      </w:r>
    </w:p>
    <w:p w14:paraId="52FA926A" w14:textId="77777777" w:rsidR="00FD040F" w:rsidRDefault="00FD040F" w:rsidP="00D027BF">
      <w:pPr>
        <w:numPr>
          <w:ilvl w:val="0"/>
          <w:numId w:val="16"/>
        </w:numPr>
        <w:spacing w:before="100" w:beforeAutospacing="1" w:after="100" w:afterAutospacing="1" w:line="240" w:lineRule="auto"/>
        <w:ind w:left="144" w:right="144"/>
        <w:textAlignment w:val="auto"/>
      </w:pPr>
      <w:r>
        <w:t xml:space="preserve">Worked with </w:t>
      </w:r>
      <w:r>
        <w:rPr>
          <w:rStyle w:val="Strong"/>
        </w:rPr>
        <w:t>JavaScript</w:t>
      </w:r>
      <w:r>
        <w:t xml:space="preserve"> for developing and maintaining graphs.</w:t>
      </w:r>
    </w:p>
    <w:p w14:paraId="71CFDF38" w14:textId="77777777" w:rsidR="00FD040F" w:rsidRDefault="00FD040F" w:rsidP="00D027BF">
      <w:pPr>
        <w:numPr>
          <w:ilvl w:val="0"/>
          <w:numId w:val="16"/>
        </w:numPr>
        <w:spacing w:before="100" w:beforeAutospacing="1" w:after="100" w:afterAutospacing="1" w:line="240" w:lineRule="auto"/>
        <w:ind w:left="144" w:right="144"/>
        <w:textAlignment w:val="auto"/>
      </w:pPr>
      <w:r>
        <w:t xml:space="preserve">Designed </w:t>
      </w:r>
      <w:r>
        <w:rPr>
          <w:rStyle w:val="Strong"/>
        </w:rPr>
        <w:t>database schemas</w:t>
      </w:r>
      <w:r>
        <w:t xml:space="preserve"> using </w:t>
      </w:r>
      <w:r>
        <w:rPr>
          <w:rStyle w:val="Strong"/>
        </w:rPr>
        <w:t>FHIR APIs</w:t>
      </w:r>
      <w:r>
        <w:t xml:space="preserve"> for electronic record systems.</w:t>
      </w:r>
    </w:p>
    <w:p w14:paraId="4EB36B11" w14:textId="77777777" w:rsidR="00FD040F" w:rsidRDefault="00FD040F" w:rsidP="00D027BF">
      <w:pPr>
        <w:numPr>
          <w:ilvl w:val="0"/>
          <w:numId w:val="16"/>
        </w:numPr>
        <w:spacing w:before="100" w:beforeAutospacing="1" w:after="100" w:afterAutospacing="1" w:line="240" w:lineRule="auto"/>
        <w:ind w:left="144" w:right="144"/>
        <w:textAlignment w:val="auto"/>
      </w:pPr>
      <w:r>
        <w:t xml:space="preserve">Mapped </w:t>
      </w:r>
      <w:r>
        <w:rPr>
          <w:rStyle w:val="Strong"/>
        </w:rPr>
        <w:t>HL7 Fields</w:t>
      </w:r>
      <w:r>
        <w:t xml:space="preserve"> and coordinated with the </w:t>
      </w:r>
      <w:r>
        <w:rPr>
          <w:rStyle w:val="Strong"/>
        </w:rPr>
        <w:t>EPIC team</w:t>
      </w:r>
      <w:r>
        <w:t xml:space="preserve"> to create interfaces.</w:t>
      </w:r>
    </w:p>
    <w:p w14:paraId="541F519A" w14:textId="77777777" w:rsidR="00FD040F" w:rsidRDefault="00FD040F" w:rsidP="00D027BF">
      <w:pPr>
        <w:numPr>
          <w:ilvl w:val="0"/>
          <w:numId w:val="16"/>
        </w:numPr>
        <w:spacing w:before="100" w:beforeAutospacing="1" w:after="100" w:afterAutospacing="1" w:line="240" w:lineRule="auto"/>
        <w:ind w:left="144" w:right="144"/>
        <w:textAlignment w:val="auto"/>
      </w:pPr>
      <w:r>
        <w:t xml:space="preserve">Strong understanding of </w:t>
      </w:r>
      <w:r>
        <w:rPr>
          <w:rStyle w:val="Strong"/>
        </w:rPr>
        <w:t>Data Modeling, Star Schema, and Snowflake SQL Schema</w:t>
      </w:r>
      <w:r>
        <w:t>.</w:t>
      </w:r>
    </w:p>
    <w:p w14:paraId="508A6666" w14:textId="77777777" w:rsidR="00FD040F" w:rsidRDefault="00FD040F" w:rsidP="00D027BF">
      <w:pPr>
        <w:numPr>
          <w:ilvl w:val="0"/>
          <w:numId w:val="16"/>
        </w:numPr>
        <w:spacing w:before="100" w:beforeAutospacing="1" w:after="100" w:afterAutospacing="1" w:line="240" w:lineRule="auto"/>
        <w:ind w:left="144" w:right="144"/>
        <w:textAlignment w:val="auto"/>
      </w:pPr>
      <w:r>
        <w:t xml:space="preserve">Worked on </w:t>
      </w:r>
      <w:r>
        <w:rPr>
          <w:rStyle w:val="Strong"/>
        </w:rPr>
        <w:t>AWS IAM, Security Groups, and VPC</w:t>
      </w:r>
      <w:r>
        <w:t xml:space="preserve"> configurations.</w:t>
      </w:r>
    </w:p>
    <w:p w14:paraId="68872EA5" w14:textId="77777777" w:rsidR="00FD040F" w:rsidRDefault="00FD040F" w:rsidP="00D027BF">
      <w:pPr>
        <w:numPr>
          <w:ilvl w:val="0"/>
          <w:numId w:val="16"/>
        </w:numPr>
        <w:spacing w:before="100" w:beforeAutospacing="1" w:after="100" w:afterAutospacing="1" w:line="240" w:lineRule="auto"/>
        <w:ind w:left="144" w:right="144"/>
        <w:textAlignment w:val="auto"/>
      </w:pPr>
      <w:r>
        <w:t xml:space="preserve">Developed with </w:t>
      </w:r>
      <w:r>
        <w:rPr>
          <w:rStyle w:val="Strong"/>
        </w:rPr>
        <w:t>React widgets, Bootstrap, and Ruby on Rails</w:t>
      </w:r>
      <w:r>
        <w:t xml:space="preserve"> for dashboard features.</w:t>
      </w:r>
    </w:p>
    <w:p w14:paraId="251556BF" w14:textId="77777777" w:rsidR="00FD040F" w:rsidRDefault="00FD040F" w:rsidP="00D027BF">
      <w:pPr>
        <w:numPr>
          <w:ilvl w:val="0"/>
          <w:numId w:val="16"/>
        </w:numPr>
        <w:spacing w:before="100" w:beforeAutospacing="1" w:after="100" w:afterAutospacing="1" w:line="240" w:lineRule="auto"/>
        <w:ind w:left="144" w:right="144"/>
        <w:textAlignment w:val="auto"/>
      </w:pPr>
      <w:r>
        <w:t xml:space="preserve">Implemented </w:t>
      </w:r>
      <w:r>
        <w:rPr>
          <w:rStyle w:val="Strong"/>
        </w:rPr>
        <w:t>SAML for SSO security</w:t>
      </w:r>
      <w:r>
        <w:t xml:space="preserve"> features.</w:t>
      </w:r>
    </w:p>
    <w:p w14:paraId="3EAD98F5" w14:textId="77777777" w:rsidR="00FD040F" w:rsidRDefault="00FD040F" w:rsidP="00D027BF">
      <w:pPr>
        <w:numPr>
          <w:ilvl w:val="0"/>
          <w:numId w:val="16"/>
        </w:numPr>
        <w:spacing w:before="100" w:beforeAutospacing="1" w:after="100" w:afterAutospacing="1" w:line="240" w:lineRule="auto"/>
        <w:ind w:left="144" w:right="144"/>
        <w:textAlignment w:val="auto"/>
      </w:pPr>
      <w:r>
        <w:t xml:space="preserve">Developed </w:t>
      </w:r>
      <w:r>
        <w:rPr>
          <w:rStyle w:val="Strong"/>
        </w:rPr>
        <w:t xml:space="preserve">APIs to read and publish data from </w:t>
      </w:r>
      <w:proofErr w:type="spellStart"/>
      <w:r>
        <w:rPr>
          <w:rStyle w:val="Strong"/>
        </w:rPr>
        <w:t>Elasticsearch</w:t>
      </w:r>
      <w:proofErr w:type="spellEnd"/>
      <w:r>
        <w:t xml:space="preserve"> using </w:t>
      </w:r>
      <w:r>
        <w:rPr>
          <w:rStyle w:val="Strong"/>
        </w:rPr>
        <w:t>Java Transport client</w:t>
      </w:r>
      <w:r>
        <w:t>.</w:t>
      </w:r>
    </w:p>
    <w:p w14:paraId="24D1B1FE" w14:textId="77777777" w:rsidR="00FD040F" w:rsidRDefault="00FD040F" w:rsidP="00D027BF">
      <w:pPr>
        <w:numPr>
          <w:ilvl w:val="0"/>
          <w:numId w:val="16"/>
        </w:numPr>
        <w:spacing w:before="100" w:beforeAutospacing="1" w:after="100" w:afterAutospacing="1" w:line="240" w:lineRule="auto"/>
        <w:ind w:left="144" w:right="144"/>
        <w:textAlignment w:val="auto"/>
      </w:pPr>
      <w:r>
        <w:t xml:space="preserve">Worked with </w:t>
      </w:r>
      <w:r>
        <w:rPr>
          <w:rStyle w:val="Strong"/>
        </w:rPr>
        <w:t>JSON Web Tokens</w:t>
      </w:r>
      <w:r>
        <w:t xml:space="preserve"> for API authentication and authorization.</w:t>
      </w:r>
    </w:p>
    <w:p w14:paraId="1BA61F96" w14:textId="77777777" w:rsidR="00FD040F" w:rsidRDefault="00FD040F" w:rsidP="00EF2C4E">
      <w:pPr>
        <w:pStyle w:val="NormalWeb"/>
        <w:ind w:left="-180" w:right="144"/>
      </w:pPr>
      <w:r>
        <w:rPr>
          <w:rStyle w:val="Strong"/>
        </w:rPr>
        <w:t>Environment:</w:t>
      </w:r>
      <w:r>
        <w:t xml:space="preserve"> Python, </w:t>
      </w:r>
      <w:proofErr w:type="spellStart"/>
      <w:r>
        <w:t>Django</w:t>
      </w:r>
      <w:proofErr w:type="spellEnd"/>
      <w:r>
        <w:t xml:space="preserve">, Pandas, Tornado, JavaScript, HTML5, CSS3, React, Bootstrap, Ruby on Rails, JSON Web Token, SSO/SAML, MySQL, FHIR, EPIC, REST/SOAP, AWS EC2, S3, IAM, </w:t>
      </w:r>
      <w:proofErr w:type="spellStart"/>
      <w:r>
        <w:t>Elasticsearch</w:t>
      </w:r>
      <w:proofErr w:type="spellEnd"/>
      <w:r>
        <w:t xml:space="preserve">, </w:t>
      </w:r>
      <w:proofErr w:type="spellStart"/>
      <w:r>
        <w:t>Jira</w:t>
      </w:r>
      <w:proofErr w:type="spellEnd"/>
      <w:r>
        <w:t>, Unix, Jest, Jasmine, Protractor</w:t>
      </w:r>
    </w:p>
    <w:p w14:paraId="4F168DD1" w14:textId="77777777" w:rsidR="00FD040F" w:rsidRDefault="00B01376" w:rsidP="00D027BF">
      <w:pPr>
        <w:spacing w:before="100" w:beforeAutospacing="1" w:after="100" w:afterAutospacing="1"/>
        <w:ind w:left="144" w:right="144"/>
      </w:pPr>
      <w:r>
        <w:pict w14:anchorId="03696489">
          <v:rect id="_x0000_i1026" style="width:0;height:1.5pt" o:hralign="center" o:hrstd="t" o:hr="t" fillcolor="#a0a0a0" stroked="f"/>
        </w:pict>
      </w:r>
    </w:p>
    <w:p w14:paraId="1A8E69B6" w14:textId="360C8B56" w:rsidR="00EF2C4E" w:rsidRPr="00EF2C4E" w:rsidRDefault="00EF2C4E" w:rsidP="00EF2C4E">
      <w:pPr>
        <w:spacing w:before="100" w:beforeAutospacing="1" w:after="100" w:afterAutospacing="1" w:line="240" w:lineRule="auto"/>
        <w:textAlignment w:val="auto"/>
      </w:pPr>
      <w:r w:rsidRPr="00EF2C4E">
        <w:rPr>
          <w:b/>
          <w:bCs/>
        </w:rPr>
        <w:t>Cloud4c Services, Hyderabad, India</w:t>
      </w:r>
      <w:r w:rsidRPr="00EF2C4E">
        <w:br/>
      </w:r>
      <w:r w:rsidRPr="00EF2C4E">
        <w:rPr>
          <w:b/>
          <w:bCs/>
        </w:rPr>
        <w:t>Software Python Developer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F2C4E">
        <w:t xml:space="preserve"> November 2019 – December 2022</w:t>
      </w:r>
    </w:p>
    <w:p w14:paraId="647A3359" w14:textId="77777777" w:rsidR="00EF2C4E" w:rsidRPr="00EF2C4E" w:rsidRDefault="00EF2C4E" w:rsidP="00EF2C4E">
      <w:pPr>
        <w:spacing w:before="100" w:beforeAutospacing="1" w:after="100" w:afterAutospacing="1" w:line="240" w:lineRule="auto"/>
        <w:textAlignment w:val="auto"/>
        <w:rPr>
          <w:b/>
          <w:u w:val="single"/>
        </w:rPr>
      </w:pPr>
      <w:r w:rsidRPr="00EF2C4E">
        <w:rPr>
          <w:b/>
          <w:u w:val="single"/>
        </w:rPr>
        <w:t>Responsibilities:</w:t>
      </w:r>
    </w:p>
    <w:p w14:paraId="3F10BB11" w14:textId="77777777" w:rsidR="00EF2C4E" w:rsidRPr="00EF2C4E" w:rsidRDefault="00EF2C4E" w:rsidP="00EF2C4E">
      <w:pPr>
        <w:numPr>
          <w:ilvl w:val="0"/>
          <w:numId w:val="23"/>
        </w:numPr>
        <w:spacing w:before="100" w:beforeAutospacing="1" w:after="100" w:afterAutospacing="1" w:line="240" w:lineRule="auto"/>
        <w:textAlignment w:val="auto"/>
      </w:pPr>
      <w:r w:rsidRPr="00EF2C4E">
        <w:t xml:space="preserve">Designed and implemented responsive user interfaces using </w:t>
      </w:r>
      <w:r w:rsidRPr="00EF2C4E">
        <w:rPr>
          <w:b/>
          <w:bCs/>
        </w:rPr>
        <w:t>HTML5, CSS3, JavaScript</w:t>
      </w:r>
      <w:r w:rsidRPr="00EF2C4E">
        <w:t xml:space="preserve">, and the </w:t>
      </w:r>
      <w:r w:rsidRPr="00EF2C4E">
        <w:rPr>
          <w:b/>
          <w:bCs/>
        </w:rPr>
        <w:t>MEAN stack</w:t>
      </w:r>
      <w:r w:rsidRPr="00EF2C4E">
        <w:t xml:space="preserve">, alongside </w:t>
      </w:r>
      <w:r w:rsidRPr="00EF2C4E">
        <w:rPr>
          <w:b/>
          <w:bCs/>
        </w:rPr>
        <w:t>React JS</w:t>
      </w:r>
      <w:r w:rsidRPr="00EF2C4E">
        <w:t xml:space="preserve"> for dynamic web applications.</w:t>
      </w:r>
    </w:p>
    <w:p w14:paraId="7FE55DED" w14:textId="77777777" w:rsidR="00EF2C4E" w:rsidRPr="00EF2C4E" w:rsidRDefault="00EF2C4E" w:rsidP="00EF2C4E">
      <w:pPr>
        <w:numPr>
          <w:ilvl w:val="0"/>
          <w:numId w:val="23"/>
        </w:numPr>
        <w:spacing w:before="100" w:beforeAutospacing="1" w:after="100" w:afterAutospacing="1" w:line="240" w:lineRule="auto"/>
        <w:textAlignment w:val="auto"/>
      </w:pPr>
      <w:r w:rsidRPr="00EF2C4E">
        <w:t xml:space="preserve">Developed and maintained </w:t>
      </w:r>
      <w:r w:rsidRPr="00EF2C4E">
        <w:rPr>
          <w:b/>
          <w:bCs/>
        </w:rPr>
        <w:t>CRUD applications</w:t>
      </w:r>
      <w:r w:rsidRPr="00EF2C4E">
        <w:t xml:space="preserve"> using the </w:t>
      </w:r>
      <w:r w:rsidRPr="00EF2C4E">
        <w:rPr>
          <w:b/>
          <w:bCs/>
        </w:rPr>
        <w:t>MERN stack</w:t>
      </w:r>
      <w:r w:rsidRPr="00EF2C4E">
        <w:t xml:space="preserve"> (</w:t>
      </w:r>
      <w:proofErr w:type="spellStart"/>
      <w:r w:rsidRPr="00EF2C4E">
        <w:rPr>
          <w:b/>
          <w:bCs/>
        </w:rPr>
        <w:t>MongoDB</w:t>
      </w:r>
      <w:proofErr w:type="spellEnd"/>
      <w:r w:rsidRPr="00EF2C4E">
        <w:rPr>
          <w:b/>
          <w:bCs/>
        </w:rPr>
        <w:t xml:space="preserve">, Express, </w:t>
      </w:r>
      <w:proofErr w:type="spellStart"/>
      <w:r w:rsidRPr="00EF2C4E">
        <w:rPr>
          <w:b/>
          <w:bCs/>
        </w:rPr>
        <w:t>ReactJS</w:t>
      </w:r>
      <w:proofErr w:type="spellEnd"/>
      <w:r w:rsidRPr="00EF2C4E">
        <w:rPr>
          <w:b/>
          <w:bCs/>
        </w:rPr>
        <w:t xml:space="preserve">, </w:t>
      </w:r>
      <w:proofErr w:type="spellStart"/>
      <w:proofErr w:type="gramStart"/>
      <w:r w:rsidRPr="00EF2C4E">
        <w:rPr>
          <w:b/>
          <w:bCs/>
        </w:rPr>
        <w:t>NodeJS</w:t>
      </w:r>
      <w:proofErr w:type="spellEnd"/>
      <w:proofErr w:type="gramEnd"/>
      <w:r w:rsidRPr="00EF2C4E">
        <w:t>) to streamline data processing and management.</w:t>
      </w:r>
    </w:p>
    <w:p w14:paraId="1D515CBD" w14:textId="77777777" w:rsidR="00EF2C4E" w:rsidRPr="00EF2C4E" w:rsidRDefault="00EF2C4E" w:rsidP="00EF2C4E">
      <w:pPr>
        <w:numPr>
          <w:ilvl w:val="0"/>
          <w:numId w:val="23"/>
        </w:numPr>
        <w:spacing w:before="100" w:beforeAutospacing="1" w:after="100" w:afterAutospacing="1" w:line="240" w:lineRule="auto"/>
        <w:textAlignment w:val="auto"/>
      </w:pPr>
      <w:r w:rsidRPr="00EF2C4E">
        <w:t xml:space="preserve">Automated the installation and configuration of </w:t>
      </w:r>
      <w:proofErr w:type="spellStart"/>
      <w:r w:rsidRPr="00EF2C4E">
        <w:rPr>
          <w:b/>
          <w:bCs/>
        </w:rPr>
        <w:t>RabbitMQ</w:t>
      </w:r>
      <w:proofErr w:type="spellEnd"/>
      <w:r w:rsidRPr="00EF2C4E">
        <w:t xml:space="preserve"> clusters using </w:t>
      </w:r>
      <w:r w:rsidRPr="00EF2C4E">
        <w:rPr>
          <w:b/>
          <w:bCs/>
        </w:rPr>
        <w:t>Python</w:t>
      </w:r>
      <w:r w:rsidRPr="00EF2C4E">
        <w:t xml:space="preserve"> and </w:t>
      </w:r>
      <w:r w:rsidRPr="00EF2C4E">
        <w:rPr>
          <w:b/>
          <w:bCs/>
        </w:rPr>
        <w:t>Bash scripting</w:t>
      </w:r>
      <w:r w:rsidRPr="00EF2C4E">
        <w:t xml:space="preserve"> to optimize messaging workflows.</w:t>
      </w:r>
    </w:p>
    <w:p w14:paraId="555F7A14" w14:textId="77777777" w:rsidR="00EF2C4E" w:rsidRPr="00EF2C4E" w:rsidRDefault="00EF2C4E" w:rsidP="00EF2C4E">
      <w:pPr>
        <w:numPr>
          <w:ilvl w:val="0"/>
          <w:numId w:val="23"/>
        </w:numPr>
        <w:spacing w:before="100" w:beforeAutospacing="1" w:after="100" w:afterAutospacing="1" w:line="240" w:lineRule="auto"/>
        <w:textAlignment w:val="auto"/>
      </w:pPr>
      <w:r w:rsidRPr="00EF2C4E">
        <w:t xml:space="preserve">Built complex multipage forms and components in </w:t>
      </w:r>
      <w:proofErr w:type="spellStart"/>
      <w:r w:rsidRPr="00EF2C4E">
        <w:rPr>
          <w:b/>
          <w:bCs/>
        </w:rPr>
        <w:t>ReactJS</w:t>
      </w:r>
      <w:proofErr w:type="spellEnd"/>
      <w:r w:rsidRPr="00EF2C4E">
        <w:t xml:space="preserve"> for seamless user interactions and improved frontend experience.</w:t>
      </w:r>
    </w:p>
    <w:p w14:paraId="4ADB2CAE" w14:textId="77777777" w:rsidR="00EF2C4E" w:rsidRPr="00EF2C4E" w:rsidRDefault="00EF2C4E" w:rsidP="00EF2C4E">
      <w:pPr>
        <w:numPr>
          <w:ilvl w:val="0"/>
          <w:numId w:val="23"/>
        </w:numPr>
        <w:spacing w:before="100" w:beforeAutospacing="1" w:after="100" w:afterAutospacing="1" w:line="240" w:lineRule="auto"/>
        <w:textAlignment w:val="auto"/>
      </w:pPr>
      <w:r w:rsidRPr="00EF2C4E">
        <w:t xml:space="preserve">Worked extensively with </w:t>
      </w:r>
      <w:r w:rsidRPr="00EF2C4E">
        <w:rPr>
          <w:b/>
          <w:bCs/>
        </w:rPr>
        <w:t>Amazon Web Services (AWS)</w:t>
      </w:r>
      <w:r w:rsidRPr="00EF2C4E">
        <w:t xml:space="preserve"> including </w:t>
      </w:r>
      <w:r w:rsidRPr="00EF2C4E">
        <w:rPr>
          <w:b/>
          <w:bCs/>
        </w:rPr>
        <w:t>S3, API Gateway, Lambda, EC2, and ECS</w:t>
      </w:r>
      <w:r w:rsidRPr="00EF2C4E">
        <w:t xml:space="preserve"> to develop cloud-based applications.</w:t>
      </w:r>
    </w:p>
    <w:p w14:paraId="554DD9C3" w14:textId="77777777" w:rsidR="00EF2C4E" w:rsidRPr="00EF2C4E" w:rsidRDefault="00EF2C4E" w:rsidP="00EF2C4E">
      <w:pPr>
        <w:numPr>
          <w:ilvl w:val="0"/>
          <w:numId w:val="23"/>
        </w:numPr>
        <w:spacing w:before="100" w:beforeAutospacing="1" w:after="100" w:afterAutospacing="1" w:line="240" w:lineRule="auto"/>
        <w:textAlignment w:val="auto"/>
      </w:pPr>
      <w:r w:rsidRPr="00EF2C4E">
        <w:t xml:space="preserve">Contributed to the creation of early-stage prototypes using </w:t>
      </w:r>
      <w:r w:rsidRPr="00EF2C4E">
        <w:rPr>
          <w:b/>
          <w:bCs/>
        </w:rPr>
        <w:t xml:space="preserve">React, </w:t>
      </w:r>
      <w:proofErr w:type="spellStart"/>
      <w:r w:rsidRPr="00EF2C4E">
        <w:rPr>
          <w:b/>
          <w:bCs/>
        </w:rPr>
        <w:t>Redux</w:t>
      </w:r>
      <w:proofErr w:type="spellEnd"/>
      <w:r w:rsidRPr="00EF2C4E">
        <w:rPr>
          <w:b/>
          <w:bCs/>
        </w:rPr>
        <w:t>, Apollo</w:t>
      </w:r>
      <w:r w:rsidRPr="00EF2C4E">
        <w:t xml:space="preserve">, and </w:t>
      </w:r>
      <w:r w:rsidRPr="00EF2C4E">
        <w:rPr>
          <w:b/>
          <w:bCs/>
        </w:rPr>
        <w:t>AWS services</w:t>
      </w:r>
      <w:r w:rsidRPr="00EF2C4E">
        <w:t xml:space="preserve"> such as </w:t>
      </w:r>
      <w:proofErr w:type="spellStart"/>
      <w:r w:rsidRPr="00EF2C4E">
        <w:rPr>
          <w:b/>
          <w:bCs/>
        </w:rPr>
        <w:t>Cognito</w:t>
      </w:r>
      <w:proofErr w:type="spellEnd"/>
      <w:r w:rsidRPr="00EF2C4E">
        <w:t xml:space="preserve"> and </w:t>
      </w:r>
      <w:proofErr w:type="spellStart"/>
      <w:r w:rsidRPr="00EF2C4E">
        <w:rPr>
          <w:b/>
          <w:bCs/>
        </w:rPr>
        <w:t>AppSync</w:t>
      </w:r>
      <w:proofErr w:type="spellEnd"/>
      <w:r w:rsidRPr="00EF2C4E">
        <w:t xml:space="preserve">, integrating </w:t>
      </w:r>
      <w:proofErr w:type="spellStart"/>
      <w:r w:rsidRPr="00EF2C4E">
        <w:rPr>
          <w:b/>
          <w:bCs/>
        </w:rPr>
        <w:t>DynamoDB</w:t>
      </w:r>
      <w:proofErr w:type="spellEnd"/>
      <w:r w:rsidRPr="00EF2C4E">
        <w:t xml:space="preserve"> for real-time data synchronization.</w:t>
      </w:r>
    </w:p>
    <w:p w14:paraId="26A803C7" w14:textId="77777777" w:rsidR="00EF2C4E" w:rsidRPr="00EF2C4E" w:rsidRDefault="00EF2C4E" w:rsidP="00EF2C4E">
      <w:pPr>
        <w:numPr>
          <w:ilvl w:val="0"/>
          <w:numId w:val="23"/>
        </w:numPr>
        <w:spacing w:before="100" w:beforeAutospacing="1" w:after="100" w:afterAutospacing="1" w:line="240" w:lineRule="auto"/>
        <w:textAlignment w:val="auto"/>
      </w:pPr>
      <w:r w:rsidRPr="00EF2C4E">
        <w:t xml:space="preserve">Designed and implemented </w:t>
      </w:r>
      <w:r w:rsidRPr="00EF2C4E">
        <w:rPr>
          <w:b/>
          <w:bCs/>
        </w:rPr>
        <w:t>machine learning</w:t>
      </w:r>
      <w:r w:rsidRPr="00EF2C4E">
        <w:t xml:space="preserve"> data pipelines using </w:t>
      </w:r>
      <w:proofErr w:type="spellStart"/>
      <w:r w:rsidRPr="00EF2C4E">
        <w:rPr>
          <w:b/>
          <w:bCs/>
        </w:rPr>
        <w:t>TensorFlow</w:t>
      </w:r>
      <w:proofErr w:type="spellEnd"/>
      <w:r w:rsidRPr="00EF2C4E">
        <w:t xml:space="preserve"> and </w:t>
      </w:r>
      <w:proofErr w:type="spellStart"/>
      <w:r w:rsidRPr="00EF2C4E">
        <w:rPr>
          <w:b/>
          <w:bCs/>
        </w:rPr>
        <w:t>Keras</w:t>
      </w:r>
      <w:proofErr w:type="spellEnd"/>
      <w:r w:rsidRPr="00EF2C4E">
        <w:t xml:space="preserve"> to enhance predictive analytics and model training.</w:t>
      </w:r>
    </w:p>
    <w:p w14:paraId="16A5BF63" w14:textId="77777777" w:rsidR="00EF2C4E" w:rsidRPr="00EF2C4E" w:rsidRDefault="00EF2C4E" w:rsidP="00EF2C4E">
      <w:pPr>
        <w:numPr>
          <w:ilvl w:val="0"/>
          <w:numId w:val="23"/>
        </w:numPr>
        <w:spacing w:before="100" w:beforeAutospacing="1" w:after="100" w:afterAutospacing="1" w:line="240" w:lineRule="auto"/>
        <w:textAlignment w:val="auto"/>
      </w:pPr>
      <w:r w:rsidRPr="00EF2C4E">
        <w:t xml:space="preserve">Wrote and optimized </w:t>
      </w:r>
      <w:r w:rsidRPr="00EF2C4E">
        <w:rPr>
          <w:b/>
          <w:bCs/>
        </w:rPr>
        <w:t>Python scripts</w:t>
      </w:r>
      <w:r w:rsidRPr="00EF2C4E">
        <w:t xml:space="preserve"> for performance comparison between vector machines and neural networks, driving insights from data.</w:t>
      </w:r>
    </w:p>
    <w:p w14:paraId="6FAC077D" w14:textId="77777777" w:rsidR="00EF2C4E" w:rsidRPr="00EF2C4E" w:rsidRDefault="00EF2C4E" w:rsidP="00EF2C4E">
      <w:pPr>
        <w:numPr>
          <w:ilvl w:val="0"/>
          <w:numId w:val="23"/>
        </w:numPr>
        <w:spacing w:before="100" w:beforeAutospacing="1" w:after="100" w:afterAutospacing="1" w:line="240" w:lineRule="auto"/>
        <w:textAlignment w:val="auto"/>
      </w:pPr>
      <w:r w:rsidRPr="00EF2C4E">
        <w:t xml:space="preserve">Leveraged </w:t>
      </w:r>
      <w:proofErr w:type="gramStart"/>
      <w:r w:rsidRPr="00EF2C4E">
        <w:rPr>
          <w:b/>
          <w:bCs/>
        </w:rPr>
        <w:t>Spring</w:t>
      </w:r>
      <w:proofErr w:type="gramEnd"/>
      <w:r w:rsidRPr="00EF2C4E">
        <w:rPr>
          <w:b/>
          <w:bCs/>
        </w:rPr>
        <w:t xml:space="preserve"> framework</w:t>
      </w:r>
      <w:r w:rsidRPr="00EF2C4E">
        <w:t xml:space="preserve"> for managing application beans and contexts, enhancing overall backend application architecture.</w:t>
      </w:r>
    </w:p>
    <w:p w14:paraId="35A82E09" w14:textId="77777777" w:rsidR="00EF2C4E" w:rsidRPr="00EF2C4E" w:rsidRDefault="00EF2C4E" w:rsidP="00EF2C4E">
      <w:pPr>
        <w:numPr>
          <w:ilvl w:val="0"/>
          <w:numId w:val="23"/>
        </w:numPr>
        <w:spacing w:before="100" w:beforeAutospacing="1" w:after="100" w:afterAutospacing="1" w:line="240" w:lineRule="auto"/>
        <w:textAlignment w:val="auto"/>
      </w:pPr>
      <w:r w:rsidRPr="00EF2C4E">
        <w:lastRenderedPageBreak/>
        <w:t xml:space="preserve">Integrated </w:t>
      </w:r>
      <w:proofErr w:type="spellStart"/>
      <w:r w:rsidRPr="00EF2C4E">
        <w:rPr>
          <w:b/>
          <w:bCs/>
        </w:rPr>
        <w:t>PostgreSQL</w:t>
      </w:r>
      <w:proofErr w:type="spellEnd"/>
      <w:r w:rsidRPr="00EF2C4E">
        <w:t xml:space="preserve"> and </w:t>
      </w:r>
      <w:proofErr w:type="spellStart"/>
      <w:r w:rsidRPr="00EF2C4E">
        <w:rPr>
          <w:b/>
          <w:bCs/>
        </w:rPr>
        <w:t>Django</w:t>
      </w:r>
      <w:proofErr w:type="spellEnd"/>
      <w:r w:rsidRPr="00EF2C4E">
        <w:t xml:space="preserve"> for robust </w:t>
      </w:r>
      <w:r w:rsidRPr="00EF2C4E">
        <w:rPr>
          <w:b/>
          <w:bCs/>
        </w:rPr>
        <w:t>database management</w:t>
      </w:r>
      <w:r w:rsidRPr="00EF2C4E">
        <w:t xml:space="preserve"> and </w:t>
      </w:r>
      <w:r w:rsidRPr="00EF2C4E">
        <w:rPr>
          <w:b/>
          <w:bCs/>
        </w:rPr>
        <w:t>REST API</w:t>
      </w:r>
      <w:r w:rsidRPr="00EF2C4E">
        <w:t xml:space="preserve"> design, ensuring smooth data flow between systems.</w:t>
      </w:r>
    </w:p>
    <w:p w14:paraId="0FFAF134" w14:textId="77777777" w:rsidR="00EF2C4E" w:rsidRPr="00EF2C4E" w:rsidRDefault="00EF2C4E" w:rsidP="00EF2C4E">
      <w:pPr>
        <w:numPr>
          <w:ilvl w:val="0"/>
          <w:numId w:val="23"/>
        </w:numPr>
        <w:spacing w:before="100" w:beforeAutospacing="1" w:after="100" w:afterAutospacing="1" w:line="240" w:lineRule="auto"/>
        <w:textAlignment w:val="auto"/>
      </w:pPr>
      <w:r w:rsidRPr="00EF2C4E">
        <w:t xml:space="preserve">Utilized </w:t>
      </w:r>
      <w:r w:rsidRPr="00EF2C4E">
        <w:rPr>
          <w:b/>
          <w:bCs/>
        </w:rPr>
        <w:t>Cypress, Selenium</w:t>
      </w:r>
      <w:r w:rsidRPr="00EF2C4E">
        <w:t xml:space="preserve">, and </w:t>
      </w:r>
      <w:proofErr w:type="spellStart"/>
      <w:r w:rsidRPr="00EF2C4E">
        <w:rPr>
          <w:b/>
          <w:bCs/>
        </w:rPr>
        <w:t>PyTest</w:t>
      </w:r>
      <w:proofErr w:type="spellEnd"/>
      <w:r w:rsidRPr="00EF2C4E">
        <w:t xml:space="preserve"> for </w:t>
      </w:r>
      <w:r w:rsidRPr="00EF2C4E">
        <w:rPr>
          <w:b/>
          <w:bCs/>
        </w:rPr>
        <w:t>test automation</w:t>
      </w:r>
      <w:r w:rsidRPr="00EF2C4E">
        <w:t>, ensuring high-quality standards and reducing manual testing efforts.</w:t>
      </w:r>
    </w:p>
    <w:p w14:paraId="29041AE1" w14:textId="77777777" w:rsidR="00EF2C4E" w:rsidRPr="00EF2C4E" w:rsidRDefault="00EF2C4E" w:rsidP="00EF2C4E">
      <w:pPr>
        <w:numPr>
          <w:ilvl w:val="0"/>
          <w:numId w:val="23"/>
        </w:numPr>
        <w:spacing w:before="100" w:beforeAutospacing="1" w:after="100" w:afterAutospacing="1" w:line="240" w:lineRule="auto"/>
        <w:textAlignment w:val="auto"/>
      </w:pPr>
      <w:r w:rsidRPr="00EF2C4E">
        <w:t xml:space="preserve">Delivered cloud-native solutions that supported scalable data storage and retrieval through </w:t>
      </w:r>
      <w:r w:rsidRPr="00EF2C4E">
        <w:rPr>
          <w:b/>
          <w:bCs/>
        </w:rPr>
        <w:t>AWS services</w:t>
      </w:r>
      <w:r w:rsidRPr="00EF2C4E">
        <w:t>.</w:t>
      </w:r>
    </w:p>
    <w:p w14:paraId="1D87EC0D" w14:textId="77777777" w:rsidR="00EF2C4E" w:rsidRPr="00EF2C4E" w:rsidRDefault="00EF2C4E" w:rsidP="00EF2C4E">
      <w:pPr>
        <w:numPr>
          <w:ilvl w:val="0"/>
          <w:numId w:val="23"/>
        </w:numPr>
        <w:spacing w:before="100" w:beforeAutospacing="1" w:after="100" w:afterAutospacing="1" w:line="240" w:lineRule="auto"/>
        <w:textAlignment w:val="auto"/>
      </w:pPr>
      <w:r w:rsidRPr="00EF2C4E">
        <w:t xml:space="preserve">Collaborated in </w:t>
      </w:r>
      <w:r w:rsidRPr="00EF2C4E">
        <w:rPr>
          <w:b/>
          <w:bCs/>
        </w:rPr>
        <w:t>Agile</w:t>
      </w:r>
      <w:r w:rsidRPr="00EF2C4E">
        <w:t xml:space="preserve"> teams, driving successful completion of sprints while working on feature enhancements, bug fixes, and continuous integration.</w:t>
      </w:r>
    </w:p>
    <w:p w14:paraId="02777F0D" w14:textId="77777777" w:rsidR="00EF2C4E" w:rsidRPr="00EF2C4E" w:rsidRDefault="00EF2C4E" w:rsidP="00EF2C4E">
      <w:pPr>
        <w:numPr>
          <w:ilvl w:val="0"/>
          <w:numId w:val="23"/>
        </w:numPr>
        <w:spacing w:before="100" w:beforeAutospacing="1" w:after="100" w:afterAutospacing="1" w:line="240" w:lineRule="auto"/>
        <w:textAlignment w:val="auto"/>
      </w:pPr>
      <w:r w:rsidRPr="00EF2C4E">
        <w:t xml:space="preserve">Applied best practices in secure coding, </w:t>
      </w:r>
      <w:r w:rsidRPr="00EF2C4E">
        <w:rPr>
          <w:b/>
          <w:bCs/>
        </w:rPr>
        <w:t>data encryption</w:t>
      </w:r>
      <w:r w:rsidRPr="00EF2C4E">
        <w:t xml:space="preserve">, and </w:t>
      </w:r>
      <w:r w:rsidRPr="00EF2C4E">
        <w:rPr>
          <w:b/>
          <w:bCs/>
        </w:rPr>
        <w:t>API integration</w:t>
      </w:r>
      <w:r w:rsidRPr="00EF2C4E">
        <w:t xml:space="preserve"> to ensure system reliability and data privacy.</w:t>
      </w:r>
    </w:p>
    <w:p w14:paraId="3D51BE69" w14:textId="77777777" w:rsidR="00EF2C4E" w:rsidRPr="00EF2C4E" w:rsidRDefault="00EF2C4E" w:rsidP="00EF2C4E">
      <w:pPr>
        <w:numPr>
          <w:ilvl w:val="0"/>
          <w:numId w:val="23"/>
        </w:numPr>
        <w:spacing w:before="100" w:beforeAutospacing="1" w:after="100" w:afterAutospacing="1" w:line="240" w:lineRule="auto"/>
        <w:textAlignment w:val="auto"/>
      </w:pPr>
      <w:r w:rsidRPr="00EF2C4E">
        <w:t xml:space="preserve">Contributed to the </w:t>
      </w:r>
      <w:r w:rsidRPr="00EF2C4E">
        <w:rPr>
          <w:b/>
          <w:bCs/>
        </w:rPr>
        <w:t>automation</w:t>
      </w:r>
      <w:r w:rsidRPr="00EF2C4E">
        <w:t xml:space="preserve"> of infrastructure deployment and management, improving operational efficiency.</w:t>
      </w:r>
    </w:p>
    <w:p w14:paraId="04028DD4" w14:textId="77777777" w:rsidR="00EF2C4E" w:rsidRPr="00EF2C4E" w:rsidRDefault="00EF2C4E" w:rsidP="00EF2C4E">
      <w:pPr>
        <w:numPr>
          <w:ilvl w:val="0"/>
          <w:numId w:val="23"/>
        </w:numPr>
        <w:spacing w:before="100" w:beforeAutospacing="1" w:after="100" w:afterAutospacing="1" w:line="240" w:lineRule="auto"/>
        <w:textAlignment w:val="auto"/>
      </w:pPr>
      <w:r w:rsidRPr="00EF2C4E">
        <w:t>Collaborated with cross-functional teams for product design and feature delivery, enhancing team synergy and project success.</w:t>
      </w:r>
    </w:p>
    <w:p w14:paraId="7107B3A9" w14:textId="77777777" w:rsidR="00EF2C4E" w:rsidRPr="00EF2C4E" w:rsidRDefault="00EF2C4E" w:rsidP="00EF2C4E">
      <w:pPr>
        <w:spacing w:before="100" w:beforeAutospacing="1" w:after="100" w:afterAutospacing="1" w:line="240" w:lineRule="auto"/>
        <w:textAlignment w:val="auto"/>
      </w:pPr>
      <w:r w:rsidRPr="00EF2C4E">
        <w:rPr>
          <w:b/>
          <w:bCs/>
        </w:rPr>
        <w:t>Environment</w:t>
      </w:r>
      <w:r w:rsidRPr="00EF2C4E">
        <w:t xml:space="preserve">: </w:t>
      </w:r>
      <w:r w:rsidRPr="00EF2C4E">
        <w:rPr>
          <w:b/>
          <w:bCs/>
        </w:rPr>
        <w:t>Python</w:t>
      </w:r>
      <w:r w:rsidRPr="00EF2C4E">
        <w:t xml:space="preserve">, </w:t>
      </w:r>
      <w:r w:rsidRPr="00EF2C4E">
        <w:rPr>
          <w:b/>
          <w:bCs/>
        </w:rPr>
        <w:t>React</w:t>
      </w:r>
      <w:r w:rsidRPr="00EF2C4E">
        <w:t xml:space="preserve">, </w:t>
      </w:r>
      <w:proofErr w:type="spellStart"/>
      <w:r w:rsidRPr="00EF2C4E">
        <w:rPr>
          <w:b/>
          <w:bCs/>
        </w:rPr>
        <w:t>Redux</w:t>
      </w:r>
      <w:proofErr w:type="spellEnd"/>
      <w:r w:rsidRPr="00EF2C4E">
        <w:t xml:space="preserve">, </w:t>
      </w:r>
      <w:proofErr w:type="spellStart"/>
      <w:r w:rsidRPr="00EF2C4E">
        <w:rPr>
          <w:b/>
          <w:bCs/>
        </w:rPr>
        <w:t>NodeJS</w:t>
      </w:r>
      <w:proofErr w:type="spellEnd"/>
      <w:r w:rsidRPr="00EF2C4E">
        <w:t xml:space="preserve">, </w:t>
      </w:r>
      <w:proofErr w:type="spellStart"/>
      <w:r w:rsidRPr="00EF2C4E">
        <w:rPr>
          <w:b/>
          <w:bCs/>
        </w:rPr>
        <w:t>MongoDB</w:t>
      </w:r>
      <w:proofErr w:type="spellEnd"/>
      <w:r w:rsidRPr="00EF2C4E">
        <w:t xml:space="preserve">, </w:t>
      </w:r>
      <w:r w:rsidRPr="00EF2C4E">
        <w:rPr>
          <w:b/>
          <w:bCs/>
        </w:rPr>
        <w:t>Express</w:t>
      </w:r>
      <w:r w:rsidRPr="00EF2C4E">
        <w:t xml:space="preserve">, </w:t>
      </w:r>
      <w:r w:rsidRPr="00EF2C4E">
        <w:rPr>
          <w:b/>
          <w:bCs/>
        </w:rPr>
        <w:t>Selenium</w:t>
      </w:r>
      <w:r w:rsidRPr="00EF2C4E">
        <w:t xml:space="preserve">, </w:t>
      </w:r>
      <w:r w:rsidRPr="00EF2C4E">
        <w:rPr>
          <w:b/>
          <w:bCs/>
        </w:rPr>
        <w:t>Cypress</w:t>
      </w:r>
      <w:r w:rsidRPr="00EF2C4E">
        <w:t xml:space="preserve">, </w:t>
      </w:r>
      <w:proofErr w:type="spellStart"/>
      <w:r w:rsidRPr="00EF2C4E">
        <w:rPr>
          <w:b/>
          <w:bCs/>
        </w:rPr>
        <w:t>TensorFlow</w:t>
      </w:r>
      <w:proofErr w:type="spellEnd"/>
      <w:r w:rsidRPr="00EF2C4E">
        <w:t xml:space="preserve">, </w:t>
      </w:r>
      <w:proofErr w:type="spellStart"/>
      <w:r w:rsidRPr="00EF2C4E">
        <w:rPr>
          <w:b/>
          <w:bCs/>
        </w:rPr>
        <w:t>Keras</w:t>
      </w:r>
      <w:proofErr w:type="spellEnd"/>
      <w:r w:rsidRPr="00EF2C4E">
        <w:t xml:space="preserve">, </w:t>
      </w:r>
      <w:r w:rsidRPr="00EF2C4E">
        <w:rPr>
          <w:b/>
          <w:bCs/>
        </w:rPr>
        <w:t>AWS</w:t>
      </w:r>
      <w:r w:rsidRPr="00EF2C4E">
        <w:t xml:space="preserve"> (</w:t>
      </w:r>
      <w:r w:rsidRPr="00EF2C4E">
        <w:rPr>
          <w:b/>
          <w:bCs/>
        </w:rPr>
        <w:t>EC2</w:t>
      </w:r>
      <w:r w:rsidRPr="00EF2C4E">
        <w:t xml:space="preserve">, </w:t>
      </w:r>
      <w:r w:rsidRPr="00EF2C4E">
        <w:rPr>
          <w:b/>
          <w:bCs/>
        </w:rPr>
        <w:t>S3</w:t>
      </w:r>
      <w:r w:rsidRPr="00EF2C4E">
        <w:t xml:space="preserve">, </w:t>
      </w:r>
      <w:r w:rsidRPr="00EF2C4E">
        <w:rPr>
          <w:b/>
          <w:bCs/>
        </w:rPr>
        <w:t>Lambda</w:t>
      </w:r>
      <w:r w:rsidRPr="00EF2C4E">
        <w:t xml:space="preserve">, </w:t>
      </w:r>
      <w:r w:rsidRPr="00EF2C4E">
        <w:rPr>
          <w:b/>
          <w:bCs/>
        </w:rPr>
        <w:t>API Gateway</w:t>
      </w:r>
      <w:r w:rsidRPr="00EF2C4E">
        <w:t xml:space="preserve">, </w:t>
      </w:r>
      <w:proofErr w:type="spellStart"/>
      <w:r w:rsidRPr="00EF2C4E">
        <w:rPr>
          <w:b/>
          <w:bCs/>
        </w:rPr>
        <w:t>Cognito</w:t>
      </w:r>
      <w:proofErr w:type="spellEnd"/>
      <w:r w:rsidRPr="00EF2C4E">
        <w:t xml:space="preserve">, </w:t>
      </w:r>
      <w:proofErr w:type="spellStart"/>
      <w:r w:rsidRPr="00EF2C4E">
        <w:rPr>
          <w:b/>
          <w:bCs/>
        </w:rPr>
        <w:t>DynamoDB</w:t>
      </w:r>
      <w:proofErr w:type="spellEnd"/>
      <w:r w:rsidRPr="00EF2C4E">
        <w:t xml:space="preserve">), </w:t>
      </w:r>
      <w:proofErr w:type="spellStart"/>
      <w:r w:rsidRPr="00EF2C4E">
        <w:rPr>
          <w:b/>
          <w:bCs/>
        </w:rPr>
        <w:t>RabbitMQ</w:t>
      </w:r>
      <w:proofErr w:type="spellEnd"/>
      <w:r w:rsidRPr="00EF2C4E">
        <w:t xml:space="preserve">, </w:t>
      </w:r>
      <w:proofErr w:type="spellStart"/>
      <w:r w:rsidRPr="00EF2C4E">
        <w:rPr>
          <w:b/>
          <w:bCs/>
        </w:rPr>
        <w:t>PostgreSQL</w:t>
      </w:r>
      <w:proofErr w:type="spellEnd"/>
      <w:r w:rsidRPr="00EF2C4E">
        <w:t xml:space="preserve">, </w:t>
      </w:r>
      <w:proofErr w:type="spellStart"/>
      <w:r w:rsidRPr="00EF2C4E">
        <w:rPr>
          <w:b/>
          <w:bCs/>
        </w:rPr>
        <w:t>Django</w:t>
      </w:r>
      <w:proofErr w:type="spellEnd"/>
      <w:r w:rsidRPr="00EF2C4E">
        <w:t xml:space="preserve">, </w:t>
      </w:r>
      <w:r w:rsidRPr="00EF2C4E">
        <w:rPr>
          <w:b/>
          <w:bCs/>
        </w:rPr>
        <w:t>REST API</w:t>
      </w:r>
    </w:p>
    <w:p w14:paraId="321BBF0A" w14:textId="77777777" w:rsidR="00FD040F" w:rsidRDefault="00B01376" w:rsidP="00D027BF">
      <w:pPr>
        <w:spacing w:before="100" w:beforeAutospacing="1" w:after="100" w:afterAutospacing="1"/>
        <w:ind w:left="144" w:right="144"/>
      </w:pPr>
      <w:r>
        <w:pict w14:anchorId="7D429D7A">
          <v:rect id="_x0000_i1027" style="width:0;height:1.5pt" o:hralign="center" o:hrstd="t" o:hr="t" fillcolor="#a0a0a0" stroked="f"/>
        </w:pict>
      </w:r>
    </w:p>
    <w:p w14:paraId="22DD2E20" w14:textId="77777777" w:rsidR="00EF2C4E" w:rsidRDefault="00EF2C4E" w:rsidP="00EF2C4E">
      <w:pPr>
        <w:spacing w:line="240" w:lineRule="auto"/>
        <w:ind w:left="-180" w:right="144"/>
        <w:rPr>
          <w:b/>
        </w:rPr>
      </w:pPr>
    </w:p>
    <w:p w14:paraId="2847795A" w14:textId="66782631" w:rsidR="001C6E13" w:rsidRPr="001C6E13" w:rsidRDefault="001C6E13" w:rsidP="00EF2C4E">
      <w:pPr>
        <w:spacing w:line="240" w:lineRule="auto"/>
        <w:ind w:left="-180" w:right="144"/>
        <w:rPr>
          <w:b/>
        </w:rPr>
      </w:pPr>
      <w:proofErr w:type="spellStart"/>
      <w:r w:rsidRPr="001C6E13">
        <w:rPr>
          <w:b/>
        </w:rPr>
        <w:t>ValueMomentum</w:t>
      </w:r>
      <w:proofErr w:type="spellEnd"/>
      <w:r w:rsidRPr="001C6E13">
        <w:rPr>
          <w:b/>
        </w:rPr>
        <w:t xml:space="preserve"> Software Services, Hyderabad, India</w:t>
      </w:r>
    </w:p>
    <w:p w14:paraId="65C47AB6" w14:textId="6F8DE0EE" w:rsidR="00FD040F" w:rsidRDefault="00FD040F" w:rsidP="00EF2C4E">
      <w:pPr>
        <w:spacing w:line="240" w:lineRule="auto"/>
        <w:ind w:left="-180" w:right="144"/>
      </w:pPr>
      <w:r w:rsidRPr="001C6E13">
        <w:rPr>
          <w:b/>
        </w:rPr>
        <w:t>Software Engineer</w:t>
      </w:r>
      <w:r w:rsidR="001C6E13">
        <w:tab/>
      </w:r>
      <w:r w:rsidR="001C6E13">
        <w:tab/>
      </w:r>
      <w:r w:rsidR="00EF2C4E">
        <w:tab/>
      </w:r>
      <w:r w:rsidR="00EF2C4E">
        <w:tab/>
      </w:r>
      <w:r w:rsidR="00EF2C4E">
        <w:tab/>
      </w:r>
      <w:r w:rsidR="00EF2C4E">
        <w:tab/>
      </w:r>
      <w:r w:rsidR="00EF2C4E">
        <w:tab/>
      </w:r>
      <w:r w:rsidR="001C6E13">
        <w:tab/>
      </w:r>
      <w:r w:rsidRPr="001C6E13">
        <w:rPr>
          <w:b/>
        </w:rPr>
        <w:t>June 2016 – October 2019</w:t>
      </w:r>
    </w:p>
    <w:p w14:paraId="1453592E" w14:textId="77777777" w:rsidR="001C6E13" w:rsidRDefault="001C6E13" w:rsidP="00EF2C4E">
      <w:pPr>
        <w:ind w:left="-180" w:right="144"/>
      </w:pPr>
    </w:p>
    <w:p w14:paraId="3E0DA5F0" w14:textId="77777777" w:rsidR="001C6E13" w:rsidRPr="0069152F" w:rsidRDefault="001C6E13" w:rsidP="00EF2C4E">
      <w:pPr>
        <w:spacing w:line="240" w:lineRule="auto"/>
        <w:ind w:left="-180" w:right="144"/>
        <w:rPr>
          <w:b/>
        </w:rPr>
      </w:pPr>
      <w:r w:rsidRPr="00FD040F">
        <w:rPr>
          <w:b/>
          <w:u w:val="single"/>
        </w:rPr>
        <w:t>Responsibilities:-</w:t>
      </w:r>
    </w:p>
    <w:p w14:paraId="3DA494B9" w14:textId="77777777" w:rsidR="00FD040F" w:rsidRDefault="00FD040F" w:rsidP="00D027BF">
      <w:pPr>
        <w:numPr>
          <w:ilvl w:val="0"/>
          <w:numId w:val="18"/>
        </w:numPr>
        <w:spacing w:before="100" w:beforeAutospacing="1" w:after="100" w:afterAutospacing="1" w:line="240" w:lineRule="auto"/>
        <w:ind w:left="144" w:right="144"/>
        <w:textAlignment w:val="auto"/>
      </w:pPr>
      <w:r>
        <w:t xml:space="preserve">Developed </w:t>
      </w:r>
      <w:r>
        <w:rPr>
          <w:rStyle w:val="Strong"/>
        </w:rPr>
        <w:t>front-end UI</w:t>
      </w:r>
      <w:r>
        <w:t xml:space="preserve"> using </w:t>
      </w:r>
      <w:r>
        <w:rPr>
          <w:rStyle w:val="Strong"/>
        </w:rPr>
        <w:t xml:space="preserve">HTML, CSS, JavaScript, Bootstrap, and </w:t>
      </w:r>
      <w:proofErr w:type="spellStart"/>
      <w:r>
        <w:rPr>
          <w:rStyle w:val="Strong"/>
        </w:rPr>
        <w:t>jQuery</w:t>
      </w:r>
      <w:proofErr w:type="spellEnd"/>
      <w:r>
        <w:t>.</w:t>
      </w:r>
    </w:p>
    <w:p w14:paraId="6DEA59AB" w14:textId="77777777" w:rsidR="00FD040F" w:rsidRDefault="00FD040F" w:rsidP="00D027BF">
      <w:pPr>
        <w:numPr>
          <w:ilvl w:val="0"/>
          <w:numId w:val="18"/>
        </w:numPr>
        <w:spacing w:before="100" w:beforeAutospacing="1" w:after="100" w:afterAutospacing="1" w:line="240" w:lineRule="auto"/>
        <w:ind w:left="144" w:right="144"/>
        <w:textAlignment w:val="auto"/>
      </w:pPr>
      <w:r>
        <w:t xml:space="preserve">Rewrote </w:t>
      </w:r>
      <w:r>
        <w:rPr>
          <w:rStyle w:val="Strong"/>
        </w:rPr>
        <w:t>Python/</w:t>
      </w:r>
      <w:proofErr w:type="spellStart"/>
      <w:r>
        <w:rPr>
          <w:rStyle w:val="Strong"/>
        </w:rPr>
        <w:t>Django</w:t>
      </w:r>
      <w:proofErr w:type="spellEnd"/>
      <w:r>
        <w:rPr>
          <w:rStyle w:val="Strong"/>
        </w:rPr>
        <w:t xml:space="preserve"> modules</w:t>
      </w:r>
      <w:r>
        <w:t xml:space="preserve"> for structured data delivery.</w:t>
      </w:r>
    </w:p>
    <w:p w14:paraId="527ED481" w14:textId="77777777" w:rsidR="00FD040F" w:rsidRDefault="00FD040F" w:rsidP="00D027BF">
      <w:pPr>
        <w:numPr>
          <w:ilvl w:val="0"/>
          <w:numId w:val="18"/>
        </w:numPr>
        <w:spacing w:before="100" w:beforeAutospacing="1" w:after="100" w:afterAutospacing="1" w:line="240" w:lineRule="auto"/>
        <w:ind w:left="144" w:right="144"/>
        <w:textAlignment w:val="auto"/>
      </w:pPr>
      <w:r>
        <w:t xml:space="preserve">Designed and developed </w:t>
      </w:r>
      <w:r>
        <w:rPr>
          <w:rStyle w:val="Strong"/>
        </w:rPr>
        <w:t>data management systems</w:t>
      </w:r>
      <w:r>
        <w:t xml:space="preserve"> using </w:t>
      </w:r>
      <w:r>
        <w:rPr>
          <w:rStyle w:val="Strong"/>
        </w:rPr>
        <w:t>MySQL</w:t>
      </w:r>
      <w:r>
        <w:t>.</w:t>
      </w:r>
    </w:p>
    <w:p w14:paraId="66AB3B8B" w14:textId="77777777" w:rsidR="00FD040F" w:rsidRDefault="00FD040F" w:rsidP="00D027BF">
      <w:pPr>
        <w:numPr>
          <w:ilvl w:val="0"/>
          <w:numId w:val="18"/>
        </w:numPr>
        <w:spacing w:before="100" w:beforeAutospacing="1" w:after="100" w:afterAutospacing="1" w:line="240" w:lineRule="auto"/>
        <w:ind w:left="144" w:right="144"/>
        <w:textAlignment w:val="auto"/>
      </w:pPr>
      <w:r>
        <w:t xml:space="preserve">Used </w:t>
      </w:r>
      <w:proofErr w:type="spellStart"/>
      <w:r>
        <w:rPr>
          <w:rStyle w:val="Strong"/>
        </w:rPr>
        <w:t>Django</w:t>
      </w:r>
      <w:proofErr w:type="spellEnd"/>
      <w:r>
        <w:rPr>
          <w:rStyle w:val="Strong"/>
        </w:rPr>
        <w:t xml:space="preserve"> Database APIs</w:t>
      </w:r>
      <w:r>
        <w:t xml:space="preserve"> to access database objects.</w:t>
      </w:r>
    </w:p>
    <w:p w14:paraId="521825CD" w14:textId="77777777" w:rsidR="00FD040F" w:rsidRDefault="00FD040F" w:rsidP="00D027BF">
      <w:pPr>
        <w:numPr>
          <w:ilvl w:val="0"/>
          <w:numId w:val="18"/>
        </w:numPr>
        <w:spacing w:before="100" w:beforeAutospacing="1" w:after="100" w:afterAutospacing="1" w:line="240" w:lineRule="auto"/>
        <w:ind w:left="144" w:right="144"/>
        <w:textAlignment w:val="auto"/>
      </w:pPr>
      <w:r>
        <w:t xml:space="preserve">Wrote </w:t>
      </w:r>
      <w:r>
        <w:rPr>
          <w:rStyle w:val="Strong"/>
        </w:rPr>
        <w:t>Python scripts</w:t>
      </w:r>
      <w:r>
        <w:t xml:space="preserve"> to parse </w:t>
      </w:r>
      <w:r>
        <w:rPr>
          <w:rStyle w:val="Strong"/>
        </w:rPr>
        <w:t>XML documents</w:t>
      </w:r>
      <w:r>
        <w:t xml:space="preserve"> and load data into databases.</w:t>
      </w:r>
    </w:p>
    <w:p w14:paraId="036F0F4E" w14:textId="77777777" w:rsidR="00FD040F" w:rsidRDefault="00FD040F" w:rsidP="00D027BF">
      <w:pPr>
        <w:numPr>
          <w:ilvl w:val="0"/>
          <w:numId w:val="18"/>
        </w:numPr>
        <w:spacing w:before="100" w:beforeAutospacing="1" w:after="100" w:afterAutospacing="1" w:line="240" w:lineRule="auto"/>
        <w:ind w:left="144" w:right="144"/>
        <w:textAlignment w:val="auto"/>
      </w:pPr>
      <w:r>
        <w:t xml:space="preserve">Developed </w:t>
      </w:r>
      <w:proofErr w:type="spellStart"/>
      <w:r>
        <w:rPr>
          <w:rStyle w:val="Strong"/>
        </w:rPr>
        <w:t>RESTful</w:t>
      </w:r>
      <w:proofErr w:type="spellEnd"/>
      <w:r>
        <w:rPr>
          <w:rStyle w:val="Strong"/>
        </w:rPr>
        <w:t>/SOAP web services</w:t>
      </w:r>
      <w:r>
        <w:t xml:space="preserve"> and tested using JIRA (Agile).</w:t>
      </w:r>
    </w:p>
    <w:p w14:paraId="56AAD10B" w14:textId="77777777" w:rsidR="00FD040F" w:rsidRDefault="00FD040F" w:rsidP="00D027BF">
      <w:pPr>
        <w:numPr>
          <w:ilvl w:val="0"/>
          <w:numId w:val="18"/>
        </w:numPr>
        <w:spacing w:before="100" w:beforeAutospacing="1" w:after="100" w:afterAutospacing="1" w:line="240" w:lineRule="auto"/>
        <w:ind w:left="144" w:right="144"/>
        <w:textAlignment w:val="auto"/>
      </w:pPr>
      <w:r>
        <w:t xml:space="preserve">Created </w:t>
      </w:r>
      <w:r>
        <w:rPr>
          <w:rStyle w:val="Strong"/>
        </w:rPr>
        <w:t>interactive dashboards</w:t>
      </w:r>
      <w:r>
        <w:t xml:space="preserve"> with </w:t>
      </w:r>
      <w:r>
        <w:rPr>
          <w:rStyle w:val="Strong"/>
        </w:rPr>
        <w:t>React and Bootstrap</w:t>
      </w:r>
      <w:r>
        <w:t>.</w:t>
      </w:r>
    </w:p>
    <w:p w14:paraId="72226531" w14:textId="77777777" w:rsidR="00FD040F" w:rsidRDefault="00FD040F" w:rsidP="00D027BF">
      <w:pPr>
        <w:numPr>
          <w:ilvl w:val="0"/>
          <w:numId w:val="18"/>
        </w:numPr>
        <w:spacing w:before="100" w:beforeAutospacing="1" w:after="100" w:afterAutospacing="1" w:line="240" w:lineRule="auto"/>
        <w:ind w:left="144" w:right="144"/>
        <w:textAlignment w:val="auto"/>
      </w:pPr>
      <w:r>
        <w:t xml:space="preserve">Worked on </w:t>
      </w:r>
      <w:r>
        <w:rPr>
          <w:rStyle w:val="Strong"/>
        </w:rPr>
        <w:t>JMS components</w:t>
      </w:r>
      <w:r>
        <w:t xml:space="preserve"> for asynchronous messaging.</w:t>
      </w:r>
    </w:p>
    <w:p w14:paraId="2C90EC9B" w14:textId="77777777" w:rsidR="00FD040F" w:rsidRDefault="00FD040F" w:rsidP="00D027BF">
      <w:pPr>
        <w:numPr>
          <w:ilvl w:val="0"/>
          <w:numId w:val="18"/>
        </w:numPr>
        <w:spacing w:before="100" w:beforeAutospacing="1" w:after="100" w:afterAutospacing="1" w:line="240" w:lineRule="auto"/>
        <w:ind w:left="144" w:right="144"/>
        <w:textAlignment w:val="auto"/>
      </w:pPr>
      <w:r>
        <w:t xml:space="preserve">Used </w:t>
      </w:r>
      <w:r>
        <w:rPr>
          <w:rStyle w:val="Strong"/>
        </w:rPr>
        <w:t>Pandas API</w:t>
      </w:r>
      <w:r>
        <w:t xml:space="preserve"> to manipulate and retrieve timestamp data.</w:t>
      </w:r>
    </w:p>
    <w:p w14:paraId="4ED1CE0D" w14:textId="77777777" w:rsidR="00FD040F" w:rsidRDefault="00FD040F" w:rsidP="00D027BF">
      <w:pPr>
        <w:numPr>
          <w:ilvl w:val="0"/>
          <w:numId w:val="18"/>
        </w:numPr>
        <w:spacing w:before="100" w:beforeAutospacing="1" w:after="100" w:afterAutospacing="1" w:line="240" w:lineRule="auto"/>
        <w:ind w:left="144" w:right="144"/>
        <w:textAlignment w:val="auto"/>
      </w:pPr>
      <w:r>
        <w:t xml:space="preserve">Built </w:t>
      </w:r>
      <w:r>
        <w:rPr>
          <w:rStyle w:val="Strong"/>
        </w:rPr>
        <w:t>web services</w:t>
      </w:r>
      <w:r>
        <w:t xml:space="preserve"> using </w:t>
      </w:r>
      <w:r>
        <w:rPr>
          <w:rStyle w:val="Strong"/>
        </w:rPr>
        <w:t>SOAP</w:t>
      </w:r>
      <w:r>
        <w:t xml:space="preserve"> and integrated </w:t>
      </w:r>
      <w:r>
        <w:rPr>
          <w:rStyle w:val="Strong"/>
        </w:rPr>
        <w:t>JSON data pipelines</w:t>
      </w:r>
      <w:r>
        <w:t>.</w:t>
      </w:r>
    </w:p>
    <w:p w14:paraId="61DA9719" w14:textId="77777777" w:rsidR="00FD040F" w:rsidRDefault="00FD040F" w:rsidP="00D027BF">
      <w:pPr>
        <w:numPr>
          <w:ilvl w:val="0"/>
          <w:numId w:val="18"/>
        </w:numPr>
        <w:spacing w:before="100" w:beforeAutospacing="1" w:after="100" w:afterAutospacing="1" w:line="240" w:lineRule="auto"/>
        <w:ind w:left="144" w:right="144"/>
        <w:textAlignment w:val="auto"/>
      </w:pPr>
      <w:r>
        <w:t xml:space="preserve">Designed </w:t>
      </w:r>
      <w:r>
        <w:rPr>
          <w:rStyle w:val="Strong"/>
        </w:rPr>
        <w:t>UI layouts</w:t>
      </w:r>
      <w:r>
        <w:t xml:space="preserve"> using </w:t>
      </w:r>
      <w:r>
        <w:rPr>
          <w:rStyle w:val="Strong"/>
        </w:rPr>
        <w:t>HTML, AJAX, CSS, and JavaScript</w:t>
      </w:r>
      <w:r>
        <w:t>.</w:t>
      </w:r>
    </w:p>
    <w:p w14:paraId="19E373C6" w14:textId="77777777" w:rsidR="00FD040F" w:rsidRDefault="00FD040F" w:rsidP="00EF2C4E">
      <w:pPr>
        <w:pStyle w:val="NormalWeb"/>
        <w:ind w:left="-270" w:right="144"/>
      </w:pPr>
      <w:r>
        <w:rPr>
          <w:rStyle w:val="Strong"/>
        </w:rPr>
        <w:t>Environment:</w:t>
      </w:r>
      <w:r>
        <w:t xml:space="preserve"> Python, </w:t>
      </w:r>
      <w:proofErr w:type="spellStart"/>
      <w:r>
        <w:t>Django</w:t>
      </w:r>
      <w:proofErr w:type="spellEnd"/>
      <w:r>
        <w:t xml:space="preserve">, REST/SOAP, HTML, CSS, JavaScript, Bootstrap, MySQL, </w:t>
      </w:r>
      <w:proofErr w:type="spellStart"/>
      <w:r>
        <w:t>PostgreSQL</w:t>
      </w:r>
      <w:proofErr w:type="spellEnd"/>
      <w:r>
        <w:t>, React, Pandas, JMS, JIRA, JSON, XML, AJAX</w:t>
      </w:r>
    </w:p>
    <w:p w14:paraId="23457BB8" w14:textId="77777777" w:rsidR="00856679" w:rsidRPr="00EF2C4E" w:rsidRDefault="00856679" w:rsidP="00EF2C4E">
      <w:pPr>
        <w:pStyle w:val="NormalWeb"/>
        <w:ind w:left="-180" w:right="144"/>
        <w:rPr>
          <w:rStyle w:val="Strong"/>
          <w:u w:val="single"/>
        </w:rPr>
      </w:pPr>
      <w:r w:rsidRPr="00EF2C4E">
        <w:rPr>
          <w:rStyle w:val="Strong"/>
          <w:u w:val="single"/>
        </w:rPr>
        <w:t>Education &amp; Training</w:t>
      </w:r>
    </w:p>
    <w:p w14:paraId="3BA7F459" w14:textId="77777777" w:rsidR="00856679" w:rsidRDefault="00856679" w:rsidP="00D027BF">
      <w:pPr>
        <w:pStyle w:val="NormalWeb"/>
        <w:ind w:left="144" w:right="144"/>
      </w:pPr>
      <w:r>
        <w:rPr>
          <w:rStyle w:val="Strong"/>
        </w:rPr>
        <w:t>Swami Vivekananda Institute of Technology</w:t>
      </w:r>
      <w:r>
        <w:t xml:space="preserve"> | </w:t>
      </w:r>
      <w:r>
        <w:rPr>
          <w:rStyle w:val="Strong"/>
        </w:rPr>
        <w:t>May 2016</w:t>
      </w:r>
      <w:r>
        <w:br/>
      </w:r>
      <w:r>
        <w:rPr>
          <w:rStyle w:val="Strong"/>
        </w:rPr>
        <w:t>Bachelor of Technology (</w:t>
      </w:r>
      <w:proofErr w:type="spellStart"/>
      <w:r>
        <w:rPr>
          <w:rStyle w:val="Strong"/>
        </w:rPr>
        <w:t>B.Tech</w:t>
      </w:r>
      <w:proofErr w:type="spellEnd"/>
      <w:r>
        <w:rPr>
          <w:rStyle w:val="Strong"/>
        </w:rPr>
        <w:t>) in Computer Science Engineering</w:t>
      </w:r>
      <w:r>
        <w:br/>
        <w:t>Hyderabad, India</w:t>
      </w:r>
    </w:p>
    <w:p w14:paraId="3555BE25" w14:textId="77777777" w:rsidR="00856679" w:rsidRPr="00EF2C4E" w:rsidRDefault="00856679" w:rsidP="00EF2C4E">
      <w:pPr>
        <w:pStyle w:val="NormalWeb"/>
        <w:ind w:left="-270" w:right="144"/>
        <w:rPr>
          <w:rStyle w:val="Strong"/>
          <w:u w:val="single"/>
        </w:rPr>
      </w:pPr>
      <w:r w:rsidRPr="00EF2C4E">
        <w:rPr>
          <w:rStyle w:val="Strong"/>
          <w:u w:val="single"/>
        </w:rPr>
        <w:t>Certifications</w:t>
      </w:r>
    </w:p>
    <w:p w14:paraId="356C53AE" w14:textId="77777777" w:rsidR="00856679" w:rsidRDefault="00856679" w:rsidP="00D027BF">
      <w:pPr>
        <w:numPr>
          <w:ilvl w:val="0"/>
          <w:numId w:val="19"/>
        </w:numPr>
        <w:spacing w:before="100" w:beforeAutospacing="1" w:after="100" w:afterAutospacing="1" w:line="240" w:lineRule="auto"/>
        <w:ind w:left="144" w:right="144"/>
        <w:textAlignment w:val="auto"/>
      </w:pPr>
      <w:r>
        <w:rPr>
          <w:rStyle w:val="Strong"/>
        </w:rPr>
        <w:t>Java SE 8 Programmer</w:t>
      </w:r>
      <w:r>
        <w:t xml:space="preserve"> (2017)</w:t>
      </w:r>
    </w:p>
    <w:p w14:paraId="17D30392" w14:textId="77777777" w:rsidR="00856679" w:rsidRDefault="00856679" w:rsidP="00D027BF">
      <w:pPr>
        <w:numPr>
          <w:ilvl w:val="0"/>
          <w:numId w:val="19"/>
        </w:numPr>
        <w:spacing w:before="100" w:beforeAutospacing="1" w:after="100" w:afterAutospacing="1" w:line="240" w:lineRule="auto"/>
        <w:ind w:left="144" w:right="144"/>
        <w:textAlignment w:val="auto"/>
      </w:pPr>
      <w:r>
        <w:rPr>
          <w:rStyle w:val="Strong"/>
        </w:rPr>
        <w:t>Certified Associate in Python Programming</w:t>
      </w:r>
      <w:r>
        <w:t xml:space="preserve"> (2021)</w:t>
      </w:r>
    </w:p>
    <w:p w14:paraId="2A4620D6" w14:textId="578BA4FE" w:rsidR="00C64CC9" w:rsidRDefault="00C64CC9" w:rsidP="00D027BF">
      <w:pPr>
        <w:pStyle w:val="divdocumentdivsectiontitle"/>
        <w:spacing w:before="100" w:beforeAutospacing="1" w:after="100" w:afterAutospacing="1"/>
        <w:ind w:left="144" w:right="144"/>
        <w:rPr>
          <w:rFonts w:ascii="Georgia" w:eastAsia="Georgia" w:hAnsi="Georgia" w:cs="Georgia"/>
          <w:sz w:val="20"/>
          <w:szCs w:val="20"/>
        </w:rPr>
      </w:pPr>
    </w:p>
    <w:sectPr w:rsidR="00C64CC9">
      <w:pgSz w:w="12240" w:h="15840"/>
      <w:pgMar w:top="540" w:right="800" w:bottom="54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16E49AC2"/>
    <w:lvl w:ilvl="0" w:tplc="F38866E6">
      <w:start w:val="1"/>
      <w:numFmt w:val="bullet"/>
      <w:lvlText w:val=""/>
      <w:lvlJc w:val="left"/>
      <w:pPr>
        <w:ind w:left="1069" w:hanging="360"/>
      </w:pPr>
      <w:rPr>
        <w:rFonts w:ascii="Symbol" w:hAnsi="Symbol"/>
      </w:rPr>
    </w:lvl>
    <w:lvl w:ilvl="1" w:tplc="1C4E269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AFA0CA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05ABB4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D5C9DC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0A8E8D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D3AB9C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D3C0D8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27A1ED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 w:tplc="1B36308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CBEE4E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FB6D02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A4E2CB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E5E969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08A5E5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7BC29C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BC84F3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4FE861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 w:tplc="B06237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840AF2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A444FC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4D2CEB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FBE20E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1583FD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41A264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5E8679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F468AC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1BAAB206"/>
    <w:lvl w:ilvl="0" w:tplc="35B26576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680B01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A7C09D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3243DD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006C88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6B04FF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A0A05B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F28FD6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D7E0F8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E416D226"/>
    <w:lvl w:ilvl="0" w:tplc="73CE181E">
      <w:start w:val="1"/>
      <w:numFmt w:val="bullet"/>
      <w:lvlText w:val=""/>
      <w:lvlJc w:val="left"/>
      <w:pPr>
        <w:ind w:left="1211" w:hanging="360"/>
      </w:pPr>
      <w:rPr>
        <w:rFonts w:ascii="Symbol" w:hAnsi="Symbol"/>
      </w:rPr>
    </w:lvl>
    <w:lvl w:ilvl="1" w:tplc="9064BA0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FB2693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ED6DDD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A14886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19242B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D0C988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BD87DF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E70FFC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 w:tplc="F134F7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10A77F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C2E8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90E2C6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6BA5D3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3C0EED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508CAC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44A6E2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3BE593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 w:tplc="47D4F4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42E2BC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A7A661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204919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41CE49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6669B9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37ADC3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5D8A6D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332576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17B7B87"/>
    <w:multiLevelType w:val="multilevel"/>
    <w:tmpl w:val="9C42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6771318"/>
    <w:multiLevelType w:val="multilevel"/>
    <w:tmpl w:val="62D64A0C"/>
    <w:lvl w:ilvl="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b w:val="0"/>
        <w:bCs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cs="Wingdings" w:hint="default"/>
      </w:rPr>
    </w:lvl>
  </w:abstractNum>
  <w:abstractNum w:abstractNumId="9">
    <w:nsid w:val="17C066B6"/>
    <w:multiLevelType w:val="multilevel"/>
    <w:tmpl w:val="5CB6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1365127"/>
    <w:multiLevelType w:val="multilevel"/>
    <w:tmpl w:val="521684F0"/>
    <w:lvl w:ilvl="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b w:val="0"/>
        <w:bCs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cs="Wingdings" w:hint="default"/>
      </w:rPr>
    </w:lvl>
  </w:abstractNum>
  <w:abstractNum w:abstractNumId="11">
    <w:nsid w:val="35F53089"/>
    <w:multiLevelType w:val="multilevel"/>
    <w:tmpl w:val="6660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80D7DB3"/>
    <w:multiLevelType w:val="multilevel"/>
    <w:tmpl w:val="34122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0222331"/>
    <w:multiLevelType w:val="hybridMultilevel"/>
    <w:tmpl w:val="9A181708"/>
    <w:lvl w:ilvl="0" w:tplc="F38866E6">
      <w:start w:val="1"/>
      <w:numFmt w:val="bullet"/>
      <w:lvlText w:val=""/>
      <w:lvlJc w:val="left"/>
      <w:pPr>
        <w:ind w:left="1069" w:hanging="360"/>
      </w:pPr>
      <w:rPr>
        <w:rFonts w:ascii="Symbol" w:hAnsi="Symbol"/>
      </w:rPr>
    </w:lvl>
    <w:lvl w:ilvl="1" w:tplc="40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4">
    <w:nsid w:val="429DB05E"/>
    <w:multiLevelType w:val="hybridMultilevel"/>
    <w:tmpl w:val="71E28572"/>
    <w:lvl w:ilvl="0" w:tplc="04BAA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9499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8ABC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6C30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82A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08E7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A8AF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22E5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84A8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2CA099F"/>
    <w:multiLevelType w:val="multilevel"/>
    <w:tmpl w:val="A5CA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32B77EF"/>
    <w:multiLevelType w:val="multilevel"/>
    <w:tmpl w:val="A9B87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5CF667C"/>
    <w:multiLevelType w:val="multilevel"/>
    <w:tmpl w:val="C954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6F32899"/>
    <w:multiLevelType w:val="multilevel"/>
    <w:tmpl w:val="42226CE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9">
    <w:nsid w:val="480B098F"/>
    <w:multiLevelType w:val="multilevel"/>
    <w:tmpl w:val="AD26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50F781C"/>
    <w:multiLevelType w:val="multilevel"/>
    <w:tmpl w:val="5F023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84B4032"/>
    <w:multiLevelType w:val="multilevel"/>
    <w:tmpl w:val="EB1A0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39E3C3A"/>
    <w:multiLevelType w:val="hybridMultilevel"/>
    <w:tmpl w:val="72C0AB74"/>
    <w:lvl w:ilvl="0" w:tplc="F38866E6">
      <w:start w:val="1"/>
      <w:numFmt w:val="bullet"/>
      <w:lvlText w:val=""/>
      <w:lvlJc w:val="left"/>
      <w:pPr>
        <w:ind w:left="1826" w:hanging="360"/>
      </w:pPr>
      <w:rPr>
        <w:rFonts w:ascii="Symbol" w:hAnsi="Symbol"/>
      </w:rPr>
    </w:lvl>
    <w:lvl w:ilvl="1" w:tplc="40090003" w:tentative="1">
      <w:start w:val="1"/>
      <w:numFmt w:val="bullet"/>
      <w:lvlText w:val="o"/>
      <w:lvlJc w:val="left"/>
      <w:pPr>
        <w:ind w:left="24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6"/>
  </w:num>
  <w:num w:numId="9">
    <w:abstractNumId w:val="18"/>
  </w:num>
  <w:num w:numId="10">
    <w:abstractNumId w:val="8"/>
  </w:num>
  <w:num w:numId="11">
    <w:abstractNumId w:val="22"/>
  </w:num>
  <w:num w:numId="12">
    <w:abstractNumId w:val="13"/>
  </w:num>
  <w:num w:numId="13">
    <w:abstractNumId w:val="10"/>
  </w:num>
  <w:num w:numId="14">
    <w:abstractNumId w:val="9"/>
  </w:num>
  <w:num w:numId="15">
    <w:abstractNumId w:val="17"/>
  </w:num>
  <w:num w:numId="16">
    <w:abstractNumId w:val="15"/>
  </w:num>
  <w:num w:numId="17">
    <w:abstractNumId w:val="19"/>
  </w:num>
  <w:num w:numId="18">
    <w:abstractNumId w:val="7"/>
  </w:num>
  <w:num w:numId="19">
    <w:abstractNumId w:val="12"/>
  </w:num>
  <w:num w:numId="20">
    <w:abstractNumId w:val="20"/>
  </w:num>
  <w:num w:numId="21">
    <w:abstractNumId w:val="21"/>
  </w:num>
  <w:num w:numId="22">
    <w:abstractNumId w:val="11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4CC9"/>
    <w:rsid w:val="00063CB4"/>
    <w:rsid w:val="000939E6"/>
    <w:rsid w:val="0018567E"/>
    <w:rsid w:val="001A7776"/>
    <w:rsid w:val="001C6E13"/>
    <w:rsid w:val="00245B20"/>
    <w:rsid w:val="002D452B"/>
    <w:rsid w:val="004C7F74"/>
    <w:rsid w:val="005551EF"/>
    <w:rsid w:val="005A7D6F"/>
    <w:rsid w:val="005F5C99"/>
    <w:rsid w:val="00632ED5"/>
    <w:rsid w:val="00666787"/>
    <w:rsid w:val="0069152F"/>
    <w:rsid w:val="006D7550"/>
    <w:rsid w:val="00732B71"/>
    <w:rsid w:val="00856679"/>
    <w:rsid w:val="008879D2"/>
    <w:rsid w:val="00B01376"/>
    <w:rsid w:val="00B10598"/>
    <w:rsid w:val="00B8417C"/>
    <w:rsid w:val="00BB4B57"/>
    <w:rsid w:val="00BB4BF2"/>
    <w:rsid w:val="00C35E4B"/>
    <w:rsid w:val="00C64CC9"/>
    <w:rsid w:val="00CD2F31"/>
    <w:rsid w:val="00D027BF"/>
    <w:rsid w:val="00D51306"/>
    <w:rsid w:val="00EF2C4E"/>
    <w:rsid w:val="00F15948"/>
    <w:rsid w:val="00FD040F"/>
    <w:rsid w:val="00FD488C"/>
    <w:rsid w:val="021833F2"/>
    <w:rsid w:val="0419AF55"/>
    <w:rsid w:val="04892A78"/>
    <w:rsid w:val="04A99BD1"/>
    <w:rsid w:val="072D117A"/>
    <w:rsid w:val="0A8FDE61"/>
    <w:rsid w:val="0AA78B82"/>
    <w:rsid w:val="0AF44AA8"/>
    <w:rsid w:val="0DF8E8DF"/>
    <w:rsid w:val="0F883C20"/>
    <w:rsid w:val="1033BF20"/>
    <w:rsid w:val="139AE2AA"/>
    <w:rsid w:val="13C6782F"/>
    <w:rsid w:val="156B1372"/>
    <w:rsid w:val="16725CCE"/>
    <w:rsid w:val="171A4871"/>
    <w:rsid w:val="1ACF8739"/>
    <w:rsid w:val="1B78390E"/>
    <w:rsid w:val="1DEB245C"/>
    <w:rsid w:val="22904321"/>
    <w:rsid w:val="23AD075B"/>
    <w:rsid w:val="24562D4F"/>
    <w:rsid w:val="249328F4"/>
    <w:rsid w:val="2550E9FF"/>
    <w:rsid w:val="25CA81BC"/>
    <w:rsid w:val="2BA62B04"/>
    <w:rsid w:val="2C9B00C1"/>
    <w:rsid w:val="2F2FA582"/>
    <w:rsid w:val="3028F400"/>
    <w:rsid w:val="35F289A3"/>
    <w:rsid w:val="36996915"/>
    <w:rsid w:val="38FE599B"/>
    <w:rsid w:val="39C3ED00"/>
    <w:rsid w:val="3A143A96"/>
    <w:rsid w:val="3CD62F1E"/>
    <w:rsid w:val="3DAAF727"/>
    <w:rsid w:val="41AE4F76"/>
    <w:rsid w:val="426A8383"/>
    <w:rsid w:val="42A912C6"/>
    <w:rsid w:val="43A4AFDE"/>
    <w:rsid w:val="4473004C"/>
    <w:rsid w:val="46C449B9"/>
    <w:rsid w:val="481403FE"/>
    <w:rsid w:val="49FA13C5"/>
    <w:rsid w:val="4A65EA4A"/>
    <w:rsid w:val="4DF6DEB3"/>
    <w:rsid w:val="4F47885E"/>
    <w:rsid w:val="4F5F6058"/>
    <w:rsid w:val="50DF552E"/>
    <w:rsid w:val="52365748"/>
    <w:rsid w:val="53647561"/>
    <w:rsid w:val="5650371B"/>
    <w:rsid w:val="59811536"/>
    <w:rsid w:val="59F31941"/>
    <w:rsid w:val="5A253EC7"/>
    <w:rsid w:val="5FD5E681"/>
    <w:rsid w:val="6042941C"/>
    <w:rsid w:val="620B0479"/>
    <w:rsid w:val="64CE13B1"/>
    <w:rsid w:val="64DB0609"/>
    <w:rsid w:val="650A8B3B"/>
    <w:rsid w:val="67C85C01"/>
    <w:rsid w:val="67D2262E"/>
    <w:rsid w:val="6A3369CC"/>
    <w:rsid w:val="6C59B1B6"/>
    <w:rsid w:val="6CDAC68A"/>
    <w:rsid w:val="6D2B2939"/>
    <w:rsid w:val="6D8DB71F"/>
    <w:rsid w:val="6E5A4BFE"/>
    <w:rsid w:val="6FBFAA72"/>
    <w:rsid w:val="6FC61166"/>
    <w:rsid w:val="6FFD97BF"/>
    <w:rsid w:val="738FC24A"/>
    <w:rsid w:val="76EDB76C"/>
    <w:rsid w:val="7B4DCD79"/>
    <w:rsid w:val="7CAB8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7D0C5F"/>
  <w15:docId w15:val="{B96AD7EE-944D-4780-ACD6-884835FED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/>
    </w:rPr>
  </w:style>
  <w:style w:type="paragraph" w:customStyle="1" w:styleId="divdocument">
    <w:name w:val="div_document"/>
    <w:basedOn w:val="Normal"/>
    <w:pPr>
      <w:spacing w:line="320" w:lineRule="atLeast"/>
    </w:pPr>
  </w:style>
  <w:style w:type="paragraph" w:customStyle="1" w:styleId="divdocumentdivfirstsection">
    <w:name w:val="div_document_div_first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name">
    <w:name w:val="div_name"/>
    <w:basedOn w:val="div"/>
    <w:pPr>
      <w:spacing w:line="520" w:lineRule="atLeast"/>
      <w:jc w:val="right"/>
    </w:pPr>
    <w:rPr>
      <w:b/>
      <w:bCs/>
      <w:color w:val="000000"/>
      <w:sz w:val="40"/>
      <w:szCs w:val="40"/>
    </w:rPr>
  </w:style>
  <w:style w:type="paragraph" w:customStyle="1" w:styleId="div">
    <w:name w:val="div"/>
    <w:basedOn w:val="Normal"/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SECTIONCNTC">
    <w:name w:val="div_document_div_SECTION_CNTC"/>
    <w:basedOn w:val="Normal"/>
  </w:style>
  <w:style w:type="paragraph" w:customStyle="1" w:styleId="divdocumentbottomborder">
    <w:name w:val="div_document_bottomborder"/>
    <w:basedOn w:val="Normal"/>
    <w:pPr>
      <w:pBdr>
        <w:bottom w:val="single" w:sz="16" w:space="0" w:color="000000"/>
      </w:pBdr>
    </w:pPr>
  </w:style>
  <w:style w:type="paragraph" w:customStyle="1" w:styleId="divdocumentlowerborder">
    <w:name w:val="div_document_lowerborder"/>
    <w:basedOn w:val="Normal"/>
    <w:pPr>
      <w:pBdr>
        <w:bottom w:val="single" w:sz="16" w:space="0" w:color="000000"/>
      </w:pBdr>
    </w:pPr>
  </w:style>
  <w:style w:type="paragraph" w:customStyle="1" w:styleId="divaddress">
    <w:name w:val="div_address"/>
    <w:basedOn w:val="div"/>
    <w:pPr>
      <w:spacing w:line="300" w:lineRule="atLeast"/>
      <w:jc w:val="right"/>
    </w:pPr>
    <w:rPr>
      <w:sz w:val="18"/>
      <w:szCs w:val="18"/>
    </w:rPr>
  </w:style>
  <w:style w:type="paragraph" w:customStyle="1" w:styleId="divdocumentSECTIONCNTCsection">
    <w:name w:val="div_document_SECTION_CNTC + section"/>
    <w:basedOn w:val="Normal"/>
  </w:style>
  <w:style w:type="paragraph" w:customStyle="1" w:styleId="divdocumentdivheading">
    <w:name w:val="div_document_div_heading"/>
    <w:basedOn w:val="Normal"/>
  </w:style>
  <w:style w:type="paragraph" w:customStyle="1" w:styleId="divdocumentdivsectiontitle">
    <w:name w:val="div_document_div_sectiontitle"/>
    <w:basedOn w:val="Normal"/>
    <w:pPr>
      <w:spacing w:line="360" w:lineRule="atLeast"/>
    </w:pPr>
    <w:rPr>
      <w:color w:val="000000"/>
    </w:rPr>
  </w:style>
  <w:style w:type="paragraph" w:customStyle="1" w:styleId="divdocumentsinglecolumn">
    <w:name w:val="div_document_singlecolumn"/>
    <w:basedOn w:val="Normal"/>
  </w:style>
  <w:style w:type="paragraph" w:customStyle="1" w:styleId="ulli">
    <w:name w:val="ul_li"/>
    <w:basedOn w:val="Normal"/>
    <w:pPr>
      <w:pBdr>
        <w:left w:val="none" w:sz="0" w:space="3" w:color="auto"/>
      </w:pBdr>
    </w:pPr>
  </w:style>
  <w:style w:type="paragraph" w:customStyle="1" w:styleId="divdocumentsection">
    <w:name w:val="div_document_section"/>
    <w:basedOn w:val="Normal"/>
  </w:style>
  <w:style w:type="table" w:customStyle="1" w:styleId="divdocumenttable">
    <w:name w:val="div_document_table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datesWrapper">
    <w:name w:val="datesWrapper"/>
    <w:basedOn w:val="DefaultParagraphFont"/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character" w:customStyle="1" w:styleId="spanjobtitle">
    <w:name w:val="span_jobtitl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companynameeduc">
    <w:name w:val="span_companyname_educ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degree">
    <w:name w:val="span_degre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programline">
    <w:name w:val="span_programline"/>
    <w:basedOn w:val="span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Normal1">
    <w:name w:val="Normal1"/>
    <w:qFormat/>
    <w:rsid w:val="00CD2F31"/>
    <w:pPr>
      <w:spacing w:line="276" w:lineRule="auto"/>
    </w:pPr>
    <w:rPr>
      <w:rFonts w:ascii="Arial" w:eastAsia="Arial" w:hAnsi="Arial" w:cs="Arial"/>
      <w:color w:val="000000"/>
      <w:sz w:val="22"/>
      <w:szCs w:val="22"/>
    </w:rPr>
  </w:style>
  <w:style w:type="paragraph" w:styleId="ListParagraph">
    <w:name w:val="List Paragraph"/>
    <w:basedOn w:val="Normal"/>
    <w:uiPriority w:val="34"/>
    <w:qFormat/>
    <w:rsid w:val="67D2262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D040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D040F"/>
    <w:pPr>
      <w:spacing w:before="100" w:beforeAutospacing="1" w:after="100" w:afterAutospacing="1" w:line="240" w:lineRule="auto"/>
      <w:textAlignment w:val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67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6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1</Pages>
  <Words>1610</Words>
  <Characters>9179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Rajitha Nandanam</vt:lpstr>
    </vt:vector>
  </TitlesOfParts>
  <Company/>
  <LinksUpToDate>false</LinksUpToDate>
  <CharactersWithSpaces>10768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Rajitha Nandanam</dc:title>
  <dc:creator>pradeep</dc:creator>
  <cp:lastModifiedBy>home</cp:lastModifiedBy>
  <cp:revision>28</cp:revision>
  <dcterms:created xsi:type="dcterms:W3CDTF">2025-03-12T19:47:00Z</dcterms:created>
  <dcterms:modified xsi:type="dcterms:W3CDTF">2025-04-02T22:10:00Z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f9c01a3c-8bff-41c7-86ce-845aa57d8bf7</vt:lpwstr>
  </property>
  <property fmtid="{D5CDD505-2E9C-101B-9397-08002B2CF9AE}" pid="3" name="x1ye=0">
    <vt:lpwstr>jFgAAB+LCAAAAAAABAAUm7eSg0AQRD+IAO9CEN57l4HwCO/5+uMClQJJsOzMdL8uAUayBEuRH5RCYIqjWQbFKJIkYObDQAj/oTW7ywynPjyt6qIu7lY0r2Zm0jM8c9AHvbGwjw6Vvit5K5yGMv2pk1vNFiSfz806D8qwKFKx/GD78y1B+B79I/hEcZ+7tj87Hyg9Nnzksgku/ICJTwO5PSVCb0FhEZrsv033Eac8FkgvapR+XDHAC9oYwMtjl90</vt:lpwstr>
  </property>
  <property fmtid="{D5CDD505-2E9C-101B-9397-08002B2CF9AE}" pid="4" name="x1ye=1">
    <vt:lpwstr>KC/QlOguCF8glCgQp/N5W+7GwoRKoTxhOjHVa/EScgxRVnbjOKbAADfrDMFPFt7SNnZ2RJJoL4mRiFMC8qs4D1835WTFNB1w646PkLHURS7Esosw9q9C0FsFKAQCRJNYH8XfhjAn2l5slV923nyqgatjoKHQjOGqP9pVWP5prKB3HwM3DYuMzcKO5aNXQY7K4lHP1LI9cNhZUCwaUUXdlk2ZdPyvppdZIL1hj3A8tCGvWHcubeJUeK4O5PBOMk4</vt:lpwstr>
  </property>
  <property fmtid="{D5CDD505-2E9C-101B-9397-08002B2CF9AE}" pid="5" name="x1ye=10">
    <vt:lpwstr>9bnVU48ZNihXHXKaVwoJctEQu+0c0XimXysH+KM0TAxwmP1KkTngOCYXHzFKSkOoyxWmVeKd9rxV3OnPSDRYEYZ7jgdQmTPhzVJCDzzVrXobXsMcd4IewjaGYtlbd4klPNSzeBJ7V84TiH13QhHq9tqau6fdrSMIJWOufjI+tAWGM+GImBx6hMkg8ZbUY06XhfGOL48WKlRhfszGa97fPcMHgrtQHhdOVgnHg2BxfXGe4NHfgZq+xHkD4xArWvU</vt:lpwstr>
  </property>
  <property fmtid="{D5CDD505-2E9C-101B-9397-08002B2CF9AE}" pid="6" name="x1ye=11">
    <vt:lpwstr>cs14UzpOmrkOpWVSVJyACbiqYik6yUlbss20deZ54HohSt8IjhMDhz526ipRhLcy8fXjgzAdiqVMz8RVJdyBlltUiH8gbG8cu/oxQrftpB5ES/mofcvAeYWfTzhLLO3SWnl4l2Uozn4+Eg0Y+sfrilOmnlL4QDttgZ7w36CKvjOD/bNZL4saiEnjgEUpnuV03gXgEaVBHWnx9KNFZGuoD3npXWG0wHqmpQqqm78pEdFVaLOiA1UYTmLsVF7vPJX</vt:lpwstr>
  </property>
  <property fmtid="{D5CDD505-2E9C-101B-9397-08002B2CF9AE}" pid="7" name="x1ye=12">
    <vt:lpwstr>d4eU+o3Turyv2fukV8WURFAIcyiAXysSYvk6BtXvJJHNC3s0vV0BN47O8nXWbkXnBcwn0k/RelpQ/M08ERgitLkJv9fU5iq6pSKojpWInq6WygS/KNG9hzGn7UfSdBJ9uE4yS7jjsKKn9shmMigru08ymJVhNxsij8duoFfxpPqmixEbdYFtzG8FtJzKpqkceiI0cC7SP3EZhXVP5etcFRz2iU0+uScBXr7cURtN8YE0uMETvYV7q+BzdtiFNjY</vt:lpwstr>
  </property>
  <property fmtid="{D5CDD505-2E9C-101B-9397-08002B2CF9AE}" pid="8" name="x1ye=13">
    <vt:lpwstr>gxfNapRk6vLX6dcDleFmwvcaM7FnHdiXuLNaYDzWPVnHqPCKa8N1v0LE4NfdLC1FgX14c3i7f6911ix1b6C3YfjHQVtEoA/1yHkJsB+KSj9fnJy1L/RLbUOu1RaTgGaI6+IRhZy+5cIlFAR1A3x5qZkteB81TqWe6ywZYu04kPW5J/WSH5WQ6GXJC+PuWxYeK+2/tJiZZhaJi+CleazGzE1b1O2L6gowDm4Zd7kMUZizOv6gIxDp0eZvf+A5VTV</vt:lpwstr>
  </property>
  <property fmtid="{D5CDD505-2E9C-101B-9397-08002B2CF9AE}" pid="9" name="x1ye=14">
    <vt:lpwstr>mbVG/9+LPoYVoIUo/8UZVEhLB3m2jvJYeq6hq+2yeucA8KqcPP+YgDlQclvofNinvmr0UFEi3bSw/zTEFQqFBwIq0emDagRVVB1JdO+PEH9nVN/2qREqiNTQmZwPClDhKXfzlk4/pX/GTiqzoOXA2gn+x6RbOmIPjFu3k7mI06H64NgRSF/i4Gcy5wNaacXWyImtFXLv1OtvcvRUc5DaMlB61YPX9EvEGJzBc/oA5bEdhcdqUGciKZFQB/wtn2O</vt:lpwstr>
  </property>
  <property fmtid="{D5CDD505-2E9C-101B-9397-08002B2CF9AE}" pid="10" name="x1ye=15">
    <vt:lpwstr>tQsglBqZm/zd86CFVGOfCc4NrFLZAAjhxbbq/YLKC+SR1rmQV5bhtVeRSeoxxCwi4BVZ2nILb7jdl38Kw6zy7x1FnA7hCmzl9vvJWCvWNxgb0IhvrDt8sTD5/Dm/OMrFvFcBPiNGTCWjyuQfFDX1FWfY5giJ1YHC3fpBy1AHZ7J3srT4BdcTv+X9nZ4sHFf7Rt7vmlVfdJd4oYKqo8jEmrLdoZknaAN0PSF+gSNSidkbI+xRLclrcfRjLeRCxTP</vt:lpwstr>
  </property>
  <property fmtid="{D5CDD505-2E9C-101B-9397-08002B2CF9AE}" pid="11" name="x1ye=16">
    <vt:lpwstr>6lYD2Zi56hMzuqkqRiJnoIOfhb+6H77dhiWZwzkmPPURRwy8GrIZSdMhBlnf7UXs1CZDP7vQkc6q4KpveipEeSXlfcDsJ21cqXuoQQbNIAU/9lLRGqzrLjXEBF1/Q7iKDC8ixZvvwQTEN3QK98OUFHu41uKxaR9PpSqsUsOrvS2USWToYUwpf9bty/x0UxmKMjzNiO+eJGPEIRZ9IjLbIAklUZpffDEJHfE1f48hnksGbFYVM93AP3LlbtDQYTj</vt:lpwstr>
  </property>
  <property fmtid="{D5CDD505-2E9C-101B-9397-08002B2CF9AE}" pid="12" name="x1ye=17">
    <vt:lpwstr>POv1SDesrvQu/PDrZjSmi0FYIxvPGOdeavp49wT/VX5IJvct2vEdvquVehC1ezn/yvpK/mGLfyb1nYYJwgYrbROspmA7DKCGvQCHoKLx/DeSiDduJ5dfD0gHw+RUt0zgl9qLYv6URCc4CSj0BDt89RMR3gLZqdeQZH5aCYAveN+lbz8lWsolpQLNtG3SSxg1yAKdEzEK/hMGm67N3hIeY8tbE9ruvsm2HsWbMYTGH861SZX9w5mETMPZvkntNMA</vt:lpwstr>
  </property>
  <property fmtid="{D5CDD505-2E9C-101B-9397-08002B2CF9AE}" pid="13" name="x1ye=18">
    <vt:lpwstr>RfsN+gc2XZuaO1EcbZ9GOmX3/zP5VlsYRkFQH6SJGIwCb+69bZgi3SuCFgu8vvz0HjhyKPlDEKl6PmBblRg7D4kxRmOtTtCYOHbw51JaRQbkjYHxWbDUMBYUkW8t6gx6QVkz0hZ/I1oc9ThRlZkS75GicPkSyCnbvhf4KY/okfH5+ImyUAI6DZ4wsv6VPffm95zG7OZ3RlfiQ66hQStw2G2U9d6cPBPwbcNRtfqAqjZNewCj+I5mtF2bDfwktbJ</vt:lpwstr>
  </property>
  <property fmtid="{D5CDD505-2E9C-101B-9397-08002B2CF9AE}" pid="14" name="x1ye=19">
    <vt:lpwstr>yQYR3qnBk3rI1IordDwnl4q4kwQt1E3w6Y627fds1f6VfjGKFNvFRnCLp+xF7JVst0+mh+GqXWXGInnoeFmDNYWOoyCIH69/F3t70cycFhYh2cQqhN/npqjjm9G2fEuv+R+op/NExtTHj4VxcVYx2qUUj9WmQfWRH9Zso1XaGQ1E2UmOSMZbmgKaJBlvKxD+pnmAUX7MaTXAmiPsnUXhrSkeFv87OWpG+8xn1jp+p252x/1H3FQWd8+1BX5givU</vt:lpwstr>
  </property>
  <property fmtid="{D5CDD505-2E9C-101B-9397-08002B2CF9AE}" pid="15" name="x1ye=2">
    <vt:lpwstr>q/io9OG/0pcPrJZ6kMFhXRR1d9yHHnIIb/vbv5yPGIzDwtGw2F/HJ58CPNdG2l+7h2H2ZJkUSJMa7SsumjpRFCGVcrVZJIGLCWEjyc877Vmb/EqRyAmHBIrNd7hkXp4KYzfGWyV+Rn7R5+7qqTbwgOKI1yPj1Uhs9pIbmMqN5DewiBOdms6dTKfK+v1vQ64ZriwPiASatgCRaMxShbT6wMS/GfjYbqhYT4KcaWtmI5FoL9EC6n/rFmY94oBo2kR</vt:lpwstr>
  </property>
  <property fmtid="{D5CDD505-2E9C-101B-9397-08002B2CF9AE}" pid="16" name="x1ye=20">
    <vt:lpwstr>I6W9I+koAZCVef3qYNdj0YeOTv7nTZxTxpLypY33i0JxrBAlzWsm5fdxGfQuQ09VMnOL6bOelTBu6LZcSMJ/BKVSBzeCpx6PJSjmbaR/mgB3l5/TM6T+WmnmAi0f5fhWlLbGbdwZoFnj0St/cMihWQWBtbHPeDpOaSgB6/wrwlS2ujo4f363oKlM0ckC2PI6rdH86O4Pf7BZD9ZJWM8Zo6Dx1g6XGi3jR1IrLEjzbfyoSOccO1SK5Aqxd45EZwv</vt:lpwstr>
  </property>
  <property fmtid="{D5CDD505-2E9C-101B-9397-08002B2CF9AE}" pid="17" name="x1ye=21">
    <vt:lpwstr>Fy9xoKG9A/ExFoaECdXcyRBbsm3OuhWApNGAf2QXj41qZjci59MPTcP/ycl28BLE+JOId8W3HbECRi/Wh7wQAXyfe0YdgIjKu4XVQTnB/zQ+3GJ+ujAhq/kVPcM9sYU0SEANQWxKQ98LvnKYxYOgvQPKZZ9Kg7+mj0olIVPekZtP9p/ZZby4ASVCWkh0kKfXCWwDgRhYCNFyOpcEmAlIUsi6Ym368vmZp4Po4TIpiUQdBJQgcWKsdqwcbhZyLYJ</vt:lpwstr>
  </property>
  <property fmtid="{D5CDD505-2E9C-101B-9397-08002B2CF9AE}" pid="18" name="x1ye=22">
    <vt:lpwstr>MtMPCGBb6EiYL9mi1C1cwbfQGWjH5+IBbMCCbRpRsN795TskWIfH3Dz4k44teE6aFUUyTD2mAKUHf9nVU6bCTJQGOiBjkZVpZt8MizT7czyyRgv+OpTvzV/nYWl4Yyk1UJeAlPjjQsHflGnJ2vakJN6NSZie8otctalqpACMdDHgxpfJBcAMoYcIcTvpiIDehtKubte1Aqym9IKgRYt6p6cOtrWcNJM07356IuuRLfTvge18nUnJilbwgPSV+oZ</vt:lpwstr>
  </property>
  <property fmtid="{D5CDD505-2E9C-101B-9397-08002B2CF9AE}" pid="19" name="x1ye=23">
    <vt:lpwstr>4tBI4hpdOXu2mGN62NDRHcZLWJlBboIhRwTTNsbgiV70/2ty3S0sbkS8Dp/yzDk2gMcyCmpnIFg9lAEom+/D+Dr6oEE4uhUWL4G7BfylVF/57/ZSOghkB1FhXhiianJ8ePOEaYdn3hNmb3YDy7JhWD3JRlI9DPb6u+IOvyMMCB9fsSAr2iMMWUJ20293oPgjahChWhGB5Q1Q5YTi3ev/6gQcOP8U3zyDRydvoHpZ0hZeKi8jSoCWOu1dVVuRX9m</vt:lpwstr>
  </property>
  <property fmtid="{D5CDD505-2E9C-101B-9397-08002B2CF9AE}" pid="20" name="x1ye=24">
    <vt:lpwstr>w+5bW5BnSr5j9bQeryCqo4/y/u5IyGhX9OSpp/zIQLUNBlRXYvM1ckmrzyRaoGATFk8oFGn0jSvTypaGO3Wcu26TtpOVwCGREYlU5jK0bRX4dPYMeG+o2FVsYHCktGEHh/eEVs6jxm50q1AlASKpp6FWGFgLMUtdZ4lWh/lp/bBQwka9lbJ6nGFOaNfiLw9RhHcX/wcPlEQva/AFGHT6ba8WephfzuQPB5tgaa9Wyekr9M4PMfamTuH0Jwaf6Eg</vt:lpwstr>
  </property>
  <property fmtid="{D5CDD505-2E9C-101B-9397-08002B2CF9AE}" pid="21" name="x1ye=25">
    <vt:lpwstr>OTlScQBRvTkciPdzntTwEB9qn3LzVJxuaZiKUZAA13bZmBr/oKcftha3JO7dcfqOrbJVh8CO0Q2hSo3232CDD3CvJlervuPnCloIFbrXi4lftbQWvKfr3YQaD+37HeMx0eQ74r6yGEDji2nbC/DYf2RNIde98rjP9jKqNSU6nGFvt1wn/q+xKl6wzAg3MenTulKSV1qfP3VJnG3f9KpBUPgA0s1g4zCLi8sO7AS8xNwxsgGIac2+MGC8LziDOY+</vt:lpwstr>
  </property>
  <property fmtid="{D5CDD505-2E9C-101B-9397-08002B2CF9AE}" pid="22" name="x1ye=26">
    <vt:lpwstr>micfdSk7wbfo38WEjnsD6NBjnU6GoUQz2VkHV+0bD8HClgOKDt2Q5DgDuQtfvwaB5nLd6G3w7V4p+jm8bWnl9fa3IUf11akcH9jbrnlFpRPZXCC9eebV8pKnC5/jIUn1blCJqJsQrEh1y5QRkBeN8BWWGIdrhXJf6nl/hNdIs8OYawUtZhuzF1zVTIu28tCATTYvcK3FGNhfntpanQzEefQbwd0cJ/xhZE+HaMRmX5DLFseLmEZQVhAHFe4ViFL</vt:lpwstr>
  </property>
  <property fmtid="{D5CDD505-2E9C-101B-9397-08002B2CF9AE}" pid="23" name="x1ye=27">
    <vt:lpwstr>hhqsdQE4tTKYUaNy7AW4ZVBhkTKZhB/PaBZZY7tfWqhmmRAuAtwhPqdVfCxDfp6yOOl1WT29nXu0liNo4RWMGrA/HDA77fOXJOTKjCF2jjFtLWVv53Cv50BlzNAbPw6x97kmyYY9yKRfPzDTuTiBBOmkFGG3JO597kgedzbbJXtDhrLPOXU23+xCQJkJcwUWVypmjBTmQCzeNBqzIRf5icb6rp+fMh+PIbXH/xH906YdcJ0zsCk3qgJputR/Za5</vt:lpwstr>
  </property>
  <property fmtid="{D5CDD505-2E9C-101B-9397-08002B2CF9AE}" pid="24" name="x1ye=28">
    <vt:lpwstr>L80aBPDQF8lT09KKqFNhs8Sisz6p5y6kcWQCcrAi+SlUzbxYFvIuv9/aBt1D1W8uXtdOjYSlCrPJNBEjeZG+xFi+kf+CBn89gLCJB+aihigEZ5lQlA94BaXE0JOvm9B2EV8CzW9vfmot5A9FrG5dipo8rNsypv3DHCGeyBYkqkR79tMJKJxmhJL9qyFDOuqLRNpi8twhj0Dy1KnazEdK0lZCucLxfT6t+tYDKfWxQrGPDDNHgz2o1qI4nrhAhQp</vt:lpwstr>
  </property>
  <property fmtid="{D5CDD505-2E9C-101B-9397-08002B2CF9AE}" pid="25" name="x1ye=29">
    <vt:lpwstr>ZvcbHdhcA+soV35rJNjArrAgbCDe6JABl5aY2NNT+K0e22fmwO++oZeiM7xUK24MmMlB2HRIHZOPa/bwQb/qPMf6kcO87BI+AHE2RWE95T1Tp2ZQ0NqUfbRFBNMyITu8wewVT2OGWkb0q1drPuPr2MDB9pEowYcIGd/4gE9Vy73DF3fycpzz2acog2v139QBGCCBWVY5VZZ+64D76pH2IxGZ8xtk2/T00lG8S9otqKsUUiRK+PFxcOlCPQlXNlT</vt:lpwstr>
  </property>
  <property fmtid="{D5CDD505-2E9C-101B-9397-08002B2CF9AE}" pid="26" name="x1ye=3">
    <vt:lpwstr>RuPURYRMqOuKdP4+Abpwtny++o8cfqp4NHbMNWMNb5Yby+6HDnbn/JXPOhBMhBT0zxwr9w0UBDnVyH4+S4JCI3xaD4p6GAaQDmHLVxSPPaeoI6aiOg/u448t5i8p9sevllRA+w9re6N6FdC8ex+QGujyc/vUWKZKtf8+YHAsew++jA0r/brqgZzMVjflGxHAS27IFjNtU3GLJk55/z9SINH2EQ3TgmGWjkSPWsZsw9jRmOwMHi2xb9w1BtkKUXF</vt:lpwstr>
  </property>
  <property fmtid="{D5CDD505-2E9C-101B-9397-08002B2CF9AE}" pid="27" name="x1ye=30">
    <vt:lpwstr>wmMJzw8Ab9VnbBaicQip04Puq2SjtPO3LR3qlSz5AERl3F+E/30rDj/qjjnEv8TfKFKRmjOgfPz4RHK0iquVYkEZpXKaVuMgMSZd5Tlh1UrpwzFTjQDSuvBI+L5dxqwpilK0/i3euoj9O73GF+lNENLn4VhJZYmjz6/Db/QqVsEpbDin5LyzyqVm6U9OUE2IVgjKrnfdCk68Ll5NrnD0Z8nJatRC+sNWwPatuftpHjmQedljuRIpCGatL8icA8E</vt:lpwstr>
  </property>
  <property fmtid="{D5CDD505-2E9C-101B-9397-08002B2CF9AE}" pid="28" name="x1ye=31">
    <vt:lpwstr>tBQ7DRZ2pdokXJMbJkwe8IevkowZlwzdfwXi69nGONcavMk0DzOGVdgeb8PNHkxRQfiQw4T7pY3vQ4miWbH0OO2qsg3P15uz3Ut8xkYC4BrjQhksZa6mj40zDWVAJWqPlcZ+W1pl5TU75Ij7Uiub7yav/K63tN8oVj/q78JmChWWt/0yu8U9cWuxmad5vd1bEfOc2wFog5maYmHqIt29/udPyz/krqQhlIGUUmyycUEjtGwOqx6ZtyCHKacwqtB</vt:lpwstr>
  </property>
  <property fmtid="{D5CDD505-2E9C-101B-9397-08002B2CF9AE}" pid="29" name="x1ye=32">
    <vt:lpwstr>BUqyMGbW66qhPO6RwyPifMnPtIFaPlM4O5jfgArJ2rXviz6a8la4UsQFa1pz+umu46uttdqjP5fLRzeUCW6u3Nienbi4s83GhYbo6v0s+SfBEtLQD50rY9TMdkUB9+9IKvEqbROAhc+6ohBKxkLN3pbpN5UVRbE1i9V6xtlhfHokvSWwC08ghHKes5N0QT3I8C/MfaiwbNc2a8MfIYG+b99qCbMLDnrU76eFK8TV2TAAlXI0XuWBbkA39AfBVUA</vt:lpwstr>
  </property>
  <property fmtid="{D5CDD505-2E9C-101B-9397-08002B2CF9AE}" pid="30" name="x1ye=33">
    <vt:lpwstr>riObB76DqaEbbtzx4r2t/f5H0b8QAonJW5r6QxdvHX+oCRh1ufYdMzu4CLHzH8+MxkluBZklaPPmnMGdi1Hr2i5LEFpGctfbpa9hclYDy4Hj+WkvyTx6AXzKMTCOQlwXT/qVaTZS8wNdS2/Zt9II6kZPSVcKSV9FGGJ1AeR8GeH4mv+J3QBSP1Ns6PV1DhmqsWrvccatzl36L2BIen1GbDO22VeSf7KbU4Pp8zxdqz+dHGWKsd26dU12OUzldjD</vt:lpwstr>
  </property>
  <property fmtid="{D5CDD505-2E9C-101B-9397-08002B2CF9AE}" pid="31" name="x1ye=34">
    <vt:lpwstr>aPaDBbykJvX2+XBatR0hrqpMmhEDi9Z1S6y4kdS6XI5taaX5U40FXUZM8wq6O9S/w43nlE54fDDT1sj62LQy1GU+CSYYUz3UVEk1mQYMhrfnBWc7GF7QKG2ulsMMMZfobvD7csYZf1JwEjw/BNhNu/64NJhx7KfZJAqGnLtKKdaZAvTQxFlIaCMGFeMx9K10vDd752aoxi3Ka67EVY0kkCRDQE8eKg6bdqR9vsAX8nn35AiY6fYPVtr5FkFytcN</vt:lpwstr>
  </property>
  <property fmtid="{D5CDD505-2E9C-101B-9397-08002B2CF9AE}" pid="32" name="x1ye=35">
    <vt:lpwstr>SbTV8cFvmxoK+HYfd80UeaexwGUBWJCacEBoWzbbLN3QU0h7E+qDqy3qIHC6F8HCRzOZ3siQq2IsFQqkQVqf2562QIshIHJGbJPS61Eq+zJdpAs9qsfo0aaEX7IluozdRdzhEqA2+7DX7izsfDlN9LT/H5NKIbNxh6ZzY+hbLnzOMjjdjsdhXIF1fOPcPAF8gSFAEtKrGs/VC+RpePJrWU2rx7o/04TJiZxDvQlXksg9Z49mwEaNJFWjOoS5Zvq</vt:lpwstr>
  </property>
  <property fmtid="{D5CDD505-2E9C-101B-9397-08002B2CF9AE}" pid="33" name="x1ye=36">
    <vt:lpwstr>pjva5f3NEFTTU69dOKdXPF38yWriLtCTklCy1D2fhesdVlhYrGborzK+TlSqYwQW6yup07Wmdx4e8Oa583FPTncEIypakmc/mwI00PRwksL2RQnmCsfvBGzSQ1c7EkFVaNydVNaHg6o8h3S4n2ARHfLNr/Zh4qGdijOFqqy5VVcO91gCLv30dx+I1SxCvZwmvx76rr+XMfV0hjmIHsGqE4a61g2ck97AE7IN9QrD0OW+i2uj1XZhFA/yXGLTOnC</vt:lpwstr>
  </property>
  <property fmtid="{D5CDD505-2E9C-101B-9397-08002B2CF9AE}" pid="34" name="x1ye=37">
    <vt:lpwstr>uPvIKztSZPpeVx47SBTXLhOLzJ69a2FqT8huEZLy9EadNzUEn768iZ9dvzPtd5Ew/ahvDa9dktlQBtn/rDk/zPR7kum37nhbIURS6j8UgL9+FTWJinmt8MMdvXncWN+uiVAhACnD0pZ1/sybdc5/fWgn4Ys6NhPpIteMw5g9nkMGYta7zwwVpmIuRqACivfHVkGm2tn2aqswcw5rekY4AdCR1ODp/56fq5DZk8l48mGTZQZ2l3cgd669+8nvD3+</vt:lpwstr>
  </property>
  <property fmtid="{D5CDD505-2E9C-101B-9397-08002B2CF9AE}" pid="35" name="x1ye=38">
    <vt:lpwstr>EO61TURlKcy1UdUggTCk7KlpDYgQAyoGCBXtVTijXCAfdWFWVvxeVgxG96vZ1EX+C1AWGBghX1F4x7xSsAhvZ7wfQeeAf4go0Re67pnvaUVn4/O9kTbe6O3sYA/U9rdKNDwWT9fCSufN+6/3shsjCGCmjhEBrsnJNWwwD9SNjQfkOm2z6SihtTVavdL/XJj4ypF/1ZJEujJAY9EW9ONJgfoN+85+Y5hTmigLgHTb+Xn8pZc1VjSt/+M5deGQejv</vt:lpwstr>
  </property>
  <property fmtid="{D5CDD505-2E9C-101B-9397-08002B2CF9AE}" pid="36" name="x1ye=39">
    <vt:lpwstr>r5UdqpkJBGFnOSvOety2OgzVcxEN6iPhQ8od7O/nOgM46KH7nxhU9hGFz07scCzhHoIv4hvoiC/zuFSdOdlqX2/fFUeE9zMwxcXpt5QRmGFACyPbTxpSBisiQ+N+e3qU9m8jJhc5XFwHLDPjRYSBXRuN0Pcj3Ba68z7ckv+g0drKjJf3PvsQBRqHwigy7Le3RYA/LvJU/QbZxJPq9UKVOuGcKTxjmX59XzPip/P9XpWjaER85pSPkw/ZtSaWLgR</vt:lpwstr>
  </property>
  <property fmtid="{D5CDD505-2E9C-101B-9397-08002B2CF9AE}" pid="37" name="x1ye=4">
    <vt:lpwstr>LG9GvcgnufJY2nbvquk+A5x09QCVY49lYUsoqJzAtai7mYWQT/MMbEdnJ/gmaDvuul2g8g2H6rZTBe2pNSOjvA68IOcho6KqTJ6eXSaT3nOZ8xVJ2ycaKkQqk+QQiGZA9X6989w8C6kx1VlbJl+4GzWTVW5mRn7HG6H3mlUhMKoYvfVlaNlmagNisX/KmdibbTh72v4I4ZZ8U1aOD3AmMJQV0KKtpQfnKETZNJkRcpm+MtEOGO/0S6hMxWB/99W</vt:lpwstr>
  </property>
  <property fmtid="{D5CDD505-2E9C-101B-9397-08002B2CF9AE}" pid="38" name="x1ye=40">
    <vt:lpwstr>b1Uhr9K1rTR+gXQ4UOw7Pt3t1Y6ipgh4+JKHEVBL/la1+r4AnX1eGfUagQmS6UsZusTYv7ayBqYQr/wr8zdtK20G48CKSjJWmSliJmch/uhC5HJ3SJOxtU4LMHSwMbMO2FLegb9D4zsHOC9HrxnmnuAwkYVIQ0oiIqjHDmwJ2niqaGlZLV06qjePgadeOrA1P3MJh/fSIIHIQT4b2dh6vjCEms/bD5KSm8ufQxKpV1qMtw/qbcvbieHGe5J+aB4</vt:lpwstr>
  </property>
  <property fmtid="{D5CDD505-2E9C-101B-9397-08002B2CF9AE}" pid="39" name="x1ye=41">
    <vt:lpwstr>mVAVDGWl21jdHfkxJd8oiJi5VSutTJVegRfx4wCd8wHdll7AM3Aa58d8+s1d/oFtxPssj4J3tVWrvexWME0HePZ9nsgyGfHym35w+gcy8bETpcGjI3ZaoqWUiCfHIWeuiZdtWFd8nG+QrmtfADGKpuHxcKg17NBah6MXEHV+hiUXjSHIU5ot8Zm7saBXXTELst4CARu/EUx/TiW+y+PBg0+x9mGxODKL21scIN8WN9a35oXp+UvPpSDORKfshZm</vt:lpwstr>
  </property>
  <property fmtid="{D5CDD505-2E9C-101B-9397-08002B2CF9AE}" pid="40" name="x1ye=42">
    <vt:lpwstr>r/1Sqcw1IXGWlpfhNLYMFq/wZD+8zbGjSF+yROPFwt4QWpcemTi/upzyDxdqfkGuYErMNpgCB66D7pojO2H44z+gj2D9xOTOTNBpjoWQTRNeRadrn4hWmp/5qdPW0SEGEb9VjrZan8bPKJr/oDe2EnbKPpJrnzr1zZfIjfxLhSSgX7hSI8jNK8596QCW8M0IiUryvlG+GwN1aMY1RZK1jvxtriyZ6/iaCXgUOVmjfK9EsFBf7JWrfJXxrXYzz/A</vt:lpwstr>
  </property>
  <property fmtid="{D5CDD505-2E9C-101B-9397-08002B2CF9AE}" pid="41" name="x1ye=43">
    <vt:lpwstr>eaGB6KImXFv8YrI+gn2uj7rvWvt9BG+RdICkkv3+zHVOjWIpzP/Dpw/3TT3mnat1HWwQXSKx/eMsHy7yxGbHwf72J9uLDEeZYquQenyXZTBIDKDu9lVztUrSzDvRhawFjwBUeH6JI25EjsJgiJRXrl64IvJ6MZzwgn6KCGoK4CVnbTDF2MZaiaGai/ZwaQsBV7g7h41bJwW8y4A5UKyfrur6ssCDFO/5M+UIAfDQidANPDTOzGREh9VmhL+S2Px</vt:lpwstr>
  </property>
  <property fmtid="{D5CDD505-2E9C-101B-9397-08002B2CF9AE}" pid="42" name="x1ye=44">
    <vt:lpwstr>hiHJp8xEC8IT9pSNe0vBKj785pV3BZmPujLAke/Uop8MapcfChTFZH3OXhcbb8M29ZuthLv1m0gWFnBp01At8JsLTJ5H7Pbjp/n9o7+Yp/Y/sr1NRd/KtC7lvnK44GRYT0+LFEQ7ntj6SWUefSBAm6z1MHxrriW5koGevXvOiANmlzWsIsGNPHTbbfDXEVtPhUVLWFeUHuAs/uh3ol12GJk+DpSrpxnWEjXrXhqfJ3N8wYgjM+CBbpuxyKJiXNV</vt:lpwstr>
  </property>
  <property fmtid="{D5CDD505-2E9C-101B-9397-08002B2CF9AE}" pid="43" name="x1ye=45">
    <vt:lpwstr>h4mUtB6uIhzflpO0j8Z7ww9uAHN5ljuXH+gou6QMlDVb0wLeWjgLmGeYitujXPq5c2tZ9E4eoFG6q/F7hfizmtv//wD+L03LsE8YTxlUJxMx47Cx+rCeC6sIinO4RWGgJRgXUVm2JraWBL3I+j6g1INV9dBpnEmRSX4YiOZtEwjko53pKIQDmUAP8pt7xmWO2qpokIRWGi6tiA0qXGD0DaGOSrkrle0PELxvqAfGjKZ5uNTo7orI4K5cHqrE4SA</vt:lpwstr>
  </property>
  <property fmtid="{D5CDD505-2E9C-101B-9397-08002B2CF9AE}" pid="44" name="x1ye=46">
    <vt:lpwstr>3rb2meW6qH4v5ZU1f+ceTJckwms3B+PikSRx7pihQFEWQX1Xj5UQhkStj3pL9rLQb4kL15sBx+4a3W3xhesxR3KEqvR7cWHYgDZNZv7B7dQQb1qPtpmf3mSu8KkpaFDqePruUyh6jtz1dh606OGFSKk9+gP06YIhH6xhAd8UODwJzWD+Dz1+DaKY8o6G/apgOiCyHmL049n12JPKFFupa2OwoFEiPe6NabGfFD36L96vIVz35lDHzZN4j3lndxM</vt:lpwstr>
  </property>
  <property fmtid="{D5CDD505-2E9C-101B-9397-08002B2CF9AE}" pid="45" name="x1ye=47">
    <vt:lpwstr>UsdA17HOb+XtkGfon5hbwuwyscRZXRGtgrzc2AJbCU9f12a8R7rc6oXdfjExuNXAXXxaFAEwgumE5mxogI8ManTqMB1TxvXzX+okN0QVBOH+eUt6a6vRYDPOrTlCPj51icJKfsZv2OuNs+uNa3vhRgMIZXaBd6XI8GlZL4Lraqnx/FuNY19i30t4pa9h4hk1ahDKH1VSf1R1bKmv0eZO6W81vDueSK0Pht0fS5U9QEEfOSCddifgmLei7U5UUX5</vt:lpwstr>
  </property>
  <property fmtid="{D5CDD505-2E9C-101B-9397-08002B2CF9AE}" pid="46" name="x1ye=48">
    <vt:lpwstr>/g6Py0A7V4JWm0QijeznKeOXNz3kgzCalc7saz7oyWvvByG9njSIqV/mCHWqcVPtO3DYAF2KwP1GwlttzUSbkUjCxd+96ypKI2n0NwiK/qJ2aR4T3kypy1AbbRf9rm6lLUFXFu/bMHhJJNmtN6ZRfVFkeWbfEysmHJuZZLTBBbO2SdKcOliffvDnbIJBIFJ8TFk8TFFzS5NElhuuPud1Za22KXsTc8BwJMGb/ZJ54fTeluXia8CamLBK2VGTbAU</vt:lpwstr>
  </property>
  <property fmtid="{D5CDD505-2E9C-101B-9397-08002B2CF9AE}" pid="47" name="x1ye=49">
    <vt:lpwstr>cRUVl+3hP4QXZM6L4iYP+PvSnv3NLbqFZBPDePoFrHnik3IDfn+efi5/Iv9qbPISxNImKTe7xbz0KXOebujNbBsigbfAs9fAcmHR+umNwP1dOlIzsiviaRpqALeXxcamtUOEf407ZDtVfDOi/C/PSGqBOlu9s4ue4ZmESZV9BjQ+N823wKRW27zaTVB7y+tE3ACcO1znR/pyW5J5qTgOnCO2HM8SRxuSKIPz2IiXibV9WBQjXAhnLVT5xwzdO3q</vt:lpwstr>
  </property>
  <property fmtid="{D5CDD505-2E9C-101B-9397-08002B2CF9AE}" pid="48" name="x1ye=5">
    <vt:lpwstr>Yum/nYVcCZu5IEoyUw+fa1LHz0G1Os8bBqT/5M5Rac1dg9kSR62tbJBTWE1LXvShEKem1KY/aCIqfuwxkIxEY4+q64oCzNP81HSTLT0I/xThi4g8qAzBxqCLKu5r4dDFlfjPCDEfFRSYDuH6N0Siivgh2PfqO1Z+629cwUfrnknilApZCGkPHd7jTrIQyBKdgEtFOCVDqWymwaxCKq+OIqGib1oMVb+qmT0d8c1uKsEAUQ/xR52vNkPHUnWeh3V</vt:lpwstr>
  </property>
  <property fmtid="{D5CDD505-2E9C-101B-9397-08002B2CF9AE}" pid="49" name="x1ye=50">
    <vt:lpwstr>z8wUWni/a0JKACIpceAGmhiT8Y/h5qP5OwmWZ6eRPewztRURNPGlh0SkYpDyYcYSey5RveMZRuMeKHgrCvivmsWXth9OVTyPV7MqZDC6ORqlUXZyjaN62obdXY5W/S39z/rXgXDHp+OCuLmszFwUsy1aOfufCzooaRTgLOVIU14l/6CGBFPEVeSci7jYyX20tHP9CDOyHS/PLPBXd1QiTpMLuxmrQ2kIs07IO9Wj6rKe43jFwm+ePSemAx/3K8S</vt:lpwstr>
  </property>
  <property fmtid="{D5CDD505-2E9C-101B-9397-08002B2CF9AE}" pid="50" name="x1ye=51">
    <vt:lpwstr>gVjiT8q5LhR5Hc4cfFASsk5XnNQ7/V5WElgHHId3Gba4DCnTN5sKreMRrrGFjZOIzXyYdWYH01H5IH+5Prn97Pjz9ML8gsT35QufSO7ZZMqg4Za6Z9wGfCFeB9u7u91IuesX4A03sS6hy308zRlxCqRv4YuthqzEV+aSeH1wXdMVrtC4HoewMOQ271ojr3oRWhra1JKS+cT4y/fEZaGXqBTohzpL/Vm/cxHavOa8iVDjencCozFq+kT7Uf0ZvbY</vt:lpwstr>
  </property>
  <property fmtid="{D5CDD505-2E9C-101B-9397-08002B2CF9AE}" pid="51" name="x1ye=52">
    <vt:lpwstr>BL7xb17+Bd0L66bDVJGfAtTy6XbeXtwxwmsoGY3rzua7iiT0Av987XsnFItHV+g+rtkKzpO3NinfYfjiutJe2bz8+irSIZAes75AQhGRbYpqtrsgD2ZFcCIZxXi9OZj9ZaiTBfZfFGSgqL12gHouBD+S8Zj0dktxJta/+Mtvb61Kz/TiFnvuLRGPCP34K/pZiqsUg41ODf8l8iYSEPQnCa/N8XPUyYocxjzYkiYmxuyq+Tj1bmTavHNFKIywMBu</vt:lpwstr>
  </property>
  <property fmtid="{D5CDD505-2E9C-101B-9397-08002B2CF9AE}" pid="52" name="x1ye=53">
    <vt:lpwstr>abw4uFBZVX1xTkc31ToMGMSewugdntLUT/mSEKhZwFENeC844YV6t21/5lHRrCsd85SaVrshxEYnEmZmN7CewTcT5UOVyq+ij9fHCayho7SSgU4HdM8viFdSanvZGq2wlwddgXwYpQ9ZYpvCez3yOizzU7WOcyaL5qDrbgKYg+O34PA0L9UMt0P/sCvtuSWBJziwQSC8WyHDZ89pU2VIf52r6jfta33JUloORMUy3UOsOH/EoKGfpInkXou+yBJ</vt:lpwstr>
  </property>
  <property fmtid="{D5CDD505-2E9C-101B-9397-08002B2CF9AE}" pid="53" name="x1ye=54">
    <vt:lpwstr>ddfE0qbCBz/Xyz+j4M/CkxIRI1Lvss3WjUP4ZlyHok21AvlhvC3O+nnoM8+ZJf2XWuX2t/cVxfvxP1wJ/f9YiLj1nGeYo/PA/pm0kU11hZPXDpONwY1B7iqY7OBn7ZYUhMVENB4VuTRkUKJHMlosxTDjX5rUCla+m2OV+wHVabCpTRwduq5RAp1xw0e9PDCZmdJtWBbVcYvuN1YgSKDrf3tdt6MBEd+leadeeeCqSEvK9Yd24hewIuKlCYcmYBc</vt:lpwstr>
  </property>
  <property fmtid="{D5CDD505-2E9C-101B-9397-08002B2CF9AE}" pid="54" name="x1ye=55">
    <vt:lpwstr>nzrgscMF4TTylpcG7MCpLCWXYDMBprTPSt8IA8kofqSNrRhrueNMEPpPThOZjAdnj3KjD8BJbmLirssKXbFoBlTOwpO0KLiy4KJ1rF9BX6mEKO7KGoGfZ+nI8/rLShQNXvjsmrWuSKOIZ3Lnc7j3zPoMhz7pBgP7g2miOKIwB4KOuuP1JQqxn9TxkpHM6DAKu1ZBa+5yHJIcga59/2Wy89CdWodrULV/Z1SMLuSEnSLggaftMp0SxoABgSoOybv</vt:lpwstr>
  </property>
  <property fmtid="{D5CDD505-2E9C-101B-9397-08002B2CF9AE}" pid="55" name="x1ye=56">
    <vt:lpwstr>R+PNmIC+K2NY0UtnjNJWjPMkZCiKdRmGfr9LyOCWk0kcbn57W+45f8Ls9ggQIg4+2Cb6O07t+A6DeGqoWfUpUhoI/2+63pQDrrrOu3QHx0zvUvATWHaMpniDDX2t4RhHWHV8Xl4yFt3LGxHkVZVcgkN/1YPoZ4msvbTU/bGI7liRU1ZaX7Kjm/h/wgwHEjOLvoGknrdPSz5IN2bB9JyjQlv//yCS6UQK9IJhWAo+jqDSFIttZv/f1gObCoLyiJl</vt:lpwstr>
  </property>
  <property fmtid="{D5CDD505-2E9C-101B-9397-08002B2CF9AE}" pid="56" name="x1ye=57">
    <vt:lpwstr>mNChwEi7p4o85lk8AZpsQYsA9/mSfQEOrMitha/V5+BxgpWZB68mtxIw2rBc9C1b2RtrkG4UEsseQg88Sf89FuStB6fh9PWQET/upIalXgh1oH+Q1OpZSteVztcUp2fY2m5NgAnXL6o9qmWmcu6YBA/2FzTCmyuE+1IqFGxWvvvVWnqNnaC+EnXLwJKEJ1jGOWOcrvQ4WoGpXiUmNfhRz9fEuKIyAfPz1WlLR5LTINpogG6fKCMMB7X/sW3N30a</vt:lpwstr>
  </property>
  <property fmtid="{D5CDD505-2E9C-101B-9397-08002B2CF9AE}" pid="57" name="x1ye=58">
    <vt:lpwstr>kuMc+ffxpQYr6sprchG+iE6K7GgxK0Gv+UeQo7HzkozilrNY329mAv3gTUyrpOx7ObJSYaRJ3fj6J0VHGPMBY2abeVgtIBceKy8wobfOC15yYgOCTRf4CSl97Lakj33TyDJqdEHfKDhJJtCSoL+n28z9BoEKucoWx92G31DnVzrKv/JCaY0F5X59pIvYIqecItkIYyEdj2+dpXbj8Xnd3Zudr7sYecsfWEILjxhzE8dq2n4wh/x3gvRa27v/C0u</vt:lpwstr>
  </property>
  <property fmtid="{D5CDD505-2E9C-101B-9397-08002B2CF9AE}" pid="58" name="x1ye=59">
    <vt:lpwstr>9Zzy8z1LQSfdrhhhvpqzsjlsAmBi94PE+3Eu8Sb+OHLo/6JN8n5/GwDlP0SEod4ZReJMsyC0hA9CzTso7IH8BCBnfRMndY9wt1G5jBcy7ZNkXILvEtSM8GeF6Lcy8FPuxsucFlgTORXDHHP8jk/ZsQsNGLh1HDp00OxeKPnwqhqX7SiIs6dXsmzSZ77tQMSj/2el6x6pHrQ36CqbBvgqMSWVkpFUZ+pN4R7RCTu8my7RKnaYUM4WdJbRt5fmX2q</vt:lpwstr>
  </property>
  <property fmtid="{D5CDD505-2E9C-101B-9397-08002B2CF9AE}" pid="59" name="x1ye=6">
    <vt:lpwstr>LqNXvdbHSAcGBKBRkNCDWliOG+f9Taz9Xl2OmQAzsq+6jbjouRg6loeM57eSNd9sNBr06/9j7j1pvsNfwjEpq/FOPUPag8i/QncePo4RFbA8GKfBRZpRSpWtXNhRq04OjsLuQNSINeWVaTc8yE5qRWKahkvHZyEybW7UGaOfZiRBL2BIUT9asf5Y4aqhrirlGimJNfWgZEZxZFcFvDllZuaGYDr2WOoc+YNJChTlkPobGrNew/YeMG24yyGc1kx</vt:lpwstr>
  </property>
  <property fmtid="{D5CDD505-2E9C-101B-9397-08002B2CF9AE}" pid="60" name="x1ye=60">
    <vt:lpwstr>XxSqLI9f5NEy/mYhGldfuwpBL8AnOsEID+TqmzC0NiRPw7RBB4S8Hhgq/H3D80FFZETBU0iSk86EOsdYpfqwauzlEgpqsXUX4IL2B2v/LFKUvSJGfrq5Sfk+AyxAoQeiAEb+JX4vAbud+Yyvs5Yfy8gHhsOfu7fPyNZWreVFzS+JgJ44FQMd7YMyiLlPEKknhyge1FSKh0w+5rsKg1+/SA9+hllxGz70tiISEhcAAQCNN6yvx4SM8rteRgqsMMV</vt:lpwstr>
  </property>
  <property fmtid="{D5CDD505-2E9C-101B-9397-08002B2CF9AE}" pid="61" name="x1ye=61">
    <vt:lpwstr>mNQ3Yl72ifNOOmxejh2Syz6BMD9tGNEmZcTNpXPiHvtJpbG8av4AvssGnAZyQjAtBT/gcJq2l5CoX2DXIiLPpdu5KDbbvoufOIb7Z7ZgHO3hmI5YL5IzEvSmjpLVaTR1ZvO4epH0qZGfiun6Y3keGwuQ++1KCmdz8JsIcjKVUW0kOUiHpnVTpLyF0mU/EQWdBl2HiHAgqnppvXz7s54elEdNcmteWS5X7OOTKu8R97w9cp9aWSXEt3n3Mvq7Lfb</vt:lpwstr>
  </property>
  <property fmtid="{D5CDD505-2E9C-101B-9397-08002B2CF9AE}" pid="62" name="x1ye=62">
    <vt:lpwstr>t66Bpe9bwjGmhJ72UPjYTOUoGnN+/YaHS0j6xl7nRvEV9l655rdkx7q9UBos7susdSGVhKZtv6ysti6+sdiGgeYZYGjlhtSySzhvCNEAIyhohK2qJZU5hfHPJBQRNvDzZUtwFSWp5QDiWBlA5Q1S76RmDg/oGjZSe18atzSHc8Joh3KGqjac5c0Ee3af2B2u/83avKSN0RXz4K/2qD/zEgeoVlCibdmEn4wA3IRWVdgSTcgHJgI0QJQofFN8KP4</vt:lpwstr>
  </property>
  <property fmtid="{D5CDD505-2E9C-101B-9397-08002B2CF9AE}" pid="63" name="x1ye=63">
    <vt:lpwstr>Qbl65HTXYW5yd5+FjUJf9UdX0Tasl1DhytPUB0lRuzn4l0vMAkXIOnDBNru+1xGvrWNMccxrB66R8UF0ZSB6sOE5fC5UlsUHv+WANvpOQebHdK7ObUOeDBSDoxNa1jR3N1qm4VwCJ6Gm5NXw/QrnEerEWQQUiWH7oGqV9LZxQWj4YcZ0P6Rr5C7ikJx+/9HSGmxRYquRz9VgpefQNR/9HqDnSJdhHa+sb6WHaK/XZ7f88C5Cjwue6/iB8g0coZI</vt:lpwstr>
  </property>
  <property fmtid="{D5CDD505-2E9C-101B-9397-08002B2CF9AE}" pid="64" name="x1ye=64">
    <vt:lpwstr>/TwKKgoAz8nnYtjgWG0wXtoKSeaXP8g3tl2sVjSVo5g1Z2tphoFnNn9QH87IVc1vFnZVwKxsOQStCDcpbE5xA7jnT5wjRW8ZincffQ6EW2Z+h4fZs+57/Bqq1JLjZkrXKFPUD2upn7BcD7rvnJDoaV0UBWcm+D1f0DfflLsJPokNBDjsTrAL05fHG7oUMz2QbKhfRKFK+tuKwzik8tMSbSDV6C8ipIxW6aa11g6d13voOlIHNfB1vcj/NXgB9md</vt:lpwstr>
  </property>
  <property fmtid="{D5CDD505-2E9C-101B-9397-08002B2CF9AE}" pid="65" name="x1ye=65">
    <vt:lpwstr>e548TPFdRpB5vHHxt6L9uhUjamW0Od9JogGOAPwzatZH46btsBTNaiZXSJMY/xE974duJhShnQlNQtoveQfwgYCRvTWBUtEe2HGL94msK+Q/RG5OBda//APx1QE9m4+yawolnjCV/XT6Hg0AR+HgGnj0oe1pwfdUc+55WPTCQCiVNIeTX54O2yWOhFoeS8jbFzAF2VaDuGdWZ6F3UbhYGBHYLdjSJCl/d0kcmpxzXdy46BOikIykbFBUzzBQQlI</vt:lpwstr>
  </property>
  <property fmtid="{D5CDD505-2E9C-101B-9397-08002B2CF9AE}" pid="66" name="x1ye=66">
    <vt:lpwstr>Y+6OdRKfMKuz4/S3vYlrO7NJTPNgzpncN/7Up/gzMnxpo/VzUNx57ETgorZkb6edhTA8Pn7AUuFDpR877roVy0VImM8ApS43XUyDgVVOTGJzAE05+ab/77OgQaIz1RGjLFGKpOv0AnXgCHHUJrPympo6wHYbvWPcY3NJavbpYGa3AonIS2zz+2J/gHV+dGuyMeDkQZ8baavZf0c7Akje8XYUZYIT1+DYq0ef1VcBbJsgJREF0QA7SRwR/g7tYww</vt:lpwstr>
  </property>
  <property fmtid="{D5CDD505-2E9C-101B-9397-08002B2CF9AE}" pid="67" name="x1ye=67">
    <vt:lpwstr>10bX/3nrQCi6mbmSaiozKOzmmSx+iFoVWm6CrImp+y9U8gQLxod6aTbEcVNiVx6i5JtNCp8B8a42tYhYtI/wwYWVT+c8pFsPRUmFnK+HC1J6rcTFFkRA+6rHfNHr9G70ti52Jr04LYwaK+oNDvEia37bbwiM2s3OCF6yQ/sO+R068/KF0BnNvO1dOwXjOnXMnkVknbX0+KMUiZlL0AxPeETygU8jDEqEvtyclzdawtetVoWeZktlJJO1NWLwIxp</vt:lpwstr>
  </property>
  <property fmtid="{D5CDD505-2E9C-101B-9397-08002B2CF9AE}" pid="68" name="x1ye=68">
    <vt:lpwstr>XoTDYMdZ5ernmn2kXIW/V9XCNawFCou48pn+xAtpKupX26PKvSWAmxYxLpZEo3Nfw8MJEkLUlYnD9gx07tmPGkKcelt8QVLZ1dzk83ezAfPBYFgNcOrJda0a/+6MwI/KJYB8Dn/EKaCQuvLWGlNKzya0vaaq6XuxLlZdvM0lj6F1RBrWJ2klo4GKp+OJubpI167AT3M7bQNm3BUvzwpsdUKdpgk1M1uo0D68TqWsjXn1OYvggraoaEhylhs//ou</vt:lpwstr>
  </property>
  <property fmtid="{D5CDD505-2E9C-101B-9397-08002B2CF9AE}" pid="69" name="x1ye=69">
    <vt:lpwstr>nFAoIJDqXSfqwPz5RFZ9vkK3YVCciGAqmKcHRk6K9nvkyzni8DEbS2ct+AasX5wI035bSMo4h7244VnuZVoOanl+YNJ7G97bE5n0rgSfvNNrS6LvXcvjBRuSVa/buk76ItNwEyQVSeKi3KyZUU3lTmP/UiggVd0pK1ZMeiYdYVV43Yc3s/NWKOJOMtNnWJ9iRrqVaWzoT4yaFiftucicMGsxIXaaURef46M9zo8BWPSPxJ5dKIFHqM4a9ZUg1KP</vt:lpwstr>
  </property>
  <property fmtid="{D5CDD505-2E9C-101B-9397-08002B2CF9AE}" pid="70" name="x1ye=7">
    <vt:lpwstr>Jpr37ajqcl0OIZ4JGoTQJ+TtXpPhDaVqGXxUhaz9nQllTkJjZITJPNZQN7lbGk1hkUuRf+xH2sTD1/6wO2cz+GGZD+aARkoYNb7iV0wz9tO745IlRa/Gn/XfPNzOMrjutXmVCoSKBWGzTvyYMWnk5q/W3J7B3NVFBW+IBddGy/SI6V+yAYaYJ71ZVVDBQvAEN6mO5KG8EDNrlNs44E6byrXDuYdjfhyzXNKXK9t1Iu3P0uZmOspFpP0cdMP9Nqg</vt:lpwstr>
  </property>
  <property fmtid="{D5CDD505-2E9C-101B-9397-08002B2CF9AE}" pid="71" name="x1ye=70">
    <vt:lpwstr>t7gb1ReAyQgF6wuV9+W0BcrMy6Lplx9O3vl/bTIBlJRID3ycQktk0RcP1pIrWo2MubILQB93zqjxWhVMM7XWG+PULoS2toR/3N2ZMHUKeXoyqzZyOyMEkkfR6OFz2X2FLzD4aHZ1TvCi77fdYN0kPks/xsfyfiOXx2LPhu8YjaA7CuqEGNYM6zdj9zgMgMJHkOsZzW3EgAUgD3fRczyVi6ApwBguP+zqsEKY5xAL1M2iM9iew8MnDnx8MvyONnt</vt:lpwstr>
  </property>
  <property fmtid="{D5CDD505-2E9C-101B-9397-08002B2CF9AE}" pid="72" name="x1ye=71">
    <vt:lpwstr>2/HgcrTpSWdKmcTmDYq3gIqapuj0xL+2e11JGyA+ztH/SCDNlme0PRKTznKEGEjckw/+9Vw9D33lF/shr3LkNBqkA+IfslUf1Ao/H7GAdhOkbnss/4BO6BGFDSkeSlZkhB1n8QOPucLsgxa/5RHxAuTVZSPhAIkZemmaTWez66zuDs7VGi+ijEVAxMerME4C8bLBgBI57UcGNcYiTbAvQN3zPuMPccjq8xr/m6K4gHPWIMQhYcLj6ZNoeBf5moN</vt:lpwstr>
  </property>
  <property fmtid="{D5CDD505-2E9C-101B-9397-08002B2CF9AE}" pid="73" name="x1ye=72">
    <vt:lpwstr>j6S55fr2A8D+gLfk3hpQyDmM1lv6IxLMaCS6UaeoEizSuKZJTQmW2owOO8mlDOECSvR83Osyx/0vaHd0EO5uqx6+hBjN24kdrYBiJA7OTI/29ObBdYaMc0FJJdXTzBB0Kf3poYdpqD+TSX7cHsvzhdtZwPJxow2BUeWCKK4YwqHspG/OjI2e2cpoVq7TSgeHM8G5LklCJgcK5QblXD0oengXTB+F2nFmovOo3dmmBJd6oRodYwi42TKtASWBvD6</vt:lpwstr>
  </property>
  <property fmtid="{D5CDD505-2E9C-101B-9397-08002B2CF9AE}" pid="74" name="x1ye=73">
    <vt:lpwstr>XWBBpqyQbiizKZfkP3vLUUrTh5YCJZxJP6IirHd3mUgodRPdgWXpMdScqUOoYTXpbd6DarUV3bK9Zl9QX4xZqSuffFLOOZdx1pNcaf/V8I5W+C9+v99bslwtqaTP3ADJuoJ67ujfE0h6TFEsrfJ9hFrlJy2H5sc3jPZaorUVnoDYpgktVHfPuRLpurWqm9G+sQEtY0hQOnTNQ0N/+feq9GyRG6iH3Fe73dyxhiXqNxxXZu0acMKikjmHY7v0im9</vt:lpwstr>
  </property>
  <property fmtid="{D5CDD505-2E9C-101B-9397-08002B2CF9AE}" pid="75" name="x1ye=74">
    <vt:lpwstr>8gamqOtV5Mm37nv3E8oAL6Z9XrUJrvCo/pEN7v7/kxqtLA/NXp5KNByvHaQ582WWH1ZvWpstYt1j5Uj7KyIXt7/HDEPlooRR4yL4HTm9t5fgKMYapKhBBv5vKtUuvjpuAJWCFgJi00o4KHU2b150hF04tm7dbFc0LO+KUYhcTpTygK+SY568tRmOOZCuJE+r5SR+x63QtjO6OV1kdR9/lI1MdmBDO5mhUJzE8fFY8cGAi+jXnfrw/XJGjimprjE</vt:lpwstr>
  </property>
  <property fmtid="{D5CDD505-2E9C-101B-9397-08002B2CF9AE}" pid="76" name="x1ye=75">
    <vt:lpwstr>teDo9lhcoM9eJDMcm6fuQ4h3HAnT+5t6bJYHrWgdSUaKuU4q+JHimf9TS63oScKIdiPU2RjekXTqoc5wzNWsxlFf+Vwh4CNnn4y8gV1DOFlPZzAecEdbn+9qQy/v8YJZW8G321409X5hIL1GQXZRLA8lbOD/1lx0+pxZOPXXZ3A5v/iKXT0ZhKECt4qm0Ds750BS+qZpnwjwTdKtAQU5A25opcypl3AKZ5lNoZ4n0szCOGQnHGDzgUorgPu8Br0</vt:lpwstr>
  </property>
  <property fmtid="{D5CDD505-2E9C-101B-9397-08002B2CF9AE}" pid="77" name="x1ye=76">
    <vt:lpwstr>w/pDm4B+YOgk2T38SB7GCMeXfo0rWM4qzx3r4B7lkpNvgUYZ0AM4i674dkoqaOj2djXfqXhhkXV0nR3L6jkwuTkFAWumrn9LbOj/chGRvqgyoswHuj6CfE0o+pbD34bGPgYpMjhrxHqTN/33M7XxVOcEXFIIzTOqapLnfGDy73wCPm0OOPSexUAEeI3p1hHFGSWJbNwS9CsmRy+953hjB53l0dVSGn4g0Hq2jbq0hiURZVmsYj/A9zgL8QXm8/l</vt:lpwstr>
  </property>
  <property fmtid="{D5CDD505-2E9C-101B-9397-08002B2CF9AE}" pid="78" name="x1ye=77">
    <vt:lpwstr>UrfJoRUDmYImBOi4Huf8Q1EoaC441ry/XcIXdWMliLHY+pn1ImnPO5BKJ8nLcc/XjOPZqv+WCJ99OIV7zpdINcIvgxyVCOtsGKe+Y9brHB+zzvZIFP88tlZ6ji7OyKHZfy31ryKf/wir88n4EGvbI7WjWYRT8qwUlUlnWmAgA1SYvsNEHb0RlCLWe5zBOn6UtjINiaiykNnqQ7hgatrP++AnDeZlPspUtHPlsa9KhxIq0b7VsYxnSplCpN6adRA</vt:lpwstr>
  </property>
  <property fmtid="{D5CDD505-2E9C-101B-9397-08002B2CF9AE}" pid="79" name="x1ye=78">
    <vt:lpwstr>jO7vLva7+Dh0YcRchU5Sb7b/Hc0kI3RARW2BMV+5sK3K7MfQ9LXZ6tYxgQtc6ery4qdmAnWXj0Qe3e3sUbwyki319o9dgMzS7tX+E97j3VepC2Wd/XBhUoLaNmO3IRRN/ZKRBib0iZeFuKmIG6P5FENBUPnL4mYXEUyRL6D6GKl4ljiYBZJyrJwnEVHxoIS0HxI/vcXOM44bdCGyne9goFelyynQGONc338Dj8nscC0N48atijm+7yvBK+z2uNc</vt:lpwstr>
  </property>
  <property fmtid="{D5CDD505-2E9C-101B-9397-08002B2CF9AE}" pid="80" name="x1ye=79">
    <vt:lpwstr>jCI6ZN+MCiNdMwhrLQnQMi6CcVm3VzL1mPDDhTZbaLOaNmhM31sQ2bECeNj2ZQ0R7IkJLqf3iWV4TIY/bIxMU0BpF1Mbx7Jj7NDgs0A5YY8ngVYAiCjjcF+ZlnPxkcQ3RIlgXo8LJw99ch5VDHI7KtqIv0B9bHa3NUnq3/c1lVV4vGZe8r9kuQVsMm3lluwG+YneTHx/lR2Zj6uImeW1NkfYhckQiJjVNuI5rtmm3j9XTFj0noseNvXx6mTAn7+</vt:lpwstr>
  </property>
  <property fmtid="{D5CDD505-2E9C-101B-9397-08002B2CF9AE}" pid="81" name="x1ye=8">
    <vt:lpwstr>1u+gNGKSrDeGIG3qfmMCadQ/JXPBYxRUUJMrKCKWXdhxnxVcKYXdfEa/cAOgOW2RBDr97Lyqu6FvmvVxO7CELALSRL/yynTyYNmUWjb/RKY8ZWirWvdHlUdGR3VSB0axGS/YNpzRqlFAq5QiRjxA+8I7r32/+VbxraeLeKJNKPtZWNfbDfwa6PP2cysiJv26erHnfmdOtahNhunj71Tv64f/VJywhxN/FKHdLQ46+TsICqBYWwFaF0+GEcp2UII</vt:lpwstr>
  </property>
  <property fmtid="{D5CDD505-2E9C-101B-9397-08002B2CF9AE}" pid="82" name="x1ye=80">
    <vt:lpwstr>hCrxSfM1Hd0CnCLj6tXFMFmhde3RW0xtGUUQzD1n+O9jx9Dx6mm2udXyg4YAK/vNpcOyYItpMHu587Kl4mPLisXPLWGAj1P34X4jSPADLYuTDZ8wErn2nARrmMrm2r3AIU9OE0F6sqj1XL+wcVC/UC/RphDrb9T0MnxoHWsRCHhG+i1uD9TGaohngiYLTrjB+SXFUBGIA42Fmymqty8ZhI5xEeXjI3poRyHiVUPk+oGfiL8379A9trP2GDMHG2t</vt:lpwstr>
  </property>
  <property fmtid="{D5CDD505-2E9C-101B-9397-08002B2CF9AE}" pid="83" name="x1ye=81">
    <vt:lpwstr>y0quEoroPuAdXSYlQxM+OX+6Rr7sWswGPp9UzLhISHWmGkiYYoHD8eojm1pSeP7Av+0TFF9zjC/JYGoskIK3a3y3Uh6ejiegoj2zujrZ5GtbC+v05jQVp8iYL1W7kBMThj3AxFW/+tNDvFyR+FCVfZWQytwUaxp5eCGrusIuV9jY3EFavX87PxKo3FaTxtB2n9RPQOdBNVzjj3b0C6ZgTXBhxOp571UCsbkHuS+dGa7OGOxjSM3LGqAAWpy4wDL</vt:lpwstr>
  </property>
  <property fmtid="{D5CDD505-2E9C-101B-9397-08002B2CF9AE}" pid="84" name="x1ye=82">
    <vt:lpwstr>zl63nlBf8lUU00Daa1oMbWTAs3gu+orpSgnYgYeeFMVo4WIfxAXwE3qQ4rnBeEAbuS+KCMtUlwUIRB1htcZM2VZfznYY969AYD76RR4Zm2IjdTYJtr4clCEUGWjYXWaUOsBeviE9e/OP7lRq8t9eMuKtUkYLwTwWhNZus+CoEqz0dKxd7U6z5hcK9Dagrv5lcRL/0TFpAH+Hl1QU4abHe62/13+ioC/NRawRDqKWP2UDC9wEzTKRghy9aAe9dKB</vt:lpwstr>
  </property>
  <property fmtid="{D5CDD505-2E9C-101B-9397-08002B2CF9AE}" pid="85" name="x1ye=83">
    <vt:lpwstr>U8mvoNMs+48r6qtaj0N0q2W1XyPdpP1/Nw4zZcoTEEjkz+KLYECpPPwSJYjlgnnAm00VaLu6lOMljvGHp9vobIGiS+zL2xe0jnKt8nN5vrGhLCpqSY+p7yWD/ezl2jj4mjTzzo3Xxq20bwL8/FNp9ltWGlOhSfQvotbEBBcryPD4RBPwGTTpDeo1spqxMp+UoKAJqpgV0K10Bq7H0KwJ8ZkZfU0JJvfkTb+fbRurFcH+Ug4yoUyyVAmIJFN+2qd</vt:lpwstr>
  </property>
  <property fmtid="{D5CDD505-2E9C-101B-9397-08002B2CF9AE}" pid="86" name="x1ye=84">
    <vt:lpwstr>BdUJap5QDgtcUvPL4ET0fEYLnwzGB5unzW74iBYuXlL+17BaH+SSAllC1XMwGdD9WX0TcE+6JtJEDDw2gBQiC+f4NrlpgcS+q9u/VlsEoE9+jhZmMU5bcOT6pCqMw/RJdfBTVYvPnRfsxlcnU3a9b8KyLkjl3GjBHyw6qNtkNlCD+K0pYHEA4sdXGrwBo6KnwMMP/NPs/bxkNAnGulmbxUdLkVv6uZ2S0RykvirVDjXsV/ot2kUR10QLSXJcR8W</vt:lpwstr>
  </property>
  <property fmtid="{D5CDD505-2E9C-101B-9397-08002B2CF9AE}" pid="87" name="x1ye=85">
    <vt:lpwstr>w83YyYoZSox5PIBH4R6U3Vz+IpwL2mfBo5Yu/mSoldSNPiw1MVWJAqBUqZMa5X7vm1JEfy+I1kt9kR0d/URWvxAM7X0FdM6cUVqi++PIrn5BBVgYtMmUDhFG7wbdCWvMGxqidyTfqkkfdXyqUkJ+UG+VAglMIE/aD5cioczffdre00W4aPb5qky1fcAt9KuGvL7Uwre8fcWLev0p1siB7RbAjTN2LA6Gq8wwco1b3LKJ/UeFOrlwccHf4uk9wY8</vt:lpwstr>
  </property>
  <property fmtid="{D5CDD505-2E9C-101B-9397-08002B2CF9AE}" pid="88" name="x1ye=86">
    <vt:lpwstr>yQriy9TZRSkG/0AcvIiny8TaGdrcrzMg6CUPaZBmyaIy90gUKUnYDqGYHXtgYloPjHyBVGpMrHxSbNHUAspTWCfAqo1Q7EW8TCLORCVcCX99OhGpKgtEN0n2iGvBo3izJbjctOXCs2NaqNac83vRMwIDngLWcCizcXaOcwyEgXxdax2FWvXeuytMPzx80yWxp/P//3y77Sqewd8TkLk6Lvw1+wi2ksZ5enCpLLs0a+rRK0A6QZWJz3Mu9r4vLEM</vt:lpwstr>
  </property>
  <property fmtid="{D5CDD505-2E9C-101B-9397-08002B2CF9AE}" pid="89" name="x1ye=87">
    <vt:lpwstr>oIByKZPGksTMvGAagvwAzjfBEa0jwSEtMHXoWYAAEgfKpnYXRwO5/PIGyz/sPEDsh/NnbGPZ7iZUyPxb5dEteMCVCAB5OjdJx6dEf9xNnLVvl0i3HKyPEbcMzfDzmwJ9YN3sNnAY+nfe5bEOdOJqLBbOaimsjW62OyZMexqywDcfLyiBu9vLr7yepBjxdefUnPN92+xsYVMM64+EJ2B5huhehHMxKxmi1o+i2kDGo9VvvllRcO6PboEh+zsl5WT</vt:lpwstr>
  </property>
  <property fmtid="{D5CDD505-2E9C-101B-9397-08002B2CF9AE}" pid="90" name="x1ye=88">
    <vt:lpwstr>zXJn24b8yYz7o+VKs6AdS2iUCaYfrXZzU4dKxNQ5Jvg4iMXbIUiCTADZsTsqd3Ln/Xf1cbEnSCPc/C07Qc/JK2vjo+5rDoT9rBab4z+nmv1HtCVN9YlfFydLMNKDiaUNpVBi0GKJnHYLHQErQZ8pHJXisR9bNfxwKqCFlkxXfjgP0FlTCE08RA/cz8Cov/7DNTPm9Ud+f5eY4b+tlxyzCzwiKHKZO+UVMZGz+c3mbnRj3ArDmQBgIJbYeC4myNG</vt:lpwstr>
  </property>
  <property fmtid="{D5CDD505-2E9C-101B-9397-08002B2CF9AE}" pid="91" name="x1ye=89">
    <vt:lpwstr>0aotMM6Gkg1Epa/0kwUWfs8wIb0zZLJu3QqdI1vPxh4RrRIQxRb8xdFRdrmZPWLZ1wWQVm9dVHFoulbq27c8VirbzYwsb/nGSlaRoGkf5xsB88c11R09K9eBbikshHxWpH4Jbn6YqcIKpZYZjVuhdwBXqgpKXaiMN1TdcKeASKopt+dsu3oJCgAF0NZyRMPymv5PbUqgOjhSxmOCZN952A1bjXqDaDY0jTo78+/cfvX2jwYxYAAA=</vt:lpwstr>
  </property>
  <property fmtid="{D5CDD505-2E9C-101B-9397-08002B2CF9AE}" pid="92" name="x1ye=9">
    <vt:lpwstr>2aKET4815NJwyVGa5vR6flmslg3Hd6QNeC2ZrmHuAXVm3v3DwLZgQnq84vmYhoRFHmDObe3uBeIJlzwBQtJUJvuryCKdh40SeU1mw3q4NssOt5Gs1SpcvP2ozDXtn4URwecfU94mCo6DQ9Um2OydnHw4KZWgFJWtRrY7DZNOmb2pbqjNC46XJpYI+fHRa1TfV84XH144XxOI6GtVFSPebPiNS/3TKlzI9e8WpiYdvqnZ6IvWcz+hdR/fpKBBM3F</vt:lpwstr>
  </property>
  <property fmtid="{D5CDD505-2E9C-101B-9397-08002B2CF9AE}" pid="93" name="GrammarlyDocumentId">
    <vt:lpwstr>220e3725be601f0177d9bad5a181e041ed68771c9bc774235b9f88efd325a8a6</vt:lpwstr>
  </property>
</Properties>
</file>