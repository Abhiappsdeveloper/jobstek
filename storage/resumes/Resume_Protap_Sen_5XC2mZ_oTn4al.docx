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CD742A" w14:textId="1FC25E3D" w:rsidR="00A628B8" w:rsidRDefault="00A628B8" w:rsidP="008C3062">
      <w:pPr>
        <w:jc w:val="both"/>
        <w:rPr>
          <w:rFonts w:ascii="Calibri" w:hAnsi="Calibri" w:cs="Calibri"/>
          <w:b/>
          <w:bCs/>
          <w:sz w:val="24"/>
          <w:szCs w:val="24"/>
          <w:lang w:val="fr-FR"/>
        </w:rPr>
      </w:pPr>
      <w:r>
        <w:rPr>
          <w:rFonts w:ascii="Calibri" w:hAnsi="Calibri" w:cs="Calibri"/>
          <w:b/>
          <w:sz w:val="24"/>
          <w:szCs w:val="24"/>
        </w:rPr>
        <w:t>PROTAP SEN</w:t>
      </w:r>
    </w:p>
    <w:p w14:paraId="479C0A5F" w14:textId="2100EE98" w:rsidR="00A056A0" w:rsidRPr="008C3062" w:rsidRDefault="003B5DE6" w:rsidP="0068717D">
      <w:pPr>
        <w:jc w:val="both"/>
        <w:rPr>
          <w:rStyle w:val="Hyperlink"/>
          <w:rFonts w:ascii="Calibri" w:hAnsi="Calibri" w:cs="Calibri"/>
          <w:sz w:val="24"/>
          <w:szCs w:val="24"/>
          <w:lang w:val="fr-FR"/>
        </w:rPr>
      </w:pPr>
      <w:proofErr w:type="gramStart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>Phone:</w:t>
      </w:r>
      <w:proofErr w:type="gramEnd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 xml:space="preserve"> +1-980-309-5151</w:t>
      </w:r>
      <w:r w:rsidR="0022648B">
        <w:rPr>
          <w:rFonts w:ascii="Calibri" w:hAnsi="Calibri" w:cs="Calibri"/>
          <w:color w:val="0000FF"/>
          <w:sz w:val="24"/>
          <w:szCs w:val="24"/>
          <w:lang w:val="fr-FR"/>
        </w:rPr>
        <w:t>.</w:t>
      </w:r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 xml:space="preserve"> </w:t>
      </w:r>
      <w:r>
        <w:rPr>
          <w:rFonts w:ascii="Calibri" w:hAnsi="Calibri" w:cs="Calibri"/>
          <w:color w:val="0000FF"/>
          <w:sz w:val="24"/>
          <w:szCs w:val="24"/>
          <w:lang w:val="fr-FR"/>
        </w:rPr>
        <w:t xml:space="preserve">  </w:t>
      </w:r>
      <w:proofErr w:type="gramStart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>Email:</w:t>
      </w:r>
      <w:proofErr w:type="gramEnd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 xml:space="preserve"> </w:t>
      </w:r>
      <w:hyperlink r:id="rId8" w:history="1">
        <w:r w:rsidR="007C7DF4" w:rsidRPr="0033570D">
          <w:rPr>
            <w:rStyle w:val="Hyperlink"/>
            <w:rFonts w:ascii="Calibri" w:hAnsi="Calibri" w:cs="Calibri"/>
            <w:sz w:val="24"/>
            <w:szCs w:val="24"/>
            <w:lang w:val="fr-FR"/>
          </w:rPr>
          <w:t>sen</w:t>
        </w:r>
        <w:r w:rsidR="00B33C22">
          <w:rPr>
            <w:rStyle w:val="Hyperlink"/>
            <w:rFonts w:ascii="Calibri" w:hAnsi="Calibri" w:cs="Calibri"/>
            <w:sz w:val="24"/>
            <w:szCs w:val="24"/>
            <w:lang w:val="fr-FR"/>
          </w:rPr>
          <w:t>protap</w:t>
        </w:r>
        <w:r w:rsidR="007C7DF4" w:rsidRPr="0033570D">
          <w:rPr>
            <w:rStyle w:val="Hyperlink"/>
            <w:rFonts w:ascii="Calibri" w:hAnsi="Calibri" w:cs="Calibri"/>
            <w:sz w:val="24"/>
            <w:szCs w:val="24"/>
            <w:lang w:val="fr-FR"/>
          </w:rPr>
          <w:t>@gmail.com</w:t>
        </w:r>
      </w:hyperlink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 xml:space="preserve">                                 </w:t>
      </w:r>
    </w:p>
    <w:p w14:paraId="206329AC" w14:textId="48B6A29E" w:rsidR="00CD09F3" w:rsidRPr="003A0706" w:rsidRDefault="004E2378" w:rsidP="003A0706">
      <w:pPr>
        <w:pBdr>
          <w:bottom w:val="single" w:sz="4" w:space="1" w:color="auto"/>
        </w:pBdr>
        <w:jc w:val="both"/>
        <w:rPr>
          <w:rFonts w:ascii="Calibri" w:hAnsi="Calibri" w:cs="Calibri"/>
          <w:color w:val="0000FF"/>
          <w:sz w:val="24"/>
          <w:szCs w:val="24"/>
          <w:lang w:val="fr-FR"/>
        </w:rPr>
      </w:pPr>
      <w:proofErr w:type="gramStart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>LinkedIn:</w:t>
      </w:r>
      <w:proofErr w:type="gramEnd"/>
      <w:r w:rsidRPr="008C3062">
        <w:rPr>
          <w:rFonts w:ascii="Calibri" w:hAnsi="Calibri" w:cs="Calibri"/>
          <w:color w:val="0000FF"/>
          <w:sz w:val="24"/>
          <w:szCs w:val="24"/>
          <w:lang w:val="fr-FR"/>
        </w:rPr>
        <w:t xml:space="preserve"> </w:t>
      </w:r>
      <w:r w:rsidR="00B44BDE" w:rsidRPr="008C3062">
        <w:rPr>
          <w:rFonts w:ascii="Calibri" w:hAnsi="Calibri" w:cs="Calibri"/>
          <w:color w:val="0000FF"/>
          <w:sz w:val="24"/>
          <w:szCs w:val="24"/>
          <w:lang w:val="fr-FR"/>
        </w:rPr>
        <w:t>https://www.linkedin.com/in/protap-sen-0430459a/</w:t>
      </w:r>
    </w:p>
    <w:p w14:paraId="42D6DB49" w14:textId="60F29E3E" w:rsidR="00A628B8" w:rsidRDefault="00A628B8" w:rsidP="006271F4">
      <w:pPr>
        <w:pStyle w:val="Heading1"/>
        <w:spacing w:before="40" w:after="40"/>
        <w:jc w:val="both"/>
        <w:rPr>
          <w:rFonts w:ascii="Calibri" w:hAnsi="Calibri" w:cs="Calibri"/>
          <w:color w:val="auto"/>
          <w:szCs w:val="24"/>
          <w:u w:val="single"/>
        </w:rPr>
      </w:pPr>
      <w:r>
        <w:rPr>
          <w:rFonts w:ascii="Calibri" w:hAnsi="Calibri" w:cs="Calibri"/>
          <w:color w:val="auto"/>
          <w:szCs w:val="24"/>
          <w:u w:val="single"/>
        </w:rPr>
        <w:t>S</w:t>
      </w:r>
      <w:r w:rsidR="002D0835">
        <w:rPr>
          <w:rFonts w:ascii="Calibri" w:hAnsi="Calibri" w:cs="Calibri"/>
          <w:color w:val="auto"/>
          <w:szCs w:val="24"/>
          <w:u w:val="single"/>
        </w:rPr>
        <w:t>ummary</w:t>
      </w:r>
      <w:r>
        <w:rPr>
          <w:rFonts w:ascii="Calibri" w:hAnsi="Calibri" w:cs="Calibri"/>
          <w:color w:val="auto"/>
          <w:szCs w:val="24"/>
          <w:u w:val="single"/>
        </w:rPr>
        <w:t>:</w:t>
      </w:r>
    </w:p>
    <w:p w14:paraId="5A82E840" w14:textId="73008D25" w:rsidR="00AA4A48" w:rsidRPr="00DB1B01" w:rsidRDefault="00691586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bookmarkStart w:id="0" w:name="_Hlk189040105"/>
      <w:r>
        <w:rPr>
          <w:rFonts w:ascii="Calibri" w:hAnsi="Calibri" w:cs="Calibri"/>
          <w:sz w:val="24"/>
          <w:szCs w:val="24"/>
        </w:rPr>
        <w:t>Over</w:t>
      </w:r>
      <w:r w:rsidR="00630378">
        <w:rPr>
          <w:rFonts w:ascii="Calibri" w:hAnsi="Calibri" w:cs="Calibri"/>
          <w:sz w:val="24"/>
          <w:szCs w:val="24"/>
        </w:rPr>
        <w:t xml:space="preserve"> </w:t>
      </w:r>
      <w:r w:rsidR="00AA4A48" w:rsidRPr="00DB1B01">
        <w:rPr>
          <w:rFonts w:ascii="Calibri" w:hAnsi="Calibri" w:cs="Calibri"/>
          <w:sz w:val="24"/>
          <w:szCs w:val="24"/>
        </w:rPr>
        <w:t>15</w:t>
      </w:r>
      <w:r w:rsidR="00630378">
        <w:rPr>
          <w:rFonts w:ascii="Calibri" w:hAnsi="Calibri" w:cs="Calibri"/>
          <w:sz w:val="24"/>
          <w:szCs w:val="24"/>
        </w:rPr>
        <w:t xml:space="preserve"> </w:t>
      </w:r>
      <w:r w:rsidR="00AA4A48" w:rsidRPr="00DB1B01">
        <w:rPr>
          <w:rFonts w:ascii="Calibri" w:hAnsi="Calibri" w:cs="Calibri"/>
          <w:sz w:val="24"/>
          <w:szCs w:val="24"/>
        </w:rPr>
        <w:t xml:space="preserve">years of experience working with various corporations and govt. </w:t>
      </w:r>
      <w:r w:rsidR="0079235F">
        <w:rPr>
          <w:rFonts w:ascii="Calibri" w:hAnsi="Calibri" w:cs="Calibri"/>
          <w:sz w:val="24"/>
          <w:szCs w:val="24"/>
        </w:rPr>
        <w:t>C</w:t>
      </w:r>
      <w:r w:rsidR="00AA4A48" w:rsidRPr="00DB1B01">
        <w:rPr>
          <w:rFonts w:ascii="Calibri" w:hAnsi="Calibri" w:cs="Calibri"/>
          <w:sz w:val="24"/>
          <w:szCs w:val="24"/>
        </w:rPr>
        <w:t xml:space="preserve">lients. </w:t>
      </w:r>
    </w:p>
    <w:p w14:paraId="6B14C932" w14:textId="7D74962C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7801F6">
        <w:rPr>
          <w:rFonts w:ascii="Calibri" w:hAnsi="Calibri" w:cs="Calibri"/>
          <w:sz w:val="24"/>
          <w:szCs w:val="24"/>
          <w:lang w:val="en-GB"/>
        </w:rPr>
        <w:t xml:space="preserve">Extensive </w:t>
      </w:r>
      <w:r w:rsidR="00A9325F" w:rsidRPr="007801F6">
        <w:rPr>
          <w:rFonts w:ascii="Calibri" w:hAnsi="Calibri" w:cs="Calibri"/>
          <w:sz w:val="24"/>
          <w:szCs w:val="24"/>
          <w:lang w:val="en-GB"/>
        </w:rPr>
        <w:t>involvement</w:t>
      </w:r>
      <w:r w:rsidRPr="007801F6">
        <w:rPr>
          <w:rFonts w:ascii="Calibri" w:hAnsi="Calibri" w:cs="Calibri"/>
          <w:sz w:val="24"/>
          <w:szCs w:val="24"/>
          <w:lang w:val="en-GB"/>
        </w:rPr>
        <w:t xml:space="preserve"> in analysis, design, development, customization, and implementation of software applications with very good analytical, reasoning, and problem-solving skills.</w:t>
      </w:r>
    </w:p>
    <w:p w14:paraId="17777D3A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F72F1B">
        <w:rPr>
          <w:rFonts w:ascii="Calibri" w:hAnsi="Calibri" w:cs="Calibri"/>
          <w:sz w:val="24"/>
          <w:szCs w:val="24"/>
          <w:lang w:val="en-GB"/>
        </w:rPr>
        <w:t>Strong database skills, Object-Oriented Programming, and development knowledge.</w:t>
      </w:r>
    </w:p>
    <w:p w14:paraId="5E0BC980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45F31">
        <w:rPr>
          <w:rFonts w:ascii="Calibri" w:hAnsi="Calibri" w:cs="Calibri"/>
          <w:sz w:val="24"/>
          <w:szCs w:val="24"/>
          <w:lang w:val="en-GB"/>
        </w:rPr>
        <w:t>Proficient in using various .NET applications using Visual Studio .NET in C#, VB.NET, ASP.NET.</w:t>
      </w:r>
    </w:p>
    <w:p w14:paraId="5ECD6855" w14:textId="77777777" w:rsidR="007A58F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4D40EA">
        <w:rPr>
          <w:rFonts w:ascii="Calibri" w:hAnsi="Calibri" w:cs="Calibri"/>
          <w:sz w:val="24"/>
          <w:szCs w:val="24"/>
          <w:lang w:val="en-GB"/>
        </w:rPr>
        <w:t>Significant experience as a Full-stack developer to enable seamless communication between frontend and backend systems</w:t>
      </w:r>
      <w:r w:rsidR="00AD223A">
        <w:rPr>
          <w:rFonts w:ascii="Calibri" w:hAnsi="Calibri" w:cs="Calibri"/>
          <w:sz w:val="24"/>
          <w:szCs w:val="24"/>
          <w:lang w:val="en-GB"/>
        </w:rPr>
        <w:t xml:space="preserve"> with Angular </w:t>
      </w:r>
      <w:r w:rsidR="00DF0491">
        <w:rPr>
          <w:rFonts w:ascii="Calibri" w:hAnsi="Calibri" w:cs="Calibri"/>
          <w:sz w:val="24"/>
          <w:szCs w:val="24"/>
          <w:lang w:val="en-GB"/>
        </w:rPr>
        <w:t xml:space="preserve">and </w:t>
      </w:r>
      <w:r w:rsidR="00DF0491" w:rsidRPr="00CB44DE">
        <w:rPr>
          <w:rFonts w:ascii="Calibri" w:hAnsi="Calibri" w:cs="Calibri"/>
          <w:sz w:val="24"/>
          <w:szCs w:val="24"/>
          <w:lang w:val="en-GB"/>
        </w:rPr>
        <w:t xml:space="preserve">asynchronous </w:t>
      </w:r>
      <w:r w:rsidRPr="004D40EA">
        <w:rPr>
          <w:rFonts w:ascii="Calibri" w:hAnsi="Calibri" w:cs="Calibri"/>
          <w:sz w:val="24"/>
          <w:szCs w:val="24"/>
          <w:lang w:val="en-GB"/>
        </w:rPr>
        <w:t xml:space="preserve">CRUD operations </w:t>
      </w:r>
      <w:r w:rsidR="00DF0491">
        <w:rPr>
          <w:rFonts w:ascii="Calibri" w:hAnsi="Calibri" w:cs="Calibri"/>
          <w:sz w:val="24"/>
          <w:szCs w:val="24"/>
          <w:lang w:val="en-GB"/>
        </w:rPr>
        <w:t xml:space="preserve">in </w:t>
      </w:r>
      <w:r w:rsidRPr="004D40EA">
        <w:rPr>
          <w:rFonts w:ascii="Calibri" w:hAnsi="Calibri" w:cs="Calibri"/>
          <w:sz w:val="24"/>
          <w:szCs w:val="24"/>
          <w:lang w:val="en-GB"/>
        </w:rPr>
        <w:t xml:space="preserve">.NET Core Rest API </w:t>
      </w:r>
      <w:r w:rsidR="00DF0491">
        <w:rPr>
          <w:rFonts w:ascii="Calibri" w:hAnsi="Calibri" w:cs="Calibri"/>
          <w:sz w:val="24"/>
          <w:szCs w:val="24"/>
          <w:lang w:val="en-GB"/>
        </w:rPr>
        <w:t xml:space="preserve">with the implementation of </w:t>
      </w:r>
      <w:r w:rsidR="00357502" w:rsidRPr="009C5F98">
        <w:rPr>
          <w:rFonts w:ascii="Calibri" w:hAnsi="Calibri" w:cs="Calibri"/>
          <w:sz w:val="24"/>
          <w:szCs w:val="24"/>
          <w:lang w:val="en-GB"/>
        </w:rPr>
        <w:t>authentication</w:t>
      </w:r>
      <w:r w:rsidR="00357502">
        <w:rPr>
          <w:rFonts w:ascii="Calibri" w:hAnsi="Calibri" w:cs="Calibri"/>
          <w:sz w:val="24"/>
          <w:szCs w:val="24"/>
          <w:lang w:val="en-GB"/>
        </w:rPr>
        <w:t xml:space="preserve"> &amp; authorization</w:t>
      </w:r>
      <w:r w:rsidR="007A58F8">
        <w:rPr>
          <w:rFonts w:ascii="Calibri" w:hAnsi="Calibri" w:cs="Calibri"/>
          <w:sz w:val="24"/>
          <w:szCs w:val="24"/>
          <w:lang w:val="en-GB"/>
        </w:rPr>
        <w:t>.</w:t>
      </w:r>
    </w:p>
    <w:p w14:paraId="053E0C85" w14:textId="4E5584F8" w:rsidR="00AA4A48" w:rsidRDefault="007C0D1C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Created</w:t>
      </w:r>
      <w:r w:rsidR="007F6DC9">
        <w:rPr>
          <w:rFonts w:ascii="Calibri" w:hAnsi="Calibri" w:cs="Calibri"/>
          <w:sz w:val="24"/>
          <w:szCs w:val="24"/>
          <w:lang w:val="en-GB"/>
        </w:rPr>
        <w:t xml:space="preserve"> application</w:t>
      </w:r>
      <w:r w:rsidR="00CA73B0">
        <w:rPr>
          <w:rFonts w:ascii="Calibri" w:hAnsi="Calibri" w:cs="Calibri"/>
          <w:sz w:val="24"/>
          <w:szCs w:val="24"/>
          <w:lang w:val="en-GB"/>
        </w:rPr>
        <w:t>s</w:t>
      </w:r>
      <w:r w:rsidR="007F6DC9">
        <w:rPr>
          <w:rFonts w:ascii="Calibri" w:hAnsi="Calibri" w:cs="Calibri"/>
          <w:sz w:val="24"/>
          <w:szCs w:val="24"/>
          <w:lang w:val="en-GB"/>
        </w:rPr>
        <w:t xml:space="preserve"> through programming in </w:t>
      </w:r>
      <w:r w:rsidR="00475B6F">
        <w:rPr>
          <w:rFonts w:ascii="Calibri" w:hAnsi="Calibri" w:cs="Calibri"/>
          <w:sz w:val="24"/>
          <w:szCs w:val="24"/>
          <w:lang w:val="en-GB"/>
        </w:rPr>
        <w:t xml:space="preserve">C# </w:t>
      </w:r>
      <w:r w:rsidR="007F6DC9">
        <w:rPr>
          <w:rFonts w:ascii="Calibri" w:hAnsi="Calibri" w:cs="Calibri"/>
          <w:sz w:val="24"/>
          <w:szCs w:val="24"/>
          <w:lang w:val="en-GB"/>
        </w:rPr>
        <w:t>on</w:t>
      </w:r>
      <w:r w:rsidR="00AA4A48" w:rsidRPr="004D40EA">
        <w:rPr>
          <w:rFonts w:ascii="Calibri" w:hAnsi="Calibri" w:cs="Calibri"/>
          <w:sz w:val="24"/>
          <w:szCs w:val="24"/>
          <w:lang w:val="en-GB"/>
        </w:rPr>
        <w:t xml:space="preserve"> .NET MVC and </w:t>
      </w:r>
      <w:r w:rsidR="007F6DC9" w:rsidRPr="004D40EA">
        <w:rPr>
          <w:rFonts w:ascii="Calibri" w:hAnsi="Calibri" w:cs="Calibri"/>
          <w:sz w:val="24"/>
          <w:szCs w:val="24"/>
          <w:lang w:val="en-GB"/>
        </w:rPr>
        <w:t>JavaScript</w:t>
      </w:r>
      <w:r w:rsidR="007F6DC9">
        <w:rPr>
          <w:rFonts w:ascii="Calibri" w:hAnsi="Calibri" w:cs="Calibri"/>
          <w:sz w:val="24"/>
          <w:szCs w:val="24"/>
          <w:lang w:val="en-GB"/>
        </w:rPr>
        <w:t>.</w:t>
      </w:r>
    </w:p>
    <w:p w14:paraId="3872F5B3" w14:textId="66301EFA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2313FD">
        <w:rPr>
          <w:rFonts w:ascii="Calibri" w:hAnsi="Calibri" w:cs="Calibri"/>
          <w:sz w:val="24"/>
          <w:szCs w:val="24"/>
          <w:lang w:val="en-GB"/>
        </w:rPr>
        <w:t>Experienced in the usage of scripting languages and web development technologies</w:t>
      </w:r>
      <w:r w:rsidR="00724E19">
        <w:rPr>
          <w:rFonts w:ascii="Calibri" w:hAnsi="Calibri" w:cs="Calibri"/>
          <w:sz w:val="24"/>
          <w:szCs w:val="24"/>
          <w:lang w:val="en-GB"/>
        </w:rPr>
        <w:t xml:space="preserve"> and environment</w:t>
      </w:r>
      <w:r w:rsidRPr="002313FD">
        <w:rPr>
          <w:rFonts w:ascii="Calibri" w:hAnsi="Calibri" w:cs="Calibri"/>
          <w:sz w:val="24"/>
          <w:szCs w:val="24"/>
          <w:lang w:val="en-GB"/>
        </w:rPr>
        <w:t xml:space="preserve"> JavaScript, TypeScript in Angular, </w:t>
      </w:r>
      <w:r w:rsidR="00724E19">
        <w:rPr>
          <w:rFonts w:ascii="Calibri" w:hAnsi="Calibri" w:cs="Calibri"/>
          <w:sz w:val="24"/>
          <w:szCs w:val="24"/>
          <w:lang w:val="en-GB"/>
        </w:rPr>
        <w:t xml:space="preserve">Node.js, </w:t>
      </w:r>
      <w:r w:rsidRPr="002313FD">
        <w:rPr>
          <w:rFonts w:ascii="Calibri" w:hAnsi="Calibri" w:cs="Calibri"/>
          <w:sz w:val="24"/>
          <w:szCs w:val="24"/>
          <w:lang w:val="en-GB"/>
        </w:rPr>
        <w:t xml:space="preserve">VB Script, </w:t>
      </w:r>
      <w:r w:rsidR="00E72CB2">
        <w:rPr>
          <w:rFonts w:ascii="Calibri" w:hAnsi="Calibri" w:cs="Calibri"/>
          <w:sz w:val="24"/>
          <w:szCs w:val="24"/>
          <w:lang w:val="en-GB"/>
        </w:rPr>
        <w:t xml:space="preserve">VBA, </w:t>
      </w:r>
      <w:r w:rsidRPr="002313FD">
        <w:rPr>
          <w:rFonts w:ascii="Calibri" w:hAnsi="Calibri" w:cs="Calibri"/>
          <w:sz w:val="24"/>
          <w:szCs w:val="24"/>
          <w:lang w:val="en-GB"/>
        </w:rPr>
        <w:t>AZAX, and classic ASP.</w:t>
      </w:r>
    </w:p>
    <w:p w14:paraId="2D48B463" w14:textId="5C31C268" w:rsidR="00AA4A48" w:rsidRDefault="00D71DEE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EA07BC">
        <w:rPr>
          <w:rFonts w:ascii="Calibri" w:hAnsi="Calibri" w:cs="Calibri"/>
          <w:sz w:val="24"/>
          <w:szCs w:val="24"/>
          <w:lang w:val="en-GB"/>
        </w:rPr>
        <w:t>Applying</w:t>
      </w:r>
      <w:r w:rsidR="00AA4A48" w:rsidRPr="00EA07BC">
        <w:rPr>
          <w:rFonts w:ascii="Calibri" w:hAnsi="Calibri" w:cs="Calibri"/>
          <w:sz w:val="24"/>
          <w:szCs w:val="24"/>
          <w:lang w:val="en-GB"/>
        </w:rPr>
        <w:t xml:space="preserve"> Angular framework created Single-page web applications for user interaction screens, structure to navigate, form validations, application business logic, and services to interact with</w:t>
      </w:r>
      <w:r w:rsidR="00F774C1">
        <w:rPr>
          <w:rFonts w:ascii="Calibri" w:hAnsi="Calibri" w:cs="Calibri"/>
          <w:sz w:val="24"/>
          <w:szCs w:val="24"/>
          <w:lang w:val="en-GB"/>
        </w:rPr>
        <w:t xml:space="preserve"> REST API.</w:t>
      </w:r>
    </w:p>
    <w:p w14:paraId="593D0411" w14:textId="1D404E7E" w:rsidR="00AA4A48" w:rsidRDefault="00D4650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Handled</w:t>
      </w:r>
      <w:r w:rsidR="00AA4A48" w:rsidRPr="004A7C14">
        <w:rPr>
          <w:rFonts w:ascii="Calibri" w:hAnsi="Calibri" w:cs="Calibri"/>
          <w:sz w:val="24"/>
          <w:szCs w:val="24"/>
          <w:lang w:val="en-GB"/>
        </w:rPr>
        <w:t xml:space="preserve"> Data Access using ADO.NET and various ORM tools like Entity Framework and Dapper </w:t>
      </w:r>
      <w:r w:rsidR="00F73A9C">
        <w:rPr>
          <w:rFonts w:ascii="Calibri" w:hAnsi="Calibri" w:cs="Calibri"/>
          <w:sz w:val="24"/>
          <w:szCs w:val="24"/>
          <w:lang w:val="en-GB"/>
        </w:rPr>
        <w:t>for</w:t>
      </w:r>
      <w:r w:rsidR="00AA4A48" w:rsidRPr="004A7C14">
        <w:rPr>
          <w:rFonts w:ascii="Calibri" w:hAnsi="Calibri" w:cs="Calibri"/>
          <w:sz w:val="24"/>
          <w:szCs w:val="24"/>
          <w:lang w:val="en-GB"/>
        </w:rPr>
        <w:t xml:space="preserve"> efficient </w:t>
      </w:r>
      <w:r w:rsidR="00F73A9C">
        <w:rPr>
          <w:rFonts w:ascii="Calibri" w:hAnsi="Calibri" w:cs="Calibri"/>
          <w:sz w:val="24"/>
          <w:szCs w:val="24"/>
          <w:lang w:val="en-GB"/>
        </w:rPr>
        <w:t>communication</w:t>
      </w:r>
      <w:r w:rsidR="00AA4A48" w:rsidRPr="004A7C14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F73A9C">
        <w:rPr>
          <w:rFonts w:ascii="Calibri" w:hAnsi="Calibri" w:cs="Calibri"/>
          <w:sz w:val="24"/>
          <w:szCs w:val="24"/>
          <w:lang w:val="en-GB"/>
        </w:rPr>
        <w:t xml:space="preserve">to the Database, </w:t>
      </w:r>
      <w:r w:rsidR="00F73A9C" w:rsidRPr="004A7C14">
        <w:rPr>
          <w:rFonts w:ascii="Calibri" w:hAnsi="Calibri" w:cs="Calibri"/>
          <w:sz w:val="24"/>
          <w:szCs w:val="24"/>
          <w:lang w:val="en-GB"/>
        </w:rPr>
        <w:t>ensuring</w:t>
      </w:r>
      <w:r w:rsidR="00AA4A48" w:rsidRPr="004A7C14">
        <w:rPr>
          <w:rFonts w:ascii="Calibri" w:hAnsi="Calibri" w:cs="Calibri"/>
          <w:sz w:val="24"/>
          <w:szCs w:val="24"/>
          <w:lang w:val="en-GB"/>
        </w:rPr>
        <w:t xml:space="preserve"> optimized data</w:t>
      </w:r>
      <w:r w:rsidR="00F73A9C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AA4A48" w:rsidRPr="004A7C14">
        <w:rPr>
          <w:rFonts w:ascii="Calibri" w:hAnsi="Calibri" w:cs="Calibri"/>
          <w:sz w:val="24"/>
          <w:szCs w:val="24"/>
          <w:lang w:val="en-GB"/>
        </w:rPr>
        <w:t>retrieval and manipulation.</w:t>
      </w:r>
    </w:p>
    <w:p w14:paraId="14D1F2AB" w14:textId="471D2A27" w:rsidR="00AA4A48" w:rsidRDefault="00F7580A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Good </w:t>
      </w:r>
      <w:r w:rsidR="00AA4A48" w:rsidRPr="009945D0">
        <w:rPr>
          <w:rFonts w:ascii="Calibri" w:hAnsi="Calibri" w:cs="Calibri"/>
          <w:sz w:val="24"/>
          <w:szCs w:val="24"/>
          <w:lang w:val="en-GB"/>
        </w:rPr>
        <w:t xml:space="preserve">knowledge in using SQL Server databases for development. Skilled in writing complex T-SQL queries, creating Databases, Tables, Functions, Cursors, Views, Stored procedures, and Triggers. </w:t>
      </w:r>
    </w:p>
    <w:p w14:paraId="55575293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3F04DB">
        <w:rPr>
          <w:rFonts w:ascii="Calibri" w:hAnsi="Calibri" w:cs="Calibri"/>
          <w:sz w:val="24"/>
          <w:szCs w:val="24"/>
          <w:lang w:val="en-GB"/>
        </w:rPr>
        <w:t>Experienced in troubleshooting and checking performance issues for SQL queries. Used PL-SQL queries for Oracle DB environment.</w:t>
      </w:r>
    </w:p>
    <w:p w14:paraId="1207C40C" w14:textId="1C8B561E" w:rsidR="00AA4A48" w:rsidRDefault="00EA3C34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Created </w:t>
      </w:r>
      <w:r w:rsidR="00AA4A48" w:rsidRPr="001E2929">
        <w:rPr>
          <w:rFonts w:ascii="Calibri" w:hAnsi="Calibri" w:cs="Calibri"/>
          <w:sz w:val="24"/>
          <w:szCs w:val="24"/>
          <w:lang w:val="en-GB"/>
        </w:rPr>
        <w:t xml:space="preserve">SQL Server Integration Services (SSIS) </w:t>
      </w:r>
      <w:r>
        <w:rPr>
          <w:rFonts w:ascii="Calibri" w:hAnsi="Calibri" w:cs="Calibri"/>
          <w:sz w:val="24"/>
          <w:szCs w:val="24"/>
          <w:lang w:val="en-GB"/>
        </w:rPr>
        <w:t xml:space="preserve">packages </w:t>
      </w:r>
      <w:r w:rsidR="00AA4A48" w:rsidRPr="001E2929">
        <w:rPr>
          <w:rFonts w:ascii="Calibri" w:hAnsi="Calibri" w:cs="Calibri"/>
          <w:sz w:val="24"/>
          <w:szCs w:val="24"/>
          <w:lang w:val="en-GB"/>
        </w:rPr>
        <w:t>and SQL Server Reporting Services (SSRS) with knowledge of SQL Server Analysis Services (SSAS).</w:t>
      </w:r>
      <w:r w:rsidR="007D5545">
        <w:rPr>
          <w:rFonts w:ascii="Calibri" w:hAnsi="Calibri" w:cs="Calibri"/>
          <w:sz w:val="24"/>
          <w:szCs w:val="24"/>
          <w:lang w:val="en-GB"/>
        </w:rPr>
        <w:t xml:space="preserve"> Worked with </w:t>
      </w:r>
      <w:r w:rsidR="007D5545" w:rsidRPr="00A80801">
        <w:rPr>
          <w:rFonts w:ascii="Calibri" w:hAnsi="Calibri" w:cs="Calibri"/>
          <w:sz w:val="24"/>
          <w:szCs w:val="24"/>
        </w:rPr>
        <w:t>Power Query</w:t>
      </w:r>
      <w:r w:rsidR="007D5545">
        <w:rPr>
          <w:rFonts w:ascii="Calibri" w:hAnsi="Calibri" w:cs="Calibri"/>
          <w:sz w:val="24"/>
          <w:szCs w:val="24"/>
        </w:rPr>
        <w:t>.</w:t>
      </w:r>
    </w:p>
    <w:p w14:paraId="4EF8B063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5545BF">
        <w:rPr>
          <w:rFonts w:ascii="Calibri" w:hAnsi="Calibri" w:cs="Calibri"/>
          <w:sz w:val="24"/>
          <w:szCs w:val="24"/>
          <w:lang w:val="en-GB"/>
        </w:rPr>
        <w:t>Created services using Microservice architecture. Worked on data interchange formats like JSON and XML.</w:t>
      </w:r>
    </w:p>
    <w:p w14:paraId="3593B05D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6C5FBF">
        <w:rPr>
          <w:rFonts w:ascii="Calibri" w:hAnsi="Calibri" w:cs="Calibri"/>
          <w:sz w:val="24"/>
          <w:szCs w:val="24"/>
          <w:lang w:val="en-GB"/>
        </w:rPr>
        <w:t>Experienced in working with Azure Service Bus to manipulate messages for decoupled applications.</w:t>
      </w:r>
    </w:p>
    <w:p w14:paraId="7DE1B6EC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F43E2F">
        <w:rPr>
          <w:rFonts w:ascii="Calibri" w:hAnsi="Calibri" w:cs="Calibri"/>
          <w:sz w:val="24"/>
          <w:szCs w:val="24"/>
          <w:lang w:val="en-GB"/>
        </w:rPr>
        <w:t>Used Azure repos platform for GIT, Tortoise SVN, Microsoft Visual Source Safe 6.0, Tortoise SVN and Team Foundation Server (TFS) 2017 used for Version control.</w:t>
      </w:r>
    </w:p>
    <w:p w14:paraId="57338574" w14:textId="5AAC94A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EB09CF">
        <w:rPr>
          <w:rFonts w:ascii="Calibri" w:hAnsi="Calibri" w:cs="Calibri"/>
          <w:sz w:val="24"/>
          <w:szCs w:val="24"/>
          <w:lang w:val="en-GB"/>
        </w:rPr>
        <w:t>Proficiency with XUNIT by using Action Descriptors for implementing dynamic Unit testing process.</w:t>
      </w:r>
    </w:p>
    <w:p w14:paraId="3E6E5714" w14:textId="5B9792D9" w:rsidR="002C1849" w:rsidRDefault="002C1849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2C1849">
        <w:rPr>
          <w:rFonts w:ascii="Calibri" w:hAnsi="Calibri" w:cs="Calibri"/>
          <w:sz w:val="24"/>
          <w:szCs w:val="24"/>
          <w:lang w:val="en-GB"/>
        </w:rPr>
        <w:t xml:space="preserve">Participated in arranging the source repository and </w:t>
      </w:r>
      <w:r>
        <w:rPr>
          <w:rFonts w:ascii="Calibri" w:hAnsi="Calibri" w:cs="Calibri"/>
          <w:sz w:val="24"/>
          <w:szCs w:val="24"/>
          <w:lang w:val="en-GB"/>
        </w:rPr>
        <w:t>automated</w:t>
      </w:r>
      <w:r w:rsidR="00F1047D">
        <w:rPr>
          <w:rFonts w:ascii="Calibri" w:hAnsi="Calibri" w:cs="Calibri"/>
          <w:sz w:val="24"/>
          <w:szCs w:val="24"/>
          <w:lang w:val="en-GB"/>
        </w:rPr>
        <w:t xml:space="preserve"> integration and</w:t>
      </w:r>
      <w:r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2C1849">
        <w:rPr>
          <w:rFonts w:ascii="Calibri" w:hAnsi="Calibri" w:cs="Calibri"/>
          <w:sz w:val="24"/>
          <w:szCs w:val="24"/>
          <w:lang w:val="en-GB"/>
        </w:rPr>
        <w:t>deploy</w:t>
      </w:r>
      <w:r w:rsidR="00905A07">
        <w:rPr>
          <w:rFonts w:ascii="Calibri" w:hAnsi="Calibri" w:cs="Calibri"/>
          <w:sz w:val="24"/>
          <w:szCs w:val="24"/>
          <w:lang w:val="en-GB"/>
        </w:rPr>
        <w:t>ment</w:t>
      </w:r>
      <w:r w:rsidRPr="002C1849">
        <w:rPr>
          <w:rFonts w:ascii="Calibri" w:hAnsi="Calibri" w:cs="Calibri"/>
          <w:sz w:val="24"/>
          <w:szCs w:val="24"/>
          <w:lang w:val="en-GB"/>
        </w:rPr>
        <w:t xml:space="preserve"> in a collaborative Agile environment</w:t>
      </w:r>
      <w:r>
        <w:rPr>
          <w:rFonts w:ascii="Calibri" w:hAnsi="Calibri" w:cs="Calibri"/>
          <w:sz w:val="24"/>
          <w:szCs w:val="24"/>
          <w:lang w:val="en-GB"/>
        </w:rPr>
        <w:t>.</w:t>
      </w:r>
    </w:p>
    <w:p w14:paraId="6E938795" w14:textId="6FEEDF7C" w:rsidR="00AA4A48" w:rsidRDefault="00F439F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Created </w:t>
      </w:r>
      <w:r w:rsidR="00AA4A48" w:rsidRPr="00586A1C">
        <w:rPr>
          <w:rFonts w:ascii="Calibri" w:hAnsi="Calibri" w:cs="Calibri"/>
          <w:sz w:val="24"/>
          <w:szCs w:val="24"/>
          <w:lang w:val="en-GB"/>
        </w:rPr>
        <w:t xml:space="preserve">Windows mobile </w:t>
      </w:r>
      <w:r>
        <w:rPr>
          <w:rFonts w:ascii="Calibri" w:hAnsi="Calibri" w:cs="Calibri"/>
          <w:sz w:val="24"/>
          <w:szCs w:val="24"/>
          <w:lang w:val="en-GB"/>
        </w:rPr>
        <w:t>application</w:t>
      </w:r>
      <w:r w:rsidR="00AA4A48" w:rsidRPr="00586A1C">
        <w:rPr>
          <w:rFonts w:ascii="Calibri" w:hAnsi="Calibri" w:cs="Calibri"/>
          <w:sz w:val="24"/>
          <w:szCs w:val="24"/>
          <w:lang w:val="en-GB"/>
        </w:rPr>
        <w:t xml:space="preserve"> with SUP Mobility environment.</w:t>
      </w:r>
    </w:p>
    <w:p w14:paraId="2CC5542B" w14:textId="77777777" w:rsidR="00AA4A48" w:rsidRPr="00DA5A93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color w:val="FF0000"/>
          <w:sz w:val="24"/>
          <w:szCs w:val="24"/>
          <w:lang w:val="en-GB"/>
        </w:rPr>
      </w:pPr>
      <w:r w:rsidRPr="00DA5A93">
        <w:rPr>
          <w:rFonts w:ascii="Calibri" w:hAnsi="Calibri" w:cs="Calibri"/>
          <w:sz w:val="24"/>
          <w:szCs w:val="24"/>
          <w:lang w:val="en-GB"/>
        </w:rPr>
        <w:t>Worked on DevOps essential tools like Azure DevOps, Docker, Kubernetes, GIT, and Jenkins.</w:t>
      </w:r>
    </w:p>
    <w:p w14:paraId="293AC4F9" w14:textId="3827BF0B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DE28E7">
        <w:rPr>
          <w:rFonts w:ascii="Calibri" w:hAnsi="Calibri" w:cs="Calibri"/>
          <w:sz w:val="24"/>
          <w:szCs w:val="24"/>
          <w:lang w:val="en-GB"/>
        </w:rPr>
        <w:t xml:space="preserve">Followed </w:t>
      </w:r>
      <w:r w:rsidR="00C81EE1">
        <w:rPr>
          <w:rFonts w:ascii="Calibri" w:hAnsi="Calibri" w:cs="Calibri"/>
          <w:sz w:val="24"/>
          <w:szCs w:val="24"/>
          <w:lang w:val="en-GB"/>
        </w:rPr>
        <w:t>&amp;</w:t>
      </w:r>
      <w:r w:rsidRPr="00DE28E7">
        <w:rPr>
          <w:rFonts w:ascii="Calibri" w:hAnsi="Calibri" w:cs="Calibri"/>
          <w:sz w:val="24"/>
          <w:szCs w:val="24"/>
          <w:lang w:val="en-GB"/>
        </w:rPr>
        <w:t xml:space="preserve"> managed Agile development process </w:t>
      </w:r>
      <w:r w:rsidR="00235E9C" w:rsidRPr="00DE28E7">
        <w:rPr>
          <w:rFonts w:ascii="Calibri" w:hAnsi="Calibri" w:cs="Calibri"/>
          <w:sz w:val="24"/>
          <w:szCs w:val="24"/>
          <w:lang w:val="en-GB"/>
        </w:rPr>
        <w:t>over</w:t>
      </w:r>
      <w:r w:rsidRPr="00DE28E7">
        <w:rPr>
          <w:rFonts w:ascii="Calibri" w:hAnsi="Calibri" w:cs="Calibri"/>
          <w:sz w:val="24"/>
          <w:szCs w:val="24"/>
          <w:lang w:val="en-GB"/>
        </w:rPr>
        <w:t xml:space="preserve"> Jira/ServiceNow with sprint and Scrum calls, </w:t>
      </w:r>
      <w:r w:rsidR="00235E9C" w:rsidRPr="00DE28E7">
        <w:rPr>
          <w:rFonts w:ascii="Calibri" w:hAnsi="Calibri" w:cs="Calibri"/>
          <w:sz w:val="24"/>
          <w:szCs w:val="24"/>
          <w:lang w:val="en-GB"/>
        </w:rPr>
        <w:t>also</w:t>
      </w:r>
      <w:r w:rsidRPr="00DE28E7">
        <w:rPr>
          <w:rFonts w:ascii="Calibri" w:hAnsi="Calibri" w:cs="Calibri"/>
          <w:sz w:val="24"/>
          <w:szCs w:val="24"/>
          <w:lang w:val="en-GB"/>
        </w:rPr>
        <w:t xml:space="preserve"> skilled in the waterfall development process.</w:t>
      </w:r>
      <w:r w:rsidR="00C81EE1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35E9C" w:rsidRPr="00235E9C">
        <w:rPr>
          <w:rFonts w:ascii="Calibri" w:hAnsi="Calibri" w:cs="Calibri"/>
          <w:sz w:val="24"/>
          <w:szCs w:val="24"/>
          <w:lang w:val="en-GB"/>
        </w:rPr>
        <w:t>Estimated the timeline required to finish the task.</w:t>
      </w:r>
    </w:p>
    <w:p w14:paraId="4EA345A5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81530F">
        <w:rPr>
          <w:rFonts w:ascii="Calibri" w:hAnsi="Calibri" w:cs="Calibri"/>
          <w:sz w:val="24"/>
          <w:szCs w:val="24"/>
          <w:lang w:val="en-GB"/>
        </w:rPr>
        <w:t>Hands-on experience with Microsoft Office suites and MS Project, usage of Telerik RAD control.</w:t>
      </w:r>
    </w:p>
    <w:p w14:paraId="68B3A5D4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R</w:t>
      </w:r>
      <w:r w:rsidRPr="007A0379">
        <w:rPr>
          <w:rFonts w:ascii="Calibri" w:hAnsi="Calibri" w:cs="Calibri"/>
          <w:sz w:val="24"/>
          <w:szCs w:val="24"/>
          <w:lang w:val="en-GB"/>
        </w:rPr>
        <w:t>edesign</w:t>
      </w:r>
      <w:r>
        <w:rPr>
          <w:rFonts w:ascii="Calibri" w:hAnsi="Calibri" w:cs="Calibri"/>
          <w:sz w:val="24"/>
          <w:szCs w:val="24"/>
          <w:lang w:val="en-GB"/>
        </w:rPr>
        <w:t>ed</w:t>
      </w:r>
      <w:r w:rsidRPr="007A0379">
        <w:rPr>
          <w:rFonts w:ascii="Calibri" w:hAnsi="Calibri" w:cs="Calibri"/>
          <w:sz w:val="24"/>
          <w:szCs w:val="24"/>
          <w:lang w:val="en-GB"/>
        </w:rPr>
        <w:t xml:space="preserve"> legacy systems to modern applications</w:t>
      </w:r>
      <w:r>
        <w:rPr>
          <w:rFonts w:ascii="Calibri" w:hAnsi="Calibri" w:cs="Calibri"/>
          <w:sz w:val="24"/>
          <w:szCs w:val="24"/>
          <w:lang w:val="en-GB"/>
        </w:rPr>
        <w:t>. Skilled in</w:t>
      </w:r>
      <w:r w:rsidRPr="007A0379">
        <w:rPr>
          <w:rFonts w:ascii="Calibri" w:hAnsi="Calibri" w:cs="Calibri"/>
          <w:sz w:val="24"/>
          <w:szCs w:val="24"/>
          <w:lang w:val="en-GB"/>
        </w:rPr>
        <w:t xml:space="preserve"> root cause analysis, POC, and bug fixing.</w:t>
      </w:r>
    </w:p>
    <w:p w14:paraId="4EED9C84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1D7097">
        <w:rPr>
          <w:rFonts w:ascii="Calibri" w:hAnsi="Calibri" w:cs="Calibri"/>
          <w:sz w:val="24"/>
          <w:szCs w:val="24"/>
          <w:lang w:val="en-GB"/>
        </w:rPr>
        <w:t>Proficient in analyzing and translating business requirements to technical requirements and design.</w:t>
      </w:r>
    </w:p>
    <w:p w14:paraId="0C9A6061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D736DB">
        <w:rPr>
          <w:rFonts w:ascii="Calibri" w:hAnsi="Calibri" w:cs="Calibri"/>
          <w:sz w:val="24"/>
          <w:szCs w:val="24"/>
          <w:lang w:val="en-GB"/>
        </w:rPr>
        <w:t>Applied the SOLID Design Principle and object-oriented methodologies to design software applications.</w:t>
      </w:r>
    </w:p>
    <w:p w14:paraId="19701659" w14:textId="77777777" w:rsidR="00AA4A48" w:rsidRDefault="00AA4A48" w:rsidP="00AA4A48">
      <w:pPr>
        <w:numPr>
          <w:ilvl w:val="0"/>
          <w:numId w:val="29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97657C">
        <w:rPr>
          <w:rFonts w:ascii="Calibri" w:hAnsi="Calibri" w:cs="Calibri"/>
          <w:sz w:val="24"/>
          <w:szCs w:val="24"/>
          <w:lang w:val="en-GB"/>
        </w:rPr>
        <w:t>Handled multiple roles – Team Lead, Software Developer, and Consultant.</w:t>
      </w:r>
    </w:p>
    <w:p w14:paraId="5FD04BFE" w14:textId="35323A22" w:rsidR="00E120C6" w:rsidRDefault="008C52F8" w:rsidP="007C41A5">
      <w:pPr>
        <w:pStyle w:val="Heading1"/>
        <w:spacing w:before="60" w:after="40"/>
        <w:jc w:val="both"/>
        <w:rPr>
          <w:rFonts w:ascii="Calibri" w:hAnsi="Calibri" w:cs="Calibri"/>
          <w:color w:val="auto"/>
          <w:szCs w:val="24"/>
          <w:u w:val="single"/>
        </w:rPr>
      </w:pPr>
      <w:r w:rsidRPr="00E120C6">
        <w:rPr>
          <w:rFonts w:ascii="Calibri" w:hAnsi="Calibri" w:cs="Calibri"/>
          <w:color w:val="auto"/>
          <w:szCs w:val="24"/>
          <w:u w:val="single"/>
        </w:rPr>
        <w:t>Professional Experience</w:t>
      </w:r>
      <w:r w:rsidR="0050022E" w:rsidRPr="00E120C6">
        <w:rPr>
          <w:rFonts w:ascii="Calibri" w:hAnsi="Calibri" w:cs="Calibri"/>
          <w:color w:val="auto"/>
          <w:szCs w:val="24"/>
          <w:u w:val="single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88"/>
        <w:gridCol w:w="3456"/>
        <w:gridCol w:w="3672"/>
      </w:tblGrid>
      <w:tr w:rsidR="007F189B" w14:paraId="5991902B" w14:textId="77777777">
        <w:tc>
          <w:tcPr>
            <w:tcW w:w="3888" w:type="dxa"/>
            <w:shd w:val="clear" w:color="auto" w:fill="auto"/>
          </w:tcPr>
          <w:p w14:paraId="573388F7" w14:textId="6C16DC24" w:rsidR="00B30DD7" w:rsidRDefault="00B30DD7">
            <w:pPr>
              <w:numPr>
                <w:ilvl w:val="0"/>
                <w:numId w:val="47"/>
              </w:numPr>
              <w:spacing w:before="80"/>
              <w:ind w:left="360"/>
            </w:pPr>
            <w:r>
              <w:rPr>
                <w:rFonts w:ascii="Calibri" w:hAnsi="Calibri" w:cs="Calibri"/>
                <w:b/>
                <w:sz w:val="24"/>
                <w:szCs w:val="24"/>
              </w:rPr>
              <w:t>IBM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(India/USA) </w:t>
            </w:r>
          </w:p>
        </w:tc>
        <w:tc>
          <w:tcPr>
            <w:tcW w:w="3456" w:type="dxa"/>
            <w:shd w:val="clear" w:color="auto" w:fill="auto"/>
          </w:tcPr>
          <w:p w14:paraId="6F1A5FF1" w14:textId="3B73337F" w:rsidR="00B30DD7" w:rsidRDefault="00B30DD7">
            <w:pPr>
              <w:spacing w:before="80"/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Senior Systems Engineer </w:t>
            </w:r>
          </w:p>
        </w:tc>
        <w:tc>
          <w:tcPr>
            <w:tcW w:w="3672" w:type="dxa"/>
            <w:shd w:val="clear" w:color="auto" w:fill="auto"/>
          </w:tcPr>
          <w:p w14:paraId="61DF9630" w14:textId="04ADBAC2" w:rsidR="00B30DD7" w:rsidRDefault="00B30DD7">
            <w:pPr>
              <w:spacing w:before="80"/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0</w:t>
            </w:r>
            <w:r w:rsidR="00C4079E">
              <w:rPr>
                <w:rFonts w:ascii="Calibri" w:hAnsi="Calibri" w:cs="Calibri"/>
                <w:bCs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/2007- 01/2020.</w:t>
            </w:r>
          </w:p>
        </w:tc>
      </w:tr>
      <w:tr w:rsidR="007F189B" w14:paraId="248E589D" w14:textId="77777777">
        <w:tc>
          <w:tcPr>
            <w:tcW w:w="3888" w:type="dxa"/>
            <w:shd w:val="clear" w:color="auto" w:fill="auto"/>
          </w:tcPr>
          <w:p w14:paraId="4054AE91" w14:textId="026577BE" w:rsidR="00B30DD7" w:rsidRDefault="00B30DD7">
            <w:pPr>
              <w:numPr>
                <w:ilvl w:val="0"/>
                <w:numId w:val="47"/>
              </w:numPr>
              <w:spacing w:before="80"/>
              <w:ind w:left="360"/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Compunnel Software Inc.</w:t>
            </w:r>
            <w:r w:rsidR="00CC0619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C0619">
              <w:rPr>
                <w:rFonts w:ascii="Calibri" w:hAnsi="Calibri" w:cs="Calibri"/>
                <w:bCs/>
                <w:sz w:val="24"/>
                <w:szCs w:val="24"/>
              </w:rPr>
              <w:t>(USA)</w:t>
            </w:r>
          </w:p>
        </w:tc>
        <w:tc>
          <w:tcPr>
            <w:tcW w:w="3456" w:type="dxa"/>
            <w:shd w:val="clear" w:color="auto" w:fill="auto"/>
          </w:tcPr>
          <w:p w14:paraId="0BB9CE90" w14:textId="5F602A8E" w:rsidR="00B30DD7" w:rsidRDefault="00B30DD7">
            <w:pPr>
              <w:spacing w:before="80"/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Senior Software Developer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72" w:type="dxa"/>
            <w:shd w:val="clear" w:color="auto" w:fill="auto"/>
          </w:tcPr>
          <w:p w14:paraId="723634A3" w14:textId="38434417" w:rsidR="00B30DD7" w:rsidRDefault="00B30DD7">
            <w:pPr>
              <w:spacing w:before="80"/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01/2020</w:t>
            </w:r>
            <w:r w:rsidR="006963E5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- Present.</w:t>
            </w:r>
          </w:p>
        </w:tc>
      </w:tr>
    </w:tbl>
    <w:p w14:paraId="5C05266B" w14:textId="4209885A" w:rsidR="00962B43" w:rsidRDefault="00962B43" w:rsidP="00CC4BA8">
      <w:pPr>
        <w:pStyle w:val="Heading1"/>
        <w:spacing w:before="60" w:after="40"/>
        <w:jc w:val="both"/>
        <w:rPr>
          <w:rFonts w:ascii="Calibri" w:hAnsi="Calibri" w:cs="Calibri"/>
          <w:color w:val="auto"/>
          <w:szCs w:val="24"/>
          <w:u w:val="single"/>
        </w:rPr>
      </w:pPr>
      <w:r>
        <w:rPr>
          <w:rFonts w:ascii="Calibri" w:hAnsi="Calibri" w:cs="Calibri"/>
          <w:color w:val="auto"/>
          <w:szCs w:val="24"/>
          <w:u w:val="single"/>
        </w:rPr>
        <w:t>E</w:t>
      </w:r>
      <w:r w:rsidR="0041357E">
        <w:rPr>
          <w:rFonts w:ascii="Calibri" w:hAnsi="Calibri" w:cs="Calibri"/>
          <w:color w:val="auto"/>
          <w:szCs w:val="24"/>
          <w:u w:val="single"/>
        </w:rPr>
        <w:t>ducation</w:t>
      </w:r>
      <w:r>
        <w:rPr>
          <w:rFonts w:ascii="Calibri" w:hAnsi="Calibri" w:cs="Calibri"/>
          <w:color w:val="auto"/>
          <w:szCs w:val="24"/>
          <w:u w:val="single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62B43" w14:paraId="286DED31" w14:textId="77777777" w:rsidTr="003D0749">
        <w:tc>
          <w:tcPr>
            <w:tcW w:w="5508" w:type="dxa"/>
            <w:shd w:val="clear" w:color="auto" w:fill="auto"/>
          </w:tcPr>
          <w:p w14:paraId="4C9FC70A" w14:textId="77777777" w:rsidR="00962B43" w:rsidRDefault="00962B43" w:rsidP="003D0749">
            <w:pPr>
              <w:numPr>
                <w:ilvl w:val="0"/>
                <w:numId w:val="28"/>
              </w:num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Master of Science in Information Technology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.</w:t>
            </w:r>
          </w:p>
        </w:tc>
        <w:tc>
          <w:tcPr>
            <w:tcW w:w="5508" w:type="dxa"/>
            <w:shd w:val="clear" w:color="auto" w:fill="auto"/>
          </w:tcPr>
          <w:p w14:paraId="28A3A140" w14:textId="001E74D2" w:rsidR="001B6C58" w:rsidRDefault="00962B43" w:rsidP="00941BFD">
            <w:pPr>
              <w:numPr>
                <w:ilvl w:val="0"/>
                <w:numId w:val="21"/>
              </w:numPr>
              <w:jc w:val="both"/>
            </w:pPr>
            <w:r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M</w:t>
            </w:r>
            <w:r w:rsidR="0091091D"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.</w:t>
            </w:r>
            <w:r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B</w:t>
            </w:r>
            <w:r w:rsidR="0091091D"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.</w:t>
            </w:r>
            <w:r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A</w:t>
            </w:r>
            <w:r w:rsidR="0091091D" w:rsidRPr="00941BFD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.</w:t>
            </w:r>
            <w:r w:rsidRPr="00941BFD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- Finance Major</w:t>
            </w:r>
            <w:r w:rsidR="00941BFD">
              <w:rPr>
                <w:rFonts w:ascii="Calibri" w:hAnsi="Calibri" w:cs="Calibri"/>
                <w:sz w:val="24"/>
                <w:szCs w:val="24"/>
                <w:lang w:val="en-GB"/>
              </w:rPr>
              <w:t>.</w:t>
            </w:r>
          </w:p>
        </w:tc>
      </w:tr>
    </w:tbl>
    <w:bookmarkEnd w:id="0"/>
    <w:p w14:paraId="08DABE74" w14:textId="308A6D5C" w:rsidR="00A628B8" w:rsidRDefault="00A628B8" w:rsidP="00A56448">
      <w:pPr>
        <w:pStyle w:val="Heading1"/>
        <w:spacing w:after="40"/>
        <w:jc w:val="both"/>
        <w:rPr>
          <w:rFonts w:ascii="Calibri" w:hAnsi="Calibri" w:cs="Calibri"/>
          <w:color w:val="auto"/>
          <w:szCs w:val="24"/>
          <w:u w:val="single"/>
          <w:lang w:val="en-GB"/>
        </w:rPr>
      </w:pPr>
      <w:r>
        <w:rPr>
          <w:rFonts w:ascii="Calibri" w:hAnsi="Calibri" w:cs="Calibri"/>
          <w:color w:val="auto"/>
          <w:szCs w:val="24"/>
          <w:u w:val="single"/>
          <w:lang w:val="en-GB"/>
        </w:rPr>
        <w:lastRenderedPageBreak/>
        <w:t>T</w:t>
      </w:r>
      <w:r w:rsidR="00EE0DED">
        <w:rPr>
          <w:rFonts w:ascii="Calibri" w:hAnsi="Calibri" w:cs="Calibri"/>
          <w:color w:val="auto"/>
          <w:szCs w:val="24"/>
          <w:u w:val="single"/>
          <w:lang w:val="en-GB"/>
        </w:rPr>
        <w:t>echnical</w:t>
      </w:r>
      <w:r>
        <w:rPr>
          <w:rFonts w:ascii="Calibri" w:hAnsi="Calibri" w:cs="Calibri"/>
          <w:color w:val="auto"/>
          <w:szCs w:val="24"/>
          <w:u w:val="single"/>
          <w:lang w:val="en-GB"/>
        </w:rPr>
        <w:t xml:space="preserve"> </w:t>
      </w:r>
      <w:r w:rsidR="001776BE">
        <w:rPr>
          <w:rFonts w:ascii="Calibri" w:hAnsi="Calibri" w:cs="Calibri"/>
          <w:color w:val="auto"/>
          <w:szCs w:val="24"/>
          <w:u w:val="single"/>
          <w:lang w:val="en-GB"/>
        </w:rPr>
        <w:t>E</w:t>
      </w:r>
      <w:r w:rsidR="00EE0DED">
        <w:rPr>
          <w:rFonts w:ascii="Calibri" w:hAnsi="Calibri" w:cs="Calibri"/>
          <w:color w:val="auto"/>
          <w:szCs w:val="24"/>
          <w:u w:val="single"/>
          <w:lang w:val="en-GB"/>
        </w:rPr>
        <w:t>xperience</w:t>
      </w:r>
      <w:r>
        <w:rPr>
          <w:rFonts w:ascii="Calibri" w:hAnsi="Calibri" w:cs="Calibri"/>
          <w:color w:val="auto"/>
          <w:szCs w:val="24"/>
          <w:u w:val="single"/>
          <w:lang w:val="en-GB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76"/>
        <w:gridCol w:w="5476"/>
      </w:tblGrid>
      <w:tr w:rsidR="00483799" w:rsidRPr="001808B3" w14:paraId="0846905A" w14:textId="77777777" w:rsidTr="00126404">
        <w:trPr>
          <w:trHeight w:val="3823"/>
        </w:trPr>
        <w:tc>
          <w:tcPr>
            <w:tcW w:w="5476" w:type="dxa"/>
            <w:shd w:val="clear" w:color="auto" w:fill="auto"/>
          </w:tcPr>
          <w:p w14:paraId="4C1B6062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IDE: 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Visual Studio 2008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/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2013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/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2017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/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2022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.</w:t>
            </w:r>
          </w:p>
          <w:p w14:paraId="514D5D4D" w14:textId="4F80F772" w:rsidR="00483799" w:rsidRPr="00125E87" w:rsidRDefault="00440C75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Prog. </w:t>
            </w:r>
            <w:r w:rsidR="00483799" w:rsidRPr="00125E87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Language:</w:t>
            </w:r>
            <w:r w:rsidR="00483799" w:rsidRPr="00125E8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C#, VB.NET, Visual Basic</w:t>
            </w:r>
            <w:r w:rsidR="00483799">
              <w:rPr>
                <w:rFonts w:ascii="Calibri" w:hAnsi="Calibri" w:cs="Calibri"/>
                <w:sz w:val="24"/>
                <w:szCs w:val="24"/>
                <w:lang w:val="en-GB"/>
              </w:rPr>
              <w:t xml:space="preserve">, </w:t>
            </w:r>
            <w:r w:rsidR="00483799" w:rsidRPr="00125E8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JavaScript, </w:t>
            </w:r>
            <w:r w:rsidR="00483799">
              <w:rPr>
                <w:rFonts w:ascii="Calibri" w:hAnsi="Calibri" w:cs="Calibri"/>
                <w:sz w:val="24"/>
                <w:szCs w:val="24"/>
                <w:lang w:val="en-GB"/>
              </w:rPr>
              <w:t xml:space="preserve">TypeScript, </w:t>
            </w:r>
            <w:r w:rsidR="00483799" w:rsidRPr="00125E87">
              <w:rPr>
                <w:rFonts w:ascii="Calibri" w:hAnsi="Calibri" w:cs="Calibri"/>
                <w:sz w:val="24"/>
                <w:szCs w:val="24"/>
                <w:lang w:val="en-GB"/>
              </w:rPr>
              <w:t>VB Script, VBA, ASP, HTML.</w:t>
            </w:r>
          </w:p>
          <w:p w14:paraId="20013AAD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Framework/Environment: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 .NET Core 2.0/6.0/8.0, Angular 7.0/11.0/17.0, ASP.NET 3.5. Node.js.</w:t>
            </w:r>
          </w:p>
          <w:p w14:paraId="6A34C14F" w14:textId="4EDFE9A8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Database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Calibri" w:hAnsi="Calibri" w:cs="Calibri"/>
                <w:sz w:val="24"/>
                <w:szCs w:val="24"/>
              </w:rPr>
              <w:t>SQL Server 2</w:t>
            </w:r>
            <w:r w:rsidRPr="001238DA">
              <w:rPr>
                <w:rFonts w:ascii="Calibri" w:hAnsi="Calibri" w:cs="Calibri"/>
                <w:sz w:val="24"/>
                <w:szCs w:val="24"/>
              </w:rPr>
              <w:t>008</w:t>
            </w:r>
            <w:r>
              <w:rPr>
                <w:rFonts w:ascii="Calibri" w:hAnsi="Calibri" w:cs="Calibri"/>
                <w:sz w:val="24"/>
                <w:szCs w:val="24"/>
              </w:rPr>
              <w:t>/</w:t>
            </w:r>
            <w:r w:rsidRPr="001238DA">
              <w:rPr>
                <w:rFonts w:ascii="Calibri" w:hAnsi="Calibri" w:cs="Calibri"/>
                <w:sz w:val="24"/>
                <w:szCs w:val="24"/>
              </w:rPr>
              <w:t>2012</w:t>
            </w:r>
            <w:r>
              <w:rPr>
                <w:rFonts w:ascii="Calibri" w:hAnsi="Calibri" w:cs="Calibri"/>
                <w:sz w:val="24"/>
                <w:szCs w:val="24"/>
              </w:rPr>
              <w:t>/</w:t>
            </w:r>
            <w:r w:rsidRPr="001238DA">
              <w:rPr>
                <w:rFonts w:ascii="Calibri" w:hAnsi="Calibri" w:cs="Calibri"/>
                <w:sz w:val="24"/>
                <w:szCs w:val="24"/>
              </w:rPr>
              <w:t>2014</w:t>
            </w:r>
            <w:r>
              <w:rPr>
                <w:rFonts w:ascii="Calibri" w:hAnsi="Calibri" w:cs="Calibri"/>
                <w:sz w:val="24"/>
                <w:szCs w:val="24"/>
              </w:rPr>
              <w:t>/</w:t>
            </w:r>
            <w:r w:rsidRPr="001238DA">
              <w:rPr>
                <w:rFonts w:ascii="Calibri" w:hAnsi="Calibri" w:cs="Calibri"/>
                <w:sz w:val="24"/>
                <w:szCs w:val="24"/>
              </w:rPr>
              <w:t>2016</w:t>
            </w:r>
            <w:r>
              <w:rPr>
                <w:rFonts w:ascii="Calibri" w:hAnsi="Calibri" w:cs="Calibri"/>
                <w:sz w:val="24"/>
                <w:szCs w:val="24"/>
              </w:rPr>
              <w:t>/</w:t>
            </w:r>
            <w:r w:rsidRPr="001238DA">
              <w:rPr>
                <w:rFonts w:ascii="Calibri" w:hAnsi="Calibri" w:cs="Calibri"/>
                <w:sz w:val="24"/>
                <w:szCs w:val="24"/>
              </w:rPr>
              <w:t>2018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, Oracle </w:t>
            </w:r>
            <w:r w:rsidRPr="00A220F6">
              <w:rPr>
                <w:rFonts w:ascii="Calibri" w:hAnsi="Calibri" w:cs="Calibri"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sz w:val="24"/>
                <w:szCs w:val="24"/>
              </w:rPr>
              <w:t>/19.23, MS Access.</w:t>
            </w:r>
          </w:p>
          <w:p w14:paraId="04E8D1F7" w14:textId="436B4E84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SQL/Data Querying: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T-SQL, PL/SQL. LINQ.</w:t>
            </w:r>
          </w:p>
          <w:p w14:paraId="72CB912C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ORM: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 Dapper </w:t>
            </w:r>
            <w:r w:rsidRPr="00D62A65">
              <w:rPr>
                <w:rFonts w:ascii="Calibri" w:hAnsi="Calibri" w:cs="Calibri"/>
                <w:sz w:val="24"/>
                <w:szCs w:val="24"/>
                <w:lang w:val="en-GB"/>
              </w:rPr>
              <w:t>2.1.66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, EF Core 6.</w:t>
            </w:r>
          </w:p>
          <w:p w14:paraId="068D37C7" w14:textId="77777777" w:rsidR="00483799" w:rsidRPr="009E2E1E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 w:rsidRPr="009E2E1E">
              <w:rPr>
                <w:rFonts w:ascii="Calibri" w:hAnsi="Calibri" w:cs="Calibri"/>
                <w:b/>
                <w:bCs/>
                <w:sz w:val="24"/>
                <w:szCs w:val="24"/>
              </w:rPr>
              <w:t>Azure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9E2E1E">
              <w:rPr>
                <w:rFonts w:ascii="Calibri" w:hAnsi="Calibri" w:cs="Calibri"/>
                <w:b/>
                <w:bCs/>
                <w:sz w:val="24"/>
                <w:szCs w:val="24"/>
              </w:rPr>
              <w:t>Service:</w:t>
            </w:r>
            <w:r w:rsidRPr="009E2E1E">
              <w:rPr>
                <w:rFonts w:ascii="Calibri" w:hAnsi="Calibri" w:cs="Calibri"/>
                <w:sz w:val="24"/>
                <w:szCs w:val="24"/>
              </w:rPr>
              <w:t xml:space="preserve"> Azure Service Bus.</w:t>
            </w:r>
          </w:p>
          <w:p w14:paraId="72A18B42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 w:rsidRPr="009E2E1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ETL:</w:t>
            </w:r>
            <w:r w:rsidRPr="009E2E1E"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 xml:space="preserve"> SSIS. </w:t>
            </w:r>
            <w:r w:rsidRPr="009E2E1E">
              <w:rPr>
                <w:rFonts w:ascii="Calibri" w:hAnsi="Calibri" w:cs="Calibri"/>
                <w:sz w:val="24"/>
                <w:szCs w:val="24"/>
              </w:rPr>
              <w:t>Power Query.</w:t>
            </w:r>
          </w:p>
          <w:p w14:paraId="4D310164" w14:textId="14D4256C" w:rsidR="00483799" w:rsidRPr="00126404" w:rsidRDefault="00483799" w:rsidP="00126404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 w:rsidRPr="009E2E1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Reporting Tools:</w:t>
            </w:r>
            <w:r w:rsidRPr="009E2E1E"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 xml:space="preserve"> Crystal Report</w:t>
            </w: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s</w:t>
            </w:r>
            <w:r w:rsidRPr="009E2E1E"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>, SSRS.</w:t>
            </w:r>
          </w:p>
        </w:tc>
        <w:tc>
          <w:tcPr>
            <w:tcW w:w="5476" w:type="dxa"/>
            <w:shd w:val="clear" w:color="auto" w:fill="auto"/>
          </w:tcPr>
          <w:p w14:paraId="0DF27FF1" w14:textId="2B2308C9" w:rsidR="00126404" w:rsidRPr="00126404" w:rsidRDefault="00126404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Development Methodologies: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Waterfall, Agile.</w:t>
            </w:r>
          </w:p>
          <w:p w14:paraId="6C0F4393" w14:textId="5261D343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bCs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Design Pattern: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Dependency Injection, MVC.</w:t>
            </w:r>
          </w:p>
          <w:p w14:paraId="20A04DF9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Work Management Tool:</w:t>
            </w: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 xml:space="preserve"> Jira, ServiceNow.</w:t>
            </w:r>
          </w:p>
          <w:p w14:paraId="40DC0EC4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Unit Testing Framework:</w:t>
            </w:r>
            <w:r>
              <w:rPr>
                <w:rFonts w:ascii="Calibri" w:hAnsi="Calibri" w:cs="Calibri"/>
                <w:bCs/>
                <w:sz w:val="24"/>
                <w:szCs w:val="24"/>
                <w:lang w:val="en-GB"/>
              </w:rPr>
              <w:t xml:space="preserve"> XUNIT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2.9.3,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NUNIT </w:t>
            </w:r>
            <w:r w:rsidRPr="00126061">
              <w:rPr>
                <w:rFonts w:ascii="Calibri" w:hAnsi="Calibri" w:cs="Calibri"/>
                <w:sz w:val="24"/>
                <w:szCs w:val="24"/>
              </w:rPr>
              <w:t>3.13.3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552F4FB7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Application Architecture: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API, Microservices.</w:t>
            </w:r>
          </w:p>
          <w:p w14:paraId="13120982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: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BMC ADDM pattern development using shell and python scripting, WMI query. </w:t>
            </w:r>
          </w:p>
          <w:p w14:paraId="36037487" w14:textId="37DF94A7" w:rsidR="00483799" w:rsidRPr="007837D5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Source Control Program: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M</w:t>
            </w:r>
            <w:r w:rsidR="00C66CF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S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Visual Source Safe, Tortoise SVN. </w:t>
            </w:r>
            <w:r w:rsidR="00F6182B">
              <w:rPr>
                <w:rFonts w:ascii="Calibri" w:hAnsi="Calibri" w:cs="Calibri"/>
                <w:sz w:val="24"/>
                <w:szCs w:val="24"/>
                <w:lang w:val="en-GB"/>
              </w:rPr>
              <w:t>TFS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 xml:space="preserve"> 2017, </w:t>
            </w:r>
            <w:r>
              <w:rPr>
                <w:rFonts w:ascii="Calibri" w:hAnsi="Calibri" w:cs="Calibri"/>
                <w:color w:val="222222"/>
                <w:sz w:val="24"/>
                <w:szCs w:val="24"/>
                <w:shd w:val="clear" w:color="auto" w:fill="FFFFFF"/>
              </w:rPr>
              <w:t>Azure Repos, GIT.</w:t>
            </w:r>
          </w:p>
          <w:p w14:paraId="3D9A30A4" w14:textId="77777777" w:rsidR="00483799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</w:rPr>
            </w:pPr>
            <w:r w:rsidRPr="00ED0180">
              <w:rPr>
                <w:rFonts w:ascii="Calibri" w:hAnsi="Calibri" w:cs="Calibri"/>
                <w:b/>
                <w:bCs/>
                <w:sz w:val="24"/>
                <w:szCs w:val="24"/>
              </w:rPr>
              <w:t>DevOps Tools: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Azure DevOps, Docker, Kubernetes, Jenkins.</w:t>
            </w:r>
          </w:p>
          <w:p w14:paraId="5F48D5FF" w14:textId="78902C09" w:rsidR="00483799" w:rsidRPr="001808B3" w:rsidRDefault="00483799" w:rsidP="005D497A">
            <w:pPr>
              <w:numPr>
                <w:ilvl w:val="0"/>
                <w:numId w:val="46"/>
              </w:numPr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Other Tools &amp; Tech</w:t>
            </w:r>
            <w:r w:rsidR="00D07DF4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.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: 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Telerik Rad C</w:t>
            </w:r>
            <w:r w:rsidR="008E5C87">
              <w:rPr>
                <w:rFonts w:ascii="Calibri" w:hAnsi="Calibri" w:cs="Calibri"/>
                <w:sz w:val="24"/>
                <w:szCs w:val="24"/>
                <w:lang w:val="en-GB"/>
              </w:rPr>
              <w:t xml:space="preserve">trl. </w:t>
            </w:r>
            <w:r w:rsidRPr="005F2F0A">
              <w:rPr>
                <w:rFonts w:ascii="Calibri" w:hAnsi="Calibri" w:cs="Calibri"/>
                <w:sz w:val="24"/>
                <w:szCs w:val="24"/>
                <w:lang w:val="en-GB"/>
              </w:rPr>
              <w:t>2020</w:t>
            </w:r>
            <w:r>
              <w:rPr>
                <w:rFonts w:ascii="Calibri" w:hAnsi="Calibri" w:cs="Calibri"/>
                <w:sz w:val="24"/>
                <w:szCs w:val="24"/>
                <w:lang w:val="en-GB"/>
              </w:rPr>
              <w:t>, CSS.</w:t>
            </w:r>
          </w:p>
        </w:tc>
      </w:tr>
    </w:tbl>
    <w:p w14:paraId="08DB9280" w14:textId="77777777" w:rsidR="00AA01C6" w:rsidRPr="00AA01C6" w:rsidRDefault="00AA01C6" w:rsidP="00483799">
      <w:pPr>
        <w:pBdr>
          <w:bottom w:val="single" w:sz="4" w:space="0" w:color="auto"/>
        </w:pBdr>
        <w:rPr>
          <w:sz w:val="10"/>
          <w:szCs w:val="10"/>
        </w:rPr>
      </w:pPr>
    </w:p>
    <w:p w14:paraId="587B899E" w14:textId="4A34ECB7" w:rsidR="00A628B8" w:rsidRDefault="00F73C66" w:rsidP="00AA01C6">
      <w:pPr>
        <w:pStyle w:val="Heading1"/>
        <w:spacing w:before="100" w:after="100"/>
        <w:jc w:val="both"/>
        <w:rPr>
          <w:rFonts w:ascii="Calibri" w:hAnsi="Calibri" w:cs="Calibri"/>
          <w:color w:val="auto"/>
          <w:szCs w:val="24"/>
          <w:u w:val="single"/>
        </w:rPr>
      </w:pPr>
      <w:r>
        <w:rPr>
          <w:rFonts w:ascii="Calibri" w:hAnsi="Calibri" w:cs="Calibri"/>
          <w:color w:val="auto"/>
          <w:szCs w:val="24"/>
          <w:u w:val="single"/>
        </w:rPr>
        <w:t>R</w:t>
      </w:r>
      <w:r w:rsidR="006266DC">
        <w:rPr>
          <w:rFonts w:ascii="Calibri" w:hAnsi="Calibri" w:cs="Calibri"/>
          <w:color w:val="auto"/>
          <w:szCs w:val="24"/>
          <w:u w:val="single"/>
        </w:rPr>
        <w:t xml:space="preserve">ecent </w:t>
      </w:r>
      <w:r w:rsidR="006E1122">
        <w:rPr>
          <w:rFonts w:ascii="Calibri" w:hAnsi="Calibri" w:cs="Calibri"/>
          <w:color w:val="auto"/>
          <w:szCs w:val="24"/>
          <w:u w:val="single"/>
        </w:rPr>
        <w:t>A</w:t>
      </w:r>
      <w:r w:rsidR="006266DC">
        <w:rPr>
          <w:rFonts w:ascii="Calibri" w:hAnsi="Calibri" w:cs="Calibri"/>
          <w:color w:val="auto"/>
          <w:szCs w:val="24"/>
          <w:u w:val="single"/>
        </w:rPr>
        <w:t>ssignments</w:t>
      </w:r>
      <w:r w:rsidR="00A628B8">
        <w:rPr>
          <w:rFonts w:ascii="Calibri" w:hAnsi="Calibri" w:cs="Calibri"/>
          <w:color w:val="auto"/>
          <w:szCs w:val="24"/>
          <w:u w:val="single"/>
        </w:rPr>
        <w:t>:</w:t>
      </w:r>
    </w:p>
    <w:p w14:paraId="30394CF7" w14:textId="775746C1" w:rsidR="002D20FC" w:rsidRDefault="00350468" w:rsidP="0068717D">
      <w:pPr>
        <w:pStyle w:val="Heading2"/>
        <w:numPr>
          <w:ilvl w:val="0"/>
          <w:numId w:val="0"/>
        </w:numPr>
        <w:ind w:left="576" w:hanging="576"/>
        <w:jc w:val="both"/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</w:rPr>
        <w:t xml:space="preserve">Client: </w:t>
      </w:r>
      <w:bookmarkStart w:id="1" w:name="_Hlk189040545"/>
      <w:r w:rsidR="00CA550C">
        <w:rPr>
          <w:rFonts w:ascii="Calibri" w:hAnsi="Calibri" w:cs="Calibri"/>
          <w:bCs/>
          <w:sz w:val="24"/>
          <w:szCs w:val="24"/>
        </w:rPr>
        <w:t>Spectrum,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="008C35FA">
        <w:rPr>
          <w:rFonts w:ascii="Calibri" w:hAnsi="Calibri" w:cs="Calibri"/>
          <w:sz w:val="24"/>
          <w:szCs w:val="24"/>
          <w:lang w:val="en-GB"/>
        </w:rPr>
        <w:t>Charlotte, NC</w:t>
      </w:r>
      <w:bookmarkEnd w:id="1"/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bookmarkStart w:id="2" w:name="_Hlk189040622"/>
      <w:r w:rsidR="008C35FA" w:rsidRPr="00AF428F">
        <w:rPr>
          <w:rFonts w:ascii="Calibri" w:hAnsi="Calibri" w:cs="Calibri"/>
          <w:sz w:val="24"/>
          <w:szCs w:val="24"/>
        </w:rPr>
        <w:t>09/2023 – Current</w:t>
      </w:r>
      <w:bookmarkEnd w:id="2"/>
      <w:r w:rsidR="00E60C30" w:rsidRPr="00AF428F">
        <w:rPr>
          <w:rFonts w:ascii="Calibri" w:hAnsi="Calibri" w:cs="Calibri"/>
          <w:sz w:val="24"/>
          <w:szCs w:val="24"/>
        </w:rPr>
        <w:t>.</w:t>
      </w:r>
    </w:p>
    <w:p w14:paraId="6F603B7F" w14:textId="6453CB19" w:rsidR="00350468" w:rsidRPr="00384B70" w:rsidRDefault="00066206" w:rsidP="00692824">
      <w:pPr>
        <w:spacing w:after="80"/>
        <w:jc w:val="both"/>
        <w:rPr>
          <w:rFonts w:ascii="Calibri" w:hAnsi="Calibri" w:cs="Calibri"/>
          <w:b/>
          <w:bCs/>
          <w:sz w:val="10"/>
          <w:szCs w:val="10"/>
          <w:lang w:val="en-GB"/>
        </w:rPr>
      </w:pPr>
      <w:bookmarkStart w:id="3" w:name="_Hlk189040572"/>
      <w:r>
        <w:rPr>
          <w:rFonts w:ascii="Calibri" w:hAnsi="Calibri" w:cs="Calibri"/>
          <w:b/>
          <w:bCs/>
          <w:sz w:val="24"/>
          <w:szCs w:val="24"/>
          <w:lang w:val="en-GB"/>
        </w:rPr>
        <w:t>Role:</w:t>
      </w:r>
      <w:r>
        <w:rPr>
          <w:rFonts w:ascii="Calibri" w:hAnsi="Calibri" w:cs="Calibri"/>
          <w:sz w:val="24"/>
          <w:szCs w:val="24"/>
          <w:lang w:val="en-GB"/>
        </w:rPr>
        <w:t xml:space="preserve"> Full-Stack Developer.</w:t>
      </w:r>
      <w:bookmarkEnd w:id="3"/>
    </w:p>
    <w:p w14:paraId="59D76069" w14:textId="4309DF1F" w:rsidR="00350468" w:rsidRDefault="00350468" w:rsidP="00CD58C0">
      <w:pPr>
        <w:pStyle w:val="Heading3"/>
        <w:rPr>
          <w:rFonts w:ascii="Calibri" w:hAnsi="Calibri" w:cs="Calibri"/>
          <w:color w:val="auto"/>
          <w:lang w:val="en-GB"/>
        </w:rPr>
      </w:pPr>
      <w:bookmarkStart w:id="4" w:name="_Hlk189040666"/>
      <w:r>
        <w:rPr>
          <w:rFonts w:ascii="Calibri" w:hAnsi="Calibri" w:cs="Calibri"/>
          <w:color w:val="auto"/>
          <w:lang w:val="en-GB"/>
        </w:rPr>
        <w:t>Project:</w:t>
      </w:r>
      <w:r w:rsidR="00A108C4">
        <w:rPr>
          <w:rFonts w:ascii="Calibri" w:hAnsi="Calibri" w:cs="Calibri"/>
          <w:color w:val="auto"/>
          <w:lang w:val="en-GB"/>
        </w:rPr>
        <w:t xml:space="preserve"> </w:t>
      </w:r>
      <w:r w:rsidR="00611553">
        <w:rPr>
          <w:rFonts w:ascii="Calibri" w:hAnsi="Calibri" w:cs="Calibri"/>
          <w:color w:val="auto"/>
          <w:lang w:val="en-GB"/>
        </w:rPr>
        <w:t xml:space="preserve">Enterprise Telephony Solution (ETS) </w:t>
      </w:r>
      <w:r w:rsidR="00C17445">
        <w:rPr>
          <w:rFonts w:ascii="Calibri" w:hAnsi="Calibri" w:cs="Calibri"/>
          <w:color w:val="auto"/>
          <w:lang w:val="en-GB"/>
        </w:rPr>
        <w:t>Studio.</w:t>
      </w:r>
      <w:r>
        <w:rPr>
          <w:rFonts w:ascii="Calibri" w:hAnsi="Calibri" w:cs="Calibri"/>
          <w:color w:val="auto"/>
          <w:lang w:val="en-GB"/>
        </w:rPr>
        <w:t xml:space="preserve"> </w:t>
      </w:r>
    </w:p>
    <w:p w14:paraId="1974638D" w14:textId="1D2D4B37" w:rsidR="00021D67" w:rsidRPr="00021D67" w:rsidRDefault="00021D67" w:rsidP="000B247B">
      <w:pPr>
        <w:autoSpaceDE w:val="0"/>
        <w:spacing w:after="40"/>
        <w:jc w:val="both"/>
        <w:rPr>
          <w:rFonts w:ascii="Calibri" w:hAnsi="Calibri" w:cs="Calibri"/>
          <w:sz w:val="8"/>
          <w:szCs w:val="8"/>
          <w:lang w:val="en-GB"/>
        </w:rPr>
      </w:pPr>
      <w:r w:rsidRPr="00021D67">
        <w:rPr>
          <w:rFonts w:ascii="Calibri" w:hAnsi="Calibri" w:cs="Calibri"/>
          <w:sz w:val="24"/>
          <w:szCs w:val="24"/>
          <w:lang w:val="en-GB"/>
        </w:rPr>
        <w:t xml:space="preserve">ETS Studio offers a variety of ways to access to results of the call analyses performed by the system. This </w:t>
      </w:r>
      <w:r w:rsidR="000B247B" w:rsidRPr="00021D67">
        <w:rPr>
          <w:rFonts w:ascii="Calibri" w:hAnsi="Calibri" w:cs="Calibri"/>
          <w:sz w:val="24"/>
          <w:szCs w:val="24"/>
          <w:lang w:val="en-GB"/>
        </w:rPr>
        <w:t>m</w:t>
      </w:r>
      <w:r w:rsidR="000B247B">
        <w:rPr>
          <w:rFonts w:ascii="Calibri" w:hAnsi="Calibri" w:cs="Calibri"/>
          <w:sz w:val="24"/>
          <w:szCs w:val="24"/>
          <w:lang w:val="en-GB"/>
        </w:rPr>
        <w:t>gmt.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0B247B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3510EA">
        <w:rPr>
          <w:rFonts w:ascii="Calibri" w:hAnsi="Calibri" w:cs="Calibri"/>
          <w:sz w:val="24"/>
          <w:szCs w:val="24"/>
          <w:lang w:val="en-GB"/>
        </w:rPr>
        <w:t>I</w:t>
      </w:r>
      <w:r w:rsidRPr="00021D67">
        <w:rPr>
          <w:rFonts w:ascii="Calibri" w:hAnsi="Calibri" w:cs="Calibri"/>
          <w:sz w:val="24"/>
          <w:szCs w:val="24"/>
          <w:lang w:val="en-GB"/>
        </w:rPr>
        <w:t>nterface for handling the configuration and part of that is used to decide if the call can be redirected.</w:t>
      </w:r>
    </w:p>
    <w:bookmarkEnd w:id="4"/>
    <w:p w14:paraId="769BFAEE" w14:textId="1CA83569" w:rsidR="000E550D" w:rsidRDefault="000E550D" w:rsidP="000E550D">
      <w:pPr>
        <w:keepNext/>
        <w:autoSpaceDE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Environment: </w:t>
      </w:r>
      <w:r>
        <w:rPr>
          <w:rFonts w:ascii="Calibri" w:hAnsi="Calibri" w:cs="Calibri"/>
          <w:sz w:val="24"/>
          <w:szCs w:val="24"/>
        </w:rPr>
        <w:t>.NET Core 8, C#,</w:t>
      </w:r>
      <w:r w:rsidR="00A625A5">
        <w:rPr>
          <w:rFonts w:ascii="Calibri" w:hAnsi="Calibri" w:cs="Calibri"/>
          <w:sz w:val="24"/>
          <w:szCs w:val="24"/>
        </w:rPr>
        <w:t xml:space="preserve"> Jira,</w:t>
      </w:r>
      <w:r>
        <w:rPr>
          <w:rFonts w:ascii="Calibri" w:hAnsi="Calibri" w:cs="Calibri"/>
          <w:sz w:val="24"/>
          <w:szCs w:val="24"/>
        </w:rPr>
        <w:t xml:space="preserve"> </w:t>
      </w:r>
      <w:r w:rsidR="00CD0BEF">
        <w:rPr>
          <w:rFonts w:ascii="Calibri" w:hAnsi="Calibri" w:cs="Calibri"/>
          <w:sz w:val="24"/>
          <w:szCs w:val="24"/>
          <w:lang w:val="en-GB"/>
        </w:rPr>
        <w:t xml:space="preserve">Dapper </w:t>
      </w:r>
      <w:r w:rsidR="00CD0BEF" w:rsidRPr="00D62A65">
        <w:rPr>
          <w:rFonts w:ascii="Calibri" w:hAnsi="Calibri" w:cs="Calibri"/>
          <w:sz w:val="24"/>
          <w:szCs w:val="24"/>
          <w:lang w:val="en-GB"/>
        </w:rPr>
        <w:t>2.1.66</w:t>
      </w:r>
      <w:r>
        <w:rPr>
          <w:rFonts w:ascii="Calibri" w:hAnsi="Calibri" w:cs="Calibri"/>
          <w:sz w:val="24"/>
          <w:szCs w:val="24"/>
        </w:rPr>
        <w:t xml:space="preserve">, Angular 17, </w:t>
      </w:r>
      <w:r w:rsidR="00FA2F7D">
        <w:rPr>
          <w:rFonts w:ascii="Calibri" w:hAnsi="Calibri" w:cs="Calibri"/>
          <w:sz w:val="24"/>
          <w:szCs w:val="24"/>
        </w:rPr>
        <w:t xml:space="preserve">SQL Server 2022, </w:t>
      </w:r>
      <w:r w:rsidR="00BB7C42" w:rsidRPr="00CB44DE">
        <w:rPr>
          <w:rFonts w:ascii="Calibri" w:hAnsi="Calibri" w:cs="Calibri"/>
          <w:sz w:val="24"/>
          <w:szCs w:val="24"/>
          <w:lang w:val="en-GB"/>
        </w:rPr>
        <w:t>XUNIT</w:t>
      </w:r>
      <w:r w:rsidR="00BB7C42">
        <w:rPr>
          <w:rFonts w:ascii="Calibri" w:hAnsi="Calibri" w:cs="Calibri"/>
          <w:sz w:val="24"/>
          <w:szCs w:val="24"/>
          <w:lang w:val="en-GB"/>
        </w:rPr>
        <w:t xml:space="preserve"> 2.9.3</w:t>
      </w:r>
      <w:r>
        <w:rPr>
          <w:rFonts w:ascii="Calibri" w:hAnsi="Calibri" w:cs="Calibri"/>
          <w:sz w:val="24"/>
          <w:szCs w:val="24"/>
        </w:rPr>
        <w:t xml:space="preserve">, Docker, Kubernetes, </w:t>
      </w:r>
      <w:r w:rsidR="00680473">
        <w:rPr>
          <w:rFonts w:ascii="Calibri" w:hAnsi="Calibri" w:cs="Calibri"/>
          <w:sz w:val="24"/>
          <w:szCs w:val="24"/>
        </w:rPr>
        <w:t>Git Repo</w:t>
      </w:r>
      <w:r w:rsidR="00450E63">
        <w:rPr>
          <w:rFonts w:ascii="Calibri" w:hAnsi="Calibri" w:cs="Calibri"/>
          <w:sz w:val="24"/>
          <w:szCs w:val="24"/>
        </w:rPr>
        <w:t>s</w:t>
      </w:r>
      <w:r w:rsidR="00680473">
        <w:rPr>
          <w:rFonts w:ascii="Calibri" w:hAnsi="Calibri" w:cs="Calibri"/>
          <w:sz w:val="24"/>
          <w:szCs w:val="24"/>
        </w:rPr>
        <w:t xml:space="preserve"> &amp; Jira.</w:t>
      </w:r>
    </w:p>
    <w:p w14:paraId="76DB2C2D" w14:textId="77777777" w:rsidR="00EF555F" w:rsidRPr="00CC7ABF" w:rsidRDefault="00EF555F" w:rsidP="0068717D">
      <w:pPr>
        <w:autoSpaceDE w:val="0"/>
        <w:ind w:left="720" w:firstLine="360"/>
        <w:jc w:val="both"/>
        <w:rPr>
          <w:rFonts w:ascii="Calibri" w:hAnsi="Calibri" w:cs="Calibri"/>
          <w:sz w:val="10"/>
          <w:szCs w:val="10"/>
        </w:rPr>
      </w:pPr>
    </w:p>
    <w:p w14:paraId="357C2646" w14:textId="671CD1F0" w:rsidR="001D5710" w:rsidRPr="00B315F3" w:rsidRDefault="00BE13EC" w:rsidP="001B33BE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10"/>
          <w:szCs w:val="10"/>
          <w:u w:val="single"/>
          <w:lang w:val="en-GB"/>
        </w:rPr>
      </w:pPr>
      <w:r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</w:t>
      </w:r>
      <w:r w:rsidR="00066206"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e</w:t>
      </w:r>
      <w:r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sponsibilities:</w:t>
      </w:r>
    </w:p>
    <w:p w14:paraId="4E75DD64" w14:textId="6370109A" w:rsidR="00D44709" w:rsidRPr="00CB44DE" w:rsidRDefault="00D44709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 xml:space="preserve">Involved in design and coding to reform the legacy .Net application to </w:t>
      </w:r>
      <w:r w:rsidR="00893492" w:rsidRPr="00893492">
        <w:rPr>
          <w:rFonts w:ascii="Calibri" w:hAnsi="Calibri" w:cs="Calibri"/>
          <w:sz w:val="24"/>
          <w:szCs w:val="24"/>
          <w:lang w:val="en-GB"/>
        </w:rPr>
        <w:t xml:space="preserve">new enterprise solutions by .Net Core and Angular. </w:t>
      </w:r>
      <w:r w:rsidR="005556FF">
        <w:rPr>
          <w:rFonts w:ascii="Calibri" w:hAnsi="Calibri" w:cs="Calibri"/>
          <w:sz w:val="24"/>
          <w:szCs w:val="24"/>
          <w:lang w:val="en-GB"/>
        </w:rPr>
        <w:t xml:space="preserve"> Implemented </w:t>
      </w:r>
      <w:r w:rsidR="0005741C">
        <w:rPr>
          <w:rFonts w:ascii="Calibri" w:hAnsi="Calibri" w:cs="Calibri"/>
          <w:sz w:val="24"/>
          <w:szCs w:val="24"/>
          <w:lang w:val="en-GB"/>
        </w:rPr>
        <w:t>SOLID</w:t>
      </w:r>
      <w:r w:rsidR="005556FF">
        <w:rPr>
          <w:rFonts w:ascii="Calibri" w:hAnsi="Calibri" w:cs="Calibri"/>
          <w:sz w:val="24"/>
          <w:szCs w:val="24"/>
        </w:rPr>
        <w:t xml:space="preserve"> design</w:t>
      </w:r>
      <w:r w:rsidR="0005741C">
        <w:rPr>
          <w:rFonts w:ascii="Calibri" w:hAnsi="Calibri" w:cs="Calibri"/>
          <w:sz w:val="24"/>
          <w:szCs w:val="24"/>
        </w:rPr>
        <w:t xml:space="preserve"> pattern</w:t>
      </w:r>
      <w:r w:rsidR="005556FF">
        <w:rPr>
          <w:rFonts w:ascii="Calibri" w:hAnsi="Calibri" w:cs="Calibri"/>
          <w:sz w:val="24"/>
          <w:szCs w:val="24"/>
        </w:rPr>
        <w:t xml:space="preserve"> and </w:t>
      </w:r>
      <w:r w:rsidR="000B62B0">
        <w:rPr>
          <w:rFonts w:ascii="Calibri" w:hAnsi="Calibri" w:cs="Calibri"/>
          <w:sz w:val="24"/>
          <w:szCs w:val="24"/>
        </w:rPr>
        <w:t>clean</w:t>
      </w:r>
      <w:r w:rsidR="005556FF">
        <w:rPr>
          <w:rFonts w:ascii="Calibri" w:hAnsi="Calibri" w:cs="Calibri"/>
          <w:sz w:val="24"/>
          <w:szCs w:val="24"/>
        </w:rPr>
        <w:t xml:space="preserve"> </w:t>
      </w:r>
      <w:r w:rsidR="005556FF" w:rsidRPr="005556FF">
        <w:rPr>
          <w:rFonts w:ascii="Calibri" w:hAnsi="Calibri" w:cs="Calibri"/>
          <w:sz w:val="24"/>
          <w:szCs w:val="24"/>
        </w:rPr>
        <w:t>architecture</w:t>
      </w:r>
      <w:r w:rsidR="005556FF">
        <w:rPr>
          <w:rFonts w:ascii="Calibri" w:hAnsi="Calibri" w:cs="Calibri"/>
          <w:sz w:val="24"/>
          <w:szCs w:val="24"/>
          <w:lang w:val="en-GB"/>
        </w:rPr>
        <w:t xml:space="preserve"> to create the application.</w:t>
      </w:r>
    </w:p>
    <w:p w14:paraId="7600328B" w14:textId="661FD4A7" w:rsidR="00350468" w:rsidRPr="00CB44DE" w:rsidRDefault="00E2367A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>Using the .NET Core environment, d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esigned </w:t>
      </w:r>
      <w:r w:rsidR="00EC75FF">
        <w:rPr>
          <w:rFonts w:ascii="Calibri" w:hAnsi="Calibri" w:cs="Calibri"/>
          <w:sz w:val="24"/>
          <w:szCs w:val="24"/>
          <w:lang w:val="en-GB"/>
        </w:rPr>
        <w:t>classes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 and </w:t>
      </w:r>
      <w:r w:rsidR="00B806CF">
        <w:rPr>
          <w:rFonts w:ascii="Calibri" w:hAnsi="Calibri" w:cs="Calibri"/>
          <w:sz w:val="24"/>
          <w:szCs w:val="24"/>
          <w:lang w:val="en-GB"/>
        </w:rPr>
        <w:t>i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mplemented logic for Enterprise Routing Adapter to get the VDN register details of the call </w:t>
      </w:r>
      <w:r w:rsidR="000B11BC" w:rsidRPr="000B11BC">
        <w:rPr>
          <w:rFonts w:ascii="Calibri" w:hAnsi="Calibri" w:cs="Calibri"/>
          <w:sz w:val="24"/>
          <w:szCs w:val="24"/>
          <w:lang w:val="en-GB"/>
        </w:rPr>
        <w:t>center</w:t>
      </w:r>
      <w:r w:rsidR="000B11BC">
        <w:rPr>
          <w:rFonts w:ascii="Calibri" w:hAnsi="Calibri" w:cs="Calibri"/>
          <w:sz w:val="24"/>
          <w:szCs w:val="24"/>
          <w:lang w:val="en-GB"/>
        </w:rPr>
        <w:t xml:space="preserve">s 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and make sure that those are </w:t>
      </w:r>
      <w:r w:rsidR="003E6AB7" w:rsidRPr="00CB44DE">
        <w:rPr>
          <w:rFonts w:ascii="Calibri" w:hAnsi="Calibri" w:cs="Calibri"/>
          <w:sz w:val="24"/>
          <w:szCs w:val="24"/>
          <w:lang w:val="en-GB"/>
        </w:rPr>
        <w:t>available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 for CVA to engage</w:t>
      </w:r>
      <w:r w:rsidR="005C5E3D">
        <w:rPr>
          <w:rFonts w:ascii="Calibri" w:hAnsi="Calibri" w:cs="Calibri"/>
          <w:sz w:val="24"/>
          <w:szCs w:val="24"/>
          <w:lang w:val="en-GB"/>
        </w:rPr>
        <w:t xml:space="preserve"> and 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>to get the calls through the routing.</w:t>
      </w:r>
      <w:r w:rsidR="00350468"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</w:p>
    <w:p w14:paraId="009FF377" w14:textId="0D5E1819" w:rsidR="00350468" w:rsidRPr="00CB44DE" w:rsidRDefault="00AA615F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Done extensive coding with </w:t>
      </w:r>
      <w:r w:rsidR="00962D86" w:rsidRPr="00CB44DE">
        <w:rPr>
          <w:rFonts w:ascii="Calibri" w:hAnsi="Calibri" w:cs="Calibri"/>
          <w:sz w:val="24"/>
          <w:szCs w:val="24"/>
          <w:lang w:val="en-GB"/>
        </w:rPr>
        <w:t>C# language to build</w:t>
      </w:r>
      <w:r w:rsidR="00BF089C"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C35694" w:rsidRPr="00CB44DE">
        <w:rPr>
          <w:rFonts w:ascii="Calibri" w:hAnsi="Calibri" w:cs="Calibri"/>
          <w:sz w:val="24"/>
          <w:szCs w:val="24"/>
          <w:lang w:val="en-GB"/>
        </w:rPr>
        <w:t>the functionality</w:t>
      </w:r>
      <w:r w:rsidR="00350468"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of </w:t>
      </w:r>
      <w:r w:rsidR="009F0F87">
        <w:rPr>
          <w:rFonts w:ascii="Calibri" w:hAnsi="Calibri" w:cs="Calibri"/>
          <w:sz w:val="24"/>
          <w:szCs w:val="24"/>
          <w:lang w:val="en-GB"/>
        </w:rPr>
        <w:t xml:space="preserve">the </w:t>
      </w:r>
      <w:r w:rsidR="0078494A" w:rsidRPr="00CB44DE">
        <w:rPr>
          <w:rFonts w:ascii="Calibri" w:hAnsi="Calibri" w:cs="Calibri"/>
          <w:sz w:val="24"/>
          <w:szCs w:val="24"/>
          <w:lang w:val="en-GB"/>
        </w:rPr>
        <w:t xml:space="preserve">routing designer </w:t>
      </w:r>
      <w:r w:rsidR="003E6AB7" w:rsidRPr="00CB44DE">
        <w:rPr>
          <w:rFonts w:ascii="Calibri" w:hAnsi="Calibri" w:cs="Calibri"/>
          <w:sz w:val="24"/>
          <w:szCs w:val="24"/>
          <w:lang w:val="en-GB"/>
        </w:rPr>
        <w:t xml:space="preserve">which instructs PBX </w:t>
      </w:r>
      <w:r w:rsidR="00192103">
        <w:rPr>
          <w:rFonts w:ascii="Calibri" w:hAnsi="Calibri" w:cs="Calibri"/>
          <w:sz w:val="24"/>
          <w:szCs w:val="24"/>
          <w:lang w:val="en-GB"/>
        </w:rPr>
        <w:t>on</w:t>
      </w:r>
      <w:r w:rsidR="003E6AB7" w:rsidRPr="00CB44DE">
        <w:rPr>
          <w:rFonts w:ascii="Calibri" w:hAnsi="Calibri" w:cs="Calibri"/>
          <w:sz w:val="24"/>
          <w:szCs w:val="24"/>
          <w:lang w:val="en-GB"/>
        </w:rPr>
        <w:t xml:space="preserve"> how to handle and where to direct the call details under different circumstances.</w:t>
      </w:r>
    </w:p>
    <w:p w14:paraId="633D623F" w14:textId="172A65B1" w:rsidR="006350F3" w:rsidRPr="00CB44DE" w:rsidRDefault="00D360C2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Implemented</w:t>
      </w:r>
      <w:r w:rsidR="00CA6120"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AC4F5C" w:rsidRPr="00CB44DE">
        <w:rPr>
          <w:rFonts w:ascii="Calibri" w:hAnsi="Calibri" w:cs="Calibri"/>
          <w:sz w:val="24"/>
          <w:szCs w:val="24"/>
          <w:lang w:val="en-GB"/>
        </w:rPr>
        <w:t>a</w:t>
      </w:r>
      <w:r w:rsidR="00CA6120" w:rsidRPr="00CB44DE">
        <w:rPr>
          <w:rFonts w:ascii="Calibri" w:hAnsi="Calibri" w:cs="Calibri"/>
          <w:sz w:val="24"/>
          <w:szCs w:val="24"/>
          <w:lang w:val="en-GB"/>
        </w:rPr>
        <w:t xml:space="preserve">synchronous programming </w:t>
      </w:r>
      <w:r w:rsidR="00DE13E7" w:rsidRPr="00CB44DE">
        <w:rPr>
          <w:rFonts w:ascii="Calibri" w:hAnsi="Calibri" w:cs="Calibri"/>
          <w:sz w:val="24"/>
          <w:szCs w:val="24"/>
          <w:lang w:val="en-GB"/>
        </w:rPr>
        <w:t xml:space="preserve">to </w:t>
      </w:r>
      <w:r w:rsidR="00CA6120" w:rsidRPr="00CB44DE">
        <w:rPr>
          <w:rFonts w:ascii="Calibri" w:hAnsi="Calibri" w:cs="Calibri"/>
          <w:sz w:val="24"/>
          <w:szCs w:val="24"/>
          <w:lang w:val="en-GB"/>
        </w:rPr>
        <w:t>creat</w:t>
      </w:r>
      <w:r w:rsidR="00DE13E7" w:rsidRPr="00CB44DE">
        <w:rPr>
          <w:rFonts w:ascii="Calibri" w:hAnsi="Calibri" w:cs="Calibri"/>
          <w:sz w:val="24"/>
          <w:szCs w:val="24"/>
          <w:lang w:val="en-GB"/>
        </w:rPr>
        <w:t>e</w:t>
      </w:r>
      <w:r w:rsidR="009573F9" w:rsidRPr="00CB44DE">
        <w:rPr>
          <w:rFonts w:ascii="Calibri" w:hAnsi="Calibri" w:cs="Calibri"/>
          <w:sz w:val="24"/>
          <w:szCs w:val="24"/>
          <w:lang w:val="en-GB"/>
        </w:rPr>
        <w:t xml:space="preserve"> various </w:t>
      </w:r>
      <w:r w:rsidR="00C35694" w:rsidRPr="00CB44DE">
        <w:rPr>
          <w:rFonts w:ascii="Calibri" w:hAnsi="Calibri" w:cs="Calibri"/>
          <w:sz w:val="24"/>
          <w:szCs w:val="24"/>
          <w:lang w:val="en-GB"/>
        </w:rPr>
        <w:t xml:space="preserve">Rest </w:t>
      </w:r>
      <w:r w:rsidR="006350F3" w:rsidRPr="00CB44DE">
        <w:rPr>
          <w:rFonts w:ascii="Calibri" w:hAnsi="Calibri" w:cs="Calibri"/>
          <w:sz w:val="24"/>
          <w:szCs w:val="24"/>
          <w:lang w:val="en-GB"/>
        </w:rPr>
        <w:t>API functionali</w:t>
      </w:r>
      <w:r w:rsidR="00E95D00" w:rsidRPr="00CB44DE">
        <w:rPr>
          <w:rFonts w:ascii="Calibri" w:hAnsi="Calibri" w:cs="Calibri"/>
          <w:sz w:val="24"/>
          <w:szCs w:val="24"/>
          <w:lang w:val="en-GB"/>
        </w:rPr>
        <w:t>ties</w:t>
      </w:r>
      <w:r w:rsidR="006350F3"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C35694" w:rsidRPr="00CB44DE">
        <w:rPr>
          <w:rFonts w:ascii="Calibri" w:hAnsi="Calibri" w:cs="Calibri"/>
          <w:sz w:val="24"/>
          <w:szCs w:val="24"/>
          <w:lang w:val="en-GB"/>
        </w:rPr>
        <w:t xml:space="preserve">and business logic that provide all the information about each </w:t>
      </w:r>
      <w:r w:rsidR="003704E9" w:rsidRPr="003704E9">
        <w:rPr>
          <w:rFonts w:ascii="Calibri" w:hAnsi="Calibri" w:cs="Calibri"/>
          <w:sz w:val="24"/>
          <w:szCs w:val="24"/>
          <w:lang w:val="en-GB"/>
        </w:rPr>
        <w:t xml:space="preserve">department's </w:t>
      </w:r>
      <w:r w:rsidR="00C35694" w:rsidRPr="00CB44DE">
        <w:rPr>
          <w:rFonts w:ascii="Calibri" w:hAnsi="Calibri" w:cs="Calibri"/>
          <w:sz w:val="24"/>
          <w:szCs w:val="24"/>
          <w:lang w:val="en-GB"/>
        </w:rPr>
        <w:t xml:space="preserve">numbers to transfer </w:t>
      </w:r>
      <w:r w:rsidR="00E95D00" w:rsidRPr="00CB44DE">
        <w:rPr>
          <w:rFonts w:ascii="Calibri" w:hAnsi="Calibri" w:cs="Calibri"/>
          <w:sz w:val="24"/>
          <w:szCs w:val="24"/>
          <w:lang w:val="en-GB"/>
        </w:rPr>
        <w:t>calls</w:t>
      </w:r>
      <w:r w:rsidR="00C35694" w:rsidRPr="00CB44DE">
        <w:rPr>
          <w:rFonts w:ascii="Calibri" w:hAnsi="Calibri" w:cs="Calibri"/>
          <w:sz w:val="24"/>
          <w:szCs w:val="24"/>
          <w:lang w:val="en-GB"/>
        </w:rPr>
        <w:t xml:space="preserve"> between agents.</w:t>
      </w:r>
    </w:p>
    <w:p w14:paraId="48E4E637" w14:textId="7E09A8D0" w:rsidR="00DE7148" w:rsidRPr="00CB44DE" w:rsidRDefault="00DE7148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 xml:space="preserve">Created </w:t>
      </w:r>
      <w:r w:rsidR="00543E29" w:rsidRPr="00CB44DE">
        <w:rPr>
          <w:rFonts w:ascii="Calibri" w:hAnsi="Calibri" w:cs="Calibri"/>
          <w:sz w:val="24"/>
          <w:szCs w:val="24"/>
          <w:lang w:val="en-GB"/>
        </w:rPr>
        <w:t xml:space="preserve">DML commands using </w:t>
      </w:r>
      <w:r w:rsidR="008A256A">
        <w:rPr>
          <w:rFonts w:ascii="Calibri" w:hAnsi="Calibri" w:cs="Calibri"/>
          <w:sz w:val="24"/>
          <w:szCs w:val="24"/>
          <w:lang w:val="en-GB"/>
        </w:rPr>
        <w:t>SQL</w:t>
      </w:r>
      <w:r w:rsidRPr="00CB44DE">
        <w:rPr>
          <w:rFonts w:ascii="Calibri" w:hAnsi="Calibri" w:cs="Calibri"/>
          <w:sz w:val="24"/>
          <w:szCs w:val="24"/>
          <w:lang w:val="en-GB"/>
        </w:rPr>
        <w:t xml:space="preserve"> queries to manipulate data in the Database. </w:t>
      </w:r>
    </w:p>
    <w:p w14:paraId="26D829BC" w14:textId="77777777" w:rsidR="00173579" w:rsidRPr="00CB44DE" w:rsidRDefault="00173579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>Using .Net Core Rest API, created and customized various REST functionality for HTTP methods.</w:t>
      </w:r>
    </w:p>
    <w:p w14:paraId="032C34A4" w14:textId="22C45C19" w:rsidR="00173579" w:rsidRDefault="005C525E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Used</w:t>
      </w:r>
      <w:r w:rsidR="00173579" w:rsidRPr="00CB44DE">
        <w:rPr>
          <w:rFonts w:ascii="Calibri" w:hAnsi="Calibri" w:cs="Calibri"/>
          <w:sz w:val="24"/>
          <w:szCs w:val="24"/>
          <w:lang w:val="en-GB"/>
        </w:rPr>
        <w:t xml:space="preserve"> Dependency Injection in data access and service layers to achieve loose coupling. </w:t>
      </w:r>
    </w:p>
    <w:p w14:paraId="220CDCFE" w14:textId="2BC66175" w:rsidR="009C5F98" w:rsidRDefault="009C5F98" w:rsidP="00400584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9C5F98">
        <w:rPr>
          <w:rFonts w:ascii="Calibri" w:hAnsi="Calibri" w:cs="Calibri"/>
          <w:sz w:val="24"/>
          <w:szCs w:val="24"/>
          <w:lang w:val="en-GB"/>
        </w:rPr>
        <w:t>Designed and developed middleware components using ASP.NET Core, addressing cross</w:t>
      </w:r>
      <w:r w:rsidR="00065D73">
        <w:rPr>
          <w:rFonts w:ascii="Calibri" w:hAnsi="Calibri" w:cs="Calibri"/>
          <w:sz w:val="24"/>
          <w:szCs w:val="24"/>
          <w:lang w:val="en-GB"/>
        </w:rPr>
        <w:t>-</w:t>
      </w:r>
      <w:r w:rsidRPr="009C5F98">
        <w:rPr>
          <w:rFonts w:ascii="Calibri" w:hAnsi="Calibri" w:cs="Calibri"/>
          <w:sz w:val="24"/>
          <w:szCs w:val="24"/>
          <w:lang w:val="en-GB"/>
        </w:rPr>
        <w:t>cutting concerns such as authentication,</w:t>
      </w:r>
      <w:r w:rsidR="00E65551">
        <w:rPr>
          <w:rFonts w:ascii="Calibri" w:hAnsi="Calibri" w:cs="Calibri"/>
          <w:sz w:val="24"/>
          <w:szCs w:val="24"/>
          <w:lang w:val="en-GB"/>
        </w:rPr>
        <w:t xml:space="preserve"> authorization,</w:t>
      </w:r>
      <w:r w:rsidRPr="009C5F98">
        <w:rPr>
          <w:rFonts w:ascii="Calibri" w:hAnsi="Calibri" w:cs="Calibri"/>
          <w:sz w:val="24"/>
          <w:szCs w:val="24"/>
          <w:lang w:val="en-GB"/>
        </w:rPr>
        <w:t xml:space="preserve"> logging, and error handling in web applications</w:t>
      </w:r>
      <w:r w:rsidR="002413E9">
        <w:rPr>
          <w:rFonts w:ascii="Calibri" w:hAnsi="Calibri" w:cs="Calibri"/>
          <w:sz w:val="24"/>
          <w:szCs w:val="24"/>
          <w:lang w:val="en-GB"/>
        </w:rPr>
        <w:t>.</w:t>
      </w:r>
      <w:r w:rsidRPr="009C5F98">
        <w:rPr>
          <w:rFonts w:ascii="Calibri" w:hAnsi="Calibri" w:cs="Calibri"/>
          <w:sz w:val="24"/>
          <w:szCs w:val="24"/>
          <w:lang w:val="en-GB"/>
        </w:rPr>
        <w:t xml:space="preserve"> </w:t>
      </w:r>
    </w:p>
    <w:p w14:paraId="015D27AC" w14:textId="3AA240C8" w:rsidR="00DC6FFF" w:rsidRPr="00DC6FFF" w:rsidRDefault="002413E9" w:rsidP="00DC6FFF">
      <w:pPr>
        <w:numPr>
          <w:ilvl w:val="0"/>
          <w:numId w:val="25"/>
        </w:numPr>
        <w:suppressAutoHyphens w:val="0"/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DC6FFF">
        <w:rPr>
          <w:rFonts w:ascii="Calibri" w:hAnsi="Calibri" w:cs="Calibri"/>
          <w:sz w:val="24"/>
          <w:szCs w:val="24"/>
          <w:lang w:val="en-GB"/>
        </w:rPr>
        <w:t xml:space="preserve">Implemented complex form validations and dynamic form </w:t>
      </w:r>
      <w:r w:rsidR="00C87508" w:rsidRPr="00C87508">
        <w:rPr>
          <w:rFonts w:ascii="Calibri" w:hAnsi="Calibri" w:cs="Calibri"/>
          <w:sz w:val="24"/>
          <w:szCs w:val="24"/>
          <w:lang w:val="en-GB"/>
        </w:rPr>
        <w:t xml:space="preserve">behaviors </w:t>
      </w:r>
      <w:r w:rsidRPr="00DC6FFF">
        <w:rPr>
          <w:rFonts w:ascii="Calibri" w:hAnsi="Calibri" w:cs="Calibri"/>
          <w:sz w:val="24"/>
          <w:szCs w:val="24"/>
          <w:lang w:val="en-GB"/>
        </w:rPr>
        <w:t xml:space="preserve">using Angular Reactive Forms, </w:t>
      </w:r>
      <w:r w:rsidR="00FF7FB5" w:rsidRPr="00DC6FFF">
        <w:rPr>
          <w:rFonts w:ascii="Calibri" w:hAnsi="Calibri" w:cs="Calibri"/>
          <w:sz w:val="24"/>
          <w:szCs w:val="24"/>
          <w:lang w:val="en-GB"/>
        </w:rPr>
        <w:t xml:space="preserve">life cycle </w:t>
      </w:r>
      <w:r w:rsidR="00503AF7" w:rsidRPr="00DC6FFF">
        <w:rPr>
          <w:rFonts w:ascii="Calibri" w:hAnsi="Calibri" w:cs="Calibri"/>
          <w:sz w:val="24"/>
          <w:szCs w:val="24"/>
          <w:lang w:val="en-GB"/>
        </w:rPr>
        <w:t>hooks, enhanced</w:t>
      </w:r>
      <w:r w:rsidRPr="00DC6FFF">
        <w:rPr>
          <w:rFonts w:ascii="Calibri" w:hAnsi="Calibri" w:cs="Calibri"/>
          <w:sz w:val="24"/>
          <w:szCs w:val="24"/>
          <w:lang w:val="en-GB"/>
        </w:rPr>
        <w:t xml:space="preserve"> data integrity and user input experience. </w:t>
      </w:r>
      <w:r w:rsidR="00DC6FFF" w:rsidRPr="00DC6FFF">
        <w:rPr>
          <w:rFonts w:ascii="Calibri" w:hAnsi="Calibri" w:cs="Calibri"/>
          <w:sz w:val="24"/>
          <w:szCs w:val="24"/>
          <w:lang w:val="en-GB"/>
        </w:rPr>
        <w:t>Improved performance of the Angular UI by implementing lazy loading, usage of hash tables, and On Push strategies.</w:t>
      </w:r>
      <w:r w:rsidR="00FA3C45" w:rsidRPr="00FA3C45">
        <w:t xml:space="preserve"> </w:t>
      </w:r>
      <w:r w:rsidR="00FA3C45" w:rsidRPr="00FA3C45">
        <w:rPr>
          <w:rFonts w:ascii="Calibri" w:hAnsi="Calibri" w:cs="Calibri"/>
          <w:sz w:val="24"/>
          <w:szCs w:val="24"/>
          <w:lang w:val="en-GB"/>
        </w:rPr>
        <w:t xml:space="preserve">Node.js and </w:t>
      </w:r>
      <w:r w:rsidR="00FA3C45">
        <w:rPr>
          <w:rFonts w:ascii="Calibri" w:hAnsi="Calibri" w:cs="Calibri"/>
          <w:sz w:val="24"/>
          <w:szCs w:val="24"/>
          <w:lang w:val="en-GB"/>
        </w:rPr>
        <w:t>NPM</w:t>
      </w:r>
      <w:r w:rsidR="00FA3C45" w:rsidRPr="00FA3C45">
        <w:rPr>
          <w:rFonts w:ascii="Calibri" w:hAnsi="Calibri" w:cs="Calibri"/>
          <w:sz w:val="24"/>
          <w:szCs w:val="24"/>
          <w:lang w:val="en-GB"/>
        </w:rPr>
        <w:t xml:space="preserve"> are used for managing front-end dependencies and running scripts.</w:t>
      </w:r>
    </w:p>
    <w:p w14:paraId="3CDB04D1" w14:textId="6604D316" w:rsidR="00574106" w:rsidRDefault="00F72C18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>Using Reflection and Action Descriptors</w:t>
      </w:r>
      <w:r w:rsidR="00CC2F16" w:rsidRPr="00CB44DE">
        <w:rPr>
          <w:rFonts w:ascii="Calibri" w:hAnsi="Calibri" w:cs="Calibri"/>
          <w:sz w:val="24"/>
          <w:szCs w:val="24"/>
          <w:lang w:val="en-GB"/>
        </w:rPr>
        <w:t xml:space="preserve">, </w:t>
      </w:r>
      <w:r w:rsidR="00574106" w:rsidRPr="00CB44DE">
        <w:rPr>
          <w:rFonts w:ascii="Calibri" w:hAnsi="Calibri" w:cs="Calibri"/>
          <w:sz w:val="24"/>
          <w:szCs w:val="24"/>
          <w:lang w:val="en-GB"/>
        </w:rPr>
        <w:t xml:space="preserve">wrote </w:t>
      </w:r>
      <w:r w:rsidR="00CC2F16" w:rsidRPr="00CB44DE">
        <w:rPr>
          <w:rFonts w:ascii="Calibri" w:hAnsi="Calibri" w:cs="Calibri"/>
          <w:sz w:val="24"/>
          <w:szCs w:val="24"/>
          <w:lang w:val="en-GB"/>
        </w:rPr>
        <w:t xml:space="preserve">C# </w:t>
      </w:r>
      <w:r w:rsidR="00574106" w:rsidRPr="00CB44DE">
        <w:rPr>
          <w:rFonts w:ascii="Calibri" w:hAnsi="Calibri" w:cs="Calibri"/>
          <w:sz w:val="24"/>
          <w:szCs w:val="24"/>
          <w:lang w:val="en-GB"/>
        </w:rPr>
        <w:t>code to gather</w:t>
      </w:r>
      <w:r w:rsidRPr="00CB44DE">
        <w:rPr>
          <w:rFonts w:ascii="Calibri" w:hAnsi="Calibri" w:cs="Calibri"/>
          <w:sz w:val="24"/>
          <w:szCs w:val="24"/>
          <w:lang w:val="en-GB"/>
        </w:rPr>
        <w:t xml:space="preserve"> information </w:t>
      </w:r>
      <w:r w:rsidR="005065CE">
        <w:rPr>
          <w:rFonts w:ascii="Calibri" w:hAnsi="Calibri" w:cs="Calibri"/>
          <w:sz w:val="24"/>
          <w:szCs w:val="24"/>
          <w:lang w:val="en-GB"/>
        </w:rPr>
        <w:t>on</w:t>
      </w:r>
      <w:r w:rsidRPr="00CB44DE">
        <w:rPr>
          <w:rFonts w:ascii="Calibri" w:hAnsi="Calibri" w:cs="Calibri"/>
          <w:sz w:val="24"/>
          <w:szCs w:val="24"/>
          <w:lang w:val="en-GB"/>
        </w:rPr>
        <w:t xml:space="preserve"> all the registered controllers </w:t>
      </w:r>
      <w:r w:rsidR="00C82293" w:rsidRPr="00CB44DE">
        <w:rPr>
          <w:rFonts w:ascii="Calibri" w:hAnsi="Calibri" w:cs="Calibri"/>
          <w:sz w:val="24"/>
          <w:szCs w:val="24"/>
          <w:lang w:val="en-GB"/>
        </w:rPr>
        <w:t>and functions of</w:t>
      </w:r>
      <w:r w:rsidRPr="00CB44D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C82293" w:rsidRPr="00CB44DE">
        <w:rPr>
          <w:rFonts w:ascii="Calibri" w:hAnsi="Calibri" w:cs="Calibri"/>
          <w:sz w:val="24"/>
          <w:szCs w:val="24"/>
          <w:lang w:val="en-GB"/>
        </w:rPr>
        <w:t>t</w:t>
      </w:r>
      <w:r w:rsidRPr="00CB44DE">
        <w:rPr>
          <w:rFonts w:ascii="Calibri" w:hAnsi="Calibri" w:cs="Calibri"/>
          <w:sz w:val="24"/>
          <w:szCs w:val="24"/>
          <w:lang w:val="en-GB"/>
        </w:rPr>
        <w:t>he REST APIs</w:t>
      </w:r>
      <w:r w:rsidR="009F5474" w:rsidRPr="00CB44DE">
        <w:rPr>
          <w:rFonts w:ascii="Calibri" w:hAnsi="Calibri" w:cs="Calibri"/>
          <w:sz w:val="24"/>
          <w:szCs w:val="24"/>
          <w:lang w:val="en-GB"/>
        </w:rPr>
        <w:t>.</w:t>
      </w:r>
    </w:p>
    <w:p w14:paraId="297F950F" w14:textId="2A2D9B23" w:rsidR="00CF58ED" w:rsidRPr="00CB44DE" w:rsidRDefault="00CF58ED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F58ED">
        <w:rPr>
          <w:rFonts w:ascii="Calibri" w:hAnsi="Calibri" w:cs="Calibri"/>
          <w:sz w:val="24"/>
          <w:szCs w:val="24"/>
          <w:lang w:val="en-GB"/>
        </w:rPr>
        <w:t xml:space="preserve">Created an </w:t>
      </w:r>
      <w:r w:rsidR="00642B87">
        <w:rPr>
          <w:rFonts w:ascii="Calibri" w:hAnsi="Calibri" w:cs="Calibri"/>
          <w:sz w:val="24"/>
          <w:szCs w:val="24"/>
          <w:lang w:val="en-GB"/>
        </w:rPr>
        <w:t>SSIS</w:t>
      </w:r>
      <w:r w:rsidRPr="00CF58ED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43351D">
        <w:rPr>
          <w:rFonts w:ascii="Calibri" w:hAnsi="Calibri" w:cs="Calibri"/>
          <w:sz w:val="24"/>
          <w:szCs w:val="24"/>
          <w:lang w:val="en-GB"/>
        </w:rPr>
        <w:t xml:space="preserve">reusable </w:t>
      </w:r>
      <w:r w:rsidRPr="00CF58ED">
        <w:rPr>
          <w:rFonts w:ascii="Calibri" w:hAnsi="Calibri" w:cs="Calibri"/>
          <w:sz w:val="24"/>
          <w:szCs w:val="24"/>
          <w:lang w:val="en-GB"/>
        </w:rPr>
        <w:t>package to extract, load, and transform data from various sources into SQL Server Database 2022</w:t>
      </w:r>
      <w:r w:rsidR="005066B6">
        <w:rPr>
          <w:rFonts w:ascii="Calibri" w:hAnsi="Calibri" w:cs="Calibri"/>
          <w:sz w:val="24"/>
          <w:szCs w:val="24"/>
          <w:lang w:val="en-GB"/>
        </w:rPr>
        <w:t>. Used SSRS for various reports for the organization.</w:t>
      </w:r>
    </w:p>
    <w:p w14:paraId="749A3054" w14:textId="1C23067C" w:rsidR="00CC7ABF" w:rsidRPr="00CB44DE" w:rsidRDefault="00CC7ABF" w:rsidP="00D96368">
      <w:pPr>
        <w:numPr>
          <w:ilvl w:val="0"/>
          <w:numId w:val="25"/>
        </w:numPr>
        <w:ind w:left="360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>Using XUNIT, dynamically created UNIT Testing functionality. Used the configuration and dependency injection from the main API application and injected that during the execution of the main class</w:t>
      </w:r>
      <w:r w:rsidR="00D96368">
        <w:rPr>
          <w:rFonts w:ascii="Calibri" w:hAnsi="Calibri" w:cs="Calibri"/>
          <w:sz w:val="24"/>
          <w:szCs w:val="24"/>
          <w:lang w:val="en-GB"/>
        </w:rPr>
        <w:t>.</w:t>
      </w:r>
    </w:p>
    <w:p w14:paraId="5EF9E77A" w14:textId="7F800372" w:rsidR="00E814F5" w:rsidRPr="00CB44DE" w:rsidRDefault="00E814F5" w:rsidP="00D96368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lastRenderedPageBreak/>
        <w:t>Developed and deployed applications in a collaborative Agile environment</w:t>
      </w:r>
      <w:r w:rsidR="00D96368">
        <w:rPr>
          <w:rFonts w:ascii="Calibri" w:hAnsi="Calibri" w:cs="Calibri"/>
          <w:sz w:val="24"/>
          <w:szCs w:val="24"/>
          <w:lang w:val="en-GB"/>
        </w:rPr>
        <w:t>.</w:t>
      </w:r>
    </w:p>
    <w:p w14:paraId="4CA6294A" w14:textId="49AF2A6B" w:rsidR="00CC7ABF" w:rsidRPr="00021D67" w:rsidRDefault="000C4474" w:rsidP="000C4474">
      <w:pPr>
        <w:jc w:val="center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t>-----------------------</w:t>
      </w:r>
      <w:r w:rsidR="00197907">
        <w:rPr>
          <w:rFonts w:ascii="Calibri" w:hAnsi="Calibri" w:cs="Calibri"/>
          <w:sz w:val="10"/>
          <w:szCs w:val="10"/>
        </w:rPr>
        <w:t>-------------------------------------------------------</w:t>
      </w:r>
    </w:p>
    <w:p w14:paraId="349508A5" w14:textId="47E128D4" w:rsidR="00414AF6" w:rsidRDefault="00414AF6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 xml:space="preserve">Project: </w:t>
      </w:r>
      <w:r w:rsidR="00DA5E28">
        <w:rPr>
          <w:rFonts w:ascii="Calibri" w:hAnsi="Calibri" w:cs="Calibri"/>
          <w:color w:val="auto"/>
          <w:lang w:val="en-GB"/>
        </w:rPr>
        <w:t>Wallboard</w:t>
      </w:r>
      <w:r>
        <w:rPr>
          <w:rFonts w:ascii="Calibri" w:hAnsi="Calibri" w:cs="Calibri"/>
          <w:color w:val="auto"/>
          <w:lang w:val="en-GB"/>
        </w:rPr>
        <w:t xml:space="preserve">. </w:t>
      </w:r>
    </w:p>
    <w:p w14:paraId="696D4D90" w14:textId="03B51CEE" w:rsidR="00021D67" w:rsidRDefault="00021D67" w:rsidP="001A0303">
      <w:pPr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 w:rsidRPr="00021D67">
        <w:rPr>
          <w:rFonts w:ascii="Calibri" w:hAnsi="Calibri" w:cs="Calibri"/>
          <w:sz w:val="24"/>
          <w:szCs w:val="24"/>
          <w:lang w:val="en-GB"/>
        </w:rPr>
        <w:t>Th</w:t>
      </w:r>
      <w:r w:rsidR="007A5EF0">
        <w:rPr>
          <w:rFonts w:ascii="Calibri" w:hAnsi="Calibri" w:cs="Calibri"/>
          <w:sz w:val="24"/>
          <w:szCs w:val="24"/>
          <w:lang w:val="en-GB"/>
        </w:rPr>
        <w:t>is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46336" w:rsidRPr="00021D67">
        <w:rPr>
          <w:rFonts w:ascii="Calibri" w:hAnsi="Calibri" w:cs="Calibri"/>
          <w:sz w:val="24"/>
          <w:szCs w:val="24"/>
          <w:lang w:val="en-GB"/>
        </w:rPr>
        <w:t>Microservice application</w:t>
      </w:r>
      <w:r w:rsidR="00246336">
        <w:rPr>
          <w:rFonts w:ascii="Calibri" w:hAnsi="Calibri" w:cs="Calibri"/>
          <w:sz w:val="24"/>
          <w:szCs w:val="24"/>
          <w:lang w:val="en-GB"/>
        </w:rPr>
        <w:t xml:space="preserve"> uses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46336" w:rsidRPr="00021D67">
        <w:rPr>
          <w:rFonts w:ascii="Calibri" w:hAnsi="Calibri" w:cs="Calibri"/>
          <w:sz w:val="24"/>
          <w:szCs w:val="24"/>
          <w:lang w:val="en-GB"/>
        </w:rPr>
        <w:t>Azure Service Bus</w:t>
      </w:r>
      <w:r w:rsidR="00246336">
        <w:rPr>
          <w:rFonts w:ascii="Calibri" w:hAnsi="Calibri" w:cs="Calibri"/>
          <w:sz w:val="24"/>
          <w:szCs w:val="24"/>
          <w:lang w:val="en-GB"/>
        </w:rPr>
        <w:t xml:space="preserve"> to 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provide business users with near real-time visibility into the skills and statistics around them </w:t>
      </w:r>
      <w:r w:rsidR="00CC145D">
        <w:rPr>
          <w:rFonts w:ascii="Calibri" w:hAnsi="Calibri" w:cs="Calibri"/>
          <w:sz w:val="24"/>
          <w:szCs w:val="24"/>
          <w:lang w:val="en-GB"/>
        </w:rPr>
        <w:t>regarding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 staffing, wait times,</w:t>
      </w:r>
      <w:r w:rsidR="00464728">
        <w:rPr>
          <w:rFonts w:ascii="Calibri" w:hAnsi="Calibri" w:cs="Calibri"/>
          <w:sz w:val="24"/>
          <w:szCs w:val="24"/>
          <w:lang w:val="en-GB"/>
        </w:rPr>
        <w:t xml:space="preserve"> and</w:t>
      </w:r>
      <w:r w:rsidRPr="00021D67">
        <w:rPr>
          <w:rFonts w:ascii="Calibri" w:hAnsi="Calibri" w:cs="Calibri"/>
          <w:sz w:val="24"/>
          <w:szCs w:val="24"/>
          <w:lang w:val="en-GB"/>
        </w:rPr>
        <w:t xml:space="preserve"> queues for a given range. </w:t>
      </w:r>
    </w:p>
    <w:p w14:paraId="5110560A" w14:textId="490FAC28" w:rsidR="00414AF6" w:rsidRPr="00CC7ABF" w:rsidRDefault="00414AF6" w:rsidP="001A0303">
      <w:pPr>
        <w:keepNext/>
        <w:autoSpaceDE w:val="0"/>
        <w:spacing w:after="80"/>
        <w:jc w:val="both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Environment: </w:t>
      </w:r>
      <w:r>
        <w:rPr>
          <w:rFonts w:ascii="Calibri" w:hAnsi="Calibri" w:cs="Calibri"/>
          <w:sz w:val="24"/>
          <w:szCs w:val="24"/>
        </w:rPr>
        <w:t xml:space="preserve">.NET Core 8, C#, </w:t>
      </w:r>
      <w:r w:rsidR="00CC6636">
        <w:rPr>
          <w:rFonts w:ascii="Calibri" w:hAnsi="Calibri" w:cs="Calibri"/>
          <w:sz w:val="24"/>
          <w:szCs w:val="24"/>
        </w:rPr>
        <w:t>S</w:t>
      </w:r>
      <w:r w:rsidR="00FA2F7D">
        <w:rPr>
          <w:rFonts w:ascii="Calibri" w:hAnsi="Calibri" w:cs="Calibri"/>
          <w:sz w:val="24"/>
          <w:szCs w:val="24"/>
        </w:rPr>
        <w:t>QL Server 2022,</w:t>
      </w:r>
      <w:r>
        <w:rPr>
          <w:rFonts w:ascii="Calibri" w:hAnsi="Calibri" w:cs="Calibri"/>
          <w:sz w:val="24"/>
          <w:szCs w:val="24"/>
        </w:rPr>
        <w:t xml:space="preserve"> </w:t>
      </w:r>
      <w:r w:rsidR="00CC6636">
        <w:rPr>
          <w:rFonts w:ascii="Calibri" w:hAnsi="Calibri" w:cs="Calibri"/>
          <w:sz w:val="24"/>
          <w:szCs w:val="24"/>
        </w:rPr>
        <w:t>Azure Service Bus.</w:t>
      </w:r>
    </w:p>
    <w:p w14:paraId="577D5622" w14:textId="54895E4A" w:rsidR="00414AF6" w:rsidRPr="00B315F3" w:rsidRDefault="00414AF6" w:rsidP="00782C7A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307122A0" w14:textId="322A3F14" w:rsidR="00C80B00" w:rsidRPr="00CB44DE" w:rsidRDefault="00C80B00" w:rsidP="00DD463D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B44DE">
        <w:rPr>
          <w:rFonts w:ascii="Calibri" w:hAnsi="Calibri" w:cs="Calibri"/>
          <w:sz w:val="24"/>
          <w:szCs w:val="24"/>
          <w:lang w:val="en-GB"/>
        </w:rPr>
        <w:t>Implemented Microservice</w:t>
      </w:r>
      <w:r w:rsidR="00385203">
        <w:rPr>
          <w:rFonts w:ascii="Calibri" w:hAnsi="Calibri" w:cs="Calibri"/>
          <w:sz w:val="24"/>
          <w:szCs w:val="24"/>
          <w:lang w:val="en-GB"/>
        </w:rPr>
        <w:t>s</w:t>
      </w:r>
      <w:r w:rsidRPr="00CB44DE">
        <w:rPr>
          <w:rFonts w:ascii="Calibri" w:hAnsi="Calibri" w:cs="Calibri"/>
          <w:sz w:val="24"/>
          <w:szCs w:val="24"/>
          <w:lang w:val="en-GB"/>
        </w:rPr>
        <w:t xml:space="preserve"> architecture to manipulate data for </w:t>
      </w:r>
      <w:r w:rsidR="004A25B7">
        <w:rPr>
          <w:rFonts w:ascii="Calibri" w:hAnsi="Calibri" w:cs="Calibri"/>
          <w:sz w:val="24"/>
          <w:szCs w:val="24"/>
          <w:lang w:val="en-GB"/>
        </w:rPr>
        <w:t xml:space="preserve">the </w:t>
      </w:r>
      <w:r w:rsidR="00166E44" w:rsidRPr="00166E44">
        <w:rPr>
          <w:rFonts w:ascii="Calibri" w:hAnsi="Calibri" w:cs="Calibri"/>
          <w:sz w:val="24"/>
          <w:szCs w:val="24"/>
          <w:lang w:val="en-GB"/>
        </w:rPr>
        <w:t xml:space="preserve">Call </w:t>
      </w:r>
      <w:r w:rsidR="00CE6A5E">
        <w:rPr>
          <w:rFonts w:ascii="Calibri" w:hAnsi="Calibri" w:cs="Calibri"/>
          <w:sz w:val="24"/>
          <w:szCs w:val="24"/>
          <w:lang w:val="en-GB"/>
        </w:rPr>
        <w:t>center</w:t>
      </w:r>
      <w:r w:rsidR="00166E44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CB44DE">
        <w:rPr>
          <w:rFonts w:ascii="Calibri" w:hAnsi="Calibri" w:cs="Calibri"/>
          <w:sz w:val="24"/>
          <w:szCs w:val="24"/>
          <w:lang w:val="en-GB"/>
        </w:rPr>
        <w:t>through the business logic applied in the application. Programmed the logic to link the output to send to Azure Service Bus.</w:t>
      </w:r>
    </w:p>
    <w:p w14:paraId="26005871" w14:textId="77777777" w:rsidR="00C80B00" w:rsidRPr="00C80B00" w:rsidRDefault="00C80B00" w:rsidP="00C80B00">
      <w:pPr>
        <w:rPr>
          <w:rFonts w:ascii="Calibri" w:hAnsi="Calibri" w:cs="Calibri"/>
          <w:sz w:val="10"/>
          <w:szCs w:val="10"/>
        </w:rPr>
      </w:pPr>
    </w:p>
    <w:p w14:paraId="3EE89C01" w14:textId="6B9EA576" w:rsidR="00C80B00" w:rsidRDefault="00C80B00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Core-Sync-Service.</w:t>
      </w:r>
    </w:p>
    <w:p w14:paraId="6E08135E" w14:textId="12434EBD" w:rsidR="00C80B00" w:rsidRDefault="00855266" w:rsidP="00217E71">
      <w:pPr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This</w:t>
      </w:r>
      <w:r w:rsidR="00C80B00" w:rsidRPr="00C80B00">
        <w:rPr>
          <w:rFonts w:ascii="Calibri" w:hAnsi="Calibri" w:cs="Calibri"/>
          <w:sz w:val="24"/>
          <w:szCs w:val="24"/>
          <w:lang w:val="en-GB"/>
        </w:rPr>
        <w:t xml:space="preserve"> Console application</w:t>
      </w:r>
      <w:r>
        <w:rPr>
          <w:rFonts w:ascii="Calibri" w:hAnsi="Calibri" w:cs="Calibri"/>
          <w:sz w:val="24"/>
          <w:szCs w:val="24"/>
          <w:lang w:val="en-GB"/>
        </w:rPr>
        <w:t xml:space="preserve"> </w:t>
      </w:r>
      <w:r w:rsidR="00C80B00" w:rsidRPr="00C80B00">
        <w:rPr>
          <w:rFonts w:ascii="Calibri" w:hAnsi="Calibri" w:cs="Calibri"/>
          <w:sz w:val="24"/>
          <w:szCs w:val="24"/>
          <w:lang w:val="en-GB"/>
        </w:rPr>
        <w:t>runs to fetch the users’ info in Active Directory under security groups</w:t>
      </w:r>
      <w:r w:rsidR="00661B61">
        <w:rPr>
          <w:rFonts w:ascii="Calibri" w:hAnsi="Calibri" w:cs="Calibri"/>
          <w:sz w:val="24"/>
          <w:szCs w:val="24"/>
          <w:lang w:val="en-GB"/>
        </w:rPr>
        <w:t xml:space="preserve"> to</w:t>
      </w:r>
      <w:r w:rsidR="00C80B00" w:rsidRPr="00C80B00">
        <w:rPr>
          <w:rFonts w:ascii="Calibri" w:hAnsi="Calibri" w:cs="Calibri"/>
          <w:sz w:val="24"/>
          <w:szCs w:val="24"/>
          <w:lang w:val="en-GB"/>
        </w:rPr>
        <w:t xml:space="preserve"> add/update or clean up the user </w:t>
      </w:r>
      <w:r w:rsidR="00661B61">
        <w:rPr>
          <w:rFonts w:ascii="Calibri" w:hAnsi="Calibri" w:cs="Calibri"/>
          <w:sz w:val="24"/>
          <w:szCs w:val="24"/>
          <w:lang w:val="en-GB"/>
        </w:rPr>
        <w:t xml:space="preserve">records </w:t>
      </w:r>
      <w:r w:rsidR="00C80B00" w:rsidRPr="00C80B00">
        <w:rPr>
          <w:rFonts w:ascii="Calibri" w:hAnsi="Calibri" w:cs="Calibri"/>
          <w:sz w:val="24"/>
          <w:szCs w:val="24"/>
          <w:lang w:val="en-GB"/>
        </w:rPr>
        <w:t xml:space="preserve">in the </w:t>
      </w:r>
      <w:r w:rsidR="001A36D7">
        <w:rPr>
          <w:rFonts w:ascii="Calibri" w:hAnsi="Calibri" w:cs="Calibri"/>
          <w:sz w:val="24"/>
          <w:szCs w:val="24"/>
          <w:lang w:val="en-GB"/>
        </w:rPr>
        <w:t>DB</w:t>
      </w:r>
      <w:r w:rsidR="00C80B00" w:rsidRPr="00C80B00">
        <w:rPr>
          <w:rFonts w:ascii="Calibri" w:hAnsi="Calibri" w:cs="Calibri"/>
          <w:sz w:val="24"/>
          <w:szCs w:val="24"/>
          <w:lang w:val="en-GB"/>
        </w:rPr>
        <w:t xml:space="preserve"> records for the authorization purpose of navigating ETS Studio.</w:t>
      </w:r>
    </w:p>
    <w:p w14:paraId="440BFE2B" w14:textId="149BE215" w:rsidR="00C80B00" w:rsidRDefault="00C80B00" w:rsidP="005457BB">
      <w:pPr>
        <w:autoSpaceDE w:val="0"/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Environment: </w:t>
      </w:r>
      <w:r w:rsidRPr="00C80B00">
        <w:rPr>
          <w:rFonts w:ascii="Calibri" w:hAnsi="Calibri" w:cs="Calibri"/>
          <w:sz w:val="24"/>
          <w:szCs w:val="24"/>
        </w:rPr>
        <w:t>.NET Core 8, C#</w:t>
      </w:r>
      <w:r w:rsidR="00F160A8">
        <w:rPr>
          <w:rFonts w:ascii="Calibri" w:hAnsi="Calibri" w:cs="Calibri"/>
          <w:sz w:val="24"/>
          <w:szCs w:val="24"/>
        </w:rPr>
        <w:t>.</w:t>
      </w:r>
    </w:p>
    <w:p w14:paraId="15CEE917" w14:textId="77777777" w:rsidR="00C80B00" w:rsidRPr="00D21FE3" w:rsidRDefault="00C80B00" w:rsidP="009241DC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D21FE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0175D054" w14:textId="2F3AD982" w:rsidR="00C851C9" w:rsidRPr="00233AF8" w:rsidRDefault="00A51BE6" w:rsidP="006E0B8E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10"/>
          <w:szCs w:val="10"/>
          <w:lang w:val="en-GB"/>
        </w:rPr>
      </w:pPr>
      <w:r w:rsidRPr="00233AF8">
        <w:rPr>
          <w:rFonts w:ascii="Calibri" w:hAnsi="Calibri" w:cs="Calibri"/>
          <w:sz w:val="24"/>
          <w:szCs w:val="24"/>
          <w:lang w:val="en-GB"/>
        </w:rPr>
        <w:t xml:space="preserve">Constructed application using C# and .NET Core framework to connect to Active Directory to access and identify each security </w:t>
      </w:r>
      <w:r w:rsidR="00CE6A5E">
        <w:rPr>
          <w:rFonts w:ascii="Calibri" w:hAnsi="Calibri" w:cs="Calibri"/>
          <w:sz w:val="24"/>
          <w:szCs w:val="24"/>
          <w:lang w:val="en-GB"/>
        </w:rPr>
        <w:t>group</w:t>
      </w:r>
      <w:r w:rsidRPr="00233AF8">
        <w:rPr>
          <w:rFonts w:ascii="Calibri" w:hAnsi="Calibri" w:cs="Calibri"/>
          <w:sz w:val="24"/>
          <w:szCs w:val="24"/>
          <w:lang w:val="en-GB"/>
        </w:rPr>
        <w:t xml:space="preserve"> and corresponding users, validated </w:t>
      </w:r>
      <w:r w:rsidR="00862F70">
        <w:rPr>
          <w:rFonts w:ascii="Calibri" w:hAnsi="Calibri" w:cs="Calibri"/>
          <w:sz w:val="24"/>
          <w:szCs w:val="24"/>
          <w:lang w:val="en-GB"/>
        </w:rPr>
        <w:t>&amp;</w:t>
      </w:r>
      <w:r w:rsidRPr="00233AF8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C06A52" w:rsidRPr="00C06A52">
        <w:rPr>
          <w:rFonts w:ascii="Calibri" w:hAnsi="Calibri" w:cs="Calibri"/>
          <w:sz w:val="24"/>
          <w:szCs w:val="24"/>
          <w:lang w:val="en-GB"/>
        </w:rPr>
        <w:t xml:space="preserve">compared </w:t>
      </w:r>
      <w:r w:rsidRPr="00233AF8">
        <w:rPr>
          <w:rFonts w:ascii="Calibri" w:hAnsi="Calibri" w:cs="Calibri"/>
          <w:sz w:val="24"/>
          <w:szCs w:val="24"/>
          <w:lang w:val="en-GB"/>
        </w:rPr>
        <w:t>with existing Security data in the Database records. Added business logic to add/update those to sync with the Database table records.</w:t>
      </w:r>
    </w:p>
    <w:p w14:paraId="41298795" w14:textId="55C16547" w:rsidR="002D20FC" w:rsidRPr="0012644E" w:rsidRDefault="00115784" w:rsidP="00054D7C">
      <w:pPr>
        <w:pStyle w:val="Heading2"/>
        <w:numPr>
          <w:ilvl w:val="0"/>
          <w:numId w:val="0"/>
        </w:numPr>
        <w:pBdr>
          <w:top w:val="single" w:sz="4" w:space="1" w:color="auto"/>
        </w:pBdr>
        <w:spacing w:before="60"/>
        <w:ind w:left="576" w:hanging="576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</w:rPr>
        <w:t xml:space="preserve">Client: </w:t>
      </w:r>
      <w:r w:rsidR="00E91EE3">
        <w:rPr>
          <w:rFonts w:ascii="Calibri" w:hAnsi="Calibri" w:cs="Calibri"/>
          <w:bCs/>
          <w:sz w:val="24"/>
          <w:szCs w:val="24"/>
        </w:rPr>
        <w:t>F</w:t>
      </w:r>
      <w:r w:rsidR="00A54747">
        <w:rPr>
          <w:rFonts w:ascii="Calibri" w:hAnsi="Calibri" w:cs="Calibri"/>
          <w:bCs/>
          <w:sz w:val="24"/>
          <w:szCs w:val="24"/>
        </w:rPr>
        <w:t xml:space="preserve">irst </w:t>
      </w:r>
      <w:r w:rsidR="00E91EE3">
        <w:rPr>
          <w:rFonts w:ascii="Calibri" w:hAnsi="Calibri" w:cs="Calibri"/>
          <w:bCs/>
          <w:sz w:val="24"/>
          <w:szCs w:val="24"/>
        </w:rPr>
        <w:t>N</w:t>
      </w:r>
      <w:r w:rsidR="00A54747">
        <w:rPr>
          <w:rFonts w:ascii="Calibri" w:hAnsi="Calibri" w:cs="Calibri"/>
          <w:bCs/>
          <w:sz w:val="24"/>
          <w:szCs w:val="24"/>
        </w:rPr>
        <w:t xml:space="preserve">ational </w:t>
      </w:r>
      <w:r w:rsidR="00E91EE3">
        <w:rPr>
          <w:rFonts w:ascii="Calibri" w:hAnsi="Calibri" w:cs="Calibri"/>
          <w:bCs/>
          <w:sz w:val="24"/>
          <w:szCs w:val="24"/>
        </w:rPr>
        <w:t>B</w:t>
      </w:r>
      <w:r w:rsidR="00A54747">
        <w:rPr>
          <w:rFonts w:ascii="Calibri" w:hAnsi="Calibri" w:cs="Calibri"/>
          <w:bCs/>
          <w:sz w:val="24"/>
          <w:szCs w:val="24"/>
        </w:rPr>
        <w:t xml:space="preserve">ank (FNB), </w:t>
      </w:r>
      <w:r w:rsidR="008C35FA">
        <w:rPr>
          <w:rFonts w:ascii="Calibri" w:hAnsi="Calibri" w:cs="Calibri"/>
          <w:sz w:val="24"/>
          <w:szCs w:val="24"/>
          <w:lang w:val="en-GB"/>
        </w:rPr>
        <w:t>Charlotte, NC</w:t>
      </w:r>
      <w:r w:rsidR="00187FA1">
        <w:rPr>
          <w:rFonts w:ascii="Calibri" w:hAnsi="Calibri" w:cs="Calibri"/>
          <w:sz w:val="24"/>
          <w:szCs w:val="24"/>
          <w:lang w:val="en-GB"/>
        </w:rPr>
        <w:t>.</w:t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bCs/>
          <w:sz w:val="24"/>
          <w:szCs w:val="24"/>
        </w:rPr>
        <w:tab/>
      </w:r>
      <w:r w:rsidR="008C35FA">
        <w:rPr>
          <w:rFonts w:ascii="Calibri" w:hAnsi="Calibri" w:cs="Calibri"/>
          <w:sz w:val="24"/>
          <w:szCs w:val="24"/>
          <w:lang w:val="en-GB"/>
        </w:rPr>
        <w:t>03/2023 – 08/2023</w:t>
      </w:r>
      <w:r w:rsidR="009A01A4">
        <w:rPr>
          <w:rFonts w:ascii="Calibri" w:hAnsi="Calibri" w:cs="Calibri"/>
          <w:sz w:val="24"/>
          <w:szCs w:val="24"/>
          <w:lang w:val="en-GB"/>
        </w:rPr>
        <w:t>.</w:t>
      </w:r>
    </w:p>
    <w:p w14:paraId="572599BB" w14:textId="1EC7926E" w:rsidR="00312AE8" w:rsidRPr="0012644E" w:rsidRDefault="00312AE8" w:rsidP="00BA251D">
      <w:pPr>
        <w:spacing w:after="80"/>
        <w:jc w:val="both"/>
        <w:rPr>
          <w:rFonts w:ascii="Calibri" w:hAnsi="Calibri" w:cs="Calibri"/>
          <w:sz w:val="10"/>
          <w:szCs w:val="10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Role: </w:t>
      </w:r>
      <w:r w:rsidRPr="00C143A9">
        <w:rPr>
          <w:rFonts w:ascii="Calibri" w:hAnsi="Calibri" w:cs="Calibri"/>
          <w:sz w:val="24"/>
          <w:szCs w:val="24"/>
          <w:lang w:val="en-GB"/>
        </w:rPr>
        <w:t>Lead Software Developer.</w:t>
      </w:r>
    </w:p>
    <w:p w14:paraId="7857900B" w14:textId="77777777" w:rsidR="00E325C0" w:rsidRDefault="00115784" w:rsidP="00CD58C0">
      <w:pPr>
        <w:pStyle w:val="Heading3"/>
        <w:rPr>
          <w:rFonts w:ascii="Calibri" w:hAnsi="Calibri" w:cs="Calibri"/>
          <w:color w:val="auto"/>
          <w:lang w:val="en-GB"/>
        </w:rPr>
      </w:pPr>
      <w:bookmarkStart w:id="5" w:name="_Hlk189042287"/>
      <w:r>
        <w:rPr>
          <w:rFonts w:ascii="Calibri" w:hAnsi="Calibri" w:cs="Calibri"/>
          <w:color w:val="auto"/>
          <w:lang w:val="en-GB"/>
        </w:rPr>
        <w:t xml:space="preserve">Project: </w:t>
      </w:r>
      <w:r w:rsidR="007F4B6A">
        <w:rPr>
          <w:rFonts w:ascii="Calibri" w:hAnsi="Calibri" w:cs="Calibri"/>
          <w:color w:val="auto"/>
          <w:lang w:val="en-GB"/>
        </w:rPr>
        <w:t>Parser API</w:t>
      </w:r>
      <w:r w:rsidR="007A1DAF">
        <w:rPr>
          <w:rFonts w:ascii="Calibri" w:hAnsi="Calibri" w:cs="Calibri"/>
          <w:color w:val="auto"/>
          <w:lang w:val="en-GB"/>
        </w:rPr>
        <w:t>.</w:t>
      </w:r>
      <w:r w:rsidR="00D76E85">
        <w:rPr>
          <w:rFonts w:ascii="Calibri" w:hAnsi="Calibri" w:cs="Calibri"/>
          <w:color w:val="auto"/>
          <w:lang w:val="en-GB"/>
        </w:rPr>
        <w:t xml:space="preserve"> </w:t>
      </w:r>
    </w:p>
    <w:p w14:paraId="10D0876C" w14:textId="77777777" w:rsidR="001D4DA8" w:rsidRDefault="0066647D" w:rsidP="001D4DA8">
      <w:pPr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This</w:t>
      </w:r>
      <w:r w:rsidR="00BD12CD" w:rsidRPr="00BD12CD">
        <w:rPr>
          <w:rFonts w:ascii="Calibri" w:hAnsi="Calibri" w:cs="Calibri"/>
          <w:sz w:val="24"/>
          <w:szCs w:val="24"/>
          <w:lang w:val="en-GB"/>
        </w:rPr>
        <w:t xml:space="preserve"> Rest API program </w:t>
      </w:r>
      <w:r w:rsidR="00C14CF7">
        <w:rPr>
          <w:rFonts w:ascii="Calibri" w:hAnsi="Calibri" w:cs="Calibri"/>
          <w:sz w:val="24"/>
          <w:szCs w:val="24"/>
          <w:lang w:val="en-GB"/>
        </w:rPr>
        <w:t xml:space="preserve">is </w:t>
      </w:r>
      <w:r w:rsidR="00B72FBA">
        <w:rPr>
          <w:rFonts w:ascii="Calibri" w:hAnsi="Calibri" w:cs="Calibri"/>
          <w:sz w:val="24"/>
          <w:szCs w:val="24"/>
          <w:lang w:val="en-GB"/>
        </w:rPr>
        <w:t xml:space="preserve">used to store and process </w:t>
      </w:r>
      <w:r w:rsidR="00162FD0" w:rsidRPr="00162FD0">
        <w:rPr>
          <w:rFonts w:ascii="Calibri" w:hAnsi="Calibri" w:cs="Calibri"/>
          <w:sz w:val="24"/>
          <w:szCs w:val="24"/>
          <w:lang w:val="en-GB"/>
        </w:rPr>
        <w:t xml:space="preserve">consumers' </w:t>
      </w:r>
      <w:r w:rsidR="00B72FBA">
        <w:rPr>
          <w:rFonts w:ascii="Calibri" w:hAnsi="Calibri" w:cs="Calibri"/>
          <w:sz w:val="24"/>
          <w:szCs w:val="24"/>
          <w:lang w:val="en-GB"/>
        </w:rPr>
        <w:t>applications</w:t>
      </w:r>
      <w:r w:rsidR="00BD12CD" w:rsidRPr="00BD12CD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B72FBA">
        <w:rPr>
          <w:rFonts w:ascii="Calibri" w:hAnsi="Calibri" w:cs="Calibri"/>
          <w:sz w:val="24"/>
          <w:szCs w:val="24"/>
          <w:lang w:val="en-GB"/>
        </w:rPr>
        <w:t xml:space="preserve">for </w:t>
      </w:r>
      <w:r w:rsidR="00BD12CD" w:rsidRPr="00BD12CD">
        <w:rPr>
          <w:rFonts w:ascii="Calibri" w:hAnsi="Calibri" w:cs="Calibri"/>
          <w:sz w:val="24"/>
          <w:szCs w:val="24"/>
          <w:lang w:val="en-GB"/>
        </w:rPr>
        <w:t>Credit Cards, loans</w:t>
      </w:r>
      <w:r w:rsidR="00B72FBA">
        <w:rPr>
          <w:rFonts w:ascii="Calibri" w:hAnsi="Calibri" w:cs="Calibri"/>
          <w:sz w:val="24"/>
          <w:szCs w:val="24"/>
          <w:lang w:val="en-GB"/>
        </w:rPr>
        <w:t xml:space="preserve">, </w:t>
      </w:r>
      <w:bookmarkEnd w:id="5"/>
      <w:r w:rsidR="001D4DA8" w:rsidRPr="001D4DA8">
        <w:rPr>
          <w:rFonts w:ascii="Calibri" w:hAnsi="Calibri" w:cs="Calibri"/>
          <w:sz w:val="24"/>
          <w:szCs w:val="24"/>
          <w:lang w:val="en-GB"/>
        </w:rPr>
        <w:t>home equity lines of credit, secured lines of credit, Automobile loans, boat/yacht loans etc.</w:t>
      </w:r>
    </w:p>
    <w:p w14:paraId="5936FEAD" w14:textId="171273AE" w:rsidR="00697B23" w:rsidRDefault="00697B23" w:rsidP="001D4DA8">
      <w:pPr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Environment: </w:t>
      </w:r>
      <w:hyperlink r:id="rId9" w:tgtFrame="_blank" w:history="1">
        <w:r>
          <w:rPr>
            <w:rFonts w:ascii="Calibri" w:hAnsi="Calibri" w:cs="Calibri"/>
            <w:sz w:val="24"/>
            <w:szCs w:val="24"/>
            <w:lang w:val="en-GB"/>
          </w:rPr>
          <w:t>ASP.NET</w:t>
        </w:r>
      </w:hyperlink>
      <w:r>
        <w:rPr>
          <w:rFonts w:ascii="Calibri" w:hAnsi="Calibri" w:cs="Calibri"/>
          <w:sz w:val="24"/>
          <w:szCs w:val="24"/>
          <w:lang w:val="en-GB"/>
        </w:rPr>
        <w:t> Core 6, C#, EF Core 6, SQL Server 2016, Azure DevOps</w:t>
      </w:r>
      <w:r w:rsidR="00026633">
        <w:rPr>
          <w:rFonts w:ascii="Calibri" w:hAnsi="Calibri" w:cs="Calibri"/>
          <w:sz w:val="24"/>
          <w:szCs w:val="24"/>
          <w:lang w:val="en-GB"/>
        </w:rPr>
        <w:t xml:space="preserve">, Jira &amp; </w:t>
      </w:r>
      <w:r w:rsidR="00026633" w:rsidRPr="00277C69">
        <w:rPr>
          <w:rFonts w:ascii="Calibri" w:hAnsi="Calibri" w:cs="Calibri"/>
          <w:sz w:val="24"/>
          <w:szCs w:val="24"/>
        </w:rPr>
        <w:t>MSTest</w:t>
      </w:r>
      <w:r w:rsidR="00B34133">
        <w:rPr>
          <w:rFonts w:ascii="Calibri" w:hAnsi="Calibri" w:cs="Calibri"/>
          <w:sz w:val="24"/>
          <w:szCs w:val="24"/>
        </w:rPr>
        <w:t xml:space="preserve"> 3.8.2.</w:t>
      </w:r>
      <w:r w:rsidR="00644CF6">
        <w:rPr>
          <w:rFonts w:ascii="Calibri" w:hAnsi="Calibri" w:cs="Calibri"/>
          <w:sz w:val="24"/>
          <w:szCs w:val="24"/>
        </w:rPr>
        <w:t xml:space="preserve"> VBA, </w:t>
      </w:r>
      <w:r w:rsidR="00644CF6" w:rsidRPr="00263EE1">
        <w:rPr>
          <w:rFonts w:ascii="Calibri" w:hAnsi="Calibri" w:cs="Calibri"/>
          <w:sz w:val="24"/>
          <w:szCs w:val="24"/>
        </w:rPr>
        <w:t>Power Query</w:t>
      </w:r>
      <w:r w:rsidR="00644CF6">
        <w:rPr>
          <w:rFonts w:ascii="Calibri" w:hAnsi="Calibri" w:cs="Calibri"/>
          <w:sz w:val="24"/>
          <w:szCs w:val="24"/>
        </w:rPr>
        <w:t>.</w:t>
      </w:r>
    </w:p>
    <w:p w14:paraId="1E09ADA0" w14:textId="0EF142E3" w:rsidR="00EF27BB" w:rsidRPr="00B315F3" w:rsidRDefault="00115784" w:rsidP="00B315F3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248E0D88" w14:textId="569B6566" w:rsidR="008F4016" w:rsidRPr="008B6BD4" w:rsidRDefault="00A52D04" w:rsidP="005643DA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8B6BD4">
        <w:rPr>
          <w:rFonts w:ascii="Calibri" w:hAnsi="Calibri" w:cs="Calibri"/>
          <w:sz w:val="24"/>
          <w:szCs w:val="24"/>
          <w:lang w:val="en-GB"/>
        </w:rPr>
        <w:t>Applying</w:t>
      </w:r>
      <w:r w:rsidR="00D7746C" w:rsidRPr="008B6BD4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8F3320">
        <w:rPr>
          <w:rFonts w:ascii="Calibri" w:hAnsi="Calibri" w:cs="Calibri"/>
          <w:sz w:val="24"/>
          <w:szCs w:val="24"/>
          <w:lang w:val="en-GB"/>
        </w:rPr>
        <w:t xml:space="preserve">the functionality of </w:t>
      </w:r>
      <w:r w:rsidR="00D7746C" w:rsidRPr="008B6BD4">
        <w:rPr>
          <w:rFonts w:ascii="Calibri" w:hAnsi="Calibri" w:cs="Calibri"/>
          <w:sz w:val="24"/>
          <w:szCs w:val="24"/>
          <w:lang w:val="en-GB"/>
        </w:rPr>
        <w:t>.Net Core Rest API, c</w:t>
      </w:r>
      <w:r w:rsidR="00AA671C" w:rsidRPr="008B6BD4">
        <w:rPr>
          <w:rFonts w:ascii="Calibri" w:hAnsi="Calibri" w:cs="Calibri"/>
          <w:sz w:val="24"/>
          <w:szCs w:val="24"/>
          <w:lang w:val="en-GB"/>
        </w:rPr>
        <w:t xml:space="preserve">reated and </w:t>
      </w:r>
      <w:r w:rsidR="00F85E49" w:rsidRPr="008B6BD4">
        <w:rPr>
          <w:rFonts w:ascii="Calibri" w:hAnsi="Calibri" w:cs="Calibri"/>
          <w:sz w:val="24"/>
          <w:szCs w:val="24"/>
          <w:lang w:val="en-GB"/>
        </w:rPr>
        <w:t>customized</w:t>
      </w:r>
      <w:r w:rsidR="00AA671C" w:rsidRPr="008B6BD4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D712BD" w:rsidRPr="008B6BD4">
        <w:rPr>
          <w:rFonts w:ascii="Calibri" w:hAnsi="Calibri" w:cs="Calibri"/>
          <w:sz w:val="24"/>
          <w:szCs w:val="24"/>
          <w:lang w:val="en-GB"/>
        </w:rPr>
        <w:t xml:space="preserve">various REST </w:t>
      </w:r>
      <w:r w:rsidR="007D7F96" w:rsidRPr="008B6BD4">
        <w:rPr>
          <w:rFonts w:ascii="Calibri" w:hAnsi="Calibri" w:cs="Calibri"/>
          <w:sz w:val="24"/>
          <w:szCs w:val="24"/>
          <w:lang w:val="en-GB"/>
        </w:rPr>
        <w:t>functionality for HTTP method</w:t>
      </w:r>
      <w:r w:rsidR="008F4016" w:rsidRPr="008B6BD4">
        <w:rPr>
          <w:rFonts w:ascii="Calibri" w:hAnsi="Calibri" w:cs="Calibri"/>
          <w:sz w:val="24"/>
          <w:szCs w:val="24"/>
          <w:lang w:val="en-GB"/>
        </w:rPr>
        <w:t>s</w:t>
      </w:r>
      <w:r w:rsidR="008B6BD4" w:rsidRPr="008B6BD4">
        <w:rPr>
          <w:rFonts w:ascii="Calibri" w:hAnsi="Calibri" w:cs="Calibri"/>
          <w:sz w:val="24"/>
          <w:szCs w:val="24"/>
          <w:lang w:val="en-GB"/>
        </w:rPr>
        <w:t xml:space="preserve"> and</w:t>
      </w:r>
      <w:r w:rsidR="00513D36" w:rsidRPr="008B6BD4">
        <w:rPr>
          <w:rFonts w:ascii="Calibri" w:hAnsi="Calibri" w:cs="Calibri"/>
          <w:sz w:val="24"/>
          <w:szCs w:val="24"/>
          <w:lang w:val="en-GB"/>
        </w:rPr>
        <w:t xml:space="preserve"> coding through C# language, for implementing the </w:t>
      </w:r>
      <w:r w:rsidR="00241A12" w:rsidRPr="008B6BD4">
        <w:rPr>
          <w:rFonts w:ascii="Calibri" w:hAnsi="Calibri" w:cs="Calibri"/>
          <w:sz w:val="24"/>
          <w:szCs w:val="24"/>
          <w:lang w:val="en-GB"/>
        </w:rPr>
        <w:t>functionality</w:t>
      </w:r>
      <w:r w:rsidR="00513D36" w:rsidRPr="008B6BD4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41A12" w:rsidRPr="008B6BD4">
        <w:rPr>
          <w:rFonts w:ascii="Calibri" w:hAnsi="Calibri" w:cs="Calibri"/>
          <w:sz w:val="24"/>
          <w:szCs w:val="24"/>
          <w:lang w:val="en-GB"/>
        </w:rPr>
        <w:t>for</w:t>
      </w:r>
      <w:r w:rsidR="008F4016" w:rsidRPr="008B6BD4">
        <w:rPr>
          <w:rFonts w:ascii="Calibri" w:hAnsi="Calibri" w:cs="Calibri"/>
          <w:sz w:val="24"/>
          <w:szCs w:val="24"/>
          <w:lang w:val="en-GB"/>
        </w:rPr>
        <w:t xml:space="preserve"> a particular type of call made to the server.</w:t>
      </w:r>
    </w:p>
    <w:p w14:paraId="6890EECE" w14:textId="40E18DD1" w:rsidR="00647CBE" w:rsidRPr="00ED4085" w:rsidRDefault="00647CBE" w:rsidP="00DE56DB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ED4085">
        <w:rPr>
          <w:rFonts w:ascii="Calibri" w:hAnsi="Calibri" w:cs="Calibri"/>
          <w:sz w:val="24"/>
          <w:szCs w:val="24"/>
          <w:lang w:val="en-GB"/>
        </w:rPr>
        <w:t xml:space="preserve">Developed programming scenarios in C# using Object-Oriented Programming (OOP) concepts, ensuring robust backend logic. </w:t>
      </w:r>
    </w:p>
    <w:p w14:paraId="4A89DE54" w14:textId="3A381D71" w:rsidR="00F84F94" w:rsidRPr="005D351C" w:rsidRDefault="00CE734F" w:rsidP="00832453">
      <w:pPr>
        <w:numPr>
          <w:ilvl w:val="0"/>
          <w:numId w:val="25"/>
        </w:numPr>
        <w:spacing w:after="40"/>
        <w:ind w:left="360"/>
        <w:jc w:val="both"/>
        <w:rPr>
          <w:rFonts w:ascii="Calibri" w:hAnsi="Calibri" w:cs="Calibri"/>
          <w:sz w:val="10"/>
          <w:szCs w:val="10"/>
        </w:rPr>
      </w:pPr>
      <w:r w:rsidRPr="00CE734F">
        <w:rPr>
          <w:rFonts w:ascii="Calibri" w:hAnsi="Calibri" w:cs="Calibri"/>
          <w:sz w:val="24"/>
          <w:szCs w:val="24"/>
        </w:rPr>
        <w:t>Utilized SQL Server as a data repository employing LINQ to SQL and Entity Framework to write data access classes</w:t>
      </w:r>
      <w:r>
        <w:rPr>
          <w:rFonts w:ascii="Calibri" w:hAnsi="Calibri" w:cs="Calibri"/>
          <w:sz w:val="24"/>
          <w:szCs w:val="24"/>
        </w:rPr>
        <w:t>.</w:t>
      </w:r>
      <w:r w:rsidR="00FC4799" w:rsidRPr="00FC4799">
        <w:t xml:space="preserve"> </w:t>
      </w:r>
      <w:r w:rsidR="00FC4799">
        <w:t>C</w:t>
      </w:r>
      <w:r w:rsidR="00FC4799" w:rsidRPr="00FC4799">
        <w:rPr>
          <w:rFonts w:ascii="Calibri" w:hAnsi="Calibri" w:cs="Calibri"/>
          <w:sz w:val="24"/>
          <w:szCs w:val="24"/>
        </w:rPr>
        <w:t>reat</w:t>
      </w:r>
      <w:r w:rsidR="00FC4799">
        <w:rPr>
          <w:rFonts w:ascii="Calibri" w:hAnsi="Calibri" w:cs="Calibri"/>
          <w:sz w:val="24"/>
          <w:szCs w:val="24"/>
        </w:rPr>
        <w:t>ed</w:t>
      </w:r>
      <w:r w:rsidR="00FC4799" w:rsidRPr="00FC4799">
        <w:rPr>
          <w:rFonts w:ascii="Calibri" w:hAnsi="Calibri" w:cs="Calibri"/>
          <w:sz w:val="24"/>
          <w:szCs w:val="24"/>
        </w:rPr>
        <w:t xml:space="preserve"> data models and annotations for efficient data management.</w:t>
      </w:r>
    </w:p>
    <w:p w14:paraId="2CA73613" w14:textId="57E2B394" w:rsidR="005D351C" w:rsidRDefault="00C65C78" w:rsidP="005D351C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Using normalization &amp; referential integrity</w:t>
      </w:r>
      <w:r w:rsidR="00416C53">
        <w:rPr>
          <w:rFonts w:ascii="Calibri" w:hAnsi="Calibri" w:cs="Calibri"/>
          <w:sz w:val="24"/>
          <w:szCs w:val="24"/>
          <w:lang w:val="en-GB"/>
        </w:rPr>
        <w:t xml:space="preserve">, </w:t>
      </w:r>
      <w:r w:rsidR="00DF7C44" w:rsidRPr="00DF7C44">
        <w:rPr>
          <w:rFonts w:ascii="Calibri" w:hAnsi="Calibri" w:cs="Calibri"/>
          <w:sz w:val="24"/>
          <w:szCs w:val="24"/>
          <w:lang w:val="en-GB"/>
        </w:rPr>
        <w:t>created Tables in SQL Server. Applied DML functionality &amp; built custom business logic to process the data in Stored procedures. Created triggers, functions and views.</w:t>
      </w:r>
    </w:p>
    <w:p w14:paraId="3A38AE4B" w14:textId="083D20F5" w:rsidR="004678F7" w:rsidRDefault="004678F7" w:rsidP="00D45AA0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034740">
        <w:rPr>
          <w:rFonts w:ascii="Calibri" w:hAnsi="Calibri" w:cs="Calibri"/>
          <w:sz w:val="24"/>
          <w:szCs w:val="24"/>
          <w:lang w:val="en-GB"/>
        </w:rPr>
        <w:t xml:space="preserve">Participated in agile scrum meetings and communicated with different teams for requirement analysis and delivery on time.  </w:t>
      </w:r>
      <w:r w:rsidR="00034740" w:rsidRPr="00034740">
        <w:rPr>
          <w:rFonts w:ascii="Calibri" w:hAnsi="Calibri" w:cs="Calibri"/>
          <w:sz w:val="24"/>
          <w:szCs w:val="24"/>
          <w:lang w:val="en-GB"/>
        </w:rPr>
        <w:t xml:space="preserve">Managed &amp; prioritized tasks, </w:t>
      </w:r>
      <w:r w:rsidR="003D03A0">
        <w:rPr>
          <w:rFonts w:ascii="Calibri" w:hAnsi="Calibri" w:cs="Calibri"/>
          <w:sz w:val="24"/>
          <w:szCs w:val="24"/>
          <w:lang w:val="en-GB"/>
        </w:rPr>
        <w:t xml:space="preserve">and </w:t>
      </w:r>
      <w:r w:rsidR="00034740" w:rsidRPr="00034740">
        <w:rPr>
          <w:rFonts w:ascii="Calibri" w:hAnsi="Calibri" w:cs="Calibri"/>
          <w:sz w:val="24"/>
          <w:szCs w:val="24"/>
          <w:lang w:val="en-GB"/>
        </w:rPr>
        <w:t>monitored project status in Jira, ensuring alignment with timelines and goals.</w:t>
      </w:r>
      <w:r w:rsidR="00034740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034740">
        <w:rPr>
          <w:rFonts w:ascii="Calibri" w:hAnsi="Calibri" w:cs="Calibri"/>
          <w:sz w:val="24"/>
          <w:szCs w:val="24"/>
          <w:lang w:val="en-GB"/>
        </w:rPr>
        <w:t xml:space="preserve">Contributed </w:t>
      </w:r>
      <w:r w:rsidR="00C7764B" w:rsidRPr="00034740">
        <w:rPr>
          <w:rFonts w:ascii="Calibri" w:hAnsi="Calibri" w:cs="Calibri"/>
          <w:sz w:val="24"/>
          <w:szCs w:val="24"/>
          <w:lang w:val="en-GB"/>
        </w:rPr>
        <w:t>to</w:t>
      </w:r>
      <w:r w:rsidRPr="00034740">
        <w:rPr>
          <w:rFonts w:ascii="Calibri" w:hAnsi="Calibri" w:cs="Calibri"/>
          <w:sz w:val="24"/>
          <w:szCs w:val="24"/>
          <w:lang w:val="en-GB"/>
        </w:rPr>
        <w:t xml:space="preserve"> Peer programming.</w:t>
      </w:r>
      <w:r w:rsidR="00204219">
        <w:rPr>
          <w:rFonts w:ascii="Calibri" w:hAnsi="Calibri" w:cs="Calibri"/>
          <w:sz w:val="24"/>
          <w:szCs w:val="24"/>
          <w:lang w:val="en-GB"/>
        </w:rPr>
        <w:t xml:space="preserve"> </w:t>
      </w:r>
    </w:p>
    <w:p w14:paraId="0A6434BE" w14:textId="04D32E7F" w:rsidR="00A75B9B" w:rsidRDefault="00A75B9B" w:rsidP="00D45AA0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A75B9B">
        <w:rPr>
          <w:rFonts w:ascii="Calibri" w:hAnsi="Calibri" w:cs="Calibri"/>
          <w:sz w:val="24"/>
          <w:szCs w:val="24"/>
          <w:lang w:val="en-GB"/>
        </w:rPr>
        <w:t>Performed SSIS transformation such as lookup, derived column, data conversion, aggregate, Conditional split, SQL task, script task and send mail task etc.</w:t>
      </w:r>
    </w:p>
    <w:p w14:paraId="42861382" w14:textId="23B2FA2F" w:rsidR="005D351C" w:rsidRPr="00263EE1" w:rsidRDefault="00A52D04" w:rsidP="008772BE">
      <w:pPr>
        <w:numPr>
          <w:ilvl w:val="0"/>
          <w:numId w:val="25"/>
        </w:numPr>
        <w:spacing w:after="40"/>
        <w:ind w:left="360"/>
        <w:jc w:val="both"/>
        <w:rPr>
          <w:rFonts w:ascii="Calibri" w:hAnsi="Calibri" w:cs="Calibri"/>
          <w:sz w:val="10"/>
          <w:szCs w:val="10"/>
        </w:rPr>
      </w:pPr>
      <w:r w:rsidRPr="00263EE1">
        <w:rPr>
          <w:rFonts w:ascii="Calibri" w:hAnsi="Calibri" w:cs="Calibri"/>
          <w:sz w:val="24"/>
          <w:szCs w:val="24"/>
          <w:lang w:val="en-GB"/>
        </w:rPr>
        <w:t>Worked</w:t>
      </w:r>
      <w:r>
        <w:rPr>
          <w:rFonts w:ascii="Calibri" w:hAnsi="Calibri" w:cs="Calibri"/>
          <w:sz w:val="24"/>
          <w:szCs w:val="24"/>
          <w:lang w:val="en-GB"/>
        </w:rPr>
        <w:t xml:space="preserve"> on</w:t>
      </w:r>
      <w:r w:rsidR="00204219" w:rsidRPr="00263EE1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04219" w:rsidRPr="00263EE1">
        <w:rPr>
          <w:rFonts w:ascii="Calibri" w:hAnsi="Calibri" w:cs="Calibri"/>
          <w:sz w:val="24"/>
          <w:szCs w:val="24"/>
        </w:rPr>
        <w:t xml:space="preserve">Power Query </w:t>
      </w:r>
      <w:r w:rsidR="008C2B6D">
        <w:rPr>
          <w:rFonts w:ascii="Calibri" w:hAnsi="Calibri" w:cs="Calibri"/>
          <w:sz w:val="24"/>
          <w:szCs w:val="24"/>
        </w:rPr>
        <w:t xml:space="preserve">and VBA to manipulate and </w:t>
      </w:r>
      <w:r w:rsidR="00204219" w:rsidRPr="00263EE1">
        <w:rPr>
          <w:rFonts w:ascii="Calibri" w:hAnsi="Calibri" w:cs="Calibri"/>
          <w:sz w:val="24"/>
          <w:szCs w:val="24"/>
        </w:rPr>
        <w:t>to extract data from Excel.</w:t>
      </w:r>
      <w:r w:rsidR="002360A0" w:rsidRPr="00263EE1">
        <w:rPr>
          <w:rFonts w:ascii="Calibri" w:hAnsi="Calibri" w:cs="Calibri"/>
          <w:sz w:val="24"/>
          <w:szCs w:val="24"/>
          <w:lang w:val="en-GB"/>
        </w:rPr>
        <w:t xml:space="preserve"> </w:t>
      </w:r>
      <w:bookmarkStart w:id="6" w:name="_Hlk190960244"/>
      <w:r w:rsidR="00A95E80">
        <w:rPr>
          <w:rFonts w:ascii="Calibri" w:hAnsi="Calibri" w:cs="Calibri"/>
          <w:sz w:val="24"/>
          <w:szCs w:val="24"/>
          <w:lang w:val="en-GB"/>
        </w:rPr>
        <w:t>U</w:t>
      </w:r>
      <w:r w:rsidR="00A95E80" w:rsidRPr="00AE448F">
        <w:rPr>
          <w:rFonts w:ascii="Calibri" w:hAnsi="Calibri" w:cs="Calibri"/>
          <w:sz w:val="24"/>
          <w:szCs w:val="24"/>
          <w:lang w:val="en-GB"/>
        </w:rPr>
        <w:t xml:space="preserve">sing </w:t>
      </w:r>
      <w:r w:rsidR="00A95E80" w:rsidRPr="00263EE1">
        <w:rPr>
          <w:rFonts w:ascii="Calibri" w:hAnsi="Calibri" w:cs="Calibri"/>
          <w:sz w:val="24"/>
          <w:szCs w:val="24"/>
          <w:lang w:val="en-GB"/>
        </w:rPr>
        <w:t>MSTest</w:t>
      </w:r>
      <w:r w:rsidR="00A95E80">
        <w:rPr>
          <w:rFonts w:ascii="Calibri" w:hAnsi="Calibri" w:cs="Calibri"/>
          <w:sz w:val="24"/>
          <w:szCs w:val="24"/>
          <w:lang w:val="en-GB"/>
        </w:rPr>
        <w:t>, w</w:t>
      </w:r>
      <w:r w:rsidR="00263EE1" w:rsidRPr="00263EE1">
        <w:rPr>
          <w:rFonts w:ascii="Calibri" w:hAnsi="Calibri" w:cs="Calibri"/>
          <w:sz w:val="24"/>
          <w:szCs w:val="24"/>
          <w:lang w:val="en-GB"/>
        </w:rPr>
        <w:t xml:space="preserve">ritten test scenarios, </w:t>
      </w:r>
      <w:r w:rsidR="00AE448F" w:rsidRPr="00AE448F">
        <w:rPr>
          <w:rFonts w:ascii="Calibri" w:hAnsi="Calibri" w:cs="Calibri"/>
          <w:sz w:val="24"/>
          <w:szCs w:val="24"/>
          <w:lang w:val="en-GB"/>
        </w:rPr>
        <w:t xml:space="preserve">and test plans and ran Unit tests </w:t>
      </w:r>
      <w:r w:rsidR="00926639">
        <w:rPr>
          <w:rFonts w:ascii="Calibri" w:hAnsi="Calibri" w:cs="Calibri"/>
          <w:sz w:val="24"/>
          <w:szCs w:val="24"/>
          <w:lang w:val="en-GB"/>
        </w:rPr>
        <w:t>by</w:t>
      </w:r>
      <w:r w:rsidR="00263EE1" w:rsidRPr="00263EE1">
        <w:rPr>
          <w:rFonts w:ascii="Calibri" w:hAnsi="Calibri" w:cs="Calibri"/>
          <w:sz w:val="24"/>
          <w:szCs w:val="24"/>
          <w:lang w:val="en-GB"/>
        </w:rPr>
        <w:t xml:space="preserve"> following the standard guidelines.</w:t>
      </w:r>
      <w:bookmarkEnd w:id="6"/>
    </w:p>
    <w:p w14:paraId="140BB18C" w14:textId="790BD398" w:rsidR="009302C6" w:rsidRDefault="009302C6" w:rsidP="00DD0CB3">
      <w:pPr>
        <w:pStyle w:val="Heading2"/>
        <w:pBdr>
          <w:top w:val="single" w:sz="4" w:space="1" w:color="auto"/>
        </w:pBdr>
        <w:spacing w:before="60"/>
      </w:pPr>
      <w:r w:rsidRPr="002E066E">
        <w:t xml:space="preserve">Client: </w:t>
      </w:r>
      <w:r w:rsidR="00E242A3" w:rsidRPr="002E066E">
        <w:t>NJ Department of Mental Health</w:t>
      </w:r>
      <w:r w:rsidR="0096221F" w:rsidRPr="002E066E">
        <w:t xml:space="preserve">, </w:t>
      </w:r>
      <w:r w:rsidR="008C35FA" w:rsidRPr="002E066E">
        <w:t>Hamilton, NJ</w:t>
      </w:r>
      <w:r w:rsidR="00D239D1">
        <w:t>.</w:t>
      </w:r>
      <w:r w:rsidR="008C35FA" w:rsidRPr="002E066E">
        <w:tab/>
      </w:r>
      <w:r w:rsidR="008C35FA">
        <w:tab/>
      </w:r>
      <w:r w:rsidR="008C35FA">
        <w:tab/>
      </w:r>
      <w:r w:rsidR="008C35FA">
        <w:tab/>
      </w:r>
      <w:r w:rsidR="008C35FA">
        <w:tab/>
      </w:r>
      <w:r w:rsidR="008C35FA" w:rsidRPr="0007088F">
        <w:rPr>
          <w:rFonts w:ascii="Calibri" w:hAnsi="Calibri" w:cs="Calibri"/>
          <w:sz w:val="24"/>
          <w:szCs w:val="24"/>
          <w:lang w:val="en-GB"/>
        </w:rPr>
        <w:t>03/2022 – 12/2022</w:t>
      </w:r>
      <w:r w:rsidR="00821437" w:rsidRPr="0007088F">
        <w:rPr>
          <w:rFonts w:ascii="Calibri" w:hAnsi="Calibri" w:cs="Calibri"/>
          <w:sz w:val="24"/>
          <w:szCs w:val="24"/>
          <w:lang w:val="en-GB"/>
        </w:rPr>
        <w:t>.</w:t>
      </w:r>
    </w:p>
    <w:p w14:paraId="45254D1D" w14:textId="77777777" w:rsidR="00550BC7" w:rsidRDefault="006A65DF" w:rsidP="00FD7B40">
      <w:pPr>
        <w:spacing w:after="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Role:</w:t>
      </w:r>
      <w:r>
        <w:rPr>
          <w:rFonts w:ascii="Calibri" w:hAnsi="Calibri" w:cs="Calibri"/>
          <w:sz w:val="24"/>
          <w:szCs w:val="24"/>
        </w:rPr>
        <w:t xml:space="preserve"> .NET Full-Stack Consultant</w:t>
      </w:r>
      <w:r w:rsidR="00B716C2">
        <w:rPr>
          <w:rFonts w:ascii="Calibri" w:hAnsi="Calibri" w:cs="Calibri"/>
          <w:sz w:val="24"/>
          <w:szCs w:val="24"/>
        </w:rPr>
        <w:t>.</w:t>
      </w:r>
    </w:p>
    <w:p w14:paraId="34828CC9" w14:textId="27FA3739" w:rsidR="0086377E" w:rsidRDefault="00DE4CC2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Bed Enrolment Data System.</w:t>
      </w:r>
    </w:p>
    <w:p w14:paraId="73CDF41A" w14:textId="77777777" w:rsidR="00F82217" w:rsidRDefault="00296AFE" w:rsidP="00951E93">
      <w:pPr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This</w:t>
      </w:r>
      <w:r w:rsidR="00DE4CC2" w:rsidRPr="00DE4CC2">
        <w:rPr>
          <w:rFonts w:ascii="Calibri" w:hAnsi="Calibri" w:cs="Calibri"/>
          <w:sz w:val="24"/>
          <w:szCs w:val="24"/>
          <w:lang w:val="en-GB"/>
        </w:rPr>
        <w:t xml:space="preserve"> System is a secure web-based application developed by the Division of Mental Health and Addiction Services for providers. State Psychiatric Hospitals to assign their agency’s beds to consumer(s). </w:t>
      </w:r>
    </w:p>
    <w:p w14:paraId="78DC6B92" w14:textId="5D784709" w:rsidR="00951E93" w:rsidRDefault="00076E80" w:rsidP="00951E93">
      <w:pPr>
        <w:autoSpaceDE w:val="0"/>
        <w:spacing w:after="40"/>
        <w:jc w:val="both"/>
        <w:rPr>
          <w:lang w:val="en-GB"/>
        </w:rPr>
      </w:pPr>
      <w:r w:rsidRPr="00AE65D3">
        <w:rPr>
          <w:b/>
          <w:bCs/>
          <w:lang w:val="en-GB"/>
        </w:rPr>
        <w:lastRenderedPageBreak/>
        <w:t xml:space="preserve">Environment: </w:t>
      </w:r>
      <w:r w:rsidR="006E5109">
        <w:rPr>
          <w:rFonts w:ascii="Calibri" w:hAnsi="Calibri" w:cs="Calibri"/>
          <w:sz w:val="24"/>
          <w:szCs w:val="24"/>
          <w:lang w:val="en-GB"/>
        </w:rPr>
        <w:t>VS</w:t>
      </w:r>
      <w:r w:rsidR="006E5109" w:rsidRPr="00C17F9F">
        <w:rPr>
          <w:rFonts w:ascii="Calibri" w:hAnsi="Calibri" w:cs="Calibri"/>
          <w:sz w:val="24"/>
          <w:szCs w:val="24"/>
          <w:lang w:val="en-GB"/>
        </w:rPr>
        <w:t xml:space="preserve"> 2022</w:t>
      </w:r>
      <w:r w:rsidR="006E5109">
        <w:rPr>
          <w:rFonts w:ascii="Calibri" w:hAnsi="Calibri" w:cs="Calibri"/>
          <w:sz w:val="24"/>
          <w:szCs w:val="24"/>
          <w:lang w:val="en-GB"/>
        </w:rPr>
        <w:t xml:space="preserve">, </w:t>
      </w:r>
      <w:hyperlink r:id="rId10" w:tgtFrame="_blank" w:history="1">
        <w:r w:rsidRPr="00F04A81">
          <w:rPr>
            <w:lang w:val="en-GB"/>
          </w:rPr>
          <w:t>ASP.NET</w:t>
        </w:r>
      </w:hyperlink>
      <w:r w:rsidRPr="00F04A81">
        <w:rPr>
          <w:lang w:val="en-GB"/>
        </w:rPr>
        <w:t> </w:t>
      </w:r>
      <w:r w:rsidR="006E5109" w:rsidRPr="00C17F9F">
        <w:rPr>
          <w:rFonts w:ascii="Calibri" w:hAnsi="Calibri" w:cs="Calibri"/>
          <w:sz w:val="24"/>
          <w:szCs w:val="24"/>
          <w:lang w:val="en-GB"/>
        </w:rPr>
        <w:t>MVC 5.2.7</w:t>
      </w:r>
      <w:r w:rsidR="006E5109">
        <w:rPr>
          <w:rFonts w:ascii="Calibri" w:hAnsi="Calibri" w:cs="Calibri"/>
          <w:sz w:val="24"/>
          <w:szCs w:val="24"/>
          <w:lang w:val="en-GB"/>
        </w:rPr>
        <w:t xml:space="preserve">, </w:t>
      </w:r>
      <w:r w:rsidRPr="00F04A81">
        <w:rPr>
          <w:lang w:val="en-GB"/>
        </w:rPr>
        <w:t>C#, SQL Server 2016, SSIS, SSRS, jQuery and JavaScript, TFS.</w:t>
      </w:r>
    </w:p>
    <w:p w14:paraId="0D8E44D3" w14:textId="77777777" w:rsidR="00D30F29" w:rsidRDefault="009302C6" w:rsidP="00D30F29">
      <w:pPr>
        <w:autoSpaceDE w:val="0"/>
        <w:spacing w:after="4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B315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06C09149" w14:textId="77777777" w:rsidR="0036042B" w:rsidRDefault="00FD1A29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FD1A29">
        <w:rPr>
          <w:rFonts w:ascii="Calibri" w:hAnsi="Calibri" w:cs="Calibri"/>
          <w:sz w:val="24"/>
          <w:szCs w:val="24"/>
          <w:lang w:val="en-GB"/>
        </w:rPr>
        <w:t>Used C# on MVC pattern to develop customized classes and reusable components, it helps to reduce redundancy and increase the reusability of code to improve application performance.</w:t>
      </w:r>
      <w:r>
        <w:rPr>
          <w:rFonts w:ascii="Calibri" w:hAnsi="Calibri" w:cs="Calibri"/>
          <w:sz w:val="24"/>
          <w:szCs w:val="24"/>
          <w:lang w:val="en-GB"/>
        </w:rPr>
        <w:t xml:space="preserve"> </w:t>
      </w:r>
    </w:p>
    <w:p w14:paraId="26614229" w14:textId="0D580ABF" w:rsidR="000D42E0" w:rsidRPr="00BA218F" w:rsidRDefault="00356427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A218F">
        <w:rPr>
          <w:rFonts w:ascii="Calibri" w:hAnsi="Calibri" w:cs="Calibri"/>
          <w:sz w:val="24"/>
          <w:szCs w:val="24"/>
          <w:lang w:val="en-GB"/>
        </w:rPr>
        <w:t>Create</w:t>
      </w:r>
      <w:r w:rsidR="00D72B78" w:rsidRPr="00BA218F">
        <w:rPr>
          <w:rFonts w:ascii="Calibri" w:hAnsi="Calibri" w:cs="Calibri"/>
          <w:sz w:val="24"/>
          <w:szCs w:val="24"/>
          <w:lang w:val="en-GB"/>
        </w:rPr>
        <w:t>d</w:t>
      </w:r>
      <w:r w:rsidRPr="00BA218F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327642" w:rsidRPr="00BA218F">
        <w:rPr>
          <w:rFonts w:ascii="Calibri" w:hAnsi="Calibri" w:cs="Calibri"/>
          <w:sz w:val="24"/>
          <w:szCs w:val="24"/>
          <w:lang w:val="en-GB"/>
        </w:rPr>
        <w:t xml:space="preserve">UI </w:t>
      </w:r>
      <w:r w:rsidR="00307272" w:rsidRPr="00BA218F">
        <w:rPr>
          <w:rFonts w:ascii="Calibri" w:hAnsi="Calibri" w:cs="Calibri"/>
          <w:sz w:val="24"/>
          <w:szCs w:val="24"/>
          <w:lang w:val="en-GB"/>
        </w:rPr>
        <w:t xml:space="preserve">using HTML elements, </w:t>
      </w:r>
      <w:r w:rsidR="00B106AC">
        <w:rPr>
          <w:rFonts w:ascii="Calibri" w:hAnsi="Calibri" w:cs="Calibri"/>
          <w:sz w:val="24"/>
          <w:szCs w:val="24"/>
          <w:lang w:val="en-GB"/>
        </w:rPr>
        <w:t xml:space="preserve">and </w:t>
      </w:r>
      <w:r w:rsidR="00FA6B3F" w:rsidRPr="00BA218F">
        <w:rPr>
          <w:rFonts w:ascii="Calibri" w:hAnsi="Calibri" w:cs="Calibri"/>
          <w:sz w:val="24"/>
          <w:szCs w:val="24"/>
          <w:lang w:val="en-GB"/>
        </w:rPr>
        <w:t>enhance</w:t>
      </w:r>
      <w:r w:rsidR="00922BDF">
        <w:rPr>
          <w:rFonts w:ascii="Calibri" w:hAnsi="Calibri" w:cs="Calibri"/>
          <w:sz w:val="24"/>
          <w:szCs w:val="24"/>
          <w:lang w:val="en-GB"/>
        </w:rPr>
        <w:t>d</w:t>
      </w:r>
      <w:r w:rsidR="00307272" w:rsidRPr="00BA218F">
        <w:rPr>
          <w:rFonts w:ascii="Calibri" w:hAnsi="Calibri" w:cs="Calibri"/>
          <w:sz w:val="24"/>
          <w:szCs w:val="24"/>
          <w:lang w:val="en-GB"/>
        </w:rPr>
        <w:t xml:space="preserve"> UI functionality using JavaScript and jQuery.</w:t>
      </w:r>
    </w:p>
    <w:p w14:paraId="537530DB" w14:textId="236C277B" w:rsidR="00BA5D87" w:rsidRPr="00BA218F" w:rsidRDefault="008415BE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A218F">
        <w:rPr>
          <w:rFonts w:ascii="Calibri" w:hAnsi="Calibri" w:cs="Calibri"/>
          <w:sz w:val="24"/>
          <w:szCs w:val="24"/>
          <w:lang w:val="en-GB"/>
        </w:rPr>
        <w:t xml:space="preserve">Oversee work on </w:t>
      </w:r>
      <w:r w:rsidR="00935F03" w:rsidRPr="00935F03">
        <w:rPr>
          <w:rFonts w:ascii="Calibri" w:hAnsi="Calibri" w:cs="Calibri"/>
          <w:sz w:val="24"/>
          <w:szCs w:val="24"/>
          <w:lang w:val="en-GB"/>
        </w:rPr>
        <w:t>SQL server creating/altering tables, writing stored procedures, and functions and setting up triggers, performance tuning on ad-hoc basic, backup and recovery, data loading, and data modeling.</w:t>
      </w:r>
    </w:p>
    <w:p w14:paraId="6884F48E" w14:textId="6A18C96B" w:rsidR="00D02FA5" w:rsidRPr="00BA218F" w:rsidRDefault="00643408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Using SSIS, e</w:t>
      </w:r>
      <w:r w:rsidR="00D02FA5" w:rsidRPr="00BA218F">
        <w:rPr>
          <w:rFonts w:ascii="Calibri" w:hAnsi="Calibri" w:cs="Calibri"/>
          <w:sz w:val="24"/>
          <w:szCs w:val="24"/>
          <w:lang w:val="en-GB"/>
        </w:rPr>
        <w:t xml:space="preserve">xtracted, </w:t>
      </w:r>
      <w:r>
        <w:rPr>
          <w:rFonts w:ascii="Calibri" w:hAnsi="Calibri" w:cs="Calibri"/>
          <w:sz w:val="24"/>
          <w:szCs w:val="24"/>
          <w:lang w:val="en-GB"/>
        </w:rPr>
        <w:t>t</w:t>
      </w:r>
      <w:r w:rsidR="00D02FA5" w:rsidRPr="00BA218F">
        <w:rPr>
          <w:rFonts w:ascii="Calibri" w:hAnsi="Calibri" w:cs="Calibri"/>
          <w:sz w:val="24"/>
          <w:szCs w:val="24"/>
          <w:lang w:val="en-GB"/>
        </w:rPr>
        <w:t xml:space="preserve">ransformed and Loaded data from Excel, Flat file, </w:t>
      </w:r>
      <w:r w:rsidR="001A7BC3" w:rsidRPr="001A7BC3">
        <w:rPr>
          <w:rFonts w:ascii="Calibri" w:hAnsi="Calibri" w:cs="Calibri"/>
          <w:sz w:val="24"/>
          <w:szCs w:val="24"/>
          <w:lang w:val="en-GB"/>
        </w:rPr>
        <w:t>and Oracle to MS SQL Server.</w:t>
      </w:r>
    </w:p>
    <w:p w14:paraId="7B245DF5" w14:textId="383790F0" w:rsidR="009B6A4B" w:rsidRPr="00BA218F" w:rsidRDefault="009B6A4B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A218F">
        <w:rPr>
          <w:rFonts w:ascii="Calibri" w:hAnsi="Calibri" w:cs="Calibri"/>
          <w:sz w:val="24"/>
          <w:szCs w:val="24"/>
          <w:lang w:val="en-GB"/>
        </w:rPr>
        <w:t>Develop</w:t>
      </w:r>
      <w:r w:rsidR="001A1464" w:rsidRPr="00BA218F">
        <w:rPr>
          <w:rFonts w:ascii="Calibri" w:hAnsi="Calibri" w:cs="Calibri"/>
          <w:sz w:val="24"/>
          <w:szCs w:val="24"/>
          <w:lang w:val="en-GB"/>
        </w:rPr>
        <w:t>ed</w:t>
      </w:r>
      <w:r w:rsidRPr="00BA218F">
        <w:rPr>
          <w:rFonts w:ascii="Calibri" w:hAnsi="Calibri" w:cs="Calibri"/>
          <w:sz w:val="24"/>
          <w:szCs w:val="24"/>
          <w:lang w:val="en-GB"/>
        </w:rPr>
        <w:t xml:space="preserve"> Custom Validation Rules for Automating Business Logic.</w:t>
      </w:r>
    </w:p>
    <w:p w14:paraId="3D3579D6" w14:textId="51BA90D1" w:rsidR="009B6A4B" w:rsidRPr="00BA218F" w:rsidRDefault="009B6A4B" w:rsidP="00AB76D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A218F">
        <w:rPr>
          <w:rFonts w:ascii="Calibri" w:hAnsi="Calibri" w:cs="Calibri"/>
          <w:sz w:val="24"/>
          <w:szCs w:val="24"/>
          <w:lang w:val="en-GB"/>
        </w:rPr>
        <w:t>Arrange</w:t>
      </w:r>
      <w:r w:rsidR="001A1464" w:rsidRPr="00BA218F">
        <w:rPr>
          <w:rFonts w:ascii="Calibri" w:hAnsi="Calibri" w:cs="Calibri"/>
          <w:sz w:val="24"/>
          <w:szCs w:val="24"/>
          <w:lang w:val="en-GB"/>
        </w:rPr>
        <w:t>d</w:t>
      </w:r>
      <w:r w:rsidRPr="00BA218F">
        <w:rPr>
          <w:rFonts w:ascii="Calibri" w:hAnsi="Calibri" w:cs="Calibri"/>
          <w:sz w:val="24"/>
          <w:szCs w:val="24"/>
          <w:lang w:val="en-GB"/>
        </w:rPr>
        <w:t xml:space="preserve"> project </w:t>
      </w:r>
      <w:r w:rsidR="00500445" w:rsidRPr="00500445">
        <w:rPr>
          <w:rFonts w:ascii="Calibri" w:hAnsi="Calibri" w:cs="Calibri"/>
          <w:sz w:val="24"/>
          <w:szCs w:val="24"/>
          <w:lang w:val="en-GB"/>
        </w:rPr>
        <w:t xml:space="preserve">requirements by analyzing </w:t>
      </w:r>
      <w:r w:rsidR="00B914A2" w:rsidRPr="00500445">
        <w:rPr>
          <w:rFonts w:ascii="Calibri" w:hAnsi="Calibri" w:cs="Calibri"/>
          <w:sz w:val="24"/>
          <w:szCs w:val="24"/>
          <w:lang w:val="en-GB"/>
        </w:rPr>
        <w:t>requirements and</w:t>
      </w:r>
      <w:r w:rsidR="00500445" w:rsidRPr="00500445">
        <w:rPr>
          <w:rFonts w:ascii="Calibri" w:hAnsi="Calibri" w:cs="Calibri"/>
          <w:sz w:val="24"/>
          <w:szCs w:val="24"/>
          <w:lang w:val="en-GB"/>
        </w:rPr>
        <w:t xml:space="preserve"> prep</w:t>
      </w:r>
      <w:r w:rsidR="0085558B">
        <w:rPr>
          <w:rFonts w:ascii="Calibri" w:hAnsi="Calibri" w:cs="Calibri"/>
          <w:sz w:val="24"/>
          <w:szCs w:val="24"/>
          <w:lang w:val="en-GB"/>
        </w:rPr>
        <w:t>ared</w:t>
      </w:r>
      <w:r w:rsidR="00500445" w:rsidRPr="00500445">
        <w:rPr>
          <w:rFonts w:ascii="Calibri" w:hAnsi="Calibri" w:cs="Calibri"/>
          <w:sz w:val="24"/>
          <w:szCs w:val="24"/>
          <w:lang w:val="en-GB"/>
        </w:rPr>
        <w:t xml:space="preserve"> workflow charts and diagrams</w:t>
      </w:r>
      <w:r w:rsidR="007C6C18">
        <w:rPr>
          <w:rFonts w:ascii="Calibri" w:hAnsi="Calibri" w:cs="Calibri"/>
          <w:sz w:val="24"/>
          <w:szCs w:val="24"/>
          <w:lang w:val="en-GB"/>
        </w:rPr>
        <w:t>.</w:t>
      </w:r>
    </w:p>
    <w:p w14:paraId="7F50D227" w14:textId="77777777" w:rsidR="007A5AB8" w:rsidRPr="00021D67" w:rsidRDefault="007A5AB8" w:rsidP="00B44C56">
      <w:pPr>
        <w:jc w:val="center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t>------------------------------------------------------------------------------</w:t>
      </w:r>
    </w:p>
    <w:p w14:paraId="77F559AB" w14:textId="3EE0A963" w:rsidR="0005264C" w:rsidRDefault="0005264C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Psychiatric Residency.</w:t>
      </w:r>
    </w:p>
    <w:p w14:paraId="6FA6417B" w14:textId="582B01FF" w:rsidR="0005264C" w:rsidRDefault="0005264C" w:rsidP="007201AA">
      <w:pPr>
        <w:keepNext/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 w:rsidRPr="0005264C">
        <w:rPr>
          <w:rFonts w:ascii="Calibri" w:hAnsi="Calibri" w:cs="Calibri"/>
          <w:sz w:val="24"/>
          <w:szCs w:val="24"/>
          <w:lang w:val="en-GB"/>
        </w:rPr>
        <w:t>Residency positions to the approved residency positions, unless the resident leaves to enter a fellowship or transfers to another training program. The application maintains securing the community rotations and placement(s) for the residents.</w:t>
      </w:r>
    </w:p>
    <w:p w14:paraId="0A1237DA" w14:textId="1ECDA278" w:rsidR="0005264C" w:rsidRPr="00105FED" w:rsidRDefault="0005264C" w:rsidP="005A45E4">
      <w:pPr>
        <w:keepNext/>
        <w:autoSpaceDE w:val="0"/>
        <w:spacing w:after="100"/>
        <w:rPr>
          <w:rFonts w:ascii="Calibri" w:hAnsi="Calibri" w:cs="Calibri"/>
          <w:sz w:val="10"/>
          <w:szCs w:val="10"/>
        </w:rPr>
      </w:pPr>
      <w:r w:rsidRPr="00AE65D3">
        <w:rPr>
          <w:b/>
          <w:bCs/>
          <w:lang w:val="en-GB"/>
        </w:rPr>
        <w:t xml:space="preserve">Environment: </w:t>
      </w:r>
      <w:hyperlink r:id="rId11" w:tgtFrame="_blank" w:history="1">
        <w:r w:rsidR="00217822" w:rsidRPr="004721B5">
          <w:rPr>
            <w:rFonts w:ascii="Calibri" w:hAnsi="Calibri" w:cs="Calibri"/>
            <w:sz w:val="24"/>
            <w:szCs w:val="24"/>
            <w:lang w:val="en-GB"/>
          </w:rPr>
          <w:t>ASP.NET</w:t>
        </w:r>
      </w:hyperlink>
      <w:r w:rsidR="00217822" w:rsidRPr="004721B5">
        <w:rPr>
          <w:rFonts w:ascii="Calibri" w:hAnsi="Calibri" w:cs="Calibri"/>
          <w:sz w:val="24"/>
          <w:szCs w:val="24"/>
          <w:lang w:val="en-GB"/>
        </w:rPr>
        <w:t xml:space="preserve"> Core</w:t>
      </w:r>
      <w:r w:rsidR="00DF3C2E">
        <w:rPr>
          <w:rFonts w:ascii="Calibri" w:hAnsi="Calibri" w:cs="Calibri"/>
          <w:sz w:val="24"/>
          <w:szCs w:val="24"/>
          <w:lang w:val="en-GB"/>
        </w:rPr>
        <w:t xml:space="preserve"> 6</w:t>
      </w:r>
      <w:r w:rsidR="00217822" w:rsidRPr="004721B5">
        <w:rPr>
          <w:rFonts w:ascii="Calibri" w:hAnsi="Calibri" w:cs="Calibri"/>
          <w:sz w:val="24"/>
          <w:szCs w:val="24"/>
          <w:lang w:val="en-GB"/>
        </w:rPr>
        <w:t xml:space="preserve"> Rest API, C#, Visual Studio 2022, SQL Server 2018, Angular 11, GIT, Jenkins.</w:t>
      </w:r>
    </w:p>
    <w:p w14:paraId="72833A7D" w14:textId="3CE8CA8A" w:rsidR="008F447E" w:rsidRPr="00BE30F3" w:rsidRDefault="008F447E" w:rsidP="00BE30F3">
      <w:pPr>
        <w:keepNext/>
        <w:autoSpaceDE w:val="0"/>
        <w:ind w:firstLine="360"/>
        <w:jc w:val="both"/>
        <w:rPr>
          <w:rFonts w:ascii="Calibri" w:hAnsi="Calibri" w:cs="Calibri"/>
          <w:sz w:val="24"/>
          <w:szCs w:val="24"/>
          <w:u w:val="single"/>
        </w:rPr>
      </w:pPr>
      <w:r w:rsidRPr="00BE30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3BD36B53" w14:textId="055A60CA" w:rsidR="00C60FB9" w:rsidRDefault="001F2F60" w:rsidP="00C60FB9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Utilizing</w:t>
      </w:r>
      <w:r w:rsidR="00C60FB9">
        <w:rPr>
          <w:rFonts w:ascii="Calibri" w:hAnsi="Calibri" w:cs="Calibri"/>
          <w:sz w:val="24"/>
          <w:szCs w:val="24"/>
          <w:lang w:val="en-GB"/>
        </w:rPr>
        <w:t xml:space="preserve"> ASP.Net Core Rest API and C#, developed features that allowed CRUD operations for relevant information to save and retrieve data using the SQL Server database.</w:t>
      </w:r>
    </w:p>
    <w:p w14:paraId="38C93282" w14:textId="6FACA5CE" w:rsidR="00C60FB9" w:rsidRDefault="00C60FB9" w:rsidP="00C60FB9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244629">
        <w:rPr>
          <w:rFonts w:ascii="Calibri" w:hAnsi="Calibri" w:cs="Calibri"/>
          <w:sz w:val="24"/>
          <w:szCs w:val="24"/>
          <w:lang w:val="en-GB"/>
        </w:rPr>
        <w:t xml:space="preserve">Used Angular </w:t>
      </w:r>
      <w:r w:rsidR="001A7BC3" w:rsidRPr="001A7BC3">
        <w:rPr>
          <w:rFonts w:ascii="Calibri" w:hAnsi="Calibri" w:cs="Calibri"/>
          <w:sz w:val="24"/>
          <w:szCs w:val="24"/>
          <w:lang w:val="en-GB"/>
        </w:rPr>
        <w:t>framework for building single-page web application navigation structure and business logic for user interaction screens. Accountable for enabling and loading useful features for complex applications by using Angular components, directives, pipes, and services.</w:t>
      </w:r>
    </w:p>
    <w:p w14:paraId="52CFC298" w14:textId="298D2442" w:rsidR="00DC474E" w:rsidRPr="00DC474E" w:rsidRDefault="000C789E" w:rsidP="00E95E92">
      <w:pPr>
        <w:numPr>
          <w:ilvl w:val="0"/>
          <w:numId w:val="25"/>
        </w:numPr>
        <w:spacing w:after="40"/>
        <w:ind w:left="360"/>
        <w:jc w:val="both"/>
        <w:rPr>
          <w:rFonts w:ascii="Calibri" w:hAnsi="Calibri" w:cs="Calibri"/>
          <w:sz w:val="10"/>
          <w:szCs w:val="10"/>
          <w:lang w:val="en-GB"/>
        </w:rPr>
      </w:pPr>
      <w:r w:rsidRPr="00DC474E">
        <w:rPr>
          <w:rFonts w:ascii="Calibri" w:hAnsi="Calibri" w:cs="Calibri"/>
          <w:sz w:val="24"/>
          <w:szCs w:val="24"/>
          <w:lang w:val="en-GB"/>
        </w:rPr>
        <w:t>I</w:t>
      </w:r>
      <w:r w:rsidR="00C21EA9" w:rsidRPr="00DC474E">
        <w:rPr>
          <w:rFonts w:ascii="Calibri" w:hAnsi="Calibri" w:cs="Calibri"/>
          <w:sz w:val="24"/>
          <w:szCs w:val="24"/>
          <w:lang w:val="en-GB"/>
        </w:rPr>
        <w:t>dentif</w:t>
      </w:r>
      <w:r w:rsidRPr="00DC474E">
        <w:rPr>
          <w:rFonts w:ascii="Calibri" w:hAnsi="Calibri" w:cs="Calibri"/>
          <w:sz w:val="24"/>
          <w:szCs w:val="24"/>
          <w:lang w:val="en-GB"/>
        </w:rPr>
        <w:t>ied</w:t>
      </w:r>
      <w:r w:rsidR="00C21EA9" w:rsidRPr="00DC474E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DC474E" w:rsidRPr="00DC474E">
        <w:rPr>
          <w:rFonts w:ascii="Calibri" w:hAnsi="Calibri" w:cs="Calibri"/>
          <w:sz w:val="24"/>
          <w:szCs w:val="24"/>
          <w:lang w:val="en-GB"/>
        </w:rPr>
        <w:t>objects and their single-valued attributes, keys and relationships between them to create tables in a relational database of SQL Server. Created stored procedures, functions, and User-defined table types.</w:t>
      </w:r>
    </w:p>
    <w:p w14:paraId="2C714713" w14:textId="19B5FFF4" w:rsidR="00680CE8" w:rsidRDefault="00B742B3" w:rsidP="00DD0CB3">
      <w:pPr>
        <w:pStyle w:val="Heading2"/>
        <w:numPr>
          <w:ilvl w:val="0"/>
          <w:numId w:val="0"/>
        </w:numPr>
        <w:pBdr>
          <w:top w:val="single" w:sz="4" w:space="1" w:color="auto"/>
        </w:pBdr>
        <w:spacing w:before="60"/>
        <w:ind w:left="576" w:hanging="576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Client: </w:t>
      </w:r>
      <w:r w:rsidR="00C775D7">
        <w:rPr>
          <w:rFonts w:ascii="Calibri" w:hAnsi="Calibri" w:cs="Calibri"/>
          <w:bCs/>
          <w:sz w:val="24"/>
          <w:szCs w:val="24"/>
        </w:rPr>
        <w:t>Wells Fargo</w:t>
      </w:r>
      <w:r w:rsidR="00C42EB9">
        <w:rPr>
          <w:rFonts w:ascii="Calibri" w:hAnsi="Calibri" w:cs="Calibri"/>
          <w:bCs/>
          <w:sz w:val="24"/>
          <w:szCs w:val="24"/>
        </w:rPr>
        <w:t xml:space="preserve"> Bank</w:t>
      </w:r>
      <w:r w:rsidR="00CE33D4">
        <w:rPr>
          <w:rFonts w:ascii="Calibri" w:hAnsi="Calibri" w:cs="Calibri"/>
          <w:bCs/>
          <w:sz w:val="24"/>
          <w:szCs w:val="24"/>
        </w:rPr>
        <w:t xml:space="preserve">, </w:t>
      </w:r>
      <w:r w:rsidR="00177262">
        <w:rPr>
          <w:rFonts w:ascii="Calibri" w:hAnsi="Calibri" w:cs="Calibri"/>
          <w:sz w:val="24"/>
          <w:szCs w:val="24"/>
          <w:lang w:val="en-GB"/>
        </w:rPr>
        <w:t>Charlotte, NC</w:t>
      </w:r>
      <w:r w:rsidR="00CE33D4">
        <w:rPr>
          <w:rFonts w:ascii="Calibri" w:hAnsi="Calibri" w:cs="Calibri"/>
          <w:bCs/>
          <w:sz w:val="24"/>
          <w:szCs w:val="24"/>
        </w:rPr>
        <w:t>.</w:t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</w:r>
      <w:r w:rsidR="00177262">
        <w:rPr>
          <w:rFonts w:ascii="Calibri" w:hAnsi="Calibri" w:cs="Calibri"/>
          <w:sz w:val="24"/>
          <w:szCs w:val="24"/>
          <w:lang w:val="en-GB"/>
        </w:rPr>
        <w:tab/>
        <w:t>01/2020 – 01/2022</w:t>
      </w:r>
      <w:r w:rsidR="00051975">
        <w:rPr>
          <w:rFonts w:ascii="Calibri" w:hAnsi="Calibri" w:cs="Calibri"/>
          <w:sz w:val="24"/>
          <w:szCs w:val="24"/>
          <w:lang w:val="en-GB"/>
        </w:rPr>
        <w:t>.</w:t>
      </w:r>
    </w:p>
    <w:p w14:paraId="08D867F4" w14:textId="77777777" w:rsidR="00FD7B40" w:rsidRDefault="00563CDF" w:rsidP="004C3AE4">
      <w:pPr>
        <w:spacing w:after="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Role:</w:t>
      </w:r>
      <w:r>
        <w:rPr>
          <w:rFonts w:ascii="Calibri" w:hAnsi="Calibri" w:cs="Calibri"/>
          <w:sz w:val="24"/>
          <w:szCs w:val="24"/>
        </w:rPr>
        <w:t xml:space="preserve"> .</w:t>
      </w:r>
      <w:r w:rsidR="00B716C2">
        <w:rPr>
          <w:rFonts w:ascii="Calibri" w:hAnsi="Calibri" w:cs="Calibri"/>
          <w:sz w:val="24"/>
          <w:szCs w:val="24"/>
        </w:rPr>
        <w:t>Sr. Software Developer.</w:t>
      </w:r>
    </w:p>
    <w:p w14:paraId="7AC5293C" w14:textId="198B1CB1" w:rsidR="00176884" w:rsidRDefault="004D2C76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PTS (Patch Tracking system</w:t>
      </w:r>
      <w:r w:rsidR="00063633">
        <w:rPr>
          <w:rFonts w:ascii="Calibri" w:hAnsi="Calibri" w:cs="Calibri"/>
          <w:color w:val="auto"/>
          <w:lang w:val="en-GB"/>
        </w:rPr>
        <w:t>).</w:t>
      </w:r>
      <w:r w:rsidR="00252EB7">
        <w:rPr>
          <w:rFonts w:ascii="Calibri" w:hAnsi="Calibri" w:cs="Calibri"/>
          <w:color w:val="auto"/>
          <w:lang w:val="en-GB"/>
        </w:rPr>
        <w:t xml:space="preserve"> </w:t>
      </w:r>
    </w:p>
    <w:p w14:paraId="6EB5BD43" w14:textId="1E622318" w:rsidR="00A57B31" w:rsidRDefault="002F1271" w:rsidP="00787806">
      <w:pPr>
        <w:keepNext/>
        <w:autoSpaceDE w:val="0"/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PTS</w:t>
      </w:r>
      <w:r w:rsidR="00190BCB" w:rsidRPr="00190BCB">
        <w:rPr>
          <w:rFonts w:ascii="Calibri" w:hAnsi="Calibri" w:cs="Calibri"/>
          <w:sz w:val="24"/>
          <w:szCs w:val="24"/>
          <w:lang w:val="en-GB"/>
        </w:rPr>
        <w:t xml:space="preserve"> takes care of documenting the lifecycle of the patches to overcome Software and systems vulnerabilities, identify data elements, manage process performance and track adherence issues.</w:t>
      </w:r>
    </w:p>
    <w:p w14:paraId="4D2AAD8C" w14:textId="7AC6E787" w:rsidR="00A57B31" w:rsidRPr="00105FED" w:rsidRDefault="00A57B31" w:rsidP="00364D34">
      <w:pPr>
        <w:keepNext/>
        <w:autoSpaceDE w:val="0"/>
        <w:spacing w:after="80"/>
        <w:jc w:val="both"/>
        <w:rPr>
          <w:rFonts w:ascii="Calibri" w:hAnsi="Calibri" w:cs="Calibri"/>
          <w:sz w:val="10"/>
          <w:szCs w:val="10"/>
        </w:rPr>
      </w:pPr>
      <w:r w:rsidRPr="00AE65D3">
        <w:rPr>
          <w:b/>
          <w:bCs/>
          <w:lang w:val="en-GB"/>
        </w:rPr>
        <w:t xml:space="preserve">Environment: </w:t>
      </w:r>
      <w:r w:rsidR="00190BCB" w:rsidRPr="00190BCB">
        <w:t>C#, ASP.Net</w:t>
      </w:r>
      <w:r w:rsidR="0025447F">
        <w:t xml:space="preserve"> MVC 5</w:t>
      </w:r>
      <w:r w:rsidR="00190BCB" w:rsidRPr="00190BCB">
        <w:t>, VS 2017,</w:t>
      </w:r>
      <w:r w:rsidR="0025447F">
        <w:t xml:space="preserve"> </w:t>
      </w:r>
      <w:r w:rsidR="003F53E5">
        <w:t>j</w:t>
      </w:r>
      <w:r w:rsidR="003F53E5" w:rsidRPr="00190BCB">
        <w:t>Query</w:t>
      </w:r>
      <w:r w:rsidR="00190BCB" w:rsidRPr="00190BCB">
        <w:t>, SQL Server 2014. Azure Repos &amp; Jira.</w:t>
      </w:r>
    </w:p>
    <w:p w14:paraId="23B7335D" w14:textId="02C8F1A3" w:rsidR="004D2C76" w:rsidRPr="00BE30F3" w:rsidRDefault="004D2C76" w:rsidP="00E35DC2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BE30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</w:t>
      </w:r>
      <w:r w:rsidR="007D78DD" w:rsidRPr="00BE30F3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esponsibilities:</w:t>
      </w:r>
    </w:p>
    <w:p w14:paraId="0D8987FD" w14:textId="406F0656" w:rsidR="00B850FD" w:rsidRDefault="006F6066" w:rsidP="0034677E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Managed</w:t>
      </w:r>
      <w:r w:rsidR="00B850FD">
        <w:rPr>
          <w:rFonts w:ascii="Calibri" w:hAnsi="Calibri" w:cs="Calibri"/>
          <w:sz w:val="24"/>
          <w:szCs w:val="24"/>
          <w:lang w:val="en-GB"/>
        </w:rPr>
        <w:t xml:space="preserve"> C# code </w:t>
      </w:r>
      <w:r w:rsidR="00BA0450">
        <w:rPr>
          <w:rFonts w:ascii="Calibri" w:hAnsi="Calibri" w:cs="Calibri"/>
          <w:sz w:val="24"/>
          <w:szCs w:val="24"/>
          <w:lang w:val="en-GB"/>
        </w:rPr>
        <w:t>to create</w:t>
      </w:r>
      <w:r w:rsidR="0063725A">
        <w:rPr>
          <w:rFonts w:ascii="Calibri" w:hAnsi="Calibri" w:cs="Calibri"/>
          <w:sz w:val="24"/>
          <w:szCs w:val="24"/>
          <w:lang w:val="en-GB"/>
        </w:rPr>
        <w:t xml:space="preserve"> an</w:t>
      </w:r>
      <w:r w:rsidR="00BA0450">
        <w:rPr>
          <w:rFonts w:ascii="Calibri" w:hAnsi="Calibri" w:cs="Calibri"/>
          <w:sz w:val="24"/>
          <w:szCs w:val="24"/>
          <w:lang w:val="en-GB"/>
        </w:rPr>
        <w:t xml:space="preserve"> application</w:t>
      </w:r>
      <w:r w:rsidR="00B850FD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BA0450">
        <w:rPr>
          <w:rFonts w:ascii="Calibri" w:hAnsi="Calibri" w:cs="Calibri"/>
          <w:sz w:val="24"/>
          <w:szCs w:val="24"/>
          <w:lang w:val="en-GB"/>
        </w:rPr>
        <w:t>with</w:t>
      </w:r>
      <w:r w:rsidR="00B850FD">
        <w:rPr>
          <w:rFonts w:ascii="Calibri" w:hAnsi="Calibri" w:cs="Calibri"/>
          <w:sz w:val="24"/>
          <w:szCs w:val="24"/>
          <w:lang w:val="en-GB"/>
        </w:rPr>
        <w:t xml:space="preserve"> M</w:t>
      </w:r>
      <w:r w:rsidR="00BA0450">
        <w:rPr>
          <w:rFonts w:ascii="Calibri" w:hAnsi="Calibri" w:cs="Calibri"/>
          <w:sz w:val="24"/>
          <w:szCs w:val="24"/>
          <w:lang w:val="en-GB"/>
        </w:rPr>
        <w:t xml:space="preserve">odel </w:t>
      </w:r>
      <w:r w:rsidR="00B850FD">
        <w:rPr>
          <w:rFonts w:ascii="Calibri" w:hAnsi="Calibri" w:cs="Calibri"/>
          <w:sz w:val="24"/>
          <w:szCs w:val="24"/>
          <w:lang w:val="en-GB"/>
        </w:rPr>
        <w:t>V</w:t>
      </w:r>
      <w:r w:rsidR="00BA0450">
        <w:rPr>
          <w:rFonts w:ascii="Calibri" w:hAnsi="Calibri" w:cs="Calibri"/>
          <w:sz w:val="24"/>
          <w:szCs w:val="24"/>
          <w:lang w:val="en-GB"/>
        </w:rPr>
        <w:t xml:space="preserve">iew </w:t>
      </w:r>
      <w:r w:rsidR="00B850FD">
        <w:rPr>
          <w:rFonts w:ascii="Calibri" w:hAnsi="Calibri" w:cs="Calibri"/>
          <w:sz w:val="24"/>
          <w:szCs w:val="24"/>
          <w:lang w:val="en-GB"/>
        </w:rPr>
        <w:t>C</w:t>
      </w:r>
      <w:r w:rsidR="00BA0450">
        <w:rPr>
          <w:rFonts w:ascii="Calibri" w:hAnsi="Calibri" w:cs="Calibri"/>
          <w:sz w:val="24"/>
          <w:szCs w:val="24"/>
          <w:lang w:val="en-GB"/>
        </w:rPr>
        <w:t>ontrol</w:t>
      </w:r>
      <w:r w:rsidR="00E754D9">
        <w:rPr>
          <w:rFonts w:ascii="Calibri" w:hAnsi="Calibri" w:cs="Calibri"/>
          <w:sz w:val="24"/>
          <w:szCs w:val="24"/>
          <w:lang w:val="en-GB"/>
        </w:rPr>
        <w:t>ler</w:t>
      </w:r>
      <w:r w:rsidR="00B850FD">
        <w:rPr>
          <w:rFonts w:ascii="Calibri" w:hAnsi="Calibri" w:cs="Calibri"/>
          <w:sz w:val="24"/>
          <w:szCs w:val="24"/>
          <w:lang w:val="en-GB"/>
        </w:rPr>
        <w:t xml:space="preserve"> pattern</w:t>
      </w:r>
      <w:r w:rsidR="003F2660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BA0450">
        <w:rPr>
          <w:rFonts w:ascii="Calibri" w:hAnsi="Calibri" w:cs="Calibri"/>
          <w:sz w:val="24"/>
          <w:szCs w:val="24"/>
          <w:lang w:val="en-GB"/>
        </w:rPr>
        <w:t>and</w:t>
      </w:r>
      <w:r w:rsidR="003F2660">
        <w:rPr>
          <w:rFonts w:ascii="Calibri" w:hAnsi="Calibri" w:cs="Calibri"/>
          <w:sz w:val="24"/>
          <w:szCs w:val="24"/>
          <w:lang w:val="en-GB"/>
        </w:rPr>
        <w:t xml:space="preserve"> Telerik RAD control</w:t>
      </w:r>
      <w:r w:rsidR="000610EE">
        <w:rPr>
          <w:rFonts w:ascii="Calibri" w:hAnsi="Calibri" w:cs="Calibri"/>
          <w:sz w:val="24"/>
          <w:szCs w:val="24"/>
          <w:lang w:val="en-GB"/>
        </w:rPr>
        <w:t xml:space="preserve"> 2020.</w:t>
      </w:r>
    </w:p>
    <w:p w14:paraId="7032BEB6" w14:textId="75569497" w:rsidR="00B850FD" w:rsidRDefault="00B850FD" w:rsidP="0034677E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Create</w:t>
      </w:r>
      <w:r w:rsidR="001267EB">
        <w:rPr>
          <w:rFonts w:ascii="Calibri" w:hAnsi="Calibri" w:cs="Calibri"/>
          <w:sz w:val="24"/>
          <w:szCs w:val="24"/>
          <w:lang w:val="en-GB"/>
        </w:rPr>
        <w:t>d</w:t>
      </w:r>
      <w:r>
        <w:rPr>
          <w:rFonts w:ascii="Calibri" w:hAnsi="Calibri" w:cs="Calibri"/>
          <w:sz w:val="24"/>
          <w:szCs w:val="24"/>
          <w:lang w:val="en-GB"/>
        </w:rPr>
        <w:t xml:space="preserve"> complex stored procedures, views, functions, and triggers </w:t>
      </w:r>
      <w:r w:rsidRPr="0034677E">
        <w:rPr>
          <w:rFonts w:ascii="Calibri" w:hAnsi="Calibri" w:cs="Calibri"/>
          <w:sz w:val="24"/>
          <w:szCs w:val="24"/>
          <w:lang w:val="en-GB"/>
        </w:rPr>
        <w:t>accompanying programming statements to combine both procedural logic as well as SQL statements.</w:t>
      </w:r>
    </w:p>
    <w:p w14:paraId="6B2D97D2" w14:textId="7743D3B0" w:rsidR="00C372B6" w:rsidRDefault="00C372B6" w:rsidP="0034677E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C372B6">
        <w:rPr>
          <w:rFonts w:ascii="Calibri" w:hAnsi="Calibri" w:cs="Calibri"/>
          <w:sz w:val="24"/>
          <w:szCs w:val="24"/>
          <w:lang w:val="en-GB"/>
        </w:rPr>
        <w:t>Worked on SSIS packages, DTS Import/export that interface to multiple systems.</w:t>
      </w:r>
    </w:p>
    <w:p w14:paraId="3B1C371D" w14:textId="73F330F9" w:rsidR="00E81A2B" w:rsidRDefault="00B850FD" w:rsidP="00E81A2B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Use</w:t>
      </w:r>
      <w:r w:rsidR="001267EB">
        <w:rPr>
          <w:rFonts w:ascii="Calibri" w:hAnsi="Calibri" w:cs="Calibri"/>
          <w:sz w:val="24"/>
          <w:szCs w:val="24"/>
          <w:lang w:val="en-GB"/>
        </w:rPr>
        <w:t>d</w:t>
      </w:r>
      <w:r>
        <w:rPr>
          <w:rFonts w:ascii="Calibri" w:hAnsi="Calibri" w:cs="Calibri"/>
          <w:sz w:val="24"/>
          <w:szCs w:val="24"/>
          <w:lang w:val="en-GB"/>
        </w:rPr>
        <w:t xml:space="preserve"> Azure Repos and Git </w:t>
      </w:r>
      <w:r w:rsidR="000163CE">
        <w:rPr>
          <w:rFonts w:ascii="Calibri" w:hAnsi="Calibri" w:cs="Calibri"/>
          <w:sz w:val="24"/>
          <w:szCs w:val="24"/>
          <w:lang w:val="en-GB"/>
        </w:rPr>
        <w:t>for</w:t>
      </w:r>
      <w:r>
        <w:rPr>
          <w:rFonts w:ascii="Calibri" w:hAnsi="Calibri" w:cs="Calibri"/>
          <w:sz w:val="24"/>
          <w:szCs w:val="24"/>
          <w:lang w:val="en-GB"/>
        </w:rPr>
        <w:t xml:space="preserve"> version control and toolchain for developing and deploying the application</w:t>
      </w:r>
      <w:r w:rsidR="00E81A2B">
        <w:rPr>
          <w:rFonts w:ascii="Calibri" w:hAnsi="Calibri" w:cs="Calibri"/>
          <w:sz w:val="24"/>
          <w:szCs w:val="24"/>
          <w:lang w:val="en-GB"/>
        </w:rPr>
        <w:t>.</w:t>
      </w:r>
      <w:r w:rsidR="00E81A2B" w:rsidRPr="00E81A2B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A33FA1">
        <w:rPr>
          <w:rFonts w:ascii="Calibri" w:hAnsi="Calibri" w:cs="Calibri"/>
          <w:sz w:val="24"/>
          <w:szCs w:val="24"/>
          <w:lang w:val="en-GB"/>
        </w:rPr>
        <w:t>Practiced</w:t>
      </w:r>
      <w:r w:rsidR="00E81A2B">
        <w:rPr>
          <w:rFonts w:ascii="Calibri" w:hAnsi="Calibri" w:cs="Calibri"/>
          <w:sz w:val="24"/>
          <w:szCs w:val="24"/>
          <w:lang w:val="en-GB"/>
        </w:rPr>
        <w:t xml:space="preserve"> Pair programming to deliver the deliverers.</w:t>
      </w:r>
    </w:p>
    <w:p w14:paraId="748A49CA" w14:textId="77777777" w:rsidR="00443F09" w:rsidRPr="00021D67" w:rsidRDefault="00443F09" w:rsidP="00443F09">
      <w:pPr>
        <w:ind w:left="360"/>
        <w:jc w:val="center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t>------------------------------------------------------------------------------</w:t>
      </w:r>
    </w:p>
    <w:p w14:paraId="65DD772B" w14:textId="37DCA9EF" w:rsidR="00A47F77" w:rsidRDefault="00A47F77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 xml:space="preserve">Project: </w:t>
      </w:r>
      <w:r w:rsidR="00BC5564">
        <w:rPr>
          <w:rFonts w:ascii="Calibri" w:hAnsi="Calibri" w:cs="Calibri"/>
          <w:color w:val="auto"/>
          <w:lang w:val="en-GB"/>
        </w:rPr>
        <w:t>Application Discovery and Dependency Mapping (</w:t>
      </w:r>
      <w:r w:rsidR="00173F02">
        <w:rPr>
          <w:rFonts w:ascii="Calibri" w:hAnsi="Calibri" w:cs="Calibri"/>
          <w:color w:val="auto"/>
          <w:lang w:val="en-GB"/>
        </w:rPr>
        <w:t>ADDM</w:t>
      </w:r>
      <w:r w:rsidR="00BC5564">
        <w:rPr>
          <w:rFonts w:ascii="Calibri" w:hAnsi="Calibri" w:cs="Calibri"/>
          <w:color w:val="auto"/>
          <w:lang w:val="en-GB"/>
        </w:rPr>
        <w:t>)</w:t>
      </w:r>
      <w:r w:rsidR="00173F02">
        <w:rPr>
          <w:rFonts w:ascii="Calibri" w:hAnsi="Calibri" w:cs="Calibri"/>
          <w:color w:val="auto"/>
          <w:lang w:val="en-GB"/>
        </w:rPr>
        <w:t xml:space="preserve"> - BMC Discovery.</w:t>
      </w:r>
    </w:p>
    <w:p w14:paraId="58FEBCE2" w14:textId="098B2163" w:rsidR="009F5674" w:rsidRDefault="009F5674" w:rsidP="00391ED4">
      <w:pPr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r w:rsidRPr="009F5674">
        <w:rPr>
          <w:rFonts w:ascii="Calibri" w:hAnsi="Calibri" w:cs="Calibri"/>
          <w:sz w:val="24"/>
          <w:szCs w:val="24"/>
          <w:lang w:val="en-GB"/>
        </w:rPr>
        <w:t xml:space="preserve">ADDM is a data </w:t>
      </w:r>
      <w:r w:rsidR="006245FC" w:rsidRPr="006245FC">
        <w:rPr>
          <w:rFonts w:ascii="Calibri" w:hAnsi="Calibri" w:cs="Calibri"/>
          <w:sz w:val="24"/>
          <w:szCs w:val="24"/>
          <w:lang w:val="en-GB"/>
        </w:rPr>
        <w:t>center</w:t>
      </w:r>
      <w:r w:rsidR="006245FC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9F5674">
        <w:rPr>
          <w:rFonts w:ascii="Calibri" w:hAnsi="Calibri" w:cs="Calibri"/>
          <w:sz w:val="24"/>
          <w:szCs w:val="24"/>
          <w:lang w:val="en-GB"/>
        </w:rPr>
        <w:t xml:space="preserve">discovery solution that routinely discovers data </w:t>
      </w:r>
      <w:r w:rsidR="006245FC" w:rsidRPr="006245FC">
        <w:rPr>
          <w:rFonts w:ascii="Calibri" w:hAnsi="Calibri" w:cs="Calibri"/>
          <w:sz w:val="24"/>
          <w:szCs w:val="24"/>
          <w:lang w:val="en-GB"/>
        </w:rPr>
        <w:t xml:space="preserve">center </w:t>
      </w:r>
      <w:r w:rsidRPr="009F5674">
        <w:rPr>
          <w:rFonts w:ascii="Calibri" w:hAnsi="Calibri" w:cs="Calibri"/>
          <w:sz w:val="24"/>
          <w:szCs w:val="24"/>
          <w:lang w:val="en-GB"/>
        </w:rPr>
        <w:t>inventory, configuration, and relationship data, and maps applications to the IT infrastructure by running runs various custom scripts.</w:t>
      </w:r>
    </w:p>
    <w:p w14:paraId="3F52C85D" w14:textId="164240F7" w:rsidR="00A47F77" w:rsidRPr="00A652AA" w:rsidRDefault="009F5674" w:rsidP="009E7FAE">
      <w:pPr>
        <w:keepNext/>
        <w:autoSpaceDE w:val="0"/>
        <w:spacing w:after="80"/>
        <w:rPr>
          <w:rFonts w:ascii="Calibri" w:hAnsi="Calibri" w:cs="Calibri"/>
          <w:sz w:val="10"/>
          <w:szCs w:val="10"/>
          <w:lang w:val="en-GB"/>
        </w:rPr>
      </w:pPr>
      <w:r w:rsidRPr="00AE65D3">
        <w:rPr>
          <w:b/>
          <w:bCs/>
          <w:lang w:val="en-GB"/>
        </w:rPr>
        <w:t xml:space="preserve">Environment: </w:t>
      </w:r>
      <w:r w:rsidRPr="009F5674">
        <w:t>ITIL/ITSM tools: BMC discovery 11.3.0.5, Shell scripting, Python scripting &amp; ServiceNow.</w:t>
      </w:r>
    </w:p>
    <w:p w14:paraId="3C830BAF" w14:textId="60E0154C" w:rsidR="00C052DA" w:rsidRPr="00BA3232" w:rsidRDefault="002B6549" w:rsidP="0034677E">
      <w:pPr>
        <w:keepNext/>
        <w:autoSpaceDE w:val="0"/>
        <w:jc w:val="both"/>
        <w:rPr>
          <w:rFonts w:ascii="Calibri" w:hAnsi="Calibri" w:cs="Calibri"/>
          <w:sz w:val="24"/>
          <w:szCs w:val="24"/>
          <w:u w:val="single"/>
          <w:lang w:val="en-GB"/>
        </w:rPr>
      </w:pPr>
      <w:r w:rsidRPr="00BA3232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334071BB" w14:textId="5B98126E" w:rsidR="00D53669" w:rsidRDefault="001A4B6E" w:rsidP="0023513A">
      <w:pPr>
        <w:numPr>
          <w:ilvl w:val="0"/>
          <w:numId w:val="32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With</w:t>
      </w:r>
      <w:r w:rsidR="00077BDB">
        <w:rPr>
          <w:rFonts w:ascii="Calibri" w:hAnsi="Calibri" w:cs="Calibri"/>
          <w:sz w:val="24"/>
          <w:szCs w:val="24"/>
          <w:lang w:val="en-GB"/>
        </w:rPr>
        <w:t xml:space="preserve"> ADDM, w</w:t>
      </w:r>
      <w:r w:rsidR="007C2A4F">
        <w:rPr>
          <w:rFonts w:ascii="Calibri" w:hAnsi="Calibri" w:cs="Calibri"/>
          <w:sz w:val="24"/>
          <w:szCs w:val="24"/>
          <w:lang w:val="en-GB"/>
        </w:rPr>
        <w:t>rote</w:t>
      </w:r>
      <w:r w:rsidR="00B32A56">
        <w:rPr>
          <w:rFonts w:ascii="Calibri" w:hAnsi="Calibri" w:cs="Calibri"/>
          <w:sz w:val="24"/>
          <w:szCs w:val="24"/>
          <w:lang w:val="en-GB"/>
        </w:rPr>
        <w:t xml:space="preserve"> TPLs Technology Pattern Language to enhance discovery data quality.</w:t>
      </w:r>
    </w:p>
    <w:p w14:paraId="39651753" w14:textId="4E9759DF" w:rsidR="00FE2390" w:rsidRDefault="00B72623" w:rsidP="0023513A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Develop</w:t>
      </w:r>
      <w:r w:rsidR="007C2A4F">
        <w:rPr>
          <w:rFonts w:ascii="Calibri" w:hAnsi="Calibri" w:cs="Calibri"/>
          <w:sz w:val="24"/>
          <w:szCs w:val="24"/>
          <w:lang w:val="en-GB"/>
        </w:rPr>
        <w:t>ed</w:t>
      </w:r>
      <w:r>
        <w:rPr>
          <w:rFonts w:ascii="Calibri" w:hAnsi="Calibri" w:cs="Calibri"/>
          <w:sz w:val="24"/>
          <w:szCs w:val="24"/>
          <w:lang w:val="en-GB"/>
        </w:rPr>
        <w:t xml:space="preserve"> scripts to discover missing instances and the versions of Software instances installed in hosts across the organization for data </w:t>
      </w:r>
      <w:r w:rsidR="006245FC" w:rsidRPr="006245FC">
        <w:rPr>
          <w:rFonts w:ascii="Calibri" w:hAnsi="Calibri" w:cs="Calibri"/>
          <w:sz w:val="24"/>
          <w:szCs w:val="24"/>
          <w:lang w:val="en-GB"/>
        </w:rPr>
        <w:t xml:space="preserve">center </w:t>
      </w:r>
      <w:r>
        <w:rPr>
          <w:rFonts w:ascii="Calibri" w:hAnsi="Calibri" w:cs="Calibri"/>
          <w:sz w:val="24"/>
          <w:szCs w:val="24"/>
          <w:lang w:val="en-GB"/>
        </w:rPr>
        <w:t>inventory.</w:t>
      </w:r>
    </w:p>
    <w:p w14:paraId="1C095AE8" w14:textId="6CB190FB" w:rsidR="00B96FDF" w:rsidRPr="00233AF8" w:rsidRDefault="00915B03" w:rsidP="0007743C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10"/>
          <w:szCs w:val="10"/>
          <w:lang w:val="en-GB"/>
        </w:rPr>
      </w:pPr>
      <w:r w:rsidRPr="00233AF8">
        <w:rPr>
          <w:rFonts w:ascii="Calibri" w:hAnsi="Calibri" w:cs="Calibri"/>
          <w:sz w:val="24"/>
          <w:szCs w:val="24"/>
          <w:lang w:val="en-GB"/>
        </w:rPr>
        <w:lastRenderedPageBreak/>
        <w:t>Deliver</w:t>
      </w:r>
      <w:r w:rsidR="007C2A4F" w:rsidRPr="00233AF8">
        <w:rPr>
          <w:rFonts w:ascii="Calibri" w:hAnsi="Calibri" w:cs="Calibri"/>
          <w:sz w:val="24"/>
          <w:szCs w:val="24"/>
          <w:lang w:val="en-GB"/>
        </w:rPr>
        <w:t>ed</w:t>
      </w:r>
      <w:r w:rsidRPr="00233AF8">
        <w:rPr>
          <w:rFonts w:ascii="Calibri" w:hAnsi="Calibri" w:cs="Calibri"/>
          <w:sz w:val="24"/>
          <w:szCs w:val="24"/>
          <w:lang w:val="en-GB"/>
        </w:rPr>
        <w:t xml:space="preserve"> programmed scripts using shell scripting, python scripting, WMI queries, Dos commands, regular expressions, and XML editing to monthly Technology Knowledge Update (TKU).</w:t>
      </w:r>
    </w:p>
    <w:p w14:paraId="344EDD92" w14:textId="3B2DB7B3" w:rsidR="00EC027C" w:rsidRDefault="00505710" w:rsidP="00B24B06">
      <w:pPr>
        <w:pStyle w:val="Heading2"/>
        <w:numPr>
          <w:ilvl w:val="0"/>
          <w:numId w:val="0"/>
        </w:numPr>
        <w:pBdr>
          <w:top w:val="single" w:sz="4" w:space="1" w:color="auto"/>
        </w:pBdr>
        <w:spacing w:before="60"/>
        <w:ind w:left="576" w:hanging="576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Client: </w:t>
      </w:r>
      <w:r w:rsidR="00A628B8">
        <w:rPr>
          <w:rFonts w:ascii="Calibri" w:hAnsi="Calibri" w:cs="Calibri"/>
          <w:bCs/>
          <w:sz w:val="24"/>
          <w:szCs w:val="24"/>
        </w:rPr>
        <w:t>BB&amp;T</w:t>
      </w:r>
      <w:r w:rsidR="00A71CD5">
        <w:rPr>
          <w:rFonts w:ascii="Calibri" w:hAnsi="Calibri" w:cs="Calibri"/>
          <w:bCs/>
          <w:sz w:val="24"/>
          <w:szCs w:val="24"/>
        </w:rPr>
        <w:t xml:space="preserve"> Bank</w:t>
      </w:r>
      <w:r w:rsidR="002C2148">
        <w:rPr>
          <w:rFonts w:ascii="Calibri" w:hAnsi="Calibri" w:cs="Calibri"/>
          <w:bCs/>
          <w:sz w:val="24"/>
          <w:szCs w:val="24"/>
        </w:rPr>
        <w:t xml:space="preserve">, </w:t>
      </w:r>
      <w:r w:rsidR="00177262">
        <w:rPr>
          <w:rFonts w:ascii="Calibri" w:hAnsi="Calibri" w:cs="Calibri"/>
          <w:sz w:val="24"/>
          <w:szCs w:val="24"/>
          <w:lang w:val="en-GB"/>
        </w:rPr>
        <w:t>Charlotte, NC</w:t>
      </w:r>
      <w:r w:rsidR="00DC5FA6">
        <w:rPr>
          <w:rFonts w:ascii="Calibri" w:hAnsi="Calibri" w:cs="Calibri"/>
          <w:bCs/>
          <w:sz w:val="24"/>
          <w:szCs w:val="24"/>
        </w:rPr>
        <w:t>.</w:t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</w:r>
      <w:r w:rsidR="00177262">
        <w:rPr>
          <w:rFonts w:ascii="Calibri" w:hAnsi="Calibri" w:cs="Calibri"/>
          <w:sz w:val="24"/>
          <w:szCs w:val="24"/>
        </w:rPr>
        <w:tab/>
        <w:t>06/</w:t>
      </w:r>
      <w:r w:rsidR="00177262">
        <w:rPr>
          <w:rFonts w:ascii="Calibri" w:hAnsi="Calibri" w:cs="Calibri"/>
          <w:sz w:val="24"/>
          <w:szCs w:val="24"/>
          <w:lang w:val="en-GB"/>
        </w:rPr>
        <w:t>2015 – 01/2020</w:t>
      </w:r>
      <w:r w:rsidR="003052AF">
        <w:rPr>
          <w:rFonts w:ascii="Calibri" w:hAnsi="Calibri" w:cs="Calibri"/>
          <w:sz w:val="24"/>
          <w:szCs w:val="24"/>
          <w:lang w:val="en-GB"/>
        </w:rPr>
        <w:t>.</w:t>
      </w:r>
    </w:p>
    <w:p w14:paraId="4DE93167" w14:textId="46A945CC" w:rsidR="00F25AD1" w:rsidRDefault="00F25AD1" w:rsidP="004C3AE4">
      <w:pPr>
        <w:spacing w:after="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Role:</w:t>
      </w:r>
      <w:r>
        <w:rPr>
          <w:rFonts w:ascii="Calibri" w:hAnsi="Calibri" w:cs="Calibri"/>
          <w:sz w:val="24"/>
          <w:szCs w:val="24"/>
        </w:rPr>
        <w:t xml:space="preserve"> S</w:t>
      </w:r>
      <w:r w:rsidR="00B10B58">
        <w:rPr>
          <w:rFonts w:ascii="Calibri" w:hAnsi="Calibri" w:cs="Calibri"/>
          <w:sz w:val="24"/>
          <w:szCs w:val="24"/>
        </w:rPr>
        <w:t>r.</w:t>
      </w:r>
      <w:r>
        <w:rPr>
          <w:rFonts w:ascii="Calibri" w:hAnsi="Calibri" w:cs="Calibri"/>
          <w:sz w:val="24"/>
          <w:szCs w:val="24"/>
        </w:rPr>
        <w:t xml:space="preserve"> Software Developer.</w:t>
      </w:r>
    </w:p>
    <w:p w14:paraId="03E7FCF9" w14:textId="77777777" w:rsidR="00172CA8" w:rsidRDefault="00F24758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TAPSYS</w:t>
      </w:r>
      <w:r w:rsidR="008A17A0">
        <w:rPr>
          <w:rFonts w:ascii="Calibri" w:hAnsi="Calibri" w:cs="Calibri"/>
          <w:color w:val="auto"/>
          <w:lang w:val="en-GB"/>
        </w:rPr>
        <w:t>.</w:t>
      </w:r>
      <w:r w:rsidR="00AA1D2D">
        <w:rPr>
          <w:rFonts w:ascii="Calibri" w:hAnsi="Calibri" w:cs="Calibri"/>
          <w:color w:val="auto"/>
          <w:lang w:val="en-GB"/>
        </w:rPr>
        <w:t xml:space="preserve"> </w:t>
      </w:r>
    </w:p>
    <w:p w14:paraId="2D55B97D" w14:textId="77325C0E" w:rsidR="002047C7" w:rsidRDefault="002047C7" w:rsidP="00F559E0">
      <w:pPr>
        <w:spacing w:after="40"/>
        <w:jc w:val="both"/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Tapsys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 xml:space="preserve"> is the </w:t>
      </w:r>
      <w:r w:rsidR="007F0DEA" w:rsidRPr="007F0DEA">
        <w:rPr>
          <w:rFonts w:ascii="Calibri" w:hAnsi="Calibri" w:cs="Calibri"/>
          <w:sz w:val="24"/>
          <w:szCs w:val="24"/>
          <w:lang w:val="en-GB"/>
        </w:rPr>
        <w:t>end-to-end underwriting application</w:t>
      </w:r>
      <w:r>
        <w:rPr>
          <w:rFonts w:ascii="Calibri" w:hAnsi="Calibri" w:cs="Calibri"/>
          <w:sz w:val="24"/>
          <w:szCs w:val="24"/>
          <w:lang w:val="en-GB"/>
        </w:rPr>
        <w:t xml:space="preserve"> which is having the</w:t>
      </w:r>
      <w:r w:rsidR="007F0DEA" w:rsidRPr="007F0DEA">
        <w:rPr>
          <w:rFonts w:ascii="Calibri" w:hAnsi="Calibri" w:cs="Calibri"/>
          <w:sz w:val="24"/>
          <w:szCs w:val="24"/>
          <w:lang w:val="en-GB"/>
        </w:rPr>
        <w:t xml:space="preserve"> core business function </w:t>
      </w:r>
      <w:r>
        <w:rPr>
          <w:rFonts w:ascii="Calibri" w:hAnsi="Calibri" w:cs="Calibri"/>
          <w:sz w:val="24"/>
          <w:szCs w:val="24"/>
          <w:lang w:val="en-GB"/>
        </w:rPr>
        <w:t>to provide</w:t>
      </w:r>
      <w:r w:rsidR="007F0DEA" w:rsidRPr="007F0DEA">
        <w:rPr>
          <w:rFonts w:ascii="Calibri" w:hAnsi="Calibri" w:cs="Calibri"/>
          <w:sz w:val="24"/>
          <w:szCs w:val="24"/>
          <w:lang w:val="en-GB"/>
        </w:rPr>
        <w:t xml:space="preserve"> a key competitive advantage with its efficiency and performance over the years. </w:t>
      </w:r>
    </w:p>
    <w:p w14:paraId="4C760C8C" w14:textId="2BE215FD" w:rsidR="002047C7" w:rsidRDefault="002047C7" w:rsidP="009F7816">
      <w:pPr>
        <w:keepNext/>
        <w:autoSpaceDE w:val="0"/>
        <w:spacing w:after="80"/>
        <w:rPr>
          <w:b/>
          <w:bCs/>
          <w:lang w:val="en-GB"/>
        </w:rPr>
      </w:pPr>
      <w:r w:rsidRPr="00AE65D3">
        <w:rPr>
          <w:b/>
          <w:bCs/>
          <w:lang w:val="en-GB"/>
        </w:rPr>
        <w:t xml:space="preserve">Environment: </w:t>
      </w:r>
      <w:r w:rsidRPr="00D039E8">
        <w:rPr>
          <w:lang w:val="en-GB"/>
        </w:rPr>
        <w:t>C#.Net, ASP.Net, VS 2013, MVC 5, SQL Server 2012 (</w:t>
      </w:r>
      <w:r w:rsidR="003A0C9F">
        <w:rPr>
          <w:lang w:val="en-GB"/>
        </w:rPr>
        <w:t>L</w:t>
      </w:r>
      <w:r w:rsidRPr="00D039E8">
        <w:rPr>
          <w:lang w:val="en-GB"/>
        </w:rPr>
        <w:t xml:space="preserve">egacy). </w:t>
      </w:r>
      <w:r w:rsidR="000D4092" w:rsidRPr="00D039E8">
        <w:rPr>
          <w:lang w:val="en-GB"/>
        </w:rPr>
        <w:t xml:space="preserve">Angular 7, </w:t>
      </w:r>
      <w:r w:rsidRPr="00D039E8">
        <w:rPr>
          <w:lang w:val="en-GB"/>
        </w:rPr>
        <w:t>NET Core (New</w:t>
      </w:r>
      <w:r w:rsidR="003A0C9F">
        <w:rPr>
          <w:lang w:val="en-GB"/>
        </w:rPr>
        <w:t>)</w:t>
      </w:r>
      <w:r w:rsidR="00573EEC">
        <w:rPr>
          <w:lang w:val="en-GB"/>
        </w:rPr>
        <w:t>, ServiceNow.</w:t>
      </w:r>
    </w:p>
    <w:p w14:paraId="34455E2C" w14:textId="1386B22C" w:rsidR="006C2D1E" w:rsidRPr="005B6CC2" w:rsidRDefault="00BC6A14" w:rsidP="00D44BDC">
      <w:pPr>
        <w:keepNext/>
        <w:autoSpaceDE w:val="0"/>
        <w:ind w:firstLine="360"/>
        <w:jc w:val="both"/>
        <w:rPr>
          <w:rFonts w:ascii="Calibri" w:hAnsi="Calibri" w:cs="Calibri"/>
          <w:b/>
          <w:bCs/>
          <w:sz w:val="24"/>
          <w:szCs w:val="24"/>
          <w:u w:val="single"/>
          <w:lang w:val="en-GB"/>
        </w:rPr>
      </w:pPr>
      <w:r w:rsidRPr="005B6CC2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Responsibilities:</w:t>
      </w:r>
    </w:p>
    <w:p w14:paraId="1F9F80EF" w14:textId="729546A6" w:rsidR="004269BC" w:rsidRPr="004A6C0A" w:rsidRDefault="002E427A" w:rsidP="004F1CD5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4A6C0A">
        <w:rPr>
          <w:rFonts w:ascii="Calibri" w:hAnsi="Calibri" w:cs="Calibri"/>
          <w:sz w:val="24"/>
          <w:szCs w:val="24"/>
          <w:lang w:val="en-GB"/>
        </w:rPr>
        <w:t>Used</w:t>
      </w:r>
      <w:r w:rsidR="004269BC" w:rsidRPr="004A6C0A">
        <w:rPr>
          <w:rFonts w:ascii="Calibri" w:hAnsi="Calibri" w:cs="Calibri"/>
          <w:sz w:val="24"/>
          <w:szCs w:val="24"/>
          <w:lang w:val="en-GB"/>
        </w:rPr>
        <w:t xml:space="preserve"> Microsoft SQL Server for database management, designing and implementing database schemas, stored procedures, and triggers for efficient data manipulation and retrieval, essential for data management.</w:t>
      </w:r>
      <w:r w:rsidR="004A6C0A" w:rsidRPr="004A6C0A">
        <w:rPr>
          <w:rFonts w:ascii="Calibri" w:hAnsi="Calibri" w:cs="Calibri"/>
          <w:sz w:val="24"/>
          <w:szCs w:val="24"/>
          <w:lang w:val="en-GB"/>
        </w:rPr>
        <w:t xml:space="preserve"> Developed custom queries for report generation.</w:t>
      </w:r>
      <w:r w:rsidR="00B32E5B">
        <w:rPr>
          <w:rFonts w:ascii="Calibri" w:hAnsi="Calibri" w:cs="Calibri"/>
          <w:sz w:val="24"/>
          <w:szCs w:val="24"/>
          <w:lang w:val="en-GB"/>
        </w:rPr>
        <w:t xml:space="preserve"> Created Reports with Crystal Reports.</w:t>
      </w:r>
    </w:p>
    <w:p w14:paraId="5060D97F" w14:textId="230635A2" w:rsidR="00A7512C" w:rsidRPr="00F0652D" w:rsidRDefault="002E427A" w:rsidP="00E740C9">
      <w:pPr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F0652D">
        <w:rPr>
          <w:rFonts w:ascii="Calibri" w:hAnsi="Calibri" w:cs="Calibri"/>
          <w:sz w:val="24"/>
          <w:szCs w:val="24"/>
          <w:lang w:val="en-GB"/>
        </w:rPr>
        <w:t>With</w:t>
      </w:r>
      <w:r w:rsidR="002047C7" w:rsidRPr="00F0652D">
        <w:rPr>
          <w:rFonts w:ascii="Calibri" w:hAnsi="Calibri" w:cs="Calibri"/>
          <w:sz w:val="24"/>
          <w:szCs w:val="24"/>
          <w:lang w:val="en-GB"/>
        </w:rPr>
        <w:t xml:space="preserve"> C# .Net</w:t>
      </w:r>
      <w:r w:rsidR="004269BC" w:rsidRPr="00F0652D">
        <w:rPr>
          <w:rFonts w:ascii="Calibri" w:hAnsi="Calibri" w:cs="Calibri"/>
          <w:sz w:val="24"/>
          <w:szCs w:val="24"/>
          <w:lang w:val="en-GB"/>
        </w:rPr>
        <w:t xml:space="preserve"> Core, </w:t>
      </w:r>
      <w:r w:rsidR="002047C7" w:rsidRPr="00F0652D">
        <w:rPr>
          <w:rFonts w:ascii="Calibri" w:hAnsi="Calibri" w:cs="Calibri"/>
          <w:sz w:val="24"/>
          <w:szCs w:val="24"/>
          <w:lang w:val="en-GB"/>
        </w:rPr>
        <w:t>developed the web application for Online Quoting</w:t>
      </w:r>
      <w:r w:rsidR="00F0652D" w:rsidRPr="00F0652D">
        <w:rPr>
          <w:rFonts w:ascii="Calibri" w:hAnsi="Calibri" w:cs="Calibri"/>
          <w:sz w:val="24"/>
          <w:szCs w:val="24"/>
          <w:lang w:val="en-GB"/>
        </w:rPr>
        <w:t xml:space="preserve"> and </w:t>
      </w:r>
      <w:r w:rsidR="00F0652D">
        <w:rPr>
          <w:rFonts w:ascii="Calibri" w:hAnsi="Calibri" w:cs="Calibri"/>
          <w:sz w:val="24"/>
          <w:szCs w:val="24"/>
          <w:lang w:val="en-GB"/>
        </w:rPr>
        <w:t>c</w:t>
      </w:r>
      <w:r w:rsidR="00A7512C" w:rsidRPr="00F0652D">
        <w:rPr>
          <w:rFonts w:ascii="Calibri" w:hAnsi="Calibri" w:cs="Calibri"/>
          <w:sz w:val="24"/>
          <w:szCs w:val="24"/>
          <w:lang w:val="en-GB"/>
        </w:rPr>
        <w:t>reated Restful ASP.NET Web API services with GET, POST, DELETE, and PUT methods</w:t>
      </w:r>
      <w:r w:rsidR="00873ABB" w:rsidRPr="00F0652D">
        <w:rPr>
          <w:rFonts w:ascii="Calibri" w:hAnsi="Calibri" w:cs="Calibri"/>
          <w:sz w:val="24"/>
          <w:szCs w:val="24"/>
          <w:lang w:val="en-GB"/>
        </w:rPr>
        <w:t xml:space="preserve"> with</w:t>
      </w:r>
      <w:r w:rsidR="00A7512C" w:rsidRPr="00F0652D">
        <w:rPr>
          <w:rFonts w:ascii="Calibri" w:hAnsi="Calibri" w:cs="Calibri"/>
          <w:sz w:val="24"/>
          <w:szCs w:val="24"/>
          <w:lang w:val="en-GB"/>
        </w:rPr>
        <w:t xml:space="preserve"> attribute routing for user interactions.</w:t>
      </w:r>
    </w:p>
    <w:p w14:paraId="3E9F0879" w14:textId="349DEA54" w:rsidR="00B05961" w:rsidRPr="00B05961" w:rsidRDefault="00B05961" w:rsidP="00864D7F">
      <w:pPr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B05961">
        <w:rPr>
          <w:rFonts w:ascii="Calibri" w:hAnsi="Calibri" w:cs="Calibri"/>
          <w:sz w:val="24"/>
          <w:szCs w:val="24"/>
          <w:lang w:val="en-GB"/>
        </w:rPr>
        <w:t xml:space="preserve">Designed Angular-based application </w:t>
      </w:r>
      <w:r w:rsidR="00FB100C" w:rsidRPr="00FB100C">
        <w:rPr>
          <w:rFonts w:ascii="Calibri" w:hAnsi="Calibri" w:cs="Calibri"/>
          <w:sz w:val="24"/>
          <w:szCs w:val="24"/>
          <w:lang w:val="en-GB"/>
        </w:rPr>
        <w:t xml:space="preserve">for Agency </w:t>
      </w:r>
      <w:r w:rsidRPr="00B05961">
        <w:rPr>
          <w:rFonts w:ascii="Calibri" w:hAnsi="Calibri" w:cs="Calibri"/>
          <w:sz w:val="24"/>
          <w:szCs w:val="24"/>
          <w:lang w:val="en-GB"/>
        </w:rPr>
        <w:t>Management by using the latest Angular version (7.X), Angular Material, Angular CLI, and additional third-party libraries. Implemented component-based functionality based on existing business rules carried over from the legacy application.</w:t>
      </w:r>
    </w:p>
    <w:p w14:paraId="20AF1EA6" w14:textId="215CE2A3" w:rsidR="002A708F" w:rsidRDefault="004269BC" w:rsidP="00864D7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864D7F">
        <w:rPr>
          <w:rFonts w:ascii="Calibri" w:hAnsi="Calibri" w:cs="Calibri"/>
          <w:sz w:val="24"/>
          <w:szCs w:val="24"/>
          <w:lang w:val="en-GB"/>
        </w:rPr>
        <w:t>Identified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864D7F">
        <w:rPr>
          <w:rFonts w:ascii="Calibri" w:hAnsi="Calibri" w:cs="Calibri"/>
          <w:sz w:val="24"/>
          <w:szCs w:val="24"/>
          <w:lang w:val="en-GB"/>
        </w:rPr>
        <w:t xml:space="preserve">application 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>issues</w:t>
      </w:r>
      <w:r w:rsidR="00FB0AFC">
        <w:rPr>
          <w:rFonts w:ascii="Calibri" w:hAnsi="Calibri" w:cs="Calibri"/>
          <w:sz w:val="24"/>
          <w:szCs w:val="24"/>
          <w:lang w:val="en-GB"/>
        </w:rPr>
        <w:t>,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FB0AFC">
        <w:rPr>
          <w:rFonts w:ascii="Calibri" w:hAnsi="Calibri" w:cs="Calibri"/>
          <w:sz w:val="24"/>
          <w:szCs w:val="24"/>
          <w:lang w:val="en-GB"/>
        </w:rPr>
        <w:t>b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>ugs</w:t>
      </w:r>
      <w:r w:rsidR="00A745C2">
        <w:rPr>
          <w:rFonts w:ascii="Calibri" w:hAnsi="Calibri" w:cs="Calibri"/>
          <w:sz w:val="24"/>
          <w:szCs w:val="24"/>
          <w:lang w:val="en-GB"/>
        </w:rPr>
        <w:t xml:space="preserve">, </w:t>
      </w:r>
      <w:r w:rsidR="00FB0AFC">
        <w:rPr>
          <w:rFonts w:ascii="Calibri" w:hAnsi="Calibri" w:cs="Calibri"/>
          <w:sz w:val="24"/>
          <w:szCs w:val="24"/>
          <w:lang w:val="en-GB"/>
        </w:rPr>
        <w:t xml:space="preserve">and </w:t>
      </w:r>
      <w:r w:rsidR="00A745C2">
        <w:rPr>
          <w:rFonts w:ascii="Calibri" w:hAnsi="Calibri" w:cs="Calibri"/>
          <w:sz w:val="24"/>
          <w:szCs w:val="24"/>
          <w:lang w:val="en-GB"/>
        </w:rPr>
        <w:t xml:space="preserve">performance bottlenecks </w:t>
      </w:r>
      <w:r w:rsidRPr="00864D7F">
        <w:rPr>
          <w:rFonts w:ascii="Calibri" w:hAnsi="Calibri" w:cs="Calibri"/>
          <w:sz w:val="24"/>
          <w:szCs w:val="24"/>
          <w:lang w:val="en-GB"/>
        </w:rPr>
        <w:t>and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864D7F">
        <w:rPr>
          <w:rFonts w:ascii="Calibri" w:hAnsi="Calibri" w:cs="Calibri"/>
          <w:sz w:val="24"/>
          <w:szCs w:val="24"/>
          <w:lang w:val="en-GB"/>
        </w:rPr>
        <w:t xml:space="preserve">fixed them </w:t>
      </w:r>
      <w:r w:rsidR="002A708F" w:rsidRPr="00864D7F">
        <w:rPr>
          <w:rFonts w:ascii="Calibri" w:hAnsi="Calibri" w:cs="Calibri"/>
          <w:sz w:val="24"/>
          <w:szCs w:val="24"/>
          <w:lang w:val="en-GB"/>
        </w:rPr>
        <w:t>consisting of C# code.</w:t>
      </w:r>
    </w:p>
    <w:p w14:paraId="754B34E4" w14:textId="339C2E74" w:rsidR="002A708F" w:rsidRDefault="002A708F" w:rsidP="00864D7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Debugged and fixed problems with existing Windows console, WinForms, and Web applications.</w:t>
      </w:r>
    </w:p>
    <w:p w14:paraId="077F3BB6" w14:textId="782ED2C2" w:rsidR="00A628B8" w:rsidRDefault="009F6E2D" w:rsidP="00864D7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Involved in d</w:t>
      </w:r>
      <w:r w:rsidR="00A628B8">
        <w:rPr>
          <w:rFonts w:ascii="Calibri" w:hAnsi="Calibri" w:cs="Calibri"/>
          <w:sz w:val="24"/>
          <w:szCs w:val="24"/>
          <w:lang w:val="en-GB"/>
        </w:rPr>
        <w:t>eployment of code using Microsoft Visual Studio Team Foundation Server.</w:t>
      </w:r>
    </w:p>
    <w:p w14:paraId="3722678B" w14:textId="34DAB2B3" w:rsidR="00A628B8" w:rsidRDefault="00A628B8" w:rsidP="00864D7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Wr</w:t>
      </w:r>
      <w:r w:rsidR="005F4179">
        <w:rPr>
          <w:rFonts w:ascii="Calibri" w:hAnsi="Calibri" w:cs="Calibri"/>
          <w:sz w:val="24"/>
          <w:szCs w:val="24"/>
          <w:lang w:val="en-GB"/>
        </w:rPr>
        <w:t>ote</w:t>
      </w:r>
      <w:r>
        <w:rPr>
          <w:rFonts w:ascii="Calibri" w:hAnsi="Calibri" w:cs="Calibri"/>
          <w:sz w:val="24"/>
          <w:szCs w:val="24"/>
          <w:lang w:val="en-GB"/>
        </w:rPr>
        <w:t xml:space="preserve"> scheduled jobs for on-demand immediate and recurrent future.</w:t>
      </w:r>
    </w:p>
    <w:p w14:paraId="1464C395" w14:textId="7B52D759" w:rsidR="006B4342" w:rsidRPr="006B4342" w:rsidRDefault="00881268" w:rsidP="009C5147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U</w:t>
      </w:r>
      <w:r w:rsidR="006B4342" w:rsidRPr="006B4342">
        <w:rPr>
          <w:rFonts w:ascii="Calibri" w:hAnsi="Calibri" w:cs="Calibri"/>
          <w:sz w:val="24"/>
          <w:szCs w:val="24"/>
          <w:lang w:val="en-GB"/>
        </w:rPr>
        <w:t>sing FTP task</w:t>
      </w:r>
      <w:r>
        <w:rPr>
          <w:rFonts w:ascii="Calibri" w:hAnsi="Calibri" w:cs="Calibri"/>
          <w:sz w:val="24"/>
          <w:szCs w:val="24"/>
          <w:lang w:val="en-GB"/>
        </w:rPr>
        <w:t>, c</w:t>
      </w:r>
      <w:r w:rsidRPr="006B4342">
        <w:rPr>
          <w:rFonts w:ascii="Calibri" w:hAnsi="Calibri" w:cs="Calibri"/>
          <w:sz w:val="24"/>
          <w:szCs w:val="24"/>
          <w:lang w:val="en-GB"/>
        </w:rPr>
        <w:t>reated SSIS Packages for File Transfer</w:t>
      </w:r>
      <w:r>
        <w:rPr>
          <w:rFonts w:ascii="Calibri" w:hAnsi="Calibri" w:cs="Calibri"/>
          <w:sz w:val="24"/>
          <w:szCs w:val="24"/>
          <w:lang w:val="en-GB"/>
        </w:rPr>
        <w:t>.</w:t>
      </w:r>
    </w:p>
    <w:p w14:paraId="3DEB22B4" w14:textId="20D13812" w:rsidR="00A628B8" w:rsidRDefault="002E4D4D" w:rsidP="00864D7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864D7F">
        <w:rPr>
          <w:rFonts w:ascii="Calibri" w:hAnsi="Calibri" w:cs="Calibri"/>
          <w:sz w:val="24"/>
          <w:szCs w:val="24"/>
          <w:lang w:val="en-GB"/>
        </w:rPr>
        <w:t>Engaged in g</w:t>
      </w:r>
      <w:r w:rsidR="00A628B8" w:rsidRPr="00864D7F">
        <w:rPr>
          <w:rFonts w:ascii="Calibri" w:hAnsi="Calibri" w:cs="Calibri"/>
          <w:sz w:val="24"/>
          <w:szCs w:val="24"/>
          <w:lang w:val="en-GB"/>
        </w:rPr>
        <w:t>athering Business requirements from the business system analyst and subject matter experts.</w:t>
      </w:r>
    </w:p>
    <w:p w14:paraId="11E6CA48" w14:textId="379531C2" w:rsidR="00A628B8" w:rsidRPr="008F53C9" w:rsidRDefault="00A628B8" w:rsidP="00896EDF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 w:rsidRPr="008F53C9">
        <w:rPr>
          <w:rFonts w:ascii="Calibri" w:hAnsi="Calibri" w:cs="Calibri"/>
          <w:sz w:val="24"/>
          <w:szCs w:val="24"/>
          <w:lang w:val="en-GB"/>
        </w:rPr>
        <w:t>Monit</w:t>
      </w:r>
      <w:r w:rsidR="00861D8B" w:rsidRPr="008F53C9">
        <w:rPr>
          <w:rFonts w:ascii="Calibri" w:hAnsi="Calibri" w:cs="Calibri"/>
          <w:sz w:val="24"/>
          <w:szCs w:val="24"/>
          <w:lang w:val="en-GB"/>
        </w:rPr>
        <w:t>ored c</w:t>
      </w:r>
      <w:r w:rsidRPr="008F53C9">
        <w:rPr>
          <w:rFonts w:ascii="Calibri" w:hAnsi="Calibri" w:cs="Calibri"/>
          <w:sz w:val="24"/>
          <w:szCs w:val="24"/>
          <w:lang w:val="en-GB"/>
        </w:rPr>
        <w:t>onnectivity Issues</w:t>
      </w:r>
      <w:r w:rsidR="008F53C9" w:rsidRPr="008F53C9">
        <w:rPr>
          <w:rFonts w:ascii="Calibri" w:hAnsi="Calibri" w:cs="Calibri"/>
          <w:sz w:val="24"/>
          <w:szCs w:val="24"/>
          <w:lang w:val="en-GB"/>
        </w:rPr>
        <w:t xml:space="preserve"> and</w:t>
      </w:r>
      <w:r w:rsidRPr="008F53C9">
        <w:rPr>
          <w:rFonts w:ascii="Calibri" w:hAnsi="Calibri" w:cs="Calibri"/>
          <w:sz w:val="24"/>
          <w:szCs w:val="24"/>
          <w:lang w:val="en-GB"/>
        </w:rPr>
        <w:t xml:space="preserve"> application performance for the backend stored procedures.</w:t>
      </w:r>
    </w:p>
    <w:p w14:paraId="46952AB2" w14:textId="74E330BE" w:rsidR="00952923" w:rsidRPr="006B4342" w:rsidRDefault="00A628B8" w:rsidP="00140C48">
      <w:pPr>
        <w:numPr>
          <w:ilvl w:val="0"/>
          <w:numId w:val="25"/>
        </w:numPr>
        <w:ind w:left="360"/>
        <w:jc w:val="both"/>
        <w:rPr>
          <w:rFonts w:ascii="Calibri" w:hAnsi="Calibri" w:cs="Calibri"/>
          <w:sz w:val="10"/>
          <w:szCs w:val="10"/>
          <w:lang w:val="en-GB"/>
        </w:rPr>
      </w:pPr>
      <w:r w:rsidRPr="009B291B">
        <w:rPr>
          <w:rFonts w:ascii="Calibri" w:hAnsi="Calibri" w:cs="Calibri"/>
          <w:sz w:val="24"/>
          <w:szCs w:val="24"/>
          <w:lang w:val="en-GB"/>
        </w:rPr>
        <w:t>Provide</w:t>
      </w:r>
      <w:r w:rsidR="00425EFB" w:rsidRPr="009B291B">
        <w:rPr>
          <w:rFonts w:ascii="Calibri" w:hAnsi="Calibri" w:cs="Calibri"/>
          <w:sz w:val="24"/>
          <w:szCs w:val="24"/>
          <w:lang w:val="en-GB"/>
        </w:rPr>
        <w:t>d</w:t>
      </w:r>
      <w:r w:rsidRPr="009B291B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D24264" w:rsidRPr="00D24264">
        <w:rPr>
          <w:rFonts w:ascii="Calibri" w:hAnsi="Calibri" w:cs="Calibri"/>
          <w:sz w:val="24"/>
          <w:szCs w:val="24"/>
          <w:lang w:val="en-GB"/>
        </w:rPr>
        <w:t>initial problem determination, and error recovery, and sent notifications whenever necessary with root cause analysis on all missed service commitments and identified appropriate improvement initiatives.</w:t>
      </w:r>
      <w:r w:rsidR="00B32E5B">
        <w:rPr>
          <w:rFonts w:ascii="Calibri" w:hAnsi="Calibri" w:cs="Calibri"/>
          <w:sz w:val="24"/>
          <w:szCs w:val="24"/>
          <w:lang w:val="en-GB"/>
        </w:rPr>
        <w:t xml:space="preserve"> </w:t>
      </w:r>
    </w:p>
    <w:p w14:paraId="6F020890" w14:textId="7EBC094B" w:rsidR="00EC027C" w:rsidRDefault="00A84BE6" w:rsidP="00B24B06">
      <w:pPr>
        <w:pStyle w:val="Heading2"/>
        <w:numPr>
          <w:ilvl w:val="0"/>
          <w:numId w:val="0"/>
        </w:numPr>
        <w:pBdr>
          <w:top w:val="single" w:sz="4" w:space="1" w:color="auto"/>
        </w:pBdr>
        <w:spacing w:before="60"/>
        <w:ind w:left="576" w:hanging="576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Client: </w:t>
      </w:r>
      <w:r w:rsidR="00A628B8">
        <w:rPr>
          <w:rFonts w:ascii="Calibri" w:hAnsi="Calibri" w:cs="Calibri"/>
          <w:bCs/>
          <w:sz w:val="24"/>
          <w:szCs w:val="24"/>
        </w:rPr>
        <w:t>Verve Energy</w:t>
      </w:r>
      <w:r w:rsidR="00C734BD">
        <w:rPr>
          <w:rFonts w:ascii="Calibri" w:hAnsi="Calibri" w:cs="Calibri"/>
          <w:bCs/>
          <w:sz w:val="24"/>
          <w:szCs w:val="24"/>
        </w:rPr>
        <w:t xml:space="preserve">, </w:t>
      </w:r>
      <w:r w:rsidR="00A628B8">
        <w:rPr>
          <w:rFonts w:ascii="Calibri" w:hAnsi="Calibri" w:cs="Calibri"/>
          <w:bCs/>
          <w:sz w:val="24"/>
          <w:szCs w:val="24"/>
        </w:rPr>
        <w:t>Australia</w:t>
      </w:r>
      <w:r w:rsidR="004B4771">
        <w:rPr>
          <w:rFonts w:ascii="Calibri" w:hAnsi="Calibri" w:cs="Calibri"/>
          <w:bCs/>
          <w:sz w:val="24"/>
          <w:szCs w:val="24"/>
        </w:rPr>
        <w:t>.</w:t>
      </w:r>
      <w:r w:rsidR="00177262">
        <w:rPr>
          <w:rFonts w:ascii="Calibri" w:hAnsi="Calibri" w:cs="Calibri"/>
          <w:bCs/>
          <w:sz w:val="24"/>
          <w:szCs w:val="24"/>
        </w:rPr>
        <w:t xml:space="preserve"> </w:t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</w:r>
      <w:r w:rsidR="00177262">
        <w:rPr>
          <w:rFonts w:ascii="Calibri" w:hAnsi="Calibri" w:cs="Calibri"/>
          <w:bCs/>
          <w:sz w:val="24"/>
          <w:szCs w:val="24"/>
        </w:rPr>
        <w:tab/>
        <w:t>01/2015</w:t>
      </w:r>
      <w:r w:rsidR="00177262">
        <w:rPr>
          <w:rFonts w:ascii="Calibri" w:hAnsi="Calibri" w:cs="Calibri"/>
          <w:bCs/>
          <w:sz w:val="24"/>
          <w:szCs w:val="24"/>
          <w:lang w:val="en-GB"/>
        </w:rPr>
        <w:t xml:space="preserve"> – </w:t>
      </w:r>
      <w:r w:rsidR="00177262">
        <w:rPr>
          <w:rFonts w:ascii="Calibri" w:hAnsi="Calibri" w:cs="Calibri"/>
          <w:bCs/>
          <w:sz w:val="24"/>
          <w:szCs w:val="24"/>
        </w:rPr>
        <w:t>05/2015</w:t>
      </w:r>
      <w:r w:rsidR="00233E58">
        <w:rPr>
          <w:rFonts w:ascii="Calibri" w:hAnsi="Calibri" w:cs="Calibri"/>
          <w:bCs/>
          <w:sz w:val="24"/>
          <w:szCs w:val="24"/>
        </w:rPr>
        <w:t>.</w:t>
      </w:r>
    </w:p>
    <w:p w14:paraId="0A8FE5AC" w14:textId="60B57FDB" w:rsidR="00485C54" w:rsidRPr="00CD58C0" w:rsidRDefault="00485C54" w:rsidP="00B24B06">
      <w:pPr>
        <w:pBdr>
          <w:top w:val="single" w:sz="4" w:space="1" w:color="auto"/>
        </w:pBdr>
        <w:spacing w:after="80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Role:</w:t>
      </w:r>
      <w:r w:rsidRPr="00CD58C0">
        <w:rPr>
          <w:rFonts w:ascii="Calibri" w:hAnsi="Calibri" w:cs="Calibri"/>
          <w:b/>
          <w:bCs/>
          <w:sz w:val="24"/>
          <w:szCs w:val="24"/>
        </w:rPr>
        <w:t xml:space="preserve"> Sr. System Engineer.</w:t>
      </w:r>
    </w:p>
    <w:p w14:paraId="4543119C" w14:textId="36DEC769" w:rsidR="00EC027C" w:rsidRDefault="003274AC" w:rsidP="00CD58C0">
      <w:pPr>
        <w:pStyle w:val="Heading3"/>
        <w:rPr>
          <w:rFonts w:ascii="Calibri" w:hAnsi="Calibri" w:cs="Calibri"/>
          <w:color w:val="auto"/>
          <w:lang w:val="en-GB"/>
        </w:rPr>
      </w:pPr>
      <w:r>
        <w:rPr>
          <w:rFonts w:ascii="Calibri" w:hAnsi="Calibri" w:cs="Calibri"/>
          <w:color w:val="auto"/>
          <w:lang w:val="en-GB"/>
        </w:rPr>
        <w:t>Project: Verve applications</w:t>
      </w:r>
      <w:r w:rsidR="00FC150A">
        <w:rPr>
          <w:rFonts w:ascii="Calibri" w:hAnsi="Calibri" w:cs="Calibri"/>
          <w:color w:val="auto"/>
          <w:lang w:val="en-GB"/>
        </w:rPr>
        <w:t>.</w:t>
      </w:r>
    </w:p>
    <w:p w14:paraId="779DAE8D" w14:textId="2EB12957" w:rsidR="00B34BE6" w:rsidRDefault="00275341" w:rsidP="00A220F6">
      <w:pPr>
        <w:keepNext/>
        <w:autoSpaceDE w:val="0"/>
        <w:spacing w:after="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</w:t>
      </w:r>
      <w:r w:rsidRPr="00275341">
        <w:rPr>
          <w:rFonts w:ascii="Calibri" w:hAnsi="Calibri" w:cs="Calibri"/>
          <w:sz w:val="24"/>
          <w:szCs w:val="24"/>
        </w:rPr>
        <w:t>istributed client/server application</w:t>
      </w:r>
      <w:r w:rsidR="002531D2">
        <w:rPr>
          <w:rFonts w:ascii="Calibri" w:hAnsi="Calibri" w:cs="Calibri"/>
          <w:sz w:val="24"/>
          <w:szCs w:val="24"/>
        </w:rPr>
        <w:t>s</w:t>
      </w:r>
      <w:r w:rsidRPr="00275341">
        <w:rPr>
          <w:rFonts w:ascii="Calibri" w:hAnsi="Calibri" w:cs="Calibri"/>
          <w:sz w:val="24"/>
          <w:szCs w:val="24"/>
        </w:rPr>
        <w:t xml:space="preserve"> provide persistence, security, auditing and external services</w:t>
      </w:r>
      <w:r>
        <w:rPr>
          <w:rFonts w:ascii="Calibri" w:hAnsi="Calibri" w:cs="Calibri"/>
          <w:sz w:val="24"/>
          <w:szCs w:val="24"/>
        </w:rPr>
        <w:t>.</w:t>
      </w:r>
    </w:p>
    <w:p w14:paraId="0685A93D" w14:textId="5B384643" w:rsidR="00A220F6" w:rsidRDefault="00A220F6" w:rsidP="00A220F6">
      <w:pPr>
        <w:keepNext/>
        <w:autoSpaceDE w:val="0"/>
        <w:spacing w:after="80"/>
        <w:jc w:val="both"/>
        <w:rPr>
          <w:rFonts w:ascii="Calibri" w:hAnsi="Calibri" w:cs="Calibri"/>
          <w:sz w:val="24"/>
          <w:szCs w:val="24"/>
        </w:rPr>
      </w:pPr>
      <w:r w:rsidRPr="00A220F6">
        <w:rPr>
          <w:rFonts w:ascii="Calibri" w:hAnsi="Calibri" w:cs="Calibri"/>
          <w:b/>
          <w:bCs/>
          <w:sz w:val="24"/>
          <w:szCs w:val="24"/>
        </w:rPr>
        <w:t>Environment:</w:t>
      </w:r>
      <w:r w:rsidRPr="00A220F6">
        <w:rPr>
          <w:rFonts w:ascii="Calibri" w:hAnsi="Calibri" w:cs="Calibri"/>
          <w:sz w:val="24"/>
          <w:szCs w:val="24"/>
        </w:rPr>
        <w:t xml:space="preserve"> VB.NET, </w:t>
      </w:r>
      <w:r w:rsidR="00644CF6">
        <w:rPr>
          <w:rFonts w:ascii="Calibri" w:hAnsi="Calibri" w:cs="Calibri"/>
          <w:sz w:val="24"/>
          <w:szCs w:val="24"/>
        </w:rPr>
        <w:t>ASP, VB Script,</w:t>
      </w:r>
      <w:r w:rsidR="00721F1D">
        <w:rPr>
          <w:rFonts w:ascii="Calibri" w:hAnsi="Calibri" w:cs="Calibri"/>
          <w:sz w:val="24"/>
          <w:szCs w:val="24"/>
        </w:rPr>
        <w:t xml:space="preserve"> Visual Basic 6,</w:t>
      </w:r>
      <w:r w:rsidR="00644CF6">
        <w:rPr>
          <w:rFonts w:ascii="Calibri" w:hAnsi="Calibri" w:cs="Calibri"/>
          <w:sz w:val="24"/>
          <w:szCs w:val="24"/>
        </w:rPr>
        <w:t xml:space="preserve"> </w:t>
      </w:r>
      <w:r w:rsidRPr="00A220F6">
        <w:rPr>
          <w:rFonts w:ascii="Calibri" w:hAnsi="Calibri" w:cs="Calibri"/>
          <w:sz w:val="24"/>
          <w:szCs w:val="24"/>
        </w:rPr>
        <w:t>ASP. Net, VS 2008, VS 2010, MVC 3, SQL Server 2008, Oracle 10.2.</w:t>
      </w:r>
    </w:p>
    <w:p w14:paraId="30C0E78F" w14:textId="028985DC" w:rsidR="001567B9" w:rsidRPr="00021E0B" w:rsidRDefault="00B87F9A" w:rsidP="00021E0B">
      <w:pPr>
        <w:keepNext/>
        <w:autoSpaceDE w:val="0"/>
        <w:ind w:firstLine="360"/>
        <w:jc w:val="both"/>
        <w:rPr>
          <w:rFonts w:ascii="Calibri" w:eastAsia="Arial" w:hAnsi="Calibri" w:cs="Calibri"/>
          <w:sz w:val="24"/>
          <w:szCs w:val="24"/>
          <w:u w:val="single"/>
        </w:rPr>
      </w:pPr>
      <w:r w:rsidRPr="00021E0B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R</w:t>
      </w:r>
      <w:r w:rsidR="006F0D68" w:rsidRPr="00021E0B">
        <w:rPr>
          <w:rFonts w:ascii="Calibri" w:hAnsi="Calibri" w:cs="Calibri"/>
          <w:b/>
          <w:bCs/>
          <w:sz w:val="24"/>
          <w:szCs w:val="24"/>
          <w:u w:val="single"/>
          <w:lang w:val="en-GB"/>
        </w:rPr>
        <w:t>esponsibilities:</w:t>
      </w:r>
    </w:p>
    <w:p w14:paraId="0FD70DB2" w14:textId="5E88B32F" w:rsidR="00A628B8" w:rsidRDefault="00FB222A" w:rsidP="00F920A0">
      <w:pPr>
        <w:keepNext/>
        <w:numPr>
          <w:ilvl w:val="0"/>
          <w:numId w:val="6"/>
        </w:numPr>
        <w:tabs>
          <w:tab w:val="clear" w:pos="0"/>
          <w:tab w:val="num" w:pos="360"/>
        </w:tabs>
        <w:autoSpaceDE w:val="0"/>
        <w:ind w:left="36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Ba</w:t>
      </w:r>
      <w:r w:rsidRPr="00DE674A">
        <w:rPr>
          <w:rFonts w:ascii="Calibri" w:hAnsi="Calibri" w:cs="Calibri"/>
          <w:sz w:val="24"/>
          <w:szCs w:val="24"/>
          <w:lang w:val="en-GB"/>
        </w:rPr>
        <w:t>sed on user requirement</w:t>
      </w:r>
      <w:r w:rsidR="00CD16F5">
        <w:rPr>
          <w:rFonts w:ascii="Calibri" w:hAnsi="Calibri" w:cs="Calibri"/>
          <w:sz w:val="24"/>
          <w:szCs w:val="24"/>
          <w:lang w:val="en-GB"/>
        </w:rPr>
        <w:t>s</w:t>
      </w:r>
      <w:r>
        <w:rPr>
          <w:rFonts w:ascii="Calibri" w:hAnsi="Calibri" w:cs="Calibri"/>
          <w:sz w:val="24"/>
          <w:szCs w:val="24"/>
          <w:lang w:val="en-GB"/>
        </w:rPr>
        <w:t>, d</w:t>
      </w:r>
      <w:r w:rsidR="00A628B8" w:rsidRPr="00F920A0">
        <w:rPr>
          <w:rFonts w:ascii="Calibri" w:hAnsi="Calibri" w:cs="Calibri"/>
          <w:sz w:val="24"/>
          <w:szCs w:val="24"/>
          <w:lang w:val="en-GB"/>
        </w:rPr>
        <w:t>ocument</w:t>
      </w:r>
      <w:r w:rsidR="001B572F" w:rsidRPr="00F920A0">
        <w:rPr>
          <w:rFonts w:ascii="Calibri" w:hAnsi="Calibri" w:cs="Calibri"/>
          <w:sz w:val="24"/>
          <w:szCs w:val="24"/>
          <w:lang w:val="en-GB"/>
        </w:rPr>
        <w:t>ed</w:t>
      </w:r>
      <w:r>
        <w:rPr>
          <w:rFonts w:ascii="Calibri" w:hAnsi="Calibri" w:cs="Calibri"/>
          <w:sz w:val="24"/>
          <w:szCs w:val="24"/>
          <w:lang w:val="en-GB"/>
        </w:rPr>
        <w:t>, designed, developed</w:t>
      </w:r>
      <w:r w:rsidR="00A628B8" w:rsidRPr="00F920A0">
        <w:rPr>
          <w:rFonts w:ascii="Calibri" w:hAnsi="Calibri" w:cs="Calibri"/>
          <w:sz w:val="24"/>
          <w:szCs w:val="24"/>
          <w:lang w:val="en-GB"/>
        </w:rPr>
        <w:t xml:space="preserve"> and convert</w:t>
      </w:r>
      <w:r w:rsidR="00B72DF8" w:rsidRPr="00F920A0">
        <w:rPr>
          <w:rFonts w:ascii="Calibri" w:hAnsi="Calibri" w:cs="Calibri"/>
          <w:sz w:val="24"/>
          <w:szCs w:val="24"/>
          <w:lang w:val="en-GB"/>
        </w:rPr>
        <w:t xml:space="preserve">ed the </w:t>
      </w:r>
      <w:r w:rsidR="00A628B8" w:rsidRPr="00F920A0">
        <w:rPr>
          <w:rFonts w:ascii="Calibri" w:hAnsi="Calibri" w:cs="Calibri"/>
          <w:sz w:val="24"/>
          <w:szCs w:val="24"/>
          <w:lang w:val="en-GB"/>
        </w:rPr>
        <w:t xml:space="preserve">existing </w:t>
      </w:r>
      <w:r w:rsidR="00E65D48">
        <w:rPr>
          <w:rFonts w:ascii="Calibri" w:hAnsi="Calibri" w:cs="Calibri"/>
          <w:sz w:val="24"/>
          <w:szCs w:val="24"/>
          <w:lang w:val="en-GB"/>
        </w:rPr>
        <w:t>web app created though</w:t>
      </w:r>
      <w:r w:rsidR="00A628B8" w:rsidRPr="00F920A0">
        <w:rPr>
          <w:rFonts w:ascii="Calibri" w:hAnsi="Calibri" w:cs="Calibri"/>
          <w:sz w:val="24"/>
          <w:szCs w:val="24"/>
          <w:lang w:val="en-GB"/>
        </w:rPr>
        <w:t xml:space="preserve"> ASP</w:t>
      </w:r>
      <w:r w:rsidR="00E65D48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6A39A5">
        <w:rPr>
          <w:rFonts w:ascii="Calibri" w:hAnsi="Calibri" w:cs="Calibri"/>
          <w:sz w:val="24"/>
          <w:szCs w:val="24"/>
          <w:lang w:val="en-GB"/>
        </w:rPr>
        <w:t xml:space="preserve">and </w:t>
      </w:r>
      <w:r w:rsidR="00E65D48">
        <w:rPr>
          <w:rFonts w:ascii="Calibri" w:hAnsi="Calibri" w:cs="Calibri"/>
          <w:sz w:val="24"/>
          <w:szCs w:val="24"/>
          <w:lang w:val="en-GB"/>
        </w:rPr>
        <w:t xml:space="preserve">windows app using </w:t>
      </w:r>
      <w:r w:rsidR="006A39A5">
        <w:rPr>
          <w:rFonts w:ascii="Calibri" w:hAnsi="Calibri" w:cs="Calibri"/>
          <w:sz w:val="24"/>
          <w:szCs w:val="24"/>
          <w:lang w:val="en-GB"/>
        </w:rPr>
        <w:t xml:space="preserve">Visual Basic </w:t>
      </w:r>
      <w:r w:rsidR="00AD27B9">
        <w:rPr>
          <w:rFonts w:ascii="Calibri" w:hAnsi="Calibri" w:cs="Calibri"/>
          <w:sz w:val="24"/>
          <w:szCs w:val="24"/>
          <w:lang w:val="en-GB"/>
        </w:rPr>
        <w:t>6 to</w:t>
      </w:r>
      <w:r w:rsidR="00A628B8" w:rsidRPr="00F920A0">
        <w:rPr>
          <w:rFonts w:ascii="Calibri" w:hAnsi="Calibri" w:cs="Calibri"/>
          <w:sz w:val="24"/>
          <w:szCs w:val="24"/>
          <w:lang w:val="en-GB"/>
        </w:rPr>
        <w:t xml:space="preserve"> ASP.Net 3.5.</w:t>
      </w:r>
      <w:r w:rsidR="00BA56EF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6A39A5">
        <w:rPr>
          <w:rFonts w:ascii="Calibri" w:hAnsi="Calibri" w:cs="Calibri"/>
          <w:sz w:val="24"/>
          <w:szCs w:val="24"/>
          <w:lang w:val="en-GB"/>
        </w:rPr>
        <w:t>and</w:t>
      </w:r>
      <w:r w:rsidR="00BA56EF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D55FE1">
        <w:rPr>
          <w:rFonts w:ascii="Calibri" w:hAnsi="Calibri" w:cs="Calibri"/>
          <w:sz w:val="24"/>
          <w:szCs w:val="24"/>
          <w:lang w:val="en-GB"/>
        </w:rPr>
        <w:t>VB.NET</w:t>
      </w:r>
      <w:r w:rsidR="00BA56EF">
        <w:rPr>
          <w:rFonts w:ascii="Calibri" w:hAnsi="Calibri" w:cs="Calibri"/>
          <w:sz w:val="24"/>
          <w:szCs w:val="24"/>
          <w:lang w:val="en-GB"/>
        </w:rPr>
        <w:t>.</w:t>
      </w:r>
    </w:p>
    <w:p w14:paraId="7BBD200A" w14:textId="7BC67539" w:rsidR="00B2571D" w:rsidRDefault="00771454" w:rsidP="001F1A75">
      <w:pPr>
        <w:numPr>
          <w:ilvl w:val="0"/>
          <w:numId w:val="30"/>
        </w:num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Utilizing</w:t>
      </w:r>
      <w:r w:rsidR="00B2571D" w:rsidRPr="00B2571D">
        <w:rPr>
          <w:rFonts w:ascii="Calibri" w:hAnsi="Calibri" w:cs="Calibri"/>
          <w:sz w:val="24"/>
          <w:szCs w:val="24"/>
        </w:rPr>
        <w:t xml:space="preserve"> the Service </w:t>
      </w:r>
      <w:r w:rsidR="00673D9D" w:rsidRPr="00673D9D">
        <w:rPr>
          <w:rFonts w:ascii="Calibri" w:hAnsi="Calibri" w:cs="Calibri"/>
          <w:sz w:val="24"/>
          <w:szCs w:val="24"/>
        </w:rPr>
        <w:t xml:space="preserve">Request </w:t>
      </w:r>
      <w:r w:rsidR="00B2571D" w:rsidRPr="00B2571D">
        <w:rPr>
          <w:rFonts w:ascii="Calibri" w:hAnsi="Calibri" w:cs="Calibri"/>
          <w:sz w:val="24"/>
          <w:szCs w:val="24"/>
        </w:rPr>
        <w:t>and Incident logging,</w:t>
      </w:r>
      <w:r w:rsidR="00BC3BA2">
        <w:rPr>
          <w:rFonts w:ascii="Calibri" w:hAnsi="Calibri" w:cs="Calibri"/>
          <w:sz w:val="24"/>
          <w:szCs w:val="24"/>
        </w:rPr>
        <w:t xml:space="preserve"> involved</w:t>
      </w:r>
      <w:r w:rsidR="00B2571D" w:rsidRPr="00B2571D">
        <w:rPr>
          <w:rFonts w:ascii="Calibri" w:hAnsi="Calibri" w:cs="Calibri"/>
          <w:sz w:val="24"/>
          <w:szCs w:val="24"/>
        </w:rPr>
        <w:t xml:space="preserve"> </w:t>
      </w:r>
      <w:r w:rsidR="003F4110">
        <w:rPr>
          <w:rFonts w:ascii="Calibri" w:hAnsi="Calibri" w:cs="Calibri"/>
          <w:sz w:val="24"/>
          <w:szCs w:val="24"/>
        </w:rPr>
        <w:t>in d</w:t>
      </w:r>
      <w:r w:rsidR="00B2571D" w:rsidRPr="00B2571D">
        <w:rPr>
          <w:rFonts w:ascii="Calibri" w:hAnsi="Calibri" w:cs="Calibri"/>
          <w:sz w:val="24"/>
          <w:szCs w:val="24"/>
        </w:rPr>
        <w:t xml:space="preserve">evelopment, </w:t>
      </w:r>
      <w:r w:rsidR="003F4110">
        <w:rPr>
          <w:rFonts w:ascii="Calibri" w:hAnsi="Calibri" w:cs="Calibri"/>
          <w:sz w:val="24"/>
          <w:szCs w:val="24"/>
        </w:rPr>
        <w:t>b</w:t>
      </w:r>
      <w:r w:rsidR="00B2571D" w:rsidRPr="00B2571D">
        <w:rPr>
          <w:rFonts w:ascii="Calibri" w:hAnsi="Calibri" w:cs="Calibri"/>
          <w:sz w:val="24"/>
          <w:szCs w:val="24"/>
        </w:rPr>
        <w:t xml:space="preserve">ug </w:t>
      </w:r>
      <w:r w:rsidR="003F4110">
        <w:rPr>
          <w:rFonts w:ascii="Calibri" w:hAnsi="Calibri" w:cs="Calibri"/>
          <w:sz w:val="24"/>
          <w:szCs w:val="24"/>
        </w:rPr>
        <w:t>f</w:t>
      </w:r>
      <w:r w:rsidR="00B2571D" w:rsidRPr="00B2571D">
        <w:rPr>
          <w:rFonts w:ascii="Calibri" w:hAnsi="Calibri" w:cs="Calibri"/>
          <w:sz w:val="24"/>
          <w:szCs w:val="24"/>
        </w:rPr>
        <w:t xml:space="preserve">ixing and </w:t>
      </w:r>
      <w:r w:rsidR="003F4110">
        <w:rPr>
          <w:rFonts w:ascii="Calibri" w:hAnsi="Calibri" w:cs="Calibri"/>
          <w:sz w:val="24"/>
          <w:szCs w:val="24"/>
        </w:rPr>
        <w:t>u</w:t>
      </w:r>
      <w:r w:rsidR="00B2571D" w:rsidRPr="00B2571D">
        <w:rPr>
          <w:rFonts w:ascii="Calibri" w:hAnsi="Calibri" w:cs="Calibri"/>
          <w:sz w:val="24"/>
          <w:szCs w:val="24"/>
        </w:rPr>
        <w:t xml:space="preserve">nit </w:t>
      </w:r>
      <w:r w:rsidR="003F4110">
        <w:rPr>
          <w:rFonts w:ascii="Calibri" w:hAnsi="Calibri" w:cs="Calibri"/>
          <w:sz w:val="24"/>
          <w:szCs w:val="24"/>
        </w:rPr>
        <w:t>t</w:t>
      </w:r>
      <w:r w:rsidR="00B2571D" w:rsidRPr="00B2571D">
        <w:rPr>
          <w:rFonts w:ascii="Calibri" w:hAnsi="Calibri" w:cs="Calibri"/>
          <w:sz w:val="24"/>
          <w:szCs w:val="24"/>
        </w:rPr>
        <w:t>esting.</w:t>
      </w:r>
    </w:p>
    <w:p w14:paraId="7A669C25" w14:textId="20C981A0" w:rsidR="00F0385D" w:rsidRDefault="00F0385D" w:rsidP="001F1A75">
      <w:pPr>
        <w:numPr>
          <w:ilvl w:val="0"/>
          <w:numId w:val="30"/>
        </w:numPr>
        <w:ind w:left="360"/>
        <w:jc w:val="both"/>
        <w:rPr>
          <w:rFonts w:ascii="Calibri" w:hAnsi="Calibri" w:cs="Calibri"/>
          <w:sz w:val="24"/>
          <w:szCs w:val="24"/>
        </w:rPr>
      </w:pPr>
      <w:r w:rsidRPr="00F0385D">
        <w:rPr>
          <w:rFonts w:ascii="Calibri" w:hAnsi="Calibri" w:cs="Calibri"/>
          <w:sz w:val="24"/>
          <w:szCs w:val="24"/>
        </w:rPr>
        <w:t xml:space="preserve">Involved </w:t>
      </w:r>
      <w:r w:rsidR="00F879F9" w:rsidRPr="00F879F9">
        <w:rPr>
          <w:rFonts w:ascii="Calibri" w:hAnsi="Calibri" w:cs="Calibri"/>
          <w:sz w:val="24"/>
          <w:szCs w:val="24"/>
        </w:rPr>
        <w:t>in the definition, design, development, and maintenance of specific Applications, including production and maintenance of associated documentation.</w:t>
      </w:r>
    </w:p>
    <w:p w14:paraId="22C3F130" w14:textId="77777777" w:rsidR="00100442" w:rsidRDefault="00A8146C" w:rsidP="001F1A75">
      <w:pPr>
        <w:numPr>
          <w:ilvl w:val="0"/>
          <w:numId w:val="30"/>
        </w:numPr>
        <w:ind w:left="360"/>
        <w:jc w:val="both"/>
        <w:rPr>
          <w:rFonts w:ascii="Calibri" w:hAnsi="Calibri" w:cs="Calibri"/>
          <w:sz w:val="24"/>
          <w:szCs w:val="24"/>
        </w:rPr>
      </w:pPr>
      <w:r w:rsidRPr="00A8146C">
        <w:rPr>
          <w:rFonts w:ascii="Calibri" w:hAnsi="Calibri" w:cs="Calibri"/>
          <w:sz w:val="24"/>
          <w:szCs w:val="24"/>
        </w:rPr>
        <w:t>Involved in the identification of requirements for interfacing corporate applications, design, and implementation of related interfaces with internal applications.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4B18B008" w14:textId="1C8B302D" w:rsidR="00BC2293" w:rsidRDefault="00BC2293" w:rsidP="00AE4C92">
      <w:pPr>
        <w:numPr>
          <w:ilvl w:val="0"/>
          <w:numId w:val="30"/>
        </w:numPr>
        <w:ind w:left="360"/>
        <w:jc w:val="both"/>
        <w:rPr>
          <w:rFonts w:ascii="Calibri" w:hAnsi="Calibri" w:cs="Calibri"/>
          <w:sz w:val="24"/>
          <w:szCs w:val="24"/>
        </w:rPr>
      </w:pPr>
      <w:r w:rsidRPr="00BC2293">
        <w:rPr>
          <w:rFonts w:ascii="Calibri" w:hAnsi="Calibri" w:cs="Calibri"/>
          <w:sz w:val="24"/>
          <w:szCs w:val="24"/>
        </w:rPr>
        <w:t>Responsible for issue detection, diagnosis, analysis, and solution delivery.</w:t>
      </w:r>
    </w:p>
    <w:p w14:paraId="5478708C" w14:textId="7B141854" w:rsidR="00472637" w:rsidRDefault="00472637" w:rsidP="00AE4C92">
      <w:pPr>
        <w:numPr>
          <w:ilvl w:val="0"/>
          <w:numId w:val="30"/>
        </w:numPr>
        <w:pBdr>
          <w:bottom w:val="single" w:sz="4" w:space="1" w:color="auto"/>
        </w:pBdr>
        <w:ind w:left="360"/>
        <w:jc w:val="both"/>
        <w:rPr>
          <w:rFonts w:ascii="Calibri" w:hAnsi="Calibri" w:cs="Calibri"/>
          <w:sz w:val="24"/>
          <w:szCs w:val="24"/>
        </w:rPr>
      </w:pPr>
      <w:r w:rsidRPr="00472637">
        <w:rPr>
          <w:rFonts w:ascii="Calibri" w:hAnsi="Calibri" w:cs="Calibri"/>
          <w:sz w:val="24"/>
          <w:szCs w:val="24"/>
        </w:rPr>
        <w:t>Enhanced, re-engineered and customized legacy solutions</w:t>
      </w:r>
      <w:r w:rsidR="008461C7">
        <w:rPr>
          <w:rFonts w:ascii="Calibri" w:hAnsi="Calibri" w:cs="Calibri"/>
          <w:sz w:val="24"/>
          <w:szCs w:val="24"/>
        </w:rPr>
        <w:t xml:space="preserve"> built using VB Script</w:t>
      </w:r>
      <w:r w:rsidR="005F648E">
        <w:rPr>
          <w:rFonts w:ascii="Calibri" w:hAnsi="Calibri" w:cs="Calibri"/>
          <w:sz w:val="24"/>
          <w:szCs w:val="24"/>
        </w:rPr>
        <w:t xml:space="preserve"> to newer technologies</w:t>
      </w:r>
      <w:r w:rsidRPr="00472637">
        <w:rPr>
          <w:rFonts w:ascii="Calibri" w:hAnsi="Calibri" w:cs="Calibri"/>
          <w:sz w:val="24"/>
          <w:szCs w:val="24"/>
        </w:rPr>
        <w:t>, tackling minor and major issues that trouble or hamper application performance and functionality.</w:t>
      </w:r>
      <w:r w:rsidR="00770CDE">
        <w:rPr>
          <w:rFonts w:ascii="Calibri" w:hAnsi="Calibri" w:cs="Calibri"/>
          <w:sz w:val="24"/>
          <w:szCs w:val="24"/>
        </w:rPr>
        <w:tab/>
      </w:r>
    </w:p>
    <w:p w14:paraId="6A35CFF7" w14:textId="626C6A1E" w:rsidR="00AE4C92" w:rsidRDefault="00770CDE" w:rsidP="00AE4C92">
      <w:pPr>
        <w:numPr>
          <w:ilvl w:val="0"/>
          <w:numId w:val="30"/>
        </w:numPr>
        <w:pBdr>
          <w:bottom w:val="single" w:sz="4" w:space="1" w:color="auto"/>
        </w:pBdr>
        <w:ind w:left="360"/>
        <w:jc w:val="both"/>
        <w:rPr>
          <w:rFonts w:ascii="Calibri" w:hAnsi="Calibri" w:cs="Calibri"/>
          <w:sz w:val="24"/>
          <w:szCs w:val="24"/>
        </w:rPr>
      </w:pPr>
      <w:r w:rsidRPr="00FC7745">
        <w:rPr>
          <w:rFonts w:ascii="Calibri" w:hAnsi="Calibri" w:cs="Calibri"/>
          <w:sz w:val="24"/>
          <w:szCs w:val="24"/>
        </w:rPr>
        <w:t>Involved in processing the data through scheduled jobs and monitoring the data processing log.</w:t>
      </w:r>
    </w:p>
    <w:p w14:paraId="17D2E5E4" w14:textId="77777777" w:rsidR="008238D2" w:rsidRPr="00B25068" w:rsidRDefault="008238D2" w:rsidP="008238D2">
      <w:pPr>
        <w:pBdr>
          <w:bottom w:val="single" w:sz="4" w:space="1" w:color="auto"/>
        </w:pBdr>
        <w:jc w:val="both"/>
        <w:rPr>
          <w:rFonts w:ascii="Calibri" w:hAnsi="Calibri" w:cs="Calibri"/>
          <w:sz w:val="8"/>
          <w:szCs w:val="8"/>
        </w:rPr>
      </w:pPr>
    </w:p>
    <w:sectPr w:rsidR="008238D2" w:rsidRPr="00B25068">
      <w:pgSz w:w="12240" w:h="15840"/>
      <w:pgMar w:top="720" w:right="720" w:bottom="720" w:left="720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4BED" w14:textId="77777777" w:rsidR="00082EAA" w:rsidRDefault="00082EAA" w:rsidP="00727E4B">
      <w:r>
        <w:separator/>
      </w:r>
    </w:p>
  </w:endnote>
  <w:endnote w:type="continuationSeparator" w:id="0">
    <w:p w14:paraId="1C2EDDA4" w14:textId="77777777" w:rsidR="00082EAA" w:rsidRDefault="00082EAA" w:rsidP="00727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Yu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8761" w14:textId="77777777" w:rsidR="00082EAA" w:rsidRDefault="00082EAA" w:rsidP="00727E4B">
      <w:r>
        <w:separator/>
      </w:r>
    </w:p>
  </w:footnote>
  <w:footnote w:type="continuationSeparator" w:id="0">
    <w:p w14:paraId="76080214" w14:textId="77777777" w:rsidR="00082EAA" w:rsidRDefault="00082EAA" w:rsidP="00727E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List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20"/>
        <w:szCs w:val="20"/>
        <w:lang w:val="en-GB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cs="Courier New" w:hint="default"/>
        <w:lang w:val="en-GB"/>
      </w:rPr>
    </w:lvl>
  </w:abstractNum>
  <w:abstractNum w:abstractNumId="5" w15:restartNumberingAfterBreak="0">
    <w:nsid w:val="00000006"/>
    <w:multiLevelType w:val="singleLevel"/>
    <w:tmpl w:val="000000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</w:abstractNum>
  <w:abstractNum w:abstractNumId="6" w15:restartNumberingAfterBreak="0">
    <w:nsid w:val="00000007"/>
    <w:multiLevelType w:val="multilevel"/>
    <w:tmpl w:val="6B9A5684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sz w:val="20"/>
        <w:szCs w:val="20"/>
        <w:lang w:val="en-GB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Courier New" w:hint="default"/>
        <w:lang w:val="en-GB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  <w:lang w:val="en-GB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 w:hint="default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lang w:val="en-GB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Courier New" w:hint="default"/>
        <w:lang w:val="en-GB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 w:hint="default"/>
        <w:lang w:val="en-GB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ourier New" w:hint="default"/>
        <w:color w:val="auto"/>
        <w:lang w:val="en-GB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en-GB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ourier New" w:hint="default"/>
        <w:lang w:val="en-GB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ourier New" w:hint="default"/>
      </w:rPr>
    </w:lvl>
  </w:abstractNum>
  <w:abstractNum w:abstractNumId="12" w15:restartNumberingAfterBreak="0">
    <w:nsid w:val="0000000D"/>
    <w:multiLevelType w:val="singleLevel"/>
    <w:tmpl w:val="D3005B02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ourier New" w:hint="default"/>
        <w:sz w:val="20"/>
        <w:szCs w:val="20"/>
        <w:lang w:val="en-GB"/>
      </w:r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ourier New" w:hint="default"/>
      </w:rPr>
    </w:lvl>
  </w:abstractNum>
  <w:abstractNum w:abstractNumId="14" w15:restartNumberingAfterBreak="0">
    <w:nsid w:val="00BF52AA"/>
    <w:multiLevelType w:val="hybridMultilevel"/>
    <w:tmpl w:val="D2580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6C7D52"/>
    <w:multiLevelType w:val="hybridMultilevel"/>
    <w:tmpl w:val="151E979E"/>
    <w:lvl w:ilvl="0" w:tplc="D3005B02">
      <w:start w:val="1"/>
      <w:numFmt w:val="bullet"/>
      <w:lvlText w:val=""/>
      <w:lvlJc w:val="left"/>
      <w:pPr>
        <w:ind w:left="720" w:hanging="360"/>
      </w:pPr>
      <w:rPr>
        <w:rFonts w:ascii="Symbol" w:hAnsi="Symbol" w:cs="Courier New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1344DA"/>
    <w:multiLevelType w:val="hybridMultilevel"/>
    <w:tmpl w:val="38EACA98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03263A"/>
    <w:multiLevelType w:val="hybridMultilevel"/>
    <w:tmpl w:val="6F8A9D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BE92AF6"/>
    <w:multiLevelType w:val="hybridMultilevel"/>
    <w:tmpl w:val="BF606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D4C45E7"/>
    <w:multiLevelType w:val="hybridMultilevel"/>
    <w:tmpl w:val="3A4E3F74"/>
    <w:lvl w:ilvl="0" w:tplc="00000006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1C43E9E"/>
    <w:multiLevelType w:val="hybridMultilevel"/>
    <w:tmpl w:val="DCCC3A42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A3280"/>
    <w:multiLevelType w:val="hybridMultilevel"/>
    <w:tmpl w:val="A0E6325C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1F516A"/>
    <w:multiLevelType w:val="hybridMultilevel"/>
    <w:tmpl w:val="1AEC10A4"/>
    <w:lvl w:ilvl="0" w:tplc="A1B2C01C">
      <w:start w:val="1"/>
      <w:numFmt w:val="bullet"/>
      <w:lvlText w:val=""/>
      <w:lvlJc w:val="left"/>
      <w:pPr>
        <w:ind w:left="720" w:hanging="360"/>
      </w:pPr>
      <w:rPr>
        <w:rFonts w:ascii="Symbol" w:hAnsi="Symbol" w:cs="Courier New" w:hint="default"/>
        <w:color w:val="auto"/>
        <w:sz w:val="20"/>
        <w:szCs w:val="20"/>
        <w:lang w:val="en-G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E67E62"/>
    <w:multiLevelType w:val="hybridMultilevel"/>
    <w:tmpl w:val="5BA2E9B6"/>
    <w:lvl w:ilvl="0" w:tplc="D3005B02">
      <w:start w:val="1"/>
      <w:numFmt w:val="bullet"/>
      <w:lvlText w:val=""/>
      <w:lvlJc w:val="left"/>
      <w:pPr>
        <w:ind w:left="720" w:hanging="360"/>
      </w:pPr>
      <w:rPr>
        <w:rFonts w:ascii="Symbol" w:hAnsi="Symbol" w:cs="Courier New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C83A9A"/>
    <w:multiLevelType w:val="hybridMultilevel"/>
    <w:tmpl w:val="CCB0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657477"/>
    <w:multiLevelType w:val="hybridMultilevel"/>
    <w:tmpl w:val="1D0C9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A856B4F"/>
    <w:multiLevelType w:val="hybridMultilevel"/>
    <w:tmpl w:val="A7A4B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CD3131"/>
    <w:multiLevelType w:val="hybridMultilevel"/>
    <w:tmpl w:val="00980792"/>
    <w:lvl w:ilvl="0" w:tplc="D3005B02">
      <w:start w:val="1"/>
      <w:numFmt w:val="bullet"/>
      <w:lvlText w:val=""/>
      <w:lvlJc w:val="left"/>
      <w:pPr>
        <w:ind w:left="360" w:hanging="360"/>
      </w:pPr>
      <w:rPr>
        <w:rFonts w:ascii="Symbol" w:hAnsi="Symbol" w:cs="Courier New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DD856A8"/>
    <w:multiLevelType w:val="hybridMultilevel"/>
    <w:tmpl w:val="47F6F430"/>
    <w:lvl w:ilvl="0" w:tplc="D3005B02">
      <w:start w:val="1"/>
      <w:numFmt w:val="bullet"/>
      <w:lvlText w:val=""/>
      <w:lvlJc w:val="left"/>
      <w:pPr>
        <w:ind w:left="720" w:hanging="360"/>
      </w:pPr>
      <w:rPr>
        <w:rFonts w:ascii="Symbol" w:hAnsi="Symbol" w:cs="Courier New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ED2074"/>
    <w:multiLevelType w:val="hybridMultilevel"/>
    <w:tmpl w:val="407AE0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633845"/>
    <w:multiLevelType w:val="hybridMultilevel"/>
    <w:tmpl w:val="FF4498C8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23630E"/>
    <w:multiLevelType w:val="hybridMultilevel"/>
    <w:tmpl w:val="192AE22E"/>
    <w:lvl w:ilvl="0" w:tplc="4E18539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3526587"/>
    <w:multiLevelType w:val="hybridMultilevel"/>
    <w:tmpl w:val="B470DA9A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D914F3"/>
    <w:multiLevelType w:val="hybridMultilevel"/>
    <w:tmpl w:val="DA241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FBC2238"/>
    <w:multiLevelType w:val="hybridMultilevel"/>
    <w:tmpl w:val="125CB7D6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D5655"/>
    <w:multiLevelType w:val="hybridMultilevel"/>
    <w:tmpl w:val="695A37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542F13"/>
    <w:multiLevelType w:val="hybridMultilevel"/>
    <w:tmpl w:val="BC268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196C1E"/>
    <w:multiLevelType w:val="hybridMultilevel"/>
    <w:tmpl w:val="09AC8F68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4702E1"/>
    <w:multiLevelType w:val="hybridMultilevel"/>
    <w:tmpl w:val="E12AB2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3208C5"/>
    <w:multiLevelType w:val="hybridMultilevel"/>
    <w:tmpl w:val="48322244"/>
    <w:lvl w:ilvl="0" w:tplc="00000006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0"/>
        <w:szCs w:val="20"/>
        <w:lang w:val="en-GB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487403">
    <w:abstractNumId w:val="0"/>
  </w:num>
  <w:num w:numId="2" w16cid:durableId="26878383">
    <w:abstractNumId w:val="1"/>
  </w:num>
  <w:num w:numId="3" w16cid:durableId="477114340">
    <w:abstractNumId w:val="2"/>
  </w:num>
  <w:num w:numId="4" w16cid:durableId="1921059357">
    <w:abstractNumId w:val="3"/>
  </w:num>
  <w:num w:numId="5" w16cid:durableId="942298849">
    <w:abstractNumId w:val="4"/>
  </w:num>
  <w:num w:numId="6" w16cid:durableId="2005737057">
    <w:abstractNumId w:val="5"/>
  </w:num>
  <w:num w:numId="7" w16cid:durableId="1706059333">
    <w:abstractNumId w:val="6"/>
  </w:num>
  <w:num w:numId="8" w16cid:durableId="111018772">
    <w:abstractNumId w:val="8"/>
  </w:num>
  <w:num w:numId="9" w16cid:durableId="684093284">
    <w:abstractNumId w:val="12"/>
  </w:num>
  <w:num w:numId="10" w16cid:durableId="762919857">
    <w:abstractNumId w:val="13"/>
  </w:num>
  <w:num w:numId="11" w16cid:durableId="2072730962">
    <w:abstractNumId w:val="38"/>
  </w:num>
  <w:num w:numId="12" w16cid:durableId="2030133252">
    <w:abstractNumId w:val="31"/>
  </w:num>
  <w:num w:numId="13" w16cid:durableId="1435789651">
    <w:abstractNumId w:val="14"/>
  </w:num>
  <w:num w:numId="14" w16cid:durableId="215625480">
    <w:abstractNumId w:val="18"/>
  </w:num>
  <w:num w:numId="15" w16cid:durableId="349381837">
    <w:abstractNumId w:val="17"/>
  </w:num>
  <w:num w:numId="16" w16cid:durableId="618337045">
    <w:abstractNumId w:val="29"/>
  </w:num>
  <w:num w:numId="17" w16cid:durableId="590626285">
    <w:abstractNumId w:val="36"/>
  </w:num>
  <w:num w:numId="18" w16cid:durableId="1398934777">
    <w:abstractNumId w:val="35"/>
  </w:num>
  <w:num w:numId="19" w16cid:durableId="137580304">
    <w:abstractNumId w:val="26"/>
  </w:num>
  <w:num w:numId="20" w16cid:durableId="1197540538">
    <w:abstractNumId w:val="25"/>
  </w:num>
  <w:num w:numId="21" w16cid:durableId="1374386221">
    <w:abstractNumId w:val="21"/>
  </w:num>
  <w:num w:numId="22" w16cid:durableId="131366844">
    <w:abstractNumId w:val="24"/>
  </w:num>
  <w:num w:numId="23" w16cid:durableId="1198547541">
    <w:abstractNumId w:val="23"/>
  </w:num>
  <w:num w:numId="24" w16cid:durableId="492793905">
    <w:abstractNumId w:val="37"/>
  </w:num>
  <w:num w:numId="25" w16cid:durableId="1528055834">
    <w:abstractNumId w:val="32"/>
  </w:num>
  <w:num w:numId="26" w16cid:durableId="1376542678">
    <w:abstractNumId w:val="39"/>
  </w:num>
  <w:num w:numId="27" w16cid:durableId="2023972840">
    <w:abstractNumId w:val="19"/>
  </w:num>
  <w:num w:numId="28" w16cid:durableId="1241519827">
    <w:abstractNumId w:val="34"/>
  </w:num>
  <w:num w:numId="29" w16cid:durableId="370813563">
    <w:abstractNumId w:val="22"/>
  </w:num>
  <w:num w:numId="30" w16cid:durableId="391463546">
    <w:abstractNumId w:val="16"/>
  </w:num>
  <w:num w:numId="31" w16cid:durableId="1508448552">
    <w:abstractNumId w:val="30"/>
  </w:num>
  <w:num w:numId="32" w16cid:durableId="1244026558">
    <w:abstractNumId w:val="20"/>
  </w:num>
  <w:num w:numId="33" w16cid:durableId="84808097">
    <w:abstractNumId w:val="0"/>
  </w:num>
  <w:num w:numId="34" w16cid:durableId="518202039">
    <w:abstractNumId w:val="0"/>
  </w:num>
  <w:num w:numId="35" w16cid:durableId="527261843">
    <w:abstractNumId w:val="0"/>
  </w:num>
  <w:num w:numId="36" w16cid:durableId="1539925211">
    <w:abstractNumId w:val="0"/>
  </w:num>
  <w:num w:numId="37" w16cid:durableId="4600469">
    <w:abstractNumId w:val="0"/>
  </w:num>
  <w:num w:numId="38" w16cid:durableId="274138320">
    <w:abstractNumId w:val="0"/>
  </w:num>
  <w:num w:numId="39" w16cid:durableId="2033069685">
    <w:abstractNumId w:val="0"/>
  </w:num>
  <w:num w:numId="40" w16cid:durableId="173229564">
    <w:abstractNumId w:val="0"/>
  </w:num>
  <w:num w:numId="41" w16cid:durableId="1636519796">
    <w:abstractNumId w:val="0"/>
  </w:num>
  <w:num w:numId="42" w16cid:durableId="1471433994">
    <w:abstractNumId w:val="0"/>
  </w:num>
  <w:num w:numId="43" w16cid:durableId="2018460655">
    <w:abstractNumId w:val="0"/>
  </w:num>
  <w:num w:numId="44" w16cid:durableId="1715999489">
    <w:abstractNumId w:val="33"/>
  </w:num>
  <w:num w:numId="45" w16cid:durableId="770005833">
    <w:abstractNumId w:val="28"/>
  </w:num>
  <w:num w:numId="46" w16cid:durableId="1523012734">
    <w:abstractNumId w:val="27"/>
  </w:num>
  <w:num w:numId="47" w16cid:durableId="1692562256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howBreaksInFrames/>
    <w:subFontBySize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A03"/>
    <w:rsid w:val="00001FD0"/>
    <w:rsid w:val="000031EB"/>
    <w:rsid w:val="000040C8"/>
    <w:rsid w:val="00005DCB"/>
    <w:rsid w:val="00010975"/>
    <w:rsid w:val="000115A1"/>
    <w:rsid w:val="00014833"/>
    <w:rsid w:val="000163CE"/>
    <w:rsid w:val="000165D8"/>
    <w:rsid w:val="00017478"/>
    <w:rsid w:val="00017ED1"/>
    <w:rsid w:val="00020A86"/>
    <w:rsid w:val="00021D67"/>
    <w:rsid w:val="00021E0B"/>
    <w:rsid w:val="000221D0"/>
    <w:rsid w:val="000233CB"/>
    <w:rsid w:val="00023D2E"/>
    <w:rsid w:val="00023FA3"/>
    <w:rsid w:val="000248D1"/>
    <w:rsid w:val="00026633"/>
    <w:rsid w:val="00026F63"/>
    <w:rsid w:val="00027BB5"/>
    <w:rsid w:val="000314A5"/>
    <w:rsid w:val="00032E14"/>
    <w:rsid w:val="000331E7"/>
    <w:rsid w:val="00033732"/>
    <w:rsid w:val="00034740"/>
    <w:rsid w:val="000354E3"/>
    <w:rsid w:val="00036073"/>
    <w:rsid w:val="00037EEC"/>
    <w:rsid w:val="00043986"/>
    <w:rsid w:val="0004494A"/>
    <w:rsid w:val="00044B2C"/>
    <w:rsid w:val="00045B12"/>
    <w:rsid w:val="00047553"/>
    <w:rsid w:val="00050509"/>
    <w:rsid w:val="00050F57"/>
    <w:rsid w:val="00050F6B"/>
    <w:rsid w:val="0005113D"/>
    <w:rsid w:val="00051975"/>
    <w:rsid w:val="0005220E"/>
    <w:rsid w:val="00052640"/>
    <w:rsid w:val="0005264C"/>
    <w:rsid w:val="00052883"/>
    <w:rsid w:val="0005374A"/>
    <w:rsid w:val="00054D7C"/>
    <w:rsid w:val="00055FB6"/>
    <w:rsid w:val="000570DC"/>
    <w:rsid w:val="0005719E"/>
    <w:rsid w:val="0005741C"/>
    <w:rsid w:val="00057BFD"/>
    <w:rsid w:val="0006097A"/>
    <w:rsid w:val="000610D1"/>
    <w:rsid w:val="000610EE"/>
    <w:rsid w:val="00061976"/>
    <w:rsid w:val="00062E45"/>
    <w:rsid w:val="00063633"/>
    <w:rsid w:val="00064312"/>
    <w:rsid w:val="000651BF"/>
    <w:rsid w:val="000658CA"/>
    <w:rsid w:val="00065D73"/>
    <w:rsid w:val="00066206"/>
    <w:rsid w:val="0007088F"/>
    <w:rsid w:val="00070DCF"/>
    <w:rsid w:val="00071A50"/>
    <w:rsid w:val="00071DE1"/>
    <w:rsid w:val="00074854"/>
    <w:rsid w:val="00076E80"/>
    <w:rsid w:val="00077173"/>
    <w:rsid w:val="000775CE"/>
    <w:rsid w:val="00077BDB"/>
    <w:rsid w:val="00080241"/>
    <w:rsid w:val="0008047C"/>
    <w:rsid w:val="00082385"/>
    <w:rsid w:val="00082EAA"/>
    <w:rsid w:val="00082F4F"/>
    <w:rsid w:val="00083E21"/>
    <w:rsid w:val="0008493A"/>
    <w:rsid w:val="0008584B"/>
    <w:rsid w:val="00087604"/>
    <w:rsid w:val="0009170D"/>
    <w:rsid w:val="00091976"/>
    <w:rsid w:val="000920A6"/>
    <w:rsid w:val="00092638"/>
    <w:rsid w:val="00094C34"/>
    <w:rsid w:val="000969EA"/>
    <w:rsid w:val="00097B5F"/>
    <w:rsid w:val="00097E6A"/>
    <w:rsid w:val="000A0EBC"/>
    <w:rsid w:val="000A161E"/>
    <w:rsid w:val="000A1B76"/>
    <w:rsid w:val="000A2E37"/>
    <w:rsid w:val="000A3346"/>
    <w:rsid w:val="000A4B80"/>
    <w:rsid w:val="000A515B"/>
    <w:rsid w:val="000A5BC3"/>
    <w:rsid w:val="000A6BC4"/>
    <w:rsid w:val="000A71D7"/>
    <w:rsid w:val="000B11BC"/>
    <w:rsid w:val="000B247B"/>
    <w:rsid w:val="000B3297"/>
    <w:rsid w:val="000B42E2"/>
    <w:rsid w:val="000B47E2"/>
    <w:rsid w:val="000B561D"/>
    <w:rsid w:val="000B5EA3"/>
    <w:rsid w:val="000B62B0"/>
    <w:rsid w:val="000B6446"/>
    <w:rsid w:val="000B64B6"/>
    <w:rsid w:val="000B6A86"/>
    <w:rsid w:val="000B7C9E"/>
    <w:rsid w:val="000B7D6B"/>
    <w:rsid w:val="000C1FC3"/>
    <w:rsid w:val="000C2577"/>
    <w:rsid w:val="000C4474"/>
    <w:rsid w:val="000C4788"/>
    <w:rsid w:val="000C4858"/>
    <w:rsid w:val="000C56B4"/>
    <w:rsid w:val="000C5D94"/>
    <w:rsid w:val="000C789E"/>
    <w:rsid w:val="000D083D"/>
    <w:rsid w:val="000D1D06"/>
    <w:rsid w:val="000D4092"/>
    <w:rsid w:val="000D42E0"/>
    <w:rsid w:val="000D79CE"/>
    <w:rsid w:val="000E02CE"/>
    <w:rsid w:val="000E0842"/>
    <w:rsid w:val="000E1755"/>
    <w:rsid w:val="000E1CF7"/>
    <w:rsid w:val="000E266E"/>
    <w:rsid w:val="000E4EEF"/>
    <w:rsid w:val="000E550D"/>
    <w:rsid w:val="000E57CF"/>
    <w:rsid w:val="000E6503"/>
    <w:rsid w:val="000E72EB"/>
    <w:rsid w:val="000E7FDF"/>
    <w:rsid w:val="000F091D"/>
    <w:rsid w:val="000F1674"/>
    <w:rsid w:val="000F256F"/>
    <w:rsid w:val="000F2AB3"/>
    <w:rsid w:val="000F3BFE"/>
    <w:rsid w:val="000F3F6A"/>
    <w:rsid w:val="000F6B71"/>
    <w:rsid w:val="000F706C"/>
    <w:rsid w:val="000F7D51"/>
    <w:rsid w:val="00100442"/>
    <w:rsid w:val="00102928"/>
    <w:rsid w:val="00103752"/>
    <w:rsid w:val="001058BF"/>
    <w:rsid w:val="00105C1C"/>
    <w:rsid w:val="00105FAF"/>
    <w:rsid w:val="00105FED"/>
    <w:rsid w:val="001062EA"/>
    <w:rsid w:val="0010660E"/>
    <w:rsid w:val="00107E1F"/>
    <w:rsid w:val="00110471"/>
    <w:rsid w:val="001108BA"/>
    <w:rsid w:val="00111504"/>
    <w:rsid w:val="00112165"/>
    <w:rsid w:val="00112E4D"/>
    <w:rsid w:val="001154EC"/>
    <w:rsid w:val="00115679"/>
    <w:rsid w:val="00115784"/>
    <w:rsid w:val="0011650A"/>
    <w:rsid w:val="001217FB"/>
    <w:rsid w:val="00121F02"/>
    <w:rsid w:val="00121F40"/>
    <w:rsid w:val="00122A4A"/>
    <w:rsid w:val="0012469D"/>
    <w:rsid w:val="001246DE"/>
    <w:rsid w:val="00125E78"/>
    <w:rsid w:val="00125E87"/>
    <w:rsid w:val="00126152"/>
    <w:rsid w:val="00126404"/>
    <w:rsid w:val="0012644E"/>
    <w:rsid w:val="001265ED"/>
    <w:rsid w:val="001267DA"/>
    <w:rsid w:val="001267EB"/>
    <w:rsid w:val="00130B8B"/>
    <w:rsid w:val="001312B5"/>
    <w:rsid w:val="001327AF"/>
    <w:rsid w:val="00133CC5"/>
    <w:rsid w:val="00136357"/>
    <w:rsid w:val="00136737"/>
    <w:rsid w:val="00136E8A"/>
    <w:rsid w:val="00137116"/>
    <w:rsid w:val="00137287"/>
    <w:rsid w:val="0013775D"/>
    <w:rsid w:val="00137888"/>
    <w:rsid w:val="00142558"/>
    <w:rsid w:val="001427AC"/>
    <w:rsid w:val="0014791C"/>
    <w:rsid w:val="00147D5A"/>
    <w:rsid w:val="00151E33"/>
    <w:rsid w:val="001520E2"/>
    <w:rsid w:val="00152196"/>
    <w:rsid w:val="001530AF"/>
    <w:rsid w:val="001534AC"/>
    <w:rsid w:val="001534C1"/>
    <w:rsid w:val="00154275"/>
    <w:rsid w:val="00154630"/>
    <w:rsid w:val="00156413"/>
    <w:rsid w:val="00156550"/>
    <w:rsid w:val="001567B9"/>
    <w:rsid w:val="00157BCF"/>
    <w:rsid w:val="00160958"/>
    <w:rsid w:val="00162AEC"/>
    <w:rsid w:val="00162FD0"/>
    <w:rsid w:val="00163DE9"/>
    <w:rsid w:val="00164E73"/>
    <w:rsid w:val="0016590B"/>
    <w:rsid w:val="00166E44"/>
    <w:rsid w:val="00167AA3"/>
    <w:rsid w:val="001700AB"/>
    <w:rsid w:val="0017145A"/>
    <w:rsid w:val="00171B68"/>
    <w:rsid w:val="00172685"/>
    <w:rsid w:val="00172CA8"/>
    <w:rsid w:val="00173579"/>
    <w:rsid w:val="00173B3A"/>
    <w:rsid w:val="00173F02"/>
    <w:rsid w:val="00175FB1"/>
    <w:rsid w:val="00176884"/>
    <w:rsid w:val="00177262"/>
    <w:rsid w:val="001776BE"/>
    <w:rsid w:val="001808B3"/>
    <w:rsid w:val="00181030"/>
    <w:rsid w:val="00184EB0"/>
    <w:rsid w:val="00185B56"/>
    <w:rsid w:val="0018722B"/>
    <w:rsid w:val="00187FA1"/>
    <w:rsid w:val="00190BCB"/>
    <w:rsid w:val="00190C41"/>
    <w:rsid w:val="00191C3D"/>
    <w:rsid w:val="00192103"/>
    <w:rsid w:val="00192A7F"/>
    <w:rsid w:val="001936EF"/>
    <w:rsid w:val="001939F8"/>
    <w:rsid w:val="0019408D"/>
    <w:rsid w:val="0019508F"/>
    <w:rsid w:val="00197907"/>
    <w:rsid w:val="00197E6B"/>
    <w:rsid w:val="001A01C7"/>
    <w:rsid w:val="001A0303"/>
    <w:rsid w:val="001A1464"/>
    <w:rsid w:val="001A2584"/>
    <w:rsid w:val="001A2ABE"/>
    <w:rsid w:val="001A36D7"/>
    <w:rsid w:val="001A4009"/>
    <w:rsid w:val="001A434E"/>
    <w:rsid w:val="001A49C6"/>
    <w:rsid w:val="001A4B6E"/>
    <w:rsid w:val="001A6E78"/>
    <w:rsid w:val="001A7869"/>
    <w:rsid w:val="001A7BC3"/>
    <w:rsid w:val="001B019B"/>
    <w:rsid w:val="001B28C2"/>
    <w:rsid w:val="001B33BE"/>
    <w:rsid w:val="001B404E"/>
    <w:rsid w:val="001B53B0"/>
    <w:rsid w:val="001B572F"/>
    <w:rsid w:val="001B644E"/>
    <w:rsid w:val="001B6C58"/>
    <w:rsid w:val="001B79CE"/>
    <w:rsid w:val="001B7CB1"/>
    <w:rsid w:val="001C4562"/>
    <w:rsid w:val="001C4712"/>
    <w:rsid w:val="001C730C"/>
    <w:rsid w:val="001D01D0"/>
    <w:rsid w:val="001D0F5C"/>
    <w:rsid w:val="001D2DA2"/>
    <w:rsid w:val="001D39E0"/>
    <w:rsid w:val="001D3CB9"/>
    <w:rsid w:val="001D41C3"/>
    <w:rsid w:val="001D4DA8"/>
    <w:rsid w:val="001D5312"/>
    <w:rsid w:val="001D5710"/>
    <w:rsid w:val="001D585A"/>
    <w:rsid w:val="001D5AAC"/>
    <w:rsid w:val="001D61AF"/>
    <w:rsid w:val="001D7024"/>
    <w:rsid w:val="001D70F9"/>
    <w:rsid w:val="001E0F43"/>
    <w:rsid w:val="001E1AAB"/>
    <w:rsid w:val="001E4711"/>
    <w:rsid w:val="001E4CA6"/>
    <w:rsid w:val="001E5975"/>
    <w:rsid w:val="001E64DB"/>
    <w:rsid w:val="001E7FC9"/>
    <w:rsid w:val="001F1A75"/>
    <w:rsid w:val="001F2F60"/>
    <w:rsid w:val="001F3256"/>
    <w:rsid w:val="001F3564"/>
    <w:rsid w:val="001F3872"/>
    <w:rsid w:val="001F410B"/>
    <w:rsid w:val="001F43D0"/>
    <w:rsid w:val="001F4EBE"/>
    <w:rsid w:val="001F5547"/>
    <w:rsid w:val="001F5D9A"/>
    <w:rsid w:val="00201E97"/>
    <w:rsid w:val="00202487"/>
    <w:rsid w:val="00202DFD"/>
    <w:rsid w:val="0020352A"/>
    <w:rsid w:val="00203732"/>
    <w:rsid w:val="00203D99"/>
    <w:rsid w:val="00204219"/>
    <w:rsid w:val="002047C7"/>
    <w:rsid w:val="002053EF"/>
    <w:rsid w:val="002055D8"/>
    <w:rsid w:val="00206102"/>
    <w:rsid w:val="00206361"/>
    <w:rsid w:val="00210106"/>
    <w:rsid w:val="00210EE5"/>
    <w:rsid w:val="00212A34"/>
    <w:rsid w:val="00212F9D"/>
    <w:rsid w:val="002140F5"/>
    <w:rsid w:val="00216318"/>
    <w:rsid w:val="002164D1"/>
    <w:rsid w:val="002168DA"/>
    <w:rsid w:val="00217822"/>
    <w:rsid w:val="00217E71"/>
    <w:rsid w:val="00220597"/>
    <w:rsid w:val="002211D1"/>
    <w:rsid w:val="00221D89"/>
    <w:rsid w:val="0022330E"/>
    <w:rsid w:val="00223B24"/>
    <w:rsid w:val="002243FF"/>
    <w:rsid w:val="00224531"/>
    <w:rsid w:val="0022648B"/>
    <w:rsid w:val="00227AB3"/>
    <w:rsid w:val="00230405"/>
    <w:rsid w:val="00231673"/>
    <w:rsid w:val="00232939"/>
    <w:rsid w:val="00233AF8"/>
    <w:rsid w:val="00233B27"/>
    <w:rsid w:val="00233E58"/>
    <w:rsid w:val="002344DC"/>
    <w:rsid w:val="0023513A"/>
    <w:rsid w:val="002351C4"/>
    <w:rsid w:val="00235E65"/>
    <w:rsid w:val="00235E9C"/>
    <w:rsid w:val="002360A0"/>
    <w:rsid w:val="002372A9"/>
    <w:rsid w:val="0024076E"/>
    <w:rsid w:val="002413E9"/>
    <w:rsid w:val="00241880"/>
    <w:rsid w:val="00241A12"/>
    <w:rsid w:val="00241B4B"/>
    <w:rsid w:val="00244575"/>
    <w:rsid w:val="00244629"/>
    <w:rsid w:val="00245072"/>
    <w:rsid w:val="002460B4"/>
    <w:rsid w:val="0024625B"/>
    <w:rsid w:val="00246336"/>
    <w:rsid w:val="00246821"/>
    <w:rsid w:val="00246D93"/>
    <w:rsid w:val="00246DFD"/>
    <w:rsid w:val="002470B8"/>
    <w:rsid w:val="002477A0"/>
    <w:rsid w:val="00250236"/>
    <w:rsid w:val="00251364"/>
    <w:rsid w:val="0025146D"/>
    <w:rsid w:val="00252EB7"/>
    <w:rsid w:val="002531D2"/>
    <w:rsid w:val="002539F5"/>
    <w:rsid w:val="00253BDD"/>
    <w:rsid w:val="00253C98"/>
    <w:rsid w:val="002540DF"/>
    <w:rsid w:val="0025447F"/>
    <w:rsid w:val="0025452E"/>
    <w:rsid w:val="002548B5"/>
    <w:rsid w:val="0025624B"/>
    <w:rsid w:val="00257DE1"/>
    <w:rsid w:val="00260998"/>
    <w:rsid w:val="00262028"/>
    <w:rsid w:val="002635CF"/>
    <w:rsid w:val="00263EE1"/>
    <w:rsid w:val="0026537F"/>
    <w:rsid w:val="00265447"/>
    <w:rsid w:val="002671C2"/>
    <w:rsid w:val="00267ADA"/>
    <w:rsid w:val="00270666"/>
    <w:rsid w:val="002713B9"/>
    <w:rsid w:val="0027204A"/>
    <w:rsid w:val="00275341"/>
    <w:rsid w:val="002758FD"/>
    <w:rsid w:val="00280579"/>
    <w:rsid w:val="002812DA"/>
    <w:rsid w:val="002815D4"/>
    <w:rsid w:val="002818F7"/>
    <w:rsid w:val="00281C5B"/>
    <w:rsid w:val="0028277A"/>
    <w:rsid w:val="00282E22"/>
    <w:rsid w:val="0028375D"/>
    <w:rsid w:val="00283F19"/>
    <w:rsid w:val="00284D0C"/>
    <w:rsid w:val="00285E1E"/>
    <w:rsid w:val="0028620F"/>
    <w:rsid w:val="00286468"/>
    <w:rsid w:val="00286AB2"/>
    <w:rsid w:val="00291071"/>
    <w:rsid w:val="0029270A"/>
    <w:rsid w:val="00295CDA"/>
    <w:rsid w:val="00296AFE"/>
    <w:rsid w:val="002A06B2"/>
    <w:rsid w:val="002A1995"/>
    <w:rsid w:val="002A1D3D"/>
    <w:rsid w:val="002A2DF3"/>
    <w:rsid w:val="002A32F2"/>
    <w:rsid w:val="002A3429"/>
    <w:rsid w:val="002A4781"/>
    <w:rsid w:val="002A4B51"/>
    <w:rsid w:val="002A5F25"/>
    <w:rsid w:val="002A6097"/>
    <w:rsid w:val="002A6310"/>
    <w:rsid w:val="002A7077"/>
    <w:rsid w:val="002A708F"/>
    <w:rsid w:val="002A7715"/>
    <w:rsid w:val="002B0F64"/>
    <w:rsid w:val="002B1502"/>
    <w:rsid w:val="002B30D8"/>
    <w:rsid w:val="002B3298"/>
    <w:rsid w:val="002B6549"/>
    <w:rsid w:val="002B7CE9"/>
    <w:rsid w:val="002C0BC7"/>
    <w:rsid w:val="002C1849"/>
    <w:rsid w:val="002C2148"/>
    <w:rsid w:val="002C2510"/>
    <w:rsid w:val="002C2665"/>
    <w:rsid w:val="002C4600"/>
    <w:rsid w:val="002C4A34"/>
    <w:rsid w:val="002C582C"/>
    <w:rsid w:val="002C5F51"/>
    <w:rsid w:val="002C6014"/>
    <w:rsid w:val="002C6FAE"/>
    <w:rsid w:val="002C777D"/>
    <w:rsid w:val="002D0835"/>
    <w:rsid w:val="002D0E50"/>
    <w:rsid w:val="002D1AC0"/>
    <w:rsid w:val="002D1FAF"/>
    <w:rsid w:val="002D20FC"/>
    <w:rsid w:val="002E066E"/>
    <w:rsid w:val="002E10AF"/>
    <w:rsid w:val="002E29FF"/>
    <w:rsid w:val="002E2A6A"/>
    <w:rsid w:val="002E427A"/>
    <w:rsid w:val="002E4D4D"/>
    <w:rsid w:val="002E67C9"/>
    <w:rsid w:val="002E7AC8"/>
    <w:rsid w:val="002F02C2"/>
    <w:rsid w:val="002F0486"/>
    <w:rsid w:val="002F1271"/>
    <w:rsid w:val="002F27D3"/>
    <w:rsid w:val="002F294D"/>
    <w:rsid w:val="002F3C67"/>
    <w:rsid w:val="002F5283"/>
    <w:rsid w:val="002F52C6"/>
    <w:rsid w:val="002F5497"/>
    <w:rsid w:val="002F57A1"/>
    <w:rsid w:val="002F590D"/>
    <w:rsid w:val="002F5FC4"/>
    <w:rsid w:val="002F65E5"/>
    <w:rsid w:val="002F6994"/>
    <w:rsid w:val="00301D9D"/>
    <w:rsid w:val="00302135"/>
    <w:rsid w:val="003025B0"/>
    <w:rsid w:val="00302CEE"/>
    <w:rsid w:val="003035AD"/>
    <w:rsid w:val="00303682"/>
    <w:rsid w:val="00304EC0"/>
    <w:rsid w:val="00305103"/>
    <w:rsid w:val="003052AF"/>
    <w:rsid w:val="0030530C"/>
    <w:rsid w:val="003054A5"/>
    <w:rsid w:val="003067F4"/>
    <w:rsid w:val="003069FC"/>
    <w:rsid w:val="00307272"/>
    <w:rsid w:val="00307552"/>
    <w:rsid w:val="00310538"/>
    <w:rsid w:val="00310A9B"/>
    <w:rsid w:val="00311001"/>
    <w:rsid w:val="003121E2"/>
    <w:rsid w:val="00312AE8"/>
    <w:rsid w:val="00314103"/>
    <w:rsid w:val="003149F2"/>
    <w:rsid w:val="00314D08"/>
    <w:rsid w:val="00316A8C"/>
    <w:rsid w:val="00316D0D"/>
    <w:rsid w:val="00316F82"/>
    <w:rsid w:val="00321265"/>
    <w:rsid w:val="00322049"/>
    <w:rsid w:val="00322077"/>
    <w:rsid w:val="00322F1A"/>
    <w:rsid w:val="00325BC6"/>
    <w:rsid w:val="00326AAF"/>
    <w:rsid w:val="00326C4F"/>
    <w:rsid w:val="003274AC"/>
    <w:rsid w:val="00327642"/>
    <w:rsid w:val="00332E1F"/>
    <w:rsid w:val="00333023"/>
    <w:rsid w:val="003337FA"/>
    <w:rsid w:val="00333AF4"/>
    <w:rsid w:val="003342CA"/>
    <w:rsid w:val="00334AC5"/>
    <w:rsid w:val="00337366"/>
    <w:rsid w:val="00340246"/>
    <w:rsid w:val="00340A7D"/>
    <w:rsid w:val="00341322"/>
    <w:rsid w:val="0034145C"/>
    <w:rsid w:val="0034160F"/>
    <w:rsid w:val="00341724"/>
    <w:rsid w:val="003465E4"/>
    <w:rsid w:val="0034677E"/>
    <w:rsid w:val="00346CFC"/>
    <w:rsid w:val="00346F31"/>
    <w:rsid w:val="00350468"/>
    <w:rsid w:val="003510EA"/>
    <w:rsid w:val="0035146E"/>
    <w:rsid w:val="003538D0"/>
    <w:rsid w:val="0035495E"/>
    <w:rsid w:val="00356427"/>
    <w:rsid w:val="003567EF"/>
    <w:rsid w:val="00356B7C"/>
    <w:rsid w:val="00357467"/>
    <w:rsid w:val="00357473"/>
    <w:rsid w:val="00357502"/>
    <w:rsid w:val="0035779F"/>
    <w:rsid w:val="00357C45"/>
    <w:rsid w:val="00360350"/>
    <w:rsid w:val="0036042B"/>
    <w:rsid w:val="00360591"/>
    <w:rsid w:val="003612E6"/>
    <w:rsid w:val="003620C0"/>
    <w:rsid w:val="003627F9"/>
    <w:rsid w:val="00363006"/>
    <w:rsid w:val="003645AA"/>
    <w:rsid w:val="00364D34"/>
    <w:rsid w:val="00364E95"/>
    <w:rsid w:val="00364F81"/>
    <w:rsid w:val="00365098"/>
    <w:rsid w:val="00367A4B"/>
    <w:rsid w:val="003704E9"/>
    <w:rsid w:val="003705BF"/>
    <w:rsid w:val="003713BE"/>
    <w:rsid w:val="0037243F"/>
    <w:rsid w:val="003724BF"/>
    <w:rsid w:val="003725DE"/>
    <w:rsid w:val="00372EE9"/>
    <w:rsid w:val="00372FFF"/>
    <w:rsid w:val="00374796"/>
    <w:rsid w:val="00375D97"/>
    <w:rsid w:val="00376B5A"/>
    <w:rsid w:val="0038105B"/>
    <w:rsid w:val="00381A46"/>
    <w:rsid w:val="00382468"/>
    <w:rsid w:val="00382742"/>
    <w:rsid w:val="003831FE"/>
    <w:rsid w:val="00383991"/>
    <w:rsid w:val="00384367"/>
    <w:rsid w:val="00384B70"/>
    <w:rsid w:val="00385203"/>
    <w:rsid w:val="00385336"/>
    <w:rsid w:val="003864E5"/>
    <w:rsid w:val="00386565"/>
    <w:rsid w:val="003867E8"/>
    <w:rsid w:val="00386838"/>
    <w:rsid w:val="00387B05"/>
    <w:rsid w:val="0039024B"/>
    <w:rsid w:val="003909FD"/>
    <w:rsid w:val="00391550"/>
    <w:rsid w:val="00391ED4"/>
    <w:rsid w:val="00392D5C"/>
    <w:rsid w:val="0039365D"/>
    <w:rsid w:val="00394221"/>
    <w:rsid w:val="00396535"/>
    <w:rsid w:val="003969A5"/>
    <w:rsid w:val="00397004"/>
    <w:rsid w:val="00397889"/>
    <w:rsid w:val="003A0706"/>
    <w:rsid w:val="003A0C9F"/>
    <w:rsid w:val="003A1B16"/>
    <w:rsid w:val="003A2D0D"/>
    <w:rsid w:val="003A5422"/>
    <w:rsid w:val="003A58FD"/>
    <w:rsid w:val="003A7B26"/>
    <w:rsid w:val="003B0FCF"/>
    <w:rsid w:val="003B2FB9"/>
    <w:rsid w:val="003B42D4"/>
    <w:rsid w:val="003B5801"/>
    <w:rsid w:val="003B5DE6"/>
    <w:rsid w:val="003B6383"/>
    <w:rsid w:val="003C077F"/>
    <w:rsid w:val="003C1283"/>
    <w:rsid w:val="003C2B12"/>
    <w:rsid w:val="003C2B67"/>
    <w:rsid w:val="003C4E89"/>
    <w:rsid w:val="003C5626"/>
    <w:rsid w:val="003C68DF"/>
    <w:rsid w:val="003C6D0B"/>
    <w:rsid w:val="003C79E1"/>
    <w:rsid w:val="003D03A0"/>
    <w:rsid w:val="003D237C"/>
    <w:rsid w:val="003D2E65"/>
    <w:rsid w:val="003D36F1"/>
    <w:rsid w:val="003D3B77"/>
    <w:rsid w:val="003D3CC1"/>
    <w:rsid w:val="003D44C1"/>
    <w:rsid w:val="003D4E60"/>
    <w:rsid w:val="003D5500"/>
    <w:rsid w:val="003D658D"/>
    <w:rsid w:val="003E134D"/>
    <w:rsid w:val="003E1912"/>
    <w:rsid w:val="003E193A"/>
    <w:rsid w:val="003E2C6A"/>
    <w:rsid w:val="003E376E"/>
    <w:rsid w:val="003E3FF3"/>
    <w:rsid w:val="003E6AB7"/>
    <w:rsid w:val="003E7D46"/>
    <w:rsid w:val="003E7E26"/>
    <w:rsid w:val="003E7FDB"/>
    <w:rsid w:val="003F02B3"/>
    <w:rsid w:val="003F112C"/>
    <w:rsid w:val="003F2660"/>
    <w:rsid w:val="003F2FBE"/>
    <w:rsid w:val="003F3A39"/>
    <w:rsid w:val="003F4110"/>
    <w:rsid w:val="003F53E5"/>
    <w:rsid w:val="003F5A1E"/>
    <w:rsid w:val="003F69DA"/>
    <w:rsid w:val="003F69F9"/>
    <w:rsid w:val="004009B3"/>
    <w:rsid w:val="00401726"/>
    <w:rsid w:val="00401B4B"/>
    <w:rsid w:val="00401C68"/>
    <w:rsid w:val="00404A08"/>
    <w:rsid w:val="0041032A"/>
    <w:rsid w:val="00410C8F"/>
    <w:rsid w:val="0041357E"/>
    <w:rsid w:val="00413697"/>
    <w:rsid w:val="00414AF6"/>
    <w:rsid w:val="00415160"/>
    <w:rsid w:val="00416C53"/>
    <w:rsid w:val="004171BE"/>
    <w:rsid w:val="00417760"/>
    <w:rsid w:val="0042156C"/>
    <w:rsid w:val="00422D91"/>
    <w:rsid w:val="00425781"/>
    <w:rsid w:val="00425EFB"/>
    <w:rsid w:val="00426851"/>
    <w:rsid w:val="004269BC"/>
    <w:rsid w:val="00427A9E"/>
    <w:rsid w:val="00430EC0"/>
    <w:rsid w:val="00430FF8"/>
    <w:rsid w:val="0043143B"/>
    <w:rsid w:val="0043351D"/>
    <w:rsid w:val="004345CA"/>
    <w:rsid w:val="00437072"/>
    <w:rsid w:val="00440C75"/>
    <w:rsid w:val="00441A73"/>
    <w:rsid w:val="00442120"/>
    <w:rsid w:val="00442397"/>
    <w:rsid w:val="00442644"/>
    <w:rsid w:val="00442E36"/>
    <w:rsid w:val="00443F09"/>
    <w:rsid w:val="00446F1D"/>
    <w:rsid w:val="00447270"/>
    <w:rsid w:val="004475A7"/>
    <w:rsid w:val="00450E63"/>
    <w:rsid w:val="00452C38"/>
    <w:rsid w:val="004554E2"/>
    <w:rsid w:val="00455AA1"/>
    <w:rsid w:val="0045611A"/>
    <w:rsid w:val="004619D4"/>
    <w:rsid w:val="00461E01"/>
    <w:rsid w:val="0046210C"/>
    <w:rsid w:val="00464239"/>
    <w:rsid w:val="00464728"/>
    <w:rsid w:val="004658BE"/>
    <w:rsid w:val="00466A18"/>
    <w:rsid w:val="004678F7"/>
    <w:rsid w:val="00467B56"/>
    <w:rsid w:val="0047011A"/>
    <w:rsid w:val="0047045E"/>
    <w:rsid w:val="004721B5"/>
    <w:rsid w:val="00472637"/>
    <w:rsid w:val="00472F57"/>
    <w:rsid w:val="00474199"/>
    <w:rsid w:val="004747A3"/>
    <w:rsid w:val="00475B6F"/>
    <w:rsid w:val="00476A0A"/>
    <w:rsid w:val="004773D0"/>
    <w:rsid w:val="004777B9"/>
    <w:rsid w:val="004808BD"/>
    <w:rsid w:val="004816EE"/>
    <w:rsid w:val="004821F6"/>
    <w:rsid w:val="0048241E"/>
    <w:rsid w:val="00482A4D"/>
    <w:rsid w:val="00482AEB"/>
    <w:rsid w:val="00483799"/>
    <w:rsid w:val="00485C54"/>
    <w:rsid w:val="00486BF4"/>
    <w:rsid w:val="00491469"/>
    <w:rsid w:val="004937B4"/>
    <w:rsid w:val="00495243"/>
    <w:rsid w:val="004957A6"/>
    <w:rsid w:val="004959EC"/>
    <w:rsid w:val="00495BDB"/>
    <w:rsid w:val="00496DDE"/>
    <w:rsid w:val="00496F76"/>
    <w:rsid w:val="004A03AC"/>
    <w:rsid w:val="004A187B"/>
    <w:rsid w:val="004A1AFA"/>
    <w:rsid w:val="004A1D29"/>
    <w:rsid w:val="004A218F"/>
    <w:rsid w:val="004A25B7"/>
    <w:rsid w:val="004A3591"/>
    <w:rsid w:val="004A4E87"/>
    <w:rsid w:val="004A5D99"/>
    <w:rsid w:val="004A61A4"/>
    <w:rsid w:val="004A61ED"/>
    <w:rsid w:val="004A6B05"/>
    <w:rsid w:val="004A6C0A"/>
    <w:rsid w:val="004A6E4F"/>
    <w:rsid w:val="004A76A2"/>
    <w:rsid w:val="004B0641"/>
    <w:rsid w:val="004B08AC"/>
    <w:rsid w:val="004B4771"/>
    <w:rsid w:val="004B6734"/>
    <w:rsid w:val="004B67D0"/>
    <w:rsid w:val="004C0092"/>
    <w:rsid w:val="004C051D"/>
    <w:rsid w:val="004C2553"/>
    <w:rsid w:val="004C26FA"/>
    <w:rsid w:val="004C2C79"/>
    <w:rsid w:val="004C3016"/>
    <w:rsid w:val="004C3AE4"/>
    <w:rsid w:val="004C40EC"/>
    <w:rsid w:val="004C4D19"/>
    <w:rsid w:val="004C6908"/>
    <w:rsid w:val="004C6BAF"/>
    <w:rsid w:val="004D11AB"/>
    <w:rsid w:val="004D174C"/>
    <w:rsid w:val="004D2C76"/>
    <w:rsid w:val="004D3A0D"/>
    <w:rsid w:val="004D4B86"/>
    <w:rsid w:val="004D5A08"/>
    <w:rsid w:val="004D5E8E"/>
    <w:rsid w:val="004D5EE8"/>
    <w:rsid w:val="004D6311"/>
    <w:rsid w:val="004D7015"/>
    <w:rsid w:val="004E0B9B"/>
    <w:rsid w:val="004E0E5F"/>
    <w:rsid w:val="004E2378"/>
    <w:rsid w:val="004E49A5"/>
    <w:rsid w:val="004E4B58"/>
    <w:rsid w:val="004E5203"/>
    <w:rsid w:val="004E6FC8"/>
    <w:rsid w:val="004F0605"/>
    <w:rsid w:val="004F1D12"/>
    <w:rsid w:val="004F2417"/>
    <w:rsid w:val="004F3898"/>
    <w:rsid w:val="004F3C1D"/>
    <w:rsid w:val="004F43E9"/>
    <w:rsid w:val="004F5507"/>
    <w:rsid w:val="004F55BE"/>
    <w:rsid w:val="004F5BA0"/>
    <w:rsid w:val="0050022E"/>
    <w:rsid w:val="005002FA"/>
    <w:rsid w:val="00500445"/>
    <w:rsid w:val="005013EF"/>
    <w:rsid w:val="0050199F"/>
    <w:rsid w:val="00502751"/>
    <w:rsid w:val="00503AF7"/>
    <w:rsid w:val="005044A4"/>
    <w:rsid w:val="00504B39"/>
    <w:rsid w:val="005051E8"/>
    <w:rsid w:val="00505710"/>
    <w:rsid w:val="00505CEC"/>
    <w:rsid w:val="00505E62"/>
    <w:rsid w:val="005065CE"/>
    <w:rsid w:val="005066B6"/>
    <w:rsid w:val="00507072"/>
    <w:rsid w:val="00507DB0"/>
    <w:rsid w:val="005117AB"/>
    <w:rsid w:val="005123EA"/>
    <w:rsid w:val="00512B67"/>
    <w:rsid w:val="00512D69"/>
    <w:rsid w:val="00513D36"/>
    <w:rsid w:val="005160EF"/>
    <w:rsid w:val="005179FB"/>
    <w:rsid w:val="00517AF9"/>
    <w:rsid w:val="00520919"/>
    <w:rsid w:val="005213C9"/>
    <w:rsid w:val="00522203"/>
    <w:rsid w:val="00523F35"/>
    <w:rsid w:val="005243A6"/>
    <w:rsid w:val="00525845"/>
    <w:rsid w:val="00527966"/>
    <w:rsid w:val="00530F62"/>
    <w:rsid w:val="00531AA6"/>
    <w:rsid w:val="005335A5"/>
    <w:rsid w:val="0053611F"/>
    <w:rsid w:val="00536E3C"/>
    <w:rsid w:val="005370F1"/>
    <w:rsid w:val="0053738F"/>
    <w:rsid w:val="00540F14"/>
    <w:rsid w:val="005432C4"/>
    <w:rsid w:val="0054362C"/>
    <w:rsid w:val="00543E29"/>
    <w:rsid w:val="0054490D"/>
    <w:rsid w:val="005457BB"/>
    <w:rsid w:val="00545849"/>
    <w:rsid w:val="005471EC"/>
    <w:rsid w:val="005472FD"/>
    <w:rsid w:val="00550BC7"/>
    <w:rsid w:val="005531EE"/>
    <w:rsid w:val="00554218"/>
    <w:rsid w:val="005556FF"/>
    <w:rsid w:val="00555AE0"/>
    <w:rsid w:val="00562C0C"/>
    <w:rsid w:val="00563C4A"/>
    <w:rsid w:val="00563CDF"/>
    <w:rsid w:val="0056449F"/>
    <w:rsid w:val="00564C14"/>
    <w:rsid w:val="00565087"/>
    <w:rsid w:val="00565DD8"/>
    <w:rsid w:val="00567AF1"/>
    <w:rsid w:val="00567D95"/>
    <w:rsid w:val="005703D0"/>
    <w:rsid w:val="0057230E"/>
    <w:rsid w:val="00572897"/>
    <w:rsid w:val="00573EEC"/>
    <w:rsid w:val="00574106"/>
    <w:rsid w:val="00577F08"/>
    <w:rsid w:val="005802BE"/>
    <w:rsid w:val="00582F6A"/>
    <w:rsid w:val="00583542"/>
    <w:rsid w:val="00583A13"/>
    <w:rsid w:val="005842B3"/>
    <w:rsid w:val="00585EE5"/>
    <w:rsid w:val="0058692E"/>
    <w:rsid w:val="005906BC"/>
    <w:rsid w:val="005907B0"/>
    <w:rsid w:val="00592ED3"/>
    <w:rsid w:val="00595865"/>
    <w:rsid w:val="005958AB"/>
    <w:rsid w:val="00596592"/>
    <w:rsid w:val="00596C76"/>
    <w:rsid w:val="00596D84"/>
    <w:rsid w:val="005A0511"/>
    <w:rsid w:val="005A40BB"/>
    <w:rsid w:val="005A45E4"/>
    <w:rsid w:val="005A4A1E"/>
    <w:rsid w:val="005A5FEE"/>
    <w:rsid w:val="005B109A"/>
    <w:rsid w:val="005B1C95"/>
    <w:rsid w:val="005B2201"/>
    <w:rsid w:val="005B2BE3"/>
    <w:rsid w:val="005B3C5E"/>
    <w:rsid w:val="005B436A"/>
    <w:rsid w:val="005B54AC"/>
    <w:rsid w:val="005B5948"/>
    <w:rsid w:val="005B6CC2"/>
    <w:rsid w:val="005B769F"/>
    <w:rsid w:val="005C01AA"/>
    <w:rsid w:val="005C35D0"/>
    <w:rsid w:val="005C525E"/>
    <w:rsid w:val="005C5A69"/>
    <w:rsid w:val="005C5E3D"/>
    <w:rsid w:val="005C6C4F"/>
    <w:rsid w:val="005D084A"/>
    <w:rsid w:val="005D1B39"/>
    <w:rsid w:val="005D31DB"/>
    <w:rsid w:val="005D351C"/>
    <w:rsid w:val="005D387C"/>
    <w:rsid w:val="005D5B39"/>
    <w:rsid w:val="005D5D29"/>
    <w:rsid w:val="005E148C"/>
    <w:rsid w:val="005E3548"/>
    <w:rsid w:val="005E4243"/>
    <w:rsid w:val="005E61FC"/>
    <w:rsid w:val="005E70BF"/>
    <w:rsid w:val="005F1A17"/>
    <w:rsid w:val="005F3B89"/>
    <w:rsid w:val="005F4179"/>
    <w:rsid w:val="005F57EF"/>
    <w:rsid w:val="005F5850"/>
    <w:rsid w:val="005F648E"/>
    <w:rsid w:val="005F7AA8"/>
    <w:rsid w:val="00601792"/>
    <w:rsid w:val="00601804"/>
    <w:rsid w:val="00602066"/>
    <w:rsid w:val="00606EE3"/>
    <w:rsid w:val="00610E7D"/>
    <w:rsid w:val="00611553"/>
    <w:rsid w:val="00611AD6"/>
    <w:rsid w:val="0061208E"/>
    <w:rsid w:val="00612F86"/>
    <w:rsid w:val="006150D6"/>
    <w:rsid w:val="0061645F"/>
    <w:rsid w:val="006172FA"/>
    <w:rsid w:val="00620E07"/>
    <w:rsid w:val="0062119C"/>
    <w:rsid w:val="00621551"/>
    <w:rsid w:val="00622FD0"/>
    <w:rsid w:val="006238C2"/>
    <w:rsid w:val="006245FC"/>
    <w:rsid w:val="00625488"/>
    <w:rsid w:val="006266DC"/>
    <w:rsid w:val="00627182"/>
    <w:rsid w:val="006271F4"/>
    <w:rsid w:val="00630378"/>
    <w:rsid w:val="00634270"/>
    <w:rsid w:val="00634A22"/>
    <w:rsid w:val="006350F3"/>
    <w:rsid w:val="00635662"/>
    <w:rsid w:val="00635D26"/>
    <w:rsid w:val="00636881"/>
    <w:rsid w:val="00636E2D"/>
    <w:rsid w:val="0063725A"/>
    <w:rsid w:val="006377DB"/>
    <w:rsid w:val="00637B33"/>
    <w:rsid w:val="006401E5"/>
    <w:rsid w:val="00641224"/>
    <w:rsid w:val="00641331"/>
    <w:rsid w:val="00642A77"/>
    <w:rsid w:val="00642B87"/>
    <w:rsid w:val="00643408"/>
    <w:rsid w:val="00644CF6"/>
    <w:rsid w:val="006450BA"/>
    <w:rsid w:val="0064536E"/>
    <w:rsid w:val="006461D8"/>
    <w:rsid w:val="006466A8"/>
    <w:rsid w:val="00646EE8"/>
    <w:rsid w:val="00647CBE"/>
    <w:rsid w:val="00650990"/>
    <w:rsid w:val="00651FB5"/>
    <w:rsid w:val="00654469"/>
    <w:rsid w:val="006545C2"/>
    <w:rsid w:val="00654965"/>
    <w:rsid w:val="006552BC"/>
    <w:rsid w:val="0065629C"/>
    <w:rsid w:val="006565CC"/>
    <w:rsid w:val="00656ADA"/>
    <w:rsid w:val="00656FFC"/>
    <w:rsid w:val="00657786"/>
    <w:rsid w:val="00657B69"/>
    <w:rsid w:val="00657E58"/>
    <w:rsid w:val="0066038B"/>
    <w:rsid w:val="00660E2D"/>
    <w:rsid w:val="00661888"/>
    <w:rsid w:val="00661B61"/>
    <w:rsid w:val="00661F03"/>
    <w:rsid w:val="0066253D"/>
    <w:rsid w:val="00665630"/>
    <w:rsid w:val="0066647D"/>
    <w:rsid w:val="006674CB"/>
    <w:rsid w:val="006705C5"/>
    <w:rsid w:val="0067315E"/>
    <w:rsid w:val="006734DB"/>
    <w:rsid w:val="00673D9D"/>
    <w:rsid w:val="006749E5"/>
    <w:rsid w:val="00676E11"/>
    <w:rsid w:val="00677316"/>
    <w:rsid w:val="00680473"/>
    <w:rsid w:val="00680CE8"/>
    <w:rsid w:val="00681ACE"/>
    <w:rsid w:val="006820D0"/>
    <w:rsid w:val="00682594"/>
    <w:rsid w:val="006825DC"/>
    <w:rsid w:val="00683396"/>
    <w:rsid w:val="0068390E"/>
    <w:rsid w:val="00684192"/>
    <w:rsid w:val="00685475"/>
    <w:rsid w:val="006854C1"/>
    <w:rsid w:val="006859AE"/>
    <w:rsid w:val="0068717D"/>
    <w:rsid w:val="00687BF8"/>
    <w:rsid w:val="00691462"/>
    <w:rsid w:val="00691586"/>
    <w:rsid w:val="00692824"/>
    <w:rsid w:val="00692B03"/>
    <w:rsid w:val="00693293"/>
    <w:rsid w:val="00693D69"/>
    <w:rsid w:val="006941B6"/>
    <w:rsid w:val="006948A7"/>
    <w:rsid w:val="006955BC"/>
    <w:rsid w:val="00695AE5"/>
    <w:rsid w:val="006963E5"/>
    <w:rsid w:val="00696BF9"/>
    <w:rsid w:val="00696D4C"/>
    <w:rsid w:val="00697687"/>
    <w:rsid w:val="00697B23"/>
    <w:rsid w:val="00697E68"/>
    <w:rsid w:val="006A0399"/>
    <w:rsid w:val="006A08FE"/>
    <w:rsid w:val="006A143C"/>
    <w:rsid w:val="006A1E28"/>
    <w:rsid w:val="006A39A5"/>
    <w:rsid w:val="006A3BE9"/>
    <w:rsid w:val="006A470A"/>
    <w:rsid w:val="006A4A27"/>
    <w:rsid w:val="006A5867"/>
    <w:rsid w:val="006A65DF"/>
    <w:rsid w:val="006B0889"/>
    <w:rsid w:val="006B385A"/>
    <w:rsid w:val="006B3DC4"/>
    <w:rsid w:val="006B4342"/>
    <w:rsid w:val="006B77A9"/>
    <w:rsid w:val="006C087B"/>
    <w:rsid w:val="006C0E67"/>
    <w:rsid w:val="006C11E8"/>
    <w:rsid w:val="006C2D1E"/>
    <w:rsid w:val="006C4E26"/>
    <w:rsid w:val="006C50BE"/>
    <w:rsid w:val="006C7297"/>
    <w:rsid w:val="006D2C68"/>
    <w:rsid w:val="006D36FB"/>
    <w:rsid w:val="006D3AF6"/>
    <w:rsid w:val="006D54A8"/>
    <w:rsid w:val="006D5F89"/>
    <w:rsid w:val="006D61D7"/>
    <w:rsid w:val="006D675C"/>
    <w:rsid w:val="006D6D18"/>
    <w:rsid w:val="006E0E42"/>
    <w:rsid w:val="006E1122"/>
    <w:rsid w:val="006E16D7"/>
    <w:rsid w:val="006E2F24"/>
    <w:rsid w:val="006E3551"/>
    <w:rsid w:val="006E4672"/>
    <w:rsid w:val="006E4C0D"/>
    <w:rsid w:val="006E4C61"/>
    <w:rsid w:val="006E5109"/>
    <w:rsid w:val="006E54B2"/>
    <w:rsid w:val="006E58FB"/>
    <w:rsid w:val="006E60C1"/>
    <w:rsid w:val="006E6BAB"/>
    <w:rsid w:val="006E77BF"/>
    <w:rsid w:val="006E7EC7"/>
    <w:rsid w:val="006F0805"/>
    <w:rsid w:val="006F0D68"/>
    <w:rsid w:val="006F1448"/>
    <w:rsid w:val="006F5BB2"/>
    <w:rsid w:val="006F6066"/>
    <w:rsid w:val="006F78BD"/>
    <w:rsid w:val="0070005E"/>
    <w:rsid w:val="007014B8"/>
    <w:rsid w:val="00702941"/>
    <w:rsid w:val="00703101"/>
    <w:rsid w:val="00703CDC"/>
    <w:rsid w:val="00703F89"/>
    <w:rsid w:val="00704604"/>
    <w:rsid w:val="00706059"/>
    <w:rsid w:val="00706540"/>
    <w:rsid w:val="00706921"/>
    <w:rsid w:val="00707259"/>
    <w:rsid w:val="0070790E"/>
    <w:rsid w:val="00710F3F"/>
    <w:rsid w:val="007110D8"/>
    <w:rsid w:val="007115AC"/>
    <w:rsid w:val="00711CCE"/>
    <w:rsid w:val="00711DD2"/>
    <w:rsid w:val="007125B0"/>
    <w:rsid w:val="00712626"/>
    <w:rsid w:val="007129A1"/>
    <w:rsid w:val="00714418"/>
    <w:rsid w:val="0071442D"/>
    <w:rsid w:val="007145FB"/>
    <w:rsid w:val="00715CF5"/>
    <w:rsid w:val="00715FDC"/>
    <w:rsid w:val="007201AA"/>
    <w:rsid w:val="00720640"/>
    <w:rsid w:val="00720983"/>
    <w:rsid w:val="00721F1D"/>
    <w:rsid w:val="00722131"/>
    <w:rsid w:val="00722D10"/>
    <w:rsid w:val="00724E19"/>
    <w:rsid w:val="007261CF"/>
    <w:rsid w:val="00726353"/>
    <w:rsid w:val="007265F4"/>
    <w:rsid w:val="00726A8F"/>
    <w:rsid w:val="007279F3"/>
    <w:rsid w:val="00727E4B"/>
    <w:rsid w:val="00730B29"/>
    <w:rsid w:val="00731D8D"/>
    <w:rsid w:val="00732FBE"/>
    <w:rsid w:val="00733416"/>
    <w:rsid w:val="007344A5"/>
    <w:rsid w:val="0073462E"/>
    <w:rsid w:val="007348D6"/>
    <w:rsid w:val="00734BE1"/>
    <w:rsid w:val="0073539B"/>
    <w:rsid w:val="00737304"/>
    <w:rsid w:val="00737916"/>
    <w:rsid w:val="007412A4"/>
    <w:rsid w:val="00741A4C"/>
    <w:rsid w:val="00742184"/>
    <w:rsid w:val="007422EF"/>
    <w:rsid w:val="00743D82"/>
    <w:rsid w:val="00744A03"/>
    <w:rsid w:val="00745AA8"/>
    <w:rsid w:val="00745D58"/>
    <w:rsid w:val="00747C09"/>
    <w:rsid w:val="00750F36"/>
    <w:rsid w:val="0075233A"/>
    <w:rsid w:val="0075452B"/>
    <w:rsid w:val="0075488C"/>
    <w:rsid w:val="007552C5"/>
    <w:rsid w:val="00755647"/>
    <w:rsid w:val="00760AB5"/>
    <w:rsid w:val="007640B2"/>
    <w:rsid w:val="00764D3E"/>
    <w:rsid w:val="00766283"/>
    <w:rsid w:val="00766A80"/>
    <w:rsid w:val="00770CDE"/>
    <w:rsid w:val="00770D4F"/>
    <w:rsid w:val="00771454"/>
    <w:rsid w:val="007716A1"/>
    <w:rsid w:val="0077212F"/>
    <w:rsid w:val="00772511"/>
    <w:rsid w:val="007728C4"/>
    <w:rsid w:val="00772C4C"/>
    <w:rsid w:val="00772CAF"/>
    <w:rsid w:val="00773ACE"/>
    <w:rsid w:val="00774D41"/>
    <w:rsid w:val="007754D4"/>
    <w:rsid w:val="0077610A"/>
    <w:rsid w:val="00776F05"/>
    <w:rsid w:val="00780182"/>
    <w:rsid w:val="007808BC"/>
    <w:rsid w:val="00781090"/>
    <w:rsid w:val="00782C7A"/>
    <w:rsid w:val="007837D5"/>
    <w:rsid w:val="007847A0"/>
    <w:rsid w:val="0078494A"/>
    <w:rsid w:val="00784DC4"/>
    <w:rsid w:val="00787066"/>
    <w:rsid w:val="00787806"/>
    <w:rsid w:val="00787FBD"/>
    <w:rsid w:val="00790BAF"/>
    <w:rsid w:val="00791363"/>
    <w:rsid w:val="00792302"/>
    <w:rsid w:val="0079235F"/>
    <w:rsid w:val="00792B13"/>
    <w:rsid w:val="007979F0"/>
    <w:rsid w:val="007A08A8"/>
    <w:rsid w:val="007A1DAF"/>
    <w:rsid w:val="007A29B4"/>
    <w:rsid w:val="007A3052"/>
    <w:rsid w:val="007A58F8"/>
    <w:rsid w:val="007A5AB8"/>
    <w:rsid w:val="007A5EF0"/>
    <w:rsid w:val="007A7763"/>
    <w:rsid w:val="007A7CD9"/>
    <w:rsid w:val="007B0784"/>
    <w:rsid w:val="007B0C17"/>
    <w:rsid w:val="007B2AD6"/>
    <w:rsid w:val="007B368E"/>
    <w:rsid w:val="007B3AAA"/>
    <w:rsid w:val="007B3FC2"/>
    <w:rsid w:val="007B46C9"/>
    <w:rsid w:val="007B6822"/>
    <w:rsid w:val="007B7337"/>
    <w:rsid w:val="007B7BA7"/>
    <w:rsid w:val="007B7CC8"/>
    <w:rsid w:val="007C0D1C"/>
    <w:rsid w:val="007C1A5E"/>
    <w:rsid w:val="007C2190"/>
    <w:rsid w:val="007C2A4F"/>
    <w:rsid w:val="007C3AED"/>
    <w:rsid w:val="007C4AE2"/>
    <w:rsid w:val="007C5236"/>
    <w:rsid w:val="007C6B13"/>
    <w:rsid w:val="007C6C18"/>
    <w:rsid w:val="007C7DF4"/>
    <w:rsid w:val="007D0D27"/>
    <w:rsid w:val="007D1134"/>
    <w:rsid w:val="007D11CD"/>
    <w:rsid w:val="007D2B7C"/>
    <w:rsid w:val="007D2F47"/>
    <w:rsid w:val="007D334B"/>
    <w:rsid w:val="007D3759"/>
    <w:rsid w:val="007D3C2D"/>
    <w:rsid w:val="007D3F51"/>
    <w:rsid w:val="007D5545"/>
    <w:rsid w:val="007D5ADF"/>
    <w:rsid w:val="007D5CED"/>
    <w:rsid w:val="007D78DD"/>
    <w:rsid w:val="007D7F96"/>
    <w:rsid w:val="007E05BF"/>
    <w:rsid w:val="007E183C"/>
    <w:rsid w:val="007E1A2B"/>
    <w:rsid w:val="007E2A1E"/>
    <w:rsid w:val="007E4337"/>
    <w:rsid w:val="007E61AA"/>
    <w:rsid w:val="007E73E6"/>
    <w:rsid w:val="007E7443"/>
    <w:rsid w:val="007F0DEA"/>
    <w:rsid w:val="007F189B"/>
    <w:rsid w:val="007F3787"/>
    <w:rsid w:val="007F3A03"/>
    <w:rsid w:val="007F4B6A"/>
    <w:rsid w:val="007F6CFC"/>
    <w:rsid w:val="007F6DC9"/>
    <w:rsid w:val="0080014F"/>
    <w:rsid w:val="00800F27"/>
    <w:rsid w:val="0080104C"/>
    <w:rsid w:val="00801655"/>
    <w:rsid w:val="00805EDF"/>
    <w:rsid w:val="0080691F"/>
    <w:rsid w:val="008103E5"/>
    <w:rsid w:val="00812AC2"/>
    <w:rsid w:val="00813BC2"/>
    <w:rsid w:val="00813DBA"/>
    <w:rsid w:val="00814FB2"/>
    <w:rsid w:val="00816570"/>
    <w:rsid w:val="00816780"/>
    <w:rsid w:val="0081706D"/>
    <w:rsid w:val="00817991"/>
    <w:rsid w:val="00820AC0"/>
    <w:rsid w:val="00820B36"/>
    <w:rsid w:val="00821437"/>
    <w:rsid w:val="00821944"/>
    <w:rsid w:val="00822E20"/>
    <w:rsid w:val="008238D2"/>
    <w:rsid w:val="00824449"/>
    <w:rsid w:val="00830AC6"/>
    <w:rsid w:val="00830D36"/>
    <w:rsid w:val="00830DE8"/>
    <w:rsid w:val="0083262A"/>
    <w:rsid w:val="00833038"/>
    <w:rsid w:val="0083322C"/>
    <w:rsid w:val="00833356"/>
    <w:rsid w:val="008335B7"/>
    <w:rsid w:val="00835538"/>
    <w:rsid w:val="008368C3"/>
    <w:rsid w:val="00836FE5"/>
    <w:rsid w:val="00837024"/>
    <w:rsid w:val="00840650"/>
    <w:rsid w:val="008415BE"/>
    <w:rsid w:val="00842569"/>
    <w:rsid w:val="00843F52"/>
    <w:rsid w:val="00844C3C"/>
    <w:rsid w:val="008461C7"/>
    <w:rsid w:val="008477D6"/>
    <w:rsid w:val="008477F6"/>
    <w:rsid w:val="00847FDE"/>
    <w:rsid w:val="00850BFD"/>
    <w:rsid w:val="00851D20"/>
    <w:rsid w:val="00852B84"/>
    <w:rsid w:val="008546BA"/>
    <w:rsid w:val="00854BE9"/>
    <w:rsid w:val="00854FFE"/>
    <w:rsid w:val="00855266"/>
    <w:rsid w:val="00855296"/>
    <w:rsid w:val="0085558B"/>
    <w:rsid w:val="0085641B"/>
    <w:rsid w:val="00861D8B"/>
    <w:rsid w:val="008628C6"/>
    <w:rsid w:val="00862F70"/>
    <w:rsid w:val="0086321D"/>
    <w:rsid w:val="0086377E"/>
    <w:rsid w:val="0086453F"/>
    <w:rsid w:val="00864D7F"/>
    <w:rsid w:val="00867729"/>
    <w:rsid w:val="00870964"/>
    <w:rsid w:val="00871BD5"/>
    <w:rsid w:val="00871F76"/>
    <w:rsid w:val="00871FE9"/>
    <w:rsid w:val="008739D6"/>
    <w:rsid w:val="00873ABB"/>
    <w:rsid w:val="0087499F"/>
    <w:rsid w:val="00875E5C"/>
    <w:rsid w:val="008762A0"/>
    <w:rsid w:val="0087665C"/>
    <w:rsid w:val="00876A9C"/>
    <w:rsid w:val="00880129"/>
    <w:rsid w:val="00880F48"/>
    <w:rsid w:val="00881268"/>
    <w:rsid w:val="008840E8"/>
    <w:rsid w:val="00885247"/>
    <w:rsid w:val="008863DF"/>
    <w:rsid w:val="008867D0"/>
    <w:rsid w:val="00887759"/>
    <w:rsid w:val="00887FFC"/>
    <w:rsid w:val="008916A0"/>
    <w:rsid w:val="00892E9F"/>
    <w:rsid w:val="00893201"/>
    <w:rsid w:val="00893492"/>
    <w:rsid w:val="00894F2B"/>
    <w:rsid w:val="008959A7"/>
    <w:rsid w:val="00896B15"/>
    <w:rsid w:val="00897DB6"/>
    <w:rsid w:val="008A1054"/>
    <w:rsid w:val="008A17A0"/>
    <w:rsid w:val="008A1F7E"/>
    <w:rsid w:val="008A256A"/>
    <w:rsid w:val="008A41C4"/>
    <w:rsid w:val="008A4380"/>
    <w:rsid w:val="008A5522"/>
    <w:rsid w:val="008A64F9"/>
    <w:rsid w:val="008A6557"/>
    <w:rsid w:val="008A7FBD"/>
    <w:rsid w:val="008B21A2"/>
    <w:rsid w:val="008B4EBF"/>
    <w:rsid w:val="008B6346"/>
    <w:rsid w:val="008B6BD4"/>
    <w:rsid w:val="008B6E12"/>
    <w:rsid w:val="008C0C7A"/>
    <w:rsid w:val="008C1C8E"/>
    <w:rsid w:val="008C2B6D"/>
    <w:rsid w:val="008C3062"/>
    <w:rsid w:val="008C35FA"/>
    <w:rsid w:val="008C3B38"/>
    <w:rsid w:val="008C4160"/>
    <w:rsid w:val="008C52F8"/>
    <w:rsid w:val="008C559B"/>
    <w:rsid w:val="008C57B8"/>
    <w:rsid w:val="008C7925"/>
    <w:rsid w:val="008C7984"/>
    <w:rsid w:val="008D0258"/>
    <w:rsid w:val="008D0B70"/>
    <w:rsid w:val="008D2844"/>
    <w:rsid w:val="008D66A2"/>
    <w:rsid w:val="008D6C02"/>
    <w:rsid w:val="008D718B"/>
    <w:rsid w:val="008D7C84"/>
    <w:rsid w:val="008E0208"/>
    <w:rsid w:val="008E1549"/>
    <w:rsid w:val="008E2052"/>
    <w:rsid w:val="008E4A39"/>
    <w:rsid w:val="008E5BCB"/>
    <w:rsid w:val="008E5C87"/>
    <w:rsid w:val="008E6BAE"/>
    <w:rsid w:val="008E6C49"/>
    <w:rsid w:val="008E75A3"/>
    <w:rsid w:val="008F037B"/>
    <w:rsid w:val="008F05CF"/>
    <w:rsid w:val="008F0947"/>
    <w:rsid w:val="008F29E4"/>
    <w:rsid w:val="008F3320"/>
    <w:rsid w:val="008F4016"/>
    <w:rsid w:val="008F447E"/>
    <w:rsid w:val="008F460C"/>
    <w:rsid w:val="008F53C9"/>
    <w:rsid w:val="008F66D3"/>
    <w:rsid w:val="008F66D5"/>
    <w:rsid w:val="009000D7"/>
    <w:rsid w:val="00900706"/>
    <w:rsid w:val="00901207"/>
    <w:rsid w:val="009017FC"/>
    <w:rsid w:val="00901C15"/>
    <w:rsid w:val="00902394"/>
    <w:rsid w:val="009028CA"/>
    <w:rsid w:val="00902C11"/>
    <w:rsid w:val="009053A0"/>
    <w:rsid w:val="009057A7"/>
    <w:rsid w:val="00905A07"/>
    <w:rsid w:val="00905A31"/>
    <w:rsid w:val="009060F9"/>
    <w:rsid w:val="009073E8"/>
    <w:rsid w:val="009100DA"/>
    <w:rsid w:val="0091025C"/>
    <w:rsid w:val="0091091D"/>
    <w:rsid w:val="00911ACC"/>
    <w:rsid w:val="00911DCF"/>
    <w:rsid w:val="00912996"/>
    <w:rsid w:val="00912C38"/>
    <w:rsid w:val="00912D0F"/>
    <w:rsid w:val="0091346F"/>
    <w:rsid w:val="009138C8"/>
    <w:rsid w:val="00915B03"/>
    <w:rsid w:val="009201A8"/>
    <w:rsid w:val="009205EE"/>
    <w:rsid w:val="00920C80"/>
    <w:rsid w:val="009228CC"/>
    <w:rsid w:val="00922BDF"/>
    <w:rsid w:val="00923FA6"/>
    <w:rsid w:val="009241DC"/>
    <w:rsid w:val="00924242"/>
    <w:rsid w:val="009259B0"/>
    <w:rsid w:val="00926639"/>
    <w:rsid w:val="009266C0"/>
    <w:rsid w:val="00926B91"/>
    <w:rsid w:val="009302C6"/>
    <w:rsid w:val="00930FE3"/>
    <w:rsid w:val="009319F8"/>
    <w:rsid w:val="00933439"/>
    <w:rsid w:val="00933FB7"/>
    <w:rsid w:val="00934158"/>
    <w:rsid w:val="00935925"/>
    <w:rsid w:val="00935F03"/>
    <w:rsid w:val="00937035"/>
    <w:rsid w:val="00941BFD"/>
    <w:rsid w:val="009443F3"/>
    <w:rsid w:val="00944529"/>
    <w:rsid w:val="009450AF"/>
    <w:rsid w:val="00946F2E"/>
    <w:rsid w:val="00947366"/>
    <w:rsid w:val="009474DC"/>
    <w:rsid w:val="00947D49"/>
    <w:rsid w:val="009512B4"/>
    <w:rsid w:val="009517F1"/>
    <w:rsid w:val="00951E93"/>
    <w:rsid w:val="009520EA"/>
    <w:rsid w:val="00952826"/>
    <w:rsid w:val="00952923"/>
    <w:rsid w:val="00953CBA"/>
    <w:rsid w:val="009545B1"/>
    <w:rsid w:val="009570F5"/>
    <w:rsid w:val="009573F9"/>
    <w:rsid w:val="009600B5"/>
    <w:rsid w:val="00960C56"/>
    <w:rsid w:val="009618A4"/>
    <w:rsid w:val="00961C66"/>
    <w:rsid w:val="00961D96"/>
    <w:rsid w:val="0096221F"/>
    <w:rsid w:val="00962B43"/>
    <w:rsid w:val="00962D86"/>
    <w:rsid w:val="00962E19"/>
    <w:rsid w:val="00963D27"/>
    <w:rsid w:val="0096449D"/>
    <w:rsid w:val="009650FE"/>
    <w:rsid w:val="00966F27"/>
    <w:rsid w:val="00971458"/>
    <w:rsid w:val="009724D1"/>
    <w:rsid w:val="00973EC2"/>
    <w:rsid w:val="00974516"/>
    <w:rsid w:val="009767A6"/>
    <w:rsid w:val="00977F25"/>
    <w:rsid w:val="009800F1"/>
    <w:rsid w:val="00980F9A"/>
    <w:rsid w:val="00981161"/>
    <w:rsid w:val="00981A52"/>
    <w:rsid w:val="009821EE"/>
    <w:rsid w:val="009828DB"/>
    <w:rsid w:val="00982B8D"/>
    <w:rsid w:val="0098302C"/>
    <w:rsid w:val="00983DB4"/>
    <w:rsid w:val="00984BB4"/>
    <w:rsid w:val="009854C4"/>
    <w:rsid w:val="00987416"/>
    <w:rsid w:val="00987C74"/>
    <w:rsid w:val="00990A13"/>
    <w:rsid w:val="0099310B"/>
    <w:rsid w:val="009940A3"/>
    <w:rsid w:val="009947B4"/>
    <w:rsid w:val="00995804"/>
    <w:rsid w:val="009978B5"/>
    <w:rsid w:val="009A01A4"/>
    <w:rsid w:val="009A0972"/>
    <w:rsid w:val="009A1568"/>
    <w:rsid w:val="009A1E7A"/>
    <w:rsid w:val="009A354E"/>
    <w:rsid w:val="009A52AB"/>
    <w:rsid w:val="009A57E4"/>
    <w:rsid w:val="009A5D34"/>
    <w:rsid w:val="009A5D61"/>
    <w:rsid w:val="009A6495"/>
    <w:rsid w:val="009A6995"/>
    <w:rsid w:val="009A6A9C"/>
    <w:rsid w:val="009A74DB"/>
    <w:rsid w:val="009A7B06"/>
    <w:rsid w:val="009B127F"/>
    <w:rsid w:val="009B23D6"/>
    <w:rsid w:val="009B291B"/>
    <w:rsid w:val="009B3272"/>
    <w:rsid w:val="009B3485"/>
    <w:rsid w:val="009B3DBC"/>
    <w:rsid w:val="009B3E69"/>
    <w:rsid w:val="009B56B4"/>
    <w:rsid w:val="009B59A1"/>
    <w:rsid w:val="009B6A4B"/>
    <w:rsid w:val="009B6C51"/>
    <w:rsid w:val="009B782A"/>
    <w:rsid w:val="009B79A5"/>
    <w:rsid w:val="009B7BCE"/>
    <w:rsid w:val="009C133E"/>
    <w:rsid w:val="009C536B"/>
    <w:rsid w:val="009C5C09"/>
    <w:rsid w:val="009C5F98"/>
    <w:rsid w:val="009C6DB4"/>
    <w:rsid w:val="009C73EC"/>
    <w:rsid w:val="009D091E"/>
    <w:rsid w:val="009D0F4E"/>
    <w:rsid w:val="009D12E9"/>
    <w:rsid w:val="009D37B0"/>
    <w:rsid w:val="009D5271"/>
    <w:rsid w:val="009D534D"/>
    <w:rsid w:val="009D7A30"/>
    <w:rsid w:val="009E123A"/>
    <w:rsid w:val="009E125F"/>
    <w:rsid w:val="009E1270"/>
    <w:rsid w:val="009E24B8"/>
    <w:rsid w:val="009E2E1E"/>
    <w:rsid w:val="009E313D"/>
    <w:rsid w:val="009E4AD3"/>
    <w:rsid w:val="009E5BA8"/>
    <w:rsid w:val="009E6424"/>
    <w:rsid w:val="009E66BA"/>
    <w:rsid w:val="009E6C05"/>
    <w:rsid w:val="009E6CF6"/>
    <w:rsid w:val="009E7315"/>
    <w:rsid w:val="009E7FAE"/>
    <w:rsid w:val="009F0AEB"/>
    <w:rsid w:val="009F0F87"/>
    <w:rsid w:val="009F39F6"/>
    <w:rsid w:val="009F3F73"/>
    <w:rsid w:val="009F44FD"/>
    <w:rsid w:val="009F49E0"/>
    <w:rsid w:val="009F4DB4"/>
    <w:rsid w:val="009F5474"/>
    <w:rsid w:val="009F5674"/>
    <w:rsid w:val="009F6E2D"/>
    <w:rsid w:val="009F7816"/>
    <w:rsid w:val="009F7F86"/>
    <w:rsid w:val="00A002C5"/>
    <w:rsid w:val="00A01A3A"/>
    <w:rsid w:val="00A04205"/>
    <w:rsid w:val="00A04CCE"/>
    <w:rsid w:val="00A056A0"/>
    <w:rsid w:val="00A061E5"/>
    <w:rsid w:val="00A06591"/>
    <w:rsid w:val="00A06AF0"/>
    <w:rsid w:val="00A07215"/>
    <w:rsid w:val="00A07DE7"/>
    <w:rsid w:val="00A10016"/>
    <w:rsid w:val="00A108C4"/>
    <w:rsid w:val="00A1166C"/>
    <w:rsid w:val="00A120B3"/>
    <w:rsid w:val="00A128F8"/>
    <w:rsid w:val="00A12C2C"/>
    <w:rsid w:val="00A12E6E"/>
    <w:rsid w:val="00A13157"/>
    <w:rsid w:val="00A1410B"/>
    <w:rsid w:val="00A14803"/>
    <w:rsid w:val="00A14CF1"/>
    <w:rsid w:val="00A14FF8"/>
    <w:rsid w:val="00A1548E"/>
    <w:rsid w:val="00A1620F"/>
    <w:rsid w:val="00A17F07"/>
    <w:rsid w:val="00A20F09"/>
    <w:rsid w:val="00A21991"/>
    <w:rsid w:val="00A220F6"/>
    <w:rsid w:val="00A22C0C"/>
    <w:rsid w:val="00A24DCE"/>
    <w:rsid w:val="00A25FF9"/>
    <w:rsid w:val="00A262A0"/>
    <w:rsid w:val="00A2695B"/>
    <w:rsid w:val="00A26EE4"/>
    <w:rsid w:val="00A279D8"/>
    <w:rsid w:val="00A303A8"/>
    <w:rsid w:val="00A304DA"/>
    <w:rsid w:val="00A315BF"/>
    <w:rsid w:val="00A32F99"/>
    <w:rsid w:val="00A33FA1"/>
    <w:rsid w:val="00A3437A"/>
    <w:rsid w:val="00A354FB"/>
    <w:rsid w:val="00A36269"/>
    <w:rsid w:val="00A37BFC"/>
    <w:rsid w:val="00A40D20"/>
    <w:rsid w:val="00A40D42"/>
    <w:rsid w:val="00A41072"/>
    <w:rsid w:val="00A4192C"/>
    <w:rsid w:val="00A4246A"/>
    <w:rsid w:val="00A42CB9"/>
    <w:rsid w:val="00A43497"/>
    <w:rsid w:val="00A43841"/>
    <w:rsid w:val="00A45476"/>
    <w:rsid w:val="00A456E4"/>
    <w:rsid w:val="00A4660F"/>
    <w:rsid w:val="00A47E07"/>
    <w:rsid w:val="00A47EA7"/>
    <w:rsid w:val="00A47F77"/>
    <w:rsid w:val="00A500D8"/>
    <w:rsid w:val="00A5137D"/>
    <w:rsid w:val="00A5138C"/>
    <w:rsid w:val="00A514F8"/>
    <w:rsid w:val="00A51BE6"/>
    <w:rsid w:val="00A528D5"/>
    <w:rsid w:val="00A52D04"/>
    <w:rsid w:val="00A54747"/>
    <w:rsid w:val="00A56448"/>
    <w:rsid w:val="00A56970"/>
    <w:rsid w:val="00A5707B"/>
    <w:rsid w:val="00A570FC"/>
    <w:rsid w:val="00A578B9"/>
    <w:rsid w:val="00A57B31"/>
    <w:rsid w:val="00A605EC"/>
    <w:rsid w:val="00A6224F"/>
    <w:rsid w:val="00A625A5"/>
    <w:rsid w:val="00A627C9"/>
    <w:rsid w:val="00A628B8"/>
    <w:rsid w:val="00A63DC3"/>
    <w:rsid w:val="00A649CB"/>
    <w:rsid w:val="00A652AA"/>
    <w:rsid w:val="00A65E51"/>
    <w:rsid w:val="00A66575"/>
    <w:rsid w:val="00A676EB"/>
    <w:rsid w:val="00A67E99"/>
    <w:rsid w:val="00A70235"/>
    <w:rsid w:val="00A70F48"/>
    <w:rsid w:val="00A7157B"/>
    <w:rsid w:val="00A71CD5"/>
    <w:rsid w:val="00A7392B"/>
    <w:rsid w:val="00A73C3A"/>
    <w:rsid w:val="00A73EEC"/>
    <w:rsid w:val="00A73F97"/>
    <w:rsid w:val="00A745C2"/>
    <w:rsid w:val="00A7512C"/>
    <w:rsid w:val="00A7535C"/>
    <w:rsid w:val="00A75B9B"/>
    <w:rsid w:val="00A762DE"/>
    <w:rsid w:val="00A8036C"/>
    <w:rsid w:val="00A8146C"/>
    <w:rsid w:val="00A814A5"/>
    <w:rsid w:val="00A817D3"/>
    <w:rsid w:val="00A84BE6"/>
    <w:rsid w:val="00A84EB3"/>
    <w:rsid w:val="00A85D01"/>
    <w:rsid w:val="00A902A7"/>
    <w:rsid w:val="00A915DD"/>
    <w:rsid w:val="00A91DF9"/>
    <w:rsid w:val="00A922E6"/>
    <w:rsid w:val="00A9325F"/>
    <w:rsid w:val="00A95133"/>
    <w:rsid w:val="00A95CA4"/>
    <w:rsid w:val="00A95E80"/>
    <w:rsid w:val="00A965E5"/>
    <w:rsid w:val="00A96F54"/>
    <w:rsid w:val="00AA00F8"/>
    <w:rsid w:val="00AA01C6"/>
    <w:rsid w:val="00AA0BBF"/>
    <w:rsid w:val="00AA16E7"/>
    <w:rsid w:val="00AA1D2D"/>
    <w:rsid w:val="00AA3D37"/>
    <w:rsid w:val="00AA4A48"/>
    <w:rsid w:val="00AA615F"/>
    <w:rsid w:val="00AA671C"/>
    <w:rsid w:val="00AA696A"/>
    <w:rsid w:val="00AA7336"/>
    <w:rsid w:val="00AB00A6"/>
    <w:rsid w:val="00AB128D"/>
    <w:rsid w:val="00AB1CF7"/>
    <w:rsid w:val="00AB2255"/>
    <w:rsid w:val="00AB48BA"/>
    <w:rsid w:val="00AB4C8D"/>
    <w:rsid w:val="00AB55B2"/>
    <w:rsid w:val="00AB5969"/>
    <w:rsid w:val="00AB6273"/>
    <w:rsid w:val="00AB644E"/>
    <w:rsid w:val="00AB6ACE"/>
    <w:rsid w:val="00AB6E28"/>
    <w:rsid w:val="00AB76D7"/>
    <w:rsid w:val="00AC0E95"/>
    <w:rsid w:val="00AC18FC"/>
    <w:rsid w:val="00AC2171"/>
    <w:rsid w:val="00AC2898"/>
    <w:rsid w:val="00AC2FD2"/>
    <w:rsid w:val="00AC4109"/>
    <w:rsid w:val="00AC4CB2"/>
    <w:rsid w:val="00AC4F5C"/>
    <w:rsid w:val="00AC5E81"/>
    <w:rsid w:val="00AC6B64"/>
    <w:rsid w:val="00AD0A8D"/>
    <w:rsid w:val="00AD0E40"/>
    <w:rsid w:val="00AD118A"/>
    <w:rsid w:val="00AD13D8"/>
    <w:rsid w:val="00AD1B01"/>
    <w:rsid w:val="00AD223A"/>
    <w:rsid w:val="00AD27B9"/>
    <w:rsid w:val="00AD3BCE"/>
    <w:rsid w:val="00AD3C65"/>
    <w:rsid w:val="00AD4387"/>
    <w:rsid w:val="00AD5312"/>
    <w:rsid w:val="00AD58C5"/>
    <w:rsid w:val="00AD5DD3"/>
    <w:rsid w:val="00AD695B"/>
    <w:rsid w:val="00AD6B01"/>
    <w:rsid w:val="00AE031B"/>
    <w:rsid w:val="00AE0FB5"/>
    <w:rsid w:val="00AE140B"/>
    <w:rsid w:val="00AE17C0"/>
    <w:rsid w:val="00AE2118"/>
    <w:rsid w:val="00AE448F"/>
    <w:rsid w:val="00AE4C92"/>
    <w:rsid w:val="00AE5D93"/>
    <w:rsid w:val="00AE64DD"/>
    <w:rsid w:val="00AF00CC"/>
    <w:rsid w:val="00AF19F9"/>
    <w:rsid w:val="00AF2081"/>
    <w:rsid w:val="00AF428F"/>
    <w:rsid w:val="00AF56A1"/>
    <w:rsid w:val="00AF5FC6"/>
    <w:rsid w:val="00AF680E"/>
    <w:rsid w:val="00AF7212"/>
    <w:rsid w:val="00B00373"/>
    <w:rsid w:val="00B018C3"/>
    <w:rsid w:val="00B027C7"/>
    <w:rsid w:val="00B05961"/>
    <w:rsid w:val="00B106AC"/>
    <w:rsid w:val="00B10AF2"/>
    <w:rsid w:val="00B10B58"/>
    <w:rsid w:val="00B10CA6"/>
    <w:rsid w:val="00B10DDF"/>
    <w:rsid w:val="00B11C73"/>
    <w:rsid w:val="00B12471"/>
    <w:rsid w:val="00B12E90"/>
    <w:rsid w:val="00B1340C"/>
    <w:rsid w:val="00B17296"/>
    <w:rsid w:val="00B21AC5"/>
    <w:rsid w:val="00B224B5"/>
    <w:rsid w:val="00B22736"/>
    <w:rsid w:val="00B239A1"/>
    <w:rsid w:val="00B24B06"/>
    <w:rsid w:val="00B24F11"/>
    <w:rsid w:val="00B25068"/>
    <w:rsid w:val="00B2571D"/>
    <w:rsid w:val="00B269F3"/>
    <w:rsid w:val="00B309FE"/>
    <w:rsid w:val="00B30DD7"/>
    <w:rsid w:val="00B315F3"/>
    <w:rsid w:val="00B32A56"/>
    <w:rsid w:val="00B32E5B"/>
    <w:rsid w:val="00B33C22"/>
    <w:rsid w:val="00B33EAE"/>
    <w:rsid w:val="00B34133"/>
    <w:rsid w:val="00B34BE6"/>
    <w:rsid w:val="00B34C09"/>
    <w:rsid w:val="00B37650"/>
    <w:rsid w:val="00B37E44"/>
    <w:rsid w:val="00B41180"/>
    <w:rsid w:val="00B43786"/>
    <w:rsid w:val="00B44BDE"/>
    <w:rsid w:val="00B44C56"/>
    <w:rsid w:val="00B46128"/>
    <w:rsid w:val="00B505DB"/>
    <w:rsid w:val="00B50D14"/>
    <w:rsid w:val="00B50EEF"/>
    <w:rsid w:val="00B5140C"/>
    <w:rsid w:val="00B5217C"/>
    <w:rsid w:val="00B523A9"/>
    <w:rsid w:val="00B5259A"/>
    <w:rsid w:val="00B52B0B"/>
    <w:rsid w:val="00B534FC"/>
    <w:rsid w:val="00B55871"/>
    <w:rsid w:val="00B566B5"/>
    <w:rsid w:val="00B57CC7"/>
    <w:rsid w:val="00B62E09"/>
    <w:rsid w:val="00B64C66"/>
    <w:rsid w:val="00B66553"/>
    <w:rsid w:val="00B700B4"/>
    <w:rsid w:val="00B70F94"/>
    <w:rsid w:val="00B716C2"/>
    <w:rsid w:val="00B72623"/>
    <w:rsid w:val="00B72DC6"/>
    <w:rsid w:val="00B72DF8"/>
    <w:rsid w:val="00B72FBA"/>
    <w:rsid w:val="00B73037"/>
    <w:rsid w:val="00B73489"/>
    <w:rsid w:val="00B742B3"/>
    <w:rsid w:val="00B804E5"/>
    <w:rsid w:val="00B806CF"/>
    <w:rsid w:val="00B80CFC"/>
    <w:rsid w:val="00B834B7"/>
    <w:rsid w:val="00B848C5"/>
    <w:rsid w:val="00B84C0C"/>
    <w:rsid w:val="00B850FD"/>
    <w:rsid w:val="00B85315"/>
    <w:rsid w:val="00B85487"/>
    <w:rsid w:val="00B85CE5"/>
    <w:rsid w:val="00B86556"/>
    <w:rsid w:val="00B86640"/>
    <w:rsid w:val="00B87F9A"/>
    <w:rsid w:val="00B912FE"/>
    <w:rsid w:val="00B914A2"/>
    <w:rsid w:val="00B91833"/>
    <w:rsid w:val="00B92D32"/>
    <w:rsid w:val="00B95429"/>
    <w:rsid w:val="00B95642"/>
    <w:rsid w:val="00B96E91"/>
    <w:rsid w:val="00B96FDF"/>
    <w:rsid w:val="00BA0450"/>
    <w:rsid w:val="00BA218F"/>
    <w:rsid w:val="00BA251D"/>
    <w:rsid w:val="00BA3232"/>
    <w:rsid w:val="00BA51CB"/>
    <w:rsid w:val="00BA53AA"/>
    <w:rsid w:val="00BA54F2"/>
    <w:rsid w:val="00BA56EF"/>
    <w:rsid w:val="00BA5D87"/>
    <w:rsid w:val="00BA7C3C"/>
    <w:rsid w:val="00BB0CBC"/>
    <w:rsid w:val="00BB0D18"/>
    <w:rsid w:val="00BB18D2"/>
    <w:rsid w:val="00BB23DE"/>
    <w:rsid w:val="00BB4A73"/>
    <w:rsid w:val="00BB5CBB"/>
    <w:rsid w:val="00BB7B38"/>
    <w:rsid w:val="00BB7C42"/>
    <w:rsid w:val="00BC1320"/>
    <w:rsid w:val="00BC2293"/>
    <w:rsid w:val="00BC3BA2"/>
    <w:rsid w:val="00BC5564"/>
    <w:rsid w:val="00BC5DA2"/>
    <w:rsid w:val="00BC6A14"/>
    <w:rsid w:val="00BD0911"/>
    <w:rsid w:val="00BD0ADD"/>
    <w:rsid w:val="00BD12CD"/>
    <w:rsid w:val="00BD320A"/>
    <w:rsid w:val="00BD4DE2"/>
    <w:rsid w:val="00BE13EC"/>
    <w:rsid w:val="00BE2A93"/>
    <w:rsid w:val="00BE2AF4"/>
    <w:rsid w:val="00BE30F3"/>
    <w:rsid w:val="00BE4851"/>
    <w:rsid w:val="00BE48C9"/>
    <w:rsid w:val="00BE666D"/>
    <w:rsid w:val="00BF089C"/>
    <w:rsid w:val="00BF0915"/>
    <w:rsid w:val="00BF2431"/>
    <w:rsid w:val="00BF4A83"/>
    <w:rsid w:val="00BF510C"/>
    <w:rsid w:val="00BF55E6"/>
    <w:rsid w:val="00BF59D1"/>
    <w:rsid w:val="00BF5EF3"/>
    <w:rsid w:val="00BF6222"/>
    <w:rsid w:val="00BF62A3"/>
    <w:rsid w:val="00BF7888"/>
    <w:rsid w:val="00BF7B7D"/>
    <w:rsid w:val="00C03674"/>
    <w:rsid w:val="00C04DC1"/>
    <w:rsid w:val="00C052DA"/>
    <w:rsid w:val="00C05EC6"/>
    <w:rsid w:val="00C06A52"/>
    <w:rsid w:val="00C070CA"/>
    <w:rsid w:val="00C07A9B"/>
    <w:rsid w:val="00C07CF4"/>
    <w:rsid w:val="00C1084B"/>
    <w:rsid w:val="00C119ED"/>
    <w:rsid w:val="00C143A9"/>
    <w:rsid w:val="00C14449"/>
    <w:rsid w:val="00C14CF7"/>
    <w:rsid w:val="00C1570A"/>
    <w:rsid w:val="00C1628A"/>
    <w:rsid w:val="00C1681F"/>
    <w:rsid w:val="00C17445"/>
    <w:rsid w:val="00C20BF0"/>
    <w:rsid w:val="00C21B9E"/>
    <w:rsid w:val="00C21EA9"/>
    <w:rsid w:val="00C2397A"/>
    <w:rsid w:val="00C23CA9"/>
    <w:rsid w:val="00C25B9B"/>
    <w:rsid w:val="00C25BF2"/>
    <w:rsid w:val="00C26D95"/>
    <w:rsid w:val="00C27625"/>
    <w:rsid w:val="00C27C7B"/>
    <w:rsid w:val="00C27F43"/>
    <w:rsid w:val="00C308BF"/>
    <w:rsid w:val="00C313A8"/>
    <w:rsid w:val="00C31F50"/>
    <w:rsid w:val="00C33079"/>
    <w:rsid w:val="00C33FA1"/>
    <w:rsid w:val="00C340C8"/>
    <w:rsid w:val="00C341BA"/>
    <w:rsid w:val="00C34B4A"/>
    <w:rsid w:val="00C35694"/>
    <w:rsid w:val="00C372B6"/>
    <w:rsid w:val="00C37A0C"/>
    <w:rsid w:val="00C37CAA"/>
    <w:rsid w:val="00C4079E"/>
    <w:rsid w:val="00C41BA6"/>
    <w:rsid w:val="00C41D2C"/>
    <w:rsid w:val="00C42235"/>
    <w:rsid w:val="00C42EB9"/>
    <w:rsid w:val="00C42FBF"/>
    <w:rsid w:val="00C44E10"/>
    <w:rsid w:val="00C44EC3"/>
    <w:rsid w:val="00C460ED"/>
    <w:rsid w:val="00C4725C"/>
    <w:rsid w:val="00C54036"/>
    <w:rsid w:val="00C551FA"/>
    <w:rsid w:val="00C55252"/>
    <w:rsid w:val="00C57468"/>
    <w:rsid w:val="00C57F71"/>
    <w:rsid w:val="00C60B13"/>
    <w:rsid w:val="00C60FB9"/>
    <w:rsid w:val="00C61B75"/>
    <w:rsid w:val="00C62D4E"/>
    <w:rsid w:val="00C63EF1"/>
    <w:rsid w:val="00C6408C"/>
    <w:rsid w:val="00C6466F"/>
    <w:rsid w:val="00C64846"/>
    <w:rsid w:val="00C649B0"/>
    <w:rsid w:val="00C64A5B"/>
    <w:rsid w:val="00C65C78"/>
    <w:rsid w:val="00C66CF7"/>
    <w:rsid w:val="00C67143"/>
    <w:rsid w:val="00C67D52"/>
    <w:rsid w:val="00C70D9E"/>
    <w:rsid w:val="00C71A07"/>
    <w:rsid w:val="00C72E94"/>
    <w:rsid w:val="00C734BD"/>
    <w:rsid w:val="00C73C6B"/>
    <w:rsid w:val="00C749AE"/>
    <w:rsid w:val="00C75189"/>
    <w:rsid w:val="00C775D7"/>
    <w:rsid w:val="00C7764B"/>
    <w:rsid w:val="00C77D9A"/>
    <w:rsid w:val="00C80B00"/>
    <w:rsid w:val="00C81EE1"/>
    <w:rsid w:val="00C82293"/>
    <w:rsid w:val="00C851C9"/>
    <w:rsid w:val="00C85342"/>
    <w:rsid w:val="00C87508"/>
    <w:rsid w:val="00C91338"/>
    <w:rsid w:val="00C9288B"/>
    <w:rsid w:val="00C93D38"/>
    <w:rsid w:val="00C9447F"/>
    <w:rsid w:val="00C955E3"/>
    <w:rsid w:val="00C9566C"/>
    <w:rsid w:val="00CA06B5"/>
    <w:rsid w:val="00CA25FE"/>
    <w:rsid w:val="00CA27D3"/>
    <w:rsid w:val="00CA2D76"/>
    <w:rsid w:val="00CA40CD"/>
    <w:rsid w:val="00CA4F11"/>
    <w:rsid w:val="00CA550C"/>
    <w:rsid w:val="00CA6120"/>
    <w:rsid w:val="00CA70F4"/>
    <w:rsid w:val="00CA73B0"/>
    <w:rsid w:val="00CB0154"/>
    <w:rsid w:val="00CB2835"/>
    <w:rsid w:val="00CB388B"/>
    <w:rsid w:val="00CB38EE"/>
    <w:rsid w:val="00CB3DD4"/>
    <w:rsid w:val="00CB44DE"/>
    <w:rsid w:val="00CB576A"/>
    <w:rsid w:val="00CB58AE"/>
    <w:rsid w:val="00CB5F17"/>
    <w:rsid w:val="00CB6584"/>
    <w:rsid w:val="00CB69C3"/>
    <w:rsid w:val="00CB6CBC"/>
    <w:rsid w:val="00CB712F"/>
    <w:rsid w:val="00CC0619"/>
    <w:rsid w:val="00CC145D"/>
    <w:rsid w:val="00CC2F16"/>
    <w:rsid w:val="00CC3F4C"/>
    <w:rsid w:val="00CC4BA8"/>
    <w:rsid w:val="00CC6636"/>
    <w:rsid w:val="00CC6C4C"/>
    <w:rsid w:val="00CC7ABF"/>
    <w:rsid w:val="00CC7E16"/>
    <w:rsid w:val="00CC7F95"/>
    <w:rsid w:val="00CD09F3"/>
    <w:rsid w:val="00CD0B8C"/>
    <w:rsid w:val="00CD0BEF"/>
    <w:rsid w:val="00CD16F5"/>
    <w:rsid w:val="00CD1937"/>
    <w:rsid w:val="00CD2825"/>
    <w:rsid w:val="00CD2C3E"/>
    <w:rsid w:val="00CD5354"/>
    <w:rsid w:val="00CD58C0"/>
    <w:rsid w:val="00CD64B3"/>
    <w:rsid w:val="00CE1AD6"/>
    <w:rsid w:val="00CE33D4"/>
    <w:rsid w:val="00CE67F6"/>
    <w:rsid w:val="00CE6A5E"/>
    <w:rsid w:val="00CE734F"/>
    <w:rsid w:val="00CE79EC"/>
    <w:rsid w:val="00CE7B94"/>
    <w:rsid w:val="00CF1263"/>
    <w:rsid w:val="00CF2162"/>
    <w:rsid w:val="00CF3700"/>
    <w:rsid w:val="00CF37B2"/>
    <w:rsid w:val="00CF4566"/>
    <w:rsid w:val="00CF58ED"/>
    <w:rsid w:val="00CF6952"/>
    <w:rsid w:val="00D02FA5"/>
    <w:rsid w:val="00D039E8"/>
    <w:rsid w:val="00D04192"/>
    <w:rsid w:val="00D05B7B"/>
    <w:rsid w:val="00D06359"/>
    <w:rsid w:val="00D0721F"/>
    <w:rsid w:val="00D07DF4"/>
    <w:rsid w:val="00D07E62"/>
    <w:rsid w:val="00D12002"/>
    <w:rsid w:val="00D13024"/>
    <w:rsid w:val="00D1369D"/>
    <w:rsid w:val="00D1422B"/>
    <w:rsid w:val="00D159FD"/>
    <w:rsid w:val="00D166CE"/>
    <w:rsid w:val="00D16B57"/>
    <w:rsid w:val="00D20EB7"/>
    <w:rsid w:val="00D21ED0"/>
    <w:rsid w:val="00D21FE3"/>
    <w:rsid w:val="00D239D1"/>
    <w:rsid w:val="00D24264"/>
    <w:rsid w:val="00D2536D"/>
    <w:rsid w:val="00D2737A"/>
    <w:rsid w:val="00D30F29"/>
    <w:rsid w:val="00D3277C"/>
    <w:rsid w:val="00D35219"/>
    <w:rsid w:val="00D35915"/>
    <w:rsid w:val="00D360C2"/>
    <w:rsid w:val="00D36BD3"/>
    <w:rsid w:val="00D37157"/>
    <w:rsid w:val="00D3747E"/>
    <w:rsid w:val="00D37A1C"/>
    <w:rsid w:val="00D37FC2"/>
    <w:rsid w:val="00D40068"/>
    <w:rsid w:val="00D41BAF"/>
    <w:rsid w:val="00D4296F"/>
    <w:rsid w:val="00D43B5A"/>
    <w:rsid w:val="00D44709"/>
    <w:rsid w:val="00D44BDC"/>
    <w:rsid w:val="00D46508"/>
    <w:rsid w:val="00D46841"/>
    <w:rsid w:val="00D51200"/>
    <w:rsid w:val="00D51C6C"/>
    <w:rsid w:val="00D53669"/>
    <w:rsid w:val="00D54CD6"/>
    <w:rsid w:val="00D55FE1"/>
    <w:rsid w:val="00D56E68"/>
    <w:rsid w:val="00D5773A"/>
    <w:rsid w:val="00D6029C"/>
    <w:rsid w:val="00D610C4"/>
    <w:rsid w:val="00D61F09"/>
    <w:rsid w:val="00D62F44"/>
    <w:rsid w:val="00D63953"/>
    <w:rsid w:val="00D63A57"/>
    <w:rsid w:val="00D640A1"/>
    <w:rsid w:val="00D649FE"/>
    <w:rsid w:val="00D65BFC"/>
    <w:rsid w:val="00D67C29"/>
    <w:rsid w:val="00D7071B"/>
    <w:rsid w:val="00D712BD"/>
    <w:rsid w:val="00D7138B"/>
    <w:rsid w:val="00D713A6"/>
    <w:rsid w:val="00D71715"/>
    <w:rsid w:val="00D71DEE"/>
    <w:rsid w:val="00D72708"/>
    <w:rsid w:val="00D727F6"/>
    <w:rsid w:val="00D72959"/>
    <w:rsid w:val="00D72B78"/>
    <w:rsid w:val="00D7402F"/>
    <w:rsid w:val="00D743BD"/>
    <w:rsid w:val="00D74686"/>
    <w:rsid w:val="00D7597D"/>
    <w:rsid w:val="00D76E85"/>
    <w:rsid w:val="00D77451"/>
    <w:rsid w:val="00D7746C"/>
    <w:rsid w:val="00D77BA7"/>
    <w:rsid w:val="00D83268"/>
    <w:rsid w:val="00D8456A"/>
    <w:rsid w:val="00D84914"/>
    <w:rsid w:val="00D8492D"/>
    <w:rsid w:val="00D862AE"/>
    <w:rsid w:val="00D86D59"/>
    <w:rsid w:val="00D91FAE"/>
    <w:rsid w:val="00D922DA"/>
    <w:rsid w:val="00D92CF8"/>
    <w:rsid w:val="00D9364B"/>
    <w:rsid w:val="00D93B2F"/>
    <w:rsid w:val="00D93C33"/>
    <w:rsid w:val="00D949D7"/>
    <w:rsid w:val="00D96368"/>
    <w:rsid w:val="00D965F8"/>
    <w:rsid w:val="00D97457"/>
    <w:rsid w:val="00DA071F"/>
    <w:rsid w:val="00DA1DE7"/>
    <w:rsid w:val="00DA1ED7"/>
    <w:rsid w:val="00DA233D"/>
    <w:rsid w:val="00DA5E28"/>
    <w:rsid w:val="00DA7A1F"/>
    <w:rsid w:val="00DB24F7"/>
    <w:rsid w:val="00DB29F2"/>
    <w:rsid w:val="00DB2EC7"/>
    <w:rsid w:val="00DB2F56"/>
    <w:rsid w:val="00DB2FFD"/>
    <w:rsid w:val="00DB6299"/>
    <w:rsid w:val="00DB75FD"/>
    <w:rsid w:val="00DC0DBE"/>
    <w:rsid w:val="00DC2529"/>
    <w:rsid w:val="00DC30D0"/>
    <w:rsid w:val="00DC311F"/>
    <w:rsid w:val="00DC3FEB"/>
    <w:rsid w:val="00DC474E"/>
    <w:rsid w:val="00DC480D"/>
    <w:rsid w:val="00DC51E9"/>
    <w:rsid w:val="00DC5FA6"/>
    <w:rsid w:val="00DC6FFF"/>
    <w:rsid w:val="00DD00B3"/>
    <w:rsid w:val="00DD0CB3"/>
    <w:rsid w:val="00DD33B4"/>
    <w:rsid w:val="00DD34C8"/>
    <w:rsid w:val="00DD463D"/>
    <w:rsid w:val="00DD4B98"/>
    <w:rsid w:val="00DD579A"/>
    <w:rsid w:val="00DD5E79"/>
    <w:rsid w:val="00DD7485"/>
    <w:rsid w:val="00DE058B"/>
    <w:rsid w:val="00DE13E7"/>
    <w:rsid w:val="00DE4841"/>
    <w:rsid w:val="00DE4CC2"/>
    <w:rsid w:val="00DE56DB"/>
    <w:rsid w:val="00DE596D"/>
    <w:rsid w:val="00DE6529"/>
    <w:rsid w:val="00DE674A"/>
    <w:rsid w:val="00DE7148"/>
    <w:rsid w:val="00DF0491"/>
    <w:rsid w:val="00DF0728"/>
    <w:rsid w:val="00DF087C"/>
    <w:rsid w:val="00DF0954"/>
    <w:rsid w:val="00DF1090"/>
    <w:rsid w:val="00DF38F9"/>
    <w:rsid w:val="00DF3C2E"/>
    <w:rsid w:val="00DF5F5F"/>
    <w:rsid w:val="00DF6023"/>
    <w:rsid w:val="00DF77F7"/>
    <w:rsid w:val="00DF7C44"/>
    <w:rsid w:val="00DF7E6F"/>
    <w:rsid w:val="00E000A4"/>
    <w:rsid w:val="00E01BBF"/>
    <w:rsid w:val="00E01ED0"/>
    <w:rsid w:val="00E026D8"/>
    <w:rsid w:val="00E02CCA"/>
    <w:rsid w:val="00E03D9C"/>
    <w:rsid w:val="00E0445A"/>
    <w:rsid w:val="00E0451B"/>
    <w:rsid w:val="00E047D2"/>
    <w:rsid w:val="00E05716"/>
    <w:rsid w:val="00E06CA3"/>
    <w:rsid w:val="00E102D1"/>
    <w:rsid w:val="00E11A87"/>
    <w:rsid w:val="00E120C6"/>
    <w:rsid w:val="00E13636"/>
    <w:rsid w:val="00E204F6"/>
    <w:rsid w:val="00E20915"/>
    <w:rsid w:val="00E21BB0"/>
    <w:rsid w:val="00E221B2"/>
    <w:rsid w:val="00E22F93"/>
    <w:rsid w:val="00E234BB"/>
    <w:rsid w:val="00E2367A"/>
    <w:rsid w:val="00E23695"/>
    <w:rsid w:val="00E23D3B"/>
    <w:rsid w:val="00E24089"/>
    <w:rsid w:val="00E242A3"/>
    <w:rsid w:val="00E2454C"/>
    <w:rsid w:val="00E24FF7"/>
    <w:rsid w:val="00E25E08"/>
    <w:rsid w:val="00E267C3"/>
    <w:rsid w:val="00E27B07"/>
    <w:rsid w:val="00E27C72"/>
    <w:rsid w:val="00E325C0"/>
    <w:rsid w:val="00E3280B"/>
    <w:rsid w:val="00E32E41"/>
    <w:rsid w:val="00E35DC2"/>
    <w:rsid w:val="00E40143"/>
    <w:rsid w:val="00E408E1"/>
    <w:rsid w:val="00E42A2B"/>
    <w:rsid w:val="00E43826"/>
    <w:rsid w:val="00E439C5"/>
    <w:rsid w:val="00E452E9"/>
    <w:rsid w:val="00E4763A"/>
    <w:rsid w:val="00E50767"/>
    <w:rsid w:val="00E50C7D"/>
    <w:rsid w:val="00E51E4A"/>
    <w:rsid w:val="00E51E98"/>
    <w:rsid w:val="00E53726"/>
    <w:rsid w:val="00E545E6"/>
    <w:rsid w:val="00E5511A"/>
    <w:rsid w:val="00E55916"/>
    <w:rsid w:val="00E561E4"/>
    <w:rsid w:val="00E57C20"/>
    <w:rsid w:val="00E60547"/>
    <w:rsid w:val="00E60915"/>
    <w:rsid w:val="00E60C30"/>
    <w:rsid w:val="00E61E6A"/>
    <w:rsid w:val="00E654CD"/>
    <w:rsid w:val="00E65551"/>
    <w:rsid w:val="00E65867"/>
    <w:rsid w:val="00E65C91"/>
    <w:rsid w:val="00E65D48"/>
    <w:rsid w:val="00E666C5"/>
    <w:rsid w:val="00E7210A"/>
    <w:rsid w:val="00E72CB2"/>
    <w:rsid w:val="00E73FC1"/>
    <w:rsid w:val="00E747D8"/>
    <w:rsid w:val="00E754D9"/>
    <w:rsid w:val="00E7614E"/>
    <w:rsid w:val="00E814F5"/>
    <w:rsid w:val="00E81A2B"/>
    <w:rsid w:val="00E824F2"/>
    <w:rsid w:val="00E833A2"/>
    <w:rsid w:val="00E83D94"/>
    <w:rsid w:val="00E84300"/>
    <w:rsid w:val="00E8437F"/>
    <w:rsid w:val="00E858C2"/>
    <w:rsid w:val="00E863E1"/>
    <w:rsid w:val="00E91EE3"/>
    <w:rsid w:val="00E92EA4"/>
    <w:rsid w:val="00E930DD"/>
    <w:rsid w:val="00E93488"/>
    <w:rsid w:val="00E9381A"/>
    <w:rsid w:val="00E945A8"/>
    <w:rsid w:val="00E94C0B"/>
    <w:rsid w:val="00E95011"/>
    <w:rsid w:val="00E956E2"/>
    <w:rsid w:val="00E95D00"/>
    <w:rsid w:val="00E96517"/>
    <w:rsid w:val="00E97B30"/>
    <w:rsid w:val="00EA1069"/>
    <w:rsid w:val="00EA39B6"/>
    <w:rsid w:val="00EA3C34"/>
    <w:rsid w:val="00EA3C7B"/>
    <w:rsid w:val="00EA4212"/>
    <w:rsid w:val="00EA4346"/>
    <w:rsid w:val="00EA5A76"/>
    <w:rsid w:val="00EA6D3A"/>
    <w:rsid w:val="00EB1FAA"/>
    <w:rsid w:val="00EB2C2B"/>
    <w:rsid w:val="00EB31AD"/>
    <w:rsid w:val="00EB3E61"/>
    <w:rsid w:val="00EB461E"/>
    <w:rsid w:val="00EB4CD5"/>
    <w:rsid w:val="00EB6830"/>
    <w:rsid w:val="00EB7D2E"/>
    <w:rsid w:val="00EC027C"/>
    <w:rsid w:val="00EC0DE7"/>
    <w:rsid w:val="00EC0E0A"/>
    <w:rsid w:val="00EC1F80"/>
    <w:rsid w:val="00EC260B"/>
    <w:rsid w:val="00EC445C"/>
    <w:rsid w:val="00EC4FD3"/>
    <w:rsid w:val="00EC5487"/>
    <w:rsid w:val="00EC6601"/>
    <w:rsid w:val="00EC6D4F"/>
    <w:rsid w:val="00EC6E01"/>
    <w:rsid w:val="00EC75FF"/>
    <w:rsid w:val="00EC7615"/>
    <w:rsid w:val="00ED0180"/>
    <w:rsid w:val="00ED0CAF"/>
    <w:rsid w:val="00ED2F03"/>
    <w:rsid w:val="00ED3303"/>
    <w:rsid w:val="00ED38CB"/>
    <w:rsid w:val="00ED4085"/>
    <w:rsid w:val="00ED4291"/>
    <w:rsid w:val="00ED4FCA"/>
    <w:rsid w:val="00ED50EA"/>
    <w:rsid w:val="00EE0C33"/>
    <w:rsid w:val="00EE0DED"/>
    <w:rsid w:val="00EE25C9"/>
    <w:rsid w:val="00EE2971"/>
    <w:rsid w:val="00EE5A7E"/>
    <w:rsid w:val="00EE74C2"/>
    <w:rsid w:val="00EE7C1F"/>
    <w:rsid w:val="00EF27BB"/>
    <w:rsid w:val="00EF2C91"/>
    <w:rsid w:val="00EF4F85"/>
    <w:rsid w:val="00EF555F"/>
    <w:rsid w:val="00EF5641"/>
    <w:rsid w:val="00EF6CEF"/>
    <w:rsid w:val="00EF7714"/>
    <w:rsid w:val="00F01417"/>
    <w:rsid w:val="00F01452"/>
    <w:rsid w:val="00F023E3"/>
    <w:rsid w:val="00F02415"/>
    <w:rsid w:val="00F0385D"/>
    <w:rsid w:val="00F03B42"/>
    <w:rsid w:val="00F04A81"/>
    <w:rsid w:val="00F0527B"/>
    <w:rsid w:val="00F05F64"/>
    <w:rsid w:val="00F0603A"/>
    <w:rsid w:val="00F0652D"/>
    <w:rsid w:val="00F073F9"/>
    <w:rsid w:val="00F1047D"/>
    <w:rsid w:val="00F10F63"/>
    <w:rsid w:val="00F1296B"/>
    <w:rsid w:val="00F12BEE"/>
    <w:rsid w:val="00F13EF9"/>
    <w:rsid w:val="00F15334"/>
    <w:rsid w:val="00F160A8"/>
    <w:rsid w:val="00F16C8C"/>
    <w:rsid w:val="00F17BB4"/>
    <w:rsid w:val="00F20C1E"/>
    <w:rsid w:val="00F20D3D"/>
    <w:rsid w:val="00F21DCE"/>
    <w:rsid w:val="00F232CB"/>
    <w:rsid w:val="00F24758"/>
    <w:rsid w:val="00F24CA8"/>
    <w:rsid w:val="00F2538F"/>
    <w:rsid w:val="00F25AD1"/>
    <w:rsid w:val="00F26568"/>
    <w:rsid w:val="00F3090D"/>
    <w:rsid w:val="00F31BE9"/>
    <w:rsid w:val="00F36642"/>
    <w:rsid w:val="00F373B0"/>
    <w:rsid w:val="00F4030B"/>
    <w:rsid w:val="00F4067F"/>
    <w:rsid w:val="00F41093"/>
    <w:rsid w:val="00F414FB"/>
    <w:rsid w:val="00F41569"/>
    <w:rsid w:val="00F42551"/>
    <w:rsid w:val="00F43750"/>
    <w:rsid w:val="00F439F8"/>
    <w:rsid w:val="00F43ED2"/>
    <w:rsid w:val="00F446D1"/>
    <w:rsid w:val="00F44AB0"/>
    <w:rsid w:val="00F46030"/>
    <w:rsid w:val="00F4633E"/>
    <w:rsid w:val="00F4672D"/>
    <w:rsid w:val="00F47251"/>
    <w:rsid w:val="00F472B6"/>
    <w:rsid w:val="00F47C00"/>
    <w:rsid w:val="00F50980"/>
    <w:rsid w:val="00F50DA3"/>
    <w:rsid w:val="00F51A2A"/>
    <w:rsid w:val="00F52BB4"/>
    <w:rsid w:val="00F559E0"/>
    <w:rsid w:val="00F55C8E"/>
    <w:rsid w:val="00F60254"/>
    <w:rsid w:val="00F6182B"/>
    <w:rsid w:val="00F627EF"/>
    <w:rsid w:val="00F62EFC"/>
    <w:rsid w:val="00F63921"/>
    <w:rsid w:val="00F65512"/>
    <w:rsid w:val="00F65658"/>
    <w:rsid w:val="00F67A43"/>
    <w:rsid w:val="00F713F6"/>
    <w:rsid w:val="00F72C18"/>
    <w:rsid w:val="00F73A9C"/>
    <w:rsid w:val="00F73C66"/>
    <w:rsid w:val="00F7580A"/>
    <w:rsid w:val="00F774C1"/>
    <w:rsid w:val="00F7781F"/>
    <w:rsid w:val="00F77DF2"/>
    <w:rsid w:val="00F81E94"/>
    <w:rsid w:val="00F82217"/>
    <w:rsid w:val="00F82C9E"/>
    <w:rsid w:val="00F83C93"/>
    <w:rsid w:val="00F83CFA"/>
    <w:rsid w:val="00F84F80"/>
    <w:rsid w:val="00F84F94"/>
    <w:rsid w:val="00F85E08"/>
    <w:rsid w:val="00F85E49"/>
    <w:rsid w:val="00F87501"/>
    <w:rsid w:val="00F879F9"/>
    <w:rsid w:val="00F91929"/>
    <w:rsid w:val="00F920A0"/>
    <w:rsid w:val="00F921CB"/>
    <w:rsid w:val="00F939F3"/>
    <w:rsid w:val="00F94906"/>
    <w:rsid w:val="00F96ABE"/>
    <w:rsid w:val="00F97610"/>
    <w:rsid w:val="00F976C0"/>
    <w:rsid w:val="00F9776C"/>
    <w:rsid w:val="00F9781F"/>
    <w:rsid w:val="00F97DFE"/>
    <w:rsid w:val="00FA2F7D"/>
    <w:rsid w:val="00FA3A1C"/>
    <w:rsid w:val="00FA3C45"/>
    <w:rsid w:val="00FA4F4A"/>
    <w:rsid w:val="00FA5D2F"/>
    <w:rsid w:val="00FA6B3F"/>
    <w:rsid w:val="00FA6C0E"/>
    <w:rsid w:val="00FB0AFC"/>
    <w:rsid w:val="00FB100C"/>
    <w:rsid w:val="00FB222A"/>
    <w:rsid w:val="00FB25D6"/>
    <w:rsid w:val="00FB315D"/>
    <w:rsid w:val="00FB58CF"/>
    <w:rsid w:val="00FB6953"/>
    <w:rsid w:val="00FB72B1"/>
    <w:rsid w:val="00FC150A"/>
    <w:rsid w:val="00FC4799"/>
    <w:rsid w:val="00FC4A3F"/>
    <w:rsid w:val="00FC5022"/>
    <w:rsid w:val="00FC5513"/>
    <w:rsid w:val="00FC6A44"/>
    <w:rsid w:val="00FC7745"/>
    <w:rsid w:val="00FD0415"/>
    <w:rsid w:val="00FD072B"/>
    <w:rsid w:val="00FD0E3D"/>
    <w:rsid w:val="00FD1A29"/>
    <w:rsid w:val="00FD36AD"/>
    <w:rsid w:val="00FD408D"/>
    <w:rsid w:val="00FD5721"/>
    <w:rsid w:val="00FD6452"/>
    <w:rsid w:val="00FD7B40"/>
    <w:rsid w:val="00FE0535"/>
    <w:rsid w:val="00FE0599"/>
    <w:rsid w:val="00FE0A75"/>
    <w:rsid w:val="00FE2390"/>
    <w:rsid w:val="00FE4149"/>
    <w:rsid w:val="00FE460B"/>
    <w:rsid w:val="00FE5B7A"/>
    <w:rsid w:val="00FE6062"/>
    <w:rsid w:val="00FE7339"/>
    <w:rsid w:val="00FE7562"/>
    <w:rsid w:val="00FE7B4B"/>
    <w:rsid w:val="00FF0122"/>
    <w:rsid w:val="00FF0F34"/>
    <w:rsid w:val="00FF2475"/>
    <w:rsid w:val="00FF2D5C"/>
    <w:rsid w:val="00FF2E34"/>
    <w:rsid w:val="00FF3241"/>
    <w:rsid w:val="00FF4D4A"/>
    <w:rsid w:val="00FF537F"/>
    <w:rsid w:val="00FF6B17"/>
    <w:rsid w:val="00FF6B39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E3C3C3"/>
  <w15:chartTrackingRefBased/>
  <w15:docId w15:val="{83334B2E-62F4-43AF-8062-8224A8AF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D8"/>
    <w:pPr>
      <w:suppressAutoHyphens/>
    </w:pPr>
    <w:rPr>
      <w:rFonts w:ascii="Arial" w:hAnsi="Arial" w:cs="Arial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 (W1)" w:hAnsi="Arial (W1)" w:cs="Arial (W1)"/>
      <w:b/>
      <w:color w:val="000080"/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color w:val="000080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jc w:val="both"/>
      <w:outlineLvl w:val="4"/>
    </w:pPr>
    <w:rPr>
      <w:rFonts w:ascii="Times New Roman" w:hAnsi="Times New Roman" w:cs="Times New Roman"/>
      <w:b/>
      <w:bCs/>
      <w:color w:val="33339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sz w:val="20"/>
    </w:rPr>
  </w:style>
  <w:style w:type="character" w:customStyle="1" w:styleId="WW8Num3z0">
    <w:name w:val="WW8Num3z0"/>
    <w:rPr>
      <w:rFonts w:ascii="Symbol" w:hAnsi="Symbol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Times New Roman" w:hint="default"/>
    </w:rPr>
  </w:style>
  <w:style w:type="character" w:customStyle="1" w:styleId="WW8Num4z0">
    <w:name w:val="WW8Num4z0"/>
    <w:rPr>
      <w:rFonts w:ascii="Arial" w:hAnsi="Arial" w:cs="Verdana"/>
      <w:sz w:val="20"/>
      <w:szCs w:val="20"/>
      <w:lang w:val="en-GB"/>
    </w:rPr>
  </w:style>
  <w:style w:type="character" w:customStyle="1" w:styleId="WW8Num5z0">
    <w:name w:val="WW8Num5z0"/>
    <w:rPr>
      <w:rFonts w:ascii="Courier New" w:hAnsi="Courier New" w:cs="Courier New" w:hint="default"/>
      <w:lang w:val="en-GB"/>
    </w:rPr>
  </w:style>
  <w:style w:type="character" w:customStyle="1" w:styleId="WW8Num6z0">
    <w:name w:val="WW8Num6z0"/>
    <w:rPr>
      <w:rFonts w:ascii="Symbol" w:eastAsia="Arial" w:hAnsi="Symbol" w:cs="Symbol" w:hint="default"/>
      <w:sz w:val="20"/>
      <w:szCs w:val="20"/>
      <w:lang w:val="en-GB"/>
    </w:rPr>
  </w:style>
  <w:style w:type="character" w:customStyle="1" w:styleId="WW8Num7z0">
    <w:name w:val="WW8Num7z0"/>
    <w:rPr>
      <w:rFonts w:ascii="Courier New" w:hAnsi="Courier New" w:cs="Courier New" w:hint="default"/>
      <w:lang w:val="en-GB"/>
    </w:rPr>
  </w:style>
  <w:style w:type="character" w:customStyle="1" w:styleId="WW8Num7z1">
    <w:name w:val="WW8Num7z1"/>
    <w:rPr>
      <w:rFonts w:ascii="OpenSymbol" w:hAnsi="OpenSymbol" w:cs="Courier New" w:hint="default"/>
    </w:rPr>
  </w:style>
  <w:style w:type="character" w:customStyle="1" w:styleId="WW8Num8z0">
    <w:name w:val="WW8Num8z0"/>
    <w:rPr>
      <w:rFonts w:ascii="Courier New" w:hAnsi="Courier New" w:cs="Courier New" w:hint="default"/>
      <w:lang w:val="en-GB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Courier New" w:eastAsia="Arial" w:hAnsi="Courier New" w:cs="Courier New" w:hint="default"/>
      <w:color w:val="auto"/>
      <w:lang w:val="en-GB"/>
    </w:rPr>
  </w:style>
  <w:style w:type="character" w:customStyle="1" w:styleId="WW8Num10z0">
    <w:name w:val="WW8Num10z0"/>
    <w:rPr>
      <w:rFonts w:ascii="Symbol" w:hAnsi="Symbol" w:cs="Symbol" w:hint="default"/>
      <w:lang w:val="en-GB"/>
    </w:rPr>
  </w:style>
  <w:style w:type="character" w:customStyle="1" w:styleId="WW8Num11z0">
    <w:name w:val="WW8Num11z0"/>
    <w:rPr>
      <w:rFonts w:ascii="Courier New" w:hAnsi="Courier New" w:cs="Courier New" w:hint="default"/>
      <w:lang w:val="en-GB"/>
    </w:rPr>
  </w:style>
  <w:style w:type="character" w:customStyle="1" w:styleId="WW8Num12z0">
    <w:name w:val="WW8Num12z0"/>
    <w:rPr>
      <w:rFonts w:ascii="Courier New" w:hAnsi="Courier New" w:cs="Courier New" w:hint="default"/>
    </w:rPr>
  </w:style>
  <w:style w:type="character" w:customStyle="1" w:styleId="WW8Num13z0">
    <w:name w:val="WW8Num13z0"/>
    <w:rPr>
      <w:rFonts w:ascii="Courier New" w:hAnsi="Courier New" w:cs="Courier New" w:hint="default"/>
      <w:lang w:val="en-GB"/>
    </w:rPr>
  </w:style>
  <w:style w:type="character" w:customStyle="1" w:styleId="WW8Num14z0">
    <w:name w:val="WW8Num14z0"/>
    <w:rPr>
      <w:rFonts w:ascii="Courier New" w:hAnsi="Courier New" w:cs="Courier New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1z1">
    <w:name w:val="WW8Num11z1"/>
  </w:style>
  <w:style w:type="character" w:customStyle="1" w:styleId="WW8Num12z1">
    <w:name w:val="WW8Num12z1"/>
    <w:rPr>
      <w:rFonts w:ascii="OpenSymbol" w:hAnsi="OpenSymbol" w:cs="Courier New" w:hint="default"/>
    </w:rPr>
  </w:style>
  <w:style w:type="character" w:customStyle="1" w:styleId="WW8Num13z1">
    <w:name w:val="WW8Num13z1"/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Courier New" w:hAnsi="Courier New" w:cs="Courier New" w:hint="default"/>
    </w:rPr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Verdana" w:eastAsia="Times New Roman" w:hAnsi="Verdana" w:cs="Times New Roman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  <w:sz w:val="22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8z0">
    <w:name w:val="WW8Num18z0"/>
    <w:rPr>
      <w:rFonts w:ascii="Symbol" w:hAnsi="Symbol" w:cs="Symbol" w:hint="default"/>
      <w:color w:val="auto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Courier New" w:hAnsi="Courier New" w:cs="Courier New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2z1">
    <w:name w:val="WW8Num2z1"/>
    <w:rPr>
      <w:rFonts w:ascii="Courier New" w:hAnsi="Courier New" w:cs="Courier New" w:hint="default"/>
      <w:sz w:val="20"/>
    </w:rPr>
  </w:style>
  <w:style w:type="character" w:customStyle="1" w:styleId="WW8Num2z2">
    <w:name w:val="WW8Num2z2"/>
    <w:rPr>
      <w:rFonts w:ascii="Wingdings" w:hAnsi="Wingdings" w:cs="Wingdings" w:hint="default"/>
      <w:sz w:val="20"/>
    </w:rPr>
  </w:style>
  <w:style w:type="character" w:customStyle="1" w:styleId="WW8Num4z1">
    <w:name w:val="WW8Num4z1"/>
    <w:rPr>
      <w:rFonts w:ascii="Symbol" w:hAnsi="Symbol" w:cs="Symbol" w:hint="default"/>
      <w:color w:val="00000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  <w:lang w:val="en-GB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Courier New" w:hAnsi="Courier New" w:cs="Courier New" w:hint="default"/>
      <w:color w:val="auto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ProjectName">
    <w:name w:val="Project Name"/>
    <w:rPr>
      <w:rFonts w:ascii="Georgia" w:hAnsi="Georgia" w:cs="Georgia"/>
      <w:iCs/>
      <w:sz w:val="36"/>
      <w:lang w:val="en-US"/>
    </w:rPr>
  </w:style>
  <w:style w:type="character" w:customStyle="1" w:styleId="ParaChar">
    <w:name w:val="Para Char"/>
    <w:rPr>
      <w:lang w:val="en-US" w:eastAsia="ar-SA" w:bidi="ar-SA"/>
    </w:rPr>
  </w:style>
  <w:style w:type="character" w:customStyle="1" w:styleId="left">
    <w:name w:val="left"/>
  </w:style>
  <w:style w:type="character" w:customStyle="1" w:styleId="ls2">
    <w:name w:val="ls2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ListLabel2">
    <w:name w:val="ListLabel 2"/>
    <w:rPr>
      <w:rFonts w:cs="Courier New"/>
    </w:rPr>
  </w:style>
  <w:style w:type="character" w:customStyle="1" w:styleId="WW8Num31z0">
    <w:name w:val="WW8Num31z0"/>
    <w:rPr>
      <w:rFonts w:ascii="Symbol" w:hAnsi="Symbol" w:cs="Symbol" w:hint="default"/>
      <w:sz w:val="22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48z0">
    <w:name w:val="WW8Num48z0"/>
    <w:rPr>
      <w:rFonts w:ascii="Symbol" w:eastAsia="Arial" w:hAnsi="Symbol" w:cs="Symbol" w:hint="default"/>
      <w:sz w:val="22"/>
    </w:rPr>
  </w:style>
  <w:style w:type="character" w:customStyle="1" w:styleId="WW8Num48z1">
    <w:name w:val="WW8Num48z1"/>
    <w:rPr>
      <w:rFonts w:ascii="Courier New" w:hAnsi="Courier New" w:cs="Courier New" w:hint="default"/>
    </w:rPr>
  </w:style>
  <w:style w:type="character" w:customStyle="1" w:styleId="WW8Num48z2">
    <w:name w:val="WW8Num48z2"/>
    <w:rPr>
      <w:rFonts w:ascii="Wingdings" w:hAnsi="Wingdings" w:cs="Wingdings" w:hint="default"/>
    </w:rPr>
  </w:style>
  <w:style w:type="character" w:customStyle="1" w:styleId="ListLabel1">
    <w:name w:val="ListLabel 1"/>
    <w:rPr>
      <w:rFonts w:cs="Courier New"/>
    </w:rPr>
  </w:style>
  <w:style w:type="character" w:customStyle="1" w:styleId="ListLabel5">
    <w:name w:val="ListLabel 5"/>
    <w:rPr>
      <w:rFonts w:cs="Arial"/>
      <w:position w:val="0"/>
      <w:sz w:val="24"/>
      <w:szCs w:val="20"/>
      <w:vertAlign w:val="baseline"/>
    </w:rPr>
  </w:style>
  <w:style w:type="character" w:customStyle="1" w:styleId="ListLabel6">
    <w:name w:val="ListLabel 6"/>
    <w:rPr>
      <w:position w:val="0"/>
      <w:sz w:val="24"/>
      <w:vertAlign w:val="baseli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rPr>
      <w:i/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b/>
    </w:rPr>
  </w:style>
  <w:style w:type="paragraph" w:customStyle="1" w:styleId="Achievement">
    <w:name w:val="Achievement"/>
    <w:basedOn w:val="BodyText"/>
    <w:pPr>
      <w:numPr>
        <w:numId w:val="5"/>
      </w:numPr>
      <w:spacing w:after="60" w:line="220" w:lineRule="atLeast"/>
      <w:ind w:left="0" w:right="-360" w:firstLine="0"/>
    </w:pPr>
    <w:rPr>
      <w:rFonts w:ascii="Verdana" w:hAnsi="Verdana" w:cs="Verdana"/>
      <w:i w:val="0"/>
      <w:sz w:val="20"/>
    </w:rPr>
  </w:style>
  <w:style w:type="paragraph" w:styleId="BodyText3">
    <w:name w:val="Body Text 3"/>
    <w:basedOn w:val="Normal"/>
    <w:rPr>
      <w:rFonts w:ascii="Verdana" w:hAnsi="Verdana" w:cs="Verdana"/>
      <w:sz w:val="18"/>
    </w:rPr>
  </w:style>
  <w:style w:type="paragraph" w:styleId="BodyTextIndent">
    <w:name w:val="Body Text Indent"/>
    <w:basedOn w:val="Normal"/>
    <w:pPr>
      <w:ind w:left="288"/>
    </w:pPr>
    <w:rPr>
      <w:sz w:val="22"/>
    </w:rPr>
  </w:style>
  <w:style w:type="paragraph" w:styleId="ListBullet">
    <w:name w:val="List Bullet"/>
    <w:basedOn w:val="Normal"/>
    <w:pPr>
      <w:numPr>
        <w:numId w:val="2"/>
      </w:numPr>
      <w:tabs>
        <w:tab w:val="left" w:pos="720"/>
      </w:tabs>
      <w:ind w:left="720" w:hanging="720"/>
    </w:pPr>
  </w:style>
  <w:style w:type="paragraph" w:styleId="E-mailSignature">
    <w:name w:val="E-mail Signature"/>
    <w:basedOn w:val="Normal"/>
    <w:rPr>
      <w:szCs w:val="24"/>
    </w:rPr>
  </w:style>
  <w:style w:type="paragraph" w:customStyle="1" w:styleId="CVTechEnvHeader">
    <w:name w:val="CV TechEnvHeader"/>
    <w:basedOn w:val="Normal"/>
    <w:rPr>
      <w:rFonts w:ascii="Helvetica" w:hAnsi="Helvetica" w:cs="Helvetica"/>
      <w:b/>
      <w:i/>
      <w:szCs w:val="24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next w:val="Subtitle"/>
    <w:qFormat/>
    <w:pPr>
      <w:jc w:val="center"/>
    </w:pPr>
    <w:rPr>
      <w:rFonts w:ascii="Tahoma" w:hAnsi="Tahoma" w:cs="Tahoma"/>
      <w:i/>
      <w:sz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Bodytext0">
    <w:name w:val="Body_text"/>
    <w:basedOn w:val="Normal"/>
    <w:pPr>
      <w:autoSpaceDE w:val="0"/>
      <w:spacing w:after="120"/>
      <w:jc w:val="both"/>
    </w:pPr>
    <w:rPr>
      <w:sz w:val="22"/>
      <w:szCs w:val="22"/>
    </w:rPr>
  </w:style>
  <w:style w:type="paragraph" w:styleId="BlockText">
    <w:name w:val="Block Text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7200"/>
        <w:tab w:val="left" w:pos="7920"/>
        <w:tab w:val="left" w:pos="9270"/>
      </w:tabs>
      <w:ind w:left="2880" w:right="384" w:hanging="2880"/>
      <w:jc w:val="both"/>
    </w:pPr>
    <w:rPr>
      <w:rFonts w:ascii="Times New Roman" w:hAnsi="Times New Roman" w:cs="Times New Roman"/>
    </w:rPr>
  </w:style>
  <w:style w:type="paragraph" w:styleId="BodyTextIndent3">
    <w:name w:val="Body Text Indent 3"/>
    <w:basedOn w:val="Normal"/>
    <w:pPr>
      <w:ind w:left="3600" w:hanging="3600"/>
      <w:jc w:val="both"/>
    </w:pPr>
    <w:rPr>
      <w:rFonts w:ascii="Times New Roman" w:hAnsi="Times New Roman" w:cs="Times New Roman"/>
      <w:b/>
      <w:sz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150" w:after="150"/>
    </w:pPr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Para">
    <w:name w:val="Para"/>
    <w:basedOn w:val="Normal"/>
    <w:pPr>
      <w:spacing w:before="120"/>
    </w:pPr>
    <w:rPr>
      <w:rFonts w:ascii="Times New Roman" w:hAnsi="Times New Roman" w:cs="Times New Roma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link w:val="NoSpacingChar"/>
    <w:uiPriority w:val="1"/>
    <w:qFormat/>
    <w:pPr>
      <w:suppressAutoHyphens/>
      <w:spacing w:line="100" w:lineRule="atLeast"/>
    </w:pPr>
    <w:rPr>
      <w:rFonts w:eastAsia="SimSun"/>
      <w:sz w:val="24"/>
      <w:szCs w:val="24"/>
      <w:lang w:eastAsia="hi-IN" w:bidi="hi-IN"/>
    </w:rPr>
  </w:style>
  <w:style w:type="character" w:styleId="UnresolvedMention">
    <w:name w:val="Unresolved Mention"/>
    <w:uiPriority w:val="99"/>
    <w:semiHidden/>
    <w:unhideWhenUsed/>
    <w:rsid w:val="00FE05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4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C6FFF"/>
    <w:rPr>
      <w:rFonts w:eastAsia="SimSun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tapse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sp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95B3C-EBAC-41D4-9985-ECCC1643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3148</TotalTime>
  <Pages>5</Pages>
  <Words>2710</Words>
  <Characters>15451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Abir Bhattacharyya</dc:creator>
  <cp:keywords/>
  <cp:lastModifiedBy>PROTAP SEN</cp:lastModifiedBy>
  <cp:revision>2242</cp:revision>
  <cp:lastPrinted>2010-11-04T20:02:00Z</cp:lastPrinted>
  <dcterms:created xsi:type="dcterms:W3CDTF">2019-10-19T20:44:00Z</dcterms:created>
  <dcterms:modified xsi:type="dcterms:W3CDTF">2025-04-03T16:41:00Z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0x010100432592CB4DBA834A9F7F34D5E4E7929E</vt:lpwstr>
  </property>
</Properties>
</file>