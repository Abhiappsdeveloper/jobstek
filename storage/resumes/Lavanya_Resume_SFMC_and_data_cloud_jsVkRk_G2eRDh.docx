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111D6" w:rsidRPr="00503288" w14:paraId="02031177" w14:textId="77777777" w:rsidTr="007F2F86">
        <w:tc>
          <w:tcPr>
            <w:tcW w:w="5395" w:type="dxa"/>
          </w:tcPr>
          <w:p w14:paraId="3F0EA5D3" w14:textId="7E0C3D4A" w:rsidR="00C111D6" w:rsidRPr="00503288" w:rsidRDefault="006A5C6F" w:rsidP="007F2F86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Lavanya Gadamsetty</w:t>
            </w:r>
            <w:r w:rsidR="00C111D6" w:rsidRPr="00503288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 xml:space="preserve">                                                  </w:t>
            </w:r>
          </w:p>
        </w:tc>
        <w:tc>
          <w:tcPr>
            <w:tcW w:w="5395" w:type="dxa"/>
            <w:vMerge w:val="restart"/>
          </w:tcPr>
          <w:p w14:paraId="2FFC6D8A" w14:textId="78D53C5D" w:rsidR="00C111D6" w:rsidRPr="00503288" w:rsidRDefault="005B7A22" w:rsidP="007F2F86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427A20D" wp14:editId="46DFCC03">
                  <wp:extent cx="823595" cy="807784"/>
                  <wp:effectExtent l="0" t="0" r="0" b="0"/>
                  <wp:docPr id="170629833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820" cy="835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111D6" w:rsidRPr="00503288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 xml:space="preserve">         </w:t>
            </w:r>
            <w:r w:rsidR="00603292">
              <w:rPr>
                <w:noProof/>
              </w:rPr>
              <w:drawing>
                <wp:inline distT="0" distB="0" distL="0" distR="0" wp14:anchorId="1F6BD9A7" wp14:editId="70DB98B4">
                  <wp:extent cx="777240" cy="847321"/>
                  <wp:effectExtent l="0" t="0" r="3810" b="0"/>
                  <wp:docPr id="10522812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700" cy="863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111D6" w:rsidRPr="00503288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 xml:space="preserve">           </w:t>
            </w:r>
            <w:r w:rsidR="00463BC6">
              <w:rPr>
                <w:noProof/>
              </w:rPr>
              <w:drawing>
                <wp:inline distT="0" distB="0" distL="0" distR="0" wp14:anchorId="7164580B" wp14:editId="4431CC38">
                  <wp:extent cx="823532" cy="807720"/>
                  <wp:effectExtent l="0" t="0" r="0" b="0"/>
                  <wp:docPr id="2947935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823" cy="83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111D6" w:rsidRPr="00503288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 xml:space="preserve">  </w:t>
            </w:r>
          </w:p>
        </w:tc>
      </w:tr>
      <w:tr w:rsidR="00C111D6" w:rsidRPr="00503288" w14:paraId="0085A57F" w14:textId="77777777" w:rsidTr="007F2F86">
        <w:tc>
          <w:tcPr>
            <w:tcW w:w="5395" w:type="dxa"/>
          </w:tcPr>
          <w:p w14:paraId="4AC1BCE6" w14:textId="2C4E90F9" w:rsidR="00C111D6" w:rsidRPr="00BB460E" w:rsidRDefault="00C111D6" w:rsidP="00BB460E">
            <w:pPr>
              <w:pStyle w:val="ListParagraph"/>
              <w:ind w:left="360" w:hanging="36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03288">
              <w:rPr>
                <w:rStyle w:val="Hyperlink"/>
                <w:rFonts w:asciiTheme="minorHAnsi" w:hAnsiTheme="minorHAnsi" w:cstheme="minorHAnsi"/>
                <w:b/>
                <w:color w:val="auto"/>
                <w:sz w:val="20"/>
                <w:szCs w:val="20"/>
                <w:u w:val="none"/>
                <w:lang w:val="en-GB"/>
              </w:rPr>
              <w:t xml:space="preserve">Email: </w:t>
            </w:r>
            <w:hyperlink r:id="rId11" w:history="1">
              <w:r w:rsidR="00BB460E" w:rsidRPr="001C4BC8">
                <w:rPr>
                  <w:rStyle w:val="Hyperlink"/>
                  <w:rFonts w:asciiTheme="minorHAnsi" w:hAnsiTheme="minorHAnsi" w:cstheme="minorHAnsi"/>
                  <w:b/>
                  <w:sz w:val="20"/>
                  <w:szCs w:val="20"/>
                </w:rPr>
                <w:t>lavanyagadamsetty10@gmail.com</w:t>
              </w:r>
            </w:hyperlink>
          </w:p>
        </w:tc>
        <w:tc>
          <w:tcPr>
            <w:tcW w:w="5395" w:type="dxa"/>
            <w:vMerge/>
          </w:tcPr>
          <w:p w14:paraId="0578A604" w14:textId="77777777" w:rsidR="00C111D6" w:rsidRPr="00503288" w:rsidRDefault="00C111D6" w:rsidP="007F2F86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</w:p>
        </w:tc>
      </w:tr>
      <w:tr w:rsidR="00C111D6" w:rsidRPr="00503288" w14:paraId="65056A57" w14:textId="77777777" w:rsidTr="007F2F86">
        <w:tc>
          <w:tcPr>
            <w:tcW w:w="5395" w:type="dxa"/>
          </w:tcPr>
          <w:p w14:paraId="222ABBE6" w14:textId="6BC1CF62" w:rsidR="00C111D6" w:rsidRPr="00503288" w:rsidRDefault="000C43FB" w:rsidP="007F2F86">
            <w:pPr>
              <w:pStyle w:val="ListParagraph"/>
              <w:ind w:left="360" w:hanging="36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Salesforce</w:t>
            </w:r>
            <w:r w:rsidR="00BB460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Consultant</w:t>
            </w:r>
          </w:p>
        </w:tc>
        <w:tc>
          <w:tcPr>
            <w:tcW w:w="5395" w:type="dxa"/>
            <w:vMerge/>
          </w:tcPr>
          <w:p w14:paraId="5C773A53" w14:textId="77777777" w:rsidR="00C111D6" w:rsidRPr="00503288" w:rsidRDefault="00C111D6" w:rsidP="007F2F86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</w:p>
        </w:tc>
      </w:tr>
      <w:tr w:rsidR="00C111D6" w:rsidRPr="00503288" w14:paraId="2839AB57" w14:textId="77777777" w:rsidTr="007F2F86">
        <w:tc>
          <w:tcPr>
            <w:tcW w:w="5395" w:type="dxa"/>
          </w:tcPr>
          <w:p w14:paraId="1BCD6838" w14:textId="1C036CF7" w:rsidR="00C111D6" w:rsidRPr="00503288" w:rsidRDefault="00C111D6" w:rsidP="007F2F86">
            <w:pPr>
              <w:pStyle w:val="ListParagraph"/>
              <w:ind w:left="360" w:hanging="36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503288">
              <w:rPr>
                <w:rStyle w:val="Hyperlink"/>
                <w:rFonts w:asciiTheme="minorHAnsi" w:hAnsiTheme="minorHAnsi" w:cstheme="minorHAnsi"/>
                <w:b/>
                <w:color w:val="auto"/>
                <w:sz w:val="20"/>
                <w:szCs w:val="20"/>
                <w:u w:val="none"/>
                <w:lang w:val="en-GB"/>
              </w:rPr>
              <w:t>Ph:(571)-</w:t>
            </w:r>
            <w:r w:rsidR="00C44CDE">
              <w:rPr>
                <w:rStyle w:val="Hyperlink"/>
                <w:rFonts w:asciiTheme="minorHAnsi" w:hAnsiTheme="minorHAnsi" w:cstheme="minorHAnsi"/>
                <w:b/>
                <w:color w:val="auto"/>
                <w:sz w:val="20"/>
                <w:szCs w:val="20"/>
                <w:u w:val="none"/>
                <w:lang w:val="en-GB"/>
              </w:rPr>
              <w:t>498</w:t>
            </w:r>
            <w:r w:rsidRPr="00503288">
              <w:rPr>
                <w:rStyle w:val="Hyperlink"/>
                <w:rFonts w:asciiTheme="minorHAnsi" w:hAnsiTheme="minorHAnsi" w:cstheme="minorHAnsi"/>
                <w:b/>
                <w:color w:val="auto"/>
                <w:sz w:val="20"/>
                <w:szCs w:val="20"/>
                <w:u w:val="none"/>
                <w:lang w:val="en-GB"/>
              </w:rPr>
              <w:t>-</w:t>
            </w:r>
            <w:r w:rsidR="003851DA">
              <w:rPr>
                <w:rStyle w:val="Hyperlink"/>
                <w:rFonts w:asciiTheme="minorHAnsi" w:hAnsiTheme="minorHAnsi" w:cstheme="minorHAnsi"/>
                <w:b/>
                <w:color w:val="auto"/>
                <w:sz w:val="20"/>
                <w:szCs w:val="20"/>
                <w:u w:val="none"/>
                <w:lang w:val="en-GB"/>
              </w:rPr>
              <w:t>2690</w:t>
            </w:r>
          </w:p>
        </w:tc>
        <w:tc>
          <w:tcPr>
            <w:tcW w:w="5395" w:type="dxa"/>
            <w:vMerge/>
          </w:tcPr>
          <w:p w14:paraId="3223F34D" w14:textId="77777777" w:rsidR="00C111D6" w:rsidRPr="00503288" w:rsidRDefault="00C111D6" w:rsidP="007F2F86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</w:p>
        </w:tc>
      </w:tr>
    </w:tbl>
    <w:p w14:paraId="151336A6" w14:textId="33AB731E" w:rsidR="00C307E0" w:rsidRPr="00503288" w:rsidRDefault="00BC30C8" w:rsidP="00286350">
      <w:pPr>
        <w:pBdr>
          <w:bottom w:val="single" w:sz="4" w:space="0" w:color="auto"/>
        </w:pBdr>
        <w:spacing w:after="0" w:line="240" w:lineRule="auto"/>
        <w:jc w:val="both"/>
        <w:rPr>
          <w:rFonts w:asciiTheme="minorHAnsi" w:hAnsiTheme="minorHAnsi" w:cstheme="minorHAnsi"/>
          <w:color w:val="0070C0"/>
          <w:sz w:val="20"/>
          <w:szCs w:val="20"/>
          <w:lang w:val="en-GB"/>
        </w:rPr>
      </w:pPr>
      <w:r w:rsidRPr="00503288">
        <w:rPr>
          <w:rFonts w:asciiTheme="minorHAnsi" w:hAnsiTheme="minorHAnsi" w:cstheme="minorHAnsi"/>
          <w:color w:val="0070C0"/>
          <w:sz w:val="20"/>
          <w:szCs w:val="20"/>
          <w:lang w:val="en-GB"/>
        </w:rPr>
        <w:t xml:space="preserve">          </w:t>
      </w:r>
    </w:p>
    <w:p w14:paraId="6B165BDE" w14:textId="77777777" w:rsidR="008D1FED" w:rsidRPr="00503288" w:rsidRDefault="008D1FED" w:rsidP="008D1FED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03288">
        <w:rPr>
          <w:rFonts w:asciiTheme="minorHAnsi" w:hAnsiTheme="minorHAnsi" w:cstheme="minorHAnsi"/>
          <w:b/>
          <w:sz w:val="20"/>
          <w:szCs w:val="20"/>
        </w:rPr>
        <w:t>Professional Summary</w:t>
      </w:r>
    </w:p>
    <w:p w14:paraId="77B51885" w14:textId="6CA89A06" w:rsidR="009B523D" w:rsidRP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eastAsia="Times New Roman" w:cs="Calibri"/>
        </w:rPr>
      </w:pPr>
      <w:r>
        <w:rPr>
          <w:rFonts w:cs="Calibri"/>
          <w:b/>
        </w:rPr>
        <w:t xml:space="preserve">Over 7.5 Years </w:t>
      </w:r>
      <w:r>
        <w:rPr>
          <w:rFonts w:cs="Calibri"/>
        </w:rPr>
        <w:t xml:space="preserve">of extensive experience in </w:t>
      </w:r>
      <w:r>
        <w:rPr>
          <w:rFonts w:cs="Calibri"/>
          <w:b/>
        </w:rPr>
        <w:t>Salesforce Marketing Cloud</w:t>
      </w:r>
      <w:r w:rsidR="005C0BF3">
        <w:rPr>
          <w:rFonts w:cs="Calibri"/>
          <w:b/>
        </w:rPr>
        <w:t xml:space="preserve"> (SFMC)</w:t>
      </w:r>
      <w:r>
        <w:rPr>
          <w:rFonts w:cs="Calibri"/>
          <w:b/>
        </w:rPr>
        <w:t>, data cloud, sales cloud, Eloqua</w:t>
      </w:r>
      <w:r w:rsidR="00C20D5A">
        <w:rPr>
          <w:rFonts w:cs="Calibri"/>
          <w:b/>
        </w:rPr>
        <w:t>, M</w:t>
      </w:r>
      <w:r w:rsidR="00C20D5A" w:rsidRPr="00C20D5A">
        <w:rPr>
          <w:rFonts w:cs="Calibri"/>
          <w:b/>
        </w:rPr>
        <w:t>arketo</w:t>
      </w:r>
      <w:r>
        <w:rPr>
          <w:rFonts w:cs="Calibri"/>
          <w:b/>
        </w:rPr>
        <w:t>.</w:t>
      </w:r>
    </w:p>
    <w:p w14:paraId="2F2A642C" w14:textId="77777777" w:rsidR="009B523D" w:rsidRP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eastAsia="Times New Roman" w:cs="Calibri"/>
        </w:rPr>
      </w:pPr>
      <w:r>
        <w:t xml:space="preserve"> </w:t>
      </w:r>
      <w:r>
        <w:rPr>
          <w:rFonts w:cs="Calibri"/>
        </w:rPr>
        <w:t xml:space="preserve">Expertise in API development and cloud migration. </w:t>
      </w:r>
    </w:p>
    <w:p w14:paraId="445E3E7B" w14:textId="77777777" w:rsidR="009B523D" w:rsidRP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eastAsia="Times New Roman" w:cs="Calibri"/>
        </w:rPr>
      </w:pPr>
      <w:r>
        <w:rPr>
          <w:rFonts w:cs="Calibri"/>
        </w:rPr>
        <w:t xml:space="preserve">Proven track record in enhancing client operations through automation scripting and effective project management. </w:t>
      </w:r>
    </w:p>
    <w:p w14:paraId="1BCAD52F" w14:textId="77777777" w:rsidR="009B523D" w:rsidRP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eastAsia="Times New Roman" w:cs="Calibri"/>
        </w:rPr>
      </w:pPr>
      <w:r>
        <w:rPr>
          <w:rFonts w:cs="Calibri"/>
        </w:rPr>
        <w:t xml:space="preserve">Successfully implemented data-driven strategies, improving campaign performance and client satisfaction. </w:t>
      </w:r>
    </w:p>
    <w:p w14:paraId="7D1CA489" w14:textId="6E8FC022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eastAsia="Times New Roman" w:cs="Calibri"/>
        </w:rPr>
      </w:pPr>
      <w:r>
        <w:rPr>
          <w:rFonts w:cs="Calibri"/>
        </w:rPr>
        <w:t>Adept at problem-solving and collaborating with cross-functional teams to achieve business goals.</w:t>
      </w:r>
    </w:p>
    <w:p w14:paraId="596F419F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eastAsia="Times New Roman" w:cs="Calibri"/>
        </w:rPr>
      </w:pPr>
      <w:r>
        <w:rPr>
          <w:rFonts w:cs="Calibri"/>
        </w:rPr>
        <w:t>Developed cloud architecture designs to meet client business requirements.</w:t>
      </w:r>
    </w:p>
    <w:p w14:paraId="1C35602F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cs="Calibri"/>
        </w:rPr>
      </w:pPr>
      <w:r>
        <w:rPr>
          <w:rFonts w:cs="Calibri"/>
        </w:rPr>
        <w:t>Collaborated with cross-functional teams to integrate sales and service cloud services and applications.</w:t>
      </w:r>
    </w:p>
    <w:p w14:paraId="46B7A25F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cs="Calibri"/>
        </w:rPr>
      </w:pPr>
      <w:r>
        <w:rPr>
          <w:rFonts w:cs="Calibri"/>
        </w:rPr>
        <w:t>Conducted assessments of existing systems to identify cloud adoption opportunities.</w:t>
      </w:r>
    </w:p>
    <w:p w14:paraId="0DDCF24D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cs="Calibri"/>
        </w:rPr>
      </w:pPr>
      <w:r>
        <w:rPr>
          <w:rFonts w:cs="Calibri"/>
        </w:rPr>
        <w:t>Provided training sessions for clients on best practices in cloud management.</w:t>
      </w:r>
    </w:p>
    <w:p w14:paraId="70483B01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cs="Calibri"/>
        </w:rPr>
      </w:pPr>
      <w:r>
        <w:rPr>
          <w:rFonts w:cs="Calibri"/>
        </w:rPr>
        <w:t>Analyzed client needs to recommend appropriate cloud technologies and services.</w:t>
      </w:r>
    </w:p>
    <w:p w14:paraId="1E0C76B3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cs="Calibri"/>
        </w:rPr>
      </w:pPr>
      <w:r>
        <w:rPr>
          <w:rFonts w:cs="Calibri"/>
        </w:rPr>
        <w:t>Supported troubleshooting efforts for cloud-related issues affecting client operations.</w:t>
      </w:r>
    </w:p>
    <w:p w14:paraId="5F3262B4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cs="Calibri"/>
        </w:rPr>
      </w:pPr>
      <w:r>
        <w:rPr>
          <w:rFonts w:cs="Calibri"/>
        </w:rPr>
        <w:t>Developed automation scripts to simplify complex processes within the cloud environment.</w:t>
      </w:r>
    </w:p>
    <w:p w14:paraId="2B017DA4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cs="Calibri"/>
        </w:rPr>
      </w:pPr>
      <w:r>
        <w:rPr>
          <w:rFonts w:cs="Calibri"/>
        </w:rPr>
        <w:t>Conducted training sessions for customers on how to use various features of their chosen cloud platform.</w:t>
      </w:r>
    </w:p>
    <w:p w14:paraId="733DC5C8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cs="Calibri"/>
        </w:rPr>
      </w:pPr>
      <w:r>
        <w:rPr>
          <w:rFonts w:cs="Calibri"/>
        </w:rPr>
        <w:t>Assisted with troubleshooting issues related to the migration of applications from on-premises to cloud environments.</w:t>
      </w:r>
    </w:p>
    <w:p w14:paraId="23D97541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cs="Calibri"/>
        </w:rPr>
      </w:pPr>
      <w:r>
        <w:rPr>
          <w:rFonts w:cs="Calibri"/>
        </w:rPr>
        <w:t>Increased performance and scalability by sizing solutions to meet system workload requirements.</w:t>
      </w:r>
    </w:p>
    <w:p w14:paraId="68741228" w14:textId="77777777" w:rsidR="009B523D" w:rsidRDefault="009B523D" w:rsidP="009B523D">
      <w:pPr>
        <w:widowControl w:val="0"/>
        <w:numPr>
          <w:ilvl w:val="0"/>
          <w:numId w:val="2"/>
        </w:numPr>
        <w:suppressAutoHyphens/>
        <w:overflowPunct w:val="0"/>
        <w:spacing w:after="0" w:line="240" w:lineRule="auto"/>
        <w:ind w:right="18"/>
        <w:jc w:val="both"/>
        <w:rPr>
          <w:rFonts w:cs="Calibri"/>
        </w:rPr>
      </w:pPr>
      <w:r>
        <w:rPr>
          <w:rFonts w:cs="Calibri"/>
        </w:rPr>
        <w:t>Collaborated with department project managers to determine and solidify project deadlines and develop overall implementation project plans.</w:t>
      </w:r>
    </w:p>
    <w:p w14:paraId="5A9CCBF0" w14:textId="77777777" w:rsidR="009B523D" w:rsidRPr="009B523D" w:rsidRDefault="009B523D" w:rsidP="009B52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cs="Calibri"/>
        </w:rPr>
        <w:t>Worked on the data cloud data streams, DMO objects and Data Lake objects connections, rule sets to automate the things, Data bundle etc.,</w:t>
      </w:r>
    </w:p>
    <w:p w14:paraId="4F213DC2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eastAsia="Times New Roman" w:cs="Calibri"/>
          <w:bCs/>
        </w:rPr>
      </w:pPr>
      <w:bookmarkStart w:id="0" w:name="_Hlk179455946"/>
      <w:r>
        <w:rPr>
          <w:rFonts w:cs="Calibri"/>
          <w:bCs/>
        </w:rPr>
        <w:t>Experience in implementing automation solutions and journey builder operations.</w:t>
      </w:r>
    </w:p>
    <w:p w14:paraId="494B0A87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Querying imported data regarding inclusion criteria and segmenting data for individual campaigns</w:t>
      </w:r>
    </w:p>
    <w:p w14:paraId="5EDFA8B8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Ampscript HTML utilized for personalization of emails, landing pages, and various communication methods in Salesforce Marketing Cloud</w:t>
      </w:r>
    </w:p>
    <w:p w14:paraId="45588637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Imported customer data from CRM to enhance database accuracy.</w:t>
      </w:r>
    </w:p>
    <w:p w14:paraId="7021D0FB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Extracted critical data for secure transfer to SFTP.</w:t>
      </w:r>
    </w:p>
    <w:p w14:paraId="5C5B27B1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Compiled and sent comprehensive reports based on extracted data.</w:t>
      </w:r>
    </w:p>
    <w:p w14:paraId="300E8A8B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Collaborated with QA team to develop test cases and directed UAT execution.</w:t>
      </w:r>
    </w:p>
    <w:p w14:paraId="38E5B6C9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Facilitated Marketing Cloud Connect installation and implementation</w:t>
      </w:r>
    </w:p>
    <w:p w14:paraId="5FA21103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API integration enabling data exchange from SFMC to other external systems</w:t>
      </w:r>
    </w:p>
    <w:p w14:paraId="677391AE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Quality control/ensuring adherence to standard procedures and coordination with QA team</w:t>
      </w:r>
    </w:p>
    <w:p w14:paraId="57A8A823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Developed and implemented IP warming initiatives to improve sender reputation.</w:t>
      </w:r>
    </w:p>
    <w:p w14:paraId="7C471E14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Oversaw Einstein activities, leveraging analytics for targeted marketing strategies.</w:t>
      </w:r>
    </w:p>
    <w:p w14:paraId="4F59DD86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Analyzed send log data to identify trends and enhance email communication effectiveness.</w:t>
      </w:r>
    </w:p>
    <w:p w14:paraId="3D5C537F" w14:textId="77777777" w:rsid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Determine the duration of each activity and assign across sprints.</w:t>
      </w:r>
    </w:p>
    <w:p w14:paraId="2B8C8255" w14:textId="4434EC5C" w:rsidR="00E4253A" w:rsidRPr="009B523D" w:rsidRDefault="009B523D" w:rsidP="009B523D">
      <w:pPr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  <w:bCs/>
        </w:rPr>
      </w:pPr>
      <w:r w:rsidRPr="009B523D">
        <w:rPr>
          <w:rFonts w:cs="Calibri"/>
          <w:bCs/>
        </w:rPr>
        <w:t>Utilize API activities to retrieve and submit data to journeys and various cloud studios.</w:t>
      </w:r>
    </w:p>
    <w:p w14:paraId="75EA591E" w14:textId="77777777" w:rsidR="00561F7D" w:rsidRPr="00503288" w:rsidRDefault="00561F7D" w:rsidP="006A3F99">
      <w:pPr>
        <w:rPr>
          <w:rFonts w:asciiTheme="minorHAnsi" w:hAnsiTheme="minorHAnsi" w:cstheme="minorHAnsi"/>
          <w:b/>
          <w:u w:val="single"/>
        </w:rPr>
      </w:pPr>
    </w:p>
    <w:p w14:paraId="088D801C" w14:textId="77777777" w:rsidR="00561F7D" w:rsidRPr="00503288" w:rsidRDefault="00561F7D" w:rsidP="006A3F99">
      <w:pPr>
        <w:rPr>
          <w:rFonts w:asciiTheme="minorHAnsi" w:hAnsiTheme="minorHAnsi" w:cstheme="minorHAnsi"/>
          <w:b/>
          <w:u w:val="single"/>
        </w:rPr>
      </w:pPr>
    </w:p>
    <w:p w14:paraId="3631319B" w14:textId="3A69D141" w:rsidR="006A3F99" w:rsidRPr="00503288" w:rsidRDefault="006A3F99" w:rsidP="006A3F99">
      <w:pPr>
        <w:rPr>
          <w:rFonts w:asciiTheme="minorHAnsi" w:hAnsiTheme="minorHAnsi" w:cstheme="minorHAnsi"/>
          <w:b/>
          <w:u w:val="single"/>
        </w:rPr>
      </w:pPr>
      <w:r w:rsidRPr="00503288">
        <w:rPr>
          <w:rFonts w:asciiTheme="minorHAnsi" w:hAnsiTheme="minorHAnsi" w:cstheme="minorHAnsi"/>
          <w:b/>
          <w:u w:val="single"/>
        </w:rPr>
        <w:t>TECHNICAL SKILLS: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20"/>
        <w:gridCol w:w="5320"/>
      </w:tblGrid>
      <w:tr w:rsidR="00186763" w:rsidRPr="00503288" w14:paraId="63EE8AAA" w14:textId="77777777" w:rsidTr="00D90C86">
        <w:trPr>
          <w:trHeight w:val="796"/>
        </w:trPr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04D81B" w14:textId="03549085" w:rsidR="00290789" w:rsidRPr="00503288" w:rsidRDefault="00186763" w:rsidP="00D90C86">
            <w:pPr>
              <w:pStyle w:val="p"/>
              <w:spacing w:line="280" w:lineRule="atLeas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503288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Databases:</w:t>
            </w:r>
            <w:r w:rsidR="000646BA"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Auora PostgreSQL, </w:t>
            </w:r>
            <w:r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>MS SQL Server, MS Access</w:t>
            </w:r>
            <w:r w:rsidR="000646BA"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>.</w:t>
            </w:r>
          </w:p>
          <w:p w14:paraId="0212352B" w14:textId="56A39005" w:rsidR="000646BA" w:rsidRPr="00503288" w:rsidRDefault="00352E76" w:rsidP="000646BA">
            <w:pPr>
              <w:pStyle w:val="p"/>
              <w:spacing w:line="280" w:lineRule="atLeas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503288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Data </w:t>
            </w:r>
            <w:r w:rsidR="007225C0" w:rsidRPr="00503288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Platforms</w:t>
            </w:r>
            <w:r w:rsidR="000557CC" w:rsidRPr="00503288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/Tools:</w:t>
            </w:r>
            <w:r w:rsidR="000646BA"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="009B523D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AWS S3 bucket, </w:t>
            </w:r>
          </w:p>
          <w:p w14:paraId="231C9868" w14:textId="1541218C" w:rsidR="00186763" w:rsidRPr="00503288" w:rsidRDefault="00186763" w:rsidP="00D90C86">
            <w:pPr>
              <w:pStyle w:val="p"/>
              <w:spacing w:line="280" w:lineRule="atLeas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503288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Programming:</w:t>
            </w:r>
            <w:r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="009B523D"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>Python, SQL</w:t>
            </w:r>
            <w:r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, </w:t>
            </w:r>
            <w:r w:rsidR="009B523D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AMP </w:t>
            </w:r>
            <w:r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>Script</w:t>
            </w:r>
            <w:r w:rsidR="009B523D">
              <w:rPr>
                <w:rFonts w:asciiTheme="minorHAnsi" w:eastAsia="Calibri" w:hAnsiTheme="minorHAnsi" w:cstheme="minorHAnsi"/>
                <w:sz w:val="20"/>
                <w:szCs w:val="20"/>
              </w:rPr>
              <w:t>, SSJS, WS proxy</w:t>
            </w:r>
          </w:p>
          <w:p w14:paraId="1B0F980A" w14:textId="47E04485" w:rsidR="00186763" w:rsidRPr="00503288" w:rsidRDefault="00186763" w:rsidP="00D90C86">
            <w:pPr>
              <w:pStyle w:val="p"/>
              <w:spacing w:line="280" w:lineRule="atLeast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486B55" w14:textId="4C7FD05E" w:rsidR="00186763" w:rsidRPr="00503288" w:rsidRDefault="00186763" w:rsidP="00D90C86">
            <w:pPr>
              <w:pStyle w:val="p"/>
              <w:spacing w:line="280" w:lineRule="atLeast"/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503288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Reporting</w:t>
            </w:r>
            <w:r w:rsidR="009B523D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: </w:t>
            </w:r>
            <w:r w:rsidR="009B523D" w:rsidRPr="009B523D">
              <w:rPr>
                <w:rFonts w:asciiTheme="minorHAnsi" w:eastAsia="Calibri" w:hAnsiTheme="minorHAnsi" w:cstheme="minorHAnsi"/>
                <w:sz w:val="20"/>
                <w:szCs w:val="20"/>
              </w:rPr>
              <w:t>dataroma</w:t>
            </w:r>
            <w:r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>, Power BI</w:t>
            </w:r>
          </w:p>
          <w:p w14:paraId="354A8275" w14:textId="0E665E0E" w:rsidR="00186763" w:rsidRPr="00503288" w:rsidRDefault="00186763" w:rsidP="00D90C86">
            <w:pPr>
              <w:pStyle w:val="p"/>
              <w:spacing w:line="280" w:lineRule="atLeast"/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503288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Cloud Platforms:</w:t>
            </w:r>
            <w:r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="009B523D">
              <w:rPr>
                <w:rFonts w:asciiTheme="minorHAnsi" w:eastAsia="Calibri" w:hAnsiTheme="minorHAnsi" w:cstheme="minorHAnsi"/>
                <w:sz w:val="20"/>
                <w:szCs w:val="20"/>
              </w:rPr>
              <w:t>Azure, SFMC, sales cloud, service cloud, Eloqua</w:t>
            </w:r>
          </w:p>
          <w:p w14:paraId="4D3E23C1" w14:textId="5759C814" w:rsidR="00186763" w:rsidRPr="00503288" w:rsidRDefault="00186763" w:rsidP="00D90C86">
            <w:pPr>
              <w:pStyle w:val="p"/>
              <w:spacing w:line="280" w:lineRule="atLeast"/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503288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Methodology:</w:t>
            </w:r>
            <w:r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Agile, </w:t>
            </w:r>
            <w:r w:rsidR="005756F3" w:rsidRPr="00503288">
              <w:rPr>
                <w:rFonts w:asciiTheme="minorHAnsi" w:eastAsia="Calibri" w:hAnsiTheme="minorHAnsi" w:cstheme="minorHAnsi"/>
                <w:sz w:val="20"/>
                <w:szCs w:val="20"/>
              </w:rPr>
              <w:t>Scrum, Waterfall</w:t>
            </w:r>
          </w:p>
        </w:tc>
      </w:tr>
      <w:bookmarkEnd w:id="0"/>
    </w:tbl>
    <w:p w14:paraId="265FBBDD" w14:textId="77777777" w:rsidR="00A57F5F" w:rsidRPr="00503288" w:rsidRDefault="00A57F5F" w:rsidP="00157288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2220D969" w14:textId="77777777" w:rsidR="00D424DB" w:rsidRPr="00503288" w:rsidRDefault="00D424DB" w:rsidP="00C307E0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07881522" w14:textId="77777777" w:rsidR="00646247" w:rsidRPr="00503288" w:rsidRDefault="00646247" w:rsidP="00C307E0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21978D42" w14:textId="77777777" w:rsidR="00646247" w:rsidRPr="00503288" w:rsidRDefault="00646247" w:rsidP="00C307E0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29656998" w14:textId="695C6F6F" w:rsidR="00C307E0" w:rsidRPr="00503288" w:rsidRDefault="00C307E0" w:rsidP="00C307E0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503288">
        <w:rPr>
          <w:rFonts w:asciiTheme="minorHAnsi" w:hAnsiTheme="minorHAnsi" w:cstheme="minorHAnsi"/>
          <w:b/>
          <w:sz w:val="20"/>
          <w:szCs w:val="20"/>
          <w:u w:val="single"/>
        </w:rPr>
        <w:t>Professional Experience:</w:t>
      </w:r>
    </w:p>
    <w:p w14:paraId="4C12CF6F" w14:textId="7A40280F" w:rsidR="00031815" w:rsidRPr="00503288" w:rsidRDefault="00031815" w:rsidP="00031815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03288">
        <w:rPr>
          <w:rFonts w:asciiTheme="minorHAnsi" w:hAnsiTheme="minorHAnsi" w:cstheme="minorHAnsi"/>
          <w:b/>
          <w:sz w:val="20"/>
          <w:szCs w:val="20"/>
        </w:rPr>
        <w:t>Role</w:t>
      </w:r>
      <w:r w:rsidR="00290789" w:rsidRPr="00503288">
        <w:rPr>
          <w:rFonts w:asciiTheme="minorHAnsi" w:hAnsiTheme="minorHAnsi" w:cstheme="minorHAnsi"/>
          <w:b/>
          <w:sz w:val="20"/>
          <w:szCs w:val="20"/>
        </w:rPr>
        <w:t>:</w:t>
      </w:r>
      <w:r w:rsidR="00F13469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 xml:space="preserve"> Technical Lead</w:t>
      </w:r>
      <w:r w:rsidR="007225C0"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</w:r>
      <w:r w:rsidR="007225C0"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</w:r>
      <w:r w:rsidR="007225C0"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</w:r>
      <w:r w:rsidR="00A4159F"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 xml:space="preserve">                                                                                                      </w:t>
      </w:r>
      <w:r w:rsidR="000646BA" w:rsidRPr="00503288">
        <w:rPr>
          <w:rFonts w:asciiTheme="minorHAnsi" w:hAnsiTheme="minorHAnsi" w:cstheme="minorHAnsi"/>
          <w:b/>
          <w:sz w:val="20"/>
          <w:szCs w:val="20"/>
        </w:rPr>
        <w:t>Jun</w:t>
      </w:r>
      <w:r w:rsidRPr="00503288">
        <w:rPr>
          <w:rFonts w:asciiTheme="minorHAnsi" w:hAnsiTheme="minorHAnsi" w:cstheme="minorHAnsi"/>
          <w:b/>
          <w:sz w:val="20"/>
          <w:szCs w:val="20"/>
        </w:rPr>
        <w:t xml:space="preserve"> 2</w:t>
      </w:r>
      <w:r w:rsidR="000646BA" w:rsidRPr="00503288">
        <w:rPr>
          <w:rFonts w:asciiTheme="minorHAnsi" w:hAnsiTheme="minorHAnsi" w:cstheme="minorHAnsi"/>
          <w:b/>
          <w:sz w:val="20"/>
          <w:szCs w:val="20"/>
        </w:rPr>
        <w:t>0</w:t>
      </w:r>
      <w:r w:rsidR="009B523D">
        <w:rPr>
          <w:rFonts w:asciiTheme="minorHAnsi" w:hAnsiTheme="minorHAnsi" w:cstheme="minorHAnsi"/>
          <w:b/>
          <w:sz w:val="20"/>
          <w:szCs w:val="20"/>
        </w:rPr>
        <w:t>21</w:t>
      </w:r>
      <w:r w:rsidRPr="00503288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="00646247" w:rsidRPr="00503288">
        <w:rPr>
          <w:rFonts w:asciiTheme="minorHAnsi" w:hAnsiTheme="minorHAnsi" w:cstheme="minorHAnsi"/>
          <w:b/>
          <w:sz w:val="20"/>
          <w:szCs w:val="20"/>
        </w:rPr>
        <w:t>Present</w:t>
      </w:r>
      <w:r w:rsidRPr="00503288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67048AAF" w14:textId="42AA389B" w:rsidR="00031815" w:rsidRPr="00503288" w:rsidRDefault="00031815" w:rsidP="009B523D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03288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="009B523D">
        <w:rPr>
          <w:rFonts w:asciiTheme="minorHAnsi" w:hAnsiTheme="minorHAnsi" w:cstheme="minorHAnsi"/>
          <w:b/>
          <w:sz w:val="20"/>
          <w:szCs w:val="20"/>
        </w:rPr>
        <w:t>Philip Morris International</w:t>
      </w:r>
    </w:p>
    <w:p w14:paraId="02A6AE78" w14:textId="4F7FD303" w:rsidR="00D30A67" w:rsidRPr="00503288" w:rsidRDefault="00D30A67" w:rsidP="00D30A67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49E142E4" w14:textId="77777777" w:rsidR="009B523D" w:rsidRPr="00EB3E1B" w:rsidRDefault="009B523D" w:rsidP="009B523D">
      <w:pPr>
        <w:pStyle w:val="PlainText"/>
        <w:numPr>
          <w:ilvl w:val="0"/>
          <w:numId w:val="10"/>
        </w:numPr>
        <w:tabs>
          <w:tab w:val="num" w:pos="0"/>
        </w:tabs>
        <w:suppressAutoHyphens w:val="0"/>
        <w:rPr>
          <w:rFonts w:ascii="Calibri" w:eastAsia="Calibri" w:hAnsi="Calibri" w:cs="Times New Roman"/>
          <w:sz w:val="22"/>
          <w:szCs w:val="22"/>
        </w:rPr>
      </w:pPr>
      <w:r>
        <w:rPr>
          <w:rFonts w:ascii="Calibri" w:eastAsia="Calibri" w:hAnsi="Calibri" w:cs="Times New Roman"/>
          <w:sz w:val="22"/>
          <w:szCs w:val="22"/>
        </w:rPr>
        <w:t>PMI is migrating and developing all the campaign activities from different Platforms to Marketing cloud</w:t>
      </w:r>
    </w:p>
    <w:p w14:paraId="61D0045C" w14:textId="77777777" w:rsidR="009B523D" w:rsidRPr="00606FA5" w:rsidRDefault="009B523D" w:rsidP="009B523D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Assign activities to developer and quality assurance check</w:t>
      </w:r>
    </w:p>
    <w:p w14:paraId="04442DF8" w14:textId="77777777" w:rsidR="009B523D" w:rsidRDefault="009B523D" w:rsidP="009B523D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Develop emails from scratch using html</w:t>
      </w:r>
    </w:p>
    <w:p w14:paraId="46A42FD3" w14:textId="77777777" w:rsidR="009B523D" w:rsidRPr="004476C8" w:rsidRDefault="009B523D" w:rsidP="009B523D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Develop content blocks for reuse for future campaigns</w:t>
      </w:r>
    </w:p>
    <w:p w14:paraId="23CB9C5A" w14:textId="77777777" w:rsidR="009B523D" w:rsidRDefault="009B523D" w:rsidP="009B523D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C06BF8">
        <w:rPr>
          <w:rFonts w:eastAsia="Times New Roman" w:cs="Calibri"/>
        </w:rPr>
        <w:t xml:space="preserve">Configuring </w:t>
      </w:r>
      <w:r>
        <w:rPr>
          <w:rFonts w:eastAsia="Times New Roman" w:cs="Calibri"/>
        </w:rPr>
        <w:t>required configuration to support all this migration.</w:t>
      </w:r>
    </w:p>
    <w:p w14:paraId="5539F559" w14:textId="77777777" w:rsidR="009B523D" w:rsidRDefault="009B523D" w:rsidP="009B523D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Construct complex journeys based on the requirement</w:t>
      </w:r>
    </w:p>
    <w:p w14:paraId="2B862A34" w14:textId="77777777" w:rsidR="009B523D" w:rsidRDefault="009B523D" w:rsidP="009B523D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Use API activities to get and post the data to journeys and different cloud studios.</w:t>
      </w:r>
    </w:p>
    <w:p w14:paraId="550DE2AF" w14:textId="77777777" w:rsidR="009B523D" w:rsidRDefault="009B523D" w:rsidP="009B523D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Setup Automations, Query activities and Emails</w:t>
      </w:r>
    </w:p>
    <w:p w14:paraId="10BE2C98" w14:textId="77777777" w:rsidR="009B523D" w:rsidRDefault="009B523D" w:rsidP="009B523D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Working as a Team Lead</w:t>
      </w:r>
    </w:p>
    <w:p w14:paraId="25027353" w14:textId="4233DB08" w:rsidR="009B523D" w:rsidRDefault="009B523D" w:rsidP="009B523D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Working on cloud pages for surveys, cu</w:t>
      </w:r>
      <w:r w:rsidR="00F13469">
        <w:rPr>
          <w:rFonts w:eastAsia="Times New Roman" w:cs="Calibri"/>
        </w:rPr>
        <w:t>s</w:t>
      </w:r>
      <w:r>
        <w:rPr>
          <w:rFonts w:eastAsia="Times New Roman" w:cs="Calibri"/>
        </w:rPr>
        <w:t>tom unsubscribe pages</w:t>
      </w:r>
      <w:r w:rsidR="00F13469">
        <w:rPr>
          <w:rFonts w:eastAsia="Times New Roman" w:cs="Calibri"/>
        </w:rPr>
        <w:t>, newspapers, iframes, product suggestions based on customer interests</w:t>
      </w:r>
    </w:p>
    <w:p w14:paraId="0F86D237" w14:textId="338BAEA4" w:rsidR="009B523D" w:rsidRDefault="00F13469" w:rsidP="009B523D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Working on service cloud and SFMC to increase customer interactions</w:t>
      </w:r>
    </w:p>
    <w:p w14:paraId="3A7B63CE" w14:textId="77777777" w:rsidR="00E071D6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Working on POC on AI to automate the customer queries based on the cases raised by customers.</w:t>
      </w:r>
    </w:p>
    <w:p w14:paraId="152379B2" w14:textId="0407BB5D" w:rsidR="00E071D6" w:rsidRPr="00E071D6" w:rsidRDefault="00E071D6" w:rsidP="00E071D6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E071D6">
        <w:rPr>
          <w:rFonts w:eastAsia="Times New Roman" w:cs="Calibri"/>
        </w:rPr>
        <w:t>Designed and implemented Salesforce Data Cloud architecture integrating with Marketing Cloud, Sales Cloud, and external systems.</w:t>
      </w:r>
    </w:p>
    <w:p w14:paraId="0D00572B" w14:textId="233E9F19" w:rsidR="00E071D6" w:rsidRPr="00E071D6" w:rsidRDefault="00E071D6" w:rsidP="00E071D6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E071D6">
        <w:rPr>
          <w:rFonts w:eastAsia="Times New Roman" w:cs="Calibri"/>
        </w:rPr>
        <w:t>Created and configured Data Streams, Data Model Objects (DMOs), Calculated Insights, and Data Bundles to enable scalable data activation.</w:t>
      </w:r>
    </w:p>
    <w:p w14:paraId="611CB442" w14:textId="4AA91F28" w:rsidR="00E071D6" w:rsidRPr="00B04441" w:rsidRDefault="00E071D6" w:rsidP="00E071D6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B04441">
        <w:rPr>
          <w:rFonts w:eastAsia="Times New Roman" w:cs="Calibri"/>
        </w:rPr>
        <w:t>Developed data transformation logic and automation flows to harmonize customer data from multiple sources.</w:t>
      </w:r>
    </w:p>
    <w:p w14:paraId="253C2530" w14:textId="3A9E6C4F" w:rsidR="00E071D6" w:rsidRPr="00B04441" w:rsidRDefault="00E071D6" w:rsidP="00E071D6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B04441">
        <w:rPr>
          <w:rFonts w:eastAsia="Times New Roman" w:cs="Calibri"/>
        </w:rPr>
        <w:t>Configured Data Cloud ingestion pipelines for first-party, second-party, and third-party data using APIs and connectors.</w:t>
      </w:r>
    </w:p>
    <w:p w14:paraId="0F6B7AC8" w14:textId="68974462" w:rsidR="00E071D6" w:rsidRPr="00B04441" w:rsidRDefault="00E071D6" w:rsidP="00E071D6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B04441">
        <w:rPr>
          <w:rFonts w:eastAsia="Times New Roman" w:cs="Calibri"/>
        </w:rPr>
        <w:t>Optimized data models to ensure high performance, scalability, and compliance with data governance standards.</w:t>
      </w:r>
    </w:p>
    <w:p w14:paraId="44D2BD7D" w14:textId="7CBFE108" w:rsidR="00E7017A" w:rsidRPr="00B04441" w:rsidRDefault="00E7017A" w:rsidP="00B04441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B04441">
        <w:rPr>
          <w:rFonts w:eastAsia="Times New Roman" w:cs="Calibri"/>
        </w:rPr>
        <w:t>Configured Identity Resolution Rulesets to unify customer profiles across multiple sources and touchpoints.</w:t>
      </w:r>
    </w:p>
    <w:p w14:paraId="63BC2D3D" w14:textId="17D833AC" w:rsidR="00E7017A" w:rsidRPr="00B04441" w:rsidRDefault="00E7017A" w:rsidP="00B04441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B04441">
        <w:rPr>
          <w:rFonts w:eastAsia="Times New Roman" w:cs="Calibri"/>
        </w:rPr>
        <w:t>Created Data Actions and Calculated Insights to support audience segmentation and personalized marketing campaigns.</w:t>
      </w:r>
    </w:p>
    <w:p w14:paraId="452077BE" w14:textId="4F548B99" w:rsidR="00E7017A" w:rsidRPr="00B04441" w:rsidRDefault="00E7017A" w:rsidP="00B04441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B04441">
        <w:rPr>
          <w:rFonts w:eastAsia="Times New Roman" w:cs="Calibri"/>
        </w:rPr>
        <w:t>Worked with Unified Profiles to drive customer insights and engagement strategie</w:t>
      </w:r>
      <w:r w:rsidR="00B04441">
        <w:rPr>
          <w:rFonts w:eastAsia="Times New Roman" w:cs="Calibri"/>
        </w:rPr>
        <w:t>s.</w:t>
      </w:r>
    </w:p>
    <w:p w14:paraId="010AC515" w14:textId="691869F6" w:rsidR="00B04441" w:rsidRPr="00B04441" w:rsidRDefault="00B04441" w:rsidP="00B04441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B04441">
        <w:rPr>
          <w:rFonts w:eastAsia="Times New Roman" w:cs="Calibri"/>
        </w:rPr>
        <w:t>Implemented data validation, deduplication, and compliance checks to maintain data integrity.</w:t>
      </w:r>
    </w:p>
    <w:p w14:paraId="153756B3" w14:textId="069D8FED" w:rsidR="00B04441" w:rsidRPr="00B04441" w:rsidRDefault="00B04441" w:rsidP="00B04441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B04441">
        <w:rPr>
          <w:rFonts w:eastAsia="Times New Roman" w:cs="Calibri"/>
        </w:rPr>
        <w:t>Supported data governance frameworks ensuring proper consent management and regulatory compliance (GDPR, CCPA).</w:t>
      </w:r>
    </w:p>
    <w:p w14:paraId="0705E0FB" w14:textId="0047FA5A" w:rsidR="00B04441" w:rsidRPr="00B04441" w:rsidRDefault="00B04441" w:rsidP="00B04441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B04441">
        <w:rPr>
          <w:rFonts w:eastAsia="Times New Roman" w:cs="Calibri"/>
        </w:rPr>
        <w:t>Partnered with QA teams to design UAT test cases, perform validations, and ensure delivery quality.</w:t>
      </w:r>
    </w:p>
    <w:p w14:paraId="102392C8" w14:textId="7500CB12" w:rsidR="00F13469" w:rsidRPr="00F13469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B04441">
        <w:rPr>
          <w:rFonts w:eastAsia="Times New Roman" w:cs="Calibri"/>
        </w:rPr>
        <w:br/>
      </w:r>
      <w:r>
        <w:rPr>
          <w:rFonts w:eastAsia="Times New Roman" w:cs="Calibri"/>
        </w:rPr>
        <w:br/>
      </w:r>
    </w:p>
    <w:p w14:paraId="78144705" w14:textId="3CF5706B" w:rsidR="00D30A67" w:rsidRPr="00503288" w:rsidRDefault="00D30A67" w:rsidP="00031815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4A08558" w14:textId="59183C6B" w:rsidR="00F13469" w:rsidRPr="00503288" w:rsidRDefault="00F13469" w:rsidP="00F13469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03288">
        <w:rPr>
          <w:rFonts w:asciiTheme="minorHAnsi" w:hAnsiTheme="minorHAnsi" w:cstheme="minorHAnsi"/>
          <w:b/>
          <w:sz w:val="20"/>
          <w:szCs w:val="20"/>
        </w:rPr>
        <w:t>Role:</w:t>
      </w:r>
      <w:r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 xml:space="preserve"> Technical Lead</w:t>
      </w:r>
      <w:r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</w:r>
      <w:r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</w:r>
      <w:r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  <w:t xml:space="preserve">                                                                                                      </w:t>
      </w:r>
      <w:r>
        <w:rPr>
          <w:rFonts w:asciiTheme="minorHAnsi" w:hAnsiTheme="minorHAnsi" w:cstheme="minorHAnsi"/>
          <w:b/>
          <w:sz w:val="20"/>
          <w:szCs w:val="20"/>
        </w:rPr>
        <w:t>July</w:t>
      </w:r>
      <w:r w:rsidRPr="00503288">
        <w:rPr>
          <w:rFonts w:asciiTheme="minorHAnsi" w:hAnsiTheme="minorHAnsi" w:cstheme="minorHAnsi"/>
          <w:b/>
          <w:sz w:val="20"/>
          <w:szCs w:val="20"/>
        </w:rPr>
        <w:t xml:space="preserve"> 20</w:t>
      </w:r>
      <w:r>
        <w:rPr>
          <w:rFonts w:asciiTheme="minorHAnsi" w:hAnsiTheme="minorHAnsi" w:cstheme="minorHAnsi"/>
          <w:b/>
          <w:sz w:val="20"/>
          <w:szCs w:val="20"/>
        </w:rPr>
        <w:t>20</w:t>
      </w:r>
      <w:r w:rsidRPr="00503288">
        <w:rPr>
          <w:rFonts w:asciiTheme="minorHAnsi" w:hAnsiTheme="minorHAnsi" w:cstheme="minorHAnsi"/>
          <w:b/>
          <w:sz w:val="20"/>
          <w:szCs w:val="20"/>
        </w:rPr>
        <w:t xml:space="preserve"> to </w:t>
      </w:r>
      <w:r>
        <w:rPr>
          <w:rFonts w:asciiTheme="minorHAnsi" w:hAnsiTheme="minorHAnsi" w:cstheme="minorHAnsi"/>
          <w:b/>
          <w:sz w:val="20"/>
          <w:szCs w:val="20"/>
        </w:rPr>
        <w:t>Sep 2021</w:t>
      </w:r>
    </w:p>
    <w:p w14:paraId="10AD7F84" w14:textId="77777777" w:rsidR="00F13469" w:rsidRPr="00503288" w:rsidRDefault="00F13469" w:rsidP="00F13469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503288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>
        <w:rPr>
          <w:rFonts w:cs="Calibri"/>
          <w:b/>
          <w:bCs/>
        </w:rPr>
        <w:t>Harley Davidson</w:t>
      </w:r>
    </w:p>
    <w:p w14:paraId="0D284921" w14:textId="6B019E47" w:rsidR="00F13469" w:rsidRPr="00503288" w:rsidRDefault="00F13469" w:rsidP="00F13469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E69E66" w14:textId="77777777" w:rsidR="00D30A67" w:rsidRPr="00503288" w:rsidRDefault="00D30A67" w:rsidP="00031815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0A846AC" w14:textId="77777777" w:rsidR="00F13469" w:rsidRPr="00EB3E1B" w:rsidRDefault="006840E2" w:rsidP="00F13469">
      <w:pPr>
        <w:pStyle w:val="PlainText"/>
        <w:suppressAutoHyphens w:val="0"/>
        <w:ind w:left="720"/>
        <w:rPr>
          <w:rFonts w:ascii="Calibri" w:eastAsia="Calibri" w:hAnsi="Calibri" w:cs="Times New Roman"/>
          <w:sz w:val="22"/>
          <w:szCs w:val="22"/>
        </w:rPr>
      </w:pPr>
      <w:r w:rsidRPr="00503288">
        <w:rPr>
          <w:rFonts w:asciiTheme="minorHAnsi" w:hAnsiTheme="minorHAnsi" w:cstheme="minorHAnsi"/>
          <w:lang w:eastAsia="en-IN"/>
        </w:rPr>
        <w:br/>
      </w:r>
      <w:r w:rsidR="00F13469">
        <w:rPr>
          <w:rFonts w:ascii="Calibri" w:eastAsia="Calibri" w:hAnsi="Calibri" w:cs="Times New Roman"/>
          <w:sz w:val="22"/>
          <w:szCs w:val="22"/>
        </w:rPr>
        <w:t>Harley Davidson is migrating all the campaign activities from different Platforms to Marketing cloud.</w:t>
      </w:r>
    </w:p>
    <w:p w14:paraId="32AC2387" w14:textId="77777777" w:rsidR="00F13469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</w:pPr>
      <w:r>
        <w:t>Estimate the duration of each activity and split among the sprints.</w:t>
      </w:r>
    </w:p>
    <w:p w14:paraId="10DBD33A" w14:textId="77777777" w:rsidR="00F13469" w:rsidRPr="00606FA5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Assign activities to developer and quality assurance check</w:t>
      </w:r>
    </w:p>
    <w:p w14:paraId="5C432219" w14:textId="77777777" w:rsidR="00F13469" w:rsidRPr="00606FA5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t>Writing the code to simply the work without repetitive tasks.</w:t>
      </w:r>
    </w:p>
    <w:p w14:paraId="1680049B" w14:textId="77777777" w:rsidR="00F13469" w:rsidRPr="00C06BF8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C06BF8">
        <w:rPr>
          <w:rFonts w:eastAsia="Times New Roman" w:cs="Calibri"/>
        </w:rPr>
        <w:t>Worked on Salesforce Objects using AMPScript that helps in retrieving data from Salesforce.</w:t>
      </w:r>
    </w:p>
    <w:p w14:paraId="483D7AE3" w14:textId="77777777" w:rsidR="00F13469" w:rsidRPr="00C06BF8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Marketing cloud connect to salesforce CRM.</w:t>
      </w:r>
    </w:p>
    <w:p w14:paraId="79A0225D" w14:textId="77777777" w:rsidR="00F13469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C06BF8">
        <w:rPr>
          <w:rFonts w:eastAsia="Times New Roman" w:cs="Calibri"/>
        </w:rPr>
        <w:t xml:space="preserve">Configuring </w:t>
      </w:r>
      <w:r>
        <w:rPr>
          <w:rFonts w:eastAsia="Times New Roman" w:cs="Calibri"/>
        </w:rPr>
        <w:t>required configuration to support all this migration.</w:t>
      </w:r>
    </w:p>
    <w:p w14:paraId="0F534A11" w14:textId="77777777" w:rsidR="00F13469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lastRenderedPageBreak/>
        <w:t>Construct complex journeys based on the requirement.</w:t>
      </w:r>
    </w:p>
    <w:p w14:paraId="094D2075" w14:textId="77777777" w:rsidR="00F13469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Use API activities to get and post the data to journeys and different cloud studios.</w:t>
      </w:r>
    </w:p>
    <w:p w14:paraId="6EE2D768" w14:textId="77777777" w:rsidR="00F13469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Setup Automations, Query activities and Emails</w:t>
      </w:r>
    </w:p>
    <w:p w14:paraId="2DDD7751" w14:textId="77777777" w:rsidR="00F13469" w:rsidRDefault="00F13469" w:rsidP="00F13469">
      <w:pPr>
        <w:tabs>
          <w:tab w:val="num" w:pos="0"/>
        </w:tabs>
        <w:suppressAutoHyphens/>
        <w:autoSpaceDE w:val="0"/>
        <w:spacing w:after="0" w:line="240" w:lineRule="auto"/>
        <w:rPr>
          <w:rFonts w:eastAsia="Times New Roman" w:cs="Calibri"/>
        </w:rPr>
      </w:pPr>
    </w:p>
    <w:p w14:paraId="729A6849" w14:textId="77777777" w:rsidR="00F13469" w:rsidRDefault="00F13469" w:rsidP="00F13469">
      <w:pPr>
        <w:tabs>
          <w:tab w:val="num" w:pos="0"/>
        </w:tabs>
        <w:suppressAutoHyphens/>
        <w:autoSpaceDE w:val="0"/>
        <w:spacing w:after="0" w:line="240" w:lineRule="auto"/>
        <w:rPr>
          <w:rFonts w:eastAsia="Times New Roman" w:cs="Calibri"/>
        </w:rPr>
      </w:pPr>
    </w:p>
    <w:p w14:paraId="0F2B893D" w14:textId="77777777" w:rsidR="00F13469" w:rsidRPr="00F13469" w:rsidRDefault="00F13469" w:rsidP="00F13469">
      <w:pPr>
        <w:tabs>
          <w:tab w:val="num" w:pos="0"/>
        </w:tabs>
        <w:suppressAutoHyphens/>
        <w:autoSpaceDE w:val="0"/>
        <w:spacing w:after="0" w:line="240" w:lineRule="auto"/>
        <w:rPr>
          <w:rFonts w:eastAsia="Times New Roman" w:cs="Calibri"/>
        </w:rPr>
      </w:pPr>
    </w:p>
    <w:p w14:paraId="30745518" w14:textId="0F6EA5BF" w:rsidR="006840E2" w:rsidRPr="00503288" w:rsidRDefault="006840E2" w:rsidP="00F13469">
      <w:pPr>
        <w:spacing w:after="0" w:line="240" w:lineRule="auto"/>
        <w:rPr>
          <w:rFonts w:asciiTheme="minorHAnsi" w:eastAsia="Times New Roman" w:hAnsiTheme="minorHAnsi" w:cstheme="minorHAnsi"/>
          <w:lang w:eastAsia="en-IN"/>
        </w:rPr>
      </w:pPr>
    </w:p>
    <w:p w14:paraId="685AFB39" w14:textId="0FEBE115" w:rsidR="00F13469" w:rsidRPr="00503288" w:rsidRDefault="00F13469" w:rsidP="00F13469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03288">
        <w:rPr>
          <w:rFonts w:asciiTheme="minorHAnsi" w:hAnsiTheme="minorHAnsi" w:cstheme="minorHAnsi"/>
          <w:b/>
          <w:sz w:val="20"/>
          <w:szCs w:val="20"/>
        </w:rPr>
        <w:t>Role:</w:t>
      </w:r>
      <w:r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 xml:space="preserve"> Developer   </w:t>
      </w:r>
      <w:r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</w:r>
      <w:r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</w:r>
      <w:r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  <w:t xml:space="preserve">                                                                                                      </w:t>
      </w:r>
      <w:r>
        <w:rPr>
          <w:rFonts w:asciiTheme="minorHAnsi" w:hAnsiTheme="minorHAnsi" w:cstheme="minorHAnsi"/>
          <w:b/>
          <w:sz w:val="20"/>
          <w:szCs w:val="20"/>
        </w:rPr>
        <w:t>Jan</w:t>
      </w:r>
      <w:r w:rsidRPr="00503288">
        <w:rPr>
          <w:rFonts w:asciiTheme="minorHAnsi" w:hAnsiTheme="minorHAnsi" w:cstheme="minorHAnsi"/>
          <w:b/>
          <w:sz w:val="20"/>
          <w:szCs w:val="20"/>
        </w:rPr>
        <w:t xml:space="preserve"> 20</w:t>
      </w:r>
      <w:r>
        <w:rPr>
          <w:rFonts w:asciiTheme="minorHAnsi" w:hAnsiTheme="minorHAnsi" w:cstheme="minorHAnsi"/>
          <w:b/>
          <w:sz w:val="20"/>
          <w:szCs w:val="20"/>
        </w:rPr>
        <w:t>20</w:t>
      </w:r>
      <w:r w:rsidRPr="00503288">
        <w:rPr>
          <w:rFonts w:asciiTheme="minorHAnsi" w:hAnsiTheme="minorHAnsi" w:cstheme="minorHAnsi"/>
          <w:b/>
          <w:sz w:val="20"/>
          <w:szCs w:val="20"/>
        </w:rPr>
        <w:t xml:space="preserve"> to </w:t>
      </w:r>
      <w:r>
        <w:rPr>
          <w:rFonts w:asciiTheme="minorHAnsi" w:hAnsiTheme="minorHAnsi" w:cstheme="minorHAnsi"/>
          <w:b/>
          <w:sz w:val="20"/>
          <w:szCs w:val="20"/>
        </w:rPr>
        <w:t>July 2020</w:t>
      </w:r>
    </w:p>
    <w:p w14:paraId="0564BAAA" w14:textId="6B16A975" w:rsidR="00F13469" w:rsidRPr="00503288" w:rsidRDefault="00F13469" w:rsidP="00F13469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503288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>
        <w:rPr>
          <w:rFonts w:cs="Calibri"/>
          <w:b/>
          <w:bCs/>
        </w:rPr>
        <w:t>Sonava</w:t>
      </w:r>
    </w:p>
    <w:p w14:paraId="0459B007" w14:textId="77777777" w:rsidR="00F13469" w:rsidRPr="00503288" w:rsidRDefault="00F13469" w:rsidP="00F13469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94F2E6B" w14:textId="057F3E26" w:rsidR="00F13469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1D2157">
        <w:rPr>
          <w:rFonts w:eastAsia="Times New Roman" w:cs="Calibri"/>
        </w:rPr>
        <w:t>Exposure working in content builder, automation studios and content canvas features of salesforce marketing cloud tool SFMC</w:t>
      </w:r>
      <w:r>
        <w:rPr>
          <w:rFonts w:eastAsia="Times New Roman" w:cs="Calibri"/>
        </w:rPr>
        <w:t>, Social Studio, Advertising Studio</w:t>
      </w:r>
    </w:p>
    <w:p w14:paraId="7DB492F0" w14:textId="77777777" w:rsidR="00F13469" w:rsidRPr="001D2157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Worked on extensive migration activities of AVIS Budget emails from Classic content to Content Builder.</w:t>
      </w:r>
    </w:p>
    <w:p w14:paraId="1375F9C0" w14:textId="77777777" w:rsidR="00F13469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1D2157">
        <w:rPr>
          <w:rFonts w:eastAsia="Times New Roman" w:cs="Calibri"/>
        </w:rPr>
        <w:t>Configuring required Data Extensions, E-Mail Templates, Contents and all other related activities, etc.</w:t>
      </w:r>
    </w:p>
    <w:p w14:paraId="2FFAF844" w14:textId="77777777" w:rsidR="00F13469" w:rsidRPr="00F26F2E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cs="Calibri"/>
          <w:bCs/>
        </w:rPr>
      </w:pPr>
      <w:r>
        <w:rPr>
          <w:rFonts w:eastAsia="Times New Roman" w:cs="Calibri"/>
        </w:rPr>
        <w:t xml:space="preserve">IPWarming, Einstein activities, Sendlog activities </w:t>
      </w:r>
    </w:p>
    <w:p w14:paraId="4A13276A" w14:textId="77777777" w:rsidR="00F13469" w:rsidRPr="001D2157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cs="Calibri"/>
          <w:bCs/>
        </w:rPr>
      </w:pPr>
      <w:r w:rsidRPr="001D2157">
        <w:rPr>
          <w:rFonts w:eastAsia="Times New Roman" w:cs="Calibri"/>
        </w:rPr>
        <w:t>Quality assurance/ensuring implementation of standard procedures</w:t>
      </w:r>
      <w:r>
        <w:rPr>
          <w:rFonts w:eastAsia="Times New Roman" w:cs="Calibri"/>
        </w:rPr>
        <w:t xml:space="preserve"> and coordination with QA team.</w:t>
      </w:r>
    </w:p>
    <w:p w14:paraId="38B8B5AA" w14:textId="5BDBD7C3" w:rsidR="006840E2" w:rsidRDefault="006840E2" w:rsidP="00F13469">
      <w:pPr>
        <w:spacing w:after="0" w:line="240" w:lineRule="auto"/>
        <w:rPr>
          <w:rFonts w:asciiTheme="minorHAnsi" w:eastAsia="Times New Roman" w:hAnsiTheme="minorHAnsi" w:cstheme="minorHAnsi"/>
          <w:lang w:eastAsia="en-IN"/>
        </w:rPr>
      </w:pPr>
    </w:p>
    <w:p w14:paraId="4ECBBA51" w14:textId="77777777" w:rsidR="00F13469" w:rsidRDefault="00F13469" w:rsidP="00F13469">
      <w:pPr>
        <w:spacing w:after="0" w:line="240" w:lineRule="auto"/>
        <w:rPr>
          <w:rFonts w:asciiTheme="minorHAnsi" w:eastAsia="Times New Roman" w:hAnsiTheme="minorHAnsi" w:cstheme="minorHAnsi"/>
          <w:lang w:eastAsia="en-IN"/>
        </w:rPr>
      </w:pPr>
    </w:p>
    <w:p w14:paraId="18C2F578" w14:textId="77777777" w:rsidR="00F13469" w:rsidRPr="00503288" w:rsidRDefault="00F13469" w:rsidP="00F13469">
      <w:pPr>
        <w:spacing w:after="0" w:line="240" w:lineRule="auto"/>
        <w:rPr>
          <w:rFonts w:asciiTheme="minorHAnsi" w:eastAsia="Times New Roman" w:hAnsiTheme="minorHAnsi" w:cstheme="minorHAnsi"/>
          <w:lang w:eastAsia="en-IN"/>
        </w:rPr>
      </w:pPr>
    </w:p>
    <w:p w14:paraId="5AD31EDE" w14:textId="7779CE79" w:rsidR="00F13469" w:rsidRPr="00503288" w:rsidRDefault="00F13469" w:rsidP="00F13469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03288">
        <w:rPr>
          <w:rFonts w:asciiTheme="minorHAnsi" w:hAnsiTheme="minorHAnsi" w:cstheme="minorHAnsi"/>
          <w:b/>
          <w:sz w:val="20"/>
          <w:szCs w:val="20"/>
        </w:rPr>
        <w:t>Role:</w:t>
      </w:r>
      <w:r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 xml:space="preserve"> Developer   </w:t>
      </w:r>
      <w:r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</w:r>
      <w:r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</w:r>
      <w:r w:rsidRPr="00503288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GB"/>
        </w:rPr>
        <w:tab/>
        <w:t xml:space="preserve">                                                                                                      </w:t>
      </w:r>
      <w:r>
        <w:rPr>
          <w:rFonts w:asciiTheme="minorHAnsi" w:hAnsiTheme="minorHAnsi" w:cstheme="minorHAnsi"/>
          <w:b/>
          <w:sz w:val="20"/>
          <w:szCs w:val="20"/>
        </w:rPr>
        <w:t>Oct 2018</w:t>
      </w:r>
      <w:r w:rsidRPr="00503288">
        <w:rPr>
          <w:rFonts w:asciiTheme="minorHAnsi" w:hAnsiTheme="minorHAnsi" w:cstheme="minorHAnsi"/>
          <w:b/>
          <w:sz w:val="20"/>
          <w:szCs w:val="20"/>
        </w:rPr>
        <w:t xml:space="preserve"> to </w:t>
      </w:r>
      <w:r>
        <w:rPr>
          <w:rFonts w:asciiTheme="minorHAnsi" w:hAnsiTheme="minorHAnsi" w:cstheme="minorHAnsi"/>
          <w:b/>
          <w:sz w:val="20"/>
          <w:szCs w:val="20"/>
        </w:rPr>
        <w:t>Jan 2020</w:t>
      </w:r>
    </w:p>
    <w:p w14:paraId="70541D49" w14:textId="55FF09B8" w:rsidR="00F13469" w:rsidRDefault="00F13469" w:rsidP="00F13469">
      <w:pPr>
        <w:spacing w:after="0" w:line="240" w:lineRule="auto"/>
        <w:ind w:left="360" w:hanging="360"/>
        <w:jc w:val="both"/>
        <w:rPr>
          <w:rFonts w:cs="Calibri"/>
          <w:b/>
          <w:bCs/>
        </w:rPr>
      </w:pPr>
      <w:r w:rsidRPr="00503288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>
        <w:rPr>
          <w:rFonts w:cs="Calibri"/>
          <w:b/>
          <w:bCs/>
        </w:rPr>
        <w:t>Loreal</w:t>
      </w:r>
    </w:p>
    <w:p w14:paraId="5758B728" w14:textId="77777777" w:rsidR="00F13469" w:rsidRDefault="00F13469" w:rsidP="00F13469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DFF048E" w14:textId="77777777" w:rsidR="00F13469" w:rsidRPr="00503288" w:rsidRDefault="00F13469" w:rsidP="00F13469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3FC7755" w14:textId="6840C847" w:rsidR="00F13469" w:rsidRPr="008307D5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Loreal has so many brands. So, move all brands activities in marketing cloud.</w:t>
      </w:r>
    </w:p>
    <w:p w14:paraId="177AE5F4" w14:textId="77777777" w:rsidR="00F13469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 w:rsidRPr="001D2157">
        <w:rPr>
          <w:rFonts w:eastAsia="Times New Roman" w:cs="Calibri"/>
        </w:rPr>
        <w:t xml:space="preserve">Exposure working in </w:t>
      </w:r>
      <w:r>
        <w:rPr>
          <w:rFonts w:eastAsia="Times New Roman" w:cs="Calibri"/>
        </w:rPr>
        <w:t xml:space="preserve">Email Studio, </w:t>
      </w:r>
      <w:r w:rsidRPr="001D2157">
        <w:rPr>
          <w:rFonts w:eastAsia="Times New Roman" w:cs="Calibri"/>
        </w:rPr>
        <w:t>content bu</w:t>
      </w:r>
      <w:r>
        <w:rPr>
          <w:rFonts w:eastAsia="Times New Roman" w:cs="Calibri"/>
        </w:rPr>
        <w:t>ilder, automation studio, Journey builder, Web studio</w:t>
      </w:r>
      <w:r w:rsidRPr="001D2157">
        <w:rPr>
          <w:rFonts w:eastAsia="Times New Roman" w:cs="Calibri"/>
        </w:rPr>
        <w:t xml:space="preserve"> of salesforce marketing cloud tool SFMC.</w:t>
      </w:r>
    </w:p>
    <w:p w14:paraId="60D46E99" w14:textId="77777777" w:rsidR="00F13469" w:rsidRPr="001D2157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Setup Automations, Query activities and necessary journey builder as well.</w:t>
      </w:r>
    </w:p>
    <w:p w14:paraId="50A3BCD2" w14:textId="77777777" w:rsidR="00F13469" w:rsidRPr="001D2157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 xml:space="preserve">Configure Web studio activities like microsites, cloud pages. </w:t>
      </w:r>
    </w:p>
    <w:p w14:paraId="348FAAF1" w14:textId="77777777" w:rsidR="00F13469" w:rsidRPr="00606FA5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cs="Calibri"/>
          <w:bCs/>
        </w:rPr>
      </w:pPr>
      <w:r w:rsidRPr="001D2157">
        <w:rPr>
          <w:rFonts w:eastAsia="Times New Roman" w:cs="Calibri"/>
        </w:rPr>
        <w:t>Quality assurance/ensuring implementation of standard procedures</w:t>
      </w:r>
      <w:r>
        <w:rPr>
          <w:rFonts w:eastAsia="Times New Roman" w:cs="Calibri"/>
        </w:rPr>
        <w:t xml:space="preserve"> and coordination with QA team.</w:t>
      </w:r>
    </w:p>
    <w:p w14:paraId="069DB38D" w14:textId="77777777" w:rsidR="00F13469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Coordination with Other team (DDM, database team) for dependent issues.</w:t>
      </w:r>
    </w:p>
    <w:p w14:paraId="6AFDCD16" w14:textId="77777777" w:rsidR="00F13469" w:rsidRPr="00606FA5" w:rsidRDefault="00F13469" w:rsidP="00F13469">
      <w:pPr>
        <w:pStyle w:val="ListParagraph"/>
        <w:numPr>
          <w:ilvl w:val="0"/>
          <w:numId w:val="10"/>
        </w:numPr>
        <w:tabs>
          <w:tab w:val="num" w:pos="0"/>
        </w:tabs>
        <w:suppressAutoHyphens/>
        <w:autoSpaceDE w:val="0"/>
        <w:spacing w:after="0" w:line="240" w:lineRule="auto"/>
        <w:contextualSpacing w:val="0"/>
        <w:rPr>
          <w:rFonts w:eastAsia="Times New Roman" w:cs="Calibri"/>
        </w:rPr>
      </w:pPr>
      <w:r>
        <w:rPr>
          <w:rFonts w:eastAsia="Times New Roman" w:cs="Calibri"/>
        </w:rPr>
        <w:t>Reporting activities</w:t>
      </w:r>
    </w:p>
    <w:p w14:paraId="3E2F3D88" w14:textId="25B1ACEB" w:rsidR="004968BB" w:rsidRPr="00503288" w:rsidRDefault="004968BB" w:rsidP="00F13469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503288">
        <w:rPr>
          <w:rFonts w:asciiTheme="minorHAnsi" w:hAnsiTheme="minorHAnsi" w:cstheme="minorHAnsi"/>
          <w:sz w:val="20"/>
          <w:szCs w:val="20"/>
        </w:rPr>
        <w:t>.</w:t>
      </w:r>
    </w:p>
    <w:p w14:paraId="7469FFA8" w14:textId="77777777" w:rsidR="006840E2" w:rsidRPr="00503288" w:rsidRDefault="006840E2" w:rsidP="006840E2">
      <w:pPr>
        <w:spacing w:after="0" w:line="240" w:lineRule="auto"/>
        <w:rPr>
          <w:rFonts w:asciiTheme="minorHAnsi" w:eastAsia="Times New Roman" w:hAnsiTheme="minorHAnsi" w:cstheme="minorHAnsi"/>
          <w:lang w:eastAsia="en-IN"/>
        </w:rPr>
      </w:pPr>
    </w:p>
    <w:p w14:paraId="7D46E097" w14:textId="19D9E366" w:rsidR="003719D0" w:rsidRPr="00503288" w:rsidRDefault="003719D0" w:rsidP="003719D0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503288">
        <w:rPr>
          <w:rFonts w:asciiTheme="minorHAnsi" w:hAnsiTheme="minorHAnsi" w:cstheme="minorHAnsi"/>
          <w:b/>
          <w:sz w:val="20"/>
          <w:szCs w:val="20"/>
          <w:u w:val="single"/>
        </w:rPr>
        <w:t>Education</w:t>
      </w:r>
    </w:p>
    <w:p w14:paraId="2322F812" w14:textId="4659C6E1" w:rsidR="003719D0" w:rsidRPr="00503288" w:rsidRDefault="003719D0" w:rsidP="003719D0">
      <w:pPr>
        <w:pStyle w:val="NoSpacing"/>
        <w:numPr>
          <w:ilvl w:val="0"/>
          <w:numId w:val="19"/>
        </w:numPr>
        <w:jc w:val="both"/>
        <w:rPr>
          <w:rFonts w:eastAsia="Times New Roman" w:cstheme="minorHAnsi"/>
          <w:sz w:val="20"/>
          <w:szCs w:val="20"/>
        </w:rPr>
      </w:pPr>
      <w:r w:rsidRPr="00503288">
        <w:rPr>
          <w:rFonts w:eastAsia="Times New Roman" w:cstheme="minorHAnsi"/>
          <w:sz w:val="20"/>
          <w:szCs w:val="20"/>
        </w:rPr>
        <w:t xml:space="preserve">Bachelor of </w:t>
      </w:r>
      <w:r w:rsidR="00157288" w:rsidRPr="00503288">
        <w:rPr>
          <w:rFonts w:eastAsia="Times New Roman" w:cstheme="minorHAnsi"/>
          <w:sz w:val="20"/>
          <w:szCs w:val="20"/>
        </w:rPr>
        <w:t>T</w:t>
      </w:r>
      <w:r w:rsidRPr="00503288">
        <w:rPr>
          <w:rFonts w:eastAsia="Times New Roman" w:cstheme="minorHAnsi"/>
          <w:sz w:val="20"/>
          <w:szCs w:val="20"/>
        </w:rPr>
        <w:t xml:space="preserve">echnology – </w:t>
      </w:r>
      <w:r w:rsidR="00A93467">
        <w:rPr>
          <w:rFonts w:eastAsia="Times New Roman" w:cstheme="minorHAnsi"/>
          <w:sz w:val="20"/>
          <w:szCs w:val="20"/>
        </w:rPr>
        <w:t xml:space="preserve">Bapatla Engineering College, Acharya Nagarjuna University </w:t>
      </w:r>
      <w:r w:rsidR="00816F78" w:rsidRPr="00503288">
        <w:rPr>
          <w:rFonts w:eastAsia="Times New Roman" w:cstheme="minorHAnsi"/>
          <w:sz w:val="20"/>
          <w:szCs w:val="20"/>
        </w:rPr>
        <w:t xml:space="preserve">Andhra </w:t>
      </w:r>
      <w:r w:rsidR="009F7752" w:rsidRPr="00503288">
        <w:rPr>
          <w:rFonts w:eastAsia="Times New Roman" w:cstheme="minorHAnsi"/>
          <w:sz w:val="20"/>
          <w:szCs w:val="20"/>
        </w:rPr>
        <w:t>Pradesh</w:t>
      </w:r>
      <w:r w:rsidRPr="00503288">
        <w:rPr>
          <w:rFonts w:eastAsia="Times New Roman" w:cstheme="minorHAnsi"/>
          <w:sz w:val="20"/>
          <w:szCs w:val="20"/>
        </w:rPr>
        <w:t xml:space="preserve">, </w:t>
      </w:r>
      <w:r w:rsidR="00816F78" w:rsidRPr="00503288">
        <w:rPr>
          <w:rFonts w:eastAsia="Times New Roman" w:cstheme="minorHAnsi"/>
          <w:sz w:val="20"/>
          <w:szCs w:val="20"/>
        </w:rPr>
        <w:t>India</w:t>
      </w:r>
      <w:r w:rsidRPr="00503288">
        <w:rPr>
          <w:rFonts w:eastAsia="Times New Roman" w:cstheme="minorHAnsi"/>
          <w:sz w:val="20"/>
          <w:szCs w:val="20"/>
        </w:rPr>
        <w:t>.</w:t>
      </w:r>
    </w:p>
    <w:p w14:paraId="496225C2" w14:textId="77777777" w:rsidR="009F7752" w:rsidRPr="00503288" w:rsidRDefault="009F7752" w:rsidP="009F7752">
      <w:pPr>
        <w:pStyle w:val="NoSpacing"/>
        <w:ind w:left="720"/>
        <w:jc w:val="both"/>
        <w:rPr>
          <w:rFonts w:eastAsia="Times New Roman" w:cstheme="minorHAnsi"/>
          <w:sz w:val="20"/>
          <w:szCs w:val="20"/>
        </w:rPr>
      </w:pPr>
    </w:p>
    <w:p w14:paraId="0F937DB8" w14:textId="77777777" w:rsidR="003719D0" w:rsidRPr="00503288" w:rsidRDefault="003719D0" w:rsidP="003719D0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503288">
        <w:rPr>
          <w:rFonts w:asciiTheme="minorHAnsi" w:hAnsiTheme="minorHAnsi" w:cstheme="minorHAnsi"/>
          <w:b/>
          <w:sz w:val="20"/>
          <w:szCs w:val="20"/>
          <w:u w:val="single"/>
        </w:rPr>
        <w:t>Certifications</w:t>
      </w:r>
    </w:p>
    <w:p w14:paraId="4F276774" w14:textId="77777777" w:rsidR="00A93467" w:rsidRDefault="00A93467" w:rsidP="00A93467">
      <w:pPr>
        <w:pStyle w:val="ListParagraph"/>
        <w:numPr>
          <w:ilvl w:val="0"/>
          <w:numId w:val="18"/>
        </w:numPr>
        <w:spacing w:line="240" w:lineRule="auto"/>
        <w:ind w:left="275" w:right="-142"/>
        <w:jc w:val="both"/>
        <w:rPr>
          <w:rFonts w:asciiTheme="minorHAnsi" w:hAnsiTheme="minorHAnsi" w:cstheme="minorHAnsi"/>
          <w:sz w:val="20"/>
          <w:szCs w:val="20"/>
        </w:rPr>
      </w:pPr>
      <w:r w:rsidRPr="00A93467">
        <w:rPr>
          <w:rFonts w:asciiTheme="minorHAnsi" w:hAnsiTheme="minorHAnsi" w:cstheme="minorHAnsi"/>
          <w:sz w:val="20"/>
          <w:szCs w:val="20"/>
        </w:rPr>
        <w:t>Marketing Cloud Developer</w:t>
      </w:r>
    </w:p>
    <w:p w14:paraId="04A99014" w14:textId="54707099" w:rsidR="005C0BF3" w:rsidRPr="005C0BF3" w:rsidRDefault="005C0BF3" w:rsidP="005C0BF3">
      <w:pPr>
        <w:pStyle w:val="ListParagraph"/>
        <w:numPr>
          <w:ilvl w:val="0"/>
          <w:numId w:val="18"/>
        </w:numPr>
        <w:spacing w:line="240" w:lineRule="auto"/>
        <w:ind w:left="275" w:right="-142"/>
        <w:jc w:val="both"/>
        <w:rPr>
          <w:rFonts w:asciiTheme="minorHAnsi" w:hAnsiTheme="minorHAnsi" w:cstheme="minorHAnsi"/>
          <w:sz w:val="20"/>
          <w:szCs w:val="20"/>
        </w:rPr>
      </w:pPr>
      <w:r w:rsidRPr="00A93467">
        <w:rPr>
          <w:rFonts w:asciiTheme="minorHAnsi" w:hAnsiTheme="minorHAnsi" w:cstheme="minorHAnsi"/>
          <w:sz w:val="20"/>
          <w:szCs w:val="20"/>
        </w:rPr>
        <w:t>Salesforce AI Associate</w:t>
      </w:r>
    </w:p>
    <w:p w14:paraId="27C045FE" w14:textId="7EB2D9AC" w:rsidR="005C0BF3" w:rsidRPr="005C0BF3" w:rsidRDefault="005C0BF3" w:rsidP="005C0BF3">
      <w:pPr>
        <w:pStyle w:val="ListParagraph"/>
        <w:numPr>
          <w:ilvl w:val="0"/>
          <w:numId w:val="18"/>
        </w:numPr>
        <w:spacing w:line="240" w:lineRule="auto"/>
        <w:ind w:left="275" w:right="-142"/>
        <w:jc w:val="both"/>
        <w:rPr>
          <w:rFonts w:asciiTheme="minorHAnsi" w:hAnsiTheme="minorHAnsi" w:cstheme="minorHAnsi"/>
          <w:sz w:val="20"/>
          <w:szCs w:val="20"/>
        </w:rPr>
      </w:pPr>
      <w:r w:rsidRPr="00A93467">
        <w:rPr>
          <w:rFonts w:asciiTheme="minorHAnsi" w:hAnsiTheme="minorHAnsi" w:cstheme="minorHAnsi"/>
          <w:sz w:val="20"/>
          <w:szCs w:val="20"/>
        </w:rPr>
        <w:t>Salesforce AI specialist</w:t>
      </w:r>
    </w:p>
    <w:p w14:paraId="35B8A7A8" w14:textId="77777777" w:rsidR="00A93467" w:rsidRPr="00A93467" w:rsidRDefault="00A93467" w:rsidP="00A93467">
      <w:pPr>
        <w:pStyle w:val="ListParagraph"/>
        <w:numPr>
          <w:ilvl w:val="0"/>
          <w:numId w:val="18"/>
        </w:numPr>
        <w:spacing w:line="240" w:lineRule="auto"/>
        <w:ind w:left="275" w:right="-142"/>
        <w:jc w:val="both"/>
        <w:rPr>
          <w:rFonts w:asciiTheme="minorHAnsi" w:hAnsiTheme="minorHAnsi" w:cstheme="minorHAnsi"/>
          <w:sz w:val="20"/>
          <w:szCs w:val="20"/>
        </w:rPr>
      </w:pPr>
      <w:r w:rsidRPr="00A93467">
        <w:rPr>
          <w:rFonts w:asciiTheme="minorHAnsi" w:hAnsiTheme="minorHAnsi" w:cstheme="minorHAnsi"/>
          <w:sz w:val="20"/>
          <w:szCs w:val="20"/>
        </w:rPr>
        <w:t>Marketing Cloud Consultant</w:t>
      </w:r>
    </w:p>
    <w:p w14:paraId="08049BB2" w14:textId="77777777" w:rsidR="00A93467" w:rsidRPr="00A93467" w:rsidRDefault="00A93467" w:rsidP="00A93467">
      <w:pPr>
        <w:pStyle w:val="ListParagraph"/>
        <w:numPr>
          <w:ilvl w:val="0"/>
          <w:numId w:val="18"/>
        </w:numPr>
        <w:spacing w:line="240" w:lineRule="auto"/>
        <w:ind w:left="275" w:right="-142"/>
        <w:jc w:val="both"/>
        <w:rPr>
          <w:rFonts w:asciiTheme="minorHAnsi" w:hAnsiTheme="minorHAnsi" w:cstheme="minorHAnsi"/>
          <w:sz w:val="20"/>
          <w:szCs w:val="20"/>
        </w:rPr>
      </w:pPr>
      <w:r w:rsidRPr="00A93467">
        <w:rPr>
          <w:rFonts w:asciiTheme="minorHAnsi" w:hAnsiTheme="minorHAnsi" w:cstheme="minorHAnsi"/>
          <w:sz w:val="20"/>
          <w:szCs w:val="20"/>
        </w:rPr>
        <w:t>Marketing Cloud Email Specialist</w:t>
      </w:r>
    </w:p>
    <w:p w14:paraId="33D5AFF7" w14:textId="77777777" w:rsidR="00A93467" w:rsidRPr="00A93467" w:rsidRDefault="00A93467" w:rsidP="00A93467">
      <w:pPr>
        <w:pStyle w:val="ListParagraph"/>
        <w:numPr>
          <w:ilvl w:val="0"/>
          <w:numId w:val="18"/>
        </w:numPr>
        <w:spacing w:line="240" w:lineRule="auto"/>
        <w:ind w:left="275" w:right="-142"/>
        <w:jc w:val="both"/>
        <w:rPr>
          <w:rFonts w:asciiTheme="minorHAnsi" w:hAnsiTheme="minorHAnsi" w:cstheme="minorHAnsi"/>
          <w:sz w:val="20"/>
          <w:szCs w:val="20"/>
        </w:rPr>
      </w:pPr>
      <w:r w:rsidRPr="00A93467">
        <w:rPr>
          <w:rFonts w:asciiTheme="minorHAnsi" w:hAnsiTheme="minorHAnsi" w:cstheme="minorHAnsi"/>
          <w:sz w:val="20"/>
          <w:szCs w:val="20"/>
        </w:rPr>
        <w:t>Marketing Cloud Admin</w:t>
      </w:r>
    </w:p>
    <w:p w14:paraId="27CC6854" w14:textId="77777777" w:rsidR="00A93467" w:rsidRPr="00A93467" w:rsidRDefault="00A93467" w:rsidP="00A93467">
      <w:pPr>
        <w:pStyle w:val="ListParagraph"/>
        <w:numPr>
          <w:ilvl w:val="0"/>
          <w:numId w:val="18"/>
        </w:numPr>
        <w:spacing w:line="240" w:lineRule="auto"/>
        <w:ind w:left="275" w:right="-142"/>
        <w:jc w:val="both"/>
        <w:rPr>
          <w:rFonts w:asciiTheme="minorHAnsi" w:hAnsiTheme="minorHAnsi" w:cstheme="minorHAnsi"/>
          <w:sz w:val="20"/>
          <w:szCs w:val="20"/>
        </w:rPr>
      </w:pPr>
      <w:r w:rsidRPr="00A93467">
        <w:rPr>
          <w:rFonts w:asciiTheme="minorHAnsi" w:hAnsiTheme="minorHAnsi" w:cstheme="minorHAnsi"/>
          <w:sz w:val="20"/>
          <w:szCs w:val="20"/>
        </w:rPr>
        <w:t>Salesforce Certified Administrator</w:t>
      </w:r>
    </w:p>
    <w:sectPr w:rsidR="00A93467" w:rsidRPr="00A93467" w:rsidSect="00511CC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67936" w14:textId="77777777" w:rsidR="00B5312B" w:rsidRDefault="00B5312B" w:rsidP="00B02D4A">
      <w:pPr>
        <w:spacing w:after="0" w:line="240" w:lineRule="auto"/>
      </w:pPr>
      <w:r>
        <w:separator/>
      </w:r>
    </w:p>
  </w:endnote>
  <w:endnote w:type="continuationSeparator" w:id="0">
    <w:p w14:paraId="59428389" w14:textId="77777777" w:rsidR="00B5312B" w:rsidRDefault="00B5312B" w:rsidP="00B02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BCF9F" w14:textId="77777777" w:rsidR="00B5312B" w:rsidRDefault="00B5312B" w:rsidP="00B02D4A">
      <w:pPr>
        <w:spacing w:after="0" w:line="240" w:lineRule="auto"/>
      </w:pPr>
      <w:r>
        <w:separator/>
      </w:r>
    </w:p>
  </w:footnote>
  <w:footnote w:type="continuationSeparator" w:id="0">
    <w:p w14:paraId="217C003F" w14:textId="77777777" w:rsidR="00B5312B" w:rsidRDefault="00B5312B" w:rsidP="00B02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DF58B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hybridMultilevel"/>
    <w:tmpl w:val="00000003"/>
    <w:lvl w:ilvl="0" w:tplc="167C17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52E9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0EE9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8CAD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66EC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B864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AAAF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0CF6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E046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hybridMultilevel"/>
    <w:tmpl w:val="00000004"/>
    <w:lvl w:ilvl="0" w:tplc="8C4471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6097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15E12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E020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13836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120A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2E3D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AC1D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7AC1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1262EB7"/>
    <w:multiLevelType w:val="hybridMultilevel"/>
    <w:tmpl w:val="97AE9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1633CC"/>
    <w:multiLevelType w:val="multilevel"/>
    <w:tmpl w:val="C57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0C1C8C"/>
    <w:multiLevelType w:val="multilevel"/>
    <w:tmpl w:val="9B9E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74273"/>
    <w:multiLevelType w:val="multilevel"/>
    <w:tmpl w:val="F3D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140F9"/>
    <w:multiLevelType w:val="hybridMultilevel"/>
    <w:tmpl w:val="A69A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0210E0"/>
    <w:multiLevelType w:val="multilevel"/>
    <w:tmpl w:val="0AF8114A"/>
    <w:lvl w:ilvl="0">
      <w:start w:val="1"/>
      <w:numFmt w:val="bullet"/>
      <w:lvlText w:val="●"/>
      <w:lvlJc w:val="left"/>
      <w:pPr>
        <w:ind w:left="45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○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9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○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05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○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210" w:hanging="360"/>
      </w:pPr>
      <w:rPr>
        <w:rFonts w:ascii="Noto Sans" w:eastAsia="Noto Sans" w:hAnsi="Noto Sans" w:cs="Noto Sans"/>
      </w:rPr>
    </w:lvl>
  </w:abstractNum>
  <w:abstractNum w:abstractNumId="10" w15:restartNumberingAfterBreak="0">
    <w:nsid w:val="213656FF"/>
    <w:multiLevelType w:val="multilevel"/>
    <w:tmpl w:val="6D8E6EA4"/>
    <w:lvl w:ilvl="0">
      <w:start w:val="1"/>
      <w:numFmt w:val="bullet"/>
      <w:lvlText w:val="●"/>
      <w:lvlJc w:val="left"/>
      <w:pPr>
        <w:ind w:left="63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35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7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9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1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3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5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7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9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2100985"/>
    <w:multiLevelType w:val="hybridMultilevel"/>
    <w:tmpl w:val="32DEE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F2A7C"/>
    <w:multiLevelType w:val="multilevel"/>
    <w:tmpl w:val="2AB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A1619"/>
    <w:multiLevelType w:val="hybridMultilevel"/>
    <w:tmpl w:val="FBBCE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F645C"/>
    <w:multiLevelType w:val="multilevel"/>
    <w:tmpl w:val="C80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44964"/>
    <w:multiLevelType w:val="multilevel"/>
    <w:tmpl w:val="97CE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75CA9"/>
    <w:multiLevelType w:val="multilevel"/>
    <w:tmpl w:val="089E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A6188"/>
    <w:multiLevelType w:val="multilevel"/>
    <w:tmpl w:val="F15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55164"/>
    <w:multiLevelType w:val="multilevel"/>
    <w:tmpl w:val="609EF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42631BBC"/>
    <w:multiLevelType w:val="multilevel"/>
    <w:tmpl w:val="5CEE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604247"/>
    <w:multiLevelType w:val="hybridMultilevel"/>
    <w:tmpl w:val="A6C6916C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1" w15:restartNumberingAfterBreak="0">
    <w:nsid w:val="50CA28DF"/>
    <w:multiLevelType w:val="multilevel"/>
    <w:tmpl w:val="810E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060AC3"/>
    <w:multiLevelType w:val="hybridMultilevel"/>
    <w:tmpl w:val="1E9CC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378D7"/>
    <w:multiLevelType w:val="hybridMultilevel"/>
    <w:tmpl w:val="D5103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30FCC"/>
    <w:multiLevelType w:val="multilevel"/>
    <w:tmpl w:val="823C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76F6C"/>
    <w:multiLevelType w:val="multilevel"/>
    <w:tmpl w:val="B242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A384E"/>
    <w:multiLevelType w:val="hybridMultilevel"/>
    <w:tmpl w:val="71C04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078EB"/>
    <w:multiLevelType w:val="multilevel"/>
    <w:tmpl w:val="2CE6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8A23CD"/>
    <w:multiLevelType w:val="multilevel"/>
    <w:tmpl w:val="4B62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5C04AA"/>
    <w:multiLevelType w:val="multilevel"/>
    <w:tmpl w:val="1EA4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6E21EC"/>
    <w:multiLevelType w:val="multilevel"/>
    <w:tmpl w:val="2ED0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5413929"/>
    <w:multiLevelType w:val="hybridMultilevel"/>
    <w:tmpl w:val="66A898A4"/>
    <w:lvl w:ilvl="0" w:tplc="234EDA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BC6BB8"/>
    <w:multiLevelType w:val="multilevel"/>
    <w:tmpl w:val="7F6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121936"/>
    <w:multiLevelType w:val="multilevel"/>
    <w:tmpl w:val="D004BB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4" w15:restartNumberingAfterBreak="0">
    <w:nsid w:val="6A6156AF"/>
    <w:multiLevelType w:val="hybridMultilevel"/>
    <w:tmpl w:val="80642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B24D6E"/>
    <w:multiLevelType w:val="multilevel"/>
    <w:tmpl w:val="805E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5E4AFF"/>
    <w:multiLevelType w:val="multilevel"/>
    <w:tmpl w:val="B6F4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423CBF"/>
    <w:multiLevelType w:val="multilevel"/>
    <w:tmpl w:val="6CE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9B4D37"/>
    <w:multiLevelType w:val="multilevel"/>
    <w:tmpl w:val="F2F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472B75"/>
    <w:multiLevelType w:val="multilevel"/>
    <w:tmpl w:val="CC3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7372118">
    <w:abstractNumId w:val="23"/>
  </w:num>
  <w:num w:numId="2" w16cid:durableId="1542471794">
    <w:abstractNumId w:val="33"/>
  </w:num>
  <w:num w:numId="3" w16cid:durableId="1611233583">
    <w:abstractNumId w:val="9"/>
  </w:num>
  <w:num w:numId="4" w16cid:durableId="1439714133">
    <w:abstractNumId w:val="0"/>
  </w:num>
  <w:num w:numId="5" w16cid:durableId="912930276">
    <w:abstractNumId w:val="10"/>
  </w:num>
  <w:num w:numId="6" w16cid:durableId="1853838366">
    <w:abstractNumId w:val="18"/>
  </w:num>
  <w:num w:numId="7" w16cid:durableId="743145208">
    <w:abstractNumId w:val="6"/>
  </w:num>
  <w:num w:numId="8" w16cid:durableId="1314722996">
    <w:abstractNumId w:val="12"/>
  </w:num>
  <w:num w:numId="9" w16cid:durableId="1485508686">
    <w:abstractNumId w:val="17"/>
  </w:num>
  <w:num w:numId="10" w16cid:durableId="2012483423">
    <w:abstractNumId w:val="1"/>
  </w:num>
  <w:num w:numId="11" w16cid:durableId="894973722">
    <w:abstractNumId w:val="2"/>
  </w:num>
  <w:num w:numId="12" w16cid:durableId="2146697535">
    <w:abstractNumId w:val="31"/>
  </w:num>
  <w:num w:numId="13" w16cid:durableId="1859269410">
    <w:abstractNumId w:val="34"/>
  </w:num>
  <w:num w:numId="14" w16cid:durableId="1515848124">
    <w:abstractNumId w:val="13"/>
  </w:num>
  <w:num w:numId="15" w16cid:durableId="993945961">
    <w:abstractNumId w:val="25"/>
  </w:num>
  <w:num w:numId="16" w16cid:durableId="1106533745">
    <w:abstractNumId w:val="37"/>
  </w:num>
  <w:num w:numId="17" w16cid:durableId="1490753470">
    <w:abstractNumId w:val="15"/>
  </w:num>
  <w:num w:numId="18" w16cid:durableId="414934483">
    <w:abstractNumId w:val="26"/>
  </w:num>
  <w:num w:numId="19" w16cid:durableId="1607498780">
    <w:abstractNumId w:val="22"/>
  </w:num>
  <w:num w:numId="20" w16cid:durableId="599609638">
    <w:abstractNumId w:val="32"/>
  </w:num>
  <w:num w:numId="21" w16cid:durableId="987786974">
    <w:abstractNumId w:val="19"/>
  </w:num>
  <w:num w:numId="22" w16cid:durableId="31269187">
    <w:abstractNumId w:val="38"/>
  </w:num>
  <w:num w:numId="23" w16cid:durableId="1340355230">
    <w:abstractNumId w:val="39"/>
  </w:num>
  <w:num w:numId="24" w16cid:durableId="856121805">
    <w:abstractNumId w:val="30"/>
  </w:num>
  <w:num w:numId="25" w16cid:durableId="1541896302">
    <w:abstractNumId w:val="29"/>
  </w:num>
  <w:num w:numId="26" w16cid:durableId="1559438879">
    <w:abstractNumId w:val="4"/>
  </w:num>
  <w:num w:numId="27" w16cid:durableId="1710688061">
    <w:abstractNumId w:val="36"/>
  </w:num>
  <w:num w:numId="28" w16cid:durableId="371879752">
    <w:abstractNumId w:val="16"/>
    <w:lvlOverride w:ilvl="0">
      <w:startOverride w:val="5"/>
    </w:lvlOverride>
  </w:num>
  <w:num w:numId="29" w16cid:durableId="423383371">
    <w:abstractNumId w:val="16"/>
    <w:lvlOverride w:ilvl="0">
      <w:startOverride w:val="6"/>
    </w:lvlOverride>
  </w:num>
  <w:num w:numId="30" w16cid:durableId="1626889803">
    <w:abstractNumId w:val="16"/>
    <w:lvlOverride w:ilvl="0">
      <w:startOverride w:val="7"/>
    </w:lvlOverride>
  </w:num>
  <w:num w:numId="31" w16cid:durableId="1954247960">
    <w:abstractNumId w:val="16"/>
    <w:lvlOverride w:ilvl="0">
      <w:startOverride w:val="8"/>
    </w:lvlOverride>
  </w:num>
  <w:num w:numId="32" w16cid:durableId="1785926910">
    <w:abstractNumId w:val="27"/>
    <w:lvlOverride w:ilvl="0">
      <w:startOverride w:val="13"/>
    </w:lvlOverride>
  </w:num>
  <w:num w:numId="33" w16cid:durableId="1291325891">
    <w:abstractNumId w:val="27"/>
    <w:lvlOverride w:ilvl="0">
      <w:startOverride w:val="14"/>
    </w:lvlOverride>
  </w:num>
  <w:num w:numId="34" w16cid:durableId="448861038">
    <w:abstractNumId w:val="27"/>
    <w:lvlOverride w:ilvl="0">
      <w:startOverride w:val="15"/>
    </w:lvlOverride>
  </w:num>
  <w:num w:numId="35" w16cid:durableId="1271549540">
    <w:abstractNumId w:val="28"/>
    <w:lvlOverride w:ilvl="0">
      <w:startOverride w:val="19"/>
    </w:lvlOverride>
  </w:num>
  <w:num w:numId="36" w16cid:durableId="370426137">
    <w:abstractNumId w:val="28"/>
    <w:lvlOverride w:ilvl="0">
      <w:startOverride w:val="20"/>
    </w:lvlOverride>
  </w:num>
  <w:num w:numId="37" w16cid:durableId="1367024548">
    <w:abstractNumId w:val="21"/>
  </w:num>
  <w:num w:numId="38" w16cid:durableId="1551188480">
    <w:abstractNumId w:val="35"/>
  </w:num>
  <w:num w:numId="39" w16cid:durableId="1452043940">
    <w:abstractNumId w:val="7"/>
  </w:num>
  <w:num w:numId="40" w16cid:durableId="1974283662">
    <w:abstractNumId w:val="24"/>
  </w:num>
  <w:num w:numId="41" w16cid:durableId="385102600">
    <w:abstractNumId w:val="14"/>
  </w:num>
  <w:num w:numId="42" w16cid:durableId="1961918147">
    <w:abstractNumId w:val="5"/>
  </w:num>
  <w:num w:numId="43" w16cid:durableId="5207922">
    <w:abstractNumId w:val="11"/>
  </w:num>
  <w:num w:numId="44" w16cid:durableId="573008340">
    <w:abstractNumId w:val="3"/>
  </w:num>
  <w:num w:numId="45" w16cid:durableId="532616367">
    <w:abstractNumId w:val="8"/>
  </w:num>
  <w:num w:numId="46" w16cid:durableId="1212812069">
    <w:abstractNumId w:val="20"/>
  </w:num>
  <w:num w:numId="47" w16cid:durableId="144090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7E0"/>
    <w:rsid w:val="000004C3"/>
    <w:rsid w:val="00003A7D"/>
    <w:rsid w:val="000128A6"/>
    <w:rsid w:val="00015C17"/>
    <w:rsid w:val="0001766A"/>
    <w:rsid w:val="00020407"/>
    <w:rsid w:val="0002629B"/>
    <w:rsid w:val="00031755"/>
    <w:rsid w:val="00031815"/>
    <w:rsid w:val="00033133"/>
    <w:rsid w:val="00034A67"/>
    <w:rsid w:val="000400CA"/>
    <w:rsid w:val="00041284"/>
    <w:rsid w:val="00041747"/>
    <w:rsid w:val="00042240"/>
    <w:rsid w:val="000448E4"/>
    <w:rsid w:val="000557CC"/>
    <w:rsid w:val="000572DE"/>
    <w:rsid w:val="00061C65"/>
    <w:rsid w:val="000620A0"/>
    <w:rsid w:val="000646BA"/>
    <w:rsid w:val="00065DDE"/>
    <w:rsid w:val="00085E51"/>
    <w:rsid w:val="00096B48"/>
    <w:rsid w:val="000A14C0"/>
    <w:rsid w:val="000A3B79"/>
    <w:rsid w:val="000A507B"/>
    <w:rsid w:val="000A6968"/>
    <w:rsid w:val="000B0371"/>
    <w:rsid w:val="000B0B0D"/>
    <w:rsid w:val="000B304D"/>
    <w:rsid w:val="000B4685"/>
    <w:rsid w:val="000C43FB"/>
    <w:rsid w:val="000C443B"/>
    <w:rsid w:val="000C5D07"/>
    <w:rsid w:val="000D7310"/>
    <w:rsid w:val="000D7CDD"/>
    <w:rsid w:val="000E113A"/>
    <w:rsid w:val="000E662C"/>
    <w:rsid w:val="00115BFE"/>
    <w:rsid w:val="00120273"/>
    <w:rsid w:val="0012435F"/>
    <w:rsid w:val="001279B0"/>
    <w:rsid w:val="00127F53"/>
    <w:rsid w:val="00130CD1"/>
    <w:rsid w:val="001366FB"/>
    <w:rsid w:val="0014309C"/>
    <w:rsid w:val="00143304"/>
    <w:rsid w:val="00146FAA"/>
    <w:rsid w:val="0015076A"/>
    <w:rsid w:val="001529AE"/>
    <w:rsid w:val="00157288"/>
    <w:rsid w:val="00162223"/>
    <w:rsid w:val="00180E9D"/>
    <w:rsid w:val="00185A80"/>
    <w:rsid w:val="00186763"/>
    <w:rsid w:val="00186957"/>
    <w:rsid w:val="00191126"/>
    <w:rsid w:val="00192819"/>
    <w:rsid w:val="00193E4F"/>
    <w:rsid w:val="001954F0"/>
    <w:rsid w:val="001A0970"/>
    <w:rsid w:val="001A1DE0"/>
    <w:rsid w:val="001B0275"/>
    <w:rsid w:val="001B3EB1"/>
    <w:rsid w:val="001B6276"/>
    <w:rsid w:val="001D0961"/>
    <w:rsid w:val="001D4711"/>
    <w:rsid w:val="001D4922"/>
    <w:rsid w:val="001E2003"/>
    <w:rsid w:val="001E6EBE"/>
    <w:rsid w:val="001F0AD8"/>
    <w:rsid w:val="001F4F6D"/>
    <w:rsid w:val="001F61B7"/>
    <w:rsid w:val="001F68ED"/>
    <w:rsid w:val="00205CCA"/>
    <w:rsid w:val="0020699D"/>
    <w:rsid w:val="0021647C"/>
    <w:rsid w:val="00216595"/>
    <w:rsid w:val="00227B62"/>
    <w:rsid w:val="002337D4"/>
    <w:rsid w:val="00241CBD"/>
    <w:rsid w:val="002422EA"/>
    <w:rsid w:val="00251178"/>
    <w:rsid w:val="00255890"/>
    <w:rsid w:val="00262203"/>
    <w:rsid w:val="00264538"/>
    <w:rsid w:val="00273FC6"/>
    <w:rsid w:val="00281B92"/>
    <w:rsid w:val="00286350"/>
    <w:rsid w:val="00290789"/>
    <w:rsid w:val="0029482F"/>
    <w:rsid w:val="00295BDD"/>
    <w:rsid w:val="00296C1B"/>
    <w:rsid w:val="002A1D59"/>
    <w:rsid w:val="002A5221"/>
    <w:rsid w:val="002B181B"/>
    <w:rsid w:val="002B6BB3"/>
    <w:rsid w:val="002C1295"/>
    <w:rsid w:val="002C1EB4"/>
    <w:rsid w:val="002C1FBA"/>
    <w:rsid w:val="002C277C"/>
    <w:rsid w:val="002C45F4"/>
    <w:rsid w:val="002D20AA"/>
    <w:rsid w:val="002F33AB"/>
    <w:rsid w:val="002F7AAE"/>
    <w:rsid w:val="003019E5"/>
    <w:rsid w:val="00307E74"/>
    <w:rsid w:val="00313D0C"/>
    <w:rsid w:val="00313E18"/>
    <w:rsid w:val="00314037"/>
    <w:rsid w:val="00314663"/>
    <w:rsid w:val="00316A6D"/>
    <w:rsid w:val="003342CB"/>
    <w:rsid w:val="0033502B"/>
    <w:rsid w:val="00335762"/>
    <w:rsid w:val="00336676"/>
    <w:rsid w:val="003515A9"/>
    <w:rsid w:val="00352E76"/>
    <w:rsid w:val="003534AD"/>
    <w:rsid w:val="003542F3"/>
    <w:rsid w:val="003553DA"/>
    <w:rsid w:val="003719D0"/>
    <w:rsid w:val="00376C52"/>
    <w:rsid w:val="00380D67"/>
    <w:rsid w:val="00382146"/>
    <w:rsid w:val="00384DF6"/>
    <w:rsid w:val="003851DA"/>
    <w:rsid w:val="003861D2"/>
    <w:rsid w:val="00394337"/>
    <w:rsid w:val="00396834"/>
    <w:rsid w:val="003A3AEE"/>
    <w:rsid w:val="003A43B5"/>
    <w:rsid w:val="003A7270"/>
    <w:rsid w:val="003B3BFF"/>
    <w:rsid w:val="003B5647"/>
    <w:rsid w:val="003C324B"/>
    <w:rsid w:val="003C738B"/>
    <w:rsid w:val="003C75B6"/>
    <w:rsid w:val="003D0237"/>
    <w:rsid w:val="003D0FD3"/>
    <w:rsid w:val="003D25BB"/>
    <w:rsid w:val="003E55CC"/>
    <w:rsid w:val="003E68B5"/>
    <w:rsid w:val="004076BB"/>
    <w:rsid w:val="00414D3D"/>
    <w:rsid w:val="0041580B"/>
    <w:rsid w:val="00416076"/>
    <w:rsid w:val="00423289"/>
    <w:rsid w:val="004278B8"/>
    <w:rsid w:val="00433420"/>
    <w:rsid w:val="0043383A"/>
    <w:rsid w:val="00441FE8"/>
    <w:rsid w:val="00450C3F"/>
    <w:rsid w:val="00452E31"/>
    <w:rsid w:val="00452F54"/>
    <w:rsid w:val="004570F9"/>
    <w:rsid w:val="00462FD5"/>
    <w:rsid w:val="0046388A"/>
    <w:rsid w:val="00463BC6"/>
    <w:rsid w:val="00473681"/>
    <w:rsid w:val="004737BE"/>
    <w:rsid w:val="00474297"/>
    <w:rsid w:val="00476348"/>
    <w:rsid w:val="00487BB2"/>
    <w:rsid w:val="00490423"/>
    <w:rsid w:val="00492EAD"/>
    <w:rsid w:val="00495DA3"/>
    <w:rsid w:val="004968BB"/>
    <w:rsid w:val="004A175B"/>
    <w:rsid w:val="004A356A"/>
    <w:rsid w:val="004A39A9"/>
    <w:rsid w:val="004A4752"/>
    <w:rsid w:val="004A496B"/>
    <w:rsid w:val="004A7038"/>
    <w:rsid w:val="004B721B"/>
    <w:rsid w:val="004C3D45"/>
    <w:rsid w:val="004C4718"/>
    <w:rsid w:val="004D0995"/>
    <w:rsid w:val="004D28FE"/>
    <w:rsid w:val="004D2AED"/>
    <w:rsid w:val="004D338D"/>
    <w:rsid w:val="004D7B2F"/>
    <w:rsid w:val="004E0619"/>
    <w:rsid w:val="004E1B7F"/>
    <w:rsid w:val="004E3816"/>
    <w:rsid w:val="004F3269"/>
    <w:rsid w:val="004F338C"/>
    <w:rsid w:val="004F53C2"/>
    <w:rsid w:val="004F583B"/>
    <w:rsid w:val="004F5AB0"/>
    <w:rsid w:val="00503288"/>
    <w:rsid w:val="005068B5"/>
    <w:rsid w:val="00506DEF"/>
    <w:rsid w:val="00506EDF"/>
    <w:rsid w:val="00511CCE"/>
    <w:rsid w:val="00513D66"/>
    <w:rsid w:val="00515FD0"/>
    <w:rsid w:val="0052342D"/>
    <w:rsid w:val="00523CEC"/>
    <w:rsid w:val="00524156"/>
    <w:rsid w:val="0053665C"/>
    <w:rsid w:val="00540434"/>
    <w:rsid w:val="005405C6"/>
    <w:rsid w:val="005423D0"/>
    <w:rsid w:val="00542579"/>
    <w:rsid w:val="00545E54"/>
    <w:rsid w:val="00547096"/>
    <w:rsid w:val="00547133"/>
    <w:rsid w:val="00550172"/>
    <w:rsid w:val="0055543F"/>
    <w:rsid w:val="005602F3"/>
    <w:rsid w:val="00561F7D"/>
    <w:rsid w:val="005621FC"/>
    <w:rsid w:val="005756F3"/>
    <w:rsid w:val="00584FBD"/>
    <w:rsid w:val="00585502"/>
    <w:rsid w:val="00590892"/>
    <w:rsid w:val="00592016"/>
    <w:rsid w:val="005B7A22"/>
    <w:rsid w:val="005C0BF3"/>
    <w:rsid w:val="005C25CE"/>
    <w:rsid w:val="005C43FD"/>
    <w:rsid w:val="005D0E81"/>
    <w:rsid w:val="005D0E96"/>
    <w:rsid w:val="005E4B36"/>
    <w:rsid w:val="005F4692"/>
    <w:rsid w:val="005F6064"/>
    <w:rsid w:val="006002D9"/>
    <w:rsid w:val="00600FCB"/>
    <w:rsid w:val="00603292"/>
    <w:rsid w:val="00604E5A"/>
    <w:rsid w:val="006070E6"/>
    <w:rsid w:val="00607AF4"/>
    <w:rsid w:val="00624AEE"/>
    <w:rsid w:val="00625F33"/>
    <w:rsid w:val="00631F93"/>
    <w:rsid w:val="00644178"/>
    <w:rsid w:val="00646247"/>
    <w:rsid w:val="00646774"/>
    <w:rsid w:val="006509B1"/>
    <w:rsid w:val="00655246"/>
    <w:rsid w:val="00674D79"/>
    <w:rsid w:val="00680159"/>
    <w:rsid w:val="00683718"/>
    <w:rsid w:val="006840E2"/>
    <w:rsid w:val="0069054F"/>
    <w:rsid w:val="00694083"/>
    <w:rsid w:val="006A234A"/>
    <w:rsid w:val="006A3F99"/>
    <w:rsid w:val="006A5C6F"/>
    <w:rsid w:val="006A66F0"/>
    <w:rsid w:val="006A71D7"/>
    <w:rsid w:val="006A79A7"/>
    <w:rsid w:val="006B2002"/>
    <w:rsid w:val="006B7185"/>
    <w:rsid w:val="006B7960"/>
    <w:rsid w:val="006C175E"/>
    <w:rsid w:val="006C5737"/>
    <w:rsid w:val="006D1A30"/>
    <w:rsid w:val="006D4FC1"/>
    <w:rsid w:val="006E0E03"/>
    <w:rsid w:val="006E2104"/>
    <w:rsid w:val="006E2CF7"/>
    <w:rsid w:val="006F22A9"/>
    <w:rsid w:val="006F4F00"/>
    <w:rsid w:val="006F6A04"/>
    <w:rsid w:val="00701E6D"/>
    <w:rsid w:val="007045B6"/>
    <w:rsid w:val="00704D36"/>
    <w:rsid w:val="00704DF8"/>
    <w:rsid w:val="00706CB2"/>
    <w:rsid w:val="00710A43"/>
    <w:rsid w:val="00710BD9"/>
    <w:rsid w:val="007122D1"/>
    <w:rsid w:val="00715527"/>
    <w:rsid w:val="00715E37"/>
    <w:rsid w:val="00720F34"/>
    <w:rsid w:val="007225C0"/>
    <w:rsid w:val="00726B4C"/>
    <w:rsid w:val="00730416"/>
    <w:rsid w:val="00731A9E"/>
    <w:rsid w:val="00733359"/>
    <w:rsid w:val="0073676D"/>
    <w:rsid w:val="00737372"/>
    <w:rsid w:val="0073796B"/>
    <w:rsid w:val="00740CBE"/>
    <w:rsid w:val="007415A4"/>
    <w:rsid w:val="00742041"/>
    <w:rsid w:val="00743E20"/>
    <w:rsid w:val="00744019"/>
    <w:rsid w:val="0075189D"/>
    <w:rsid w:val="00757503"/>
    <w:rsid w:val="00761092"/>
    <w:rsid w:val="007626AA"/>
    <w:rsid w:val="00766EDC"/>
    <w:rsid w:val="00767A1E"/>
    <w:rsid w:val="00771D04"/>
    <w:rsid w:val="00772FC2"/>
    <w:rsid w:val="00773926"/>
    <w:rsid w:val="00773AA9"/>
    <w:rsid w:val="0078040D"/>
    <w:rsid w:val="00782439"/>
    <w:rsid w:val="00785387"/>
    <w:rsid w:val="00791216"/>
    <w:rsid w:val="0079383C"/>
    <w:rsid w:val="00794A96"/>
    <w:rsid w:val="007957B0"/>
    <w:rsid w:val="007A018F"/>
    <w:rsid w:val="007A3F3E"/>
    <w:rsid w:val="007A485B"/>
    <w:rsid w:val="007A6BC0"/>
    <w:rsid w:val="007B4E05"/>
    <w:rsid w:val="007C029E"/>
    <w:rsid w:val="007C4280"/>
    <w:rsid w:val="007C788F"/>
    <w:rsid w:val="007D07C4"/>
    <w:rsid w:val="007D0861"/>
    <w:rsid w:val="007E0137"/>
    <w:rsid w:val="007E08F5"/>
    <w:rsid w:val="007F6DAF"/>
    <w:rsid w:val="00816F78"/>
    <w:rsid w:val="00820282"/>
    <w:rsid w:val="00820BB9"/>
    <w:rsid w:val="00821925"/>
    <w:rsid w:val="0082309B"/>
    <w:rsid w:val="0082779C"/>
    <w:rsid w:val="0083235D"/>
    <w:rsid w:val="0084638B"/>
    <w:rsid w:val="00846469"/>
    <w:rsid w:val="008517E8"/>
    <w:rsid w:val="00853C31"/>
    <w:rsid w:val="00862B9A"/>
    <w:rsid w:val="00863153"/>
    <w:rsid w:val="00865C7B"/>
    <w:rsid w:val="008673EF"/>
    <w:rsid w:val="00870D81"/>
    <w:rsid w:val="00873573"/>
    <w:rsid w:val="00874E19"/>
    <w:rsid w:val="00890253"/>
    <w:rsid w:val="00892C3D"/>
    <w:rsid w:val="00893E9A"/>
    <w:rsid w:val="008B0557"/>
    <w:rsid w:val="008B5B0D"/>
    <w:rsid w:val="008B7B73"/>
    <w:rsid w:val="008C00E8"/>
    <w:rsid w:val="008C3960"/>
    <w:rsid w:val="008C5F45"/>
    <w:rsid w:val="008C60ED"/>
    <w:rsid w:val="008D11C0"/>
    <w:rsid w:val="008D1FED"/>
    <w:rsid w:val="008D248F"/>
    <w:rsid w:val="008D59F4"/>
    <w:rsid w:val="008E2821"/>
    <w:rsid w:val="008F001E"/>
    <w:rsid w:val="008F0B2A"/>
    <w:rsid w:val="008F1070"/>
    <w:rsid w:val="00912B72"/>
    <w:rsid w:val="00914006"/>
    <w:rsid w:val="00916BDB"/>
    <w:rsid w:val="00921F4F"/>
    <w:rsid w:val="00922F86"/>
    <w:rsid w:val="009262EB"/>
    <w:rsid w:val="0093047C"/>
    <w:rsid w:val="00931358"/>
    <w:rsid w:val="009375A4"/>
    <w:rsid w:val="009404F8"/>
    <w:rsid w:val="00943F6D"/>
    <w:rsid w:val="00944EB0"/>
    <w:rsid w:val="009452DC"/>
    <w:rsid w:val="009530BA"/>
    <w:rsid w:val="00953717"/>
    <w:rsid w:val="00954B3F"/>
    <w:rsid w:val="00955742"/>
    <w:rsid w:val="00957E49"/>
    <w:rsid w:val="00960F47"/>
    <w:rsid w:val="009611D8"/>
    <w:rsid w:val="0096665D"/>
    <w:rsid w:val="009666A3"/>
    <w:rsid w:val="009672BE"/>
    <w:rsid w:val="00967541"/>
    <w:rsid w:val="00967C75"/>
    <w:rsid w:val="00970165"/>
    <w:rsid w:val="009733E4"/>
    <w:rsid w:val="00973527"/>
    <w:rsid w:val="00993A46"/>
    <w:rsid w:val="0099628D"/>
    <w:rsid w:val="00996F5E"/>
    <w:rsid w:val="009A4F84"/>
    <w:rsid w:val="009B0A26"/>
    <w:rsid w:val="009B0A8A"/>
    <w:rsid w:val="009B23B2"/>
    <w:rsid w:val="009B523D"/>
    <w:rsid w:val="009B5EAB"/>
    <w:rsid w:val="009B7AB1"/>
    <w:rsid w:val="009C1516"/>
    <w:rsid w:val="009C2F3F"/>
    <w:rsid w:val="009C5DF4"/>
    <w:rsid w:val="009C7390"/>
    <w:rsid w:val="009D43C3"/>
    <w:rsid w:val="009D676C"/>
    <w:rsid w:val="009F22F7"/>
    <w:rsid w:val="009F3997"/>
    <w:rsid w:val="009F7752"/>
    <w:rsid w:val="00A018E5"/>
    <w:rsid w:val="00A068B5"/>
    <w:rsid w:val="00A07641"/>
    <w:rsid w:val="00A11565"/>
    <w:rsid w:val="00A2237A"/>
    <w:rsid w:val="00A223F4"/>
    <w:rsid w:val="00A229C8"/>
    <w:rsid w:val="00A30309"/>
    <w:rsid w:val="00A4159F"/>
    <w:rsid w:val="00A415B9"/>
    <w:rsid w:val="00A43C9D"/>
    <w:rsid w:val="00A44391"/>
    <w:rsid w:val="00A445DF"/>
    <w:rsid w:val="00A54BEA"/>
    <w:rsid w:val="00A56B5F"/>
    <w:rsid w:val="00A57F5F"/>
    <w:rsid w:val="00A646B1"/>
    <w:rsid w:val="00A701A7"/>
    <w:rsid w:val="00A8043C"/>
    <w:rsid w:val="00A807C7"/>
    <w:rsid w:val="00A80855"/>
    <w:rsid w:val="00A81769"/>
    <w:rsid w:val="00A81D6F"/>
    <w:rsid w:val="00A8523F"/>
    <w:rsid w:val="00A93467"/>
    <w:rsid w:val="00A958B5"/>
    <w:rsid w:val="00AA121F"/>
    <w:rsid w:val="00AA5E72"/>
    <w:rsid w:val="00AB4ACE"/>
    <w:rsid w:val="00AB6569"/>
    <w:rsid w:val="00AC141A"/>
    <w:rsid w:val="00AC35CF"/>
    <w:rsid w:val="00AC6247"/>
    <w:rsid w:val="00AD4035"/>
    <w:rsid w:val="00AD71EA"/>
    <w:rsid w:val="00AD7869"/>
    <w:rsid w:val="00AE3E75"/>
    <w:rsid w:val="00AF14B8"/>
    <w:rsid w:val="00AF490A"/>
    <w:rsid w:val="00AF778B"/>
    <w:rsid w:val="00B0101C"/>
    <w:rsid w:val="00B02D4A"/>
    <w:rsid w:val="00B04441"/>
    <w:rsid w:val="00B050D5"/>
    <w:rsid w:val="00B07C6A"/>
    <w:rsid w:val="00B1049F"/>
    <w:rsid w:val="00B108C4"/>
    <w:rsid w:val="00B2343B"/>
    <w:rsid w:val="00B26C8D"/>
    <w:rsid w:val="00B30DF7"/>
    <w:rsid w:val="00B33CED"/>
    <w:rsid w:val="00B34C35"/>
    <w:rsid w:val="00B36A85"/>
    <w:rsid w:val="00B4275F"/>
    <w:rsid w:val="00B4438A"/>
    <w:rsid w:val="00B5036F"/>
    <w:rsid w:val="00B52354"/>
    <w:rsid w:val="00B5312B"/>
    <w:rsid w:val="00B53EE5"/>
    <w:rsid w:val="00B550AD"/>
    <w:rsid w:val="00B55411"/>
    <w:rsid w:val="00B55DE0"/>
    <w:rsid w:val="00B7653D"/>
    <w:rsid w:val="00B77A47"/>
    <w:rsid w:val="00B81DD5"/>
    <w:rsid w:val="00B86856"/>
    <w:rsid w:val="00B93CC0"/>
    <w:rsid w:val="00B961C6"/>
    <w:rsid w:val="00B9728A"/>
    <w:rsid w:val="00BB3496"/>
    <w:rsid w:val="00BB3879"/>
    <w:rsid w:val="00BB460E"/>
    <w:rsid w:val="00BB7F0E"/>
    <w:rsid w:val="00BC0B8A"/>
    <w:rsid w:val="00BC30C8"/>
    <w:rsid w:val="00BC6A18"/>
    <w:rsid w:val="00BD1D15"/>
    <w:rsid w:val="00BD2919"/>
    <w:rsid w:val="00BE2CF8"/>
    <w:rsid w:val="00BE47EF"/>
    <w:rsid w:val="00BE5EB2"/>
    <w:rsid w:val="00BF4E32"/>
    <w:rsid w:val="00BF5C51"/>
    <w:rsid w:val="00BF6AF4"/>
    <w:rsid w:val="00C028D6"/>
    <w:rsid w:val="00C06B4D"/>
    <w:rsid w:val="00C07882"/>
    <w:rsid w:val="00C111D6"/>
    <w:rsid w:val="00C175A5"/>
    <w:rsid w:val="00C17AB6"/>
    <w:rsid w:val="00C20D5A"/>
    <w:rsid w:val="00C23855"/>
    <w:rsid w:val="00C307E0"/>
    <w:rsid w:val="00C31430"/>
    <w:rsid w:val="00C41DC0"/>
    <w:rsid w:val="00C43DB5"/>
    <w:rsid w:val="00C44BD9"/>
    <w:rsid w:val="00C44CDE"/>
    <w:rsid w:val="00C502A1"/>
    <w:rsid w:val="00C50C1F"/>
    <w:rsid w:val="00C52840"/>
    <w:rsid w:val="00C576D1"/>
    <w:rsid w:val="00C6596C"/>
    <w:rsid w:val="00C77BC8"/>
    <w:rsid w:val="00C804B4"/>
    <w:rsid w:val="00C8070A"/>
    <w:rsid w:val="00C8331A"/>
    <w:rsid w:val="00CA11B4"/>
    <w:rsid w:val="00CA4D9E"/>
    <w:rsid w:val="00CC1451"/>
    <w:rsid w:val="00CC5B71"/>
    <w:rsid w:val="00CC69A5"/>
    <w:rsid w:val="00CD0D8D"/>
    <w:rsid w:val="00CD25D1"/>
    <w:rsid w:val="00CE3EF2"/>
    <w:rsid w:val="00CE5352"/>
    <w:rsid w:val="00CE6C88"/>
    <w:rsid w:val="00CF01AE"/>
    <w:rsid w:val="00CF6E24"/>
    <w:rsid w:val="00D00C4A"/>
    <w:rsid w:val="00D03834"/>
    <w:rsid w:val="00D10C29"/>
    <w:rsid w:val="00D134FB"/>
    <w:rsid w:val="00D21E26"/>
    <w:rsid w:val="00D261DA"/>
    <w:rsid w:val="00D27D50"/>
    <w:rsid w:val="00D30A67"/>
    <w:rsid w:val="00D419BB"/>
    <w:rsid w:val="00D424DB"/>
    <w:rsid w:val="00D55CED"/>
    <w:rsid w:val="00D56F55"/>
    <w:rsid w:val="00D74060"/>
    <w:rsid w:val="00D76DD7"/>
    <w:rsid w:val="00D87D44"/>
    <w:rsid w:val="00D90C86"/>
    <w:rsid w:val="00D91AA6"/>
    <w:rsid w:val="00D96F77"/>
    <w:rsid w:val="00DB2B10"/>
    <w:rsid w:val="00DB471F"/>
    <w:rsid w:val="00DB47C3"/>
    <w:rsid w:val="00DB7065"/>
    <w:rsid w:val="00DC124E"/>
    <w:rsid w:val="00DC5F47"/>
    <w:rsid w:val="00DD005B"/>
    <w:rsid w:val="00DD0DEF"/>
    <w:rsid w:val="00DD1447"/>
    <w:rsid w:val="00DD25DD"/>
    <w:rsid w:val="00DD27C3"/>
    <w:rsid w:val="00DD39F5"/>
    <w:rsid w:val="00DD3F7D"/>
    <w:rsid w:val="00DD79DD"/>
    <w:rsid w:val="00DE3AFE"/>
    <w:rsid w:val="00DE47A1"/>
    <w:rsid w:val="00DF5F89"/>
    <w:rsid w:val="00E071D6"/>
    <w:rsid w:val="00E1475A"/>
    <w:rsid w:val="00E160E8"/>
    <w:rsid w:val="00E216CC"/>
    <w:rsid w:val="00E220F8"/>
    <w:rsid w:val="00E2338C"/>
    <w:rsid w:val="00E268AC"/>
    <w:rsid w:val="00E26A84"/>
    <w:rsid w:val="00E275A8"/>
    <w:rsid w:val="00E30124"/>
    <w:rsid w:val="00E36E43"/>
    <w:rsid w:val="00E4253A"/>
    <w:rsid w:val="00E45873"/>
    <w:rsid w:val="00E47FBE"/>
    <w:rsid w:val="00E531C3"/>
    <w:rsid w:val="00E66E04"/>
    <w:rsid w:val="00E7017A"/>
    <w:rsid w:val="00E81950"/>
    <w:rsid w:val="00E93ECF"/>
    <w:rsid w:val="00EB3C66"/>
    <w:rsid w:val="00EB6D2D"/>
    <w:rsid w:val="00EB7106"/>
    <w:rsid w:val="00EC6F67"/>
    <w:rsid w:val="00EC71A4"/>
    <w:rsid w:val="00EE08EB"/>
    <w:rsid w:val="00EE1267"/>
    <w:rsid w:val="00EE1AE0"/>
    <w:rsid w:val="00EE3900"/>
    <w:rsid w:val="00EE484B"/>
    <w:rsid w:val="00EE5FBD"/>
    <w:rsid w:val="00EF20EA"/>
    <w:rsid w:val="00EF4EEA"/>
    <w:rsid w:val="00EF52C1"/>
    <w:rsid w:val="00EF5E5C"/>
    <w:rsid w:val="00F04B1B"/>
    <w:rsid w:val="00F12962"/>
    <w:rsid w:val="00F13469"/>
    <w:rsid w:val="00F1650C"/>
    <w:rsid w:val="00F16726"/>
    <w:rsid w:val="00F16CED"/>
    <w:rsid w:val="00F20D73"/>
    <w:rsid w:val="00F21A04"/>
    <w:rsid w:val="00F237A9"/>
    <w:rsid w:val="00F4109E"/>
    <w:rsid w:val="00F455C4"/>
    <w:rsid w:val="00F46F15"/>
    <w:rsid w:val="00F53F82"/>
    <w:rsid w:val="00F56DBF"/>
    <w:rsid w:val="00F65980"/>
    <w:rsid w:val="00F71AC0"/>
    <w:rsid w:val="00F74BCD"/>
    <w:rsid w:val="00F74E60"/>
    <w:rsid w:val="00F8260D"/>
    <w:rsid w:val="00F851A8"/>
    <w:rsid w:val="00F93E0B"/>
    <w:rsid w:val="00F947D4"/>
    <w:rsid w:val="00F96806"/>
    <w:rsid w:val="00FA262B"/>
    <w:rsid w:val="00FA5D9D"/>
    <w:rsid w:val="00FA6658"/>
    <w:rsid w:val="00FB3438"/>
    <w:rsid w:val="00FB7DB4"/>
    <w:rsid w:val="00FC14A2"/>
    <w:rsid w:val="00FC7A04"/>
    <w:rsid w:val="00FE68C0"/>
    <w:rsid w:val="00FF5993"/>
    <w:rsid w:val="00FF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A6F9E"/>
  <w15:chartTrackingRefBased/>
  <w15:docId w15:val="{CDD76C08-CAC4-4A3D-BC89-14AE2717F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469"/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Step,TG List Paragraph"/>
    <w:basedOn w:val="Normal"/>
    <w:link w:val="ListParagraphChar"/>
    <w:qFormat/>
    <w:rsid w:val="00C307E0"/>
    <w:pPr>
      <w:ind w:left="720"/>
      <w:contextualSpacing/>
    </w:pPr>
  </w:style>
  <w:style w:type="character" w:styleId="Hyperlink">
    <w:name w:val="Hyperlink"/>
    <w:uiPriority w:val="99"/>
    <w:unhideWhenUsed/>
    <w:rsid w:val="00C307E0"/>
    <w:rPr>
      <w:color w:val="0000FF"/>
      <w:u w:val="single"/>
    </w:rPr>
  </w:style>
  <w:style w:type="character" w:customStyle="1" w:styleId="ListParagraphChar">
    <w:name w:val="List Paragraph Char"/>
    <w:aliases w:val="Step Char,TG List Paragraph Char"/>
    <w:link w:val="ListParagraph"/>
    <w:qFormat/>
    <w:rsid w:val="00C307E0"/>
    <w:rPr>
      <w:rFonts w:ascii="Calibri" w:eastAsia="Calibri" w:hAnsi="Calibri" w:cs="Times New Roman"/>
    </w:rPr>
  </w:style>
  <w:style w:type="paragraph" w:styleId="NoSpacing">
    <w:name w:val="No Spacing"/>
    <w:link w:val="NoSpacingChar"/>
    <w:unhideWhenUsed/>
    <w:qFormat/>
    <w:rsid w:val="00C307E0"/>
    <w:pPr>
      <w:spacing w:after="0" w:line="240" w:lineRule="auto"/>
    </w:pPr>
    <w:rPr>
      <w:color w:val="595959" w:themeColor="text1" w:themeTint="A6"/>
    </w:rPr>
  </w:style>
  <w:style w:type="character" w:customStyle="1" w:styleId="NoSpacingChar">
    <w:name w:val="No Spacing Char"/>
    <w:link w:val="NoSpacing"/>
    <w:uiPriority w:val="1"/>
    <w:locked/>
    <w:rsid w:val="00C307E0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B02D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D4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02D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D4A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0400C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400CA"/>
    <w:rPr>
      <w:b/>
      <w:bCs/>
    </w:rPr>
  </w:style>
  <w:style w:type="character" w:customStyle="1" w:styleId="span">
    <w:name w:val="span"/>
    <w:basedOn w:val="DefaultParagraphFont"/>
    <w:rsid w:val="002C45F4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6A234A"/>
    <w:pP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paragraph" w:customStyle="1" w:styleId="divdocumentdivsectiontitle">
    <w:name w:val="div_document_div_sectiontitle"/>
    <w:basedOn w:val="Normal"/>
    <w:rsid w:val="00C43DB5"/>
    <w:pPr>
      <w:pBdr>
        <w:top w:val="single" w:sz="12" w:space="0" w:color="DADADA"/>
        <w:bottom w:val="single" w:sz="16" w:space="4" w:color="DADADA"/>
      </w:pBdr>
      <w:spacing w:after="0" w:line="280" w:lineRule="atLeast"/>
      <w:textAlignment w:val="baseline"/>
    </w:pPr>
    <w:rPr>
      <w:rFonts w:ascii="Times New Roman" w:eastAsia="Times New Roman" w:hAnsi="Times New Roman"/>
      <w:color w:val="000000"/>
    </w:rPr>
  </w:style>
  <w:style w:type="paragraph" w:customStyle="1" w:styleId="p">
    <w:name w:val="p"/>
    <w:basedOn w:val="Normal"/>
    <w:rsid w:val="00C43DB5"/>
    <w:pP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character" w:customStyle="1" w:styleId="Strong1">
    <w:name w:val="Strong1"/>
    <w:basedOn w:val="DefaultParagraphFont"/>
    <w:rsid w:val="00C43DB5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rsid w:val="00C43D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styleId="UnresolvedMention">
    <w:name w:val="Unresolved Mention"/>
    <w:basedOn w:val="DefaultParagraphFont"/>
    <w:uiPriority w:val="99"/>
    <w:semiHidden/>
    <w:unhideWhenUsed/>
    <w:rsid w:val="00F851A8"/>
    <w:rPr>
      <w:color w:val="605E5C"/>
      <w:shd w:val="clear" w:color="auto" w:fill="E1DFDD"/>
    </w:rPr>
  </w:style>
  <w:style w:type="character" w:customStyle="1" w:styleId="x193iq5w">
    <w:name w:val="x193iq5w"/>
    <w:basedOn w:val="DefaultParagraphFont"/>
    <w:rsid w:val="000646BA"/>
  </w:style>
  <w:style w:type="character" w:customStyle="1" w:styleId="Heading3Char">
    <w:name w:val="Heading 3 Char"/>
    <w:basedOn w:val="DefaultParagraphFont"/>
    <w:link w:val="Heading3"/>
    <w:uiPriority w:val="9"/>
    <w:semiHidden/>
    <w:rsid w:val="007C42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-4450670373398795034msolistparagraph">
    <w:name w:val="m_-4450670373398795034msolistparagraph"/>
    <w:basedOn w:val="Normal"/>
    <w:rsid w:val="00B55DE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C11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9B523D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9B523D"/>
    <w:rPr>
      <w:rFonts w:ascii="Courier New" w:eastAsia="Times New Roman" w:hAnsi="Courier New" w:cs="Courier New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295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5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17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97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2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702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35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1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6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59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39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21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01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51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09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6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13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56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13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9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20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43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32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78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4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14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55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73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85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0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75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823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1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1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64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729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39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9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8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80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47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57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69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41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1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88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93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97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5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46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23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984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30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74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6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16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1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6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lavanyagadamsetty10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9D91A-3947-4529-A883-9E78A5A1E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5234</TotalTime>
  <Pages>3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naveen kakumanu</cp:lastModifiedBy>
  <cp:revision>185</cp:revision>
  <dcterms:created xsi:type="dcterms:W3CDTF">2024-08-22T20:40:00Z</dcterms:created>
  <dcterms:modified xsi:type="dcterms:W3CDTF">2025-10-22T19:26:00Z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2024-01-30T05:23:58Z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e04c4779-49fb-4386-bc3b-d862e9b5aa3b</vt:lpwstr>
  </property>
  <property fmtid="{D5CDD505-2E9C-101B-9397-08002B2CF9AE}" pid="7" name="MSIP_Label_defa4170-0d19-0005-0004-bc88714345d2_ActionId">
    <vt:lpwstr>8052b7c4-50e5-4cdc-ab5a-d5c28833698d</vt:lpwstr>
  </property>
  <property fmtid="{D5CDD505-2E9C-101B-9397-08002B2CF9AE}" pid="8" name="MSIP_Label_defa4170-0d19-0005-0004-bc88714345d2_ContentBits">
    <vt:lpwstr>0</vt:lpwstr>
  </property>
</Properties>
</file>