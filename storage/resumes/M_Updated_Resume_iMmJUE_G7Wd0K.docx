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2A69" w14:textId="574A885F" w:rsidR="00602D22" w:rsidRPr="009B5AA1" w:rsidRDefault="00BD49E6" w:rsidP="00BD49E6">
      <w:pPr>
        <w:spacing w:line="240" w:lineRule="auto"/>
        <w:rPr>
          <w:color w:val="000000"/>
          <w:sz w:val="40"/>
          <w:szCs w:val="40"/>
        </w:rPr>
      </w:pPr>
      <w:r>
        <w:rPr>
          <w:rStyle w:val="span"/>
          <w:rFonts w:ascii="Georgia" w:eastAsia="Georgia" w:hAnsi="Georgia" w:cs="Georgia"/>
          <w:b/>
          <w:bCs/>
          <w:smallCaps/>
          <w:sz w:val="40"/>
          <w:szCs w:val="40"/>
        </w:rPr>
        <w:t xml:space="preserve">             </w:t>
      </w:r>
      <w:r w:rsidRPr="009B5AA1">
        <w:rPr>
          <w:rStyle w:val="span"/>
          <w:rFonts w:eastAsia="Georgia"/>
          <w:b/>
          <w:bCs/>
          <w:smallCaps/>
          <w:sz w:val="40"/>
          <w:szCs w:val="40"/>
        </w:rPr>
        <w:t xml:space="preserve">                       BENYELLA PARFAIT</w:t>
      </w:r>
    </w:p>
    <w:p w14:paraId="0E72F06A" w14:textId="549851A0" w:rsidR="00602D22" w:rsidRPr="009B5AA1" w:rsidRDefault="00602D22" w:rsidP="00602D22">
      <w:pPr>
        <w:pStyle w:val="divaddress"/>
        <w:spacing w:before="200"/>
        <w:rPr>
          <w:rFonts w:eastAsia="Georgia"/>
        </w:rPr>
      </w:pPr>
      <w:r w:rsidRPr="009B5AA1">
        <w:rPr>
          <w:rStyle w:val="span"/>
          <w:rFonts w:eastAsia="Georgia"/>
        </w:rPr>
        <w:t>Phone: (</w:t>
      </w:r>
      <w:r w:rsidR="00BD49E6" w:rsidRPr="009B5AA1">
        <w:rPr>
          <w:rStyle w:val="span"/>
          <w:rFonts w:eastAsia="Georgia"/>
        </w:rPr>
        <w:t>6146807047)</w:t>
      </w:r>
      <w:r w:rsidRPr="009B5AA1">
        <w:rPr>
          <w:rStyle w:val="span"/>
          <w:rFonts w:eastAsia="Georgia"/>
        </w:rPr>
        <w:t xml:space="preserve">   –   Email:  </w:t>
      </w:r>
      <w:r w:rsidR="004E31F3" w:rsidRPr="009B5AA1">
        <w:rPr>
          <w:rStyle w:val="span"/>
          <w:rFonts w:eastAsia="Georgia"/>
        </w:rPr>
        <w:t>Benyellaparfait@gmail.com</w:t>
      </w:r>
    </w:p>
    <w:p w14:paraId="6A7DC60E" w14:textId="77777777" w:rsidR="00602D22" w:rsidRPr="009B5AA1" w:rsidRDefault="00602D22" w:rsidP="00602D22">
      <w:pPr>
        <w:pStyle w:val="divdocumentdivsectiontitle"/>
        <w:pBdr>
          <w:top w:val="dotted" w:sz="8" w:space="2" w:color="003300"/>
        </w:pBdr>
        <w:spacing w:before="100" w:after="100"/>
        <w:rPr>
          <w:rFonts w:eastAsia="Georgia"/>
          <w:b/>
          <w:bCs/>
          <w:smallCaps/>
        </w:rPr>
      </w:pPr>
      <w:r w:rsidRPr="009B5AA1">
        <w:rPr>
          <w:rFonts w:eastAsia="Georgia"/>
          <w:b/>
          <w:bCs/>
          <w:smallCaps/>
        </w:rPr>
        <w:t>Professional Summary</w:t>
      </w:r>
    </w:p>
    <w:p w14:paraId="76240616" w14:textId="55977406" w:rsidR="00602D22" w:rsidRPr="009B5AA1" w:rsidRDefault="004E31F3" w:rsidP="00602D22">
      <w:pPr>
        <w:pStyle w:val="p"/>
        <w:spacing w:line="380" w:lineRule="atLeast"/>
        <w:ind w:left="2000"/>
        <w:rPr>
          <w:rFonts w:eastAsia="Georgia"/>
        </w:rPr>
      </w:pPr>
      <w:r w:rsidRPr="009B5AA1">
        <w:rPr>
          <w:rFonts w:eastAsia="Georgia"/>
        </w:rPr>
        <w:t>Accomplished and certified Scrum Master, IT Project management and Agile Coach.</w:t>
      </w:r>
    </w:p>
    <w:p w14:paraId="76CDEC33" w14:textId="77777777" w:rsidR="00791016" w:rsidRPr="009B5AA1" w:rsidRDefault="004E31F3" w:rsidP="00602D22">
      <w:pPr>
        <w:pStyle w:val="p"/>
        <w:spacing w:line="380" w:lineRule="atLeast"/>
        <w:ind w:left="2000"/>
      </w:pPr>
      <w:r w:rsidRPr="009B5AA1">
        <w:t>I focused on guiding SDLC initiative</w:t>
      </w:r>
      <w:r w:rsidR="00791016" w:rsidRPr="009B5AA1">
        <w:t>.</w:t>
      </w:r>
      <w:r w:rsidRPr="009B5AA1">
        <w:t xml:space="preserve"> I am passionate about coaching, mentoring and empowering teams to become self-organized, collaborative and responsible. </w:t>
      </w:r>
    </w:p>
    <w:p w14:paraId="2E4AE4C5" w14:textId="52AAA021" w:rsidR="004E31F3" w:rsidRPr="009B5AA1" w:rsidRDefault="004E31F3" w:rsidP="00602D22">
      <w:pPr>
        <w:pStyle w:val="p"/>
        <w:spacing w:line="380" w:lineRule="atLeast"/>
        <w:ind w:left="2000"/>
      </w:pPr>
      <w:r w:rsidRPr="009B5AA1">
        <w:t>I spend time everyday learning and sharing agility leadership and change management skills.</w:t>
      </w:r>
    </w:p>
    <w:p w14:paraId="1C3E3885" w14:textId="2391F15F" w:rsidR="004E31F3" w:rsidRPr="009B5AA1" w:rsidRDefault="004E31F3" w:rsidP="00602D22">
      <w:pPr>
        <w:pStyle w:val="p"/>
        <w:spacing w:line="380" w:lineRule="atLeast"/>
        <w:ind w:left="2000"/>
      </w:pPr>
      <w:r w:rsidRPr="009B5AA1">
        <w:t>My interest and focus on leadership, development and mindset coaching</w:t>
      </w:r>
      <w:r w:rsidR="00791016" w:rsidRPr="009B5AA1">
        <w:t xml:space="preserve"> extend</w:t>
      </w:r>
      <w:r w:rsidRPr="009B5AA1">
        <w:t xml:space="preserve"> to the US Army</w:t>
      </w:r>
      <w:r w:rsidR="00791016" w:rsidRPr="009B5AA1">
        <w:t xml:space="preserve"> as I have had the opportunity to lead in different roles with different crew performance outcomes. </w:t>
      </w:r>
    </w:p>
    <w:p w14:paraId="30E59DE2" w14:textId="64EF7E72" w:rsidR="00791016" w:rsidRPr="009B5AA1" w:rsidRDefault="00791016" w:rsidP="00602D22">
      <w:pPr>
        <w:pStyle w:val="p"/>
        <w:spacing w:line="380" w:lineRule="atLeast"/>
        <w:ind w:left="2000"/>
      </w:pPr>
      <w:r w:rsidRPr="009B5AA1">
        <w:t>My unique combination of business and technology skills lead to my current focus on coaching leaders in all aspects of SAFe transformations from starting point of waterfall, team-level scrum/agile or any hybrid environment.</w:t>
      </w:r>
    </w:p>
    <w:p w14:paraId="52D2D9F8" w14:textId="77777777" w:rsidR="00791016" w:rsidRPr="009B5AA1" w:rsidRDefault="00791016" w:rsidP="00602D22">
      <w:pPr>
        <w:pStyle w:val="p"/>
        <w:spacing w:line="380" w:lineRule="atLeast"/>
        <w:ind w:left="2000"/>
      </w:pPr>
    </w:p>
    <w:p w14:paraId="5F0A759F" w14:textId="77777777" w:rsidR="00602D22" w:rsidRPr="009B5AA1" w:rsidRDefault="00602D22" w:rsidP="00602D22">
      <w:pPr>
        <w:pStyle w:val="p"/>
        <w:spacing w:line="380" w:lineRule="atLeast"/>
        <w:ind w:left="2000"/>
        <w:rPr>
          <w:rFonts w:eastAsia="Georgia"/>
          <w:sz w:val="22"/>
          <w:szCs w:val="22"/>
        </w:rPr>
      </w:pPr>
    </w:p>
    <w:p w14:paraId="2F4F49E0" w14:textId="0AF28363" w:rsidR="00602D22" w:rsidRPr="009B5AA1" w:rsidRDefault="00791016" w:rsidP="00602D22">
      <w:pPr>
        <w:pStyle w:val="divdocumentdivsectiontitle"/>
        <w:pBdr>
          <w:top w:val="dotted" w:sz="8" w:space="2" w:color="003300"/>
        </w:pBdr>
        <w:spacing w:before="100" w:after="100"/>
        <w:rPr>
          <w:rFonts w:eastAsia="Georgia"/>
          <w:b/>
          <w:bCs/>
          <w:smallCaps/>
        </w:rPr>
      </w:pPr>
      <w:r w:rsidRPr="009B5AA1">
        <w:rPr>
          <w:rFonts w:eastAsia="Georgia"/>
          <w:b/>
          <w:bCs/>
          <w:smallCaps/>
        </w:rPr>
        <w:t>Core Competencies</w:t>
      </w:r>
    </w:p>
    <w:tbl>
      <w:tblPr>
        <w:tblStyle w:val="divdocumenttable"/>
        <w:tblW w:w="0" w:type="auto"/>
        <w:tblInd w:w="2005" w:type="dxa"/>
        <w:tblLayout w:type="fixed"/>
        <w:tblCellMar>
          <w:left w:w="0" w:type="dxa"/>
          <w:right w:w="0" w:type="dxa"/>
        </w:tblCellMar>
        <w:tblLook w:val="05E0" w:firstRow="1" w:lastRow="1" w:firstColumn="1" w:lastColumn="1" w:noHBand="0" w:noVBand="1"/>
      </w:tblPr>
      <w:tblGrid>
        <w:gridCol w:w="4278"/>
        <w:gridCol w:w="4278"/>
      </w:tblGrid>
      <w:tr w:rsidR="00602D22" w:rsidRPr="009B5AA1" w14:paraId="3B36E4A9" w14:textId="77777777" w:rsidTr="00317EBE">
        <w:tc>
          <w:tcPr>
            <w:tcW w:w="4278" w:type="dxa"/>
            <w:tcMar>
              <w:top w:w="5" w:type="dxa"/>
              <w:left w:w="5" w:type="dxa"/>
              <w:bottom w:w="5" w:type="dxa"/>
              <w:right w:w="5" w:type="dxa"/>
            </w:tcMar>
            <w:hideMark/>
          </w:tcPr>
          <w:p w14:paraId="0FD1EC8C" w14:textId="274E4743" w:rsidR="00602D22" w:rsidRPr="009B5AA1" w:rsidRDefault="00602D22" w:rsidP="00317EBE">
            <w:pPr>
              <w:pStyle w:val="ulli"/>
              <w:numPr>
                <w:ilvl w:val="0"/>
                <w:numId w:val="1"/>
              </w:numPr>
              <w:spacing w:line="380" w:lineRule="atLeast"/>
              <w:ind w:left="460" w:hanging="201"/>
              <w:rPr>
                <w:rFonts w:eastAsia="Georgia"/>
              </w:rPr>
            </w:pPr>
            <w:r w:rsidRPr="009B5AA1">
              <w:rPr>
                <w:rFonts w:eastAsia="Georgia"/>
              </w:rPr>
              <w:t xml:space="preserve">Agile </w:t>
            </w:r>
            <w:r w:rsidR="00BD49E6" w:rsidRPr="009B5AA1">
              <w:rPr>
                <w:rFonts w:eastAsia="Georgia"/>
              </w:rPr>
              <w:t>Frameworks:</w:t>
            </w:r>
            <w:r w:rsidRPr="009B5AA1">
              <w:rPr>
                <w:rFonts w:eastAsia="Georgia"/>
              </w:rPr>
              <w:t xml:space="preserve"> Scrum/Kanban/SAFe</w:t>
            </w:r>
          </w:p>
          <w:p w14:paraId="011092A3" w14:textId="0E2CD08B" w:rsidR="00BD3347" w:rsidRPr="009B5AA1" w:rsidRDefault="00BD3347" w:rsidP="00317EBE">
            <w:pPr>
              <w:pStyle w:val="ulli"/>
              <w:numPr>
                <w:ilvl w:val="0"/>
                <w:numId w:val="1"/>
              </w:numPr>
              <w:spacing w:line="380" w:lineRule="atLeast"/>
              <w:ind w:left="460" w:hanging="201"/>
              <w:rPr>
                <w:rFonts w:eastAsia="Georgia"/>
              </w:rPr>
            </w:pPr>
            <w:r w:rsidRPr="009B5AA1">
              <w:rPr>
                <w:rFonts w:eastAsia="Georgia"/>
              </w:rPr>
              <w:t>Negotiation and Conflict Resolutions</w:t>
            </w:r>
          </w:p>
          <w:p w14:paraId="036C65FE" w14:textId="77777777" w:rsidR="00602D22" w:rsidRPr="009B5AA1" w:rsidRDefault="00602D22" w:rsidP="00317EBE">
            <w:pPr>
              <w:pStyle w:val="ulli"/>
              <w:numPr>
                <w:ilvl w:val="0"/>
                <w:numId w:val="1"/>
              </w:numPr>
              <w:spacing w:line="380" w:lineRule="atLeast"/>
              <w:ind w:left="460" w:hanging="201"/>
              <w:rPr>
                <w:rFonts w:eastAsia="Georgia"/>
              </w:rPr>
            </w:pPr>
            <w:r w:rsidRPr="009B5AA1">
              <w:rPr>
                <w:rFonts w:eastAsia="Georgia"/>
              </w:rPr>
              <w:t>Project management</w:t>
            </w:r>
          </w:p>
          <w:p w14:paraId="70917E6A" w14:textId="50104D25" w:rsidR="00602D22" w:rsidRPr="009B5AA1" w:rsidRDefault="00BD3347" w:rsidP="00317EBE">
            <w:pPr>
              <w:pStyle w:val="ulli"/>
              <w:numPr>
                <w:ilvl w:val="0"/>
                <w:numId w:val="1"/>
              </w:numPr>
              <w:spacing w:line="380" w:lineRule="atLeast"/>
              <w:ind w:left="460" w:hanging="201"/>
              <w:rPr>
                <w:rFonts w:eastAsia="Georgia"/>
              </w:rPr>
            </w:pPr>
            <w:r w:rsidRPr="009B5AA1">
              <w:rPr>
                <w:rFonts w:eastAsia="Georgia"/>
              </w:rPr>
              <w:t>Metrics analysis and data driven</w:t>
            </w:r>
          </w:p>
          <w:p w14:paraId="18AB8ABE" w14:textId="6B6238D5" w:rsidR="00602D22" w:rsidRPr="009B5AA1" w:rsidRDefault="00BD3347" w:rsidP="00317EBE">
            <w:pPr>
              <w:pStyle w:val="ulli"/>
              <w:numPr>
                <w:ilvl w:val="0"/>
                <w:numId w:val="1"/>
              </w:numPr>
              <w:spacing w:line="380" w:lineRule="atLeast"/>
              <w:ind w:left="460" w:hanging="201"/>
              <w:rPr>
                <w:rFonts w:eastAsia="Georgia"/>
              </w:rPr>
            </w:pPr>
            <w:r w:rsidRPr="009B5AA1">
              <w:rPr>
                <w:rFonts w:eastAsia="Georgia"/>
              </w:rPr>
              <w:t>Devops &amp; CI/CD Implementation</w:t>
            </w:r>
          </w:p>
          <w:p w14:paraId="07F65399" w14:textId="096FF673" w:rsidR="00602D22" w:rsidRPr="009B5AA1" w:rsidRDefault="00BD3347" w:rsidP="00317EBE">
            <w:pPr>
              <w:pStyle w:val="ulli"/>
              <w:numPr>
                <w:ilvl w:val="0"/>
                <w:numId w:val="1"/>
              </w:numPr>
              <w:spacing w:line="380" w:lineRule="atLeast"/>
              <w:ind w:left="460" w:hanging="201"/>
              <w:rPr>
                <w:rFonts w:eastAsia="Georgia"/>
              </w:rPr>
            </w:pPr>
            <w:r w:rsidRPr="009B5AA1">
              <w:rPr>
                <w:rFonts w:eastAsia="Georgia"/>
              </w:rPr>
              <w:t>Change</w:t>
            </w:r>
            <w:r w:rsidR="00602D22" w:rsidRPr="009B5AA1">
              <w:rPr>
                <w:rFonts w:eastAsia="Georgia"/>
              </w:rPr>
              <w:t xml:space="preserve"> management</w:t>
            </w:r>
          </w:p>
          <w:p w14:paraId="0FF1CD62" w14:textId="77777777" w:rsidR="00602D22" w:rsidRPr="009B5AA1" w:rsidRDefault="00602D22" w:rsidP="00317EBE">
            <w:pPr>
              <w:pStyle w:val="ulli"/>
              <w:numPr>
                <w:ilvl w:val="0"/>
                <w:numId w:val="1"/>
              </w:numPr>
              <w:spacing w:line="380" w:lineRule="atLeast"/>
              <w:ind w:left="460" w:hanging="201"/>
              <w:rPr>
                <w:rFonts w:eastAsia="Georgia"/>
              </w:rPr>
            </w:pPr>
            <w:r w:rsidRPr="009B5AA1">
              <w:rPr>
                <w:rFonts w:eastAsia="Georgia"/>
              </w:rPr>
              <w:t>Agile Coaching</w:t>
            </w:r>
          </w:p>
          <w:p w14:paraId="4A60CFF0" w14:textId="77777777" w:rsidR="00602D22" w:rsidRPr="009B5AA1" w:rsidRDefault="00602D22" w:rsidP="00317EBE">
            <w:pPr>
              <w:pStyle w:val="ulli"/>
              <w:numPr>
                <w:ilvl w:val="0"/>
                <w:numId w:val="1"/>
              </w:numPr>
              <w:spacing w:line="380" w:lineRule="atLeast"/>
              <w:ind w:left="460" w:hanging="201"/>
              <w:rPr>
                <w:rFonts w:eastAsia="Georgia"/>
              </w:rPr>
            </w:pPr>
            <w:r w:rsidRPr="009B5AA1">
              <w:rPr>
                <w:rFonts w:eastAsia="Georgia"/>
              </w:rPr>
              <w:t>Servant Leadership</w:t>
            </w:r>
          </w:p>
        </w:tc>
        <w:tc>
          <w:tcPr>
            <w:tcW w:w="4278" w:type="dxa"/>
            <w:tcBorders>
              <w:left w:val="single" w:sz="8" w:space="0" w:color="FEFDFD"/>
            </w:tcBorders>
            <w:tcMar>
              <w:top w:w="5" w:type="dxa"/>
              <w:left w:w="10" w:type="dxa"/>
              <w:bottom w:w="5" w:type="dxa"/>
              <w:right w:w="5" w:type="dxa"/>
            </w:tcMar>
            <w:hideMark/>
          </w:tcPr>
          <w:p w14:paraId="7F1611E2" w14:textId="77777777" w:rsidR="00602D22" w:rsidRPr="009B5AA1" w:rsidRDefault="00602D22" w:rsidP="00317EBE">
            <w:pPr>
              <w:pStyle w:val="ulli"/>
              <w:numPr>
                <w:ilvl w:val="0"/>
                <w:numId w:val="2"/>
              </w:numPr>
              <w:spacing w:line="380" w:lineRule="atLeast"/>
              <w:ind w:left="460" w:hanging="201"/>
              <w:rPr>
                <w:rFonts w:eastAsia="Georgia"/>
              </w:rPr>
            </w:pPr>
            <w:r w:rsidRPr="009B5AA1">
              <w:rPr>
                <w:rFonts w:eastAsia="Georgia"/>
              </w:rPr>
              <w:t>Requirement gatherings &amp; analysis</w:t>
            </w:r>
          </w:p>
          <w:p w14:paraId="0CB91A4B" w14:textId="77777777" w:rsidR="00602D22" w:rsidRPr="009B5AA1" w:rsidRDefault="00602D22" w:rsidP="00317EBE">
            <w:pPr>
              <w:pStyle w:val="ulli"/>
              <w:numPr>
                <w:ilvl w:val="0"/>
                <w:numId w:val="2"/>
              </w:numPr>
              <w:spacing w:line="380" w:lineRule="atLeast"/>
              <w:ind w:left="460" w:hanging="201"/>
              <w:rPr>
                <w:rFonts w:eastAsia="Georgia"/>
              </w:rPr>
            </w:pPr>
            <w:r w:rsidRPr="009B5AA1">
              <w:rPr>
                <w:rFonts w:eastAsia="Georgia"/>
              </w:rPr>
              <w:t>Story Estimation</w:t>
            </w:r>
          </w:p>
          <w:p w14:paraId="34326738" w14:textId="77777777" w:rsidR="00602D22" w:rsidRPr="009B5AA1" w:rsidRDefault="00602D22" w:rsidP="00317EBE">
            <w:pPr>
              <w:pStyle w:val="ulli"/>
              <w:numPr>
                <w:ilvl w:val="0"/>
                <w:numId w:val="2"/>
              </w:numPr>
              <w:spacing w:line="380" w:lineRule="atLeast"/>
              <w:ind w:left="460" w:hanging="201"/>
              <w:rPr>
                <w:rFonts w:eastAsia="Georgia"/>
              </w:rPr>
            </w:pPr>
            <w:r w:rsidRPr="009B5AA1">
              <w:rPr>
                <w:rFonts w:eastAsia="Georgia"/>
              </w:rPr>
              <w:t>Risk Management</w:t>
            </w:r>
          </w:p>
          <w:p w14:paraId="21CE7692" w14:textId="0B6EA426" w:rsidR="00602D22" w:rsidRPr="009B5AA1" w:rsidRDefault="00602D22" w:rsidP="00BD3347">
            <w:pPr>
              <w:pStyle w:val="ulli"/>
              <w:numPr>
                <w:ilvl w:val="0"/>
                <w:numId w:val="2"/>
              </w:numPr>
              <w:spacing w:line="380" w:lineRule="atLeast"/>
              <w:ind w:left="460" w:hanging="201"/>
              <w:rPr>
                <w:rFonts w:eastAsia="Georgia"/>
              </w:rPr>
            </w:pPr>
            <w:r w:rsidRPr="009B5AA1">
              <w:rPr>
                <w:rFonts w:eastAsia="Georgia"/>
              </w:rPr>
              <w:t>C</w:t>
            </w:r>
            <w:r w:rsidR="00BD3347" w:rsidRPr="009B5AA1">
              <w:rPr>
                <w:rFonts w:eastAsia="Georgia"/>
              </w:rPr>
              <w:t>loud Migration</w:t>
            </w:r>
          </w:p>
          <w:p w14:paraId="08A77D62" w14:textId="77777777" w:rsidR="00602D22" w:rsidRPr="009B5AA1" w:rsidRDefault="00602D22" w:rsidP="00317EBE">
            <w:pPr>
              <w:pStyle w:val="ulli"/>
              <w:numPr>
                <w:ilvl w:val="0"/>
                <w:numId w:val="2"/>
              </w:numPr>
              <w:spacing w:line="380" w:lineRule="atLeast"/>
              <w:ind w:left="460" w:hanging="201"/>
              <w:rPr>
                <w:rFonts w:eastAsia="Georgia"/>
              </w:rPr>
            </w:pPr>
            <w:r w:rsidRPr="009B5AA1">
              <w:rPr>
                <w:rFonts w:eastAsia="Georgia"/>
              </w:rPr>
              <w:t>Software Testing</w:t>
            </w:r>
          </w:p>
          <w:p w14:paraId="32B1B023" w14:textId="77777777" w:rsidR="00602D22" w:rsidRPr="009B5AA1" w:rsidRDefault="00602D22" w:rsidP="00317EBE">
            <w:pPr>
              <w:pStyle w:val="ulli"/>
              <w:numPr>
                <w:ilvl w:val="0"/>
                <w:numId w:val="2"/>
              </w:numPr>
              <w:spacing w:line="380" w:lineRule="atLeast"/>
              <w:ind w:left="460" w:hanging="201"/>
              <w:rPr>
                <w:rFonts w:eastAsia="Georgia"/>
              </w:rPr>
            </w:pPr>
            <w:r w:rsidRPr="009B5AA1">
              <w:rPr>
                <w:rFonts w:eastAsia="Georgia"/>
              </w:rPr>
              <w:t xml:space="preserve">MS Office </w:t>
            </w:r>
            <w:r w:rsidR="00BD49E6" w:rsidRPr="009B5AA1">
              <w:rPr>
                <w:rFonts w:eastAsia="Georgia"/>
              </w:rPr>
              <w:t>Tools:</w:t>
            </w:r>
            <w:r w:rsidRPr="009B5AA1">
              <w:rPr>
                <w:rFonts w:eastAsia="Georgia"/>
              </w:rPr>
              <w:t xml:space="preserve"> PowerPoint, Excel, Visio, Word, Access</w:t>
            </w:r>
          </w:p>
          <w:p w14:paraId="1C81D0E0" w14:textId="1AF311EB" w:rsidR="00BF76B1" w:rsidRPr="009B5AA1" w:rsidRDefault="00BF76B1" w:rsidP="00317EBE">
            <w:pPr>
              <w:pStyle w:val="ulli"/>
              <w:numPr>
                <w:ilvl w:val="0"/>
                <w:numId w:val="2"/>
              </w:numPr>
              <w:spacing w:line="380" w:lineRule="atLeast"/>
              <w:ind w:left="460" w:hanging="201"/>
              <w:rPr>
                <w:rFonts w:eastAsia="Georgia"/>
              </w:rPr>
            </w:pPr>
            <w:r w:rsidRPr="009B5AA1">
              <w:rPr>
                <w:rFonts w:eastAsia="Georgia"/>
              </w:rPr>
              <w:t>ADO, JIRA, POLARION, MIRO, WHITEBOARD</w:t>
            </w:r>
          </w:p>
        </w:tc>
      </w:tr>
    </w:tbl>
    <w:p w14:paraId="5A95BCEF" w14:textId="77777777" w:rsidR="009F625B" w:rsidRPr="009B5AA1" w:rsidRDefault="009F625B" w:rsidP="00602D22">
      <w:pPr>
        <w:pStyle w:val="divdocumentdivsectiontitle"/>
        <w:pBdr>
          <w:top w:val="dotted" w:sz="8" w:space="2" w:color="003300"/>
        </w:pBdr>
        <w:spacing w:before="100" w:after="100"/>
        <w:rPr>
          <w:rFonts w:eastAsia="Georgia"/>
          <w:b/>
          <w:bCs/>
          <w:smallCaps/>
        </w:rPr>
      </w:pPr>
    </w:p>
    <w:p w14:paraId="2524A128" w14:textId="77777777" w:rsidR="009F625B" w:rsidRPr="009B5AA1" w:rsidRDefault="009F625B" w:rsidP="00602D22">
      <w:pPr>
        <w:pStyle w:val="divdocumentdivsectiontitle"/>
        <w:pBdr>
          <w:top w:val="dotted" w:sz="8" w:space="2" w:color="003300"/>
        </w:pBdr>
        <w:spacing w:before="100" w:after="100"/>
        <w:rPr>
          <w:rFonts w:eastAsia="Georgia"/>
          <w:b/>
          <w:bCs/>
          <w:smallCaps/>
        </w:rPr>
      </w:pPr>
    </w:p>
    <w:p w14:paraId="0B89E9E7" w14:textId="77777777" w:rsidR="009F625B" w:rsidRPr="009B5AA1" w:rsidRDefault="009F625B" w:rsidP="00602D22">
      <w:pPr>
        <w:pStyle w:val="divdocumentdivsectiontitle"/>
        <w:pBdr>
          <w:top w:val="dotted" w:sz="8" w:space="2" w:color="003300"/>
        </w:pBdr>
        <w:spacing w:before="100" w:after="100"/>
        <w:rPr>
          <w:rFonts w:eastAsia="Georgia"/>
          <w:b/>
          <w:bCs/>
          <w:smallCaps/>
        </w:rPr>
      </w:pPr>
    </w:p>
    <w:p w14:paraId="373AE267" w14:textId="77777777" w:rsidR="009F625B" w:rsidRPr="009B5AA1" w:rsidRDefault="009F625B" w:rsidP="00602D22">
      <w:pPr>
        <w:pStyle w:val="divdocumentdivsectiontitle"/>
        <w:pBdr>
          <w:top w:val="dotted" w:sz="8" w:space="2" w:color="003300"/>
        </w:pBdr>
        <w:spacing w:before="100" w:after="100"/>
        <w:rPr>
          <w:rFonts w:eastAsia="Georgia"/>
          <w:b/>
          <w:bCs/>
          <w:smallCaps/>
        </w:rPr>
      </w:pPr>
    </w:p>
    <w:p w14:paraId="174F1A6F" w14:textId="77777777" w:rsidR="009F625B" w:rsidRPr="009B5AA1" w:rsidRDefault="009F625B" w:rsidP="00602D22">
      <w:pPr>
        <w:pStyle w:val="divdocumentdivsectiontitle"/>
        <w:pBdr>
          <w:top w:val="dotted" w:sz="8" w:space="2" w:color="003300"/>
        </w:pBdr>
        <w:spacing w:before="100" w:after="100"/>
        <w:rPr>
          <w:rFonts w:eastAsia="Georgia"/>
          <w:b/>
          <w:bCs/>
          <w:smallCaps/>
        </w:rPr>
      </w:pPr>
    </w:p>
    <w:p w14:paraId="68D5D41C" w14:textId="77777777" w:rsidR="009F625B" w:rsidRPr="009B5AA1" w:rsidRDefault="009F625B" w:rsidP="00602D22">
      <w:pPr>
        <w:pStyle w:val="divdocumentdivsectiontitle"/>
        <w:pBdr>
          <w:top w:val="dotted" w:sz="8" w:space="2" w:color="003300"/>
        </w:pBdr>
        <w:spacing w:before="100" w:after="100"/>
        <w:rPr>
          <w:rFonts w:eastAsia="Georgia"/>
          <w:b/>
          <w:bCs/>
          <w:smallCaps/>
        </w:rPr>
      </w:pPr>
    </w:p>
    <w:p w14:paraId="7B13ED80" w14:textId="07892169" w:rsidR="00EE5C37" w:rsidRPr="009B5AA1" w:rsidRDefault="00602D22" w:rsidP="00602D22">
      <w:pPr>
        <w:pStyle w:val="divdocumentdivsectiontitle"/>
        <w:pBdr>
          <w:top w:val="dotted" w:sz="8" w:space="2" w:color="003300"/>
        </w:pBdr>
        <w:spacing w:before="100" w:after="100"/>
        <w:rPr>
          <w:rFonts w:eastAsia="Georgia"/>
          <w:b/>
          <w:bCs/>
          <w:smallCaps/>
        </w:rPr>
      </w:pPr>
      <w:r w:rsidRPr="009B5AA1">
        <w:rPr>
          <w:rFonts w:eastAsia="Georgia"/>
          <w:b/>
          <w:bCs/>
          <w:smallCaps/>
        </w:rPr>
        <w:t>Work History</w:t>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1980"/>
        <w:gridCol w:w="8580"/>
      </w:tblGrid>
      <w:tr w:rsidR="00602D22" w:rsidRPr="009B5AA1" w14:paraId="531FBAE7" w14:textId="77777777" w:rsidTr="0011444F">
        <w:trPr>
          <w:tblCellSpacing w:w="0" w:type="dxa"/>
        </w:trPr>
        <w:tc>
          <w:tcPr>
            <w:tcW w:w="1980" w:type="dxa"/>
            <w:tcMar>
              <w:top w:w="0" w:type="dxa"/>
              <w:left w:w="0" w:type="dxa"/>
              <w:bottom w:w="0" w:type="dxa"/>
              <w:right w:w="0" w:type="dxa"/>
            </w:tcMar>
            <w:hideMark/>
          </w:tcPr>
          <w:p w14:paraId="43B5E4F8" w14:textId="0FD3D2A8" w:rsidR="00602D22" w:rsidRPr="009B5AA1" w:rsidRDefault="00602D22" w:rsidP="00317EBE">
            <w:pPr>
              <w:pStyle w:val="spandateswrapperParagraph"/>
              <w:spacing w:line="380" w:lineRule="atLeast"/>
              <w:rPr>
                <w:rStyle w:val="spandateswrapper"/>
                <w:rFonts w:eastAsia="Georgia"/>
                <w:b/>
                <w:sz w:val="24"/>
                <w:szCs w:val="24"/>
              </w:rPr>
            </w:pPr>
            <w:bookmarkStart w:id="0" w:name="_Hlk138933238"/>
            <w:r w:rsidRPr="009B5AA1">
              <w:rPr>
                <w:rStyle w:val="span"/>
                <w:rFonts w:eastAsia="Georgia"/>
                <w:b/>
                <w:color w:val="auto"/>
              </w:rPr>
              <w:t>0</w:t>
            </w:r>
            <w:r w:rsidR="00BD49E6" w:rsidRPr="009B5AA1">
              <w:rPr>
                <w:rStyle w:val="span"/>
                <w:rFonts w:eastAsia="Georgia"/>
                <w:b/>
                <w:color w:val="auto"/>
              </w:rPr>
              <w:t>9</w:t>
            </w:r>
            <w:r w:rsidRPr="009B5AA1">
              <w:rPr>
                <w:rStyle w:val="span"/>
                <w:rFonts w:eastAsia="Georgia"/>
                <w:b/>
                <w:color w:val="auto"/>
              </w:rPr>
              <w:t>/20</w:t>
            </w:r>
            <w:r w:rsidR="00500081" w:rsidRPr="009B5AA1">
              <w:rPr>
                <w:rStyle w:val="span"/>
                <w:rFonts w:eastAsia="Georgia"/>
                <w:b/>
                <w:color w:val="auto"/>
              </w:rPr>
              <w:t>2</w:t>
            </w:r>
            <w:r w:rsidR="00BD49E6" w:rsidRPr="009B5AA1">
              <w:rPr>
                <w:rStyle w:val="span"/>
                <w:rFonts w:eastAsia="Georgia"/>
                <w:b/>
                <w:color w:val="auto"/>
              </w:rPr>
              <w:t>2</w:t>
            </w:r>
            <w:r w:rsidRPr="009B5AA1">
              <w:rPr>
                <w:rStyle w:val="spandateswrapper"/>
                <w:rFonts w:eastAsia="Georgia"/>
                <w:b/>
                <w:color w:val="auto"/>
                <w:sz w:val="24"/>
                <w:szCs w:val="24"/>
              </w:rPr>
              <w:t xml:space="preserve"> </w:t>
            </w:r>
            <w:r w:rsidRPr="009B5AA1">
              <w:rPr>
                <w:rStyle w:val="span"/>
                <w:rFonts w:eastAsia="Georgia"/>
                <w:b/>
                <w:color w:val="auto"/>
              </w:rPr>
              <w:t xml:space="preserve">to </w:t>
            </w:r>
            <w:r w:rsidR="00BD3347" w:rsidRPr="009B5AA1">
              <w:rPr>
                <w:rStyle w:val="span"/>
                <w:rFonts w:eastAsia="Georgia"/>
                <w:b/>
                <w:color w:val="auto"/>
              </w:rPr>
              <w:t>Current</w:t>
            </w:r>
          </w:p>
        </w:tc>
        <w:tc>
          <w:tcPr>
            <w:tcW w:w="8580" w:type="dxa"/>
            <w:tcMar>
              <w:top w:w="0" w:type="dxa"/>
              <w:left w:w="0" w:type="dxa"/>
              <w:bottom w:w="0" w:type="dxa"/>
              <w:right w:w="0" w:type="dxa"/>
            </w:tcMar>
            <w:hideMark/>
          </w:tcPr>
          <w:p w14:paraId="6889D34A" w14:textId="6A234D63" w:rsidR="00EE5C37" w:rsidRPr="009B5AA1" w:rsidRDefault="00EE5C37" w:rsidP="00EE5C37">
            <w:pPr>
              <w:pStyle w:val="spandateswrapperParagraph"/>
              <w:spacing w:line="380" w:lineRule="atLeast"/>
              <w:rPr>
                <w:rStyle w:val="spancompanyname"/>
                <w:rFonts w:eastAsia="Georgia"/>
                <w:b w:val="0"/>
                <w:bCs w:val="0"/>
                <w:i w:val="0"/>
                <w:iCs w:val="0"/>
              </w:rPr>
            </w:pPr>
            <w:r w:rsidRPr="009B5AA1">
              <w:rPr>
                <w:rStyle w:val="spanjobtitle"/>
                <w:rFonts w:eastAsia="Georgia"/>
              </w:rPr>
              <w:t>Scrum Master</w:t>
            </w:r>
            <w:r w:rsidRPr="009B5AA1">
              <w:rPr>
                <w:rStyle w:val="singlecolumnspanpaddedlinenth-child1"/>
                <w:rFonts w:eastAsia="Georgia"/>
                <w:color w:val="000000"/>
                <w:sz w:val="24"/>
                <w:szCs w:val="24"/>
              </w:rPr>
              <w:t xml:space="preserve"> </w:t>
            </w:r>
            <w:r w:rsidR="00BD3347" w:rsidRPr="009B5AA1">
              <w:rPr>
                <w:rStyle w:val="singlecolumnspanpaddedlinenth-child1"/>
                <w:rFonts w:eastAsia="Georgia"/>
                <w:color w:val="000000"/>
                <w:sz w:val="24"/>
                <w:szCs w:val="24"/>
              </w:rPr>
              <w:t>/</w:t>
            </w:r>
            <w:r w:rsidR="00BD3347" w:rsidRPr="009B5AA1">
              <w:rPr>
                <w:rStyle w:val="singlecolumnspanpaddedlinenth-child1"/>
                <w:rFonts w:eastAsia="Georgia"/>
                <w:b/>
                <w:color w:val="000000"/>
                <w:sz w:val="24"/>
                <w:szCs w:val="24"/>
              </w:rPr>
              <w:t>Project Manager</w:t>
            </w:r>
          </w:p>
          <w:p w14:paraId="485F8CD2" w14:textId="468B495A" w:rsidR="00BD49E6" w:rsidRPr="009B5AA1" w:rsidRDefault="00086D86" w:rsidP="00BD49E6">
            <w:pPr>
              <w:rPr>
                <w:b/>
              </w:rPr>
            </w:pPr>
            <w:r w:rsidRPr="009B5AA1">
              <w:rPr>
                <w:rStyle w:val="spancompanyname"/>
                <w:rFonts w:eastAsia="Georgia"/>
                <w:color w:val="000000"/>
              </w:rPr>
              <w:t>Archer Daniels Midland (ADM) Atlanta-GA</w:t>
            </w:r>
          </w:p>
          <w:p w14:paraId="25E44016" w14:textId="09878592" w:rsidR="00602D22" w:rsidRPr="009B5AA1" w:rsidRDefault="00602D22" w:rsidP="00317EBE">
            <w:pPr>
              <w:pStyle w:val="ulli"/>
              <w:numPr>
                <w:ilvl w:val="0"/>
                <w:numId w:val="3"/>
              </w:numPr>
              <w:spacing w:line="380" w:lineRule="atLeast"/>
              <w:ind w:left="460" w:hanging="201"/>
              <w:rPr>
                <w:rStyle w:val="span"/>
                <w:rFonts w:eastAsia="Georgia"/>
                <w:color w:val="000000"/>
              </w:rPr>
            </w:pPr>
            <w:r w:rsidRPr="009B5AA1">
              <w:rPr>
                <w:rStyle w:val="span"/>
                <w:rFonts w:eastAsia="Georgia"/>
                <w:color w:val="000000"/>
              </w:rPr>
              <w:t xml:space="preserve">Serving as scrum master for </w:t>
            </w:r>
            <w:r w:rsidR="0011444F" w:rsidRPr="009B5AA1">
              <w:rPr>
                <w:rStyle w:val="span"/>
                <w:rFonts w:eastAsia="Georgia"/>
                <w:color w:val="000000"/>
              </w:rPr>
              <w:t>ADM</w:t>
            </w:r>
            <w:r w:rsidRPr="009B5AA1">
              <w:rPr>
                <w:rStyle w:val="span"/>
                <w:rFonts w:eastAsia="Georgia"/>
                <w:color w:val="000000"/>
              </w:rPr>
              <w:t xml:space="preserve"> agile development </w:t>
            </w:r>
            <w:r w:rsidR="00351C0A" w:rsidRPr="009B5AA1">
              <w:rPr>
                <w:rStyle w:val="span"/>
                <w:rFonts w:eastAsia="Georgia"/>
                <w:color w:val="000000"/>
              </w:rPr>
              <w:t xml:space="preserve">teams </w:t>
            </w:r>
            <w:r w:rsidRPr="009B5AA1">
              <w:rPr>
                <w:rStyle w:val="span"/>
                <w:rFonts w:eastAsia="Georgia"/>
                <w:color w:val="000000"/>
              </w:rPr>
              <w:t>responsible for scheduling daily standup, facilitating sprin</w:t>
            </w:r>
            <w:r w:rsidR="00351C0A" w:rsidRPr="009B5AA1">
              <w:rPr>
                <w:rStyle w:val="span"/>
                <w:rFonts w:eastAsia="Georgia"/>
                <w:color w:val="000000"/>
              </w:rPr>
              <w:t>t</w:t>
            </w:r>
            <w:r w:rsidRPr="009B5AA1">
              <w:rPr>
                <w:rStyle w:val="span"/>
                <w:rFonts w:eastAsia="Georgia"/>
                <w:color w:val="000000"/>
              </w:rPr>
              <w:t xml:space="preserve"> planning and providing sprint commitment updates to client</w:t>
            </w:r>
            <w:r w:rsidR="00351C0A" w:rsidRPr="009B5AA1">
              <w:rPr>
                <w:rStyle w:val="span"/>
                <w:rFonts w:eastAsia="Georgia"/>
                <w:color w:val="000000"/>
              </w:rPr>
              <w:t>.</w:t>
            </w:r>
          </w:p>
          <w:p w14:paraId="407B5233" w14:textId="2F1BF3E7" w:rsidR="00602D22" w:rsidRPr="009B5AA1" w:rsidRDefault="00602D22" w:rsidP="00317EBE">
            <w:pPr>
              <w:pStyle w:val="ulli"/>
              <w:numPr>
                <w:ilvl w:val="0"/>
                <w:numId w:val="3"/>
              </w:numPr>
              <w:spacing w:line="380" w:lineRule="atLeast"/>
              <w:ind w:left="460" w:hanging="201"/>
              <w:rPr>
                <w:rStyle w:val="span"/>
                <w:rFonts w:eastAsia="Georgia"/>
                <w:color w:val="000000"/>
              </w:rPr>
            </w:pPr>
            <w:r w:rsidRPr="009B5AA1">
              <w:rPr>
                <w:rStyle w:val="span"/>
                <w:rFonts w:eastAsia="Georgia"/>
                <w:color w:val="000000"/>
              </w:rPr>
              <w:t>Working with product owners, development teams, clients, and 3rd party vendors in requirement gatherings, formulating project scope and tracking open defects to closure</w:t>
            </w:r>
            <w:r w:rsidR="00351C0A" w:rsidRPr="009B5AA1">
              <w:rPr>
                <w:rStyle w:val="span"/>
                <w:rFonts w:eastAsia="Georgia"/>
                <w:color w:val="000000"/>
              </w:rPr>
              <w:t>.</w:t>
            </w:r>
          </w:p>
          <w:p w14:paraId="57C062C2" w14:textId="77777777" w:rsidR="00602D22" w:rsidRPr="009B5AA1" w:rsidRDefault="00602D22" w:rsidP="00317EBE">
            <w:pPr>
              <w:pStyle w:val="ulli"/>
              <w:numPr>
                <w:ilvl w:val="0"/>
                <w:numId w:val="3"/>
              </w:numPr>
              <w:spacing w:line="380" w:lineRule="atLeast"/>
              <w:ind w:left="460" w:hanging="201"/>
              <w:rPr>
                <w:rStyle w:val="span"/>
                <w:rFonts w:eastAsia="Georgia"/>
                <w:color w:val="000000"/>
              </w:rPr>
            </w:pPr>
            <w:r w:rsidRPr="009B5AA1">
              <w:rPr>
                <w:rStyle w:val="span"/>
                <w:rFonts w:eastAsia="Georgia"/>
                <w:color w:val="000000"/>
              </w:rPr>
              <w:t>Helping team members complete tasks successfully and on-time and resolving encountered during development</w:t>
            </w:r>
          </w:p>
          <w:p w14:paraId="3F8EB9EA" w14:textId="77777777" w:rsidR="00602D22" w:rsidRPr="009B5AA1" w:rsidRDefault="00602D22" w:rsidP="00317EBE">
            <w:pPr>
              <w:pStyle w:val="ulli"/>
              <w:numPr>
                <w:ilvl w:val="0"/>
                <w:numId w:val="3"/>
              </w:numPr>
              <w:spacing w:line="380" w:lineRule="atLeast"/>
              <w:ind w:left="460" w:hanging="201"/>
              <w:rPr>
                <w:rStyle w:val="span"/>
                <w:rFonts w:eastAsia="Georgia"/>
                <w:color w:val="000000"/>
              </w:rPr>
            </w:pPr>
            <w:r w:rsidRPr="009B5AA1">
              <w:rPr>
                <w:rStyle w:val="span"/>
                <w:rFonts w:eastAsia="Georgia"/>
                <w:color w:val="000000"/>
              </w:rPr>
              <w:t>Working with client in the definition of project scope and objectives, involving all relevant stakeholders and ensuring technical feasibility of project</w:t>
            </w:r>
          </w:p>
          <w:p w14:paraId="67096194" w14:textId="77777777" w:rsidR="00602D22" w:rsidRPr="009B5AA1" w:rsidRDefault="00602D22" w:rsidP="00317EBE">
            <w:pPr>
              <w:pStyle w:val="ulli"/>
              <w:numPr>
                <w:ilvl w:val="0"/>
                <w:numId w:val="3"/>
              </w:numPr>
              <w:spacing w:line="380" w:lineRule="atLeast"/>
              <w:ind w:left="460" w:hanging="201"/>
              <w:rPr>
                <w:rStyle w:val="span"/>
                <w:rFonts w:eastAsia="Georgia"/>
                <w:color w:val="000000"/>
              </w:rPr>
            </w:pPr>
            <w:r w:rsidRPr="009B5AA1">
              <w:rPr>
                <w:rStyle w:val="span"/>
                <w:rFonts w:eastAsia="Georgia"/>
                <w:color w:val="000000"/>
              </w:rPr>
              <w:t>Coaching and mentoring development teams to adhere to scrum values and implement agile best practices</w:t>
            </w:r>
          </w:p>
          <w:p w14:paraId="68C94132" w14:textId="0FC98A58" w:rsidR="00602D22" w:rsidRPr="009B5AA1" w:rsidRDefault="00602D22" w:rsidP="00317EBE">
            <w:pPr>
              <w:pStyle w:val="ulli"/>
              <w:numPr>
                <w:ilvl w:val="0"/>
                <w:numId w:val="3"/>
              </w:numPr>
              <w:spacing w:line="380" w:lineRule="atLeast"/>
              <w:ind w:left="460" w:hanging="201"/>
              <w:rPr>
                <w:rStyle w:val="span"/>
                <w:rFonts w:eastAsia="Georgia"/>
                <w:color w:val="000000"/>
              </w:rPr>
            </w:pPr>
            <w:r w:rsidRPr="009B5AA1">
              <w:rPr>
                <w:rStyle w:val="span"/>
                <w:rFonts w:eastAsia="Georgia"/>
                <w:color w:val="000000"/>
              </w:rPr>
              <w:t>Coaching teams to focus on business objectives while tracking progress to ensure project milestones are completed on time, on budget and with the desired results</w:t>
            </w:r>
          </w:p>
          <w:p w14:paraId="0BD70677" w14:textId="77777777" w:rsidR="00602D22" w:rsidRPr="009B5AA1" w:rsidRDefault="00602D22" w:rsidP="00317EBE">
            <w:pPr>
              <w:spacing w:line="240" w:lineRule="auto"/>
              <w:ind w:left="150"/>
              <w:textAlignment w:val="baseline"/>
              <w:rPr>
                <w:rStyle w:val="span"/>
                <w:rFonts w:eastAsia="Georgia"/>
                <w:color w:val="000000"/>
              </w:rPr>
            </w:pPr>
          </w:p>
        </w:tc>
      </w:tr>
      <w:bookmarkEnd w:id="0"/>
    </w:tbl>
    <w:p w14:paraId="03520830" w14:textId="77777777" w:rsidR="00602D22" w:rsidRPr="009B5AA1" w:rsidRDefault="00602D22" w:rsidP="00602D22">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000"/>
        <w:gridCol w:w="8560"/>
      </w:tblGrid>
      <w:tr w:rsidR="00602D22" w:rsidRPr="009B5AA1" w14:paraId="3F2CE17A" w14:textId="77777777" w:rsidTr="00317EBE">
        <w:trPr>
          <w:tblCellSpacing w:w="0" w:type="dxa"/>
        </w:trPr>
        <w:tc>
          <w:tcPr>
            <w:tcW w:w="2000" w:type="dxa"/>
            <w:tcMar>
              <w:top w:w="200" w:type="dxa"/>
              <w:left w:w="0" w:type="dxa"/>
              <w:bottom w:w="0" w:type="dxa"/>
              <w:right w:w="0" w:type="dxa"/>
            </w:tcMar>
            <w:hideMark/>
          </w:tcPr>
          <w:p w14:paraId="7D10CBDC" w14:textId="65BE19E0" w:rsidR="00602D22" w:rsidRPr="009B5AA1" w:rsidRDefault="009E5053" w:rsidP="00317EBE">
            <w:pPr>
              <w:pStyle w:val="spandateswrapperParagraph"/>
              <w:spacing w:line="380" w:lineRule="atLeast"/>
              <w:rPr>
                <w:rStyle w:val="spandateswrapper"/>
                <w:rFonts w:eastAsia="Georgia"/>
                <w:b/>
                <w:sz w:val="24"/>
                <w:szCs w:val="24"/>
              </w:rPr>
            </w:pPr>
            <w:r w:rsidRPr="009B5AA1">
              <w:rPr>
                <w:rStyle w:val="span"/>
                <w:rFonts w:eastAsia="Georgia"/>
                <w:b/>
                <w:color w:val="auto"/>
              </w:rPr>
              <w:t>11</w:t>
            </w:r>
            <w:r w:rsidR="00602D22" w:rsidRPr="009B5AA1">
              <w:rPr>
                <w:rStyle w:val="span"/>
                <w:rFonts w:eastAsia="Georgia"/>
                <w:b/>
                <w:color w:val="auto"/>
              </w:rPr>
              <w:t>/20</w:t>
            </w:r>
            <w:r w:rsidRPr="009B5AA1">
              <w:rPr>
                <w:rStyle w:val="span"/>
                <w:rFonts w:eastAsia="Georgia"/>
                <w:b/>
                <w:color w:val="auto"/>
              </w:rPr>
              <w:t>20</w:t>
            </w:r>
            <w:r w:rsidR="00602D22" w:rsidRPr="009B5AA1">
              <w:rPr>
                <w:rStyle w:val="spandateswrapper"/>
                <w:rFonts w:eastAsia="Georgia"/>
                <w:b/>
                <w:color w:val="auto"/>
                <w:sz w:val="24"/>
                <w:szCs w:val="24"/>
              </w:rPr>
              <w:t xml:space="preserve"> </w:t>
            </w:r>
            <w:r w:rsidR="00602D22" w:rsidRPr="009B5AA1">
              <w:rPr>
                <w:rStyle w:val="span"/>
                <w:rFonts w:eastAsia="Georgia"/>
                <w:b/>
                <w:color w:val="auto"/>
              </w:rPr>
              <w:t>to 0</w:t>
            </w:r>
            <w:r w:rsidR="006C2B7F" w:rsidRPr="009B5AA1">
              <w:rPr>
                <w:rStyle w:val="span"/>
                <w:rFonts w:eastAsia="Georgia"/>
                <w:b/>
                <w:color w:val="auto"/>
              </w:rPr>
              <w:t>7</w:t>
            </w:r>
            <w:r w:rsidR="00602D22" w:rsidRPr="009B5AA1">
              <w:rPr>
                <w:rStyle w:val="span"/>
                <w:rFonts w:eastAsia="Georgia"/>
                <w:b/>
                <w:color w:val="auto"/>
              </w:rPr>
              <w:t>/20</w:t>
            </w:r>
            <w:r w:rsidR="00500081" w:rsidRPr="009B5AA1">
              <w:rPr>
                <w:rStyle w:val="span"/>
                <w:rFonts w:eastAsia="Georgia"/>
                <w:b/>
                <w:color w:val="auto"/>
              </w:rPr>
              <w:t>2</w:t>
            </w:r>
            <w:r w:rsidRPr="009B5AA1">
              <w:rPr>
                <w:rStyle w:val="span"/>
                <w:rFonts w:eastAsia="Georgia"/>
                <w:b/>
                <w:color w:val="auto"/>
              </w:rPr>
              <w:t>2</w:t>
            </w:r>
          </w:p>
        </w:tc>
        <w:tc>
          <w:tcPr>
            <w:tcW w:w="8560" w:type="dxa"/>
            <w:tcMar>
              <w:top w:w="200" w:type="dxa"/>
              <w:left w:w="0" w:type="dxa"/>
              <w:bottom w:w="0" w:type="dxa"/>
              <w:right w:w="0" w:type="dxa"/>
            </w:tcMar>
            <w:hideMark/>
          </w:tcPr>
          <w:p w14:paraId="0869C07F" w14:textId="77777777" w:rsidR="00602D22" w:rsidRPr="009B5AA1" w:rsidRDefault="00602D22" w:rsidP="00317EBE">
            <w:pPr>
              <w:pStyle w:val="spandateswrapperParagraph"/>
              <w:spacing w:line="380" w:lineRule="atLeast"/>
              <w:rPr>
                <w:rStyle w:val="span"/>
                <w:rFonts w:eastAsia="Georgia"/>
              </w:rPr>
            </w:pPr>
            <w:bookmarkStart w:id="1" w:name="_Hlk138933630"/>
            <w:r w:rsidRPr="009B5AA1">
              <w:rPr>
                <w:rStyle w:val="spanjobtitle"/>
                <w:rFonts w:eastAsia="Georgia"/>
              </w:rPr>
              <w:t>Agile Scrum Master</w:t>
            </w:r>
            <w:r w:rsidRPr="009B5AA1">
              <w:rPr>
                <w:rStyle w:val="singlecolumnspanpaddedlinenth-child1"/>
                <w:rFonts w:eastAsia="Georgia"/>
                <w:color w:val="000000"/>
                <w:sz w:val="24"/>
                <w:szCs w:val="24"/>
              </w:rPr>
              <w:t xml:space="preserve"> </w:t>
            </w:r>
          </w:p>
          <w:p w14:paraId="5226E05D" w14:textId="622657C0" w:rsidR="00E8621A" w:rsidRPr="009B5AA1" w:rsidRDefault="00BD49E6" w:rsidP="00317EBE">
            <w:pPr>
              <w:pStyle w:val="spanpaddedline"/>
              <w:spacing w:line="380" w:lineRule="atLeast"/>
              <w:rPr>
                <w:rStyle w:val="spanjobcity"/>
                <w:rFonts w:eastAsia="Georgia"/>
                <w:b/>
              </w:rPr>
            </w:pPr>
            <w:r w:rsidRPr="009B5AA1">
              <w:rPr>
                <w:rStyle w:val="spancompanyname"/>
                <w:rFonts w:eastAsia="Georgia"/>
                <w:color w:val="000000"/>
              </w:rPr>
              <w:t>Velocity Consulting LLC</w:t>
            </w:r>
            <w:r w:rsidR="00602D22" w:rsidRPr="009B5AA1">
              <w:rPr>
                <w:rStyle w:val="spancompanyname"/>
                <w:rFonts w:eastAsia="Georgia"/>
                <w:color w:val="000000"/>
              </w:rPr>
              <w:t xml:space="preserve"> (Client – </w:t>
            </w:r>
            <w:r w:rsidR="009E5053" w:rsidRPr="009B5AA1">
              <w:rPr>
                <w:rStyle w:val="spancompanyname"/>
                <w:rFonts w:eastAsia="Georgia"/>
                <w:color w:val="000000"/>
              </w:rPr>
              <w:t>Boeing BCA</w:t>
            </w:r>
            <w:r w:rsidR="00602D22" w:rsidRPr="009B5AA1">
              <w:rPr>
                <w:rStyle w:val="spancompanyname"/>
                <w:rFonts w:eastAsia="Georgia"/>
                <w:color w:val="000000"/>
              </w:rPr>
              <w:t>)</w:t>
            </w:r>
            <w:r w:rsidR="00602D22" w:rsidRPr="009B5AA1">
              <w:rPr>
                <w:rStyle w:val="span"/>
                <w:rFonts w:eastAsia="Georgia"/>
                <w:color w:val="000000"/>
              </w:rPr>
              <w:t xml:space="preserve">– </w:t>
            </w:r>
            <w:r w:rsidR="009E5053" w:rsidRPr="009B5AA1">
              <w:rPr>
                <w:rStyle w:val="spanjobcity"/>
                <w:rFonts w:eastAsia="Georgia"/>
                <w:b/>
              </w:rPr>
              <w:t>Seattle- WA</w:t>
            </w:r>
          </w:p>
          <w:p w14:paraId="74014860" w14:textId="77777777" w:rsidR="00E8621A" w:rsidRPr="009B5AA1" w:rsidRDefault="00E8621A" w:rsidP="00317EBE">
            <w:pPr>
              <w:pStyle w:val="spanpaddedline"/>
              <w:spacing w:line="380" w:lineRule="atLeast"/>
              <w:rPr>
                <w:rStyle w:val="spanjobstate"/>
                <w:rFonts w:eastAsia="Georgia"/>
                <w:b/>
              </w:rPr>
            </w:pPr>
          </w:p>
          <w:p w14:paraId="2FAA5767" w14:textId="7586EB04" w:rsidR="00602D22" w:rsidRPr="009B5AA1" w:rsidRDefault="00E8621A" w:rsidP="00756499">
            <w:pPr>
              <w:spacing w:line="276" w:lineRule="auto"/>
            </w:pPr>
            <w:r w:rsidRPr="009B5AA1">
              <w:t xml:space="preserve">   S</w:t>
            </w:r>
            <w:r w:rsidR="00DC288E" w:rsidRPr="009B5AA1">
              <w:t xml:space="preserve">erved their Machine Performance Analysis (MPA) and Work Center Orchestration WCO team in supporting their Boeing Digital Transformation Program operating in a </w:t>
            </w:r>
            <w:r w:rsidR="009F625B" w:rsidRPr="009B5AA1">
              <w:t>SAFe</w:t>
            </w:r>
            <w:r w:rsidR="00DC288E" w:rsidRPr="009B5AA1">
              <w:t xml:space="preserve"> environment.</w:t>
            </w:r>
          </w:p>
          <w:p w14:paraId="3ABA3CDD" w14:textId="7242C7EA" w:rsidR="00602D22" w:rsidRPr="009B5AA1" w:rsidRDefault="009F625B" w:rsidP="00317EBE">
            <w:pPr>
              <w:pStyle w:val="ulli"/>
              <w:numPr>
                <w:ilvl w:val="0"/>
                <w:numId w:val="4"/>
              </w:numPr>
              <w:spacing w:line="380" w:lineRule="atLeast"/>
              <w:ind w:left="460" w:hanging="201"/>
              <w:rPr>
                <w:rStyle w:val="span"/>
                <w:rFonts w:eastAsia="Georgia"/>
                <w:color w:val="000000"/>
              </w:rPr>
            </w:pPr>
            <w:r w:rsidRPr="009B5AA1">
              <w:rPr>
                <w:rStyle w:val="span"/>
                <w:rFonts w:eastAsia="Georgia"/>
                <w:color w:val="000000"/>
              </w:rPr>
              <w:t>I assisted their development team to prepare for Pre-PI, PI and post PI planning.</w:t>
            </w:r>
          </w:p>
          <w:p w14:paraId="15BDB1FF" w14:textId="4EF0DA8D" w:rsidR="00602D22" w:rsidRPr="009B5AA1" w:rsidRDefault="009F625B" w:rsidP="00317EBE">
            <w:pPr>
              <w:pStyle w:val="ulli"/>
              <w:numPr>
                <w:ilvl w:val="0"/>
                <w:numId w:val="4"/>
              </w:numPr>
              <w:spacing w:line="380" w:lineRule="atLeast"/>
              <w:ind w:left="460" w:hanging="201"/>
              <w:rPr>
                <w:rStyle w:val="span"/>
                <w:rFonts w:eastAsia="Georgia"/>
                <w:color w:val="000000"/>
              </w:rPr>
            </w:pPr>
            <w:r w:rsidRPr="009B5AA1">
              <w:rPr>
                <w:rStyle w:val="span"/>
                <w:rFonts w:eastAsia="Georgia"/>
                <w:color w:val="000000"/>
              </w:rPr>
              <w:t>I f</w:t>
            </w:r>
            <w:r w:rsidR="00602D22" w:rsidRPr="009B5AA1">
              <w:rPr>
                <w:rStyle w:val="span"/>
                <w:rFonts w:eastAsia="Georgia"/>
                <w:color w:val="000000"/>
              </w:rPr>
              <w:t xml:space="preserve">acilitated all scrum ceremony activities such as backlog </w:t>
            </w:r>
            <w:r w:rsidR="00A51BBC" w:rsidRPr="009B5AA1">
              <w:rPr>
                <w:rStyle w:val="span"/>
                <w:rFonts w:eastAsia="Georgia"/>
                <w:color w:val="000000"/>
              </w:rPr>
              <w:t>grooming,</w:t>
            </w:r>
            <w:r w:rsidR="00602D22" w:rsidRPr="009B5AA1">
              <w:rPr>
                <w:rStyle w:val="span"/>
                <w:rFonts w:eastAsia="Georgia"/>
                <w:color w:val="000000"/>
              </w:rPr>
              <w:t xml:space="preserve"> Daily standup, Sprint Planning, Sprint Review &amp; Sprint Retrospective meetings</w:t>
            </w:r>
          </w:p>
          <w:p w14:paraId="29623098" w14:textId="6EDA9229" w:rsidR="00602D22" w:rsidRPr="009B5AA1" w:rsidRDefault="009F625B" w:rsidP="00317EBE">
            <w:pPr>
              <w:pStyle w:val="ulli"/>
              <w:numPr>
                <w:ilvl w:val="0"/>
                <w:numId w:val="4"/>
              </w:numPr>
              <w:spacing w:line="380" w:lineRule="atLeast"/>
              <w:ind w:left="460" w:hanging="201"/>
              <w:rPr>
                <w:rStyle w:val="span"/>
                <w:rFonts w:eastAsia="Georgia"/>
                <w:color w:val="000000"/>
              </w:rPr>
            </w:pPr>
            <w:r w:rsidRPr="009B5AA1">
              <w:rPr>
                <w:rStyle w:val="span"/>
                <w:rFonts w:eastAsia="Georgia"/>
                <w:color w:val="000000"/>
              </w:rPr>
              <w:t>Represented my team during scrum of scum to elaborated on the progress of our PI work mitigated risks and dependencies across other agile teams</w:t>
            </w:r>
          </w:p>
          <w:p w14:paraId="36EF1076" w14:textId="77777777" w:rsidR="00602D22" w:rsidRPr="009B5AA1" w:rsidRDefault="00602D22" w:rsidP="00317EBE">
            <w:pPr>
              <w:pStyle w:val="ulli"/>
              <w:numPr>
                <w:ilvl w:val="0"/>
                <w:numId w:val="4"/>
              </w:numPr>
              <w:spacing w:line="380" w:lineRule="atLeast"/>
              <w:ind w:left="460" w:hanging="201"/>
              <w:rPr>
                <w:rStyle w:val="span"/>
                <w:rFonts w:eastAsia="Georgia"/>
                <w:color w:val="000000"/>
              </w:rPr>
            </w:pPr>
            <w:r w:rsidRPr="009B5AA1">
              <w:rPr>
                <w:rStyle w:val="span"/>
                <w:rFonts w:eastAsia="Georgia"/>
                <w:color w:val="000000"/>
              </w:rPr>
              <w:t>Communicated with all stakeholders throughout projects life cycles, keeping them informed about the project status reports, issues and milestones</w:t>
            </w:r>
          </w:p>
          <w:p w14:paraId="0C573F29" w14:textId="77777777" w:rsidR="00602D22" w:rsidRPr="009B5AA1" w:rsidRDefault="00602D22" w:rsidP="00317EBE">
            <w:pPr>
              <w:pStyle w:val="ulli"/>
              <w:numPr>
                <w:ilvl w:val="0"/>
                <w:numId w:val="4"/>
              </w:numPr>
              <w:spacing w:line="380" w:lineRule="atLeast"/>
              <w:ind w:left="460" w:hanging="201"/>
              <w:rPr>
                <w:rStyle w:val="span"/>
                <w:rFonts w:eastAsia="Georgia"/>
                <w:color w:val="000000"/>
              </w:rPr>
            </w:pPr>
            <w:r w:rsidRPr="009B5AA1">
              <w:rPr>
                <w:rStyle w:val="span"/>
                <w:rFonts w:eastAsia="Georgia"/>
                <w:color w:val="000000"/>
              </w:rPr>
              <w:t>Helped development teams in identifying bugs and defects at weekly bug triage meetings, assess criticality, reprioritize and cleanup</w:t>
            </w:r>
          </w:p>
          <w:bookmarkEnd w:id="1"/>
          <w:p w14:paraId="6D35ACA3" w14:textId="3F4D8F3D" w:rsidR="00602D22" w:rsidRPr="009B5AA1" w:rsidRDefault="00602D22" w:rsidP="009F625B">
            <w:pPr>
              <w:pStyle w:val="ulli"/>
              <w:spacing w:line="380" w:lineRule="atLeast"/>
              <w:ind w:left="460"/>
              <w:rPr>
                <w:rStyle w:val="span"/>
                <w:rFonts w:eastAsia="Georgia"/>
                <w:color w:val="000000"/>
              </w:rPr>
            </w:pPr>
          </w:p>
        </w:tc>
      </w:tr>
    </w:tbl>
    <w:p w14:paraId="37D2CD54" w14:textId="77777777" w:rsidR="00602D22" w:rsidRPr="009B5AA1" w:rsidRDefault="00602D22" w:rsidP="00602D22">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1530"/>
        <w:gridCol w:w="9030"/>
      </w:tblGrid>
      <w:tr w:rsidR="00602D22" w:rsidRPr="009B5AA1" w14:paraId="4DAEA936" w14:textId="77777777" w:rsidTr="006E5BD5">
        <w:trPr>
          <w:tblCellSpacing w:w="0" w:type="dxa"/>
        </w:trPr>
        <w:tc>
          <w:tcPr>
            <w:tcW w:w="1530" w:type="dxa"/>
            <w:tcMar>
              <w:top w:w="200" w:type="dxa"/>
              <w:left w:w="0" w:type="dxa"/>
              <w:bottom w:w="0" w:type="dxa"/>
              <w:right w:w="0" w:type="dxa"/>
            </w:tcMar>
            <w:hideMark/>
          </w:tcPr>
          <w:p w14:paraId="473FCEE4" w14:textId="7B64F6A0" w:rsidR="00BF76B1" w:rsidRPr="009B5AA1" w:rsidRDefault="00BF76B1" w:rsidP="00317EBE">
            <w:pPr>
              <w:pStyle w:val="spandateswrapperParagraph"/>
              <w:spacing w:line="380" w:lineRule="atLeast"/>
              <w:rPr>
                <w:rStyle w:val="span"/>
                <w:rFonts w:eastAsia="Georgia"/>
                <w:b/>
              </w:rPr>
            </w:pPr>
          </w:p>
          <w:p w14:paraId="6B5651CE" w14:textId="698D4B70" w:rsidR="00351C0A" w:rsidRPr="009B5AA1" w:rsidRDefault="00351C0A" w:rsidP="00317EBE">
            <w:pPr>
              <w:pStyle w:val="spandateswrapperParagraph"/>
              <w:spacing w:line="380" w:lineRule="atLeast"/>
              <w:rPr>
                <w:rStyle w:val="span"/>
                <w:rFonts w:eastAsia="Georgia"/>
                <w:b/>
              </w:rPr>
            </w:pPr>
          </w:p>
          <w:p w14:paraId="6C93EE69" w14:textId="022E337A" w:rsidR="00351C0A" w:rsidRPr="009B5AA1" w:rsidRDefault="00351C0A" w:rsidP="00317EBE">
            <w:pPr>
              <w:pStyle w:val="spandateswrapperParagraph"/>
              <w:spacing w:line="380" w:lineRule="atLeast"/>
              <w:rPr>
                <w:rStyle w:val="span"/>
                <w:rFonts w:eastAsia="Georgia"/>
                <w:b/>
              </w:rPr>
            </w:pPr>
          </w:p>
          <w:p w14:paraId="41797037" w14:textId="36549199" w:rsidR="00351C0A" w:rsidRPr="009B5AA1" w:rsidRDefault="00351C0A" w:rsidP="00317EBE">
            <w:pPr>
              <w:pStyle w:val="spandateswrapperParagraph"/>
              <w:spacing w:line="380" w:lineRule="atLeast"/>
              <w:rPr>
                <w:rStyle w:val="span"/>
                <w:rFonts w:eastAsia="Georgia"/>
                <w:b/>
              </w:rPr>
            </w:pPr>
          </w:p>
          <w:p w14:paraId="656275C5" w14:textId="77777777" w:rsidR="009B5AA1" w:rsidRPr="009B5AA1" w:rsidRDefault="009B5AA1" w:rsidP="00317EBE">
            <w:pPr>
              <w:pStyle w:val="spandateswrapperParagraph"/>
              <w:spacing w:line="380" w:lineRule="atLeast"/>
              <w:rPr>
                <w:rStyle w:val="span"/>
                <w:rFonts w:eastAsia="Georgia"/>
                <w:b/>
              </w:rPr>
            </w:pPr>
          </w:p>
          <w:p w14:paraId="2D1BD859" w14:textId="2B99C162" w:rsidR="00602D22" w:rsidRPr="009B5AA1" w:rsidRDefault="00602D22" w:rsidP="00317EBE">
            <w:pPr>
              <w:pStyle w:val="spandateswrapperParagraph"/>
              <w:spacing w:line="380" w:lineRule="atLeast"/>
              <w:rPr>
                <w:rStyle w:val="spandateswrapper"/>
                <w:rFonts w:eastAsia="Georgia"/>
                <w:b/>
                <w:sz w:val="24"/>
                <w:szCs w:val="24"/>
              </w:rPr>
            </w:pPr>
            <w:r w:rsidRPr="009B5AA1">
              <w:rPr>
                <w:rStyle w:val="span"/>
                <w:rFonts w:eastAsia="Georgia"/>
                <w:b/>
                <w:color w:val="auto"/>
              </w:rPr>
              <w:t>04/20</w:t>
            </w:r>
            <w:r w:rsidR="00D43118" w:rsidRPr="009B5AA1">
              <w:rPr>
                <w:rStyle w:val="span"/>
                <w:rFonts w:eastAsia="Georgia"/>
                <w:b/>
                <w:color w:val="auto"/>
              </w:rPr>
              <w:t>1</w:t>
            </w:r>
            <w:r w:rsidR="009B5AA1" w:rsidRPr="009B5AA1">
              <w:rPr>
                <w:rStyle w:val="span"/>
                <w:rFonts w:eastAsia="Georgia"/>
                <w:b/>
                <w:color w:val="auto"/>
              </w:rPr>
              <w:t xml:space="preserve">8 </w:t>
            </w:r>
            <w:r w:rsidRPr="009B5AA1">
              <w:rPr>
                <w:rStyle w:val="span"/>
                <w:rFonts w:eastAsia="Georgia"/>
                <w:b/>
                <w:color w:val="auto"/>
              </w:rPr>
              <w:t>to 0</w:t>
            </w:r>
            <w:r w:rsidR="00D43118" w:rsidRPr="009B5AA1">
              <w:rPr>
                <w:rStyle w:val="span"/>
                <w:rFonts w:eastAsia="Georgia"/>
                <w:b/>
                <w:color w:val="auto"/>
              </w:rPr>
              <w:t>9</w:t>
            </w:r>
            <w:r w:rsidRPr="009B5AA1">
              <w:rPr>
                <w:rStyle w:val="span"/>
                <w:rFonts w:eastAsia="Georgia"/>
                <w:b/>
                <w:color w:val="auto"/>
              </w:rPr>
              <w:t>/20</w:t>
            </w:r>
            <w:r w:rsidR="00D43118" w:rsidRPr="009B5AA1">
              <w:rPr>
                <w:rStyle w:val="span"/>
                <w:rFonts w:eastAsia="Georgia"/>
                <w:b/>
                <w:color w:val="auto"/>
              </w:rPr>
              <w:t>20</w:t>
            </w:r>
          </w:p>
        </w:tc>
        <w:tc>
          <w:tcPr>
            <w:tcW w:w="9030" w:type="dxa"/>
            <w:tcMar>
              <w:top w:w="200" w:type="dxa"/>
              <w:left w:w="0" w:type="dxa"/>
              <w:bottom w:w="0" w:type="dxa"/>
              <w:right w:w="0" w:type="dxa"/>
            </w:tcMar>
            <w:hideMark/>
          </w:tcPr>
          <w:p w14:paraId="65E91DD7" w14:textId="6A09A150" w:rsidR="00BF76B1" w:rsidRPr="009B5AA1" w:rsidRDefault="00BF76B1" w:rsidP="00317EBE">
            <w:pPr>
              <w:pStyle w:val="spandateswrapperParagraph"/>
              <w:spacing w:line="380" w:lineRule="atLeast"/>
              <w:rPr>
                <w:rStyle w:val="spanjobtitle"/>
                <w:rFonts w:eastAsia="Georgia"/>
              </w:rPr>
            </w:pPr>
          </w:p>
          <w:p w14:paraId="0E7E6750" w14:textId="224E1519" w:rsidR="00351C0A" w:rsidRPr="009B5AA1" w:rsidRDefault="00351C0A" w:rsidP="00317EBE">
            <w:pPr>
              <w:pStyle w:val="spandateswrapperParagraph"/>
              <w:spacing w:line="380" w:lineRule="atLeast"/>
              <w:rPr>
                <w:rStyle w:val="spanjobtitle"/>
                <w:rFonts w:eastAsia="Georgia"/>
              </w:rPr>
            </w:pPr>
          </w:p>
          <w:p w14:paraId="288C19EE" w14:textId="21CB7BA1" w:rsidR="00351C0A" w:rsidRPr="009B5AA1" w:rsidRDefault="00351C0A" w:rsidP="00317EBE">
            <w:pPr>
              <w:pStyle w:val="spandateswrapperParagraph"/>
              <w:spacing w:line="380" w:lineRule="atLeast"/>
              <w:rPr>
                <w:rStyle w:val="spanjobtitle"/>
                <w:rFonts w:eastAsia="Georgia"/>
              </w:rPr>
            </w:pPr>
          </w:p>
          <w:p w14:paraId="1652A3DC" w14:textId="65ED6057" w:rsidR="00351C0A" w:rsidRPr="009B5AA1" w:rsidRDefault="00351C0A" w:rsidP="00317EBE">
            <w:pPr>
              <w:pStyle w:val="spandateswrapperParagraph"/>
              <w:spacing w:line="380" w:lineRule="atLeast"/>
              <w:rPr>
                <w:rStyle w:val="spanjobtitle"/>
                <w:rFonts w:eastAsia="Georgia"/>
              </w:rPr>
            </w:pPr>
          </w:p>
          <w:p w14:paraId="5E95DD38" w14:textId="77777777" w:rsidR="009B5AA1" w:rsidRPr="009B5AA1" w:rsidRDefault="009B5AA1" w:rsidP="00317EBE">
            <w:pPr>
              <w:pStyle w:val="spandateswrapperParagraph"/>
              <w:spacing w:line="380" w:lineRule="atLeast"/>
              <w:rPr>
                <w:rStyle w:val="spanjobtitle"/>
                <w:rFonts w:eastAsia="Georgia"/>
              </w:rPr>
            </w:pPr>
          </w:p>
          <w:p w14:paraId="20479717" w14:textId="66E1B087" w:rsidR="00602D22" w:rsidRPr="009B5AA1" w:rsidRDefault="00602D22" w:rsidP="00317EBE">
            <w:pPr>
              <w:pStyle w:val="spandateswrapperParagraph"/>
              <w:spacing w:line="380" w:lineRule="atLeast"/>
              <w:rPr>
                <w:rStyle w:val="span"/>
                <w:rFonts w:eastAsia="Georgia"/>
              </w:rPr>
            </w:pPr>
            <w:r w:rsidRPr="009B5AA1">
              <w:rPr>
                <w:rStyle w:val="spanjobtitle"/>
                <w:rFonts w:eastAsia="Georgia"/>
              </w:rPr>
              <w:t>Scrum Master</w:t>
            </w:r>
            <w:r w:rsidRPr="009B5AA1">
              <w:rPr>
                <w:rStyle w:val="singlecolumnspanpaddedlinenth-child1"/>
                <w:rFonts w:eastAsia="Georgia"/>
                <w:color w:val="000000"/>
                <w:sz w:val="24"/>
                <w:szCs w:val="24"/>
              </w:rPr>
              <w:t xml:space="preserve"> </w:t>
            </w:r>
          </w:p>
          <w:p w14:paraId="757C0F24" w14:textId="79521BA8" w:rsidR="00602D22" w:rsidRPr="009B5AA1" w:rsidRDefault="00086D86" w:rsidP="00522884">
            <w:pPr>
              <w:rPr>
                <w:rStyle w:val="divdocumentsinglecolumnCharacter"/>
                <w:b/>
              </w:rPr>
            </w:pPr>
            <w:r w:rsidRPr="009B5AA1">
              <w:rPr>
                <w:b/>
              </w:rPr>
              <w:t>Entegee (Client – AGCO) Chicago-IL</w:t>
            </w:r>
          </w:p>
          <w:p w14:paraId="71926265" w14:textId="52244715" w:rsidR="00D43118" w:rsidRPr="009B5AA1" w:rsidRDefault="006E5BD5" w:rsidP="00317EBE">
            <w:pPr>
              <w:pStyle w:val="p"/>
              <w:spacing w:line="380" w:lineRule="atLeast"/>
              <w:rPr>
                <w:rStyle w:val="span"/>
                <w:rFonts w:eastAsia="Georgia"/>
                <w:color w:val="000000"/>
              </w:rPr>
            </w:pPr>
            <w:r w:rsidRPr="009B5AA1">
              <w:rPr>
                <w:rStyle w:val="span"/>
                <w:rFonts w:eastAsia="Georgia"/>
                <w:color w:val="000000"/>
              </w:rPr>
              <w:t>S</w:t>
            </w:r>
            <w:r w:rsidR="00602D22" w:rsidRPr="009B5AA1">
              <w:rPr>
                <w:rStyle w:val="span"/>
                <w:rFonts w:eastAsia="Georgia"/>
                <w:color w:val="000000"/>
              </w:rPr>
              <w:t xml:space="preserve">crum master on various projects for </w:t>
            </w:r>
            <w:r w:rsidR="00D43118" w:rsidRPr="009B5AA1">
              <w:rPr>
                <w:rStyle w:val="span"/>
                <w:rFonts w:eastAsia="Georgia"/>
                <w:color w:val="000000"/>
              </w:rPr>
              <w:t>dashboard reports</w:t>
            </w:r>
            <w:r w:rsidR="00602D22" w:rsidRPr="009B5AA1">
              <w:rPr>
                <w:rStyle w:val="span"/>
                <w:rFonts w:eastAsia="Georgia"/>
                <w:color w:val="000000"/>
              </w:rPr>
              <w:t xml:space="preserve">. </w:t>
            </w:r>
          </w:p>
          <w:p w14:paraId="2F42764E" w14:textId="47C46864" w:rsidR="00602D22" w:rsidRPr="009B5AA1" w:rsidRDefault="00602D22" w:rsidP="00317EBE">
            <w:pPr>
              <w:pStyle w:val="ulli"/>
              <w:numPr>
                <w:ilvl w:val="0"/>
                <w:numId w:val="5"/>
              </w:numPr>
              <w:spacing w:line="380" w:lineRule="atLeast"/>
              <w:ind w:left="460" w:hanging="201"/>
              <w:rPr>
                <w:rStyle w:val="span"/>
                <w:rFonts w:eastAsia="Georgia"/>
                <w:color w:val="000000"/>
              </w:rPr>
            </w:pPr>
            <w:r w:rsidRPr="009B5AA1">
              <w:rPr>
                <w:rStyle w:val="span"/>
                <w:rFonts w:eastAsia="Georgia"/>
                <w:color w:val="000000"/>
              </w:rPr>
              <w:t>Creat</w:t>
            </w:r>
            <w:r w:rsidR="00351C0A" w:rsidRPr="009B5AA1">
              <w:rPr>
                <w:rStyle w:val="span"/>
                <w:rFonts w:eastAsia="Georgia"/>
                <w:color w:val="000000"/>
              </w:rPr>
              <w:t>ed</w:t>
            </w:r>
            <w:r w:rsidRPr="009B5AA1">
              <w:rPr>
                <w:rStyle w:val="span"/>
                <w:rFonts w:eastAsia="Georgia"/>
                <w:color w:val="000000"/>
              </w:rPr>
              <w:t xml:space="preserve"> and maintai</w:t>
            </w:r>
            <w:r w:rsidR="00351C0A" w:rsidRPr="009B5AA1">
              <w:rPr>
                <w:rStyle w:val="span"/>
                <w:rFonts w:eastAsia="Georgia"/>
                <w:color w:val="000000"/>
              </w:rPr>
              <w:t>ned</w:t>
            </w:r>
            <w:r w:rsidRPr="009B5AA1">
              <w:rPr>
                <w:rStyle w:val="span"/>
                <w:rFonts w:eastAsia="Georgia"/>
                <w:color w:val="000000"/>
              </w:rPr>
              <w:t xml:space="preserve"> comprehensive project documentation, plans and project reports</w:t>
            </w:r>
          </w:p>
          <w:p w14:paraId="4C4DC8F6" w14:textId="26F39BF8" w:rsidR="00602D22" w:rsidRPr="009B5AA1" w:rsidRDefault="00602D22" w:rsidP="00317EBE">
            <w:pPr>
              <w:pStyle w:val="ulli"/>
              <w:numPr>
                <w:ilvl w:val="0"/>
                <w:numId w:val="5"/>
              </w:numPr>
              <w:spacing w:line="380" w:lineRule="atLeast"/>
              <w:ind w:left="460" w:hanging="201"/>
              <w:rPr>
                <w:rStyle w:val="span"/>
                <w:rFonts w:eastAsia="Georgia"/>
                <w:color w:val="000000"/>
              </w:rPr>
            </w:pPr>
            <w:r w:rsidRPr="009B5AA1">
              <w:rPr>
                <w:rStyle w:val="span"/>
                <w:rFonts w:eastAsia="Georgia"/>
                <w:color w:val="000000"/>
              </w:rPr>
              <w:t>Work</w:t>
            </w:r>
            <w:r w:rsidR="00351C0A" w:rsidRPr="009B5AA1">
              <w:rPr>
                <w:rStyle w:val="span"/>
                <w:rFonts w:eastAsia="Georgia"/>
                <w:color w:val="000000"/>
              </w:rPr>
              <w:t>ed</w:t>
            </w:r>
            <w:r w:rsidRPr="009B5AA1">
              <w:rPr>
                <w:rStyle w:val="span"/>
                <w:rFonts w:eastAsia="Georgia"/>
                <w:color w:val="000000"/>
              </w:rPr>
              <w:t xml:space="preserve"> with project managers and IT teams to eliminate </w:t>
            </w:r>
            <w:r w:rsidR="00351C0A" w:rsidRPr="009B5AA1">
              <w:rPr>
                <w:rStyle w:val="span"/>
                <w:rFonts w:eastAsia="Georgia"/>
                <w:color w:val="000000"/>
              </w:rPr>
              <w:t>risks</w:t>
            </w:r>
            <w:r w:rsidRPr="009B5AA1">
              <w:rPr>
                <w:rStyle w:val="span"/>
                <w:rFonts w:eastAsia="Georgia"/>
                <w:color w:val="000000"/>
              </w:rPr>
              <w:t xml:space="preserve"> and impediments within projects</w:t>
            </w:r>
            <w:r w:rsidR="00351C0A" w:rsidRPr="009B5AA1">
              <w:rPr>
                <w:rStyle w:val="span"/>
                <w:rFonts w:eastAsia="Georgia"/>
                <w:color w:val="000000"/>
              </w:rPr>
              <w:t>.</w:t>
            </w:r>
          </w:p>
          <w:p w14:paraId="6B6161EA" w14:textId="30BC526A" w:rsidR="00602D22" w:rsidRPr="009B5AA1" w:rsidRDefault="00602D22" w:rsidP="00317EBE">
            <w:pPr>
              <w:pStyle w:val="ulli"/>
              <w:numPr>
                <w:ilvl w:val="0"/>
                <w:numId w:val="5"/>
              </w:numPr>
              <w:spacing w:line="380" w:lineRule="atLeast"/>
              <w:ind w:left="460" w:hanging="201"/>
              <w:rPr>
                <w:rStyle w:val="span"/>
                <w:rFonts w:eastAsia="Georgia"/>
                <w:color w:val="000000"/>
              </w:rPr>
            </w:pPr>
            <w:r w:rsidRPr="009B5AA1">
              <w:rPr>
                <w:rStyle w:val="span"/>
                <w:rFonts w:eastAsia="Georgia"/>
                <w:color w:val="000000"/>
              </w:rPr>
              <w:t>Work</w:t>
            </w:r>
            <w:r w:rsidR="00351C0A" w:rsidRPr="009B5AA1">
              <w:rPr>
                <w:rStyle w:val="span"/>
                <w:rFonts w:eastAsia="Georgia"/>
                <w:color w:val="000000"/>
              </w:rPr>
              <w:t>ed</w:t>
            </w:r>
            <w:r w:rsidRPr="009B5AA1">
              <w:rPr>
                <w:rStyle w:val="span"/>
                <w:rFonts w:eastAsia="Georgia"/>
                <w:color w:val="000000"/>
              </w:rPr>
              <w:t xml:space="preserve"> with other managers across departments to identify and define project requirements, and project scopes</w:t>
            </w:r>
          </w:p>
          <w:p w14:paraId="11F6411A" w14:textId="43B27676" w:rsidR="00602D22" w:rsidRPr="009B5AA1" w:rsidRDefault="00602D22" w:rsidP="00317EBE">
            <w:pPr>
              <w:pStyle w:val="ulli"/>
              <w:numPr>
                <w:ilvl w:val="0"/>
                <w:numId w:val="5"/>
              </w:numPr>
              <w:spacing w:line="380" w:lineRule="atLeast"/>
              <w:ind w:left="460" w:hanging="201"/>
              <w:rPr>
                <w:rStyle w:val="span"/>
                <w:rFonts w:eastAsia="Georgia"/>
                <w:color w:val="000000"/>
              </w:rPr>
            </w:pPr>
            <w:r w:rsidRPr="009B5AA1">
              <w:rPr>
                <w:rStyle w:val="span"/>
                <w:rFonts w:eastAsia="Georgia"/>
                <w:color w:val="000000"/>
              </w:rPr>
              <w:t>Working closely with development teams to verify that business needs are fulfilled, and deliverables are produced within specified budget, quality and time</w:t>
            </w:r>
            <w:r w:rsidR="00351C0A" w:rsidRPr="009B5AA1">
              <w:rPr>
                <w:rStyle w:val="span"/>
                <w:rFonts w:eastAsia="Georgia"/>
                <w:color w:val="000000"/>
              </w:rPr>
              <w:t>.</w:t>
            </w:r>
          </w:p>
          <w:p w14:paraId="2F2C35EC" w14:textId="77777777" w:rsidR="00602D22" w:rsidRPr="009B5AA1" w:rsidRDefault="00602D22" w:rsidP="00317EBE">
            <w:pPr>
              <w:pStyle w:val="ulli"/>
              <w:numPr>
                <w:ilvl w:val="0"/>
                <w:numId w:val="5"/>
              </w:numPr>
              <w:spacing w:line="380" w:lineRule="atLeast"/>
              <w:ind w:left="460" w:hanging="201"/>
              <w:rPr>
                <w:rStyle w:val="span"/>
                <w:rFonts w:eastAsia="Georgia"/>
                <w:color w:val="000000"/>
              </w:rPr>
            </w:pPr>
            <w:r w:rsidRPr="009B5AA1">
              <w:rPr>
                <w:rStyle w:val="span"/>
                <w:rFonts w:eastAsia="Georgia"/>
                <w:color w:val="000000"/>
              </w:rPr>
              <w:t>Facilitating monthly meetings with clients to document requirements and explore potential solutions</w:t>
            </w:r>
          </w:p>
          <w:p w14:paraId="4E1D7068" w14:textId="0484B31E" w:rsidR="00602D22" w:rsidRPr="009B5AA1" w:rsidRDefault="00602D22" w:rsidP="00317EBE">
            <w:pPr>
              <w:pStyle w:val="ulli"/>
              <w:numPr>
                <w:ilvl w:val="0"/>
                <w:numId w:val="5"/>
              </w:numPr>
              <w:spacing w:line="380" w:lineRule="atLeast"/>
              <w:ind w:left="460" w:hanging="201"/>
              <w:rPr>
                <w:rStyle w:val="span"/>
                <w:rFonts w:eastAsia="Georgia"/>
                <w:color w:val="000000"/>
              </w:rPr>
            </w:pPr>
            <w:r w:rsidRPr="009B5AA1">
              <w:rPr>
                <w:rStyle w:val="span"/>
                <w:rFonts w:eastAsia="Georgia"/>
                <w:color w:val="000000"/>
              </w:rPr>
              <w:t xml:space="preserve">Implementing digital transformation with agile, facilitating scrum ceremonies such as backlog grooming, sprint </w:t>
            </w:r>
            <w:r w:rsidR="00D43118" w:rsidRPr="009B5AA1">
              <w:rPr>
                <w:rStyle w:val="span"/>
                <w:rFonts w:eastAsia="Georgia"/>
                <w:color w:val="000000"/>
              </w:rPr>
              <w:t>planning,</w:t>
            </w:r>
            <w:r w:rsidRPr="009B5AA1">
              <w:rPr>
                <w:rStyle w:val="span"/>
                <w:rFonts w:eastAsia="Georgia"/>
                <w:color w:val="000000"/>
              </w:rPr>
              <w:t xml:space="preserve"> sprint reviews, sprint retrospectives and daily standups</w:t>
            </w:r>
          </w:p>
          <w:p w14:paraId="5A6E1F2B" w14:textId="3077716C" w:rsidR="00602D22" w:rsidRPr="009B5AA1" w:rsidRDefault="00602D22" w:rsidP="00351C0A">
            <w:pPr>
              <w:pStyle w:val="ulli"/>
              <w:spacing w:line="380" w:lineRule="atLeast"/>
              <w:ind w:left="460"/>
              <w:rPr>
                <w:rStyle w:val="span"/>
                <w:rFonts w:eastAsia="Georgia"/>
                <w:color w:val="000000"/>
              </w:rPr>
            </w:pPr>
          </w:p>
        </w:tc>
      </w:tr>
    </w:tbl>
    <w:p w14:paraId="409E485F" w14:textId="77777777" w:rsidR="00602D22" w:rsidRPr="009B5AA1" w:rsidRDefault="00602D22" w:rsidP="00602D22">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000"/>
        <w:gridCol w:w="8560"/>
      </w:tblGrid>
      <w:tr w:rsidR="00602D22" w:rsidRPr="009B5AA1" w14:paraId="586872AC" w14:textId="77777777" w:rsidTr="00317EBE">
        <w:trPr>
          <w:tblCellSpacing w:w="0" w:type="dxa"/>
        </w:trPr>
        <w:tc>
          <w:tcPr>
            <w:tcW w:w="2000" w:type="dxa"/>
            <w:tcMar>
              <w:top w:w="200" w:type="dxa"/>
              <w:left w:w="0" w:type="dxa"/>
              <w:bottom w:w="0" w:type="dxa"/>
              <w:right w:w="0" w:type="dxa"/>
            </w:tcMar>
            <w:hideMark/>
          </w:tcPr>
          <w:p w14:paraId="6CA6F567" w14:textId="77777777" w:rsidR="00BF76B1" w:rsidRPr="009B5AA1" w:rsidRDefault="00BF76B1" w:rsidP="00317EBE">
            <w:pPr>
              <w:pStyle w:val="spandateswrapperParagraph"/>
              <w:spacing w:line="380" w:lineRule="atLeast"/>
              <w:rPr>
                <w:rStyle w:val="span"/>
                <w:rFonts w:eastAsia="Georgia"/>
              </w:rPr>
            </w:pPr>
          </w:p>
          <w:p w14:paraId="4FAEC683" w14:textId="5EC9E06B" w:rsidR="00133E22" w:rsidRPr="009B5AA1" w:rsidRDefault="00133E22" w:rsidP="00317EBE">
            <w:pPr>
              <w:pStyle w:val="spandateswrapperParagraph"/>
              <w:spacing w:line="380" w:lineRule="atLeast"/>
              <w:rPr>
                <w:rStyle w:val="span"/>
                <w:rFonts w:eastAsia="Georgia"/>
                <w:b/>
                <w:color w:val="auto"/>
              </w:rPr>
            </w:pPr>
            <w:r w:rsidRPr="009B5AA1">
              <w:rPr>
                <w:rStyle w:val="span"/>
                <w:rFonts w:eastAsia="Georgia"/>
                <w:b/>
                <w:color w:val="auto"/>
              </w:rPr>
              <w:t>02/2016</w:t>
            </w:r>
            <w:r w:rsidRPr="009B5AA1">
              <w:rPr>
                <w:rStyle w:val="spandateswrapper"/>
                <w:rFonts w:eastAsia="Georgia"/>
                <w:b/>
                <w:color w:val="auto"/>
                <w:sz w:val="24"/>
                <w:szCs w:val="24"/>
              </w:rPr>
              <w:t xml:space="preserve"> </w:t>
            </w:r>
            <w:r w:rsidRPr="009B5AA1">
              <w:rPr>
                <w:rStyle w:val="span"/>
                <w:rFonts w:eastAsia="Georgia"/>
                <w:b/>
                <w:color w:val="auto"/>
              </w:rPr>
              <w:t>to 02/2018</w:t>
            </w:r>
          </w:p>
          <w:p w14:paraId="19D5BB2C" w14:textId="77777777" w:rsidR="00133E22" w:rsidRPr="009B5AA1" w:rsidRDefault="00133E22" w:rsidP="00317EBE">
            <w:pPr>
              <w:pStyle w:val="spandateswrapperParagraph"/>
              <w:spacing w:line="380" w:lineRule="atLeast"/>
              <w:rPr>
                <w:rStyle w:val="span"/>
                <w:rFonts w:eastAsia="Georgia"/>
              </w:rPr>
            </w:pPr>
          </w:p>
          <w:p w14:paraId="67948D5D" w14:textId="77777777" w:rsidR="00133E22" w:rsidRPr="009B5AA1" w:rsidRDefault="00133E22" w:rsidP="00317EBE">
            <w:pPr>
              <w:pStyle w:val="spandateswrapperParagraph"/>
              <w:spacing w:line="380" w:lineRule="atLeast"/>
              <w:rPr>
                <w:rStyle w:val="span"/>
                <w:rFonts w:eastAsia="Georgia"/>
              </w:rPr>
            </w:pPr>
          </w:p>
          <w:p w14:paraId="7EA13080" w14:textId="77777777" w:rsidR="00133E22" w:rsidRPr="009B5AA1" w:rsidRDefault="00133E22" w:rsidP="00317EBE">
            <w:pPr>
              <w:pStyle w:val="spandateswrapperParagraph"/>
              <w:spacing w:line="380" w:lineRule="atLeast"/>
              <w:rPr>
                <w:rStyle w:val="span"/>
                <w:rFonts w:eastAsia="Georgia"/>
              </w:rPr>
            </w:pPr>
          </w:p>
          <w:p w14:paraId="7A746815" w14:textId="77777777" w:rsidR="00133E22" w:rsidRPr="009B5AA1" w:rsidRDefault="00133E22" w:rsidP="00317EBE">
            <w:pPr>
              <w:pStyle w:val="spandateswrapperParagraph"/>
              <w:spacing w:line="380" w:lineRule="atLeast"/>
              <w:rPr>
                <w:rStyle w:val="span"/>
                <w:rFonts w:eastAsia="Georgia"/>
              </w:rPr>
            </w:pPr>
          </w:p>
          <w:p w14:paraId="56A57FAF" w14:textId="77777777" w:rsidR="00133E22" w:rsidRPr="009B5AA1" w:rsidRDefault="00133E22" w:rsidP="00317EBE">
            <w:pPr>
              <w:pStyle w:val="spandateswrapperParagraph"/>
              <w:spacing w:line="380" w:lineRule="atLeast"/>
              <w:rPr>
                <w:rStyle w:val="span"/>
                <w:rFonts w:eastAsia="Georgia"/>
              </w:rPr>
            </w:pPr>
          </w:p>
          <w:p w14:paraId="3C89AC8C" w14:textId="77777777" w:rsidR="00133E22" w:rsidRPr="009B5AA1" w:rsidRDefault="00133E22" w:rsidP="00317EBE">
            <w:pPr>
              <w:pStyle w:val="spandateswrapperParagraph"/>
              <w:spacing w:line="380" w:lineRule="atLeast"/>
              <w:rPr>
                <w:rStyle w:val="span"/>
                <w:rFonts w:eastAsia="Georgia"/>
              </w:rPr>
            </w:pPr>
          </w:p>
          <w:p w14:paraId="795FF2D4" w14:textId="77777777" w:rsidR="00133E22" w:rsidRPr="009B5AA1" w:rsidRDefault="00133E22" w:rsidP="00317EBE">
            <w:pPr>
              <w:pStyle w:val="spandateswrapperParagraph"/>
              <w:spacing w:line="380" w:lineRule="atLeast"/>
              <w:rPr>
                <w:rStyle w:val="span"/>
                <w:rFonts w:eastAsia="Georgia"/>
              </w:rPr>
            </w:pPr>
          </w:p>
          <w:p w14:paraId="4FAFA7DA" w14:textId="77777777" w:rsidR="00133E22" w:rsidRPr="009B5AA1" w:rsidRDefault="00133E22" w:rsidP="00317EBE">
            <w:pPr>
              <w:pStyle w:val="spandateswrapperParagraph"/>
              <w:spacing w:line="380" w:lineRule="atLeast"/>
              <w:rPr>
                <w:rStyle w:val="span"/>
                <w:rFonts w:eastAsia="Georgia"/>
              </w:rPr>
            </w:pPr>
          </w:p>
          <w:p w14:paraId="14AD1964" w14:textId="77777777" w:rsidR="00133E22" w:rsidRPr="009B5AA1" w:rsidRDefault="00133E22" w:rsidP="00317EBE">
            <w:pPr>
              <w:pStyle w:val="spandateswrapperParagraph"/>
              <w:spacing w:line="380" w:lineRule="atLeast"/>
              <w:rPr>
                <w:rStyle w:val="span"/>
                <w:rFonts w:eastAsia="Georgia"/>
              </w:rPr>
            </w:pPr>
          </w:p>
          <w:p w14:paraId="4296F636" w14:textId="77777777" w:rsidR="00133E22" w:rsidRPr="009B5AA1" w:rsidRDefault="00133E22" w:rsidP="00317EBE">
            <w:pPr>
              <w:pStyle w:val="spandateswrapperParagraph"/>
              <w:spacing w:line="380" w:lineRule="atLeast"/>
              <w:rPr>
                <w:rStyle w:val="span"/>
                <w:rFonts w:eastAsia="Georgia"/>
              </w:rPr>
            </w:pPr>
          </w:p>
          <w:p w14:paraId="50F32C37" w14:textId="77777777" w:rsidR="00133E22" w:rsidRPr="009B5AA1" w:rsidRDefault="00133E22" w:rsidP="00317EBE">
            <w:pPr>
              <w:pStyle w:val="spandateswrapperParagraph"/>
              <w:spacing w:line="380" w:lineRule="atLeast"/>
              <w:rPr>
                <w:rStyle w:val="span"/>
                <w:rFonts w:eastAsia="Georgia"/>
              </w:rPr>
            </w:pPr>
          </w:p>
          <w:p w14:paraId="7C560038" w14:textId="77777777" w:rsidR="00133E22" w:rsidRPr="009B5AA1" w:rsidRDefault="00133E22" w:rsidP="00317EBE">
            <w:pPr>
              <w:pStyle w:val="spandateswrapperParagraph"/>
              <w:spacing w:line="380" w:lineRule="atLeast"/>
              <w:rPr>
                <w:rStyle w:val="span"/>
                <w:rFonts w:eastAsia="Georgia"/>
              </w:rPr>
            </w:pPr>
          </w:p>
          <w:p w14:paraId="3A56B6DA" w14:textId="77777777" w:rsidR="00133E22" w:rsidRPr="009B5AA1" w:rsidRDefault="00133E22" w:rsidP="00317EBE">
            <w:pPr>
              <w:pStyle w:val="spandateswrapperParagraph"/>
              <w:spacing w:line="380" w:lineRule="atLeast"/>
              <w:rPr>
                <w:rStyle w:val="span"/>
                <w:rFonts w:eastAsia="Georgia"/>
              </w:rPr>
            </w:pPr>
          </w:p>
          <w:p w14:paraId="56C01959" w14:textId="77777777" w:rsidR="00133E22" w:rsidRPr="009B5AA1" w:rsidRDefault="00133E22" w:rsidP="00317EBE">
            <w:pPr>
              <w:pStyle w:val="spandateswrapperParagraph"/>
              <w:spacing w:line="380" w:lineRule="atLeast"/>
              <w:rPr>
                <w:rStyle w:val="span"/>
                <w:rFonts w:eastAsia="Georgia"/>
              </w:rPr>
            </w:pPr>
          </w:p>
          <w:p w14:paraId="6F7ABE13" w14:textId="77777777" w:rsidR="00133E22" w:rsidRPr="009B5AA1" w:rsidRDefault="00133E22" w:rsidP="00317EBE">
            <w:pPr>
              <w:pStyle w:val="spandateswrapperParagraph"/>
              <w:spacing w:line="380" w:lineRule="atLeast"/>
              <w:rPr>
                <w:rStyle w:val="span"/>
                <w:rFonts w:eastAsia="Georgia"/>
              </w:rPr>
            </w:pPr>
          </w:p>
          <w:p w14:paraId="2D5B326C" w14:textId="77777777" w:rsidR="00133E22" w:rsidRPr="009B5AA1" w:rsidRDefault="00133E22" w:rsidP="00317EBE">
            <w:pPr>
              <w:pStyle w:val="spandateswrapperParagraph"/>
              <w:spacing w:line="380" w:lineRule="atLeast"/>
              <w:rPr>
                <w:rStyle w:val="span"/>
                <w:rFonts w:eastAsia="Georgia"/>
              </w:rPr>
            </w:pPr>
          </w:p>
          <w:p w14:paraId="18EDC4E6" w14:textId="3F190151" w:rsidR="009B5AA1" w:rsidRDefault="009B5AA1" w:rsidP="00317EBE">
            <w:pPr>
              <w:pStyle w:val="spandateswrapperParagraph"/>
              <w:spacing w:line="380" w:lineRule="atLeast"/>
              <w:rPr>
                <w:rStyle w:val="span"/>
                <w:rFonts w:eastAsia="Georgia"/>
              </w:rPr>
            </w:pPr>
          </w:p>
          <w:p w14:paraId="3D5458FE" w14:textId="67E6D692" w:rsidR="009B5AA1" w:rsidRDefault="009B5AA1" w:rsidP="00317EBE">
            <w:pPr>
              <w:pStyle w:val="spandateswrapperParagraph"/>
              <w:spacing w:line="380" w:lineRule="atLeast"/>
              <w:rPr>
                <w:rStyle w:val="span"/>
                <w:rFonts w:eastAsia="Georgia"/>
              </w:rPr>
            </w:pPr>
          </w:p>
          <w:p w14:paraId="1DC29820" w14:textId="4D52CB7B" w:rsidR="009B5AA1" w:rsidRDefault="009B5AA1" w:rsidP="00317EBE">
            <w:pPr>
              <w:pStyle w:val="spandateswrapperParagraph"/>
              <w:spacing w:line="380" w:lineRule="atLeast"/>
              <w:rPr>
                <w:rStyle w:val="span"/>
                <w:rFonts w:eastAsia="Georgia"/>
              </w:rPr>
            </w:pPr>
          </w:p>
          <w:p w14:paraId="7C550EF0" w14:textId="77777777" w:rsidR="009B5AA1" w:rsidRPr="009B5AA1" w:rsidRDefault="009B5AA1" w:rsidP="00317EBE">
            <w:pPr>
              <w:pStyle w:val="spandateswrapperParagraph"/>
              <w:spacing w:line="380" w:lineRule="atLeast"/>
              <w:rPr>
                <w:rStyle w:val="span"/>
                <w:rFonts w:eastAsia="Georgia"/>
              </w:rPr>
            </w:pPr>
          </w:p>
          <w:p w14:paraId="134B307E" w14:textId="0B15535F" w:rsidR="00602D22" w:rsidRPr="009B5AA1" w:rsidRDefault="00602D22" w:rsidP="00317EBE">
            <w:pPr>
              <w:pStyle w:val="spandateswrapperParagraph"/>
              <w:spacing w:line="380" w:lineRule="atLeast"/>
              <w:rPr>
                <w:rStyle w:val="spandateswrapper"/>
                <w:rFonts w:eastAsia="Georgia"/>
                <w:b/>
                <w:sz w:val="24"/>
                <w:szCs w:val="24"/>
              </w:rPr>
            </w:pPr>
            <w:r w:rsidRPr="009B5AA1">
              <w:rPr>
                <w:rStyle w:val="span"/>
                <w:rFonts w:eastAsia="Georgia"/>
                <w:b/>
                <w:color w:val="auto"/>
              </w:rPr>
              <w:t>02/20</w:t>
            </w:r>
            <w:r w:rsidR="00BF76B1" w:rsidRPr="009B5AA1">
              <w:rPr>
                <w:rStyle w:val="span"/>
                <w:rFonts w:eastAsia="Georgia"/>
                <w:b/>
                <w:color w:val="auto"/>
              </w:rPr>
              <w:t>1</w:t>
            </w:r>
            <w:r w:rsidR="00133E22" w:rsidRPr="009B5AA1">
              <w:rPr>
                <w:rStyle w:val="span"/>
                <w:rFonts w:eastAsia="Georgia"/>
                <w:b/>
                <w:color w:val="auto"/>
              </w:rPr>
              <w:t>3</w:t>
            </w:r>
            <w:r w:rsidRPr="009B5AA1">
              <w:rPr>
                <w:rStyle w:val="spandateswrapper"/>
                <w:rFonts w:eastAsia="Georgia"/>
                <w:b/>
                <w:color w:val="auto"/>
                <w:sz w:val="24"/>
                <w:szCs w:val="24"/>
              </w:rPr>
              <w:t xml:space="preserve"> </w:t>
            </w:r>
            <w:r w:rsidRPr="009B5AA1">
              <w:rPr>
                <w:rStyle w:val="span"/>
                <w:rFonts w:eastAsia="Georgia"/>
                <w:b/>
                <w:color w:val="auto"/>
              </w:rPr>
              <w:t xml:space="preserve">to </w:t>
            </w:r>
            <w:r w:rsidR="00133E22" w:rsidRPr="009B5AA1">
              <w:rPr>
                <w:rStyle w:val="span"/>
                <w:rFonts w:eastAsia="Georgia"/>
                <w:b/>
                <w:color w:val="auto"/>
              </w:rPr>
              <w:t>12</w:t>
            </w:r>
            <w:r w:rsidRPr="009B5AA1">
              <w:rPr>
                <w:rStyle w:val="span"/>
                <w:rFonts w:eastAsia="Georgia"/>
                <w:b/>
                <w:color w:val="auto"/>
              </w:rPr>
              <w:t>/20</w:t>
            </w:r>
            <w:r w:rsidR="00BF76B1" w:rsidRPr="009B5AA1">
              <w:rPr>
                <w:rStyle w:val="span"/>
                <w:rFonts w:eastAsia="Georgia"/>
                <w:b/>
                <w:color w:val="auto"/>
              </w:rPr>
              <w:t>1</w:t>
            </w:r>
            <w:r w:rsidR="00133E22" w:rsidRPr="009B5AA1">
              <w:rPr>
                <w:rStyle w:val="span"/>
                <w:rFonts w:eastAsia="Georgia"/>
                <w:b/>
                <w:color w:val="auto"/>
              </w:rPr>
              <w:t>5</w:t>
            </w:r>
          </w:p>
        </w:tc>
        <w:tc>
          <w:tcPr>
            <w:tcW w:w="8560" w:type="dxa"/>
            <w:tcMar>
              <w:top w:w="200" w:type="dxa"/>
              <w:left w:w="0" w:type="dxa"/>
              <w:bottom w:w="0" w:type="dxa"/>
              <w:right w:w="0" w:type="dxa"/>
            </w:tcMar>
            <w:hideMark/>
          </w:tcPr>
          <w:p w14:paraId="31F0F714" w14:textId="77777777" w:rsidR="00086D86" w:rsidRPr="009B5AA1" w:rsidRDefault="00086D86" w:rsidP="00317EBE">
            <w:pPr>
              <w:pStyle w:val="spandateswrapperParagraph"/>
              <w:spacing w:line="380" w:lineRule="atLeast"/>
              <w:rPr>
                <w:rStyle w:val="spanjobtitle"/>
                <w:rFonts w:eastAsia="Georgia"/>
              </w:rPr>
            </w:pPr>
          </w:p>
          <w:p w14:paraId="46900C4B" w14:textId="7E463F9B" w:rsidR="00602D22" w:rsidRPr="009B5AA1" w:rsidRDefault="00D43118" w:rsidP="00317EBE">
            <w:pPr>
              <w:pStyle w:val="spandateswrapperParagraph"/>
              <w:spacing w:line="380" w:lineRule="atLeast"/>
              <w:rPr>
                <w:rStyle w:val="span"/>
                <w:rFonts w:eastAsia="Georgia"/>
              </w:rPr>
            </w:pPr>
            <w:r w:rsidRPr="009B5AA1">
              <w:rPr>
                <w:rStyle w:val="spanjobtitle"/>
                <w:rFonts w:eastAsia="Georgia"/>
              </w:rPr>
              <w:t>Scrum Master</w:t>
            </w:r>
          </w:p>
          <w:p w14:paraId="1F346DC4" w14:textId="571D2089" w:rsidR="00602D22" w:rsidRPr="009B5AA1" w:rsidRDefault="00602D22" w:rsidP="00317EBE">
            <w:pPr>
              <w:pStyle w:val="spanpaddedline"/>
              <w:spacing w:line="380" w:lineRule="atLeast"/>
              <w:rPr>
                <w:rStyle w:val="divdocumentsinglecolumnCharacter"/>
                <w:rFonts w:eastAsia="Georgia"/>
                <w:color w:val="000000"/>
              </w:rPr>
            </w:pPr>
            <w:r w:rsidRPr="009B5AA1">
              <w:rPr>
                <w:rStyle w:val="span"/>
                <w:rFonts w:eastAsia="Georgia"/>
                <w:color w:val="000000"/>
              </w:rPr>
              <w:t xml:space="preserve"> </w:t>
            </w:r>
            <w:r w:rsidR="00D43118" w:rsidRPr="009B5AA1">
              <w:rPr>
                <w:rStyle w:val="span"/>
                <w:rFonts w:eastAsia="Georgia"/>
                <w:b/>
                <w:bCs/>
                <w:color w:val="000000"/>
              </w:rPr>
              <w:t>Pfizer</w:t>
            </w:r>
            <w:r w:rsidRPr="009B5AA1">
              <w:rPr>
                <w:rStyle w:val="span"/>
                <w:rFonts w:eastAsia="Georgia"/>
                <w:color w:val="000000"/>
              </w:rPr>
              <w:t xml:space="preserve"> – </w:t>
            </w:r>
            <w:r w:rsidR="00D43118" w:rsidRPr="009B5AA1">
              <w:rPr>
                <w:rStyle w:val="span"/>
                <w:rFonts w:eastAsia="Georgia"/>
                <w:color w:val="000000"/>
              </w:rPr>
              <w:t>Peapack</w:t>
            </w:r>
            <w:r w:rsidRPr="009B5AA1">
              <w:rPr>
                <w:rStyle w:val="span"/>
                <w:rFonts w:eastAsia="Georgia"/>
                <w:color w:val="000000"/>
              </w:rPr>
              <w:t>,</w:t>
            </w:r>
            <w:r w:rsidR="00D43118" w:rsidRPr="009B5AA1">
              <w:rPr>
                <w:rStyle w:val="span"/>
                <w:rFonts w:eastAsia="Georgia"/>
                <w:color w:val="000000"/>
              </w:rPr>
              <w:t xml:space="preserve"> NJ</w:t>
            </w:r>
          </w:p>
          <w:p w14:paraId="2319DD03" w14:textId="77777777" w:rsidR="00133E22" w:rsidRPr="009B5AA1" w:rsidRDefault="00133E22" w:rsidP="00133E22">
            <w:pPr>
              <w:pStyle w:val="ListParagraph"/>
              <w:spacing w:line="259" w:lineRule="auto"/>
              <w:jc w:val="both"/>
              <w:rPr>
                <w:rFonts w:ascii="Times New Roman" w:hAnsi="Times New Roman" w:cs="Times New Roman"/>
                <w:sz w:val="24"/>
                <w:szCs w:val="24"/>
              </w:rPr>
            </w:pPr>
          </w:p>
          <w:p w14:paraId="1F1852BB" w14:textId="20785632"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Support</w:t>
            </w:r>
            <w:r w:rsidR="00351C0A" w:rsidRPr="009B5AA1">
              <w:rPr>
                <w:rFonts w:ascii="Times New Roman" w:hAnsi="Times New Roman" w:cs="Times New Roman"/>
                <w:sz w:val="24"/>
                <w:szCs w:val="24"/>
              </w:rPr>
              <w:t>ed</w:t>
            </w:r>
            <w:r w:rsidRPr="009B5AA1">
              <w:rPr>
                <w:rFonts w:ascii="Times New Roman" w:hAnsi="Times New Roman" w:cs="Times New Roman"/>
                <w:sz w:val="24"/>
                <w:szCs w:val="24"/>
              </w:rPr>
              <w:t xml:space="preserve"> delivery teams on Coaching. Daily Track, escalate and remove impediments to allow the team deliver on committed sprint goals.  </w:t>
            </w:r>
          </w:p>
          <w:p w14:paraId="032A928D" w14:textId="7F096BEC"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Work</w:t>
            </w:r>
            <w:r w:rsidR="00351C0A" w:rsidRPr="009B5AA1">
              <w:rPr>
                <w:rFonts w:ascii="Times New Roman" w:hAnsi="Times New Roman" w:cs="Times New Roman"/>
                <w:sz w:val="24"/>
                <w:szCs w:val="24"/>
              </w:rPr>
              <w:t>ed</w:t>
            </w:r>
            <w:r w:rsidRPr="009B5AA1">
              <w:rPr>
                <w:rFonts w:ascii="Times New Roman" w:hAnsi="Times New Roman" w:cs="Times New Roman"/>
                <w:sz w:val="24"/>
                <w:szCs w:val="24"/>
              </w:rPr>
              <w:t xml:space="preserve"> closely with Product Owner to gather requirements and capture</w:t>
            </w:r>
            <w:r w:rsidR="00351C0A" w:rsidRPr="009B5AA1">
              <w:rPr>
                <w:rFonts w:ascii="Times New Roman" w:hAnsi="Times New Roman" w:cs="Times New Roman"/>
                <w:sz w:val="24"/>
                <w:szCs w:val="24"/>
              </w:rPr>
              <w:t xml:space="preserve"> them</w:t>
            </w:r>
            <w:r w:rsidRPr="009B5AA1">
              <w:rPr>
                <w:rFonts w:ascii="Times New Roman" w:hAnsi="Times New Roman" w:cs="Times New Roman"/>
                <w:sz w:val="24"/>
                <w:szCs w:val="24"/>
              </w:rPr>
              <w:t xml:space="preserve"> in </w:t>
            </w:r>
            <w:r w:rsidR="009B5AA1" w:rsidRPr="009B5AA1">
              <w:rPr>
                <w:rFonts w:ascii="Times New Roman" w:hAnsi="Times New Roman" w:cs="Times New Roman"/>
                <w:sz w:val="24"/>
                <w:szCs w:val="24"/>
              </w:rPr>
              <w:t>our</w:t>
            </w:r>
            <w:r w:rsidRPr="009B5AA1">
              <w:rPr>
                <w:rFonts w:ascii="Times New Roman" w:hAnsi="Times New Roman" w:cs="Times New Roman"/>
                <w:sz w:val="24"/>
                <w:szCs w:val="24"/>
              </w:rPr>
              <w:t xml:space="preserve"> product backlog. </w:t>
            </w:r>
          </w:p>
          <w:p w14:paraId="1344CAB2" w14:textId="77777777"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Assisting teams working on migrating data from SAP ERP to S/4HANA use in their reports and dashboard builds.</w:t>
            </w:r>
          </w:p>
          <w:p w14:paraId="5120CD3B" w14:textId="7A8AC069"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Organiz</w:t>
            </w:r>
            <w:r w:rsidR="009B5AA1" w:rsidRPr="009B5AA1">
              <w:rPr>
                <w:rFonts w:ascii="Times New Roman" w:hAnsi="Times New Roman" w:cs="Times New Roman"/>
                <w:sz w:val="24"/>
                <w:szCs w:val="24"/>
              </w:rPr>
              <w:t>ed</w:t>
            </w:r>
            <w:r w:rsidRPr="009B5AA1">
              <w:rPr>
                <w:rFonts w:ascii="Times New Roman" w:hAnsi="Times New Roman" w:cs="Times New Roman"/>
                <w:sz w:val="24"/>
                <w:szCs w:val="24"/>
              </w:rPr>
              <w:t>, Mentor</w:t>
            </w:r>
            <w:r w:rsidR="009B5AA1" w:rsidRPr="009B5AA1">
              <w:rPr>
                <w:rFonts w:ascii="Times New Roman" w:hAnsi="Times New Roman" w:cs="Times New Roman"/>
                <w:sz w:val="24"/>
                <w:szCs w:val="24"/>
              </w:rPr>
              <w:t>ed</w:t>
            </w:r>
            <w:r w:rsidRPr="009B5AA1">
              <w:rPr>
                <w:rFonts w:ascii="Times New Roman" w:hAnsi="Times New Roman" w:cs="Times New Roman"/>
                <w:sz w:val="24"/>
                <w:szCs w:val="24"/>
              </w:rPr>
              <w:t>, and coach</w:t>
            </w:r>
            <w:r w:rsidR="009B5AA1" w:rsidRPr="009B5AA1">
              <w:rPr>
                <w:rFonts w:ascii="Times New Roman" w:hAnsi="Times New Roman" w:cs="Times New Roman"/>
                <w:sz w:val="24"/>
                <w:szCs w:val="24"/>
              </w:rPr>
              <w:t>ed</w:t>
            </w:r>
            <w:r w:rsidRPr="009B5AA1">
              <w:rPr>
                <w:rFonts w:ascii="Times New Roman" w:hAnsi="Times New Roman" w:cs="Times New Roman"/>
                <w:sz w:val="24"/>
                <w:szCs w:val="24"/>
              </w:rPr>
              <w:t xml:space="preserve"> scrum teams in all aspects of scrum; facilitating daily stand-up meetings, backlog refinement, Release planning, sprint planning, sprint demo and retrospective meetings</w:t>
            </w:r>
          </w:p>
          <w:p w14:paraId="726E349C" w14:textId="77777777"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 xml:space="preserve">Worked with team leads and stakeholders on the benefits of using S/4HANA over SAP ERP </w:t>
            </w:r>
          </w:p>
          <w:p w14:paraId="08E53F42" w14:textId="77777777"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Assessing Agile Maturity of the team and organization and coaching team to higher levels of maturity, at a pace that is sustainable and comfortable for the team and organization.</w:t>
            </w:r>
          </w:p>
          <w:p w14:paraId="5DB880BF" w14:textId="77777777"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Working closely with Product Owners, Engineering Teams to eliminate Barriers and handle impediments to ensure Sprint Goals are delivered.</w:t>
            </w:r>
          </w:p>
          <w:p w14:paraId="0A2FFAF4" w14:textId="77777777"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Expert running projects on JIRA. Track Project progress using Agile key metrics; burndown and burnup charts, Velocity and Increment to measured team performance and ensure team members working at optimal capacity.</w:t>
            </w:r>
          </w:p>
          <w:p w14:paraId="6DBB14C4" w14:textId="77777777" w:rsidR="00BF76B1" w:rsidRPr="009B5AA1" w:rsidRDefault="00BF76B1" w:rsidP="00BF76B1">
            <w:pPr>
              <w:pStyle w:val="ListParagraph"/>
              <w:numPr>
                <w:ilvl w:val="0"/>
                <w:numId w:val="6"/>
              </w:numPr>
              <w:spacing w:line="259" w:lineRule="auto"/>
              <w:jc w:val="both"/>
              <w:rPr>
                <w:rFonts w:ascii="Times New Roman" w:hAnsi="Times New Roman" w:cs="Times New Roman"/>
                <w:sz w:val="24"/>
                <w:szCs w:val="24"/>
              </w:rPr>
            </w:pPr>
            <w:r w:rsidRPr="009B5AA1">
              <w:rPr>
                <w:rFonts w:ascii="Times New Roman" w:hAnsi="Times New Roman" w:cs="Times New Roman"/>
                <w:sz w:val="24"/>
                <w:szCs w:val="24"/>
              </w:rPr>
              <w:t>Strong knowledge of servant leadership, facilitation, conflict resolution, continuous improvement, transparency, and situational awareness</w:t>
            </w:r>
          </w:p>
          <w:p w14:paraId="549AD024" w14:textId="77777777" w:rsidR="009B5AA1" w:rsidRPr="009B5AA1" w:rsidRDefault="009B5AA1" w:rsidP="009B5AA1">
            <w:pPr>
              <w:pStyle w:val="ListParagraph"/>
              <w:spacing w:line="259" w:lineRule="auto"/>
              <w:jc w:val="both"/>
              <w:rPr>
                <w:rFonts w:ascii="Times New Roman" w:hAnsi="Times New Roman" w:cs="Times New Roman"/>
                <w:sz w:val="24"/>
                <w:szCs w:val="24"/>
              </w:rPr>
            </w:pPr>
          </w:p>
          <w:p w14:paraId="01C138C9" w14:textId="77777777" w:rsidR="00133E22" w:rsidRPr="009B5AA1" w:rsidRDefault="00133E22" w:rsidP="00133E22">
            <w:pPr>
              <w:pStyle w:val="spandateswrapperParagraph"/>
              <w:spacing w:line="380" w:lineRule="atLeast"/>
              <w:rPr>
                <w:rStyle w:val="span"/>
                <w:rFonts w:eastAsia="Georgia"/>
              </w:rPr>
            </w:pPr>
            <w:r w:rsidRPr="009B5AA1">
              <w:rPr>
                <w:rStyle w:val="spanjobtitle"/>
                <w:rFonts w:eastAsia="Georgia"/>
              </w:rPr>
              <w:t>Scrum Master</w:t>
            </w:r>
          </w:p>
          <w:p w14:paraId="6CAC3A4E" w14:textId="10A1604D" w:rsidR="00133E22" w:rsidRPr="009B5AA1" w:rsidRDefault="00133E22" w:rsidP="00133E22">
            <w:pPr>
              <w:pStyle w:val="spanpaddedline"/>
              <w:spacing w:line="380" w:lineRule="atLeast"/>
              <w:rPr>
                <w:rStyle w:val="span"/>
                <w:rFonts w:eastAsia="Georgia"/>
                <w:color w:val="000000"/>
              </w:rPr>
            </w:pPr>
            <w:r w:rsidRPr="009B5AA1">
              <w:rPr>
                <w:rStyle w:val="span"/>
                <w:rFonts w:eastAsia="Georgia"/>
                <w:color w:val="000000"/>
              </w:rPr>
              <w:t xml:space="preserve"> </w:t>
            </w:r>
            <w:r w:rsidRPr="009B5AA1">
              <w:rPr>
                <w:rStyle w:val="span"/>
                <w:rFonts w:eastAsia="Georgia"/>
                <w:b/>
                <w:bCs/>
                <w:color w:val="000000"/>
              </w:rPr>
              <w:t>GE Aviation</w:t>
            </w:r>
            <w:r w:rsidRPr="009B5AA1">
              <w:rPr>
                <w:rStyle w:val="span"/>
                <w:rFonts w:eastAsia="Georgia"/>
                <w:color w:val="000000"/>
              </w:rPr>
              <w:t xml:space="preserve"> – Cincinnati </w:t>
            </w:r>
            <w:r w:rsidR="00B45106" w:rsidRPr="009B5AA1">
              <w:rPr>
                <w:rStyle w:val="span"/>
                <w:rFonts w:eastAsia="Georgia"/>
                <w:color w:val="000000"/>
              </w:rPr>
              <w:t>– OH</w:t>
            </w:r>
          </w:p>
          <w:p w14:paraId="4465FA61" w14:textId="77777777" w:rsidR="00B45106" w:rsidRPr="009B5AA1" w:rsidRDefault="00B45106" w:rsidP="00B45106">
            <w:pPr>
              <w:pStyle w:val="ListParagraph"/>
              <w:spacing w:line="240" w:lineRule="auto"/>
              <w:jc w:val="both"/>
              <w:rPr>
                <w:rFonts w:ascii="Times New Roman" w:hAnsi="Times New Roman" w:cs="Times New Roman"/>
                <w:sz w:val="24"/>
                <w:szCs w:val="24"/>
              </w:rPr>
            </w:pPr>
          </w:p>
          <w:p w14:paraId="61ECEFA6" w14:textId="61D34302" w:rsidR="00B45106" w:rsidRPr="009B5AA1" w:rsidRDefault="00B45106" w:rsidP="00B45106">
            <w:pPr>
              <w:pStyle w:val="ListParagraph"/>
              <w:numPr>
                <w:ilvl w:val="0"/>
                <w:numId w:val="8"/>
              </w:numPr>
              <w:spacing w:line="240" w:lineRule="auto"/>
              <w:jc w:val="both"/>
              <w:rPr>
                <w:rFonts w:ascii="Times New Roman" w:hAnsi="Times New Roman" w:cs="Times New Roman"/>
                <w:sz w:val="24"/>
                <w:szCs w:val="24"/>
              </w:rPr>
            </w:pPr>
            <w:r w:rsidRPr="009B5AA1">
              <w:rPr>
                <w:rFonts w:ascii="Times New Roman" w:hAnsi="Times New Roman" w:cs="Times New Roman"/>
                <w:sz w:val="24"/>
                <w:szCs w:val="24"/>
              </w:rPr>
              <w:t>Act</w:t>
            </w:r>
            <w:r w:rsidR="009B5AA1" w:rsidRPr="009B5AA1">
              <w:rPr>
                <w:rFonts w:ascii="Times New Roman" w:hAnsi="Times New Roman" w:cs="Times New Roman"/>
                <w:sz w:val="24"/>
                <w:szCs w:val="24"/>
              </w:rPr>
              <w:t>ed</w:t>
            </w:r>
            <w:r w:rsidRPr="009B5AA1">
              <w:rPr>
                <w:rFonts w:ascii="Times New Roman" w:hAnsi="Times New Roman" w:cs="Times New Roman"/>
                <w:sz w:val="24"/>
                <w:szCs w:val="24"/>
              </w:rPr>
              <w:t xml:space="preserve"> as a servant leader who guide, coach, and educate product owner and development team through story development, iterations, retrospective, and demos.</w:t>
            </w:r>
          </w:p>
          <w:p w14:paraId="363EA3AD" w14:textId="141BB9CA" w:rsidR="00B45106" w:rsidRPr="009B5AA1" w:rsidRDefault="00B45106" w:rsidP="00B45106">
            <w:pPr>
              <w:numPr>
                <w:ilvl w:val="0"/>
                <w:numId w:val="8"/>
              </w:numPr>
              <w:spacing w:line="240" w:lineRule="auto"/>
              <w:jc w:val="both"/>
              <w:rPr>
                <w:color w:val="000000"/>
              </w:rPr>
            </w:pPr>
            <w:r w:rsidRPr="009B5AA1">
              <w:rPr>
                <w:color w:val="000000"/>
              </w:rPr>
              <w:t>Collaborated with agile coaches and other scrum masters during weekly lean coffee on how we can foster agile transformation within the organization and also brainstorm to come up with solutions to issues scrum masters are facing within their teams on a weekly basis.</w:t>
            </w:r>
          </w:p>
          <w:p w14:paraId="2CB01467" w14:textId="77777777" w:rsidR="00B45106" w:rsidRPr="009B5AA1" w:rsidRDefault="00B45106" w:rsidP="00B45106">
            <w:pPr>
              <w:numPr>
                <w:ilvl w:val="0"/>
                <w:numId w:val="8"/>
              </w:numPr>
              <w:spacing w:line="240" w:lineRule="auto"/>
              <w:jc w:val="both"/>
              <w:textAlignment w:val="baseline"/>
            </w:pPr>
            <w:r w:rsidRPr="009B5AA1">
              <w:rPr>
                <w:shd w:val="clear" w:color="auto" w:fill="FFFFFF"/>
              </w:rPr>
              <w:t>Guide the team to remove impediments by finding the right personnel to remove the impediments</w:t>
            </w:r>
          </w:p>
          <w:p w14:paraId="7A0B86CF" w14:textId="77777777" w:rsidR="00B45106" w:rsidRPr="009B5AA1" w:rsidRDefault="00B45106" w:rsidP="00B45106">
            <w:pPr>
              <w:numPr>
                <w:ilvl w:val="0"/>
                <w:numId w:val="8"/>
              </w:numPr>
              <w:spacing w:line="240" w:lineRule="auto"/>
              <w:jc w:val="both"/>
              <w:rPr>
                <w:color w:val="000000"/>
              </w:rPr>
            </w:pPr>
            <w:r w:rsidRPr="009B5AA1">
              <w:rPr>
                <w:color w:val="181717"/>
                <w:highlight w:val="white"/>
              </w:rPr>
              <w:t>Worked with Agile strategic team made up of Agile coaches, Talent management Leads, change managers, product managers and scrum masters to Develop and deliver team and organization training materials, workshops, Lean coffee’s building knowledge and skills to facilitate organization Agile transformation.</w:t>
            </w:r>
          </w:p>
          <w:p w14:paraId="273FB9C6" w14:textId="77777777" w:rsidR="00B45106" w:rsidRPr="009B5AA1" w:rsidRDefault="00B45106" w:rsidP="00B45106">
            <w:pPr>
              <w:pStyle w:val="ListParagraph"/>
              <w:numPr>
                <w:ilvl w:val="0"/>
                <w:numId w:val="8"/>
              </w:numPr>
              <w:spacing w:line="240" w:lineRule="auto"/>
              <w:jc w:val="both"/>
              <w:rPr>
                <w:rFonts w:ascii="Times New Roman" w:hAnsi="Times New Roman" w:cs="Times New Roman"/>
                <w:sz w:val="24"/>
                <w:szCs w:val="24"/>
              </w:rPr>
            </w:pPr>
            <w:r w:rsidRPr="009B5AA1">
              <w:rPr>
                <w:rFonts w:ascii="Times New Roman" w:hAnsi="Times New Roman" w:cs="Times New Roman"/>
                <w:sz w:val="24"/>
                <w:szCs w:val="24"/>
              </w:rPr>
              <w:t>Work with other Scrum Masters to coordinate activities and improve cross-team collaboration in a scaled agile environment.</w:t>
            </w:r>
          </w:p>
          <w:p w14:paraId="28859C74" w14:textId="77777777" w:rsidR="00B45106" w:rsidRPr="009B5AA1" w:rsidRDefault="00B45106" w:rsidP="00B45106">
            <w:pPr>
              <w:pStyle w:val="ListParagraph"/>
              <w:numPr>
                <w:ilvl w:val="0"/>
                <w:numId w:val="8"/>
              </w:numPr>
              <w:spacing w:line="240" w:lineRule="auto"/>
              <w:jc w:val="both"/>
              <w:rPr>
                <w:rFonts w:ascii="Times New Roman" w:hAnsi="Times New Roman" w:cs="Times New Roman"/>
                <w:sz w:val="24"/>
                <w:szCs w:val="24"/>
              </w:rPr>
            </w:pPr>
            <w:r w:rsidRPr="009B5AA1">
              <w:rPr>
                <w:rFonts w:ascii="Times New Roman" w:hAnsi="Times New Roman" w:cs="Times New Roman"/>
                <w:sz w:val="24"/>
                <w:szCs w:val="24"/>
              </w:rPr>
              <w:t>Support the organization and Scrum Teams in reaching higher levels of Scrum and SAFe Frameworks application maturity.</w:t>
            </w:r>
          </w:p>
          <w:p w14:paraId="28CFD5D9" w14:textId="77777777" w:rsidR="00B45106" w:rsidRPr="009B5AA1" w:rsidRDefault="00B45106" w:rsidP="00B45106">
            <w:pPr>
              <w:pStyle w:val="ListParagraph"/>
              <w:numPr>
                <w:ilvl w:val="0"/>
                <w:numId w:val="8"/>
              </w:numPr>
              <w:spacing w:line="240" w:lineRule="auto"/>
              <w:jc w:val="both"/>
              <w:rPr>
                <w:rFonts w:ascii="Times New Roman" w:hAnsi="Times New Roman" w:cs="Times New Roman"/>
                <w:sz w:val="24"/>
                <w:szCs w:val="24"/>
              </w:rPr>
            </w:pPr>
            <w:r w:rsidRPr="009B5AA1">
              <w:rPr>
                <w:rFonts w:ascii="Times New Roman" w:hAnsi="Times New Roman" w:cs="Times New Roman"/>
                <w:sz w:val="24"/>
                <w:szCs w:val="24"/>
              </w:rPr>
              <w:t>Administer and monitor Jira board, ensure scrum board reflects up to date status of scrum commitments, create burndown and velocity charts.</w:t>
            </w:r>
          </w:p>
          <w:p w14:paraId="1C0AE669" w14:textId="77777777" w:rsidR="00B45106" w:rsidRPr="009B5AA1" w:rsidRDefault="00B45106" w:rsidP="00B45106">
            <w:pPr>
              <w:pStyle w:val="ListParagraph"/>
              <w:numPr>
                <w:ilvl w:val="0"/>
                <w:numId w:val="8"/>
              </w:numPr>
              <w:spacing w:line="240" w:lineRule="auto"/>
              <w:jc w:val="both"/>
              <w:rPr>
                <w:rFonts w:ascii="Times New Roman" w:hAnsi="Times New Roman" w:cs="Times New Roman"/>
                <w:sz w:val="24"/>
                <w:szCs w:val="24"/>
              </w:rPr>
            </w:pPr>
            <w:r w:rsidRPr="009B5AA1">
              <w:rPr>
                <w:rFonts w:ascii="Times New Roman" w:hAnsi="Times New Roman" w:cs="Times New Roman"/>
                <w:sz w:val="24"/>
                <w:szCs w:val="24"/>
                <w:shd w:val="clear" w:color="auto" w:fill="FFFFFF"/>
              </w:rPr>
              <w:t>Facilitate Scrum events/activities and continue to educate the team on the value gained from them (including Sprint Planning, Daily Scrum Stand up, Sprint Review, Retrospective and Backlog Refinement)</w:t>
            </w:r>
          </w:p>
          <w:p w14:paraId="593B1851" w14:textId="08B50303" w:rsidR="00B45106" w:rsidRPr="009B5AA1" w:rsidRDefault="00B45106" w:rsidP="00B45106">
            <w:pPr>
              <w:pStyle w:val="ListParagraph"/>
              <w:numPr>
                <w:ilvl w:val="0"/>
                <w:numId w:val="8"/>
              </w:numPr>
              <w:spacing w:line="240" w:lineRule="auto"/>
              <w:jc w:val="both"/>
              <w:rPr>
                <w:rFonts w:ascii="Times New Roman" w:hAnsi="Times New Roman" w:cs="Times New Roman"/>
                <w:sz w:val="24"/>
                <w:szCs w:val="24"/>
              </w:rPr>
            </w:pPr>
            <w:r w:rsidRPr="009B5AA1">
              <w:rPr>
                <w:rFonts w:ascii="Times New Roman" w:hAnsi="Times New Roman" w:cs="Times New Roman"/>
                <w:sz w:val="24"/>
                <w:szCs w:val="24"/>
              </w:rPr>
              <w:t xml:space="preserve">Work with RTEs to plan and run PI Planning and other SAFe events, </w:t>
            </w:r>
            <w:r w:rsidR="009B5AA1" w:rsidRPr="009B5AA1">
              <w:rPr>
                <w:rFonts w:ascii="Times New Roman" w:hAnsi="Times New Roman" w:cs="Times New Roman"/>
                <w:sz w:val="24"/>
                <w:szCs w:val="24"/>
              </w:rPr>
              <w:t>PI</w:t>
            </w:r>
            <w:r w:rsidRPr="009B5AA1">
              <w:rPr>
                <w:rFonts w:ascii="Times New Roman" w:hAnsi="Times New Roman" w:cs="Times New Roman"/>
                <w:sz w:val="24"/>
                <w:szCs w:val="24"/>
              </w:rPr>
              <w:t xml:space="preserve"> planning, System demos, Breakout session.</w:t>
            </w:r>
          </w:p>
          <w:p w14:paraId="7A79062E" w14:textId="77777777" w:rsidR="00BF76B1" w:rsidRPr="009B5AA1" w:rsidRDefault="00BF76B1" w:rsidP="00BF76B1">
            <w:pPr>
              <w:pStyle w:val="ulli"/>
              <w:spacing w:line="380" w:lineRule="atLeast"/>
              <w:rPr>
                <w:rStyle w:val="span"/>
                <w:rFonts w:eastAsia="Georgia"/>
                <w:color w:val="000000"/>
              </w:rPr>
            </w:pPr>
          </w:p>
          <w:p w14:paraId="5F59C7E9" w14:textId="77777777" w:rsidR="00BF76B1" w:rsidRPr="009B5AA1" w:rsidRDefault="00BF76B1" w:rsidP="00BF76B1">
            <w:pPr>
              <w:pStyle w:val="ulli"/>
              <w:spacing w:line="380" w:lineRule="atLeast"/>
              <w:rPr>
                <w:rStyle w:val="span"/>
                <w:rFonts w:eastAsia="Georgia"/>
                <w:color w:val="000000"/>
              </w:rPr>
            </w:pPr>
          </w:p>
          <w:p w14:paraId="0520DA6E" w14:textId="0FEF032E" w:rsidR="00BF76B1" w:rsidRPr="009B5AA1" w:rsidRDefault="00BF76B1" w:rsidP="00BF76B1">
            <w:pPr>
              <w:pStyle w:val="ulli"/>
              <w:spacing w:line="380" w:lineRule="atLeast"/>
              <w:rPr>
                <w:rStyle w:val="span"/>
                <w:rFonts w:eastAsia="Georgia"/>
                <w:color w:val="000000"/>
              </w:rPr>
            </w:pPr>
          </w:p>
        </w:tc>
      </w:tr>
    </w:tbl>
    <w:p w14:paraId="3A040745" w14:textId="77777777" w:rsidR="00602D22" w:rsidRPr="00986602" w:rsidRDefault="00602D22" w:rsidP="00602D22">
      <w:pPr>
        <w:pStyle w:val="divdocumentdivsectiontitle"/>
        <w:pBdr>
          <w:top w:val="dotted" w:sz="8" w:space="2" w:color="003300"/>
        </w:pBdr>
        <w:spacing w:before="100" w:after="100"/>
        <w:rPr>
          <w:rFonts w:eastAsia="Georgia"/>
          <w:b/>
          <w:bCs/>
          <w:smallCaps/>
          <w:sz w:val="24"/>
          <w:szCs w:val="24"/>
        </w:rPr>
      </w:pPr>
      <w:r w:rsidRPr="00986602">
        <w:rPr>
          <w:rFonts w:eastAsia="Georgia"/>
          <w:b/>
          <w:bCs/>
          <w:smallCaps/>
          <w:sz w:val="24"/>
          <w:szCs w:val="24"/>
        </w:rPr>
        <w:t>Education</w:t>
      </w:r>
    </w:p>
    <w:p w14:paraId="683092BF" w14:textId="77777777" w:rsidR="00B45106" w:rsidRPr="00986602" w:rsidRDefault="00B45106" w:rsidP="00B45106">
      <w:pPr>
        <w:spacing w:line="276" w:lineRule="auto"/>
        <w:rPr>
          <w:rFonts w:eastAsia="Arial"/>
        </w:rPr>
      </w:pPr>
      <w:r w:rsidRPr="00986602">
        <w:rPr>
          <w:rFonts w:eastAsia="Arial"/>
        </w:rPr>
        <w:t>BSN | University of Buea, CAMEROON</w:t>
      </w:r>
    </w:p>
    <w:p w14:paraId="2A7A986F" w14:textId="6A26FEA1" w:rsidR="00B45106" w:rsidRPr="00986602" w:rsidRDefault="00B45106" w:rsidP="00B45106">
      <w:pPr>
        <w:spacing w:line="276" w:lineRule="auto"/>
        <w:rPr>
          <w:rFonts w:eastAsia="Arial"/>
        </w:rPr>
      </w:pPr>
      <w:r w:rsidRPr="00986602">
        <w:rPr>
          <w:rFonts w:eastAsia="Arial"/>
        </w:rPr>
        <w:t xml:space="preserve">HND | Higher Institute of Applied Medical Sciences, Buea </w:t>
      </w:r>
      <w:r w:rsidR="009B5AA1" w:rsidRPr="00986602">
        <w:rPr>
          <w:rFonts w:eastAsia="Arial"/>
        </w:rPr>
        <w:t>–</w:t>
      </w:r>
      <w:r w:rsidRPr="00986602">
        <w:rPr>
          <w:rFonts w:eastAsia="Arial"/>
        </w:rPr>
        <w:t xml:space="preserve"> Cameroon</w:t>
      </w:r>
    </w:p>
    <w:p w14:paraId="10EDCA5B" w14:textId="74FADFE7" w:rsidR="009B5AA1" w:rsidRPr="00986602" w:rsidRDefault="009B5AA1" w:rsidP="00B45106">
      <w:pPr>
        <w:spacing w:line="276" w:lineRule="auto"/>
        <w:rPr>
          <w:rFonts w:eastAsia="Arial"/>
        </w:rPr>
      </w:pPr>
      <w:r w:rsidRPr="00986602">
        <w:rPr>
          <w:rFonts w:eastAsia="Arial"/>
        </w:rPr>
        <w:t>US ARMY RESERVE</w:t>
      </w:r>
    </w:p>
    <w:p w14:paraId="4797C113" w14:textId="77777777" w:rsidR="00602D22" w:rsidRPr="00986602" w:rsidRDefault="00602D22" w:rsidP="00602D22">
      <w:pPr>
        <w:rPr>
          <w:vanish/>
        </w:rPr>
      </w:pPr>
    </w:p>
    <w:p w14:paraId="18E89D2C" w14:textId="77777777" w:rsidR="00B45106" w:rsidRPr="00986602" w:rsidRDefault="00B45106" w:rsidP="00602D22">
      <w:pPr>
        <w:pStyle w:val="divdocumentdivsectiontitle"/>
        <w:pBdr>
          <w:top w:val="dotted" w:sz="8" w:space="2" w:color="003300"/>
        </w:pBdr>
        <w:spacing w:before="100" w:after="100"/>
        <w:rPr>
          <w:rFonts w:eastAsia="Georgia"/>
          <w:b/>
          <w:bCs/>
          <w:smallCaps/>
          <w:sz w:val="24"/>
          <w:szCs w:val="24"/>
        </w:rPr>
      </w:pPr>
    </w:p>
    <w:p w14:paraId="36135355" w14:textId="25C1DA83" w:rsidR="00602D22" w:rsidRPr="00986602" w:rsidRDefault="00602D22" w:rsidP="00602D22">
      <w:pPr>
        <w:pStyle w:val="divdocumentdivsectiontitle"/>
        <w:pBdr>
          <w:top w:val="dotted" w:sz="8" w:space="2" w:color="003300"/>
        </w:pBdr>
        <w:spacing w:before="100" w:after="100"/>
        <w:rPr>
          <w:rFonts w:eastAsia="Georgia"/>
          <w:b/>
          <w:bCs/>
          <w:smallCaps/>
          <w:sz w:val="24"/>
          <w:szCs w:val="24"/>
        </w:rPr>
      </w:pPr>
      <w:r w:rsidRPr="00986602">
        <w:rPr>
          <w:rFonts w:eastAsia="Georgia"/>
          <w:b/>
          <w:bCs/>
          <w:smallCaps/>
          <w:sz w:val="24"/>
          <w:szCs w:val="24"/>
        </w:rPr>
        <w:t>Certifications</w:t>
      </w:r>
    </w:p>
    <w:p w14:paraId="1E70AC90" w14:textId="77777777" w:rsidR="00602D22" w:rsidRPr="00986602" w:rsidRDefault="00602D22" w:rsidP="00602D22">
      <w:pPr>
        <w:pStyle w:val="p"/>
        <w:shd w:val="clear" w:color="auto" w:fill="FFFFFF"/>
        <w:spacing w:line="340" w:lineRule="atLeast"/>
        <w:ind w:left="700"/>
        <w:rPr>
          <w:rFonts w:eastAsia="Century Gothic"/>
          <w:color w:val="231F20"/>
        </w:rPr>
      </w:pPr>
      <w:r w:rsidRPr="00986602">
        <w:rPr>
          <w:rFonts w:eastAsia="Century Gothic"/>
          <w:color w:val="231F20"/>
        </w:rPr>
        <w:t>Certified SAFe Advanced Scrum Master (SASM) – SAFE 5.0</w:t>
      </w:r>
    </w:p>
    <w:p w14:paraId="6398CB21" w14:textId="77777777" w:rsidR="00602D22" w:rsidRPr="00986602" w:rsidRDefault="00602D22" w:rsidP="00602D22">
      <w:pPr>
        <w:pStyle w:val="p"/>
        <w:shd w:val="clear" w:color="auto" w:fill="FFFFFF"/>
        <w:spacing w:line="340" w:lineRule="atLeast"/>
        <w:ind w:left="700"/>
        <w:rPr>
          <w:rFonts w:eastAsia="Century Gothic"/>
          <w:color w:val="231F20"/>
        </w:rPr>
      </w:pPr>
      <w:r w:rsidRPr="00986602">
        <w:rPr>
          <w:rFonts w:eastAsia="Century Gothic"/>
          <w:color w:val="231F20"/>
        </w:rPr>
        <w:t>Professional Scrum Master 1 (PSM 1)</w:t>
      </w:r>
    </w:p>
    <w:p w14:paraId="77B5A161" w14:textId="6133DC79" w:rsidR="00602D22" w:rsidRPr="00986602" w:rsidRDefault="00602D22" w:rsidP="00602D22">
      <w:pPr>
        <w:pStyle w:val="p"/>
        <w:shd w:val="clear" w:color="auto" w:fill="FFFFFF"/>
        <w:spacing w:line="340" w:lineRule="atLeast"/>
        <w:ind w:left="700"/>
        <w:rPr>
          <w:rFonts w:eastAsia="Century Gothic"/>
          <w:color w:val="231F20"/>
        </w:rPr>
      </w:pPr>
      <w:r w:rsidRPr="00986602">
        <w:rPr>
          <w:rFonts w:eastAsia="Century Gothic"/>
          <w:color w:val="231F20"/>
        </w:rPr>
        <w:t>Certified Scrum Master (CSM).</w:t>
      </w:r>
    </w:p>
    <w:p w14:paraId="517B649F" w14:textId="0BFDE8C2" w:rsidR="00B45106" w:rsidRPr="00986602" w:rsidRDefault="00EB2D86" w:rsidP="00B45106">
      <w:pPr>
        <w:pStyle w:val="ListParagraph"/>
        <w:spacing w:line="240" w:lineRule="auto"/>
        <w:rPr>
          <w:rFonts w:ascii="Times New Roman" w:hAnsi="Times New Roman" w:cs="Times New Roman"/>
          <w:sz w:val="24"/>
          <w:szCs w:val="24"/>
        </w:rPr>
      </w:pPr>
      <w:r w:rsidRPr="00986602">
        <w:rPr>
          <w:rFonts w:ascii="Times New Roman" w:hAnsi="Times New Roman" w:cs="Times New Roman"/>
          <w:sz w:val="24"/>
          <w:szCs w:val="24"/>
        </w:rPr>
        <w:t xml:space="preserve">Certified </w:t>
      </w:r>
      <w:r w:rsidR="00B45106" w:rsidRPr="00986602">
        <w:rPr>
          <w:rFonts w:ascii="Times New Roman" w:hAnsi="Times New Roman" w:cs="Times New Roman"/>
          <w:sz w:val="24"/>
          <w:szCs w:val="24"/>
        </w:rPr>
        <w:t xml:space="preserve">CompTIA Security+ </w:t>
      </w:r>
    </w:p>
    <w:p w14:paraId="05D00068" w14:textId="0B90DEF5" w:rsidR="00B45106" w:rsidRPr="00986602" w:rsidRDefault="00EB2D86" w:rsidP="00B45106">
      <w:pPr>
        <w:pStyle w:val="ListParagraph"/>
        <w:spacing w:line="240" w:lineRule="auto"/>
        <w:rPr>
          <w:rFonts w:ascii="Times New Roman" w:hAnsi="Times New Roman" w:cs="Times New Roman"/>
          <w:sz w:val="24"/>
          <w:szCs w:val="24"/>
        </w:rPr>
      </w:pPr>
      <w:r w:rsidRPr="00986602">
        <w:rPr>
          <w:rFonts w:ascii="Times New Roman" w:hAnsi="Times New Roman" w:cs="Times New Roman"/>
          <w:sz w:val="24"/>
          <w:szCs w:val="24"/>
        </w:rPr>
        <w:t xml:space="preserve">Certified </w:t>
      </w:r>
      <w:r w:rsidR="00B45106" w:rsidRPr="00986602">
        <w:rPr>
          <w:rFonts w:ascii="Times New Roman" w:hAnsi="Times New Roman" w:cs="Times New Roman"/>
          <w:sz w:val="24"/>
          <w:szCs w:val="24"/>
        </w:rPr>
        <w:t xml:space="preserve">AWS Solution Architect </w:t>
      </w:r>
    </w:p>
    <w:p w14:paraId="17AC44B0" w14:textId="77777777" w:rsidR="00B45106" w:rsidRPr="00986602" w:rsidRDefault="00B45106" w:rsidP="00B45106">
      <w:pPr>
        <w:pStyle w:val="ListParagraph"/>
        <w:spacing w:line="240" w:lineRule="auto"/>
        <w:rPr>
          <w:rFonts w:ascii="Times New Roman" w:hAnsi="Times New Roman" w:cs="Times New Roman"/>
          <w:sz w:val="24"/>
          <w:szCs w:val="24"/>
        </w:rPr>
      </w:pPr>
      <w:r w:rsidRPr="00986602">
        <w:rPr>
          <w:rFonts w:ascii="Times New Roman" w:hAnsi="Times New Roman" w:cs="Times New Roman"/>
          <w:sz w:val="24"/>
          <w:szCs w:val="24"/>
        </w:rPr>
        <w:t xml:space="preserve">Oracle 12c Certified Database Administrator (OCA) </w:t>
      </w:r>
    </w:p>
    <w:p w14:paraId="1D9E003A" w14:textId="77777777" w:rsidR="00B45106" w:rsidRDefault="00B45106" w:rsidP="00602D22">
      <w:pPr>
        <w:pStyle w:val="p"/>
        <w:shd w:val="clear" w:color="auto" w:fill="FFFFFF"/>
        <w:spacing w:line="340" w:lineRule="atLeast"/>
        <w:ind w:left="700"/>
        <w:rPr>
          <w:rFonts w:ascii="Century Gothic" w:eastAsia="Century Gothic" w:hAnsi="Century Gothic" w:cs="Century Gothic"/>
          <w:color w:val="231F20"/>
        </w:rPr>
      </w:pPr>
    </w:p>
    <w:p w14:paraId="0DFCF1C4" w14:textId="77777777" w:rsidR="00602D22" w:rsidRDefault="00602D22" w:rsidP="00602D22">
      <w:pPr>
        <w:pStyle w:val="p"/>
        <w:spacing w:line="380" w:lineRule="atLeast"/>
        <w:ind w:left="2000"/>
        <w:rPr>
          <w:rFonts w:ascii="Georgia" w:eastAsia="Georgia" w:hAnsi="Georgia" w:cs="Georgia"/>
          <w:sz w:val="22"/>
          <w:szCs w:val="22"/>
        </w:rPr>
      </w:pPr>
    </w:p>
    <w:p w14:paraId="3BD3927E" w14:textId="77777777" w:rsidR="00816DF9" w:rsidRDefault="00816DF9"/>
    <w:sectPr w:rsidR="00816DF9">
      <w:headerReference w:type="even" r:id="rId7"/>
      <w:headerReference w:type="default" r:id="rId8"/>
      <w:headerReference w:type="first" r:id="rId9"/>
      <w:pgSz w:w="12240" w:h="15840"/>
      <w:pgMar w:top="480" w:right="840" w:bottom="480"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C8BB6" w14:textId="77777777" w:rsidR="009819CD" w:rsidRDefault="009819CD">
      <w:pPr>
        <w:spacing w:line="240" w:lineRule="auto"/>
      </w:pPr>
      <w:r>
        <w:separator/>
      </w:r>
    </w:p>
  </w:endnote>
  <w:endnote w:type="continuationSeparator" w:id="0">
    <w:p w14:paraId="310BDCEC" w14:textId="77777777" w:rsidR="009819CD" w:rsidRDefault="009819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5E7FA" w14:textId="77777777" w:rsidR="009819CD" w:rsidRDefault="009819CD">
      <w:pPr>
        <w:spacing w:line="240" w:lineRule="auto"/>
      </w:pPr>
      <w:r>
        <w:separator/>
      </w:r>
    </w:p>
  </w:footnote>
  <w:footnote w:type="continuationSeparator" w:id="0">
    <w:p w14:paraId="6922114F" w14:textId="77777777" w:rsidR="009819CD" w:rsidRDefault="009819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9A95" w14:textId="77777777" w:rsidR="00317EBE" w:rsidRDefault="00317E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A75F" w14:textId="77777777" w:rsidR="00317EBE" w:rsidRDefault="00317E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3BC6" w14:textId="77777777" w:rsidR="00317EBE" w:rsidRDefault="00317E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AA2F8C0">
      <w:start w:val="1"/>
      <w:numFmt w:val="bullet"/>
      <w:lvlText w:val=""/>
      <w:lvlJc w:val="left"/>
      <w:pPr>
        <w:ind w:left="360" w:hanging="360"/>
      </w:pPr>
      <w:rPr>
        <w:rFonts w:ascii="Symbol" w:hAnsi="Symbol"/>
      </w:rPr>
    </w:lvl>
    <w:lvl w:ilvl="1" w:tplc="913C571A">
      <w:start w:val="1"/>
      <w:numFmt w:val="bullet"/>
      <w:lvlText w:val="o"/>
      <w:lvlJc w:val="left"/>
      <w:pPr>
        <w:tabs>
          <w:tab w:val="num" w:pos="1080"/>
        </w:tabs>
        <w:ind w:left="1080" w:hanging="360"/>
      </w:pPr>
      <w:rPr>
        <w:rFonts w:ascii="Courier New" w:hAnsi="Courier New"/>
      </w:rPr>
    </w:lvl>
    <w:lvl w:ilvl="2" w:tplc="D97854CC">
      <w:start w:val="1"/>
      <w:numFmt w:val="bullet"/>
      <w:lvlText w:val=""/>
      <w:lvlJc w:val="left"/>
      <w:pPr>
        <w:tabs>
          <w:tab w:val="num" w:pos="1800"/>
        </w:tabs>
        <w:ind w:left="1800" w:hanging="360"/>
      </w:pPr>
      <w:rPr>
        <w:rFonts w:ascii="Wingdings" w:hAnsi="Wingdings"/>
      </w:rPr>
    </w:lvl>
    <w:lvl w:ilvl="3" w:tplc="88300836">
      <w:start w:val="1"/>
      <w:numFmt w:val="bullet"/>
      <w:lvlText w:val=""/>
      <w:lvlJc w:val="left"/>
      <w:pPr>
        <w:tabs>
          <w:tab w:val="num" w:pos="2520"/>
        </w:tabs>
        <w:ind w:left="2520" w:hanging="360"/>
      </w:pPr>
      <w:rPr>
        <w:rFonts w:ascii="Symbol" w:hAnsi="Symbol"/>
      </w:rPr>
    </w:lvl>
    <w:lvl w:ilvl="4" w:tplc="656E8CD4">
      <w:start w:val="1"/>
      <w:numFmt w:val="bullet"/>
      <w:lvlText w:val="o"/>
      <w:lvlJc w:val="left"/>
      <w:pPr>
        <w:tabs>
          <w:tab w:val="num" w:pos="3240"/>
        </w:tabs>
        <w:ind w:left="3240" w:hanging="360"/>
      </w:pPr>
      <w:rPr>
        <w:rFonts w:ascii="Courier New" w:hAnsi="Courier New"/>
      </w:rPr>
    </w:lvl>
    <w:lvl w:ilvl="5" w:tplc="4BB603A4">
      <w:start w:val="1"/>
      <w:numFmt w:val="bullet"/>
      <w:lvlText w:val=""/>
      <w:lvlJc w:val="left"/>
      <w:pPr>
        <w:tabs>
          <w:tab w:val="num" w:pos="3960"/>
        </w:tabs>
        <w:ind w:left="3960" w:hanging="360"/>
      </w:pPr>
      <w:rPr>
        <w:rFonts w:ascii="Wingdings" w:hAnsi="Wingdings"/>
      </w:rPr>
    </w:lvl>
    <w:lvl w:ilvl="6" w:tplc="05783724">
      <w:start w:val="1"/>
      <w:numFmt w:val="bullet"/>
      <w:lvlText w:val=""/>
      <w:lvlJc w:val="left"/>
      <w:pPr>
        <w:tabs>
          <w:tab w:val="num" w:pos="4680"/>
        </w:tabs>
        <w:ind w:left="4680" w:hanging="360"/>
      </w:pPr>
      <w:rPr>
        <w:rFonts w:ascii="Symbol" w:hAnsi="Symbol"/>
      </w:rPr>
    </w:lvl>
    <w:lvl w:ilvl="7" w:tplc="CD7E022C">
      <w:start w:val="1"/>
      <w:numFmt w:val="bullet"/>
      <w:lvlText w:val="o"/>
      <w:lvlJc w:val="left"/>
      <w:pPr>
        <w:tabs>
          <w:tab w:val="num" w:pos="5400"/>
        </w:tabs>
        <w:ind w:left="5400" w:hanging="360"/>
      </w:pPr>
      <w:rPr>
        <w:rFonts w:ascii="Courier New" w:hAnsi="Courier New"/>
      </w:rPr>
    </w:lvl>
    <w:lvl w:ilvl="8" w:tplc="9864BFBA">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00000002"/>
    <w:lvl w:ilvl="0" w:tplc="E546607A">
      <w:start w:val="1"/>
      <w:numFmt w:val="bullet"/>
      <w:lvlText w:val=""/>
      <w:lvlJc w:val="left"/>
      <w:pPr>
        <w:ind w:left="720" w:hanging="360"/>
      </w:pPr>
      <w:rPr>
        <w:rFonts w:ascii="Symbol" w:hAnsi="Symbol"/>
      </w:rPr>
    </w:lvl>
    <w:lvl w:ilvl="1" w:tplc="C47C4DEA">
      <w:start w:val="1"/>
      <w:numFmt w:val="bullet"/>
      <w:lvlText w:val="o"/>
      <w:lvlJc w:val="left"/>
      <w:pPr>
        <w:tabs>
          <w:tab w:val="num" w:pos="1440"/>
        </w:tabs>
        <w:ind w:left="1440" w:hanging="360"/>
      </w:pPr>
      <w:rPr>
        <w:rFonts w:ascii="Courier New" w:hAnsi="Courier New"/>
      </w:rPr>
    </w:lvl>
    <w:lvl w:ilvl="2" w:tplc="8814CE02">
      <w:start w:val="1"/>
      <w:numFmt w:val="bullet"/>
      <w:lvlText w:val=""/>
      <w:lvlJc w:val="left"/>
      <w:pPr>
        <w:tabs>
          <w:tab w:val="num" w:pos="2160"/>
        </w:tabs>
        <w:ind w:left="2160" w:hanging="360"/>
      </w:pPr>
      <w:rPr>
        <w:rFonts w:ascii="Wingdings" w:hAnsi="Wingdings"/>
      </w:rPr>
    </w:lvl>
    <w:lvl w:ilvl="3" w:tplc="9DDA2E70">
      <w:start w:val="1"/>
      <w:numFmt w:val="bullet"/>
      <w:lvlText w:val=""/>
      <w:lvlJc w:val="left"/>
      <w:pPr>
        <w:tabs>
          <w:tab w:val="num" w:pos="2880"/>
        </w:tabs>
        <w:ind w:left="2880" w:hanging="360"/>
      </w:pPr>
      <w:rPr>
        <w:rFonts w:ascii="Symbol" w:hAnsi="Symbol"/>
      </w:rPr>
    </w:lvl>
    <w:lvl w:ilvl="4" w:tplc="FAB22A74">
      <w:start w:val="1"/>
      <w:numFmt w:val="bullet"/>
      <w:lvlText w:val="o"/>
      <w:lvlJc w:val="left"/>
      <w:pPr>
        <w:tabs>
          <w:tab w:val="num" w:pos="3600"/>
        </w:tabs>
        <w:ind w:left="3600" w:hanging="360"/>
      </w:pPr>
      <w:rPr>
        <w:rFonts w:ascii="Courier New" w:hAnsi="Courier New"/>
      </w:rPr>
    </w:lvl>
    <w:lvl w:ilvl="5" w:tplc="0150C70C">
      <w:start w:val="1"/>
      <w:numFmt w:val="bullet"/>
      <w:lvlText w:val=""/>
      <w:lvlJc w:val="left"/>
      <w:pPr>
        <w:tabs>
          <w:tab w:val="num" w:pos="4320"/>
        </w:tabs>
        <w:ind w:left="4320" w:hanging="360"/>
      </w:pPr>
      <w:rPr>
        <w:rFonts w:ascii="Wingdings" w:hAnsi="Wingdings"/>
      </w:rPr>
    </w:lvl>
    <w:lvl w:ilvl="6" w:tplc="A7A4EED0">
      <w:start w:val="1"/>
      <w:numFmt w:val="bullet"/>
      <w:lvlText w:val=""/>
      <w:lvlJc w:val="left"/>
      <w:pPr>
        <w:tabs>
          <w:tab w:val="num" w:pos="5040"/>
        </w:tabs>
        <w:ind w:left="5040" w:hanging="360"/>
      </w:pPr>
      <w:rPr>
        <w:rFonts w:ascii="Symbol" w:hAnsi="Symbol"/>
      </w:rPr>
    </w:lvl>
    <w:lvl w:ilvl="7" w:tplc="2418EEFE">
      <w:start w:val="1"/>
      <w:numFmt w:val="bullet"/>
      <w:lvlText w:val="o"/>
      <w:lvlJc w:val="left"/>
      <w:pPr>
        <w:tabs>
          <w:tab w:val="num" w:pos="5760"/>
        </w:tabs>
        <w:ind w:left="5760" w:hanging="360"/>
      </w:pPr>
      <w:rPr>
        <w:rFonts w:ascii="Courier New" w:hAnsi="Courier New"/>
      </w:rPr>
    </w:lvl>
    <w:lvl w:ilvl="8" w:tplc="203E5B5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7103722">
      <w:start w:val="1"/>
      <w:numFmt w:val="bullet"/>
      <w:lvlText w:val=""/>
      <w:lvlJc w:val="left"/>
      <w:pPr>
        <w:ind w:left="720" w:hanging="360"/>
      </w:pPr>
      <w:rPr>
        <w:rFonts w:ascii="Symbol" w:hAnsi="Symbol"/>
      </w:rPr>
    </w:lvl>
    <w:lvl w:ilvl="1" w:tplc="6276A682">
      <w:start w:val="1"/>
      <w:numFmt w:val="bullet"/>
      <w:lvlText w:val="o"/>
      <w:lvlJc w:val="left"/>
      <w:pPr>
        <w:tabs>
          <w:tab w:val="num" w:pos="1440"/>
        </w:tabs>
        <w:ind w:left="1440" w:hanging="360"/>
      </w:pPr>
      <w:rPr>
        <w:rFonts w:ascii="Courier New" w:hAnsi="Courier New"/>
      </w:rPr>
    </w:lvl>
    <w:lvl w:ilvl="2" w:tplc="3DA66B68">
      <w:start w:val="1"/>
      <w:numFmt w:val="bullet"/>
      <w:lvlText w:val=""/>
      <w:lvlJc w:val="left"/>
      <w:pPr>
        <w:tabs>
          <w:tab w:val="num" w:pos="2160"/>
        </w:tabs>
        <w:ind w:left="2160" w:hanging="360"/>
      </w:pPr>
      <w:rPr>
        <w:rFonts w:ascii="Wingdings" w:hAnsi="Wingdings"/>
      </w:rPr>
    </w:lvl>
    <w:lvl w:ilvl="3" w:tplc="FFE8FEC4">
      <w:start w:val="1"/>
      <w:numFmt w:val="bullet"/>
      <w:lvlText w:val=""/>
      <w:lvlJc w:val="left"/>
      <w:pPr>
        <w:tabs>
          <w:tab w:val="num" w:pos="2880"/>
        </w:tabs>
        <w:ind w:left="2880" w:hanging="360"/>
      </w:pPr>
      <w:rPr>
        <w:rFonts w:ascii="Symbol" w:hAnsi="Symbol"/>
      </w:rPr>
    </w:lvl>
    <w:lvl w:ilvl="4" w:tplc="6E38D5A0">
      <w:start w:val="1"/>
      <w:numFmt w:val="bullet"/>
      <w:lvlText w:val="o"/>
      <w:lvlJc w:val="left"/>
      <w:pPr>
        <w:tabs>
          <w:tab w:val="num" w:pos="3600"/>
        </w:tabs>
        <w:ind w:left="3600" w:hanging="360"/>
      </w:pPr>
      <w:rPr>
        <w:rFonts w:ascii="Courier New" w:hAnsi="Courier New"/>
      </w:rPr>
    </w:lvl>
    <w:lvl w:ilvl="5" w:tplc="14CAE322">
      <w:start w:val="1"/>
      <w:numFmt w:val="bullet"/>
      <w:lvlText w:val=""/>
      <w:lvlJc w:val="left"/>
      <w:pPr>
        <w:tabs>
          <w:tab w:val="num" w:pos="4320"/>
        </w:tabs>
        <w:ind w:left="4320" w:hanging="360"/>
      </w:pPr>
      <w:rPr>
        <w:rFonts w:ascii="Wingdings" w:hAnsi="Wingdings"/>
      </w:rPr>
    </w:lvl>
    <w:lvl w:ilvl="6" w:tplc="1F9E6914">
      <w:start w:val="1"/>
      <w:numFmt w:val="bullet"/>
      <w:lvlText w:val=""/>
      <w:lvlJc w:val="left"/>
      <w:pPr>
        <w:tabs>
          <w:tab w:val="num" w:pos="5040"/>
        </w:tabs>
        <w:ind w:left="5040" w:hanging="360"/>
      </w:pPr>
      <w:rPr>
        <w:rFonts w:ascii="Symbol" w:hAnsi="Symbol"/>
      </w:rPr>
    </w:lvl>
    <w:lvl w:ilvl="7" w:tplc="A948D114">
      <w:start w:val="1"/>
      <w:numFmt w:val="bullet"/>
      <w:lvlText w:val="o"/>
      <w:lvlJc w:val="left"/>
      <w:pPr>
        <w:tabs>
          <w:tab w:val="num" w:pos="5760"/>
        </w:tabs>
        <w:ind w:left="5760" w:hanging="360"/>
      </w:pPr>
      <w:rPr>
        <w:rFonts w:ascii="Courier New" w:hAnsi="Courier New"/>
      </w:rPr>
    </w:lvl>
    <w:lvl w:ilvl="8" w:tplc="71AAEC3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17E2F60">
      <w:start w:val="1"/>
      <w:numFmt w:val="bullet"/>
      <w:lvlText w:val=""/>
      <w:lvlJc w:val="left"/>
      <w:pPr>
        <w:ind w:left="720" w:hanging="360"/>
      </w:pPr>
      <w:rPr>
        <w:rFonts w:ascii="Symbol" w:hAnsi="Symbol"/>
      </w:rPr>
    </w:lvl>
    <w:lvl w:ilvl="1" w:tplc="0268916A">
      <w:start w:val="1"/>
      <w:numFmt w:val="bullet"/>
      <w:lvlText w:val="o"/>
      <w:lvlJc w:val="left"/>
      <w:pPr>
        <w:tabs>
          <w:tab w:val="num" w:pos="1440"/>
        </w:tabs>
        <w:ind w:left="1440" w:hanging="360"/>
      </w:pPr>
      <w:rPr>
        <w:rFonts w:ascii="Courier New" w:hAnsi="Courier New"/>
      </w:rPr>
    </w:lvl>
    <w:lvl w:ilvl="2" w:tplc="3BEC202A">
      <w:start w:val="1"/>
      <w:numFmt w:val="bullet"/>
      <w:lvlText w:val=""/>
      <w:lvlJc w:val="left"/>
      <w:pPr>
        <w:tabs>
          <w:tab w:val="num" w:pos="2160"/>
        </w:tabs>
        <w:ind w:left="2160" w:hanging="360"/>
      </w:pPr>
      <w:rPr>
        <w:rFonts w:ascii="Wingdings" w:hAnsi="Wingdings"/>
      </w:rPr>
    </w:lvl>
    <w:lvl w:ilvl="3" w:tplc="2CDA0AC8">
      <w:start w:val="1"/>
      <w:numFmt w:val="bullet"/>
      <w:lvlText w:val=""/>
      <w:lvlJc w:val="left"/>
      <w:pPr>
        <w:tabs>
          <w:tab w:val="num" w:pos="2880"/>
        </w:tabs>
        <w:ind w:left="2880" w:hanging="360"/>
      </w:pPr>
      <w:rPr>
        <w:rFonts w:ascii="Symbol" w:hAnsi="Symbol"/>
      </w:rPr>
    </w:lvl>
    <w:lvl w:ilvl="4" w:tplc="EF7AC87C">
      <w:start w:val="1"/>
      <w:numFmt w:val="bullet"/>
      <w:lvlText w:val="o"/>
      <w:lvlJc w:val="left"/>
      <w:pPr>
        <w:tabs>
          <w:tab w:val="num" w:pos="3600"/>
        </w:tabs>
        <w:ind w:left="3600" w:hanging="360"/>
      </w:pPr>
      <w:rPr>
        <w:rFonts w:ascii="Courier New" w:hAnsi="Courier New"/>
      </w:rPr>
    </w:lvl>
    <w:lvl w:ilvl="5" w:tplc="B21EB778">
      <w:start w:val="1"/>
      <w:numFmt w:val="bullet"/>
      <w:lvlText w:val=""/>
      <w:lvlJc w:val="left"/>
      <w:pPr>
        <w:tabs>
          <w:tab w:val="num" w:pos="4320"/>
        </w:tabs>
        <w:ind w:left="4320" w:hanging="360"/>
      </w:pPr>
      <w:rPr>
        <w:rFonts w:ascii="Wingdings" w:hAnsi="Wingdings"/>
      </w:rPr>
    </w:lvl>
    <w:lvl w:ilvl="6" w:tplc="011E1EDE">
      <w:start w:val="1"/>
      <w:numFmt w:val="bullet"/>
      <w:lvlText w:val=""/>
      <w:lvlJc w:val="left"/>
      <w:pPr>
        <w:tabs>
          <w:tab w:val="num" w:pos="5040"/>
        </w:tabs>
        <w:ind w:left="5040" w:hanging="360"/>
      </w:pPr>
      <w:rPr>
        <w:rFonts w:ascii="Symbol" w:hAnsi="Symbol"/>
      </w:rPr>
    </w:lvl>
    <w:lvl w:ilvl="7" w:tplc="AB00D016">
      <w:start w:val="1"/>
      <w:numFmt w:val="bullet"/>
      <w:lvlText w:val="o"/>
      <w:lvlJc w:val="left"/>
      <w:pPr>
        <w:tabs>
          <w:tab w:val="num" w:pos="5760"/>
        </w:tabs>
        <w:ind w:left="5760" w:hanging="360"/>
      </w:pPr>
      <w:rPr>
        <w:rFonts w:ascii="Courier New" w:hAnsi="Courier New"/>
      </w:rPr>
    </w:lvl>
    <w:lvl w:ilvl="8" w:tplc="879844D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2EBA0C02">
      <w:start w:val="1"/>
      <w:numFmt w:val="bullet"/>
      <w:lvlText w:val=""/>
      <w:lvlJc w:val="left"/>
      <w:pPr>
        <w:ind w:left="720" w:hanging="360"/>
      </w:pPr>
      <w:rPr>
        <w:rFonts w:ascii="Symbol" w:hAnsi="Symbol"/>
      </w:rPr>
    </w:lvl>
    <w:lvl w:ilvl="1" w:tplc="F1A845E2">
      <w:start w:val="1"/>
      <w:numFmt w:val="bullet"/>
      <w:lvlText w:val="o"/>
      <w:lvlJc w:val="left"/>
      <w:pPr>
        <w:tabs>
          <w:tab w:val="num" w:pos="1440"/>
        </w:tabs>
        <w:ind w:left="1440" w:hanging="360"/>
      </w:pPr>
      <w:rPr>
        <w:rFonts w:ascii="Courier New" w:hAnsi="Courier New"/>
      </w:rPr>
    </w:lvl>
    <w:lvl w:ilvl="2" w:tplc="7E32E0CC">
      <w:start w:val="1"/>
      <w:numFmt w:val="bullet"/>
      <w:lvlText w:val=""/>
      <w:lvlJc w:val="left"/>
      <w:pPr>
        <w:tabs>
          <w:tab w:val="num" w:pos="2160"/>
        </w:tabs>
        <w:ind w:left="2160" w:hanging="360"/>
      </w:pPr>
      <w:rPr>
        <w:rFonts w:ascii="Wingdings" w:hAnsi="Wingdings"/>
      </w:rPr>
    </w:lvl>
    <w:lvl w:ilvl="3" w:tplc="879E31F0">
      <w:start w:val="1"/>
      <w:numFmt w:val="bullet"/>
      <w:lvlText w:val=""/>
      <w:lvlJc w:val="left"/>
      <w:pPr>
        <w:tabs>
          <w:tab w:val="num" w:pos="2880"/>
        </w:tabs>
        <w:ind w:left="2880" w:hanging="360"/>
      </w:pPr>
      <w:rPr>
        <w:rFonts w:ascii="Symbol" w:hAnsi="Symbol"/>
      </w:rPr>
    </w:lvl>
    <w:lvl w:ilvl="4" w:tplc="3328E534">
      <w:start w:val="1"/>
      <w:numFmt w:val="bullet"/>
      <w:lvlText w:val="o"/>
      <w:lvlJc w:val="left"/>
      <w:pPr>
        <w:tabs>
          <w:tab w:val="num" w:pos="3600"/>
        </w:tabs>
        <w:ind w:left="3600" w:hanging="360"/>
      </w:pPr>
      <w:rPr>
        <w:rFonts w:ascii="Courier New" w:hAnsi="Courier New"/>
      </w:rPr>
    </w:lvl>
    <w:lvl w:ilvl="5" w:tplc="BAC0EEEA">
      <w:start w:val="1"/>
      <w:numFmt w:val="bullet"/>
      <w:lvlText w:val=""/>
      <w:lvlJc w:val="left"/>
      <w:pPr>
        <w:tabs>
          <w:tab w:val="num" w:pos="4320"/>
        </w:tabs>
        <w:ind w:left="4320" w:hanging="360"/>
      </w:pPr>
      <w:rPr>
        <w:rFonts w:ascii="Wingdings" w:hAnsi="Wingdings"/>
      </w:rPr>
    </w:lvl>
    <w:lvl w:ilvl="6" w:tplc="1D7EAE98">
      <w:start w:val="1"/>
      <w:numFmt w:val="bullet"/>
      <w:lvlText w:val=""/>
      <w:lvlJc w:val="left"/>
      <w:pPr>
        <w:tabs>
          <w:tab w:val="num" w:pos="5040"/>
        </w:tabs>
        <w:ind w:left="5040" w:hanging="360"/>
      </w:pPr>
      <w:rPr>
        <w:rFonts w:ascii="Symbol" w:hAnsi="Symbol"/>
      </w:rPr>
    </w:lvl>
    <w:lvl w:ilvl="7" w:tplc="72A6E73C">
      <w:start w:val="1"/>
      <w:numFmt w:val="bullet"/>
      <w:lvlText w:val="o"/>
      <w:lvlJc w:val="left"/>
      <w:pPr>
        <w:tabs>
          <w:tab w:val="num" w:pos="5760"/>
        </w:tabs>
        <w:ind w:left="5760" w:hanging="360"/>
      </w:pPr>
      <w:rPr>
        <w:rFonts w:ascii="Courier New" w:hAnsi="Courier New"/>
      </w:rPr>
    </w:lvl>
    <w:lvl w:ilvl="8" w:tplc="6C1E438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8888D52">
      <w:start w:val="1"/>
      <w:numFmt w:val="bullet"/>
      <w:lvlText w:val=""/>
      <w:lvlJc w:val="left"/>
      <w:pPr>
        <w:ind w:left="720" w:hanging="360"/>
      </w:pPr>
      <w:rPr>
        <w:rFonts w:ascii="Symbol" w:hAnsi="Symbol"/>
      </w:rPr>
    </w:lvl>
    <w:lvl w:ilvl="1" w:tplc="FCB43252">
      <w:start w:val="1"/>
      <w:numFmt w:val="bullet"/>
      <w:lvlText w:val="o"/>
      <w:lvlJc w:val="left"/>
      <w:pPr>
        <w:tabs>
          <w:tab w:val="num" w:pos="1440"/>
        </w:tabs>
        <w:ind w:left="1440" w:hanging="360"/>
      </w:pPr>
      <w:rPr>
        <w:rFonts w:ascii="Courier New" w:hAnsi="Courier New"/>
      </w:rPr>
    </w:lvl>
    <w:lvl w:ilvl="2" w:tplc="E74A8246">
      <w:start w:val="1"/>
      <w:numFmt w:val="bullet"/>
      <w:lvlText w:val=""/>
      <w:lvlJc w:val="left"/>
      <w:pPr>
        <w:tabs>
          <w:tab w:val="num" w:pos="2160"/>
        </w:tabs>
        <w:ind w:left="2160" w:hanging="360"/>
      </w:pPr>
      <w:rPr>
        <w:rFonts w:ascii="Wingdings" w:hAnsi="Wingdings"/>
      </w:rPr>
    </w:lvl>
    <w:lvl w:ilvl="3" w:tplc="54ACA17A">
      <w:start w:val="1"/>
      <w:numFmt w:val="bullet"/>
      <w:lvlText w:val=""/>
      <w:lvlJc w:val="left"/>
      <w:pPr>
        <w:tabs>
          <w:tab w:val="num" w:pos="2880"/>
        </w:tabs>
        <w:ind w:left="2880" w:hanging="360"/>
      </w:pPr>
      <w:rPr>
        <w:rFonts w:ascii="Symbol" w:hAnsi="Symbol"/>
      </w:rPr>
    </w:lvl>
    <w:lvl w:ilvl="4" w:tplc="37787552">
      <w:start w:val="1"/>
      <w:numFmt w:val="bullet"/>
      <w:lvlText w:val="o"/>
      <w:lvlJc w:val="left"/>
      <w:pPr>
        <w:tabs>
          <w:tab w:val="num" w:pos="3600"/>
        </w:tabs>
        <w:ind w:left="3600" w:hanging="360"/>
      </w:pPr>
      <w:rPr>
        <w:rFonts w:ascii="Courier New" w:hAnsi="Courier New"/>
      </w:rPr>
    </w:lvl>
    <w:lvl w:ilvl="5" w:tplc="5F2EC542">
      <w:start w:val="1"/>
      <w:numFmt w:val="bullet"/>
      <w:lvlText w:val=""/>
      <w:lvlJc w:val="left"/>
      <w:pPr>
        <w:tabs>
          <w:tab w:val="num" w:pos="4320"/>
        </w:tabs>
        <w:ind w:left="4320" w:hanging="360"/>
      </w:pPr>
      <w:rPr>
        <w:rFonts w:ascii="Wingdings" w:hAnsi="Wingdings"/>
      </w:rPr>
    </w:lvl>
    <w:lvl w:ilvl="6" w:tplc="2C924E8E">
      <w:start w:val="1"/>
      <w:numFmt w:val="bullet"/>
      <w:lvlText w:val=""/>
      <w:lvlJc w:val="left"/>
      <w:pPr>
        <w:tabs>
          <w:tab w:val="num" w:pos="5040"/>
        </w:tabs>
        <w:ind w:left="5040" w:hanging="360"/>
      </w:pPr>
      <w:rPr>
        <w:rFonts w:ascii="Symbol" w:hAnsi="Symbol"/>
      </w:rPr>
    </w:lvl>
    <w:lvl w:ilvl="7" w:tplc="05DAE54E">
      <w:start w:val="1"/>
      <w:numFmt w:val="bullet"/>
      <w:lvlText w:val="o"/>
      <w:lvlJc w:val="left"/>
      <w:pPr>
        <w:tabs>
          <w:tab w:val="num" w:pos="5760"/>
        </w:tabs>
        <w:ind w:left="5760" w:hanging="360"/>
      </w:pPr>
      <w:rPr>
        <w:rFonts w:ascii="Courier New" w:hAnsi="Courier New"/>
      </w:rPr>
    </w:lvl>
    <w:lvl w:ilvl="8" w:tplc="7EF4F70C">
      <w:start w:val="1"/>
      <w:numFmt w:val="bullet"/>
      <w:lvlText w:val=""/>
      <w:lvlJc w:val="left"/>
      <w:pPr>
        <w:tabs>
          <w:tab w:val="num" w:pos="6480"/>
        </w:tabs>
        <w:ind w:left="6480" w:hanging="360"/>
      </w:pPr>
      <w:rPr>
        <w:rFonts w:ascii="Wingdings" w:hAnsi="Wingdings"/>
      </w:rPr>
    </w:lvl>
  </w:abstractNum>
  <w:abstractNum w:abstractNumId="6" w15:restartNumberingAfterBreak="0">
    <w:nsid w:val="30904227"/>
    <w:multiLevelType w:val="multilevel"/>
    <w:tmpl w:val="36F4A3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1BD24D2"/>
    <w:multiLevelType w:val="hybridMultilevel"/>
    <w:tmpl w:val="9A5A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7F6424"/>
    <w:multiLevelType w:val="hybridMultilevel"/>
    <w:tmpl w:val="EEDC11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534793">
    <w:abstractNumId w:val="0"/>
  </w:num>
  <w:num w:numId="2" w16cid:durableId="1447626770">
    <w:abstractNumId w:val="1"/>
  </w:num>
  <w:num w:numId="3" w16cid:durableId="258804221">
    <w:abstractNumId w:val="2"/>
  </w:num>
  <w:num w:numId="4" w16cid:durableId="5256259">
    <w:abstractNumId w:val="3"/>
  </w:num>
  <w:num w:numId="5" w16cid:durableId="353188170">
    <w:abstractNumId w:val="4"/>
  </w:num>
  <w:num w:numId="6" w16cid:durableId="1251812368">
    <w:abstractNumId w:val="5"/>
  </w:num>
  <w:num w:numId="7" w16cid:durableId="756561108">
    <w:abstractNumId w:val="7"/>
  </w:num>
  <w:num w:numId="8" w16cid:durableId="1503471008">
    <w:abstractNumId w:val="6"/>
  </w:num>
  <w:num w:numId="9" w16cid:durableId="667950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D22"/>
    <w:rsid w:val="00082F70"/>
    <w:rsid w:val="00086D86"/>
    <w:rsid w:val="00107544"/>
    <w:rsid w:val="0011444F"/>
    <w:rsid w:val="00133E22"/>
    <w:rsid w:val="00171D9F"/>
    <w:rsid w:val="00266077"/>
    <w:rsid w:val="002B33E8"/>
    <w:rsid w:val="002C0069"/>
    <w:rsid w:val="00317EBE"/>
    <w:rsid w:val="00351C0A"/>
    <w:rsid w:val="0037782A"/>
    <w:rsid w:val="00415E69"/>
    <w:rsid w:val="004D2BAC"/>
    <w:rsid w:val="004E31F3"/>
    <w:rsid w:val="00500081"/>
    <w:rsid w:val="00522884"/>
    <w:rsid w:val="005A3753"/>
    <w:rsid w:val="00602D22"/>
    <w:rsid w:val="006052EF"/>
    <w:rsid w:val="00636A2A"/>
    <w:rsid w:val="006974ED"/>
    <w:rsid w:val="006B20D4"/>
    <w:rsid w:val="006C2B7F"/>
    <w:rsid w:val="006E5BD5"/>
    <w:rsid w:val="00756499"/>
    <w:rsid w:val="007638B5"/>
    <w:rsid w:val="00785DAB"/>
    <w:rsid w:val="00787220"/>
    <w:rsid w:val="00791016"/>
    <w:rsid w:val="00816DF9"/>
    <w:rsid w:val="0088328E"/>
    <w:rsid w:val="008A2DF6"/>
    <w:rsid w:val="00952645"/>
    <w:rsid w:val="009819CD"/>
    <w:rsid w:val="00986602"/>
    <w:rsid w:val="009B5AA1"/>
    <w:rsid w:val="009E5053"/>
    <w:rsid w:val="009E73A1"/>
    <w:rsid w:val="009F625B"/>
    <w:rsid w:val="00A001DA"/>
    <w:rsid w:val="00A51BBC"/>
    <w:rsid w:val="00AC1926"/>
    <w:rsid w:val="00AE2C8B"/>
    <w:rsid w:val="00B0115F"/>
    <w:rsid w:val="00B30035"/>
    <w:rsid w:val="00B45106"/>
    <w:rsid w:val="00BB1150"/>
    <w:rsid w:val="00BD3347"/>
    <w:rsid w:val="00BD49E6"/>
    <w:rsid w:val="00BF76B1"/>
    <w:rsid w:val="00C2758D"/>
    <w:rsid w:val="00CB03C7"/>
    <w:rsid w:val="00D36522"/>
    <w:rsid w:val="00D43118"/>
    <w:rsid w:val="00D70DF8"/>
    <w:rsid w:val="00DC288E"/>
    <w:rsid w:val="00E155F3"/>
    <w:rsid w:val="00E679D3"/>
    <w:rsid w:val="00E8621A"/>
    <w:rsid w:val="00EB2D86"/>
    <w:rsid w:val="00EE5C37"/>
    <w:rsid w:val="00FE2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2A4C9"/>
  <w15:chartTrackingRefBased/>
  <w15:docId w15:val="{2D5781C9-F8A2-4B58-A5AE-74F3B3EF7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D22"/>
    <w:pPr>
      <w:spacing w:after="0" w:line="240" w:lineRule="atLeast"/>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pan">
    <w:name w:val="span"/>
    <w:basedOn w:val="DefaultParagraphFont"/>
    <w:rsid w:val="00602D22"/>
    <w:rPr>
      <w:sz w:val="24"/>
      <w:szCs w:val="24"/>
      <w:bdr w:val="none" w:sz="0" w:space="0" w:color="auto"/>
      <w:vertAlign w:val="baseline"/>
    </w:rPr>
  </w:style>
  <w:style w:type="paragraph" w:customStyle="1" w:styleId="divaddress">
    <w:name w:val="div_address"/>
    <w:basedOn w:val="Normal"/>
    <w:rsid w:val="00602D22"/>
    <w:pPr>
      <w:spacing w:line="380" w:lineRule="atLeast"/>
      <w:jc w:val="center"/>
    </w:pPr>
    <w:rPr>
      <w:sz w:val="22"/>
      <w:szCs w:val="22"/>
    </w:rPr>
  </w:style>
  <w:style w:type="paragraph" w:customStyle="1" w:styleId="divdocumentdivsectiontitle">
    <w:name w:val="div_document_div_sectiontitle"/>
    <w:basedOn w:val="Normal"/>
    <w:rsid w:val="00602D22"/>
    <w:pPr>
      <w:spacing w:line="420" w:lineRule="atLeast"/>
    </w:pPr>
    <w:rPr>
      <w:color w:val="003300"/>
      <w:sz w:val="26"/>
      <w:szCs w:val="26"/>
    </w:rPr>
  </w:style>
  <w:style w:type="paragraph" w:customStyle="1" w:styleId="p">
    <w:name w:val="p"/>
    <w:basedOn w:val="Normal"/>
    <w:rsid w:val="00602D22"/>
  </w:style>
  <w:style w:type="paragraph" w:customStyle="1" w:styleId="ulli">
    <w:name w:val="ul_li"/>
    <w:basedOn w:val="Normal"/>
    <w:rsid w:val="00602D22"/>
  </w:style>
  <w:style w:type="table" w:customStyle="1" w:styleId="divdocumenttable">
    <w:name w:val="div_document_table"/>
    <w:basedOn w:val="TableNormal"/>
    <w:rsid w:val="00602D22"/>
    <w:pPr>
      <w:spacing w:after="0" w:line="240" w:lineRule="auto"/>
    </w:pPr>
    <w:rPr>
      <w:rFonts w:ascii="Times New Roman" w:eastAsia="Times New Roman" w:hAnsi="Times New Roman" w:cs="Times New Roman"/>
      <w:kern w:val="0"/>
      <w:sz w:val="20"/>
      <w:szCs w:val="20"/>
      <w14:ligatures w14:val="none"/>
    </w:rPr>
    <w:tblPr/>
  </w:style>
  <w:style w:type="character" w:customStyle="1" w:styleId="spandateswrapper">
    <w:name w:val="span_dates_wrapper"/>
    <w:basedOn w:val="span"/>
    <w:rsid w:val="00602D22"/>
    <w:rPr>
      <w:color w:val="999999"/>
      <w:sz w:val="20"/>
      <w:szCs w:val="20"/>
      <w:bdr w:val="none" w:sz="0" w:space="0" w:color="auto"/>
      <w:vertAlign w:val="baseline"/>
    </w:rPr>
  </w:style>
  <w:style w:type="paragraph" w:customStyle="1" w:styleId="spandateswrapperParagraph">
    <w:name w:val="span_dates_wrapper Paragraph"/>
    <w:basedOn w:val="Normal"/>
    <w:rsid w:val="00602D22"/>
    <w:rPr>
      <w:color w:val="999999"/>
      <w:sz w:val="20"/>
      <w:szCs w:val="20"/>
    </w:rPr>
  </w:style>
  <w:style w:type="character" w:customStyle="1" w:styleId="divdocumentsinglecolumnCharacter">
    <w:name w:val="div_document_singlecolumn Character"/>
    <w:basedOn w:val="DefaultParagraphFont"/>
    <w:rsid w:val="00602D22"/>
  </w:style>
  <w:style w:type="character" w:customStyle="1" w:styleId="singlecolumnspanpaddedlinenth-child1">
    <w:name w:val="singlecolumn_span_paddedline_nth-child(1)"/>
    <w:basedOn w:val="DefaultParagraphFont"/>
    <w:rsid w:val="00602D22"/>
  </w:style>
  <w:style w:type="character" w:customStyle="1" w:styleId="spanjobtitle">
    <w:name w:val="span_jobtitle"/>
    <w:basedOn w:val="span"/>
    <w:rsid w:val="00602D22"/>
    <w:rPr>
      <w:b/>
      <w:bCs/>
      <w:color w:val="003300"/>
      <w:sz w:val="24"/>
      <w:szCs w:val="24"/>
      <w:bdr w:val="none" w:sz="0" w:space="0" w:color="auto"/>
      <w:vertAlign w:val="baseline"/>
    </w:rPr>
  </w:style>
  <w:style w:type="paragraph" w:customStyle="1" w:styleId="spanpaddedline">
    <w:name w:val="span_paddedline"/>
    <w:basedOn w:val="Normal"/>
    <w:rsid w:val="00602D22"/>
  </w:style>
  <w:style w:type="character" w:customStyle="1" w:styleId="spancompanyname">
    <w:name w:val="span_companyname"/>
    <w:basedOn w:val="span"/>
    <w:rsid w:val="00602D22"/>
    <w:rPr>
      <w:b/>
      <w:bCs/>
      <w:i/>
      <w:iCs/>
      <w:sz w:val="24"/>
      <w:szCs w:val="24"/>
      <w:bdr w:val="none" w:sz="0" w:space="0" w:color="auto"/>
      <w:vertAlign w:val="baseline"/>
    </w:rPr>
  </w:style>
  <w:style w:type="character" w:customStyle="1" w:styleId="spanjobcity">
    <w:name w:val="span_jobcity"/>
    <w:basedOn w:val="span"/>
    <w:rsid w:val="00602D22"/>
    <w:rPr>
      <w:i/>
      <w:iCs/>
      <w:sz w:val="24"/>
      <w:szCs w:val="24"/>
      <w:bdr w:val="none" w:sz="0" w:space="0" w:color="auto"/>
      <w:vertAlign w:val="baseline"/>
    </w:rPr>
  </w:style>
  <w:style w:type="character" w:customStyle="1" w:styleId="spanjobstate">
    <w:name w:val="span_jobstate"/>
    <w:basedOn w:val="span"/>
    <w:rsid w:val="00602D22"/>
    <w:rPr>
      <w:i/>
      <w:iCs/>
      <w:sz w:val="24"/>
      <w:szCs w:val="24"/>
      <w:bdr w:val="none" w:sz="0" w:space="0" w:color="auto"/>
      <w:vertAlign w:val="baseline"/>
    </w:rPr>
  </w:style>
  <w:style w:type="table" w:customStyle="1" w:styleId="divdocumentdivparagraphTable">
    <w:name w:val="div_document_div_paragraph Table"/>
    <w:basedOn w:val="TableNormal"/>
    <w:rsid w:val="00602D22"/>
    <w:pPr>
      <w:spacing w:after="0" w:line="240" w:lineRule="auto"/>
    </w:pPr>
    <w:rPr>
      <w:rFonts w:ascii="Times New Roman" w:eastAsia="Times New Roman" w:hAnsi="Times New Roman" w:cs="Times New Roman"/>
      <w:kern w:val="0"/>
      <w:sz w:val="20"/>
      <w:szCs w:val="20"/>
      <w14:ligatures w14:val="none"/>
    </w:rPr>
    <w:tblPr/>
  </w:style>
  <w:style w:type="character" w:customStyle="1" w:styleId="spandegree">
    <w:name w:val="span_degree"/>
    <w:basedOn w:val="span"/>
    <w:rsid w:val="00602D22"/>
    <w:rPr>
      <w:b/>
      <w:bCs/>
      <w:color w:val="003300"/>
      <w:sz w:val="24"/>
      <w:szCs w:val="24"/>
      <w:bdr w:val="none" w:sz="0" w:space="0" w:color="auto"/>
      <w:vertAlign w:val="baseline"/>
    </w:rPr>
  </w:style>
  <w:style w:type="character" w:customStyle="1" w:styleId="spanprogramline">
    <w:name w:val="span_programline"/>
    <w:basedOn w:val="span"/>
    <w:rsid w:val="00602D22"/>
    <w:rPr>
      <w:b/>
      <w:bCs/>
      <w:color w:val="003300"/>
      <w:sz w:val="24"/>
      <w:szCs w:val="24"/>
      <w:bdr w:val="none" w:sz="0" w:space="0" w:color="auto"/>
      <w:vertAlign w:val="baseline"/>
    </w:rPr>
  </w:style>
  <w:style w:type="paragraph" w:styleId="Header">
    <w:name w:val="header"/>
    <w:basedOn w:val="Normal"/>
    <w:link w:val="HeaderChar"/>
    <w:uiPriority w:val="99"/>
    <w:unhideWhenUsed/>
    <w:rsid w:val="00602D22"/>
    <w:pPr>
      <w:tabs>
        <w:tab w:val="center" w:pos="4680"/>
        <w:tab w:val="right" w:pos="9360"/>
      </w:tabs>
      <w:spacing w:line="240" w:lineRule="auto"/>
    </w:pPr>
  </w:style>
  <w:style w:type="character" w:customStyle="1" w:styleId="HeaderChar">
    <w:name w:val="Header Char"/>
    <w:basedOn w:val="DefaultParagraphFont"/>
    <w:link w:val="Header"/>
    <w:uiPriority w:val="99"/>
    <w:rsid w:val="00602D22"/>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BF76B1"/>
    <w:pPr>
      <w:spacing w:after="160" w:line="256" w:lineRule="auto"/>
      <w:ind w:left="720"/>
      <w:contextualSpacing/>
    </w:pPr>
    <w:rPr>
      <w:rFonts w:ascii="Calibri" w:eastAsiaTheme="minorHAnsi" w:hAnsiTheme="minorHAnsi" w:cstheme="minorBidi"/>
      <w:sz w:val="22"/>
      <w:szCs w:val="22"/>
    </w:rPr>
  </w:style>
  <w:style w:type="character" w:customStyle="1" w:styleId="ListParagraphChar">
    <w:name w:val="List Paragraph Char"/>
    <w:link w:val="ListParagraph"/>
    <w:uiPriority w:val="34"/>
    <w:qFormat/>
    <w:locked/>
    <w:rsid w:val="00BF76B1"/>
    <w:rPr>
      <w:rFonts w:ascii="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NSIMBO FREDERIC T</dc:creator>
  <cp:keywords/>
  <dc:description/>
  <cp:lastModifiedBy>benyellaparfait@gmail.com</cp:lastModifiedBy>
  <cp:revision>2</cp:revision>
  <dcterms:created xsi:type="dcterms:W3CDTF">2025-02-14T01:42:00Z</dcterms:created>
  <dcterms:modified xsi:type="dcterms:W3CDTF">2025-02-14T01:42:00Z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31aa7152-d9d2-406f-83bb-9af2dc35023f</vt:lpwstr>
  </property>
</Properties>
</file>