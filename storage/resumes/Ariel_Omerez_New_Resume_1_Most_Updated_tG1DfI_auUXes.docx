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C1A83" w14:textId="77777777" w:rsidR="00AA05DF" w:rsidRDefault="00000000">
      <w:pPr>
        <w:pStyle w:val="Title"/>
        <w:ind w:left="0"/>
      </w:pPr>
      <w:r>
        <w:rPr>
          <w:rFonts w:ascii="Times New Roman" w:hAnsi="Times New Roman" w:cs="Times New Roman"/>
          <w:bCs w:val="0"/>
          <w:sz w:val="34"/>
          <w:szCs w:val="34"/>
        </w:rPr>
        <w:t>Ariel Omerez</w:t>
      </w:r>
    </w:p>
    <w:p w14:paraId="60E20F5F" w14:textId="77777777" w:rsidR="00AA05DF" w:rsidRDefault="00AA05DF">
      <w:pPr>
        <w:pStyle w:val="Subtitle"/>
        <w:spacing w:before="0" w:after="0"/>
        <w:rPr>
          <w:rFonts w:ascii="Times New Roman" w:hAnsi="Times New Roman" w:cs="Times New Roman"/>
          <w:sz w:val="18"/>
          <w:szCs w:val="18"/>
        </w:rPr>
      </w:pPr>
      <w:hyperlink r:id="rId7" w:history="1">
        <w:r>
          <w:rPr>
            <w:rStyle w:val="Hyperlink"/>
            <w:rFonts w:ascii="Times New Roman" w:hAnsi="Times New Roman" w:cs="Times New Roman"/>
            <w:i w:val="0"/>
            <w:iCs w:val="0"/>
            <w:color w:val="00000A"/>
            <w:sz w:val="18"/>
            <w:szCs w:val="18"/>
            <w:u w:val="none"/>
          </w:rPr>
          <w:t>omerez1987@yahoo.com</w:t>
        </w:r>
      </w:hyperlink>
    </w:p>
    <w:p w14:paraId="5B748C0C" w14:textId="77777777" w:rsidR="00AA05DF" w:rsidRDefault="00000000">
      <w:pPr>
        <w:pStyle w:val="BodyText"/>
        <w:jc w:val="center"/>
        <w:rPr>
          <w:rFonts w:ascii="Times New Roman" w:hAnsi="Times New Roman" w:cs="Times New Roman"/>
          <w:sz w:val="18"/>
          <w:szCs w:val="18"/>
        </w:rPr>
      </w:pPr>
      <w:r>
        <w:rPr>
          <w:rFonts w:ascii="Times New Roman" w:hAnsi="Times New Roman" w:cs="Times New Roman"/>
          <w:sz w:val="18"/>
          <w:szCs w:val="18"/>
        </w:rPr>
        <w:t>314-915-8815</w:t>
      </w:r>
    </w:p>
    <w:p w14:paraId="212D8EB7" w14:textId="77777777" w:rsidR="00AA05DF" w:rsidRDefault="00000000">
      <w:pPr>
        <w:pStyle w:val="BodyText"/>
        <w:jc w:val="center"/>
        <w:rPr>
          <w:b/>
          <w:sz w:val="21"/>
          <w:szCs w:val="21"/>
        </w:rPr>
      </w:pPr>
      <w:r>
        <w:rPr>
          <w:rFonts w:ascii="Times New Roman" w:hAnsi="Times New Roman" w:cs="Times New Roman"/>
          <w:sz w:val="18"/>
          <w:szCs w:val="18"/>
        </w:rPr>
        <w:t>Creve Coeur, MO 63141</w:t>
      </w:r>
    </w:p>
    <w:p w14:paraId="6BC8BA99" w14:textId="77777777" w:rsidR="00AA05DF" w:rsidRDefault="00000000">
      <w:pPr>
        <w:keepNext/>
        <w:widowControl w:val="0"/>
        <w:tabs>
          <w:tab w:val="left" w:pos="180"/>
          <w:tab w:val="left" w:pos="720"/>
          <w:tab w:val="left" w:pos="1080"/>
        </w:tabs>
        <w:jc w:val="both"/>
        <w:rPr>
          <w:rFonts w:eastAsia="??"/>
          <w:sz w:val="21"/>
          <w:szCs w:val="21"/>
        </w:rPr>
      </w:pPr>
      <w:r>
        <w:rPr>
          <w:rFonts w:eastAsia="??"/>
          <w:b/>
          <w:sz w:val="21"/>
          <w:szCs w:val="21"/>
        </w:rPr>
        <w:t>SUMMARY</w:t>
      </w:r>
    </w:p>
    <w:p w14:paraId="0EAB81A9" w14:textId="77777777" w:rsidR="00AA05DF" w:rsidRDefault="00AA05DF">
      <w:pPr>
        <w:keepNext/>
        <w:widowControl w:val="0"/>
        <w:tabs>
          <w:tab w:val="left" w:pos="180"/>
          <w:tab w:val="left" w:pos="720"/>
          <w:tab w:val="left" w:pos="1080"/>
        </w:tabs>
        <w:jc w:val="both"/>
        <w:rPr>
          <w:rFonts w:eastAsia="??"/>
          <w:sz w:val="21"/>
          <w:szCs w:val="21"/>
        </w:rPr>
      </w:pPr>
    </w:p>
    <w:p w14:paraId="6499F075" w14:textId="77777777" w:rsidR="00AA05DF" w:rsidRDefault="00000000">
      <w:pPr>
        <w:widowControl w:val="0"/>
        <w:numPr>
          <w:ilvl w:val="0"/>
          <w:numId w:val="2"/>
        </w:numPr>
        <w:ind w:left="270" w:right="2" w:hanging="270"/>
        <w:jc w:val="both"/>
        <w:rPr>
          <w:rFonts w:eastAsia="??"/>
          <w:sz w:val="21"/>
          <w:szCs w:val="21"/>
        </w:rPr>
      </w:pPr>
      <w:r>
        <w:rPr>
          <w:rFonts w:eastAsia="??"/>
          <w:sz w:val="21"/>
          <w:szCs w:val="21"/>
        </w:rPr>
        <w:t xml:space="preserve">A Highly Talented Professional with more than 12 years of </w:t>
      </w:r>
      <w:proofErr w:type="gramStart"/>
      <w:r>
        <w:rPr>
          <w:rFonts w:eastAsia="??"/>
          <w:sz w:val="21"/>
          <w:szCs w:val="21"/>
        </w:rPr>
        <w:t>experiences</w:t>
      </w:r>
      <w:proofErr w:type="gramEnd"/>
      <w:r>
        <w:rPr>
          <w:rFonts w:eastAsia="??"/>
          <w:sz w:val="21"/>
          <w:szCs w:val="21"/>
        </w:rPr>
        <w:t xml:space="preserve"> in the IT industries with strong experiences in application development and implementation of Web based Applications using JAVA Enterprise Edition on </w:t>
      </w:r>
      <w:r>
        <w:rPr>
          <w:rFonts w:eastAsia="??"/>
          <w:bCs/>
          <w:sz w:val="21"/>
          <w:szCs w:val="21"/>
        </w:rPr>
        <w:t>Windows/Linux/UNIX</w:t>
      </w:r>
      <w:r>
        <w:rPr>
          <w:rFonts w:eastAsia="??"/>
          <w:sz w:val="21"/>
          <w:szCs w:val="21"/>
        </w:rPr>
        <w:t xml:space="preserve"> platforms.</w:t>
      </w:r>
    </w:p>
    <w:p w14:paraId="00AA9DF6" w14:textId="51676B1D" w:rsidR="00AA05DF" w:rsidRDefault="00000000">
      <w:pPr>
        <w:widowControl w:val="0"/>
        <w:numPr>
          <w:ilvl w:val="0"/>
          <w:numId w:val="2"/>
        </w:numPr>
        <w:ind w:left="270" w:right="2" w:hanging="270"/>
        <w:jc w:val="both"/>
        <w:rPr>
          <w:rFonts w:eastAsia="??"/>
          <w:sz w:val="21"/>
          <w:szCs w:val="21"/>
        </w:rPr>
      </w:pPr>
      <w:r>
        <w:rPr>
          <w:rFonts w:eastAsia="??"/>
          <w:sz w:val="21"/>
          <w:szCs w:val="21"/>
        </w:rPr>
        <w:t xml:space="preserve">Well-versed in Web Application Technologies such as </w:t>
      </w:r>
      <w:r>
        <w:rPr>
          <w:rFonts w:eastAsia="??"/>
          <w:bCs/>
          <w:sz w:val="21"/>
          <w:szCs w:val="21"/>
        </w:rPr>
        <w:t xml:space="preserve">HTML, HTML 5, CSS, CSS 3, JavaScript, </w:t>
      </w:r>
      <w:proofErr w:type="spellStart"/>
      <w:r>
        <w:rPr>
          <w:rFonts w:eastAsia="??"/>
          <w:bCs/>
          <w:sz w:val="21"/>
          <w:szCs w:val="21"/>
        </w:rPr>
        <w:t>JQuery</w:t>
      </w:r>
      <w:proofErr w:type="spellEnd"/>
      <w:r>
        <w:rPr>
          <w:rFonts w:eastAsia="??"/>
          <w:bCs/>
          <w:sz w:val="21"/>
          <w:szCs w:val="21"/>
        </w:rPr>
        <w:t>, Ajax, XML, XSLT, Json, Dojo, Angular</w:t>
      </w:r>
      <w:r w:rsidR="009F5A39">
        <w:rPr>
          <w:rFonts w:eastAsia="??"/>
          <w:bCs/>
          <w:sz w:val="21"/>
          <w:szCs w:val="21"/>
        </w:rPr>
        <w:t xml:space="preserve"> &amp; </w:t>
      </w:r>
      <w:proofErr w:type="gramStart"/>
      <w:r w:rsidR="009F5A39">
        <w:rPr>
          <w:rFonts w:eastAsia="??"/>
          <w:bCs/>
          <w:sz w:val="21"/>
          <w:szCs w:val="21"/>
        </w:rPr>
        <w:t>React</w:t>
      </w:r>
      <w:r w:rsidR="00EF322C">
        <w:rPr>
          <w:rFonts w:eastAsia="??"/>
          <w:bCs/>
          <w:sz w:val="21"/>
          <w:szCs w:val="21"/>
        </w:rPr>
        <w:t>(</w:t>
      </w:r>
      <w:proofErr w:type="gramEnd"/>
      <w:r w:rsidR="00EF322C">
        <w:rPr>
          <w:rFonts w:eastAsia="??"/>
          <w:bCs/>
          <w:sz w:val="21"/>
          <w:szCs w:val="21"/>
        </w:rPr>
        <w:t>Type Script)</w:t>
      </w:r>
      <w:r>
        <w:rPr>
          <w:rFonts w:eastAsia="??"/>
          <w:bCs/>
          <w:sz w:val="21"/>
          <w:szCs w:val="21"/>
        </w:rPr>
        <w:t>, Bootstrap, Maven</w:t>
      </w:r>
      <w:r w:rsidR="00EF322C">
        <w:rPr>
          <w:rFonts w:eastAsia="??"/>
          <w:bCs/>
          <w:sz w:val="21"/>
          <w:szCs w:val="21"/>
        </w:rPr>
        <w:t>, etc</w:t>
      </w:r>
      <w:r>
        <w:rPr>
          <w:rFonts w:eastAsia="??"/>
          <w:bCs/>
          <w:sz w:val="21"/>
          <w:szCs w:val="21"/>
        </w:rPr>
        <w:t xml:space="preserve">. </w:t>
      </w:r>
    </w:p>
    <w:p w14:paraId="2C7A9799" w14:textId="77777777" w:rsidR="00AA05DF" w:rsidRDefault="00000000">
      <w:pPr>
        <w:widowControl w:val="0"/>
        <w:numPr>
          <w:ilvl w:val="0"/>
          <w:numId w:val="2"/>
        </w:numPr>
        <w:ind w:left="270" w:right="2" w:hanging="270"/>
        <w:jc w:val="both"/>
        <w:rPr>
          <w:rFonts w:eastAsia="??"/>
          <w:sz w:val="21"/>
          <w:szCs w:val="21"/>
        </w:rPr>
      </w:pPr>
      <w:r>
        <w:rPr>
          <w:rFonts w:eastAsia="??"/>
          <w:sz w:val="21"/>
          <w:szCs w:val="21"/>
        </w:rPr>
        <w:t xml:space="preserve">Implemented projects using J2EE technologies like EJB, </w:t>
      </w:r>
      <w:r>
        <w:rPr>
          <w:rFonts w:eastAsia="??"/>
          <w:bCs/>
          <w:sz w:val="21"/>
          <w:szCs w:val="21"/>
        </w:rPr>
        <w:t xml:space="preserve">JPA, CMP, Hibernate, </w:t>
      </w:r>
      <w:proofErr w:type="spellStart"/>
      <w:r>
        <w:rPr>
          <w:rFonts w:eastAsia="??"/>
          <w:bCs/>
          <w:sz w:val="21"/>
          <w:szCs w:val="21"/>
        </w:rPr>
        <w:t>Facelets</w:t>
      </w:r>
      <w:proofErr w:type="spellEnd"/>
      <w:r>
        <w:rPr>
          <w:rFonts w:eastAsia="??"/>
          <w:bCs/>
          <w:sz w:val="21"/>
          <w:szCs w:val="21"/>
        </w:rPr>
        <w:t xml:space="preserve">, </w:t>
      </w:r>
      <w:proofErr w:type="spellStart"/>
      <w:r>
        <w:rPr>
          <w:rFonts w:eastAsia="??"/>
          <w:bCs/>
          <w:sz w:val="21"/>
          <w:szCs w:val="21"/>
        </w:rPr>
        <w:t>Primefaces</w:t>
      </w:r>
      <w:proofErr w:type="spellEnd"/>
      <w:r>
        <w:rPr>
          <w:rFonts w:eastAsia="??"/>
          <w:bCs/>
          <w:sz w:val="21"/>
          <w:szCs w:val="21"/>
        </w:rPr>
        <w:t xml:space="preserve">, </w:t>
      </w:r>
      <w:r>
        <w:rPr>
          <w:rFonts w:eastAsia="??"/>
          <w:sz w:val="21"/>
          <w:szCs w:val="21"/>
        </w:rPr>
        <w:t>JSP and Servlets.</w:t>
      </w:r>
    </w:p>
    <w:p w14:paraId="76168905" w14:textId="77777777" w:rsidR="00AA05DF" w:rsidRDefault="00000000">
      <w:pPr>
        <w:widowControl w:val="0"/>
        <w:numPr>
          <w:ilvl w:val="0"/>
          <w:numId w:val="2"/>
        </w:numPr>
        <w:ind w:left="270" w:right="2" w:hanging="270"/>
        <w:jc w:val="both"/>
        <w:rPr>
          <w:rFonts w:eastAsia="??"/>
          <w:sz w:val="21"/>
          <w:szCs w:val="21"/>
        </w:rPr>
      </w:pPr>
      <w:r>
        <w:rPr>
          <w:rFonts w:eastAsia="??"/>
          <w:sz w:val="21"/>
          <w:szCs w:val="21"/>
        </w:rPr>
        <w:t xml:space="preserve">Developed applications using </w:t>
      </w:r>
      <w:r>
        <w:rPr>
          <w:rFonts w:eastAsia="??"/>
          <w:bCs/>
          <w:sz w:val="21"/>
          <w:szCs w:val="21"/>
        </w:rPr>
        <w:t>J2EE Frameworks</w:t>
      </w:r>
      <w:r>
        <w:rPr>
          <w:rFonts w:eastAsia="??"/>
          <w:sz w:val="21"/>
          <w:szCs w:val="21"/>
        </w:rPr>
        <w:t xml:space="preserve"> like </w:t>
      </w:r>
      <w:r>
        <w:rPr>
          <w:rFonts w:eastAsia="??"/>
          <w:bCs/>
          <w:sz w:val="21"/>
          <w:szCs w:val="21"/>
        </w:rPr>
        <w:t>Struts, Spring and JSF.</w:t>
      </w:r>
    </w:p>
    <w:p w14:paraId="5993723F" w14:textId="77777777" w:rsidR="00AA05DF" w:rsidRDefault="00000000">
      <w:pPr>
        <w:widowControl w:val="0"/>
        <w:numPr>
          <w:ilvl w:val="0"/>
          <w:numId w:val="2"/>
        </w:numPr>
        <w:ind w:left="270" w:right="2" w:hanging="270"/>
        <w:jc w:val="both"/>
        <w:rPr>
          <w:rFonts w:eastAsia="??"/>
          <w:sz w:val="21"/>
          <w:szCs w:val="21"/>
        </w:rPr>
      </w:pPr>
      <w:r>
        <w:rPr>
          <w:rFonts w:eastAsia="??"/>
          <w:sz w:val="21"/>
          <w:szCs w:val="21"/>
        </w:rPr>
        <w:t xml:space="preserve">Has coding experiences using J2EE and Microservices Design Patterns like </w:t>
      </w:r>
      <w:r>
        <w:rPr>
          <w:sz w:val="21"/>
          <w:szCs w:val="21"/>
        </w:rPr>
        <w:t>Saga Design Pattern, MVC, Façade, Factory, Abstract Factory, Template Method Pattern, Chain of Responsibility Pattern, Iterator Pattern, DAO Design Pattern, Dependency Injection Pattern, Decomposition Patterns, API Gateway Pattern, Aggregator Pattern, Shared Database per Service, Log Aggregation Patterns, Health Check Patters, External Configuration Patterns, Service Discovery Pattern, Circuit Breaker Pattern, Blue-Green Deployment Pattern, etc.</w:t>
      </w:r>
    </w:p>
    <w:p w14:paraId="0892D300" w14:textId="77777777" w:rsidR="00AA05DF" w:rsidRDefault="00000000">
      <w:pPr>
        <w:widowControl w:val="0"/>
        <w:numPr>
          <w:ilvl w:val="0"/>
          <w:numId w:val="2"/>
        </w:numPr>
        <w:ind w:left="270" w:right="2" w:hanging="270"/>
        <w:jc w:val="both"/>
        <w:rPr>
          <w:sz w:val="21"/>
          <w:szCs w:val="21"/>
        </w:rPr>
      </w:pPr>
      <w:r>
        <w:rPr>
          <w:rFonts w:eastAsia="??"/>
          <w:sz w:val="21"/>
          <w:szCs w:val="21"/>
        </w:rPr>
        <w:t>Domain knowledge and experiences in Payments and Credit Cards.</w:t>
      </w:r>
    </w:p>
    <w:p w14:paraId="03B56100" w14:textId="77777777" w:rsidR="00AA05DF" w:rsidRDefault="00000000">
      <w:pPr>
        <w:widowControl w:val="0"/>
        <w:numPr>
          <w:ilvl w:val="0"/>
          <w:numId w:val="2"/>
        </w:numPr>
        <w:ind w:left="270" w:right="2" w:hanging="270"/>
        <w:jc w:val="both"/>
        <w:rPr>
          <w:sz w:val="21"/>
          <w:szCs w:val="21"/>
        </w:rPr>
      </w:pPr>
      <w:r>
        <w:rPr>
          <w:sz w:val="21"/>
          <w:szCs w:val="21"/>
        </w:rPr>
        <w:t>Implemented projects using application</w:t>
      </w:r>
      <w:r>
        <w:rPr>
          <w:sz w:val="21"/>
          <w:szCs w:val="21"/>
          <w:lang w:val="en-AU"/>
        </w:rPr>
        <w:t xml:space="preserve"> servers like </w:t>
      </w:r>
      <w:r>
        <w:rPr>
          <w:bCs/>
          <w:sz w:val="21"/>
          <w:szCs w:val="21"/>
          <w:lang w:val="en-AU"/>
        </w:rPr>
        <w:t xml:space="preserve">WebSphere, Tomcat, </w:t>
      </w:r>
      <w:proofErr w:type="spellStart"/>
      <w:r>
        <w:rPr>
          <w:bCs/>
          <w:sz w:val="21"/>
          <w:szCs w:val="21"/>
          <w:lang w:val="en-AU"/>
        </w:rPr>
        <w:t>Jboss</w:t>
      </w:r>
      <w:proofErr w:type="spellEnd"/>
      <w:r>
        <w:rPr>
          <w:bCs/>
          <w:sz w:val="21"/>
          <w:szCs w:val="21"/>
          <w:lang w:val="en-AU"/>
        </w:rPr>
        <w:t xml:space="preserve"> and Glassfish</w:t>
      </w:r>
      <w:r>
        <w:rPr>
          <w:sz w:val="21"/>
          <w:szCs w:val="21"/>
          <w:lang w:val="en-AU"/>
        </w:rPr>
        <w:t>.</w:t>
      </w:r>
    </w:p>
    <w:p w14:paraId="6056E0BD" w14:textId="77777777" w:rsidR="00AA05DF" w:rsidRDefault="00000000">
      <w:pPr>
        <w:widowControl w:val="0"/>
        <w:numPr>
          <w:ilvl w:val="0"/>
          <w:numId w:val="2"/>
        </w:numPr>
        <w:ind w:left="270" w:right="2" w:hanging="270"/>
        <w:jc w:val="both"/>
        <w:rPr>
          <w:sz w:val="21"/>
          <w:szCs w:val="21"/>
        </w:rPr>
      </w:pPr>
      <w:r>
        <w:rPr>
          <w:sz w:val="21"/>
          <w:szCs w:val="21"/>
        </w:rPr>
        <w:t>Have used different kinds of Integrated Development Environment (IDE) like STS, Eclipse, RAD, RSA, and NetBeans.</w:t>
      </w:r>
    </w:p>
    <w:p w14:paraId="7FF8A526" w14:textId="77777777" w:rsidR="00AA05DF" w:rsidRDefault="00000000">
      <w:pPr>
        <w:widowControl w:val="0"/>
        <w:numPr>
          <w:ilvl w:val="0"/>
          <w:numId w:val="2"/>
        </w:numPr>
        <w:ind w:left="270" w:right="2" w:hanging="270"/>
        <w:jc w:val="both"/>
        <w:rPr>
          <w:sz w:val="21"/>
          <w:szCs w:val="21"/>
        </w:rPr>
      </w:pPr>
      <w:r>
        <w:rPr>
          <w:sz w:val="21"/>
          <w:szCs w:val="21"/>
        </w:rPr>
        <w:t xml:space="preserve">Good experiences using different kinds of databases like </w:t>
      </w:r>
      <w:r>
        <w:rPr>
          <w:bCs/>
          <w:sz w:val="21"/>
          <w:szCs w:val="21"/>
        </w:rPr>
        <w:t>Oracle,</w:t>
      </w:r>
      <w:r>
        <w:rPr>
          <w:sz w:val="21"/>
          <w:szCs w:val="21"/>
        </w:rPr>
        <w:t xml:space="preserve"> </w:t>
      </w:r>
      <w:r>
        <w:rPr>
          <w:bCs/>
          <w:sz w:val="21"/>
          <w:szCs w:val="21"/>
        </w:rPr>
        <w:t>DB2, MS SQL Server and MySQL.</w:t>
      </w:r>
    </w:p>
    <w:p w14:paraId="00E491A1" w14:textId="77777777" w:rsidR="00AA05DF" w:rsidRDefault="00000000">
      <w:pPr>
        <w:widowControl w:val="0"/>
        <w:numPr>
          <w:ilvl w:val="0"/>
          <w:numId w:val="2"/>
        </w:numPr>
        <w:ind w:left="270" w:right="2" w:hanging="270"/>
        <w:jc w:val="both"/>
        <w:rPr>
          <w:sz w:val="21"/>
          <w:szCs w:val="21"/>
        </w:rPr>
      </w:pPr>
      <w:r>
        <w:rPr>
          <w:sz w:val="21"/>
          <w:szCs w:val="21"/>
        </w:rPr>
        <w:t xml:space="preserve">Created Unit Testing using frameworks like </w:t>
      </w:r>
      <w:r>
        <w:rPr>
          <w:bCs/>
          <w:sz w:val="21"/>
          <w:szCs w:val="21"/>
        </w:rPr>
        <w:t>Junit, Testing and Mockito</w:t>
      </w:r>
      <w:r>
        <w:rPr>
          <w:sz w:val="21"/>
          <w:szCs w:val="21"/>
        </w:rPr>
        <w:t>.</w:t>
      </w:r>
    </w:p>
    <w:p w14:paraId="5BB3737A" w14:textId="77777777" w:rsidR="00AA05DF" w:rsidRDefault="00000000">
      <w:pPr>
        <w:widowControl w:val="0"/>
        <w:numPr>
          <w:ilvl w:val="0"/>
          <w:numId w:val="2"/>
        </w:numPr>
        <w:ind w:left="270" w:right="2" w:hanging="270"/>
        <w:jc w:val="both"/>
        <w:rPr>
          <w:sz w:val="21"/>
          <w:szCs w:val="21"/>
        </w:rPr>
      </w:pPr>
      <w:r>
        <w:rPr>
          <w:sz w:val="21"/>
          <w:szCs w:val="21"/>
        </w:rPr>
        <w:t>Have implemented an Enhancement using the Reporting Tools Jasper Reports and Forms.</w:t>
      </w:r>
    </w:p>
    <w:p w14:paraId="0E61ECAF" w14:textId="77777777" w:rsidR="00AA05DF" w:rsidRDefault="00000000">
      <w:pPr>
        <w:widowControl w:val="0"/>
        <w:numPr>
          <w:ilvl w:val="0"/>
          <w:numId w:val="2"/>
        </w:numPr>
        <w:ind w:left="270" w:right="2" w:hanging="270"/>
        <w:jc w:val="both"/>
        <w:rPr>
          <w:sz w:val="21"/>
          <w:szCs w:val="21"/>
        </w:rPr>
      </w:pPr>
      <w:r>
        <w:rPr>
          <w:sz w:val="21"/>
          <w:szCs w:val="21"/>
        </w:rPr>
        <w:t xml:space="preserve">Coding experiences in </w:t>
      </w:r>
      <w:proofErr w:type="gramStart"/>
      <w:r>
        <w:rPr>
          <w:bCs/>
          <w:sz w:val="21"/>
          <w:szCs w:val="21"/>
        </w:rPr>
        <w:t>Restful(</w:t>
      </w:r>
      <w:proofErr w:type="gramEnd"/>
      <w:r>
        <w:rPr>
          <w:bCs/>
          <w:sz w:val="21"/>
          <w:szCs w:val="21"/>
        </w:rPr>
        <w:t>JAX-RS) and SOAP(JAX-WS) Webservices.</w:t>
      </w:r>
    </w:p>
    <w:p w14:paraId="5DC1C0F3" w14:textId="77777777" w:rsidR="00AA05DF" w:rsidRDefault="00000000">
      <w:pPr>
        <w:widowControl w:val="0"/>
        <w:numPr>
          <w:ilvl w:val="0"/>
          <w:numId w:val="2"/>
        </w:numPr>
        <w:ind w:left="270" w:right="2" w:hanging="270"/>
        <w:jc w:val="both"/>
        <w:rPr>
          <w:color w:val="000000"/>
          <w:sz w:val="21"/>
          <w:szCs w:val="21"/>
        </w:rPr>
      </w:pPr>
      <w:r>
        <w:rPr>
          <w:sz w:val="21"/>
          <w:szCs w:val="21"/>
        </w:rPr>
        <w:t xml:space="preserve">Experiences in </w:t>
      </w:r>
      <w:r>
        <w:rPr>
          <w:bCs/>
          <w:sz w:val="21"/>
          <w:szCs w:val="21"/>
        </w:rPr>
        <w:t>Shell Scripting</w:t>
      </w:r>
      <w:r>
        <w:rPr>
          <w:sz w:val="21"/>
          <w:szCs w:val="21"/>
        </w:rPr>
        <w:t xml:space="preserve"> and </w:t>
      </w:r>
      <w:r>
        <w:rPr>
          <w:bCs/>
          <w:sz w:val="21"/>
          <w:szCs w:val="21"/>
        </w:rPr>
        <w:t xml:space="preserve">Perl Programming </w:t>
      </w:r>
      <w:r>
        <w:rPr>
          <w:sz w:val="21"/>
          <w:szCs w:val="21"/>
        </w:rPr>
        <w:t>in a project.</w:t>
      </w:r>
    </w:p>
    <w:p w14:paraId="6D142023" w14:textId="77777777" w:rsidR="00AA05DF" w:rsidRDefault="00000000">
      <w:pPr>
        <w:pStyle w:val="BodyText"/>
        <w:numPr>
          <w:ilvl w:val="0"/>
          <w:numId w:val="2"/>
        </w:numPr>
        <w:ind w:left="270" w:right="2" w:hanging="270"/>
        <w:jc w:val="both"/>
        <w:rPr>
          <w:rFonts w:ascii="Times New Roman" w:hAnsi="Times New Roman" w:cs="Times New Roman"/>
          <w:color w:val="000000"/>
          <w:sz w:val="21"/>
          <w:szCs w:val="21"/>
          <w:lang w:val="en-GB"/>
        </w:rPr>
      </w:pPr>
      <w:r>
        <w:rPr>
          <w:rFonts w:ascii="Times New Roman" w:hAnsi="Times New Roman" w:cs="Times New Roman"/>
          <w:color w:val="000000"/>
          <w:sz w:val="21"/>
          <w:szCs w:val="21"/>
        </w:rPr>
        <w:t xml:space="preserve">Thorough experiences </w:t>
      </w:r>
      <w:r>
        <w:rPr>
          <w:rFonts w:ascii="Times New Roman" w:hAnsi="Times New Roman" w:cs="Times New Roman"/>
          <w:color w:val="000000"/>
          <w:sz w:val="21"/>
          <w:szCs w:val="21"/>
          <w:lang w:val="en-GB"/>
        </w:rPr>
        <w:t xml:space="preserve">in all phases of </w:t>
      </w:r>
      <w:r>
        <w:rPr>
          <w:rFonts w:ascii="Times New Roman" w:hAnsi="Times New Roman" w:cs="Times New Roman"/>
          <w:bCs/>
          <w:color w:val="000000"/>
          <w:sz w:val="21"/>
          <w:szCs w:val="21"/>
          <w:lang w:val="en-GB"/>
        </w:rPr>
        <w:t>Software Development Life Cycle (SDLC)</w:t>
      </w:r>
      <w:r>
        <w:rPr>
          <w:rFonts w:ascii="Times New Roman" w:hAnsi="Times New Roman" w:cs="Times New Roman"/>
          <w:color w:val="000000"/>
          <w:sz w:val="21"/>
          <w:szCs w:val="21"/>
          <w:lang w:val="en-GB"/>
        </w:rPr>
        <w:t>.</w:t>
      </w:r>
    </w:p>
    <w:p w14:paraId="3821D434" w14:textId="77777777" w:rsidR="00AA05DF" w:rsidRDefault="00000000">
      <w:pPr>
        <w:pStyle w:val="BodyText"/>
        <w:numPr>
          <w:ilvl w:val="0"/>
          <w:numId w:val="2"/>
        </w:numPr>
        <w:ind w:left="270" w:right="2" w:hanging="270"/>
        <w:jc w:val="both"/>
        <w:rPr>
          <w:rFonts w:ascii="Times New Roman" w:hAnsi="Times New Roman" w:cs="Times New Roman"/>
          <w:color w:val="000000"/>
          <w:sz w:val="21"/>
          <w:szCs w:val="21"/>
        </w:rPr>
      </w:pPr>
      <w:r>
        <w:rPr>
          <w:rFonts w:ascii="Times New Roman" w:hAnsi="Times New Roman" w:cs="Times New Roman"/>
          <w:color w:val="000000"/>
          <w:sz w:val="21"/>
          <w:szCs w:val="21"/>
          <w:lang w:val="en-GB"/>
        </w:rPr>
        <w:t>H</w:t>
      </w:r>
      <w:proofErr w:type="spellStart"/>
      <w:r>
        <w:rPr>
          <w:rFonts w:ascii="Times New Roman" w:hAnsi="Times New Roman" w:cs="Times New Roman"/>
          <w:color w:val="000000"/>
          <w:sz w:val="21"/>
          <w:szCs w:val="21"/>
        </w:rPr>
        <w:t>ave</w:t>
      </w:r>
      <w:proofErr w:type="spellEnd"/>
      <w:r>
        <w:rPr>
          <w:rFonts w:ascii="Times New Roman" w:hAnsi="Times New Roman" w:cs="Times New Roman"/>
          <w:color w:val="000000"/>
          <w:sz w:val="21"/>
          <w:szCs w:val="21"/>
        </w:rPr>
        <w:t xml:space="preserve"> done projects doing the </w:t>
      </w:r>
      <w:r>
        <w:rPr>
          <w:rFonts w:ascii="Times New Roman" w:hAnsi="Times New Roman" w:cs="Times New Roman"/>
          <w:color w:val="000000"/>
          <w:sz w:val="21"/>
          <w:szCs w:val="21"/>
          <w:lang w:val="en-GB"/>
        </w:rPr>
        <w:t>Analysis and Design of Databases</w:t>
      </w:r>
      <w:r>
        <w:rPr>
          <w:rFonts w:ascii="Times New Roman" w:hAnsi="Times New Roman" w:cs="Times New Roman"/>
          <w:bCs/>
          <w:color w:val="000000"/>
          <w:sz w:val="21"/>
          <w:szCs w:val="21"/>
          <w:lang w:val="en-GB"/>
        </w:rPr>
        <w:t xml:space="preserve"> (Entity Relationship Diagram)</w:t>
      </w:r>
      <w:r>
        <w:rPr>
          <w:rFonts w:ascii="Times New Roman" w:hAnsi="Times New Roman" w:cs="Times New Roman"/>
          <w:color w:val="000000"/>
          <w:sz w:val="21"/>
          <w:szCs w:val="21"/>
          <w:lang w:val="en-GB"/>
        </w:rPr>
        <w:t>.</w:t>
      </w:r>
    </w:p>
    <w:p w14:paraId="04D6A18A" w14:textId="77777777" w:rsidR="00AA05DF" w:rsidRDefault="00000000">
      <w:pPr>
        <w:pStyle w:val="BodyText"/>
        <w:numPr>
          <w:ilvl w:val="0"/>
          <w:numId w:val="2"/>
        </w:numPr>
        <w:ind w:left="270" w:right="2" w:hanging="270"/>
        <w:jc w:val="both"/>
        <w:rPr>
          <w:sz w:val="21"/>
          <w:szCs w:val="21"/>
        </w:rPr>
      </w:pPr>
      <w:r>
        <w:rPr>
          <w:rFonts w:ascii="Times New Roman" w:hAnsi="Times New Roman" w:cs="Times New Roman"/>
          <w:color w:val="000000"/>
          <w:sz w:val="21"/>
          <w:szCs w:val="21"/>
        </w:rPr>
        <w:t xml:space="preserve">Strong experiences of </w:t>
      </w:r>
      <w:proofErr w:type="gramStart"/>
      <w:r>
        <w:rPr>
          <w:rFonts w:ascii="Times New Roman" w:hAnsi="Times New Roman" w:cs="Times New Roman"/>
          <w:bCs/>
          <w:color w:val="000000"/>
          <w:sz w:val="21"/>
          <w:szCs w:val="21"/>
        </w:rPr>
        <w:t>Object Oriented</w:t>
      </w:r>
      <w:proofErr w:type="gramEnd"/>
      <w:r>
        <w:rPr>
          <w:rFonts w:ascii="Times New Roman" w:hAnsi="Times New Roman" w:cs="Times New Roman"/>
          <w:bCs/>
          <w:color w:val="000000"/>
          <w:sz w:val="21"/>
          <w:szCs w:val="21"/>
        </w:rPr>
        <w:t xml:space="preserve"> Analysis and Design (UML)</w:t>
      </w:r>
    </w:p>
    <w:p w14:paraId="38FFEC05" w14:textId="77777777" w:rsidR="00AA05DF" w:rsidRDefault="00000000">
      <w:pPr>
        <w:widowControl w:val="0"/>
        <w:numPr>
          <w:ilvl w:val="0"/>
          <w:numId w:val="2"/>
        </w:numPr>
        <w:ind w:left="270" w:right="2" w:hanging="270"/>
        <w:jc w:val="both"/>
        <w:rPr>
          <w:sz w:val="21"/>
          <w:szCs w:val="21"/>
        </w:rPr>
      </w:pPr>
      <w:r>
        <w:rPr>
          <w:sz w:val="21"/>
          <w:szCs w:val="21"/>
        </w:rPr>
        <w:t xml:space="preserve">Solid experiences in </w:t>
      </w:r>
      <w:r>
        <w:rPr>
          <w:bCs/>
          <w:sz w:val="21"/>
          <w:szCs w:val="21"/>
        </w:rPr>
        <w:t>Agile</w:t>
      </w:r>
      <w:r>
        <w:rPr>
          <w:sz w:val="21"/>
          <w:szCs w:val="21"/>
        </w:rPr>
        <w:t xml:space="preserve"> Process Model.</w:t>
      </w:r>
    </w:p>
    <w:p w14:paraId="4D0E6132" w14:textId="77777777" w:rsidR="00AA05DF" w:rsidRDefault="00000000">
      <w:pPr>
        <w:widowControl w:val="0"/>
        <w:numPr>
          <w:ilvl w:val="0"/>
          <w:numId w:val="2"/>
        </w:numPr>
        <w:ind w:left="270" w:right="2" w:hanging="270"/>
        <w:jc w:val="both"/>
        <w:rPr>
          <w:bCs/>
          <w:sz w:val="21"/>
          <w:szCs w:val="21"/>
        </w:rPr>
      </w:pPr>
      <w:r>
        <w:rPr>
          <w:sz w:val="21"/>
          <w:szCs w:val="21"/>
        </w:rPr>
        <w:t xml:space="preserve">Thorough experiences of </w:t>
      </w:r>
      <w:r>
        <w:rPr>
          <w:bCs/>
          <w:sz w:val="21"/>
          <w:szCs w:val="21"/>
        </w:rPr>
        <w:t xml:space="preserve">Test Driven </w:t>
      </w:r>
      <w:proofErr w:type="gramStart"/>
      <w:r>
        <w:rPr>
          <w:bCs/>
          <w:sz w:val="21"/>
          <w:szCs w:val="21"/>
        </w:rPr>
        <w:t>Development(</w:t>
      </w:r>
      <w:proofErr w:type="gramEnd"/>
      <w:r>
        <w:rPr>
          <w:bCs/>
          <w:sz w:val="21"/>
          <w:szCs w:val="21"/>
        </w:rPr>
        <w:t>TDD)</w:t>
      </w:r>
    </w:p>
    <w:p w14:paraId="3BB38BCA" w14:textId="77777777" w:rsidR="00AA05DF" w:rsidRDefault="00000000">
      <w:pPr>
        <w:widowControl w:val="0"/>
        <w:numPr>
          <w:ilvl w:val="0"/>
          <w:numId w:val="2"/>
        </w:numPr>
        <w:ind w:left="270" w:right="2" w:hanging="270"/>
        <w:jc w:val="both"/>
        <w:rPr>
          <w:sz w:val="21"/>
          <w:szCs w:val="21"/>
        </w:rPr>
      </w:pPr>
      <w:r>
        <w:rPr>
          <w:bCs/>
          <w:sz w:val="21"/>
          <w:szCs w:val="21"/>
        </w:rPr>
        <w:t>Experiences of Kubernetes and Docker</w:t>
      </w:r>
    </w:p>
    <w:p w14:paraId="720688F1" w14:textId="77777777" w:rsidR="00AA05DF" w:rsidRDefault="00000000">
      <w:pPr>
        <w:widowControl w:val="0"/>
        <w:numPr>
          <w:ilvl w:val="0"/>
          <w:numId w:val="2"/>
        </w:numPr>
        <w:ind w:left="270" w:right="2" w:hanging="270"/>
        <w:jc w:val="both"/>
        <w:rPr>
          <w:sz w:val="21"/>
          <w:szCs w:val="21"/>
        </w:rPr>
      </w:pPr>
      <w:r>
        <w:rPr>
          <w:sz w:val="21"/>
          <w:szCs w:val="21"/>
        </w:rPr>
        <w:t>Experience coding in a Multithreaded environment.</w:t>
      </w:r>
    </w:p>
    <w:p w14:paraId="7FC0671B" w14:textId="77777777" w:rsidR="00AA05DF" w:rsidRDefault="00000000">
      <w:pPr>
        <w:widowControl w:val="0"/>
        <w:numPr>
          <w:ilvl w:val="0"/>
          <w:numId w:val="2"/>
        </w:numPr>
        <w:ind w:left="270" w:right="2" w:hanging="270"/>
        <w:jc w:val="both"/>
        <w:rPr>
          <w:sz w:val="21"/>
        </w:rPr>
      </w:pPr>
      <w:r>
        <w:rPr>
          <w:sz w:val="21"/>
          <w:szCs w:val="21"/>
        </w:rPr>
        <w:t xml:space="preserve">Experiences in </w:t>
      </w:r>
      <w:r>
        <w:rPr>
          <w:bCs/>
          <w:sz w:val="21"/>
          <w:szCs w:val="21"/>
        </w:rPr>
        <w:t>Microservices Development</w:t>
      </w:r>
      <w:r>
        <w:rPr>
          <w:sz w:val="21"/>
          <w:szCs w:val="21"/>
        </w:rPr>
        <w:t xml:space="preserve"> using Spring Boot.</w:t>
      </w:r>
    </w:p>
    <w:p w14:paraId="134063D5" w14:textId="77777777" w:rsidR="00AA05DF" w:rsidRDefault="00000000">
      <w:pPr>
        <w:numPr>
          <w:ilvl w:val="0"/>
          <w:numId w:val="2"/>
        </w:numPr>
        <w:ind w:left="270" w:right="2" w:hanging="270"/>
        <w:jc w:val="both"/>
        <w:rPr>
          <w:sz w:val="21"/>
          <w:szCs w:val="21"/>
        </w:rPr>
      </w:pPr>
      <w:r>
        <w:rPr>
          <w:sz w:val="21"/>
        </w:rPr>
        <w:t xml:space="preserve">Experiences in Microservices Development using Spring Cloud </w:t>
      </w:r>
      <w:proofErr w:type="gramStart"/>
      <w:r>
        <w:rPr>
          <w:sz w:val="21"/>
        </w:rPr>
        <w:t>Technologies(</w:t>
      </w:r>
      <w:proofErr w:type="gramEnd"/>
      <w:r>
        <w:rPr>
          <w:sz w:val="21"/>
        </w:rPr>
        <w:t xml:space="preserve">Feign, Eureka, Akana Gateway, Hystrix, </w:t>
      </w:r>
      <w:proofErr w:type="spellStart"/>
      <w:r>
        <w:rPr>
          <w:sz w:val="21"/>
        </w:rPr>
        <w:t>etc</w:t>
      </w:r>
      <w:proofErr w:type="spellEnd"/>
      <w:r>
        <w:rPr>
          <w:sz w:val="21"/>
        </w:rPr>
        <w:t>).</w:t>
      </w:r>
    </w:p>
    <w:p w14:paraId="2842A0F2" w14:textId="77777777" w:rsidR="00AA05DF" w:rsidRDefault="00000000">
      <w:pPr>
        <w:widowControl w:val="0"/>
        <w:numPr>
          <w:ilvl w:val="0"/>
          <w:numId w:val="2"/>
        </w:numPr>
        <w:ind w:left="270" w:right="2" w:hanging="270"/>
        <w:jc w:val="both"/>
        <w:rPr>
          <w:sz w:val="21"/>
          <w:szCs w:val="21"/>
        </w:rPr>
      </w:pPr>
      <w:r>
        <w:rPr>
          <w:sz w:val="21"/>
          <w:szCs w:val="21"/>
        </w:rPr>
        <w:t>Coding experience in PL/SQL Programming (Functions, Stored Procedures, Triggers) in Oracle.</w:t>
      </w:r>
    </w:p>
    <w:p w14:paraId="1F253118" w14:textId="77777777" w:rsidR="00AA05DF" w:rsidRDefault="00000000">
      <w:pPr>
        <w:widowControl w:val="0"/>
        <w:numPr>
          <w:ilvl w:val="0"/>
          <w:numId w:val="2"/>
        </w:numPr>
        <w:ind w:left="270" w:right="2" w:hanging="270"/>
        <w:jc w:val="both"/>
        <w:rPr>
          <w:sz w:val="21"/>
          <w:szCs w:val="21"/>
        </w:rPr>
      </w:pPr>
      <w:r>
        <w:rPr>
          <w:sz w:val="21"/>
          <w:szCs w:val="21"/>
        </w:rPr>
        <w:t xml:space="preserve">Experience implementing and configuring Message </w:t>
      </w:r>
      <w:proofErr w:type="gramStart"/>
      <w:r>
        <w:rPr>
          <w:sz w:val="21"/>
          <w:szCs w:val="21"/>
        </w:rPr>
        <w:t>Queues(</w:t>
      </w:r>
      <w:proofErr w:type="gramEnd"/>
      <w:r>
        <w:rPr>
          <w:sz w:val="21"/>
          <w:szCs w:val="21"/>
        </w:rPr>
        <w:t>WebSphere) for JMS Messaging.</w:t>
      </w:r>
    </w:p>
    <w:p w14:paraId="70D91CA3" w14:textId="77777777" w:rsidR="00AA05DF" w:rsidRDefault="00000000">
      <w:pPr>
        <w:widowControl w:val="0"/>
        <w:numPr>
          <w:ilvl w:val="0"/>
          <w:numId w:val="2"/>
        </w:numPr>
        <w:ind w:left="270" w:right="2" w:hanging="270"/>
        <w:jc w:val="both"/>
        <w:rPr>
          <w:sz w:val="21"/>
          <w:szCs w:val="21"/>
        </w:rPr>
      </w:pPr>
      <w:r>
        <w:rPr>
          <w:sz w:val="21"/>
          <w:szCs w:val="21"/>
        </w:rPr>
        <w:t>Have done a project doing the Test Cases, Test Suits and Test Scripts.</w:t>
      </w:r>
    </w:p>
    <w:p w14:paraId="542C9EE3" w14:textId="77777777" w:rsidR="00AA05DF" w:rsidRDefault="00000000">
      <w:pPr>
        <w:widowControl w:val="0"/>
        <w:numPr>
          <w:ilvl w:val="0"/>
          <w:numId w:val="2"/>
        </w:numPr>
        <w:ind w:left="270" w:right="2" w:hanging="270"/>
        <w:jc w:val="both"/>
        <w:rPr>
          <w:rFonts w:eastAsia="??"/>
          <w:sz w:val="21"/>
          <w:szCs w:val="21"/>
        </w:rPr>
      </w:pPr>
      <w:r>
        <w:rPr>
          <w:sz w:val="21"/>
          <w:szCs w:val="21"/>
        </w:rPr>
        <w:t>Experience Junit and Mockito Test Case Implementation.</w:t>
      </w:r>
    </w:p>
    <w:p w14:paraId="4ED8461A" w14:textId="77777777" w:rsidR="00AA05DF" w:rsidRDefault="00000000">
      <w:pPr>
        <w:widowControl w:val="0"/>
        <w:numPr>
          <w:ilvl w:val="0"/>
          <w:numId w:val="2"/>
        </w:numPr>
        <w:ind w:left="270" w:right="2" w:hanging="270"/>
        <w:jc w:val="both"/>
        <w:rPr>
          <w:rFonts w:eastAsia="??"/>
          <w:sz w:val="21"/>
          <w:szCs w:val="21"/>
        </w:rPr>
      </w:pPr>
      <w:r>
        <w:rPr>
          <w:rFonts w:eastAsia="??"/>
          <w:sz w:val="21"/>
          <w:szCs w:val="21"/>
        </w:rPr>
        <w:t>Experience Performance Testing using JMeter.</w:t>
      </w:r>
    </w:p>
    <w:p w14:paraId="5A0632E7" w14:textId="77777777" w:rsidR="00AA05DF" w:rsidRDefault="00000000">
      <w:pPr>
        <w:widowControl w:val="0"/>
        <w:numPr>
          <w:ilvl w:val="0"/>
          <w:numId w:val="2"/>
        </w:numPr>
        <w:ind w:left="270" w:right="2" w:hanging="270"/>
        <w:jc w:val="both"/>
        <w:rPr>
          <w:rFonts w:eastAsia="??"/>
          <w:sz w:val="21"/>
          <w:szCs w:val="21"/>
        </w:rPr>
      </w:pPr>
      <w:r>
        <w:rPr>
          <w:rFonts w:eastAsia="??"/>
          <w:sz w:val="21"/>
          <w:szCs w:val="21"/>
        </w:rPr>
        <w:t xml:space="preserve">Experiences with cloud servers comparable to </w:t>
      </w:r>
      <w:r>
        <w:rPr>
          <w:rFonts w:eastAsia="??"/>
          <w:bCs/>
          <w:sz w:val="21"/>
          <w:szCs w:val="21"/>
        </w:rPr>
        <w:t xml:space="preserve">Amazon WS, Windows Azure and IBM </w:t>
      </w:r>
      <w:proofErr w:type="spellStart"/>
      <w:r>
        <w:rPr>
          <w:rFonts w:eastAsia="??"/>
          <w:bCs/>
          <w:sz w:val="21"/>
          <w:szCs w:val="21"/>
        </w:rPr>
        <w:t>BlueMix</w:t>
      </w:r>
      <w:proofErr w:type="spellEnd"/>
      <w:r>
        <w:rPr>
          <w:rFonts w:eastAsia="??"/>
          <w:sz w:val="21"/>
          <w:szCs w:val="21"/>
        </w:rPr>
        <w:t>.</w:t>
      </w:r>
    </w:p>
    <w:p w14:paraId="3ADBB17E" w14:textId="77777777" w:rsidR="00AA05DF" w:rsidRDefault="00000000">
      <w:pPr>
        <w:widowControl w:val="0"/>
        <w:numPr>
          <w:ilvl w:val="0"/>
          <w:numId w:val="2"/>
        </w:numPr>
        <w:ind w:left="270" w:right="2" w:hanging="270"/>
        <w:jc w:val="both"/>
        <w:rPr>
          <w:rFonts w:eastAsia="??"/>
          <w:sz w:val="21"/>
          <w:szCs w:val="21"/>
        </w:rPr>
      </w:pPr>
      <w:r>
        <w:rPr>
          <w:rFonts w:eastAsia="??"/>
          <w:sz w:val="21"/>
          <w:szCs w:val="21"/>
        </w:rPr>
        <w:t>Experiences as a Bridge IT Engineer in Japanese and English (JITSE and JLPT Certified).</w:t>
      </w:r>
    </w:p>
    <w:p w14:paraId="193505FE" w14:textId="77777777" w:rsidR="00AA05DF" w:rsidRDefault="00AA05DF">
      <w:pPr>
        <w:keepNext/>
        <w:widowControl w:val="0"/>
        <w:jc w:val="both"/>
        <w:rPr>
          <w:rFonts w:eastAsia="??"/>
          <w:sz w:val="21"/>
          <w:szCs w:val="21"/>
        </w:rPr>
      </w:pPr>
    </w:p>
    <w:p w14:paraId="2233A53C" w14:textId="77777777" w:rsidR="00AA05DF" w:rsidRDefault="00000000">
      <w:pPr>
        <w:pStyle w:val="Heading3"/>
        <w:numPr>
          <w:ilvl w:val="0"/>
          <w:numId w:val="0"/>
        </w:numPr>
        <w:ind w:left="3" w:hanging="3"/>
        <w:rPr>
          <w:sz w:val="21"/>
          <w:szCs w:val="21"/>
        </w:rPr>
      </w:pPr>
      <w:r>
        <w:rPr>
          <w:rFonts w:ascii="Calibri" w:hAnsi="Calibri" w:cs="Calibri"/>
          <w:sz w:val="26"/>
          <w:szCs w:val="26"/>
          <w:u w:val="none"/>
        </w:rPr>
        <w:t>EDUCATION</w:t>
      </w:r>
    </w:p>
    <w:p w14:paraId="3256BEF9" w14:textId="56F97A5F" w:rsidR="00AA05DF" w:rsidRDefault="00000000">
      <w:pPr>
        <w:widowControl w:val="0"/>
        <w:numPr>
          <w:ilvl w:val="0"/>
          <w:numId w:val="2"/>
        </w:numPr>
        <w:jc w:val="both"/>
        <w:rPr>
          <w:rFonts w:eastAsia="??"/>
          <w:b/>
          <w:sz w:val="21"/>
          <w:szCs w:val="21"/>
        </w:rPr>
      </w:pPr>
      <w:r>
        <w:rPr>
          <w:rFonts w:eastAsia="??"/>
          <w:b/>
          <w:sz w:val="21"/>
          <w:szCs w:val="21"/>
        </w:rPr>
        <w:t>B</w:t>
      </w:r>
      <w:r w:rsidR="00AA26C7">
        <w:rPr>
          <w:rFonts w:eastAsia="??"/>
          <w:b/>
          <w:sz w:val="21"/>
          <w:szCs w:val="21"/>
        </w:rPr>
        <w:t xml:space="preserve">S </w:t>
      </w:r>
      <w:r>
        <w:rPr>
          <w:rFonts w:eastAsia="??"/>
          <w:b/>
          <w:sz w:val="21"/>
          <w:szCs w:val="21"/>
        </w:rPr>
        <w:t>in Mathematics (with Computer Science</w:t>
      </w:r>
      <w:r w:rsidR="00AA26C7">
        <w:rPr>
          <w:rFonts w:eastAsia="??"/>
          <w:b/>
          <w:sz w:val="21"/>
          <w:szCs w:val="21"/>
        </w:rPr>
        <w:t xml:space="preserve"> and Statistics</w:t>
      </w:r>
      <w:r>
        <w:rPr>
          <w:rFonts w:eastAsia="??"/>
          <w:b/>
          <w:sz w:val="21"/>
          <w:szCs w:val="21"/>
        </w:rPr>
        <w:t>), University of the Philippines, April 2008</w:t>
      </w:r>
    </w:p>
    <w:p w14:paraId="44E91792" w14:textId="77777777" w:rsidR="00AA05DF" w:rsidRDefault="00AA05DF">
      <w:pPr>
        <w:widowControl w:val="0"/>
        <w:jc w:val="both"/>
        <w:rPr>
          <w:rFonts w:eastAsia="??"/>
          <w:b/>
          <w:sz w:val="21"/>
          <w:szCs w:val="21"/>
        </w:rPr>
      </w:pPr>
    </w:p>
    <w:p w14:paraId="3D3A0FF6" w14:textId="77777777" w:rsidR="00AA05DF" w:rsidRDefault="00000000">
      <w:pPr>
        <w:widowControl w:val="0"/>
        <w:jc w:val="both"/>
        <w:rPr>
          <w:rFonts w:cs="Calibri"/>
          <w:b/>
          <w:sz w:val="20"/>
          <w:szCs w:val="20"/>
        </w:rPr>
      </w:pPr>
      <w:r>
        <w:rPr>
          <w:rFonts w:eastAsia="??"/>
          <w:b/>
          <w:sz w:val="21"/>
          <w:szCs w:val="21"/>
        </w:rPr>
        <w:t>TECHNICAL SKILLS</w:t>
      </w:r>
    </w:p>
    <w:tbl>
      <w:tblPr>
        <w:tblW w:w="0" w:type="auto"/>
        <w:tblInd w:w="109" w:type="dxa"/>
        <w:tblLayout w:type="fixed"/>
        <w:tblLook w:val="0000" w:firstRow="0" w:lastRow="0" w:firstColumn="0" w:lastColumn="0" w:noHBand="0" w:noVBand="0"/>
      </w:tblPr>
      <w:tblGrid>
        <w:gridCol w:w="3077"/>
        <w:gridCol w:w="6848"/>
      </w:tblGrid>
      <w:tr w:rsidR="00AA05DF" w14:paraId="794DB11F" w14:textId="77777777">
        <w:trPr>
          <w:trHeight w:val="278"/>
        </w:trPr>
        <w:tc>
          <w:tcPr>
            <w:tcW w:w="3077" w:type="dxa"/>
            <w:tcBorders>
              <w:top w:val="single" w:sz="4" w:space="0" w:color="000000"/>
              <w:left w:val="single" w:sz="4" w:space="0" w:color="000000"/>
              <w:bottom w:val="single" w:sz="4" w:space="0" w:color="000000"/>
            </w:tcBorders>
            <w:shd w:val="clear" w:color="auto" w:fill="FFFFFF"/>
          </w:tcPr>
          <w:p w14:paraId="778314A0" w14:textId="77777777" w:rsidR="00AA05DF" w:rsidRDefault="00000000">
            <w:pPr>
              <w:rPr>
                <w:sz w:val="21"/>
                <w:szCs w:val="21"/>
              </w:rPr>
            </w:pPr>
            <w:r>
              <w:rPr>
                <w:rFonts w:cs="Calibri"/>
                <w:b/>
                <w:sz w:val="20"/>
                <w:szCs w:val="20"/>
              </w:rPr>
              <w:t>Operating Systems</w:t>
            </w:r>
          </w:p>
        </w:tc>
        <w:tc>
          <w:tcPr>
            <w:tcW w:w="6848" w:type="dxa"/>
            <w:tcBorders>
              <w:top w:val="single" w:sz="4" w:space="0" w:color="000000"/>
              <w:left w:val="single" w:sz="4" w:space="0" w:color="000000"/>
              <w:bottom w:val="single" w:sz="4" w:space="0" w:color="000000"/>
              <w:right w:val="single" w:sz="4" w:space="0" w:color="000000"/>
            </w:tcBorders>
            <w:shd w:val="clear" w:color="auto" w:fill="FFFFFF"/>
          </w:tcPr>
          <w:p w14:paraId="7ABB2A2B" w14:textId="77777777" w:rsidR="00AA05DF" w:rsidRDefault="00000000">
            <w:r>
              <w:rPr>
                <w:sz w:val="21"/>
                <w:szCs w:val="21"/>
              </w:rPr>
              <w:t>Windows, Linux, Unix</w:t>
            </w:r>
          </w:p>
        </w:tc>
      </w:tr>
      <w:tr w:rsidR="00AA05DF" w14:paraId="7BA5992E" w14:textId="77777777">
        <w:tc>
          <w:tcPr>
            <w:tcW w:w="3077" w:type="dxa"/>
            <w:tcBorders>
              <w:top w:val="single" w:sz="4" w:space="0" w:color="000000"/>
              <w:left w:val="single" w:sz="4" w:space="0" w:color="000000"/>
              <w:bottom w:val="single" w:sz="4" w:space="0" w:color="000000"/>
            </w:tcBorders>
            <w:shd w:val="clear" w:color="auto" w:fill="FFFFFF"/>
          </w:tcPr>
          <w:p w14:paraId="3490FC0E" w14:textId="77777777" w:rsidR="00AA05DF" w:rsidRDefault="00000000">
            <w:pPr>
              <w:rPr>
                <w:sz w:val="21"/>
                <w:szCs w:val="21"/>
              </w:rPr>
            </w:pPr>
            <w:r>
              <w:rPr>
                <w:rFonts w:cs="Calibri"/>
                <w:b/>
                <w:sz w:val="20"/>
                <w:szCs w:val="20"/>
              </w:rPr>
              <w:t>Databases</w:t>
            </w:r>
          </w:p>
        </w:tc>
        <w:tc>
          <w:tcPr>
            <w:tcW w:w="6848" w:type="dxa"/>
            <w:tcBorders>
              <w:top w:val="single" w:sz="4" w:space="0" w:color="000000"/>
              <w:left w:val="single" w:sz="4" w:space="0" w:color="000000"/>
              <w:bottom w:val="single" w:sz="4" w:space="0" w:color="000000"/>
              <w:right w:val="single" w:sz="4" w:space="0" w:color="000000"/>
            </w:tcBorders>
            <w:shd w:val="clear" w:color="auto" w:fill="FFFFFF"/>
          </w:tcPr>
          <w:p w14:paraId="3922806D" w14:textId="2FFA41CD" w:rsidR="00AA05DF" w:rsidRDefault="00000000">
            <w:pPr>
              <w:jc w:val="both"/>
            </w:pPr>
            <w:r>
              <w:rPr>
                <w:sz w:val="21"/>
                <w:szCs w:val="21"/>
              </w:rPr>
              <w:t>Oracle, DB2, MS SQL Server, MySQL, Mong</w:t>
            </w:r>
            <w:r w:rsidR="001D0A23">
              <w:rPr>
                <w:sz w:val="21"/>
                <w:szCs w:val="21"/>
              </w:rPr>
              <w:t>o</w:t>
            </w:r>
            <w:r>
              <w:rPr>
                <w:sz w:val="21"/>
                <w:szCs w:val="21"/>
              </w:rPr>
              <w:t>DB</w:t>
            </w:r>
          </w:p>
        </w:tc>
      </w:tr>
      <w:tr w:rsidR="00AA05DF" w14:paraId="3742FC70" w14:textId="77777777">
        <w:tc>
          <w:tcPr>
            <w:tcW w:w="3077" w:type="dxa"/>
            <w:tcBorders>
              <w:top w:val="single" w:sz="4" w:space="0" w:color="000000"/>
              <w:left w:val="single" w:sz="4" w:space="0" w:color="000000"/>
              <w:bottom w:val="single" w:sz="4" w:space="0" w:color="000000"/>
            </w:tcBorders>
            <w:shd w:val="clear" w:color="auto" w:fill="FFFFFF"/>
          </w:tcPr>
          <w:p w14:paraId="1AF273C6" w14:textId="77777777" w:rsidR="00AA05DF" w:rsidRDefault="00000000">
            <w:pPr>
              <w:rPr>
                <w:sz w:val="21"/>
                <w:szCs w:val="21"/>
              </w:rPr>
            </w:pPr>
            <w:r>
              <w:rPr>
                <w:rFonts w:cs="Calibri"/>
                <w:b/>
                <w:sz w:val="20"/>
                <w:szCs w:val="20"/>
              </w:rPr>
              <w:t>Database Programming</w:t>
            </w:r>
          </w:p>
        </w:tc>
        <w:tc>
          <w:tcPr>
            <w:tcW w:w="6848" w:type="dxa"/>
            <w:tcBorders>
              <w:top w:val="single" w:sz="4" w:space="0" w:color="000000"/>
              <w:left w:val="single" w:sz="4" w:space="0" w:color="000000"/>
              <w:bottom w:val="single" w:sz="4" w:space="0" w:color="000000"/>
              <w:right w:val="single" w:sz="4" w:space="0" w:color="000000"/>
            </w:tcBorders>
            <w:shd w:val="clear" w:color="auto" w:fill="FFFFFF"/>
          </w:tcPr>
          <w:p w14:paraId="6250225C" w14:textId="77777777" w:rsidR="00AA05DF" w:rsidRDefault="00000000">
            <w:pPr>
              <w:jc w:val="both"/>
            </w:pPr>
            <w:r>
              <w:rPr>
                <w:sz w:val="21"/>
                <w:szCs w:val="21"/>
              </w:rPr>
              <w:t>PL/SQL (Stored Procedures, Functions, Triggers)</w:t>
            </w:r>
          </w:p>
        </w:tc>
      </w:tr>
      <w:tr w:rsidR="00AA05DF" w14:paraId="7E4A13AD" w14:textId="77777777">
        <w:tc>
          <w:tcPr>
            <w:tcW w:w="3077" w:type="dxa"/>
            <w:tcBorders>
              <w:top w:val="single" w:sz="4" w:space="0" w:color="000000"/>
              <w:left w:val="single" w:sz="4" w:space="0" w:color="000000"/>
              <w:bottom w:val="single" w:sz="4" w:space="0" w:color="000000"/>
            </w:tcBorders>
            <w:shd w:val="clear" w:color="auto" w:fill="FFFFFF"/>
          </w:tcPr>
          <w:p w14:paraId="1FDB2670" w14:textId="77777777" w:rsidR="00AA05DF" w:rsidRDefault="00000000">
            <w:pPr>
              <w:rPr>
                <w:sz w:val="20"/>
                <w:szCs w:val="20"/>
              </w:rPr>
            </w:pPr>
            <w:r>
              <w:rPr>
                <w:rFonts w:cs="Calibri"/>
                <w:b/>
                <w:sz w:val="20"/>
                <w:szCs w:val="20"/>
              </w:rPr>
              <w:t>Programming Languages</w:t>
            </w:r>
          </w:p>
        </w:tc>
        <w:tc>
          <w:tcPr>
            <w:tcW w:w="6848" w:type="dxa"/>
            <w:tcBorders>
              <w:top w:val="single" w:sz="4" w:space="0" w:color="000000"/>
              <w:left w:val="single" w:sz="4" w:space="0" w:color="000000"/>
              <w:bottom w:val="single" w:sz="4" w:space="0" w:color="000000"/>
              <w:right w:val="single" w:sz="4" w:space="0" w:color="000000"/>
            </w:tcBorders>
            <w:shd w:val="clear" w:color="auto" w:fill="FFFFFF"/>
          </w:tcPr>
          <w:p w14:paraId="355E50AF" w14:textId="71910BB7" w:rsidR="00AA05DF" w:rsidRDefault="00000000">
            <w:r>
              <w:rPr>
                <w:sz w:val="20"/>
                <w:szCs w:val="20"/>
              </w:rPr>
              <w:t>Java, Perl</w:t>
            </w:r>
            <w:r w:rsidR="0015641A">
              <w:rPr>
                <w:sz w:val="20"/>
                <w:szCs w:val="20"/>
              </w:rPr>
              <w:t>, Python</w:t>
            </w:r>
            <w:r w:rsidR="0091659C">
              <w:rPr>
                <w:sz w:val="20"/>
                <w:szCs w:val="20"/>
              </w:rPr>
              <w:t xml:space="preserve">, </w:t>
            </w:r>
            <w:proofErr w:type="spellStart"/>
            <w:r w:rsidR="0091659C">
              <w:rPr>
                <w:sz w:val="20"/>
                <w:szCs w:val="20"/>
              </w:rPr>
              <w:t>Javascript</w:t>
            </w:r>
            <w:proofErr w:type="spellEnd"/>
            <w:r w:rsidR="0091659C">
              <w:rPr>
                <w:sz w:val="20"/>
                <w:szCs w:val="20"/>
              </w:rPr>
              <w:t>, C#</w:t>
            </w:r>
          </w:p>
        </w:tc>
      </w:tr>
      <w:tr w:rsidR="00AA05DF" w14:paraId="2D0EF22A" w14:textId="77777777">
        <w:tc>
          <w:tcPr>
            <w:tcW w:w="3077" w:type="dxa"/>
            <w:tcBorders>
              <w:top w:val="single" w:sz="4" w:space="0" w:color="000000"/>
              <w:left w:val="single" w:sz="4" w:space="0" w:color="000000"/>
              <w:bottom w:val="single" w:sz="4" w:space="0" w:color="000000"/>
            </w:tcBorders>
            <w:shd w:val="clear" w:color="auto" w:fill="FFFFFF"/>
          </w:tcPr>
          <w:p w14:paraId="7AE1C656" w14:textId="77777777" w:rsidR="00AA05DF" w:rsidRDefault="00000000">
            <w:pPr>
              <w:rPr>
                <w:sz w:val="20"/>
                <w:szCs w:val="20"/>
              </w:rPr>
            </w:pPr>
            <w:r>
              <w:rPr>
                <w:rFonts w:cs="Calibri"/>
                <w:b/>
                <w:sz w:val="20"/>
                <w:szCs w:val="20"/>
              </w:rPr>
              <w:t>MVC Frameworks</w:t>
            </w:r>
          </w:p>
        </w:tc>
        <w:tc>
          <w:tcPr>
            <w:tcW w:w="6848" w:type="dxa"/>
            <w:tcBorders>
              <w:top w:val="single" w:sz="4" w:space="0" w:color="000000"/>
              <w:left w:val="single" w:sz="4" w:space="0" w:color="000000"/>
              <w:bottom w:val="single" w:sz="4" w:space="0" w:color="000000"/>
              <w:right w:val="single" w:sz="4" w:space="0" w:color="000000"/>
            </w:tcBorders>
            <w:shd w:val="clear" w:color="auto" w:fill="FFFFFF"/>
          </w:tcPr>
          <w:p w14:paraId="4282C010" w14:textId="77777777" w:rsidR="00AA05DF" w:rsidRDefault="00000000">
            <w:r>
              <w:rPr>
                <w:sz w:val="20"/>
                <w:szCs w:val="20"/>
              </w:rPr>
              <w:t>Struts, Spring, JSF</w:t>
            </w:r>
          </w:p>
        </w:tc>
      </w:tr>
      <w:tr w:rsidR="00AA05DF" w14:paraId="282F4D5E" w14:textId="77777777">
        <w:tc>
          <w:tcPr>
            <w:tcW w:w="3077" w:type="dxa"/>
            <w:tcBorders>
              <w:top w:val="single" w:sz="4" w:space="0" w:color="000000"/>
              <w:left w:val="single" w:sz="4" w:space="0" w:color="000000"/>
              <w:bottom w:val="single" w:sz="4" w:space="0" w:color="000000"/>
            </w:tcBorders>
            <w:shd w:val="clear" w:color="auto" w:fill="FFFFFF"/>
          </w:tcPr>
          <w:p w14:paraId="316D129F" w14:textId="77777777" w:rsidR="00AA05DF" w:rsidRDefault="00000000">
            <w:pPr>
              <w:rPr>
                <w:rFonts w:eastAsia="??"/>
                <w:sz w:val="20"/>
                <w:szCs w:val="20"/>
                <w:lang w:val="fr-FR"/>
              </w:rPr>
            </w:pPr>
            <w:r>
              <w:rPr>
                <w:rFonts w:cs="Calibri"/>
                <w:b/>
                <w:sz w:val="20"/>
                <w:szCs w:val="20"/>
              </w:rPr>
              <w:t>ORM</w:t>
            </w:r>
          </w:p>
        </w:tc>
        <w:tc>
          <w:tcPr>
            <w:tcW w:w="6848" w:type="dxa"/>
            <w:tcBorders>
              <w:top w:val="single" w:sz="4" w:space="0" w:color="000000"/>
              <w:left w:val="single" w:sz="4" w:space="0" w:color="000000"/>
              <w:bottom w:val="single" w:sz="4" w:space="0" w:color="000000"/>
              <w:right w:val="single" w:sz="4" w:space="0" w:color="000000"/>
            </w:tcBorders>
            <w:shd w:val="clear" w:color="auto" w:fill="FFFFFF"/>
          </w:tcPr>
          <w:p w14:paraId="40701DAD" w14:textId="77777777" w:rsidR="00AA05DF" w:rsidRDefault="00000000">
            <w:r>
              <w:rPr>
                <w:rFonts w:eastAsia="??"/>
                <w:sz w:val="20"/>
                <w:szCs w:val="20"/>
                <w:lang w:val="fr-FR"/>
              </w:rPr>
              <w:t>Hibernate, JPA, CMP</w:t>
            </w:r>
          </w:p>
        </w:tc>
      </w:tr>
      <w:tr w:rsidR="00AA05DF" w14:paraId="1D2D93C1" w14:textId="77777777">
        <w:tc>
          <w:tcPr>
            <w:tcW w:w="3077" w:type="dxa"/>
            <w:tcBorders>
              <w:top w:val="single" w:sz="4" w:space="0" w:color="000000"/>
              <w:left w:val="single" w:sz="4" w:space="0" w:color="000000"/>
              <w:bottom w:val="single" w:sz="4" w:space="0" w:color="000000"/>
            </w:tcBorders>
            <w:shd w:val="clear" w:color="auto" w:fill="FFFFFF"/>
          </w:tcPr>
          <w:p w14:paraId="39B7C89F" w14:textId="77777777" w:rsidR="00AA05DF" w:rsidRDefault="00000000">
            <w:pPr>
              <w:rPr>
                <w:rFonts w:eastAsia="??" w:cs="Calibri"/>
                <w:color w:val="000000"/>
                <w:sz w:val="20"/>
                <w:szCs w:val="20"/>
                <w:lang w:val="fr-FR"/>
              </w:rPr>
            </w:pPr>
            <w:r>
              <w:rPr>
                <w:rFonts w:cs="Calibri"/>
                <w:b/>
                <w:sz w:val="20"/>
                <w:szCs w:val="20"/>
              </w:rPr>
              <w:t>EJB Technologies</w:t>
            </w:r>
          </w:p>
        </w:tc>
        <w:tc>
          <w:tcPr>
            <w:tcW w:w="6848" w:type="dxa"/>
            <w:tcBorders>
              <w:top w:val="single" w:sz="4" w:space="0" w:color="000000"/>
              <w:left w:val="single" w:sz="4" w:space="0" w:color="000000"/>
              <w:bottom w:val="single" w:sz="4" w:space="0" w:color="000000"/>
              <w:right w:val="single" w:sz="4" w:space="0" w:color="000000"/>
            </w:tcBorders>
            <w:shd w:val="clear" w:color="auto" w:fill="FFFFFF"/>
          </w:tcPr>
          <w:p w14:paraId="5A983B73" w14:textId="77777777" w:rsidR="00AA05DF" w:rsidRDefault="00000000">
            <w:pPr>
              <w:jc w:val="both"/>
            </w:pPr>
            <w:r>
              <w:rPr>
                <w:rFonts w:eastAsia="??" w:cs="Calibri"/>
                <w:color w:val="000000"/>
                <w:sz w:val="20"/>
                <w:szCs w:val="20"/>
                <w:lang w:val="fr-FR"/>
              </w:rPr>
              <w:t>EJB 2.1, EJB 3.0, MDB, JMS, MQ</w:t>
            </w:r>
          </w:p>
        </w:tc>
      </w:tr>
      <w:tr w:rsidR="00AA05DF" w14:paraId="481D8BB8" w14:textId="77777777">
        <w:tc>
          <w:tcPr>
            <w:tcW w:w="3077" w:type="dxa"/>
            <w:tcBorders>
              <w:top w:val="single" w:sz="4" w:space="0" w:color="000000"/>
              <w:left w:val="single" w:sz="4" w:space="0" w:color="000000"/>
              <w:bottom w:val="single" w:sz="4" w:space="0" w:color="000000"/>
            </w:tcBorders>
            <w:shd w:val="clear" w:color="auto" w:fill="FFFFFF"/>
          </w:tcPr>
          <w:p w14:paraId="788A18F1" w14:textId="77777777" w:rsidR="00AA05DF" w:rsidRDefault="00000000">
            <w:pPr>
              <w:rPr>
                <w:sz w:val="20"/>
                <w:szCs w:val="20"/>
              </w:rPr>
            </w:pPr>
            <w:r>
              <w:rPr>
                <w:rFonts w:cs="Calibri"/>
                <w:b/>
                <w:sz w:val="20"/>
                <w:szCs w:val="20"/>
              </w:rPr>
              <w:lastRenderedPageBreak/>
              <w:t>GUI/ IDE</w:t>
            </w:r>
          </w:p>
        </w:tc>
        <w:tc>
          <w:tcPr>
            <w:tcW w:w="6848" w:type="dxa"/>
            <w:tcBorders>
              <w:top w:val="single" w:sz="4" w:space="0" w:color="000000"/>
              <w:left w:val="single" w:sz="4" w:space="0" w:color="000000"/>
              <w:bottom w:val="single" w:sz="4" w:space="0" w:color="000000"/>
              <w:right w:val="single" w:sz="4" w:space="0" w:color="000000"/>
            </w:tcBorders>
            <w:shd w:val="clear" w:color="auto" w:fill="FFFFFF"/>
          </w:tcPr>
          <w:p w14:paraId="64EBE0D7" w14:textId="77777777" w:rsidR="00AA05DF" w:rsidRDefault="00000000">
            <w:r>
              <w:rPr>
                <w:sz w:val="20"/>
                <w:szCs w:val="20"/>
              </w:rPr>
              <w:t>Eclipse, RSA, RAD, NetBeans, STS</w:t>
            </w:r>
          </w:p>
        </w:tc>
      </w:tr>
      <w:tr w:rsidR="00AA05DF" w14:paraId="70C74B13" w14:textId="77777777">
        <w:tc>
          <w:tcPr>
            <w:tcW w:w="3077" w:type="dxa"/>
            <w:tcBorders>
              <w:top w:val="single" w:sz="4" w:space="0" w:color="000000"/>
              <w:left w:val="single" w:sz="4" w:space="0" w:color="000000"/>
              <w:bottom w:val="single" w:sz="4" w:space="0" w:color="000000"/>
            </w:tcBorders>
            <w:shd w:val="clear" w:color="auto" w:fill="FFFFFF"/>
          </w:tcPr>
          <w:p w14:paraId="3085F619" w14:textId="77777777" w:rsidR="00AA05DF" w:rsidRDefault="00000000">
            <w:pPr>
              <w:rPr>
                <w:sz w:val="20"/>
                <w:szCs w:val="20"/>
              </w:rPr>
            </w:pPr>
            <w:r>
              <w:rPr>
                <w:rFonts w:cs="Calibri"/>
                <w:b/>
                <w:bCs/>
                <w:sz w:val="20"/>
                <w:szCs w:val="20"/>
              </w:rPr>
              <w:t>Version controls</w:t>
            </w:r>
          </w:p>
        </w:tc>
        <w:tc>
          <w:tcPr>
            <w:tcW w:w="6848" w:type="dxa"/>
            <w:tcBorders>
              <w:top w:val="single" w:sz="4" w:space="0" w:color="000000"/>
              <w:left w:val="single" w:sz="4" w:space="0" w:color="000000"/>
              <w:bottom w:val="single" w:sz="4" w:space="0" w:color="000000"/>
              <w:right w:val="single" w:sz="4" w:space="0" w:color="000000"/>
            </w:tcBorders>
            <w:shd w:val="clear" w:color="auto" w:fill="FFFFFF"/>
          </w:tcPr>
          <w:p w14:paraId="1E3EF846" w14:textId="77777777" w:rsidR="00AA05DF" w:rsidRDefault="00000000">
            <w:r>
              <w:rPr>
                <w:sz w:val="20"/>
                <w:szCs w:val="20"/>
              </w:rPr>
              <w:t>CVS, RTC, SVN, git, TFS, bitbucket</w:t>
            </w:r>
          </w:p>
        </w:tc>
      </w:tr>
      <w:tr w:rsidR="00AA05DF" w14:paraId="11E6DDE3" w14:textId="77777777">
        <w:tc>
          <w:tcPr>
            <w:tcW w:w="3077" w:type="dxa"/>
            <w:tcBorders>
              <w:top w:val="single" w:sz="4" w:space="0" w:color="000000"/>
              <w:left w:val="single" w:sz="4" w:space="0" w:color="000000"/>
              <w:bottom w:val="single" w:sz="4" w:space="0" w:color="000000"/>
            </w:tcBorders>
            <w:shd w:val="clear" w:color="auto" w:fill="FFFFFF"/>
          </w:tcPr>
          <w:p w14:paraId="28981A34" w14:textId="77777777" w:rsidR="00AA05DF" w:rsidRDefault="00000000">
            <w:pPr>
              <w:rPr>
                <w:sz w:val="20"/>
                <w:szCs w:val="20"/>
              </w:rPr>
            </w:pPr>
            <w:r>
              <w:rPr>
                <w:rFonts w:cs="Calibri"/>
                <w:b/>
                <w:sz w:val="20"/>
                <w:szCs w:val="20"/>
              </w:rPr>
              <w:t xml:space="preserve">Unit Testing </w:t>
            </w:r>
          </w:p>
        </w:tc>
        <w:tc>
          <w:tcPr>
            <w:tcW w:w="6848" w:type="dxa"/>
            <w:tcBorders>
              <w:top w:val="single" w:sz="4" w:space="0" w:color="000000"/>
              <w:left w:val="single" w:sz="4" w:space="0" w:color="000000"/>
              <w:bottom w:val="single" w:sz="4" w:space="0" w:color="000000"/>
              <w:right w:val="single" w:sz="4" w:space="0" w:color="000000"/>
            </w:tcBorders>
            <w:shd w:val="clear" w:color="auto" w:fill="FFFFFF"/>
          </w:tcPr>
          <w:p w14:paraId="6E3211EF" w14:textId="77777777" w:rsidR="00AA05DF" w:rsidRDefault="00000000">
            <w:r>
              <w:rPr>
                <w:sz w:val="20"/>
                <w:szCs w:val="20"/>
              </w:rPr>
              <w:t>JUnit, Testing</w:t>
            </w:r>
          </w:p>
        </w:tc>
      </w:tr>
      <w:tr w:rsidR="00AA05DF" w14:paraId="2F951688" w14:textId="77777777">
        <w:tc>
          <w:tcPr>
            <w:tcW w:w="3077" w:type="dxa"/>
            <w:tcBorders>
              <w:top w:val="single" w:sz="4" w:space="0" w:color="000000"/>
              <w:left w:val="single" w:sz="4" w:space="0" w:color="000000"/>
              <w:bottom w:val="single" w:sz="4" w:space="0" w:color="000000"/>
            </w:tcBorders>
            <w:shd w:val="clear" w:color="auto" w:fill="FFFFFF"/>
          </w:tcPr>
          <w:p w14:paraId="60DAFBD8" w14:textId="77777777" w:rsidR="00AA05DF" w:rsidRDefault="00000000">
            <w:pPr>
              <w:rPr>
                <w:sz w:val="20"/>
                <w:szCs w:val="20"/>
              </w:rPr>
            </w:pPr>
            <w:r>
              <w:rPr>
                <w:rFonts w:cs="Calibri"/>
                <w:b/>
                <w:sz w:val="20"/>
                <w:szCs w:val="20"/>
              </w:rPr>
              <w:t>Authentication</w:t>
            </w:r>
          </w:p>
        </w:tc>
        <w:tc>
          <w:tcPr>
            <w:tcW w:w="6848" w:type="dxa"/>
            <w:tcBorders>
              <w:top w:val="single" w:sz="4" w:space="0" w:color="000000"/>
              <w:left w:val="single" w:sz="4" w:space="0" w:color="000000"/>
              <w:bottom w:val="single" w:sz="4" w:space="0" w:color="000000"/>
              <w:right w:val="single" w:sz="4" w:space="0" w:color="000000"/>
            </w:tcBorders>
            <w:shd w:val="clear" w:color="auto" w:fill="FFFFFF"/>
          </w:tcPr>
          <w:p w14:paraId="4BFC7804" w14:textId="77777777" w:rsidR="00AA05DF" w:rsidRDefault="00000000">
            <w:r>
              <w:rPr>
                <w:sz w:val="20"/>
                <w:szCs w:val="20"/>
              </w:rPr>
              <w:t>LDAP, Spring Security, Database Realm</w:t>
            </w:r>
          </w:p>
        </w:tc>
      </w:tr>
      <w:tr w:rsidR="00AA05DF" w14:paraId="76710A7A" w14:textId="77777777">
        <w:tc>
          <w:tcPr>
            <w:tcW w:w="3077" w:type="dxa"/>
            <w:tcBorders>
              <w:left w:val="single" w:sz="4" w:space="0" w:color="000000"/>
              <w:bottom w:val="single" w:sz="4" w:space="0" w:color="000000"/>
            </w:tcBorders>
            <w:shd w:val="clear" w:color="auto" w:fill="FFFFFF"/>
          </w:tcPr>
          <w:p w14:paraId="058E3A86" w14:textId="77777777" w:rsidR="00AA05DF" w:rsidRDefault="00000000">
            <w:pPr>
              <w:rPr>
                <w:sz w:val="20"/>
                <w:szCs w:val="20"/>
              </w:rPr>
            </w:pPr>
            <w:r>
              <w:rPr>
                <w:rFonts w:cs="Calibri"/>
                <w:b/>
                <w:sz w:val="20"/>
                <w:szCs w:val="20"/>
              </w:rPr>
              <w:t>Web Services</w:t>
            </w:r>
          </w:p>
        </w:tc>
        <w:tc>
          <w:tcPr>
            <w:tcW w:w="6848" w:type="dxa"/>
            <w:tcBorders>
              <w:left w:val="single" w:sz="4" w:space="0" w:color="000000"/>
              <w:bottom w:val="single" w:sz="4" w:space="0" w:color="000000"/>
              <w:right w:val="single" w:sz="4" w:space="0" w:color="000000"/>
            </w:tcBorders>
            <w:shd w:val="clear" w:color="auto" w:fill="FFFFFF"/>
          </w:tcPr>
          <w:p w14:paraId="3C67D55C" w14:textId="77777777" w:rsidR="00AA05DF" w:rsidRDefault="00000000">
            <w:r>
              <w:rPr>
                <w:sz w:val="20"/>
                <w:szCs w:val="20"/>
              </w:rPr>
              <w:t>JAX-RS(Restful), JAX-WS(SOAP)</w:t>
            </w:r>
          </w:p>
        </w:tc>
      </w:tr>
      <w:tr w:rsidR="00AA05DF" w14:paraId="2AB0899C" w14:textId="77777777">
        <w:tc>
          <w:tcPr>
            <w:tcW w:w="3077" w:type="dxa"/>
            <w:tcBorders>
              <w:left w:val="single" w:sz="4" w:space="0" w:color="000000"/>
              <w:bottom w:val="single" w:sz="4" w:space="0" w:color="000000"/>
            </w:tcBorders>
            <w:shd w:val="clear" w:color="auto" w:fill="FFFFFF"/>
          </w:tcPr>
          <w:p w14:paraId="69ABE547" w14:textId="77777777" w:rsidR="00AA05DF" w:rsidRDefault="00000000">
            <w:pPr>
              <w:rPr>
                <w:sz w:val="20"/>
                <w:szCs w:val="20"/>
              </w:rPr>
            </w:pPr>
            <w:r>
              <w:rPr>
                <w:rFonts w:cs="Calibri"/>
                <w:b/>
                <w:bCs/>
                <w:sz w:val="20"/>
                <w:szCs w:val="20"/>
              </w:rPr>
              <w:t>JS Frameworks</w:t>
            </w:r>
          </w:p>
        </w:tc>
        <w:tc>
          <w:tcPr>
            <w:tcW w:w="6848" w:type="dxa"/>
            <w:tcBorders>
              <w:left w:val="single" w:sz="4" w:space="0" w:color="000000"/>
              <w:bottom w:val="single" w:sz="4" w:space="0" w:color="000000"/>
              <w:right w:val="single" w:sz="4" w:space="0" w:color="000000"/>
            </w:tcBorders>
            <w:shd w:val="clear" w:color="auto" w:fill="FFFFFF"/>
          </w:tcPr>
          <w:p w14:paraId="0287B17C" w14:textId="292D8FED" w:rsidR="00AA05DF" w:rsidRDefault="00000000">
            <w:proofErr w:type="gramStart"/>
            <w:r>
              <w:rPr>
                <w:sz w:val="20"/>
                <w:szCs w:val="20"/>
              </w:rPr>
              <w:t>React</w:t>
            </w:r>
            <w:r w:rsidR="00EF322C">
              <w:rPr>
                <w:sz w:val="20"/>
                <w:szCs w:val="20"/>
              </w:rPr>
              <w:t>(</w:t>
            </w:r>
            <w:proofErr w:type="gramEnd"/>
            <w:r w:rsidR="00EF322C">
              <w:rPr>
                <w:sz w:val="20"/>
                <w:szCs w:val="20"/>
              </w:rPr>
              <w:t>TypeScript)</w:t>
            </w:r>
            <w:r>
              <w:rPr>
                <w:sz w:val="20"/>
                <w:szCs w:val="20"/>
              </w:rPr>
              <w:t>, Angular</w:t>
            </w:r>
            <w:r w:rsidR="00EF322C">
              <w:rPr>
                <w:sz w:val="20"/>
                <w:szCs w:val="20"/>
              </w:rPr>
              <w:t>(TypeScript)</w:t>
            </w:r>
            <w:r>
              <w:rPr>
                <w:sz w:val="20"/>
                <w:szCs w:val="20"/>
              </w:rPr>
              <w:t xml:space="preserve">, </w:t>
            </w:r>
            <w:proofErr w:type="spellStart"/>
            <w:r>
              <w:rPr>
                <w:sz w:val="20"/>
                <w:szCs w:val="20"/>
              </w:rPr>
              <w:t>JQuery</w:t>
            </w:r>
            <w:proofErr w:type="spellEnd"/>
            <w:r>
              <w:rPr>
                <w:sz w:val="20"/>
                <w:szCs w:val="20"/>
              </w:rPr>
              <w:t>, Dojo</w:t>
            </w:r>
          </w:p>
        </w:tc>
      </w:tr>
      <w:tr w:rsidR="00AA05DF" w14:paraId="1CEF7F47" w14:textId="77777777">
        <w:tc>
          <w:tcPr>
            <w:tcW w:w="3077" w:type="dxa"/>
            <w:tcBorders>
              <w:left w:val="single" w:sz="4" w:space="0" w:color="000000"/>
              <w:bottom w:val="single" w:sz="4" w:space="0" w:color="000000"/>
            </w:tcBorders>
            <w:shd w:val="clear" w:color="auto" w:fill="FFFFFF"/>
          </w:tcPr>
          <w:p w14:paraId="519BFBEA" w14:textId="77777777" w:rsidR="00AA05DF" w:rsidRDefault="00000000">
            <w:pPr>
              <w:rPr>
                <w:bCs/>
                <w:sz w:val="21"/>
                <w:szCs w:val="21"/>
                <w:lang w:val="en-AU"/>
              </w:rPr>
            </w:pPr>
            <w:r>
              <w:rPr>
                <w:rFonts w:cs="Calibri"/>
                <w:b/>
                <w:bCs/>
                <w:sz w:val="20"/>
                <w:szCs w:val="20"/>
              </w:rPr>
              <w:t>Application Servers</w:t>
            </w:r>
          </w:p>
        </w:tc>
        <w:tc>
          <w:tcPr>
            <w:tcW w:w="6848" w:type="dxa"/>
            <w:tcBorders>
              <w:left w:val="single" w:sz="4" w:space="0" w:color="000000"/>
              <w:bottom w:val="single" w:sz="4" w:space="0" w:color="000000"/>
              <w:right w:val="single" w:sz="4" w:space="0" w:color="000000"/>
            </w:tcBorders>
            <w:shd w:val="clear" w:color="auto" w:fill="FFFFFF"/>
          </w:tcPr>
          <w:p w14:paraId="681C3378" w14:textId="77777777" w:rsidR="00AA05DF" w:rsidRDefault="00000000">
            <w:r>
              <w:rPr>
                <w:bCs/>
                <w:sz w:val="21"/>
                <w:szCs w:val="21"/>
                <w:lang w:val="en-AU"/>
              </w:rPr>
              <w:t xml:space="preserve">WebSphere, Tomcat, </w:t>
            </w:r>
            <w:proofErr w:type="spellStart"/>
            <w:r>
              <w:rPr>
                <w:bCs/>
                <w:sz w:val="21"/>
                <w:szCs w:val="21"/>
                <w:lang w:val="en-AU"/>
              </w:rPr>
              <w:t>Jboss</w:t>
            </w:r>
            <w:proofErr w:type="spellEnd"/>
            <w:r>
              <w:rPr>
                <w:bCs/>
                <w:sz w:val="21"/>
                <w:szCs w:val="21"/>
                <w:lang w:val="en-AU"/>
              </w:rPr>
              <w:t xml:space="preserve"> and Glassfish</w:t>
            </w:r>
          </w:p>
        </w:tc>
      </w:tr>
      <w:tr w:rsidR="00AA05DF" w14:paraId="482B700E" w14:textId="77777777">
        <w:tc>
          <w:tcPr>
            <w:tcW w:w="3077" w:type="dxa"/>
            <w:tcBorders>
              <w:left w:val="single" w:sz="4" w:space="0" w:color="000000"/>
              <w:bottom w:val="single" w:sz="4" w:space="0" w:color="000000"/>
            </w:tcBorders>
            <w:shd w:val="clear" w:color="auto" w:fill="FFFFFF"/>
          </w:tcPr>
          <w:p w14:paraId="2AF283DC" w14:textId="77777777" w:rsidR="00AA05DF" w:rsidRDefault="00000000">
            <w:pPr>
              <w:rPr>
                <w:sz w:val="20"/>
                <w:szCs w:val="20"/>
              </w:rPr>
            </w:pPr>
            <w:r>
              <w:rPr>
                <w:rFonts w:cs="Calibri"/>
                <w:b/>
                <w:bCs/>
                <w:sz w:val="20"/>
                <w:szCs w:val="20"/>
              </w:rPr>
              <w:t>Performance Testing</w:t>
            </w:r>
          </w:p>
        </w:tc>
        <w:tc>
          <w:tcPr>
            <w:tcW w:w="6848" w:type="dxa"/>
            <w:tcBorders>
              <w:left w:val="single" w:sz="4" w:space="0" w:color="000000"/>
              <w:bottom w:val="single" w:sz="4" w:space="0" w:color="000000"/>
              <w:right w:val="single" w:sz="4" w:space="0" w:color="000000"/>
            </w:tcBorders>
            <w:shd w:val="clear" w:color="auto" w:fill="FFFFFF"/>
          </w:tcPr>
          <w:p w14:paraId="34B96A30" w14:textId="77777777" w:rsidR="00AA05DF" w:rsidRDefault="00000000">
            <w:r>
              <w:rPr>
                <w:sz w:val="20"/>
                <w:szCs w:val="20"/>
              </w:rPr>
              <w:t>JMeter</w:t>
            </w:r>
          </w:p>
        </w:tc>
      </w:tr>
      <w:tr w:rsidR="00AA05DF" w14:paraId="04A946E9" w14:textId="77777777">
        <w:tc>
          <w:tcPr>
            <w:tcW w:w="3077" w:type="dxa"/>
            <w:tcBorders>
              <w:left w:val="single" w:sz="4" w:space="0" w:color="000000"/>
              <w:bottom w:val="single" w:sz="4" w:space="0" w:color="000000"/>
            </w:tcBorders>
            <w:shd w:val="clear" w:color="auto" w:fill="FFFFFF"/>
          </w:tcPr>
          <w:p w14:paraId="4576A0E7" w14:textId="77777777" w:rsidR="00AA05DF" w:rsidRDefault="00000000">
            <w:pPr>
              <w:rPr>
                <w:sz w:val="20"/>
                <w:szCs w:val="20"/>
              </w:rPr>
            </w:pPr>
            <w:r>
              <w:rPr>
                <w:rFonts w:cs="Calibri"/>
                <w:b/>
                <w:bCs/>
                <w:sz w:val="20"/>
                <w:szCs w:val="20"/>
              </w:rPr>
              <w:t>Reporting Tool</w:t>
            </w:r>
          </w:p>
        </w:tc>
        <w:tc>
          <w:tcPr>
            <w:tcW w:w="6848" w:type="dxa"/>
            <w:tcBorders>
              <w:left w:val="single" w:sz="4" w:space="0" w:color="000000"/>
              <w:bottom w:val="single" w:sz="4" w:space="0" w:color="000000"/>
              <w:right w:val="single" w:sz="4" w:space="0" w:color="000000"/>
            </w:tcBorders>
            <w:shd w:val="clear" w:color="auto" w:fill="FFFFFF"/>
          </w:tcPr>
          <w:p w14:paraId="73079342" w14:textId="77777777" w:rsidR="00AA05DF" w:rsidRDefault="00000000">
            <w:r>
              <w:rPr>
                <w:sz w:val="20"/>
                <w:szCs w:val="20"/>
              </w:rPr>
              <w:t>Jasper Reports</w:t>
            </w:r>
          </w:p>
        </w:tc>
      </w:tr>
      <w:tr w:rsidR="00AA05DF" w14:paraId="6FB09BDF" w14:textId="77777777">
        <w:tc>
          <w:tcPr>
            <w:tcW w:w="3077" w:type="dxa"/>
            <w:tcBorders>
              <w:left w:val="single" w:sz="4" w:space="0" w:color="000000"/>
              <w:bottom w:val="single" w:sz="4" w:space="0" w:color="000000"/>
            </w:tcBorders>
            <w:shd w:val="clear" w:color="auto" w:fill="FFFFFF"/>
          </w:tcPr>
          <w:p w14:paraId="6D121CE7" w14:textId="77777777" w:rsidR="00AA05DF" w:rsidRDefault="00000000">
            <w:pPr>
              <w:rPr>
                <w:rFonts w:eastAsia="??" w:cs="Calibri"/>
                <w:color w:val="000000"/>
                <w:sz w:val="20"/>
                <w:szCs w:val="20"/>
                <w:lang w:val="fr-FR"/>
              </w:rPr>
            </w:pPr>
            <w:r>
              <w:rPr>
                <w:rFonts w:cs="Calibri"/>
                <w:b/>
                <w:bCs/>
                <w:sz w:val="20"/>
                <w:szCs w:val="20"/>
              </w:rPr>
              <w:t>Web Related</w:t>
            </w:r>
          </w:p>
        </w:tc>
        <w:tc>
          <w:tcPr>
            <w:tcW w:w="6848" w:type="dxa"/>
            <w:tcBorders>
              <w:left w:val="single" w:sz="4" w:space="0" w:color="000000"/>
              <w:bottom w:val="single" w:sz="4" w:space="0" w:color="000000"/>
              <w:right w:val="single" w:sz="4" w:space="0" w:color="000000"/>
            </w:tcBorders>
            <w:shd w:val="clear" w:color="auto" w:fill="FFFFFF"/>
          </w:tcPr>
          <w:p w14:paraId="6AEBB5F6" w14:textId="340AE55C" w:rsidR="00AA05DF" w:rsidRDefault="00000000">
            <w:pPr>
              <w:jc w:val="both"/>
            </w:pPr>
            <w:r>
              <w:rPr>
                <w:rFonts w:eastAsia="??" w:cs="Calibri"/>
                <w:color w:val="000000"/>
                <w:sz w:val="20"/>
                <w:szCs w:val="20"/>
                <w:lang w:val="fr-FR"/>
              </w:rPr>
              <w:t xml:space="preserve">HTML, HTML 5, CSS, CSS 3, JavaScript, Ajax, XML, XSLT, Jasper Reports, </w:t>
            </w:r>
            <w:proofErr w:type="spellStart"/>
            <w:r>
              <w:rPr>
                <w:rFonts w:eastAsia="??" w:cs="Calibri"/>
                <w:color w:val="000000"/>
                <w:sz w:val="20"/>
                <w:szCs w:val="20"/>
                <w:lang w:val="fr-FR"/>
              </w:rPr>
              <w:t>Json</w:t>
            </w:r>
            <w:proofErr w:type="spellEnd"/>
            <w:r>
              <w:rPr>
                <w:rFonts w:eastAsia="??" w:cs="Calibri"/>
                <w:color w:val="000000"/>
                <w:sz w:val="20"/>
                <w:szCs w:val="20"/>
                <w:lang w:val="fr-FR"/>
              </w:rPr>
              <w:t>, Maven, Log4j</w:t>
            </w:r>
            <w:r w:rsidR="00EE1D1F">
              <w:rPr>
                <w:rFonts w:eastAsia="??" w:cs="Calibri"/>
                <w:color w:val="000000"/>
                <w:sz w:val="20"/>
                <w:szCs w:val="20"/>
                <w:lang w:val="fr-FR"/>
              </w:rPr>
              <w:t xml:space="preserve">, Lombok, </w:t>
            </w:r>
            <w:proofErr w:type="spellStart"/>
            <w:r w:rsidR="00EE1D1F">
              <w:rPr>
                <w:rFonts w:eastAsia="??" w:cs="Calibri"/>
                <w:color w:val="000000"/>
                <w:sz w:val="20"/>
                <w:szCs w:val="20"/>
                <w:lang w:val="fr-FR"/>
              </w:rPr>
              <w:t>splunk</w:t>
            </w:r>
            <w:proofErr w:type="spellEnd"/>
            <w:r w:rsidR="00EE1D1F">
              <w:rPr>
                <w:rFonts w:eastAsia="??" w:cs="Calibri"/>
                <w:color w:val="000000"/>
                <w:sz w:val="20"/>
                <w:szCs w:val="20"/>
                <w:lang w:val="fr-FR"/>
              </w:rPr>
              <w:t xml:space="preserve">, </w:t>
            </w:r>
            <w:proofErr w:type="spellStart"/>
            <w:r w:rsidR="00EE1D1F">
              <w:rPr>
                <w:rFonts w:eastAsia="??" w:cs="Calibri"/>
                <w:color w:val="000000"/>
                <w:sz w:val="20"/>
                <w:szCs w:val="20"/>
                <w:lang w:val="fr-FR"/>
              </w:rPr>
              <w:t>dynatrace</w:t>
            </w:r>
            <w:proofErr w:type="spellEnd"/>
            <w:r w:rsidR="00EE1D1F">
              <w:rPr>
                <w:rFonts w:eastAsia="??" w:cs="Calibri"/>
                <w:color w:val="000000"/>
                <w:sz w:val="20"/>
                <w:szCs w:val="20"/>
                <w:lang w:val="fr-FR"/>
              </w:rPr>
              <w:t xml:space="preserve">, PCF, Windows Azure, </w:t>
            </w:r>
            <w:proofErr w:type="spellStart"/>
            <w:r w:rsidR="00EE1D1F">
              <w:rPr>
                <w:rFonts w:eastAsia="??" w:cs="Calibri"/>
                <w:color w:val="000000"/>
                <w:sz w:val="20"/>
                <w:szCs w:val="20"/>
                <w:lang w:val="fr-FR"/>
              </w:rPr>
              <w:t>Insomia</w:t>
            </w:r>
            <w:proofErr w:type="spellEnd"/>
          </w:p>
        </w:tc>
      </w:tr>
    </w:tbl>
    <w:p w14:paraId="65589D71" w14:textId="77777777" w:rsidR="00AA05DF" w:rsidRDefault="00AA05DF">
      <w:pPr>
        <w:jc w:val="both"/>
        <w:rPr>
          <w:rFonts w:eastAsia="??"/>
          <w:b/>
          <w:sz w:val="21"/>
          <w:szCs w:val="21"/>
        </w:rPr>
      </w:pPr>
    </w:p>
    <w:p w14:paraId="139CD364" w14:textId="77777777" w:rsidR="00AA05DF" w:rsidRDefault="00000000">
      <w:pPr>
        <w:jc w:val="both"/>
        <w:rPr>
          <w:rFonts w:eastAsia="??"/>
          <w:sz w:val="21"/>
          <w:szCs w:val="21"/>
        </w:rPr>
      </w:pPr>
      <w:r>
        <w:rPr>
          <w:rFonts w:eastAsia="??"/>
          <w:b/>
          <w:sz w:val="21"/>
          <w:szCs w:val="21"/>
        </w:rPr>
        <w:t>PROFESSIONAL EXPERIENCE:</w:t>
      </w:r>
    </w:p>
    <w:p w14:paraId="026666EB" w14:textId="77777777" w:rsidR="00AA05DF" w:rsidRDefault="00AA05DF">
      <w:pPr>
        <w:widowControl w:val="0"/>
        <w:jc w:val="both"/>
        <w:rPr>
          <w:rFonts w:eastAsia="??"/>
          <w:sz w:val="21"/>
          <w:szCs w:val="21"/>
        </w:rPr>
      </w:pPr>
    </w:p>
    <w:p w14:paraId="2D86F2B4" w14:textId="77777777" w:rsidR="00AA05DF" w:rsidRDefault="00000000">
      <w:pPr>
        <w:widowControl w:val="0"/>
        <w:jc w:val="both"/>
        <w:rPr>
          <w:rFonts w:eastAsia="??"/>
          <w:b/>
          <w:bCs/>
          <w:sz w:val="21"/>
          <w:szCs w:val="21"/>
        </w:rPr>
      </w:pPr>
      <w:r>
        <w:rPr>
          <w:rFonts w:eastAsia="??"/>
          <w:b/>
          <w:bCs/>
          <w:sz w:val="21"/>
          <w:szCs w:val="21"/>
        </w:rPr>
        <w:t>10/16/2023 – Present</w:t>
      </w:r>
    </w:p>
    <w:p w14:paraId="2D19B91D" w14:textId="77777777" w:rsidR="00AA05DF" w:rsidRDefault="00000000">
      <w:pPr>
        <w:widowControl w:val="0"/>
        <w:jc w:val="both"/>
        <w:rPr>
          <w:rFonts w:eastAsia="??"/>
          <w:sz w:val="21"/>
          <w:szCs w:val="21"/>
          <w:u w:val="single"/>
        </w:rPr>
      </w:pPr>
      <w:r>
        <w:rPr>
          <w:rFonts w:eastAsia="??"/>
          <w:b/>
          <w:bCs/>
          <w:sz w:val="21"/>
          <w:szCs w:val="21"/>
        </w:rPr>
        <w:t>Mastercard</w:t>
      </w:r>
      <w:r>
        <w:rPr>
          <w:rFonts w:eastAsia="??"/>
          <w:b/>
          <w:bCs/>
          <w:sz w:val="21"/>
          <w:szCs w:val="21"/>
        </w:rPr>
        <w:br/>
      </w:r>
      <w:proofErr w:type="spellStart"/>
      <w:r>
        <w:rPr>
          <w:rFonts w:eastAsia="??"/>
          <w:b/>
          <w:bCs/>
          <w:sz w:val="21"/>
          <w:szCs w:val="21"/>
        </w:rPr>
        <w:t>O'fallon</w:t>
      </w:r>
      <w:proofErr w:type="spellEnd"/>
      <w:r>
        <w:rPr>
          <w:rFonts w:eastAsia="??"/>
          <w:b/>
          <w:bCs/>
          <w:sz w:val="21"/>
          <w:szCs w:val="21"/>
        </w:rPr>
        <w:t>, Missouri 63368</w:t>
      </w:r>
    </w:p>
    <w:p w14:paraId="4EDF5039" w14:textId="77777777" w:rsidR="00AA05DF" w:rsidRPr="00F441BB" w:rsidRDefault="00000000">
      <w:pPr>
        <w:widowControl w:val="0"/>
        <w:jc w:val="both"/>
        <w:rPr>
          <w:rFonts w:eastAsia="??"/>
          <w:sz w:val="21"/>
          <w:szCs w:val="21"/>
        </w:rPr>
      </w:pPr>
      <w:r w:rsidRPr="00F441BB">
        <w:rPr>
          <w:rFonts w:eastAsia="??"/>
          <w:sz w:val="21"/>
          <w:szCs w:val="21"/>
        </w:rPr>
        <w:t xml:space="preserve">Senior Software </w:t>
      </w:r>
      <w:proofErr w:type="gramStart"/>
      <w:r w:rsidRPr="00F441BB">
        <w:rPr>
          <w:rFonts w:eastAsia="??"/>
          <w:sz w:val="21"/>
          <w:szCs w:val="21"/>
        </w:rPr>
        <w:t>Engineer(</w:t>
      </w:r>
      <w:proofErr w:type="gramEnd"/>
      <w:r w:rsidRPr="00F441BB">
        <w:rPr>
          <w:rFonts w:eastAsia="??"/>
          <w:sz w:val="21"/>
          <w:szCs w:val="21"/>
        </w:rPr>
        <w:t>Full Time)</w:t>
      </w:r>
    </w:p>
    <w:p w14:paraId="3AF107A2" w14:textId="77777777" w:rsidR="00236998" w:rsidRDefault="00236998">
      <w:pPr>
        <w:widowControl w:val="0"/>
        <w:jc w:val="both"/>
        <w:rPr>
          <w:rFonts w:eastAsia="??"/>
          <w:sz w:val="21"/>
          <w:szCs w:val="21"/>
          <w:u w:val="single"/>
        </w:rPr>
      </w:pPr>
    </w:p>
    <w:p w14:paraId="4D90A923" w14:textId="26004432" w:rsidR="00236998" w:rsidRDefault="00236998" w:rsidP="00236998">
      <w:pPr>
        <w:widowControl w:val="0"/>
        <w:jc w:val="both"/>
        <w:rPr>
          <w:rFonts w:eastAsia="??"/>
          <w:sz w:val="21"/>
          <w:szCs w:val="21"/>
        </w:rPr>
      </w:pPr>
      <w:r w:rsidRPr="00236998">
        <w:rPr>
          <w:rFonts w:eastAsia="??"/>
          <w:b/>
          <w:bCs/>
          <w:sz w:val="21"/>
          <w:szCs w:val="21"/>
        </w:rPr>
        <w:t>Strawberry</w:t>
      </w:r>
      <w:r>
        <w:rPr>
          <w:rFonts w:eastAsia="??"/>
          <w:sz w:val="21"/>
          <w:szCs w:val="21"/>
        </w:rPr>
        <w:t xml:space="preserve"> is another </w:t>
      </w:r>
      <w:proofErr w:type="spellStart"/>
      <w:r>
        <w:rPr>
          <w:rFonts w:eastAsia="??"/>
          <w:sz w:val="21"/>
          <w:szCs w:val="21"/>
        </w:rPr>
        <w:t>subteam</w:t>
      </w:r>
      <w:proofErr w:type="spellEnd"/>
      <w:r>
        <w:rPr>
          <w:rFonts w:eastAsia="??"/>
          <w:sz w:val="21"/>
          <w:szCs w:val="21"/>
        </w:rPr>
        <w:t xml:space="preserve"> of Mastercard that handles Dispute Collaboration System, enabling banks to file disputes for any fraud, mischarges, </w:t>
      </w:r>
      <w:proofErr w:type="spellStart"/>
      <w:r>
        <w:rPr>
          <w:rFonts w:eastAsia="??"/>
          <w:sz w:val="21"/>
          <w:szCs w:val="21"/>
        </w:rPr>
        <w:t>etc</w:t>
      </w:r>
      <w:proofErr w:type="spellEnd"/>
      <w:r>
        <w:rPr>
          <w:rFonts w:eastAsia="??"/>
          <w:sz w:val="21"/>
          <w:szCs w:val="21"/>
        </w:rPr>
        <w:t xml:space="preserve"> done by a company to the debit or credit card of the owner. I am a </w:t>
      </w:r>
      <w:r w:rsidRPr="00236998">
        <w:rPr>
          <w:rFonts w:eastAsia="??"/>
          <w:b/>
          <w:bCs/>
          <w:sz w:val="21"/>
          <w:szCs w:val="21"/>
        </w:rPr>
        <w:t>Senior Software Engineer</w:t>
      </w:r>
      <w:r>
        <w:rPr>
          <w:rFonts w:eastAsia="??"/>
          <w:sz w:val="21"/>
          <w:szCs w:val="21"/>
        </w:rPr>
        <w:t xml:space="preserve"> handling backend </w:t>
      </w:r>
      <w:proofErr w:type="spellStart"/>
      <w:r>
        <w:rPr>
          <w:rFonts w:eastAsia="??"/>
          <w:sz w:val="21"/>
          <w:szCs w:val="21"/>
        </w:rPr>
        <w:t>apis</w:t>
      </w:r>
      <w:proofErr w:type="spellEnd"/>
      <w:r>
        <w:rPr>
          <w:rFonts w:eastAsia="??"/>
          <w:sz w:val="21"/>
          <w:szCs w:val="21"/>
        </w:rPr>
        <w:t xml:space="preserve"> of the microservices of the system coded in Java/J2EE. We are using Spring Boot and Spring Cloud in creating </w:t>
      </w:r>
      <w:proofErr w:type="gramStart"/>
      <w:r>
        <w:rPr>
          <w:rFonts w:eastAsia="??"/>
          <w:sz w:val="21"/>
          <w:szCs w:val="21"/>
        </w:rPr>
        <w:t>the microservices</w:t>
      </w:r>
      <w:proofErr w:type="gramEnd"/>
      <w:r>
        <w:rPr>
          <w:rFonts w:eastAsia="??"/>
          <w:sz w:val="21"/>
          <w:szCs w:val="21"/>
        </w:rPr>
        <w:t xml:space="preserve">. We also use git for the version control, bitbucket for the repository, Java 8, Java 11 and Java 17, </w:t>
      </w:r>
      <w:proofErr w:type="spellStart"/>
      <w:r>
        <w:rPr>
          <w:rFonts w:eastAsia="??"/>
          <w:sz w:val="21"/>
          <w:szCs w:val="21"/>
        </w:rPr>
        <w:t>Intellij</w:t>
      </w:r>
      <w:proofErr w:type="spellEnd"/>
      <w:r>
        <w:rPr>
          <w:rFonts w:eastAsia="??"/>
          <w:sz w:val="21"/>
          <w:szCs w:val="21"/>
        </w:rPr>
        <w:t xml:space="preserve"> for the IDE, Oracle for the database, PCF and Windows Azure for the cloud, </w:t>
      </w:r>
      <w:proofErr w:type="spellStart"/>
      <w:r>
        <w:rPr>
          <w:rFonts w:eastAsia="??"/>
          <w:sz w:val="21"/>
          <w:szCs w:val="21"/>
        </w:rPr>
        <w:t>mockito</w:t>
      </w:r>
      <w:proofErr w:type="spellEnd"/>
      <w:r>
        <w:rPr>
          <w:rFonts w:eastAsia="??"/>
          <w:sz w:val="21"/>
          <w:szCs w:val="21"/>
        </w:rPr>
        <w:t xml:space="preserve"> for the mocking framework and Junit for the unit, integration and pact testing, Tomcat for the servlet container, </w:t>
      </w:r>
      <w:proofErr w:type="spellStart"/>
      <w:r>
        <w:rPr>
          <w:rFonts w:eastAsia="??"/>
          <w:sz w:val="21"/>
          <w:szCs w:val="21"/>
        </w:rPr>
        <w:t>Sring</w:t>
      </w:r>
      <w:proofErr w:type="spellEnd"/>
      <w:r>
        <w:rPr>
          <w:rFonts w:eastAsia="??"/>
          <w:sz w:val="21"/>
          <w:szCs w:val="21"/>
        </w:rPr>
        <w:t xml:space="preserve"> for the MVC framework, Hibernate for the ORM, Maven for the dependency management</w:t>
      </w:r>
      <w:r w:rsidR="00994319">
        <w:rPr>
          <w:rFonts w:eastAsia="??"/>
          <w:sz w:val="21"/>
          <w:szCs w:val="21"/>
        </w:rPr>
        <w:t>, Selenium for the Automation Test</w:t>
      </w:r>
      <w:r>
        <w:rPr>
          <w:rFonts w:eastAsia="??"/>
          <w:sz w:val="21"/>
          <w:szCs w:val="21"/>
        </w:rPr>
        <w:t>. There are also batch jobs that we are developing and maintaining.</w:t>
      </w:r>
    </w:p>
    <w:p w14:paraId="021A8002" w14:textId="77777777" w:rsidR="001A5A82" w:rsidRDefault="001A5A82" w:rsidP="00236998">
      <w:pPr>
        <w:widowControl w:val="0"/>
        <w:jc w:val="both"/>
        <w:rPr>
          <w:rFonts w:eastAsia="??"/>
          <w:sz w:val="21"/>
          <w:szCs w:val="21"/>
        </w:rPr>
      </w:pPr>
    </w:p>
    <w:p w14:paraId="27979E23" w14:textId="77777777" w:rsidR="001A5A82" w:rsidRDefault="001A5A82" w:rsidP="001A5A82">
      <w:pPr>
        <w:numPr>
          <w:ilvl w:val="0"/>
          <w:numId w:val="9"/>
        </w:numPr>
        <w:jc w:val="both"/>
        <w:rPr>
          <w:sz w:val="21"/>
        </w:rPr>
      </w:pPr>
      <w:r>
        <w:rPr>
          <w:sz w:val="21"/>
        </w:rPr>
        <w:t>Involved in all the phases of software development from the Analysis of the Jira Tickets, Coding, Unit and Integration Testing.</w:t>
      </w:r>
    </w:p>
    <w:p w14:paraId="7E9A6D2B" w14:textId="77777777" w:rsidR="001A5A82" w:rsidRDefault="001A5A82" w:rsidP="001A5A82">
      <w:pPr>
        <w:numPr>
          <w:ilvl w:val="0"/>
          <w:numId w:val="9"/>
        </w:numPr>
        <w:jc w:val="both"/>
        <w:rPr>
          <w:sz w:val="21"/>
        </w:rPr>
      </w:pPr>
      <w:r>
        <w:rPr>
          <w:sz w:val="21"/>
        </w:rPr>
        <w:t>Coded the requirements of the user stories.</w:t>
      </w:r>
    </w:p>
    <w:p w14:paraId="055AFD44" w14:textId="77777777" w:rsidR="001A5A82" w:rsidRDefault="001A5A82" w:rsidP="001A5A82">
      <w:pPr>
        <w:numPr>
          <w:ilvl w:val="0"/>
          <w:numId w:val="9"/>
        </w:numPr>
        <w:jc w:val="both"/>
        <w:rPr>
          <w:sz w:val="21"/>
        </w:rPr>
      </w:pPr>
      <w:r>
        <w:rPr>
          <w:sz w:val="21"/>
        </w:rPr>
        <w:t xml:space="preserve">Tested the user stories in the live </w:t>
      </w:r>
      <w:proofErr w:type="gramStart"/>
      <w:r>
        <w:rPr>
          <w:sz w:val="21"/>
        </w:rPr>
        <w:t>server(</w:t>
      </w:r>
      <w:proofErr w:type="gramEnd"/>
      <w:r>
        <w:rPr>
          <w:sz w:val="21"/>
        </w:rPr>
        <w:t>ITF).</w:t>
      </w:r>
    </w:p>
    <w:p w14:paraId="0EB2C9E3" w14:textId="35B1B02C" w:rsidR="001A5A82" w:rsidRDefault="001A5A82" w:rsidP="001A5A82">
      <w:pPr>
        <w:numPr>
          <w:ilvl w:val="0"/>
          <w:numId w:val="9"/>
        </w:numPr>
        <w:jc w:val="both"/>
        <w:rPr>
          <w:sz w:val="21"/>
        </w:rPr>
      </w:pPr>
      <w:r>
        <w:rPr>
          <w:sz w:val="21"/>
        </w:rPr>
        <w:t>Created the test methods needed for Unit, Integration and Pact Tests.</w:t>
      </w:r>
    </w:p>
    <w:p w14:paraId="7B1F7133" w14:textId="73C8B983" w:rsidR="00994319" w:rsidRDefault="00994319" w:rsidP="001A5A82">
      <w:pPr>
        <w:numPr>
          <w:ilvl w:val="0"/>
          <w:numId w:val="9"/>
        </w:numPr>
        <w:jc w:val="both"/>
        <w:rPr>
          <w:sz w:val="21"/>
        </w:rPr>
      </w:pPr>
      <w:r>
        <w:rPr>
          <w:sz w:val="21"/>
        </w:rPr>
        <w:t>Updated the test methods for the automation test.</w:t>
      </w:r>
    </w:p>
    <w:p w14:paraId="7BF7B512" w14:textId="77777777" w:rsidR="001A5A82" w:rsidRDefault="001A5A82" w:rsidP="001A5A82">
      <w:pPr>
        <w:numPr>
          <w:ilvl w:val="0"/>
          <w:numId w:val="9"/>
        </w:numPr>
        <w:jc w:val="both"/>
        <w:rPr>
          <w:sz w:val="21"/>
        </w:rPr>
      </w:pPr>
      <w:r>
        <w:rPr>
          <w:sz w:val="21"/>
        </w:rPr>
        <w:t xml:space="preserve">Tested the restful </w:t>
      </w:r>
      <w:proofErr w:type="spellStart"/>
      <w:r>
        <w:rPr>
          <w:sz w:val="21"/>
        </w:rPr>
        <w:t>apis</w:t>
      </w:r>
      <w:proofErr w:type="spellEnd"/>
      <w:r>
        <w:rPr>
          <w:sz w:val="21"/>
        </w:rPr>
        <w:t xml:space="preserve"> of the microservices using postman and insomnia.</w:t>
      </w:r>
    </w:p>
    <w:p w14:paraId="68EA68CD" w14:textId="77777777" w:rsidR="001A5A82" w:rsidRDefault="001A5A82" w:rsidP="001A5A82">
      <w:pPr>
        <w:numPr>
          <w:ilvl w:val="0"/>
          <w:numId w:val="9"/>
        </w:numPr>
        <w:jc w:val="both"/>
        <w:rPr>
          <w:sz w:val="21"/>
        </w:rPr>
      </w:pPr>
      <w:r>
        <w:rPr>
          <w:sz w:val="21"/>
        </w:rPr>
        <w:t xml:space="preserve">Fixed the errors found </w:t>
      </w:r>
      <w:proofErr w:type="gramStart"/>
      <w:r>
        <w:rPr>
          <w:sz w:val="21"/>
        </w:rPr>
        <w:t>of</w:t>
      </w:r>
      <w:proofErr w:type="gramEnd"/>
      <w:r>
        <w:rPr>
          <w:sz w:val="21"/>
        </w:rPr>
        <w:t xml:space="preserve"> the batch jobs of the application.</w:t>
      </w:r>
    </w:p>
    <w:p w14:paraId="03C364A8" w14:textId="77777777" w:rsidR="001A5A82" w:rsidRDefault="001A5A82" w:rsidP="001A5A82">
      <w:pPr>
        <w:numPr>
          <w:ilvl w:val="0"/>
          <w:numId w:val="9"/>
        </w:numPr>
        <w:jc w:val="both"/>
        <w:rPr>
          <w:sz w:val="21"/>
        </w:rPr>
      </w:pPr>
      <w:r>
        <w:rPr>
          <w:sz w:val="21"/>
        </w:rPr>
        <w:t>Coded the requirements of the batch jobs.</w:t>
      </w:r>
    </w:p>
    <w:p w14:paraId="79F92EE2" w14:textId="77777777" w:rsidR="001A5A82" w:rsidRDefault="001A5A82" w:rsidP="001A5A82">
      <w:pPr>
        <w:numPr>
          <w:ilvl w:val="0"/>
          <w:numId w:val="9"/>
        </w:numPr>
        <w:jc w:val="both"/>
        <w:rPr>
          <w:sz w:val="21"/>
        </w:rPr>
      </w:pPr>
      <w:r>
        <w:rPr>
          <w:sz w:val="21"/>
        </w:rPr>
        <w:t xml:space="preserve">Tested the batch jobs in the live </w:t>
      </w:r>
      <w:proofErr w:type="gramStart"/>
      <w:r>
        <w:rPr>
          <w:sz w:val="21"/>
        </w:rPr>
        <w:t>server(</w:t>
      </w:r>
      <w:proofErr w:type="gramEnd"/>
      <w:r>
        <w:rPr>
          <w:sz w:val="21"/>
        </w:rPr>
        <w:t>ITF).</w:t>
      </w:r>
    </w:p>
    <w:p w14:paraId="11E8B5EA" w14:textId="28F06A05" w:rsidR="001A5A82" w:rsidRDefault="001A5A82" w:rsidP="001A5A82">
      <w:pPr>
        <w:numPr>
          <w:ilvl w:val="0"/>
          <w:numId w:val="9"/>
        </w:numPr>
        <w:jc w:val="both"/>
        <w:rPr>
          <w:sz w:val="21"/>
        </w:rPr>
      </w:pPr>
      <w:r>
        <w:rPr>
          <w:sz w:val="21"/>
        </w:rPr>
        <w:t>Created the pipelines for the deployment of the batch jobs through Jenkins.</w:t>
      </w:r>
    </w:p>
    <w:p w14:paraId="5B4EC7A8" w14:textId="3BE86DD2" w:rsidR="00993AC0" w:rsidRDefault="00993AC0" w:rsidP="001A5A82">
      <w:pPr>
        <w:numPr>
          <w:ilvl w:val="0"/>
          <w:numId w:val="9"/>
        </w:numPr>
        <w:jc w:val="both"/>
        <w:rPr>
          <w:sz w:val="21"/>
        </w:rPr>
      </w:pPr>
      <w:r>
        <w:rPr>
          <w:sz w:val="21"/>
        </w:rPr>
        <w:t>Optimized the queries of the microservices by providing additional indexes of the tables.</w:t>
      </w:r>
    </w:p>
    <w:p w14:paraId="7FBEEBA7" w14:textId="21F0FAA6" w:rsidR="00993AC0" w:rsidRDefault="00993AC0" w:rsidP="001A5A82">
      <w:pPr>
        <w:numPr>
          <w:ilvl w:val="0"/>
          <w:numId w:val="9"/>
        </w:numPr>
        <w:jc w:val="both"/>
        <w:rPr>
          <w:sz w:val="21"/>
        </w:rPr>
      </w:pPr>
      <w:r>
        <w:rPr>
          <w:sz w:val="21"/>
        </w:rPr>
        <w:t>Collaborated with the DBA for the needed indexes of the application and created Work Orders for the SQL Scripts.</w:t>
      </w:r>
    </w:p>
    <w:p w14:paraId="33717673" w14:textId="77777777" w:rsidR="001A5A82" w:rsidRDefault="001A5A82" w:rsidP="001A5A82">
      <w:pPr>
        <w:jc w:val="both"/>
        <w:rPr>
          <w:sz w:val="21"/>
        </w:rPr>
      </w:pPr>
    </w:p>
    <w:p w14:paraId="16DA539F" w14:textId="51D1257B" w:rsidR="001A5A82" w:rsidRDefault="001A5A82" w:rsidP="001A5A82">
      <w:pPr>
        <w:widowControl w:val="0"/>
        <w:numPr>
          <w:ilvl w:val="0"/>
          <w:numId w:val="9"/>
        </w:numPr>
        <w:jc w:val="both"/>
      </w:pPr>
      <w:r>
        <w:rPr>
          <w:rFonts w:eastAsia="??"/>
          <w:b/>
          <w:sz w:val="21"/>
          <w:szCs w:val="21"/>
        </w:rPr>
        <w:t>Environment</w:t>
      </w:r>
      <w:proofErr w:type="gramStart"/>
      <w:r>
        <w:rPr>
          <w:rFonts w:eastAsia="??"/>
          <w:b/>
          <w:sz w:val="21"/>
          <w:szCs w:val="21"/>
        </w:rPr>
        <w:t xml:space="preserve">:  </w:t>
      </w:r>
      <w:r>
        <w:rPr>
          <w:rFonts w:eastAsia="??"/>
          <w:sz w:val="21"/>
          <w:szCs w:val="21"/>
        </w:rPr>
        <w:t>Java</w:t>
      </w:r>
      <w:proofErr w:type="gramEnd"/>
      <w:r>
        <w:rPr>
          <w:rFonts w:eastAsia="??"/>
          <w:sz w:val="21"/>
          <w:szCs w:val="21"/>
        </w:rPr>
        <w:t xml:space="preserve"> 8/11/17, Tomcat, Spring MVC, Spring Boot, Spring Cloud. Maven, Gradle, Hibernate, Junit, Mockito, Oracle, </w:t>
      </w:r>
      <w:proofErr w:type="spellStart"/>
      <w:r>
        <w:rPr>
          <w:rFonts w:eastAsia="??"/>
          <w:sz w:val="21"/>
          <w:szCs w:val="21"/>
        </w:rPr>
        <w:t>Intellij</w:t>
      </w:r>
      <w:proofErr w:type="spellEnd"/>
      <w:r>
        <w:rPr>
          <w:rFonts w:eastAsia="??"/>
          <w:sz w:val="21"/>
          <w:szCs w:val="21"/>
        </w:rPr>
        <w:t xml:space="preserve">, Log4j, </w:t>
      </w:r>
      <w:proofErr w:type="gramStart"/>
      <w:r>
        <w:rPr>
          <w:rFonts w:eastAsia="??"/>
          <w:sz w:val="21"/>
          <w:szCs w:val="21"/>
        </w:rPr>
        <w:t>Webservices(</w:t>
      </w:r>
      <w:proofErr w:type="gramEnd"/>
      <w:r>
        <w:rPr>
          <w:rFonts w:eastAsia="??"/>
          <w:sz w:val="21"/>
          <w:szCs w:val="21"/>
        </w:rPr>
        <w:t xml:space="preserve">RESTFUL), git/bitbucket, postman, insomnia, Jenkins, </w:t>
      </w:r>
      <w:proofErr w:type="spellStart"/>
      <w:r>
        <w:rPr>
          <w:rFonts w:eastAsia="??"/>
          <w:sz w:val="21"/>
          <w:szCs w:val="21"/>
        </w:rPr>
        <w:t>splunk</w:t>
      </w:r>
      <w:proofErr w:type="spellEnd"/>
      <w:r>
        <w:rPr>
          <w:rFonts w:eastAsia="??"/>
          <w:sz w:val="21"/>
          <w:szCs w:val="21"/>
        </w:rPr>
        <w:t xml:space="preserve">, </w:t>
      </w:r>
      <w:proofErr w:type="spellStart"/>
      <w:r>
        <w:rPr>
          <w:rFonts w:eastAsia="??"/>
          <w:sz w:val="21"/>
          <w:szCs w:val="21"/>
        </w:rPr>
        <w:t>dynatrace</w:t>
      </w:r>
      <w:proofErr w:type="spellEnd"/>
      <w:r>
        <w:rPr>
          <w:rFonts w:eastAsia="??"/>
          <w:sz w:val="21"/>
          <w:szCs w:val="21"/>
        </w:rPr>
        <w:t xml:space="preserve">, </w:t>
      </w:r>
      <w:proofErr w:type="spellStart"/>
      <w:r>
        <w:rPr>
          <w:rFonts w:eastAsia="??"/>
          <w:sz w:val="21"/>
          <w:szCs w:val="21"/>
        </w:rPr>
        <w:t>jira</w:t>
      </w:r>
      <w:proofErr w:type="spellEnd"/>
      <w:r>
        <w:rPr>
          <w:rFonts w:eastAsia="??"/>
          <w:sz w:val="21"/>
          <w:szCs w:val="21"/>
        </w:rPr>
        <w:t>, PCF, Windows Azure</w:t>
      </w:r>
      <w:r w:rsidR="00DE551B">
        <w:rPr>
          <w:rFonts w:eastAsia="??"/>
          <w:sz w:val="21"/>
          <w:szCs w:val="21"/>
        </w:rPr>
        <w:t>, Lombok</w:t>
      </w:r>
    </w:p>
    <w:p w14:paraId="1A505505" w14:textId="77777777" w:rsidR="001A5A82" w:rsidRPr="001A5A82" w:rsidRDefault="001A5A82" w:rsidP="001A5A82">
      <w:pPr>
        <w:jc w:val="both"/>
        <w:rPr>
          <w:sz w:val="21"/>
        </w:rPr>
      </w:pPr>
    </w:p>
    <w:p w14:paraId="6E7CA392" w14:textId="77777777" w:rsidR="00236998" w:rsidRDefault="00236998">
      <w:pPr>
        <w:widowControl w:val="0"/>
        <w:jc w:val="both"/>
        <w:rPr>
          <w:rFonts w:eastAsia="??"/>
          <w:sz w:val="21"/>
          <w:szCs w:val="21"/>
        </w:rPr>
      </w:pPr>
    </w:p>
    <w:p w14:paraId="68156782" w14:textId="77777777" w:rsidR="00AA05DF" w:rsidRDefault="00AA05DF">
      <w:pPr>
        <w:widowControl w:val="0"/>
        <w:jc w:val="both"/>
        <w:rPr>
          <w:rFonts w:eastAsia="??"/>
          <w:sz w:val="21"/>
          <w:szCs w:val="21"/>
        </w:rPr>
      </w:pPr>
    </w:p>
    <w:p w14:paraId="1830C709" w14:textId="105E4516" w:rsidR="00AA05DF" w:rsidRDefault="00000000">
      <w:pPr>
        <w:widowControl w:val="0"/>
        <w:jc w:val="both"/>
        <w:rPr>
          <w:rFonts w:eastAsia="??"/>
          <w:sz w:val="21"/>
          <w:szCs w:val="21"/>
        </w:rPr>
      </w:pPr>
      <w:r>
        <w:rPr>
          <w:rFonts w:eastAsia="??"/>
          <w:b/>
          <w:bCs/>
          <w:sz w:val="21"/>
          <w:szCs w:val="21"/>
        </w:rPr>
        <w:t>Pina Colada</w:t>
      </w:r>
      <w:r>
        <w:rPr>
          <w:rFonts w:eastAsia="??"/>
          <w:sz w:val="21"/>
          <w:szCs w:val="21"/>
        </w:rPr>
        <w:t xml:space="preserve"> is a </w:t>
      </w:r>
      <w:proofErr w:type="spellStart"/>
      <w:r>
        <w:rPr>
          <w:rFonts w:eastAsia="??"/>
          <w:sz w:val="21"/>
          <w:szCs w:val="21"/>
        </w:rPr>
        <w:t>subteam</w:t>
      </w:r>
      <w:proofErr w:type="spellEnd"/>
      <w:r>
        <w:rPr>
          <w:rFonts w:eastAsia="??"/>
          <w:sz w:val="21"/>
          <w:szCs w:val="21"/>
        </w:rPr>
        <w:t xml:space="preserve"> of Mastercard that handles Dispute System, enabling banks to file disputes for any fraud, mischarges, </w:t>
      </w:r>
      <w:proofErr w:type="spellStart"/>
      <w:r>
        <w:rPr>
          <w:rFonts w:eastAsia="??"/>
          <w:sz w:val="21"/>
          <w:szCs w:val="21"/>
        </w:rPr>
        <w:t>etc</w:t>
      </w:r>
      <w:proofErr w:type="spellEnd"/>
      <w:r>
        <w:rPr>
          <w:rFonts w:eastAsia="??"/>
          <w:sz w:val="21"/>
          <w:szCs w:val="21"/>
        </w:rPr>
        <w:t xml:space="preserve"> done by a company to the debit or credit card of the owner. I am a </w:t>
      </w:r>
      <w:r w:rsidR="00236998" w:rsidRPr="00236998">
        <w:rPr>
          <w:rFonts w:eastAsia="??"/>
          <w:b/>
          <w:bCs/>
          <w:sz w:val="21"/>
          <w:szCs w:val="21"/>
        </w:rPr>
        <w:t>Senior Software Engineer</w:t>
      </w:r>
      <w:r>
        <w:rPr>
          <w:rFonts w:eastAsia="??"/>
          <w:sz w:val="21"/>
          <w:szCs w:val="21"/>
        </w:rPr>
        <w:t xml:space="preserve"> handling backend </w:t>
      </w:r>
      <w:proofErr w:type="spellStart"/>
      <w:r>
        <w:rPr>
          <w:rFonts w:eastAsia="??"/>
          <w:sz w:val="21"/>
          <w:szCs w:val="21"/>
        </w:rPr>
        <w:t>apis</w:t>
      </w:r>
      <w:proofErr w:type="spellEnd"/>
      <w:r>
        <w:rPr>
          <w:rFonts w:eastAsia="??"/>
          <w:sz w:val="21"/>
          <w:szCs w:val="21"/>
        </w:rPr>
        <w:t xml:space="preserve"> of the microservices of the system coded in Java/J2EE. We are using Spring Boot</w:t>
      </w:r>
      <w:r w:rsidR="00236998">
        <w:rPr>
          <w:rFonts w:eastAsia="??"/>
          <w:sz w:val="21"/>
          <w:szCs w:val="21"/>
        </w:rPr>
        <w:t xml:space="preserve"> and Spring Cloud</w:t>
      </w:r>
      <w:r>
        <w:rPr>
          <w:rFonts w:eastAsia="??"/>
          <w:sz w:val="21"/>
          <w:szCs w:val="21"/>
        </w:rPr>
        <w:t xml:space="preserve"> in creating </w:t>
      </w:r>
      <w:proofErr w:type="gramStart"/>
      <w:r>
        <w:rPr>
          <w:rFonts w:eastAsia="??"/>
          <w:sz w:val="21"/>
          <w:szCs w:val="21"/>
        </w:rPr>
        <w:t>the microservices</w:t>
      </w:r>
      <w:proofErr w:type="gramEnd"/>
      <w:r>
        <w:rPr>
          <w:rFonts w:eastAsia="??"/>
          <w:sz w:val="21"/>
          <w:szCs w:val="21"/>
        </w:rPr>
        <w:t xml:space="preserve">. We also use git for the version control, bitbucket for the repository, Java 8 and Java 11, </w:t>
      </w:r>
      <w:proofErr w:type="spellStart"/>
      <w:r>
        <w:rPr>
          <w:rFonts w:eastAsia="??"/>
          <w:sz w:val="21"/>
          <w:szCs w:val="21"/>
        </w:rPr>
        <w:t>intellij</w:t>
      </w:r>
      <w:proofErr w:type="spellEnd"/>
      <w:r>
        <w:rPr>
          <w:rFonts w:eastAsia="??"/>
          <w:sz w:val="21"/>
          <w:szCs w:val="21"/>
        </w:rPr>
        <w:t xml:space="preserve"> for the IDE, Oracle for the database, PCF and Windows Azure for the cloud, </w:t>
      </w:r>
      <w:proofErr w:type="spellStart"/>
      <w:r>
        <w:rPr>
          <w:rFonts w:eastAsia="??"/>
          <w:sz w:val="21"/>
          <w:szCs w:val="21"/>
        </w:rPr>
        <w:t>mockito</w:t>
      </w:r>
      <w:proofErr w:type="spellEnd"/>
      <w:r>
        <w:rPr>
          <w:rFonts w:eastAsia="??"/>
          <w:sz w:val="21"/>
          <w:szCs w:val="21"/>
        </w:rPr>
        <w:t xml:space="preserve"> for the mocking framework and </w:t>
      </w:r>
      <w:proofErr w:type="spellStart"/>
      <w:r>
        <w:rPr>
          <w:rFonts w:eastAsia="??"/>
          <w:sz w:val="21"/>
          <w:szCs w:val="21"/>
        </w:rPr>
        <w:t>junit</w:t>
      </w:r>
      <w:proofErr w:type="spellEnd"/>
      <w:r>
        <w:rPr>
          <w:rFonts w:eastAsia="??"/>
          <w:sz w:val="21"/>
          <w:szCs w:val="21"/>
        </w:rPr>
        <w:t xml:space="preserve"> for the unit testing, Tomcat for the servlet container, </w:t>
      </w:r>
      <w:proofErr w:type="spellStart"/>
      <w:r>
        <w:rPr>
          <w:rFonts w:eastAsia="??"/>
          <w:sz w:val="21"/>
          <w:szCs w:val="21"/>
        </w:rPr>
        <w:t>Sring</w:t>
      </w:r>
      <w:proofErr w:type="spellEnd"/>
      <w:r>
        <w:rPr>
          <w:rFonts w:eastAsia="??"/>
          <w:sz w:val="21"/>
          <w:szCs w:val="21"/>
        </w:rPr>
        <w:t xml:space="preserve"> for the MVC framework, Hibernate for the ORM, Maven for the dependency management.</w:t>
      </w:r>
      <w:r w:rsidR="00236998">
        <w:rPr>
          <w:rFonts w:eastAsia="??"/>
          <w:sz w:val="21"/>
          <w:szCs w:val="21"/>
        </w:rPr>
        <w:t xml:space="preserve"> There are also batch jobs that we are developing and maintaining.</w:t>
      </w:r>
    </w:p>
    <w:p w14:paraId="36A889AA" w14:textId="77777777" w:rsidR="00236998" w:rsidRDefault="00236998">
      <w:pPr>
        <w:widowControl w:val="0"/>
        <w:jc w:val="both"/>
        <w:rPr>
          <w:rFonts w:eastAsia="??"/>
          <w:sz w:val="21"/>
          <w:szCs w:val="21"/>
        </w:rPr>
      </w:pPr>
    </w:p>
    <w:p w14:paraId="383087DD" w14:textId="2FD2E2D4" w:rsidR="00236998" w:rsidRDefault="00236998" w:rsidP="00236998">
      <w:pPr>
        <w:numPr>
          <w:ilvl w:val="0"/>
          <w:numId w:val="9"/>
        </w:numPr>
        <w:jc w:val="both"/>
        <w:rPr>
          <w:sz w:val="21"/>
        </w:rPr>
      </w:pPr>
      <w:r>
        <w:rPr>
          <w:sz w:val="21"/>
        </w:rPr>
        <w:lastRenderedPageBreak/>
        <w:t>Involved in all the phases of software development from the Analysis of the Jira Tickets, Coding, Unit and Integration Testing.</w:t>
      </w:r>
    </w:p>
    <w:p w14:paraId="738F8EE3" w14:textId="1319C022" w:rsidR="00236998" w:rsidRDefault="00236998" w:rsidP="00236998">
      <w:pPr>
        <w:numPr>
          <w:ilvl w:val="0"/>
          <w:numId w:val="9"/>
        </w:numPr>
        <w:jc w:val="both"/>
        <w:rPr>
          <w:sz w:val="21"/>
        </w:rPr>
      </w:pPr>
      <w:r>
        <w:rPr>
          <w:sz w:val="21"/>
        </w:rPr>
        <w:t>Coded the requirements of the user stories.</w:t>
      </w:r>
    </w:p>
    <w:p w14:paraId="17DD418F" w14:textId="7F6882F8" w:rsidR="001A5A82" w:rsidRDefault="001A5A82" w:rsidP="00236998">
      <w:pPr>
        <w:numPr>
          <w:ilvl w:val="0"/>
          <w:numId w:val="9"/>
        </w:numPr>
        <w:jc w:val="both"/>
        <w:rPr>
          <w:sz w:val="21"/>
        </w:rPr>
      </w:pPr>
      <w:r>
        <w:rPr>
          <w:sz w:val="21"/>
        </w:rPr>
        <w:t xml:space="preserve">Tested the user stories in the live </w:t>
      </w:r>
      <w:proofErr w:type="gramStart"/>
      <w:r>
        <w:rPr>
          <w:sz w:val="21"/>
        </w:rPr>
        <w:t>server(</w:t>
      </w:r>
      <w:proofErr w:type="gramEnd"/>
      <w:r>
        <w:rPr>
          <w:sz w:val="21"/>
        </w:rPr>
        <w:t>ITF).</w:t>
      </w:r>
    </w:p>
    <w:p w14:paraId="55898386" w14:textId="62692D4C" w:rsidR="00236998" w:rsidRDefault="00236998" w:rsidP="00236998">
      <w:pPr>
        <w:numPr>
          <w:ilvl w:val="0"/>
          <w:numId w:val="9"/>
        </w:numPr>
        <w:jc w:val="both"/>
        <w:rPr>
          <w:sz w:val="21"/>
        </w:rPr>
      </w:pPr>
      <w:r>
        <w:rPr>
          <w:sz w:val="21"/>
        </w:rPr>
        <w:t>Created the test methods needed for Unit, Integration and Pact Tests.</w:t>
      </w:r>
    </w:p>
    <w:p w14:paraId="34AED02D" w14:textId="1519DE2D" w:rsidR="00994319" w:rsidRPr="00994319" w:rsidRDefault="00994319" w:rsidP="00994319">
      <w:pPr>
        <w:numPr>
          <w:ilvl w:val="0"/>
          <w:numId w:val="9"/>
        </w:numPr>
        <w:jc w:val="both"/>
        <w:rPr>
          <w:sz w:val="21"/>
        </w:rPr>
      </w:pPr>
      <w:r>
        <w:rPr>
          <w:sz w:val="21"/>
        </w:rPr>
        <w:t>Updated the test methods for the automation test.</w:t>
      </w:r>
    </w:p>
    <w:p w14:paraId="09F86941" w14:textId="675F4112" w:rsidR="00236998" w:rsidRDefault="00236998" w:rsidP="00236998">
      <w:pPr>
        <w:numPr>
          <w:ilvl w:val="0"/>
          <w:numId w:val="9"/>
        </w:numPr>
        <w:jc w:val="both"/>
        <w:rPr>
          <w:sz w:val="21"/>
        </w:rPr>
      </w:pPr>
      <w:r>
        <w:rPr>
          <w:sz w:val="21"/>
        </w:rPr>
        <w:t xml:space="preserve">Tested the restful </w:t>
      </w:r>
      <w:proofErr w:type="spellStart"/>
      <w:r>
        <w:rPr>
          <w:sz w:val="21"/>
        </w:rPr>
        <w:t>apis</w:t>
      </w:r>
      <w:proofErr w:type="spellEnd"/>
      <w:r>
        <w:rPr>
          <w:sz w:val="21"/>
        </w:rPr>
        <w:t xml:space="preserve"> of the microservices using postman and insomnia.</w:t>
      </w:r>
    </w:p>
    <w:p w14:paraId="3B55EB25" w14:textId="5A41EA66" w:rsidR="00236998" w:rsidRDefault="00236998" w:rsidP="00236998">
      <w:pPr>
        <w:numPr>
          <w:ilvl w:val="0"/>
          <w:numId w:val="9"/>
        </w:numPr>
        <w:jc w:val="both"/>
        <w:rPr>
          <w:sz w:val="21"/>
        </w:rPr>
      </w:pPr>
      <w:r>
        <w:rPr>
          <w:sz w:val="21"/>
        </w:rPr>
        <w:t xml:space="preserve">Fixed the errors found </w:t>
      </w:r>
      <w:proofErr w:type="gramStart"/>
      <w:r>
        <w:rPr>
          <w:sz w:val="21"/>
        </w:rPr>
        <w:t>of</w:t>
      </w:r>
      <w:proofErr w:type="gramEnd"/>
      <w:r>
        <w:rPr>
          <w:sz w:val="21"/>
        </w:rPr>
        <w:t xml:space="preserve"> the batch jobs of the application.</w:t>
      </w:r>
    </w:p>
    <w:p w14:paraId="3E833C09" w14:textId="662F6E4C" w:rsidR="00236998" w:rsidRDefault="00236998" w:rsidP="00236998">
      <w:pPr>
        <w:numPr>
          <w:ilvl w:val="0"/>
          <w:numId w:val="9"/>
        </w:numPr>
        <w:jc w:val="both"/>
        <w:rPr>
          <w:sz w:val="21"/>
        </w:rPr>
      </w:pPr>
      <w:r>
        <w:rPr>
          <w:sz w:val="21"/>
        </w:rPr>
        <w:t>Coded the requirements of the batch jobs.</w:t>
      </w:r>
    </w:p>
    <w:p w14:paraId="61FF7FD0" w14:textId="74554C0E" w:rsidR="00236998" w:rsidRDefault="00236998" w:rsidP="00236998">
      <w:pPr>
        <w:numPr>
          <w:ilvl w:val="0"/>
          <w:numId w:val="9"/>
        </w:numPr>
        <w:jc w:val="both"/>
        <w:rPr>
          <w:sz w:val="21"/>
        </w:rPr>
      </w:pPr>
      <w:r>
        <w:rPr>
          <w:sz w:val="21"/>
        </w:rPr>
        <w:t xml:space="preserve">Tested the batch jobs in the live </w:t>
      </w:r>
      <w:proofErr w:type="gramStart"/>
      <w:r>
        <w:rPr>
          <w:sz w:val="21"/>
        </w:rPr>
        <w:t>server</w:t>
      </w:r>
      <w:r w:rsidR="001A5A82">
        <w:rPr>
          <w:sz w:val="21"/>
        </w:rPr>
        <w:t>(</w:t>
      </w:r>
      <w:proofErr w:type="gramEnd"/>
      <w:r w:rsidR="001A5A82">
        <w:rPr>
          <w:sz w:val="21"/>
        </w:rPr>
        <w:t>ITF)</w:t>
      </w:r>
      <w:r>
        <w:rPr>
          <w:sz w:val="21"/>
        </w:rPr>
        <w:t>.</w:t>
      </w:r>
    </w:p>
    <w:p w14:paraId="4283D941" w14:textId="420BE4B9" w:rsidR="00236998" w:rsidRPr="00236998" w:rsidRDefault="00236998" w:rsidP="00236998">
      <w:pPr>
        <w:numPr>
          <w:ilvl w:val="0"/>
          <w:numId w:val="9"/>
        </w:numPr>
        <w:jc w:val="both"/>
        <w:rPr>
          <w:sz w:val="21"/>
        </w:rPr>
      </w:pPr>
      <w:r>
        <w:rPr>
          <w:sz w:val="21"/>
        </w:rPr>
        <w:t>Created the pipelines for the deployment of the batch jobs through Jenkins.</w:t>
      </w:r>
    </w:p>
    <w:p w14:paraId="225071D3" w14:textId="77777777" w:rsidR="00AA05DF" w:rsidRDefault="00AA05DF">
      <w:pPr>
        <w:widowControl w:val="0"/>
        <w:jc w:val="both"/>
        <w:rPr>
          <w:rFonts w:eastAsia="??"/>
          <w:sz w:val="21"/>
          <w:szCs w:val="21"/>
        </w:rPr>
      </w:pPr>
    </w:p>
    <w:p w14:paraId="032B5F0F" w14:textId="277CB979" w:rsidR="00AA05DF" w:rsidRDefault="00000000">
      <w:pPr>
        <w:widowControl w:val="0"/>
        <w:numPr>
          <w:ilvl w:val="0"/>
          <w:numId w:val="9"/>
        </w:numPr>
        <w:jc w:val="both"/>
      </w:pPr>
      <w:r>
        <w:rPr>
          <w:rFonts w:eastAsia="??"/>
          <w:b/>
          <w:sz w:val="21"/>
          <w:szCs w:val="21"/>
        </w:rPr>
        <w:t>Environment</w:t>
      </w:r>
      <w:proofErr w:type="gramStart"/>
      <w:r>
        <w:rPr>
          <w:rFonts w:eastAsia="??"/>
          <w:b/>
          <w:sz w:val="21"/>
          <w:szCs w:val="21"/>
        </w:rPr>
        <w:t xml:space="preserve">:  </w:t>
      </w:r>
      <w:r>
        <w:rPr>
          <w:rFonts w:eastAsia="??"/>
          <w:sz w:val="21"/>
          <w:szCs w:val="21"/>
        </w:rPr>
        <w:t>Java</w:t>
      </w:r>
      <w:proofErr w:type="gramEnd"/>
      <w:r>
        <w:rPr>
          <w:rFonts w:eastAsia="??"/>
          <w:sz w:val="21"/>
          <w:szCs w:val="21"/>
        </w:rPr>
        <w:t xml:space="preserve"> 8/11</w:t>
      </w:r>
      <w:r w:rsidR="00236998">
        <w:rPr>
          <w:rFonts w:eastAsia="??"/>
          <w:sz w:val="21"/>
          <w:szCs w:val="21"/>
        </w:rPr>
        <w:t>/17</w:t>
      </w:r>
      <w:r>
        <w:rPr>
          <w:rFonts w:eastAsia="??"/>
          <w:sz w:val="21"/>
          <w:szCs w:val="21"/>
        </w:rPr>
        <w:t xml:space="preserve">, Tomcat, Spring MVC, Spring Boot, </w:t>
      </w:r>
      <w:r w:rsidR="00236998">
        <w:rPr>
          <w:rFonts w:eastAsia="??"/>
          <w:sz w:val="21"/>
          <w:szCs w:val="21"/>
        </w:rPr>
        <w:t xml:space="preserve">Spring Cloud. </w:t>
      </w:r>
      <w:r>
        <w:rPr>
          <w:rFonts w:eastAsia="??"/>
          <w:sz w:val="21"/>
          <w:szCs w:val="21"/>
        </w:rPr>
        <w:t xml:space="preserve">Maven, Gradle, Hibernate, Junit, Mockito, Oracle, </w:t>
      </w:r>
      <w:proofErr w:type="spellStart"/>
      <w:r w:rsidR="001A5A82">
        <w:rPr>
          <w:rFonts w:eastAsia="??"/>
          <w:sz w:val="21"/>
          <w:szCs w:val="21"/>
        </w:rPr>
        <w:t>I</w:t>
      </w:r>
      <w:r>
        <w:rPr>
          <w:rFonts w:eastAsia="??"/>
          <w:sz w:val="21"/>
          <w:szCs w:val="21"/>
        </w:rPr>
        <w:t>ntellij</w:t>
      </w:r>
      <w:proofErr w:type="spellEnd"/>
      <w:r>
        <w:rPr>
          <w:rFonts w:eastAsia="??"/>
          <w:sz w:val="21"/>
          <w:szCs w:val="21"/>
        </w:rPr>
        <w:t xml:space="preserve">, Log4j, </w:t>
      </w:r>
      <w:proofErr w:type="gramStart"/>
      <w:r>
        <w:rPr>
          <w:rFonts w:eastAsia="??"/>
          <w:sz w:val="21"/>
          <w:szCs w:val="21"/>
        </w:rPr>
        <w:t>Webservices(</w:t>
      </w:r>
      <w:proofErr w:type="gramEnd"/>
      <w:r>
        <w:rPr>
          <w:rFonts w:eastAsia="??"/>
          <w:sz w:val="21"/>
          <w:szCs w:val="21"/>
        </w:rPr>
        <w:t>RESTFUL), git/bitbucket, postman,</w:t>
      </w:r>
      <w:r w:rsidR="00236998">
        <w:rPr>
          <w:rFonts w:eastAsia="??"/>
          <w:sz w:val="21"/>
          <w:szCs w:val="21"/>
        </w:rPr>
        <w:t xml:space="preserve"> insomnia,</w:t>
      </w:r>
      <w:r>
        <w:rPr>
          <w:rFonts w:eastAsia="??"/>
          <w:sz w:val="21"/>
          <w:szCs w:val="21"/>
        </w:rPr>
        <w:t xml:space="preserve"> Jenkins, </w:t>
      </w:r>
      <w:proofErr w:type="spellStart"/>
      <w:r>
        <w:rPr>
          <w:rFonts w:eastAsia="??"/>
          <w:sz w:val="21"/>
          <w:szCs w:val="21"/>
        </w:rPr>
        <w:t>splunk</w:t>
      </w:r>
      <w:proofErr w:type="spellEnd"/>
      <w:r>
        <w:rPr>
          <w:rFonts w:eastAsia="??"/>
          <w:sz w:val="21"/>
          <w:szCs w:val="21"/>
        </w:rPr>
        <w:t xml:space="preserve">, </w:t>
      </w:r>
      <w:proofErr w:type="spellStart"/>
      <w:r w:rsidR="00236998">
        <w:rPr>
          <w:rFonts w:eastAsia="??"/>
          <w:sz w:val="21"/>
          <w:szCs w:val="21"/>
        </w:rPr>
        <w:t>dynatrace</w:t>
      </w:r>
      <w:proofErr w:type="spellEnd"/>
      <w:r>
        <w:rPr>
          <w:rFonts w:eastAsia="??"/>
          <w:sz w:val="21"/>
          <w:szCs w:val="21"/>
        </w:rPr>
        <w:t xml:space="preserve">, </w:t>
      </w:r>
      <w:proofErr w:type="spellStart"/>
      <w:r>
        <w:rPr>
          <w:rFonts w:eastAsia="??"/>
          <w:sz w:val="21"/>
          <w:szCs w:val="21"/>
        </w:rPr>
        <w:t>jira</w:t>
      </w:r>
      <w:proofErr w:type="spellEnd"/>
      <w:r>
        <w:rPr>
          <w:rFonts w:eastAsia="??"/>
          <w:sz w:val="21"/>
          <w:szCs w:val="21"/>
        </w:rPr>
        <w:t>, PCF, Windows Azure</w:t>
      </w:r>
      <w:r w:rsidR="00DE551B">
        <w:rPr>
          <w:rFonts w:eastAsia="??"/>
          <w:sz w:val="21"/>
          <w:szCs w:val="21"/>
        </w:rPr>
        <w:t>, Lombok</w:t>
      </w:r>
    </w:p>
    <w:p w14:paraId="31EA66CA" w14:textId="77777777" w:rsidR="00AA05DF" w:rsidRDefault="00AA05DF">
      <w:pPr>
        <w:jc w:val="both"/>
      </w:pPr>
    </w:p>
    <w:p w14:paraId="087630E6" w14:textId="77777777" w:rsidR="00AA05DF" w:rsidRDefault="00AA05DF">
      <w:pPr>
        <w:jc w:val="both"/>
      </w:pPr>
    </w:p>
    <w:p w14:paraId="393EA60C" w14:textId="77777777" w:rsidR="00AA05DF" w:rsidRDefault="00000000">
      <w:pPr>
        <w:jc w:val="both"/>
        <w:rPr>
          <w:b/>
          <w:sz w:val="21"/>
        </w:rPr>
      </w:pPr>
      <w:r>
        <w:rPr>
          <w:b/>
          <w:sz w:val="21"/>
        </w:rPr>
        <w:t>09/16/2019 – 08/04/2023</w:t>
      </w:r>
    </w:p>
    <w:p w14:paraId="3374E091" w14:textId="77777777" w:rsidR="00AA05DF" w:rsidRDefault="00000000">
      <w:pPr>
        <w:jc w:val="both"/>
        <w:rPr>
          <w:b/>
          <w:sz w:val="21"/>
        </w:rPr>
      </w:pPr>
      <w:r>
        <w:rPr>
          <w:b/>
          <w:sz w:val="21"/>
        </w:rPr>
        <w:t>Charter Communications</w:t>
      </w:r>
    </w:p>
    <w:p w14:paraId="25D7FC16" w14:textId="77777777" w:rsidR="00AA05DF" w:rsidRDefault="00000000">
      <w:pPr>
        <w:jc w:val="both"/>
        <w:rPr>
          <w:i/>
          <w:sz w:val="21"/>
          <w:u w:val="single"/>
        </w:rPr>
      </w:pPr>
      <w:r>
        <w:rPr>
          <w:b/>
          <w:sz w:val="21"/>
        </w:rPr>
        <w:t>Maryland Heights, Missouri 63043</w:t>
      </w:r>
    </w:p>
    <w:p w14:paraId="69EE9090" w14:textId="77777777" w:rsidR="00AA05DF" w:rsidRDefault="00000000">
      <w:pPr>
        <w:jc w:val="both"/>
      </w:pPr>
      <w:r>
        <w:rPr>
          <w:i/>
          <w:sz w:val="21"/>
          <w:u w:val="single"/>
        </w:rPr>
        <w:t>Software Developer III(Contract)</w:t>
      </w:r>
    </w:p>
    <w:p w14:paraId="002CC37A" w14:textId="77777777" w:rsidR="00AA05DF" w:rsidRDefault="00AA05DF">
      <w:pPr>
        <w:jc w:val="both"/>
      </w:pPr>
    </w:p>
    <w:p w14:paraId="5053C6A8" w14:textId="77777777" w:rsidR="00AA05DF" w:rsidRDefault="00000000">
      <w:pPr>
        <w:jc w:val="both"/>
      </w:pPr>
      <w:r>
        <w:rPr>
          <w:b/>
          <w:sz w:val="21"/>
        </w:rPr>
        <w:t>Mobile IT</w:t>
      </w:r>
      <w:r>
        <w:rPr>
          <w:sz w:val="21"/>
        </w:rPr>
        <w:t xml:space="preserve"> is a system of Charter Communications that caters </w:t>
      </w:r>
      <w:proofErr w:type="gramStart"/>
      <w:r>
        <w:rPr>
          <w:sz w:val="21"/>
        </w:rPr>
        <w:t>on</w:t>
      </w:r>
      <w:proofErr w:type="gramEnd"/>
      <w:r>
        <w:rPr>
          <w:sz w:val="21"/>
        </w:rPr>
        <w:t xml:space="preserve"> creating new Accounts, Lines, Orders, etc. It is a Mobile/Web App written in Java/J2EE Technologies with Angular 9/14 as the </w:t>
      </w:r>
      <w:proofErr w:type="gramStart"/>
      <w:r>
        <w:rPr>
          <w:sz w:val="21"/>
        </w:rPr>
        <w:t>front end</w:t>
      </w:r>
      <w:proofErr w:type="gramEnd"/>
      <w:r>
        <w:rPr>
          <w:sz w:val="21"/>
        </w:rPr>
        <w:t xml:space="preserve"> technologies. I am assigned in the back end microservices and some </w:t>
      </w:r>
      <w:proofErr w:type="gramStart"/>
      <w:r>
        <w:rPr>
          <w:sz w:val="21"/>
        </w:rPr>
        <w:t>front end</w:t>
      </w:r>
      <w:proofErr w:type="gramEnd"/>
      <w:r>
        <w:rPr>
          <w:sz w:val="21"/>
        </w:rPr>
        <w:t xml:space="preserve"> development and maintenance of the application. It is using Spring for the MVC framework, Spring Boot as the build tool for </w:t>
      </w:r>
      <w:proofErr w:type="gramStart"/>
      <w:r>
        <w:rPr>
          <w:sz w:val="21"/>
        </w:rPr>
        <w:t>the microservices</w:t>
      </w:r>
      <w:proofErr w:type="gramEnd"/>
      <w:r>
        <w:rPr>
          <w:sz w:val="21"/>
        </w:rPr>
        <w:t xml:space="preserve">, Hibernate/JPA for the ORM, Oracle for the SQL Database, MongoDB for the NOSQL database, Tomcat for the application server, STS for the IDE, Log4j for the Logger and git/bitbucket for the version control. For the </w:t>
      </w:r>
      <w:proofErr w:type="gramStart"/>
      <w:r>
        <w:rPr>
          <w:sz w:val="21"/>
        </w:rPr>
        <w:t>front end</w:t>
      </w:r>
      <w:proofErr w:type="gramEnd"/>
      <w:r>
        <w:rPr>
          <w:sz w:val="21"/>
        </w:rPr>
        <w:t xml:space="preserve"> technologies, it is using Angular 9/14 JS frameworks.</w:t>
      </w:r>
    </w:p>
    <w:p w14:paraId="38F902BC" w14:textId="77777777" w:rsidR="00AA05DF" w:rsidRDefault="00AA05DF">
      <w:pPr>
        <w:jc w:val="both"/>
      </w:pPr>
    </w:p>
    <w:p w14:paraId="43EAB725" w14:textId="77777777" w:rsidR="00AA05DF" w:rsidRDefault="00000000">
      <w:pPr>
        <w:numPr>
          <w:ilvl w:val="0"/>
          <w:numId w:val="9"/>
        </w:numPr>
        <w:jc w:val="both"/>
        <w:rPr>
          <w:sz w:val="21"/>
        </w:rPr>
      </w:pPr>
      <w:r>
        <w:rPr>
          <w:sz w:val="21"/>
        </w:rPr>
        <w:t>Involved in all the phases of software development from the Analysis of the Mobit Tickets, Coding, Unit and Integration Testing.</w:t>
      </w:r>
    </w:p>
    <w:p w14:paraId="1E80DFE8" w14:textId="77777777" w:rsidR="00AA05DF" w:rsidRDefault="00000000">
      <w:pPr>
        <w:numPr>
          <w:ilvl w:val="0"/>
          <w:numId w:val="9"/>
        </w:numPr>
        <w:jc w:val="both"/>
        <w:rPr>
          <w:sz w:val="21"/>
        </w:rPr>
      </w:pPr>
      <w:r>
        <w:rPr>
          <w:sz w:val="21"/>
        </w:rPr>
        <w:t>Fixed defects that are found on the Mobit and Octane Tickets.</w:t>
      </w:r>
    </w:p>
    <w:p w14:paraId="511A9C79" w14:textId="77777777" w:rsidR="00AA05DF" w:rsidRDefault="00000000">
      <w:pPr>
        <w:numPr>
          <w:ilvl w:val="0"/>
          <w:numId w:val="9"/>
        </w:numPr>
        <w:jc w:val="both"/>
        <w:rPr>
          <w:sz w:val="21"/>
        </w:rPr>
      </w:pPr>
      <w:r>
        <w:rPr>
          <w:sz w:val="21"/>
        </w:rPr>
        <w:t xml:space="preserve">Coded enhancements of BIS Create/Update Customer </w:t>
      </w:r>
      <w:proofErr w:type="spellStart"/>
      <w:proofErr w:type="gramStart"/>
      <w:r>
        <w:rPr>
          <w:sz w:val="21"/>
        </w:rPr>
        <w:t>api</w:t>
      </w:r>
      <w:proofErr w:type="spellEnd"/>
      <w:proofErr w:type="gramEnd"/>
      <w:r>
        <w:rPr>
          <w:sz w:val="21"/>
        </w:rPr>
        <w:t xml:space="preserve"> and Order Fulfillment Team Microservices.</w:t>
      </w:r>
    </w:p>
    <w:p w14:paraId="04F1BBF5" w14:textId="77777777" w:rsidR="00AA05DF" w:rsidRDefault="00000000">
      <w:pPr>
        <w:numPr>
          <w:ilvl w:val="0"/>
          <w:numId w:val="9"/>
        </w:numPr>
        <w:jc w:val="both"/>
        <w:rPr>
          <w:sz w:val="21"/>
        </w:rPr>
      </w:pPr>
      <w:r>
        <w:rPr>
          <w:sz w:val="21"/>
        </w:rPr>
        <w:t>Updated the Technical Design Documents of the Create/Update Customer and Notifications Microservices.</w:t>
      </w:r>
    </w:p>
    <w:p w14:paraId="48C44BFE" w14:textId="77777777" w:rsidR="00AA05DF" w:rsidRDefault="00000000">
      <w:pPr>
        <w:numPr>
          <w:ilvl w:val="0"/>
          <w:numId w:val="9"/>
        </w:numPr>
        <w:jc w:val="both"/>
        <w:rPr>
          <w:sz w:val="21"/>
        </w:rPr>
      </w:pPr>
      <w:r>
        <w:rPr>
          <w:sz w:val="21"/>
        </w:rPr>
        <w:t xml:space="preserve">Made some of the microservices using Spring Boot and Spring Cloud </w:t>
      </w:r>
      <w:proofErr w:type="gramStart"/>
      <w:r>
        <w:rPr>
          <w:sz w:val="21"/>
        </w:rPr>
        <w:t>Technologies(</w:t>
      </w:r>
      <w:proofErr w:type="gramEnd"/>
      <w:r>
        <w:rPr>
          <w:sz w:val="21"/>
        </w:rPr>
        <w:t xml:space="preserve">Feign, </w:t>
      </w:r>
      <w:proofErr w:type="spellStart"/>
      <w:r>
        <w:rPr>
          <w:sz w:val="21"/>
        </w:rPr>
        <w:t>jhipster</w:t>
      </w:r>
      <w:proofErr w:type="spellEnd"/>
      <w:r>
        <w:rPr>
          <w:sz w:val="21"/>
        </w:rPr>
        <w:t xml:space="preserve"> naming server, Akana Gateway, </w:t>
      </w:r>
      <w:proofErr w:type="spellStart"/>
      <w:r>
        <w:rPr>
          <w:sz w:val="21"/>
        </w:rPr>
        <w:t>etc</w:t>
      </w:r>
      <w:proofErr w:type="spellEnd"/>
      <w:r>
        <w:rPr>
          <w:sz w:val="21"/>
        </w:rPr>
        <w:t>).</w:t>
      </w:r>
    </w:p>
    <w:p w14:paraId="2DA42CA3" w14:textId="77777777" w:rsidR="00AA05DF" w:rsidRDefault="00000000">
      <w:pPr>
        <w:numPr>
          <w:ilvl w:val="0"/>
          <w:numId w:val="9"/>
        </w:numPr>
        <w:jc w:val="both"/>
        <w:rPr>
          <w:sz w:val="21"/>
        </w:rPr>
      </w:pPr>
      <w:r>
        <w:rPr>
          <w:sz w:val="21"/>
        </w:rPr>
        <w:t xml:space="preserve">Built and </w:t>
      </w:r>
      <w:proofErr w:type="gramStart"/>
      <w:r>
        <w:rPr>
          <w:sz w:val="21"/>
        </w:rPr>
        <w:t>Implemented</w:t>
      </w:r>
      <w:proofErr w:type="gramEnd"/>
      <w:r>
        <w:rPr>
          <w:sz w:val="21"/>
        </w:rPr>
        <w:t xml:space="preserve"> the entire </w:t>
      </w:r>
      <w:proofErr w:type="gramStart"/>
      <w:r>
        <w:rPr>
          <w:sz w:val="21"/>
        </w:rPr>
        <w:t>Notifications Microservice</w:t>
      </w:r>
      <w:proofErr w:type="gramEnd"/>
      <w:r>
        <w:rPr>
          <w:sz w:val="21"/>
        </w:rPr>
        <w:t xml:space="preserve"> in our BIS Team.</w:t>
      </w:r>
    </w:p>
    <w:p w14:paraId="0E512922" w14:textId="77777777" w:rsidR="00AA05DF" w:rsidRDefault="00000000">
      <w:pPr>
        <w:numPr>
          <w:ilvl w:val="0"/>
          <w:numId w:val="9"/>
        </w:numPr>
        <w:jc w:val="both"/>
        <w:rPr>
          <w:sz w:val="21"/>
        </w:rPr>
      </w:pPr>
      <w:r>
        <w:rPr>
          <w:sz w:val="21"/>
        </w:rPr>
        <w:t>Converted some of the microservices from Gradle to Maven.</w:t>
      </w:r>
    </w:p>
    <w:p w14:paraId="5AA3AE81" w14:textId="77777777" w:rsidR="00AA05DF" w:rsidRDefault="00000000">
      <w:pPr>
        <w:numPr>
          <w:ilvl w:val="0"/>
          <w:numId w:val="9"/>
        </w:numPr>
        <w:jc w:val="both"/>
        <w:rPr>
          <w:sz w:val="21"/>
        </w:rPr>
      </w:pPr>
      <w:r>
        <w:rPr>
          <w:sz w:val="21"/>
        </w:rPr>
        <w:t xml:space="preserve">Built and </w:t>
      </w:r>
      <w:proofErr w:type="gramStart"/>
      <w:r>
        <w:rPr>
          <w:sz w:val="21"/>
        </w:rPr>
        <w:t>Deployed</w:t>
      </w:r>
      <w:proofErr w:type="gramEnd"/>
      <w:r>
        <w:rPr>
          <w:sz w:val="21"/>
        </w:rPr>
        <w:t xml:space="preserve"> the microservices into some environments using </w:t>
      </w:r>
      <w:proofErr w:type="spellStart"/>
      <w:r>
        <w:rPr>
          <w:sz w:val="21"/>
        </w:rPr>
        <w:t>jenkins</w:t>
      </w:r>
      <w:proofErr w:type="spellEnd"/>
      <w:r>
        <w:rPr>
          <w:sz w:val="21"/>
        </w:rPr>
        <w:t>.</w:t>
      </w:r>
    </w:p>
    <w:p w14:paraId="546A6AB2" w14:textId="77777777" w:rsidR="00AA05DF" w:rsidRDefault="00000000">
      <w:pPr>
        <w:numPr>
          <w:ilvl w:val="0"/>
          <w:numId w:val="9"/>
        </w:numPr>
        <w:jc w:val="both"/>
        <w:rPr>
          <w:sz w:val="21"/>
        </w:rPr>
      </w:pPr>
      <w:r>
        <w:rPr>
          <w:sz w:val="21"/>
        </w:rPr>
        <w:t>Tested the assigned deployment tickets on the different environments of the system.</w:t>
      </w:r>
    </w:p>
    <w:p w14:paraId="118C14B8" w14:textId="77777777" w:rsidR="00AA05DF" w:rsidRDefault="00000000">
      <w:pPr>
        <w:numPr>
          <w:ilvl w:val="0"/>
          <w:numId w:val="9"/>
        </w:numPr>
        <w:jc w:val="both"/>
        <w:rPr>
          <w:sz w:val="21"/>
          <w:szCs w:val="21"/>
        </w:rPr>
      </w:pPr>
      <w:r>
        <w:rPr>
          <w:sz w:val="21"/>
        </w:rPr>
        <w:t xml:space="preserve">Fixed the issues found on the back end side of the </w:t>
      </w:r>
      <w:proofErr w:type="gramStart"/>
      <w:r>
        <w:rPr>
          <w:sz w:val="21"/>
        </w:rPr>
        <w:t>Webservices(</w:t>
      </w:r>
      <w:proofErr w:type="gramEnd"/>
      <w:r>
        <w:rPr>
          <w:sz w:val="21"/>
        </w:rPr>
        <w:t>Restful).</w:t>
      </w:r>
    </w:p>
    <w:p w14:paraId="46039974" w14:textId="77777777" w:rsidR="00AA05DF" w:rsidRDefault="00000000">
      <w:pPr>
        <w:numPr>
          <w:ilvl w:val="0"/>
          <w:numId w:val="9"/>
        </w:numPr>
        <w:jc w:val="both"/>
        <w:rPr>
          <w:sz w:val="21"/>
          <w:szCs w:val="21"/>
        </w:rPr>
      </w:pPr>
      <w:r>
        <w:rPr>
          <w:sz w:val="21"/>
          <w:szCs w:val="21"/>
        </w:rPr>
        <w:t>Coded Unit Test Cases and Code Coverages using JUnit and Mockito.</w:t>
      </w:r>
    </w:p>
    <w:p w14:paraId="1322E357" w14:textId="77777777" w:rsidR="00AA05DF" w:rsidRDefault="00000000">
      <w:pPr>
        <w:numPr>
          <w:ilvl w:val="0"/>
          <w:numId w:val="9"/>
        </w:numPr>
        <w:jc w:val="both"/>
        <w:rPr>
          <w:sz w:val="21"/>
          <w:szCs w:val="21"/>
        </w:rPr>
      </w:pPr>
      <w:r>
        <w:rPr>
          <w:sz w:val="21"/>
          <w:szCs w:val="21"/>
        </w:rPr>
        <w:t>Supported PROD Environment Issues.</w:t>
      </w:r>
    </w:p>
    <w:p w14:paraId="3C783F2C" w14:textId="77777777" w:rsidR="00AA05DF" w:rsidRDefault="00000000">
      <w:pPr>
        <w:numPr>
          <w:ilvl w:val="0"/>
          <w:numId w:val="9"/>
        </w:numPr>
        <w:jc w:val="both"/>
        <w:rPr>
          <w:sz w:val="21"/>
          <w:szCs w:val="21"/>
        </w:rPr>
      </w:pPr>
      <w:r>
        <w:rPr>
          <w:sz w:val="21"/>
          <w:szCs w:val="21"/>
        </w:rPr>
        <w:t xml:space="preserve">Trained grad </w:t>
      </w:r>
      <w:proofErr w:type="gramStart"/>
      <w:r>
        <w:rPr>
          <w:sz w:val="21"/>
          <w:szCs w:val="21"/>
        </w:rPr>
        <w:t>hires of</w:t>
      </w:r>
      <w:proofErr w:type="gramEnd"/>
      <w:r>
        <w:rPr>
          <w:sz w:val="21"/>
          <w:szCs w:val="21"/>
        </w:rPr>
        <w:t xml:space="preserve"> all the functionalities and use cases of BIS and Order Fulfillment Microservices.</w:t>
      </w:r>
    </w:p>
    <w:p w14:paraId="6C1C4828" w14:textId="77777777" w:rsidR="00AA05DF" w:rsidRDefault="00000000">
      <w:pPr>
        <w:numPr>
          <w:ilvl w:val="0"/>
          <w:numId w:val="9"/>
        </w:numPr>
        <w:jc w:val="both"/>
        <w:rPr>
          <w:sz w:val="21"/>
          <w:szCs w:val="21"/>
        </w:rPr>
      </w:pPr>
      <w:r>
        <w:rPr>
          <w:sz w:val="21"/>
          <w:szCs w:val="21"/>
        </w:rPr>
        <w:t xml:space="preserve">Experienced leading the Notification and POST/UPDATE Customer </w:t>
      </w:r>
      <w:proofErr w:type="gramStart"/>
      <w:r>
        <w:rPr>
          <w:sz w:val="21"/>
          <w:szCs w:val="21"/>
        </w:rPr>
        <w:t>Team(</w:t>
      </w:r>
      <w:proofErr w:type="gramEnd"/>
      <w:r>
        <w:rPr>
          <w:sz w:val="21"/>
          <w:szCs w:val="21"/>
        </w:rPr>
        <w:t>3 members).</w:t>
      </w:r>
    </w:p>
    <w:p w14:paraId="14092A2F" w14:textId="77777777" w:rsidR="00AA05DF" w:rsidRDefault="00000000">
      <w:pPr>
        <w:numPr>
          <w:ilvl w:val="0"/>
          <w:numId w:val="9"/>
        </w:numPr>
        <w:jc w:val="both"/>
        <w:rPr>
          <w:sz w:val="21"/>
          <w:szCs w:val="21"/>
        </w:rPr>
      </w:pPr>
      <w:r>
        <w:rPr>
          <w:sz w:val="21"/>
          <w:szCs w:val="21"/>
        </w:rPr>
        <w:t xml:space="preserve">Trained our </w:t>
      </w:r>
      <w:proofErr w:type="gramStart"/>
      <w:r>
        <w:rPr>
          <w:sz w:val="21"/>
          <w:szCs w:val="21"/>
        </w:rPr>
        <w:t>off shore</w:t>
      </w:r>
      <w:proofErr w:type="gramEnd"/>
      <w:r>
        <w:rPr>
          <w:sz w:val="21"/>
          <w:szCs w:val="21"/>
        </w:rPr>
        <w:t xml:space="preserve"> Infosys counterparts for Notifications microservice.</w:t>
      </w:r>
    </w:p>
    <w:p w14:paraId="3EA40618" w14:textId="77777777" w:rsidR="00AA05DF" w:rsidRDefault="00000000">
      <w:pPr>
        <w:numPr>
          <w:ilvl w:val="0"/>
          <w:numId w:val="9"/>
        </w:numPr>
        <w:jc w:val="both"/>
        <w:rPr>
          <w:sz w:val="21"/>
          <w:szCs w:val="21"/>
        </w:rPr>
      </w:pPr>
      <w:r>
        <w:rPr>
          <w:sz w:val="21"/>
          <w:szCs w:val="21"/>
        </w:rPr>
        <w:t>Tested the microservices using postman for the issues found.</w:t>
      </w:r>
    </w:p>
    <w:p w14:paraId="358AA953" w14:textId="77777777" w:rsidR="00AA05DF" w:rsidRDefault="00000000">
      <w:pPr>
        <w:numPr>
          <w:ilvl w:val="0"/>
          <w:numId w:val="9"/>
        </w:numPr>
        <w:jc w:val="both"/>
        <w:rPr>
          <w:sz w:val="21"/>
          <w:szCs w:val="21"/>
        </w:rPr>
      </w:pPr>
      <w:r>
        <w:rPr>
          <w:sz w:val="21"/>
          <w:szCs w:val="21"/>
        </w:rPr>
        <w:t xml:space="preserve">Coded some of the Components, Services, Templates, </w:t>
      </w:r>
      <w:proofErr w:type="spellStart"/>
      <w:r>
        <w:rPr>
          <w:sz w:val="21"/>
          <w:szCs w:val="21"/>
        </w:rPr>
        <w:t>etc</w:t>
      </w:r>
      <w:proofErr w:type="spellEnd"/>
      <w:r>
        <w:rPr>
          <w:sz w:val="21"/>
          <w:szCs w:val="21"/>
        </w:rPr>
        <w:t xml:space="preserve"> of the UI to implement the business logic in the Typescript code and HTML files.</w:t>
      </w:r>
    </w:p>
    <w:p w14:paraId="238EB07E" w14:textId="77777777" w:rsidR="00AA05DF" w:rsidRDefault="00000000">
      <w:pPr>
        <w:numPr>
          <w:ilvl w:val="0"/>
          <w:numId w:val="9"/>
        </w:numPr>
        <w:jc w:val="both"/>
        <w:rPr>
          <w:b/>
          <w:sz w:val="21"/>
        </w:rPr>
      </w:pPr>
      <w:r>
        <w:rPr>
          <w:sz w:val="21"/>
          <w:szCs w:val="21"/>
        </w:rPr>
        <w:t xml:space="preserve">Fixed the errors found on its </w:t>
      </w:r>
      <w:proofErr w:type="gramStart"/>
      <w:r>
        <w:rPr>
          <w:sz w:val="21"/>
          <w:szCs w:val="21"/>
        </w:rPr>
        <w:t>Webservices(</w:t>
      </w:r>
      <w:proofErr w:type="gramEnd"/>
      <w:r>
        <w:rPr>
          <w:sz w:val="21"/>
          <w:szCs w:val="21"/>
        </w:rPr>
        <w:t>Restful).</w:t>
      </w:r>
    </w:p>
    <w:p w14:paraId="3415955C" w14:textId="77777777" w:rsidR="00AA05DF" w:rsidRDefault="00000000">
      <w:pPr>
        <w:numPr>
          <w:ilvl w:val="0"/>
          <w:numId w:val="9"/>
        </w:numPr>
        <w:jc w:val="both"/>
        <w:rPr>
          <w:b/>
          <w:sz w:val="21"/>
        </w:rPr>
      </w:pPr>
      <w:r>
        <w:rPr>
          <w:b/>
          <w:sz w:val="21"/>
        </w:rPr>
        <w:t xml:space="preserve">Environment:  </w:t>
      </w:r>
      <w:r>
        <w:rPr>
          <w:sz w:val="21"/>
        </w:rPr>
        <w:t xml:space="preserve">Java 8/17, Tomcat, Spring MVC, Spring Boot, Angular 9/14, Maven, Gradle, Hibernate, Junit, Mockito, MongoDB, Oracle, STS, Log4j, </w:t>
      </w:r>
      <w:proofErr w:type="gramStart"/>
      <w:r>
        <w:rPr>
          <w:sz w:val="21"/>
        </w:rPr>
        <w:t>Webservices(</w:t>
      </w:r>
      <w:proofErr w:type="gramEnd"/>
      <w:r>
        <w:rPr>
          <w:sz w:val="21"/>
        </w:rPr>
        <w:t xml:space="preserve">RESTFUL), git/bitbucket, postman, Jenkins, </w:t>
      </w:r>
      <w:proofErr w:type="spellStart"/>
      <w:r>
        <w:rPr>
          <w:sz w:val="21"/>
        </w:rPr>
        <w:t>splunk</w:t>
      </w:r>
      <w:proofErr w:type="spellEnd"/>
      <w:r>
        <w:rPr>
          <w:sz w:val="21"/>
        </w:rPr>
        <w:t xml:space="preserve">, data dog, </w:t>
      </w:r>
      <w:proofErr w:type="spellStart"/>
      <w:r>
        <w:rPr>
          <w:sz w:val="21"/>
        </w:rPr>
        <w:t>jira</w:t>
      </w:r>
      <w:proofErr w:type="spellEnd"/>
    </w:p>
    <w:p w14:paraId="3B0FBE1E" w14:textId="77777777" w:rsidR="00AA05DF" w:rsidRDefault="00000000">
      <w:pPr>
        <w:numPr>
          <w:ilvl w:val="0"/>
          <w:numId w:val="9"/>
        </w:numPr>
        <w:jc w:val="both"/>
        <w:rPr>
          <w:b/>
          <w:sz w:val="21"/>
        </w:rPr>
      </w:pPr>
      <w:r>
        <w:rPr>
          <w:b/>
          <w:sz w:val="21"/>
        </w:rPr>
        <w:t>Vendor:</w:t>
      </w:r>
      <w:r>
        <w:t xml:space="preserve"> </w:t>
      </w:r>
      <w:proofErr w:type="spellStart"/>
      <w:r>
        <w:rPr>
          <w:sz w:val="21"/>
          <w:szCs w:val="21"/>
        </w:rPr>
        <w:t>Telus</w:t>
      </w:r>
      <w:proofErr w:type="spellEnd"/>
      <w:r>
        <w:rPr>
          <w:sz w:val="21"/>
          <w:szCs w:val="21"/>
        </w:rPr>
        <w:t xml:space="preserve"> </w:t>
      </w:r>
      <w:proofErr w:type="gramStart"/>
      <w:r>
        <w:rPr>
          <w:sz w:val="21"/>
          <w:szCs w:val="21"/>
        </w:rPr>
        <w:t>International(</w:t>
      </w:r>
      <w:proofErr w:type="gramEnd"/>
      <w:r>
        <w:rPr>
          <w:sz w:val="21"/>
          <w:szCs w:val="21"/>
        </w:rPr>
        <w:t>Implementation Partner), Tanisha Systems(</w:t>
      </w:r>
      <w:proofErr w:type="spellStart"/>
      <w:r>
        <w:rPr>
          <w:sz w:val="21"/>
          <w:szCs w:val="21"/>
        </w:rPr>
        <w:t>PrimeVendor</w:t>
      </w:r>
      <w:proofErr w:type="spellEnd"/>
      <w:r>
        <w:rPr>
          <w:sz w:val="21"/>
          <w:szCs w:val="21"/>
        </w:rPr>
        <w:t>), Proficient Business Systems(Employer)</w:t>
      </w:r>
    </w:p>
    <w:p w14:paraId="65FD5A9D" w14:textId="77777777" w:rsidR="00AA05DF" w:rsidRDefault="00000000">
      <w:pPr>
        <w:numPr>
          <w:ilvl w:val="0"/>
          <w:numId w:val="9"/>
        </w:numPr>
        <w:jc w:val="both"/>
      </w:pPr>
      <w:r>
        <w:rPr>
          <w:b/>
          <w:sz w:val="21"/>
        </w:rPr>
        <w:lastRenderedPageBreak/>
        <w:t>Client:</w:t>
      </w:r>
      <w:r>
        <w:t xml:space="preserve"> </w:t>
      </w:r>
      <w:r>
        <w:rPr>
          <w:sz w:val="21"/>
          <w:szCs w:val="21"/>
        </w:rPr>
        <w:t>Charter Communications</w:t>
      </w:r>
    </w:p>
    <w:p w14:paraId="438A3172" w14:textId="77777777" w:rsidR="00AA05DF" w:rsidRDefault="00AA05DF">
      <w:pPr>
        <w:jc w:val="both"/>
      </w:pPr>
    </w:p>
    <w:p w14:paraId="1A922217" w14:textId="77777777" w:rsidR="004D2C3F" w:rsidRDefault="004D2C3F">
      <w:pPr>
        <w:jc w:val="both"/>
      </w:pPr>
    </w:p>
    <w:p w14:paraId="2797B849" w14:textId="77777777" w:rsidR="00AA05DF" w:rsidRDefault="00000000">
      <w:pPr>
        <w:jc w:val="both"/>
        <w:rPr>
          <w:b/>
        </w:rPr>
      </w:pPr>
      <w:r>
        <w:rPr>
          <w:b/>
          <w:sz w:val="21"/>
          <w:szCs w:val="21"/>
        </w:rPr>
        <w:t>07/24/2018 – 07/31/2019</w:t>
      </w:r>
    </w:p>
    <w:p w14:paraId="02858225" w14:textId="77777777" w:rsidR="00AA05DF" w:rsidRDefault="00000000">
      <w:pPr>
        <w:jc w:val="both"/>
        <w:rPr>
          <w:b/>
          <w:sz w:val="21"/>
          <w:szCs w:val="21"/>
        </w:rPr>
      </w:pPr>
      <w:r>
        <w:rPr>
          <w:b/>
        </w:rPr>
        <w:t>Deloitte</w:t>
      </w:r>
    </w:p>
    <w:p w14:paraId="56DE6CB4" w14:textId="77777777" w:rsidR="00AA05DF" w:rsidRDefault="00000000">
      <w:pPr>
        <w:jc w:val="both"/>
        <w:rPr>
          <w:i/>
          <w:sz w:val="21"/>
          <w:szCs w:val="21"/>
          <w:u w:val="single"/>
        </w:rPr>
      </w:pPr>
      <w:r>
        <w:rPr>
          <w:b/>
          <w:sz w:val="21"/>
          <w:szCs w:val="21"/>
        </w:rPr>
        <w:t>Salem, Oregon 97302</w:t>
      </w:r>
    </w:p>
    <w:p w14:paraId="2DFD1620" w14:textId="77777777" w:rsidR="00AA05DF" w:rsidRDefault="00000000">
      <w:pPr>
        <w:jc w:val="both"/>
        <w:rPr>
          <w:i/>
          <w:sz w:val="21"/>
          <w:szCs w:val="21"/>
          <w:u w:val="single"/>
        </w:rPr>
      </w:pPr>
      <w:r>
        <w:rPr>
          <w:i/>
          <w:sz w:val="21"/>
          <w:szCs w:val="21"/>
          <w:u w:val="single"/>
        </w:rPr>
        <w:t xml:space="preserve">Full Stack Java/J2EE </w:t>
      </w:r>
      <w:proofErr w:type="gramStart"/>
      <w:r>
        <w:rPr>
          <w:i/>
          <w:sz w:val="21"/>
          <w:szCs w:val="21"/>
          <w:u w:val="single"/>
        </w:rPr>
        <w:t>Developer(</w:t>
      </w:r>
      <w:proofErr w:type="gramEnd"/>
      <w:r>
        <w:rPr>
          <w:i/>
          <w:sz w:val="21"/>
          <w:szCs w:val="21"/>
          <w:u w:val="single"/>
        </w:rPr>
        <w:t>Contract)</w:t>
      </w:r>
    </w:p>
    <w:p w14:paraId="6146A735" w14:textId="77777777" w:rsidR="00AA05DF" w:rsidRDefault="00AA05DF">
      <w:pPr>
        <w:jc w:val="both"/>
        <w:rPr>
          <w:i/>
          <w:sz w:val="21"/>
          <w:szCs w:val="21"/>
          <w:u w:val="single"/>
        </w:rPr>
      </w:pPr>
    </w:p>
    <w:p w14:paraId="6E89976F" w14:textId="77777777" w:rsidR="00AA05DF" w:rsidRDefault="00000000">
      <w:pPr>
        <w:jc w:val="both"/>
        <w:rPr>
          <w:sz w:val="21"/>
          <w:szCs w:val="21"/>
        </w:rPr>
      </w:pPr>
      <w:r>
        <w:rPr>
          <w:sz w:val="21"/>
          <w:szCs w:val="21"/>
        </w:rPr>
        <w:t xml:space="preserve">Origin is a system of Oregon Department of Justice that caters on the adoption of kids. It is a Web App written in Java/J2EE Technologies. I am assigned </w:t>
      </w:r>
      <w:proofErr w:type="gramStart"/>
      <w:r>
        <w:rPr>
          <w:sz w:val="21"/>
          <w:szCs w:val="21"/>
        </w:rPr>
        <w:t>in</w:t>
      </w:r>
      <w:proofErr w:type="gramEnd"/>
      <w:r>
        <w:rPr>
          <w:sz w:val="21"/>
          <w:szCs w:val="21"/>
        </w:rPr>
        <w:t xml:space="preserve"> both the front end and </w:t>
      </w:r>
      <w:proofErr w:type="gramStart"/>
      <w:r>
        <w:rPr>
          <w:sz w:val="21"/>
          <w:szCs w:val="21"/>
        </w:rPr>
        <w:t>back end</w:t>
      </w:r>
      <w:proofErr w:type="gramEnd"/>
      <w:r>
        <w:rPr>
          <w:sz w:val="21"/>
          <w:szCs w:val="21"/>
        </w:rPr>
        <w:t xml:space="preserve"> development of the application. It </w:t>
      </w:r>
      <w:proofErr w:type="gramStart"/>
      <w:r>
        <w:rPr>
          <w:sz w:val="21"/>
          <w:szCs w:val="21"/>
        </w:rPr>
        <w:t>is using</w:t>
      </w:r>
      <w:proofErr w:type="gramEnd"/>
      <w:r>
        <w:rPr>
          <w:sz w:val="21"/>
          <w:szCs w:val="21"/>
        </w:rPr>
        <w:t xml:space="preserve"> Struts 1 for the MVC framework, Spring Batch for the batch processing, Hibernate for the ORM, DB2/Oracle for the database, </w:t>
      </w:r>
      <w:proofErr w:type="spellStart"/>
      <w:r>
        <w:rPr>
          <w:sz w:val="21"/>
          <w:szCs w:val="21"/>
        </w:rPr>
        <w:t>Websphere</w:t>
      </w:r>
      <w:proofErr w:type="spellEnd"/>
      <w:r>
        <w:rPr>
          <w:sz w:val="21"/>
          <w:szCs w:val="21"/>
        </w:rPr>
        <w:t xml:space="preserve"> for the application server, MyEclipse for the IDE, Log4j for the Logger and RTC for the version control. For the </w:t>
      </w:r>
      <w:proofErr w:type="gramStart"/>
      <w:r>
        <w:rPr>
          <w:sz w:val="21"/>
          <w:szCs w:val="21"/>
        </w:rPr>
        <w:t>front end</w:t>
      </w:r>
      <w:proofErr w:type="gramEnd"/>
      <w:r>
        <w:rPr>
          <w:sz w:val="21"/>
          <w:szCs w:val="21"/>
        </w:rPr>
        <w:t xml:space="preserve"> technologies, it is using </w:t>
      </w:r>
      <w:proofErr w:type="spellStart"/>
      <w:r>
        <w:rPr>
          <w:sz w:val="21"/>
          <w:szCs w:val="21"/>
        </w:rPr>
        <w:t>jquery</w:t>
      </w:r>
      <w:proofErr w:type="spellEnd"/>
      <w:r>
        <w:rPr>
          <w:sz w:val="21"/>
          <w:szCs w:val="21"/>
        </w:rPr>
        <w:t xml:space="preserve"> for the </w:t>
      </w:r>
      <w:proofErr w:type="spellStart"/>
      <w:r>
        <w:rPr>
          <w:sz w:val="21"/>
          <w:szCs w:val="21"/>
        </w:rPr>
        <w:t>javasript</w:t>
      </w:r>
      <w:proofErr w:type="spellEnd"/>
      <w:r>
        <w:rPr>
          <w:sz w:val="21"/>
          <w:szCs w:val="21"/>
        </w:rPr>
        <w:t xml:space="preserve"> library, </w:t>
      </w:r>
      <w:proofErr w:type="spellStart"/>
      <w:r>
        <w:rPr>
          <w:sz w:val="21"/>
          <w:szCs w:val="21"/>
        </w:rPr>
        <w:t>jsp</w:t>
      </w:r>
      <w:proofErr w:type="spellEnd"/>
      <w:r>
        <w:rPr>
          <w:sz w:val="21"/>
          <w:szCs w:val="21"/>
        </w:rPr>
        <w:t xml:space="preserve"> for the view technology and tiles for the template.</w:t>
      </w:r>
    </w:p>
    <w:p w14:paraId="2F836ED8" w14:textId="77777777" w:rsidR="00AA05DF" w:rsidRDefault="00AA05DF">
      <w:pPr>
        <w:jc w:val="both"/>
        <w:rPr>
          <w:sz w:val="21"/>
          <w:szCs w:val="21"/>
        </w:rPr>
      </w:pPr>
    </w:p>
    <w:p w14:paraId="60400F23" w14:textId="77777777" w:rsidR="00AA05DF" w:rsidRDefault="00000000">
      <w:pPr>
        <w:numPr>
          <w:ilvl w:val="0"/>
          <w:numId w:val="3"/>
        </w:numPr>
        <w:jc w:val="both"/>
        <w:rPr>
          <w:sz w:val="21"/>
          <w:szCs w:val="21"/>
        </w:rPr>
      </w:pPr>
      <w:r>
        <w:rPr>
          <w:sz w:val="21"/>
          <w:szCs w:val="21"/>
        </w:rPr>
        <w:t>Involved in all the phases of software development from the Analysis of the Change Request, Coding, Unit and Integration Testing.</w:t>
      </w:r>
    </w:p>
    <w:p w14:paraId="1491942C" w14:textId="77777777" w:rsidR="00AA05DF" w:rsidRDefault="00000000">
      <w:pPr>
        <w:numPr>
          <w:ilvl w:val="0"/>
          <w:numId w:val="3"/>
        </w:numPr>
        <w:jc w:val="both"/>
        <w:rPr>
          <w:sz w:val="21"/>
          <w:szCs w:val="21"/>
        </w:rPr>
      </w:pPr>
      <w:r>
        <w:rPr>
          <w:sz w:val="21"/>
          <w:szCs w:val="21"/>
        </w:rPr>
        <w:t>Fixed defects that are found on the Change Requests.</w:t>
      </w:r>
    </w:p>
    <w:p w14:paraId="2FEE2963" w14:textId="77777777" w:rsidR="00AA05DF" w:rsidRDefault="00000000">
      <w:pPr>
        <w:numPr>
          <w:ilvl w:val="0"/>
          <w:numId w:val="3"/>
        </w:numPr>
        <w:jc w:val="both"/>
        <w:rPr>
          <w:sz w:val="21"/>
          <w:szCs w:val="21"/>
        </w:rPr>
      </w:pPr>
      <w:r>
        <w:rPr>
          <w:sz w:val="21"/>
          <w:szCs w:val="21"/>
        </w:rPr>
        <w:t xml:space="preserve">Coded enhancements from the </w:t>
      </w:r>
      <w:proofErr w:type="gramStart"/>
      <w:r>
        <w:rPr>
          <w:sz w:val="21"/>
          <w:szCs w:val="21"/>
        </w:rPr>
        <w:t>Front End</w:t>
      </w:r>
      <w:proofErr w:type="gramEnd"/>
      <w:r>
        <w:rPr>
          <w:sz w:val="21"/>
          <w:szCs w:val="21"/>
        </w:rPr>
        <w:t xml:space="preserve"> layer, to the Controller, EJB layer, down to the Service layer and Hibernate transactions.</w:t>
      </w:r>
    </w:p>
    <w:p w14:paraId="5EB686CA" w14:textId="77777777" w:rsidR="00AA05DF" w:rsidRDefault="00000000">
      <w:pPr>
        <w:numPr>
          <w:ilvl w:val="0"/>
          <w:numId w:val="3"/>
        </w:numPr>
        <w:jc w:val="both"/>
        <w:rPr>
          <w:sz w:val="21"/>
          <w:szCs w:val="21"/>
        </w:rPr>
      </w:pPr>
      <w:r>
        <w:rPr>
          <w:sz w:val="21"/>
          <w:szCs w:val="21"/>
        </w:rPr>
        <w:t>Updated the Technical Design Documents of some of the Change Requests.</w:t>
      </w:r>
    </w:p>
    <w:p w14:paraId="1B5DECB2" w14:textId="77777777" w:rsidR="00AA05DF" w:rsidRDefault="00000000">
      <w:pPr>
        <w:numPr>
          <w:ilvl w:val="0"/>
          <w:numId w:val="3"/>
        </w:numPr>
        <w:jc w:val="both"/>
        <w:rPr>
          <w:sz w:val="21"/>
          <w:szCs w:val="21"/>
        </w:rPr>
      </w:pPr>
      <w:r>
        <w:rPr>
          <w:sz w:val="21"/>
          <w:szCs w:val="21"/>
        </w:rPr>
        <w:t>Tested the assigned Change Requests on the different environments of the system.</w:t>
      </w:r>
    </w:p>
    <w:p w14:paraId="7D4E1F0F" w14:textId="77777777" w:rsidR="00AA05DF" w:rsidRDefault="00000000">
      <w:pPr>
        <w:numPr>
          <w:ilvl w:val="0"/>
          <w:numId w:val="3"/>
        </w:numPr>
        <w:jc w:val="both"/>
        <w:rPr>
          <w:sz w:val="21"/>
          <w:szCs w:val="21"/>
        </w:rPr>
      </w:pPr>
      <w:r>
        <w:rPr>
          <w:sz w:val="21"/>
          <w:szCs w:val="21"/>
        </w:rPr>
        <w:t>Updated the batch jobs that are being impacted by the assigned Change Requests.</w:t>
      </w:r>
    </w:p>
    <w:p w14:paraId="390A7DB5" w14:textId="77777777" w:rsidR="00AA05DF" w:rsidRDefault="00000000">
      <w:pPr>
        <w:numPr>
          <w:ilvl w:val="0"/>
          <w:numId w:val="3"/>
        </w:numPr>
        <w:jc w:val="both"/>
        <w:rPr>
          <w:sz w:val="21"/>
          <w:szCs w:val="21"/>
        </w:rPr>
      </w:pPr>
      <w:r>
        <w:rPr>
          <w:sz w:val="21"/>
          <w:szCs w:val="21"/>
        </w:rPr>
        <w:t>Fixed some of the defects found on the batch jobs.</w:t>
      </w:r>
    </w:p>
    <w:p w14:paraId="62855AF3" w14:textId="77777777" w:rsidR="00AA05DF" w:rsidRDefault="00000000">
      <w:pPr>
        <w:numPr>
          <w:ilvl w:val="0"/>
          <w:numId w:val="3"/>
        </w:numPr>
        <w:jc w:val="both"/>
        <w:rPr>
          <w:sz w:val="21"/>
          <w:szCs w:val="21"/>
        </w:rPr>
      </w:pPr>
      <w:r>
        <w:rPr>
          <w:sz w:val="21"/>
          <w:szCs w:val="21"/>
        </w:rPr>
        <w:t xml:space="preserve">Fixed the issues found on the back end side of the </w:t>
      </w:r>
      <w:proofErr w:type="gramStart"/>
      <w:r>
        <w:rPr>
          <w:sz w:val="21"/>
          <w:szCs w:val="21"/>
        </w:rPr>
        <w:t>Webservices(</w:t>
      </w:r>
      <w:proofErr w:type="gramEnd"/>
      <w:r>
        <w:rPr>
          <w:sz w:val="21"/>
          <w:szCs w:val="21"/>
        </w:rPr>
        <w:t>SOAP)</w:t>
      </w:r>
    </w:p>
    <w:p w14:paraId="30FF0015" w14:textId="77777777" w:rsidR="00AA05DF" w:rsidRDefault="00000000">
      <w:pPr>
        <w:numPr>
          <w:ilvl w:val="0"/>
          <w:numId w:val="3"/>
        </w:numPr>
        <w:jc w:val="both"/>
        <w:rPr>
          <w:sz w:val="21"/>
          <w:szCs w:val="21"/>
        </w:rPr>
      </w:pPr>
      <w:r>
        <w:rPr>
          <w:sz w:val="21"/>
          <w:szCs w:val="21"/>
        </w:rPr>
        <w:t xml:space="preserve">Coded and fixed the enhancements needed for the front end side of the </w:t>
      </w:r>
      <w:proofErr w:type="gramStart"/>
      <w:r>
        <w:rPr>
          <w:sz w:val="21"/>
          <w:szCs w:val="21"/>
        </w:rPr>
        <w:t>Webservices(</w:t>
      </w:r>
      <w:proofErr w:type="gramEnd"/>
      <w:r>
        <w:rPr>
          <w:sz w:val="21"/>
          <w:szCs w:val="21"/>
        </w:rPr>
        <w:t>SOAP).</w:t>
      </w:r>
    </w:p>
    <w:p w14:paraId="41B2FD5F" w14:textId="77777777" w:rsidR="00AA05DF" w:rsidRDefault="00000000">
      <w:pPr>
        <w:numPr>
          <w:ilvl w:val="0"/>
          <w:numId w:val="3"/>
        </w:numPr>
        <w:jc w:val="both"/>
        <w:rPr>
          <w:sz w:val="21"/>
          <w:szCs w:val="21"/>
        </w:rPr>
      </w:pPr>
      <w:r>
        <w:rPr>
          <w:sz w:val="21"/>
          <w:szCs w:val="21"/>
        </w:rPr>
        <w:t>Tested the Webservices using SOAP UI for the acceptable format of its request.xml.</w:t>
      </w:r>
    </w:p>
    <w:p w14:paraId="0AAEF3E4" w14:textId="77777777" w:rsidR="00AA05DF" w:rsidRDefault="00000000">
      <w:pPr>
        <w:numPr>
          <w:ilvl w:val="0"/>
          <w:numId w:val="3"/>
        </w:numPr>
        <w:jc w:val="both"/>
        <w:rPr>
          <w:b/>
          <w:sz w:val="21"/>
          <w:szCs w:val="21"/>
        </w:rPr>
      </w:pPr>
      <w:r>
        <w:rPr>
          <w:sz w:val="21"/>
          <w:szCs w:val="21"/>
        </w:rPr>
        <w:t xml:space="preserve">Fixed the errors found on the response.xml of its </w:t>
      </w:r>
      <w:proofErr w:type="gramStart"/>
      <w:r>
        <w:rPr>
          <w:sz w:val="21"/>
          <w:szCs w:val="21"/>
        </w:rPr>
        <w:t>Webservices(</w:t>
      </w:r>
      <w:proofErr w:type="gramEnd"/>
      <w:r>
        <w:rPr>
          <w:sz w:val="21"/>
          <w:szCs w:val="21"/>
        </w:rPr>
        <w:t>SOAP).</w:t>
      </w:r>
    </w:p>
    <w:p w14:paraId="74CF2527" w14:textId="77777777" w:rsidR="00AA05DF" w:rsidRDefault="00000000">
      <w:pPr>
        <w:numPr>
          <w:ilvl w:val="0"/>
          <w:numId w:val="3"/>
        </w:numPr>
        <w:jc w:val="both"/>
        <w:rPr>
          <w:b/>
          <w:sz w:val="21"/>
          <w:szCs w:val="21"/>
        </w:rPr>
      </w:pPr>
      <w:r>
        <w:rPr>
          <w:b/>
          <w:sz w:val="21"/>
          <w:szCs w:val="21"/>
        </w:rPr>
        <w:t>Environment</w:t>
      </w:r>
      <w:proofErr w:type="gramStart"/>
      <w:r>
        <w:rPr>
          <w:b/>
          <w:sz w:val="21"/>
          <w:szCs w:val="21"/>
        </w:rPr>
        <w:t>:</w:t>
      </w:r>
      <w:r>
        <w:rPr>
          <w:sz w:val="21"/>
          <w:szCs w:val="21"/>
        </w:rPr>
        <w:t xml:space="preserve">  Java</w:t>
      </w:r>
      <w:proofErr w:type="gramEnd"/>
      <w:r>
        <w:rPr>
          <w:sz w:val="21"/>
          <w:szCs w:val="21"/>
        </w:rPr>
        <w:t xml:space="preserve"> 8, </w:t>
      </w:r>
      <w:r>
        <w:rPr>
          <w:bCs/>
          <w:sz w:val="21"/>
          <w:szCs w:val="21"/>
        </w:rPr>
        <w:t>WebSphere 9</w:t>
      </w:r>
      <w:r>
        <w:rPr>
          <w:sz w:val="21"/>
          <w:szCs w:val="21"/>
        </w:rPr>
        <w:t xml:space="preserve">, Struts 1, </w:t>
      </w:r>
      <w:proofErr w:type="gramStart"/>
      <w:r>
        <w:rPr>
          <w:sz w:val="21"/>
          <w:szCs w:val="21"/>
        </w:rPr>
        <w:t>Spring(</w:t>
      </w:r>
      <w:proofErr w:type="gramEnd"/>
      <w:r>
        <w:rPr>
          <w:sz w:val="21"/>
          <w:szCs w:val="21"/>
        </w:rPr>
        <w:t xml:space="preserve">Security, Batch, MVC), EJB, Hibernate, DB2/Oracle, HTML/HTML 5, CSS/CSS 3, JSP, </w:t>
      </w:r>
      <w:proofErr w:type="spellStart"/>
      <w:r>
        <w:rPr>
          <w:sz w:val="21"/>
          <w:szCs w:val="21"/>
        </w:rPr>
        <w:t>JQuery</w:t>
      </w:r>
      <w:proofErr w:type="spellEnd"/>
      <w:r>
        <w:rPr>
          <w:sz w:val="21"/>
          <w:szCs w:val="21"/>
        </w:rPr>
        <w:t xml:space="preserve">, JavaScript, Servlet, MyEclipse, XML, Log4j, Webservices(SOAP and REST), RTC, </w:t>
      </w:r>
      <w:proofErr w:type="spellStart"/>
      <w:r>
        <w:rPr>
          <w:sz w:val="21"/>
          <w:szCs w:val="21"/>
        </w:rPr>
        <w:t>RiverSQL</w:t>
      </w:r>
      <w:proofErr w:type="spellEnd"/>
    </w:p>
    <w:p w14:paraId="49D13344" w14:textId="77777777" w:rsidR="00AA05DF" w:rsidRDefault="00000000">
      <w:pPr>
        <w:numPr>
          <w:ilvl w:val="0"/>
          <w:numId w:val="3"/>
        </w:numPr>
        <w:jc w:val="both"/>
        <w:rPr>
          <w:b/>
          <w:sz w:val="21"/>
          <w:szCs w:val="21"/>
        </w:rPr>
      </w:pPr>
      <w:r>
        <w:rPr>
          <w:b/>
          <w:sz w:val="21"/>
          <w:szCs w:val="21"/>
        </w:rPr>
        <w:t xml:space="preserve">Vendor: </w:t>
      </w:r>
      <w:proofErr w:type="gramStart"/>
      <w:r>
        <w:rPr>
          <w:bCs/>
          <w:sz w:val="21"/>
          <w:szCs w:val="21"/>
        </w:rPr>
        <w:t>Deloitte(</w:t>
      </w:r>
      <w:proofErr w:type="gramEnd"/>
      <w:r>
        <w:rPr>
          <w:bCs/>
          <w:sz w:val="21"/>
          <w:szCs w:val="21"/>
        </w:rPr>
        <w:t>Implementation Partner), Proficient Business Systems(Employer)</w:t>
      </w:r>
    </w:p>
    <w:p w14:paraId="79A89955" w14:textId="77777777" w:rsidR="00AA05DF" w:rsidRDefault="00000000">
      <w:pPr>
        <w:numPr>
          <w:ilvl w:val="0"/>
          <w:numId w:val="3"/>
        </w:numPr>
        <w:jc w:val="both"/>
        <w:rPr>
          <w:b/>
          <w:sz w:val="21"/>
          <w:szCs w:val="21"/>
          <w:u w:val="single"/>
        </w:rPr>
      </w:pPr>
      <w:r>
        <w:rPr>
          <w:b/>
          <w:sz w:val="21"/>
          <w:szCs w:val="21"/>
        </w:rPr>
        <w:t xml:space="preserve">Client: </w:t>
      </w:r>
      <w:r>
        <w:rPr>
          <w:bCs/>
          <w:sz w:val="21"/>
          <w:szCs w:val="21"/>
        </w:rPr>
        <w:t>Oregon Department of Justice</w:t>
      </w:r>
    </w:p>
    <w:p w14:paraId="540F45B8" w14:textId="77777777" w:rsidR="00AA05DF" w:rsidRDefault="00AA05DF">
      <w:pPr>
        <w:jc w:val="both"/>
        <w:rPr>
          <w:b/>
          <w:sz w:val="21"/>
          <w:szCs w:val="21"/>
          <w:u w:val="single"/>
        </w:rPr>
      </w:pPr>
    </w:p>
    <w:p w14:paraId="68F276CA" w14:textId="77777777" w:rsidR="00AA05DF" w:rsidRDefault="00000000">
      <w:pPr>
        <w:jc w:val="both"/>
        <w:rPr>
          <w:b/>
          <w:sz w:val="21"/>
          <w:szCs w:val="21"/>
        </w:rPr>
      </w:pPr>
      <w:r>
        <w:rPr>
          <w:i/>
          <w:sz w:val="21"/>
          <w:szCs w:val="21"/>
        </w:rPr>
        <w:tab/>
      </w:r>
      <w:r>
        <w:rPr>
          <w:i/>
          <w:sz w:val="21"/>
          <w:szCs w:val="21"/>
        </w:rPr>
        <w:tab/>
      </w:r>
      <w:r>
        <w:rPr>
          <w:i/>
          <w:sz w:val="21"/>
          <w:szCs w:val="21"/>
        </w:rPr>
        <w:tab/>
      </w:r>
      <w:r>
        <w:rPr>
          <w:i/>
          <w:sz w:val="21"/>
          <w:szCs w:val="21"/>
        </w:rPr>
        <w:tab/>
      </w:r>
      <w:r>
        <w:rPr>
          <w:i/>
          <w:sz w:val="21"/>
          <w:szCs w:val="21"/>
        </w:rPr>
        <w:tab/>
      </w:r>
      <w:r>
        <w:rPr>
          <w:i/>
          <w:sz w:val="21"/>
          <w:szCs w:val="21"/>
        </w:rPr>
        <w:tab/>
        <w:t xml:space="preserve">             </w:t>
      </w:r>
    </w:p>
    <w:p w14:paraId="38C40025" w14:textId="3CBAEFB2" w:rsidR="00AA05DF" w:rsidRDefault="00000000">
      <w:pPr>
        <w:jc w:val="both"/>
        <w:rPr>
          <w:b/>
        </w:rPr>
      </w:pPr>
      <w:r>
        <w:rPr>
          <w:b/>
          <w:sz w:val="21"/>
          <w:szCs w:val="21"/>
        </w:rPr>
        <w:t>08/14/2017 – 0</w:t>
      </w:r>
      <w:r w:rsidR="007F12D5">
        <w:rPr>
          <w:b/>
          <w:sz w:val="21"/>
          <w:szCs w:val="21"/>
        </w:rPr>
        <w:t>3</w:t>
      </w:r>
      <w:r>
        <w:rPr>
          <w:b/>
          <w:sz w:val="21"/>
          <w:szCs w:val="21"/>
        </w:rPr>
        <w:t>/2018</w:t>
      </w:r>
      <w:r>
        <w:rPr>
          <w:b/>
        </w:rPr>
        <w:t xml:space="preserve">  </w:t>
      </w:r>
    </w:p>
    <w:p w14:paraId="52466056" w14:textId="77777777" w:rsidR="00AA05DF" w:rsidRDefault="00000000">
      <w:pPr>
        <w:jc w:val="both"/>
        <w:rPr>
          <w:b/>
          <w:color w:val="333333"/>
          <w:spacing w:val="-1"/>
          <w:sz w:val="21"/>
          <w:szCs w:val="21"/>
        </w:rPr>
      </w:pPr>
      <w:r>
        <w:rPr>
          <w:b/>
        </w:rPr>
        <w:t xml:space="preserve">Wisconsin Department of Justice </w:t>
      </w:r>
    </w:p>
    <w:p w14:paraId="70EA955C" w14:textId="77777777" w:rsidR="00AA05DF" w:rsidRDefault="00000000">
      <w:pPr>
        <w:jc w:val="both"/>
        <w:rPr>
          <w:i/>
          <w:sz w:val="21"/>
          <w:szCs w:val="21"/>
          <w:u w:val="single"/>
        </w:rPr>
      </w:pPr>
      <w:r>
        <w:rPr>
          <w:b/>
          <w:color w:val="333333"/>
          <w:spacing w:val="-1"/>
          <w:sz w:val="21"/>
          <w:szCs w:val="21"/>
        </w:rPr>
        <w:t xml:space="preserve">Madison, Wisconsin </w:t>
      </w:r>
      <w:r>
        <w:rPr>
          <w:b/>
          <w:bCs/>
          <w:sz w:val="21"/>
          <w:szCs w:val="21"/>
        </w:rPr>
        <w:t>53707</w:t>
      </w:r>
    </w:p>
    <w:p w14:paraId="7270ED9E" w14:textId="77777777" w:rsidR="00AA05DF" w:rsidRDefault="00000000">
      <w:pPr>
        <w:jc w:val="both"/>
        <w:rPr>
          <w:sz w:val="21"/>
          <w:szCs w:val="21"/>
        </w:rPr>
      </w:pPr>
      <w:r>
        <w:rPr>
          <w:i/>
          <w:sz w:val="21"/>
          <w:szCs w:val="21"/>
          <w:u w:val="single"/>
        </w:rPr>
        <w:t xml:space="preserve">Senior Programmer </w:t>
      </w:r>
      <w:proofErr w:type="gramStart"/>
      <w:r>
        <w:rPr>
          <w:i/>
          <w:sz w:val="21"/>
          <w:szCs w:val="21"/>
          <w:u w:val="single"/>
        </w:rPr>
        <w:t>Analyst(</w:t>
      </w:r>
      <w:proofErr w:type="gramEnd"/>
      <w:r>
        <w:rPr>
          <w:i/>
          <w:sz w:val="21"/>
          <w:szCs w:val="21"/>
          <w:u w:val="single"/>
        </w:rPr>
        <w:t xml:space="preserve">Contract) </w:t>
      </w:r>
    </w:p>
    <w:p w14:paraId="7158C8B2" w14:textId="77777777" w:rsidR="00AA05DF" w:rsidRDefault="00AA05DF">
      <w:pPr>
        <w:jc w:val="both"/>
        <w:rPr>
          <w:sz w:val="21"/>
          <w:szCs w:val="21"/>
        </w:rPr>
      </w:pPr>
    </w:p>
    <w:p w14:paraId="76185011" w14:textId="77777777" w:rsidR="00AA05DF" w:rsidRDefault="00000000">
      <w:pPr>
        <w:jc w:val="both"/>
        <w:rPr>
          <w:b/>
          <w:sz w:val="21"/>
          <w:szCs w:val="21"/>
        </w:rPr>
      </w:pPr>
      <w:r>
        <w:rPr>
          <w:sz w:val="21"/>
          <w:szCs w:val="21"/>
        </w:rPr>
        <w:t xml:space="preserve">Arrest Record Management </w:t>
      </w:r>
      <w:proofErr w:type="gramStart"/>
      <w:r>
        <w:rPr>
          <w:sz w:val="21"/>
          <w:szCs w:val="21"/>
        </w:rPr>
        <w:t>System(</w:t>
      </w:r>
      <w:proofErr w:type="gramEnd"/>
      <w:r>
        <w:rPr>
          <w:sz w:val="21"/>
          <w:szCs w:val="21"/>
        </w:rPr>
        <w:t xml:space="preserve">ARMS) is a system for all the Arrest Records of Wisconsin Department of Justice. It is a Web App written in Java/J2EE. I am assigned for the development and maintenance of this Web Application. We used Spring for the MVC framework, Spring Boot for the build tool of the microservices, Hibernate for the ORM, Jasper Reports for the Reporting Tool, Oracle for the database, HTML/HTML 5, CSS/CSS 3, </w:t>
      </w:r>
      <w:proofErr w:type="spellStart"/>
      <w:r>
        <w:rPr>
          <w:sz w:val="21"/>
          <w:szCs w:val="21"/>
        </w:rPr>
        <w:t>JQuery</w:t>
      </w:r>
      <w:proofErr w:type="spellEnd"/>
      <w:r>
        <w:rPr>
          <w:sz w:val="21"/>
          <w:szCs w:val="21"/>
        </w:rPr>
        <w:t xml:space="preserve"> and Angular JS for the front-end technologies, Eclipse for the IDE, Log4j for the Logger, CVS for the version control and Maven for the build tool.</w:t>
      </w:r>
    </w:p>
    <w:p w14:paraId="1DC4A2AD" w14:textId="77777777" w:rsidR="00AA05DF" w:rsidRDefault="00AA05DF">
      <w:pPr>
        <w:jc w:val="both"/>
        <w:rPr>
          <w:b/>
          <w:sz w:val="21"/>
          <w:szCs w:val="21"/>
        </w:rPr>
      </w:pPr>
    </w:p>
    <w:p w14:paraId="1BA17C20" w14:textId="77777777" w:rsidR="00AA05DF" w:rsidRDefault="00000000">
      <w:pPr>
        <w:numPr>
          <w:ilvl w:val="0"/>
          <w:numId w:val="3"/>
        </w:numPr>
        <w:jc w:val="both"/>
        <w:rPr>
          <w:sz w:val="21"/>
          <w:szCs w:val="21"/>
        </w:rPr>
      </w:pPr>
      <w:r>
        <w:rPr>
          <w:sz w:val="21"/>
          <w:szCs w:val="21"/>
        </w:rPr>
        <w:t>Involved in all the phases of software development from the Analysis of the User Stories, Design (UML and Database), Coding, Unit and Integration Testing.</w:t>
      </w:r>
    </w:p>
    <w:p w14:paraId="1D2390B9" w14:textId="77777777" w:rsidR="00AA05DF" w:rsidRDefault="00000000">
      <w:pPr>
        <w:numPr>
          <w:ilvl w:val="0"/>
          <w:numId w:val="3"/>
        </w:numPr>
        <w:jc w:val="both"/>
        <w:rPr>
          <w:sz w:val="21"/>
          <w:szCs w:val="21"/>
        </w:rPr>
      </w:pPr>
      <w:r>
        <w:rPr>
          <w:sz w:val="21"/>
          <w:szCs w:val="21"/>
        </w:rPr>
        <w:t>Coded the Enhancements of the application using Spring from the Controller, Service Class, DAO Layer and Transactions.</w:t>
      </w:r>
    </w:p>
    <w:p w14:paraId="7873CC6A" w14:textId="77777777" w:rsidR="00AA05DF" w:rsidRDefault="00000000">
      <w:pPr>
        <w:numPr>
          <w:ilvl w:val="0"/>
          <w:numId w:val="3"/>
        </w:numPr>
        <w:jc w:val="both"/>
        <w:rPr>
          <w:sz w:val="21"/>
          <w:szCs w:val="21"/>
        </w:rPr>
      </w:pPr>
      <w:r>
        <w:rPr>
          <w:sz w:val="21"/>
          <w:szCs w:val="21"/>
        </w:rPr>
        <w:t>Coded an Enhancement that involved doing transactions in processing volumes of records using Spring Batch.</w:t>
      </w:r>
    </w:p>
    <w:p w14:paraId="0D75FC17" w14:textId="77777777" w:rsidR="00AA05DF" w:rsidRDefault="00000000">
      <w:pPr>
        <w:numPr>
          <w:ilvl w:val="0"/>
          <w:numId w:val="3"/>
        </w:numPr>
        <w:jc w:val="both"/>
        <w:rPr>
          <w:sz w:val="21"/>
          <w:szCs w:val="21"/>
        </w:rPr>
      </w:pPr>
      <w:r>
        <w:rPr>
          <w:sz w:val="21"/>
          <w:szCs w:val="21"/>
        </w:rPr>
        <w:t xml:space="preserve">Made some of the microservices using Spring Boot and Spring Cloud </w:t>
      </w:r>
      <w:proofErr w:type="gramStart"/>
      <w:r>
        <w:rPr>
          <w:sz w:val="21"/>
          <w:szCs w:val="21"/>
        </w:rPr>
        <w:t>Technologies(</w:t>
      </w:r>
      <w:proofErr w:type="gramEnd"/>
      <w:r>
        <w:rPr>
          <w:sz w:val="21"/>
          <w:szCs w:val="21"/>
        </w:rPr>
        <w:t xml:space="preserve">Ribbon, Eureka, API Gateway, Hystrix, </w:t>
      </w:r>
      <w:proofErr w:type="spellStart"/>
      <w:r>
        <w:rPr>
          <w:sz w:val="21"/>
          <w:szCs w:val="21"/>
        </w:rPr>
        <w:t>etc</w:t>
      </w:r>
      <w:proofErr w:type="spellEnd"/>
      <w:r>
        <w:rPr>
          <w:sz w:val="21"/>
          <w:szCs w:val="21"/>
        </w:rPr>
        <w:t>).</w:t>
      </w:r>
    </w:p>
    <w:p w14:paraId="0254C252" w14:textId="77777777" w:rsidR="00AA05DF" w:rsidRDefault="00000000">
      <w:pPr>
        <w:numPr>
          <w:ilvl w:val="0"/>
          <w:numId w:val="3"/>
        </w:numPr>
        <w:jc w:val="both"/>
        <w:rPr>
          <w:sz w:val="21"/>
          <w:szCs w:val="21"/>
        </w:rPr>
      </w:pPr>
      <w:r>
        <w:rPr>
          <w:sz w:val="21"/>
          <w:szCs w:val="21"/>
        </w:rPr>
        <w:t xml:space="preserve">Built and </w:t>
      </w:r>
      <w:proofErr w:type="gramStart"/>
      <w:r>
        <w:rPr>
          <w:sz w:val="21"/>
          <w:szCs w:val="21"/>
        </w:rPr>
        <w:t>Deployed</w:t>
      </w:r>
      <w:proofErr w:type="gramEnd"/>
      <w:r>
        <w:rPr>
          <w:sz w:val="21"/>
          <w:szCs w:val="21"/>
        </w:rPr>
        <w:t xml:space="preserve"> the microservices WAR files into the cloud server.</w:t>
      </w:r>
    </w:p>
    <w:p w14:paraId="08AF6D9A" w14:textId="77777777" w:rsidR="00AA05DF" w:rsidRDefault="00000000">
      <w:pPr>
        <w:numPr>
          <w:ilvl w:val="0"/>
          <w:numId w:val="3"/>
        </w:numPr>
        <w:jc w:val="both"/>
        <w:rPr>
          <w:sz w:val="21"/>
          <w:szCs w:val="21"/>
        </w:rPr>
      </w:pPr>
      <w:r>
        <w:rPr>
          <w:sz w:val="21"/>
          <w:szCs w:val="21"/>
        </w:rPr>
        <w:t xml:space="preserve">Implemented the Enhancements that involved Front End Technologies using jQuery, angular, </w:t>
      </w:r>
      <w:proofErr w:type="spellStart"/>
      <w:r>
        <w:rPr>
          <w:sz w:val="21"/>
          <w:szCs w:val="21"/>
        </w:rPr>
        <w:t>css</w:t>
      </w:r>
      <w:proofErr w:type="spellEnd"/>
      <w:r>
        <w:rPr>
          <w:sz w:val="21"/>
          <w:szCs w:val="21"/>
        </w:rPr>
        <w:t xml:space="preserve">, </w:t>
      </w:r>
      <w:proofErr w:type="spellStart"/>
      <w:r>
        <w:rPr>
          <w:sz w:val="21"/>
          <w:szCs w:val="21"/>
        </w:rPr>
        <w:t>jsp</w:t>
      </w:r>
      <w:proofErr w:type="spellEnd"/>
      <w:r>
        <w:rPr>
          <w:sz w:val="21"/>
          <w:szCs w:val="21"/>
        </w:rPr>
        <w:t>.</w:t>
      </w:r>
    </w:p>
    <w:p w14:paraId="4D0C6E0F" w14:textId="77777777" w:rsidR="00AA05DF" w:rsidRDefault="00000000">
      <w:pPr>
        <w:numPr>
          <w:ilvl w:val="0"/>
          <w:numId w:val="3"/>
        </w:numPr>
        <w:jc w:val="both"/>
        <w:rPr>
          <w:sz w:val="21"/>
          <w:szCs w:val="21"/>
        </w:rPr>
      </w:pPr>
      <w:r>
        <w:rPr>
          <w:sz w:val="21"/>
          <w:szCs w:val="21"/>
        </w:rPr>
        <w:t>Involved in PL/SQL Programming (Stored Procedures, Functions and Triggers) of the Application using Oracle database.</w:t>
      </w:r>
    </w:p>
    <w:p w14:paraId="70E7205C" w14:textId="77777777" w:rsidR="00AA05DF" w:rsidRDefault="00000000">
      <w:pPr>
        <w:numPr>
          <w:ilvl w:val="0"/>
          <w:numId w:val="3"/>
        </w:numPr>
        <w:jc w:val="both"/>
        <w:rPr>
          <w:sz w:val="21"/>
          <w:szCs w:val="21"/>
        </w:rPr>
      </w:pPr>
      <w:r>
        <w:rPr>
          <w:sz w:val="21"/>
          <w:szCs w:val="21"/>
        </w:rPr>
        <w:lastRenderedPageBreak/>
        <w:t xml:space="preserve">Coded some of the Components and Services of the UI to </w:t>
      </w:r>
      <w:proofErr w:type="gramStart"/>
      <w:r>
        <w:rPr>
          <w:sz w:val="21"/>
          <w:szCs w:val="21"/>
        </w:rPr>
        <w:t>consuming</w:t>
      </w:r>
      <w:proofErr w:type="gramEnd"/>
      <w:r>
        <w:rPr>
          <w:sz w:val="21"/>
          <w:szCs w:val="21"/>
        </w:rPr>
        <w:t xml:space="preserve"> our restful services in the backend.</w:t>
      </w:r>
    </w:p>
    <w:p w14:paraId="6DD1620E" w14:textId="77777777" w:rsidR="00AA05DF" w:rsidRDefault="00000000">
      <w:pPr>
        <w:numPr>
          <w:ilvl w:val="0"/>
          <w:numId w:val="3"/>
        </w:numPr>
        <w:jc w:val="both"/>
        <w:rPr>
          <w:sz w:val="21"/>
          <w:szCs w:val="21"/>
        </w:rPr>
      </w:pPr>
      <w:r>
        <w:rPr>
          <w:sz w:val="21"/>
          <w:szCs w:val="21"/>
        </w:rPr>
        <w:t xml:space="preserve">Added changes </w:t>
      </w:r>
      <w:proofErr w:type="gramStart"/>
      <w:r>
        <w:rPr>
          <w:sz w:val="21"/>
          <w:szCs w:val="21"/>
        </w:rPr>
        <w:t>on</w:t>
      </w:r>
      <w:proofErr w:type="gramEnd"/>
      <w:r>
        <w:rPr>
          <w:sz w:val="21"/>
          <w:szCs w:val="21"/>
        </w:rPr>
        <w:t xml:space="preserve"> the template of the Single Page Application of the project.</w:t>
      </w:r>
    </w:p>
    <w:p w14:paraId="14AB9E03" w14:textId="77777777" w:rsidR="00AA05DF" w:rsidRDefault="00000000">
      <w:pPr>
        <w:numPr>
          <w:ilvl w:val="0"/>
          <w:numId w:val="3"/>
        </w:numPr>
        <w:jc w:val="both"/>
        <w:rPr>
          <w:sz w:val="21"/>
          <w:szCs w:val="21"/>
        </w:rPr>
      </w:pPr>
      <w:r>
        <w:rPr>
          <w:sz w:val="21"/>
          <w:szCs w:val="21"/>
        </w:rPr>
        <w:t>Configured the authentication of the system using LDAP (Active Directory) and Spring Security.</w:t>
      </w:r>
    </w:p>
    <w:p w14:paraId="16D9945C" w14:textId="77777777" w:rsidR="00AA05DF" w:rsidRDefault="00000000">
      <w:pPr>
        <w:numPr>
          <w:ilvl w:val="0"/>
          <w:numId w:val="3"/>
        </w:numPr>
        <w:jc w:val="both"/>
        <w:rPr>
          <w:sz w:val="21"/>
          <w:szCs w:val="21"/>
        </w:rPr>
      </w:pPr>
      <w:r>
        <w:rPr>
          <w:sz w:val="21"/>
          <w:szCs w:val="21"/>
        </w:rPr>
        <w:t xml:space="preserve">Deployed the project files through Jenkins in AWS </w:t>
      </w:r>
      <w:proofErr w:type="gramStart"/>
      <w:r>
        <w:rPr>
          <w:sz w:val="21"/>
          <w:szCs w:val="21"/>
        </w:rPr>
        <w:t>Cloud(</w:t>
      </w:r>
      <w:proofErr w:type="gramEnd"/>
      <w:r>
        <w:rPr>
          <w:sz w:val="21"/>
          <w:szCs w:val="21"/>
        </w:rPr>
        <w:t>Dev Environment).</w:t>
      </w:r>
    </w:p>
    <w:p w14:paraId="341D5AE6" w14:textId="77777777" w:rsidR="00AA05DF" w:rsidRDefault="00000000">
      <w:pPr>
        <w:numPr>
          <w:ilvl w:val="0"/>
          <w:numId w:val="3"/>
        </w:numPr>
        <w:jc w:val="both"/>
        <w:rPr>
          <w:sz w:val="21"/>
          <w:szCs w:val="21"/>
        </w:rPr>
      </w:pPr>
      <w:r>
        <w:rPr>
          <w:sz w:val="21"/>
          <w:szCs w:val="21"/>
        </w:rPr>
        <w:t>Involved in Object Oriented Design for each of the Enhancements requested using UML.</w:t>
      </w:r>
    </w:p>
    <w:p w14:paraId="6534FC59" w14:textId="77777777" w:rsidR="00AA05DF" w:rsidRDefault="00000000">
      <w:pPr>
        <w:numPr>
          <w:ilvl w:val="0"/>
          <w:numId w:val="3"/>
        </w:numPr>
        <w:jc w:val="both"/>
        <w:rPr>
          <w:sz w:val="21"/>
          <w:szCs w:val="21"/>
        </w:rPr>
      </w:pPr>
      <w:r>
        <w:rPr>
          <w:sz w:val="21"/>
          <w:szCs w:val="21"/>
        </w:rPr>
        <w:t>Made the Test Cases of the Defects and Enhancements that will be used by the Users and the Business Analyst.</w:t>
      </w:r>
    </w:p>
    <w:p w14:paraId="3CC1D785" w14:textId="77777777" w:rsidR="00AA05DF" w:rsidRDefault="00000000">
      <w:pPr>
        <w:numPr>
          <w:ilvl w:val="0"/>
          <w:numId w:val="3"/>
        </w:numPr>
        <w:jc w:val="both"/>
        <w:rPr>
          <w:sz w:val="21"/>
          <w:szCs w:val="21"/>
        </w:rPr>
      </w:pPr>
      <w:r>
        <w:rPr>
          <w:sz w:val="21"/>
          <w:szCs w:val="21"/>
        </w:rPr>
        <w:t xml:space="preserve">Troubleshoot the issues found in the application during the deployment </w:t>
      </w:r>
      <w:proofErr w:type="gramStart"/>
      <w:r>
        <w:rPr>
          <w:sz w:val="21"/>
          <w:szCs w:val="21"/>
        </w:rPr>
        <w:t>in</w:t>
      </w:r>
      <w:proofErr w:type="gramEnd"/>
      <w:r>
        <w:rPr>
          <w:sz w:val="21"/>
          <w:szCs w:val="21"/>
        </w:rPr>
        <w:t xml:space="preserve"> Dev, Integrated Dev and Staging Servers.</w:t>
      </w:r>
    </w:p>
    <w:p w14:paraId="7375E673" w14:textId="77777777" w:rsidR="00AA05DF" w:rsidRDefault="00000000">
      <w:pPr>
        <w:numPr>
          <w:ilvl w:val="0"/>
          <w:numId w:val="3"/>
        </w:numPr>
        <w:jc w:val="both"/>
        <w:rPr>
          <w:b/>
          <w:sz w:val="21"/>
          <w:szCs w:val="21"/>
        </w:rPr>
      </w:pPr>
      <w:r>
        <w:rPr>
          <w:sz w:val="21"/>
          <w:szCs w:val="21"/>
        </w:rPr>
        <w:t>Involved for performance tuning of Tomcat Application Server and Oracle Database.</w:t>
      </w:r>
    </w:p>
    <w:p w14:paraId="0D16C184" w14:textId="77777777" w:rsidR="00AA05DF" w:rsidRDefault="00000000">
      <w:pPr>
        <w:numPr>
          <w:ilvl w:val="0"/>
          <w:numId w:val="3"/>
        </w:numPr>
        <w:jc w:val="both"/>
        <w:rPr>
          <w:b/>
          <w:sz w:val="21"/>
          <w:szCs w:val="21"/>
        </w:rPr>
      </w:pPr>
      <w:r>
        <w:rPr>
          <w:b/>
          <w:sz w:val="21"/>
          <w:szCs w:val="21"/>
        </w:rPr>
        <w:t>Environment</w:t>
      </w:r>
      <w:proofErr w:type="gramStart"/>
      <w:r>
        <w:rPr>
          <w:b/>
          <w:sz w:val="21"/>
          <w:szCs w:val="21"/>
        </w:rPr>
        <w:t>:</w:t>
      </w:r>
      <w:r>
        <w:rPr>
          <w:sz w:val="21"/>
          <w:szCs w:val="21"/>
        </w:rPr>
        <w:t xml:space="preserve">  Java</w:t>
      </w:r>
      <w:proofErr w:type="gramEnd"/>
      <w:r>
        <w:rPr>
          <w:sz w:val="21"/>
          <w:szCs w:val="21"/>
        </w:rPr>
        <w:t xml:space="preserve"> 8, </w:t>
      </w:r>
      <w:r>
        <w:rPr>
          <w:bCs/>
          <w:sz w:val="21"/>
          <w:szCs w:val="21"/>
        </w:rPr>
        <w:t>WebSphere 8</w:t>
      </w:r>
      <w:r>
        <w:rPr>
          <w:sz w:val="21"/>
          <w:szCs w:val="21"/>
        </w:rPr>
        <w:t xml:space="preserve">, </w:t>
      </w:r>
      <w:r>
        <w:rPr>
          <w:bCs/>
          <w:sz w:val="21"/>
          <w:szCs w:val="21"/>
        </w:rPr>
        <w:t>Tomcat8,</w:t>
      </w:r>
      <w:r>
        <w:rPr>
          <w:sz w:val="21"/>
          <w:szCs w:val="21"/>
        </w:rPr>
        <w:t xml:space="preserve"> Struts 1, Spring (MVC, Security, Boot, AOP), EJB, Hibernate, Oracle, HTML/HTML 5, CSS/CSS 3, JSP, </w:t>
      </w:r>
      <w:proofErr w:type="spellStart"/>
      <w:r>
        <w:rPr>
          <w:sz w:val="21"/>
          <w:szCs w:val="21"/>
        </w:rPr>
        <w:t>JQuery</w:t>
      </w:r>
      <w:proofErr w:type="spellEnd"/>
      <w:r>
        <w:rPr>
          <w:sz w:val="21"/>
          <w:szCs w:val="21"/>
        </w:rPr>
        <w:t xml:space="preserve">, JavaScript, Angular 2, Servlet, RAD, Eclipse, XML, Oracle, Log4j, Microservices, Webservices, CVS, Maven, </w:t>
      </w:r>
      <w:proofErr w:type="spellStart"/>
      <w:r>
        <w:rPr>
          <w:sz w:val="21"/>
          <w:szCs w:val="21"/>
        </w:rPr>
        <w:t>jenkins</w:t>
      </w:r>
      <w:proofErr w:type="spellEnd"/>
      <w:r>
        <w:rPr>
          <w:sz w:val="21"/>
          <w:szCs w:val="21"/>
        </w:rPr>
        <w:t>, JMeter, AWS</w:t>
      </w:r>
    </w:p>
    <w:p w14:paraId="3D0AA29F" w14:textId="77777777" w:rsidR="00AA05DF" w:rsidRDefault="00000000">
      <w:pPr>
        <w:numPr>
          <w:ilvl w:val="0"/>
          <w:numId w:val="3"/>
        </w:numPr>
        <w:jc w:val="both"/>
        <w:rPr>
          <w:b/>
          <w:sz w:val="21"/>
          <w:szCs w:val="21"/>
        </w:rPr>
      </w:pPr>
      <w:r>
        <w:rPr>
          <w:b/>
          <w:sz w:val="21"/>
          <w:szCs w:val="21"/>
        </w:rPr>
        <w:t xml:space="preserve">Vendor: </w:t>
      </w:r>
      <w:proofErr w:type="spellStart"/>
      <w:proofErr w:type="gramStart"/>
      <w:r>
        <w:rPr>
          <w:bCs/>
          <w:sz w:val="21"/>
          <w:szCs w:val="21"/>
        </w:rPr>
        <w:t>KForce</w:t>
      </w:r>
      <w:proofErr w:type="spellEnd"/>
      <w:r>
        <w:rPr>
          <w:bCs/>
          <w:sz w:val="21"/>
          <w:szCs w:val="21"/>
        </w:rPr>
        <w:t>(</w:t>
      </w:r>
      <w:proofErr w:type="gramEnd"/>
      <w:r>
        <w:rPr>
          <w:bCs/>
          <w:sz w:val="21"/>
          <w:szCs w:val="21"/>
        </w:rPr>
        <w:t>Employer)</w:t>
      </w:r>
    </w:p>
    <w:p w14:paraId="5C0D740B" w14:textId="77777777" w:rsidR="00AA05DF" w:rsidRDefault="00000000">
      <w:pPr>
        <w:numPr>
          <w:ilvl w:val="0"/>
          <w:numId w:val="3"/>
        </w:numPr>
        <w:jc w:val="both"/>
        <w:rPr>
          <w:b/>
          <w:sz w:val="21"/>
          <w:szCs w:val="21"/>
        </w:rPr>
      </w:pPr>
      <w:r>
        <w:rPr>
          <w:b/>
          <w:sz w:val="21"/>
          <w:szCs w:val="21"/>
        </w:rPr>
        <w:t xml:space="preserve">Client: </w:t>
      </w:r>
      <w:r>
        <w:rPr>
          <w:bCs/>
          <w:sz w:val="21"/>
          <w:szCs w:val="21"/>
        </w:rPr>
        <w:t>Wisconsin Department of Justice</w:t>
      </w:r>
    </w:p>
    <w:p w14:paraId="0B29B260" w14:textId="77777777" w:rsidR="00AA05DF" w:rsidRDefault="00AA05DF">
      <w:pPr>
        <w:jc w:val="both"/>
        <w:rPr>
          <w:b/>
          <w:sz w:val="21"/>
          <w:szCs w:val="21"/>
        </w:rPr>
      </w:pPr>
    </w:p>
    <w:p w14:paraId="59ACC153" w14:textId="77777777" w:rsidR="00AA05DF" w:rsidRDefault="00AA05DF">
      <w:pPr>
        <w:jc w:val="both"/>
        <w:rPr>
          <w:b/>
          <w:sz w:val="21"/>
          <w:szCs w:val="21"/>
        </w:rPr>
      </w:pPr>
    </w:p>
    <w:p w14:paraId="53816CAF" w14:textId="77777777" w:rsidR="00AA05DF" w:rsidRDefault="00000000">
      <w:pPr>
        <w:jc w:val="both"/>
        <w:rPr>
          <w:b/>
        </w:rPr>
      </w:pPr>
      <w:r>
        <w:rPr>
          <w:b/>
          <w:sz w:val="21"/>
          <w:szCs w:val="21"/>
        </w:rPr>
        <w:t>03/06/2016 – 06/30/2017</w:t>
      </w:r>
      <w:r>
        <w:rPr>
          <w:b/>
        </w:rPr>
        <w:t xml:space="preserve"> </w:t>
      </w:r>
    </w:p>
    <w:p w14:paraId="2733661E" w14:textId="77777777" w:rsidR="00AA05DF" w:rsidRDefault="00000000">
      <w:pPr>
        <w:jc w:val="both"/>
        <w:rPr>
          <w:b/>
          <w:sz w:val="21"/>
          <w:szCs w:val="21"/>
        </w:rPr>
      </w:pPr>
      <w:r>
        <w:rPr>
          <w:b/>
        </w:rPr>
        <w:t>Missouri Department of Transportation</w:t>
      </w:r>
    </w:p>
    <w:p w14:paraId="79E15FFE" w14:textId="77777777" w:rsidR="00AA05DF" w:rsidRDefault="00000000">
      <w:pPr>
        <w:jc w:val="both"/>
        <w:rPr>
          <w:i/>
          <w:sz w:val="21"/>
          <w:szCs w:val="21"/>
          <w:u w:val="single"/>
        </w:rPr>
      </w:pPr>
      <w:r>
        <w:rPr>
          <w:b/>
          <w:sz w:val="21"/>
          <w:szCs w:val="21"/>
        </w:rPr>
        <w:t>Jefferson City, Missouri 65101</w:t>
      </w:r>
    </w:p>
    <w:p w14:paraId="562C7DF8" w14:textId="77777777" w:rsidR="00AA05DF" w:rsidRDefault="00000000">
      <w:pPr>
        <w:jc w:val="both"/>
        <w:rPr>
          <w:i/>
          <w:sz w:val="21"/>
          <w:szCs w:val="21"/>
        </w:rPr>
      </w:pPr>
      <w:r>
        <w:rPr>
          <w:i/>
          <w:sz w:val="21"/>
          <w:szCs w:val="21"/>
          <w:u w:val="single"/>
        </w:rPr>
        <w:t xml:space="preserve">Programmer </w:t>
      </w:r>
      <w:proofErr w:type="gramStart"/>
      <w:r>
        <w:rPr>
          <w:i/>
          <w:sz w:val="21"/>
          <w:szCs w:val="21"/>
          <w:u w:val="single"/>
        </w:rPr>
        <w:t>Analyst(</w:t>
      </w:r>
      <w:proofErr w:type="gramEnd"/>
      <w:r>
        <w:rPr>
          <w:i/>
          <w:sz w:val="21"/>
          <w:szCs w:val="21"/>
          <w:u w:val="single"/>
        </w:rPr>
        <w:t>Contract)</w:t>
      </w:r>
    </w:p>
    <w:p w14:paraId="03E9861D" w14:textId="77777777" w:rsidR="00AA05DF" w:rsidRDefault="00000000">
      <w:pPr>
        <w:jc w:val="both"/>
        <w:rPr>
          <w:sz w:val="21"/>
          <w:szCs w:val="21"/>
        </w:rPr>
      </w:pPr>
      <w:r>
        <w:rPr>
          <w:i/>
          <w:sz w:val="21"/>
          <w:szCs w:val="21"/>
        </w:rPr>
        <w:tab/>
      </w:r>
      <w:r>
        <w:rPr>
          <w:i/>
          <w:sz w:val="21"/>
          <w:szCs w:val="21"/>
        </w:rPr>
        <w:tab/>
      </w:r>
      <w:r>
        <w:rPr>
          <w:i/>
          <w:sz w:val="21"/>
          <w:szCs w:val="21"/>
        </w:rPr>
        <w:tab/>
      </w:r>
      <w:r>
        <w:rPr>
          <w:i/>
          <w:sz w:val="21"/>
          <w:szCs w:val="21"/>
        </w:rPr>
        <w:tab/>
      </w:r>
      <w:r>
        <w:rPr>
          <w:i/>
          <w:sz w:val="21"/>
          <w:szCs w:val="21"/>
        </w:rPr>
        <w:tab/>
      </w:r>
      <w:r>
        <w:rPr>
          <w:i/>
          <w:sz w:val="21"/>
          <w:szCs w:val="21"/>
        </w:rPr>
        <w:tab/>
        <w:t xml:space="preserve">             </w:t>
      </w:r>
    </w:p>
    <w:p w14:paraId="30CAB30B" w14:textId="77777777" w:rsidR="00AA05DF" w:rsidRDefault="00000000">
      <w:pPr>
        <w:jc w:val="both"/>
        <w:rPr>
          <w:b/>
          <w:sz w:val="21"/>
          <w:szCs w:val="21"/>
        </w:rPr>
      </w:pPr>
      <w:r>
        <w:rPr>
          <w:sz w:val="21"/>
          <w:szCs w:val="21"/>
        </w:rPr>
        <w:t xml:space="preserve">Sign Management System is an Inventory System for Signs used by the Missouri Department of Transportation (MoDOT). It is made up of Client Apps which </w:t>
      </w:r>
      <w:proofErr w:type="gramStart"/>
      <w:r>
        <w:rPr>
          <w:sz w:val="21"/>
          <w:szCs w:val="21"/>
        </w:rPr>
        <w:t>is</w:t>
      </w:r>
      <w:proofErr w:type="gramEnd"/>
      <w:r>
        <w:rPr>
          <w:sz w:val="21"/>
          <w:szCs w:val="21"/>
        </w:rPr>
        <w:t xml:space="preserve"> in </w:t>
      </w:r>
      <w:proofErr w:type="gramStart"/>
      <w:r>
        <w:rPr>
          <w:sz w:val="21"/>
          <w:szCs w:val="21"/>
        </w:rPr>
        <w:t>.NET(</w:t>
      </w:r>
      <w:proofErr w:type="gramEnd"/>
      <w:r>
        <w:rPr>
          <w:sz w:val="21"/>
          <w:szCs w:val="21"/>
        </w:rPr>
        <w:t xml:space="preserve">WinForms) and Web App written in Java/J2EE. The Client Apps will be used by the users to upload the inspected signs in the Missouri area to the Central Database which is the Web App. I am assigned for the development and maintenance of this Web Application. I used Struts and Spring for the MVC frameworks, WebSphere MQ and JMS for the EJB Technologies, Oracle for the database, HTML/HTML 5, CSS/CSS 3, </w:t>
      </w:r>
      <w:proofErr w:type="spellStart"/>
      <w:r>
        <w:rPr>
          <w:sz w:val="21"/>
          <w:szCs w:val="21"/>
        </w:rPr>
        <w:t>JQuery</w:t>
      </w:r>
      <w:proofErr w:type="spellEnd"/>
      <w:r>
        <w:rPr>
          <w:sz w:val="21"/>
          <w:szCs w:val="21"/>
        </w:rPr>
        <w:t>, Angular 2 and JavaScript for the front-end technologies, RAD for the IDE, Log4j for the Logger and TFS for the version control.</w:t>
      </w:r>
    </w:p>
    <w:p w14:paraId="6B4382C9" w14:textId="77777777" w:rsidR="00AA05DF" w:rsidRDefault="00AA05DF">
      <w:pPr>
        <w:jc w:val="both"/>
        <w:rPr>
          <w:b/>
          <w:sz w:val="21"/>
          <w:szCs w:val="21"/>
        </w:rPr>
      </w:pPr>
    </w:p>
    <w:p w14:paraId="17FD5867" w14:textId="77777777" w:rsidR="00AA05DF" w:rsidRDefault="00000000">
      <w:pPr>
        <w:numPr>
          <w:ilvl w:val="0"/>
          <w:numId w:val="3"/>
        </w:numPr>
        <w:jc w:val="both"/>
        <w:rPr>
          <w:sz w:val="21"/>
          <w:szCs w:val="21"/>
        </w:rPr>
      </w:pPr>
      <w:r>
        <w:rPr>
          <w:sz w:val="21"/>
          <w:szCs w:val="21"/>
        </w:rPr>
        <w:t>Involved in all the phases of software development from the Gathering and Analysis of Business Requirements, Design (UML and Database), Coding, Unit and Integration Testing.</w:t>
      </w:r>
    </w:p>
    <w:p w14:paraId="6D3512CD" w14:textId="77777777" w:rsidR="00AA05DF" w:rsidRDefault="00000000">
      <w:pPr>
        <w:numPr>
          <w:ilvl w:val="0"/>
          <w:numId w:val="3"/>
        </w:numPr>
        <w:jc w:val="both"/>
        <w:rPr>
          <w:sz w:val="21"/>
          <w:szCs w:val="21"/>
        </w:rPr>
      </w:pPr>
      <w:r>
        <w:rPr>
          <w:sz w:val="21"/>
          <w:szCs w:val="21"/>
        </w:rPr>
        <w:t>Coded the Enhancements of the application using Struts 1 from the Action Controller down to the EJB.</w:t>
      </w:r>
    </w:p>
    <w:p w14:paraId="281F22D5" w14:textId="77777777" w:rsidR="00AA05DF" w:rsidRDefault="00000000">
      <w:pPr>
        <w:numPr>
          <w:ilvl w:val="0"/>
          <w:numId w:val="3"/>
        </w:numPr>
        <w:jc w:val="both"/>
        <w:rPr>
          <w:sz w:val="21"/>
          <w:szCs w:val="21"/>
        </w:rPr>
      </w:pPr>
      <w:r>
        <w:rPr>
          <w:sz w:val="21"/>
          <w:szCs w:val="21"/>
        </w:rPr>
        <w:t>Coded the Enhancements of the application using Spring from the Controller, Service Class, DAO Layer and Transactions.</w:t>
      </w:r>
    </w:p>
    <w:p w14:paraId="4D880FA2" w14:textId="77777777" w:rsidR="00AA05DF" w:rsidRDefault="00000000">
      <w:pPr>
        <w:numPr>
          <w:ilvl w:val="0"/>
          <w:numId w:val="3"/>
        </w:numPr>
        <w:jc w:val="both"/>
        <w:rPr>
          <w:sz w:val="21"/>
          <w:szCs w:val="21"/>
        </w:rPr>
      </w:pPr>
      <w:r>
        <w:rPr>
          <w:sz w:val="21"/>
          <w:szCs w:val="21"/>
        </w:rPr>
        <w:t xml:space="preserve">Made some of the microservices using Spring Boot and Spring Cloud </w:t>
      </w:r>
      <w:proofErr w:type="gramStart"/>
      <w:r>
        <w:rPr>
          <w:sz w:val="21"/>
          <w:szCs w:val="21"/>
        </w:rPr>
        <w:t>Technologies(</w:t>
      </w:r>
      <w:proofErr w:type="gramEnd"/>
      <w:r>
        <w:rPr>
          <w:sz w:val="21"/>
          <w:szCs w:val="21"/>
        </w:rPr>
        <w:t xml:space="preserve">Ribbon, Eureka, API Gateway, Hystrix, </w:t>
      </w:r>
      <w:proofErr w:type="spellStart"/>
      <w:r>
        <w:rPr>
          <w:sz w:val="21"/>
          <w:szCs w:val="21"/>
        </w:rPr>
        <w:t>etc</w:t>
      </w:r>
      <w:proofErr w:type="spellEnd"/>
      <w:r>
        <w:rPr>
          <w:sz w:val="21"/>
          <w:szCs w:val="21"/>
        </w:rPr>
        <w:t>).</w:t>
      </w:r>
    </w:p>
    <w:p w14:paraId="77CC93EA" w14:textId="77777777" w:rsidR="00AA05DF" w:rsidRDefault="00000000">
      <w:pPr>
        <w:numPr>
          <w:ilvl w:val="0"/>
          <w:numId w:val="3"/>
        </w:numPr>
        <w:jc w:val="both"/>
        <w:rPr>
          <w:sz w:val="21"/>
          <w:szCs w:val="21"/>
        </w:rPr>
      </w:pPr>
      <w:r>
        <w:rPr>
          <w:sz w:val="21"/>
          <w:szCs w:val="21"/>
        </w:rPr>
        <w:t xml:space="preserve">Built and </w:t>
      </w:r>
      <w:proofErr w:type="gramStart"/>
      <w:r>
        <w:rPr>
          <w:sz w:val="21"/>
          <w:szCs w:val="21"/>
        </w:rPr>
        <w:t>Deployed</w:t>
      </w:r>
      <w:proofErr w:type="gramEnd"/>
      <w:r>
        <w:rPr>
          <w:sz w:val="21"/>
          <w:szCs w:val="21"/>
        </w:rPr>
        <w:t xml:space="preserve"> the microservices WAR files into the cloud server.</w:t>
      </w:r>
    </w:p>
    <w:p w14:paraId="7E535E95" w14:textId="77777777" w:rsidR="00AA05DF" w:rsidRDefault="00000000">
      <w:pPr>
        <w:numPr>
          <w:ilvl w:val="0"/>
          <w:numId w:val="3"/>
        </w:numPr>
        <w:jc w:val="both"/>
        <w:rPr>
          <w:sz w:val="21"/>
          <w:szCs w:val="21"/>
        </w:rPr>
      </w:pPr>
      <w:r>
        <w:rPr>
          <w:sz w:val="21"/>
          <w:szCs w:val="21"/>
        </w:rPr>
        <w:t>Coded an Enhancement that involved doing transactions in processing volumes of records using Spring Batch.</w:t>
      </w:r>
    </w:p>
    <w:p w14:paraId="5F606D98" w14:textId="77777777" w:rsidR="00AA05DF" w:rsidRDefault="00000000">
      <w:pPr>
        <w:numPr>
          <w:ilvl w:val="0"/>
          <w:numId w:val="3"/>
        </w:numPr>
        <w:jc w:val="both"/>
        <w:rPr>
          <w:sz w:val="21"/>
          <w:szCs w:val="21"/>
        </w:rPr>
      </w:pPr>
      <w:r>
        <w:rPr>
          <w:sz w:val="21"/>
          <w:szCs w:val="21"/>
        </w:rPr>
        <w:t xml:space="preserve">Implemented the Enhancements that involved Front End Technologies using jQuery, angular(template), </w:t>
      </w:r>
      <w:proofErr w:type="spellStart"/>
      <w:r>
        <w:rPr>
          <w:sz w:val="21"/>
          <w:szCs w:val="21"/>
        </w:rPr>
        <w:t>css</w:t>
      </w:r>
      <w:proofErr w:type="spellEnd"/>
      <w:r>
        <w:rPr>
          <w:sz w:val="21"/>
          <w:szCs w:val="21"/>
        </w:rPr>
        <w:t xml:space="preserve">, </w:t>
      </w:r>
      <w:proofErr w:type="spellStart"/>
      <w:r>
        <w:rPr>
          <w:sz w:val="21"/>
          <w:szCs w:val="21"/>
        </w:rPr>
        <w:t>jsp</w:t>
      </w:r>
      <w:proofErr w:type="spellEnd"/>
      <w:r>
        <w:rPr>
          <w:sz w:val="21"/>
          <w:szCs w:val="21"/>
        </w:rPr>
        <w:t>.</w:t>
      </w:r>
    </w:p>
    <w:p w14:paraId="1159369D" w14:textId="77777777" w:rsidR="00AA05DF" w:rsidRDefault="00000000">
      <w:pPr>
        <w:numPr>
          <w:ilvl w:val="0"/>
          <w:numId w:val="3"/>
        </w:numPr>
        <w:jc w:val="both"/>
        <w:rPr>
          <w:sz w:val="21"/>
          <w:szCs w:val="21"/>
        </w:rPr>
      </w:pPr>
      <w:r>
        <w:rPr>
          <w:sz w:val="21"/>
          <w:szCs w:val="21"/>
        </w:rPr>
        <w:t xml:space="preserve">Coded some of the Components and Services to consume our restful </w:t>
      </w:r>
      <w:proofErr w:type="spellStart"/>
      <w:r>
        <w:rPr>
          <w:sz w:val="21"/>
          <w:szCs w:val="21"/>
        </w:rPr>
        <w:t>apis</w:t>
      </w:r>
      <w:proofErr w:type="spellEnd"/>
      <w:r>
        <w:rPr>
          <w:sz w:val="21"/>
          <w:szCs w:val="21"/>
        </w:rPr>
        <w:t xml:space="preserve"> in the backend.</w:t>
      </w:r>
    </w:p>
    <w:p w14:paraId="2690E912" w14:textId="77777777" w:rsidR="00AA05DF" w:rsidRDefault="00000000">
      <w:pPr>
        <w:numPr>
          <w:ilvl w:val="0"/>
          <w:numId w:val="3"/>
        </w:numPr>
        <w:jc w:val="both"/>
        <w:rPr>
          <w:sz w:val="21"/>
          <w:szCs w:val="21"/>
        </w:rPr>
      </w:pPr>
      <w:r>
        <w:rPr>
          <w:sz w:val="21"/>
          <w:szCs w:val="21"/>
        </w:rPr>
        <w:t>Involved in PL/SQL Programming (Stored Procedures, Functions and Triggers) of the Application using Oracle database.</w:t>
      </w:r>
    </w:p>
    <w:p w14:paraId="204A2EAF" w14:textId="77777777" w:rsidR="00AA05DF" w:rsidRDefault="00000000">
      <w:pPr>
        <w:numPr>
          <w:ilvl w:val="0"/>
          <w:numId w:val="3"/>
        </w:numPr>
        <w:jc w:val="both"/>
        <w:rPr>
          <w:sz w:val="21"/>
          <w:szCs w:val="21"/>
        </w:rPr>
      </w:pPr>
      <w:r>
        <w:rPr>
          <w:sz w:val="21"/>
          <w:szCs w:val="21"/>
        </w:rPr>
        <w:t>Configured the authentication of the system using LDAP (Active Directory)</w:t>
      </w:r>
    </w:p>
    <w:p w14:paraId="58EDAC91" w14:textId="77777777" w:rsidR="00AA05DF" w:rsidRDefault="00000000">
      <w:pPr>
        <w:numPr>
          <w:ilvl w:val="0"/>
          <w:numId w:val="3"/>
        </w:numPr>
        <w:jc w:val="both"/>
        <w:rPr>
          <w:sz w:val="21"/>
          <w:szCs w:val="21"/>
        </w:rPr>
      </w:pPr>
      <w:r>
        <w:rPr>
          <w:sz w:val="21"/>
          <w:szCs w:val="21"/>
        </w:rPr>
        <w:t>Involved in Object Oriented Design for each of the Enhancements requested using UML.</w:t>
      </w:r>
    </w:p>
    <w:p w14:paraId="31020AF9" w14:textId="77777777" w:rsidR="00AA05DF" w:rsidRDefault="00000000">
      <w:pPr>
        <w:numPr>
          <w:ilvl w:val="0"/>
          <w:numId w:val="3"/>
        </w:numPr>
        <w:jc w:val="both"/>
        <w:rPr>
          <w:sz w:val="21"/>
          <w:szCs w:val="21"/>
        </w:rPr>
      </w:pPr>
      <w:r>
        <w:rPr>
          <w:sz w:val="21"/>
          <w:szCs w:val="21"/>
        </w:rPr>
        <w:t>Made the Test Cases of the Client Apps that will be used by the testers.</w:t>
      </w:r>
    </w:p>
    <w:p w14:paraId="366BB332" w14:textId="77777777" w:rsidR="00AA05DF" w:rsidRDefault="00000000">
      <w:pPr>
        <w:numPr>
          <w:ilvl w:val="0"/>
          <w:numId w:val="3"/>
        </w:numPr>
        <w:jc w:val="both"/>
        <w:rPr>
          <w:sz w:val="21"/>
          <w:szCs w:val="21"/>
        </w:rPr>
      </w:pPr>
      <w:r>
        <w:rPr>
          <w:sz w:val="21"/>
          <w:szCs w:val="21"/>
        </w:rPr>
        <w:t>Unix and Shell Scripting for the deployment of the ear and war files in Alpha Server.</w:t>
      </w:r>
    </w:p>
    <w:p w14:paraId="5CC65C9B" w14:textId="77777777" w:rsidR="00AA05DF" w:rsidRDefault="00000000">
      <w:pPr>
        <w:numPr>
          <w:ilvl w:val="0"/>
          <w:numId w:val="3"/>
        </w:numPr>
        <w:jc w:val="both"/>
        <w:rPr>
          <w:sz w:val="21"/>
          <w:szCs w:val="21"/>
        </w:rPr>
      </w:pPr>
      <w:r>
        <w:rPr>
          <w:sz w:val="21"/>
          <w:szCs w:val="21"/>
        </w:rPr>
        <w:t xml:space="preserve">Troubleshoot the issues found in the application during the deployment </w:t>
      </w:r>
      <w:proofErr w:type="gramStart"/>
      <w:r>
        <w:rPr>
          <w:sz w:val="21"/>
          <w:szCs w:val="21"/>
        </w:rPr>
        <w:t>in</w:t>
      </w:r>
      <w:proofErr w:type="gramEnd"/>
      <w:r>
        <w:rPr>
          <w:sz w:val="21"/>
          <w:szCs w:val="21"/>
        </w:rPr>
        <w:t xml:space="preserve"> Alpha, Beta and Prod Servers.</w:t>
      </w:r>
    </w:p>
    <w:p w14:paraId="40DB7F2C" w14:textId="77777777" w:rsidR="00AA05DF" w:rsidRDefault="00000000">
      <w:pPr>
        <w:numPr>
          <w:ilvl w:val="0"/>
          <w:numId w:val="3"/>
        </w:numPr>
        <w:jc w:val="both"/>
        <w:rPr>
          <w:sz w:val="21"/>
          <w:szCs w:val="21"/>
        </w:rPr>
      </w:pPr>
      <w:r>
        <w:rPr>
          <w:sz w:val="21"/>
          <w:szCs w:val="21"/>
        </w:rPr>
        <w:t xml:space="preserve">Deployed project files through Jenkins in Windows Azure </w:t>
      </w:r>
      <w:proofErr w:type="gramStart"/>
      <w:r>
        <w:rPr>
          <w:sz w:val="21"/>
          <w:szCs w:val="21"/>
        </w:rPr>
        <w:t>Cloud(</w:t>
      </w:r>
      <w:proofErr w:type="gramEnd"/>
      <w:r>
        <w:rPr>
          <w:sz w:val="21"/>
          <w:szCs w:val="21"/>
        </w:rPr>
        <w:t>DEV Environment).</w:t>
      </w:r>
    </w:p>
    <w:p w14:paraId="3FAAA528" w14:textId="77777777" w:rsidR="00AA05DF" w:rsidRDefault="00000000">
      <w:pPr>
        <w:numPr>
          <w:ilvl w:val="0"/>
          <w:numId w:val="3"/>
        </w:numPr>
        <w:jc w:val="both"/>
        <w:rPr>
          <w:b/>
          <w:sz w:val="21"/>
          <w:szCs w:val="21"/>
        </w:rPr>
      </w:pPr>
      <w:r>
        <w:rPr>
          <w:sz w:val="21"/>
          <w:szCs w:val="21"/>
        </w:rPr>
        <w:t>Involved for performance tuning of WebSphere Application Server and Oracle Database.</w:t>
      </w:r>
    </w:p>
    <w:p w14:paraId="108ED822" w14:textId="77777777" w:rsidR="00AA05DF" w:rsidRDefault="00000000">
      <w:pPr>
        <w:numPr>
          <w:ilvl w:val="0"/>
          <w:numId w:val="3"/>
        </w:numPr>
        <w:jc w:val="both"/>
        <w:rPr>
          <w:b/>
          <w:sz w:val="21"/>
          <w:szCs w:val="21"/>
        </w:rPr>
      </w:pPr>
      <w:r>
        <w:rPr>
          <w:b/>
          <w:sz w:val="21"/>
          <w:szCs w:val="21"/>
        </w:rPr>
        <w:t>Environment</w:t>
      </w:r>
      <w:proofErr w:type="gramStart"/>
      <w:r>
        <w:rPr>
          <w:b/>
          <w:sz w:val="21"/>
          <w:szCs w:val="21"/>
        </w:rPr>
        <w:t>:</w:t>
      </w:r>
      <w:r>
        <w:rPr>
          <w:sz w:val="21"/>
          <w:szCs w:val="21"/>
        </w:rPr>
        <w:t xml:space="preserve">  Java</w:t>
      </w:r>
      <w:proofErr w:type="gramEnd"/>
      <w:r>
        <w:rPr>
          <w:sz w:val="21"/>
          <w:szCs w:val="21"/>
        </w:rPr>
        <w:t xml:space="preserve"> 8, </w:t>
      </w:r>
      <w:r>
        <w:rPr>
          <w:bCs/>
          <w:sz w:val="21"/>
          <w:szCs w:val="21"/>
        </w:rPr>
        <w:t>WebSphere 8</w:t>
      </w:r>
      <w:r>
        <w:rPr>
          <w:sz w:val="21"/>
          <w:szCs w:val="21"/>
        </w:rPr>
        <w:t xml:space="preserve">, Struts 1, Spring (MVC, Security), Spring Boot, EJB, JMS, WebSphere MQ, Oracle, HTML/HTML 5, CSS/CSS 3, JSP, </w:t>
      </w:r>
      <w:proofErr w:type="spellStart"/>
      <w:r>
        <w:rPr>
          <w:sz w:val="21"/>
          <w:szCs w:val="21"/>
        </w:rPr>
        <w:t>JQuery</w:t>
      </w:r>
      <w:proofErr w:type="spellEnd"/>
      <w:r>
        <w:rPr>
          <w:sz w:val="21"/>
          <w:szCs w:val="21"/>
        </w:rPr>
        <w:t xml:space="preserve">, JavaScript, react, Servlet, RAD, XML, Oracle, Log4j, Microservices, </w:t>
      </w:r>
      <w:proofErr w:type="spellStart"/>
      <w:r>
        <w:rPr>
          <w:sz w:val="21"/>
          <w:szCs w:val="21"/>
        </w:rPr>
        <w:t>jenkins</w:t>
      </w:r>
      <w:proofErr w:type="spellEnd"/>
      <w:r>
        <w:rPr>
          <w:sz w:val="21"/>
          <w:szCs w:val="21"/>
        </w:rPr>
        <w:t>, Webservices, TFS, Azure</w:t>
      </w:r>
    </w:p>
    <w:p w14:paraId="530659B5" w14:textId="77777777" w:rsidR="00AA05DF" w:rsidRDefault="00000000">
      <w:pPr>
        <w:numPr>
          <w:ilvl w:val="0"/>
          <w:numId w:val="3"/>
        </w:numPr>
        <w:jc w:val="both"/>
        <w:rPr>
          <w:b/>
          <w:sz w:val="21"/>
          <w:szCs w:val="21"/>
        </w:rPr>
      </w:pPr>
      <w:r>
        <w:rPr>
          <w:b/>
          <w:sz w:val="21"/>
          <w:szCs w:val="21"/>
        </w:rPr>
        <w:t xml:space="preserve">Vendor: </w:t>
      </w:r>
      <w:r>
        <w:rPr>
          <w:bCs/>
          <w:sz w:val="21"/>
          <w:szCs w:val="21"/>
        </w:rPr>
        <w:t>22</w:t>
      </w:r>
      <w:r>
        <w:rPr>
          <w:bCs/>
          <w:sz w:val="21"/>
          <w:szCs w:val="21"/>
          <w:vertAlign w:val="superscript"/>
        </w:rPr>
        <w:t>nd</w:t>
      </w:r>
      <w:r>
        <w:rPr>
          <w:bCs/>
          <w:sz w:val="21"/>
          <w:szCs w:val="21"/>
        </w:rPr>
        <w:t xml:space="preserve"> </w:t>
      </w:r>
      <w:proofErr w:type="gramStart"/>
      <w:r>
        <w:rPr>
          <w:bCs/>
          <w:sz w:val="21"/>
          <w:szCs w:val="21"/>
        </w:rPr>
        <w:t>Century(</w:t>
      </w:r>
      <w:proofErr w:type="gramEnd"/>
      <w:r>
        <w:rPr>
          <w:bCs/>
          <w:sz w:val="21"/>
          <w:szCs w:val="21"/>
        </w:rPr>
        <w:t>Prime Vendor), Diaspark Inc(Employer)</w:t>
      </w:r>
    </w:p>
    <w:p w14:paraId="35AC47ED" w14:textId="77777777" w:rsidR="00AA05DF" w:rsidRDefault="00000000">
      <w:pPr>
        <w:numPr>
          <w:ilvl w:val="0"/>
          <w:numId w:val="3"/>
        </w:numPr>
        <w:jc w:val="both"/>
        <w:rPr>
          <w:b/>
          <w:sz w:val="21"/>
          <w:szCs w:val="21"/>
        </w:rPr>
      </w:pPr>
      <w:r>
        <w:rPr>
          <w:b/>
          <w:sz w:val="21"/>
          <w:szCs w:val="21"/>
        </w:rPr>
        <w:t xml:space="preserve">Client: </w:t>
      </w:r>
      <w:r>
        <w:rPr>
          <w:bCs/>
          <w:sz w:val="21"/>
          <w:szCs w:val="21"/>
        </w:rPr>
        <w:t>Missouri Department of Transportation</w:t>
      </w:r>
    </w:p>
    <w:p w14:paraId="2D501A67" w14:textId="77777777" w:rsidR="00AA05DF" w:rsidRDefault="00AA05DF">
      <w:pPr>
        <w:jc w:val="both"/>
        <w:rPr>
          <w:b/>
          <w:sz w:val="21"/>
          <w:szCs w:val="21"/>
        </w:rPr>
      </w:pPr>
    </w:p>
    <w:p w14:paraId="7511A9F2" w14:textId="77777777" w:rsidR="00AA05DF" w:rsidRDefault="00AA05DF">
      <w:pPr>
        <w:jc w:val="both"/>
        <w:rPr>
          <w:b/>
          <w:sz w:val="21"/>
          <w:szCs w:val="21"/>
        </w:rPr>
      </w:pPr>
    </w:p>
    <w:p w14:paraId="41B1A286" w14:textId="77777777" w:rsidR="00AA05DF" w:rsidRDefault="00AA05DF">
      <w:pPr>
        <w:jc w:val="both"/>
        <w:rPr>
          <w:b/>
          <w:sz w:val="21"/>
          <w:szCs w:val="21"/>
        </w:rPr>
      </w:pPr>
    </w:p>
    <w:p w14:paraId="56B4C106" w14:textId="77777777" w:rsidR="00AA05DF" w:rsidRDefault="00AA05DF">
      <w:pPr>
        <w:jc w:val="both"/>
        <w:rPr>
          <w:b/>
          <w:sz w:val="21"/>
          <w:szCs w:val="21"/>
        </w:rPr>
      </w:pPr>
    </w:p>
    <w:p w14:paraId="6F5DF4EB" w14:textId="77777777" w:rsidR="00AA05DF" w:rsidRDefault="00AA05DF">
      <w:pPr>
        <w:jc w:val="both"/>
        <w:rPr>
          <w:b/>
          <w:sz w:val="21"/>
          <w:szCs w:val="21"/>
        </w:rPr>
      </w:pPr>
    </w:p>
    <w:p w14:paraId="0289D13D" w14:textId="77777777" w:rsidR="00AA05DF" w:rsidRDefault="00AA05DF">
      <w:pPr>
        <w:jc w:val="both"/>
        <w:rPr>
          <w:b/>
          <w:sz w:val="21"/>
          <w:szCs w:val="21"/>
        </w:rPr>
      </w:pPr>
    </w:p>
    <w:p w14:paraId="7C2CB9FE" w14:textId="77777777" w:rsidR="00AA05DF" w:rsidRDefault="00AA05DF">
      <w:pPr>
        <w:jc w:val="both"/>
        <w:rPr>
          <w:b/>
          <w:sz w:val="21"/>
          <w:szCs w:val="21"/>
        </w:rPr>
      </w:pPr>
    </w:p>
    <w:p w14:paraId="5AE84541" w14:textId="77777777" w:rsidR="00AA05DF" w:rsidRDefault="00000000">
      <w:pPr>
        <w:jc w:val="both"/>
        <w:rPr>
          <w:b/>
        </w:rPr>
      </w:pPr>
      <w:r>
        <w:rPr>
          <w:b/>
          <w:sz w:val="21"/>
          <w:szCs w:val="21"/>
        </w:rPr>
        <w:t>07/2014 – 09/2015</w:t>
      </w:r>
    </w:p>
    <w:p w14:paraId="1BB5A276" w14:textId="77777777" w:rsidR="00AA05DF" w:rsidRDefault="00000000">
      <w:pPr>
        <w:jc w:val="both"/>
        <w:rPr>
          <w:b/>
          <w:sz w:val="21"/>
          <w:szCs w:val="21"/>
        </w:rPr>
      </w:pPr>
      <w:r>
        <w:rPr>
          <w:b/>
        </w:rPr>
        <w:t>IBM Global Financing</w:t>
      </w:r>
    </w:p>
    <w:p w14:paraId="22264629" w14:textId="77777777" w:rsidR="00AA05DF" w:rsidRDefault="00000000">
      <w:pPr>
        <w:jc w:val="both"/>
        <w:rPr>
          <w:i/>
          <w:sz w:val="21"/>
          <w:szCs w:val="21"/>
          <w:u w:val="single"/>
        </w:rPr>
      </w:pPr>
      <w:r>
        <w:rPr>
          <w:b/>
          <w:sz w:val="21"/>
          <w:szCs w:val="21"/>
        </w:rPr>
        <w:t>Armonk, New York (offshore)</w:t>
      </w:r>
    </w:p>
    <w:p w14:paraId="315E5CB3" w14:textId="77777777" w:rsidR="00AA05DF" w:rsidRDefault="00000000">
      <w:pPr>
        <w:jc w:val="both"/>
        <w:rPr>
          <w:b/>
          <w:sz w:val="21"/>
          <w:szCs w:val="21"/>
        </w:rPr>
      </w:pPr>
      <w:r>
        <w:rPr>
          <w:i/>
          <w:sz w:val="21"/>
          <w:szCs w:val="21"/>
          <w:u w:val="single"/>
        </w:rPr>
        <w:t xml:space="preserve">Programmer </w:t>
      </w:r>
      <w:proofErr w:type="gramStart"/>
      <w:r>
        <w:rPr>
          <w:i/>
          <w:sz w:val="21"/>
          <w:szCs w:val="21"/>
          <w:u w:val="single"/>
        </w:rPr>
        <w:t>Analyst(</w:t>
      </w:r>
      <w:proofErr w:type="gramEnd"/>
      <w:r>
        <w:rPr>
          <w:i/>
          <w:sz w:val="21"/>
          <w:szCs w:val="21"/>
          <w:u w:val="single"/>
        </w:rPr>
        <w:t>FTE)</w:t>
      </w:r>
    </w:p>
    <w:p w14:paraId="0C1715A6" w14:textId="77777777" w:rsidR="00AA05DF" w:rsidRDefault="00AA05DF">
      <w:pPr>
        <w:jc w:val="both"/>
        <w:rPr>
          <w:b/>
          <w:sz w:val="21"/>
          <w:szCs w:val="21"/>
        </w:rPr>
      </w:pPr>
    </w:p>
    <w:p w14:paraId="6CA633E1" w14:textId="77777777" w:rsidR="00AA05DF" w:rsidRDefault="00000000">
      <w:pPr>
        <w:jc w:val="both"/>
        <w:rPr>
          <w:b/>
          <w:sz w:val="21"/>
          <w:szCs w:val="21"/>
        </w:rPr>
      </w:pPr>
      <w:r>
        <w:rPr>
          <w:sz w:val="21"/>
          <w:szCs w:val="21"/>
        </w:rPr>
        <w:t xml:space="preserve">Route to Financing is a financial application whose main client is </w:t>
      </w:r>
      <w:proofErr w:type="gramStart"/>
      <w:r>
        <w:rPr>
          <w:sz w:val="21"/>
          <w:szCs w:val="21"/>
        </w:rPr>
        <w:t>the IBM</w:t>
      </w:r>
      <w:proofErr w:type="gramEnd"/>
      <w:r>
        <w:rPr>
          <w:sz w:val="21"/>
          <w:szCs w:val="21"/>
        </w:rPr>
        <w:t xml:space="preserve"> Global Financing (IGF) in Armonk, New York. It can make the user price a pricing record and send a request through </w:t>
      </w:r>
      <w:proofErr w:type="spellStart"/>
      <w:r>
        <w:rPr>
          <w:sz w:val="21"/>
          <w:szCs w:val="21"/>
        </w:rPr>
        <w:t>jms</w:t>
      </w:r>
      <w:proofErr w:type="spellEnd"/>
      <w:r>
        <w:rPr>
          <w:sz w:val="21"/>
          <w:szCs w:val="21"/>
        </w:rPr>
        <w:t>. We used J2EE technologies specifically Jade/Struts and Spring for the MVC frameworks, EJB for the transactions, JPA and Hibernate for the ORMs, Dojo and Angular JS for the JavaScript frameworks and RTC for the version control.</w:t>
      </w:r>
    </w:p>
    <w:p w14:paraId="3F212FE1" w14:textId="77777777" w:rsidR="00AA05DF" w:rsidRDefault="00AA05DF">
      <w:pPr>
        <w:jc w:val="both"/>
        <w:rPr>
          <w:b/>
          <w:sz w:val="21"/>
          <w:szCs w:val="21"/>
        </w:rPr>
      </w:pPr>
    </w:p>
    <w:p w14:paraId="7736AF5D" w14:textId="77777777" w:rsidR="00AA05DF" w:rsidRDefault="00000000">
      <w:pPr>
        <w:numPr>
          <w:ilvl w:val="0"/>
          <w:numId w:val="3"/>
        </w:numPr>
        <w:jc w:val="both"/>
        <w:rPr>
          <w:sz w:val="21"/>
          <w:szCs w:val="21"/>
        </w:rPr>
      </w:pPr>
      <w:r>
        <w:rPr>
          <w:sz w:val="21"/>
          <w:szCs w:val="21"/>
        </w:rPr>
        <w:t>Involved doing the design (UML) of some of the User Stories given by the client.</w:t>
      </w:r>
    </w:p>
    <w:p w14:paraId="07F280D1" w14:textId="77777777" w:rsidR="00AA05DF" w:rsidRDefault="00000000">
      <w:pPr>
        <w:numPr>
          <w:ilvl w:val="0"/>
          <w:numId w:val="3"/>
        </w:numPr>
        <w:jc w:val="both"/>
        <w:rPr>
          <w:sz w:val="21"/>
          <w:szCs w:val="21"/>
        </w:rPr>
      </w:pPr>
      <w:r>
        <w:rPr>
          <w:sz w:val="21"/>
          <w:szCs w:val="21"/>
        </w:rPr>
        <w:t>Implementation of the codes from the design.</w:t>
      </w:r>
    </w:p>
    <w:p w14:paraId="7D44997B" w14:textId="77777777" w:rsidR="00AA05DF" w:rsidRDefault="00000000">
      <w:pPr>
        <w:numPr>
          <w:ilvl w:val="0"/>
          <w:numId w:val="3"/>
        </w:numPr>
        <w:jc w:val="both"/>
        <w:rPr>
          <w:sz w:val="21"/>
          <w:szCs w:val="21"/>
        </w:rPr>
      </w:pPr>
      <w:r>
        <w:rPr>
          <w:sz w:val="21"/>
          <w:szCs w:val="21"/>
        </w:rPr>
        <w:t>Unit Testing (JUnit) of some of the codes of the User Stories.</w:t>
      </w:r>
    </w:p>
    <w:p w14:paraId="4BC0EF6E" w14:textId="77777777" w:rsidR="00AA05DF" w:rsidRDefault="00000000">
      <w:pPr>
        <w:numPr>
          <w:ilvl w:val="0"/>
          <w:numId w:val="3"/>
        </w:numPr>
        <w:jc w:val="both"/>
        <w:rPr>
          <w:sz w:val="21"/>
          <w:szCs w:val="21"/>
        </w:rPr>
      </w:pPr>
      <w:r>
        <w:rPr>
          <w:sz w:val="21"/>
          <w:szCs w:val="21"/>
        </w:rPr>
        <w:t>Fixed defects found by the client during Beta release.</w:t>
      </w:r>
    </w:p>
    <w:p w14:paraId="43AE3098" w14:textId="77777777" w:rsidR="00AA05DF" w:rsidRDefault="00000000">
      <w:pPr>
        <w:numPr>
          <w:ilvl w:val="0"/>
          <w:numId w:val="3"/>
        </w:numPr>
        <w:jc w:val="both"/>
        <w:rPr>
          <w:sz w:val="21"/>
          <w:szCs w:val="21"/>
        </w:rPr>
      </w:pPr>
      <w:r>
        <w:rPr>
          <w:sz w:val="21"/>
          <w:szCs w:val="21"/>
        </w:rPr>
        <w:t xml:space="preserve">Made some of the microservices using Spring Boot and Spring Cloud </w:t>
      </w:r>
      <w:proofErr w:type="gramStart"/>
      <w:r>
        <w:rPr>
          <w:sz w:val="21"/>
          <w:szCs w:val="21"/>
        </w:rPr>
        <w:t>Technologies(</w:t>
      </w:r>
      <w:proofErr w:type="gramEnd"/>
      <w:r>
        <w:rPr>
          <w:sz w:val="21"/>
          <w:szCs w:val="21"/>
        </w:rPr>
        <w:t xml:space="preserve">Ribbon, Eureka, API Gateway, Hystrix, </w:t>
      </w:r>
      <w:proofErr w:type="spellStart"/>
      <w:r>
        <w:rPr>
          <w:sz w:val="21"/>
          <w:szCs w:val="21"/>
        </w:rPr>
        <w:t>etc</w:t>
      </w:r>
      <w:proofErr w:type="spellEnd"/>
      <w:r>
        <w:rPr>
          <w:sz w:val="21"/>
          <w:szCs w:val="21"/>
        </w:rPr>
        <w:t>).</w:t>
      </w:r>
    </w:p>
    <w:p w14:paraId="0C8B04B3" w14:textId="77777777" w:rsidR="00AA05DF" w:rsidRDefault="00000000">
      <w:pPr>
        <w:numPr>
          <w:ilvl w:val="0"/>
          <w:numId w:val="3"/>
        </w:numPr>
        <w:jc w:val="both"/>
        <w:rPr>
          <w:sz w:val="21"/>
          <w:szCs w:val="21"/>
        </w:rPr>
      </w:pPr>
      <w:r>
        <w:rPr>
          <w:sz w:val="21"/>
          <w:szCs w:val="21"/>
        </w:rPr>
        <w:t xml:space="preserve">Built and Deployed project files through Jenkins in IBM </w:t>
      </w:r>
      <w:proofErr w:type="spellStart"/>
      <w:r>
        <w:rPr>
          <w:sz w:val="21"/>
          <w:szCs w:val="21"/>
        </w:rPr>
        <w:t>BlueMix</w:t>
      </w:r>
      <w:proofErr w:type="spellEnd"/>
      <w:r>
        <w:rPr>
          <w:sz w:val="21"/>
          <w:szCs w:val="21"/>
        </w:rPr>
        <w:t xml:space="preserve"> Cloud </w:t>
      </w:r>
      <w:proofErr w:type="gramStart"/>
      <w:r>
        <w:rPr>
          <w:sz w:val="21"/>
          <w:szCs w:val="21"/>
        </w:rPr>
        <w:t>Server(</w:t>
      </w:r>
      <w:proofErr w:type="gramEnd"/>
      <w:r>
        <w:rPr>
          <w:sz w:val="21"/>
          <w:szCs w:val="21"/>
        </w:rPr>
        <w:t xml:space="preserve">IBM </w:t>
      </w:r>
      <w:proofErr w:type="spellStart"/>
      <w:r>
        <w:rPr>
          <w:sz w:val="21"/>
          <w:szCs w:val="21"/>
        </w:rPr>
        <w:t>BlueMix</w:t>
      </w:r>
      <w:proofErr w:type="spellEnd"/>
      <w:r>
        <w:rPr>
          <w:sz w:val="21"/>
          <w:szCs w:val="21"/>
        </w:rPr>
        <w:t>).</w:t>
      </w:r>
    </w:p>
    <w:p w14:paraId="4C3FF376" w14:textId="77777777" w:rsidR="00AA05DF" w:rsidRDefault="00000000">
      <w:pPr>
        <w:numPr>
          <w:ilvl w:val="0"/>
          <w:numId w:val="3"/>
        </w:numPr>
        <w:jc w:val="both"/>
        <w:rPr>
          <w:sz w:val="21"/>
          <w:szCs w:val="21"/>
        </w:rPr>
      </w:pPr>
      <w:r>
        <w:rPr>
          <w:sz w:val="21"/>
          <w:szCs w:val="21"/>
        </w:rPr>
        <w:t>Coding experiences of the front end of the project doing Angular Framework, JSP and CSS.</w:t>
      </w:r>
    </w:p>
    <w:p w14:paraId="4C6BC4B1" w14:textId="77777777" w:rsidR="00AA05DF" w:rsidRDefault="00000000">
      <w:pPr>
        <w:numPr>
          <w:ilvl w:val="0"/>
          <w:numId w:val="3"/>
        </w:numPr>
        <w:jc w:val="both"/>
        <w:rPr>
          <w:sz w:val="21"/>
          <w:szCs w:val="21"/>
        </w:rPr>
      </w:pPr>
      <w:r>
        <w:rPr>
          <w:sz w:val="21"/>
          <w:szCs w:val="21"/>
        </w:rPr>
        <w:t>Implementation of the backend of the project from the Action Classes, Controllers and Servlet down to the EJB and JPA based on the User Stories given by the client.</w:t>
      </w:r>
    </w:p>
    <w:p w14:paraId="5D65976F" w14:textId="77777777" w:rsidR="00AA05DF" w:rsidRDefault="00000000">
      <w:pPr>
        <w:numPr>
          <w:ilvl w:val="0"/>
          <w:numId w:val="3"/>
        </w:numPr>
        <w:jc w:val="both"/>
        <w:rPr>
          <w:sz w:val="21"/>
          <w:szCs w:val="21"/>
        </w:rPr>
      </w:pPr>
      <w:r>
        <w:rPr>
          <w:sz w:val="21"/>
          <w:szCs w:val="21"/>
        </w:rPr>
        <w:t>Coding experiences of the User Stories that involved XSLT.</w:t>
      </w:r>
    </w:p>
    <w:p w14:paraId="1D6F7510" w14:textId="77777777" w:rsidR="00AA05DF" w:rsidRDefault="00000000">
      <w:pPr>
        <w:numPr>
          <w:ilvl w:val="0"/>
          <w:numId w:val="3"/>
        </w:numPr>
        <w:jc w:val="both"/>
        <w:rPr>
          <w:b/>
          <w:sz w:val="21"/>
          <w:szCs w:val="21"/>
        </w:rPr>
      </w:pPr>
      <w:r>
        <w:rPr>
          <w:sz w:val="21"/>
          <w:szCs w:val="21"/>
        </w:rPr>
        <w:t>Involved in updating and adding tables of the database (DB2 and Oracle).</w:t>
      </w:r>
    </w:p>
    <w:p w14:paraId="57EAA454" w14:textId="77777777" w:rsidR="00AA05DF" w:rsidRDefault="00000000">
      <w:pPr>
        <w:numPr>
          <w:ilvl w:val="0"/>
          <w:numId w:val="3"/>
        </w:numPr>
        <w:jc w:val="both"/>
        <w:rPr>
          <w:b/>
          <w:sz w:val="21"/>
          <w:szCs w:val="21"/>
        </w:rPr>
      </w:pPr>
      <w:r>
        <w:rPr>
          <w:b/>
          <w:sz w:val="21"/>
          <w:szCs w:val="21"/>
        </w:rPr>
        <w:t>Environment</w:t>
      </w:r>
      <w:proofErr w:type="gramStart"/>
      <w:r>
        <w:rPr>
          <w:b/>
          <w:sz w:val="21"/>
          <w:szCs w:val="21"/>
        </w:rPr>
        <w:t>:</w:t>
      </w:r>
      <w:r>
        <w:rPr>
          <w:sz w:val="21"/>
          <w:szCs w:val="21"/>
        </w:rPr>
        <w:t xml:space="preserve">  </w:t>
      </w:r>
      <w:r>
        <w:rPr>
          <w:bCs/>
          <w:sz w:val="21"/>
          <w:szCs w:val="21"/>
        </w:rPr>
        <w:t>WebSphere</w:t>
      </w:r>
      <w:proofErr w:type="gramEnd"/>
      <w:r>
        <w:rPr>
          <w:sz w:val="21"/>
          <w:szCs w:val="21"/>
        </w:rPr>
        <w:t xml:space="preserve">, WebLogic, J2EE Technologies (EJB, JMS, JPA, Jade/Struts, Spring, Hibernate), DB2, Dojo, CSS, JSP, Servlet, RSA, XML, XSLT, IBM </w:t>
      </w:r>
      <w:proofErr w:type="spellStart"/>
      <w:r>
        <w:rPr>
          <w:sz w:val="21"/>
          <w:szCs w:val="21"/>
        </w:rPr>
        <w:t>Worklight</w:t>
      </w:r>
      <w:proofErr w:type="spellEnd"/>
      <w:r>
        <w:rPr>
          <w:sz w:val="21"/>
          <w:szCs w:val="21"/>
        </w:rPr>
        <w:t xml:space="preserve">, Angular 2, JDK 6, Oracle, Log4j, Ant, Webservices, Microservices, RTC, Jenkins, IBM </w:t>
      </w:r>
      <w:proofErr w:type="spellStart"/>
      <w:r>
        <w:rPr>
          <w:sz w:val="21"/>
          <w:szCs w:val="21"/>
        </w:rPr>
        <w:t>BlueMix</w:t>
      </w:r>
      <w:proofErr w:type="spellEnd"/>
    </w:p>
    <w:p w14:paraId="5FAF0939" w14:textId="77777777" w:rsidR="00AA05DF" w:rsidRDefault="00000000">
      <w:pPr>
        <w:numPr>
          <w:ilvl w:val="0"/>
          <w:numId w:val="3"/>
        </w:numPr>
        <w:jc w:val="both"/>
        <w:rPr>
          <w:b/>
          <w:sz w:val="21"/>
          <w:szCs w:val="21"/>
        </w:rPr>
      </w:pPr>
      <w:r>
        <w:rPr>
          <w:b/>
          <w:sz w:val="21"/>
          <w:szCs w:val="21"/>
        </w:rPr>
        <w:t xml:space="preserve">Employer: </w:t>
      </w:r>
      <w:r>
        <w:rPr>
          <w:bCs/>
          <w:sz w:val="21"/>
          <w:szCs w:val="21"/>
        </w:rPr>
        <w:t xml:space="preserve">IBM Solutions </w:t>
      </w:r>
      <w:proofErr w:type="gramStart"/>
      <w:r>
        <w:rPr>
          <w:bCs/>
          <w:sz w:val="21"/>
          <w:szCs w:val="21"/>
        </w:rPr>
        <w:t>Delivery(</w:t>
      </w:r>
      <w:proofErr w:type="gramEnd"/>
      <w:r>
        <w:rPr>
          <w:bCs/>
          <w:sz w:val="21"/>
          <w:szCs w:val="21"/>
        </w:rPr>
        <w:t>Philippines)</w:t>
      </w:r>
    </w:p>
    <w:p w14:paraId="5901C053" w14:textId="77777777" w:rsidR="00AA05DF" w:rsidRDefault="00000000">
      <w:pPr>
        <w:numPr>
          <w:ilvl w:val="0"/>
          <w:numId w:val="3"/>
        </w:numPr>
        <w:jc w:val="both"/>
        <w:rPr>
          <w:b/>
          <w:sz w:val="21"/>
          <w:szCs w:val="21"/>
        </w:rPr>
      </w:pPr>
      <w:r>
        <w:rPr>
          <w:b/>
          <w:sz w:val="21"/>
          <w:szCs w:val="21"/>
        </w:rPr>
        <w:t xml:space="preserve">Client: </w:t>
      </w:r>
      <w:r>
        <w:rPr>
          <w:bCs/>
          <w:sz w:val="21"/>
          <w:szCs w:val="21"/>
        </w:rPr>
        <w:t xml:space="preserve">IBM Global </w:t>
      </w:r>
      <w:proofErr w:type="gramStart"/>
      <w:r>
        <w:rPr>
          <w:bCs/>
          <w:sz w:val="21"/>
          <w:szCs w:val="21"/>
        </w:rPr>
        <w:t>Financing(</w:t>
      </w:r>
      <w:proofErr w:type="gramEnd"/>
      <w:r>
        <w:rPr>
          <w:bCs/>
          <w:sz w:val="21"/>
          <w:szCs w:val="21"/>
        </w:rPr>
        <w:t>Armonk, New York)</w:t>
      </w:r>
    </w:p>
    <w:p w14:paraId="333C0A38" w14:textId="77777777" w:rsidR="00AA05DF" w:rsidRDefault="00AA05DF">
      <w:pPr>
        <w:jc w:val="both"/>
        <w:rPr>
          <w:b/>
          <w:sz w:val="21"/>
          <w:szCs w:val="21"/>
        </w:rPr>
      </w:pPr>
    </w:p>
    <w:p w14:paraId="2160C68F" w14:textId="77777777" w:rsidR="00AA05DF" w:rsidRDefault="00AA05DF">
      <w:pPr>
        <w:jc w:val="both"/>
        <w:rPr>
          <w:b/>
          <w:sz w:val="21"/>
          <w:szCs w:val="21"/>
        </w:rPr>
      </w:pPr>
    </w:p>
    <w:p w14:paraId="18AE28FA" w14:textId="77777777" w:rsidR="00AA05DF" w:rsidRDefault="00000000">
      <w:pPr>
        <w:jc w:val="both"/>
        <w:rPr>
          <w:b/>
        </w:rPr>
      </w:pPr>
      <w:r>
        <w:rPr>
          <w:b/>
          <w:sz w:val="21"/>
          <w:szCs w:val="21"/>
        </w:rPr>
        <w:t>08/2013 – 06/2014</w:t>
      </w:r>
    </w:p>
    <w:p w14:paraId="6C66CE2B" w14:textId="77777777" w:rsidR="00AA05DF" w:rsidRDefault="00000000">
      <w:pPr>
        <w:jc w:val="both"/>
        <w:rPr>
          <w:b/>
          <w:sz w:val="21"/>
          <w:szCs w:val="21"/>
        </w:rPr>
      </w:pPr>
      <w:r>
        <w:rPr>
          <w:b/>
        </w:rPr>
        <w:t>IBM (</w:t>
      </w:r>
      <w:r>
        <w:rPr>
          <w:b/>
          <w:bCs/>
          <w:sz w:val="21"/>
          <w:szCs w:val="21"/>
        </w:rPr>
        <w:t xml:space="preserve">DBLUE, SPE, PW) </w:t>
      </w:r>
    </w:p>
    <w:p w14:paraId="3F002F2C" w14:textId="77777777" w:rsidR="00AA05DF" w:rsidRDefault="00000000">
      <w:pPr>
        <w:jc w:val="both"/>
        <w:rPr>
          <w:i/>
          <w:sz w:val="21"/>
          <w:szCs w:val="21"/>
          <w:u w:val="single"/>
        </w:rPr>
      </w:pPr>
      <w:r>
        <w:rPr>
          <w:b/>
          <w:sz w:val="21"/>
          <w:szCs w:val="21"/>
        </w:rPr>
        <w:t>Armonk, New York (offshore)</w:t>
      </w:r>
    </w:p>
    <w:p w14:paraId="051E8607" w14:textId="77777777" w:rsidR="00AA05DF" w:rsidRDefault="00000000">
      <w:pPr>
        <w:jc w:val="both"/>
        <w:rPr>
          <w:b/>
          <w:sz w:val="21"/>
          <w:szCs w:val="21"/>
        </w:rPr>
      </w:pPr>
      <w:r>
        <w:rPr>
          <w:i/>
          <w:sz w:val="21"/>
          <w:szCs w:val="21"/>
          <w:u w:val="single"/>
        </w:rPr>
        <w:t xml:space="preserve">Programmer </w:t>
      </w:r>
      <w:proofErr w:type="gramStart"/>
      <w:r>
        <w:rPr>
          <w:i/>
          <w:sz w:val="21"/>
          <w:szCs w:val="21"/>
          <w:u w:val="single"/>
        </w:rPr>
        <w:t>Analyst(</w:t>
      </w:r>
      <w:proofErr w:type="gramEnd"/>
      <w:r>
        <w:rPr>
          <w:i/>
          <w:sz w:val="21"/>
          <w:szCs w:val="21"/>
          <w:u w:val="single"/>
        </w:rPr>
        <w:t>FTE)</w:t>
      </w:r>
    </w:p>
    <w:p w14:paraId="7F086240" w14:textId="77777777" w:rsidR="00AA05DF" w:rsidRDefault="00AA05DF">
      <w:pPr>
        <w:jc w:val="both"/>
        <w:rPr>
          <w:b/>
          <w:sz w:val="21"/>
          <w:szCs w:val="21"/>
        </w:rPr>
      </w:pPr>
    </w:p>
    <w:p w14:paraId="7FAE3BCA" w14:textId="77777777" w:rsidR="00AA05DF" w:rsidRDefault="00000000">
      <w:pPr>
        <w:jc w:val="both"/>
        <w:rPr>
          <w:b/>
          <w:color w:val="000000"/>
          <w:sz w:val="21"/>
          <w:szCs w:val="21"/>
        </w:rPr>
      </w:pPr>
      <w:r>
        <w:rPr>
          <w:sz w:val="21"/>
          <w:szCs w:val="21"/>
        </w:rPr>
        <w:t xml:space="preserve">ibm.com Search is one of the search engines of IBM. The clients are the other departments of IBM like DBLUE, SPE, and PW who are also using the ibm.com Search. </w:t>
      </w:r>
      <w:r>
        <w:rPr>
          <w:color w:val="000000"/>
          <w:sz w:val="21"/>
          <w:szCs w:val="21"/>
        </w:rPr>
        <w:t>For the development of the site, we used RAD (Rapid Applications Developer) for the IDE, WebSphere Application Server for the server and RTC for the version control. The project will retrieve information for the keyword typed in the search bar. The information shown is coming from Google using Gumshoe.</w:t>
      </w:r>
    </w:p>
    <w:p w14:paraId="5A38AF0A" w14:textId="77777777" w:rsidR="00AA05DF" w:rsidRDefault="00AA05DF">
      <w:pPr>
        <w:jc w:val="both"/>
        <w:rPr>
          <w:b/>
          <w:color w:val="000000"/>
          <w:sz w:val="21"/>
          <w:szCs w:val="21"/>
        </w:rPr>
      </w:pPr>
    </w:p>
    <w:p w14:paraId="4B9FF9CF" w14:textId="77777777" w:rsidR="00AA05DF" w:rsidRDefault="00000000">
      <w:pPr>
        <w:numPr>
          <w:ilvl w:val="0"/>
          <w:numId w:val="4"/>
        </w:numPr>
        <w:jc w:val="both"/>
        <w:rPr>
          <w:color w:val="000000"/>
          <w:sz w:val="21"/>
          <w:szCs w:val="21"/>
        </w:rPr>
      </w:pPr>
      <w:r>
        <w:rPr>
          <w:sz w:val="21"/>
          <w:szCs w:val="21"/>
        </w:rPr>
        <w:t>Implementation of some of the requirements of the client.</w:t>
      </w:r>
    </w:p>
    <w:p w14:paraId="533F589C" w14:textId="77777777" w:rsidR="00AA05DF" w:rsidRDefault="00000000">
      <w:pPr>
        <w:numPr>
          <w:ilvl w:val="0"/>
          <w:numId w:val="4"/>
        </w:numPr>
        <w:jc w:val="both"/>
        <w:rPr>
          <w:sz w:val="21"/>
          <w:szCs w:val="21"/>
        </w:rPr>
      </w:pPr>
      <w:r>
        <w:rPr>
          <w:color w:val="000000"/>
          <w:sz w:val="21"/>
          <w:szCs w:val="21"/>
        </w:rPr>
        <w:t xml:space="preserve">Task in making tools that will be used to investigate the </w:t>
      </w:r>
      <w:proofErr w:type="gramStart"/>
      <w:r>
        <w:rPr>
          <w:color w:val="000000"/>
          <w:sz w:val="21"/>
          <w:szCs w:val="21"/>
        </w:rPr>
        <w:t>encountered errors</w:t>
      </w:r>
      <w:proofErr w:type="gramEnd"/>
      <w:r>
        <w:rPr>
          <w:color w:val="000000"/>
          <w:sz w:val="21"/>
          <w:szCs w:val="21"/>
        </w:rPr>
        <w:t xml:space="preserve"> of the sites that are currently using the ibm.com search.</w:t>
      </w:r>
    </w:p>
    <w:p w14:paraId="40372D6B" w14:textId="77777777" w:rsidR="00AA05DF" w:rsidRDefault="00000000">
      <w:pPr>
        <w:numPr>
          <w:ilvl w:val="0"/>
          <w:numId w:val="4"/>
        </w:numPr>
        <w:jc w:val="both"/>
        <w:rPr>
          <w:sz w:val="21"/>
          <w:szCs w:val="21"/>
        </w:rPr>
      </w:pPr>
      <w:r>
        <w:rPr>
          <w:sz w:val="21"/>
          <w:szCs w:val="21"/>
        </w:rPr>
        <w:t>Development of some of the Servlets of the application.</w:t>
      </w:r>
    </w:p>
    <w:p w14:paraId="1FD6260F" w14:textId="77777777" w:rsidR="00AA05DF" w:rsidRDefault="00000000">
      <w:pPr>
        <w:numPr>
          <w:ilvl w:val="0"/>
          <w:numId w:val="4"/>
        </w:numPr>
        <w:jc w:val="both"/>
        <w:rPr>
          <w:sz w:val="21"/>
          <w:szCs w:val="21"/>
        </w:rPr>
      </w:pPr>
      <w:r>
        <w:rPr>
          <w:sz w:val="21"/>
          <w:szCs w:val="21"/>
        </w:rPr>
        <w:t>Fixed some of the defects encountered by the user of the application.</w:t>
      </w:r>
    </w:p>
    <w:p w14:paraId="757ECC29" w14:textId="77777777" w:rsidR="00AA05DF" w:rsidRDefault="00000000">
      <w:pPr>
        <w:numPr>
          <w:ilvl w:val="0"/>
          <w:numId w:val="4"/>
        </w:numPr>
        <w:jc w:val="both"/>
        <w:rPr>
          <w:color w:val="000000"/>
          <w:sz w:val="21"/>
          <w:szCs w:val="21"/>
        </w:rPr>
      </w:pPr>
      <w:r>
        <w:rPr>
          <w:sz w:val="21"/>
          <w:szCs w:val="21"/>
        </w:rPr>
        <w:t>Development of the authentication of the application using LDAP.</w:t>
      </w:r>
    </w:p>
    <w:p w14:paraId="1C6B4260" w14:textId="77777777" w:rsidR="00AA05DF" w:rsidRDefault="00000000">
      <w:pPr>
        <w:pStyle w:val="BodyText"/>
        <w:numPr>
          <w:ilvl w:val="0"/>
          <w:numId w:val="4"/>
        </w:numPr>
        <w:jc w:val="both"/>
        <w:rPr>
          <w:color w:val="000000"/>
          <w:sz w:val="21"/>
          <w:szCs w:val="21"/>
        </w:rPr>
      </w:pPr>
      <w:r>
        <w:rPr>
          <w:rFonts w:ascii="Times New Roman" w:hAnsi="Times New Roman" w:cs="Times New Roman"/>
          <w:color w:val="000000"/>
          <w:sz w:val="21"/>
          <w:szCs w:val="21"/>
        </w:rPr>
        <w:t>Regression testing of the project. I used IBM RQM in making the test scripts, test cases and test suits of the scenarios. I also performed the test suits made by my co-developer.</w:t>
      </w:r>
    </w:p>
    <w:p w14:paraId="59DE0B8E" w14:textId="77777777" w:rsidR="00AA05DF" w:rsidRDefault="00000000">
      <w:pPr>
        <w:numPr>
          <w:ilvl w:val="0"/>
          <w:numId w:val="4"/>
        </w:numPr>
        <w:jc w:val="both"/>
        <w:rPr>
          <w:color w:val="000000"/>
          <w:sz w:val="21"/>
          <w:szCs w:val="21"/>
        </w:rPr>
      </w:pPr>
      <w:r>
        <w:rPr>
          <w:color w:val="000000"/>
          <w:sz w:val="21"/>
          <w:szCs w:val="21"/>
        </w:rPr>
        <w:t xml:space="preserve">Unix Shell Scripting and Perl Programming in making scripts to automate the processes done </w:t>
      </w:r>
      <w:proofErr w:type="gramStart"/>
      <w:r>
        <w:rPr>
          <w:color w:val="000000"/>
          <w:sz w:val="21"/>
          <w:szCs w:val="21"/>
        </w:rPr>
        <w:t>in</w:t>
      </w:r>
      <w:proofErr w:type="gramEnd"/>
      <w:r>
        <w:rPr>
          <w:color w:val="000000"/>
          <w:sz w:val="21"/>
          <w:szCs w:val="21"/>
        </w:rPr>
        <w:t xml:space="preserve"> the servers of the system.</w:t>
      </w:r>
    </w:p>
    <w:p w14:paraId="366E26A5" w14:textId="77777777" w:rsidR="00AA05DF" w:rsidRDefault="00000000">
      <w:pPr>
        <w:numPr>
          <w:ilvl w:val="0"/>
          <w:numId w:val="4"/>
        </w:numPr>
        <w:jc w:val="both"/>
        <w:rPr>
          <w:b/>
          <w:sz w:val="21"/>
          <w:szCs w:val="21"/>
        </w:rPr>
      </w:pPr>
      <w:r>
        <w:rPr>
          <w:color w:val="000000"/>
          <w:sz w:val="21"/>
          <w:szCs w:val="21"/>
        </w:rPr>
        <w:t>Investigation of the errors encountered by the user for the possible causes and workarounds.</w:t>
      </w:r>
    </w:p>
    <w:p w14:paraId="3ACD5C89" w14:textId="77777777" w:rsidR="00AA05DF" w:rsidRDefault="00000000">
      <w:pPr>
        <w:numPr>
          <w:ilvl w:val="0"/>
          <w:numId w:val="4"/>
        </w:numPr>
        <w:jc w:val="both"/>
        <w:rPr>
          <w:b/>
          <w:sz w:val="21"/>
          <w:szCs w:val="21"/>
        </w:rPr>
      </w:pPr>
      <w:r>
        <w:rPr>
          <w:b/>
          <w:sz w:val="21"/>
          <w:szCs w:val="21"/>
        </w:rPr>
        <w:t>Environment</w:t>
      </w:r>
      <w:proofErr w:type="gramStart"/>
      <w:r>
        <w:rPr>
          <w:b/>
          <w:sz w:val="21"/>
          <w:szCs w:val="21"/>
        </w:rPr>
        <w:t>:</w:t>
      </w:r>
      <w:r>
        <w:rPr>
          <w:sz w:val="21"/>
          <w:szCs w:val="21"/>
        </w:rPr>
        <w:t xml:space="preserve">  </w:t>
      </w:r>
      <w:r>
        <w:rPr>
          <w:bCs/>
          <w:sz w:val="21"/>
          <w:szCs w:val="21"/>
        </w:rPr>
        <w:t>WebSphere</w:t>
      </w:r>
      <w:proofErr w:type="gramEnd"/>
      <w:r>
        <w:rPr>
          <w:sz w:val="21"/>
          <w:szCs w:val="21"/>
        </w:rPr>
        <w:t>, WebLogic, J2EE Technologies (Spring, Hibernate), DB2, Servlet, RAD, Shell Scripting, Perl Programming, IBM RQM, JDK 6, Oracle, Angular JS 2, RTC</w:t>
      </w:r>
    </w:p>
    <w:p w14:paraId="7363D061" w14:textId="77777777" w:rsidR="00AA05DF" w:rsidRDefault="00000000">
      <w:pPr>
        <w:numPr>
          <w:ilvl w:val="0"/>
          <w:numId w:val="4"/>
        </w:numPr>
        <w:jc w:val="both"/>
        <w:rPr>
          <w:b/>
          <w:sz w:val="21"/>
          <w:szCs w:val="21"/>
        </w:rPr>
      </w:pPr>
      <w:r>
        <w:rPr>
          <w:b/>
          <w:sz w:val="21"/>
          <w:szCs w:val="21"/>
        </w:rPr>
        <w:t xml:space="preserve">Employer: </w:t>
      </w:r>
      <w:r>
        <w:rPr>
          <w:bCs/>
          <w:sz w:val="21"/>
          <w:szCs w:val="21"/>
        </w:rPr>
        <w:t xml:space="preserve">IBM Solutions </w:t>
      </w:r>
      <w:proofErr w:type="gramStart"/>
      <w:r>
        <w:rPr>
          <w:bCs/>
          <w:sz w:val="21"/>
          <w:szCs w:val="21"/>
        </w:rPr>
        <w:t>Delivery(</w:t>
      </w:r>
      <w:proofErr w:type="gramEnd"/>
      <w:r>
        <w:rPr>
          <w:bCs/>
          <w:sz w:val="21"/>
          <w:szCs w:val="21"/>
        </w:rPr>
        <w:t>Philippines)</w:t>
      </w:r>
    </w:p>
    <w:p w14:paraId="573E068F" w14:textId="77777777" w:rsidR="00AA05DF" w:rsidRDefault="00000000">
      <w:pPr>
        <w:numPr>
          <w:ilvl w:val="0"/>
          <w:numId w:val="4"/>
        </w:numPr>
        <w:jc w:val="both"/>
        <w:rPr>
          <w:b/>
          <w:sz w:val="21"/>
          <w:szCs w:val="21"/>
        </w:rPr>
      </w:pPr>
      <w:r>
        <w:rPr>
          <w:b/>
          <w:sz w:val="21"/>
          <w:szCs w:val="21"/>
        </w:rPr>
        <w:lastRenderedPageBreak/>
        <w:t xml:space="preserve">Client: </w:t>
      </w:r>
      <w:proofErr w:type="gramStart"/>
      <w:r>
        <w:rPr>
          <w:bCs/>
          <w:sz w:val="21"/>
          <w:szCs w:val="21"/>
        </w:rPr>
        <w:t>IBM(</w:t>
      </w:r>
      <w:proofErr w:type="gramEnd"/>
      <w:r>
        <w:rPr>
          <w:bCs/>
          <w:sz w:val="21"/>
          <w:szCs w:val="21"/>
        </w:rPr>
        <w:t>DBLUE, SPE, PW), Armonk, New York</w:t>
      </w:r>
    </w:p>
    <w:p w14:paraId="018E7664" w14:textId="77777777" w:rsidR="00AA05DF" w:rsidRDefault="00AA05DF">
      <w:pPr>
        <w:jc w:val="both"/>
        <w:rPr>
          <w:b/>
          <w:sz w:val="21"/>
          <w:szCs w:val="21"/>
        </w:rPr>
      </w:pPr>
    </w:p>
    <w:p w14:paraId="51609705" w14:textId="77777777" w:rsidR="00AA05DF" w:rsidRDefault="00AA05DF">
      <w:pPr>
        <w:jc w:val="both"/>
        <w:rPr>
          <w:b/>
          <w:sz w:val="21"/>
          <w:szCs w:val="21"/>
        </w:rPr>
      </w:pPr>
    </w:p>
    <w:p w14:paraId="018E799B" w14:textId="77777777" w:rsidR="00AA05DF" w:rsidRDefault="00000000">
      <w:pPr>
        <w:jc w:val="both"/>
        <w:rPr>
          <w:b/>
        </w:rPr>
      </w:pPr>
      <w:r>
        <w:rPr>
          <w:b/>
          <w:sz w:val="21"/>
          <w:szCs w:val="21"/>
        </w:rPr>
        <w:t>03/2013 – 08/2013</w:t>
      </w:r>
    </w:p>
    <w:p w14:paraId="51DBE5A1" w14:textId="77777777" w:rsidR="00AA05DF" w:rsidRDefault="00000000">
      <w:pPr>
        <w:jc w:val="both"/>
        <w:rPr>
          <w:b/>
          <w:sz w:val="21"/>
          <w:szCs w:val="21"/>
        </w:rPr>
      </w:pPr>
      <w:r>
        <w:rPr>
          <w:b/>
        </w:rPr>
        <w:t>IBM DARTS</w:t>
      </w:r>
    </w:p>
    <w:p w14:paraId="7C0545C6" w14:textId="77777777" w:rsidR="00AA05DF" w:rsidRDefault="00000000">
      <w:pPr>
        <w:jc w:val="both"/>
        <w:rPr>
          <w:i/>
          <w:sz w:val="21"/>
          <w:szCs w:val="21"/>
          <w:u w:val="single"/>
        </w:rPr>
      </w:pPr>
      <w:r>
        <w:rPr>
          <w:b/>
          <w:sz w:val="21"/>
          <w:szCs w:val="21"/>
        </w:rPr>
        <w:t>Manila, Philippines (offshore)</w:t>
      </w:r>
    </w:p>
    <w:p w14:paraId="7152C4FF" w14:textId="77777777" w:rsidR="00AA05DF" w:rsidRDefault="00000000">
      <w:pPr>
        <w:jc w:val="both"/>
        <w:rPr>
          <w:b/>
          <w:sz w:val="21"/>
          <w:szCs w:val="21"/>
        </w:rPr>
      </w:pPr>
      <w:r>
        <w:rPr>
          <w:i/>
          <w:sz w:val="21"/>
          <w:szCs w:val="21"/>
          <w:u w:val="single"/>
        </w:rPr>
        <w:t xml:space="preserve">Programmer </w:t>
      </w:r>
      <w:proofErr w:type="gramStart"/>
      <w:r>
        <w:rPr>
          <w:i/>
          <w:sz w:val="21"/>
          <w:szCs w:val="21"/>
          <w:u w:val="single"/>
        </w:rPr>
        <w:t>Analyst(</w:t>
      </w:r>
      <w:proofErr w:type="gramEnd"/>
      <w:r>
        <w:rPr>
          <w:i/>
          <w:sz w:val="21"/>
          <w:szCs w:val="21"/>
          <w:u w:val="single"/>
        </w:rPr>
        <w:t>FTE)</w:t>
      </w:r>
    </w:p>
    <w:p w14:paraId="0F5C6573" w14:textId="77777777" w:rsidR="00AA05DF" w:rsidRDefault="00AA05DF">
      <w:pPr>
        <w:jc w:val="both"/>
        <w:rPr>
          <w:b/>
          <w:sz w:val="21"/>
          <w:szCs w:val="21"/>
        </w:rPr>
      </w:pPr>
    </w:p>
    <w:p w14:paraId="66AC9529" w14:textId="77777777" w:rsidR="00AA05DF" w:rsidRDefault="00000000">
      <w:pPr>
        <w:jc w:val="both"/>
        <w:rPr>
          <w:b/>
          <w:sz w:val="21"/>
          <w:szCs w:val="21"/>
        </w:rPr>
      </w:pPr>
      <w:r>
        <w:rPr>
          <w:sz w:val="21"/>
          <w:szCs w:val="21"/>
        </w:rPr>
        <w:t>IBM DARTS</w:t>
      </w:r>
      <w:r>
        <w:rPr>
          <w:color w:val="000000"/>
          <w:sz w:val="21"/>
          <w:szCs w:val="21"/>
        </w:rPr>
        <w:t xml:space="preserve"> is the tool that IBM CRM will be using during their </w:t>
      </w:r>
      <w:proofErr w:type="gramStart"/>
      <w:r>
        <w:rPr>
          <w:color w:val="000000"/>
          <w:sz w:val="21"/>
          <w:szCs w:val="21"/>
        </w:rPr>
        <w:t>trainings</w:t>
      </w:r>
      <w:proofErr w:type="gramEnd"/>
      <w:r>
        <w:rPr>
          <w:color w:val="000000"/>
          <w:sz w:val="21"/>
          <w:szCs w:val="21"/>
        </w:rPr>
        <w:t xml:space="preserve"> for their new hires. I used JAVA EE Technologies. I used JSF for the MVC framework, EJB for the transactions and JPA for the ORM (Object Relational Mapping). We used MySQL but were later changed into MS SQL Server 2008 for the database and Testing Framework for Unit Testing. The project started with Glassfish Application Server but was later changed into </w:t>
      </w:r>
      <w:proofErr w:type="spellStart"/>
      <w:r>
        <w:rPr>
          <w:color w:val="000000"/>
          <w:sz w:val="21"/>
          <w:szCs w:val="21"/>
        </w:rPr>
        <w:t>Jboss</w:t>
      </w:r>
      <w:proofErr w:type="spellEnd"/>
      <w:r>
        <w:rPr>
          <w:color w:val="000000"/>
          <w:sz w:val="21"/>
          <w:szCs w:val="21"/>
        </w:rPr>
        <w:t xml:space="preserve"> Application Server. </w:t>
      </w:r>
    </w:p>
    <w:p w14:paraId="05E3426E" w14:textId="77777777" w:rsidR="00AA05DF" w:rsidRDefault="00AA05DF">
      <w:pPr>
        <w:jc w:val="both"/>
        <w:rPr>
          <w:b/>
          <w:sz w:val="21"/>
          <w:szCs w:val="21"/>
        </w:rPr>
      </w:pPr>
    </w:p>
    <w:p w14:paraId="7A782516" w14:textId="77777777" w:rsidR="00AA05DF" w:rsidRDefault="00000000">
      <w:pPr>
        <w:numPr>
          <w:ilvl w:val="0"/>
          <w:numId w:val="8"/>
        </w:numPr>
        <w:jc w:val="both"/>
        <w:rPr>
          <w:color w:val="000000"/>
          <w:sz w:val="21"/>
          <w:szCs w:val="21"/>
        </w:rPr>
      </w:pPr>
      <w:r>
        <w:rPr>
          <w:color w:val="000000"/>
          <w:sz w:val="21"/>
          <w:szCs w:val="21"/>
        </w:rPr>
        <w:t>Main programmer of the system</w:t>
      </w:r>
    </w:p>
    <w:p w14:paraId="6E33C6DC" w14:textId="77777777" w:rsidR="00AA05DF" w:rsidRDefault="00000000">
      <w:pPr>
        <w:numPr>
          <w:ilvl w:val="0"/>
          <w:numId w:val="8"/>
        </w:numPr>
        <w:jc w:val="both"/>
        <w:rPr>
          <w:color w:val="000000"/>
          <w:sz w:val="21"/>
          <w:szCs w:val="21"/>
        </w:rPr>
      </w:pPr>
      <w:r>
        <w:rPr>
          <w:color w:val="000000"/>
          <w:sz w:val="21"/>
          <w:szCs w:val="21"/>
        </w:rPr>
        <w:t>Developed all the UI (</w:t>
      </w:r>
      <w:proofErr w:type="spellStart"/>
      <w:r>
        <w:rPr>
          <w:color w:val="000000"/>
          <w:sz w:val="21"/>
          <w:szCs w:val="21"/>
        </w:rPr>
        <w:t>Facelets</w:t>
      </w:r>
      <w:proofErr w:type="spellEnd"/>
      <w:r>
        <w:rPr>
          <w:color w:val="000000"/>
          <w:sz w:val="21"/>
          <w:szCs w:val="21"/>
        </w:rPr>
        <w:t>) pages of the application.</w:t>
      </w:r>
    </w:p>
    <w:p w14:paraId="5360C827" w14:textId="77777777" w:rsidR="00AA05DF" w:rsidRDefault="00000000">
      <w:pPr>
        <w:numPr>
          <w:ilvl w:val="0"/>
          <w:numId w:val="8"/>
        </w:numPr>
        <w:jc w:val="both"/>
        <w:rPr>
          <w:color w:val="000000"/>
          <w:sz w:val="21"/>
          <w:szCs w:val="21"/>
        </w:rPr>
      </w:pPr>
      <w:r>
        <w:rPr>
          <w:color w:val="000000"/>
          <w:sz w:val="21"/>
          <w:szCs w:val="21"/>
        </w:rPr>
        <w:t>Coded all the Managed Beans (Controllers) of the project.</w:t>
      </w:r>
    </w:p>
    <w:p w14:paraId="42EB5F1A" w14:textId="77777777" w:rsidR="00AA05DF" w:rsidRDefault="00000000">
      <w:pPr>
        <w:numPr>
          <w:ilvl w:val="0"/>
          <w:numId w:val="8"/>
        </w:numPr>
        <w:jc w:val="both"/>
        <w:rPr>
          <w:color w:val="000000"/>
          <w:sz w:val="21"/>
          <w:szCs w:val="21"/>
        </w:rPr>
      </w:pPr>
      <w:r>
        <w:rPr>
          <w:color w:val="000000"/>
          <w:sz w:val="21"/>
          <w:szCs w:val="21"/>
        </w:rPr>
        <w:t>Implemented all the EJBs and JPAs of the project for the transactions of the system.</w:t>
      </w:r>
    </w:p>
    <w:p w14:paraId="5AAC479A" w14:textId="77777777" w:rsidR="00AA05DF" w:rsidRDefault="00000000">
      <w:pPr>
        <w:numPr>
          <w:ilvl w:val="0"/>
          <w:numId w:val="8"/>
        </w:numPr>
        <w:jc w:val="both"/>
        <w:rPr>
          <w:color w:val="000000"/>
          <w:sz w:val="21"/>
          <w:szCs w:val="21"/>
        </w:rPr>
      </w:pPr>
      <w:r>
        <w:rPr>
          <w:color w:val="000000"/>
          <w:sz w:val="21"/>
          <w:szCs w:val="21"/>
        </w:rPr>
        <w:t>Developed the authentication of the system using Database Realm.</w:t>
      </w:r>
    </w:p>
    <w:p w14:paraId="1E43D303" w14:textId="77777777" w:rsidR="00AA05DF" w:rsidRDefault="00000000">
      <w:pPr>
        <w:numPr>
          <w:ilvl w:val="0"/>
          <w:numId w:val="8"/>
        </w:numPr>
        <w:jc w:val="both"/>
        <w:rPr>
          <w:color w:val="000000"/>
          <w:sz w:val="21"/>
          <w:szCs w:val="21"/>
        </w:rPr>
      </w:pPr>
      <w:r>
        <w:rPr>
          <w:color w:val="000000"/>
          <w:sz w:val="21"/>
          <w:szCs w:val="21"/>
        </w:rPr>
        <w:t>Made the ER (Entity Relationship) Diagram of the database.</w:t>
      </w:r>
    </w:p>
    <w:p w14:paraId="2B02DB6E" w14:textId="77777777" w:rsidR="00AA05DF" w:rsidRDefault="00000000">
      <w:pPr>
        <w:numPr>
          <w:ilvl w:val="0"/>
          <w:numId w:val="8"/>
        </w:numPr>
        <w:jc w:val="both"/>
        <w:rPr>
          <w:color w:val="000000"/>
          <w:sz w:val="21"/>
          <w:szCs w:val="21"/>
        </w:rPr>
      </w:pPr>
      <w:r>
        <w:rPr>
          <w:color w:val="000000"/>
          <w:sz w:val="21"/>
          <w:szCs w:val="21"/>
        </w:rPr>
        <w:t>Performed all the Unit Testing using Testing Framework.</w:t>
      </w:r>
    </w:p>
    <w:p w14:paraId="27A8CD6D" w14:textId="77777777" w:rsidR="00AA05DF" w:rsidRDefault="00000000">
      <w:pPr>
        <w:numPr>
          <w:ilvl w:val="0"/>
          <w:numId w:val="8"/>
        </w:numPr>
        <w:jc w:val="both"/>
        <w:rPr>
          <w:b/>
          <w:sz w:val="21"/>
          <w:szCs w:val="21"/>
        </w:rPr>
      </w:pPr>
      <w:r>
        <w:rPr>
          <w:color w:val="000000"/>
          <w:sz w:val="21"/>
          <w:szCs w:val="21"/>
        </w:rPr>
        <w:t xml:space="preserve">Mentored my colleague who is a </w:t>
      </w:r>
      <w:proofErr w:type="spellStart"/>
      <w:r>
        <w:rPr>
          <w:color w:val="000000"/>
          <w:sz w:val="21"/>
          <w:szCs w:val="21"/>
        </w:rPr>
        <w:t>gradhire</w:t>
      </w:r>
      <w:proofErr w:type="spellEnd"/>
      <w:r>
        <w:rPr>
          <w:color w:val="000000"/>
          <w:sz w:val="21"/>
          <w:szCs w:val="21"/>
        </w:rPr>
        <w:t xml:space="preserve"> for the development of the system.</w:t>
      </w:r>
    </w:p>
    <w:p w14:paraId="11DD867F" w14:textId="77777777" w:rsidR="00AA05DF" w:rsidRDefault="00000000">
      <w:pPr>
        <w:numPr>
          <w:ilvl w:val="0"/>
          <w:numId w:val="8"/>
        </w:numPr>
        <w:jc w:val="both"/>
        <w:rPr>
          <w:b/>
          <w:sz w:val="21"/>
          <w:szCs w:val="21"/>
        </w:rPr>
      </w:pPr>
      <w:r>
        <w:rPr>
          <w:b/>
          <w:sz w:val="21"/>
          <w:szCs w:val="21"/>
        </w:rPr>
        <w:t xml:space="preserve">Environment:  </w:t>
      </w:r>
      <w:r>
        <w:rPr>
          <w:bCs/>
          <w:sz w:val="21"/>
          <w:szCs w:val="21"/>
        </w:rPr>
        <w:t>JSF</w:t>
      </w:r>
      <w:r>
        <w:rPr>
          <w:sz w:val="21"/>
          <w:szCs w:val="21"/>
        </w:rPr>
        <w:t xml:space="preserve">, </w:t>
      </w:r>
      <w:proofErr w:type="spellStart"/>
      <w:r>
        <w:rPr>
          <w:sz w:val="21"/>
          <w:szCs w:val="21"/>
        </w:rPr>
        <w:t>Primefaces</w:t>
      </w:r>
      <w:proofErr w:type="spellEnd"/>
      <w:r>
        <w:rPr>
          <w:sz w:val="21"/>
          <w:szCs w:val="21"/>
        </w:rPr>
        <w:t xml:space="preserve">, EJB 3.0, JPA, Glassfish, </w:t>
      </w:r>
      <w:proofErr w:type="spellStart"/>
      <w:r>
        <w:rPr>
          <w:sz w:val="21"/>
          <w:szCs w:val="21"/>
        </w:rPr>
        <w:t>Jboss</w:t>
      </w:r>
      <w:proofErr w:type="spellEnd"/>
      <w:r>
        <w:rPr>
          <w:sz w:val="21"/>
          <w:szCs w:val="21"/>
        </w:rPr>
        <w:t>, MySQL, MS SQL Server, NetBeans, Testing Framework, JDK 7</w:t>
      </w:r>
    </w:p>
    <w:p w14:paraId="7A7D7CF1" w14:textId="77777777" w:rsidR="00AA05DF" w:rsidRDefault="00000000">
      <w:pPr>
        <w:numPr>
          <w:ilvl w:val="0"/>
          <w:numId w:val="8"/>
        </w:numPr>
        <w:jc w:val="both"/>
        <w:rPr>
          <w:b/>
          <w:sz w:val="21"/>
          <w:szCs w:val="21"/>
        </w:rPr>
      </w:pPr>
      <w:r>
        <w:rPr>
          <w:b/>
          <w:sz w:val="21"/>
          <w:szCs w:val="21"/>
        </w:rPr>
        <w:t xml:space="preserve">Employer: </w:t>
      </w:r>
      <w:r>
        <w:rPr>
          <w:bCs/>
          <w:sz w:val="21"/>
          <w:szCs w:val="21"/>
        </w:rPr>
        <w:t xml:space="preserve">IBM Solutions </w:t>
      </w:r>
      <w:proofErr w:type="gramStart"/>
      <w:r>
        <w:rPr>
          <w:bCs/>
          <w:sz w:val="21"/>
          <w:szCs w:val="21"/>
        </w:rPr>
        <w:t>Delivery(</w:t>
      </w:r>
      <w:proofErr w:type="gramEnd"/>
      <w:r>
        <w:rPr>
          <w:bCs/>
          <w:sz w:val="21"/>
          <w:szCs w:val="21"/>
        </w:rPr>
        <w:t>Philippines)</w:t>
      </w:r>
    </w:p>
    <w:p w14:paraId="3B2F1C57" w14:textId="77777777" w:rsidR="00AA05DF" w:rsidRDefault="00000000">
      <w:pPr>
        <w:numPr>
          <w:ilvl w:val="0"/>
          <w:numId w:val="8"/>
        </w:numPr>
        <w:jc w:val="both"/>
        <w:rPr>
          <w:sz w:val="21"/>
          <w:szCs w:val="21"/>
        </w:rPr>
      </w:pPr>
      <w:r>
        <w:rPr>
          <w:b/>
          <w:sz w:val="21"/>
          <w:szCs w:val="21"/>
        </w:rPr>
        <w:t xml:space="preserve">Client: </w:t>
      </w:r>
      <w:r>
        <w:rPr>
          <w:color w:val="000000"/>
          <w:sz w:val="21"/>
          <w:szCs w:val="21"/>
        </w:rPr>
        <w:t>IBM CRM, Manila, Philippines</w:t>
      </w:r>
    </w:p>
    <w:p w14:paraId="195F19F0" w14:textId="77777777" w:rsidR="00AA05DF" w:rsidRDefault="00AA05DF">
      <w:pPr>
        <w:ind w:left="720"/>
        <w:jc w:val="both"/>
        <w:rPr>
          <w:sz w:val="21"/>
          <w:szCs w:val="21"/>
        </w:rPr>
      </w:pPr>
    </w:p>
    <w:p w14:paraId="7072C7FA" w14:textId="77777777" w:rsidR="00AA05DF" w:rsidRDefault="00AA05DF">
      <w:pPr>
        <w:ind w:left="720"/>
        <w:jc w:val="both"/>
        <w:rPr>
          <w:sz w:val="21"/>
          <w:szCs w:val="21"/>
        </w:rPr>
      </w:pPr>
    </w:p>
    <w:p w14:paraId="7E6EC012" w14:textId="77777777" w:rsidR="00AA05DF" w:rsidRDefault="00000000">
      <w:pPr>
        <w:jc w:val="both"/>
        <w:rPr>
          <w:b/>
        </w:rPr>
      </w:pPr>
      <w:r>
        <w:rPr>
          <w:b/>
          <w:sz w:val="21"/>
          <w:szCs w:val="21"/>
        </w:rPr>
        <w:t>04/02/2014 – 06/02/2014</w:t>
      </w:r>
    </w:p>
    <w:p w14:paraId="79CB7549" w14:textId="77777777" w:rsidR="00AA05DF" w:rsidRDefault="00000000">
      <w:pPr>
        <w:jc w:val="both"/>
        <w:rPr>
          <w:b/>
          <w:sz w:val="21"/>
          <w:szCs w:val="21"/>
        </w:rPr>
      </w:pPr>
      <w:r>
        <w:rPr>
          <w:b/>
        </w:rPr>
        <w:t>Japan Gate Aide Corporation</w:t>
      </w:r>
    </w:p>
    <w:p w14:paraId="0D5F7060" w14:textId="77777777" w:rsidR="00AA05DF" w:rsidRDefault="00000000">
      <w:pPr>
        <w:jc w:val="both"/>
        <w:rPr>
          <w:i/>
          <w:sz w:val="21"/>
          <w:szCs w:val="21"/>
          <w:u w:val="single"/>
        </w:rPr>
      </w:pPr>
      <w:r>
        <w:rPr>
          <w:b/>
          <w:sz w:val="21"/>
          <w:szCs w:val="21"/>
        </w:rPr>
        <w:t>Cebu City, Philippines 6000</w:t>
      </w:r>
    </w:p>
    <w:p w14:paraId="2166DA49" w14:textId="77777777" w:rsidR="00AA05DF" w:rsidRDefault="00000000">
      <w:pPr>
        <w:jc w:val="both"/>
        <w:rPr>
          <w:sz w:val="21"/>
          <w:szCs w:val="21"/>
        </w:rPr>
      </w:pPr>
      <w:r>
        <w:rPr>
          <w:i/>
          <w:sz w:val="21"/>
          <w:szCs w:val="21"/>
          <w:u w:val="single"/>
        </w:rPr>
        <w:t xml:space="preserve">Part Time IT </w:t>
      </w:r>
      <w:proofErr w:type="gramStart"/>
      <w:r>
        <w:rPr>
          <w:i/>
          <w:sz w:val="21"/>
          <w:szCs w:val="21"/>
          <w:u w:val="single"/>
        </w:rPr>
        <w:t>Engineer(</w:t>
      </w:r>
      <w:proofErr w:type="gramEnd"/>
      <w:r>
        <w:rPr>
          <w:i/>
          <w:sz w:val="21"/>
          <w:szCs w:val="21"/>
          <w:u w:val="single"/>
        </w:rPr>
        <w:t>FTE)</w:t>
      </w:r>
    </w:p>
    <w:p w14:paraId="01D0D9F8" w14:textId="77777777" w:rsidR="00AA05DF" w:rsidRDefault="00AA05DF">
      <w:pPr>
        <w:pStyle w:val="BodyText"/>
        <w:jc w:val="both"/>
        <w:rPr>
          <w:rFonts w:ascii="Times New Roman" w:hAnsi="Times New Roman" w:cs="Times New Roman"/>
          <w:sz w:val="21"/>
          <w:szCs w:val="21"/>
        </w:rPr>
      </w:pPr>
    </w:p>
    <w:p w14:paraId="4446C274" w14:textId="77777777" w:rsidR="00AA05DF" w:rsidRDefault="00000000">
      <w:pPr>
        <w:pStyle w:val="BodyText"/>
        <w:jc w:val="both"/>
        <w:rPr>
          <w:rFonts w:ascii="Times New Roman" w:hAnsi="Times New Roman" w:cs="Times New Roman"/>
          <w:sz w:val="21"/>
          <w:szCs w:val="21"/>
        </w:rPr>
      </w:pPr>
      <w:proofErr w:type="spellStart"/>
      <w:r>
        <w:rPr>
          <w:rFonts w:ascii="Times New Roman" w:hAnsi="Times New Roman" w:cs="Times New Roman"/>
          <w:sz w:val="21"/>
          <w:szCs w:val="21"/>
        </w:rPr>
        <w:t>Geenie</w:t>
      </w:r>
      <w:proofErr w:type="spellEnd"/>
      <w:r>
        <w:rPr>
          <w:rFonts w:ascii="Times New Roman" w:hAnsi="Times New Roman" w:cs="Times New Roman"/>
          <w:sz w:val="21"/>
          <w:szCs w:val="21"/>
        </w:rPr>
        <w:t xml:space="preserve"> is a reservation </w:t>
      </w:r>
      <w:proofErr w:type="gramStart"/>
      <w:r>
        <w:rPr>
          <w:rFonts w:ascii="Times New Roman" w:hAnsi="Times New Roman" w:cs="Times New Roman"/>
          <w:sz w:val="21"/>
          <w:szCs w:val="21"/>
        </w:rPr>
        <w:t>web based</w:t>
      </w:r>
      <w:proofErr w:type="gramEnd"/>
      <w:r>
        <w:rPr>
          <w:rFonts w:ascii="Times New Roman" w:hAnsi="Times New Roman" w:cs="Times New Roman"/>
          <w:sz w:val="21"/>
          <w:szCs w:val="21"/>
        </w:rPr>
        <w:t xml:space="preserve"> application whose main client is a diving school in </w:t>
      </w:r>
      <w:proofErr w:type="spellStart"/>
      <w:r>
        <w:rPr>
          <w:rFonts w:ascii="Times New Roman" w:hAnsi="Times New Roman" w:cs="Times New Roman"/>
          <w:sz w:val="21"/>
          <w:szCs w:val="21"/>
        </w:rPr>
        <w:t>Shinjukuku</w:t>
      </w:r>
      <w:proofErr w:type="spellEnd"/>
      <w:r>
        <w:rPr>
          <w:rFonts w:ascii="Times New Roman" w:hAnsi="Times New Roman" w:cs="Times New Roman"/>
          <w:sz w:val="21"/>
          <w:szCs w:val="21"/>
        </w:rPr>
        <w:t xml:space="preserve">, Tokyo. For the development of the site, </w:t>
      </w:r>
      <w:r>
        <w:rPr>
          <w:rFonts w:ascii="Times New Roman" w:hAnsi="Times New Roman" w:cs="Times New Roman"/>
          <w:color w:val="000000"/>
          <w:sz w:val="21"/>
          <w:szCs w:val="21"/>
        </w:rPr>
        <w:t xml:space="preserve">I used JSF for the MVC framework, </w:t>
      </w:r>
      <w:proofErr w:type="spellStart"/>
      <w:r>
        <w:rPr>
          <w:rFonts w:ascii="Times New Roman" w:hAnsi="Times New Roman" w:cs="Times New Roman"/>
          <w:color w:val="000000"/>
          <w:sz w:val="21"/>
          <w:szCs w:val="21"/>
        </w:rPr>
        <w:t>Primefaces</w:t>
      </w:r>
      <w:proofErr w:type="spellEnd"/>
      <w:r>
        <w:rPr>
          <w:rFonts w:ascii="Times New Roman" w:hAnsi="Times New Roman" w:cs="Times New Roman"/>
          <w:color w:val="000000"/>
          <w:sz w:val="21"/>
          <w:szCs w:val="21"/>
        </w:rPr>
        <w:t xml:space="preserve"> for the UI, and EJB for the transactions and JPA for the ORM. We used MySQL and Oracle for the database.</w:t>
      </w:r>
      <w:r>
        <w:rPr>
          <w:rFonts w:ascii="Times New Roman" w:hAnsi="Times New Roman" w:cs="Times New Roman"/>
          <w:sz w:val="21"/>
          <w:szCs w:val="21"/>
        </w:rPr>
        <w:t xml:space="preserve"> </w:t>
      </w:r>
    </w:p>
    <w:p w14:paraId="699EC14B" w14:textId="77777777" w:rsidR="00AA05DF" w:rsidRDefault="00AA05DF">
      <w:pPr>
        <w:pStyle w:val="ListBullet2"/>
        <w:jc w:val="both"/>
        <w:rPr>
          <w:rFonts w:ascii="Times New Roman" w:hAnsi="Times New Roman" w:cs="Times New Roman"/>
          <w:sz w:val="21"/>
          <w:szCs w:val="21"/>
        </w:rPr>
      </w:pPr>
    </w:p>
    <w:p w14:paraId="0A6A5355" w14:textId="77777777" w:rsidR="00AA05DF" w:rsidRDefault="00000000">
      <w:pPr>
        <w:numPr>
          <w:ilvl w:val="0"/>
          <w:numId w:val="7"/>
        </w:numPr>
        <w:jc w:val="both"/>
        <w:rPr>
          <w:sz w:val="21"/>
          <w:szCs w:val="21"/>
        </w:rPr>
      </w:pPr>
      <w:r>
        <w:rPr>
          <w:sz w:val="21"/>
          <w:szCs w:val="21"/>
        </w:rPr>
        <w:t>Is a Bilingual Japanese and English IT Engineer in the company.</w:t>
      </w:r>
    </w:p>
    <w:p w14:paraId="2C0BABBD" w14:textId="77777777" w:rsidR="00AA05DF" w:rsidRDefault="00000000">
      <w:pPr>
        <w:numPr>
          <w:ilvl w:val="0"/>
          <w:numId w:val="7"/>
        </w:numPr>
        <w:jc w:val="both"/>
        <w:rPr>
          <w:sz w:val="21"/>
          <w:szCs w:val="21"/>
        </w:rPr>
      </w:pPr>
      <w:r>
        <w:rPr>
          <w:sz w:val="21"/>
          <w:szCs w:val="21"/>
        </w:rPr>
        <w:t>Translated the requirements of the client from Japanese to English.</w:t>
      </w:r>
    </w:p>
    <w:p w14:paraId="56C82C8D" w14:textId="77777777" w:rsidR="00AA05DF" w:rsidRDefault="00000000">
      <w:pPr>
        <w:numPr>
          <w:ilvl w:val="0"/>
          <w:numId w:val="7"/>
        </w:numPr>
        <w:jc w:val="both"/>
        <w:rPr>
          <w:sz w:val="21"/>
          <w:szCs w:val="21"/>
        </w:rPr>
      </w:pPr>
      <w:r>
        <w:rPr>
          <w:sz w:val="21"/>
          <w:szCs w:val="21"/>
        </w:rPr>
        <w:t xml:space="preserve">Developed the UI of the project using </w:t>
      </w:r>
      <w:proofErr w:type="spellStart"/>
      <w:r>
        <w:rPr>
          <w:sz w:val="21"/>
          <w:szCs w:val="21"/>
        </w:rPr>
        <w:t>Primefaces</w:t>
      </w:r>
      <w:proofErr w:type="spellEnd"/>
      <w:r>
        <w:rPr>
          <w:sz w:val="21"/>
          <w:szCs w:val="21"/>
        </w:rPr>
        <w:t xml:space="preserve">, </w:t>
      </w:r>
      <w:proofErr w:type="spellStart"/>
      <w:r>
        <w:rPr>
          <w:sz w:val="21"/>
          <w:szCs w:val="21"/>
        </w:rPr>
        <w:t>Facelets</w:t>
      </w:r>
      <w:proofErr w:type="spellEnd"/>
      <w:r>
        <w:rPr>
          <w:sz w:val="21"/>
          <w:szCs w:val="21"/>
        </w:rPr>
        <w:t xml:space="preserve"> and CSS.</w:t>
      </w:r>
    </w:p>
    <w:p w14:paraId="58621495" w14:textId="77777777" w:rsidR="00AA05DF" w:rsidRDefault="00000000">
      <w:pPr>
        <w:numPr>
          <w:ilvl w:val="0"/>
          <w:numId w:val="7"/>
        </w:numPr>
        <w:jc w:val="both"/>
        <w:rPr>
          <w:sz w:val="21"/>
          <w:szCs w:val="21"/>
        </w:rPr>
      </w:pPr>
      <w:r>
        <w:rPr>
          <w:sz w:val="21"/>
          <w:szCs w:val="21"/>
        </w:rPr>
        <w:t>Coded some of the Managed Beans of the project.</w:t>
      </w:r>
    </w:p>
    <w:p w14:paraId="45BC7F88" w14:textId="77777777" w:rsidR="00AA05DF" w:rsidRDefault="00000000">
      <w:pPr>
        <w:numPr>
          <w:ilvl w:val="0"/>
          <w:numId w:val="7"/>
        </w:numPr>
        <w:jc w:val="both"/>
        <w:rPr>
          <w:sz w:val="21"/>
          <w:szCs w:val="21"/>
        </w:rPr>
      </w:pPr>
      <w:r>
        <w:rPr>
          <w:sz w:val="21"/>
          <w:szCs w:val="21"/>
        </w:rPr>
        <w:t xml:space="preserve">Implemented some of the Backing </w:t>
      </w:r>
      <w:proofErr w:type="gramStart"/>
      <w:r>
        <w:rPr>
          <w:sz w:val="21"/>
          <w:szCs w:val="21"/>
        </w:rPr>
        <w:t>Beans(</w:t>
      </w:r>
      <w:proofErr w:type="gramEnd"/>
      <w:r>
        <w:rPr>
          <w:sz w:val="21"/>
          <w:szCs w:val="21"/>
        </w:rPr>
        <w:t>POJOS) of the project.</w:t>
      </w:r>
    </w:p>
    <w:p w14:paraId="6B75515B" w14:textId="77777777" w:rsidR="00AA05DF" w:rsidRDefault="00000000">
      <w:pPr>
        <w:numPr>
          <w:ilvl w:val="0"/>
          <w:numId w:val="7"/>
        </w:numPr>
        <w:jc w:val="both"/>
        <w:rPr>
          <w:sz w:val="21"/>
          <w:szCs w:val="21"/>
        </w:rPr>
      </w:pPr>
      <w:r>
        <w:rPr>
          <w:sz w:val="21"/>
          <w:szCs w:val="21"/>
        </w:rPr>
        <w:t>Coded some of the Stateless EJBs of the project for the transactions.</w:t>
      </w:r>
    </w:p>
    <w:p w14:paraId="0EBEFECE" w14:textId="77777777" w:rsidR="00AA05DF" w:rsidRDefault="00000000">
      <w:pPr>
        <w:numPr>
          <w:ilvl w:val="0"/>
          <w:numId w:val="7"/>
        </w:numPr>
        <w:jc w:val="both"/>
        <w:rPr>
          <w:sz w:val="21"/>
          <w:szCs w:val="21"/>
        </w:rPr>
      </w:pPr>
      <w:r>
        <w:rPr>
          <w:sz w:val="21"/>
          <w:szCs w:val="21"/>
        </w:rPr>
        <w:t xml:space="preserve">Made some of the </w:t>
      </w:r>
      <w:proofErr w:type="gramStart"/>
      <w:r>
        <w:rPr>
          <w:sz w:val="21"/>
          <w:szCs w:val="21"/>
        </w:rPr>
        <w:t>Models(</w:t>
      </w:r>
      <w:proofErr w:type="gramEnd"/>
      <w:r>
        <w:rPr>
          <w:sz w:val="21"/>
          <w:szCs w:val="21"/>
        </w:rPr>
        <w:t>POJOS) of the project.</w:t>
      </w:r>
    </w:p>
    <w:p w14:paraId="5041EA4B" w14:textId="77777777" w:rsidR="00AA05DF" w:rsidRDefault="00000000">
      <w:pPr>
        <w:numPr>
          <w:ilvl w:val="0"/>
          <w:numId w:val="7"/>
        </w:numPr>
        <w:jc w:val="both"/>
        <w:rPr>
          <w:sz w:val="21"/>
          <w:szCs w:val="21"/>
        </w:rPr>
      </w:pPr>
      <w:r>
        <w:rPr>
          <w:sz w:val="21"/>
          <w:szCs w:val="21"/>
        </w:rPr>
        <w:t>Coded some of the Named Queries put on top of the Models of the project that will be called by the EJBs for the transactions.</w:t>
      </w:r>
    </w:p>
    <w:p w14:paraId="0BC627B3" w14:textId="77777777" w:rsidR="00AA05DF" w:rsidRDefault="00000000">
      <w:pPr>
        <w:numPr>
          <w:ilvl w:val="0"/>
          <w:numId w:val="7"/>
        </w:numPr>
        <w:jc w:val="both"/>
        <w:rPr>
          <w:sz w:val="21"/>
          <w:szCs w:val="21"/>
        </w:rPr>
      </w:pPr>
      <w:r>
        <w:rPr>
          <w:sz w:val="21"/>
          <w:szCs w:val="21"/>
        </w:rPr>
        <w:t xml:space="preserve">Assigned to configure the live server of the site in a </w:t>
      </w:r>
      <w:proofErr w:type="gramStart"/>
      <w:r>
        <w:rPr>
          <w:sz w:val="21"/>
          <w:szCs w:val="21"/>
        </w:rPr>
        <w:t>Linux(</w:t>
      </w:r>
      <w:proofErr w:type="gramEnd"/>
      <w:r>
        <w:rPr>
          <w:sz w:val="21"/>
          <w:szCs w:val="21"/>
        </w:rPr>
        <w:t>CentOS) environment in our VPS (Virtual Private Server) account.</w:t>
      </w:r>
    </w:p>
    <w:p w14:paraId="4BEDB972" w14:textId="77777777" w:rsidR="00AA05DF" w:rsidRDefault="00000000">
      <w:pPr>
        <w:numPr>
          <w:ilvl w:val="0"/>
          <w:numId w:val="7"/>
        </w:numPr>
        <w:jc w:val="both"/>
        <w:rPr>
          <w:sz w:val="21"/>
          <w:szCs w:val="21"/>
        </w:rPr>
      </w:pPr>
      <w:r>
        <w:rPr>
          <w:sz w:val="21"/>
          <w:szCs w:val="21"/>
        </w:rPr>
        <w:t>Installed the database and application server in the live server of the app.</w:t>
      </w:r>
    </w:p>
    <w:p w14:paraId="79F025D3" w14:textId="77777777" w:rsidR="00AA05DF" w:rsidRDefault="00000000">
      <w:pPr>
        <w:numPr>
          <w:ilvl w:val="0"/>
          <w:numId w:val="7"/>
        </w:numPr>
        <w:jc w:val="both"/>
        <w:rPr>
          <w:b/>
          <w:sz w:val="21"/>
          <w:szCs w:val="21"/>
        </w:rPr>
      </w:pPr>
      <w:r>
        <w:rPr>
          <w:sz w:val="21"/>
          <w:szCs w:val="21"/>
        </w:rPr>
        <w:t>Deployment of the war file through Glassfish Admin Console of the live server of the site.</w:t>
      </w:r>
    </w:p>
    <w:p w14:paraId="0CE80093" w14:textId="77777777" w:rsidR="00AA05DF" w:rsidRDefault="00000000">
      <w:pPr>
        <w:numPr>
          <w:ilvl w:val="0"/>
          <w:numId w:val="7"/>
        </w:numPr>
        <w:jc w:val="both"/>
        <w:rPr>
          <w:b/>
          <w:sz w:val="21"/>
          <w:szCs w:val="21"/>
        </w:rPr>
      </w:pPr>
      <w:r>
        <w:rPr>
          <w:b/>
          <w:sz w:val="21"/>
          <w:szCs w:val="21"/>
        </w:rPr>
        <w:t xml:space="preserve">Environment:   </w:t>
      </w:r>
      <w:proofErr w:type="spellStart"/>
      <w:r>
        <w:rPr>
          <w:sz w:val="21"/>
          <w:szCs w:val="21"/>
        </w:rPr>
        <w:t>Primefaces</w:t>
      </w:r>
      <w:proofErr w:type="spellEnd"/>
      <w:r>
        <w:rPr>
          <w:sz w:val="21"/>
          <w:szCs w:val="21"/>
        </w:rPr>
        <w:t>, JSF, EJB, JPA, Glassfish, Oracle, MySQL, NetBeans, SVN, JDK 7</w:t>
      </w:r>
    </w:p>
    <w:p w14:paraId="3B6AB0B0" w14:textId="77777777" w:rsidR="00AA05DF" w:rsidRDefault="00000000">
      <w:pPr>
        <w:numPr>
          <w:ilvl w:val="0"/>
          <w:numId w:val="7"/>
        </w:numPr>
        <w:jc w:val="both"/>
        <w:rPr>
          <w:b/>
          <w:sz w:val="21"/>
          <w:szCs w:val="21"/>
        </w:rPr>
      </w:pPr>
      <w:r>
        <w:rPr>
          <w:b/>
          <w:sz w:val="21"/>
          <w:szCs w:val="21"/>
        </w:rPr>
        <w:t xml:space="preserve">Employer: </w:t>
      </w:r>
      <w:r>
        <w:rPr>
          <w:bCs/>
          <w:sz w:val="21"/>
          <w:szCs w:val="21"/>
        </w:rPr>
        <w:t xml:space="preserve">Japan Gate Aide </w:t>
      </w:r>
      <w:proofErr w:type="gramStart"/>
      <w:r>
        <w:rPr>
          <w:bCs/>
          <w:sz w:val="21"/>
          <w:szCs w:val="21"/>
        </w:rPr>
        <w:t>Corporation(</w:t>
      </w:r>
      <w:proofErr w:type="gramEnd"/>
      <w:r>
        <w:rPr>
          <w:bCs/>
          <w:sz w:val="21"/>
          <w:szCs w:val="21"/>
        </w:rPr>
        <w:t>Philippines)</w:t>
      </w:r>
    </w:p>
    <w:p w14:paraId="07092D01" w14:textId="77777777" w:rsidR="00AA05DF" w:rsidRDefault="00000000">
      <w:pPr>
        <w:numPr>
          <w:ilvl w:val="0"/>
          <w:numId w:val="7"/>
        </w:numPr>
        <w:jc w:val="both"/>
        <w:rPr>
          <w:sz w:val="21"/>
          <w:szCs w:val="21"/>
        </w:rPr>
      </w:pPr>
      <w:r>
        <w:rPr>
          <w:b/>
          <w:sz w:val="21"/>
          <w:szCs w:val="21"/>
        </w:rPr>
        <w:t xml:space="preserve">Client: </w:t>
      </w:r>
      <w:r>
        <w:rPr>
          <w:sz w:val="21"/>
          <w:szCs w:val="21"/>
        </w:rPr>
        <w:t xml:space="preserve">Diving School in </w:t>
      </w:r>
      <w:proofErr w:type="spellStart"/>
      <w:r>
        <w:rPr>
          <w:sz w:val="21"/>
          <w:szCs w:val="21"/>
        </w:rPr>
        <w:t>Shinjukuku</w:t>
      </w:r>
      <w:proofErr w:type="spellEnd"/>
      <w:r>
        <w:rPr>
          <w:sz w:val="21"/>
          <w:szCs w:val="21"/>
        </w:rPr>
        <w:t>, Tokyo</w:t>
      </w:r>
    </w:p>
    <w:p w14:paraId="06102368" w14:textId="77777777" w:rsidR="00AA05DF" w:rsidRDefault="00AA05DF">
      <w:pPr>
        <w:jc w:val="both"/>
        <w:rPr>
          <w:sz w:val="21"/>
          <w:szCs w:val="21"/>
        </w:rPr>
      </w:pPr>
    </w:p>
    <w:p w14:paraId="342B0E6B" w14:textId="77777777" w:rsidR="00AA05DF" w:rsidRDefault="00AA05DF">
      <w:pPr>
        <w:jc w:val="both"/>
        <w:rPr>
          <w:sz w:val="21"/>
          <w:szCs w:val="21"/>
        </w:rPr>
      </w:pPr>
    </w:p>
    <w:p w14:paraId="72D4FD34" w14:textId="77777777" w:rsidR="00AA05DF" w:rsidRDefault="00AA05DF">
      <w:pPr>
        <w:jc w:val="both"/>
        <w:rPr>
          <w:b/>
          <w:sz w:val="21"/>
          <w:szCs w:val="21"/>
        </w:rPr>
      </w:pPr>
    </w:p>
    <w:p w14:paraId="7002A807" w14:textId="77777777" w:rsidR="00AA05DF" w:rsidRDefault="00AA05DF">
      <w:pPr>
        <w:jc w:val="both"/>
        <w:rPr>
          <w:b/>
          <w:sz w:val="21"/>
          <w:szCs w:val="21"/>
        </w:rPr>
      </w:pPr>
    </w:p>
    <w:p w14:paraId="30F5035D" w14:textId="77777777" w:rsidR="00AA05DF" w:rsidRDefault="00AA05DF">
      <w:pPr>
        <w:jc w:val="both"/>
        <w:rPr>
          <w:b/>
          <w:sz w:val="21"/>
          <w:szCs w:val="21"/>
        </w:rPr>
      </w:pPr>
    </w:p>
    <w:p w14:paraId="428ED323" w14:textId="77777777" w:rsidR="00AA05DF" w:rsidRDefault="00AA05DF">
      <w:pPr>
        <w:jc w:val="both"/>
        <w:rPr>
          <w:b/>
          <w:sz w:val="21"/>
          <w:szCs w:val="21"/>
        </w:rPr>
      </w:pPr>
    </w:p>
    <w:p w14:paraId="7C46C312" w14:textId="77777777" w:rsidR="00AA05DF" w:rsidRDefault="00000000">
      <w:pPr>
        <w:jc w:val="both"/>
        <w:rPr>
          <w:b/>
        </w:rPr>
      </w:pPr>
      <w:r>
        <w:rPr>
          <w:b/>
          <w:sz w:val="21"/>
          <w:szCs w:val="21"/>
        </w:rPr>
        <w:t>05/11/2011 – 03/25/2013</w:t>
      </w:r>
    </w:p>
    <w:p w14:paraId="41B6962E" w14:textId="77777777" w:rsidR="00AA05DF" w:rsidRDefault="00000000">
      <w:pPr>
        <w:jc w:val="both"/>
        <w:rPr>
          <w:b/>
          <w:sz w:val="21"/>
          <w:szCs w:val="21"/>
        </w:rPr>
      </w:pPr>
      <w:r>
        <w:rPr>
          <w:b/>
        </w:rPr>
        <w:t>Author Solutions Incorporated</w:t>
      </w:r>
    </w:p>
    <w:p w14:paraId="14AC3A4E" w14:textId="77777777" w:rsidR="00AA05DF" w:rsidRDefault="00000000">
      <w:pPr>
        <w:jc w:val="both"/>
        <w:rPr>
          <w:i/>
          <w:sz w:val="21"/>
          <w:szCs w:val="21"/>
          <w:u w:val="single"/>
        </w:rPr>
      </w:pPr>
      <w:r>
        <w:rPr>
          <w:b/>
          <w:sz w:val="21"/>
          <w:szCs w:val="21"/>
        </w:rPr>
        <w:t>Cebu City, Philippines 6000</w:t>
      </w:r>
    </w:p>
    <w:p w14:paraId="2E4582C7" w14:textId="77777777" w:rsidR="00AA05DF" w:rsidRDefault="00000000">
      <w:pPr>
        <w:jc w:val="both"/>
        <w:rPr>
          <w:b/>
          <w:sz w:val="21"/>
          <w:szCs w:val="21"/>
        </w:rPr>
      </w:pPr>
      <w:r>
        <w:rPr>
          <w:i/>
          <w:sz w:val="21"/>
          <w:szCs w:val="21"/>
          <w:u w:val="single"/>
        </w:rPr>
        <w:t xml:space="preserve">IT </w:t>
      </w:r>
      <w:proofErr w:type="gramStart"/>
      <w:r>
        <w:rPr>
          <w:i/>
          <w:sz w:val="21"/>
          <w:szCs w:val="21"/>
          <w:u w:val="single"/>
        </w:rPr>
        <w:t>Specialist(</w:t>
      </w:r>
      <w:proofErr w:type="gramEnd"/>
      <w:r>
        <w:rPr>
          <w:i/>
          <w:sz w:val="21"/>
          <w:szCs w:val="21"/>
          <w:u w:val="single"/>
        </w:rPr>
        <w:t>FTE)</w:t>
      </w:r>
    </w:p>
    <w:p w14:paraId="3BB6C7DD" w14:textId="77777777" w:rsidR="00AA05DF" w:rsidRDefault="00AA05DF">
      <w:pPr>
        <w:jc w:val="both"/>
        <w:rPr>
          <w:b/>
          <w:sz w:val="21"/>
          <w:szCs w:val="21"/>
        </w:rPr>
      </w:pPr>
    </w:p>
    <w:p w14:paraId="6E1E2C45" w14:textId="77777777" w:rsidR="00AA05DF" w:rsidRDefault="00000000">
      <w:pPr>
        <w:jc w:val="both"/>
        <w:rPr>
          <w:b/>
          <w:sz w:val="21"/>
          <w:szCs w:val="21"/>
        </w:rPr>
      </w:pPr>
      <w:r>
        <w:rPr>
          <w:sz w:val="21"/>
          <w:szCs w:val="21"/>
        </w:rPr>
        <w:t>Microsite Lead Uploader is a system that could automate the uploading of leads from the Microsite database to the Main database of Author Solutions. For the development of the system, I used Spring for the MVC framework, Hibernate for the ORM (Object Relational Mapping), Tomcat for the servlet container and Eclipse for the IDE.</w:t>
      </w:r>
    </w:p>
    <w:p w14:paraId="16953BBE" w14:textId="77777777" w:rsidR="00AA05DF" w:rsidRDefault="00AA05DF">
      <w:pPr>
        <w:jc w:val="both"/>
        <w:rPr>
          <w:b/>
          <w:sz w:val="21"/>
          <w:szCs w:val="21"/>
        </w:rPr>
      </w:pPr>
    </w:p>
    <w:p w14:paraId="7621B86B" w14:textId="77777777" w:rsidR="00AA05DF" w:rsidRDefault="00000000">
      <w:pPr>
        <w:numPr>
          <w:ilvl w:val="0"/>
          <w:numId w:val="6"/>
        </w:numPr>
        <w:jc w:val="both"/>
        <w:rPr>
          <w:sz w:val="21"/>
          <w:szCs w:val="21"/>
        </w:rPr>
      </w:pPr>
      <w:r>
        <w:rPr>
          <w:sz w:val="21"/>
          <w:szCs w:val="21"/>
        </w:rPr>
        <w:t>Main developer of the site.</w:t>
      </w:r>
    </w:p>
    <w:p w14:paraId="06ACDD42" w14:textId="77777777" w:rsidR="00AA05DF" w:rsidRDefault="00000000">
      <w:pPr>
        <w:numPr>
          <w:ilvl w:val="0"/>
          <w:numId w:val="6"/>
        </w:numPr>
        <w:jc w:val="both"/>
        <w:rPr>
          <w:sz w:val="21"/>
          <w:szCs w:val="21"/>
        </w:rPr>
      </w:pPr>
      <w:r>
        <w:rPr>
          <w:sz w:val="21"/>
          <w:szCs w:val="21"/>
        </w:rPr>
        <w:t>Developed the View Layer of the project using JSP and Tiles.</w:t>
      </w:r>
    </w:p>
    <w:p w14:paraId="30B0CE2C" w14:textId="77777777" w:rsidR="00AA05DF" w:rsidRDefault="00000000">
      <w:pPr>
        <w:numPr>
          <w:ilvl w:val="0"/>
          <w:numId w:val="6"/>
        </w:numPr>
        <w:jc w:val="both"/>
        <w:rPr>
          <w:sz w:val="21"/>
          <w:szCs w:val="21"/>
        </w:rPr>
      </w:pPr>
      <w:r>
        <w:rPr>
          <w:sz w:val="21"/>
          <w:szCs w:val="21"/>
        </w:rPr>
        <w:t>Coded the Controllers and Service Layers using Spring Framework</w:t>
      </w:r>
    </w:p>
    <w:p w14:paraId="09E2335F" w14:textId="77777777" w:rsidR="00AA05DF" w:rsidRDefault="00000000">
      <w:pPr>
        <w:numPr>
          <w:ilvl w:val="0"/>
          <w:numId w:val="6"/>
        </w:numPr>
        <w:jc w:val="both"/>
        <w:rPr>
          <w:sz w:val="21"/>
          <w:szCs w:val="21"/>
        </w:rPr>
      </w:pPr>
      <w:r>
        <w:rPr>
          <w:sz w:val="21"/>
          <w:szCs w:val="21"/>
        </w:rPr>
        <w:t xml:space="preserve">Implemented the DAO Layer for the transactions using </w:t>
      </w:r>
      <w:proofErr w:type="spellStart"/>
      <w:r>
        <w:rPr>
          <w:sz w:val="21"/>
          <w:szCs w:val="21"/>
        </w:rPr>
        <w:t>SessionFactory</w:t>
      </w:r>
      <w:proofErr w:type="spellEnd"/>
      <w:r>
        <w:rPr>
          <w:sz w:val="21"/>
          <w:szCs w:val="21"/>
        </w:rPr>
        <w:t xml:space="preserve"> of Hibernate</w:t>
      </w:r>
    </w:p>
    <w:p w14:paraId="45D97EA1" w14:textId="77777777" w:rsidR="00AA05DF" w:rsidRDefault="00000000">
      <w:pPr>
        <w:numPr>
          <w:ilvl w:val="0"/>
          <w:numId w:val="6"/>
        </w:numPr>
        <w:jc w:val="both"/>
        <w:rPr>
          <w:sz w:val="21"/>
          <w:szCs w:val="21"/>
        </w:rPr>
      </w:pPr>
      <w:r>
        <w:rPr>
          <w:sz w:val="21"/>
          <w:szCs w:val="21"/>
        </w:rPr>
        <w:t xml:space="preserve">Coded the </w:t>
      </w:r>
      <w:proofErr w:type="gramStart"/>
      <w:r>
        <w:rPr>
          <w:sz w:val="21"/>
          <w:szCs w:val="21"/>
        </w:rPr>
        <w:t>Models(</w:t>
      </w:r>
      <w:proofErr w:type="spellStart"/>
      <w:proofErr w:type="gramEnd"/>
      <w:r>
        <w:rPr>
          <w:sz w:val="21"/>
          <w:szCs w:val="21"/>
        </w:rPr>
        <w:t>Pojos</w:t>
      </w:r>
      <w:proofErr w:type="spellEnd"/>
      <w:r>
        <w:rPr>
          <w:sz w:val="21"/>
          <w:szCs w:val="21"/>
        </w:rPr>
        <w:t>) of the database of the project.</w:t>
      </w:r>
    </w:p>
    <w:p w14:paraId="43DBCC64" w14:textId="77777777" w:rsidR="00AA05DF" w:rsidRDefault="00000000">
      <w:pPr>
        <w:numPr>
          <w:ilvl w:val="0"/>
          <w:numId w:val="6"/>
        </w:numPr>
        <w:jc w:val="both"/>
        <w:rPr>
          <w:sz w:val="21"/>
          <w:szCs w:val="21"/>
        </w:rPr>
      </w:pPr>
      <w:r>
        <w:rPr>
          <w:sz w:val="21"/>
          <w:szCs w:val="21"/>
        </w:rPr>
        <w:t>Made the database of the project in Oracle and PostgreSQL.</w:t>
      </w:r>
    </w:p>
    <w:p w14:paraId="623CF35D" w14:textId="77777777" w:rsidR="00AA05DF" w:rsidRDefault="00000000">
      <w:pPr>
        <w:numPr>
          <w:ilvl w:val="0"/>
          <w:numId w:val="6"/>
        </w:numPr>
        <w:jc w:val="both"/>
        <w:rPr>
          <w:sz w:val="21"/>
          <w:szCs w:val="21"/>
        </w:rPr>
      </w:pPr>
      <w:r>
        <w:rPr>
          <w:sz w:val="21"/>
          <w:szCs w:val="21"/>
        </w:rPr>
        <w:t xml:space="preserve">Implemented the CSS of the project based on the </w:t>
      </w:r>
      <w:proofErr w:type="gramStart"/>
      <w:r>
        <w:rPr>
          <w:sz w:val="21"/>
          <w:szCs w:val="21"/>
        </w:rPr>
        <w:t>mock up</w:t>
      </w:r>
      <w:proofErr w:type="gramEnd"/>
      <w:r>
        <w:rPr>
          <w:sz w:val="21"/>
          <w:szCs w:val="21"/>
        </w:rPr>
        <w:t xml:space="preserve"> designs made by the Designers.</w:t>
      </w:r>
    </w:p>
    <w:p w14:paraId="57512B39" w14:textId="77777777" w:rsidR="00AA05DF" w:rsidRDefault="00000000">
      <w:pPr>
        <w:numPr>
          <w:ilvl w:val="0"/>
          <w:numId w:val="6"/>
        </w:numPr>
        <w:jc w:val="both"/>
        <w:rPr>
          <w:sz w:val="21"/>
          <w:szCs w:val="21"/>
        </w:rPr>
      </w:pPr>
      <w:r>
        <w:rPr>
          <w:sz w:val="21"/>
          <w:szCs w:val="21"/>
        </w:rPr>
        <w:t xml:space="preserve">Coded the </w:t>
      </w:r>
      <w:proofErr w:type="gramStart"/>
      <w:r>
        <w:rPr>
          <w:sz w:val="21"/>
          <w:szCs w:val="21"/>
        </w:rPr>
        <w:t>client side</w:t>
      </w:r>
      <w:proofErr w:type="gramEnd"/>
      <w:r>
        <w:rPr>
          <w:sz w:val="21"/>
          <w:szCs w:val="21"/>
        </w:rPr>
        <w:t xml:space="preserve"> validation of the forms of the project using </w:t>
      </w:r>
      <w:proofErr w:type="spellStart"/>
      <w:r>
        <w:rPr>
          <w:sz w:val="21"/>
          <w:szCs w:val="21"/>
        </w:rPr>
        <w:t>JQuery</w:t>
      </w:r>
      <w:proofErr w:type="spellEnd"/>
      <w:r>
        <w:rPr>
          <w:sz w:val="21"/>
          <w:szCs w:val="21"/>
        </w:rPr>
        <w:t>.</w:t>
      </w:r>
    </w:p>
    <w:p w14:paraId="5FF40DE2" w14:textId="77777777" w:rsidR="00AA05DF" w:rsidRDefault="00000000">
      <w:pPr>
        <w:numPr>
          <w:ilvl w:val="0"/>
          <w:numId w:val="6"/>
        </w:numPr>
        <w:jc w:val="both"/>
        <w:rPr>
          <w:b/>
          <w:sz w:val="21"/>
          <w:szCs w:val="21"/>
        </w:rPr>
      </w:pPr>
      <w:r>
        <w:rPr>
          <w:sz w:val="21"/>
          <w:szCs w:val="21"/>
        </w:rPr>
        <w:t>Deployment of the war file of the project through Admin Console of Tomcat and WebLogic.</w:t>
      </w:r>
    </w:p>
    <w:p w14:paraId="30C591AF" w14:textId="77777777" w:rsidR="00AA05DF" w:rsidRDefault="00000000">
      <w:pPr>
        <w:numPr>
          <w:ilvl w:val="0"/>
          <w:numId w:val="6"/>
        </w:numPr>
        <w:jc w:val="both"/>
        <w:rPr>
          <w:b/>
          <w:sz w:val="21"/>
          <w:szCs w:val="21"/>
        </w:rPr>
      </w:pPr>
      <w:r>
        <w:rPr>
          <w:b/>
          <w:sz w:val="21"/>
          <w:szCs w:val="21"/>
        </w:rPr>
        <w:t>Environment:</w:t>
      </w:r>
      <w:r>
        <w:rPr>
          <w:sz w:val="21"/>
          <w:szCs w:val="21"/>
        </w:rPr>
        <w:t xml:space="preserve"> </w:t>
      </w:r>
      <w:r>
        <w:rPr>
          <w:bCs/>
          <w:sz w:val="21"/>
          <w:szCs w:val="21"/>
        </w:rPr>
        <w:t xml:space="preserve">Spring, Hibernate, Eclipse, </w:t>
      </w:r>
      <w:proofErr w:type="spellStart"/>
      <w:r>
        <w:rPr>
          <w:bCs/>
          <w:sz w:val="21"/>
          <w:szCs w:val="21"/>
        </w:rPr>
        <w:t>JQuery</w:t>
      </w:r>
      <w:proofErr w:type="spellEnd"/>
      <w:r>
        <w:rPr>
          <w:bCs/>
          <w:sz w:val="21"/>
          <w:szCs w:val="21"/>
        </w:rPr>
        <w:t>, Angular 2, CSS, JSP, Tomcat, WebLogic, MS SQL Server, JDK 8</w:t>
      </w:r>
    </w:p>
    <w:p w14:paraId="2672C6B6" w14:textId="77777777" w:rsidR="00AA05DF" w:rsidRDefault="00000000">
      <w:pPr>
        <w:numPr>
          <w:ilvl w:val="0"/>
          <w:numId w:val="6"/>
        </w:numPr>
        <w:jc w:val="both"/>
        <w:rPr>
          <w:b/>
          <w:sz w:val="21"/>
          <w:szCs w:val="21"/>
        </w:rPr>
      </w:pPr>
      <w:r>
        <w:rPr>
          <w:b/>
          <w:sz w:val="21"/>
          <w:szCs w:val="21"/>
        </w:rPr>
        <w:t xml:space="preserve">Employer: </w:t>
      </w:r>
      <w:r>
        <w:rPr>
          <w:bCs/>
          <w:sz w:val="21"/>
          <w:szCs w:val="21"/>
        </w:rPr>
        <w:t xml:space="preserve">Author Solutions </w:t>
      </w:r>
      <w:proofErr w:type="gramStart"/>
      <w:r>
        <w:rPr>
          <w:bCs/>
          <w:sz w:val="21"/>
          <w:szCs w:val="21"/>
        </w:rPr>
        <w:t>Incorporated(</w:t>
      </w:r>
      <w:proofErr w:type="gramEnd"/>
      <w:r>
        <w:rPr>
          <w:bCs/>
          <w:sz w:val="21"/>
          <w:szCs w:val="21"/>
        </w:rPr>
        <w:t>Philippines)</w:t>
      </w:r>
    </w:p>
    <w:p w14:paraId="1C3DE952" w14:textId="77777777" w:rsidR="00AA05DF" w:rsidRDefault="00000000">
      <w:pPr>
        <w:numPr>
          <w:ilvl w:val="0"/>
          <w:numId w:val="6"/>
        </w:numPr>
        <w:jc w:val="both"/>
        <w:rPr>
          <w:sz w:val="21"/>
          <w:szCs w:val="21"/>
        </w:rPr>
      </w:pPr>
      <w:r>
        <w:rPr>
          <w:b/>
          <w:sz w:val="21"/>
          <w:szCs w:val="21"/>
        </w:rPr>
        <w:t xml:space="preserve">Client: </w:t>
      </w:r>
      <w:r>
        <w:rPr>
          <w:sz w:val="21"/>
          <w:szCs w:val="21"/>
        </w:rPr>
        <w:t xml:space="preserve">Author Solutions </w:t>
      </w:r>
      <w:proofErr w:type="gramStart"/>
      <w:r>
        <w:rPr>
          <w:sz w:val="21"/>
          <w:szCs w:val="21"/>
        </w:rPr>
        <w:t>Incorporated(</w:t>
      </w:r>
      <w:proofErr w:type="gramEnd"/>
      <w:r>
        <w:rPr>
          <w:sz w:val="21"/>
          <w:szCs w:val="21"/>
        </w:rPr>
        <w:t>Philippines and Indiana, USA)</w:t>
      </w:r>
    </w:p>
    <w:p w14:paraId="0E2CA0EB" w14:textId="77777777" w:rsidR="00AA05DF" w:rsidRDefault="00AA05DF">
      <w:pPr>
        <w:ind w:left="1080"/>
        <w:jc w:val="both"/>
        <w:rPr>
          <w:sz w:val="21"/>
          <w:szCs w:val="21"/>
        </w:rPr>
      </w:pPr>
    </w:p>
    <w:p w14:paraId="61261EB3" w14:textId="77777777" w:rsidR="00AA05DF" w:rsidRDefault="00AA05DF">
      <w:pPr>
        <w:jc w:val="both"/>
        <w:rPr>
          <w:sz w:val="21"/>
          <w:szCs w:val="21"/>
        </w:rPr>
      </w:pPr>
    </w:p>
    <w:p w14:paraId="0E74B63C" w14:textId="77777777" w:rsidR="00AA05DF" w:rsidRDefault="00000000">
      <w:pPr>
        <w:jc w:val="both"/>
        <w:rPr>
          <w:b/>
          <w:sz w:val="21"/>
          <w:szCs w:val="21"/>
        </w:rPr>
      </w:pPr>
      <w:r>
        <w:rPr>
          <w:b/>
          <w:sz w:val="21"/>
          <w:szCs w:val="21"/>
        </w:rPr>
        <w:t>08/2008 – 06/2009</w:t>
      </w:r>
    </w:p>
    <w:p w14:paraId="2E7FE348" w14:textId="77777777" w:rsidR="00AA05DF" w:rsidRDefault="00000000">
      <w:pPr>
        <w:jc w:val="both"/>
        <w:rPr>
          <w:b/>
          <w:bCs/>
          <w:sz w:val="21"/>
          <w:szCs w:val="21"/>
        </w:rPr>
      </w:pPr>
      <w:r>
        <w:rPr>
          <w:b/>
          <w:sz w:val="21"/>
          <w:szCs w:val="21"/>
        </w:rPr>
        <w:t>National Cash Register Corporation (NCR Labs)</w:t>
      </w:r>
    </w:p>
    <w:p w14:paraId="7B3EFF91" w14:textId="77777777" w:rsidR="00AA05DF" w:rsidRDefault="00000000">
      <w:pPr>
        <w:jc w:val="both"/>
        <w:rPr>
          <w:i/>
          <w:sz w:val="21"/>
          <w:szCs w:val="21"/>
          <w:u w:val="single"/>
        </w:rPr>
      </w:pPr>
      <w:r>
        <w:rPr>
          <w:b/>
          <w:bCs/>
          <w:sz w:val="21"/>
          <w:szCs w:val="21"/>
        </w:rPr>
        <w:t>Cebu City, Philippines 6000</w:t>
      </w:r>
      <w:r>
        <w:rPr>
          <w:b/>
          <w:bCs/>
          <w:sz w:val="21"/>
          <w:szCs w:val="21"/>
        </w:rPr>
        <w:tab/>
      </w:r>
      <w:r>
        <w:rPr>
          <w:b/>
          <w:bCs/>
          <w:sz w:val="21"/>
          <w:szCs w:val="21"/>
        </w:rPr>
        <w:tab/>
      </w:r>
      <w:r>
        <w:rPr>
          <w:b/>
          <w:bCs/>
          <w:sz w:val="21"/>
          <w:szCs w:val="21"/>
        </w:rPr>
        <w:tab/>
      </w:r>
      <w:r>
        <w:rPr>
          <w:b/>
          <w:bCs/>
          <w:sz w:val="21"/>
          <w:szCs w:val="21"/>
        </w:rPr>
        <w:tab/>
      </w:r>
      <w:r>
        <w:rPr>
          <w:b/>
          <w:bCs/>
          <w:sz w:val="21"/>
          <w:szCs w:val="21"/>
        </w:rPr>
        <w:tab/>
      </w:r>
    </w:p>
    <w:p w14:paraId="3ADF69A4" w14:textId="77777777" w:rsidR="00AA05DF" w:rsidRDefault="00000000">
      <w:pPr>
        <w:jc w:val="both"/>
        <w:rPr>
          <w:i/>
          <w:sz w:val="21"/>
          <w:szCs w:val="21"/>
          <w:u w:val="single"/>
        </w:rPr>
      </w:pPr>
      <w:r>
        <w:rPr>
          <w:i/>
          <w:sz w:val="21"/>
          <w:szCs w:val="21"/>
          <w:u w:val="single"/>
        </w:rPr>
        <w:t xml:space="preserve">Software Development </w:t>
      </w:r>
      <w:proofErr w:type="gramStart"/>
      <w:r>
        <w:rPr>
          <w:i/>
          <w:sz w:val="21"/>
          <w:szCs w:val="21"/>
          <w:u w:val="single"/>
        </w:rPr>
        <w:t>Engineer(</w:t>
      </w:r>
      <w:proofErr w:type="gramEnd"/>
      <w:r>
        <w:rPr>
          <w:i/>
          <w:sz w:val="21"/>
          <w:szCs w:val="21"/>
          <w:u w:val="single"/>
        </w:rPr>
        <w:t>FTE)</w:t>
      </w:r>
    </w:p>
    <w:p w14:paraId="27E49E1C" w14:textId="77777777" w:rsidR="00AA05DF" w:rsidRDefault="00AA05DF">
      <w:pPr>
        <w:jc w:val="both"/>
        <w:rPr>
          <w:i/>
          <w:sz w:val="21"/>
          <w:szCs w:val="21"/>
          <w:u w:val="single"/>
        </w:rPr>
      </w:pPr>
    </w:p>
    <w:p w14:paraId="0892505F" w14:textId="342F04AF" w:rsidR="00AA05DF" w:rsidRDefault="00000000">
      <w:pPr>
        <w:jc w:val="both"/>
        <w:rPr>
          <w:sz w:val="21"/>
          <w:szCs w:val="21"/>
        </w:rPr>
      </w:pPr>
      <w:r>
        <w:rPr>
          <w:sz w:val="21"/>
          <w:szCs w:val="21"/>
        </w:rPr>
        <w:t xml:space="preserve">Miller Genuine Project is one of the innovations of NCR Labs. It is a system that could detect counterfeit </w:t>
      </w:r>
      <w:proofErr w:type="gramStart"/>
      <w:r>
        <w:rPr>
          <w:sz w:val="21"/>
          <w:szCs w:val="21"/>
        </w:rPr>
        <w:t>moneys</w:t>
      </w:r>
      <w:proofErr w:type="gramEnd"/>
      <w:r>
        <w:rPr>
          <w:sz w:val="21"/>
          <w:szCs w:val="21"/>
        </w:rPr>
        <w:t xml:space="preserve"> that has the same physical appearance with their genuine counterparts but would differ only on their substance. </w:t>
      </w:r>
    </w:p>
    <w:p w14:paraId="702208D4" w14:textId="77777777" w:rsidR="00AA05DF" w:rsidRDefault="00AA05DF">
      <w:pPr>
        <w:jc w:val="both"/>
        <w:rPr>
          <w:sz w:val="21"/>
          <w:szCs w:val="21"/>
        </w:rPr>
      </w:pPr>
    </w:p>
    <w:p w14:paraId="64B98F52" w14:textId="77777777" w:rsidR="00AA05DF" w:rsidRDefault="00000000">
      <w:pPr>
        <w:numPr>
          <w:ilvl w:val="0"/>
          <w:numId w:val="5"/>
        </w:numPr>
        <w:jc w:val="both"/>
        <w:rPr>
          <w:sz w:val="21"/>
          <w:szCs w:val="21"/>
        </w:rPr>
      </w:pPr>
      <w:r>
        <w:rPr>
          <w:sz w:val="21"/>
          <w:szCs w:val="21"/>
        </w:rPr>
        <w:t xml:space="preserve">Developed the Miller Genuine Database using .NET and MS SQL Server. I used </w:t>
      </w:r>
      <w:proofErr w:type="spellStart"/>
      <w:r>
        <w:rPr>
          <w:sz w:val="21"/>
          <w:szCs w:val="21"/>
        </w:rPr>
        <w:t>Linq</w:t>
      </w:r>
      <w:proofErr w:type="spellEnd"/>
      <w:r>
        <w:rPr>
          <w:sz w:val="21"/>
          <w:szCs w:val="21"/>
        </w:rPr>
        <w:t xml:space="preserve"> to SQL for the transactions of the database. I used .NET </w:t>
      </w:r>
      <w:proofErr w:type="spellStart"/>
      <w:r>
        <w:rPr>
          <w:sz w:val="21"/>
          <w:szCs w:val="21"/>
        </w:rPr>
        <w:t>WebForms</w:t>
      </w:r>
      <w:proofErr w:type="spellEnd"/>
      <w:r>
        <w:rPr>
          <w:sz w:val="21"/>
          <w:szCs w:val="21"/>
        </w:rPr>
        <w:t xml:space="preserve"> using C# as the code behind and ASP for the UI. I used MS SQL Server for the database of the system.</w:t>
      </w:r>
    </w:p>
    <w:p w14:paraId="3DBC229E" w14:textId="77777777" w:rsidR="00AA05DF" w:rsidRDefault="00000000">
      <w:pPr>
        <w:numPr>
          <w:ilvl w:val="0"/>
          <w:numId w:val="5"/>
        </w:numPr>
        <w:jc w:val="both"/>
        <w:rPr>
          <w:sz w:val="21"/>
          <w:szCs w:val="21"/>
        </w:rPr>
      </w:pPr>
      <w:r>
        <w:rPr>
          <w:sz w:val="21"/>
          <w:szCs w:val="21"/>
        </w:rPr>
        <w:t>I also do the Miller Tool Testing. It is the tool that we used in testing the system.</w:t>
      </w:r>
    </w:p>
    <w:p w14:paraId="7588DB77" w14:textId="77777777" w:rsidR="00AA05DF" w:rsidRDefault="00000000">
      <w:pPr>
        <w:numPr>
          <w:ilvl w:val="0"/>
          <w:numId w:val="5"/>
        </w:numPr>
        <w:jc w:val="both"/>
        <w:rPr>
          <w:color w:val="000000"/>
          <w:sz w:val="21"/>
          <w:szCs w:val="21"/>
        </w:rPr>
      </w:pPr>
      <w:r>
        <w:rPr>
          <w:sz w:val="21"/>
          <w:szCs w:val="21"/>
        </w:rPr>
        <w:t xml:space="preserve">Implemented the K-Means Algorithm for the Miller Tool. </w:t>
      </w:r>
      <w:r>
        <w:rPr>
          <w:color w:val="000000"/>
          <w:sz w:val="21"/>
          <w:szCs w:val="21"/>
        </w:rPr>
        <w:t xml:space="preserve">It is the algorithm used to group the different pixels of the money in making the decision </w:t>
      </w:r>
      <w:proofErr w:type="gramStart"/>
      <w:r>
        <w:rPr>
          <w:color w:val="000000"/>
          <w:sz w:val="21"/>
          <w:szCs w:val="21"/>
        </w:rPr>
        <w:t>if</w:t>
      </w:r>
      <w:proofErr w:type="gramEnd"/>
      <w:r>
        <w:rPr>
          <w:color w:val="000000"/>
          <w:sz w:val="21"/>
          <w:szCs w:val="21"/>
        </w:rPr>
        <w:t xml:space="preserve"> the money is counterfeit or not. I used </w:t>
      </w:r>
      <w:proofErr w:type="spellStart"/>
      <w:r>
        <w:rPr>
          <w:color w:val="000000"/>
          <w:sz w:val="21"/>
          <w:szCs w:val="21"/>
        </w:rPr>
        <w:t>MatLab</w:t>
      </w:r>
      <w:proofErr w:type="spellEnd"/>
      <w:r>
        <w:rPr>
          <w:color w:val="000000"/>
          <w:sz w:val="21"/>
          <w:szCs w:val="21"/>
        </w:rPr>
        <w:t xml:space="preserve"> in implementing the K- Means Algorithm. </w:t>
      </w:r>
    </w:p>
    <w:p w14:paraId="1E585CCB" w14:textId="77777777" w:rsidR="00AA05DF" w:rsidRDefault="00000000">
      <w:pPr>
        <w:numPr>
          <w:ilvl w:val="0"/>
          <w:numId w:val="5"/>
        </w:numPr>
        <w:jc w:val="both"/>
        <w:rPr>
          <w:b/>
          <w:sz w:val="21"/>
          <w:szCs w:val="21"/>
        </w:rPr>
      </w:pPr>
      <w:r>
        <w:rPr>
          <w:color w:val="000000"/>
          <w:sz w:val="21"/>
          <w:szCs w:val="21"/>
        </w:rPr>
        <w:t>Do the Malaysian Template Generation. It is the tool that we used for the generation of the Malaysian Templates for genuine currency, which are further used as a basis if a given currency is counterfeit or not.</w:t>
      </w:r>
    </w:p>
    <w:p w14:paraId="3EEC9543" w14:textId="77777777" w:rsidR="00AA05DF" w:rsidRDefault="00000000">
      <w:pPr>
        <w:numPr>
          <w:ilvl w:val="0"/>
          <w:numId w:val="5"/>
        </w:numPr>
        <w:jc w:val="both"/>
        <w:rPr>
          <w:b/>
          <w:sz w:val="21"/>
          <w:szCs w:val="21"/>
        </w:rPr>
      </w:pPr>
      <w:r>
        <w:rPr>
          <w:b/>
          <w:sz w:val="21"/>
          <w:szCs w:val="21"/>
        </w:rPr>
        <w:t>Environment:</w:t>
      </w:r>
      <w:r>
        <w:rPr>
          <w:sz w:val="21"/>
          <w:szCs w:val="21"/>
        </w:rPr>
        <w:t xml:space="preserve"> </w:t>
      </w:r>
      <w:r>
        <w:rPr>
          <w:bCs/>
          <w:sz w:val="21"/>
          <w:szCs w:val="21"/>
        </w:rPr>
        <w:t>.NET</w:t>
      </w:r>
      <w:r>
        <w:rPr>
          <w:sz w:val="21"/>
          <w:szCs w:val="21"/>
        </w:rPr>
        <w:t xml:space="preserve">, MS SQL SERVER, </w:t>
      </w:r>
      <w:proofErr w:type="spellStart"/>
      <w:r>
        <w:rPr>
          <w:sz w:val="21"/>
          <w:szCs w:val="21"/>
        </w:rPr>
        <w:t>MatLAB</w:t>
      </w:r>
      <w:proofErr w:type="spellEnd"/>
      <w:r>
        <w:rPr>
          <w:sz w:val="21"/>
          <w:szCs w:val="21"/>
        </w:rPr>
        <w:t>, LINQ to SQLs</w:t>
      </w:r>
    </w:p>
    <w:p w14:paraId="15270A0D" w14:textId="77777777" w:rsidR="00AA05DF" w:rsidRDefault="00000000">
      <w:pPr>
        <w:numPr>
          <w:ilvl w:val="0"/>
          <w:numId w:val="5"/>
        </w:numPr>
        <w:jc w:val="both"/>
        <w:rPr>
          <w:b/>
          <w:sz w:val="21"/>
          <w:szCs w:val="21"/>
        </w:rPr>
      </w:pPr>
      <w:r>
        <w:rPr>
          <w:b/>
          <w:sz w:val="21"/>
          <w:szCs w:val="21"/>
        </w:rPr>
        <w:t xml:space="preserve">Employer: </w:t>
      </w:r>
      <w:r>
        <w:rPr>
          <w:bCs/>
          <w:sz w:val="21"/>
          <w:szCs w:val="21"/>
        </w:rPr>
        <w:t xml:space="preserve">National Cash </w:t>
      </w:r>
      <w:proofErr w:type="gramStart"/>
      <w:r>
        <w:rPr>
          <w:bCs/>
          <w:sz w:val="21"/>
          <w:szCs w:val="21"/>
        </w:rPr>
        <w:t>Register(</w:t>
      </w:r>
      <w:proofErr w:type="gramEnd"/>
      <w:r>
        <w:rPr>
          <w:bCs/>
          <w:sz w:val="21"/>
          <w:szCs w:val="21"/>
        </w:rPr>
        <w:t>Philippines)</w:t>
      </w:r>
    </w:p>
    <w:p w14:paraId="15B95EFB" w14:textId="77777777" w:rsidR="00C11DF1" w:rsidRDefault="00000000">
      <w:pPr>
        <w:numPr>
          <w:ilvl w:val="0"/>
          <w:numId w:val="5"/>
        </w:numPr>
        <w:jc w:val="both"/>
      </w:pPr>
      <w:r>
        <w:rPr>
          <w:b/>
          <w:sz w:val="21"/>
          <w:szCs w:val="21"/>
        </w:rPr>
        <w:t xml:space="preserve">Client: </w:t>
      </w:r>
      <w:r>
        <w:rPr>
          <w:sz w:val="21"/>
          <w:szCs w:val="21"/>
        </w:rPr>
        <w:t xml:space="preserve">NCR </w:t>
      </w:r>
      <w:proofErr w:type="gramStart"/>
      <w:r>
        <w:rPr>
          <w:sz w:val="21"/>
          <w:szCs w:val="21"/>
        </w:rPr>
        <w:t>Labs(</w:t>
      </w:r>
      <w:proofErr w:type="gramEnd"/>
      <w:r>
        <w:rPr>
          <w:sz w:val="21"/>
          <w:szCs w:val="21"/>
        </w:rPr>
        <w:t>UK)</w:t>
      </w:r>
    </w:p>
    <w:sectPr w:rsidR="00C11DF1">
      <w:headerReference w:type="default" r:id="rId8"/>
      <w:footerReference w:type="even" r:id="rId9"/>
      <w:footerReference w:type="default" r:id="rId10"/>
      <w:headerReference w:type="first" r:id="rId11"/>
      <w:footerReference w:type="first" r:id="rId12"/>
      <w:pgSz w:w="12240" w:h="15840"/>
      <w:pgMar w:top="720" w:right="720" w:bottom="776" w:left="720" w:header="144" w:footer="720" w:gutter="0"/>
      <w:cols w:space="720"/>
      <w:docGrid w:linePitch="60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A0AFE" w14:textId="77777777" w:rsidR="002B2F85" w:rsidRDefault="002B2F85">
      <w:r>
        <w:separator/>
      </w:r>
    </w:p>
  </w:endnote>
  <w:endnote w:type="continuationSeparator" w:id="0">
    <w:p w14:paraId="1070000F" w14:textId="77777777" w:rsidR="002B2F85" w:rsidRDefault="002B2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
    <w:charset w:val="00"/>
    <w:family w:val="auto"/>
    <w:pitch w:val="variable"/>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OpenSymbol">
    <w:panose1 w:val="05010000000000000000"/>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9FE2E" w14:textId="77777777" w:rsidR="00AA05DF" w:rsidRDefault="00AA05D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A2AC6" w14:textId="77777777" w:rsidR="00AA05DF" w:rsidRDefault="00AA05D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6E059" w14:textId="77777777" w:rsidR="00AA05DF" w:rsidRDefault="00AA05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0E179" w14:textId="77777777" w:rsidR="002B2F85" w:rsidRDefault="002B2F85">
      <w:r>
        <w:separator/>
      </w:r>
    </w:p>
  </w:footnote>
  <w:footnote w:type="continuationSeparator" w:id="0">
    <w:p w14:paraId="6926EE04" w14:textId="77777777" w:rsidR="002B2F85" w:rsidRDefault="002B2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02A0" w14:textId="77777777" w:rsidR="00AA05DF" w:rsidRDefault="00000000">
    <w:pPr>
      <w:pStyle w:val="Header"/>
      <w:tabs>
        <w:tab w:val="clear" w:pos="4320"/>
        <w:tab w:val="clear" w:pos="8640"/>
        <w:tab w:val="left" w:pos="2055"/>
      </w:tabs>
      <w:rPr>
        <w:rFonts w:ascii="Verdana" w:hAnsi="Verdana" w:cs="Verdana"/>
        <w:color w:val="C0C0C0"/>
      </w:rPr>
    </w:pPr>
    <w:r>
      <w:tab/>
    </w:r>
  </w:p>
  <w:p w14:paraId="1BAD6C40" w14:textId="77777777" w:rsidR="00AA05DF" w:rsidRDefault="00000000">
    <w:pPr>
      <w:pStyle w:val="Header"/>
      <w:tabs>
        <w:tab w:val="clear" w:pos="8640"/>
        <w:tab w:val="left" w:pos="4320"/>
      </w:tabs>
    </w:pPr>
    <w:r>
      <w:rPr>
        <w:rFonts w:ascii="Verdana" w:hAnsi="Verdana" w:cs="Verdana"/>
        <w:color w:val="C0C0C0"/>
      </w:rPr>
      <w:tab/>
    </w:r>
  </w:p>
  <w:p w14:paraId="671E8899" w14:textId="77777777" w:rsidR="00AA05DF" w:rsidRDefault="00AA05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E1445" w14:textId="77777777" w:rsidR="00AA05DF" w:rsidRDefault="00AA05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Num3"/>
    <w:lvl w:ilvl="0">
      <w:start w:val="1"/>
      <w:numFmt w:val="bullet"/>
      <w:lvlText w:val=""/>
      <w:lvlJc w:val="left"/>
      <w:pPr>
        <w:tabs>
          <w:tab w:val="num" w:pos="0"/>
        </w:tabs>
        <w:ind w:left="0" w:firstLine="0"/>
      </w:pPr>
      <w:rPr>
        <w:rFonts w:ascii="Symbol" w:hAnsi="Symbol" w:cs="Times New Roman"/>
        <w:color w:val="000000"/>
        <w:sz w:val="21"/>
        <w:szCs w:val="21"/>
        <w:lang w:val="en-AU"/>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name w:val="WWNum4"/>
    <w:lvl w:ilvl="0">
      <w:start w:val="1"/>
      <w:numFmt w:val="bullet"/>
      <w:lvlText w:val=""/>
      <w:lvlJc w:val="left"/>
      <w:pPr>
        <w:tabs>
          <w:tab w:val="num" w:pos="0"/>
        </w:tabs>
        <w:ind w:left="720" w:hanging="360"/>
      </w:pPr>
      <w:rPr>
        <w:rFonts w:ascii="Symbol" w:hAnsi="Symbol" w:cs="Symbol"/>
        <w:color w:val="000000"/>
        <w:sz w:val="21"/>
        <w:szCs w:val="21"/>
        <w:lang w:val="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Num5"/>
    <w:lvl w:ilvl="0">
      <w:start w:val="1"/>
      <w:numFmt w:val="bullet"/>
      <w:lvlText w:val=""/>
      <w:lvlJc w:val="left"/>
      <w:pPr>
        <w:tabs>
          <w:tab w:val="num" w:pos="0"/>
        </w:tabs>
        <w:ind w:left="720" w:hanging="360"/>
      </w:pPr>
      <w:rPr>
        <w:rFonts w:ascii="Symbol" w:hAnsi="Symbol" w:cs="Symbol"/>
        <w:color w:val="000000"/>
        <w:sz w:val="21"/>
        <w:szCs w:val="21"/>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5"/>
    <w:multiLevelType w:val="multilevel"/>
    <w:tmpl w:val="00000005"/>
    <w:name w:val="WWNum6"/>
    <w:lvl w:ilvl="0">
      <w:start w:val="1"/>
      <w:numFmt w:val="bullet"/>
      <w:lvlText w:val=""/>
      <w:lvlJc w:val="left"/>
      <w:pPr>
        <w:tabs>
          <w:tab w:val="num" w:pos="0"/>
        </w:tabs>
        <w:ind w:left="1080" w:hanging="360"/>
      </w:pPr>
      <w:rPr>
        <w:rFonts w:ascii="Symbol" w:hAnsi="Symbol" w:cs="Symbol"/>
        <w:color w:val="000000"/>
        <w:sz w:val="21"/>
        <w:szCs w:val="21"/>
        <w:lang w:val="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name w:val="WWNum7"/>
    <w:lvl w:ilvl="0">
      <w:start w:val="1"/>
      <w:numFmt w:val="bullet"/>
      <w:lvlText w:val=""/>
      <w:lvlJc w:val="left"/>
      <w:pPr>
        <w:tabs>
          <w:tab w:val="num" w:pos="0"/>
        </w:tabs>
        <w:ind w:left="1080" w:hanging="360"/>
      </w:pPr>
      <w:rPr>
        <w:rFonts w:ascii="Symbol" w:hAnsi="Symbol" w:cs="Symbol"/>
        <w:sz w:val="21"/>
        <w:szCs w:val="21"/>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name w:val="WWNum8"/>
    <w:lvl w:ilvl="0">
      <w:start w:val="1"/>
      <w:numFmt w:val="bullet"/>
      <w:lvlText w:val=""/>
      <w:lvlJc w:val="left"/>
      <w:pPr>
        <w:tabs>
          <w:tab w:val="num" w:pos="0"/>
        </w:tabs>
        <w:ind w:left="1080" w:hanging="360"/>
      </w:pPr>
      <w:rPr>
        <w:rFonts w:ascii="Symbol" w:hAnsi="Symbol" w:cs="Symbol"/>
        <w:sz w:val="21"/>
        <w:szCs w:val="21"/>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name w:val="WWNum9"/>
    <w:lvl w:ilvl="0">
      <w:start w:val="1"/>
      <w:numFmt w:val="bullet"/>
      <w:lvlText w:val=""/>
      <w:lvlJc w:val="left"/>
      <w:pPr>
        <w:tabs>
          <w:tab w:val="num" w:pos="0"/>
        </w:tabs>
        <w:ind w:left="720" w:hanging="360"/>
      </w:pPr>
      <w:rPr>
        <w:rFonts w:ascii="Symbol" w:hAnsi="Symbol" w:cs="Symbol"/>
        <w:color w:val="000000"/>
        <w:sz w:val="21"/>
        <w:szCs w:val="21"/>
        <w:lang w:val="en-AU"/>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9"/>
    <w:multiLevelType w:val="multilevel"/>
    <w:tmpl w:val="00000009"/>
    <w:name w:val="WWNum10"/>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1080"/>
      </w:pPr>
      <w:rPr>
        <w:rFonts w:ascii="Courier New" w:hAnsi="Courier New"/>
      </w:rPr>
    </w:lvl>
    <w:lvl w:ilvl="2">
      <w:start w:val="1"/>
      <w:numFmt w:val="bullet"/>
      <w:lvlText w:val=""/>
      <w:lvlJc w:val="left"/>
      <w:pPr>
        <w:tabs>
          <w:tab w:val="num" w:pos="0"/>
        </w:tabs>
        <w:ind w:left="2160" w:hanging="1800"/>
      </w:pPr>
      <w:rPr>
        <w:rFonts w:ascii="Wingdings" w:hAnsi="Wingdings"/>
      </w:rPr>
    </w:lvl>
    <w:lvl w:ilvl="3">
      <w:start w:val="1"/>
      <w:numFmt w:val="bullet"/>
      <w:lvlText w:val=""/>
      <w:lvlJc w:val="left"/>
      <w:pPr>
        <w:tabs>
          <w:tab w:val="num" w:pos="0"/>
        </w:tabs>
        <w:ind w:left="2880" w:hanging="2520"/>
      </w:pPr>
      <w:rPr>
        <w:rFonts w:ascii="Symbol" w:hAnsi="Symbol"/>
      </w:rPr>
    </w:lvl>
    <w:lvl w:ilvl="4">
      <w:start w:val="1"/>
      <w:numFmt w:val="bullet"/>
      <w:lvlText w:val="o"/>
      <w:lvlJc w:val="left"/>
      <w:pPr>
        <w:tabs>
          <w:tab w:val="num" w:pos="0"/>
        </w:tabs>
        <w:ind w:left="3600" w:hanging="3240"/>
      </w:pPr>
      <w:rPr>
        <w:rFonts w:ascii="Courier New" w:hAnsi="Courier New"/>
      </w:rPr>
    </w:lvl>
    <w:lvl w:ilvl="5">
      <w:start w:val="1"/>
      <w:numFmt w:val="bullet"/>
      <w:lvlText w:val=""/>
      <w:lvlJc w:val="left"/>
      <w:pPr>
        <w:tabs>
          <w:tab w:val="num" w:pos="0"/>
        </w:tabs>
        <w:ind w:left="4320" w:hanging="3960"/>
      </w:pPr>
      <w:rPr>
        <w:rFonts w:ascii="Wingdings" w:hAnsi="Wingdings"/>
      </w:rPr>
    </w:lvl>
    <w:lvl w:ilvl="6">
      <w:start w:val="1"/>
      <w:numFmt w:val="bullet"/>
      <w:lvlText w:val=""/>
      <w:lvlJc w:val="left"/>
      <w:pPr>
        <w:tabs>
          <w:tab w:val="num" w:pos="0"/>
        </w:tabs>
        <w:ind w:left="5040" w:hanging="4680"/>
      </w:pPr>
      <w:rPr>
        <w:rFonts w:ascii="Symbol" w:hAnsi="Symbol"/>
      </w:rPr>
    </w:lvl>
    <w:lvl w:ilvl="7">
      <w:start w:val="1"/>
      <w:numFmt w:val="bullet"/>
      <w:lvlText w:val="o"/>
      <w:lvlJc w:val="left"/>
      <w:pPr>
        <w:tabs>
          <w:tab w:val="num" w:pos="0"/>
        </w:tabs>
        <w:ind w:left="5760" w:hanging="5400"/>
      </w:pPr>
      <w:rPr>
        <w:rFonts w:ascii="Courier New" w:hAnsi="Courier New"/>
      </w:rPr>
    </w:lvl>
    <w:lvl w:ilvl="8">
      <w:start w:val="1"/>
      <w:numFmt w:val="bullet"/>
      <w:lvlText w:val=""/>
      <w:lvlJc w:val="left"/>
      <w:pPr>
        <w:tabs>
          <w:tab w:val="num" w:pos="0"/>
        </w:tabs>
        <w:ind w:left="6480" w:hanging="6120"/>
      </w:pPr>
      <w:rPr>
        <w:rFonts w:ascii="Wingdings" w:hAnsi="Wingdings"/>
      </w:rPr>
    </w:lvl>
  </w:abstractNum>
  <w:num w:numId="1" w16cid:durableId="1015422750">
    <w:abstractNumId w:val="0"/>
  </w:num>
  <w:num w:numId="2" w16cid:durableId="158154019">
    <w:abstractNumId w:val="1"/>
  </w:num>
  <w:num w:numId="3" w16cid:durableId="428164095">
    <w:abstractNumId w:val="2"/>
  </w:num>
  <w:num w:numId="4" w16cid:durableId="1485195082">
    <w:abstractNumId w:val="3"/>
  </w:num>
  <w:num w:numId="5" w16cid:durableId="369650266">
    <w:abstractNumId w:val="4"/>
  </w:num>
  <w:num w:numId="6" w16cid:durableId="1381368004">
    <w:abstractNumId w:val="5"/>
  </w:num>
  <w:num w:numId="7" w16cid:durableId="2101178541">
    <w:abstractNumId w:val="6"/>
  </w:num>
  <w:num w:numId="8" w16cid:durableId="1544095091">
    <w:abstractNumId w:val="7"/>
  </w:num>
  <w:num w:numId="9" w16cid:durableId="9963493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B83"/>
    <w:rsid w:val="00005EE5"/>
    <w:rsid w:val="00092041"/>
    <w:rsid w:val="0015641A"/>
    <w:rsid w:val="001A5A82"/>
    <w:rsid w:val="001D0A23"/>
    <w:rsid w:val="00236998"/>
    <w:rsid w:val="002B2F85"/>
    <w:rsid w:val="00354437"/>
    <w:rsid w:val="004D2C3F"/>
    <w:rsid w:val="00586B83"/>
    <w:rsid w:val="006D4495"/>
    <w:rsid w:val="007F12D5"/>
    <w:rsid w:val="0091659C"/>
    <w:rsid w:val="00993AC0"/>
    <w:rsid w:val="00994319"/>
    <w:rsid w:val="009B1943"/>
    <w:rsid w:val="009F3ED8"/>
    <w:rsid w:val="009F5A39"/>
    <w:rsid w:val="00AA05DF"/>
    <w:rsid w:val="00AA26C7"/>
    <w:rsid w:val="00B849BA"/>
    <w:rsid w:val="00C11DF1"/>
    <w:rsid w:val="00C1447A"/>
    <w:rsid w:val="00C7333A"/>
    <w:rsid w:val="00CE551D"/>
    <w:rsid w:val="00D41377"/>
    <w:rsid w:val="00DE551B"/>
    <w:rsid w:val="00E46920"/>
    <w:rsid w:val="00EC6818"/>
    <w:rsid w:val="00EE1D1F"/>
    <w:rsid w:val="00EF322C"/>
    <w:rsid w:val="00F441BB"/>
    <w:rsid w:val="00F77CA0"/>
    <w:rsid w:val="00F967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0064F42"/>
  <w15:chartTrackingRefBased/>
  <w15:docId w15:val="{9E6A5868-831C-4B59-AE10-5A651BA62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MS Mincho"/>
      <w:sz w:val="24"/>
      <w:szCs w:val="24"/>
      <w:lang w:eastAsia="ar-SA"/>
    </w:rPr>
  </w:style>
  <w:style w:type="paragraph" w:styleId="Heading1">
    <w:name w:val="heading 1"/>
    <w:basedOn w:val="Normal"/>
    <w:next w:val="BodyText"/>
    <w:qFormat/>
    <w:pPr>
      <w:keepNext/>
      <w:widowControl w:val="0"/>
      <w:numPr>
        <w:numId w:val="1"/>
      </w:numPr>
      <w:outlineLvl w:val="0"/>
    </w:pPr>
    <w:rPr>
      <w:rFonts w:ascii="Arial" w:eastAsia="??" w:hAnsi="Arial" w:cs="Arial"/>
      <w:b/>
      <w:bCs/>
      <w:sz w:val="20"/>
      <w:szCs w:val="20"/>
      <w:u w:val="single"/>
    </w:rPr>
  </w:style>
  <w:style w:type="paragraph" w:styleId="Heading2">
    <w:name w:val="heading 2"/>
    <w:basedOn w:val="Normal"/>
    <w:next w:val="BodyText"/>
    <w:qFormat/>
    <w:pPr>
      <w:keepNext/>
      <w:widowControl w:val="0"/>
      <w:numPr>
        <w:ilvl w:val="1"/>
        <w:numId w:val="1"/>
      </w:numPr>
      <w:outlineLvl w:val="1"/>
    </w:pPr>
    <w:rPr>
      <w:rFonts w:ascii="Arial" w:eastAsia="??" w:hAnsi="Arial" w:cs="Arial"/>
      <w:b/>
      <w:bCs/>
      <w:sz w:val="20"/>
      <w:szCs w:val="20"/>
    </w:rPr>
  </w:style>
  <w:style w:type="paragraph" w:styleId="Heading3">
    <w:name w:val="heading 3"/>
    <w:basedOn w:val="Normal"/>
    <w:next w:val="BodyText"/>
    <w:qFormat/>
    <w:pPr>
      <w:keepNext/>
      <w:widowControl w:val="0"/>
      <w:numPr>
        <w:ilvl w:val="2"/>
        <w:numId w:val="1"/>
      </w:numPr>
      <w:ind w:left="3" w:hanging="3"/>
      <w:outlineLvl w:val="2"/>
    </w:pPr>
    <w:rPr>
      <w:rFonts w:ascii="Arial" w:eastAsia="??" w:hAnsi="Arial" w:cs="Arial"/>
      <w:b/>
      <w:bCs/>
      <w:sz w:val="20"/>
      <w:szCs w:val="20"/>
      <w:u w:val="single"/>
    </w:rPr>
  </w:style>
  <w:style w:type="paragraph" w:styleId="Heading4">
    <w:name w:val="heading 4"/>
    <w:basedOn w:val="Normal"/>
    <w:next w:val="BodyText"/>
    <w:qFormat/>
    <w:pPr>
      <w:keepNext/>
      <w:widowControl w:val="0"/>
      <w:numPr>
        <w:ilvl w:val="3"/>
        <w:numId w:val="1"/>
      </w:numPr>
      <w:ind w:left="3" w:firstLine="0"/>
      <w:jc w:val="center"/>
      <w:outlineLvl w:val="3"/>
    </w:pPr>
    <w:rPr>
      <w:rFonts w:ascii="Arial" w:eastAsia="??" w:hAnsi="Arial" w:cs="Arial"/>
      <w:b/>
      <w:bCs/>
      <w:sz w:val="20"/>
      <w:szCs w:val="20"/>
    </w:rPr>
  </w:style>
  <w:style w:type="paragraph" w:styleId="Heading5">
    <w:name w:val="heading 5"/>
    <w:basedOn w:val="Normal"/>
    <w:next w:val="BodyText"/>
    <w:qFormat/>
    <w:pPr>
      <w:keepNext/>
      <w:widowControl w:val="0"/>
      <w:numPr>
        <w:ilvl w:val="4"/>
        <w:numId w:val="1"/>
      </w:numPr>
      <w:jc w:val="center"/>
      <w:outlineLvl w:val="4"/>
    </w:pPr>
    <w:rPr>
      <w:rFonts w:ascii="Arial" w:eastAsia="??" w:hAnsi="Arial" w:cs="Arial"/>
      <w:b/>
      <w:bCs/>
      <w:color w:val="000000"/>
      <w:sz w:val="20"/>
      <w:szCs w:val="20"/>
    </w:rPr>
  </w:style>
  <w:style w:type="paragraph" w:styleId="Heading6">
    <w:name w:val="heading 6"/>
    <w:basedOn w:val="Normal"/>
    <w:next w:val="BodyText"/>
    <w:qFormat/>
    <w:pPr>
      <w:keepNext/>
      <w:widowControl w:val="0"/>
      <w:numPr>
        <w:ilvl w:val="5"/>
        <w:numId w:val="1"/>
      </w:numPr>
      <w:jc w:val="both"/>
      <w:outlineLvl w:val="5"/>
    </w:pPr>
    <w:rPr>
      <w:rFonts w:ascii="Verdana" w:eastAsia="??" w:hAnsi="Verdana" w:cs="Verdana"/>
      <w:b/>
      <w:sz w:val="20"/>
      <w:u w:val="single"/>
    </w:rPr>
  </w:style>
  <w:style w:type="paragraph" w:styleId="Heading7">
    <w:name w:val="heading 7"/>
    <w:basedOn w:val="Normal"/>
    <w:next w:val="BodyText"/>
    <w:qFormat/>
    <w:pPr>
      <w:keepNext/>
      <w:numPr>
        <w:ilvl w:val="6"/>
        <w:numId w:val="1"/>
      </w:numPr>
      <w:outlineLvl w:val="6"/>
    </w:pPr>
    <w:rPr>
      <w:rFonts w:ascii="Verdana" w:hAnsi="Verdana" w:cs="Verdana"/>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b/>
      <w:sz w:val="21"/>
      <w:szCs w:val="21"/>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Times New Roman" w:hAnsi="Times New Roman" w:cs="Times New Roman"/>
      <w:b/>
      <w:sz w:val="21"/>
      <w:szCs w:val="21"/>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 w:hAnsi="Times New Roman" w:cs="Times New Roman"/>
      <w:color w:val="000000"/>
      <w:sz w:val="21"/>
      <w:szCs w:val="21"/>
      <w:lang w:val="en-AU"/>
    </w:rPr>
  </w:style>
  <w:style w:type="character" w:customStyle="1" w:styleId="WW8Num4z0">
    <w:name w:val="WW8Num4z0"/>
    <w:rPr>
      <w:rFonts w:ascii="Symbol" w:eastAsia="??" w:hAnsi="Symbol" w:cs="Symbol"/>
      <w:color w:val="000000"/>
      <w:sz w:val="21"/>
      <w:szCs w:val="21"/>
      <w:lang w:val="en-US"/>
    </w:rPr>
  </w:style>
  <w:style w:type="character" w:customStyle="1" w:styleId="WW8Num5z0">
    <w:name w:val="WW8Num5z0"/>
    <w:rPr>
      <w:rFonts w:ascii="Symbol" w:eastAsia="??" w:hAnsi="Symbol" w:cs="Symbol"/>
      <w:color w:val="000000"/>
      <w:sz w:val="21"/>
      <w:szCs w:val="21"/>
    </w:rPr>
  </w:style>
  <w:style w:type="character" w:customStyle="1" w:styleId="WW8Num6z0">
    <w:name w:val="WW8Num6z0"/>
    <w:rPr>
      <w:rFonts w:ascii="Symbol" w:hAnsi="Symbol" w:cs="Symbol"/>
      <w:color w:val="000000"/>
      <w:sz w:val="21"/>
      <w:szCs w:val="21"/>
      <w:lang w:val="en-US"/>
    </w:rPr>
  </w:style>
  <w:style w:type="character" w:customStyle="1" w:styleId="WW8Num7z0">
    <w:name w:val="WW8Num7z0"/>
    <w:rPr>
      <w:rFonts w:ascii="Symbol" w:hAnsi="Symbol" w:cs="Symbol"/>
      <w:sz w:val="21"/>
      <w:szCs w:val="21"/>
    </w:rPr>
  </w:style>
  <w:style w:type="character" w:customStyle="1" w:styleId="WW8Num8z0">
    <w:name w:val="WW8Num8z0"/>
    <w:rPr>
      <w:rFonts w:ascii="Symbol" w:eastAsia="??" w:hAnsi="Symbol" w:cs="Symbol"/>
      <w:sz w:val="21"/>
      <w:szCs w:val="21"/>
    </w:rPr>
  </w:style>
  <w:style w:type="character" w:customStyle="1" w:styleId="WW8Num9z0">
    <w:name w:val="WW8Num9z0"/>
    <w:rPr>
      <w:rFonts w:ascii="Symbol" w:eastAsia="??" w:hAnsi="Symbol" w:cs="Symbol"/>
      <w:color w:val="000000"/>
      <w:sz w:val="21"/>
      <w:szCs w:val="21"/>
      <w:lang w:val="en-AU"/>
    </w:rPr>
  </w:style>
  <w:style w:type="character" w:customStyle="1" w:styleId="WW8Num10z0">
    <w:name w:val="WW8Num10z0"/>
    <w:rPr>
      <w:rFonts w:ascii="Symbol" w:eastAsia="??" w:hAnsi="Symbol" w:cs="Symbol"/>
      <w:color w:val="000000"/>
      <w:sz w:val="21"/>
      <w:szCs w:val="21"/>
      <w:lang w:val="en-AU"/>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Symbol" w:hAnsi="Symbol" w:cs="Symbol"/>
      <w:color w:val="000000"/>
      <w:sz w:val="21"/>
      <w:szCs w:val="21"/>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Symbol" w:eastAsia="??" w:hAnsi="Symbol" w:cs="Symbol"/>
      <w:color w:val="000000"/>
      <w:sz w:val="21"/>
      <w:szCs w:val="21"/>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2z3">
    <w:name w:val="WW8Num12z3"/>
    <w:rPr>
      <w:rFonts w:ascii="Symbol" w:hAnsi="Symbol" w:cs="Symbol"/>
    </w:rPr>
  </w:style>
  <w:style w:type="character" w:customStyle="1" w:styleId="WW8Num13z0">
    <w:name w:val="WW8Num13z0"/>
    <w:rPr>
      <w:rFonts w:ascii="Symbol" w:hAnsi="Symbol" w:cs="Symbol"/>
      <w:sz w:val="21"/>
      <w:szCs w:val="21"/>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ascii="Symbol" w:eastAsia="??" w:hAnsi="Symbol" w:cs="Times New Roman"/>
      <w:sz w:val="21"/>
      <w:szCs w:val="21"/>
    </w:rPr>
  </w:style>
  <w:style w:type="character" w:customStyle="1" w:styleId="WW8Num14z1">
    <w:name w:val="WW8Num14z1"/>
    <w:rPr>
      <w:rFonts w:ascii="Courier New" w:hAnsi="Courier New" w:cs="Georgia"/>
    </w:rPr>
  </w:style>
  <w:style w:type="character" w:customStyle="1" w:styleId="WW8Num14z2">
    <w:name w:val="WW8Num14z2"/>
    <w:rPr>
      <w:rFonts w:ascii="Wingdings" w:hAnsi="Wingdings" w:cs="Times New Roman"/>
    </w:rPr>
  </w:style>
  <w:style w:type="character" w:customStyle="1" w:styleId="WW8Num14z3">
    <w:name w:val="WW8Num14z3"/>
    <w:rPr>
      <w:rFonts w:ascii="Symbol" w:hAnsi="Symbol" w:cs="Symbol"/>
    </w:rPr>
  </w:style>
  <w:style w:type="character" w:customStyle="1" w:styleId="WW8Num15z0">
    <w:name w:val="WW8Num15z0"/>
    <w:rPr>
      <w:rFonts w:ascii="Symbol" w:eastAsia="??" w:hAnsi="Symbol" w:cs="Symbol"/>
      <w:color w:val="000000"/>
      <w:sz w:val="24"/>
      <w:szCs w:val="21"/>
      <w:lang w:val="en-AU"/>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WW-DefaultParagraphFont">
    <w:name w:val="WW-Default Paragraph Font"/>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style>
  <w:style w:type="character" w:customStyle="1" w:styleId="WW8Num18z0">
    <w:name w:val="WW8Num18z0"/>
    <w:rPr>
      <w:rFonts w:ascii="Symbol" w:hAnsi="Symbol" w:cs="Symbol"/>
    </w:rPr>
  </w:style>
  <w:style w:type="character" w:customStyle="1" w:styleId="WW8Num19z0">
    <w:name w:val="WW8Num19z0"/>
    <w:rPr>
      <w:rFonts w:ascii="Symbol" w:hAnsi="Symbol" w:cs="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cs="Wingdings"/>
    </w:rPr>
  </w:style>
  <w:style w:type="character" w:customStyle="1" w:styleId="WW8Num20z0">
    <w:name w:val="WW8Num20z0"/>
    <w:rPr>
      <w:rFonts w:ascii="Symbol" w:hAnsi="Symbol" w:cs="Symbol"/>
    </w:rPr>
  </w:style>
  <w:style w:type="character" w:customStyle="1" w:styleId="WW8Num21z0">
    <w:name w:val="WW8Num21z0"/>
    <w:rPr>
      <w:rFonts w:ascii="Symbol" w:hAnsi="Symbol" w:cs="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cs="Wingdings"/>
    </w:rPr>
  </w:style>
  <w:style w:type="character" w:customStyle="1" w:styleId="WW8Num22z0">
    <w:name w:val="WW8Num22z0"/>
    <w:rPr>
      <w:rFonts w:ascii="Symbol" w:hAnsi="Symbol" w:cs="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3z0">
    <w:name w:val="WW8Num23z0"/>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ascii="Symbol" w:hAnsi="Symbol" w:cs="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WW8Num25z0">
    <w:name w:val="WW8Num25z0"/>
    <w:rPr>
      <w:rFonts w:ascii="Symbol" w:hAnsi="Symbol" w:cs="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WW8Num26z0">
    <w:name w:val="WW8Num26z0"/>
    <w:rPr>
      <w:rFonts w:ascii="Symbol" w:hAnsi="Symbol" w:cs="Symbol"/>
      <w:sz w:val="21"/>
      <w:szCs w:val="21"/>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7z0">
    <w:name w:val="WW8Num27z0"/>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style>
  <w:style w:type="character" w:customStyle="1" w:styleId="WW8Num29z0">
    <w:name w:val="WW8Num29z0"/>
  </w:style>
  <w:style w:type="character" w:customStyle="1" w:styleId="WW8Num30z0">
    <w:name w:val="WW8Num30z0"/>
    <w:rPr>
      <w:rFonts w:ascii="Symbol" w:hAnsi="Symbol" w:cs="Symbol"/>
      <w:sz w:val="21"/>
      <w:szCs w:val="21"/>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cs="Wingdings"/>
    </w:rPr>
  </w:style>
  <w:style w:type="character" w:customStyle="1" w:styleId="WW8Num31z0">
    <w:name w:val="WW8Num31z0"/>
    <w:rPr>
      <w:rFonts w:ascii="Symbol" w:hAnsi="Symbol" w:cs="Symbol"/>
    </w:rPr>
  </w:style>
  <w:style w:type="character" w:customStyle="1" w:styleId="WW8Num32z0">
    <w:name w:val="WW8Num32z0"/>
    <w:rPr>
      <w:rFonts w:ascii="Symbol" w:hAnsi="Symbol" w:cs="Symbol"/>
      <w:sz w:val="21"/>
      <w:szCs w:val="21"/>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cs="Wingdings"/>
    </w:rPr>
  </w:style>
  <w:style w:type="character" w:customStyle="1" w:styleId="WW8Num33z0">
    <w:name w:val="WW8Num33z0"/>
    <w:rPr>
      <w:rFonts w:ascii="Symbol" w:hAnsi="Symbol" w:cs="Symbol"/>
    </w:rPr>
  </w:style>
  <w:style w:type="character" w:customStyle="1" w:styleId="WW8Num34z0">
    <w:name w:val="WW8Num34z0"/>
    <w:rPr>
      <w:rFonts w:ascii="Symbol" w:eastAsia="??" w:hAnsi="Symbol" w:cs="Symbol"/>
      <w:sz w:val="21"/>
      <w:szCs w:val="21"/>
    </w:rPr>
  </w:style>
  <w:style w:type="character" w:customStyle="1" w:styleId="WW8Num34z1">
    <w:name w:val="WW8Num34z1"/>
    <w:rPr>
      <w:rFonts w:ascii="Courier New" w:hAnsi="Courier New" w:cs="Courier New"/>
    </w:rPr>
  </w:style>
  <w:style w:type="character" w:customStyle="1" w:styleId="WW8Num34z2">
    <w:name w:val="WW8Num34z2"/>
    <w:rPr>
      <w:rFonts w:ascii="Wingdings" w:hAnsi="Wingdings" w:cs="Wingdings"/>
    </w:rPr>
  </w:style>
  <w:style w:type="character" w:customStyle="1" w:styleId="WW8Num35z0">
    <w:name w:val="WW8Num35z0"/>
    <w:rPr>
      <w:rFonts w:ascii="Symbol" w:hAnsi="Symbol" w:cs="Symbol"/>
      <w:sz w:val="21"/>
      <w:szCs w:val="21"/>
    </w:rPr>
  </w:style>
  <w:style w:type="character" w:customStyle="1" w:styleId="WW8Num35z1">
    <w:name w:val="WW8Num35z1"/>
    <w:rPr>
      <w:rFonts w:ascii="Courier New" w:hAnsi="Courier New" w:cs="Courier New"/>
    </w:rPr>
  </w:style>
  <w:style w:type="character" w:customStyle="1" w:styleId="WW8Num35z2">
    <w:name w:val="WW8Num35z2"/>
    <w:rPr>
      <w:rFonts w:ascii="Wingdings" w:hAnsi="Wingdings" w:cs="Wingdings"/>
    </w:rPr>
  </w:style>
  <w:style w:type="character" w:customStyle="1" w:styleId="WW8Num36z0">
    <w:name w:val="WW8Num36z0"/>
    <w:rPr>
      <w:rFonts w:ascii="Symbol" w:hAnsi="Symbol" w:cs="Symbol"/>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7z0">
    <w:name w:val="WW8Num37z0"/>
    <w:rPr>
      <w:rFonts w:ascii="Symbol" w:eastAsia="??" w:hAnsi="Symbol" w:cs="Symbol"/>
      <w:sz w:val="21"/>
      <w:szCs w:val="21"/>
    </w:rPr>
  </w:style>
  <w:style w:type="character" w:customStyle="1" w:styleId="WW8Num37z1">
    <w:name w:val="WW8Num37z1"/>
    <w:rPr>
      <w:rFonts w:ascii="Courier New" w:hAnsi="Courier New" w:cs="Courier New"/>
    </w:rPr>
  </w:style>
  <w:style w:type="character" w:customStyle="1" w:styleId="WW8Num37z2">
    <w:name w:val="WW8Num37z2"/>
    <w:rPr>
      <w:rFonts w:ascii="Wingdings" w:hAnsi="Wingdings" w:cs="Wingdings"/>
    </w:rPr>
  </w:style>
  <w:style w:type="character" w:customStyle="1" w:styleId="WW8Num38z0">
    <w:name w:val="WW8Num38z0"/>
    <w:rPr>
      <w:rFonts w:ascii="Symbol" w:hAnsi="Symbol" w:cs="Symbol"/>
    </w:rPr>
  </w:style>
  <w:style w:type="character" w:customStyle="1" w:styleId="WW8Num38z1">
    <w:name w:val="WW8Num38z1"/>
    <w:rPr>
      <w:rFonts w:ascii="Courier New" w:hAnsi="Courier New" w:cs="Courier New"/>
    </w:rPr>
  </w:style>
  <w:style w:type="character" w:customStyle="1" w:styleId="WW8Num38z2">
    <w:name w:val="WW8Num38z2"/>
    <w:rPr>
      <w:rFonts w:ascii="Wingdings" w:hAnsi="Wingdings" w:cs="Wingdings"/>
    </w:rPr>
  </w:style>
  <w:style w:type="character" w:customStyle="1" w:styleId="WW8Num39z0">
    <w:name w:val="WW8Num39z0"/>
  </w:style>
  <w:style w:type="character" w:customStyle="1" w:styleId="WW8Num40z0">
    <w:name w:val="WW8Num40z0"/>
    <w:rPr>
      <w:rFonts w:ascii="Symbol" w:hAnsi="Symbol" w:cs="Symbol"/>
    </w:rPr>
  </w:style>
  <w:style w:type="character" w:customStyle="1" w:styleId="WW8Num41z0">
    <w:name w:val="WW8Num41z0"/>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St1z0">
    <w:name w:val="WW8NumSt1z0"/>
    <w:rPr>
      <w:rFonts w:ascii="Symbol" w:hAnsi="Symbol" w:cs="Times New Roman"/>
    </w:rPr>
  </w:style>
  <w:style w:type="character" w:customStyle="1" w:styleId="WW8NumSt2z0">
    <w:name w:val="WW8NumSt2z0"/>
    <w:rPr>
      <w:rFonts w:ascii="Symbol" w:eastAsia="??" w:hAnsi="Symbol" w:cs="Times New Roman"/>
      <w:sz w:val="21"/>
      <w:szCs w:val="21"/>
    </w:rPr>
  </w:style>
  <w:style w:type="character" w:customStyle="1" w:styleId="WW8NumSt2z1">
    <w:name w:val="WW8NumSt2z1"/>
    <w:rPr>
      <w:rFonts w:ascii="Courier New" w:hAnsi="Courier New" w:cs="Courier New"/>
    </w:rPr>
  </w:style>
  <w:style w:type="character" w:customStyle="1" w:styleId="WW8NumSt2z2">
    <w:name w:val="WW8NumSt2z2"/>
    <w:rPr>
      <w:rFonts w:ascii="Wingdings" w:hAnsi="Wingdings" w:cs="Wingdings"/>
    </w:rPr>
  </w:style>
  <w:style w:type="character" w:customStyle="1" w:styleId="WW8NumSt2z3">
    <w:name w:val="WW8NumSt2z3"/>
    <w:rPr>
      <w:rFonts w:ascii="Symbol" w:hAnsi="Symbol" w:cs="Symbol"/>
    </w:rPr>
  </w:style>
  <w:style w:type="character" w:customStyle="1" w:styleId="WW-DefaultParagraphFont1">
    <w:name w:val="WW-Default Paragraph Font1"/>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PageNumber1">
    <w:name w:val="Page Number1"/>
    <w:basedOn w:val="WW-DefaultParagraphFont1"/>
  </w:style>
  <w:style w:type="character" w:customStyle="1" w:styleId="FootnoteCharacters">
    <w:name w:val="Footnote Characters"/>
    <w:rPr>
      <w:vertAlign w:val="superscript"/>
    </w:rPr>
  </w:style>
  <w:style w:type="character" w:customStyle="1" w:styleId="Bullets">
    <w:name w:val="Bullets"/>
    <w:rPr>
      <w:rFonts w:ascii="OpenSymbol" w:eastAsia="OpenSymbol" w:hAnsi="OpenSymbol" w:cs="OpenSymbol"/>
    </w:rPr>
  </w:style>
  <w:style w:type="character" w:customStyle="1" w:styleId="3oh-">
    <w:name w:val="_3oh-"/>
  </w:style>
  <w:style w:type="character" w:styleId="UnresolvedMention">
    <w:name w:val="Unresolved Mention"/>
    <w:rPr>
      <w:color w:val="605E5C"/>
    </w:rPr>
  </w:style>
  <w:style w:type="character" w:customStyle="1" w:styleId="ListLabel1">
    <w:name w:val="ListLabel 1"/>
    <w:rPr>
      <w:rFonts w:cs="Symbol"/>
      <w:b/>
      <w:sz w:val="21"/>
      <w:szCs w:val="21"/>
    </w:rPr>
  </w:style>
  <w:style w:type="character" w:customStyle="1" w:styleId="ListLabel2">
    <w:name w:val="ListLabel 2"/>
    <w:rPr>
      <w:rFonts w:cs="Times New Roman"/>
      <w:b/>
      <w:sz w:val="21"/>
      <w:szCs w:val="21"/>
    </w:rPr>
  </w:style>
  <w:style w:type="character" w:customStyle="1" w:styleId="ListLabel3">
    <w:name w:val="ListLabel 3"/>
    <w:rPr>
      <w:rFonts w:cs="Times New Roman"/>
      <w:color w:val="000000"/>
      <w:sz w:val="21"/>
      <w:szCs w:val="21"/>
      <w:lang w:val="en-AU"/>
    </w:rPr>
  </w:style>
  <w:style w:type="character" w:customStyle="1" w:styleId="ListLabel4">
    <w:name w:val="ListLabel 4"/>
    <w:rPr>
      <w:rFonts w:cs="Symbol"/>
      <w:color w:val="000000"/>
      <w:sz w:val="21"/>
      <w:szCs w:val="21"/>
      <w:lang w:val="en-US"/>
    </w:rPr>
  </w:style>
  <w:style w:type="character" w:customStyle="1" w:styleId="ListLabel5">
    <w:name w:val="ListLabel 5"/>
    <w:rPr>
      <w:rFonts w:cs="Symbol"/>
      <w:color w:val="000000"/>
      <w:sz w:val="21"/>
      <w:szCs w:val="21"/>
    </w:rPr>
  </w:style>
  <w:style w:type="character" w:customStyle="1" w:styleId="ListLabel6">
    <w:name w:val="ListLabel 6"/>
    <w:rPr>
      <w:rFonts w:cs="Symbol"/>
      <w:sz w:val="21"/>
      <w:szCs w:val="21"/>
    </w:rPr>
  </w:style>
  <w:style w:type="character" w:customStyle="1" w:styleId="ListLabel7">
    <w:name w:val="ListLabel 7"/>
    <w:rPr>
      <w:rFonts w:cs="Symbol"/>
      <w:color w:val="000000"/>
      <w:sz w:val="21"/>
      <w:szCs w:val="21"/>
      <w:lang w:val="en-AU"/>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keepNext/>
      <w:widowControl w:val="0"/>
    </w:pPr>
    <w:rPr>
      <w:rFonts w:ascii="Georgia" w:eastAsia="??" w:hAnsi="Georgia" w:cs="Georgia"/>
      <w:sz w:val="20"/>
      <w:szCs w:val="20"/>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pPr>
      <w:suppressLineNumbers/>
    </w:pPr>
    <w:rPr>
      <w:rFonts w:cs="Mangal"/>
    </w:rPr>
  </w:style>
  <w:style w:type="paragraph" w:customStyle="1" w:styleId="Caption1">
    <w:name w:val="Caption1"/>
    <w:basedOn w:val="Normal"/>
    <w:pPr>
      <w:suppressLineNumbers/>
      <w:spacing w:before="120" w:after="120"/>
    </w:pPr>
    <w:rPr>
      <w:rFonts w:cs="Mangal"/>
      <w:i/>
      <w:iCs/>
    </w:rPr>
  </w:style>
  <w:style w:type="paragraph" w:styleId="BodyText3">
    <w:name w:val="Body Text 3"/>
    <w:basedOn w:val="Normal"/>
    <w:pPr>
      <w:jc w:val="both"/>
    </w:pPr>
    <w:rPr>
      <w:sz w:val="20"/>
      <w:szCs w:val="20"/>
    </w:rPr>
  </w:style>
  <w:style w:type="paragraph" w:styleId="Title">
    <w:name w:val="Title"/>
    <w:basedOn w:val="Normal"/>
    <w:next w:val="Subtitle"/>
    <w:qFormat/>
    <w:pPr>
      <w:widowControl w:val="0"/>
      <w:tabs>
        <w:tab w:val="left" w:pos="180"/>
        <w:tab w:val="left" w:pos="720"/>
        <w:tab w:val="left" w:pos="1080"/>
      </w:tabs>
      <w:ind w:left="180"/>
      <w:jc w:val="center"/>
    </w:pPr>
    <w:rPr>
      <w:rFonts w:ascii="Georgia" w:hAnsi="Georgia" w:cs="Georgia"/>
      <w:b/>
      <w:bCs/>
      <w:sz w:val="20"/>
      <w:szCs w:val="20"/>
    </w:rPr>
  </w:style>
  <w:style w:type="paragraph" w:styleId="Subtitle">
    <w:name w:val="Subtitle"/>
    <w:basedOn w:val="Heading"/>
    <w:next w:val="BodyText"/>
    <w:qFormat/>
    <w:pPr>
      <w:jc w:val="center"/>
    </w:pPr>
    <w:rPr>
      <w:i/>
      <w:iCs/>
    </w:rPr>
  </w:style>
  <w:style w:type="paragraph" w:styleId="PlainText">
    <w:name w:val="Plain Text"/>
    <w:basedOn w:val="Normal"/>
    <w:rPr>
      <w:rFonts w:ascii="Courier New" w:hAnsi="Courier New" w:cs="Courier New"/>
      <w:sz w:val="20"/>
      <w:szCs w:val="20"/>
    </w:rPr>
  </w:style>
  <w:style w:type="paragraph" w:styleId="Header">
    <w:name w:val="header"/>
    <w:basedOn w:val="Normal"/>
    <w:pPr>
      <w:suppressLineNumbers/>
      <w:tabs>
        <w:tab w:val="center" w:pos="4320"/>
        <w:tab w:val="right" w:pos="8640"/>
      </w:tabs>
    </w:pPr>
  </w:style>
  <w:style w:type="paragraph" w:styleId="Footer">
    <w:name w:val="footer"/>
    <w:basedOn w:val="Normal"/>
    <w:pPr>
      <w:suppressLineNumbers/>
      <w:tabs>
        <w:tab w:val="center" w:pos="4320"/>
        <w:tab w:val="right" w:pos="8640"/>
      </w:tabs>
    </w:pPr>
  </w:style>
  <w:style w:type="paragraph" w:customStyle="1" w:styleId="FootnoteText1">
    <w:name w:val="Footnote Text1"/>
    <w:basedOn w:val="Normal"/>
    <w:rPr>
      <w:sz w:val="20"/>
    </w:rPr>
  </w:style>
  <w:style w:type="paragraph" w:styleId="DocumentMap">
    <w:name w:val="Document Map"/>
    <w:basedOn w:val="Normal"/>
    <w:pPr>
      <w:shd w:val="clear" w:color="auto" w:fill="000080"/>
    </w:pPr>
    <w:rPr>
      <w:rFonts w:ascii="Tahoma" w:hAnsi="Tahoma" w:cs="Tahoma"/>
    </w:rPr>
  </w:style>
  <w:style w:type="paragraph" w:styleId="BodyText2">
    <w:name w:val="Body Text 2"/>
    <w:basedOn w:val="Normal"/>
    <w:pPr>
      <w:spacing w:after="120" w:line="480" w:lineRule="auto"/>
    </w:pPr>
  </w:style>
  <w:style w:type="paragraph" w:customStyle="1" w:styleId="TOAHeading1">
    <w:name w:val="TOA Heading1"/>
    <w:basedOn w:val="Normal"/>
    <w:pPr>
      <w:spacing w:before="120"/>
    </w:pPr>
    <w:rPr>
      <w:rFonts w:ascii="Arial" w:hAnsi="Arial" w:cs="Arial"/>
      <w:b/>
      <w:sz w:val="20"/>
      <w:szCs w:val="20"/>
      <w:lang w:val="en-GB"/>
    </w:rPr>
  </w:style>
  <w:style w:type="paragraph" w:customStyle="1" w:styleId="ForCV">
    <w:name w:val="For CV"/>
    <w:basedOn w:val="BodyText"/>
    <w:pPr>
      <w:keepNext w:val="0"/>
      <w:widowControl/>
      <w:spacing w:after="120"/>
    </w:pPr>
    <w:rPr>
      <w:rFonts w:ascii="Verdana" w:eastAsia="Times New Roman" w:hAnsi="Verdana" w:cs="Verdana"/>
      <w:b/>
      <w:lang w:val="en-GB"/>
    </w:rPr>
  </w:style>
  <w:style w:type="paragraph" w:customStyle="1" w:styleId="CVhead">
    <w:name w:val="CV head"/>
    <w:basedOn w:val="BodyText"/>
    <w:pPr>
      <w:keepNext w:val="0"/>
      <w:widowControl/>
      <w:spacing w:after="120"/>
      <w:ind w:left="720"/>
    </w:pPr>
    <w:rPr>
      <w:rFonts w:eastAsia="Times New Roman"/>
      <w:b/>
      <w:lang w:val="en-GB"/>
    </w:rPr>
  </w:style>
  <w:style w:type="paragraph" w:styleId="ListBullet2">
    <w:name w:val="List Bullet 2"/>
    <w:basedOn w:val="Normal"/>
    <w:rPr>
      <w:rFonts w:ascii="Verdana" w:hAnsi="Verdana" w:cs="Verdana"/>
      <w:b/>
      <w:sz w:val="18"/>
      <w:szCs w:val="18"/>
      <w:lang w:val="en-GB"/>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PreformattedText">
    <w:name w:val="Preformatted Text"/>
    <w:basedOn w:val="Normal"/>
    <w:rPr>
      <w:rFonts w:ascii="Courier New" w:eastAsia="NSimSu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merez1987@yahoo.com"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5128</TotalTime>
  <Pages>8</Pages>
  <Words>3947</Words>
  <Characters>22465</Characters>
  <Application>Microsoft Office Word</Application>
  <DocSecurity>0</DocSecurity>
  <Lines>449</Lines>
  <Paragraphs>338</Paragraphs>
  <ScaleCrop>false</ScaleCrop>
  <HeadingPairs>
    <vt:vector size="2" baseType="variant">
      <vt:variant>
        <vt:lpstr>Title</vt:lpstr>
      </vt:variant>
      <vt:variant>
        <vt:i4>1</vt:i4>
      </vt:variant>
    </vt:vector>
  </HeadingPairs>
  <TitlesOfParts>
    <vt:vector size="1" baseType="lpstr">
      <vt:lpstr>Profile</vt:lpstr>
    </vt:vector>
  </TitlesOfParts>
  <Company/>
  <LinksUpToDate>false</LinksUpToDate>
  <CharactersWithSpaces>26074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dc:title>
  <dc:subject/>
  <dc:creator>divesh.jha@diaspark.com</dc:creator>
  <cp:keywords>732, 248, 6784</cp:keywords>
  <dc:description>Divesh - 732 248 6784 / divesh.jha@diaspark.com / diaspark.com</dc:description>
  <cp:lastModifiedBy>Ariel Omerez</cp:lastModifiedBy>
  <cp:revision>9</cp:revision>
  <cp:lastPrinted>2024-06-10T04:36:00Z</cp:lastPrinted>
  <dcterms:created xsi:type="dcterms:W3CDTF">2025-01-22T23:19:00Z</dcterms:created>
  <dcterms:modified xsi:type="dcterms:W3CDTF">2025-01-31T23:55:00Z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b74e03db54e3393df71aff4e26e6fc2a28611ea76b5e4bd519c9064b5c458796</vt:lpwstr>
  </property>
</Properties>
</file>