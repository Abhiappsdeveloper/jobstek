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8FACC" w14:textId="77777777" w:rsidR="0082096C" w:rsidRDefault="0082096C" w:rsidP="00E634DD">
      <w:pPr>
        <w:jc w:val="both"/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</w:pPr>
    </w:p>
    <w:p w14:paraId="5B1E2352" w14:textId="106772BA" w:rsidR="00FA17E4" w:rsidRPr="007522E6" w:rsidRDefault="00186A44" w:rsidP="00E634DD">
      <w:pPr>
        <w:jc w:val="both"/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</w:pPr>
      <w:r w:rsidRPr="007522E6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>Mounika</w:t>
      </w:r>
    </w:p>
    <w:p w14:paraId="2E3DF84D" w14:textId="77777777" w:rsidR="00FE3A8D" w:rsidRPr="007522E6" w:rsidRDefault="00A056FD" w:rsidP="00E634DD">
      <w:pPr>
        <w:jc w:val="both"/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</w:pPr>
      <w:r w:rsidRPr="007522E6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Email: </w:t>
      </w:r>
      <w:hyperlink r:id="rId7" w:tgtFrame="_blank" w:history="1">
        <w:r w:rsidR="007522E6" w:rsidRPr="007522E6">
          <w:rPr>
            <w:rStyle w:val="Hyperlink"/>
            <w:rFonts w:ascii="Arial" w:hAnsi="Arial" w:cs="Arial"/>
            <w:b/>
            <w:sz w:val="20"/>
            <w:szCs w:val="20"/>
          </w:rPr>
          <w:t>mounica260@gmail.com</w:t>
        </w:r>
      </w:hyperlink>
    </w:p>
    <w:p w14:paraId="27723D96" w14:textId="77777777" w:rsidR="00841399" w:rsidRDefault="00D3077F" w:rsidP="00841399">
      <w:pPr>
        <w:pBdr>
          <w:bottom w:val="single" w:sz="4" w:space="1" w:color="auto"/>
        </w:pBdr>
        <w:rPr>
          <w:rFonts w:asciiTheme="minorHAnsi" w:eastAsia="Batang" w:hAnsiTheme="minorHAnsi" w:cstheme="minorHAnsi"/>
          <w:b/>
          <w:bCs/>
          <w:color w:val="000000"/>
          <w:sz w:val="22"/>
          <w:szCs w:val="22"/>
          <w:lang w:eastAsia="ja-JP"/>
        </w:rPr>
      </w:pPr>
      <w:r w:rsidRPr="007522E6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>Ph:</w:t>
      </w:r>
      <w:r w:rsidR="00A056FD" w:rsidRPr="007522E6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 </w:t>
      </w:r>
      <w:bookmarkStart w:id="0" w:name="_Hlk193719953"/>
      <w:r w:rsidR="00A421F4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>(</w:t>
      </w:r>
      <w:r w:rsidR="00A421F4" w:rsidRPr="00A421F4">
        <w:rPr>
          <w:rFonts w:asciiTheme="minorHAnsi" w:eastAsia="Batang" w:hAnsiTheme="minorHAnsi" w:cstheme="minorHAnsi"/>
          <w:b/>
          <w:bCs/>
          <w:color w:val="000000"/>
          <w:sz w:val="22"/>
          <w:szCs w:val="22"/>
          <w:lang w:eastAsia="ja-JP"/>
        </w:rPr>
        <w:t>515</w:t>
      </w:r>
      <w:r w:rsidR="00A421F4">
        <w:rPr>
          <w:rFonts w:asciiTheme="minorHAnsi" w:eastAsia="Batang" w:hAnsiTheme="minorHAnsi" w:cstheme="minorHAnsi"/>
          <w:b/>
          <w:bCs/>
          <w:color w:val="000000"/>
          <w:sz w:val="22"/>
          <w:szCs w:val="22"/>
          <w:lang w:eastAsia="ja-JP"/>
        </w:rPr>
        <w:t>)</w:t>
      </w:r>
      <w:r w:rsidR="00A421F4" w:rsidRPr="00A421F4">
        <w:rPr>
          <w:rFonts w:asciiTheme="minorHAnsi" w:eastAsia="Batang" w:hAnsiTheme="minorHAnsi" w:cstheme="minorHAnsi"/>
          <w:b/>
          <w:bCs/>
          <w:color w:val="000000"/>
          <w:sz w:val="22"/>
          <w:szCs w:val="22"/>
          <w:lang w:eastAsia="ja-JP"/>
        </w:rPr>
        <w:t>428</w:t>
      </w:r>
      <w:r w:rsidR="00A421F4">
        <w:rPr>
          <w:rFonts w:asciiTheme="minorHAnsi" w:eastAsia="Batang" w:hAnsiTheme="minorHAnsi" w:cstheme="minorHAnsi"/>
          <w:b/>
          <w:bCs/>
          <w:color w:val="000000"/>
          <w:sz w:val="22"/>
          <w:szCs w:val="22"/>
          <w:lang w:eastAsia="ja-JP"/>
        </w:rPr>
        <w:t>-</w:t>
      </w:r>
      <w:r w:rsidR="00A421F4" w:rsidRPr="00A421F4">
        <w:rPr>
          <w:rFonts w:asciiTheme="minorHAnsi" w:eastAsia="Batang" w:hAnsiTheme="minorHAnsi" w:cstheme="minorHAnsi"/>
          <w:b/>
          <w:bCs/>
          <w:color w:val="000000"/>
          <w:sz w:val="22"/>
          <w:szCs w:val="22"/>
          <w:lang w:eastAsia="ja-JP"/>
        </w:rPr>
        <w:t>3915</w:t>
      </w:r>
      <w:r w:rsidR="00A421F4">
        <w:rPr>
          <w:rFonts w:asciiTheme="minorHAnsi" w:eastAsia="Batang" w:hAnsiTheme="minorHAnsi" w:cstheme="minorHAnsi"/>
          <w:b/>
          <w:bCs/>
          <w:color w:val="000000"/>
          <w:sz w:val="22"/>
          <w:szCs w:val="22"/>
          <w:lang w:eastAsia="ja-JP"/>
        </w:rPr>
        <w:t xml:space="preserve"> </w:t>
      </w:r>
      <w:bookmarkEnd w:id="0"/>
    </w:p>
    <w:p w14:paraId="1A6B70F3" w14:textId="34AABFEF" w:rsidR="00FE3A8D" w:rsidRPr="00B97D60" w:rsidRDefault="00841399" w:rsidP="00841399">
      <w:pPr>
        <w:pBdr>
          <w:bottom w:val="single" w:sz="4" w:space="1" w:color="auto"/>
        </w:pBdr>
        <w:rPr>
          <w:rFonts w:asciiTheme="minorHAnsi" w:eastAsia="Batang" w:hAnsiTheme="minorHAnsi" w:cstheme="minorHAnsi"/>
          <w:b/>
          <w:bCs/>
          <w:color w:val="000000"/>
          <w:sz w:val="22"/>
          <w:szCs w:val="22"/>
          <w:lang w:eastAsia="ja-JP"/>
        </w:rPr>
      </w:pPr>
      <w:r>
        <w:rPr>
          <w:rFonts w:asciiTheme="minorHAnsi" w:eastAsia="Batang" w:hAnsiTheme="minorHAnsi" w:cstheme="minorHAnsi"/>
          <w:b/>
          <w:bCs/>
          <w:color w:val="000000"/>
          <w:sz w:val="22"/>
          <w:szCs w:val="22"/>
          <w:lang w:eastAsia="ja-JP"/>
        </w:rPr>
        <w:t>LinkedIn:</w:t>
      </w:r>
      <w:r w:rsidR="003A1330">
        <w:rPr>
          <w:rFonts w:asciiTheme="minorHAnsi" w:eastAsia="Batang" w:hAnsiTheme="minorHAnsi" w:cstheme="minorHAnsi"/>
          <w:b/>
          <w:bCs/>
          <w:color w:val="000000"/>
          <w:sz w:val="22"/>
          <w:szCs w:val="22"/>
          <w:lang w:eastAsia="ja-JP"/>
        </w:rPr>
        <w:t xml:space="preserve"> </w:t>
      </w:r>
      <w:bookmarkStart w:id="1" w:name="_Hlk193708398"/>
      <w:r w:rsidR="002F7172">
        <w:fldChar w:fldCharType="begin"/>
      </w:r>
      <w:r w:rsidR="002F7172">
        <w:instrText>HYPERLINK "https://www.linkedin.com/in/monica515"</w:instrText>
      </w:r>
      <w:r w:rsidR="002F7172">
        <w:fldChar w:fldCharType="separate"/>
      </w:r>
      <w:r w:rsidR="002F7172" w:rsidRPr="001A7A02">
        <w:rPr>
          <w:rStyle w:val="Hyperlink"/>
          <w:rFonts w:asciiTheme="minorHAnsi" w:eastAsia="Batang" w:hAnsiTheme="minorHAnsi" w:cstheme="minorHAnsi"/>
          <w:b/>
          <w:bCs/>
          <w:color w:val="auto"/>
          <w:sz w:val="22"/>
          <w:szCs w:val="22"/>
          <w:u w:val="none"/>
          <w:lang w:eastAsia="ja-JP"/>
        </w:rPr>
        <w:t>l</w:t>
      </w:r>
      <w:bookmarkStart w:id="2" w:name="_Hlk193708418"/>
      <w:r w:rsidR="002F7172" w:rsidRPr="001A7A02">
        <w:rPr>
          <w:rStyle w:val="Hyperlink"/>
          <w:rFonts w:asciiTheme="minorHAnsi" w:eastAsia="Batang" w:hAnsiTheme="minorHAnsi" w:cstheme="minorHAnsi"/>
          <w:b/>
          <w:bCs/>
          <w:color w:val="auto"/>
          <w:sz w:val="22"/>
          <w:szCs w:val="22"/>
          <w:u w:val="none"/>
          <w:lang w:eastAsia="ja-JP"/>
        </w:rPr>
        <w:t>inkedin.com/in/monica515</w:t>
      </w:r>
      <w:bookmarkEnd w:id="2"/>
      <w:r w:rsidR="002F7172">
        <w:fldChar w:fldCharType="end"/>
      </w:r>
    </w:p>
    <w:bookmarkEnd w:id="1"/>
    <w:p w14:paraId="26D8DEFD" w14:textId="77777777" w:rsidR="00A51298" w:rsidRDefault="00A51298" w:rsidP="00E634DD">
      <w:pPr>
        <w:jc w:val="both"/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</w:pPr>
    </w:p>
    <w:p w14:paraId="68EF590A" w14:textId="2A97FE12" w:rsidR="00EA5855" w:rsidRDefault="00A056FD" w:rsidP="00E634DD">
      <w:pPr>
        <w:jc w:val="both"/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</w:pPr>
      <w:r w:rsidRPr="0017072F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Professional </w:t>
      </w:r>
      <w:r w:rsidR="00EA5855" w:rsidRPr="0017072F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>S</w:t>
      </w:r>
      <w:r w:rsidRPr="0017072F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>ummary:</w:t>
      </w:r>
    </w:p>
    <w:p w14:paraId="11CB1702" w14:textId="7C15D1F6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Over </w:t>
      </w:r>
      <w:r w:rsidR="00741384">
        <w:rPr>
          <w:rFonts w:asciiTheme="minorHAnsi" w:hAnsiTheme="minorHAnsi" w:cstheme="minorHAnsi"/>
          <w:b/>
          <w:sz w:val="22"/>
          <w:szCs w:val="22"/>
        </w:rPr>
        <w:t>7</w:t>
      </w:r>
      <w:r w:rsidRPr="0017072F">
        <w:rPr>
          <w:rFonts w:asciiTheme="minorHAnsi" w:hAnsiTheme="minorHAnsi" w:cstheme="minorHAnsi"/>
          <w:b/>
          <w:sz w:val="22"/>
          <w:szCs w:val="22"/>
        </w:rPr>
        <w:t>+ years</w:t>
      </w:r>
      <w:r w:rsidRPr="0017072F">
        <w:rPr>
          <w:rFonts w:asciiTheme="minorHAnsi" w:hAnsiTheme="minorHAnsi" w:cstheme="minorHAnsi"/>
          <w:sz w:val="22"/>
          <w:szCs w:val="22"/>
        </w:rPr>
        <w:t xml:space="preserve"> of experience as a </w:t>
      </w:r>
      <w:r w:rsidRPr="0017072F">
        <w:rPr>
          <w:rFonts w:asciiTheme="minorHAnsi" w:hAnsiTheme="minorHAnsi" w:cstheme="minorHAnsi"/>
          <w:b/>
          <w:sz w:val="22"/>
          <w:szCs w:val="22"/>
        </w:rPr>
        <w:t>JAVA Full Stack Developer</w:t>
      </w:r>
      <w:r w:rsidRPr="0017072F">
        <w:rPr>
          <w:rFonts w:asciiTheme="minorHAnsi" w:hAnsiTheme="minorHAnsi" w:cstheme="minorHAnsi"/>
          <w:sz w:val="22"/>
          <w:szCs w:val="22"/>
        </w:rPr>
        <w:t xml:space="preserve"> in developing </w:t>
      </w:r>
      <w:r w:rsidR="00841399">
        <w:rPr>
          <w:rFonts w:asciiTheme="minorHAnsi" w:hAnsiTheme="minorHAnsi" w:cstheme="minorHAnsi"/>
          <w:sz w:val="22"/>
          <w:szCs w:val="22"/>
        </w:rPr>
        <w:t>Web-Based</w:t>
      </w:r>
      <w:r w:rsidRPr="0017072F">
        <w:rPr>
          <w:rFonts w:asciiTheme="minorHAnsi" w:hAnsiTheme="minorHAnsi" w:cstheme="minorHAnsi"/>
          <w:sz w:val="22"/>
          <w:szCs w:val="22"/>
        </w:rPr>
        <w:t xml:space="preserve"> enterprise applications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Framework 5.x/4.x</w:t>
      </w:r>
      <w:r w:rsidR="00D456FC" w:rsidRPr="0017072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17072F">
        <w:rPr>
          <w:rFonts w:asciiTheme="minorHAnsi" w:hAnsiTheme="minorHAnsi" w:cstheme="minorHAnsi"/>
          <w:sz w:val="22"/>
          <w:szCs w:val="22"/>
        </w:rPr>
        <w:t>and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J2EE</w:t>
      </w:r>
      <w:r w:rsidRPr="0017072F">
        <w:rPr>
          <w:rFonts w:asciiTheme="minorHAnsi" w:hAnsiTheme="minorHAnsi" w:cstheme="minorHAnsi"/>
          <w:sz w:val="22"/>
          <w:szCs w:val="22"/>
        </w:rPr>
        <w:t xml:space="preserve"> </w:t>
      </w:r>
      <w:r w:rsidRPr="0017072F">
        <w:rPr>
          <w:rFonts w:asciiTheme="minorHAnsi" w:hAnsiTheme="minorHAnsi" w:cstheme="minorHAnsi"/>
          <w:b/>
          <w:sz w:val="22"/>
          <w:szCs w:val="22"/>
        </w:rPr>
        <w:t>technologies.</w:t>
      </w:r>
      <w:r w:rsidRPr="0017072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73E6F22" w14:textId="467247FA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 in implementing </w:t>
      </w:r>
      <w:r w:rsidRPr="0017072F">
        <w:rPr>
          <w:rFonts w:asciiTheme="minorHAnsi" w:hAnsiTheme="minorHAnsi" w:cstheme="minorHAnsi"/>
          <w:b/>
          <w:sz w:val="22"/>
          <w:szCs w:val="22"/>
        </w:rPr>
        <w:t>IOC/Dependency</w:t>
      </w:r>
      <w:r w:rsidRPr="0017072F">
        <w:rPr>
          <w:rFonts w:asciiTheme="minorHAnsi" w:hAnsiTheme="minorHAnsi" w:cstheme="minorHAnsi"/>
          <w:sz w:val="22"/>
          <w:szCs w:val="22"/>
        </w:rPr>
        <w:t xml:space="preserve"> Injection features in various aspects of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Springs Framework (springs Core, springs Security, springs Batch, and </w:t>
      </w:r>
      <w:r w:rsidR="00CC3148">
        <w:rPr>
          <w:rFonts w:asciiTheme="minorHAnsi" w:hAnsiTheme="minorHAnsi" w:cstheme="minorHAnsi"/>
          <w:b/>
          <w:sz w:val="22"/>
          <w:szCs w:val="22"/>
        </w:rPr>
        <w:t>Spring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Boot, MVC). </w:t>
      </w:r>
    </w:p>
    <w:p w14:paraId="713A4929" w14:textId="36BFDA74" w:rsidR="00751F79" w:rsidRPr="0017072F" w:rsidRDefault="00CC3148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Hands-on Experience developing web applications using spring framework modules like Spring IOC, Spring AOP, Spring MVC, Spring Security, Spring Boot, Spring Batch,</w:t>
      </w:r>
      <w:r w:rsidR="00751F79" w:rsidRPr="0017072F">
        <w:rPr>
          <w:rFonts w:asciiTheme="minorHAnsi" w:hAnsiTheme="minorHAnsi" w:cstheme="minorHAnsi"/>
          <w:b/>
          <w:sz w:val="22"/>
          <w:szCs w:val="22"/>
        </w:rPr>
        <w:t xml:space="preserve"> and Spring Data.</w:t>
      </w:r>
    </w:p>
    <w:p w14:paraId="6415939E" w14:textId="24D30A52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 in implementing </w:t>
      </w:r>
      <w:r w:rsidR="00CC3148" w:rsidRPr="0017072F">
        <w:rPr>
          <w:rFonts w:asciiTheme="minorHAnsi" w:hAnsiTheme="minorHAnsi" w:cstheme="minorHAnsi"/>
          <w:sz w:val="22"/>
          <w:szCs w:val="22"/>
        </w:rPr>
        <w:t>Microservice</w:t>
      </w:r>
      <w:r w:rsidR="00CC3148">
        <w:rPr>
          <w:rFonts w:asciiTheme="minorHAnsi" w:hAnsiTheme="minorHAnsi" w:cstheme="minorHAnsi"/>
          <w:b/>
          <w:sz w:val="22"/>
          <w:szCs w:val="22"/>
        </w:rPr>
        <w:t xml:space="preserve"> architecture for creating independent components using different modules of Spring Framework - Spring Boot, Spring Data JPA, and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AOP.</w:t>
      </w:r>
      <w:r w:rsidRPr="0017072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ACCF9A1" w14:textId="38577081" w:rsidR="00751F79" w:rsidRPr="0017072F" w:rsidRDefault="00CC3148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Hands-on experience in spring modules, such as dependency injection, spring IOC, and spring</w:t>
      </w:r>
      <w:r w:rsidR="00751F79" w:rsidRPr="0017072F">
        <w:rPr>
          <w:rFonts w:asciiTheme="minorHAnsi" w:hAnsiTheme="minorHAnsi" w:cstheme="minorHAnsi"/>
          <w:b/>
          <w:sz w:val="22"/>
          <w:szCs w:val="22"/>
        </w:rPr>
        <w:t xml:space="preserve"> MVC. </w:t>
      </w:r>
    </w:p>
    <w:p w14:paraId="1491582D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Experienced in </w:t>
      </w:r>
      <w:r w:rsidRPr="0017072F">
        <w:rPr>
          <w:rFonts w:asciiTheme="minorHAnsi" w:hAnsiTheme="minorHAnsi" w:cstheme="minorHAnsi"/>
          <w:b/>
          <w:sz w:val="22"/>
          <w:szCs w:val="22"/>
        </w:rPr>
        <w:t>Object Relational Mapping (ORM)</w:t>
      </w:r>
      <w:r w:rsidRPr="0017072F">
        <w:rPr>
          <w:rFonts w:asciiTheme="minorHAnsi" w:hAnsiTheme="minorHAnsi" w:cstheme="minorHAnsi"/>
          <w:sz w:val="22"/>
          <w:szCs w:val="22"/>
        </w:rPr>
        <w:t xml:space="preserve">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Hibernate 4.x/3.x</w:t>
      </w:r>
      <w:r w:rsidRPr="0017072F">
        <w:rPr>
          <w:rFonts w:asciiTheme="minorHAnsi" w:hAnsiTheme="minorHAnsi" w:cstheme="minorHAnsi"/>
          <w:sz w:val="22"/>
          <w:szCs w:val="22"/>
        </w:rPr>
        <w:t xml:space="preserve"> and </w:t>
      </w:r>
      <w:r w:rsidRPr="0017072F">
        <w:rPr>
          <w:rFonts w:asciiTheme="minorHAnsi" w:hAnsiTheme="minorHAnsi" w:cstheme="minorHAnsi"/>
          <w:b/>
          <w:sz w:val="22"/>
          <w:szCs w:val="22"/>
        </w:rPr>
        <w:t>Java Persistence API Standard (JPA)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database mapping and data retrieval facilities.</w:t>
      </w:r>
    </w:p>
    <w:p w14:paraId="26F08327" w14:textId="35B23976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Extensive development experience with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CC3148">
        <w:rPr>
          <w:rFonts w:asciiTheme="minorHAnsi" w:hAnsiTheme="minorHAnsi" w:cstheme="minorHAnsi"/>
          <w:b/>
          <w:sz w:val="22"/>
          <w:szCs w:val="22"/>
        </w:rPr>
        <w:t>IDEs like IDEA, Eclipse, RAD, Spring Tool Suite,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and NetBeans.</w:t>
      </w:r>
    </w:p>
    <w:p w14:paraId="73E4299C" w14:textId="7F921871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Experienced in Designing and </w:t>
      </w:r>
      <w:r w:rsidR="00B91A7E">
        <w:rPr>
          <w:rFonts w:asciiTheme="minorHAnsi" w:hAnsiTheme="minorHAnsi" w:cstheme="minorHAnsi"/>
          <w:sz w:val="22"/>
          <w:szCs w:val="22"/>
        </w:rPr>
        <w:t>developing</w:t>
      </w:r>
      <w:r w:rsidRPr="0017072F">
        <w:rPr>
          <w:rFonts w:asciiTheme="minorHAnsi" w:hAnsiTheme="minorHAnsi" w:cstheme="minorHAnsi"/>
          <w:sz w:val="22"/>
          <w:szCs w:val="22"/>
        </w:rPr>
        <w:t xml:space="preserve"> </w:t>
      </w:r>
      <w:r w:rsidR="00CC3148">
        <w:rPr>
          <w:rFonts w:asciiTheme="minorHAnsi" w:hAnsiTheme="minorHAnsi" w:cstheme="minorHAnsi"/>
          <w:sz w:val="22"/>
          <w:szCs w:val="22"/>
        </w:rPr>
        <w:t>web pages using HTML5, DHTML, CSS3, JSTL, JSF / Prime faces AJAX, JavaScript, DOJO, Spring Boot, Taglib, BOOTSTRAP, Node JS,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and </w:t>
      </w:r>
      <w:r w:rsidR="00EA52E4" w:rsidRPr="0017072F">
        <w:rPr>
          <w:rFonts w:asciiTheme="minorHAnsi" w:hAnsiTheme="minorHAnsi" w:cstheme="minorHAnsi"/>
          <w:b/>
          <w:sz w:val="22"/>
          <w:szCs w:val="22"/>
        </w:rPr>
        <w:t>jQuery</w:t>
      </w:r>
      <w:r w:rsidRPr="0017072F">
        <w:rPr>
          <w:rFonts w:asciiTheme="minorHAnsi" w:hAnsiTheme="minorHAnsi" w:cstheme="minorHAnsi"/>
          <w:b/>
          <w:sz w:val="22"/>
          <w:szCs w:val="22"/>
        </w:rPr>
        <w:t>.</w:t>
      </w:r>
    </w:p>
    <w:p w14:paraId="131D3997" w14:textId="00514461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 in developing </w:t>
      </w:r>
      <w:r w:rsidRPr="0017072F">
        <w:rPr>
          <w:rFonts w:asciiTheme="minorHAnsi" w:hAnsiTheme="minorHAnsi" w:cstheme="minorHAnsi"/>
          <w:b/>
          <w:sz w:val="22"/>
          <w:szCs w:val="22"/>
        </w:rPr>
        <w:t>Single Page Applications (SPA)</w:t>
      </w:r>
      <w:r w:rsidRPr="0017072F">
        <w:rPr>
          <w:rFonts w:asciiTheme="minorHAnsi" w:hAnsiTheme="minorHAnsi" w:cstheme="minorHAnsi"/>
          <w:sz w:val="22"/>
          <w:szCs w:val="22"/>
        </w:rPr>
        <w:t xml:space="preserve">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Angular.</w:t>
      </w:r>
      <w:r w:rsidR="00CC3148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B71236" w:rsidRPr="0017072F">
        <w:rPr>
          <w:rFonts w:asciiTheme="minorHAnsi" w:hAnsiTheme="minorHAnsi" w:cstheme="minorHAnsi"/>
          <w:b/>
          <w:sz w:val="22"/>
          <w:szCs w:val="22"/>
        </w:rPr>
        <w:t>JS.</w:t>
      </w:r>
    </w:p>
    <w:p w14:paraId="63370954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 developing production </w:t>
      </w:r>
      <w:r w:rsidRPr="0017072F">
        <w:rPr>
          <w:rFonts w:asciiTheme="minorHAnsi" w:hAnsiTheme="minorHAnsi" w:cstheme="minorHAnsi"/>
          <w:b/>
          <w:sz w:val="22"/>
          <w:szCs w:val="22"/>
        </w:rPr>
        <w:t>Node.js</w:t>
      </w:r>
      <w:r w:rsidRPr="0017072F">
        <w:rPr>
          <w:rFonts w:asciiTheme="minorHAnsi" w:hAnsiTheme="minorHAnsi" w:cstheme="minorHAnsi"/>
          <w:sz w:val="22"/>
          <w:szCs w:val="22"/>
        </w:rPr>
        <w:t xml:space="preserve"> applications with Express module. </w:t>
      </w:r>
    </w:p>
    <w:p w14:paraId="516DD38D" w14:textId="73C7C6FD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 in </w:t>
      </w:r>
      <w:r w:rsidRPr="0017072F">
        <w:rPr>
          <w:rFonts w:asciiTheme="minorHAnsi" w:hAnsiTheme="minorHAnsi" w:cstheme="minorHAnsi"/>
          <w:b/>
          <w:sz w:val="22"/>
          <w:szCs w:val="22"/>
        </w:rPr>
        <w:t>XML</w:t>
      </w:r>
      <w:r w:rsidRPr="0017072F">
        <w:rPr>
          <w:rFonts w:asciiTheme="minorHAnsi" w:hAnsiTheme="minorHAnsi" w:cstheme="minorHAnsi"/>
          <w:sz w:val="22"/>
          <w:szCs w:val="22"/>
        </w:rPr>
        <w:t xml:space="preserve"> technologies such as </w:t>
      </w:r>
      <w:r w:rsidRPr="0017072F">
        <w:rPr>
          <w:rFonts w:asciiTheme="minorHAnsi" w:hAnsiTheme="minorHAnsi" w:cstheme="minorHAnsi"/>
          <w:b/>
          <w:sz w:val="22"/>
          <w:szCs w:val="22"/>
        </w:rPr>
        <w:t>XSL, XSLT, XML schemas, XPath, XForms, XSL-FO</w:t>
      </w:r>
      <w:r w:rsidR="00CC3148">
        <w:rPr>
          <w:rFonts w:asciiTheme="minorHAnsi" w:hAnsiTheme="minorHAnsi" w:cstheme="minorHAnsi"/>
          <w:sz w:val="22"/>
          <w:szCs w:val="22"/>
        </w:rPr>
        <w:t xml:space="preserve">, and parsers like SAX and </w:t>
      </w:r>
      <w:r w:rsidRPr="0017072F">
        <w:rPr>
          <w:rFonts w:asciiTheme="minorHAnsi" w:hAnsiTheme="minorHAnsi" w:cstheme="minorHAnsi"/>
          <w:b/>
          <w:sz w:val="22"/>
          <w:szCs w:val="22"/>
        </w:rPr>
        <w:t>DOM.</w:t>
      </w:r>
      <w:r w:rsidRPr="0017072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7D59A19C" w14:textId="748034B2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 in </w:t>
      </w:r>
      <w:r w:rsidRPr="0017072F">
        <w:rPr>
          <w:rFonts w:asciiTheme="minorHAnsi" w:hAnsiTheme="minorHAnsi" w:cstheme="minorHAnsi"/>
          <w:b/>
          <w:sz w:val="22"/>
          <w:szCs w:val="22"/>
        </w:rPr>
        <w:t>JMS</w:t>
      </w:r>
      <w:r w:rsidRPr="0017072F">
        <w:rPr>
          <w:rFonts w:asciiTheme="minorHAnsi" w:hAnsiTheme="minorHAnsi" w:cstheme="minorHAnsi"/>
          <w:sz w:val="22"/>
          <w:szCs w:val="22"/>
        </w:rPr>
        <w:t xml:space="preserve"> over messaging to exchange </w:t>
      </w:r>
      <w:r w:rsidR="00CC3148" w:rsidRPr="0017072F">
        <w:rPr>
          <w:rFonts w:asciiTheme="minorHAnsi" w:hAnsiTheme="minorHAnsi" w:cstheme="minorHAnsi"/>
          <w:sz w:val="22"/>
          <w:szCs w:val="22"/>
        </w:rPr>
        <w:t>information</w:t>
      </w:r>
      <w:r w:rsidRPr="0017072F">
        <w:rPr>
          <w:rFonts w:asciiTheme="minorHAnsi" w:hAnsiTheme="minorHAnsi" w:cstheme="minorHAnsi"/>
          <w:sz w:val="22"/>
          <w:szCs w:val="22"/>
        </w:rPr>
        <w:t xml:space="preserve"> more </w:t>
      </w:r>
      <w:r w:rsidR="00CC3148">
        <w:rPr>
          <w:rFonts w:asciiTheme="minorHAnsi" w:hAnsiTheme="minorHAnsi" w:cstheme="minorHAnsi"/>
          <w:sz w:val="22"/>
          <w:szCs w:val="22"/>
        </w:rPr>
        <w:t>reliably</w:t>
      </w:r>
      <w:r w:rsidRPr="0017072F">
        <w:rPr>
          <w:rFonts w:asciiTheme="minorHAnsi" w:hAnsiTheme="minorHAnsi" w:cstheme="minorHAnsi"/>
          <w:sz w:val="22"/>
          <w:szCs w:val="22"/>
        </w:rPr>
        <w:t xml:space="preserve"> and asynchronously for enterprise applications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Active MQ and Rabbit MQ.</w:t>
      </w:r>
    </w:p>
    <w:p w14:paraId="7299D242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Experienced in Core Java &amp; J2EE design patterns like </w:t>
      </w:r>
      <w:r w:rsidRPr="0017072F">
        <w:rPr>
          <w:rFonts w:asciiTheme="minorHAnsi" w:hAnsiTheme="minorHAnsi" w:cstheme="minorHAnsi"/>
          <w:b/>
          <w:sz w:val="22"/>
          <w:szCs w:val="22"/>
        </w:rPr>
        <w:t>Front Controller, Singleton, Factory Pattern, Service Locator, Business Delegate, Data Access Object, Session Façade and Value object pattern.</w:t>
      </w:r>
    </w:p>
    <w:p w14:paraId="12242018" w14:textId="29833EF0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 with </w:t>
      </w:r>
      <w:r w:rsidRPr="0017072F">
        <w:rPr>
          <w:rFonts w:asciiTheme="minorHAnsi" w:hAnsiTheme="minorHAnsi" w:cstheme="minorHAnsi"/>
          <w:b/>
          <w:sz w:val="22"/>
          <w:szCs w:val="22"/>
        </w:rPr>
        <w:t>AWS</w:t>
      </w:r>
      <w:r w:rsidRPr="0017072F">
        <w:rPr>
          <w:rFonts w:asciiTheme="minorHAnsi" w:hAnsiTheme="minorHAnsi" w:cstheme="minorHAnsi"/>
          <w:sz w:val="22"/>
          <w:szCs w:val="22"/>
        </w:rPr>
        <w:t xml:space="preserve"> cloud resources</w:t>
      </w:r>
      <w:r w:rsidR="00CC3148">
        <w:rPr>
          <w:rFonts w:asciiTheme="minorHAnsi" w:hAnsiTheme="minorHAnsi" w:cstheme="minorHAnsi"/>
          <w:sz w:val="22"/>
          <w:szCs w:val="22"/>
        </w:rPr>
        <w:t>, which includes launching, maintaining, and troubleshooting EC2 instances, S3 buckets, Auto Scaling, Dynamo DB, AWS IAM, Elastic Load Balancers (ELB),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and Relational Database Services (RDS).</w:t>
      </w:r>
      <w:r w:rsidRPr="0017072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EF004C6" w14:textId="7DF38D29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 </w:t>
      </w:r>
      <w:r w:rsidR="00CC3148">
        <w:rPr>
          <w:rFonts w:asciiTheme="minorHAnsi" w:hAnsiTheme="minorHAnsi" w:cstheme="minorHAnsi"/>
          <w:sz w:val="22"/>
          <w:szCs w:val="22"/>
        </w:rPr>
        <w:t>deploying applications on Application and web servers such as WebLogic, Web Sphere, JBoss, Glassfish, and</w:t>
      </w:r>
      <w:r w:rsidRPr="0017072F">
        <w:rPr>
          <w:rFonts w:asciiTheme="minorHAnsi" w:hAnsiTheme="minorHAnsi" w:cstheme="minorHAnsi"/>
          <w:sz w:val="22"/>
          <w:szCs w:val="22"/>
        </w:rPr>
        <w:t xml:space="preserve"> </w:t>
      </w:r>
      <w:r w:rsidRPr="0017072F">
        <w:rPr>
          <w:rFonts w:asciiTheme="minorHAnsi" w:hAnsiTheme="minorHAnsi" w:cstheme="minorHAnsi"/>
          <w:b/>
          <w:sz w:val="22"/>
          <w:szCs w:val="22"/>
        </w:rPr>
        <w:t>Apache Tomcat.</w:t>
      </w:r>
    </w:p>
    <w:p w14:paraId="28F3E16B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 with </w:t>
      </w:r>
      <w:r w:rsidRPr="0017072F">
        <w:rPr>
          <w:rFonts w:asciiTheme="minorHAnsi" w:hAnsiTheme="minorHAnsi" w:cstheme="minorHAnsi"/>
          <w:b/>
          <w:sz w:val="22"/>
          <w:szCs w:val="22"/>
        </w:rPr>
        <w:t>JUnit, Mockito, and Log4j</w:t>
      </w:r>
      <w:r w:rsidRPr="0017072F">
        <w:rPr>
          <w:rFonts w:asciiTheme="minorHAnsi" w:hAnsiTheme="minorHAnsi" w:cstheme="minorHAnsi"/>
          <w:sz w:val="22"/>
          <w:szCs w:val="22"/>
        </w:rPr>
        <w:t xml:space="preserve"> in developing test cases and determining application functionality.</w:t>
      </w:r>
    </w:p>
    <w:p w14:paraId="2F1B9645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 in developing and implementing Web Services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REST, SOAP, and WSDL.</w:t>
      </w:r>
    </w:p>
    <w:p w14:paraId="5060AB15" w14:textId="2407C4C9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Experience with Relational databases like </w:t>
      </w:r>
      <w:r w:rsidRPr="0017072F">
        <w:rPr>
          <w:rFonts w:asciiTheme="minorHAnsi" w:hAnsiTheme="minorHAnsi" w:cstheme="minorHAnsi"/>
          <w:b/>
          <w:sz w:val="22"/>
          <w:szCs w:val="22"/>
        </w:rPr>
        <w:t>MySQL, SQL server</w:t>
      </w:r>
      <w:r w:rsidR="00CC3148">
        <w:rPr>
          <w:rFonts w:asciiTheme="minorHAnsi" w:hAnsiTheme="minorHAnsi" w:cstheme="minorHAnsi"/>
          <w:sz w:val="22"/>
          <w:szCs w:val="22"/>
        </w:rPr>
        <w:t>, and NoSQL databases</w:t>
      </w:r>
      <w:r w:rsidRPr="0017072F">
        <w:rPr>
          <w:rFonts w:asciiTheme="minorHAnsi" w:hAnsiTheme="minorHAnsi" w:cstheme="minorHAnsi"/>
          <w:sz w:val="22"/>
          <w:szCs w:val="22"/>
        </w:rPr>
        <w:t xml:space="preserve"> like </w:t>
      </w:r>
      <w:r w:rsidRPr="0017072F">
        <w:rPr>
          <w:rFonts w:asciiTheme="minorHAnsi" w:hAnsiTheme="minorHAnsi" w:cstheme="minorHAnsi"/>
          <w:b/>
          <w:sz w:val="22"/>
          <w:szCs w:val="22"/>
        </w:rPr>
        <w:t>MongoDB.</w:t>
      </w:r>
      <w:r w:rsidRPr="0017072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790328D" w14:textId="4E730F69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Experience in DB Design, DB normalization</w:t>
      </w:r>
      <w:r w:rsidR="00CC3148">
        <w:rPr>
          <w:rFonts w:asciiTheme="minorHAnsi" w:hAnsiTheme="minorHAnsi" w:cstheme="minorHAnsi"/>
          <w:sz w:val="22"/>
          <w:szCs w:val="22"/>
        </w:rPr>
        <w:t>, and writing SQL queries and PL/SQL- Stored Procedures, Functions, Triggers, Sequences, Indexes and Views,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etc.</w:t>
      </w:r>
    </w:p>
    <w:p w14:paraId="61F0109B" w14:textId="77777777" w:rsidR="00751F79" w:rsidRPr="0017072F" w:rsidRDefault="00751F79" w:rsidP="00751F79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  <w:t xml:space="preserve">Experience in handling/executing projects using </w:t>
      </w:r>
      <w:r w:rsidRPr="0017072F">
        <w:rPr>
          <w:rFonts w:asciiTheme="minorHAnsi" w:eastAsia="Arial Unicode MS" w:hAnsiTheme="minorHAnsi" w:cstheme="minorHAnsi"/>
          <w:b/>
          <w:sz w:val="22"/>
          <w:szCs w:val="22"/>
          <w:shd w:val="clear" w:color="auto" w:fill="FFFFFF"/>
        </w:rPr>
        <w:t>agile methodologies (SCRUM)</w:t>
      </w:r>
      <w:r w:rsidRPr="0017072F"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  <w:t xml:space="preserve"> along with </w:t>
      </w:r>
      <w:r w:rsidRPr="0017072F">
        <w:rPr>
          <w:rFonts w:asciiTheme="minorHAnsi" w:eastAsia="Arial Unicode MS" w:hAnsiTheme="minorHAnsi" w:cstheme="minorHAnsi"/>
          <w:b/>
          <w:sz w:val="22"/>
          <w:szCs w:val="22"/>
          <w:shd w:val="clear" w:color="auto" w:fill="FFFFFF"/>
        </w:rPr>
        <w:t>Test Driven Development</w:t>
      </w:r>
      <w:r w:rsidRPr="0017072F"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  <w:t xml:space="preserve"> </w:t>
      </w:r>
      <w:r w:rsidRPr="0017072F">
        <w:rPr>
          <w:rFonts w:asciiTheme="minorHAnsi" w:eastAsia="Arial Unicode MS" w:hAnsiTheme="minorHAnsi" w:cstheme="minorHAnsi"/>
          <w:b/>
          <w:sz w:val="22"/>
          <w:szCs w:val="22"/>
          <w:shd w:val="clear" w:color="auto" w:fill="FFFFFF"/>
        </w:rPr>
        <w:t>(TDD)</w:t>
      </w:r>
      <w:r w:rsidRPr="0017072F">
        <w:rPr>
          <w:rFonts w:asciiTheme="minorHAnsi" w:eastAsia="Arial Unicode MS" w:hAnsiTheme="minorHAnsi" w:cstheme="minorHAnsi"/>
          <w:sz w:val="22"/>
          <w:szCs w:val="22"/>
          <w:shd w:val="clear" w:color="auto" w:fill="FFFFFF"/>
        </w:rPr>
        <w:t xml:space="preserve"> techniques.  </w:t>
      </w:r>
    </w:p>
    <w:p w14:paraId="51B9EBCA" w14:textId="4BE9DFF2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Strong communication</w:t>
      </w:r>
      <w:r w:rsidR="00CC3148">
        <w:rPr>
          <w:rFonts w:asciiTheme="minorHAnsi" w:hAnsiTheme="minorHAnsi" w:cstheme="minorHAnsi"/>
          <w:sz w:val="22"/>
          <w:szCs w:val="22"/>
        </w:rPr>
        <w:t xml:space="preserve"> and </w:t>
      </w:r>
      <w:r w:rsidRPr="0017072F">
        <w:rPr>
          <w:rFonts w:asciiTheme="minorHAnsi" w:hAnsiTheme="minorHAnsi" w:cstheme="minorHAnsi"/>
          <w:sz w:val="22"/>
          <w:szCs w:val="22"/>
        </w:rPr>
        <w:t>analytical skills and a demonstrated ability to handle multiple tasks as well as work independently or in a team.</w:t>
      </w:r>
    </w:p>
    <w:p w14:paraId="64978A49" w14:textId="77777777" w:rsidR="00751F79" w:rsidRPr="0017072F" w:rsidRDefault="00751F79" w:rsidP="00751F79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4A0ED8F" w14:textId="3052146D" w:rsidR="00751F79" w:rsidRDefault="00751F79" w:rsidP="00751F7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b/>
          <w:sz w:val="22"/>
          <w:szCs w:val="22"/>
        </w:rPr>
        <w:t>Technical Skills:</w:t>
      </w:r>
    </w:p>
    <w:p w14:paraId="57E67469" w14:textId="77777777" w:rsidR="004E0377" w:rsidRDefault="004E0377" w:rsidP="00751F79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0" w:type="auto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8100"/>
      </w:tblGrid>
      <w:tr w:rsidR="00751F79" w:rsidRPr="0017072F" w14:paraId="0A5BBFB7" w14:textId="77777777" w:rsidTr="005047FF">
        <w:tc>
          <w:tcPr>
            <w:tcW w:w="2688" w:type="dxa"/>
          </w:tcPr>
          <w:p w14:paraId="6FB8AB5B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b/>
                <w:sz w:val="22"/>
                <w:szCs w:val="22"/>
              </w:rPr>
              <w:t>Languages</w:t>
            </w:r>
          </w:p>
        </w:tc>
        <w:tc>
          <w:tcPr>
            <w:tcW w:w="8298" w:type="dxa"/>
          </w:tcPr>
          <w:p w14:paraId="1A92BCA5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sz w:val="22"/>
                <w:szCs w:val="22"/>
              </w:rPr>
              <w:t>Java 11/8/7/6, PL/SQL</w:t>
            </w:r>
          </w:p>
        </w:tc>
      </w:tr>
      <w:tr w:rsidR="00751F79" w:rsidRPr="0017072F" w14:paraId="1F0EC3CD" w14:textId="77777777" w:rsidTr="005047FF">
        <w:tc>
          <w:tcPr>
            <w:tcW w:w="2688" w:type="dxa"/>
          </w:tcPr>
          <w:p w14:paraId="7CD684AD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b/>
                <w:sz w:val="22"/>
                <w:szCs w:val="22"/>
              </w:rPr>
              <w:t>Java/J2EE Technologies</w:t>
            </w:r>
            <w:r w:rsidRPr="0017072F">
              <w:rPr>
                <w:rFonts w:asciiTheme="minorHAnsi" w:hAnsiTheme="minorHAnsi" w:cstheme="minorHAnsi"/>
                <w:sz w:val="22"/>
                <w:szCs w:val="22"/>
              </w:rPr>
              <w:tab/>
            </w:r>
          </w:p>
        </w:tc>
        <w:tc>
          <w:tcPr>
            <w:tcW w:w="8298" w:type="dxa"/>
          </w:tcPr>
          <w:p w14:paraId="4CACDFB3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sz w:val="22"/>
                <w:szCs w:val="22"/>
              </w:rPr>
              <w:t xml:space="preserve">Java, JDBC, JNDI, JMS, JSTL, Java Beans, RMI,  Java Multithreading, Generics and Collections, EJB, Tiles </w:t>
            </w:r>
          </w:p>
        </w:tc>
      </w:tr>
      <w:tr w:rsidR="00751F79" w:rsidRPr="0017072F" w14:paraId="342170DF" w14:textId="77777777" w:rsidTr="005047FF">
        <w:tc>
          <w:tcPr>
            <w:tcW w:w="2688" w:type="dxa"/>
          </w:tcPr>
          <w:p w14:paraId="147A46EC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b/>
                <w:sz w:val="22"/>
                <w:szCs w:val="22"/>
              </w:rPr>
              <w:t>Web Technologies</w:t>
            </w:r>
          </w:p>
        </w:tc>
        <w:tc>
          <w:tcPr>
            <w:tcW w:w="8298" w:type="dxa"/>
          </w:tcPr>
          <w:p w14:paraId="31FF8F19" w14:textId="77777777" w:rsidR="00751F79" w:rsidRPr="0017072F" w:rsidRDefault="00751F79" w:rsidP="00712D6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sz w:val="22"/>
                <w:szCs w:val="22"/>
              </w:rPr>
              <w:t xml:space="preserve">HTML5, XML, DOM, CSS3, JavaScript, XPath, AJAX, jQuery, Angular </w:t>
            </w:r>
            <w:r w:rsidR="00712D6F" w:rsidRPr="0017072F">
              <w:rPr>
                <w:rFonts w:asciiTheme="minorHAnsi" w:hAnsiTheme="minorHAnsi" w:cstheme="minorHAnsi"/>
                <w:sz w:val="22"/>
                <w:szCs w:val="22"/>
              </w:rPr>
              <w:t>10/8/6</w:t>
            </w:r>
            <w:r w:rsidRPr="0017072F">
              <w:rPr>
                <w:rFonts w:asciiTheme="minorHAnsi" w:hAnsiTheme="minorHAnsi" w:cstheme="minorHAnsi"/>
                <w:sz w:val="22"/>
                <w:szCs w:val="22"/>
              </w:rPr>
              <w:t>, Bootstrap</w:t>
            </w:r>
          </w:p>
        </w:tc>
      </w:tr>
      <w:tr w:rsidR="00751F79" w:rsidRPr="0017072F" w14:paraId="4D0C3E03" w14:textId="77777777" w:rsidTr="005047FF">
        <w:tc>
          <w:tcPr>
            <w:tcW w:w="2688" w:type="dxa"/>
          </w:tcPr>
          <w:p w14:paraId="01F3FD19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b/>
                <w:sz w:val="22"/>
                <w:szCs w:val="22"/>
              </w:rPr>
              <w:t>Methodologies</w:t>
            </w:r>
            <w:r w:rsidRPr="0017072F">
              <w:rPr>
                <w:rFonts w:asciiTheme="minorHAnsi" w:hAnsiTheme="minorHAnsi" w:cstheme="minorHAnsi"/>
                <w:sz w:val="22"/>
                <w:szCs w:val="22"/>
              </w:rPr>
              <w:tab/>
              <w:t xml:space="preserve"> </w:t>
            </w:r>
          </w:p>
        </w:tc>
        <w:tc>
          <w:tcPr>
            <w:tcW w:w="8298" w:type="dxa"/>
          </w:tcPr>
          <w:p w14:paraId="084152A5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sz w:val="22"/>
                <w:szCs w:val="22"/>
              </w:rPr>
              <w:t>Agile, Waterfall</w:t>
            </w:r>
          </w:p>
        </w:tc>
      </w:tr>
      <w:tr w:rsidR="00751F79" w:rsidRPr="0017072F" w14:paraId="66C995C7" w14:textId="77777777" w:rsidTr="005047FF">
        <w:trPr>
          <w:trHeight w:val="242"/>
        </w:trPr>
        <w:tc>
          <w:tcPr>
            <w:tcW w:w="2688" w:type="dxa"/>
          </w:tcPr>
          <w:p w14:paraId="69B3E127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b/>
                <w:sz w:val="22"/>
                <w:szCs w:val="22"/>
              </w:rPr>
              <w:t>Frameworks</w:t>
            </w:r>
          </w:p>
        </w:tc>
        <w:tc>
          <w:tcPr>
            <w:tcW w:w="8298" w:type="dxa"/>
          </w:tcPr>
          <w:p w14:paraId="34D1918D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sz w:val="22"/>
                <w:szCs w:val="22"/>
              </w:rPr>
              <w:t>Spring, Spring Boot, Hibernate, MVC</w:t>
            </w:r>
          </w:p>
        </w:tc>
      </w:tr>
      <w:tr w:rsidR="00751F79" w:rsidRPr="0017072F" w14:paraId="03DD9271" w14:textId="77777777" w:rsidTr="005047FF">
        <w:tc>
          <w:tcPr>
            <w:tcW w:w="2688" w:type="dxa"/>
          </w:tcPr>
          <w:p w14:paraId="5E83DF0A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b/>
                <w:sz w:val="22"/>
                <w:szCs w:val="22"/>
              </w:rPr>
              <w:t>Design &amp; GUI Tools</w:t>
            </w:r>
          </w:p>
        </w:tc>
        <w:tc>
          <w:tcPr>
            <w:tcW w:w="8298" w:type="dxa"/>
          </w:tcPr>
          <w:p w14:paraId="0410641E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sz w:val="22"/>
                <w:szCs w:val="22"/>
              </w:rPr>
              <w:t>Eclipse, NetBeans, RAD</w:t>
            </w:r>
          </w:p>
        </w:tc>
      </w:tr>
      <w:tr w:rsidR="00751F79" w:rsidRPr="0017072F" w14:paraId="4E9A4C1F" w14:textId="77777777" w:rsidTr="005047FF">
        <w:tc>
          <w:tcPr>
            <w:tcW w:w="2688" w:type="dxa"/>
          </w:tcPr>
          <w:p w14:paraId="6647ADB9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App servers</w:t>
            </w:r>
          </w:p>
        </w:tc>
        <w:tc>
          <w:tcPr>
            <w:tcW w:w="8298" w:type="dxa"/>
          </w:tcPr>
          <w:p w14:paraId="66E086A5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sz w:val="22"/>
                <w:szCs w:val="22"/>
              </w:rPr>
              <w:t>IBM WebSphere, Apache Tomcat, BEA Web Logic, JBoss</w:t>
            </w:r>
          </w:p>
        </w:tc>
      </w:tr>
      <w:tr w:rsidR="00751F79" w:rsidRPr="0017072F" w14:paraId="4190007D" w14:textId="77777777" w:rsidTr="005047FF">
        <w:tc>
          <w:tcPr>
            <w:tcW w:w="2688" w:type="dxa"/>
          </w:tcPr>
          <w:p w14:paraId="1067157C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b/>
                <w:sz w:val="22"/>
                <w:szCs w:val="22"/>
              </w:rPr>
              <w:t>Databases/Tools</w:t>
            </w:r>
          </w:p>
        </w:tc>
        <w:tc>
          <w:tcPr>
            <w:tcW w:w="8298" w:type="dxa"/>
          </w:tcPr>
          <w:p w14:paraId="5DAFEFD1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sz w:val="22"/>
                <w:szCs w:val="22"/>
              </w:rPr>
              <w:t>Oracle, SQL Server, My-SQL, PL/SQL Developer</w:t>
            </w:r>
          </w:p>
        </w:tc>
      </w:tr>
      <w:tr w:rsidR="00751F79" w:rsidRPr="0017072F" w14:paraId="146D8A18" w14:textId="77777777" w:rsidTr="005047FF">
        <w:tc>
          <w:tcPr>
            <w:tcW w:w="2688" w:type="dxa"/>
          </w:tcPr>
          <w:p w14:paraId="4C6F93E6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b/>
                <w:sz w:val="22"/>
                <w:szCs w:val="22"/>
              </w:rPr>
              <w:t>Design/Version Control</w:t>
            </w:r>
          </w:p>
        </w:tc>
        <w:tc>
          <w:tcPr>
            <w:tcW w:w="8298" w:type="dxa"/>
          </w:tcPr>
          <w:p w14:paraId="6F89CC3F" w14:textId="12A328AD" w:rsidR="00751F79" w:rsidRPr="0017072F" w:rsidRDefault="00827DCD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GitHub</w:t>
            </w:r>
            <w:r w:rsidR="00751F79" w:rsidRPr="0017072F">
              <w:rPr>
                <w:rFonts w:asciiTheme="minorHAnsi" w:hAnsiTheme="minorHAnsi" w:cstheme="minorHAnsi"/>
                <w:sz w:val="22"/>
                <w:szCs w:val="22"/>
              </w:rPr>
              <w:t>, GIT</w:t>
            </w:r>
          </w:p>
        </w:tc>
      </w:tr>
      <w:tr w:rsidR="00751F79" w:rsidRPr="0017072F" w14:paraId="1AD9D6D5" w14:textId="77777777" w:rsidTr="005047FF">
        <w:tc>
          <w:tcPr>
            <w:tcW w:w="2688" w:type="dxa"/>
          </w:tcPr>
          <w:p w14:paraId="49578246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b/>
                <w:sz w:val="22"/>
                <w:szCs w:val="22"/>
              </w:rPr>
              <w:t>Operating Systems</w:t>
            </w:r>
          </w:p>
        </w:tc>
        <w:tc>
          <w:tcPr>
            <w:tcW w:w="8298" w:type="dxa"/>
          </w:tcPr>
          <w:p w14:paraId="3D2DA32D" w14:textId="77777777" w:rsidR="00751F79" w:rsidRPr="0017072F" w:rsidRDefault="00751F79" w:rsidP="005047FF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17072F">
              <w:rPr>
                <w:rFonts w:asciiTheme="minorHAnsi" w:hAnsiTheme="minorHAnsi" w:cstheme="minorHAnsi"/>
                <w:sz w:val="22"/>
                <w:szCs w:val="22"/>
              </w:rPr>
              <w:t xml:space="preserve">Windows, Linux, UNIX </w:t>
            </w:r>
          </w:p>
        </w:tc>
      </w:tr>
    </w:tbl>
    <w:p w14:paraId="18FA02F9" w14:textId="77777777" w:rsidR="00D3077F" w:rsidRDefault="00D3077F" w:rsidP="004E0377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6626DB3" w14:textId="77777777" w:rsidR="00D3077F" w:rsidRDefault="004E0377" w:rsidP="004E0377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D27737">
        <w:rPr>
          <w:rFonts w:asciiTheme="minorHAnsi" w:hAnsiTheme="minorHAnsi" w:cstheme="minorHAnsi"/>
          <w:b/>
          <w:sz w:val="22"/>
          <w:szCs w:val="22"/>
        </w:rPr>
        <w:t xml:space="preserve">Education Details: </w:t>
      </w:r>
    </w:p>
    <w:p w14:paraId="64F9C309" w14:textId="77777777" w:rsidR="00D3077F" w:rsidRDefault="00D3077F" w:rsidP="004E0377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8DB7C93" w14:textId="4A50BCA9" w:rsidR="004E0377" w:rsidRPr="00D3077F" w:rsidRDefault="004E0377" w:rsidP="004E0377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3077F">
        <w:rPr>
          <w:rFonts w:asciiTheme="minorHAnsi" w:hAnsiTheme="minorHAnsi" w:cstheme="minorHAnsi"/>
          <w:b/>
          <w:sz w:val="22"/>
          <w:szCs w:val="22"/>
        </w:rPr>
        <w:t>Bachelors</w:t>
      </w:r>
      <w:r w:rsidRPr="00D3077F">
        <w:rPr>
          <w:rFonts w:asciiTheme="minorHAnsi" w:hAnsiTheme="minorHAnsi" w:cstheme="minorHAnsi"/>
          <w:bCs/>
          <w:sz w:val="22"/>
          <w:szCs w:val="22"/>
        </w:rPr>
        <w:t xml:space="preserve"> - </w:t>
      </w:r>
      <w:r w:rsidRPr="00D3077F">
        <w:rPr>
          <w:rStyle w:val="Emphasis"/>
          <w:rFonts w:asciiTheme="minorHAnsi" w:hAnsiTheme="minorHAnsi" w:cstheme="minorHAnsi"/>
          <w:bCs/>
          <w:i w:val="0"/>
          <w:iCs w:val="0"/>
          <w:sz w:val="22"/>
          <w:szCs w:val="22"/>
          <w:shd w:val="clear" w:color="auto" w:fill="FFFFFF"/>
        </w:rPr>
        <w:t>Electronics and Communication Engineering</w:t>
      </w:r>
      <w:r w:rsidRPr="00D3077F">
        <w:rPr>
          <w:rFonts w:asciiTheme="minorHAnsi" w:hAnsiTheme="minorHAnsi" w:cstheme="minorHAnsi"/>
          <w:bCs/>
          <w:sz w:val="22"/>
          <w:szCs w:val="22"/>
        </w:rPr>
        <w:t xml:space="preserve"> from JNTU Kakinada (India) – 2017</w:t>
      </w:r>
    </w:p>
    <w:p w14:paraId="4746FD93" w14:textId="672DF50A" w:rsidR="004E0377" w:rsidRPr="00D3077F" w:rsidRDefault="004E0377" w:rsidP="004E0377">
      <w:pPr>
        <w:jc w:val="both"/>
        <w:rPr>
          <w:rFonts w:asciiTheme="minorHAnsi" w:hAnsiTheme="minorHAnsi" w:cstheme="minorHAnsi"/>
          <w:bCs/>
          <w:sz w:val="22"/>
          <w:szCs w:val="22"/>
        </w:rPr>
      </w:pPr>
      <w:r w:rsidRPr="00D3077F">
        <w:rPr>
          <w:rFonts w:asciiTheme="minorHAnsi" w:hAnsiTheme="minorHAnsi" w:cstheme="minorHAnsi"/>
          <w:b/>
          <w:sz w:val="22"/>
          <w:szCs w:val="22"/>
        </w:rPr>
        <w:t>Masters</w:t>
      </w:r>
      <w:r w:rsidRPr="00D3077F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3077F">
        <w:rPr>
          <w:rFonts w:asciiTheme="minorHAnsi" w:hAnsiTheme="minorHAnsi" w:cstheme="minorHAnsi"/>
          <w:bCs/>
          <w:sz w:val="22"/>
          <w:szCs w:val="22"/>
        </w:rPr>
        <w:t xml:space="preserve">- </w:t>
      </w:r>
      <w:r w:rsidR="00D3077F" w:rsidRPr="00D3077F">
        <w:rPr>
          <w:rFonts w:asciiTheme="minorHAnsi" w:hAnsiTheme="minorHAnsi" w:cstheme="minorHAnsi"/>
          <w:bCs/>
          <w:sz w:val="22"/>
          <w:szCs w:val="22"/>
        </w:rPr>
        <w:t>Master of Engineering</w:t>
      </w:r>
      <w:r w:rsidRPr="00D3077F">
        <w:rPr>
          <w:rFonts w:asciiTheme="minorHAnsi" w:hAnsiTheme="minorHAnsi" w:cstheme="minorHAnsi"/>
          <w:bCs/>
          <w:sz w:val="22"/>
          <w:szCs w:val="22"/>
        </w:rPr>
        <w:t xml:space="preserve"> with information systems from Indiana Tech – 2023</w:t>
      </w:r>
    </w:p>
    <w:p w14:paraId="55DD7E96" w14:textId="77777777" w:rsidR="00D27737" w:rsidRDefault="00D27737" w:rsidP="00E634DD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21368EB" w14:textId="7F6A8051" w:rsidR="000C11B7" w:rsidRPr="0017072F" w:rsidRDefault="00A056FD" w:rsidP="00E634DD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b/>
          <w:sz w:val="22"/>
          <w:szCs w:val="22"/>
        </w:rPr>
        <w:t>Professional Experience:</w:t>
      </w:r>
    </w:p>
    <w:p w14:paraId="2DACDA69" w14:textId="77777777" w:rsidR="00A51298" w:rsidRDefault="00A51298" w:rsidP="00E634DD">
      <w:pPr>
        <w:jc w:val="both"/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</w:pPr>
    </w:p>
    <w:p w14:paraId="5B43BC38" w14:textId="70DF870F" w:rsidR="00CC54FC" w:rsidRPr="0017072F" w:rsidRDefault="00A056FD" w:rsidP="00E634DD">
      <w:pPr>
        <w:jc w:val="both"/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</w:pPr>
      <w:r w:rsidRPr="0017072F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>Client:</w:t>
      </w:r>
      <w:r w:rsidR="00CE191F" w:rsidRPr="0017072F">
        <w:rPr>
          <w:rFonts w:asciiTheme="minorHAnsi" w:hAnsiTheme="minorHAnsi" w:cstheme="minorHAnsi"/>
          <w:sz w:val="22"/>
          <w:szCs w:val="22"/>
        </w:rPr>
        <w:t xml:space="preserve"> </w:t>
      </w:r>
      <w:bookmarkStart w:id="3" w:name="_Hlk193708460"/>
      <w:r w:rsidR="00A95053" w:rsidRPr="0017072F">
        <w:rPr>
          <w:rFonts w:asciiTheme="minorHAnsi" w:hAnsiTheme="minorHAnsi" w:cstheme="minorHAnsi"/>
          <w:b/>
          <w:sz w:val="22"/>
          <w:szCs w:val="22"/>
        </w:rPr>
        <w:t>Valley National Bank Wayne, NJ</w:t>
      </w:r>
      <w:bookmarkEnd w:id="3"/>
      <w:r w:rsidR="00A95053" w:rsidRPr="0017072F">
        <w:rPr>
          <w:rFonts w:asciiTheme="minorHAnsi" w:hAnsiTheme="minorHAnsi" w:cstheme="minorHAnsi"/>
          <w:b/>
          <w:sz w:val="22"/>
          <w:szCs w:val="22"/>
        </w:rPr>
        <w:t>.</w:t>
      </w:r>
      <w:r w:rsidR="00123462" w:rsidRPr="0017072F">
        <w:rPr>
          <w:rFonts w:asciiTheme="minorHAnsi" w:hAnsiTheme="minorHAnsi" w:cstheme="minorHAnsi"/>
          <w:sz w:val="22"/>
          <w:szCs w:val="22"/>
        </w:rPr>
        <w:t xml:space="preserve">                                      </w:t>
      </w:r>
      <w:r w:rsidR="00A95053" w:rsidRPr="0017072F">
        <w:rPr>
          <w:rFonts w:asciiTheme="minorHAnsi" w:hAnsiTheme="minorHAnsi" w:cstheme="minorHAnsi"/>
          <w:sz w:val="22"/>
          <w:szCs w:val="22"/>
        </w:rPr>
        <w:t xml:space="preserve">          </w:t>
      </w:r>
      <w:r w:rsidR="00C46DA6">
        <w:rPr>
          <w:rFonts w:asciiTheme="minorHAnsi" w:hAnsiTheme="minorHAnsi" w:cstheme="minorHAnsi"/>
          <w:sz w:val="22"/>
          <w:szCs w:val="22"/>
        </w:rPr>
        <w:t xml:space="preserve">                                     </w:t>
      </w:r>
      <w:bookmarkStart w:id="4" w:name="_Hlk193708513"/>
      <w:r w:rsidR="00C46DA6" w:rsidRPr="00C46DA6">
        <w:rPr>
          <w:rFonts w:asciiTheme="minorHAnsi" w:hAnsiTheme="minorHAnsi" w:cstheme="minorHAnsi"/>
          <w:b/>
          <w:sz w:val="22"/>
          <w:szCs w:val="22"/>
        </w:rPr>
        <w:t>Duration</w:t>
      </w:r>
      <w:r w:rsidR="00C46DA6" w:rsidRPr="0017072F">
        <w:rPr>
          <w:rFonts w:asciiTheme="minorHAnsi" w:hAnsiTheme="minorHAnsi" w:cstheme="minorHAnsi"/>
          <w:sz w:val="22"/>
          <w:szCs w:val="22"/>
        </w:rPr>
        <w:t>:</w:t>
      </w:r>
      <w:r w:rsidR="00C46DA6">
        <w:rPr>
          <w:rFonts w:asciiTheme="minorHAnsi" w:hAnsiTheme="minorHAnsi" w:cstheme="minorHAnsi"/>
          <w:sz w:val="22"/>
          <w:szCs w:val="22"/>
        </w:rPr>
        <w:t xml:space="preserve"> </w:t>
      </w:r>
      <w:r w:rsidR="00C46DA6">
        <w:rPr>
          <w:rFonts w:asciiTheme="minorHAnsi" w:hAnsiTheme="minorHAnsi" w:cstheme="minorHAnsi"/>
          <w:b/>
          <w:sz w:val="22"/>
          <w:szCs w:val="22"/>
        </w:rPr>
        <w:t>July 2024</w:t>
      </w:r>
      <w:r w:rsidR="00C46DA6" w:rsidRPr="0017072F">
        <w:rPr>
          <w:rFonts w:asciiTheme="minorHAnsi" w:hAnsiTheme="minorHAnsi" w:cstheme="minorHAnsi"/>
          <w:sz w:val="22"/>
          <w:szCs w:val="22"/>
        </w:rPr>
        <w:t xml:space="preserve"> </w:t>
      </w:r>
      <w:r w:rsidR="00C46DA6">
        <w:rPr>
          <w:rFonts w:asciiTheme="minorHAnsi" w:hAnsiTheme="minorHAnsi" w:cstheme="minorHAnsi"/>
          <w:sz w:val="22"/>
          <w:szCs w:val="22"/>
        </w:rPr>
        <w:t xml:space="preserve">- </w:t>
      </w:r>
      <w:r w:rsidR="00C46DA6" w:rsidRPr="00C46DA6">
        <w:rPr>
          <w:rFonts w:asciiTheme="minorHAnsi" w:hAnsiTheme="minorHAnsi" w:cstheme="minorHAnsi"/>
          <w:b/>
          <w:sz w:val="22"/>
          <w:szCs w:val="22"/>
        </w:rPr>
        <w:t>Till Date</w:t>
      </w:r>
      <w:r w:rsidR="00A95053" w:rsidRPr="0017072F">
        <w:rPr>
          <w:rFonts w:asciiTheme="minorHAnsi" w:hAnsiTheme="minorHAnsi" w:cstheme="minorHAnsi"/>
          <w:sz w:val="22"/>
          <w:szCs w:val="22"/>
        </w:rPr>
        <w:t xml:space="preserve">                                                    </w:t>
      </w:r>
      <w:bookmarkEnd w:id="4"/>
    </w:p>
    <w:p w14:paraId="50989486" w14:textId="097AD902" w:rsidR="00751F79" w:rsidRDefault="00751F79" w:rsidP="00751F7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b/>
          <w:sz w:val="22"/>
          <w:szCs w:val="22"/>
        </w:rPr>
        <w:t xml:space="preserve">Role: </w:t>
      </w:r>
      <w:bookmarkStart w:id="5" w:name="_Hlk193708536"/>
      <w:r w:rsidRPr="0017072F">
        <w:rPr>
          <w:rFonts w:asciiTheme="minorHAnsi" w:hAnsiTheme="minorHAnsi" w:cstheme="minorHAnsi"/>
          <w:b/>
          <w:sz w:val="22"/>
          <w:szCs w:val="22"/>
        </w:rPr>
        <w:t>Full Stack Developer</w:t>
      </w:r>
      <w:bookmarkEnd w:id="5"/>
    </w:p>
    <w:p w14:paraId="50391AD2" w14:textId="77777777" w:rsidR="00D3077F" w:rsidRDefault="00D3077F" w:rsidP="00751F79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886ACE7" w14:textId="3EB5C550" w:rsidR="00751F79" w:rsidRDefault="00751F79" w:rsidP="00751F7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31A3D3B0" w14:textId="2DC4144E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Involved in various phases of </w:t>
      </w:r>
      <w:r w:rsidR="00CC3148">
        <w:rPr>
          <w:rFonts w:asciiTheme="minorHAnsi" w:hAnsiTheme="minorHAnsi" w:cstheme="minorHAnsi"/>
          <w:sz w:val="22"/>
          <w:szCs w:val="22"/>
        </w:rPr>
        <w:t>the application's Software Development Life Cycle (SDLC), Requirement gathering, design, Analysis, Code development base,</w:t>
      </w:r>
      <w:r w:rsidRPr="0017072F">
        <w:rPr>
          <w:rFonts w:asciiTheme="minorHAnsi" w:hAnsiTheme="minorHAnsi" w:cstheme="minorHAnsi"/>
          <w:sz w:val="22"/>
          <w:szCs w:val="22"/>
        </w:rPr>
        <w:t xml:space="preserve"> and Testing.</w:t>
      </w:r>
    </w:p>
    <w:p w14:paraId="74FCE27F" w14:textId="79E91E68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Worked on </w:t>
      </w:r>
      <w:r w:rsidR="00CC3148">
        <w:rPr>
          <w:rFonts w:asciiTheme="minorHAnsi" w:hAnsiTheme="minorHAnsi" w:cstheme="minorHAnsi"/>
          <w:sz w:val="22"/>
          <w:szCs w:val="22"/>
        </w:rPr>
        <w:t>developing and implementing</w:t>
      </w:r>
      <w:r w:rsidRPr="0017072F">
        <w:rPr>
          <w:rFonts w:asciiTheme="minorHAnsi" w:hAnsiTheme="minorHAnsi" w:cstheme="minorHAnsi"/>
          <w:sz w:val="22"/>
          <w:szCs w:val="22"/>
        </w:rPr>
        <w:t xml:space="preserve"> the </w:t>
      </w:r>
      <w:r w:rsidRPr="0017072F">
        <w:rPr>
          <w:rFonts w:asciiTheme="minorHAnsi" w:hAnsiTheme="minorHAnsi" w:cstheme="minorHAnsi"/>
          <w:b/>
          <w:sz w:val="22"/>
          <w:szCs w:val="22"/>
        </w:rPr>
        <w:t>MVC</w:t>
      </w:r>
      <w:r w:rsidRPr="0017072F">
        <w:rPr>
          <w:rFonts w:asciiTheme="minorHAnsi" w:hAnsiTheme="minorHAnsi" w:cstheme="minorHAnsi"/>
          <w:sz w:val="22"/>
          <w:szCs w:val="22"/>
        </w:rPr>
        <w:t xml:space="preserve"> Architectural pattern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Framework.</w:t>
      </w:r>
    </w:p>
    <w:p w14:paraId="248A20FE" w14:textId="0AD97A9A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Developed </w:t>
      </w:r>
      <w:r w:rsidR="00CC3148">
        <w:rPr>
          <w:rFonts w:asciiTheme="minorHAnsi" w:hAnsiTheme="minorHAnsi" w:cstheme="minorHAnsi"/>
          <w:b/>
          <w:sz w:val="22"/>
          <w:szCs w:val="22"/>
        </w:rPr>
        <w:t>Microservices to provide Rest APIs</w:t>
      </w:r>
      <w:r w:rsidRPr="0017072F">
        <w:rPr>
          <w:rFonts w:asciiTheme="minorHAnsi" w:hAnsiTheme="minorHAnsi" w:cstheme="minorHAnsi"/>
          <w:sz w:val="22"/>
          <w:szCs w:val="22"/>
        </w:rPr>
        <w:t xml:space="preserve"> utilizing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MVC.</w:t>
      </w:r>
    </w:p>
    <w:p w14:paraId="622077AE" w14:textId="30CD57C0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Springs Features</w:t>
      </w:r>
      <w:r w:rsidRPr="0017072F">
        <w:rPr>
          <w:rFonts w:asciiTheme="minorHAnsi" w:hAnsiTheme="minorHAnsi" w:cstheme="minorHAnsi"/>
          <w:sz w:val="22"/>
          <w:szCs w:val="22"/>
        </w:rPr>
        <w:t xml:space="preserve"> like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Springs MVC, Springs DAO, Springs Boot, Springs Batch, and Springs Security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application access and authorization, 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Springs Integration, </w:t>
      </w:r>
      <w:r w:rsidR="00CC3148">
        <w:rPr>
          <w:rFonts w:asciiTheme="minorHAnsi" w:hAnsiTheme="minorHAnsi" w:cstheme="minorHAnsi"/>
          <w:b/>
          <w:sz w:val="22"/>
          <w:szCs w:val="22"/>
        </w:rPr>
        <w:t xml:space="preserve">and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Springs AOP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crosscutting concerns.</w:t>
      </w:r>
    </w:p>
    <w:p w14:paraId="129C2C06" w14:textId="182CB8E0" w:rsidR="00751F79" w:rsidRPr="0017072F" w:rsidRDefault="00751F79" w:rsidP="00751F79">
      <w:pPr>
        <w:numPr>
          <w:ilvl w:val="0"/>
          <w:numId w:val="2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</w:t>
      </w:r>
      <w:proofErr w:type="gramEnd"/>
      <w:r w:rsidRPr="0017072F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gramStart"/>
      <w:r w:rsidRPr="0017072F">
        <w:rPr>
          <w:rFonts w:asciiTheme="minorHAnsi" w:hAnsiTheme="minorHAnsi" w:cstheme="minorHAnsi"/>
          <w:b/>
          <w:sz w:val="22"/>
          <w:szCs w:val="22"/>
        </w:rPr>
        <w:t>Boot</w:t>
      </w:r>
      <w:r w:rsidR="00CC3148">
        <w:rPr>
          <w:rFonts w:asciiTheme="minorHAnsi" w:hAnsiTheme="minorHAnsi" w:cstheme="minorHAnsi"/>
          <w:sz w:val="22"/>
          <w:szCs w:val="22"/>
        </w:rPr>
        <w:t>, which</w:t>
      </w:r>
      <w:proofErr w:type="gramEnd"/>
      <w:r w:rsidR="00CC3148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="00CC3148">
        <w:rPr>
          <w:rFonts w:asciiTheme="minorHAnsi" w:hAnsiTheme="minorHAnsi" w:cstheme="minorHAnsi"/>
          <w:sz w:val="22"/>
          <w:szCs w:val="22"/>
        </w:rPr>
        <w:t>is</w:t>
      </w:r>
      <w:proofErr w:type="gramEnd"/>
      <w:r w:rsidR="00CC3148">
        <w:rPr>
          <w:rFonts w:asciiTheme="minorHAnsi" w:hAnsiTheme="minorHAnsi" w:cstheme="minorHAnsi"/>
          <w:sz w:val="22"/>
          <w:szCs w:val="22"/>
        </w:rPr>
        <w:t xml:space="preserve"> radically faster in building cloud Micro Services and developing spring-based applications with very little</w:t>
      </w:r>
      <w:r w:rsidRPr="0017072F">
        <w:rPr>
          <w:rFonts w:asciiTheme="minorHAnsi" w:hAnsiTheme="minorHAnsi" w:cstheme="minorHAnsi"/>
          <w:sz w:val="22"/>
          <w:szCs w:val="22"/>
        </w:rPr>
        <w:t xml:space="preserve"> configuration.</w:t>
      </w:r>
    </w:p>
    <w:p w14:paraId="0C51A58B" w14:textId="558B470A" w:rsidR="00751F79" w:rsidRPr="0017072F" w:rsidRDefault="00751F79" w:rsidP="00751F79">
      <w:pPr>
        <w:numPr>
          <w:ilvl w:val="0"/>
          <w:numId w:val="2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Worked extensively on 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Spring Boot </w:t>
      </w:r>
      <w:r w:rsidR="00827DCD">
        <w:rPr>
          <w:rFonts w:asciiTheme="minorHAnsi" w:hAnsiTheme="minorHAnsi" w:cstheme="minorHAnsi"/>
          <w:sz w:val="22"/>
          <w:szCs w:val="22"/>
        </w:rPr>
        <w:t>to build REST APIs</w:t>
      </w:r>
      <w:r w:rsidRPr="0017072F">
        <w:rPr>
          <w:rFonts w:asciiTheme="minorHAnsi" w:hAnsiTheme="minorHAnsi" w:cstheme="minorHAnsi"/>
          <w:b/>
          <w:sz w:val="22"/>
          <w:szCs w:val="22"/>
        </w:rPr>
        <w:t>.</w:t>
      </w:r>
    </w:p>
    <w:p w14:paraId="33488449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Used 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Spring Boot</w:t>
      </w:r>
      <w:r w:rsidRPr="0017072F">
        <w:rPr>
          <w:rFonts w:asciiTheme="minorHAnsi" w:hAnsiTheme="minorHAnsi" w:cstheme="minorHAnsi"/>
          <w:sz w:val="22"/>
          <w:szCs w:val="22"/>
        </w:rPr>
        <w:t> to create stand-alone spring applications.</w:t>
      </w:r>
    </w:p>
    <w:p w14:paraId="0007C69B" w14:textId="05E7ECFD" w:rsidR="00751F79" w:rsidRPr="0017072F" w:rsidRDefault="00751F79" w:rsidP="00751F79">
      <w:pPr>
        <w:numPr>
          <w:ilvl w:val="0"/>
          <w:numId w:val="2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Created various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Boot</w:t>
      </w:r>
      <w:r w:rsidRPr="0017072F">
        <w:rPr>
          <w:rFonts w:asciiTheme="minorHAnsi" w:hAnsiTheme="minorHAnsi" w:cstheme="minorHAnsi"/>
          <w:sz w:val="22"/>
          <w:szCs w:val="22"/>
        </w:rPr>
        <w:t xml:space="preserve"> and </w:t>
      </w:r>
      <w:r w:rsidR="00827DCD">
        <w:rPr>
          <w:rFonts w:asciiTheme="minorHAnsi" w:hAnsiTheme="minorHAnsi" w:cstheme="minorHAnsi"/>
          <w:sz w:val="22"/>
          <w:szCs w:val="22"/>
        </w:rPr>
        <w:t>Spring batch applications to connect them to various databases and create</w:t>
      </w:r>
      <w:r w:rsidRPr="0017072F">
        <w:rPr>
          <w:rFonts w:asciiTheme="minorHAnsi" w:hAnsiTheme="minorHAnsi" w:cstheme="minorHAnsi"/>
          <w:sz w:val="22"/>
          <w:szCs w:val="22"/>
        </w:rPr>
        <w:t xml:space="preserve"> queries to retrieve data and modify the tables for the databases.</w:t>
      </w:r>
    </w:p>
    <w:p w14:paraId="455AD2DE" w14:textId="12C2E2C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Developed the persistence layer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Hibernate Framework,</w:t>
      </w:r>
      <w:r w:rsidRPr="0017072F">
        <w:rPr>
          <w:rFonts w:asciiTheme="minorHAnsi" w:hAnsiTheme="minorHAnsi" w:cstheme="minorHAnsi"/>
          <w:sz w:val="22"/>
          <w:szCs w:val="22"/>
        </w:rPr>
        <w:t xml:space="preserve"> created the </w:t>
      </w:r>
      <w:r w:rsidRPr="0017072F">
        <w:rPr>
          <w:rFonts w:asciiTheme="minorHAnsi" w:hAnsiTheme="minorHAnsi" w:cstheme="minorHAnsi"/>
          <w:b/>
          <w:sz w:val="22"/>
          <w:szCs w:val="22"/>
        </w:rPr>
        <w:t>POJO objects</w:t>
      </w:r>
      <w:r w:rsidR="00827DCD">
        <w:rPr>
          <w:rFonts w:asciiTheme="minorHAnsi" w:hAnsiTheme="minorHAnsi" w:cstheme="minorHAnsi"/>
          <w:sz w:val="22"/>
          <w:szCs w:val="22"/>
        </w:rPr>
        <w:t xml:space="preserve">, and mapped them </w:t>
      </w:r>
      <w:r w:rsidRPr="0017072F">
        <w:rPr>
          <w:rFonts w:asciiTheme="minorHAnsi" w:hAnsiTheme="minorHAnsi" w:cstheme="minorHAnsi"/>
          <w:sz w:val="22"/>
          <w:szCs w:val="22"/>
        </w:rPr>
        <w:t xml:space="preserve">using </w:t>
      </w:r>
      <w:r w:rsidRPr="0017072F">
        <w:rPr>
          <w:rFonts w:asciiTheme="minorHAnsi" w:hAnsiTheme="minorHAnsi" w:cstheme="minorHAnsi"/>
          <w:b/>
          <w:sz w:val="22"/>
          <w:szCs w:val="22"/>
        </w:rPr>
        <w:t>Hibernate annotations.</w:t>
      </w:r>
    </w:p>
    <w:p w14:paraId="48586F15" w14:textId="578B7CD7" w:rsidR="00751F79" w:rsidRPr="0017072F" w:rsidRDefault="00751F79" w:rsidP="00751F79">
      <w:pPr>
        <w:numPr>
          <w:ilvl w:val="0"/>
          <w:numId w:val="2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Integrated and developed UI components with business components and developed web pages using 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HTML5, CSS3, </w:t>
      </w:r>
      <w:r w:rsidR="00CC3148" w:rsidRPr="0017072F">
        <w:rPr>
          <w:rFonts w:asciiTheme="minorHAnsi" w:hAnsiTheme="minorHAnsi" w:cstheme="minorHAnsi"/>
          <w:b/>
          <w:sz w:val="22"/>
          <w:szCs w:val="22"/>
        </w:rPr>
        <w:t>jQuery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and JavaScript.</w:t>
      </w:r>
    </w:p>
    <w:p w14:paraId="03AA5758" w14:textId="77777777" w:rsidR="003D11B4" w:rsidRPr="0017072F" w:rsidRDefault="003D11B4" w:rsidP="003D11B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Developed powerful </w:t>
      </w:r>
      <w:r w:rsidRPr="0017072F">
        <w:rPr>
          <w:rFonts w:asciiTheme="minorHAnsi" w:hAnsiTheme="minorHAnsi" w:cstheme="minorHAnsi"/>
          <w:b/>
          <w:sz w:val="22"/>
          <w:szCs w:val="22"/>
        </w:rPr>
        <w:t>Single Page Application (SPA)</w:t>
      </w:r>
      <w:r w:rsidRPr="0017072F">
        <w:rPr>
          <w:rFonts w:asciiTheme="minorHAnsi" w:hAnsiTheme="minorHAnsi" w:cstheme="minorHAnsi"/>
          <w:sz w:val="22"/>
          <w:szCs w:val="22"/>
        </w:rPr>
        <w:t xml:space="preserve"> and dynamic responsive Web Application with </w:t>
      </w:r>
      <w:r w:rsidR="007A493E">
        <w:rPr>
          <w:rFonts w:asciiTheme="minorHAnsi" w:hAnsiTheme="minorHAnsi" w:cstheme="minorHAnsi"/>
          <w:b/>
          <w:sz w:val="22"/>
          <w:szCs w:val="22"/>
        </w:rPr>
        <w:t>Angular 16</w:t>
      </w:r>
      <w:r w:rsidRPr="0017072F">
        <w:rPr>
          <w:rFonts w:asciiTheme="minorHAnsi" w:hAnsiTheme="minorHAnsi" w:cstheme="minorHAnsi"/>
          <w:b/>
          <w:sz w:val="22"/>
          <w:szCs w:val="22"/>
        </w:rPr>
        <w:t>.</w:t>
      </w:r>
    </w:p>
    <w:p w14:paraId="38E56EDC" w14:textId="5BB013D8" w:rsidR="003D11B4" w:rsidRPr="0017072F" w:rsidRDefault="003D11B4" w:rsidP="003D11B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Involved in creating </w:t>
      </w:r>
      <w:r w:rsidRPr="0017072F">
        <w:rPr>
          <w:rFonts w:asciiTheme="minorHAnsi" w:hAnsiTheme="minorHAnsi" w:cstheme="minorHAnsi"/>
          <w:b/>
          <w:sz w:val="22"/>
          <w:szCs w:val="22"/>
        </w:rPr>
        <w:t>Typescript</w:t>
      </w:r>
      <w:r w:rsidRPr="0017072F">
        <w:rPr>
          <w:rFonts w:asciiTheme="minorHAnsi" w:hAnsiTheme="minorHAnsi" w:cstheme="minorHAnsi"/>
          <w:sz w:val="22"/>
          <w:szCs w:val="22"/>
        </w:rPr>
        <w:t xml:space="preserve"> reusable components and services to consume 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REST </w:t>
      </w:r>
      <w:r w:rsidR="00827DCD">
        <w:rPr>
          <w:rFonts w:asciiTheme="minorHAnsi" w:hAnsiTheme="minorHAnsi" w:cstheme="minorHAnsi"/>
          <w:b/>
          <w:sz w:val="22"/>
          <w:szCs w:val="22"/>
        </w:rPr>
        <w:t>APIs using Component-based</w:t>
      </w:r>
      <w:r w:rsidRPr="0017072F">
        <w:rPr>
          <w:rFonts w:asciiTheme="minorHAnsi" w:hAnsiTheme="minorHAnsi" w:cstheme="minorHAnsi"/>
          <w:sz w:val="22"/>
          <w:szCs w:val="22"/>
        </w:rPr>
        <w:t xml:space="preserve"> architecture provided by </w:t>
      </w:r>
      <w:r w:rsidR="00761D82">
        <w:rPr>
          <w:rFonts w:asciiTheme="minorHAnsi" w:hAnsiTheme="minorHAnsi" w:cstheme="minorHAnsi"/>
          <w:b/>
          <w:sz w:val="22"/>
          <w:szCs w:val="22"/>
        </w:rPr>
        <w:t>Angular 16</w:t>
      </w:r>
      <w:r w:rsidRPr="0017072F">
        <w:rPr>
          <w:rFonts w:asciiTheme="minorHAnsi" w:hAnsiTheme="minorHAnsi" w:cstheme="minorHAnsi"/>
          <w:b/>
          <w:sz w:val="22"/>
          <w:szCs w:val="22"/>
        </w:rPr>
        <w:t>.</w:t>
      </w:r>
    </w:p>
    <w:p w14:paraId="54DAC7FC" w14:textId="77777777" w:rsidR="003D11B4" w:rsidRPr="0017072F" w:rsidRDefault="003D11B4" w:rsidP="003D11B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Created Reusable components, Custom Modules, Custom Directives, Pipes, and Services in </w:t>
      </w:r>
      <w:r w:rsidR="007A493E">
        <w:rPr>
          <w:rFonts w:asciiTheme="minorHAnsi" w:hAnsiTheme="minorHAnsi" w:cstheme="minorHAnsi"/>
          <w:b/>
          <w:sz w:val="22"/>
          <w:szCs w:val="22"/>
        </w:rPr>
        <w:t>Angular 16</w:t>
      </w:r>
      <w:r w:rsidRPr="0017072F">
        <w:rPr>
          <w:rFonts w:asciiTheme="minorHAnsi" w:hAnsiTheme="minorHAnsi" w:cstheme="minorHAnsi"/>
          <w:b/>
          <w:sz w:val="22"/>
          <w:szCs w:val="22"/>
        </w:rPr>
        <w:t>.</w:t>
      </w:r>
    </w:p>
    <w:p w14:paraId="6836F51F" w14:textId="77777777" w:rsidR="00751F79" w:rsidRPr="0017072F" w:rsidRDefault="003D11B4" w:rsidP="003D11B4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>Angular.JS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developing the </w:t>
      </w:r>
      <w:r w:rsidRPr="0017072F">
        <w:rPr>
          <w:rFonts w:asciiTheme="minorHAnsi" w:hAnsiTheme="minorHAnsi" w:cstheme="minorHAnsi"/>
          <w:b/>
          <w:sz w:val="22"/>
          <w:szCs w:val="22"/>
        </w:rPr>
        <w:t>SPAs (Single Page Applications)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internal application/tool.</w:t>
      </w:r>
    </w:p>
    <w:p w14:paraId="1F6699A7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Implemented the service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Node.JS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performance, development, maintenance and deployment reasons. </w:t>
      </w:r>
    </w:p>
    <w:p w14:paraId="3E216B04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Extensively used </w:t>
      </w:r>
      <w:r w:rsidRPr="0017072F">
        <w:rPr>
          <w:rFonts w:asciiTheme="minorHAnsi" w:hAnsiTheme="minorHAnsi" w:cstheme="minorHAnsi"/>
          <w:b/>
          <w:sz w:val="22"/>
          <w:szCs w:val="22"/>
        </w:rPr>
        <w:t>Java 11</w:t>
      </w:r>
      <w:r w:rsidRPr="0017072F">
        <w:rPr>
          <w:rFonts w:asciiTheme="minorHAnsi" w:hAnsiTheme="minorHAnsi" w:cstheme="minorHAnsi"/>
          <w:sz w:val="22"/>
          <w:szCs w:val="22"/>
        </w:rPr>
        <w:t xml:space="preserve"> features (Lambda Expressions, Streams). </w:t>
      </w:r>
    </w:p>
    <w:p w14:paraId="23136002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>Java 11</w:t>
      </w:r>
      <w:r w:rsidRPr="0017072F">
        <w:rPr>
          <w:rFonts w:asciiTheme="minorHAnsi" w:hAnsiTheme="minorHAnsi" w:cstheme="minorHAnsi"/>
          <w:sz w:val="22"/>
          <w:szCs w:val="22"/>
        </w:rPr>
        <w:t xml:space="preserve"> Method References feature to point to methods by their names and also used functional Interfaces.</w:t>
      </w:r>
    </w:p>
    <w:p w14:paraId="3956E141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17072F">
        <w:rPr>
          <w:rFonts w:asciiTheme="minorHAnsi" w:hAnsiTheme="minorHAnsi" w:cstheme="minorHAnsi"/>
          <w:b/>
          <w:sz w:val="22"/>
          <w:szCs w:val="22"/>
        </w:rPr>
        <w:t>Eclipse IDE</w:t>
      </w:r>
      <w:r w:rsidRPr="0017072F">
        <w:rPr>
          <w:rFonts w:asciiTheme="minorHAnsi" w:hAnsiTheme="minorHAnsi" w:cstheme="minorHAnsi"/>
          <w:sz w:val="22"/>
          <w:szCs w:val="22"/>
        </w:rPr>
        <w:t xml:space="preserve"> to develop and deploy complete application and used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CVS </w:t>
      </w:r>
      <w:r w:rsidRPr="0017072F">
        <w:rPr>
          <w:rFonts w:asciiTheme="minorHAnsi" w:hAnsiTheme="minorHAnsi" w:cstheme="minorHAnsi"/>
          <w:sz w:val="22"/>
          <w:szCs w:val="22"/>
        </w:rPr>
        <w:t>repository to maintain the source code.</w:t>
      </w:r>
    </w:p>
    <w:p w14:paraId="550C3AC0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>JMS</w:t>
      </w:r>
      <w:r w:rsidRPr="0017072F">
        <w:rPr>
          <w:rFonts w:asciiTheme="minorHAnsi" w:hAnsiTheme="minorHAnsi" w:cstheme="minorHAnsi"/>
          <w:sz w:val="22"/>
          <w:szCs w:val="22"/>
        </w:rPr>
        <w:t xml:space="preserve"> to pass messages as payload to track statuses, milestones and states in the workflows. </w:t>
      </w:r>
    </w:p>
    <w:p w14:paraId="5136C42C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Used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XML (documents and transformations) </w:t>
      </w:r>
      <w:r w:rsidRPr="0017072F">
        <w:rPr>
          <w:rFonts w:asciiTheme="minorHAnsi" w:hAnsiTheme="minorHAnsi" w:cstheme="minorHAnsi"/>
          <w:sz w:val="22"/>
          <w:szCs w:val="22"/>
        </w:rPr>
        <w:t xml:space="preserve">for creating templates with dynamic data from </w:t>
      </w:r>
      <w:r w:rsidRPr="0017072F">
        <w:rPr>
          <w:rFonts w:asciiTheme="minorHAnsi" w:hAnsiTheme="minorHAnsi" w:cstheme="minorHAnsi"/>
          <w:b/>
          <w:sz w:val="22"/>
          <w:szCs w:val="22"/>
        </w:rPr>
        <w:t>XML file.</w:t>
      </w:r>
      <w:r w:rsidRPr="0017072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D109F74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Designed, configured and deployed </w:t>
      </w:r>
      <w:r w:rsidRPr="0017072F">
        <w:rPr>
          <w:rFonts w:asciiTheme="minorHAnsi" w:hAnsiTheme="minorHAnsi" w:cstheme="minorHAnsi"/>
          <w:b/>
          <w:sz w:val="22"/>
          <w:szCs w:val="22"/>
        </w:rPr>
        <w:t>Amazon Web Services (AWS)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applications utilizing the </w:t>
      </w:r>
      <w:r w:rsidRPr="0017072F">
        <w:rPr>
          <w:rFonts w:asciiTheme="minorHAnsi" w:hAnsiTheme="minorHAnsi" w:cstheme="minorHAnsi"/>
          <w:b/>
          <w:sz w:val="22"/>
          <w:szCs w:val="22"/>
        </w:rPr>
        <w:t>AWS stack (Including EC2, VPC, Glacier, Route53, S3, RDS, CloudWatch, CloudWatch Logs, Cloud Trial)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focusing on high-availability, fault tolerance, and auto-scaling. </w:t>
      </w:r>
    </w:p>
    <w:p w14:paraId="41C20C51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Created the </w:t>
      </w:r>
      <w:r w:rsidRPr="0017072F">
        <w:rPr>
          <w:rFonts w:asciiTheme="minorHAnsi" w:hAnsiTheme="minorHAnsi" w:cstheme="minorHAnsi"/>
          <w:b/>
          <w:sz w:val="22"/>
          <w:szCs w:val="22"/>
        </w:rPr>
        <w:t>Docker containers</w:t>
      </w:r>
      <w:r w:rsidRPr="0017072F">
        <w:rPr>
          <w:rFonts w:asciiTheme="minorHAnsi" w:hAnsiTheme="minorHAnsi" w:cstheme="minorHAnsi"/>
          <w:sz w:val="22"/>
          <w:szCs w:val="22"/>
        </w:rPr>
        <w:t xml:space="preserve"> and </w:t>
      </w:r>
      <w:r w:rsidRPr="0017072F">
        <w:rPr>
          <w:rFonts w:asciiTheme="minorHAnsi" w:hAnsiTheme="minorHAnsi" w:cstheme="minorHAnsi"/>
          <w:b/>
          <w:sz w:val="22"/>
          <w:szCs w:val="22"/>
        </w:rPr>
        <w:t>Docker consoles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managing the application life cycle.</w:t>
      </w:r>
    </w:p>
    <w:p w14:paraId="4C5F5DD6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Developed Application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EJB</w:t>
      </w:r>
      <w:r w:rsidRPr="0017072F">
        <w:rPr>
          <w:rFonts w:asciiTheme="minorHAnsi" w:hAnsiTheme="minorHAnsi" w:cstheme="minorHAnsi"/>
          <w:sz w:val="22"/>
          <w:szCs w:val="22"/>
        </w:rPr>
        <w:t xml:space="preserve"> session beans. </w:t>
      </w:r>
    </w:p>
    <w:p w14:paraId="019FAF7D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Log4j </w:t>
      </w:r>
      <w:r w:rsidRPr="0017072F">
        <w:rPr>
          <w:rFonts w:asciiTheme="minorHAnsi" w:hAnsiTheme="minorHAnsi" w:cstheme="minorHAnsi"/>
          <w:sz w:val="22"/>
          <w:szCs w:val="22"/>
        </w:rPr>
        <w:t xml:space="preserve">for logging the application log of the running system to trace the errors. </w:t>
      </w:r>
    </w:p>
    <w:p w14:paraId="661C1298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Performed Unit Testing and developed Unit Test Classes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JUNIT.</w:t>
      </w:r>
    </w:p>
    <w:p w14:paraId="5E02364C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Used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Jenkins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Continuous Integration and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Tool Suite (STS) IDE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application development.</w:t>
      </w:r>
    </w:p>
    <w:p w14:paraId="15E9E830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lastRenderedPageBreak/>
        <w:t xml:space="preserve">Involved in Design and Development of </w:t>
      </w:r>
      <w:r w:rsidRPr="0017072F">
        <w:rPr>
          <w:rFonts w:asciiTheme="minorHAnsi" w:hAnsiTheme="minorHAnsi" w:cstheme="minorHAnsi"/>
          <w:b/>
          <w:sz w:val="22"/>
          <w:szCs w:val="22"/>
        </w:rPr>
        <w:t>RESTful API</w:t>
      </w:r>
      <w:r w:rsidRPr="0017072F">
        <w:rPr>
          <w:rFonts w:asciiTheme="minorHAnsi" w:hAnsiTheme="minorHAnsi" w:cstheme="minorHAnsi"/>
          <w:sz w:val="22"/>
          <w:szCs w:val="22"/>
        </w:rPr>
        <w:t xml:space="preserve">. Worked with </w:t>
      </w:r>
      <w:r w:rsidRPr="0017072F">
        <w:rPr>
          <w:rFonts w:asciiTheme="minorHAnsi" w:hAnsiTheme="minorHAnsi" w:cstheme="minorHAnsi"/>
          <w:b/>
          <w:sz w:val="22"/>
          <w:szCs w:val="22"/>
        </w:rPr>
        <w:t>SOAP UI, JAX-WS</w:t>
      </w:r>
      <w:r w:rsidRPr="0017072F">
        <w:rPr>
          <w:rFonts w:asciiTheme="minorHAnsi" w:hAnsiTheme="minorHAnsi" w:cstheme="minorHAnsi"/>
          <w:sz w:val="22"/>
          <w:szCs w:val="22"/>
        </w:rPr>
        <w:t xml:space="preserve"> to create Web Services and consuming the existing services. </w:t>
      </w:r>
    </w:p>
    <w:p w14:paraId="497D4677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Created various </w:t>
      </w:r>
      <w:r w:rsidRPr="0017072F">
        <w:rPr>
          <w:rFonts w:asciiTheme="minorHAnsi" w:hAnsiTheme="minorHAnsi" w:cstheme="minorHAnsi"/>
          <w:b/>
          <w:sz w:val="22"/>
          <w:szCs w:val="22"/>
        </w:rPr>
        <w:t>Mongo DB</w:t>
      </w:r>
      <w:r w:rsidRPr="0017072F">
        <w:rPr>
          <w:rFonts w:asciiTheme="minorHAnsi" w:hAnsiTheme="minorHAnsi" w:cstheme="minorHAnsi"/>
          <w:sz w:val="22"/>
          <w:szCs w:val="22"/>
        </w:rPr>
        <w:t xml:space="preserve"> collections and wrote services to store and retrieve user data from the application.</w:t>
      </w:r>
    </w:p>
    <w:p w14:paraId="66051294" w14:textId="77777777" w:rsidR="00751F79" w:rsidRPr="0017072F" w:rsidRDefault="00751F79" w:rsidP="00751F79">
      <w:pPr>
        <w:pStyle w:val="MediumGrid1-Accent21"/>
        <w:numPr>
          <w:ilvl w:val="0"/>
          <w:numId w:val="24"/>
        </w:numPr>
        <w:jc w:val="both"/>
        <w:rPr>
          <w:rFonts w:asciiTheme="minorHAnsi" w:hAnsiTheme="minorHAnsi" w:cstheme="minorHAnsi"/>
        </w:rPr>
      </w:pPr>
      <w:r w:rsidRPr="0017072F">
        <w:rPr>
          <w:rFonts w:asciiTheme="minorHAnsi" w:hAnsiTheme="minorHAnsi" w:cstheme="minorHAnsi"/>
        </w:rPr>
        <w:t xml:space="preserve">Designed database and created tables, written the complex </w:t>
      </w:r>
      <w:r w:rsidRPr="0017072F">
        <w:rPr>
          <w:rFonts w:asciiTheme="minorHAnsi" w:hAnsiTheme="minorHAnsi" w:cstheme="minorHAnsi"/>
          <w:b/>
          <w:bCs/>
        </w:rPr>
        <w:t>SQL</w:t>
      </w:r>
      <w:r w:rsidRPr="0017072F">
        <w:rPr>
          <w:rFonts w:asciiTheme="minorHAnsi" w:hAnsiTheme="minorHAnsi" w:cstheme="minorHAnsi"/>
        </w:rPr>
        <w:t xml:space="preserve"> Queries and </w:t>
      </w:r>
      <w:r w:rsidRPr="0017072F">
        <w:rPr>
          <w:rFonts w:asciiTheme="minorHAnsi" w:hAnsiTheme="minorHAnsi" w:cstheme="minorHAnsi"/>
          <w:b/>
          <w:bCs/>
        </w:rPr>
        <w:t>stored</w:t>
      </w:r>
      <w:r w:rsidRPr="0017072F">
        <w:rPr>
          <w:rFonts w:asciiTheme="minorHAnsi" w:hAnsiTheme="minorHAnsi" w:cstheme="minorHAnsi"/>
        </w:rPr>
        <w:t xml:space="preserve"> </w:t>
      </w:r>
      <w:r w:rsidRPr="0017072F">
        <w:rPr>
          <w:rFonts w:asciiTheme="minorHAnsi" w:hAnsiTheme="minorHAnsi" w:cstheme="minorHAnsi"/>
          <w:b/>
          <w:bCs/>
        </w:rPr>
        <w:t>procedures</w:t>
      </w:r>
      <w:r w:rsidRPr="0017072F">
        <w:rPr>
          <w:rFonts w:asciiTheme="minorHAnsi" w:hAnsiTheme="minorHAnsi" w:cstheme="minorHAnsi"/>
        </w:rPr>
        <w:t xml:space="preserve"> as per the requirements. </w:t>
      </w:r>
    </w:p>
    <w:p w14:paraId="6BA69F50" w14:textId="77777777" w:rsidR="00751F79" w:rsidRPr="0017072F" w:rsidRDefault="00751F79" w:rsidP="00751F7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Involved in development of 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agile </w:t>
      </w:r>
      <w:r w:rsidRPr="0017072F">
        <w:rPr>
          <w:rFonts w:asciiTheme="minorHAnsi" w:hAnsiTheme="minorHAnsi" w:cstheme="minorHAnsi"/>
          <w:sz w:val="22"/>
          <w:szCs w:val="22"/>
        </w:rPr>
        <w:t>methodology and tested the application in each iteration and made changes as required.</w:t>
      </w:r>
    </w:p>
    <w:p w14:paraId="723AC150" w14:textId="710078D3" w:rsidR="00751F79" w:rsidRDefault="00751F79" w:rsidP="00751F79">
      <w:pPr>
        <w:numPr>
          <w:ilvl w:val="0"/>
          <w:numId w:val="2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Involved in Unit integration, bug fixing, acceptance testing with test cases, </w:t>
      </w:r>
      <w:r w:rsidR="00827DCD">
        <w:rPr>
          <w:rFonts w:asciiTheme="minorHAnsi" w:hAnsiTheme="minorHAnsi" w:cstheme="minorHAnsi"/>
          <w:sz w:val="22"/>
          <w:szCs w:val="22"/>
        </w:rPr>
        <w:t xml:space="preserve">and </w:t>
      </w:r>
      <w:r w:rsidRPr="0017072F">
        <w:rPr>
          <w:rFonts w:asciiTheme="minorHAnsi" w:hAnsiTheme="minorHAnsi" w:cstheme="minorHAnsi"/>
          <w:sz w:val="22"/>
          <w:szCs w:val="22"/>
        </w:rPr>
        <w:t>Code reviews.</w:t>
      </w:r>
    </w:p>
    <w:p w14:paraId="533A546F" w14:textId="77777777" w:rsidR="004E0377" w:rsidRPr="0017072F" w:rsidRDefault="004E0377" w:rsidP="004E0377">
      <w:p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</w:p>
    <w:p w14:paraId="348060AE" w14:textId="3156FBA3" w:rsidR="00751F79" w:rsidRPr="0017072F" w:rsidRDefault="00751F79" w:rsidP="00751F7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b/>
          <w:sz w:val="22"/>
          <w:szCs w:val="22"/>
        </w:rPr>
        <w:t xml:space="preserve">Environment: </w:t>
      </w:r>
      <w:r w:rsidRPr="0017072F">
        <w:rPr>
          <w:rFonts w:asciiTheme="minorHAnsi" w:hAnsiTheme="minorHAnsi" w:cstheme="minorHAnsi"/>
          <w:sz w:val="22"/>
          <w:szCs w:val="22"/>
        </w:rPr>
        <w:t xml:space="preserve">Java 11, spring, Spring Boot, Hibernate, MVC, Micro Services, </w:t>
      </w:r>
      <w:r w:rsidR="00827DCD" w:rsidRPr="0017072F">
        <w:rPr>
          <w:rFonts w:asciiTheme="minorHAnsi" w:hAnsiTheme="minorHAnsi" w:cstheme="minorHAnsi"/>
          <w:sz w:val="22"/>
          <w:szCs w:val="22"/>
        </w:rPr>
        <w:t>RESTful</w:t>
      </w:r>
      <w:r w:rsidRPr="0017072F">
        <w:rPr>
          <w:rFonts w:asciiTheme="minorHAnsi" w:hAnsiTheme="minorHAnsi" w:cstheme="minorHAnsi"/>
          <w:sz w:val="22"/>
          <w:szCs w:val="22"/>
        </w:rPr>
        <w:t>, HTML5, CSS3, J</w:t>
      </w:r>
      <w:r w:rsidR="007A493E">
        <w:rPr>
          <w:rFonts w:asciiTheme="minorHAnsi" w:hAnsiTheme="minorHAnsi" w:cstheme="minorHAnsi"/>
          <w:sz w:val="22"/>
          <w:szCs w:val="22"/>
        </w:rPr>
        <w:t>avaScript, Bootstrap, Angular 16</w:t>
      </w:r>
      <w:r w:rsidRPr="0017072F">
        <w:rPr>
          <w:rFonts w:asciiTheme="minorHAnsi" w:hAnsiTheme="minorHAnsi" w:cstheme="minorHAnsi"/>
          <w:sz w:val="22"/>
          <w:szCs w:val="22"/>
        </w:rPr>
        <w:t>, Node.JS, JMS, XML, AWS, Docker, EJB, Log4j, JUnit, Jenkins, SOAP, MongoDB, SQL, Agile and Windows.</w:t>
      </w:r>
    </w:p>
    <w:p w14:paraId="3C09C987" w14:textId="12F23053" w:rsidR="00B3076A" w:rsidRDefault="00B3076A" w:rsidP="00E634DD">
      <w:pPr>
        <w:pStyle w:val="Header"/>
        <w:tabs>
          <w:tab w:val="clear" w:pos="4320"/>
          <w:tab w:val="clear" w:pos="8640"/>
        </w:tabs>
        <w:jc w:val="both"/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</w:pPr>
    </w:p>
    <w:p w14:paraId="2D44AB53" w14:textId="77777777" w:rsidR="00CA017F" w:rsidRPr="007A493E" w:rsidRDefault="00A056FD" w:rsidP="007A493E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7A493E">
        <w:rPr>
          <w:rFonts w:asciiTheme="minorHAnsi" w:hAnsiTheme="minorHAnsi" w:cstheme="minorHAnsi"/>
          <w:b/>
          <w:sz w:val="22"/>
          <w:szCs w:val="22"/>
        </w:rPr>
        <w:t xml:space="preserve">Client: </w:t>
      </w:r>
      <w:bookmarkStart w:id="6" w:name="_Hlk193708526"/>
      <w:r w:rsidR="007A493E" w:rsidRPr="007A493E">
        <w:rPr>
          <w:rFonts w:asciiTheme="minorHAnsi" w:hAnsiTheme="minorHAnsi" w:cstheme="minorHAnsi"/>
          <w:b/>
          <w:sz w:val="22"/>
          <w:szCs w:val="22"/>
        </w:rPr>
        <w:t>Prudential Financials, Newark, NJ</w:t>
      </w:r>
      <w:bookmarkEnd w:id="6"/>
      <w:r w:rsidR="00BD01CD">
        <w:rPr>
          <w:rFonts w:asciiTheme="minorHAnsi" w:hAnsiTheme="minorHAnsi" w:cstheme="minorHAnsi"/>
          <w:b/>
          <w:sz w:val="22"/>
          <w:szCs w:val="22"/>
        </w:rPr>
        <w:t xml:space="preserve">.                </w:t>
      </w:r>
      <w:r w:rsidR="004F166D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</w:t>
      </w:r>
      <w:r w:rsidR="00BD01CD">
        <w:rPr>
          <w:rFonts w:asciiTheme="minorHAnsi" w:hAnsiTheme="minorHAnsi" w:cstheme="minorHAnsi"/>
          <w:b/>
          <w:sz w:val="22"/>
          <w:szCs w:val="22"/>
        </w:rPr>
        <w:t xml:space="preserve">Duration: </w:t>
      </w:r>
      <w:bookmarkStart w:id="7" w:name="_Hlk193708555"/>
      <w:r w:rsidR="00BD01CD">
        <w:rPr>
          <w:rFonts w:asciiTheme="minorHAnsi" w:hAnsiTheme="minorHAnsi" w:cstheme="minorHAnsi"/>
          <w:b/>
          <w:sz w:val="22"/>
          <w:szCs w:val="22"/>
        </w:rPr>
        <w:t>May 2023 – Jun 2024</w:t>
      </w:r>
      <w:bookmarkEnd w:id="7"/>
    </w:p>
    <w:p w14:paraId="3E6D66F8" w14:textId="59D914B1" w:rsidR="003525C9" w:rsidRDefault="003525C9" w:rsidP="003525C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b/>
          <w:sz w:val="22"/>
          <w:szCs w:val="22"/>
        </w:rPr>
        <w:t xml:space="preserve">Role: </w:t>
      </w:r>
      <w:bookmarkStart w:id="8" w:name="_Hlk193708561"/>
      <w:r w:rsidRPr="0017072F">
        <w:rPr>
          <w:rFonts w:asciiTheme="minorHAnsi" w:hAnsiTheme="minorHAnsi" w:cstheme="minorHAnsi"/>
          <w:b/>
          <w:sz w:val="22"/>
          <w:szCs w:val="22"/>
        </w:rPr>
        <w:t>Full Stack Developer</w:t>
      </w:r>
      <w:bookmarkEnd w:id="8"/>
    </w:p>
    <w:p w14:paraId="1BDA3B15" w14:textId="77777777" w:rsidR="00D3077F" w:rsidRDefault="00D3077F" w:rsidP="003525C9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A2D3541" w14:textId="64FE9A03" w:rsidR="0082096C" w:rsidRPr="0017072F" w:rsidRDefault="003525C9" w:rsidP="003525C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4A545741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Responsible for reviewing business user requirements and also participated in meeting the users with Business Analysts.</w:t>
      </w:r>
    </w:p>
    <w:p w14:paraId="20A44317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MVC</w:t>
      </w:r>
      <w:r w:rsidRPr="0017072F">
        <w:rPr>
          <w:rFonts w:asciiTheme="minorHAnsi" w:hAnsiTheme="minorHAnsi" w:cstheme="minorHAnsi"/>
          <w:sz w:val="22"/>
          <w:szCs w:val="22"/>
        </w:rPr>
        <w:t xml:space="preserve"> framework at the Web tier level to isolate each layer of the application so that complexity of integration will be reduced and maintenance will be very easy.</w:t>
      </w:r>
    </w:p>
    <w:p w14:paraId="58AE811A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Framework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dependency injection, integration of </w:t>
      </w:r>
      <w:r w:rsidRPr="0017072F">
        <w:rPr>
          <w:rFonts w:asciiTheme="minorHAnsi" w:hAnsiTheme="minorHAnsi" w:cstheme="minorHAnsi"/>
          <w:b/>
          <w:sz w:val="22"/>
          <w:szCs w:val="22"/>
        </w:rPr>
        <w:t>Hibernate</w:t>
      </w:r>
      <w:r w:rsidRPr="0017072F">
        <w:rPr>
          <w:rFonts w:asciiTheme="minorHAnsi" w:hAnsiTheme="minorHAnsi" w:cstheme="minorHAnsi"/>
          <w:sz w:val="22"/>
          <w:szCs w:val="22"/>
        </w:rPr>
        <w:t xml:space="preserve">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ORM</w:t>
      </w:r>
      <w:r w:rsidRPr="0017072F">
        <w:rPr>
          <w:rFonts w:asciiTheme="minorHAnsi" w:hAnsiTheme="minorHAnsi" w:cstheme="minorHAnsi"/>
          <w:sz w:val="22"/>
          <w:szCs w:val="22"/>
        </w:rPr>
        <w:t xml:space="preserve"> support, development of </w:t>
      </w:r>
      <w:r w:rsidRPr="0017072F">
        <w:rPr>
          <w:rFonts w:asciiTheme="minorHAnsi" w:hAnsiTheme="minorHAnsi" w:cstheme="minorHAnsi"/>
          <w:b/>
          <w:sz w:val="22"/>
          <w:szCs w:val="22"/>
        </w:rPr>
        <w:t>RESTful</w:t>
      </w:r>
      <w:r w:rsidRPr="0017072F">
        <w:rPr>
          <w:rFonts w:asciiTheme="minorHAnsi" w:hAnsiTheme="minorHAnsi" w:cstheme="minorHAnsi"/>
          <w:sz w:val="22"/>
          <w:szCs w:val="22"/>
        </w:rPr>
        <w:t xml:space="preserve"> web services to give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JSON</w:t>
      </w:r>
      <w:r w:rsidRPr="0017072F">
        <w:rPr>
          <w:rFonts w:asciiTheme="minorHAnsi" w:hAnsiTheme="minorHAnsi" w:cstheme="minorHAnsi"/>
          <w:sz w:val="22"/>
          <w:szCs w:val="22"/>
        </w:rPr>
        <w:t xml:space="preserve"> output. </w:t>
      </w:r>
    </w:p>
    <w:p w14:paraId="399BA1AE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17072F">
        <w:rPr>
          <w:rFonts w:asciiTheme="minorHAnsi" w:hAnsiTheme="minorHAnsi" w:cstheme="minorHAnsi"/>
          <w:b/>
          <w:sz w:val="22"/>
          <w:szCs w:val="22"/>
        </w:rPr>
        <w:t>Restful API</w:t>
      </w:r>
      <w:r w:rsidRPr="0017072F">
        <w:rPr>
          <w:rFonts w:asciiTheme="minorHAnsi" w:hAnsiTheme="minorHAnsi" w:cstheme="minorHAnsi"/>
          <w:sz w:val="22"/>
          <w:szCs w:val="22"/>
        </w:rPr>
        <w:t xml:space="preserve"> in JAVA on </w:t>
      </w:r>
      <w:r w:rsidRPr="0017072F">
        <w:rPr>
          <w:rFonts w:asciiTheme="minorHAnsi" w:hAnsiTheme="minorHAnsi" w:cstheme="minorHAnsi"/>
          <w:b/>
          <w:sz w:val="22"/>
          <w:szCs w:val="22"/>
        </w:rPr>
        <w:t>Micro-services</w:t>
      </w:r>
      <w:r w:rsidRPr="0017072F">
        <w:rPr>
          <w:rFonts w:asciiTheme="minorHAnsi" w:hAnsiTheme="minorHAnsi" w:cstheme="minorHAnsi"/>
          <w:sz w:val="22"/>
          <w:szCs w:val="22"/>
        </w:rPr>
        <w:t xml:space="preserve"> Architecture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Boot.</w:t>
      </w:r>
      <w:r w:rsidRPr="0017072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29664E2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17072F">
        <w:rPr>
          <w:rFonts w:asciiTheme="minorHAnsi" w:hAnsiTheme="minorHAnsi" w:cstheme="minorHAnsi"/>
          <w:b/>
          <w:sz w:val="22"/>
          <w:szCs w:val="22"/>
        </w:rPr>
        <w:t>Micro Services</w:t>
      </w:r>
      <w:r w:rsidRPr="0017072F">
        <w:rPr>
          <w:rFonts w:asciiTheme="minorHAnsi" w:hAnsiTheme="minorHAnsi" w:cstheme="minorHAnsi"/>
          <w:sz w:val="22"/>
          <w:szCs w:val="22"/>
        </w:rPr>
        <w:t xml:space="preserve"> architecture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Boot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making applications smaller and independent. </w:t>
      </w:r>
    </w:p>
    <w:p w14:paraId="7EA8EF51" w14:textId="77777777" w:rsidR="003525C9" w:rsidRPr="0017072F" w:rsidRDefault="003525C9" w:rsidP="003525C9">
      <w:pPr>
        <w:numPr>
          <w:ilvl w:val="0"/>
          <w:numId w:val="2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Boot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developing micro services and used </w:t>
      </w:r>
      <w:r w:rsidRPr="0017072F">
        <w:rPr>
          <w:rFonts w:asciiTheme="minorHAnsi" w:hAnsiTheme="minorHAnsi" w:cstheme="minorHAnsi"/>
          <w:b/>
          <w:sz w:val="22"/>
          <w:szCs w:val="22"/>
        </w:rPr>
        <w:t>REST</w:t>
      </w:r>
      <w:r w:rsidRPr="0017072F">
        <w:rPr>
          <w:rFonts w:asciiTheme="minorHAnsi" w:hAnsiTheme="minorHAnsi" w:cstheme="minorHAnsi"/>
          <w:sz w:val="22"/>
          <w:szCs w:val="22"/>
        </w:rPr>
        <w:t xml:space="preserve"> to retrieve data from client-side using Micro service architecture. </w:t>
      </w:r>
    </w:p>
    <w:p w14:paraId="31F1DFA0" w14:textId="77777777" w:rsidR="003525C9" w:rsidRPr="0017072F" w:rsidRDefault="003525C9" w:rsidP="003525C9">
      <w:pPr>
        <w:numPr>
          <w:ilvl w:val="0"/>
          <w:numId w:val="2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Developed Cloud Compatible 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Micro Services</w:t>
      </w:r>
      <w:r w:rsidRPr="0017072F">
        <w:rPr>
          <w:rFonts w:asciiTheme="minorHAnsi" w:hAnsiTheme="minorHAnsi" w:cstheme="minorHAnsi"/>
          <w:sz w:val="22"/>
          <w:szCs w:val="22"/>
        </w:rPr>
        <w:t xml:space="preserve"> using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Boot, java</w:t>
      </w:r>
      <w:r w:rsidRPr="0017072F">
        <w:rPr>
          <w:rFonts w:asciiTheme="minorHAnsi" w:hAnsiTheme="minorHAnsi" w:cstheme="minorHAnsi"/>
          <w:sz w:val="22"/>
          <w:szCs w:val="22"/>
        </w:rPr>
        <w:t xml:space="preserve"> and related web technologies</w:t>
      </w:r>
    </w:p>
    <w:p w14:paraId="271CD7DD" w14:textId="77777777" w:rsidR="003525C9" w:rsidRPr="0017072F" w:rsidRDefault="003525C9" w:rsidP="003525C9">
      <w:pPr>
        <w:numPr>
          <w:ilvl w:val="0"/>
          <w:numId w:val="26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Designed, developed and maintained the data layer using 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Hibernate </w:t>
      </w:r>
      <w:r w:rsidRPr="0017072F">
        <w:rPr>
          <w:rFonts w:asciiTheme="minorHAnsi" w:hAnsiTheme="minorHAnsi" w:cstheme="minorHAnsi"/>
          <w:sz w:val="22"/>
          <w:szCs w:val="22"/>
        </w:rPr>
        <w:t xml:space="preserve">and performed configuration of 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Spring Application Framework. </w:t>
      </w:r>
    </w:p>
    <w:p w14:paraId="189211DA" w14:textId="77777777" w:rsidR="003525C9" w:rsidRPr="0017072F" w:rsidRDefault="003525C9" w:rsidP="003525C9">
      <w:pPr>
        <w:numPr>
          <w:ilvl w:val="0"/>
          <w:numId w:val="25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17072F">
        <w:rPr>
          <w:rFonts w:asciiTheme="minorHAnsi" w:hAnsiTheme="minorHAnsi" w:cstheme="minorHAnsi"/>
          <w:b/>
          <w:sz w:val="22"/>
          <w:szCs w:val="22"/>
        </w:rPr>
        <w:t>Data Access Object (DAO)</w:t>
      </w:r>
      <w:r w:rsidRPr="0017072F">
        <w:rPr>
          <w:rFonts w:asciiTheme="minorHAnsi" w:hAnsiTheme="minorHAnsi" w:cstheme="minorHAnsi"/>
          <w:sz w:val="22"/>
          <w:szCs w:val="22"/>
        </w:rPr>
        <w:t xml:space="preserve"> persistence layer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Hibernate.</w:t>
      </w:r>
    </w:p>
    <w:p w14:paraId="36C3A67F" w14:textId="77777777" w:rsidR="003525C9" w:rsidRPr="0017072F" w:rsidRDefault="003525C9" w:rsidP="003525C9">
      <w:pPr>
        <w:numPr>
          <w:ilvl w:val="0"/>
          <w:numId w:val="25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Development of UI models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Angular.JS,</w:t>
      </w:r>
      <w:r w:rsidRPr="0017072F">
        <w:rPr>
          <w:rFonts w:asciiTheme="minorHAnsi" w:hAnsiTheme="minorHAnsi" w:cstheme="minorHAnsi"/>
          <w:sz w:val="22"/>
          <w:szCs w:val="22"/>
        </w:rPr>
        <w:t> </w:t>
      </w:r>
      <w:r w:rsidRPr="0017072F">
        <w:rPr>
          <w:rStyle w:val="Strong"/>
          <w:rFonts w:asciiTheme="minorHAnsi" w:hAnsiTheme="minorHAnsi" w:cstheme="minorHAnsi"/>
          <w:color w:val="000000"/>
          <w:sz w:val="22"/>
          <w:szCs w:val="22"/>
        </w:rPr>
        <w:t>HTML5</w:t>
      </w:r>
      <w:r w:rsidRPr="0017072F">
        <w:rPr>
          <w:rFonts w:asciiTheme="minorHAnsi" w:hAnsiTheme="minorHAnsi" w:cstheme="minorHAnsi"/>
          <w:sz w:val="22"/>
          <w:szCs w:val="22"/>
        </w:rPr>
        <w:t>,</w:t>
      </w:r>
      <w:r w:rsidRPr="0017072F">
        <w:rPr>
          <w:rStyle w:val="Strong"/>
          <w:rFonts w:asciiTheme="minorHAnsi" w:hAnsiTheme="minorHAnsi" w:cstheme="minorHAnsi"/>
          <w:color w:val="000000"/>
          <w:sz w:val="22"/>
          <w:szCs w:val="22"/>
        </w:rPr>
        <w:t> JavaScript</w:t>
      </w:r>
      <w:r w:rsidRPr="0017072F">
        <w:rPr>
          <w:rFonts w:asciiTheme="minorHAnsi" w:hAnsiTheme="minorHAnsi" w:cstheme="minorHAnsi"/>
          <w:sz w:val="22"/>
          <w:szCs w:val="22"/>
        </w:rPr>
        <w:t>, </w:t>
      </w:r>
      <w:r w:rsidRPr="0017072F">
        <w:rPr>
          <w:rStyle w:val="Strong"/>
          <w:rFonts w:asciiTheme="minorHAnsi" w:hAnsiTheme="minorHAnsi" w:cstheme="minorHAnsi"/>
          <w:color w:val="000000"/>
          <w:sz w:val="22"/>
          <w:szCs w:val="22"/>
        </w:rPr>
        <w:t>AJAX</w:t>
      </w:r>
      <w:r w:rsidRPr="0017072F">
        <w:rPr>
          <w:rFonts w:asciiTheme="minorHAnsi" w:hAnsiTheme="minorHAnsi" w:cstheme="minorHAnsi"/>
          <w:sz w:val="22"/>
          <w:szCs w:val="22"/>
        </w:rPr>
        <w:t>, </w:t>
      </w:r>
      <w:r w:rsidRPr="0017072F">
        <w:rPr>
          <w:rStyle w:val="Strong"/>
          <w:rFonts w:asciiTheme="minorHAnsi" w:hAnsiTheme="minorHAnsi" w:cstheme="minorHAnsi"/>
          <w:color w:val="000000"/>
          <w:sz w:val="22"/>
          <w:szCs w:val="22"/>
        </w:rPr>
        <w:t>Web link </w:t>
      </w:r>
      <w:r w:rsidRPr="0017072F">
        <w:rPr>
          <w:rFonts w:asciiTheme="minorHAnsi" w:hAnsiTheme="minorHAnsi" w:cstheme="minorHAnsi"/>
          <w:sz w:val="22"/>
          <w:szCs w:val="22"/>
        </w:rPr>
        <w:t>and </w:t>
      </w:r>
      <w:r w:rsidRPr="0017072F">
        <w:rPr>
          <w:rStyle w:val="Strong"/>
          <w:rFonts w:asciiTheme="minorHAnsi" w:hAnsiTheme="minorHAnsi" w:cstheme="minorHAnsi"/>
          <w:color w:val="000000"/>
          <w:sz w:val="22"/>
          <w:szCs w:val="22"/>
        </w:rPr>
        <w:t>CSS3</w:t>
      </w:r>
      <w:r w:rsidRPr="0017072F">
        <w:rPr>
          <w:rFonts w:asciiTheme="minorHAnsi" w:hAnsiTheme="minorHAnsi" w:cstheme="minorHAnsi"/>
          <w:sz w:val="22"/>
          <w:szCs w:val="22"/>
        </w:rPr>
        <w:t>.</w:t>
      </w:r>
    </w:p>
    <w:p w14:paraId="0AD728DC" w14:textId="77777777" w:rsidR="003D11B4" w:rsidRPr="0017072F" w:rsidRDefault="003D11B4" w:rsidP="003D11B4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Created </w:t>
      </w:r>
      <w:r w:rsidRPr="0017072F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>Single Page Applications (SPA)</w:t>
      </w:r>
      <w:r w:rsidRPr="0017072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with </w:t>
      </w:r>
      <w:r w:rsidRPr="0017072F">
        <w:rPr>
          <w:rFonts w:asciiTheme="minorHAnsi" w:hAnsiTheme="minorHAnsi" w:cstheme="minorHAnsi"/>
          <w:b/>
          <w:color w:val="000000"/>
          <w:sz w:val="22"/>
          <w:szCs w:val="22"/>
          <w:shd w:val="clear" w:color="auto" w:fill="FFFFFF"/>
        </w:rPr>
        <w:t xml:space="preserve">HTTP </w:t>
      </w:r>
      <w:r w:rsidRPr="0017072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requests using 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Angular</w:t>
      </w:r>
      <w:r w:rsidRPr="0017072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 xml:space="preserve"> </w:t>
      </w:r>
      <w:r w:rsidR="001A1D17">
        <w:rPr>
          <w:rFonts w:asciiTheme="minorHAnsi" w:hAnsiTheme="minorHAnsi" w:cstheme="minorHAnsi"/>
          <w:b/>
          <w:bCs/>
          <w:color w:val="000000"/>
          <w:sz w:val="22"/>
          <w:szCs w:val="22"/>
          <w:shd w:val="clear" w:color="auto" w:fill="FFFFFF"/>
        </w:rPr>
        <w:t>14</w:t>
      </w:r>
      <w:r w:rsidRPr="0017072F">
        <w:rPr>
          <w:rFonts w:asciiTheme="minorHAnsi" w:hAnsiTheme="minorHAnsi" w:cstheme="minorHAnsi"/>
          <w:color w:val="000000"/>
          <w:sz w:val="22"/>
          <w:szCs w:val="22"/>
          <w:shd w:val="clear" w:color="auto" w:fill="FFFFFF"/>
        </w:rPr>
        <w:t>.</w:t>
      </w:r>
    </w:p>
    <w:p w14:paraId="7B4747C6" w14:textId="77777777" w:rsidR="003D11B4" w:rsidRPr="0017072F" w:rsidRDefault="003D11B4" w:rsidP="003D11B4">
      <w:pPr>
        <w:pStyle w:val="NormalWeb"/>
        <w:numPr>
          <w:ilvl w:val="0"/>
          <w:numId w:val="25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7072F">
        <w:rPr>
          <w:rFonts w:asciiTheme="minorHAnsi" w:hAnsiTheme="minorHAnsi" w:cstheme="minorHAnsi"/>
          <w:color w:val="000000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Angular</w:t>
      </w:r>
      <w:r w:rsidRPr="0017072F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1A1D17">
        <w:rPr>
          <w:rFonts w:asciiTheme="minorHAnsi" w:hAnsiTheme="minorHAnsi" w:cstheme="minorHAnsi"/>
          <w:b/>
          <w:bCs/>
          <w:color w:val="000000"/>
          <w:sz w:val="22"/>
          <w:szCs w:val="22"/>
        </w:rPr>
        <w:t>14</w:t>
      </w:r>
      <w:r w:rsidRPr="0017072F">
        <w:rPr>
          <w:rFonts w:asciiTheme="minorHAnsi" w:hAnsiTheme="minorHAnsi" w:cstheme="minorHAnsi"/>
          <w:color w:val="000000"/>
          <w:sz w:val="22"/>
          <w:szCs w:val="22"/>
        </w:rPr>
        <w:t xml:space="preserve"> HTTP Request to read data from the web services and process </w:t>
      </w:r>
      <w:r w:rsidRPr="0017072F">
        <w:rPr>
          <w:rFonts w:asciiTheme="minorHAnsi" w:hAnsiTheme="minorHAnsi" w:cstheme="minorHAnsi"/>
          <w:b/>
          <w:color w:val="000000"/>
          <w:sz w:val="22"/>
          <w:szCs w:val="22"/>
        </w:rPr>
        <w:t>JSON</w:t>
      </w:r>
      <w:r w:rsidRPr="0017072F">
        <w:rPr>
          <w:rFonts w:asciiTheme="minorHAnsi" w:hAnsiTheme="minorHAnsi" w:cstheme="minorHAnsi"/>
          <w:color w:val="000000"/>
          <w:sz w:val="22"/>
          <w:szCs w:val="22"/>
        </w:rPr>
        <w:t xml:space="preserve"> data to render in the 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UI</w:t>
      </w:r>
      <w:r w:rsidRPr="0017072F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78997E8C" w14:textId="77777777" w:rsidR="003525C9" w:rsidRPr="0017072F" w:rsidRDefault="00E538B8" w:rsidP="00E538B8">
      <w:pPr>
        <w:numPr>
          <w:ilvl w:val="0"/>
          <w:numId w:val="25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Angular.JS </w:t>
      </w:r>
      <w:r w:rsidRPr="0017072F">
        <w:rPr>
          <w:rFonts w:asciiTheme="minorHAnsi" w:hAnsiTheme="minorHAnsi" w:cstheme="minorHAnsi"/>
          <w:sz w:val="22"/>
          <w:szCs w:val="22"/>
        </w:rPr>
        <w:t xml:space="preserve">as the framework to build a </w:t>
      </w:r>
      <w:r w:rsidRPr="0017072F">
        <w:rPr>
          <w:rFonts w:asciiTheme="minorHAnsi" w:hAnsiTheme="minorHAnsi" w:cstheme="minorHAnsi"/>
          <w:b/>
          <w:sz w:val="22"/>
          <w:szCs w:val="22"/>
        </w:rPr>
        <w:t>single-page application (SPA).</w:t>
      </w:r>
    </w:p>
    <w:p w14:paraId="3398B85F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Worked with </w:t>
      </w:r>
      <w:r w:rsidRPr="0017072F">
        <w:rPr>
          <w:rFonts w:asciiTheme="minorHAnsi" w:hAnsiTheme="minorHAnsi" w:cstheme="minorHAnsi"/>
          <w:b/>
          <w:sz w:val="22"/>
          <w:szCs w:val="22"/>
        </w:rPr>
        <w:t>Node.JS</w:t>
      </w:r>
      <w:r w:rsidRPr="0017072F">
        <w:rPr>
          <w:rFonts w:asciiTheme="minorHAnsi" w:hAnsiTheme="minorHAnsi" w:cstheme="minorHAnsi"/>
          <w:sz w:val="22"/>
          <w:szCs w:val="22"/>
        </w:rPr>
        <w:t xml:space="preserve"> framework including authoring complex directives, services, controllers and filters.</w:t>
      </w:r>
    </w:p>
    <w:p w14:paraId="04E5E391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>Eclipse</w:t>
      </w:r>
      <w:r w:rsidRPr="0017072F">
        <w:rPr>
          <w:rFonts w:asciiTheme="minorHAnsi" w:hAnsiTheme="minorHAnsi" w:cstheme="minorHAnsi"/>
          <w:sz w:val="22"/>
          <w:szCs w:val="22"/>
        </w:rPr>
        <w:t xml:space="preserve"> as the </w:t>
      </w:r>
      <w:r w:rsidRPr="0017072F">
        <w:rPr>
          <w:rFonts w:asciiTheme="minorHAnsi" w:hAnsiTheme="minorHAnsi" w:cstheme="minorHAnsi"/>
          <w:b/>
          <w:sz w:val="22"/>
          <w:szCs w:val="22"/>
        </w:rPr>
        <w:t>IDE</w:t>
      </w:r>
      <w:r w:rsidRPr="0017072F">
        <w:rPr>
          <w:rFonts w:asciiTheme="minorHAnsi" w:hAnsiTheme="minorHAnsi" w:cstheme="minorHAnsi"/>
          <w:sz w:val="22"/>
          <w:szCs w:val="22"/>
        </w:rPr>
        <w:t xml:space="preserve"> and Web Logic as the application server.</w:t>
      </w:r>
    </w:p>
    <w:p w14:paraId="0257D6FF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Worked on </w:t>
      </w:r>
      <w:r w:rsidRPr="0017072F">
        <w:rPr>
          <w:rFonts w:asciiTheme="minorHAnsi" w:hAnsiTheme="minorHAnsi" w:cstheme="minorHAnsi"/>
          <w:b/>
          <w:sz w:val="22"/>
          <w:szCs w:val="22"/>
        </w:rPr>
        <w:t>Java 1.8</w:t>
      </w:r>
      <w:r w:rsidRPr="0017072F">
        <w:rPr>
          <w:rFonts w:asciiTheme="minorHAnsi" w:hAnsiTheme="minorHAnsi" w:cstheme="minorHAnsi"/>
          <w:sz w:val="22"/>
          <w:szCs w:val="22"/>
        </w:rPr>
        <w:t xml:space="preserve"> features such as Lambda expressions for making anonymous inline function calls by using Functional Interfaces which makes code readable and concise. </w:t>
      </w:r>
    </w:p>
    <w:p w14:paraId="7EDF9347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Extensively used 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XML </w:t>
      </w:r>
      <w:r w:rsidRPr="0017072F">
        <w:rPr>
          <w:rFonts w:asciiTheme="minorHAnsi" w:hAnsiTheme="minorHAnsi" w:cstheme="minorHAnsi"/>
          <w:sz w:val="22"/>
          <w:szCs w:val="22"/>
        </w:rPr>
        <w:t xml:space="preserve">documents with XSLT and CSS to translate the content into HTML to present to GUI. </w:t>
      </w:r>
    </w:p>
    <w:p w14:paraId="62221629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>JMS (Java Messaging Service)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asynchronous communication between different modules. </w:t>
      </w:r>
    </w:p>
    <w:p w14:paraId="50B90E1E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Worked on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AWS</w:t>
      </w:r>
      <w:r w:rsidRPr="0017072F">
        <w:rPr>
          <w:rFonts w:asciiTheme="minorHAnsi" w:hAnsiTheme="minorHAnsi" w:cstheme="minorHAnsi"/>
          <w:sz w:val="22"/>
          <w:szCs w:val="22"/>
        </w:rPr>
        <w:t xml:space="preserve"> Cloud platform and its features which includes </w:t>
      </w:r>
      <w:r w:rsidRPr="0017072F">
        <w:rPr>
          <w:rFonts w:asciiTheme="minorHAnsi" w:hAnsiTheme="minorHAnsi" w:cstheme="minorHAnsi"/>
          <w:b/>
          <w:sz w:val="22"/>
          <w:szCs w:val="22"/>
        </w:rPr>
        <w:t>EC2, VPC, EBS, AMI, SNS, RDS, EBS, Cloud Watch, Cloud Trail, Cloud Formation AWS Config, Auto scaling, CloudFront, IAM</w:t>
      </w:r>
      <w:r w:rsidRPr="0017072F">
        <w:rPr>
          <w:rFonts w:asciiTheme="minorHAnsi" w:hAnsiTheme="minorHAnsi" w:cstheme="minorHAnsi"/>
          <w:sz w:val="22"/>
          <w:szCs w:val="22"/>
        </w:rPr>
        <w:t xml:space="preserve"> and </w:t>
      </w:r>
      <w:r w:rsidRPr="0017072F">
        <w:rPr>
          <w:rFonts w:asciiTheme="minorHAnsi" w:hAnsiTheme="minorHAnsi" w:cstheme="minorHAnsi"/>
          <w:b/>
          <w:sz w:val="22"/>
          <w:szCs w:val="22"/>
        </w:rPr>
        <w:t>DynamoDB</w:t>
      </w:r>
      <w:r w:rsidRPr="0017072F">
        <w:rPr>
          <w:rFonts w:asciiTheme="minorHAnsi" w:hAnsiTheme="minorHAnsi" w:cstheme="minorHAnsi"/>
          <w:sz w:val="22"/>
          <w:szCs w:val="22"/>
        </w:rPr>
        <w:t xml:space="preserve">. Designed, configured and deployed </w:t>
      </w:r>
      <w:r w:rsidRPr="0017072F">
        <w:rPr>
          <w:rFonts w:asciiTheme="minorHAnsi" w:hAnsiTheme="minorHAnsi" w:cstheme="minorHAnsi"/>
          <w:b/>
          <w:sz w:val="22"/>
          <w:szCs w:val="22"/>
        </w:rPr>
        <w:t>Amazon Web Services (AWS)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applications utilizing the </w:t>
      </w:r>
      <w:r w:rsidRPr="0017072F">
        <w:rPr>
          <w:rFonts w:asciiTheme="minorHAnsi" w:hAnsiTheme="minorHAnsi" w:cstheme="minorHAnsi"/>
          <w:b/>
          <w:sz w:val="22"/>
          <w:szCs w:val="22"/>
        </w:rPr>
        <w:t>AWS stack.</w:t>
      </w:r>
    </w:p>
    <w:p w14:paraId="665F6BF7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Created </w:t>
      </w:r>
      <w:r w:rsidRPr="0017072F">
        <w:rPr>
          <w:rFonts w:asciiTheme="minorHAnsi" w:hAnsiTheme="minorHAnsi" w:cstheme="minorHAnsi"/>
          <w:b/>
          <w:sz w:val="22"/>
          <w:szCs w:val="22"/>
        </w:rPr>
        <w:t>Docker images</w:t>
      </w:r>
      <w:r w:rsidRPr="0017072F">
        <w:rPr>
          <w:rFonts w:asciiTheme="minorHAnsi" w:hAnsiTheme="minorHAnsi" w:cstheme="minorHAnsi"/>
          <w:sz w:val="22"/>
          <w:szCs w:val="22"/>
        </w:rPr>
        <w:t xml:space="preserve"> from </w:t>
      </w:r>
      <w:r w:rsidRPr="0017072F">
        <w:rPr>
          <w:rFonts w:asciiTheme="minorHAnsi" w:hAnsiTheme="minorHAnsi" w:cstheme="minorHAnsi"/>
          <w:b/>
          <w:sz w:val="22"/>
          <w:szCs w:val="22"/>
        </w:rPr>
        <w:t>Docker file</w:t>
      </w:r>
      <w:r w:rsidRPr="0017072F">
        <w:rPr>
          <w:rFonts w:asciiTheme="minorHAnsi" w:hAnsiTheme="minorHAnsi" w:cstheme="minorHAnsi"/>
          <w:sz w:val="22"/>
          <w:szCs w:val="22"/>
        </w:rPr>
        <w:t xml:space="preserve"> and handled multiple images by storing them in containers to deploy. </w:t>
      </w:r>
    </w:p>
    <w:p w14:paraId="75BDBF1D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To implement business logic created </w:t>
      </w:r>
      <w:r w:rsidRPr="0017072F">
        <w:rPr>
          <w:rFonts w:asciiTheme="minorHAnsi" w:hAnsiTheme="minorHAnsi" w:cstheme="minorHAnsi"/>
          <w:b/>
          <w:sz w:val="22"/>
          <w:szCs w:val="22"/>
        </w:rPr>
        <w:t>EJB - stateless session beans, configured ejb-jar.xml.</w:t>
      </w:r>
      <w:r w:rsidRPr="0017072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B59BA51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Log4J </w:t>
      </w:r>
      <w:r w:rsidRPr="0017072F">
        <w:rPr>
          <w:rFonts w:asciiTheme="minorHAnsi" w:hAnsiTheme="minorHAnsi" w:cstheme="minorHAnsi"/>
          <w:sz w:val="22"/>
          <w:szCs w:val="22"/>
        </w:rPr>
        <w:t>for any logging purposes during the development of the application.</w:t>
      </w:r>
    </w:p>
    <w:p w14:paraId="0C4D75CB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Wrote </w:t>
      </w:r>
      <w:r w:rsidRPr="0017072F">
        <w:rPr>
          <w:rFonts w:asciiTheme="minorHAnsi" w:hAnsiTheme="minorHAnsi" w:cstheme="minorHAnsi"/>
          <w:b/>
          <w:sz w:val="22"/>
          <w:szCs w:val="22"/>
        </w:rPr>
        <w:t>JUnit</w:t>
      </w:r>
      <w:r w:rsidRPr="0017072F">
        <w:rPr>
          <w:rFonts w:asciiTheme="minorHAnsi" w:hAnsiTheme="minorHAnsi" w:cstheme="minorHAnsi"/>
          <w:sz w:val="22"/>
          <w:szCs w:val="22"/>
        </w:rPr>
        <w:t xml:space="preserve"> test/Integration test cases for asserting functional quality.</w:t>
      </w:r>
    </w:p>
    <w:p w14:paraId="12ACA159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Involved in Continuous Integration and Continuous Deployment (CI/CD)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Jenkins.</w:t>
      </w:r>
    </w:p>
    <w:p w14:paraId="03B69A71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Worked in Service Oriented Architecture using Web Services- </w:t>
      </w:r>
      <w:r w:rsidRPr="0017072F">
        <w:rPr>
          <w:rFonts w:asciiTheme="minorHAnsi" w:hAnsiTheme="minorHAnsi" w:cstheme="minorHAnsi"/>
          <w:b/>
          <w:sz w:val="22"/>
          <w:szCs w:val="22"/>
        </w:rPr>
        <w:t>SOAP and REST.</w:t>
      </w:r>
    </w:p>
    <w:p w14:paraId="0F4FA2FE" w14:textId="77777777" w:rsidR="003525C9" w:rsidRPr="0017072F" w:rsidRDefault="003525C9" w:rsidP="003525C9">
      <w:pPr>
        <w:numPr>
          <w:ilvl w:val="0"/>
          <w:numId w:val="2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Worked with 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NoSQL</w:t>
      </w:r>
      <w:r w:rsidRPr="0017072F">
        <w:rPr>
          <w:rFonts w:asciiTheme="minorHAnsi" w:hAnsiTheme="minorHAnsi" w:cstheme="minorHAnsi"/>
          <w:sz w:val="22"/>
          <w:szCs w:val="22"/>
        </w:rPr>
        <w:t> database 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MongoDB</w:t>
      </w:r>
      <w:r w:rsidRPr="0017072F">
        <w:rPr>
          <w:rFonts w:asciiTheme="minorHAnsi" w:hAnsiTheme="minorHAnsi" w:cstheme="minorHAnsi"/>
          <w:sz w:val="22"/>
          <w:szCs w:val="22"/>
        </w:rPr>
        <w:t> and developed custom MongoDB applications specific to client needs and Developed 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PL-SQL</w:t>
      </w:r>
      <w:r w:rsidRPr="0017072F">
        <w:rPr>
          <w:rFonts w:asciiTheme="minorHAnsi" w:hAnsiTheme="minorHAnsi" w:cstheme="minorHAnsi"/>
          <w:sz w:val="22"/>
          <w:szCs w:val="22"/>
        </w:rPr>
        <w:t> store procedures to convert the data from 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Oracle</w:t>
      </w:r>
      <w:r w:rsidRPr="0017072F">
        <w:rPr>
          <w:rFonts w:asciiTheme="minorHAnsi" w:hAnsiTheme="minorHAnsi" w:cstheme="minorHAnsi"/>
          <w:sz w:val="22"/>
          <w:szCs w:val="22"/>
        </w:rPr>
        <w:t> to 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MongoDB</w:t>
      </w:r>
      <w:r w:rsidRPr="0017072F">
        <w:rPr>
          <w:rFonts w:asciiTheme="minorHAnsi" w:hAnsiTheme="minorHAnsi" w:cstheme="minorHAnsi"/>
          <w:sz w:val="22"/>
          <w:szCs w:val="22"/>
        </w:rPr>
        <w:t>.</w:t>
      </w:r>
    </w:p>
    <w:p w14:paraId="7D2C97C0" w14:textId="77777777" w:rsidR="003525C9" w:rsidRPr="0017072F" w:rsidRDefault="003525C9" w:rsidP="003525C9">
      <w:pPr>
        <w:numPr>
          <w:ilvl w:val="0"/>
          <w:numId w:val="2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Used to write 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SQL queries, Triggers, Functions </w:t>
      </w:r>
      <w:r w:rsidRPr="0017072F">
        <w:rPr>
          <w:rFonts w:asciiTheme="minorHAnsi" w:hAnsiTheme="minorHAnsi" w:cstheme="minorHAnsi"/>
          <w:sz w:val="22"/>
          <w:szCs w:val="22"/>
        </w:rPr>
        <w:t>for 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Oracle database </w:t>
      </w:r>
      <w:r w:rsidRPr="0017072F">
        <w:rPr>
          <w:rFonts w:asciiTheme="minorHAnsi" w:hAnsiTheme="minorHAnsi" w:cstheme="minorHAnsi"/>
          <w:sz w:val="22"/>
          <w:szCs w:val="22"/>
        </w:rPr>
        <w:t>and developed some complex </w:t>
      </w:r>
      <w:r w:rsidRPr="0017072F">
        <w:rPr>
          <w:rFonts w:asciiTheme="minorHAnsi" w:hAnsiTheme="minorHAnsi" w:cstheme="minorHAnsi"/>
          <w:b/>
          <w:bCs/>
          <w:color w:val="000000"/>
          <w:sz w:val="22"/>
          <w:szCs w:val="22"/>
        </w:rPr>
        <w:t>SQL queries</w:t>
      </w:r>
      <w:r w:rsidRPr="0017072F">
        <w:rPr>
          <w:rFonts w:asciiTheme="minorHAnsi" w:hAnsiTheme="minorHAnsi" w:cstheme="minorHAnsi"/>
          <w:sz w:val="22"/>
          <w:szCs w:val="22"/>
        </w:rPr>
        <w:t>. </w:t>
      </w:r>
    </w:p>
    <w:p w14:paraId="32C6AAC5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lastRenderedPageBreak/>
        <w:t xml:space="preserve">Worked in </w:t>
      </w:r>
      <w:r w:rsidRPr="0017072F">
        <w:rPr>
          <w:rFonts w:asciiTheme="minorHAnsi" w:hAnsiTheme="minorHAnsi" w:cstheme="minorHAnsi"/>
          <w:b/>
          <w:sz w:val="22"/>
          <w:szCs w:val="22"/>
        </w:rPr>
        <w:t>Agile</w:t>
      </w:r>
      <w:r w:rsidRPr="0017072F">
        <w:rPr>
          <w:rFonts w:asciiTheme="minorHAnsi" w:hAnsiTheme="minorHAnsi" w:cstheme="minorHAnsi"/>
          <w:sz w:val="22"/>
          <w:szCs w:val="22"/>
        </w:rPr>
        <w:t xml:space="preserve"> environment with bi-weekly sprints and daily scrum meetings.</w:t>
      </w:r>
    </w:p>
    <w:p w14:paraId="0A921186" w14:textId="77777777" w:rsidR="003525C9" w:rsidRPr="0017072F" w:rsidRDefault="003525C9" w:rsidP="003525C9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Actively participated and provided feedback in a constructive and insightful manner during weekly Iterative review meetings to track the progress for each iterative cycle and figure out the issues.</w:t>
      </w:r>
    </w:p>
    <w:p w14:paraId="20B6FFDF" w14:textId="77777777" w:rsidR="003525C9" w:rsidRPr="0017072F" w:rsidRDefault="003525C9" w:rsidP="003525C9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BCFDCF8" w14:textId="357E6683" w:rsidR="00483FA9" w:rsidRPr="00A421F4" w:rsidRDefault="003525C9" w:rsidP="00B3076A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b/>
          <w:sz w:val="22"/>
          <w:szCs w:val="22"/>
        </w:rPr>
        <w:t>Environment:</w:t>
      </w:r>
      <w:r w:rsidRPr="0017072F">
        <w:rPr>
          <w:rFonts w:asciiTheme="minorHAnsi" w:hAnsiTheme="minorHAnsi" w:cstheme="minorHAnsi"/>
          <w:sz w:val="22"/>
          <w:szCs w:val="22"/>
        </w:rPr>
        <w:t xml:space="preserve"> Java 8, spring, Spring Boot, MVC, Micro Services, Hibernate, HTML5, CSS3, JavaScri</w:t>
      </w:r>
      <w:r w:rsidR="001A1D17">
        <w:rPr>
          <w:rFonts w:asciiTheme="minorHAnsi" w:hAnsiTheme="minorHAnsi" w:cstheme="minorHAnsi"/>
          <w:sz w:val="22"/>
          <w:szCs w:val="22"/>
        </w:rPr>
        <w:t>pt, Bootstrap, Angular 14</w:t>
      </w:r>
      <w:r w:rsidRPr="0017072F">
        <w:rPr>
          <w:rFonts w:asciiTheme="minorHAnsi" w:hAnsiTheme="minorHAnsi" w:cstheme="minorHAnsi"/>
          <w:sz w:val="22"/>
          <w:szCs w:val="22"/>
        </w:rPr>
        <w:t xml:space="preserve">, Node.JS, JMS, XML, AWS, Docker, EJB, Log4j, JUnit, Jenkins, </w:t>
      </w:r>
      <w:r w:rsidR="00CC3148" w:rsidRPr="0017072F">
        <w:rPr>
          <w:rFonts w:asciiTheme="minorHAnsi" w:hAnsiTheme="minorHAnsi" w:cstheme="minorHAnsi"/>
          <w:sz w:val="22"/>
          <w:szCs w:val="22"/>
        </w:rPr>
        <w:t>RESTful</w:t>
      </w:r>
      <w:r w:rsidRPr="0017072F">
        <w:rPr>
          <w:rFonts w:asciiTheme="minorHAnsi" w:hAnsiTheme="minorHAnsi" w:cstheme="minorHAnsi"/>
          <w:sz w:val="22"/>
          <w:szCs w:val="22"/>
        </w:rPr>
        <w:t>, SOAP, MongoDB, SQL, Agile and Windows.</w:t>
      </w:r>
    </w:p>
    <w:p w14:paraId="4C5D150E" w14:textId="77777777" w:rsidR="00D3077F" w:rsidRDefault="00D3077F" w:rsidP="00B3076A">
      <w:pPr>
        <w:jc w:val="both"/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</w:pPr>
    </w:p>
    <w:p w14:paraId="36A5BDE2" w14:textId="1E19519F" w:rsidR="00B3076A" w:rsidRPr="0017072F" w:rsidRDefault="00123462" w:rsidP="00B3076A">
      <w:pPr>
        <w:jc w:val="both"/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</w:pPr>
      <w:r w:rsidRPr="0017072F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>Company:</w:t>
      </w:r>
      <w:r w:rsidR="0017072F" w:rsidRPr="0017072F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bookmarkStart w:id="9" w:name="_Hlk193708569"/>
      <w:r w:rsidR="00C46DA6" w:rsidRPr="0017072F">
        <w:rPr>
          <w:rFonts w:asciiTheme="minorHAnsi" w:hAnsiTheme="minorHAnsi" w:cstheme="minorHAnsi"/>
          <w:b/>
          <w:bCs/>
          <w:sz w:val="22"/>
          <w:szCs w:val="22"/>
        </w:rPr>
        <w:t>My Monograph</w:t>
      </w:r>
      <w:r w:rsidR="0017072F" w:rsidRPr="0017072F">
        <w:rPr>
          <w:rFonts w:asciiTheme="minorHAnsi" w:hAnsiTheme="minorHAnsi" w:cstheme="minorHAnsi"/>
          <w:b/>
          <w:bCs/>
          <w:sz w:val="22"/>
          <w:szCs w:val="22"/>
        </w:rPr>
        <w:t xml:space="preserve"> Software Solutions Pvt Ltd, India</w:t>
      </w:r>
      <w:bookmarkEnd w:id="9"/>
      <w:r w:rsidR="0017072F" w:rsidRPr="0017072F">
        <w:rPr>
          <w:rFonts w:asciiTheme="minorHAnsi" w:hAnsiTheme="minorHAnsi" w:cstheme="minorHAnsi"/>
          <w:b/>
          <w:bCs/>
          <w:sz w:val="22"/>
          <w:szCs w:val="22"/>
        </w:rPr>
        <w:t>.</w:t>
      </w:r>
      <w:r w:rsidRPr="0017072F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         </w:t>
      </w:r>
      <w:r w:rsidR="00837FB9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 </w:t>
      </w:r>
      <w:r w:rsidR="00A55953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                                      </w:t>
      </w:r>
      <w:r w:rsidR="00837FB9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Duration: </w:t>
      </w:r>
      <w:r w:rsidRPr="0017072F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 </w:t>
      </w:r>
      <w:bookmarkStart w:id="10" w:name="_Hlk193708577"/>
      <w:r w:rsidR="00C46DA6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June </w:t>
      </w:r>
      <w:r w:rsidR="00837FB9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>201</w:t>
      </w:r>
      <w:r w:rsidR="00C46DA6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>7</w:t>
      </w:r>
      <w:r w:rsidR="00837FB9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 – </w:t>
      </w:r>
      <w:r w:rsidR="00C46DA6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>Jan</w:t>
      </w:r>
      <w:r w:rsidR="00837FB9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 2022</w:t>
      </w:r>
      <w:r w:rsidRPr="0017072F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                                                  </w:t>
      </w:r>
      <w:r w:rsidR="0017072F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          </w:t>
      </w:r>
      <w:r w:rsidRPr="0017072F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 xml:space="preserve"> </w:t>
      </w:r>
      <w:bookmarkEnd w:id="10"/>
    </w:p>
    <w:p w14:paraId="6B7F3A9E" w14:textId="77777777" w:rsidR="0082096C" w:rsidRDefault="00531AA8" w:rsidP="00531AA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b/>
          <w:sz w:val="22"/>
          <w:szCs w:val="22"/>
        </w:rPr>
        <w:t xml:space="preserve">Role: </w:t>
      </w:r>
      <w:bookmarkStart w:id="11" w:name="_Hlk193708583"/>
      <w:r w:rsidRPr="0017072F">
        <w:rPr>
          <w:rFonts w:asciiTheme="minorHAnsi" w:hAnsiTheme="minorHAnsi" w:cstheme="minorHAnsi"/>
          <w:b/>
          <w:sz w:val="22"/>
          <w:szCs w:val="22"/>
        </w:rPr>
        <w:t>Java Developer</w:t>
      </w:r>
      <w:r w:rsidR="00D27737">
        <w:rPr>
          <w:rFonts w:asciiTheme="minorHAnsi" w:hAnsiTheme="minorHAnsi" w:cstheme="minorHAnsi"/>
          <w:b/>
          <w:sz w:val="22"/>
          <w:szCs w:val="22"/>
        </w:rPr>
        <w:t xml:space="preserve"> </w:t>
      </w:r>
      <w:bookmarkEnd w:id="11"/>
    </w:p>
    <w:p w14:paraId="0F724DB0" w14:textId="0D8CBEC5" w:rsidR="00531AA8" w:rsidRPr="0017072F" w:rsidRDefault="00D27737" w:rsidP="00531AA8">
      <w:pPr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      </w:t>
      </w:r>
    </w:p>
    <w:p w14:paraId="2F1B1076" w14:textId="0AF8C24D" w:rsidR="00531AA8" w:rsidRDefault="00531AA8" w:rsidP="00531AA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0442C40A" w14:textId="77777777" w:rsidR="0082096C" w:rsidRPr="0017072F" w:rsidRDefault="0082096C" w:rsidP="00531AA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C534932" w14:textId="77777777" w:rsidR="00531AA8" w:rsidRDefault="00531AA8" w:rsidP="00531AA8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Involved in analysis and design phase of </w:t>
      </w:r>
      <w:r w:rsidRPr="00837FB9">
        <w:rPr>
          <w:rFonts w:asciiTheme="minorHAnsi" w:hAnsiTheme="minorHAnsi" w:cstheme="minorHAnsi"/>
          <w:sz w:val="22"/>
          <w:szCs w:val="22"/>
        </w:rPr>
        <w:t xml:space="preserve">Software Development Life cycle (SDLC). </w:t>
      </w:r>
    </w:p>
    <w:p w14:paraId="41363CE7" w14:textId="77777777" w:rsidR="00483FA9" w:rsidRPr="00D76A4D" w:rsidRDefault="00483FA9" w:rsidP="00483FA9">
      <w:pPr>
        <w:numPr>
          <w:ilvl w:val="0"/>
          <w:numId w:val="24"/>
        </w:numPr>
        <w:jc w:val="both"/>
        <w:rPr>
          <w:rFonts w:ascii="Book Antiqua" w:hAnsi="Book Antiqua" w:cs="Calibri"/>
          <w:sz w:val="20"/>
        </w:rPr>
      </w:pPr>
      <w:r w:rsidRPr="00D76A4D">
        <w:rPr>
          <w:rFonts w:ascii="Book Antiqua" w:hAnsi="Book Antiqua" w:cs="Calibri"/>
          <w:sz w:val="20"/>
        </w:rPr>
        <w:t xml:space="preserve">Worked on the development, testing, and deploying of the application module using </w:t>
      </w:r>
      <w:r w:rsidRPr="00D76A4D">
        <w:rPr>
          <w:rFonts w:ascii="Book Antiqua" w:hAnsi="Book Antiqua" w:cs="Calibri"/>
          <w:b/>
          <w:bCs/>
          <w:sz w:val="20"/>
        </w:rPr>
        <w:t>Waterfall methodologies</w:t>
      </w:r>
      <w:r w:rsidRPr="00D76A4D">
        <w:rPr>
          <w:rFonts w:ascii="Book Antiqua" w:hAnsi="Book Antiqua" w:cs="Calibri"/>
          <w:sz w:val="20"/>
        </w:rPr>
        <w:t>.</w:t>
      </w:r>
    </w:p>
    <w:p w14:paraId="27108E77" w14:textId="046E2115" w:rsidR="00483FA9" w:rsidRPr="00A421F4" w:rsidRDefault="00A421F4" w:rsidP="00A421F4">
      <w:pPr>
        <w:numPr>
          <w:ilvl w:val="0"/>
          <w:numId w:val="24"/>
        </w:numPr>
        <w:jc w:val="both"/>
        <w:rPr>
          <w:rFonts w:ascii="Book Antiqua" w:hAnsi="Book Antiqua" w:cs="Calibri"/>
          <w:sz w:val="20"/>
        </w:rPr>
      </w:pPr>
      <w:r w:rsidRPr="00D76A4D">
        <w:rPr>
          <w:rFonts w:ascii="Book Antiqua" w:hAnsi="Book Antiqua" w:cs="Calibri"/>
          <w:sz w:val="20"/>
        </w:rPr>
        <w:t xml:space="preserve">Involved in designing and developing the application using </w:t>
      </w:r>
      <w:r w:rsidRPr="00D76A4D">
        <w:rPr>
          <w:rFonts w:ascii="Book Antiqua" w:hAnsi="Book Antiqua" w:cs="Calibri"/>
          <w:b/>
          <w:bCs/>
          <w:sz w:val="20"/>
        </w:rPr>
        <w:t>JSP, JSTL, HTML, CSS</w:t>
      </w:r>
      <w:r w:rsidRPr="00D76A4D">
        <w:rPr>
          <w:rFonts w:ascii="Book Antiqua" w:hAnsi="Book Antiqua" w:cs="Calibri"/>
          <w:sz w:val="20"/>
        </w:rPr>
        <w:t xml:space="preserve"> and made client validations using </w:t>
      </w:r>
      <w:r w:rsidRPr="00D76A4D">
        <w:rPr>
          <w:rFonts w:ascii="Book Antiqua" w:hAnsi="Book Antiqua" w:cs="Calibri"/>
          <w:b/>
          <w:bCs/>
          <w:sz w:val="20"/>
        </w:rPr>
        <w:t>JavaScript, Angular, jQuery</w:t>
      </w:r>
      <w:r w:rsidRPr="00D76A4D">
        <w:rPr>
          <w:rFonts w:ascii="Book Antiqua" w:hAnsi="Book Antiqua" w:cs="Calibri"/>
          <w:sz w:val="20"/>
        </w:rPr>
        <w:t xml:space="preserve"> in an iterative, incremental process of </w:t>
      </w:r>
      <w:r w:rsidRPr="00D76A4D">
        <w:rPr>
          <w:rFonts w:ascii="Book Antiqua" w:hAnsi="Book Antiqua" w:cs="Calibri"/>
          <w:b/>
          <w:bCs/>
          <w:sz w:val="20"/>
        </w:rPr>
        <w:t>Test-Driven Development (TDD). </w:t>
      </w:r>
    </w:p>
    <w:p w14:paraId="622BE432" w14:textId="337035DE" w:rsidR="00531AA8" w:rsidRPr="0017072F" w:rsidRDefault="00531AA8" w:rsidP="00531AA8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MVC</w:t>
      </w:r>
      <w:r w:rsidRPr="0017072F">
        <w:rPr>
          <w:rFonts w:asciiTheme="minorHAnsi" w:hAnsiTheme="minorHAnsi" w:cstheme="minorHAnsi"/>
          <w:sz w:val="22"/>
          <w:szCs w:val="22"/>
        </w:rPr>
        <w:t xml:space="preserve"> and Dependency Injection </w:t>
      </w:r>
      <w:r w:rsidR="00CC3148">
        <w:rPr>
          <w:rFonts w:asciiTheme="minorHAnsi" w:hAnsiTheme="minorHAnsi" w:cstheme="minorHAnsi"/>
          <w:sz w:val="22"/>
          <w:szCs w:val="22"/>
        </w:rPr>
        <w:t>to handle</w:t>
      </w:r>
      <w:r w:rsidRPr="0017072F">
        <w:rPr>
          <w:rFonts w:asciiTheme="minorHAnsi" w:hAnsiTheme="minorHAnsi" w:cstheme="minorHAnsi"/>
          <w:sz w:val="22"/>
          <w:szCs w:val="22"/>
        </w:rPr>
        <w:t xml:space="preserve"> presentation and business logic.</w:t>
      </w:r>
    </w:p>
    <w:p w14:paraId="48DE349F" w14:textId="77777777" w:rsidR="00531AA8" w:rsidRPr="0017072F" w:rsidRDefault="00531AA8" w:rsidP="00531AA8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Developed the applications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framework</w:t>
      </w:r>
      <w:r w:rsidRPr="0017072F">
        <w:rPr>
          <w:rFonts w:asciiTheme="minorHAnsi" w:hAnsiTheme="minorHAnsi" w:cstheme="minorHAnsi"/>
          <w:sz w:val="22"/>
          <w:szCs w:val="22"/>
        </w:rPr>
        <w:t xml:space="preserve"> including 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Spring Core, Spring WS, Spring MVC, and Spring Integrations </w:t>
      </w:r>
      <w:r w:rsidRPr="0017072F">
        <w:rPr>
          <w:rFonts w:asciiTheme="minorHAnsi" w:hAnsiTheme="minorHAnsi" w:cstheme="minorHAnsi"/>
          <w:sz w:val="22"/>
          <w:szCs w:val="22"/>
        </w:rPr>
        <w:t>design pattern.</w:t>
      </w:r>
    </w:p>
    <w:p w14:paraId="0F95852A" w14:textId="77777777" w:rsidR="00531AA8" w:rsidRPr="0017072F" w:rsidRDefault="00531AA8" w:rsidP="00531AA8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MVC</w:t>
      </w:r>
      <w:r w:rsidRPr="0017072F">
        <w:rPr>
          <w:rFonts w:asciiTheme="minorHAnsi" w:hAnsiTheme="minorHAnsi" w:cstheme="minorHAnsi"/>
          <w:sz w:val="22"/>
          <w:szCs w:val="22"/>
        </w:rPr>
        <w:t xml:space="preserve"> and 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DAO </w:t>
      </w:r>
      <w:r w:rsidRPr="0017072F">
        <w:rPr>
          <w:rFonts w:asciiTheme="minorHAnsi" w:hAnsiTheme="minorHAnsi" w:cstheme="minorHAnsi"/>
          <w:sz w:val="22"/>
          <w:szCs w:val="22"/>
        </w:rPr>
        <w:t xml:space="preserve">for various modules. </w:t>
      </w:r>
    </w:p>
    <w:p w14:paraId="76226815" w14:textId="77777777" w:rsidR="00531AA8" w:rsidRPr="0017072F" w:rsidRDefault="00531AA8" w:rsidP="00531AA8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 Framework</w:t>
      </w:r>
      <w:r w:rsidRPr="0017072F">
        <w:rPr>
          <w:rFonts w:asciiTheme="minorHAnsi" w:hAnsiTheme="minorHAnsi" w:cstheme="minorHAnsi"/>
          <w:sz w:val="22"/>
          <w:szCs w:val="22"/>
        </w:rPr>
        <w:t xml:space="preserve"> for Dependency injection and integrated with the </w:t>
      </w:r>
      <w:r w:rsidRPr="0017072F">
        <w:rPr>
          <w:rFonts w:asciiTheme="minorHAnsi" w:hAnsiTheme="minorHAnsi" w:cstheme="minorHAnsi"/>
          <w:b/>
          <w:sz w:val="22"/>
          <w:szCs w:val="22"/>
        </w:rPr>
        <w:t>Hibernate.</w:t>
      </w:r>
      <w:r w:rsidRPr="0017072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0FFE6F1" w14:textId="77777777" w:rsidR="00531AA8" w:rsidRPr="0017072F" w:rsidRDefault="00531AA8" w:rsidP="00531AA8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Extensively used </w:t>
      </w:r>
      <w:r w:rsidRPr="0017072F">
        <w:rPr>
          <w:rFonts w:asciiTheme="minorHAnsi" w:hAnsiTheme="minorHAnsi" w:cstheme="minorHAnsi"/>
          <w:b/>
          <w:sz w:val="22"/>
          <w:szCs w:val="22"/>
        </w:rPr>
        <w:t>spring</w:t>
      </w:r>
      <w:r w:rsidRPr="0017072F">
        <w:rPr>
          <w:rFonts w:asciiTheme="minorHAnsi" w:hAnsiTheme="minorHAnsi" w:cstheme="minorHAnsi"/>
          <w:sz w:val="22"/>
          <w:szCs w:val="22"/>
        </w:rPr>
        <w:t xml:space="preserve"> with </w:t>
      </w:r>
      <w:r w:rsidRPr="0017072F">
        <w:rPr>
          <w:rFonts w:asciiTheme="minorHAnsi" w:hAnsiTheme="minorHAnsi" w:cstheme="minorHAnsi"/>
          <w:b/>
          <w:sz w:val="22"/>
          <w:szCs w:val="22"/>
        </w:rPr>
        <w:t>Hibernate</w:t>
      </w:r>
      <w:r w:rsidRPr="0017072F">
        <w:rPr>
          <w:rFonts w:asciiTheme="minorHAnsi" w:hAnsiTheme="minorHAnsi" w:cstheme="minorHAnsi"/>
          <w:sz w:val="22"/>
          <w:szCs w:val="22"/>
        </w:rPr>
        <w:t xml:space="preserve"> among the modules in presenting the data.</w:t>
      </w:r>
    </w:p>
    <w:p w14:paraId="144B6207" w14:textId="77777777" w:rsidR="00531AA8" w:rsidRPr="0017072F" w:rsidRDefault="00531AA8" w:rsidP="00531AA8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Develop user-defined tags using </w:t>
      </w:r>
      <w:r w:rsidRPr="0017072F">
        <w:rPr>
          <w:rFonts w:asciiTheme="minorHAnsi" w:hAnsiTheme="minorHAnsi" w:cstheme="minorHAnsi"/>
          <w:b/>
          <w:sz w:val="22"/>
          <w:szCs w:val="22"/>
        </w:rPr>
        <w:t>XML.</w:t>
      </w:r>
      <w:r w:rsidRPr="0017072F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AFC5C0B" w14:textId="77777777" w:rsidR="00531AA8" w:rsidRPr="0017072F" w:rsidRDefault="00531AA8" w:rsidP="00531AA8">
      <w:pPr>
        <w:numPr>
          <w:ilvl w:val="0"/>
          <w:numId w:val="24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Used </w:t>
      </w:r>
      <w:r w:rsidRPr="0017072F">
        <w:rPr>
          <w:rFonts w:asciiTheme="minorHAnsi" w:hAnsiTheme="minorHAnsi" w:cstheme="minorHAnsi"/>
          <w:b/>
          <w:sz w:val="22"/>
          <w:szCs w:val="22"/>
        </w:rPr>
        <w:t>JMS</w:t>
      </w:r>
      <w:r w:rsidRPr="0017072F">
        <w:rPr>
          <w:rFonts w:asciiTheme="minorHAnsi" w:hAnsiTheme="minorHAnsi" w:cstheme="minorHAnsi"/>
          <w:sz w:val="22"/>
          <w:szCs w:val="22"/>
        </w:rPr>
        <w:t xml:space="preserve"> to create, send and read messages.</w:t>
      </w:r>
    </w:p>
    <w:p w14:paraId="2E63DFFF" w14:textId="77777777" w:rsidR="00531AA8" w:rsidRDefault="00531AA8" w:rsidP="00531AA8">
      <w:pPr>
        <w:numPr>
          <w:ilvl w:val="0"/>
          <w:numId w:val="27"/>
        </w:numPr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Used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 Core Java</w:t>
      </w:r>
      <w:r w:rsidRPr="0017072F">
        <w:rPr>
          <w:rFonts w:asciiTheme="minorHAnsi" w:hAnsiTheme="minorHAnsi" w:cstheme="minorHAnsi"/>
          <w:sz w:val="22"/>
          <w:szCs w:val="22"/>
        </w:rPr>
        <w:t xml:space="preserve"> OOPS concepts (inheritance, polymorphism) in developing the code.</w:t>
      </w:r>
    </w:p>
    <w:p w14:paraId="0B4F232E" w14:textId="3B83560D" w:rsidR="00A421F4" w:rsidRPr="00A421F4" w:rsidRDefault="00A421F4" w:rsidP="00A421F4">
      <w:pPr>
        <w:numPr>
          <w:ilvl w:val="0"/>
          <w:numId w:val="27"/>
        </w:numPr>
        <w:suppressAutoHyphens/>
        <w:jc w:val="both"/>
        <w:rPr>
          <w:rFonts w:asciiTheme="minorHAnsi" w:hAnsiTheme="minorHAnsi" w:cstheme="minorHAnsi"/>
          <w:sz w:val="22"/>
          <w:szCs w:val="22"/>
        </w:rPr>
      </w:pPr>
      <w:r w:rsidRPr="00D76A4D">
        <w:rPr>
          <w:rFonts w:ascii="Book Antiqua" w:hAnsi="Book Antiqua" w:cs="Calibri"/>
          <w:sz w:val="20"/>
        </w:rPr>
        <w:t xml:space="preserve">Extensively developed </w:t>
      </w:r>
      <w:r w:rsidRPr="00D76A4D">
        <w:rPr>
          <w:rFonts w:ascii="Book Antiqua" w:hAnsi="Book Antiqua" w:cs="Calibri"/>
          <w:b/>
          <w:bCs/>
          <w:sz w:val="20"/>
        </w:rPr>
        <w:t xml:space="preserve">stored procedures, triggers, functions, PL/SQL </w:t>
      </w:r>
      <w:r w:rsidRPr="00D76A4D">
        <w:rPr>
          <w:rFonts w:ascii="Book Antiqua" w:hAnsi="Book Antiqua" w:cs="Calibri"/>
          <w:sz w:val="20"/>
        </w:rPr>
        <w:t xml:space="preserve">statements in SQL Databases like </w:t>
      </w:r>
      <w:r w:rsidRPr="00D76A4D">
        <w:rPr>
          <w:rFonts w:ascii="Book Antiqua" w:hAnsi="Book Antiqua" w:cs="Calibri"/>
          <w:b/>
          <w:bCs/>
          <w:sz w:val="20"/>
        </w:rPr>
        <w:t>Oracle, SQL Server, MySQL</w:t>
      </w:r>
      <w:r w:rsidRPr="00D76A4D">
        <w:rPr>
          <w:rFonts w:ascii="Book Antiqua" w:hAnsi="Book Antiqua" w:cs="Calibri"/>
          <w:sz w:val="20"/>
        </w:rPr>
        <w:t>. </w:t>
      </w:r>
      <w:r w:rsidR="00531AA8" w:rsidRPr="00A421F4">
        <w:rPr>
          <w:rFonts w:asciiTheme="minorHAnsi" w:hAnsiTheme="minorHAnsi" w:cstheme="minorHAnsi"/>
          <w:sz w:val="22"/>
          <w:szCs w:val="22"/>
        </w:rPr>
        <w:t xml:space="preserve">Implemented </w:t>
      </w:r>
      <w:r w:rsidR="00531AA8" w:rsidRPr="00A421F4">
        <w:rPr>
          <w:rFonts w:asciiTheme="minorHAnsi" w:hAnsiTheme="minorHAnsi" w:cstheme="minorHAnsi"/>
          <w:b/>
          <w:sz w:val="22"/>
          <w:szCs w:val="22"/>
        </w:rPr>
        <w:t>RESTful and SOAP</w:t>
      </w:r>
      <w:r w:rsidR="00531AA8" w:rsidRPr="00A421F4">
        <w:rPr>
          <w:rFonts w:asciiTheme="minorHAnsi" w:hAnsiTheme="minorHAnsi" w:cstheme="minorHAnsi"/>
          <w:sz w:val="22"/>
          <w:szCs w:val="22"/>
        </w:rPr>
        <w:t xml:space="preserve"> based web services </w:t>
      </w:r>
      <w:r w:rsidRPr="00A421F4">
        <w:rPr>
          <w:rFonts w:asciiTheme="minorHAnsi" w:hAnsiTheme="minorHAnsi" w:cstheme="minorHAnsi"/>
          <w:sz w:val="22"/>
          <w:szCs w:val="22"/>
        </w:rPr>
        <w:t>used</w:t>
      </w:r>
      <w:r w:rsidR="00531AA8" w:rsidRPr="00A421F4">
        <w:rPr>
          <w:rFonts w:asciiTheme="minorHAnsi" w:hAnsiTheme="minorHAnsi" w:cstheme="minorHAnsi"/>
          <w:sz w:val="22"/>
          <w:szCs w:val="22"/>
        </w:rPr>
        <w:t xml:space="preserve"> for </w:t>
      </w:r>
      <w:r w:rsidR="00531AA8" w:rsidRPr="00A421F4">
        <w:rPr>
          <w:rFonts w:asciiTheme="minorHAnsi" w:hAnsiTheme="minorHAnsi" w:cstheme="minorHAnsi"/>
          <w:b/>
          <w:sz w:val="22"/>
          <w:szCs w:val="22"/>
        </w:rPr>
        <w:t>JAX-RS and JAX-WS</w:t>
      </w:r>
      <w:r w:rsidR="00531AA8" w:rsidRPr="00A421F4">
        <w:rPr>
          <w:rFonts w:asciiTheme="minorHAnsi" w:hAnsiTheme="minorHAnsi" w:cstheme="minorHAnsi"/>
          <w:sz w:val="22"/>
          <w:szCs w:val="22"/>
        </w:rPr>
        <w:t xml:space="preserve"> respectively. </w:t>
      </w:r>
    </w:p>
    <w:p w14:paraId="1A9A5B2D" w14:textId="5EE17B96" w:rsidR="00531AA8" w:rsidRPr="0017072F" w:rsidRDefault="00531AA8" w:rsidP="00531AA8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Implemented stored procedures and dynamic </w:t>
      </w:r>
      <w:r w:rsidRPr="0017072F">
        <w:rPr>
          <w:rFonts w:asciiTheme="minorHAnsi" w:hAnsiTheme="minorHAnsi" w:cstheme="minorHAnsi"/>
          <w:b/>
          <w:sz w:val="22"/>
          <w:szCs w:val="22"/>
        </w:rPr>
        <w:t>SQL on SQL Server.</w:t>
      </w:r>
    </w:p>
    <w:p w14:paraId="2EA886BE" w14:textId="77777777" w:rsidR="00531AA8" w:rsidRPr="0017072F" w:rsidRDefault="00531AA8" w:rsidP="00531AA8">
      <w:pPr>
        <w:numPr>
          <w:ilvl w:val="0"/>
          <w:numId w:val="24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 xml:space="preserve">Followed </w:t>
      </w:r>
      <w:r w:rsidRPr="0017072F">
        <w:rPr>
          <w:rFonts w:asciiTheme="minorHAnsi" w:hAnsiTheme="minorHAnsi" w:cstheme="minorHAnsi"/>
          <w:b/>
          <w:sz w:val="22"/>
          <w:szCs w:val="22"/>
        </w:rPr>
        <w:t xml:space="preserve">agile </w:t>
      </w:r>
      <w:r w:rsidRPr="0017072F">
        <w:rPr>
          <w:rFonts w:asciiTheme="minorHAnsi" w:hAnsiTheme="minorHAnsi" w:cstheme="minorHAnsi"/>
          <w:sz w:val="22"/>
          <w:szCs w:val="22"/>
        </w:rPr>
        <w:t xml:space="preserve">software development practice paired programming, test driven development and </w:t>
      </w:r>
      <w:r w:rsidRPr="0017072F">
        <w:rPr>
          <w:rFonts w:asciiTheme="minorHAnsi" w:hAnsiTheme="minorHAnsi" w:cstheme="minorHAnsi"/>
          <w:b/>
          <w:sz w:val="22"/>
          <w:szCs w:val="22"/>
        </w:rPr>
        <w:t>scrum</w:t>
      </w:r>
      <w:r w:rsidRPr="0017072F">
        <w:rPr>
          <w:rFonts w:asciiTheme="minorHAnsi" w:hAnsiTheme="minorHAnsi" w:cstheme="minorHAnsi"/>
          <w:sz w:val="22"/>
          <w:szCs w:val="22"/>
        </w:rPr>
        <w:t xml:space="preserve"> status meetings.</w:t>
      </w:r>
    </w:p>
    <w:p w14:paraId="6752BA9F" w14:textId="0BECC193" w:rsidR="00483FA9" w:rsidRPr="00A421F4" w:rsidRDefault="00531AA8" w:rsidP="00A421F4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7072F">
        <w:rPr>
          <w:rFonts w:asciiTheme="minorHAnsi" w:hAnsiTheme="minorHAnsi" w:cstheme="minorHAnsi"/>
          <w:sz w:val="22"/>
          <w:szCs w:val="22"/>
        </w:rPr>
        <w:t>Participated in the status meetings and status updating to the management team.</w:t>
      </w:r>
    </w:p>
    <w:p w14:paraId="6BCE4358" w14:textId="77777777" w:rsidR="00483FA9" w:rsidRPr="00D76A4D" w:rsidRDefault="00483FA9" w:rsidP="00483FA9">
      <w:pPr>
        <w:numPr>
          <w:ilvl w:val="0"/>
          <w:numId w:val="31"/>
        </w:numPr>
        <w:ind w:left="360" w:hanging="360"/>
        <w:jc w:val="both"/>
        <w:rPr>
          <w:rFonts w:ascii="Book Antiqua" w:hAnsi="Book Antiqua" w:cs="Calibri"/>
          <w:sz w:val="20"/>
        </w:rPr>
      </w:pPr>
      <w:r w:rsidRPr="00D76A4D">
        <w:rPr>
          <w:rFonts w:ascii="Book Antiqua" w:hAnsi="Book Antiqua" w:cs="Calibri"/>
          <w:sz w:val="20"/>
        </w:rPr>
        <w:t xml:space="preserve">Used </w:t>
      </w:r>
      <w:r w:rsidRPr="00D76A4D">
        <w:rPr>
          <w:rFonts w:ascii="Book Antiqua" w:hAnsi="Book Antiqua" w:cs="Calibri"/>
          <w:b/>
          <w:bCs/>
          <w:sz w:val="20"/>
        </w:rPr>
        <w:t>Eclipse</w:t>
      </w:r>
      <w:r w:rsidRPr="00D76A4D">
        <w:rPr>
          <w:rFonts w:ascii="Book Antiqua" w:hAnsi="Book Antiqua" w:cs="Calibri"/>
          <w:sz w:val="20"/>
        </w:rPr>
        <w:t xml:space="preserve"> for developing </w:t>
      </w:r>
      <w:r w:rsidRPr="00D76A4D">
        <w:rPr>
          <w:rFonts w:ascii="Book Antiqua" w:hAnsi="Book Antiqua" w:cs="Calibri"/>
          <w:b/>
          <w:bCs/>
          <w:sz w:val="20"/>
        </w:rPr>
        <w:t>JSPs,</w:t>
      </w:r>
      <w:r w:rsidRPr="00D76A4D">
        <w:rPr>
          <w:rFonts w:ascii="Book Antiqua" w:hAnsi="Book Antiqua" w:cs="Calibri"/>
          <w:sz w:val="20"/>
        </w:rPr>
        <w:t xml:space="preserve"> </w:t>
      </w:r>
      <w:r w:rsidRPr="00D76A4D">
        <w:rPr>
          <w:rFonts w:ascii="Book Antiqua" w:hAnsi="Book Antiqua" w:cs="Calibri"/>
          <w:b/>
          <w:bCs/>
          <w:sz w:val="20"/>
        </w:rPr>
        <w:t>Servlets</w:t>
      </w:r>
      <w:r w:rsidRPr="00D76A4D">
        <w:rPr>
          <w:rFonts w:ascii="Book Antiqua" w:hAnsi="Book Antiqua" w:cs="Calibri"/>
          <w:sz w:val="20"/>
        </w:rPr>
        <w:t xml:space="preserve"> with </w:t>
      </w:r>
      <w:r w:rsidRPr="00D76A4D">
        <w:rPr>
          <w:rFonts w:ascii="Book Antiqua" w:hAnsi="Book Antiqua" w:cs="Calibri"/>
          <w:b/>
          <w:bCs/>
          <w:sz w:val="20"/>
        </w:rPr>
        <w:t>Apache Tomcat</w:t>
      </w:r>
      <w:r w:rsidRPr="00D76A4D">
        <w:rPr>
          <w:rFonts w:ascii="Book Antiqua" w:hAnsi="Book Antiqua" w:cs="Calibri"/>
          <w:sz w:val="20"/>
        </w:rPr>
        <w:t xml:space="preserve"> server in the development phase. Used </w:t>
      </w:r>
      <w:r w:rsidRPr="00D76A4D">
        <w:rPr>
          <w:rFonts w:ascii="Book Antiqua" w:hAnsi="Book Antiqua" w:cs="Calibri"/>
          <w:b/>
          <w:bCs/>
          <w:sz w:val="20"/>
        </w:rPr>
        <w:t>Spring Security</w:t>
      </w:r>
      <w:r w:rsidRPr="00D76A4D">
        <w:rPr>
          <w:rFonts w:ascii="Book Antiqua" w:hAnsi="Book Antiqua" w:cs="Calibri"/>
          <w:sz w:val="20"/>
        </w:rPr>
        <w:t xml:space="preserve"> framework to set up </w:t>
      </w:r>
      <w:r w:rsidRPr="00D76A4D">
        <w:rPr>
          <w:rFonts w:ascii="Book Antiqua" w:hAnsi="Book Antiqua" w:cs="Calibri"/>
          <w:b/>
          <w:bCs/>
          <w:sz w:val="20"/>
        </w:rPr>
        <w:t>authentication</w:t>
      </w:r>
      <w:r w:rsidRPr="00D76A4D">
        <w:rPr>
          <w:rFonts w:ascii="Book Antiqua" w:hAnsi="Book Antiqua" w:cs="Calibri"/>
          <w:sz w:val="20"/>
        </w:rPr>
        <w:t xml:space="preserve"> and </w:t>
      </w:r>
      <w:r w:rsidRPr="00D76A4D">
        <w:rPr>
          <w:rFonts w:ascii="Book Antiqua" w:hAnsi="Book Antiqua" w:cs="Calibri"/>
          <w:b/>
          <w:bCs/>
          <w:sz w:val="20"/>
        </w:rPr>
        <w:t>authorization</w:t>
      </w:r>
      <w:r w:rsidRPr="00D76A4D">
        <w:rPr>
          <w:rFonts w:ascii="Book Antiqua" w:hAnsi="Book Antiqua" w:cs="Calibri"/>
          <w:sz w:val="20"/>
        </w:rPr>
        <w:t xml:space="preserve"> for the application using firm wide single sign on.</w:t>
      </w:r>
    </w:p>
    <w:p w14:paraId="62FA8226" w14:textId="77777777" w:rsidR="00483FA9" w:rsidRPr="00D76A4D" w:rsidRDefault="00483FA9" w:rsidP="00483FA9">
      <w:pPr>
        <w:numPr>
          <w:ilvl w:val="0"/>
          <w:numId w:val="31"/>
        </w:numPr>
        <w:ind w:left="360" w:hanging="360"/>
        <w:jc w:val="both"/>
        <w:rPr>
          <w:rFonts w:ascii="Book Antiqua" w:hAnsi="Book Antiqua" w:cs="Calibri"/>
          <w:b/>
          <w:bCs/>
          <w:sz w:val="20"/>
        </w:rPr>
      </w:pPr>
      <w:r w:rsidRPr="00D76A4D">
        <w:rPr>
          <w:rFonts w:ascii="Book Antiqua" w:hAnsi="Book Antiqua" w:cs="Calibri"/>
          <w:sz w:val="20"/>
        </w:rPr>
        <w:t xml:space="preserve">Implemented </w:t>
      </w:r>
      <w:r w:rsidRPr="00D76A4D">
        <w:rPr>
          <w:rFonts w:ascii="Book Antiqua" w:hAnsi="Book Antiqua" w:cs="Calibri"/>
          <w:b/>
          <w:bCs/>
          <w:sz w:val="20"/>
        </w:rPr>
        <w:t>unit test</w:t>
      </w:r>
      <w:r w:rsidRPr="00D76A4D">
        <w:rPr>
          <w:rFonts w:ascii="Book Antiqua" w:hAnsi="Book Antiqua" w:cs="Calibri"/>
          <w:sz w:val="20"/>
        </w:rPr>
        <w:t xml:space="preserve"> cases using </w:t>
      </w:r>
      <w:r w:rsidRPr="00D76A4D">
        <w:rPr>
          <w:rFonts w:ascii="Book Antiqua" w:hAnsi="Book Antiqua" w:cs="Calibri"/>
          <w:b/>
          <w:bCs/>
          <w:sz w:val="20"/>
        </w:rPr>
        <w:t>Karma</w:t>
      </w:r>
      <w:r w:rsidRPr="00D76A4D">
        <w:rPr>
          <w:rFonts w:ascii="Book Antiqua" w:hAnsi="Book Antiqua" w:cs="Calibri"/>
          <w:sz w:val="20"/>
        </w:rPr>
        <w:t xml:space="preserve"> and </w:t>
      </w:r>
      <w:r w:rsidRPr="00D76A4D">
        <w:rPr>
          <w:rFonts w:ascii="Book Antiqua" w:hAnsi="Book Antiqua" w:cs="Calibri"/>
          <w:b/>
          <w:bCs/>
          <w:sz w:val="20"/>
        </w:rPr>
        <w:t>Jasmine</w:t>
      </w:r>
      <w:r w:rsidRPr="00D76A4D">
        <w:rPr>
          <w:rFonts w:ascii="Book Antiqua" w:hAnsi="Book Antiqua" w:cs="Calibri"/>
          <w:sz w:val="20"/>
        </w:rPr>
        <w:t xml:space="preserve"> on client side. Designed and Executed the </w:t>
      </w:r>
      <w:r w:rsidRPr="00D76A4D">
        <w:rPr>
          <w:rFonts w:ascii="Book Antiqua" w:hAnsi="Book Antiqua" w:cs="Calibri"/>
          <w:b/>
          <w:bCs/>
          <w:sz w:val="20"/>
        </w:rPr>
        <w:t>Automation Test Scripts</w:t>
      </w:r>
      <w:r w:rsidRPr="00D76A4D">
        <w:rPr>
          <w:rFonts w:ascii="Book Antiqua" w:hAnsi="Book Antiqua" w:cs="Calibri"/>
          <w:sz w:val="20"/>
        </w:rPr>
        <w:t xml:space="preserve"> using </w:t>
      </w:r>
      <w:r w:rsidRPr="00D76A4D">
        <w:rPr>
          <w:rFonts w:ascii="Book Antiqua" w:hAnsi="Book Antiqua" w:cs="Calibri"/>
          <w:b/>
          <w:bCs/>
          <w:sz w:val="20"/>
        </w:rPr>
        <w:t xml:space="preserve">Selenium WebDriver </w:t>
      </w:r>
      <w:r w:rsidRPr="00D76A4D">
        <w:rPr>
          <w:rFonts w:ascii="Book Antiqua" w:hAnsi="Book Antiqua" w:cs="Calibri"/>
          <w:sz w:val="20"/>
        </w:rPr>
        <w:t>and</w:t>
      </w:r>
      <w:r w:rsidRPr="00D76A4D">
        <w:rPr>
          <w:rFonts w:ascii="Book Antiqua" w:hAnsi="Book Antiqua" w:cs="Calibri"/>
          <w:b/>
          <w:bCs/>
          <w:sz w:val="20"/>
        </w:rPr>
        <w:t xml:space="preserve"> Junit.</w:t>
      </w:r>
    </w:p>
    <w:p w14:paraId="3F5FDD52" w14:textId="77777777" w:rsidR="00483FA9" w:rsidRPr="00D76A4D" w:rsidRDefault="00483FA9" w:rsidP="00483FA9">
      <w:pPr>
        <w:numPr>
          <w:ilvl w:val="0"/>
          <w:numId w:val="31"/>
        </w:numPr>
        <w:ind w:left="360" w:hanging="360"/>
        <w:jc w:val="both"/>
        <w:rPr>
          <w:rFonts w:ascii="Book Antiqua" w:hAnsi="Book Antiqua" w:cs="Calibri"/>
          <w:b/>
          <w:bCs/>
          <w:sz w:val="20"/>
        </w:rPr>
      </w:pPr>
      <w:r w:rsidRPr="00D76A4D">
        <w:rPr>
          <w:rFonts w:ascii="Book Antiqua" w:hAnsi="Book Antiqua" w:cs="Calibri"/>
          <w:sz w:val="20"/>
        </w:rPr>
        <w:t xml:space="preserve">Maintained the </w:t>
      </w:r>
      <w:r w:rsidRPr="00D76A4D">
        <w:rPr>
          <w:rFonts w:ascii="Book Antiqua" w:hAnsi="Book Antiqua" w:cs="Calibri"/>
          <w:b/>
          <w:bCs/>
          <w:sz w:val="20"/>
        </w:rPr>
        <w:t>Production</w:t>
      </w:r>
      <w:r w:rsidRPr="00D76A4D">
        <w:rPr>
          <w:rFonts w:ascii="Book Antiqua" w:hAnsi="Book Antiqua" w:cs="Calibri"/>
          <w:sz w:val="20"/>
        </w:rPr>
        <w:t xml:space="preserve"> and the </w:t>
      </w:r>
      <w:r w:rsidRPr="00D76A4D">
        <w:rPr>
          <w:rFonts w:ascii="Book Antiqua" w:hAnsi="Book Antiqua" w:cs="Calibri"/>
          <w:b/>
          <w:bCs/>
          <w:sz w:val="20"/>
        </w:rPr>
        <w:t>Test</w:t>
      </w:r>
      <w:r w:rsidRPr="00D76A4D">
        <w:rPr>
          <w:rFonts w:ascii="Book Antiqua" w:hAnsi="Book Antiqua" w:cs="Calibri"/>
          <w:sz w:val="20"/>
        </w:rPr>
        <w:t xml:space="preserve"> systems and worked on </w:t>
      </w:r>
      <w:r w:rsidRPr="00D76A4D">
        <w:rPr>
          <w:rFonts w:ascii="Book Antiqua" w:hAnsi="Book Antiqua" w:cs="Calibri"/>
          <w:b/>
          <w:bCs/>
          <w:sz w:val="20"/>
        </w:rPr>
        <w:t>bug fixing</w:t>
      </w:r>
      <w:r w:rsidRPr="00D76A4D">
        <w:rPr>
          <w:rFonts w:ascii="Book Antiqua" w:hAnsi="Book Antiqua" w:cs="Calibri"/>
          <w:sz w:val="20"/>
        </w:rPr>
        <w:t xml:space="preserve"> and enhancements on change requests.</w:t>
      </w:r>
    </w:p>
    <w:p w14:paraId="236526E8" w14:textId="77777777" w:rsidR="00531AA8" w:rsidRPr="0017072F" w:rsidRDefault="00531AA8" w:rsidP="00531AA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A9257BD" w14:textId="690871D9" w:rsidR="00531AA8" w:rsidRPr="0017072F" w:rsidRDefault="00531AA8" w:rsidP="00531AA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17072F">
        <w:rPr>
          <w:rFonts w:asciiTheme="minorHAnsi" w:hAnsiTheme="minorHAnsi" w:cstheme="minorHAnsi"/>
          <w:b/>
          <w:sz w:val="22"/>
          <w:szCs w:val="22"/>
        </w:rPr>
        <w:t xml:space="preserve">Environment: </w:t>
      </w:r>
      <w:r w:rsidRPr="0017072F">
        <w:rPr>
          <w:rFonts w:asciiTheme="minorHAnsi" w:hAnsiTheme="minorHAnsi" w:cstheme="minorHAnsi"/>
          <w:sz w:val="22"/>
          <w:szCs w:val="22"/>
        </w:rPr>
        <w:t xml:space="preserve">Java 8, spring, MVC, Hibernate, XML, JMS, Java Classes, </w:t>
      </w:r>
      <w:r w:rsidR="00A421F4" w:rsidRPr="0017072F">
        <w:rPr>
          <w:rFonts w:asciiTheme="minorHAnsi" w:hAnsiTheme="minorHAnsi" w:cstheme="minorHAnsi"/>
          <w:sz w:val="22"/>
          <w:szCs w:val="22"/>
        </w:rPr>
        <w:t>RESTful</w:t>
      </w:r>
      <w:r w:rsidRPr="0017072F">
        <w:rPr>
          <w:rFonts w:asciiTheme="minorHAnsi" w:hAnsiTheme="minorHAnsi" w:cstheme="minorHAnsi"/>
          <w:sz w:val="22"/>
          <w:szCs w:val="22"/>
        </w:rPr>
        <w:t>, SOAP, SQL, Agile and Windows.</w:t>
      </w:r>
    </w:p>
    <w:p w14:paraId="5B3CD61C" w14:textId="77777777" w:rsidR="00B3076A" w:rsidRPr="0017072F" w:rsidRDefault="00B3076A" w:rsidP="00156BDC">
      <w:pPr>
        <w:pBdr>
          <w:bottom w:val="single" w:sz="4" w:space="1" w:color="auto"/>
        </w:pBdr>
        <w:jc w:val="both"/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</w:pPr>
    </w:p>
    <w:p w14:paraId="69A09A5C" w14:textId="77777777" w:rsidR="004E0377" w:rsidRDefault="004E0377" w:rsidP="00E634DD">
      <w:pPr>
        <w:jc w:val="both"/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</w:pPr>
    </w:p>
    <w:p w14:paraId="47EED21A" w14:textId="514EA8F7" w:rsidR="00AC4A06" w:rsidRPr="0017072F" w:rsidRDefault="00AC4A06" w:rsidP="00E634DD">
      <w:pPr>
        <w:jc w:val="both"/>
        <w:rPr>
          <w:rFonts w:asciiTheme="minorHAnsi" w:eastAsia="Batang" w:hAnsiTheme="minorHAnsi" w:cstheme="minorHAnsi"/>
          <w:color w:val="000000"/>
          <w:sz w:val="22"/>
          <w:szCs w:val="22"/>
          <w:lang w:eastAsia="ja-JP"/>
        </w:rPr>
      </w:pPr>
      <w:r w:rsidRPr="0017072F">
        <w:rPr>
          <w:rFonts w:asciiTheme="minorHAnsi" w:eastAsia="Batang" w:hAnsiTheme="minorHAnsi" w:cstheme="minorHAnsi"/>
          <w:b/>
          <w:color w:val="000000"/>
          <w:sz w:val="22"/>
          <w:szCs w:val="22"/>
          <w:lang w:eastAsia="ja-JP"/>
        </w:rPr>
        <w:t>References:</w:t>
      </w:r>
      <w:r w:rsidR="00E904BF" w:rsidRPr="0017072F">
        <w:rPr>
          <w:rFonts w:asciiTheme="minorHAnsi" w:eastAsia="Batang" w:hAnsiTheme="minorHAnsi" w:cstheme="minorHAnsi"/>
          <w:color w:val="000000"/>
          <w:sz w:val="22"/>
          <w:szCs w:val="22"/>
          <w:lang w:eastAsia="ja-JP"/>
        </w:rPr>
        <w:t xml:space="preserve"> Will be provided upon request.</w:t>
      </w:r>
    </w:p>
    <w:sectPr w:rsidR="00AC4A06" w:rsidRPr="0017072F" w:rsidSect="00A421F4">
      <w:pgSz w:w="12240" w:h="15840" w:code="1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25E0C" w14:textId="77777777" w:rsidR="00560658" w:rsidRDefault="00560658">
      <w:r>
        <w:separator/>
      </w:r>
    </w:p>
  </w:endnote>
  <w:endnote w:type="continuationSeparator" w:id="0">
    <w:p w14:paraId="028B6388" w14:textId="77777777" w:rsidR="00560658" w:rsidRDefault="00560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">
    <w:altName w:val="Arial"/>
    <w:charset w:val="00"/>
    <w:family w:val="auto"/>
    <w:pitch w:val="variable"/>
    <w:sig w:usb0="00000000" w:usb1="00000000" w:usb2="00000000" w:usb3="00000000" w:csb0="000001F7" w:csb1="00000000"/>
  </w:font>
  <w:font w:name="ヒラギノ角ゴ Pro W3">
    <w:charset w:val="00"/>
    <w:family w:val="roman"/>
    <w:pitch w:val="default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C9D2B3" w14:textId="77777777" w:rsidR="00560658" w:rsidRDefault="00560658">
      <w:r>
        <w:separator/>
      </w:r>
    </w:p>
  </w:footnote>
  <w:footnote w:type="continuationSeparator" w:id="0">
    <w:p w14:paraId="47DF087F" w14:textId="77777777" w:rsidR="00560658" w:rsidRDefault="005606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abstractNum w:abstractNumId="1" w15:restartNumberingAfterBreak="0">
    <w:nsid w:val="00000003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3" w15:restartNumberingAfterBreak="0">
    <w:nsid w:val="034B06C0"/>
    <w:multiLevelType w:val="hybridMultilevel"/>
    <w:tmpl w:val="DE96CD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5220AFF"/>
    <w:multiLevelType w:val="multilevel"/>
    <w:tmpl w:val="97DEB53E"/>
    <w:lvl w:ilvl="0">
      <w:start w:val="1"/>
      <w:numFmt w:val="bullet"/>
      <w:lvlText w:val="•"/>
      <w:lvlJc w:val="left"/>
      <w:pPr>
        <w:ind w:left="0" w:firstLine="0"/>
      </w:pPr>
      <w:rPr>
        <w:color w:val="156082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0A493BF9"/>
    <w:multiLevelType w:val="hybridMultilevel"/>
    <w:tmpl w:val="FD089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F8059B2"/>
    <w:multiLevelType w:val="hybridMultilevel"/>
    <w:tmpl w:val="ABFC6F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3066EA"/>
    <w:multiLevelType w:val="hybridMultilevel"/>
    <w:tmpl w:val="F2A67C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4B17F6"/>
    <w:multiLevelType w:val="hybridMultilevel"/>
    <w:tmpl w:val="8DC8C3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226B78"/>
    <w:multiLevelType w:val="hybridMultilevel"/>
    <w:tmpl w:val="087CF5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3180211"/>
    <w:multiLevelType w:val="hybridMultilevel"/>
    <w:tmpl w:val="F51CD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BD6852"/>
    <w:multiLevelType w:val="hybridMultilevel"/>
    <w:tmpl w:val="D960B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37385A"/>
    <w:multiLevelType w:val="hybridMultilevel"/>
    <w:tmpl w:val="21FC3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12A49A3"/>
    <w:multiLevelType w:val="multilevel"/>
    <w:tmpl w:val="90B26F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22567D1"/>
    <w:multiLevelType w:val="hybridMultilevel"/>
    <w:tmpl w:val="18FCC2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78A5D2A"/>
    <w:multiLevelType w:val="hybridMultilevel"/>
    <w:tmpl w:val="D74C3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B055F0B"/>
    <w:multiLevelType w:val="hybridMultilevel"/>
    <w:tmpl w:val="E51ACB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543315"/>
    <w:multiLevelType w:val="multilevel"/>
    <w:tmpl w:val="D1042A12"/>
    <w:lvl w:ilvl="0">
      <w:start w:val="1"/>
      <w:numFmt w:val="bullet"/>
      <w:suff w:val="space"/>
      <w:lvlText w:val=""/>
      <w:lvlJc w:val="left"/>
      <w:pPr>
        <w:ind w:left="57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5CB3CBA"/>
    <w:multiLevelType w:val="hybridMultilevel"/>
    <w:tmpl w:val="BA420F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60034AA"/>
    <w:multiLevelType w:val="hybridMultilevel"/>
    <w:tmpl w:val="239224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704294A"/>
    <w:multiLevelType w:val="hybridMultilevel"/>
    <w:tmpl w:val="836A03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91E37D4"/>
    <w:multiLevelType w:val="hybridMultilevel"/>
    <w:tmpl w:val="4EB28088"/>
    <w:lvl w:ilvl="0" w:tplc="59045D36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Batang" w:hAnsi="Symbol" w:cs="Wingdings 2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 2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 2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 2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91310D"/>
    <w:multiLevelType w:val="hybridMultilevel"/>
    <w:tmpl w:val="E1C01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C3B03F5"/>
    <w:multiLevelType w:val="hybridMultilevel"/>
    <w:tmpl w:val="040474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C17B37"/>
    <w:multiLevelType w:val="hybridMultilevel"/>
    <w:tmpl w:val="94203E5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F190378"/>
    <w:multiLevelType w:val="hybridMultilevel"/>
    <w:tmpl w:val="5FA83A40"/>
    <w:lvl w:ilvl="0" w:tplc="B5B8D3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2F51F73"/>
    <w:multiLevelType w:val="hybridMultilevel"/>
    <w:tmpl w:val="612E8F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4A67E20"/>
    <w:multiLevelType w:val="multilevel"/>
    <w:tmpl w:val="64A67E2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6186CC7"/>
    <w:multiLevelType w:val="hybridMultilevel"/>
    <w:tmpl w:val="DDCC5F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6557116"/>
    <w:multiLevelType w:val="hybridMultilevel"/>
    <w:tmpl w:val="AF40CCE2"/>
    <w:lvl w:ilvl="0" w:tplc="8E04939E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FFFFFFFF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5" w:tplc="FFFFFFFF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FFFFFFFF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9A90C38"/>
    <w:multiLevelType w:val="hybridMultilevel"/>
    <w:tmpl w:val="C636AB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A014F4D"/>
    <w:multiLevelType w:val="hybridMultilevel"/>
    <w:tmpl w:val="218407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03868258">
    <w:abstractNumId w:val="21"/>
  </w:num>
  <w:num w:numId="2" w16cid:durableId="139470105">
    <w:abstractNumId w:val="13"/>
  </w:num>
  <w:num w:numId="3" w16cid:durableId="1896349761">
    <w:abstractNumId w:val="1"/>
  </w:num>
  <w:num w:numId="4" w16cid:durableId="764887149">
    <w:abstractNumId w:val="25"/>
  </w:num>
  <w:num w:numId="5" w16cid:durableId="170993095">
    <w:abstractNumId w:val="10"/>
  </w:num>
  <w:num w:numId="6" w16cid:durableId="933781257">
    <w:abstractNumId w:val="2"/>
  </w:num>
  <w:num w:numId="7" w16cid:durableId="1063530191">
    <w:abstractNumId w:val="7"/>
  </w:num>
  <w:num w:numId="8" w16cid:durableId="1465155085">
    <w:abstractNumId w:val="29"/>
  </w:num>
  <w:num w:numId="9" w16cid:durableId="1794864808">
    <w:abstractNumId w:val="5"/>
  </w:num>
  <w:num w:numId="10" w16cid:durableId="1138765728">
    <w:abstractNumId w:val="22"/>
  </w:num>
  <w:num w:numId="11" w16cid:durableId="629091136">
    <w:abstractNumId w:val="8"/>
  </w:num>
  <w:num w:numId="12" w16cid:durableId="1950434203">
    <w:abstractNumId w:val="16"/>
  </w:num>
  <w:num w:numId="13" w16cid:durableId="1162434265">
    <w:abstractNumId w:val="17"/>
  </w:num>
  <w:num w:numId="14" w16cid:durableId="99877091">
    <w:abstractNumId w:val="27"/>
  </w:num>
  <w:num w:numId="15" w16cid:durableId="1123621101">
    <w:abstractNumId w:val="11"/>
  </w:num>
  <w:num w:numId="16" w16cid:durableId="302002515">
    <w:abstractNumId w:val="23"/>
  </w:num>
  <w:num w:numId="17" w16cid:durableId="383870399">
    <w:abstractNumId w:val="28"/>
  </w:num>
  <w:num w:numId="18" w16cid:durableId="375200299">
    <w:abstractNumId w:val="30"/>
  </w:num>
  <w:num w:numId="19" w16cid:durableId="1183007060">
    <w:abstractNumId w:val="20"/>
  </w:num>
  <w:num w:numId="20" w16cid:durableId="1506092346">
    <w:abstractNumId w:val="19"/>
  </w:num>
  <w:num w:numId="21" w16cid:durableId="977684995">
    <w:abstractNumId w:val="24"/>
  </w:num>
  <w:num w:numId="22" w16cid:durableId="969359952">
    <w:abstractNumId w:val="6"/>
  </w:num>
  <w:num w:numId="23" w16cid:durableId="984893391">
    <w:abstractNumId w:val="15"/>
  </w:num>
  <w:num w:numId="24" w16cid:durableId="1497921542">
    <w:abstractNumId w:val="3"/>
  </w:num>
  <w:num w:numId="25" w16cid:durableId="713967412">
    <w:abstractNumId w:val="18"/>
  </w:num>
  <w:num w:numId="26" w16cid:durableId="1925911765">
    <w:abstractNumId w:val="12"/>
  </w:num>
  <w:num w:numId="27" w16cid:durableId="1364406905">
    <w:abstractNumId w:val="31"/>
  </w:num>
  <w:num w:numId="28" w16cid:durableId="899485511">
    <w:abstractNumId w:val="9"/>
  </w:num>
  <w:num w:numId="29" w16cid:durableId="1051884330">
    <w:abstractNumId w:val="14"/>
  </w:num>
  <w:num w:numId="30" w16cid:durableId="1516454746">
    <w:abstractNumId w:val="26"/>
  </w:num>
  <w:num w:numId="31" w16cid:durableId="1584602962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17"/>
    <w:rsid w:val="00003B69"/>
    <w:rsid w:val="00007F4D"/>
    <w:rsid w:val="00010BCB"/>
    <w:rsid w:val="00014AF9"/>
    <w:rsid w:val="00017C68"/>
    <w:rsid w:val="00020FEE"/>
    <w:rsid w:val="00023F9E"/>
    <w:rsid w:val="00027369"/>
    <w:rsid w:val="00030735"/>
    <w:rsid w:val="00032F5F"/>
    <w:rsid w:val="00033B70"/>
    <w:rsid w:val="00036C94"/>
    <w:rsid w:val="00047409"/>
    <w:rsid w:val="000632D8"/>
    <w:rsid w:val="000657E8"/>
    <w:rsid w:val="000807B0"/>
    <w:rsid w:val="00086D03"/>
    <w:rsid w:val="00087693"/>
    <w:rsid w:val="0009131E"/>
    <w:rsid w:val="00092320"/>
    <w:rsid w:val="0009450F"/>
    <w:rsid w:val="00094D15"/>
    <w:rsid w:val="000A3DA8"/>
    <w:rsid w:val="000B09FB"/>
    <w:rsid w:val="000B48E8"/>
    <w:rsid w:val="000C11B7"/>
    <w:rsid w:val="000C34B1"/>
    <w:rsid w:val="000C4551"/>
    <w:rsid w:val="000C4A7D"/>
    <w:rsid w:val="000C516F"/>
    <w:rsid w:val="000D3DC0"/>
    <w:rsid w:val="000D6FA2"/>
    <w:rsid w:val="000E080D"/>
    <w:rsid w:val="000E2120"/>
    <w:rsid w:val="000E5FAC"/>
    <w:rsid w:val="000F4F0D"/>
    <w:rsid w:val="000F5A72"/>
    <w:rsid w:val="00105556"/>
    <w:rsid w:val="00111978"/>
    <w:rsid w:val="0011230A"/>
    <w:rsid w:val="00123462"/>
    <w:rsid w:val="0013266F"/>
    <w:rsid w:val="001329B8"/>
    <w:rsid w:val="00142706"/>
    <w:rsid w:val="001507E0"/>
    <w:rsid w:val="00156BDC"/>
    <w:rsid w:val="00157107"/>
    <w:rsid w:val="0016209F"/>
    <w:rsid w:val="0017072F"/>
    <w:rsid w:val="00171C68"/>
    <w:rsid w:val="00172AF2"/>
    <w:rsid w:val="00182B5E"/>
    <w:rsid w:val="00185524"/>
    <w:rsid w:val="00186A44"/>
    <w:rsid w:val="001A1D17"/>
    <w:rsid w:val="001A6447"/>
    <w:rsid w:val="001A75F2"/>
    <w:rsid w:val="001A7A02"/>
    <w:rsid w:val="001B71C9"/>
    <w:rsid w:val="001B7F6E"/>
    <w:rsid w:val="001C2785"/>
    <w:rsid w:val="001C4FC5"/>
    <w:rsid w:val="001D4333"/>
    <w:rsid w:val="001E073E"/>
    <w:rsid w:val="001E304E"/>
    <w:rsid w:val="001F7A31"/>
    <w:rsid w:val="00202CA3"/>
    <w:rsid w:val="002034AF"/>
    <w:rsid w:val="00203FA4"/>
    <w:rsid w:val="00216333"/>
    <w:rsid w:val="0022289B"/>
    <w:rsid w:val="00230980"/>
    <w:rsid w:val="00230BEF"/>
    <w:rsid w:val="00235E42"/>
    <w:rsid w:val="00236F80"/>
    <w:rsid w:val="00241E65"/>
    <w:rsid w:val="00242008"/>
    <w:rsid w:val="00243A80"/>
    <w:rsid w:val="00245C0E"/>
    <w:rsid w:val="00251AAF"/>
    <w:rsid w:val="00284555"/>
    <w:rsid w:val="00284DA3"/>
    <w:rsid w:val="0028521E"/>
    <w:rsid w:val="002B59CC"/>
    <w:rsid w:val="002B63B5"/>
    <w:rsid w:val="002B68E8"/>
    <w:rsid w:val="002C0C2A"/>
    <w:rsid w:val="002D0C73"/>
    <w:rsid w:val="002E3EE6"/>
    <w:rsid w:val="002E7D24"/>
    <w:rsid w:val="002F2A8A"/>
    <w:rsid w:val="002F7172"/>
    <w:rsid w:val="00304979"/>
    <w:rsid w:val="003139B5"/>
    <w:rsid w:val="0032593F"/>
    <w:rsid w:val="00333A17"/>
    <w:rsid w:val="00335C16"/>
    <w:rsid w:val="003525C9"/>
    <w:rsid w:val="00353BA3"/>
    <w:rsid w:val="00371BC8"/>
    <w:rsid w:val="003836A1"/>
    <w:rsid w:val="00386F67"/>
    <w:rsid w:val="00387455"/>
    <w:rsid w:val="00387B9A"/>
    <w:rsid w:val="003A1330"/>
    <w:rsid w:val="003B4933"/>
    <w:rsid w:val="003C0F11"/>
    <w:rsid w:val="003D0644"/>
    <w:rsid w:val="003D11B4"/>
    <w:rsid w:val="003D14FE"/>
    <w:rsid w:val="003D345F"/>
    <w:rsid w:val="003E0B44"/>
    <w:rsid w:val="003F0E7E"/>
    <w:rsid w:val="003F4BDD"/>
    <w:rsid w:val="0040082C"/>
    <w:rsid w:val="00404C72"/>
    <w:rsid w:val="004051D1"/>
    <w:rsid w:val="00405B52"/>
    <w:rsid w:val="00406707"/>
    <w:rsid w:val="00416E43"/>
    <w:rsid w:val="004312AC"/>
    <w:rsid w:val="00433E76"/>
    <w:rsid w:val="00435CE2"/>
    <w:rsid w:val="004372F3"/>
    <w:rsid w:val="004403EB"/>
    <w:rsid w:val="00440BF2"/>
    <w:rsid w:val="00444D4F"/>
    <w:rsid w:val="00450C8A"/>
    <w:rsid w:val="00451465"/>
    <w:rsid w:val="00453936"/>
    <w:rsid w:val="00460A68"/>
    <w:rsid w:val="00467108"/>
    <w:rsid w:val="004708D7"/>
    <w:rsid w:val="00483FA9"/>
    <w:rsid w:val="004959E7"/>
    <w:rsid w:val="004B2162"/>
    <w:rsid w:val="004B2D13"/>
    <w:rsid w:val="004B43FA"/>
    <w:rsid w:val="004B75CC"/>
    <w:rsid w:val="004C2311"/>
    <w:rsid w:val="004C2E2F"/>
    <w:rsid w:val="004E0377"/>
    <w:rsid w:val="004E22B5"/>
    <w:rsid w:val="004E3608"/>
    <w:rsid w:val="004E49E5"/>
    <w:rsid w:val="004F035D"/>
    <w:rsid w:val="004F166D"/>
    <w:rsid w:val="004F4F2B"/>
    <w:rsid w:val="004F6612"/>
    <w:rsid w:val="004F7907"/>
    <w:rsid w:val="005037CA"/>
    <w:rsid w:val="00505CD9"/>
    <w:rsid w:val="00514ED5"/>
    <w:rsid w:val="00516349"/>
    <w:rsid w:val="00516A0C"/>
    <w:rsid w:val="00523F9B"/>
    <w:rsid w:val="00531AA8"/>
    <w:rsid w:val="00533AF8"/>
    <w:rsid w:val="00540101"/>
    <w:rsid w:val="00542620"/>
    <w:rsid w:val="00543685"/>
    <w:rsid w:val="005503E6"/>
    <w:rsid w:val="00553DAB"/>
    <w:rsid w:val="00554074"/>
    <w:rsid w:val="0055434E"/>
    <w:rsid w:val="00560658"/>
    <w:rsid w:val="00563534"/>
    <w:rsid w:val="00570AF6"/>
    <w:rsid w:val="00571AF7"/>
    <w:rsid w:val="00576278"/>
    <w:rsid w:val="005808E0"/>
    <w:rsid w:val="0058278E"/>
    <w:rsid w:val="00583B5B"/>
    <w:rsid w:val="00584FE6"/>
    <w:rsid w:val="005A2F77"/>
    <w:rsid w:val="005A49B8"/>
    <w:rsid w:val="005B057B"/>
    <w:rsid w:val="005B14F0"/>
    <w:rsid w:val="005B41A8"/>
    <w:rsid w:val="005B6543"/>
    <w:rsid w:val="005C11D8"/>
    <w:rsid w:val="005C4FCB"/>
    <w:rsid w:val="005D09C1"/>
    <w:rsid w:val="005D2788"/>
    <w:rsid w:val="005E1292"/>
    <w:rsid w:val="005E5322"/>
    <w:rsid w:val="005F1F21"/>
    <w:rsid w:val="005F494D"/>
    <w:rsid w:val="00600CA1"/>
    <w:rsid w:val="006113FB"/>
    <w:rsid w:val="00622D3B"/>
    <w:rsid w:val="00633A08"/>
    <w:rsid w:val="00637EC8"/>
    <w:rsid w:val="0064327D"/>
    <w:rsid w:val="00661D70"/>
    <w:rsid w:val="006635FD"/>
    <w:rsid w:val="006767A3"/>
    <w:rsid w:val="00683516"/>
    <w:rsid w:val="006964BE"/>
    <w:rsid w:val="006A0744"/>
    <w:rsid w:val="006A27C0"/>
    <w:rsid w:val="006B4A35"/>
    <w:rsid w:val="006C0060"/>
    <w:rsid w:val="006C1306"/>
    <w:rsid w:val="006C3527"/>
    <w:rsid w:val="006C6EF5"/>
    <w:rsid w:val="006C7C6C"/>
    <w:rsid w:val="006D0FD2"/>
    <w:rsid w:val="006D4365"/>
    <w:rsid w:val="006D4435"/>
    <w:rsid w:val="006D4E57"/>
    <w:rsid w:val="006E303C"/>
    <w:rsid w:val="006E3CB8"/>
    <w:rsid w:val="006E4B6E"/>
    <w:rsid w:val="006E7598"/>
    <w:rsid w:val="006F1A60"/>
    <w:rsid w:val="006F1FA7"/>
    <w:rsid w:val="00702196"/>
    <w:rsid w:val="00705A8F"/>
    <w:rsid w:val="00706B23"/>
    <w:rsid w:val="007077B0"/>
    <w:rsid w:val="007122C5"/>
    <w:rsid w:val="00712D6F"/>
    <w:rsid w:val="007228B5"/>
    <w:rsid w:val="00733E37"/>
    <w:rsid w:val="00733EA9"/>
    <w:rsid w:val="007347CA"/>
    <w:rsid w:val="0073564D"/>
    <w:rsid w:val="00741384"/>
    <w:rsid w:val="00751F79"/>
    <w:rsid w:val="007522E6"/>
    <w:rsid w:val="00757081"/>
    <w:rsid w:val="00761D82"/>
    <w:rsid w:val="007634DD"/>
    <w:rsid w:val="00766244"/>
    <w:rsid w:val="007730CB"/>
    <w:rsid w:val="0077546C"/>
    <w:rsid w:val="00776409"/>
    <w:rsid w:val="00776F0C"/>
    <w:rsid w:val="007801CA"/>
    <w:rsid w:val="0078669D"/>
    <w:rsid w:val="00794A6B"/>
    <w:rsid w:val="007A493E"/>
    <w:rsid w:val="007B3502"/>
    <w:rsid w:val="007B4928"/>
    <w:rsid w:val="007B76AE"/>
    <w:rsid w:val="007C5AF5"/>
    <w:rsid w:val="007D2FAF"/>
    <w:rsid w:val="007D6F56"/>
    <w:rsid w:val="007D76AD"/>
    <w:rsid w:val="007D7BD2"/>
    <w:rsid w:val="007E0A96"/>
    <w:rsid w:val="007E3A6D"/>
    <w:rsid w:val="007E779A"/>
    <w:rsid w:val="007F4CD3"/>
    <w:rsid w:val="00800923"/>
    <w:rsid w:val="008012BE"/>
    <w:rsid w:val="00806D29"/>
    <w:rsid w:val="008109C1"/>
    <w:rsid w:val="0082096C"/>
    <w:rsid w:val="00826C6E"/>
    <w:rsid w:val="00826F4A"/>
    <w:rsid w:val="00827DCD"/>
    <w:rsid w:val="00832956"/>
    <w:rsid w:val="008334BE"/>
    <w:rsid w:val="00835AF1"/>
    <w:rsid w:val="00837FB9"/>
    <w:rsid w:val="00841399"/>
    <w:rsid w:val="00853452"/>
    <w:rsid w:val="00862C60"/>
    <w:rsid w:val="00870EBE"/>
    <w:rsid w:val="0087361A"/>
    <w:rsid w:val="008752FA"/>
    <w:rsid w:val="008804FD"/>
    <w:rsid w:val="00881353"/>
    <w:rsid w:val="00884EC9"/>
    <w:rsid w:val="008914A7"/>
    <w:rsid w:val="00896FDE"/>
    <w:rsid w:val="008C34B7"/>
    <w:rsid w:val="008C3E29"/>
    <w:rsid w:val="008C5E10"/>
    <w:rsid w:val="008D04C1"/>
    <w:rsid w:val="008E7544"/>
    <w:rsid w:val="008E79C3"/>
    <w:rsid w:val="008F2A5D"/>
    <w:rsid w:val="009060D6"/>
    <w:rsid w:val="009222D9"/>
    <w:rsid w:val="0093201A"/>
    <w:rsid w:val="00934A15"/>
    <w:rsid w:val="00935C2C"/>
    <w:rsid w:val="00940239"/>
    <w:rsid w:val="00950CBB"/>
    <w:rsid w:val="0095179A"/>
    <w:rsid w:val="00956084"/>
    <w:rsid w:val="009606F1"/>
    <w:rsid w:val="00971A21"/>
    <w:rsid w:val="009727ED"/>
    <w:rsid w:val="00974013"/>
    <w:rsid w:val="0098099A"/>
    <w:rsid w:val="00982839"/>
    <w:rsid w:val="009858FE"/>
    <w:rsid w:val="00994ABA"/>
    <w:rsid w:val="009A365B"/>
    <w:rsid w:val="009A70EC"/>
    <w:rsid w:val="009C207C"/>
    <w:rsid w:val="009C58D4"/>
    <w:rsid w:val="009D1380"/>
    <w:rsid w:val="009D23C6"/>
    <w:rsid w:val="009D24D8"/>
    <w:rsid w:val="009E0FC2"/>
    <w:rsid w:val="009F6EA5"/>
    <w:rsid w:val="009F7856"/>
    <w:rsid w:val="00A013A6"/>
    <w:rsid w:val="00A056FD"/>
    <w:rsid w:val="00A07F29"/>
    <w:rsid w:val="00A1454A"/>
    <w:rsid w:val="00A14846"/>
    <w:rsid w:val="00A228B2"/>
    <w:rsid w:val="00A25C0C"/>
    <w:rsid w:val="00A332B1"/>
    <w:rsid w:val="00A347FD"/>
    <w:rsid w:val="00A3772E"/>
    <w:rsid w:val="00A4089E"/>
    <w:rsid w:val="00A41A02"/>
    <w:rsid w:val="00A421F4"/>
    <w:rsid w:val="00A42779"/>
    <w:rsid w:val="00A51298"/>
    <w:rsid w:val="00A541CF"/>
    <w:rsid w:val="00A55953"/>
    <w:rsid w:val="00A60F14"/>
    <w:rsid w:val="00A76C7F"/>
    <w:rsid w:val="00A803B6"/>
    <w:rsid w:val="00A81B5F"/>
    <w:rsid w:val="00A87214"/>
    <w:rsid w:val="00A95053"/>
    <w:rsid w:val="00A951F2"/>
    <w:rsid w:val="00AA2E63"/>
    <w:rsid w:val="00AA5F97"/>
    <w:rsid w:val="00AA62D4"/>
    <w:rsid w:val="00AA6FEF"/>
    <w:rsid w:val="00AB288E"/>
    <w:rsid w:val="00AB4C6B"/>
    <w:rsid w:val="00AB6879"/>
    <w:rsid w:val="00AC2196"/>
    <w:rsid w:val="00AC4A06"/>
    <w:rsid w:val="00AD7F74"/>
    <w:rsid w:val="00AF384E"/>
    <w:rsid w:val="00AF5D63"/>
    <w:rsid w:val="00B02A53"/>
    <w:rsid w:val="00B054D6"/>
    <w:rsid w:val="00B0574D"/>
    <w:rsid w:val="00B10A0F"/>
    <w:rsid w:val="00B113DB"/>
    <w:rsid w:val="00B159D8"/>
    <w:rsid w:val="00B16AFD"/>
    <w:rsid w:val="00B24335"/>
    <w:rsid w:val="00B3050F"/>
    <w:rsid w:val="00B3076A"/>
    <w:rsid w:val="00B34EBF"/>
    <w:rsid w:val="00B441AC"/>
    <w:rsid w:val="00B56290"/>
    <w:rsid w:val="00B60E7C"/>
    <w:rsid w:val="00B61963"/>
    <w:rsid w:val="00B669BC"/>
    <w:rsid w:val="00B70659"/>
    <w:rsid w:val="00B71236"/>
    <w:rsid w:val="00B806EC"/>
    <w:rsid w:val="00B82082"/>
    <w:rsid w:val="00B85D18"/>
    <w:rsid w:val="00B85E46"/>
    <w:rsid w:val="00B8721F"/>
    <w:rsid w:val="00B91A7E"/>
    <w:rsid w:val="00B96C61"/>
    <w:rsid w:val="00B97D60"/>
    <w:rsid w:val="00B97E00"/>
    <w:rsid w:val="00BA02ED"/>
    <w:rsid w:val="00BA3299"/>
    <w:rsid w:val="00BA3A05"/>
    <w:rsid w:val="00BA5DFE"/>
    <w:rsid w:val="00BB217A"/>
    <w:rsid w:val="00BC3DC8"/>
    <w:rsid w:val="00BC4CD2"/>
    <w:rsid w:val="00BD01CD"/>
    <w:rsid w:val="00BD20D6"/>
    <w:rsid w:val="00BD34AB"/>
    <w:rsid w:val="00BE3D0A"/>
    <w:rsid w:val="00BE4723"/>
    <w:rsid w:val="00BE5250"/>
    <w:rsid w:val="00BF1F5A"/>
    <w:rsid w:val="00BF61D1"/>
    <w:rsid w:val="00C20B86"/>
    <w:rsid w:val="00C26248"/>
    <w:rsid w:val="00C31689"/>
    <w:rsid w:val="00C4338F"/>
    <w:rsid w:val="00C46D4F"/>
    <w:rsid w:val="00C46DA6"/>
    <w:rsid w:val="00C86187"/>
    <w:rsid w:val="00C93A1B"/>
    <w:rsid w:val="00C95A0E"/>
    <w:rsid w:val="00CA017F"/>
    <w:rsid w:val="00CA56F1"/>
    <w:rsid w:val="00CB008A"/>
    <w:rsid w:val="00CB05E6"/>
    <w:rsid w:val="00CC3148"/>
    <w:rsid w:val="00CC54FC"/>
    <w:rsid w:val="00CC6A2F"/>
    <w:rsid w:val="00CD0DFA"/>
    <w:rsid w:val="00CE191F"/>
    <w:rsid w:val="00CE26E3"/>
    <w:rsid w:val="00CE5741"/>
    <w:rsid w:val="00CF426B"/>
    <w:rsid w:val="00D05F60"/>
    <w:rsid w:val="00D1160C"/>
    <w:rsid w:val="00D24169"/>
    <w:rsid w:val="00D27737"/>
    <w:rsid w:val="00D3077F"/>
    <w:rsid w:val="00D3218B"/>
    <w:rsid w:val="00D45349"/>
    <w:rsid w:val="00D456FC"/>
    <w:rsid w:val="00D64EAB"/>
    <w:rsid w:val="00D668FD"/>
    <w:rsid w:val="00D80324"/>
    <w:rsid w:val="00D81978"/>
    <w:rsid w:val="00D82218"/>
    <w:rsid w:val="00D85A11"/>
    <w:rsid w:val="00D87667"/>
    <w:rsid w:val="00D958D1"/>
    <w:rsid w:val="00DB4366"/>
    <w:rsid w:val="00DB59F7"/>
    <w:rsid w:val="00DB67E2"/>
    <w:rsid w:val="00DB6B94"/>
    <w:rsid w:val="00DC1D12"/>
    <w:rsid w:val="00DC1F72"/>
    <w:rsid w:val="00DC2FED"/>
    <w:rsid w:val="00DC786C"/>
    <w:rsid w:val="00DE08D0"/>
    <w:rsid w:val="00DE5692"/>
    <w:rsid w:val="00DF0353"/>
    <w:rsid w:val="00DF582D"/>
    <w:rsid w:val="00E060C4"/>
    <w:rsid w:val="00E45BB7"/>
    <w:rsid w:val="00E46247"/>
    <w:rsid w:val="00E46D9C"/>
    <w:rsid w:val="00E538B8"/>
    <w:rsid w:val="00E61B22"/>
    <w:rsid w:val="00E61E1B"/>
    <w:rsid w:val="00E634DD"/>
    <w:rsid w:val="00E74867"/>
    <w:rsid w:val="00E77052"/>
    <w:rsid w:val="00E847FF"/>
    <w:rsid w:val="00E86D54"/>
    <w:rsid w:val="00E904BF"/>
    <w:rsid w:val="00E90C27"/>
    <w:rsid w:val="00E95D7D"/>
    <w:rsid w:val="00E96045"/>
    <w:rsid w:val="00E96483"/>
    <w:rsid w:val="00EA30BC"/>
    <w:rsid w:val="00EA52E4"/>
    <w:rsid w:val="00EA5855"/>
    <w:rsid w:val="00EB054C"/>
    <w:rsid w:val="00EB6B53"/>
    <w:rsid w:val="00EC06C7"/>
    <w:rsid w:val="00EC219B"/>
    <w:rsid w:val="00EC5647"/>
    <w:rsid w:val="00EC767C"/>
    <w:rsid w:val="00ED2FC5"/>
    <w:rsid w:val="00ED5196"/>
    <w:rsid w:val="00EE7D07"/>
    <w:rsid w:val="00EF6951"/>
    <w:rsid w:val="00EF7A4F"/>
    <w:rsid w:val="00F1107C"/>
    <w:rsid w:val="00F13E34"/>
    <w:rsid w:val="00F14086"/>
    <w:rsid w:val="00F158B3"/>
    <w:rsid w:val="00F26C92"/>
    <w:rsid w:val="00F30DA2"/>
    <w:rsid w:val="00F32E5E"/>
    <w:rsid w:val="00F374AB"/>
    <w:rsid w:val="00F41E4A"/>
    <w:rsid w:val="00F437A7"/>
    <w:rsid w:val="00F551A2"/>
    <w:rsid w:val="00F60475"/>
    <w:rsid w:val="00F67A6E"/>
    <w:rsid w:val="00F71FDA"/>
    <w:rsid w:val="00F75F0A"/>
    <w:rsid w:val="00F816A3"/>
    <w:rsid w:val="00F84102"/>
    <w:rsid w:val="00FA17E4"/>
    <w:rsid w:val="00FA2E14"/>
    <w:rsid w:val="00FA7EE0"/>
    <w:rsid w:val="00FC0755"/>
    <w:rsid w:val="00FC79B9"/>
    <w:rsid w:val="00FD0F27"/>
    <w:rsid w:val="00FD2585"/>
    <w:rsid w:val="00FD3C5D"/>
    <w:rsid w:val="00FD7EC2"/>
    <w:rsid w:val="00FE3A8D"/>
    <w:rsid w:val="00FE522B"/>
    <w:rsid w:val="00FE6998"/>
    <w:rsid w:val="00FF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D884A0"/>
  <w15:docId w15:val="{A21F4044-555E-4493-80A4-71CF5ECB4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5DBF"/>
    <w:rPr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rsid w:val="00C152A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152A2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75D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7F6E1A"/>
    <w:rPr>
      <w:color w:val="0000FF"/>
      <w:u w:val="single"/>
    </w:rPr>
  </w:style>
  <w:style w:type="paragraph" w:customStyle="1" w:styleId="Default">
    <w:name w:val="Default"/>
    <w:rsid w:val="00516E0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bidi="ar-SA"/>
    </w:rPr>
  </w:style>
  <w:style w:type="character" w:customStyle="1" w:styleId="A4">
    <w:name w:val="A4"/>
    <w:uiPriority w:val="99"/>
    <w:rsid w:val="00516E0D"/>
    <w:rPr>
      <w:color w:val="000000"/>
      <w:sz w:val="18"/>
      <w:szCs w:val="18"/>
    </w:rPr>
  </w:style>
  <w:style w:type="paragraph" w:customStyle="1" w:styleId="Pa2">
    <w:name w:val="Pa2"/>
    <w:basedOn w:val="Default"/>
    <w:next w:val="Default"/>
    <w:uiPriority w:val="99"/>
    <w:rsid w:val="00516E0D"/>
    <w:pPr>
      <w:spacing w:line="241" w:lineRule="atLeast"/>
    </w:pPr>
    <w:rPr>
      <w:color w:val="auto"/>
    </w:rPr>
  </w:style>
  <w:style w:type="character" w:customStyle="1" w:styleId="A5">
    <w:name w:val="A5"/>
    <w:uiPriority w:val="99"/>
    <w:rsid w:val="00516E0D"/>
    <w:rPr>
      <w:color w:val="000000"/>
      <w:sz w:val="14"/>
      <w:szCs w:val="14"/>
    </w:rPr>
  </w:style>
  <w:style w:type="paragraph" w:customStyle="1" w:styleId="Pa1">
    <w:name w:val="Pa1"/>
    <w:basedOn w:val="Default"/>
    <w:next w:val="Default"/>
    <w:uiPriority w:val="99"/>
    <w:rsid w:val="00516E0D"/>
    <w:pPr>
      <w:spacing w:line="241" w:lineRule="atLeast"/>
    </w:pPr>
    <w:rPr>
      <w:color w:val="auto"/>
    </w:rPr>
  </w:style>
  <w:style w:type="character" w:customStyle="1" w:styleId="A1">
    <w:name w:val="A1"/>
    <w:uiPriority w:val="99"/>
    <w:rsid w:val="00516E0D"/>
    <w:rPr>
      <w:rFonts w:ascii="Baskerville" w:hAnsi="Baskerville" w:cs="Baskerville"/>
      <w:i/>
      <w:iCs/>
      <w:color w:val="000000"/>
      <w:sz w:val="22"/>
      <w:szCs w:val="22"/>
    </w:rPr>
  </w:style>
  <w:style w:type="paragraph" w:customStyle="1" w:styleId="ColorfulList-Accent11">
    <w:name w:val="Colorful List - Accent 11"/>
    <w:basedOn w:val="Normal"/>
    <w:uiPriority w:val="34"/>
    <w:qFormat/>
    <w:rsid w:val="00A16618"/>
    <w:pPr>
      <w:ind w:left="720"/>
      <w:contextualSpacing/>
    </w:pPr>
  </w:style>
  <w:style w:type="character" w:styleId="FollowedHyperlink">
    <w:name w:val="FollowedHyperlink"/>
    <w:rsid w:val="00F14086"/>
    <w:rPr>
      <w:color w:val="800080"/>
      <w:u w:val="single"/>
    </w:rPr>
  </w:style>
  <w:style w:type="character" w:customStyle="1" w:styleId="il">
    <w:name w:val="il"/>
    <w:rsid w:val="005B057B"/>
  </w:style>
  <w:style w:type="paragraph" w:styleId="NoSpacing">
    <w:name w:val="No Spacing"/>
    <w:qFormat/>
    <w:rsid w:val="001A6447"/>
    <w:rPr>
      <w:rFonts w:ascii="Calibri" w:hAnsi="Calibri"/>
      <w:sz w:val="22"/>
      <w:szCs w:val="22"/>
      <w:lang w:bidi="ar-SA"/>
    </w:rPr>
  </w:style>
  <w:style w:type="paragraph" w:styleId="ListParagraph">
    <w:name w:val="List Paragraph"/>
    <w:basedOn w:val="Normal"/>
    <w:link w:val="ListParagraphChar"/>
    <w:qFormat/>
    <w:rsid w:val="00DB6B94"/>
    <w:pPr>
      <w:spacing w:after="200" w:line="276" w:lineRule="auto"/>
      <w:ind w:left="720"/>
      <w:contextualSpacing/>
    </w:pPr>
    <w:rPr>
      <w:rFonts w:ascii="Calibri" w:hAnsi="Calibri"/>
      <w:sz w:val="20"/>
      <w:szCs w:val="20"/>
    </w:rPr>
  </w:style>
  <w:style w:type="character" w:customStyle="1" w:styleId="ListParagraphChar">
    <w:name w:val="List Paragraph Char"/>
    <w:link w:val="ListParagraph"/>
    <w:qFormat/>
    <w:rsid w:val="00DB6B94"/>
    <w:rPr>
      <w:rFonts w:ascii="Calibri" w:hAnsi="Calibri"/>
    </w:rPr>
  </w:style>
  <w:style w:type="character" w:customStyle="1" w:styleId="apple-converted-space">
    <w:name w:val="apple-converted-space"/>
    <w:basedOn w:val="DefaultParagraphFont"/>
    <w:rsid w:val="00DB6B94"/>
  </w:style>
  <w:style w:type="paragraph" w:styleId="Subtitle">
    <w:name w:val="Subtitle"/>
    <w:basedOn w:val="Normal"/>
    <w:link w:val="SubtitleChar"/>
    <w:qFormat/>
    <w:rsid w:val="00DB6B94"/>
    <w:rPr>
      <w:b/>
      <w:bCs/>
    </w:rPr>
  </w:style>
  <w:style w:type="character" w:customStyle="1" w:styleId="SubtitleChar">
    <w:name w:val="Subtitle Char"/>
    <w:link w:val="Subtitle"/>
    <w:rsid w:val="00DB6B94"/>
    <w:rPr>
      <w:b/>
      <w:bCs/>
      <w:sz w:val="24"/>
      <w:szCs w:val="24"/>
    </w:rPr>
  </w:style>
  <w:style w:type="paragraph" w:customStyle="1" w:styleId="Body">
    <w:name w:val="Body"/>
    <w:rsid w:val="00DB6B94"/>
    <w:pPr>
      <w:spacing w:after="180" w:line="288" w:lineRule="auto"/>
    </w:pPr>
    <w:rPr>
      <w:rFonts w:ascii="Gill Sans" w:eastAsia="ヒラギノ角ゴ Pro W3" w:hAnsi="Gill Sans"/>
      <w:color w:val="000000"/>
      <w:sz w:val="18"/>
      <w:lang w:bidi="ar-SA"/>
    </w:rPr>
  </w:style>
  <w:style w:type="character" w:customStyle="1" w:styleId="apple-style-span">
    <w:name w:val="apple-style-span"/>
    <w:basedOn w:val="DefaultParagraphFont"/>
    <w:rsid w:val="009222D9"/>
  </w:style>
  <w:style w:type="paragraph" w:customStyle="1" w:styleId="ListContents">
    <w:name w:val="List Contents"/>
    <w:basedOn w:val="Normal"/>
    <w:rsid w:val="009222D9"/>
    <w:pPr>
      <w:widowControl w:val="0"/>
      <w:suppressAutoHyphens/>
      <w:ind w:left="567"/>
    </w:pPr>
    <w:rPr>
      <w:rFonts w:eastAsia="Arial Unicode MS" w:cs="Arial Unicode MS"/>
      <w:kern w:val="1"/>
      <w:lang w:eastAsia="hi-IN" w:bidi="hi-IN"/>
    </w:rPr>
  </w:style>
  <w:style w:type="paragraph" w:styleId="BodyText">
    <w:name w:val="Body Text"/>
    <w:basedOn w:val="Normal"/>
    <w:link w:val="BodyTextChar"/>
    <w:rsid w:val="002034AF"/>
    <w:pPr>
      <w:widowControl w:val="0"/>
      <w:suppressAutoHyphens/>
      <w:overflowPunct w:val="0"/>
      <w:autoSpaceDE w:val="0"/>
      <w:jc w:val="both"/>
    </w:pPr>
    <w:rPr>
      <w:kern w:val="1"/>
      <w:lang w:eastAsia="ar-SA"/>
    </w:rPr>
  </w:style>
  <w:style w:type="character" w:customStyle="1" w:styleId="BodyTextChar">
    <w:name w:val="Body Text Char"/>
    <w:link w:val="BodyText"/>
    <w:rsid w:val="002034AF"/>
    <w:rPr>
      <w:kern w:val="1"/>
      <w:sz w:val="24"/>
      <w:szCs w:val="24"/>
      <w:lang w:eastAsia="ar-SA"/>
    </w:rPr>
  </w:style>
  <w:style w:type="paragraph" w:styleId="PlainText">
    <w:name w:val="Plain Text"/>
    <w:basedOn w:val="Normal"/>
    <w:link w:val="PlainTextChar"/>
    <w:rsid w:val="00467108"/>
    <w:pPr>
      <w:autoSpaceDE w:val="0"/>
      <w:autoSpaceDN w:val="0"/>
    </w:pPr>
    <w:rPr>
      <w:rFonts w:ascii="Courier New" w:hAnsi="Courier New"/>
      <w:sz w:val="20"/>
      <w:szCs w:val="20"/>
    </w:rPr>
  </w:style>
  <w:style w:type="character" w:customStyle="1" w:styleId="PlainTextChar">
    <w:name w:val="Plain Text Char"/>
    <w:link w:val="PlainText"/>
    <w:rsid w:val="00467108"/>
    <w:rPr>
      <w:rFonts w:ascii="Courier New" w:hAnsi="Courier New"/>
    </w:rPr>
  </w:style>
  <w:style w:type="paragraph" w:styleId="ListBullet">
    <w:name w:val="List Bullet"/>
    <w:basedOn w:val="Normal"/>
    <w:autoRedefine/>
    <w:unhideWhenUsed/>
    <w:rsid w:val="00E61B22"/>
    <w:pPr>
      <w:numPr>
        <w:numId w:val="8"/>
      </w:numPr>
      <w:ind w:right="-108"/>
      <w:jc w:val="both"/>
    </w:pPr>
    <w:rPr>
      <w:rFonts w:ascii="Calibri" w:eastAsia="Arial Unicode MS" w:hAnsi="Calibri"/>
      <w:bCs/>
      <w:sz w:val="22"/>
      <w:szCs w:val="22"/>
    </w:rPr>
  </w:style>
  <w:style w:type="paragraph" w:customStyle="1" w:styleId="Standard">
    <w:name w:val="Standard"/>
    <w:rsid w:val="00AC2196"/>
    <w:pPr>
      <w:suppressAutoHyphens/>
      <w:autoSpaceDN w:val="0"/>
      <w:spacing w:after="200" w:line="276" w:lineRule="auto"/>
      <w:textAlignment w:val="baseline"/>
    </w:pPr>
    <w:rPr>
      <w:rFonts w:ascii="Calibri" w:eastAsia="SimSun" w:hAnsi="Calibri" w:cs="Tahoma"/>
      <w:kern w:val="3"/>
      <w:sz w:val="22"/>
      <w:szCs w:val="22"/>
      <w:lang w:bidi="ar-SA"/>
    </w:rPr>
  </w:style>
  <w:style w:type="paragraph" w:customStyle="1" w:styleId="NormalVerdana">
    <w:name w:val="Normal + Verdana"/>
    <w:basedOn w:val="Normal"/>
    <w:rsid w:val="00AD7F74"/>
    <w:pPr>
      <w:widowControl w:val="0"/>
      <w:suppressAutoHyphens/>
    </w:pPr>
    <w:rPr>
      <w:rFonts w:ascii="Verdana" w:eastAsia="SimSun" w:hAnsi="Verdana" w:cs="Mangal"/>
      <w:kern w:val="1"/>
      <w:sz w:val="20"/>
      <w:szCs w:val="20"/>
      <w:lang w:eastAsia="hi-IN" w:bidi="hi-IN"/>
    </w:rPr>
  </w:style>
  <w:style w:type="character" w:customStyle="1" w:styleId="hl">
    <w:name w:val="hl"/>
    <w:basedOn w:val="DefaultParagraphFont"/>
    <w:rsid w:val="00A25C0C"/>
  </w:style>
  <w:style w:type="character" w:customStyle="1" w:styleId="rezemp-highlightedfield-highlightedterm">
    <w:name w:val="rezemp-highlightedfield-highlightedterm"/>
    <w:basedOn w:val="DefaultParagraphFont"/>
    <w:rsid w:val="00554074"/>
  </w:style>
  <w:style w:type="paragraph" w:styleId="NormalWeb">
    <w:name w:val="Normal (Web)"/>
    <w:basedOn w:val="Normal"/>
    <w:uiPriority w:val="99"/>
    <w:unhideWhenUsed/>
    <w:rsid w:val="00E46247"/>
    <w:pPr>
      <w:spacing w:before="100" w:beforeAutospacing="1" w:after="100" w:afterAutospacing="1"/>
    </w:pPr>
  </w:style>
  <w:style w:type="paragraph" w:customStyle="1" w:styleId="MediumGrid1-Accent21">
    <w:name w:val="Medium Grid 1 - Accent 21"/>
    <w:basedOn w:val="Normal"/>
    <w:uiPriority w:val="34"/>
    <w:qFormat/>
    <w:rsid w:val="00751F79"/>
    <w:pPr>
      <w:ind w:left="720"/>
      <w:contextualSpacing/>
    </w:pPr>
    <w:rPr>
      <w:rFonts w:ascii="Calibri" w:eastAsia="Calibri" w:hAnsi="Calibri"/>
      <w:sz w:val="22"/>
      <w:szCs w:val="22"/>
    </w:rPr>
  </w:style>
  <w:style w:type="character" w:styleId="Strong">
    <w:name w:val="Strong"/>
    <w:basedOn w:val="DefaultParagraphFont"/>
    <w:uiPriority w:val="22"/>
    <w:qFormat/>
    <w:rsid w:val="003525C9"/>
    <w:rPr>
      <w:b/>
      <w:bCs/>
    </w:rPr>
  </w:style>
  <w:style w:type="character" w:styleId="Emphasis">
    <w:name w:val="Emphasis"/>
    <w:basedOn w:val="DefaultParagraphFont"/>
    <w:uiPriority w:val="20"/>
    <w:qFormat/>
    <w:rsid w:val="00D27737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2F71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49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9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ounica26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2104</Words>
  <Characters>11993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Mounika</dc:creator>
  <cp:lastModifiedBy>Mounika Rangu</cp:lastModifiedBy>
  <cp:revision>5</cp:revision>
  <cp:lastPrinted>2007-05-30T07:40:00Z</cp:lastPrinted>
  <dcterms:created xsi:type="dcterms:W3CDTF">2025-03-20T23:50:00Z</dcterms:created>
  <dcterms:modified xsi:type="dcterms:W3CDTF">2025-04-11T15:14:00Z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ab2e162613cee17f38f5d90728f9b4f9feb1d1cf8c521f727375682f79ece46a</vt:lpwstr>
  </property>
</Properties>
</file>