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BEBFFC8" w14:textId="77777777" w:rsidR="00C33D6B" w:rsidRDefault="00277AB2">
      <w:pPr>
        <w:pStyle w:val="divname"/>
        <w:pBdr>
          <w:bottom w:val="none" w:sz="0" w:space="0" w:color="auto"/>
        </w:pBdr>
        <w:rPr>
          <w:rStyle w:val="spanlName"/>
          <w:rFonts w:ascii="Arial" w:eastAsia="Arial" w:hAnsi="Arial" w:cs="Arial"/>
          <w:color w:val="auto"/>
          <w:sz w:val="42"/>
          <w:szCs w:val="42"/>
        </w:rPr>
      </w:pPr>
      <w:r w:rsidRPr="00277AB2">
        <w:rPr>
          <w:rStyle w:val="span"/>
          <w:rFonts w:ascii="Arial" w:eastAsia="Arial" w:hAnsi="Arial" w:cs="Arial"/>
          <w:b/>
          <w:bCs/>
          <w:color w:val="auto"/>
          <w:sz w:val="42"/>
          <w:szCs w:val="42"/>
        </w:rPr>
        <w:t>Santosh</w:t>
      </w:r>
      <w:r w:rsidRPr="00277AB2">
        <w:rPr>
          <w:rFonts w:ascii="Arial" w:eastAsia="Arial" w:hAnsi="Arial" w:cs="Arial"/>
          <w:color w:val="auto"/>
        </w:rPr>
        <w:t xml:space="preserve"> </w:t>
      </w:r>
      <w:r w:rsidRPr="00277AB2">
        <w:rPr>
          <w:rStyle w:val="spanlName"/>
          <w:rFonts w:ascii="Arial" w:eastAsia="Arial" w:hAnsi="Arial" w:cs="Arial"/>
          <w:color w:val="auto"/>
          <w:sz w:val="42"/>
          <w:szCs w:val="42"/>
        </w:rPr>
        <w:t>Kumar Subudhi</w:t>
      </w:r>
    </w:p>
    <w:p w14:paraId="0BB4918A" w14:textId="3B374BEB" w:rsidR="00277AB2" w:rsidRPr="00277AB2" w:rsidRDefault="00277AB2">
      <w:pPr>
        <w:pStyle w:val="divname"/>
        <w:pBdr>
          <w:bottom w:val="none" w:sz="0" w:space="0" w:color="auto"/>
        </w:pBdr>
        <w:rPr>
          <w:rFonts w:ascii="Arial" w:eastAsia="Arial" w:hAnsi="Arial" w:cs="Arial"/>
          <w:color w:val="auto"/>
          <w:sz w:val="36"/>
          <w:szCs w:val="36"/>
        </w:rPr>
      </w:pPr>
      <w:r w:rsidRPr="00277AB2">
        <w:rPr>
          <w:rFonts w:ascii="Arial" w:eastAsia="Arial" w:hAnsi="Arial" w:cs="Arial"/>
          <w:color w:val="auto"/>
          <w:sz w:val="36"/>
          <w:szCs w:val="36"/>
        </w:rPr>
        <w:t>Quality Assurance Lead</w:t>
      </w:r>
    </w:p>
    <w:p w14:paraId="67C07724" w14:textId="77777777" w:rsidR="00C33D6B" w:rsidRPr="00277AB2" w:rsidRDefault="00277AB2">
      <w:pPr>
        <w:pStyle w:val="div"/>
        <w:spacing w:line="0" w:lineRule="atLeast"/>
        <w:rPr>
          <w:rFonts w:ascii="Arial" w:eastAsia="Arial" w:hAnsi="Arial" w:cs="Arial"/>
          <w:sz w:val="0"/>
          <w:szCs w:val="0"/>
        </w:rPr>
      </w:pPr>
      <w:r w:rsidRPr="00277AB2">
        <w:rPr>
          <w:rFonts w:ascii="Arial" w:eastAsia="Arial" w:hAnsi="Arial" w:cs="Arial"/>
          <w:sz w:val="0"/>
          <w:szCs w:val="0"/>
        </w:rPr>
        <w:t> </w:t>
      </w:r>
    </w:p>
    <w:p w14:paraId="5DA797F6" w14:textId="19766CC2" w:rsidR="00C33D6B" w:rsidRPr="00277AB2" w:rsidRDefault="00932F64">
      <w:pPr>
        <w:pStyle w:val="divaddress"/>
        <w:spacing w:before="60"/>
        <w:rPr>
          <w:rFonts w:ascii="Arial" w:eastAsia="Arial" w:hAnsi="Arial" w:cs="Arial"/>
        </w:rPr>
      </w:pPr>
      <w:r>
        <w:rPr>
          <w:rStyle w:val="span"/>
          <w:rFonts w:ascii="Arial" w:eastAsia="Arial" w:hAnsi="Arial" w:cs="Arial"/>
          <w:sz w:val="22"/>
          <w:szCs w:val="22"/>
        </w:rPr>
        <w:t>+1 (201)</w:t>
      </w:r>
      <w:r w:rsidR="00277AB2" w:rsidRPr="00E06544">
        <w:rPr>
          <w:rStyle w:val="span"/>
          <w:rFonts w:ascii="Arial" w:eastAsia="Arial" w:hAnsi="Arial" w:cs="Arial"/>
          <w:sz w:val="22"/>
          <w:szCs w:val="22"/>
        </w:rPr>
        <w:t xml:space="preserve"> 565 4127 | </w:t>
      </w:r>
      <w:r w:rsidRPr="00932F64">
        <w:rPr>
          <w:rStyle w:val="span"/>
          <w:rFonts w:ascii="Arial" w:eastAsia="Arial" w:hAnsi="Arial" w:cs="Arial"/>
          <w:sz w:val="22"/>
          <w:szCs w:val="22"/>
        </w:rPr>
        <w:t>santoshqa789@gmail.com</w:t>
      </w:r>
      <w:r w:rsidR="00277AB2" w:rsidRPr="00277AB2">
        <w:rPr>
          <w:rFonts w:ascii="Arial" w:eastAsia="Arial" w:hAnsi="Arial" w:cs="Arial"/>
        </w:rPr>
        <w:t xml:space="preserve"> </w:t>
      </w:r>
    </w:p>
    <w:p w14:paraId="017DAA30" w14:textId="77777777" w:rsidR="00C33D6B" w:rsidRPr="00277AB2" w:rsidRDefault="00277AB2">
      <w:pPr>
        <w:pStyle w:val="divdocumentdivsectiontitle"/>
        <w:spacing w:before="160" w:after="60"/>
        <w:jc w:val="center"/>
        <w:rPr>
          <w:rFonts w:ascii="Arial" w:eastAsia="Arial" w:hAnsi="Arial" w:cs="Arial"/>
          <w:b/>
          <w:bCs/>
          <w:color w:val="auto"/>
        </w:rPr>
      </w:pPr>
      <w:r w:rsidRPr="00277AB2">
        <w:rPr>
          <w:rFonts w:ascii="Arial" w:eastAsia="Arial" w:hAnsi="Arial" w:cs="Arial"/>
          <w:b/>
          <w:bCs/>
          <w:color w:val="auto"/>
        </w:rPr>
        <w:t>Professional Summary</w:t>
      </w:r>
    </w:p>
    <w:p w14:paraId="01910143" w14:textId="0161B98B" w:rsidR="00C33D6B" w:rsidRPr="00277AB2" w:rsidRDefault="00277AB2" w:rsidP="00277AB2">
      <w:pPr>
        <w:pStyle w:val="p"/>
        <w:spacing w:line="260" w:lineRule="atLeast"/>
        <w:jc w:val="both"/>
        <w:rPr>
          <w:rFonts w:ascii="Arial" w:eastAsia="Arial" w:hAnsi="Arial" w:cs="Arial"/>
          <w:sz w:val="20"/>
          <w:szCs w:val="20"/>
        </w:rPr>
      </w:pPr>
      <w:r w:rsidRPr="00277AB2">
        <w:rPr>
          <w:rFonts w:ascii="Arial" w:eastAsia="Arial" w:hAnsi="Arial" w:cs="Arial"/>
          <w:sz w:val="20"/>
          <w:szCs w:val="20"/>
        </w:rPr>
        <w:t>Accomplished IT professional with over 16 years of experience working in both India and the USA. Proven expertise in collaborating with cross-functional, multi-site teams globally to drive requirements gathering, product strategy, architecture, and delivery of enterprise-level solutions. Demonstrated success in delivering complex, multi-million-dollar products on time by managing simultaneous projects and acting as the key liaison between business, development, and testing teams.</w:t>
      </w:r>
      <w:r>
        <w:rPr>
          <w:rFonts w:ascii="Arial" w:eastAsia="Arial" w:hAnsi="Arial" w:cs="Arial"/>
          <w:sz w:val="20"/>
          <w:szCs w:val="20"/>
        </w:rPr>
        <w:t xml:space="preserve"> </w:t>
      </w:r>
      <w:r w:rsidRPr="00277AB2">
        <w:rPr>
          <w:rFonts w:ascii="Arial" w:eastAsia="Arial" w:hAnsi="Arial" w:cs="Arial"/>
          <w:sz w:val="20"/>
          <w:szCs w:val="20"/>
        </w:rPr>
        <w:t xml:space="preserve">Specialized in Quality Assurance processes, including leading, mentoring, and training teams to ensure timely delivery. Skilled in test automation, from framework design to full regression suite development, utilizing a wide range of tools including QTP, Selenium, </w:t>
      </w:r>
      <w:proofErr w:type="spellStart"/>
      <w:r w:rsidRPr="00277AB2">
        <w:rPr>
          <w:rFonts w:ascii="Arial" w:eastAsia="Arial" w:hAnsi="Arial" w:cs="Arial"/>
          <w:sz w:val="20"/>
          <w:szCs w:val="20"/>
        </w:rPr>
        <w:t>Ranorex</w:t>
      </w:r>
      <w:proofErr w:type="spellEnd"/>
      <w:r w:rsidRPr="00277AB2">
        <w:rPr>
          <w:rFonts w:ascii="Arial" w:eastAsia="Arial" w:hAnsi="Arial" w:cs="Arial"/>
          <w:sz w:val="20"/>
          <w:szCs w:val="20"/>
        </w:rPr>
        <w:t>, and Tosca. Strong proficiency in Quality Assurance standards and methodologies for large-scale enterprise applications, both web-based and GUI,</w:t>
      </w:r>
      <w:r w:rsidR="008F0E01">
        <w:rPr>
          <w:rFonts w:ascii="Arial" w:eastAsia="Arial" w:hAnsi="Arial" w:cs="Arial"/>
          <w:sz w:val="20"/>
          <w:szCs w:val="20"/>
        </w:rPr>
        <w:tab/>
      </w:r>
      <w:r w:rsidRPr="00277AB2">
        <w:rPr>
          <w:rFonts w:ascii="Arial" w:eastAsia="Arial" w:hAnsi="Arial" w:cs="Arial"/>
          <w:sz w:val="20"/>
          <w:szCs w:val="20"/>
        </w:rPr>
        <w:t xml:space="preserve"> using Use Case Documents, Functional Specifications, and Business Requirements.</w:t>
      </w:r>
      <w:r>
        <w:rPr>
          <w:rFonts w:ascii="Arial" w:eastAsia="Arial" w:hAnsi="Arial" w:cs="Arial"/>
          <w:sz w:val="20"/>
          <w:szCs w:val="20"/>
        </w:rPr>
        <w:t xml:space="preserve"> </w:t>
      </w:r>
      <w:r w:rsidRPr="00277AB2">
        <w:rPr>
          <w:rFonts w:ascii="Arial" w:eastAsia="Arial" w:hAnsi="Arial" w:cs="Arial"/>
          <w:sz w:val="20"/>
          <w:szCs w:val="20"/>
        </w:rPr>
        <w:t>In-depth knowledge of the healthcare domain, with experience in member enrollment, renewals, and provider data services. Well-versed in various test management and defect tracking tools such as HP ALM, JIRA, QTEST, and Bugzilla. Adept at scripting for test automation and backend validations using VB scripting, Java, C#, and SQL queries.</w:t>
      </w:r>
      <w:r>
        <w:rPr>
          <w:rFonts w:ascii="Arial" w:eastAsia="Arial" w:hAnsi="Arial" w:cs="Arial"/>
          <w:sz w:val="20"/>
          <w:szCs w:val="20"/>
        </w:rPr>
        <w:t xml:space="preserve"> </w:t>
      </w:r>
      <w:r w:rsidRPr="00277AB2">
        <w:rPr>
          <w:rFonts w:ascii="Arial" w:eastAsia="Arial" w:hAnsi="Arial" w:cs="Arial"/>
          <w:sz w:val="20"/>
          <w:szCs w:val="20"/>
        </w:rPr>
        <w:t>Recognized for exceptional leadership, communication, and organizational skills with a strong focus on results, quality, and process optimization. An adaptable and pragmatic problem solver with the ability to excel in dynamic and demanding environments. Quick to learn and thrive in both independent and collaborative settings, always striving to meet business needs with a focus on driving continuous improvement and innovation.</w:t>
      </w:r>
    </w:p>
    <w:p w14:paraId="32EA2768" w14:textId="0209DB03" w:rsidR="00C33D6B" w:rsidRDefault="00277AB2">
      <w:pPr>
        <w:pStyle w:val="divdocumentdivsectiontitle"/>
        <w:spacing w:before="160" w:after="60"/>
        <w:jc w:val="center"/>
        <w:rPr>
          <w:rFonts w:ascii="Arial" w:eastAsia="Arial" w:hAnsi="Arial" w:cs="Arial"/>
          <w:b/>
          <w:bCs/>
          <w:color w:val="auto"/>
        </w:rPr>
      </w:pPr>
      <w:r w:rsidRPr="00277AB2">
        <w:rPr>
          <w:rFonts w:ascii="Arial" w:eastAsia="Arial" w:hAnsi="Arial" w:cs="Arial"/>
          <w:b/>
          <w:bCs/>
          <w:color w:val="auto"/>
        </w:rPr>
        <w:t xml:space="preserve">Technical </w:t>
      </w:r>
      <w:r>
        <w:rPr>
          <w:rFonts w:ascii="Arial" w:eastAsia="Arial" w:hAnsi="Arial" w:cs="Arial"/>
          <w:b/>
          <w:bCs/>
          <w:color w:val="auto"/>
        </w:rPr>
        <w:t>Skills</w:t>
      </w:r>
    </w:p>
    <w:p w14:paraId="1AC58C77" w14:textId="4BC377E2"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Programming Languages:</w:t>
      </w:r>
      <w:r w:rsidRPr="00277AB2">
        <w:rPr>
          <w:rFonts w:ascii="Arial" w:eastAsia="Arial" w:hAnsi="Arial" w:cs="Arial"/>
          <w:sz w:val="20"/>
          <w:szCs w:val="20"/>
        </w:rPr>
        <w:t xml:space="preserve"> C#.Net, VB.Net, Java, Salesforce, Pega, SQL, Ruby, Groovy, Python, JavaScript, VB Scripting</w:t>
      </w:r>
    </w:p>
    <w:p w14:paraId="27AA7E55" w14:textId="603F8F3F"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Database Management:</w:t>
      </w:r>
      <w:r>
        <w:rPr>
          <w:rFonts w:ascii="Arial" w:eastAsia="Arial" w:hAnsi="Arial" w:cs="Arial"/>
          <w:sz w:val="20"/>
          <w:szCs w:val="20"/>
        </w:rPr>
        <w:t xml:space="preserve"> </w:t>
      </w:r>
      <w:r w:rsidRPr="00277AB2">
        <w:rPr>
          <w:rFonts w:ascii="Arial" w:eastAsia="Arial" w:hAnsi="Arial" w:cs="Arial"/>
          <w:sz w:val="20"/>
          <w:szCs w:val="20"/>
        </w:rPr>
        <w:t>SQL Server 2008, SQL Server 2012, SQL Server 2016, Oracle 10G</w:t>
      </w:r>
    </w:p>
    <w:p w14:paraId="52BD5932" w14:textId="133CE18B"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Web Technologies:</w:t>
      </w:r>
      <w:r>
        <w:rPr>
          <w:rFonts w:ascii="Arial" w:eastAsia="Arial" w:hAnsi="Arial" w:cs="Arial"/>
          <w:sz w:val="20"/>
          <w:szCs w:val="20"/>
        </w:rPr>
        <w:t xml:space="preserve"> </w:t>
      </w:r>
      <w:r w:rsidRPr="00277AB2">
        <w:rPr>
          <w:rFonts w:ascii="Arial" w:eastAsia="Arial" w:hAnsi="Arial" w:cs="Arial"/>
          <w:sz w:val="20"/>
          <w:szCs w:val="20"/>
        </w:rPr>
        <w:t>HTML, XML, Restful API, Web API, Spring Boot API</w:t>
      </w:r>
    </w:p>
    <w:p w14:paraId="4513B698" w14:textId="3E4D4383"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Version Control &amp; Collaboration:</w:t>
      </w:r>
      <w:r>
        <w:rPr>
          <w:rFonts w:ascii="Arial" w:eastAsia="Arial" w:hAnsi="Arial" w:cs="Arial"/>
          <w:sz w:val="20"/>
          <w:szCs w:val="20"/>
        </w:rPr>
        <w:t xml:space="preserve"> </w:t>
      </w:r>
      <w:r w:rsidRPr="00277AB2">
        <w:rPr>
          <w:rFonts w:ascii="Arial" w:eastAsia="Arial" w:hAnsi="Arial" w:cs="Arial"/>
          <w:sz w:val="20"/>
          <w:szCs w:val="20"/>
        </w:rPr>
        <w:t>Git, Bitbucket, GitHub, GitLab, Jenkins, Jira, Confluence, Slack, Trello, WebEx, Teams</w:t>
      </w:r>
    </w:p>
    <w:p w14:paraId="2050C07C" w14:textId="0C25F0D1"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Testing Tools:</w:t>
      </w:r>
      <w:r>
        <w:rPr>
          <w:rFonts w:ascii="Arial" w:eastAsia="Arial" w:hAnsi="Arial" w:cs="Arial"/>
          <w:sz w:val="20"/>
          <w:szCs w:val="20"/>
        </w:rPr>
        <w:t xml:space="preserve"> </w:t>
      </w:r>
      <w:r w:rsidRPr="00277AB2">
        <w:rPr>
          <w:rFonts w:ascii="Arial" w:eastAsia="Arial" w:hAnsi="Arial" w:cs="Arial"/>
          <w:sz w:val="20"/>
          <w:szCs w:val="20"/>
        </w:rPr>
        <w:t xml:space="preserve">Selenium, JIRA, QTP, </w:t>
      </w:r>
      <w:proofErr w:type="spellStart"/>
      <w:r w:rsidRPr="00277AB2">
        <w:rPr>
          <w:rFonts w:ascii="Arial" w:eastAsia="Arial" w:hAnsi="Arial" w:cs="Arial"/>
          <w:sz w:val="20"/>
          <w:szCs w:val="20"/>
        </w:rPr>
        <w:t>LoadRunner</w:t>
      </w:r>
      <w:proofErr w:type="spellEnd"/>
      <w:r w:rsidRPr="00277AB2">
        <w:rPr>
          <w:rFonts w:ascii="Arial" w:eastAsia="Arial" w:hAnsi="Arial" w:cs="Arial"/>
          <w:sz w:val="20"/>
          <w:szCs w:val="20"/>
        </w:rPr>
        <w:t xml:space="preserve">, </w:t>
      </w:r>
      <w:proofErr w:type="spellStart"/>
      <w:r w:rsidRPr="00277AB2">
        <w:rPr>
          <w:rFonts w:ascii="Arial" w:eastAsia="Arial" w:hAnsi="Arial" w:cs="Arial"/>
          <w:sz w:val="20"/>
          <w:szCs w:val="20"/>
        </w:rPr>
        <w:t>TestComplete</w:t>
      </w:r>
      <w:proofErr w:type="spellEnd"/>
      <w:r w:rsidRPr="00277AB2">
        <w:rPr>
          <w:rFonts w:ascii="Arial" w:eastAsia="Arial" w:hAnsi="Arial" w:cs="Arial"/>
          <w:sz w:val="20"/>
          <w:szCs w:val="20"/>
        </w:rPr>
        <w:t xml:space="preserve">, </w:t>
      </w:r>
      <w:proofErr w:type="spellStart"/>
      <w:r w:rsidRPr="00277AB2">
        <w:rPr>
          <w:rFonts w:ascii="Arial" w:eastAsia="Arial" w:hAnsi="Arial" w:cs="Arial"/>
          <w:sz w:val="20"/>
          <w:szCs w:val="20"/>
        </w:rPr>
        <w:t>Appium</w:t>
      </w:r>
      <w:proofErr w:type="spellEnd"/>
      <w:r w:rsidRPr="00277AB2">
        <w:rPr>
          <w:rFonts w:ascii="Arial" w:eastAsia="Arial" w:hAnsi="Arial" w:cs="Arial"/>
          <w:sz w:val="20"/>
          <w:szCs w:val="20"/>
        </w:rPr>
        <w:t xml:space="preserve">, Postman, Bugzilla, </w:t>
      </w:r>
      <w:proofErr w:type="spellStart"/>
      <w:r w:rsidRPr="00277AB2">
        <w:rPr>
          <w:rFonts w:ascii="Arial" w:eastAsia="Arial" w:hAnsi="Arial" w:cs="Arial"/>
          <w:sz w:val="20"/>
          <w:szCs w:val="20"/>
        </w:rPr>
        <w:t>TestLink</w:t>
      </w:r>
      <w:proofErr w:type="spellEnd"/>
      <w:r w:rsidRPr="00277AB2">
        <w:rPr>
          <w:rFonts w:ascii="Arial" w:eastAsia="Arial" w:hAnsi="Arial" w:cs="Arial"/>
          <w:sz w:val="20"/>
          <w:szCs w:val="20"/>
        </w:rPr>
        <w:t>, Zephyr</w:t>
      </w:r>
    </w:p>
    <w:p w14:paraId="54F511AA" w14:textId="3351C497"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Continuous Integration/Deployment:</w:t>
      </w:r>
      <w:r>
        <w:rPr>
          <w:rFonts w:ascii="Arial" w:eastAsia="Arial" w:hAnsi="Arial" w:cs="Arial"/>
          <w:sz w:val="20"/>
          <w:szCs w:val="20"/>
        </w:rPr>
        <w:t xml:space="preserve"> </w:t>
      </w:r>
      <w:r w:rsidRPr="00277AB2">
        <w:rPr>
          <w:rFonts w:ascii="Arial" w:eastAsia="Arial" w:hAnsi="Arial" w:cs="Arial"/>
          <w:sz w:val="20"/>
          <w:szCs w:val="20"/>
        </w:rPr>
        <w:t xml:space="preserve">Jenkins, Bamboo, Travis CI, </w:t>
      </w:r>
      <w:proofErr w:type="spellStart"/>
      <w:r w:rsidRPr="00277AB2">
        <w:rPr>
          <w:rFonts w:ascii="Arial" w:eastAsia="Arial" w:hAnsi="Arial" w:cs="Arial"/>
          <w:sz w:val="20"/>
          <w:szCs w:val="20"/>
        </w:rPr>
        <w:t>CircleCI</w:t>
      </w:r>
      <w:proofErr w:type="spellEnd"/>
      <w:r w:rsidRPr="00277AB2">
        <w:rPr>
          <w:rFonts w:ascii="Arial" w:eastAsia="Arial" w:hAnsi="Arial" w:cs="Arial"/>
          <w:sz w:val="20"/>
          <w:szCs w:val="20"/>
        </w:rPr>
        <w:t xml:space="preserve">, </w:t>
      </w:r>
      <w:proofErr w:type="spellStart"/>
      <w:r w:rsidRPr="00277AB2">
        <w:rPr>
          <w:rFonts w:ascii="Arial" w:eastAsia="Arial" w:hAnsi="Arial" w:cs="Arial"/>
          <w:sz w:val="20"/>
          <w:szCs w:val="20"/>
        </w:rPr>
        <w:t>GitLab</w:t>
      </w:r>
      <w:proofErr w:type="spellEnd"/>
      <w:r w:rsidRPr="00277AB2">
        <w:rPr>
          <w:rFonts w:ascii="Arial" w:eastAsia="Arial" w:hAnsi="Arial" w:cs="Arial"/>
          <w:sz w:val="20"/>
          <w:szCs w:val="20"/>
        </w:rPr>
        <w:t xml:space="preserve"> CI/CD, TeamCity</w:t>
      </w:r>
    </w:p>
    <w:p w14:paraId="58B37E93" w14:textId="04683DCC"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Automation &amp; Scripting:</w:t>
      </w:r>
      <w:r>
        <w:rPr>
          <w:rFonts w:ascii="Arial" w:eastAsia="Arial" w:hAnsi="Arial" w:cs="Arial"/>
          <w:sz w:val="20"/>
          <w:szCs w:val="20"/>
        </w:rPr>
        <w:t xml:space="preserve"> </w:t>
      </w:r>
      <w:r w:rsidRPr="00277AB2">
        <w:rPr>
          <w:rFonts w:ascii="Arial" w:eastAsia="Arial" w:hAnsi="Arial" w:cs="Arial"/>
          <w:sz w:val="20"/>
          <w:szCs w:val="20"/>
        </w:rPr>
        <w:t>Python, Shell scripting, PowerShell, JavaScript, Bash</w:t>
      </w:r>
    </w:p>
    <w:p w14:paraId="790BA2BE" w14:textId="6C4B3BA7"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Test Management &amp; Bug Tracking:</w:t>
      </w:r>
      <w:r>
        <w:rPr>
          <w:rFonts w:ascii="Arial" w:eastAsia="Arial" w:hAnsi="Arial" w:cs="Arial"/>
          <w:sz w:val="20"/>
          <w:szCs w:val="20"/>
        </w:rPr>
        <w:t xml:space="preserve"> </w:t>
      </w:r>
      <w:r w:rsidRPr="00277AB2">
        <w:rPr>
          <w:rFonts w:ascii="Arial" w:eastAsia="Arial" w:hAnsi="Arial" w:cs="Arial"/>
          <w:sz w:val="20"/>
          <w:szCs w:val="20"/>
        </w:rPr>
        <w:t>TestRail, ALM, Quality Center, JIRA</w:t>
      </w:r>
      <w:r w:rsidR="009631DE">
        <w:rPr>
          <w:rFonts w:ascii="Arial" w:eastAsia="Arial" w:hAnsi="Arial" w:cs="Arial"/>
          <w:sz w:val="20"/>
          <w:szCs w:val="20"/>
        </w:rPr>
        <w:t>,</w:t>
      </w:r>
      <w:bookmarkStart w:id="0" w:name="_GoBack"/>
      <w:bookmarkEnd w:id="0"/>
      <w:r w:rsidRPr="00277AB2">
        <w:rPr>
          <w:rFonts w:ascii="Arial" w:eastAsia="Arial" w:hAnsi="Arial" w:cs="Arial"/>
          <w:sz w:val="20"/>
          <w:szCs w:val="20"/>
        </w:rPr>
        <w:t xml:space="preserve"> Test Management, Zephyr, Bugzilla, Mantis, Asana</w:t>
      </w:r>
    </w:p>
    <w:p w14:paraId="4E6F4EF4" w14:textId="0CA3FDFE"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Office Tools:</w:t>
      </w:r>
      <w:r>
        <w:rPr>
          <w:rFonts w:ascii="Arial" w:eastAsia="Arial" w:hAnsi="Arial" w:cs="Arial"/>
          <w:sz w:val="20"/>
          <w:szCs w:val="20"/>
        </w:rPr>
        <w:t xml:space="preserve"> </w:t>
      </w:r>
      <w:r w:rsidRPr="00277AB2">
        <w:rPr>
          <w:rFonts w:ascii="Arial" w:eastAsia="Arial" w:hAnsi="Arial" w:cs="Arial"/>
          <w:sz w:val="20"/>
          <w:szCs w:val="20"/>
        </w:rPr>
        <w:t>MS Visio, MS Office</w:t>
      </w:r>
    </w:p>
    <w:p w14:paraId="1F34D144" w14:textId="1C4461A9" w:rsidR="00277AB2" w:rsidRPr="00277AB2" w:rsidRDefault="00277AB2" w:rsidP="00277AB2">
      <w:pPr>
        <w:pStyle w:val="NoSpacing"/>
        <w:rPr>
          <w:rFonts w:ascii="Arial" w:eastAsia="Arial" w:hAnsi="Arial" w:cs="Arial"/>
          <w:sz w:val="20"/>
          <w:szCs w:val="20"/>
        </w:rPr>
      </w:pPr>
      <w:r w:rsidRPr="00277AB2">
        <w:rPr>
          <w:rFonts w:ascii="Arial" w:eastAsia="Arial" w:hAnsi="Arial" w:cs="Arial"/>
          <w:b/>
          <w:bCs/>
          <w:sz w:val="20"/>
          <w:szCs w:val="20"/>
        </w:rPr>
        <w:t>Methodologies:</w:t>
      </w:r>
      <w:r>
        <w:rPr>
          <w:rFonts w:ascii="Arial" w:eastAsia="Arial" w:hAnsi="Arial" w:cs="Arial"/>
          <w:sz w:val="20"/>
          <w:szCs w:val="20"/>
        </w:rPr>
        <w:t xml:space="preserve"> </w:t>
      </w:r>
      <w:r w:rsidRPr="00277AB2">
        <w:rPr>
          <w:rFonts w:ascii="Arial" w:eastAsia="Arial" w:hAnsi="Arial" w:cs="Arial"/>
          <w:sz w:val="20"/>
          <w:szCs w:val="20"/>
        </w:rPr>
        <w:t>Agile, Scrum</w:t>
      </w:r>
    </w:p>
    <w:p w14:paraId="26BD1B94" w14:textId="6F310740" w:rsidR="00277AB2" w:rsidRPr="0081165F" w:rsidRDefault="00277AB2" w:rsidP="0081165F">
      <w:pPr>
        <w:pStyle w:val="NoSpacing"/>
        <w:rPr>
          <w:rFonts w:ascii="Arial" w:eastAsia="Arial" w:hAnsi="Arial" w:cs="Arial"/>
          <w:sz w:val="20"/>
          <w:szCs w:val="20"/>
        </w:rPr>
      </w:pPr>
      <w:r w:rsidRPr="00277AB2">
        <w:rPr>
          <w:rFonts w:ascii="Arial" w:eastAsia="Arial" w:hAnsi="Arial" w:cs="Arial"/>
          <w:b/>
          <w:bCs/>
          <w:sz w:val="20"/>
          <w:szCs w:val="20"/>
        </w:rPr>
        <w:t>Service Management:</w:t>
      </w:r>
      <w:r>
        <w:rPr>
          <w:rFonts w:ascii="Arial" w:eastAsia="Arial" w:hAnsi="Arial" w:cs="Arial"/>
          <w:sz w:val="20"/>
          <w:szCs w:val="20"/>
        </w:rPr>
        <w:t xml:space="preserve"> </w:t>
      </w:r>
      <w:r w:rsidRPr="00277AB2">
        <w:rPr>
          <w:rFonts w:ascii="Arial" w:eastAsia="Arial" w:hAnsi="Arial" w:cs="Arial"/>
          <w:sz w:val="20"/>
          <w:szCs w:val="20"/>
        </w:rPr>
        <w:t>ServiceNow</w:t>
      </w:r>
    </w:p>
    <w:p w14:paraId="228262F1" w14:textId="4F23AD53" w:rsidR="00C33D6B" w:rsidRPr="00277AB2" w:rsidRDefault="00277AB2">
      <w:pPr>
        <w:pStyle w:val="divdocumentdivsectiontitle"/>
        <w:spacing w:before="160" w:after="60"/>
        <w:jc w:val="center"/>
        <w:rPr>
          <w:rFonts w:ascii="Arial" w:eastAsia="Arial" w:hAnsi="Arial" w:cs="Arial"/>
          <w:b/>
          <w:bCs/>
          <w:color w:val="auto"/>
        </w:rPr>
      </w:pPr>
      <w:r w:rsidRPr="00277AB2">
        <w:rPr>
          <w:rFonts w:ascii="Arial" w:eastAsia="Arial" w:hAnsi="Arial" w:cs="Arial"/>
          <w:b/>
          <w:bCs/>
          <w:color w:val="auto"/>
        </w:rPr>
        <w:t>Professional Experience</w:t>
      </w:r>
    </w:p>
    <w:p w14:paraId="7F1A79F0" w14:textId="178D8E97" w:rsidR="00C33D6B" w:rsidRPr="00277AB2" w:rsidRDefault="00277AB2">
      <w:pPr>
        <w:pStyle w:val="divdocumentsinglecolumn"/>
        <w:tabs>
          <w:tab w:val="right" w:pos="10620"/>
        </w:tabs>
        <w:spacing w:line="260" w:lineRule="atLeast"/>
        <w:rPr>
          <w:rFonts w:ascii="Arial" w:eastAsia="Arial" w:hAnsi="Arial" w:cs="Arial"/>
          <w:sz w:val="20"/>
          <w:szCs w:val="20"/>
        </w:rPr>
      </w:pPr>
      <w:bookmarkStart w:id="1" w:name="_Hlk189477702"/>
      <w:r w:rsidRPr="00277AB2">
        <w:rPr>
          <w:rStyle w:val="spanjobtitle"/>
          <w:rFonts w:ascii="Arial" w:eastAsia="Arial" w:hAnsi="Arial" w:cs="Arial"/>
          <w:sz w:val="20"/>
          <w:szCs w:val="20"/>
        </w:rPr>
        <w:t>Quality Assurance Lead</w:t>
      </w:r>
      <w:r w:rsidRPr="00277AB2">
        <w:rPr>
          <w:rStyle w:val="singlecolumnspanpaddedlinenth-child1"/>
          <w:rFonts w:ascii="Arial" w:eastAsia="Arial" w:hAnsi="Arial" w:cs="Arial"/>
          <w:sz w:val="20"/>
          <w:szCs w:val="20"/>
        </w:rPr>
        <w:t xml:space="preserve"> </w:t>
      </w:r>
      <w:bookmarkEnd w:id="1"/>
      <w:r w:rsidRPr="00277AB2">
        <w:rPr>
          <w:rStyle w:val="datesWrapper"/>
          <w:rFonts w:ascii="Arial" w:eastAsia="Arial" w:hAnsi="Arial" w:cs="Arial"/>
          <w:sz w:val="20"/>
          <w:szCs w:val="20"/>
        </w:rPr>
        <w:tab/>
        <w:t xml:space="preserve"> </w:t>
      </w:r>
      <w:r w:rsidRPr="00277AB2">
        <w:rPr>
          <w:rStyle w:val="spanjobdates"/>
          <w:rFonts w:ascii="Arial" w:eastAsia="Arial" w:hAnsi="Arial" w:cs="Arial"/>
          <w:sz w:val="20"/>
          <w:szCs w:val="20"/>
        </w:rPr>
        <w:t>0</w:t>
      </w:r>
      <w:r w:rsidR="00A96A3A">
        <w:rPr>
          <w:rStyle w:val="spanjobdates"/>
          <w:rFonts w:ascii="Arial" w:eastAsia="Arial" w:hAnsi="Arial" w:cs="Arial"/>
          <w:sz w:val="20"/>
          <w:szCs w:val="20"/>
        </w:rPr>
        <w:t>2</w:t>
      </w:r>
      <w:r w:rsidRPr="00277AB2">
        <w:rPr>
          <w:rStyle w:val="spanjobdates"/>
          <w:rFonts w:ascii="Arial" w:eastAsia="Arial" w:hAnsi="Arial" w:cs="Arial"/>
          <w:sz w:val="20"/>
          <w:szCs w:val="20"/>
        </w:rPr>
        <w:t>/201</w:t>
      </w:r>
      <w:r w:rsidR="00A96A3A">
        <w:rPr>
          <w:rStyle w:val="spanjobdates"/>
          <w:rFonts w:ascii="Arial" w:eastAsia="Arial" w:hAnsi="Arial" w:cs="Arial"/>
          <w:sz w:val="20"/>
          <w:szCs w:val="20"/>
        </w:rPr>
        <w:t>9</w:t>
      </w:r>
      <w:r w:rsidRPr="00277AB2">
        <w:rPr>
          <w:rStyle w:val="spanjobdates"/>
          <w:rFonts w:ascii="Arial" w:eastAsia="Arial" w:hAnsi="Arial" w:cs="Arial"/>
          <w:sz w:val="20"/>
          <w:szCs w:val="20"/>
        </w:rPr>
        <w:t xml:space="preserve"> to Current</w:t>
      </w:r>
      <w:r w:rsidRPr="00277AB2">
        <w:rPr>
          <w:rStyle w:val="datesWrapper"/>
          <w:rFonts w:ascii="Arial" w:eastAsia="Arial" w:hAnsi="Arial" w:cs="Arial"/>
          <w:sz w:val="20"/>
          <w:szCs w:val="20"/>
        </w:rPr>
        <w:t xml:space="preserve"> </w:t>
      </w:r>
    </w:p>
    <w:p w14:paraId="35C4DA7C" w14:textId="77777777" w:rsidR="00C33D6B" w:rsidRDefault="00277AB2">
      <w:pPr>
        <w:pStyle w:val="spanpaddedline"/>
        <w:tabs>
          <w:tab w:val="right" w:pos="10620"/>
        </w:tabs>
        <w:spacing w:line="260" w:lineRule="atLeast"/>
        <w:rPr>
          <w:rStyle w:val="datesWrapper"/>
          <w:rFonts w:ascii="Arial" w:eastAsia="Arial" w:hAnsi="Arial" w:cs="Arial"/>
          <w:sz w:val="20"/>
          <w:szCs w:val="20"/>
        </w:rPr>
      </w:pPr>
      <w:r w:rsidRPr="00277AB2">
        <w:rPr>
          <w:rStyle w:val="spancompanyname"/>
          <w:rFonts w:ascii="Arial" w:eastAsia="Arial" w:hAnsi="Arial" w:cs="Arial"/>
          <w:sz w:val="20"/>
          <w:szCs w:val="20"/>
        </w:rPr>
        <w:t>Virtusa</w:t>
      </w:r>
      <w:r w:rsidRPr="00277AB2">
        <w:rPr>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location"/>
          <w:rFonts w:ascii="Arial" w:eastAsia="Arial" w:hAnsi="Arial" w:cs="Arial"/>
          <w:sz w:val="20"/>
          <w:szCs w:val="20"/>
        </w:rPr>
        <w:t>US</w:t>
      </w:r>
      <w:r w:rsidRPr="00277AB2">
        <w:rPr>
          <w:rStyle w:val="datesWrapper"/>
          <w:rFonts w:ascii="Arial" w:eastAsia="Arial" w:hAnsi="Arial" w:cs="Arial"/>
          <w:sz w:val="20"/>
          <w:szCs w:val="20"/>
        </w:rPr>
        <w:t xml:space="preserve"> </w:t>
      </w:r>
    </w:p>
    <w:p w14:paraId="23517AD7" w14:textId="38EF2F58" w:rsidR="0008083B" w:rsidRPr="00277AB2" w:rsidRDefault="0008083B">
      <w:pPr>
        <w:pStyle w:val="spanpaddedline"/>
        <w:tabs>
          <w:tab w:val="right" w:pos="10620"/>
        </w:tabs>
        <w:spacing w:line="260" w:lineRule="atLeast"/>
        <w:rPr>
          <w:rFonts w:ascii="Arial" w:eastAsia="Arial" w:hAnsi="Arial" w:cs="Arial"/>
          <w:sz w:val="20"/>
          <w:szCs w:val="20"/>
        </w:rPr>
      </w:pPr>
      <w:r>
        <w:rPr>
          <w:rFonts w:ascii="Arial" w:eastAsia="Arial" w:hAnsi="Arial" w:cs="Arial"/>
          <w:b/>
          <w:bCs/>
          <w:sz w:val="20"/>
          <w:szCs w:val="20"/>
        </w:rPr>
        <w:t xml:space="preserve">Client: </w:t>
      </w:r>
      <w:proofErr w:type="spellStart"/>
      <w:r w:rsidRPr="0008083B">
        <w:rPr>
          <w:rFonts w:ascii="Arial" w:eastAsia="Arial" w:hAnsi="Arial" w:cs="Arial"/>
          <w:b/>
          <w:bCs/>
          <w:sz w:val="20"/>
          <w:szCs w:val="20"/>
        </w:rPr>
        <w:t>Centene</w:t>
      </w:r>
      <w:proofErr w:type="spellEnd"/>
    </w:p>
    <w:p w14:paraId="5BFE88E8"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Coordinating with offshore testing team, preparing test plan, coordination with automation team, identifying automation test scenarios, sprint planning, Sprint retrospective and defects management</w:t>
      </w:r>
    </w:p>
    <w:p w14:paraId="4ED71F85"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Developed and implemented Hybrid Framework, added global reusable libraries, created a package for all page objects using the Page Object Model, and developed Driver Script</w:t>
      </w:r>
    </w:p>
    <w:p w14:paraId="2DE11918"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 xml:space="preserve">Developed Test Scripts for UI using </w:t>
      </w:r>
      <w:proofErr w:type="spellStart"/>
      <w:r w:rsidRPr="00277AB2">
        <w:rPr>
          <w:rStyle w:val="span"/>
          <w:rFonts w:ascii="Arial" w:eastAsia="Arial" w:hAnsi="Arial" w:cs="Arial"/>
          <w:sz w:val="20"/>
          <w:szCs w:val="20"/>
        </w:rPr>
        <w:t>Ranorex</w:t>
      </w:r>
      <w:proofErr w:type="spellEnd"/>
      <w:r w:rsidRPr="00277AB2">
        <w:rPr>
          <w:rStyle w:val="span"/>
          <w:rFonts w:ascii="Arial" w:eastAsia="Arial" w:hAnsi="Arial" w:cs="Arial"/>
          <w:sz w:val="20"/>
          <w:szCs w:val="20"/>
        </w:rPr>
        <w:t xml:space="preserve"> (Test Automation tool) using C# Scripting Language and Extent Reports to generate Customized Reports for the Test Scripts</w:t>
      </w:r>
    </w:p>
    <w:p w14:paraId="2F8C7726"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Extensively tested upstream and downstream web services API, preparing XML/JSON request payloads</w:t>
      </w:r>
    </w:p>
    <w:p w14:paraId="3AC3C6F2"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Developed a Hybrid test automation framework to match with agile model test automation as per the frequent changes in the application</w:t>
      </w:r>
    </w:p>
    <w:p w14:paraId="03B3F91A"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Performed SIT, parallel testing, stress testing, UAT, GUI, Functional, Regression, UAT, and Smoke testing in the test/Stage before Deployment to PROD</w:t>
      </w:r>
    </w:p>
    <w:p w14:paraId="2A67FCFD"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Performed Backend Testing by developing SQL queries to check the database automatically and checking the data integrity</w:t>
      </w:r>
    </w:p>
    <w:p w14:paraId="726145A2"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lastRenderedPageBreak/>
        <w:t>Used Git as a Code Repository and Code Collaborator to manage code reviews</w:t>
      </w:r>
    </w:p>
    <w:p w14:paraId="18B93BE2"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Maintained and executed Regression test Suite from QA parallel to run daily and to generate Automatic Reports to the entire Team</w:t>
      </w:r>
    </w:p>
    <w:p w14:paraId="153B1376"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Prepared Test Plan and Testing Strategy for the project and executed the test process, using Agile Methodology</w:t>
      </w:r>
    </w:p>
    <w:p w14:paraId="16665EDA" w14:textId="77777777" w:rsidR="00C33D6B" w:rsidRPr="00277AB2" w:rsidRDefault="00277AB2">
      <w:pPr>
        <w:pStyle w:val="ulli"/>
        <w:numPr>
          <w:ilvl w:val="0"/>
          <w:numId w:val="3"/>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 xml:space="preserve">Tools &amp; Technologies: </w:t>
      </w:r>
      <w:proofErr w:type="spellStart"/>
      <w:r w:rsidRPr="00277AB2">
        <w:rPr>
          <w:rStyle w:val="span"/>
          <w:rFonts w:ascii="Arial" w:eastAsia="Arial" w:hAnsi="Arial" w:cs="Arial"/>
          <w:sz w:val="20"/>
          <w:szCs w:val="20"/>
        </w:rPr>
        <w:t>Ranorex</w:t>
      </w:r>
      <w:proofErr w:type="spellEnd"/>
      <w:r w:rsidRPr="00277AB2">
        <w:rPr>
          <w:rStyle w:val="span"/>
          <w:rFonts w:ascii="Arial" w:eastAsia="Arial" w:hAnsi="Arial" w:cs="Arial"/>
          <w:sz w:val="20"/>
          <w:szCs w:val="20"/>
        </w:rPr>
        <w:t xml:space="preserve">, C#, </w:t>
      </w:r>
      <w:proofErr w:type="spellStart"/>
      <w:r w:rsidRPr="00277AB2">
        <w:rPr>
          <w:rStyle w:val="span"/>
          <w:rFonts w:ascii="Arial" w:eastAsia="Arial" w:hAnsi="Arial" w:cs="Arial"/>
          <w:sz w:val="20"/>
          <w:szCs w:val="20"/>
        </w:rPr>
        <w:t>Pega</w:t>
      </w:r>
      <w:proofErr w:type="spellEnd"/>
      <w:r w:rsidRPr="00277AB2">
        <w:rPr>
          <w:rStyle w:val="span"/>
          <w:rFonts w:ascii="Arial" w:eastAsia="Arial" w:hAnsi="Arial" w:cs="Arial"/>
          <w:sz w:val="20"/>
          <w:szCs w:val="20"/>
        </w:rPr>
        <w:t xml:space="preserve">, ETL Jobs, Tidal &amp; </w:t>
      </w:r>
      <w:proofErr w:type="spellStart"/>
      <w:r w:rsidRPr="00277AB2">
        <w:rPr>
          <w:rStyle w:val="span"/>
          <w:rFonts w:ascii="Arial" w:eastAsia="Arial" w:hAnsi="Arial" w:cs="Arial"/>
          <w:sz w:val="20"/>
          <w:szCs w:val="20"/>
        </w:rPr>
        <w:t>ContolM</w:t>
      </w:r>
      <w:proofErr w:type="spellEnd"/>
      <w:r w:rsidRPr="00277AB2">
        <w:rPr>
          <w:rStyle w:val="span"/>
          <w:rFonts w:ascii="Arial" w:eastAsia="Arial" w:hAnsi="Arial" w:cs="Arial"/>
          <w:sz w:val="20"/>
          <w:szCs w:val="20"/>
        </w:rPr>
        <w:t>, Mongo DB, Angular JS, Oracle, SQL, Html, MS Excel, Postman, TDD, POM Framework, Jenkins, POM</w:t>
      </w:r>
    </w:p>
    <w:p w14:paraId="70518185" w14:textId="77777777" w:rsidR="00C33D6B" w:rsidRPr="00277AB2" w:rsidRDefault="00277AB2">
      <w:pPr>
        <w:pStyle w:val="divdocumentsinglecolumn"/>
        <w:tabs>
          <w:tab w:val="right" w:pos="10620"/>
        </w:tabs>
        <w:spacing w:before="120" w:line="260" w:lineRule="atLeast"/>
        <w:rPr>
          <w:rFonts w:ascii="Arial" w:eastAsia="Arial" w:hAnsi="Arial" w:cs="Arial"/>
          <w:sz w:val="20"/>
          <w:szCs w:val="20"/>
        </w:rPr>
      </w:pPr>
      <w:r w:rsidRPr="00277AB2">
        <w:rPr>
          <w:rStyle w:val="spanjobtitle"/>
          <w:rFonts w:ascii="Arial" w:eastAsia="Arial" w:hAnsi="Arial" w:cs="Arial"/>
          <w:sz w:val="20"/>
          <w:szCs w:val="20"/>
        </w:rPr>
        <w:t>Authorization Orchestration</w:t>
      </w:r>
      <w:r w:rsidRPr="00277AB2">
        <w:rPr>
          <w:rStyle w:val="singlecolumnspanpaddedlinenth-child1"/>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dates"/>
          <w:rFonts w:ascii="Arial" w:eastAsia="Arial" w:hAnsi="Arial" w:cs="Arial"/>
          <w:sz w:val="20"/>
          <w:szCs w:val="20"/>
        </w:rPr>
        <w:t>11/2017 to 12/2018</w:t>
      </w:r>
      <w:r w:rsidRPr="00277AB2">
        <w:rPr>
          <w:rStyle w:val="datesWrapper"/>
          <w:rFonts w:ascii="Arial" w:eastAsia="Arial" w:hAnsi="Arial" w:cs="Arial"/>
          <w:sz w:val="20"/>
          <w:szCs w:val="20"/>
        </w:rPr>
        <w:t xml:space="preserve"> </w:t>
      </w:r>
    </w:p>
    <w:p w14:paraId="6F4EE4EC" w14:textId="77777777" w:rsidR="00AB7AB4" w:rsidRDefault="00277AB2">
      <w:pPr>
        <w:pStyle w:val="spanpaddedline"/>
        <w:tabs>
          <w:tab w:val="right" w:pos="10620"/>
        </w:tabs>
        <w:spacing w:line="260" w:lineRule="atLeast"/>
        <w:rPr>
          <w:rStyle w:val="spanjoblocation"/>
          <w:rFonts w:ascii="Arial" w:eastAsia="Arial" w:hAnsi="Arial" w:cs="Arial"/>
          <w:sz w:val="20"/>
          <w:szCs w:val="20"/>
        </w:rPr>
      </w:pPr>
      <w:r w:rsidRPr="00277AB2">
        <w:rPr>
          <w:rStyle w:val="spancompanyname"/>
          <w:rFonts w:ascii="Arial" w:eastAsia="Arial" w:hAnsi="Arial" w:cs="Arial"/>
          <w:sz w:val="20"/>
          <w:szCs w:val="20"/>
        </w:rPr>
        <w:t>Virtusa</w:t>
      </w:r>
      <w:r w:rsidRPr="00277AB2">
        <w:rPr>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location"/>
          <w:rFonts w:ascii="Arial" w:eastAsia="Arial" w:hAnsi="Arial" w:cs="Arial"/>
          <w:sz w:val="20"/>
          <w:szCs w:val="20"/>
        </w:rPr>
        <w:t>US</w:t>
      </w:r>
    </w:p>
    <w:p w14:paraId="01E2D198" w14:textId="66EAD831" w:rsidR="00C33D6B" w:rsidRPr="00277AB2" w:rsidRDefault="00AB7AB4">
      <w:pPr>
        <w:pStyle w:val="spanpaddedline"/>
        <w:tabs>
          <w:tab w:val="right" w:pos="10620"/>
        </w:tabs>
        <w:spacing w:line="260" w:lineRule="atLeast"/>
        <w:rPr>
          <w:rFonts w:ascii="Arial" w:eastAsia="Arial" w:hAnsi="Arial" w:cs="Arial"/>
          <w:sz w:val="20"/>
          <w:szCs w:val="20"/>
        </w:rPr>
      </w:pPr>
      <w:r>
        <w:rPr>
          <w:rFonts w:ascii="Arial" w:eastAsia="Arial" w:hAnsi="Arial" w:cs="Arial"/>
          <w:b/>
          <w:bCs/>
          <w:sz w:val="20"/>
          <w:szCs w:val="20"/>
        </w:rPr>
        <w:t xml:space="preserve">Client: </w:t>
      </w:r>
      <w:r w:rsidRPr="00AB7AB4">
        <w:rPr>
          <w:rFonts w:ascii="Arial" w:eastAsia="Arial" w:hAnsi="Arial" w:cs="Arial"/>
          <w:b/>
          <w:bCs/>
          <w:sz w:val="20"/>
          <w:szCs w:val="20"/>
        </w:rPr>
        <w:t xml:space="preserve">Health First </w:t>
      </w:r>
      <w:r w:rsidR="00277AB2" w:rsidRPr="00277AB2">
        <w:rPr>
          <w:rStyle w:val="datesWrapper"/>
          <w:rFonts w:ascii="Arial" w:eastAsia="Arial" w:hAnsi="Arial" w:cs="Arial"/>
          <w:sz w:val="20"/>
          <w:szCs w:val="20"/>
        </w:rPr>
        <w:t xml:space="preserve"> </w:t>
      </w:r>
    </w:p>
    <w:p w14:paraId="758F5483"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Coordinating with offshore testing team, preparing test plan, coordination with automation team, identifying automation test scenarios, sprint planning, Sprint retrospective, defects management, and Demo completed stories to business users</w:t>
      </w:r>
    </w:p>
    <w:p w14:paraId="16AA0A73"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production issues and replicating them in lower environment or converting them as new requirements, reviewing the test execution process, co coordinating with developers to expedite defect fixes</w:t>
      </w:r>
    </w:p>
    <w:p w14:paraId="145F94B4"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Figure out environment challenges well in advance, preparing RCAs for production issues, preparing training catalogs, and co-coordinating with BA and scrum mast to streamline the sprint process</w:t>
      </w:r>
    </w:p>
    <w:p w14:paraId="31D87656"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Developed High-Level Scripts and Low-Level Scripts that match the specified product functionality</w:t>
      </w:r>
    </w:p>
    <w:p w14:paraId="58409CE1"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Recorded, maintained &amp; tracked defects, assigned type &amp; severity levels, regressed scripts to assign status to defects configure Quality Center to auto-notify developers</w:t>
      </w:r>
    </w:p>
    <w:p w14:paraId="41CF4332"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Taking ownership for system test activities and managing unit and integration test plan in an AGILE environment</w:t>
      </w:r>
    </w:p>
    <w:p w14:paraId="4751BEBD"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Owned responsibility for driving forward the company test strategy</w:t>
      </w:r>
    </w:p>
    <w:p w14:paraId="260F2FE1"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Analysis and creation of formal documentation including project test plans, reports and proposals when necessary</w:t>
      </w:r>
    </w:p>
    <w:p w14:paraId="2FAC8EB3"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Reviewing test scripting and automation test execution</w:t>
      </w:r>
    </w:p>
    <w:p w14:paraId="09EB3934"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Defect management and reporting Communicating defect issues to PMO and back to client upon request</w:t>
      </w:r>
    </w:p>
    <w:p w14:paraId="1FFE4101"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Ability to highlight and drive issues forward from identification through to resolution</w:t>
      </w:r>
    </w:p>
    <w:p w14:paraId="78109748"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the objectives, Application functionality, and architecture details and components metrics along with workload characterization</w:t>
      </w:r>
    </w:p>
    <w:p w14:paraId="2F888FC8"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Hosting Defect Triage Meetings with the clients</w:t>
      </w:r>
    </w:p>
    <w:p w14:paraId="2500B16B" w14:textId="77777777" w:rsidR="00C33D6B" w:rsidRPr="00277AB2" w:rsidRDefault="00277AB2">
      <w:pPr>
        <w:pStyle w:val="ulli"/>
        <w:numPr>
          <w:ilvl w:val="0"/>
          <w:numId w:val="4"/>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Preparing and delivering the Daily status and weekly status Reports</w:t>
      </w:r>
    </w:p>
    <w:p w14:paraId="26A30D78" w14:textId="77777777" w:rsidR="00C33D6B" w:rsidRPr="00277AB2" w:rsidRDefault="00277AB2">
      <w:pPr>
        <w:pStyle w:val="divdocumentsinglecolumn"/>
        <w:tabs>
          <w:tab w:val="right" w:pos="10620"/>
        </w:tabs>
        <w:spacing w:before="120" w:line="260" w:lineRule="atLeast"/>
        <w:rPr>
          <w:rFonts w:ascii="Arial" w:eastAsia="Arial" w:hAnsi="Arial" w:cs="Arial"/>
          <w:sz w:val="20"/>
          <w:szCs w:val="20"/>
        </w:rPr>
      </w:pPr>
      <w:r w:rsidRPr="00277AB2">
        <w:rPr>
          <w:rStyle w:val="spanjobtitle"/>
          <w:rFonts w:ascii="Arial" w:eastAsia="Arial" w:hAnsi="Arial" w:cs="Arial"/>
          <w:sz w:val="20"/>
          <w:szCs w:val="20"/>
        </w:rPr>
        <w:t>Small Group Renewals</w:t>
      </w:r>
      <w:r w:rsidRPr="00277AB2">
        <w:rPr>
          <w:rStyle w:val="singlecolumnspanpaddedlinenth-child1"/>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dates"/>
          <w:rFonts w:ascii="Arial" w:eastAsia="Arial" w:hAnsi="Arial" w:cs="Arial"/>
          <w:sz w:val="20"/>
          <w:szCs w:val="20"/>
        </w:rPr>
        <w:t>04/2017 to 11/2017</w:t>
      </w:r>
      <w:r w:rsidRPr="00277AB2">
        <w:rPr>
          <w:rStyle w:val="datesWrapper"/>
          <w:rFonts w:ascii="Arial" w:eastAsia="Arial" w:hAnsi="Arial" w:cs="Arial"/>
          <w:sz w:val="20"/>
          <w:szCs w:val="20"/>
        </w:rPr>
        <w:t xml:space="preserve"> </w:t>
      </w:r>
    </w:p>
    <w:p w14:paraId="584885E4" w14:textId="77777777" w:rsidR="00C33D6B" w:rsidRDefault="00277AB2">
      <w:pPr>
        <w:pStyle w:val="spanpaddedline"/>
        <w:tabs>
          <w:tab w:val="right" w:pos="10620"/>
        </w:tabs>
        <w:spacing w:line="260" w:lineRule="atLeast"/>
        <w:rPr>
          <w:rStyle w:val="datesWrapper"/>
          <w:rFonts w:ascii="Arial" w:eastAsia="Arial" w:hAnsi="Arial" w:cs="Arial"/>
          <w:sz w:val="20"/>
          <w:szCs w:val="20"/>
        </w:rPr>
      </w:pPr>
      <w:r w:rsidRPr="00277AB2">
        <w:rPr>
          <w:rStyle w:val="spancompanyname"/>
          <w:rFonts w:ascii="Arial" w:eastAsia="Arial" w:hAnsi="Arial" w:cs="Arial"/>
          <w:sz w:val="20"/>
          <w:szCs w:val="20"/>
        </w:rPr>
        <w:t>Virtusa</w:t>
      </w:r>
      <w:r w:rsidRPr="00277AB2">
        <w:rPr>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location"/>
          <w:rFonts w:ascii="Arial" w:eastAsia="Arial" w:hAnsi="Arial" w:cs="Arial"/>
          <w:sz w:val="20"/>
          <w:szCs w:val="20"/>
        </w:rPr>
        <w:t>US</w:t>
      </w:r>
      <w:r w:rsidRPr="00277AB2">
        <w:rPr>
          <w:rStyle w:val="datesWrapper"/>
          <w:rFonts w:ascii="Arial" w:eastAsia="Arial" w:hAnsi="Arial" w:cs="Arial"/>
          <w:sz w:val="20"/>
          <w:szCs w:val="20"/>
        </w:rPr>
        <w:t xml:space="preserve"> </w:t>
      </w:r>
    </w:p>
    <w:p w14:paraId="4F9A5C6E" w14:textId="3EF312CD" w:rsidR="00AB7AB4" w:rsidRPr="00277AB2" w:rsidRDefault="00AB7AB4">
      <w:pPr>
        <w:pStyle w:val="spanpaddedline"/>
        <w:tabs>
          <w:tab w:val="right" w:pos="10620"/>
        </w:tabs>
        <w:spacing w:line="260" w:lineRule="atLeast"/>
        <w:rPr>
          <w:rFonts w:ascii="Arial" w:eastAsia="Arial" w:hAnsi="Arial" w:cs="Arial"/>
          <w:sz w:val="20"/>
          <w:szCs w:val="20"/>
        </w:rPr>
      </w:pPr>
      <w:r>
        <w:rPr>
          <w:rFonts w:ascii="Arial" w:eastAsia="Arial" w:hAnsi="Arial" w:cs="Arial"/>
          <w:b/>
          <w:bCs/>
          <w:sz w:val="20"/>
          <w:szCs w:val="20"/>
        </w:rPr>
        <w:t>Client:</w:t>
      </w:r>
      <w:r w:rsidR="00F57B8B" w:rsidRPr="00F57B8B">
        <w:rPr>
          <w:b/>
          <w:bCs/>
        </w:rPr>
        <w:t xml:space="preserve"> </w:t>
      </w:r>
      <w:r w:rsidR="00F57B8B" w:rsidRPr="00F57B8B">
        <w:rPr>
          <w:rFonts w:ascii="Arial" w:eastAsia="Arial" w:hAnsi="Arial" w:cs="Arial"/>
          <w:b/>
          <w:bCs/>
          <w:sz w:val="20"/>
          <w:szCs w:val="20"/>
        </w:rPr>
        <w:t>Health First</w:t>
      </w:r>
    </w:p>
    <w:p w14:paraId="714558BD"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existing automation framework and tweaking the framework which can accommodate Agile process to make developed automation scripts during sprints development</w:t>
      </w:r>
    </w:p>
    <w:p w14:paraId="0C6A2D7E"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Automation scripts development and execution of regression scripts</w:t>
      </w:r>
    </w:p>
    <w:p w14:paraId="606004BA"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Identification of possible automation scenarios and providing effort estimation with sprint wise scripts automation delivery plan</w:t>
      </w:r>
    </w:p>
    <w:p w14:paraId="5EA2381F"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Automation of email reporting</w:t>
      </w:r>
    </w:p>
    <w:p w14:paraId="104FF453"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Taking ownership for system test activities and managing unit and integration test plan in an AGILE environment</w:t>
      </w:r>
    </w:p>
    <w:p w14:paraId="665CDFAE"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Reviewing test scripting and automation test execution</w:t>
      </w:r>
    </w:p>
    <w:p w14:paraId="13FDF3A6"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the objectives, Application functionality, and architecture details and components metrics along with workload characterization</w:t>
      </w:r>
    </w:p>
    <w:p w14:paraId="1078EE31"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Developed both Manual and Automation Test scripts based on use cases</w:t>
      </w:r>
    </w:p>
    <w:p w14:paraId="0A567AD6"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Create and maintain test data to support the execution of the manual and automated tests</w:t>
      </w:r>
    </w:p>
    <w:p w14:paraId="32B31D97" w14:textId="77777777" w:rsidR="00C33D6B" w:rsidRPr="00277AB2" w:rsidRDefault="00277AB2">
      <w:pPr>
        <w:pStyle w:val="ulli"/>
        <w:numPr>
          <w:ilvl w:val="0"/>
          <w:numId w:val="5"/>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Involved in Functional, GUI and Regression Testing of the web-based application using UFT</w:t>
      </w:r>
    </w:p>
    <w:p w14:paraId="1C82E606" w14:textId="7E21FC9F" w:rsidR="00C33D6B" w:rsidRPr="00277AB2" w:rsidRDefault="00277AB2">
      <w:pPr>
        <w:pStyle w:val="divdocumentsinglecolumn"/>
        <w:tabs>
          <w:tab w:val="right" w:pos="10620"/>
        </w:tabs>
        <w:spacing w:before="120" w:line="260" w:lineRule="atLeast"/>
        <w:rPr>
          <w:rFonts w:ascii="Arial" w:eastAsia="Arial" w:hAnsi="Arial" w:cs="Arial"/>
          <w:sz w:val="20"/>
          <w:szCs w:val="20"/>
        </w:rPr>
      </w:pPr>
      <w:r w:rsidRPr="00277AB2">
        <w:rPr>
          <w:rStyle w:val="spanjobtitle"/>
          <w:rFonts w:ascii="Arial" w:eastAsia="Arial" w:hAnsi="Arial" w:cs="Arial"/>
          <w:sz w:val="20"/>
          <w:szCs w:val="20"/>
        </w:rPr>
        <w:t>Test Lead</w:t>
      </w:r>
      <w:r w:rsidRPr="00277AB2">
        <w:rPr>
          <w:rStyle w:val="singlecolumnspanpaddedlinenth-child1"/>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dates"/>
          <w:rFonts w:ascii="Arial" w:eastAsia="Arial" w:hAnsi="Arial" w:cs="Arial"/>
          <w:sz w:val="20"/>
          <w:szCs w:val="20"/>
        </w:rPr>
        <w:t>03/2010 to 04/2017</w:t>
      </w:r>
      <w:r w:rsidRPr="00277AB2">
        <w:rPr>
          <w:rStyle w:val="datesWrapper"/>
          <w:rFonts w:ascii="Arial" w:eastAsia="Arial" w:hAnsi="Arial" w:cs="Arial"/>
          <w:sz w:val="20"/>
          <w:szCs w:val="20"/>
        </w:rPr>
        <w:t xml:space="preserve"> </w:t>
      </w:r>
    </w:p>
    <w:p w14:paraId="303C765C" w14:textId="77777777" w:rsidR="00F57B8B" w:rsidRDefault="00277AB2">
      <w:pPr>
        <w:pStyle w:val="spanpaddedline"/>
        <w:tabs>
          <w:tab w:val="right" w:pos="10620"/>
        </w:tabs>
        <w:spacing w:line="260" w:lineRule="atLeast"/>
        <w:rPr>
          <w:rStyle w:val="spanjoblocation"/>
          <w:rFonts w:ascii="Arial" w:eastAsia="Arial" w:hAnsi="Arial" w:cs="Arial"/>
          <w:sz w:val="20"/>
          <w:szCs w:val="20"/>
        </w:rPr>
      </w:pPr>
      <w:r w:rsidRPr="00277AB2">
        <w:rPr>
          <w:rStyle w:val="spancompanyname"/>
          <w:rFonts w:ascii="Arial" w:eastAsia="Arial" w:hAnsi="Arial" w:cs="Arial"/>
          <w:sz w:val="20"/>
          <w:szCs w:val="20"/>
        </w:rPr>
        <w:t>Virtusa</w:t>
      </w:r>
      <w:r w:rsidRPr="00277AB2">
        <w:rPr>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location"/>
          <w:rFonts w:ascii="Arial" w:eastAsia="Arial" w:hAnsi="Arial" w:cs="Arial"/>
          <w:sz w:val="20"/>
          <w:szCs w:val="20"/>
        </w:rPr>
        <w:t>India</w:t>
      </w:r>
    </w:p>
    <w:p w14:paraId="64BF488C" w14:textId="656D4811" w:rsidR="00C33D6B" w:rsidRPr="00277AB2" w:rsidRDefault="00F57B8B">
      <w:pPr>
        <w:pStyle w:val="spanpaddedline"/>
        <w:tabs>
          <w:tab w:val="right" w:pos="10620"/>
        </w:tabs>
        <w:spacing w:line="260" w:lineRule="atLeast"/>
        <w:rPr>
          <w:rFonts w:ascii="Arial" w:eastAsia="Arial" w:hAnsi="Arial" w:cs="Arial"/>
          <w:sz w:val="20"/>
          <w:szCs w:val="20"/>
        </w:rPr>
      </w:pPr>
      <w:r>
        <w:rPr>
          <w:rFonts w:ascii="Arial" w:eastAsia="Arial" w:hAnsi="Arial" w:cs="Arial"/>
          <w:b/>
          <w:bCs/>
          <w:sz w:val="20"/>
          <w:szCs w:val="20"/>
        </w:rPr>
        <w:t>Client:</w:t>
      </w:r>
      <w:r w:rsidRPr="00F57B8B">
        <w:rPr>
          <w:b/>
          <w:bCs/>
        </w:rPr>
        <w:t xml:space="preserve"> </w:t>
      </w:r>
      <w:r w:rsidR="00FB5EFD" w:rsidRPr="00FB5EFD">
        <w:rPr>
          <w:rFonts w:ascii="Arial" w:eastAsia="Arial" w:hAnsi="Arial" w:cs="Arial"/>
          <w:b/>
          <w:bCs/>
          <w:sz w:val="20"/>
          <w:szCs w:val="20"/>
        </w:rPr>
        <w:t xml:space="preserve">JPMC </w:t>
      </w:r>
      <w:r w:rsidR="00277AB2" w:rsidRPr="00277AB2">
        <w:rPr>
          <w:rStyle w:val="datesWrapper"/>
          <w:rFonts w:ascii="Arial" w:eastAsia="Arial" w:hAnsi="Arial" w:cs="Arial"/>
          <w:sz w:val="20"/>
          <w:szCs w:val="20"/>
        </w:rPr>
        <w:t xml:space="preserve"> </w:t>
      </w:r>
    </w:p>
    <w:p w14:paraId="194F10EF"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any existing automation framework and tweaking the framework which can accommodate the Agile or DevOps process, so that the automation scripts can best fit to sprint-wise releases for both automation scripts development and execution of regression scripts</w:t>
      </w:r>
    </w:p>
    <w:p w14:paraId="09494DC9"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Identification of possible automation scenarios and providing effort estimation with sprint wise scripts automation delivery plan</w:t>
      </w:r>
    </w:p>
    <w:p w14:paraId="5C39CAE5"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lastRenderedPageBreak/>
        <w:t>Identifying critical end-to-end application flows and automating them as a sanity automation suite for day to day application health check usage</w:t>
      </w:r>
    </w:p>
    <w:p w14:paraId="302999D8"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Automation of email reporting</w:t>
      </w:r>
    </w:p>
    <w:p w14:paraId="46FFC777"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Attending Business requirements grooming sessions and preparing functional and non-functional scenarios for automation</w:t>
      </w:r>
    </w:p>
    <w:p w14:paraId="5D93EB75"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Developing automation scripts and assisting the automation team in designing automation frame works</w:t>
      </w:r>
    </w:p>
    <w:p w14:paraId="0EBCCF6F"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Enhancing existing regression suite post every release</w:t>
      </w:r>
    </w:p>
    <w:p w14:paraId="7C6E8653"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Executing regression and sanity suite, and sharing results with stakeholders</w:t>
      </w:r>
    </w:p>
    <w:p w14:paraId="3724166A"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Understanding the objectives, Application functionality, architecture details, and components metrics along with workload characterization</w:t>
      </w:r>
    </w:p>
    <w:p w14:paraId="7E7CA883"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Design and implement as in the requirement document</w:t>
      </w:r>
    </w:p>
    <w:p w14:paraId="0F5998C9"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Preparing the Test approach, Review record, and Test plan documents</w:t>
      </w:r>
    </w:p>
    <w:p w14:paraId="7B471FC6"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Preparing DSR, WSR, PSR &amp; PTR and circulating them to all stakeholders</w:t>
      </w:r>
    </w:p>
    <w:p w14:paraId="729AD714"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Designing and executing complex test cases &amp; scenarios as per schedule</w:t>
      </w:r>
    </w:p>
    <w:p w14:paraId="393A06B0"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Logging defects in the defect tracking tools Clear Quest &amp; Quality Center and tracking them to closure</w:t>
      </w:r>
    </w:p>
    <w:p w14:paraId="021F617D"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Hosting Defect Triage Meetings with the clients</w:t>
      </w:r>
    </w:p>
    <w:p w14:paraId="08EB99D5"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Involved in System Integration Testing, DB Testing, XML Testing and Regression Testing</w:t>
      </w:r>
    </w:p>
    <w:p w14:paraId="5179344E"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Preparing and delivering the Daily status and weak Status Reports</w:t>
      </w:r>
    </w:p>
    <w:p w14:paraId="31D88073"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Analyze the reports and share the observations with the application team</w:t>
      </w:r>
    </w:p>
    <w:p w14:paraId="59C48A73"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Participate in regular update meetings on the project status with all stakeholders</w:t>
      </w:r>
    </w:p>
    <w:p w14:paraId="64005357"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Manage client delight, and build a strong client relationship</w:t>
      </w:r>
    </w:p>
    <w:p w14:paraId="7B8A0A37" w14:textId="77777777" w:rsidR="00C33D6B" w:rsidRPr="00277AB2" w:rsidRDefault="00277AB2">
      <w:pPr>
        <w:pStyle w:val="ulli"/>
        <w:numPr>
          <w:ilvl w:val="0"/>
          <w:numId w:val="6"/>
        </w:numPr>
        <w:spacing w:line="260" w:lineRule="atLeast"/>
        <w:ind w:left="640" w:hanging="252"/>
        <w:rPr>
          <w:rStyle w:val="span"/>
          <w:rFonts w:ascii="Arial" w:eastAsia="Arial" w:hAnsi="Arial" w:cs="Arial"/>
          <w:sz w:val="20"/>
          <w:szCs w:val="20"/>
        </w:rPr>
      </w:pPr>
      <w:r w:rsidRPr="00277AB2">
        <w:rPr>
          <w:rStyle w:val="span"/>
          <w:rFonts w:ascii="Arial" w:eastAsia="Arial" w:hAnsi="Arial" w:cs="Arial"/>
          <w:sz w:val="20"/>
          <w:szCs w:val="20"/>
        </w:rPr>
        <w:t>Provide guidance and support to the client's internal teams such as the UAT team, business analysts, and stakeholders</w:t>
      </w:r>
    </w:p>
    <w:p w14:paraId="7927ACC8" w14:textId="3E505323" w:rsidR="00C33D6B" w:rsidRPr="00277AB2" w:rsidRDefault="00277AB2">
      <w:pPr>
        <w:pStyle w:val="divdocumentdivsectiontitle"/>
        <w:spacing w:before="160" w:after="60"/>
        <w:jc w:val="center"/>
        <w:rPr>
          <w:rFonts w:ascii="Arial" w:eastAsia="Arial" w:hAnsi="Arial" w:cs="Arial"/>
          <w:b/>
          <w:bCs/>
          <w:color w:val="auto"/>
        </w:rPr>
      </w:pPr>
      <w:r w:rsidRPr="00277AB2">
        <w:rPr>
          <w:rFonts w:ascii="Arial" w:eastAsia="Arial" w:hAnsi="Arial" w:cs="Arial"/>
          <w:b/>
          <w:bCs/>
          <w:color w:val="auto"/>
        </w:rPr>
        <w:t>Education</w:t>
      </w:r>
      <w:r w:rsidR="0045091C">
        <w:rPr>
          <w:rFonts w:ascii="Arial" w:eastAsia="Arial" w:hAnsi="Arial" w:cs="Arial"/>
          <w:b/>
          <w:bCs/>
          <w:color w:val="auto"/>
        </w:rPr>
        <w:t xml:space="preserve"> </w:t>
      </w:r>
    </w:p>
    <w:p w14:paraId="021C6F2B" w14:textId="068B0245" w:rsidR="00C33D6B" w:rsidRPr="00277AB2" w:rsidRDefault="00277AB2">
      <w:pPr>
        <w:pStyle w:val="divdocumentsinglecolumn"/>
        <w:tabs>
          <w:tab w:val="right" w:pos="10620"/>
        </w:tabs>
        <w:spacing w:line="260" w:lineRule="atLeast"/>
        <w:rPr>
          <w:rFonts w:ascii="Arial" w:eastAsia="Arial" w:hAnsi="Arial" w:cs="Arial"/>
          <w:sz w:val="20"/>
          <w:szCs w:val="20"/>
        </w:rPr>
      </w:pPr>
      <w:r w:rsidRPr="00277AB2">
        <w:rPr>
          <w:rStyle w:val="spandegree"/>
          <w:rFonts w:ascii="Arial" w:eastAsia="Arial" w:hAnsi="Arial" w:cs="Arial"/>
          <w:sz w:val="20"/>
          <w:szCs w:val="20"/>
        </w:rPr>
        <w:t>Advanced Diploma</w:t>
      </w:r>
      <w:r w:rsidRPr="00277AB2">
        <w:rPr>
          <w:rStyle w:val="span"/>
          <w:rFonts w:ascii="Arial" w:eastAsia="Arial" w:hAnsi="Arial" w:cs="Arial"/>
          <w:sz w:val="20"/>
          <w:szCs w:val="20"/>
        </w:rPr>
        <w:t xml:space="preserve">: </w:t>
      </w:r>
      <w:r w:rsidRPr="00277AB2">
        <w:rPr>
          <w:rStyle w:val="spanprogramline"/>
          <w:rFonts w:ascii="Arial" w:eastAsia="Arial" w:hAnsi="Arial" w:cs="Arial"/>
          <w:sz w:val="20"/>
          <w:szCs w:val="20"/>
        </w:rPr>
        <w:t>Computer Science</w:t>
      </w:r>
      <w:r w:rsidRPr="00277AB2">
        <w:rPr>
          <w:rStyle w:val="singlecolumnspanpaddedlinenth-child1"/>
          <w:rFonts w:ascii="Arial" w:eastAsia="Arial" w:hAnsi="Arial" w:cs="Arial"/>
          <w:sz w:val="20"/>
          <w:szCs w:val="20"/>
        </w:rPr>
        <w:t xml:space="preserve"> </w:t>
      </w:r>
      <w:r w:rsidR="008F0E01">
        <w:rPr>
          <w:rStyle w:val="datesWrapper"/>
          <w:rFonts w:ascii="Arial" w:eastAsia="Arial" w:hAnsi="Arial" w:cs="Arial"/>
          <w:sz w:val="20"/>
          <w:szCs w:val="20"/>
        </w:rPr>
        <w:t xml:space="preserve"> </w:t>
      </w:r>
      <w:r w:rsidR="008F0E01">
        <w:rPr>
          <w:rStyle w:val="datesWrapper"/>
          <w:rFonts w:ascii="Arial" w:eastAsia="Arial" w:hAnsi="Arial" w:cs="Arial"/>
          <w:sz w:val="20"/>
          <w:szCs w:val="20"/>
        </w:rPr>
        <w:tab/>
      </w:r>
      <w:r w:rsidR="008F0E01" w:rsidRPr="008F0E01">
        <w:rPr>
          <w:rStyle w:val="datesWrapper"/>
          <w:rFonts w:ascii="Arial" w:eastAsia="Arial" w:hAnsi="Arial" w:cs="Arial"/>
          <w:b/>
          <w:sz w:val="20"/>
          <w:szCs w:val="20"/>
        </w:rPr>
        <w:t>01/2000 -</w:t>
      </w:r>
      <w:r w:rsidR="008F0E01">
        <w:rPr>
          <w:rStyle w:val="datesWrapper"/>
          <w:rFonts w:ascii="Arial" w:eastAsia="Arial" w:hAnsi="Arial" w:cs="Arial"/>
          <w:sz w:val="20"/>
          <w:szCs w:val="20"/>
        </w:rPr>
        <w:t xml:space="preserve"> </w:t>
      </w:r>
      <w:r w:rsidRPr="00277AB2">
        <w:rPr>
          <w:rStyle w:val="span"/>
          <w:rFonts w:ascii="Arial" w:eastAsia="Arial" w:hAnsi="Arial" w:cs="Arial"/>
          <w:b/>
          <w:bCs/>
          <w:sz w:val="20"/>
          <w:szCs w:val="20"/>
        </w:rPr>
        <w:t>0</w:t>
      </w:r>
      <w:r w:rsidR="001E3820">
        <w:rPr>
          <w:rStyle w:val="span"/>
          <w:rFonts w:ascii="Arial" w:eastAsia="Arial" w:hAnsi="Arial" w:cs="Arial"/>
          <w:b/>
          <w:bCs/>
          <w:sz w:val="20"/>
          <w:szCs w:val="20"/>
        </w:rPr>
        <w:t>7</w:t>
      </w:r>
      <w:r w:rsidRPr="00277AB2">
        <w:rPr>
          <w:rStyle w:val="span"/>
          <w:rFonts w:ascii="Arial" w:eastAsia="Arial" w:hAnsi="Arial" w:cs="Arial"/>
          <w:b/>
          <w:bCs/>
          <w:sz w:val="20"/>
          <w:szCs w:val="20"/>
        </w:rPr>
        <w:t>/200</w:t>
      </w:r>
      <w:r w:rsidR="001E3820">
        <w:rPr>
          <w:rStyle w:val="span"/>
          <w:rFonts w:ascii="Arial" w:eastAsia="Arial" w:hAnsi="Arial" w:cs="Arial"/>
          <w:b/>
          <w:bCs/>
          <w:sz w:val="20"/>
          <w:szCs w:val="20"/>
        </w:rPr>
        <w:t>3</w:t>
      </w:r>
      <w:r w:rsidRPr="00277AB2">
        <w:rPr>
          <w:rStyle w:val="datesWrapper"/>
          <w:rFonts w:ascii="Arial" w:eastAsia="Arial" w:hAnsi="Arial" w:cs="Arial"/>
          <w:sz w:val="20"/>
          <w:szCs w:val="20"/>
        </w:rPr>
        <w:t xml:space="preserve"> </w:t>
      </w:r>
    </w:p>
    <w:p w14:paraId="17E17780" w14:textId="77777777" w:rsidR="00C33D6B" w:rsidRPr="00277AB2" w:rsidRDefault="00277AB2">
      <w:pPr>
        <w:pStyle w:val="spanpaddedline"/>
        <w:tabs>
          <w:tab w:val="right" w:pos="10620"/>
        </w:tabs>
        <w:spacing w:line="260" w:lineRule="atLeast"/>
        <w:rPr>
          <w:rFonts w:ascii="Arial" w:eastAsia="Arial" w:hAnsi="Arial" w:cs="Arial"/>
          <w:sz w:val="20"/>
          <w:szCs w:val="20"/>
        </w:rPr>
      </w:pPr>
      <w:r w:rsidRPr="00277AB2">
        <w:rPr>
          <w:rStyle w:val="spancompanyname"/>
          <w:rFonts w:ascii="Arial" w:eastAsia="Arial" w:hAnsi="Arial" w:cs="Arial"/>
          <w:b w:val="0"/>
          <w:bCs w:val="0"/>
          <w:sz w:val="20"/>
          <w:szCs w:val="20"/>
        </w:rPr>
        <w:t>DOECC SOCIETY</w:t>
      </w:r>
      <w:r w:rsidRPr="00277AB2">
        <w:rPr>
          <w:rFonts w:ascii="Arial" w:eastAsia="Arial" w:hAnsi="Arial" w:cs="Arial"/>
          <w:sz w:val="20"/>
          <w:szCs w:val="20"/>
        </w:rPr>
        <w:t xml:space="preserve"> </w:t>
      </w:r>
      <w:r w:rsidRPr="00277AB2">
        <w:rPr>
          <w:rStyle w:val="datesWrapper"/>
          <w:rFonts w:ascii="Arial" w:eastAsia="Arial" w:hAnsi="Arial" w:cs="Arial"/>
          <w:sz w:val="20"/>
          <w:szCs w:val="20"/>
        </w:rPr>
        <w:tab/>
        <w:t xml:space="preserve"> </w:t>
      </w:r>
      <w:r w:rsidRPr="00277AB2">
        <w:rPr>
          <w:rStyle w:val="spanjoblocation"/>
          <w:rFonts w:ascii="Arial" w:eastAsia="Arial" w:hAnsi="Arial" w:cs="Arial"/>
          <w:b w:val="0"/>
          <w:bCs w:val="0"/>
          <w:sz w:val="20"/>
          <w:szCs w:val="20"/>
        </w:rPr>
        <w:t>New Delhi</w:t>
      </w:r>
      <w:r w:rsidRPr="00277AB2">
        <w:rPr>
          <w:rStyle w:val="datesWrapper"/>
          <w:rFonts w:ascii="Arial" w:eastAsia="Arial" w:hAnsi="Arial" w:cs="Arial"/>
          <w:sz w:val="20"/>
          <w:szCs w:val="20"/>
        </w:rPr>
        <w:t xml:space="preserve"> </w:t>
      </w:r>
    </w:p>
    <w:p w14:paraId="3FB229CB" w14:textId="08E8B766" w:rsidR="00C33D6B" w:rsidRPr="00277AB2" w:rsidRDefault="00277AB2">
      <w:pPr>
        <w:pStyle w:val="divdocumentsinglecolumn"/>
        <w:tabs>
          <w:tab w:val="right" w:pos="10620"/>
        </w:tabs>
        <w:spacing w:before="120" w:line="260" w:lineRule="atLeast"/>
        <w:rPr>
          <w:rFonts w:ascii="Arial" w:eastAsia="Arial" w:hAnsi="Arial" w:cs="Arial"/>
          <w:sz w:val="20"/>
          <w:szCs w:val="20"/>
        </w:rPr>
      </w:pPr>
      <w:r w:rsidRPr="00277AB2">
        <w:rPr>
          <w:rStyle w:val="spandegree"/>
          <w:rFonts w:ascii="Arial" w:eastAsia="Arial" w:hAnsi="Arial" w:cs="Arial"/>
          <w:sz w:val="20"/>
          <w:szCs w:val="20"/>
        </w:rPr>
        <w:t>Bachelors</w:t>
      </w:r>
      <w:r w:rsidRPr="00277AB2">
        <w:rPr>
          <w:rStyle w:val="span"/>
          <w:rFonts w:ascii="Arial" w:eastAsia="Arial" w:hAnsi="Arial" w:cs="Arial"/>
          <w:sz w:val="20"/>
          <w:szCs w:val="20"/>
        </w:rPr>
        <w:t xml:space="preserve">: </w:t>
      </w:r>
      <w:r w:rsidRPr="00277AB2">
        <w:rPr>
          <w:rStyle w:val="spanprogramline"/>
          <w:rFonts w:ascii="Arial" w:eastAsia="Arial" w:hAnsi="Arial" w:cs="Arial"/>
          <w:sz w:val="20"/>
          <w:szCs w:val="20"/>
        </w:rPr>
        <w:t>Commerce</w:t>
      </w:r>
      <w:r w:rsidRPr="00277AB2">
        <w:rPr>
          <w:rStyle w:val="singlecolumnspanpaddedlinenth-child1"/>
          <w:rFonts w:ascii="Arial" w:eastAsia="Arial" w:hAnsi="Arial" w:cs="Arial"/>
          <w:sz w:val="20"/>
          <w:szCs w:val="20"/>
        </w:rPr>
        <w:t xml:space="preserve"> </w:t>
      </w:r>
      <w:r w:rsidR="008F0E01">
        <w:rPr>
          <w:rStyle w:val="datesWrapper"/>
          <w:rFonts w:ascii="Arial" w:eastAsia="Arial" w:hAnsi="Arial" w:cs="Arial"/>
          <w:sz w:val="20"/>
          <w:szCs w:val="20"/>
        </w:rPr>
        <w:t xml:space="preserve"> </w:t>
      </w:r>
      <w:r w:rsidR="008F0E01">
        <w:rPr>
          <w:rStyle w:val="datesWrapper"/>
          <w:rFonts w:ascii="Arial" w:eastAsia="Arial" w:hAnsi="Arial" w:cs="Arial"/>
          <w:sz w:val="20"/>
          <w:szCs w:val="20"/>
        </w:rPr>
        <w:tab/>
      </w:r>
      <w:r w:rsidR="008F0E01" w:rsidRPr="008F0E01">
        <w:rPr>
          <w:rStyle w:val="datesWrapper"/>
          <w:rFonts w:ascii="Arial" w:eastAsia="Arial" w:hAnsi="Arial" w:cs="Arial"/>
          <w:b/>
          <w:sz w:val="20"/>
          <w:szCs w:val="20"/>
        </w:rPr>
        <w:t>06/1996 -</w:t>
      </w:r>
      <w:r w:rsidR="008F0E01">
        <w:rPr>
          <w:rStyle w:val="datesWrapper"/>
          <w:rFonts w:ascii="Arial" w:eastAsia="Arial" w:hAnsi="Arial" w:cs="Arial"/>
          <w:sz w:val="20"/>
          <w:szCs w:val="20"/>
        </w:rPr>
        <w:t xml:space="preserve"> </w:t>
      </w:r>
      <w:r w:rsidRPr="00277AB2">
        <w:rPr>
          <w:rStyle w:val="span"/>
          <w:rFonts w:ascii="Arial" w:eastAsia="Arial" w:hAnsi="Arial" w:cs="Arial"/>
          <w:b/>
          <w:bCs/>
          <w:sz w:val="20"/>
          <w:szCs w:val="20"/>
        </w:rPr>
        <w:t>0</w:t>
      </w:r>
      <w:r w:rsidR="00CA4120">
        <w:rPr>
          <w:rStyle w:val="span"/>
          <w:rFonts w:ascii="Arial" w:eastAsia="Arial" w:hAnsi="Arial" w:cs="Arial"/>
          <w:b/>
          <w:bCs/>
          <w:sz w:val="20"/>
          <w:szCs w:val="20"/>
        </w:rPr>
        <w:t>4/1999</w:t>
      </w:r>
      <w:r w:rsidRPr="00277AB2">
        <w:rPr>
          <w:rStyle w:val="datesWrapper"/>
          <w:rFonts w:ascii="Arial" w:eastAsia="Arial" w:hAnsi="Arial" w:cs="Arial"/>
          <w:sz w:val="20"/>
          <w:szCs w:val="20"/>
        </w:rPr>
        <w:t xml:space="preserve"> </w:t>
      </w:r>
    </w:p>
    <w:p w14:paraId="30FA1562" w14:textId="77777777" w:rsidR="00C33D6B" w:rsidRDefault="00277AB2">
      <w:pPr>
        <w:pStyle w:val="spanpaddedline"/>
        <w:spacing w:line="260" w:lineRule="atLeast"/>
        <w:rPr>
          <w:rStyle w:val="spancompanyname"/>
          <w:rFonts w:ascii="Arial" w:eastAsia="Arial" w:hAnsi="Arial" w:cs="Arial"/>
          <w:b w:val="0"/>
          <w:bCs w:val="0"/>
          <w:sz w:val="20"/>
          <w:szCs w:val="20"/>
        </w:rPr>
      </w:pPr>
      <w:r w:rsidRPr="00277AB2">
        <w:rPr>
          <w:rStyle w:val="spancompanyname"/>
          <w:rFonts w:ascii="Arial" w:eastAsia="Arial" w:hAnsi="Arial" w:cs="Arial"/>
          <w:b w:val="0"/>
          <w:bCs w:val="0"/>
          <w:sz w:val="20"/>
          <w:szCs w:val="20"/>
        </w:rPr>
        <w:t>Berhampur University</w:t>
      </w:r>
    </w:p>
    <w:p w14:paraId="57A3D079" w14:textId="77777777" w:rsidR="000A1BB5" w:rsidRDefault="000A1BB5" w:rsidP="00CA4120">
      <w:pPr>
        <w:pStyle w:val="spanpaddedline"/>
        <w:spacing w:line="260" w:lineRule="atLeast"/>
        <w:rPr>
          <w:rFonts w:ascii="Arial" w:eastAsia="Arial" w:hAnsi="Arial" w:cs="Arial"/>
          <w:b/>
          <w:bCs/>
          <w:sz w:val="20"/>
          <w:szCs w:val="20"/>
          <w:lang w:val="en-IN"/>
        </w:rPr>
      </w:pPr>
    </w:p>
    <w:p w14:paraId="4732A10B" w14:textId="7C58FB68" w:rsidR="000A1BB5" w:rsidRDefault="000A1BB5" w:rsidP="000A1BB5">
      <w:pPr>
        <w:pStyle w:val="spanpaddedline"/>
        <w:pBdr>
          <w:bottom w:val="single" w:sz="4" w:space="1" w:color="auto"/>
        </w:pBdr>
        <w:spacing w:line="260" w:lineRule="atLeast"/>
        <w:jc w:val="center"/>
        <w:rPr>
          <w:rFonts w:ascii="Arial" w:eastAsia="Arial" w:hAnsi="Arial" w:cs="Arial"/>
          <w:b/>
          <w:bCs/>
          <w:sz w:val="20"/>
          <w:szCs w:val="20"/>
          <w:lang w:val="en-IN"/>
        </w:rPr>
      </w:pPr>
      <w:r>
        <w:rPr>
          <w:rFonts w:ascii="Arial" w:eastAsia="Arial" w:hAnsi="Arial" w:cs="Arial"/>
          <w:b/>
          <w:bCs/>
        </w:rPr>
        <w:t>Certifications</w:t>
      </w:r>
    </w:p>
    <w:p w14:paraId="41F26F8A" w14:textId="2A923CC8" w:rsidR="00CA4120" w:rsidRPr="00CA4120" w:rsidRDefault="00CA4120" w:rsidP="00CA4120">
      <w:pPr>
        <w:pStyle w:val="spanpaddedline"/>
        <w:spacing w:line="260" w:lineRule="atLeast"/>
        <w:rPr>
          <w:rFonts w:ascii="Arial" w:eastAsia="Arial" w:hAnsi="Arial" w:cs="Arial"/>
          <w:b/>
          <w:bCs/>
          <w:sz w:val="20"/>
          <w:szCs w:val="20"/>
          <w:lang w:val="en-IN"/>
        </w:rPr>
      </w:pPr>
      <w:r w:rsidRPr="00CA4120">
        <w:rPr>
          <w:rFonts w:ascii="Arial" w:eastAsia="Arial" w:hAnsi="Arial" w:cs="Arial"/>
          <w:b/>
          <w:bCs/>
          <w:sz w:val="20"/>
          <w:szCs w:val="20"/>
          <w:lang w:val="en-IN"/>
        </w:rPr>
        <w:t xml:space="preserve">ISTQB Certified Professional </w:t>
      </w:r>
      <w:r w:rsidR="000A1BB5">
        <w:rPr>
          <w:rFonts w:ascii="Arial" w:eastAsia="Arial" w:hAnsi="Arial" w:cs="Arial"/>
          <w:b/>
          <w:bCs/>
          <w:sz w:val="20"/>
          <w:szCs w:val="20"/>
          <w:lang w:val="en-IN"/>
        </w:rPr>
        <w:t xml:space="preserve">                                                                                                                 </w:t>
      </w:r>
      <w:r w:rsidRPr="00CA4120">
        <w:rPr>
          <w:rFonts w:ascii="Arial" w:eastAsia="Arial" w:hAnsi="Arial" w:cs="Arial"/>
          <w:b/>
          <w:bCs/>
          <w:sz w:val="20"/>
          <w:szCs w:val="20"/>
          <w:lang w:val="en-IN"/>
        </w:rPr>
        <w:t>September 2012</w:t>
      </w:r>
    </w:p>
    <w:p w14:paraId="572D73AE" w14:textId="77777777" w:rsidR="0045091C" w:rsidRPr="00CA4120" w:rsidRDefault="0045091C" w:rsidP="00CA4120">
      <w:pPr>
        <w:pStyle w:val="spanpaddedline"/>
        <w:spacing w:line="260" w:lineRule="atLeast"/>
        <w:rPr>
          <w:rFonts w:ascii="Arial" w:eastAsia="Arial" w:hAnsi="Arial" w:cs="Arial"/>
          <w:b/>
          <w:bCs/>
          <w:sz w:val="20"/>
          <w:szCs w:val="20"/>
        </w:rPr>
      </w:pPr>
    </w:p>
    <w:sectPr w:rsidR="0045091C" w:rsidRPr="00CA4120">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19F4ECAE">
      <w:start w:val="1"/>
      <w:numFmt w:val="bullet"/>
      <w:lvlText w:val=""/>
      <w:lvlJc w:val="left"/>
      <w:pPr>
        <w:ind w:left="720" w:hanging="360"/>
      </w:pPr>
      <w:rPr>
        <w:rFonts w:ascii="Symbol" w:hAnsi="Symbol"/>
      </w:rPr>
    </w:lvl>
    <w:lvl w:ilvl="1" w:tplc="570E0C08">
      <w:start w:val="1"/>
      <w:numFmt w:val="bullet"/>
      <w:lvlText w:val="o"/>
      <w:lvlJc w:val="left"/>
      <w:pPr>
        <w:tabs>
          <w:tab w:val="num" w:pos="1440"/>
        </w:tabs>
        <w:ind w:left="1440" w:hanging="360"/>
      </w:pPr>
      <w:rPr>
        <w:rFonts w:ascii="Courier New" w:hAnsi="Courier New"/>
      </w:rPr>
    </w:lvl>
    <w:lvl w:ilvl="2" w:tplc="EC586C32">
      <w:start w:val="1"/>
      <w:numFmt w:val="bullet"/>
      <w:lvlText w:val=""/>
      <w:lvlJc w:val="left"/>
      <w:pPr>
        <w:tabs>
          <w:tab w:val="num" w:pos="2160"/>
        </w:tabs>
        <w:ind w:left="2160" w:hanging="360"/>
      </w:pPr>
      <w:rPr>
        <w:rFonts w:ascii="Wingdings" w:hAnsi="Wingdings"/>
      </w:rPr>
    </w:lvl>
    <w:lvl w:ilvl="3" w:tplc="118EDA4C">
      <w:start w:val="1"/>
      <w:numFmt w:val="bullet"/>
      <w:lvlText w:val=""/>
      <w:lvlJc w:val="left"/>
      <w:pPr>
        <w:tabs>
          <w:tab w:val="num" w:pos="2880"/>
        </w:tabs>
        <w:ind w:left="2880" w:hanging="360"/>
      </w:pPr>
      <w:rPr>
        <w:rFonts w:ascii="Symbol" w:hAnsi="Symbol"/>
      </w:rPr>
    </w:lvl>
    <w:lvl w:ilvl="4" w:tplc="4498EEEC">
      <w:start w:val="1"/>
      <w:numFmt w:val="bullet"/>
      <w:lvlText w:val="o"/>
      <w:lvlJc w:val="left"/>
      <w:pPr>
        <w:tabs>
          <w:tab w:val="num" w:pos="3600"/>
        </w:tabs>
        <w:ind w:left="3600" w:hanging="360"/>
      </w:pPr>
      <w:rPr>
        <w:rFonts w:ascii="Courier New" w:hAnsi="Courier New"/>
      </w:rPr>
    </w:lvl>
    <w:lvl w:ilvl="5" w:tplc="62329376">
      <w:start w:val="1"/>
      <w:numFmt w:val="bullet"/>
      <w:lvlText w:val=""/>
      <w:lvlJc w:val="left"/>
      <w:pPr>
        <w:tabs>
          <w:tab w:val="num" w:pos="4320"/>
        </w:tabs>
        <w:ind w:left="4320" w:hanging="360"/>
      </w:pPr>
      <w:rPr>
        <w:rFonts w:ascii="Wingdings" w:hAnsi="Wingdings"/>
      </w:rPr>
    </w:lvl>
    <w:lvl w:ilvl="6" w:tplc="B93843A4">
      <w:start w:val="1"/>
      <w:numFmt w:val="bullet"/>
      <w:lvlText w:val=""/>
      <w:lvlJc w:val="left"/>
      <w:pPr>
        <w:tabs>
          <w:tab w:val="num" w:pos="5040"/>
        </w:tabs>
        <w:ind w:left="5040" w:hanging="360"/>
      </w:pPr>
      <w:rPr>
        <w:rFonts w:ascii="Symbol" w:hAnsi="Symbol"/>
      </w:rPr>
    </w:lvl>
    <w:lvl w:ilvl="7" w:tplc="5E7890CE">
      <w:start w:val="1"/>
      <w:numFmt w:val="bullet"/>
      <w:lvlText w:val="o"/>
      <w:lvlJc w:val="left"/>
      <w:pPr>
        <w:tabs>
          <w:tab w:val="num" w:pos="5760"/>
        </w:tabs>
        <w:ind w:left="5760" w:hanging="360"/>
      </w:pPr>
      <w:rPr>
        <w:rFonts w:ascii="Courier New" w:hAnsi="Courier New"/>
      </w:rPr>
    </w:lvl>
    <w:lvl w:ilvl="8" w:tplc="C922B9B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B826FFA4">
      <w:start w:val="1"/>
      <w:numFmt w:val="bullet"/>
      <w:lvlText w:val=""/>
      <w:lvlJc w:val="left"/>
      <w:pPr>
        <w:ind w:left="720" w:hanging="360"/>
      </w:pPr>
      <w:rPr>
        <w:rFonts w:ascii="Symbol" w:hAnsi="Symbol"/>
      </w:rPr>
    </w:lvl>
    <w:lvl w:ilvl="1" w:tplc="C458EE24">
      <w:start w:val="1"/>
      <w:numFmt w:val="bullet"/>
      <w:lvlText w:val="o"/>
      <w:lvlJc w:val="left"/>
      <w:pPr>
        <w:tabs>
          <w:tab w:val="num" w:pos="1440"/>
        </w:tabs>
        <w:ind w:left="1440" w:hanging="360"/>
      </w:pPr>
      <w:rPr>
        <w:rFonts w:ascii="Courier New" w:hAnsi="Courier New"/>
      </w:rPr>
    </w:lvl>
    <w:lvl w:ilvl="2" w:tplc="8A44E51C">
      <w:start w:val="1"/>
      <w:numFmt w:val="bullet"/>
      <w:lvlText w:val=""/>
      <w:lvlJc w:val="left"/>
      <w:pPr>
        <w:tabs>
          <w:tab w:val="num" w:pos="2160"/>
        </w:tabs>
        <w:ind w:left="2160" w:hanging="360"/>
      </w:pPr>
      <w:rPr>
        <w:rFonts w:ascii="Wingdings" w:hAnsi="Wingdings"/>
      </w:rPr>
    </w:lvl>
    <w:lvl w:ilvl="3" w:tplc="1C74ECAE">
      <w:start w:val="1"/>
      <w:numFmt w:val="bullet"/>
      <w:lvlText w:val=""/>
      <w:lvlJc w:val="left"/>
      <w:pPr>
        <w:tabs>
          <w:tab w:val="num" w:pos="2880"/>
        </w:tabs>
        <w:ind w:left="2880" w:hanging="360"/>
      </w:pPr>
      <w:rPr>
        <w:rFonts w:ascii="Symbol" w:hAnsi="Symbol"/>
      </w:rPr>
    </w:lvl>
    <w:lvl w:ilvl="4" w:tplc="833ACD12">
      <w:start w:val="1"/>
      <w:numFmt w:val="bullet"/>
      <w:lvlText w:val="o"/>
      <w:lvlJc w:val="left"/>
      <w:pPr>
        <w:tabs>
          <w:tab w:val="num" w:pos="3600"/>
        </w:tabs>
        <w:ind w:left="3600" w:hanging="360"/>
      </w:pPr>
      <w:rPr>
        <w:rFonts w:ascii="Courier New" w:hAnsi="Courier New"/>
      </w:rPr>
    </w:lvl>
    <w:lvl w:ilvl="5" w:tplc="DC26494C">
      <w:start w:val="1"/>
      <w:numFmt w:val="bullet"/>
      <w:lvlText w:val=""/>
      <w:lvlJc w:val="left"/>
      <w:pPr>
        <w:tabs>
          <w:tab w:val="num" w:pos="4320"/>
        </w:tabs>
        <w:ind w:left="4320" w:hanging="360"/>
      </w:pPr>
      <w:rPr>
        <w:rFonts w:ascii="Wingdings" w:hAnsi="Wingdings"/>
      </w:rPr>
    </w:lvl>
    <w:lvl w:ilvl="6" w:tplc="595C8D26">
      <w:start w:val="1"/>
      <w:numFmt w:val="bullet"/>
      <w:lvlText w:val=""/>
      <w:lvlJc w:val="left"/>
      <w:pPr>
        <w:tabs>
          <w:tab w:val="num" w:pos="5040"/>
        </w:tabs>
        <w:ind w:left="5040" w:hanging="360"/>
      </w:pPr>
      <w:rPr>
        <w:rFonts w:ascii="Symbol" w:hAnsi="Symbol"/>
      </w:rPr>
    </w:lvl>
    <w:lvl w:ilvl="7" w:tplc="70DAEB76">
      <w:start w:val="1"/>
      <w:numFmt w:val="bullet"/>
      <w:lvlText w:val="o"/>
      <w:lvlJc w:val="left"/>
      <w:pPr>
        <w:tabs>
          <w:tab w:val="num" w:pos="5760"/>
        </w:tabs>
        <w:ind w:left="5760" w:hanging="360"/>
      </w:pPr>
      <w:rPr>
        <w:rFonts w:ascii="Courier New" w:hAnsi="Courier New"/>
      </w:rPr>
    </w:lvl>
    <w:lvl w:ilvl="8" w:tplc="8EB8C612">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98DE1664">
      <w:start w:val="1"/>
      <w:numFmt w:val="bullet"/>
      <w:lvlText w:val=""/>
      <w:lvlJc w:val="left"/>
      <w:pPr>
        <w:ind w:left="720" w:hanging="360"/>
      </w:pPr>
      <w:rPr>
        <w:rFonts w:ascii="Symbol" w:hAnsi="Symbol"/>
      </w:rPr>
    </w:lvl>
    <w:lvl w:ilvl="1" w:tplc="6C78B41C">
      <w:start w:val="1"/>
      <w:numFmt w:val="bullet"/>
      <w:lvlText w:val="o"/>
      <w:lvlJc w:val="left"/>
      <w:pPr>
        <w:tabs>
          <w:tab w:val="num" w:pos="1440"/>
        </w:tabs>
        <w:ind w:left="1440" w:hanging="360"/>
      </w:pPr>
      <w:rPr>
        <w:rFonts w:ascii="Courier New" w:hAnsi="Courier New"/>
      </w:rPr>
    </w:lvl>
    <w:lvl w:ilvl="2" w:tplc="3620CCAA">
      <w:start w:val="1"/>
      <w:numFmt w:val="bullet"/>
      <w:lvlText w:val=""/>
      <w:lvlJc w:val="left"/>
      <w:pPr>
        <w:tabs>
          <w:tab w:val="num" w:pos="2160"/>
        </w:tabs>
        <w:ind w:left="2160" w:hanging="360"/>
      </w:pPr>
      <w:rPr>
        <w:rFonts w:ascii="Wingdings" w:hAnsi="Wingdings"/>
      </w:rPr>
    </w:lvl>
    <w:lvl w:ilvl="3" w:tplc="3C5AB136">
      <w:start w:val="1"/>
      <w:numFmt w:val="bullet"/>
      <w:lvlText w:val=""/>
      <w:lvlJc w:val="left"/>
      <w:pPr>
        <w:tabs>
          <w:tab w:val="num" w:pos="2880"/>
        </w:tabs>
        <w:ind w:left="2880" w:hanging="360"/>
      </w:pPr>
      <w:rPr>
        <w:rFonts w:ascii="Symbol" w:hAnsi="Symbol"/>
      </w:rPr>
    </w:lvl>
    <w:lvl w:ilvl="4" w:tplc="E7369C02">
      <w:start w:val="1"/>
      <w:numFmt w:val="bullet"/>
      <w:lvlText w:val="o"/>
      <w:lvlJc w:val="left"/>
      <w:pPr>
        <w:tabs>
          <w:tab w:val="num" w:pos="3600"/>
        </w:tabs>
        <w:ind w:left="3600" w:hanging="360"/>
      </w:pPr>
      <w:rPr>
        <w:rFonts w:ascii="Courier New" w:hAnsi="Courier New"/>
      </w:rPr>
    </w:lvl>
    <w:lvl w:ilvl="5" w:tplc="7E28532C">
      <w:start w:val="1"/>
      <w:numFmt w:val="bullet"/>
      <w:lvlText w:val=""/>
      <w:lvlJc w:val="left"/>
      <w:pPr>
        <w:tabs>
          <w:tab w:val="num" w:pos="4320"/>
        </w:tabs>
        <w:ind w:left="4320" w:hanging="360"/>
      </w:pPr>
      <w:rPr>
        <w:rFonts w:ascii="Wingdings" w:hAnsi="Wingdings"/>
      </w:rPr>
    </w:lvl>
    <w:lvl w:ilvl="6" w:tplc="1110E7DE">
      <w:start w:val="1"/>
      <w:numFmt w:val="bullet"/>
      <w:lvlText w:val=""/>
      <w:lvlJc w:val="left"/>
      <w:pPr>
        <w:tabs>
          <w:tab w:val="num" w:pos="5040"/>
        </w:tabs>
        <w:ind w:left="5040" w:hanging="360"/>
      </w:pPr>
      <w:rPr>
        <w:rFonts w:ascii="Symbol" w:hAnsi="Symbol"/>
      </w:rPr>
    </w:lvl>
    <w:lvl w:ilvl="7" w:tplc="CF6635EE">
      <w:start w:val="1"/>
      <w:numFmt w:val="bullet"/>
      <w:lvlText w:val="o"/>
      <w:lvlJc w:val="left"/>
      <w:pPr>
        <w:tabs>
          <w:tab w:val="num" w:pos="5760"/>
        </w:tabs>
        <w:ind w:left="5760" w:hanging="360"/>
      </w:pPr>
      <w:rPr>
        <w:rFonts w:ascii="Courier New" w:hAnsi="Courier New"/>
      </w:rPr>
    </w:lvl>
    <w:lvl w:ilvl="8" w:tplc="6F5C9F3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6FEAE892">
      <w:start w:val="1"/>
      <w:numFmt w:val="bullet"/>
      <w:lvlText w:val=""/>
      <w:lvlJc w:val="left"/>
      <w:pPr>
        <w:ind w:left="720" w:hanging="360"/>
      </w:pPr>
      <w:rPr>
        <w:rFonts w:ascii="Symbol" w:hAnsi="Symbol"/>
      </w:rPr>
    </w:lvl>
    <w:lvl w:ilvl="1" w:tplc="E0E075FC">
      <w:start w:val="1"/>
      <w:numFmt w:val="bullet"/>
      <w:lvlText w:val="o"/>
      <w:lvlJc w:val="left"/>
      <w:pPr>
        <w:tabs>
          <w:tab w:val="num" w:pos="1440"/>
        </w:tabs>
        <w:ind w:left="1440" w:hanging="360"/>
      </w:pPr>
      <w:rPr>
        <w:rFonts w:ascii="Courier New" w:hAnsi="Courier New"/>
      </w:rPr>
    </w:lvl>
    <w:lvl w:ilvl="2" w:tplc="CE9495C8">
      <w:start w:val="1"/>
      <w:numFmt w:val="bullet"/>
      <w:lvlText w:val=""/>
      <w:lvlJc w:val="left"/>
      <w:pPr>
        <w:tabs>
          <w:tab w:val="num" w:pos="2160"/>
        </w:tabs>
        <w:ind w:left="2160" w:hanging="360"/>
      </w:pPr>
      <w:rPr>
        <w:rFonts w:ascii="Wingdings" w:hAnsi="Wingdings"/>
      </w:rPr>
    </w:lvl>
    <w:lvl w:ilvl="3" w:tplc="83BA0B54">
      <w:start w:val="1"/>
      <w:numFmt w:val="bullet"/>
      <w:lvlText w:val=""/>
      <w:lvlJc w:val="left"/>
      <w:pPr>
        <w:tabs>
          <w:tab w:val="num" w:pos="2880"/>
        </w:tabs>
        <w:ind w:left="2880" w:hanging="360"/>
      </w:pPr>
      <w:rPr>
        <w:rFonts w:ascii="Symbol" w:hAnsi="Symbol"/>
      </w:rPr>
    </w:lvl>
    <w:lvl w:ilvl="4" w:tplc="EB4441D2">
      <w:start w:val="1"/>
      <w:numFmt w:val="bullet"/>
      <w:lvlText w:val="o"/>
      <w:lvlJc w:val="left"/>
      <w:pPr>
        <w:tabs>
          <w:tab w:val="num" w:pos="3600"/>
        </w:tabs>
        <w:ind w:left="3600" w:hanging="360"/>
      </w:pPr>
      <w:rPr>
        <w:rFonts w:ascii="Courier New" w:hAnsi="Courier New"/>
      </w:rPr>
    </w:lvl>
    <w:lvl w:ilvl="5" w:tplc="89FC2890">
      <w:start w:val="1"/>
      <w:numFmt w:val="bullet"/>
      <w:lvlText w:val=""/>
      <w:lvlJc w:val="left"/>
      <w:pPr>
        <w:tabs>
          <w:tab w:val="num" w:pos="4320"/>
        </w:tabs>
        <w:ind w:left="4320" w:hanging="360"/>
      </w:pPr>
      <w:rPr>
        <w:rFonts w:ascii="Wingdings" w:hAnsi="Wingdings"/>
      </w:rPr>
    </w:lvl>
    <w:lvl w:ilvl="6" w:tplc="A36630B6">
      <w:start w:val="1"/>
      <w:numFmt w:val="bullet"/>
      <w:lvlText w:val=""/>
      <w:lvlJc w:val="left"/>
      <w:pPr>
        <w:tabs>
          <w:tab w:val="num" w:pos="5040"/>
        </w:tabs>
        <w:ind w:left="5040" w:hanging="360"/>
      </w:pPr>
      <w:rPr>
        <w:rFonts w:ascii="Symbol" w:hAnsi="Symbol"/>
      </w:rPr>
    </w:lvl>
    <w:lvl w:ilvl="7" w:tplc="0DDAEA48">
      <w:start w:val="1"/>
      <w:numFmt w:val="bullet"/>
      <w:lvlText w:val="o"/>
      <w:lvlJc w:val="left"/>
      <w:pPr>
        <w:tabs>
          <w:tab w:val="num" w:pos="5760"/>
        </w:tabs>
        <w:ind w:left="5760" w:hanging="360"/>
      </w:pPr>
      <w:rPr>
        <w:rFonts w:ascii="Courier New" w:hAnsi="Courier New"/>
      </w:rPr>
    </w:lvl>
    <w:lvl w:ilvl="8" w:tplc="6DF018CC">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3968AA6C">
      <w:start w:val="1"/>
      <w:numFmt w:val="bullet"/>
      <w:lvlText w:val=""/>
      <w:lvlJc w:val="left"/>
      <w:pPr>
        <w:ind w:left="720" w:hanging="360"/>
      </w:pPr>
      <w:rPr>
        <w:rFonts w:ascii="Symbol" w:hAnsi="Symbol"/>
      </w:rPr>
    </w:lvl>
    <w:lvl w:ilvl="1" w:tplc="981E5CE6">
      <w:start w:val="1"/>
      <w:numFmt w:val="bullet"/>
      <w:lvlText w:val="o"/>
      <w:lvlJc w:val="left"/>
      <w:pPr>
        <w:tabs>
          <w:tab w:val="num" w:pos="1440"/>
        </w:tabs>
        <w:ind w:left="1440" w:hanging="360"/>
      </w:pPr>
      <w:rPr>
        <w:rFonts w:ascii="Courier New" w:hAnsi="Courier New"/>
      </w:rPr>
    </w:lvl>
    <w:lvl w:ilvl="2" w:tplc="535C7D80">
      <w:start w:val="1"/>
      <w:numFmt w:val="bullet"/>
      <w:lvlText w:val=""/>
      <w:lvlJc w:val="left"/>
      <w:pPr>
        <w:tabs>
          <w:tab w:val="num" w:pos="2160"/>
        </w:tabs>
        <w:ind w:left="2160" w:hanging="360"/>
      </w:pPr>
      <w:rPr>
        <w:rFonts w:ascii="Wingdings" w:hAnsi="Wingdings"/>
      </w:rPr>
    </w:lvl>
    <w:lvl w:ilvl="3" w:tplc="339EA8CC">
      <w:start w:val="1"/>
      <w:numFmt w:val="bullet"/>
      <w:lvlText w:val=""/>
      <w:lvlJc w:val="left"/>
      <w:pPr>
        <w:tabs>
          <w:tab w:val="num" w:pos="2880"/>
        </w:tabs>
        <w:ind w:left="2880" w:hanging="360"/>
      </w:pPr>
      <w:rPr>
        <w:rFonts w:ascii="Symbol" w:hAnsi="Symbol"/>
      </w:rPr>
    </w:lvl>
    <w:lvl w:ilvl="4" w:tplc="0CC8D0D6">
      <w:start w:val="1"/>
      <w:numFmt w:val="bullet"/>
      <w:lvlText w:val="o"/>
      <w:lvlJc w:val="left"/>
      <w:pPr>
        <w:tabs>
          <w:tab w:val="num" w:pos="3600"/>
        </w:tabs>
        <w:ind w:left="3600" w:hanging="360"/>
      </w:pPr>
      <w:rPr>
        <w:rFonts w:ascii="Courier New" w:hAnsi="Courier New"/>
      </w:rPr>
    </w:lvl>
    <w:lvl w:ilvl="5" w:tplc="5F9A10A0">
      <w:start w:val="1"/>
      <w:numFmt w:val="bullet"/>
      <w:lvlText w:val=""/>
      <w:lvlJc w:val="left"/>
      <w:pPr>
        <w:tabs>
          <w:tab w:val="num" w:pos="4320"/>
        </w:tabs>
        <w:ind w:left="4320" w:hanging="360"/>
      </w:pPr>
      <w:rPr>
        <w:rFonts w:ascii="Wingdings" w:hAnsi="Wingdings"/>
      </w:rPr>
    </w:lvl>
    <w:lvl w:ilvl="6" w:tplc="2E061CEE">
      <w:start w:val="1"/>
      <w:numFmt w:val="bullet"/>
      <w:lvlText w:val=""/>
      <w:lvlJc w:val="left"/>
      <w:pPr>
        <w:tabs>
          <w:tab w:val="num" w:pos="5040"/>
        </w:tabs>
        <w:ind w:left="5040" w:hanging="360"/>
      </w:pPr>
      <w:rPr>
        <w:rFonts w:ascii="Symbol" w:hAnsi="Symbol"/>
      </w:rPr>
    </w:lvl>
    <w:lvl w:ilvl="7" w:tplc="5B1E0DAE">
      <w:start w:val="1"/>
      <w:numFmt w:val="bullet"/>
      <w:lvlText w:val="o"/>
      <w:lvlJc w:val="left"/>
      <w:pPr>
        <w:tabs>
          <w:tab w:val="num" w:pos="5760"/>
        </w:tabs>
        <w:ind w:left="5760" w:hanging="360"/>
      </w:pPr>
      <w:rPr>
        <w:rFonts w:ascii="Courier New" w:hAnsi="Courier New"/>
      </w:rPr>
    </w:lvl>
    <w:lvl w:ilvl="8" w:tplc="37D2C032">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17B498B6">
      <w:start w:val="1"/>
      <w:numFmt w:val="bullet"/>
      <w:lvlText w:val=""/>
      <w:lvlJc w:val="left"/>
      <w:pPr>
        <w:ind w:left="720" w:hanging="360"/>
      </w:pPr>
      <w:rPr>
        <w:rFonts w:ascii="Symbol" w:hAnsi="Symbol"/>
      </w:rPr>
    </w:lvl>
    <w:lvl w:ilvl="1" w:tplc="F624717E">
      <w:start w:val="1"/>
      <w:numFmt w:val="bullet"/>
      <w:lvlText w:val="o"/>
      <w:lvlJc w:val="left"/>
      <w:pPr>
        <w:tabs>
          <w:tab w:val="num" w:pos="1440"/>
        </w:tabs>
        <w:ind w:left="1440" w:hanging="360"/>
      </w:pPr>
      <w:rPr>
        <w:rFonts w:ascii="Courier New" w:hAnsi="Courier New"/>
      </w:rPr>
    </w:lvl>
    <w:lvl w:ilvl="2" w:tplc="8B1EA5F0">
      <w:start w:val="1"/>
      <w:numFmt w:val="bullet"/>
      <w:lvlText w:val=""/>
      <w:lvlJc w:val="left"/>
      <w:pPr>
        <w:tabs>
          <w:tab w:val="num" w:pos="2160"/>
        </w:tabs>
        <w:ind w:left="2160" w:hanging="360"/>
      </w:pPr>
      <w:rPr>
        <w:rFonts w:ascii="Wingdings" w:hAnsi="Wingdings"/>
      </w:rPr>
    </w:lvl>
    <w:lvl w:ilvl="3" w:tplc="67186E52">
      <w:start w:val="1"/>
      <w:numFmt w:val="bullet"/>
      <w:lvlText w:val=""/>
      <w:lvlJc w:val="left"/>
      <w:pPr>
        <w:tabs>
          <w:tab w:val="num" w:pos="2880"/>
        </w:tabs>
        <w:ind w:left="2880" w:hanging="360"/>
      </w:pPr>
      <w:rPr>
        <w:rFonts w:ascii="Symbol" w:hAnsi="Symbol"/>
      </w:rPr>
    </w:lvl>
    <w:lvl w:ilvl="4" w:tplc="A654776A">
      <w:start w:val="1"/>
      <w:numFmt w:val="bullet"/>
      <w:lvlText w:val="o"/>
      <w:lvlJc w:val="left"/>
      <w:pPr>
        <w:tabs>
          <w:tab w:val="num" w:pos="3600"/>
        </w:tabs>
        <w:ind w:left="3600" w:hanging="360"/>
      </w:pPr>
      <w:rPr>
        <w:rFonts w:ascii="Courier New" w:hAnsi="Courier New"/>
      </w:rPr>
    </w:lvl>
    <w:lvl w:ilvl="5" w:tplc="95264D44">
      <w:start w:val="1"/>
      <w:numFmt w:val="bullet"/>
      <w:lvlText w:val=""/>
      <w:lvlJc w:val="left"/>
      <w:pPr>
        <w:tabs>
          <w:tab w:val="num" w:pos="4320"/>
        </w:tabs>
        <w:ind w:left="4320" w:hanging="360"/>
      </w:pPr>
      <w:rPr>
        <w:rFonts w:ascii="Wingdings" w:hAnsi="Wingdings"/>
      </w:rPr>
    </w:lvl>
    <w:lvl w:ilvl="6" w:tplc="A8B4A20A">
      <w:start w:val="1"/>
      <w:numFmt w:val="bullet"/>
      <w:lvlText w:val=""/>
      <w:lvlJc w:val="left"/>
      <w:pPr>
        <w:tabs>
          <w:tab w:val="num" w:pos="5040"/>
        </w:tabs>
        <w:ind w:left="5040" w:hanging="360"/>
      </w:pPr>
      <w:rPr>
        <w:rFonts w:ascii="Symbol" w:hAnsi="Symbol"/>
      </w:rPr>
    </w:lvl>
    <w:lvl w:ilvl="7" w:tplc="D8E4498C">
      <w:start w:val="1"/>
      <w:numFmt w:val="bullet"/>
      <w:lvlText w:val="o"/>
      <w:lvlJc w:val="left"/>
      <w:pPr>
        <w:tabs>
          <w:tab w:val="num" w:pos="5760"/>
        </w:tabs>
        <w:ind w:left="5760" w:hanging="360"/>
      </w:pPr>
      <w:rPr>
        <w:rFonts w:ascii="Courier New" w:hAnsi="Courier New"/>
      </w:rPr>
    </w:lvl>
    <w:lvl w:ilvl="8" w:tplc="E4B23A42">
      <w:start w:val="1"/>
      <w:numFmt w:val="bullet"/>
      <w:lvlText w:val=""/>
      <w:lvlJc w:val="left"/>
      <w:pPr>
        <w:tabs>
          <w:tab w:val="num" w:pos="6480"/>
        </w:tabs>
        <w:ind w:left="6480" w:hanging="360"/>
      </w:pPr>
      <w:rPr>
        <w:rFonts w:ascii="Wingdings" w:hAnsi="Wingdings"/>
      </w:rPr>
    </w:lvl>
  </w:abstractNum>
  <w:abstractNum w:abstractNumId="6">
    <w:nsid w:val="07590ECF"/>
    <w:multiLevelType w:val="multilevel"/>
    <w:tmpl w:val="757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D6B"/>
    <w:rsid w:val="0008083B"/>
    <w:rsid w:val="000A1BB5"/>
    <w:rsid w:val="001E3820"/>
    <w:rsid w:val="00277AB2"/>
    <w:rsid w:val="003F3FB7"/>
    <w:rsid w:val="0045091C"/>
    <w:rsid w:val="00487E1A"/>
    <w:rsid w:val="006B4A7B"/>
    <w:rsid w:val="0081165F"/>
    <w:rsid w:val="008F0E01"/>
    <w:rsid w:val="00932F64"/>
    <w:rsid w:val="009631DE"/>
    <w:rsid w:val="00A96A3A"/>
    <w:rsid w:val="00AB7AB4"/>
    <w:rsid w:val="00C33D6B"/>
    <w:rsid w:val="00C42B23"/>
    <w:rsid w:val="00CA4120"/>
    <w:rsid w:val="00CE4FB3"/>
    <w:rsid w:val="00E06544"/>
    <w:rsid w:val="00F57B8B"/>
    <w:rsid w:val="00FB5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6" w:color="auto"/>
      </w:pBdr>
      <w:spacing w:line="540" w:lineRule="atLeast"/>
      <w:jc w:val="center"/>
    </w:pPr>
    <w:rPr>
      <w:caps/>
      <w:color w:val="99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0"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styleId="NoSpacing">
    <w:name w:val="No Spacing"/>
    <w:uiPriority w:val="1"/>
    <w:qFormat/>
    <w:rsid w:val="00277AB2"/>
    <w:pPr>
      <w:textAlignment w:val="baseline"/>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6" w:color="auto"/>
      </w:pBdr>
      <w:spacing w:line="540" w:lineRule="atLeast"/>
      <w:jc w:val="center"/>
    </w:pPr>
    <w:rPr>
      <w:caps/>
      <w:color w:val="99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0"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styleId="NoSpacing">
    <w:name w:val="No Spacing"/>
    <w:uiPriority w:val="1"/>
    <w:qFormat/>
    <w:rsid w:val="00277AB2"/>
    <w:pPr>
      <w:textAlignment w:val="baseline"/>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568123">
      <w:bodyDiv w:val="1"/>
      <w:marLeft w:val="0"/>
      <w:marRight w:val="0"/>
      <w:marTop w:val="0"/>
      <w:marBottom w:val="0"/>
      <w:divBdr>
        <w:top w:val="none" w:sz="0" w:space="0" w:color="auto"/>
        <w:left w:val="none" w:sz="0" w:space="0" w:color="auto"/>
        <w:bottom w:val="none" w:sz="0" w:space="0" w:color="auto"/>
        <w:right w:val="none" w:sz="0" w:space="0" w:color="auto"/>
      </w:divBdr>
    </w:div>
    <w:div w:id="1661930607">
      <w:bodyDiv w:val="1"/>
      <w:marLeft w:val="0"/>
      <w:marRight w:val="0"/>
      <w:marTop w:val="0"/>
      <w:marBottom w:val="0"/>
      <w:divBdr>
        <w:top w:val="none" w:sz="0" w:space="0" w:color="auto"/>
        <w:left w:val="none" w:sz="0" w:space="0" w:color="auto"/>
        <w:bottom w:val="none" w:sz="0" w:space="0" w:color="auto"/>
        <w:right w:val="none" w:sz="0" w:space="0" w:color="auto"/>
      </w:divBdr>
    </w:div>
    <w:div w:id="1768847754">
      <w:bodyDiv w:val="1"/>
      <w:marLeft w:val="0"/>
      <w:marRight w:val="0"/>
      <w:marTop w:val="0"/>
      <w:marBottom w:val="0"/>
      <w:divBdr>
        <w:top w:val="none" w:sz="0" w:space="0" w:color="auto"/>
        <w:left w:val="none" w:sz="0" w:space="0" w:color="auto"/>
        <w:bottom w:val="none" w:sz="0" w:space="0" w:color="auto"/>
        <w:right w:val="none" w:sz="0" w:space="0" w:color="auto"/>
      </w:divBdr>
    </w:div>
    <w:div w:id="1837501134">
      <w:bodyDiv w:val="1"/>
      <w:marLeft w:val="0"/>
      <w:marRight w:val="0"/>
      <w:marTop w:val="0"/>
      <w:marBottom w:val="0"/>
      <w:divBdr>
        <w:top w:val="none" w:sz="0" w:space="0" w:color="auto"/>
        <w:left w:val="none" w:sz="0" w:space="0" w:color="auto"/>
        <w:bottom w:val="none" w:sz="0" w:space="0" w:color="auto"/>
        <w:right w:val="none" w:sz="0" w:space="0" w:color="auto"/>
      </w:divBdr>
    </w:div>
    <w:div w:id="2039578302">
      <w:bodyDiv w:val="1"/>
      <w:marLeft w:val="0"/>
      <w:marRight w:val="0"/>
      <w:marTop w:val="0"/>
      <w:marBottom w:val="0"/>
      <w:divBdr>
        <w:top w:val="none" w:sz="0" w:space="0" w:color="auto"/>
        <w:left w:val="none" w:sz="0" w:space="0" w:color="auto"/>
        <w:bottom w:val="none" w:sz="0" w:space="0" w:color="auto"/>
        <w:right w:val="none" w:sz="0" w:space="0" w:color="auto"/>
      </w:divBdr>
      <w:divsChild>
        <w:div w:id="5221360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3</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Santosh Kumar Subudhi</vt:lpstr>
    </vt:vector>
  </TitlesOfParts>
  <Company/>
  <LinksUpToDate>false</LinksUpToDate>
  <CharactersWithSpaces>9533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Santosh Kumar Subudhi</dc:title>
  <dc:creator>Mahejabin Rangrez</dc:creator>
  <cp:lastModifiedBy>OM SAI</cp:lastModifiedBy>
  <cp:revision>4</cp:revision>
  <cp:lastPrinted>2025-02-06T20:16:00Z</cp:lastPrinted>
  <dcterms:created xsi:type="dcterms:W3CDTF">2025-02-07T19:22:00Z</dcterms:created>
  <dcterms:modified xsi:type="dcterms:W3CDTF">2025-02-07T21:28:00Z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002611a6-6b7e-4da3-8c55-fab63bea3872</vt:lpwstr>
  </property>
  <property fmtid="{D5CDD505-2E9C-101B-9397-08002B2CF9AE}" pid="3" name="x1ye=0">
    <vt:lpwstr>IG8AAB+LCAAAAAAABAAUmrXSq2AURR+IArcSd3c63DX409//NplMigQ+ztl7rZmIFMcQKAKxNMWzsIhTOP/3DmIRlqB5khMcf2Kw36rc1QHqpzTmhTOUOD8h6RcIsQdSYIXYL7cbQewKgB6yv9ZoGVCmFlNH9oUGc+07s0vsQ8NSUfJGnMimpyjPUTPIUA9GPYDJ8lrzqfm0WgKXwbTqhH4HHVHEI7YZPnm5vfxn6XA6wCkiLKbMgzQrfGmKjoq</vt:lpwstr>
  </property>
  <property fmtid="{D5CDD505-2E9C-101B-9397-08002B2CF9AE}" pid="4" name="x1ye=1">
    <vt:lpwstr>aSR/2TYqUhSDDvN8kWT7NpaR4H0fADqFqWdikgB4rEMIhzXcNBHDKWvXaBUnqDnuKrtM2C8wdIB4AcRd1D+g9Gx2vJ85ZN5vaKRo/jn5TF31yjUdATAhtkzlARQ1/PdWmONfF6mWbKjhLwV/t4XfKfDpCYChwP+6Am5CZUS/6MJR1a89AtBWIohf1Vb+ZEzfKj9aq4MpcK+7IlQL0+8Ks7JirZAKiQlbP8PdiaAbP/enM30fzRxaHJi3lVmERwb</vt:lpwstr>
  </property>
  <property fmtid="{D5CDD505-2E9C-101B-9397-08002B2CF9AE}" pid="5" name="x1ye=10">
    <vt:lpwstr>GnyfHOzvPVEbiAiuUChxRJOwbl/h2jzT3MDkc4VO8PTY0JnB02HKOj5jFobbYfCVj1zUPDkyqt0ChkItdSerOaoYKGimk/8a5Ii9CgVggcrSmEV2L6Yhxw+bWlyJfgH1TfawhKhb4+sJBGfUHRyh88hRxUdKNiaXwyE1prXZvY7BhqShrD/wx33s6JfX3LXRN5+w24yoR8CrkFrDvwUuo1DzQE9jGEZNM2GyKuMBS9mWBtcrIqyHJ9UamXWJDjC</vt:lpwstr>
  </property>
  <property fmtid="{D5CDD505-2E9C-101B-9397-08002B2CF9AE}" pid="6" name="x1ye=100">
    <vt:lpwstr>Si/E2H+sw0UG3QR1ZVC3zN1Q4UGNL6YfgAFTNY17EbOw0fVTrXVbCUzXvu0XBX4xQMax1oklnowmSpl8cgGTeek16EScVr7ceTwsMcfqlnvnecd8VlNXH8gnAi8wwa72dROnHGlF5oZmF8eyNzXrGaiIbW5CsjELcpTfuXTSx2Maffh9FXKsPbL+Kp8ObgdBTtZWpCv2ywglrDjUpzsEJB6vTXpa1xU5Tjv9nwIzHAUqQiGJXuQdbbbbQ5vpOJo</vt:lpwstr>
  </property>
  <property fmtid="{D5CDD505-2E9C-101B-9397-08002B2CF9AE}" pid="7" name="x1ye=101">
    <vt:lpwstr>wQSFGnLpx2+TLIneyCzIKz1VmFfh/ZPJ6TTAwaOFyH2SsifTQZfPAY51xaug4M7+uTWk09UiUjZNNhp8bDiBWVKqFj6VmJu/fTNAuL9HgLmGdrunSKBZ214X18qGN9mxj09tdLIzDkeMvYz8tBs8GlIO1TfwI8Jd40aSV5gaVA7BMafSruYEUg86SbVGTjElobtXpyosoJXso5Lq5uo2jSOnndvTSZAVQpQiGnU/An8YpRSbnpVXK4bXXb8xJaU</vt:lpwstr>
  </property>
  <property fmtid="{D5CDD505-2E9C-101B-9397-08002B2CF9AE}" pid="8" name="x1ye=102">
    <vt:lpwstr>lhJgKalj6tX0OGbv3u40E+Uk2oJHxHnp5yosoLWujn0jsigLltAbmNsw+F8pZa+c1FF+wZPT132OZejjNuBHW7thsfgCSh+Bsko/Im4SU8I4D2m/p1hCvyGSKKPJ3ZAQSr4Qu3UXWJOUg3FLICYOnErvqN3IRTKGq76ehFb3NuwtT0pfN4lTKINtic5iEjo9OPjY7sEVs7PirqvnP87nthxDpfQgnBkiumWoePmEyWpX3JtqU0Hb9TXx6/SLPsm</vt:lpwstr>
  </property>
  <property fmtid="{D5CDD505-2E9C-101B-9397-08002B2CF9AE}" pid="9" name="x1ye=103">
    <vt:lpwstr>vxtvsqZfj/N0U9laim5sQr+DYArDrVy6vAGjtCXkeZ5foE9736HBcQv1YrI9uGqWi1VjY4X35Kh9MxKV3mkR8001+CjWo1CAhGl5jKPg0xRmBNjrWntZXPnBJUWqCggwPR6KMGVX4hD5oU+VCyAMCYvLSX8/KPqvUsSXKDgdriSxwwUlUwD8uiNjb2bZOuXUAfSjM+HGNT2dASE0WRe+aJY4JzZUGSh5LB0R5Rf2TugqPYoPUOqYqGKEWKilNvj</vt:lpwstr>
  </property>
  <property fmtid="{D5CDD505-2E9C-101B-9397-08002B2CF9AE}" pid="10" name="x1ye=104">
    <vt:lpwstr>8IXEnEh/DRgY73ZeuuehpSdLMv8LD/AXLyOTwGZKyw6jeYd/7bf6c/hjW2Xi7JcTfIJ+Yow+qejfDZZuv2JbOES+o4D7j9IqUDUkaPFUgns4wGrojh40dSn3+1ePx0yDt0JupVzSRwGIldCDZIn5Gd4R78o2oFeFRScpjLhq1F/euTXuZDqOxt0rr1J7atBkJNmMir7hSSmRbKfV0w5Oy7KGclw8pPoc34CeBgit+dFBACaRW29Cg6oU4YsnEEp</vt:lpwstr>
  </property>
  <property fmtid="{D5CDD505-2E9C-101B-9397-08002B2CF9AE}" pid="11" name="x1ye=105">
    <vt:lpwstr>WbGMUtGaGIlYr4ETtb7vKn1XdvLz8VNmt+v5j1EeSq6HdlWkOtvatLSuGNehkpR+J6se9KsGlnmGM+UnLIxxftEylaxChAUtoyHfI2qH1NHyBKmWDoERXf7OX00AF/8eiQFOeVdR9DHdhaimy1a2H28tEyEAOXYf1Vyrydsw/GQD1Yn74PINo0WN2RVSWduk5mfVXWBhzEJq3cOsIcqDbGYkF9Ed7jx8h0TMXliohHZkRx1FB+GyJy6s45B0IPm</vt:lpwstr>
  </property>
  <property fmtid="{D5CDD505-2E9C-101B-9397-08002B2CF9AE}" pid="12" name="x1ye=106">
    <vt:lpwstr>vA6w/bNN9san73t3Gg3PxG1/z/TfkKMVles4fbSEnL6pzVbformA0c0s0r4DbrVIlP5H+WXi+5TXTaCA/CAYuxSBSdFKUTlIMhjsX8JAYAr4g1P/Enb0EkbqGRzI8k1FHq0vA+vaou9+0axHL2ygXVun8iYO16vyJKjJebJR5ih6IxhaEXKc/H7l6JJqlK03alFrdlgsoT95whtHQNOfoiiD202nAW8oyPrRpTfhj2fySumPKe32Fb9rk5QuHHQ</vt:lpwstr>
  </property>
  <property fmtid="{D5CDD505-2E9C-101B-9397-08002B2CF9AE}" pid="13" name="x1ye=107">
    <vt:lpwstr>pIAQosM2MjchWYgEQNYvNvHdHP/sAdlqEnWPVSJGauirD/WqEkXqFTP3k6so1qKubs+evSeTtD81w12asn2Tz2vn0oDnxj92ChN8fkkMS0uhrfxNUvaIyvf9vf4+H6p44etMmnTMxVbIJuOhvwrZX2PTd5vBgulEFOuT4t25eMeWyV47f4MO+yd9nJoDdRzBSyXTPoJetZEBnGb0NleMCrGdHmRuePGQSTnnS+68vtwUGjSZc42tkB/obR8+LY1</vt:lpwstr>
  </property>
  <property fmtid="{D5CDD505-2E9C-101B-9397-08002B2CF9AE}" pid="14" name="x1ye=108">
    <vt:lpwstr>vTo8sfPZbtBK75ZvM17whfKsUgEzU/G1ZwP17X+QsCH8ahta8dbit8Y2yA/0h67wN1BiPzDhNHb5voX1lcSlveZDh76FKPmd09R9nVjnhQZbnyneGiK9RcaQJKMoeQ1gfuHT18tKPR4iizYkg+RlmXTVsdgy59WWy/mS4BB5BGhkOyk3QbTFyn1Mbs44TrjlHx5zJxU98WbAFvMLpVVAtZzSkzBjPjKp5Fesa24Ofq+WjNcPgKjP+DPHa1IjbP5</vt:lpwstr>
  </property>
  <property fmtid="{D5CDD505-2E9C-101B-9397-08002B2CF9AE}" pid="15" name="x1ye=109">
    <vt:lpwstr>mmm0y+5blW27TyfdqzKaJ7rBr4l8JAzvqr3VpPxF4gY2m8bVlJzhsB78oY8XqEcdU3isDT5E8MvrSHKzZexaEYH+Krn5KzCJkfQHIi4qE+yeziPC8q8h3DJ1yLVJnapQrTegzNZXFVTayzIyAihk1hkZuFVgR365FxOGijUoF9R3Dk+qmKswenPwocm9Fs136nSJP9bcM84G9odcHOqttrQQ4XGD2MK5Eiqvrz81X2DcwCSxFLNkf3QDoVM0q8A</vt:lpwstr>
  </property>
  <property fmtid="{D5CDD505-2E9C-101B-9397-08002B2CF9AE}" pid="16" name="x1ye=11">
    <vt:lpwstr>3zHsWY7qr0koIpInwg65imq2HOYes7T6LDdnpJKJjf8/1OlWD8IytwdvPYu77gawqTjfW0IvG9lNPPa4x134G13xLcQTYNx3jNV5zvvznHXHsDSzfD9C2g4RZHIwoBdwecWhkgU9nX4515YUjQIDHmV6rRP3QtfDfk6M3/FR/ejuslph+kCpN2NIOE048ieCQ9JVHKgEDIrUoHrW6t3UE1VToWbeXP5dgOy7RY2PK7ZJFZGUhhyvGTGUpsLknHK</vt:lpwstr>
  </property>
  <property fmtid="{D5CDD505-2E9C-101B-9397-08002B2CF9AE}" pid="17" name="x1ye=110">
    <vt:lpwstr>fIJ3ilxWfwbJGMaeMzz5/gO6cyFGCArOhONw8kWg/xifQcJTLMtMY1RWPVJmnKt1KoJqa06PVwci4aru5A2BDlCnZ5iuef8Ds4xKw6N1fHoQgLtVGfpKcRKO1thSK10lmGEoh+3bRrbhF3sGmRMKKerahRgcPu4KuHXo6CZU27ypf/dfKLsEP7nQ4oDmkOWzUHvOEnRJw3FBcn8Y5H7S53brqWgvsGwaqYmlle6d3ANl7URJSW8NGUvp2DpjIBV</vt:lpwstr>
  </property>
  <property fmtid="{D5CDD505-2E9C-101B-9397-08002B2CF9AE}" pid="18" name="x1ye=111">
    <vt:lpwstr>teDFWB3iyo8gO5+6cvbNuf0W7A9spPWk4MhujMUhX2dz6Bi8gXm2eiEjAAM1dvX0lU6OsTk0ECtHFDDDaqwHmEfwwJjUj2UgDlC/u/3NbpcX9LfNSlTJcxfzm/Q+avNzkv7y8uTm1fKkW/12beZ04G+Htzh/h+6wB2sElcC87/QecnNdSXJNQtDS08k02OE739wXrh2/Pu9Xgk1URCPm+tOethZAkR/MLkP3fSYNZc4BNpGaChwrUJpNqo2xBZn</vt:lpwstr>
  </property>
  <property fmtid="{D5CDD505-2E9C-101B-9397-08002B2CF9AE}" pid="19" name="x1ye=112">
    <vt:lpwstr>it7Q7ok7ToKOnM+cbNEFwCmUyeSzey89Mx1G2NJmRGmZGxIfKJjTa9AH1r4WIvxSUp7y8+ciKTmBPxiE297aVuFyzGOi3gKwFTzgVXND6gCEJD/s8q/ItHH8yPNi9fRkEUk84QwVvHmCQydBYTjzPbOQ5P6fFEnudUCwfK3oELu7weq+r3VjHSjMDlp/toPceyBvAAA=</vt:lpwstr>
  </property>
  <property fmtid="{D5CDD505-2E9C-101B-9397-08002B2CF9AE}" pid="20" name="x1ye=12">
    <vt:lpwstr>XMjFSF9gZTrV4BLiDtRadqSrFRyn+B5cTMU/EKzOiu6lAKfYadgCNLjqqj0vaKXwy6XP5g+uJgE9oUQn5KkBPxGxRsDLOc/En8f94iWvxjj/ZI37BSndFc/N2mgXNbQys2hGmrjE/fKFrfdDfK8bzTa5oVh668iEkD0YGvsa30ixEb23G2ug/8vTBLgdBSJq4kt9GQlJP+A5qr5jBcRChvbQY2F/Pk4bLbRT33i9JvzDxHM/z206hNgl34lkOm+</vt:lpwstr>
  </property>
  <property fmtid="{D5CDD505-2E9C-101B-9397-08002B2CF9AE}" pid="21" name="x1ye=13">
    <vt:lpwstr>YjTxLkrpcFubgVGXXo6mAl8oMMJ0Aiu+o6hd80VMY02PDoUGx6O8RnRxZHXs6JIuNkRBHQ0HYLRFHzXIwsTu6OWkSsB//15neFHbpSDZr1VeP1tCYmyNUiQqXAYEYPWZN+4dR/WOL4oktqEqsnex9WmzLrNCVSyJZzK/mgh9bQTMd1sYPJya4XCQyAt6s5YMif45KRZosMgiNx3X/oYcCRqW3aL5rJH7zuujTkxyW6G7BoKCKxq773yTBO0im7P</vt:lpwstr>
  </property>
  <property fmtid="{D5CDD505-2E9C-101B-9397-08002B2CF9AE}" pid="22" name="x1ye=14">
    <vt:lpwstr>F3wW4CdB4VaYocRWUk/KQQAVJtoRbPjuFuXriyTjo/JmUkCW0Ge59ZVHU+63W9Hit6L2oLGp1rDXn0KJRyn78DAAWig9+YaN2/2oZU6DfdXjGJuH8uSzAtXtsaigvXCnBaYqopEz3LpWZY5ByjEr1KZG9nS0ITvdyYwcTD+zOMgEZ/u3UWMmEQHkHLv2K6jeTZ+7/NwqibaQ3LChGjqiceP5VcEmnzFd1h/LM1MakiKm74nmNjuiNo77WAl8QmD</vt:lpwstr>
  </property>
  <property fmtid="{D5CDD505-2E9C-101B-9397-08002B2CF9AE}" pid="23" name="x1ye=15">
    <vt:lpwstr>keT5y9Iwj60nIWXE2fY3DoYA5XX1PdNB0TqBxag47/TFVtE60H1Jqm/gJxt/vizHeUvBKtdON2wjc/3cBcOCEWVrZ1SoQmG5GCgNkVeUySBlrwSDMyR86GPcdpJ5IoccdB5MmM6LXfLN9qeblAGvY49MZJ7kz/qg++9rJgIgzZ0ixUasqcpYqSod7wC1EiqaFbr5uO9drhHMZdyPVHC4yAL9jIfbZZXiW0CLkKQQNe34tDIYwTX6Yetza7GvMRD</vt:lpwstr>
  </property>
  <property fmtid="{D5CDD505-2E9C-101B-9397-08002B2CF9AE}" pid="24" name="x1ye=16">
    <vt:lpwstr>vGCso2D4v/gEcrS+a7gmuY4Igdxs8K3LOkbW0IXSlRw7WMoRSM1WbrL52t4j7j7z5gj86I4kHz7xYZd1a4vAPXL6k+K8NDUtHd2Lg/3SH3SW7UX3QrbKsJNiWAVID6lHjcjP9kz+G+CBRaukg/iVAHNEBu6B9aLQ+vOz+5TvLYb/nIq7/4pkziZmiuFi+ZM21jVJZ/Gmm7asLp/DPgqAQNZVB9QF5BCXyNzhucFtwmnLJXf6n4faG3MBf03Jvm7</vt:lpwstr>
  </property>
  <property fmtid="{D5CDD505-2E9C-101B-9397-08002B2CF9AE}" pid="25" name="x1ye=17">
    <vt:lpwstr>oHYFE668R87vInwwdKC3WBpQpcOGU9nJV46IrHcEpwhg55TvgeMzvy5wUcBgDci7ch1PZSLUbKu8lAd0IWItFi9e1edVGPKlKkPRZ8rAjnvO9j6N35fH5pBABDeP0y+gIIiSVJzidyK7NhHdGw2ExixXraWeenWYkCuFi+ot61cemA5Lo3nXb+je9XVYvbN6ecNyKNfmCgpP/Ld2vgAiWPh9JSl6FUOo/jsV/i27iGK6Ml/A9v7f/5au0oRR/0u</vt:lpwstr>
  </property>
  <property fmtid="{D5CDD505-2E9C-101B-9397-08002B2CF9AE}" pid="26" name="x1ye=18">
    <vt:lpwstr>+ivAREctx0Vh25dtHHA89kzo3m/FfAXzjZTQF+KA5hvB9cLD6JxU557wbzqo4q7UnWH11zk/H+sgNuW/jUzSHkEGAEEWL8Gw298mU9Yy7X2ICRBoVvWH+AnNEl8P4MHf/D1HehvH5mIlLy4k3CrA4pfhhgz1yiSqVLdFg9fHkjM1f0sOYsOuq8MDiDZCsIGeESS3rqV8jfj0B/gP5uXD3PrptZd69PMH/Q+N/lR+wjAyrTTNo+EdEm3A86jEocS</vt:lpwstr>
  </property>
  <property fmtid="{D5CDD505-2E9C-101B-9397-08002B2CF9AE}" pid="27" name="x1ye=19">
    <vt:lpwstr>ko/J2VQik0W/NGY8QM6JM2CIAaJsrd6vySbxwiMA061MnuItg0AkMU162HMWvhO4iXY+yaMbQoS4R2FSoij5AzG3WO5LlG7646Y+k8hIlUDf0ThsBVs4Qw58r6S22iwwDs/Ty5o85Rc/zDzrDZO3qfDoV4pplCaTTwVQTe5DL9Drworwuq7nN46Pi3PrkBEX9pIytLj3kyNcUwkff0z/ZM17Ytb4+kOww9+BrbUyTPyXjFy3vYMmeNEbUP1/Yzd</vt:lpwstr>
  </property>
  <property fmtid="{D5CDD505-2E9C-101B-9397-08002B2CF9AE}" pid="28" name="x1ye=2">
    <vt:lpwstr>6ftpDcEyppgU7s+ST+NdI1Hb8a4e9oLqWDgDRB0q27uClAeD4ZtIHEmnp4E7xKKbRkwrbkw46aJSog3q9IaDY9IRKwGDzbL5/FayWyQIl3SH9ddsqy2iTYnqYrygFC0n0zWD4PqEiMw5jknH9IA8I3rMZYMIG9NMRAmMJXCTdhc0I6VbRsxGFscTWn26mX8qdw3WzWRWFGUh3frG+/N0bELsbMoh8YO7aDiNfCrhb7rRZbQp2WM/gl9MP9MEKl+</vt:lpwstr>
  </property>
  <property fmtid="{D5CDD505-2E9C-101B-9397-08002B2CF9AE}" pid="29" name="x1ye=20">
    <vt:lpwstr>f6ggKbOVe86ghFNIIw/US50QdPYqjPhsvvL9HnRhh/EwT9Y6sEFIN13ZFlQkwi+zUc5F+xCH+enOj20rhAOqNe4fiyCaW+j7n4X4Z13HZB3F2U2O1CoiUJNsYZnW1uMBekq84h+nzudMTbQrQmjXhh6LYa3EEWvu0pbyfMwPOmw+QJBxFYqz4h4BcwTl7OXE2wbd+7vS1Qkd0z0mNR6axOo8HV+xbOUse46skdBbFP1esIF/47I+61n+CRv2mzV</vt:lpwstr>
  </property>
  <property fmtid="{D5CDD505-2E9C-101B-9397-08002B2CF9AE}" pid="30" name="x1ye=21">
    <vt:lpwstr>H85ZavhKk5khrHMCPKlY8RZD8RyKYmPh4vEEc2LaWk7nL9VjZYJEh9Da/bQj/Ftk5frQH0dVm/IYKBe2B3nYTEw3vLnbzpMmOSdJES/yVmpa/9s0/byIbVYLhRtFo/JLwTVPP06bEIwYrAG4g3KCPM19kd0HZ3kBXzutOWpUAvqLKVAMzUM1ZOhHhq2+MEM/Px9qk1c6OtQTQmf/z3m6Uyh9QBUDr0DC1OueBDGWrVaNf1tSjYYWFLxYTbIdG3V</vt:lpwstr>
  </property>
  <property fmtid="{D5CDD505-2E9C-101B-9397-08002B2CF9AE}" pid="31" name="x1ye=22">
    <vt:lpwstr>nwEzP2e6AKNGIZ8p6kLI30PC9KhgYy+TMcZm/9SuE7JrrKJ3mzSFgRv3VLtcZRBxjyEcV6ynk0PUUw21WxGFhi50bZRDq8v91hlAgWpQSyqC4mD9P684BINjJJCoxfDg1xaiAEZ3h7QL5Am2eN++3MeRKmPzH0nug7BF1SoliHKFn8LLGmcP85fkqlSImJwhveZBrTfupPG+mBd3D3iZ4weQBzMtcdtwT9ubmvs8EI0wJi63HN9tjicybwmb0gX</vt:lpwstr>
  </property>
  <property fmtid="{D5CDD505-2E9C-101B-9397-08002B2CF9AE}" pid="32" name="x1ye=23">
    <vt:lpwstr>Dvsv2b8Gw0L5QgPRTZDpkX9+f3ltZJ/4ZkftsFRRCcB5hA3jov4/vVn01L7t8DKH9pFzGr0Fro+AkTtv6RUf74cq1OOEDfdvIb1a671+El9CN6ZqXSPQCFpU/pAj5oYXhfGmr/vR7EL8nw4P7o4ohksAGeUfJBdJboLqQHDBeuUkYqTZazvQt9I74o2PvsQgxFCdUSu7NdJTm9e3E09wy/rpN0jRm0uV4MVGPN36VYuatJLdbv5YOQQOKIu2wkm</vt:lpwstr>
  </property>
  <property fmtid="{D5CDD505-2E9C-101B-9397-08002B2CF9AE}" pid="33" name="x1ye=24">
    <vt:lpwstr>aXJ+JVcL6O1l3OAdRIlFTXf0ySm/mSBZGk4XO+qFO2js6i9dkZF7O7nmfXzj9GTnMPikHTeIk+AZzgJXpa3xJ9h2XLHh/pI9YtAyXB6uY+uERnN9G/kq1pzob15+yzajnbC+uaHE6ib8PZDRMMhjInKDQoNKF5LaUreHRqe9AgLUZGtQwKCjb4YhoNC4yESAI31g5lrFQqbnMX2ryvAZpYwVpikdqqmyD6VBYgLD91Jd8vgimC6YKOuLDHPR/sp</vt:lpwstr>
  </property>
  <property fmtid="{D5CDD505-2E9C-101B-9397-08002B2CF9AE}" pid="34" name="x1ye=25">
    <vt:lpwstr>TI1hVIwCLb2Wd+dJUTXZ/Y8j221tCyQpk7B2p2ZFI/tNQcmnd6kXkAesju51I1stvtA0bOe2h23PmcQ2YwZmeIvi1cbsMnodT2K79VDPjA5O6oT8ch6FYV/x3Dri/vrgpBF+Jfmf+Rj5iXwChmstq7iIhticnDJwqIZfEGG7Qh1j2QpbZHaeW1CksB17gR1/dGPzpIAQRFEP7HZWL50uytEtvb3vK+33bB/iX7VDT1k86Sn5H2YZRfjylxv0hCK</vt:lpwstr>
  </property>
  <property fmtid="{D5CDD505-2E9C-101B-9397-08002B2CF9AE}" pid="35" name="x1ye=26">
    <vt:lpwstr>UF6R5n7vshvAB1Gtumhc4Ico/DhBkqQTlmZtz2uivU5LnjSCntwyr0/fxfShTXn+mporxKI2krG47fYVQqFVWRjqTNWyW4uL1ms6g7jo0vv0l1MMX02VrhQkw3SEp+FV4QwOO0VR2soLg6dlIdNoROcOxHbC5p1dsNo9AWqX+ONCei/lf1sxkyjUgXrFVSm8r4HYHxJRvLnSB0O/4Zsi5Q+fJa9crkrEdvhGi77F+U9B0K7Qet9nFp2H+fqWY42</vt:lpwstr>
  </property>
  <property fmtid="{D5CDD505-2E9C-101B-9397-08002B2CF9AE}" pid="36" name="x1ye=27">
    <vt:lpwstr>HN9Xqn4/C6WvAo/QA+zfrXWO+6+QW3RsaZooHyHjXwj8GbAgkBAMf/mydyv1vA48S3RVFK6DCCfIZH3N/r19vLrtPey5Xv9BVLfCeoB2t3CwD/6D7Mi9LKpwWlCj/8xPf/kYsti0zOERez/YpgNodjjQOILw3BWWfvZUmd9Mg9j3GNdTlhbTlNVzse2HUulC4AUZnf72Mk9xBTYFnuP/jiOLg8WGkoxxx3XqywI17eFMXJL/+tJcLyVfeukQUFE</vt:lpwstr>
  </property>
  <property fmtid="{D5CDD505-2E9C-101B-9397-08002B2CF9AE}" pid="37" name="x1ye=28">
    <vt:lpwstr>9xFD38It/lhI+/iNQ5MfX/+L5xUy/oRY19Xx+st7XQ3mKnfj80lsoZXcSABdQ8ERWZXmdGWm2nfkoffwuCnL8Gn6PBXP3/bHx2Ndf5yJRUOWLL4Ej3+c9uYxAFBi1Zf8Tv5VLjw5sr+7yWMkyaaGUy5Rksxwm9kwVMRbsnT/lntTq1ubcRjO0ELP2hyViK4q6BabSUEbEp13nxZInx3p/JeEAIfaYGVU00TlI4457mQkutU3wbv7CRmAVjpoI/S</vt:lpwstr>
  </property>
  <property fmtid="{D5CDD505-2E9C-101B-9397-08002B2CF9AE}" pid="38" name="x1ye=29">
    <vt:lpwstr>c4hDCAKlEyHVrwyTDxCLGRbKEUEss6E6flX9UX70QxLIpYxYaiYhFQ/jkVyW+ORP5aWN0F7wnNYXCz5RY9e02b3P3xzBJoWW7/hYK15znRMcpOwM/7+OrMfmD+NOTl/6OTptOHqoXYw3K/9gH1m+PB7/RQ+/XfQCBuQQzFPuUIjNf7lwtWFjINHMN4wW5RYV0MjxB3BWAoo5ZurFjyyT3b2nydxVgxRCdmpPt+Z0+yqzI2bB0KjwrnZiZPxBC78</vt:lpwstr>
  </property>
  <property fmtid="{D5CDD505-2E9C-101B-9397-08002B2CF9AE}" pid="39" name="x1ye=3">
    <vt:lpwstr>j41GZgytrTAs05XqJrBkBa7c7PvnlQElQ3ZfLAB2hFr5Sxp2YRirtmFSbTxdX6CWnGQVL88tQUdQaEdPn5oPUZvLkA56u5XDY3a3fsN58j9UZb6k7dWBKZBJ7bwJO5Ti5ggxWRizBxXCQYJBa6eKw0K0E30uHMy079krkGQtM4RvQXoq/a7NCrbDpqt1xZltuSkCyPQ6tefc/KiyGzvIt78y4hEObt2pzLQ/XNHvYMd/j5YpwAX1nTdD586I0DE</vt:lpwstr>
  </property>
  <property fmtid="{D5CDD505-2E9C-101B-9397-08002B2CF9AE}" pid="40" name="x1ye=30">
    <vt:lpwstr>g98zRfBNAX+Udmj8g0Zfspn0AXyuwP/q7BWyHtXJWs/h3vu54rpjJaOl/vGCzIJ2EraC67U3BJ6TC6n/KYBuYqqbSuEXLVd0G9/LhXBO3713Jg/KMKx4qXnt+Q9IES6PPCDA9LGnXvepccvle8j9OlWwQYUxBnRSJ/LIzHsfDzOlxS0o1uu23Hx6jGujpTj14+cU2eUOPyrCZSGWhPTAPezLTtykJ6UQS83+Kv56aR3W6/XUOEHmboOaC+aVbfC</vt:lpwstr>
  </property>
  <property fmtid="{D5CDD505-2E9C-101B-9397-08002B2CF9AE}" pid="41" name="x1ye=31">
    <vt:lpwstr>Xq6p/+cspJqkCdWeyIFFRgbRvMpq92AQtONuUoukcXnnPvdrhpTrdcgjIQplKofS9sWrgaM8mUrJ+TefW0aIFlu/qSt3KL9jJ0QiU+OdhVOruw+qGHB9c82Fu4UMBNDxNev1DklhDoVdCs0X6i6ZvDvzF3PI8/+k3job04XfBeCo/z8zJjXq7KHoCYV+UHipIl/esyC2wI6Y2u28re6Jic3Hewx3xVmClsTtQpupB99yLDhoZImxVnOTAvo0Bjx</vt:lpwstr>
  </property>
  <property fmtid="{D5CDD505-2E9C-101B-9397-08002B2CF9AE}" pid="42" name="x1ye=32">
    <vt:lpwstr>iXtOCVRfCIDWscOtQ1PAUyVnc0IEg52g+Eb/EbmiXGkr086HnyaAyacycYvoiqaMj4mBA/xm3zrGb2jRAthY5mL9e7sfTGd++XywUdBX9kejffEd3J7KhCAjStRmr28tXQbHdka8GzvTxVrZEjWcXhDtXnYu+Cn+Em1dgzfdHDrAslARvpyIR+c+6jcbbjl2wO1nXY/JDG3ZBQ3/R9+U3bMwWwAy0OCLo1EnK04JlpUKwr12LvuX690oFW9ZhwO</vt:lpwstr>
  </property>
  <property fmtid="{D5CDD505-2E9C-101B-9397-08002B2CF9AE}" pid="43" name="x1ye=33">
    <vt:lpwstr>y+EPmv5OzYWXi0yMndmT1id3LDfHvps0Y3SjCM813who1S1R4acAD4Pe/Oy2h+Drs4JzliU3g03vBqsc/CBrEnXI/5jafJ87f4cWOvwzGEVtJcEibcGQ8LdHrrTD+S4tXEAadOdhDkJ6pO6rjqr6VAztUBhdIz95eeg1xkosOYjMBVzw1D/qJ/+uAMN24K/oL+ekI3x+KAnfdKXPUQG0JEZyd0A7i1VcVjeVuZn/DlQjtdjvSxafi9wFIKUUts0</vt:lpwstr>
  </property>
  <property fmtid="{D5CDD505-2E9C-101B-9397-08002B2CF9AE}" pid="44" name="x1ye=34">
    <vt:lpwstr>1s6//ARG+88iLNsQ6sDFOX+2/m7xe7B7DNHJLspnK7zFsgykE7vazyngYdSL9/BhyqY8Il31/Et3hzks3OD2QZZwilN9uV+3wBWA5mHa5nNpkfa7bxShnPab+Pi5tL48DsRCwVkCve13R/K/odVP+oyhV1/wdnHsL44yNk5yv6CBOF9Ojs7VMmotIIUPvc+7xaqT4eTx2y9B3InNorifvj00DaOp0YSyqeh/Oc2X67he2dEPAxhEm30JNnWfFLY</vt:lpwstr>
  </property>
  <property fmtid="{D5CDD505-2E9C-101B-9397-08002B2CF9AE}" pid="45" name="x1ye=35">
    <vt:lpwstr>Ev5UzqtmAxtN7UbkpDnF/Tt2No3QXM7Wc3m3jIE2dtdmj2ebFRR9yO81bzzpoe3JwL+FqZ//NQU47OQflmn4Fq6QlaaKNMX+c7FjqiIg0eRGAUy8FvwEMNB+17eYhsDKukvNUyZfWiXx61bylb8//9aCsi+9FG8EwHenO95OBR2rzaj0KMMsNijoLsWMo3dbVZigCf9k3qEzK3qD45xfJYhvlb68J72vfrUjOWRCri3e6YJs9kIYpjVH5PT5F/g</vt:lpwstr>
  </property>
  <property fmtid="{D5CDD505-2E9C-101B-9397-08002B2CF9AE}" pid="46" name="x1ye=36">
    <vt:lpwstr>aNwEKJYJhPkubKLXgnsPghTOGzPluMTAigq8pFpk4ASilllYAmRBUI+XLe0hUXD+7jMPv6Vrkd2u2uDM21hwxybXcT+3dSXm1YVihBdr0sdSCd5PtFU4sN7tXlvvsxpihErrLPVKEHYjjO63Y8ylSHQXXBG+FHGI5HPZq17CPW4HAnW7B8WQwVD9txjqlcKV2B1lpZz7TBsIOT64MGjaVQzyzqMJnGh9xD0V39+zq+JM7dPGc31AWp9/FU0FOOc</vt:lpwstr>
  </property>
  <property fmtid="{D5CDD505-2E9C-101B-9397-08002B2CF9AE}" pid="47" name="x1ye=37">
    <vt:lpwstr>OwJLTEJ0V6XNSJp7ZwR39tOOH8VhFQVjEO+SKtVsxUKRvMVXP/JFZc9hRVf8c55QGpPYcp6xDuvMuVxQfEoiAdYe3aReHGCG3pYjSYqhx+uz+whpNkD8T6vGldJVeSSHq+TVJN0RxiNNNW/qeIwJtYoWEat7txlxjSzO9p6ZHY8ItWXcJMmu/emJMXt+jxeivaD/uId6TyQvRP2tMri3GwEXBBXbTwZEdnoWyT9FZJarJTJovFsypWLcd7Z6LPY</vt:lpwstr>
  </property>
  <property fmtid="{D5CDD505-2E9C-101B-9397-08002B2CF9AE}" pid="48" name="x1ye=38">
    <vt:lpwstr>NjhxDz8qQ+cMuSPVdLyLYUdHsS/GQceytW6ln33dfko+0POTFB8KqV35UQkZ46tdpjN4Q8ewtU69KpScjjnf4krl/0Gda26GcIBHs3ImRXJ5nibm9ofy0Txfr28Xdx5ibmGOIhkWR0rBwW0nVJa+5dARYCUbfRBPDgSMYa/D1Ic6YXQLtCmmmyDTrMd8vOIXIB1Cj91s2Z8CnNj4LvmfLWz7otq7M3TojyiA1PpIHWu/oM1ZJhuql9lLS5Km+ZE</vt:lpwstr>
  </property>
  <property fmtid="{D5CDD505-2E9C-101B-9397-08002B2CF9AE}" pid="49" name="x1ye=39">
    <vt:lpwstr>RunQu5XzVduZ8RAduMUjUn25+BXJ62cK1gVToP1PQDBH5L7omauyD6ydbe+NSIkoPiyyISiRg1EI/hjafM0eAG71+oaMJjxTnqBTYSjS69E77gtfvOdKQoy7Jx7/LWfcg2Pgt1R9B4hJBvm4fb6elN2BYiOveLjo47lUv7q4CknLhYSdcI9hC1+LxfKcr1Hd0lC52iA5XyVbBXjvWbxD2ocPpSIcthRPexs+6jt+UmIHe1uCce4lfqT1UdCwbDc</vt:lpwstr>
  </property>
  <property fmtid="{D5CDD505-2E9C-101B-9397-08002B2CF9AE}" pid="50" name="x1ye=4">
    <vt:lpwstr>p/k4wrtquLrjBxT5sV0NntOP9V1MX3Hf/rNrmK9XippamRzrv0FF8lU8PSYn9zx3BVE4t7/10uEq4UkYS/V5IfIV5pZbqLAfjslSDCl2SodW8VDN3tlkJ44TSqp3wzhQvFra1K8r0zFlYo3Bga+VSaOmj9mCTyrsiDws45fHeyFKSuD4ZAPSZ3DsoSrVi32RtOf8iPWN7Xg3suefM3zGgVRT6IqXd4Qg9dSIK1NDTIJq+9HTwf1OswyQDozWBBj</vt:lpwstr>
  </property>
  <property fmtid="{D5CDD505-2E9C-101B-9397-08002B2CF9AE}" pid="51" name="x1ye=40">
    <vt:lpwstr>qdQsmCw0cltmhDyFn7lEkyqnaHW49lglFk3ON9dAOAJZ2LtY4ucRTJUix03+rnkE5PVOZReWKOhi4wJoyfW9CahmctBg5Ls8Lw1ZPIPaNO0xNYxU3Dizt5b8ixf3hNmLe4USO3aa5PlYtllivtopaxzftLsJEx+kC82CHR1WB7uroIEBMDb0p+hSaJQvnCpDxqnuSrJEpJXIfjl+KjjkEZVyNJFcX76FHyXFSqSeuYWJesRz5XxrqTSWTRJY9zA</vt:lpwstr>
  </property>
  <property fmtid="{D5CDD505-2E9C-101B-9397-08002B2CF9AE}" pid="52" name="x1ye=41">
    <vt:lpwstr>i/gVXiibd6v0SJkKs3CK3jhKtYB6Up3yhNF7NthwaqEZgmJwXAA7rP/K+4Bay2qpMfHyNA6OMj6hRVbUq6bFT1F8XuuSIh62j+YV8D0QIctTWWCVZXCzi3DIdp/R3cy+lvXgJRxjBUb2PpIQrGjhZDKFSAn9F3toXDF6nV50qgpjoD9lEHNlAaWOO93lCrIPoMxOHhPUNPANGdO3HP3tiR64J8SSqCy+pPTirAWQolNk1yaGe3zNqCQnbZ2ic2i</vt:lpwstr>
  </property>
  <property fmtid="{D5CDD505-2E9C-101B-9397-08002B2CF9AE}" pid="53" name="x1ye=42">
    <vt:lpwstr>PyILVBJ7qDiE/yNwMy2aabWa0mIYw/A7/eqsgGR56egL9vuqKgYPwN/zvTvy47ZhHKfGU0WH8EW7raJ+ilPMsFKZpmCmp5fqBBbLpbvFvHCN7oY7oJJ8frPAE0Qt93/WkZ+C4yCvyKahXCmBaUxbcxT5SSkKRB1u2RTWdZJX50LChMvI1LUNuxuMQvEPtuWHAb6G1clp99k2iB7k+FSH5xycr94jv2xNuVa4ZRuW6FKSO2P/LxBR9YXGiA/Ec3N</vt:lpwstr>
  </property>
  <property fmtid="{D5CDD505-2E9C-101B-9397-08002B2CF9AE}" pid="54" name="x1ye=43">
    <vt:lpwstr>NyJfasoPaw6WsnKJrtnAs+IzNqztEXIXBsKVL+hHrPbwPnmOR0rFyy7rDtaKxnSa0IJHJ2y/USSKJcXCuKPg0+XF3cc3MVyn5aOpBdrbiX/y7cXtjdajgKag4NjMztJm+1w0aNnavepqZFxlEO3kYL1l3PC++dC1ycn2OO/+/oUsv/sLcxmhKUxArPJQCXG9LtJtvDnhadUuHe5hErR9T9CsRvGfjKPEw54wM+e23RanTRodKeLD2LmEQ3XyJpI</vt:lpwstr>
  </property>
  <property fmtid="{D5CDD505-2E9C-101B-9397-08002B2CF9AE}" pid="55" name="x1ye=44">
    <vt:lpwstr>FJuI2ggtlo4TVir950s4l7JAKRAAOQMizFzxUjBFCneAUcA/iePmXoXYbj/L3XWrq38aS5mB5wS8136dWu7KzAV3Dmml1TQ+KkmcQCbJtVf+FEs60YzNMVdkOJwpvP2+QM0uR+6yHyfEkDLyX99mde81lBw396dRcnlUDSuFcHTU+ZnJXFIDyFZ3/nDaJqgIFltiSYiOV0IVaq+GIs/RIyckDQO/T8bFn2BPovETtfA2I6DkHKEUZGc40mUpYha</vt:lpwstr>
  </property>
  <property fmtid="{D5CDD505-2E9C-101B-9397-08002B2CF9AE}" pid="56" name="x1ye=45">
    <vt:lpwstr>QBkoe+zGxUR4UNJYEjvTtoOC04eqtZ1kSrvzE0hgRcrHBdIlMCaiqHBAaFHvspvnSdAlllH+as7Qin4cJXjendxc9eQB+nfZ52DEILw5Fo57vxFGe7x/PeuFGqDP+u/afR1VTlBkhZfpJjKqZqipMLmFgvbvj+v7ltC/aLjV7TL1Z5WXGZMLg5IUZ9rhqmDLBAEpv/ABaAOe76J+IXIqrasmpYn8Hm34r8Esmvfhpb4vu9bGIRoQ7zuG1u0hBUQ</vt:lpwstr>
  </property>
  <property fmtid="{D5CDD505-2E9C-101B-9397-08002B2CF9AE}" pid="57" name="x1ye=46">
    <vt:lpwstr>qKPX1fvFwitlYEDG5Mm87jY+xNA4QEo+TAG4DXBe7ZZeO5hz5pwgSAq/XSw5ikjO1PK8dZDPL7Wh95ejoUFF5d9/NFNn4DS8lfC18qfJ+yU/Wvo+M+FpNDGSCxDcxAVzR2MQO4RmIuA4osXd3hyqxHBImWGMIfiysU+vHoUPT91Iq9aU0PejR9EAjY8MOZiOHAazP8O2+Li4Q0LtPTDKjjUlZSGQL+iOlJpJQ/OB69q0CWMter1bvPtFmxoEnH3</vt:lpwstr>
  </property>
  <property fmtid="{D5CDD505-2E9C-101B-9397-08002B2CF9AE}" pid="58" name="x1ye=47">
    <vt:lpwstr>YiXkK3n63A+qVdXFO0mGGyJu5d3BD4YnmsWLQ8QvwIaEf5q4NcAByITVSEI/ccUWuinF8MU0jCXTBsDMAuO80r9mz7bBokhCuyIq4FckhyJT3mr8nVhGonwbY9VNoFPDvbdDxYPyVZ6KdBbLRo0/kk9c6iSXZtCuuZbrKOGrY+w5ftKZl3x7NjmqDHGMt6AHw5pfEvUqB7X2a+1pHpJ+2nbDg7vPUBMcaAhsurQBjRjgCp2jxm7s4rpYoWcElV5</vt:lpwstr>
  </property>
  <property fmtid="{D5CDD505-2E9C-101B-9397-08002B2CF9AE}" pid="59" name="x1ye=48">
    <vt:lpwstr>mGYE59Mhxaepb9AGRwYkjPWSjWqngxZrrOr3dwP2Jzq0gudGR1/oftFiYBBzWZukcTbFsFXolJv291GvAM6GlstAHyuJ9dtUYb2o52aWIgBEynyFeNPxb4gMa9EXs8zH6iF/b8Pn9d+0Iw/gRUP+TMlbtkxb1Gj9S6m7pPU9webxlIJa1TSrO989wIaUsHBZsvymCMFghpI4IifCfn/V30LhcHPuX239Uai4rTXZv9xfoNkGQuz4E6ibKSYiAwA</vt:lpwstr>
  </property>
  <property fmtid="{D5CDD505-2E9C-101B-9397-08002B2CF9AE}" pid="60" name="x1ye=49">
    <vt:lpwstr>zkVgo/RlmZSFLqU+Xb+8O8k0LAbc8z/BIHtO/LEBX+bfFMARfTzIUpPhrMGcRmLzhm2WMpHzPMBmZ9BCZyExADr3OkUzsmMK/JE2poBhiIpKQVry52XcpT7XeqW8Ly8v+LsIYdIUHmdJR3GxSmAw4rl0ildmsIEFBe9bJNOwvLJ9kgzzqzfprDjnmBHUDOCuWRtEbzhcd0sjUaf604hrYlTD3MntnbhPlZr2TvyvXLL88yq53Et5Y1j/pTZh+KB</vt:lpwstr>
  </property>
  <property fmtid="{D5CDD505-2E9C-101B-9397-08002B2CF9AE}" pid="61" name="x1ye=5">
    <vt:lpwstr>WiyE1hMCbE7v8dnGAnWLBUjScxhdrrCNfTY70n2TcJZpRvqlKCkkscu0o52GAPu6apnoc2jZch9vi5t9srbpaEPgXU243/kUNnGHd36GyRH5oOB+bY6e/BOrwM1ils6CiJlMWK5lqKaDzRdu2KOlfqaIATCd3Kq5OnEyrv20L4IdClL/H7Wsvh75HslNd3bWwUy18VIWRMPCg4ZnbjAUQWydpq32or9YqBNJG0CAM4kNgD0qusZtOSbIq9jjWpD</vt:lpwstr>
  </property>
  <property fmtid="{D5CDD505-2E9C-101B-9397-08002B2CF9AE}" pid="62" name="x1ye=50">
    <vt:lpwstr>3JmVjf9Kv+Karrwfi307MP7rCjTdEp3ASMWpXQKJIlRFnT2AnD137SQsx1Yk7DDR4zBsB/q5Hrk04eSJUBmg91RQHzNByXofxV7NjGLHBbAA7FKm6ixEPj95hUGrCtGCs5c4tq1MVMZ8cQU07cv9PVKilpiBCtFILDg30+JusuUCErq4vgaSKVPoc9ztlKXUpWyYWWIZWExSkzv9TPZti2F6UJrRtc2Bcz2U+HWvxxC9DwrRkqBUPBvFvjQ4Jor</vt:lpwstr>
  </property>
  <property fmtid="{D5CDD505-2E9C-101B-9397-08002B2CF9AE}" pid="63" name="x1ye=51">
    <vt:lpwstr>ANk4otUzBmchAv4tXCynolNAhpWQfDEWpJC7PFSfXLT2d4StchvBzaVnINrZD5G2eY75xvyXRR60b9yAeco3SQ8MAm9tL/A8e4OD6ihhYeVLJRL/YVR9DuFIwZsYzOPtdGUctw+3RJcgmD/Jsj1fV7zO6A2kxWGZzcWwa89qBlxg4dCvHUWe6u5vb8KRZk5soQ4hP+og9x0I75sZUR/vZtFmKNJe6YbBrPHZlw7csEia8zgngBJkRFjeCfDxduV</vt:lpwstr>
  </property>
  <property fmtid="{D5CDD505-2E9C-101B-9397-08002B2CF9AE}" pid="64" name="x1ye=52">
    <vt:lpwstr>6a5mE6mqUP97AeT9i+azCya4eZIbpmiGuouPzWwTiczgbwPlseTWS9n/fr7DyiY8lgg3mbCPLg8mfiZfzNQxFUnJCTUGJ+LMn4iYZLVezFD86bWqW2K2tFcJ+VO/tnFbSab8cds1A39k89eTsE5D1NdczBZ+LDh8a4M6aGfQ+W3i2C2xZ96m1JH9oUjEnKeS98ugi9riWowRGGJA2Hh7kdXfJAEyrEjK33gXnwiRKoEX6x4LE9RzYyOCdrt70vA</vt:lpwstr>
  </property>
  <property fmtid="{D5CDD505-2E9C-101B-9397-08002B2CF9AE}" pid="65" name="x1ye=53">
    <vt:lpwstr>zKuGWSHFKWovM5V8S/TYG9Rjk9v6AfVZCdsOCPoUcwe8fCUdVYN3EBtKqV88nmsSy1kyrwk9RIsqw8bW64PJZ9SXaM+2miTVMVNo78O8FfjSTe+yZnVZaYKqqMjc3UDuwRNy+swdYk879Wo8rWp+/TmxXzPOyaWGYeh/hQN5d+Bvkj/fE4kkOLCGhCAnbmXP+2typiEA1eOUPLH88Mm75r42NKjqafS0QAtuYSIBiZ992xmo9PaKE6MnBoYFZji</vt:lpwstr>
  </property>
  <property fmtid="{D5CDD505-2E9C-101B-9397-08002B2CF9AE}" pid="66" name="x1ye=54">
    <vt:lpwstr>9Xgsr5bs5B5DbFeg9PptHXxTuykONj6y0YWaAuaFUCzvVTpwVahAobcBOe4Vb5z6iV3zfcAUBIxBHxCmRzdNXoRoEdNlOhsKBfzt/GGb6uxUGvK7kCGFxo2jRc/ASP5E1WDwsDBHJjvwtEirZ6tnV4lDzZKi2judeeu+Akkv+EjfEWsthOV5LwfvdPf+uEhDrrxqElUUtoGTcNffbC+x3SRva7Z+8XvWkEVE2OVK1WR39hs7QmW5SiYUhGi8D6a</vt:lpwstr>
  </property>
  <property fmtid="{D5CDD505-2E9C-101B-9397-08002B2CF9AE}" pid="67" name="x1ye=55">
    <vt:lpwstr>9N7yF2e1sGnGaTvQddq04IkJi+LWKFzszY1SeYNWfk8KCeK3IMRnR6SVkYM3qeGbS8j3sEagix3a1w2/MSaz7fDYGBUFor4AG9soTEgWmT6vdz24rSLtOC8CpgMesSxK+3tPOEwMj0iNgg2hIGSC/WHCPoju2yX735NKtYc6r6LTdIabiuZBrmwIIXBgVxQQqXJwD8AmXzbGUV9Z9qVf+iSeuhrSjjR1oXRs+7FUQXDgZW3NE9IhNPKe2yDgg+s</vt:lpwstr>
  </property>
  <property fmtid="{D5CDD505-2E9C-101B-9397-08002B2CF9AE}" pid="68" name="x1ye=56">
    <vt:lpwstr>CtVNUIjokI6vfn0CStnvCUyeVf7aI/vlWP7Vk+W+pW5mmFIjj9L8ObosU+IvDGjtMxGn70o5axcWJNBK/9vRZxF9F/vyD/vbUO2npYwhDACRBLponMcWMA0+VVEjjW4TUqQyZqdcd83DpivvTX+RVEkRjZnbKrRwIVbzs60DHep4OYdHKODUo1AkZ4j6OV5BVVk7n0t1YYqMN4+QadbN6Z8OczUzCOy8sjjRcFLiOJrw5mUx0uHh/bCZiDPL2jN</vt:lpwstr>
  </property>
  <property fmtid="{D5CDD505-2E9C-101B-9397-08002B2CF9AE}" pid="69" name="x1ye=57">
    <vt:lpwstr>LAyU/ZBIDBckaA5anGw/TOrKf+AnZES7Cnargl5F4hBLxzhiahH3HS4jU5ihliIIzIFu0Hpg3L/UbzX2fsmEatPgTme1C+4/fOgCUG8GtswOMeaqNBcctPDk2zHHtDC0gWmcjOYxmwTQWZgDXUi5JuF/aKm2p1PePj1A2Iv7CYZHaUxVEeUGqv8kvH1k+pNL2t4Dja22KTJfYOtooRm3Q9Oms/nb0hldJLYwwGO2pMsbNUJZv5JfNQJ1rAeIGPa</vt:lpwstr>
  </property>
  <property fmtid="{D5CDD505-2E9C-101B-9397-08002B2CF9AE}" pid="70" name="x1ye=58">
    <vt:lpwstr>6MSnwKwHk1oXTvGKs+tx5A7bO9xrY5tz+cnmRq1SQe/PWhEJw9tI08pWB/EJ1nT9ZBvq8vdETmzxH5ouFFOlUAnS/dUHZ7bxJKhQf3p+SW/A176bXmriOvL9uv52hMt/secWaOv5GQkLpJkhc7+7/AUBIowLXTM8xyns6UuQeHh2PMPQkS5xZ2J/YlMNbB04X+8Ja3oauth7OPENI/aB9aUGxLISP8g6fCDpz4vyE+wDpS0jzGkTzbxYm+bhekb</vt:lpwstr>
  </property>
  <property fmtid="{D5CDD505-2E9C-101B-9397-08002B2CF9AE}" pid="71" name="x1ye=59">
    <vt:lpwstr>KyxUoKc2tUfSytrj+MgZUuzPuH+vh9QU8F0VeS4nL0LuJe+RuCXqH8zoxxTWA/QrqWl/vW+b+7rRqsSFllZknImbW3lxbXRwIqOYkacbtp3EyD3D+Mrh7YjjBDmXVm4NtGMAafs1yD7S75tyRIJo6nmHywgcGwpkaztp1ZxX/pm8FGw7DxJecy9OENawgULsLDb35btnOyrC0E8cb7KuYg+9mJS/p+8oKJnIDfjgPhrKfn9XbEH8GgRXcTG1sFv</vt:lpwstr>
  </property>
  <property fmtid="{D5CDD505-2E9C-101B-9397-08002B2CF9AE}" pid="72" name="x1ye=6">
    <vt:lpwstr>ASf4Z3nr/Q1vvNX/TVermyBXHjoDAxlHenR6/u4bj7Xfz6UNqeRW2/F3oZp6vh5B43r7y3EkrhM+eCuq/+Gp/Wgc2/OhvRCPa8OwXdLCFw+SFWeHcBEdxJSCgRk51lsW6Wbt9H/u6bT0cbai+Nn8rqLqUW6DdGY1XiLn/uDGmZFwVqya6GLt92itqB3+i9RbqLQgwM2FkQaUxW4m6EgD0lK5cDvejQ+1cvmonTgq4YjtIVX4NlNZR48wn22Hs4c</vt:lpwstr>
  </property>
  <property fmtid="{D5CDD505-2E9C-101B-9397-08002B2CF9AE}" pid="73" name="x1ye=60">
    <vt:lpwstr>v4/CtdKluyb4h0mhK3fHVUOCKCyJ9vctOAR1dF8N3C6UuhIhgnXxBGKm008L0trM0RGLNwNXLI3qbw+Wob8KXndYhQYf4bcTUEJSKLJtpNmb7z2/stdcT0MQWFXDTnyDb57rp3MCkTdJKXGWwg7RZhV/Ex/LdCr8ihKPvD8toxtcMA+NFI1vXuwUq9FgnMPsBIxJQmwqCxd32cdjOYuMwTBh35AWdz34qJoRjE/15xdBy9iPZjyz7JdZrkgagi1</vt:lpwstr>
  </property>
  <property fmtid="{D5CDD505-2E9C-101B-9397-08002B2CF9AE}" pid="74" name="x1ye=61">
    <vt:lpwstr>+BfRzeyS/Mqdama9z5WVgK4NOowD+hMAarCsnpSMyp7a2MxxJt7LLQtpi4a608cV4BZYBjx+zOc9YzfmkUxSqnNMfOot0aYypeSKI6YEnOlg40gkwZou5UEnoQ+vG4mc72l9jSFesjqssOoK1E/c8uJvwIcwn4zLB1fZ7PQ6l2pPK8GeBe5GJ1NtoSSZf0l9peez//wcqh20a+WqtwAtdUbXGNSZKeuWcevNsuDFnEz9QXQ1f1yyIT6SDRUdTD6</vt:lpwstr>
  </property>
  <property fmtid="{D5CDD505-2E9C-101B-9397-08002B2CF9AE}" pid="75" name="x1ye=62">
    <vt:lpwstr>/kDLqueguOofzi70ki+60TQiPgGea8rNE04LEHwfobaNDpvqOZ9cEp6CJQ12AJXKSf+kmfCkVOJxv7BWJF1E39y8Wm5R6EAOzdaxSDxKlRR4P279S+E7BUxhtnyl/Z1yQ/gQk+twC0B2Lj4JbQo57SCh48Ev0SjwbnUMNQgBV6PJFIB+1lUKqhTatJ7JI9KRelezAAjdu7bHjV2aHGyhxByIwA4JEGt20BQSpvh+j/ZrV4oDzuI6cgf39sBJ1T/</vt:lpwstr>
  </property>
  <property fmtid="{D5CDD505-2E9C-101B-9397-08002B2CF9AE}" pid="76" name="x1ye=63">
    <vt:lpwstr>KS0ZUh/uQ7KbCLlxGwG1SLpLnYaPlLt8QriOY0vUTTaFuD9VspelXPpHPTa/HxXvnpD3MevfNFucuW4yBWkDyYuXsSuuXunxQEe04eDaBpcbhb1nEeugrMACxtWYecD7cGs81Oy9nJYi95aWaKtnHYpVy1XjM0B6iNRT+O2hwEOSsc9fZZ18jFKsZB3yS4c4pW7bMSayGD8NLsgYoqJ5SUqsdeCOCAAY3Afho+rSw3GqfMLEXWbUqxHJGQ/ZrKJ</vt:lpwstr>
  </property>
  <property fmtid="{D5CDD505-2E9C-101B-9397-08002B2CF9AE}" pid="77" name="x1ye=64">
    <vt:lpwstr>wG4DLfunAkPzamawhdP4fj91u7dPJqjlG1Aa/f3xH8OBKjt03cVZhR+XbtQgqIe8eiU6a81ibXMdgY3Jz+RmtIEtzWRhC6GG+aW6748fdBN/WFUACY9Wvk8TBVK9By5eZJ75ecqR9i9ozjm7Ueof+c7dG8G0/ZAFH0TSdk8Qq+h87wZI/U1aPyvbZIdOFkPplZIcbA7LLAmXf3PLBizSjT21fZPCDoqBAyleMzFmTZQPoZkYv5FkiDrCUuSfbIm</vt:lpwstr>
  </property>
  <property fmtid="{D5CDD505-2E9C-101B-9397-08002B2CF9AE}" pid="78" name="x1ye=65">
    <vt:lpwstr>g4IiSxhl9Bzc5JQj+XYNFkcQsw6/IvR1H7cVFI8YM8jt+CrRHArGN1BBCS2tcdqH2rp//PUc2fP24oqOOC4OW+rWptdHHDJxIu8thvhsii+IEm6GyGYOZOPg3kVfQWlRqyhJGqYANm5+daaa58lGifOsP6mkUaLylIJnTHyB2EqFXEPA3E9uGE7Beva35Wg/sESObaJz2faJyI+jmgY6rN1Bx4o891gnTkD85bom+isQ0zOcq767X9bQZGeI0eG</vt:lpwstr>
  </property>
  <property fmtid="{D5CDD505-2E9C-101B-9397-08002B2CF9AE}" pid="79" name="x1ye=66">
    <vt:lpwstr>dKPqiBwhkZ+vOJzQa+YnSZtTnPSnLAbSn3nEWx7PiLB9dUCz0XSd2Y1YqS2FQeH0ftcEGgWUYWf5N7tk3ZdR0TwDsspkLwEbvdVp4nyBmi3aR3b+JZotO8Jjmy9jd1R8sBibEEqma9+vYp0Wn1O2Wh+Yx/FZy3coNAFEU/iELkUJJzFrEjiJwzfL3xjGfcuNDC23vPwVq6/jahXGcht1PX/f/4QfKt6YpwmnXYLKfev6+JDnFQ21/A0WgdE9CAd</vt:lpwstr>
  </property>
  <property fmtid="{D5CDD505-2E9C-101B-9397-08002B2CF9AE}" pid="80" name="x1ye=67">
    <vt:lpwstr>5zFTVaOyqOcbhh8ba8rFp1+f9JNnwRa/r53is77fNIG2jUb/iOt59Mv1LlRJ7kuBoIEIgDY3I7y0NI7IUpCDvLG66gPWdDHMp1lA5d46yY218h6+P//gH69lt6XqYAQlNvu8CMLKRSPlhJOdUpH0pIv4te7bEUfJCbfe922SYbz+e84pGs/HLR7KX2Hog55M4+Fx8mExIwx64V8K4tRyJk7+4kZ1/pIj+HeXmDaQXbGEtFGkn04smBc1LsoHzzu</vt:lpwstr>
  </property>
  <property fmtid="{D5CDD505-2E9C-101B-9397-08002B2CF9AE}" pid="81" name="x1ye=68">
    <vt:lpwstr>u3mi3UuDfvOvn9sVM+toDh8U+q40dSmVydff9zNYi91PCA7+eoQYHFMIuCjCF9pFFc7AQ+xUdXcoaeWV7u8qzse8u/7hn9qapSlj95SaIQZSEmrVUA/C9vUtMSakEXBeWNzaGjIbaXFTFp/2N95eM4ipd8daI4rkhC7sVVO1Ap3RFdhCXwb3HCS/vlmiZeaZzGoHtY3dYwlNSE6V9qcKYIDfH6dUvKTzdetrblGum7q/Vhmm+Hz05uzIPTW97or</vt:lpwstr>
  </property>
  <property fmtid="{D5CDD505-2E9C-101B-9397-08002B2CF9AE}" pid="82" name="x1ye=69">
    <vt:lpwstr>y4O0VkdXofTKtCsQaY39vgx9TD/94YdCuHWKHVm13OPSYpQRqzDXaUCPZZ9zPwwXJCSqICYCRJ3C8veJwpaVVR07sj147E0suktwp1ofzJwFNSU4I1gdx05p3tXnNd2FLaiFKR53zbooJVztFsMM6Baes1xBxEAorpMdgme5tg5vEc0DThMtEy8vlS1uXc1IoHFR3vzRs9EniR9pb2P9nqAB4q8fbdfpSpKfrgKb9l/ZAQo6ieEC6Ccd8W+1YEG</vt:lpwstr>
  </property>
  <property fmtid="{D5CDD505-2E9C-101B-9397-08002B2CF9AE}" pid="83" name="x1ye=7">
    <vt:lpwstr>b3s59+ut3pTfSY1VCKhjSB2GYWhW3JfmcyjUh9eJ8cCZBJyIYsEXxv5MV4CtPiNthHtDPs65Lw+81Vdp4z/zoJ44nji0WZg/xSTdoLCxyr/yhibjioTtRTth+T1+5o6wfB+SC/pC+6JcoyxBBQm5VjxjO3+8Ds3Spf8FOrra9LUDvx9Pl22ftQvWf/qSbpz2WMQToS2n62LHRntxfnOKCogSlDdTsqh2R24K+l+xTt2TcmV+JDDPHOr8ZUrD9Ix</vt:lpwstr>
  </property>
  <property fmtid="{D5CDD505-2E9C-101B-9397-08002B2CF9AE}" pid="84" name="x1ye=70">
    <vt:lpwstr>o/bbShE33x+S40xj0eoVBtfKFy2P/2obd4ITo7gUnCHCvq5Hp4r+2wIM4lTRQNVSHufsaUMqwTsKcyH2LieEgy0V/lX9LG2lkrlMytEYOQmYguto0yNtRNnlq0DgB7nF5hpni1/7/A41frdoROApw2+bzJuhEjAtokKhXH6RuaUAwb6zb30NR6QvUrQVNtELQs+M8w6LFVcP4YjsFn7QxPwgayBGlyH+IWjAGD8AMLuL/tqMv8UqY8/mYYEmeQl</vt:lpwstr>
  </property>
  <property fmtid="{D5CDD505-2E9C-101B-9397-08002B2CF9AE}" pid="85" name="x1ye=71">
    <vt:lpwstr>OqgLU/9J/DOEMsyLPK+Jc3BbzJAKdhYS+ggQYF9nbBtJyA2xRwhrEFw6bi9JO/DpWibCk/xiR6P/mphlVCuy0LeWkcVAc5EFLqwnlCJnrXT3P4fKJfSCafDYNrf7Re53NW5PM69QiqGCi7S0ggQg5l2F2s1huCxRrLiLdYLnyTmHyP9gE/GeBhP8oWX9B3JPJgZqAmcKyMTKxjGo/ot87NIwhRjqx6MlhQP4zKGseaS4AwcpDDtHx6pfhsYg5yL</vt:lpwstr>
  </property>
  <property fmtid="{D5CDD505-2E9C-101B-9397-08002B2CF9AE}" pid="86" name="x1ye=72">
    <vt:lpwstr>jz/WvCyeoFO4+5YM4HUh01sWHy/g6YBNPxpWzJKp6eXKlrwqWBDMxlNTOiCp00fFibjPXDb+ZIEoILkPzlbpN+7vbi56JS5eCYeHZCOj4wDEiHKSVhaVTvEceiV1/BSBnzfsBnQm3Q9fvoglANLrK7ueztUcYJ4fbKMHVbmr1InOuZX48X+ZSUKZBHvv1NH58AE/yzpNfMEbIl0J5/jBtzftDPMIkQwtZoDofvORcpZpcyPO0ZknBv5Ag45+heg</vt:lpwstr>
  </property>
  <property fmtid="{D5CDD505-2E9C-101B-9397-08002B2CF9AE}" pid="87" name="x1ye=73">
    <vt:lpwstr>BeRgHykKNB8B4z8DQQEyxPZCjW5/Bygr/G8iSIK09o4rnHXS5vga0S+QgsKjaLqUvF8/1HsSBosZ4wp9vNvHaumTY+XZ3yyl8+wX4+xA2imbH5A5JvIwDL/wGQBMGSS8/HKkzJsLqxPIzoTrkGIlqTtp7bVO20fWQUmVV7xiXG1il8EtsmpteA5lFstBLkTdaOh6m6lq10vWVlruiTf4EwO0U9dCS+Pa3w+sbw8+UAvDkdKASpVmdectPBdHJT6</vt:lpwstr>
  </property>
  <property fmtid="{D5CDD505-2E9C-101B-9397-08002B2CF9AE}" pid="88" name="x1ye=74">
    <vt:lpwstr>Te09qfeRVB9hTuclqYBNbmQY3s+5u4AImeQrPHZSTsv6DP9L8QZnf+O0FMXDSwP4/8Wv/2Kz5jv2EYi4amg7AqwxpW/wuNz3QWrDSb/neUWKautvo0fMbkEyC+WrPrtUcs+XPAijkYqS3Eckz4Xt73vC123RjneheFzF+fFvKsiUu8LsekjakSZODPezuXF756xSbbm+rvA6XyFdyNT9LtJqbJOkQtw14tiM6zkCQzOb59rsxNSXGeGjsdq5sh7</vt:lpwstr>
  </property>
  <property fmtid="{D5CDD505-2E9C-101B-9397-08002B2CF9AE}" pid="89" name="x1ye=75">
    <vt:lpwstr>IXMto4QRsZXfx73tWSbCiBjl42W8lh+OA4x7HM3jHoquo4vzwhwNjU6AN3Rg1gXIHTeDOvzEtQcvEMdrPeUh2lwBPBb8abA7bSXQH29/YAhr57IsaN6EGVFTnkQygZfkQiHeMI07iZCsQysYGazBcOvu5W57STimt9a1+E9+fRrdELInbHrNp8h211p7aBsBrDP3PyV00V6BC5/91R0zLKpGm0r4RHM0R9uS7RDjgYn8xG36exvTlTNt8DDG0H/</vt:lpwstr>
  </property>
  <property fmtid="{D5CDD505-2E9C-101B-9397-08002B2CF9AE}" pid="90" name="x1ye=76">
    <vt:lpwstr>+n3hge0jckAu5bbWXeY4+Y2BGAg02UFBff8+I2AT/JY8xiz2xYDWdNN3x1Y0H7Gqtcmh/I80Iy/K2OeWD7NP2GHwCS2MEhAxDmDhLmwEOlraXOjejjoChJMn+2ipQ/E26fswaqiji4YXfta9kHTBXYYcH7Y1pgrzqzZg8XmKatXHFsLuCMxd+sS3yAefjlIIjd6jhG8VD7gK49a+EiIIpVzE5Tg7b/7fUYbkjWGSwt5gz4jzbTdQMde7sMMKMrR</vt:lpwstr>
  </property>
  <property fmtid="{D5CDD505-2E9C-101B-9397-08002B2CF9AE}" pid="91" name="x1ye=77">
    <vt:lpwstr>cKxrNI8fXfYW2Pz3EtCBbw2Sg0PGDSeoH2WsF9fKxdVSfT5az2UGiRI/waHVdmX6Yr+7Z2ouRZItMj9XgLVIruHLn1XWgiJAmvNm/AI2+cTK6CgXmaVn+SmY99laquE6JAjW0aumhG87pE7dUaU7GhHd4iJMoIJehpH2TtvenK9LJjet7eAud84Gc6l3jlSHR5yp/0srYugV3YD92rDP1dJ5N8QXIwvdLHbqYdKlxB8mFgy1V4WaEFvHX8UVFhz</vt:lpwstr>
  </property>
  <property fmtid="{D5CDD505-2E9C-101B-9397-08002B2CF9AE}" pid="92" name="x1ye=78">
    <vt:lpwstr>qNJhMiOHt58Kq8NlD90s/nPal97HOsmNrpaYynqw6DCbWjxvIK7fdr4jQgEtdpx9P1MuI270KcIZHjHLdbw2EThYprt4FSolreQvpbPp8dSa0ALXwvYH+6LJbz3ppE10gGNkLctHYJ+kpxWTtqj3qxEG4EPWS0SvIijsSnOFF27yvj+JNjRHpSM5OYnnYYAjRvp0HT/jjuW4W5H8ONvxl7M6YjmuUQye55SiIoG+WjsM9CxXYLaSyAwDh0xjStn</vt:lpwstr>
  </property>
  <property fmtid="{D5CDD505-2E9C-101B-9397-08002B2CF9AE}" pid="93" name="x1ye=79">
    <vt:lpwstr>hmlEWY2gelsQov/mdKlVK+E/yg7VtGhzRQcUMAf3yEHNoh+rZT1YSgSOnkZ/C8h1cAlTfOo7o91nKQyTG2DTJUfiUMDdgh/7dPHvjJ8UjR1tt4hn6vwA0/0+PLZZPgKyFS8oJVnOeEl8V675I1S2AGGH50NTu3iK3ipcfRjUinb2etF0/WHHiAmWbovLxdCURkEiiHhtIfoCl98HXB5ctkMBmRpfxU7llhc6cNd1RaOAigKqnWQT0tWiKYqbn6G</vt:lpwstr>
  </property>
  <property fmtid="{D5CDD505-2E9C-101B-9397-08002B2CF9AE}" pid="94" name="x1ye=8">
    <vt:lpwstr>Qz2NLEzkXrKCPCnWhi0GUNPGQoDa1xmCoq9GNpbm6ew99NnxQ44nTNnMfiBTVPBS2roifw/rXlBEQpPkQ4C5DimOuPdGKFboRQhfCQzuJk81h0jGf9ylNKv1l/06fO68X0puEMITooCYecrJlZUfC0J0j3G0MVSka5SMKcHlq/+LGJ7mfhPh4Ai+bWbIl4U9Iku1cA//tk59HXktJm5chpDnfTjKd12yB3OdkBk9pFLmtYPd6jOgiZYjRpB0/JL</vt:lpwstr>
  </property>
  <property fmtid="{D5CDD505-2E9C-101B-9397-08002B2CF9AE}" pid="95" name="x1ye=80">
    <vt:lpwstr>U7qDHrI43pJbuA8Vx7vXRMNpKAMMRfeqdKJss+Eq8vbz/FvlBqXfaMOX7av/jvmeG9r/xDjqdTD1HTvoaeexANcc7Pgs/wwPrM7ocKYnSODewr4+IxcZzEZvI4AYKQU+9Y6M3JNArx9Ksx36ohpEjH3G8G2xu1A6KMUS4iUAMesJjU8aSeN4HJRmsnzMzSKd5yYh1J4hIOcrjQakL8rcFg4DJZMBN+BMxA08IJupGk6Z79IybA5OUu2iL6hqfao</vt:lpwstr>
  </property>
  <property fmtid="{D5CDD505-2E9C-101B-9397-08002B2CF9AE}" pid="96" name="x1ye=81">
    <vt:lpwstr>9WDeNAuAJ3bVsduNXtWg6J5eT+Ta1b0MfvzbsSLnHLr1QQA1KHeWaU/6DmFVZLWDpn4jKaZ43SJ7Q0L873NksYfoS+X1OXwi9zaOS+dOBvSJJaTVuQ5FB+I9O6zez7yPktxdetJffdNw71Ud05d8jfSthOQa/M0zvc7tYO6KNcc1SZyfd3a+vtesiduec3MremjzjkQkhc62QCc03BK2SM/H4ufeaq4JuhMMg+e6oj88vEtpuBqToR+qvP0kPj3</vt:lpwstr>
  </property>
  <property fmtid="{D5CDD505-2E9C-101B-9397-08002B2CF9AE}" pid="97" name="x1ye=82">
    <vt:lpwstr>xhhyhPYDAyMBeD6uXHJPYYkIElGslApADDP89FaTVGwo31Vlt8puzd7PGLfwJ8qX4hRUGH/BxXmrDHCnpgA1R0CIND9KzVI+1lrVn+XFF2sDFu67/c6aHHHFrvaD1cmy6ABXP+9vk0WR1MwG8GRkkkq90t+juVOh0vAVTQVdpgSkd52m1z65kJYUKJ9Q2LgnqqEBYSC/JAMqc78Y/KWTTfNzRtG5V8cAUIoqKACHo5LM6+cmSku4EvXGOPfDWm2</vt:lpwstr>
  </property>
  <property fmtid="{D5CDD505-2E9C-101B-9397-08002B2CF9AE}" pid="98" name="x1ye=83">
    <vt:lpwstr>taouO+jIgDiMSNQv+FjAXSDo5MKzYupqbEVsNNZnHMO63WKbaBAx/t9njl7jP1C+Nj/j144XonVuVOeZPZFKojkyXQ+mZMyz5YvLdl8IRyykuJbi8f08K3I1764btEw8Isd1xSjm/nmf1G12TaNdor6jWzkMhp2PiEUPa0JM8z6k4iS4dWqH8K+FAT0IPkYGmfaOVaOnjxQ9kPAq0QgwP0QUKMnQGUZtsV8t59no7hndeOOH5FWMeOnxodqSvPY</vt:lpwstr>
  </property>
  <property fmtid="{D5CDD505-2E9C-101B-9397-08002B2CF9AE}" pid="99" name="x1ye=84">
    <vt:lpwstr>K8FXaMkcRRiYZ0Ulh1YqJCp1Twx0EAkfgiLGDuhfjLbSSGjyDqmvniKT9//iPBNpBwevR59j6IoCGdSwennAPI4El54G4fBxyytXLQPAv6qg8giCmK/XV5UFB8O2u/0cuGyw8lt/+IGsQmOzGQLb0dP9c42tzdsv4eZP8/TV5DgWJPhydOu2381Pw6CCSRNXlwcawxjNe5/qT3+ev0jeHOXzdOc2sg+75ZiVCS2I4bAnMa2h5xdFwWtCTFTXX31</vt:lpwstr>
  </property>
  <property fmtid="{D5CDD505-2E9C-101B-9397-08002B2CF9AE}" pid="100" name="x1ye=85">
    <vt:lpwstr>jgXnZIm3xARR1ZLlDfTcFJzHrF5ETEtU81fkU8D4pYKFiiUQDqXotcDfC2WbX8eg0sn08yb7Y4Y9SC11cBNOL6mJvhthzV2R7EksIWEqD9j1sx2cQqMjQzOf1I5gECa5mk1lD9XfJqsGHU/REGXZQ7EH5lBmZAcZEnzw29AjlWMKPxcUjIHUUnKnSPMMErdHXFcZyvasduTcEV/Mzr5Bgg7WCY1jJ2NysmKuhHJOKslIJwJAbkziZi4/RivqO83</vt:lpwstr>
  </property>
  <property fmtid="{D5CDD505-2E9C-101B-9397-08002B2CF9AE}" pid="101" name="x1ye=86">
    <vt:lpwstr>a/W7RMUeKsCaMIXADr6rK7qTvsO+PnrD0W24wDMyYK86QRtReuhwRT0X5aYhKqjU5rXEUL0hBfYop6FZa/Hki+VXZm7abZzrkKVB0bdFX0PTqTgQ67K/9AJUY67IeYnSbiuUQFKCSCjLYUGMdrlP4TmSeARQj6A7lA/61KwL7TG7oEurLhL1gVB7x3dV8QFBtnrA+/UfsjmSSS18vtE8ZHDh3xi9vs0QxHoO3i7veKWGiA9qiA4PbpLCLyWh1sS</vt:lpwstr>
  </property>
  <property fmtid="{D5CDD505-2E9C-101B-9397-08002B2CF9AE}" pid="102" name="x1ye=87">
    <vt:lpwstr>40j7tSislUr992APuP6QPDbZV8ORIQv9lNe9bQJzd77INGYfZRAWzB0kD7htPdwFf4JX5+Sr1utjvyzy7e4+EiE8l8MzpfxBY3vrE7swGytXXcOpuPIL9Ts9x6/DSxCWUGFcMizdxb1Qc4jprCMLR0E0l1TPNJ0r81SUqnO4zcdjozmMhaBaIMcAZDflPobqe+m2WnCePfy/0NbnRpy65o6nt7rjMipYOkcogTbDDPq3BCzbHes++6MZb4SqDkr</vt:lpwstr>
  </property>
  <property fmtid="{D5CDD505-2E9C-101B-9397-08002B2CF9AE}" pid="103" name="x1ye=88">
    <vt:lpwstr>saBzxEZPtVziFQFhIPyqm8i8aEPu8/3dMYT/HHcqkgca1AkuBRsNSSQcyYvBDTBumVMNp7KzuRtCJciFUnhrT37WgBRuHN5H0hAMRiVz8yCEyk7O72oFkJXj8l+wbQTRzM2SWsgOQbRPpvNqrxS7XH1E+RN69gBE3vBgcGFDX3sKSS4lwXmxb6NJpbnECsfHb5d9g0vm4dTz8neHKQ9O2qljQxoCl83X19c3OcQ0NxVwo1DMu/bIAAV8JkbbuYb</vt:lpwstr>
  </property>
  <property fmtid="{D5CDD505-2E9C-101B-9397-08002B2CF9AE}" pid="104" name="x1ye=89">
    <vt:lpwstr>fp6UB2qRfToGBVksLIlXOxIgsMPoJQsJ7JWqEmpYDs7OjWd6e3RqnFQugbb6sWunxsR3k3C9FwXFFvuK+e9LeA1J2ZqrLW/eqaJfkixjiz3hq8engUj2a79Wm8nVLZfJ04yBkMbuVmobJruEP1QrXuuLI3VV+CpJvRGGGjWHtjZZog7lCVZVDjmSDTBVZ8iLZPuVBikDgkpEnfKzjb/M8m2dOuIeVyseI/hMe1UgknVX1RzqYUGDu1w2tprrFmH</vt:lpwstr>
  </property>
  <property fmtid="{D5CDD505-2E9C-101B-9397-08002B2CF9AE}" pid="105" name="x1ye=9">
    <vt:lpwstr>kplt8pE1dixsXEa71HMatvPbOfR/NxeeXIelWtnzExkNnFEoqOvTr5wo5Wp9+z/947ufkdgYJ7kRCHZx4SqL11VsMEiaBcXODQVhaXKcEs/+3rivTymPmA9DBK4f4LDL6NtLaIrCE1semYzFJwhcfwJ4tWcil/hhlHfdZtuWAoSaZozelIc+CpwGKvu7pF5vQXYrZGn0TyCPizm6jbXEiiV1pQXhK45v5xhwFHzRKzMXbg/QxE4mjvHb0NKSidc</vt:lpwstr>
  </property>
  <property fmtid="{D5CDD505-2E9C-101B-9397-08002B2CF9AE}" pid="106" name="x1ye=90">
    <vt:lpwstr>3hcl5JyMIFfA2lCEHLAtiqZRsEKoXIIz0TMcfepyfxn4+5DsweJg/Zh0iQBPrN0IgwhdB3gU5HJGFO5ZjRN8WL7/mOBS49/OQ9J7C2YdWgL7xL9fMgMqWi2Ac9onKFW7bHQuenaLfsTuAy/bbHbVS/R0aNfuBenQyb4EqF+V7jNzXSQ4lSTbvQLmBNLpihcMLOM/VS3l8eWxSR6xx8KwJ/wT3m2gXfAx+FSduGzTAcwW5N8nvdKQrN+XpMPdjZp</vt:lpwstr>
  </property>
  <property fmtid="{D5CDD505-2E9C-101B-9397-08002B2CF9AE}" pid="107" name="x1ye=91">
    <vt:lpwstr>J7tkgE+CtDsyg1LAUCn3SlnhpwC3Ay+I7HaoYeybj2S5Rgi5tnUdSzSlPr4zOSO0WRsfpkELBYx+5WVe2dhjwmlMWrHD2HitiKZQ/pMtLdBgFOKqIpnCPsJIGIckanY33hLqTwcxLiQq2SxuDJc4Y+0QybyYFhnXu6bbyOAcEuN/MoI1b2k8LRfaH2RlFcLqRb5Qafg2CRgmWORNH9ZLb4xi/LiQikducYG7qK3frk+H6RYVd1huqT5nZb7Gbz1</vt:lpwstr>
  </property>
  <property fmtid="{D5CDD505-2E9C-101B-9397-08002B2CF9AE}" pid="108" name="x1ye=92">
    <vt:lpwstr>BLmMD0FDXTf89paPNfFkJtLus+rQh7i5peCRmawTU6qctQFK1TWxJlr0VOA9vxxMXCae+u6RE8t6OMT6eQkLj5R/+tzwZI6xLgzgh1wdkQSCmorvhJjGv93UWIpLEY8lQbu0BOs1coojhAjrdlccAEeR9V+GGj66keuHx5oLQmwojtsCebJng7bU7Pjrm3EJUa+kBmcraKQhSpXDGAICGKc8hInvpKAN5ExrZQQFrJc3ELMAecDylNJaN+/p+cZ</vt:lpwstr>
  </property>
  <property fmtid="{D5CDD505-2E9C-101B-9397-08002B2CF9AE}" pid="109" name="x1ye=93">
    <vt:lpwstr>nG2o6UefYp99md6pclWVt5HH5IOuDMSTc7/V7nu9FfJD/o+EfD/Y22HqgZ9Al8mzYqS0g+jwWrJQjq7fPK2qrFMxsBUsa93GOYtgfjE6ayEitLLfOjrPcxYkBqcCesKHLktHKUuQyvaQg3iqpx7kg8NeLn4tqENNougU7p1P1dzwFgmBXKQZnva5BLQYIvdIFhRe+wqcsRJ6akx/nAuaXZ6rkQcuVPcYnLrlfAkEP3JfA7bFpOZcdDbArKzKWOE</vt:lpwstr>
  </property>
  <property fmtid="{D5CDD505-2E9C-101B-9397-08002B2CF9AE}" pid="110" name="x1ye=94">
    <vt:lpwstr>nJVL7xcdkcdIm7k52Px9kuX3rfbRr6oOjDEXH5ml4OIpnZibPyaNaORlYIMv9eOa+UtpscSTudX168EPpUKBD8pu9UjHg0/CoO1Qj16twQ/AloFxbk/SEjYk/tnK3PWB07VyePNuGbpW6vn2f0clINAh6HhietVrrY0ItisjgeaFwZQipg0sK8u5vQs2JBkdj+7IzQVBtJf21FBz8l/OtXKceeJ0+Eop6Lr7kj5A7DtTlyDc/TQmBPVC7PtHgdj</vt:lpwstr>
  </property>
  <property fmtid="{D5CDD505-2E9C-101B-9397-08002B2CF9AE}" pid="111" name="x1ye=95">
    <vt:lpwstr>kqXxTc6s2C8bNCUeaEHDgQ1XLVNB7FdagpY+QTl6bJ26UKTrIgAUl/JJX7oqn0Z+dlzJRyljyITxDzUCkIQcYL0GNgS72lEkNxh16g85eqClqlfgO30KG4QD48Q+rfR+s6KOt7PavJMM3+WlD6XQ1WrgnXPZkae8G3B7F9StnLlugMKZM1WQSXe0xRBbLyz03CtyrfkPETViEPswln6EYKNoRL5cXWlaCb5UaT30uauLHGe6O3lUzgEQNqzTFsP</vt:lpwstr>
  </property>
  <property fmtid="{D5CDD505-2E9C-101B-9397-08002B2CF9AE}" pid="112" name="x1ye=96">
    <vt:lpwstr>gX9FSN3m/hRDpmpa52AMrndfcPA6CUlgdjn4bvvo5Xx95/0WBD8NjTV3cKynfAkWXSjcMi2Ev77Bfl5lXe3pGiTkeWYSHMDVYlZb5c6cxpG43Xz9GHaOC9Yqb6cv7NYoZHQ3l3yyyiSz1KpbwXYoIW1l/J3o82Pv3r5t0FiAZa0NmCx/rv/HsbQflG6IImf8caR9vE0tpkzY8+/hV8/ETCowDOFEIY+SpIppwBuUZ0cdm/F+O3CmVF8GrH6umYB</vt:lpwstr>
  </property>
  <property fmtid="{D5CDD505-2E9C-101B-9397-08002B2CF9AE}" pid="113" name="x1ye=97">
    <vt:lpwstr>GawJwA/9/Sx6+iPu8J68MjnaYC0fKyPfP4YXlkzHixB7BvOzp1aHZTbwAaM1W+Wt6/92Va9JLJraMSSrXyue2vmEAC3KRzkYzYaO6h1RRjLLWyIaHkipMotkHd9pKzqMq3vcgr7g1cJ1TYpglJmb/V8AAfSxeO0slxUnq+ZEdkaUMyecVpfmiaL1LxYOZ5XoQyMCfnX1+OsHPDGMZcIgfuFPriCTBRqTQ90/5wwJhfaKS47uxLJTgRc0Z//ri72</vt:lpwstr>
  </property>
  <property fmtid="{D5CDD505-2E9C-101B-9397-08002B2CF9AE}" pid="114" name="x1ye=98">
    <vt:lpwstr>lpL4DZ24mKK1C4i0IOpF9ZEk8MVqhdlnoE2cTK/YMimg6I3QU/sSvRz9D7Yl3VEvBeMPTaNvq1+ALF6nv6gV/J7VaPQWQTiCFYdTNOxPsPF6e3acoULWZIJwfshxcxu3rjFcWXVNFxfXs+rkeRRTnFYuFMhzuXA0/8blBTQLE99fmViV+zbwu9qwyYhACwWssBf4HaRGsD7ZO0qG1/JuRvMdyed/x/Fc0gffZ49+QhdRQQGV2BefNzc1+pnwhFO</vt:lpwstr>
  </property>
  <property fmtid="{D5CDD505-2E9C-101B-9397-08002B2CF9AE}" pid="115" name="x1ye=99">
    <vt:lpwstr>jNiQ5cj7MMCc2lSf5vA/aGriWOhh75+bpcXmsB1qgN5RnrSeYuSvCArWevjEP5aavkUQ9kZuyB+pLnaq1b9+qQbE+0XL3KNIcFa6pc4hjLPwwRUyKwe506AMIFjLPkku0cZtyiaJgPkR7ZYWhEk24/dl4hb/Xcv4RdiQFHmks2ysNZyf9bv3mfC+yVtVPVc5UUuc0SE/4NLwFq5jjU6RFNWDmEewosSacX94IlBstjmCfOsDEGUe+noEFkoXs3w</vt:lpwstr>
  </property>
</Properties>
</file>