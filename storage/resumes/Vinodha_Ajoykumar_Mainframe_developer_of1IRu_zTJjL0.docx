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151E9F" w:rsidRPr="00DD1D30" w14:paraId="42F66783" w14:textId="77777777">
        <w:trPr>
          <w:tblCellSpacing w:w="0" w:type="dxa"/>
        </w:trPr>
        <w:tc>
          <w:tcPr>
            <w:tcW w:w="0" w:type="auto"/>
            <w:shd w:val="clear" w:color="auto" w:fill="3C57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D0DF0A2" w14:textId="1A7B31D8" w:rsidR="00151E9F" w:rsidRPr="00DD1D30" w:rsidRDefault="00151E9F">
            <w:pPr>
              <w:pStyle w:val="documentmono-1asposemonogram"/>
              <w:pBdr>
                <w:top w:val="none" w:sz="0" w:space="20" w:color="auto"/>
              </w:pBdr>
              <w:jc w:val="center"/>
              <w:rPr>
                <w:rStyle w:val="divdocumentdivPARAGRAPHNAME"/>
                <w:rFonts w:asciiTheme="minorHAnsi" w:hAnsiTheme="minorHAnsi" w:cstheme="minorHAnsi"/>
                <w:shd w:val="clear" w:color="auto" w:fill="auto"/>
              </w:rPr>
            </w:pPr>
          </w:p>
          <w:p w14:paraId="3AD54288" w14:textId="62861D55" w:rsidR="00151E9F" w:rsidRPr="00DD1D30" w:rsidRDefault="00151E9F" w:rsidP="0050722A">
            <w:pPr>
              <w:pStyle w:val="documentmono-1asposemonogramanyParagraph"/>
              <w:spacing w:line="20" w:lineRule="exact"/>
              <w:rPr>
                <w:rStyle w:val="documentmono-1asposemonogramany"/>
                <w:rFonts w:asciiTheme="minorHAnsi" w:hAnsiTheme="minorHAnsi" w:cstheme="minorHAnsi"/>
                <w:color w:val="FFFFFF"/>
              </w:rPr>
            </w:pPr>
          </w:p>
          <w:p w14:paraId="3F12B01D" w14:textId="639E8D5C" w:rsidR="0050722A" w:rsidRPr="00DD1D30" w:rsidRDefault="00000000" w:rsidP="00230FE6">
            <w:pPr>
              <w:spacing w:after="300" w:line="720" w:lineRule="atLeast"/>
              <w:jc w:val="center"/>
              <w:textAlignment w:val="auto"/>
              <w:rPr>
                <w:rStyle w:val="span"/>
                <w:rFonts w:asciiTheme="minorHAnsi" w:eastAsia="Georgia" w:hAnsiTheme="minorHAnsi" w:cstheme="minorHAnsi"/>
                <w:b/>
                <w:bCs/>
                <w:color w:val="FFFFFF"/>
                <w:spacing w:val="30"/>
                <w:sz w:val="52"/>
                <w:szCs w:val="52"/>
                <w:lang w:val="fr-FR"/>
              </w:rPr>
            </w:pPr>
            <w:r w:rsidRPr="00DD1D30">
              <w:rPr>
                <w:rStyle w:val="span"/>
                <w:rFonts w:asciiTheme="minorHAnsi" w:eastAsia="Georgia" w:hAnsiTheme="minorHAnsi" w:cstheme="minorHAnsi"/>
                <w:b/>
                <w:bCs/>
                <w:color w:val="FFFFFF"/>
                <w:spacing w:val="30"/>
                <w:sz w:val="52"/>
                <w:szCs w:val="52"/>
                <w:lang w:val="fr-FR"/>
              </w:rPr>
              <w:t>Vinodha</w:t>
            </w:r>
            <w:r w:rsidRPr="00DD1D30">
              <w:rPr>
                <w:rStyle w:val="divdocumentdivPARAGRAPHNAME"/>
                <w:rFonts w:asciiTheme="minorHAnsi" w:eastAsia="Georgia" w:hAnsiTheme="minorHAnsi" w:cstheme="minorHAnsi"/>
                <w:b/>
                <w:bCs/>
                <w:spacing w:val="30"/>
                <w:sz w:val="52"/>
                <w:szCs w:val="52"/>
                <w:shd w:val="clear" w:color="auto" w:fill="auto"/>
                <w:lang w:val="fr-FR"/>
              </w:rPr>
              <w:t xml:space="preserve"> </w:t>
            </w:r>
            <w:r w:rsidRPr="00DD1D30">
              <w:rPr>
                <w:rStyle w:val="span"/>
                <w:rFonts w:asciiTheme="minorHAnsi" w:eastAsia="Georgia" w:hAnsiTheme="minorHAnsi" w:cstheme="minorHAnsi"/>
                <w:b/>
                <w:bCs/>
                <w:color w:val="FFFFFF"/>
                <w:spacing w:val="30"/>
                <w:sz w:val="52"/>
                <w:szCs w:val="52"/>
                <w:lang w:val="fr-FR"/>
              </w:rPr>
              <w:t>Ajoykumar</w:t>
            </w:r>
          </w:p>
          <w:p w14:paraId="2266206B" w14:textId="14524C0B" w:rsidR="0050722A" w:rsidRPr="00DD1D30" w:rsidRDefault="0050722A" w:rsidP="0050722A">
            <w:pPr>
              <w:pStyle w:val="p"/>
              <w:spacing w:after="400" w:line="300" w:lineRule="atLeast"/>
              <w:jc w:val="center"/>
              <w:rPr>
                <w:rStyle w:val="span"/>
                <w:rFonts w:asciiTheme="minorHAnsi" w:eastAsia="Georgia" w:hAnsiTheme="minorHAnsi" w:cstheme="minorHAnsi"/>
                <w:b/>
                <w:bCs/>
                <w:color w:val="FFFFFF" w:themeColor="background1"/>
                <w:spacing w:val="30"/>
                <w:sz w:val="52"/>
                <w:szCs w:val="52"/>
              </w:rPr>
            </w:pPr>
            <w:r w:rsidRPr="00DD1D30">
              <w:rPr>
                <w:rStyle w:val="left-box"/>
                <w:rFonts w:asciiTheme="minorHAnsi" w:eastAsia="Georgia" w:hAnsiTheme="minorHAnsi" w:cstheme="minorHAnsi"/>
                <w:b/>
                <w:bCs/>
                <w:color w:val="FFFFFF" w:themeColor="background1"/>
                <w:spacing w:val="10"/>
              </w:rPr>
              <w:t>Mainframe Developer</w:t>
            </w:r>
          </w:p>
        </w:tc>
      </w:tr>
    </w:tbl>
    <w:p w14:paraId="01EDE0BD" w14:textId="77777777" w:rsidR="00151E9F" w:rsidRPr="00DD1D30" w:rsidRDefault="00151E9F">
      <w:pPr>
        <w:rPr>
          <w:rFonts w:asciiTheme="minorHAnsi" w:hAnsiTheme="minorHAnsi" w:cstheme="minorHAnsi"/>
          <w:vanish/>
        </w:rPr>
      </w:pPr>
    </w:p>
    <w:tbl>
      <w:tblPr>
        <w:tblStyle w:val="divdocumentparentContainer"/>
        <w:tblW w:w="11546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29"/>
        <w:gridCol w:w="310"/>
        <w:gridCol w:w="25"/>
        <w:gridCol w:w="4320"/>
        <w:gridCol w:w="26"/>
      </w:tblGrid>
      <w:tr w:rsidR="00151E9F" w:rsidRPr="00DD1D30" w14:paraId="0F28CF94" w14:textId="77777777" w:rsidTr="00211F3F">
        <w:tc>
          <w:tcPr>
            <w:tcW w:w="23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D36577" w14:textId="77777777" w:rsidR="00151E9F" w:rsidRPr="00DD1D30" w:rsidRDefault="00151E9F">
            <w:pPr>
              <w:pStyle w:val="leftboxleftpaddingcellParagraph"/>
              <w:spacing w:line="300" w:lineRule="atLeast"/>
              <w:textAlignment w:val="auto"/>
              <w:rPr>
                <w:rStyle w:val="leftboxleftpaddingcell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E83F8D" w14:textId="77777777" w:rsidR="00151E9F" w:rsidRPr="00DD1D30" w:rsidRDefault="00000000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</w:rPr>
            </w:pPr>
            <w:r w:rsidRPr="00DD1D30">
              <w:rPr>
                <w:rStyle w:val="lef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14:paraId="55DAF357" w14:textId="154A1754" w:rsidR="00151E9F" w:rsidRPr="00DD1D30" w:rsidRDefault="00AE7220">
            <w:pPr>
              <w:pStyle w:val="p"/>
              <w:spacing w:after="400" w:line="300" w:lineRule="atLeast"/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Dedicated and skilled Mainframe Developer with</w:t>
            </w:r>
            <w:r w:rsidR="00982BAA"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r w:rsidR="00B061C9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around </w:t>
            </w:r>
            <w:r w:rsidR="00D52BD4">
              <w:rPr>
                <w:rStyle w:val="left-box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</w:rPr>
              <w:t>10</w:t>
            </w:r>
            <w:r w:rsidR="00FA067C">
              <w:rPr>
                <w:rStyle w:val="left-box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</w:rPr>
              <w:t xml:space="preserve"> </w:t>
            </w:r>
            <w:r w:rsidR="00982BAA" w:rsidRPr="00DD1D30">
              <w:rPr>
                <w:rStyle w:val="left-box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</w:rPr>
              <w:t>years</w:t>
            </w:r>
            <w:r w:rsidR="00982BAA"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of </w:t>
            </w:r>
            <w:r w:rsidR="00313A22"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e</w:t>
            </w:r>
            <w:r w:rsidR="00982BAA"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xperience </w:t>
            </w:r>
            <w:r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in designing, developing and maintaining mainframe systems. Proven track record in optimizing legacy systems, improving system performance and supporting critical business applications. Skilled in COBOL, JCL, DB2</w:t>
            </w:r>
            <w:r w:rsidR="0050722A"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, IMS-DB</w:t>
            </w:r>
            <w:r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and CICS, I excel in delivering scalable solutions following Agile methodologies, significantly improving team efficiency. </w:t>
            </w:r>
          </w:p>
          <w:p w14:paraId="3BEFA5FD" w14:textId="73BF9BF2" w:rsidR="00B96062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</w:rPr>
            </w:pPr>
            <w:r w:rsidRPr="00DD1D30">
              <w:rPr>
                <w:rStyle w:val="lef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14:paraId="14B8F01C" w14:textId="2E2FA2B8" w:rsidR="00B96062" w:rsidRPr="00DD1D30" w:rsidRDefault="001C1FFA" w:rsidP="00B96062">
            <w:pPr>
              <w:pStyle w:val="divdocumentleft-boxsinglecolumn"/>
              <w:spacing w:line="300" w:lineRule="atLeast"/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proofErr w:type="spellStart"/>
            <w:r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Scadea</w:t>
            </w:r>
            <w:proofErr w:type="spellEnd"/>
            <w:r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Solutions</w:t>
            </w:r>
            <w:r w:rsidR="00031958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,</w:t>
            </w:r>
            <w:r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Inc</w:t>
            </w:r>
            <w:r w:rsidR="00031958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.</w:t>
            </w:r>
            <w:r w:rsidR="00B96062"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r w:rsidR="00B96062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– </w:t>
            </w:r>
            <w:r w:rsidR="00C23D6A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Senior Mainframe Developer</w:t>
            </w:r>
          </w:p>
          <w:p w14:paraId="15E01234" w14:textId="567CB34B" w:rsidR="00B96062" w:rsidRDefault="00B96062" w:rsidP="00B96062">
            <w:pPr>
              <w:pStyle w:val="paddedline"/>
              <w:spacing w:line="300" w:lineRule="atLeast"/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Dallas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TX</w:t>
            </w:r>
            <w:r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>0</w:t>
            </w:r>
            <w:r w:rsidR="005718B3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>8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>/2023</w:t>
            </w:r>
            <w:r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 xml:space="preserve"> – </w:t>
            </w:r>
            <w:r w:rsidR="00B061C9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>01</w:t>
            </w:r>
            <w:r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>/202</w:t>
            </w:r>
            <w:r w:rsidR="00B061C9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>5</w:t>
            </w:r>
          </w:p>
          <w:p w14:paraId="39DE36A5" w14:textId="3AE6CECA" w:rsidR="001C1FFA" w:rsidRPr="001C1FFA" w:rsidRDefault="001C1FFA" w:rsidP="00B96062">
            <w:pPr>
              <w:pStyle w:val="paddedline"/>
              <w:spacing w:line="300" w:lineRule="atLeast"/>
              <w:rPr>
                <w:rStyle w:val="left-box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Client: Bank of America</w:t>
            </w:r>
          </w:p>
          <w:p w14:paraId="020B925D" w14:textId="0DC5FB4B" w:rsidR="00B92A28" w:rsidRDefault="00B92A28" w:rsidP="00B9606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B92A28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Developed and optimized COBOL </w:t>
            </w:r>
            <w:r w:rsidR="00074753" w:rsidRPr="00B92A28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programs, </w:t>
            </w:r>
            <w:r w:rsidR="00074753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JCL</w:t>
            </w:r>
            <w:r w:rsidR="00B06A1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scripts, </w:t>
            </w:r>
            <w:r w:rsidR="00A01A77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DB2 queries </w:t>
            </w:r>
            <w:r w:rsidRPr="00B92A28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reducing batch processing time 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and </w:t>
            </w:r>
            <w:r w:rsidRPr="00B92A28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improving efficiency</w:t>
            </w:r>
            <w:r w:rsidR="005A2465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under Investment banking applications</w:t>
            </w:r>
          </w:p>
          <w:p w14:paraId="54115931" w14:textId="44C008D3" w:rsidR="007E5E4C" w:rsidRDefault="007E5E4C" w:rsidP="00B9606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7E5E4C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Designed and implemented complex DB2 stored procedures to encapsulate business logic and optimize database performance</w:t>
            </w:r>
          </w:p>
          <w:p w14:paraId="12E224B2" w14:textId="72556FFE" w:rsidR="00B06A19" w:rsidRDefault="00B06A19" w:rsidP="00B9606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B06A1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Provide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</w:t>
            </w:r>
            <w:r w:rsidRPr="00B06A1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regular updates to project managers, business teams, and technology leads</w:t>
            </w:r>
            <w:r w:rsidR="004F10CB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and a</w:t>
            </w:r>
            <w:r w:rsidR="004F10CB" w:rsidRPr="00B06A1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ddressing</w:t>
            </w:r>
            <w:r w:rsidRPr="00B06A1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any blockers, risks, or technical challenges faced by offshore teams</w:t>
            </w:r>
          </w:p>
          <w:p w14:paraId="074DE976" w14:textId="414187C8" w:rsidR="00074753" w:rsidRDefault="00E114CE" w:rsidP="00B9606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Analyzed</w:t>
            </w:r>
            <w:r w:rsidR="00074753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user 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s</w:t>
            </w:r>
            <w:r w:rsidR="00074753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tories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in JIRA</w:t>
            </w:r>
            <w:r w:rsidR="00074753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and 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designed technical solutions supporting the development team</w:t>
            </w:r>
          </w:p>
          <w:p w14:paraId="79FBB866" w14:textId="1190E81A" w:rsidR="00E114CE" w:rsidRDefault="00E114CE" w:rsidP="00B9606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Coordinated with the team </w:t>
            </w:r>
            <w:r w:rsidR="00966C43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in the </w:t>
            </w:r>
            <w:r w:rsidR="00D426D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p</w:t>
            </w:r>
            <w:r w:rsidR="00966C43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roduction release activities by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gathering and organizing the list of required components</w:t>
            </w:r>
          </w:p>
          <w:p w14:paraId="4B0B13DA" w14:textId="139DC6DD" w:rsidR="001631DE" w:rsidRDefault="001631DE" w:rsidP="00B9606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Maintained necessary </w:t>
            </w:r>
            <w:r w:rsidR="00D426D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project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r w:rsidR="0064610A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documentation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in Confluence</w:t>
            </w:r>
          </w:p>
          <w:p w14:paraId="5C92EE83" w14:textId="4896FD27" w:rsidR="00B96062" w:rsidRPr="004F10CB" w:rsidRDefault="00B06A19" w:rsidP="004F10CB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B06A1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Partnered with the team to transition Mainframe NSQs to Bitbucket, ensuring seamless repository management</w:t>
            </w:r>
          </w:p>
          <w:p w14:paraId="46004DE4" w14:textId="77777777" w:rsidR="00B96062" w:rsidRDefault="00B96062">
            <w:pPr>
              <w:pStyle w:val="divdocumentleft-boxsinglecolumn"/>
              <w:spacing w:line="300" w:lineRule="atLeast"/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</w:p>
          <w:p w14:paraId="28AC3063" w14:textId="18CE863B" w:rsidR="00151E9F" w:rsidRPr="00DD1D30" w:rsidRDefault="00000000">
            <w:pPr>
              <w:pStyle w:val="divdocumentleft-boxsinglecolumn"/>
              <w:spacing w:line="300" w:lineRule="atLeast"/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BA Continuum</w:t>
            </w:r>
            <w:r w:rsidR="00C221D7"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India Pvt. Ltd. </w:t>
            </w:r>
            <w:r w:rsidR="00C221D7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–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r w:rsidR="00C221D7"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Software Engineer II A</w:t>
            </w: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</w:p>
          <w:p w14:paraId="6BCAF68E" w14:textId="0C7FFE89" w:rsidR="00151E9F" w:rsidRPr="00DD1D30" w:rsidRDefault="00000000">
            <w:pPr>
              <w:pStyle w:val="paddedline"/>
              <w:spacing w:line="300" w:lineRule="atLeast"/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Chennai, India</w:t>
            </w:r>
            <w:r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>09/2022 - 03/2023</w:t>
            </w:r>
          </w:p>
          <w:p w14:paraId="64618352" w14:textId="5EB53524" w:rsidR="00151E9F" w:rsidRPr="00DD1D30" w:rsidRDefault="00000000">
            <w:pPr>
              <w:pStyle w:val="divdocumentulli"/>
              <w:numPr>
                <w:ilvl w:val="0"/>
                <w:numId w:val="1"/>
              </w:numPr>
              <w:spacing w:before="60"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Designed, developed and enhanced COBOL programs,</w:t>
            </w:r>
            <w:r w:rsidR="002D2B2A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JCL scripts and DB2 database queries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resulting in improved operational productivity</w:t>
            </w:r>
          </w:p>
          <w:p w14:paraId="3194AB1A" w14:textId="61B93607" w:rsidR="006C7923" w:rsidRPr="00DD1D30" w:rsidRDefault="006C7923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6C7923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Delivered business demonstrations on test results at the end of each sprint</w:t>
            </w:r>
          </w:p>
          <w:p w14:paraId="30CE63E8" w14:textId="77777777" w:rsidR="00AE7220" w:rsidRPr="00DD1D30" w:rsidRDefault="00AE722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Improved software performance by identifying and resolving bottlenecks in code using static code analysis tools such as Code Coverage and SonarQube, through IBM Developer for z/OS</w:t>
            </w:r>
          </w:p>
          <w:p w14:paraId="69AF676B" w14:textId="1202D769" w:rsidR="00151E9F" w:rsidRPr="00DD1D30" w:rsidRDefault="000C0D7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lastRenderedPageBreak/>
              <w:t>Utilized bitbucket for version control, improving code management and collaboration among team members</w:t>
            </w:r>
          </w:p>
          <w:p w14:paraId="27FF2A07" w14:textId="721D38FD" w:rsidR="002D2B2A" w:rsidRPr="00DD1D30" w:rsidRDefault="002D2B2A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Developed and optimized native stored procedures for various applications, improving query performance</w:t>
            </w:r>
          </w:p>
          <w:p w14:paraId="78D05EEF" w14:textId="69E5644D" w:rsidR="006C7923" w:rsidRDefault="00000000" w:rsidP="006C7923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Proactively addressed </w:t>
            </w:r>
            <w:r w:rsidR="00725918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and resolved 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production issues </w:t>
            </w:r>
            <w:r w:rsidR="00725918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by performing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regular maintenance activities </w:t>
            </w:r>
            <w:r w:rsidR="006C7923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on a rotational basis</w:t>
            </w:r>
          </w:p>
          <w:p w14:paraId="2FEF345A" w14:textId="1A50D96F" w:rsidR="004C061A" w:rsidRDefault="004C061A" w:rsidP="006C7923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Involved in the development of end-end billing process for new client products launched under Wealth Management</w:t>
            </w:r>
          </w:p>
          <w:p w14:paraId="192A7C2D" w14:textId="5BAD155B" w:rsidR="00530FE0" w:rsidRPr="006C7923" w:rsidRDefault="00530FE0" w:rsidP="006C7923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Created Change requests using BMC Remedy tool for Production releases</w:t>
            </w:r>
          </w:p>
          <w:p w14:paraId="5D2785B6" w14:textId="77777777" w:rsidR="007D186E" w:rsidRPr="00DD1D30" w:rsidRDefault="007D186E" w:rsidP="007D186E">
            <w:pPr>
              <w:pStyle w:val="divdocumentulli"/>
              <w:spacing w:line="300" w:lineRule="atLeast"/>
              <w:ind w:left="8"/>
              <w:rPr>
                <w:rStyle w:val="span"/>
                <w:rFonts w:asciiTheme="minorHAnsi" w:eastAsia="Palatino Linotype" w:hAnsiTheme="minorHAnsi" w:cstheme="minorHAnsi"/>
              </w:rPr>
            </w:pPr>
          </w:p>
          <w:p w14:paraId="46D3B36B" w14:textId="56E2FD98" w:rsidR="00151E9F" w:rsidRPr="00DD1D30" w:rsidRDefault="00000000" w:rsidP="007D186E">
            <w:pPr>
              <w:pStyle w:val="divdocumentulli"/>
              <w:spacing w:line="300" w:lineRule="atLeast"/>
              <w:ind w:left="8"/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Accenture </w:t>
            </w:r>
            <w:r w:rsidR="0050722A"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Solutions Pvt. Ltd. 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- </w:t>
            </w:r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Application Development Senior Analyst</w:t>
            </w: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</w:p>
          <w:p w14:paraId="320F629C" w14:textId="25549481" w:rsidR="00151E9F" w:rsidRPr="00DD1D30" w:rsidRDefault="00000000">
            <w:pPr>
              <w:pStyle w:val="paddedline"/>
              <w:spacing w:line="300" w:lineRule="atLeast"/>
              <w:rPr>
                <w:rStyle w:val="left-box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Chennai, India</w:t>
            </w:r>
            <w:r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</w:rPr>
              <w:t>03/2021 - 08/2022</w:t>
            </w:r>
          </w:p>
          <w:p w14:paraId="1346CDB2" w14:textId="016A5DAA" w:rsidR="00151E9F" w:rsidRPr="00DD1D30" w:rsidRDefault="00000000">
            <w:pPr>
              <w:pStyle w:val="p"/>
              <w:spacing w:line="300" w:lineRule="atLeast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Client: Bank of America (Wealth Management)</w:t>
            </w:r>
          </w:p>
          <w:p w14:paraId="1E4DE308" w14:textId="0694D404" w:rsidR="00151E9F" w:rsidRPr="00DD1D30" w:rsidRDefault="00000000">
            <w:pPr>
              <w:pStyle w:val="divdocumentulli"/>
              <w:numPr>
                <w:ilvl w:val="0"/>
                <w:numId w:val="2"/>
              </w:numPr>
              <w:spacing w:before="60"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Streamlined data processing by designing and implementing efficient COBOL programs</w:t>
            </w:r>
            <w:r w:rsidR="00780CE6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and JCL scripts</w:t>
            </w:r>
          </w:p>
          <w:p w14:paraId="369FD7DF" w14:textId="01F22FA2" w:rsidR="00780CE6" w:rsidRPr="00780CE6" w:rsidRDefault="00780CE6">
            <w:pPr>
              <w:pStyle w:val="divdocumentulli"/>
              <w:numPr>
                <w:ilvl w:val="0"/>
                <w:numId w:val="2"/>
              </w:numPr>
              <w:spacing w:before="60" w:line="300" w:lineRule="atLeast"/>
              <w:ind w:left="240" w:hanging="232"/>
              <w:rPr>
                <w:rFonts w:eastAsia="Palatino Linotype"/>
              </w:rPr>
            </w:pP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Executed</w:t>
            </w:r>
            <w:r w:rsidRPr="00780CE6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SQL queries using IBM Developer for 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Z/OS</w:t>
            </w:r>
            <w:r w:rsidRPr="00780CE6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and SQLDBX</w:t>
            </w:r>
          </w:p>
          <w:p w14:paraId="5D63EAFC" w14:textId="77777777" w:rsidR="001631DE" w:rsidRDefault="00000000" w:rsidP="001631DE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Implemented automation initiatives to </w:t>
            </w:r>
            <w:r w:rsidR="00CB4FCD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improve the performance issues in DB2 tables</w:t>
            </w:r>
            <w:r w:rsidR="001631DE" w:rsidRPr="003E25A6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</w:p>
          <w:p w14:paraId="7E68D4A5" w14:textId="2CFBAAE6" w:rsidR="001631DE" w:rsidRPr="003E25A6" w:rsidRDefault="001631DE" w:rsidP="001631DE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3E25A6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Developed and maintained COBOL-IMS programs utilizing DL/I calls (GU, GN, ISRT, DLET) to retrieve, insert, update, and delete IMS-DB data</w:t>
            </w:r>
          </w:p>
          <w:p w14:paraId="16B2C437" w14:textId="77777777" w:rsidR="001631DE" w:rsidRPr="003E25A6" w:rsidRDefault="001631DE" w:rsidP="001631DE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3E25A6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Created and modified DBD and PSB definitions to support multiple IMS-DB databases and application programs</w:t>
            </w:r>
          </w:p>
          <w:p w14:paraId="14753454" w14:textId="34821494" w:rsidR="001631DE" w:rsidRPr="001631DE" w:rsidRDefault="001631DE" w:rsidP="001631DE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3E25A6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Designed, developed, and maintained CICS online programs to support business-critical applications</w:t>
            </w:r>
          </w:p>
          <w:p w14:paraId="69356938" w14:textId="2A1AA582" w:rsidR="009227F4" w:rsidRDefault="009227F4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Resolved Mainframe production abends using debugging tools such as Xpeditor, Abend-AID</w:t>
            </w:r>
          </w:p>
          <w:p w14:paraId="45407DFB" w14:textId="16E431D4" w:rsidR="00D1786A" w:rsidRDefault="00D1786A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Worked with SIT / UAT teams to support their validation process</w:t>
            </w:r>
          </w:p>
          <w:p w14:paraId="48AD01F9" w14:textId="2EEA60BC" w:rsidR="00501BAF" w:rsidRPr="00DD1D30" w:rsidRDefault="00501BAF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Involved in loading and unloading of DB2 tables for performing testing process</w:t>
            </w:r>
          </w:p>
          <w:p w14:paraId="2616EAFC" w14:textId="639914EB" w:rsidR="00151E9F" w:rsidRPr="00DD1D30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Maintained on-time rate for developmental deliverables </w:t>
            </w:r>
            <w:r w:rsidR="00006965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enhancing client satisfaction and retention</w:t>
            </w:r>
          </w:p>
          <w:p w14:paraId="15A13162" w14:textId="515C9226" w:rsidR="00151E9F" w:rsidRPr="00DD1D30" w:rsidRDefault="00000000" w:rsidP="007D186E">
            <w:pPr>
              <w:pStyle w:val="divdocumentleft-boxsinglecolumn"/>
              <w:spacing w:before="400" w:line="300" w:lineRule="atLeast"/>
              <w:rPr>
                <w:rStyle w:val="left-box"/>
                <w:rFonts w:asciiTheme="minorHAnsi" w:eastAsia="Palatino Linotype" w:hAnsiTheme="minorHAnsi" w:cstheme="minorHAnsi"/>
              </w:rPr>
            </w:pPr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Tata Consultancy Services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- </w:t>
            </w:r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IT Analyst</w:t>
            </w:r>
            <w:r w:rsidR="007D186E" w:rsidRPr="00DD1D30">
              <w:rPr>
                <w:rStyle w:val="singlecolumnspanpaddedlinenth-child1"/>
                <w:rFonts w:asciiTheme="minorHAnsi" w:eastAsia="Palatino Linotype" w:hAnsiTheme="minorHAnsi" w:cstheme="minorHAnsi"/>
              </w:rPr>
              <w:t xml:space="preserve"> 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  <w:t xml:space="preserve">Chennai, </w:t>
            </w:r>
            <w:proofErr w:type="spellStart"/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  <w:t>India</w:t>
            </w:r>
            <w:proofErr w:type="spellEnd"/>
            <w:r w:rsidRPr="00DD1D30"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  <w:t xml:space="preserve"> </w:t>
            </w:r>
          </w:p>
          <w:p w14:paraId="63F02A02" w14:textId="77777777" w:rsidR="00151E9F" w:rsidRPr="00DD1D30" w:rsidRDefault="00000000">
            <w:pPr>
              <w:pStyle w:val="paddedline"/>
              <w:spacing w:line="300" w:lineRule="atLeast"/>
              <w:rPr>
                <w:rStyle w:val="left-box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  <w:lang w:val="fr-FR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  <w:sz w:val="20"/>
                <w:szCs w:val="20"/>
                <w:lang w:val="fr-FR"/>
              </w:rPr>
              <w:t>06/2015 - 03/2021</w:t>
            </w:r>
          </w:p>
          <w:p w14:paraId="0F886B6B" w14:textId="77777777" w:rsidR="00151E9F" w:rsidRPr="00FA067C" w:rsidRDefault="00000000">
            <w:pPr>
              <w:pStyle w:val="p"/>
              <w:spacing w:line="300" w:lineRule="atLeast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</w:pPr>
            <w:r w:rsidRPr="00FA067C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  <w:t xml:space="preserve">Client - CNA </w:t>
            </w:r>
            <w:proofErr w:type="spellStart"/>
            <w:r w:rsidRPr="00FA067C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  <w:t>Insurance</w:t>
            </w:r>
            <w:proofErr w:type="spellEnd"/>
            <w:r w:rsidRPr="00FA067C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FA067C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  <w:t>Corporate</w:t>
            </w:r>
            <w:proofErr w:type="spellEnd"/>
            <w:r w:rsidRPr="00FA067C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  <w:lang w:val="fr-FR"/>
              </w:rPr>
              <w:t xml:space="preserve"> Enterprise)</w:t>
            </w:r>
          </w:p>
          <w:p w14:paraId="7F8D8F6E" w14:textId="07DF4CDF" w:rsidR="00151E9F" w:rsidRDefault="009E4749">
            <w:pPr>
              <w:pStyle w:val="divdocumentulli"/>
              <w:numPr>
                <w:ilvl w:val="0"/>
                <w:numId w:val="3"/>
              </w:numPr>
              <w:spacing w:before="60"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9E474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Developed and maintained COBOL programs </w:t>
            </w:r>
            <w:r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under 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various finance applications handling Premium and Claim close activities, Tax applications handling yearly tax filing activities and Investments applications</w:t>
            </w:r>
          </w:p>
          <w:p w14:paraId="0EFA13A6" w14:textId="06225BF7" w:rsidR="009E4749" w:rsidRPr="009E4749" w:rsidRDefault="009E4749">
            <w:pPr>
              <w:pStyle w:val="divdocumentulli"/>
              <w:numPr>
                <w:ilvl w:val="0"/>
                <w:numId w:val="3"/>
              </w:numPr>
              <w:spacing w:before="60"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9E474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Optimized JCL batch processes, reducing execution time and improving system performance</w:t>
            </w:r>
          </w:p>
          <w:p w14:paraId="74C46B90" w14:textId="2A2B6B47" w:rsidR="00151E9F" w:rsidRPr="00DD1D30" w:rsidRDefault="00651CB6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Created Batch reports using </w:t>
            </w:r>
            <w:proofErr w:type="spellStart"/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Easytrieve</w:t>
            </w:r>
            <w:proofErr w:type="spellEnd"/>
            <w:r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and JCL scripts</w:t>
            </w:r>
          </w:p>
          <w:p w14:paraId="2E5F7637" w14:textId="2C65A01B" w:rsidR="00151E9F" w:rsidRPr="00DD1D30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Collaborated with various vendors of CNA for getting project requirements and resolving issues</w:t>
            </w:r>
            <w:r w:rsidR="00797381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during Tax filing process</w:t>
            </w:r>
          </w:p>
          <w:p w14:paraId="1F46DC0C" w14:textId="56898569" w:rsidR="00151E9F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Assisted in Incident, Problem and Change management through ServiceNow</w:t>
            </w:r>
          </w:p>
          <w:p w14:paraId="2C859FF5" w14:textId="6F2ED138" w:rsidR="009E4749" w:rsidRDefault="009E4749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32"/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9E474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Managed source code changes using </w:t>
            </w:r>
            <w:proofErr w:type="spellStart"/>
            <w:r w:rsidRPr="009E474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Endevor</w:t>
            </w:r>
            <w:proofErr w:type="spellEnd"/>
            <w:r w:rsidRPr="009E474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, ensuring version control and deployment consistency</w:t>
            </w:r>
          </w:p>
          <w:p w14:paraId="0C9AB739" w14:textId="5AAC3D3D" w:rsidR="00501BAF" w:rsidRPr="00501BAF" w:rsidRDefault="00501BAF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32"/>
              <w:rPr>
                <w:rFonts w:eastAsia="Palatino Linotype"/>
              </w:rPr>
            </w:pPr>
            <w:r w:rsidRPr="00501BAF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Promoted components to higher environments for pipeline testing</w:t>
            </w:r>
          </w:p>
          <w:p w14:paraId="54DD34DF" w14:textId="41250636" w:rsidR="009E4749" w:rsidRPr="009E4749" w:rsidRDefault="009E4749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9E4749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Provided night batch support and weekend release deployments, ensuring smooth production rollouts</w:t>
            </w:r>
            <w:r w:rsidR="00D15630">
              <w:rPr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utilizing Control-M, CA-7 tools</w:t>
            </w:r>
          </w:p>
          <w:p w14:paraId="7C747772" w14:textId="7C819184" w:rsidR="00151E9F" w:rsidRPr="00DD1D30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32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lastRenderedPageBreak/>
              <w:t xml:space="preserve">Participated </w:t>
            </w:r>
            <w:r w:rsidR="00A85E59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in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projects across multiple</w:t>
            </w:r>
            <w:r w:rsidR="00A40FCF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r w:rsidR="002027B9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Mainframe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applications </w:t>
            </w:r>
            <w:r w:rsidR="00A40FCF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to</w:t>
            </w: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migrate from File Transfer protocol (FTP) to Secure File Transfer protocol (SFTP)</w:t>
            </w:r>
          </w:p>
          <w:p w14:paraId="436D272F" w14:textId="00F19F84" w:rsidR="00151E9F" w:rsidRPr="00DD1D30" w:rsidRDefault="00151E9F" w:rsidP="00DE534D">
            <w:pPr>
              <w:pStyle w:val="divdocumentulli"/>
              <w:spacing w:line="300" w:lineRule="atLeast"/>
              <w:rPr>
                <w:rStyle w:val="left-box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D852019" w14:textId="77777777" w:rsidR="00151E9F" w:rsidRPr="00DD1D30" w:rsidRDefault="00151E9F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</w:p>
        </w:tc>
        <w:tc>
          <w:tcPr>
            <w:tcW w:w="25" w:type="dxa"/>
            <w:tcBorders>
              <w:right w:val="single" w:sz="4" w:space="0" w:color="auto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72D39C0" w14:textId="77777777" w:rsidR="00151E9F" w:rsidRPr="00DD1D30" w:rsidRDefault="00151E9F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address"/>
              <w:tblW w:w="381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7"/>
              <w:gridCol w:w="3378"/>
            </w:tblGrid>
            <w:tr w:rsidR="00151E9F" w:rsidRPr="00DD1D30" w14:paraId="6D532A70" w14:textId="77777777" w:rsidTr="00C221D7">
              <w:trPr>
                <w:trHeight w:val="359"/>
              </w:trPr>
              <w:tc>
                <w:tcPr>
                  <w:tcW w:w="437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D0D25FB" w14:textId="77777777" w:rsidR="00151E9F" w:rsidRPr="00DD1D30" w:rsidRDefault="00000000">
                  <w:pPr>
                    <w:rPr>
                      <w:rStyle w:val="right-box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 w:rsidRPr="00DD1D30">
                    <w:rPr>
                      <w:rStyle w:val="right-box"/>
                      <w:rFonts w:asciiTheme="minorHAnsi" w:eastAsia="Palatino Linotype" w:hAnsiTheme="minorHAnsi" w:cstheme="minorHAnsi"/>
                      <w:noProof/>
                      <w:color w:val="4A4A4A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 wp14:anchorId="00A4742C" wp14:editId="40097CA6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8" w:type="dxa"/>
                  <w:tcMar>
                    <w:top w:w="30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2C7706F8" w14:textId="77777777" w:rsidR="00151E9F" w:rsidRPr="00DD1D30" w:rsidRDefault="00000000">
                  <w:pPr>
                    <w:rPr>
                      <w:rStyle w:val="right-box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vinodhaajoykumar@gmail.com</w:t>
                  </w:r>
                </w:p>
              </w:tc>
            </w:tr>
            <w:tr w:rsidR="00151E9F" w:rsidRPr="00DD1D30" w14:paraId="0A0358BD" w14:textId="77777777" w:rsidTr="00C221D7">
              <w:trPr>
                <w:trHeight w:val="359"/>
              </w:trPr>
              <w:tc>
                <w:tcPr>
                  <w:tcW w:w="43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A8FFC6E" w14:textId="77777777" w:rsidR="00151E9F" w:rsidRPr="00DD1D30" w:rsidRDefault="00000000">
                  <w:pPr>
                    <w:rPr>
                      <w:rStyle w:val="documentaddressiconRowiconTxt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</w:pPr>
                  <w:r w:rsidRPr="00DD1D30">
                    <w:rPr>
                      <w:rStyle w:val="documentaddressiconRowiconTxt"/>
                      <w:rFonts w:asciiTheme="minorHAnsi" w:eastAsia="Palatino Linotype" w:hAnsiTheme="minorHAnsi" w:cstheme="minorHAnsi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46FFBCC7" wp14:editId="5BFA06BE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8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70D3D79B" w14:textId="2C50FB8E" w:rsidR="00151E9F" w:rsidRPr="00DD1D30" w:rsidRDefault="0050722A">
                  <w:pPr>
                    <w:rPr>
                      <w:rStyle w:val="documentaddressiconRowiconTxt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</w:pP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+1</w:t>
                  </w:r>
                  <w:r w:rsidR="00725918"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 xml:space="preserve"> </w:t>
                  </w: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945</w:t>
                  </w:r>
                  <w:r w:rsidR="00725918"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-</w:t>
                  </w: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233</w:t>
                  </w:r>
                  <w:r w:rsidR="00725918"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-</w:t>
                  </w: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3238</w:t>
                  </w:r>
                  <w:r w:rsidRPr="00DD1D30">
                    <w:rPr>
                      <w:rStyle w:val="documentaddressiconRowiconTxt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151E9F" w:rsidRPr="00DD1D30" w14:paraId="2C638BA9" w14:textId="77777777" w:rsidTr="00C221D7">
              <w:trPr>
                <w:trHeight w:val="359"/>
              </w:trPr>
              <w:tc>
                <w:tcPr>
                  <w:tcW w:w="43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D6FEEDA" w14:textId="77777777" w:rsidR="00151E9F" w:rsidRPr="00DD1D30" w:rsidRDefault="00000000">
                  <w:pPr>
                    <w:rPr>
                      <w:rStyle w:val="documentaddressiconRowiconTxt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</w:pPr>
                  <w:r w:rsidRPr="00DD1D30">
                    <w:rPr>
                      <w:rStyle w:val="documentaddressiconRowiconTxt"/>
                      <w:rFonts w:asciiTheme="minorHAnsi" w:eastAsia="Palatino Linotype" w:hAnsiTheme="minorHAnsi" w:cstheme="minorHAnsi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21E188CF" wp14:editId="644A223F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8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0A2AF0C6" w14:textId="209C45B9" w:rsidR="00C221D7" w:rsidRPr="00DD1D30" w:rsidRDefault="00000000">
                  <w:pPr>
                    <w:rPr>
                      <w:rStyle w:val="documentaddressiconRowiconTxt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</w:pP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vanish/>
                      <w:color w:val="4A4A4A"/>
                      <w:sz w:val="20"/>
                      <w:szCs w:val="20"/>
                    </w:rPr>
                    <w:t>75063, Dallas, TX</w:t>
                  </w:r>
                  <w:r w:rsidRPr="00DD1D30">
                    <w:rPr>
                      <w:rStyle w:val="documentzipprefix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 xml:space="preserve"> </w:t>
                  </w: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Dallas, TX</w:t>
                  </w:r>
                  <w:r w:rsidRPr="00DD1D30">
                    <w:rPr>
                      <w:rStyle w:val="documentzipsuffix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 xml:space="preserve"> </w:t>
                  </w: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>75063</w:t>
                  </w:r>
                  <w:r w:rsidRPr="00DD1D30">
                    <w:rPr>
                      <w:rStyle w:val="documentzipsuffix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151E9F" w:rsidRPr="00DD1D30" w14:paraId="69F89E7E" w14:textId="77777777" w:rsidTr="00C221D7">
              <w:trPr>
                <w:trHeight w:val="269"/>
              </w:trPr>
              <w:tc>
                <w:tcPr>
                  <w:tcW w:w="437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01F1A0EC" w14:textId="77777777" w:rsidR="00151E9F" w:rsidRPr="00DD1D30" w:rsidRDefault="00000000">
                  <w:pPr>
                    <w:rPr>
                      <w:rStyle w:val="documentaddressiconRowiconTxt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</w:pPr>
                  <w:r w:rsidRPr="00DD1D30">
                    <w:rPr>
                      <w:rStyle w:val="documentaddressiconRowiconTxt"/>
                      <w:rFonts w:asciiTheme="minorHAnsi" w:eastAsia="Palatino Linotype" w:hAnsiTheme="minorHAnsi" w:cstheme="minorHAnsi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0B10BBCF" wp14:editId="1C019D6A">
                        <wp:extent cx="140147" cy="140232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7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8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2DB73F00" w14:textId="77AAB3A7" w:rsidR="00C221D7" w:rsidRPr="00DD1D30" w:rsidRDefault="0050722A" w:rsidP="00C221D7">
                  <w:pPr>
                    <w:rPr>
                      <w:rFonts w:asciiTheme="minorHAnsi" w:eastAsia="Palatino Linotype" w:hAnsiTheme="minorHAnsi" w:cstheme="minorHAnsi"/>
                      <w:sz w:val="20"/>
                      <w:szCs w:val="20"/>
                    </w:rPr>
                  </w:pPr>
                  <w:hyperlink r:id="rId10" w:history="1">
                    <w:r w:rsidRPr="00DD1D30">
                      <w:rPr>
                        <w:rStyle w:val="Hyperlink"/>
                        <w:rFonts w:asciiTheme="minorHAnsi" w:eastAsia="Palatino Linotype" w:hAnsiTheme="minorHAnsi" w:cstheme="minorHAnsi"/>
                        <w:sz w:val="20"/>
                        <w:szCs w:val="20"/>
                      </w:rPr>
                      <w:t>https://www.linkedin.com/in/vinodha-ajoykumar-80093b68/</w:t>
                    </w:r>
                  </w:hyperlink>
                </w:p>
              </w:tc>
            </w:tr>
            <w:tr w:rsidR="00C221D7" w:rsidRPr="00DD1D30" w14:paraId="41DCBE2A" w14:textId="77777777" w:rsidTr="00C221D7">
              <w:trPr>
                <w:trHeight w:val="40"/>
              </w:trPr>
              <w:tc>
                <w:tcPr>
                  <w:tcW w:w="437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</w:tcPr>
                <w:p w14:paraId="1A367AE3" w14:textId="0FE2854D" w:rsidR="00C221D7" w:rsidRPr="00DD1D30" w:rsidRDefault="00C221D7">
                  <w:pPr>
                    <w:rPr>
                      <w:rStyle w:val="documentaddressiconRowiconTxt"/>
                      <w:rFonts w:asciiTheme="minorHAnsi" w:eastAsia="Palatino Linotype" w:hAnsiTheme="minorHAnsi" w:cstheme="minorHAnsi"/>
                      <w:noProof/>
                      <w:color w:val="4A4A4A"/>
                      <w:sz w:val="20"/>
                      <w:szCs w:val="20"/>
                    </w:rPr>
                  </w:pPr>
                  <w:r w:rsidRPr="00DD1D30">
                    <w:rPr>
                      <w:rFonts w:asciiTheme="minorHAnsi" w:eastAsia="Palatino Linotype" w:hAnsiTheme="minorHAnsi" w:cstheme="minorHAnsi"/>
                      <w:noProof/>
                      <w:color w:val="4A4A4A"/>
                      <w:sz w:val="20"/>
                      <w:szCs w:val="20"/>
                    </w:rPr>
                    <w:softHyphen/>
                  </w:r>
                  <w:r w:rsidRPr="00DD1D30">
                    <w:rPr>
                      <w:rFonts w:asciiTheme="minorHAnsi" w:eastAsia="Palatino Linotype" w:hAnsiTheme="minorHAnsi" w:cstheme="minorHAnsi"/>
                      <w:noProof/>
                      <w:color w:val="4A4A4A"/>
                      <w:sz w:val="20"/>
                      <w:szCs w:val="20"/>
                    </w:rPr>
                    <w:softHyphen/>
                  </w:r>
                  <w:r w:rsidRPr="00DD1D30">
                    <w:rPr>
                      <w:rFonts w:asciiTheme="minorHAnsi" w:eastAsia="Palatino Linotype" w:hAnsiTheme="minorHAnsi" w:cstheme="minorHAnsi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4B34DB13" wp14:editId="79E391B7">
                        <wp:extent cx="228600" cy="228600"/>
                        <wp:effectExtent l="0" t="0" r="0" b="0"/>
                        <wp:docPr id="1884511953" name="Graphic 1" descr="Employee badge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4511953" name="Graphic 1884511953" descr="Employee badge with solid fill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18" cy="2311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8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</w:tcPr>
                <w:p w14:paraId="37152943" w14:textId="5B519F99" w:rsidR="00C221D7" w:rsidRPr="00DD1D30" w:rsidRDefault="00C221D7" w:rsidP="00C221D7">
                  <w:pPr>
                    <w:rPr>
                      <w:rStyle w:val="documentaddressiconRowiconTxt"/>
                      <w:rFonts w:asciiTheme="minorHAnsi" w:eastAsia="Palatino Linotype" w:hAnsiTheme="minorHAnsi" w:cstheme="minorHAnsi"/>
                      <w:color w:val="4A4A4A"/>
                      <w:sz w:val="20"/>
                      <w:szCs w:val="20"/>
                    </w:rPr>
                  </w:pPr>
                  <w:r w:rsidRPr="00DD1D30">
                    <w:rPr>
                      <w:rStyle w:val="span"/>
                      <w:rFonts w:asciiTheme="minorHAnsi" w:eastAsia="Palatino Linotype" w:hAnsiTheme="minorHAnsi" w:cstheme="minorHAnsi"/>
                      <w:sz w:val="20"/>
                      <w:szCs w:val="20"/>
                    </w:rPr>
                    <w:t>Visa Status – H1B</w:t>
                  </w:r>
                </w:p>
              </w:tc>
            </w:tr>
          </w:tbl>
          <w:p w14:paraId="01E54129" w14:textId="262B7C43" w:rsidR="00151E9F" w:rsidRPr="00DD1D30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14:paraId="7B7BFE1D" w14:textId="5083E91B" w:rsidR="00151E9F" w:rsidRPr="00DD1D30" w:rsidRDefault="00000000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32"/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</w:rPr>
              <w:t>Programming Languages</w:t>
            </w: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- COBOL, JCL, COBOL-DB2,</w:t>
            </w:r>
            <w:r w:rsidR="00026508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COBOL-</w:t>
            </w:r>
            <w:proofErr w:type="gramStart"/>
            <w:r w:rsidR="00026508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CICS, </w:t>
            </w: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  <w:proofErr w:type="spellStart"/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Easytrieve</w:t>
            </w:r>
            <w:proofErr w:type="spellEnd"/>
            <w:proofErr w:type="gramEnd"/>
            <w:r w:rsidR="002D2B2A"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, Native Stored Procedures</w:t>
            </w:r>
            <w:r w:rsidR="00B6476B"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, SQL</w:t>
            </w:r>
            <w:r w:rsidR="00734906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, REXX</w:t>
            </w:r>
          </w:p>
          <w:p w14:paraId="5ED08808" w14:textId="39C1CEDE" w:rsidR="00151E9F" w:rsidRPr="00DD1D30" w:rsidRDefault="00A40FCF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32"/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</w:rPr>
              <w:t xml:space="preserve">Databases </w:t>
            </w: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- DB2, VSAM File Handling</w:t>
            </w:r>
            <w:r w:rsidR="0050722A"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, IMS-DB</w:t>
            </w:r>
          </w:p>
          <w:p w14:paraId="4A7F668A" w14:textId="1366F5CD" w:rsidR="00A40FCF" w:rsidRPr="00DD1D30" w:rsidRDefault="00A40FCF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32"/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</w:rPr>
              <w:t xml:space="preserve">Middleware </w:t>
            </w:r>
            <w:r w:rsidR="00D52BD4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–</w:t>
            </w:r>
            <w:r w:rsidRPr="00DD1D30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CICS</w:t>
            </w:r>
            <w:r w:rsidR="00D52BD4">
              <w:rPr>
                <w:rStyle w:val="singlecolumnspanpaddedlinenth-child1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, MQ</w:t>
            </w:r>
          </w:p>
          <w:p w14:paraId="7F077D98" w14:textId="7CF01E41" w:rsidR="008167D2" w:rsidRDefault="00000000" w:rsidP="008167D2">
            <w:pPr>
              <w:pStyle w:val="divdocumentulli"/>
              <w:numPr>
                <w:ilvl w:val="0"/>
                <w:numId w:val="6"/>
              </w:numPr>
              <w:spacing w:line="300" w:lineRule="atLeast"/>
              <w:ind w:left="240" w:hanging="232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  <w:shd w:val="clear" w:color="auto" w:fill="auto"/>
              </w:rPr>
              <w:t>Tools</w:t>
            </w: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  <w:r w:rsidR="00A40FCF"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–</w:t>
            </w: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  <w:r w:rsidR="00A40FCF"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TSO/ISPF, </w:t>
            </w:r>
            <w:proofErr w:type="spellStart"/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FileAid</w:t>
            </w:r>
            <w:proofErr w:type="spellEnd"/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,</w:t>
            </w:r>
            <w:r w:rsidR="001A36CC"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File Manager,</w:t>
            </w: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  <w:proofErr w:type="spellStart"/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Endevor</w:t>
            </w:r>
            <w:proofErr w:type="spellEnd"/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, SPUFI, SQLDBX, Xpeditor,</w:t>
            </w:r>
            <w:r w:rsidR="00A40FCF"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JIRA</w:t>
            </w:r>
            <w:r w:rsidR="00C17BE2"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,</w:t>
            </w:r>
            <w:r w:rsidR="007C7EB6"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  <w:r w:rsidR="00C17BE2"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NDM file transfer</w:t>
            </w:r>
            <w:r w:rsidR="000714C7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, Control-M</w:t>
            </w:r>
          </w:p>
          <w:p w14:paraId="61C9ACBC" w14:textId="4314E684" w:rsidR="008167D2" w:rsidRPr="008167D2" w:rsidRDefault="008167D2" w:rsidP="008167D2">
            <w:pPr>
              <w:pStyle w:val="divdocumentulli"/>
              <w:numPr>
                <w:ilvl w:val="0"/>
                <w:numId w:val="6"/>
              </w:numPr>
              <w:spacing w:line="300" w:lineRule="atLeast"/>
              <w:ind w:left="240" w:hanging="232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  <w:shd w:val="clear" w:color="auto" w:fill="auto"/>
              </w:rPr>
              <w:t xml:space="preserve">DevOps Tools </w:t>
            </w:r>
            <w:r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– IBM Developer for z/OS, SonarQube, Jenkins, Git, Bitbucket</w:t>
            </w:r>
          </w:p>
          <w:p w14:paraId="677E6365" w14:textId="77777777" w:rsidR="00151E9F" w:rsidRPr="00DD1D30" w:rsidRDefault="00000000">
            <w:pPr>
              <w:pStyle w:val="divdocumentulli"/>
              <w:numPr>
                <w:ilvl w:val="0"/>
                <w:numId w:val="6"/>
              </w:numPr>
              <w:spacing w:line="300" w:lineRule="atLeast"/>
              <w:ind w:left="240" w:hanging="232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b/>
                <w:bCs/>
                <w:color w:val="4A4A4A"/>
                <w:sz w:val="20"/>
                <w:szCs w:val="20"/>
                <w:shd w:val="clear" w:color="auto" w:fill="auto"/>
              </w:rPr>
              <w:t>Ticketing System</w:t>
            </w: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- Service Now, BMC Remedy</w:t>
            </w:r>
          </w:p>
          <w:p w14:paraId="76B80FDA" w14:textId="77777777" w:rsidR="00151E9F" w:rsidRPr="00DD1D30" w:rsidRDefault="00000000">
            <w:pPr>
              <w:pStyle w:val="divdocumentulli"/>
              <w:numPr>
                <w:ilvl w:val="0"/>
                <w:numId w:val="7"/>
              </w:numPr>
              <w:pBdr>
                <w:left w:val="none" w:sz="0" w:space="0" w:color="auto"/>
              </w:pBdr>
              <w:spacing w:line="300" w:lineRule="atLeast"/>
              <w:ind w:left="240" w:hanging="232"/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  <w:t>Operating Systems - Z/OS (IBM Mainframes)</w:t>
            </w:r>
          </w:p>
          <w:p w14:paraId="0E4514A9" w14:textId="77777777" w:rsidR="00151E9F" w:rsidRPr="00DD1D30" w:rsidRDefault="00000000">
            <w:pPr>
              <w:pStyle w:val="divdocumentulli"/>
              <w:numPr>
                <w:ilvl w:val="0"/>
                <w:numId w:val="7"/>
              </w:numPr>
              <w:spacing w:line="300" w:lineRule="atLeast"/>
              <w:ind w:left="240" w:hanging="232"/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  <w:t>Programming Languages - COBOL, JCL, COBOL-DB2, Easytrieve</w:t>
            </w:r>
          </w:p>
          <w:p w14:paraId="0B36519E" w14:textId="77777777" w:rsidR="00151E9F" w:rsidRPr="00DD1D30" w:rsidRDefault="00000000">
            <w:pPr>
              <w:pStyle w:val="divdocumentulli"/>
              <w:numPr>
                <w:ilvl w:val="0"/>
                <w:numId w:val="7"/>
              </w:numPr>
              <w:spacing w:line="300" w:lineRule="atLeast"/>
              <w:ind w:left="240" w:hanging="232"/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  <w:t>RDBMS - SQL, DB2 Mainframes, VSAM File Handling</w:t>
            </w:r>
          </w:p>
          <w:p w14:paraId="3DE5D30B" w14:textId="77777777" w:rsidR="00151E9F" w:rsidRPr="00DD1D30" w:rsidRDefault="00000000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  <w:t>Tools - FileAid, Endevor, SPUFI, SQLDBX, IBM Developer for Z/OS, Xpeditor Debugger, BMC Catalog manager, JIRA</w:t>
            </w:r>
          </w:p>
          <w:p w14:paraId="34DE3320" w14:textId="77777777" w:rsidR="00151E9F" w:rsidRPr="00DD1D30" w:rsidRDefault="00000000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vanish/>
                <w:color w:val="4A4A4A"/>
                <w:sz w:val="20"/>
                <w:szCs w:val="20"/>
                <w:shd w:val="clear" w:color="auto" w:fill="auto"/>
              </w:rPr>
              <w:t>Ticketing System - Service Now, BMC Remedy</w:t>
            </w:r>
          </w:p>
          <w:p w14:paraId="4B5C1C34" w14:textId="77777777" w:rsidR="00151E9F" w:rsidRPr="00DD1D30" w:rsidRDefault="00000000">
            <w:pPr>
              <w:pStyle w:val="div"/>
              <w:spacing w:line="400" w:lineRule="exac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 </w:t>
            </w:r>
          </w:p>
          <w:p w14:paraId="27B2DEF8" w14:textId="77777777" w:rsidR="00151E9F" w:rsidRPr="00DD1D30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Certifications</w:t>
            </w:r>
          </w:p>
          <w:p w14:paraId="14208F09" w14:textId="25912B4D" w:rsidR="00151E9F" w:rsidRPr="00DD1D30" w:rsidRDefault="00000000">
            <w:pPr>
              <w:pStyle w:val="p"/>
              <w:spacing w:after="400"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>Certified ScrumMaster® from Scrum Alliance</w:t>
            </w:r>
          </w:p>
          <w:p w14:paraId="401C15ED" w14:textId="77777777" w:rsidR="00151E9F" w:rsidRPr="00DD1D30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 w:rsidRPr="00DD1D30">
              <w:rPr>
                <w:rStyle w:val="right-box"/>
                <w:rFonts w:asciiTheme="minorHAnsi" w:eastAsia="Georgia" w:hAnsiTheme="minorHAnsi" w:cstheme="minorHAnsi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Education</w:t>
            </w:r>
          </w:p>
          <w:p w14:paraId="6B3C9EA4" w14:textId="0F9EFA62" w:rsidR="008E42EB" w:rsidRPr="00DD1D30" w:rsidRDefault="00000000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05/2015</w:t>
            </w: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14:paraId="638BCC79" w14:textId="77777777" w:rsidR="00151E9F" w:rsidRPr="00DD1D30" w:rsidRDefault="00000000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proofErr w:type="spellStart"/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Thiagarajar</w:t>
            </w:r>
            <w:proofErr w:type="spellEnd"/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College of Engineering</w:t>
            </w:r>
          </w:p>
          <w:p w14:paraId="05302E5A" w14:textId="77777777" w:rsidR="00151E9F" w:rsidRPr="00DD1D30" w:rsidRDefault="00000000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Madurai, India</w:t>
            </w:r>
          </w:p>
          <w:p w14:paraId="636A7320" w14:textId="77777777" w:rsidR="008E42EB" w:rsidRPr="00DD1D30" w:rsidRDefault="00000000">
            <w:pPr>
              <w:pStyle w:val="paddedline"/>
              <w:spacing w:line="300" w:lineRule="atLeast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Bachelor of Engineering</w:t>
            </w:r>
            <w:r w:rsidR="008E42EB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</w:t>
            </w:r>
          </w:p>
          <w:p w14:paraId="246EF7DB" w14:textId="06878AB6" w:rsidR="00151E9F" w:rsidRPr="00DD1D30" w:rsidRDefault="00725918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Grade Point Average (GPA)</w:t>
            </w:r>
            <w:r w:rsidR="008E42EB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: 8.92/10.0</w:t>
            </w:r>
          </w:p>
          <w:p w14:paraId="50275922" w14:textId="6BADA34E" w:rsidR="00151E9F" w:rsidRPr="00DD1D30" w:rsidRDefault="00000000">
            <w:pPr>
              <w:pStyle w:val="paddedline"/>
              <w:spacing w:before="400"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03/2011</w:t>
            </w: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14:paraId="10935F9F" w14:textId="77777777" w:rsidR="00151E9F" w:rsidRPr="00DD1D30" w:rsidRDefault="00000000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St. Joseph's Girls Higher Secondary School</w:t>
            </w:r>
          </w:p>
          <w:p w14:paraId="00C80A51" w14:textId="77777777" w:rsidR="00151E9F" w:rsidRPr="00DD1D30" w:rsidRDefault="00000000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lastRenderedPageBreak/>
              <w:t>Trichy, India</w:t>
            </w:r>
          </w:p>
          <w:p w14:paraId="3BF8959B" w14:textId="4DEF2D67" w:rsidR="008E42EB" w:rsidRPr="00DD1D30" w:rsidRDefault="00000000" w:rsidP="008E42EB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Higher Secondary</w:t>
            </w:r>
            <w:r w:rsidR="00EE0B08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Pe</w:t>
            </w:r>
            <w:r w:rsidR="008E42EB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rcentage: 95.25 %</w:t>
            </w:r>
          </w:p>
          <w:p w14:paraId="18E0C9A7" w14:textId="77777777" w:rsidR="008E42EB" w:rsidRPr="00DD1D30" w:rsidRDefault="008E42EB" w:rsidP="008E42EB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</w:rPr>
            </w:pPr>
          </w:p>
          <w:p w14:paraId="653D09A9" w14:textId="4A903226" w:rsidR="00151E9F" w:rsidRPr="00DD1D30" w:rsidRDefault="00000000" w:rsidP="008E42EB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03/2009</w:t>
            </w:r>
            <w:r w:rsidRPr="00DD1D30"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14:paraId="71A8727E" w14:textId="77777777" w:rsidR="00151E9F" w:rsidRPr="00DD1D30" w:rsidRDefault="00000000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txtBold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St. Joseph's Girls Higher Secondary School</w:t>
            </w:r>
          </w:p>
          <w:p w14:paraId="663D490D" w14:textId="77777777" w:rsidR="00151E9F" w:rsidRPr="00DD1D30" w:rsidRDefault="00000000">
            <w:pPr>
              <w:pStyle w:val="paddedline"/>
              <w:spacing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Trichy, India</w:t>
            </w:r>
          </w:p>
          <w:p w14:paraId="398B8DFE" w14:textId="321BD0F5" w:rsidR="008E42EB" w:rsidRPr="00DD1D30" w:rsidRDefault="00000000">
            <w:pPr>
              <w:pStyle w:val="paddedline"/>
              <w:spacing w:after="400" w:line="300" w:lineRule="atLeast"/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</w:pPr>
            <w:r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>Secondary School</w:t>
            </w:r>
            <w:r w:rsidR="008E42EB" w:rsidRPr="00DD1D30">
              <w:rPr>
                <w:rStyle w:val="span"/>
                <w:rFonts w:asciiTheme="minorHAnsi" w:eastAsia="Palatino Linotype" w:hAnsiTheme="minorHAnsi" w:cstheme="minorHAnsi"/>
                <w:color w:val="4A4A4A"/>
                <w:sz w:val="20"/>
                <w:szCs w:val="20"/>
              </w:rPr>
              <w:t xml:space="preserve"> Percentage: 98%</w:t>
            </w:r>
          </w:p>
          <w:p w14:paraId="58286C89" w14:textId="53D983A6" w:rsidR="008E42EB" w:rsidRPr="00DD1D30" w:rsidRDefault="008E42EB">
            <w:pPr>
              <w:pStyle w:val="paddedline"/>
              <w:spacing w:after="400" w:line="300" w:lineRule="atLeast"/>
              <w:rPr>
                <w:rStyle w:val="right-box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</w:p>
        </w:tc>
        <w:tc>
          <w:tcPr>
            <w:tcW w:w="26" w:type="dxa"/>
            <w:tcBorders>
              <w:left w:val="single" w:sz="4" w:space="0" w:color="auto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1D8A46E" w14:textId="77777777" w:rsidR="00151E9F" w:rsidRPr="00DD1D30" w:rsidRDefault="00151E9F">
            <w:pPr>
              <w:pStyle w:val="rightboxpaddingcellParagraph"/>
              <w:shd w:val="clear" w:color="auto" w:fill="auto"/>
              <w:spacing w:line="300" w:lineRule="atLeast"/>
              <w:textAlignment w:val="auto"/>
              <w:rPr>
                <w:rStyle w:val="rightboxpaddingcell"/>
                <w:rFonts w:asciiTheme="minorHAnsi" w:eastAsia="Palatino Linotype" w:hAnsiTheme="minorHAnsi" w:cstheme="minorHAnsi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</w:tbl>
    <w:p w14:paraId="4850790E" w14:textId="77777777" w:rsidR="00151E9F" w:rsidRPr="00DD1D30" w:rsidRDefault="00000000">
      <w:pPr>
        <w:pStyle w:val="div"/>
        <w:spacing w:line="20" w:lineRule="atLeast"/>
        <w:rPr>
          <w:rFonts w:asciiTheme="minorHAnsi" w:eastAsia="Palatino Linotype" w:hAnsiTheme="minorHAnsi" w:cstheme="minorHAnsi"/>
          <w:color w:val="4A4A4A"/>
          <w:sz w:val="20"/>
          <w:szCs w:val="20"/>
        </w:rPr>
      </w:pPr>
      <w:r w:rsidRPr="00DD1D30">
        <w:rPr>
          <w:rFonts w:asciiTheme="minorHAnsi" w:hAnsiTheme="minorHAnsi" w:cstheme="minorHAnsi"/>
          <w:color w:val="FFFFFF"/>
          <w:sz w:val="2"/>
        </w:rPr>
        <w:lastRenderedPageBreak/>
        <w:t>.</w:t>
      </w:r>
    </w:p>
    <w:sectPr w:rsidR="00151E9F" w:rsidRPr="00DD1D30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1" w:fontKey="{F16D0C9F-76E6-4902-AF8B-92BEB6C1D1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2" w:fontKey="{3A007531-52B6-4F94-A0CB-47A4B3632AE8}"/>
    <w:embedBoldItalic r:id="rId3" w:fontKey="{2D8304AF-ED83-4D83-8650-8356C54139C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4" w:fontKey="{BF0A8594-2744-4A0D-9FEA-E94EAF2E5FA3}"/>
    <w:embedBold r:id="rId5" w:fontKey="{2C8A3C0D-4BF3-405A-B15E-FF9A4E1EE749}"/>
    <w:embedItalic r:id="rId6" w:fontKey="{1BA12749-8A79-4480-8C6E-D9D2E19EFB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20472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46BD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8C67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0050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1A0D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5C20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CCAC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DEEA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243B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FF4BD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5478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AAF7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BCFF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16B3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AEE3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1E6BF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6838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0CE6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8C09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FC83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10E0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A880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D45C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FE68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A471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60BE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1660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34CA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90AC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C697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1EE7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32D9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9EEC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088A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3E8D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B22D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F2CF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1239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F06D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ECE64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6640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FE0F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E2DA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36C5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F8DE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47EE3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9007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FEA0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46F6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5E40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56ED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86EE1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067F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DEB3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3AE1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810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14ED4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C6C3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3C6E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128D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126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1E4F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D6F6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B942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3A12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3828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AA485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C6BE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26B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1861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0AEA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A44B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62013822">
    <w:abstractNumId w:val="0"/>
  </w:num>
  <w:num w:numId="2" w16cid:durableId="1266187925">
    <w:abstractNumId w:val="1"/>
  </w:num>
  <w:num w:numId="3" w16cid:durableId="1414812194">
    <w:abstractNumId w:val="2"/>
  </w:num>
  <w:num w:numId="4" w16cid:durableId="918641519">
    <w:abstractNumId w:val="3"/>
  </w:num>
  <w:num w:numId="5" w16cid:durableId="2111046669">
    <w:abstractNumId w:val="4"/>
  </w:num>
  <w:num w:numId="6" w16cid:durableId="245499194">
    <w:abstractNumId w:val="5"/>
  </w:num>
  <w:num w:numId="7" w16cid:durableId="1163931060">
    <w:abstractNumId w:val="6"/>
  </w:num>
  <w:num w:numId="8" w16cid:durableId="222759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9F"/>
    <w:rsid w:val="00006965"/>
    <w:rsid w:val="00015061"/>
    <w:rsid w:val="00026508"/>
    <w:rsid w:val="000277B3"/>
    <w:rsid w:val="00031958"/>
    <w:rsid w:val="00051B48"/>
    <w:rsid w:val="00062B97"/>
    <w:rsid w:val="000714C7"/>
    <w:rsid w:val="00074753"/>
    <w:rsid w:val="0007636D"/>
    <w:rsid w:val="000A79CC"/>
    <w:rsid w:val="000C0D70"/>
    <w:rsid w:val="000F76A5"/>
    <w:rsid w:val="0012563F"/>
    <w:rsid w:val="001368A6"/>
    <w:rsid w:val="00151E9F"/>
    <w:rsid w:val="00161043"/>
    <w:rsid w:val="00161AA0"/>
    <w:rsid w:val="001631DE"/>
    <w:rsid w:val="00170447"/>
    <w:rsid w:val="00187611"/>
    <w:rsid w:val="001A36CC"/>
    <w:rsid w:val="001C1FFA"/>
    <w:rsid w:val="001D3B4E"/>
    <w:rsid w:val="001F0A53"/>
    <w:rsid w:val="002027B9"/>
    <w:rsid w:val="00211F3F"/>
    <w:rsid w:val="00230FE6"/>
    <w:rsid w:val="002D2B2A"/>
    <w:rsid w:val="002D7A33"/>
    <w:rsid w:val="002E2F16"/>
    <w:rsid w:val="002F6177"/>
    <w:rsid w:val="00300765"/>
    <w:rsid w:val="00313A22"/>
    <w:rsid w:val="00330770"/>
    <w:rsid w:val="003B71EB"/>
    <w:rsid w:val="003C633E"/>
    <w:rsid w:val="003D57FB"/>
    <w:rsid w:val="0041298C"/>
    <w:rsid w:val="00424202"/>
    <w:rsid w:val="004C061A"/>
    <w:rsid w:val="004F10CB"/>
    <w:rsid w:val="00501BAF"/>
    <w:rsid w:val="0050722A"/>
    <w:rsid w:val="00530FE0"/>
    <w:rsid w:val="00546CF1"/>
    <w:rsid w:val="005718B3"/>
    <w:rsid w:val="005A1460"/>
    <w:rsid w:val="005A2465"/>
    <w:rsid w:val="00637292"/>
    <w:rsid w:val="0064610A"/>
    <w:rsid w:val="00651CB6"/>
    <w:rsid w:val="00676EA7"/>
    <w:rsid w:val="00681413"/>
    <w:rsid w:val="006C311E"/>
    <w:rsid w:val="006C7923"/>
    <w:rsid w:val="006E3B15"/>
    <w:rsid w:val="00725918"/>
    <w:rsid w:val="00734906"/>
    <w:rsid w:val="00780CE6"/>
    <w:rsid w:val="00797381"/>
    <w:rsid w:val="007C7EB6"/>
    <w:rsid w:val="007D186E"/>
    <w:rsid w:val="007D74A0"/>
    <w:rsid w:val="007E5E4C"/>
    <w:rsid w:val="008167D2"/>
    <w:rsid w:val="00823D00"/>
    <w:rsid w:val="00827276"/>
    <w:rsid w:val="00897DDE"/>
    <w:rsid w:val="008B2EE1"/>
    <w:rsid w:val="008E42EB"/>
    <w:rsid w:val="009227F4"/>
    <w:rsid w:val="00966C43"/>
    <w:rsid w:val="0097104E"/>
    <w:rsid w:val="00982BAA"/>
    <w:rsid w:val="009944C7"/>
    <w:rsid w:val="009E4749"/>
    <w:rsid w:val="00A01A77"/>
    <w:rsid w:val="00A2698D"/>
    <w:rsid w:val="00A40FCF"/>
    <w:rsid w:val="00A45641"/>
    <w:rsid w:val="00A65812"/>
    <w:rsid w:val="00A85E59"/>
    <w:rsid w:val="00AB374A"/>
    <w:rsid w:val="00AD0645"/>
    <w:rsid w:val="00AE7220"/>
    <w:rsid w:val="00AF7A34"/>
    <w:rsid w:val="00B061C9"/>
    <w:rsid w:val="00B06A19"/>
    <w:rsid w:val="00B6476B"/>
    <w:rsid w:val="00B92A28"/>
    <w:rsid w:val="00B94A64"/>
    <w:rsid w:val="00B96062"/>
    <w:rsid w:val="00BA1FA6"/>
    <w:rsid w:val="00BE4899"/>
    <w:rsid w:val="00BF4C39"/>
    <w:rsid w:val="00C17BE2"/>
    <w:rsid w:val="00C221D7"/>
    <w:rsid w:val="00C23D6A"/>
    <w:rsid w:val="00C514C3"/>
    <w:rsid w:val="00C613C3"/>
    <w:rsid w:val="00C67A51"/>
    <w:rsid w:val="00C822F2"/>
    <w:rsid w:val="00CB4FCD"/>
    <w:rsid w:val="00D04436"/>
    <w:rsid w:val="00D15630"/>
    <w:rsid w:val="00D1786A"/>
    <w:rsid w:val="00D426D9"/>
    <w:rsid w:val="00D52BD4"/>
    <w:rsid w:val="00D57C01"/>
    <w:rsid w:val="00DD1D30"/>
    <w:rsid w:val="00DD752A"/>
    <w:rsid w:val="00DE534D"/>
    <w:rsid w:val="00E114CE"/>
    <w:rsid w:val="00E77367"/>
    <w:rsid w:val="00ED3681"/>
    <w:rsid w:val="00EE0B08"/>
    <w:rsid w:val="00EE1F30"/>
    <w:rsid w:val="00EF4757"/>
    <w:rsid w:val="00F40A69"/>
    <w:rsid w:val="00F453A4"/>
    <w:rsid w:val="00F73881"/>
    <w:rsid w:val="00F826F4"/>
    <w:rsid w:val="00FA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9B46"/>
  <w15:docId w15:val="{828C6ABD-6AA7-40E9-BC43-82605240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C5769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documentmono-1asposemonogram">
    <w:name w:val="document_mono-1_asposemonogram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documentmono-1asposemonogramany">
    <w:name w:val="document_mono-1_asposemonogram_any"/>
    <w:basedOn w:val="DefaultParagraphFont"/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paragraph" w:customStyle="1" w:styleId="documentmono-1asposemonogramanyParagraph">
    <w:name w:val="document_mono-1_asposemonogram_any Paragraph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ingdiv">
    <w:name w:val="paddingdiv"/>
    <w:basedOn w:val="Normal"/>
    <w:pPr>
      <w:spacing w:line="4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address">
    <w:name w:val="document_address"/>
    <w:basedOn w:val="TableNormal"/>
    <w:tblPr/>
  </w:style>
  <w:style w:type="paragraph" w:customStyle="1" w:styleId="divdocumentsectionskill-sec">
    <w:name w:val="div_document_section_skill-sec"/>
    <w:basedOn w:val="Normal"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documentsectionnotmulti-para-hiltmulti-para-opt">
    <w:name w:val="document_section_not(.multi-para-hilt)_multi-para-opt"/>
    <w:basedOn w:val="Normal"/>
    <w:rPr>
      <w:vanish/>
    </w:rPr>
  </w:style>
  <w:style w:type="paragraph" w:customStyle="1" w:styleId="txtBoldParagraph">
    <w:name w:val="txtBold Paragraph"/>
    <w:basedOn w:val="Normal"/>
    <w:rPr>
      <w:b/>
      <w:bCs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  <w:style w:type="character" w:styleId="Hyperlink">
    <w:name w:val="Hyperlink"/>
    <w:basedOn w:val="DefaultParagraphFont"/>
    <w:uiPriority w:val="99"/>
    <w:unhideWhenUsed/>
    <w:rsid w:val="005072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2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A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vinodha-ajoykumar-80093b68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71187-51ED-4696-A31C-6297B2520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Vinodha Ajoykumar</vt:lpstr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Vinodha Ajoykumar</dc:title>
  <dc:creator>Vinodha Ajoykumar</dc:creator>
  <cp:lastModifiedBy>Vinodha Ajoykumar</cp:lastModifiedBy>
  <cp:revision>39</cp:revision>
  <dcterms:created xsi:type="dcterms:W3CDTF">2025-02-13T14:45:00Z</dcterms:created>
  <dcterms:modified xsi:type="dcterms:W3CDTF">2025-03-11T15:04:00Z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6025af23-da65-4b49-9aad-f22fbd1b835d</vt:lpwstr>
  </property>
  <property fmtid="{D5CDD505-2E9C-101B-9397-08002B2CF9AE}" pid="3" name="x1ye=0">
    <vt:lpwstr>4FYAAB+LCAAAAAAABAAUm0dyg1AQRA/EgpyW5BxEhh0iI3KG0xuvXWXzPzPd75VkUYBomoEoDiYokaRJiOQggaJZSGR5GsXJ+WxZO/8eqj3RAhhXZoeXrlYLhHIsXpIeld2aZp0ffhmKq/S7WaVYJIENcW7A2lq5maibZ9sA2+8W0QkrhJsyeycgX9lML9ZQVnnuAjfmwnVQnFpvG1ZV95ey4DVhj8xOxBhiXNGP22oUyx4tCxtPBiicYMk9jHd</vt:lpwstr>
  </property>
  <property fmtid="{D5CDD505-2E9C-101B-9397-08002B2CF9AE}" pid="4" name="x1ye=1">
    <vt:lpwstr>VHxpjBKlL/YwaWoBSZo9aVoPPFF4SvrgJEF9Y9ITWbIt1Ssu3GcMLOSqHMsC6jvbm2jnkIbuf48mzWAN9fqPGZA5adZMAmIR2VkQk9geuKWiAU6JwCJHwdKtfxBaTJ2BQEDpfVOUHwffInMlkzbQzAmQVcPe3+9OCAuh23HfEs8Z6R0LjfMkWo5PHi6k8zMhxRCKpYDd3BR+52rndZ4GJWJGmjXlMm56C3T+D/HSxTfC/OvIEp/ylz7gxab/Fy6</vt:lpwstr>
  </property>
  <property fmtid="{D5CDD505-2E9C-101B-9397-08002B2CF9AE}" pid="5" name="x1ye=10">
    <vt:lpwstr>REJg8khb75oQAFRM8xi45qc9+EAAQQ4s0/wr/ABlg3RLGB3950Hq2sBk0J+Yo4ke043sHvULx6qvIt/LM7ls7RpH7StruTSspYbGj2sjmtpY/uaJskZ8hpRufalRSZNx61sVtcbfvbnkXN9YhzCHr0gXSLDYeMeQlNeHBpECptIn3jZgV4iRDFNFY4pIBswROm9puwVtE8mj5FgAsbWFa2w9hOhCDPty4xzXbJ0WnficqaD4SQapde54tvEuTbj</vt:lpwstr>
  </property>
  <property fmtid="{D5CDD505-2E9C-101B-9397-08002B2CF9AE}" pid="6" name="x1ye=11">
    <vt:lpwstr>ISBNfCR20GCijLUYSiIkMUGEdekrkLq9AT7SGWUf9zR2ObHkK6Lt6sZFADF+1qfpQHc8POWI3Hbx9SOZPnJ7AIVqa7KTGHUY8/Zzl6tatha6P1U+YaOV36McMQwjp+Wcy12chs9sU4XyPF+l6657KwVKzGb68dOIpxx1slsqt9597jjI8OhYyANPosCzIyfMOB6fOgy8l5mq3P3D5jT7jw4v9ZaT8qr2uUGUqO0O58rADKqQl/WVS9CVjOOwsNF</vt:lpwstr>
  </property>
  <property fmtid="{D5CDD505-2E9C-101B-9397-08002B2CF9AE}" pid="7" name="x1ye=12">
    <vt:lpwstr>zbpaF7FEIeXHe2aPkx5vxysJ0dg9KthNpcBqlNYqgpPnaB/XAKGLQvhJu0mFC3JfKFo+GC6PTubaOabLxpzM47Ieut5wTxp3+9m7ePv9jaotq9pN7qvKPQrv7GA/ZUNy2i+/19bSNvPDz7fEAGd+F4NKaibbn/32tuHB8hxYTFalrCFq4fKLQF/+o9Vc9DmfAf/q01IxWDQosbS4HSID5QwZultpvwrs1lq6FEU1Nv0X/GgnwyZ6KzQkI63mE9a</vt:lpwstr>
  </property>
  <property fmtid="{D5CDD505-2E9C-101B-9397-08002B2CF9AE}" pid="8" name="x1ye=13">
    <vt:lpwstr>EL2/GPEKjduKU3YsCYqYuetjO56yGwERVxIdpAbl+RReCNFv2sFpc7YOfotM1wkvthGJmqHnpM16J/bRJA20hBUheO28ySr1AQmhVLrj0TdiIZVOpqVFPU+WwD4vLZr0dhKFyP9QDNl0sWyH66kWUrjK5mWgIVwc65wKhRuh38A4Ki78+tcOJMextBdZZIKIY0tbP6rHCfiXIw8Ui5YTpvHYezv14+6tYLd7kIcP3Y6fQsGHbRub8huhA8pvwRd</vt:lpwstr>
  </property>
  <property fmtid="{D5CDD505-2E9C-101B-9397-08002B2CF9AE}" pid="9" name="x1ye=14">
    <vt:lpwstr>8eDSfYmCjqBsWLzOBOGscxawVaS1AVWRk1hbcsQZJNEoayZk9oYTAXdTvZRcsvFvAy+JK478IjmbrQcjY2HVB1J6GPQulrQRiWLaITCE8EaMY+Tcv6AYKNaPCG0NopBRpdnE42Rikwq7Hf0EpO1JefMW/dlcIWhTmxL3VgKXjnaekO3wHiG6NHryMhsPQ4YFg0H4BnHcf/MTNnLPOnDT9kjXwrpihUNZxsHnqlU8VrYRpNyKxTtIXYl0qWauFhd</vt:lpwstr>
  </property>
  <property fmtid="{D5CDD505-2E9C-101B-9397-08002B2CF9AE}" pid="10" name="x1ye=15">
    <vt:lpwstr>4/opb5+Qg846a9Zhx32DWKFAWzVZK0ApEQpG+/qnpAb4AQCHrts+XV7pioOG8JohAk3VvoMwJ409e32TsfsayJGLVTFpN/lSxowB3HsLnMXIyDv+os9dCdene3RZ40N2u4sgQBpBY2UbtnniBGgkRCNPie/qpBHpa+DW8JYJ+AQzXayoCnaAY2tQ0YfLUuK4z9PkBdG1kyAlmcD47Vf5f46pBxO3Z5DLcLwXyJaSEhHsjLmft3e2mbpzlF6Yzv3</vt:lpwstr>
  </property>
  <property fmtid="{D5CDD505-2E9C-101B-9397-08002B2CF9AE}" pid="11" name="x1ye=16">
    <vt:lpwstr>c8IbGzevaXHIl+Cjvy4/OlkULSeP4ufS+gi3NcDD2l0UcQyhAfWWLFlhsCRdWD75DbUNO2aCL9pM12XjNqjp3NV6TX9Gi5oc7+RRtcrkGXAw/AteeOIjxPBh7d0YF29P4xl24QfMP5WWsUe3xMAIFCiewHE7dp/K/QCVpX7zQmIy9mnNjBxyijl4dixoNR7QXwt+QsbnZo/FZLr9OWxHPMoFYLtucLsKVsIJhe7gEoQ2WnEtY8FLll7xe5akAMZ</vt:lpwstr>
  </property>
  <property fmtid="{D5CDD505-2E9C-101B-9397-08002B2CF9AE}" pid="12" name="x1ye=17">
    <vt:lpwstr>o6G/cA53sJg66QbSsJOibFwMArJ5tU00uDAQ4pao5o/nvigzAB2nQRB1vlY0P31ee2Ek8VTxYxnMJnx4Tt9RNG4/iaHHE1oIo0V/mrZErWcwGDmfSb6/BenM6h67+KORBd7jwXlKtfbXj6qiQ5BAWfjZELnaiBouWL0CqlmwkfeTZ6anKy30bNoi25kkciXWyqN5JzOgjBkH/aGjDZXxbLKxqp4VDu+isu7XeE7RmDwsAKJXYfN2Jy12l6V7QDj</vt:lpwstr>
  </property>
  <property fmtid="{D5CDD505-2E9C-101B-9397-08002B2CF9AE}" pid="13" name="x1ye=18">
    <vt:lpwstr>/sKK0UzxdWW8SyB+07SMFBO61O9soBl3uIoFDBRTvfXwGXkrVnubdiTQY5YwTn7piOrefbLQWym/RhWNU5YbdP9H5qC1wzoFx2cE1u9ZiHomk/tfP6kIE+Y1/4sVSFWL/0tV+oqfjLUzzkmqZi9aWENVqYIf9VFFmR/GOSp2aROp2VtdDeb0eJyuNL3bX0bqF/3OoH89xDavqhIIC+GZjTYHFEv/6bssRbLyD4JWSf3WEk3NJWfn/nnboZBtywM</vt:lpwstr>
  </property>
  <property fmtid="{D5CDD505-2E9C-101B-9397-08002B2CF9AE}" pid="14" name="x1ye=19">
    <vt:lpwstr>5+egFPuQITcR07d5VV2Pz0a3K2uDCWt4y2WVemNEEW5u2j0zBvw4TdI8pBmyKUznjWASytW665RFrKGkrcKE3dZLWpM9jTKjdvKUj+OPfJ2JT3jBkTO7p7SIKZ3Hd1TmysFJOODYMKzJB77tBC+zTtvWqYlzpYuqeHSC9130QK0amxATiXoHm+UHlyxatr4TuGFvpH7gSgZwJthuh3jVT7Ljd0HbzSCLkkATIgmV25Og42Qyio6gKjpk2X+fsBQ</vt:lpwstr>
  </property>
  <property fmtid="{D5CDD505-2E9C-101B-9397-08002B2CF9AE}" pid="15" name="x1ye=2">
    <vt:lpwstr>yGXUaN2r3YmUsN7o88ag3+xF+Panv165nxYvLunZGQc6ZAAdvFRUV3DgpY8YDICffFCH5UVCSxYoZInANYTDek9xEZGC/Eex0wyjN1RrSPVpYTTBjmTMqYQcqg9rQ5xi3a1lhSAsptA8LGJ2jnxaGrCJgpWqQYlxWMVvr6VVIHPt8DdEUhKv2htSE5JdS78sUNOnkj40l4sDRZ+gTut584uy308DhnjPHM/jS5gLoLGgv/e0zbbBxq0w68lcYDK</vt:lpwstr>
  </property>
  <property fmtid="{D5CDD505-2E9C-101B-9397-08002B2CF9AE}" pid="16" name="x1ye=20">
    <vt:lpwstr>DK5jMbWEAkwfjSaFzeAPjhcIwdT8k7YXCnSV0PlzPd08CVahrWY1L4tKuCJozf5+O5SgqNAYPyswqXMMaTKlo69rwwiZX4OAQr7rrH0lq96yu+RPeTfDQCledsl1MXzEcOOiVzErmEmSq34+j8I+UiHL/d0zP+ztzyuJGfqgaGanmc8fzhQozDHxwC/Ceubsts6qeqfJcJcdwI0oGdsHnd4f7JItD5dWck8KCWpFu6dfzg+rB13VXVmayGcXQIl</vt:lpwstr>
  </property>
  <property fmtid="{D5CDD505-2E9C-101B-9397-08002B2CF9AE}" pid="17" name="x1ye=21">
    <vt:lpwstr>KGJVOaZR/D9Nyb7SnCSMPzbT7s+GbVaVvglcliF+1uQKigKoThiZEWL6NyQBCD3Fd0pMXXMYJkhmVulYJnqWf8hWu6ns4cN5R1gjtjZbN8x1CPPuVI00bix4xlv6tZUUvWbcusuUTHST90VgM13+AJV53oIwMAB33kF8JWpuzEf6itsds9MH9lQFADLSLQAXRpQKEjMLRxXVXFFSqSvhWK7RhgLOADwroNKvDQnjLnAvInHqjqG7YOvWxKbN/dP</vt:lpwstr>
  </property>
  <property fmtid="{D5CDD505-2E9C-101B-9397-08002B2CF9AE}" pid="18" name="x1ye=22">
    <vt:lpwstr>f7tjYjhIZd+c8CuaCCPoeCo5mWg+3FmQk3EeZHPc3H310V90I3fGyX4cM0etLUMLd9PMEP0MR+B1mlHL5FT9XgBUXMGYmnAg+nQ/PQwYWs1TsPz0NGpANxhPBmSW/2N6QPgItX3SG/tkFeOdelsfsQ8HbGXj3CwKuGXRM3iG9Dk2BOFBXohS+OMWGwYuf9kF1XUzXqjwBX2ioXxlIREgf3ohqXW9rVeZMX8/4Ee9FZlF16Fxdbd1KgNSocYWKwA</vt:lpwstr>
  </property>
  <property fmtid="{D5CDD505-2E9C-101B-9397-08002B2CF9AE}" pid="19" name="x1ye=23">
    <vt:lpwstr>mf4YW7WrDBE2FQJbG6h7TSufA471m3sZ9Ta4y6UhxSvxiAgtFauSwC7acftU6Efr/CO5XrB3TgDkm8QTCtkQgKraFwGUQ41yVAZj7Xxo3iapToHEWgrNXjhq7RpwYc2lDF0whvM8M5+ZZ83eMFt24bzSj8yxgMUhqJxjdd9KfmnYWhuwTPfeuqKnaOhRjJ42M19FTK0yNO0lq83FbDtmb5romugqFsCV1+dbLA1NiTeQJK9CM3n95CqUhcw+64v</vt:lpwstr>
  </property>
  <property fmtid="{D5CDD505-2E9C-101B-9397-08002B2CF9AE}" pid="20" name="x1ye=24">
    <vt:lpwstr>A5nVqRIWo136eCAwi8OEJ79tFyv5DdCrYFdrggHhbsb4hokkvfB8v/qDiWY8Q5TbrxtnaaE+mBfdgqOeA/39NgfnUvOHXE5Wx8h7SzjzA8gFUGVCc0oCWZaTKYgBK0hEcQO+YnEkcea/n/ssaKYb7M+zUvnHm6P7TKIFM7tr9/OROit0G3fhShA6bSai1Padxz3GfNYZHDhvN3OrUXKiU6EwYohsmQvx+wGX4b0C3I22khO0mv3QnZ1WUJLohil</vt:lpwstr>
  </property>
  <property fmtid="{D5CDD505-2E9C-101B-9397-08002B2CF9AE}" pid="21" name="x1ye=25">
    <vt:lpwstr>R3/snZNt3ve7BcUCkq6nQuIVKLwFP7/CVvYezKq1f1UXo5bAAaI6faiG44KsdTluFRNhMv3jnDbeSEd5WHTxT1Daayw8oUomb7ywOWs6BD6vYKUblIkzk0FFZ9x+QDXXShT6h5gZ5vf6UmdOn6hlCeaTkmFbu1YUKOCpA+VJHfX/jYMnAFrhmvWcfOhDz1Y/1IRlN5osAtYGX2ThdrnQ9nxx95/udne5GkcWAj994que9TzHwUkuDvyAAIW5Aus</vt:lpwstr>
  </property>
  <property fmtid="{D5CDD505-2E9C-101B-9397-08002B2CF9AE}" pid="22" name="x1ye=26">
    <vt:lpwstr>SP+BBLKhDnweBtRc/X7pOSrBMOzQqaHBd6oCjZ7PN8SntvWIjx1WQG7cLf6VLvBR06LwWTEvDp8w0DHBu/hbD2Q9nma92AUXQbse3jrYy0PsuYaqpdhjhBQna4HOGSfPwDG1lKMboXpdoFtt6zBcNiKLX5RYRC4otbyyBBE/mPbCnpIzyButOpvzsv6F86qHuyCrlQL3GFf6V63IKY7fdF7b0uJWv7SSH9Q2HhmS6lzNNUZNLfubjPBKWCpXlHk</vt:lpwstr>
  </property>
  <property fmtid="{D5CDD505-2E9C-101B-9397-08002B2CF9AE}" pid="23" name="x1ye=27">
    <vt:lpwstr>VNs6H6FErzxVky/KphVvxqJwWirHSjxH6nBuV3Ht+3kBLThSaCIdTC9X9bt3APSg7S8nhSCVo30VlvALP5Rqcd63yQvnAuYUD8qxDym533sa7Pd80u/JGUaLSYOKOLcHh1snCYT2H6dOlTufFILcCB/CFPEXqGRZz0QGWXa3I+sI59suTZ9275VrUZqzjy+dnRHyraWNKZhgC6TtAHgfh1yw3f0QUfdbCNbrJBvpJjPsoIIogEJj1MWJGApKvb3</vt:lpwstr>
  </property>
  <property fmtid="{D5CDD505-2E9C-101B-9397-08002B2CF9AE}" pid="24" name="x1ye=28">
    <vt:lpwstr>YtCWv0iq0NZ31wo/nE1ea7dC9XN3o4AnX/i+CDfF9660sbGWs8HrX/FE0weDD+YVdbhipA9MELtW2FH7FEDKtaH5IeSOfF4HZwFGD+JB4r8dJTWJpWuecDXaLebLqqbxBRKGz7AUR5MbEQBhDIm6V1w7CKlf+djTZBW9a5++KRfWsb20kKrdpjB9r/shcKdDyCSvK5AYpnQI5B2mXdQRk2cm0oPttiLifpAXnhTdJuJh24SRIXiUirb6ReVAf4+</vt:lpwstr>
  </property>
  <property fmtid="{D5CDD505-2E9C-101B-9397-08002B2CF9AE}" pid="25" name="x1ye=29">
    <vt:lpwstr>kMZ1TAWWWEo/dH3XzLCTT+fFBKPLUK0tHDT/YFxAFjIudajTLKM+64mQL88OImEkNY/NBRaaza/3OB9kIXj9xxxMGgUTvo3xPjjQkVXZT9wthQz6rnC/QI+F8NLi7Elhb3nsl4e+d82lGWMhmTZ/Vf665uxpynmm2f9zxy4xGzmQXM4bP+pHtLaUSSNoXyyCR66xQXBYvG8EYdBCsfDwOJuNkRkMINxCzFwGiEOla6rJxW9nWgCxJ0l8gR5nift</vt:lpwstr>
  </property>
  <property fmtid="{D5CDD505-2E9C-101B-9397-08002B2CF9AE}" pid="26" name="x1ye=3">
    <vt:lpwstr>aKlYHcH6DdDxU+KhrfTB/z+cpposLXo0+6ZZzp7r3GZ/QoOeHhT7J94Aw3P9zQoE2Up8HEBgFQ8+Sk/fbNSxOUxw4utTtabPmG8mlndT3QPhgwoKVADCXtSgcUavBH67lnJeML4y/VW4z1QA5ImE7ff1Hc/Y+n7qSqoBE4ZVzPdVaMVeGIFoDcs4ixc42b1/DhFmnYPaMgiaISR9cgSNNgmLrZ87I0g/NOaLnWCoiewWams66H9mV94m5lbplxy</vt:lpwstr>
  </property>
  <property fmtid="{D5CDD505-2E9C-101B-9397-08002B2CF9AE}" pid="27" name="x1ye=30">
    <vt:lpwstr>QjcaDH9oJgH+PKMlNyS/yQkbHswqEzMPGtGYrOJ7B0j2NBf330WJGt5RAOC9A3zYcObx8vIrgrceLKzMIM2LOT5n/mcCb9aWHEC+hnw4E5wU+HWjrzuH3GFimgHLOzdDBTUtttdkjdtZ4+BCUd+1sONQlvZuEGP6saTHih3CWA/MNLsKizr7lSk72kqMVBx/KDfXBneR6iCKwW/0GG5NnfRuV3lT488flxlS7H8uiv9cEv150fjA5GKGYTPhGTs</vt:lpwstr>
  </property>
  <property fmtid="{D5CDD505-2E9C-101B-9397-08002B2CF9AE}" pid="28" name="x1ye=31">
    <vt:lpwstr>XDy1tq3VhDjdM3P0sy/lJKmiEmZoh9bt3KTJO6eyNdgnhloPmJa9IHYcitx5e1knyVR7JiU7pozgWF+eBHWtskYazMpXgLzkRhx6H40SUKnKFAQvLnMEaoiIo9kM0GVYbtFCY34TUJyxcV5o7GsCWG7fyb0AnBGh6dI2H++NOi4JaI9NoLD78XHsVJP1munWOVmKUBLzmy4E5okzQqQwPFgSXeqXDvzwSuL7c2ovrfxNqPq8FIaUzUbtur9tG5d</vt:lpwstr>
  </property>
  <property fmtid="{D5CDD505-2E9C-101B-9397-08002B2CF9AE}" pid="29" name="x1ye=32">
    <vt:lpwstr>P6CUzbkI98TSqwdb6fVhrBOSP+eXMvYyrkW3uiMQgj2WlpGwfrkudmGBoyn8JDZX5BtPxanUnDVmNiZ049wEzHELkdAmmZr1zO022cPq6W+zb76ljce3qx9ibrtdNr4F1hbM5rEX31V0HSBR/BwRjK3896O/NbzLM/hxWSEgi0Wn3x+HQsXIi/cNEqHETa38RnHxqIE/S+gtj6v5Lr/5hjK/mtcHPqCMt6m5+LKxgBM9+6WXw/qCaky9UAa3D+k</vt:lpwstr>
  </property>
  <property fmtid="{D5CDD505-2E9C-101B-9397-08002B2CF9AE}" pid="30" name="x1ye=33">
    <vt:lpwstr>afqs/cmTVNx5QFzmhkBU9bwQmSlx3vR81a0qC62U8RP0mVNiReeAhpkZqkDcPyromlF5WoqIgyfaOBxJ+zTDzl7HEsPWLDYxOH3rR7Qnb0YFg7fwb4QTDxqI/V4hRzOiX85kOJknTTe63ovmTMGV36V+wxGNjl/kueefZLUNzSGdYyvHl9b/a37f6wA9DzqxNKoJvwlCbhd5qHlVBxHOTjkN8xRRtUYt2vo+I4QVHhnZO/dpW+fbbHt4dHoY8I+</vt:lpwstr>
  </property>
  <property fmtid="{D5CDD505-2E9C-101B-9397-08002B2CF9AE}" pid="31" name="x1ye=34">
    <vt:lpwstr>k71/KOSxrxRr1/Tdti3cl9ZSFrJ5HtwWsxBd9dIe/rqTLRGKn00JQBibXzakqa/iNZ6liA7bRfOryBNP3LvonTQMqg6Ym4dvF1Q9Lv08iCMbaiRV5414T0Ixr2UNTfYYxwe6U8vsrR82S8vHJ/SvdGspIxKFJcZApRKxd4BDu77LiTleQoP34zDIpp7wXIcYhcYGTdHGXzUhYRPHsTnezxP4TVmmYyO5xVJUfDbh+1l09W9fkV+ZyhYPcUBxYVW</vt:lpwstr>
  </property>
  <property fmtid="{D5CDD505-2E9C-101B-9397-08002B2CF9AE}" pid="32" name="x1ye=35">
    <vt:lpwstr>X6SH+9SASJ9LFzIqV/GTezXGCksUq2Zm6u8aZ2LXrAb1qTXHP3PESAYedIllGe9e+0CtEtsCk7c5HcD0DOSfJXotvywrPGqOaZqnwxRZpuR20IVZAn335q/vrr6k2bGIAyDy0OQ3ZRmikPfZ/6N1ZQ1Srfjf5Q/T/or8p7yXW3FZotQ3FKoyVeYtrSuouxp8n1OF/FhJqOZTy/ryJG8ki4/IBEAnQWELV6u9xSyBQId0wz7Nz+js8DcYMeY8IPi</vt:lpwstr>
  </property>
  <property fmtid="{D5CDD505-2E9C-101B-9397-08002B2CF9AE}" pid="33" name="x1ye=36">
    <vt:lpwstr>EAwj5VjTOYjlG0gqKn+GVOcxTPSXYd6gEmQkYckObQUPoD6Do9tN+AsvFf3SKbRz/i7fYAddzvNbkUHmkMtHlJ2/L9I0rQ5eiIXIEnHCGGuQoScwIRKTExQlp+Pm7EXEsKhmZoSncMztISh4o5cNb0+cFN1+485U4XuMmUYdJfGVpxQgMCPLSAYcHGj+lr2ApoJqoM3JJdvmaFoE8SdqrEgS13oMQ8WVn6OrMMUeJh0ypPTnJgBullkC4e+Gxyq</vt:lpwstr>
  </property>
  <property fmtid="{D5CDD505-2E9C-101B-9397-08002B2CF9AE}" pid="34" name="x1ye=37">
    <vt:lpwstr>m2VHGpjU2AZE+XEBBGjmRZ2Y7dKifg4F5//lY1mF5Gvvqq1pQr8kRYqR2fFLCBfuYwWLgViu6OLloMDMiippcsBlFFyVKc4uBmDgL6P7/vZRdf7yedtpik+vV39XzNSfvgIViyO6VeFWh+5oxAgVbe36Hw0eWVAu+9srjTzF4F1IvqLckgRjRRi+PsvjLrtJCIYcCibos2o0466Y5oOE4NYCei/CHZOpxJfY5rr9M9YRQ3k7wNDyW1EEbLegZM2</vt:lpwstr>
  </property>
  <property fmtid="{D5CDD505-2E9C-101B-9397-08002B2CF9AE}" pid="35" name="x1ye=38">
    <vt:lpwstr>k3LNaZmCSCfElRpF6IPH401fji4HCpGz9otO7VWBafcqRqkXHJ/jyE3mEquXyOlR8Bpg2e7eMlhtRoPRdnQEIPLanzJxyeG5klMW38TABz+AHmMhbp+lz0uylf1aT/jNl7g5KKV3nAnE8RvHKOwhIN6LgghVND3Vf7kq99gdNOI+jlhpn1Vf1Rz91c+8lSvCtkN3dZg3qIC2ESsam9j2AKLatEvUxFRj6spWIvqmevRPv3Dlx3nEPw8OyAn0JB0</vt:lpwstr>
  </property>
  <property fmtid="{D5CDD505-2E9C-101B-9397-08002B2CF9AE}" pid="36" name="x1ye=39">
    <vt:lpwstr>m7JMlGtTOl1O5ROkCIfae4vxLUPPuxlKkwVEQ5/J1OFwo2rV2OyholZjQZMIGTmQ9yW4zxXId+0QlhZX937zUJtgi857GCR4EwEBFRTwNDQJ3sH9SjanvZ60IPZQDe72tPeZAOD4r4I6ue9qPLqy7+2dTosh3Pn54j5NV55xvCRk1BeHjH4kkMjghlf7qENCRC8sMiJUMtm9BOunjpCjcUJAKr5wD7Zvy9zBAX9RjRY1heyO8LDVhcnfYoSk4AF</vt:lpwstr>
  </property>
  <property fmtid="{D5CDD505-2E9C-101B-9397-08002B2CF9AE}" pid="37" name="x1ye=4">
    <vt:lpwstr>Eq1+8QOB+LR2aKysVsMFKYgIRs38htja56sB8MFSOB4QS/cZawBDg7aLLzPYgdAhfMcZBS6pLf5omyEf8/wUqlJJ15YirfQTkR8sx21xnkjYsH4PoAoJz0vyr6a+xLyp3RiMWHfNYuc+LrnXAhRs5hXUdlyXsvXhKPjDRYVXc+QmYft6H4Q2g3zLrJZQcBx7k7joxq181DC6weM+UiuYVEd8e3FWpd1mde3GUE1VoKDiHl83gpbKjbaz8BCS+Sb</vt:lpwstr>
  </property>
  <property fmtid="{D5CDD505-2E9C-101B-9397-08002B2CF9AE}" pid="38" name="x1ye=40">
    <vt:lpwstr>L3xYixy9AnC7dR3iSEvjl0xhlsdG/ryxeKXfCVPfpmzGQAjXG+pfXoMZYg24aOdnWMjUZt6NiFNKERaPgI4WziRn3de+66oRTWWXyzUORYQMdaByxfHTLashav8z57PLsCa7xms/l43xLZspUgakVbiWBsj1Gww6+bq9oys3XSHKEUlnnX9F+B1YDD+w7uRQVpEXP+isM7Kzk6NvQFTQvDgGNo2r4LOuX5kANX8nLEg7X8t+YXSFvUBPq/o+ArC</vt:lpwstr>
  </property>
  <property fmtid="{D5CDD505-2E9C-101B-9397-08002B2CF9AE}" pid="39" name="x1ye=41">
    <vt:lpwstr>9JAmV3yNv2YevDt0SCgZOgCPUTxP8/vZj0B7Qn98Mx8TAeIOzT7epJe3a8VHhsxX14JMeVjD4DZsaOtY/EPtBWPszfIQU+2+OXz1CoqFIJ4aV1PyYP1kfX7hB07BD+QGuDpoY7+TVAhVvhYLbBHJoC0MHbpt8VHkNpgILK4rNhH2IgOo+f30Mb/055WYOVYauza5PCYYXu0zE8EGjWIDK8AuhE5WHTZ599rNAw77FJdffbpQp0PSLUOKexyXGEs</vt:lpwstr>
  </property>
  <property fmtid="{D5CDD505-2E9C-101B-9397-08002B2CF9AE}" pid="40" name="x1ye=42">
    <vt:lpwstr>/Uhcz+NM0SVOYQgp/VUiRqYhJNTeUdWsmM1CvKPaoTT2ULmZDytbeL9n/IcJmJSPPmiIlHey37lXf0+/ShyPHakUjaJScauvYZewmK9mjJonZGMx3x5/idHe6KYQ8x51n/Bo3lt/AKy8e1yXKE13dv3bLd624STZqdPTJzv4P4eNQ01ac6wmzdcngyjcSjvEP6KGcCfWEL9T8/pOl5Da26TdpGNsYJ7AgAHwm2nwIqMxN5A8JJI44zcwMJuRvoj</vt:lpwstr>
  </property>
  <property fmtid="{D5CDD505-2E9C-101B-9397-08002B2CF9AE}" pid="41" name="x1ye=43">
    <vt:lpwstr>htUwrUDXaioocgjYGHXMURHxF7OeRxhBgX4K3lorbgeAH8/gLg5o6MA0jP6Uljdc8q4ODyR+XTx1d3PlZXELoUxwMFAcOdYLdlqBxzgpvRZ2spB69Oh2M+NU0eZBtly9Ggbp1cegcWPlfRXEJcabNBEqUanSDMTV41un0+OJ5F9HjDX9mh0dswrW+YcpJoUlo8pYD3ns0JTRdv495REsizesk7hELltLtaIH6RR6NKZLegbDN77FjENVKmJfUNi</vt:lpwstr>
  </property>
  <property fmtid="{D5CDD505-2E9C-101B-9397-08002B2CF9AE}" pid="42" name="x1ye=44">
    <vt:lpwstr>Ug7On19r4KcYOYz4I7WTAQ8fNWsxLRNDZSecHOT0VK30SkPpg5plAP6qiR8r09Sk7QjgxL2d3NmOT0kiav1yWwog8ajztk9GZRsGKPv4zFoaaTqWLW8LSlAZmk4T6hHYwHjjtsqSN+UMX18RZ50Pqx4+R4s1ZfqSTRAUnTZKexltPMS+45C79sajnS1X/QfKb+XTXNi7YGSLs7dQM99qKLr3AuNztN/25qclmUsQiC8IBFNtfEuk1tjx9GdR9P0</vt:lpwstr>
  </property>
  <property fmtid="{D5CDD505-2E9C-101B-9397-08002B2CF9AE}" pid="43" name="x1ye=45">
    <vt:lpwstr>8LOQS1zF+Zfbe26E8QHxjeonwq1CmrXb7priZ/BpFBOEX9yTEIqMRO1ZMth8XVacU6SGRYKJLDQjjMmg/TT07z3vlVi16VNFkMBzRqJo0xLyoLZ1mRIXWwLVqqpz9Ly1MxKzD0aKajgdTxFaaFADQGVlfhdR3PzWKYjPsv3yeQF4iWuXcNHopkRUBZ+KPGab254/oD+pP+Bq1zaUGKL43c+A+5ADJX0nZzqvBtaJtZN+W9RBtFSXxfyiA77FeP/</vt:lpwstr>
  </property>
  <property fmtid="{D5CDD505-2E9C-101B-9397-08002B2CF9AE}" pid="44" name="x1ye=46">
    <vt:lpwstr>PbIpd3EuQBkKo5O9Yxo/JbvdTWYDWU+rRrFQLTZ2EswYA0Z5rtw3HKtzzGIoMiYV2/UInt0iWRW3mqNT3God+sndUI1tovlTdfULPG7yXE+hvoOLlfZIAs2y9DTtXGzVAgeZfpt4ePYWwgwu/cIJySsXR2gkmIHK6MYY4nRmjG7UEBwIB1ZTGCRPzmgP46wQ7b8QpFNBsLYmwn5BGXmfYBdLvGo2e8lZSyLfU3Zl2We5Rv6GhHdOkQS1VJ7UJj9</vt:lpwstr>
  </property>
  <property fmtid="{D5CDD505-2E9C-101B-9397-08002B2CF9AE}" pid="45" name="x1ye=47">
    <vt:lpwstr>TLD2nDOU/yU+BSmfOo/ieLbugyimd8ilXrdNg6DORrBpq/EpBbwRhERR/PWiYDYwC/Bh6dVaIxorPAnEIazT/OemQga/0bHIeIx5cdDtR6GPLc5yG0LmB/2+KwK/ax1C1zTc6GhXnLQrlpLODCJ1Ci2YzQCzO1lgNOTaYVGmK21UyNuEpckgzB45Lk56Z4W0P6GmDx9HV5L+LGIr2oOK91I5QmlWxdk1i/6uKfGQaMRGsmjhluIatB1MicqGfQT</vt:lpwstr>
  </property>
  <property fmtid="{D5CDD505-2E9C-101B-9397-08002B2CF9AE}" pid="46" name="x1ye=48">
    <vt:lpwstr>MtXRFPlyuAJi0NjYkur9hX+mk6Mu4yokrqT1YMmGGBAhAEjXZ3SEhNc+eKab/JUgsv7G3ByHkqCFZo6gFDfuwNGNAvPCBQRJrOJEIfcR+lJflWF1gkhIa+9tR+4tOLJACHxQoi1EAnpR42PnxJF17FO+OWWvHZ1ZqEo5oQHJnAR6iTWI/NBWP99ndbDMhA1T2p/PUl+cyDKAhkdl7kYjum6/Fkm1OF3I4gvggM3fxUGJUavu576i4eJ36XdZEH5</vt:lpwstr>
  </property>
  <property fmtid="{D5CDD505-2E9C-101B-9397-08002B2CF9AE}" pid="47" name="x1ye=49">
    <vt:lpwstr>Z6hMNzjaj15vEibYB9IiEMVzxF345v4/LIJnm4TPBJ/j30G+GrdbjZwQBu4Kt3pNSAAzooxalCycya4XPSu7mji00R6PtdlQON++BT/9q3dyYOINq8OHsdCRcli6/EA+EbziReItX8DLh8OIRadMHJJaj3ZqryiZzUBEcegzKZ/5Ld4rkmV3r5qevLhVLWVEVneE0s2HnrRSl6WLSM8b1f6BX0B3Nz/S9H5G7BCYYXEKE7DpmGMwoDCvcpJrVBC</vt:lpwstr>
  </property>
  <property fmtid="{D5CDD505-2E9C-101B-9397-08002B2CF9AE}" pid="48" name="x1ye=5">
    <vt:lpwstr>AbU31Sejf0hoF+aeaelyLNwZVBI5NXUXRKBg/G3bSmxlO4PDAYDTRAZEMuFsS5W5VAhdE7OcqVe4x2Rv4RHNGpmnAbBij/6iveBjCWpylzecQ4U3de6B31yAfQpQvsQg1OxhS6LQNyfuamak412H9HWhFF0R7rXQRfc2DjQ1l8j3jjBDZEgD5uo9Hiiq+oI/gVdjyR0RYslMLFlSEjtfp2cIDoOqBG3tssrxYGo1l3xOvHbjAXClOZieV0jzh+N</vt:lpwstr>
  </property>
  <property fmtid="{D5CDD505-2E9C-101B-9397-08002B2CF9AE}" pid="49" name="x1ye=50">
    <vt:lpwstr>NZF8SRA2Iil7+CJmFQF1WpD/2LvuMJicguXiPjbr63Dpd5Sj5fhXvrDSDQi3qXiPiaZ6zqLF1zgEjmzEBDb2leVQWcbPwxbQIZ4I7nNTqP3+2I1BGb5dzOQFa/wyH44gB8n0WYdXw5uFeHE3EzIVdXB2vpuBNO0RXYx9hYor47TrviByLoQS8G53r41Zj1U4Miy7rJxLBjC072kJvwrdtQLFUUlX66rq1HkfHlLDbJq1sHf6a0FoGvKp0pcd0eM</vt:lpwstr>
  </property>
  <property fmtid="{D5CDD505-2E9C-101B-9397-08002B2CF9AE}" pid="50" name="x1ye=51">
    <vt:lpwstr>oLEUb87D7j4kyvzr7XstJBgmMReiDOuB2/D3Sek3WiI4PiLxKisPmeTHnEXN63CCqNmrIdEC98N++XHWVa7PfE8CQaSVDlrcZ8Ddj0viZ73jomNytGXcpKJtt7pZ5n7nb7rX9p8+xOzJoMpM3GEaZ8qqrKbK7aPXT8ZIxxb9lWTUgRnEXWTkuRIJ8TsSbMxoMs/Zv4xcmaSPlLrNeW6BQKeX9PdKrKgLb0ic2cVJ81t1UZo4pUSGo81e5tPx9BN</vt:lpwstr>
  </property>
  <property fmtid="{D5CDD505-2E9C-101B-9397-08002B2CF9AE}" pid="51" name="x1ye=52">
    <vt:lpwstr>uS6x0BkTYif7KVFG3flpFi7wBw5Y3ysg+rHpNANMA9yWQt8h0iCHYGlgtro/7c2lAfZqfPuZO7Wj93gVII2fcerzj9NxIbNGjiLtOzZJ3LHHhjBc8W0gydkRIVVfR6nXuYIJR0u6Cn5W03XtpBXwuOea78sE3QwxUc7AXrMYZbQQD/8OgpMMwIOKLe7rDOePd3zK2PfDYcu6YCli0+0WhN8PycFIjTjXS3vnAepJqvteuGc59bG5TrgH4SlWLJp</vt:lpwstr>
  </property>
  <property fmtid="{D5CDD505-2E9C-101B-9397-08002B2CF9AE}" pid="52" name="x1ye=53">
    <vt:lpwstr>S8roMPsi8sCrU4kS72mWN4XQbCwgA6qtotdv6aDUnkKY0AL1cbcGeCeKUU7KJkjeeZk0qmf87D73BQzGoQE/M2xHUpip80BvVv1Ah89JthheHDGzu6ohHC7X6ghL3azpuzTMyOQFDMqgEtfJMSj75+Tls/W0hJWorDemI0QI6hKJZaw/3Aa2GTSomOFZ8Siu9LNHZn1/4jYsJksziKxtv2lc1SCGxs+L2sAgVK3k04ZXUFeddnUPtV1F6biDA3Y</vt:lpwstr>
  </property>
  <property fmtid="{D5CDD505-2E9C-101B-9397-08002B2CF9AE}" pid="53" name="x1ye=54">
    <vt:lpwstr>+9tRP6A/POF4NA6wak/8mv1D+z535bI2v0g7A3WqIdMiv3L1Ghp3wCeefNExgciK5fzpdXvnqgfimwmINhCoJ+Qivm4JmmZEIPlOrcKzG8lO1vhdkhFoHPad7nuKwpPnSlYFzoyZ2bqTpM85MBMnKfpK2Mvdk/bu4ICOLNH3E+t+Ma4yufpfjkisZ7Jmhr8GlK+qB27kQINDX5FFgqWSvAb4L96mqc75RTGqdJM1sENDMY/fKhkhruumiYFoNX7</vt:lpwstr>
  </property>
  <property fmtid="{D5CDD505-2E9C-101B-9397-08002B2CF9AE}" pid="54" name="x1ye=55">
    <vt:lpwstr>+7sqWYjg5sgeqSmHdLtle5lEeCCZilaxinSDOgTOBHYtPUoLpRwnt+N7gSAEqQDL+2DE/ZDNprRjbMAwZHzHplnhgYlhOVODvARSkeGO5+G5HbWmoDZz8FP9EO3r7XNj5/7lnJa5m84ORnlY4ZAruHwueyD6QSri/HJYBUUDb6Z/7rfJZLE2yQLC09CkLjmGwiHSyc/gztfIBQgAzd8QlL3EuuhAieheTEna+Ui6icYZPfaaH1mKWvZpO9q4z1j</vt:lpwstr>
  </property>
  <property fmtid="{D5CDD505-2E9C-101B-9397-08002B2CF9AE}" pid="55" name="x1ye=56">
    <vt:lpwstr>bzP4Gaq9g7hzjUprwudh1K5kHey14w8hdfx2FhZX4OV0qpVfwH53k0XEbCiRxE4B3jOVaytVTUwxlZmMjUNaHkTltQYq/3qCEA/n2yvBt7QFmUIcDjW1bJoTm9QTrhUlCImJOuSoz01kibooIIlPL5Q6iux0/hRVfGJ9A8ZEEPDzhQ6B7+GpSoQhZVVHR3koTJ5t34SDtFLgnXLaRark0wyn50f28PHDkLwg79T5MnaMj1TgbXLV6Zb5NHs71nd</vt:lpwstr>
  </property>
  <property fmtid="{D5CDD505-2E9C-101B-9397-08002B2CF9AE}" pid="56" name="x1ye=57">
    <vt:lpwstr>Vm6f9USkX1PIckgk81mLNKivhu9KF7rzM1N9w7xLEHrjpYzPNcT+M6ETgmn5sJEJnToIDgUBDfkrVAJWqDQHxyn2HfVlyU048UG2GWgx3KRwg1n/VommyE9XuLK54goaI0lfYrDu8DGpdpE1Z4nLkk3skxlrx86DR/Vnw33LvY/bVNwt1k8MIk3XLUoH6mW3jKTMHUvI7l8KySY/n/6gxO/TM1KXK/hpM1P6ssRQiVub6Hn/49tvGFUqseG1JMg</vt:lpwstr>
  </property>
  <property fmtid="{D5CDD505-2E9C-101B-9397-08002B2CF9AE}" pid="57" name="x1ye=58">
    <vt:lpwstr>1Ycd7CxlBgx7g5n7o3lXBycPNA8Gr36w0pBaT2Bi8IMdG5Pv0WQAdLU3S3/5JZK4IUBno8O7gdw117ZP2LSDNUjzIHc9nfsHmrLJl58mGGkVF+8S8y+yz98WeWVQFtuUU/BOtEXYVZPfQzuwhlrVqjh31Q8GQp1CH09e7vK1bGBAgO8yxIqkc68u06V+eRAS3fd/nLkeRNqoNJtLORvqpTkJh9tWpV20cIPm6XwaB7jx/IJedqfbMN5Ij7BXZkD</vt:lpwstr>
  </property>
  <property fmtid="{D5CDD505-2E9C-101B-9397-08002B2CF9AE}" pid="58" name="x1ye=59">
    <vt:lpwstr>1cXzN358pI9C+zQDLY+v9fuu+3uo13JnX1WDsYnBaosFkTX6wWn3WPXipeyRV/UiLkLJcKsFLnBGAETqN7Nn7l8oWTxG8KL6/9/ohxnIE/8ciMq4Q4hPe+SkhBNw2bUep3YzlKwp26gspiBLOxhpV6XUCNZbH83Qx6TenB8jQ7AB+KwlFoayijJg0qYgRX8FIGLthqN6tOlUXBrH0QylguUPkcNnd7v58AXMt+j1wkq8LM9qQMOujuY10NUomzV</vt:lpwstr>
  </property>
  <property fmtid="{D5CDD505-2E9C-101B-9397-08002B2CF9AE}" pid="59" name="x1ye=6">
    <vt:lpwstr>bsW6orixb0uhIGfHXYYM36fBFZEJILgK4jhLbfjwR6LQyiO01Svsgrey7QtWQnQGK9sDGYS2biGOSNAAgs+rpuH+1KpiccM/TIn1OeT3Bo+saMg0f12vgmZBcDXm/XqURx+KiSuIQ4ex5hyTK9QdSTSHnbNebLe8k2IIVI0hWa8sWlBnRFZdSuAqJS3K9N4WWrv7+BLWvmAMF37tQgBtj33Jb4QdPALWzC4QLdxsQqyxeQ6kGl3frGtpyEYCWZT</vt:lpwstr>
  </property>
  <property fmtid="{D5CDD505-2E9C-101B-9397-08002B2CF9AE}" pid="60" name="x1ye=60">
    <vt:lpwstr>ySnSnzyLg7of4ZfU6iNpuInSH49zAiHljyKn+ReLqE0mlDQ/7qo1GIjiEQjbtA4fCPY2tP7Q+Gdhs+whTAYPUCYhc+qyQH8qjUQaGj9c0M4FsyvytNLWRoA8ixqz5xGwQej7iAIMa6zLqeb4jNcPtJsqkX9wUgnYl11eHpYccJabhpKJQRcwDpybYT0weOrXr/Vy1jQhyu4PmkgxzEN86xKFmye+stDQ3Ok7WDfoVBAcXl+Ob2TyveCtul6w3al</vt:lpwstr>
  </property>
  <property fmtid="{D5CDD505-2E9C-101B-9397-08002B2CF9AE}" pid="61" name="x1ye=61">
    <vt:lpwstr>q5M3LSUoUg8XFbYua0WlYjbvP0wRKdkdZfp7z/rTNT7IAUf6yBk0vrJM4sCq1FZeMlPVw5SSgc5n9f9xsxxYsoDL7bmplTeHK20qQGB5LdJ+JfgvOuvfhA5PgQCrhsd6NLeZ5iECtID+bjDYflIn56/wdbHgB+0n0uoJLyY0U4SJ5xjy959kvOE15y46gM1xgN3TRiPKJigt9Yw4w6RugOazByJgjJ+xwjt7RKN5wQpAyjB1owNaXJf22+304mq</vt:lpwstr>
  </property>
  <property fmtid="{D5CDD505-2E9C-101B-9397-08002B2CF9AE}" pid="62" name="x1ye=62">
    <vt:lpwstr>/teGFTyyaXqmoWrbOzCNtyoo57sUzlDH5O51kAoXX0lEQp4IdYQItPrcFV2kvnMXn1QSmUMQF8qapg58DVPsVizQKTC2UhDNjnpuaRhy4yxeeirbkUqhPiY6xO/i50B6fJBkiab6Mf8E4sR/ISt8ddyBDIoHTM00eyDDc7f3tFz8HI/QoM7XncK7/euE/Xn0bQWm1IZ4XWrvwBQTHkDYXE4I6jGlg0cNsvy7xN4GwXyUEwrSwT4lQwx7fhMh9oU</vt:lpwstr>
  </property>
  <property fmtid="{D5CDD505-2E9C-101B-9397-08002B2CF9AE}" pid="63" name="x1ye=63">
    <vt:lpwstr>MymPZQlP3nY/jImO8XfvI+KFez6iZYom0S+ZG7HS0a8+QOe5Lytt5Nx2vnMVv9dR+Zea9QAu3rAznJVVlc5qevkEOyTts0c2bBAoQtcT1tDRZxSHzXdYlVRzeFUyO8bYVj5ffCYW6A8Jq3+PC7mACqt4zsNmZWQS5ogjes+JDkCB+MHylXJRok+Yg/b9Y8Hmp6KH+eSVuUK/s1FHpj31vwGNuSsn2T8qDkjPxd+vQLFqKkeymUWjwiXkjbGaZnT</vt:lpwstr>
  </property>
  <property fmtid="{D5CDD505-2E9C-101B-9397-08002B2CF9AE}" pid="64" name="x1ye=64">
    <vt:lpwstr>hTyk3YpRH9Z8yHDAx0LQkrodzWwalVLQ7w6Xu70t0G/vG6PGKBmJMjhG2U6vX12+a4Bv0ePILq7hnN9YONW+Ar5K5MPd+0jIZXzTLR1rhPQ/AVg07VX+Xiy/jYB0hoFJRmA6hlNVLOWSGKkhLql3esTum0IawntMx7gKbdGe9oSEwue3a9mZZAGs1RsL3LW6/kaVHElxk2vY9aO9g8Md1OX9zE85FflvRER3+ENktTxulZetZa0flO3B2l0dlLU</vt:lpwstr>
  </property>
  <property fmtid="{D5CDD505-2E9C-101B-9397-08002B2CF9AE}" pid="65" name="x1ye=65">
    <vt:lpwstr>zy223p36l+NNamNLMnwfBqoVlhnIGIeDJ4mHtWfO4kAao7eBOZDHsqOTsjURNl66CvKnjGOzLNwLhGKdhLJz4EZzLCA0Huw+ulQ5O1H7jssQmzDT3t0P9iJBcLPSy0xDx6vVdnM/BkDZrKmII+TLYKSYCp1GA1ot/iEUQkXnYS4VClJo4XZ2I+qrjJzauGSTBetq6S0xBABtRDGsOYRbasaZ277KT95HUusRdeNFg/uQn0FvHITq1Dlkoq4iAaw</vt:lpwstr>
  </property>
  <property fmtid="{D5CDD505-2E9C-101B-9397-08002B2CF9AE}" pid="66" name="x1ye=66">
    <vt:lpwstr>KEo4zmP2N0EA9WCSHCbNSvG6q4gvCGpWwSc0UY5lZ9+ndSWUTuDMnkSuXzI76rN+0j7J7SOXgRcRzcYyCyacWvju3zKjH1QYGypHdeWSA3U90LFIAO6uP4FMvduiUw4mBU+Y7zR3j0Os3zAkMx0Lvgb/lpjlICUwmDmREw+TsK0VrkpZNcxK5wofi7JnKBlXFXdJNhObmuZin5Rf8qOG8cCYEoCh6IAO9C3OC9J8PDMHjP6ZfNEBIB3b/fq5IQK</vt:lpwstr>
  </property>
  <property fmtid="{D5CDD505-2E9C-101B-9397-08002B2CF9AE}" pid="67" name="x1ye=67">
    <vt:lpwstr>7ktThzs486E8OqK27btANoisT+Zl6/EtmttT5IZxkp37vHkX6AnfuClSJau+ocjDxfrepLyrrTmqq7yJQWzi1SXCZxBO6xzKA/+oxKk+pEceOd6X6krSZCiB+jpTi2hhwjk9slm2Tt5M63RCnoVo9l0XVLLgW5Rqb8NyPakjrpom21oTlKLX6cL7863JJnkOLmWPABuHadHj8EU6LQ6wLJ+pcv6hnibqJ+lA2/zYyq83Yh9IpubD/v+e9vyt778</vt:lpwstr>
  </property>
  <property fmtid="{D5CDD505-2E9C-101B-9397-08002B2CF9AE}" pid="68" name="x1ye=68">
    <vt:lpwstr>SSVArlOHRYVj/8xP2D3Rw4GXK4lO8qowOcrNS0ke06aYCMfRPqJsPrSdPn2cn1OujxhOIlj/vOL+KM0IkrvlGalFtipGIdz7umy9KAH7CcCwvY7jPNzneii/Md4gS3Wmsg9QdSqfm8HOQbDwTitrVcTd5GppI7zKRC9BL/QA/2LiJUQQS7R8nxRiiKugMkjWGXUPlShYVCa/+UFdWUw7qC1HehF27gkhUTsnK/18aSmWCyYtjJ86LX4TxvDH/5X</vt:lpwstr>
  </property>
  <property fmtid="{D5CDD505-2E9C-101B-9397-08002B2CF9AE}" pid="69" name="x1ye=69">
    <vt:lpwstr>r6KGfLqp9q13Og9PQ/FekWunHSNR5SK2P2ofs85IIPaz+QDRTx1jOmzy4pxS25p1G+h6NrwCG27+V+KKm43VGvVWNSVdv2wVMuJDYI2pVz0dPLPmuFrVj0dqtbMdItmdyyYt9VLvodadLImiKB98tL7gQQPaZBY7Q7Ts7n3Pj9hNRM27kuFeU2i5KqtEmh+qAL7RQV480PCgbUG1AKQMtN4S3ZC88cR69hEPhS3YKJMaGZspDRk26vE1fW9R8im</vt:lpwstr>
  </property>
  <property fmtid="{D5CDD505-2E9C-101B-9397-08002B2CF9AE}" pid="70" name="x1ye=7">
    <vt:lpwstr>QbkE4wRxMcpcqYmPbcN6jkltY1a+/AiSuSLR474vCgojxRRZ5+JkxZfvTwICu6dYbywOaKdn2p94USafGuVbd+KOFJzYYBgaLk1eSQF2XQiaAbEHjqgvjyRw9GM7GhTA4RKwGVJaCu+lB5Ih6paPwlV0Amdv02k1yqbctbgpjWHVQv8IWX4PPwJVpVTAx9JSbMoWUJf7dFi3zkPqgUkUslfd2FwHSUFMj5rxaHic2icJoWHJ5DVHO+/SmdNdiF/</vt:lpwstr>
  </property>
  <property fmtid="{D5CDD505-2E9C-101B-9397-08002B2CF9AE}" pid="71" name="x1ye=70">
    <vt:lpwstr>hmzAkUoFw8IboW02oVWf1YrPirrmUzEIzRFsEZC7Kfud/fBVpABU6OnYyOve7aG/c7c9L+Ymgs34xMIMfC3uFJXNZpvGpeYr3azqBmyeqxb2h1PtYWIOzo2J61EiX8EcLwfApOzrMnVm6b5zK7S9y/1UPwMPGX78dtaJJEwpTExj20TbYQo7Chfrr39agB0AalmOJ2DtglRn8T9WCa2FFF8e31eot4oETpefDQWO7f7b+BHN1D2ANPjAiRxwY6g</vt:lpwstr>
  </property>
  <property fmtid="{D5CDD505-2E9C-101B-9397-08002B2CF9AE}" pid="72" name="x1ye=71">
    <vt:lpwstr>5Cct25aobhhdWT30RhMwG0/gPjciYE+JPvx/h2TzBJQGFnEk63FX2cCl+ZSFunvO/IBLN2q66MnEqqWwYO50ZOvvOsQEiSvPva008kyRl0bFzaPqyyAnZ7p12hkCQbSY2aI+tWb3yEtFBD4kmRDvH3BLwvywLIfM7wu8qD5daF2RVPuQwrmU8SzNYL5UFLRiKcfHZVpx/ztgQm+QJ3js+r/Mzlce8IN0mZMKYFgmhUNKXXTczxFE5o0ACzi4uI4</vt:lpwstr>
  </property>
  <property fmtid="{D5CDD505-2E9C-101B-9397-08002B2CF9AE}" pid="73" name="x1ye=72">
    <vt:lpwstr>/iDxyGTfsBC/0JsKc6Lj5WD0HKyfFR/4VSv2XoUI3i4aH6m0m3cWI4R1i+8m0fD6rrhFvANaBFfs40m+oY7tEKh91+K4svzDq+6MggBKZTppqIBdREGFBHS2VeBJPus9o7ME7FC2RVg8D6DTwCT8Utt6epTMBdpX0iPCviXhYNQLgb/Pj7lVgMpKH0rFH9xGxpwFgt4OOH/W1Aqu5Wj04VKM8YpkKoUJgESn34cucZiVPm4wgSONws6Lf1/MeGd</vt:lpwstr>
  </property>
  <property fmtid="{D5CDD505-2E9C-101B-9397-08002B2CF9AE}" pid="74" name="x1ye=73">
    <vt:lpwstr>gJzfKJr/qHP5cnMN7I5SXh0sctbkVAJz6Fhi+Bb5v5NFeBgQuFBNHV18jNbQPi2QjgkbPQH/Y3hyyE99UPOtXQduvnashBMuA1hGdTx5hz9aTN6ydV/SlYmsLQh1KVucHYVCKQd3TdYNLoRgQnplUsL9plzrvbPklmDKOJkpjR/PJE27jIHtqWYz1CkaV9DmOalDxOKDsPBRkrs6lMFM090/4Ml2mkNJ2W35DvNdcDrjpc84FPN16x1aaonzlyo</vt:lpwstr>
  </property>
  <property fmtid="{D5CDD505-2E9C-101B-9397-08002B2CF9AE}" pid="75" name="x1ye=74">
    <vt:lpwstr>W7ZfFN6lRTbw3LVzFMIXwsncfS0B5giEUa8DUGxK4lVGBl6hLIVGSGWx35pTgqPhlvrcwEZTmyH16pJn7TsiXo34j68TH5QruBBz+jaIdm/wVsro80zpKfqmmtQAhQF6ee4PTjstGj0DmF1T6bOGWkjRMJ7Q3UGkSlJn6KoZg5nK/2RaX3wVg+cmvnX4PFQjoziDk+jMXOd8WbMztSiR4Ia+P67UEYt+psH6ElGi1oewX4sD4PuPRpQW5iaGkGU</vt:lpwstr>
  </property>
  <property fmtid="{D5CDD505-2E9C-101B-9397-08002B2CF9AE}" pid="76" name="x1ye=75">
    <vt:lpwstr>bdLVkinblg1TUH0Mr7d73rHEZcpus5Ce9+3PAtwBrDW1gJpwW8KLrRolw7DMc2wzb53AOKA/3C4o/YcMIH+ZZGA/a0ca+/nSXa6BTEzQedTkBPemoMnCc3rWGCPYqCM4Uaacnu5nqEZ0zgGAOKCRWV8FdzLjiB6cBa0QpTSWEhrXvAtc/C00piEiamljx8ttjykKHqYnktbKzvjfBrJ2oVqWt7KG4XAhVXkvclTOyjbA6+xxqsPUNv4vwjsBpx6</vt:lpwstr>
  </property>
  <property fmtid="{D5CDD505-2E9C-101B-9397-08002B2CF9AE}" pid="77" name="x1ye=76">
    <vt:lpwstr>1VFzZs7/6rfQq78Cc/NCcqIL+XmspTTw4kYYqgg2bxfJZCjvGLd57ToGCzQbQBo1nob6xHoEsJp2oMKkzY5LwJztReag2e8Yk0VBuCmEx0R7LJaJ4NOlJKQ66dFDdUXx5xceLE8c8yGiKIBAQwIWn8AJ+mhpUR8gK3uBh5MnWmGh2P2QgdhnauCr/Rbg/KTuvX4+rav0jtWxx8PL64boqWfow02Bo9uW2ZgvU/i8DqILkPYZZf3DMzsIvbNWfiI</vt:lpwstr>
  </property>
  <property fmtid="{D5CDD505-2E9C-101B-9397-08002B2CF9AE}" pid="78" name="x1ye=77">
    <vt:lpwstr>VNWGeaR+nSj8Y/RPI8asPAVZqJ+H+/1WoqGY5L8QiyUxIishjqohGRVGSw99OxuUAI8vgkRAUmD0M7WlrmYXPK9jWyDz1t0cd9vkHVXTe60zy/Yu6a0kVIZlZdb+ySIcLocqXedicm48D4O6pCzUUqeC3lG3JWRV3N87qLB03ebzOMdS1CPKPx3Mfk1yH8hq7+3Gatbj9i4U2iPwZWhiG4EtHh6KsPe8aR4YQPDYM37ud0up0zQ3wBDG3Zv9ktN</vt:lpwstr>
  </property>
  <property fmtid="{D5CDD505-2E9C-101B-9397-08002B2CF9AE}" pid="79" name="x1ye=78">
    <vt:lpwstr>LJaO5ARWE+l8P4PqMEQU+i9d59Rne5DsFrM7pgSRCSsHiwQTUwTJya1IKiYHZz2aE1z7ize3KJie3CjLQz6QY/ScqmI5RplGW/KPON9s5Qrugoymx39TmCOkBn5iQI87m5FiNVv0ctBO7fI4GU+FScI6mtz/ZBBoZm/GVaWs3cJMOibf7tzIGnDk6nYowgJd73IVgzzSwDnABhYceTiYaOdyDP5ReY4y7XCwCj4RnlaIswM6UdSnzaUP2T4GQfo</vt:lpwstr>
  </property>
  <property fmtid="{D5CDD505-2E9C-101B-9397-08002B2CF9AE}" pid="80" name="x1ye=79">
    <vt:lpwstr>4LMf5/h+NBPw6mtZN1COVT6D8EH0VQfmmYLeki8WuZjEy9ThMotOjJ4jWI9N2eSLRWnei4XYtctPfOUUG/lUpsrFBRxv7OedzkFmoGEqKS93b75CmNovSclquVfAEek93RzQZ/0fvvdyC8F7WIPMb/YHFcnr/dpthkRFvzPHuR1iaphg8lSaP6KOi97wjuIDISMBpnrQTXKyNAUCkBx7AfmpVOsLOSz86Acq1UOSd2r42vkSNpXG20ot5zXCkQ2</vt:lpwstr>
  </property>
  <property fmtid="{D5CDD505-2E9C-101B-9397-08002B2CF9AE}" pid="81" name="x1ye=8">
    <vt:lpwstr>6HvqN/kr2li+OYWkvOI9hh8usANXGYvQsnl3qlpkafyBLEgpEfAqmHjNwhs5MX9cCX7MufeVIEHutf3qILpdvt0a2DjHPqGzWNJKZ6mcEJuB1hjgtwuwYCvIffKKRcsWkdL5+4uULRbG1ftq3UXvm7AKlPvE62ZSvNncacEZ80TpPbx+DlRRDPvc4s9vF67GCT/zpBQbZ3yUsDgSAcV2hrtlumapSeqta1I+SfkhVIN4XxSANq0uNyfvYrUXbx2</vt:lpwstr>
  </property>
  <property fmtid="{D5CDD505-2E9C-101B-9397-08002B2CF9AE}" pid="82" name="x1ye=80">
    <vt:lpwstr>xfpr6mNnxOyY4L7Xnkag85RXPdaZGXErpdn3AdpXisouqJZgws/05qJxU5clyF5Jr3AwKRTpaB/APQmmC1n3Un3Mqoagi8PhAHLdcxU8OlEIcOLMLwtshVcrbIFlNlj7lUD7zoIT9D5jhwHINkad1fq0bmMLnhV10+WphqE2mVkpsOkvXQTfjLOF6/sTv3o/mszhpEyrY7k63c29xuQsSiYjfHSbSvMRM3VTRowfuxN7z2hwBeQGxbLlPsmLvHr</vt:lpwstr>
  </property>
  <property fmtid="{D5CDD505-2E9C-101B-9397-08002B2CF9AE}" pid="83" name="x1ye=81">
    <vt:lpwstr>KeXwX6REQmSBODac+CB3vBWBjZs5GSYDtuoieevPrlQy9jjnanUdYbjX5JN+hO12D6fxCvHplUVD/uz/NGD/7IooQ/cSrHRdY8HTpiTm66FcjzmpB5ZEM7hS/cxATOjllLGlO4opnC7xsXV10K1fXrR2Zbkesp7+yg944MwpfXGwYhWKks03AFGGUwvLN7aKQpYPRYYhCttLbdluji0TzL2LDAFFAgdZsTS3ySaR0Ag8qqU7wu9UUJX2NBx07yy</vt:lpwstr>
  </property>
  <property fmtid="{D5CDD505-2E9C-101B-9397-08002B2CF9AE}" pid="84" name="x1ye=82">
    <vt:lpwstr>l/8A8DGhPCzZpvClz7BahoB6dCIfO+DDfYg6sk3XX9GZI99GmRCGmMY2fZGXPzXjZx0upZEpH2E+bIKKYqytihbROLS9ZZoVYRUiRgvWaXpaWVhxIKmY0SdxI3LP4aSZ043Gob76hy0qCYpAUEGhFUNhNP1/81lQ8almiyYrIGnXwadrxI0c24d0wSMqGoVj3kKW4xBeD5WQb8tjfILbXxYaTKTL9YPZqQy+ThoE4NEAlOjG/objgsFSdBb4LAc</vt:lpwstr>
  </property>
  <property fmtid="{D5CDD505-2E9C-101B-9397-08002B2CF9AE}" pid="85" name="x1ye=83">
    <vt:lpwstr>WV2hYFH52z660J1hH3AtUHPPU13XiQgaJaPtetNqybr7G+38XP7gir2GSehL+65w8X7LzesfgGnCdEcn+0Om5aalP7ikr6lRDu/3c8DT+MDLs7FClh+Gdx6UwYRVoDd7AtRdFhmnxptmgwQiHM59Y3hrcOx6t4otDcETTZQVEcYWcrHuZIi122ghnOVeS2k5SMLANp+Q+1Og0bOc4uDFfBHWjejs2b769WXm/JXbzcP9C1drPPsnluxo9s8iOAD</vt:lpwstr>
  </property>
  <property fmtid="{D5CDD505-2E9C-101B-9397-08002B2CF9AE}" pid="86" name="x1ye=84">
    <vt:lpwstr>qlXbxc+YnWSTe9aaa1LtAApOiHjexixksUy3qK9kP8SLi2x/ZQy70s8Gk67jrIb9aJiHyWFWaWrGcojtr9ToJewUsqcrMHnIv08zc92s6OIo3ifffncCMOFV4YptzMB6TdkuC0pgw7P/KJHCv0aq7olng29nVFJQyMKFFA6uuuXr5c21xVO8QxJrfwXNon+jGtjdI+MGL/Ar2r8XSlbz/RHXbfwFzgAdLWYvtr0tkTZh0iHnGkHoLTBR5Wcc8Nf</vt:lpwstr>
  </property>
  <property fmtid="{D5CDD505-2E9C-101B-9397-08002B2CF9AE}" pid="87" name="x1ye=85">
    <vt:lpwstr>KUMLNP1KUpGpNwboGdV8lgZJDNzr9XGla6l8aq4yZGPmKcRX2pnovWbpDIuBKfUhmaSOlR18OIGxHgmqTwRYk5GZgGt5CiNsHAca0G2usra4UyDRYwJ0ao3I2Xy7/C10cgB/DRohUMgVa9OlmBbWF3A/QHGQ+k7UdzaY45XXBBq4I/SGglOQvrZaeOTLAa4UT/EmDo7OGg4RRxYNty5P8yPPpO+C1p1fjbBwdI58pNmC4ms9ZKgj5MEzABwfDV+</vt:lpwstr>
  </property>
  <property fmtid="{D5CDD505-2E9C-101B-9397-08002B2CF9AE}" pid="88" name="x1ye=86">
    <vt:lpwstr>3tc3XgprkgW2Us+aHyFFFLTzEQ0EdmozCu+3LIwvjjz+1x5MqdhLK/rG1kYWPWZ9Gv3kQkex0cO9iXMpwkGe0N/F2KlFeGFD5lTLmXp6LG10JoEnA7ac/gWHi7avzBGG6e7o5d42rRid/sLmpcKVXDLDwpu8vjM1Ceokpnh19RjJDozogsQO2YvuNAe8UABSm7+LR41mE9lc1NBg4rbSaOgpFMn97xobMS0GTvqHwlVN9WaUjZx8r9BTDlYqOMP</vt:lpwstr>
  </property>
  <property fmtid="{D5CDD505-2E9C-101B-9397-08002B2CF9AE}" pid="89" name="x1ye=87">
    <vt:lpwstr>aCxM2N+8v4S8p6F0awkAsoRUGb5WUVx8rXhbhuRdEwlAA9XkKfZkgkckfLjKjoEEZ+ouXqtgphbeuu/Z41NrlKL7STXQ8NVtr3JNzgygF2qLDu4LxSlAPDg03IwJk7QPMoDxxUaq3rhcHGOa9S/QVCHXvKDeM9r1qjqkCQE+eVI287QWc1rLym55tS5jUHqo+t/5330P44Awu5DDlddEWL5ZB5kNtBlORJhzAqdFlY2dLgWM8CyZnIgwI5Z3SBv</vt:lpwstr>
  </property>
  <property fmtid="{D5CDD505-2E9C-101B-9397-08002B2CF9AE}" pid="90" name="x1ye=88">
    <vt:lpwstr>j4NNjFpKlqIOaC1uIs4HsQr73FVnPeolb54lk1DRU2ww7cTDDdI//Q54y+BWAAA=</vt:lpwstr>
  </property>
  <property fmtid="{D5CDD505-2E9C-101B-9397-08002B2CF9AE}" pid="91" name="x1ye=9">
    <vt:lpwstr>6kr6L1om8+Eqh8+QtLSwzf3oDPk6eGMI6n6cSq6V1xi19o/Z36yUW/yDtATCNPU71fBKTZN+qO6BgOvOkp96JosEPm7ez1kBgVgXw4/5qJ8WGugnihduE75kqoGUsjSM/26pP3/hxg/GDdBE/WZaO97p1W0lj9hFReh8in9rUzOkyKhmqHn2d2VXaf4xkH8jCbNVMVdLb1SZahnzDRe7Om2rQUXp40R9RNyOy1H92QYxyQquQrpdcuNqBW4XT3b</vt:lpwstr>
  </property>
</Properties>
</file>