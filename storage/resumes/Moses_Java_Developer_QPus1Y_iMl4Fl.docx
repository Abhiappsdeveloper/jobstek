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10BDA" w14:textId="5E4AFC5E" w:rsidR="005303E3" w:rsidRPr="007A51B0" w:rsidRDefault="007A51B0" w:rsidP="00167586">
      <w:pPr>
        <w:tabs>
          <w:tab w:val="left" w:pos="3270"/>
        </w:tabs>
        <w:rPr>
          <w:rFonts w:ascii="Cambria" w:hAnsi="Cambria" w:cstheme="minorHAnsi"/>
          <w:b/>
          <w:bCs/>
          <w:sz w:val="21"/>
          <w:szCs w:val="21"/>
        </w:rPr>
      </w:pPr>
      <w:bookmarkStart w:id="0" w:name="_Hlk132109199"/>
      <w:r w:rsidRPr="007A51B0">
        <w:rPr>
          <w:rFonts w:ascii="Cambria" w:hAnsi="Cambria" w:cstheme="minorHAnsi"/>
          <w:b/>
          <w:bCs/>
          <w:sz w:val="21"/>
          <w:szCs w:val="21"/>
        </w:rPr>
        <w:t>Name</w:t>
      </w:r>
      <w:r w:rsidR="00933DAB" w:rsidRPr="00933DAB">
        <w:t xml:space="preserve"> </w:t>
      </w:r>
      <w:r w:rsidR="000C330D">
        <w:rPr>
          <w:rFonts w:ascii="Cambria" w:hAnsi="Cambria" w:cstheme="minorHAnsi"/>
          <w:b/>
          <w:bCs/>
          <w:sz w:val="21"/>
          <w:szCs w:val="21"/>
        </w:rPr>
        <w:t>Moses Daniel</w:t>
      </w:r>
    </w:p>
    <w:p w14:paraId="33BD1E67" w14:textId="15CB9A53" w:rsidR="00BB52C6" w:rsidRPr="007A51B0" w:rsidRDefault="001C067E" w:rsidP="00167586">
      <w:pPr>
        <w:tabs>
          <w:tab w:val="left" w:pos="3270"/>
        </w:tabs>
        <w:rPr>
          <w:rFonts w:ascii="Cambria" w:hAnsi="Cambria" w:cstheme="minorHAnsi"/>
          <w:b/>
          <w:bCs/>
          <w:sz w:val="21"/>
          <w:szCs w:val="21"/>
        </w:rPr>
      </w:pPr>
      <w:r w:rsidRPr="007A51B0">
        <w:rPr>
          <w:rFonts w:ascii="Cambria" w:hAnsi="Cambria" w:cstheme="minorHAnsi"/>
          <w:b/>
          <w:bCs/>
          <w:sz w:val="21"/>
          <w:szCs w:val="21"/>
        </w:rPr>
        <w:t>Email</w:t>
      </w:r>
      <w:r w:rsidR="00C14657" w:rsidRPr="007A51B0">
        <w:rPr>
          <w:rFonts w:ascii="Cambria" w:hAnsi="Cambria" w:cstheme="minorHAnsi"/>
          <w:b/>
          <w:bCs/>
          <w:sz w:val="21"/>
          <w:szCs w:val="21"/>
        </w:rPr>
        <w:t>:</w:t>
      </w:r>
      <w:r w:rsidR="00DD5647">
        <w:rPr>
          <w:rFonts w:ascii="Cambria" w:hAnsi="Cambria" w:cstheme="minorHAnsi"/>
          <w:b/>
          <w:bCs/>
          <w:sz w:val="21"/>
          <w:szCs w:val="21"/>
        </w:rPr>
        <w:t xml:space="preserve"> </w:t>
      </w:r>
      <w:hyperlink r:id="rId7" w:history="1">
        <w:r w:rsidR="000C330D" w:rsidRPr="00F97072">
          <w:rPr>
            <w:rStyle w:val="Hyperlink"/>
            <w:rFonts w:ascii="Cambria" w:hAnsi="Cambria" w:cstheme="minorHAnsi"/>
            <w:b/>
            <w:bCs/>
            <w:sz w:val="21"/>
            <w:szCs w:val="21"/>
          </w:rPr>
          <w:t>daniel.moses101@gmail.com</w:t>
        </w:r>
      </w:hyperlink>
      <w:r w:rsidR="00DD5647">
        <w:rPr>
          <w:rFonts w:ascii="Cambria" w:hAnsi="Cambria" w:cstheme="minorHAnsi"/>
          <w:b/>
          <w:bCs/>
          <w:sz w:val="21"/>
          <w:szCs w:val="21"/>
        </w:rPr>
        <w:t xml:space="preserve"> </w:t>
      </w:r>
    </w:p>
    <w:p w14:paraId="194FB82D" w14:textId="1CAFC630" w:rsidR="00EC48D3" w:rsidRPr="007A51B0" w:rsidRDefault="001C067E" w:rsidP="00BD4B63">
      <w:pPr>
        <w:tabs>
          <w:tab w:val="left" w:pos="3270"/>
        </w:tabs>
        <w:ind w:left="360" w:hanging="360"/>
        <w:jc w:val="both"/>
        <w:rPr>
          <w:rFonts w:ascii="Cambria" w:hAnsi="Cambria" w:cstheme="minorHAnsi"/>
          <w:b/>
          <w:bCs/>
          <w:sz w:val="21"/>
          <w:szCs w:val="21"/>
        </w:rPr>
      </w:pPr>
      <w:r w:rsidRPr="007A51B0">
        <w:rPr>
          <w:rFonts w:ascii="Cambria" w:hAnsi="Cambria" w:cstheme="minorHAnsi"/>
          <w:b/>
          <w:bCs/>
          <w:sz w:val="21"/>
          <w:szCs w:val="21"/>
        </w:rPr>
        <w:t>Phone</w:t>
      </w:r>
      <w:r w:rsidR="00C14657" w:rsidRPr="007A51B0">
        <w:rPr>
          <w:rFonts w:ascii="Cambria" w:hAnsi="Cambria" w:cstheme="minorHAnsi"/>
          <w:b/>
          <w:bCs/>
          <w:sz w:val="21"/>
          <w:szCs w:val="21"/>
        </w:rPr>
        <w:t xml:space="preserve">: </w:t>
      </w:r>
      <w:r w:rsidR="000C330D">
        <w:rPr>
          <w:rFonts w:ascii="Cambria" w:hAnsi="Cambria" w:cstheme="minorHAnsi"/>
          <w:b/>
          <w:bCs/>
          <w:sz w:val="21"/>
          <w:szCs w:val="21"/>
        </w:rPr>
        <w:t>414-350-4716</w:t>
      </w:r>
    </w:p>
    <w:p w14:paraId="59CADA69" w14:textId="08066A93" w:rsidR="00844011" w:rsidRPr="007A51B0" w:rsidRDefault="00844011" w:rsidP="00BD4B63">
      <w:pPr>
        <w:tabs>
          <w:tab w:val="left" w:pos="3270"/>
        </w:tabs>
        <w:ind w:left="360" w:hanging="360"/>
        <w:jc w:val="both"/>
        <w:rPr>
          <w:rFonts w:ascii="Cambria" w:hAnsi="Cambria" w:cstheme="minorHAnsi"/>
          <w:b/>
          <w:bCs/>
          <w:sz w:val="21"/>
          <w:szCs w:val="21"/>
        </w:rPr>
      </w:pPr>
      <w:r w:rsidRPr="007A51B0">
        <w:rPr>
          <w:rFonts w:ascii="Cambria" w:hAnsi="Cambria" w:cstheme="minorHAnsi"/>
          <w:b/>
          <w:bCs/>
          <w:sz w:val="21"/>
          <w:szCs w:val="21"/>
        </w:rPr>
        <w:t>P</w:t>
      </w:r>
      <w:r w:rsidR="00BB52C6" w:rsidRPr="007A51B0">
        <w:rPr>
          <w:rFonts w:ascii="Cambria" w:hAnsi="Cambria" w:cstheme="minorHAnsi"/>
          <w:b/>
          <w:bCs/>
          <w:sz w:val="21"/>
          <w:szCs w:val="21"/>
        </w:rPr>
        <w:t>rofessional</w:t>
      </w:r>
      <w:r w:rsidRPr="007A51B0">
        <w:rPr>
          <w:rFonts w:ascii="Cambria" w:hAnsi="Cambria" w:cstheme="minorHAnsi"/>
          <w:b/>
          <w:bCs/>
          <w:sz w:val="21"/>
          <w:szCs w:val="21"/>
        </w:rPr>
        <w:t xml:space="preserve"> S</w:t>
      </w:r>
      <w:r w:rsidR="00BB52C6" w:rsidRPr="007A51B0">
        <w:rPr>
          <w:rFonts w:ascii="Cambria" w:hAnsi="Cambria" w:cstheme="minorHAnsi"/>
          <w:b/>
          <w:bCs/>
          <w:sz w:val="21"/>
          <w:szCs w:val="21"/>
        </w:rPr>
        <w:t>ummary</w:t>
      </w:r>
      <w:r w:rsidR="00067B1D" w:rsidRPr="007A51B0">
        <w:rPr>
          <w:rFonts w:ascii="Cambria" w:hAnsi="Cambria" w:cstheme="minorHAnsi"/>
          <w:b/>
          <w:bCs/>
          <w:sz w:val="21"/>
          <w:szCs w:val="21"/>
        </w:rPr>
        <w:t>:</w:t>
      </w:r>
    </w:p>
    <w:p w14:paraId="745CF352" w14:textId="77777777" w:rsidR="001C0245" w:rsidRPr="00933DAB" w:rsidRDefault="001C0245" w:rsidP="00BD4B63">
      <w:pPr>
        <w:tabs>
          <w:tab w:val="left" w:pos="3270"/>
        </w:tabs>
        <w:ind w:left="360" w:hanging="360"/>
        <w:jc w:val="both"/>
        <w:rPr>
          <w:rFonts w:ascii="Cambria" w:hAnsi="Cambria" w:cstheme="minorHAnsi"/>
          <w:sz w:val="10"/>
          <w:szCs w:val="10"/>
        </w:rPr>
      </w:pPr>
    </w:p>
    <w:p w14:paraId="62212968" w14:textId="35E43B95" w:rsidR="005B126F" w:rsidRPr="005B126F" w:rsidRDefault="005B126F" w:rsidP="005B126F">
      <w:pPr>
        <w:pStyle w:val="NoSpacing"/>
        <w:rPr>
          <w:rFonts w:ascii="Cambria" w:eastAsiaTheme="minorHAnsi" w:hAnsi="Cambria" w:cstheme="minorHAnsi"/>
          <w:color w:val="auto"/>
          <w:sz w:val="21"/>
          <w:szCs w:val="21"/>
          <w:lang w:eastAsia="ar-SA"/>
        </w:rPr>
      </w:pPr>
      <w:r w:rsidRPr="005B126F">
        <w:rPr>
          <w:rFonts w:ascii="Cambria" w:eastAsiaTheme="minorHAnsi" w:hAnsi="Cambria" w:cstheme="minorHAnsi"/>
          <w:color w:val="auto"/>
          <w:sz w:val="21"/>
          <w:szCs w:val="21"/>
          <w:lang w:eastAsia="ar-SA"/>
        </w:rPr>
        <w:t>Hardworking, and goal-oriented team player. Possessing strong leadership, planning, and ability to work independently, or as a team in Software Engineer with 8</w:t>
      </w:r>
      <w:r>
        <w:rPr>
          <w:rFonts w:ascii="Cambria" w:eastAsiaTheme="minorHAnsi" w:hAnsi="Cambria" w:cstheme="minorHAnsi"/>
          <w:color w:val="auto"/>
          <w:sz w:val="21"/>
          <w:szCs w:val="21"/>
          <w:lang w:eastAsia="ar-SA"/>
        </w:rPr>
        <w:t>+</w:t>
      </w:r>
      <w:r w:rsidRPr="005B126F">
        <w:rPr>
          <w:rFonts w:ascii="Cambria" w:eastAsiaTheme="minorHAnsi" w:hAnsi="Cambria" w:cstheme="minorHAnsi"/>
          <w:color w:val="auto"/>
          <w:sz w:val="21"/>
          <w:szCs w:val="21"/>
          <w:lang w:eastAsia="ar-SA"/>
        </w:rPr>
        <w:t xml:space="preserve"> years of experience in designing, developing, and maintaining complex software applications across a wide range of industries. Expertise in full software development lifecycle (SDLC) in core areas such as Analysis, Design, Implementation, Testing and Deployment of Object Oriented, Client-Server, Web-Based, Distributed and Enterprise Applications with Java/J2EE technologies.</w:t>
      </w:r>
    </w:p>
    <w:p w14:paraId="2D3E55AC" w14:textId="77777777" w:rsidR="005B126F" w:rsidRPr="005B126F" w:rsidRDefault="005B126F" w:rsidP="005B126F">
      <w:pPr>
        <w:pStyle w:val="NoSpacing"/>
        <w:rPr>
          <w:rFonts w:ascii="Cambria" w:eastAsiaTheme="minorHAnsi" w:hAnsi="Cambria" w:cstheme="minorHAnsi"/>
          <w:color w:val="auto"/>
          <w:sz w:val="21"/>
          <w:szCs w:val="21"/>
          <w:lang w:eastAsia="ar-SA"/>
        </w:rPr>
      </w:pPr>
      <w:r w:rsidRPr="005B126F">
        <w:rPr>
          <w:rFonts w:ascii="Cambria" w:eastAsiaTheme="minorHAnsi" w:hAnsi="Cambria" w:cstheme="minorHAnsi"/>
          <w:color w:val="auto"/>
          <w:sz w:val="21"/>
          <w:szCs w:val="21"/>
          <w:lang w:eastAsia="ar-SA"/>
        </w:rPr>
        <w:t xml:space="preserve"> </w:t>
      </w:r>
    </w:p>
    <w:p w14:paraId="4B69679F" w14:textId="77777777" w:rsidR="005B126F" w:rsidRPr="005B126F" w:rsidRDefault="005B126F" w:rsidP="005B126F">
      <w:pPr>
        <w:pStyle w:val="NoSpacing"/>
        <w:rPr>
          <w:rFonts w:ascii="Cambria" w:eastAsiaTheme="minorHAnsi" w:hAnsi="Cambria" w:cstheme="minorHAnsi"/>
          <w:color w:val="auto"/>
          <w:sz w:val="21"/>
          <w:szCs w:val="21"/>
          <w:lang w:eastAsia="ar-SA"/>
        </w:rPr>
      </w:pPr>
      <w:r w:rsidRPr="005B126F">
        <w:rPr>
          <w:rFonts w:ascii="Cambria" w:eastAsiaTheme="minorHAnsi" w:hAnsi="Cambria" w:cstheme="minorHAnsi"/>
          <w:color w:val="auto"/>
          <w:sz w:val="21"/>
          <w:szCs w:val="21"/>
          <w:lang w:eastAsia="ar-SA"/>
        </w:rPr>
        <w:t>from gathering requirements to deployment and maintenance. Adept in leveraging a variety of programming languages, frameworks such as Spring Framework, Spring MVC (Model View Controller), Spring Boot, IOC (Inversion of Control), DAO (Data Access Object) and familiarity with AOP (Aspect Oriented Programming)., Software Development Methodology such as Agile (Scrum) Methodology, Iterative and Waterfall., and development tools to build efficient and scalable systems. Proven track record of delivering high-quality, bug-free software in Agile and DevOps environments. Strong problem-solving skills, with a keen ability to optimize performance and enhance the functionality of existing applications. Passionate about staying up-to-date with emerging technologies and best practices.</w:t>
      </w:r>
    </w:p>
    <w:p w14:paraId="25B92B2F" w14:textId="77777777" w:rsidR="005B126F" w:rsidRPr="005B126F" w:rsidRDefault="005B126F" w:rsidP="005B126F">
      <w:pPr>
        <w:pStyle w:val="NoSpacing"/>
        <w:rPr>
          <w:rFonts w:ascii="Cambria" w:eastAsiaTheme="minorHAnsi" w:hAnsi="Cambria" w:cstheme="minorHAnsi"/>
          <w:color w:val="auto"/>
          <w:sz w:val="21"/>
          <w:szCs w:val="21"/>
          <w:lang w:eastAsia="ar-SA"/>
        </w:rPr>
      </w:pPr>
    </w:p>
    <w:p w14:paraId="652FC8C2" w14:textId="4BBA7D8B" w:rsidR="001C0245" w:rsidRPr="005B126F" w:rsidRDefault="005B126F" w:rsidP="005B126F">
      <w:pPr>
        <w:pStyle w:val="NoSpacing"/>
        <w:suppressAutoHyphens w:val="0"/>
        <w:rPr>
          <w:rFonts w:ascii="Cambria" w:eastAsiaTheme="minorHAnsi" w:hAnsi="Cambria" w:cstheme="minorHAnsi"/>
          <w:color w:val="auto"/>
          <w:sz w:val="21"/>
          <w:szCs w:val="21"/>
          <w:lang w:eastAsia="ar-SA"/>
        </w:rPr>
      </w:pPr>
      <w:r w:rsidRPr="005B126F">
        <w:rPr>
          <w:rFonts w:ascii="Cambria" w:eastAsiaTheme="minorHAnsi" w:hAnsi="Cambria" w:cstheme="minorHAnsi"/>
          <w:color w:val="auto"/>
          <w:sz w:val="21"/>
          <w:szCs w:val="21"/>
          <w:lang w:eastAsia="ar-SA"/>
        </w:rPr>
        <w:t xml:space="preserve">I have great experience in developing dynamic, high-performance applications utilizing Java and modern front-end technologies using Webservers like Apache, Karaf 3.x, Kafka and Application Servers like Apache Tomcat 5.x/6.x/7.x/8.x, Web Logic, IBM WebSphere, JBOSS, and </w:t>
      </w:r>
      <w:proofErr w:type="spellStart"/>
      <w:proofErr w:type="gramStart"/>
      <w:r w:rsidRPr="005B126F">
        <w:rPr>
          <w:rFonts w:ascii="Cambria" w:eastAsiaTheme="minorHAnsi" w:hAnsi="Cambria" w:cstheme="minorHAnsi"/>
          <w:color w:val="auto"/>
          <w:sz w:val="21"/>
          <w:szCs w:val="21"/>
          <w:lang w:eastAsia="ar-SA"/>
        </w:rPr>
        <w:t>JRun</w:t>
      </w:r>
      <w:proofErr w:type="spellEnd"/>
      <w:r w:rsidRPr="005B126F">
        <w:rPr>
          <w:rFonts w:ascii="Cambria" w:eastAsiaTheme="minorHAnsi" w:hAnsi="Cambria" w:cstheme="minorHAnsi"/>
          <w:color w:val="auto"/>
          <w:sz w:val="21"/>
          <w:szCs w:val="21"/>
          <w:lang w:eastAsia="ar-SA"/>
        </w:rPr>
        <w:t>..</w:t>
      </w:r>
      <w:proofErr w:type="gramEnd"/>
      <w:r w:rsidRPr="005B126F">
        <w:rPr>
          <w:rFonts w:ascii="Cambria" w:eastAsiaTheme="minorHAnsi" w:hAnsi="Cambria" w:cstheme="minorHAnsi"/>
          <w:color w:val="auto"/>
          <w:sz w:val="21"/>
          <w:szCs w:val="21"/>
          <w:lang w:eastAsia="ar-SA"/>
        </w:rPr>
        <w:t xml:space="preserve"> Adept at working across both the front-end and back-end of applications, from building RESTful APIs with Java (Spring Boot, Hibernate) to designing responsive, user-friendly web interfaces with React, Angular, and other frameworks. Passionate about writing clean, maintainable code and delivering robust solutions in Agile environments. Proficient in the full software development lifecycle, from designing systems to deployment and maintenance, with an emphasis on scalability, security, and performance.</w:t>
      </w:r>
    </w:p>
    <w:p w14:paraId="0C065EA9" w14:textId="6D41FBAC" w:rsidR="00BB52C6" w:rsidRPr="005B126F" w:rsidRDefault="00BB52C6" w:rsidP="00BB52C6">
      <w:pPr>
        <w:tabs>
          <w:tab w:val="left" w:pos="3270"/>
        </w:tabs>
        <w:ind w:left="360" w:hanging="360"/>
        <w:jc w:val="both"/>
        <w:rPr>
          <w:rFonts w:ascii="Cambria" w:hAnsi="Cambria" w:cstheme="minorHAnsi"/>
          <w:sz w:val="21"/>
          <w:szCs w:val="21"/>
        </w:rPr>
      </w:pPr>
      <w:r w:rsidRPr="005B126F">
        <w:rPr>
          <w:rFonts w:ascii="Cambria" w:hAnsi="Cambria" w:cstheme="minorHAnsi"/>
          <w:sz w:val="21"/>
          <w:szCs w:val="21"/>
        </w:rPr>
        <w:t>Technical Skills:</w:t>
      </w:r>
    </w:p>
    <w:p w14:paraId="629BC071" w14:textId="77777777" w:rsidR="00BB52C6" w:rsidRPr="007A51B0" w:rsidRDefault="00BB52C6" w:rsidP="00BB52C6">
      <w:pPr>
        <w:pStyle w:val="NoSpacing"/>
        <w:suppressAutoHyphens w:val="0"/>
        <w:ind w:left="360"/>
        <w:rPr>
          <w:rFonts w:ascii="Cambria" w:eastAsiaTheme="minorHAnsi" w:hAnsi="Cambria" w:cstheme="minorHAnsi"/>
          <w:color w:val="auto"/>
          <w:sz w:val="21"/>
          <w:szCs w:val="21"/>
          <w:lang w:eastAsia="ar-SA"/>
        </w:rPr>
      </w:pPr>
    </w:p>
    <w:tbl>
      <w:tblPr>
        <w:tblStyle w:val="Style37"/>
        <w:tblW w:w="106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9"/>
        <w:gridCol w:w="7713"/>
      </w:tblGrid>
      <w:tr w:rsidR="001C0245" w:rsidRPr="007A51B0" w14:paraId="104C69E8" w14:textId="77777777" w:rsidTr="00335882">
        <w:trPr>
          <w:trHeight w:val="167"/>
          <w:jc w:val="center"/>
        </w:trPr>
        <w:tc>
          <w:tcPr>
            <w:tcW w:w="2959" w:type="dxa"/>
          </w:tcPr>
          <w:p w14:paraId="6BAF2391"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Programming Languages</w:t>
            </w:r>
          </w:p>
        </w:tc>
        <w:tc>
          <w:tcPr>
            <w:tcW w:w="7713" w:type="dxa"/>
          </w:tcPr>
          <w:p w14:paraId="38F45422"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C, Java, JavaScript, PHP, PL/SQL, UNIX Shell Script.</w:t>
            </w:r>
          </w:p>
        </w:tc>
      </w:tr>
      <w:tr w:rsidR="001C0245" w:rsidRPr="007A51B0" w14:paraId="7D81714D" w14:textId="77777777" w:rsidTr="00335882">
        <w:trPr>
          <w:trHeight w:val="158"/>
          <w:jc w:val="center"/>
        </w:trPr>
        <w:tc>
          <w:tcPr>
            <w:tcW w:w="2959" w:type="dxa"/>
          </w:tcPr>
          <w:p w14:paraId="5E879CAE"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Java/J2EE Technologies</w:t>
            </w:r>
          </w:p>
        </w:tc>
        <w:tc>
          <w:tcPr>
            <w:tcW w:w="7713" w:type="dxa"/>
          </w:tcPr>
          <w:p w14:paraId="1392B048" w14:textId="0E1E52C6"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Servlets, Spring, JPA, JTA, JDBC, JSP, JSTL, RMI,</w:t>
            </w:r>
          </w:p>
        </w:tc>
      </w:tr>
      <w:tr w:rsidR="001C0245" w:rsidRPr="007A51B0" w14:paraId="7D7F2991" w14:textId="77777777" w:rsidTr="00335882">
        <w:trPr>
          <w:trHeight w:val="280"/>
          <w:jc w:val="center"/>
        </w:trPr>
        <w:tc>
          <w:tcPr>
            <w:tcW w:w="2959" w:type="dxa"/>
          </w:tcPr>
          <w:p w14:paraId="69E48B2F"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Frameworks</w:t>
            </w:r>
          </w:p>
        </w:tc>
        <w:tc>
          <w:tcPr>
            <w:tcW w:w="7713" w:type="dxa"/>
          </w:tcPr>
          <w:p w14:paraId="7FBC7FC8"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Struts 2.5, Hibernate 5.x, Spring 5.0, Spring Batch, Spring Security, Spring AOP, Spring Core, Spring IOC, JSF.</w:t>
            </w:r>
          </w:p>
        </w:tc>
      </w:tr>
      <w:tr w:rsidR="001C0245" w:rsidRPr="007A51B0" w14:paraId="15DDAFA8" w14:textId="77777777" w:rsidTr="00335882">
        <w:trPr>
          <w:trHeight w:val="162"/>
          <w:jc w:val="center"/>
        </w:trPr>
        <w:tc>
          <w:tcPr>
            <w:tcW w:w="2959" w:type="dxa"/>
          </w:tcPr>
          <w:p w14:paraId="126AA114"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Web Technologies</w:t>
            </w:r>
          </w:p>
        </w:tc>
        <w:tc>
          <w:tcPr>
            <w:tcW w:w="7713" w:type="dxa"/>
          </w:tcPr>
          <w:p w14:paraId="1FB24A6B" w14:textId="297E8A35"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 xml:space="preserve">HTML, HTML5, CSS/CSS3, AJAX, </w:t>
            </w:r>
            <w:r w:rsidR="003E68B8" w:rsidRPr="007A51B0">
              <w:rPr>
                <w:rFonts w:ascii="Cambria" w:hAnsi="Cambria" w:cstheme="minorHAnsi"/>
                <w:b/>
                <w:bCs/>
                <w:color w:val="000000"/>
                <w:sz w:val="21"/>
                <w:szCs w:val="21"/>
              </w:rPr>
              <w:t>jQuery</w:t>
            </w:r>
            <w:r w:rsidRPr="007A51B0">
              <w:rPr>
                <w:rFonts w:ascii="Cambria" w:hAnsi="Cambria" w:cstheme="minorHAnsi"/>
                <w:b/>
                <w:bCs/>
                <w:color w:val="000000"/>
                <w:sz w:val="21"/>
                <w:szCs w:val="21"/>
              </w:rPr>
              <w:t>, Bootstrap, XML, Grunt, Gulp, JSON.</w:t>
            </w:r>
          </w:p>
        </w:tc>
      </w:tr>
      <w:tr w:rsidR="001C0245" w:rsidRPr="007A51B0" w14:paraId="106E3A2E" w14:textId="77777777" w:rsidTr="00335882">
        <w:trPr>
          <w:trHeight w:val="144"/>
          <w:jc w:val="center"/>
        </w:trPr>
        <w:tc>
          <w:tcPr>
            <w:tcW w:w="2959" w:type="dxa"/>
          </w:tcPr>
          <w:p w14:paraId="74A89020"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Database</w:t>
            </w:r>
          </w:p>
        </w:tc>
        <w:tc>
          <w:tcPr>
            <w:tcW w:w="7713" w:type="dxa"/>
          </w:tcPr>
          <w:p w14:paraId="01AE2280"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SQL Server, MySQL, Oracle, MongoDB, DB2</w:t>
            </w:r>
          </w:p>
        </w:tc>
      </w:tr>
      <w:tr w:rsidR="001C0245" w:rsidRPr="007A51B0" w14:paraId="2288AAEA" w14:textId="77777777" w:rsidTr="00335882">
        <w:trPr>
          <w:trHeight w:val="135"/>
          <w:jc w:val="center"/>
        </w:trPr>
        <w:tc>
          <w:tcPr>
            <w:tcW w:w="2959" w:type="dxa"/>
          </w:tcPr>
          <w:p w14:paraId="6FBABA99"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JavaScript Frameworks</w:t>
            </w:r>
          </w:p>
        </w:tc>
        <w:tc>
          <w:tcPr>
            <w:tcW w:w="7713" w:type="dxa"/>
          </w:tcPr>
          <w:p w14:paraId="69955FCA" w14:textId="7922BB42" w:rsidR="005303E3"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 xml:space="preserve">AngularJS, Angular, </w:t>
            </w:r>
            <w:r w:rsidR="003E68B8" w:rsidRPr="007A51B0">
              <w:rPr>
                <w:rFonts w:ascii="Cambria" w:hAnsi="Cambria" w:cstheme="minorHAnsi"/>
                <w:b/>
                <w:bCs/>
                <w:color w:val="000000"/>
                <w:sz w:val="21"/>
                <w:szCs w:val="21"/>
              </w:rPr>
              <w:t>jQuery</w:t>
            </w:r>
            <w:r w:rsidRPr="007A51B0">
              <w:rPr>
                <w:rFonts w:ascii="Cambria" w:hAnsi="Cambria" w:cstheme="minorHAnsi"/>
                <w:b/>
                <w:bCs/>
                <w:color w:val="000000"/>
                <w:sz w:val="21"/>
                <w:szCs w:val="21"/>
              </w:rPr>
              <w:t>, React.js, Node.js, Backbone.js,</w:t>
            </w:r>
            <w:r w:rsidR="005303E3" w:rsidRPr="007A51B0">
              <w:rPr>
                <w:rFonts w:ascii="Cambria" w:hAnsi="Cambria" w:cstheme="minorHAnsi"/>
                <w:b/>
                <w:bCs/>
                <w:color w:val="000000"/>
                <w:sz w:val="21"/>
                <w:szCs w:val="21"/>
              </w:rPr>
              <w:t xml:space="preserve"> Vue.js, Bootstrap, Typescript</w:t>
            </w:r>
          </w:p>
        </w:tc>
      </w:tr>
      <w:tr w:rsidR="001C0245" w:rsidRPr="007A51B0" w14:paraId="21244650" w14:textId="77777777" w:rsidTr="00335882">
        <w:trPr>
          <w:trHeight w:val="131"/>
          <w:jc w:val="center"/>
        </w:trPr>
        <w:tc>
          <w:tcPr>
            <w:tcW w:w="2959" w:type="dxa"/>
          </w:tcPr>
          <w:p w14:paraId="7011A760" w14:textId="77777777" w:rsidR="001C0245" w:rsidRPr="007A51B0" w:rsidRDefault="001C0245" w:rsidP="00335882">
            <w:pPr>
              <w:spacing w:before="0"/>
              <w:rPr>
                <w:rFonts w:ascii="Cambria" w:hAnsi="Cambria" w:cstheme="minorHAnsi"/>
                <w:b/>
                <w:color w:val="000000"/>
                <w:sz w:val="21"/>
                <w:szCs w:val="21"/>
              </w:rPr>
            </w:pPr>
            <w:r w:rsidRPr="007A51B0">
              <w:rPr>
                <w:rFonts w:ascii="Cambria" w:hAnsi="Cambria" w:cstheme="minorHAnsi"/>
                <w:b/>
                <w:color w:val="000000"/>
                <w:sz w:val="21"/>
                <w:szCs w:val="21"/>
              </w:rPr>
              <w:t>Web Services</w:t>
            </w:r>
          </w:p>
        </w:tc>
        <w:tc>
          <w:tcPr>
            <w:tcW w:w="7713" w:type="dxa"/>
          </w:tcPr>
          <w:p w14:paraId="704EFBF1"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XSD, WSDL, Apache Axis, SOAP, Restful, GraphQL, JAX RS, JAX WS</w:t>
            </w:r>
          </w:p>
        </w:tc>
      </w:tr>
      <w:tr w:rsidR="001C0245" w:rsidRPr="007A51B0" w14:paraId="798FFBD2" w14:textId="77777777" w:rsidTr="00335882">
        <w:trPr>
          <w:trHeight w:val="131"/>
          <w:jc w:val="center"/>
        </w:trPr>
        <w:tc>
          <w:tcPr>
            <w:tcW w:w="2959" w:type="dxa"/>
          </w:tcPr>
          <w:p w14:paraId="07AA24FC"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Messaging</w:t>
            </w:r>
          </w:p>
        </w:tc>
        <w:tc>
          <w:tcPr>
            <w:tcW w:w="7713" w:type="dxa"/>
          </w:tcPr>
          <w:p w14:paraId="25599AAF"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JMS (Java Message Service), IBM MQ, Apache Active MQ, Apache Kafka.</w:t>
            </w:r>
          </w:p>
        </w:tc>
      </w:tr>
      <w:tr w:rsidR="001C0245" w:rsidRPr="007A51B0" w14:paraId="0273CC76" w14:textId="77777777" w:rsidTr="00335882">
        <w:trPr>
          <w:trHeight w:val="162"/>
          <w:jc w:val="center"/>
        </w:trPr>
        <w:tc>
          <w:tcPr>
            <w:tcW w:w="2959" w:type="dxa"/>
          </w:tcPr>
          <w:p w14:paraId="23BC95BC"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Web Application Servers</w:t>
            </w:r>
          </w:p>
        </w:tc>
        <w:tc>
          <w:tcPr>
            <w:tcW w:w="7713" w:type="dxa"/>
          </w:tcPr>
          <w:p w14:paraId="14C91D40" w14:textId="3C5A2B0E"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Oracle WebLogic 10.x/9.x, IBM WebSphere 8.x/6.x, Apache Tomcat 8.0/7.x/6.x</w:t>
            </w:r>
          </w:p>
        </w:tc>
      </w:tr>
      <w:tr w:rsidR="001C0245" w:rsidRPr="007A51B0" w14:paraId="5A3D6191" w14:textId="77777777" w:rsidTr="00335882">
        <w:trPr>
          <w:trHeight w:val="185"/>
          <w:jc w:val="center"/>
        </w:trPr>
        <w:tc>
          <w:tcPr>
            <w:tcW w:w="2959" w:type="dxa"/>
          </w:tcPr>
          <w:p w14:paraId="2F7784CA"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Methodologies</w:t>
            </w:r>
          </w:p>
        </w:tc>
        <w:tc>
          <w:tcPr>
            <w:tcW w:w="7713" w:type="dxa"/>
          </w:tcPr>
          <w:p w14:paraId="172DFC86"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Agile, Waterfall, OOAD, SCRUM.</w:t>
            </w:r>
          </w:p>
        </w:tc>
      </w:tr>
      <w:tr w:rsidR="001C0245" w:rsidRPr="007A51B0" w14:paraId="0E7334AE" w14:textId="77777777" w:rsidTr="00335882">
        <w:trPr>
          <w:trHeight w:val="85"/>
          <w:jc w:val="center"/>
        </w:trPr>
        <w:tc>
          <w:tcPr>
            <w:tcW w:w="2959" w:type="dxa"/>
          </w:tcPr>
          <w:p w14:paraId="7FD4DD0D"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Testing Tools</w:t>
            </w:r>
          </w:p>
        </w:tc>
        <w:tc>
          <w:tcPr>
            <w:tcW w:w="7713" w:type="dxa"/>
          </w:tcPr>
          <w:p w14:paraId="243132B6"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JUnit, Mockito, Jasmine, Karma, Mocha, Chai, Selenium.</w:t>
            </w:r>
          </w:p>
        </w:tc>
      </w:tr>
      <w:tr w:rsidR="001C0245" w:rsidRPr="007A51B0" w14:paraId="787B1BDF" w14:textId="77777777" w:rsidTr="00335882">
        <w:trPr>
          <w:trHeight w:val="113"/>
          <w:jc w:val="center"/>
        </w:trPr>
        <w:tc>
          <w:tcPr>
            <w:tcW w:w="2959" w:type="dxa"/>
          </w:tcPr>
          <w:p w14:paraId="74B8B267" w14:textId="77777777" w:rsidR="001C0245" w:rsidRPr="007A51B0" w:rsidRDefault="001C0245" w:rsidP="00335882">
            <w:pPr>
              <w:spacing w:before="0"/>
              <w:jc w:val="both"/>
              <w:rPr>
                <w:rFonts w:ascii="Cambria" w:hAnsi="Cambria" w:cstheme="minorHAnsi"/>
                <w:color w:val="000000"/>
                <w:sz w:val="21"/>
                <w:szCs w:val="21"/>
              </w:rPr>
            </w:pPr>
            <w:r w:rsidRPr="007A51B0">
              <w:rPr>
                <w:rFonts w:ascii="Cambria" w:hAnsi="Cambria" w:cstheme="minorHAnsi"/>
                <w:b/>
                <w:color w:val="000000"/>
                <w:sz w:val="21"/>
                <w:szCs w:val="21"/>
              </w:rPr>
              <w:t>Version Control</w:t>
            </w:r>
          </w:p>
        </w:tc>
        <w:tc>
          <w:tcPr>
            <w:tcW w:w="7713" w:type="dxa"/>
          </w:tcPr>
          <w:p w14:paraId="6CA10649"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SVN, CVS, GIT, and Clear Case</w:t>
            </w:r>
          </w:p>
        </w:tc>
      </w:tr>
      <w:tr w:rsidR="001C0245" w:rsidRPr="007A51B0" w14:paraId="5005BF45" w14:textId="77777777" w:rsidTr="00335882">
        <w:trPr>
          <w:trHeight w:val="113"/>
          <w:jc w:val="center"/>
        </w:trPr>
        <w:tc>
          <w:tcPr>
            <w:tcW w:w="2959" w:type="dxa"/>
          </w:tcPr>
          <w:p w14:paraId="25E935DF"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Build Tools</w:t>
            </w:r>
          </w:p>
        </w:tc>
        <w:tc>
          <w:tcPr>
            <w:tcW w:w="7713" w:type="dxa"/>
          </w:tcPr>
          <w:p w14:paraId="7EC4693A"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Maven, Gradle, ANT</w:t>
            </w:r>
          </w:p>
        </w:tc>
      </w:tr>
      <w:tr w:rsidR="001C0245" w:rsidRPr="007A51B0" w14:paraId="64DEECB7" w14:textId="77777777" w:rsidTr="00335882">
        <w:trPr>
          <w:trHeight w:val="135"/>
          <w:jc w:val="center"/>
        </w:trPr>
        <w:tc>
          <w:tcPr>
            <w:tcW w:w="2959" w:type="dxa"/>
          </w:tcPr>
          <w:p w14:paraId="078794CF"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IDEs</w:t>
            </w:r>
          </w:p>
        </w:tc>
        <w:tc>
          <w:tcPr>
            <w:tcW w:w="7713" w:type="dxa"/>
          </w:tcPr>
          <w:p w14:paraId="77647B66" w14:textId="1A1B054B"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 xml:space="preserve">Eclipse IDE, RAD 6.0/7.0, </w:t>
            </w:r>
            <w:r w:rsidR="003E68B8" w:rsidRPr="007A51B0">
              <w:rPr>
                <w:rFonts w:ascii="Cambria" w:hAnsi="Cambria" w:cstheme="minorHAnsi"/>
                <w:b/>
                <w:bCs/>
                <w:color w:val="000000"/>
                <w:sz w:val="21"/>
                <w:szCs w:val="21"/>
              </w:rPr>
              <w:t>IntelliJ</w:t>
            </w:r>
            <w:r w:rsidRPr="007A51B0">
              <w:rPr>
                <w:rFonts w:ascii="Cambria" w:hAnsi="Cambria" w:cstheme="minorHAnsi"/>
                <w:b/>
                <w:bCs/>
                <w:color w:val="000000"/>
                <w:sz w:val="21"/>
                <w:szCs w:val="21"/>
              </w:rPr>
              <w:t xml:space="preserve"> IDEA, Spring Tool Suite (STS).</w:t>
            </w:r>
          </w:p>
        </w:tc>
      </w:tr>
      <w:tr w:rsidR="001C0245" w:rsidRPr="007A51B0" w14:paraId="293FCF8E" w14:textId="77777777" w:rsidTr="00335882">
        <w:trPr>
          <w:trHeight w:val="113"/>
          <w:jc w:val="center"/>
        </w:trPr>
        <w:tc>
          <w:tcPr>
            <w:tcW w:w="2959" w:type="dxa"/>
          </w:tcPr>
          <w:p w14:paraId="572C21A3"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Operating Systems</w:t>
            </w:r>
          </w:p>
        </w:tc>
        <w:tc>
          <w:tcPr>
            <w:tcW w:w="7713" w:type="dxa"/>
          </w:tcPr>
          <w:p w14:paraId="53135F67"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Windows, Linux, and UNIX</w:t>
            </w:r>
          </w:p>
        </w:tc>
      </w:tr>
      <w:tr w:rsidR="001C0245" w:rsidRPr="007A51B0" w14:paraId="7F8391CF" w14:textId="77777777" w:rsidTr="00335882">
        <w:trPr>
          <w:trHeight w:val="126"/>
          <w:jc w:val="center"/>
        </w:trPr>
        <w:tc>
          <w:tcPr>
            <w:tcW w:w="2959" w:type="dxa"/>
          </w:tcPr>
          <w:p w14:paraId="100A4BF6" w14:textId="77777777" w:rsidR="001C0245" w:rsidRPr="007A51B0" w:rsidRDefault="001C0245" w:rsidP="00335882">
            <w:pPr>
              <w:spacing w:before="0"/>
              <w:jc w:val="both"/>
              <w:rPr>
                <w:rFonts w:ascii="Cambria" w:hAnsi="Cambria" w:cstheme="minorHAnsi"/>
                <w:b/>
                <w:color w:val="000000"/>
                <w:sz w:val="21"/>
                <w:szCs w:val="21"/>
              </w:rPr>
            </w:pPr>
            <w:r w:rsidRPr="007A51B0">
              <w:rPr>
                <w:rFonts w:ascii="Cambria" w:hAnsi="Cambria" w:cstheme="minorHAnsi"/>
                <w:b/>
                <w:color w:val="000000"/>
                <w:sz w:val="21"/>
                <w:szCs w:val="21"/>
              </w:rPr>
              <w:t>Software</w:t>
            </w:r>
          </w:p>
        </w:tc>
        <w:tc>
          <w:tcPr>
            <w:tcW w:w="7713" w:type="dxa"/>
          </w:tcPr>
          <w:p w14:paraId="7610D9E1" w14:textId="77777777" w:rsidR="001C0245" w:rsidRPr="007A51B0" w:rsidRDefault="001C0245" w:rsidP="00335882">
            <w:pPr>
              <w:spacing w:before="0"/>
              <w:jc w:val="both"/>
              <w:rPr>
                <w:rFonts w:ascii="Cambria" w:hAnsi="Cambria" w:cstheme="minorHAnsi"/>
                <w:b/>
                <w:bCs/>
                <w:color w:val="000000"/>
                <w:sz w:val="21"/>
                <w:szCs w:val="21"/>
              </w:rPr>
            </w:pPr>
            <w:r w:rsidRPr="007A51B0">
              <w:rPr>
                <w:rFonts w:ascii="Cambria" w:hAnsi="Cambria" w:cstheme="minorHAnsi"/>
                <w:b/>
                <w:bCs/>
                <w:color w:val="000000"/>
                <w:sz w:val="21"/>
                <w:szCs w:val="21"/>
              </w:rPr>
              <w:t>Visual Studio, Rational Rose, and Microsoft Office</w:t>
            </w:r>
          </w:p>
        </w:tc>
      </w:tr>
    </w:tbl>
    <w:p w14:paraId="2422F21E" w14:textId="77777777" w:rsidR="001C0245" w:rsidRPr="007A51B0" w:rsidRDefault="001C0245" w:rsidP="001C0245">
      <w:pPr>
        <w:widowControl/>
        <w:tabs>
          <w:tab w:val="left" w:pos="9990"/>
        </w:tabs>
        <w:spacing w:line="276" w:lineRule="auto"/>
        <w:textAlignment w:val="baseline"/>
        <w:rPr>
          <w:rFonts w:ascii="Cambria" w:hAnsi="Cambria" w:cstheme="minorHAnsi"/>
          <w:sz w:val="21"/>
          <w:szCs w:val="21"/>
          <w:u w:val="single"/>
        </w:rPr>
      </w:pPr>
    </w:p>
    <w:p w14:paraId="78748D72" w14:textId="2CB58616" w:rsidR="001E55FA" w:rsidRPr="007A51B0" w:rsidRDefault="00BB52C6" w:rsidP="001C0245">
      <w:pPr>
        <w:widowControl/>
        <w:jc w:val="both"/>
        <w:rPr>
          <w:rFonts w:ascii="Cambria" w:hAnsi="Cambria" w:cstheme="minorHAnsi"/>
          <w:b/>
          <w:snapToGrid/>
          <w:sz w:val="21"/>
          <w:szCs w:val="21"/>
          <w:lang w:eastAsia="ar-SA"/>
        </w:rPr>
      </w:pPr>
      <w:r w:rsidRPr="007A51B0">
        <w:rPr>
          <w:rFonts w:ascii="Cambria" w:hAnsi="Cambria" w:cstheme="minorHAnsi"/>
          <w:b/>
          <w:snapToGrid/>
          <w:sz w:val="21"/>
          <w:szCs w:val="21"/>
          <w:lang w:eastAsia="ar-SA"/>
        </w:rPr>
        <w:t>Education Qualification:</w:t>
      </w:r>
    </w:p>
    <w:p w14:paraId="261861E8" w14:textId="6B2D416B" w:rsidR="00EC48D3" w:rsidRPr="007A51B0" w:rsidRDefault="00EC48D3" w:rsidP="00EC48D3">
      <w:pPr>
        <w:tabs>
          <w:tab w:val="left" w:pos="9990"/>
        </w:tabs>
        <w:jc w:val="both"/>
        <w:textAlignment w:val="baseline"/>
        <w:rPr>
          <w:rFonts w:ascii="Cambria" w:hAnsi="Cambria" w:cstheme="minorHAnsi"/>
          <w:b/>
          <w:sz w:val="21"/>
          <w:szCs w:val="21"/>
          <w:u w:val="single"/>
        </w:rPr>
      </w:pPr>
    </w:p>
    <w:p w14:paraId="3A8089C1" w14:textId="59D29C41" w:rsidR="006A15BA" w:rsidRPr="003C42F9" w:rsidRDefault="006A15BA" w:rsidP="006A15BA">
      <w:pPr>
        <w:widowControl/>
        <w:jc w:val="both"/>
        <w:rPr>
          <w:rFonts w:ascii="Cambria" w:eastAsiaTheme="minorHAnsi" w:hAnsi="Cambria" w:cstheme="minorHAnsi"/>
          <w:snapToGrid/>
          <w:sz w:val="21"/>
          <w:szCs w:val="21"/>
          <w:lang w:eastAsia="ar-SA"/>
        </w:rPr>
      </w:pPr>
      <w:r w:rsidRPr="003C42F9">
        <w:rPr>
          <w:rFonts w:ascii="Cambria" w:eastAsiaTheme="minorHAnsi" w:hAnsi="Cambria" w:cstheme="minorHAnsi"/>
          <w:snapToGrid/>
          <w:sz w:val="21"/>
          <w:szCs w:val="21"/>
          <w:lang w:eastAsia="ar-SA"/>
        </w:rPr>
        <w:t xml:space="preserve">Bachelor’s Degree in </w:t>
      </w:r>
      <w:r w:rsidR="00616A58">
        <w:rPr>
          <w:rFonts w:ascii="Cambria" w:eastAsiaTheme="minorHAnsi" w:hAnsi="Cambria" w:cstheme="minorHAnsi"/>
          <w:snapToGrid/>
          <w:sz w:val="21"/>
          <w:szCs w:val="21"/>
          <w:lang w:eastAsia="ar-SA"/>
        </w:rPr>
        <w:t>Mathematics</w:t>
      </w:r>
      <w:r w:rsidRPr="003C42F9">
        <w:rPr>
          <w:rFonts w:ascii="Cambria" w:eastAsiaTheme="minorHAnsi" w:hAnsi="Cambria" w:cstheme="minorHAnsi"/>
          <w:snapToGrid/>
          <w:sz w:val="21"/>
          <w:szCs w:val="21"/>
          <w:lang w:eastAsia="ar-SA"/>
        </w:rPr>
        <w:t>. Delta State University, Delta State, Nigeria</w:t>
      </w:r>
      <w:r w:rsidR="003C42F9">
        <w:rPr>
          <w:rFonts w:ascii="Cambria" w:eastAsiaTheme="minorHAnsi" w:hAnsi="Cambria" w:cstheme="minorHAnsi"/>
          <w:snapToGrid/>
          <w:sz w:val="21"/>
          <w:szCs w:val="21"/>
          <w:lang w:eastAsia="ar-SA"/>
        </w:rPr>
        <w:t>.</w:t>
      </w:r>
    </w:p>
    <w:p w14:paraId="2914F2AD" w14:textId="660037F5" w:rsidR="00EC48D3" w:rsidRPr="007A51B0" w:rsidRDefault="00EC48D3" w:rsidP="00EC48D3">
      <w:pPr>
        <w:tabs>
          <w:tab w:val="left" w:pos="9990"/>
        </w:tabs>
        <w:jc w:val="both"/>
        <w:textAlignment w:val="baseline"/>
        <w:rPr>
          <w:rFonts w:ascii="Cambria" w:hAnsi="Cambria" w:cstheme="minorHAnsi"/>
          <w:b/>
          <w:sz w:val="21"/>
          <w:szCs w:val="21"/>
          <w:u w:val="single"/>
        </w:rPr>
      </w:pPr>
    </w:p>
    <w:p w14:paraId="316F92AA" w14:textId="77777777" w:rsidR="00BB52C6" w:rsidRPr="007A51B0" w:rsidRDefault="00BB52C6" w:rsidP="00EC48D3">
      <w:pPr>
        <w:tabs>
          <w:tab w:val="left" w:pos="9990"/>
        </w:tabs>
        <w:jc w:val="both"/>
        <w:textAlignment w:val="baseline"/>
        <w:rPr>
          <w:rFonts w:ascii="Cambria" w:hAnsi="Cambria" w:cstheme="minorHAnsi"/>
          <w:b/>
          <w:sz w:val="21"/>
          <w:szCs w:val="21"/>
          <w:u w:val="single"/>
        </w:rPr>
      </w:pPr>
    </w:p>
    <w:p w14:paraId="14930C20" w14:textId="77777777" w:rsidR="00CB2CFC" w:rsidRDefault="00CB2CFC" w:rsidP="001C0245">
      <w:pPr>
        <w:widowControl/>
        <w:jc w:val="both"/>
        <w:rPr>
          <w:rFonts w:ascii="Cambria" w:hAnsi="Cambria" w:cstheme="minorHAnsi"/>
          <w:b/>
          <w:snapToGrid/>
          <w:sz w:val="21"/>
          <w:szCs w:val="21"/>
          <w:lang w:eastAsia="ar-SA"/>
        </w:rPr>
      </w:pPr>
    </w:p>
    <w:p w14:paraId="36BB4D6B" w14:textId="77777777" w:rsidR="00CB2CFC" w:rsidRDefault="00CB2CFC" w:rsidP="001C0245">
      <w:pPr>
        <w:widowControl/>
        <w:jc w:val="both"/>
        <w:rPr>
          <w:rFonts w:ascii="Cambria" w:hAnsi="Cambria" w:cstheme="minorHAnsi"/>
          <w:b/>
          <w:snapToGrid/>
          <w:sz w:val="21"/>
          <w:szCs w:val="21"/>
          <w:lang w:eastAsia="ar-SA"/>
        </w:rPr>
      </w:pPr>
    </w:p>
    <w:p w14:paraId="6F0FA9D5" w14:textId="77777777" w:rsidR="00CB2CFC" w:rsidRDefault="00CB2CFC" w:rsidP="001C0245">
      <w:pPr>
        <w:widowControl/>
        <w:jc w:val="both"/>
        <w:rPr>
          <w:rFonts w:ascii="Cambria" w:hAnsi="Cambria" w:cstheme="minorHAnsi"/>
          <w:b/>
          <w:snapToGrid/>
          <w:sz w:val="21"/>
          <w:szCs w:val="21"/>
          <w:lang w:eastAsia="ar-SA"/>
        </w:rPr>
      </w:pPr>
    </w:p>
    <w:p w14:paraId="7FF9CF5A" w14:textId="77777777" w:rsidR="00CB2CFC" w:rsidRDefault="00CB2CFC" w:rsidP="001C0245">
      <w:pPr>
        <w:widowControl/>
        <w:jc w:val="both"/>
        <w:rPr>
          <w:rFonts w:ascii="Cambria" w:hAnsi="Cambria" w:cstheme="minorHAnsi"/>
          <w:b/>
          <w:snapToGrid/>
          <w:sz w:val="21"/>
          <w:szCs w:val="21"/>
          <w:lang w:eastAsia="ar-SA"/>
        </w:rPr>
      </w:pPr>
    </w:p>
    <w:p w14:paraId="3B7204C8" w14:textId="77777777" w:rsidR="00CB2CFC" w:rsidRDefault="00CB2CFC" w:rsidP="001C0245">
      <w:pPr>
        <w:widowControl/>
        <w:jc w:val="both"/>
        <w:rPr>
          <w:rFonts w:ascii="Cambria" w:hAnsi="Cambria" w:cstheme="minorHAnsi"/>
          <w:b/>
          <w:snapToGrid/>
          <w:sz w:val="21"/>
          <w:szCs w:val="21"/>
          <w:lang w:eastAsia="ar-SA"/>
        </w:rPr>
      </w:pPr>
    </w:p>
    <w:p w14:paraId="2C3ED1B2" w14:textId="77777777" w:rsidR="00CB2CFC" w:rsidRDefault="00CB2CFC" w:rsidP="001C0245">
      <w:pPr>
        <w:widowControl/>
        <w:jc w:val="both"/>
        <w:rPr>
          <w:rFonts w:ascii="Cambria" w:hAnsi="Cambria" w:cstheme="minorHAnsi"/>
          <w:b/>
          <w:snapToGrid/>
          <w:sz w:val="21"/>
          <w:szCs w:val="21"/>
          <w:lang w:eastAsia="ar-SA"/>
        </w:rPr>
      </w:pPr>
    </w:p>
    <w:p w14:paraId="60CE66C1" w14:textId="77777777" w:rsidR="00CB2CFC" w:rsidRDefault="00CB2CFC" w:rsidP="001C0245">
      <w:pPr>
        <w:widowControl/>
        <w:jc w:val="both"/>
        <w:rPr>
          <w:rFonts w:ascii="Cambria" w:hAnsi="Cambria" w:cstheme="minorHAnsi"/>
          <w:b/>
          <w:snapToGrid/>
          <w:sz w:val="21"/>
          <w:szCs w:val="21"/>
          <w:lang w:eastAsia="ar-SA"/>
        </w:rPr>
      </w:pPr>
    </w:p>
    <w:p w14:paraId="2A635895" w14:textId="00FF64E5" w:rsidR="001E55FA" w:rsidRPr="007A51B0" w:rsidRDefault="001E55FA" w:rsidP="001C0245">
      <w:pPr>
        <w:widowControl/>
        <w:jc w:val="both"/>
        <w:rPr>
          <w:rFonts w:ascii="Cambria" w:hAnsi="Cambria" w:cstheme="minorHAnsi"/>
          <w:b/>
          <w:snapToGrid/>
          <w:sz w:val="21"/>
          <w:szCs w:val="21"/>
          <w:lang w:eastAsia="ar-SA"/>
        </w:rPr>
      </w:pPr>
      <w:r w:rsidRPr="007A51B0">
        <w:rPr>
          <w:rFonts w:ascii="Cambria" w:hAnsi="Cambria" w:cstheme="minorHAnsi"/>
          <w:b/>
          <w:snapToGrid/>
          <w:sz w:val="21"/>
          <w:szCs w:val="21"/>
          <w:lang w:eastAsia="ar-SA"/>
        </w:rPr>
        <w:lastRenderedPageBreak/>
        <w:t>Professional Experience</w:t>
      </w:r>
      <w:r w:rsidR="00BB52C6" w:rsidRPr="007A51B0">
        <w:rPr>
          <w:rFonts w:ascii="Cambria" w:hAnsi="Cambria" w:cstheme="minorHAnsi"/>
          <w:b/>
          <w:snapToGrid/>
          <w:sz w:val="21"/>
          <w:szCs w:val="21"/>
          <w:lang w:eastAsia="ar-SA"/>
        </w:rPr>
        <w:t>:</w:t>
      </w:r>
    </w:p>
    <w:p w14:paraId="404A23DF" w14:textId="77777777" w:rsidR="001E55FA" w:rsidRPr="007A51B0" w:rsidRDefault="001E55FA" w:rsidP="001C0245">
      <w:pPr>
        <w:widowControl/>
        <w:jc w:val="both"/>
        <w:rPr>
          <w:rFonts w:ascii="Cambria" w:eastAsia="Calibri" w:hAnsi="Cambria" w:cstheme="minorHAnsi"/>
          <w:sz w:val="21"/>
          <w:szCs w:val="21"/>
        </w:rPr>
      </w:pPr>
    </w:p>
    <w:p w14:paraId="37934291" w14:textId="65CA0410" w:rsidR="005B126F" w:rsidRDefault="001E55FA" w:rsidP="005B126F">
      <w:pPr>
        <w:widowControl/>
        <w:rPr>
          <w:rFonts w:ascii="Cambria" w:hAnsi="Cambria" w:cstheme="minorHAnsi"/>
          <w:b/>
          <w:snapToGrid/>
          <w:sz w:val="21"/>
          <w:szCs w:val="21"/>
          <w:lang w:eastAsia="ar-SA"/>
        </w:rPr>
      </w:pPr>
      <w:r w:rsidRPr="007A51B0">
        <w:rPr>
          <w:rFonts w:ascii="Cambria" w:hAnsi="Cambria" w:cstheme="minorHAnsi"/>
          <w:b/>
          <w:snapToGrid/>
          <w:sz w:val="21"/>
          <w:szCs w:val="21"/>
          <w:lang w:eastAsia="ar-SA"/>
        </w:rPr>
        <w:t>Clien</w:t>
      </w:r>
      <w:r w:rsidR="002404A4" w:rsidRPr="007A51B0">
        <w:rPr>
          <w:rFonts w:ascii="Cambria" w:hAnsi="Cambria" w:cstheme="minorHAnsi"/>
          <w:b/>
          <w:snapToGrid/>
          <w:sz w:val="21"/>
          <w:szCs w:val="21"/>
          <w:lang w:eastAsia="ar-SA"/>
        </w:rPr>
        <w:t>t:</w:t>
      </w:r>
      <w:r w:rsidR="006A15BA">
        <w:rPr>
          <w:rFonts w:ascii="Cambria" w:hAnsi="Cambria" w:cstheme="minorHAnsi"/>
          <w:b/>
          <w:snapToGrid/>
          <w:sz w:val="21"/>
          <w:szCs w:val="21"/>
          <w:lang w:eastAsia="ar-SA"/>
        </w:rPr>
        <w:t xml:space="preserve"> </w:t>
      </w:r>
      <w:r w:rsidR="005B126F">
        <w:rPr>
          <w:rFonts w:ascii="Cambria" w:hAnsi="Cambria" w:cstheme="minorHAnsi"/>
          <w:b/>
          <w:snapToGrid/>
          <w:sz w:val="21"/>
          <w:szCs w:val="21"/>
          <w:lang w:eastAsia="ar-SA"/>
        </w:rPr>
        <w:t>First Horizon Bank</w:t>
      </w:r>
      <w:r w:rsidR="006A15BA" w:rsidRPr="006A15BA">
        <w:rPr>
          <w:rFonts w:ascii="Cambria" w:hAnsi="Cambria" w:cstheme="minorHAnsi"/>
          <w:b/>
          <w:snapToGrid/>
          <w:sz w:val="21"/>
          <w:szCs w:val="21"/>
          <w:lang w:eastAsia="ar-SA"/>
        </w:rPr>
        <w:t xml:space="preserve">, </w:t>
      </w:r>
      <w:r w:rsidR="005B126F">
        <w:rPr>
          <w:rFonts w:ascii="Cambria" w:hAnsi="Cambria" w:cstheme="minorHAnsi"/>
          <w:b/>
          <w:snapToGrid/>
          <w:sz w:val="21"/>
          <w:szCs w:val="21"/>
          <w:lang w:eastAsia="ar-SA"/>
        </w:rPr>
        <w:t>Memphis</w:t>
      </w:r>
      <w:r w:rsidR="006A15BA" w:rsidRPr="006A15BA">
        <w:rPr>
          <w:rFonts w:ascii="Cambria" w:hAnsi="Cambria" w:cstheme="minorHAnsi"/>
          <w:b/>
          <w:snapToGrid/>
          <w:sz w:val="21"/>
          <w:szCs w:val="21"/>
          <w:lang w:eastAsia="ar-SA"/>
        </w:rPr>
        <w:t xml:space="preserve">, </w:t>
      </w:r>
      <w:r w:rsidR="005B126F">
        <w:rPr>
          <w:rFonts w:ascii="Cambria" w:hAnsi="Cambria" w:cstheme="minorHAnsi"/>
          <w:b/>
          <w:snapToGrid/>
          <w:sz w:val="21"/>
          <w:szCs w:val="21"/>
          <w:lang w:eastAsia="ar-SA"/>
        </w:rPr>
        <w:t>TN</w:t>
      </w:r>
      <w:r w:rsidR="007622F1">
        <w:rPr>
          <w:rFonts w:ascii="Cambria" w:hAnsi="Cambria" w:cstheme="minorHAnsi"/>
          <w:b/>
          <w:snapToGrid/>
          <w:sz w:val="21"/>
          <w:szCs w:val="21"/>
          <w:lang w:eastAsia="ar-SA"/>
        </w:rPr>
        <w:tab/>
      </w:r>
      <w:r w:rsidR="007622F1">
        <w:rPr>
          <w:rFonts w:ascii="Cambria" w:hAnsi="Cambria" w:cstheme="minorHAnsi"/>
          <w:b/>
          <w:snapToGrid/>
          <w:sz w:val="21"/>
          <w:szCs w:val="21"/>
          <w:lang w:eastAsia="ar-SA"/>
        </w:rPr>
        <w:tab/>
      </w:r>
      <w:r w:rsidR="007622F1">
        <w:rPr>
          <w:rFonts w:ascii="Cambria" w:hAnsi="Cambria" w:cstheme="minorHAnsi"/>
          <w:b/>
          <w:snapToGrid/>
          <w:sz w:val="21"/>
          <w:szCs w:val="21"/>
          <w:lang w:eastAsia="ar-SA"/>
        </w:rPr>
        <w:tab/>
        <w:t xml:space="preserve">      </w:t>
      </w:r>
      <w:r w:rsidR="007622F1" w:rsidRPr="007622F1">
        <w:rPr>
          <w:rFonts w:ascii="Cambria" w:hAnsi="Cambria" w:cstheme="minorHAnsi"/>
          <w:b/>
          <w:snapToGrid/>
          <w:sz w:val="21"/>
          <w:szCs w:val="21"/>
          <w:lang w:eastAsia="ar-SA"/>
        </w:rPr>
        <w:tab/>
      </w:r>
      <w:r w:rsidR="00CB2CFC">
        <w:rPr>
          <w:rFonts w:ascii="Cambria" w:hAnsi="Cambria" w:cstheme="minorHAnsi"/>
          <w:b/>
          <w:snapToGrid/>
          <w:sz w:val="21"/>
          <w:szCs w:val="21"/>
          <w:lang w:eastAsia="ar-SA"/>
        </w:rPr>
        <w:t>Aug</w:t>
      </w:r>
      <w:r w:rsidR="0014581D" w:rsidRPr="0014581D">
        <w:rPr>
          <w:rFonts w:ascii="Cambria" w:hAnsi="Cambria" w:cstheme="minorHAnsi"/>
          <w:b/>
          <w:snapToGrid/>
          <w:sz w:val="21"/>
          <w:szCs w:val="21"/>
          <w:lang w:eastAsia="ar-SA"/>
        </w:rPr>
        <w:t xml:space="preserve"> 202</w:t>
      </w:r>
      <w:r w:rsidR="005B126F">
        <w:rPr>
          <w:rFonts w:ascii="Cambria" w:hAnsi="Cambria" w:cstheme="minorHAnsi"/>
          <w:b/>
          <w:snapToGrid/>
          <w:sz w:val="21"/>
          <w:szCs w:val="21"/>
          <w:lang w:eastAsia="ar-SA"/>
        </w:rPr>
        <w:t>3</w:t>
      </w:r>
      <w:r w:rsidR="0014581D" w:rsidRPr="0014581D">
        <w:rPr>
          <w:rFonts w:ascii="Cambria" w:hAnsi="Cambria" w:cstheme="minorHAnsi"/>
          <w:b/>
          <w:snapToGrid/>
          <w:sz w:val="21"/>
          <w:szCs w:val="21"/>
          <w:lang w:eastAsia="ar-SA"/>
        </w:rPr>
        <w:t xml:space="preserve"> </w:t>
      </w:r>
      <w:r w:rsidR="005B126F">
        <w:rPr>
          <w:rFonts w:ascii="Cambria" w:hAnsi="Cambria" w:cstheme="minorHAnsi"/>
          <w:b/>
          <w:snapToGrid/>
          <w:sz w:val="21"/>
          <w:szCs w:val="21"/>
          <w:lang w:eastAsia="ar-SA"/>
        </w:rPr>
        <w:t>–</w:t>
      </w:r>
      <w:r w:rsidR="0014581D" w:rsidRPr="0014581D">
        <w:rPr>
          <w:rFonts w:ascii="Cambria" w:hAnsi="Cambria" w:cstheme="minorHAnsi"/>
          <w:b/>
          <w:snapToGrid/>
          <w:sz w:val="21"/>
          <w:szCs w:val="21"/>
          <w:lang w:eastAsia="ar-SA"/>
        </w:rPr>
        <w:t xml:space="preserve"> </w:t>
      </w:r>
      <w:r w:rsidR="005B126F">
        <w:rPr>
          <w:rFonts w:ascii="Cambria" w:hAnsi="Cambria" w:cstheme="minorHAnsi"/>
          <w:b/>
          <w:snapToGrid/>
          <w:sz w:val="21"/>
          <w:szCs w:val="21"/>
          <w:lang w:eastAsia="ar-SA"/>
        </w:rPr>
        <w:t>Present</w:t>
      </w:r>
    </w:p>
    <w:p w14:paraId="1458F3D8" w14:textId="578F82A1" w:rsidR="00955E97" w:rsidRPr="007A51B0" w:rsidRDefault="0014581D" w:rsidP="005B126F">
      <w:pPr>
        <w:widowControl/>
        <w:rPr>
          <w:rFonts w:ascii="Cambria" w:hAnsi="Cambria" w:cstheme="minorHAnsi"/>
          <w:b/>
          <w:snapToGrid/>
          <w:sz w:val="21"/>
          <w:szCs w:val="21"/>
          <w:lang w:eastAsia="ar-SA"/>
        </w:rPr>
      </w:pPr>
      <w:r w:rsidRPr="0014581D">
        <w:rPr>
          <w:rFonts w:ascii="Cambria" w:hAnsi="Cambria" w:cstheme="minorHAnsi"/>
          <w:b/>
          <w:snapToGrid/>
          <w:sz w:val="21"/>
          <w:szCs w:val="21"/>
          <w:lang w:eastAsia="ar-SA"/>
        </w:rPr>
        <w:t>Current</w:t>
      </w:r>
      <w:r w:rsidR="005B126F">
        <w:rPr>
          <w:rFonts w:ascii="Cambria" w:hAnsi="Cambria" w:cstheme="minorHAnsi"/>
          <w:b/>
          <w:snapToGrid/>
          <w:sz w:val="21"/>
          <w:szCs w:val="21"/>
          <w:lang w:eastAsia="ar-SA"/>
        </w:rPr>
        <w:t xml:space="preserve"> </w:t>
      </w:r>
      <w:r w:rsidR="002B0AA8" w:rsidRPr="007A51B0">
        <w:rPr>
          <w:rFonts w:ascii="Cambria" w:hAnsi="Cambria" w:cstheme="minorHAnsi"/>
          <w:b/>
          <w:snapToGrid/>
          <w:sz w:val="21"/>
          <w:szCs w:val="21"/>
          <w:lang w:eastAsia="ar-SA"/>
        </w:rPr>
        <w:t xml:space="preserve">Role: </w:t>
      </w:r>
      <w:r w:rsidR="0018661E" w:rsidRPr="007A51B0">
        <w:rPr>
          <w:rFonts w:ascii="Cambria" w:eastAsiaTheme="minorHAnsi" w:hAnsi="Cambria" w:cstheme="minorHAnsi"/>
          <w:b/>
          <w:iCs/>
          <w:sz w:val="21"/>
          <w:szCs w:val="21"/>
        </w:rPr>
        <w:t>Sr. Full Stack Java Developer</w:t>
      </w:r>
    </w:p>
    <w:p w14:paraId="1B87FBB6" w14:textId="77777777" w:rsidR="001C0245" w:rsidRPr="006A15BA" w:rsidRDefault="001C0245" w:rsidP="001C0245">
      <w:pPr>
        <w:widowControl/>
        <w:jc w:val="both"/>
        <w:rPr>
          <w:rFonts w:ascii="Cambria" w:hAnsi="Cambria" w:cstheme="minorHAnsi"/>
          <w:b/>
          <w:snapToGrid/>
          <w:sz w:val="10"/>
          <w:szCs w:val="10"/>
          <w:lang w:eastAsia="ar-SA"/>
        </w:rPr>
      </w:pPr>
    </w:p>
    <w:p w14:paraId="338F67B5" w14:textId="2D3E5645" w:rsidR="001E55FA" w:rsidRPr="007A51B0" w:rsidRDefault="001E55FA" w:rsidP="001C0245">
      <w:pPr>
        <w:widowControl/>
        <w:jc w:val="both"/>
        <w:rPr>
          <w:rFonts w:ascii="Cambria" w:hAnsi="Cambria" w:cstheme="minorHAnsi"/>
          <w:b/>
          <w:snapToGrid/>
          <w:sz w:val="21"/>
          <w:szCs w:val="21"/>
          <w:lang w:eastAsia="ar-SA"/>
        </w:rPr>
      </w:pPr>
      <w:r w:rsidRPr="007A51B0">
        <w:rPr>
          <w:rFonts w:ascii="Cambria" w:hAnsi="Cambria" w:cstheme="minorHAnsi"/>
          <w:b/>
          <w:snapToGrid/>
          <w:sz w:val="21"/>
          <w:szCs w:val="21"/>
          <w:lang w:eastAsia="ar-SA"/>
        </w:rPr>
        <w:t xml:space="preserve">Responsibilities:    </w:t>
      </w:r>
    </w:p>
    <w:p w14:paraId="4B805C9F" w14:textId="77777777" w:rsidR="001C0245" w:rsidRPr="006A15BA" w:rsidRDefault="001C0245" w:rsidP="001C0245">
      <w:pPr>
        <w:widowControl/>
        <w:jc w:val="both"/>
        <w:rPr>
          <w:rFonts w:ascii="Cambria" w:hAnsi="Cambria" w:cstheme="minorHAnsi"/>
          <w:b/>
          <w:snapToGrid/>
          <w:sz w:val="10"/>
          <w:szCs w:val="10"/>
          <w:lang w:eastAsia="ar-SA"/>
        </w:rPr>
      </w:pPr>
    </w:p>
    <w:p w14:paraId="4E8445FC" w14:textId="77777777" w:rsidR="00285707" w:rsidRPr="007A51B0" w:rsidRDefault="00EC48D3"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Participated in design and development as a Core Java and J2EE Software developer. </w:t>
      </w:r>
    </w:p>
    <w:p w14:paraId="12201421" w14:textId="0F4B157E" w:rsidR="00EC48D3" w:rsidRPr="007A51B0" w:rsidRDefault="00EC48D3"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Understanding software requirement and utilizing apposite technology to enunciate most apposite data flow between front end and </w:t>
      </w:r>
      <w:r w:rsidR="001C0245" w:rsidRPr="007A51B0">
        <w:rPr>
          <w:rFonts w:ascii="Cambria" w:eastAsiaTheme="minorHAnsi" w:hAnsi="Cambria" w:cstheme="minorHAnsi"/>
          <w:color w:val="auto"/>
          <w:sz w:val="21"/>
          <w:szCs w:val="21"/>
          <w:lang w:eastAsia="ar-SA"/>
        </w:rPr>
        <w:t>back-end</w:t>
      </w:r>
      <w:r w:rsidRPr="007A51B0">
        <w:rPr>
          <w:rFonts w:ascii="Cambria" w:eastAsiaTheme="minorHAnsi" w:hAnsi="Cambria" w:cstheme="minorHAnsi"/>
          <w:color w:val="auto"/>
          <w:sz w:val="21"/>
          <w:szCs w:val="21"/>
          <w:lang w:eastAsia="ar-SA"/>
        </w:rPr>
        <w:t xml:space="preserve"> technologies.</w:t>
      </w:r>
    </w:p>
    <w:p w14:paraId="73B0EC02" w14:textId="77777777" w:rsidR="00EC48D3" w:rsidRPr="007A51B0" w:rsidRDefault="00EC48D3"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Followed Agile principles and methodologies to achieve quality product by interacting with different teams to develop a web application.</w:t>
      </w:r>
    </w:p>
    <w:p w14:paraId="3CAE3128" w14:textId="05D54F70" w:rsidR="00EC48D3" w:rsidRPr="007A51B0" w:rsidRDefault="00EC48D3"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Design and implement initial project infrastructure to start developing application components. </w:t>
      </w:r>
    </w:p>
    <w:p w14:paraId="18C98958"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Developed and consuming Restful Web Services using media applications like JSON, XML and Text data. </w:t>
      </w:r>
    </w:p>
    <w:p w14:paraId="06A6C047"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OWASP ESAPI to validate the input requests and encode the output responses to/from the service </w:t>
      </w:r>
    </w:p>
    <w:p w14:paraId="462B05F6" w14:textId="57C37371"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Web GUI involving HTML5,</w:t>
      </w:r>
      <w:r w:rsidR="00EC48D3" w:rsidRPr="007A51B0">
        <w:rPr>
          <w:rFonts w:ascii="Cambria" w:eastAsiaTheme="minorHAnsi" w:hAnsi="Cambria" w:cstheme="minorHAnsi"/>
          <w:color w:val="auto"/>
          <w:sz w:val="21"/>
          <w:szCs w:val="21"/>
          <w:lang w:eastAsia="ar-SA"/>
        </w:rPr>
        <w:t xml:space="preserve"> CSS3 all HTML and DHTML,</w:t>
      </w:r>
      <w:r w:rsidRPr="007A51B0">
        <w:rPr>
          <w:rFonts w:ascii="Cambria" w:eastAsiaTheme="minorHAnsi" w:hAnsi="Cambria" w:cstheme="minorHAnsi"/>
          <w:color w:val="auto"/>
          <w:sz w:val="21"/>
          <w:szCs w:val="21"/>
          <w:lang w:eastAsia="ar-SA"/>
        </w:rPr>
        <w:t xml:space="preserve"> Node.js, Java Script under MVC architecture.</w:t>
      </w:r>
    </w:p>
    <w:p w14:paraId="7B90819C" w14:textId="758401D2" w:rsidR="00B30D7D" w:rsidRPr="007A51B0" w:rsidRDefault="001C0245"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Worked in Stream of API for Bulk Data Operations on Collections and API improvements in Java 1.8.</w:t>
      </w:r>
    </w:p>
    <w:p w14:paraId="00EF049B" w14:textId="7A63D903" w:rsidR="002F0B85" w:rsidRDefault="002F0B85"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Worked in using </w:t>
      </w:r>
      <w:r w:rsidR="006E58A6" w:rsidRPr="007A51B0">
        <w:rPr>
          <w:rFonts w:ascii="Cambria" w:eastAsiaTheme="minorHAnsi" w:hAnsi="Cambria" w:cstheme="minorHAnsi"/>
          <w:color w:val="auto"/>
          <w:sz w:val="21"/>
          <w:szCs w:val="21"/>
          <w:lang w:eastAsia="ar-SA"/>
        </w:rPr>
        <w:t>A</w:t>
      </w:r>
      <w:r w:rsidR="008A6D9F" w:rsidRPr="007A51B0">
        <w:rPr>
          <w:rFonts w:ascii="Cambria" w:eastAsiaTheme="minorHAnsi" w:hAnsi="Cambria" w:cstheme="minorHAnsi"/>
          <w:color w:val="auto"/>
          <w:sz w:val="21"/>
          <w:szCs w:val="21"/>
          <w:lang w:eastAsia="ar-SA"/>
        </w:rPr>
        <w:t>ngular</w:t>
      </w:r>
      <w:r w:rsidR="00285707" w:rsidRPr="007A51B0">
        <w:rPr>
          <w:rFonts w:ascii="Cambria" w:eastAsiaTheme="minorHAnsi" w:hAnsi="Cambria" w:cstheme="minorHAnsi"/>
          <w:color w:val="auto"/>
          <w:sz w:val="21"/>
          <w:szCs w:val="21"/>
          <w:lang w:eastAsia="ar-SA"/>
        </w:rPr>
        <w:t xml:space="preserve"> </w:t>
      </w:r>
      <w:r w:rsidRPr="007A51B0">
        <w:rPr>
          <w:rFonts w:ascii="Cambria" w:eastAsiaTheme="minorHAnsi" w:hAnsi="Cambria" w:cstheme="minorHAnsi"/>
          <w:color w:val="auto"/>
          <w:sz w:val="21"/>
          <w:szCs w:val="21"/>
          <w:lang w:eastAsia="ar-SA"/>
        </w:rPr>
        <w:t>components, Forms, Events, Keys, Router, Animations and Flux concept.</w:t>
      </w:r>
    </w:p>
    <w:p w14:paraId="63893F86" w14:textId="1F591EEF" w:rsidR="008E1328" w:rsidRDefault="008E1328" w:rsidP="008E1328">
      <w:pPr>
        <w:pStyle w:val="ListParagraph"/>
        <w:numPr>
          <w:ilvl w:val="0"/>
          <w:numId w:val="28"/>
        </w:numPr>
        <w:rPr>
          <w:rFonts w:ascii="Cambria" w:eastAsiaTheme="minorHAnsi" w:hAnsi="Cambria" w:cstheme="minorHAnsi"/>
          <w:sz w:val="21"/>
          <w:szCs w:val="21"/>
          <w:lang w:eastAsia="ar-SA"/>
        </w:rPr>
      </w:pPr>
      <w:r w:rsidRPr="008E1328">
        <w:rPr>
          <w:rFonts w:ascii="Cambria" w:eastAsiaTheme="minorHAnsi" w:hAnsi="Cambria" w:cstheme="minorHAnsi"/>
          <w:sz w:val="21"/>
          <w:szCs w:val="21"/>
          <w:lang w:eastAsia="ar-SA"/>
        </w:rPr>
        <w:t>Developed a PHP web application.</w:t>
      </w:r>
    </w:p>
    <w:p w14:paraId="5BA46A5F" w14:textId="2F467321" w:rsidR="00826E68" w:rsidRDefault="00286343" w:rsidP="0031183A">
      <w:pPr>
        <w:pStyle w:val="ListParagraph"/>
        <w:numPr>
          <w:ilvl w:val="0"/>
          <w:numId w:val="28"/>
        </w:numPr>
        <w:rPr>
          <w:rFonts w:ascii="Cambria" w:eastAsiaTheme="minorHAnsi" w:hAnsi="Cambria" w:cstheme="minorHAnsi"/>
          <w:sz w:val="21"/>
          <w:szCs w:val="21"/>
          <w:lang w:eastAsia="ar-SA"/>
        </w:rPr>
      </w:pPr>
      <w:r>
        <w:rPr>
          <w:rFonts w:ascii="Cambria" w:eastAsiaTheme="minorHAnsi" w:hAnsi="Cambria" w:cstheme="minorHAnsi"/>
          <w:sz w:val="21"/>
          <w:szCs w:val="21"/>
          <w:lang w:eastAsia="ar-SA"/>
        </w:rPr>
        <w:t>Create t</w:t>
      </w:r>
      <w:r w:rsidR="004D142F">
        <w:rPr>
          <w:rFonts w:ascii="Cambria" w:eastAsiaTheme="minorHAnsi" w:hAnsi="Cambria" w:cstheme="minorHAnsi"/>
          <w:sz w:val="21"/>
          <w:szCs w:val="21"/>
          <w:lang w:eastAsia="ar-SA"/>
        </w:rPr>
        <w:t xml:space="preserve">he </w:t>
      </w:r>
      <w:r w:rsidR="00D82E76">
        <w:rPr>
          <w:rFonts w:ascii="Cambria" w:eastAsiaTheme="minorHAnsi" w:hAnsi="Cambria" w:cstheme="minorHAnsi"/>
          <w:sz w:val="21"/>
          <w:szCs w:val="21"/>
          <w:lang w:eastAsia="ar-SA"/>
        </w:rPr>
        <w:t>OSGi bundl</w:t>
      </w:r>
      <w:r w:rsidR="00826E68">
        <w:rPr>
          <w:rFonts w:ascii="Cambria" w:eastAsiaTheme="minorHAnsi" w:hAnsi="Cambria" w:cstheme="minorHAnsi"/>
          <w:sz w:val="21"/>
          <w:szCs w:val="21"/>
          <w:lang w:eastAsia="ar-SA"/>
        </w:rPr>
        <w:t xml:space="preserve">e containing components </w:t>
      </w:r>
      <w:r w:rsidR="00F555AE">
        <w:rPr>
          <w:rFonts w:ascii="Cambria" w:eastAsiaTheme="minorHAnsi" w:hAnsi="Cambria" w:cstheme="minorHAnsi"/>
          <w:sz w:val="21"/>
          <w:szCs w:val="21"/>
          <w:lang w:eastAsia="ar-SA"/>
        </w:rPr>
        <w:t xml:space="preserve">and the </w:t>
      </w:r>
      <w:r w:rsidR="002D6D53">
        <w:rPr>
          <w:rFonts w:ascii="Cambria" w:eastAsiaTheme="minorHAnsi" w:hAnsi="Cambria" w:cstheme="minorHAnsi"/>
          <w:sz w:val="21"/>
          <w:szCs w:val="21"/>
          <w:lang w:eastAsia="ar-SA"/>
        </w:rPr>
        <w:t>OSGi services are accessed from AEM components</w:t>
      </w:r>
      <w:r w:rsidR="009B414E">
        <w:rPr>
          <w:rFonts w:ascii="Cambria" w:eastAsiaTheme="minorHAnsi" w:hAnsi="Cambria" w:cstheme="minorHAnsi"/>
          <w:sz w:val="21"/>
          <w:szCs w:val="21"/>
          <w:lang w:eastAsia="ar-SA"/>
        </w:rPr>
        <w:t xml:space="preserve">. </w:t>
      </w:r>
    </w:p>
    <w:p w14:paraId="4580FB0E" w14:textId="79510B07" w:rsidR="009B414E" w:rsidRDefault="009B414E" w:rsidP="0031183A">
      <w:pPr>
        <w:pStyle w:val="ListParagraph"/>
        <w:numPr>
          <w:ilvl w:val="0"/>
          <w:numId w:val="28"/>
        </w:numPr>
        <w:rPr>
          <w:rFonts w:ascii="Cambria" w:eastAsiaTheme="minorHAnsi" w:hAnsi="Cambria" w:cstheme="minorHAnsi"/>
          <w:sz w:val="21"/>
          <w:szCs w:val="21"/>
          <w:lang w:eastAsia="ar-SA"/>
        </w:rPr>
      </w:pPr>
      <w:r>
        <w:rPr>
          <w:rFonts w:ascii="Cambria" w:eastAsiaTheme="minorHAnsi" w:hAnsi="Cambria" w:cstheme="minorHAnsi"/>
          <w:sz w:val="21"/>
          <w:szCs w:val="21"/>
          <w:lang w:eastAsia="ar-SA"/>
        </w:rPr>
        <w:t xml:space="preserve">I managed </w:t>
      </w:r>
      <w:r w:rsidR="006B190F">
        <w:rPr>
          <w:rFonts w:ascii="Cambria" w:eastAsiaTheme="minorHAnsi" w:hAnsi="Cambria" w:cstheme="minorHAnsi"/>
          <w:sz w:val="21"/>
          <w:szCs w:val="21"/>
          <w:lang w:eastAsia="ar-SA"/>
        </w:rPr>
        <w:t xml:space="preserve">the OSGi configuration </w:t>
      </w:r>
      <w:r w:rsidR="00E86739">
        <w:rPr>
          <w:rFonts w:ascii="Cambria" w:eastAsiaTheme="minorHAnsi" w:hAnsi="Cambria" w:cstheme="minorHAnsi"/>
          <w:sz w:val="21"/>
          <w:szCs w:val="21"/>
          <w:lang w:eastAsia="ar-SA"/>
        </w:rPr>
        <w:t>with the CRX repository</w:t>
      </w:r>
      <w:r w:rsidR="001C0E1A">
        <w:rPr>
          <w:rFonts w:ascii="Cambria" w:eastAsiaTheme="minorHAnsi" w:hAnsi="Cambria" w:cstheme="minorHAnsi"/>
          <w:sz w:val="21"/>
          <w:szCs w:val="21"/>
          <w:lang w:eastAsia="ar-SA"/>
        </w:rPr>
        <w:t xml:space="preserve">. </w:t>
      </w:r>
    </w:p>
    <w:p w14:paraId="51701D40" w14:textId="3CBB89FC" w:rsidR="001C0E1A" w:rsidRDefault="001A6A5D" w:rsidP="0031183A">
      <w:pPr>
        <w:pStyle w:val="ListParagraph"/>
        <w:numPr>
          <w:ilvl w:val="0"/>
          <w:numId w:val="28"/>
        </w:numPr>
        <w:rPr>
          <w:rFonts w:ascii="Cambria" w:eastAsiaTheme="minorHAnsi" w:hAnsi="Cambria" w:cstheme="minorHAnsi"/>
          <w:sz w:val="21"/>
          <w:szCs w:val="21"/>
          <w:lang w:eastAsia="ar-SA"/>
        </w:rPr>
      </w:pPr>
      <w:r>
        <w:rPr>
          <w:rFonts w:ascii="Cambria" w:eastAsiaTheme="minorHAnsi" w:hAnsi="Cambria" w:cstheme="minorHAnsi"/>
          <w:sz w:val="21"/>
          <w:szCs w:val="21"/>
          <w:lang w:eastAsia="ar-SA"/>
        </w:rPr>
        <w:t xml:space="preserve">I import and export </w:t>
      </w:r>
      <w:r w:rsidR="005201DF">
        <w:rPr>
          <w:rFonts w:ascii="Cambria" w:eastAsiaTheme="minorHAnsi" w:hAnsi="Cambria" w:cstheme="minorHAnsi"/>
          <w:sz w:val="21"/>
          <w:szCs w:val="21"/>
          <w:lang w:eastAsia="ar-SA"/>
        </w:rPr>
        <w:t xml:space="preserve">CQ packages using package manager, users and group were created and permissions to them were managed. </w:t>
      </w:r>
    </w:p>
    <w:p w14:paraId="23A9CCFD" w14:textId="2F36E405" w:rsidR="005201DF" w:rsidRDefault="00BC35EC" w:rsidP="0031183A">
      <w:pPr>
        <w:pStyle w:val="ListParagraph"/>
        <w:numPr>
          <w:ilvl w:val="0"/>
          <w:numId w:val="28"/>
        </w:numPr>
        <w:rPr>
          <w:rFonts w:ascii="Cambria" w:eastAsiaTheme="minorHAnsi" w:hAnsi="Cambria" w:cstheme="minorHAnsi"/>
          <w:sz w:val="21"/>
          <w:szCs w:val="21"/>
          <w:lang w:eastAsia="ar-SA"/>
        </w:rPr>
      </w:pPr>
      <w:r>
        <w:rPr>
          <w:rFonts w:ascii="Cambria" w:eastAsiaTheme="minorHAnsi" w:hAnsi="Cambria" w:cstheme="minorHAnsi"/>
          <w:sz w:val="21"/>
          <w:szCs w:val="21"/>
          <w:lang w:eastAsia="ar-SA"/>
        </w:rPr>
        <w:t xml:space="preserve">I configured </w:t>
      </w:r>
      <w:r w:rsidR="001B78EE">
        <w:rPr>
          <w:rFonts w:ascii="Cambria" w:eastAsiaTheme="minorHAnsi" w:hAnsi="Cambria" w:cstheme="minorHAnsi"/>
          <w:sz w:val="21"/>
          <w:szCs w:val="21"/>
          <w:lang w:eastAsia="ar-SA"/>
        </w:rPr>
        <w:t xml:space="preserve">replication </w:t>
      </w:r>
      <w:r w:rsidR="0074564E">
        <w:rPr>
          <w:rFonts w:ascii="Cambria" w:eastAsiaTheme="minorHAnsi" w:hAnsi="Cambria" w:cstheme="minorHAnsi"/>
          <w:sz w:val="21"/>
          <w:szCs w:val="21"/>
          <w:lang w:eastAsia="ar-SA"/>
        </w:rPr>
        <w:t>agent and dispatcher for caching and load</w:t>
      </w:r>
      <w:r w:rsidR="00E60FDF">
        <w:rPr>
          <w:rFonts w:ascii="Cambria" w:eastAsiaTheme="minorHAnsi" w:hAnsi="Cambria" w:cstheme="minorHAnsi"/>
          <w:sz w:val="21"/>
          <w:szCs w:val="21"/>
          <w:lang w:eastAsia="ar-SA"/>
        </w:rPr>
        <w:t xml:space="preserve"> balancing</w:t>
      </w:r>
      <w:r w:rsidR="00D44021">
        <w:rPr>
          <w:rFonts w:ascii="Cambria" w:eastAsiaTheme="minorHAnsi" w:hAnsi="Cambria" w:cstheme="minorHAnsi"/>
          <w:sz w:val="21"/>
          <w:szCs w:val="21"/>
          <w:lang w:eastAsia="ar-SA"/>
        </w:rPr>
        <w:t>.</w:t>
      </w:r>
    </w:p>
    <w:p w14:paraId="24850262" w14:textId="01A96FF4" w:rsidR="00D44021" w:rsidRDefault="00D44021" w:rsidP="0031183A">
      <w:pPr>
        <w:pStyle w:val="ListParagraph"/>
        <w:numPr>
          <w:ilvl w:val="0"/>
          <w:numId w:val="28"/>
        </w:numPr>
        <w:rPr>
          <w:rFonts w:ascii="Cambria" w:eastAsiaTheme="minorHAnsi" w:hAnsi="Cambria" w:cstheme="minorHAnsi"/>
          <w:sz w:val="21"/>
          <w:szCs w:val="21"/>
          <w:lang w:eastAsia="ar-SA"/>
        </w:rPr>
      </w:pPr>
      <w:r>
        <w:rPr>
          <w:rFonts w:ascii="Cambria" w:eastAsiaTheme="minorHAnsi" w:hAnsi="Cambria" w:cstheme="minorHAnsi"/>
          <w:sz w:val="21"/>
          <w:szCs w:val="21"/>
          <w:lang w:eastAsia="ar-SA"/>
        </w:rPr>
        <w:t xml:space="preserve">Used client </w:t>
      </w:r>
      <w:r w:rsidR="00C60F65">
        <w:rPr>
          <w:rFonts w:ascii="Cambria" w:eastAsiaTheme="minorHAnsi" w:hAnsi="Cambria" w:cstheme="minorHAnsi"/>
          <w:sz w:val="21"/>
          <w:szCs w:val="21"/>
          <w:lang w:eastAsia="ar-SA"/>
        </w:rPr>
        <w:t xml:space="preserve">libraries </w:t>
      </w:r>
      <w:r w:rsidR="00972ECD">
        <w:rPr>
          <w:rFonts w:ascii="Cambria" w:eastAsiaTheme="minorHAnsi" w:hAnsi="Cambria" w:cstheme="minorHAnsi"/>
          <w:sz w:val="21"/>
          <w:szCs w:val="21"/>
          <w:lang w:eastAsia="ar-SA"/>
        </w:rPr>
        <w:t xml:space="preserve">to minifies </w:t>
      </w:r>
      <w:r w:rsidR="00BD43EE">
        <w:rPr>
          <w:rFonts w:ascii="Cambria" w:eastAsiaTheme="minorHAnsi" w:hAnsi="Cambria" w:cstheme="minorHAnsi"/>
          <w:sz w:val="21"/>
          <w:szCs w:val="21"/>
          <w:lang w:eastAsia="ar-SA"/>
        </w:rPr>
        <w:t>Java</w:t>
      </w:r>
      <w:r w:rsidR="00205900">
        <w:rPr>
          <w:rFonts w:ascii="Cambria" w:eastAsiaTheme="minorHAnsi" w:hAnsi="Cambria" w:cstheme="minorHAnsi"/>
          <w:sz w:val="21"/>
          <w:szCs w:val="21"/>
          <w:lang w:eastAsia="ar-SA"/>
        </w:rPr>
        <w:t>Sc</w:t>
      </w:r>
      <w:r w:rsidR="00BD43EE">
        <w:rPr>
          <w:rFonts w:ascii="Cambria" w:eastAsiaTheme="minorHAnsi" w:hAnsi="Cambria" w:cstheme="minorHAnsi"/>
          <w:sz w:val="21"/>
          <w:szCs w:val="21"/>
          <w:lang w:eastAsia="ar-SA"/>
        </w:rPr>
        <w:t xml:space="preserve">ript and CSS </w:t>
      </w:r>
      <w:r w:rsidR="0058571B">
        <w:rPr>
          <w:rFonts w:ascii="Cambria" w:eastAsiaTheme="minorHAnsi" w:hAnsi="Cambria" w:cstheme="minorHAnsi"/>
          <w:sz w:val="21"/>
          <w:szCs w:val="21"/>
          <w:lang w:eastAsia="ar-SA"/>
        </w:rPr>
        <w:t>into one common file and load it on page load.</w:t>
      </w:r>
    </w:p>
    <w:p w14:paraId="785DA0B3" w14:textId="08E53163" w:rsidR="009C550E" w:rsidRPr="0031183A" w:rsidRDefault="001C0245" w:rsidP="0031183A">
      <w:pPr>
        <w:pStyle w:val="ListParagraph"/>
        <w:numPr>
          <w:ilvl w:val="0"/>
          <w:numId w:val="28"/>
        </w:numPr>
        <w:rPr>
          <w:rFonts w:ascii="Cambria" w:eastAsiaTheme="minorHAnsi" w:hAnsi="Cambria" w:cstheme="minorHAnsi"/>
          <w:sz w:val="21"/>
          <w:szCs w:val="21"/>
          <w:lang w:eastAsia="ar-SA"/>
        </w:rPr>
      </w:pPr>
      <w:r w:rsidRPr="0031183A">
        <w:rPr>
          <w:rFonts w:ascii="Cambria" w:eastAsiaTheme="minorHAnsi" w:hAnsi="Cambria" w:cstheme="minorHAnsi"/>
          <w:sz w:val="21"/>
          <w:szCs w:val="21"/>
          <w:lang w:eastAsia="ar-SA"/>
        </w:rPr>
        <w:t>C</w:t>
      </w:r>
      <w:r w:rsidR="009C550E" w:rsidRPr="0031183A">
        <w:rPr>
          <w:rFonts w:ascii="Cambria" w:eastAsiaTheme="minorHAnsi" w:hAnsi="Cambria" w:cstheme="minorHAnsi"/>
          <w:sz w:val="21"/>
          <w:szCs w:val="21"/>
          <w:lang w:eastAsia="ar-SA"/>
        </w:rPr>
        <w:t>reating efficient design and developing User Interface using HTML5, CSS3, Bootstrap, JavaScript, and Angular 7.</w:t>
      </w:r>
    </w:p>
    <w:p w14:paraId="62FAAABF" w14:textId="0CDABA94" w:rsidR="008A6D9F" w:rsidRPr="007A51B0" w:rsidRDefault="002F0B85"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Maintained states in the stores and dispatched the actions using redux.</w:t>
      </w:r>
    </w:p>
    <w:p w14:paraId="4136A629" w14:textId="77777777" w:rsidR="008C42E1"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case analysis, assessing the impacts for deliverables.</w:t>
      </w:r>
    </w:p>
    <w:p w14:paraId="68914490" w14:textId="5BAFEDAE" w:rsidR="00B30D7D" w:rsidRDefault="008C42E1" w:rsidP="00970F53">
      <w:pPr>
        <w:pStyle w:val="NoSpacing"/>
        <w:numPr>
          <w:ilvl w:val="0"/>
          <w:numId w:val="28"/>
        </w:numPr>
        <w:suppressAutoHyphens w:val="0"/>
        <w:jc w:val="both"/>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Created Typescript reusable components and services to consume API's using </w:t>
      </w:r>
      <w:r w:rsidR="00EC48D3" w:rsidRPr="007A51B0">
        <w:rPr>
          <w:rFonts w:ascii="Cambria" w:eastAsiaTheme="minorHAnsi" w:hAnsi="Cambria" w:cstheme="minorHAnsi"/>
          <w:color w:val="auto"/>
          <w:sz w:val="21"/>
          <w:szCs w:val="21"/>
          <w:lang w:eastAsia="ar-SA"/>
        </w:rPr>
        <w:t>component-based</w:t>
      </w:r>
      <w:r w:rsidRPr="007A51B0">
        <w:rPr>
          <w:rFonts w:ascii="Cambria" w:eastAsiaTheme="minorHAnsi" w:hAnsi="Cambria" w:cstheme="minorHAnsi"/>
          <w:color w:val="auto"/>
          <w:sz w:val="21"/>
          <w:szCs w:val="21"/>
          <w:lang w:eastAsia="ar-SA"/>
        </w:rPr>
        <w:t xml:space="preserve"> architecture provided by angular 7.</w:t>
      </w:r>
    </w:p>
    <w:p w14:paraId="073E0BF9" w14:textId="1854F36F" w:rsidR="008B05F7" w:rsidRPr="008B05F7" w:rsidRDefault="008B05F7" w:rsidP="008B05F7">
      <w:pPr>
        <w:pStyle w:val="ListParagraph"/>
        <w:numPr>
          <w:ilvl w:val="0"/>
          <w:numId w:val="28"/>
        </w:numPr>
        <w:rPr>
          <w:rFonts w:ascii="Cambria" w:eastAsiaTheme="minorHAnsi" w:hAnsi="Cambria" w:cstheme="minorHAnsi"/>
          <w:sz w:val="21"/>
          <w:szCs w:val="21"/>
          <w:lang w:eastAsia="ar-SA"/>
        </w:rPr>
      </w:pPr>
      <w:r w:rsidRPr="008B05F7">
        <w:rPr>
          <w:rFonts w:ascii="Cambria" w:eastAsiaTheme="minorHAnsi" w:hAnsi="Cambria" w:cstheme="minorHAnsi"/>
          <w:sz w:val="21"/>
          <w:szCs w:val="21"/>
          <w:lang w:eastAsia="ar-SA"/>
        </w:rPr>
        <w:t>Involved in designing and creating the Database Tables using PostgreSQL Database.</w:t>
      </w:r>
    </w:p>
    <w:p w14:paraId="5FD3F1EE" w14:textId="11D63ABC" w:rsidR="008E1328" w:rsidRPr="008E1328" w:rsidRDefault="008E1328" w:rsidP="008E1328">
      <w:pPr>
        <w:pStyle w:val="NoSpacing"/>
        <w:numPr>
          <w:ilvl w:val="0"/>
          <w:numId w:val="28"/>
        </w:numPr>
        <w:suppressAutoHyphens w:val="0"/>
        <w:rPr>
          <w:rFonts w:ascii="Cambria" w:eastAsiaTheme="minorHAnsi" w:hAnsi="Cambria" w:cstheme="minorHAnsi"/>
          <w:color w:val="auto"/>
          <w:sz w:val="21"/>
          <w:szCs w:val="21"/>
          <w:lang w:eastAsia="ar-SA"/>
        </w:rPr>
      </w:pPr>
      <w:r w:rsidRPr="008E1328">
        <w:rPr>
          <w:rFonts w:ascii="Cambria" w:eastAsiaTheme="minorHAnsi" w:hAnsi="Cambria" w:cstheme="minorHAnsi"/>
          <w:color w:val="auto"/>
          <w:sz w:val="21"/>
          <w:szCs w:val="21"/>
          <w:lang w:eastAsia="ar-SA"/>
        </w:rPr>
        <w:t>Design and implement Vantage system Focus on bond reference data evaluation data market</w:t>
      </w:r>
      <w:r>
        <w:rPr>
          <w:rFonts w:ascii="Cambria" w:eastAsiaTheme="minorHAnsi" w:hAnsi="Cambria" w:cstheme="minorHAnsi"/>
          <w:color w:val="auto"/>
          <w:sz w:val="21"/>
          <w:szCs w:val="21"/>
          <w:lang w:eastAsia="ar-SA"/>
        </w:rPr>
        <w:t xml:space="preserve"> </w:t>
      </w:r>
      <w:r w:rsidRPr="008E1328">
        <w:rPr>
          <w:rFonts w:ascii="Cambria" w:eastAsiaTheme="minorHAnsi" w:hAnsi="Cambria" w:cstheme="minorHAnsi"/>
          <w:color w:val="auto"/>
          <w:sz w:val="21"/>
          <w:szCs w:val="21"/>
          <w:lang w:eastAsia="ar-SA"/>
        </w:rPr>
        <w:t>transaction data aggregation data collecting and presenting front-end functionality using</w:t>
      </w:r>
      <w:r>
        <w:rPr>
          <w:rFonts w:ascii="Cambria" w:eastAsiaTheme="minorHAnsi" w:hAnsi="Cambria" w:cstheme="minorHAnsi"/>
          <w:color w:val="auto"/>
          <w:sz w:val="21"/>
          <w:szCs w:val="21"/>
          <w:lang w:eastAsia="ar-SA"/>
        </w:rPr>
        <w:t xml:space="preserve"> </w:t>
      </w:r>
      <w:r w:rsidRPr="008E1328">
        <w:rPr>
          <w:rFonts w:ascii="Cambria" w:eastAsiaTheme="minorHAnsi" w:hAnsi="Cambria" w:cstheme="minorHAnsi"/>
          <w:color w:val="auto"/>
          <w:sz w:val="21"/>
          <w:szCs w:val="21"/>
          <w:lang w:eastAsia="ar-SA"/>
        </w:rPr>
        <w:t>jQuery/JavaScript/ Angular</w:t>
      </w:r>
      <w:r>
        <w:rPr>
          <w:rFonts w:ascii="Cambria" w:eastAsiaTheme="minorHAnsi" w:hAnsi="Cambria" w:cstheme="minorHAnsi"/>
          <w:color w:val="auto"/>
          <w:sz w:val="21"/>
          <w:szCs w:val="21"/>
          <w:lang w:eastAsia="ar-SA"/>
        </w:rPr>
        <w:t xml:space="preserve"> </w:t>
      </w:r>
      <w:r w:rsidRPr="008E1328">
        <w:rPr>
          <w:rFonts w:ascii="Cambria" w:eastAsiaTheme="minorHAnsi" w:hAnsi="Cambria" w:cstheme="minorHAnsi"/>
          <w:color w:val="auto"/>
          <w:sz w:val="21"/>
          <w:szCs w:val="21"/>
          <w:lang w:eastAsia="ar-SA"/>
        </w:rPr>
        <w:t>JS/JSON/PHP/ Oracle /My SQL / JDBC and improve the accessibility of website</w:t>
      </w:r>
      <w:r>
        <w:rPr>
          <w:rFonts w:ascii="Cambria" w:eastAsiaTheme="minorHAnsi" w:hAnsi="Cambria" w:cstheme="minorHAnsi"/>
          <w:color w:val="auto"/>
          <w:sz w:val="21"/>
          <w:szCs w:val="21"/>
          <w:lang w:eastAsia="ar-SA"/>
        </w:rPr>
        <w:t xml:space="preserve"> </w:t>
      </w:r>
      <w:r w:rsidRPr="008E1328">
        <w:rPr>
          <w:rFonts w:ascii="Cambria" w:eastAsiaTheme="minorHAnsi" w:hAnsi="Cambria" w:cstheme="minorHAnsi"/>
          <w:color w:val="auto"/>
          <w:sz w:val="21"/>
          <w:szCs w:val="21"/>
          <w:lang w:eastAsia="ar-SA"/>
        </w:rPr>
        <w:t>for bond transparency</w:t>
      </w:r>
    </w:p>
    <w:p w14:paraId="68CE99A0" w14:textId="68E14873" w:rsidR="001337FD" w:rsidRDefault="001337FD" w:rsidP="00970F53">
      <w:pPr>
        <w:pStyle w:val="NoSpacing"/>
        <w:numPr>
          <w:ilvl w:val="0"/>
          <w:numId w:val="28"/>
        </w:numPr>
        <w:suppressAutoHyphens w:val="0"/>
        <w:jc w:val="both"/>
        <w:rPr>
          <w:rFonts w:ascii="Cambria" w:eastAsiaTheme="minorHAnsi" w:hAnsi="Cambria" w:cstheme="minorHAnsi"/>
          <w:color w:val="auto"/>
          <w:sz w:val="21"/>
          <w:szCs w:val="21"/>
          <w:lang w:eastAsia="ar-SA"/>
        </w:rPr>
      </w:pPr>
      <w:r w:rsidRPr="001337FD">
        <w:rPr>
          <w:rFonts w:ascii="Cambria" w:eastAsiaTheme="minorHAnsi" w:hAnsi="Cambria" w:cstheme="minorHAnsi"/>
          <w:color w:val="auto"/>
          <w:sz w:val="21"/>
          <w:szCs w:val="21"/>
          <w:lang w:eastAsia="ar-SA"/>
        </w:rPr>
        <w:t>Used React JS to create custom components for data manipulations and to display data in company standard format</w:t>
      </w:r>
    </w:p>
    <w:p w14:paraId="7B48275E" w14:textId="2441F907" w:rsidR="00347212" w:rsidRPr="007A51B0" w:rsidRDefault="00347212" w:rsidP="00970F53">
      <w:pPr>
        <w:pStyle w:val="NoSpacing"/>
        <w:numPr>
          <w:ilvl w:val="0"/>
          <w:numId w:val="28"/>
        </w:numPr>
        <w:suppressAutoHyphens w:val="0"/>
        <w:jc w:val="both"/>
        <w:rPr>
          <w:rFonts w:ascii="Cambria" w:eastAsiaTheme="minorHAnsi" w:hAnsi="Cambria" w:cstheme="minorHAnsi"/>
          <w:color w:val="auto"/>
          <w:sz w:val="21"/>
          <w:szCs w:val="21"/>
          <w:lang w:eastAsia="ar-SA"/>
        </w:rPr>
      </w:pPr>
      <w:r w:rsidRPr="00347212">
        <w:rPr>
          <w:rFonts w:ascii="Cambria" w:eastAsiaTheme="minorHAnsi" w:hAnsi="Cambria" w:cstheme="minorHAnsi"/>
          <w:color w:val="auto"/>
          <w:sz w:val="21"/>
          <w:szCs w:val="21"/>
          <w:lang w:eastAsia="ar-SA"/>
        </w:rPr>
        <w:t>Design and developed Maven scripts to build and deploy the application in JBoss</w:t>
      </w:r>
    </w:p>
    <w:p w14:paraId="72F15722" w14:textId="77777777" w:rsidR="001C0245" w:rsidRPr="007A51B0" w:rsidRDefault="001C0245" w:rsidP="00970F53">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Implemented navigation using Spring MVC controllers, configured controllers using Spring MVC annotations and configuration files. </w:t>
      </w:r>
    </w:p>
    <w:p w14:paraId="2FA8A864" w14:textId="7176CAF5" w:rsidR="001C0245" w:rsidRDefault="001C0245"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Customized Restful Web Service using Spring Restful API, sending JSON format data packets between front-end and middle-tier controller.</w:t>
      </w:r>
    </w:p>
    <w:p w14:paraId="75550246" w14:textId="44D933B8" w:rsidR="008B05F7" w:rsidRPr="008B05F7" w:rsidRDefault="008B05F7" w:rsidP="008B05F7">
      <w:pPr>
        <w:pStyle w:val="ListParagraph"/>
        <w:numPr>
          <w:ilvl w:val="0"/>
          <w:numId w:val="28"/>
        </w:numPr>
        <w:rPr>
          <w:rFonts w:ascii="Cambria" w:eastAsiaTheme="minorHAnsi" w:hAnsi="Cambria" w:cstheme="minorHAnsi"/>
          <w:sz w:val="21"/>
          <w:szCs w:val="21"/>
          <w:lang w:eastAsia="ar-SA"/>
        </w:rPr>
      </w:pPr>
      <w:r w:rsidRPr="008B05F7">
        <w:rPr>
          <w:rFonts w:ascii="Cambria" w:eastAsiaTheme="minorHAnsi" w:hAnsi="Cambria" w:cstheme="minorHAnsi"/>
          <w:sz w:val="21"/>
          <w:szCs w:val="21"/>
          <w:lang w:eastAsia="ar-SA"/>
        </w:rPr>
        <w:t>Used Hibernate to store the persistence data into the PostgreSQL database and wrote HQL to access the data from the database.</w:t>
      </w:r>
    </w:p>
    <w:p w14:paraId="6C43F763" w14:textId="708BC2A5" w:rsidR="004A1B5F" w:rsidRPr="004A1B5F" w:rsidRDefault="004A1B5F" w:rsidP="004A1B5F">
      <w:pPr>
        <w:numPr>
          <w:ilvl w:val="0"/>
          <w:numId w:val="28"/>
        </w:numPr>
        <w:spacing w:before="100" w:beforeAutospacing="1" w:after="100" w:afterAutospacing="1"/>
        <w:rPr>
          <w:rFonts w:ascii="Cambria" w:eastAsiaTheme="minorHAnsi" w:hAnsi="Cambria" w:cstheme="minorHAnsi"/>
          <w:snapToGrid/>
          <w:sz w:val="21"/>
          <w:szCs w:val="21"/>
          <w:lang w:eastAsia="ar-SA"/>
        </w:rPr>
      </w:pPr>
      <w:r w:rsidRPr="00C66867">
        <w:rPr>
          <w:rFonts w:ascii="Cambria" w:eastAsiaTheme="minorHAnsi" w:hAnsi="Cambria" w:cstheme="minorHAnsi"/>
          <w:snapToGrid/>
          <w:sz w:val="21"/>
          <w:szCs w:val="21"/>
          <w:lang w:eastAsia="ar-SA"/>
        </w:rPr>
        <w:t>Used Flask framework for application development.</w:t>
      </w:r>
    </w:p>
    <w:p w14:paraId="2314E065" w14:textId="5C379119" w:rsidR="001C0245" w:rsidRPr="007A51B0" w:rsidRDefault="001C0245"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SOA to provide service enablement capability (SOAP and REST services) for seeded and custom integration interfaces within the oracle E business suite. </w:t>
      </w:r>
    </w:p>
    <w:p w14:paraId="28004811"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Exposing and consuming the services to the downstream applications using Apache CXF and Apache camel and achieved integration between applications using Apache Camel.</w:t>
      </w:r>
    </w:p>
    <w:p w14:paraId="2DD98267" w14:textId="2294FCF0" w:rsidR="00B30D7D" w:rsidRPr="007A51B0" w:rsidRDefault="00B30D7D" w:rsidP="007A51B0">
      <w:pPr>
        <w:pStyle w:val="NoSpacing"/>
        <w:numPr>
          <w:ilvl w:val="0"/>
          <w:numId w:val="28"/>
        </w:numPr>
        <w:suppressAutoHyphens w:val="0"/>
        <w:jc w:val="both"/>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Implement OWASP CSRF Guard library, variant of the synchronizer token pattern to mitigate the risk of attacks. </w:t>
      </w:r>
    </w:p>
    <w:p w14:paraId="5B52B13F" w14:textId="23375AF3" w:rsidR="001C067E" w:rsidRPr="007A51B0" w:rsidRDefault="001C067E" w:rsidP="001C067E">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Fetching user contacts from third party accounts using OAuth Authentication.</w:t>
      </w:r>
    </w:p>
    <w:p w14:paraId="0C6C752D" w14:textId="0266E862" w:rsidR="00481A27" w:rsidRPr="007A51B0" w:rsidRDefault="00481A27" w:rsidP="007A51B0">
      <w:pPr>
        <w:pStyle w:val="NoSpacing"/>
        <w:numPr>
          <w:ilvl w:val="0"/>
          <w:numId w:val="28"/>
        </w:numPr>
        <w:suppressAutoHyphens w:val="0"/>
        <w:jc w:val="both"/>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angular-cli tool to </w:t>
      </w:r>
      <w:r w:rsidR="00EC48D3" w:rsidRPr="007A51B0">
        <w:rPr>
          <w:rFonts w:ascii="Cambria" w:eastAsiaTheme="minorHAnsi" w:hAnsi="Cambria" w:cstheme="minorHAnsi"/>
          <w:color w:val="auto"/>
          <w:sz w:val="21"/>
          <w:szCs w:val="21"/>
          <w:lang w:eastAsia="ar-SA"/>
        </w:rPr>
        <w:t>configure</w:t>
      </w:r>
      <w:r w:rsidRPr="007A51B0">
        <w:rPr>
          <w:rFonts w:ascii="Cambria" w:eastAsiaTheme="minorHAnsi" w:hAnsi="Cambria" w:cstheme="minorHAnsi"/>
          <w:color w:val="auto"/>
          <w:sz w:val="21"/>
          <w:szCs w:val="21"/>
          <w:lang w:eastAsia="ar-SA"/>
        </w:rPr>
        <w:t xml:space="preserve"> the angular project and building it for development using Angular 7.</w:t>
      </w:r>
    </w:p>
    <w:p w14:paraId="778F0B74" w14:textId="58C31EEF" w:rsidR="001C0245" w:rsidRDefault="001C0245"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Java 8 features such as Lambda Expressions to make the code concise and Stream API to increase the performance and manage some of the AWS Services.</w:t>
      </w:r>
    </w:p>
    <w:p w14:paraId="50868BF1" w14:textId="0670F378" w:rsidR="004A1B5F" w:rsidRPr="004A1B5F" w:rsidRDefault="004A1B5F" w:rsidP="004A1B5F">
      <w:pPr>
        <w:numPr>
          <w:ilvl w:val="0"/>
          <w:numId w:val="28"/>
        </w:numPr>
        <w:spacing w:before="100" w:beforeAutospacing="1" w:after="100" w:afterAutospacing="1"/>
        <w:rPr>
          <w:rFonts w:ascii="Cambria" w:eastAsiaTheme="minorHAnsi" w:hAnsi="Cambria" w:cstheme="minorHAnsi"/>
          <w:snapToGrid/>
          <w:sz w:val="21"/>
          <w:szCs w:val="21"/>
          <w:lang w:eastAsia="ar-SA"/>
        </w:rPr>
      </w:pPr>
      <w:r w:rsidRPr="00C66867">
        <w:rPr>
          <w:rFonts w:ascii="Cambria" w:eastAsiaTheme="minorHAnsi" w:hAnsi="Cambria" w:cstheme="minorHAnsi"/>
          <w:snapToGrid/>
          <w:sz w:val="21"/>
          <w:szCs w:val="21"/>
          <w:lang w:eastAsia="ar-SA"/>
        </w:rPr>
        <w:t>Developed frontend and entire backend modules using Python on Flask Web Framework.</w:t>
      </w:r>
    </w:p>
    <w:p w14:paraId="7F81FC80" w14:textId="6298046E" w:rsidR="001337FD" w:rsidRDefault="001337FD" w:rsidP="00285707">
      <w:pPr>
        <w:pStyle w:val="NoSpacing"/>
        <w:numPr>
          <w:ilvl w:val="0"/>
          <w:numId w:val="28"/>
        </w:numPr>
        <w:suppressAutoHyphens w:val="0"/>
        <w:rPr>
          <w:rFonts w:ascii="Cambria" w:eastAsiaTheme="minorHAnsi" w:hAnsi="Cambria" w:cstheme="minorHAnsi"/>
          <w:color w:val="auto"/>
          <w:sz w:val="21"/>
          <w:szCs w:val="21"/>
          <w:lang w:eastAsia="ar-SA"/>
        </w:rPr>
      </w:pPr>
      <w:r w:rsidRPr="001337FD">
        <w:rPr>
          <w:rFonts w:ascii="Cambria" w:eastAsiaTheme="minorHAnsi" w:hAnsi="Cambria" w:cstheme="minorHAnsi"/>
          <w:color w:val="auto"/>
          <w:sz w:val="21"/>
          <w:szCs w:val="21"/>
          <w:lang w:eastAsia="ar-SA"/>
        </w:rPr>
        <w:t>Configured, developed AWS Serverless / Kubernetes / Docker</w:t>
      </w:r>
    </w:p>
    <w:p w14:paraId="7CEECA65" w14:textId="00CD0035" w:rsidR="008E1328" w:rsidRDefault="008E1328" w:rsidP="00285707">
      <w:pPr>
        <w:pStyle w:val="NoSpacing"/>
        <w:numPr>
          <w:ilvl w:val="0"/>
          <w:numId w:val="28"/>
        </w:numPr>
        <w:suppressAutoHyphens w:val="0"/>
        <w:rPr>
          <w:rFonts w:ascii="Cambria" w:eastAsiaTheme="minorHAnsi" w:hAnsi="Cambria" w:cstheme="minorHAnsi"/>
          <w:color w:val="auto"/>
          <w:sz w:val="21"/>
          <w:szCs w:val="21"/>
          <w:lang w:eastAsia="ar-SA"/>
        </w:rPr>
      </w:pPr>
      <w:r w:rsidRPr="008E1328">
        <w:rPr>
          <w:rFonts w:ascii="Cambria" w:eastAsiaTheme="minorHAnsi" w:hAnsi="Cambria" w:cstheme="minorHAnsi"/>
          <w:color w:val="auto"/>
          <w:sz w:val="21"/>
          <w:szCs w:val="21"/>
          <w:lang w:eastAsia="ar-SA"/>
        </w:rPr>
        <w:t>Design and prototype high performance Excel API using PHP</w:t>
      </w:r>
    </w:p>
    <w:p w14:paraId="400BD560" w14:textId="6FF901B8" w:rsidR="00A615D8" w:rsidRDefault="00A615D8" w:rsidP="00285707">
      <w:pPr>
        <w:pStyle w:val="NoSpacing"/>
        <w:numPr>
          <w:ilvl w:val="0"/>
          <w:numId w:val="28"/>
        </w:numPr>
        <w:suppressAutoHyphens w:val="0"/>
        <w:rPr>
          <w:rFonts w:ascii="Cambria" w:eastAsiaTheme="minorHAnsi" w:hAnsi="Cambria" w:cstheme="minorHAnsi"/>
          <w:color w:val="auto"/>
          <w:sz w:val="21"/>
          <w:szCs w:val="21"/>
          <w:lang w:eastAsia="ar-SA"/>
        </w:rPr>
      </w:pPr>
      <w:r w:rsidRPr="00A615D8">
        <w:rPr>
          <w:rFonts w:ascii="Cambria" w:eastAsiaTheme="minorHAnsi" w:hAnsi="Cambria" w:cstheme="minorHAnsi"/>
          <w:color w:val="auto"/>
          <w:sz w:val="21"/>
          <w:szCs w:val="21"/>
          <w:lang w:eastAsia="ar-SA"/>
        </w:rPr>
        <w:t>Used Microservices to communicate using synchronous protocols HTTP and REST for implementing SOAP</w:t>
      </w:r>
    </w:p>
    <w:p w14:paraId="50229BAF" w14:textId="1EE6FE9A" w:rsidR="00347212" w:rsidRPr="00347212" w:rsidRDefault="00347212" w:rsidP="00347212">
      <w:pPr>
        <w:pStyle w:val="ListParagraph"/>
        <w:numPr>
          <w:ilvl w:val="0"/>
          <w:numId w:val="28"/>
        </w:numPr>
        <w:rPr>
          <w:rFonts w:ascii="Cambria" w:eastAsiaTheme="minorHAnsi" w:hAnsi="Cambria" w:cstheme="minorHAnsi"/>
          <w:sz w:val="21"/>
          <w:szCs w:val="21"/>
          <w:lang w:eastAsia="ar-SA"/>
        </w:rPr>
      </w:pPr>
      <w:r w:rsidRPr="00347212">
        <w:rPr>
          <w:rFonts w:ascii="Cambria" w:eastAsiaTheme="minorHAnsi" w:hAnsi="Cambria" w:cstheme="minorHAnsi"/>
          <w:sz w:val="21"/>
          <w:szCs w:val="21"/>
          <w:lang w:eastAsia="ar-SA"/>
        </w:rPr>
        <w:t>Configured local Maven repositories and multi-component Ant projects and scheduled projects in Jenkins for CI.</w:t>
      </w:r>
    </w:p>
    <w:p w14:paraId="41375A60" w14:textId="377B0676" w:rsidR="007A6819" w:rsidRPr="007A51B0" w:rsidRDefault="007A6819" w:rsidP="007A681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Consuming Restful web services using Node JS, Angular and jQuery along with JSON parsing to implement AJAX call and render the response data to User Interface.</w:t>
      </w:r>
    </w:p>
    <w:p w14:paraId="37D7E4F6" w14:textId="1FB89A14" w:rsidR="00B30D7D"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lastRenderedPageBreak/>
        <w:t xml:space="preserve">Worked with NoSQL databases such as Cassandra, Mongo DB, and Risk. </w:t>
      </w:r>
    </w:p>
    <w:p w14:paraId="07FBA9B1" w14:textId="5360AE7A" w:rsidR="00EE3685" w:rsidRDefault="00EE3685" w:rsidP="00285707">
      <w:pPr>
        <w:pStyle w:val="NoSpacing"/>
        <w:numPr>
          <w:ilvl w:val="0"/>
          <w:numId w:val="28"/>
        </w:numPr>
        <w:suppressAutoHyphens w:val="0"/>
        <w:rPr>
          <w:rFonts w:ascii="Cambria" w:eastAsiaTheme="minorHAnsi" w:hAnsi="Cambria" w:cstheme="minorHAnsi"/>
          <w:color w:val="auto"/>
          <w:sz w:val="21"/>
          <w:szCs w:val="21"/>
          <w:lang w:eastAsia="ar-SA"/>
        </w:rPr>
      </w:pPr>
      <w:r w:rsidRPr="00EE3685">
        <w:rPr>
          <w:rFonts w:ascii="Cambria" w:eastAsiaTheme="minorHAnsi" w:hAnsi="Cambria" w:cstheme="minorHAnsi"/>
          <w:color w:val="auto"/>
          <w:sz w:val="21"/>
          <w:szCs w:val="21"/>
          <w:lang w:eastAsia="ar-SA"/>
        </w:rPr>
        <w:t>leveraging API Gateway for runtime governance and security of Microservices</w:t>
      </w:r>
    </w:p>
    <w:p w14:paraId="3932DC84" w14:textId="3A653922" w:rsidR="001337FD" w:rsidRPr="001337FD" w:rsidRDefault="001337FD" w:rsidP="001337FD">
      <w:pPr>
        <w:pStyle w:val="ListParagraph"/>
        <w:numPr>
          <w:ilvl w:val="0"/>
          <w:numId w:val="28"/>
        </w:numPr>
        <w:rPr>
          <w:rFonts w:ascii="Cambria" w:eastAsiaTheme="minorHAnsi" w:hAnsi="Cambria" w:cstheme="minorHAnsi"/>
          <w:sz w:val="21"/>
          <w:szCs w:val="21"/>
          <w:lang w:eastAsia="ar-SA"/>
        </w:rPr>
      </w:pPr>
      <w:r w:rsidRPr="001337FD">
        <w:rPr>
          <w:rFonts w:ascii="Cambria" w:eastAsiaTheme="minorHAnsi" w:hAnsi="Cambria" w:cstheme="minorHAnsi"/>
          <w:sz w:val="21"/>
          <w:szCs w:val="21"/>
          <w:lang w:eastAsia="ar-SA"/>
        </w:rPr>
        <w:t>Built the internal tool and maintained with React JS along with Flux and Redux</w:t>
      </w:r>
    </w:p>
    <w:p w14:paraId="363275C5" w14:textId="7A7FC5A4"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Coexisting legacy monolithic Java</w:t>
      </w:r>
      <w:r w:rsidR="001C067E" w:rsidRPr="007A51B0">
        <w:rPr>
          <w:rFonts w:ascii="Cambria" w:eastAsiaTheme="minorHAnsi" w:hAnsi="Cambria" w:cstheme="minorHAnsi"/>
          <w:color w:val="auto"/>
          <w:sz w:val="21"/>
          <w:szCs w:val="21"/>
          <w:lang w:eastAsia="ar-SA"/>
        </w:rPr>
        <w:t xml:space="preserve"> 6</w:t>
      </w:r>
      <w:r w:rsidRPr="007A51B0">
        <w:rPr>
          <w:rFonts w:ascii="Cambria" w:eastAsiaTheme="minorHAnsi" w:hAnsi="Cambria" w:cstheme="minorHAnsi"/>
          <w:color w:val="auto"/>
          <w:sz w:val="21"/>
          <w:szCs w:val="21"/>
          <w:lang w:eastAsia="ar-SA"/>
        </w:rPr>
        <w:t xml:space="preserve"> apps with next generation Java 8/Spring Boot </w:t>
      </w:r>
      <w:r w:rsidR="00970F53" w:rsidRPr="007A51B0">
        <w:rPr>
          <w:rFonts w:ascii="Cambria" w:eastAsiaTheme="minorHAnsi" w:hAnsi="Cambria" w:cstheme="minorHAnsi"/>
          <w:color w:val="auto"/>
          <w:sz w:val="21"/>
          <w:szCs w:val="21"/>
          <w:lang w:eastAsia="ar-SA"/>
        </w:rPr>
        <w:t>M</w:t>
      </w:r>
      <w:r w:rsidRPr="007A51B0">
        <w:rPr>
          <w:rFonts w:ascii="Cambria" w:eastAsiaTheme="minorHAnsi" w:hAnsi="Cambria" w:cstheme="minorHAnsi"/>
          <w:color w:val="auto"/>
          <w:sz w:val="21"/>
          <w:szCs w:val="21"/>
          <w:lang w:eastAsia="ar-SA"/>
        </w:rPr>
        <w:t xml:space="preserve">icroservices. </w:t>
      </w:r>
    </w:p>
    <w:p w14:paraId="48DCDC36" w14:textId="68B263A9" w:rsidR="00B30D7D"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Implemented with security vulnerable fixes - Cross Site Scripting (XSS), Cross Site Request Forgery (CSRF), Force-</w:t>
      </w:r>
      <w:proofErr w:type="spellStart"/>
      <w:r w:rsidRPr="007A51B0">
        <w:rPr>
          <w:rFonts w:ascii="Cambria" w:eastAsiaTheme="minorHAnsi" w:hAnsi="Cambria" w:cstheme="minorHAnsi"/>
          <w:color w:val="auto"/>
          <w:sz w:val="21"/>
          <w:szCs w:val="21"/>
          <w:lang w:eastAsia="ar-SA"/>
        </w:rPr>
        <w:t>ful</w:t>
      </w:r>
      <w:proofErr w:type="spellEnd"/>
      <w:r w:rsidRPr="007A51B0">
        <w:rPr>
          <w:rFonts w:ascii="Cambria" w:eastAsiaTheme="minorHAnsi" w:hAnsi="Cambria" w:cstheme="minorHAnsi"/>
          <w:color w:val="auto"/>
          <w:sz w:val="21"/>
          <w:szCs w:val="21"/>
          <w:lang w:eastAsia="ar-SA"/>
        </w:rPr>
        <w:t xml:space="preserve"> Browsing, Request Token, Password Maintenance using OWASP framework. </w:t>
      </w:r>
    </w:p>
    <w:p w14:paraId="1EA63206" w14:textId="215A1A6D" w:rsidR="001337FD" w:rsidRPr="001337FD" w:rsidRDefault="001337FD" w:rsidP="001337FD">
      <w:pPr>
        <w:pStyle w:val="ListParagraph"/>
        <w:numPr>
          <w:ilvl w:val="0"/>
          <w:numId w:val="28"/>
        </w:numPr>
        <w:rPr>
          <w:rFonts w:ascii="Cambria" w:eastAsiaTheme="minorHAnsi" w:hAnsi="Cambria" w:cstheme="minorHAnsi"/>
          <w:sz w:val="21"/>
          <w:szCs w:val="21"/>
          <w:lang w:eastAsia="ar-SA"/>
        </w:rPr>
      </w:pPr>
      <w:r w:rsidRPr="001337FD">
        <w:rPr>
          <w:rFonts w:ascii="Cambria" w:eastAsiaTheme="minorHAnsi" w:hAnsi="Cambria" w:cstheme="minorHAnsi"/>
          <w:sz w:val="21"/>
          <w:szCs w:val="21"/>
          <w:lang w:eastAsia="ar-SA"/>
        </w:rPr>
        <w:t>Developing Docker file for different end points and validate them through the Docker-central to run the Jenkins job with given parameter and deploy job to the Kubernetes.</w:t>
      </w:r>
    </w:p>
    <w:p w14:paraId="5BF8CEB2"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Implemented request and response objects using SOAP web services and created routes using Apache Camel. </w:t>
      </w:r>
    </w:p>
    <w:p w14:paraId="731E5CA6"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Wrote SQL, PL/SQL and stored procedures as part of database interaction. </w:t>
      </w:r>
    </w:p>
    <w:p w14:paraId="346FC9F7" w14:textId="77777777" w:rsidR="002C7A59" w:rsidRPr="007A51B0" w:rsidRDefault="002C7A59" w:rsidP="002C7A5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Using JUnit test in Eclipse, developed Unit test cases and test suite, curl was also implemented to test.</w:t>
      </w:r>
    </w:p>
    <w:p w14:paraId="08C23EF2"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Involved in parsing JSON String using JSON parsers like GSON, Jackson. </w:t>
      </w:r>
    </w:p>
    <w:p w14:paraId="1EF5729A" w14:textId="308A16B1" w:rsidR="00BD1E7A" w:rsidRDefault="00BD1E7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Produced and consumed Kafka for data streaming.</w:t>
      </w:r>
    </w:p>
    <w:p w14:paraId="3C9554C6" w14:textId="461656CE" w:rsidR="001337FD" w:rsidRPr="007A51B0" w:rsidRDefault="001337FD" w:rsidP="00285707">
      <w:pPr>
        <w:pStyle w:val="NoSpacing"/>
        <w:numPr>
          <w:ilvl w:val="0"/>
          <w:numId w:val="28"/>
        </w:numPr>
        <w:suppressAutoHyphens w:val="0"/>
        <w:rPr>
          <w:rFonts w:ascii="Cambria" w:eastAsiaTheme="minorHAnsi" w:hAnsi="Cambria" w:cstheme="minorHAnsi"/>
          <w:color w:val="auto"/>
          <w:sz w:val="21"/>
          <w:szCs w:val="21"/>
          <w:lang w:eastAsia="ar-SA"/>
        </w:rPr>
      </w:pPr>
      <w:r w:rsidRPr="001337FD">
        <w:rPr>
          <w:rFonts w:ascii="Cambria" w:eastAsiaTheme="minorHAnsi" w:hAnsi="Cambria" w:cstheme="minorHAnsi"/>
          <w:color w:val="auto"/>
          <w:sz w:val="21"/>
          <w:szCs w:val="21"/>
          <w:lang w:eastAsia="ar-SA"/>
        </w:rPr>
        <w:t>Responsible for developing the application using Angular 7/ 8, Node JS, Typescript, JSP, CSS3, HTML 5, jQuery, Bootstrap, Struts, Spring MVC, JavaScript</w:t>
      </w:r>
    </w:p>
    <w:p w14:paraId="493A499F" w14:textId="14D10E4C" w:rsidR="00346072" w:rsidRPr="007A51B0" w:rsidRDefault="00346072"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front-end components using Angular 7, TypeScript, HTML, CSS, and Bootstrap.</w:t>
      </w:r>
    </w:p>
    <w:p w14:paraId="04887487" w14:textId="62C20CF4" w:rsidR="002C7A59" w:rsidRDefault="002C7A59" w:rsidP="002C7A5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Worked with AWS cloud service in creating EC2 instances and providing them roles and sometimes participated in writing custom policies and deployed applications on Elastic Bean Stalk and EC2.</w:t>
      </w:r>
    </w:p>
    <w:p w14:paraId="4977EA12" w14:textId="11B359CF" w:rsidR="001337FD" w:rsidRPr="001337FD" w:rsidRDefault="001337FD" w:rsidP="001337FD">
      <w:pPr>
        <w:pStyle w:val="ListParagraph"/>
        <w:numPr>
          <w:ilvl w:val="0"/>
          <w:numId w:val="28"/>
        </w:numPr>
        <w:rPr>
          <w:rFonts w:ascii="Cambria" w:eastAsiaTheme="minorHAnsi" w:hAnsi="Cambria" w:cstheme="minorHAnsi"/>
          <w:sz w:val="21"/>
          <w:szCs w:val="21"/>
          <w:lang w:eastAsia="ar-SA"/>
        </w:rPr>
      </w:pPr>
      <w:r w:rsidRPr="001337FD">
        <w:rPr>
          <w:rFonts w:ascii="Cambria" w:eastAsiaTheme="minorHAnsi" w:hAnsi="Cambria" w:cstheme="minorHAnsi"/>
          <w:sz w:val="21"/>
          <w:szCs w:val="21"/>
          <w:lang w:eastAsia="ar-SA"/>
        </w:rPr>
        <w:t>Managed local deployments in Kubernetes, creating local cluster and deploying application containers.</w:t>
      </w:r>
    </w:p>
    <w:p w14:paraId="01EB0004" w14:textId="77777777" w:rsidR="002C7A59" w:rsidRPr="007A51B0" w:rsidRDefault="002C7A59" w:rsidP="002C7A5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Experienced with event-driven and scheduled AWS Lambda functions to trigger various AWS resources.</w:t>
      </w:r>
    </w:p>
    <w:p w14:paraId="64073BA7" w14:textId="1884A279" w:rsidR="002C7A59" w:rsidRPr="007A51B0" w:rsidRDefault="002C7A59" w:rsidP="002C7A5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AWS SDK for connection to Amazon S3 buckets as it is used as the object storage service to store and retrieve the media files related to the application and Amazon Cloud Watch is used to monitor the application.</w:t>
      </w:r>
    </w:p>
    <w:p w14:paraId="5C274422"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Implemented agent-server messaging dialog using Apache Camel and JMS (Active MQ implementation). </w:t>
      </w:r>
    </w:p>
    <w:p w14:paraId="0CF684BF" w14:textId="2BDD295D" w:rsidR="007A6819" w:rsidRDefault="007A6819" w:rsidP="007A51B0">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Configure</w:t>
      </w:r>
      <w:r w:rsidR="006A15BA">
        <w:rPr>
          <w:rFonts w:ascii="Cambria" w:eastAsiaTheme="minorHAnsi" w:hAnsi="Cambria" w:cstheme="minorHAnsi"/>
          <w:color w:val="auto"/>
          <w:sz w:val="21"/>
          <w:szCs w:val="21"/>
          <w:lang w:eastAsia="ar-SA"/>
        </w:rPr>
        <w:t xml:space="preserve"> </w:t>
      </w:r>
      <w:r w:rsidRPr="007A51B0">
        <w:rPr>
          <w:rFonts w:ascii="Cambria" w:eastAsiaTheme="minorHAnsi" w:hAnsi="Cambria" w:cstheme="minorHAnsi"/>
          <w:color w:val="auto"/>
          <w:sz w:val="21"/>
          <w:szCs w:val="21"/>
          <w:lang w:eastAsia="ar-SA"/>
        </w:rPr>
        <w:t xml:space="preserve">run gulp tasks in Node JS runtime and handle injection, CSS pre-processing, </w:t>
      </w:r>
      <w:r w:rsidR="003E68B8" w:rsidRPr="007A51B0">
        <w:rPr>
          <w:rFonts w:ascii="Cambria" w:eastAsiaTheme="minorHAnsi" w:hAnsi="Cambria" w:cstheme="minorHAnsi"/>
          <w:color w:val="auto"/>
          <w:sz w:val="21"/>
          <w:szCs w:val="21"/>
          <w:lang w:eastAsia="ar-SA"/>
        </w:rPr>
        <w:t>test running</w:t>
      </w:r>
      <w:r w:rsidR="00970F53" w:rsidRPr="007A51B0">
        <w:rPr>
          <w:rFonts w:ascii="Cambria" w:eastAsiaTheme="minorHAnsi" w:hAnsi="Cambria" w:cstheme="minorHAnsi"/>
          <w:color w:val="auto"/>
          <w:sz w:val="21"/>
          <w:szCs w:val="21"/>
          <w:lang w:eastAsia="ar-SA"/>
        </w:rPr>
        <w:t>,</w:t>
      </w:r>
      <w:r w:rsidRPr="007A51B0">
        <w:rPr>
          <w:rFonts w:ascii="Cambria" w:eastAsiaTheme="minorHAnsi" w:hAnsi="Cambria" w:cstheme="minorHAnsi"/>
          <w:color w:val="auto"/>
          <w:sz w:val="21"/>
          <w:szCs w:val="21"/>
          <w:lang w:eastAsia="ar-SA"/>
        </w:rPr>
        <w:t xml:space="preserve"> building-sync</w:t>
      </w:r>
    </w:p>
    <w:p w14:paraId="416D64CB" w14:textId="527CC324" w:rsidR="00EE3685" w:rsidRDefault="00EE3685" w:rsidP="007A51B0">
      <w:pPr>
        <w:pStyle w:val="NoSpacing"/>
        <w:numPr>
          <w:ilvl w:val="0"/>
          <w:numId w:val="28"/>
        </w:numPr>
        <w:suppressAutoHyphens w:val="0"/>
        <w:rPr>
          <w:rFonts w:ascii="Cambria" w:eastAsiaTheme="minorHAnsi" w:hAnsi="Cambria" w:cstheme="minorHAnsi"/>
          <w:color w:val="auto"/>
          <w:sz w:val="21"/>
          <w:szCs w:val="21"/>
          <w:lang w:eastAsia="ar-SA"/>
        </w:rPr>
      </w:pPr>
      <w:r w:rsidRPr="00EE3685">
        <w:rPr>
          <w:rFonts w:ascii="Cambria" w:eastAsiaTheme="minorHAnsi" w:hAnsi="Cambria" w:cstheme="minorHAnsi"/>
          <w:color w:val="auto"/>
          <w:sz w:val="21"/>
          <w:szCs w:val="21"/>
          <w:lang w:eastAsia="ar-SA"/>
        </w:rPr>
        <w:t xml:space="preserve">Developed scalable service components using JAVA EE platform to power enterprise class gateways   including conception through deployment.   </w:t>
      </w:r>
    </w:p>
    <w:p w14:paraId="175723A2" w14:textId="4DE6D744" w:rsidR="00ED69F9" w:rsidRPr="00ED69F9" w:rsidRDefault="00ED69F9" w:rsidP="00ED69F9">
      <w:pPr>
        <w:pStyle w:val="NoSpacing"/>
        <w:numPr>
          <w:ilvl w:val="0"/>
          <w:numId w:val="28"/>
        </w:numPr>
        <w:rPr>
          <w:rFonts w:ascii="Cambria" w:eastAsiaTheme="minorHAnsi" w:hAnsi="Cambria" w:cstheme="minorHAnsi"/>
          <w:color w:val="auto"/>
          <w:sz w:val="21"/>
          <w:szCs w:val="21"/>
          <w:lang w:eastAsia="ar-SA"/>
        </w:rPr>
      </w:pPr>
      <w:r w:rsidRPr="00ED69F9">
        <w:rPr>
          <w:rFonts w:ascii="Cambria" w:eastAsiaTheme="minorHAnsi" w:hAnsi="Cambria" w:cstheme="minorHAnsi"/>
          <w:color w:val="auto"/>
          <w:sz w:val="21"/>
          <w:szCs w:val="21"/>
          <w:lang w:eastAsia="ar-SA"/>
        </w:rPr>
        <w:t>Developed secure application by eliminating OWASP top 10 issues and other vulnerabilities like XSS,</w:t>
      </w:r>
      <w:r>
        <w:rPr>
          <w:rFonts w:ascii="Cambria" w:eastAsiaTheme="minorHAnsi" w:hAnsi="Cambria" w:cstheme="minorHAnsi"/>
          <w:color w:val="auto"/>
          <w:sz w:val="21"/>
          <w:szCs w:val="21"/>
          <w:lang w:eastAsia="ar-SA"/>
        </w:rPr>
        <w:t xml:space="preserve"> </w:t>
      </w:r>
      <w:r w:rsidRPr="00ED69F9">
        <w:rPr>
          <w:rFonts w:ascii="Cambria" w:eastAsiaTheme="minorHAnsi" w:hAnsi="Cambria" w:cstheme="minorHAnsi"/>
          <w:color w:val="auto"/>
          <w:sz w:val="21"/>
          <w:szCs w:val="21"/>
          <w:lang w:eastAsia="ar-SA"/>
        </w:rPr>
        <w:t>CXRF, Injection etc. during build cycle and reported static analysis tolls like Fortify and sonar and by pen</w:t>
      </w:r>
      <w:r>
        <w:rPr>
          <w:rFonts w:ascii="Cambria" w:eastAsiaTheme="minorHAnsi" w:hAnsi="Cambria" w:cstheme="minorHAnsi"/>
          <w:color w:val="auto"/>
          <w:sz w:val="21"/>
          <w:szCs w:val="21"/>
          <w:lang w:eastAsia="ar-SA"/>
        </w:rPr>
        <w:t xml:space="preserve"> </w:t>
      </w:r>
      <w:r w:rsidRPr="00ED69F9">
        <w:rPr>
          <w:rFonts w:ascii="Cambria" w:eastAsiaTheme="minorHAnsi" w:hAnsi="Cambria" w:cstheme="minorHAnsi"/>
          <w:color w:val="auto"/>
          <w:sz w:val="21"/>
          <w:szCs w:val="21"/>
          <w:lang w:eastAsia="ar-SA"/>
        </w:rPr>
        <w:t>testing.</w:t>
      </w:r>
    </w:p>
    <w:p w14:paraId="3039C434"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Involved in parsin</w:t>
      </w:r>
      <w:r w:rsidR="00C775C9" w:rsidRPr="007A51B0">
        <w:rPr>
          <w:rFonts w:ascii="Cambria" w:eastAsiaTheme="minorHAnsi" w:hAnsi="Cambria" w:cstheme="minorHAnsi"/>
          <w:color w:val="auto"/>
          <w:sz w:val="21"/>
          <w:szCs w:val="21"/>
          <w:lang w:eastAsia="ar-SA"/>
        </w:rPr>
        <w:t>g HTML Docs using JSOUP parser.</w:t>
      </w:r>
    </w:p>
    <w:p w14:paraId="3328D80E" w14:textId="77777777" w:rsidR="00C775C9" w:rsidRPr="007A51B0" w:rsidRDefault="00C775C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Implemented automated local user provisioning instances created in AWS cloud.</w:t>
      </w:r>
    </w:p>
    <w:p w14:paraId="40F570C5" w14:textId="77777777" w:rsidR="00C775C9" w:rsidRPr="007A51B0" w:rsidRDefault="00C775C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Designed and implemented scalable, secure cloud architecture based on Amazon Web Services.</w:t>
      </w:r>
    </w:p>
    <w:p w14:paraId="77D793F7" w14:textId="44136605" w:rsidR="00C775C9" w:rsidRPr="007A51B0" w:rsidRDefault="00C775C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Created monitors, </w:t>
      </w:r>
      <w:r w:rsidR="003E68B8" w:rsidRPr="007A51B0">
        <w:rPr>
          <w:rFonts w:ascii="Cambria" w:eastAsiaTheme="minorHAnsi" w:hAnsi="Cambria" w:cstheme="minorHAnsi"/>
          <w:color w:val="auto"/>
          <w:sz w:val="21"/>
          <w:szCs w:val="21"/>
          <w:lang w:eastAsia="ar-SA"/>
        </w:rPr>
        <w:t>alarms,</w:t>
      </w:r>
      <w:r w:rsidRPr="007A51B0">
        <w:rPr>
          <w:rFonts w:ascii="Cambria" w:eastAsiaTheme="minorHAnsi" w:hAnsi="Cambria" w:cstheme="minorHAnsi"/>
          <w:color w:val="auto"/>
          <w:sz w:val="21"/>
          <w:szCs w:val="21"/>
          <w:lang w:eastAsia="ar-SA"/>
        </w:rPr>
        <w:t xml:space="preserve"> and notifications for EC2 hosts using Cloud Watch.  </w:t>
      </w:r>
    </w:p>
    <w:p w14:paraId="2454611F" w14:textId="40B241C5"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Web Applications using MongoDB</w:t>
      </w:r>
      <w:r w:rsidR="00285707" w:rsidRPr="007A51B0">
        <w:rPr>
          <w:rFonts w:ascii="Cambria" w:eastAsiaTheme="minorHAnsi" w:hAnsi="Cambria" w:cstheme="minorHAnsi"/>
          <w:color w:val="auto"/>
          <w:sz w:val="21"/>
          <w:szCs w:val="21"/>
          <w:lang w:eastAsia="ar-SA"/>
        </w:rPr>
        <w:t xml:space="preserve"> </w:t>
      </w:r>
      <w:r w:rsidRPr="007A51B0">
        <w:rPr>
          <w:rFonts w:ascii="Cambria" w:eastAsiaTheme="minorHAnsi" w:hAnsi="Cambria" w:cstheme="minorHAnsi"/>
          <w:color w:val="auto"/>
          <w:sz w:val="21"/>
          <w:szCs w:val="21"/>
          <w:lang w:eastAsia="ar-SA"/>
        </w:rPr>
        <w:t xml:space="preserve">and back-ground processes. </w:t>
      </w:r>
    </w:p>
    <w:p w14:paraId="541E9570"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Worked on web application security and worked on the security framework OWASP. </w:t>
      </w:r>
    </w:p>
    <w:p w14:paraId="3457C5DA" w14:textId="35844AC6" w:rsidR="00B30D7D"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Worked with Gradle</w:t>
      </w:r>
      <w:r w:rsidR="00285707" w:rsidRPr="007A51B0">
        <w:rPr>
          <w:rFonts w:ascii="Cambria" w:eastAsiaTheme="minorHAnsi" w:hAnsi="Cambria" w:cstheme="minorHAnsi"/>
          <w:color w:val="auto"/>
          <w:sz w:val="21"/>
          <w:szCs w:val="21"/>
          <w:lang w:eastAsia="ar-SA"/>
        </w:rPr>
        <w:t xml:space="preserve"> </w:t>
      </w:r>
      <w:r w:rsidRPr="007A51B0">
        <w:rPr>
          <w:rFonts w:ascii="Cambria" w:eastAsiaTheme="minorHAnsi" w:hAnsi="Cambria" w:cstheme="minorHAnsi"/>
          <w:color w:val="auto"/>
          <w:sz w:val="21"/>
          <w:szCs w:val="21"/>
          <w:lang w:eastAsia="ar-SA"/>
        </w:rPr>
        <w:t xml:space="preserve">for Dependency Management and as build tool. </w:t>
      </w:r>
    </w:p>
    <w:p w14:paraId="2F356659" w14:textId="49A081CF" w:rsidR="00CF2D8F" w:rsidRPr="00CF2D8F" w:rsidRDefault="00CF2D8F" w:rsidP="00CF2D8F">
      <w:pPr>
        <w:pStyle w:val="NoSpacing"/>
        <w:numPr>
          <w:ilvl w:val="0"/>
          <w:numId w:val="28"/>
        </w:numPr>
        <w:rPr>
          <w:rFonts w:ascii="Cambria" w:eastAsiaTheme="minorHAnsi" w:hAnsi="Cambria" w:cstheme="minorHAnsi"/>
          <w:color w:val="auto"/>
          <w:sz w:val="21"/>
          <w:szCs w:val="21"/>
          <w:lang w:eastAsia="ar-SA"/>
        </w:rPr>
      </w:pPr>
      <w:r w:rsidRPr="00CF2D8F">
        <w:rPr>
          <w:rFonts w:ascii="Cambria" w:eastAsiaTheme="minorHAnsi" w:hAnsi="Cambria" w:cstheme="minorHAnsi"/>
          <w:color w:val="auto"/>
          <w:sz w:val="21"/>
          <w:szCs w:val="21"/>
          <w:lang w:eastAsia="ar-SA"/>
        </w:rPr>
        <w:t>Closely worked with the GCP API team to understand the REST contract between FES and API team</w:t>
      </w:r>
      <w:r>
        <w:rPr>
          <w:rFonts w:ascii="Cambria" w:eastAsiaTheme="minorHAnsi" w:hAnsi="Cambria" w:cstheme="minorHAnsi"/>
          <w:color w:val="auto"/>
          <w:sz w:val="21"/>
          <w:szCs w:val="21"/>
          <w:lang w:eastAsia="ar-SA"/>
        </w:rPr>
        <w:t xml:space="preserve"> </w:t>
      </w:r>
      <w:r w:rsidRPr="00CF2D8F">
        <w:rPr>
          <w:rFonts w:ascii="Cambria" w:eastAsiaTheme="minorHAnsi" w:hAnsi="Cambria" w:cstheme="minorHAnsi"/>
          <w:color w:val="auto"/>
          <w:sz w:val="21"/>
          <w:szCs w:val="21"/>
          <w:lang w:eastAsia="ar-SA"/>
        </w:rPr>
        <w:t>and architectural design patterns being followed (</w:t>
      </w:r>
      <w:r w:rsidR="008E1328" w:rsidRPr="00CF2D8F">
        <w:rPr>
          <w:rFonts w:ascii="Cambria" w:eastAsiaTheme="minorHAnsi" w:hAnsi="Cambria" w:cstheme="minorHAnsi"/>
          <w:color w:val="auto"/>
          <w:sz w:val="21"/>
          <w:szCs w:val="21"/>
          <w:lang w:eastAsia="ar-SA"/>
        </w:rPr>
        <w:t>E.g.,</w:t>
      </w:r>
      <w:r w:rsidRPr="00CF2D8F">
        <w:rPr>
          <w:rFonts w:ascii="Cambria" w:eastAsiaTheme="minorHAnsi" w:hAnsi="Cambria" w:cstheme="minorHAnsi"/>
          <w:color w:val="auto"/>
          <w:sz w:val="21"/>
          <w:szCs w:val="21"/>
          <w:lang w:eastAsia="ar-SA"/>
        </w:rPr>
        <w:t xml:space="preserve"> Strangler, Split-Traffic).</w:t>
      </w:r>
    </w:p>
    <w:p w14:paraId="264DFFB5" w14:textId="77777777" w:rsidR="00B30D7D" w:rsidRPr="007A51B0"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Involved in developing new and enhanced existing JIRA plug-ins with Atlassian's plug-in development platform. JIRA is an issue tracking and projects management system that is written in Java. </w:t>
      </w:r>
    </w:p>
    <w:p w14:paraId="19578F7C" w14:textId="4233D327" w:rsidR="00B30D7D"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Apache Tiles as the template framework. </w:t>
      </w:r>
    </w:p>
    <w:p w14:paraId="593847C6" w14:textId="782A9D64" w:rsidR="008B05F7" w:rsidRPr="008B05F7" w:rsidRDefault="008B05F7" w:rsidP="008B05F7">
      <w:pPr>
        <w:numPr>
          <w:ilvl w:val="0"/>
          <w:numId w:val="28"/>
        </w:numPr>
        <w:spacing w:before="100" w:beforeAutospacing="1" w:after="100" w:afterAutospacing="1"/>
        <w:rPr>
          <w:rFonts w:ascii="Cambria" w:eastAsiaTheme="minorHAnsi" w:hAnsi="Cambria" w:cstheme="minorHAnsi"/>
          <w:snapToGrid/>
          <w:sz w:val="21"/>
          <w:szCs w:val="21"/>
          <w:lang w:eastAsia="ar-SA"/>
        </w:rPr>
      </w:pPr>
      <w:r w:rsidRPr="008C78B5">
        <w:rPr>
          <w:rFonts w:ascii="Cambria" w:eastAsiaTheme="minorHAnsi" w:hAnsi="Cambria" w:cstheme="minorHAnsi"/>
          <w:snapToGrid/>
          <w:sz w:val="21"/>
          <w:szCs w:val="21"/>
          <w:lang w:eastAsia="ar-SA"/>
        </w:rPr>
        <w:t>Development of Frontend pages with PHP MVC Frameworks and Java Script frameworks like Angular</w:t>
      </w:r>
    </w:p>
    <w:p w14:paraId="4F283B86" w14:textId="082DEAC6" w:rsidR="00B30D7D" w:rsidRDefault="00B30D7D"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Built a Restful API to save and retrieve geo locations using a remote server in Java using Spring, Mongo DB, Apache CXF, and JAX-RS.</w:t>
      </w:r>
    </w:p>
    <w:p w14:paraId="64945EC8" w14:textId="3DAFD9B0" w:rsidR="008E1328" w:rsidRDefault="008E1328" w:rsidP="00285707">
      <w:pPr>
        <w:pStyle w:val="NoSpacing"/>
        <w:numPr>
          <w:ilvl w:val="0"/>
          <w:numId w:val="28"/>
        </w:numPr>
        <w:suppressAutoHyphens w:val="0"/>
        <w:rPr>
          <w:rFonts w:ascii="Cambria" w:eastAsiaTheme="minorHAnsi" w:hAnsi="Cambria" w:cstheme="minorHAnsi"/>
          <w:color w:val="auto"/>
          <w:sz w:val="21"/>
          <w:szCs w:val="21"/>
          <w:lang w:eastAsia="ar-SA"/>
        </w:rPr>
      </w:pPr>
      <w:r>
        <w:rPr>
          <w:rFonts w:ascii="Cambria" w:eastAsiaTheme="minorHAnsi" w:hAnsi="Cambria" w:cstheme="minorHAnsi"/>
          <w:color w:val="auto"/>
          <w:sz w:val="21"/>
          <w:szCs w:val="21"/>
          <w:lang w:eastAsia="ar-SA"/>
        </w:rPr>
        <w:t>Used various</w:t>
      </w:r>
      <w:r w:rsidRPr="008E1328">
        <w:rPr>
          <w:rFonts w:ascii="Cambria" w:eastAsiaTheme="minorHAnsi" w:hAnsi="Cambria" w:cstheme="minorHAnsi"/>
          <w:color w:val="auto"/>
          <w:sz w:val="21"/>
          <w:szCs w:val="21"/>
          <w:lang w:eastAsia="ar-SA"/>
        </w:rPr>
        <w:t xml:space="preserve"> Methodologies</w:t>
      </w:r>
      <w:r>
        <w:rPr>
          <w:rFonts w:ascii="Cambria" w:eastAsiaTheme="minorHAnsi" w:hAnsi="Cambria" w:cstheme="minorHAnsi"/>
          <w:color w:val="auto"/>
          <w:sz w:val="21"/>
          <w:szCs w:val="21"/>
          <w:lang w:eastAsia="ar-SA"/>
        </w:rPr>
        <w:t xml:space="preserve"> to design</w:t>
      </w:r>
      <w:r w:rsidRPr="008E1328">
        <w:rPr>
          <w:rFonts w:ascii="Cambria" w:eastAsiaTheme="minorHAnsi" w:hAnsi="Cambria" w:cstheme="minorHAnsi"/>
          <w:color w:val="auto"/>
          <w:sz w:val="21"/>
          <w:szCs w:val="21"/>
          <w:lang w:eastAsia="ar-SA"/>
        </w:rPr>
        <w:t xml:space="preserve"> like MVC, DAO, OOP, and OOD</w:t>
      </w:r>
    </w:p>
    <w:p w14:paraId="7D4EE9B2" w14:textId="6B4FE106" w:rsidR="00347212" w:rsidRDefault="00347212" w:rsidP="00285707">
      <w:pPr>
        <w:pStyle w:val="NoSpacing"/>
        <w:numPr>
          <w:ilvl w:val="0"/>
          <w:numId w:val="28"/>
        </w:numPr>
        <w:suppressAutoHyphens w:val="0"/>
        <w:rPr>
          <w:rFonts w:ascii="Cambria" w:eastAsiaTheme="minorHAnsi" w:hAnsi="Cambria" w:cstheme="minorHAnsi"/>
          <w:color w:val="auto"/>
          <w:sz w:val="21"/>
          <w:szCs w:val="21"/>
          <w:lang w:eastAsia="ar-SA"/>
        </w:rPr>
      </w:pPr>
      <w:r w:rsidRPr="00347212">
        <w:rPr>
          <w:rFonts w:ascii="Cambria" w:eastAsiaTheme="minorHAnsi" w:hAnsi="Cambria" w:cstheme="minorHAnsi"/>
          <w:color w:val="auto"/>
          <w:sz w:val="21"/>
          <w:szCs w:val="21"/>
          <w:lang w:eastAsia="ar-SA"/>
        </w:rPr>
        <w:t>Used SVN and GitHub for software configuration management and version control. Used Clear Case for source code maintenance</w:t>
      </w:r>
    </w:p>
    <w:p w14:paraId="7278A674" w14:textId="113ED7F2" w:rsidR="001337FD" w:rsidRDefault="001337FD" w:rsidP="001337FD">
      <w:pPr>
        <w:pStyle w:val="ListParagraph"/>
        <w:numPr>
          <w:ilvl w:val="0"/>
          <w:numId w:val="28"/>
        </w:numPr>
        <w:rPr>
          <w:rFonts w:ascii="Cambria" w:eastAsiaTheme="minorHAnsi" w:hAnsi="Cambria" w:cstheme="minorHAnsi"/>
          <w:sz w:val="21"/>
          <w:szCs w:val="21"/>
          <w:lang w:eastAsia="ar-SA"/>
        </w:rPr>
      </w:pPr>
      <w:r w:rsidRPr="001337FD">
        <w:rPr>
          <w:rFonts w:ascii="Cambria" w:eastAsiaTheme="minorHAnsi" w:hAnsi="Cambria" w:cstheme="minorHAnsi"/>
          <w:sz w:val="21"/>
          <w:szCs w:val="21"/>
          <w:lang w:eastAsia="ar-SA"/>
        </w:rPr>
        <w:t>Developed and designed new cross-browser accessible interfaces using jQuery and JavaScript. Involved in writing JSPs, JavaScript and Servlets to generate dynamic web pages and web content. Used WebLogic for deployment.</w:t>
      </w:r>
    </w:p>
    <w:p w14:paraId="32EF11CB" w14:textId="0C9B1BC0" w:rsidR="00CF2D8F" w:rsidRPr="001337FD" w:rsidRDefault="00CF2D8F" w:rsidP="001337FD">
      <w:pPr>
        <w:pStyle w:val="ListParagraph"/>
        <w:numPr>
          <w:ilvl w:val="0"/>
          <w:numId w:val="28"/>
        </w:numPr>
        <w:rPr>
          <w:rFonts w:ascii="Cambria" w:eastAsiaTheme="minorHAnsi" w:hAnsi="Cambria" w:cstheme="minorHAnsi"/>
          <w:sz w:val="21"/>
          <w:szCs w:val="21"/>
          <w:lang w:eastAsia="ar-SA"/>
        </w:rPr>
      </w:pPr>
      <w:r w:rsidRPr="00CF2D8F">
        <w:rPr>
          <w:rFonts w:ascii="Cambria" w:eastAsiaTheme="minorHAnsi" w:hAnsi="Cambria" w:cstheme="minorHAnsi"/>
          <w:sz w:val="21"/>
          <w:szCs w:val="21"/>
          <w:lang w:eastAsia="ar-SA"/>
        </w:rPr>
        <w:t>Tracked GCP (Google Cloud Platform) traffic for error-handling and troubleshooting scenarios</w:t>
      </w:r>
      <w:r>
        <w:rPr>
          <w:rFonts w:ascii="Cambria" w:eastAsiaTheme="minorHAnsi" w:hAnsi="Cambria" w:cstheme="minorHAnsi"/>
          <w:sz w:val="21"/>
          <w:szCs w:val="21"/>
          <w:lang w:eastAsia="ar-SA"/>
        </w:rPr>
        <w:t>.</w:t>
      </w:r>
    </w:p>
    <w:p w14:paraId="4DEE18A5" w14:textId="01E7CC0A" w:rsidR="008E1328" w:rsidRPr="008E1328" w:rsidRDefault="002C7A59" w:rsidP="008E1328">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Configured Jenkins in Microservice apps for deploying and implemented Jenkins for the central build. </w:t>
      </w:r>
    </w:p>
    <w:p w14:paraId="5580555A" w14:textId="77777777" w:rsidR="00CE0BB1" w:rsidRPr="007A51B0" w:rsidRDefault="00CE0BB1"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Worked on SOA Web Services using SOAP with JAX-WS for transmission of large blocks of XML data over HTTP. </w:t>
      </w:r>
    </w:p>
    <w:p w14:paraId="37573716" w14:textId="4FFB3812" w:rsidR="00CE0BB1" w:rsidRDefault="00CE0BB1" w:rsidP="00285707">
      <w:pPr>
        <w:pStyle w:val="NoSpacing"/>
        <w:numPr>
          <w:ilvl w:val="0"/>
          <w:numId w:val="28"/>
        </w:numPr>
        <w:suppressAutoHyphens w:val="0"/>
        <w:rPr>
          <w:rFonts w:ascii="Cambria" w:eastAsiaTheme="minorHAnsi" w:hAnsi="Cambria" w:cstheme="minorHAnsi"/>
          <w:color w:val="auto"/>
          <w:sz w:val="21"/>
          <w:szCs w:val="21"/>
          <w:lang w:eastAsia="ar-SA"/>
        </w:rPr>
      </w:pPr>
      <w:bookmarkStart w:id="1" w:name="_Hlk495439485"/>
      <w:r w:rsidRPr="007A51B0">
        <w:rPr>
          <w:rFonts w:ascii="Cambria" w:eastAsiaTheme="minorHAnsi" w:hAnsi="Cambria" w:cstheme="minorHAnsi"/>
          <w:color w:val="auto"/>
          <w:sz w:val="21"/>
          <w:szCs w:val="21"/>
          <w:lang w:eastAsia="ar-SA"/>
        </w:rPr>
        <w:t xml:space="preserve">Developed Microservices using </w:t>
      </w:r>
      <w:r w:rsidR="008D4538" w:rsidRPr="007A51B0">
        <w:rPr>
          <w:rFonts w:ascii="Cambria" w:eastAsiaTheme="minorHAnsi" w:hAnsi="Cambria" w:cstheme="minorHAnsi"/>
          <w:color w:val="auto"/>
          <w:sz w:val="21"/>
          <w:szCs w:val="21"/>
          <w:lang w:eastAsia="ar-SA"/>
        </w:rPr>
        <w:t>Restful</w:t>
      </w:r>
      <w:r w:rsidRPr="007A51B0">
        <w:rPr>
          <w:rFonts w:ascii="Cambria" w:eastAsiaTheme="minorHAnsi" w:hAnsi="Cambria" w:cstheme="minorHAnsi"/>
          <w:color w:val="auto"/>
          <w:sz w:val="21"/>
          <w:szCs w:val="21"/>
          <w:lang w:eastAsia="ar-SA"/>
        </w:rPr>
        <w:t xml:space="preserve"> services to provide all the CRUD capabilities. </w:t>
      </w:r>
    </w:p>
    <w:p w14:paraId="73A2E01B" w14:textId="55991360" w:rsidR="00A615D8" w:rsidRPr="00A615D8" w:rsidRDefault="00A615D8" w:rsidP="00A615D8">
      <w:pPr>
        <w:pStyle w:val="ListParagraph"/>
        <w:numPr>
          <w:ilvl w:val="0"/>
          <w:numId w:val="28"/>
        </w:numPr>
        <w:rPr>
          <w:rFonts w:ascii="Cambria" w:eastAsiaTheme="minorHAnsi" w:hAnsi="Cambria" w:cstheme="minorHAnsi"/>
          <w:sz w:val="21"/>
          <w:szCs w:val="21"/>
          <w:lang w:eastAsia="ar-SA"/>
        </w:rPr>
      </w:pPr>
      <w:r w:rsidRPr="00A615D8">
        <w:rPr>
          <w:rFonts w:ascii="Cambria" w:eastAsiaTheme="minorHAnsi" w:hAnsi="Cambria" w:cstheme="minorHAnsi"/>
          <w:sz w:val="21"/>
          <w:szCs w:val="21"/>
          <w:lang w:eastAsia="ar-SA"/>
        </w:rPr>
        <w:t>Followed TDD Test Driven Development and developed test cases for unit testing for each module developed.</w:t>
      </w:r>
    </w:p>
    <w:p w14:paraId="27E91538" w14:textId="0AA2102E" w:rsidR="00CE0BB1" w:rsidRPr="007A51B0" w:rsidRDefault="00CE0BB1"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Build </w:t>
      </w:r>
      <w:r w:rsidR="00F57772" w:rsidRPr="007A51B0">
        <w:rPr>
          <w:rFonts w:ascii="Cambria" w:eastAsiaTheme="minorHAnsi" w:hAnsi="Cambria" w:cstheme="minorHAnsi"/>
          <w:color w:val="auto"/>
          <w:sz w:val="21"/>
          <w:szCs w:val="21"/>
          <w:lang w:eastAsia="ar-SA"/>
        </w:rPr>
        <w:t>M</w:t>
      </w:r>
      <w:r w:rsidRPr="007A51B0">
        <w:rPr>
          <w:rFonts w:ascii="Cambria" w:eastAsiaTheme="minorHAnsi" w:hAnsi="Cambria" w:cstheme="minorHAnsi"/>
          <w:color w:val="auto"/>
          <w:sz w:val="21"/>
          <w:szCs w:val="21"/>
          <w:lang w:eastAsia="ar-SA"/>
        </w:rPr>
        <w:t xml:space="preserve">icroservices for the delivery of Purchase Order module using spring cloud. </w:t>
      </w:r>
    </w:p>
    <w:bookmarkEnd w:id="1"/>
    <w:p w14:paraId="33DFD119" w14:textId="77777777" w:rsidR="00165F75"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Implemented Multithread /Executor Thread to concurrent for distributed SOAP Web Services. </w:t>
      </w:r>
    </w:p>
    <w:p w14:paraId="35334C11" w14:textId="2924E778" w:rsidR="001C0245" w:rsidRDefault="001C0245"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test cases and performed unit test using JUnit Framework.</w:t>
      </w:r>
    </w:p>
    <w:p w14:paraId="07D0BF8A" w14:textId="2951A057" w:rsidR="00A615D8" w:rsidRPr="007A51B0" w:rsidRDefault="00A615D8" w:rsidP="00285707">
      <w:pPr>
        <w:pStyle w:val="NoSpacing"/>
        <w:numPr>
          <w:ilvl w:val="0"/>
          <w:numId w:val="28"/>
        </w:numPr>
        <w:suppressAutoHyphens w:val="0"/>
        <w:rPr>
          <w:rFonts w:ascii="Cambria" w:eastAsiaTheme="minorHAnsi" w:hAnsi="Cambria" w:cstheme="minorHAnsi"/>
          <w:color w:val="auto"/>
          <w:sz w:val="21"/>
          <w:szCs w:val="21"/>
          <w:lang w:eastAsia="ar-SA"/>
        </w:rPr>
      </w:pPr>
      <w:r w:rsidRPr="00A615D8">
        <w:rPr>
          <w:rFonts w:ascii="Cambria" w:eastAsiaTheme="minorHAnsi" w:hAnsi="Cambria" w:cstheme="minorHAnsi"/>
          <w:color w:val="auto"/>
          <w:sz w:val="21"/>
          <w:szCs w:val="21"/>
          <w:lang w:eastAsia="ar-SA"/>
        </w:rPr>
        <w:t>Design, implement and test services in a Microservice-oriented architecture and has Implemented the REST based Microservices using the Spring Boot</w:t>
      </w:r>
    </w:p>
    <w:p w14:paraId="374561D3" w14:textId="0AD19147" w:rsidR="002C7A59" w:rsidRPr="007A51B0" w:rsidRDefault="002C7A59" w:rsidP="002C7A5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lastRenderedPageBreak/>
        <w:t>Extensively worked in Test Driven Development (TDD) framework using Junit5.</w:t>
      </w:r>
    </w:p>
    <w:p w14:paraId="142743B3" w14:textId="28EC7136" w:rsidR="0087034F" w:rsidRPr="007A51B0" w:rsidRDefault="0087034F"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Made changes to SOAP Web Services using Apache-Axis2.</w:t>
      </w:r>
    </w:p>
    <w:p w14:paraId="29FFC2C6" w14:textId="77777777" w:rsidR="00285707" w:rsidRPr="006A15BA" w:rsidRDefault="00285707" w:rsidP="00BB52C6">
      <w:pPr>
        <w:widowControl/>
        <w:rPr>
          <w:rFonts w:ascii="Cambria" w:hAnsi="Cambria" w:cstheme="minorHAnsi"/>
          <w:b/>
          <w:sz w:val="10"/>
          <w:szCs w:val="10"/>
        </w:rPr>
      </w:pPr>
    </w:p>
    <w:p w14:paraId="415CF52E" w14:textId="3DE30047" w:rsidR="001E55FA" w:rsidRPr="007A51B0" w:rsidRDefault="001E55FA" w:rsidP="00BB52C6">
      <w:pPr>
        <w:widowControl/>
        <w:rPr>
          <w:rFonts w:ascii="Cambria" w:hAnsi="Cambria" w:cstheme="minorHAnsi"/>
          <w:sz w:val="21"/>
          <w:szCs w:val="21"/>
        </w:rPr>
      </w:pPr>
      <w:r w:rsidRPr="007A51B0">
        <w:rPr>
          <w:rFonts w:ascii="Cambria" w:hAnsi="Cambria" w:cstheme="minorHAnsi"/>
          <w:b/>
          <w:sz w:val="21"/>
          <w:szCs w:val="21"/>
          <w:lang w:eastAsia="ar-SA"/>
        </w:rPr>
        <w:t>Environment:</w:t>
      </w:r>
      <w:r w:rsidRPr="007A51B0">
        <w:rPr>
          <w:rFonts w:ascii="Cambria" w:hAnsi="Cambria" w:cstheme="minorHAnsi"/>
          <w:b/>
          <w:sz w:val="21"/>
          <w:szCs w:val="21"/>
        </w:rPr>
        <w:t xml:space="preserve"> </w:t>
      </w:r>
      <w:r w:rsidR="00214A0F" w:rsidRPr="007A51B0">
        <w:rPr>
          <w:rFonts w:ascii="Cambria" w:eastAsiaTheme="minorHAnsi" w:hAnsi="Cambria" w:cstheme="minorHAnsi"/>
          <w:sz w:val="21"/>
          <w:szCs w:val="21"/>
          <w:lang w:eastAsia="ar-SA"/>
        </w:rPr>
        <w:t xml:space="preserve">Java 8, Spring, Hibernate, J2EE, </w:t>
      </w:r>
      <w:r w:rsidR="003E68B8" w:rsidRPr="007A51B0">
        <w:rPr>
          <w:rFonts w:ascii="Cambria" w:eastAsiaTheme="minorHAnsi" w:hAnsi="Cambria" w:cstheme="minorHAnsi"/>
          <w:sz w:val="21"/>
          <w:szCs w:val="21"/>
          <w:lang w:eastAsia="ar-SA"/>
        </w:rPr>
        <w:t>JavaScript</w:t>
      </w:r>
      <w:r w:rsidR="00214A0F" w:rsidRPr="007A51B0">
        <w:rPr>
          <w:rFonts w:ascii="Cambria" w:eastAsiaTheme="minorHAnsi" w:hAnsi="Cambria" w:cstheme="minorHAnsi"/>
          <w:sz w:val="21"/>
          <w:szCs w:val="21"/>
          <w:lang w:eastAsia="ar-SA"/>
        </w:rPr>
        <w:t>, JIRA, Angular 7</w:t>
      </w:r>
      <w:r w:rsidR="00BB52C6" w:rsidRPr="007A51B0">
        <w:rPr>
          <w:rFonts w:ascii="Cambria" w:eastAsiaTheme="minorHAnsi" w:hAnsi="Cambria" w:cstheme="minorHAnsi"/>
          <w:sz w:val="21"/>
          <w:szCs w:val="21"/>
          <w:lang w:eastAsia="ar-SA"/>
        </w:rPr>
        <w:t>/8</w:t>
      </w:r>
      <w:r w:rsidR="00214A0F" w:rsidRPr="007A51B0">
        <w:rPr>
          <w:rFonts w:ascii="Cambria" w:eastAsiaTheme="minorHAnsi" w:hAnsi="Cambria" w:cstheme="minorHAnsi"/>
          <w:sz w:val="21"/>
          <w:szCs w:val="21"/>
          <w:lang w:eastAsia="ar-SA"/>
        </w:rPr>
        <w:t>, Node JS, Tomcat, Jenkins, REST, Kubernetes, SAML, MVC, LDAP, HTML5, CSS3, JSP, Oracle 12c/ 11g, Mongo DB,</w:t>
      </w:r>
      <w:r w:rsidR="00CF2D8F">
        <w:rPr>
          <w:rFonts w:ascii="Cambria" w:eastAsiaTheme="minorHAnsi" w:hAnsi="Cambria" w:cstheme="minorHAnsi"/>
          <w:sz w:val="21"/>
          <w:szCs w:val="21"/>
          <w:lang w:eastAsia="ar-SA"/>
        </w:rPr>
        <w:t xml:space="preserve"> GCP,</w:t>
      </w:r>
      <w:r w:rsidR="00214A0F" w:rsidRPr="007A51B0">
        <w:rPr>
          <w:rFonts w:ascii="Cambria" w:eastAsiaTheme="minorHAnsi" w:hAnsi="Cambria" w:cstheme="minorHAnsi"/>
          <w:sz w:val="21"/>
          <w:szCs w:val="21"/>
          <w:lang w:eastAsia="ar-SA"/>
        </w:rPr>
        <w:t xml:space="preserve"> </w:t>
      </w:r>
      <w:r w:rsidR="003E68B8" w:rsidRPr="007A51B0">
        <w:rPr>
          <w:rFonts w:ascii="Cambria" w:eastAsiaTheme="minorHAnsi" w:hAnsi="Cambria" w:cstheme="minorHAnsi"/>
          <w:sz w:val="21"/>
          <w:szCs w:val="21"/>
          <w:lang w:eastAsia="ar-SA"/>
        </w:rPr>
        <w:t>PostgreSQL</w:t>
      </w:r>
      <w:r w:rsidR="00214A0F" w:rsidRPr="007A51B0">
        <w:rPr>
          <w:rFonts w:ascii="Cambria" w:eastAsiaTheme="minorHAnsi" w:hAnsi="Cambria" w:cstheme="minorHAnsi"/>
          <w:sz w:val="21"/>
          <w:szCs w:val="21"/>
          <w:lang w:eastAsia="ar-SA"/>
        </w:rPr>
        <w:t xml:space="preserve">, Agile, Junit, Log4j, Kafka, Web services, AWS, Docker 2, CI/CD, Junit, Hibernate, </w:t>
      </w:r>
      <w:r w:rsidR="00347212">
        <w:rPr>
          <w:rFonts w:ascii="Cambria" w:eastAsiaTheme="minorHAnsi" w:hAnsi="Cambria" w:cstheme="minorHAnsi"/>
          <w:sz w:val="21"/>
          <w:szCs w:val="21"/>
          <w:lang w:eastAsia="ar-SA"/>
        </w:rPr>
        <w:t xml:space="preserve">Maven, </w:t>
      </w:r>
      <w:r w:rsidR="00214A0F" w:rsidRPr="007A51B0">
        <w:rPr>
          <w:rFonts w:ascii="Cambria" w:eastAsiaTheme="minorHAnsi" w:hAnsi="Cambria" w:cstheme="minorHAnsi"/>
          <w:sz w:val="21"/>
          <w:szCs w:val="21"/>
          <w:lang w:eastAsia="ar-SA"/>
        </w:rPr>
        <w:t>Microservices, PLSQL, JIRA, Spring Security, XML, Ajax.</w:t>
      </w:r>
    </w:p>
    <w:p w14:paraId="2636C6AC" w14:textId="5825D16C" w:rsidR="001E55FA" w:rsidRPr="007A51B0" w:rsidRDefault="001E55FA" w:rsidP="001E55FA">
      <w:pPr>
        <w:rPr>
          <w:rFonts w:ascii="Cambria" w:hAnsi="Cambria" w:cstheme="minorHAnsi"/>
          <w:sz w:val="21"/>
          <w:szCs w:val="21"/>
          <w:lang w:eastAsia="zh-CN"/>
        </w:rPr>
      </w:pPr>
    </w:p>
    <w:p w14:paraId="3DE009C8" w14:textId="77777777" w:rsidR="001C0245" w:rsidRPr="007A51B0" w:rsidRDefault="001C0245" w:rsidP="001E55FA">
      <w:pPr>
        <w:rPr>
          <w:rFonts w:ascii="Cambria" w:hAnsi="Cambria" w:cstheme="minorHAnsi"/>
          <w:sz w:val="21"/>
          <w:szCs w:val="21"/>
          <w:lang w:eastAsia="zh-CN"/>
        </w:rPr>
      </w:pPr>
    </w:p>
    <w:p w14:paraId="1E70699C" w14:textId="003107BC" w:rsidR="001E55FA" w:rsidRPr="007A51B0" w:rsidRDefault="00CB2CFC" w:rsidP="00223036">
      <w:pPr>
        <w:widowControl/>
        <w:rPr>
          <w:rFonts w:ascii="Cambria" w:hAnsi="Cambria" w:cstheme="minorHAnsi"/>
          <w:b/>
          <w:snapToGrid/>
          <w:sz w:val="21"/>
          <w:szCs w:val="21"/>
          <w:lang w:eastAsia="ar-SA"/>
        </w:rPr>
      </w:pPr>
      <w:r w:rsidRPr="00CB2CFC">
        <w:rPr>
          <w:rFonts w:ascii="Cambria" w:hAnsi="Cambria" w:cstheme="minorHAnsi"/>
          <w:b/>
          <w:snapToGrid/>
          <w:sz w:val="21"/>
          <w:szCs w:val="21"/>
          <w:lang w:eastAsia="ar-SA"/>
        </w:rPr>
        <w:t>US Army National Guard:</w:t>
      </w:r>
      <w:r w:rsidR="00BB52C6" w:rsidRPr="007A51B0">
        <w:rPr>
          <w:rFonts w:ascii="Cambria" w:hAnsi="Cambria" w:cstheme="minorHAnsi"/>
          <w:b/>
          <w:snapToGrid/>
          <w:sz w:val="21"/>
          <w:szCs w:val="21"/>
          <w:lang w:eastAsia="ar-SA"/>
        </w:rPr>
        <w:tab/>
      </w:r>
      <w:r w:rsidR="00BB52C6" w:rsidRPr="007A51B0">
        <w:rPr>
          <w:rFonts w:ascii="Cambria" w:hAnsi="Cambria" w:cstheme="minorHAnsi"/>
          <w:b/>
          <w:snapToGrid/>
          <w:sz w:val="21"/>
          <w:szCs w:val="21"/>
          <w:lang w:eastAsia="ar-SA"/>
        </w:rPr>
        <w:tab/>
      </w:r>
      <w:r w:rsidR="00BB52C6" w:rsidRPr="007A51B0">
        <w:rPr>
          <w:rFonts w:ascii="Cambria" w:hAnsi="Cambria" w:cstheme="minorHAnsi"/>
          <w:b/>
          <w:snapToGrid/>
          <w:sz w:val="21"/>
          <w:szCs w:val="21"/>
          <w:lang w:eastAsia="ar-SA"/>
        </w:rPr>
        <w:tab/>
      </w:r>
      <w:r w:rsidR="00EC308B" w:rsidRPr="007A51B0">
        <w:rPr>
          <w:rFonts w:ascii="Cambria" w:hAnsi="Cambria" w:cstheme="minorHAnsi"/>
          <w:b/>
          <w:snapToGrid/>
          <w:sz w:val="21"/>
          <w:szCs w:val="21"/>
          <w:lang w:eastAsia="ar-SA"/>
        </w:rPr>
        <w:tab/>
        <w:t xml:space="preserve">        </w:t>
      </w:r>
      <w:r w:rsidR="00AB1052" w:rsidRPr="007A51B0">
        <w:rPr>
          <w:rFonts w:ascii="Cambria" w:hAnsi="Cambria" w:cstheme="minorHAnsi"/>
          <w:b/>
          <w:snapToGrid/>
          <w:sz w:val="21"/>
          <w:szCs w:val="21"/>
          <w:lang w:eastAsia="ar-SA"/>
        </w:rPr>
        <w:t xml:space="preserve">                       </w:t>
      </w:r>
      <w:r w:rsidR="007A51B0" w:rsidRPr="007A51B0">
        <w:rPr>
          <w:rFonts w:ascii="Cambria" w:hAnsi="Cambria" w:cstheme="minorHAnsi"/>
          <w:b/>
          <w:snapToGrid/>
          <w:sz w:val="21"/>
          <w:szCs w:val="21"/>
          <w:lang w:eastAsia="ar-SA"/>
        </w:rPr>
        <w:t xml:space="preserve">                        </w:t>
      </w:r>
      <w:r w:rsidR="006A15BA">
        <w:rPr>
          <w:rFonts w:ascii="Cambria" w:hAnsi="Cambria" w:cstheme="minorHAnsi"/>
          <w:b/>
          <w:snapToGrid/>
          <w:sz w:val="21"/>
          <w:szCs w:val="21"/>
          <w:lang w:eastAsia="ar-SA"/>
        </w:rPr>
        <w:t xml:space="preserve">    </w:t>
      </w:r>
      <w:r w:rsidR="0014581D">
        <w:rPr>
          <w:rFonts w:ascii="Cambria" w:hAnsi="Cambria" w:cstheme="minorHAnsi"/>
          <w:b/>
          <w:snapToGrid/>
          <w:sz w:val="21"/>
          <w:szCs w:val="21"/>
          <w:lang w:eastAsia="ar-SA"/>
        </w:rPr>
        <w:t xml:space="preserve">   </w:t>
      </w:r>
      <w:r>
        <w:rPr>
          <w:rFonts w:ascii="Cambria" w:hAnsi="Cambria" w:cstheme="minorHAnsi"/>
          <w:b/>
          <w:snapToGrid/>
          <w:sz w:val="21"/>
          <w:szCs w:val="21"/>
          <w:lang w:eastAsia="ar-SA"/>
        </w:rPr>
        <w:t>Jan</w:t>
      </w:r>
      <w:r w:rsidR="0014581D" w:rsidRPr="0014581D">
        <w:rPr>
          <w:rFonts w:ascii="Cambria" w:hAnsi="Cambria" w:cstheme="minorHAnsi"/>
          <w:b/>
          <w:snapToGrid/>
          <w:sz w:val="21"/>
          <w:szCs w:val="21"/>
          <w:lang w:eastAsia="ar-SA"/>
        </w:rPr>
        <w:t xml:space="preserve"> 2019 - Jul 2021</w:t>
      </w:r>
    </w:p>
    <w:p w14:paraId="59905731" w14:textId="4CEA70BF" w:rsidR="001E55FA" w:rsidRPr="007A51B0" w:rsidRDefault="00694D46" w:rsidP="001C0245">
      <w:pPr>
        <w:widowControl/>
        <w:jc w:val="both"/>
        <w:rPr>
          <w:rFonts w:ascii="Cambria" w:hAnsi="Cambria" w:cstheme="minorHAnsi"/>
          <w:b/>
          <w:snapToGrid/>
          <w:sz w:val="21"/>
          <w:szCs w:val="21"/>
          <w:lang w:eastAsia="ar-SA"/>
        </w:rPr>
      </w:pPr>
      <w:r w:rsidRPr="007A51B0">
        <w:rPr>
          <w:rFonts w:ascii="Cambria" w:hAnsi="Cambria" w:cstheme="minorHAnsi"/>
          <w:b/>
          <w:snapToGrid/>
          <w:sz w:val="21"/>
          <w:szCs w:val="21"/>
          <w:lang w:eastAsia="ar-SA"/>
        </w:rPr>
        <w:t xml:space="preserve">Role: </w:t>
      </w:r>
      <w:r w:rsidR="00CB2CFC" w:rsidRPr="00CB2CFC">
        <w:rPr>
          <w:rFonts w:ascii="Cambria" w:eastAsiaTheme="minorHAnsi" w:hAnsi="Cambria" w:cstheme="minorHAnsi"/>
          <w:b/>
          <w:iCs/>
          <w:sz w:val="21"/>
          <w:szCs w:val="21"/>
        </w:rPr>
        <w:t>Automated Logistics Specialist,</w:t>
      </w:r>
    </w:p>
    <w:p w14:paraId="116DE49F" w14:textId="77777777" w:rsidR="001E55FA" w:rsidRPr="006A15BA" w:rsidRDefault="001E55FA" w:rsidP="001E55FA">
      <w:pPr>
        <w:jc w:val="both"/>
        <w:rPr>
          <w:rFonts w:ascii="Cambria" w:hAnsi="Cambria" w:cstheme="minorHAnsi"/>
          <w:sz w:val="10"/>
          <w:szCs w:val="10"/>
        </w:rPr>
      </w:pPr>
    </w:p>
    <w:p w14:paraId="3FE857DE" w14:textId="2A9ADF9B" w:rsidR="001E55FA" w:rsidRPr="007A51B0" w:rsidRDefault="001E55FA" w:rsidP="001C0245">
      <w:pPr>
        <w:widowControl/>
        <w:jc w:val="both"/>
        <w:rPr>
          <w:rFonts w:ascii="Cambria" w:hAnsi="Cambria" w:cstheme="minorHAnsi"/>
          <w:b/>
          <w:snapToGrid/>
          <w:sz w:val="21"/>
          <w:szCs w:val="21"/>
          <w:lang w:eastAsia="ar-SA"/>
        </w:rPr>
      </w:pPr>
      <w:r w:rsidRPr="007A51B0">
        <w:rPr>
          <w:rFonts w:ascii="Cambria" w:hAnsi="Cambria" w:cstheme="minorHAnsi"/>
          <w:b/>
          <w:snapToGrid/>
          <w:sz w:val="21"/>
          <w:szCs w:val="21"/>
          <w:lang w:eastAsia="ar-SA"/>
        </w:rPr>
        <w:t>Responsibilities:</w:t>
      </w:r>
    </w:p>
    <w:p w14:paraId="1281082A" w14:textId="77777777" w:rsidR="001C0245" w:rsidRPr="006A15BA" w:rsidRDefault="001C0245" w:rsidP="001C0245">
      <w:pPr>
        <w:widowControl/>
        <w:jc w:val="both"/>
        <w:rPr>
          <w:rFonts w:ascii="Cambria" w:hAnsi="Cambria" w:cstheme="minorHAnsi"/>
          <w:b/>
          <w:snapToGrid/>
          <w:sz w:val="10"/>
          <w:szCs w:val="10"/>
          <w:lang w:eastAsia="ar-SA"/>
        </w:rPr>
      </w:pPr>
    </w:p>
    <w:p w14:paraId="6FC29BB0" w14:textId="3597C881" w:rsidR="00694D46" w:rsidRPr="007A51B0" w:rsidRDefault="00CB2CFC" w:rsidP="00285707">
      <w:pPr>
        <w:pStyle w:val="NoSpacing"/>
        <w:numPr>
          <w:ilvl w:val="0"/>
          <w:numId w:val="28"/>
        </w:numPr>
        <w:suppressAutoHyphens w:val="0"/>
        <w:rPr>
          <w:rFonts w:ascii="Cambria" w:eastAsiaTheme="minorHAnsi" w:hAnsi="Cambria" w:cstheme="minorHAnsi"/>
          <w:color w:val="auto"/>
          <w:sz w:val="21"/>
          <w:szCs w:val="21"/>
          <w:lang w:eastAsia="ar-SA"/>
        </w:rPr>
      </w:pPr>
      <w:r w:rsidRPr="00CB2CFC">
        <w:rPr>
          <w:rFonts w:ascii="Cambria" w:eastAsiaTheme="minorHAnsi" w:hAnsi="Cambria" w:cstheme="minorHAnsi"/>
          <w:color w:val="auto"/>
          <w:sz w:val="21"/>
          <w:szCs w:val="21"/>
          <w:lang w:eastAsia="ar-SA"/>
        </w:rPr>
        <w:t>Perform maintenance management and warehouse functions in order to maintain equipment records.</w:t>
      </w:r>
    </w:p>
    <w:p w14:paraId="4B5808D1" w14:textId="2843D264" w:rsidR="008E1328" w:rsidRPr="008B05F7" w:rsidRDefault="00CB2CFC" w:rsidP="008E1328">
      <w:pPr>
        <w:numPr>
          <w:ilvl w:val="0"/>
          <w:numId w:val="28"/>
        </w:numPr>
        <w:spacing w:before="100" w:beforeAutospacing="1" w:after="100" w:afterAutospacing="1"/>
        <w:rPr>
          <w:rFonts w:ascii="Cambria" w:eastAsiaTheme="minorHAnsi" w:hAnsi="Cambria" w:cstheme="minorHAnsi"/>
          <w:snapToGrid/>
          <w:sz w:val="21"/>
          <w:szCs w:val="21"/>
          <w:lang w:eastAsia="ar-SA"/>
        </w:rPr>
      </w:pPr>
      <w:r w:rsidRPr="00CB2CFC">
        <w:rPr>
          <w:rFonts w:ascii="Cambria" w:eastAsiaTheme="minorHAnsi" w:hAnsi="Cambria" w:cstheme="minorHAnsi"/>
          <w:snapToGrid/>
          <w:sz w:val="21"/>
          <w:szCs w:val="21"/>
          <w:lang w:eastAsia="ar-SA"/>
        </w:rPr>
        <w:t>Raise the quality and accuracy of performance, cost, and parts data through improved maintenance management.</w:t>
      </w:r>
    </w:p>
    <w:p w14:paraId="1A18E255" w14:textId="77777777" w:rsidR="00CB2CFC" w:rsidRDefault="00CB2CFC" w:rsidP="00285707">
      <w:pPr>
        <w:pStyle w:val="NoSpacing"/>
        <w:numPr>
          <w:ilvl w:val="0"/>
          <w:numId w:val="28"/>
        </w:numPr>
        <w:suppressAutoHyphens w:val="0"/>
        <w:rPr>
          <w:rFonts w:ascii="Cambria" w:eastAsiaTheme="minorHAnsi" w:hAnsi="Cambria" w:cstheme="minorHAnsi"/>
          <w:color w:val="auto"/>
          <w:sz w:val="21"/>
          <w:szCs w:val="21"/>
          <w:lang w:eastAsia="ar-SA"/>
        </w:rPr>
      </w:pPr>
      <w:r w:rsidRPr="00CB2CFC">
        <w:rPr>
          <w:rFonts w:ascii="Cambria" w:eastAsiaTheme="minorHAnsi" w:hAnsi="Cambria" w:cstheme="minorHAnsi"/>
          <w:color w:val="auto"/>
          <w:sz w:val="21"/>
          <w:szCs w:val="21"/>
          <w:lang w:eastAsia="ar-SA"/>
        </w:rPr>
        <w:t>Oversee supplies and equipment.</w:t>
      </w:r>
    </w:p>
    <w:p w14:paraId="3C2151EC" w14:textId="5D806B87" w:rsidR="007A51B0" w:rsidRDefault="007A51B0" w:rsidP="001C0245">
      <w:pPr>
        <w:pStyle w:val="List"/>
        <w:tabs>
          <w:tab w:val="left" w:pos="0"/>
        </w:tabs>
        <w:suppressAutoHyphens w:val="0"/>
        <w:rPr>
          <w:rFonts w:ascii="Cambria" w:hAnsi="Cambria" w:cstheme="minorHAnsi"/>
          <w:b/>
          <w:sz w:val="21"/>
          <w:szCs w:val="21"/>
          <w:lang w:eastAsia="ar-SA"/>
        </w:rPr>
      </w:pPr>
    </w:p>
    <w:p w14:paraId="2B1AB5A6" w14:textId="77777777" w:rsidR="00B447C0" w:rsidRDefault="00B447C0" w:rsidP="001C0245">
      <w:pPr>
        <w:pStyle w:val="List"/>
        <w:tabs>
          <w:tab w:val="left" w:pos="0"/>
        </w:tabs>
        <w:suppressAutoHyphens w:val="0"/>
        <w:rPr>
          <w:rFonts w:ascii="Cambria" w:hAnsi="Cambria" w:cstheme="minorHAnsi"/>
          <w:b/>
          <w:sz w:val="21"/>
          <w:szCs w:val="21"/>
          <w:lang w:eastAsia="ar-SA"/>
        </w:rPr>
      </w:pPr>
    </w:p>
    <w:p w14:paraId="2BF64C60" w14:textId="77777777" w:rsidR="00B447C0" w:rsidRDefault="00B447C0" w:rsidP="001C0245">
      <w:pPr>
        <w:pStyle w:val="List"/>
        <w:tabs>
          <w:tab w:val="left" w:pos="0"/>
        </w:tabs>
        <w:suppressAutoHyphens w:val="0"/>
        <w:rPr>
          <w:rFonts w:ascii="Cambria" w:hAnsi="Cambria" w:cstheme="minorHAnsi"/>
          <w:b/>
          <w:sz w:val="21"/>
          <w:szCs w:val="21"/>
          <w:lang w:eastAsia="ar-SA"/>
        </w:rPr>
      </w:pPr>
    </w:p>
    <w:p w14:paraId="38ED43B3" w14:textId="4D055702" w:rsidR="001E55FA" w:rsidRPr="007A51B0" w:rsidRDefault="00970F53" w:rsidP="001C0245">
      <w:pPr>
        <w:pStyle w:val="List"/>
        <w:tabs>
          <w:tab w:val="left" w:pos="0"/>
        </w:tabs>
        <w:suppressAutoHyphens w:val="0"/>
        <w:rPr>
          <w:rFonts w:ascii="Cambria" w:hAnsi="Cambria" w:cstheme="minorHAnsi"/>
          <w:b/>
          <w:sz w:val="21"/>
          <w:szCs w:val="21"/>
          <w:lang w:eastAsia="ar-SA"/>
        </w:rPr>
      </w:pPr>
      <w:r w:rsidRPr="007A51B0">
        <w:rPr>
          <w:rFonts w:ascii="Cambria" w:hAnsi="Cambria" w:cstheme="minorHAnsi"/>
          <w:b/>
          <w:sz w:val="21"/>
          <w:szCs w:val="21"/>
          <w:lang w:eastAsia="ar-SA"/>
        </w:rPr>
        <w:t>Client:</w:t>
      </w:r>
      <w:r w:rsidR="00933DAB">
        <w:rPr>
          <w:rFonts w:ascii="Cambria" w:hAnsi="Cambria" w:cstheme="minorHAnsi"/>
          <w:b/>
          <w:sz w:val="21"/>
          <w:szCs w:val="21"/>
          <w:lang w:eastAsia="ar-SA"/>
        </w:rPr>
        <w:t xml:space="preserve"> </w:t>
      </w:r>
      <w:r w:rsidR="00B447C0" w:rsidRPr="00B447C0">
        <w:rPr>
          <w:rFonts w:ascii="Cambria" w:hAnsi="Cambria" w:cstheme="minorHAnsi"/>
          <w:b/>
          <w:bCs/>
          <w:sz w:val="21"/>
          <w:szCs w:val="21"/>
          <w:lang w:eastAsia="ar-SA"/>
        </w:rPr>
        <w:t>AT&amp;T</w:t>
      </w:r>
      <w:r w:rsidR="00EC0941">
        <w:rPr>
          <w:rFonts w:ascii="Cambria" w:hAnsi="Cambria" w:cstheme="minorHAnsi"/>
          <w:b/>
          <w:bCs/>
          <w:sz w:val="21"/>
          <w:szCs w:val="21"/>
          <w:lang w:eastAsia="ar-SA"/>
        </w:rPr>
        <w:t>,</w:t>
      </w:r>
      <w:r w:rsidR="00933DAB">
        <w:rPr>
          <w:rFonts w:ascii="Cambria" w:hAnsi="Cambria" w:cstheme="minorHAnsi"/>
          <w:b/>
          <w:sz w:val="21"/>
          <w:szCs w:val="21"/>
          <w:lang w:eastAsia="ar-SA"/>
        </w:rPr>
        <w:t xml:space="preserve"> </w:t>
      </w:r>
      <w:r w:rsidR="00EC0941" w:rsidRPr="00EC0941">
        <w:rPr>
          <w:rFonts w:ascii="Cambria" w:hAnsi="Cambria" w:cstheme="minorHAnsi"/>
          <w:b/>
          <w:sz w:val="21"/>
          <w:szCs w:val="21"/>
          <w:lang w:eastAsia="ar-SA"/>
        </w:rPr>
        <w:t>Dallas, TX</w:t>
      </w:r>
      <w:r w:rsidRPr="007A51B0">
        <w:rPr>
          <w:rFonts w:ascii="Cambria" w:hAnsi="Cambria" w:cstheme="minorHAnsi"/>
          <w:b/>
          <w:sz w:val="21"/>
          <w:szCs w:val="21"/>
          <w:lang w:eastAsia="ar-SA"/>
        </w:rPr>
        <w:tab/>
      </w:r>
      <w:r w:rsidRPr="007A51B0">
        <w:rPr>
          <w:rFonts w:ascii="Cambria" w:hAnsi="Cambria" w:cstheme="minorHAnsi"/>
          <w:b/>
          <w:sz w:val="21"/>
          <w:szCs w:val="21"/>
          <w:lang w:eastAsia="ar-SA"/>
        </w:rPr>
        <w:tab/>
        <w:t xml:space="preserve"> </w:t>
      </w:r>
      <w:r w:rsidRPr="007A51B0">
        <w:rPr>
          <w:rFonts w:ascii="Cambria" w:hAnsi="Cambria" w:cstheme="minorHAnsi"/>
          <w:b/>
          <w:sz w:val="21"/>
          <w:szCs w:val="21"/>
          <w:lang w:eastAsia="ar-SA"/>
        </w:rPr>
        <w:tab/>
      </w:r>
      <w:r w:rsidRPr="007A51B0">
        <w:rPr>
          <w:rFonts w:ascii="Cambria" w:hAnsi="Cambria" w:cstheme="minorHAnsi"/>
          <w:b/>
          <w:sz w:val="21"/>
          <w:szCs w:val="21"/>
          <w:lang w:eastAsia="ar-SA"/>
        </w:rPr>
        <w:tab/>
      </w:r>
      <w:r w:rsidRPr="007A51B0">
        <w:rPr>
          <w:rFonts w:ascii="Cambria" w:hAnsi="Cambria" w:cstheme="minorHAnsi"/>
          <w:b/>
          <w:sz w:val="21"/>
          <w:szCs w:val="21"/>
          <w:lang w:eastAsia="ar-SA"/>
        </w:rPr>
        <w:tab/>
        <w:t xml:space="preserve">   </w:t>
      </w:r>
      <w:r w:rsidR="00EC308B" w:rsidRPr="007A51B0">
        <w:rPr>
          <w:rFonts w:ascii="Cambria" w:hAnsi="Cambria" w:cstheme="minorHAnsi"/>
          <w:b/>
          <w:sz w:val="21"/>
          <w:szCs w:val="21"/>
          <w:lang w:eastAsia="ar-SA"/>
        </w:rPr>
        <w:t xml:space="preserve">   </w:t>
      </w:r>
      <w:r w:rsidR="00AB1052" w:rsidRPr="007A51B0">
        <w:rPr>
          <w:rFonts w:ascii="Cambria" w:hAnsi="Cambria" w:cstheme="minorHAnsi"/>
          <w:b/>
          <w:sz w:val="21"/>
          <w:szCs w:val="21"/>
          <w:lang w:eastAsia="ar-SA"/>
        </w:rPr>
        <w:t xml:space="preserve">  </w:t>
      </w:r>
      <w:r w:rsidR="007A51B0" w:rsidRPr="007A51B0">
        <w:rPr>
          <w:rFonts w:ascii="Cambria" w:hAnsi="Cambria" w:cstheme="minorHAnsi"/>
          <w:b/>
          <w:sz w:val="21"/>
          <w:szCs w:val="21"/>
          <w:lang w:eastAsia="ar-SA"/>
        </w:rPr>
        <w:t xml:space="preserve">                    </w:t>
      </w:r>
      <w:r w:rsidR="00B54D13">
        <w:rPr>
          <w:rFonts w:ascii="Cambria" w:hAnsi="Cambria" w:cstheme="minorHAnsi"/>
          <w:b/>
          <w:sz w:val="21"/>
          <w:szCs w:val="21"/>
          <w:lang w:eastAsia="ar-SA"/>
        </w:rPr>
        <w:t xml:space="preserve"> </w:t>
      </w:r>
      <w:r w:rsidR="00933DAB">
        <w:rPr>
          <w:rFonts w:ascii="Cambria" w:hAnsi="Cambria" w:cstheme="minorHAnsi"/>
          <w:b/>
          <w:sz w:val="21"/>
          <w:szCs w:val="21"/>
          <w:lang w:eastAsia="ar-SA"/>
        </w:rPr>
        <w:tab/>
        <w:t xml:space="preserve">           </w:t>
      </w:r>
      <w:r w:rsidR="0014581D" w:rsidRPr="0014581D">
        <w:rPr>
          <w:rFonts w:ascii="Cambria" w:hAnsi="Cambria" w:cstheme="minorHAnsi"/>
          <w:b/>
          <w:sz w:val="21"/>
          <w:szCs w:val="21"/>
          <w:lang w:eastAsia="ar-SA"/>
        </w:rPr>
        <w:t xml:space="preserve">Mar 2018 - </w:t>
      </w:r>
      <w:r w:rsidR="00B447C0">
        <w:rPr>
          <w:rFonts w:ascii="Cambria" w:hAnsi="Cambria" w:cstheme="minorHAnsi"/>
          <w:b/>
          <w:sz w:val="21"/>
          <w:szCs w:val="21"/>
          <w:lang w:eastAsia="ar-SA"/>
        </w:rPr>
        <w:t>Aug</w:t>
      </w:r>
      <w:r w:rsidR="0014581D" w:rsidRPr="0014581D">
        <w:rPr>
          <w:rFonts w:ascii="Cambria" w:hAnsi="Cambria" w:cstheme="minorHAnsi"/>
          <w:b/>
          <w:sz w:val="21"/>
          <w:szCs w:val="21"/>
          <w:lang w:eastAsia="ar-SA"/>
        </w:rPr>
        <w:t xml:space="preserve"> 20</w:t>
      </w:r>
      <w:r w:rsidR="00B447C0">
        <w:rPr>
          <w:rFonts w:ascii="Cambria" w:hAnsi="Cambria" w:cstheme="minorHAnsi"/>
          <w:b/>
          <w:sz w:val="21"/>
          <w:szCs w:val="21"/>
          <w:lang w:eastAsia="ar-SA"/>
        </w:rPr>
        <w:t>23</w:t>
      </w:r>
    </w:p>
    <w:p w14:paraId="4316BC31" w14:textId="474CFD28" w:rsidR="001E55FA" w:rsidRPr="007A51B0" w:rsidRDefault="001E55FA" w:rsidP="001C0245">
      <w:pPr>
        <w:pStyle w:val="List"/>
        <w:tabs>
          <w:tab w:val="left" w:pos="0"/>
        </w:tabs>
        <w:suppressAutoHyphens w:val="0"/>
        <w:rPr>
          <w:rFonts w:ascii="Cambria" w:hAnsi="Cambria" w:cstheme="minorHAnsi"/>
          <w:b/>
          <w:sz w:val="21"/>
          <w:szCs w:val="21"/>
          <w:lang w:eastAsia="ar-SA"/>
        </w:rPr>
      </w:pPr>
      <w:r w:rsidRPr="007A51B0">
        <w:rPr>
          <w:rFonts w:ascii="Cambria" w:hAnsi="Cambria" w:cstheme="minorHAnsi"/>
          <w:b/>
          <w:sz w:val="21"/>
          <w:szCs w:val="21"/>
          <w:lang w:eastAsia="ar-SA"/>
        </w:rPr>
        <w:t xml:space="preserve">Role: </w:t>
      </w:r>
      <w:r w:rsidR="0018661E" w:rsidRPr="007A51B0">
        <w:rPr>
          <w:rFonts w:ascii="Cambria" w:eastAsiaTheme="minorHAnsi" w:hAnsi="Cambria" w:cstheme="minorHAnsi"/>
          <w:b/>
          <w:iCs/>
          <w:sz w:val="21"/>
          <w:szCs w:val="21"/>
          <w:lang w:eastAsia="en-US"/>
        </w:rPr>
        <w:t>Sr. Java Developer</w:t>
      </w:r>
    </w:p>
    <w:p w14:paraId="5A3E8F49" w14:textId="77777777" w:rsidR="001E55FA" w:rsidRPr="006A15BA" w:rsidRDefault="001E55FA" w:rsidP="001C0245">
      <w:pPr>
        <w:pStyle w:val="List"/>
        <w:tabs>
          <w:tab w:val="left" w:pos="0"/>
        </w:tabs>
        <w:suppressAutoHyphens w:val="0"/>
        <w:rPr>
          <w:rFonts w:ascii="Cambria" w:hAnsi="Cambria" w:cstheme="minorHAnsi"/>
          <w:b/>
          <w:sz w:val="10"/>
          <w:szCs w:val="10"/>
          <w:lang w:eastAsia="ar-SA"/>
        </w:rPr>
      </w:pPr>
    </w:p>
    <w:p w14:paraId="2D0BBFD5" w14:textId="39E3A661" w:rsidR="001E55FA" w:rsidRPr="007A51B0" w:rsidRDefault="001E55FA" w:rsidP="001C0245">
      <w:pPr>
        <w:pStyle w:val="List"/>
        <w:tabs>
          <w:tab w:val="left" w:pos="0"/>
        </w:tabs>
        <w:suppressAutoHyphens w:val="0"/>
        <w:rPr>
          <w:rFonts w:ascii="Cambria" w:hAnsi="Cambria" w:cstheme="minorHAnsi"/>
          <w:b/>
          <w:sz w:val="21"/>
          <w:szCs w:val="21"/>
          <w:lang w:eastAsia="ar-SA"/>
        </w:rPr>
      </w:pPr>
      <w:r w:rsidRPr="007A51B0">
        <w:rPr>
          <w:rFonts w:ascii="Cambria" w:hAnsi="Cambria" w:cstheme="minorHAnsi"/>
          <w:b/>
          <w:sz w:val="21"/>
          <w:szCs w:val="21"/>
          <w:lang w:eastAsia="ar-SA"/>
        </w:rPr>
        <w:t>Responsibilities:</w:t>
      </w:r>
    </w:p>
    <w:p w14:paraId="6D72AE27" w14:textId="77777777" w:rsidR="001C0245" w:rsidRPr="006A15BA" w:rsidRDefault="001C0245" w:rsidP="001C0245">
      <w:pPr>
        <w:pStyle w:val="List"/>
        <w:tabs>
          <w:tab w:val="left" w:pos="0"/>
        </w:tabs>
        <w:suppressAutoHyphens w:val="0"/>
        <w:rPr>
          <w:rFonts w:ascii="Cambria" w:hAnsi="Cambria" w:cstheme="minorHAnsi"/>
          <w:b/>
          <w:sz w:val="10"/>
          <w:szCs w:val="10"/>
          <w:lang w:eastAsia="ar-SA"/>
        </w:rPr>
      </w:pPr>
    </w:p>
    <w:p w14:paraId="36CB1FD4" w14:textId="33C69205" w:rsidR="001E55FA" w:rsidRPr="007A51B0" w:rsidRDefault="007A51B0"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w:t>
      </w:r>
      <w:r w:rsidR="001E55FA" w:rsidRPr="007A51B0">
        <w:rPr>
          <w:rFonts w:ascii="Cambria" w:eastAsiaTheme="minorHAnsi" w:hAnsi="Cambria" w:cstheme="minorHAnsi"/>
          <w:color w:val="auto"/>
          <w:sz w:val="21"/>
          <w:szCs w:val="21"/>
          <w:lang w:eastAsia="ar-SA"/>
        </w:rPr>
        <w:t>nvolved in analysis of requirements, design, development, Unit and Integration testing.</w:t>
      </w:r>
    </w:p>
    <w:p w14:paraId="2990CC80"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Involved in analyzing the user requirements and specifications for deciding the flex component needed to be developed and their interaction. </w:t>
      </w:r>
    </w:p>
    <w:p w14:paraId="33022517"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Created POJO layer to facilitate the sharing of data between the front end and the J2EE business objects </w:t>
      </w:r>
    </w:p>
    <w:p w14:paraId="7455ADFB" w14:textId="2BE87A35"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w:t>
      </w:r>
      <w:r w:rsidR="00EC48D3" w:rsidRPr="007A51B0">
        <w:rPr>
          <w:rFonts w:ascii="Cambria" w:eastAsiaTheme="minorHAnsi" w:hAnsi="Cambria" w:cstheme="minorHAnsi"/>
          <w:color w:val="auto"/>
          <w:sz w:val="21"/>
          <w:szCs w:val="21"/>
          <w:lang w:eastAsia="ar-SA"/>
        </w:rPr>
        <w:t>server-side</w:t>
      </w:r>
      <w:r w:rsidRPr="007A51B0">
        <w:rPr>
          <w:rFonts w:ascii="Cambria" w:eastAsiaTheme="minorHAnsi" w:hAnsi="Cambria" w:cstheme="minorHAnsi"/>
          <w:color w:val="auto"/>
          <w:sz w:val="21"/>
          <w:szCs w:val="21"/>
          <w:lang w:eastAsia="ar-SA"/>
        </w:rPr>
        <w:t xml:space="preserve"> spring framework and Hibernate for </w:t>
      </w:r>
      <w:r w:rsidR="0018661E" w:rsidRPr="007A51B0">
        <w:rPr>
          <w:rFonts w:ascii="Cambria" w:eastAsiaTheme="minorHAnsi" w:hAnsi="Cambria" w:cstheme="minorHAnsi"/>
          <w:color w:val="auto"/>
          <w:sz w:val="21"/>
          <w:szCs w:val="21"/>
          <w:lang w:eastAsia="ar-SA"/>
        </w:rPr>
        <w:t>ORM</w:t>
      </w:r>
      <w:r w:rsidRPr="007A51B0">
        <w:rPr>
          <w:rFonts w:ascii="Cambria" w:eastAsiaTheme="minorHAnsi" w:hAnsi="Cambria" w:cstheme="minorHAnsi"/>
          <w:color w:val="auto"/>
          <w:sz w:val="21"/>
          <w:szCs w:val="21"/>
          <w:lang w:eastAsia="ar-SA"/>
        </w:rPr>
        <w:t xml:space="preserve"> of the database structure created in Oracle</w:t>
      </w:r>
      <w:r w:rsidR="00285707" w:rsidRPr="007A51B0">
        <w:rPr>
          <w:rFonts w:ascii="Cambria" w:eastAsiaTheme="minorHAnsi" w:hAnsi="Cambria" w:cstheme="minorHAnsi"/>
          <w:color w:val="auto"/>
          <w:sz w:val="21"/>
          <w:szCs w:val="21"/>
          <w:lang w:eastAsia="ar-SA"/>
        </w:rPr>
        <w:t>.</w:t>
      </w:r>
    </w:p>
    <w:p w14:paraId="1D261F3D" w14:textId="7671985A" w:rsidR="007A6819" w:rsidRPr="007A51B0" w:rsidRDefault="007A6819" w:rsidP="007A681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Created Typescript reusable components and services to consume REST API's using Component based architecture provided by Angular 2.</w:t>
      </w:r>
    </w:p>
    <w:p w14:paraId="57F4A97E" w14:textId="4AD2D36C" w:rsidR="00285707" w:rsidRPr="007A51B0" w:rsidRDefault="00285707"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Worked on responsive design and developed a single ISOMORPHIC responsive website that could be served to users using React.js.</w:t>
      </w:r>
    </w:p>
    <w:p w14:paraId="16007318" w14:textId="77777777" w:rsidR="001E55FA" w:rsidRPr="007A51B0" w:rsidRDefault="001E55FA" w:rsidP="007A51B0">
      <w:pPr>
        <w:pStyle w:val="NoSpacing"/>
        <w:numPr>
          <w:ilvl w:val="0"/>
          <w:numId w:val="28"/>
        </w:numPr>
        <w:suppressAutoHyphens w:val="0"/>
        <w:jc w:val="both"/>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Involved in Hibernate configuration properties setup mapping files using generators, associations inheritance etc. </w:t>
      </w:r>
    </w:p>
    <w:p w14:paraId="2A4C0B67"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Implemented Message Driven beans to develop the asynchronous mechanism to invoke the provisioning system when a new service request saved in the database used JSM for this. </w:t>
      </w:r>
    </w:p>
    <w:p w14:paraId="425E4449" w14:textId="5EE5B8BB" w:rsidR="001E55FA"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Transformed XML documents using XSL. </w:t>
      </w:r>
    </w:p>
    <w:p w14:paraId="2DECCBEE" w14:textId="7DE4F3B8" w:rsidR="008E1328" w:rsidRPr="008E1328" w:rsidRDefault="008E1328" w:rsidP="008E1328">
      <w:pPr>
        <w:pStyle w:val="ListParagraph"/>
        <w:numPr>
          <w:ilvl w:val="0"/>
          <w:numId w:val="28"/>
        </w:numPr>
        <w:rPr>
          <w:rFonts w:ascii="Cambria" w:eastAsiaTheme="minorHAnsi" w:hAnsi="Cambria" w:cstheme="minorHAnsi"/>
          <w:sz w:val="21"/>
          <w:szCs w:val="21"/>
          <w:lang w:eastAsia="ar-SA"/>
        </w:rPr>
      </w:pPr>
      <w:r w:rsidRPr="008E1328">
        <w:rPr>
          <w:rFonts w:ascii="Cambria" w:eastAsiaTheme="minorHAnsi" w:hAnsi="Cambria" w:cstheme="minorHAnsi"/>
          <w:sz w:val="21"/>
          <w:szCs w:val="21"/>
          <w:lang w:eastAsia="ar-SA"/>
        </w:rPr>
        <w:t>Designed the tables and modules using My SQL, HTML and PHP.</w:t>
      </w:r>
    </w:p>
    <w:p w14:paraId="79497A35" w14:textId="69E51F6D" w:rsidR="007A6819" w:rsidRPr="007A51B0" w:rsidRDefault="007A6819" w:rsidP="007A681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Performed Front end validations for the screen using JavaScript, Angular 2 </w:t>
      </w:r>
      <w:r w:rsidR="003E68B8" w:rsidRPr="007A51B0">
        <w:rPr>
          <w:rFonts w:ascii="Cambria" w:eastAsiaTheme="minorHAnsi" w:hAnsi="Cambria" w:cstheme="minorHAnsi"/>
          <w:color w:val="auto"/>
          <w:sz w:val="21"/>
          <w:szCs w:val="21"/>
          <w:lang w:eastAsia="ar-SA"/>
        </w:rPr>
        <w:t>directives,</w:t>
      </w:r>
      <w:r w:rsidRPr="007A51B0">
        <w:rPr>
          <w:rFonts w:ascii="Cambria" w:eastAsiaTheme="minorHAnsi" w:hAnsi="Cambria" w:cstheme="minorHAnsi"/>
          <w:color w:val="auto"/>
          <w:sz w:val="21"/>
          <w:szCs w:val="21"/>
          <w:lang w:eastAsia="ar-SA"/>
        </w:rPr>
        <w:t xml:space="preserve"> and core java.</w:t>
      </w:r>
    </w:p>
    <w:p w14:paraId="52B30338" w14:textId="3471BAF0" w:rsidR="002C7A59" w:rsidRPr="007A51B0" w:rsidRDefault="002C7A59" w:rsidP="007A51B0">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object storage container to store the secured files and retrieved from API by using (AWS).</w:t>
      </w:r>
    </w:p>
    <w:p w14:paraId="356E8481" w14:textId="3D59A694" w:rsidR="00F94739" w:rsidRPr="007A51B0" w:rsidRDefault="00F9473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Implemented </w:t>
      </w:r>
      <w:r w:rsidR="00EC48D3" w:rsidRPr="007A51B0">
        <w:rPr>
          <w:rFonts w:ascii="Cambria" w:eastAsiaTheme="minorHAnsi" w:hAnsi="Cambria" w:cstheme="minorHAnsi"/>
          <w:color w:val="auto"/>
          <w:sz w:val="21"/>
          <w:szCs w:val="21"/>
          <w:lang w:eastAsia="ar-SA"/>
        </w:rPr>
        <w:t>application-level</w:t>
      </w:r>
      <w:r w:rsidRPr="007A51B0">
        <w:rPr>
          <w:rFonts w:ascii="Cambria" w:eastAsiaTheme="minorHAnsi" w:hAnsi="Cambria" w:cstheme="minorHAnsi"/>
          <w:color w:val="auto"/>
          <w:sz w:val="21"/>
          <w:szCs w:val="21"/>
          <w:lang w:eastAsia="ar-SA"/>
        </w:rPr>
        <w:t xml:space="preserve"> persistence using Hibernate and spring.</w:t>
      </w:r>
    </w:p>
    <w:p w14:paraId="6BDE167D" w14:textId="77777777" w:rsidR="00F94739" w:rsidRPr="007A51B0" w:rsidRDefault="00F9473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various components using S</w:t>
      </w:r>
      <w:r w:rsidR="00735D4B" w:rsidRPr="007A51B0">
        <w:rPr>
          <w:rFonts w:ascii="Cambria" w:eastAsiaTheme="minorHAnsi" w:hAnsi="Cambria" w:cstheme="minorHAnsi"/>
          <w:color w:val="auto"/>
          <w:sz w:val="21"/>
          <w:szCs w:val="21"/>
          <w:lang w:eastAsia="ar-SA"/>
        </w:rPr>
        <w:t>pring</w:t>
      </w:r>
      <w:r w:rsidRPr="007A51B0">
        <w:rPr>
          <w:rFonts w:ascii="Cambria" w:eastAsiaTheme="minorHAnsi" w:hAnsi="Cambria" w:cstheme="minorHAnsi"/>
          <w:color w:val="auto"/>
          <w:sz w:val="21"/>
          <w:szCs w:val="21"/>
          <w:lang w:eastAsia="ar-SA"/>
        </w:rPr>
        <w:t xml:space="preserve"> (MVC), JSP and HTML.</w:t>
      </w:r>
    </w:p>
    <w:p w14:paraId="42119A25" w14:textId="77777777" w:rsidR="00F94739" w:rsidRPr="007A51B0" w:rsidRDefault="00F9473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Involved in writing JSP's, JavaScript and Servlets to generate dynamic web pages and web content.</w:t>
      </w:r>
    </w:p>
    <w:p w14:paraId="38534419" w14:textId="77777777" w:rsidR="00F94739" w:rsidRPr="007A51B0" w:rsidRDefault="00F9473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WebLogic for Design, Development and Deployment of applications.</w:t>
      </w:r>
    </w:p>
    <w:p w14:paraId="6D6857EF" w14:textId="11914670" w:rsidR="00F94739" w:rsidRPr="007A51B0" w:rsidRDefault="00F9473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Enhanced and optimized the functionality of Web UI using Rich Faces, JSF, AJAX, CSS, </w:t>
      </w:r>
      <w:r w:rsidR="003E68B8" w:rsidRPr="007A51B0">
        <w:rPr>
          <w:rFonts w:ascii="Cambria" w:eastAsiaTheme="minorHAnsi" w:hAnsi="Cambria" w:cstheme="minorHAnsi"/>
          <w:color w:val="auto"/>
          <w:sz w:val="21"/>
          <w:szCs w:val="21"/>
          <w:lang w:eastAsia="ar-SA"/>
        </w:rPr>
        <w:t>XHTML,</w:t>
      </w:r>
      <w:r w:rsidRPr="007A51B0">
        <w:rPr>
          <w:rFonts w:ascii="Cambria" w:eastAsiaTheme="minorHAnsi" w:hAnsi="Cambria" w:cstheme="minorHAnsi"/>
          <w:color w:val="auto"/>
          <w:sz w:val="21"/>
          <w:szCs w:val="21"/>
          <w:lang w:eastAsia="ar-SA"/>
        </w:rPr>
        <w:t xml:space="preserve"> and JavaScript </w:t>
      </w:r>
    </w:p>
    <w:p w14:paraId="57025865" w14:textId="3E3471E5" w:rsidR="00F94739" w:rsidRPr="007A51B0" w:rsidRDefault="00F9473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AJAX for the asynchronous communication to the server.</w:t>
      </w:r>
    </w:p>
    <w:p w14:paraId="7D022585" w14:textId="741CE2DA" w:rsidR="00285707" w:rsidRPr="007A51B0" w:rsidRDefault="00285707"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Implemented the Drag and Drop functionality using React-</w:t>
      </w:r>
      <w:r w:rsidR="003E68B8" w:rsidRPr="007A51B0">
        <w:rPr>
          <w:rFonts w:ascii="Cambria" w:eastAsiaTheme="minorHAnsi" w:hAnsi="Cambria" w:cstheme="minorHAnsi"/>
          <w:color w:val="auto"/>
          <w:sz w:val="21"/>
          <w:szCs w:val="21"/>
          <w:lang w:eastAsia="ar-SA"/>
        </w:rPr>
        <w:t>Draggable</w:t>
      </w:r>
    </w:p>
    <w:p w14:paraId="1005FC2D" w14:textId="77777777" w:rsidR="00F94739" w:rsidRPr="007A51B0" w:rsidRDefault="00F9473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Wrote scripts in UNIX to process the batch jobs on a scheduled basis. </w:t>
      </w:r>
    </w:p>
    <w:p w14:paraId="50A809E3" w14:textId="027BE0FF" w:rsidR="00F94739" w:rsidRDefault="00F9473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Have used Facade, Singleton, Factory Design patterns.</w:t>
      </w:r>
    </w:p>
    <w:p w14:paraId="65734B29" w14:textId="7B82884C" w:rsidR="008E1328" w:rsidRPr="008E1328" w:rsidRDefault="008E1328" w:rsidP="008E1328">
      <w:pPr>
        <w:pStyle w:val="ListParagraph"/>
        <w:numPr>
          <w:ilvl w:val="0"/>
          <w:numId w:val="28"/>
        </w:numPr>
        <w:rPr>
          <w:rFonts w:ascii="Cambria" w:eastAsiaTheme="minorHAnsi" w:hAnsi="Cambria" w:cstheme="minorHAnsi"/>
          <w:sz w:val="21"/>
          <w:szCs w:val="21"/>
          <w:lang w:eastAsia="ar-SA"/>
        </w:rPr>
      </w:pPr>
      <w:r w:rsidRPr="008E1328">
        <w:rPr>
          <w:rFonts w:ascii="Cambria" w:eastAsiaTheme="minorHAnsi" w:hAnsi="Cambria" w:cstheme="minorHAnsi"/>
          <w:sz w:val="21"/>
          <w:szCs w:val="21"/>
          <w:lang w:eastAsia="ar-SA"/>
        </w:rPr>
        <w:t>Applying patches and plug-ins for JBoss Application Server. Designed the tables and modules using MySQL, HTML and PHP.</w:t>
      </w:r>
    </w:p>
    <w:p w14:paraId="54AD2E61" w14:textId="65034FE6" w:rsidR="002422D4" w:rsidRPr="002422D4" w:rsidRDefault="002422D4" w:rsidP="002422D4">
      <w:pPr>
        <w:pStyle w:val="ListParagraph"/>
        <w:numPr>
          <w:ilvl w:val="0"/>
          <w:numId w:val="28"/>
        </w:numPr>
        <w:rPr>
          <w:rFonts w:ascii="Cambria" w:eastAsiaTheme="minorHAnsi" w:hAnsi="Cambria" w:cstheme="minorHAnsi"/>
          <w:sz w:val="21"/>
          <w:szCs w:val="21"/>
          <w:lang w:eastAsia="ar-SA"/>
        </w:rPr>
      </w:pPr>
      <w:r w:rsidRPr="002422D4">
        <w:rPr>
          <w:rFonts w:ascii="Cambria" w:eastAsiaTheme="minorHAnsi" w:hAnsi="Cambria" w:cstheme="minorHAnsi"/>
          <w:sz w:val="21"/>
          <w:szCs w:val="21"/>
          <w:lang w:eastAsia="ar-SA"/>
        </w:rPr>
        <w:t xml:space="preserve">Designing and implementing scalable, </w:t>
      </w:r>
      <w:r w:rsidR="003E68B8" w:rsidRPr="002422D4">
        <w:rPr>
          <w:rFonts w:ascii="Cambria" w:eastAsiaTheme="minorHAnsi" w:hAnsi="Cambria" w:cstheme="minorHAnsi"/>
          <w:sz w:val="21"/>
          <w:szCs w:val="21"/>
          <w:lang w:eastAsia="ar-SA"/>
        </w:rPr>
        <w:t>RESTful,</w:t>
      </w:r>
      <w:r w:rsidRPr="002422D4">
        <w:rPr>
          <w:rFonts w:ascii="Cambria" w:eastAsiaTheme="minorHAnsi" w:hAnsi="Cambria" w:cstheme="minorHAnsi"/>
          <w:sz w:val="21"/>
          <w:szCs w:val="21"/>
          <w:lang w:eastAsia="ar-SA"/>
        </w:rPr>
        <w:t xml:space="preserve"> and Microservices-based backend. The backend is being written in Java using Spring Boot for simplicity and scalability. </w:t>
      </w:r>
    </w:p>
    <w:p w14:paraId="59902480" w14:textId="77777777" w:rsidR="00F94739" w:rsidRPr="007A51B0" w:rsidRDefault="00F9473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Implemented Spring MVC framework for developing J2EE based web application.</w:t>
      </w:r>
    </w:p>
    <w:p w14:paraId="09D536F1" w14:textId="5C15E2C4"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GOF Java J2EE design patterns. Used Business Delegate to maintain decoupling between business layers. </w:t>
      </w:r>
    </w:p>
    <w:p w14:paraId="528F15E2" w14:textId="305E5DDA" w:rsidR="007A6819" w:rsidRPr="007A51B0" w:rsidRDefault="007A6819" w:rsidP="007A51B0">
      <w:pPr>
        <w:pStyle w:val="NoSpacing"/>
        <w:numPr>
          <w:ilvl w:val="0"/>
          <w:numId w:val="28"/>
        </w:numPr>
        <w:suppressAutoHyphens w:val="0"/>
        <w:jc w:val="both"/>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Automated Angular JS application module using protractor and Jasmine and created specs for functional scenarios.</w:t>
      </w:r>
    </w:p>
    <w:p w14:paraId="17AF350D" w14:textId="4D75340B" w:rsidR="002C7A59" w:rsidRPr="007A51B0" w:rsidRDefault="002C7A59" w:rsidP="002C7A5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Extensively used AWS to integration with Enterprise and web applications. </w:t>
      </w:r>
    </w:p>
    <w:p w14:paraId="01B83D38" w14:textId="10F9600C" w:rsidR="00285707" w:rsidRPr="007A51B0" w:rsidRDefault="00285707"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user interface by using the React JS, Flux for SPA development.</w:t>
      </w:r>
    </w:p>
    <w:p w14:paraId="53A9795E"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JPA with Hibernate provider. </w:t>
      </w:r>
    </w:p>
    <w:p w14:paraId="27A1DF5F"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Involved in configuring web sphere variables, queues, DSs, servers and deploying EAR into Servers. </w:t>
      </w:r>
    </w:p>
    <w:p w14:paraId="0802F949" w14:textId="77777777" w:rsidR="00735D4B"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lastRenderedPageBreak/>
        <w:t>Involved in developing the business Logic using Plain Old Java Objects POJOs and Session EJBs</w:t>
      </w:r>
      <w:r w:rsidR="00735D4B" w:rsidRPr="007A51B0">
        <w:rPr>
          <w:rFonts w:ascii="Cambria" w:eastAsiaTheme="minorHAnsi" w:hAnsi="Cambria" w:cstheme="minorHAnsi"/>
          <w:color w:val="auto"/>
          <w:sz w:val="21"/>
          <w:szCs w:val="21"/>
          <w:lang w:eastAsia="ar-SA"/>
        </w:rPr>
        <w:t>.</w:t>
      </w:r>
    </w:p>
    <w:p w14:paraId="75221AB7"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Developed and debugged the application using Eclipse IDE. </w:t>
      </w:r>
    </w:p>
    <w:p w14:paraId="3867DD56" w14:textId="1EA88438"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Involved in Hibernate mappings, configuration properties set up, creating sessions, transactions and second level cache set up. </w:t>
      </w:r>
    </w:p>
    <w:p w14:paraId="41E51EB4" w14:textId="1593E5D2" w:rsidR="002C7A59" w:rsidRDefault="002C7A59" w:rsidP="002C7A5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Deployed application updates to AWS EC2 and monitored the load balancing of different instances and used AWS IAM for access management.</w:t>
      </w:r>
    </w:p>
    <w:p w14:paraId="65E4636E" w14:textId="350493EE" w:rsidR="001337FD" w:rsidRPr="007A51B0" w:rsidRDefault="001337FD" w:rsidP="002C7A59">
      <w:pPr>
        <w:pStyle w:val="NoSpacing"/>
        <w:numPr>
          <w:ilvl w:val="0"/>
          <w:numId w:val="28"/>
        </w:numPr>
        <w:suppressAutoHyphens w:val="0"/>
        <w:rPr>
          <w:rFonts w:ascii="Cambria" w:eastAsiaTheme="minorHAnsi" w:hAnsi="Cambria" w:cstheme="minorHAnsi"/>
          <w:color w:val="auto"/>
          <w:sz w:val="21"/>
          <w:szCs w:val="21"/>
          <w:lang w:eastAsia="ar-SA"/>
        </w:rPr>
      </w:pPr>
      <w:r w:rsidRPr="001337FD">
        <w:rPr>
          <w:rFonts w:ascii="Cambria" w:eastAsiaTheme="minorHAnsi" w:hAnsi="Cambria" w:cstheme="minorHAnsi"/>
          <w:color w:val="auto"/>
          <w:sz w:val="21"/>
          <w:szCs w:val="21"/>
          <w:lang w:eastAsia="ar-SA"/>
        </w:rPr>
        <w:t>Experience in making the Dev</w:t>
      </w:r>
      <w:r w:rsidR="003E68B8">
        <w:rPr>
          <w:rFonts w:ascii="Cambria" w:eastAsiaTheme="minorHAnsi" w:hAnsi="Cambria" w:cstheme="minorHAnsi"/>
          <w:color w:val="auto"/>
          <w:sz w:val="21"/>
          <w:szCs w:val="21"/>
          <w:lang w:eastAsia="ar-SA"/>
        </w:rPr>
        <w:t>O</w:t>
      </w:r>
      <w:r w:rsidRPr="001337FD">
        <w:rPr>
          <w:rFonts w:ascii="Cambria" w:eastAsiaTheme="minorHAnsi" w:hAnsi="Cambria" w:cstheme="minorHAnsi"/>
          <w:color w:val="auto"/>
          <w:sz w:val="21"/>
          <w:szCs w:val="21"/>
          <w:lang w:eastAsia="ar-SA"/>
        </w:rPr>
        <w:t>ps pipelines using OpenShift and Kubernetes for the Microservices Architecture</w:t>
      </w:r>
    </w:p>
    <w:p w14:paraId="1D6A051E"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logging information using Log4j.</w:t>
      </w:r>
    </w:p>
    <w:p w14:paraId="07531343" w14:textId="77777777" w:rsidR="001E55FA" w:rsidRPr="007A51B0" w:rsidRDefault="001E55FA" w:rsidP="007A51B0">
      <w:pPr>
        <w:pStyle w:val="NoSpacing"/>
        <w:numPr>
          <w:ilvl w:val="0"/>
          <w:numId w:val="28"/>
        </w:numPr>
        <w:suppressAutoHyphens w:val="0"/>
        <w:jc w:val="both"/>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the application using Spring Framework that leverages classical Model View Layer (MVC) architecture.</w:t>
      </w:r>
    </w:p>
    <w:p w14:paraId="1916B022"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hibernate DAO framework with spring framework.</w:t>
      </w:r>
    </w:p>
    <w:p w14:paraId="166FC413"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Extensively involved in developing core persistence classes using Hibernate framework, writing HQL queries, DB schema and PL SQL changes.</w:t>
      </w:r>
    </w:p>
    <w:p w14:paraId="58C1B776" w14:textId="6CB9413C"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Designed and implemented the presentation layer using Java Server Pages, tag libraries, and CSS.</w:t>
      </w:r>
    </w:p>
    <w:p w14:paraId="1AA80A4D"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Responsible for unit testing the application using JUnit.</w:t>
      </w:r>
    </w:p>
    <w:p w14:paraId="03BB7D5F"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JIRA for bug tracking, issue tracking and project management.</w:t>
      </w:r>
    </w:p>
    <w:p w14:paraId="4AC547FA"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Jenkins for integrating the applications.</w:t>
      </w:r>
    </w:p>
    <w:p w14:paraId="048F4C73" w14:textId="69243220" w:rsidR="002C7A59" w:rsidRPr="007A51B0" w:rsidRDefault="002C7A59" w:rsidP="002C7A59">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Worked with JavaScript testing frameworks Jasmine and Karma. </w:t>
      </w:r>
    </w:p>
    <w:p w14:paraId="4ACD4F56"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Deployment of application on JBOSS Application server in clustered environment, managing the server, monitoring the server logs.</w:t>
      </w:r>
    </w:p>
    <w:p w14:paraId="41698284" w14:textId="77777777" w:rsidR="001E55FA" w:rsidRPr="006A15BA" w:rsidRDefault="001E55FA" w:rsidP="001E55FA">
      <w:pPr>
        <w:shd w:val="clear" w:color="auto" w:fill="FFFFFF"/>
        <w:jc w:val="both"/>
        <w:rPr>
          <w:rFonts w:ascii="Cambria" w:hAnsi="Cambria" w:cstheme="minorHAnsi"/>
          <w:b/>
          <w:sz w:val="10"/>
          <w:szCs w:val="10"/>
        </w:rPr>
      </w:pPr>
    </w:p>
    <w:p w14:paraId="5508F32F" w14:textId="4FB06F77" w:rsidR="00214A0F" w:rsidRPr="007A51B0" w:rsidRDefault="001E55FA" w:rsidP="00214A0F">
      <w:pPr>
        <w:pStyle w:val="Normal1"/>
        <w:widowControl w:val="0"/>
        <w:tabs>
          <w:tab w:val="left" w:pos="540"/>
        </w:tabs>
        <w:ind w:right="90"/>
        <w:rPr>
          <w:rFonts w:ascii="Cambria" w:eastAsia="Book Antiqua" w:hAnsi="Cambria" w:cstheme="minorHAnsi"/>
          <w:iCs/>
          <w:color w:val="000000"/>
          <w:sz w:val="21"/>
          <w:szCs w:val="21"/>
        </w:rPr>
      </w:pPr>
      <w:r w:rsidRPr="007A51B0">
        <w:rPr>
          <w:rFonts w:ascii="Cambria" w:hAnsi="Cambria" w:cstheme="minorHAnsi"/>
          <w:b/>
          <w:snapToGrid w:val="0"/>
          <w:sz w:val="21"/>
          <w:szCs w:val="21"/>
          <w:lang w:eastAsia="ar-SA"/>
        </w:rPr>
        <w:t>Environment:</w:t>
      </w:r>
      <w:r w:rsidRPr="007A51B0">
        <w:rPr>
          <w:rFonts w:ascii="Cambria" w:hAnsi="Cambria" w:cstheme="minorHAnsi"/>
          <w:sz w:val="21"/>
          <w:szCs w:val="21"/>
        </w:rPr>
        <w:t xml:space="preserve"> </w:t>
      </w:r>
      <w:r w:rsidR="00214A0F" w:rsidRPr="007A51B0">
        <w:rPr>
          <w:rFonts w:ascii="Cambria" w:eastAsia="Book Antiqua" w:hAnsi="Cambria" w:cstheme="minorHAnsi"/>
          <w:iCs/>
          <w:color w:val="000000"/>
          <w:sz w:val="21"/>
          <w:szCs w:val="21"/>
        </w:rPr>
        <w:t>Java</w:t>
      </w:r>
      <w:r w:rsidR="00BB52C6" w:rsidRPr="007A51B0">
        <w:rPr>
          <w:rFonts w:ascii="Cambria" w:eastAsia="Book Antiqua" w:hAnsi="Cambria" w:cstheme="minorHAnsi"/>
          <w:iCs/>
          <w:color w:val="000000"/>
          <w:sz w:val="21"/>
          <w:szCs w:val="21"/>
        </w:rPr>
        <w:t xml:space="preserve"> 8</w:t>
      </w:r>
      <w:r w:rsidR="00214A0F" w:rsidRPr="007A51B0">
        <w:rPr>
          <w:rFonts w:ascii="Cambria" w:eastAsia="Book Antiqua" w:hAnsi="Cambria" w:cstheme="minorHAnsi"/>
          <w:iCs/>
          <w:color w:val="000000"/>
          <w:sz w:val="21"/>
          <w:szCs w:val="21"/>
        </w:rPr>
        <w:t>, J2EE, Spring MVC, SOA, Angular 2/4, Hibernate 4.3x, JSP, HTML, XML, CSS, AJAX, JavaScript, Bootstrap, GWT, React JS, Apache Kafka,</w:t>
      </w:r>
      <w:r w:rsidR="002422D4">
        <w:rPr>
          <w:rFonts w:ascii="Cambria" w:eastAsia="Book Antiqua" w:hAnsi="Cambria" w:cstheme="minorHAnsi"/>
          <w:iCs/>
          <w:color w:val="000000"/>
          <w:sz w:val="21"/>
          <w:szCs w:val="21"/>
        </w:rPr>
        <w:t xml:space="preserve"> </w:t>
      </w:r>
      <w:r w:rsidR="002422D4" w:rsidRPr="007A51B0">
        <w:rPr>
          <w:rFonts w:ascii="Cambria" w:eastAsia="Book Antiqua" w:hAnsi="Cambria" w:cstheme="minorHAnsi"/>
          <w:iCs/>
          <w:sz w:val="21"/>
          <w:szCs w:val="21"/>
        </w:rPr>
        <w:t>Microservices</w:t>
      </w:r>
      <w:r w:rsidR="002422D4">
        <w:rPr>
          <w:rFonts w:ascii="Cambria" w:eastAsia="Book Antiqua" w:hAnsi="Cambria" w:cstheme="minorHAnsi"/>
          <w:iCs/>
          <w:sz w:val="21"/>
          <w:szCs w:val="21"/>
        </w:rPr>
        <w:t>,</w:t>
      </w:r>
      <w:r w:rsidR="00214A0F" w:rsidRPr="007A51B0">
        <w:rPr>
          <w:rFonts w:ascii="Cambria" w:eastAsia="Book Antiqua" w:hAnsi="Cambria" w:cstheme="minorHAnsi"/>
          <w:iCs/>
          <w:color w:val="000000"/>
          <w:sz w:val="21"/>
          <w:szCs w:val="21"/>
        </w:rPr>
        <w:t xml:space="preserve"> jQuery, Rabbit MQ, Tomcat, WSDL, RESTful web services, MongoDB, Oracle11g, JMS, WebLogic, JUnit, Log4j, Git.</w:t>
      </w:r>
    </w:p>
    <w:p w14:paraId="07C0C77E" w14:textId="7B652849" w:rsidR="001E55FA" w:rsidRDefault="001E55FA" w:rsidP="001E55FA">
      <w:pPr>
        <w:rPr>
          <w:rFonts w:ascii="Cambria" w:hAnsi="Cambria" w:cstheme="minorHAnsi"/>
          <w:sz w:val="21"/>
          <w:szCs w:val="21"/>
        </w:rPr>
      </w:pPr>
    </w:p>
    <w:p w14:paraId="76035C75" w14:textId="77777777" w:rsidR="00933DAB" w:rsidRPr="007A51B0" w:rsidRDefault="00933DAB" w:rsidP="00516015">
      <w:pPr>
        <w:rPr>
          <w:rFonts w:ascii="Cambria" w:hAnsi="Cambria" w:cstheme="minorHAnsi"/>
          <w:b/>
          <w:sz w:val="21"/>
          <w:szCs w:val="21"/>
          <w:lang w:eastAsia="ar-SA"/>
        </w:rPr>
      </w:pPr>
    </w:p>
    <w:p w14:paraId="6FF1703A" w14:textId="5106D576" w:rsidR="00214A0F" w:rsidRPr="007A51B0" w:rsidRDefault="00214A0F" w:rsidP="00516015">
      <w:pPr>
        <w:rPr>
          <w:rFonts w:ascii="Cambria" w:hAnsi="Cambria" w:cstheme="minorHAnsi"/>
          <w:b/>
          <w:snapToGrid/>
          <w:sz w:val="21"/>
          <w:szCs w:val="21"/>
          <w:lang w:eastAsia="ar-SA"/>
        </w:rPr>
      </w:pPr>
      <w:r w:rsidRPr="007A51B0">
        <w:rPr>
          <w:rFonts w:ascii="Cambria" w:hAnsi="Cambria" w:cstheme="minorHAnsi"/>
          <w:b/>
          <w:sz w:val="21"/>
          <w:szCs w:val="21"/>
          <w:lang w:eastAsia="ar-SA"/>
        </w:rPr>
        <w:t>Client:</w:t>
      </w:r>
      <w:r w:rsidR="006A15BA">
        <w:rPr>
          <w:rFonts w:ascii="Cambria" w:hAnsi="Cambria" w:cstheme="minorHAnsi"/>
          <w:b/>
          <w:sz w:val="21"/>
          <w:szCs w:val="21"/>
          <w:lang w:eastAsia="ar-SA"/>
        </w:rPr>
        <w:t xml:space="preserve"> </w:t>
      </w:r>
      <w:proofErr w:type="spellStart"/>
      <w:r w:rsidR="00EC0941" w:rsidRPr="00EC0941">
        <w:rPr>
          <w:rFonts w:ascii="Cambria" w:hAnsi="Cambria" w:cstheme="minorHAnsi"/>
          <w:b/>
          <w:sz w:val="21"/>
          <w:szCs w:val="21"/>
          <w:lang w:eastAsia="ar-SA"/>
        </w:rPr>
        <w:t>PracticeQ</w:t>
      </w:r>
      <w:proofErr w:type="spellEnd"/>
      <w:r w:rsidR="00EC0941">
        <w:rPr>
          <w:rFonts w:ascii="Cambria" w:hAnsi="Cambria" w:cstheme="minorHAnsi"/>
          <w:b/>
          <w:sz w:val="21"/>
          <w:szCs w:val="21"/>
          <w:lang w:eastAsia="ar-SA"/>
        </w:rPr>
        <w:t>,</w:t>
      </w:r>
      <w:r w:rsidR="006A15BA" w:rsidRPr="006A15BA">
        <w:rPr>
          <w:rFonts w:ascii="Cambria" w:hAnsi="Cambria" w:cstheme="minorHAnsi"/>
          <w:b/>
          <w:sz w:val="21"/>
          <w:szCs w:val="21"/>
          <w:lang w:eastAsia="ar-SA"/>
        </w:rPr>
        <w:t xml:space="preserve"> </w:t>
      </w:r>
      <w:r w:rsidR="00EC0941" w:rsidRPr="00EC0941">
        <w:rPr>
          <w:rFonts w:ascii="Cambria" w:hAnsi="Cambria" w:cstheme="minorHAnsi"/>
          <w:b/>
          <w:sz w:val="21"/>
          <w:szCs w:val="21"/>
          <w:lang w:eastAsia="ar-SA"/>
        </w:rPr>
        <w:t>San Diego, CA</w:t>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t xml:space="preserve">     </w:t>
      </w:r>
      <w:r w:rsidRPr="007A51B0">
        <w:rPr>
          <w:rFonts w:ascii="Cambria" w:hAnsi="Cambria" w:cstheme="minorHAnsi"/>
          <w:b/>
          <w:sz w:val="21"/>
          <w:szCs w:val="21"/>
          <w:lang w:eastAsia="ar-SA"/>
        </w:rPr>
        <w:t xml:space="preserve">                                      </w:t>
      </w:r>
      <w:r w:rsidR="00CB2CFC">
        <w:rPr>
          <w:rFonts w:ascii="Cambria" w:hAnsi="Cambria" w:cstheme="minorHAnsi"/>
          <w:b/>
          <w:sz w:val="21"/>
          <w:szCs w:val="21"/>
          <w:lang w:eastAsia="ar-SA"/>
        </w:rPr>
        <w:t>Jul</w:t>
      </w:r>
      <w:r w:rsidR="0014581D" w:rsidRPr="0014581D">
        <w:rPr>
          <w:rFonts w:ascii="Cambria" w:hAnsi="Cambria" w:cstheme="minorHAnsi"/>
          <w:b/>
          <w:sz w:val="21"/>
          <w:szCs w:val="21"/>
          <w:lang w:eastAsia="ar-SA"/>
        </w:rPr>
        <w:t xml:space="preserve"> 201</w:t>
      </w:r>
      <w:r w:rsidR="00CB2CFC">
        <w:rPr>
          <w:rFonts w:ascii="Cambria" w:hAnsi="Cambria" w:cstheme="minorHAnsi"/>
          <w:b/>
          <w:sz w:val="21"/>
          <w:szCs w:val="21"/>
          <w:lang w:eastAsia="ar-SA"/>
        </w:rPr>
        <w:t>7</w:t>
      </w:r>
      <w:r w:rsidR="0014581D" w:rsidRPr="0014581D">
        <w:rPr>
          <w:rFonts w:ascii="Cambria" w:hAnsi="Cambria" w:cstheme="minorHAnsi"/>
          <w:b/>
          <w:sz w:val="21"/>
          <w:szCs w:val="21"/>
          <w:lang w:eastAsia="ar-SA"/>
        </w:rPr>
        <w:t xml:space="preserve"> - Feb 201</w:t>
      </w:r>
      <w:r w:rsidR="00CB2CFC">
        <w:rPr>
          <w:rFonts w:ascii="Cambria" w:hAnsi="Cambria" w:cstheme="minorHAnsi"/>
          <w:b/>
          <w:sz w:val="21"/>
          <w:szCs w:val="21"/>
          <w:lang w:eastAsia="ar-SA"/>
        </w:rPr>
        <w:t>9</w:t>
      </w:r>
    </w:p>
    <w:p w14:paraId="1C6B57AF" w14:textId="12AD9A0A" w:rsidR="00214A0F" w:rsidRPr="007A51B0" w:rsidRDefault="00214A0F" w:rsidP="00214A0F">
      <w:pPr>
        <w:jc w:val="both"/>
        <w:rPr>
          <w:rFonts w:ascii="Cambria" w:eastAsiaTheme="minorHAnsi" w:hAnsi="Cambria" w:cstheme="minorHAnsi"/>
          <w:b/>
          <w:iCs/>
          <w:sz w:val="21"/>
          <w:szCs w:val="21"/>
        </w:rPr>
      </w:pPr>
      <w:r w:rsidRPr="007A51B0">
        <w:rPr>
          <w:rFonts w:ascii="Cambria" w:hAnsi="Cambria" w:cstheme="minorHAnsi"/>
          <w:b/>
          <w:sz w:val="21"/>
          <w:szCs w:val="21"/>
          <w:lang w:eastAsia="ar-SA"/>
        </w:rPr>
        <w:t xml:space="preserve">Role: </w:t>
      </w:r>
      <w:r w:rsidR="0018661E" w:rsidRPr="007A51B0">
        <w:rPr>
          <w:rFonts w:ascii="Cambria" w:eastAsiaTheme="minorHAnsi" w:hAnsi="Cambria" w:cstheme="minorHAnsi"/>
          <w:b/>
          <w:iCs/>
          <w:sz w:val="21"/>
          <w:szCs w:val="21"/>
        </w:rPr>
        <w:t>Java Developer</w:t>
      </w:r>
    </w:p>
    <w:p w14:paraId="28FB3AC4" w14:textId="77777777" w:rsidR="0018661E" w:rsidRPr="006A15BA" w:rsidRDefault="0018661E" w:rsidP="00214A0F">
      <w:pPr>
        <w:jc w:val="both"/>
        <w:rPr>
          <w:rFonts w:ascii="Cambria" w:hAnsi="Cambria" w:cstheme="minorHAnsi"/>
          <w:b/>
          <w:sz w:val="10"/>
          <w:szCs w:val="10"/>
          <w:lang w:eastAsia="ar-SA"/>
        </w:rPr>
      </w:pPr>
    </w:p>
    <w:p w14:paraId="5D0F9CBB" w14:textId="490A2F78" w:rsidR="00214A0F" w:rsidRPr="007A51B0" w:rsidRDefault="00214A0F" w:rsidP="00214A0F">
      <w:pPr>
        <w:jc w:val="both"/>
        <w:rPr>
          <w:rFonts w:ascii="Cambria" w:hAnsi="Cambria" w:cstheme="minorHAnsi"/>
          <w:b/>
          <w:sz w:val="21"/>
          <w:szCs w:val="21"/>
          <w:lang w:eastAsia="ar-SA"/>
        </w:rPr>
      </w:pPr>
      <w:r w:rsidRPr="007A51B0">
        <w:rPr>
          <w:rFonts w:ascii="Cambria" w:hAnsi="Cambria" w:cstheme="minorHAnsi"/>
          <w:b/>
          <w:sz w:val="21"/>
          <w:szCs w:val="21"/>
          <w:lang w:eastAsia="ar-SA"/>
        </w:rPr>
        <w:t>Responsibilities:</w:t>
      </w:r>
    </w:p>
    <w:p w14:paraId="26CBE643" w14:textId="77777777" w:rsidR="0018661E" w:rsidRPr="006A15BA" w:rsidRDefault="0018661E" w:rsidP="00214A0F">
      <w:pPr>
        <w:jc w:val="both"/>
        <w:rPr>
          <w:rFonts w:ascii="Cambria" w:hAnsi="Cambria" w:cstheme="minorHAnsi"/>
          <w:b/>
          <w:sz w:val="10"/>
          <w:szCs w:val="10"/>
          <w:lang w:eastAsia="ar-SA"/>
        </w:rPr>
      </w:pPr>
    </w:p>
    <w:p w14:paraId="3AFC88B4"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Struts Framework in conjunction with JSP and Tag Libraries used in developing user Interface for administrative screens and user interaction screens.</w:t>
      </w:r>
    </w:p>
    <w:p w14:paraId="051521E8"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Documenting and understanding the business requirements and use cases for the application.</w:t>
      </w:r>
    </w:p>
    <w:p w14:paraId="16C283D2" w14:textId="201E9672" w:rsidR="00214A0F"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Core Java coding and development using Multithreading and Design Patterns. </w:t>
      </w:r>
    </w:p>
    <w:p w14:paraId="507E57D3" w14:textId="60792C32" w:rsidR="008E1328" w:rsidRPr="008E1328" w:rsidRDefault="008E1328" w:rsidP="008E1328">
      <w:pPr>
        <w:pStyle w:val="ListParagraph"/>
        <w:numPr>
          <w:ilvl w:val="0"/>
          <w:numId w:val="28"/>
        </w:numPr>
        <w:rPr>
          <w:rFonts w:ascii="Cambria" w:eastAsiaTheme="minorHAnsi" w:hAnsi="Cambria" w:cstheme="minorHAnsi"/>
          <w:sz w:val="21"/>
          <w:szCs w:val="21"/>
          <w:lang w:eastAsia="ar-SA"/>
        </w:rPr>
      </w:pPr>
      <w:r w:rsidRPr="008E1328">
        <w:rPr>
          <w:rFonts w:ascii="Cambria" w:eastAsiaTheme="minorHAnsi" w:hAnsi="Cambria" w:cstheme="minorHAnsi"/>
          <w:sz w:val="21"/>
          <w:szCs w:val="21"/>
          <w:lang w:eastAsia="ar-SA"/>
        </w:rPr>
        <w:t>Maintain and develop website for clients using PHP/MYSQL, WordPress, Joomla.</w:t>
      </w:r>
    </w:p>
    <w:p w14:paraId="1E020C26" w14:textId="41E385B1" w:rsidR="00214A0F" w:rsidRPr="008E1328" w:rsidRDefault="00214A0F" w:rsidP="008E1328">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Core Java development and Support of Java/J2EE applications with emphasis on OOP-based web forms, business logic, database access components.</w:t>
      </w:r>
    </w:p>
    <w:p w14:paraId="4F98C840"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Involved in writing and invoking the Spring MVC calls.</w:t>
      </w:r>
    </w:p>
    <w:p w14:paraId="33470CCD"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Implemented the caching mechanism in Hibernate to load data from Oracle database.</w:t>
      </w:r>
    </w:p>
    <w:p w14:paraId="47C2EE3D"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Created plugins to extract data from multiple sources like Apache Kafka, Database and Messaging Queues.</w:t>
      </w:r>
    </w:p>
    <w:p w14:paraId="1C3A64DE"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Involved in the implementation of JSPs, Servlets to interact with Oracle Database</w:t>
      </w:r>
    </w:p>
    <w:p w14:paraId="073C4FCD"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Implemented Web Services using SOAP protocol, UDDI, WSDL and Service oriented Architecture (SOA) Concept.</w:t>
      </w:r>
    </w:p>
    <w:p w14:paraId="2FCE12F6"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Worked with RAD/Iterative development methodologies.</w:t>
      </w:r>
    </w:p>
    <w:p w14:paraId="0FBA36A5"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Hibernate as ORM solution in persistence layer of the application.</w:t>
      </w:r>
    </w:p>
    <w:p w14:paraId="75CF1228" w14:textId="508CA035" w:rsidR="00214A0F"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HQL (Hibernate Query Language) to write static and complex queries while communicating with DB2 database. Worked on utilizing TOAD and DB2 provoke to interact with the database.</w:t>
      </w:r>
    </w:p>
    <w:p w14:paraId="3DEAE0FA" w14:textId="003C901C" w:rsidR="008E1328" w:rsidRPr="008E1328" w:rsidRDefault="008E1328" w:rsidP="008E1328">
      <w:pPr>
        <w:pStyle w:val="ListParagraph"/>
        <w:numPr>
          <w:ilvl w:val="0"/>
          <w:numId w:val="28"/>
        </w:numPr>
        <w:rPr>
          <w:rFonts w:ascii="Cambria" w:eastAsiaTheme="minorHAnsi" w:hAnsi="Cambria" w:cstheme="minorHAnsi"/>
          <w:sz w:val="21"/>
          <w:szCs w:val="21"/>
          <w:lang w:eastAsia="ar-SA"/>
        </w:rPr>
      </w:pPr>
      <w:r w:rsidRPr="008E1328">
        <w:rPr>
          <w:rFonts w:ascii="Cambria" w:eastAsiaTheme="minorHAnsi" w:hAnsi="Cambria" w:cstheme="minorHAnsi"/>
          <w:sz w:val="21"/>
          <w:szCs w:val="21"/>
          <w:lang w:eastAsia="ar-SA"/>
        </w:rPr>
        <w:t>Designed and implemented Splunk's PHP SDK.</w:t>
      </w:r>
    </w:p>
    <w:p w14:paraId="23F88DE8"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Worked in creating various types of indexes on different collections to get good performance in Mongo DB.</w:t>
      </w:r>
    </w:p>
    <w:p w14:paraId="1168BD0C"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Involved in developing custom tag libs, JSP, EJB's, Portlets and DB2 - stored procedures.</w:t>
      </w:r>
    </w:p>
    <w:p w14:paraId="7A293EF0"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Defined persistent classes that are mapped to database tables based on the analysis of the business domain.</w:t>
      </w:r>
    </w:p>
    <w:p w14:paraId="1B606544"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Created an XML configuration file for Hibernate -- Database connectivity.</w:t>
      </w:r>
    </w:p>
    <w:p w14:paraId="5C19A0B7"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micro-framework to implement with REST API and Mongo DB (NO SQL) as back-end database.</w:t>
      </w:r>
    </w:p>
    <w:p w14:paraId="5E378377"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Involved in JUnit Testing. Debugging and troubleshooting the bugs and resolving the issues.</w:t>
      </w:r>
    </w:p>
    <w:p w14:paraId="12BB5728"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Performing Code merge using SVN.</w:t>
      </w:r>
    </w:p>
    <w:p w14:paraId="380B54BA" w14:textId="77777777" w:rsidR="00214A0F" w:rsidRPr="006A15BA" w:rsidRDefault="00214A0F" w:rsidP="00214A0F">
      <w:pPr>
        <w:pStyle w:val="Normal1"/>
        <w:widowControl w:val="0"/>
        <w:tabs>
          <w:tab w:val="left" w:pos="540"/>
        </w:tabs>
        <w:ind w:right="90"/>
        <w:rPr>
          <w:rFonts w:ascii="Cambria" w:eastAsia="Book Antiqua" w:hAnsi="Cambria" w:cstheme="minorHAnsi"/>
          <w:b/>
          <w:iCs/>
          <w:color w:val="000000"/>
          <w:sz w:val="10"/>
          <w:szCs w:val="10"/>
        </w:rPr>
      </w:pPr>
    </w:p>
    <w:p w14:paraId="25BE2A14" w14:textId="2CED9089" w:rsidR="00214A0F" w:rsidRPr="007A51B0" w:rsidRDefault="00214A0F" w:rsidP="00214A0F">
      <w:pPr>
        <w:pStyle w:val="Normal1"/>
        <w:widowControl w:val="0"/>
        <w:tabs>
          <w:tab w:val="left" w:pos="540"/>
        </w:tabs>
        <w:ind w:right="90"/>
        <w:rPr>
          <w:rFonts w:ascii="Cambria" w:eastAsia="Book Antiqua" w:hAnsi="Cambria" w:cstheme="minorHAnsi"/>
          <w:b/>
          <w:iCs/>
          <w:color w:val="000000"/>
          <w:sz w:val="21"/>
          <w:szCs w:val="21"/>
        </w:rPr>
      </w:pPr>
      <w:r w:rsidRPr="007A51B0">
        <w:rPr>
          <w:rFonts w:ascii="Cambria" w:eastAsia="Book Antiqua" w:hAnsi="Cambria" w:cstheme="minorHAnsi"/>
          <w:b/>
          <w:iCs/>
          <w:color w:val="000000"/>
          <w:sz w:val="21"/>
          <w:szCs w:val="21"/>
        </w:rPr>
        <w:t xml:space="preserve">Environment: </w:t>
      </w:r>
      <w:r w:rsidRPr="007A51B0">
        <w:rPr>
          <w:rFonts w:ascii="Cambria" w:eastAsia="Book Antiqua" w:hAnsi="Cambria" w:cstheme="minorHAnsi"/>
          <w:bCs/>
          <w:iCs/>
          <w:color w:val="000000"/>
          <w:sz w:val="21"/>
          <w:szCs w:val="21"/>
        </w:rPr>
        <w:t>Java</w:t>
      </w:r>
      <w:r w:rsidR="001C067E" w:rsidRPr="007A51B0">
        <w:rPr>
          <w:rFonts w:ascii="Cambria" w:eastAsia="Book Antiqua" w:hAnsi="Cambria" w:cstheme="minorHAnsi"/>
          <w:bCs/>
          <w:iCs/>
          <w:color w:val="000000"/>
          <w:sz w:val="21"/>
          <w:szCs w:val="21"/>
        </w:rPr>
        <w:t xml:space="preserve"> 1.7</w:t>
      </w:r>
      <w:r w:rsidR="00BB52C6" w:rsidRPr="007A51B0">
        <w:rPr>
          <w:rFonts w:ascii="Cambria" w:eastAsia="Book Antiqua" w:hAnsi="Cambria" w:cstheme="minorHAnsi"/>
          <w:bCs/>
          <w:iCs/>
          <w:color w:val="000000"/>
          <w:sz w:val="21"/>
          <w:szCs w:val="21"/>
        </w:rPr>
        <w:t>/</w:t>
      </w:r>
      <w:r w:rsidR="00503ECB" w:rsidRPr="007A51B0">
        <w:rPr>
          <w:rFonts w:ascii="Cambria" w:eastAsia="Book Antiqua" w:hAnsi="Cambria" w:cstheme="minorHAnsi"/>
          <w:bCs/>
          <w:iCs/>
          <w:color w:val="000000"/>
          <w:sz w:val="21"/>
          <w:szCs w:val="21"/>
        </w:rPr>
        <w:t xml:space="preserve"> </w:t>
      </w:r>
      <w:r w:rsidR="00BB52C6" w:rsidRPr="007A51B0">
        <w:rPr>
          <w:rFonts w:ascii="Cambria" w:eastAsia="Book Antiqua" w:hAnsi="Cambria" w:cstheme="minorHAnsi"/>
          <w:bCs/>
          <w:iCs/>
          <w:color w:val="000000"/>
          <w:sz w:val="21"/>
          <w:szCs w:val="21"/>
        </w:rPr>
        <w:t>8</w:t>
      </w:r>
      <w:r w:rsidRPr="007A51B0">
        <w:rPr>
          <w:rFonts w:ascii="Cambria" w:eastAsia="Book Antiqua" w:hAnsi="Cambria" w:cstheme="minorHAnsi"/>
          <w:bCs/>
          <w:iCs/>
          <w:color w:val="000000"/>
          <w:sz w:val="21"/>
          <w:szCs w:val="21"/>
        </w:rPr>
        <w:t>, JavaScript, Node JS, PCF, SQL, MVC, Spring boot, JSP, JSTL, AJAX, Spring, RAD, SQL Server, Microservices, Oracle 10g, JBoss, Couch DB, JavaScript, HTML, CSS, Spring, Hibernate, JSP, Oracle, Jobs, Ant, CSS, HTML5, Oracle10g, Eclipse, JavaScript, jQuery, Apache Axis, SOAP web services, SVN.</w:t>
      </w:r>
    </w:p>
    <w:p w14:paraId="0B611830" w14:textId="77777777" w:rsidR="00214A0F" w:rsidRPr="007A51B0" w:rsidRDefault="00214A0F" w:rsidP="00214A0F">
      <w:pPr>
        <w:pStyle w:val="Normal1"/>
        <w:widowControl w:val="0"/>
        <w:tabs>
          <w:tab w:val="left" w:pos="540"/>
        </w:tabs>
        <w:ind w:right="90"/>
        <w:rPr>
          <w:rFonts w:ascii="Cambria" w:eastAsia="Book Antiqua" w:hAnsi="Cambria" w:cstheme="minorHAnsi"/>
          <w:iCs/>
          <w:color w:val="000000"/>
          <w:sz w:val="21"/>
          <w:szCs w:val="21"/>
        </w:rPr>
      </w:pPr>
    </w:p>
    <w:p w14:paraId="0BA463B5" w14:textId="77777777" w:rsidR="00B447C0" w:rsidRDefault="00B447C0" w:rsidP="00516015">
      <w:pPr>
        <w:rPr>
          <w:rFonts w:ascii="Cambria" w:hAnsi="Cambria" w:cstheme="minorHAnsi"/>
          <w:b/>
          <w:sz w:val="21"/>
          <w:szCs w:val="21"/>
          <w:lang w:eastAsia="ar-SA"/>
        </w:rPr>
      </w:pPr>
    </w:p>
    <w:p w14:paraId="41C876EE" w14:textId="77777777" w:rsidR="00B447C0" w:rsidRDefault="00B447C0" w:rsidP="00516015">
      <w:pPr>
        <w:rPr>
          <w:rFonts w:ascii="Cambria" w:hAnsi="Cambria" w:cstheme="minorHAnsi"/>
          <w:b/>
          <w:sz w:val="21"/>
          <w:szCs w:val="21"/>
          <w:lang w:eastAsia="ar-SA"/>
        </w:rPr>
      </w:pPr>
    </w:p>
    <w:p w14:paraId="60262662" w14:textId="77777777" w:rsidR="00B447C0" w:rsidRDefault="00B447C0" w:rsidP="00516015">
      <w:pPr>
        <w:rPr>
          <w:rFonts w:ascii="Cambria" w:hAnsi="Cambria" w:cstheme="minorHAnsi"/>
          <w:b/>
          <w:sz w:val="21"/>
          <w:szCs w:val="21"/>
          <w:lang w:eastAsia="ar-SA"/>
        </w:rPr>
      </w:pPr>
    </w:p>
    <w:p w14:paraId="0E424709" w14:textId="77777777" w:rsidR="00B447C0" w:rsidRDefault="00B447C0" w:rsidP="00516015">
      <w:pPr>
        <w:rPr>
          <w:rFonts w:ascii="Cambria" w:hAnsi="Cambria" w:cstheme="minorHAnsi"/>
          <w:b/>
          <w:sz w:val="21"/>
          <w:szCs w:val="21"/>
          <w:lang w:eastAsia="ar-SA"/>
        </w:rPr>
      </w:pPr>
    </w:p>
    <w:p w14:paraId="1D5B5941" w14:textId="77777777" w:rsidR="00B447C0" w:rsidRDefault="00B447C0" w:rsidP="00516015">
      <w:pPr>
        <w:rPr>
          <w:rFonts w:ascii="Cambria" w:hAnsi="Cambria" w:cstheme="minorHAnsi"/>
          <w:b/>
          <w:sz w:val="21"/>
          <w:szCs w:val="21"/>
          <w:lang w:eastAsia="ar-SA"/>
        </w:rPr>
      </w:pPr>
    </w:p>
    <w:p w14:paraId="6980A256" w14:textId="62D24FDC" w:rsidR="00214A0F" w:rsidRPr="007A51B0" w:rsidRDefault="00214A0F" w:rsidP="00516015">
      <w:pPr>
        <w:rPr>
          <w:rFonts w:ascii="Cambria" w:hAnsi="Cambria" w:cstheme="minorHAnsi"/>
          <w:b/>
          <w:sz w:val="21"/>
          <w:szCs w:val="21"/>
          <w:lang w:eastAsia="ar-SA"/>
        </w:rPr>
      </w:pPr>
      <w:r w:rsidRPr="007A51B0">
        <w:rPr>
          <w:rFonts w:ascii="Cambria" w:hAnsi="Cambria" w:cstheme="minorHAnsi"/>
          <w:b/>
          <w:sz w:val="21"/>
          <w:szCs w:val="21"/>
          <w:lang w:eastAsia="ar-SA"/>
        </w:rPr>
        <w:t>Client:</w:t>
      </w:r>
      <w:r w:rsidR="00B54D13">
        <w:rPr>
          <w:rFonts w:ascii="Cambria" w:hAnsi="Cambria" w:cstheme="minorHAnsi"/>
          <w:b/>
          <w:sz w:val="21"/>
          <w:szCs w:val="21"/>
          <w:lang w:eastAsia="ar-SA"/>
        </w:rPr>
        <w:t xml:space="preserve"> </w:t>
      </w:r>
      <w:r w:rsidR="00C32732" w:rsidRPr="00C32732">
        <w:rPr>
          <w:rFonts w:ascii="Cambria" w:hAnsi="Cambria" w:cstheme="minorHAnsi"/>
          <w:b/>
          <w:sz w:val="21"/>
          <w:szCs w:val="21"/>
          <w:lang w:eastAsia="ar-SA"/>
        </w:rPr>
        <w:t>Ashley Furniture</w:t>
      </w:r>
      <w:r w:rsidR="00B54D13">
        <w:rPr>
          <w:rFonts w:ascii="Cambria" w:hAnsi="Cambria" w:cstheme="minorHAnsi"/>
          <w:b/>
          <w:sz w:val="21"/>
          <w:szCs w:val="21"/>
          <w:lang w:eastAsia="ar-SA"/>
        </w:rPr>
        <w:t xml:space="preserve">, </w:t>
      </w:r>
      <w:r w:rsidR="00C32732" w:rsidRPr="00C32732">
        <w:rPr>
          <w:rFonts w:ascii="Cambria" w:hAnsi="Cambria" w:cstheme="minorHAnsi"/>
          <w:b/>
          <w:sz w:val="21"/>
          <w:szCs w:val="21"/>
          <w:lang w:eastAsia="ar-SA"/>
        </w:rPr>
        <w:t>Arcadia, Wisconsin</w:t>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r>
      <w:r w:rsidRPr="007A51B0">
        <w:rPr>
          <w:rFonts w:ascii="Cambria" w:hAnsi="Cambria" w:cstheme="minorHAnsi"/>
          <w:b/>
          <w:sz w:val="21"/>
          <w:szCs w:val="21"/>
          <w:lang w:eastAsia="ar-SA"/>
        </w:rPr>
        <w:t xml:space="preserve">                                          </w:t>
      </w:r>
      <w:r w:rsidR="00B54D13">
        <w:rPr>
          <w:rFonts w:ascii="Cambria" w:hAnsi="Cambria" w:cstheme="minorHAnsi"/>
          <w:b/>
          <w:sz w:val="21"/>
          <w:szCs w:val="21"/>
          <w:lang w:eastAsia="ar-SA"/>
        </w:rPr>
        <w:t xml:space="preserve"> </w:t>
      </w:r>
      <w:r w:rsidR="0014581D">
        <w:rPr>
          <w:rFonts w:ascii="Cambria" w:hAnsi="Cambria" w:cstheme="minorHAnsi"/>
          <w:b/>
          <w:sz w:val="21"/>
          <w:szCs w:val="21"/>
          <w:lang w:eastAsia="ar-SA"/>
        </w:rPr>
        <w:t xml:space="preserve">  </w:t>
      </w:r>
      <w:r w:rsidR="0014581D" w:rsidRPr="0014581D">
        <w:rPr>
          <w:rFonts w:ascii="Cambria" w:hAnsi="Cambria" w:cstheme="minorHAnsi"/>
          <w:b/>
          <w:sz w:val="21"/>
          <w:szCs w:val="21"/>
          <w:lang w:eastAsia="ar-SA"/>
        </w:rPr>
        <w:t>Apr 201</w:t>
      </w:r>
      <w:r w:rsidR="00CB2CFC">
        <w:rPr>
          <w:rFonts w:ascii="Cambria" w:hAnsi="Cambria" w:cstheme="minorHAnsi"/>
          <w:b/>
          <w:sz w:val="21"/>
          <w:szCs w:val="21"/>
          <w:lang w:eastAsia="ar-SA"/>
        </w:rPr>
        <w:t>6</w:t>
      </w:r>
      <w:r w:rsidR="0014581D" w:rsidRPr="0014581D">
        <w:rPr>
          <w:rFonts w:ascii="Cambria" w:hAnsi="Cambria" w:cstheme="minorHAnsi"/>
          <w:b/>
          <w:sz w:val="21"/>
          <w:szCs w:val="21"/>
          <w:lang w:eastAsia="ar-SA"/>
        </w:rPr>
        <w:t xml:space="preserve"> - Jul 201</w:t>
      </w:r>
      <w:r w:rsidR="00CB2CFC">
        <w:rPr>
          <w:rFonts w:ascii="Cambria" w:hAnsi="Cambria" w:cstheme="minorHAnsi"/>
          <w:b/>
          <w:sz w:val="21"/>
          <w:szCs w:val="21"/>
          <w:lang w:eastAsia="ar-SA"/>
        </w:rPr>
        <w:t>7</w:t>
      </w:r>
    </w:p>
    <w:p w14:paraId="06E0A339" w14:textId="3EA82441" w:rsidR="00214A0F" w:rsidRPr="007A51B0" w:rsidRDefault="00214A0F" w:rsidP="00214A0F">
      <w:pPr>
        <w:jc w:val="both"/>
        <w:rPr>
          <w:rFonts w:ascii="Cambria" w:hAnsi="Cambria" w:cstheme="minorHAnsi"/>
          <w:b/>
          <w:sz w:val="21"/>
          <w:szCs w:val="21"/>
          <w:lang w:eastAsia="ar-SA"/>
        </w:rPr>
      </w:pPr>
      <w:r w:rsidRPr="007A51B0">
        <w:rPr>
          <w:rFonts w:ascii="Cambria" w:hAnsi="Cambria" w:cstheme="minorHAnsi"/>
          <w:b/>
          <w:sz w:val="21"/>
          <w:szCs w:val="21"/>
          <w:lang w:eastAsia="ar-SA"/>
        </w:rPr>
        <w:t xml:space="preserve">Role: </w:t>
      </w:r>
      <w:r w:rsidR="0018661E" w:rsidRPr="007A51B0">
        <w:rPr>
          <w:rFonts w:ascii="Cambria" w:eastAsiaTheme="minorHAnsi" w:hAnsi="Cambria" w:cstheme="minorHAnsi"/>
          <w:b/>
          <w:iCs/>
          <w:sz w:val="21"/>
          <w:szCs w:val="21"/>
        </w:rPr>
        <w:t>Java Developer</w:t>
      </w:r>
    </w:p>
    <w:p w14:paraId="7936FB04" w14:textId="77777777" w:rsidR="0018661E" w:rsidRPr="006A15BA" w:rsidRDefault="0018661E" w:rsidP="00214A0F">
      <w:pPr>
        <w:jc w:val="both"/>
        <w:rPr>
          <w:rFonts w:ascii="Cambria" w:hAnsi="Cambria" w:cstheme="minorHAnsi"/>
          <w:b/>
          <w:sz w:val="10"/>
          <w:szCs w:val="10"/>
          <w:lang w:eastAsia="ar-SA"/>
        </w:rPr>
      </w:pPr>
    </w:p>
    <w:p w14:paraId="72E27D59" w14:textId="4D48CEF3" w:rsidR="00214A0F" w:rsidRPr="007A51B0" w:rsidRDefault="00214A0F" w:rsidP="00214A0F">
      <w:pPr>
        <w:jc w:val="both"/>
        <w:rPr>
          <w:rFonts w:ascii="Cambria" w:hAnsi="Cambria" w:cstheme="minorHAnsi"/>
          <w:b/>
          <w:sz w:val="21"/>
          <w:szCs w:val="21"/>
          <w:lang w:eastAsia="ar-SA"/>
        </w:rPr>
      </w:pPr>
      <w:r w:rsidRPr="007A51B0">
        <w:rPr>
          <w:rFonts w:ascii="Cambria" w:hAnsi="Cambria" w:cstheme="minorHAnsi"/>
          <w:b/>
          <w:sz w:val="21"/>
          <w:szCs w:val="21"/>
          <w:lang w:eastAsia="ar-SA"/>
        </w:rPr>
        <w:t>Responsibilities:</w:t>
      </w:r>
    </w:p>
    <w:p w14:paraId="7D381BE9" w14:textId="77777777" w:rsidR="0018661E" w:rsidRPr="006A15BA" w:rsidRDefault="0018661E" w:rsidP="00214A0F">
      <w:pPr>
        <w:jc w:val="both"/>
        <w:rPr>
          <w:rFonts w:ascii="Cambria" w:hAnsi="Cambria" w:cstheme="minorHAnsi"/>
          <w:b/>
          <w:sz w:val="10"/>
          <w:szCs w:val="10"/>
          <w:lang w:eastAsia="ar-SA"/>
        </w:rPr>
      </w:pPr>
    </w:p>
    <w:p w14:paraId="75EFAFA6"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Actively participated in meetings with Business Analysts and Architects to identify the scope, requirements, and architecture of the project. </w:t>
      </w:r>
    </w:p>
    <w:p w14:paraId="073257F0"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Node.js framework Express JS for better organization of the code.</w:t>
      </w:r>
    </w:p>
    <w:p w14:paraId="31644391"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Implemented JEE standards, MVC architecture using Spring Framework.</w:t>
      </w:r>
    </w:p>
    <w:p w14:paraId="6E80E00C"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cross-browser/platform HTML, CSS, and JavaScript to match design specs for complex page layouts while adhering to code standards</w:t>
      </w:r>
    </w:p>
    <w:p w14:paraId="61202C69"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Implemented Node JS Controllers to maintain each view data where the client implemented the UI.</w:t>
      </w:r>
    </w:p>
    <w:p w14:paraId="2A54A252"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Spring MVC controllers and REST services to hit other internal and external APIs to perform a task.</w:t>
      </w:r>
    </w:p>
    <w:p w14:paraId="0BE3E607"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Configured Hibernate Objects as Spring Beans in spring configuration file.</w:t>
      </w:r>
    </w:p>
    <w:p w14:paraId="40FC63E6"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Hibernate Persistence Strategy to interact with database.</w:t>
      </w:r>
    </w:p>
    <w:p w14:paraId="2D9141BA"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Responsible for migrating the Web services from shared Java environment to PCF - Cloud platform.</w:t>
      </w:r>
    </w:p>
    <w:p w14:paraId="389347E0"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Struts Validation and Tiles framework in the presentation layer.</w:t>
      </w:r>
    </w:p>
    <w:p w14:paraId="053924E9"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Java Message Service (JMS API) for reliable and asynchronous exchange of important information</w:t>
      </w:r>
    </w:p>
    <w:p w14:paraId="7C49AB86" w14:textId="0FE9AD64" w:rsidR="00214A0F" w:rsidRPr="007A51B0" w:rsidRDefault="0018661E"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w:t>
      </w:r>
      <w:r w:rsidR="00214A0F" w:rsidRPr="007A51B0">
        <w:rPr>
          <w:rFonts w:ascii="Cambria" w:eastAsiaTheme="minorHAnsi" w:hAnsi="Cambria" w:cstheme="minorHAnsi"/>
          <w:color w:val="auto"/>
          <w:sz w:val="21"/>
          <w:szCs w:val="21"/>
          <w:lang w:eastAsia="ar-SA"/>
        </w:rPr>
        <w:t>sed Spring IOC, AOP, configured Application Context files and performed database object mapping using Hibernate annotations.</w:t>
      </w:r>
    </w:p>
    <w:p w14:paraId="31462C51"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Monitored and maintain the logs of PCF Spring Batch application from PCF Apps manager.</w:t>
      </w:r>
    </w:p>
    <w:p w14:paraId="6C1EE3FC"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Spring Framework for Dependency injection and integrated with the Struts Framework and Hibernate.</w:t>
      </w:r>
    </w:p>
    <w:p w14:paraId="781D1C1A"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DAO design pattern to retrieve the data from database</w:t>
      </w:r>
    </w:p>
    <w:p w14:paraId="0FCBFE78"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SQL Developer for validating the data in Oracle database tables.</w:t>
      </w:r>
    </w:p>
    <w:p w14:paraId="1FEE0029"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SAX and DOM XML parsers in the application.</w:t>
      </w:r>
    </w:p>
    <w:p w14:paraId="0888F213"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Web services for sending and getting data from different applications using SOAP messages. </w:t>
      </w:r>
    </w:p>
    <w:p w14:paraId="08BB79D4"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Hibernate to access Oracle 9i database for accessing customer information.</w:t>
      </w:r>
    </w:p>
    <w:p w14:paraId="1B3D72F7" w14:textId="77777777" w:rsidR="00214A0F" w:rsidRPr="007A51B0" w:rsidRDefault="00214A0F" w:rsidP="00214A0F">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JUnit framework for Unit testing of application.</w:t>
      </w:r>
    </w:p>
    <w:p w14:paraId="1F702302" w14:textId="77777777" w:rsidR="00214A0F" w:rsidRPr="007A51B0" w:rsidRDefault="00214A0F" w:rsidP="00214A0F">
      <w:pPr>
        <w:pStyle w:val="NormalArial"/>
        <w:shd w:val="clear" w:color="auto" w:fill="FFFFFF" w:themeFill="background1"/>
        <w:tabs>
          <w:tab w:val="left" w:pos="0"/>
        </w:tabs>
        <w:jc w:val="both"/>
        <w:rPr>
          <w:rFonts w:ascii="Cambria" w:hAnsi="Cambria" w:cstheme="minorHAnsi"/>
          <w:color w:val="000000"/>
          <w:sz w:val="21"/>
          <w:szCs w:val="21"/>
          <w:u w:val="single"/>
        </w:rPr>
      </w:pPr>
    </w:p>
    <w:p w14:paraId="1F089941" w14:textId="261A2D40" w:rsidR="00EC308B" w:rsidRPr="007A51B0" w:rsidRDefault="00214A0F" w:rsidP="00EC308B">
      <w:pPr>
        <w:pStyle w:val="Normal1"/>
        <w:jc w:val="both"/>
        <w:rPr>
          <w:rFonts w:ascii="Cambria" w:eastAsia="Book Antiqua" w:hAnsi="Cambria" w:cstheme="minorHAnsi"/>
          <w:iCs/>
          <w:sz w:val="21"/>
          <w:szCs w:val="21"/>
        </w:rPr>
      </w:pPr>
      <w:r w:rsidRPr="007A51B0">
        <w:rPr>
          <w:rFonts w:ascii="Cambria" w:eastAsia="Book Antiqua" w:hAnsi="Cambria" w:cstheme="minorHAnsi"/>
          <w:b/>
          <w:iCs/>
          <w:color w:val="000000"/>
          <w:sz w:val="21"/>
          <w:szCs w:val="21"/>
        </w:rPr>
        <w:t>Environment:</w:t>
      </w:r>
      <w:r w:rsidRPr="007A51B0">
        <w:rPr>
          <w:rFonts w:ascii="Cambria" w:eastAsia="Book Antiqua" w:hAnsi="Cambria" w:cstheme="minorHAnsi"/>
          <w:iCs/>
          <w:sz w:val="21"/>
          <w:szCs w:val="21"/>
        </w:rPr>
        <w:t xml:space="preserve"> </w:t>
      </w:r>
      <w:r w:rsidRPr="007A51B0">
        <w:rPr>
          <w:rFonts w:ascii="Cambria" w:eastAsia="Times New Roman" w:hAnsi="Cambria" w:cstheme="minorHAnsi"/>
          <w:sz w:val="21"/>
          <w:szCs w:val="21"/>
        </w:rPr>
        <w:t>Java 1.4, Struts, Hibernate, EJB, WebLogic Server, HTML, CSS, JUnit, JSP, Servlets, JMS, Oracle 9i, Windows XP, MVC Pattern, SVN, Log4J</w:t>
      </w:r>
      <w:r w:rsidRPr="007A51B0">
        <w:rPr>
          <w:rFonts w:ascii="Cambria" w:eastAsia="Book Antiqua" w:hAnsi="Cambria" w:cstheme="minorHAnsi"/>
          <w:iCs/>
          <w:sz w:val="21"/>
          <w:szCs w:val="21"/>
        </w:rPr>
        <w:t>, Node JS, PCF, SQL, Spring boot, JSP, JSTL, Mongo DB, AJAX, Spring, RAD, SQL Server, Micro</w:t>
      </w:r>
      <w:r w:rsidR="00970F53" w:rsidRPr="007A51B0">
        <w:rPr>
          <w:rFonts w:ascii="Cambria" w:eastAsia="Book Antiqua" w:hAnsi="Cambria" w:cstheme="minorHAnsi"/>
          <w:iCs/>
          <w:sz w:val="21"/>
          <w:szCs w:val="21"/>
        </w:rPr>
        <w:t>s</w:t>
      </w:r>
      <w:r w:rsidRPr="007A51B0">
        <w:rPr>
          <w:rFonts w:ascii="Cambria" w:eastAsia="Book Antiqua" w:hAnsi="Cambria" w:cstheme="minorHAnsi"/>
          <w:iCs/>
          <w:sz w:val="21"/>
          <w:szCs w:val="21"/>
        </w:rPr>
        <w:t xml:space="preserve">ervices, Oracle 10g, JBoss, Couch DB, JavaScript, HTML, CSS, </w:t>
      </w:r>
    </w:p>
    <w:p w14:paraId="5546B389" w14:textId="14626CF5" w:rsidR="007A51B0" w:rsidRPr="007A51B0" w:rsidRDefault="007A51B0" w:rsidP="00EC308B">
      <w:pPr>
        <w:pStyle w:val="Normal1"/>
        <w:jc w:val="both"/>
        <w:rPr>
          <w:rFonts w:ascii="Cambria" w:eastAsia="Book Antiqua" w:hAnsi="Cambria" w:cstheme="minorHAnsi"/>
          <w:iCs/>
          <w:sz w:val="21"/>
          <w:szCs w:val="21"/>
        </w:rPr>
      </w:pPr>
    </w:p>
    <w:p w14:paraId="1EFAB2D8" w14:textId="77777777" w:rsidR="007A51B0" w:rsidRPr="007A51B0" w:rsidRDefault="007A51B0" w:rsidP="00EC308B">
      <w:pPr>
        <w:pStyle w:val="Normal1"/>
        <w:jc w:val="both"/>
        <w:rPr>
          <w:rFonts w:ascii="Cambria" w:eastAsia="Book Antiqua" w:hAnsi="Cambria" w:cstheme="minorHAnsi"/>
          <w:iCs/>
          <w:sz w:val="21"/>
          <w:szCs w:val="21"/>
        </w:rPr>
      </w:pPr>
    </w:p>
    <w:p w14:paraId="0570E5E5" w14:textId="678AF1F2" w:rsidR="001E55FA" w:rsidRPr="007A51B0" w:rsidRDefault="0018661E" w:rsidP="00223036">
      <w:pPr>
        <w:pStyle w:val="Normal1"/>
        <w:rPr>
          <w:rFonts w:ascii="Cambria" w:eastAsia="Book Antiqua" w:hAnsi="Cambria" w:cstheme="minorHAnsi"/>
          <w:iCs/>
          <w:sz w:val="21"/>
          <w:szCs w:val="21"/>
        </w:rPr>
      </w:pPr>
      <w:r w:rsidRPr="007A51B0">
        <w:rPr>
          <w:rFonts w:ascii="Cambria" w:hAnsi="Cambria" w:cstheme="minorHAnsi"/>
          <w:b/>
          <w:sz w:val="21"/>
          <w:szCs w:val="21"/>
          <w:lang w:eastAsia="ar-SA"/>
        </w:rPr>
        <w:t>Client:</w:t>
      </w:r>
      <w:r w:rsidR="00B54D13">
        <w:rPr>
          <w:rFonts w:ascii="Cambria" w:hAnsi="Cambria" w:cstheme="minorHAnsi"/>
          <w:b/>
          <w:sz w:val="21"/>
          <w:szCs w:val="21"/>
          <w:lang w:eastAsia="ar-SA"/>
        </w:rPr>
        <w:t xml:space="preserve"> </w:t>
      </w:r>
      <w:proofErr w:type="spellStart"/>
      <w:r w:rsidR="006A15BA" w:rsidRPr="006A15BA">
        <w:rPr>
          <w:rFonts w:ascii="Cambria" w:hAnsi="Cambria" w:cstheme="minorHAnsi"/>
          <w:b/>
          <w:sz w:val="21"/>
          <w:szCs w:val="21"/>
          <w:lang w:eastAsia="ar-SA"/>
        </w:rPr>
        <w:t>Qurate</w:t>
      </w:r>
      <w:proofErr w:type="spellEnd"/>
      <w:r w:rsidR="006A15BA" w:rsidRPr="006A15BA">
        <w:rPr>
          <w:rFonts w:ascii="Cambria" w:hAnsi="Cambria" w:cstheme="minorHAnsi"/>
          <w:b/>
          <w:sz w:val="21"/>
          <w:szCs w:val="21"/>
          <w:lang w:eastAsia="ar-SA"/>
        </w:rPr>
        <w:t xml:space="preserve"> Retail</w:t>
      </w:r>
      <w:r w:rsidR="00B54D13">
        <w:rPr>
          <w:rFonts w:ascii="Cambria" w:hAnsi="Cambria" w:cstheme="minorHAnsi"/>
          <w:b/>
          <w:sz w:val="21"/>
          <w:szCs w:val="21"/>
          <w:lang w:eastAsia="ar-SA"/>
        </w:rPr>
        <w:t xml:space="preserve">, </w:t>
      </w:r>
      <w:r w:rsidR="006A15BA" w:rsidRPr="006A15BA">
        <w:rPr>
          <w:rFonts w:ascii="Cambria" w:hAnsi="Cambria" w:cstheme="minorHAnsi"/>
          <w:b/>
          <w:sz w:val="21"/>
          <w:szCs w:val="21"/>
          <w:lang w:eastAsia="ar-SA"/>
        </w:rPr>
        <w:t>Englewood, CO</w:t>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r>
      <w:r w:rsidR="007A51B0" w:rsidRPr="007A51B0">
        <w:rPr>
          <w:rFonts w:ascii="Cambria" w:hAnsi="Cambria" w:cstheme="minorHAnsi"/>
          <w:b/>
          <w:sz w:val="21"/>
          <w:szCs w:val="21"/>
          <w:lang w:eastAsia="ar-SA"/>
        </w:rPr>
        <w:tab/>
        <w:t xml:space="preserve">    </w:t>
      </w:r>
      <w:r w:rsidRPr="007A51B0">
        <w:rPr>
          <w:rFonts w:ascii="Cambria" w:hAnsi="Cambria" w:cstheme="minorHAnsi"/>
          <w:b/>
          <w:sz w:val="21"/>
          <w:szCs w:val="21"/>
          <w:lang w:eastAsia="ar-SA"/>
        </w:rPr>
        <w:tab/>
      </w:r>
      <w:r w:rsidR="006A15BA">
        <w:rPr>
          <w:rFonts w:ascii="Cambria" w:hAnsi="Cambria" w:cstheme="minorHAnsi"/>
          <w:b/>
          <w:sz w:val="21"/>
          <w:szCs w:val="21"/>
          <w:lang w:eastAsia="ar-SA"/>
        </w:rPr>
        <w:t xml:space="preserve">                            </w:t>
      </w:r>
      <w:r w:rsidR="0014581D" w:rsidRPr="0014581D">
        <w:rPr>
          <w:rFonts w:ascii="Cambria" w:hAnsi="Cambria" w:cstheme="minorHAnsi"/>
          <w:b/>
          <w:sz w:val="21"/>
          <w:szCs w:val="21"/>
          <w:lang w:eastAsia="ar-SA"/>
        </w:rPr>
        <w:t>Jan 201</w:t>
      </w:r>
      <w:r w:rsidR="00CB2CFC">
        <w:rPr>
          <w:rFonts w:ascii="Cambria" w:hAnsi="Cambria" w:cstheme="minorHAnsi"/>
          <w:b/>
          <w:sz w:val="21"/>
          <w:szCs w:val="21"/>
          <w:lang w:eastAsia="ar-SA"/>
        </w:rPr>
        <w:t>5</w:t>
      </w:r>
      <w:r w:rsidR="0014581D" w:rsidRPr="0014581D">
        <w:rPr>
          <w:rFonts w:ascii="Cambria" w:hAnsi="Cambria" w:cstheme="minorHAnsi"/>
          <w:b/>
          <w:sz w:val="21"/>
          <w:szCs w:val="21"/>
          <w:lang w:eastAsia="ar-SA"/>
        </w:rPr>
        <w:t xml:space="preserve"> - Mar 201</w:t>
      </w:r>
      <w:r w:rsidR="00CB2CFC">
        <w:rPr>
          <w:rFonts w:ascii="Cambria" w:hAnsi="Cambria" w:cstheme="minorHAnsi"/>
          <w:b/>
          <w:sz w:val="21"/>
          <w:szCs w:val="21"/>
          <w:lang w:eastAsia="ar-SA"/>
        </w:rPr>
        <w:t>6</w:t>
      </w:r>
    </w:p>
    <w:p w14:paraId="5730379D" w14:textId="7BDAC309" w:rsidR="001E55FA" w:rsidRPr="007A51B0" w:rsidRDefault="001E55FA" w:rsidP="001C0245">
      <w:pPr>
        <w:rPr>
          <w:rFonts w:ascii="Cambria" w:hAnsi="Cambria" w:cstheme="minorHAnsi"/>
          <w:b/>
          <w:snapToGrid/>
          <w:sz w:val="21"/>
          <w:szCs w:val="21"/>
          <w:lang w:eastAsia="ar-SA"/>
        </w:rPr>
      </w:pPr>
      <w:r w:rsidRPr="007A51B0">
        <w:rPr>
          <w:rFonts w:ascii="Cambria" w:hAnsi="Cambria" w:cstheme="minorHAnsi"/>
          <w:b/>
          <w:snapToGrid/>
          <w:sz w:val="21"/>
          <w:szCs w:val="21"/>
          <w:lang w:eastAsia="ar-SA"/>
        </w:rPr>
        <w:t xml:space="preserve">Role: </w:t>
      </w:r>
      <w:r w:rsidR="0018661E" w:rsidRPr="007A51B0">
        <w:rPr>
          <w:rFonts w:ascii="Cambria" w:hAnsi="Cambria" w:cstheme="minorHAnsi"/>
          <w:b/>
          <w:snapToGrid/>
          <w:sz w:val="21"/>
          <w:szCs w:val="21"/>
          <w:lang w:eastAsia="ar-SA"/>
        </w:rPr>
        <w:t>Jr. Java</w:t>
      </w:r>
      <w:r w:rsidR="00884C79" w:rsidRPr="007A51B0">
        <w:rPr>
          <w:rFonts w:ascii="Cambria" w:hAnsi="Cambria" w:cstheme="minorHAnsi"/>
          <w:b/>
          <w:snapToGrid/>
          <w:sz w:val="21"/>
          <w:szCs w:val="21"/>
          <w:lang w:eastAsia="ar-SA"/>
        </w:rPr>
        <w:t xml:space="preserve"> </w:t>
      </w:r>
      <w:r w:rsidRPr="007A51B0">
        <w:rPr>
          <w:rFonts w:ascii="Cambria" w:hAnsi="Cambria" w:cstheme="minorHAnsi"/>
          <w:b/>
          <w:snapToGrid/>
          <w:sz w:val="21"/>
          <w:szCs w:val="21"/>
          <w:lang w:eastAsia="ar-SA"/>
        </w:rPr>
        <w:t>Developer</w:t>
      </w:r>
    </w:p>
    <w:p w14:paraId="7286C481" w14:textId="77777777" w:rsidR="001C0245" w:rsidRPr="006A15BA" w:rsidRDefault="001C0245" w:rsidP="001C0245">
      <w:pPr>
        <w:rPr>
          <w:rFonts w:ascii="Cambria" w:hAnsi="Cambria" w:cstheme="minorHAnsi"/>
          <w:b/>
          <w:snapToGrid/>
          <w:sz w:val="10"/>
          <w:szCs w:val="10"/>
          <w:lang w:eastAsia="ar-SA"/>
        </w:rPr>
      </w:pPr>
    </w:p>
    <w:p w14:paraId="7709B04A" w14:textId="7D82D95B" w:rsidR="001E55FA" w:rsidRPr="007A51B0" w:rsidRDefault="001E55FA" w:rsidP="001C0245">
      <w:pPr>
        <w:rPr>
          <w:rFonts w:ascii="Cambria" w:hAnsi="Cambria" w:cstheme="minorHAnsi"/>
          <w:b/>
          <w:snapToGrid/>
          <w:sz w:val="21"/>
          <w:szCs w:val="21"/>
          <w:lang w:eastAsia="ar-SA"/>
        </w:rPr>
      </w:pPr>
      <w:r w:rsidRPr="007A51B0">
        <w:rPr>
          <w:rFonts w:ascii="Cambria" w:hAnsi="Cambria" w:cstheme="minorHAnsi"/>
          <w:b/>
          <w:snapToGrid/>
          <w:sz w:val="21"/>
          <w:szCs w:val="21"/>
          <w:lang w:eastAsia="ar-SA"/>
        </w:rPr>
        <w:t>Responsibilities:</w:t>
      </w:r>
    </w:p>
    <w:p w14:paraId="1FD97A36" w14:textId="77777777" w:rsidR="001C0245" w:rsidRPr="006A15BA" w:rsidRDefault="001C0245" w:rsidP="001C0245">
      <w:pPr>
        <w:rPr>
          <w:rFonts w:ascii="Cambria" w:hAnsi="Cambria" w:cstheme="minorHAnsi"/>
          <w:b/>
          <w:snapToGrid/>
          <w:sz w:val="10"/>
          <w:szCs w:val="10"/>
          <w:lang w:eastAsia="ar-SA"/>
        </w:rPr>
      </w:pPr>
    </w:p>
    <w:p w14:paraId="49BD0549" w14:textId="7D129FFC" w:rsidR="001E55FA" w:rsidRPr="007A51B0" w:rsidRDefault="001E55FA" w:rsidP="00DA0EA1">
      <w:pPr>
        <w:pStyle w:val="NoSpacing"/>
        <w:numPr>
          <w:ilvl w:val="0"/>
          <w:numId w:val="28"/>
        </w:numPr>
        <w:suppressAutoHyphens w:val="0"/>
        <w:jc w:val="both"/>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Designed and implemented Java Classes, Interfaces, Model design, and interface layer design with team members.</w:t>
      </w:r>
    </w:p>
    <w:p w14:paraId="7380ABD7"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Developed JSP’s and Servlets to dynamically generate HTML and display the data to the client side. Extensively used JSP tag libraries.</w:t>
      </w:r>
    </w:p>
    <w:p w14:paraId="2A4D4DA5"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Involved in writing services to write core logic for business processes. </w:t>
      </w:r>
    </w:p>
    <w:p w14:paraId="72A87434"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Involved in writing database queries, stored procedures, functions etc.</w:t>
      </w:r>
    </w:p>
    <w:p w14:paraId="437ED0BF" w14:textId="7F146486"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Java J2EE design patterns. Involved in client </w:t>
      </w:r>
      <w:r w:rsidR="00EC48D3" w:rsidRPr="007A51B0">
        <w:rPr>
          <w:rFonts w:ascii="Cambria" w:eastAsiaTheme="minorHAnsi" w:hAnsi="Cambria" w:cstheme="minorHAnsi"/>
          <w:color w:val="auto"/>
          <w:sz w:val="21"/>
          <w:szCs w:val="21"/>
          <w:lang w:eastAsia="ar-SA"/>
        </w:rPr>
        <w:t>server-side</w:t>
      </w:r>
      <w:r w:rsidRPr="007A51B0">
        <w:rPr>
          <w:rFonts w:ascii="Cambria" w:eastAsiaTheme="minorHAnsi" w:hAnsi="Cambria" w:cstheme="minorHAnsi"/>
          <w:color w:val="auto"/>
          <w:sz w:val="21"/>
          <w:szCs w:val="21"/>
          <w:lang w:eastAsia="ar-SA"/>
        </w:rPr>
        <w:t xml:space="preserve"> validations. </w:t>
      </w:r>
    </w:p>
    <w:p w14:paraId="731B11EA"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Involved in writing JDBC code to get data base connectivity. </w:t>
      </w:r>
    </w:p>
    <w:p w14:paraId="708B38BD" w14:textId="4E9FE7AE"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Implemented </w:t>
      </w:r>
      <w:r w:rsidR="00EC48D3" w:rsidRPr="007A51B0">
        <w:rPr>
          <w:rFonts w:ascii="Cambria" w:eastAsiaTheme="minorHAnsi" w:hAnsi="Cambria" w:cstheme="minorHAnsi"/>
          <w:color w:val="auto"/>
          <w:sz w:val="21"/>
          <w:szCs w:val="21"/>
          <w:lang w:eastAsia="ar-SA"/>
        </w:rPr>
        <w:t>server-side</w:t>
      </w:r>
      <w:r w:rsidRPr="007A51B0">
        <w:rPr>
          <w:rFonts w:ascii="Cambria" w:eastAsiaTheme="minorHAnsi" w:hAnsi="Cambria" w:cstheme="minorHAnsi"/>
          <w:color w:val="auto"/>
          <w:sz w:val="21"/>
          <w:szCs w:val="21"/>
          <w:lang w:eastAsia="ar-SA"/>
        </w:rPr>
        <w:t xml:space="preserve"> validations and developed model classes. </w:t>
      </w:r>
    </w:p>
    <w:p w14:paraId="280C98E2"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Involved in the Database structuring and Tables creation needed for the project. </w:t>
      </w:r>
    </w:p>
    <w:p w14:paraId="0651D113" w14:textId="62A04F12" w:rsidR="00E14979" w:rsidRPr="007A51B0" w:rsidRDefault="00E14979"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Used Java J2EE design patterns. Involved in client </w:t>
      </w:r>
      <w:r w:rsidR="00EC48D3" w:rsidRPr="007A51B0">
        <w:rPr>
          <w:rFonts w:ascii="Cambria" w:eastAsiaTheme="minorHAnsi" w:hAnsi="Cambria" w:cstheme="minorHAnsi"/>
          <w:color w:val="auto"/>
          <w:sz w:val="21"/>
          <w:szCs w:val="21"/>
          <w:lang w:eastAsia="ar-SA"/>
        </w:rPr>
        <w:t>server-side</w:t>
      </w:r>
      <w:r w:rsidRPr="007A51B0">
        <w:rPr>
          <w:rFonts w:ascii="Cambria" w:eastAsiaTheme="minorHAnsi" w:hAnsi="Cambria" w:cstheme="minorHAnsi"/>
          <w:color w:val="auto"/>
          <w:sz w:val="21"/>
          <w:szCs w:val="21"/>
          <w:lang w:eastAsia="ar-SA"/>
        </w:rPr>
        <w:t xml:space="preserve"> validations.</w:t>
      </w:r>
    </w:p>
    <w:p w14:paraId="0BCE7782"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Instrumental in tuning the framework to meet the performance standards.</w:t>
      </w:r>
    </w:p>
    <w:p w14:paraId="0ACB7326"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Designed and developed web-based software using STRUTS MVC Framework</w:t>
      </w:r>
      <w:r w:rsidR="004A3CEE" w:rsidRPr="007A51B0">
        <w:rPr>
          <w:rFonts w:ascii="Cambria" w:eastAsiaTheme="minorHAnsi" w:hAnsi="Cambria" w:cstheme="minorHAnsi"/>
          <w:color w:val="auto"/>
          <w:sz w:val="21"/>
          <w:szCs w:val="21"/>
          <w:lang w:eastAsia="ar-SA"/>
        </w:rPr>
        <w:t>.</w:t>
      </w:r>
    </w:p>
    <w:p w14:paraId="3A0D1FC5" w14:textId="1529BBB4" w:rsidR="001E55FA" w:rsidRPr="007A51B0" w:rsidRDefault="001E55FA" w:rsidP="00DA0EA1">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AJAX and Java Script to handle asynchronous requests, CSS was used to keep uniformly look of application.</w:t>
      </w:r>
    </w:p>
    <w:p w14:paraId="24888D6D" w14:textId="07367DBB"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 xml:space="preserve">EJBs in the application and developed </w:t>
      </w:r>
      <w:r w:rsidR="004D0769" w:rsidRPr="007A51B0">
        <w:rPr>
          <w:rFonts w:ascii="Cambria" w:eastAsiaTheme="minorHAnsi" w:hAnsi="Cambria" w:cstheme="minorHAnsi"/>
          <w:color w:val="auto"/>
          <w:sz w:val="21"/>
          <w:szCs w:val="21"/>
          <w:lang w:eastAsia="ar-SA"/>
        </w:rPr>
        <w:t xml:space="preserve">Session </w:t>
      </w:r>
      <w:r w:rsidR="003E68B8" w:rsidRPr="007A51B0">
        <w:rPr>
          <w:rFonts w:ascii="Cambria" w:eastAsiaTheme="minorHAnsi" w:hAnsi="Cambria" w:cstheme="minorHAnsi"/>
          <w:color w:val="auto"/>
          <w:sz w:val="21"/>
          <w:szCs w:val="21"/>
          <w:lang w:eastAsia="ar-SA"/>
        </w:rPr>
        <w:t>beans for</w:t>
      </w:r>
      <w:r w:rsidRPr="007A51B0">
        <w:rPr>
          <w:rFonts w:ascii="Cambria" w:eastAsiaTheme="minorHAnsi" w:hAnsi="Cambria" w:cstheme="minorHAnsi"/>
          <w:color w:val="auto"/>
          <w:sz w:val="21"/>
          <w:szCs w:val="21"/>
          <w:lang w:eastAsia="ar-SA"/>
        </w:rPr>
        <w:t xml:space="preserve"> the business logic at the middle tier level.</w:t>
      </w:r>
    </w:p>
    <w:p w14:paraId="25A665AB"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Created Test plan documents and testing using Junit Framework.</w:t>
      </w:r>
    </w:p>
    <w:p w14:paraId="7B970724"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Used JAXB parser for parsing valid .xml files as defined by XSD.</w:t>
      </w:r>
    </w:p>
    <w:p w14:paraId="6BF9EEDB"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Created and modified Stored Procedures, Functions and Triggers Complex SQL Commands for the application using PL/SQL.</w:t>
      </w:r>
    </w:p>
    <w:p w14:paraId="6E4D2E48"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Monitored the error logs using Log4j and fixed the problems.</w:t>
      </w:r>
    </w:p>
    <w:p w14:paraId="21F5818F"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t>Designed JDBC Connection for data retrieval and updating purpose, also developed connection pool to avoid waiting time for database connection.</w:t>
      </w:r>
    </w:p>
    <w:p w14:paraId="62781919" w14:textId="77777777" w:rsidR="001E55FA" w:rsidRPr="007A51B0" w:rsidRDefault="001E55FA" w:rsidP="00285707">
      <w:pPr>
        <w:pStyle w:val="NoSpacing"/>
        <w:numPr>
          <w:ilvl w:val="0"/>
          <w:numId w:val="28"/>
        </w:numPr>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color w:val="auto"/>
          <w:sz w:val="21"/>
          <w:szCs w:val="21"/>
          <w:lang w:eastAsia="ar-SA"/>
        </w:rPr>
        <w:lastRenderedPageBreak/>
        <w:t>Used Tomcat server for application development with Eclipse.</w:t>
      </w:r>
    </w:p>
    <w:p w14:paraId="3467BF3B" w14:textId="77777777" w:rsidR="001E55FA" w:rsidRPr="006A15BA" w:rsidRDefault="001E55FA" w:rsidP="001E55FA">
      <w:pPr>
        <w:spacing w:line="300" w:lineRule="auto"/>
        <w:jc w:val="both"/>
        <w:rPr>
          <w:rFonts w:ascii="Cambria" w:hAnsi="Cambria" w:cstheme="minorHAnsi"/>
          <w:sz w:val="10"/>
          <w:szCs w:val="10"/>
        </w:rPr>
      </w:pPr>
    </w:p>
    <w:p w14:paraId="0B200A89" w14:textId="77777777" w:rsidR="001E55FA" w:rsidRPr="007A51B0" w:rsidRDefault="001E55FA" w:rsidP="00285707">
      <w:pPr>
        <w:pStyle w:val="NoSpacing"/>
        <w:suppressAutoHyphens w:val="0"/>
        <w:rPr>
          <w:rFonts w:ascii="Cambria" w:eastAsiaTheme="minorHAnsi" w:hAnsi="Cambria" w:cstheme="minorHAnsi"/>
          <w:color w:val="auto"/>
          <w:sz w:val="21"/>
          <w:szCs w:val="21"/>
          <w:lang w:eastAsia="ar-SA"/>
        </w:rPr>
      </w:pPr>
      <w:r w:rsidRPr="007A51B0">
        <w:rPr>
          <w:rFonts w:ascii="Cambria" w:eastAsiaTheme="minorHAnsi" w:hAnsi="Cambria" w:cstheme="minorHAnsi"/>
          <w:b/>
          <w:bCs/>
          <w:color w:val="auto"/>
          <w:sz w:val="21"/>
          <w:szCs w:val="21"/>
          <w:lang w:eastAsia="ar-SA"/>
        </w:rPr>
        <w:t>Environment:</w:t>
      </w:r>
      <w:r w:rsidRPr="007A51B0">
        <w:rPr>
          <w:rFonts w:ascii="Cambria" w:eastAsiaTheme="minorHAnsi" w:hAnsi="Cambria" w:cstheme="minorHAnsi"/>
          <w:color w:val="auto"/>
          <w:sz w:val="21"/>
          <w:szCs w:val="21"/>
          <w:lang w:eastAsia="ar-SA"/>
        </w:rPr>
        <w:t xml:space="preserve"> Core Java, JDBC, JAXB, WSDL, Rest, JSP, Servlet, HTML, JavaScript, CSS, Apache Tomcats, MySQL, STRUTS, Log4j, XSD. </w:t>
      </w:r>
    </w:p>
    <w:p w14:paraId="6740E3E9" w14:textId="77777777" w:rsidR="00494478" w:rsidRPr="007A51B0" w:rsidRDefault="00494478" w:rsidP="001E55FA">
      <w:pPr>
        <w:spacing w:line="300" w:lineRule="auto"/>
        <w:jc w:val="both"/>
        <w:rPr>
          <w:rFonts w:ascii="Cambria" w:hAnsi="Cambria" w:cstheme="minorHAnsi"/>
          <w:sz w:val="21"/>
          <w:szCs w:val="21"/>
        </w:rPr>
      </w:pPr>
    </w:p>
    <w:p w14:paraId="0298280D" w14:textId="77777777" w:rsidR="00494478" w:rsidRPr="007A51B0" w:rsidRDefault="00494478" w:rsidP="001E55FA">
      <w:pPr>
        <w:spacing w:line="300" w:lineRule="auto"/>
        <w:jc w:val="both"/>
        <w:rPr>
          <w:rFonts w:ascii="Cambria" w:hAnsi="Cambria" w:cstheme="minorHAnsi"/>
          <w:sz w:val="21"/>
          <w:szCs w:val="21"/>
        </w:rPr>
      </w:pPr>
    </w:p>
    <w:p w14:paraId="22452EF3" w14:textId="77777777" w:rsidR="001E55FA" w:rsidRPr="007A51B0" w:rsidRDefault="001E55FA" w:rsidP="001E55FA">
      <w:pPr>
        <w:tabs>
          <w:tab w:val="left" w:pos="360"/>
        </w:tabs>
        <w:autoSpaceDE w:val="0"/>
        <w:autoSpaceDN w:val="0"/>
        <w:adjustRightInd w:val="0"/>
        <w:rPr>
          <w:rFonts w:ascii="Cambria" w:hAnsi="Cambria" w:cstheme="minorHAnsi"/>
          <w:b/>
          <w:sz w:val="21"/>
          <w:szCs w:val="21"/>
        </w:rPr>
      </w:pPr>
    </w:p>
    <w:bookmarkEnd w:id="0"/>
    <w:p w14:paraId="5326EAE8" w14:textId="77777777" w:rsidR="001E55FA" w:rsidRPr="007A51B0" w:rsidRDefault="001E55FA" w:rsidP="001E55FA">
      <w:pPr>
        <w:autoSpaceDE w:val="0"/>
        <w:autoSpaceDN w:val="0"/>
        <w:adjustRightInd w:val="0"/>
        <w:ind w:left="360"/>
        <w:jc w:val="both"/>
        <w:rPr>
          <w:rFonts w:ascii="Cambria" w:hAnsi="Cambria" w:cstheme="minorHAnsi"/>
          <w:sz w:val="21"/>
          <w:szCs w:val="21"/>
        </w:rPr>
      </w:pPr>
    </w:p>
    <w:sectPr w:rsidR="001E55FA" w:rsidRPr="007A51B0" w:rsidSect="00EC48D3">
      <w:headerReference w:type="default" r:id="rId8"/>
      <w:pgSz w:w="11907" w:h="16839" w:code="9"/>
      <w:pgMar w:top="720" w:right="720" w:bottom="720" w:left="720" w:header="27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7B328" w14:textId="77777777" w:rsidR="00D7215B" w:rsidRDefault="00D7215B" w:rsidP="00BA1E3F">
      <w:r>
        <w:separator/>
      </w:r>
    </w:p>
  </w:endnote>
  <w:endnote w:type="continuationSeparator" w:id="0">
    <w:p w14:paraId="2A44B934" w14:textId="77777777" w:rsidR="00D7215B" w:rsidRDefault="00D7215B" w:rsidP="00BA1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UI Symbol"/>
    <w:charset w:val="00"/>
    <w:family w:val="swiss"/>
    <w:pitch w:val="variable"/>
    <w:sig w:usb0="00000003" w:usb1="0200FDEE" w:usb2="03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BFDA1" w14:textId="77777777" w:rsidR="00D7215B" w:rsidRDefault="00D7215B" w:rsidP="00BA1E3F">
      <w:r>
        <w:separator/>
      </w:r>
    </w:p>
  </w:footnote>
  <w:footnote w:type="continuationSeparator" w:id="0">
    <w:p w14:paraId="7BFBB092" w14:textId="77777777" w:rsidR="00D7215B" w:rsidRDefault="00D7215B" w:rsidP="00BA1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B4C0" w14:textId="77777777" w:rsidR="00067B1D" w:rsidRDefault="00067B1D" w:rsidP="00067B1D">
    <w:pPr>
      <w:pStyle w:val="Header"/>
      <w:tabs>
        <w:tab w:val="left" w:pos="0"/>
      </w:tabs>
      <w:ind w:hanging="18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9"/>
    <w:multiLevelType w:val="singleLevel"/>
    <w:tmpl w:val="00000009"/>
    <w:name w:val="WW8Num9"/>
    <w:lvl w:ilvl="0">
      <w:start w:val="1"/>
      <w:numFmt w:val="bullet"/>
      <w:lvlText w:val=""/>
      <w:lvlJc w:val="left"/>
      <w:pPr>
        <w:tabs>
          <w:tab w:val="num" w:pos="450"/>
        </w:tabs>
        <w:ind w:left="450" w:hanging="360"/>
      </w:pPr>
      <w:rPr>
        <w:rFonts w:ascii="Symbol" w:hAnsi="Symbol"/>
      </w:rPr>
    </w:lvl>
  </w:abstractNum>
  <w:abstractNum w:abstractNumId="4" w15:restartNumberingAfterBreak="0">
    <w:nsid w:val="0000000B"/>
    <w:multiLevelType w:val="singleLevel"/>
    <w:tmpl w:val="0000000B"/>
    <w:name w:val="WW8Num11"/>
    <w:lvl w:ilvl="0">
      <w:start w:val="1"/>
      <w:numFmt w:val="bullet"/>
      <w:lvlText w:val=""/>
      <w:lvlJc w:val="left"/>
      <w:pPr>
        <w:tabs>
          <w:tab w:val="num" w:pos="450"/>
        </w:tabs>
        <w:ind w:left="450" w:hanging="360"/>
      </w:pPr>
      <w:rPr>
        <w:rFonts w:ascii="Symbol" w:hAnsi="Symbol"/>
      </w:rPr>
    </w:lvl>
  </w:abstractNum>
  <w:abstractNum w:abstractNumId="5" w15:restartNumberingAfterBreak="0">
    <w:nsid w:val="0000000D"/>
    <w:multiLevelType w:val="singleLevel"/>
    <w:tmpl w:val="0000000D"/>
    <w:lvl w:ilvl="0">
      <w:start w:val="1"/>
      <w:numFmt w:val="bullet"/>
      <w:lvlText w:val=""/>
      <w:lvlJc w:val="left"/>
      <w:pPr>
        <w:tabs>
          <w:tab w:val="num" w:pos="450"/>
        </w:tabs>
        <w:ind w:left="450" w:hanging="360"/>
      </w:pPr>
      <w:rPr>
        <w:rFonts w:ascii="Symbol" w:hAnsi="Symbol"/>
      </w:rPr>
    </w:lvl>
  </w:abstractNum>
  <w:abstractNum w:abstractNumId="6" w15:restartNumberingAfterBreak="0">
    <w:nsid w:val="028D7C0C"/>
    <w:multiLevelType w:val="multilevel"/>
    <w:tmpl w:val="37C4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F021D"/>
    <w:multiLevelType w:val="hybridMultilevel"/>
    <w:tmpl w:val="69206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BA70F4"/>
    <w:multiLevelType w:val="hybridMultilevel"/>
    <w:tmpl w:val="FC027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64647C"/>
    <w:multiLevelType w:val="hybridMultilevel"/>
    <w:tmpl w:val="AAD42706"/>
    <w:lvl w:ilvl="0" w:tplc="00000004">
      <w:start w:val="1"/>
      <w:numFmt w:val="bullet"/>
      <w:lvlText w:val=""/>
      <w:lvlJc w:val="left"/>
      <w:pPr>
        <w:ind w:left="360" w:hanging="360"/>
      </w:pPr>
      <w:rPr>
        <w:rFonts w:ascii="Symbol" w:hAnsi="Symbol" w:cs="Wingdings"/>
        <w:color w:val="000000"/>
        <w:szCs w:val="22"/>
        <w:lang w:val="es-ES"/>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36D40E0"/>
    <w:multiLevelType w:val="multilevel"/>
    <w:tmpl w:val="236D40E0"/>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A6477C1"/>
    <w:multiLevelType w:val="hybridMultilevel"/>
    <w:tmpl w:val="D62E5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C6F5E34"/>
    <w:multiLevelType w:val="hybridMultilevel"/>
    <w:tmpl w:val="80166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B92DDA"/>
    <w:multiLevelType w:val="hybridMultilevel"/>
    <w:tmpl w:val="79149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FE63B6"/>
    <w:multiLevelType w:val="hybridMultilevel"/>
    <w:tmpl w:val="1CD6B0E6"/>
    <w:lvl w:ilvl="0" w:tplc="FFFFFFFF">
      <w:start w:val="1"/>
      <w:numFmt w:val="bullet"/>
      <w:lvlText w:val=""/>
      <w:lvlJc w:val="left"/>
      <w:pPr>
        <w:tabs>
          <w:tab w:val="num" w:pos="648"/>
        </w:tabs>
        <w:ind w:left="648" w:hanging="288"/>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F51E96"/>
    <w:multiLevelType w:val="hybridMultilevel"/>
    <w:tmpl w:val="0C1E2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C55CD4"/>
    <w:multiLevelType w:val="hybridMultilevel"/>
    <w:tmpl w:val="0D4EB9CE"/>
    <w:lvl w:ilvl="0" w:tplc="D0D872E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BC78A7"/>
    <w:multiLevelType w:val="hybridMultilevel"/>
    <w:tmpl w:val="C0B0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8439C3"/>
    <w:multiLevelType w:val="hybridMultilevel"/>
    <w:tmpl w:val="73ECB0BE"/>
    <w:lvl w:ilvl="0" w:tplc="75E68562">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90599E"/>
    <w:multiLevelType w:val="hybridMultilevel"/>
    <w:tmpl w:val="34C491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6C05627"/>
    <w:multiLevelType w:val="hybridMultilevel"/>
    <w:tmpl w:val="B1C42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C0E4AE3"/>
    <w:multiLevelType w:val="hybridMultilevel"/>
    <w:tmpl w:val="36B066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AE238BC"/>
    <w:multiLevelType w:val="hybridMultilevel"/>
    <w:tmpl w:val="62FE2D36"/>
    <w:name w:val="WW8Num1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6CC91EDE"/>
    <w:multiLevelType w:val="hybridMultilevel"/>
    <w:tmpl w:val="644E9E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6D1A4359"/>
    <w:multiLevelType w:val="hybridMultilevel"/>
    <w:tmpl w:val="E7FE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04E3A"/>
    <w:multiLevelType w:val="hybridMultilevel"/>
    <w:tmpl w:val="903AAD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6F3E6EE9"/>
    <w:multiLevelType w:val="multilevel"/>
    <w:tmpl w:val="6F3E6EE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0DD2CAA"/>
    <w:multiLevelType w:val="multilevel"/>
    <w:tmpl w:val="468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C4C30"/>
    <w:multiLevelType w:val="multilevel"/>
    <w:tmpl w:val="21C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C6C42"/>
    <w:multiLevelType w:val="hybridMultilevel"/>
    <w:tmpl w:val="E27AF14C"/>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64699B"/>
    <w:multiLevelType w:val="hybridMultilevel"/>
    <w:tmpl w:val="33106F3C"/>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32" w15:restartNumberingAfterBreak="0">
    <w:nsid w:val="7B745545"/>
    <w:multiLevelType w:val="hybridMultilevel"/>
    <w:tmpl w:val="F3DE257A"/>
    <w:lvl w:ilvl="0" w:tplc="1009000B">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num w:numId="1" w16cid:durableId="1386022125">
    <w:abstractNumId w:val="13"/>
  </w:num>
  <w:num w:numId="2" w16cid:durableId="1164206485">
    <w:abstractNumId w:val="1"/>
  </w:num>
  <w:num w:numId="3" w16cid:durableId="332757705">
    <w:abstractNumId w:val="2"/>
  </w:num>
  <w:num w:numId="4" w16cid:durableId="1097673378">
    <w:abstractNumId w:val="3"/>
  </w:num>
  <w:num w:numId="5" w16cid:durableId="1334838054">
    <w:abstractNumId w:val="4"/>
  </w:num>
  <w:num w:numId="6" w16cid:durableId="1740708628">
    <w:abstractNumId w:val="5"/>
  </w:num>
  <w:num w:numId="7" w16cid:durableId="239948332">
    <w:abstractNumId w:val="6"/>
  </w:num>
  <w:num w:numId="8" w16cid:durableId="1715233554">
    <w:abstractNumId w:val="9"/>
  </w:num>
  <w:num w:numId="9" w16cid:durableId="1418019658">
    <w:abstractNumId w:val="14"/>
  </w:num>
  <w:num w:numId="10" w16cid:durableId="679049023">
    <w:abstractNumId w:val="15"/>
  </w:num>
  <w:num w:numId="11" w16cid:durableId="1467700851">
    <w:abstractNumId w:val="8"/>
  </w:num>
  <w:num w:numId="12" w16cid:durableId="995954442">
    <w:abstractNumId w:val="30"/>
  </w:num>
  <w:num w:numId="13" w16cid:durableId="1578587726">
    <w:abstractNumId w:val="25"/>
  </w:num>
  <w:num w:numId="14" w16cid:durableId="2032491252">
    <w:abstractNumId w:val="24"/>
  </w:num>
  <w:num w:numId="15" w16cid:durableId="78409880">
    <w:abstractNumId w:val="18"/>
  </w:num>
  <w:num w:numId="16" w16cid:durableId="649402376">
    <w:abstractNumId w:val="16"/>
  </w:num>
  <w:num w:numId="17" w16cid:durableId="1883710920">
    <w:abstractNumId w:val="23"/>
  </w:num>
  <w:num w:numId="18" w16cid:durableId="2104296464">
    <w:abstractNumId w:val="32"/>
  </w:num>
  <w:num w:numId="19" w16cid:durableId="286278210">
    <w:abstractNumId w:val="20"/>
  </w:num>
  <w:num w:numId="20" w16cid:durableId="216549592">
    <w:abstractNumId w:val="12"/>
  </w:num>
  <w:num w:numId="21" w16cid:durableId="496769396">
    <w:abstractNumId w:val="10"/>
  </w:num>
  <w:num w:numId="22" w16cid:durableId="1578437634">
    <w:abstractNumId w:val="21"/>
  </w:num>
  <w:num w:numId="23" w16cid:durableId="1922979632">
    <w:abstractNumId w:val="7"/>
  </w:num>
  <w:num w:numId="24" w16cid:durableId="1644120820">
    <w:abstractNumId w:val="26"/>
  </w:num>
  <w:num w:numId="25" w16cid:durableId="872111529">
    <w:abstractNumId w:val="0"/>
  </w:num>
  <w:num w:numId="26" w16cid:durableId="1623152662">
    <w:abstractNumId w:val="20"/>
  </w:num>
  <w:num w:numId="27" w16cid:durableId="994525787">
    <w:abstractNumId w:val="17"/>
  </w:num>
  <w:num w:numId="28" w16cid:durableId="1845703672">
    <w:abstractNumId w:val="11"/>
  </w:num>
  <w:num w:numId="29" w16cid:durableId="1706518560">
    <w:abstractNumId w:val="11"/>
  </w:num>
  <w:num w:numId="30" w16cid:durableId="1265000034">
    <w:abstractNumId w:val="27"/>
  </w:num>
  <w:num w:numId="31" w16cid:durableId="1865247976">
    <w:abstractNumId w:val="22"/>
  </w:num>
  <w:num w:numId="32" w16cid:durableId="2045402323">
    <w:abstractNumId w:val="19"/>
  </w:num>
  <w:num w:numId="33" w16cid:durableId="496847539">
    <w:abstractNumId w:val="31"/>
  </w:num>
  <w:num w:numId="34" w16cid:durableId="415783196">
    <w:abstractNumId w:val="29"/>
  </w:num>
  <w:num w:numId="35" w16cid:durableId="12429060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4A"/>
    <w:rsid w:val="000049A6"/>
    <w:rsid w:val="000062BB"/>
    <w:rsid w:val="000121D7"/>
    <w:rsid w:val="000124FE"/>
    <w:rsid w:val="0001374F"/>
    <w:rsid w:val="00013D12"/>
    <w:rsid w:val="00024560"/>
    <w:rsid w:val="00025E33"/>
    <w:rsid w:val="000278C7"/>
    <w:rsid w:val="0003417F"/>
    <w:rsid w:val="0003555B"/>
    <w:rsid w:val="00043B66"/>
    <w:rsid w:val="00044FB5"/>
    <w:rsid w:val="00050268"/>
    <w:rsid w:val="000508D9"/>
    <w:rsid w:val="00052533"/>
    <w:rsid w:val="00052D3B"/>
    <w:rsid w:val="0006119C"/>
    <w:rsid w:val="000622BD"/>
    <w:rsid w:val="00067B1D"/>
    <w:rsid w:val="000840A8"/>
    <w:rsid w:val="000924FE"/>
    <w:rsid w:val="000A0B2A"/>
    <w:rsid w:val="000A7740"/>
    <w:rsid w:val="000B02A9"/>
    <w:rsid w:val="000B1516"/>
    <w:rsid w:val="000B19B6"/>
    <w:rsid w:val="000B37C0"/>
    <w:rsid w:val="000B5346"/>
    <w:rsid w:val="000B5F2F"/>
    <w:rsid w:val="000B6BF1"/>
    <w:rsid w:val="000B7AC8"/>
    <w:rsid w:val="000C0481"/>
    <w:rsid w:val="000C0906"/>
    <w:rsid w:val="000C1C04"/>
    <w:rsid w:val="000C2634"/>
    <w:rsid w:val="000C2A27"/>
    <w:rsid w:val="000C330D"/>
    <w:rsid w:val="000D4A55"/>
    <w:rsid w:val="000D7BA1"/>
    <w:rsid w:val="000E2ADF"/>
    <w:rsid w:val="000E5068"/>
    <w:rsid w:val="000E5C03"/>
    <w:rsid w:val="000E6014"/>
    <w:rsid w:val="000E6FD7"/>
    <w:rsid w:val="000E7DDD"/>
    <w:rsid w:val="000F665A"/>
    <w:rsid w:val="00102618"/>
    <w:rsid w:val="001046BF"/>
    <w:rsid w:val="001106A1"/>
    <w:rsid w:val="00112F03"/>
    <w:rsid w:val="00115C94"/>
    <w:rsid w:val="0011699C"/>
    <w:rsid w:val="00122AE5"/>
    <w:rsid w:val="00125F9B"/>
    <w:rsid w:val="001337FD"/>
    <w:rsid w:val="00140BF1"/>
    <w:rsid w:val="001435ED"/>
    <w:rsid w:val="0014581D"/>
    <w:rsid w:val="00153D9F"/>
    <w:rsid w:val="00156379"/>
    <w:rsid w:val="00165F75"/>
    <w:rsid w:val="001663DA"/>
    <w:rsid w:val="00167375"/>
    <w:rsid w:val="00167586"/>
    <w:rsid w:val="00170283"/>
    <w:rsid w:val="001774D3"/>
    <w:rsid w:val="0018661E"/>
    <w:rsid w:val="00187A57"/>
    <w:rsid w:val="00195FF9"/>
    <w:rsid w:val="00197199"/>
    <w:rsid w:val="001A3884"/>
    <w:rsid w:val="001A54F3"/>
    <w:rsid w:val="001A6A5D"/>
    <w:rsid w:val="001B1437"/>
    <w:rsid w:val="001B304E"/>
    <w:rsid w:val="001B3DC1"/>
    <w:rsid w:val="001B4129"/>
    <w:rsid w:val="001B78EE"/>
    <w:rsid w:val="001C0245"/>
    <w:rsid w:val="001C067E"/>
    <w:rsid w:val="001C0E1A"/>
    <w:rsid w:val="001C1225"/>
    <w:rsid w:val="001C188A"/>
    <w:rsid w:val="001C7E0E"/>
    <w:rsid w:val="001D455C"/>
    <w:rsid w:val="001E0467"/>
    <w:rsid w:val="001E4B28"/>
    <w:rsid w:val="001E5272"/>
    <w:rsid w:val="001E55FA"/>
    <w:rsid w:val="001E7445"/>
    <w:rsid w:val="001F3038"/>
    <w:rsid w:val="001F4194"/>
    <w:rsid w:val="001F775E"/>
    <w:rsid w:val="00201F80"/>
    <w:rsid w:val="00204E7D"/>
    <w:rsid w:val="00205900"/>
    <w:rsid w:val="00210822"/>
    <w:rsid w:val="00212041"/>
    <w:rsid w:val="00214A0F"/>
    <w:rsid w:val="00222163"/>
    <w:rsid w:val="00223036"/>
    <w:rsid w:val="00234D20"/>
    <w:rsid w:val="002404A4"/>
    <w:rsid w:val="002422D4"/>
    <w:rsid w:val="00244776"/>
    <w:rsid w:val="00250101"/>
    <w:rsid w:val="00250763"/>
    <w:rsid w:val="002511EF"/>
    <w:rsid w:val="00253780"/>
    <w:rsid w:val="00256DE6"/>
    <w:rsid w:val="00267A1F"/>
    <w:rsid w:val="00267BEE"/>
    <w:rsid w:val="0027076D"/>
    <w:rsid w:val="00270E9E"/>
    <w:rsid w:val="002746BB"/>
    <w:rsid w:val="00285707"/>
    <w:rsid w:val="00286343"/>
    <w:rsid w:val="002877D0"/>
    <w:rsid w:val="00294E87"/>
    <w:rsid w:val="0029794D"/>
    <w:rsid w:val="00297FFB"/>
    <w:rsid w:val="002A1954"/>
    <w:rsid w:val="002B0AA8"/>
    <w:rsid w:val="002B2098"/>
    <w:rsid w:val="002B7CBB"/>
    <w:rsid w:val="002C0F95"/>
    <w:rsid w:val="002C1932"/>
    <w:rsid w:val="002C3875"/>
    <w:rsid w:val="002C556C"/>
    <w:rsid w:val="002C7A59"/>
    <w:rsid w:val="002D5E9C"/>
    <w:rsid w:val="002D6D53"/>
    <w:rsid w:val="002E02A2"/>
    <w:rsid w:val="002F0612"/>
    <w:rsid w:val="002F0B85"/>
    <w:rsid w:val="002F56CD"/>
    <w:rsid w:val="002F71B5"/>
    <w:rsid w:val="00300999"/>
    <w:rsid w:val="003009A3"/>
    <w:rsid w:val="00302E34"/>
    <w:rsid w:val="00303A6A"/>
    <w:rsid w:val="00305A47"/>
    <w:rsid w:val="00306425"/>
    <w:rsid w:val="003103D7"/>
    <w:rsid w:val="0031183A"/>
    <w:rsid w:val="003153AC"/>
    <w:rsid w:val="0031598E"/>
    <w:rsid w:val="003245D7"/>
    <w:rsid w:val="0032700A"/>
    <w:rsid w:val="00330846"/>
    <w:rsid w:val="00331CB2"/>
    <w:rsid w:val="00334E21"/>
    <w:rsid w:val="00335882"/>
    <w:rsid w:val="00336F64"/>
    <w:rsid w:val="00337545"/>
    <w:rsid w:val="00342004"/>
    <w:rsid w:val="00345AE9"/>
    <w:rsid w:val="00345E3C"/>
    <w:rsid w:val="00346072"/>
    <w:rsid w:val="00347212"/>
    <w:rsid w:val="00351F56"/>
    <w:rsid w:val="003536B2"/>
    <w:rsid w:val="003538B8"/>
    <w:rsid w:val="00354809"/>
    <w:rsid w:val="00354E66"/>
    <w:rsid w:val="00355B68"/>
    <w:rsid w:val="003621DE"/>
    <w:rsid w:val="00366D44"/>
    <w:rsid w:val="00373108"/>
    <w:rsid w:val="003819EF"/>
    <w:rsid w:val="003A126A"/>
    <w:rsid w:val="003A61AD"/>
    <w:rsid w:val="003B6935"/>
    <w:rsid w:val="003C35EF"/>
    <w:rsid w:val="003C42F9"/>
    <w:rsid w:val="003C5474"/>
    <w:rsid w:val="003C55B2"/>
    <w:rsid w:val="003C65A0"/>
    <w:rsid w:val="003E32E7"/>
    <w:rsid w:val="003E68B8"/>
    <w:rsid w:val="003F5CA7"/>
    <w:rsid w:val="003F6838"/>
    <w:rsid w:val="003F70E3"/>
    <w:rsid w:val="003F78CA"/>
    <w:rsid w:val="00407D9A"/>
    <w:rsid w:val="00413879"/>
    <w:rsid w:val="004140FB"/>
    <w:rsid w:val="0041494A"/>
    <w:rsid w:val="0042328E"/>
    <w:rsid w:val="00425BAE"/>
    <w:rsid w:val="00434D2D"/>
    <w:rsid w:val="00441400"/>
    <w:rsid w:val="0044344F"/>
    <w:rsid w:val="00447A4D"/>
    <w:rsid w:val="00450B72"/>
    <w:rsid w:val="004531BC"/>
    <w:rsid w:val="00463D02"/>
    <w:rsid w:val="004677F0"/>
    <w:rsid w:val="00467968"/>
    <w:rsid w:val="004700F4"/>
    <w:rsid w:val="00481A27"/>
    <w:rsid w:val="00485A4A"/>
    <w:rsid w:val="00494478"/>
    <w:rsid w:val="004949BF"/>
    <w:rsid w:val="0049587A"/>
    <w:rsid w:val="004A1B5F"/>
    <w:rsid w:val="004A1C4F"/>
    <w:rsid w:val="004A3CEE"/>
    <w:rsid w:val="004A6359"/>
    <w:rsid w:val="004B0313"/>
    <w:rsid w:val="004B0FAF"/>
    <w:rsid w:val="004B121D"/>
    <w:rsid w:val="004B32B6"/>
    <w:rsid w:val="004B36CD"/>
    <w:rsid w:val="004B4B7A"/>
    <w:rsid w:val="004B526B"/>
    <w:rsid w:val="004C0E1E"/>
    <w:rsid w:val="004C3692"/>
    <w:rsid w:val="004C52D7"/>
    <w:rsid w:val="004C6575"/>
    <w:rsid w:val="004D0769"/>
    <w:rsid w:val="004D142F"/>
    <w:rsid w:val="004D214A"/>
    <w:rsid w:val="004D47C2"/>
    <w:rsid w:val="004D64EA"/>
    <w:rsid w:val="004E1DCF"/>
    <w:rsid w:val="004E4065"/>
    <w:rsid w:val="004E5D08"/>
    <w:rsid w:val="004F1067"/>
    <w:rsid w:val="004F438C"/>
    <w:rsid w:val="00500BA9"/>
    <w:rsid w:val="00501EEB"/>
    <w:rsid w:val="00503ECB"/>
    <w:rsid w:val="00506E18"/>
    <w:rsid w:val="00510042"/>
    <w:rsid w:val="00516015"/>
    <w:rsid w:val="005201DF"/>
    <w:rsid w:val="0052407C"/>
    <w:rsid w:val="00525780"/>
    <w:rsid w:val="00526309"/>
    <w:rsid w:val="005303E3"/>
    <w:rsid w:val="005338BC"/>
    <w:rsid w:val="00535FA3"/>
    <w:rsid w:val="00536AC8"/>
    <w:rsid w:val="00543AE6"/>
    <w:rsid w:val="00547214"/>
    <w:rsid w:val="00560717"/>
    <w:rsid w:val="00564D84"/>
    <w:rsid w:val="005701B5"/>
    <w:rsid w:val="00572D27"/>
    <w:rsid w:val="0057508B"/>
    <w:rsid w:val="00577E3A"/>
    <w:rsid w:val="005828E8"/>
    <w:rsid w:val="0058418C"/>
    <w:rsid w:val="00584991"/>
    <w:rsid w:val="0058571B"/>
    <w:rsid w:val="005902F7"/>
    <w:rsid w:val="00597C63"/>
    <w:rsid w:val="005A0845"/>
    <w:rsid w:val="005A2651"/>
    <w:rsid w:val="005A6996"/>
    <w:rsid w:val="005B02EC"/>
    <w:rsid w:val="005B126F"/>
    <w:rsid w:val="005B5F2E"/>
    <w:rsid w:val="005B641C"/>
    <w:rsid w:val="005E312A"/>
    <w:rsid w:val="005E35AC"/>
    <w:rsid w:val="005E452E"/>
    <w:rsid w:val="005F11E3"/>
    <w:rsid w:val="006019FC"/>
    <w:rsid w:val="006029A4"/>
    <w:rsid w:val="006036D0"/>
    <w:rsid w:val="00607A8E"/>
    <w:rsid w:val="00610368"/>
    <w:rsid w:val="0061130F"/>
    <w:rsid w:val="00614BA7"/>
    <w:rsid w:val="00616A58"/>
    <w:rsid w:val="00617773"/>
    <w:rsid w:val="00620E98"/>
    <w:rsid w:val="00621907"/>
    <w:rsid w:val="00632B43"/>
    <w:rsid w:val="00633D53"/>
    <w:rsid w:val="00634FCE"/>
    <w:rsid w:val="0063648D"/>
    <w:rsid w:val="0063704F"/>
    <w:rsid w:val="00637E69"/>
    <w:rsid w:val="00644D63"/>
    <w:rsid w:val="006455EF"/>
    <w:rsid w:val="00645C7C"/>
    <w:rsid w:val="00646D53"/>
    <w:rsid w:val="00646FDE"/>
    <w:rsid w:val="00650E8B"/>
    <w:rsid w:val="0065490E"/>
    <w:rsid w:val="00654D89"/>
    <w:rsid w:val="00662DBC"/>
    <w:rsid w:val="00663B13"/>
    <w:rsid w:val="0067122B"/>
    <w:rsid w:val="00673350"/>
    <w:rsid w:val="0067372A"/>
    <w:rsid w:val="006741F9"/>
    <w:rsid w:val="006749A1"/>
    <w:rsid w:val="0067612E"/>
    <w:rsid w:val="006856DF"/>
    <w:rsid w:val="00685802"/>
    <w:rsid w:val="00686BB8"/>
    <w:rsid w:val="00694D46"/>
    <w:rsid w:val="006A15BA"/>
    <w:rsid w:val="006A5F5D"/>
    <w:rsid w:val="006B190F"/>
    <w:rsid w:val="006D3829"/>
    <w:rsid w:val="006E1052"/>
    <w:rsid w:val="006E58A6"/>
    <w:rsid w:val="006F0E54"/>
    <w:rsid w:val="006F3119"/>
    <w:rsid w:val="006F3AB8"/>
    <w:rsid w:val="00702BE7"/>
    <w:rsid w:val="007154CA"/>
    <w:rsid w:val="00724976"/>
    <w:rsid w:val="0073010F"/>
    <w:rsid w:val="00734050"/>
    <w:rsid w:val="00735AB4"/>
    <w:rsid w:val="00735D4B"/>
    <w:rsid w:val="007373AA"/>
    <w:rsid w:val="00741696"/>
    <w:rsid w:val="0074564E"/>
    <w:rsid w:val="00752105"/>
    <w:rsid w:val="00754C89"/>
    <w:rsid w:val="007622F1"/>
    <w:rsid w:val="00765F86"/>
    <w:rsid w:val="00770A0F"/>
    <w:rsid w:val="00771D3A"/>
    <w:rsid w:val="00790D9D"/>
    <w:rsid w:val="00792113"/>
    <w:rsid w:val="007979F4"/>
    <w:rsid w:val="007A14FA"/>
    <w:rsid w:val="007A34E5"/>
    <w:rsid w:val="007A51B0"/>
    <w:rsid w:val="007A6030"/>
    <w:rsid w:val="007A6819"/>
    <w:rsid w:val="007B5BEE"/>
    <w:rsid w:val="007C0E0E"/>
    <w:rsid w:val="007C3EBE"/>
    <w:rsid w:val="007C521C"/>
    <w:rsid w:val="007D481F"/>
    <w:rsid w:val="007E15B6"/>
    <w:rsid w:val="007E2005"/>
    <w:rsid w:val="007E2BFD"/>
    <w:rsid w:val="007E7B22"/>
    <w:rsid w:val="008046EB"/>
    <w:rsid w:val="008134AB"/>
    <w:rsid w:val="0081431B"/>
    <w:rsid w:val="00820DA3"/>
    <w:rsid w:val="00821612"/>
    <w:rsid w:val="00826E68"/>
    <w:rsid w:val="008311F4"/>
    <w:rsid w:val="00831E27"/>
    <w:rsid w:val="008327F4"/>
    <w:rsid w:val="00840EE9"/>
    <w:rsid w:val="0084258A"/>
    <w:rsid w:val="00842920"/>
    <w:rsid w:val="00844011"/>
    <w:rsid w:val="00847ABD"/>
    <w:rsid w:val="00850199"/>
    <w:rsid w:val="008510B8"/>
    <w:rsid w:val="008555A0"/>
    <w:rsid w:val="00863349"/>
    <w:rsid w:val="00863AB9"/>
    <w:rsid w:val="00866DFF"/>
    <w:rsid w:val="0086796E"/>
    <w:rsid w:val="0087034F"/>
    <w:rsid w:val="008704C9"/>
    <w:rsid w:val="00872DBC"/>
    <w:rsid w:val="00880A40"/>
    <w:rsid w:val="0088246C"/>
    <w:rsid w:val="00882653"/>
    <w:rsid w:val="00883497"/>
    <w:rsid w:val="00884C79"/>
    <w:rsid w:val="00885B33"/>
    <w:rsid w:val="00886AC3"/>
    <w:rsid w:val="008920B4"/>
    <w:rsid w:val="00894FD7"/>
    <w:rsid w:val="00895EF4"/>
    <w:rsid w:val="008A1B66"/>
    <w:rsid w:val="008A6D9F"/>
    <w:rsid w:val="008B05F7"/>
    <w:rsid w:val="008B13C1"/>
    <w:rsid w:val="008B345D"/>
    <w:rsid w:val="008C42E1"/>
    <w:rsid w:val="008C5F24"/>
    <w:rsid w:val="008C626B"/>
    <w:rsid w:val="008C6EB5"/>
    <w:rsid w:val="008D1178"/>
    <w:rsid w:val="008D1A24"/>
    <w:rsid w:val="008D2834"/>
    <w:rsid w:val="008D3AF2"/>
    <w:rsid w:val="008D3E49"/>
    <w:rsid w:val="008D4538"/>
    <w:rsid w:val="008D4CB0"/>
    <w:rsid w:val="008E1328"/>
    <w:rsid w:val="008E382D"/>
    <w:rsid w:val="008E38DA"/>
    <w:rsid w:val="008F003F"/>
    <w:rsid w:val="008F0662"/>
    <w:rsid w:val="008F6F2B"/>
    <w:rsid w:val="00904584"/>
    <w:rsid w:val="00906F44"/>
    <w:rsid w:val="009102E1"/>
    <w:rsid w:val="00911984"/>
    <w:rsid w:val="00913271"/>
    <w:rsid w:val="00913D3C"/>
    <w:rsid w:val="0091460F"/>
    <w:rsid w:val="00925C50"/>
    <w:rsid w:val="00933DAB"/>
    <w:rsid w:val="00946F7E"/>
    <w:rsid w:val="00954517"/>
    <w:rsid w:val="00955E97"/>
    <w:rsid w:val="00956E36"/>
    <w:rsid w:val="00956F0C"/>
    <w:rsid w:val="00960DF6"/>
    <w:rsid w:val="00961DF9"/>
    <w:rsid w:val="00964C7A"/>
    <w:rsid w:val="00965394"/>
    <w:rsid w:val="00965E00"/>
    <w:rsid w:val="00966911"/>
    <w:rsid w:val="00970F53"/>
    <w:rsid w:val="00972ECD"/>
    <w:rsid w:val="00975387"/>
    <w:rsid w:val="00980DA2"/>
    <w:rsid w:val="00981D6C"/>
    <w:rsid w:val="0098403A"/>
    <w:rsid w:val="00984D80"/>
    <w:rsid w:val="0098597D"/>
    <w:rsid w:val="00985F82"/>
    <w:rsid w:val="009B414E"/>
    <w:rsid w:val="009B72BB"/>
    <w:rsid w:val="009B7F6B"/>
    <w:rsid w:val="009C550E"/>
    <w:rsid w:val="009D06A7"/>
    <w:rsid w:val="009D2596"/>
    <w:rsid w:val="009D56F6"/>
    <w:rsid w:val="009E1092"/>
    <w:rsid w:val="009E1E63"/>
    <w:rsid w:val="009E649A"/>
    <w:rsid w:val="009E66DA"/>
    <w:rsid w:val="009E6854"/>
    <w:rsid w:val="009E7A83"/>
    <w:rsid w:val="009F289C"/>
    <w:rsid w:val="00A00F6C"/>
    <w:rsid w:val="00A0567C"/>
    <w:rsid w:val="00A0666D"/>
    <w:rsid w:val="00A07540"/>
    <w:rsid w:val="00A14146"/>
    <w:rsid w:val="00A158A4"/>
    <w:rsid w:val="00A2120C"/>
    <w:rsid w:val="00A26C94"/>
    <w:rsid w:val="00A303EB"/>
    <w:rsid w:val="00A41B34"/>
    <w:rsid w:val="00A44DAA"/>
    <w:rsid w:val="00A46F54"/>
    <w:rsid w:val="00A52055"/>
    <w:rsid w:val="00A615D8"/>
    <w:rsid w:val="00A618A5"/>
    <w:rsid w:val="00A64DD1"/>
    <w:rsid w:val="00A65E18"/>
    <w:rsid w:val="00A703B5"/>
    <w:rsid w:val="00A706CE"/>
    <w:rsid w:val="00A74224"/>
    <w:rsid w:val="00A810F6"/>
    <w:rsid w:val="00A87C72"/>
    <w:rsid w:val="00A90B73"/>
    <w:rsid w:val="00A94B9B"/>
    <w:rsid w:val="00A95F62"/>
    <w:rsid w:val="00A97613"/>
    <w:rsid w:val="00AA23F9"/>
    <w:rsid w:val="00AA2591"/>
    <w:rsid w:val="00AB1052"/>
    <w:rsid w:val="00AB6B45"/>
    <w:rsid w:val="00AD18C1"/>
    <w:rsid w:val="00AE122B"/>
    <w:rsid w:val="00AE154C"/>
    <w:rsid w:val="00AE30EF"/>
    <w:rsid w:val="00AE58F3"/>
    <w:rsid w:val="00AF1AEB"/>
    <w:rsid w:val="00AF297E"/>
    <w:rsid w:val="00AF346E"/>
    <w:rsid w:val="00AF70C6"/>
    <w:rsid w:val="00B1552D"/>
    <w:rsid w:val="00B22BC8"/>
    <w:rsid w:val="00B2533D"/>
    <w:rsid w:val="00B26F6C"/>
    <w:rsid w:val="00B30D7D"/>
    <w:rsid w:val="00B427FF"/>
    <w:rsid w:val="00B447C0"/>
    <w:rsid w:val="00B449BA"/>
    <w:rsid w:val="00B457F4"/>
    <w:rsid w:val="00B541CC"/>
    <w:rsid w:val="00B54D13"/>
    <w:rsid w:val="00B550E4"/>
    <w:rsid w:val="00B619BD"/>
    <w:rsid w:val="00B71890"/>
    <w:rsid w:val="00B747E0"/>
    <w:rsid w:val="00B74F00"/>
    <w:rsid w:val="00B7665D"/>
    <w:rsid w:val="00B8141E"/>
    <w:rsid w:val="00B836B9"/>
    <w:rsid w:val="00B84339"/>
    <w:rsid w:val="00B87F50"/>
    <w:rsid w:val="00B97088"/>
    <w:rsid w:val="00BA1E3F"/>
    <w:rsid w:val="00BA256F"/>
    <w:rsid w:val="00BB2383"/>
    <w:rsid w:val="00BB23BC"/>
    <w:rsid w:val="00BB25B3"/>
    <w:rsid w:val="00BB3E81"/>
    <w:rsid w:val="00BB52C6"/>
    <w:rsid w:val="00BB5666"/>
    <w:rsid w:val="00BB58B4"/>
    <w:rsid w:val="00BC1029"/>
    <w:rsid w:val="00BC35EC"/>
    <w:rsid w:val="00BC53B7"/>
    <w:rsid w:val="00BD1E7A"/>
    <w:rsid w:val="00BD4381"/>
    <w:rsid w:val="00BD43EE"/>
    <w:rsid w:val="00BD4B63"/>
    <w:rsid w:val="00BD7B27"/>
    <w:rsid w:val="00BE10D1"/>
    <w:rsid w:val="00BE236B"/>
    <w:rsid w:val="00BF095B"/>
    <w:rsid w:val="00C11BBA"/>
    <w:rsid w:val="00C14657"/>
    <w:rsid w:val="00C151AA"/>
    <w:rsid w:val="00C20749"/>
    <w:rsid w:val="00C20F96"/>
    <w:rsid w:val="00C32732"/>
    <w:rsid w:val="00C331C9"/>
    <w:rsid w:val="00C333F4"/>
    <w:rsid w:val="00C46B67"/>
    <w:rsid w:val="00C4748A"/>
    <w:rsid w:val="00C51AE8"/>
    <w:rsid w:val="00C53A1F"/>
    <w:rsid w:val="00C577F4"/>
    <w:rsid w:val="00C60F65"/>
    <w:rsid w:val="00C64A7A"/>
    <w:rsid w:val="00C72F2F"/>
    <w:rsid w:val="00C738F4"/>
    <w:rsid w:val="00C775C9"/>
    <w:rsid w:val="00C97B12"/>
    <w:rsid w:val="00CA5FFE"/>
    <w:rsid w:val="00CA61E1"/>
    <w:rsid w:val="00CB2CFC"/>
    <w:rsid w:val="00CB4CD5"/>
    <w:rsid w:val="00CC49BB"/>
    <w:rsid w:val="00CD2579"/>
    <w:rsid w:val="00CE0BB1"/>
    <w:rsid w:val="00CE6DE2"/>
    <w:rsid w:val="00CE723C"/>
    <w:rsid w:val="00CF1F0B"/>
    <w:rsid w:val="00CF2D8F"/>
    <w:rsid w:val="00CF45E5"/>
    <w:rsid w:val="00CF4B77"/>
    <w:rsid w:val="00CF631C"/>
    <w:rsid w:val="00D005AE"/>
    <w:rsid w:val="00D028F0"/>
    <w:rsid w:val="00D032B0"/>
    <w:rsid w:val="00D04DAC"/>
    <w:rsid w:val="00D10D72"/>
    <w:rsid w:val="00D167BE"/>
    <w:rsid w:val="00D16EAA"/>
    <w:rsid w:val="00D174E6"/>
    <w:rsid w:val="00D175C0"/>
    <w:rsid w:val="00D22152"/>
    <w:rsid w:val="00D22F9B"/>
    <w:rsid w:val="00D25A0F"/>
    <w:rsid w:val="00D3049C"/>
    <w:rsid w:val="00D35F26"/>
    <w:rsid w:val="00D44021"/>
    <w:rsid w:val="00D44052"/>
    <w:rsid w:val="00D449F8"/>
    <w:rsid w:val="00D615BD"/>
    <w:rsid w:val="00D6271F"/>
    <w:rsid w:val="00D657AC"/>
    <w:rsid w:val="00D70E33"/>
    <w:rsid w:val="00D7215B"/>
    <w:rsid w:val="00D74F6C"/>
    <w:rsid w:val="00D76432"/>
    <w:rsid w:val="00D77CC3"/>
    <w:rsid w:val="00D82E76"/>
    <w:rsid w:val="00D96607"/>
    <w:rsid w:val="00DA0EA1"/>
    <w:rsid w:val="00DA2D35"/>
    <w:rsid w:val="00DA5751"/>
    <w:rsid w:val="00DB4DF7"/>
    <w:rsid w:val="00DC6868"/>
    <w:rsid w:val="00DD2A6D"/>
    <w:rsid w:val="00DD3AC6"/>
    <w:rsid w:val="00DD5647"/>
    <w:rsid w:val="00DE4305"/>
    <w:rsid w:val="00DE7FF7"/>
    <w:rsid w:val="00DF4FDB"/>
    <w:rsid w:val="00E0743F"/>
    <w:rsid w:val="00E14979"/>
    <w:rsid w:val="00E33D4A"/>
    <w:rsid w:val="00E47A84"/>
    <w:rsid w:val="00E47F0A"/>
    <w:rsid w:val="00E509BF"/>
    <w:rsid w:val="00E60FDF"/>
    <w:rsid w:val="00E61861"/>
    <w:rsid w:val="00E61EF9"/>
    <w:rsid w:val="00E77893"/>
    <w:rsid w:val="00E80E68"/>
    <w:rsid w:val="00E82383"/>
    <w:rsid w:val="00E826D8"/>
    <w:rsid w:val="00E86739"/>
    <w:rsid w:val="00E92556"/>
    <w:rsid w:val="00EC0941"/>
    <w:rsid w:val="00EC308B"/>
    <w:rsid w:val="00EC35CE"/>
    <w:rsid w:val="00EC48D3"/>
    <w:rsid w:val="00EC5239"/>
    <w:rsid w:val="00EC5992"/>
    <w:rsid w:val="00ED69F9"/>
    <w:rsid w:val="00ED6F29"/>
    <w:rsid w:val="00EE14E5"/>
    <w:rsid w:val="00EE1C65"/>
    <w:rsid w:val="00EE24D4"/>
    <w:rsid w:val="00EE3685"/>
    <w:rsid w:val="00EE590F"/>
    <w:rsid w:val="00EF205B"/>
    <w:rsid w:val="00EF3C1B"/>
    <w:rsid w:val="00EF4F35"/>
    <w:rsid w:val="00EF7637"/>
    <w:rsid w:val="00F0200D"/>
    <w:rsid w:val="00F0353F"/>
    <w:rsid w:val="00F04833"/>
    <w:rsid w:val="00F06076"/>
    <w:rsid w:val="00F07668"/>
    <w:rsid w:val="00F07A5E"/>
    <w:rsid w:val="00F2215B"/>
    <w:rsid w:val="00F24898"/>
    <w:rsid w:val="00F2554A"/>
    <w:rsid w:val="00F30E06"/>
    <w:rsid w:val="00F40E41"/>
    <w:rsid w:val="00F4368B"/>
    <w:rsid w:val="00F43DED"/>
    <w:rsid w:val="00F466A1"/>
    <w:rsid w:val="00F47812"/>
    <w:rsid w:val="00F555AE"/>
    <w:rsid w:val="00F57772"/>
    <w:rsid w:val="00F61D10"/>
    <w:rsid w:val="00F62C7D"/>
    <w:rsid w:val="00F657F6"/>
    <w:rsid w:val="00F72ED6"/>
    <w:rsid w:val="00F820C7"/>
    <w:rsid w:val="00F83712"/>
    <w:rsid w:val="00F84498"/>
    <w:rsid w:val="00F94739"/>
    <w:rsid w:val="00FA24E5"/>
    <w:rsid w:val="00FA4E74"/>
    <w:rsid w:val="00FA63F3"/>
    <w:rsid w:val="00FA6D4A"/>
    <w:rsid w:val="00FB1514"/>
    <w:rsid w:val="00FC461C"/>
    <w:rsid w:val="00FD24BC"/>
    <w:rsid w:val="00FD3830"/>
    <w:rsid w:val="00FD48E4"/>
    <w:rsid w:val="00FE29D6"/>
    <w:rsid w:val="00FE3A8D"/>
    <w:rsid w:val="00FF56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39134C"/>
  <w15:docId w15:val="{F567D19F-7B22-4F4B-AF67-88AD31FBA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333333"/>
        <w:sz w:val="24"/>
        <w:szCs w:val="24"/>
        <w:lang w:val="en-US" w:eastAsia="en-US" w:bidi="ar-SA"/>
      </w:rPr>
    </w:rPrDefault>
    <w:pPrDefault>
      <w:pPr>
        <w:spacing w:after="200" w:line="480" w:lineRule="auto"/>
        <w:ind w:left="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14A"/>
    <w:pPr>
      <w:widowControl w:val="0"/>
      <w:spacing w:after="0" w:line="240" w:lineRule="auto"/>
      <w:ind w:left="0"/>
    </w:pPr>
    <w:rPr>
      <w:rFonts w:eastAsia="Times New Roman"/>
      <w:snapToGrid w:val="0"/>
      <w:color w:val="auto"/>
      <w:szCs w:val="20"/>
    </w:rPr>
  </w:style>
  <w:style w:type="paragraph" w:styleId="Heading1">
    <w:name w:val="heading 1"/>
    <w:basedOn w:val="Normal"/>
    <w:next w:val="Normal"/>
    <w:link w:val="Heading1Char"/>
    <w:qFormat/>
    <w:rsid w:val="004D214A"/>
    <w:pPr>
      <w:outlineLvl w:val="0"/>
    </w:pPr>
  </w:style>
  <w:style w:type="paragraph" w:styleId="Heading2">
    <w:name w:val="heading 2"/>
    <w:basedOn w:val="Normal"/>
    <w:next w:val="Normal"/>
    <w:link w:val="Heading2Char"/>
    <w:qFormat/>
    <w:rsid w:val="004D214A"/>
    <w:pPr>
      <w:keepNext/>
      <w:tabs>
        <w:tab w:val="left" w:pos="2160"/>
        <w:tab w:val="left" w:pos="2346"/>
        <w:tab w:val="left" w:pos="2706"/>
        <w:tab w:val="left" w:pos="6840"/>
        <w:tab w:val="left" w:pos="7200"/>
        <w:tab w:val="left" w:pos="7920"/>
        <w:tab w:val="left" w:pos="8640"/>
      </w:tabs>
      <w:outlineLvl w:val="1"/>
    </w:pPr>
    <w:rPr>
      <w:b/>
      <w:sz w:val="20"/>
      <w:u w:val="single"/>
    </w:rPr>
  </w:style>
  <w:style w:type="paragraph" w:styleId="Heading3">
    <w:name w:val="heading 3"/>
    <w:basedOn w:val="Normal"/>
    <w:next w:val="Normal"/>
    <w:link w:val="Heading3Char"/>
    <w:uiPriority w:val="9"/>
    <w:semiHidden/>
    <w:unhideWhenUsed/>
    <w:qFormat/>
    <w:rsid w:val="001E55FA"/>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214A"/>
    <w:rPr>
      <w:rFonts w:eastAsia="Times New Roman"/>
      <w:snapToGrid w:val="0"/>
      <w:color w:val="auto"/>
      <w:szCs w:val="20"/>
    </w:rPr>
  </w:style>
  <w:style w:type="character" w:customStyle="1" w:styleId="Heading2Char">
    <w:name w:val="Heading 2 Char"/>
    <w:basedOn w:val="DefaultParagraphFont"/>
    <w:link w:val="Heading2"/>
    <w:rsid w:val="004D214A"/>
    <w:rPr>
      <w:rFonts w:eastAsia="Times New Roman"/>
      <w:b/>
      <w:snapToGrid w:val="0"/>
      <w:color w:val="auto"/>
      <w:sz w:val="20"/>
      <w:szCs w:val="20"/>
      <w:u w:val="single"/>
    </w:rPr>
  </w:style>
  <w:style w:type="paragraph" w:styleId="Title">
    <w:name w:val="Title"/>
    <w:basedOn w:val="Normal"/>
    <w:link w:val="TitleChar"/>
    <w:qFormat/>
    <w:rsid w:val="004D214A"/>
    <w:pPr>
      <w:jc w:val="center"/>
    </w:pPr>
    <w:rPr>
      <w:b/>
      <w:sz w:val="20"/>
    </w:rPr>
  </w:style>
  <w:style w:type="character" w:customStyle="1" w:styleId="TitleChar">
    <w:name w:val="Title Char"/>
    <w:basedOn w:val="DefaultParagraphFont"/>
    <w:link w:val="Title"/>
    <w:rsid w:val="004D214A"/>
    <w:rPr>
      <w:rFonts w:eastAsia="Times New Roman"/>
      <w:b/>
      <w:snapToGrid w:val="0"/>
      <w:color w:val="auto"/>
      <w:sz w:val="20"/>
      <w:szCs w:val="20"/>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4D214A"/>
    <w:pPr>
      <w:widowControl/>
      <w:ind w:left="720"/>
      <w:contextualSpacing/>
    </w:pPr>
    <w:rPr>
      <w:rFonts w:ascii="Tahoma" w:hAnsi="Tahoma"/>
      <w:snapToGrid/>
      <w:sz w:val="22"/>
      <w:szCs w:val="22"/>
    </w:rPr>
  </w:style>
  <w:style w:type="character" w:styleId="Hyperlink">
    <w:name w:val="Hyperlink"/>
    <w:basedOn w:val="DefaultParagraphFont"/>
    <w:uiPriority w:val="99"/>
    <w:unhideWhenUsed/>
    <w:rsid w:val="004D214A"/>
    <w:rPr>
      <w:color w:val="0000FF" w:themeColor="hyperlink"/>
      <w:u w:val="single"/>
    </w:rPr>
  </w:style>
  <w:style w:type="paragraph" w:styleId="Header">
    <w:name w:val="header"/>
    <w:basedOn w:val="Normal"/>
    <w:link w:val="HeaderChar"/>
    <w:uiPriority w:val="99"/>
    <w:unhideWhenUsed/>
    <w:rsid w:val="00BA1E3F"/>
    <w:pPr>
      <w:tabs>
        <w:tab w:val="center" w:pos="4680"/>
        <w:tab w:val="right" w:pos="9360"/>
      </w:tabs>
    </w:pPr>
  </w:style>
  <w:style w:type="character" w:customStyle="1" w:styleId="HeaderChar">
    <w:name w:val="Header Char"/>
    <w:basedOn w:val="DefaultParagraphFont"/>
    <w:link w:val="Header"/>
    <w:uiPriority w:val="99"/>
    <w:rsid w:val="00BA1E3F"/>
    <w:rPr>
      <w:rFonts w:eastAsia="Times New Roman"/>
      <w:snapToGrid w:val="0"/>
      <w:color w:val="auto"/>
      <w:szCs w:val="20"/>
    </w:rPr>
  </w:style>
  <w:style w:type="paragraph" w:styleId="Footer">
    <w:name w:val="footer"/>
    <w:basedOn w:val="Normal"/>
    <w:link w:val="FooterChar"/>
    <w:uiPriority w:val="99"/>
    <w:unhideWhenUsed/>
    <w:rsid w:val="00BA1E3F"/>
    <w:pPr>
      <w:tabs>
        <w:tab w:val="center" w:pos="4680"/>
        <w:tab w:val="right" w:pos="9360"/>
      </w:tabs>
    </w:pPr>
  </w:style>
  <w:style w:type="character" w:customStyle="1" w:styleId="FooterChar">
    <w:name w:val="Footer Char"/>
    <w:basedOn w:val="DefaultParagraphFont"/>
    <w:link w:val="Footer"/>
    <w:uiPriority w:val="99"/>
    <w:rsid w:val="00BA1E3F"/>
    <w:rPr>
      <w:rFonts w:eastAsia="Times New Roman"/>
      <w:snapToGrid w:val="0"/>
      <w:color w:val="auto"/>
      <w:szCs w:val="20"/>
    </w:rPr>
  </w:style>
  <w:style w:type="paragraph" w:styleId="NormalWeb">
    <w:name w:val="Normal (Web)"/>
    <w:basedOn w:val="Normal"/>
    <w:uiPriority w:val="99"/>
    <w:unhideWhenUsed/>
    <w:rsid w:val="00844011"/>
    <w:pPr>
      <w:widowControl/>
      <w:spacing w:before="100" w:beforeAutospacing="1" w:after="100" w:afterAutospacing="1"/>
    </w:pPr>
    <w:rPr>
      <w:snapToGrid/>
      <w:szCs w:val="24"/>
    </w:rPr>
  </w:style>
  <w:style w:type="character" w:customStyle="1" w:styleId="apple-converted-space">
    <w:name w:val="apple-converted-space"/>
    <w:basedOn w:val="DefaultParagraphFont"/>
    <w:rsid w:val="00844011"/>
  </w:style>
  <w:style w:type="paragraph" w:customStyle="1" w:styleId="Cog-bullet">
    <w:name w:val="Cog-bullet"/>
    <w:basedOn w:val="Normal"/>
    <w:rsid w:val="00844011"/>
    <w:pPr>
      <w:keepNext/>
      <w:widowControl/>
      <w:numPr>
        <w:numId w:val="11"/>
      </w:numPr>
      <w:spacing w:before="60" w:after="60" w:line="260" w:lineRule="atLeast"/>
    </w:pPr>
    <w:rPr>
      <w:rFonts w:ascii="Arial" w:hAnsi="Arial"/>
      <w:snapToGrid/>
      <w:color w:val="000000"/>
      <w:sz w:val="18"/>
    </w:rPr>
  </w:style>
  <w:style w:type="paragraph" w:styleId="PlainText">
    <w:name w:val="Plain Text"/>
    <w:basedOn w:val="Normal"/>
    <w:link w:val="PlainTextChar"/>
    <w:uiPriority w:val="99"/>
    <w:rsid w:val="00844011"/>
    <w:pPr>
      <w:widowControl/>
    </w:pPr>
    <w:rPr>
      <w:rFonts w:ascii="Courier New" w:hAnsi="Courier New"/>
      <w:snapToGrid/>
      <w:sz w:val="20"/>
    </w:rPr>
  </w:style>
  <w:style w:type="character" w:customStyle="1" w:styleId="PlainTextChar">
    <w:name w:val="Plain Text Char"/>
    <w:basedOn w:val="DefaultParagraphFont"/>
    <w:link w:val="PlainText"/>
    <w:uiPriority w:val="99"/>
    <w:rsid w:val="00844011"/>
    <w:rPr>
      <w:rFonts w:ascii="Courier New" w:eastAsia="Times New Roman" w:hAnsi="Courier New"/>
      <w:color w:val="auto"/>
      <w:sz w:val="20"/>
      <w:szCs w:val="20"/>
    </w:rPr>
  </w:style>
  <w:style w:type="paragraph" w:styleId="BodyText2">
    <w:name w:val="Body Text 2"/>
    <w:basedOn w:val="Normal"/>
    <w:link w:val="BodyText2Char"/>
    <w:unhideWhenUsed/>
    <w:rsid w:val="00844011"/>
    <w:pPr>
      <w:widowControl/>
      <w:jc w:val="both"/>
    </w:pPr>
    <w:rPr>
      <w:snapToGrid/>
      <w:sz w:val="22"/>
      <w:szCs w:val="24"/>
    </w:rPr>
  </w:style>
  <w:style w:type="character" w:customStyle="1" w:styleId="BodyText2Char">
    <w:name w:val="Body Text 2 Char"/>
    <w:basedOn w:val="DefaultParagraphFont"/>
    <w:link w:val="BodyText2"/>
    <w:rsid w:val="00844011"/>
    <w:rPr>
      <w:rFonts w:eastAsia="Times New Roman"/>
      <w:color w:val="auto"/>
      <w:sz w:val="22"/>
    </w:rPr>
  </w:style>
  <w:style w:type="paragraph" w:customStyle="1" w:styleId="NormalVerdana">
    <w:name w:val="Normal + Verdana"/>
    <w:basedOn w:val="Normal"/>
    <w:uiPriority w:val="99"/>
    <w:rsid w:val="00844011"/>
    <w:pPr>
      <w:widowControl/>
    </w:pPr>
    <w:rPr>
      <w:rFonts w:ascii="Verdana" w:eastAsia="Calibri" w:hAnsi="Verdana"/>
      <w:snapToGrid/>
      <w:szCs w:val="24"/>
    </w:rPr>
  </w:style>
  <w:style w:type="character" w:customStyle="1" w:styleId="highlight">
    <w:name w:val="highlight"/>
    <w:basedOn w:val="DefaultParagraphFont"/>
    <w:rsid w:val="001B3DC1"/>
  </w:style>
  <w:style w:type="character" w:styleId="Strong">
    <w:name w:val="Strong"/>
    <w:basedOn w:val="DefaultParagraphFont"/>
    <w:uiPriority w:val="22"/>
    <w:qFormat/>
    <w:rsid w:val="004C3692"/>
    <w:rPr>
      <w:b/>
      <w:bCs/>
    </w:rPr>
  </w:style>
  <w:style w:type="paragraph" w:styleId="BodyText">
    <w:name w:val="Body Text"/>
    <w:basedOn w:val="Normal"/>
    <w:link w:val="BodyTextChar"/>
    <w:uiPriority w:val="99"/>
    <w:semiHidden/>
    <w:unhideWhenUsed/>
    <w:rsid w:val="001E55FA"/>
    <w:pPr>
      <w:spacing w:after="120"/>
    </w:pPr>
  </w:style>
  <w:style w:type="character" w:customStyle="1" w:styleId="BodyTextChar">
    <w:name w:val="Body Text Char"/>
    <w:basedOn w:val="DefaultParagraphFont"/>
    <w:link w:val="BodyText"/>
    <w:uiPriority w:val="99"/>
    <w:semiHidden/>
    <w:rsid w:val="001E55FA"/>
    <w:rPr>
      <w:rFonts w:eastAsia="Times New Roman"/>
      <w:snapToGrid w:val="0"/>
      <w:color w:val="auto"/>
      <w:szCs w:val="20"/>
    </w:rPr>
  </w:style>
  <w:style w:type="paragraph" w:styleId="List">
    <w:name w:val="List"/>
    <w:basedOn w:val="BodyText"/>
    <w:unhideWhenUsed/>
    <w:rsid w:val="001E55FA"/>
    <w:pPr>
      <w:widowControl/>
      <w:suppressAutoHyphens/>
      <w:spacing w:after="0"/>
    </w:pPr>
    <w:rPr>
      <w:rFonts w:cs="Tahoma"/>
      <w:snapToGrid/>
      <w:sz w:val="22"/>
      <w:lang w:eastAsia="zh-CN"/>
    </w:rPr>
  </w:style>
  <w:style w:type="character" w:customStyle="1" w:styleId="NoSpacingChar">
    <w:name w:val="No Spacing Char"/>
    <w:basedOn w:val="DefaultParagraphFont"/>
    <w:link w:val="NoSpacing"/>
    <w:uiPriority w:val="1"/>
    <w:qFormat/>
    <w:locked/>
    <w:rsid w:val="001E55FA"/>
    <w:rPr>
      <w:rFonts w:ascii="Calibri" w:eastAsia="Calibri" w:hAnsi="Calibri"/>
    </w:rPr>
  </w:style>
  <w:style w:type="paragraph" w:styleId="NoSpacing">
    <w:name w:val="No Spacing"/>
    <w:basedOn w:val="Normal"/>
    <w:link w:val="NoSpacingChar"/>
    <w:uiPriority w:val="1"/>
    <w:qFormat/>
    <w:rsid w:val="001E55FA"/>
    <w:pPr>
      <w:widowControl/>
      <w:suppressAutoHyphens/>
    </w:pPr>
    <w:rPr>
      <w:rFonts w:ascii="Calibri" w:eastAsia="Calibri" w:hAnsi="Calibri"/>
      <w:snapToGrid/>
      <w:color w:val="333333"/>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E55FA"/>
    <w:rPr>
      <w:rFonts w:ascii="Tahoma" w:eastAsia="Times New Roman" w:hAnsi="Tahoma"/>
      <w:color w:val="auto"/>
      <w:sz w:val="22"/>
      <w:szCs w:val="22"/>
    </w:rPr>
  </w:style>
  <w:style w:type="paragraph" w:customStyle="1" w:styleId="SubSubTitle">
    <w:name w:val="SubSubTitle"/>
    <w:basedOn w:val="Heading3"/>
    <w:next w:val="Normal"/>
    <w:rsid w:val="001E55FA"/>
    <w:pPr>
      <w:keepNext w:val="0"/>
      <w:keepLines w:val="0"/>
      <w:suppressAutoHyphens/>
      <w:spacing w:before="240" w:after="60"/>
    </w:pPr>
    <w:rPr>
      <w:rFonts w:ascii="Book Antiqua" w:eastAsia="Times New Roman" w:hAnsi="Book Antiqua" w:cs="Book Antiqua"/>
      <w:snapToGrid/>
      <w:color w:val="auto"/>
      <w:szCs w:val="20"/>
      <w:lang w:eastAsia="zh-CN"/>
    </w:rPr>
  </w:style>
  <w:style w:type="paragraph" w:customStyle="1" w:styleId="BodyB">
    <w:name w:val="Body B"/>
    <w:rsid w:val="001E55FA"/>
    <w:pPr>
      <w:spacing w:after="0" w:line="240" w:lineRule="auto"/>
      <w:ind w:left="0"/>
    </w:pPr>
    <w:rPr>
      <w:rFonts w:eastAsia="Arial Unicode MS" w:hAnsi="Arial Unicode MS" w:cs="Arial Unicode MS"/>
      <w:color w:val="000000"/>
      <w:u w:color="000000"/>
      <w:lang w:val="fr-FR"/>
    </w:rPr>
  </w:style>
  <w:style w:type="paragraph" w:customStyle="1" w:styleId="DefaultText">
    <w:name w:val="Default Text"/>
    <w:basedOn w:val="Normal"/>
    <w:qFormat/>
    <w:rsid w:val="001E55FA"/>
    <w:pPr>
      <w:widowControl/>
      <w:suppressAutoHyphens/>
    </w:pPr>
    <w:rPr>
      <w:snapToGrid/>
    </w:rPr>
  </w:style>
  <w:style w:type="character" w:customStyle="1" w:styleId="Heading3Char">
    <w:name w:val="Heading 3 Char"/>
    <w:basedOn w:val="DefaultParagraphFont"/>
    <w:link w:val="Heading3"/>
    <w:uiPriority w:val="9"/>
    <w:semiHidden/>
    <w:rsid w:val="001E55FA"/>
    <w:rPr>
      <w:rFonts w:asciiTheme="majorHAnsi" w:eastAsiaTheme="majorEastAsia" w:hAnsiTheme="majorHAnsi" w:cstheme="majorBidi"/>
      <w:snapToGrid w:val="0"/>
      <w:color w:val="243F60" w:themeColor="accent1" w:themeShade="7F"/>
    </w:rPr>
  </w:style>
  <w:style w:type="paragraph" w:styleId="BalloonText">
    <w:name w:val="Balloon Text"/>
    <w:basedOn w:val="Normal"/>
    <w:link w:val="BalloonTextChar"/>
    <w:uiPriority w:val="99"/>
    <w:semiHidden/>
    <w:unhideWhenUsed/>
    <w:rsid w:val="00792113"/>
    <w:rPr>
      <w:rFonts w:ascii="Tahoma" w:hAnsi="Tahoma" w:cs="Tahoma"/>
      <w:sz w:val="16"/>
      <w:szCs w:val="16"/>
    </w:rPr>
  </w:style>
  <w:style w:type="character" w:customStyle="1" w:styleId="BalloonTextChar">
    <w:name w:val="Balloon Text Char"/>
    <w:basedOn w:val="DefaultParagraphFont"/>
    <w:link w:val="BalloonText"/>
    <w:uiPriority w:val="99"/>
    <w:semiHidden/>
    <w:rsid w:val="00792113"/>
    <w:rPr>
      <w:rFonts w:ascii="Tahoma" w:eastAsia="Times New Roman" w:hAnsi="Tahoma" w:cs="Tahoma"/>
      <w:snapToGrid w:val="0"/>
      <w:color w:val="auto"/>
      <w:sz w:val="16"/>
      <w:szCs w:val="16"/>
    </w:rPr>
  </w:style>
  <w:style w:type="character" w:customStyle="1" w:styleId="rezemp-highlightedfield-highlightedterm">
    <w:name w:val="rezemp-highlightedfield-highlightedterm"/>
    <w:basedOn w:val="DefaultParagraphFont"/>
    <w:rsid w:val="00BD1E7A"/>
  </w:style>
  <w:style w:type="table" w:customStyle="1" w:styleId="Style37">
    <w:name w:val="_Style 37"/>
    <w:basedOn w:val="TableNormal"/>
    <w:qFormat/>
    <w:rsid w:val="001C0245"/>
    <w:pPr>
      <w:spacing w:before="80" w:after="0" w:line="240" w:lineRule="auto"/>
      <w:ind w:left="0"/>
    </w:pPr>
    <w:rPr>
      <w:rFonts w:ascii="Calibri" w:eastAsia="Calibri" w:hAnsi="Calibri" w:cs="Calibri"/>
      <w:color w:val="E7E6E6"/>
      <w:sz w:val="18"/>
      <w:szCs w:val="18"/>
      <w:lang w:val="en-IN" w:eastAsia="en-IN"/>
    </w:rPr>
    <w:tblPr>
      <w:tblCellMar>
        <w:top w:w="15" w:type="dxa"/>
        <w:left w:w="15" w:type="dxa"/>
        <w:bottom w:w="15" w:type="dxa"/>
        <w:right w:w="15" w:type="dxa"/>
      </w:tblCellMar>
    </w:tblPr>
  </w:style>
  <w:style w:type="paragraph" w:customStyle="1" w:styleId="Normal1">
    <w:name w:val="Normal1"/>
    <w:rsid w:val="00214A0F"/>
    <w:pPr>
      <w:spacing w:after="0" w:line="240" w:lineRule="auto"/>
      <w:ind w:left="0"/>
    </w:pPr>
    <w:rPr>
      <w:rFonts w:ascii="Calibri" w:eastAsia="Calibri" w:hAnsi="Calibri" w:cs="Calibri"/>
      <w:color w:val="auto"/>
    </w:rPr>
  </w:style>
  <w:style w:type="paragraph" w:customStyle="1" w:styleId="NormalArial">
    <w:name w:val="Normal + Arial"/>
    <w:basedOn w:val="Normal"/>
    <w:rsid w:val="00214A0F"/>
    <w:pPr>
      <w:widowControl/>
      <w:suppressAutoHyphens/>
      <w:autoSpaceDE w:val="0"/>
    </w:pPr>
    <w:rPr>
      <w:b/>
      <w:snapToGrid/>
      <w:sz w:val="22"/>
      <w:szCs w:val="22"/>
      <w:lang w:eastAsia="ar-SA"/>
    </w:rPr>
  </w:style>
  <w:style w:type="character" w:customStyle="1" w:styleId="ui-provider">
    <w:name w:val="ui-provider"/>
    <w:basedOn w:val="DefaultParagraphFont"/>
    <w:rsid w:val="00882653"/>
  </w:style>
  <w:style w:type="character" w:styleId="UnresolvedMention">
    <w:name w:val="Unresolved Mention"/>
    <w:basedOn w:val="DefaultParagraphFont"/>
    <w:uiPriority w:val="99"/>
    <w:semiHidden/>
    <w:unhideWhenUsed/>
    <w:rsid w:val="00447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424">
      <w:bodyDiv w:val="1"/>
      <w:marLeft w:val="0"/>
      <w:marRight w:val="0"/>
      <w:marTop w:val="0"/>
      <w:marBottom w:val="0"/>
      <w:divBdr>
        <w:top w:val="none" w:sz="0" w:space="0" w:color="auto"/>
        <w:left w:val="none" w:sz="0" w:space="0" w:color="auto"/>
        <w:bottom w:val="none" w:sz="0" w:space="0" w:color="auto"/>
        <w:right w:val="none" w:sz="0" w:space="0" w:color="auto"/>
      </w:divBdr>
    </w:div>
    <w:div w:id="25251712">
      <w:bodyDiv w:val="1"/>
      <w:marLeft w:val="0"/>
      <w:marRight w:val="0"/>
      <w:marTop w:val="0"/>
      <w:marBottom w:val="0"/>
      <w:divBdr>
        <w:top w:val="none" w:sz="0" w:space="0" w:color="auto"/>
        <w:left w:val="none" w:sz="0" w:space="0" w:color="auto"/>
        <w:bottom w:val="none" w:sz="0" w:space="0" w:color="auto"/>
        <w:right w:val="none" w:sz="0" w:space="0" w:color="auto"/>
      </w:divBdr>
    </w:div>
    <w:div w:id="252321784">
      <w:bodyDiv w:val="1"/>
      <w:marLeft w:val="0"/>
      <w:marRight w:val="0"/>
      <w:marTop w:val="0"/>
      <w:marBottom w:val="0"/>
      <w:divBdr>
        <w:top w:val="none" w:sz="0" w:space="0" w:color="auto"/>
        <w:left w:val="none" w:sz="0" w:space="0" w:color="auto"/>
        <w:bottom w:val="none" w:sz="0" w:space="0" w:color="auto"/>
        <w:right w:val="none" w:sz="0" w:space="0" w:color="auto"/>
      </w:divBdr>
    </w:div>
    <w:div w:id="420687928">
      <w:bodyDiv w:val="1"/>
      <w:marLeft w:val="0"/>
      <w:marRight w:val="0"/>
      <w:marTop w:val="0"/>
      <w:marBottom w:val="0"/>
      <w:divBdr>
        <w:top w:val="none" w:sz="0" w:space="0" w:color="auto"/>
        <w:left w:val="none" w:sz="0" w:space="0" w:color="auto"/>
        <w:bottom w:val="none" w:sz="0" w:space="0" w:color="auto"/>
        <w:right w:val="none" w:sz="0" w:space="0" w:color="auto"/>
      </w:divBdr>
    </w:div>
    <w:div w:id="942230331">
      <w:bodyDiv w:val="1"/>
      <w:marLeft w:val="0"/>
      <w:marRight w:val="0"/>
      <w:marTop w:val="0"/>
      <w:marBottom w:val="0"/>
      <w:divBdr>
        <w:top w:val="none" w:sz="0" w:space="0" w:color="auto"/>
        <w:left w:val="none" w:sz="0" w:space="0" w:color="auto"/>
        <w:bottom w:val="none" w:sz="0" w:space="0" w:color="auto"/>
        <w:right w:val="none" w:sz="0" w:space="0" w:color="auto"/>
      </w:divBdr>
    </w:div>
    <w:div w:id="1017272068">
      <w:bodyDiv w:val="1"/>
      <w:marLeft w:val="0"/>
      <w:marRight w:val="0"/>
      <w:marTop w:val="0"/>
      <w:marBottom w:val="0"/>
      <w:divBdr>
        <w:top w:val="none" w:sz="0" w:space="0" w:color="auto"/>
        <w:left w:val="none" w:sz="0" w:space="0" w:color="auto"/>
        <w:bottom w:val="none" w:sz="0" w:space="0" w:color="auto"/>
        <w:right w:val="none" w:sz="0" w:space="0" w:color="auto"/>
      </w:divBdr>
    </w:div>
    <w:div w:id="1506749833">
      <w:bodyDiv w:val="1"/>
      <w:marLeft w:val="0"/>
      <w:marRight w:val="0"/>
      <w:marTop w:val="0"/>
      <w:marBottom w:val="0"/>
      <w:divBdr>
        <w:top w:val="none" w:sz="0" w:space="0" w:color="auto"/>
        <w:left w:val="none" w:sz="0" w:space="0" w:color="auto"/>
        <w:bottom w:val="none" w:sz="0" w:space="0" w:color="auto"/>
        <w:right w:val="none" w:sz="0" w:space="0" w:color="auto"/>
      </w:divBdr>
    </w:div>
    <w:div w:id="1555654105">
      <w:bodyDiv w:val="1"/>
      <w:marLeft w:val="0"/>
      <w:marRight w:val="0"/>
      <w:marTop w:val="0"/>
      <w:marBottom w:val="0"/>
      <w:divBdr>
        <w:top w:val="none" w:sz="0" w:space="0" w:color="auto"/>
        <w:left w:val="none" w:sz="0" w:space="0" w:color="auto"/>
        <w:bottom w:val="none" w:sz="0" w:space="0" w:color="auto"/>
        <w:right w:val="none" w:sz="0" w:space="0" w:color="auto"/>
      </w:divBdr>
    </w:div>
    <w:div w:id="1691564393">
      <w:bodyDiv w:val="1"/>
      <w:marLeft w:val="0"/>
      <w:marRight w:val="0"/>
      <w:marTop w:val="0"/>
      <w:marBottom w:val="0"/>
      <w:divBdr>
        <w:top w:val="none" w:sz="0" w:space="0" w:color="auto"/>
        <w:left w:val="none" w:sz="0" w:space="0" w:color="auto"/>
        <w:bottom w:val="none" w:sz="0" w:space="0" w:color="auto"/>
        <w:right w:val="none" w:sz="0" w:space="0" w:color="auto"/>
      </w:divBdr>
    </w:div>
    <w:div w:id="1810510923">
      <w:bodyDiv w:val="1"/>
      <w:marLeft w:val="0"/>
      <w:marRight w:val="0"/>
      <w:marTop w:val="0"/>
      <w:marBottom w:val="0"/>
      <w:divBdr>
        <w:top w:val="none" w:sz="0" w:space="0" w:color="auto"/>
        <w:left w:val="none" w:sz="0" w:space="0" w:color="auto"/>
        <w:bottom w:val="none" w:sz="0" w:space="0" w:color="auto"/>
        <w:right w:val="none" w:sz="0" w:space="0" w:color="auto"/>
      </w:divBdr>
    </w:div>
    <w:div w:id="1816331400">
      <w:bodyDiv w:val="1"/>
      <w:marLeft w:val="0"/>
      <w:marRight w:val="0"/>
      <w:marTop w:val="0"/>
      <w:marBottom w:val="0"/>
      <w:divBdr>
        <w:top w:val="none" w:sz="0" w:space="0" w:color="auto"/>
        <w:left w:val="none" w:sz="0" w:space="0" w:color="auto"/>
        <w:bottom w:val="none" w:sz="0" w:space="0" w:color="auto"/>
        <w:right w:val="none" w:sz="0" w:space="0" w:color="auto"/>
      </w:divBdr>
    </w:div>
    <w:div w:id="1963461340">
      <w:bodyDiv w:val="1"/>
      <w:marLeft w:val="0"/>
      <w:marRight w:val="0"/>
      <w:marTop w:val="0"/>
      <w:marBottom w:val="0"/>
      <w:divBdr>
        <w:top w:val="none" w:sz="0" w:space="0" w:color="auto"/>
        <w:left w:val="none" w:sz="0" w:space="0" w:color="auto"/>
        <w:bottom w:val="none" w:sz="0" w:space="0" w:color="auto"/>
        <w:right w:val="none" w:sz="0" w:space="0" w:color="auto"/>
      </w:divBdr>
    </w:div>
    <w:div w:id="2033802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aniel.moses1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3697</Words>
  <Characters>21078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Daniel</dc:creator>
  <cp:keywords/>
  <dc:description/>
  <cp:lastModifiedBy>Moses Daniel</cp:lastModifiedBy>
  <cp:revision>2</cp:revision>
  <dcterms:created xsi:type="dcterms:W3CDTF">2025-03-07T05:58:00Z</dcterms:created>
  <dcterms:modified xsi:type="dcterms:W3CDTF">2025-03-07T05:58:00Z</dcterms:modified>
</cp:coreProperties>
</file>