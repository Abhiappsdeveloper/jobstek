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357B9" w14:textId="3C294AFF" w:rsidR="00B53506" w:rsidRPr="00FC59C6" w:rsidRDefault="00960684" w:rsidP="00F13226">
      <w:pPr>
        <w:jc w:val="center"/>
        <w:rPr>
          <w:rFonts w:asciiTheme="majorHAnsi" w:eastAsiaTheme="minorEastAsia" w:hAnsiTheme="majorHAnsi" w:cstheme="majorHAnsi"/>
          <w:sz w:val="28"/>
          <w:szCs w:val="28"/>
        </w:rPr>
      </w:pPr>
      <w:r>
        <w:rPr>
          <w:rStyle w:val="text002"/>
          <w:rFonts w:asciiTheme="majorHAnsi" w:eastAsiaTheme="minorEastAsia" w:hAnsiTheme="majorHAnsi" w:cstheme="majorHAnsi"/>
          <w:b/>
          <w:bCs/>
          <w:sz w:val="28"/>
          <w:szCs w:val="28"/>
        </w:rPr>
        <w:t>Hima Bindu</w:t>
      </w:r>
      <w:r w:rsidR="00B53506" w:rsidRPr="00FC59C6">
        <w:rPr>
          <w:rStyle w:val="text002"/>
          <w:rFonts w:asciiTheme="majorHAnsi" w:eastAsiaTheme="minorEastAsia" w:hAnsiTheme="majorHAnsi" w:cstheme="majorHAnsi"/>
          <w:b/>
          <w:bCs/>
          <w:sz w:val="28"/>
          <w:szCs w:val="28"/>
        </w:rPr>
        <w:t xml:space="preserve"> </w:t>
      </w:r>
      <w:proofErr w:type="spellStart"/>
      <w:r>
        <w:rPr>
          <w:rStyle w:val="text002"/>
          <w:rFonts w:asciiTheme="majorHAnsi" w:eastAsiaTheme="minorEastAsia" w:hAnsiTheme="majorHAnsi" w:cstheme="majorHAnsi"/>
          <w:b/>
          <w:bCs/>
          <w:sz w:val="28"/>
          <w:szCs w:val="28"/>
        </w:rPr>
        <w:t>Kondamadugula</w:t>
      </w:r>
      <w:proofErr w:type="spellEnd"/>
    </w:p>
    <w:p w14:paraId="583FFE01" w14:textId="16EFFB9D" w:rsidR="00014064" w:rsidRPr="00FC59C6" w:rsidRDefault="00960684" w:rsidP="00F13226">
      <w:pPr>
        <w:spacing w:line="254" w:lineRule="auto"/>
        <w:jc w:val="center"/>
        <w:rPr>
          <w:rFonts w:asciiTheme="majorHAnsi" w:eastAsiaTheme="minorEastAsia" w:hAnsiTheme="majorHAnsi" w:cstheme="majorHAnsi"/>
        </w:rPr>
      </w:pPr>
      <w:hyperlink r:id="rId5" w:history="1">
        <w:r w:rsidRPr="007B5665">
          <w:rPr>
            <w:rStyle w:val="Hyperlink"/>
            <w:rFonts w:asciiTheme="majorHAnsi" w:eastAsiaTheme="minorEastAsia" w:hAnsiTheme="majorHAnsi" w:cstheme="majorHAnsi"/>
          </w:rPr>
          <w:t>bindu.k234@gmail.com</w:t>
        </w:r>
      </w:hyperlink>
    </w:p>
    <w:p w14:paraId="586AA6F8" w14:textId="74E06C23" w:rsidR="00B53506" w:rsidRPr="00FC59C6" w:rsidRDefault="00960684" w:rsidP="00F13226">
      <w:pPr>
        <w:spacing w:line="254" w:lineRule="auto"/>
        <w:jc w:val="center"/>
        <w:rPr>
          <w:rStyle w:val="text004"/>
          <w:rFonts w:asciiTheme="majorHAnsi" w:eastAsiaTheme="minorEastAsia" w:hAnsiTheme="majorHAnsi" w:cstheme="majorHAnsi"/>
        </w:rPr>
      </w:pPr>
      <w:r>
        <w:rPr>
          <w:rFonts w:asciiTheme="majorHAnsi" w:eastAsiaTheme="minorEastAsia" w:hAnsiTheme="majorHAnsi" w:cstheme="majorHAnsi"/>
        </w:rPr>
        <w:t>945</w:t>
      </w:r>
      <w:r w:rsidR="00014064" w:rsidRPr="00FC59C6">
        <w:rPr>
          <w:rFonts w:asciiTheme="majorHAnsi" w:eastAsiaTheme="minorEastAsia" w:hAnsiTheme="majorHAnsi" w:cstheme="majorHAnsi"/>
        </w:rPr>
        <w:t>-</w:t>
      </w:r>
      <w:r>
        <w:rPr>
          <w:rFonts w:asciiTheme="majorHAnsi" w:eastAsiaTheme="minorEastAsia" w:hAnsiTheme="majorHAnsi" w:cstheme="majorHAnsi"/>
        </w:rPr>
        <w:t>544</w:t>
      </w:r>
      <w:r w:rsidR="00014064" w:rsidRPr="00FC59C6">
        <w:rPr>
          <w:rFonts w:asciiTheme="majorHAnsi" w:eastAsiaTheme="minorEastAsia" w:hAnsiTheme="majorHAnsi" w:cstheme="majorHAnsi"/>
        </w:rPr>
        <w:t>-</w:t>
      </w:r>
      <w:r>
        <w:rPr>
          <w:rFonts w:asciiTheme="majorHAnsi" w:eastAsiaTheme="minorEastAsia" w:hAnsiTheme="majorHAnsi" w:cstheme="majorHAnsi"/>
        </w:rPr>
        <w:t>0757</w:t>
      </w:r>
    </w:p>
    <w:p w14:paraId="6BE7062F" w14:textId="77777777" w:rsidR="00B53506" w:rsidRDefault="00B53506" w:rsidP="00B53506">
      <w:pPr>
        <w:pBdr>
          <w:bottom w:val="double" w:sz="6" w:space="1" w:color="000000"/>
        </w:pBdr>
        <w:rPr>
          <w:rFonts w:asciiTheme="minorHAnsi" w:eastAsiaTheme="minorEastAsia" w:hAnsiTheme="minorHAnsi" w:cstheme="minorBidi"/>
        </w:rPr>
      </w:pPr>
    </w:p>
    <w:p w14:paraId="28891BF2" w14:textId="7DA98B8B" w:rsidR="00B53506" w:rsidRDefault="00B53506" w:rsidP="0083300E">
      <w:pPr>
        <w:spacing w:before="240" w:after="160"/>
        <w:rPr>
          <w:rFonts w:asciiTheme="minorHAnsi" w:eastAsiaTheme="minorEastAsia" w:hAnsiTheme="minorHAnsi" w:cstheme="minorBidi"/>
        </w:rPr>
      </w:pPr>
      <w:r w:rsidRPr="79BCE7A0">
        <w:rPr>
          <w:rFonts w:asciiTheme="minorHAnsi" w:eastAsiaTheme="minorEastAsia" w:hAnsiTheme="minorHAnsi" w:cstheme="minorBidi"/>
        </w:rPr>
        <w:t>A highly organized and driven professional with a proven ability to manage projects from start to finish. I have a passion for learning, and I am eager to apply my acquired knowledge and experience to the challenges and opportunities of the workplace.</w:t>
      </w:r>
    </w:p>
    <w:p w14:paraId="67ADF2B5" w14:textId="60512F02" w:rsidR="002F3407" w:rsidRPr="002F3407" w:rsidRDefault="002F3407" w:rsidP="0083300E">
      <w:pPr>
        <w:spacing w:before="240" w:after="160"/>
        <w:rPr>
          <w:rFonts w:asciiTheme="minorHAnsi" w:eastAsiaTheme="minorEastAsia" w:hAnsiTheme="minorHAnsi" w:cstheme="minorBidi"/>
          <w:b/>
          <w:bCs/>
          <w:u w:val="single"/>
        </w:rPr>
      </w:pPr>
      <w:r w:rsidRPr="002F3407">
        <w:rPr>
          <w:rFonts w:asciiTheme="minorHAnsi" w:eastAsiaTheme="minorEastAsia" w:hAnsiTheme="minorHAnsi" w:cstheme="minorBidi"/>
          <w:b/>
          <w:bCs/>
          <w:u w:val="single"/>
        </w:rPr>
        <w:t>PROFESSIONAL SUMMARY:</w:t>
      </w:r>
    </w:p>
    <w:p w14:paraId="2F01CE42" w14:textId="3476B450" w:rsidR="00B53506" w:rsidRDefault="00960684" w:rsidP="00B53506">
      <w:pPr>
        <w:numPr>
          <w:ilvl w:val="0"/>
          <w:numId w:val="1"/>
        </w:numPr>
        <w:pBdr>
          <w:left w:val="none" w:sz="0" w:space="9" w:color="auto"/>
        </w:pBdr>
        <w:ind w:hanging="473"/>
        <w:rPr>
          <w:rStyle w:val="text006"/>
          <w:rFonts w:asciiTheme="minorHAnsi" w:eastAsiaTheme="minorEastAsia" w:hAnsiTheme="minorHAnsi" w:cstheme="minorBidi"/>
        </w:rPr>
      </w:pPr>
      <w:r>
        <w:rPr>
          <w:rStyle w:val="text006"/>
          <w:rFonts w:asciiTheme="minorHAnsi" w:eastAsiaTheme="minorEastAsia" w:hAnsiTheme="minorHAnsi" w:cstheme="minorBidi"/>
        </w:rPr>
        <w:t>7</w:t>
      </w:r>
      <w:r w:rsidR="00F25E91">
        <w:rPr>
          <w:rStyle w:val="text006"/>
          <w:rFonts w:asciiTheme="minorHAnsi" w:eastAsiaTheme="minorEastAsia" w:hAnsiTheme="minorHAnsi" w:cstheme="minorBidi"/>
        </w:rPr>
        <w:t xml:space="preserve"> </w:t>
      </w:r>
      <w:r w:rsidR="00B53506" w:rsidRPr="79BCE7A0">
        <w:rPr>
          <w:rStyle w:val="text006"/>
          <w:rFonts w:asciiTheme="minorHAnsi" w:eastAsiaTheme="minorEastAsia" w:hAnsiTheme="minorHAnsi" w:cstheme="minorBidi"/>
        </w:rPr>
        <w:t xml:space="preserve">years of professional IT working experience in analysis, design, development implementation and testing. </w:t>
      </w:r>
    </w:p>
    <w:p w14:paraId="73528E6B" w14:textId="77777777" w:rsidR="00B53506" w:rsidRDefault="00B53506" w:rsidP="00B53506">
      <w:pPr>
        <w:numPr>
          <w:ilvl w:val="0"/>
          <w:numId w:val="1"/>
        </w:numPr>
        <w:pBdr>
          <w:left w:val="none" w:sz="0" w:space="9" w:color="auto"/>
        </w:pBdr>
        <w:ind w:hanging="473"/>
        <w:rPr>
          <w:rFonts w:asciiTheme="minorHAnsi" w:eastAsiaTheme="minorEastAsia" w:hAnsiTheme="minorHAnsi" w:cstheme="minorBidi"/>
        </w:rPr>
      </w:pPr>
      <w:r w:rsidRPr="79BCE7A0">
        <w:rPr>
          <w:rStyle w:val="text006"/>
          <w:rFonts w:asciiTheme="minorHAnsi" w:eastAsiaTheme="minorEastAsia" w:hAnsiTheme="minorHAnsi" w:cstheme="minorBidi"/>
        </w:rPr>
        <w:t xml:space="preserve">Strong technical knowledge in core </w:t>
      </w:r>
      <w:r w:rsidRPr="00CE2C16">
        <w:rPr>
          <w:rStyle w:val="text006"/>
          <w:rFonts w:asciiTheme="minorHAnsi" w:eastAsiaTheme="minorEastAsia" w:hAnsiTheme="minorHAnsi" w:cstheme="minorBidi"/>
          <w:b/>
          <w:bCs/>
        </w:rPr>
        <w:t>Java</w:t>
      </w:r>
      <w:r w:rsidRPr="79BCE7A0">
        <w:rPr>
          <w:rStyle w:val="text006"/>
          <w:rFonts w:asciiTheme="minorHAnsi" w:eastAsiaTheme="minorEastAsia" w:hAnsiTheme="minorHAnsi" w:cstheme="minorBidi"/>
        </w:rPr>
        <w:t xml:space="preserve"> and JEE development.</w:t>
      </w:r>
    </w:p>
    <w:p w14:paraId="412E93E9" w14:textId="77777777" w:rsidR="00B53506" w:rsidRDefault="00B53506" w:rsidP="00B53506">
      <w:pPr>
        <w:numPr>
          <w:ilvl w:val="0"/>
          <w:numId w:val="1"/>
        </w:numPr>
        <w:pBdr>
          <w:left w:val="none" w:sz="0" w:space="9" w:color="auto"/>
        </w:pBdr>
        <w:ind w:hanging="473"/>
        <w:rPr>
          <w:rFonts w:asciiTheme="minorHAnsi" w:eastAsiaTheme="minorEastAsia" w:hAnsiTheme="minorHAnsi" w:cstheme="minorBidi"/>
        </w:rPr>
      </w:pPr>
      <w:r w:rsidRPr="79BCE7A0">
        <w:rPr>
          <w:rStyle w:val="text007"/>
          <w:rFonts w:asciiTheme="minorHAnsi" w:eastAsiaTheme="minorEastAsia" w:hAnsiTheme="minorHAnsi" w:cstheme="minorBidi"/>
        </w:rPr>
        <w:t xml:space="preserve">Working experience in different software methodologies like </w:t>
      </w:r>
      <w:r w:rsidRPr="79BCE7A0">
        <w:rPr>
          <w:rStyle w:val="text008"/>
          <w:rFonts w:asciiTheme="minorHAnsi" w:eastAsiaTheme="minorEastAsia" w:hAnsiTheme="minorHAnsi" w:cstheme="minorBidi"/>
          <w:b/>
          <w:bCs/>
        </w:rPr>
        <w:t>Agile and Waterfall.</w:t>
      </w:r>
    </w:p>
    <w:p w14:paraId="32ED20FF" w14:textId="77777777" w:rsidR="00B53506" w:rsidRDefault="00B53506" w:rsidP="00B53506">
      <w:pPr>
        <w:numPr>
          <w:ilvl w:val="0"/>
          <w:numId w:val="1"/>
        </w:numPr>
        <w:pBdr>
          <w:left w:val="none" w:sz="0" w:space="9" w:color="auto"/>
        </w:pBdr>
        <w:ind w:hanging="473"/>
        <w:rPr>
          <w:rFonts w:asciiTheme="minorHAnsi" w:eastAsiaTheme="minorEastAsia" w:hAnsiTheme="minorHAnsi" w:cstheme="minorBidi"/>
        </w:rPr>
      </w:pPr>
      <w:r w:rsidRPr="79BCE7A0">
        <w:rPr>
          <w:rStyle w:val="text009"/>
          <w:rFonts w:asciiTheme="minorHAnsi" w:eastAsiaTheme="minorEastAsia" w:hAnsiTheme="minorHAnsi" w:cstheme="minorBidi"/>
        </w:rPr>
        <w:t xml:space="preserve">Strong experience in implementing frameworks like </w:t>
      </w:r>
      <w:r w:rsidRPr="79BCE7A0">
        <w:rPr>
          <w:rStyle w:val="text010"/>
          <w:rFonts w:asciiTheme="minorHAnsi" w:eastAsiaTheme="minorEastAsia" w:hAnsiTheme="minorHAnsi" w:cstheme="minorBidi"/>
          <w:b/>
          <w:bCs/>
        </w:rPr>
        <w:t>Spring core</w:t>
      </w:r>
      <w:r w:rsidRPr="79BCE7A0">
        <w:rPr>
          <w:rStyle w:val="text011"/>
          <w:rFonts w:asciiTheme="minorHAnsi" w:eastAsiaTheme="minorEastAsia" w:hAnsiTheme="minorHAnsi" w:cstheme="minorBidi"/>
        </w:rPr>
        <w:t xml:space="preserve">, </w:t>
      </w:r>
      <w:r w:rsidRPr="79BCE7A0">
        <w:rPr>
          <w:rStyle w:val="text012"/>
          <w:rFonts w:asciiTheme="minorHAnsi" w:eastAsiaTheme="minorEastAsia" w:hAnsiTheme="minorHAnsi" w:cstheme="minorBidi"/>
          <w:b/>
          <w:bCs/>
        </w:rPr>
        <w:t>Spring MVC</w:t>
      </w:r>
      <w:r w:rsidRPr="79BCE7A0">
        <w:rPr>
          <w:rStyle w:val="text013"/>
          <w:rFonts w:asciiTheme="minorHAnsi" w:eastAsiaTheme="minorEastAsia" w:hAnsiTheme="minorHAnsi" w:cstheme="minorBidi"/>
        </w:rPr>
        <w:t xml:space="preserve"> </w:t>
      </w:r>
    </w:p>
    <w:p w14:paraId="4E1797D3" w14:textId="77777777" w:rsidR="00B53506" w:rsidRDefault="00B53506" w:rsidP="00B53506">
      <w:pPr>
        <w:pBdr>
          <w:left w:val="none" w:sz="0" w:space="9" w:color="auto"/>
        </w:pBdr>
        <w:ind w:firstLine="720"/>
        <w:rPr>
          <w:rStyle w:val="text015"/>
          <w:rFonts w:asciiTheme="minorHAnsi" w:eastAsiaTheme="minorEastAsia" w:hAnsiTheme="minorHAnsi" w:cstheme="minorBidi"/>
        </w:rPr>
      </w:pPr>
      <w:r w:rsidRPr="79BCE7A0">
        <w:rPr>
          <w:rStyle w:val="text014"/>
          <w:rFonts w:asciiTheme="minorHAnsi" w:eastAsiaTheme="minorEastAsia" w:hAnsiTheme="minorHAnsi" w:cstheme="minorBidi"/>
          <w:b/>
          <w:bCs/>
        </w:rPr>
        <w:t xml:space="preserve">Spring boot </w:t>
      </w:r>
      <w:r w:rsidRPr="79BCE7A0">
        <w:rPr>
          <w:rStyle w:val="text014"/>
          <w:rFonts w:asciiTheme="minorHAnsi" w:eastAsiaTheme="minorEastAsia" w:hAnsiTheme="minorHAnsi" w:cstheme="minorBidi"/>
        </w:rPr>
        <w:t xml:space="preserve">and </w:t>
      </w:r>
      <w:r w:rsidRPr="79BCE7A0">
        <w:rPr>
          <w:rStyle w:val="text014"/>
          <w:rFonts w:asciiTheme="minorHAnsi" w:eastAsiaTheme="minorEastAsia" w:hAnsiTheme="minorHAnsi" w:cstheme="minorBidi"/>
          <w:b/>
          <w:bCs/>
        </w:rPr>
        <w:t>Spring Data JPA.</w:t>
      </w:r>
    </w:p>
    <w:p w14:paraId="213B64EF" w14:textId="6898AC4E" w:rsidR="002677EC" w:rsidRDefault="002677EC" w:rsidP="002677EC">
      <w:pPr>
        <w:numPr>
          <w:ilvl w:val="0"/>
          <w:numId w:val="1"/>
        </w:numPr>
        <w:pBdr>
          <w:left w:val="none" w:sz="0" w:space="9" w:color="auto"/>
        </w:pBdr>
        <w:ind w:hanging="473"/>
        <w:rPr>
          <w:rStyle w:val="text018"/>
          <w:rFonts w:asciiTheme="minorHAnsi" w:eastAsiaTheme="minorEastAsia" w:hAnsiTheme="minorHAnsi" w:cstheme="minorBidi"/>
        </w:rPr>
      </w:pPr>
      <w:r w:rsidRPr="79BCE7A0">
        <w:rPr>
          <w:rStyle w:val="text016"/>
          <w:rFonts w:asciiTheme="minorHAnsi" w:eastAsiaTheme="minorEastAsia" w:hAnsiTheme="minorHAnsi" w:cstheme="minorBidi"/>
        </w:rPr>
        <w:t>Experienced</w:t>
      </w:r>
      <w:r w:rsidRPr="79BCE7A0">
        <w:rPr>
          <w:rStyle w:val="text017"/>
          <w:rFonts w:asciiTheme="minorHAnsi" w:eastAsiaTheme="minorEastAsia" w:hAnsiTheme="minorHAnsi" w:cstheme="minorBidi"/>
          <w:b/>
          <w:bCs/>
        </w:rPr>
        <w:t xml:space="preserve"> AWS cloud developer</w:t>
      </w:r>
      <w:r w:rsidRPr="79BCE7A0">
        <w:rPr>
          <w:rStyle w:val="text018"/>
          <w:rFonts w:asciiTheme="minorHAnsi" w:eastAsiaTheme="minorEastAsia" w:hAnsiTheme="minorHAnsi" w:cstheme="minorBidi"/>
        </w:rPr>
        <w:t xml:space="preserve"> and have worked on AWS products such as EC2, S3, DynamoDB, RDS, Lambda</w:t>
      </w:r>
      <w:r>
        <w:rPr>
          <w:rStyle w:val="text018"/>
          <w:rFonts w:asciiTheme="minorHAnsi" w:eastAsiaTheme="minorEastAsia" w:hAnsiTheme="minorHAnsi" w:cstheme="minorBidi"/>
        </w:rPr>
        <w:t xml:space="preserve">, </w:t>
      </w:r>
      <w:r w:rsidR="00DA4EEF">
        <w:rPr>
          <w:rStyle w:val="text018"/>
          <w:rFonts w:asciiTheme="minorHAnsi" w:eastAsiaTheme="minorEastAsia" w:hAnsiTheme="minorHAnsi" w:cstheme="minorBidi"/>
        </w:rPr>
        <w:t xml:space="preserve">Redshift, </w:t>
      </w:r>
      <w:r>
        <w:rPr>
          <w:rStyle w:val="text018"/>
          <w:rFonts w:asciiTheme="minorHAnsi" w:eastAsiaTheme="minorEastAsia" w:hAnsiTheme="minorHAnsi" w:cstheme="minorBidi"/>
        </w:rPr>
        <w:t>ECS, EKS</w:t>
      </w:r>
      <w:r w:rsidRPr="79BCE7A0">
        <w:rPr>
          <w:rStyle w:val="text018"/>
          <w:rFonts w:asciiTheme="minorHAnsi" w:eastAsiaTheme="minorEastAsia" w:hAnsiTheme="minorHAnsi" w:cstheme="minorBidi"/>
        </w:rPr>
        <w:t xml:space="preserve"> and API Gateway.</w:t>
      </w:r>
    </w:p>
    <w:p w14:paraId="784018A2" w14:textId="77777777" w:rsidR="00B53506" w:rsidRDefault="00B53506" w:rsidP="00B53506">
      <w:pPr>
        <w:numPr>
          <w:ilvl w:val="0"/>
          <w:numId w:val="1"/>
        </w:numPr>
        <w:pBdr>
          <w:left w:val="none" w:sz="0" w:space="9" w:color="auto"/>
        </w:pBdr>
        <w:ind w:hanging="473"/>
        <w:rPr>
          <w:rFonts w:asciiTheme="minorHAnsi" w:eastAsiaTheme="minorEastAsia" w:hAnsiTheme="minorHAnsi" w:cstheme="minorBidi"/>
        </w:rPr>
      </w:pPr>
      <w:r w:rsidRPr="79BCE7A0">
        <w:rPr>
          <w:rStyle w:val="text023"/>
          <w:rFonts w:asciiTheme="minorHAnsi" w:eastAsiaTheme="minorEastAsia" w:hAnsiTheme="minorHAnsi" w:cstheme="minorBidi"/>
        </w:rPr>
        <w:t xml:space="preserve">In-depth exposure in creating APIs for internal and external applications using </w:t>
      </w:r>
      <w:r w:rsidRPr="79BCE7A0">
        <w:rPr>
          <w:rStyle w:val="text024"/>
          <w:rFonts w:asciiTheme="minorHAnsi" w:eastAsiaTheme="minorEastAsia" w:hAnsiTheme="minorHAnsi" w:cstheme="minorBidi"/>
          <w:b/>
          <w:bCs/>
        </w:rPr>
        <w:t>RESTful</w:t>
      </w:r>
      <w:r w:rsidRPr="79BCE7A0">
        <w:rPr>
          <w:rStyle w:val="text025"/>
          <w:rFonts w:asciiTheme="minorHAnsi" w:eastAsiaTheme="minorEastAsia" w:hAnsiTheme="minorHAnsi" w:cstheme="minorBidi"/>
        </w:rPr>
        <w:t xml:space="preserve"> web services.</w:t>
      </w:r>
    </w:p>
    <w:p w14:paraId="08F4463C" w14:textId="15D9D80E" w:rsidR="002677EC" w:rsidRDefault="002677EC" w:rsidP="002677EC">
      <w:pPr>
        <w:numPr>
          <w:ilvl w:val="0"/>
          <w:numId w:val="1"/>
        </w:numPr>
        <w:pBdr>
          <w:left w:val="none" w:sz="0" w:space="9" w:color="auto"/>
        </w:pBdr>
        <w:ind w:hanging="473"/>
        <w:rPr>
          <w:rStyle w:val="text026"/>
          <w:rFonts w:asciiTheme="minorHAnsi" w:eastAsiaTheme="minorEastAsia" w:hAnsiTheme="minorHAnsi" w:cstheme="minorBidi"/>
        </w:rPr>
      </w:pPr>
      <w:r w:rsidRPr="79BCE7A0">
        <w:rPr>
          <w:rStyle w:val="text026"/>
          <w:rFonts w:asciiTheme="minorHAnsi" w:eastAsiaTheme="minorEastAsia" w:hAnsiTheme="minorHAnsi" w:cstheme="minorBidi"/>
        </w:rPr>
        <w:t xml:space="preserve">Good experience in designing databases effectively using normalization and experienced with databases like </w:t>
      </w:r>
      <w:r>
        <w:rPr>
          <w:rStyle w:val="text026"/>
          <w:rFonts w:asciiTheme="minorHAnsi" w:eastAsiaTheme="minorEastAsia" w:hAnsiTheme="minorHAnsi" w:cstheme="minorBidi"/>
          <w:b/>
          <w:bCs/>
        </w:rPr>
        <w:t>MS SQL</w:t>
      </w:r>
      <w:r w:rsidRPr="79BCE7A0">
        <w:rPr>
          <w:rStyle w:val="text026"/>
          <w:rFonts w:asciiTheme="minorHAnsi" w:eastAsiaTheme="minorEastAsia" w:hAnsiTheme="minorHAnsi" w:cstheme="minorBidi"/>
        </w:rPr>
        <w:t>.</w:t>
      </w:r>
    </w:p>
    <w:p w14:paraId="1E37256B" w14:textId="77777777" w:rsidR="002677EC" w:rsidRDefault="002677EC" w:rsidP="002677EC">
      <w:pPr>
        <w:numPr>
          <w:ilvl w:val="0"/>
          <w:numId w:val="1"/>
        </w:numPr>
        <w:pBdr>
          <w:left w:val="none" w:sz="0" w:space="9" w:color="auto"/>
        </w:pBdr>
        <w:ind w:hanging="473"/>
        <w:rPr>
          <w:rFonts w:asciiTheme="minorHAnsi" w:eastAsiaTheme="minorEastAsia" w:hAnsiTheme="minorHAnsi" w:cstheme="minorBidi"/>
        </w:rPr>
      </w:pPr>
      <w:r>
        <w:rPr>
          <w:rStyle w:val="text026"/>
          <w:rFonts w:asciiTheme="minorHAnsi" w:eastAsiaTheme="minorEastAsia" w:hAnsiTheme="minorHAnsi" w:cstheme="minorBidi"/>
        </w:rPr>
        <w:t xml:space="preserve">Worked extensively on modernizing applications such as transforming applications to cloud ready and cloud migration. </w:t>
      </w:r>
    </w:p>
    <w:p w14:paraId="46FAB3DE" w14:textId="77777777" w:rsidR="002677EC" w:rsidRDefault="002677EC" w:rsidP="002677EC">
      <w:pPr>
        <w:numPr>
          <w:ilvl w:val="0"/>
          <w:numId w:val="1"/>
        </w:numPr>
        <w:pBdr>
          <w:left w:val="none" w:sz="0" w:space="9" w:color="auto"/>
        </w:pBdr>
        <w:ind w:hanging="473"/>
        <w:rPr>
          <w:rFonts w:asciiTheme="minorHAnsi" w:eastAsiaTheme="minorEastAsia" w:hAnsiTheme="minorHAnsi" w:cstheme="minorBidi"/>
        </w:rPr>
      </w:pPr>
      <w:r w:rsidRPr="79BCE7A0">
        <w:rPr>
          <w:rStyle w:val="text027"/>
          <w:rFonts w:asciiTheme="minorHAnsi" w:eastAsiaTheme="minorEastAsia" w:hAnsiTheme="minorHAnsi" w:cstheme="minorBidi"/>
        </w:rPr>
        <w:t xml:space="preserve">Experience in defect management for various testing phases like </w:t>
      </w:r>
      <w:r w:rsidRPr="79BCE7A0">
        <w:rPr>
          <w:rStyle w:val="text028"/>
          <w:rFonts w:asciiTheme="minorHAnsi" w:eastAsiaTheme="minorEastAsia" w:hAnsiTheme="minorHAnsi" w:cstheme="minorBidi"/>
          <w:b/>
          <w:bCs/>
        </w:rPr>
        <w:t xml:space="preserve">SIT </w:t>
      </w:r>
      <w:r w:rsidRPr="79BCE7A0">
        <w:rPr>
          <w:rStyle w:val="text029"/>
          <w:rFonts w:asciiTheme="minorHAnsi" w:eastAsiaTheme="minorEastAsia" w:hAnsiTheme="minorHAnsi" w:cstheme="minorBidi"/>
        </w:rPr>
        <w:t>and</w:t>
      </w:r>
      <w:r w:rsidRPr="79BCE7A0">
        <w:rPr>
          <w:rStyle w:val="text030"/>
          <w:rFonts w:asciiTheme="minorHAnsi" w:eastAsiaTheme="minorEastAsia" w:hAnsiTheme="minorHAnsi" w:cstheme="minorBidi"/>
          <w:b/>
          <w:bCs/>
        </w:rPr>
        <w:t xml:space="preserve"> UAT.</w:t>
      </w:r>
    </w:p>
    <w:p w14:paraId="1AD33899" w14:textId="77777777" w:rsidR="002677EC" w:rsidRDefault="002677EC" w:rsidP="002677EC">
      <w:pPr>
        <w:numPr>
          <w:ilvl w:val="0"/>
          <w:numId w:val="1"/>
        </w:numPr>
        <w:pBdr>
          <w:left w:val="none" w:sz="0" w:space="9" w:color="auto"/>
        </w:pBdr>
        <w:ind w:hanging="473"/>
        <w:rPr>
          <w:rFonts w:asciiTheme="minorHAnsi" w:eastAsiaTheme="minorEastAsia" w:hAnsiTheme="minorHAnsi" w:cstheme="minorBidi"/>
        </w:rPr>
      </w:pPr>
      <w:r w:rsidRPr="79BCE7A0">
        <w:rPr>
          <w:rStyle w:val="text034"/>
          <w:rFonts w:asciiTheme="minorHAnsi" w:eastAsiaTheme="minorEastAsia" w:hAnsiTheme="minorHAnsi" w:cstheme="minorBidi"/>
        </w:rPr>
        <w:t xml:space="preserve">Wrote test runner scripts in </w:t>
      </w:r>
      <w:r w:rsidRPr="79BCE7A0">
        <w:rPr>
          <w:rStyle w:val="text035"/>
          <w:rFonts w:asciiTheme="minorHAnsi" w:eastAsiaTheme="minorEastAsia" w:hAnsiTheme="minorHAnsi" w:cstheme="minorBidi"/>
          <w:b/>
          <w:bCs/>
        </w:rPr>
        <w:t>Postman</w:t>
      </w:r>
      <w:r w:rsidRPr="79BCE7A0">
        <w:rPr>
          <w:rStyle w:val="text036"/>
          <w:rFonts w:asciiTheme="minorHAnsi" w:eastAsiaTheme="minorEastAsia" w:hAnsiTheme="minorHAnsi" w:cstheme="minorBidi"/>
        </w:rPr>
        <w:t xml:space="preserve"> for testing different types of </w:t>
      </w:r>
      <w:r w:rsidRPr="79BCE7A0">
        <w:rPr>
          <w:rStyle w:val="text037"/>
          <w:rFonts w:asciiTheme="minorHAnsi" w:eastAsiaTheme="minorEastAsia" w:hAnsiTheme="minorHAnsi" w:cstheme="minorBidi"/>
          <w:b/>
          <w:bCs/>
        </w:rPr>
        <w:t>Rest APIs.</w:t>
      </w:r>
    </w:p>
    <w:p w14:paraId="342EFD1B" w14:textId="77777777" w:rsidR="002677EC" w:rsidRDefault="002677EC" w:rsidP="002677EC">
      <w:pPr>
        <w:numPr>
          <w:ilvl w:val="0"/>
          <w:numId w:val="1"/>
        </w:numPr>
        <w:pBdr>
          <w:left w:val="none" w:sz="0" w:space="9" w:color="auto"/>
        </w:pBdr>
        <w:ind w:hanging="473"/>
        <w:rPr>
          <w:rFonts w:asciiTheme="minorHAnsi" w:eastAsiaTheme="minorEastAsia" w:hAnsiTheme="minorHAnsi" w:cstheme="minorBidi"/>
        </w:rPr>
      </w:pPr>
      <w:r w:rsidRPr="79BCE7A0">
        <w:rPr>
          <w:rStyle w:val="text040"/>
          <w:rFonts w:asciiTheme="minorHAnsi" w:eastAsiaTheme="minorEastAsia" w:hAnsiTheme="minorHAnsi" w:cstheme="minorBidi"/>
        </w:rPr>
        <w:t xml:space="preserve">Implemented </w:t>
      </w:r>
      <w:r w:rsidRPr="79BCE7A0">
        <w:rPr>
          <w:rStyle w:val="text041"/>
          <w:rFonts w:asciiTheme="minorHAnsi" w:eastAsiaTheme="minorEastAsia" w:hAnsiTheme="minorHAnsi" w:cstheme="minorBidi"/>
          <w:b/>
          <w:bCs/>
        </w:rPr>
        <w:t>12 Factor</w:t>
      </w:r>
      <w:r w:rsidRPr="79BCE7A0">
        <w:rPr>
          <w:rStyle w:val="text042"/>
          <w:rFonts w:asciiTheme="minorHAnsi" w:eastAsiaTheme="minorEastAsia" w:hAnsiTheme="minorHAnsi" w:cstheme="minorBidi"/>
        </w:rPr>
        <w:t xml:space="preserve"> principles while building micro service applications.</w:t>
      </w:r>
    </w:p>
    <w:p w14:paraId="1C68D4A3" w14:textId="77777777" w:rsidR="00B53506" w:rsidRDefault="00B53506" w:rsidP="00B53506">
      <w:pPr>
        <w:numPr>
          <w:ilvl w:val="0"/>
          <w:numId w:val="1"/>
        </w:numPr>
        <w:pBdr>
          <w:left w:val="none" w:sz="0" w:space="9" w:color="auto"/>
        </w:pBdr>
        <w:ind w:hanging="473"/>
        <w:rPr>
          <w:rStyle w:val="text045"/>
          <w:rFonts w:asciiTheme="minorHAnsi" w:eastAsiaTheme="minorEastAsia" w:hAnsiTheme="minorHAnsi" w:cstheme="minorBidi"/>
        </w:rPr>
      </w:pPr>
      <w:r w:rsidRPr="79BCE7A0">
        <w:rPr>
          <w:rStyle w:val="text043"/>
          <w:rFonts w:asciiTheme="minorHAnsi" w:eastAsiaTheme="minorEastAsia" w:hAnsiTheme="minorHAnsi" w:cstheme="minorBidi"/>
        </w:rPr>
        <w:t xml:space="preserve">Took an active role in </w:t>
      </w:r>
      <w:r w:rsidRPr="79BCE7A0">
        <w:rPr>
          <w:rStyle w:val="text044"/>
          <w:rFonts w:asciiTheme="minorHAnsi" w:eastAsiaTheme="minorEastAsia" w:hAnsiTheme="minorHAnsi" w:cstheme="minorBidi"/>
          <w:b/>
          <w:bCs/>
        </w:rPr>
        <w:t>Agile</w:t>
      </w:r>
      <w:r w:rsidRPr="79BCE7A0">
        <w:rPr>
          <w:rStyle w:val="text045"/>
          <w:rFonts w:asciiTheme="minorHAnsi" w:eastAsiaTheme="minorEastAsia" w:hAnsiTheme="minorHAnsi" w:cstheme="minorBidi"/>
        </w:rPr>
        <w:t xml:space="preserve"> (Scrum) team and contributed for process improvements.</w:t>
      </w:r>
    </w:p>
    <w:p w14:paraId="7CB22835" w14:textId="77777777" w:rsidR="00B53506" w:rsidRDefault="00B53506" w:rsidP="00B53506">
      <w:pPr>
        <w:numPr>
          <w:ilvl w:val="0"/>
          <w:numId w:val="1"/>
        </w:numPr>
        <w:pBdr>
          <w:left w:val="none" w:sz="0" w:space="9" w:color="auto"/>
        </w:pBdr>
        <w:ind w:hanging="473"/>
        <w:rPr>
          <w:rFonts w:asciiTheme="minorHAnsi" w:eastAsiaTheme="minorEastAsia" w:hAnsiTheme="minorHAnsi" w:cstheme="minorBidi"/>
        </w:rPr>
      </w:pPr>
      <w:r w:rsidRPr="79BCE7A0">
        <w:rPr>
          <w:rStyle w:val="text046"/>
          <w:rFonts w:asciiTheme="minorHAnsi" w:eastAsiaTheme="minorEastAsia" w:hAnsiTheme="minorHAnsi" w:cstheme="minorBidi"/>
        </w:rPr>
        <w:t xml:space="preserve">Used </w:t>
      </w:r>
      <w:r w:rsidRPr="79BCE7A0">
        <w:rPr>
          <w:rStyle w:val="text047"/>
          <w:rFonts w:asciiTheme="minorHAnsi" w:eastAsiaTheme="minorEastAsia" w:hAnsiTheme="minorHAnsi" w:cstheme="minorBidi"/>
          <w:b/>
          <w:bCs/>
        </w:rPr>
        <w:t>Kubernetes</w:t>
      </w:r>
      <w:r w:rsidRPr="79BCE7A0">
        <w:rPr>
          <w:rStyle w:val="text048"/>
          <w:rFonts w:asciiTheme="minorHAnsi" w:eastAsiaTheme="minorEastAsia" w:hAnsiTheme="minorHAnsi" w:cstheme="minorBidi"/>
        </w:rPr>
        <w:t xml:space="preserve"> to orchestrate deployment, scaling and management of </w:t>
      </w:r>
      <w:r w:rsidRPr="79BCE7A0">
        <w:rPr>
          <w:rStyle w:val="text049"/>
          <w:rFonts w:asciiTheme="minorHAnsi" w:eastAsiaTheme="minorEastAsia" w:hAnsiTheme="minorHAnsi" w:cstheme="minorBidi"/>
          <w:b/>
          <w:bCs/>
        </w:rPr>
        <w:t>Docker</w:t>
      </w:r>
      <w:r w:rsidRPr="79BCE7A0">
        <w:rPr>
          <w:rStyle w:val="text050"/>
          <w:rFonts w:asciiTheme="minorHAnsi" w:eastAsiaTheme="minorEastAsia" w:hAnsiTheme="minorHAnsi" w:cstheme="minorBidi"/>
        </w:rPr>
        <w:t xml:space="preserve"> containers.</w:t>
      </w:r>
    </w:p>
    <w:p w14:paraId="59BD85E5" w14:textId="77777777" w:rsidR="00B53506" w:rsidRPr="008B74E9" w:rsidRDefault="00B53506" w:rsidP="00B53506">
      <w:pPr>
        <w:numPr>
          <w:ilvl w:val="0"/>
          <w:numId w:val="1"/>
        </w:numPr>
        <w:pBdr>
          <w:left w:val="none" w:sz="0" w:space="9" w:color="auto"/>
        </w:pBdr>
        <w:ind w:hanging="473"/>
        <w:rPr>
          <w:rStyle w:val="text052"/>
          <w:rFonts w:asciiTheme="minorHAnsi" w:eastAsiaTheme="minorEastAsia" w:hAnsiTheme="minorHAnsi" w:cstheme="minorBidi"/>
        </w:rPr>
      </w:pPr>
      <w:r w:rsidRPr="79BCE7A0">
        <w:rPr>
          <w:rStyle w:val="text051"/>
          <w:rFonts w:asciiTheme="minorHAnsi" w:eastAsiaTheme="minorEastAsia" w:hAnsiTheme="minorHAnsi" w:cstheme="minorBidi"/>
        </w:rPr>
        <w:t>Designed and developed the core services ensuring strong reliability, scalability, and performance.</w:t>
      </w:r>
    </w:p>
    <w:p w14:paraId="56C679C8" w14:textId="74CCCF7F" w:rsidR="00B53506" w:rsidRPr="00014064" w:rsidRDefault="00B53506" w:rsidP="00B53506">
      <w:pPr>
        <w:spacing w:before="240" w:after="160" w:line="360" w:lineRule="auto"/>
        <w:rPr>
          <w:rFonts w:asciiTheme="minorHAnsi" w:eastAsiaTheme="minorEastAsia" w:hAnsiTheme="minorHAnsi" w:cstheme="minorBidi"/>
          <w:u w:val="single"/>
        </w:rPr>
      </w:pPr>
      <w:r w:rsidRPr="00014064">
        <w:rPr>
          <w:rStyle w:val="text059"/>
          <w:rFonts w:asciiTheme="minorHAnsi" w:eastAsiaTheme="minorEastAsia" w:hAnsiTheme="minorHAnsi" w:cstheme="minorBidi"/>
          <w:b/>
          <w:bCs/>
          <w:u w:val="single"/>
        </w:rPr>
        <w:t>TECHNICAL SKILLS</w:t>
      </w:r>
      <w:r w:rsidR="00014064" w:rsidRPr="00014064">
        <w:rPr>
          <w:rStyle w:val="text059"/>
          <w:rFonts w:asciiTheme="minorHAnsi" w:eastAsiaTheme="minorEastAsia" w:hAnsiTheme="minorHAnsi" w:cstheme="minorBidi"/>
          <w:b/>
          <w:bCs/>
          <w:u w:val="single"/>
        </w:rPr>
        <w:t>:</w:t>
      </w:r>
      <w:r w:rsidRPr="00014064">
        <w:rPr>
          <w:rStyle w:val="text059"/>
          <w:rFonts w:asciiTheme="minorHAnsi" w:eastAsiaTheme="minorEastAsia" w:hAnsiTheme="minorHAnsi" w:cstheme="minorBidi"/>
          <w:b/>
          <w:bCs/>
          <w:u w:val="single"/>
        </w:rPr>
        <w:t xml:space="preserve"> </w:t>
      </w:r>
    </w:p>
    <w:p w14:paraId="46F56E6F" w14:textId="77777777" w:rsidR="00B53506" w:rsidRDefault="00B53506" w:rsidP="00B53506">
      <w:pPr>
        <w:numPr>
          <w:ilvl w:val="0"/>
          <w:numId w:val="2"/>
        </w:numPr>
        <w:pBdr>
          <w:left w:val="none" w:sz="0" w:space="9" w:color="auto"/>
        </w:pBdr>
        <w:ind w:hanging="473"/>
        <w:rPr>
          <w:rStyle w:val="text061"/>
          <w:rFonts w:asciiTheme="minorHAnsi" w:eastAsiaTheme="minorEastAsia" w:hAnsiTheme="minorHAnsi" w:cstheme="minorBidi"/>
        </w:rPr>
      </w:pPr>
      <w:r w:rsidRPr="79BCE7A0">
        <w:rPr>
          <w:rStyle w:val="text060"/>
          <w:rFonts w:asciiTheme="minorHAnsi" w:eastAsiaTheme="minorEastAsia" w:hAnsiTheme="minorHAnsi" w:cstheme="minorBidi"/>
          <w:b/>
          <w:bCs/>
        </w:rPr>
        <w:t>J2EE Technologies</w:t>
      </w:r>
      <w:r w:rsidRPr="79BCE7A0">
        <w:rPr>
          <w:rStyle w:val="text061"/>
          <w:rFonts w:asciiTheme="minorHAnsi" w:eastAsiaTheme="minorEastAsia" w:hAnsiTheme="minorHAnsi" w:cstheme="minorBidi"/>
        </w:rPr>
        <w:t>: Spring, Spring Boot, Spring MVC, Spring data JPA, REST</w:t>
      </w:r>
      <w:r>
        <w:rPr>
          <w:rStyle w:val="text061"/>
          <w:rFonts w:asciiTheme="minorHAnsi" w:eastAsiaTheme="minorEastAsia" w:hAnsiTheme="minorHAnsi" w:cstheme="minorBidi"/>
        </w:rPr>
        <w:t>ful</w:t>
      </w:r>
    </w:p>
    <w:p w14:paraId="0A695398" w14:textId="26D6DE51" w:rsidR="002677EC" w:rsidRDefault="002677EC" w:rsidP="002677EC">
      <w:pPr>
        <w:numPr>
          <w:ilvl w:val="0"/>
          <w:numId w:val="2"/>
        </w:numPr>
        <w:pBdr>
          <w:left w:val="none" w:sz="0" w:space="9" w:color="auto"/>
        </w:pBdr>
        <w:ind w:hanging="473"/>
        <w:rPr>
          <w:rFonts w:asciiTheme="minorHAnsi" w:eastAsiaTheme="minorEastAsia" w:hAnsiTheme="minorHAnsi" w:cstheme="minorBidi"/>
        </w:rPr>
      </w:pPr>
      <w:r w:rsidRPr="79BCE7A0">
        <w:rPr>
          <w:rStyle w:val="text063"/>
          <w:rFonts w:asciiTheme="minorHAnsi" w:eastAsiaTheme="minorEastAsia" w:hAnsiTheme="minorHAnsi" w:cstheme="minorBidi"/>
          <w:b/>
          <w:bCs/>
        </w:rPr>
        <w:t>Cloud:</w:t>
      </w:r>
      <w:r w:rsidRPr="79BCE7A0">
        <w:rPr>
          <w:rStyle w:val="text064"/>
          <w:rFonts w:asciiTheme="minorHAnsi" w:eastAsiaTheme="minorEastAsia" w:hAnsiTheme="minorHAnsi" w:cstheme="minorBidi"/>
        </w:rPr>
        <w:t xml:space="preserve"> AWS</w:t>
      </w:r>
      <w:r>
        <w:rPr>
          <w:rStyle w:val="text064"/>
          <w:rFonts w:asciiTheme="minorHAnsi" w:eastAsiaTheme="minorEastAsia" w:hAnsiTheme="minorHAnsi" w:cstheme="minorBidi"/>
        </w:rPr>
        <w:t xml:space="preserve"> – EC2, S3</w:t>
      </w:r>
      <w:r w:rsidRPr="79BCE7A0">
        <w:rPr>
          <w:rStyle w:val="text018"/>
          <w:rFonts w:asciiTheme="minorHAnsi" w:eastAsiaTheme="minorEastAsia" w:hAnsiTheme="minorHAnsi" w:cstheme="minorBidi"/>
        </w:rPr>
        <w:t xml:space="preserve">, RDS, </w:t>
      </w:r>
      <w:r>
        <w:rPr>
          <w:rStyle w:val="text018"/>
          <w:rFonts w:asciiTheme="minorHAnsi" w:eastAsiaTheme="minorEastAsia" w:hAnsiTheme="minorHAnsi" w:cstheme="minorBidi"/>
        </w:rPr>
        <w:t xml:space="preserve">Dynamo DB, </w:t>
      </w:r>
      <w:r w:rsidRPr="79BCE7A0">
        <w:rPr>
          <w:rStyle w:val="text018"/>
          <w:rFonts w:asciiTheme="minorHAnsi" w:eastAsiaTheme="minorEastAsia" w:hAnsiTheme="minorHAnsi" w:cstheme="minorBidi"/>
        </w:rPr>
        <w:t>Lambda</w:t>
      </w:r>
      <w:r>
        <w:rPr>
          <w:rStyle w:val="text018"/>
          <w:rFonts w:asciiTheme="minorHAnsi" w:eastAsiaTheme="minorEastAsia" w:hAnsiTheme="minorHAnsi" w:cstheme="minorBidi"/>
        </w:rPr>
        <w:t xml:space="preserve">, </w:t>
      </w:r>
      <w:r w:rsidR="00DA4EEF">
        <w:rPr>
          <w:rStyle w:val="text018"/>
          <w:rFonts w:asciiTheme="minorHAnsi" w:eastAsiaTheme="minorEastAsia" w:hAnsiTheme="minorHAnsi" w:cstheme="minorBidi"/>
        </w:rPr>
        <w:t xml:space="preserve">Redshift, </w:t>
      </w:r>
      <w:r>
        <w:rPr>
          <w:rStyle w:val="text018"/>
          <w:rFonts w:asciiTheme="minorHAnsi" w:eastAsiaTheme="minorEastAsia" w:hAnsiTheme="minorHAnsi" w:cstheme="minorBidi"/>
        </w:rPr>
        <w:t>ECS, EKS</w:t>
      </w:r>
      <w:r w:rsidR="00DA4EEF">
        <w:rPr>
          <w:rStyle w:val="text018"/>
          <w:rFonts w:asciiTheme="minorHAnsi" w:eastAsiaTheme="minorEastAsia" w:hAnsiTheme="minorHAnsi" w:cstheme="minorBidi"/>
        </w:rPr>
        <w:t xml:space="preserve">, </w:t>
      </w:r>
      <w:r w:rsidRPr="79BCE7A0">
        <w:rPr>
          <w:rStyle w:val="text018"/>
          <w:rFonts w:asciiTheme="minorHAnsi" w:eastAsiaTheme="minorEastAsia" w:hAnsiTheme="minorHAnsi" w:cstheme="minorBidi"/>
        </w:rPr>
        <w:t>API Gateway</w:t>
      </w:r>
      <w:r w:rsidR="00DA4EEF">
        <w:rPr>
          <w:rStyle w:val="text018"/>
          <w:rFonts w:asciiTheme="minorHAnsi" w:eastAsiaTheme="minorEastAsia" w:hAnsiTheme="minorHAnsi" w:cstheme="minorBidi"/>
        </w:rPr>
        <w:t>, CloudFormation</w:t>
      </w:r>
    </w:p>
    <w:p w14:paraId="05B8AD3D" w14:textId="6B8C94D1" w:rsidR="002677EC" w:rsidRDefault="002677EC" w:rsidP="002677EC">
      <w:pPr>
        <w:numPr>
          <w:ilvl w:val="0"/>
          <w:numId w:val="2"/>
        </w:numPr>
        <w:pBdr>
          <w:left w:val="none" w:sz="0" w:space="9" w:color="000000"/>
        </w:pBdr>
        <w:ind w:hanging="473"/>
        <w:rPr>
          <w:rFonts w:asciiTheme="minorHAnsi" w:eastAsiaTheme="minorEastAsia" w:hAnsiTheme="minorHAnsi" w:cstheme="minorBidi"/>
        </w:rPr>
      </w:pPr>
      <w:r w:rsidRPr="79BCE7A0">
        <w:rPr>
          <w:rStyle w:val="text067"/>
          <w:rFonts w:asciiTheme="minorHAnsi" w:eastAsiaTheme="minorEastAsia" w:hAnsiTheme="minorHAnsi" w:cstheme="minorBidi"/>
          <w:b/>
          <w:bCs/>
        </w:rPr>
        <w:t>Cache</w:t>
      </w:r>
      <w:r w:rsidR="00DA4EEF">
        <w:rPr>
          <w:rStyle w:val="text067"/>
          <w:rFonts w:asciiTheme="minorHAnsi" w:eastAsiaTheme="minorEastAsia" w:hAnsiTheme="minorHAnsi" w:cstheme="minorBidi"/>
          <w:b/>
          <w:bCs/>
        </w:rPr>
        <w:t>, Queue</w:t>
      </w:r>
      <w:r w:rsidRPr="79BCE7A0">
        <w:rPr>
          <w:rStyle w:val="text067"/>
          <w:rFonts w:asciiTheme="minorHAnsi" w:eastAsiaTheme="minorEastAsia" w:hAnsiTheme="minorHAnsi" w:cstheme="minorBidi"/>
          <w:b/>
          <w:bCs/>
        </w:rPr>
        <w:t xml:space="preserve"> &amp; Message</w:t>
      </w:r>
      <w:r w:rsidRPr="79BCE7A0">
        <w:rPr>
          <w:rStyle w:val="text068"/>
          <w:rFonts w:asciiTheme="minorHAnsi" w:eastAsiaTheme="minorEastAsia" w:hAnsiTheme="minorHAnsi" w:cstheme="minorBidi"/>
        </w:rPr>
        <w:t xml:space="preserve">: </w:t>
      </w:r>
      <w:r w:rsidR="00DA4EEF">
        <w:rPr>
          <w:rStyle w:val="text068"/>
          <w:rFonts w:asciiTheme="minorHAnsi" w:eastAsiaTheme="minorEastAsia" w:hAnsiTheme="minorHAnsi" w:cstheme="minorBidi"/>
        </w:rPr>
        <w:t xml:space="preserve">Redis, RabbitMQ, </w:t>
      </w:r>
      <w:r w:rsidRPr="79BCE7A0">
        <w:rPr>
          <w:rStyle w:val="text068"/>
          <w:rFonts w:asciiTheme="minorHAnsi" w:eastAsiaTheme="minorEastAsia" w:hAnsiTheme="minorHAnsi" w:cstheme="minorBidi"/>
        </w:rPr>
        <w:t>Kafka</w:t>
      </w:r>
    </w:p>
    <w:p w14:paraId="4DB52065" w14:textId="5593CEED" w:rsidR="00B53506" w:rsidRDefault="00B53506" w:rsidP="00B53506">
      <w:pPr>
        <w:numPr>
          <w:ilvl w:val="0"/>
          <w:numId w:val="2"/>
        </w:numPr>
        <w:pBdr>
          <w:left w:val="none" w:sz="0" w:space="9" w:color="auto"/>
        </w:pBdr>
        <w:ind w:hanging="473"/>
        <w:rPr>
          <w:rFonts w:asciiTheme="minorHAnsi" w:eastAsiaTheme="minorEastAsia" w:hAnsiTheme="minorHAnsi" w:cstheme="minorBidi"/>
        </w:rPr>
      </w:pPr>
      <w:r w:rsidRPr="79BCE7A0">
        <w:rPr>
          <w:rStyle w:val="text072"/>
          <w:rFonts w:asciiTheme="minorHAnsi" w:eastAsiaTheme="minorEastAsia" w:hAnsiTheme="minorHAnsi" w:cstheme="minorBidi"/>
          <w:b/>
          <w:bCs/>
        </w:rPr>
        <w:t>Databases</w:t>
      </w:r>
      <w:r w:rsidRPr="79BCE7A0">
        <w:rPr>
          <w:rStyle w:val="text073"/>
          <w:rFonts w:asciiTheme="minorHAnsi" w:eastAsiaTheme="minorEastAsia" w:hAnsiTheme="minorHAnsi" w:cstheme="minorBidi"/>
        </w:rPr>
        <w:t xml:space="preserve">: </w:t>
      </w:r>
      <w:r w:rsidR="00815E92">
        <w:rPr>
          <w:rStyle w:val="text073"/>
          <w:rFonts w:asciiTheme="minorHAnsi" w:eastAsiaTheme="minorEastAsia" w:hAnsiTheme="minorHAnsi" w:cstheme="minorBidi"/>
        </w:rPr>
        <w:t>MS SQL</w:t>
      </w:r>
    </w:p>
    <w:p w14:paraId="38A88E5F" w14:textId="77777777" w:rsidR="00B53506" w:rsidRDefault="00B53506" w:rsidP="00B53506">
      <w:pPr>
        <w:numPr>
          <w:ilvl w:val="0"/>
          <w:numId w:val="2"/>
        </w:numPr>
        <w:pBdr>
          <w:left w:val="none" w:sz="0" w:space="9" w:color="auto"/>
        </w:pBdr>
        <w:ind w:hanging="473"/>
        <w:rPr>
          <w:rFonts w:asciiTheme="minorHAnsi" w:eastAsiaTheme="minorEastAsia" w:hAnsiTheme="minorHAnsi" w:cstheme="minorBidi"/>
        </w:rPr>
      </w:pPr>
      <w:r w:rsidRPr="79BCE7A0">
        <w:rPr>
          <w:rStyle w:val="text074"/>
          <w:rFonts w:asciiTheme="minorHAnsi" w:eastAsiaTheme="minorEastAsia" w:hAnsiTheme="minorHAnsi" w:cstheme="minorBidi"/>
          <w:b/>
          <w:bCs/>
        </w:rPr>
        <w:t>IDE’s</w:t>
      </w:r>
      <w:r w:rsidRPr="79BCE7A0">
        <w:rPr>
          <w:rStyle w:val="text075"/>
          <w:rFonts w:asciiTheme="minorHAnsi" w:eastAsiaTheme="minorEastAsia" w:hAnsiTheme="minorHAnsi" w:cstheme="minorBidi"/>
        </w:rPr>
        <w:t>: Eclipse, IntelliJ</w:t>
      </w:r>
    </w:p>
    <w:p w14:paraId="356A9786" w14:textId="77777777" w:rsidR="00B53506" w:rsidRDefault="00B53506" w:rsidP="00B53506">
      <w:pPr>
        <w:numPr>
          <w:ilvl w:val="0"/>
          <w:numId w:val="2"/>
        </w:numPr>
        <w:pBdr>
          <w:left w:val="none" w:sz="0" w:space="9" w:color="auto"/>
        </w:pBdr>
        <w:ind w:hanging="473"/>
        <w:rPr>
          <w:rFonts w:asciiTheme="minorHAnsi" w:eastAsiaTheme="minorEastAsia" w:hAnsiTheme="minorHAnsi" w:cstheme="minorBidi"/>
        </w:rPr>
      </w:pPr>
      <w:r w:rsidRPr="79BCE7A0">
        <w:rPr>
          <w:rStyle w:val="text076"/>
          <w:rFonts w:asciiTheme="minorHAnsi" w:eastAsiaTheme="minorEastAsia" w:hAnsiTheme="minorHAnsi" w:cstheme="minorBidi"/>
          <w:b/>
          <w:bCs/>
        </w:rPr>
        <w:t>Build Automation</w:t>
      </w:r>
      <w:r w:rsidRPr="79BCE7A0">
        <w:rPr>
          <w:rStyle w:val="text077"/>
          <w:rFonts w:asciiTheme="minorHAnsi" w:eastAsiaTheme="minorEastAsia" w:hAnsiTheme="minorHAnsi" w:cstheme="minorBidi"/>
        </w:rPr>
        <w:t>: Maven, Gradle</w:t>
      </w:r>
    </w:p>
    <w:p w14:paraId="5543AE52" w14:textId="77777777" w:rsidR="00B53506" w:rsidRDefault="00B53506" w:rsidP="00B53506">
      <w:pPr>
        <w:numPr>
          <w:ilvl w:val="0"/>
          <w:numId w:val="2"/>
        </w:numPr>
        <w:pBdr>
          <w:left w:val="none" w:sz="0" w:space="9" w:color="auto"/>
        </w:pBdr>
        <w:ind w:hanging="473"/>
        <w:rPr>
          <w:rFonts w:asciiTheme="minorHAnsi" w:eastAsiaTheme="minorEastAsia" w:hAnsiTheme="minorHAnsi" w:cstheme="minorBidi"/>
        </w:rPr>
      </w:pPr>
      <w:r w:rsidRPr="79BCE7A0">
        <w:rPr>
          <w:rStyle w:val="text078"/>
          <w:rFonts w:asciiTheme="minorHAnsi" w:eastAsiaTheme="minorEastAsia" w:hAnsiTheme="minorHAnsi" w:cstheme="minorBidi"/>
          <w:b/>
          <w:bCs/>
        </w:rPr>
        <w:lastRenderedPageBreak/>
        <w:t xml:space="preserve">Methodologies: </w:t>
      </w:r>
      <w:r w:rsidRPr="79BCE7A0">
        <w:rPr>
          <w:rStyle w:val="text079"/>
          <w:rFonts w:asciiTheme="minorHAnsi" w:eastAsiaTheme="minorEastAsia" w:hAnsiTheme="minorHAnsi" w:cstheme="minorBidi"/>
        </w:rPr>
        <w:t>Agile, Waterfall</w:t>
      </w:r>
    </w:p>
    <w:p w14:paraId="208353F0" w14:textId="77777777" w:rsidR="00B53506" w:rsidRDefault="00B53506" w:rsidP="00B53506">
      <w:pPr>
        <w:numPr>
          <w:ilvl w:val="0"/>
          <w:numId w:val="2"/>
        </w:numPr>
        <w:pBdr>
          <w:left w:val="none" w:sz="0" w:space="9" w:color="auto"/>
        </w:pBdr>
        <w:ind w:hanging="473"/>
        <w:rPr>
          <w:rStyle w:val="text079"/>
          <w:rFonts w:asciiTheme="minorHAnsi" w:eastAsiaTheme="minorEastAsia" w:hAnsiTheme="minorHAnsi" w:cstheme="minorBidi"/>
        </w:rPr>
      </w:pPr>
      <w:r w:rsidRPr="79BCE7A0">
        <w:rPr>
          <w:rStyle w:val="text079"/>
          <w:rFonts w:asciiTheme="minorHAnsi" w:eastAsiaTheme="minorEastAsia" w:hAnsiTheme="minorHAnsi" w:cstheme="minorBidi"/>
          <w:b/>
          <w:bCs/>
        </w:rPr>
        <w:t>Agile Tool:</w:t>
      </w:r>
      <w:r w:rsidRPr="79BCE7A0">
        <w:rPr>
          <w:rStyle w:val="text079"/>
          <w:rFonts w:asciiTheme="minorHAnsi" w:eastAsiaTheme="minorEastAsia" w:hAnsiTheme="minorHAnsi" w:cstheme="minorBidi"/>
        </w:rPr>
        <w:t xml:space="preserve"> Jira</w:t>
      </w:r>
    </w:p>
    <w:p w14:paraId="6937D0FD" w14:textId="77777777" w:rsidR="00B53506" w:rsidRDefault="00B53506" w:rsidP="00B53506">
      <w:pPr>
        <w:numPr>
          <w:ilvl w:val="0"/>
          <w:numId w:val="2"/>
        </w:numPr>
        <w:pBdr>
          <w:left w:val="none" w:sz="0" w:space="9" w:color="auto"/>
        </w:pBdr>
        <w:ind w:hanging="473"/>
        <w:rPr>
          <w:rStyle w:val="text079"/>
          <w:rFonts w:asciiTheme="minorHAnsi" w:eastAsiaTheme="minorEastAsia" w:hAnsiTheme="minorHAnsi" w:cstheme="minorBidi"/>
        </w:rPr>
      </w:pPr>
      <w:r w:rsidRPr="79BCE7A0">
        <w:rPr>
          <w:rStyle w:val="text079"/>
          <w:rFonts w:asciiTheme="minorHAnsi" w:eastAsiaTheme="minorEastAsia" w:hAnsiTheme="minorHAnsi" w:cstheme="minorBidi"/>
          <w:b/>
          <w:bCs/>
        </w:rPr>
        <w:t>CICD Tools</w:t>
      </w:r>
      <w:r w:rsidRPr="79BCE7A0">
        <w:rPr>
          <w:rStyle w:val="text079"/>
          <w:rFonts w:asciiTheme="minorHAnsi" w:eastAsiaTheme="minorEastAsia" w:hAnsiTheme="minorHAnsi" w:cstheme="minorBidi"/>
        </w:rPr>
        <w:t xml:space="preserve">: </w:t>
      </w:r>
      <w:r>
        <w:rPr>
          <w:rStyle w:val="text079"/>
          <w:rFonts w:asciiTheme="minorHAnsi" w:eastAsiaTheme="minorEastAsia" w:hAnsiTheme="minorHAnsi" w:cstheme="minorBidi"/>
        </w:rPr>
        <w:t xml:space="preserve">Kubernetes, Docker, </w:t>
      </w:r>
      <w:r w:rsidRPr="79BCE7A0">
        <w:rPr>
          <w:rStyle w:val="text079"/>
          <w:rFonts w:asciiTheme="minorHAnsi" w:eastAsiaTheme="minorEastAsia" w:hAnsiTheme="minorHAnsi" w:cstheme="minorBidi"/>
        </w:rPr>
        <w:t>Jenkins</w:t>
      </w:r>
    </w:p>
    <w:p w14:paraId="1D595999" w14:textId="77777777" w:rsidR="00B53506" w:rsidRDefault="00B53506" w:rsidP="00B53506">
      <w:pPr>
        <w:numPr>
          <w:ilvl w:val="0"/>
          <w:numId w:val="2"/>
        </w:numPr>
        <w:pBdr>
          <w:left w:val="none" w:sz="0" w:space="9" w:color="auto"/>
        </w:pBdr>
        <w:ind w:hanging="473"/>
        <w:rPr>
          <w:rFonts w:asciiTheme="minorHAnsi" w:eastAsiaTheme="minorEastAsia" w:hAnsiTheme="minorHAnsi" w:cstheme="minorBidi"/>
        </w:rPr>
      </w:pPr>
      <w:r w:rsidRPr="79BCE7A0">
        <w:rPr>
          <w:rStyle w:val="text079"/>
          <w:rFonts w:asciiTheme="minorHAnsi" w:eastAsiaTheme="minorEastAsia" w:hAnsiTheme="minorHAnsi" w:cstheme="minorBidi"/>
          <w:b/>
          <w:bCs/>
        </w:rPr>
        <w:t>Bugs and Coverage:</w:t>
      </w:r>
      <w:r w:rsidRPr="79BCE7A0">
        <w:rPr>
          <w:rStyle w:val="text079"/>
          <w:rFonts w:asciiTheme="minorHAnsi" w:eastAsiaTheme="minorEastAsia" w:hAnsiTheme="minorHAnsi" w:cstheme="minorBidi"/>
        </w:rPr>
        <w:t xml:space="preserve"> SonarQube</w:t>
      </w:r>
    </w:p>
    <w:p w14:paraId="07CEF457" w14:textId="77777777" w:rsidR="00B53506" w:rsidRDefault="00B53506" w:rsidP="00B53506">
      <w:pPr>
        <w:numPr>
          <w:ilvl w:val="0"/>
          <w:numId w:val="2"/>
        </w:numPr>
        <w:pBdr>
          <w:left w:val="none" w:sz="0" w:space="9" w:color="auto"/>
        </w:pBdr>
        <w:spacing w:after="160"/>
        <w:ind w:hanging="473"/>
        <w:rPr>
          <w:rFonts w:asciiTheme="minorHAnsi" w:eastAsiaTheme="minorEastAsia" w:hAnsiTheme="minorHAnsi" w:cstheme="minorBidi"/>
        </w:rPr>
      </w:pPr>
      <w:r w:rsidRPr="79BCE7A0">
        <w:rPr>
          <w:rStyle w:val="text080"/>
          <w:rFonts w:asciiTheme="minorHAnsi" w:eastAsiaTheme="minorEastAsia" w:hAnsiTheme="minorHAnsi" w:cstheme="minorBidi"/>
          <w:b/>
          <w:bCs/>
        </w:rPr>
        <w:t>Source Control Systems:</w:t>
      </w:r>
      <w:r w:rsidRPr="79BCE7A0">
        <w:rPr>
          <w:rStyle w:val="text081"/>
          <w:rFonts w:asciiTheme="minorHAnsi" w:eastAsiaTheme="minorEastAsia" w:hAnsiTheme="minorHAnsi" w:cstheme="minorBidi"/>
        </w:rPr>
        <w:t xml:space="preserve"> SVN, GIT</w:t>
      </w:r>
    </w:p>
    <w:p w14:paraId="416BFF57" w14:textId="001D370D" w:rsidR="006D31E8" w:rsidRPr="00CE2C16" w:rsidRDefault="00B53506" w:rsidP="00CE2C16">
      <w:pPr>
        <w:spacing w:line="360" w:lineRule="auto"/>
        <w:rPr>
          <w:rFonts w:asciiTheme="minorHAnsi" w:eastAsiaTheme="minorEastAsia" w:hAnsiTheme="minorHAnsi" w:cstheme="minorBidi"/>
          <w:b/>
          <w:bCs/>
          <w:u w:val="single"/>
        </w:rPr>
      </w:pPr>
      <w:r w:rsidRPr="00A35463">
        <w:rPr>
          <w:rStyle w:val="text082"/>
          <w:rFonts w:asciiTheme="minorHAnsi" w:eastAsiaTheme="minorEastAsia" w:hAnsiTheme="minorHAnsi" w:cstheme="minorBidi"/>
          <w:b/>
          <w:bCs/>
          <w:u w:val="single"/>
        </w:rPr>
        <w:t>PROJECTS</w:t>
      </w:r>
      <w:r w:rsidR="00A35463" w:rsidRPr="00A35463">
        <w:rPr>
          <w:rStyle w:val="text082"/>
          <w:rFonts w:asciiTheme="minorHAnsi" w:eastAsiaTheme="minorEastAsia" w:hAnsiTheme="minorHAnsi" w:cstheme="minorBidi"/>
          <w:b/>
          <w:bCs/>
          <w:u w:val="single"/>
        </w:rPr>
        <w:t>:</w:t>
      </w:r>
    </w:p>
    <w:p w14:paraId="7629ACCC" w14:textId="34B4A00B" w:rsidR="00B53506" w:rsidRDefault="00815E92" w:rsidP="00B53506">
      <w:pPr>
        <w:rPr>
          <w:rStyle w:val="text084"/>
          <w:rFonts w:asciiTheme="minorHAnsi" w:eastAsiaTheme="minorEastAsia" w:hAnsiTheme="minorHAnsi" w:cstheme="minorBidi"/>
          <w:b/>
          <w:bCs/>
        </w:rPr>
      </w:pPr>
      <w:r>
        <w:rPr>
          <w:rStyle w:val="text084"/>
          <w:rFonts w:asciiTheme="minorHAnsi" w:eastAsiaTheme="minorEastAsia" w:hAnsiTheme="minorHAnsi" w:cstheme="minorBidi"/>
          <w:b/>
          <w:bCs/>
        </w:rPr>
        <w:t>Cognizant</w:t>
      </w:r>
      <w:r w:rsidR="00063994" w:rsidRPr="006D31E8">
        <w:rPr>
          <w:rStyle w:val="text085"/>
          <w:rFonts w:asciiTheme="minorHAnsi" w:eastAsiaTheme="minorEastAsia" w:hAnsiTheme="minorHAnsi" w:cstheme="minorBidi"/>
          <w:b/>
          <w:bCs/>
        </w:rPr>
        <w:t>, Hyderabad, India</w:t>
      </w:r>
      <w:r w:rsidR="00B53506" w:rsidRPr="006D31E8">
        <w:rPr>
          <w:rStyle w:val="text084"/>
          <w:rFonts w:asciiTheme="minorHAnsi" w:eastAsiaTheme="minorEastAsia" w:hAnsiTheme="minorHAnsi" w:cstheme="minorBidi"/>
          <w:b/>
          <w:bCs/>
        </w:rPr>
        <w:t xml:space="preserve">                                                            </w:t>
      </w:r>
      <w:r w:rsidR="00014064" w:rsidRPr="006D31E8">
        <w:rPr>
          <w:rStyle w:val="text084"/>
          <w:rFonts w:asciiTheme="minorHAnsi" w:eastAsiaTheme="minorEastAsia" w:hAnsiTheme="minorHAnsi" w:cstheme="minorBidi"/>
          <w:b/>
          <w:bCs/>
        </w:rPr>
        <w:t xml:space="preserve">  </w:t>
      </w:r>
      <w:r w:rsidR="00CE2C16">
        <w:rPr>
          <w:rStyle w:val="text084"/>
          <w:rFonts w:asciiTheme="minorHAnsi" w:eastAsiaTheme="minorEastAsia" w:hAnsiTheme="minorHAnsi" w:cstheme="minorBidi"/>
          <w:b/>
          <w:bCs/>
        </w:rPr>
        <w:t>February</w:t>
      </w:r>
      <w:r w:rsidR="007505CD">
        <w:rPr>
          <w:rStyle w:val="text084"/>
          <w:rFonts w:asciiTheme="minorHAnsi" w:eastAsiaTheme="minorEastAsia" w:hAnsiTheme="minorHAnsi" w:cstheme="minorBidi"/>
          <w:b/>
          <w:bCs/>
        </w:rPr>
        <w:t xml:space="preserve"> </w:t>
      </w:r>
      <w:r w:rsidR="00B53506" w:rsidRPr="006D31E8">
        <w:rPr>
          <w:rStyle w:val="text084"/>
          <w:rFonts w:asciiTheme="minorHAnsi" w:eastAsiaTheme="minorEastAsia" w:hAnsiTheme="minorHAnsi" w:cstheme="minorBidi"/>
          <w:b/>
          <w:bCs/>
        </w:rPr>
        <w:t>201</w:t>
      </w:r>
      <w:r w:rsidR="00CE2C16">
        <w:rPr>
          <w:rStyle w:val="text084"/>
          <w:rFonts w:asciiTheme="minorHAnsi" w:eastAsiaTheme="minorEastAsia" w:hAnsiTheme="minorHAnsi" w:cstheme="minorBidi"/>
          <w:b/>
          <w:bCs/>
        </w:rPr>
        <w:t>9</w:t>
      </w:r>
      <w:r w:rsidR="00B53506" w:rsidRPr="006D31E8">
        <w:rPr>
          <w:rStyle w:val="text084"/>
          <w:rFonts w:asciiTheme="minorHAnsi" w:eastAsiaTheme="minorEastAsia" w:hAnsiTheme="minorHAnsi" w:cstheme="minorBidi"/>
          <w:b/>
          <w:bCs/>
        </w:rPr>
        <w:t xml:space="preserve"> – </w:t>
      </w:r>
      <w:r w:rsidR="00CE2C16">
        <w:rPr>
          <w:rStyle w:val="text084"/>
          <w:rFonts w:asciiTheme="minorHAnsi" w:eastAsiaTheme="minorEastAsia" w:hAnsiTheme="minorHAnsi" w:cstheme="minorBidi"/>
          <w:b/>
          <w:bCs/>
        </w:rPr>
        <w:t>March</w:t>
      </w:r>
      <w:r w:rsidR="007505CD">
        <w:rPr>
          <w:rStyle w:val="text084"/>
          <w:rFonts w:asciiTheme="minorHAnsi" w:eastAsiaTheme="minorEastAsia" w:hAnsiTheme="minorHAnsi" w:cstheme="minorBidi"/>
          <w:b/>
          <w:bCs/>
        </w:rPr>
        <w:t xml:space="preserve"> </w:t>
      </w:r>
      <w:r w:rsidR="00B53506" w:rsidRPr="006D31E8">
        <w:rPr>
          <w:rStyle w:val="text084"/>
          <w:rFonts w:asciiTheme="minorHAnsi" w:eastAsiaTheme="minorEastAsia" w:hAnsiTheme="minorHAnsi" w:cstheme="minorBidi"/>
          <w:b/>
          <w:bCs/>
        </w:rPr>
        <w:t>202</w:t>
      </w:r>
      <w:r w:rsidR="00CE2C16">
        <w:rPr>
          <w:rStyle w:val="text084"/>
          <w:rFonts w:asciiTheme="minorHAnsi" w:eastAsiaTheme="minorEastAsia" w:hAnsiTheme="minorHAnsi" w:cstheme="minorBidi"/>
          <w:b/>
          <w:bCs/>
        </w:rPr>
        <w:t>4</w:t>
      </w:r>
    </w:p>
    <w:p w14:paraId="72B883FD" w14:textId="4A83666E" w:rsidR="00CE2C16" w:rsidRPr="006D31E8" w:rsidRDefault="00815E92" w:rsidP="00B53506">
      <w:pPr>
        <w:rPr>
          <w:rFonts w:asciiTheme="minorHAnsi" w:eastAsiaTheme="minorEastAsia" w:hAnsiTheme="minorHAnsi" w:cstheme="minorBidi"/>
          <w:b/>
          <w:bCs/>
        </w:rPr>
      </w:pPr>
      <w:r>
        <w:rPr>
          <w:rStyle w:val="text084"/>
          <w:rFonts w:asciiTheme="minorHAnsi" w:eastAsiaTheme="minorEastAsia" w:hAnsiTheme="minorHAnsi" w:cstheme="minorBidi"/>
          <w:b/>
          <w:bCs/>
        </w:rPr>
        <w:t xml:space="preserve">Client: </w:t>
      </w:r>
      <w:r w:rsidRPr="006D31E8">
        <w:rPr>
          <w:rStyle w:val="text085"/>
          <w:rFonts w:asciiTheme="minorHAnsi" w:eastAsiaTheme="minorEastAsia" w:hAnsiTheme="minorHAnsi" w:cstheme="minorBidi"/>
          <w:b/>
          <w:bCs/>
        </w:rPr>
        <w:t>Wells Fargo</w:t>
      </w:r>
    </w:p>
    <w:p w14:paraId="37D70A1E" w14:textId="1109F4D7" w:rsidR="00B53506" w:rsidRPr="006D31E8" w:rsidRDefault="00013B42" w:rsidP="00B53506">
      <w:pPr>
        <w:rPr>
          <w:rStyle w:val="text085"/>
          <w:rFonts w:asciiTheme="minorHAnsi" w:eastAsiaTheme="minorEastAsia" w:hAnsiTheme="minorHAnsi" w:cstheme="minorBidi"/>
          <w:b/>
          <w:bCs/>
        </w:rPr>
      </w:pPr>
      <w:r>
        <w:rPr>
          <w:rStyle w:val="text085"/>
          <w:rFonts w:asciiTheme="minorHAnsi" w:eastAsiaTheme="minorEastAsia" w:hAnsiTheme="minorHAnsi" w:cstheme="minorBidi"/>
          <w:b/>
          <w:bCs/>
        </w:rPr>
        <w:t>J</w:t>
      </w:r>
      <w:r w:rsidR="00B53506" w:rsidRPr="006D31E8">
        <w:rPr>
          <w:rStyle w:val="text085"/>
          <w:rFonts w:asciiTheme="minorHAnsi" w:eastAsiaTheme="minorEastAsia" w:hAnsiTheme="minorHAnsi" w:cstheme="minorBidi"/>
          <w:b/>
          <w:bCs/>
        </w:rPr>
        <w:t xml:space="preserve">ava </w:t>
      </w:r>
      <w:r w:rsidR="00330806">
        <w:rPr>
          <w:rStyle w:val="text085"/>
          <w:rFonts w:asciiTheme="minorHAnsi" w:eastAsiaTheme="minorEastAsia" w:hAnsiTheme="minorHAnsi" w:cstheme="minorBidi"/>
          <w:b/>
          <w:bCs/>
        </w:rPr>
        <w:t>D</w:t>
      </w:r>
      <w:r w:rsidR="00B53506" w:rsidRPr="006D31E8">
        <w:rPr>
          <w:rStyle w:val="text085"/>
          <w:rFonts w:asciiTheme="minorHAnsi" w:eastAsiaTheme="minorEastAsia" w:hAnsiTheme="minorHAnsi" w:cstheme="minorBidi"/>
          <w:b/>
          <w:bCs/>
        </w:rPr>
        <w:t>eveloper</w:t>
      </w:r>
    </w:p>
    <w:p w14:paraId="5DA43059" w14:textId="77777777" w:rsidR="006D31E8" w:rsidRDefault="006D31E8" w:rsidP="00B53506">
      <w:pPr>
        <w:rPr>
          <w:rStyle w:val="text086"/>
          <w:rFonts w:asciiTheme="minorHAnsi" w:eastAsiaTheme="minorEastAsia" w:hAnsiTheme="minorHAnsi" w:cstheme="minorBidi"/>
          <w:b/>
          <w:bCs/>
        </w:rPr>
      </w:pPr>
    </w:p>
    <w:p w14:paraId="4FABEC0D" w14:textId="356FDD66" w:rsidR="00B53506" w:rsidRDefault="00B53506" w:rsidP="00B53506">
      <w:pPr>
        <w:rPr>
          <w:rFonts w:asciiTheme="minorHAnsi" w:eastAsiaTheme="minorEastAsia" w:hAnsiTheme="minorHAnsi" w:cstheme="minorBidi"/>
        </w:rPr>
      </w:pPr>
      <w:r w:rsidRPr="79BCE7A0">
        <w:rPr>
          <w:rFonts w:asciiTheme="minorHAnsi" w:eastAsiaTheme="minorEastAsia" w:hAnsiTheme="minorHAnsi" w:cstheme="minorBidi"/>
        </w:rPr>
        <w:t xml:space="preserve">ATMs allow Wells Fargo Customers to perform financial transactions from anywhere/anytime. As part of this web ATM project, around 90 individual services are loosely coupled as </w:t>
      </w:r>
      <w:r w:rsidR="007505CD" w:rsidRPr="79BCE7A0">
        <w:rPr>
          <w:rFonts w:asciiTheme="minorHAnsi" w:eastAsiaTheme="minorEastAsia" w:hAnsiTheme="minorHAnsi" w:cstheme="minorBidi"/>
        </w:rPr>
        <w:t>Micro</w:t>
      </w:r>
      <w:r w:rsidRPr="79BCE7A0">
        <w:rPr>
          <w:rFonts w:asciiTheme="minorHAnsi" w:eastAsiaTheme="minorEastAsia" w:hAnsiTheme="minorHAnsi" w:cstheme="minorBidi"/>
        </w:rPr>
        <w:t xml:space="preserve"> services architecture. Some of the key services are Withdrawal, Deposits, Transfers, Payments, ATM </w:t>
      </w:r>
      <w:r w:rsidR="006D31E8" w:rsidRPr="79BCE7A0">
        <w:rPr>
          <w:rFonts w:asciiTheme="minorHAnsi" w:eastAsiaTheme="minorEastAsia" w:hAnsiTheme="minorHAnsi" w:cstheme="minorBidi"/>
        </w:rPr>
        <w:t>Balance,</w:t>
      </w:r>
      <w:r w:rsidRPr="79BCE7A0">
        <w:rPr>
          <w:rFonts w:asciiTheme="minorHAnsi" w:eastAsiaTheme="minorEastAsia" w:hAnsiTheme="minorHAnsi" w:cstheme="minorBidi"/>
        </w:rPr>
        <w:t xml:space="preserve"> Account Balance, etc., Rest and SOAP web services used for communicating between different systems for ATM Machine applications.</w:t>
      </w:r>
    </w:p>
    <w:p w14:paraId="67B35896" w14:textId="77777777" w:rsidR="006D31E8" w:rsidRDefault="006D31E8" w:rsidP="00B53506">
      <w:pPr>
        <w:rPr>
          <w:rFonts w:asciiTheme="minorHAnsi" w:eastAsiaTheme="minorEastAsia" w:hAnsiTheme="minorHAnsi" w:cstheme="minorBidi"/>
        </w:rPr>
      </w:pPr>
    </w:p>
    <w:p w14:paraId="3FC6618D" w14:textId="37FFB444" w:rsidR="00B53506" w:rsidRPr="006D31E8" w:rsidRDefault="00B53506" w:rsidP="00B53506">
      <w:pPr>
        <w:rPr>
          <w:rFonts w:asciiTheme="minorHAnsi" w:eastAsiaTheme="minorEastAsia" w:hAnsiTheme="minorHAnsi" w:cstheme="minorBidi"/>
          <w:u w:val="single"/>
        </w:rPr>
      </w:pPr>
      <w:r w:rsidRPr="006D31E8">
        <w:rPr>
          <w:rStyle w:val="text088"/>
          <w:rFonts w:asciiTheme="minorHAnsi" w:eastAsiaTheme="minorEastAsia" w:hAnsiTheme="minorHAnsi" w:cstheme="minorBidi"/>
          <w:b/>
          <w:bCs/>
          <w:u w:val="single"/>
        </w:rPr>
        <w:t>Key responsibilities:</w:t>
      </w:r>
    </w:p>
    <w:p w14:paraId="389929AD"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Bidi"/>
        </w:rPr>
      </w:pPr>
      <w:r w:rsidRPr="00F13226">
        <w:rPr>
          <w:rFonts w:asciiTheme="minorHAnsi" w:eastAsiaTheme="minorEastAsia" w:hAnsiTheme="minorHAnsi" w:cstheme="minorBidi"/>
        </w:rPr>
        <w:t xml:space="preserve">Involved in software architecture, detailed design, programming, testing and creation of functional specs of new enhancement projects. </w:t>
      </w:r>
    </w:p>
    <w:p w14:paraId="66E0A850"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Bidi"/>
        </w:rPr>
      </w:pPr>
      <w:r w:rsidRPr="00F13226">
        <w:rPr>
          <w:rFonts w:asciiTheme="minorHAnsi" w:eastAsiaTheme="minorEastAsia" w:hAnsiTheme="minorHAnsi" w:cstheme="minorBidi"/>
        </w:rPr>
        <w:t>Developed components in spring boot framework which is based on Microservices architecture.</w:t>
      </w:r>
    </w:p>
    <w:p w14:paraId="53A5F66E"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Developed communication mechanism with downstream applications using REST and SOAP web services for synchronous calls.</w:t>
      </w:r>
    </w:p>
    <w:p w14:paraId="20EBACFC"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Used Kafka messaging tool to communicate with downstream applications and other components for asynchronous requests.</w:t>
      </w:r>
    </w:p>
    <w:p w14:paraId="0C57FCEB" w14:textId="77777777" w:rsidR="00B5350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Implemented security configuration and health metrices for the new module that is developed.</w:t>
      </w:r>
    </w:p>
    <w:p w14:paraId="2BA6A3D2" w14:textId="77777777" w:rsidR="00D049D2" w:rsidRDefault="00D049D2" w:rsidP="00D049D2">
      <w:pPr>
        <w:numPr>
          <w:ilvl w:val="0"/>
          <w:numId w:val="8"/>
        </w:numPr>
        <w:rPr>
          <w:rFonts w:asciiTheme="minorHAnsi" w:eastAsiaTheme="minorEastAsia" w:hAnsiTheme="minorHAnsi" w:cstheme="minorHAnsi"/>
        </w:rPr>
      </w:pPr>
      <w:r>
        <w:rPr>
          <w:rFonts w:asciiTheme="minorHAnsi" w:eastAsiaTheme="minorEastAsia" w:hAnsiTheme="minorHAnsi" w:cstheme="minorHAnsi"/>
        </w:rPr>
        <w:t>Designed and implemented scalable, high-availability cloud architectures on AWS leveraging services like EC2, S3, and Lambda to meet business requirements.</w:t>
      </w:r>
    </w:p>
    <w:p w14:paraId="5CF7764B" w14:textId="5E151B46" w:rsidR="00D049D2" w:rsidRPr="00D049D2" w:rsidRDefault="00D049D2" w:rsidP="00D049D2">
      <w:pPr>
        <w:numPr>
          <w:ilvl w:val="0"/>
          <w:numId w:val="8"/>
        </w:numPr>
        <w:rPr>
          <w:rFonts w:asciiTheme="minorHAnsi" w:eastAsiaTheme="minorEastAsia" w:hAnsiTheme="minorHAnsi" w:cstheme="minorHAnsi"/>
        </w:rPr>
      </w:pPr>
      <w:r>
        <w:rPr>
          <w:rFonts w:asciiTheme="minorHAnsi" w:eastAsiaTheme="minorEastAsia" w:hAnsiTheme="minorHAnsi" w:cstheme="minorHAnsi"/>
        </w:rPr>
        <w:t>Developed and deployed microservices using AWS Lambda, API Gateway to build serverless applications, reducing infrastructure overhead and improving scalability.</w:t>
      </w:r>
    </w:p>
    <w:p w14:paraId="23A548D6" w14:textId="420B90BF" w:rsidR="000B7CCF" w:rsidRDefault="000B7CCF" w:rsidP="00F13226">
      <w:pPr>
        <w:pStyle w:val="ListParagraph"/>
        <w:numPr>
          <w:ilvl w:val="0"/>
          <w:numId w:val="8"/>
        </w:numPr>
        <w:pBdr>
          <w:left w:val="none" w:sz="0" w:space="9" w:color="000000"/>
        </w:pBdr>
        <w:rPr>
          <w:rFonts w:asciiTheme="minorHAnsi" w:eastAsiaTheme="minorEastAsia" w:hAnsiTheme="minorHAnsi" w:cstheme="minorHAnsi"/>
        </w:rPr>
      </w:pPr>
      <w:r w:rsidRPr="000B7CCF">
        <w:rPr>
          <w:rFonts w:asciiTheme="minorHAnsi" w:eastAsiaTheme="minorEastAsia" w:hAnsiTheme="minorHAnsi" w:cstheme="minorHAnsi"/>
        </w:rPr>
        <w:t>Experience implementing Redis for caching mechanisms to improve application performance and reduce database load, ensuring fast data retrieval and minimal latency.</w:t>
      </w:r>
    </w:p>
    <w:p w14:paraId="6086E8E1" w14:textId="6A59F120" w:rsidR="000416D0" w:rsidRPr="00F13226" w:rsidRDefault="000416D0" w:rsidP="00F13226">
      <w:pPr>
        <w:pStyle w:val="ListParagraph"/>
        <w:numPr>
          <w:ilvl w:val="0"/>
          <w:numId w:val="8"/>
        </w:numPr>
        <w:pBdr>
          <w:left w:val="none" w:sz="0" w:space="9" w:color="000000"/>
        </w:pBdr>
        <w:rPr>
          <w:rFonts w:asciiTheme="minorHAnsi" w:eastAsiaTheme="minorEastAsia" w:hAnsiTheme="minorHAnsi" w:cstheme="minorHAnsi"/>
        </w:rPr>
      </w:pPr>
      <w:r w:rsidRPr="000416D0">
        <w:rPr>
          <w:rFonts w:asciiTheme="minorHAnsi" w:eastAsiaTheme="minorEastAsia" w:hAnsiTheme="minorHAnsi" w:cstheme="minorHAnsi"/>
        </w:rPr>
        <w:t>Implemented RabbitMQ for reliable, asynchronous message queuing in distributed systems, ensuring decoupled and scalable microservices communication.</w:t>
      </w:r>
    </w:p>
    <w:p w14:paraId="268E6DC8" w14:textId="77777777" w:rsidR="00B5350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Used Spring data JPA for creating SQL queries and its associated entity classes for retrieving data from database.</w:t>
      </w:r>
    </w:p>
    <w:p w14:paraId="115C13EC" w14:textId="78EB81FE" w:rsidR="000416D0" w:rsidRPr="00F13226" w:rsidRDefault="000416D0" w:rsidP="00F13226">
      <w:pPr>
        <w:pStyle w:val="ListParagraph"/>
        <w:numPr>
          <w:ilvl w:val="0"/>
          <w:numId w:val="8"/>
        </w:numPr>
        <w:pBdr>
          <w:left w:val="none" w:sz="0" w:space="9" w:color="000000"/>
        </w:pBdr>
        <w:rPr>
          <w:rFonts w:asciiTheme="minorHAnsi" w:eastAsiaTheme="minorEastAsia" w:hAnsiTheme="minorHAnsi" w:cstheme="minorHAnsi"/>
        </w:rPr>
      </w:pPr>
      <w:r w:rsidRPr="000416D0">
        <w:rPr>
          <w:rFonts w:asciiTheme="minorHAnsi" w:eastAsiaTheme="minorEastAsia" w:hAnsiTheme="minorHAnsi" w:cstheme="minorHAnsi"/>
        </w:rPr>
        <w:t>Designed and implemented scalable, high-performance data warehouses using AWS Redshift, optimizing data storage and query performance.</w:t>
      </w:r>
    </w:p>
    <w:p w14:paraId="4BD6AEE4" w14:textId="09575925" w:rsidR="00C642CA" w:rsidRDefault="00C642CA"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Designed and implemented complex PL/SQL queries to retrieve, manipulate, and store data in Oracle databases, ensuring high performance and scalability.</w:t>
      </w:r>
    </w:p>
    <w:p w14:paraId="1DBE1620" w14:textId="3AF9C47C" w:rsidR="000B7CCF" w:rsidRPr="00F13226" w:rsidRDefault="000B7CCF" w:rsidP="00F13226">
      <w:pPr>
        <w:pStyle w:val="ListParagraph"/>
        <w:numPr>
          <w:ilvl w:val="0"/>
          <w:numId w:val="8"/>
        </w:numPr>
        <w:pBdr>
          <w:left w:val="none" w:sz="0" w:space="9" w:color="000000"/>
        </w:pBdr>
        <w:rPr>
          <w:rFonts w:asciiTheme="minorHAnsi" w:eastAsiaTheme="minorEastAsia" w:hAnsiTheme="minorHAnsi" w:cstheme="minorHAnsi"/>
        </w:rPr>
      </w:pPr>
      <w:r w:rsidRPr="000B7CCF">
        <w:rPr>
          <w:rFonts w:asciiTheme="minorHAnsi" w:eastAsiaTheme="minorEastAsia" w:hAnsiTheme="minorHAnsi" w:cstheme="minorHAnsi"/>
        </w:rPr>
        <w:lastRenderedPageBreak/>
        <w:t>Implemented Elasticsearch for powerful, full-text search capabilities, enabling users to quickly search large datasets with minimal latency.</w:t>
      </w:r>
    </w:p>
    <w:p w14:paraId="130D057C"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Adhere to agile development principles while following and improving all aspects of the scrum process.</w:t>
      </w:r>
    </w:p>
    <w:p w14:paraId="75982D4D"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Contributed to the development of new modules and enhanced the existing ones.</w:t>
      </w:r>
    </w:p>
    <w:p w14:paraId="67CB3C81"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 xml:space="preserve">Perform cross-functional co-ordination throughout the development to ensure quality product is developed. </w:t>
      </w:r>
    </w:p>
    <w:p w14:paraId="7ADCFC59"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Actively involved in the complete life cycle of the project from requirements gathering to post release support.</w:t>
      </w:r>
    </w:p>
    <w:p w14:paraId="0AC9DA39"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Proactively interacted with business team and product owner regarding current functionality and business requirements.</w:t>
      </w:r>
    </w:p>
    <w:p w14:paraId="7CC561CB"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bookmarkStart w:id="0" w:name="_Int_FGcHr8IN"/>
      <w:r w:rsidRPr="00F13226">
        <w:rPr>
          <w:rFonts w:asciiTheme="minorHAnsi" w:eastAsiaTheme="minorEastAsia" w:hAnsiTheme="minorHAnsi" w:cstheme="minorHAnsi"/>
        </w:rPr>
        <w:t>Actively</w:t>
      </w:r>
      <w:bookmarkEnd w:id="0"/>
      <w:r w:rsidRPr="00F13226">
        <w:rPr>
          <w:rFonts w:asciiTheme="minorHAnsi" w:eastAsiaTheme="minorEastAsia" w:hAnsiTheme="minorHAnsi" w:cstheme="minorHAnsi"/>
        </w:rPr>
        <w:t xml:space="preserve"> involved closely with the QA team in all the testing life cycle phases such as SIT, QAT, Performance testing and UAT so that the project is tracked smoothly on time without any roadblocks.</w:t>
      </w:r>
    </w:p>
    <w:p w14:paraId="79EDE9EA"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Develop solid unit and integration tests according to organizational standards.</w:t>
      </w:r>
    </w:p>
    <w:p w14:paraId="56F31B27"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Monitored and tracked the application logs in Splunk.</w:t>
      </w:r>
    </w:p>
    <w:p w14:paraId="476586A0" w14:textId="77777777" w:rsidR="00B53506" w:rsidRPr="00F13226" w:rsidRDefault="00B53506" w:rsidP="00F13226">
      <w:pPr>
        <w:pStyle w:val="ListParagraph"/>
        <w:numPr>
          <w:ilvl w:val="0"/>
          <w:numId w:val="8"/>
        </w:numPr>
        <w:pBdr>
          <w:left w:val="none" w:sz="0" w:space="9" w:color="000000"/>
        </w:pBdr>
        <w:rPr>
          <w:rFonts w:asciiTheme="minorHAnsi" w:eastAsiaTheme="minorEastAsia" w:hAnsiTheme="minorHAnsi" w:cstheme="minorHAnsi"/>
        </w:rPr>
      </w:pPr>
      <w:r w:rsidRPr="00F13226">
        <w:rPr>
          <w:rFonts w:asciiTheme="minorHAnsi" w:eastAsiaTheme="minorEastAsia" w:hAnsiTheme="minorHAnsi" w:cstheme="minorHAnsi"/>
        </w:rPr>
        <w:t>Fixing the critical and blocker issues reported by SonarQube.</w:t>
      </w:r>
    </w:p>
    <w:p w14:paraId="1CEA91B4" w14:textId="77777777" w:rsidR="00B53506" w:rsidRDefault="00B53506" w:rsidP="006D31E8">
      <w:pPr>
        <w:pBdr>
          <w:left w:val="none" w:sz="0" w:space="9" w:color="000000"/>
        </w:pBdr>
        <w:rPr>
          <w:rFonts w:asciiTheme="minorHAnsi" w:eastAsiaTheme="minorEastAsia" w:hAnsiTheme="minorHAnsi" w:cstheme="minorBidi"/>
        </w:rPr>
      </w:pPr>
    </w:p>
    <w:p w14:paraId="0414FC11" w14:textId="7FCF1751" w:rsidR="006D31E8" w:rsidRPr="00DD602F" w:rsidRDefault="006D31E8" w:rsidP="006D31E8">
      <w:pPr>
        <w:pBdr>
          <w:left w:val="none" w:sz="0" w:space="9" w:color="000000"/>
        </w:pBdr>
        <w:rPr>
          <w:rFonts w:asciiTheme="minorHAnsi" w:eastAsiaTheme="minorEastAsia" w:hAnsiTheme="minorHAnsi" w:cstheme="minorBidi"/>
        </w:rPr>
      </w:pPr>
      <w:r w:rsidRPr="79BCE7A0">
        <w:rPr>
          <w:rStyle w:val="text087"/>
          <w:rFonts w:asciiTheme="minorHAnsi" w:eastAsiaTheme="minorEastAsia" w:hAnsiTheme="minorHAnsi" w:cstheme="minorBidi"/>
          <w:b/>
          <w:bCs/>
        </w:rPr>
        <w:t xml:space="preserve">Tech Stack: </w:t>
      </w:r>
      <w:r w:rsidRPr="79BCE7A0">
        <w:rPr>
          <w:rFonts w:asciiTheme="minorHAnsi" w:eastAsiaTheme="minorEastAsia" w:hAnsiTheme="minorHAnsi" w:cstheme="minorBidi"/>
        </w:rPr>
        <w:t>Java, Microservices, Sprin</w:t>
      </w:r>
      <w:r w:rsidR="002677EC">
        <w:rPr>
          <w:rFonts w:asciiTheme="minorHAnsi" w:eastAsiaTheme="minorEastAsia" w:hAnsiTheme="minorHAnsi" w:cstheme="minorBidi"/>
        </w:rPr>
        <w:t>g</w:t>
      </w:r>
      <w:r w:rsidRPr="79BCE7A0">
        <w:rPr>
          <w:rFonts w:asciiTheme="minorHAnsi" w:eastAsiaTheme="minorEastAsia" w:hAnsiTheme="minorHAnsi" w:cstheme="minorBidi"/>
        </w:rPr>
        <w:t xml:space="preserve">, </w:t>
      </w:r>
      <w:r w:rsidR="002677EC">
        <w:rPr>
          <w:rFonts w:asciiTheme="minorHAnsi" w:eastAsiaTheme="minorEastAsia" w:hAnsiTheme="minorHAnsi" w:cstheme="minorBidi"/>
        </w:rPr>
        <w:t>AWS</w:t>
      </w:r>
      <w:r w:rsidRPr="79BCE7A0">
        <w:rPr>
          <w:rFonts w:asciiTheme="minorHAnsi" w:eastAsiaTheme="minorEastAsia" w:hAnsiTheme="minorHAnsi" w:cstheme="minorBidi"/>
        </w:rPr>
        <w:t xml:space="preserve">, </w:t>
      </w:r>
      <w:r w:rsidR="002677EC">
        <w:rPr>
          <w:rFonts w:asciiTheme="minorHAnsi" w:eastAsiaTheme="minorEastAsia" w:hAnsiTheme="minorHAnsi" w:cstheme="minorBidi"/>
        </w:rPr>
        <w:t>Kafka</w:t>
      </w:r>
      <w:r w:rsidR="00815E92">
        <w:rPr>
          <w:rFonts w:asciiTheme="minorHAnsi" w:eastAsiaTheme="minorEastAsia" w:hAnsiTheme="minorHAnsi" w:cstheme="minorBidi"/>
        </w:rPr>
        <w:t xml:space="preserve">, </w:t>
      </w:r>
      <w:r w:rsidRPr="79BCE7A0">
        <w:rPr>
          <w:rFonts w:asciiTheme="minorHAnsi" w:eastAsiaTheme="minorEastAsia" w:hAnsiTheme="minorHAnsi" w:cstheme="minorBidi"/>
        </w:rPr>
        <w:t xml:space="preserve">REST, SOAP, </w:t>
      </w:r>
      <w:r w:rsidR="00815E92">
        <w:rPr>
          <w:rFonts w:asciiTheme="minorHAnsi" w:eastAsiaTheme="minorEastAsia" w:hAnsiTheme="minorHAnsi" w:cstheme="minorBidi"/>
        </w:rPr>
        <w:t xml:space="preserve">MS SQL, </w:t>
      </w:r>
      <w:r w:rsidR="00DA4EEF">
        <w:rPr>
          <w:rFonts w:asciiTheme="minorHAnsi" w:eastAsiaTheme="minorEastAsia" w:hAnsiTheme="minorHAnsi" w:cstheme="minorBidi"/>
        </w:rPr>
        <w:t xml:space="preserve">RabbitMQ, Redis, Elasticsearch, </w:t>
      </w:r>
      <w:r w:rsidRPr="79BCE7A0">
        <w:rPr>
          <w:rFonts w:asciiTheme="minorHAnsi" w:eastAsiaTheme="minorEastAsia" w:hAnsiTheme="minorHAnsi" w:cstheme="minorBidi"/>
        </w:rPr>
        <w:t>GIT</w:t>
      </w:r>
      <w:r w:rsidR="00B90307">
        <w:rPr>
          <w:rFonts w:asciiTheme="minorHAnsi" w:eastAsiaTheme="minorEastAsia" w:hAnsiTheme="minorHAnsi" w:cstheme="minorBidi"/>
        </w:rPr>
        <w:t xml:space="preserve">, </w:t>
      </w:r>
      <w:r w:rsidRPr="79BCE7A0">
        <w:rPr>
          <w:rFonts w:asciiTheme="minorHAnsi" w:eastAsiaTheme="minorEastAsia" w:hAnsiTheme="minorHAnsi" w:cstheme="minorBidi"/>
        </w:rPr>
        <w:t>Gradle</w:t>
      </w:r>
      <w:r>
        <w:rPr>
          <w:rFonts w:asciiTheme="minorHAnsi" w:eastAsiaTheme="minorEastAsia" w:hAnsiTheme="minorHAnsi" w:cstheme="minorBidi"/>
        </w:rPr>
        <w:t>,</w:t>
      </w:r>
      <w:r w:rsidRPr="79BCE7A0">
        <w:rPr>
          <w:rFonts w:asciiTheme="minorHAnsi" w:eastAsiaTheme="minorEastAsia" w:hAnsiTheme="minorHAnsi" w:cstheme="minorBidi"/>
        </w:rPr>
        <w:t xml:space="preserve"> Tomcat, Splunk,</w:t>
      </w:r>
      <w:r>
        <w:rPr>
          <w:rFonts w:asciiTheme="minorHAnsi" w:eastAsiaTheme="minorEastAsia" w:hAnsiTheme="minorHAnsi" w:cstheme="minorBidi"/>
        </w:rPr>
        <w:t xml:space="preserve"> Docker, Kubernetes,</w:t>
      </w:r>
      <w:r w:rsidRPr="79BCE7A0">
        <w:rPr>
          <w:rFonts w:asciiTheme="minorHAnsi" w:eastAsiaTheme="minorEastAsia" w:hAnsiTheme="minorHAnsi" w:cstheme="minorBidi"/>
        </w:rPr>
        <w:t xml:space="preserve"> SonarQube</w:t>
      </w:r>
    </w:p>
    <w:p w14:paraId="6DE4573E" w14:textId="77777777" w:rsidR="00B53506" w:rsidRPr="00084940" w:rsidRDefault="00B53506" w:rsidP="00B53506">
      <w:pPr>
        <w:pBdr>
          <w:left w:val="none" w:sz="0" w:space="9" w:color="auto"/>
        </w:pBdr>
        <w:rPr>
          <w:rFonts w:asciiTheme="minorHAnsi" w:eastAsiaTheme="minorEastAsia" w:hAnsiTheme="minorHAnsi" w:cstheme="minorBidi"/>
        </w:rPr>
      </w:pPr>
    </w:p>
    <w:p w14:paraId="6BF3CFD8" w14:textId="380A24C4" w:rsidR="00B53506" w:rsidRPr="006D31E8" w:rsidRDefault="00815E92" w:rsidP="00B53506">
      <w:pPr>
        <w:rPr>
          <w:rFonts w:asciiTheme="minorHAnsi" w:eastAsiaTheme="minorEastAsia" w:hAnsiTheme="minorHAnsi" w:cstheme="minorBidi"/>
          <w:b/>
          <w:bCs/>
        </w:rPr>
      </w:pPr>
      <w:r>
        <w:rPr>
          <w:rStyle w:val="text101"/>
          <w:rFonts w:asciiTheme="minorHAnsi" w:eastAsiaTheme="minorEastAsia" w:hAnsiTheme="minorHAnsi" w:cstheme="minorBidi"/>
          <w:b/>
          <w:bCs/>
        </w:rPr>
        <w:t>YASH Technologies</w:t>
      </w:r>
      <w:r w:rsidR="00063994" w:rsidRPr="006D31E8">
        <w:rPr>
          <w:rStyle w:val="text101"/>
          <w:rFonts w:asciiTheme="minorHAnsi" w:eastAsiaTheme="minorEastAsia" w:hAnsiTheme="minorHAnsi" w:cstheme="minorBidi"/>
          <w:b/>
          <w:bCs/>
        </w:rPr>
        <w:t xml:space="preserve">, </w:t>
      </w:r>
      <w:r>
        <w:rPr>
          <w:rStyle w:val="text101"/>
          <w:rFonts w:asciiTheme="minorHAnsi" w:eastAsiaTheme="minorEastAsia" w:hAnsiTheme="minorHAnsi" w:cstheme="minorBidi"/>
          <w:b/>
          <w:bCs/>
        </w:rPr>
        <w:t>Hyderabad</w:t>
      </w:r>
      <w:r w:rsidR="00063994" w:rsidRPr="006D31E8">
        <w:rPr>
          <w:rStyle w:val="text101"/>
          <w:rFonts w:asciiTheme="minorHAnsi" w:eastAsiaTheme="minorEastAsia" w:hAnsiTheme="minorHAnsi" w:cstheme="minorBidi"/>
          <w:b/>
          <w:bCs/>
        </w:rPr>
        <w:t xml:space="preserve">, </w:t>
      </w:r>
      <w:r>
        <w:rPr>
          <w:rStyle w:val="text101"/>
          <w:rFonts w:asciiTheme="minorHAnsi" w:eastAsiaTheme="minorEastAsia" w:hAnsiTheme="minorHAnsi" w:cstheme="minorBidi"/>
          <w:b/>
          <w:bCs/>
        </w:rPr>
        <w:t>India</w:t>
      </w:r>
      <w:r w:rsidR="00B53506" w:rsidRPr="006D31E8">
        <w:rPr>
          <w:rStyle w:val="text101"/>
          <w:rFonts w:asciiTheme="minorHAnsi" w:eastAsiaTheme="minorEastAsia" w:hAnsiTheme="minorHAnsi" w:cstheme="minorBidi"/>
          <w:b/>
          <w:bCs/>
        </w:rPr>
        <w:t xml:space="preserve"> </w:t>
      </w:r>
      <w:r w:rsidR="00B53506" w:rsidRPr="006D31E8">
        <w:rPr>
          <w:rStyle w:val="text101"/>
          <w:rFonts w:asciiTheme="minorHAnsi" w:eastAsiaTheme="minorEastAsia" w:hAnsiTheme="minorHAnsi" w:cstheme="minorBidi"/>
          <w:b/>
          <w:bCs/>
        </w:rPr>
        <w:tab/>
      </w:r>
      <w:r w:rsidR="00B53506" w:rsidRPr="006D31E8">
        <w:rPr>
          <w:rStyle w:val="text101"/>
          <w:rFonts w:asciiTheme="minorHAnsi" w:eastAsiaTheme="minorEastAsia" w:hAnsiTheme="minorHAnsi" w:cstheme="minorBidi"/>
          <w:b/>
          <w:bCs/>
        </w:rPr>
        <w:tab/>
      </w:r>
      <w:r w:rsidR="00B53506" w:rsidRPr="006D31E8">
        <w:rPr>
          <w:rStyle w:val="text101"/>
          <w:rFonts w:asciiTheme="minorHAnsi" w:eastAsiaTheme="minorEastAsia" w:hAnsiTheme="minorHAnsi" w:cstheme="minorBidi"/>
          <w:b/>
          <w:bCs/>
        </w:rPr>
        <w:tab/>
      </w:r>
      <w:r w:rsidR="0060345F">
        <w:rPr>
          <w:rStyle w:val="text101"/>
          <w:rFonts w:asciiTheme="minorHAnsi" w:eastAsiaTheme="minorEastAsia" w:hAnsiTheme="minorHAnsi" w:cstheme="minorBidi"/>
          <w:b/>
          <w:bCs/>
        </w:rPr>
        <w:tab/>
      </w:r>
      <w:r w:rsidR="0060345F">
        <w:rPr>
          <w:rStyle w:val="text100"/>
          <w:rFonts w:asciiTheme="minorHAnsi" w:eastAsiaTheme="minorEastAsia" w:hAnsiTheme="minorHAnsi" w:cstheme="minorBidi"/>
          <w:b/>
          <w:bCs/>
        </w:rPr>
        <w:t>March</w:t>
      </w:r>
      <w:r w:rsidR="00B53506" w:rsidRPr="006D31E8">
        <w:rPr>
          <w:rStyle w:val="text100"/>
          <w:rFonts w:asciiTheme="minorHAnsi" w:eastAsiaTheme="minorEastAsia" w:hAnsiTheme="minorHAnsi" w:cstheme="minorBidi"/>
          <w:b/>
          <w:bCs/>
        </w:rPr>
        <w:t xml:space="preserve"> 201</w:t>
      </w:r>
      <w:r w:rsidR="0060345F">
        <w:rPr>
          <w:rStyle w:val="text100"/>
          <w:rFonts w:asciiTheme="minorHAnsi" w:eastAsiaTheme="minorEastAsia" w:hAnsiTheme="minorHAnsi" w:cstheme="minorBidi"/>
          <w:b/>
          <w:bCs/>
        </w:rPr>
        <w:t>7</w:t>
      </w:r>
      <w:r w:rsidR="00B53506" w:rsidRPr="006D31E8">
        <w:rPr>
          <w:rStyle w:val="text100"/>
          <w:rFonts w:asciiTheme="minorHAnsi" w:eastAsiaTheme="minorEastAsia" w:hAnsiTheme="minorHAnsi" w:cstheme="minorBidi"/>
          <w:b/>
          <w:bCs/>
        </w:rPr>
        <w:t xml:space="preserve"> – </w:t>
      </w:r>
      <w:r w:rsidR="0060345F">
        <w:rPr>
          <w:rStyle w:val="text100"/>
          <w:rFonts w:asciiTheme="minorHAnsi" w:eastAsiaTheme="minorEastAsia" w:hAnsiTheme="minorHAnsi" w:cstheme="minorBidi"/>
          <w:b/>
          <w:bCs/>
        </w:rPr>
        <w:t>February</w:t>
      </w:r>
      <w:r w:rsidR="007505CD">
        <w:rPr>
          <w:rStyle w:val="text100"/>
          <w:rFonts w:asciiTheme="minorHAnsi" w:eastAsiaTheme="minorEastAsia" w:hAnsiTheme="minorHAnsi" w:cstheme="minorBidi"/>
          <w:b/>
          <w:bCs/>
        </w:rPr>
        <w:t xml:space="preserve"> </w:t>
      </w:r>
      <w:r w:rsidR="00B53506" w:rsidRPr="006D31E8">
        <w:rPr>
          <w:rStyle w:val="text100"/>
          <w:rFonts w:asciiTheme="minorHAnsi" w:eastAsiaTheme="minorEastAsia" w:hAnsiTheme="minorHAnsi" w:cstheme="minorBidi"/>
          <w:b/>
          <w:bCs/>
        </w:rPr>
        <w:t>201</w:t>
      </w:r>
      <w:r>
        <w:rPr>
          <w:rStyle w:val="text100"/>
          <w:rFonts w:asciiTheme="minorHAnsi" w:eastAsiaTheme="minorEastAsia" w:hAnsiTheme="minorHAnsi" w:cstheme="minorBidi"/>
          <w:b/>
          <w:bCs/>
        </w:rPr>
        <w:t>9</w:t>
      </w:r>
    </w:p>
    <w:p w14:paraId="7BB85AC6" w14:textId="07AAA9A8" w:rsidR="00605B55" w:rsidRDefault="00ED4A93" w:rsidP="00B53506">
      <w:pPr>
        <w:rPr>
          <w:rStyle w:val="text101"/>
          <w:rFonts w:asciiTheme="minorHAnsi" w:eastAsiaTheme="minorEastAsia" w:hAnsiTheme="minorHAnsi" w:cstheme="minorBidi"/>
          <w:b/>
          <w:bCs/>
        </w:rPr>
      </w:pPr>
      <w:r>
        <w:rPr>
          <w:rStyle w:val="text101"/>
          <w:rFonts w:asciiTheme="minorHAnsi" w:eastAsiaTheme="minorEastAsia" w:hAnsiTheme="minorHAnsi" w:cstheme="minorBidi"/>
          <w:b/>
          <w:bCs/>
        </w:rPr>
        <w:t xml:space="preserve">Client: </w:t>
      </w:r>
      <w:r w:rsidR="00815E92">
        <w:rPr>
          <w:rStyle w:val="text101"/>
          <w:rFonts w:asciiTheme="minorHAnsi" w:eastAsiaTheme="minorEastAsia" w:hAnsiTheme="minorHAnsi" w:cstheme="minorBidi"/>
          <w:b/>
          <w:bCs/>
        </w:rPr>
        <w:t>Telstra</w:t>
      </w:r>
    </w:p>
    <w:p w14:paraId="03798816" w14:textId="42BB1E64" w:rsidR="00B53506" w:rsidRPr="006D31E8" w:rsidRDefault="00330806" w:rsidP="00B53506">
      <w:pPr>
        <w:rPr>
          <w:rStyle w:val="text101"/>
          <w:rFonts w:asciiTheme="minorHAnsi" w:eastAsiaTheme="minorEastAsia" w:hAnsiTheme="minorHAnsi" w:cstheme="minorBidi"/>
          <w:b/>
          <w:bCs/>
        </w:rPr>
      </w:pPr>
      <w:r>
        <w:rPr>
          <w:rStyle w:val="text101"/>
          <w:rFonts w:asciiTheme="minorHAnsi" w:eastAsiaTheme="minorEastAsia" w:hAnsiTheme="minorHAnsi" w:cstheme="minorBidi"/>
          <w:b/>
          <w:bCs/>
        </w:rPr>
        <w:t>S</w:t>
      </w:r>
      <w:r w:rsidR="00B53506" w:rsidRPr="006D31E8">
        <w:rPr>
          <w:rStyle w:val="text101"/>
          <w:rFonts w:asciiTheme="minorHAnsi" w:eastAsiaTheme="minorEastAsia" w:hAnsiTheme="minorHAnsi" w:cstheme="minorBidi"/>
          <w:b/>
          <w:bCs/>
        </w:rPr>
        <w:t xml:space="preserve">oftware </w:t>
      </w:r>
      <w:r w:rsidR="00815E92">
        <w:rPr>
          <w:rStyle w:val="text101"/>
          <w:rFonts w:asciiTheme="minorHAnsi" w:eastAsiaTheme="minorEastAsia" w:hAnsiTheme="minorHAnsi" w:cstheme="minorBidi"/>
          <w:b/>
          <w:bCs/>
        </w:rPr>
        <w:t>Engineer</w:t>
      </w:r>
    </w:p>
    <w:p w14:paraId="0325602A" w14:textId="77777777" w:rsidR="00855C38" w:rsidRDefault="00855C38" w:rsidP="00B53506">
      <w:pPr>
        <w:rPr>
          <w:rStyle w:val="text102"/>
          <w:rFonts w:asciiTheme="minorHAnsi" w:eastAsiaTheme="minorEastAsia" w:hAnsiTheme="minorHAnsi" w:cstheme="minorBidi"/>
          <w:b/>
          <w:bCs/>
        </w:rPr>
      </w:pPr>
    </w:p>
    <w:p w14:paraId="0C89372A" w14:textId="77777777" w:rsidR="00C131BC" w:rsidRPr="00C131BC" w:rsidRDefault="00C131BC" w:rsidP="00C131BC">
      <w:pPr>
        <w:rPr>
          <w:rFonts w:asciiTheme="minorHAnsi" w:eastAsiaTheme="minorEastAsia" w:hAnsiTheme="minorHAnsi" w:cstheme="minorBidi"/>
        </w:rPr>
      </w:pPr>
      <w:r w:rsidRPr="00C131BC">
        <w:rPr>
          <w:rFonts w:asciiTheme="minorHAnsi" w:eastAsiaTheme="minorEastAsia" w:hAnsiTheme="minorHAnsi" w:cstheme="minorBidi"/>
        </w:rPr>
        <w:t>A self-serve, digital solution that tracks relevant fault progress milestones. This initiative will enhance the capability by providing a new online tool to track faults by customers. Also, it introduces APIs, the cloud based digital fault data set up and integration with the downstream applications. This tool provides good user experience for Telstra PSTN and ADSL customers.</w:t>
      </w:r>
    </w:p>
    <w:p w14:paraId="4E3CEC36" w14:textId="77777777" w:rsidR="006D31E8" w:rsidRDefault="006D31E8" w:rsidP="00B53506">
      <w:pPr>
        <w:rPr>
          <w:rStyle w:val="text104"/>
          <w:rFonts w:asciiTheme="minorHAnsi" w:eastAsiaTheme="minorEastAsia" w:hAnsiTheme="minorHAnsi" w:cstheme="minorBidi"/>
          <w:b/>
          <w:bCs/>
        </w:rPr>
      </w:pPr>
    </w:p>
    <w:p w14:paraId="4A3DC3E5" w14:textId="63B26797" w:rsidR="00B53506" w:rsidRPr="006D31E8" w:rsidRDefault="00B53506" w:rsidP="00B53506">
      <w:pPr>
        <w:rPr>
          <w:rFonts w:asciiTheme="minorHAnsi" w:eastAsiaTheme="minorEastAsia" w:hAnsiTheme="minorHAnsi" w:cstheme="minorBidi"/>
          <w:u w:val="single"/>
        </w:rPr>
      </w:pPr>
      <w:r w:rsidRPr="006D31E8">
        <w:rPr>
          <w:rStyle w:val="text104"/>
          <w:rFonts w:asciiTheme="minorHAnsi" w:eastAsiaTheme="minorEastAsia" w:hAnsiTheme="minorHAnsi" w:cstheme="minorBidi"/>
          <w:b/>
          <w:bCs/>
          <w:u w:val="single"/>
        </w:rPr>
        <w:t>Key Responsibilities:</w:t>
      </w:r>
    </w:p>
    <w:p w14:paraId="3E911117"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Style w:val="text105"/>
          <w:rFonts w:asciiTheme="minorHAnsi" w:eastAsiaTheme="minorEastAsia" w:hAnsiTheme="minorHAnsi" w:cstheme="minorBidi"/>
        </w:rPr>
        <w:t>Designed and developed 9 API resources to support this solution.</w:t>
      </w:r>
    </w:p>
    <w:p w14:paraId="5E498495"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Style w:val="text106"/>
          <w:rFonts w:asciiTheme="minorHAnsi" w:eastAsiaTheme="minorEastAsia" w:hAnsiTheme="minorHAnsi" w:cstheme="minorBidi"/>
        </w:rPr>
        <w:t>Configured application servers using Apache Tomcat.</w:t>
      </w:r>
    </w:p>
    <w:p w14:paraId="4570312E"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Style w:val="text107"/>
          <w:rFonts w:asciiTheme="minorHAnsi" w:eastAsiaTheme="minorEastAsia" w:hAnsiTheme="minorHAnsi" w:cstheme="minorBidi"/>
        </w:rPr>
        <w:t>Implemented OAUTH and SSL security features during development of APIs.</w:t>
      </w:r>
    </w:p>
    <w:p w14:paraId="7C1B7E82" w14:textId="77777777" w:rsidR="00B53506" w:rsidRPr="006D31E8" w:rsidRDefault="00B53506" w:rsidP="006D31E8">
      <w:pPr>
        <w:pStyle w:val="ListParagraph"/>
        <w:numPr>
          <w:ilvl w:val="0"/>
          <w:numId w:val="6"/>
        </w:numPr>
        <w:pBdr>
          <w:left w:val="none" w:sz="0" w:space="9" w:color="auto"/>
        </w:pBdr>
        <w:rPr>
          <w:rStyle w:val="text107"/>
          <w:rFonts w:asciiTheme="minorHAnsi" w:eastAsiaTheme="minorEastAsia" w:hAnsiTheme="minorHAnsi" w:cstheme="minorBidi"/>
        </w:rPr>
      </w:pPr>
      <w:r w:rsidRPr="006D31E8">
        <w:rPr>
          <w:rStyle w:val="text107"/>
          <w:rFonts w:asciiTheme="minorHAnsi" w:eastAsiaTheme="minorEastAsia" w:hAnsiTheme="minorHAnsi" w:cstheme="minorBidi"/>
        </w:rPr>
        <w:t>Used GIT repository for source and version control.</w:t>
      </w:r>
    </w:p>
    <w:p w14:paraId="45D14866"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Style w:val="text108"/>
          <w:rFonts w:asciiTheme="minorHAnsi" w:eastAsiaTheme="minorEastAsia" w:hAnsiTheme="minorHAnsi" w:cstheme="minorBidi"/>
        </w:rPr>
        <w:t>Involved in solving production issues and closely worked with client team for resolving real time issues.</w:t>
      </w:r>
    </w:p>
    <w:p w14:paraId="08D33E9C"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Fonts w:asciiTheme="minorHAnsi" w:eastAsiaTheme="minorEastAsia" w:hAnsiTheme="minorHAnsi" w:cstheme="minorBidi"/>
        </w:rPr>
        <w:t>Developed the application using spring framework that leverages model view layer architecture and configured dependency injection.</w:t>
      </w:r>
    </w:p>
    <w:p w14:paraId="2B159A13"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Fonts w:asciiTheme="minorHAnsi" w:eastAsiaTheme="minorEastAsia" w:hAnsiTheme="minorHAnsi" w:cstheme="minorBidi"/>
        </w:rPr>
        <w:t>Integrated Spring Data JPA for data access using Hibernate.</w:t>
      </w:r>
    </w:p>
    <w:p w14:paraId="6EAC38D1"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Fonts w:asciiTheme="minorHAnsi" w:eastAsiaTheme="minorEastAsia" w:hAnsiTheme="minorHAnsi" w:cstheme="minorBidi"/>
        </w:rPr>
        <w:t>Worked on RESTful framework to create web services using JAX-RS</w:t>
      </w:r>
    </w:p>
    <w:p w14:paraId="600C9E23"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Fonts w:asciiTheme="minorHAnsi" w:eastAsiaTheme="minorEastAsia" w:hAnsiTheme="minorHAnsi" w:cstheme="minorBidi"/>
        </w:rPr>
        <w:t xml:space="preserve">Used Postman to test the rest web services. </w:t>
      </w:r>
    </w:p>
    <w:p w14:paraId="5F1B9A6D"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Fonts w:asciiTheme="minorHAnsi" w:eastAsiaTheme="minorEastAsia" w:hAnsiTheme="minorHAnsi" w:cstheme="minorBidi"/>
        </w:rPr>
        <w:lastRenderedPageBreak/>
        <w:t xml:space="preserve">Used Jenkins to deploy the services and implement continuous integration and continuous deployment. </w:t>
      </w:r>
    </w:p>
    <w:p w14:paraId="41002F26" w14:textId="77777777" w:rsidR="00B53506" w:rsidRPr="006D31E8" w:rsidRDefault="00B53506" w:rsidP="006D31E8">
      <w:pPr>
        <w:pStyle w:val="ListParagraph"/>
        <w:numPr>
          <w:ilvl w:val="0"/>
          <w:numId w:val="6"/>
        </w:numPr>
        <w:pBdr>
          <w:left w:val="none" w:sz="0" w:space="9" w:color="auto"/>
        </w:pBdr>
        <w:rPr>
          <w:rFonts w:asciiTheme="minorHAnsi" w:eastAsiaTheme="minorEastAsia" w:hAnsiTheme="minorHAnsi" w:cstheme="minorBidi"/>
        </w:rPr>
      </w:pPr>
      <w:r w:rsidRPr="006D31E8">
        <w:rPr>
          <w:rStyle w:val="text109"/>
          <w:rFonts w:asciiTheme="minorHAnsi" w:eastAsiaTheme="minorEastAsia" w:hAnsiTheme="minorHAnsi" w:cstheme="minorBidi"/>
        </w:rPr>
        <w:t>Responding promptly and professionally to bugs reported by QA team.</w:t>
      </w:r>
    </w:p>
    <w:p w14:paraId="3F1D9FB1" w14:textId="77777777" w:rsidR="00B53506" w:rsidRPr="006D31E8" w:rsidRDefault="00B53506" w:rsidP="006D31E8">
      <w:pPr>
        <w:pStyle w:val="ListParagraph"/>
        <w:numPr>
          <w:ilvl w:val="0"/>
          <w:numId w:val="6"/>
        </w:numPr>
        <w:pBdr>
          <w:left w:val="none" w:sz="0" w:space="8" w:color="auto"/>
        </w:pBdr>
        <w:rPr>
          <w:rFonts w:asciiTheme="minorHAnsi" w:eastAsiaTheme="minorEastAsia" w:hAnsiTheme="minorHAnsi" w:cstheme="minorBidi"/>
        </w:rPr>
      </w:pPr>
      <w:r w:rsidRPr="006D31E8">
        <w:rPr>
          <w:rStyle w:val="text111"/>
          <w:rFonts w:asciiTheme="minorHAnsi" w:eastAsiaTheme="minorEastAsia" w:hAnsiTheme="minorHAnsi" w:cstheme="minorBidi"/>
        </w:rPr>
        <w:t>Implemented swagger in the project for creating Rest API doc and sample requests.</w:t>
      </w:r>
    </w:p>
    <w:p w14:paraId="6E842FCD" w14:textId="77777777" w:rsidR="00B53506" w:rsidRPr="006D31E8" w:rsidRDefault="00B53506" w:rsidP="006D31E8">
      <w:pPr>
        <w:pStyle w:val="ListParagraph"/>
        <w:numPr>
          <w:ilvl w:val="0"/>
          <w:numId w:val="6"/>
        </w:numPr>
        <w:pBdr>
          <w:left w:val="none" w:sz="0" w:space="8" w:color="auto"/>
        </w:pBdr>
        <w:rPr>
          <w:rFonts w:asciiTheme="minorHAnsi" w:eastAsiaTheme="minorEastAsia" w:hAnsiTheme="minorHAnsi" w:cstheme="minorBidi"/>
        </w:rPr>
      </w:pPr>
      <w:r w:rsidRPr="006D31E8">
        <w:rPr>
          <w:rStyle w:val="text111"/>
          <w:rFonts w:asciiTheme="minorHAnsi" w:eastAsiaTheme="minorEastAsia" w:hAnsiTheme="minorHAnsi" w:cstheme="minorBidi"/>
        </w:rPr>
        <w:t>Worked in Agile environment with active scrum participation.</w:t>
      </w:r>
    </w:p>
    <w:p w14:paraId="602AB7E4" w14:textId="77777777" w:rsidR="00B53506" w:rsidRDefault="00B53506" w:rsidP="006D31E8">
      <w:pPr>
        <w:ind w:left="360"/>
        <w:rPr>
          <w:rStyle w:val="text112"/>
          <w:rFonts w:asciiTheme="minorHAnsi" w:eastAsiaTheme="minorEastAsia" w:hAnsiTheme="minorHAnsi" w:cstheme="minorBidi"/>
        </w:rPr>
      </w:pPr>
    </w:p>
    <w:p w14:paraId="6BFFFB0E" w14:textId="049A4951" w:rsidR="006D31E8" w:rsidRDefault="006D31E8" w:rsidP="006D31E8">
      <w:pPr>
        <w:rPr>
          <w:rStyle w:val="text112"/>
          <w:rFonts w:asciiTheme="minorHAnsi" w:eastAsiaTheme="minorEastAsia" w:hAnsiTheme="minorHAnsi" w:cstheme="minorBidi"/>
        </w:rPr>
      </w:pPr>
      <w:r w:rsidRPr="79BCE7A0">
        <w:rPr>
          <w:rStyle w:val="text103"/>
          <w:rFonts w:asciiTheme="minorHAnsi" w:eastAsiaTheme="minorEastAsia" w:hAnsiTheme="minorHAnsi" w:cstheme="minorBidi"/>
          <w:b/>
          <w:bCs/>
        </w:rPr>
        <w:t xml:space="preserve">Tech Stack: </w:t>
      </w:r>
      <w:r w:rsidRPr="79BCE7A0">
        <w:rPr>
          <w:rFonts w:asciiTheme="minorHAnsi" w:eastAsiaTheme="minorEastAsia" w:hAnsiTheme="minorHAnsi" w:cstheme="minorBidi"/>
        </w:rPr>
        <w:t xml:space="preserve">Java, Spring, RESTful, </w:t>
      </w:r>
      <w:r w:rsidR="00815E92">
        <w:rPr>
          <w:rFonts w:asciiTheme="minorHAnsi" w:eastAsiaTheme="minorEastAsia" w:hAnsiTheme="minorHAnsi" w:cstheme="minorBidi"/>
        </w:rPr>
        <w:t>MS SQL</w:t>
      </w:r>
      <w:r w:rsidRPr="79BCE7A0">
        <w:rPr>
          <w:rFonts w:asciiTheme="minorHAnsi" w:eastAsiaTheme="minorEastAsia" w:hAnsiTheme="minorHAnsi" w:cstheme="minorBidi"/>
        </w:rPr>
        <w:t>, Tomcat</w:t>
      </w:r>
      <w:r w:rsidR="00815E92">
        <w:rPr>
          <w:rFonts w:asciiTheme="minorHAnsi" w:eastAsiaTheme="minorEastAsia" w:hAnsiTheme="minorHAnsi" w:cstheme="minorBidi"/>
        </w:rPr>
        <w:t>,</w:t>
      </w:r>
      <w:r w:rsidRPr="79BCE7A0">
        <w:rPr>
          <w:rFonts w:asciiTheme="minorHAnsi" w:eastAsiaTheme="minorEastAsia" w:hAnsiTheme="minorHAnsi" w:cstheme="minorBidi"/>
        </w:rPr>
        <w:t xml:space="preserve"> Spring Data JPA, Jenkins, JIRA, Splunk, API gateway</w:t>
      </w:r>
      <w:r w:rsidR="00815E92">
        <w:rPr>
          <w:rFonts w:asciiTheme="minorHAnsi" w:eastAsiaTheme="minorEastAsia" w:hAnsiTheme="minorHAnsi" w:cstheme="minorBidi"/>
        </w:rPr>
        <w:t>, GIT, Jenkins, SonarQube</w:t>
      </w:r>
    </w:p>
    <w:p w14:paraId="005EB1A5" w14:textId="77777777" w:rsidR="000C19DE" w:rsidRDefault="000C19DE" w:rsidP="00101C04">
      <w:pPr>
        <w:rPr>
          <w:rStyle w:val="text124"/>
          <w:rFonts w:asciiTheme="minorHAnsi" w:eastAsiaTheme="minorEastAsia" w:hAnsiTheme="minorHAnsi" w:cstheme="minorBidi"/>
        </w:rPr>
      </w:pPr>
    </w:p>
    <w:p w14:paraId="2B6968DC" w14:textId="1962DA55" w:rsidR="00101C04" w:rsidRPr="006D31E8" w:rsidRDefault="00101C04" w:rsidP="00101C04">
      <w:pPr>
        <w:rPr>
          <w:rStyle w:val="text117"/>
          <w:b/>
          <w:bCs/>
          <w:u w:val="single"/>
        </w:rPr>
      </w:pPr>
      <w:r w:rsidRPr="006D31E8">
        <w:rPr>
          <w:rStyle w:val="text117"/>
          <w:b/>
          <w:bCs/>
          <w:u w:val="single"/>
        </w:rPr>
        <w:t>Education:</w:t>
      </w:r>
    </w:p>
    <w:p w14:paraId="05E89365" w14:textId="17EC5F15" w:rsidR="00101C04" w:rsidRPr="00D82743" w:rsidRDefault="00815E92" w:rsidP="00101C04">
      <w:pPr>
        <w:pBdr>
          <w:left w:val="none" w:sz="0" w:space="9" w:color="auto"/>
        </w:pBdr>
        <w:rPr>
          <w:rFonts w:asciiTheme="minorHAnsi" w:eastAsiaTheme="minorEastAsia" w:hAnsiTheme="minorHAnsi" w:cstheme="minorBidi"/>
        </w:rPr>
      </w:pPr>
      <w:r w:rsidRPr="00D82743">
        <w:rPr>
          <w:rFonts w:asciiTheme="minorHAnsi" w:eastAsiaTheme="minorEastAsia" w:hAnsiTheme="minorHAnsi" w:cstheme="minorBidi"/>
        </w:rPr>
        <w:t>Bachelors</w:t>
      </w:r>
      <w:r w:rsidR="00101C04" w:rsidRPr="00D82743">
        <w:rPr>
          <w:rFonts w:asciiTheme="minorHAnsi" w:eastAsiaTheme="minorEastAsia" w:hAnsiTheme="minorHAnsi" w:cstheme="minorBidi"/>
        </w:rPr>
        <w:t xml:space="preserve"> in </w:t>
      </w:r>
      <w:r>
        <w:rPr>
          <w:rFonts w:asciiTheme="minorHAnsi" w:eastAsiaTheme="minorEastAsia" w:hAnsiTheme="minorHAnsi" w:cstheme="minorBidi"/>
        </w:rPr>
        <w:t>Electronic and Communication Engineering</w:t>
      </w:r>
      <w:r w:rsidR="00101C04" w:rsidRPr="00D82743">
        <w:rPr>
          <w:rFonts w:asciiTheme="minorHAnsi" w:eastAsiaTheme="minorEastAsia" w:hAnsiTheme="minorHAnsi" w:cstheme="minorBidi"/>
        </w:rPr>
        <w:t xml:space="preserve">, </w:t>
      </w:r>
      <w:r>
        <w:rPr>
          <w:rFonts w:asciiTheme="minorHAnsi" w:eastAsiaTheme="minorEastAsia" w:hAnsiTheme="minorHAnsi" w:cstheme="minorBidi"/>
        </w:rPr>
        <w:t>NIT</w:t>
      </w:r>
      <w:r w:rsidR="00101C04">
        <w:rPr>
          <w:rFonts w:asciiTheme="minorHAnsi" w:eastAsiaTheme="minorEastAsia" w:hAnsiTheme="minorHAnsi" w:cstheme="minorBidi"/>
        </w:rPr>
        <w:t xml:space="preserve"> </w:t>
      </w:r>
      <w:r>
        <w:rPr>
          <w:rFonts w:asciiTheme="minorHAnsi" w:eastAsiaTheme="minorEastAsia" w:hAnsiTheme="minorHAnsi" w:cstheme="minorBidi"/>
        </w:rPr>
        <w:t>Durgapur</w:t>
      </w:r>
      <w:r w:rsidR="00101C04" w:rsidRPr="00D82743">
        <w:rPr>
          <w:rFonts w:asciiTheme="minorHAnsi" w:eastAsiaTheme="minorEastAsia" w:hAnsiTheme="minorHAnsi" w:cstheme="minorBidi"/>
        </w:rPr>
        <w:t xml:space="preserve">, </w:t>
      </w:r>
      <w:r>
        <w:rPr>
          <w:rFonts w:asciiTheme="minorHAnsi" w:eastAsiaTheme="minorEastAsia" w:hAnsiTheme="minorHAnsi" w:cstheme="minorBidi"/>
        </w:rPr>
        <w:t>201</w:t>
      </w:r>
      <w:r w:rsidR="0060345F">
        <w:rPr>
          <w:rFonts w:asciiTheme="minorHAnsi" w:eastAsiaTheme="minorEastAsia" w:hAnsiTheme="minorHAnsi" w:cstheme="minorBidi"/>
        </w:rPr>
        <w:t>7</w:t>
      </w:r>
    </w:p>
    <w:sectPr w:rsidR="00101C04" w:rsidRPr="00D82743" w:rsidSect="00B53506">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4104722">
      <w:start w:val="1"/>
      <w:numFmt w:val="bullet"/>
      <w:lvlText w:val=""/>
      <w:lvlJc w:val="left"/>
      <w:pPr>
        <w:ind w:left="720" w:hanging="360"/>
      </w:pPr>
      <w:rPr>
        <w:rFonts w:ascii="Symbol" w:hAnsi="Symbol"/>
      </w:rPr>
    </w:lvl>
    <w:lvl w:ilvl="1" w:tplc="7838A328">
      <w:start w:val="1"/>
      <w:numFmt w:val="bullet"/>
      <w:lvlText w:val="o"/>
      <w:lvlJc w:val="left"/>
      <w:pPr>
        <w:tabs>
          <w:tab w:val="num" w:pos="1440"/>
        </w:tabs>
        <w:ind w:left="1440" w:hanging="360"/>
      </w:pPr>
      <w:rPr>
        <w:rFonts w:ascii="Courier New" w:hAnsi="Courier New"/>
      </w:rPr>
    </w:lvl>
    <w:lvl w:ilvl="2" w:tplc="D56E637E">
      <w:start w:val="1"/>
      <w:numFmt w:val="bullet"/>
      <w:lvlText w:val=""/>
      <w:lvlJc w:val="left"/>
      <w:pPr>
        <w:tabs>
          <w:tab w:val="num" w:pos="2160"/>
        </w:tabs>
        <w:ind w:left="2160" w:hanging="360"/>
      </w:pPr>
      <w:rPr>
        <w:rFonts w:ascii="Wingdings" w:hAnsi="Wingdings"/>
      </w:rPr>
    </w:lvl>
    <w:lvl w:ilvl="3" w:tplc="48682958">
      <w:start w:val="1"/>
      <w:numFmt w:val="bullet"/>
      <w:lvlText w:val=""/>
      <w:lvlJc w:val="left"/>
      <w:pPr>
        <w:tabs>
          <w:tab w:val="num" w:pos="2880"/>
        </w:tabs>
        <w:ind w:left="2880" w:hanging="360"/>
      </w:pPr>
      <w:rPr>
        <w:rFonts w:ascii="Symbol" w:hAnsi="Symbol"/>
      </w:rPr>
    </w:lvl>
    <w:lvl w:ilvl="4" w:tplc="6284FF92">
      <w:start w:val="1"/>
      <w:numFmt w:val="bullet"/>
      <w:lvlText w:val="o"/>
      <w:lvlJc w:val="left"/>
      <w:pPr>
        <w:tabs>
          <w:tab w:val="num" w:pos="3600"/>
        </w:tabs>
        <w:ind w:left="3600" w:hanging="360"/>
      </w:pPr>
      <w:rPr>
        <w:rFonts w:ascii="Courier New" w:hAnsi="Courier New"/>
      </w:rPr>
    </w:lvl>
    <w:lvl w:ilvl="5" w:tplc="292A9A52">
      <w:start w:val="1"/>
      <w:numFmt w:val="bullet"/>
      <w:lvlText w:val=""/>
      <w:lvlJc w:val="left"/>
      <w:pPr>
        <w:tabs>
          <w:tab w:val="num" w:pos="4320"/>
        </w:tabs>
        <w:ind w:left="4320" w:hanging="360"/>
      </w:pPr>
      <w:rPr>
        <w:rFonts w:ascii="Wingdings" w:hAnsi="Wingdings"/>
      </w:rPr>
    </w:lvl>
    <w:lvl w:ilvl="6" w:tplc="BAC6B76A">
      <w:start w:val="1"/>
      <w:numFmt w:val="bullet"/>
      <w:lvlText w:val=""/>
      <w:lvlJc w:val="left"/>
      <w:pPr>
        <w:tabs>
          <w:tab w:val="num" w:pos="5040"/>
        </w:tabs>
        <w:ind w:left="5040" w:hanging="360"/>
      </w:pPr>
      <w:rPr>
        <w:rFonts w:ascii="Symbol" w:hAnsi="Symbol"/>
      </w:rPr>
    </w:lvl>
    <w:lvl w:ilvl="7" w:tplc="FFE6D462">
      <w:start w:val="1"/>
      <w:numFmt w:val="bullet"/>
      <w:lvlText w:val="o"/>
      <w:lvlJc w:val="left"/>
      <w:pPr>
        <w:tabs>
          <w:tab w:val="num" w:pos="5760"/>
        </w:tabs>
        <w:ind w:left="5760" w:hanging="360"/>
      </w:pPr>
      <w:rPr>
        <w:rFonts w:ascii="Courier New" w:hAnsi="Courier New"/>
      </w:rPr>
    </w:lvl>
    <w:lvl w:ilvl="8" w:tplc="5D0ACC5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CCE8C88">
      <w:start w:val="1"/>
      <w:numFmt w:val="bullet"/>
      <w:lvlText w:val=""/>
      <w:lvlJc w:val="left"/>
      <w:pPr>
        <w:ind w:left="720" w:hanging="360"/>
      </w:pPr>
      <w:rPr>
        <w:rFonts w:ascii="Symbol" w:hAnsi="Symbol"/>
      </w:rPr>
    </w:lvl>
    <w:lvl w:ilvl="1" w:tplc="E3141748">
      <w:start w:val="1"/>
      <w:numFmt w:val="bullet"/>
      <w:lvlText w:val="o"/>
      <w:lvlJc w:val="left"/>
      <w:pPr>
        <w:tabs>
          <w:tab w:val="num" w:pos="1440"/>
        </w:tabs>
        <w:ind w:left="1440" w:hanging="360"/>
      </w:pPr>
      <w:rPr>
        <w:rFonts w:ascii="Courier New" w:hAnsi="Courier New"/>
      </w:rPr>
    </w:lvl>
    <w:lvl w:ilvl="2" w:tplc="963871E8">
      <w:start w:val="1"/>
      <w:numFmt w:val="bullet"/>
      <w:lvlText w:val=""/>
      <w:lvlJc w:val="left"/>
      <w:pPr>
        <w:tabs>
          <w:tab w:val="num" w:pos="2160"/>
        </w:tabs>
        <w:ind w:left="2160" w:hanging="360"/>
      </w:pPr>
      <w:rPr>
        <w:rFonts w:ascii="Wingdings" w:hAnsi="Wingdings"/>
      </w:rPr>
    </w:lvl>
    <w:lvl w:ilvl="3" w:tplc="2ECA7C96">
      <w:start w:val="1"/>
      <w:numFmt w:val="bullet"/>
      <w:lvlText w:val=""/>
      <w:lvlJc w:val="left"/>
      <w:pPr>
        <w:tabs>
          <w:tab w:val="num" w:pos="2880"/>
        </w:tabs>
        <w:ind w:left="2880" w:hanging="360"/>
      </w:pPr>
      <w:rPr>
        <w:rFonts w:ascii="Symbol" w:hAnsi="Symbol"/>
      </w:rPr>
    </w:lvl>
    <w:lvl w:ilvl="4" w:tplc="F65A92DE">
      <w:start w:val="1"/>
      <w:numFmt w:val="bullet"/>
      <w:lvlText w:val="o"/>
      <w:lvlJc w:val="left"/>
      <w:pPr>
        <w:tabs>
          <w:tab w:val="num" w:pos="3600"/>
        </w:tabs>
        <w:ind w:left="3600" w:hanging="360"/>
      </w:pPr>
      <w:rPr>
        <w:rFonts w:ascii="Courier New" w:hAnsi="Courier New"/>
      </w:rPr>
    </w:lvl>
    <w:lvl w:ilvl="5" w:tplc="CA0E044C">
      <w:start w:val="1"/>
      <w:numFmt w:val="bullet"/>
      <w:lvlText w:val=""/>
      <w:lvlJc w:val="left"/>
      <w:pPr>
        <w:tabs>
          <w:tab w:val="num" w:pos="4320"/>
        </w:tabs>
        <w:ind w:left="4320" w:hanging="360"/>
      </w:pPr>
      <w:rPr>
        <w:rFonts w:ascii="Wingdings" w:hAnsi="Wingdings"/>
      </w:rPr>
    </w:lvl>
    <w:lvl w:ilvl="6" w:tplc="2F60C63C">
      <w:start w:val="1"/>
      <w:numFmt w:val="bullet"/>
      <w:lvlText w:val=""/>
      <w:lvlJc w:val="left"/>
      <w:pPr>
        <w:tabs>
          <w:tab w:val="num" w:pos="5040"/>
        </w:tabs>
        <w:ind w:left="5040" w:hanging="360"/>
      </w:pPr>
      <w:rPr>
        <w:rFonts w:ascii="Symbol" w:hAnsi="Symbol"/>
      </w:rPr>
    </w:lvl>
    <w:lvl w:ilvl="7" w:tplc="91C4B4AC">
      <w:start w:val="1"/>
      <w:numFmt w:val="bullet"/>
      <w:lvlText w:val="o"/>
      <w:lvlJc w:val="left"/>
      <w:pPr>
        <w:tabs>
          <w:tab w:val="num" w:pos="5760"/>
        </w:tabs>
        <w:ind w:left="5760" w:hanging="360"/>
      </w:pPr>
      <w:rPr>
        <w:rFonts w:ascii="Courier New" w:hAnsi="Courier New"/>
      </w:rPr>
    </w:lvl>
    <w:lvl w:ilvl="8" w:tplc="DE40CEA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B5A7A9E">
      <w:start w:val="1"/>
      <w:numFmt w:val="bullet"/>
      <w:lvlText w:val=""/>
      <w:lvlJc w:val="left"/>
      <w:pPr>
        <w:ind w:left="720" w:hanging="360"/>
      </w:pPr>
      <w:rPr>
        <w:rFonts w:ascii="Symbol" w:hAnsi="Symbol"/>
      </w:rPr>
    </w:lvl>
    <w:lvl w:ilvl="1" w:tplc="7F60E7FA">
      <w:start w:val="1"/>
      <w:numFmt w:val="bullet"/>
      <w:lvlText w:val="o"/>
      <w:lvlJc w:val="left"/>
      <w:pPr>
        <w:tabs>
          <w:tab w:val="num" w:pos="1440"/>
        </w:tabs>
        <w:ind w:left="1440" w:hanging="360"/>
      </w:pPr>
      <w:rPr>
        <w:rFonts w:ascii="Courier New" w:hAnsi="Courier New"/>
      </w:rPr>
    </w:lvl>
    <w:lvl w:ilvl="2" w:tplc="005AF2B2">
      <w:start w:val="1"/>
      <w:numFmt w:val="bullet"/>
      <w:lvlText w:val=""/>
      <w:lvlJc w:val="left"/>
      <w:pPr>
        <w:tabs>
          <w:tab w:val="num" w:pos="2160"/>
        </w:tabs>
        <w:ind w:left="2160" w:hanging="360"/>
      </w:pPr>
      <w:rPr>
        <w:rFonts w:ascii="Wingdings" w:hAnsi="Wingdings"/>
      </w:rPr>
    </w:lvl>
    <w:lvl w:ilvl="3" w:tplc="3036E102">
      <w:start w:val="1"/>
      <w:numFmt w:val="bullet"/>
      <w:lvlText w:val=""/>
      <w:lvlJc w:val="left"/>
      <w:pPr>
        <w:tabs>
          <w:tab w:val="num" w:pos="2880"/>
        </w:tabs>
        <w:ind w:left="2880" w:hanging="360"/>
      </w:pPr>
      <w:rPr>
        <w:rFonts w:ascii="Symbol" w:hAnsi="Symbol"/>
      </w:rPr>
    </w:lvl>
    <w:lvl w:ilvl="4" w:tplc="A4000698">
      <w:start w:val="1"/>
      <w:numFmt w:val="bullet"/>
      <w:lvlText w:val="o"/>
      <w:lvlJc w:val="left"/>
      <w:pPr>
        <w:tabs>
          <w:tab w:val="num" w:pos="3600"/>
        </w:tabs>
        <w:ind w:left="3600" w:hanging="360"/>
      </w:pPr>
      <w:rPr>
        <w:rFonts w:ascii="Courier New" w:hAnsi="Courier New"/>
      </w:rPr>
    </w:lvl>
    <w:lvl w:ilvl="5" w:tplc="7184636E">
      <w:start w:val="1"/>
      <w:numFmt w:val="bullet"/>
      <w:lvlText w:val=""/>
      <w:lvlJc w:val="left"/>
      <w:pPr>
        <w:tabs>
          <w:tab w:val="num" w:pos="4320"/>
        </w:tabs>
        <w:ind w:left="4320" w:hanging="360"/>
      </w:pPr>
      <w:rPr>
        <w:rFonts w:ascii="Wingdings" w:hAnsi="Wingdings"/>
      </w:rPr>
    </w:lvl>
    <w:lvl w:ilvl="6" w:tplc="DD5EFA48">
      <w:start w:val="1"/>
      <w:numFmt w:val="bullet"/>
      <w:lvlText w:val=""/>
      <w:lvlJc w:val="left"/>
      <w:pPr>
        <w:tabs>
          <w:tab w:val="num" w:pos="5040"/>
        </w:tabs>
        <w:ind w:left="5040" w:hanging="360"/>
      </w:pPr>
      <w:rPr>
        <w:rFonts w:ascii="Symbol" w:hAnsi="Symbol"/>
      </w:rPr>
    </w:lvl>
    <w:lvl w:ilvl="7" w:tplc="3618B37A">
      <w:start w:val="1"/>
      <w:numFmt w:val="bullet"/>
      <w:lvlText w:val="o"/>
      <w:lvlJc w:val="left"/>
      <w:pPr>
        <w:tabs>
          <w:tab w:val="num" w:pos="5760"/>
        </w:tabs>
        <w:ind w:left="5760" w:hanging="360"/>
      </w:pPr>
      <w:rPr>
        <w:rFonts w:ascii="Courier New" w:hAnsi="Courier New"/>
      </w:rPr>
    </w:lvl>
    <w:lvl w:ilvl="8" w:tplc="FAC0466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E7ECBA8">
      <w:start w:val="1"/>
      <w:numFmt w:val="bullet"/>
      <w:lvlText w:val=""/>
      <w:lvlJc w:val="left"/>
      <w:pPr>
        <w:ind w:left="720" w:hanging="360"/>
      </w:pPr>
      <w:rPr>
        <w:rFonts w:ascii="Symbol" w:hAnsi="Symbol"/>
      </w:rPr>
    </w:lvl>
    <w:lvl w:ilvl="1" w:tplc="803CF9F6">
      <w:start w:val="1"/>
      <w:numFmt w:val="bullet"/>
      <w:lvlText w:val="o"/>
      <w:lvlJc w:val="left"/>
      <w:pPr>
        <w:tabs>
          <w:tab w:val="num" w:pos="1440"/>
        </w:tabs>
        <w:ind w:left="1440" w:hanging="360"/>
      </w:pPr>
      <w:rPr>
        <w:rFonts w:ascii="Courier New" w:hAnsi="Courier New"/>
      </w:rPr>
    </w:lvl>
    <w:lvl w:ilvl="2" w:tplc="126AB85E">
      <w:start w:val="1"/>
      <w:numFmt w:val="bullet"/>
      <w:lvlText w:val=""/>
      <w:lvlJc w:val="left"/>
      <w:pPr>
        <w:tabs>
          <w:tab w:val="num" w:pos="2160"/>
        </w:tabs>
        <w:ind w:left="2160" w:hanging="360"/>
      </w:pPr>
      <w:rPr>
        <w:rFonts w:ascii="Wingdings" w:hAnsi="Wingdings"/>
      </w:rPr>
    </w:lvl>
    <w:lvl w:ilvl="3" w:tplc="8BC81826">
      <w:start w:val="1"/>
      <w:numFmt w:val="bullet"/>
      <w:lvlText w:val=""/>
      <w:lvlJc w:val="left"/>
      <w:pPr>
        <w:tabs>
          <w:tab w:val="num" w:pos="2880"/>
        </w:tabs>
        <w:ind w:left="2880" w:hanging="360"/>
      </w:pPr>
      <w:rPr>
        <w:rFonts w:ascii="Symbol" w:hAnsi="Symbol"/>
      </w:rPr>
    </w:lvl>
    <w:lvl w:ilvl="4" w:tplc="E92248B6">
      <w:start w:val="1"/>
      <w:numFmt w:val="bullet"/>
      <w:lvlText w:val="o"/>
      <w:lvlJc w:val="left"/>
      <w:pPr>
        <w:tabs>
          <w:tab w:val="num" w:pos="3600"/>
        </w:tabs>
        <w:ind w:left="3600" w:hanging="360"/>
      </w:pPr>
      <w:rPr>
        <w:rFonts w:ascii="Courier New" w:hAnsi="Courier New"/>
      </w:rPr>
    </w:lvl>
    <w:lvl w:ilvl="5" w:tplc="BC72D372">
      <w:start w:val="1"/>
      <w:numFmt w:val="bullet"/>
      <w:lvlText w:val=""/>
      <w:lvlJc w:val="left"/>
      <w:pPr>
        <w:tabs>
          <w:tab w:val="num" w:pos="4320"/>
        </w:tabs>
        <w:ind w:left="4320" w:hanging="360"/>
      </w:pPr>
      <w:rPr>
        <w:rFonts w:ascii="Wingdings" w:hAnsi="Wingdings"/>
      </w:rPr>
    </w:lvl>
    <w:lvl w:ilvl="6" w:tplc="3BA45DB6">
      <w:start w:val="1"/>
      <w:numFmt w:val="bullet"/>
      <w:lvlText w:val=""/>
      <w:lvlJc w:val="left"/>
      <w:pPr>
        <w:tabs>
          <w:tab w:val="num" w:pos="5040"/>
        </w:tabs>
        <w:ind w:left="5040" w:hanging="360"/>
      </w:pPr>
      <w:rPr>
        <w:rFonts w:ascii="Symbol" w:hAnsi="Symbol"/>
      </w:rPr>
    </w:lvl>
    <w:lvl w:ilvl="7" w:tplc="A2528DB8">
      <w:start w:val="1"/>
      <w:numFmt w:val="bullet"/>
      <w:lvlText w:val="o"/>
      <w:lvlJc w:val="left"/>
      <w:pPr>
        <w:tabs>
          <w:tab w:val="num" w:pos="5760"/>
        </w:tabs>
        <w:ind w:left="5760" w:hanging="360"/>
      </w:pPr>
      <w:rPr>
        <w:rFonts w:ascii="Courier New" w:hAnsi="Courier New"/>
      </w:rPr>
    </w:lvl>
    <w:lvl w:ilvl="8" w:tplc="62A8619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C1E1BCE">
      <w:start w:val="1"/>
      <w:numFmt w:val="bullet"/>
      <w:lvlText w:val=""/>
      <w:lvlJc w:val="left"/>
      <w:pPr>
        <w:ind w:left="720" w:hanging="360"/>
      </w:pPr>
      <w:rPr>
        <w:rFonts w:ascii="Symbol" w:hAnsi="Symbol"/>
      </w:rPr>
    </w:lvl>
    <w:lvl w:ilvl="1" w:tplc="0A92C3E8">
      <w:start w:val="1"/>
      <w:numFmt w:val="bullet"/>
      <w:lvlText w:val="o"/>
      <w:lvlJc w:val="left"/>
      <w:pPr>
        <w:tabs>
          <w:tab w:val="num" w:pos="1440"/>
        </w:tabs>
        <w:ind w:left="1440" w:hanging="360"/>
      </w:pPr>
      <w:rPr>
        <w:rFonts w:ascii="Courier New" w:hAnsi="Courier New"/>
      </w:rPr>
    </w:lvl>
    <w:lvl w:ilvl="2" w:tplc="4A1EB1DE">
      <w:start w:val="1"/>
      <w:numFmt w:val="bullet"/>
      <w:lvlText w:val=""/>
      <w:lvlJc w:val="left"/>
      <w:pPr>
        <w:tabs>
          <w:tab w:val="num" w:pos="2160"/>
        </w:tabs>
        <w:ind w:left="2160" w:hanging="360"/>
      </w:pPr>
      <w:rPr>
        <w:rFonts w:ascii="Wingdings" w:hAnsi="Wingdings"/>
      </w:rPr>
    </w:lvl>
    <w:lvl w:ilvl="3" w:tplc="390AB6CA">
      <w:start w:val="1"/>
      <w:numFmt w:val="bullet"/>
      <w:lvlText w:val=""/>
      <w:lvlJc w:val="left"/>
      <w:pPr>
        <w:tabs>
          <w:tab w:val="num" w:pos="2880"/>
        </w:tabs>
        <w:ind w:left="2880" w:hanging="360"/>
      </w:pPr>
      <w:rPr>
        <w:rFonts w:ascii="Symbol" w:hAnsi="Symbol"/>
      </w:rPr>
    </w:lvl>
    <w:lvl w:ilvl="4" w:tplc="E5B87D02">
      <w:start w:val="1"/>
      <w:numFmt w:val="bullet"/>
      <w:lvlText w:val="o"/>
      <w:lvlJc w:val="left"/>
      <w:pPr>
        <w:tabs>
          <w:tab w:val="num" w:pos="3600"/>
        </w:tabs>
        <w:ind w:left="3600" w:hanging="360"/>
      </w:pPr>
      <w:rPr>
        <w:rFonts w:ascii="Courier New" w:hAnsi="Courier New"/>
      </w:rPr>
    </w:lvl>
    <w:lvl w:ilvl="5" w:tplc="310AC68C">
      <w:start w:val="1"/>
      <w:numFmt w:val="bullet"/>
      <w:lvlText w:val=""/>
      <w:lvlJc w:val="left"/>
      <w:pPr>
        <w:tabs>
          <w:tab w:val="num" w:pos="4320"/>
        </w:tabs>
        <w:ind w:left="4320" w:hanging="360"/>
      </w:pPr>
      <w:rPr>
        <w:rFonts w:ascii="Wingdings" w:hAnsi="Wingdings"/>
      </w:rPr>
    </w:lvl>
    <w:lvl w:ilvl="6" w:tplc="91A2781C">
      <w:start w:val="1"/>
      <w:numFmt w:val="bullet"/>
      <w:lvlText w:val=""/>
      <w:lvlJc w:val="left"/>
      <w:pPr>
        <w:tabs>
          <w:tab w:val="num" w:pos="5040"/>
        </w:tabs>
        <w:ind w:left="5040" w:hanging="360"/>
      </w:pPr>
      <w:rPr>
        <w:rFonts w:ascii="Symbol" w:hAnsi="Symbol"/>
      </w:rPr>
    </w:lvl>
    <w:lvl w:ilvl="7" w:tplc="6F28B872">
      <w:start w:val="1"/>
      <w:numFmt w:val="bullet"/>
      <w:lvlText w:val="o"/>
      <w:lvlJc w:val="left"/>
      <w:pPr>
        <w:tabs>
          <w:tab w:val="num" w:pos="5760"/>
        </w:tabs>
        <w:ind w:left="5760" w:hanging="360"/>
      </w:pPr>
      <w:rPr>
        <w:rFonts w:ascii="Courier New" w:hAnsi="Courier New"/>
      </w:rPr>
    </w:lvl>
    <w:lvl w:ilvl="8" w:tplc="6D68B5F4">
      <w:start w:val="1"/>
      <w:numFmt w:val="bullet"/>
      <w:lvlText w:val=""/>
      <w:lvlJc w:val="left"/>
      <w:pPr>
        <w:tabs>
          <w:tab w:val="num" w:pos="6480"/>
        </w:tabs>
        <w:ind w:left="6480" w:hanging="360"/>
      </w:pPr>
      <w:rPr>
        <w:rFonts w:ascii="Wingdings" w:hAnsi="Wingdings"/>
      </w:rPr>
    </w:lvl>
  </w:abstractNum>
  <w:abstractNum w:abstractNumId="5" w15:restartNumberingAfterBreak="0">
    <w:nsid w:val="569C5E41"/>
    <w:multiLevelType w:val="hybridMultilevel"/>
    <w:tmpl w:val="6E205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755A04"/>
    <w:multiLevelType w:val="hybridMultilevel"/>
    <w:tmpl w:val="4ABE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8B0336"/>
    <w:multiLevelType w:val="hybridMultilevel"/>
    <w:tmpl w:val="D9F04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712756">
    <w:abstractNumId w:val="0"/>
  </w:num>
  <w:num w:numId="2" w16cid:durableId="447546184">
    <w:abstractNumId w:val="1"/>
  </w:num>
  <w:num w:numId="3" w16cid:durableId="2078740940">
    <w:abstractNumId w:val="2"/>
  </w:num>
  <w:num w:numId="4" w16cid:durableId="480000617">
    <w:abstractNumId w:val="3"/>
  </w:num>
  <w:num w:numId="5" w16cid:durableId="482891610">
    <w:abstractNumId w:val="4"/>
  </w:num>
  <w:num w:numId="6" w16cid:durableId="1659384640">
    <w:abstractNumId w:val="6"/>
  </w:num>
  <w:num w:numId="7" w16cid:durableId="1530685766">
    <w:abstractNumId w:val="7"/>
  </w:num>
  <w:num w:numId="8" w16cid:durableId="1384714292">
    <w:abstractNumId w:val="5"/>
  </w:num>
  <w:num w:numId="9" w16cid:durableId="1350335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9C"/>
    <w:rsid w:val="00013B42"/>
    <w:rsid w:val="00014064"/>
    <w:rsid w:val="000416D0"/>
    <w:rsid w:val="00063994"/>
    <w:rsid w:val="000B7CCF"/>
    <w:rsid w:val="000C19DE"/>
    <w:rsid w:val="000E5E19"/>
    <w:rsid w:val="00101C04"/>
    <w:rsid w:val="001230BC"/>
    <w:rsid w:val="00174ED1"/>
    <w:rsid w:val="00207AC3"/>
    <w:rsid w:val="002677EC"/>
    <w:rsid w:val="0029748D"/>
    <w:rsid w:val="002F3407"/>
    <w:rsid w:val="00330806"/>
    <w:rsid w:val="003B2B62"/>
    <w:rsid w:val="00435EB4"/>
    <w:rsid w:val="00461922"/>
    <w:rsid w:val="00482CEB"/>
    <w:rsid w:val="00583730"/>
    <w:rsid w:val="005F6D8E"/>
    <w:rsid w:val="0060345F"/>
    <w:rsid w:val="00605B55"/>
    <w:rsid w:val="00623101"/>
    <w:rsid w:val="0064014C"/>
    <w:rsid w:val="00647CDF"/>
    <w:rsid w:val="006528F3"/>
    <w:rsid w:val="006809EE"/>
    <w:rsid w:val="006D31E8"/>
    <w:rsid w:val="007505CD"/>
    <w:rsid w:val="00783563"/>
    <w:rsid w:val="00815E92"/>
    <w:rsid w:val="0083300E"/>
    <w:rsid w:val="00855C38"/>
    <w:rsid w:val="00873858"/>
    <w:rsid w:val="008910B0"/>
    <w:rsid w:val="008D405A"/>
    <w:rsid w:val="008F7078"/>
    <w:rsid w:val="00960684"/>
    <w:rsid w:val="009B369C"/>
    <w:rsid w:val="00A35463"/>
    <w:rsid w:val="00A37DBA"/>
    <w:rsid w:val="00B35112"/>
    <w:rsid w:val="00B53506"/>
    <w:rsid w:val="00B90307"/>
    <w:rsid w:val="00C131BC"/>
    <w:rsid w:val="00C5060F"/>
    <w:rsid w:val="00C642CA"/>
    <w:rsid w:val="00CE2C16"/>
    <w:rsid w:val="00D049D2"/>
    <w:rsid w:val="00DA4EEF"/>
    <w:rsid w:val="00DA6634"/>
    <w:rsid w:val="00E03984"/>
    <w:rsid w:val="00E82DF2"/>
    <w:rsid w:val="00E95C75"/>
    <w:rsid w:val="00EA07DD"/>
    <w:rsid w:val="00ED4A93"/>
    <w:rsid w:val="00F13226"/>
    <w:rsid w:val="00F13F5A"/>
    <w:rsid w:val="00F25E91"/>
    <w:rsid w:val="00F75D38"/>
    <w:rsid w:val="00FC5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2355"/>
  <w15:chartTrackingRefBased/>
  <w15:docId w15:val="{6D075642-7420-4226-B281-91FE4768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506"/>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001">
    <w:name w:val="text001"/>
    <w:basedOn w:val="DefaultParagraphFont"/>
    <w:rsid w:val="00B53506"/>
  </w:style>
  <w:style w:type="character" w:customStyle="1" w:styleId="text002">
    <w:name w:val="text002"/>
    <w:basedOn w:val="DefaultParagraphFont"/>
    <w:rsid w:val="00B53506"/>
  </w:style>
  <w:style w:type="character" w:customStyle="1" w:styleId="text004">
    <w:name w:val="text004"/>
    <w:basedOn w:val="DefaultParagraphFont"/>
    <w:rsid w:val="00B53506"/>
  </w:style>
  <w:style w:type="character" w:customStyle="1" w:styleId="text005">
    <w:name w:val="text005"/>
    <w:basedOn w:val="DefaultParagraphFont"/>
    <w:rsid w:val="00B53506"/>
  </w:style>
  <w:style w:type="character" w:customStyle="1" w:styleId="text006">
    <w:name w:val="text006"/>
    <w:basedOn w:val="DefaultParagraphFont"/>
    <w:rsid w:val="00B53506"/>
  </w:style>
  <w:style w:type="character" w:customStyle="1" w:styleId="text007">
    <w:name w:val="text007"/>
    <w:basedOn w:val="DefaultParagraphFont"/>
    <w:rsid w:val="00B53506"/>
  </w:style>
  <w:style w:type="character" w:customStyle="1" w:styleId="text008">
    <w:name w:val="text008"/>
    <w:basedOn w:val="DefaultParagraphFont"/>
    <w:rsid w:val="00B53506"/>
  </w:style>
  <w:style w:type="character" w:customStyle="1" w:styleId="text009">
    <w:name w:val="text009"/>
    <w:basedOn w:val="DefaultParagraphFont"/>
    <w:rsid w:val="00B53506"/>
  </w:style>
  <w:style w:type="character" w:customStyle="1" w:styleId="text010">
    <w:name w:val="text010"/>
    <w:basedOn w:val="DefaultParagraphFont"/>
    <w:rsid w:val="00B53506"/>
  </w:style>
  <w:style w:type="character" w:customStyle="1" w:styleId="text011">
    <w:name w:val="text011"/>
    <w:basedOn w:val="DefaultParagraphFont"/>
    <w:rsid w:val="00B53506"/>
  </w:style>
  <w:style w:type="character" w:customStyle="1" w:styleId="text012">
    <w:name w:val="text012"/>
    <w:basedOn w:val="DefaultParagraphFont"/>
    <w:rsid w:val="00B53506"/>
  </w:style>
  <w:style w:type="character" w:customStyle="1" w:styleId="text013">
    <w:name w:val="text013"/>
    <w:basedOn w:val="DefaultParagraphFont"/>
    <w:rsid w:val="00B53506"/>
  </w:style>
  <w:style w:type="character" w:customStyle="1" w:styleId="text014">
    <w:name w:val="text014"/>
    <w:basedOn w:val="DefaultParagraphFont"/>
    <w:rsid w:val="00B53506"/>
  </w:style>
  <w:style w:type="character" w:customStyle="1" w:styleId="text015">
    <w:name w:val="text015"/>
    <w:basedOn w:val="DefaultParagraphFont"/>
    <w:rsid w:val="00B53506"/>
  </w:style>
  <w:style w:type="character" w:customStyle="1" w:styleId="text016">
    <w:name w:val="text016"/>
    <w:basedOn w:val="DefaultParagraphFont"/>
    <w:rsid w:val="00B53506"/>
  </w:style>
  <w:style w:type="character" w:customStyle="1" w:styleId="text017">
    <w:name w:val="text017"/>
    <w:basedOn w:val="DefaultParagraphFont"/>
    <w:rsid w:val="00B53506"/>
  </w:style>
  <w:style w:type="character" w:customStyle="1" w:styleId="text018">
    <w:name w:val="text018"/>
    <w:basedOn w:val="DefaultParagraphFont"/>
    <w:rsid w:val="00B53506"/>
  </w:style>
  <w:style w:type="character" w:customStyle="1" w:styleId="text023">
    <w:name w:val="text023"/>
    <w:basedOn w:val="DefaultParagraphFont"/>
    <w:rsid w:val="00B53506"/>
  </w:style>
  <w:style w:type="character" w:customStyle="1" w:styleId="text024">
    <w:name w:val="text024"/>
    <w:basedOn w:val="DefaultParagraphFont"/>
    <w:rsid w:val="00B53506"/>
  </w:style>
  <w:style w:type="character" w:customStyle="1" w:styleId="text025">
    <w:name w:val="text025"/>
    <w:basedOn w:val="DefaultParagraphFont"/>
    <w:rsid w:val="00B53506"/>
  </w:style>
  <w:style w:type="character" w:customStyle="1" w:styleId="text026">
    <w:name w:val="text026"/>
    <w:basedOn w:val="DefaultParagraphFont"/>
    <w:rsid w:val="00B53506"/>
  </w:style>
  <w:style w:type="character" w:customStyle="1" w:styleId="text027">
    <w:name w:val="text027"/>
    <w:basedOn w:val="DefaultParagraphFont"/>
    <w:rsid w:val="00B53506"/>
  </w:style>
  <w:style w:type="character" w:customStyle="1" w:styleId="text028">
    <w:name w:val="text028"/>
    <w:basedOn w:val="DefaultParagraphFont"/>
    <w:rsid w:val="00B53506"/>
  </w:style>
  <w:style w:type="character" w:customStyle="1" w:styleId="text029">
    <w:name w:val="text029"/>
    <w:basedOn w:val="DefaultParagraphFont"/>
    <w:rsid w:val="00B53506"/>
  </w:style>
  <w:style w:type="character" w:customStyle="1" w:styleId="text030">
    <w:name w:val="text030"/>
    <w:basedOn w:val="DefaultParagraphFont"/>
    <w:rsid w:val="00B53506"/>
  </w:style>
  <w:style w:type="character" w:customStyle="1" w:styleId="text034">
    <w:name w:val="text034"/>
    <w:basedOn w:val="DefaultParagraphFont"/>
    <w:rsid w:val="00B53506"/>
  </w:style>
  <w:style w:type="character" w:customStyle="1" w:styleId="text035">
    <w:name w:val="text035"/>
    <w:basedOn w:val="DefaultParagraphFont"/>
    <w:rsid w:val="00B53506"/>
  </w:style>
  <w:style w:type="character" w:customStyle="1" w:styleId="text036">
    <w:name w:val="text036"/>
    <w:basedOn w:val="DefaultParagraphFont"/>
    <w:rsid w:val="00B53506"/>
  </w:style>
  <w:style w:type="character" w:customStyle="1" w:styleId="text037">
    <w:name w:val="text037"/>
    <w:basedOn w:val="DefaultParagraphFont"/>
    <w:rsid w:val="00B53506"/>
  </w:style>
  <w:style w:type="character" w:customStyle="1" w:styleId="text040">
    <w:name w:val="text040"/>
    <w:basedOn w:val="DefaultParagraphFont"/>
    <w:rsid w:val="00B53506"/>
  </w:style>
  <w:style w:type="character" w:customStyle="1" w:styleId="text041">
    <w:name w:val="text041"/>
    <w:basedOn w:val="DefaultParagraphFont"/>
    <w:rsid w:val="00B53506"/>
  </w:style>
  <w:style w:type="character" w:customStyle="1" w:styleId="text042">
    <w:name w:val="text042"/>
    <w:basedOn w:val="DefaultParagraphFont"/>
    <w:rsid w:val="00B53506"/>
  </w:style>
  <w:style w:type="character" w:customStyle="1" w:styleId="text043">
    <w:name w:val="text043"/>
    <w:basedOn w:val="DefaultParagraphFont"/>
    <w:rsid w:val="00B53506"/>
  </w:style>
  <w:style w:type="character" w:customStyle="1" w:styleId="text044">
    <w:name w:val="text044"/>
    <w:basedOn w:val="DefaultParagraphFont"/>
    <w:rsid w:val="00B53506"/>
  </w:style>
  <w:style w:type="character" w:customStyle="1" w:styleId="text045">
    <w:name w:val="text045"/>
    <w:basedOn w:val="DefaultParagraphFont"/>
    <w:rsid w:val="00B53506"/>
  </w:style>
  <w:style w:type="character" w:customStyle="1" w:styleId="text046">
    <w:name w:val="text046"/>
    <w:basedOn w:val="DefaultParagraphFont"/>
    <w:rsid w:val="00B53506"/>
  </w:style>
  <w:style w:type="character" w:customStyle="1" w:styleId="text047">
    <w:name w:val="text047"/>
    <w:basedOn w:val="DefaultParagraphFont"/>
    <w:rsid w:val="00B53506"/>
  </w:style>
  <w:style w:type="character" w:customStyle="1" w:styleId="text048">
    <w:name w:val="text048"/>
    <w:basedOn w:val="DefaultParagraphFont"/>
    <w:rsid w:val="00B53506"/>
  </w:style>
  <w:style w:type="character" w:customStyle="1" w:styleId="text049">
    <w:name w:val="text049"/>
    <w:basedOn w:val="DefaultParagraphFont"/>
    <w:rsid w:val="00B53506"/>
  </w:style>
  <w:style w:type="character" w:customStyle="1" w:styleId="text050">
    <w:name w:val="text050"/>
    <w:basedOn w:val="DefaultParagraphFont"/>
    <w:rsid w:val="00B53506"/>
  </w:style>
  <w:style w:type="character" w:customStyle="1" w:styleId="text051">
    <w:name w:val="text051"/>
    <w:basedOn w:val="DefaultParagraphFont"/>
    <w:rsid w:val="00B53506"/>
  </w:style>
  <w:style w:type="character" w:customStyle="1" w:styleId="text052">
    <w:name w:val="text052"/>
    <w:basedOn w:val="DefaultParagraphFont"/>
    <w:rsid w:val="00B53506"/>
  </w:style>
  <w:style w:type="character" w:customStyle="1" w:styleId="text059">
    <w:name w:val="text059"/>
    <w:basedOn w:val="DefaultParagraphFont"/>
    <w:rsid w:val="00B53506"/>
  </w:style>
  <w:style w:type="character" w:customStyle="1" w:styleId="text060">
    <w:name w:val="text060"/>
    <w:basedOn w:val="DefaultParagraphFont"/>
    <w:rsid w:val="00B53506"/>
  </w:style>
  <w:style w:type="character" w:customStyle="1" w:styleId="text061">
    <w:name w:val="text061"/>
    <w:basedOn w:val="DefaultParagraphFont"/>
    <w:rsid w:val="00B53506"/>
  </w:style>
  <w:style w:type="character" w:customStyle="1" w:styleId="text063">
    <w:name w:val="text063"/>
    <w:basedOn w:val="DefaultParagraphFont"/>
    <w:rsid w:val="00B53506"/>
  </w:style>
  <w:style w:type="character" w:customStyle="1" w:styleId="text064">
    <w:name w:val="text064"/>
    <w:basedOn w:val="DefaultParagraphFont"/>
    <w:rsid w:val="00B53506"/>
  </w:style>
  <w:style w:type="character" w:customStyle="1" w:styleId="text067">
    <w:name w:val="text067"/>
    <w:basedOn w:val="DefaultParagraphFont"/>
    <w:rsid w:val="00B53506"/>
  </w:style>
  <w:style w:type="character" w:customStyle="1" w:styleId="text068">
    <w:name w:val="text068"/>
    <w:basedOn w:val="DefaultParagraphFont"/>
    <w:rsid w:val="00B53506"/>
  </w:style>
  <w:style w:type="character" w:customStyle="1" w:styleId="text072">
    <w:name w:val="text072"/>
    <w:basedOn w:val="DefaultParagraphFont"/>
    <w:rsid w:val="00B53506"/>
  </w:style>
  <w:style w:type="character" w:customStyle="1" w:styleId="text073">
    <w:name w:val="text073"/>
    <w:basedOn w:val="DefaultParagraphFont"/>
    <w:rsid w:val="00B53506"/>
  </w:style>
  <w:style w:type="character" w:customStyle="1" w:styleId="text074">
    <w:name w:val="text074"/>
    <w:basedOn w:val="DefaultParagraphFont"/>
    <w:rsid w:val="00B53506"/>
  </w:style>
  <w:style w:type="character" w:customStyle="1" w:styleId="text075">
    <w:name w:val="text075"/>
    <w:basedOn w:val="DefaultParagraphFont"/>
    <w:rsid w:val="00B53506"/>
  </w:style>
  <w:style w:type="character" w:customStyle="1" w:styleId="text076">
    <w:name w:val="text076"/>
    <w:basedOn w:val="DefaultParagraphFont"/>
    <w:rsid w:val="00B53506"/>
  </w:style>
  <w:style w:type="character" w:customStyle="1" w:styleId="text077">
    <w:name w:val="text077"/>
    <w:basedOn w:val="DefaultParagraphFont"/>
    <w:rsid w:val="00B53506"/>
  </w:style>
  <w:style w:type="character" w:customStyle="1" w:styleId="text078">
    <w:name w:val="text078"/>
    <w:basedOn w:val="DefaultParagraphFont"/>
    <w:rsid w:val="00B53506"/>
  </w:style>
  <w:style w:type="character" w:customStyle="1" w:styleId="text079">
    <w:name w:val="text079"/>
    <w:basedOn w:val="DefaultParagraphFont"/>
    <w:rsid w:val="00B53506"/>
  </w:style>
  <w:style w:type="character" w:customStyle="1" w:styleId="text080">
    <w:name w:val="text080"/>
    <w:basedOn w:val="DefaultParagraphFont"/>
    <w:rsid w:val="00B53506"/>
  </w:style>
  <w:style w:type="character" w:customStyle="1" w:styleId="text081">
    <w:name w:val="text081"/>
    <w:basedOn w:val="DefaultParagraphFont"/>
    <w:rsid w:val="00B53506"/>
  </w:style>
  <w:style w:type="character" w:customStyle="1" w:styleId="text082">
    <w:name w:val="text082"/>
    <w:basedOn w:val="DefaultParagraphFont"/>
    <w:rsid w:val="00B53506"/>
  </w:style>
  <w:style w:type="character" w:customStyle="1" w:styleId="text084">
    <w:name w:val="text084"/>
    <w:basedOn w:val="DefaultParagraphFont"/>
    <w:rsid w:val="00B53506"/>
  </w:style>
  <w:style w:type="character" w:customStyle="1" w:styleId="text085">
    <w:name w:val="text085"/>
    <w:basedOn w:val="DefaultParagraphFont"/>
    <w:rsid w:val="00B53506"/>
  </w:style>
  <w:style w:type="character" w:customStyle="1" w:styleId="text086">
    <w:name w:val="text086"/>
    <w:basedOn w:val="DefaultParagraphFont"/>
    <w:rsid w:val="00B53506"/>
  </w:style>
  <w:style w:type="character" w:customStyle="1" w:styleId="text087">
    <w:name w:val="text087"/>
    <w:basedOn w:val="DefaultParagraphFont"/>
    <w:rsid w:val="00B53506"/>
  </w:style>
  <w:style w:type="character" w:customStyle="1" w:styleId="text088">
    <w:name w:val="text088"/>
    <w:basedOn w:val="DefaultParagraphFont"/>
    <w:rsid w:val="00B53506"/>
  </w:style>
  <w:style w:type="character" w:customStyle="1" w:styleId="text100">
    <w:name w:val="text100"/>
    <w:basedOn w:val="DefaultParagraphFont"/>
    <w:rsid w:val="00B53506"/>
  </w:style>
  <w:style w:type="character" w:customStyle="1" w:styleId="text101">
    <w:name w:val="text101"/>
    <w:basedOn w:val="DefaultParagraphFont"/>
    <w:rsid w:val="00B53506"/>
  </w:style>
  <w:style w:type="character" w:customStyle="1" w:styleId="text102">
    <w:name w:val="text102"/>
    <w:basedOn w:val="DefaultParagraphFont"/>
    <w:rsid w:val="00B53506"/>
  </w:style>
  <w:style w:type="character" w:customStyle="1" w:styleId="text103">
    <w:name w:val="text103"/>
    <w:basedOn w:val="DefaultParagraphFont"/>
    <w:rsid w:val="00B53506"/>
  </w:style>
  <w:style w:type="character" w:customStyle="1" w:styleId="text104">
    <w:name w:val="text104"/>
    <w:basedOn w:val="DefaultParagraphFont"/>
    <w:rsid w:val="00B53506"/>
  </w:style>
  <w:style w:type="character" w:customStyle="1" w:styleId="text105">
    <w:name w:val="text105"/>
    <w:basedOn w:val="DefaultParagraphFont"/>
    <w:rsid w:val="00B53506"/>
  </w:style>
  <w:style w:type="character" w:customStyle="1" w:styleId="text106">
    <w:name w:val="text106"/>
    <w:basedOn w:val="DefaultParagraphFont"/>
    <w:rsid w:val="00B53506"/>
  </w:style>
  <w:style w:type="character" w:customStyle="1" w:styleId="text107">
    <w:name w:val="text107"/>
    <w:basedOn w:val="DefaultParagraphFont"/>
    <w:rsid w:val="00B53506"/>
  </w:style>
  <w:style w:type="character" w:customStyle="1" w:styleId="text108">
    <w:name w:val="text108"/>
    <w:basedOn w:val="DefaultParagraphFont"/>
    <w:rsid w:val="00B53506"/>
  </w:style>
  <w:style w:type="character" w:customStyle="1" w:styleId="text109">
    <w:name w:val="text109"/>
    <w:basedOn w:val="DefaultParagraphFont"/>
    <w:rsid w:val="00B53506"/>
  </w:style>
  <w:style w:type="character" w:customStyle="1" w:styleId="text111">
    <w:name w:val="text111"/>
    <w:basedOn w:val="DefaultParagraphFont"/>
    <w:rsid w:val="00B53506"/>
  </w:style>
  <w:style w:type="character" w:customStyle="1" w:styleId="text112">
    <w:name w:val="text112"/>
    <w:basedOn w:val="DefaultParagraphFont"/>
    <w:rsid w:val="00B53506"/>
  </w:style>
  <w:style w:type="character" w:customStyle="1" w:styleId="text113">
    <w:name w:val="text113"/>
    <w:basedOn w:val="DefaultParagraphFont"/>
    <w:rsid w:val="00B53506"/>
  </w:style>
  <w:style w:type="character" w:customStyle="1" w:styleId="text114">
    <w:name w:val="text114"/>
    <w:basedOn w:val="DefaultParagraphFont"/>
    <w:rsid w:val="00B53506"/>
  </w:style>
  <w:style w:type="character" w:customStyle="1" w:styleId="text115">
    <w:name w:val="text115"/>
    <w:basedOn w:val="DefaultParagraphFont"/>
    <w:rsid w:val="00B53506"/>
  </w:style>
  <w:style w:type="character" w:customStyle="1" w:styleId="text116">
    <w:name w:val="text116"/>
    <w:basedOn w:val="DefaultParagraphFont"/>
    <w:rsid w:val="00B53506"/>
  </w:style>
  <w:style w:type="character" w:customStyle="1" w:styleId="text117">
    <w:name w:val="text117"/>
    <w:basedOn w:val="DefaultParagraphFont"/>
    <w:rsid w:val="00B53506"/>
  </w:style>
  <w:style w:type="character" w:customStyle="1" w:styleId="text118">
    <w:name w:val="text118"/>
    <w:basedOn w:val="DefaultParagraphFont"/>
    <w:rsid w:val="00B53506"/>
  </w:style>
  <w:style w:type="character" w:customStyle="1" w:styleId="text119">
    <w:name w:val="text119"/>
    <w:basedOn w:val="DefaultParagraphFont"/>
    <w:rsid w:val="00B53506"/>
  </w:style>
  <w:style w:type="character" w:customStyle="1" w:styleId="text120">
    <w:name w:val="text120"/>
    <w:basedOn w:val="DefaultParagraphFont"/>
    <w:rsid w:val="00B53506"/>
  </w:style>
  <w:style w:type="character" w:customStyle="1" w:styleId="text121">
    <w:name w:val="text121"/>
    <w:basedOn w:val="DefaultParagraphFont"/>
    <w:rsid w:val="00B53506"/>
  </w:style>
  <w:style w:type="character" w:customStyle="1" w:styleId="text122">
    <w:name w:val="text122"/>
    <w:basedOn w:val="DefaultParagraphFont"/>
    <w:rsid w:val="00B53506"/>
  </w:style>
  <w:style w:type="character" w:customStyle="1" w:styleId="text123">
    <w:name w:val="text123"/>
    <w:basedOn w:val="DefaultParagraphFont"/>
    <w:rsid w:val="00B53506"/>
  </w:style>
  <w:style w:type="character" w:customStyle="1" w:styleId="text124">
    <w:name w:val="text124"/>
    <w:basedOn w:val="DefaultParagraphFont"/>
    <w:rsid w:val="00B53506"/>
  </w:style>
  <w:style w:type="character" w:styleId="Hyperlink">
    <w:name w:val="Hyperlink"/>
    <w:basedOn w:val="DefaultParagraphFont"/>
    <w:rsid w:val="00B53506"/>
    <w:rPr>
      <w:color w:val="0563C1" w:themeColor="hyperlink"/>
      <w:u w:val="single"/>
    </w:rPr>
  </w:style>
  <w:style w:type="character" w:styleId="UnresolvedMention">
    <w:name w:val="Unresolved Mention"/>
    <w:basedOn w:val="DefaultParagraphFont"/>
    <w:uiPriority w:val="99"/>
    <w:semiHidden/>
    <w:unhideWhenUsed/>
    <w:rsid w:val="00014064"/>
    <w:rPr>
      <w:color w:val="605E5C"/>
      <w:shd w:val="clear" w:color="auto" w:fill="E1DFDD"/>
    </w:rPr>
  </w:style>
  <w:style w:type="paragraph" w:styleId="ListParagraph">
    <w:name w:val="List Paragraph"/>
    <w:basedOn w:val="Normal"/>
    <w:uiPriority w:val="34"/>
    <w:qFormat/>
    <w:rsid w:val="006D3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94357">
      <w:bodyDiv w:val="1"/>
      <w:marLeft w:val="0"/>
      <w:marRight w:val="0"/>
      <w:marTop w:val="0"/>
      <w:marBottom w:val="0"/>
      <w:divBdr>
        <w:top w:val="none" w:sz="0" w:space="0" w:color="auto"/>
        <w:left w:val="none" w:sz="0" w:space="0" w:color="auto"/>
        <w:bottom w:val="none" w:sz="0" w:space="0" w:color="auto"/>
        <w:right w:val="none" w:sz="0" w:space="0" w:color="auto"/>
      </w:divBdr>
    </w:div>
    <w:div w:id="1581527572">
      <w:bodyDiv w:val="1"/>
      <w:marLeft w:val="0"/>
      <w:marRight w:val="0"/>
      <w:marTop w:val="0"/>
      <w:marBottom w:val="0"/>
      <w:divBdr>
        <w:top w:val="none" w:sz="0" w:space="0" w:color="auto"/>
        <w:left w:val="none" w:sz="0" w:space="0" w:color="auto"/>
        <w:bottom w:val="none" w:sz="0" w:space="0" w:color="auto"/>
        <w:right w:val="none" w:sz="0" w:space="0" w:color="auto"/>
      </w:divBdr>
    </w:div>
    <w:div w:id="172741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ndu.k2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4</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Reddy Bommareddy</dc:creator>
  <cp:keywords/>
  <dc:description/>
  <cp:lastModifiedBy>Govardhan Reddy Bommareddy</cp:lastModifiedBy>
  <cp:revision>46</cp:revision>
  <dcterms:created xsi:type="dcterms:W3CDTF">2024-11-26T21:06:00Z</dcterms:created>
  <dcterms:modified xsi:type="dcterms:W3CDTF">2025-01-30T20:25:00Z</dcterms:modified>
</cp:coreProperties>
</file>