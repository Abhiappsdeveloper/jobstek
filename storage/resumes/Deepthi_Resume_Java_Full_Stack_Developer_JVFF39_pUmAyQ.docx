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B8AD27" w14:textId="18E13FBE" w:rsidR="0022473E" w:rsidRPr="008B45F9" w:rsidRDefault="0022473E" w:rsidP="42FB831E">
      <w:pPr>
        <w:spacing w:line="259" w:lineRule="auto"/>
        <w:rPr>
          <w:rFonts w:asciiTheme="minorHAnsi" w:hAnsiTheme="minorHAnsi" w:cstheme="minorHAnsi"/>
          <w:b/>
          <w:szCs w:val="22"/>
        </w:rPr>
      </w:pPr>
    </w:p>
    <w:p w14:paraId="26846BFA" w14:textId="764AF063" w:rsidR="7C010B6E" w:rsidRPr="008B45F9" w:rsidRDefault="38F2FA9A" w:rsidP="008B45F9">
      <w:pPr>
        <w:spacing w:line="259" w:lineRule="auto"/>
        <w:jc w:val="center"/>
        <w:rPr>
          <w:rFonts w:asciiTheme="minorHAnsi" w:eastAsia="Book Antiqua" w:hAnsiTheme="minorHAnsi" w:cstheme="minorHAnsi"/>
          <w:b/>
          <w:bCs/>
          <w:szCs w:val="22"/>
        </w:rPr>
      </w:pPr>
      <w:r w:rsidRPr="008B45F9">
        <w:rPr>
          <w:rFonts w:asciiTheme="minorHAnsi" w:eastAsia="Book Antiqua" w:hAnsiTheme="minorHAnsi" w:cstheme="minorHAnsi"/>
          <w:b/>
          <w:bCs/>
          <w:szCs w:val="22"/>
        </w:rPr>
        <w:t xml:space="preserve">Deepthi </w:t>
      </w:r>
      <w:r w:rsidR="009C72E2" w:rsidRPr="008B45F9">
        <w:rPr>
          <w:rFonts w:asciiTheme="minorHAnsi" w:eastAsia="Book Antiqua" w:hAnsiTheme="minorHAnsi" w:cstheme="minorHAnsi"/>
          <w:b/>
          <w:bCs/>
          <w:szCs w:val="22"/>
        </w:rPr>
        <w:t>K</w:t>
      </w:r>
      <w:r w:rsidR="00080A23" w:rsidRPr="008B45F9">
        <w:rPr>
          <w:rFonts w:asciiTheme="minorHAnsi" w:eastAsia="Book Antiqua" w:hAnsiTheme="minorHAnsi" w:cstheme="minorHAnsi"/>
          <w:b/>
          <w:bCs/>
          <w:szCs w:val="22"/>
        </w:rPr>
        <w:t xml:space="preserve"> – Green Card</w:t>
      </w:r>
    </w:p>
    <w:p w14:paraId="2B1E9A0A" w14:textId="44DD5D74" w:rsidR="009D7D6B" w:rsidRPr="008B45F9" w:rsidRDefault="009D7D6B" w:rsidP="008B45F9">
      <w:pPr>
        <w:spacing w:line="259" w:lineRule="auto"/>
        <w:jc w:val="center"/>
        <w:rPr>
          <w:rFonts w:asciiTheme="minorHAnsi" w:eastAsia="Book Antiqua" w:hAnsiTheme="minorHAnsi" w:cstheme="minorHAnsi"/>
          <w:b/>
          <w:bCs/>
          <w:szCs w:val="22"/>
        </w:rPr>
      </w:pPr>
      <w:r w:rsidRPr="008B45F9">
        <w:rPr>
          <w:rFonts w:asciiTheme="minorHAnsi" w:eastAsia="Book Antiqua" w:hAnsiTheme="minorHAnsi" w:cstheme="minorHAnsi"/>
          <w:b/>
          <w:bCs/>
          <w:szCs w:val="22"/>
        </w:rPr>
        <w:t xml:space="preserve">Senior </w:t>
      </w:r>
      <w:r w:rsidR="009D667C" w:rsidRPr="008B45F9">
        <w:rPr>
          <w:rFonts w:asciiTheme="minorHAnsi" w:eastAsia="Book Antiqua" w:hAnsiTheme="minorHAnsi" w:cstheme="minorHAnsi"/>
          <w:b/>
          <w:bCs/>
          <w:szCs w:val="22"/>
        </w:rPr>
        <w:t xml:space="preserve">Java </w:t>
      </w:r>
      <w:r w:rsidRPr="008B45F9">
        <w:rPr>
          <w:rFonts w:asciiTheme="minorHAnsi" w:eastAsia="Book Antiqua" w:hAnsiTheme="minorHAnsi" w:cstheme="minorHAnsi"/>
          <w:b/>
          <w:bCs/>
          <w:szCs w:val="22"/>
        </w:rPr>
        <w:t>Full Stack Developer</w:t>
      </w:r>
    </w:p>
    <w:p w14:paraId="5BC0080F" w14:textId="4A10DD4F" w:rsidR="42FB831E" w:rsidRDefault="38F2FA9A" w:rsidP="008B45F9">
      <w:pPr>
        <w:spacing w:line="259" w:lineRule="auto"/>
        <w:jc w:val="center"/>
        <w:rPr>
          <w:rFonts w:asciiTheme="minorHAnsi" w:eastAsia="Book Antiqua" w:hAnsiTheme="minorHAnsi" w:cstheme="minorHAnsi"/>
          <w:b/>
          <w:bCs/>
          <w:szCs w:val="22"/>
        </w:rPr>
      </w:pPr>
      <w:r w:rsidRPr="008B45F9">
        <w:rPr>
          <w:rFonts w:asciiTheme="minorHAnsi" w:eastAsia="Book Antiqua" w:hAnsiTheme="minorHAnsi" w:cstheme="minorHAnsi"/>
          <w:b/>
          <w:bCs/>
          <w:szCs w:val="22"/>
        </w:rPr>
        <w:t xml:space="preserve"> </w:t>
      </w:r>
      <w:r w:rsidR="00555D61" w:rsidRPr="008B45F9">
        <w:rPr>
          <w:rFonts w:asciiTheme="minorHAnsi" w:eastAsia="Book Antiqua" w:hAnsiTheme="minorHAnsi" w:cstheme="minorHAnsi"/>
          <w:b/>
          <w:bCs/>
          <w:szCs w:val="22"/>
        </w:rPr>
        <w:t>emailto</w:t>
      </w:r>
      <w:hyperlink r:id="rId7" w:history="1">
        <w:r w:rsidR="00555D61" w:rsidRPr="008B45F9">
          <w:rPr>
            <w:rFonts w:asciiTheme="minorHAnsi" w:eastAsia="Book Antiqua" w:hAnsiTheme="minorHAnsi" w:cstheme="minorHAnsi"/>
            <w:b/>
            <w:bCs/>
            <w:szCs w:val="22"/>
          </w:rPr>
          <w:t>deepthik@gmail.com</w:t>
        </w:r>
      </w:hyperlink>
      <w:r w:rsidR="008B45F9" w:rsidRPr="008B45F9">
        <w:rPr>
          <w:rFonts w:asciiTheme="minorHAnsi" w:eastAsia="Book Antiqua" w:hAnsiTheme="minorHAnsi" w:cstheme="minorHAnsi"/>
          <w:b/>
          <w:bCs/>
          <w:szCs w:val="22"/>
        </w:rPr>
        <w:t xml:space="preserve"> | +1</w:t>
      </w:r>
      <w:r w:rsidR="00DA5AC5">
        <w:rPr>
          <w:rFonts w:asciiTheme="minorHAnsi" w:eastAsia="Book Antiqua" w:hAnsiTheme="minorHAnsi" w:cstheme="minorHAnsi"/>
          <w:b/>
          <w:bCs/>
          <w:szCs w:val="22"/>
        </w:rPr>
        <w:t xml:space="preserve"> </w:t>
      </w:r>
      <w:bookmarkStart w:id="0" w:name="_GoBack"/>
      <w:bookmarkEnd w:id="0"/>
      <w:r w:rsidRPr="008B45F9">
        <w:rPr>
          <w:rFonts w:asciiTheme="minorHAnsi" w:eastAsia="Book Antiqua" w:hAnsiTheme="minorHAnsi" w:cstheme="minorHAnsi"/>
          <w:b/>
          <w:bCs/>
          <w:szCs w:val="22"/>
        </w:rPr>
        <w:t>203-</w:t>
      </w:r>
      <w:r w:rsidR="00F04BCE" w:rsidRPr="008B45F9">
        <w:rPr>
          <w:rFonts w:asciiTheme="minorHAnsi" w:eastAsia="Book Antiqua" w:hAnsiTheme="minorHAnsi" w:cstheme="minorHAnsi"/>
          <w:b/>
          <w:bCs/>
          <w:szCs w:val="22"/>
        </w:rPr>
        <w:t>901-7927</w:t>
      </w:r>
    </w:p>
    <w:p w14:paraId="1B82415F" w14:textId="16481FF0" w:rsidR="00DE02BC" w:rsidRDefault="00094BBE" w:rsidP="008B45F9">
      <w:pPr>
        <w:spacing w:line="259" w:lineRule="auto"/>
        <w:jc w:val="center"/>
        <w:rPr>
          <w:rFonts w:asciiTheme="minorHAnsi" w:eastAsia="Book Antiqua" w:hAnsiTheme="minorHAnsi" w:cstheme="minorHAnsi"/>
          <w:b/>
          <w:bCs/>
          <w:szCs w:val="22"/>
        </w:rPr>
      </w:pPr>
      <w:hyperlink r:id="rId8" w:history="1">
        <w:r w:rsidR="00DE02BC" w:rsidRPr="00781451">
          <w:rPr>
            <w:rStyle w:val="Hyperlink"/>
            <w:rFonts w:asciiTheme="minorHAnsi" w:eastAsia="Book Antiqua" w:hAnsiTheme="minorHAnsi" w:cstheme="minorHAnsi"/>
            <w:b/>
            <w:bCs/>
            <w:szCs w:val="22"/>
          </w:rPr>
          <w:t>https://www.linkedin.com/in/deepthi-k-a185561b8/</w:t>
        </w:r>
      </w:hyperlink>
    </w:p>
    <w:p w14:paraId="10E1DA1B" w14:textId="77777777" w:rsidR="00DE02BC" w:rsidRPr="008B45F9" w:rsidRDefault="00DE02BC" w:rsidP="008B45F9">
      <w:pPr>
        <w:spacing w:line="259" w:lineRule="auto"/>
        <w:jc w:val="center"/>
        <w:rPr>
          <w:rFonts w:asciiTheme="minorHAnsi" w:eastAsia="Book Antiqua" w:hAnsiTheme="minorHAnsi" w:cstheme="minorHAnsi"/>
          <w:b/>
          <w:bCs/>
          <w:szCs w:val="22"/>
        </w:rPr>
      </w:pPr>
    </w:p>
    <w:p w14:paraId="7956733E" w14:textId="3B242FCF" w:rsidR="00AE5668" w:rsidRPr="008B45F9" w:rsidRDefault="42FB831E" w:rsidP="008B45F9">
      <w:pPr>
        <w:shd w:val="clear" w:color="auto" w:fill="BFBFBF" w:themeFill="background1" w:themeFillShade="BF"/>
        <w:contextualSpacing/>
        <w:jc w:val="both"/>
        <w:rPr>
          <w:rFonts w:asciiTheme="minorHAnsi" w:eastAsia="Book Antiqua" w:hAnsiTheme="minorHAnsi" w:cstheme="minorHAnsi"/>
          <w:b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>Professional Summary</w:t>
      </w:r>
    </w:p>
    <w:p w14:paraId="71D4B2D6" w14:textId="77777777" w:rsidR="008B45F9" w:rsidRDefault="008B45F9" w:rsidP="008B45F9">
      <w:pPr>
        <w:pStyle w:val="ListParagraph"/>
        <w:jc w:val="both"/>
        <w:rPr>
          <w:rFonts w:asciiTheme="minorHAnsi" w:hAnsiTheme="minorHAnsi" w:cstheme="minorHAnsi"/>
          <w:szCs w:val="22"/>
          <w:lang w:eastAsia="en-US"/>
        </w:rPr>
      </w:pPr>
    </w:p>
    <w:p w14:paraId="04901986" w14:textId="62FB4E83" w:rsidR="7C010B6E" w:rsidRPr="00080A23" w:rsidRDefault="008B45F9" w:rsidP="00B40719">
      <w:pPr>
        <w:pStyle w:val="ListParagraph"/>
        <w:numPr>
          <w:ilvl w:val="0"/>
          <w:numId w:val="2"/>
        </w:numPr>
        <w:jc w:val="both"/>
        <w:rPr>
          <w:rFonts w:asciiTheme="minorHAnsi" w:hAnsiTheme="minorHAnsi" w:cstheme="minorHAnsi"/>
          <w:szCs w:val="22"/>
          <w:lang w:eastAsia="en-US"/>
        </w:rPr>
      </w:pPr>
      <w:r>
        <w:rPr>
          <w:rFonts w:asciiTheme="minorHAnsi" w:hAnsiTheme="minorHAnsi" w:cstheme="minorHAnsi"/>
          <w:szCs w:val="22"/>
          <w:lang w:eastAsia="en-US"/>
        </w:rPr>
        <w:t xml:space="preserve">Over </w:t>
      </w:r>
      <w:r w:rsidR="001C0755" w:rsidRPr="008B45F9">
        <w:rPr>
          <w:rFonts w:asciiTheme="minorHAnsi" w:hAnsiTheme="minorHAnsi" w:cstheme="minorHAnsi"/>
          <w:szCs w:val="22"/>
          <w:lang w:eastAsia="en-US"/>
        </w:rPr>
        <w:t>1</w:t>
      </w:r>
      <w:r w:rsidR="00951D9A" w:rsidRPr="008B45F9">
        <w:rPr>
          <w:rFonts w:asciiTheme="minorHAnsi" w:hAnsiTheme="minorHAnsi" w:cstheme="minorHAnsi"/>
          <w:szCs w:val="22"/>
          <w:lang w:eastAsia="en-US"/>
        </w:rPr>
        <w:t>2</w:t>
      </w:r>
      <w:r w:rsidR="00A1110E" w:rsidRPr="008B45F9">
        <w:rPr>
          <w:rFonts w:asciiTheme="minorHAnsi" w:hAnsiTheme="minorHAnsi" w:cstheme="minorHAnsi"/>
          <w:szCs w:val="22"/>
          <w:lang w:eastAsia="en-US"/>
        </w:rPr>
        <w:t xml:space="preserve"> </w:t>
      </w:r>
      <w:r w:rsidR="38F2FA9A" w:rsidRPr="008B45F9">
        <w:rPr>
          <w:rFonts w:asciiTheme="minorHAnsi" w:hAnsiTheme="minorHAnsi" w:cstheme="minorHAnsi"/>
          <w:szCs w:val="22"/>
          <w:lang w:eastAsia="en-US"/>
        </w:rPr>
        <w:t>years</w:t>
      </w:r>
      <w:r w:rsidR="38F2FA9A" w:rsidRPr="00080A23">
        <w:rPr>
          <w:rFonts w:asciiTheme="minorHAnsi" w:hAnsiTheme="minorHAnsi" w:cstheme="minorHAnsi"/>
          <w:szCs w:val="22"/>
          <w:lang w:eastAsia="en-US"/>
        </w:rPr>
        <w:t xml:space="preserve"> of experience in Web Based Enterprise Application Development using Java/J2EE technologies.</w:t>
      </w:r>
    </w:p>
    <w:p w14:paraId="4A176A90" w14:textId="01BC38A4" w:rsidR="00BE775A" w:rsidRPr="00080A23" w:rsidRDefault="00BE775A" w:rsidP="00B40719">
      <w:pPr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Strong domain knowledge in Healthcare, E-Commerce, Banking, Telecom and Financial.</w:t>
      </w:r>
    </w:p>
    <w:p w14:paraId="7F600008" w14:textId="188341F0" w:rsidR="00BE775A" w:rsidRPr="00080A23" w:rsidRDefault="00BE775A" w:rsidP="00B40719">
      <w:pPr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Expertise in SDLC (Agile, Scrum, Waterfall) with a focus on analysis, design, and development.</w:t>
      </w:r>
    </w:p>
    <w:p w14:paraId="20EE3E6D" w14:textId="77777777" w:rsidR="00BE775A" w:rsidRPr="00080A23" w:rsidRDefault="00BE775A" w:rsidP="00B40719">
      <w:pPr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Proficient in Core Java, including Collections, Multithreading, Exception Handling, Data Structures, Streams, and File I/O.</w:t>
      </w:r>
    </w:p>
    <w:p w14:paraId="15B6BA28" w14:textId="77777777" w:rsidR="00E16A5B" w:rsidRPr="00080A23" w:rsidRDefault="00BE775A" w:rsidP="00B40719">
      <w:pPr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Extensive experience with JDBC, JSP, Servlets, AWT, SWING, and EJB.</w:t>
      </w:r>
    </w:p>
    <w:p w14:paraId="7C7C9096" w14:textId="77777777" w:rsidR="00146D44" w:rsidRPr="00080A23" w:rsidRDefault="00BE775A" w:rsidP="00B40719">
      <w:pPr>
        <w:pStyle w:val="ListParagraph"/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Skilled in client-side design using HTML5, JavaScript, jQuery, Ajax, Angular, React, Bootstrap, and Node.js.</w:t>
      </w:r>
    </w:p>
    <w:p w14:paraId="4602CF59" w14:textId="2BB93D97" w:rsidR="00BE775A" w:rsidRPr="00080A23" w:rsidRDefault="00E16A5B" w:rsidP="00B40719">
      <w:pPr>
        <w:pStyle w:val="ListParagraph"/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Worked on CSS Background, CSS Positioning, CSS Text, CSS Border, CSS Margin, CSS Padding, CSS Table, Pseudo Classes, Pseudo Elements and CSS Behaviors.</w:t>
      </w:r>
    </w:p>
    <w:p w14:paraId="74D969C3" w14:textId="77777777" w:rsidR="00BE775A" w:rsidRPr="00080A23" w:rsidRDefault="00BE775A" w:rsidP="00B40719">
      <w:pPr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Developed applications using J2EE, JSP, JSF, Hibernate, Web Services (SOAP/REST), and Spring-based microservices.</w:t>
      </w:r>
    </w:p>
    <w:p w14:paraId="2190AFED" w14:textId="77777777" w:rsidR="00E16A5B" w:rsidRPr="00080A23" w:rsidRDefault="00BE775A" w:rsidP="00B40719">
      <w:pPr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Proficient with IDE’s like IntelliJ, Eclipse, NetBeans, STS, and Visual Studio.</w:t>
      </w:r>
    </w:p>
    <w:p w14:paraId="52A03BDA" w14:textId="77777777" w:rsidR="00E16A5B" w:rsidRPr="00080A23" w:rsidRDefault="00BE775A" w:rsidP="00B40719">
      <w:pPr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Experienced in AWS, Azure, and GCP cloud platforms, including Azure cloud services and infrastructure automation with Terraform.</w:t>
      </w:r>
    </w:p>
    <w:p w14:paraId="54C34CCC" w14:textId="0D74BDC1" w:rsidR="00BE775A" w:rsidRPr="00080A23" w:rsidRDefault="00E16A5B" w:rsidP="00B40719">
      <w:pPr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Profound familiarity with Microsoft's Azure Cloud, a full set of cloud services used to power digital transformation and boost enterprise agility.</w:t>
      </w:r>
    </w:p>
    <w:p w14:paraId="63661D4D" w14:textId="77777777" w:rsidR="00BE775A" w:rsidRPr="00080A23" w:rsidRDefault="00BE775A" w:rsidP="00B40719">
      <w:pPr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Strong experience with SQL and NoSQL databases (MongoDB, Cassandra, Oracle, DB2, MySQL).</w:t>
      </w:r>
    </w:p>
    <w:p w14:paraId="5F7F0217" w14:textId="77777777" w:rsidR="00BE775A" w:rsidRPr="00080A23" w:rsidRDefault="00BE775A" w:rsidP="00B40719">
      <w:pPr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Expertise in GIT, GitHub, SVN, and version control tools.</w:t>
      </w:r>
    </w:p>
    <w:p w14:paraId="26801482" w14:textId="77777777" w:rsidR="00BE775A" w:rsidRPr="00080A23" w:rsidRDefault="00BE775A" w:rsidP="00B40719">
      <w:pPr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Skilled in cloud-based solutions, including VMs, databases, storage, and networking.</w:t>
      </w:r>
    </w:p>
    <w:p w14:paraId="1A9F8523" w14:textId="77777777" w:rsidR="00BE775A" w:rsidRPr="00080A23" w:rsidRDefault="00BE775A" w:rsidP="00B40719">
      <w:pPr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Proficient in testing with JUnit, Mockito, JMeter, and Log4j.</w:t>
      </w:r>
    </w:p>
    <w:p w14:paraId="74C3553F" w14:textId="64E69AAD" w:rsidR="00BE775A" w:rsidRPr="00080A23" w:rsidRDefault="00BE775A" w:rsidP="00B40719">
      <w:pPr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Experience deploying applications using WebLogic, WebSphere, Apache Tomcat, and JBoss.</w:t>
      </w:r>
    </w:p>
    <w:p w14:paraId="1BC342AF" w14:textId="02F82E35" w:rsidR="00BE775A" w:rsidRPr="00080A23" w:rsidRDefault="00BE775A" w:rsidP="00B40719">
      <w:pPr>
        <w:pStyle w:val="ListParagraph"/>
        <w:numPr>
          <w:ilvl w:val="0"/>
          <w:numId w:val="2"/>
        </w:numPr>
        <w:spacing w:beforeAutospacing="1" w:after="120" w:afterAutospacing="1"/>
        <w:jc w:val="both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Proficient in writing complex SQL queries and working with database objects like Tables, Views, Sequences, Synonyms and writing stored Procedures/Packages, Functions, Cursors and Database Triggers using PL/SQL.</w:t>
      </w:r>
    </w:p>
    <w:p w14:paraId="60C713EB" w14:textId="221D8FE0" w:rsidR="00F4448B" w:rsidRPr="00080A23" w:rsidRDefault="00BE775A" w:rsidP="00B40719">
      <w:pPr>
        <w:numPr>
          <w:ilvl w:val="0"/>
          <w:numId w:val="2"/>
        </w:numPr>
        <w:suppressAutoHyphens w:val="0"/>
        <w:spacing w:before="100" w:beforeAutospacing="1" w:after="100" w:afterAutospacing="1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Strong communication skills with the ability to work both independently and as part of a team.</w:t>
      </w:r>
    </w:p>
    <w:p w14:paraId="505405FF" w14:textId="77777777" w:rsidR="00AE5668" w:rsidRPr="008B45F9" w:rsidRDefault="42FB831E" w:rsidP="42FB831E">
      <w:pPr>
        <w:shd w:val="clear" w:color="auto" w:fill="BFBFBF" w:themeFill="background1" w:themeFillShade="BF"/>
        <w:jc w:val="both"/>
        <w:rPr>
          <w:rFonts w:asciiTheme="minorHAnsi" w:eastAsia="Book Antiqua" w:hAnsiTheme="minorHAnsi" w:cstheme="minorHAnsi"/>
          <w:b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>Education</w:t>
      </w:r>
    </w:p>
    <w:p w14:paraId="4276E97E" w14:textId="77777777" w:rsidR="00393991" w:rsidRPr="00080A23" w:rsidRDefault="00393991" w:rsidP="42FB831E">
      <w:pPr>
        <w:suppressAutoHyphens w:val="0"/>
        <w:autoSpaceDE w:val="0"/>
        <w:jc w:val="both"/>
        <w:rPr>
          <w:rFonts w:asciiTheme="minorHAnsi" w:eastAsia="Book Antiqua" w:hAnsiTheme="minorHAnsi" w:cstheme="minorHAnsi"/>
          <w:szCs w:val="22"/>
        </w:rPr>
      </w:pPr>
    </w:p>
    <w:p w14:paraId="66E86927" w14:textId="587BE244" w:rsidR="00F4448B" w:rsidRPr="00080A23" w:rsidRDefault="005D1981" w:rsidP="00B40719">
      <w:pPr>
        <w:numPr>
          <w:ilvl w:val="0"/>
          <w:numId w:val="1"/>
        </w:numPr>
        <w:suppressAutoHyphens w:val="0"/>
        <w:autoSpaceDE w:val="0"/>
        <w:jc w:val="both"/>
        <w:rPr>
          <w:rFonts w:asciiTheme="minorHAnsi" w:eastAsia="Book Antiqua" w:hAnsiTheme="minorHAnsi" w:cstheme="minorHAnsi"/>
          <w:szCs w:val="22"/>
        </w:rPr>
      </w:pPr>
      <w:r w:rsidRPr="00080A23">
        <w:rPr>
          <w:rFonts w:asciiTheme="minorHAnsi" w:eastAsia="Book Antiqua" w:hAnsiTheme="minorHAnsi" w:cstheme="minorHAnsi"/>
          <w:szCs w:val="22"/>
        </w:rPr>
        <w:t>Master of Computer Science</w:t>
      </w:r>
      <w:r w:rsidR="42FB831E" w:rsidRPr="00080A23">
        <w:rPr>
          <w:rFonts w:asciiTheme="minorHAnsi" w:eastAsia="Book Antiqua" w:hAnsiTheme="minorHAnsi" w:cstheme="minorHAnsi"/>
          <w:szCs w:val="22"/>
        </w:rPr>
        <w:t xml:space="preserve">, </w:t>
      </w:r>
      <w:r w:rsidR="004C5816" w:rsidRPr="00080A23">
        <w:rPr>
          <w:rFonts w:asciiTheme="minorHAnsi" w:eastAsia="Book Antiqua" w:hAnsiTheme="minorHAnsi" w:cstheme="minorHAnsi"/>
          <w:szCs w:val="22"/>
        </w:rPr>
        <w:t xml:space="preserve">SHU, </w:t>
      </w:r>
      <w:r w:rsidR="42FB831E" w:rsidRPr="00080A23">
        <w:rPr>
          <w:rFonts w:asciiTheme="minorHAnsi" w:eastAsia="Book Antiqua" w:hAnsiTheme="minorHAnsi" w:cstheme="minorHAnsi"/>
          <w:szCs w:val="22"/>
        </w:rPr>
        <w:t>Connecticut, USA (GPA - 3.7)</w:t>
      </w:r>
    </w:p>
    <w:p w14:paraId="731A78AD" w14:textId="51E00BAE" w:rsidR="00F4448B" w:rsidRPr="00080A23" w:rsidRDefault="005D1981" w:rsidP="00B40719">
      <w:pPr>
        <w:numPr>
          <w:ilvl w:val="0"/>
          <w:numId w:val="1"/>
        </w:numPr>
        <w:suppressAutoHyphens w:val="0"/>
        <w:autoSpaceDE w:val="0"/>
        <w:jc w:val="both"/>
        <w:rPr>
          <w:rFonts w:asciiTheme="minorHAnsi" w:eastAsia="Book Antiqua" w:hAnsiTheme="minorHAnsi" w:cstheme="minorHAnsi"/>
          <w:color w:val="000000" w:themeColor="text1"/>
          <w:szCs w:val="22"/>
        </w:rPr>
      </w:pPr>
      <w:r w:rsidRPr="00080A23">
        <w:rPr>
          <w:rFonts w:asciiTheme="minorHAnsi" w:eastAsia="Book Antiqua" w:hAnsiTheme="minorHAnsi" w:cstheme="minorHAnsi"/>
          <w:szCs w:val="22"/>
        </w:rPr>
        <w:t>Bachelor of Technology</w:t>
      </w:r>
      <w:r w:rsidR="42FB831E" w:rsidRPr="00080A23">
        <w:rPr>
          <w:rFonts w:asciiTheme="minorHAnsi" w:eastAsia="Book Antiqua" w:hAnsiTheme="minorHAnsi" w:cstheme="minorHAnsi"/>
          <w:szCs w:val="22"/>
        </w:rPr>
        <w:t xml:space="preserve"> in Information Technology, JNTU, India</w:t>
      </w:r>
    </w:p>
    <w:p w14:paraId="722AC923" w14:textId="216ED21E" w:rsidR="00564AD2" w:rsidRPr="00080A23" w:rsidRDefault="00564AD2" w:rsidP="38F2FA9A">
      <w:pPr>
        <w:jc w:val="both"/>
        <w:rPr>
          <w:rFonts w:asciiTheme="minorHAnsi" w:hAnsiTheme="minorHAnsi" w:cstheme="minorHAnsi"/>
          <w:szCs w:val="22"/>
        </w:rPr>
      </w:pPr>
    </w:p>
    <w:p w14:paraId="47450D35" w14:textId="39644FB4" w:rsidR="00564AD2" w:rsidRPr="008B45F9" w:rsidRDefault="00564AD2" w:rsidP="002D394B">
      <w:pPr>
        <w:shd w:val="clear" w:color="auto" w:fill="BFBFBF" w:themeFill="background1" w:themeFillShade="BF"/>
        <w:jc w:val="both"/>
        <w:rPr>
          <w:rFonts w:asciiTheme="minorHAnsi" w:eastAsia="Book Antiqua" w:hAnsiTheme="minorHAnsi" w:cstheme="minorHAnsi"/>
          <w:b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>Technical Skills</w:t>
      </w:r>
    </w:p>
    <w:p w14:paraId="3F18928E" w14:textId="77777777" w:rsidR="00564AD2" w:rsidRPr="00080A23" w:rsidRDefault="00564AD2" w:rsidP="00564AD2">
      <w:pPr>
        <w:suppressAutoHyphens w:val="0"/>
        <w:autoSpaceDE w:val="0"/>
        <w:jc w:val="both"/>
        <w:rPr>
          <w:rFonts w:asciiTheme="minorHAnsi" w:eastAsia="Book Antiqua" w:hAnsiTheme="minorHAnsi" w:cstheme="minorHAnsi"/>
          <w:szCs w:val="22"/>
        </w:rPr>
      </w:pP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3030"/>
        <w:gridCol w:w="7590"/>
      </w:tblGrid>
      <w:tr w:rsidR="00564AD2" w:rsidRPr="00080A23" w14:paraId="52EAD99B" w14:textId="77777777" w:rsidTr="008B45F9">
        <w:trPr>
          <w:trHeight w:val="233"/>
          <w:jc w:val="center"/>
        </w:trPr>
        <w:tc>
          <w:tcPr>
            <w:tcW w:w="3030" w:type="dxa"/>
          </w:tcPr>
          <w:p w14:paraId="4A7D6467" w14:textId="77777777" w:rsidR="00564AD2" w:rsidRPr="00080A23" w:rsidRDefault="00564AD2" w:rsidP="002D394B">
            <w:pPr>
              <w:spacing w:after="120" w:line="259" w:lineRule="auto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Programming Languages</w:t>
            </w:r>
          </w:p>
        </w:tc>
        <w:tc>
          <w:tcPr>
            <w:tcW w:w="7590" w:type="dxa"/>
          </w:tcPr>
          <w:p w14:paraId="4781A02E" w14:textId="1046945E" w:rsidR="00564AD2" w:rsidRPr="00080A23" w:rsidRDefault="00564AD2" w:rsidP="002D394B">
            <w:pPr>
              <w:spacing w:after="120" w:line="259" w:lineRule="auto"/>
              <w:jc w:val="both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 xml:space="preserve">Java </w:t>
            </w:r>
            <w:r w:rsidR="00CB7D79"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7/8/11/17</w:t>
            </w: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, C, C++</w:t>
            </w:r>
          </w:p>
        </w:tc>
      </w:tr>
      <w:tr w:rsidR="00564AD2" w:rsidRPr="00080A23" w14:paraId="232C0EF9" w14:textId="77777777" w:rsidTr="00876A37">
        <w:trPr>
          <w:jc w:val="center"/>
        </w:trPr>
        <w:tc>
          <w:tcPr>
            <w:tcW w:w="3030" w:type="dxa"/>
          </w:tcPr>
          <w:p w14:paraId="16AAE16F" w14:textId="77777777" w:rsidR="00564AD2" w:rsidRPr="00080A23" w:rsidRDefault="00564AD2" w:rsidP="002D394B">
            <w:pPr>
              <w:spacing w:after="120" w:line="259" w:lineRule="auto"/>
              <w:jc w:val="both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Java/J2EE Technologies</w:t>
            </w:r>
          </w:p>
        </w:tc>
        <w:tc>
          <w:tcPr>
            <w:tcW w:w="7590" w:type="dxa"/>
          </w:tcPr>
          <w:p w14:paraId="349715CC" w14:textId="6DA0F771" w:rsidR="00564AD2" w:rsidRPr="00080A23" w:rsidRDefault="00564AD2" w:rsidP="002D394B">
            <w:pPr>
              <w:spacing w:after="120" w:line="259" w:lineRule="auto"/>
              <w:jc w:val="both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JSP, Servlets, JDBC, EJB, Web Service, Micro Services</w:t>
            </w:r>
            <w:r w:rsidR="00D50159"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 xml:space="preserve"> (Spring Boot)</w:t>
            </w:r>
          </w:p>
        </w:tc>
      </w:tr>
      <w:tr w:rsidR="00564AD2" w:rsidRPr="00080A23" w14:paraId="597CC9D2" w14:textId="77777777" w:rsidTr="00876A37">
        <w:trPr>
          <w:jc w:val="center"/>
        </w:trPr>
        <w:tc>
          <w:tcPr>
            <w:tcW w:w="3030" w:type="dxa"/>
          </w:tcPr>
          <w:p w14:paraId="6C473474" w14:textId="77777777" w:rsidR="00564AD2" w:rsidRPr="00080A23" w:rsidRDefault="00564AD2" w:rsidP="002D394B">
            <w:pPr>
              <w:spacing w:after="120" w:line="259" w:lineRule="auto"/>
              <w:jc w:val="both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Web Technologies</w:t>
            </w:r>
          </w:p>
        </w:tc>
        <w:tc>
          <w:tcPr>
            <w:tcW w:w="7590" w:type="dxa"/>
          </w:tcPr>
          <w:p w14:paraId="02B449B8" w14:textId="3F452E1D" w:rsidR="00564AD2" w:rsidRPr="00080A23" w:rsidRDefault="00564AD2" w:rsidP="002D394B">
            <w:pPr>
              <w:spacing w:after="120" w:line="259" w:lineRule="auto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HTML5, CSS3, JavaScript, jQuery, AJAX, Bootstrap, AngularJS, Angular 4/5/6/7/9/11 ReactJS, NextJS and NodeJS</w:t>
            </w:r>
          </w:p>
        </w:tc>
      </w:tr>
      <w:tr w:rsidR="00564AD2" w:rsidRPr="00080A23" w14:paraId="42877872" w14:textId="77777777" w:rsidTr="008B45F9">
        <w:trPr>
          <w:trHeight w:val="242"/>
          <w:jc w:val="center"/>
        </w:trPr>
        <w:tc>
          <w:tcPr>
            <w:tcW w:w="3030" w:type="dxa"/>
          </w:tcPr>
          <w:p w14:paraId="23575D0D" w14:textId="77777777" w:rsidR="00564AD2" w:rsidRPr="00080A23" w:rsidRDefault="00564AD2" w:rsidP="002D394B">
            <w:pPr>
              <w:spacing w:after="120" w:line="259" w:lineRule="auto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XML Technologies</w:t>
            </w:r>
          </w:p>
        </w:tc>
        <w:tc>
          <w:tcPr>
            <w:tcW w:w="7590" w:type="dxa"/>
          </w:tcPr>
          <w:p w14:paraId="69998B72" w14:textId="557E1C80" w:rsidR="00564AD2" w:rsidRPr="00080A23" w:rsidRDefault="00564AD2" w:rsidP="002D394B">
            <w:pPr>
              <w:spacing w:after="120" w:line="259" w:lineRule="auto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XML, DOM, JSON</w:t>
            </w:r>
          </w:p>
        </w:tc>
      </w:tr>
      <w:tr w:rsidR="00564AD2" w:rsidRPr="00080A23" w14:paraId="1D12C673" w14:textId="77777777" w:rsidTr="00876A37">
        <w:trPr>
          <w:jc w:val="center"/>
        </w:trPr>
        <w:tc>
          <w:tcPr>
            <w:tcW w:w="3030" w:type="dxa"/>
          </w:tcPr>
          <w:p w14:paraId="622473B2" w14:textId="77777777" w:rsidR="00564AD2" w:rsidRPr="00080A23" w:rsidRDefault="00564AD2" w:rsidP="002D394B">
            <w:pPr>
              <w:spacing w:after="120" w:line="259" w:lineRule="auto"/>
              <w:jc w:val="both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Operating Systems</w:t>
            </w:r>
          </w:p>
        </w:tc>
        <w:tc>
          <w:tcPr>
            <w:tcW w:w="7590" w:type="dxa"/>
          </w:tcPr>
          <w:p w14:paraId="2B775C0A" w14:textId="7E254972" w:rsidR="00564AD2" w:rsidRPr="00080A23" w:rsidRDefault="00564AD2" w:rsidP="002D394B">
            <w:pPr>
              <w:spacing w:after="120" w:line="259" w:lineRule="auto"/>
              <w:jc w:val="both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 xml:space="preserve">Windows 11/10/8/7, Unix, Linux, </w:t>
            </w:r>
            <w:r w:rsidR="00E36DBA"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macOS</w:t>
            </w:r>
          </w:p>
        </w:tc>
      </w:tr>
      <w:tr w:rsidR="00564AD2" w:rsidRPr="00080A23" w14:paraId="2B6CB19A" w14:textId="77777777" w:rsidTr="00876A37">
        <w:trPr>
          <w:jc w:val="center"/>
        </w:trPr>
        <w:tc>
          <w:tcPr>
            <w:tcW w:w="3030" w:type="dxa"/>
          </w:tcPr>
          <w:p w14:paraId="7453E2F2" w14:textId="77777777" w:rsidR="00564AD2" w:rsidRPr="00080A23" w:rsidRDefault="00564AD2" w:rsidP="002D394B">
            <w:pPr>
              <w:spacing w:after="120" w:line="259" w:lineRule="auto"/>
              <w:jc w:val="both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Databases</w:t>
            </w:r>
          </w:p>
        </w:tc>
        <w:tc>
          <w:tcPr>
            <w:tcW w:w="7590" w:type="dxa"/>
          </w:tcPr>
          <w:p w14:paraId="51364E75" w14:textId="5AD558EB" w:rsidR="00564AD2" w:rsidRPr="00080A23" w:rsidRDefault="00564AD2" w:rsidP="002D394B">
            <w:pPr>
              <w:spacing w:after="120" w:line="259" w:lineRule="auto"/>
              <w:jc w:val="both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Oracle 9i/10g/11g/12c, MySQL, DB2</w:t>
            </w:r>
            <w:r w:rsidR="0082209C"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, NoSQL</w:t>
            </w:r>
          </w:p>
        </w:tc>
      </w:tr>
      <w:tr w:rsidR="00564AD2" w:rsidRPr="00080A23" w14:paraId="07056313" w14:textId="77777777" w:rsidTr="00876A37">
        <w:trPr>
          <w:jc w:val="center"/>
        </w:trPr>
        <w:tc>
          <w:tcPr>
            <w:tcW w:w="3030" w:type="dxa"/>
          </w:tcPr>
          <w:p w14:paraId="03E62549" w14:textId="77777777" w:rsidR="00564AD2" w:rsidRPr="00080A23" w:rsidRDefault="00564AD2" w:rsidP="002D394B">
            <w:pPr>
              <w:spacing w:after="120" w:line="259" w:lineRule="auto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Application/Web Servers</w:t>
            </w:r>
          </w:p>
        </w:tc>
        <w:tc>
          <w:tcPr>
            <w:tcW w:w="7590" w:type="dxa"/>
          </w:tcPr>
          <w:p w14:paraId="2F3107CF" w14:textId="0B767DC5" w:rsidR="00564AD2" w:rsidRPr="00080A23" w:rsidRDefault="00564AD2" w:rsidP="002D394B">
            <w:pPr>
              <w:spacing w:after="120" w:line="259" w:lineRule="auto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Apache Tomcat, WebLogic, WebSphere, JBOSS</w:t>
            </w:r>
          </w:p>
        </w:tc>
      </w:tr>
      <w:tr w:rsidR="00564AD2" w:rsidRPr="00080A23" w14:paraId="5FA4FAF0" w14:textId="77777777" w:rsidTr="00876A37">
        <w:trPr>
          <w:jc w:val="center"/>
        </w:trPr>
        <w:tc>
          <w:tcPr>
            <w:tcW w:w="3030" w:type="dxa"/>
          </w:tcPr>
          <w:p w14:paraId="74B67F54" w14:textId="77777777" w:rsidR="00564AD2" w:rsidRPr="00080A23" w:rsidRDefault="00564AD2" w:rsidP="002D394B">
            <w:pPr>
              <w:spacing w:after="120" w:line="259" w:lineRule="auto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lastRenderedPageBreak/>
              <w:t>Java Frameworks</w:t>
            </w:r>
          </w:p>
        </w:tc>
        <w:tc>
          <w:tcPr>
            <w:tcW w:w="7590" w:type="dxa"/>
          </w:tcPr>
          <w:p w14:paraId="183FB8E5" w14:textId="3F0FC3BF" w:rsidR="00564AD2" w:rsidRPr="00080A23" w:rsidRDefault="00564AD2" w:rsidP="002D394B">
            <w:pPr>
              <w:spacing w:after="120" w:line="259" w:lineRule="auto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 xml:space="preserve">Struts, </w:t>
            </w:r>
            <w:r w:rsidR="00E36DBA"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 xml:space="preserve">Hibernate,  </w:t>
            </w: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Spring MVC, Spring Boot</w:t>
            </w:r>
          </w:p>
        </w:tc>
      </w:tr>
      <w:tr w:rsidR="00564AD2" w:rsidRPr="00080A23" w14:paraId="1A2AB4DC" w14:textId="77777777" w:rsidTr="00876A37">
        <w:trPr>
          <w:jc w:val="center"/>
        </w:trPr>
        <w:tc>
          <w:tcPr>
            <w:tcW w:w="3030" w:type="dxa"/>
          </w:tcPr>
          <w:p w14:paraId="573BA98B" w14:textId="77777777" w:rsidR="00564AD2" w:rsidRPr="00080A23" w:rsidRDefault="00564AD2" w:rsidP="002D394B">
            <w:pPr>
              <w:spacing w:after="120" w:line="259" w:lineRule="auto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IDE Tools</w:t>
            </w:r>
          </w:p>
        </w:tc>
        <w:tc>
          <w:tcPr>
            <w:tcW w:w="7590" w:type="dxa"/>
          </w:tcPr>
          <w:p w14:paraId="26E429F7" w14:textId="375EABBE" w:rsidR="00564AD2" w:rsidRPr="00080A23" w:rsidRDefault="00564AD2" w:rsidP="002D394B">
            <w:pPr>
              <w:spacing w:after="120" w:line="259" w:lineRule="auto"/>
              <w:jc w:val="both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IntelliJ, Eclipse, Spring Tool Suite (STS), Visual Studio</w:t>
            </w:r>
          </w:p>
        </w:tc>
      </w:tr>
      <w:tr w:rsidR="00564AD2" w:rsidRPr="00080A23" w14:paraId="1BCDC359" w14:textId="77777777" w:rsidTr="00876A37">
        <w:trPr>
          <w:jc w:val="center"/>
        </w:trPr>
        <w:tc>
          <w:tcPr>
            <w:tcW w:w="3030" w:type="dxa"/>
          </w:tcPr>
          <w:p w14:paraId="73692460" w14:textId="77777777" w:rsidR="00564AD2" w:rsidRPr="00080A23" w:rsidRDefault="00564AD2" w:rsidP="002D394B">
            <w:pPr>
              <w:spacing w:after="120" w:line="259" w:lineRule="auto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Build and Debug Tools</w:t>
            </w:r>
          </w:p>
        </w:tc>
        <w:tc>
          <w:tcPr>
            <w:tcW w:w="7590" w:type="dxa"/>
          </w:tcPr>
          <w:p w14:paraId="23A56984" w14:textId="77777777" w:rsidR="00564AD2" w:rsidRPr="00080A23" w:rsidRDefault="00564AD2" w:rsidP="002D394B">
            <w:pPr>
              <w:spacing w:after="120" w:line="259" w:lineRule="auto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Maven, Ant, Gradle</w:t>
            </w:r>
          </w:p>
        </w:tc>
      </w:tr>
      <w:tr w:rsidR="00564AD2" w:rsidRPr="00080A23" w14:paraId="6A1B4C3C" w14:textId="77777777" w:rsidTr="00876A37">
        <w:trPr>
          <w:jc w:val="center"/>
        </w:trPr>
        <w:tc>
          <w:tcPr>
            <w:tcW w:w="3030" w:type="dxa"/>
          </w:tcPr>
          <w:p w14:paraId="3FCBF15E" w14:textId="77777777" w:rsidR="00564AD2" w:rsidRPr="00080A23" w:rsidRDefault="00564AD2" w:rsidP="002D394B">
            <w:pPr>
              <w:spacing w:after="120" w:line="253" w:lineRule="exact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Web Services</w:t>
            </w:r>
          </w:p>
        </w:tc>
        <w:tc>
          <w:tcPr>
            <w:tcW w:w="7590" w:type="dxa"/>
          </w:tcPr>
          <w:p w14:paraId="0DF77A4B" w14:textId="5D5B5A5C" w:rsidR="00564AD2" w:rsidRPr="00080A23" w:rsidRDefault="00564AD2" w:rsidP="002D394B">
            <w:pPr>
              <w:spacing w:after="120" w:line="259" w:lineRule="auto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SOAP, Restful, WSDL, JAX-B</w:t>
            </w:r>
          </w:p>
        </w:tc>
      </w:tr>
      <w:tr w:rsidR="00564AD2" w:rsidRPr="00080A23" w14:paraId="022CDAF8" w14:textId="77777777" w:rsidTr="00876A37">
        <w:trPr>
          <w:trHeight w:val="420"/>
          <w:jc w:val="center"/>
        </w:trPr>
        <w:tc>
          <w:tcPr>
            <w:tcW w:w="3030" w:type="dxa"/>
          </w:tcPr>
          <w:p w14:paraId="34489475" w14:textId="77777777" w:rsidR="00564AD2" w:rsidRPr="00080A23" w:rsidRDefault="00564AD2" w:rsidP="002D394B">
            <w:pPr>
              <w:spacing w:after="120" w:line="253" w:lineRule="exact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Version Control</w:t>
            </w:r>
          </w:p>
        </w:tc>
        <w:tc>
          <w:tcPr>
            <w:tcW w:w="7590" w:type="dxa"/>
          </w:tcPr>
          <w:p w14:paraId="5F740D3E" w14:textId="6C4B647F" w:rsidR="00564AD2" w:rsidRPr="00080A23" w:rsidRDefault="00564AD2" w:rsidP="002D394B">
            <w:pPr>
              <w:spacing w:after="120" w:line="259" w:lineRule="auto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 xml:space="preserve">SVN, CVS, </w:t>
            </w:r>
            <w:r w:rsidR="00E36DBA"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 xml:space="preserve">Git, </w:t>
            </w: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G</w:t>
            </w:r>
            <w:r w:rsidR="00E36DBA"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ith</w:t>
            </w: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ub</w:t>
            </w:r>
          </w:p>
        </w:tc>
      </w:tr>
      <w:tr w:rsidR="00147414" w:rsidRPr="00080A23" w14:paraId="59AB0AA0" w14:textId="77777777" w:rsidTr="00876A37">
        <w:trPr>
          <w:trHeight w:val="420"/>
          <w:jc w:val="center"/>
        </w:trPr>
        <w:tc>
          <w:tcPr>
            <w:tcW w:w="3030" w:type="dxa"/>
          </w:tcPr>
          <w:p w14:paraId="08863C41" w14:textId="6D0596B5" w:rsidR="00147414" w:rsidRPr="00080A23" w:rsidRDefault="00147414" w:rsidP="002D394B">
            <w:pPr>
              <w:spacing w:after="120" w:line="253" w:lineRule="exact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Devops Tools</w:t>
            </w:r>
          </w:p>
        </w:tc>
        <w:tc>
          <w:tcPr>
            <w:tcW w:w="7590" w:type="dxa"/>
          </w:tcPr>
          <w:p w14:paraId="20C25106" w14:textId="1DBABA05" w:rsidR="00147414" w:rsidRPr="00080A23" w:rsidRDefault="00147414" w:rsidP="002D394B">
            <w:pPr>
              <w:spacing w:after="120" w:line="259" w:lineRule="auto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Docker, Kubernetes, Jenkins CI/CD, CircleCI</w:t>
            </w:r>
          </w:p>
        </w:tc>
      </w:tr>
      <w:tr w:rsidR="00675365" w:rsidRPr="00080A23" w14:paraId="2A18710D" w14:textId="77777777" w:rsidTr="00876A37">
        <w:trPr>
          <w:trHeight w:val="420"/>
          <w:jc w:val="center"/>
        </w:trPr>
        <w:tc>
          <w:tcPr>
            <w:tcW w:w="3030" w:type="dxa"/>
          </w:tcPr>
          <w:p w14:paraId="283C07A5" w14:textId="24F97D0C" w:rsidR="00675365" w:rsidRPr="00080A23" w:rsidRDefault="00675365" w:rsidP="002D394B">
            <w:pPr>
              <w:spacing w:after="120" w:line="253" w:lineRule="exact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Cloud Technologies</w:t>
            </w:r>
          </w:p>
        </w:tc>
        <w:tc>
          <w:tcPr>
            <w:tcW w:w="7590" w:type="dxa"/>
          </w:tcPr>
          <w:p w14:paraId="21FE0BD3" w14:textId="1FE2F311" w:rsidR="00675365" w:rsidRPr="00080A23" w:rsidRDefault="00213F90" w:rsidP="002D394B">
            <w:pPr>
              <w:spacing w:after="120" w:line="259" w:lineRule="auto"/>
              <w:rPr>
                <w:rFonts w:asciiTheme="minorHAnsi" w:eastAsia="Book Antiqua" w:hAnsiTheme="minorHAnsi" w:cstheme="minorHAnsi"/>
                <w:szCs w:val="22"/>
                <w:lang w:val="en-GB"/>
              </w:rPr>
            </w:pPr>
            <w:r w:rsidRPr="00080A23">
              <w:rPr>
                <w:rFonts w:asciiTheme="minorHAnsi" w:eastAsia="Book Antiqua" w:hAnsiTheme="minorHAnsi" w:cstheme="minorHAnsi"/>
                <w:szCs w:val="22"/>
                <w:lang w:val="en-GB"/>
              </w:rPr>
              <w:t>AWS (EC2, S3, Lambda, DynamoDB, SQS), Azure, GCP, Terraform</w:t>
            </w:r>
          </w:p>
        </w:tc>
      </w:tr>
    </w:tbl>
    <w:p w14:paraId="3EC816C6" w14:textId="40C43327" w:rsidR="00C20C22" w:rsidRPr="00080A23" w:rsidRDefault="00C20C22" w:rsidP="42FB831E">
      <w:pPr>
        <w:jc w:val="both"/>
        <w:rPr>
          <w:rFonts w:asciiTheme="minorHAnsi" w:eastAsia="Book Antiqua" w:hAnsiTheme="minorHAnsi" w:cstheme="minorHAnsi"/>
          <w:szCs w:val="22"/>
        </w:rPr>
      </w:pPr>
    </w:p>
    <w:p w14:paraId="28C72E1B" w14:textId="77777777" w:rsidR="00AE5668" w:rsidRPr="008B45F9" w:rsidRDefault="42FB831E" w:rsidP="42FB831E">
      <w:pPr>
        <w:shd w:val="clear" w:color="auto" w:fill="BFBFBF" w:themeFill="background1" w:themeFillShade="BF"/>
        <w:contextualSpacing/>
        <w:jc w:val="both"/>
        <w:rPr>
          <w:rFonts w:asciiTheme="minorHAnsi" w:eastAsia="Book Antiqua" w:hAnsiTheme="minorHAnsi" w:cstheme="minorHAnsi"/>
          <w:b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>Professional Experience</w:t>
      </w:r>
    </w:p>
    <w:p w14:paraId="7C4097F9" w14:textId="77777777" w:rsidR="00AE5668" w:rsidRPr="00080A23" w:rsidRDefault="00AE5668" w:rsidP="38F2FA9A">
      <w:pPr>
        <w:rPr>
          <w:rFonts w:asciiTheme="minorHAnsi" w:eastAsia="Book Antiqua" w:hAnsiTheme="minorHAnsi" w:cstheme="minorHAnsi"/>
          <w:szCs w:val="22"/>
        </w:rPr>
      </w:pPr>
    </w:p>
    <w:p w14:paraId="11860F08" w14:textId="12397662" w:rsidR="00C12850" w:rsidRPr="008B45F9" w:rsidRDefault="00C12850" w:rsidP="00C12850">
      <w:pPr>
        <w:rPr>
          <w:rFonts w:asciiTheme="minorHAnsi" w:eastAsia="Book Antiqua" w:hAnsiTheme="minorHAnsi" w:cstheme="minorHAnsi"/>
          <w:b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 xml:space="preserve">Client: </w:t>
      </w:r>
      <w:r w:rsidRPr="008B45F9">
        <w:rPr>
          <w:rFonts w:asciiTheme="minorHAnsi" w:eastAsia="Book Antiqua" w:hAnsiTheme="minorHAnsi" w:cstheme="minorHAnsi"/>
          <w:b/>
          <w:bCs/>
          <w:szCs w:val="22"/>
        </w:rPr>
        <w:t>Amtrak (Washington DC</w:t>
      </w:r>
      <w:r w:rsidR="00DF5548" w:rsidRPr="008B45F9">
        <w:rPr>
          <w:rFonts w:asciiTheme="minorHAnsi" w:eastAsia="Book Antiqua" w:hAnsiTheme="minorHAnsi" w:cstheme="minorHAnsi"/>
          <w:b/>
          <w:bCs/>
          <w:szCs w:val="22"/>
        </w:rPr>
        <w:t xml:space="preserve"> - Remote</w:t>
      </w:r>
      <w:r w:rsidRPr="008B45F9">
        <w:rPr>
          <w:rFonts w:asciiTheme="minorHAnsi" w:eastAsia="Book Antiqua" w:hAnsiTheme="minorHAnsi" w:cstheme="minorHAnsi"/>
          <w:b/>
          <w:bCs/>
          <w:szCs w:val="22"/>
        </w:rPr>
        <w:t>)</w:t>
      </w:r>
      <w:r w:rsidRPr="008B45F9">
        <w:rPr>
          <w:rFonts w:asciiTheme="minorHAnsi" w:hAnsiTheme="minorHAnsi" w:cstheme="minorHAnsi"/>
          <w:b/>
          <w:bCs/>
          <w:szCs w:val="22"/>
        </w:rPr>
        <w:tab/>
      </w:r>
      <w:r w:rsidRPr="008B45F9">
        <w:rPr>
          <w:rFonts w:asciiTheme="minorHAnsi" w:hAnsiTheme="minorHAnsi" w:cstheme="minorHAnsi"/>
          <w:b/>
          <w:szCs w:val="22"/>
        </w:rPr>
        <w:tab/>
      </w:r>
      <w:r w:rsidRPr="008B45F9">
        <w:rPr>
          <w:rFonts w:asciiTheme="minorHAnsi" w:eastAsia="Book Antiqua" w:hAnsiTheme="minorHAnsi" w:cstheme="minorHAnsi"/>
          <w:b/>
          <w:szCs w:val="22"/>
        </w:rPr>
        <w:t xml:space="preserve">                              </w:t>
      </w:r>
      <w:r w:rsidRPr="008B45F9">
        <w:rPr>
          <w:rFonts w:asciiTheme="minorHAnsi" w:hAnsiTheme="minorHAnsi" w:cstheme="minorHAnsi"/>
          <w:b/>
          <w:szCs w:val="22"/>
        </w:rPr>
        <w:t xml:space="preserve">                                    </w:t>
      </w:r>
      <w:r w:rsidR="00AF051B" w:rsidRPr="008B45F9">
        <w:rPr>
          <w:rFonts w:asciiTheme="minorHAnsi" w:hAnsiTheme="minorHAnsi" w:cstheme="minorHAnsi"/>
          <w:b/>
          <w:szCs w:val="22"/>
        </w:rPr>
        <w:t xml:space="preserve">     </w:t>
      </w:r>
      <w:r w:rsidR="008B45F9" w:rsidRPr="008B45F9">
        <w:rPr>
          <w:rFonts w:asciiTheme="minorHAnsi" w:hAnsiTheme="minorHAnsi" w:cstheme="minorHAnsi"/>
          <w:b/>
          <w:szCs w:val="22"/>
        </w:rPr>
        <w:t xml:space="preserve">        </w:t>
      </w:r>
      <w:r w:rsidR="00AF051B" w:rsidRPr="008B45F9">
        <w:rPr>
          <w:rFonts w:asciiTheme="minorHAnsi" w:hAnsiTheme="minorHAnsi" w:cstheme="minorHAnsi"/>
          <w:b/>
          <w:szCs w:val="22"/>
        </w:rPr>
        <w:t xml:space="preserve"> </w:t>
      </w:r>
      <w:r w:rsidRPr="008B45F9">
        <w:rPr>
          <w:rFonts w:asciiTheme="minorHAnsi" w:eastAsia="Book Antiqua" w:hAnsiTheme="minorHAnsi" w:cstheme="minorHAnsi"/>
          <w:b/>
          <w:szCs w:val="22"/>
        </w:rPr>
        <w:t>Jan 24 – Present</w:t>
      </w:r>
    </w:p>
    <w:p w14:paraId="5EFB6837" w14:textId="2228D442" w:rsidR="00C12850" w:rsidRPr="008B45F9" w:rsidRDefault="00C12850" w:rsidP="00C12850">
      <w:pPr>
        <w:spacing w:after="160" w:line="259" w:lineRule="auto"/>
        <w:rPr>
          <w:rFonts w:asciiTheme="minorHAnsi" w:eastAsia="Book Antiqua" w:hAnsiTheme="minorHAnsi" w:cstheme="minorHAnsi"/>
          <w:b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 xml:space="preserve">Role: Senior </w:t>
      </w:r>
      <w:r w:rsidR="00703615" w:rsidRPr="008B45F9">
        <w:rPr>
          <w:rFonts w:asciiTheme="minorHAnsi" w:eastAsia="Book Antiqua" w:hAnsiTheme="minorHAnsi" w:cstheme="minorHAnsi"/>
          <w:b/>
          <w:szCs w:val="22"/>
        </w:rPr>
        <w:t>Java</w:t>
      </w:r>
      <w:r w:rsidRPr="008B45F9">
        <w:rPr>
          <w:rFonts w:asciiTheme="minorHAnsi" w:eastAsia="Book Antiqua" w:hAnsiTheme="minorHAnsi" w:cstheme="minorHAnsi"/>
          <w:b/>
          <w:szCs w:val="22"/>
        </w:rPr>
        <w:t xml:space="preserve"> Developer</w:t>
      </w:r>
    </w:p>
    <w:p w14:paraId="6DD9FCAA" w14:textId="77777777" w:rsidR="00C12850" w:rsidRPr="008B45F9" w:rsidRDefault="00C12850" w:rsidP="00C12850">
      <w:pPr>
        <w:ind w:right="-180"/>
        <w:jc w:val="both"/>
        <w:rPr>
          <w:rFonts w:asciiTheme="minorHAnsi" w:eastAsia="Book Antiqua" w:hAnsiTheme="minorHAnsi" w:cstheme="minorHAnsi"/>
          <w:b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>Responsibilities:</w:t>
      </w:r>
    </w:p>
    <w:p w14:paraId="56338DDB" w14:textId="2FBD152D" w:rsidR="002E510F" w:rsidRPr="00080A23" w:rsidRDefault="002E510F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Led design and implementation of Journey Solutions and Cart APIs to improve customer journeys for WSDOT and SAF projects.</w:t>
      </w:r>
    </w:p>
    <w:p w14:paraId="3C4CA9DD" w14:textId="76BAFBB0" w:rsidR="002E510F" w:rsidRPr="00080A23" w:rsidRDefault="002E510F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Developed high-performance microservices using Java 17 and reactive programming for Interline Bus Project.</w:t>
      </w:r>
    </w:p>
    <w:p w14:paraId="641D66A3" w14:textId="7D70DC5B" w:rsidR="002E510F" w:rsidRPr="00080A23" w:rsidRDefault="002E510F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Integrated AWS services (EC2, S3, API Gateway, Lambda) to optimize infrastructure, deployed Docker containers via ECS, and improved CI/CD pipelines with Jenkins.</w:t>
      </w:r>
    </w:p>
    <w:p w14:paraId="56F775DF" w14:textId="53FB0A32" w:rsidR="002E510F" w:rsidRPr="00080A23" w:rsidRDefault="002E510F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Built and optimized backend solutions with RETS APIs, ensuring seamless UI integration.</w:t>
      </w:r>
    </w:p>
    <w:p w14:paraId="6E71D31C" w14:textId="0BCFF3C0" w:rsidR="002E510F" w:rsidRPr="00080A23" w:rsidRDefault="002E510F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Created Angular 12 components, enhancing front-end functionality using TypeScript, Bootstrap, and Angular directives.</w:t>
      </w:r>
    </w:p>
    <w:p w14:paraId="1FBCD6FB" w14:textId="51F5D21B" w:rsidR="002E510F" w:rsidRPr="00080A23" w:rsidRDefault="002E510F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Monitored application performance using Amazon CloudWatch and ensured quick issue resolution.</w:t>
      </w:r>
    </w:p>
    <w:p w14:paraId="14DDB97F" w14:textId="0D6D6BF4" w:rsidR="0009646D" w:rsidRPr="00080A23" w:rsidRDefault="0009646D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 xml:space="preserve">Worked with AWS API Gateway for implementing the micro service architecture and utilized ECS for deploying Docker containers, streamlining the deployment process. </w:t>
      </w:r>
    </w:p>
    <w:p w14:paraId="5593D30A" w14:textId="1E507EFE" w:rsidR="009C5168" w:rsidRPr="00080A23" w:rsidRDefault="009C5168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Used Postman to check the response of various API’s as visual documentation for back-end implementation and client-side consumption.</w:t>
      </w:r>
    </w:p>
    <w:p w14:paraId="2A900DC3" w14:textId="0222754D" w:rsidR="002E510F" w:rsidRPr="00080A23" w:rsidRDefault="002E510F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Ensured code quality with SonarQube and maintained 80% code coverage using JUnit.</w:t>
      </w:r>
    </w:p>
    <w:p w14:paraId="1773F37B" w14:textId="72209F63" w:rsidR="008B45F9" w:rsidRDefault="002E510F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Managed projects with Jira and delivered solutions in an Agile environment.</w:t>
      </w:r>
    </w:p>
    <w:p w14:paraId="688F8B01" w14:textId="77777777" w:rsidR="008B45F9" w:rsidRPr="008B45F9" w:rsidRDefault="008B45F9" w:rsidP="008B45F9">
      <w:pPr>
        <w:suppressAutoHyphens w:val="0"/>
        <w:rPr>
          <w:rFonts w:asciiTheme="minorHAnsi" w:hAnsiTheme="minorHAnsi" w:cstheme="minorHAnsi"/>
          <w:szCs w:val="22"/>
          <w:lang w:eastAsia="en-US"/>
        </w:rPr>
      </w:pPr>
    </w:p>
    <w:p w14:paraId="01C2313E" w14:textId="05E79F38" w:rsidR="008B45F9" w:rsidRPr="00080A23" w:rsidRDefault="00C12850" w:rsidP="008B45F9">
      <w:pPr>
        <w:spacing w:after="160" w:line="259" w:lineRule="auto"/>
        <w:rPr>
          <w:rFonts w:asciiTheme="minorHAnsi" w:eastAsia="Book Antiqua" w:hAnsiTheme="minorHAnsi" w:cstheme="minorHAnsi"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>Environment:</w:t>
      </w:r>
      <w:r w:rsidRPr="00080A23">
        <w:rPr>
          <w:rFonts w:asciiTheme="minorHAnsi" w:eastAsia="Book Antiqua" w:hAnsiTheme="minorHAnsi" w:cstheme="minorHAnsi"/>
          <w:szCs w:val="22"/>
        </w:rPr>
        <w:t xml:space="preserve"> </w:t>
      </w:r>
      <w:r w:rsidR="00631C32" w:rsidRPr="00080A23">
        <w:rPr>
          <w:rFonts w:asciiTheme="minorHAnsi" w:eastAsia="Book Antiqua" w:hAnsiTheme="minorHAnsi" w:cstheme="minorHAnsi"/>
          <w:szCs w:val="22"/>
        </w:rPr>
        <w:t xml:space="preserve">Java </w:t>
      </w:r>
      <w:r w:rsidRPr="00080A23">
        <w:rPr>
          <w:rFonts w:asciiTheme="minorHAnsi" w:eastAsia="Book Antiqua" w:hAnsiTheme="minorHAnsi" w:cstheme="minorHAnsi"/>
          <w:szCs w:val="22"/>
        </w:rPr>
        <w:t xml:space="preserve">17, Spring Boot, Microservices, MongoDB, JSP, Angular </w:t>
      </w:r>
      <w:r w:rsidR="00196B96" w:rsidRPr="00080A23">
        <w:rPr>
          <w:rFonts w:asciiTheme="minorHAnsi" w:eastAsia="Book Antiqua" w:hAnsiTheme="minorHAnsi" w:cstheme="minorHAnsi"/>
          <w:szCs w:val="22"/>
        </w:rPr>
        <w:t>12</w:t>
      </w:r>
      <w:r w:rsidRPr="00080A23">
        <w:rPr>
          <w:rFonts w:asciiTheme="minorHAnsi" w:eastAsia="Book Antiqua" w:hAnsiTheme="minorHAnsi" w:cstheme="minorHAnsi"/>
          <w:szCs w:val="22"/>
        </w:rPr>
        <w:t xml:space="preserve">, </w:t>
      </w:r>
      <w:r w:rsidR="00196B96" w:rsidRPr="00080A23">
        <w:rPr>
          <w:rFonts w:asciiTheme="minorHAnsi" w:eastAsia="Book Antiqua" w:hAnsiTheme="minorHAnsi" w:cstheme="minorHAnsi"/>
          <w:szCs w:val="22"/>
        </w:rPr>
        <w:t>Type</w:t>
      </w:r>
      <w:r w:rsidRPr="00080A23">
        <w:rPr>
          <w:rFonts w:asciiTheme="minorHAnsi" w:eastAsia="Book Antiqua" w:hAnsiTheme="minorHAnsi" w:cstheme="minorHAnsi"/>
          <w:szCs w:val="22"/>
        </w:rPr>
        <w:t xml:space="preserve">Script, </w:t>
      </w:r>
      <w:r w:rsidR="00130F7B" w:rsidRPr="00080A23">
        <w:rPr>
          <w:rFonts w:asciiTheme="minorHAnsi" w:eastAsia="Book Antiqua" w:hAnsiTheme="minorHAnsi" w:cstheme="minorHAnsi"/>
          <w:szCs w:val="22"/>
        </w:rPr>
        <w:t xml:space="preserve">Bootstrap, </w:t>
      </w:r>
      <w:r w:rsidRPr="00080A23">
        <w:rPr>
          <w:rFonts w:asciiTheme="minorHAnsi" w:eastAsia="Book Antiqua" w:hAnsiTheme="minorHAnsi" w:cstheme="minorHAnsi"/>
          <w:szCs w:val="22"/>
        </w:rPr>
        <w:t>HTML</w:t>
      </w:r>
      <w:r w:rsidR="00196B96" w:rsidRPr="00080A23">
        <w:rPr>
          <w:rFonts w:asciiTheme="minorHAnsi" w:eastAsia="Book Antiqua" w:hAnsiTheme="minorHAnsi" w:cstheme="minorHAnsi"/>
          <w:szCs w:val="22"/>
        </w:rPr>
        <w:t>5</w:t>
      </w:r>
      <w:r w:rsidRPr="00080A23">
        <w:rPr>
          <w:rFonts w:asciiTheme="minorHAnsi" w:eastAsia="Book Antiqua" w:hAnsiTheme="minorHAnsi" w:cstheme="minorHAnsi"/>
          <w:szCs w:val="22"/>
        </w:rPr>
        <w:t>, CSS</w:t>
      </w:r>
      <w:r w:rsidR="00196B96" w:rsidRPr="00080A23">
        <w:rPr>
          <w:rFonts w:asciiTheme="minorHAnsi" w:eastAsia="Book Antiqua" w:hAnsiTheme="minorHAnsi" w:cstheme="minorHAnsi"/>
          <w:szCs w:val="22"/>
        </w:rPr>
        <w:t>3</w:t>
      </w:r>
      <w:r w:rsidRPr="00080A23">
        <w:rPr>
          <w:rFonts w:asciiTheme="minorHAnsi" w:eastAsia="Book Antiqua" w:hAnsiTheme="minorHAnsi" w:cstheme="minorHAnsi"/>
          <w:szCs w:val="22"/>
        </w:rPr>
        <w:t xml:space="preserve">, IntelliJ, Maven, </w:t>
      </w:r>
      <w:r w:rsidR="00B37061" w:rsidRPr="00080A23">
        <w:rPr>
          <w:rFonts w:asciiTheme="minorHAnsi" w:eastAsia="Book Antiqua" w:hAnsiTheme="minorHAnsi" w:cstheme="minorHAnsi"/>
          <w:szCs w:val="22"/>
        </w:rPr>
        <w:t>AWS (Amazon Dyn</w:t>
      </w:r>
      <w:r w:rsidR="008D48EA" w:rsidRPr="00080A23">
        <w:rPr>
          <w:rFonts w:asciiTheme="minorHAnsi" w:eastAsia="Book Antiqua" w:hAnsiTheme="minorHAnsi" w:cstheme="minorHAnsi"/>
          <w:szCs w:val="22"/>
        </w:rPr>
        <w:t>a</w:t>
      </w:r>
      <w:r w:rsidR="00B37061" w:rsidRPr="00080A23">
        <w:rPr>
          <w:rFonts w:asciiTheme="minorHAnsi" w:eastAsia="Book Antiqua" w:hAnsiTheme="minorHAnsi" w:cstheme="minorHAnsi"/>
          <w:szCs w:val="22"/>
        </w:rPr>
        <w:t>mo DB, SQS, CloudWatch, Lambda)</w:t>
      </w:r>
      <w:r w:rsidR="008D48EA" w:rsidRPr="00080A23">
        <w:rPr>
          <w:rFonts w:asciiTheme="minorHAnsi" w:eastAsia="Book Antiqua" w:hAnsiTheme="minorHAnsi" w:cstheme="minorHAnsi"/>
          <w:szCs w:val="22"/>
        </w:rPr>
        <w:t>,</w:t>
      </w:r>
      <w:r w:rsidR="00B37061" w:rsidRPr="00080A23">
        <w:rPr>
          <w:rFonts w:asciiTheme="minorHAnsi" w:eastAsia="Book Antiqua" w:hAnsiTheme="minorHAnsi" w:cstheme="minorHAnsi"/>
          <w:szCs w:val="22"/>
        </w:rPr>
        <w:t xml:space="preserve"> </w:t>
      </w:r>
      <w:r w:rsidR="00631C32" w:rsidRPr="00080A23">
        <w:rPr>
          <w:rFonts w:asciiTheme="minorHAnsi" w:eastAsia="Book Antiqua" w:hAnsiTheme="minorHAnsi" w:cstheme="minorHAnsi"/>
          <w:szCs w:val="22"/>
        </w:rPr>
        <w:t>Jira</w:t>
      </w:r>
      <w:r w:rsidRPr="00080A23">
        <w:rPr>
          <w:rFonts w:asciiTheme="minorHAnsi" w:eastAsia="Book Antiqua" w:hAnsiTheme="minorHAnsi" w:cstheme="minorHAnsi"/>
          <w:szCs w:val="22"/>
        </w:rPr>
        <w:t>, Agile.</w:t>
      </w:r>
    </w:p>
    <w:p w14:paraId="054109D8" w14:textId="57FCF645" w:rsidR="001C0755" w:rsidRPr="008B45F9" w:rsidRDefault="001C0755" w:rsidP="008821D6">
      <w:pPr>
        <w:rPr>
          <w:rFonts w:asciiTheme="minorHAnsi" w:eastAsia="Book Antiqua" w:hAnsiTheme="minorHAnsi" w:cstheme="minorHAnsi"/>
          <w:b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 xml:space="preserve">Client: </w:t>
      </w:r>
      <w:r w:rsidR="00BA210B" w:rsidRPr="008B45F9">
        <w:rPr>
          <w:rFonts w:asciiTheme="minorHAnsi" w:eastAsia="Book Antiqua" w:hAnsiTheme="minorHAnsi" w:cstheme="minorHAnsi"/>
          <w:b/>
          <w:bCs/>
          <w:szCs w:val="22"/>
        </w:rPr>
        <w:t>CVS HealthCare</w:t>
      </w:r>
      <w:r w:rsidR="002D26FE" w:rsidRPr="008B45F9">
        <w:rPr>
          <w:rFonts w:asciiTheme="minorHAnsi" w:eastAsia="Book Antiqua" w:hAnsiTheme="minorHAnsi" w:cstheme="minorHAnsi"/>
          <w:b/>
          <w:bCs/>
          <w:szCs w:val="22"/>
        </w:rPr>
        <w:t>/Aetna</w:t>
      </w:r>
      <w:r w:rsidRPr="008B45F9">
        <w:rPr>
          <w:rFonts w:asciiTheme="minorHAnsi" w:eastAsia="Book Antiqua" w:hAnsiTheme="minorHAnsi" w:cstheme="minorHAnsi"/>
          <w:b/>
          <w:bCs/>
          <w:szCs w:val="22"/>
        </w:rPr>
        <w:t xml:space="preserve"> (Hartford, CT)</w:t>
      </w:r>
      <w:r w:rsidRPr="008B45F9">
        <w:rPr>
          <w:rFonts w:asciiTheme="minorHAnsi" w:hAnsiTheme="minorHAnsi" w:cstheme="minorHAnsi"/>
          <w:b/>
          <w:bCs/>
          <w:szCs w:val="22"/>
        </w:rPr>
        <w:tab/>
      </w:r>
      <w:r w:rsidRPr="008B45F9">
        <w:rPr>
          <w:rFonts w:asciiTheme="minorHAnsi" w:hAnsiTheme="minorHAnsi" w:cstheme="minorHAnsi"/>
          <w:b/>
          <w:szCs w:val="22"/>
        </w:rPr>
        <w:tab/>
      </w:r>
      <w:r w:rsidRPr="008B45F9">
        <w:rPr>
          <w:rFonts w:asciiTheme="minorHAnsi" w:eastAsia="Book Antiqua" w:hAnsiTheme="minorHAnsi" w:cstheme="minorHAnsi"/>
          <w:b/>
          <w:szCs w:val="22"/>
        </w:rPr>
        <w:t xml:space="preserve">                              </w:t>
      </w:r>
      <w:r w:rsidR="002F713A" w:rsidRPr="008B45F9">
        <w:rPr>
          <w:rFonts w:asciiTheme="minorHAnsi" w:hAnsiTheme="minorHAnsi" w:cstheme="minorHAnsi"/>
          <w:b/>
          <w:szCs w:val="22"/>
        </w:rPr>
        <w:t xml:space="preserve"> </w:t>
      </w:r>
      <w:r w:rsidR="00A236B8" w:rsidRPr="008B45F9">
        <w:rPr>
          <w:rFonts w:asciiTheme="minorHAnsi" w:hAnsiTheme="minorHAnsi" w:cstheme="minorHAnsi"/>
          <w:b/>
          <w:szCs w:val="22"/>
        </w:rPr>
        <w:t xml:space="preserve">    </w:t>
      </w:r>
      <w:r w:rsidR="008137FE" w:rsidRPr="008B45F9">
        <w:rPr>
          <w:rFonts w:asciiTheme="minorHAnsi" w:hAnsiTheme="minorHAnsi" w:cstheme="minorHAnsi"/>
          <w:b/>
          <w:szCs w:val="22"/>
        </w:rPr>
        <w:t xml:space="preserve">                         </w:t>
      </w:r>
      <w:r w:rsidR="00DC3ED4" w:rsidRPr="008B45F9">
        <w:rPr>
          <w:rFonts w:asciiTheme="minorHAnsi" w:hAnsiTheme="minorHAnsi" w:cstheme="minorHAnsi"/>
          <w:b/>
          <w:szCs w:val="22"/>
        </w:rPr>
        <w:t xml:space="preserve"> </w:t>
      </w:r>
      <w:r w:rsidR="008B45F9">
        <w:rPr>
          <w:rFonts w:asciiTheme="minorHAnsi" w:hAnsiTheme="minorHAnsi" w:cstheme="minorHAnsi"/>
          <w:b/>
          <w:szCs w:val="22"/>
        </w:rPr>
        <w:tab/>
      </w:r>
      <w:r w:rsidR="008B45F9">
        <w:rPr>
          <w:rFonts w:asciiTheme="minorHAnsi" w:hAnsiTheme="minorHAnsi" w:cstheme="minorHAnsi"/>
          <w:b/>
          <w:szCs w:val="22"/>
        </w:rPr>
        <w:tab/>
      </w:r>
      <w:r w:rsidRPr="008B45F9">
        <w:rPr>
          <w:rFonts w:asciiTheme="minorHAnsi" w:eastAsia="Book Antiqua" w:hAnsiTheme="minorHAnsi" w:cstheme="minorHAnsi"/>
          <w:b/>
          <w:szCs w:val="22"/>
        </w:rPr>
        <w:t xml:space="preserve">Oct 22 – </w:t>
      </w:r>
      <w:r w:rsidR="00B83F56" w:rsidRPr="008B45F9">
        <w:rPr>
          <w:rFonts w:asciiTheme="minorHAnsi" w:eastAsia="Book Antiqua" w:hAnsiTheme="minorHAnsi" w:cstheme="minorHAnsi"/>
          <w:b/>
          <w:szCs w:val="22"/>
        </w:rPr>
        <w:t>Dec 23</w:t>
      </w:r>
    </w:p>
    <w:p w14:paraId="3E8787E5" w14:textId="059C10E7" w:rsidR="00DB2B91" w:rsidRPr="008B45F9" w:rsidRDefault="001C0755" w:rsidP="00654C83">
      <w:pPr>
        <w:spacing w:after="160" w:line="259" w:lineRule="auto"/>
        <w:rPr>
          <w:rFonts w:asciiTheme="minorHAnsi" w:eastAsia="Book Antiqua" w:hAnsiTheme="minorHAnsi" w:cstheme="minorHAnsi"/>
          <w:b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>Role: Senior Software Dev Engineer</w:t>
      </w:r>
    </w:p>
    <w:p w14:paraId="437AB095" w14:textId="1806235E" w:rsidR="00D06280" w:rsidRPr="008B45F9" w:rsidRDefault="00674079" w:rsidP="00D42B4F">
      <w:pPr>
        <w:ind w:right="-180"/>
        <w:jc w:val="both"/>
        <w:rPr>
          <w:rFonts w:asciiTheme="minorHAnsi" w:eastAsia="Book Antiqua" w:hAnsiTheme="minorHAnsi" w:cstheme="minorHAnsi"/>
          <w:b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>Responsibilities:</w:t>
      </w:r>
    </w:p>
    <w:p w14:paraId="248F37CE" w14:textId="77777777" w:rsidR="00D06280" w:rsidRPr="00080A23" w:rsidRDefault="00D06280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Developed Health Device Data Service to centralize connected device data, making it identifiable to individual patients.</w:t>
      </w:r>
    </w:p>
    <w:p w14:paraId="255CAECE" w14:textId="77777777" w:rsidR="00D06280" w:rsidRPr="00080A23" w:rsidRDefault="00D06280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Applied SAFE Agile practices throughout the SDLC for high-quality product delivery.</w:t>
      </w:r>
    </w:p>
    <w:p w14:paraId="6FAAEDEC" w14:textId="77777777" w:rsidR="00D06280" w:rsidRPr="00080A23" w:rsidRDefault="00D06280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Built microservices using Spring Boot and Spring MVC, secured APIs with Spring Security.</w:t>
      </w:r>
    </w:p>
    <w:p w14:paraId="0B7675D1" w14:textId="77777777" w:rsidR="00D06280" w:rsidRPr="00080A23" w:rsidRDefault="00D06280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Implemented Actuator and Prometheus for health monitoring, integrated Grafana for traffic flow observability.</w:t>
      </w:r>
    </w:p>
    <w:p w14:paraId="04E616C7" w14:textId="77777777" w:rsidR="00D06280" w:rsidRPr="00080A23" w:rsidRDefault="00D06280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Migrated Redis from AWS to Memory Store on GCP and managed PostgreSQL databases using gcloud.</w:t>
      </w:r>
    </w:p>
    <w:p w14:paraId="4296EAF4" w14:textId="1B84F25C" w:rsidR="00D06280" w:rsidRPr="00080A23" w:rsidRDefault="00D06280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Automated CircleCI pipelines, used Argo CD for deployment, and integrated Jenkins, Maven, Terraform.</w:t>
      </w:r>
    </w:p>
    <w:p w14:paraId="32C05B3F" w14:textId="77777777" w:rsidR="00D06280" w:rsidRPr="00080A23" w:rsidRDefault="00D06280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Created React.js and Angular 8 components for reusable UI elements, with Docker containers deployed on Rancher.</w:t>
      </w:r>
    </w:p>
    <w:p w14:paraId="18795A1A" w14:textId="77777777" w:rsidR="00D06280" w:rsidRPr="00080A23" w:rsidRDefault="00D06280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Worked with AWS and GCP for cloud infrastructure, including creating VM instances and configuring PostgreSQL.</w:t>
      </w:r>
    </w:p>
    <w:p w14:paraId="02826599" w14:textId="2224CEB6" w:rsidR="00D06280" w:rsidRPr="00080A23" w:rsidRDefault="00D06280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Developed APIs, used Swagger for testing, and performed unit testing with JUnit.</w:t>
      </w:r>
    </w:p>
    <w:p w14:paraId="30BC2FC9" w14:textId="65601671" w:rsidR="008B45F9" w:rsidRDefault="0079435A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lastRenderedPageBreak/>
        <w:t xml:space="preserve">Worked on Looker Data Studio reporting tool to generate the stand-alone dashboard on GCP. Used Data Source connectors like Postgre SQL and GCP to import data into Looker Studio. </w:t>
      </w:r>
    </w:p>
    <w:p w14:paraId="3249C8FD" w14:textId="77777777" w:rsidR="00A97FC4" w:rsidRPr="00A97FC4" w:rsidRDefault="00A97FC4" w:rsidP="00A97FC4">
      <w:pPr>
        <w:suppressAutoHyphens w:val="0"/>
        <w:rPr>
          <w:rFonts w:asciiTheme="minorHAnsi" w:hAnsiTheme="minorHAnsi" w:cstheme="minorHAnsi"/>
          <w:szCs w:val="22"/>
          <w:lang w:eastAsia="en-US"/>
        </w:rPr>
      </w:pPr>
    </w:p>
    <w:p w14:paraId="2AC679F1" w14:textId="31C62FF7" w:rsidR="00D321BB" w:rsidRDefault="001C0755" w:rsidP="008B45F9">
      <w:pPr>
        <w:suppressAutoHyphens w:val="0"/>
        <w:ind w:left="360"/>
        <w:rPr>
          <w:rFonts w:asciiTheme="minorHAnsi" w:hAnsiTheme="minorHAnsi" w:cstheme="minorHAnsi"/>
          <w:szCs w:val="22"/>
          <w:lang w:eastAsia="en-US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>Environment:</w:t>
      </w:r>
      <w:r w:rsidRPr="008B45F9">
        <w:rPr>
          <w:rFonts w:asciiTheme="minorHAnsi" w:eastAsia="Book Antiqua" w:hAnsiTheme="minorHAnsi" w:cstheme="minorHAnsi"/>
          <w:szCs w:val="22"/>
        </w:rPr>
        <w:t xml:space="preserve"> Java 11/17, </w:t>
      </w:r>
      <w:r w:rsidR="00DB32F4" w:rsidRPr="008B45F9">
        <w:rPr>
          <w:rFonts w:asciiTheme="minorHAnsi" w:eastAsia="Book Antiqua" w:hAnsiTheme="minorHAnsi" w:cstheme="minorHAnsi"/>
          <w:szCs w:val="22"/>
        </w:rPr>
        <w:t xml:space="preserve">Spring Boot, </w:t>
      </w:r>
      <w:r w:rsidR="00D06280" w:rsidRPr="008B45F9">
        <w:rPr>
          <w:rFonts w:asciiTheme="minorHAnsi" w:eastAsia="Book Antiqua" w:hAnsiTheme="minorHAnsi" w:cstheme="minorHAnsi"/>
          <w:szCs w:val="22"/>
        </w:rPr>
        <w:t xml:space="preserve">Spring Security, OAuth, JWT, </w:t>
      </w:r>
      <w:r w:rsidR="00DB32F4" w:rsidRPr="008B45F9">
        <w:rPr>
          <w:rFonts w:asciiTheme="minorHAnsi" w:eastAsia="Book Antiqua" w:hAnsiTheme="minorHAnsi" w:cstheme="minorHAnsi"/>
          <w:szCs w:val="22"/>
        </w:rPr>
        <w:t xml:space="preserve">Mongo DB, </w:t>
      </w:r>
      <w:r w:rsidR="003E47A4" w:rsidRPr="008B45F9">
        <w:rPr>
          <w:rFonts w:asciiTheme="minorHAnsi" w:eastAsia="Book Antiqua" w:hAnsiTheme="minorHAnsi" w:cstheme="minorHAnsi"/>
          <w:szCs w:val="22"/>
        </w:rPr>
        <w:t>AWS</w:t>
      </w:r>
      <w:r w:rsidR="0064566B" w:rsidRPr="008B45F9">
        <w:rPr>
          <w:rFonts w:asciiTheme="minorHAnsi" w:eastAsia="Book Antiqua" w:hAnsiTheme="minorHAnsi" w:cstheme="minorHAnsi"/>
          <w:szCs w:val="22"/>
        </w:rPr>
        <w:t xml:space="preserve"> to </w:t>
      </w:r>
      <w:r w:rsidR="003E47A4" w:rsidRPr="008B45F9">
        <w:rPr>
          <w:rFonts w:asciiTheme="minorHAnsi" w:eastAsia="Book Antiqua" w:hAnsiTheme="minorHAnsi" w:cstheme="minorHAnsi"/>
          <w:szCs w:val="22"/>
        </w:rPr>
        <w:t>GCP</w:t>
      </w:r>
      <w:r w:rsidR="0064566B" w:rsidRPr="008B45F9">
        <w:rPr>
          <w:rFonts w:asciiTheme="minorHAnsi" w:eastAsia="Book Antiqua" w:hAnsiTheme="minorHAnsi" w:cstheme="minorHAnsi"/>
          <w:szCs w:val="22"/>
        </w:rPr>
        <w:t xml:space="preserve"> Migration</w:t>
      </w:r>
      <w:r w:rsidR="00D06280" w:rsidRPr="008B45F9">
        <w:rPr>
          <w:rFonts w:asciiTheme="minorHAnsi" w:eastAsia="Book Antiqua" w:hAnsiTheme="minorHAnsi" w:cstheme="minorHAnsi"/>
          <w:szCs w:val="22"/>
        </w:rPr>
        <w:t>,</w:t>
      </w:r>
      <w:r w:rsidR="003E47A4" w:rsidRPr="008B45F9">
        <w:rPr>
          <w:rFonts w:asciiTheme="minorHAnsi" w:eastAsia="Book Antiqua" w:hAnsiTheme="minorHAnsi" w:cstheme="minorHAnsi"/>
          <w:szCs w:val="22"/>
        </w:rPr>
        <w:t xml:space="preserve"> </w:t>
      </w:r>
      <w:r w:rsidRPr="008B45F9">
        <w:rPr>
          <w:rFonts w:asciiTheme="minorHAnsi" w:eastAsia="Book Antiqua" w:hAnsiTheme="minorHAnsi" w:cstheme="minorHAnsi"/>
          <w:szCs w:val="22"/>
        </w:rPr>
        <w:t xml:space="preserve">JSP, Angular </w:t>
      </w:r>
      <w:r w:rsidR="00F96546" w:rsidRPr="008B45F9">
        <w:rPr>
          <w:rFonts w:asciiTheme="minorHAnsi" w:eastAsia="Book Antiqua" w:hAnsiTheme="minorHAnsi" w:cstheme="minorHAnsi"/>
          <w:szCs w:val="22"/>
        </w:rPr>
        <w:t>8,</w:t>
      </w:r>
      <w:r w:rsidR="008137FE" w:rsidRPr="008B45F9">
        <w:rPr>
          <w:rFonts w:asciiTheme="minorHAnsi" w:hAnsiTheme="minorHAnsi" w:cstheme="minorHAnsi"/>
          <w:szCs w:val="22"/>
        </w:rPr>
        <w:t xml:space="preserve"> </w:t>
      </w:r>
      <w:r w:rsidR="008137FE" w:rsidRPr="008B45F9">
        <w:rPr>
          <w:rFonts w:asciiTheme="minorHAnsi" w:eastAsia="Book Antiqua" w:hAnsiTheme="minorHAnsi" w:cstheme="minorHAnsi"/>
          <w:szCs w:val="22"/>
        </w:rPr>
        <w:t>Vue.js,</w:t>
      </w:r>
      <w:r w:rsidR="00F96546" w:rsidRPr="008B45F9">
        <w:rPr>
          <w:rFonts w:asciiTheme="minorHAnsi" w:eastAsia="Book Antiqua" w:hAnsiTheme="minorHAnsi" w:cstheme="minorHAnsi"/>
          <w:szCs w:val="22"/>
        </w:rPr>
        <w:t xml:space="preserve"> React, </w:t>
      </w:r>
      <w:r w:rsidRPr="008B45F9">
        <w:rPr>
          <w:rFonts w:asciiTheme="minorHAnsi" w:eastAsia="Book Antiqua" w:hAnsiTheme="minorHAnsi" w:cstheme="minorHAnsi"/>
          <w:szCs w:val="22"/>
        </w:rPr>
        <w:t xml:space="preserve">JavaScript, </w:t>
      </w:r>
      <w:r w:rsidR="00D06280" w:rsidRPr="008B45F9">
        <w:rPr>
          <w:rFonts w:asciiTheme="minorHAnsi" w:eastAsia="Book Antiqua" w:hAnsiTheme="minorHAnsi" w:cstheme="minorHAnsi"/>
          <w:szCs w:val="22"/>
        </w:rPr>
        <w:t>HTML/</w:t>
      </w:r>
      <w:r w:rsidRPr="008B45F9">
        <w:rPr>
          <w:rFonts w:asciiTheme="minorHAnsi" w:eastAsia="Book Antiqua" w:hAnsiTheme="minorHAnsi" w:cstheme="minorHAnsi"/>
          <w:szCs w:val="22"/>
        </w:rPr>
        <w:t>CSS, IntelliJ, Maven</w:t>
      </w:r>
      <w:r w:rsidR="0064566B" w:rsidRPr="008B45F9">
        <w:rPr>
          <w:rFonts w:asciiTheme="minorHAnsi" w:eastAsia="Book Antiqua" w:hAnsiTheme="minorHAnsi" w:cstheme="minorHAnsi"/>
          <w:szCs w:val="22"/>
        </w:rPr>
        <w:t xml:space="preserve">, </w:t>
      </w:r>
      <w:r w:rsidR="00EA0C29" w:rsidRPr="008B45F9">
        <w:rPr>
          <w:rFonts w:asciiTheme="minorHAnsi" w:eastAsia="Book Antiqua" w:hAnsiTheme="minorHAnsi" w:cstheme="minorHAnsi"/>
          <w:szCs w:val="22"/>
        </w:rPr>
        <w:t xml:space="preserve">CircleCI, </w:t>
      </w:r>
      <w:r w:rsidR="00D06280" w:rsidRPr="008B45F9">
        <w:rPr>
          <w:rFonts w:asciiTheme="minorHAnsi" w:eastAsia="Book Antiqua" w:hAnsiTheme="minorHAnsi" w:cstheme="minorHAnsi"/>
          <w:szCs w:val="22"/>
        </w:rPr>
        <w:t xml:space="preserve">Jenkins, Swagger, </w:t>
      </w:r>
      <w:r w:rsidR="00AA2EE1" w:rsidRPr="008B45F9">
        <w:rPr>
          <w:rFonts w:asciiTheme="minorHAnsi" w:eastAsia="Book Antiqua" w:hAnsiTheme="minorHAnsi" w:cstheme="minorHAnsi"/>
          <w:szCs w:val="22"/>
        </w:rPr>
        <w:t>R</w:t>
      </w:r>
      <w:r w:rsidR="00AE3D1E" w:rsidRPr="008B45F9">
        <w:rPr>
          <w:rFonts w:asciiTheme="minorHAnsi" w:eastAsia="Book Antiqua" w:hAnsiTheme="minorHAnsi" w:cstheme="minorHAnsi"/>
          <w:szCs w:val="22"/>
        </w:rPr>
        <w:t>ally</w:t>
      </w:r>
      <w:r w:rsidR="00AA2EE1" w:rsidRPr="008B45F9">
        <w:rPr>
          <w:rFonts w:asciiTheme="minorHAnsi" w:eastAsia="Book Antiqua" w:hAnsiTheme="minorHAnsi" w:cstheme="minorHAnsi"/>
          <w:szCs w:val="22"/>
        </w:rPr>
        <w:t xml:space="preserve">, </w:t>
      </w:r>
      <w:r w:rsidR="0064566B" w:rsidRPr="008B45F9">
        <w:rPr>
          <w:rFonts w:asciiTheme="minorHAnsi" w:eastAsia="Book Antiqua" w:hAnsiTheme="minorHAnsi" w:cstheme="minorHAnsi"/>
          <w:szCs w:val="22"/>
        </w:rPr>
        <w:t>SAFE Agile</w:t>
      </w:r>
      <w:r w:rsidR="00D87D21" w:rsidRPr="008B45F9">
        <w:rPr>
          <w:rFonts w:asciiTheme="minorHAnsi" w:eastAsia="Book Antiqua" w:hAnsiTheme="minorHAnsi" w:cstheme="minorHAnsi"/>
          <w:szCs w:val="22"/>
        </w:rPr>
        <w:t>.</w:t>
      </w:r>
    </w:p>
    <w:p w14:paraId="1B2AEE79" w14:textId="77777777" w:rsidR="008B45F9" w:rsidRPr="008B45F9" w:rsidRDefault="008B45F9" w:rsidP="008B45F9">
      <w:pPr>
        <w:suppressAutoHyphens w:val="0"/>
        <w:ind w:left="360"/>
        <w:rPr>
          <w:rFonts w:asciiTheme="minorHAnsi" w:hAnsiTheme="minorHAnsi" w:cstheme="minorHAnsi"/>
          <w:szCs w:val="22"/>
          <w:lang w:eastAsia="en-US"/>
        </w:rPr>
      </w:pPr>
    </w:p>
    <w:p w14:paraId="31F1822A" w14:textId="417F414D" w:rsidR="00363183" w:rsidRPr="008B45F9" w:rsidRDefault="00363183" w:rsidP="00363183">
      <w:pPr>
        <w:rPr>
          <w:rFonts w:asciiTheme="minorHAnsi" w:hAnsiTheme="minorHAnsi" w:cstheme="minorHAnsi"/>
          <w:b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 xml:space="preserve">Client: </w:t>
      </w:r>
      <w:r w:rsidR="000A0194" w:rsidRPr="008B45F9">
        <w:rPr>
          <w:rFonts w:asciiTheme="minorHAnsi" w:eastAsia="Book Antiqua" w:hAnsiTheme="minorHAnsi" w:cstheme="minorHAnsi"/>
          <w:b/>
          <w:bCs/>
          <w:szCs w:val="22"/>
        </w:rPr>
        <w:t>SWIFT (Manassas, Virginia)</w:t>
      </w:r>
      <w:r w:rsidRPr="008B45F9">
        <w:rPr>
          <w:rFonts w:asciiTheme="minorHAnsi" w:eastAsia="Book Antiqua" w:hAnsiTheme="minorHAnsi" w:cstheme="minorHAnsi"/>
          <w:b/>
          <w:szCs w:val="22"/>
        </w:rPr>
        <w:tab/>
      </w:r>
      <w:r w:rsidRPr="008B45F9">
        <w:rPr>
          <w:rFonts w:asciiTheme="minorHAnsi" w:hAnsiTheme="minorHAnsi" w:cstheme="minorHAnsi"/>
          <w:b/>
          <w:bCs/>
          <w:szCs w:val="22"/>
        </w:rPr>
        <w:tab/>
      </w:r>
      <w:r w:rsidR="000C6258" w:rsidRPr="008B45F9">
        <w:rPr>
          <w:rFonts w:asciiTheme="minorHAnsi" w:hAnsiTheme="minorHAnsi" w:cstheme="minorHAnsi"/>
          <w:b/>
          <w:bCs/>
          <w:szCs w:val="22"/>
        </w:rPr>
        <w:t xml:space="preserve">                                     </w:t>
      </w:r>
      <w:r w:rsidR="008137FE" w:rsidRPr="008B45F9">
        <w:rPr>
          <w:rFonts w:asciiTheme="minorHAnsi" w:hAnsiTheme="minorHAnsi" w:cstheme="minorHAnsi"/>
          <w:b/>
          <w:bCs/>
          <w:szCs w:val="22"/>
        </w:rPr>
        <w:t xml:space="preserve">                             </w:t>
      </w:r>
      <w:r w:rsidR="000C6258" w:rsidRPr="008B45F9">
        <w:rPr>
          <w:rFonts w:asciiTheme="minorHAnsi" w:hAnsiTheme="minorHAnsi" w:cstheme="minorHAnsi"/>
          <w:b/>
          <w:bCs/>
          <w:szCs w:val="22"/>
        </w:rPr>
        <w:t xml:space="preserve"> </w:t>
      </w:r>
      <w:r w:rsidR="008137FE" w:rsidRPr="008B45F9">
        <w:rPr>
          <w:rFonts w:asciiTheme="minorHAnsi" w:hAnsiTheme="minorHAnsi" w:cstheme="minorHAnsi"/>
          <w:b/>
          <w:bCs/>
          <w:szCs w:val="22"/>
        </w:rPr>
        <w:t xml:space="preserve"> </w:t>
      </w:r>
      <w:r w:rsidR="000C6258" w:rsidRPr="008B45F9">
        <w:rPr>
          <w:rFonts w:asciiTheme="minorHAnsi" w:hAnsiTheme="minorHAnsi" w:cstheme="minorHAnsi"/>
          <w:b/>
          <w:bCs/>
          <w:szCs w:val="22"/>
        </w:rPr>
        <w:t xml:space="preserve"> </w:t>
      </w:r>
      <w:r w:rsidR="004D7227" w:rsidRPr="008B45F9">
        <w:rPr>
          <w:rFonts w:asciiTheme="minorHAnsi" w:hAnsiTheme="minorHAnsi" w:cstheme="minorHAnsi"/>
          <w:b/>
          <w:bCs/>
          <w:szCs w:val="22"/>
        </w:rPr>
        <w:t xml:space="preserve">                  </w:t>
      </w:r>
      <w:r w:rsidR="008B45F9">
        <w:rPr>
          <w:rFonts w:asciiTheme="minorHAnsi" w:hAnsiTheme="minorHAnsi" w:cstheme="minorHAnsi"/>
          <w:b/>
          <w:bCs/>
          <w:szCs w:val="22"/>
        </w:rPr>
        <w:tab/>
      </w:r>
      <w:r w:rsidR="00085F34" w:rsidRPr="008B45F9">
        <w:rPr>
          <w:rFonts w:asciiTheme="minorHAnsi" w:eastAsia="Book Antiqua" w:hAnsiTheme="minorHAnsi" w:cstheme="minorHAnsi"/>
          <w:b/>
          <w:szCs w:val="22"/>
        </w:rPr>
        <w:t>Oct</w:t>
      </w:r>
      <w:r w:rsidR="000C6258" w:rsidRPr="008B45F9">
        <w:rPr>
          <w:rFonts w:asciiTheme="minorHAnsi" w:eastAsia="Book Antiqua" w:hAnsiTheme="minorHAnsi" w:cstheme="minorHAnsi"/>
          <w:b/>
          <w:szCs w:val="22"/>
        </w:rPr>
        <w:t xml:space="preserve"> 21 – Sep 22</w:t>
      </w:r>
      <w:r w:rsidRPr="008B45F9">
        <w:rPr>
          <w:rFonts w:asciiTheme="minorHAnsi" w:eastAsia="Book Antiqua" w:hAnsiTheme="minorHAnsi" w:cstheme="minorHAnsi"/>
          <w:b/>
          <w:szCs w:val="22"/>
        </w:rPr>
        <w:t xml:space="preserve"> Role: Senior </w:t>
      </w:r>
      <w:r w:rsidR="009A36A8" w:rsidRPr="008B45F9">
        <w:rPr>
          <w:rFonts w:asciiTheme="minorHAnsi" w:eastAsia="Book Antiqua" w:hAnsiTheme="minorHAnsi" w:cstheme="minorHAnsi"/>
          <w:b/>
          <w:szCs w:val="22"/>
        </w:rPr>
        <w:t xml:space="preserve">Java </w:t>
      </w:r>
      <w:r w:rsidRPr="008B45F9">
        <w:rPr>
          <w:rFonts w:asciiTheme="minorHAnsi" w:eastAsia="Book Antiqua" w:hAnsiTheme="minorHAnsi" w:cstheme="minorHAnsi"/>
          <w:b/>
          <w:szCs w:val="22"/>
        </w:rPr>
        <w:t>Full Stack Developer</w:t>
      </w:r>
    </w:p>
    <w:p w14:paraId="191B61CC" w14:textId="77777777" w:rsidR="00363183" w:rsidRPr="00080A23" w:rsidRDefault="00363183" w:rsidP="0036318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both"/>
        <w:rPr>
          <w:rFonts w:asciiTheme="minorHAnsi" w:eastAsia="Book Antiqua" w:hAnsiTheme="minorHAnsi" w:cstheme="minorHAnsi"/>
          <w:szCs w:val="22"/>
        </w:rPr>
      </w:pPr>
    </w:p>
    <w:p w14:paraId="4A838F19" w14:textId="77777777" w:rsidR="00363183" w:rsidRPr="008B45F9" w:rsidRDefault="00363183" w:rsidP="008665EE">
      <w:pPr>
        <w:ind w:right="-180"/>
        <w:jc w:val="both"/>
        <w:rPr>
          <w:rFonts w:asciiTheme="minorHAnsi" w:eastAsia="Book Antiqua" w:hAnsiTheme="minorHAnsi" w:cstheme="minorHAnsi"/>
          <w:b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>Responsibilities:</w:t>
      </w:r>
    </w:p>
    <w:p w14:paraId="6BAC26E5" w14:textId="77777777" w:rsidR="000A0194" w:rsidRPr="00080A23" w:rsidRDefault="000A0194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Developed and maintained the Vulnerability Tracking Application within SWIFT, a critical security tool that tracks patches for software running on SWIFT systems and integrates external vulnerability databases to provide patching reports.</w:t>
      </w:r>
    </w:p>
    <w:p w14:paraId="583C2412" w14:textId="77777777" w:rsidR="000A0194" w:rsidRPr="00080A23" w:rsidRDefault="000A0194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Contributed to the development of a security vulnerability tracking system, collaborating with team members to implement security features aligned with webserver authentication and authorization standards.</w:t>
      </w:r>
    </w:p>
    <w:p w14:paraId="1640B429" w14:textId="469E2785" w:rsidR="000A0194" w:rsidRPr="00080A23" w:rsidRDefault="000A0194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Utilized Angular 9 for front-end development, creating dynamic and responsive user interfaces for security reports and vulnerability analysis.</w:t>
      </w:r>
    </w:p>
    <w:p w14:paraId="4B4C58C5" w14:textId="27433AC5" w:rsidR="000A0194" w:rsidRPr="00080A23" w:rsidRDefault="000A0194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Developed RESTful microservices using Spring Boot to consume and expose APIs</w:t>
      </w:r>
      <w:r w:rsidR="00830B2B" w:rsidRPr="00080A23">
        <w:rPr>
          <w:rFonts w:asciiTheme="minorHAnsi" w:hAnsiTheme="minorHAnsi" w:cstheme="minorHAnsi"/>
          <w:szCs w:val="22"/>
          <w:lang w:eastAsia="en-US"/>
        </w:rPr>
        <w:t>.</w:t>
      </w:r>
      <w:r w:rsidRPr="00080A23">
        <w:rPr>
          <w:rFonts w:asciiTheme="minorHAnsi" w:hAnsiTheme="minorHAnsi" w:cstheme="minorHAnsi"/>
          <w:szCs w:val="22"/>
          <w:lang w:eastAsia="en-US"/>
        </w:rPr>
        <w:t xml:space="preserve"> </w:t>
      </w:r>
      <w:r w:rsidR="00830B2B" w:rsidRPr="00080A23">
        <w:rPr>
          <w:rFonts w:asciiTheme="minorHAnsi" w:hAnsiTheme="minorHAnsi" w:cstheme="minorHAnsi"/>
          <w:szCs w:val="22"/>
          <w:lang w:eastAsia="en-US"/>
        </w:rPr>
        <w:t>Deployed microservices using Azure Kubernetes Service (AKS) for container orchestration and Azure Container</w:t>
      </w:r>
      <w:r w:rsidR="00830B2B" w:rsidRPr="00080A23">
        <w:rPr>
          <w:rFonts w:asciiTheme="minorHAnsi" w:hAnsiTheme="minorHAnsi" w:cstheme="minorHAnsi"/>
          <w:b/>
          <w:bCs/>
          <w:szCs w:val="22"/>
          <w:lang w:eastAsia="en-US"/>
        </w:rPr>
        <w:t xml:space="preserve"> </w:t>
      </w:r>
      <w:r w:rsidR="00830B2B" w:rsidRPr="00080A23">
        <w:rPr>
          <w:rFonts w:asciiTheme="minorHAnsi" w:hAnsiTheme="minorHAnsi" w:cstheme="minorHAnsi"/>
          <w:szCs w:val="22"/>
          <w:lang w:eastAsia="en-US"/>
        </w:rPr>
        <w:t>Registry for managing Docker images.</w:t>
      </w:r>
    </w:p>
    <w:p w14:paraId="4AF6492B" w14:textId="34E2D42B" w:rsidR="000A0194" w:rsidRPr="00080A23" w:rsidRDefault="000A0194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Ensured that the application followed best practices for application security, implementing robust measures for protecting sensitive data and preventing security vulnerabilities</w:t>
      </w:r>
      <w:r w:rsidR="00830B2B" w:rsidRPr="00080A23">
        <w:rPr>
          <w:rFonts w:asciiTheme="minorHAnsi" w:hAnsiTheme="minorHAnsi" w:cstheme="minorHAnsi"/>
          <w:szCs w:val="22"/>
          <w:lang w:eastAsia="en-US"/>
        </w:rPr>
        <w:t>, integrating Azure Key</w:t>
      </w:r>
      <w:r w:rsidR="00830B2B" w:rsidRPr="00080A23">
        <w:rPr>
          <w:rFonts w:asciiTheme="minorHAnsi" w:hAnsiTheme="minorHAnsi" w:cstheme="minorHAnsi"/>
          <w:b/>
          <w:bCs/>
          <w:szCs w:val="22"/>
          <w:lang w:eastAsia="en-US"/>
        </w:rPr>
        <w:t xml:space="preserve"> </w:t>
      </w:r>
      <w:r w:rsidR="00830B2B" w:rsidRPr="00080A23">
        <w:rPr>
          <w:rFonts w:asciiTheme="minorHAnsi" w:hAnsiTheme="minorHAnsi" w:cstheme="minorHAnsi"/>
          <w:szCs w:val="22"/>
          <w:lang w:eastAsia="en-US"/>
        </w:rPr>
        <w:t>Vault for secure storage of application secrets and certificates.</w:t>
      </w:r>
    </w:p>
    <w:p w14:paraId="6561DB06" w14:textId="77777777" w:rsidR="000A0194" w:rsidRPr="00080A23" w:rsidRDefault="000A0194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Analyzed security vulnerabilities using tools like Tableau, performing data analytics on vulnerability data and producing meaningful reports for stakeholders.</w:t>
      </w:r>
    </w:p>
    <w:p w14:paraId="022F231A" w14:textId="77777777" w:rsidR="00830B2B" w:rsidRPr="00080A23" w:rsidRDefault="000A0194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Worked on integrating application security concepts, such as webserver authentication/authorization (OAuth, JWT), ensuring secure access to the application’s features.</w:t>
      </w:r>
    </w:p>
    <w:p w14:paraId="4AA81EA7" w14:textId="0D96282F" w:rsidR="008B45F9" w:rsidRDefault="00830B2B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 xml:space="preserve">Performed code reviews and wrote unit tests using </w:t>
      </w:r>
      <w:r w:rsidRPr="00080A23">
        <w:rPr>
          <w:rFonts w:asciiTheme="minorHAnsi" w:hAnsiTheme="minorHAnsi" w:cstheme="minorHAnsi"/>
          <w:b/>
          <w:bCs/>
          <w:szCs w:val="22"/>
          <w:lang w:eastAsia="en-US"/>
        </w:rPr>
        <w:t>JUnit</w:t>
      </w:r>
      <w:r w:rsidRPr="00080A23">
        <w:rPr>
          <w:rFonts w:asciiTheme="minorHAnsi" w:hAnsiTheme="minorHAnsi" w:cstheme="minorHAnsi"/>
          <w:szCs w:val="22"/>
          <w:lang w:eastAsia="en-US"/>
        </w:rPr>
        <w:t>, ensuring the highest code quality and functionality, with automated builds and tests integrated into Azure DevOps pipelines.</w:t>
      </w:r>
    </w:p>
    <w:p w14:paraId="5490450D" w14:textId="77777777" w:rsidR="008B45F9" w:rsidRPr="008B45F9" w:rsidRDefault="008B45F9" w:rsidP="008B45F9">
      <w:pPr>
        <w:suppressAutoHyphens w:val="0"/>
        <w:rPr>
          <w:rFonts w:asciiTheme="minorHAnsi" w:hAnsiTheme="minorHAnsi" w:cstheme="minorHAnsi"/>
          <w:szCs w:val="22"/>
          <w:lang w:eastAsia="en-US"/>
        </w:rPr>
      </w:pPr>
    </w:p>
    <w:p w14:paraId="0A809C61" w14:textId="7289A73F" w:rsidR="000A0194" w:rsidRPr="00080A23" w:rsidRDefault="00363183" w:rsidP="00363183">
      <w:pPr>
        <w:spacing w:after="120" w:line="259" w:lineRule="auto"/>
        <w:rPr>
          <w:rFonts w:asciiTheme="minorHAnsi" w:eastAsia="Book Antiqua" w:hAnsiTheme="minorHAnsi" w:cstheme="minorHAnsi"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>Environment</w:t>
      </w:r>
      <w:r w:rsidRPr="008B45F9">
        <w:rPr>
          <w:rFonts w:asciiTheme="minorHAnsi" w:eastAsia="Book Antiqua" w:hAnsiTheme="minorHAnsi" w:cstheme="minorHAnsi"/>
          <w:b/>
          <w:bCs/>
          <w:szCs w:val="22"/>
        </w:rPr>
        <w:t>:</w:t>
      </w:r>
      <w:r w:rsidRPr="00080A23">
        <w:rPr>
          <w:rFonts w:asciiTheme="minorHAnsi" w:eastAsia="Book Antiqua" w:hAnsiTheme="minorHAnsi" w:cstheme="minorHAnsi"/>
          <w:szCs w:val="22"/>
        </w:rPr>
        <w:t xml:space="preserve"> Java </w:t>
      </w:r>
      <w:r w:rsidR="008B45F9" w:rsidRPr="00080A23">
        <w:rPr>
          <w:rFonts w:asciiTheme="minorHAnsi" w:eastAsia="Book Antiqua" w:hAnsiTheme="minorHAnsi" w:cstheme="minorHAnsi"/>
          <w:szCs w:val="22"/>
        </w:rPr>
        <w:t>8, Spring</w:t>
      </w:r>
      <w:r w:rsidRPr="00080A23">
        <w:rPr>
          <w:rFonts w:asciiTheme="minorHAnsi" w:eastAsia="Book Antiqua" w:hAnsiTheme="minorHAnsi" w:cstheme="minorHAnsi"/>
          <w:szCs w:val="22"/>
        </w:rPr>
        <w:t xml:space="preserve"> Boot, Microservices, JMS, Kafka, </w:t>
      </w:r>
      <w:r w:rsidRPr="00080A23">
        <w:rPr>
          <w:rFonts w:asciiTheme="minorHAnsi" w:eastAsia="Book Antiqua" w:hAnsiTheme="minorHAnsi" w:cstheme="minorHAnsi"/>
          <w:color w:val="000000" w:themeColor="text1"/>
          <w:szCs w:val="22"/>
        </w:rPr>
        <w:t xml:space="preserve">ElastiSearch5, </w:t>
      </w:r>
      <w:r w:rsidR="00C51CDA" w:rsidRPr="00080A23">
        <w:rPr>
          <w:rFonts w:asciiTheme="minorHAnsi" w:eastAsia="Book Antiqua" w:hAnsiTheme="minorHAnsi" w:cstheme="minorHAnsi"/>
          <w:szCs w:val="22"/>
        </w:rPr>
        <w:t xml:space="preserve">Angular 9, </w:t>
      </w:r>
      <w:r w:rsidR="0091285C" w:rsidRPr="00080A23">
        <w:rPr>
          <w:rFonts w:asciiTheme="minorHAnsi" w:eastAsia="Book Antiqua" w:hAnsiTheme="minorHAnsi" w:cstheme="minorHAnsi"/>
          <w:color w:val="000000" w:themeColor="text1"/>
          <w:szCs w:val="22"/>
        </w:rPr>
        <w:t>IntelliJ</w:t>
      </w:r>
      <w:r w:rsidRPr="00080A23">
        <w:rPr>
          <w:rFonts w:asciiTheme="minorHAnsi" w:eastAsia="Book Antiqua" w:hAnsiTheme="minorHAnsi" w:cstheme="minorHAnsi"/>
          <w:szCs w:val="22"/>
        </w:rPr>
        <w:t>,</w:t>
      </w:r>
      <w:r w:rsidR="00286A0C" w:rsidRPr="00080A23">
        <w:rPr>
          <w:rFonts w:asciiTheme="minorHAnsi" w:eastAsia="Book Antiqua" w:hAnsiTheme="minorHAnsi" w:cstheme="minorHAnsi"/>
          <w:szCs w:val="22"/>
        </w:rPr>
        <w:t xml:space="preserve"> </w:t>
      </w:r>
      <w:r w:rsidR="00BF055E" w:rsidRPr="00080A23">
        <w:rPr>
          <w:rFonts w:asciiTheme="minorHAnsi" w:eastAsia="Book Antiqua" w:hAnsiTheme="minorHAnsi" w:cstheme="minorHAnsi"/>
          <w:szCs w:val="22"/>
        </w:rPr>
        <w:t>A</w:t>
      </w:r>
      <w:r w:rsidR="00830B2B" w:rsidRPr="00080A23">
        <w:rPr>
          <w:rFonts w:asciiTheme="minorHAnsi" w:eastAsia="Book Antiqua" w:hAnsiTheme="minorHAnsi" w:cstheme="minorHAnsi"/>
          <w:szCs w:val="22"/>
        </w:rPr>
        <w:t>zure Devops</w:t>
      </w:r>
      <w:r w:rsidRPr="00080A23">
        <w:rPr>
          <w:rFonts w:asciiTheme="minorHAnsi" w:eastAsia="Book Antiqua" w:hAnsiTheme="minorHAnsi" w:cstheme="minorHAnsi"/>
          <w:szCs w:val="22"/>
        </w:rPr>
        <w:t xml:space="preserve">, </w:t>
      </w:r>
      <w:r w:rsidR="007B74C3" w:rsidRPr="00080A23">
        <w:rPr>
          <w:rFonts w:asciiTheme="minorHAnsi" w:eastAsia="Book Antiqua" w:hAnsiTheme="minorHAnsi" w:cstheme="minorHAnsi"/>
          <w:szCs w:val="22"/>
        </w:rPr>
        <w:t xml:space="preserve">Azure </w:t>
      </w:r>
      <w:r w:rsidRPr="00080A23">
        <w:rPr>
          <w:rFonts w:asciiTheme="minorHAnsi" w:eastAsia="Book Antiqua" w:hAnsiTheme="minorHAnsi" w:cstheme="minorHAnsi"/>
          <w:szCs w:val="22"/>
        </w:rPr>
        <w:t>Kubernetes</w:t>
      </w:r>
      <w:r w:rsidR="007B74C3" w:rsidRPr="00080A23">
        <w:rPr>
          <w:rFonts w:asciiTheme="minorHAnsi" w:eastAsia="Book Antiqua" w:hAnsiTheme="minorHAnsi" w:cstheme="minorHAnsi"/>
          <w:szCs w:val="22"/>
        </w:rPr>
        <w:t xml:space="preserve"> Service</w:t>
      </w:r>
      <w:r w:rsidRPr="00080A23">
        <w:rPr>
          <w:rFonts w:asciiTheme="minorHAnsi" w:eastAsia="Book Antiqua" w:hAnsiTheme="minorHAnsi" w:cstheme="minorHAnsi"/>
          <w:szCs w:val="22"/>
        </w:rPr>
        <w:t>, G</w:t>
      </w:r>
      <w:r w:rsidR="0038749D" w:rsidRPr="00080A23">
        <w:rPr>
          <w:rFonts w:asciiTheme="minorHAnsi" w:eastAsia="Book Antiqua" w:hAnsiTheme="minorHAnsi" w:cstheme="minorHAnsi"/>
          <w:szCs w:val="22"/>
        </w:rPr>
        <w:t>it</w:t>
      </w:r>
      <w:r w:rsidRPr="00080A23">
        <w:rPr>
          <w:rFonts w:asciiTheme="minorHAnsi" w:eastAsia="Book Antiqua" w:hAnsiTheme="minorHAnsi" w:cstheme="minorHAnsi"/>
          <w:szCs w:val="22"/>
        </w:rPr>
        <w:t>, SonarQube, Jacoco, Junit</w:t>
      </w:r>
      <w:r w:rsidR="00FC1042" w:rsidRPr="00080A23">
        <w:rPr>
          <w:rFonts w:asciiTheme="minorHAnsi" w:eastAsia="Book Antiqua" w:hAnsiTheme="minorHAnsi" w:cstheme="minorHAnsi"/>
          <w:szCs w:val="22"/>
        </w:rPr>
        <w:t xml:space="preserve">, </w:t>
      </w:r>
      <w:r w:rsidRPr="00080A23">
        <w:rPr>
          <w:rFonts w:asciiTheme="minorHAnsi" w:eastAsia="Book Antiqua" w:hAnsiTheme="minorHAnsi" w:cstheme="minorHAnsi"/>
          <w:szCs w:val="22"/>
        </w:rPr>
        <w:t xml:space="preserve">Oracle 11g, </w:t>
      </w:r>
      <w:r w:rsidR="006576F1" w:rsidRPr="00080A23">
        <w:rPr>
          <w:rFonts w:asciiTheme="minorHAnsi" w:eastAsia="Book Antiqua" w:hAnsiTheme="minorHAnsi" w:cstheme="minorHAnsi"/>
          <w:szCs w:val="22"/>
        </w:rPr>
        <w:t>Agile</w:t>
      </w:r>
      <w:r w:rsidRPr="00080A23">
        <w:rPr>
          <w:rFonts w:asciiTheme="minorHAnsi" w:eastAsia="Book Antiqua" w:hAnsiTheme="minorHAnsi" w:cstheme="minorHAnsi"/>
          <w:szCs w:val="22"/>
        </w:rPr>
        <w:t>.</w:t>
      </w:r>
    </w:p>
    <w:p w14:paraId="24F79FC2" w14:textId="20F6C6C3" w:rsidR="00483015" w:rsidRPr="00080A23" w:rsidRDefault="00483015" w:rsidP="008821D6">
      <w:pPr>
        <w:rPr>
          <w:rFonts w:asciiTheme="minorHAnsi" w:eastAsia="Book Antiqua" w:hAnsiTheme="minorHAnsi" w:cstheme="minorHAnsi"/>
          <w:szCs w:val="22"/>
        </w:rPr>
      </w:pPr>
    </w:p>
    <w:p w14:paraId="4067BC8A" w14:textId="15094DB5" w:rsidR="38F2FA9A" w:rsidRPr="008B45F9" w:rsidRDefault="38F2FA9A" w:rsidP="008821D6">
      <w:pPr>
        <w:rPr>
          <w:rFonts w:asciiTheme="minorHAnsi" w:eastAsia="Book Antiqua" w:hAnsiTheme="minorHAnsi" w:cstheme="minorHAnsi"/>
          <w:b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 xml:space="preserve">Client: </w:t>
      </w:r>
      <w:r w:rsidRPr="008B45F9">
        <w:rPr>
          <w:rFonts w:asciiTheme="minorHAnsi" w:eastAsia="Book Antiqua" w:hAnsiTheme="minorHAnsi" w:cstheme="minorHAnsi"/>
          <w:b/>
          <w:bCs/>
          <w:szCs w:val="22"/>
        </w:rPr>
        <w:t>Johnson &amp; Johnson (Raritan, NJ)</w:t>
      </w:r>
      <w:r w:rsidRPr="008B45F9">
        <w:rPr>
          <w:rFonts w:asciiTheme="minorHAnsi" w:eastAsia="Book Antiqua" w:hAnsiTheme="minorHAnsi" w:cstheme="minorHAnsi"/>
          <w:b/>
          <w:szCs w:val="22"/>
        </w:rPr>
        <w:tab/>
      </w:r>
      <w:r w:rsidRPr="008B45F9">
        <w:rPr>
          <w:rFonts w:asciiTheme="minorHAnsi" w:eastAsia="Book Antiqua" w:hAnsiTheme="minorHAnsi" w:cstheme="minorHAnsi"/>
          <w:b/>
          <w:szCs w:val="22"/>
        </w:rPr>
        <w:tab/>
        <w:t xml:space="preserve">   </w:t>
      </w:r>
      <w:r w:rsidR="000C6258" w:rsidRPr="008B45F9">
        <w:rPr>
          <w:rFonts w:asciiTheme="minorHAnsi" w:eastAsia="Book Antiqua" w:hAnsiTheme="minorHAnsi" w:cstheme="minorHAnsi"/>
          <w:b/>
          <w:szCs w:val="22"/>
        </w:rPr>
        <w:t xml:space="preserve">                                          </w:t>
      </w:r>
      <w:r w:rsidR="008137FE" w:rsidRPr="008B45F9">
        <w:rPr>
          <w:rFonts w:asciiTheme="minorHAnsi" w:eastAsia="Book Antiqua" w:hAnsiTheme="minorHAnsi" w:cstheme="minorHAnsi"/>
          <w:b/>
          <w:szCs w:val="22"/>
        </w:rPr>
        <w:t xml:space="preserve">                           </w:t>
      </w:r>
      <w:r w:rsidR="00314518" w:rsidRPr="008B45F9">
        <w:rPr>
          <w:rFonts w:asciiTheme="minorHAnsi" w:eastAsia="Book Antiqua" w:hAnsiTheme="minorHAnsi" w:cstheme="minorHAnsi"/>
          <w:b/>
          <w:szCs w:val="22"/>
        </w:rPr>
        <w:t xml:space="preserve">  </w:t>
      </w:r>
      <w:r w:rsidR="008B45F9">
        <w:rPr>
          <w:rFonts w:asciiTheme="minorHAnsi" w:eastAsia="Book Antiqua" w:hAnsiTheme="minorHAnsi" w:cstheme="minorHAnsi"/>
          <w:b/>
          <w:szCs w:val="22"/>
        </w:rPr>
        <w:tab/>
      </w:r>
      <w:r w:rsidR="000C6258" w:rsidRPr="008B45F9">
        <w:rPr>
          <w:rFonts w:asciiTheme="minorHAnsi" w:eastAsia="Book Antiqua" w:hAnsiTheme="minorHAnsi" w:cstheme="minorHAnsi"/>
          <w:b/>
          <w:color w:val="000000" w:themeColor="text1"/>
          <w:szCs w:val="22"/>
        </w:rPr>
        <w:t>Aug 1</w:t>
      </w:r>
      <w:r w:rsidR="003B22EC" w:rsidRPr="008B45F9">
        <w:rPr>
          <w:rFonts w:asciiTheme="minorHAnsi" w:eastAsia="Book Antiqua" w:hAnsiTheme="minorHAnsi" w:cstheme="minorHAnsi"/>
          <w:b/>
          <w:color w:val="000000" w:themeColor="text1"/>
          <w:szCs w:val="22"/>
        </w:rPr>
        <w:t>8</w:t>
      </w:r>
      <w:r w:rsidR="000C6258" w:rsidRPr="008B45F9">
        <w:rPr>
          <w:rFonts w:asciiTheme="minorHAnsi" w:eastAsia="Book Antiqua" w:hAnsiTheme="minorHAnsi" w:cstheme="minorHAnsi"/>
          <w:b/>
          <w:color w:val="000000" w:themeColor="text1"/>
          <w:szCs w:val="22"/>
        </w:rPr>
        <w:t xml:space="preserve"> </w:t>
      </w:r>
      <w:r w:rsidR="008137FE" w:rsidRPr="008B45F9">
        <w:rPr>
          <w:rFonts w:asciiTheme="minorHAnsi" w:eastAsia="Book Antiqua" w:hAnsiTheme="minorHAnsi" w:cstheme="minorHAnsi"/>
          <w:b/>
          <w:color w:val="000000" w:themeColor="text1"/>
          <w:szCs w:val="22"/>
        </w:rPr>
        <w:t>– Sep</w:t>
      </w:r>
      <w:r w:rsidR="000C6258" w:rsidRPr="008B45F9">
        <w:rPr>
          <w:rFonts w:asciiTheme="minorHAnsi" w:eastAsia="Book Antiqua" w:hAnsiTheme="minorHAnsi" w:cstheme="minorHAnsi"/>
          <w:b/>
          <w:color w:val="000000" w:themeColor="text1"/>
          <w:szCs w:val="22"/>
        </w:rPr>
        <w:t xml:space="preserve"> 21</w:t>
      </w:r>
      <w:r w:rsidRPr="008B45F9">
        <w:rPr>
          <w:rFonts w:asciiTheme="minorHAnsi" w:eastAsia="Book Antiqua" w:hAnsiTheme="minorHAnsi" w:cstheme="minorHAnsi"/>
          <w:b/>
          <w:szCs w:val="22"/>
        </w:rPr>
        <w:t xml:space="preserve">                         Role: Java Full Stack Lead Developer</w:t>
      </w:r>
    </w:p>
    <w:p w14:paraId="4134D547" w14:textId="77777777" w:rsidR="00674079" w:rsidRPr="00080A23" w:rsidRDefault="00674079" w:rsidP="008821D6">
      <w:pPr>
        <w:rPr>
          <w:rFonts w:asciiTheme="minorHAnsi" w:eastAsia="Book Antiqua" w:hAnsiTheme="minorHAnsi" w:cstheme="minorHAnsi"/>
          <w:szCs w:val="22"/>
        </w:rPr>
      </w:pPr>
    </w:p>
    <w:p w14:paraId="4E2F2188" w14:textId="0EAE414E" w:rsidR="00947705" w:rsidRPr="008B45F9" w:rsidRDefault="00674079" w:rsidP="0069575A">
      <w:pPr>
        <w:ind w:right="-180"/>
        <w:jc w:val="both"/>
        <w:rPr>
          <w:rFonts w:asciiTheme="minorHAnsi" w:eastAsia="Book Antiqua" w:hAnsiTheme="minorHAnsi" w:cstheme="minorHAnsi"/>
          <w:b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>Responsibilities:</w:t>
      </w:r>
    </w:p>
    <w:p w14:paraId="575B5725" w14:textId="2FE2CB99" w:rsidR="00947705" w:rsidRPr="00080A23" w:rsidRDefault="00947705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 xml:space="preserve">Led Java development for frontend applications, coordinating with teams like Informatica, </w:t>
      </w:r>
      <w:r w:rsidR="00CC0C6F" w:rsidRPr="00080A23">
        <w:rPr>
          <w:rFonts w:asciiTheme="minorHAnsi" w:hAnsiTheme="minorHAnsi" w:cstheme="minorHAnsi"/>
          <w:szCs w:val="22"/>
          <w:lang w:eastAsia="en-US"/>
        </w:rPr>
        <w:t xml:space="preserve">Web Methods, </w:t>
      </w:r>
      <w:r w:rsidRPr="00080A23">
        <w:rPr>
          <w:rFonts w:asciiTheme="minorHAnsi" w:hAnsiTheme="minorHAnsi" w:cstheme="minorHAnsi"/>
          <w:szCs w:val="22"/>
          <w:lang w:eastAsia="en-US"/>
        </w:rPr>
        <w:t>Web Logic, and Production Support.</w:t>
      </w:r>
    </w:p>
    <w:p w14:paraId="662AF8EF" w14:textId="6C54DA25" w:rsidR="00947705" w:rsidRPr="00080A23" w:rsidRDefault="00947705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Implemented functionality with Servlets, JSP, HTML, Struts, Hibernate, JavaScript, and Web Logic.</w:t>
      </w:r>
    </w:p>
    <w:p w14:paraId="199CE881" w14:textId="00451738" w:rsidR="00947705" w:rsidRPr="00080A23" w:rsidRDefault="00947705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Engaged with business partners to gather requirements and worked on legacy Java app modernization.</w:t>
      </w:r>
    </w:p>
    <w:p w14:paraId="3390641F" w14:textId="3751C694" w:rsidR="00947705" w:rsidRPr="00080A23" w:rsidRDefault="00947705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Conducted root cause analysis and performance tuning.</w:t>
      </w:r>
    </w:p>
    <w:p w14:paraId="455DC923" w14:textId="0731D568" w:rsidR="00947705" w:rsidRPr="00080A23" w:rsidRDefault="00947705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Used Atlassian tools (Jira, Bitbucket, Confluence) for issue tracking, code review, and release management.</w:t>
      </w:r>
    </w:p>
    <w:p w14:paraId="39FA0F51" w14:textId="10115EA0" w:rsidR="00947705" w:rsidRPr="00080A23" w:rsidRDefault="00947705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Customized Angular 6 components and worked with Routes.</w:t>
      </w:r>
    </w:p>
    <w:p w14:paraId="1E5650E4" w14:textId="4D3B6671" w:rsidR="00A85C9B" w:rsidRPr="00080A23" w:rsidRDefault="00A85C9B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Developed Angular forms (template-driven and reactive) for server-side and client-side validation.</w:t>
      </w:r>
    </w:p>
    <w:p w14:paraId="492A7AD4" w14:textId="626622E5" w:rsidR="00947705" w:rsidRPr="00080A23" w:rsidRDefault="00947705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Leveraged AWS for cloud management and instance modification.</w:t>
      </w:r>
    </w:p>
    <w:p w14:paraId="2D615FDF" w14:textId="0C64E907" w:rsidR="00A85C9B" w:rsidRPr="00080A23" w:rsidRDefault="00A85C9B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Developed REST APIs in Node.js using Swagger and integrated Oracle 12c database.</w:t>
      </w:r>
    </w:p>
    <w:p w14:paraId="708D38D8" w14:textId="4A294C4F" w:rsidR="00947705" w:rsidRPr="00080A23" w:rsidRDefault="00947705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Built CI/CD pipelines in Jenkins and TeamCity, with Cucumber and Selenium for automated tests.</w:t>
      </w:r>
    </w:p>
    <w:p w14:paraId="74CAB984" w14:textId="5C3AC793" w:rsidR="00947705" w:rsidRPr="00080A23" w:rsidRDefault="00947705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Supported unit testing, deployment with WebLogic, and Git for version control.</w:t>
      </w:r>
    </w:p>
    <w:p w14:paraId="21B37FD7" w14:textId="0CDE78EF" w:rsidR="00FD6199" w:rsidRDefault="00947705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Collaborated with the support team on production issues.</w:t>
      </w:r>
    </w:p>
    <w:p w14:paraId="4DD20E83" w14:textId="77777777" w:rsidR="008B45F9" w:rsidRPr="008B45F9" w:rsidRDefault="008B45F9" w:rsidP="008B45F9">
      <w:pPr>
        <w:suppressAutoHyphens w:val="0"/>
        <w:rPr>
          <w:rFonts w:asciiTheme="minorHAnsi" w:hAnsiTheme="minorHAnsi" w:cstheme="minorHAnsi"/>
          <w:szCs w:val="22"/>
          <w:lang w:eastAsia="en-US"/>
        </w:rPr>
      </w:pPr>
    </w:p>
    <w:p w14:paraId="7A6B5653" w14:textId="585B2DD8" w:rsidR="00870DE0" w:rsidRPr="00A97FC4" w:rsidRDefault="38F2FA9A" w:rsidP="00A97FC4">
      <w:pPr>
        <w:spacing w:after="160" w:line="259" w:lineRule="auto"/>
        <w:rPr>
          <w:rFonts w:asciiTheme="minorHAnsi" w:eastAsia="Book Antiqua" w:hAnsiTheme="minorHAnsi" w:cstheme="minorHAnsi"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lastRenderedPageBreak/>
        <w:t>Environment:</w:t>
      </w:r>
      <w:r w:rsidRPr="00080A23">
        <w:rPr>
          <w:rFonts w:asciiTheme="minorHAnsi" w:eastAsia="Book Antiqua" w:hAnsiTheme="minorHAnsi" w:cstheme="minorHAnsi"/>
          <w:szCs w:val="22"/>
        </w:rPr>
        <w:t xml:space="preserve"> Java </w:t>
      </w:r>
      <w:r w:rsidR="00F56C87" w:rsidRPr="00080A23">
        <w:rPr>
          <w:rFonts w:asciiTheme="minorHAnsi" w:eastAsia="Book Antiqua" w:hAnsiTheme="minorHAnsi" w:cstheme="minorHAnsi"/>
          <w:szCs w:val="22"/>
        </w:rPr>
        <w:t>8</w:t>
      </w:r>
      <w:r w:rsidRPr="00080A23">
        <w:rPr>
          <w:rFonts w:asciiTheme="minorHAnsi" w:eastAsia="Book Antiqua" w:hAnsiTheme="minorHAnsi" w:cstheme="minorHAnsi"/>
          <w:szCs w:val="22"/>
        </w:rPr>
        <w:t xml:space="preserve">, J2EE, Servlets, </w:t>
      </w:r>
      <w:r w:rsidR="00934DB4" w:rsidRPr="00080A23">
        <w:rPr>
          <w:rFonts w:asciiTheme="minorHAnsi" w:eastAsia="Book Antiqua" w:hAnsiTheme="minorHAnsi" w:cstheme="minorHAnsi"/>
          <w:szCs w:val="22"/>
        </w:rPr>
        <w:t xml:space="preserve">Struts, Spring, Hibernate, </w:t>
      </w:r>
      <w:r w:rsidRPr="00080A23">
        <w:rPr>
          <w:rFonts w:asciiTheme="minorHAnsi" w:eastAsia="Book Antiqua" w:hAnsiTheme="minorHAnsi" w:cstheme="minorHAnsi"/>
          <w:szCs w:val="22"/>
        </w:rPr>
        <w:t xml:space="preserve">JSP, </w:t>
      </w:r>
      <w:r w:rsidR="00934DB4" w:rsidRPr="00080A23">
        <w:rPr>
          <w:rFonts w:asciiTheme="minorHAnsi" w:eastAsia="Book Antiqua" w:hAnsiTheme="minorHAnsi" w:cstheme="minorHAnsi"/>
          <w:szCs w:val="22"/>
        </w:rPr>
        <w:t xml:space="preserve">Eclipse, </w:t>
      </w:r>
      <w:r w:rsidR="009F4980" w:rsidRPr="00080A23">
        <w:rPr>
          <w:rFonts w:asciiTheme="minorHAnsi" w:eastAsia="Book Antiqua" w:hAnsiTheme="minorHAnsi" w:cstheme="minorHAnsi"/>
          <w:szCs w:val="22"/>
        </w:rPr>
        <w:t xml:space="preserve">Angular </w:t>
      </w:r>
      <w:r w:rsidR="0083721F" w:rsidRPr="00080A23">
        <w:rPr>
          <w:rFonts w:asciiTheme="minorHAnsi" w:eastAsia="Book Antiqua" w:hAnsiTheme="minorHAnsi" w:cstheme="minorHAnsi"/>
          <w:szCs w:val="22"/>
        </w:rPr>
        <w:t>6</w:t>
      </w:r>
      <w:r w:rsidR="009F4980" w:rsidRPr="00080A23">
        <w:rPr>
          <w:rFonts w:asciiTheme="minorHAnsi" w:eastAsia="Book Antiqua" w:hAnsiTheme="minorHAnsi" w:cstheme="minorHAnsi"/>
          <w:szCs w:val="22"/>
        </w:rPr>
        <w:t xml:space="preserve">, </w:t>
      </w:r>
      <w:r w:rsidRPr="00080A23">
        <w:rPr>
          <w:rFonts w:asciiTheme="minorHAnsi" w:eastAsia="Book Antiqua" w:hAnsiTheme="minorHAnsi" w:cstheme="minorHAnsi"/>
          <w:szCs w:val="22"/>
        </w:rPr>
        <w:t xml:space="preserve">JavaScript, XML, HTML, CSS, AJAX, AWS, Web Logic Application server, </w:t>
      </w:r>
      <w:r w:rsidR="005D55D3" w:rsidRPr="00080A23">
        <w:rPr>
          <w:rFonts w:asciiTheme="minorHAnsi" w:eastAsia="Book Antiqua" w:hAnsiTheme="minorHAnsi" w:cstheme="minorHAnsi"/>
          <w:szCs w:val="22"/>
        </w:rPr>
        <w:t xml:space="preserve">Jenkins CI/CD, </w:t>
      </w:r>
      <w:r w:rsidR="003330B5" w:rsidRPr="00080A23">
        <w:rPr>
          <w:rFonts w:asciiTheme="minorHAnsi" w:eastAsia="Book Antiqua" w:hAnsiTheme="minorHAnsi" w:cstheme="minorHAnsi"/>
          <w:szCs w:val="22"/>
        </w:rPr>
        <w:t>Oracle 12c</w:t>
      </w:r>
      <w:r w:rsidRPr="00080A23">
        <w:rPr>
          <w:rFonts w:asciiTheme="minorHAnsi" w:eastAsia="Book Antiqua" w:hAnsiTheme="minorHAnsi" w:cstheme="minorHAnsi"/>
          <w:szCs w:val="22"/>
        </w:rPr>
        <w:t>, A</w:t>
      </w:r>
      <w:r w:rsidR="002944FC" w:rsidRPr="00080A23">
        <w:rPr>
          <w:rFonts w:asciiTheme="minorHAnsi" w:eastAsia="Book Antiqua" w:hAnsiTheme="minorHAnsi" w:cstheme="minorHAnsi"/>
          <w:szCs w:val="22"/>
        </w:rPr>
        <w:t>nt</w:t>
      </w:r>
      <w:r w:rsidR="00D87D21" w:rsidRPr="00080A23">
        <w:rPr>
          <w:rFonts w:asciiTheme="minorHAnsi" w:eastAsia="Book Antiqua" w:hAnsiTheme="minorHAnsi" w:cstheme="minorHAnsi"/>
          <w:szCs w:val="22"/>
        </w:rPr>
        <w:t xml:space="preserve">, </w:t>
      </w:r>
      <w:r w:rsidR="00D61E89" w:rsidRPr="00080A23">
        <w:rPr>
          <w:rFonts w:asciiTheme="minorHAnsi" w:eastAsia="Book Antiqua" w:hAnsiTheme="minorHAnsi" w:cstheme="minorHAnsi"/>
          <w:szCs w:val="22"/>
        </w:rPr>
        <w:t xml:space="preserve">Jira, </w:t>
      </w:r>
      <w:r w:rsidR="00D87D21" w:rsidRPr="00080A23">
        <w:rPr>
          <w:rFonts w:asciiTheme="minorHAnsi" w:eastAsia="Book Antiqua" w:hAnsiTheme="minorHAnsi" w:cstheme="minorHAnsi"/>
          <w:szCs w:val="22"/>
        </w:rPr>
        <w:t>Agile</w:t>
      </w:r>
      <w:r w:rsidR="001C0755" w:rsidRPr="00080A23">
        <w:rPr>
          <w:rFonts w:asciiTheme="minorHAnsi" w:eastAsia="Book Antiqua" w:hAnsiTheme="minorHAnsi" w:cstheme="minorHAnsi"/>
          <w:szCs w:val="22"/>
        </w:rPr>
        <w:t>.</w:t>
      </w:r>
    </w:p>
    <w:p w14:paraId="41A5D05E" w14:textId="1EFF5DEF" w:rsidR="008137FE" w:rsidRPr="008B45F9" w:rsidRDefault="008B45F9" w:rsidP="42FB831E">
      <w:pPr>
        <w:jc w:val="both"/>
        <w:rPr>
          <w:rFonts w:asciiTheme="minorHAnsi" w:eastAsia="Book Antiqua" w:hAnsiTheme="minorHAnsi" w:cstheme="minorHAnsi"/>
          <w:b/>
          <w:szCs w:val="22"/>
        </w:rPr>
      </w:pPr>
      <w:r>
        <w:rPr>
          <w:rFonts w:asciiTheme="minorHAnsi" w:eastAsia="Book Antiqua" w:hAnsiTheme="minorHAnsi" w:cstheme="minorHAnsi"/>
          <w:b/>
          <w:szCs w:val="22"/>
        </w:rPr>
        <w:t xml:space="preserve">Client: </w:t>
      </w:r>
      <w:r w:rsidR="38F2FA9A" w:rsidRPr="008B45F9">
        <w:rPr>
          <w:rFonts w:asciiTheme="minorHAnsi" w:eastAsia="Book Antiqua" w:hAnsiTheme="minorHAnsi" w:cstheme="minorHAnsi"/>
          <w:b/>
          <w:bCs/>
          <w:color w:val="000000" w:themeColor="text1"/>
          <w:szCs w:val="22"/>
        </w:rPr>
        <w:t>Sprint (New York, NY)</w:t>
      </w:r>
      <w:r w:rsidR="0002412D" w:rsidRPr="008B45F9">
        <w:rPr>
          <w:rFonts w:asciiTheme="minorHAnsi" w:hAnsiTheme="minorHAnsi" w:cstheme="minorHAnsi"/>
          <w:b/>
          <w:bCs/>
          <w:szCs w:val="22"/>
        </w:rPr>
        <w:tab/>
      </w:r>
      <w:r w:rsidR="0002412D" w:rsidRPr="008B45F9">
        <w:rPr>
          <w:rFonts w:asciiTheme="minorHAnsi" w:hAnsiTheme="minorHAnsi" w:cstheme="minorHAnsi"/>
          <w:b/>
          <w:szCs w:val="22"/>
        </w:rPr>
        <w:tab/>
      </w:r>
      <w:r w:rsidR="0002412D" w:rsidRPr="008B45F9">
        <w:rPr>
          <w:rFonts w:asciiTheme="minorHAnsi" w:hAnsiTheme="minorHAnsi" w:cstheme="minorHAnsi"/>
          <w:b/>
          <w:szCs w:val="22"/>
        </w:rPr>
        <w:tab/>
      </w:r>
      <w:r w:rsidR="00ED2497" w:rsidRPr="008B45F9">
        <w:rPr>
          <w:rFonts w:asciiTheme="minorHAnsi" w:hAnsiTheme="minorHAnsi" w:cstheme="minorHAnsi"/>
          <w:b/>
          <w:szCs w:val="22"/>
        </w:rPr>
        <w:t xml:space="preserve">                                                                          </w:t>
      </w:r>
      <w:r>
        <w:rPr>
          <w:rFonts w:asciiTheme="minorHAnsi" w:hAnsiTheme="minorHAnsi" w:cstheme="minorHAnsi"/>
          <w:b/>
          <w:szCs w:val="22"/>
        </w:rPr>
        <w:tab/>
      </w:r>
      <w:r>
        <w:rPr>
          <w:rFonts w:asciiTheme="minorHAnsi" w:hAnsiTheme="minorHAnsi" w:cstheme="minorHAnsi"/>
          <w:b/>
          <w:szCs w:val="22"/>
        </w:rPr>
        <w:tab/>
      </w:r>
      <w:r w:rsidR="004D7227" w:rsidRPr="008B45F9">
        <w:rPr>
          <w:rFonts w:asciiTheme="minorHAnsi" w:eastAsia="Book Antiqua" w:hAnsiTheme="minorHAnsi" w:cstheme="minorHAnsi"/>
          <w:b/>
          <w:szCs w:val="22"/>
        </w:rPr>
        <w:t xml:space="preserve">Sep </w:t>
      </w:r>
      <w:r w:rsidR="00ED2497" w:rsidRPr="008B45F9">
        <w:rPr>
          <w:rFonts w:asciiTheme="minorHAnsi" w:eastAsia="Book Antiqua" w:hAnsiTheme="minorHAnsi" w:cstheme="minorHAnsi"/>
          <w:b/>
          <w:szCs w:val="22"/>
        </w:rPr>
        <w:t>1</w:t>
      </w:r>
      <w:r w:rsidR="004D7227" w:rsidRPr="008B45F9">
        <w:rPr>
          <w:rFonts w:asciiTheme="minorHAnsi" w:eastAsia="Book Antiqua" w:hAnsiTheme="minorHAnsi" w:cstheme="minorHAnsi"/>
          <w:b/>
          <w:szCs w:val="22"/>
        </w:rPr>
        <w:t>5</w:t>
      </w:r>
      <w:r w:rsidR="00ED2497" w:rsidRPr="008B45F9">
        <w:rPr>
          <w:rFonts w:asciiTheme="minorHAnsi" w:eastAsia="Book Antiqua" w:hAnsiTheme="minorHAnsi" w:cstheme="minorHAnsi"/>
          <w:b/>
          <w:szCs w:val="22"/>
        </w:rPr>
        <w:t xml:space="preserve"> – Jul 1</w:t>
      </w:r>
      <w:r w:rsidR="003B22EC" w:rsidRPr="008B45F9">
        <w:rPr>
          <w:rFonts w:asciiTheme="minorHAnsi" w:eastAsia="Book Antiqua" w:hAnsiTheme="minorHAnsi" w:cstheme="minorHAnsi"/>
          <w:b/>
          <w:szCs w:val="22"/>
        </w:rPr>
        <w:t>8</w:t>
      </w:r>
      <w:r w:rsidR="008137FE" w:rsidRPr="008B45F9">
        <w:rPr>
          <w:rFonts w:asciiTheme="minorHAnsi" w:hAnsiTheme="minorHAnsi" w:cstheme="minorHAnsi"/>
          <w:b/>
          <w:szCs w:val="22"/>
        </w:rPr>
        <w:t xml:space="preserve">                         </w:t>
      </w:r>
    </w:p>
    <w:p w14:paraId="27AC401E" w14:textId="443ECF0D" w:rsidR="00C3500A" w:rsidRPr="008B45F9" w:rsidRDefault="42FB831E" w:rsidP="42FB831E">
      <w:pPr>
        <w:jc w:val="both"/>
        <w:rPr>
          <w:rFonts w:asciiTheme="minorHAnsi" w:eastAsia="Book Antiqua" w:hAnsiTheme="minorHAnsi" w:cstheme="minorHAnsi"/>
          <w:b/>
          <w:color w:val="000000" w:themeColor="text1"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 xml:space="preserve">Role:  </w:t>
      </w:r>
      <w:r w:rsidR="00625F51" w:rsidRPr="008B45F9">
        <w:rPr>
          <w:rFonts w:asciiTheme="minorHAnsi" w:eastAsia="Book Antiqua" w:hAnsiTheme="minorHAnsi" w:cstheme="minorHAnsi"/>
          <w:b/>
          <w:szCs w:val="22"/>
        </w:rPr>
        <w:t xml:space="preserve">Senior </w:t>
      </w:r>
      <w:r w:rsidRPr="008B45F9">
        <w:rPr>
          <w:rFonts w:asciiTheme="minorHAnsi" w:eastAsia="Book Antiqua" w:hAnsiTheme="minorHAnsi" w:cstheme="minorHAnsi"/>
          <w:b/>
          <w:color w:val="000000" w:themeColor="text1"/>
          <w:szCs w:val="22"/>
        </w:rPr>
        <w:t>Java Developer</w:t>
      </w:r>
    </w:p>
    <w:p w14:paraId="57ED69DD" w14:textId="77777777" w:rsidR="006B3251" w:rsidRPr="00080A23" w:rsidRDefault="0002412D" w:rsidP="42FB831E">
      <w:pPr>
        <w:ind w:right="-187"/>
        <w:jc w:val="both"/>
        <w:rPr>
          <w:rFonts w:asciiTheme="minorHAnsi" w:eastAsia="Book Antiqua" w:hAnsiTheme="minorHAnsi" w:cstheme="minorHAnsi"/>
          <w:szCs w:val="22"/>
        </w:rPr>
      </w:pPr>
      <w:r w:rsidRPr="00080A23">
        <w:rPr>
          <w:rFonts w:asciiTheme="minorHAnsi" w:hAnsiTheme="minorHAnsi" w:cstheme="minorHAnsi"/>
          <w:szCs w:val="22"/>
        </w:rPr>
        <w:tab/>
      </w:r>
    </w:p>
    <w:p w14:paraId="4A031D20" w14:textId="77777777" w:rsidR="51823BB2" w:rsidRPr="008B45F9" w:rsidRDefault="42FB831E" w:rsidP="42FB831E">
      <w:pPr>
        <w:jc w:val="both"/>
        <w:rPr>
          <w:rFonts w:asciiTheme="minorHAnsi" w:eastAsia="Book Antiqua" w:hAnsiTheme="minorHAnsi" w:cstheme="minorHAnsi"/>
          <w:b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>Responsibilities:</w:t>
      </w:r>
    </w:p>
    <w:p w14:paraId="30890B50" w14:textId="671D2027" w:rsidR="00721067" w:rsidRPr="00080A23" w:rsidRDefault="00721067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Involved in designing and developing presentation layer using Struts view tags (HTML, Bean, Logic and Nested), JSP, HTML5 and CSS3 and client validation using JavaScript, JSON.</w:t>
      </w:r>
    </w:p>
    <w:p w14:paraId="2961CA23" w14:textId="77777777" w:rsidR="00721067" w:rsidRPr="00080A23" w:rsidRDefault="00721067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Created dynamic pages with JSP and JSTL, and implemented Multithreading, Exception Handling, and Collections in Core Java.</w:t>
      </w:r>
    </w:p>
    <w:p w14:paraId="3B707FC1" w14:textId="73E1680E" w:rsidR="00721067" w:rsidRPr="00080A23" w:rsidRDefault="00721067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Used Multithreading for invoking the database and also implemented complex modules which contain business logics using Collection, Reflection, and Generics API.</w:t>
      </w:r>
    </w:p>
    <w:p w14:paraId="65E1E906" w14:textId="6158D300" w:rsidR="00721067" w:rsidRPr="00080A23" w:rsidRDefault="00721067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Integrated Spring/Hibernate for persistence and designed DAO layer.</w:t>
      </w:r>
    </w:p>
    <w:p w14:paraId="26B58A2F" w14:textId="4D3EC7A0" w:rsidR="00721067" w:rsidRPr="00080A23" w:rsidRDefault="00721067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Worked on MVC architecture with Spring, JSP, and Servlets.</w:t>
      </w:r>
    </w:p>
    <w:p w14:paraId="1D830258" w14:textId="14905BBC" w:rsidR="00721067" w:rsidRPr="00080A23" w:rsidRDefault="00721067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Developed and consumed SOAP-based web services, and used XML/JSON for data transfer.</w:t>
      </w:r>
    </w:p>
    <w:p w14:paraId="45FDB892" w14:textId="52D3663A" w:rsidR="00721067" w:rsidRPr="00080A23" w:rsidRDefault="00721067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Wrote SQL queries for JDBC connections to Oracle and worked with various RDBMS (MySQL, IBM DB2).</w:t>
      </w:r>
    </w:p>
    <w:p w14:paraId="319E8145" w14:textId="05BA6B47" w:rsidR="00721067" w:rsidRPr="00080A23" w:rsidRDefault="00721067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Collaborated on test plans and developed JUnit test cases, and Maven build scripts.</w:t>
      </w:r>
    </w:p>
    <w:p w14:paraId="42629FA3" w14:textId="156D3F59" w:rsidR="008B45F9" w:rsidRDefault="00721067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Utilized Log4j for error logging.</w:t>
      </w:r>
    </w:p>
    <w:p w14:paraId="1B23F8F3" w14:textId="77777777" w:rsidR="008B45F9" w:rsidRPr="008B45F9" w:rsidRDefault="008B45F9" w:rsidP="008B45F9">
      <w:pPr>
        <w:suppressAutoHyphens w:val="0"/>
        <w:rPr>
          <w:rFonts w:asciiTheme="minorHAnsi" w:hAnsiTheme="minorHAnsi" w:cstheme="minorHAnsi"/>
          <w:szCs w:val="22"/>
          <w:lang w:eastAsia="en-US"/>
        </w:rPr>
      </w:pPr>
    </w:p>
    <w:p w14:paraId="7FF84F35" w14:textId="2C0AF750" w:rsidR="00DA07A3" w:rsidRPr="00080A23" w:rsidRDefault="42FB831E" w:rsidP="00CD2C74">
      <w:pPr>
        <w:shd w:val="clear" w:color="auto" w:fill="FFFFFF" w:themeFill="background1"/>
        <w:spacing w:after="120" w:line="259" w:lineRule="auto"/>
        <w:jc w:val="both"/>
        <w:rPr>
          <w:rFonts w:asciiTheme="minorHAnsi" w:eastAsia="Book Antiqua" w:hAnsiTheme="minorHAnsi" w:cstheme="minorHAnsi"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>Environment:</w:t>
      </w:r>
      <w:r w:rsidRPr="00080A23">
        <w:rPr>
          <w:rFonts w:asciiTheme="minorHAnsi" w:eastAsia="Book Antiqua" w:hAnsiTheme="minorHAnsi" w:cstheme="minorHAnsi"/>
          <w:szCs w:val="22"/>
        </w:rPr>
        <w:t xml:space="preserve"> Java </w:t>
      </w:r>
      <w:r w:rsidR="00B44393" w:rsidRPr="00080A23">
        <w:rPr>
          <w:rFonts w:asciiTheme="minorHAnsi" w:eastAsia="Book Antiqua" w:hAnsiTheme="minorHAnsi" w:cstheme="minorHAnsi"/>
          <w:szCs w:val="22"/>
        </w:rPr>
        <w:t>8</w:t>
      </w:r>
      <w:r w:rsidRPr="00080A23">
        <w:rPr>
          <w:rFonts w:asciiTheme="minorHAnsi" w:eastAsia="Book Antiqua" w:hAnsiTheme="minorHAnsi" w:cstheme="minorHAnsi"/>
          <w:szCs w:val="22"/>
        </w:rPr>
        <w:t xml:space="preserve">, J2EE, </w:t>
      </w:r>
      <w:r w:rsidR="00146676" w:rsidRPr="00080A23">
        <w:rPr>
          <w:rFonts w:asciiTheme="minorHAnsi" w:eastAsia="Book Antiqua" w:hAnsiTheme="minorHAnsi" w:cstheme="minorHAnsi"/>
          <w:szCs w:val="22"/>
        </w:rPr>
        <w:t xml:space="preserve">JSON, JSP, Struts, Spring, Hibernate, SOAP, JDBC, WSDL, </w:t>
      </w:r>
      <w:r w:rsidRPr="00080A23">
        <w:rPr>
          <w:rFonts w:asciiTheme="minorHAnsi" w:eastAsia="Book Antiqua" w:hAnsiTheme="minorHAnsi" w:cstheme="minorHAnsi"/>
          <w:szCs w:val="22"/>
        </w:rPr>
        <w:t xml:space="preserve">HTML, </w:t>
      </w:r>
      <w:r w:rsidR="00146676" w:rsidRPr="00080A23">
        <w:rPr>
          <w:rFonts w:asciiTheme="minorHAnsi" w:eastAsia="Book Antiqua" w:hAnsiTheme="minorHAnsi" w:cstheme="minorHAnsi"/>
          <w:szCs w:val="22"/>
        </w:rPr>
        <w:t xml:space="preserve">XML, </w:t>
      </w:r>
      <w:r w:rsidRPr="00080A23">
        <w:rPr>
          <w:rFonts w:asciiTheme="minorHAnsi" w:eastAsia="Book Antiqua" w:hAnsiTheme="minorHAnsi" w:cstheme="minorHAnsi"/>
          <w:szCs w:val="22"/>
        </w:rPr>
        <w:t xml:space="preserve">CSS, JavaScript, </w:t>
      </w:r>
      <w:r w:rsidR="008D1FE4" w:rsidRPr="00080A23">
        <w:rPr>
          <w:rFonts w:asciiTheme="minorHAnsi" w:eastAsia="Book Antiqua" w:hAnsiTheme="minorHAnsi" w:cstheme="minorHAnsi"/>
          <w:szCs w:val="22"/>
        </w:rPr>
        <w:t>j</w:t>
      </w:r>
      <w:r w:rsidRPr="00080A23">
        <w:rPr>
          <w:rFonts w:asciiTheme="minorHAnsi" w:eastAsia="Book Antiqua" w:hAnsiTheme="minorHAnsi" w:cstheme="minorHAnsi"/>
          <w:szCs w:val="22"/>
        </w:rPr>
        <w:t>Query, Ajax, AngularJS, RabbitMQ, Oracle, Maven, JUnit, Log4J, SVN, Web Logic, Unix/Linux</w:t>
      </w:r>
      <w:r w:rsidR="00146676" w:rsidRPr="00080A23">
        <w:rPr>
          <w:rFonts w:asciiTheme="minorHAnsi" w:eastAsia="Book Antiqua" w:hAnsiTheme="minorHAnsi" w:cstheme="minorHAnsi"/>
          <w:szCs w:val="22"/>
        </w:rPr>
        <w:t>, Agile</w:t>
      </w:r>
      <w:r w:rsidRPr="00080A23">
        <w:rPr>
          <w:rFonts w:asciiTheme="minorHAnsi" w:eastAsia="Book Antiqua" w:hAnsiTheme="minorHAnsi" w:cstheme="minorHAnsi"/>
          <w:szCs w:val="22"/>
        </w:rPr>
        <w:t>.</w:t>
      </w:r>
    </w:p>
    <w:p w14:paraId="6EE863B6" w14:textId="317C5FD8" w:rsidR="004C045C" w:rsidRPr="00080A23" w:rsidRDefault="004C045C" w:rsidP="008B45F9">
      <w:pPr>
        <w:jc w:val="both"/>
        <w:rPr>
          <w:rFonts w:asciiTheme="minorHAnsi" w:eastAsia="Book Antiqua" w:hAnsiTheme="minorHAnsi" w:cstheme="minorHAnsi"/>
          <w:szCs w:val="22"/>
        </w:rPr>
      </w:pPr>
    </w:p>
    <w:p w14:paraId="25D1DB8E" w14:textId="45C352FF" w:rsidR="00ED2497" w:rsidRPr="008B45F9" w:rsidRDefault="004C045C" w:rsidP="004C045C">
      <w:pPr>
        <w:rPr>
          <w:rFonts w:asciiTheme="minorHAnsi" w:hAnsiTheme="minorHAnsi" w:cstheme="minorHAnsi"/>
          <w:b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 xml:space="preserve">Client:  </w:t>
      </w:r>
      <w:r w:rsidRPr="008B45F9">
        <w:rPr>
          <w:rFonts w:asciiTheme="minorHAnsi" w:eastAsia="Book Antiqua" w:hAnsiTheme="minorHAnsi" w:cstheme="minorHAnsi"/>
          <w:b/>
          <w:bCs/>
          <w:szCs w:val="22"/>
        </w:rPr>
        <w:t>AARP (Rockville, MD)</w:t>
      </w:r>
      <w:r w:rsidRPr="008B45F9">
        <w:rPr>
          <w:rFonts w:asciiTheme="minorHAnsi" w:hAnsiTheme="minorHAnsi" w:cstheme="minorHAnsi"/>
          <w:b/>
          <w:bCs/>
          <w:szCs w:val="22"/>
        </w:rPr>
        <w:tab/>
      </w:r>
      <w:r w:rsidRPr="008B45F9">
        <w:rPr>
          <w:rFonts w:asciiTheme="minorHAnsi" w:hAnsiTheme="minorHAnsi" w:cstheme="minorHAnsi"/>
          <w:b/>
          <w:szCs w:val="22"/>
        </w:rPr>
        <w:tab/>
      </w:r>
      <w:r w:rsidRPr="008B45F9">
        <w:rPr>
          <w:rFonts w:asciiTheme="minorHAnsi" w:hAnsiTheme="minorHAnsi" w:cstheme="minorHAnsi"/>
          <w:b/>
          <w:szCs w:val="22"/>
        </w:rPr>
        <w:tab/>
      </w:r>
      <w:r w:rsidRPr="008B45F9">
        <w:rPr>
          <w:rFonts w:asciiTheme="minorHAnsi" w:hAnsiTheme="minorHAnsi" w:cstheme="minorHAnsi"/>
          <w:b/>
          <w:szCs w:val="22"/>
        </w:rPr>
        <w:tab/>
      </w:r>
      <w:r w:rsidR="00ED2497" w:rsidRPr="008B45F9">
        <w:rPr>
          <w:rFonts w:asciiTheme="minorHAnsi" w:hAnsiTheme="minorHAnsi" w:cstheme="minorHAnsi"/>
          <w:b/>
          <w:szCs w:val="22"/>
        </w:rPr>
        <w:t xml:space="preserve">                                                                         </w:t>
      </w:r>
      <w:r w:rsidR="008B45F9">
        <w:rPr>
          <w:rFonts w:asciiTheme="minorHAnsi" w:hAnsiTheme="minorHAnsi" w:cstheme="minorHAnsi"/>
          <w:b/>
          <w:szCs w:val="22"/>
        </w:rPr>
        <w:tab/>
      </w:r>
      <w:r w:rsidR="00ED2497" w:rsidRPr="008B45F9">
        <w:rPr>
          <w:rFonts w:asciiTheme="minorHAnsi" w:eastAsia="Book Antiqua" w:hAnsiTheme="minorHAnsi" w:cstheme="minorHAnsi"/>
          <w:b/>
          <w:szCs w:val="22"/>
        </w:rPr>
        <w:t>Jan 14 – Aug 15</w:t>
      </w:r>
    </w:p>
    <w:p w14:paraId="66168037" w14:textId="5AAA3C81" w:rsidR="004C045C" w:rsidRPr="008B45F9" w:rsidRDefault="004C045C" w:rsidP="004C045C">
      <w:pPr>
        <w:rPr>
          <w:rFonts w:asciiTheme="minorHAnsi" w:eastAsia="Book Antiqua" w:hAnsiTheme="minorHAnsi" w:cstheme="minorHAnsi"/>
          <w:b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 xml:space="preserve">Role:  </w:t>
      </w:r>
      <w:r w:rsidRPr="008B45F9">
        <w:rPr>
          <w:rFonts w:asciiTheme="minorHAnsi" w:eastAsia="Book Antiqua" w:hAnsiTheme="minorHAnsi" w:cstheme="minorHAnsi"/>
          <w:b/>
          <w:color w:val="000000" w:themeColor="text1"/>
          <w:szCs w:val="22"/>
        </w:rPr>
        <w:t>Java Developer</w:t>
      </w:r>
    </w:p>
    <w:p w14:paraId="0841B917" w14:textId="77777777" w:rsidR="004C045C" w:rsidRPr="00080A23" w:rsidRDefault="004C045C" w:rsidP="004C045C">
      <w:pPr>
        <w:ind w:right="-180"/>
        <w:jc w:val="both"/>
        <w:rPr>
          <w:rFonts w:asciiTheme="minorHAnsi" w:eastAsia="Book Antiqua" w:hAnsiTheme="minorHAnsi" w:cstheme="minorHAnsi"/>
          <w:szCs w:val="22"/>
          <w:u w:val="single"/>
        </w:rPr>
      </w:pPr>
      <w:r w:rsidRPr="00080A23">
        <w:rPr>
          <w:rFonts w:asciiTheme="minorHAnsi" w:hAnsiTheme="minorHAnsi" w:cstheme="minorHAnsi"/>
          <w:szCs w:val="22"/>
        </w:rPr>
        <w:tab/>
      </w:r>
      <w:r w:rsidRPr="00080A23">
        <w:rPr>
          <w:rFonts w:asciiTheme="minorHAnsi" w:hAnsiTheme="minorHAnsi" w:cstheme="minorHAnsi"/>
          <w:szCs w:val="22"/>
        </w:rPr>
        <w:tab/>
      </w:r>
      <w:r w:rsidRPr="00080A23">
        <w:rPr>
          <w:rFonts w:asciiTheme="minorHAnsi" w:hAnsiTheme="minorHAnsi" w:cstheme="minorHAnsi"/>
          <w:szCs w:val="22"/>
        </w:rPr>
        <w:tab/>
      </w:r>
      <w:r w:rsidRPr="00080A23">
        <w:rPr>
          <w:rFonts w:asciiTheme="minorHAnsi" w:hAnsiTheme="minorHAnsi" w:cstheme="minorHAnsi"/>
          <w:szCs w:val="22"/>
        </w:rPr>
        <w:tab/>
      </w:r>
      <w:r w:rsidRPr="00080A23">
        <w:rPr>
          <w:rFonts w:asciiTheme="minorHAnsi" w:hAnsiTheme="minorHAnsi" w:cstheme="minorHAnsi"/>
          <w:szCs w:val="22"/>
        </w:rPr>
        <w:tab/>
      </w:r>
    </w:p>
    <w:p w14:paraId="5DB12286" w14:textId="0DC8C9BF" w:rsidR="00781DC3" w:rsidRPr="008B45F9" w:rsidRDefault="004C045C" w:rsidP="0055071A">
      <w:pPr>
        <w:tabs>
          <w:tab w:val="left" w:pos="3960"/>
        </w:tabs>
        <w:jc w:val="both"/>
        <w:rPr>
          <w:rFonts w:asciiTheme="minorHAnsi" w:eastAsia="Book Antiqua" w:hAnsiTheme="minorHAnsi" w:cstheme="minorHAnsi"/>
          <w:b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>Responsibilities:</w:t>
      </w:r>
    </w:p>
    <w:p w14:paraId="78C059CF" w14:textId="77777777" w:rsidR="002E2AD8" w:rsidRPr="00080A23" w:rsidRDefault="002E2AD8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Involved in analysis, design, deployment, and testing of a multi-tier application using J2EE technologies.</w:t>
      </w:r>
    </w:p>
    <w:p w14:paraId="064261F9" w14:textId="77777777" w:rsidR="002E2AD8" w:rsidRPr="00080A23" w:rsidRDefault="002E2AD8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Developed front-end components with Struts MVC, dynamic web pages using JSP, HTML, CSS, JavaScript, and AJAX.</w:t>
      </w:r>
    </w:p>
    <w:p w14:paraId="3BB54607" w14:textId="77777777" w:rsidR="002E2AD8" w:rsidRPr="00080A23" w:rsidRDefault="002E2AD8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Created core Java classes with Java 7 and developed RESTful microservices using Spring Boot.</w:t>
      </w:r>
    </w:p>
    <w:p w14:paraId="344C59B4" w14:textId="77777777" w:rsidR="002E2AD8" w:rsidRPr="00080A23" w:rsidRDefault="002E2AD8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Worked with SOAP for XML web services and implemented Hibernate for the DAO layer with MySQL.</w:t>
      </w:r>
    </w:p>
    <w:p w14:paraId="701A1C17" w14:textId="77777777" w:rsidR="002E2AD8" w:rsidRPr="00080A23" w:rsidRDefault="002E2AD8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Integrated Spring with JPA/Hibernate, RESTful services, and JMS (e.g., Sonic MQ, WebSphere MQ).</w:t>
      </w:r>
    </w:p>
    <w:p w14:paraId="34B4860F" w14:textId="77777777" w:rsidR="002E2AD8" w:rsidRPr="00080A23" w:rsidRDefault="002E2AD8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Developed presentation layer components comprising JSP, Ajax, Struts Action, and Struts form Beans.</w:t>
      </w:r>
    </w:p>
    <w:p w14:paraId="0C87AFEA" w14:textId="77777777" w:rsidR="002E2AD8" w:rsidRPr="00080A23" w:rsidRDefault="002E2AD8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Developed build scripts using Ant and wrote unit tests with JUnit and Mockito.</w:t>
      </w:r>
    </w:p>
    <w:p w14:paraId="4C745BE7" w14:textId="77777777" w:rsidR="002E2AD8" w:rsidRPr="00080A23" w:rsidRDefault="002E2AD8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Followed Agile (SCRUM) methodology, used SonarQube for code review, and set up CI/CD using Ant for build automation and deployment pipelines.</w:t>
      </w:r>
    </w:p>
    <w:p w14:paraId="26F69A17" w14:textId="0162FFB1" w:rsidR="002E2AD8" w:rsidRPr="00080A23" w:rsidRDefault="002E2AD8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Managed version control and source code management using SVN (Subversion), including branching, merging</w:t>
      </w:r>
      <w:r w:rsidR="00520D0A" w:rsidRPr="00080A23">
        <w:rPr>
          <w:rFonts w:asciiTheme="minorHAnsi" w:hAnsiTheme="minorHAnsi" w:cstheme="minorHAnsi"/>
          <w:szCs w:val="22"/>
          <w:lang w:eastAsia="en-US"/>
        </w:rPr>
        <w:t xml:space="preserve">, </w:t>
      </w:r>
      <w:r w:rsidRPr="00080A23">
        <w:rPr>
          <w:rFonts w:asciiTheme="minorHAnsi" w:hAnsiTheme="minorHAnsi" w:cstheme="minorHAnsi"/>
          <w:szCs w:val="22"/>
          <w:lang w:eastAsia="en-US"/>
        </w:rPr>
        <w:t>and tagging for various releases, ensuring smooth integration of code changes across different teams.</w:t>
      </w:r>
    </w:p>
    <w:p w14:paraId="26D154A3" w14:textId="6169F17B" w:rsidR="002E2AD8" w:rsidRDefault="002E2AD8" w:rsidP="00B407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080A23">
        <w:rPr>
          <w:rFonts w:asciiTheme="minorHAnsi" w:hAnsiTheme="minorHAnsi" w:cstheme="minorHAnsi"/>
          <w:sz w:val="22"/>
          <w:szCs w:val="22"/>
        </w:rPr>
        <w:t>Regularly checked in code changes, maintained consistent repository structure, and resolved merge conflicts to ensure code quality and stability.</w:t>
      </w:r>
    </w:p>
    <w:p w14:paraId="3861E8EE" w14:textId="77777777" w:rsidR="008B45F9" w:rsidRPr="008B45F9" w:rsidRDefault="008B45F9" w:rsidP="008B45F9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62607C24" w14:textId="190AB514" w:rsidR="002E2AD8" w:rsidRPr="00080A23" w:rsidRDefault="002E2AD8" w:rsidP="002E2AD8">
      <w:pPr>
        <w:pStyle w:val="NormalWeb"/>
        <w:rPr>
          <w:rFonts w:asciiTheme="minorHAnsi" w:hAnsiTheme="minorHAnsi" w:cstheme="minorHAnsi"/>
          <w:b/>
          <w:bCs/>
          <w:sz w:val="22"/>
          <w:szCs w:val="22"/>
        </w:rPr>
      </w:pPr>
      <w:r w:rsidRPr="008B45F9">
        <w:rPr>
          <w:rStyle w:val="Strong"/>
          <w:rFonts w:asciiTheme="minorHAnsi" w:hAnsiTheme="minorHAnsi" w:cstheme="minorHAnsi"/>
          <w:bCs w:val="0"/>
          <w:sz w:val="22"/>
          <w:szCs w:val="22"/>
        </w:rPr>
        <w:t>Environment:</w:t>
      </w:r>
      <w:r w:rsidRPr="00080A2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080A23">
        <w:rPr>
          <w:rFonts w:asciiTheme="minorHAnsi" w:hAnsiTheme="minorHAnsi" w:cstheme="minorHAnsi"/>
          <w:sz w:val="22"/>
          <w:szCs w:val="22"/>
        </w:rPr>
        <w:t>Java 7,</w:t>
      </w:r>
      <w:r w:rsidRPr="00080A23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080A2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Struts</w:t>
      </w:r>
      <w:r w:rsidRPr="00080A2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080A2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Spring</w:t>
      </w:r>
      <w:r w:rsidRPr="00080A2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080A2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Hibernate</w:t>
      </w:r>
      <w:r w:rsidRPr="00080A2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080A2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SOAP</w:t>
      </w:r>
      <w:r w:rsidRPr="00080A2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080A2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WSDL</w:t>
      </w:r>
      <w:r w:rsidRPr="00080A2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080A2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Microservices</w:t>
      </w:r>
      <w:r w:rsidRPr="00080A2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080A2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JSP</w:t>
      </w:r>
      <w:r w:rsidRPr="00080A2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080A2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JavaScript</w:t>
      </w:r>
      <w:r w:rsidRPr="00080A2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080A2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jQuery</w:t>
      </w:r>
      <w:r w:rsidRPr="00080A2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080A2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Ajax</w:t>
      </w:r>
      <w:r w:rsidRPr="00080A2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080A2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JSON</w:t>
      </w:r>
      <w:r w:rsidRPr="00080A2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080A2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XML</w:t>
      </w:r>
      <w:r w:rsidRPr="00080A2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080A2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MySQL</w:t>
      </w:r>
      <w:r w:rsidRPr="00080A2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080A2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JUnit</w:t>
      </w:r>
      <w:r w:rsidRPr="00080A2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080A2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Log4j</w:t>
      </w:r>
      <w:r w:rsidRPr="00080A2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080A2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SVN</w:t>
      </w:r>
      <w:r w:rsidRPr="00080A2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080A2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WebLogic</w:t>
      </w:r>
      <w:r w:rsidRPr="00080A2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080A2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SonarQube</w:t>
      </w:r>
      <w:r w:rsidRPr="00080A2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080A2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Ant</w:t>
      </w:r>
      <w:r w:rsidRPr="00080A23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080A23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Agile</w:t>
      </w:r>
      <w:r w:rsidRPr="00080A23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1F97045F" w14:textId="0452544B" w:rsidR="004C045C" w:rsidRPr="00080A23" w:rsidRDefault="004C045C" w:rsidP="004C045C">
      <w:pPr>
        <w:jc w:val="both"/>
        <w:rPr>
          <w:rFonts w:asciiTheme="minorHAnsi" w:eastAsia="Book Antiqua" w:hAnsiTheme="minorHAnsi" w:cstheme="minorHAnsi"/>
          <w:szCs w:val="22"/>
          <w:lang w:val="es-ES"/>
        </w:rPr>
      </w:pPr>
    </w:p>
    <w:p w14:paraId="7F8F6FD3" w14:textId="1480B598" w:rsidR="004C045C" w:rsidRPr="008B45F9" w:rsidRDefault="004C045C" w:rsidP="004C045C">
      <w:pPr>
        <w:jc w:val="both"/>
        <w:rPr>
          <w:rFonts w:asciiTheme="minorHAnsi" w:eastAsia="Book Antiqua" w:hAnsiTheme="minorHAnsi" w:cstheme="minorHAnsi"/>
          <w:b/>
          <w:szCs w:val="22"/>
          <w:lang w:val="es-ES"/>
        </w:rPr>
      </w:pPr>
      <w:r w:rsidRPr="008B45F9">
        <w:rPr>
          <w:rFonts w:asciiTheme="minorHAnsi" w:eastAsia="Book Antiqua" w:hAnsiTheme="minorHAnsi" w:cstheme="minorHAnsi"/>
          <w:b/>
          <w:szCs w:val="22"/>
          <w:lang w:val="es-ES"/>
        </w:rPr>
        <w:t xml:space="preserve">Client:  </w:t>
      </w:r>
      <w:r w:rsidRPr="008B45F9">
        <w:rPr>
          <w:rFonts w:asciiTheme="minorHAnsi" w:eastAsia="Book Antiqua" w:hAnsiTheme="minorHAnsi" w:cstheme="minorHAnsi"/>
          <w:b/>
          <w:bCs/>
          <w:color w:val="000000" w:themeColor="text1"/>
          <w:szCs w:val="22"/>
          <w:lang w:val="es-ES"/>
        </w:rPr>
        <w:t>MURAD (El Segundo, CA)</w:t>
      </w:r>
      <w:r w:rsidRPr="008B45F9">
        <w:rPr>
          <w:rFonts w:asciiTheme="minorHAnsi" w:hAnsiTheme="minorHAnsi" w:cstheme="minorHAnsi"/>
          <w:b/>
          <w:szCs w:val="22"/>
        </w:rPr>
        <w:tab/>
      </w:r>
      <w:r w:rsidRPr="008B45F9">
        <w:rPr>
          <w:rFonts w:asciiTheme="minorHAnsi" w:hAnsiTheme="minorHAnsi" w:cstheme="minorHAnsi"/>
          <w:b/>
          <w:szCs w:val="22"/>
        </w:rPr>
        <w:tab/>
      </w:r>
      <w:r w:rsidRPr="008B45F9">
        <w:rPr>
          <w:rFonts w:asciiTheme="minorHAnsi" w:hAnsiTheme="minorHAnsi" w:cstheme="minorHAnsi"/>
          <w:b/>
          <w:szCs w:val="22"/>
        </w:rPr>
        <w:tab/>
      </w:r>
      <w:r w:rsidRPr="008B45F9">
        <w:rPr>
          <w:rFonts w:asciiTheme="minorHAnsi" w:hAnsiTheme="minorHAnsi" w:cstheme="minorHAnsi"/>
          <w:b/>
          <w:szCs w:val="22"/>
        </w:rPr>
        <w:tab/>
      </w:r>
      <w:r w:rsidRPr="008B45F9">
        <w:rPr>
          <w:rFonts w:asciiTheme="minorHAnsi" w:hAnsiTheme="minorHAnsi" w:cstheme="minorHAnsi"/>
          <w:b/>
          <w:szCs w:val="22"/>
        </w:rPr>
        <w:tab/>
      </w:r>
      <w:r w:rsidRPr="008B45F9">
        <w:rPr>
          <w:rFonts w:asciiTheme="minorHAnsi" w:hAnsiTheme="minorHAnsi" w:cstheme="minorHAnsi"/>
          <w:b/>
          <w:szCs w:val="22"/>
        </w:rPr>
        <w:tab/>
      </w:r>
      <w:r w:rsidRPr="008B45F9">
        <w:rPr>
          <w:rFonts w:asciiTheme="minorHAnsi" w:eastAsia="Book Antiqua" w:hAnsiTheme="minorHAnsi" w:cstheme="minorHAnsi"/>
          <w:b/>
          <w:color w:val="000000" w:themeColor="text1"/>
          <w:szCs w:val="22"/>
          <w:lang w:val="es-ES"/>
        </w:rPr>
        <w:t xml:space="preserve">                                </w:t>
      </w:r>
      <w:r w:rsidR="00B44393" w:rsidRPr="008B45F9">
        <w:rPr>
          <w:rFonts w:asciiTheme="minorHAnsi" w:eastAsia="Book Antiqua" w:hAnsiTheme="minorHAnsi" w:cstheme="minorHAnsi"/>
          <w:b/>
          <w:color w:val="000000" w:themeColor="text1"/>
          <w:szCs w:val="22"/>
          <w:lang w:val="es-ES"/>
        </w:rPr>
        <w:t xml:space="preserve"> </w:t>
      </w:r>
      <w:r w:rsidRPr="008B45F9">
        <w:rPr>
          <w:rFonts w:asciiTheme="minorHAnsi" w:eastAsia="Book Antiqua" w:hAnsiTheme="minorHAnsi" w:cstheme="minorHAnsi"/>
          <w:b/>
          <w:szCs w:val="22"/>
        </w:rPr>
        <w:t>Dec 12 –  Nov 13</w:t>
      </w:r>
    </w:p>
    <w:p w14:paraId="3CC1DE26" w14:textId="579BA233" w:rsidR="004C045C" w:rsidRPr="008B45F9" w:rsidRDefault="004C045C" w:rsidP="004C045C">
      <w:pPr>
        <w:jc w:val="both"/>
        <w:rPr>
          <w:rFonts w:asciiTheme="minorHAnsi" w:eastAsia="Book Antiqua" w:hAnsiTheme="minorHAnsi" w:cstheme="minorHAnsi"/>
          <w:b/>
          <w:color w:val="0070C0"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 xml:space="preserve">Role:  </w:t>
      </w:r>
      <w:r w:rsidR="004B32F5" w:rsidRPr="008B45F9">
        <w:rPr>
          <w:rFonts w:asciiTheme="minorHAnsi" w:eastAsia="Book Antiqua" w:hAnsiTheme="minorHAnsi" w:cstheme="minorHAnsi"/>
          <w:b/>
          <w:color w:val="000000" w:themeColor="text1"/>
          <w:szCs w:val="22"/>
        </w:rPr>
        <w:t xml:space="preserve">Application </w:t>
      </w:r>
      <w:r w:rsidRPr="008B45F9">
        <w:rPr>
          <w:rFonts w:asciiTheme="minorHAnsi" w:eastAsia="Book Antiqua" w:hAnsiTheme="minorHAnsi" w:cstheme="minorHAnsi"/>
          <w:b/>
          <w:color w:val="000000" w:themeColor="text1"/>
          <w:szCs w:val="22"/>
        </w:rPr>
        <w:t>Developer</w:t>
      </w:r>
    </w:p>
    <w:p w14:paraId="7474323E" w14:textId="77777777" w:rsidR="004C045C" w:rsidRPr="00080A23" w:rsidRDefault="004C045C" w:rsidP="004C045C">
      <w:pPr>
        <w:jc w:val="both"/>
        <w:rPr>
          <w:rFonts w:asciiTheme="minorHAnsi" w:eastAsia="Book Antiqua" w:hAnsiTheme="minorHAnsi" w:cstheme="minorHAnsi"/>
          <w:color w:val="0070C0"/>
          <w:szCs w:val="22"/>
        </w:rPr>
      </w:pPr>
    </w:p>
    <w:p w14:paraId="28B85795" w14:textId="77777777" w:rsidR="004C045C" w:rsidRPr="008B45F9" w:rsidRDefault="004C045C" w:rsidP="004C045C">
      <w:pPr>
        <w:ind w:right="-180"/>
        <w:jc w:val="both"/>
        <w:rPr>
          <w:rFonts w:asciiTheme="minorHAnsi" w:eastAsia="Book Antiqua" w:hAnsiTheme="minorHAnsi" w:cstheme="minorHAnsi"/>
          <w:b/>
          <w:szCs w:val="22"/>
        </w:rPr>
      </w:pPr>
      <w:r w:rsidRPr="008B45F9">
        <w:rPr>
          <w:rFonts w:asciiTheme="minorHAnsi" w:eastAsia="Book Antiqua" w:hAnsiTheme="minorHAnsi" w:cstheme="minorHAnsi"/>
          <w:b/>
          <w:szCs w:val="22"/>
        </w:rPr>
        <w:t>Responsibilities:</w:t>
      </w:r>
    </w:p>
    <w:p w14:paraId="2C6B57B5" w14:textId="5167F6EC" w:rsidR="00781DC3" w:rsidRPr="00080A23" w:rsidRDefault="00781DC3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Collaborated with Business Analysts to understand functional and non-functional requirements.</w:t>
      </w:r>
    </w:p>
    <w:p w14:paraId="2D1086E2" w14:textId="7E922BD4" w:rsidR="00781DC3" w:rsidRPr="00080A23" w:rsidRDefault="00781DC3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Developed core Java classes and web components using Struts MVC.</w:t>
      </w:r>
    </w:p>
    <w:p w14:paraId="6E13548E" w14:textId="431711AF" w:rsidR="00781DC3" w:rsidRPr="00080A23" w:rsidRDefault="00781DC3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Built and consumed RESTful APIs and integrated Spring with JPA/Hibernate.</w:t>
      </w:r>
    </w:p>
    <w:p w14:paraId="769FBE39" w14:textId="3491CA74" w:rsidR="00781DC3" w:rsidRPr="00080A23" w:rsidRDefault="00781DC3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lastRenderedPageBreak/>
        <w:t xml:space="preserve">Implemented Hibernate for database persistence and used JDBC to connect to remote </w:t>
      </w:r>
      <w:r w:rsidR="00707804" w:rsidRPr="00080A23">
        <w:rPr>
          <w:rFonts w:asciiTheme="minorHAnsi" w:hAnsiTheme="minorHAnsi" w:cstheme="minorHAnsi"/>
          <w:szCs w:val="22"/>
          <w:lang w:eastAsia="en-US"/>
        </w:rPr>
        <w:t xml:space="preserve">MySQL </w:t>
      </w:r>
      <w:r w:rsidRPr="00080A23">
        <w:rPr>
          <w:rFonts w:asciiTheme="minorHAnsi" w:hAnsiTheme="minorHAnsi" w:cstheme="minorHAnsi"/>
          <w:szCs w:val="22"/>
          <w:lang w:eastAsia="en-US"/>
        </w:rPr>
        <w:t>databases.</w:t>
      </w:r>
    </w:p>
    <w:p w14:paraId="69518D76" w14:textId="3F93BD31" w:rsidR="00781DC3" w:rsidRPr="00080A23" w:rsidRDefault="00781DC3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Used Struts action components and Hibernate for business logic implementation.</w:t>
      </w:r>
    </w:p>
    <w:p w14:paraId="78ACD256" w14:textId="3EB7E4DB" w:rsidR="00781DC3" w:rsidRPr="00080A23" w:rsidRDefault="00781DC3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Integrated AJAX for asynchronous data fetching from the server.</w:t>
      </w:r>
    </w:p>
    <w:p w14:paraId="190E31B8" w14:textId="2452EA4B" w:rsidR="00781DC3" w:rsidRPr="00080A23" w:rsidRDefault="00781DC3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Developed front-end GUI using HTML, XHTML, CSS, and JavaScript.</w:t>
      </w:r>
    </w:p>
    <w:p w14:paraId="509618B7" w14:textId="4EDAC273" w:rsidR="00781DC3" w:rsidRPr="00080A23" w:rsidRDefault="00781DC3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Wrote REST APIs in Java 7 for internalization and portfolio performance visualization.</w:t>
      </w:r>
    </w:p>
    <w:p w14:paraId="293EF927" w14:textId="1F64E504" w:rsidR="00781DC3" w:rsidRPr="00080A23" w:rsidRDefault="00781DC3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Utilized Java Collections API for data handling between business logic and front-end.</w:t>
      </w:r>
    </w:p>
    <w:p w14:paraId="6FE90A62" w14:textId="24015499" w:rsidR="00781DC3" w:rsidRPr="00080A23" w:rsidRDefault="00781DC3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Worked with Hibernate DAO layer for MySQL database access.</w:t>
      </w:r>
    </w:p>
    <w:p w14:paraId="5A403ACD" w14:textId="6FD2F675" w:rsidR="00781DC3" w:rsidRPr="00080A23" w:rsidRDefault="00781DC3" w:rsidP="00B40719">
      <w:pPr>
        <w:pStyle w:val="ListParagraph"/>
        <w:numPr>
          <w:ilvl w:val="0"/>
          <w:numId w:val="3"/>
        </w:numPr>
        <w:suppressAutoHyphens w:val="0"/>
        <w:rPr>
          <w:rFonts w:asciiTheme="minorHAnsi" w:hAnsiTheme="minorHAnsi" w:cstheme="minorHAnsi"/>
          <w:szCs w:val="22"/>
          <w:lang w:eastAsia="en-US"/>
        </w:rPr>
      </w:pPr>
      <w:r w:rsidRPr="00080A23">
        <w:rPr>
          <w:rFonts w:asciiTheme="minorHAnsi" w:hAnsiTheme="minorHAnsi" w:cstheme="minorHAnsi"/>
          <w:szCs w:val="22"/>
          <w:lang w:eastAsia="en-US"/>
        </w:rPr>
        <w:t>Contributed to process documentation and audit compliance on UNIX/Linux.</w:t>
      </w:r>
    </w:p>
    <w:p w14:paraId="2F32EADB" w14:textId="2BCC15A5" w:rsidR="008B45F9" w:rsidRDefault="00781DC3" w:rsidP="00A97FC4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A97FC4">
        <w:rPr>
          <w:rFonts w:asciiTheme="minorHAnsi" w:hAnsiTheme="minorHAnsi" w:cstheme="minorHAnsi"/>
          <w:sz w:val="22"/>
          <w:szCs w:val="22"/>
        </w:rPr>
        <w:t>Deployed applications on WebLogic and monitored logs using Log4J, versioned with CVS.</w:t>
      </w:r>
    </w:p>
    <w:p w14:paraId="6AF80220" w14:textId="26F0AAA3" w:rsidR="00A97FC4" w:rsidRPr="00A97FC4" w:rsidRDefault="00A97FC4" w:rsidP="00A97FC4">
      <w:pPr>
        <w:pStyle w:val="NormalWeb"/>
        <w:rPr>
          <w:rFonts w:asciiTheme="minorHAnsi" w:hAnsiTheme="minorHAnsi" w:cstheme="minorHAnsi"/>
          <w:sz w:val="22"/>
          <w:szCs w:val="22"/>
        </w:rPr>
      </w:pPr>
    </w:p>
    <w:p w14:paraId="681F8BCC" w14:textId="7E3C1613" w:rsidR="00707804" w:rsidRPr="00A97FC4" w:rsidRDefault="004C045C" w:rsidP="00A97FC4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A97FC4">
        <w:rPr>
          <w:rFonts w:asciiTheme="minorHAnsi" w:hAnsiTheme="minorHAnsi" w:cstheme="minorHAnsi"/>
          <w:b/>
          <w:sz w:val="22"/>
          <w:szCs w:val="22"/>
        </w:rPr>
        <w:t>Environment:</w:t>
      </w:r>
      <w:r w:rsidRPr="00A97FC4">
        <w:rPr>
          <w:rFonts w:asciiTheme="minorHAnsi" w:hAnsiTheme="minorHAnsi" w:cstheme="minorHAnsi"/>
          <w:sz w:val="22"/>
          <w:szCs w:val="22"/>
        </w:rPr>
        <w:t xml:space="preserve"> Java </w:t>
      </w:r>
      <w:r w:rsidR="00AC6377" w:rsidRPr="00A97FC4">
        <w:rPr>
          <w:rFonts w:asciiTheme="minorHAnsi" w:hAnsiTheme="minorHAnsi" w:cstheme="minorHAnsi"/>
          <w:sz w:val="22"/>
          <w:szCs w:val="22"/>
        </w:rPr>
        <w:t>7</w:t>
      </w:r>
      <w:r w:rsidRPr="00A97FC4">
        <w:rPr>
          <w:rFonts w:asciiTheme="minorHAnsi" w:hAnsiTheme="minorHAnsi" w:cstheme="minorHAnsi"/>
          <w:sz w:val="22"/>
          <w:szCs w:val="22"/>
        </w:rPr>
        <w:t>, J2EE, Servlets, Struts, Spring, Hibernate, JSP, JavaScript, XML, HTML, CSS, UML, AJAX, Web Logic Application Server, Eclipse</w:t>
      </w:r>
      <w:r w:rsidR="00C31E39" w:rsidRPr="00A97FC4">
        <w:rPr>
          <w:rFonts w:asciiTheme="minorHAnsi" w:hAnsiTheme="minorHAnsi" w:cstheme="minorHAnsi"/>
          <w:sz w:val="22"/>
          <w:szCs w:val="22"/>
        </w:rPr>
        <w:t>,</w:t>
      </w:r>
      <w:r w:rsidRPr="00A97FC4">
        <w:rPr>
          <w:rFonts w:asciiTheme="minorHAnsi" w:hAnsiTheme="minorHAnsi" w:cstheme="minorHAnsi"/>
          <w:sz w:val="22"/>
          <w:szCs w:val="22"/>
        </w:rPr>
        <w:t xml:space="preserve"> MySQL, ANT, Log4J</w:t>
      </w:r>
      <w:r w:rsidR="00707804" w:rsidRPr="00A97FC4">
        <w:rPr>
          <w:rFonts w:asciiTheme="minorHAnsi" w:hAnsiTheme="minorHAnsi" w:cstheme="minorHAnsi"/>
          <w:sz w:val="22"/>
          <w:szCs w:val="22"/>
        </w:rPr>
        <w:t>, CVS</w:t>
      </w:r>
      <w:r w:rsidRPr="00A97FC4">
        <w:rPr>
          <w:rFonts w:asciiTheme="minorHAnsi" w:hAnsiTheme="minorHAnsi" w:cstheme="minorHAnsi"/>
          <w:sz w:val="22"/>
          <w:szCs w:val="22"/>
        </w:rPr>
        <w:t>.</w:t>
      </w:r>
    </w:p>
    <w:sectPr w:rsidR="00707804" w:rsidRPr="00A97FC4" w:rsidSect="00EE0F9C">
      <w:pgSz w:w="12240" w:h="15840"/>
      <w:pgMar w:top="551" w:right="720" w:bottom="720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FD06BB" w14:textId="77777777" w:rsidR="00094BBE" w:rsidRDefault="00094BBE" w:rsidP="00A1034E">
      <w:r>
        <w:separator/>
      </w:r>
    </w:p>
  </w:endnote>
  <w:endnote w:type="continuationSeparator" w:id="0">
    <w:p w14:paraId="014A03BE" w14:textId="77777777" w:rsidR="00094BBE" w:rsidRDefault="00094BBE" w:rsidP="00A10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4AB187" w14:textId="77777777" w:rsidR="00094BBE" w:rsidRDefault="00094BBE" w:rsidP="00A1034E">
      <w:r>
        <w:separator/>
      </w:r>
    </w:p>
  </w:footnote>
  <w:footnote w:type="continuationSeparator" w:id="0">
    <w:p w14:paraId="354448E9" w14:textId="77777777" w:rsidR="00094BBE" w:rsidRDefault="00094BBE" w:rsidP="00A103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/>
        <w:color w:val="000000"/>
      </w:rPr>
    </w:lvl>
  </w:abstractNum>
  <w:abstractNum w:abstractNumId="3" w15:restartNumberingAfterBreak="0">
    <w:nsid w:val="05FB0F85"/>
    <w:multiLevelType w:val="hybridMultilevel"/>
    <w:tmpl w:val="3D1E0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86CDB"/>
    <w:multiLevelType w:val="hybridMultilevel"/>
    <w:tmpl w:val="D5E650FC"/>
    <w:lvl w:ilvl="0" w:tplc="633E9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50A2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B41C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E2B1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604B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1212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2288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2694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CE03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AA0F9B"/>
    <w:multiLevelType w:val="hybridMultilevel"/>
    <w:tmpl w:val="12C2E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9413F"/>
    <w:rsid w:val="00001040"/>
    <w:rsid w:val="000035C9"/>
    <w:rsid w:val="00005781"/>
    <w:rsid w:val="00006540"/>
    <w:rsid w:val="0001134F"/>
    <w:rsid w:val="00011FE7"/>
    <w:rsid w:val="00014820"/>
    <w:rsid w:val="00017533"/>
    <w:rsid w:val="0002412D"/>
    <w:rsid w:val="00024A16"/>
    <w:rsid w:val="000314B7"/>
    <w:rsid w:val="0003524F"/>
    <w:rsid w:val="00036409"/>
    <w:rsid w:val="00040B7C"/>
    <w:rsid w:val="000458E8"/>
    <w:rsid w:val="00055D35"/>
    <w:rsid w:val="000612D6"/>
    <w:rsid w:val="000646D1"/>
    <w:rsid w:val="00066329"/>
    <w:rsid w:val="00080A23"/>
    <w:rsid w:val="00085F34"/>
    <w:rsid w:val="000922A9"/>
    <w:rsid w:val="000934B3"/>
    <w:rsid w:val="00094BBE"/>
    <w:rsid w:val="0009646D"/>
    <w:rsid w:val="000A0194"/>
    <w:rsid w:val="000A281C"/>
    <w:rsid w:val="000A5F6F"/>
    <w:rsid w:val="000B0135"/>
    <w:rsid w:val="000B227F"/>
    <w:rsid w:val="000B255E"/>
    <w:rsid w:val="000B66E4"/>
    <w:rsid w:val="000C13C9"/>
    <w:rsid w:val="000C5191"/>
    <w:rsid w:val="000C6258"/>
    <w:rsid w:val="000D61CF"/>
    <w:rsid w:val="000D6D34"/>
    <w:rsid w:val="000D7BBF"/>
    <w:rsid w:val="000E4733"/>
    <w:rsid w:val="000E79AC"/>
    <w:rsid w:val="000F49C0"/>
    <w:rsid w:val="000F5C21"/>
    <w:rsid w:val="0010357C"/>
    <w:rsid w:val="001052E0"/>
    <w:rsid w:val="00106598"/>
    <w:rsid w:val="00116D9A"/>
    <w:rsid w:val="001252FA"/>
    <w:rsid w:val="00125AC7"/>
    <w:rsid w:val="00130F7B"/>
    <w:rsid w:val="001369D1"/>
    <w:rsid w:val="00146676"/>
    <w:rsid w:val="00146D44"/>
    <w:rsid w:val="00147414"/>
    <w:rsid w:val="00150539"/>
    <w:rsid w:val="00163647"/>
    <w:rsid w:val="0016499D"/>
    <w:rsid w:val="00164BD8"/>
    <w:rsid w:val="00173D89"/>
    <w:rsid w:val="00184EB9"/>
    <w:rsid w:val="00186AF9"/>
    <w:rsid w:val="00193197"/>
    <w:rsid w:val="00196B96"/>
    <w:rsid w:val="001A2D4F"/>
    <w:rsid w:val="001A5AEA"/>
    <w:rsid w:val="001A7886"/>
    <w:rsid w:val="001A7E81"/>
    <w:rsid w:val="001B7337"/>
    <w:rsid w:val="001C0755"/>
    <w:rsid w:val="001C32AB"/>
    <w:rsid w:val="001C3883"/>
    <w:rsid w:val="001D037D"/>
    <w:rsid w:val="001D3C8B"/>
    <w:rsid w:val="001E0671"/>
    <w:rsid w:val="001E78C8"/>
    <w:rsid w:val="001E7C88"/>
    <w:rsid w:val="001F0227"/>
    <w:rsid w:val="001F1A17"/>
    <w:rsid w:val="00201660"/>
    <w:rsid w:val="00204CA8"/>
    <w:rsid w:val="002058BD"/>
    <w:rsid w:val="00205ECC"/>
    <w:rsid w:val="002117CC"/>
    <w:rsid w:val="00213038"/>
    <w:rsid w:val="00213F90"/>
    <w:rsid w:val="00215C49"/>
    <w:rsid w:val="002165C6"/>
    <w:rsid w:val="002166EE"/>
    <w:rsid w:val="00217EAD"/>
    <w:rsid w:val="002220B5"/>
    <w:rsid w:val="0022473E"/>
    <w:rsid w:val="00232E87"/>
    <w:rsid w:val="002334DE"/>
    <w:rsid w:val="00236862"/>
    <w:rsid w:val="00237DB6"/>
    <w:rsid w:val="0024475D"/>
    <w:rsid w:val="00253880"/>
    <w:rsid w:val="00255D32"/>
    <w:rsid w:val="00261AB8"/>
    <w:rsid w:val="00262F7D"/>
    <w:rsid w:val="0026597E"/>
    <w:rsid w:val="002710D4"/>
    <w:rsid w:val="002725A1"/>
    <w:rsid w:val="00272FD9"/>
    <w:rsid w:val="00286A0C"/>
    <w:rsid w:val="00287656"/>
    <w:rsid w:val="00291F5D"/>
    <w:rsid w:val="002944FC"/>
    <w:rsid w:val="00295157"/>
    <w:rsid w:val="0029592C"/>
    <w:rsid w:val="00297425"/>
    <w:rsid w:val="002B441C"/>
    <w:rsid w:val="002C0FE9"/>
    <w:rsid w:val="002C2FF5"/>
    <w:rsid w:val="002C4AF7"/>
    <w:rsid w:val="002D231F"/>
    <w:rsid w:val="002D26FE"/>
    <w:rsid w:val="002D3FF2"/>
    <w:rsid w:val="002D6AEF"/>
    <w:rsid w:val="002E2AD8"/>
    <w:rsid w:val="002E510F"/>
    <w:rsid w:val="002E779D"/>
    <w:rsid w:val="002F36D7"/>
    <w:rsid w:val="002F3DB2"/>
    <w:rsid w:val="002F4CA8"/>
    <w:rsid w:val="002F713A"/>
    <w:rsid w:val="00304368"/>
    <w:rsid w:val="003044FE"/>
    <w:rsid w:val="00314518"/>
    <w:rsid w:val="0032065B"/>
    <w:rsid w:val="0032393F"/>
    <w:rsid w:val="00326824"/>
    <w:rsid w:val="003313DC"/>
    <w:rsid w:val="003330B5"/>
    <w:rsid w:val="00336842"/>
    <w:rsid w:val="00341CC5"/>
    <w:rsid w:val="00342B18"/>
    <w:rsid w:val="00346D55"/>
    <w:rsid w:val="00357417"/>
    <w:rsid w:val="00357E45"/>
    <w:rsid w:val="00362037"/>
    <w:rsid w:val="00363183"/>
    <w:rsid w:val="00370869"/>
    <w:rsid w:val="003813E6"/>
    <w:rsid w:val="00382D75"/>
    <w:rsid w:val="00382DB5"/>
    <w:rsid w:val="0038749D"/>
    <w:rsid w:val="003933F2"/>
    <w:rsid w:val="00393991"/>
    <w:rsid w:val="00394E34"/>
    <w:rsid w:val="003A4486"/>
    <w:rsid w:val="003B09DA"/>
    <w:rsid w:val="003B22EC"/>
    <w:rsid w:val="003B3E80"/>
    <w:rsid w:val="003B4399"/>
    <w:rsid w:val="003B6BE9"/>
    <w:rsid w:val="003C3859"/>
    <w:rsid w:val="003E004A"/>
    <w:rsid w:val="003E47A4"/>
    <w:rsid w:val="003E48B7"/>
    <w:rsid w:val="003E4C95"/>
    <w:rsid w:val="003E544E"/>
    <w:rsid w:val="003E56FC"/>
    <w:rsid w:val="00400C0F"/>
    <w:rsid w:val="00403A41"/>
    <w:rsid w:val="004161B6"/>
    <w:rsid w:val="00426BCC"/>
    <w:rsid w:val="0043748E"/>
    <w:rsid w:val="00437E44"/>
    <w:rsid w:val="00441533"/>
    <w:rsid w:val="004439C1"/>
    <w:rsid w:val="00446551"/>
    <w:rsid w:val="00452033"/>
    <w:rsid w:val="00457C61"/>
    <w:rsid w:val="00460F02"/>
    <w:rsid w:val="00462C23"/>
    <w:rsid w:val="00474A01"/>
    <w:rsid w:val="0047538F"/>
    <w:rsid w:val="00480FAA"/>
    <w:rsid w:val="0048243E"/>
    <w:rsid w:val="00483015"/>
    <w:rsid w:val="00491392"/>
    <w:rsid w:val="00492962"/>
    <w:rsid w:val="00493A03"/>
    <w:rsid w:val="00495755"/>
    <w:rsid w:val="004A108E"/>
    <w:rsid w:val="004B0B8D"/>
    <w:rsid w:val="004B32F5"/>
    <w:rsid w:val="004B7D9E"/>
    <w:rsid w:val="004C045C"/>
    <w:rsid w:val="004C04FE"/>
    <w:rsid w:val="004C5816"/>
    <w:rsid w:val="004C6FE5"/>
    <w:rsid w:val="004C78DC"/>
    <w:rsid w:val="004D0ED3"/>
    <w:rsid w:val="004D2202"/>
    <w:rsid w:val="004D2776"/>
    <w:rsid w:val="004D424F"/>
    <w:rsid w:val="004D7227"/>
    <w:rsid w:val="00504B55"/>
    <w:rsid w:val="00505475"/>
    <w:rsid w:val="00510CF9"/>
    <w:rsid w:val="00520D0A"/>
    <w:rsid w:val="00521C0E"/>
    <w:rsid w:val="0052647F"/>
    <w:rsid w:val="0053045F"/>
    <w:rsid w:val="0054109A"/>
    <w:rsid w:val="00545E2C"/>
    <w:rsid w:val="0055071A"/>
    <w:rsid w:val="0055296D"/>
    <w:rsid w:val="00552B00"/>
    <w:rsid w:val="00555BAB"/>
    <w:rsid w:val="00555D61"/>
    <w:rsid w:val="00564549"/>
    <w:rsid w:val="00564AD2"/>
    <w:rsid w:val="00565B8F"/>
    <w:rsid w:val="0057244B"/>
    <w:rsid w:val="00573C88"/>
    <w:rsid w:val="0057594B"/>
    <w:rsid w:val="005778ED"/>
    <w:rsid w:val="0058053B"/>
    <w:rsid w:val="0058256E"/>
    <w:rsid w:val="005825EC"/>
    <w:rsid w:val="00586AC1"/>
    <w:rsid w:val="005A132E"/>
    <w:rsid w:val="005A1EC9"/>
    <w:rsid w:val="005A50CA"/>
    <w:rsid w:val="005A6284"/>
    <w:rsid w:val="005A7388"/>
    <w:rsid w:val="005B0FC1"/>
    <w:rsid w:val="005B19B3"/>
    <w:rsid w:val="005B318E"/>
    <w:rsid w:val="005C1537"/>
    <w:rsid w:val="005C1F02"/>
    <w:rsid w:val="005C23FD"/>
    <w:rsid w:val="005D1981"/>
    <w:rsid w:val="005D2708"/>
    <w:rsid w:val="005D55D3"/>
    <w:rsid w:val="005E54C0"/>
    <w:rsid w:val="005E7352"/>
    <w:rsid w:val="005F085A"/>
    <w:rsid w:val="005F34AF"/>
    <w:rsid w:val="005F6D08"/>
    <w:rsid w:val="005F7E0C"/>
    <w:rsid w:val="0060234C"/>
    <w:rsid w:val="00610E0B"/>
    <w:rsid w:val="00621EFB"/>
    <w:rsid w:val="00625F51"/>
    <w:rsid w:val="00631C32"/>
    <w:rsid w:val="00633630"/>
    <w:rsid w:val="006371C1"/>
    <w:rsid w:val="006423A7"/>
    <w:rsid w:val="00642B7E"/>
    <w:rsid w:val="00643568"/>
    <w:rsid w:val="006442A2"/>
    <w:rsid w:val="006454D8"/>
    <w:rsid w:val="0064566B"/>
    <w:rsid w:val="00646126"/>
    <w:rsid w:val="006512BD"/>
    <w:rsid w:val="00653839"/>
    <w:rsid w:val="0065402A"/>
    <w:rsid w:val="00654C83"/>
    <w:rsid w:val="006576F1"/>
    <w:rsid w:val="006616BD"/>
    <w:rsid w:val="00661AB5"/>
    <w:rsid w:val="0066333A"/>
    <w:rsid w:val="00664303"/>
    <w:rsid w:val="006678D0"/>
    <w:rsid w:val="0067376E"/>
    <w:rsid w:val="00674079"/>
    <w:rsid w:val="00675365"/>
    <w:rsid w:val="00681E57"/>
    <w:rsid w:val="00681F1A"/>
    <w:rsid w:val="00687768"/>
    <w:rsid w:val="00690B9A"/>
    <w:rsid w:val="00691917"/>
    <w:rsid w:val="0069575A"/>
    <w:rsid w:val="006A2FA5"/>
    <w:rsid w:val="006A788F"/>
    <w:rsid w:val="006B3251"/>
    <w:rsid w:val="006C0CD1"/>
    <w:rsid w:val="006C2743"/>
    <w:rsid w:val="006C45C4"/>
    <w:rsid w:val="006C752F"/>
    <w:rsid w:val="006D095B"/>
    <w:rsid w:val="006D0D7F"/>
    <w:rsid w:val="006D21B5"/>
    <w:rsid w:val="006D50C4"/>
    <w:rsid w:val="006D6AAF"/>
    <w:rsid w:val="006D7013"/>
    <w:rsid w:val="00703615"/>
    <w:rsid w:val="007075DB"/>
    <w:rsid w:val="00707623"/>
    <w:rsid w:val="00707804"/>
    <w:rsid w:val="00711A17"/>
    <w:rsid w:val="00715A35"/>
    <w:rsid w:val="00720ACA"/>
    <w:rsid w:val="00721067"/>
    <w:rsid w:val="0072610D"/>
    <w:rsid w:val="00732277"/>
    <w:rsid w:val="0074039A"/>
    <w:rsid w:val="00742498"/>
    <w:rsid w:val="0074479B"/>
    <w:rsid w:val="00745C29"/>
    <w:rsid w:val="007469C7"/>
    <w:rsid w:val="00750EB5"/>
    <w:rsid w:val="007513DE"/>
    <w:rsid w:val="00756007"/>
    <w:rsid w:val="00760B53"/>
    <w:rsid w:val="00760B9F"/>
    <w:rsid w:val="00761F85"/>
    <w:rsid w:val="00771486"/>
    <w:rsid w:val="00771CA5"/>
    <w:rsid w:val="00773547"/>
    <w:rsid w:val="00777A53"/>
    <w:rsid w:val="00781DC3"/>
    <w:rsid w:val="0078619E"/>
    <w:rsid w:val="00792A1A"/>
    <w:rsid w:val="00792AC6"/>
    <w:rsid w:val="0079435A"/>
    <w:rsid w:val="007B0AEC"/>
    <w:rsid w:val="007B54F7"/>
    <w:rsid w:val="007B74C3"/>
    <w:rsid w:val="007D0D45"/>
    <w:rsid w:val="007D2EDC"/>
    <w:rsid w:val="007D365B"/>
    <w:rsid w:val="007D470E"/>
    <w:rsid w:val="007D4BE3"/>
    <w:rsid w:val="007D4E1C"/>
    <w:rsid w:val="007E7654"/>
    <w:rsid w:val="007F19AC"/>
    <w:rsid w:val="007F63A8"/>
    <w:rsid w:val="0080744B"/>
    <w:rsid w:val="00810728"/>
    <w:rsid w:val="008137FE"/>
    <w:rsid w:val="00815341"/>
    <w:rsid w:val="00815A26"/>
    <w:rsid w:val="0082209C"/>
    <w:rsid w:val="00830614"/>
    <w:rsid w:val="00830B2B"/>
    <w:rsid w:val="0083721F"/>
    <w:rsid w:val="00840019"/>
    <w:rsid w:val="00841373"/>
    <w:rsid w:val="008449A5"/>
    <w:rsid w:val="0085085D"/>
    <w:rsid w:val="008637E0"/>
    <w:rsid w:val="00865542"/>
    <w:rsid w:val="008665EE"/>
    <w:rsid w:val="00866B94"/>
    <w:rsid w:val="00867560"/>
    <w:rsid w:val="00870DE0"/>
    <w:rsid w:val="00876A37"/>
    <w:rsid w:val="008821D6"/>
    <w:rsid w:val="0088488B"/>
    <w:rsid w:val="0089137D"/>
    <w:rsid w:val="008A27F2"/>
    <w:rsid w:val="008A3831"/>
    <w:rsid w:val="008A43DA"/>
    <w:rsid w:val="008A526E"/>
    <w:rsid w:val="008A6733"/>
    <w:rsid w:val="008A68B7"/>
    <w:rsid w:val="008A73A3"/>
    <w:rsid w:val="008A76C7"/>
    <w:rsid w:val="008B45F9"/>
    <w:rsid w:val="008B78F1"/>
    <w:rsid w:val="008B7989"/>
    <w:rsid w:val="008C7322"/>
    <w:rsid w:val="008D1FE4"/>
    <w:rsid w:val="008D48EA"/>
    <w:rsid w:val="008E002B"/>
    <w:rsid w:val="008E0DB1"/>
    <w:rsid w:val="008F0733"/>
    <w:rsid w:val="00901F76"/>
    <w:rsid w:val="00903579"/>
    <w:rsid w:val="00903631"/>
    <w:rsid w:val="00907AB7"/>
    <w:rsid w:val="0091285C"/>
    <w:rsid w:val="00915209"/>
    <w:rsid w:val="0091735B"/>
    <w:rsid w:val="009319DE"/>
    <w:rsid w:val="00931B22"/>
    <w:rsid w:val="009326CB"/>
    <w:rsid w:val="0093418D"/>
    <w:rsid w:val="00934254"/>
    <w:rsid w:val="00934DB4"/>
    <w:rsid w:val="00946C2C"/>
    <w:rsid w:val="00947705"/>
    <w:rsid w:val="00950FDD"/>
    <w:rsid w:val="00951D9A"/>
    <w:rsid w:val="00952340"/>
    <w:rsid w:val="00955077"/>
    <w:rsid w:val="009667D3"/>
    <w:rsid w:val="00974F05"/>
    <w:rsid w:val="0097742E"/>
    <w:rsid w:val="00982D49"/>
    <w:rsid w:val="00984AE2"/>
    <w:rsid w:val="00993C3D"/>
    <w:rsid w:val="009A090D"/>
    <w:rsid w:val="009A1EDC"/>
    <w:rsid w:val="009A32A4"/>
    <w:rsid w:val="009A36A8"/>
    <w:rsid w:val="009A58F6"/>
    <w:rsid w:val="009A72B3"/>
    <w:rsid w:val="009A7C33"/>
    <w:rsid w:val="009B00B8"/>
    <w:rsid w:val="009B66A7"/>
    <w:rsid w:val="009B7DCB"/>
    <w:rsid w:val="009C2240"/>
    <w:rsid w:val="009C23DE"/>
    <w:rsid w:val="009C5168"/>
    <w:rsid w:val="009C72E2"/>
    <w:rsid w:val="009C7BEA"/>
    <w:rsid w:val="009D17C1"/>
    <w:rsid w:val="009D63D4"/>
    <w:rsid w:val="009D667C"/>
    <w:rsid w:val="009D6692"/>
    <w:rsid w:val="009D776A"/>
    <w:rsid w:val="009D7D6B"/>
    <w:rsid w:val="009E014A"/>
    <w:rsid w:val="009E3291"/>
    <w:rsid w:val="009E3552"/>
    <w:rsid w:val="009F2F57"/>
    <w:rsid w:val="009F3C46"/>
    <w:rsid w:val="009F4980"/>
    <w:rsid w:val="00A062B7"/>
    <w:rsid w:val="00A1034E"/>
    <w:rsid w:val="00A1110E"/>
    <w:rsid w:val="00A12F8F"/>
    <w:rsid w:val="00A1686F"/>
    <w:rsid w:val="00A236B8"/>
    <w:rsid w:val="00A24279"/>
    <w:rsid w:val="00A344B9"/>
    <w:rsid w:val="00A34C59"/>
    <w:rsid w:val="00A40E1E"/>
    <w:rsid w:val="00A41B40"/>
    <w:rsid w:val="00A43029"/>
    <w:rsid w:val="00A51B19"/>
    <w:rsid w:val="00A52945"/>
    <w:rsid w:val="00A54B59"/>
    <w:rsid w:val="00A565AA"/>
    <w:rsid w:val="00A62B53"/>
    <w:rsid w:val="00A70440"/>
    <w:rsid w:val="00A75FB9"/>
    <w:rsid w:val="00A77BCD"/>
    <w:rsid w:val="00A85C9B"/>
    <w:rsid w:val="00A97FC4"/>
    <w:rsid w:val="00AA2EE1"/>
    <w:rsid w:val="00AA4397"/>
    <w:rsid w:val="00AA5AFA"/>
    <w:rsid w:val="00AB5ABF"/>
    <w:rsid w:val="00AC3580"/>
    <w:rsid w:val="00AC6377"/>
    <w:rsid w:val="00AD0779"/>
    <w:rsid w:val="00AD40C8"/>
    <w:rsid w:val="00AE3D1E"/>
    <w:rsid w:val="00AE5668"/>
    <w:rsid w:val="00AE61C1"/>
    <w:rsid w:val="00AF01A1"/>
    <w:rsid w:val="00AF051B"/>
    <w:rsid w:val="00AF1DDA"/>
    <w:rsid w:val="00AF2BDC"/>
    <w:rsid w:val="00B076D9"/>
    <w:rsid w:val="00B117AC"/>
    <w:rsid w:val="00B136B6"/>
    <w:rsid w:val="00B13AFA"/>
    <w:rsid w:val="00B2042D"/>
    <w:rsid w:val="00B22661"/>
    <w:rsid w:val="00B23CC2"/>
    <w:rsid w:val="00B30941"/>
    <w:rsid w:val="00B31335"/>
    <w:rsid w:val="00B37061"/>
    <w:rsid w:val="00B40719"/>
    <w:rsid w:val="00B44393"/>
    <w:rsid w:val="00B60D37"/>
    <w:rsid w:val="00B66BF9"/>
    <w:rsid w:val="00B678ED"/>
    <w:rsid w:val="00B70F0B"/>
    <w:rsid w:val="00B72CF3"/>
    <w:rsid w:val="00B734E4"/>
    <w:rsid w:val="00B76172"/>
    <w:rsid w:val="00B82376"/>
    <w:rsid w:val="00B83F56"/>
    <w:rsid w:val="00B854CE"/>
    <w:rsid w:val="00B86659"/>
    <w:rsid w:val="00B929CE"/>
    <w:rsid w:val="00BA210B"/>
    <w:rsid w:val="00BB2C40"/>
    <w:rsid w:val="00BB33FF"/>
    <w:rsid w:val="00BC12AB"/>
    <w:rsid w:val="00BC6C1A"/>
    <w:rsid w:val="00BC796B"/>
    <w:rsid w:val="00BE775A"/>
    <w:rsid w:val="00BF055E"/>
    <w:rsid w:val="00C019CD"/>
    <w:rsid w:val="00C02ED9"/>
    <w:rsid w:val="00C03AB2"/>
    <w:rsid w:val="00C12850"/>
    <w:rsid w:val="00C12B6A"/>
    <w:rsid w:val="00C171D9"/>
    <w:rsid w:val="00C20C22"/>
    <w:rsid w:val="00C23F48"/>
    <w:rsid w:val="00C31E39"/>
    <w:rsid w:val="00C33BBF"/>
    <w:rsid w:val="00C3500A"/>
    <w:rsid w:val="00C45056"/>
    <w:rsid w:val="00C51CDA"/>
    <w:rsid w:val="00C533D1"/>
    <w:rsid w:val="00C66404"/>
    <w:rsid w:val="00C809A6"/>
    <w:rsid w:val="00C84968"/>
    <w:rsid w:val="00C852FF"/>
    <w:rsid w:val="00C9413F"/>
    <w:rsid w:val="00C96667"/>
    <w:rsid w:val="00CA01A0"/>
    <w:rsid w:val="00CA1ED2"/>
    <w:rsid w:val="00CA2B24"/>
    <w:rsid w:val="00CA7059"/>
    <w:rsid w:val="00CB7D79"/>
    <w:rsid w:val="00CC0012"/>
    <w:rsid w:val="00CC0C6F"/>
    <w:rsid w:val="00CC1E06"/>
    <w:rsid w:val="00CC25DF"/>
    <w:rsid w:val="00CC59DC"/>
    <w:rsid w:val="00CC7E9E"/>
    <w:rsid w:val="00CC7F42"/>
    <w:rsid w:val="00CD15CC"/>
    <w:rsid w:val="00CD2C74"/>
    <w:rsid w:val="00CE566E"/>
    <w:rsid w:val="00CE57BD"/>
    <w:rsid w:val="00CE7F38"/>
    <w:rsid w:val="00CF041E"/>
    <w:rsid w:val="00CF1B79"/>
    <w:rsid w:val="00D01994"/>
    <w:rsid w:val="00D06280"/>
    <w:rsid w:val="00D166AD"/>
    <w:rsid w:val="00D17156"/>
    <w:rsid w:val="00D17330"/>
    <w:rsid w:val="00D2139D"/>
    <w:rsid w:val="00D24718"/>
    <w:rsid w:val="00D31956"/>
    <w:rsid w:val="00D321BB"/>
    <w:rsid w:val="00D33BF5"/>
    <w:rsid w:val="00D34029"/>
    <w:rsid w:val="00D356A5"/>
    <w:rsid w:val="00D375E9"/>
    <w:rsid w:val="00D42B4F"/>
    <w:rsid w:val="00D47767"/>
    <w:rsid w:val="00D50159"/>
    <w:rsid w:val="00D51130"/>
    <w:rsid w:val="00D54273"/>
    <w:rsid w:val="00D552CC"/>
    <w:rsid w:val="00D61E89"/>
    <w:rsid w:val="00D71464"/>
    <w:rsid w:val="00D7182D"/>
    <w:rsid w:val="00D7588C"/>
    <w:rsid w:val="00D818F4"/>
    <w:rsid w:val="00D84EB5"/>
    <w:rsid w:val="00D87D21"/>
    <w:rsid w:val="00D94759"/>
    <w:rsid w:val="00D97C97"/>
    <w:rsid w:val="00DA07A3"/>
    <w:rsid w:val="00DA08A8"/>
    <w:rsid w:val="00DA5AC5"/>
    <w:rsid w:val="00DB2B1D"/>
    <w:rsid w:val="00DB2B91"/>
    <w:rsid w:val="00DB32F4"/>
    <w:rsid w:val="00DC29EC"/>
    <w:rsid w:val="00DC2D04"/>
    <w:rsid w:val="00DC3ED4"/>
    <w:rsid w:val="00DC49EC"/>
    <w:rsid w:val="00DD2BCE"/>
    <w:rsid w:val="00DD5151"/>
    <w:rsid w:val="00DD5676"/>
    <w:rsid w:val="00DD6F74"/>
    <w:rsid w:val="00DE02BC"/>
    <w:rsid w:val="00DF5548"/>
    <w:rsid w:val="00DF6192"/>
    <w:rsid w:val="00E02619"/>
    <w:rsid w:val="00E03E33"/>
    <w:rsid w:val="00E05145"/>
    <w:rsid w:val="00E106B3"/>
    <w:rsid w:val="00E1145D"/>
    <w:rsid w:val="00E16A5B"/>
    <w:rsid w:val="00E212C2"/>
    <w:rsid w:val="00E23AD3"/>
    <w:rsid w:val="00E32C47"/>
    <w:rsid w:val="00E339E3"/>
    <w:rsid w:val="00E34CAB"/>
    <w:rsid w:val="00E34F5C"/>
    <w:rsid w:val="00E36DBA"/>
    <w:rsid w:val="00E374A5"/>
    <w:rsid w:val="00E5220D"/>
    <w:rsid w:val="00E52E1D"/>
    <w:rsid w:val="00E53080"/>
    <w:rsid w:val="00E61F83"/>
    <w:rsid w:val="00E6233C"/>
    <w:rsid w:val="00E804E3"/>
    <w:rsid w:val="00E86C1C"/>
    <w:rsid w:val="00E87CBC"/>
    <w:rsid w:val="00EA0BE0"/>
    <w:rsid w:val="00EA0C29"/>
    <w:rsid w:val="00EA75F0"/>
    <w:rsid w:val="00EB4D3A"/>
    <w:rsid w:val="00EB633D"/>
    <w:rsid w:val="00EC34D8"/>
    <w:rsid w:val="00EC7E4C"/>
    <w:rsid w:val="00ED14F1"/>
    <w:rsid w:val="00ED2497"/>
    <w:rsid w:val="00EE0F9C"/>
    <w:rsid w:val="00EF0502"/>
    <w:rsid w:val="00EF2641"/>
    <w:rsid w:val="00EF3D9B"/>
    <w:rsid w:val="00EF3E83"/>
    <w:rsid w:val="00F029B1"/>
    <w:rsid w:val="00F030A9"/>
    <w:rsid w:val="00F04BCE"/>
    <w:rsid w:val="00F062EA"/>
    <w:rsid w:val="00F21349"/>
    <w:rsid w:val="00F25499"/>
    <w:rsid w:val="00F26565"/>
    <w:rsid w:val="00F419AB"/>
    <w:rsid w:val="00F4448B"/>
    <w:rsid w:val="00F449BB"/>
    <w:rsid w:val="00F44B37"/>
    <w:rsid w:val="00F479F4"/>
    <w:rsid w:val="00F5363B"/>
    <w:rsid w:val="00F56C87"/>
    <w:rsid w:val="00F66687"/>
    <w:rsid w:val="00F72ADA"/>
    <w:rsid w:val="00F8252C"/>
    <w:rsid w:val="00F84070"/>
    <w:rsid w:val="00F90493"/>
    <w:rsid w:val="00F917AF"/>
    <w:rsid w:val="00F93F07"/>
    <w:rsid w:val="00F95A35"/>
    <w:rsid w:val="00F96546"/>
    <w:rsid w:val="00FB64CA"/>
    <w:rsid w:val="00FC1042"/>
    <w:rsid w:val="00FC2E09"/>
    <w:rsid w:val="00FD32EE"/>
    <w:rsid w:val="00FD6199"/>
    <w:rsid w:val="00FE2F43"/>
    <w:rsid w:val="00FE6E24"/>
    <w:rsid w:val="00FE70A3"/>
    <w:rsid w:val="00FF1166"/>
    <w:rsid w:val="38F2FA9A"/>
    <w:rsid w:val="42FB831E"/>
    <w:rsid w:val="51823BB2"/>
    <w:rsid w:val="6CEB6637"/>
    <w:rsid w:val="7C010B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0FAD9"/>
  <w15:docId w15:val="{46D479FA-90D9-4611-86B1-D81705D03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413F"/>
    <w:pPr>
      <w:suppressAutoHyphens/>
    </w:pPr>
    <w:rPr>
      <w:rFonts w:ascii="Times New Roman" w:eastAsia="Times New Roman" w:hAnsi="Times New Roman" w:cs="Times New Roman"/>
      <w:sz w:val="22"/>
      <w:szCs w:val="20"/>
      <w:lang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41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9">
    <w:name w:val="heading 9"/>
    <w:basedOn w:val="Normal"/>
    <w:next w:val="BodyText"/>
    <w:link w:val="Heading9Char"/>
    <w:unhideWhenUsed/>
    <w:qFormat/>
    <w:rsid w:val="00C9413F"/>
    <w:pPr>
      <w:tabs>
        <w:tab w:val="num" w:pos="0"/>
      </w:tabs>
      <w:spacing w:before="100" w:after="100"/>
      <w:outlineLvl w:val="8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rsid w:val="00C9413F"/>
    <w:rPr>
      <w:rFonts w:ascii="Times New Roman" w:eastAsia="Times New Roman" w:hAnsi="Times New Roman" w:cs="Times New Roman"/>
      <w:szCs w:val="20"/>
      <w:lang w:eastAsia="ar-SA"/>
    </w:rPr>
  </w:style>
  <w:style w:type="character" w:styleId="Hyperlink">
    <w:name w:val="Hyperlink"/>
    <w:basedOn w:val="DefaultParagraphFont"/>
    <w:unhideWhenUsed/>
    <w:rsid w:val="00C9413F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unhideWhenUsed/>
    <w:rsid w:val="00C9413F"/>
    <w:pPr>
      <w:spacing w:before="100" w:after="100"/>
    </w:pPr>
    <w:rPr>
      <w:sz w:val="24"/>
    </w:rPr>
  </w:style>
  <w:style w:type="character" w:customStyle="1" w:styleId="BodyTextChar">
    <w:name w:val="Body Text Char"/>
    <w:basedOn w:val="DefaultParagraphFont"/>
    <w:link w:val="BodyText"/>
    <w:semiHidden/>
    <w:rsid w:val="00C9413F"/>
    <w:rPr>
      <w:rFonts w:ascii="Times New Roman" w:eastAsia="Times New Roman" w:hAnsi="Times New Roman" w:cs="Times New Roman"/>
      <w:szCs w:val="20"/>
      <w:lang w:eastAsia="ar-SA"/>
    </w:rPr>
  </w:style>
  <w:style w:type="paragraph" w:styleId="Title">
    <w:name w:val="Title"/>
    <w:basedOn w:val="Normal"/>
    <w:next w:val="Subtitle"/>
    <w:link w:val="TitleChar"/>
    <w:qFormat/>
    <w:rsid w:val="00C9413F"/>
    <w:pPr>
      <w:ind w:left="2160" w:firstLine="720"/>
      <w:jc w:val="center"/>
    </w:pPr>
    <w:rPr>
      <w:b/>
      <w:sz w:val="24"/>
    </w:rPr>
  </w:style>
  <w:style w:type="character" w:customStyle="1" w:styleId="TitleChar">
    <w:name w:val="Title Char"/>
    <w:basedOn w:val="DefaultParagraphFont"/>
    <w:link w:val="Title"/>
    <w:rsid w:val="00C9413F"/>
    <w:rPr>
      <w:rFonts w:ascii="Times New Roman" w:eastAsia="Times New Roman" w:hAnsi="Times New Roman" w:cs="Times New Roman"/>
      <w:b/>
      <w:szCs w:val="20"/>
      <w:lang w:eastAsia="ar-SA"/>
    </w:rPr>
  </w:style>
  <w:style w:type="paragraph" w:customStyle="1" w:styleId="AttentionLine">
    <w:name w:val="Attention Line"/>
    <w:basedOn w:val="Normal"/>
    <w:next w:val="Salutation"/>
    <w:rsid w:val="00C9413F"/>
    <w:pPr>
      <w:suppressAutoHyphens w:val="0"/>
      <w:spacing w:before="220" w:line="240" w:lineRule="atLeast"/>
      <w:jc w:val="both"/>
    </w:pPr>
    <w:rPr>
      <w:rFonts w:ascii="Garamond" w:hAnsi="Garamond"/>
      <w:kern w:val="2"/>
      <w:sz w:val="20"/>
    </w:rPr>
  </w:style>
  <w:style w:type="character" w:styleId="Strong">
    <w:name w:val="Strong"/>
    <w:basedOn w:val="DefaultParagraphFont"/>
    <w:uiPriority w:val="22"/>
    <w:qFormat/>
    <w:rsid w:val="00C9413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13F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9413F"/>
    <w:rPr>
      <w:rFonts w:asciiTheme="majorHAnsi" w:eastAsiaTheme="majorEastAsia" w:hAnsiTheme="majorHAnsi" w:cstheme="majorBidi"/>
      <w:i/>
      <w:iCs/>
      <w:color w:val="5B9BD5" w:themeColor="accent1"/>
      <w:spacing w:val="15"/>
      <w:lang w:eastAsia="ar-SA"/>
    </w:rPr>
  </w:style>
  <w:style w:type="paragraph" w:styleId="ListParagraph">
    <w:name w:val="List Paragraph"/>
    <w:basedOn w:val="Normal"/>
    <w:link w:val="ListParagraphChar"/>
    <w:uiPriority w:val="34"/>
    <w:qFormat/>
    <w:rsid w:val="00C9413F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C9413F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C9413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C9413F"/>
    <w:rPr>
      <w:rFonts w:ascii="Times New Roman" w:eastAsia="Times New Roman" w:hAnsi="Times New Roman" w:cs="Times New Roman"/>
      <w:sz w:val="22"/>
      <w:szCs w:val="20"/>
      <w:lang w:eastAsia="ar-SA"/>
    </w:rPr>
  </w:style>
  <w:style w:type="paragraph" w:styleId="NoSpacing">
    <w:name w:val="No Spacing"/>
    <w:uiPriority w:val="1"/>
    <w:qFormat/>
    <w:rsid w:val="004A108E"/>
    <w:rPr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C02ED9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291F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681F1A"/>
    <w:rPr>
      <w:rFonts w:ascii="Times New Roman" w:eastAsia="Times New Roman" w:hAnsi="Times New Roman" w:cs="Times New Roman"/>
      <w:sz w:val="22"/>
      <w:szCs w:val="20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A103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034E"/>
    <w:rPr>
      <w:rFonts w:ascii="Times New Roman" w:eastAsia="Times New Roman" w:hAnsi="Times New Roman" w:cs="Times New Roman"/>
      <w:sz w:val="22"/>
      <w:szCs w:val="20"/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A103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034E"/>
    <w:rPr>
      <w:rFonts w:ascii="Times New Roman" w:eastAsia="Times New Roman" w:hAnsi="Times New Roman" w:cs="Times New Roman"/>
      <w:sz w:val="22"/>
      <w:szCs w:val="20"/>
      <w:lang w:eastAsia="ar-SA"/>
    </w:rPr>
  </w:style>
  <w:style w:type="paragraph" w:customStyle="1" w:styleId="TableText">
    <w:name w:val="TableText"/>
    <w:basedOn w:val="Normal"/>
    <w:rsid w:val="00A75FB9"/>
    <w:pPr>
      <w:keepLines/>
      <w:widowControl w:val="0"/>
      <w:suppressAutoHyphens w:val="0"/>
      <w:spacing w:before="120"/>
      <w:jc w:val="both"/>
    </w:pPr>
    <w:rPr>
      <w:rFonts w:ascii="Arial" w:hAnsi="Arial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7146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414"/>
    <w:rPr>
      <w:rFonts w:asciiTheme="majorHAnsi" w:eastAsiaTheme="majorEastAsia" w:hAnsiTheme="majorHAnsi" w:cstheme="majorBidi"/>
      <w:color w:val="1F4D78" w:themeColor="accent1" w:themeShade="7F"/>
      <w:lang w:eastAsia="ar-SA"/>
    </w:rPr>
  </w:style>
  <w:style w:type="paragraph" w:styleId="NormalWeb">
    <w:name w:val="Normal (Web)"/>
    <w:basedOn w:val="Normal"/>
    <w:uiPriority w:val="99"/>
    <w:unhideWhenUsed/>
    <w:rsid w:val="008D48E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92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1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80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0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36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5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02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52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51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68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9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5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2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eepthi-k-a185561b8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eepthik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</TotalTime>
  <Pages>5</Pages>
  <Words>2042</Words>
  <Characters>11646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Resume</vt:lpstr>
    </vt:vector>
  </TitlesOfParts>
  <Manager/>
  <Company/>
  <LinksUpToDate>false</LinksUpToDate>
  <CharactersWithSpaces>13661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Resume</dc:title>
  <dc:subject/>
  <dc:creator>Kranthi Kumar Anantha </dc:creator>
  <cp:keywords/>
  <dc:description/>
  <cp:lastModifiedBy>Laxman raju</cp:lastModifiedBy>
  <cp:revision>358</cp:revision>
  <dcterms:created xsi:type="dcterms:W3CDTF">2021-02-01T21:33:00Z</dcterms:created>
  <dcterms:modified xsi:type="dcterms:W3CDTF">2025-02-04T19:16:00Z</dcterms:modified>
  <cp:category/>
</cp:coreProperties>
</file>