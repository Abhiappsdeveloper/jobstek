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8EB46B" w14:textId="5EA3695D" w:rsidR="00BE3B72" w:rsidRDefault="00300406">
      <w:pPr>
        <w:pStyle w:val="divonlyName"/>
        <w:pBdr>
          <w:top w:val="single" w:sz="8" w:space="0" w:color="000000"/>
          <w:bottom w:val="none" w:sz="0" w:space="1" w:color="auto"/>
        </w:pBdr>
        <w:spacing w:after="320" w:line="800" w:lineRule="atLeast"/>
        <w:jc w:val="center"/>
        <w:rPr>
          <w:b/>
          <w:bCs/>
          <w:smallCaps/>
          <w:color w:val="000000"/>
          <w:sz w:val="48"/>
          <w:szCs w:val="48"/>
        </w:rPr>
      </w:pPr>
      <w:r>
        <w:rPr>
          <w:rStyle w:val="span"/>
          <w:b/>
          <w:bCs/>
          <w:smallCaps/>
          <w:color w:val="000000"/>
          <w:sz w:val="48"/>
          <w:szCs w:val="48"/>
        </w:rPr>
        <w:t>Akhil Kumar</w:t>
      </w:r>
    </w:p>
    <w:p w14:paraId="05AC3914" w14:textId="77777777" w:rsidR="00BE3B72" w:rsidRDefault="00156385">
      <w:pPr>
        <w:pStyle w:val="divdocumentdivlowerborderupper"/>
        <w:spacing w:after="10"/>
      </w:pPr>
      <w:r>
        <w:t> </w:t>
      </w:r>
    </w:p>
    <w:p w14:paraId="3B165D54" w14:textId="77777777" w:rsidR="00BE3B72" w:rsidRDefault="00156385">
      <w:pPr>
        <w:pStyle w:val="divdocumentdivlowerborder"/>
      </w:pPr>
      <w:r>
        <w:t> </w:t>
      </w:r>
    </w:p>
    <w:p w14:paraId="640727AB" w14:textId="77777777" w:rsidR="00BE3B72" w:rsidRDefault="00156385">
      <w:pPr>
        <w:pStyle w:val="div"/>
        <w:spacing w:line="0" w:lineRule="atLeast"/>
        <w:rPr>
          <w:sz w:val="0"/>
          <w:szCs w:val="0"/>
        </w:rPr>
      </w:pPr>
      <w:r>
        <w:rPr>
          <w:sz w:val="0"/>
          <w:szCs w:val="0"/>
        </w:rPr>
        <w:t> </w:t>
      </w:r>
    </w:p>
    <w:p w14:paraId="357B6392" w14:textId="37ECE548" w:rsidR="009D2FCB" w:rsidRDefault="009D2FCB" w:rsidP="009D2FCB">
      <w:pPr>
        <w:rPr>
          <w:rStyle w:val="span"/>
          <w:sz w:val="22"/>
          <w:szCs w:val="22"/>
        </w:rPr>
      </w:pPr>
      <w:r>
        <w:rPr>
          <w:noProof/>
          <w:sz w:val="22"/>
          <w:szCs w:val="22"/>
        </w:rPr>
        <w:drawing>
          <wp:anchor distT="0" distB="0" distL="114300" distR="114300" simplePos="0" relativeHeight="251658240" behindDoc="0" locked="0" layoutInCell="1" allowOverlap="1" wp14:anchorId="18F03315" wp14:editId="7FBEBFD7">
            <wp:simplePos x="0" y="0"/>
            <wp:positionH relativeFrom="column">
              <wp:posOffset>16713</wp:posOffset>
            </wp:positionH>
            <wp:positionV relativeFrom="page">
              <wp:posOffset>1536700</wp:posOffset>
            </wp:positionV>
            <wp:extent cx="429768" cy="356349"/>
            <wp:effectExtent l="0" t="0" r="2540" b="0"/>
            <wp:wrapNone/>
            <wp:docPr id="662401245" name="Picture 2"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01245" name="Picture 2" descr="A red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9768" cy="356349"/>
                    </a:xfrm>
                    <a:prstGeom prst="rect">
                      <a:avLst/>
                    </a:prstGeom>
                  </pic:spPr>
                </pic:pic>
              </a:graphicData>
            </a:graphic>
            <wp14:sizeRelH relativeFrom="page">
              <wp14:pctWidth>0</wp14:pctWidth>
            </wp14:sizeRelH>
            <wp14:sizeRelV relativeFrom="page">
              <wp14:pctHeight>0</wp14:pctHeight>
            </wp14:sizeRelV>
          </wp:anchor>
        </w:drawing>
      </w:r>
      <w:r>
        <w:rPr>
          <w:rStyle w:val="span"/>
          <w:sz w:val="22"/>
          <w:szCs w:val="22"/>
        </w:rPr>
        <w:t xml:space="preserve">      </w:t>
      </w:r>
    </w:p>
    <w:p w14:paraId="7745E4B4" w14:textId="04C25CC1" w:rsidR="00953D20" w:rsidRPr="001555E4" w:rsidRDefault="009D2FCB" w:rsidP="009D2FCB">
      <w:pPr>
        <w:rPr>
          <w:rStyle w:val="span"/>
        </w:rPr>
      </w:pPr>
      <w:r>
        <w:rPr>
          <w:rStyle w:val="span"/>
          <w:sz w:val="22"/>
          <w:szCs w:val="22"/>
        </w:rPr>
        <w:t xml:space="preserve">               </w:t>
      </w:r>
      <w:r w:rsidRPr="00953D20">
        <w:rPr>
          <w:rStyle w:val="span"/>
          <w:b/>
          <w:bCs/>
          <w:sz w:val="22"/>
          <w:szCs w:val="22"/>
        </w:rPr>
        <w:t>Certified AEM Developer</w:t>
      </w:r>
      <w:r w:rsidR="00953D20">
        <w:rPr>
          <w:rStyle w:val="span"/>
          <w:b/>
          <w:bCs/>
          <w:sz w:val="22"/>
          <w:szCs w:val="22"/>
        </w:rPr>
        <w:t xml:space="preserve">                                                                                                          </w:t>
      </w:r>
      <w:r w:rsidR="008E1100">
        <w:rPr>
          <w:rStyle w:val="span"/>
          <w:b/>
          <w:bCs/>
          <w:sz w:val="22"/>
          <w:szCs w:val="22"/>
        </w:rPr>
        <w:t xml:space="preserve">       </w:t>
      </w:r>
      <w:r w:rsidR="008E1100">
        <w:rPr>
          <w:rStyle w:val="span"/>
        </w:rPr>
        <w:t>Houston</w:t>
      </w:r>
      <w:r w:rsidR="00953D20">
        <w:rPr>
          <w:rStyle w:val="span"/>
        </w:rPr>
        <w:t xml:space="preserve">, </w:t>
      </w:r>
      <w:r w:rsidR="008E1100">
        <w:rPr>
          <w:rStyle w:val="span"/>
        </w:rPr>
        <w:t>TX</w:t>
      </w:r>
      <w:r w:rsidR="00953D20">
        <w:rPr>
          <w:rStyle w:val="span"/>
          <w:b/>
          <w:bCs/>
          <w:sz w:val="22"/>
          <w:szCs w:val="22"/>
        </w:rPr>
        <w:tab/>
      </w:r>
      <w:r w:rsidR="00953D20">
        <w:rPr>
          <w:rStyle w:val="span"/>
          <w:b/>
          <w:bCs/>
          <w:sz w:val="22"/>
          <w:szCs w:val="22"/>
        </w:rPr>
        <w:tab/>
      </w:r>
      <w:r w:rsidR="00953D20">
        <w:rPr>
          <w:rStyle w:val="span"/>
          <w:b/>
          <w:bCs/>
          <w:sz w:val="22"/>
          <w:szCs w:val="22"/>
        </w:rPr>
        <w:tab/>
      </w:r>
      <w:r w:rsidR="00953D20">
        <w:rPr>
          <w:rStyle w:val="span"/>
          <w:b/>
          <w:bCs/>
          <w:sz w:val="22"/>
          <w:szCs w:val="22"/>
        </w:rPr>
        <w:tab/>
      </w:r>
      <w:r w:rsidR="00953D20">
        <w:rPr>
          <w:rStyle w:val="span"/>
          <w:b/>
          <w:bCs/>
          <w:sz w:val="22"/>
          <w:szCs w:val="22"/>
        </w:rPr>
        <w:tab/>
      </w:r>
      <w:r w:rsidR="00953D20">
        <w:rPr>
          <w:rStyle w:val="span"/>
          <w:b/>
          <w:bCs/>
          <w:sz w:val="22"/>
          <w:szCs w:val="22"/>
        </w:rPr>
        <w:tab/>
      </w:r>
      <w:r w:rsidR="00953D20">
        <w:rPr>
          <w:rStyle w:val="span"/>
          <w:b/>
          <w:bCs/>
          <w:sz w:val="22"/>
          <w:szCs w:val="22"/>
        </w:rPr>
        <w:tab/>
      </w:r>
      <w:r w:rsidR="00953D20">
        <w:rPr>
          <w:rStyle w:val="span"/>
          <w:b/>
          <w:bCs/>
          <w:sz w:val="22"/>
          <w:szCs w:val="22"/>
        </w:rPr>
        <w:tab/>
      </w:r>
    </w:p>
    <w:p w14:paraId="2BE2739F" w14:textId="10C8EABD" w:rsidR="00953D20" w:rsidRDefault="00953D20" w:rsidP="009D2FCB">
      <w:pPr>
        <w:rPr>
          <w:rStyle w:val="span"/>
          <w:b/>
          <w:bCs/>
          <w:sz w:val="22"/>
          <w:szCs w:val="22"/>
        </w:rPr>
      </w:pPr>
      <w:r>
        <w:rPr>
          <w:noProof/>
          <w:sz w:val="22"/>
          <w:szCs w:val="22"/>
        </w:rPr>
        <w:drawing>
          <wp:anchor distT="0" distB="0" distL="114300" distR="114300" simplePos="0" relativeHeight="251659264" behindDoc="0" locked="0" layoutInCell="1" allowOverlap="1" wp14:anchorId="701599D0" wp14:editId="21251B68">
            <wp:simplePos x="0" y="0"/>
            <wp:positionH relativeFrom="column">
              <wp:posOffset>-11430</wp:posOffset>
            </wp:positionH>
            <wp:positionV relativeFrom="paragraph">
              <wp:posOffset>16510</wp:posOffset>
            </wp:positionV>
            <wp:extent cx="429768" cy="429768"/>
            <wp:effectExtent l="0" t="0" r="2540" b="2540"/>
            <wp:wrapNone/>
            <wp:docPr id="1112447282" name="Picture 3"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47282" name="Picture 3" descr="A hexagon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768" cy="429768"/>
                    </a:xfrm>
                    <a:prstGeom prst="rect">
                      <a:avLst/>
                    </a:prstGeom>
                  </pic:spPr>
                </pic:pic>
              </a:graphicData>
            </a:graphic>
            <wp14:sizeRelH relativeFrom="page">
              <wp14:pctWidth>0</wp14:pctWidth>
            </wp14:sizeRelH>
            <wp14:sizeRelV relativeFrom="page">
              <wp14:pctHeight>0</wp14:pctHeight>
            </wp14:sizeRelV>
          </wp:anchor>
        </w:drawing>
      </w:r>
    </w:p>
    <w:p w14:paraId="49D3F189" w14:textId="157E328D" w:rsidR="00E940F0" w:rsidRDefault="00953D20" w:rsidP="00E940F0">
      <w:pPr>
        <w:rPr>
          <w:rStyle w:val="span"/>
          <w:sz w:val="22"/>
          <w:szCs w:val="22"/>
        </w:rPr>
      </w:pPr>
      <w:r>
        <w:rPr>
          <w:rStyle w:val="span"/>
          <w:b/>
          <w:bCs/>
          <w:sz w:val="22"/>
          <w:szCs w:val="22"/>
        </w:rPr>
        <w:tab/>
        <w:t xml:space="preserve">  Certified AWS Cloud Practitioner</w:t>
      </w:r>
      <w:r w:rsidR="001555E4">
        <w:rPr>
          <w:rStyle w:val="span"/>
          <w:b/>
          <w:bCs/>
          <w:sz w:val="22"/>
          <w:szCs w:val="22"/>
        </w:rPr>
        <w:t xml:space="preserve">         </w:t>
      </w:r>
      <w:r w:rsidR="00E940F0">
        <w:rPr>
          <w:rStyle w:val="span"/>
          <w:b/>
          <w:bCs/>
          <w:sz w:val="22"/>
          <w:szCs w:val="22"/>
        </w:rPr>
        <w:tab/>
      </w:r>
      <w:r w:rsidR="00E940F0">
        <w:rPr>
          <w:rStyle w:val="span"/>
          <w:b/>
          <w:bCs/>
          <w:sz w:val="22"/>
          <w:szCs w:val="22"/>
        </w:rPr>
        <w:tab/>
      </w:r>
      <w:r w:rsidR="00E940F0">
        <w:rPr>
          <w:rStyle w:val="span"/>
          <w:b/>
          <w:bCs/>
          <w:sz w:val="22"/>
          <w:szCs w:val="22"/>
        </w:rPr>
        <w:tab/>
      </w:r>
      <w:r w:rsidR="00E940F0">
        <w:rPr>
          <w:rStyle w:val="span"/>
          <w:b/>
          <w:bCs/>
          <w:sz w:val="22"/>
          <w:szCs w:val="22"/>
        </w:rPr>
        <w:tab/>
        <w:t xml:space="preserve">        </w:t>
      </w:r>
      <w:r w:rsidR="00AF7341">
        <w:rPr>
          <w:rStyle w:val="span"/>
          <w:b/>
          <w:bCs/>
          <w:sz w:val="22"/>
          <w:szCs w:val="22"/>
        </w:rPr>
        <w:t xml:space="preserve"> </w:t>
      </w:r>
      <w:hyperlink r:id="rId9" w:history="1">
        <w:r w:rsidR="00E940F0" w:rsidRPr="00AF7341">
          <w:rPr>
            <w:rStyle w:val="Hyperlink"/>
            <w:sz w:val="22"/>
            <w:szCs w:val="22"/>
          </w:rPr>
          <w:t>k</w:t>
        </w:r>
        <w:r w:rsidR="00AF7341" w:rsidRPr="00AF7341">
          <w:rPr>
            <w:rStyle w:val="Hyperlink"/>
            <w:sz w:val="22"/>
            <w:szCs w:val="22"/>
          </w:rPr>
          <w:t>anduriakhilkumar69</w:t>
        </w:r>
        <w:r w:rsidR="00E940F0" w:rsidRPr="00AF7341">
          <w:rPr>
            <w:rStyle w:val="Hyperlink"/>
            <w:sz w:val="22"/>
            <w:szCs w:val="22"/>
          </w:rPr>
          <w:t>@gmail.com</w:t>
        </w:r>
      </w:hyperlink>
    </w:p>
    <w:p w14:paraId="2C17F1D1" w14:textId="77777777" w:rsidR="00AF7341" w:rsidRDefault="00AF7341" w:rsidP="00E940F0">
      <w:pPr>
        <w:rPr>
          <w:rStyle w:val="span"/>
          <w:b/>
          <w:bCs/>
          <w:sz w:val="22"/>
          <w:szCs w:val="22"/>
        </w:rPr>
      </w:pPr>
    </w:p>
    <w:p w14:paraId="2C193029" w14:textId="399A2565" w:rsidR="00E940F0" w:rsidRDefault="00E940F0" w:rsidP="00E940F0">
      <w:pPr>
        <w:ind w:firstLine="720"/>
        <w:rPr>
          <w:rStyle w:val="span"/>
          <w:b/>
          <w:bCs/>
          <w:sz w:val="22"/>
          <w:szCs w:val="22"/>
        </w:rPr>
      </w:pPr>
      <w:r>
        <w:rPr>
          <w:noProof/>
          <w:sz w:val="22"/>
          <w:szCs w:val="22"/>
        </w:rPr>
        <w:drawing>
          <wp:anchor distT="0" distB="0" distL="114300" distR="114300" simplePos="0" relativeHeight="251660288" behindDoc="0" locked="0" layoutInCell="1" allowOverlap="1" wp14:anchorId="077E49B2" wp14:editId="058A2578">
            <wp:simplePos x="0" y="0"/>
            <wp:positionH relativeFrom="column">
              <wp:posOffset>15875</wp:posOffset>
            </wp:positionH>
            <wp:positionV relativeFrom="paragraph">
              <wp:posOffset>39370</wp:posOffset>
            </wp:positionV>
            <wp:extent cx="365760" cy="365760"/>
            <wp:effectExtent l="0" t="0" r="2540" b="2540"/>
            <wp:wrapNone/>
            <wp:docPr id="71124521" name="Picture 4"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24521" name="Picture 4" descr="A blue and black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p>
    <w:p w14:paraId="11DBC93E" w14:textId="6CA39815" w:rsidR="000901F2" w:rsidRPr="00E940F0" w:rsidRDefault="00AF7341" w:rsidP="00E940F0">
      <w:pPr>
        <w:ind w:firstLine="720"/>
        <w:rPr>
          <w:rStyle w:val="span"/>
          <w:b/>
          <w:bCs/>
          <w:sz w:val="22"/>
          <w:szCs w:val="22"/>
        </w:rPr>
      </w:pPr>
      <w:hyperlink r:id="rId11" w:history="1">
        <w:r w:rsidRPr="00AF7341">
          <w:rPr>
            <w:rStyle w:val="Hyperlink"/>
            <w:sz w:val="22"/>
            <w:szCs w:val="22"/>
          </w:rPr>
          <w:t>https://www.linkedin.com/in/akhilkumar-kanduri69/</w:t>
        </w:r>
      </w:hyperlink>
      <w:r w:rsidR="00E940F0">
        <w:rPr>
          <w:rStyle w:val="span"/>
          <w:sz w:val="22"/>
          <w:szCs w:val="22"/>
        </w:rPr>
        <w:tab/>
      </w:r>
      <w:r w:rsidR="00E940F0">
        <w:rPr>
          <w:rStyle w:val="span"/>
          <w:sz w:val="22"/>
          <w:szCs w:val="22"/>
        </w:rPr>
        <w:tab/>
      </w:r>
      <w:r w:rsidR="00E940F0">
        <w:rPr>
          <w:rStyle w:val="span"/>
          <w:sz w:val="22"/>
          <w:szCs w:val="22"/>
        </w:rPr>
        <w:tab/>
        <w:t xml:space="preserve">        </w:t>
      </w:r>
      <w:r>
        <w:rPr>
          <w:rStyle w:val="span"/>
          <w:sz w:val="22"/>
          <w:szCs w:val="22"/>
        </w:rPr>
        <w:tab/>
      </w:r>
      <w:r>
        <w:rPr>
          <w:rStyle w:val="span"/>
          <w:sz w:val="22"/>
          <w:szCs w:val="22"/>
        </w:rPr>
        <w:tab/>
        <w:t xml:space="preserve">        </w:t>
      </w:r>
      <w:r w:rsidR="00E940F0">
        <w:rPr>
          <w:rStyle w:val="span"/>
          <w:sz w:val="22"/>
          <w:szCs w:val="22"/>
        </w:rPr>
        <w:t xml:space="preserve">  +1</w:t>
      </w:r>
      <w:r>
        <w:rPr>
          <w:rStyle w:val="span"/>
          <w:sz w:val="22"/>
          <w:szCs w:val="22"/>
        </w:rPr>
        <w:t xml:space="preserve"> 832</w:t>
      </w:r>
      <w:r w:rsidR="00E940F0">
        <w:rPr>
          <w:rStyle w:val="span"/>
          <w:sz w:val="22"/>
          <w:szCs w:val="22"/>
        </w:rPr>
        <w:t>-</w:t>
      </w:r>
      <w:r>
        <w:rPr>
          <w:rStyle w:val="span"/>
          <w:sz w:val="22"/>
          <w:szCs w:val="22"/>
        </w:rPr>
        <w:t>305</w:t>
      </w:r>
      <w:r w:rsidR="00E940F0">
        <w:rPr>
          <w:rStyle w:val="span"/>
          <w:sz w:val="22"/>
          <w:szCs w:val="22"/>
        </w:rPr>
        <w:t>-</w:t>
      </w:r>
      <w:r>
        <w:rPr>
          <w:rStyle w:val="span"/>
          <w:sz w:val="22"/>
          <w:szCs w:val="22"/>
        </w:rPr>
        <w:t>6908</w:t>
      </w:r>
    </w:p>
    <w:p w14:paraId="1DD42621" w14:textId="77777777" w:rsidR="00BE3B72" w:rsidRDefault="00BE3B72" w:rsidP="00E940F0">
      <w:pPr>
        <w:pStyle w:val="div"/>
        <w:spacing w:line="140" w:lineRule="exact"/>
        <w:rPr>
          <w:sz w:val="14"/>
          <w:szCs w:val="14"/>
        </w:rPr>
      </w:pPr>
    </w:p>
    <w:p w14:paraId="43AA7FFF" w14:textId="68179AA8" w:rsidR="00DE0F4B" w:rsidRPr="00DE0F4B" w:rsidRDefault="00156385" w:rsidP="00DE0F4B">
      <w:pPr>
        <w:pStyle w:val="divdocumentdivheading"/>
        <w:tabs>
          <w:tab w:val="left" w:pos="3717"/>
          <w:tab w:val="left" w:pos="10760"/>
        </w:tabs>
        <w:spacing w:before="260" w:line="400" w:lineRule="atLeast"/>
        <w:jc w:val="center"/>
        <w:rPr>
          <w:smallCaps/>
        </w:rPr>
      </w:pPr>
      <w:r>
        <w:rPr>
          <w:smallCaps/>
        </w:rPr>
        <w:t xml:space="preserve"> </w:t>
      </w:r>
      <w:r>
        <w:rPr>
          <w:strike/>
          <w:color w:val="000000"/>
          <w:sz w:val="30"/>
        </w:rPr>
        <w:tab/>
      </w:r>
      <w:r>
        <w:rPr>
          <w:rStyle w:val="divdocumentdivsectiontitle"/>
          <w:smallCaps/>
          <w:shd w:val="clear" w:color="auto" w:fill="FFFFFF"/>
        </w:rPr>
        <w:t xml:space="preserve">   Professional Summary   </w:t>
      </w:r>
      <w:r>
        <w:rPr>
          <w:strike/>
          <w:color w:val="000000"/>
          <w:sz w:val="30"/>
        </w:rPr>
        <w:tab/>
      </w:r>
    </w:p>
    <w:p w14:paraId="235C19AD" w14:textId="02855AFF" w:rsidR="00DE0F4B" w:rsidRDefault="00DE0F4B" w:rsidP="00DE0F4B">
      <w:pPr>
        <w:pStyle w:val="divdocumentulli"/>
        <w:numPr>
          <w:ilvl w:val="0"/>
          <w:numId w:val="1"/>
        </w:numPr>
        <w:spacing w:line="400" w:lineRule="atLeast"/>
        <w:ind w:left="460" w:hanging="210"/>
      </w:pPr>
      <w:r>
        <w:t xml:space="preserve">Senior AEM Developer with over </w:t>
      </w:r>
      <w:r w:rsidR="00AF7341">
        <w:t>6+</w:t>
      </w:r>
      <w:r>
        <w:t xml:space="preserve"> years of experience in web development, specializing in Adobe Experience Manager (AEM) Sites, Forms, and Digital Asset Management. Proven expertise in delivering Content Migration solutions and robust, scalable AEM components tailored to business needs.</w:t>
      </w:r>
    </w:p>
    <w:p w14:paraId="1F51D4CC" w14:textId="77777777" w:rsidR="00DE0F4B" w:rsidRDefault="00DE0F4B" w:rsidP="00DE0F4B">
      <w:pPr>
        <w:pStyle w:val="divdocumentulli"/>
        <w:numPr>
          <w:ilvl w:val="0"/>
          <w:numId w:val="1"/>
        </w:numPr>
        <w:spacing w:line="400" w:lineRule="atLeast"/>
        <w:ind w:left="460" w:hanging="210"/>
      </w:pPr>
      <w:r>
        <w:t>Adobe Certified Professional - Adobe Experience Manager Developer, with a track record of leading migration projects from TeamSite to AEM, improving platform stability, scalability, and performance. Proficient in upgrading AEM versions, designing templates, and building reusable components that enhance dynamic content delivery and user experience.</w:t>
      </w:r>
    </w:p>
    <w:p w14:paraId="215D4C82" w14:textId="77777777" w:rsidR="00DE0F4B" w:rsidRDefault="00DE0F4B" w:rsidP="00DE0F4B">
      <w:pPr>
        <w:pStyle w:val="divdocumentulli"/>
        <w:numPr>
          <w:ilvl w:val="0"/>
          <w:numId w:val="1"/>
        </w:numPr>
        <w:spacing w:line="400" w:lineRule="atLeast"/>
        <w:ind w:left="460" w:hanging="210"/>
      </w:pPr>
      <w:r>
        <w:t>Experienced in integrating advanced search functionalities with Apache Solr and optimizing site search capabilities. Developed core search modules that deliver seamless and efficient search within AEM environments.</w:t>
      </w:r>
    </w:p>
    <w:p w14:paraId="134CEC20" w14:textId="77777777" w:rsidR="00DE0F4B" w:rsidRDefault="00DE0F4B" w:rsidP="00DE0F4B">
      <w:pPr>
        <w:pStyle w:val="divdocumentulli"/>
        <w:numPr>
          <w:ilvl w:val="0"/>
          <w:numId w:val="1"/>
        </w:numPr>
        <w:spacing w:line="400" w:lineRule="atLeast"/>
        <w:ind w:left="460" w:hanging="210"/>
      </w:pPr>
      <w:r>
        <w:t>Skilled in implementing REST APIs for integrations, version control with Git, and automating workflows through Jenkins for CI/CD. Applied Agile methodologies to manage large-scale projects, ensuring timely delivery and code quality.</w:t>
      </w:r>
    </w:p>
    <w:p w14:paraId="090B3363" w14:textId="77777777" w:rsidR="00DE0F4B" w:rsidRDefault="00DE0F4B" w:rsidP="00DE0F4B">
      <w:pPr>
        <w:pStyle w:val="divdocumentulli"/>
        <w:numPr>
          <w:ilvl w:val="0"/>
          <w:numId w:val="1"/>
        </w:numPr>
        <w:spacing w:line="400" w:lineRule="atLeast"/>
        <w:ind w:left="460" w:hanging="210"/>
      </w:pPr>
      <w:r>
        <w:t>Designed and integrated AEM Forms workflows with AEM Sites, streamlining data capture, processing, and submission. Developed custom adaptive form components and ensured seamless data integration across systems.</w:t>
      </w:r>
    </w:p>
    <w:p w14:paraId="0DBF1371" w14:textId="77777777" w:rsidR="00DE0F4B" w:rsidRDefault="00DE0F4B" w:rsidP="00DE0F4B">
      <w:pPr>
        <w:pStyle w:val="divdocumentulli"/>
        <w:numPr>
          <w:ilvl w:val="0"/>
          <w:numId w:val="1"/>
        </w:numPr>
        <w:spacing w:line="400" w:lineRule="atLeast"/>
        <w:ind w:left="460" w:hanging="210"/>
      </w:pPr>
      <w:r>
        <w:t>Proficient in providing backend production support, including log analysis, troubleshooting, and on-call assistance during deployments, ensuring platform continuity and stability.</w:t>
      </w:r>
    </w:p>
    <w:p w14:paraId="76598B8C" w14:textId="77777777" w:rsidR="00DE0F4B" w:rsidRDefault="00DE0F4B" w:rsidP="00DE0F4B">
      <w:pPr>
        <w:pStyle w:val="divdocumentulli"/>
        <w:numPr>
          <w:ilvl w:val="0"/>
          <w:numId w:val="1"/>
        </w:numPr>
        <w:spacing w:line="400" w:lineRule="atLeast"/>
        <w:ind w:left="460" w:hanging="210"/>
      </w:pPr>
      <w:r>
        <w:t>Adept at mentoring and training business users on AEM content modification and publication. Promoted best practices for publishing workflows, user personalization, and leveraging AEM tools to drive Customer/Digital Experience enhancements.</w:t>
      </w:r>
    </w:p>
    <w:p w14:paraId="522DF345" w14:textId="77777777" w:rsidR="00AF7341" w:rsidRDefault="00AF7341" w:rsidP="00AF7341">
      <w:pPr>
        <w:pStyle w:val="divdocumentulli"/>
        <w:spacing w:line="400" w:lineRule="atLeast"/>
        <w:ind w:left="460"/>
      </w:pPr>
    </w:p>
    <w:p w14:paraId="51F1C966" w14:textId="77777777" w:rsidR="00DE0F4B" w:rsidRPr="00F369C2" w:rsidRDefault="00DE0F4B" w:rsidP="00DE0F4B">
      <w:pPr>
        <w:pStyle w:val="divdocumentulli"/>
        <w:spacing w:line="400" w:lineRule="atLeast"/>
      </w:pPr>
    </w:p>
    <w:p w14:paraId="3AEF3A9D" w14:textId="77777777" w:rsidR="00300406" w:rsidRDefault="00300406" w:rsidP="00F16CA5">
      <w:pPr>
        <w:pStyle w:val="divdocumentdivheading"/>
        <w:tabs>
          <w:tab w:val="left" w:pos="4853"/>
          <w:tab w:val="left" w:pos="10760"/>
        </w:tabs>
        <w:spacing w:before="260" w:line="400" w:lineRule="atLeast"/>
        <w:jc w:val="center"/>
        <w:rPr>
          <w:strike/>
          <w:color w:val="000000"/>
          <w:sz w:val="30"/>
        </w:rPr>
      </w:pPr>
    </w:p>
    <w:p w14:paraId="45B39F7A" w14:textId="3E0E0554" w:rsidR="00F16CA5" w:rsidRPr="00F16CA5" w:rsidRDefault="00F16CA5" w:rsidP="00F16CA5">
      <w:pPr>
        <w:pStyle w:val="divdocumentdivheading"/>
        <w:tabs>
          <w:tab w:val="left" w:pos="4853"/>
          <w:tab w:val="left" w:pos="10760"/>
        </w:tabs>
        <w:spacing w:before="260" w:line="400" w:lineRule="atLeast"/>
        <w:jc w:val="center"/>
        <w:rPr>
          <w:smallCaps/>
        </w:rPr>
      </w:pPr>
      <w:r>
        <w:rPr>
          <w:strike/>
          <w:color w:val="000000"/>
          <w:sz w:val="30"/>
        </w:rPr>
        <w:tab/>
      </w:r>
      <w:r>
        <w:rPr>
          <w:rStyle w:val="divdocumentdivsectiontitle"/>
          <w:smallCaps/>
          <w:shd w:val="clear" w:color="auto" w:fill="FFFFFF"/>
        </w:rPr>
        <w:t xml:space="preserve">   Skills   </w:t>
      </w:r>
      <w:r>
        <w:rPr>
          <w:strike/>
          <w:color w:val="000000"/>
          <w:sz w:val="30"/>
        </w:rPr>
        <w:tab/>
      </w:r>
    </w:p>
    <w:p w14:paraId="16F9F0DA" w14:textId="77777777" w:rsidR="00F16CA5" w:rsidRPr="007B703B" w:rsidRDefault="00F16CA5" w:rsidP="00F16CA5">
      <w:pPr>
        <w:jc w:val="both"/>
        <w:rPr>
          <w:rFonts w:ascii="Calibri" w:hAnsi="Calibri" w:cs="Calibri"/>
          <w:sz w:val="23"/>
          <w:szCs w:val="23"/>
        </w:rPr>
      </w:pPr>
    </w:p>
    <w:tbl>
      <w:tblPr>
        <w:tblW w:w="100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6804"/>
      </w:tblGrid>
      <w:tr w:rsidR="00F16CA5" w:rsidRPr="007B703B" w14:paraId="092F21BD" w14:textId="77777777" w:rsidTr="00AB1BDE">
        <w:tc>
          <w:tcPr>
            <w:tcW w:w="3260" w:type="dxa"/>
            <w:shd w:val="clear" w:color="auto" w:fill="auto"/>
          </w:tcPr>
          <w:p w14:paraId="0D999365" w14:textId="77777777" w:rsidR="00F16CA5" w:rsidRPr="007B703B" w:rsidRDefault="00F16CA5" w:rsidP="00F16CA5">
            <w:pPr>
              <w:pStyle w:val="divdocumentulli"/>
              <w:spacing w:line="400" w:lineRule="atLeast"/>
              <w:ind w:left="250"/>
              <w:rPr>
                <w:rFonts w:ascii="Calibri" w:hAnsi="Calibri"/>
                <w:sz w:val="23"/>
                <w:szCs w:val="23"/>
              </w:rPr>
            </w:pPr>
            <w:r w:rsidRPr="00F16CA5">
              <w:t>Programming Languages</w:t>
            </w:r>
          </w:p>
        </w:tc>
        <w:tc>
          <w:tcPr>
            <w:tcW w:w="6804" w:type="dxa"/>
            <w:shd w:val="clear" w:color="auto" w:fill="auto"/>
          </w:tcPr>
          <w:p w14:paraId="53629D08" w14:textId="59D129E4" w:rsidR="00F16CA5" w:rsidRPr="00F16CA5" w:rsidRDefault="00F16CA5" w:rsidP="00F16CA5">
            <w:pPr>
              <w:pStyle w:val="divdocumentulli"/>
              <w:pBdr>
                <w:top w:val="nil"/>
                <w:left w:val="nil"/>
                <w:bottom w:val="nil"/>
                <w:right w:val="nil"/>
                <w:between w:val="nil"/>
                <w:bar w:val="nil"/>
              </w:pBdr>
              <w:spacing w:line="400" w:lineRule="atLeast"/>
              <w:ind w:left="250"/>
              <w:rPr>
                <w:sz w:val="20"/>
                <w:szCs w:val="20"/>
              </w:rPr>
            </w:pPr>
            <w:r w:rsidRPr="00D57253">
              <w:rPr>
                <w:sz w:val="20"/>
                <w:szCs w:val="20"/>
              </w:rPr>
              <w:t>Java, JavaScript,</w:t>
            </w:r>
            <w:r>
              <w:rPr>
                <w:sz w:val="20"/>
                <w:szCs w:val="20"/>
              </w:rPr>
              <w:t xml:space="preserve"> </w:t>
            </w:r>
            <w:r w:rsidRPr="00D57253">
              <w:rPr>
                <w:sz w:val="20"/>
                <w:szCs w:val="20"/>
              </w:rPr>
              <w:t>HTML,</w:t>
            </w:r>
            <w:r>
              <w:rPr>
                <w:sz w:val="20"/>
                <w:szCs w:val="20"/>
              </w:rPr>
              <w:t xml:space="preserve"> </w:t>
            </w:r>
            <w:r w:rsidRPr="00F16CA5">
              <w:rPr>
                <w:sz w:val="20"/>
                <w:szCs w:val="20"/>
              </w:rPr>
              <w:t>DHTML, CSS, HTL (Sightly)</w:t>
            </w:r>
            <w:r>
              <w:rPr>
                <w:sz w:val="20"/>
                <w:szCs w:val="20"/>
              </w:rPr>
              <w:t xml:space="preserve">, </w:t>
            </w:r>
            <w:r w:rsidRPr="00D57253">
              <w:rPr>
                <w:sz w:val="20"/>
                <w:szCs w:val="20"/>
              </w:rPr>
              <w:t>XML</w:t>
            </w:r>
          </w:p>
        </w:tc>
      </w:tr>
      <w:tr w:rsidR="00F16CA5" w:rsidRPr="007B703B" w14:paraId="4396C0D0" w14:textId="77777777" w:rsidTr="00AB1BDE">
        <w:tc>
          <w:tcPr>
            <w:tcW w:w="3260" w:type="dxa"/>
            <w:shd w:val="clear" w:color="auto" w:fill="auto"/>
          </w:tcPr>
          <w:p w14:paraId="356E638B" w14:textId="77777777" w:rsidR="00F16CA5" w:rsidRPr="00F16CA5" w:rsidRDefault="00F16CA5" w:rsidP="00F16CA5">
            <w:pPr>
              <w:pStyle w:val="divdocumentulli"/>
              <w:spacing w:line="400" w:lineRule="atLeast"/>
              <w:ind w:left="250"/>
            </w:pPr>
            <w:r w:rsidRPr="00F16CA5">
              <w:t>Tools</w:t>
            </w:r>
          </w:p>
        </w:tc>
        <w:tc>
          <w:tcPr>
            <w:tcW w:w="6804" w:type="dxa"/>
            <w:shd w:val="clear" w:color="auto" w:fill="auto"/>
          </w:tcPr>
          <w:p w14:paraId="66ED95BF" w14:textId="65D72EC6" w:rsidR="00F16CA5" w:rsidRPr="00F16CA5" w:rsidRDefault="00F16CA5" w:rsidP="00F16CA5">
            <w:pPr>
              <w:pStyle w:val="divdocumentulli"/>
              <w:spacing w:line="400" w:lineRule="atLeast"/>
              <w:ind w:left="250"/>
              <w:rPr>
                <w:sz w:val="20"/>
                <w:szCs w:val="20"/>
              </w:rPr>
            </w:pPr>
            <w:r w:rsidRPr="00F16CA5">
              <w:rPr>
                <w:sz w:val="20"/>
                <w:szCs w:val="20"/>
              </w:rPr>
              <w:t>Adobe CQ5.5/5.6, Adobe Experience Manager (6.0, 6.1, 6.2, 6.5.6)</w:t>
            </w:r>
            <w:r w:rsidR="00A304E5">
              <w:rPr>
                <w:sz w:val="20"/>
                <w:szCs w:val="20"/>
              </w:rPr>
              <w:t>,</w:t>
            </w:r>
            <w:r w:rsidR="00A304E5">
              <w:t xml:space="preserve"> </w:t>
            </w:r>
            <w:r w:rsidR="00A304E5" w:rsidRPr="00A304E5">
              <w:rPr>
                <w:sz w:val="20"/>
                <w:szCs w:val="20"/>
              </w:rPr>
              <w:t>AEM Sites, AEM Forms, Adobe Target, Adobe Analytics, Adobe Creative Suite</w:t>
            </w:r>
          </w:p>
        </w:tc>
      </w:tr>
      <w:tr w:rsidR="00F16CA5" w:rsidRPr="007B703B" w14:paraId="48EEE728" w14:textId="77777777" w:rsidTr="00AB1BDE">
        <w:tc>
          <w:tcPr>
            <w:tcW w:w="3260" w:type="dxa"/>
            <w:shd w:val="clear" w:color="auto" w:fill="auto"/>
          </w:tcPr>
          <w:p w14:paraId="096FD225" w14:textId="77777777" w:rsidR="00F16CA5" w:rsidRPr="00F16CA5" w:rsidRDefault="00F16CA5" w:rsidP="00F16CA5">
            <w:pPr>
              <w:pStyle w:val="divdocumentulli"/>
              <w:spacing w:line="400" w:lineRule="atLeast"/>
              <w:ind w:left="250"/>
            </w:pPr>
            <w:r w:rsidRPr="00F16CA5">
              <w:t>OS</w:t>
            </w:r>
          </w:p>
        </w:tc>
        <w:tc>
          <w:tcPr>
            <w:tcW w:w="6804" w:type="dxa"/>
            <w:shd w:val="clear" w:color="auto" w:fill="auto"/>
          </w:tcPr>
          <w:p w14:paraId="21DD7C1B" w14:textId="77777777" w:rsidR="00F16CA5" w:rsidRPr="00F16CA5" w:rsidRDefault="00F16CA5" w:rsidP="00F16CA5">
            <w:pPr>
              <w:pStyle w:val="divdocumentulli"/>
              <w:spacing w:line="400" w:lineRule="atLeast"/>
              <w:ind w:left="250"/>
              <w:rPr>
                <w:sz w:val="20"/>
                <w:szCs w:val="20"/>
              </w:rPr>
            </w:pPr>
            <w:r w:rsidRPr="00F16CA5">
              <w:rPr>
                <w:sz w:val="20"/>
                <w:szCs w:val="20"/>
              </w:rPr>
              <w:t>UNIX/ Linux, Windows, iOS, MAC</w:t>
            </w:r>
          </w:p>
        </w:tc>
      </w:tr>
      <w:tr w:rsidR="00F16CA5" w:rsidRPr="007B703B" w14:paraId="15B7C775" w14:textId="77777777" w:rsidTr="00AB1BDE">
        <w:tc>
          <w:tcPr>
            <w:tcW w:w="3260" w:type="dxa"/>
            <w:shd w:val="clear" w:color="auto" w:fill="auto"/>
          </w:tcPr>
          <w:p w14:paraId="1026D116" w14:textId="77777777" w:rsidR="00F16CA5" w:rsidRPr="00F16CA5" w:rsidRDefault="00F16CA5" w:rsidP="00F16CA5">
            <w:pPr>
              <w:pStyle w:val="divdocumentulli"/>
              <w:spacing w:line="400" w:lineRule="atLeast"/>
              <w:ind w:left="250"/>
            </w:pPr>
            <w:r w:rsidRPr="00F16CA5">
              <w:t>IDE</w:t>
            </w:r>
          </w:p>
        </w:tc>
        <w:tc>
          <w:tcPr>
            <w:tcW w:w="6804" w:type="dxa"/>
            <w:shd w:val="clear" w:color="auto" w:fill="auto"/>
          </w:tcPr>
          <w:p w14:paraId="3C2FED84" w14:textId="66EAAC92" w:rsidR="00F16CA5" w:rsidRPr="00F16CA5" w:rsidRDefault="00F16CA5" w:rsidP="00F16CA5">
            <w:pPr>
              <w:pStyle w:val="divdocumentulli"/>
              <w:spacing w:line="400" w:lineRule="atLeast"/>
              <w:ind w:left="250"/>
              <w:rPr>
                <w:sz w:val="20"/>
                <w:szCs w:val="20"/>
              </w:rPr>
            </w:pPr>
            <w:r w:rsidRPr="00F16CA5">
              <w:rPr>
                <w:sz w:val="20"/>
                <w:szCs w:val="20"/>
              </w:rPr>
              <w:t>Eclipse, IntelliJ, VS</w:t>
            </w:r>
            <w:r>
              <w:rPr>
                <w:sz w:val="20"/>
                <w:szCs w:val="20"/>
              </w:rPr>
              <w:t xml:space="preserve"> </w:t>
            </w:r>
            <w:r w:rsidRPr="00F16CA5">
              <w:rPr>
                <w:sz w:val="20"/>
                <w:szCs w:val="20"/>
              </w:rPr>
              <w:t>Code</w:t>
            </w:r>
          </w:p>
        </w:tc>
      </w:tr>
      <w:tr w:rsidR="00F16CA5" w:rsidRPr="007B703B" w14:paraId="73646BD4" w14:textId="77777777" w:rsidTr="00AB1BDE">
        <w:tc>
          <w:tcPr>
            <w:tcW w:w="3260" w:type="dxa"/>
            <w:shd w:val="clear" w:color="auto" w:fill="auto"/>
          </w:tcPr>
          <w:p w14:paraId="466B9990" w14:textId="77777777" w:rsidR="00F16CA5" w:rsidRPr="00F16CA5" w:rsidRDefault="00F16CA5" w:rsidP="00F16CA5">
            <w:pPr>
              <w:pStyle w:val="divdocumentulli"/>
              <w:spacing w:line="400" w:lineRule="atLeast"/>
              <w:ind w:left="250"/>
            </w:pPr>
            <w:r w:rsidRPr="00F16CA5">
              <w:t>Version Control</w:t>
            </w:r>
          </w:p>
        </w:tc>
        <w:tc>
          <w:tcPr>
            <w:tcW w:w="6804" w:type="dxa"/>
            <w:shd w:val="clear" w:color="auto" w:fill="auto"/>
          </w:tcPr>
          <w:p w14:paraId="28EEFCC9" w14:textId="42B4EE54" w:rsidR="00F16CA5" w:rsidRPr="00F16CA5" w:rsidRDefault="00F16CA5" w:rsidP="00F16CA5">
            <w:pPr>
              <w:pStyle w:val="divdocumentulli"/>
              <w:spacing w:line="400" w:lineRule="atLeast"/>
              <w:ind w:left="250"/>
              <w:rPr>
                <w:sz w:val="20"/>
                <w:szCs w:val="20"/>
              </w:rPr>
            </w:pPr>
            <w:r w:rsidRPr="00F16CA5">
              <w:rPr>
                <w:sz w:val="20"/>
                <w:szCs w:val="20"/>
              </w:rPr>
              <w:t>GIT</w:t>
            </w:r>
          </w:p>
        </w:tc>
      </w:tr>
      <w:tr w:rsidR="00F16CA5" w:rsidRPr="007B703B" w14:paraId="22B31040" w14:textId="77777777" w:rsidTr="00AB1BDE">
        <w:tc>
          <w:tcPr>
            <w:tcW w:w="3260" w:type="dxa"/>
            <w:shd w:val="clear" w:color="auto" w:fill="auto"/>
          </w:tcPr>
          <w:p w14:paraId="6E89A8C9" w14:textId="2E12B9AD" w:rsidR="00A304E5" w:rsidRPr="00F16CA5" w:rsidRDefault="00F16CA5" w:rsidP="00A304E5">
            <w:pPr>
              <w:pStyle w:val="divdocumentulli"/>
              <w:spacing w:line="400" w:lineRule="atLeast"/>
              <w:ind w:left="250"/>
            </w:pPr>
            <w:r w:rsidRPr="00F16CA5">
              <w:t>SDLC methodology</w:t>
            </w:r>
          </w:p>
        </w:tc>
        <w:tc>
          <w:tcPr>
            <w:tcW w:w="6804" w:type="dxa"/>
            <w:shd w:val="clear" w:color="auto" w:fill="auto"/>
          </w:tcPr>
          <w:p w14:paraId="321D2221" w14:textId="02BC6293" w:rsidR="00A304E5" w:rsidRPr="00F16CA5" w:rsidRDefault="00F16CA5" w:rsidP="00A304E5">
            <w:pPr>
              <w:pStyle w:val="divdocumentulli"/>
              <w:spacing w:line="400" w:lineRule="atLeast"/>
              <w:ind w:left="250"/>
              <w:rPr>
                <w:sz w:val="20"/>
                <w:szCs w:val="20"/>
              </w:rPr>
            </w:pPr>
            <w:r w:rsidRPr="00F16CA5">
              <w:rPr>
                <w:sz w:val="20"/>
                <w:szCs w:val="20"/>
              </w:rPr>
              <w:t>Waterfall, Agile/Scrum</w:t>
            </w:r>
          </w:p>
        </w:tc>
      </w:tr>
    </w:tbl>
    <w:p w14:paraId="4A832CEF" w14:textId="77777777" w:rsidR="00F16CA5" w:rsidRDefault="00F16CA5" w:rsidP="00F16CA5"/>
    <w:p w14:paraId="3B97D9ED" w14:textId="47BA9A99" w:rsidR="00F16CA5" w:rsidRPr="00F16CA5" w:rsidRDefault="00F16CA5" w:rsidP="00F16CA5">
      <w:pPr>
        <w:pStyle w:val="divdocumentdivheading"/>
        <w:tabs>
          <w:tab w:val="left" w:pos="4292"/>
          <w:tab w:val="left" w:pos="10760"/>
        </w:tabs>
        <w:spacing w:before="260" w:line="400" w:lineRule="atLeast"/>
        <w:rPr>
          <w:strike/>
          <w:color w:val="000000"/>
          <w:sz w:val="30"/>
        </w:rPr>
      </w:pPr>
      <w:r>
        <w:rPr>
          <w:strike/>
          <w:color w:val="000000"/>
          <w:sz w:val="30"/>
        </w:rPr>
        <w:tab/>
      </w:r>
      <w:r>
        <w:rPr>
          <w:rStyle w:val="divdocumentdivsectiontitle"/>
          <w:smallCaps/>
          <w:shd w:val="clear" w:color="auto" w:fill="FFFFFF"/>
        </w:rPr>
        <w:t xml:space="preserve">   Work History   </w:t>
      </w:r>
      <w:r>
        <w:rPr>
          <w:strike/>
          <w:color w:val="000000"/>
          <w:sz w:val="30"/>
        </w:rPr>
        <w:tab/>
      </w:r>
    </w:p>
    <w:p w14:paraId="25A1885A" w14:textId="5E4DCDC7" w:rsidR="00BE3B72" w:rsidRDefault="00C93226">
      <w:pPr>
        <w:pStyle w:val="divdocumentsinglecolumn"/>
        <w:spacing w:line="400" w:lineRule="atLeast"/>
      </w:pPr>
      <w:r>
        <w:rPr>
          <w:rStyle w:val="spanjobtitle"/>
        </w:rPr>
        <w:t>Sr. AEM Developer</w:t>
      </w:r>
      <w:r>
        <w:rPr>
          <w:rStyle w:val="span"/>
        </w:rPr>
        <w:t>, 0</w:t>
      </w:r>
      <w:r w:rsidR="00547E28">
        <w:rPr>
          <w:rStyle w:val="span"/>
        </w:rPr>
        <w:t>1</w:t>
      </w:r>
      <w:r>
        <w:rPr>
          <w:rStyle w:val="span"/>
        </w:rPr>
        <w:t>/202</w:t>
      </w:r>
      <w:r w:rsidR="00547E28">
        <w:rPr>
          <w:rStyle w:val="span"/>
        </w:rPr>
        <w:t>4</w:t>
      </w:r>
      <w:r>
        <w:rPr>
          <w:rStyle w:val="span"/>
        </w:rPr>
        <w:t xml:space="preserve"> - Current</w:t>
      </w:r>
      <w:r>
        <w:rPr>
          <w:rStyle w:val="spanpaddedline"/>
        </w:rPr>
        <w:t xml:space="preserve"> </w:t>
      </w:r>
    </w:p>
    <w:p w14:paraId="7C8792E7" w14:textId="65A50011" w:rsidR="00B12170" w:rsidRDefault="00AF7341" w:rsidP="00B12170">
      <w:pPr>
        <w:pStyle w:val="spanpaddedlineParagraph"/>
        <w:spacing w:line="400" w:lineRule="atLeast"/>
        <w:rPr>
          <w:rStyle w:val="span"/>
        </w:rPr>
      </w:pPr>
      <w:r>
        <w:rPr>
          <w:rStyle w:val="spancompanyname"/>
        </w:rPr>
        <w:t>Citizen Bank</w:t>
      </w:r>
      <w:r w:rsidR="00156385">
        <w:rPr>
          <w:rStyle w:val="span"/>
        </w:rPr>
        <w:t xml:space="preserve"> – </w:t>
      </w:r>
      <w:r w:rsidR="008414F1">
        <w:rPr>
          <w:rStyle w:val="span"/>
        </w:rPr>
        <w:t>R</w:t>
      </w:r>
      <w:r w:rsidR="001716BA">
        <w:rPr>
          <w:rStyle w:val="span"/>
        </w:rPr>
        <w:t>hode Island</w:t>
      </w:r>
    </w:p>
    <w:p w14:paraId="75CD8966" w14:textId="060087E3"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Migrated from TeamSite to Adobe Experience Manager (AEM) 6.5, improving migration efficiency and enhancing content scalability across multiple platforms. Utilized a Cloud Hosting Services Platform in Non-PROD environments.</w:t>
      </w:r>
    </w:p>
    <w:p w14:paraId="691CF335"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Created dynamic page templates, reusable components, and tailored workflows for AEM Sites, enhancing scalability and refining CMS platform capabilities to meet business needs.</w:t>
      </w:r>
    </w:p>
    <w:p w14:paraId="16AB1A56"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Developed comprehensive business processes by designing interactive forms integrated with REST APIs and Oracle IAM, strengthening secure access management and automation.</w:t>
      </w:r>
    </w:p>
    <w:p w14:paraId="3D1E262A"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Upgraded legacy PDF-based AEM Forms to responsive HTML5 versions, improving accessibility and enhancing MGM user authentication and MGM Portal integration within CMS.</w:t>
      </w:r>
    </w:p>
    <w:p w14:paraId="48AAF9B1"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Built modular AEM templates and multi-field components to simplify content creation, ensuring scalability while enabling seamless Disclosure data integration with secure REST API key transmission.</w:t>
      </w:r>
    </w:p>
    <w:p w14:paraId="6239CC5F"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Developed custom AEM components using JCR and Apache Sling, enhancing functionality, optimizing search performance, and improving data accessibility through Disclosure Plus integration.</w:t>
      </w:r>
    </w:p>
    <w:p w14:paraId="5E6246E1"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 xml:space="preserve">Designed advanced search features utilizing Apache </w:t>
      </w:r>
      <w:proofErr w:type="spellStart"/>
      <w:r w:rsidRPr="0034788A">
        <w:rPr>
          <w:rStyle w:val="span"/>
        </w:rPr>
        <w:t>Solr</w:t>
      </w:r>
      <w:proofErr w:type="spellEnd"/>
      <w:r w:rsidRPr="0034788A">
        <w:rPr>
          <w:rStyle w:val="span"/>
        </w:rPr>
        <w:t>, improving automation, user personalization, and dynamic content delivery to enhance engagement.</w:t>
      </w:r>
    </w:p>
    <w:p w14:paraId="7B4614EE"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Streamlined digital asset management by leveraging AEM Assets to improve workflows and metadata organization. Conducted security impact assessments and threat analysis to ensure safe deployments.</w:t>
      </w:r>
    </w:p>
    <w:p w14:paraId="4A9DDD94"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Enhanced content migration strategies by improving search engine integrations within AEM environments and optimizing Drupal-based CMS migration processes.</w:t>
      </w:r>
    </w:p>
    <w:p w14:paraId="254A5EFE"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lastRenderedPageBreak/>
        <w:t>Applied Git for version control and integrated Jenkins for automated builds, enabling efficient CI/CD pipelines and improving deployment reliability.</w:t>
      </w:r>
    </w:p>
    <w:p w14:paraId="312B0327"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Managed project lifecycles by gathering requirements, handling user stories, and mentoring junior team members in AEM best practices. Ensured alignment with Housing Analysis &amp; Policy Spotlight (HAPS) objectives.</w:t>
      </w:r>
    </w:p>
    <w:p w14:paraId="5A24B094"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Automated build pipelines with Jenkins to minimize manual errors, enhance deployment accuracy, and support improved digital experience workflows.</w:t>
      </w:r>
    </w:p>
    <w:p w14:paraId="4C970D8F"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Delivered comprehensive production support through log analysis, heap/thread dump analysis, and proactive on-call participation to ensure AEM product stability. Documented resolution procedures for efficient troubleshooting.</w:t>
      </w:r>
    </w:p>
    <w:p w14:paraId="59F00116"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Developed detailed technical documentation covering architectural designs, specifications, and implementations. Contributed to project estimations, design decisions, and risk mitigation strategies.</w:t>
      </w:r>
    </w:p>
    <w:p w14:paraId="67669689"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Integrated Adobe Experience Cloud tools with AEM to enhance marketing capabilities and customer experiences. Conducted security impact assessments and implemented proactive threat analysis to protect system integrity.</w:t>
      </w:r>
    </w:p>
    <w:p w14:paraId="65A9F509" w14:textId="77777777" w:rsidR="0034788A" w:rsidRPr="0034788A" w:rsidRDefault="0034788A" w:rsidP="0034788A">
      <w:pPr>
        <w:pStyle w:val="divdocumentulli"/>
        <w:numPr>
          <w:ilvl w:val="0"/>
          <w:numId w:val="6"/>
        </w:numPr>
        <w:spacing w:line="400" w:lineRule="atLeast"/>
        <w:ind w:left="460" w:hanging="210"/>
        <w:rPr>
          <w:rStyle w:val="span"/>
        </w:rPr>
      </w:pPr>
      <w:r w:rsidRPr="0034788A">
        <w:rPr>
          <w:rStyle w:val="span"/>
        </w:rPr>
        <w:t>Applied automated testing frameworks to enhance AEM solution reliability, reduce manual effort, and establish continuous testing protocols aligned with CI/CD pipelines for seamless Disclosure data integration and dynamic content delivery.</w:t>
      </w:r>
    </w:p>
    <w:p w14:paraId="2A763858" w14:textId="6B50A169" w:rsidR="00241022" w:rsidRDefault="00C93226" w:rsidP="00241022">
      <w:pPr>
        <w:pStyle w:val="divdocumentsinglecolumn"/>
        <w:spacing w:before="360" w:line="400" w:lineRule="atLeast"/>
      </w:pPr>
      <w:r>
        <w:rPr>
          <w:rStyle w:val="spanjobtitle"/>
        </w:rPr>
        <w:t>AEM</w:t>
      </w:r>
      <w:r w:rsidR="00241022">
        <w:rPr>
          <w:rStyle w:val="spanjobtitle"/>
        </w:rPr>
        <w:t xml:space="preserve"> Developer</w:t>
      </w:r>
      <w:r w:rsidR="00241022">
        <w:rPr>
          <w:rStyle w:val="span"/>
        </w:rPr>
        <w:t>, 0</w:t>
      </w:r>
      <w:r w:rsidR="00547E28">
        <w:rPr>
          <w:rStyle w:val="span"/>
        </w:rPr>
        <w:t>6</w:t>
      </w:r>
      <w:r w:rsidR="00241022">
        <w:rPr>
          <w:rStyle w:val="span"/>
        </w:rPr>
        <w:t>/20</w:t>
      </w:r>
      <w:r w:rsidR="009D520E">
        <w:rPr>
          <w:rStyle w:val="span"/>
        </w:rPr>
        <w:t>2</w:t>
      </w:r>
      <w:r w:rsidR="00547E28">
        <w:rPr>
          <w:rStyle w:val="span"/>
        </w:rPr>
        <w:t>2</w:t>
      </w:r>
      <w:r w:rsidR="00241022">
        <w:rPr>
          <w:rStyle w:val="span"/>
        </w:rPr>
        <w:t xml:space="preserve"> - </w:t>
      </w:r>
      <w:r w:rsidR="009D520E">
        <w:rPr>
          <w:rStyle w:val="span"/>
        </w:rPr>
        <w:t>12</w:t>
      </w:r>
      <w:r w:rsidR="00241022">
        <w:rPr>
          <w:rStyle w:val="span"/>
        </w:rPr>
        <w:t>/202</w:t>
      </w:r>
      <w:r w:rsidR="00547E28">
        <w:rPr>
          <w:rStyle w:val="span"/>
        </w:rPr>
        <w:t>3</w:t>
      </w:r>
      <w:r w:rsidR="00241022">
        <w:rPr>
          <w:rStyle w:val="spanpaddedline"/>
        </w:rPr>
        <w:t xml:space="preserve"> </w:t>
      </w:r>
    </w:p>
    <w:p w14:paraId="1F287D39" w14:textId="602AA456" w:rsidR="00C306B7" w:rsidRDefault="0034788A" w:rsidP="00C306B7">
      <w:pPr>
        <w:pStyle w:val="spanpaddedlineParagraph"/>
        <w:spacing w:line="400" w:lineRule="atLeast"/>
        <w:rPr>
          <w:rStyle w:val="span"/>
        </w:rPr>
      </w:pPr>
      <w:r>
        <w:rPr>
          <w:rStyle w:val="spancompanyname"/>
        </w:rPr>
        <w:t>Lumen Technologies</w:t>
      </w:r>
      <w:r w:rsidR="00241022">
        <w:rPr>
          <w:rStyle w:val="span"/>
        </w:rPr>
        <w:t xml:space="preserve"> – </w:t>
      </w:r>
      <w:r w:rsidR="009D520E">
        <w:rPr>
          <w:rStyle w:val="span"/>
        </w:rPr>
        <w:t>D</w:t>
      </w:r>
      <w:r>
        <w:rPr>
          <w:rStyle w:val="span"/>
        </w:rPr>
        <w:t>enver</w:t>
      </w:r>
      <w:r w:rsidR="009D520E">
        <w:rPr>
          <w:rStyle w:val="span"/>
        </w:rPr>
        <w:t xml:space="preserve">, </w:t>
      </w:r>
      <w:r>
        <w:rPr>
          <w:rStyle w:val="span"/>
        </w:rPr>
        <w:t>CO</w:t>
      </w:r>
    </w:p>
    <w:p w14:paraId="0C78F0FF" w14:textId="77777777" w:rsidR="007B38F5" w:rsidRDefault="007B38F5" w:rsidP="00C306B7">
      <w:pPr>
        <w:pStyle w:val="spanpaddedlineParagraph"/>
        <w:spacing w:line="400" w:lineRule="atLeast"/>
        <w:rPr>
          <w:rStyle w:val="span"/>
        </w:rPr>
      </w:pPr>
    </w:p>
    <w:p w14:paraId="4E432D0D" w14:textId="1EB6AF81" w:rsidR="007B38F5" w:rsidRPr="007B38F5" w:rsidRDefault="006857FD" w:rsidP="007B38F5">
      <w:pPr>
        <w:pStyle w:val="divdocumentulli"/>
        <w:numPr>
          <w:ilvl w:val="0"/>
          <w:numId w:val="8"/>
        </w:numPr>
        <w:spacing w:line="400" w:lineRule="atLeast"/>
        <w:ind w:left="460" w:hanging="210"/>
        <w:rPr>
          <w:rStyle w:val="span"/>
        </w:rPr>
      </w:pPr>
      <w:r w:rsidRPr="006857FD">
        <w:rPr>
          <w:rStyle w:val="span"/>
        </w:rPr>
        <w:t>Worked on AEM Implementation and troubleshooting on versions 5.6.1 and 6.1, enhancing platform stability and adapting functionalities to new version requirements</w:t>
      </w:r>
      <w:r w:rsidR="007B38F5">
        <w:rPr>
          <w:rStyle w:val="span"/>
        </w:rPr>
        <w:t>.</w:t>
      </w:r>
    </w:p>
    <w:p w14:paraId="6AF91236" w14:textId="06C25DE6" w:rsidR="007B38F5" w:rsidRDefault="007B38F5" w:rsidP="007B38F5">
      <w:pPr>
        <w:pStyle w:val="divdocumentulli"/>
        <w:numPr>
          <w:ilvl w:val="0"/>
          <w:numId w:val="8"/>
        </w:numPr>
        <w:spacing w:line="400" w:lineRule="atLeast"/>
        <w:ind w:left="460" w:hanging="210"/>
        <w:rPr>
          <w:rStyle w:val="span"/>
        </w:rPr>
      </w:pPr>
      <w:r w:rsidRPr="007B38F5">
        <w:rPr>
          <w:rStyle w:val="span"/>
        </w:rPr>
        <w:t>Managed and customized AEM Sites by mapping existing site pages to AEM templates, improving site structure and consistency, and meeting dynamic content enhancement and user personalization requirements.</w:t>
      </w:r>
    </w:p>
    <w:p w14:paraId="703C98FA" w14:textId="77777777" w:rsidR="007B38F5" w:rsidRPr="007B38F5" w:rsidRDefault="007B38F5" w:rsidP="007B38F5">
      <w:pPr>
        <w:pStyle w:val="divdocumentulli"/>
        <w:numPr>
          <w:ilvl w:val="0"/>
          <w:numId w:val="8"/>
        </w:numPr>
        <w:spacing w:line="400" w:lineRule="atLeast"/>
        <w:ind w:left="460" w:hanging="210"/>
        <w:rPr>
          <w:rStyle w:val="span"/>
        </w:rPr>
      </w:pPr>
      <w:r w:rsidRPr="007B38F5">
        <w:rPr>
          <w:rStyle w:val="span"/>
        </w:rPr>
        <w:t>Conducted user requirements analysis and formulated technical specifications for robust AEM Forms development. Integrated REST APIs and ensured compatibility with Oracle IAM integration for secure access management.</w:t>
      </w:r>
    </w:p>
    <w:p w14:paraId="5FC5964B" w14:textId="77777777" w:rsidR="007B38F5" w:rsidRPr="007B38F5" w:rsidRDefault="007B38F5" w:rsidP="007B38F5">
      <w:pPr>
        <w:pStyle w:val="divdocumentulli"/>
        <w:numPr>
          <w:ilvl w:val="0"/>
          <w:numId w:val="8"/>
        </w:numPr>
        <w:spacing w:line="400" w:lineRule="atLeast"/>
        <w:ind w:left="460" w:hanging="210"/>
        <w:rPr>
          <w:rStyle w:val="span"/>
        </w:rPr>
      </w:pPr>
      <w:r w:rsidRPr="007B38F5">
        <w:rPr>
          <w:rStyle w:val="span"/>
        </w:rPr>
        <w:t>Developed templates and components in Eclipse/CRXDE Lite, contributing to reusable codebases and ensuring seamless integration with existing workflows. Enhanced CMS platform storage capabilities and streamlined publishing workflows.</w:t>
      </w:r>
    </w:p>
    <w:p w14:paraId="327CB6A5" w14:textId="657CE0C3" w:rsidR="007B38F5" w:rsidRPr="007B38F5" w:rsidRDefault="007B38F5" w:rsidP="007B38F5">
      <w:pPr>
        <w:pStyle w:val="divdocumentulli"/>
        <w:numPr>
          <w:ilvl w:val="0"/>
          <w:numId w:val="8"/>
        </w:numPr>
        <w:spacing w:line="400" w:lineRule="atLeast"/>
        <w:ind w:left="460" w:hanging="210"/>
        <w:rPr>
          <w:rStyle w:val="span"/>
        </w:rPr>
      </w:pPr>
      <w:r w:rsidRPr="007B38F5">
        <w:rPr>
          <w:rStyle w:val="span"/>
        </w:rPr>
        <w:t>Created OSGI bundles and components, optimizing modularization and code efficiency. Facilitated efficient Disclosure data to CMS processes and implemented secure REST API security key transmission.</w:t>
      </w:r>
    </w:p>
    <w:p w14:paraId="71748B72" w14:textId="7957FCC8" w:rsidR="007B38F5" w:rsidRDefault="007B38F5" w:rsidP="007B38F5">
      <w:pPr>
        <w:pStyle w:val="divdocumentulli"/>
        <w:numPr>
          <w:ilvl w:val="0"/>
          <w:numId w:val="8"/>
        </w:numPr>
        <w:spacing w:line="400" w:lineRule="atLeast"/>
        <w:ind w:left="460" w:hanging="210"/>
        <w:rPr>
          <w:rStyle w:val="span"/>
        </w:rPr>
      </w:pPr>
      <w:r w:rsidRPr="007B38F5">
        <w:rPr>
          <w:rStyle w:val="span"/>
        </w:rPr>
        <w:lastRenderedPageBreak/>
        <w:t>Performed unit testing on modules and resolved component issues, ensuring high reliability and performance. Conducted security impact reviews to mitigate external threats during AEM component development</w:t>
      </w:r>
    </w:p>
    <w:p w14:paraId="78116778" w14:textId="377ABB42" w:rsidR="00D91C57" w:rsidRDefault="007B38F5" w:rsidP="00D91C57">
      <w:pPr>
        <w:pStyle w:val="divdocumentulli"/>
        <w:numPr>
          <w:ilvl w:val="0"/>
          <w:numId w:val="8"/>
        </w:numPr>
        <w:spacing w:line="400" w:lineRule="atLeast"/>
        <w:ind w:left="460" w:hanging="210"/>
        <w:rPr>
          <w:rStyle w:val="span"/>
        </w:rPr>
      </w:pPr>
      <w:r w:rsidRPr="007B38F5">
        <w:rPr>
          <w:rStyle w:val="span"/>
        </w:rPr>
        <w:t>Developed clientless for specific pages, enhancing page performance and ensuring optimal load times. Improved process automation for asset delivery across platform</w:t>
      </w:r>
      <w:r w:rsidR="00D91C57">
        <w:rPr>
          <w:rStyle w:val="span"/>
        </w:rPr>
        <w:t>.</w:t>
      </w:r>
    </w:p>
    <w:p w14:paraId="4EBB4CF2" w14:textId="77777777" w:rsidR="00D91C57" w:rsidRPr="007B38F5" w:rsidRDefault="00D91C57" w:rsidP="00D91C57">
      <w:pPr>
        <w:pStyle w:val="divdocumentulli"/>
        <w:numPr>
          <w:ilvl w:val="0"/>
          <w:numId w:val="8"/>
        </w:numPr>
        <w:spacing w:line="400" w:lineRule="atLeast"/>
        <w:ind w:left="460" w:hanging="210"/>
        <w:rPr>
          <w:rStyle w:val="span"/>
        </w:rPr>
      </w:pPr>
      <w:r w:rsidRPr="007B38F5">
        <w:rPr>
          <w:rStyle w:val="span"/>
        </w:rPr>
        <w:t>Built custom adaptive form components, fragments, and JavaScript libraries, significantly improving form usability and Customer/Digital Experience enhancements. Enabled seamless MGM Portal rendering within CMS.</w:t>
      </w:r>
    </w:p>
    <w:p w14:paraId="0283BE67" w14:textId="77777777" w:rsidR="00D91C57" w:rsidRPr="007B38F5" w:rsidRDefault="00D91C57" w:rsidP="00D91C57">
      <w:pPr>
        <w:pStyle w:val="divdocumentulli"/>
        <w:numPr>
          <w:ilvl w:val="0"/>
          <w:numId w:val="8"/>
        </w:numPr>
        <w:spacing w:line="400" w:lineRule="atLeast"/>
        <w:ind w:left="460" w:hanging="210"/>
        <w:rPr>
          <w:rStyle w:val="span"/>
        </w:rPr>
      </w:pPr>
      <w:r w:rsidRPr="007B38F5">
        <w:rPr>
          <w:rStyle w:val="span"/>
        </w:rPr>
        <w:t>Integrated AEM Forms workflows with AEM Sites, allowing efficient data submission and processing. Developed workflows that incorporated Disclosure Plus features for adaptive form submissions.</w:t>
      </w:r>
    </w:p>
    <w:p w14:paraId="132C2AC5" w14:textId="77777777" w:rsidR="00D91C57" w:rsidRPr="007B38F5" w:rsidRDefault="00D91C57" w:rsidP="00D91C57">
      <w:pPr>
        <w:pStyle w:val="divdocumentulli"/>
        <w:numPr>
          <w:ilvl w:val="0"/>
          <w:numId w:val="8"/>
        </w:numPr>
        <w:spacing w:line="400" w:lineRule="atLeast"/>
        <w:ind w:left="460" w:hanging="210"/>
        <w:rPr>
          <w:rStyle w:val="span"/>
        </w:rPr>
      </w:pPr>
      <w:r w:rsidRPr="007B38F5">
        <w:rPr>
          <w:rStyle w:val="span"/>
        </w:rPr>
        <w:t>Implemented Adobe Marketing Cloud services like Adobe Target and Adobe Analytics for data-driven insights and dynamic content enhancement. Supported status reporting to track campaign performance.</w:t>
      </w:r>
    </w:p>
    <w:p w14:paraId="207187A2" w14:textId="77777777" w:rsidR="00D91C57" w:rsidRPr="007B38F5" w:rsidRDefault="00D91C57" w:rsidP="00D91C57">
      <w:pPr>
        <w:pStyle w:val="divdocumentulli"/>
        <w:numPr>
          <w:ilvl w:val="0"/>
          <w:numId w:val="8"/>
        </w:numPr>
        <w:spacing w:line="400" w:lineRule="atLeast"/>
        <w:ind w:left="460" w:hanging="210"/>
        <w:rPr>
          <w:rStyle w:val="span"/>
        </w:rPr>
      </w:pPr>
      <w:r w:rsidRPr="007B38F5">
        <w:rPr>
          <w:rStyle w:val="span"/>
        </w:rPr>
        <w:t>Provided backend production support and on-call assistance during deployments, ensuring smooth transitions and minimal downtime. Maintained integration best practices and supported deployments using Git.</w:t>
      </w:r>
    </w:p>
    <w:p w14:paraId="3E6D27F2" w14:textId="77777777" w:rsidR="00D91C57" w:rsidRPr="007B38F5" w:rsidRDefault="00D91C57" w:rsidP="00D91C57">
      <w:pPr>
        <w:pStyle w:val="divdocumentulli"/>
        <w:numPr>
          <w:ilvl w:val="0"/>
          <w:numId w:val="8"/>
        </w:numPr>
        <w:spacing w:line="400" w:lineRule="atLeast"/>
        <w:ind w:left="460" w:hanging="210"/>
        <w:rPr>
          <w:rStyle w:val="span"/>
        </w:rPr>
      </w:pPr>
      <w:r w:rsidRPr="007B38F5">
        <w:rPr>
          <w:rStyle w:val="span"/>
        </w:rPr>
        <w:t>Participated in daily SCRUM calls and Agile environments, enhancing collaboration and project tracking.</w:t>
      </w:r>
    </w:p>
    <w:p w14:paraId="7CA23D6F" w14:textId="77777777" w:rsidR="00D91C57" w:rsidRDefault="00D91C57" w:rsidP="00D91C57">
      <w:pPr>
        <w:pStyle w:val="divdocumentulli"/>
        <w:numPr>
          <w:ilvl w:val="0"/>
          <w:numId w:val="8"/>
        </w:numPr>
        <w:spacing w:line="400" w:lineRule="atLeast"/>
        <w:ind w:left="460" w:hanging="210"/>
        <w:rPr>
          <w:rStyle w:val="span"/>
        </w:rPr>
      </w:pPr>
      <w:r w:rsidRPr="007B38F5">
        <w:rPr>
          <w:rStyle w:val="span"/>
        </w:rPr>
        <w:t>Ensured alignment with CI/CD pipelines and Customer/Digital Experience enhancements for continuous delivery.</w:t>
      </w:r>
    </w:p>
    <w:p w14:paraId="771BD94F" w14:textId="65EB786B" w:rsidR="00D91C57" w:rsidRPr="001716BA" w:rsidRDefault="00D91C57" w:rsidP="00D91C57">
      <w:pPr>
        <w:pStyle w:val="NormalWeb"/>
        <w:rPr>
          <w:rStyle w:val="Strong"/>
          <w:b w:val="0"/>
          <w:bCs w:val="0"/>
        </w:rPr>
      </w:pPr>
      <w:proofErr w:type="gramStart"/>
      <w:r w:rsidRPr="001716BA">
        <w:rPr>
          <w:rStyle w:val="Strong"/>
        </w:rPr>
        <w:t>A</w:t>
      </w:r>
      <w:r w:rsidR="001716BA" w:rsidRPr="001716BA">
        <w:rPr>
          <w:rStyle w:val="Strong"/>
        </w:rPr>
        <w:t xml:space="preserve">EM </w:t>
      </w:r>
      <w:r w:rsidRPr="001716BA">
        <w:rPr>
          <w:rStyle w:val="Strong"/>
        </w:rPr>
        <w:t xml:space="preserve"> Developer</w:t>
      </w:r>
      <w:proofErr w:type="gramEnd"/>
      <w:r w:rsidRPr="001716BA">
        <w:rPr>
          <w:rStyle w:val="Strong"/>
        </w:rPr>
        <w:t>,</w:t>
      </w:r>
      <w:r w:rsidRPr="001716BA">
        <w:rPr>
          <w:rStyle w:val="Strong"/>
          <w:b w:val="0"/>
          <w:bCs w:val="0"/>
        </w:rPr>
        <w:t xml:space="preserve"> 08/2020 - 12/2021</w:t>
      </w:r>
    </w:p>
    <w:p w14:paraId="026CB3FF" w14:textId="77777777" w:rsidR="00D91C57" w:rsidRPr="00300406" w:rsidRDefault="00D91C57" w:rsidP="00D91C57">
      <w:pPr>
        <w:pStyle w:val="NormalWeb"/>
        <w:rPr>
          <w:b/>
          <w:bCs/>
        </w:rPr>
      </w:pPr>
      <w:r>
        <w:rPr>
          <w:rStyle w:val="Strong"/>
        </w:rPr>
        <w:t xml:space="preserve">Exxon Mobile – </w:t>
      </w:r>
      <w:r w:rsidRPr="001716BA">
        <w:rPr>
          <w:rStyle w:val="Strong"/>
          <w:b w:val="0"/>
          <w:bCs w:val="0"/>
        </w:rPr>
        <w:t>Spring, Tx</w:t>
      </w:r>
    </w:p>
    <w:p w14:paraId="1F4200B3" w14:textId="77777777" w:rsidR="00D91C57" w:rsidRPr="00300406" w:rsidRDefault="00D91C57" w:rsidP="00D91C57">
      <w:pPr>
        <w:pStyle w:val="divdocumentulli"/>
        <w:numPr>
          <w:ilvl w:val="0"/>
          <w:numId w:val="8"/>
        </w:numPr>
        <w:spacing w:line="400" w:lineRule="atLeast"/>
        <w:ind w:left="460" w:hanging="210"/>
        <w:rPr>
          <w:rStyle w:val="span"/>
        </w:rPr>
      </w:pPr>
      <w:r w:rsidRPr="00300406">
        <w:rPr>
          <w:rStyle w:val="span"/>
        </w:rPr>
        <w:t>Led AEM implementation and troubleshooting for versions 5.6.1 and 6.1, enhancing platform stability and adapting functionalities to meet new version requirements.</w:t>
      </w:r>
    </w:p>
    <w:p w14:paraId="42219C4F" w14:textId="77777777" w:rsidR="00D91C57" w:rsidRPr="00300406" w:rsidRDefault="00D91C57" w:rsidP="00D91C57">
      <w:pPr>
        <w:pStyle w:val="divdocumentulli"/>
        <w:numPr>
          <w:ilvl w:val="0"/>
          <w:numId w:val="8"/>
        </w:numPr>
        <w:spacing w:line="400" w:lineRule="atLeast"/>
        <w:ind w:left="460" w:hanging="210"/>
        <w:rPr>
          <w:rStyle w:val="span"/>
        </w:rPr>
      </w:pPr>
      <w:r w:rsidRPr="00300406">
        <w:rPr>
          <w:rStyle w:val="span"/>
        </w:rPr>
        <w:t>Spearheaded AEM Sites implementation by mapping existing site pages to CQ5 templates, ensuring consistency and improving content delivery across platforms.</w:t>
      </w:r>
    </w:p>
    <w:p w14:paraId="1E7665E8" w14:textId="77777777" w:rsidR="00D91C57" w:rsidRPr="00300406" w:rsidRDefault="00D91C57" w:rsidP="00D91C57">
      <w:pPr>
        <w:pStyle w:val="divdocumentulli"/>
        <w:numPr>
          <w:ilvl w:val="0"/>
          <w:numId w:val="8"/>
        </w:numPr>
        <w:spacing w:line="400" w:lineRule="atLeast"/>
        <w:ind w:left="460" w:hanging="210"/>
        <w:rPr>
          <w:rStyle w:val="span"/>
        </w:rPr>
      </w:pPr>
      <w:r w:rsidRPr="00300406">
        <w:rPr>
          <w:rStyle w:val="span"/>
        </w:rPr>
        <w:t>Integrated Adobe Experience Cloud with AEM Sites to enhance data analytics and marketing capabilities.</w:t>
      </w:r>
    </w:p>
    <w:p w14:paraId="3F303BA4" w14:textId="77777777" w:rsidR="00D91C57" w:rsidRPr="00300406" w:rsidRDefault="00D91C57" w:rsidP="00D91C57">
      <w:pPr>
        <w:pStyle w:val="divdocumentulli"/>
        <w:numPr>
          <w:ilvl w:val="0"/>
          <w:numId w:val="8"/>
        </w:numPr>
        <w:spacing w:line="400" w:lineRule="atLeast"/>
        <w:ind w:left="460" w:hanging="210"/>
        <w:rPr>
          <w:rStyle w:val="span"/>
        </w:rPr>
      </w:pPr>
      <w:r w:rsidRPr="00300406">
        <w:rPr>
          <w:rStyle w:val="span"/>
        </w:rPr>
        <w:t>Managed the implementation of Adobe Solutions for websites such as cub.com and Mavericks, focusing on AEM Forms and AEM Assets to streamline content management strategies.</w:t>
      </w:r>
    </w:p>
    <w:p w14:paraId="386CCB8F" w14:textId="77777777" w:rsidR="00D91C57" w:rsidRPr="00300406" w:rsidRDefault="00D91C57" w:rsidP="00D91C57">
      <w:pPr>
        <w:pStyle w:val="divdocumentulli"/>
        <w:numPr>
          <w:ilvl w:val="0"/>
          <w:numId w:val="8"/>
        </w:numPr>
        <w:spacing w:line="400" w:lineRule="atLeast"/>
        <w:ind w:left="460" w:hanging="210"/>
        <w:rPr>
          <w:rStyle w:val="span"/>
        </w:rPr>
      </w:pPr>
      <w:r w:rsidRPr="00300406">
        <w:rPr>
          <w:rStyle w:val="span"/>
        </w:rPr>
        <w:t>Conducted detailed analysis of user requirements and translated them into technical specifications for AEM solution development.</w:t>
      </w:r>
    </w:p>
    <w:p w14:paraId="40CA03A4" w14:textId="77777777" w:rsidR="00D91C57" w:rsidRPr="00300406" w:rsidRDefault="00D91C57" w:rsidP="00D91C57">
      <w:pPr>
        <w:pStyle w:val="divdocumentulli"/>
        <w:numPr>
          <w:ilvl w:val="0"/>
          <w:numId w:val="8"/>
        </w:numPr>
        <w:spacing w:line="400" w:lineRule="atLeast"/>
        <w:ind w:left="460" w:hanging="210"/>
        <w:rPr>
          <w:rStyle w:val="span"/>
        </w:rPr>
      </w:pPr>
      <w:r w:rsidRPr="00300406">
        <w:rPr>
          <w:rStyle w:val="span"/>
        </w:rPr>
        <w:t>Developed and integrated AEM Forms with AEM Sites, enhancing form creation, submission, and data management capabilities with improved workflows.</w:t>
      </w:r>
    </w:p>
    <w:p w14:paraId="20FA8A7D" w14:textId="77777777" w:rsidR="00D91C57" w:rsidRPr="00300406" w:rsidRDefault="00D91C57" w:rsidP="00D91C57">
      <w:pPr>
        <w:pStyle w:val="divdocumentulli"/>
        <w:numPr>
          <w:ilvl w:val="0"/>
          <w:numId w:val="8"/>
        </w:numPr>
        <w:spacing w:line="400" w:lineRule="atLeast"/>
        <w:ind w:left="460" w:hanging="210"/>
        <w:rPr>
          <w:rStyle w:val="span"/>
        </w:rPr>
      </w:pPr>
      <w:r w:rsidRPr="00300406">
        <w:rPr>
          <w:rStyle w:val="span"/>
        </w:rPr>
        <w:t>Facilitated design sessions for application architecture using JCR, Sling, and Oak compaction to optimize system performance and scalability.</w:t>
      </w:r>
    </w:p>
    <w:p w14:paraId="469FA411" w14:textId="77777777" w:rsidR="00D91C57" w:rsidRPr="00300406" w:rsidRDefault="00D91C57" w:rsidP="00D91C57">
      <w:pPr>
        <w:pStyle w:val="divdocumentulli"/>
        <w:numPr>
          <w:ilvl w:val="0"/>
          <w:numId w:val="8"/>
        </w:numPr>
        <w:spacing w:line="400" w:lineRule="atLeast"/>
        <w:ind w:left="460" w:hanging="210"/>
        <w:rPr>
          <w:rStyle w:val="span"/>
        </w:rPr>
      </w:pPr>
      <w:r w:rsidRPr="00300406">
        <w:rPr>
          <w:rStyle w:val="span"/>
        </w:rPr>
        <w:t>Developed modular Templates/Components using Eclipse/CRXDE Lite, ensuring clean, maintainable code and leveraging Git for version control.</w:t>
      </w:r>
    </w:p>
    <w:p w14:paraId="75660507" w14:textId="77777777" w:rsidR="00D91C57" w:rsidRPr="00300406" w:rsidRDefault="00D91C57" w:rsidP="00D91C57">
      <w:pPr>
        <w:pStyle w:val="divdocumentulli"/>
        <w:numPr>
          <w:ilvl w:val="0"/>
          <w:numId w:val="8"/>
        </w:numPr>
        <w:spacing w:line="400" w:lineRule="atLeast"/>
        <w:ind w:left="460" w:hanging="210"/>
        <w:rPr>
          <w:rStyle w:val="span"/>
        </w:rPr>
      </w:pPr>
      <w:r w:rsidRPr="00300406">
        <w:rPr>
          <w:rStyle w:val="span"/>
        </w:rPr>
        <w:lastRenderedPageBreak/>
        <w:t>Developed and maintained OSGi bundles and components to improve modular development practices and enhance code efficiency.</w:t>
      </w:r>
    </w:p>
    <w:p w14:paraId="65DBCA1D" w14:textId="77777777" w:rsidR="00D91C57" w:rsidRPr="00300406" w:rsidRDefault="00D91C57" w:rsidP="00D91C57">
      <w:pPr>
        <w:pStyle w:val="divdocumentulli"/>
        <w:numPr>
          <w:ilvl w:val="0"/>
          <w:numId w:val="8"/>
        </w:numPr>
        <w:spacing w:line="400" w:lineRule="atLeast"/>
        <w:ind w:left="460" w:hanging="210"/>
        <w:rPr>
          <w:rStyle w:val="span"/>
        </w:rPr>
      </w:pPr>
      <w:r w:rsidRPr="00300406">
        <w:rPr>
          <w:rStyle w:val="span"/>
        </w:rPr>
        <w:t>Utilized Package Manager for efficient content import/export across AEM environments, ensuring content consistency and improved deployment processes.</w:t>
      </w:r>
    </w:p>
    <w:p w14:paraId="3BE59C04" w14:textId="77777777" w:rsidR="00D91C57" w:rsidRPr="00300406" w:rsidRDefault="00D91C57" w:rsidP="00D91C57">
      <w:pPr>
        <w:pStyle w:val="divdocumentulli"/>
        <w:numPr>
          <w:ilvl w:val="0"/>
          <w:numId w:val="8"/>
        </w:numPr>
        <w:spacing w:line="400" w:lineRule="atLeast"/>
        <w:ind w:left="460" w:hanging="210"/>
        <w:rPr>
          <w:rStyle w:val="span"/>
        </w:rPr>
      </w:pPr>
      <w:r w:rsidRPr="00300406">
        <w:rPr>
          <w:rStyle w:val="span"/>
        </w:rPr>
        <w:t>Created interactive UI pages using HTML5, DOM, CSS, JSON, JavaScript, jQuery, AngularJS, and Ajax, enhancing user experience and optimizing performance with client libs.</w:t>
      </w:r>
    </w:p>
    <w:p w14:paraId="729F2B5A" w14:textId="77777777" w:rsidR="00D91C57" w:rsidRDefault="00D91C57" w:rsidP="00D91C57">
      <w:pPr>
        <w:pStyle w:val="divdocumentulli"/>
        <w:numPr>
          <w:ilvl w:val="0"/>
          <w:numId w:val="8"/>
        </w:numPr>
        <w:spacing w:line="400" w:lineRule="atLeast"/>
        <w:ind w:left="460" w:hanging="210"/>
        <w:rPr>
          <w:rStyle w:val="span"/>
        </w:rPr>
      </w:pPr>
      <w:r w:rsidRPr="00300406">
        <w:rPr>
          <w:rStyle w:val="span"/>
        </w:rPr>
        <w:t>Contributed to Agile project management practices by actively participating in SCRUM calls and ensuring timely delivery of milestones.</w:t>
      </w:r>
    </w:p>
    <w:p w14:paraId="5F4F1D18" w14:textId="77777777" w:rsidR="00D91C57" w:rsidRPr="00300406" w:rsidRDefault="00D91C57" w:rsidP="00D91C57">
      <w:pPr>
        <w:pStyle w:val="divdocumentulli"/>
        <w:spacing w:line="400" w:lineRule="atLeast"/>
        <w:ind w:left="460"/>
        <w:rPr>
          <w:rStyle w:val="span"/>
        </w:rPr>
      </w:pPr>
    </w:p>
    <w:p w14:paraId="791C163B" w14:textId="0236679F" w:rsidR="00D91C57" w:rsidRDefault="00D91C57" w:rsidP="00D91C57">
      <w:pPr>
        <w:spacing w:before="61"/>
        <w:ind w:left="140"/>
      </w:pPr>
      <w:r>
        <w:rPr>
          <w:b/>
        </w:rPr>
        <w:t>Web</w:t>
      </w:r>
      <w:r>
        <w:rPr>
          <w:b/>
          <w:spacing w:val="-2"/>
        </w:rPr>
        <w:t xml:space="preserve"> </w:t>
      </w:r>
      <w:r>
        <w:rPr>
          <w:b/>
        </w:rPr>
        <w:t>Developer</w:t>
      </w:r>
      <w:r>
        <w:t>,</w:t>
      </w:r>
      <w:r>
        <w:rPr>
          <w:spacing w:val="-3"/>
        </w:rPr>
        <w:t xml:space="preserve"> </w:t>
      </w:r>
      <w:r>
        <w:t>01/2019</w:t>
      </w:r>
      <w:r>
        <w:rPr>
          <w:spacing w:val="-2"/>
        </w:rPr>
        <w:t xml:space="preserve"> </w:t>
      </w:r>
      <w:r>
        <w:t>-</w:t>
      </w:r>
      <w:r>
        <w:rPr>
          <w:spacing w:val="-2"/>
        </w:rPr>
        <w:t xml:space="preserve"> 07/2020</w:t>
      </w:r>
    </w:p>
    <w:p w14:paraId="458DC095" w14:textId="77777777" w:rsidR="00D91C57" w:rsidRDefault="00D91C57" w:rsidP="00D91C57">
      <w:pPr>
        <w:spacing w:before="125"/>
        <w:ind w:left="140"/>
      </w:pPr>
      <w:r>
        <w:rPr>
          <w:b/>
        </w:rPr>
        <w:t xml:space="preserve">DTCC </w:t>
      </w:r>
      <w:r>
        <w:t>–</w:t>
      </w:r>
      <w:r>
        <w:rPr>
          <w:spacing w:val="-2"/>
        </w:rPr>
        <w:t xml:space="preserve"> </w:t>
      </w:r>
      <w:r>
        <w:t>Tampa,</w:t>
      </w:r>
      <w:r>
        <w:rPr>
          <w:spacing w:val="-1"/>
        </w:rPr>
        <w:t xml:space="preserve"> </w:t>
      </w:r>
      <w:r>
        <w:rPr>
          <w:spacing w:val="-5"/>
        </w:rPr>
        <w:t>FL</w:t>
      </w:r>
    </w:p>
    <w:p w14:paraId="6A21E43A" w14:textId="77777777" w:rsidR="00D91C57" w:rsidRDefault="00D91C57" w:rsidP="00D91C57">
      <w:pPr>
        <w:pStyle w:val="ListParagraph"/>
        <w:widowControl w:val="0"/>
        <w:numPr>
          <w:ilvl w:val="0"/>
          <w:numId w:val="10"/>
        </w:numPr>
        <w:tabs>
          <w:tab w:val="left" w:pos="600"/>
        </w:tabs>
        <w:autoSpaceDE w:val="0"/>
        <w:autoSpaceDN w:val="0"/>
        <w:spacing w:before="106" w:line="340" w:lineRule="auto"/>
        <w:ind w:right="493"/>
        <w:contextualSpacing w:val="0"/>
        <w:textAlignment w:val="auto"/>
      </w:pPr>
      <w:r>
        <w:t>Designed</w:t>
      </w:r>
      <w:r>
        <w:rPr>
          <w:spacing w:val="-4"/>
        </w:rPr>
        <w:t xml:space="preserve"> </w:t>
      </w:r>
      <w:r>
        <w:t>and</w:t>
      </w:r>
      <w:r>
        <w:rPr>
          <w:spacing w:val="-5"/>
        </w:rPr>
        <w:t xml:space="preserve"> </w:t>
      </w:r>
      <w:r>
        <w:t>developed</w:t>
      </w:r>
      <w:r>
        <w:rPr>
          <w:spacing w:val="-4"/>
        </w:rPr>
        <w:t xml:space="preserve"> </w:t>
      </w:r>
      <w:r>
        <w:t>responsive</w:t>
      </w:r>
      <w:r>
        <w:rPr>
          <w:spacing w:val="-6"/>
        </w:rPr>
        <w:t xml:space="preserve"> </w:t>
      </w:r>
      <w:r>
        <w:t>web</w:t>
      </w:r>
      <w:r>
        <w:rPr>
          <w:spacing w:val="-4"/>
        </w:rPr>
        <w:t xml:space="preserve"> </w:t>
      </w:r>
      <w:r>
        <w:t>applications</w:t>
      </w:r>
      <w:r>
        <w:rPr>
          <w:spacing w:val="-4"/>
        </w:rPr>
        <w:t xml:space="preserve"> </w:t>
      </w:r>
      <w:r>
        <w:t>using</w:t>
      </w:r>
      <w:r>
        <w:rPr>
          <w:spacing w:val="-4"/>
        </w:rPr>
        <w:t xml:space="preserve"> </w:t>
      </w:r>
      <w:r>
        <w:t>HTML5,</w:t>
      </w:r>
      <w:r>
        <w:rPr>
          <w:spacing w:val="-5"/>
        </w:rPr>
        <w:t xml:space="preserve"> </w:t>
      </w:r>
      <w:r>
        <w:t>CSS3,</w:t>
      </w:r>
      <w:r>
        <w:rPr>
          <w:spacing w:val="-4"/>
        </w:rPr>
        <w:t xml:space="preserve"> </w:t>
      </w:r>
      <w:r>
        <w:t>JavaScript,</w:t>
      </w:r>
      <w:r>
        <w:rPr>
          <w:spacing w:val="-5"/>
        </w:rPr>
        <w:t xml:space="preserve"> </w:t>
      </w:r>
      <w:r>
        <w:t>and</w:t>
      </w:r>
      <w:r>
        <w:rPr>
          <w:spacing w:val="-4"/>
        </w:rPr>
        <w:t xml:space="preserve"> </w:t>
      </w:r>
      <w:r>
        <w:t>AngularJS, ensuring high performance.</w:t>
      </w:r>
    </w:p>
    <w:p w14:paraId="313D6594" w14:textId="77777777" w:rsidR="00D91C57" w:rsidRDefault="00D91C57" w:rsidP="00D91C57">
      <w:pPr>
        <w:pStyle w:val="ListParagraph"/>
        <w:widowControl w:val="0"/>
        <w:numPr>
          <w:ilvl w:val="0"/>
          <w:numId w:val="10"/>
        </w:numPr>
        <w:tabs>
          <w:tab w:val="left" w:pos="600"/>
        </w:tabs>
        <w:autoSpaceDE w:val="0"/>
        <w:autoSpaceDN w:val="0"/>
        <w:spacing w:line="340" w:lineRule="auto"/>
        <w:ind w:right="576"/>
        <w:contextualSpacing w:val="0"/>
        <w:textAlignment w:val="auto"/>
      </w:pPr>
      <w:r>
        <w:t>Implemented</w:t>
      </w:r>
      <w:r>
        <w:rPr>
          <w:spacing w:val="-4"/>
        </w:rPr>
        <w:t xml:space="preserve"> </w:t>
      </w:r>
      <w:r>
        <w:t>RESTful</w:t>
      </w:r>
      <w:r>
        <w:rPr>
          <w:spacing w:val="-6"/>
        </w:rPr>
        <w:t xml:space="preserve"> </w:t>
      </w:r>
      <w:r>
        <w:t>APIs</w:t>
      </w:r>
      <w:r>
        <w:rPr>
          <w:spacing w:val="-3"/>
        </w:rPr>
        <w:t xml:space="preserve"> </w:t>
      </w:r>
      <w:r>
        <w:t>to</w:t>
      </w:r>
      <w:r>
        <w:rPr>
          <w:spacing w:val="-4"/>
        </w:rPr>
        <w:t xml:space="preserve"> </w:t>
      </w:r>
      <w:r>
        <w:t>integrate</w:t>
      </w:r>
      <w:r>
        <w:rPr>
          <w:spacing w:val="-6"/>
        </w:rPr>
        <w:t xml:space="preserve"> </w:t>
      </w:r>
      <w:r>
        <w:t>front-end</w:t>
      </w:r>
      <w:r>
        <w:rPr>
          <w:spacing w:val="-4"/>
        </w:rPr>
        <w:t xml:space="preserve"> </w:t>
      </w:r>
      <w:r>
        <w:t>applications</w:t>
      </w:r>
      <w:r>
        <w:rPr>
          <w:spacing w:val="-3"/>
        </w:rPr>
        <w:t xml:space="preserve"> </w:t>
      </w:r>
      <w:r>
        <w:t>with</w:t>
      </w:r>
      <w:r>
        <w:rPr>
          <w:spacing w:val="-4"/>
        </w:rPr>
        <w:t xml:space="preserve"> </w:t>
      </w:r>
      <w:r>
        <w:t>back-end</w:t>
      </w:r>
      <w:r>
        <w:rPr>
          <w:spacing w:val="-4"/>
        </w:rPr>
        <w:t xml:space="preserve"> </w:t>
      </w:r>
      <w:r>
        <w:t>services,</w:t>
      </w:r>
      <w:r>
        <w:rPr>
          <w:spacing w:val="-4"/>
        </w:rPr>
        <w:t xml:space="preserve"> </w:t>
      </w:r>
      <w:r>
        <w:t>enhancing</w:t>
      </w:r>
      <w:r>
        <w:rPr>
          <w:spacing w:val="-4"/>
        </w:rPr>
        <w:t xml:space="preserve"> </w:t>
      </w:r>
      <w:r>
        <w:t xml:space="preserve">user </w:t>
      </w:r>
      <w:r>
        <w:rPr>
          <w:spacing w:val="-2"/>
        </w:rPr>
        <w:t>experience.</w:t>
      </w:r>
    </w:p>
    <w:p w14:paraId="1B6EB6CF" w14:textId="77777777" w:rsidR="00D91C57" w:rsidRDefault="00D91C57" w:rsidP="00D91C57">
      <w:pPr>
        <w:pStyle w:val="ListParagraph"/>
        <w:widowControl w:val="0"/>
        <w:numPr>
          <w:ilvl w:val="0"/>
          <w:numId w:val="10"/>
        </w:numPr>
        <w:tabs>
          <w:tab w:val="left" w:pos="600"/>
        </w:tabs>
        <w:autoSpaceDE w:val="0"/>
        <w:autoSpaceDN w:val="0"/>
        <w:spacing w:line="340" w:lineRule="auto"/>
        <w:ind w:right="449"/>
        <w:contextualSpacing w:val="0"/>
        <w:textAlignment w:val="auto"/>
      </w:pPr>
      <w:r>
        <w:t>Optimized</w:t>
      </w:r>
      <w:r>
        <w:rPr>
          <w:spacing w:val="-5"/>
        </w:rPr>
        <w:t xml:space="preserve"> </w:t>
      </w:r>
      <w:r>
        <w:t>website</w:t>
      </w:r>
      <w:r>
        <w:rPr>
          <w:spacing w:val="-7"/>
        </w:rPr>
        <w:t xml:space="preserve"> </w:t>
      </w:r>
      <w:r>
        <w:t>performance</w:t>
      </w:r>
      <w:r>
        <w:rPr>
          <w:spacing w:val="-7"/>
        </w:rPr>
        <w:t xml:space="preserve"> </w:t>
      </w:r>
      <w:r>
        <w:t>with</w:t>
      </w:r>
      <w:r>
        <w:rPr>
          <w:spacing w:val="-5"/>
        </w:rPr>
        <w:t xml:space="preserve"> </w:t>
      </w:r>
      <w:r>
        <w:t>lazy</w:t>
      </w:r>
      <w:r>
        <w:rPr>
          <w:spacing w:val="-5"/>
        </w:rPr>
        <w:t xml:space="preserve"> </w:t>
      </w:r>
      <w:r>
        <w:t>loading,</w:t>
      </w:r>
      <w:r>
        <w:rPr>
          <w:spacing w:val="-5"/>
        </w:rPr>
        <w:t xml:space="preserve"> </w:t>
      </w:r>
      <w:r>
        <w:t>minification,</w:t>
      </w:r>
      <w:r>
        <w:rPr>
          <w:spacing w:val="-2"/>
        </w:rPr>
        <w:t xml:space="preserve"> </w:t>
      </w:r>
      <w:r>
        <w:t>and</w:t>
      </w:r>
      <w:r>
        <w:rPr>
          <w:spacing w:val="-5"/>
        </w:rPr>
        <w:t xml:space="preserve"> </w:t>
      </w:r>
      <w:r>
        <w:t>browser</w:t>
      </w:r>
      <w:r>
        <w:rPr>
          <w:spacing w:val="-5"/>
        </w:rPr>
        <w:t xml:space="preserve"> </w:t>
      </w:r>
      <w:r>
        <w:t>caching,</w:t>
      </w:r>
      <w:r>
        <w:rPr>
          <w:spacing w:val="-5"/>
        </w:rPr>
        <w:t xml:space="preserve"> </w:t>
      </w:r>
      <w:r>
        <w:t>resulting</w:t>
      </w:r>
      <w:r>
        <w:rPr>
          <w:spacing w:val="-2"/>
        </w:rPr>
        <w:t xml:space="preserve"> </w:t>
      </w:r>
      <w:r>
        <w:t>in</w:t>
      </w:r>
      <w:r>
        <w:rPr>
          <w:spacing w:val="-5"/>
        </w:rPr>
        <w:t xml:space="preserve"> </w:t>
      </w:r>
      <w:r>
        <w:t>faster page load times.</w:t>
      </w:r>
    </w:p>
    <w:p w14:paraId="0167E717" w14:textId="77777777" w:rsidR="00D91C57" w:rsidRDefault="00D91C57" w:rsidP="00D91C57">
      <w:pPr>
        <w:pStyle w:val="ListParagraph"/>
        <w:widowControl w:val="0"/>
        <w:numPr>
          <w:ilvl w:val="0"/>
          <w:numId w:val="10"/>
        </w:numPr>
        <w:tabs>
          <w:tab w:val="left" w:pos="599"/>
        </w:tabs>
        <w:autoSpaceDE w:val="0"/>
        <w:autoSpaceDN w:val="0"/>
        <w:spacing w:line="285" w:lineRule="exact"/>
        <w:ind w:left="599" w:hanging="209"/>
        <w:contextualSpacing w:val="0"/>
        <w:textAlignment w:val="auto"/>
      </w:pPr>
      <w:r>
        <w:t>Tested</w:t>
      </w:r>
      <w:r>
        <w:rPr>
          <w:spacing w:val="-5"/>
        </w:rPr>
        <w:t xml:space="preserve"> </w:t>
      </w:r>
      <w:r>
        <w:t>and</w:t>
      </w:r>
      <w:r>
        <w:rPr>
          <w:spacing w:val="-2"/>
        </w:rPr>
        <w:t xml:space="preserve"> </w:t>
      </w:r>
      <w:r>
        <w:t>debugged</w:t>
      </w:r>
      <w:r>
        <w:rPr>
          <w:spacing w:val="-2"/>
        </w:rPr>
        <w:t xml:space="preserve"> </w:t>
      </w:r>
      <w:r>
        <w:t>across</w:t>
      </w:r>
      <w:r>
        <w:rPr>
          <w:spacing w:val="-1"/>
        </w:rPr>
        <w:t xml:space="preserve"> </w:t>
      </w:r>
      <w:r>
        <w:t>multiple</w:t>
      </w:r>
      <w:r>
        <w:rPr>
          <w:spacing w:val="-5"/>
        </w:rPr>
        <w:t xml:space="preserve"> </w:t>
      </w:r>
      <w:r>
        <w:t>browsers</w:t>
      </w:r>
      <w:r>
        <w:rPr>
          <w:spacing w:val="-1"/>
        </w:rPr>
        <w:t xml:space="preserve"> </w:t>
      </w:r>
      <w:r>
        <w:t>and</w:t>
      </w:r>
      <w:r>
        <w:rPr>
          <w:spacing w:val="-2"/>
        </w:rPr>
        <w:t xml:space="preserve"> </w:t>
      </w:r>
      <w:r>
        <w:t>platforms</w:t>
      </w:r>
      <w:r>
        <w:rPr>
          <w:spacing w:val="-1"/>
        </w:rPr>
        <w:t xml:space="preserve"> </w:t>
      </w:r>
      <w:r>
        <w:t>to</w:t>
      </w:r>
      <w:r>
        <w:rPr>
          <w:spacing w:val="1"/>
        </w:rPr>
        <w:t xml:space="preserve"> </w:t>
      </w:r>
      <w:r>
        <w:t>ensure</w:t>
      </w:r>
      <w:r>
        <w:rPr>
          <w:spacing w:val="-4"/>
        </w:rPr>
        <w:t xml:space="preserve"> </w:t>
      </w:r>
      <w:r>
        <w:t>cross-compatibility</w:t>
      </w:r>
      <w:r>
        <w:rPr>
          <w:spacing w:val="-2"/>
        </w:rPr>
        <w:t xml:space="preserve"> </w:t>
      </w:r>
      <w:r>
        <w:t>and</w:t>
      </w:r>
      <w:r>
        <w:rPr>
          <w:spacing w:val="-2"/>
        </w:rPr>
        <w:t xml:space="preserve"> usability.</w:t>
      </w:r>
    </w:p>
    <w:p w14:paraId="0A190033" w14:textId="77777777" w:rsidR="00D91C57" w:rsidRDefault="00D91C57" w:rsidP="00D91C57">
      <w:pPr>
        <w:pStyle w:val="ListParagraph"/>
        <w:widowControl w:val="0"/>
        <w:numPr>
          <w:ilvl w:val="0"/>
          <w:numId w:val="10"/>
        </w:numPr>
        <w:tabs>
          <w:tab w:val="left" w:pos="600"/>
        </w:tabs>
        <w:autoSpaceDE w:val="0"/>
        <w:autoSpaceDN w:val="0"/>
        <w:spacing w:before="89" w:line="340" w:lineRule="auto"/>
        <w:ind w:right="1460"/>
        <w:contextualSpacing w:val="0"/>
        <w:textAlignment w:val="auto"/>
      </w:pPr>
      <w:r>
        <w:t>Collaborated</w:t>
      </w:r>
      <w:r>
        <w:rPr>
          <w:spacing w:val="-5"/>
        </w:rPr>
        <w:t xml:space="preserve"> </w:t>
      </w:r>
      <w:r>
        <w:t>with</w:t>
      </w:r>
      <w:r>
        <w:rPr>
          <w:spacing w:val="-5"/>
        </w:rPr>
        <w:t xml:space="preserve"> </w:t>
      </w:r>
      <w:r>
        <w:t>UX/UI</w:t>
      </w:r>
      <w:r>
        <w:rPr>
          <w:spacing w:val="-5"/>
        </w:rPr>
        <w:t xml:space="preserve"> </w:t>
      </w:r>
      <w:r>
        <w:t>designers</w:t>
      </w:r>
      <w:r>
        <w:rPr>
          <w:spacing w:val="-4"/>
        </w:rPr>
        <w:t xml:space="preserve"> </w:t>
      </w:r>
      <w:r>
        <w:t>to</w:t>
      </w:r>
      <w:r>
        <w:rPr>
          <w:spacing w:val="-1"/>
        </w:rPr>
        <w:t xml:space="preserve"> </w:t>
      </w:r>
      <w:r>
        <w:t>convert</w:t>
      </w:r>
      <w:r>
        <w:rPr>
          <w:spacing w:val="-7"/>
        </w:rPr>
        <w:t xml:space="preserve"> </w:t>
      </w:r>
      <w:r>
        <w:t>wireframes</w:t>
      </w:r>
      <w:r>
        <w:rPr>
          <w:spacing w:val="-4"/>
        </w:rPr>
        <w:t xml:space="preserve"> </w:t>
      </w:r>
      <w:r>
        <w:t>and</w:t>
      </w:r>
      <w:r>
        <w:rPr>
          <w:spacing w:val="-5"/>
        </w:rPr>
        <w:t xml:space="preserve"> </w:t>
      </w:r>
      <w:r>
        <w:t>mockups</w:t>
      </w:r>
      <w:r>
        <w:rPr>
          <w:spacing w:val="-4"/>
        </w:rPr>
        <w:t xml:space="preserve"> </w:t>
      </w:r>
      <w:r>
        <w:t>into</w:t>
      </w:r>
      <w:r>
        <w:rPr>
          <w:spacing w:val="-5"/>
        </w:rPr>
        <w:t xml:space="preserve"> </w:t>
      </w:r>
      <w:r>
        <w:t xml:space="preserve">functional AEM </w:t>
      </w:r>
      <w:r>
        <w:rPr>
          <w:spacing w:val="-2"/>
        </w:rPr>
        <w:t>Components.</w:t>
      </w:r>
    </w:p>
    <w:p w14:paraId="7C2969C2" w14:textId="77777777" w:rsidR="00D91C57" w:rsidRDefault="00D91C57" w:rsidP="00D91C57">
      <w:pPr>
        <w:pStyle w:val="ListParagraph"/>
        <w:widowControl w:val="0"/>
        <w:numPr>
          <w:ilvl w:val="0"/>
          <w:numId w:val="10"/>
        </w:numPr>
        <w:tabs>
          <w:tab w:val="left" w:pos="599"/>
        </w:tabs>
        <w:autoSpaceDE w:val="0"/>
        <w:autoSpaceDN w:val="0"/>
        <w:spacing w:line="285" w:lineRule="exact"/>
        <w:ind w:left="599" w:hanging="209"/>
        <w:contextualSpacing w:val="0"/>
        <w:textAlignment w:val="auto"/>
      </w:pPr>
      <w:r>
        <w:t>Managed</w:t>
      </w:r>
      <w:r>
        <w:rPr>
          <w:spacing w:val="-5"/>
        </w:rPr>
        <w:t xml:space="preserve"> </w:t>
      </w:r>
      <w:r>
        <w:t>version</w:t>
      </w:r>
      <w:r>
        <w:rPr>
          <w:spacing w:val="-2"/>
        </w:rPr>
        <w:t xml:space="preserve"> </w:t>
      </w:r>
      <w:r>
        <w:t>control</w:t>
      </w:r>
      <w:r>
        <w:rPr>
          <w:spacing w:val="-4"/>
        </w:rPr>
        <w:t xml:space="preserve"> </w:t>
      </w:r>
      <w:r>
        <w:t>with</w:t>
      </w:r>
      <w:r>
        <w:rPr>
          <w:spacing w:val="1"/>
        </w:rPr>
        <w:t xml:space="preserve"> </w:t>
      </w:r>
      <w:r>
        <w:t>Git</w:t>
      </w:r>
      <w:r>
        <w:rPr>
          <w:spacing w:val="-4"/>
        </w:rPr>
        <w:t xml:space="preserve"> </w:t>
      </w:r>
      <w:r>
        <w:t>to</w:t>
      </w:r>
      <w:r>
        <w:rPr>
          <w:spacing w:val="-2"/>
        </w:rPr>
        <w:t xml:space="preserve"> </w:t>
      </w:r>
      <w:r>
        <w:t>track</w:t>
      </w:r>
      <w:r>
        <w:rPr>
          <w:spacing w:val="-2"/>
        </w:rPr>
        <w:t xml:space="preserve"> </w:t>
      </w:r>
      <w:r>
        <w:t>changes</w:t>
      </w:r>
      <w:r>
        <w:rPr>
          <w:spacing w:val="-2"/>
        </w:rPr>
        <w:t xml:space="preserve"> </w:t>
      </w:r>
      <w:r>
        <w:t>and</w:t>
      </w:r>
      <w:r>
        <w:rPr>
          <w:spacing w:val="-2"/>
        </w:rPr>
        <w:t xml:space="preserve"> </w:t>
      </w:r>
      <w:r>
        <w:t>facilitate</w:t>
      </w:r>
      <w:r>
        <w:rPr>
          <w:spacing w:val="-4"/>
        </w:rPr>
        <w:t xml:space="preserve"> </w:t>
      </w:r>
      <w:r>
        <w:t>collaborative</w:t>
      </w:r>
      <w:r>
        <w:rPr>
          <w:spacing w:val="-4"/>
        </w:rPr>
        <w:t xml:space="preserve"> </w:t>
      </w:r>
      <w:r>
        <w:rPr>
          <w:spacing w:val="-2"/>
        </w:rPr>
        <w:t>development.</w:t>
      </w:r>
    </w:p>
    <w:p w14:paraId="5BCB3CE3" w14:textId="77777777" w:rsidR="00D91C57" w:rsidRDefault="00D91C57" w:rsidP="00D91C57">
      <w:pPr>
        <w:pStyle w:val="ListParagraph"/>
        <w:widowControl w:val="0"/>
        <w:numPr>
          <w:ilvl w:val="0"/>
          <w:numId w:val="10"/>
        </w:numPr>
        <w:tabs>
          <w:tab w:val="left" w:pos="600"/>
        </w:tabs>
        <w:autoSpaceDE w:val="0"/>
        <w:autoSpaceDN w:val="0"/>
        <w:spacing w:before="106" w:line="340" w:lineRule="auto"/>
        <w:ind w:right="706"/>
        <w:contextualSpacing w:val="0"/>
        <w:textAlignment w:val="auto"/>
      </w:pPr>
      <w:r>
        <w:t>Participated</w:t>
      </w:r>
      <w:r>
        <w:rPr>
          <w:spacing w:val="-2"/>
        </w:rPr>
        <w:t xml:space="preserve"> </w:t>
      </w:r>
      <w:r>
        <w:t>in</w:t>
      </w:r>
      <w:r>
        <w:rPr>
          <w:spacing w:val="-6"/>
        </w:rPr>
        <w:t xml:space="preserve"> </w:t>
      </w:r>
      <w:r>
        <w:t>Agile</w:t>
      </w:r>
      <w:r>
        <w:rPr>
          <w:spacing w:val="-3"/>
        </w:rPr>
        <w:t xml:space="preserve"> </w:t>
      </w:r>
      <w:r>
        <w:t>methodologies,</w:t>
      </w:r>
      <w:r>
        <w:rPr>
          <w:spacing w:val="-6"/>
        </w:rPr>
        <w:t xml:space="preserve"> </w:t>
      </w:r>
      <w:r>
        <w:t>including</w:t>
      </w:r>
      <w:r>
        <w:rPr>
          <w:spacing w:val="-6"/>
        </w:rPr>
        <w:t xml:space="preserve"> </w:t>
      </w:r>
      <w:r>
        <w:t>daily</w:t>
      </w:r>
      <w:r>
        <w:rPr>
          <w:spacing w:val="-2"/>
        </w:rPr>
        <w:t xml:space="preserve"> </w:t>
      </w:r>
      <w:r>
        <w:t>stand-ups,</w:t>
      </w:r>
      <w:r>
        <w:rPr>
          <w:spacing w:val="-6"/>
        </w:rPr>
        <w:t xml:space="preserve"> </w:t>
      </w:r>
      <w:r>
        <w:t>sprint</w:t>
      </w:r>
      <w:r>
        <w:rPr>
          <w:spacing w:val="-7"/>
        </w:rPr>
        <w:t xml:space="preserve"> </w:t>
      </w:r>
      <w:r>
        <w:t>planning,</w:t>
      </w:r>
      <w:r>
        <w:rPr>
          <w:spacing w:val="-2"/>
        </w:rPr>
        <w:t xml:space="preserve"> </w:t>
      </w:r>
      <w:r>
        <w:t>and</w:t>
      </w:r>
      <w:r>
        <w:rPr>
          <w:spacing w:val="-6"/>
        </w:rPr>
        <w:t xml:space="preserve"> </w:t>
      </w:r>
      <w:r>
        <w:t>retrospectives,</w:t>
      </w:r>
      <w:r>
        <w:rPr>
          <w:spacing w:val="-6"/>
        </w:rPr>
        <w:t xml:space="preserve"> </w:t>
      </w:r>
      <w:r>
        <w:t>to deliver iterative improvements and meet deadlines.</w:t>
      </w:r>
    </w:p>
    <w:p w14:paraId="1EEBA6DC" w14:textId="77777777" w:rsidR="00D91C57" w:rsidRDefault="00D91C57" w:rsidP="00D91C57">
      <w:pPr>
        <w:pStyle w:val="ListParagraph"/>
        <w:widowControl w:val="0"/>
        <w:numPr>
          <w:ilvl w:val="0"/>
          <w:numId w:val="10"/>
        </w:numPr>
        <w:tabs>
          <w:tab w:val="left" w:pos="600"/>
        </w:tabs>
        <w:autoSpaceDE w:val="0"/>
        <w:autoSpaceDN w:val="0"/>
        <w:spacing w:line="340" w:lineRule="auto"/>
        <w:ind w:right="1102"/>
        <w:contextualSpacing w:val="0"/>
        <w:textAlignment w:val="auto"/>
      </w:pPr>
      <w:r>
        <w:t>Assisted</w:t>
      </w:r>
      <w:r>
        <w:rPr>
          <w:spacing w:val="-5"/>
        </w:rPr>
        <w:t xml:space="preserve"> </w:t>
      </w:r>
      <w:r>
        <w:t>in</w:t>
      </w:r>
      <w:r>
        <w:rPr>
          <w:spacing w:val="-5"/>
        </w:rPr>
        <w:t xml:space="preserve"> </w:t>
      </w:r>
      <w:r>
        <w:t>deploying</w:t>
      </w:r>
      <w:r>
        <w:rPr>
          <w:spacing w:val="-5"/>
        </w:rPr>
        <w:t xml:space="preserve"> </w:t>
      </w:r>
      <w:r>
        <w:t>web</w:t>
      </w:r>
      <w:r>
        <w:rPr>
          <w:spacing w:val="-5"/>
        </w:rPr>
        <w:t xml:space="preserve"> </w:t>
      </w:r>
      <w:r>
        <w:t>applications</w:t>
      </w:r>
      <w:r>
        <w:rPr>
          <w:spacing w:val="-4"/>
        </w:rPr>
        <w:t xml:space="preserve"> </w:t>
      </w:r>
      <w:r>
        <w:t>to</w:t>
      </w:r>
      <w:r>
        <w:rPr>
          <w:spacing w:val="-5"/>
        </w:rPr>
        <w:t xml:space="preserve"> </w:t>
      </w:r>
      <w:r>
        <w:t>staging</w:t>
      </w:r>
      <w:r>
        <w:rPr>
          <w:spacing w:val="-5"/>
        </w:rPr>
        <w:t xml:space="preserve"> </w:t>
      </w:r>
      <w:r>
        <w:t>and</w:t>
      </w:r>
      <w:r>
        <w:rPr>
          <w:spacing w:val="-5"/>
        </w:rPr>
        <w:t xml:space="preserve"> </w:t>
      </w:r>
      <w:r>
        <w:t>production</w:t>
      </w:r>
      <w:r>
        <w:rPr>
          <w:spacing w:val="-5"/>
        </w:rPr>
        <w:t xml:space="preserve"> </w:t>
      </w:r>
      <w:r>
        <w:t>environments,</w:t>
      </w:r>
      <w:r>
        <w:rPr>
          <w:spacing w:val="-5"/>
        </w:rPr>
        <w:t xml:space="preserve"> </w:t>
      </w:r>
      <w:r>
        <w:t>ensuring</w:t>
      </w:r>
      <w:r>
        <w:rPr>
          <w:spacing w:val="-5"/>
        </w:rPr>
        <w:t xml:space="preserve"> </w:t>
      </w:r>
      <w:r>
        <w:t>smooth processes and minimal downtime.</w:t>
      </w:r>
    </w:p>
    <w:p w14:paraId="41B3209C" w14:textId="1326DF04" w:rsidR="00D91C57" w:rsidRPr="007B38F5" w:rsidRDefault="00D91C57" w:rsidP="00D91C57">
      <w:pPr>
        <w:pStyle w:val="ListParagraph"/>
        <w:widowControl w:val="0"/>
        <w:numPr>
          <w:ilvl w:val="0"/>
          <w:numId w:val="10"/>
        </w:numPr>
        <w:tabs>
          <w:tab w:val="left" w:pos="600"/>
        </w:tabs>
        <w:autoSpaceDE w:val="0"/>
        <w:autoSpaceDN w:val="0"/>
        <w:spacing w:line="340" w:lineRule="auto"/>
        <w:ind w:right="412"/>
        <w:contextualSpacing w:val="0"/>
        <w:textAlignment w:val="auto"/>
        <w:rPr>
          <w:rStyle w:val="span"/>
        </w:rPr>
        <w:sectPr w:rsidR="00D91C57" w:rsidRPr="007B38F5" w:rsidSect="007B38F5">
          <w:headerReference w:type="even" r:id="rId12"/>
          <w:headerReference w:type="default" r:id="rId13"/>
          <w:footerReference w:type="even" r:id="rId14"/>
          <w:footerReference w:type="default" r:id="rId15"/>
          <w:headerReference w:type="first" r:id="rId16"/>
          <w:footerReference w:type="first" r:id="rId17"/>
          <w:pgSz w:w="12240" w:h="15840"/>
          <w:pgMar w:top="1020" w:right="600" w:bottom="280" w:left="600" w:header="720" w:footer="720" w:gutter="0"/>
          <w:cols w:space="720"/>
        </w:sectPr>
      </w:pPr>
      <w:r>
        <w:t>Stayed</w:t>
      </w:r>
      <w:r>
        <w:rPr>
          <w:spacing w:val="-5"/>
        </w:rPr>
        <w:t xml:space="preserve"> </w:t>
      </w:r>
      <w:r>
        <w:t>updated</w:t>
      </w:r>
      <w:r>
        <w:rPr>
          <w:spacing w:val="-5"/>
        </w:rPr>
        <w:t xml:space="preserve"> </w:t>
      </w:r>
      <w:r>
        <w:t>with</w:t>
      </w:r>
      <w:r>
        <w:rPr>
          <w:spacing w:val="-5"/>
        </w:rPr>
        <w:t xml:space="preserve"> </w:t>
      </w:r>
      <w:r>
        <w:t>emerging</w:t>
      </w:r>
      <w:r>
        <w:rPr>
          <w:spacing w:val="-2"/>
        </w:rPr>
        <w:t xml:space="preserve"> </w:t>
      </w:r>
      <w:r>
        <w:t>technologies</w:t>
      </w:r>
      <w:r>
        <w:rPr>
          <w:spacing w:val="-4"/>
        </w:rPr>
        <w:t xml:space="preserve"> </w:t>
      </w:r>
      <w:r>
        <w:t>and</w:t>
      </w:r>
      <w:r>
        <w:rPr>
          <w:spacing w:val="-5"/>
        </w:rPr>
        <w:t xml:space="preserve"> </w:t>
      </w:r>
      <w:r>
        <w:t>best</w:t>
      </w:r>
      <w:r>
        <w:rPr>
          <w:spacing w:val="-2"/>
        </w:rPr>
        <w:t xml:space="preserve"> </w:t>
      </w:r>
      <w:r>
        <w:t>practices</w:t>
      </w:r>
      <w:r>
        <w:rPr>
          <w:spacing w:val="-4"/>
        </w:rPr>
        <w:t xml:space="preserve"> </w:t>
      </w:r>
      <w:r>
        <w:t>in</w:t>
      </w:r>
      <w:r>
        <w:rPr>
          <w:spacing w:val="-5"/>
        </w:rPr>
        <w:t xml:space="preserve"> </w:t>
      </w:r>
      <w:r>
        <w:t>web</w:t>
      </w:r>
      <w:r>
        <w:rPr>
          <w:spacing w:val="-5"/>
        </w:rPr>
        <w:t xml:space="preserve"> </w:t>
      </w:r>
      <w:r>
        <w:t>development,</w:t>
      </w:r>
      <w:r>
        <w:rPr>
          <w:spacing w:val="-5"/>
        </w:rPr>
        <w:t xml:space="preserve"> </w:t>
      </w:r>
      <w:r>
        <w:t>contributing</w:t>
      </w:r>
      <w:r>
        <w:rPr>
          <w:spacing w:val="-2"/>
        </w:rPr>
        <w:t xml:space="preserve"> </w:t>
      </w:r>
      <w:r>
        <w:t>to</w:t>
      </w:r>
      <w:r>
        <w:rPr>
          <w:spacing w:val="-5"/>
        </w:rPr>
        <w:t xml:space="preserve"> </w:t>
      </w:r>
      <w:r>
        <w:t xml:space="preserve">team </w:t>
      </w:r>
      <w:r>
        <w:rPr>
          <w:spacing w:val="-2"/>
        </w:rPr>
        <w:t>innovation</w:t>
      </w:r>
    </w:p>
    <w:p w14:paraId="39B42F4B" w14:textId="77777777" w:rsidR="00390DF6" w:rsidRDefault="00390DF6">
      <w:pPr>
        <w:pStyle w:val="spanpaddedlineParagraph"/>
        <w:spacing w:line="400" w:lineRule="atLeast"/>
      </w:pPr>
    </w:p>
    <w:sectPr w:rsidR="00390DF6">
      <w:headerReference w:type="even" r:id="rId18"/>
      <w:headerReference w:type="default" r:id="rId19"/>
      <w:footerReference w:type="even" r:id="rId20"/>
      <w:footerReference w:type="default" r:id="rId21"/>
      <w:headerReference w:type="first" r:id="rId22"/>
      <w:footerReference w:type="first" r:id="rId23"/>
      <w:pgSz w:w="12240" w:h="15840"/>
      <w:pgMar w:top="500" w:right="740" w:bottom="500" w:left="7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7FAE2" w14:textId="77777777" w:rsidR="00650221" w:rsidRDefault="00650221" w:rsidP="00F16CA5">
      <w:r>
        <w:separator/>
      </w:r>
    </w:p>
  </w:endnote>
  <w:endnote w:type="continuationSeparator" w:id="0">
    <w:p w14:paraId="5B470D80" w14:textId="77777777" w:rsidR="00650221" w:rsidRDefault="00650221" w:rsidP="00F16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3192" w14:textId="77777777" w:rsidR="00D91C57" w:rsidRDefault="00D91C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0159" w14:textId="77777777" w:rsidR="00D91C57" w:rsidRDefault="00D91C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81D4" w14:textId="77777777" w:rsidR="00D91C57" w:rsidRDefault="00D91C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7F58" w14:textId="77777777" w:rsidR="00F16CA5" w:rsidRDefault="00F16CA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B2CB" w14:textId="77777777" w:rsidR="00F16CA5" w:rsidRDefault="00F16CA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B20B4" w14:textId="77777777" w:rsidR="00F16CA5" w:rsidRDefault="00F16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589D1" w14:textId="77777777" w:rsidR="00650221" w:rsidRDefault="00650221" w:rsidP="00F16CA5">
      <w:r>
        <w:separator/>
      </w:r>
    </w:p>
  </w:footnote>
  <w:footnote w:type="continuationSeparator" w:id="0">
    <w:p w14:paraId="409D4417" w14:textId="77777777" w:rsidR="00650221" w:rsidRDefault="00650221" w:rsidP="00F16C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0172" w14:textId="77777777" w:rsidR="00D91C57" w:rsidRDefault="00D91C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5E0AD" w14:textId="77777777" w:rsidR="00D91C57" w:rsidRDefault="00D91C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72E4" w14:textId="77777777" w:rsidR="00D91C57" w:rsidRDefault="00D91C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0A0FE" w14:textId="77777777" w:rsidR="00F16CA5" w:rsidRDefault="00F16CA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57FF" w14:textId="77777777" w:rsidR="00F16CA5" w:rsidRDefault="00F16CA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0206" w14:textId="77777777" w:rsidR="00F16CA5" w:rsidRDefault="00F16C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94A7712">
      <w:start w:val="1"/>
      <w:numFmt w:val="bullet"/>
      <w:lvlText w:val=""/>
      <w:lvlJc w:val="left"/>
      <w:pPr>
        <w:ind w:left="720" w:hanging="360"/>
      </w:pPr>
      <w:rPr>
        <w:rFonts w:ascii="Symbol" w:hAnsi="Symbol"/>
      </w:rPr>
    </w:lvl>
    <w:lvl w:ilvl="1" w:tplc="5F049C62">
      <w:start w:val="1"/>
      <w:numFmt w:val="bullet"/>
      <w:lvlText w:val="o"/>
      <w:lvlJc w:val="left"/>
      <w:pPr>
        <w:tabs>
          <w:tab w:val="num" w:pos="1440"/>
        </w:tabs>
        <w:ind w:left="1440" w:hanging="360"/>
      </w:pPr>
      <w:rPr>
        <w:rFonts w:ascii="Courier New" w:hAnsi="Courier New"/>
      </w:rPr>
    </w:lvl>
    <w:lvl w:ilvl="2" w:tplc="FC26CF00">
      <w:start w:val="1"/>
      <w:numFmt w:val="bullet"/>
      <w:lvlText w:val=""/>
      <w:lvlJc w:val="left"/>
      <w:pPr>
        <w:tabs>
          <w:tab w:val="num" w:pos="2160"/>
        </w:tabs>
        <w:ind w:left="2160" w:hanging="360"/>
      </w:pPr>
      <w:rPr>
        <w:rFonts w:ascii="Wingdings" w:hAnsi="Wingdings"/>
      </w:rPr>
    </w:lvl>
    <w:lvl w:ilvl="3" w:tplc="E5F2FD66">
      <w:start w:val="1"/>
      <w:numFmt w:val="bullet"/>
      <w:lvlText w:val=""/>
      <w:lvlJc w:val="left"/>
      <w:pPr>
        <w:tabs>
          <w:tab w:val="num" w:pos="2880"/>
        </w:tabs>
        <w:ind w:left="2880" w:hanging="360"/>
      </w:pPr>
      <w:rPr>
        <w:rFonts w:ascii="Symbol" w:hAnsi="Symbol"/>
      </w:rPr>
    </w:lvl>
    <w:lvl w:ilvl="4" w:tplc="F668BCF4">
      <w:start w:val="1"/>
      <w:numFmt w:val="bullet"/>
      <w:lvlText w:val="o"/>
      <w:lvlJc w:val="left"/>
      <w:pPr>
        <w:tabs>
          <w:tab w:val="num" w:pos="3600"/>
        </w:tabs>
        <w:ind w:left="3600" w:hanging="360"/>
      </w:pPr>
      <w:rPr>
        <w:rFonts w:ascii="Courier New" w:hAnsi="Courier New"/>
      </w:rPr>
    </w:lvl>
    <w:lvl w:ilvl="5" w:tplc="8FF054D6">
      <w:start w:val="1"/>
      <w:numFmt w:val="bullet"/>
      <w:lvlText w:val=""/>
      <w:lvlJc w:val="left"/>
      <w:pPr>
        <w:tabs>
          <w:tab w:val="num" w:pos="4320"/>
        </w:tabs>
        <w:ind w:left="4320" w:hanging="360"/>
      </w:pPr>
      <w:rPr>
        <w:rFonts w:ascii="Wingdings" w:hAnsi="Wingdings"/>
      </w:rPr>
    </w:lvl>
    <w:lvl w:ilvl="6" w:tplc="FA507068">
      <w:start w:val="1"/>
      <w:numFmt w:val="bullet"/>
      <w:lvlText w:val=""/>
      <w:lvlJc w:val="left"/>
      <w:pPr>
        <w:tabs>
          <w:tab w:val="num" w:pos="5040"/>
        </w:tabs>
        <w:ind w:left="5040" w:hanging="360"/>
      </w:pPr>
      <w:rPr>
        <w:rFonts w:ascii="Symbol" w:hAnsi="Symbol"/>
      </w:rPr>
    </w:lvl>
    <w:lvl w:ilvl="7" w:tplc="C714BE64">
      <w:start w:val="1"/>
      <w:numFmt w:val="bullet"/>
      <w:lvlText w:val="o"/>
      <w:lvlJc w:val="left"/>
      <w:pPr>
        <w:tabs>
          <w:tab w:val="num" w:pos="5760"/>
        </w:tabs>
        <w:ind w:left="5760" w:hanging="360"/>
      </w:pPr>
      <w:rPr>
        <w:rFonts w:ascii="Courier New" w:hAnsi="Courier New"/>
      </w:rPr>
    </w:lvl>
    <w:lvl w:ilvl="8" w:tplc="994A38D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BC83FAE">
      <w:start w:val="1"/>
      <w:numFmt w:val="bullet"/>
      <w:lvlText w:val=""/>
      <w:lvlJc w:val="left"/>
      <w:pPr>
        <w:ind w:left="720" w:hanging="360"/>
      </w:pPr>
      <w:rPr>
        <w:rFonts w:ascii="Symbol" w:hAnsi="Symbol"/>
      </w:rPr>
    </w:lvl>
    <w:lvl w:ilvl="1" w:tplc="64A6AF38">
      <w:start w:val="1"/>
      <w:numFmt w:val="bullet"/>
      <w:lvlText w:val="o"/>
      <w:lvlJc w:val="left"/>
      <w:pPr>
        <w:tabs>
          <w:tab w:val="num" w:pos="1440"/>
        </w:tabs>
        <w:ind w:left="1440" w:hanging="360"/>
      </w:pPr>
      <w:rPr>
        <w:rFonts w:ascii="Courier New" w:hAnsi="Courier New"/>
      </w:rPr>
    </w:lvl>
    <w:lvl w:ilvl="2" w:tplc="7D0C923A">
      <w:start w:val="1"/>
      <w:numFmt w:val="bullet"/>
      <w:lvlText w:val=""/>
      <w:lvlJc w:val="left"/>
      <w:pPr>
        <w:tabs>
          <w:tab w:val="num" w:pos="2160"/>
        </w:tabs>
        <w:ind w:left="2160" w:hanging="360"/>
      </w:pPr>
      <w:rPr>
        <w:rFonts w:ascii="Wingdings" w:hAnsi="Wingdings"/>
      </w:rPr>
    </w:lvl>
    <w:lvl w:ilvl="3" w:tplc="605E63B0">
      <w:start w:val="1"/>
      <w:numFmt w:val="bullet"/>
      <w:lvlText w:val=""/>
      <w:lvlJc w:val="left"/>
      <w:pPr>
        <w:tabs>
          <w:tab w:val="num" w:pos="2880"/>
        </w:tabs>
        <w:ind w:left="2880" w:hanging="360"/>
      </w:pPr>
      <w:rPr>
        <w:rFonts w:ascii="Symbol" w:hAnsi="Symbol"/>
      </w:rPr>
    </w:lvl>
    <w:lvl w:ilvl="4" w:tplc="D2080B14">
      <w:start w:val="1"/>
      <w:numFmt w:val="bullet"/>
      <w:lvlText w:val="o"/>
      <w:lvlJc w:val="left"/>
      <w:pPr>
        <w:tabs>
          <w:tab w:val="num" w:pos="3600"/>
        </w:tabs>
        <w:ind w:left="3600" w:hanging="360"/>
      </w:pPr>
      <w:rPr>
        <w:rFonts w:ascii="Courier New" w:hAnsi="Courier New"/>
      </w:rPr>
    </w:lvl>
    <w:lvl w:ilvl="5" w:tplc="6D4A1AB2">
      <w:start w:val="1"/>
      <w:numFmt w:val="bullet"/>
      <w:lvlText w:val=""/>
      <w:lvlJc w:val="left"/>
      <w:pPr>
        <w:tabs>
          <w:tab w:val="num" w:pos="4320"/>
        </w:tabs>
        <w:ind w:left="4320" w:hanging="360"/>
      </w:pPr>
      <w:rPr>
        <w:rFonts w:ascii="Wingdings" w:hAnsi="Wingdings"/>
      </w:rPr>
    </w:lvl>
    <w:lvl w:ilvl="6" w:tplc="9DA8B3AE">
      <w:start w:val="1"/>
      <w:numFmt w:val="bullet"/>
      <w:lvlText w:val=""/>
      <w:lvlJc w:val="left"/>
      <w:pPr>
        <w:tabs>
          <w:tab w:val="num" w:pos="5040"/>
        </w:tabs>
        <w:ind w:left="5040" w:hanging="360"/>
      </w:pPr>
      <w:rPr>
        <w:rFonts w:ascii="Symbol" w:hAnsi="Symbol"/>
      </w:rPr>
    </w:lvl>
    <w:lvl w:ilvl="7" w:tplc="B7421244">
      <w:start w:val="1"/>
      <w:numFmt w:val="bullet"/>
      <w:lvlText w:val="o"/>
      <w:lvlJc w:val="left"/>
      <w:pPr>
        <w:tabs>
          <w:tab w:val="num" w:pos="5760"/>
        </w:tabs>
        <w:ind w:left="5760" w:hanging="360"/>
      </w:pPr>
      <w:rPr>
        <w:rFonts w:ascii="Courier New" w:hAnsi="Courier New"/>
      </w:rPr>
    </w:lvl>
    <w:lvl w:ilvl="8" w:tplc="3C18B36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B57AABD6">
      <w:start w:val="1"/>
      <w:numFmt w:val="bullet"/>
      <w:lvlText w:val=""/>
      <w:lvlJc w:val="left"/>
      <w:pPr>
        <w:ind w:left="720" w:hanging="360"/>
      </w:pPr>
      <w:rPr>
        <w:rFonts w:ascii="Symbol" w:hAnsi="Symbol"/>
      </w:rPr>
    </w:lvl>
    <w:lvl w:ilvl="1" w:tplc="D52EDB38">
      <w:start w:val="1"/>
      <w:numFmt w:val="bullet"/>
      <w:lvlText w:val="o"/>
      <w:lvlJc w:val="left"/>
      <w:pPr>
        <w:tabs>
          <w:tab w:val="num" w:pos="1440"/>
        </w:tabs>
        <w:ind w:left="1440" w:hanging="360"/>
      </w:pPr>
      <w:rPr>
        <w:rFonts w:ascii="Courier New" w:hAnsi="Courier New"/>
      </w:rPr>
    </w:lvl>
    <w:lvl w:ilvl="2" w:tplc="A4EEE61C">
      <w:start w:val="1"/>
      <w:numFmt w:val="bullet"/>
      <w:lvlText w:val=""/>
      <w:lvlJc w:val="left"/>
      <w:pPr>
        <w:tabs>
          <w:tab w:val="num" w:pos="2160"/>
        </w:tabs>
        <w:ind w:left="2160" w:hanging="360"/>
      </w:pPr>
      <w:rPr>
        <w:rFonts w:ascii="Wingdings" w:hAnsi="Wingdings"/>
      </w:rPr>
    </w:lvl>
    <w:lvl w:ilvl="3" w:tplc="4AC82B4A">
      <w:start w:val="1"/>
      <w:numFmt w:val="bullet"/>
      <w:lvlText w:val=""/>
      <w:lvlJc w:val="left"/>
      <w:pPr>
        <w:tabs>
          <w:tab w:val="num" w:pos="2880"/>
        </w:tabs>
        <w:ind w:left="2880" w:hanging="360"/>
      </w:pPr>
      <w:rPr>
        <w:rFonts w:ascii="Symbol" w:hAnsi="Symbol"/>
      </w:rPr>
    </w:lvl>
    <w:lvl w:ilvl="4" w:tplc="2954EB5C">
      <w:start w:val="1"/>
      <w:numFmt w:val="bullet"/>
      <w:lvlText w:val="o"/>
      <w:lvlJc w:val="left"/>
      <w:pPr>
        <w:tabs>
          <w:tab w:val="num" w:pos="3600"/>
        </w:tabs>
        <w:ind w:left="3600" w:hanging="360"/>
      </w:pPr>
      <w:rPr>
        <w:rFonts w:ascii="Courier New" w:hAnsi="Courier New"/>
      </w:rPr>
    </w:lvl>
    <w:lvl w:ilvl="5" w:tplc="CBBC73D6">
      <w:start w:val="1"/>
      <w:numFmt w:val="bullet"/>
      <w:lvlText w:val=""/>
      <w:lvlJc w:val="left"/>
      <w:pPr>
        <w:tabs>
          <w:tab w:val="num" w:pos="4320"/>
        </w:tabs>
        <w:ind w:left="4320" w:hanging="360"/>
      </w:pPr>
      <w:rPr>
        <w:rFonts w:ascii="Wingdings" w:hAnsi="Wingdings"/>
      </w:rPr>
    </w:lvl>
    <w:lvl w:ilvl="6" w:tplc="7DAEF8A6">
      <w:start w:val="1"/>
      <w:numFmt w:val="bullet"/>
      <w:lvlText w:val=""/>
      <w:lvlJc w:val="left"/>
      <w:pPr>
        <w:tabs>
          <w:tab w:val="num" w:pos="5040"/>
        </w:tabs>
        <w:ind w:left="5040" w:hanging="360"/>
      </w:pPr>
      <w:rPr>
        <w:rFonts w:ascii="Symbol" w:hAnsi="Symbol"/>
      </w:rPr>
    </w:lvl>
    <w:lvl w:ilvl="7" w:tplc="9E688E82">
      <w:start w:val="1"/>
      <w:numFmt w:val="bullet"/>
      <w:lvlText w:val="o"/>
      <w:lvlJc w:val="left"/>
      <w:pPr>
        <w:tabs>
          <w:tab w:val="num" w:pos="5760"/>
        </w:tabs>
        <w:ind w:left="5760" w:hanging="360"/>
      </w:pPr>
      <w:rPr>
        <w:rFonts w:ascii="Courier New" w:hAnsi="Courier New"/>
      </w:rPr>
    </w:lvl>
    <w:lvl w:ilvl="8" w:tplc="BD1A3C7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7126C2E">
      <w:start w:val="1"/>
      <w:numFmt w:val="bullet"/>
      <w:lvlText w:val=""/>
      <w:lvlJc w:val="left"/>
      <w:pPr>
        <w:ind w:left="720" w:hanging="360"/>
      </w:pPr>
      <w:rPr>
        <w:rFonts w:ascii="Symbol" w:hAnsi="Symbol"/>
      </w:rPr>
    </w:lvl>
    <w:lvl w:ilvl="1" w:tplc="7C0686D8">
      <w:start w:val="1"/>
      <w:numFmt w:val="bullet"/>
      <w:lvlText w:val="o"/>
      <w:lvlJc w:val="left"/>
      <w:pPr>
        <w:tabs>
          <w:tab w:val="num" w:pos="1440"/>
        </w:tabs>
        <w:ind w:left="1440" w:hanging="360"/>
      </w:pPr>
      <w:rPr>
        <w:rFonts w:ascii="Courier New" w:hAnsi="Courier New"/>
      </w:rPr>
    </w:lvl>
    <w:lvl w:ilvl="2" w:tplc="94A4FC78">
      <w:start w:val="1"/>
      <w:numFmt w:val="bullet"/>
      <w:lvlText w:val=""/>
      <w:lvlJc w:val="left"/>
      <w:pPr>
        <w:tabs>
          <w:tab w:val="num" w:pos="2160"/>
        </w:tabs>
        <w:ind w:left="2160" w:hanging="360"/>
      </w:pPr>
      <w:rPr>
        <w:rFonts w:ascii="Wingdings" w:hAnsi="Wingdings"/>
      </w:rPr>
    </w:lvl>
    <w:lvl w:ilvl="3" w:tplc="46FE05AC">
      <w:start w:val="1"/>
      <w:numFmt w:val="bullet"/>
      <w:lvlText w:val=""/>
      <w:lvlJc w:val="left"/>
      <w:pPr>
        <w:tabs>
          <w:tab w:val="num" w:pos="2880"/>
        </w:tabs>
        <w:ind w:left="2880" w:hanging="360"/>
      </w:pPr>
      <w:rPr>
        <w:rFonts w:ascii="Symbol" w:hAnsi="Symbol"/>
      </w:rPr>
    </w:lvl>
    <w:lvl w:ilvl="4" w:tplc="D8861BBC">
      <w:start w:val="1"/>
      <w:numFmt w:val="bullet"/>
      <w:lvlText w:val="o"/>
      <w:lvlJc w:val="left"/>
      <w:pPr>
        <w:tabs>
          <w:tab w:val="num" w:pos="3600"/>
        </w:tabs>
        <w:ind w:left="3600" w:hanging="360"/>
      </w:pPr>
      <w:rPr>
        <w:rFonts w:ascii="Courier New" w:hAnsi="Courier New"/>
      </w:rPr>
    </w:lvl>
    <w:lvl w:ilvl="5" w:tplc="4BBCFBBA">
      <w:start w:val="1"/>
      <w:numFmt w:val="bullet"/>
      <w:lvlText w:val=""/>
      <w:lvlJc w:val="left"/>
      <w:pPr>
        <w:tabs>
          <w:tab w:val="num" w:pos="4320"/>
        </w:tabs>
        <w:ind w:left="4320" w:hanging="360"/>
      </w:pPr>
      <w:rPr>
        <w:rFonts w:ascii="Wingdings" w:hAnsi="Wingdings"/>
      </w:rPr>
    </w:lvl>
    <w:lvl w:ilvl="6" w:tplc="CAF6FC68">
      <w:start w:val="1"/>
      <w:numFmt w:val="bullet"/>
      <w:lvlText w:val=""/>
      <w:lvlJc w:val="left"/>
      <w:pPr>
        <w:tabs>
          <w:tab w:val="num" w:pos="5040"/>
        </w:tabs>
        <w:ind w:left="5040" w:hanging="360"/>
      </w:pPr>
      <w:rPr>
        <w:rFonts w:ascii="Symbol" w:hAnsi="Symbol"/>
      </w:rPr>
    </w:lvl>
    <w:lvl w:ilvl="7" w:tplc="D9D8B9FA">
      <w:start w:val="1"/>
      <w:numFmt w:val="bullet"/>
      <w:lvlText w:val="o"/>
      <w:lvlJc w:val="left"/>
      <w:pPr>
        <w:tabs>
          <w:tab w:val="num" w:pos="5760"/>
        </w:tabs>
        <w:ind w:left="5760" w:hanging="360"/>
      </w:pPr>
      <w:rPr>
        <w:rFonts w:ascii="Courier New" w:hAnsi="Courier New"/>
      </w:rPr>
    </w:lvl>
    <w:lvl w:ilvl="8" w:tplc="41944EE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03CED78">
      <w:start w:val="1"/>
      <w:numFmt w:val="bullet"/>
      <w:lvlText w:val=""/>
      <w:lvlJc w:val="left"/>
      <w:pPr>
        <w:ind w:left="720" w:hanging="360"/>
      </w:pPr>
      <w:rPr>
        <w:rFonts w:ascii="Symbol" w:hAnsi="Symbol"/>
      </w:rPr>
    </w:lvl>
    <w:lvl w:ilvl="1" w:tplc="C3A2A8D0">
      <w:start w:val="1"/>
      <w:numFmt w:val="bullet"/>
      <w:lvlText w:val="o"/>
      <w:lvlJc w:val="left"/>
      <w:pPr>
        <w:tabs>
          <w:tab w:val="num" w:pos="1440"/>
        </w:tabs>
        <w:ind w:left="1440" w:hanging="360"/>
      </w:pPr>
      <w:rPr>
        <w:rFonts w:ascii="Courier New" w:hAnsi="Courier New"/>
      </w:rPr>
    </w:lvl>
    <w:lvl w:ilvl="2" w:tplc="E050DAB4">
      <w:start w:val="1"/>
      <w:numFmt w:val="bullet"/>
      <w:lvlText w:val=""/>
      <w:lvlJc w:val="left"/>
      <w:pPr>
        <w:tabs>
          <w:tab w:val="num" w:pos="2160"/>
        </w:tabs>
        <w:ind w:left="2160" w:hanging="360"/>
      </w:pPr>
      <w:rPr>
        <w:rFonts w:ascii="Wingdings" w:hAnsi="Wingdings"/>
      </w:rPr>
    </w:lvl>
    <w:lvl w:ilvl="3" w:tplc="E2F44188">
      <w:start w:val="1"/>
      <w:numFmt w:val="bullet"/>
      <w:lvlText w:val=""/>
      <w:lvlJc w:val="left"/>
      <w:pPr>
        <w:tabs>
          <w:tab w:val="num" w:pos="2880"/>
        </w:tabs>
        <w:ind w:left="2880" w:hanging="360"/>
      </w:pPr>
      <w:rPr>
        <w:rFonts w:ascii="Symbol" w:hAnsi="Symbol"/>
      </w:rPr>
    </w:lvl>
    <w:lvl w:ilvl="4" w:tplc="7EB8E262">
      <w:start w:val="1"/>
      <w:numFmt w:val="bullet"/>
      <w:lvlText w:val="o"/>
      <w:lvlJc w:val="left"/>
      <w:pPr>
        <w:tabs>
          <w:tab w:val="num" w:pos="3600"/>
        </w:tabs>
        <w:ind w:left="3600" w:hanging="360"/>
      </w:pPr>
      <w:rPr>
        <w:rFonts w:ascii="Courier New" w:hAnsi="Courier New"/>
      </w:rPr>
    </w:lvl>
    <w:lvl w:ilvl="5" w:tplc="73422E70">
      <w:start w:val="1"/>
      <w:numFmt w:val="bullet"/>
      <w:lvlText w:val=""/>
      <w:lvlJc w:val="left"/>
      <w:pPr>
        <w:tabs>
          <w:tab w:val="num" w:pos="4320"/>
        </w:tabs>
        <w:ind w:left="4320" w:hanging="360"/>
      </w:pPr>
      <w:rPr>
        <w:rFonts w:ascii="Wingdings" w:hAnsi="Wingdings"/>
      </w:rPr>
    </w:lvl>
    <w:lvl w:ilvl="6" w:tplc="D57A44D4">
      <w:start w:val="1"/>
      <w:numFmt w:val="bullet"/>
      <w:lvlText w:val=""/>
      <w:lvlJc w:val="left"/>
      <w:pPr>
        <w:tabs>
          <w:tab w:val="num" w:pos="5040"/>
        </w:tabs>
        <w:ind w:left="5040" w:hanging="360"/>
      </w:pPr>
      <w:rPr>
        <w:rFonts w:ascii="Symbol" w:hAnsi="Symbol"/>
      </w:rPr>
    </w:lvl>
    <w:lvl w:ilvl="7" w:tplc="E06298F6">
      <w:start w:val="1"/>
      <w:numFmt w:val="bullet"/>
      <w:lvlText w:val="o"/>
      <w:lvlJc w:val="left"/>
      <w:pPr>
        <w:tabs>
          <w:tab w:val="num" w:pos="5760"/>
        </w:tabs>
        <w:ind w:left="5760" w:hanging="360"/>
      </w:pPr>
      <w:rPr>
        <w:rFonts w:ascii="Courier New" w:hAnsi="Courier New"/>
      </w:rPr>
    </w:lvl>
    <w:lvl w:ilvl="8" w:tplc="AA7856F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9E2C86EE">
      <w:start w:val="1"/>
      <w:numFmt w:val="bullet"/>
      <w:lvlText w:val=""/>
      <w:lvlJc w:val="left"/>
      <w:pPr>
        <w:ind w:left="502" w:hanging="360"/>
      </w:pPr>
      <w:rPr>
        <w:rFonts w:ascii="Symbol" w:hAnsi="Symbol"/>
      </w:rPr>
    </w:lvl>
    <w:lvl w:ilvl="1" w:tplc="F030EAF4">
      <w:start w:val="1"/>
      <w:numFmt w:val="bullet"/>
      <w:lvlText w:val="o"/>
      <w:lvlJc w:val="left"/>
      <w:pPr>
        <w:tabs>
          <w:tab w:val="num" w:pos="1440"/>
        </w:tabs>
        <w:ind w:left="1440" w:hanging="360"/>
      </w:pPr>
      <w:rPr>
        <w:rFonts w:ascii="Courier New" w:hAnsi="Courier New"/>
      </w:rPr>
    </w:lvl>
    <w:lvl w:ilvl="2" w:tplc="118A2FC8">
      <w:start w:val="1"/>
      <w:numFmt w:val="bullet"/>
      <w:lvlText w:val=""/>
      <w:lvlJc w:val="left"/>
      <w:pPr>
        <w:tabs>
          <w:tab w:val="num" w:pos="2160"/>
        </w:tabs>
        <w:ind w:left="2160" w:hanging="360"/>
      </w:pPr>
      <w:rPr>
        <w:rFonts w:ascii="Wingdings" w:hAnsi="Wingdings"/>
      </w:rPr>
    </w:lvl>
    <w:lvl w:ilvl="3" w:tplc="9642108A">
      <w:start w:val="1"/>
      <w:numFmt w:val="bullet"/>
      <w:lvlText w:val=""/>
      <w:lvlJc w:val="left"/>
      <w:pPr>
        <w:tabs>
          <w:tab w:val="num" w:pos="2880"/>
        </w:tabs>
        <w:ind w:left="2880" w:hanging="360"/>
      </w:pPr>
      <w:rPr>
        <w:rFonts w:ascii="Symbol" w:hAnsi="Symbol"/>
      </w:rPr>
    </w:lvl>
    <w:lvl w:ilvl="4" w:tplc="E710017A">
      <w:start w:val="1"/>
      <w:numFmt w:val="bullet"/>
      <w:lvlText w:val="o"/>
      <w:lvlJc w:val="left"/>
      <w:pPr>
        <w:tabs>
          <w:tab w:val="num" w:pos="3600"/>
        </w:tabs>
        <w:ind w:left="3600" w:hanging="360"/>
      </w:pPr>
      <w:rPr>
        <w:rFonts w:ascii="Courier New" w:hAnsi="Courier New"/>
      </w:rPr>
    </w:lvl>
    <w:lvl w:ilvl="5" w:tplc="FA80A9A0">
      <w:start w:val="1"/>
      <w:numFmt w:val="bullet"/>
      <w:lvlText w:val=""/>
      <w:lvlJc w:val="left"/>
      <w:pPr>
        <w:tabs>
          <w:tab w:val="num" w:pos="4320"/>
        </w:tabs>
        <w:ind w:left="4320" w:hanging="360"/>
      </w:pPr>
      <w:rPr>
        <w:rFonts w:ascii="Wingdings" w:hAnsi="Wingdings"/>
      </w:rPr>
    </w:lvl>
    <w:lvl w:ilvl="6" w:tplc="0986A9B0">
      <w:start w:val="1"/>
      <w:numFmt w:val="bullet"/>
      <w:lvlText w:val=""/>
      <w:lvlJc w:val="left"/>
      <w:pPr>
        <w:tabs>
          <w:tab w:val="num" w:pos="5040"/>
        </w:tabs>
        <w:ind w:left="5040" w:hanging="360"/>
      </w:pPr>
      <w:rPr>
        <w:rFonts w:ascii="Symbol" w:hAnsi="Symbol"/>
      </w:rPr>
    </w:lvl>
    <w:lvl w:ilvl="7" w:tplc="3D4E2A08">
      <w:start w:val="1"/>
      <w:numFmt w:val="bullet"/>
      <w:lvlText w:val="o"/>
      <w:lvlJc w:val="left"/>
      <w:pPr>
        <w:tabs>
          <w:tab w:val="num" w:pos="5760"/>
        </w:tabs>
        <w:ind w:left="5760" w:hanging="360"/>
      </w:pPr>
      <w:rPr>
        <w:rFonts w:ascii="Courier New" w:hAnsi="Courier New"/>
      </w:rPr>
    </w:lvl>
    <w:lvl w:ilvl="8" w:tplc="EDEC087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24622B36">
      <w:start w:val="1"/>
      <w:numFmt w:val="bullet"/>
      <w:lvlText w:val=""/>
      <w:lvlJc w:val="left"/>
      <w:pPr>
        <w:ind w:left="720" w:hanging="360"/>
      </w:pPr>
      <w:rPr>
        <w:rFonts w:ascii="Symbol" w:hAnsi="Symbol"/>
      </w:rPr>
    </w:lvl>
    <w:lvl w:ilvl="1" w:tplc="178CAA08">
      <w:start w:val="1"/>
      <w:numFmt w:val="bullet"/>
      <w:lvlText w:val="o"/>
      <w:lvlJc w:val="left"/>
      <w:pPr>
        <w:tabs>
          <w:tab w:val="num" w:pos="1440"/>
        </w:tabs>
        <w:ind w:left="1440" w:hanging="360"/>
      </w:pPr>
      <w:rPr>
        <w:rFonts w:ascii="Courier New" w:hAnsi="Courier New"/>
      </w:rPr>
    </w:lvl>
    <w:lvl w:ilvl="2" w:tplc="A0623E94">
      <w:start w:val="1"/>
      <w:numFmt w:val="bullet"/>
      <w:lvlText w:val=""/>
      <w:lvlJc w:val="left"/>
      <w:pPr>
        <w:tabs>
          <w:tab w:val="num" w:pos="2160"/>
        </w:tabs>
        <w:ind w:left="2160" w:hanging="360"/>
      </w:pPr>
      <w:rPr>
        <w:rFonts w:ascii="Wingdings" w:hAnsi="Wingdings"/>
      </w:rPr>
    </w:lvl>
    <w:lvl w:ilvl="3" w:tplc="48347EE4">
      <w:start w:val="1"/>
      <w:numFmt w:val="bullet"/>
      <w:lvlText w:val=""/>
      <w:lvlJc w:val="left"/>
      <w:pPr>
        <w:tabs>
          <w:tab w:val="num" w:pos="2880"/>
        </w:tabs>
        <w:ind w:left="2880" w:hanging="360"/>
      </w:pPr>
      <w:rPr>
        <w:rFonts w:ascii="Symbol" w:hAnsi="Symbol"/>
      </w:rPr>
    </w:lvl>
    <w:lvl w:ilvl="4" w:tplc="89AAAA6C">
      <w:start w:val="1"/>
      <w:numFmt w:val="bullet"/>
      <w:lvlText w:val="o"/>
      <w:lvlJc w:val="left"/>
      <w:pPr>
        <w:tabs>
          <w:tab w:val="num" w:pos="3600"/>
        </w:tabs>
        <w:ind w:left="3600" w:hanging="360"/>
      </w:pPr>
      <w:rPr>
        <w:rFonts w:ascii="Courier New" w:hAnsi="Courier New"/>
      </w:rPr>
    </w:lvl>
    <w:lvl w:ilvl="5" w:tplc="76481AB6">
      <w:start w:val="1"/>
      <w:numFmt w:val="bullet"/>
      <w:lvlText w:val=""/>
      <w:lvlJc w:val="left"/>
      <w:pPr>
        <w:tabs>
          <w:tab w:val="num" w:pos="4320"/>
        </w:tabs>
        <w:ind w:left="4320" w:hanging="360"/>
      </w:pPr>
      <w:rPr>
        <w:rFonts w:ascii="Wingdings" w:hAnsi="Wingdings"/>
      </w:rPr>
    </w:lvl>
    <w:lvl w:ilvl="6" w:tplc="19F67556">
      <w:start w:val="1"/>
      <w:numFmt w:val="bullet"/>
      <w:lvlText w:val=""/>
      <w:lvlJc w:val="left"/>
      <w:pPr>
        <w:tabs>
          <w:tab w:val="num" w:pos="5040"/>
        </w:tabs>
        <w:ind w:left="5040" w:hanging="360"/>
      </w:pPr>
      <w:rPr>
        <w:rFonts w:ascii="Symbol" w:hAnsi="Symbol"/>
      </w:rPr>
    </w:lvl>
    <w:lvl w:ilvl="7" w:tplc="FCFCE1C6">
      <w:start w:val="1"/>
      <w:numFmt w:val="bullet"/>
      <w:lvlText w:val="o"/>
      <w:lvlJc w:val="left"/>
      <w:pPr>
        <w:tabs>
          <w:tab w:val="num" w:pos="5760"/>
        </w:tabs>
        <w:ind w:left="5760" w:hanging="360"/>
      </w:pPr>
      <w:rPr>
        <w:rFonts w:ascii="Courier New" w:hAnsi="Courier New"/>
      </w:rPr>
    </w:lvl>
    <w:lvl w:ilvl="8" w:tplc="F53803F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5868148E">
      <w:start w:val="1"/>
      <w:numFmt w:val="bullet"/>
      <w:lvlText w:val=""/>
      <w:lvlJc w:val="left"/>
      <w:pPr>
        <w:ind w:left="786" w:hanging="360"/>
      </w:pPr>
      <w:rPr>
        <w:rFonts w:ascii="Symbol" w:hAnsi="Symbol"/>
      </w:rPr>
    </w:lvl>
    <w:lvl w:ilvl="1" w:tplc="C9C6416C">
      <w:start w:val="1"/>
      <w:numFmt w:val="bullet"/>
      <w:lvlText w:val="o"/>
      <w:lvlJc w:val="left"/>
      <w:pPr>
        <w:tabs>
          <w:tab w:val="num" w:pos="1440"/>
        </w:tabs>
        <w:ind w:left="1440" w:hanging="360"/>
      </w:pPr>
      <w:rPr>
        <w:rFonts w:ascii="Courier New" w:hAnsi="Courier New"/>
      </w:rPr>
    </w:lvl>
    <w:lvl w:ilvl="2" w:tplc="361077EE">
      <w:start w:val="1"/>
      <w:numFmt w:val="bullet"/>
      <w:lvlText w:val=""/>
      <w:lvlJc w:val="left"/>
      <w:pPr>
        <w:tabs>
          <w:tab w:val="num" w:pos="2160"/>
        </w:tabs>
        <w:ind w:left="2160" w:hanging="360"/>
      </w:pPr>
      <w:rPr>
        <w:rFonts w:ascii="Wingdings" w:hAnsi="Wingdings"/>
      </w:rPr>
    </w:lvl>
    <w:lvl w:ilvl="3" w:tplc="4DA4E22A">
      <w:start w:val="1"/>
      <w:numFmt w:val="bullet"/>
      <w:lvlText w:val=""/>
      <w:lvlJc w:val="left"/>
      <w:pPr>
        <w:tabs>
          <w:tab w:val="num" w:pos="2880"/>
        </w:tabs>
        <w:ind w:left="2880" w:hanging="360"/>
      </w:pPr>
      <w:rPr>
        <w:rFonts w:ascii="Symbol" w:hAnsi="Symbol"/>
      </w:rPr>
    </w:lvl>
    <w:lvl w:ilvl="4" w:tplc="FD22996E">
      <w:start w:val="1"/>
      <w:numFmt w:val="bullet"/>
      <w:lvlText w:val="o"/>
      <w:lvlJc w:val="left"/>
      <w:pPr>
        <w:tabs>
          <w:tab w:val="num" w:pos="3600"/>
        </w:tabs>
        <w:ind w:left="3600" w:hanging="360"/>
      </w:pPr>
      <w:rPr>
        <w:rFonts w:ascii="Courier New" w:hAnsi="Courier New"/>
      </w:rPr>
    </w:lvl>
    <w:lvl w:ilvl="5" w:tplc="ACEA0572">
      <w:start w:val="1"/>
      <w:numFmt w:val="bullet"/>
      <w:lvlText w:val=""/>
      <w:lvlJc w:val="left"/>
      <w:pPr>
        <w:tabs>
          <w:tab w:val="num" w:pos="4320"/>
        </w:tabs>
        <w:ind w:left="4320" w:hanging="360"/>
      </w:pPr>
      <w:rPr>
        <w:rFonts w:ascii="Wingdings" w:hAnsi="Wingdings"/>
      </w:rPr>
    </w:lvl>
    <w:lvl w:ilvl="6" w:tplc="21DC4CE2">
      <w:start w:val="1"/>
      <w:numFmt w:val="bullet"/>
      <w:lvlText w:val=""/>
      <w:lvlJc w:val="left"/>
      <w:pPr>
        <w:tabs>
          <w:tab w:val="num" w:pos="5040"/>
        </w:tabs>
        <w:ind w:left="5040" w:hanging="360"/>
      </w:pPr>
      <w:rPr>
        <w:rFonts w:ascii="Symbol" w:hAnsi="Symbol"/>
      </w:rPr>
    </w:lvl>
    <w:lvl w:ilvl="7" w:tplc="EB4C4814">
      <w:start w:val="1"/>
      <w:numFmt w:val="bullet"/>
      <w:lvlText w:val="o"/>
      <w:lvlJc w:val="left"/>
      <w:pPr>
        <w:tabs>
          <w:tab w:val="num" w:pos="5760"/>
        </w:tabs>
        <w:ind w:left="5760" w:hanging="360"/>
      </w:pPr>
      <w:rPr>
        <w:rFonts w:ascii="Courier New" w:hAnsi="Courier New"/>
      </w:rPr>
    </w:lvl>
    <w:lvl w:ilvl="8" w:tplc="BF1633FE">
      <w:start w:val="1"/>
      <w:numFmt w:val="bullet"/>
      <w:lvlText w:val=""/>
      <w:lvlJc w:val="left"/>
      <w:pPr>
        <w:tabs>
          <w:tab w:val="num" w:pos="6480"/>
        </w:tabs>
        <w:ind w:left="6480" w:hanging="360"/>
      </w:pPr>
      <w:rPr>
        <w:rFonts w:ascii="Wingdings" w:hAnsi="Wingdings"/>
      </w:rPr>
    </w:lvl>
  </w:abstractNum>
  <w:abstractNum w:abstractNumId="8" w15:restartNumberingAfterBreak="0">
    <w:nsid w:val="4E0C795E"/>
    <w:multiLevelType w:val="hybridMultilevel"/>
    <w:tmpl w:val="E9AC1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BB3BA7"/>
    <w:multiLevelType w:val="hybridMultilevel"/>
    <w:tmpl w:val="8F1CAAA0"/>
    <w:lvl w:ilvl="0" w:tplc="5FF80676">
      <w:numFmt w:val="bullet"/>
      <w:lvlText w:val=""/>
      <w:lvlJc w:val="left"/>
      <w:pPr>
        <w:ind w:left="600" w:hanging="210"/>
      </w:pPr>
      <w:rPr>
        <w:rFonts w:ascii="Symbol" w:eastAsia="Symbol" w:hAnsi="Symbol" w:cs="Symbol" w:hint="default"/>
        <w:b w:val="0"/>
        <w:bCs w:val="0"/>
        <w:i w:val="0"/>
        <w:iCs w:val="0"/>
        <w:spacing w:val="0"/>
        <w:w w:val="100"/>
        <w:sz w:val="24"/>
        <w:szCs w:val="24"/>
        <w:lang w:val="en-US" w:eastAsia="en-US" w:bidi="ar-SA"/>
      </w:rPr>
    </w:lvl>
    <w:lvl w:ilvl="1" w:tplc="43F0A08C">
      <w:numFmt w:val="bullet"/>
      <w:lvlText w:val=""/>
      <w:lvlJc w:val="left"/>
      <w:pPr>
        <w:ind w:left="860" w:hanging="360"/>
      </w:pPr>
      <w:rPr>
        <w:rFonts w:ascii="Symbol" w:eastAsia="Symbol" w:hAnsi="Symbol" w:cs="Symbol" w:hint="default"/>
        <w:b w:val="0"/>
        <w:bCs w:val="0"/>
        <w:i w:val="0"/>
        <w:iCs w:val="0"/>
        <w:spacing w:val="0"/>
        <w:w w:val="100"/>
        <w:sz w:val="24"/>
        <w:szCs w:val="24"/>
        <w:lang w:val="en-US" w:eastAsia="en-US" w:bidi="ar-SA"/>
      </w:rPr>
    </w:lvl>
    <w:lvl w:ilvl="2" w:tplc="A28C4012">
      <w:numFmt w:val="bullet"/>
      <w:lvlText w:val="•"/>
      <w:lvlJc w:val="left"/>
      <w:pPr>
        <w:ind w:left="1991" w:hanging="360"/>
      </w:pPr>
      <w:rPr>
        <w:rFonts w:hint="default"/>
        <w:lang w:val="en-US" w:eastAsia="en-US" w:bidi="ar-SA"/>
      </w:rPr>
    </w:lvl>
    <w:lvl w:ilvl="3" w:tplc="69C62A0C">
      <w:numFmt w:val="bullet"/>
      <w:lvlText w:val="•"/>
      <w:lvlJc w:val="left"/>
      <w:pPr>
        <w:ind w:left="3122" w:hanging="360"/>
      </w:pPr>
      <w:rPr>
        <w:rFonts w:hint="default"/>
        <w:lang w:val="en-US" w:eastAsia="en-US" w:bidi="ar-SA"/>
      </w:rPr>
    </w:lvl>
    <w:lvl w:ilvl="4" w:tplc="8D800B98">
      <w:numFmt w:val="bullet"/>
      <w:lvlText w:val="•"/>
      <w:lvlJc w:val="left"/>
      <w:pPr>
        <w:ind w:left="4253" w:hanging="360"/>
      </w:pPr>
      <w:rPr>
        <w:rFonts w:hint="default"/>
        <w:lang w:val="en-US" w:eastAsia="en-US" w:bidi="ar-SA"/>
      </w:rPr>
    </w:lvl>
    <w:lvl w:ilvl="5" w:tplc="13F88D9A">
      <w:numFmt w:val="bullet"/>
      <w:lvlText w:val="•"/>
      <w:lvlJc w:val="left"/>
      <w:pPr>
        <w:ind w:left="5384" w:hanging="360"/>
      </w:pPr>
      <w:rPr>
        <w:rFonts w:hint="default"/>
        <w:lang w:val="en-US" w:eastAsia="en-US" w:bidi="ar-SA"/>
      </w:rPr>
    </w:lvl>
    <w:lvl w:ilvl="6" w:tplc="B810F09A">
      <w:numFmt w:val="bullet"/>
      <w:lvlText w:val="•"/>
      <w:lvlJc w:val="left"/>
      <w:pPr>
        <w:ind w:left="6515" w:hanging="360"/>
      </w:pPr>
      <w:rPr>
        <w:rFonts w:hint="default"/>
        <w:lang w:val="en-US" w:eastAsia="en-US" w:bidi="ar-SA"/>
      </w:rPr>
    </w:lvl>
    <w:lvl w:ilvl="7" w:tplc="D662058C">
      <w:numFmt w:val="bullet"/>
      <w:lvlText w:val="•"/>
      <w:lvlJc w:val="left"/>
      <w:pPr>
        <w:ind w:left="7646" w:hanging="360"/>
      </w:pPr>
      <w:rPr>
        <w:rFonts w:hint="default"/>
        <w:lang w:val="en-US" w:eastAsia="en-US" w:bidi="ar-SA"/>
      </w:rPr>
    </w:lvl>
    <w:lvl w:ilvl="8" w:tplc="31CA68D8">
      <w:numFmt w:val="bullet"/>
      <w:lvlText w:val="•"/>
      <w:lvlJc w:val="left"/>
      <w:pPr>
        <w:ind w:left="8777" w:hanging="360"/>
      </w:pPr>
      <w:rPr>
        <w:rFonts w:hint="default"/>
        <w:lang w:val="en-US" w:eastAsia="en-US" w:bidi="ar-SA"/>
      </w:rPr>
    </w:lvl>
  </w:abstractNum>
  <w:abstractNum w:abstractNumId="10" w15:restartNumberingAfterBreak="0">
    <w:nsid w:val="725E570D"/>
    <w:multiLevelType w:val="multilevel"/>
    <w:tmpl w:val="B42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814986">
    <w:abstractNumId w:val="0"/>
  </w:num>
  <w:num w:numId="2" w16cid:durableId="720712239">
    <w:abstractNumId w:val="1"/>
  </w:num>
  <w:num w:numId="3" w16cid:durableId="2065836588">
    <w:abstractNumId w:val="2"/>
  </w:num>
  <w:num w:numId="4" w16cid:durableId="479542667">
    <w:abstractNumId w:val="3"/>
  </w:num>
  <w:num w:numId="5" w16cid:durableId="1641036871">
    <w:abstractNumId w:val="4"/>
  </w:num>
  <w:num w:numId="6" w16cid:durableId="577060833">
    <w:abstractNumId w:val="5"/>
  </w:num>
  <w:num w:numId="7" w16cid:durableId="1849905625">
    <w:abstractNumId w:val="6"/>
  </w:num>
  <w:num w:numId="8" w16cid:durableId="1530148150">
    <w:abstractNumId w:val="7"/>
  </w:num>
  <w:num w:numId="9" w16cid:durableId="446002375">
    <w:abstractNumId w:val="8"/>
  </w:num>
  <w:num w:numId="10" w16cid:durableId="759570242">
    <w:abstractNumId w:val="9"/>
  </w:num>
  <w:num w:numId="11" w16cid:durableId="14963338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72"/>
    <w:rsid w:val="00001FDE"/>
    <w:rsid w:val="0000283D"/>
    <w:rsid w:val="000252C8"/>
    <w:rsid w:val="00087790"/>
    <w:rsid w:val="000901F2"/>
    <w:rsid w:val="000B4FA5"/>
    <w:rsid w:val="000C43AC"/>
    <w:rsid w:val="001021A9"/>
    <w:rsid w:val="001066DF"/>
    <w:rsid w:val="00130731"/>
    <w:rsid w:val="00150E05"/>
    <w:rsid w:val="001555E4"/>
    <w:rsid w:val="00156385"/>
    <w:rsid w:val="00166DD4"/>
    <w:rsid w:val="001716BA"/>
    <w:rsid w:val="00196B0F"/>
    <w:rsid w:val="001C7722"/>
    <w:rsid w:val="001D38A2"/>
    <w:rsid w:val="001E7BB2"/>
    <w:rsid w:val="00214649"/>
    <w:rsid w:val="00241022"/>
    <w:rsid w:val="00255729"/>
    <w:rsid w:val="00274AF5"/>
    <w:rsid w:val="00280BB9"/>
    <w:rsid w:val="0029629A"/>
    <w:rsid w:val="002C37AF"/>
    <w:rsid w:val="002C5CA4"/>
    <w:rsid w:val="002D114B"/>
    <w:rsid w:val="002F683D"/>
    <w:rsid w:val="00300406"/>
    <w:rsid w:val="0032761A"/>
    <w:rsid w:val="0034788A"/>
    <w:rsid w:val="00373E1D"/>
    <w:rsid w:val="003849DF"/>
    <w:rsid w:val="00390DF6"/>
    <w:rsid w:val="003A398F"/>
    <w:rsid w:val="003E3E5F"/>
    <w:rsid w:val="00407827"/>
    <w:rsid w:val="004261BB"/>
    <w:rsid w:val="00445653"/>
    <w:rsid w:val="00456059"/>
    <w:rsid w:val="0046680D"/>
    <w:rsid w:val="004D4D9E"/>
    <w:rsid w:val="004F72DF"/>
    <w:rsid w:val="0052055A"/>
    <w:rsid w:val="00547E28"/>
    <w:rsid w:val="005511FB"/>
    <w:rsid w:val="005F2C6D"/>
    <w:rsid w:val="00602963"/>
    <w:rsid w:val="006044CD"/>
    <w:rsid w:val="00604A2D"/>
    <w:rsid w:val="0064002A"/>
    <w:rsid w:val="00640DA5"/>
    <w:rsid w:val="00650221"/>
    <w:rsid w:val="00655079"/>
    <w:rsid w:val="006857FD"/>
    <w:rsid w:val="00701DD6"/>
    <w:rsid w:val="00747B92"/>
    <w:rsid w:val="007952EB"/>
    <w:rsid w:val="007B38F5"/>
    <w:rsid w:val="007C5772"/>
    <w:rsid w:val="007C6CF8"/>
    <w:rsid w:val="007D54EC"/>
    <w:rsid w:val="007E69C3"/>
    <w:rsid w:val="00812AD7"/>
    <w:rsid w:val="00826C62"/>
    <w:rsid w:val="008414F1"/>
    <w:rsid w:val="00871C78"/>
    <w:rsid w:val="00873489"/>
    <w:rsid w:val="00891245"/>
    <w:rsid w:val="008C6E9B"/>
    <w:rsid w:val="008D6A01"/>
    <w:rsid w:val="008E1100"/>
    <w:rsid w:val="008F0263"/>
    <w:rsid w:val="00953D20"/>
    <w:rsid w:val="00973DF6"/>
    <w:rsid w:val="00984332"/>
    <w:rsid w:val="009878DA"/>
    <w:rsid w:val="009B0241"/>
    <w:rsid w:val="009C57C6"/>
    <w:rsid w:val="009C763F"/>
    <w:rsid w:val="009C7FFE"/>
    <w:rsid w:val="009D2FCB"/>
    <w:rsid w:val="009D520E"/>
    <w:rsid w:val="009E7D78"/>
    <w:rsid w:val="009F5CB1"/>
    <w:rsid w:val="00A039AF"/>
    <w:rsid w:val="00A304E5"/>
    <w:rsid w:val="00AA4BAA"/>
    <w:rsid w:val="00AB14E7"/>
    <w:rsid w:val="00AC664F"/>
    <w:rsid w:val="00AF7341"/>
    <w:rsid w:val="00B12170"/>
    <w:rsid w:val="00B52A55"/>
    <w:rsid w:val="00BE3B72"/>
    <w:rsid w:val="00C007F7"/>
    <w:rsid w:val="00C306B7"/>
    <w:rsid w:val="00C66918"/>
    <w:rsid w:val="00C93226"/>
    <w:rsid w:val="00CB76FA"/>
    <w:rsid w:val="00CC3265"/>
    <w:rsid w:val="00D059D1"/>
    <w:rsid w:val="00D43676"/>
    <w:rsid w:val="00D55D99"/>
    <w:rsid w:val="00D91C57"/>
    <w:rsid w:val="00DA5E93"/>
    <w:rsid w:val="00DC582D"/>
    <w:rsid w:val="00DD7391"/>
    <w:rsid w:val="00DE0F4B"/>
    <w:rsid w:val="00DE78F3"/>
    <w:rsid w:val="00E242D0"/>
    <w:rsid w:val="00E44587"/>
    <w:rsid w:val="00E508CF"/>
    <w:rsid w:val="00E7451F"/>
    <w:rsid w:val="00E940F0"/>
    <w:rsid w:val="00EA2F73"/>
    <w:rsid w:val="00EC55CA"/>
    <w:rsid w:val="00ED69C1"/>
    <w:rsid w:val="00F11323"/>
    <w:rsid w:val="00F16CA5"/>
    <w:rsid w:val="00F369C2"/>
    <w:rsid w:val="00F75A53"/>
    <w:rsid w:val="00F85F5E"/>
    <w:rsid w:val="00F94190"/>
    <w:rsid w:val="00FF7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6376B"/>
  <w15:docId w15:val="{A8D4E7C6-78F5-2B40-9C7C-EE555EAC8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DF6"/>
    <w:rPr>
      <w:sz w:val="24"/>
      <w:szCs w:val="24"/>
    </w:rPr>
  </w:style>
  <w:style w:type="paragraph" w:styleId="Heading1">
    <w:name w:val="heading 1"/>
    <w:basedOn w:val="Normal"/>
    <w:next w:val="Normal"/>
    <w:link w:val="Heading1Char"/>
    <w:uiPriority w:val="9"/>
    <w:qFormat/>
    <w:rsid w:val="00506D7A"/>
    <w:pPr>
      <w:keepNext/>
      <w:keepLines/>
      <w:spacing w:before="240" w:line="240" w:lineRule="atLeast"/>
      <w:textAlignment w:val="baseline"/>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line="240" w:lineRule="atLeast"/>
      <w:textAlignment w:val="baseline"/>
      <w:outlineLvl w:val="1"/>
    </w:pPr>
    <w:rPr>
      <w:b/>
      <w:bCs/>
      <w:color w:val="2F5496"/>
    </w:rPr>
  </w:style>
  <w:style w:type="paragraph" w:styleId="Heading3">
    <w:name w:val="heading 3"/>
    <w:basedOn w:val="Normal"/>
    <w:next w:val="Normal"/>
    <w:link w:val="Heading3Char"/>
    <w:uiPriority w:val="9"/>
    <w:qFormat/>
    <w:rsid w:val="00506D7A"/>
    <w:pPr>
      <w:keepNext/>
      <w:keepLines/>
      <w:spacing w:before="40" w:line="240" w:lineRule="atLeast"/>
      <w:textAlignment w:val="baseline"/>
      <w:outlineLvl w:val="2"/>
    </w:pPr>
    <w:rPr>
      <w:b/>
      <w:bCs/>
      <w:color w:val="1F3763"/>
    </w:rPr>
  </w:style>
  <w:style w:type="paragraph" w:styleId="Heading4">
    <w:name w:val="heading 4"/>
    <w:basedOn w:val="Normal"/>
    <w:next w:val="Normal"/>
    <w:link w:val="Heading4Char"/>
    <w:uiPriority w:val="9"/>
    <w:qFormat/>
    <w:rsid w:val="00506D7A"/>
    <w:pPr>
      <w:keepNext/>
      <w:keepLines/>
      <w:spacing w:before="40" w:line="240" w:lineRule="atLeast"/>
      <w:textAlignment w:val="baseline"/>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line="240" w:lineRule="atLeast"/>
      <w:textAlignment w:val="baseline"/>
      <w:outlineLvl w:val="4"/>
    </w:pPr>
    <w:rPr>
      <w:b/>
      <w:bCs/>
      <w:color w:val="2F5496"/>
    </w:rPr>
  </w:style>
  <w:style w:type="paragraph" w:styleId="Heading6">
    <w:name w:val="heading 6"/>
    <w:basedOn w:val="Normal"/>
    <w:next w:val="Normal"/>
    <w:link w:val="Heading6Char"/>
    <w:uiPriority w:val="9"/>
    <w:qFormat/>
    <w:rsid w:val="00506D7A"/>
    <w:pPr>
      <w:keepNext/>
      <w:keepLines/>
      <w:spacing w:before="40" w:line="240" w:lineRule="atLeast"/>
      <w:textAlignment w:val="baseline"/>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400" w:lineRule="atLeast"/>
      <w:textAlignment w:val="baseline"/>
    </w:pPr>
  </w:style>
  <w:style w:type="paragraph" w:customStyle="1" w:styleId="divdocumentdivfirstsection">
    <w:name w:val="div_document_div_firstsection"/>
    <w:basedOn w:val="Normal"/>
    <w:pPr>
      <w:spacing w:line="240" w:lineRule="atLeast"/>
      <w:textAlignment w:val="baseline"/>
    </w:pPr>
  </w:style>
  <w:style w:type="paragraph" w:customStyle="1" w:styleId="divdocumentdivparagraph">
    <w:name w:val="div_document_div_paragraph"/>
    <w:basedOn w:val="Normal"/>
    <w:pPr>
      <w:spacing w:line="240" w:lineRule="atLeast"/>
      <w:textAlignment w:val="baseline"/>
    </w:pPr>
  </w:style>
  <w:style w:type="paragraph" w:customStyle="1" w:styleId="divdocumentdivname">
    <w:name w:val="div_document_div_name"/>
    <w:basedOn w:val="Normal"/>
    <w:pPr>
      <w:spacing w:line="240" w:lineRule="atLeast"/>
      <w:textAlignment w:val="baseline"/>
    </w:pPr>
    <w:rPr>
      <w:color w:val="000000"/>
    </w:rPr>
  </w:style>
  <w:style w:type="paragraph" w:customStyle="1" w:styleId="divonlyName">
    <w:name w:val="div_onlyName"/>
    <w:basedOn w:val="div"/>
  </w:style>
  <w:style w:type="paragraph" w:customStyle="1" w:styleId="div">
    <w:name w:val="div"/>
    <w:basedOn w:val="Normal"/>
    <w:pPr>
      <w:spacing w:line="240" w:lineRule="atLeast"/>
      <w:textAlignment w:val="baseline"/>
    </w:p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000000"/>
      </w:pBdr>
      <w:spacing w:line="0" w:lineRule="atLeast"/>
      <w:textAlignment w:val="baseline"/>
    </w:pPr>
    <w:rPr>
      <w:color w:val="000000"/>
      <w:sz w:val="0"/>
      <w:szCs w:val="0"/>
    </w:rPr>
  </w:style>
  <w:style w:type="paragraph" w:customStyle="1" w:styleId="divdocumentdivlowerborder">
    <w:name w:val="div_document_div_lowerborder"/>
    <w:basedOn w:val="Normal"/>
    <w:pPr>
      <w:pBdr>
        <w:bottom w:val="single" w:sz="24" w:space="0" w:color="000000"/>
      </w:pBdr>
      <w:spacing w:line="0" w:lineRule="atLeast"/>
      <w:textAlignment w:val="baseline"/>
    </w:pPr>
    <w:rPr>
      <w:color w:val="000000"/>
      <w:sz w:val="0"/>
      <w:szCs w:val="0"/>
    </w:rPr>
  </w:style>
  <w:style w:type="paragraph" w:customStyle="1" w:styleId="divdocumentdivSECTIONCNTC">
    <w:name w:val="div_document_div_SECTION_CNTC"/>
    <w:basedOn w:val="Normal"/>
    <w:pPr>
      <w:spacing w:line="240" w:lineRule="atLeast"/>
      <w:textAlignment w:val="baseline"/>
    </w:pPr>
  </w:style>
  <w:style w:type="paragraph" w:customStyle="1" w:styleId="divaddress">
    <w:name w:val="div_address"/>
    <w:basedOn w:val="div"/>
    <w:pPr>
      <w:spacing w:line="38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6"/>
      <w:szCs w:val="26"/>
    </w:rPr>
  </w:style>
  <w:style w:type="paragraph" w:customStyle="1" w:styleId="divdocumentsection">
    <w:name w:val="div_document_section"/>
    <w:basedOn w:val="Normal"/>
    <w:pPr>
      <w:spacing w:line="240" w:lineRule="atLeast"/>
      <w:textAlignment w:val="baseline"/>
    </w:pPr>
  </w:style>
  <w:style w:type="paragraph" w:customStyle="1" w:styleId="divdocumentdivheading">
    <w:name w:val="div_document_div_heading"/>
    <w:basedOn w:val="Normal"/>
    <w:pPr>
      <w:spacing w:line="240" w:lineRule="atLeast"/>
      <w:textAlignment w:val="baseline"/>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30"/>
      <w:szCs w:val="30"/>
    </w:rPr>
  </w:style>
  <w:style w:type="paragraph" w:customStyle="1" w:styleId="divdocumentsinglecolumn">
    <w:name w:val="div_document_singlecolumn"/>
    <w:basedOn w:val="Normal"/>
    <w:pPr>
      <w:spacing w:line="240" w:lineRule="atLeast"/>
      <w:textAlignment w:val="baseline"/>
    </w:pPr>
  </w:style>
  <w:style w:type="paragraph" w:customStyle="1" w:styleId="divdocumentulli">
    <w:name w:val="div_document_ul_li"/>
    <w:basedOn w:val="Normal"/>
    <w:pPr>
      <w:spacing w:line="240" w:lineRule="atLeast"/>
      <w:textAlignment w:val="baseline"/>
    </w:pPr>
  </w:style>
  <w:style w:type="paragraph" w:customStyle="1" w:styleId="hiltParaWrapper">
    <w:name w:val="hiltParaWrapper"/>
    <w:basedOn w:val="Normal"/>
    <w:pPr>
      <w:spacing w:line="240" w:lineRule="atLeast"/>
      <w:textAlignment w:val="baseline"/>
    </w:pPr>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pPr>
      <w:spacing w:line="240" w:lineRule="atLeast"/>
      <w:textAlignment w:val="baseline"/>
    </w:pPr>
    <w:rPr>
      <w:vanish/>
    </w:rPr>
  </w:style>
  <w:style w:type="paragraph" w:customStyle="1" w:styleId="documenttxtBold">
    <w:name w:val="document_txtBold"/>
    <w:basedOn w:val="Normal"/>
    <w:pPr>
      <w:spacing w:line="240" w:lineRule="atLeast"/>
      <w:textAlignment w:val="baseline"/>
    </w:pPr>
    <w:rPr>
      <w:b/>
      <w:bCs/>
    </w:r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pPr>
      <w:spacing w:line="240" w:lineRule="atLeast"/>
      <w:textAlignment w:val="baseline"/>
    </w:pPr>
  </w:style>
  <w:style w:type="character" w:customStyle="1" w:styleId="spancompanyname">
    <w:name w:val="span_companyname"/>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paragraph" w:styleId="Header">
    <w:name w:val="header"/>
    <w:basedOn w:val="Normal"/>
    <w:link w:val="HeaderChar"/>
    <w:uiPriority w:val="99"/>
    <w:unhideWhenUsed/>
    <w:rsid w:val="00F16CA5"/>
    <w:pPr>
      <w:tabs>
        <w:tab w:val="center" w:pos="4680"/>
        <w:tab w:val="right" w:pos="9360"/>
      </w:tabs>
      <w:textAlignment w:val="baseline"/>
    </w:pPr>
  </w:style>
  <w:style w:type="character" w:customStyle="1" w:styleId="HeaderChar">
    <w:name w:val="Header Char"/>
    <w:basedOn w:val="DefaultParagraphFont"/>
    <w:link w:val="Header"/>
    <w:uiPriority w:val="99"/>
    <w:rsid w:val="00F16CA5"/>
    <w:rPr>
      <w:sz w:val="24"/>
      <w:szCs w:val="24"/>
    </w:rPr>
  </w:style>
  <w:style w:type="paragraph" w:styleId="Footer">
    <w:name w:val="footer"/>
    <w:basedOn w:val="Normal"/>
    <w:link w:val="FooterChar"/>
    <w:uiPriority w:val="99"/>
    <w:unhideWhenUsed/>
    <w:rsid w:val="00F16CA5"/>
    <w:pPr>
      <w:tabs>
        <w:tab w:val="center" w:pos="4680"/>
        <w:tab w:val="right" w:pos="9360"/>
      </w:tabs>
      <w:textAlignment w:val="baseline"/>
    </w:pPr>
  </w:style>
  <w:style w:type="character" w:customStyle="1" w:styleId="FooterChar">
    <w:name w:val="Footer Char"/>
    <w:basedOn w:val="DefaultParagraphFont"/>
    <w:link w:val="Footer"/>
    <w:uiPriority w:val="99"/>
    <w:rsid w:val="00F16CA5"/>
    <w:rPr>
      <w:sz w:val="24"/>
      <w:szCs w:val="24"/>
    </w:rPr>
  </w:style>
  <w:style w:type="paragraph" w:customStyle="1" w:styleId="WW-Default">
    <w:name w:val="WW-Default"/>
    <w:rsid w:val="00F16CA5"/>
    <w:pPr>
      <w:pBdr>
        <w:top w:val="nil"/>
        <w:left w:val="nil"/>
        <w:bottom w:val="nil"/>
        <w:right w:val="nil"/>
        <w:between w:val="nil"/>
        <w:bar w:val="nil"/>
      </w:pBdr>
      <w:suppressAutoHyphens/>
    </w:pPr>
    <w:rPr>
      <w:color w:val="000000"/>
      <w:sz w:val="24"/>
      <w:szCs w:val="24"/>
      <w:u w:color="000000"/>
      <w:bdr w:val="nil"/>
    </w:rPr>
  </w:style>
  <w:style w:type="character" w:styleId="Hyperlink">
    <w:name w:val="Hyperlink"/>
    <w:basedOn w:val="DefaultParagraphFont"/>
    <w:uiPriority w:val="99"/>
    <w:unhideWhenUsed/>
    <w:rsid w:val="007952EB"/>
    <w:rPr>
      <w:color w:val="0000FF" w:themeColor="hyperlink"/>
      <w:u w:val="single"/>
    </w:rPr>
  </w:style>
  <w:style w:type="character" w:styleId="UnresolvedMention">
    <w:name w:val="Unresolved Mention"/>
    <w:basedOn w:val="DefaultParagraphFont"/>
    <w:uiPriority w:val="99"/>
    <w:semiHidden/>
    <w:unhideWhenUsed/>
    <w:rsid w:val="007952EB"/>
    <w:rPr>
      <w:color w:val="605E5C"/>
      <w:shd w:val="clear" w:color="auto" w:fill="E1DFDD"/>
    </w:rPr>
  </w:style>
  <w:style w:type="paragraph" w:styleId="ListParagraph">
    <w:name w:val="List Paragraph"/>
    <w:basedOn w:val="Normal"/>
    <w:uiPriority w:val="1"/>
    <w:qFormat/>
    <w:rsid w:val="00C306B7"/>
    <w:pPr>
      <w:spacing w:line="240" w:lineRule="atLeast"/>
      <w:ind w:left="720"/>
      <w:contextualSpacing/>
      <w:textAlignment w:val="baseline"/>
    </w:pPr>
  </w:style>
  <w:style w:type="paragraph" w:styleId="NormalWeb">
    <w:name w:val="Normal (Web)"/>
    <w:basedOn w:val="Normal"/>
    <w:uiPriority w:val="99"/>
    <w:semiHidden/>
    <w:unhideWhenUsed/>
    <w:rsid w:val="00DE0F4B"/>
    <w:pPr>
      <w:spacing w:before="100" w:beforeAutospacing="1" w:after="100" w:afterAutospacing="1"/>
    </w:pPr>
  </w:style>
  <w:style w:type="character" w:styleId="Strong">
    <w:name w:val="Strong"/>
    <w:basedOn w:val="DefaultParagraphFont"/>
    <w:uiPriority w:val="22"/>
    <w:qFormat/>
    <w:rsid w:val="002C37AF"/>
    <w:rPr>
      <w:b/>
      <w:bCs/>
    </w:rPr>
  </w:style>
  <w:style w:type="character" w:styleId="FollowedHyperlink">
    <w:name w:val="FollowedHyperlink"/>
    <w:basedOn w:val="DefaultParagraphFont"/>
    <w:uiPriority w:val="99"/>
    <w:semiHidden/>
    <w:unhideWhenUsed/>
    <w:rsid w:val="002C5CA4"/>
    <w:rPr>
      <w:color w:val="800080" w:themeColor="followedHyperlink"/>
      <w:u w:val="single"/>
    </w:rPr>
  </w:style>
  <w:style w:type="paragraph" w:styleId="BodyText">
    <w:name w:val="Body Text"/>
    <w:basedOn w:val="Normal"/>
    <w:link w:val="BodyTextChar"/>
    <w:uiPriority w:val="1"/>
    <w:qFormat/>
    <w:rsid w:val="0034788A"/>
    <w:pPr>
      <w:widowControl w:val="0"/>
      <w:autoSpaceDE w:val="0"/>
      <w:autoSpaceDN w:val="0"/>
      <w:ind w:left="600" w:hanging="210"/>
    </w:pPr>
  </w:style>
  <w:style w:type="character" w:customStyle="1" w:styleId="BodyTextChar">
    <w:name w:val="Body Text Char"/>
    <w:basedOn w:val="DefaultParagraphFont"/>
    <w:link w:val="BodyText"/>
    <w:uiPriority w:val="1"/>
    <w:rsid w:val="0034788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53971">
      <w:bodyDiv w:val="1"/>
      <w:marLeft w:val="0"/>
      <w:marRight w:val="0"/>
      <w:marTop w:val="0"/>
      <w:marBottom w:val="0"/>
      <w:divBdr>
        <w:top w:val="none" w:sz="0" w:space="0" w:color="auto"/>
        <w:left w:val="none" w:sz="0" w:space="0" w:color="auto"/>
        <w:bottom w:val="none" w:sz="0" w:space="0" w:color="auto"/>
        <w:right w:val="none" w:sz="0" w:space="0" w:color="auto"/>
      </w:divBdr>
    </w:div>
    <w:div w:id="285619502">
      <w:bodyDiv w:val="1"/>
      <w:marLeft w:val="0"/>
      <w:marRight w:val="0"/>
      <w:marTop w:val="0"/>
      <w:marBottom w:val="0"/>
      <w:divBdr>
        <w:top w:val="none" w:sz="0" w:space="0" w:color="auto"/>
        <w:left w:val="none" w:sz="0" w:space="0" w:color="auto"/>
        <w:bottom w:val="none" w:sz="0" w:space="0" w:color="auto"/>
        <w:right w:val="none" w:sz="0" w:space="0" w:color="auto"/>
      </w:divBdr>
    </w:div>
    <w:div w:id="299775102">
      <w:bodyDiv w:val="1"/>
      <w:marLeft w:val="0"/>
      <w:marRight w:val="0"/>
      <w:marTop w:val="0"/>
      <w:marBottom w:val="0"/>
      <w:divBdr>
        <w:top w:val="none" w:sz="0" w:space="0" w:color="auto"/>
        <w:left w:val="none" w:sz="0" w:space="0" w:color="auto"/>
        <w:bottom w:val="none" w:sz="0" w:space="0" w:color="auto"/>
        <w:right w:val="none" w:sz="0" w:space="0" w:color="auto"/>
      </w:divBdr>
    </w:div>
    <w:div w:id="865172279">
      <w:bodyDiv w:val="1"/>
      <w:marLeft w:val="0"/>
      <w:marRight w:val="0"/>
      <w:marTop w:val="0"/>
      <w:marBottom w:val="0"/>
      <w:divBdr>
        <w:top w:val="none" w:sz="0" w:space="0" w:color="auto"/>
        <w:left w:val="none" w:sz="0" w:space="0" w:color="auto"/>
        <w:bottom w:val="none" w:sz="0" w:space="0" w:color="auto"/>
        <w:right w:val="none" w:sz="0" w:space="0" w:color="auto"/>
      </w:divBdr>
    </w:div>
    <w:div w:id="928317921">
      <w:bodyDiv w:val="1"/>
      <w:marLeft w:val="0"/>
      <w:marRight w:val="0"/>
      <w:marTop w:val="0"/>
      <w:marBottom w:val="0"/>
      <w:divBdr>
        <w:top w:val="none" w:sz="0" w:space="0" w:color="auto"/>
        <w:left w:val="none" w:sz="0" w:space="0" w:color="auto"/>
        <w:bottom w:val="none" w:sz="0" w:space="0" w:color="auto"/>
        <w:right w:val="none" w:sz="0" w:space="0" w:color="auto"/>
      </w:divBdr>
    </w:div>
    <w:div w:id="1281064732">
      <w:bodyDiv w:val="1"/>
      <w:marLeft w:val="0"/>
      <w:marRight w:val="0"/>
      <w:marTop w:val="0"/>
      <w:marBottom w:val="0"/>
      <w:divBdr>
        <w:top w:val="none" w:sz="0" w:space="0" w:color="auto"/>
        <w:left w:val="none" w:sz="0" w:space="0" w:color="auto"/>
        <w:bottom w:val="none" w:sz="0" w:space="0" w:color="auto"/>
        <w:right w:val="none" w:sz="0" w:space="0" w:color="auto"/>
      </w:divBdr>
      <w:divsChild>
        <w:div w:id="940454210">
          <w:marLeft w:val="0"/>
          <w:marRight w:val="0"/>
          <w:marTop w:val="240"/>
          <w:marBottom w:val="0"/>
          <w:divBdr>
            <w:top w:val="none" w:sz="0" w:space="0" w:color="auto"/>
            <w:left w:val="none" w:sz="0" w:space="0" w:color="auto"/>
            <w:bottom w:val="none" w:sz="0" w:space="0" w:color="auto"/>
            <w:right w:val="none" w:sz="0" w:space="0" w:color="auto"/>
          </w:divBdr>
        </w:div>
      </w:divsChild>
    </w:div>
    <w:div w:id="1419011870">
      <w:bodyDiv w:val="1"/>
      <w:marLeft w:val="0"/>
      <w:marRight w:val="0"/>
      <w:marTop w:val="0"/>
      <w:marBottom w:val="0"/>
      <w:divBdr>
        <w:top w:val="none" w:sz="0" w:space="0" w:color="auto"/>
        <w:left w:val="none" w:sz="0" w:space="0" w:color="auto"/>
        <w:bottom w:val="none" w:sz="0" w:space="0" w:color="auto"/>
        <w:right w:val="none" w:sz="0" w:space="0" w:color="auto"/>
      </w:divBdr>
    </w:div>
    <w:div w:id="1744907393">
      <w:bodyDiv w:val="1"/>
      <w:marLeft w:val="0"/>
      <w:marRight w:val="0"/>
      <w:marTop w:val="0"/>
      <w:marBottom w:val="0"/>
      <w:divBdr>
        <w:top w:val="none" w:sz="0" w:space="0" w:color="auto"/>
        <w:left w:val="none" w:sz="0" w:space="0" w:color="auto"/>
        <w:bottom w:val="none" w:sz="0" w:space="0" w:color="auto"/>
        <w:right w:val="none" w:sz="0" w:space="0" w:color="auto"/>
      </w:divBdr>
    </w:div>
    <w:div w:id="1921282351">
      <w:bodyDiv w:val="1"/>
      <w:marLeft w:val="0"/>
      <w:marRight w:val="0"/>
      <w:marTop w:val="0"/>
      <w:marBottom w:val="0"/>
      <w:divBdr>
        <w:top w:val="none" w:sz="0" w:space="0" w:color="auto"/>
        <w:left w:val="none" w:sz="0" w:space="0" w:color="auto"/>
        <w:bottom w:val="none" w:sz="0" w:space="0" w:color="auto"/>
        <w:right w:val="none" w:sz="0" w:space="0" w:color="auto"/>
      </w:divBdr>
    </w:div>
    <w:div w:id="1921867920">
      <w:bodyDiv w:val="1"/>
      <w:marLeft w:val="0"/>
      <w:marRight w:val="0"/>
      <w:marTop w:val="0"/>
      <w:marBottom w:val="0"/>
      <w:divBdr>
        <w:top w:val="none" w:sz="0" w:space="0" w:color="auto"/>
        <w:left w:val="none" w:sz="0" w:space="0" w:color="auto"/>
        <w:bottom w:val="none" w:sz="0" w:space="0" w:color="auto"/>
        <w:right w:val="none" w:sz="0" w:space="0" w:color="auto"/>
      </w:divBdr>
    </w:div>
    <w:div w:id="1963805992">
      <w:bodyDiv w:val="1"/>
      <w:marLeft w:val="0"/>
      <w:marRight w:val="0"/>
      <w:marTop w:val="0"/>
      <w:marBottom w:val="0"/>
      <w:divBdr>
        <w:top w:val="none" w:sz="0" w:space="0" w:color="auto"/>
        <w:left w:val="none" w:sz="0" w:space="0" w:color="auto"/>
        <w:bottom w:val="none" w:sz="0" w:space="0" w:color="auto"/>
        <w:right w:val="none" w:sz="0" w:space="0" w:color="auto"/>
      </w:divBdr>
    </w:div>
    <w:div w:id="2090493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akhilkumar-kanduri6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mailto:kanduriakhilkumar69@gmail.com" TargetMode="External"/><Relationship Id="rId14" Type="http://schemas.openxmlformats.org/officeDocument/2006/relationships/footer" Target="footer1.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Gokul Kadaparthi</vt:lpstr>
    </vt:vector>
  </TitlesOfParts>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Gokul Kadaparthi</dc:title>
  <dc:creator>Sai Neeraj</dc:creator>
  <cp:lastModifiedBy>Adarsh Kanduri</cp:lastModifiedBy>
  <cp:revision>8</cp:revision>
  <cp:lastPrinted>2025-03-12T15:11:00Z</cp:lastPrinted>
  <dcterms:created xsi:type="dcterms:W3CDTF">2025-03-12T00:32:00Z</dcterms:created>
  <dcterms:modified xsi:type="dcterms:W3CDTF">2025-03-12T15:11:00Z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f24f3b41-b64d-4860-92ae-61db395b6d75</vt:lpwstr>
  </property>
  <property fmtid="{D5CDD505-2E9C-101B-9397-08002B2CF9AE}" pid="3" name="x1ye=0">
    <vt:lpwstr>+F8AAB+LCAAAAAAABAAUm8WSg1AQRT+IBW5L3F0C7HB3DV8/mVVSVKWA97pvnxMSiBVQhBcZGKVhhGN4jKRJBkYoBiVhDuY4KZ6mz6HI5a5HaCmvHJLKd3Zqe3J/3rm3Hkg48Tpl5D2YFptTO8GxeeKEv6K3dGaGAhbi0P4qIy15G1aq2ttUUHF73Cc998HyGKke32MTdhOHNLOCMabsGGmiORsvCvnVaATo7o6QfU1/RDsZDkRQPSsUvzOz9AC</vt:lpwstr>
  </property>
  <property fmtid="{D5CDD505-2E9C-101B-9397-08002B2CF9AE}" pid="4" name="x1ye=1">
    <vt:lpwstr>XG7IpBopDhPhTOh4TSMcauBNOgqJHX2rTX9qo468wqumyfrBPhscl8QA3JCiCrIaWI6eP/PI++amnL+spsPdRzxpCzP0N7vetYBG4+EAzoTmyqpb79ADAYzkMyJ0SkfTHwJxKoGaEDSwqxhm/5tYC3ixCGwt1MHO+MRUvV3CBKsXOGngwOlareHjqNN35ZsvpcJbBRtDd7xLv+wkZDeQMutKtUtKZLNFdHz3HkYxR+bhYP2BH/ekVx0AAfGlcX+</vt:lpwstr>
  </property>
  <property fmtid="{D5CDD505-2E9C-101B-9397-08002B2CF9AE}" pid="5" name="x1ye=10">
    <vt:lpwstr>xNri7fX+oxKBAQHRxYpDF/J9VooEotbuTtiMpajpX9Cl5LmYEeigCW4JeHD5j0a4+utUrYmCo9/gUHxXhAdEU6BdeQ9Qu33/BnsiJsjkuIVp4dPxe8TekAyft2uz15PTvvGOiMpbVIomchRwLSJPDhxSaP0VkqEx9WM1VHX1bTJeNcO/mBk76oLjdGlR8jyNKWPSWw/5TRFsAjCNWF12TnclNlFQmfomiCta7OOXl42YqyCAwL1v5gqUU6OB3Ip</vt:lpwstr>
  </property>
  <property fmtid="{D5CDD505-2E9C-101B-9397-08002B2CF9AE}" pid="6" name="x1ye=11">
    <vt:lpwstr>bpT9MdjLd7PjnnIqVxfRRu8hlI9KcWXoeSXGSx5AcPRrPdg6z6tPPjJfqZykr8v2vYhmRkowMqHbMrxlJXhDn1kdSS7vbeZRTydMJMK4urR4xYXNcxn+6kxvMUUyB/eWQpI6fEq6P3C5ZWFCMmVGPfo5gxiS7HLQSDYT0iApBv5heqkgxM9J+cEa7TD0Fw9yw1aV2H7gwLPM+B8C0+O8o8eOoj2aTYM5s04tzoyjFb9K/9SyBeiQg3fuvZkD7P6</vt:lpwstr>
  </property>
  <property fmtid="{D5CDD505-2E9C-101B-9397-08002B2CF9AE}" pid="7" name="x1ye=12">
    <vt:lpwstr>5ygRKc/Pqqndror89KldqD/2rw3ZtdV9wJgevKbE+OgRaXHplBXw1gBMYKWZRpPN58HvKCtwpJajPkd9MZZQqBjQazM2EEJt8ZzY815ki2929+057mDdyxZVDZPsS9ucFpo6pV1eTTJ6OBMkWATSG8WsjDpDodVBs3z2efnoqxJgMTRBUAu1LlA1zgjWMYmitvjQgHyGPgloZCX5GZOPF6tTsLCGZc7QajfctzwemdDTqyKSj9v2Uml16DbM5sv</vt:lpwstr>
  </property>
  <property fmtid="{D5CDD505-2E9C-101B-9397-08002B2CF9AE}" pid="8" name="x1ye=13">
    <vt:lpwstr>u4d1uL2O/zLADGGK0R1iQgeXM0oN6yWxbzNfiWLlJREdxVPjovGWpwVnXb00KUTfyjCWGbSN4BNceTL0NgOaNDeIXISEVC/XqfFp8pe5eumvrQ2D95M2yXEO4EgVOa2WWGJp9fRxBO0Y7eqIdSv1oBjqJ1M106rC7hg57kpQVMFMLHAc+n+8v6vCljFNw1x4qopRN7ifxXd+WKGnRiSBxYXHTrmEQKCcBEgQ6Z8LjcTs5tOsAbEw6hcTcOH2Olj</vt:lpwstr>
  </property>
  <property fmtid="{D5CDD505-2E9C-101B-9397-08002B2CF9AE}" pid="9" name="x1ye=14">
    <vt:lpwstr>D7C3yGvZeZDo6s3P3dx+HtnzgXc5hVhDYPo5IjEIoKKz8uCr9TNnfQm5NPB2tsQzvlGIiqa+UNi9QzuifH0kVHcppzT8RddEqb76eaC+zx44hNChk/LP2nhMnsytFXK76O2TGTmDwezUlJhWR0WZ7Xct6O6vzcBYV+gseBzox2zxe8dW/e0H16VuTCIhrt23Q/sKSBG8OmyE2Ps/D3SZSRl+yTjOGvyEoNGgpjcgS3aG0JAicZsnpzpKvOgK7wm</vt:lpwstr>
  </property>
  <property fmtid="{D5CDD505-2E9C-101B-9397-08002B2CF9AE}" pid="10" name="x1ye=15">
    <vt:lpwstr>H/Hm5MV4aDNbs0w4xj4LKaHgWW8f45t3M0N1jn5TM0WNsxhsOBZ/4WI6Gz3NvqLlNAoowo+2KhMC2aXwUZz+kJjIs8mIALO70aLMJz7Q4Yk92Mophp/oWmNy4UNwgy80PIVFR5ztbmcGupYn+Sly3la6zUFpp5R+fEIytPjrDLforlfcDlurcTzzEUZ74y9hhCOhxWdrDGfu9oiFhI2vtlxfZYCNVcRihGqKWan9RqamUu0BYDeF6N6piZ3Sb7i</vt:lpwstr>
  </property>
  <property fmtid="{D5CDD505-2E9C-101B-9397-08002B2CF9AE}" pid="11" name="x1ye=16">
    <vt:lpwstr>ULas5meen+abvgwfBh6uu2yZs4TsyfpiywBfeGuILRtdAeN8DK+8u+7cPpGTYMLUcj9n2m3lNKfMA9MNBlJZadrWFM5WuVBwpKHSGWUeL1PgSz7sb9A8BtG4E4G/0/7pExFsotZQ+lJMspuuvgt8M/cccUHOBIQXVjIyrRbxOQnJkfhNgYyYuxL8+GhU6QYL/YQYuQZKhKLg8/Hmn4/cLBw/O3Hov1FfG5/UAq9+McllPThMEUhQxu6cBT7Kafe</vt:lpwstr>
  </property>
  <property fmtid="{D5CDD505-2E9C-101B-9397-08002B2CF9AE}" pid="12" name="x1ye=17">
    <vt:lpwstr>HbTZCFuSvO7jz9bXkryMsPVDa9fcGDgWh7yRXEbomfldPaKlhRSEwtnDWkt2nhZJXSb10YDcR7+odj2t1r3z/h2zswxTMkBP5U8ey2fnok1pzfP0orQEmZQ1c51HwT+S79PubrDci9S/eOdziN1APAXYUZg0sTXQVOrliYz/FiZwfBaIOBzMwASt6UtUUu7c4afzevyKNlGPsWRWlnt9VhQCk34MvW4t4Bq33b/xPCgsTIH1in2Ij0BT/nQe+f/</vt:lpwstr>
  </property>
  <property fmtid="{D5CDD505-2E9C-101B-9397-08002B2CF9AE}" pid="13" name="x1ye=18">
    <vt:lpwstr>Nvu44RpgvY2jAzrtCRGj49CPLBb+u9Q2XdDlOGNg35e9WYHyIdTHmpd8AMn2kD1gA6LH48lweNZ7eEl2OyyqLn+QgMQjOV3WxEyKBA0L7nvhNwCckEHo4ScOhvXkaBx3JA1fKYA34R+wZk7jDUmL2HzcZXSN83jMoF/0fVh+TYVYuLHQOeWuCOQGZdslNA9K69iwPRPEUnqjVZAQ1lFh1lDR/Q3xWmTIsazENNQtnpfeoLHDi8j/jTxNjXKcxZC</vt:lpwstr>
  </property>
  <property fmtid="{D5CDD505-2E9C-101B-9397-08002B2CF9AE}" pid="14" name="x1ye=19">
    <vt:lpwstr>QKGhlXuwn4AvCd8oWklaOPetnX2cZulQZdCsI2uaUGm7DVk+yj28+5zTaBmZlhtVGbnDaWAhlgbOdsY+EH4SulkSHEDTwXju1FZOaHSsPZxyqbivlmIMev0+WB85d2JYKp56aVld/ypUwgfhiXAWajAE53CpCnZx+qHXLh+NGmZz7VXMl4BDQXxBdboK060xTTTfPHoJ+wK3iGA0J8wgBUoEg32ZA/4lbtMtucyf/qS4vGGqye3jz63vKceW5GG</vt:lpwstr>
  </property>
  <property fmtid="{D5CDD505-2E9C-101B-9397-08002B2CF9AE}" pid="15" name="x1ye=2">
    <vt:lpwstr>y2ppKTgDebGHpfVDT3OC9VAE/PRJ/u/obLr96GT/wEgo4p9jDLAnF2oXetoSQmrIKUA5pI43AJM9dWLBXcqMY7iv3uxUYmJERJwBIH/Ed0DkR3UANDjiWWXj3GuxHX8rkZegGYEIztUM/KbU5Aru3Noy/hWXyRE18fXSE7l7moFPvqCcR8fQQpS1EKa2dfDt3KOCvbCw2lpNbGT8nJce7IVek1GyurpRBZS+DHY/lEZo+pWjVO09j4KteXhOpaP</vt:lpwstr>
  </property>
  <property fmtid="{D5CDD505-2E9C-101B-9397-08002B2CF9AE}" pid="16" name="x1ye=20">
    <vt:lpwstr>xetaSJdgMH2NLn4cbQ1jVowAsWKRj0by43sE7Ifx70+HA5M2B5sYJ0iVBHF69VTJNcE2hGhMxi0cTJBJa8jjdSYW0o3ulUNcU2hdcbE67/X5Lej0QDxM/v72QsIYoiX6o85DAmk7Ca7pGLOBj17+ZNcrfPWD6ZRK6rt8EOPuOW8DlOcoJAUIkis0b+RTGJ9G78tmvCDLIMjQSINcy1mSDJPAnC4UoxFATje99IlvBtWyGaySC8H6wPZmjn65xhF</vt:lpwstr>
  </property>
  <property fmtid="{D5CDD505-2E9C-101B-9397-08002B2CF9AE}" pid="17" name="x1ye=21">
    <vt:lpwstr>voXgJMMGmxNo+uIBS0okca0kAKoY2Mxe+EqL+MHJeDSBviGBQKie8w0XfFwFvB+FDgXTSQMkJmdQ7nGFC3oFiQs0hmj2Qp86ZaGk3bMFG9bzZwGV30VtaLMd4fO/dDu3fdpJ5r1aUDdjVO7PE+JvmXvh25aC+OPFTiOHShOKHmuyoMT9pc/xrsAfk7H7zJUVggyfyguUwQWw+UMxeE6V0KN13aBbcE30M7gC3IPi9TUZIotxNa+gFVbKmYDzSyL</vt:lpwstr>
  </property>
  <property fmtid="{D5CDD505-2E9C-101B-9397-08002B2CF9AE}" pid="18" name="x1ye=22">
    <vt:lpwstr>wMfkUJmF+Y9SfGfTY0G8GIVt130qvlIgHarcIjWu861n0Pi2kFFqgpJRfcIePJkbcmnbZ4srZcAgTzQn2madr77H5nnZdRqyCRnvNxe1UYwbxxUM7LZX+FSCK/JnyLRzUzJObVNhLKuEXRJfTatTY6DQUlv81rSIORwFEN1w6TT4MyiSU4KPoj5dZorGdkRL15SMjPd+IySAjcPvqMTgLS159fdzQ7MPQ85ZS7GEWg85Jn5T7uJtUwEKmop6jSM</vt:lpwstr>
  </property>
  <property fmtid="{D5CDD505-2E9C-101B-9397-08002B2CF9AE}" pid="19" name="x1ye=23">
    <vt:lpwstr>DcWMtxfYpKHbi2/Nc+wlVLHTkdIRpabJvv6y3W42eM83fF1UpGDLq671k5u4Eepm9NbG2JD7x/jkVEpyN76VMcvG2HhaBMg0XIX8TxBKr5WMe8GSevWg0ciyENHZ8yy2EMkR6xL4hKPZosByySEKulp9VlkvWKrtoN9ow3EpjhaGn1mS38EMdtnM1I6waJLBSiyCe6zUSenKxfMgvIxTscExfCHFclX5ot5zRxShQOmCIadU54+x0/d1GKAYquJ</vt:lpwstr>
  </property>
  <property fmtid="{D5CDD505-2E9C-101B-9397-08002B2CF9AE}" pid="20" name="x1ye=24">
    <vt:lpwstr>Jx9sUX0Zg4wGfY/J+NiPwznRgtawssqF4wU6rUsqaiBaMI80rgocawlp6xIlbe5HDHHS+9JIOvQa4LY6zFI475PndP2PjEIMgJTDhpvzgOsleaLOeahY7MlKzAjpEIauSeMEPksf/cF0KWAtYseiTANlu21D1XRsoDGZyOYkt5S4EThVGWHBNPbccSU0NT076Hx1G+VwjCMGd8+5EfoNAasPFl2aVU/ztXgpP9nHxeJndcage7FXogisSSo+q22</vt:lpwstr>
  </property>
  <property fmtid="{D5CDD505-2E9C-101B-9397-08002B2CF9AE}" pid="21" name="x1ye=25">
    <vt:lpwstr>00urTUJHN7cz9jUg8SVfSpVUivr+czOE9me34xMk2kjhr4Qb1vnobJAS/QHx1ORjJ5D5dI3fC0FurCGojXkhrCR+ihoOQYHGe8icwCqS21ne0xFoSazDO5OfWUGnKUZmPNmu1LuTykitc3t6t28oW7EjYDyHlt7LHkexeLJYo4l5HCPkB5mCwE7Do6ywBscBgx+MesIva/fFUSl/p9eJ0TsynrnBQ0a8bO6bMqBzgwOXoLNmVuW0Hmtg0SaP9gD</vt:lpwstr>
  </property>
  <property fmtid="{D5CDD505-2E9C-101B-9397-08002B2CF9AE}" pid="22" name="x1ye=26">
    <vt:lpwstr>j56MieomyXfpCVkHeDDh5PU/wEC7OfcChkA3eRNZK/SqPVk322jIyOaMPw/Uas/Lsi3k5b6rrM8zrIQysYa7eM9Q5Zp+45hzBnd/u4Novu/tdJJq9iAmDDwGZOjTTM/e4IrNbnKALhkeiaEMhW9AFdL1mj7wNDcPNK9h4jIsGwrvbLyKfMGTOTr88k+MAQggNg99Nn/9InsUiPHbqnPSrzQpnTdgb7VXMZtDdz9b1Uv0kK6DimPVIKaNZf36Akz</vt:lpwstr>
  </property>
  <property fmtid="{D5CDD505-2E9C-101B-9397-08002B2CF9AE}" pid="23" name="x1ye=27">
    <vt:lpwstr>ol3F7zi7DTqu9Y++7spN6Zqzcva9zYVi7dY5gLUu+8fjEQ3k9nzx+TD2wcDShaaF5w7zRA9Qua0JyOnV4psSaegalBADe2T5w7/fQvPbjMEjFfcTKyapS7mreq3gZweQjo/kWG1CauipfjQ/0iIqL2IO9fIYjJKT5NVSaUu6h6+I7zZF5w2+pA6UJmUa4jabr8QinimKtoaF9iPcK1684ggbAOdqaeBNmaT0zWbFrQjLhQiLNF6PQ4+38MVSzCh</vt:lpwstr>
  </property>
  <property fmtid="{D5CDD505-2E9C-101B-9397-08002B2CF9AE}" pid="24" name="x1ye=28">
    <vt:lpwstr>JAMAv2wqA8cbEy7uxOfh4dDZrVf7wG0mK+MorTic55rsnJv/87odOD6L7TWygZrGQHjRd7PuminkeTbJlutN2rco5/gwa168pHwlIh583o008UHTiE1E1WCkNAg4I2PcgVVP8Wpx9QqWP8ebhGAYIsbUD36TlmXuegRhlzgv4e7bilpGD99NirxHfBHDLYN2wWb5PQ3d1VdGFOvUIjQQdzcHZLZqOJgUIvaHIFpQZDhRKbZGK+U9ThpSHvI3XZF</vt:lpwstr>
  </property>
  <property fmtid="{D5CDD505-2E9C-101B-9397-08002B2CF9AE}" pid="25" name="x1ye=29">
    <vt:lpwstr>GIx5LOcBLdmv1Uz73/bZKH7S1hNHMeB5U8z4Df3CwW6lEpkncLdb7rlBLWVOa/VUT/kFNtv1+Nw5PK6UgUCepaL4EFb50H7Nx2JS8P4FSAOtrmRhgPr6/x/XqbqR3+7gGRMDcRV+GEHV3v72290QVNdAvS+M5JTnep+IAbLGnd2i/lQU03tnxuMgvid2mAQFlLeVQjtxmEV4sE4JvKJ8DYTwFx73gz1D1oNQiMBhvVcO+2MCV6dFShgBdmQ1qHL</vt:lpwstr>
  </property>
  <property fmtid="{D5CDD505-2E9C-101B-9397-08002B2CF9AE}" pid="26" name="x1ye=3">
    <vt:lpwstr>AhWytQ3vpduz0evOcnZ5t3pm2JC30ZY/EgYknSXed26yp1O6UUm+V6HqWL5RfXs/BmaZ90QEz4gkBXO7I76ofwst80ebc3dJMlibl+VSzrXjAKR46OorG9MkuIbNRTsJs7NhMAePEjzCEcA0eT6fFQb57q3oV4loOSXmJmzrNLrmvtuWNuVz40p9Vkua6qJiKdyQbeP08rzFT/h39Xm05hzw6hA4h5ZTqnTwthTXeDruBQAiK4Eu9binjCj3xjb</vt:lpwstr>
  </property>
  <property fmtid="{D5CDD505-2E9C-101B-9397-08002B2CF9AE}" pid="27" name="x1ye=30">
    <vt:lpwstr>iQCXa9dCPO2Jxf5GPNRla6EM4ypn5K5scmpbSqj0v7hnd5FwjS84TuX1pnXDPoy9xvfPM06+V1nRnL54jDdxi5iBMagofvxN+1b8n1HVsy4g5lCGcYemchU3uW3UAuRriXkcrdGYBrxlOuU+PFU7GlntYVC2IItk65a2NWhOv+QvuD41Jvt3asd+wrjrtChiJTa5AxBrUzP/sOJmnLVFdsi4jO6DREfq/4swCgZSwhbsKOkoeTavNI//EKLwPQ+</vt:lpwstr>
  </property>
  <property fmtid="{D5CDD505-2E9C-101B-9397-08002B2CF9AE}" pid="28" name="x1ye=31">
    <vt:lpwstr>DibKVXJwhb98wJYwz0mzZX4xHj87sMN29eqMAV+EITomCz9JmuQoiYl/0Bk56/RubqzfQhQ0d6VWTLVaz883YWYxurFjNRhHVAITF9bCrWKaqLF8xueNR9HKJLQ5cvCcInXSGqsOC1D44d/cEVdow+9uA+Hu+OzxyYtfTSg7WdFkGKnbdDtkmfjyqAurVHb6UYYteEPCN4GfuM/8aFxDvp+tl3mfRxbEGt1cuvL575lZE2cHybN65dmv0kSgy/G</vt:lpwstr>
  </property>
  <property fmtid="{D5CDD505-2E9C-101B-9397-08002B2CF9AE}" pid="29" name="x1ye=32">
    <vt:lpwstr>fw8oNGpOUWu4q0mUmIthEYlNl/qEqdCM+mjDFHSIafLQhaz76aO//OOV6qXP7OdZYu2bP9T7kkd8Qu6Ktlyc0WM12rfZ0Yw0u6O7k2P/Q/AJbwiiHpOyWzGcrznqe3Pg9W0vQv9pUOpYAktAb4QR90NWEPCN6IKCsRsmUangP6LC0T0ztIlPuNIU6zOdOOKBm+cNlgIQ5hRzoTjwiNtUB9UiNX5uggAccsV4UVY5MTc5vZG4dd73IU/P6+4Tla9</vt:lpwstr>
  </property>
  <property fmtid="{D5CDD505-2E9C-101B-9397-08002B2CF9AE}" pid="30" name="x1ye=33">
    <vt:lpwstr>6gn6Z5URvhknKem3ZOB42YxfqHuOzzqIL9lx2GwQZxPw8P4xc5pVg27Sah2rB0DMHUt/+HyVRXx80rBv55Vg5UXNzHwY2GYvgfLgJ3WI1Vb1CJ+chB4QTZf3UJkfYW2rX0YcJsItD/DlvIwjW0/A6rG+7DRA3DqRBex031gR4Z3hp29EXVsrRY8yTIbRUSrSa3hzfH28J1mfq0QQUUvdAc4+97oQJZDZTNr7rsAdJNq0w6DQ9xUT7zjn2WfCVc3</vt:lpwstr>
  </property>
  <property fmtid="{D5CDD505-2E9C-101B-9397-08002B2CF9AE}" pid="31" name="x1ye=34">
    <vt:lpwstr>sryk9m92YLcAEKF4/Idc91GixNWtnX9PzZnNfS1hnJ5aiAfidExtkx2B0S5MjylsiLWoBLU1OoZC5N6r/j7vBYMB49rLgmNKpaPd5U59e9GJ9TlTxERhDo2pay640v9IwTln5AnS42aad5iEqWO1Uy8uSXvqskhhl+mor9MBBnuURaRirMbM8UH/4TEM34xmXhyNkyXcTLM32GEwnoYy0jyaaqyGokzXi7ttpQZKG96YF3tsXDFqFdM9u1FAfrF</vt:lpwstr>
  </property>
  <property fmtid="{D5CDD505-2E9C-101B-9397-08002B2CF9AE}" pid="32" name="x1ye=35">
    <vt:lpwstr>1qI2+O8tF89rVOdjaalHudt/bWijTtu4tzTZM3V9mtQYT78xNU+4k9qrNTLFmEGdz2n82hcifORIKHggNOqf7KMYTjxVnqRDnwMgWASEJgILb6wu5il3HFOroVyI3moY08scX0fONtnNuQvU7oMdOPnL+AZXrK+GR1/hWMRZTY+hIbMZdsOdpQlhwgsr2zvJHCggRT95e4I0m7fy1/cGmvmi3a8FD5VI6awXKYfty+XukKeUIt2lKiozwwmxSXZ</vt:lpwstr>
  </property>
  <property fmtid="{D5CDD505-2E9C-101B-9397-08002B2CF9AE}" pid="33" name="x1ye=36">
    <vt:lpwstr>YP0LvMYNdFkWbUQR5CimyKWCbCT0K+6zttyrJS6KrR8upCqfAxYoX7VGSTYGD2h99y8+wV7Ni2+uWghwzJ3ph6fwkyyPkr1QDYfxhR+1s+UBfPRGJflxEQzu5nKipadlOxsfgnre78guNldCqPFzt5dURWR/NAoTeVVaOkCj7pjB722OlROTyeCYs4xehiZlIEKwTNFnCIw9r6//PDr0joyktuMN8Ci/X+GZRR2BdSuRXFI6Pr5OAf1unqEE+UT</vt:lpwstr>
  </property>
  <property fmtid="{D5CDD505-2E9C-101B-9397-08002B2CF9AE}" pid="34" name="x1ye=37">
    <vt:lpwstr>0Ffmh745Phl7oJ3P4R4XsSp2I2/zKqa9o61BtuoVU+xN91QZbaX2Sr+UzmrnXr2IsA6Sucm/rHTVOVPDxGzgu3G4zYDgd9a2HktJcAU06ZBjSvjZlR60/MGSv8hPdalhDQgtSBIF/XAaAfbjtKeYXbGAes68TbfZFHMmjtuxcaOA5BhS5PZz3gfZAuZDZvFgXRfmp2P2wJlYiffN2xS2h+DhEpNJoUx8vFB+h4h6yBdYF1V1W3pgzIc/tUmmXYr</vt:lpwstr>
  </property>
  <property fmtid="{D5CDD505-2E9C-101B-9397-08002B2CF9AE}" pid="35" name="x1ye=38">
    <vt:lpwstr>b91yKnlP/YmjYSefdbmfK3eBYURUtwYARsagVoi3S9UrsJlprp/SQBRIM1tU3sMZGwKm03KyDsh03m/0PQlq15cFB0HL4YbgoLWlagByfhHe+Yk14hMaGwhZbq5XzWmd+Mvqw1moTseYURT7k0a8Z1u6/EvCq9Lz4J9ivlhj19o6Rt+2TsfwFCeYJYTNVl9oK+SrjCR/b8hfLs0VMpm3zZj1TQS5bEo+3VIsoxOkOP2+ZXShbxcRskiWVwSgtBT</vt:lpwstr>
  </property>
  <property fmtid="{D5CDD505-2E9C-101B-9397-08002B2CF9AE}" pid="36" name="x1ye=39">
    <vt:lpwstr>RPKiF+zM2m9gzd46jZRO8khofxv9VurXB1nB4v2DQ3nKR0o4VVX6wC4TPN9iKH3+FN3wTgwK56DZhFtKT0pVXxwxrAYlN2zd16KNycmJz6vbns/x1Gyjj5BNh9VW9iVqcp+s/d5ZICDhuCMgZdvX3mUTeCKn8b1nWQMaB/T0m3Dy2ndCl3eW+CNc47m/EEuFS7/Ov1P4U5CiofUP0P2N32u9SPSlVS9gPwV48V0Q2P/Zza1S3gt5YVkh+pPowhI</vt:lpwstr>
  </property>
  <property fmtid="{D5CDD505-2E9C-101B-9397-08002B2CF9AE}" pid="37" name="x1ye=4">
    <vt:lpwstr>+nh0x0so1ntYulNnwjtUl8xUcuJKHd+afl3pVZat5eaS5YTWnZkaChGAaDQBoYteQp4GS4VNGsP2VvUBRMaQjC7HZB82nRRBmg+9NUV2S3m7BZl9leTtiRMNtkEpfVIINtCH8aNOGDQ1cxKEXsKURjHeqb4BWpOqq6vQSOpQ3Xhk3yWC0UgUs4baXhv2ZeaZV2CjUdzruyA6RdUmAful/Vkfr9XYNWGP9+Trzzqt3waS9Dz2TK2UaYBmmh5QnxQ</vt:lpwstr>
  </property>
  <property fmtid="{D5CDD505-2E9C-101B-9397-08002B2CF9AE}" pid="38" name="x1ye=40">
    <vt:lpwstr>SyiFmYFJWItfB95yZWfVF9fr+cJgvYe8TGaHBKqeNl5wuAgcdgMjCOSymGCLFsiNnZ9w+4foMAW5kgbTFCLeWNX+6I6gI2Opcc8eOEzhv0xwdFBkIvrjah78Y54XSi5DvD1kaiqKX0wnKFYOTgF9gWqO4EKu8pYBmL86Mn3RppP96zLDW/HQ8vEPlbsKqTtQSZMCxirRnxBC8MuMP2z5hOizR73/461WUfz022iKByU2FGo2XvSJlGf1evC8FIi</vt:lpwstr>
  </property>
  <property fmtid="{D5CDD505-2E9C-101B-9397-08002B2CF9AE}" pid="39" name="x1ye=41">
    <vt:lpwstr>0ci6/10C6tZsh55HwxfKTbtQNNev7DedDeA5FQSEIs58rJ7b6h8GLn1D9mPq1q6ACKKb386wGWx/upedHsngwtjx4CiQFEO+MFFtPUczLZ2GRmwwWLuL9UT5PL4CTfd5BFpBuvJJyszG0uT3E9rtdCqKeRIC70e7kXOkn7Y29RVIuDse/w2mUAsLdkwH+VD/wxBau7ZDWiLMsPcaC1fATRDdW+wybVLDiQ8CPoiDa2k30ubzf8e2SduORUgsUtB</vt:lpwstr>
  </property>
  <property fmtid="{D5CDD505-2E9C-101B-9397-08002B2CF9AE}" pid="40" name="x1ye=42">
    <vt:lpwstr>x8ZWIq5ld7RjAXTkYWBT7gFSOLvz/piTHReZJvhw9RgUQoKJWNwCrYsPe7T6VZINz4guN8WIo7gZfI6X97SJx8/WAZkC2xj8Dn1uf6jl608DEKCePgSh+OtizSUKcrqoJk/3A93TF4e0UpaiyEof2UsancS+A+xGJcASc39Q6DylnWcSCUAmgOTFyfDo58JzBoYv9Cx6h/Mzz5tnabgLVAs5UKHN9ONHBn0TuEo/jsy+/6gfUXSTIxchBAHaoxq</vt:lpwstr>
  </property>
  <property fmtid="{D5CDD505-2E9C-101B-9397-08002B2CF9AE}" pid="41" name="x1ye=43">
    <vt:lpwstr>WWbbg9wqnJ4EXeLETuDmiHKIfTf4zCYdo/dkwd8nr6jYyLON4x/dx/nxBvUOkHbojKyTPg7P0K5lZs2mU2VDpLoUH7WKMp5hPaIgdqXn68vcrcH8j26lmsOfjnZcE68lD+RDvAc7y61MdNMecPl+TCVjFgQyQop5jvGzLyjMZlu2XyKscZvSpjhSUi9J1eVQCqtxAEALaiXSDPXX1Jfv1qBDauwlfnTckImFW1hECaUMELsXqWKnQstfm+FIh4E</vt:lpwstr>
  </property>
  <property fmtid="{D5CDD505-2E9C-101B-9397-08002B2CF9AE}" pid="42" name="x1ye=44">
    <vt:lpwstr>mBRmn1jw7uOka16VI+gqoBmGEZlsIX/UDMeS6heMRgXwhzB+Y53D9HMSW5HUfqlawunMdh75jFcBtXRyEZ/c8Qm+G0R+/ykp7aRSXPIy0U/I4xaMMSjxMhbj18HBmoldzxVGCwZvaNQ99QnDWXy4Hi2PTT9WG5weBu2djuDjjWs+mb1/+nvkKLd0CeVYio+WzpoX3T+vLbPec51rupIN7h2iTSwQWT61DSE824jjarEAAAyNfzffb7LYvTv2pAR</vt:lpwstr>
  </property>
  <property fmtid="{D5CDD505-2E9C-101B-9397-08002B2CF9AE}" pid="43" name="x1ye=45">
    <vt:lpwstr>h5iErMGNY7NTSVvd+AhSJ8dsu+LynkC/VP1pnP/ly1jBZW4G317PwGnlwyvgj7ZKjmDb+1NbTmsiN8N8f0pLehlsJQs4xJ2g1lfbj72ops0E8LKgkYscZNExk9N2Bxfz/YqsRO3hR377fiDMe2NKOSwktms5c9GqvB8pnNKzN1fCZyNH9BcAEuM3J9/4P6pkh5WEgV4mHVGofGaZNtl3GsF9isrzrBa/Wks8t/HEz2Drf3zR4eBZzv0BGiNMP0n</vt:lpwstr>
  </property>
  <property fmtid="{D5CDD505-2E9C-101B-9397-08002B2CF9AE}" pid="44" name="x1ye=46">
    <vt:lpwstr>2lseo9F6L3bJVbezWSjgQVPdMpHQkufabY+bSa7NIYbof3lTOgN7rZ/hUz66XGmhcrR6c29sALvqoM5tdjLp/ntEh8uPT+gXnVcuVNdgBrzcLwWWrUyvSMAtYSde2BjR8lZNDPdjk59hw2v6X3eyZ1sL/y+vqLQF0ytqGHfJFOKb4RFCcKoJR0HktVuNwSm9C0AChfwS7z5qJ+SvgZL3CUUsEHXVNqxv7CFuBbvFtZo+cMuOXFj5uLGZ/+wHFrx</vt:lpwstr>
  </property>
  <property fmtid="{D5CDD505-2E9C-101B-9397-08002B2CF9AE}" pid="45" name="x1ye=47">
    <vt:lpwstr>YPecc0wdEMhCdqxuPCQCG9J0DDycsNAAhg06I+M42J5SLVLzW0kgKafG/RRELpzS/8/PrH9t0+P36a/G9G146ee/dSlGs2po40n+DmKcDUoEeqEbfkdSBta0G6jF0AwS0X44sWPuQ721W+WjwFQsggXoRPByQbTBvaF9T9RQC1xIGPpjD6QAxw8KaL4SKXfx8yddkYyAGx0hIC3OCqY3/LuYigJRfkRj20eyWXe98IQwWPstsmCu1WnUnTjAktN</vt:lpwstr>
  </property>
  <property fmtid="{D5CDD505-2E9C-101B-9397-08002B2CF9AE}" pid="46" name="x1ye=48">
    <vt:lpwstr>t7te1kRG2BWHI9W2HxTyBUwefnDA0bYT+4bH1tFY0Aou+vqHTLj3++ujp6IbMfKery39ikpbXHwjyZQDXrZAjAHnxfTZlDdPC3uLajWou1Q35Us1z88wdnUjeK6bX0ZjnJ4L8ql+bN9v8B4OlCPxsjQIFixDfYk1ybEQAXZ3sUimAnFt5KG/7MrO8Mnw6Ty/vTGs53ZpqP5lkbRWj3h5+wpw87o+0Uu5MTBRN3YBhaF2977xAmDnEVb9vOrTYwf</vt:lpwstr>
  </property>
  <property fmtid="{D5CDD505-2E9C-101B-9397-08002B2CF9AE}" pid="47" name="x1ye=49">
    <vt:lpwstr>/NdR4+MW10rVs6jj7pj4g7+GwwqM9iB/p5H4T1EC8C941VaI10XCnxP+pwsa1cZ3B9hnUzaWoHEbLdwG4vklAN0cl9HWRekm2CdEd0chjPJoxlBtV+Mq8m5KkZpsL2ph3ojC1Yplbwb3RD4BkoFjeHbiF3Kqp617+KNOxdzTkL7N6jamL7bveVRQQxS6AmldZgpMosoNInAPPV1cE55yEfcF3HjT5DJDn2OjbkBEAKCS0XkZm12GFqA2oCtB20i</vt:lpwstr>
  </property>
  <property fmtid="{D5CDD505-2E9C-101B-9397-08002B2CF9AE}" pid="48" name="x1ye=5">
    <vt:lpwstr>AKjdrH3WjSFIxSB/ZVo7mRz0kc5jEG2kD8tfjfmXwagu2JWSpJB+fqaD7aq9vW8MBPxjMBBg8+Ggr06nXYE++3LyvVJW9i4HC5nD6N6OBKq0ackcF7YMc9Qg0NKQwA/zy+ZXA2DADK49l1wPbqtVLn4czY904sFBclfsi+Cbr57ZqZBwKs2Xn8xxIH1B7LdtHvOIYP0I6/OrBgBBI4M4ub6bmgIUDyVh1pLV6iWeAWT1tvwJc9KKX9tPEWJ71+9</vt:lpwstr>
  </property>
  <property fmtid="{D5CDD505-2E9C-101B-9397-08002B2CF9AE}" pid="49" name="x1ye=50">
    <vt:lpwstr>TY50EEbdJcgEOUbk9ivB1vUgy2TpqRKieq+tzVcACff2M0xTNGmq20jI/gG5qZ8WByXecPNLNr+iNy+8WZ7jkACQs9HxDWpJW9EHo90e98JfUCppa8YLW7jbQwMm7tagQi08RlCPZefBW3M9x+1HrkXAflkT81qu1/Zu+yD7+JjANuNDE0NU3UVaP96R2WY7JDhTLzfOCdws2fjTCORuj8t7dgO8vEjRtQ+YXCWodD8eH3/IsFrhKxprXXaBNHB</vt:lpwstr>
  </property>
  <property fmtid="{D5CDD505-2E9C-101B-9397-08002B2CF9AE}" pid="50" name="x1ye=51">
    <vt:lpwstr>k629uwJWO19MD4dAMy8/VbtamzaFVVi71cnL71sj5NtLBJjVloFUEwu37wf6UePkpO3m3wl3FPBzVwXZqkAwS5aFT45+0XGyTk/UFwoKiMmd3OClUM6dpHuqf6LqigscPSoeKACw2X3WLyfJtgmZEtVYHA4orCDV/kTYIjlliHuFYWRCnRF/GJszdU378KT1Zaw5LTMkBdUxRR3xnxSNo8Y++pztgdOuyRHBQl9rBordthOE36fAAm++NUD6W+7</vt:lpwstr>
  </property>
  <property fmtid="{D5CDD505-2E9C-101B-9397-08002B2CF9AE}" pid="51" name="x1ye=52">
    <vt:lpwstr>4ZoJ8bhG/HNBHZEia3osViveWNviXSDB7szMX0gU5kbA5Vz8yp0JYToI0xf5fEhcpRBG+GAKPazL+molhhXwt72scCgxQDMk8aGq31Gd3bO9Efqt35IrkLte5GfwYedPRrl4Tpj+bKaHoZwG8Nt0Nf3STaJIY5pSlBsOAWfE32kQ+/KmX+0GtJPy0XQTriSrGHwsR138usxccwmCSi3b/FTFKLRNPS+VEMbvEiPcYh2bV59gOvhQ0MkKcmo4RkQ</vt:lpwstr>
  </property>
  <property fmtid="{D5CDD505-2E9C-101B-9397-08002B2CF9AE}" pid="52" name="x1ye=53">
    <vt:lpwstr>eOKof8CoNdn0qEAopjze+DmUaHRZc4UjT+1WmOfDR4Uqw3DEf2i8CbxyElb0tF0QugBPMZdUKe+XDHUmSUdgm32wtXELtvei1GuBPhrXzHKiaIs/YP6wJlAjwsdE2oa5lDxabo0lrYAmYq3WNNBVFJHEKwJ144sBF9xz4ZjSBvEZ/765ftKuDvBQEckzxrOigtMPSyw2SjJEmDPSNnG9kVj85CuRw1byZ8irhtIUDETZDr1puz17mKXxWgYph0i</vt:lpwstr>
  </property>
  <property fmtid="{D5CDD505-2E9C-101B-9397-08002B2CF9AE}" pid="53" name="x1ye=54">
    <vt:lpwstr>1T0PiBDpCmB2N3X0LxvLbxlz7ZlEtKUT/E0NlxTy9r9fDApyAiejkVpp+jBk80F9XMfBRndbgslNpE7ZhBEk4Tm2xRStUgssvgwcvA0dtijMK57PNrs5WyzAewFQ+xSr5ZXvDfXzZLB///Nw07fT/fcpQAYIfLRScq9hGbjF3EmgMuHRbeT8XVPLgoIjP5RpWXrma2G9srjYuiv3aCcK1tqo84+FQDQY9nfH4R58nxrAdOrPWmZD4oeq67a2pfI</vt:lpwstr>
  </property>
  <property fmtid="{D5CDD505-2E9C-101B-9397-08002B2CF9AE}" pid="54" name="x1ye=55">
    <vt:lpwstr>dUQLORkn5YfoUaeO/lkqyBcjgahUBz4N94OxJcPi57QfxFoPtTnuwmamX5GO8unl7UKxSj1rcXyD6o5O9A2ynv6A6ilw77DK+LhWIrwNVdyYVGIg6cP19BGJrq8X6V6yaMGcRhMoAhBNIC6XoonCfCCKcoULB56+9Wi6lv6MSOFlbvwJfMwQT5Ho6PH0hpONBPi9gLvy/IKiUAmZrKkYaBIjV9YBTzp2RfwW7j9+vQpOFKiupHy87tZUthkx13O</vt:lpwstr>
  </property>
  <property fmtid="{D5CDD505-2E9C-101B-9397-08002B2CF9AE}" pid="55" name="x1ye=56">
    <vt:lpwstr>paoLVlIh9/J5/lVP62EZmSPkEd9/euUElFSNnhmQ6Ou8mK1anhQemcd6Ub/RIQVRRev5i0X0/j3uDrMjko2laP28+btmlC26bh2Wq1pOsopTIRmczC5eEhT60viBfAtiepMtZ3g1BEMx4W8fhd4mtNX4HQxw0o7SBhk54/lhYGffBNSnu0tpjj0vjPpaKxC4dw/mLaGgcg7mRi2Y/qE4jZTnLPO/iejYS8SmQ1ytfuCDyo34jCvteDhAsut4Tbo</vt:lpwstr>
  </property>
  <property fmtid="{D5CDD505-2E9C-101B-9397-08002B2CF9AE}" pid="56" name="x1ye=57">
    <vt:lpwstr>VpJ/NGAfYqt5v+mS1DWbzMxlBRfQbVgsx/0oGihRXUs1ZheUxVkiPy/MGg9QfebYfCDwQUVEfdDD3E2Bt7kJyj6Liuyn5iQvA19kE8TPreLcaqAIYdht0tpdAKTkIH6e8gogL17q82pPX2FLkMlPHM2GjzJNA1YnlqRlpWBmrf2D4qLp3dkO1jLgzt95X++wL1xegKcHW/T33OlKj5J24q/jVPUvItdlXiEXPziYDx+d3Nd5J93YrM9uUCovkLi</vt:lpwstr>
  </property>
  <property fmtid="{D5CDD505-2E9C-101B-9397-08002B2CF9AE}" pid="57" name="x1ye=58">
    <vt:lpwstr>KXv3A7HsuQlvv17cbg1oFTlblqZBulQLYEoq0YLSG18oozOXQ82OJayhB/Skr2pJyTzxnJrU1sK8ne56BCm04H2i5i09HY2PlfbRgp1TuNIWJ0i04nHmiUJULgZe4fGf2yRmhluJz50J5GnE1kbpzglEZ7GgwjND1NwRHQHT9UyjR8xKiCm7W0D4WULz/ndLDIFCUxxF+JTYHGVa5dkfOvx2FNPCs8emr+t8xa7ysCbXxdIJRr9rtd+NcjOekFO</vt:lpwstr>
  </property>
  <property fmtid="{D5CDD505-2E9C-101B-9397-08002B2CF9AE}" pid="58" name="x1ye=59">
    <vt:lpwstr>FDfkSxTMMFvoWCWzZe7nXKzs7s7m2VC9uTFpzQs99nz+4ZFHwfBJfEizzYxPFsOY2h29PuN0O5pIbD/ZadwDezyY5DMAzblh2un5aXF587vAiQLgqqk2m68DBtKlqc37/6KJvKZVkLE8N+sApCRh5vGo4a3ESo1K1z6rCxBRcpZOREFE+Ue1iXT0X2NMQkb4w40uB71dh31lg6EobRfeaZ5hFxCNYRVG/Ot5SD18HhxOhOowZ1bp28ddZZY1RQL</vt:lpwstr>
  </property>
  <property fmtid="{D5CDD505-2E9C-101B-9397-08002B2CF9AE}" pid="59" name="x1ye=6">
    <vt:lpwstr>umnMF0PVByLgmyrqp6viNickZUiNL9MryCJQFumvPYLGgeP4+TuLrNS3VzagXbaNlgA8twaSvdSK2E6DGqO3wIJoZIhmH1rEn66wKwDTUrhNXLMjZIADpi/UKFHCd7ynkQx7dflCcA6NmIoIVSQcvQZCXHzYkoeDQWAYWf5oy+O52OlnkAv9X3zfOu7orBsJXgX+RisybtQjfrsV9h8zEtE1ijRkwbUDTorlYdXZLTg0bi8qDkqlc/Bs1AT+wXr</vt:lpwstr>
  </property>
  <property fmtid="{D5CDD505-2E9C-101B-9397-08002B2CF9AE}" pid="60" name="x1ye=60">
    <vt:lpwstr>CrmGaDQV4caSVLoKChurBJxs0VvxSb4/I+P2R8F8oK7yqopjG4yqCr6hg4yP5m6A3dgFj4k+LGoZ3ndwslwemWxmEsGetmOJt9BM0m0m+vO7v7gv1bXDraSGIApysPhNlfb+DhCsmQCZgIXkaw7FqsiYUMMlu3YNrszDI/qyBIuAXR2LXGzHo9VvgiRyZdPw6en3hVsuWDH2zyUdP4hrbJubmXSQQ7T5CWGGSF/fgFyBYxTM5ds3kAjyHxwVREB</vt:lpwstr>
  </property>
  <property fmtid="{D5CDD505-2E9C-101B-9397-08002B2CF9AE}" pid="61" name="x1ye=61">
    <vt:lpwstr>q/TtkTr3yBGggdnsn8Dwgr/njRkC3KILWQ1tYWR/CGyjP8mfOIyAhLeh0roZa4YfDsgnrJ2jzwxCFdQ44wxReByU1sCxCTRQ76e0ghfm9Lv10DDbS6cOc3Qseb23lOaG5Buhf6JDLLApPxA869MVLs0Pw1m9hIT5wUAghT9nmiCQxS+zge2xO6Z5GdrVd1EIBHugzG/YdP4DC3I/TrvDK1dhJsvygxDRGSvIE3mz1BdoyReg3QQy69NTs+/ZvlR</vt:lpwstr>
  </property>
  <property fmtid="{D5CDD505-2E9C-101B-9397-08002B2CF9AE}" pid="62" name="x1ye=62">
    <vt:lpwstr>yNKwc6MVaR2eKNNoG+mef9hkjVLHkh+zyU7+p03x0hKonncEKxNzZx8rT8c77dVyEvpF0uyOYZmcCr+FTdrGUQo/fUpmt1K//0CMgMB4Sw33rEBQUuFrD2lo8GN4ClGLWNsGKoNc4x1N1vFDS01OSeCH3f6sFYWeRxgireb86WRE3oHr/oZPMONSrT8gUJlLqI6O64oP2Yg9MkZva6zBYW74+UxM/PemO5XYoGqHyaCwUHDPYORB+LWtZdNAKwD</vt:lpwstr>
  </property>
  <property fmtid="{D5CDD505-2E9C-101B-9397-08002B2CF9AE}" pid="63" name="x1ye=63">
    <vt:lpwstr>I9K4gXduT7rr46Gx1CltosXKq1mJ+0owtj27NdBRMG0n37zH7ZiyZ5f2fPDYWfeV9bGRG91YIeLnx2VALlh0poxJTSxbWLwawXFT3LjpvYq8o5cXk7rWOwbv56kTOd2HWVWwsczvrcXjJVw1SCvXCTyROM2i4AR5QLy2I7fdgLH6kLBkKNgiHYATzYTCZUeWPYRstkB9Z7c8oE/ix/LJ4xdBtdjKzHUArRboLV7la49qsV+o19F0vKP5LtrcCmj</vt:lpwstr>
  </property>
  <property fmtid="{D5CDD505-2E9C-101B-9397-08002B2CF9AE}" pid="64" name="x1ye=64">
    <vt:lpwstr>dc76s9x+gh3dsDdNe+T23RRejaz/P+b5KH74JRZ5Nd/yaCqp7J0RQnDNoScKucemXi6NNRHyytwEem4s/Fjn5zawVx6OEHQz4voehZAiOPZJGee1v7UQn1oPMGie69OWb83FE36cMzSNdp2c/xJRUY57CwkdDMJV4C5Vy8qtzaTg81F1slSrwTiWsHL9jsxUzodOIxg/H4Z95kaCyq9HgWI1Ctjop/pmpuyM3NK6TBD4JgJVldIQC+d0QV+LQMO</vt:lpwstr>
  </property>
  <property fmtid="{D5CDD505-2E9C-101B-9397-08002B2CF9AE}" pid="65" name="x1ye=65">
    <vt:lpwstr>GUFtlVsnjGNFMysd9B4YfrkYKAoapNyNW+mkmRpagLenh4hh76OvUvMrnjiPPM6mHqxmp8oaFPauyOtxryi2lCDKMV1zdiyQKcuXV9zH+cpDS7nHIJjW8UGMkRj1xkk2nxkI5c+0gamTSFbUzjKwZQHu1jdk2se8ltDeE1wYGSXgG3Glx8fPv0ISyLMSq4Yvemk8p2Tq1AsN9EGB/A2QVIeln8BJTIos/wr9OSN/w9o8puutOqJYP3ne/KPg5Iw</vt:lpwstr>
  </property>
  <property fmtid="{D5CDD505-2E9C-101B-9397-08002B2CF9AE}" pid="66" name="x1ye=66">
    <vt:lpwstr>3frvaGP8dnPcCj9XwngLpG4nbENh/2Izxuf8CgCnvt9yepPybNtsmb3lAX9+Qy5hlMQVyDJMQhDagjG+MWcjgWKuJKsmVW9ozFzplV/hzyt77JT/qTG4wR9A59rU6X+//bSttD+pitJ7fpiptmlGNBZecuCmrmR2DNBSQVDByiM0SfJ/butS/witwYNGKpF0OT138VnDeyq0AQRRdEgPAQ/ADvvbAZTnjvWf3nxdJIaKa77zlFCVkTRaPeemlt7</vt:lpwstr>
  </property>
  <property fmtid="{D5CDD505-2E9C-101B-9397-08002B2CF9AE}" pid="67" name="x1ye=67">
    <vt:lpwstr>wA1uNtySLx7OPOlWCsv/G8ENcrwAULKuQjbOmWMJWjHW8WaXGcJv7wuFvILNIRTIHbQnzGcgmJV/YpDpF7WxhX0KNAtebKR6nXvAfTmgZB3jctEvctVPoQv2jgJFNc30T2uTUAKlJJdUVsPjWOB7OFxnzJaAX6nM9cLHxeitMxy9DtI/EDELb761DsoAd4+GRAFKf8Sl5X/ZuJJ33oIvVWq4wnJnBwqz4uijsxK1tJv/37FTZ8SUIgg4yulQ8lM</vt:lpwstr>
  </property>
  <property fmtid="{D5CDD505-2E9C-101B-9397-08002B2CF9AE}" pid="68" name="x1ye=68">
    <vt:lpwstr>s/UeWAJuTY7VNmaxGmLgxy8bm8n3dGuY45docmVr8PrKq1u3DkpRrsVZnkucXlye2qQzHIimjTrfjcGEfg6NLqW/WaRljXO1/Fac1XlCjzo6HkPuRC6ZYDCGTPFpcAy28+7vsPDMh0i5+wfgRKAh1leplu8ARr/2ExXl0Jgy9YPTWm94RFHzMs1Xh3kGawFIlbRiX0S5LG9wqIzBeNDJmzY5D/Dmr/D9glKJ9wvsoUzXXQ3fsEE9+FCOoK1eby8</vt:lpwstr>
  </property>
  <property fmtid="{D5CDD505-2E9C-101B-9397-08002B2CF9AE}" pid="69" name="x1ye=69">
    <vt:lpwstr>y7sQw6j6tx6k4ViqfAo0TXBenxc9qImWW0CDcwiKN3j+INnY5i78i5YDSoTj3rn82o6g2P6NBuqjmbMZWRz9wAfPK0ErySJhm+WVzDfomAD2WRDAi0hMF9rSZt2N/J0Xdpvfklrlfn1I1z0n3GfXFjd2Nxd+Cwz9LokenBq5ctLcEajv5JUDTxmhN5HvWnA/LBKWOHE+Bu0wMc4IIesbnWh+EnM9ZoJ0cEzslMEag+8XS5020efELgE4I8lImK6</vt:lpwstr>
  </property>
  <property fmtid="{D5CDD505-2E9C-101B-9397-08002B2CF9AE}" pid="70" name="x1ye=7">
    <vt:lpwstr>xluAbFngRZ8nd75/sDm94GJm/8kWX+UL+YE2zl4QxMZV5CCGTrTenCPUJP21sdgFtSWakQepFDh/QhBbFa735WXUUFUYRdXdMT5gtxXYE2p8I0k7kpq2XpIKm785Wv/mIOjYx8ZEvWMvF5Jjj0sWh/JQcRBcuP7HEa2rj4xLHwyEJp9ulQRN8gBPUbc6X7ro14Hc/ew8quR1pvNtG/OA/y1nzlzjdTfmiy59w35noZZOc3q4nUTqA02tioep1gE</vt:lpwstr>
  </property>
  <property fmtid="{D5CDD505-2E9C-101B-9397-08002B2CF9AE}" pid="71" name="x1ye=70">
    <vt:lpwstr>wwMm2wRz6YOm/Pb3TW0JmLcBkTCzMd1mOkn9zugfNcKsNL4LTvMTNNnEpoCyltdGT0uJ+urIsKewafFtz67vcAM2gr6nmlkBvt5UT6yn0DslQM/QSmr7aZ9sn2WVZJWdW137ru7SUjspdPO/BWYnQevl6zpkuAx6gnsj3jt+F69/ehB5Tgg7sDz0A729vguXDSC+LzDm4gQ9vn+oF2nTnOE27hdZIAlO+oJsffii5819ARLdkOxk+GhiZzBY16L</vt:lpwstr>
  </property>
  <property fmtid="{D5CDD505-2E9C-101B-9397-08002B2CF9AE}" pid="72" name="x1ye=71">
    <vt:lpwstr>3Sh6bHP+e181NJcqdIIb5YU6bvYhFD+aHUdUlW0EQb+uHBgM7UWNevnjb9SkbDBC46xIQ222KB85ikgAGzK+klfbaj2OaoEHiYxL+9jd/QVcE8SA96t+kFsXqF2U4t2LYD88DMzCNOfdygbZTNJ20vsRuw8UStthVmUtzJWyvfclfS55Deu3yL3CPG+435mPN7iy4HFDFoHeyoKsG/7HjezUKTYay64ZpHzTSRfyIh943H25GtIa1VpdtOwZui2</vt:lpwstr>
  </property>
  <property fmtid="{D5CDD505-2E9C-101B-9397-08002B2CF9AE}" pid="73" name="x1ye=72">
    <vt:lpwstr>K8+dB30t4p6FbmFWBy/Q6qpJFo7ONh0Bf7OR3KZZG3lajNfD0vKKJG6Po3QPIPMLT8PSXQKR3YePLM4SMLcHaWW1spkecck6LNZP+clp6MfiXX/yBcg8LveRcImCQAGu6QajaDXoapGBOr7eKxvEgUQCY2RaHzxwcF2jojXr4obXdOTxOeSD0CQ41SSP/XoQN8BG8rYBv2agQMQQ0NtfabHGlzLs700LkQmdEG4WLJrGYLqxA2Elv7San67ITwD</vt:lpwstr>
  </property>
  <property fmtid="{D5CDD505-2E9C-101B-9397-08002B2CF9AE}" pid="74" name="x1ye=73">
    <vt:lpwstr>zILjz6CUkha/d7aiDiozuTm7kFIqKUbzcPpPMnVDc+fwNYhSOEUPImu/nWAZI0BdG+NalybSUeA1CIBa5V2VIfoezu3fQBSlvcLKYWy9T/VZx++MmlQf2qFLlhl+eH8bRYeqHJzs//BBuNjyGt74EKtAoK6O45Cy74b5ZgzgktrPg3ABBeSh+/bYiyiN7IRJRewch8UYW5U4suZXkbgTjk1+QmTTpZAANhi2fX/SgC8FJp1ODheQ8RESSbQKB5i</vt:lpwstr>
  </property>
  <property fmtid="{D5CDD505-2E9C-101B-9397-08002B2CF9AE}" pid="75" name="x1ye=74">
    <vt:lpwstr>P79a47qdp+5+9E+FYYm1wwu+CgA3Ah1J75PNbiIFKufn/hZng4DfxRSzm5nyNUWdt/4dWfUU9gqqZVis88kqW8jlulo2EfyCiZEIXt+k/Sg7YEA0KUWFdDzvsMAm6FDJzSaegUOlC0GW3d8OW4i641Krqmwx8Hf43I6QUh1QaP0zLN+GJRBqXn2DS45DAUOMzQUN24NeaBlHxoiveUKpRiJCMMx7TAEmANsm9KbPW9za2GNdJJ8yWqqsK+n4mps</vt:lpwstr>
  </property>
  <property fmtid="{D5CDD505-2E9C-101B-9397-08002B2CF9AE}" pid="76" name="x1ye=75">
    <vt:lpwstr>v06fvUzDmQa227t8GHFkQOurWAVGmV0SXNAfj/EEMEeCXjUJYWbr/p3q9XViCpjd27A3UmRSxNxLKfc4Q6laxsT/q3KBVcDAkSiCjFiyrRZkFn9+mGiiESt0NyXT6f0TnFcGk3FPv/mMrLJpPtxCbbwXpKTO1JG3DaCAng8p/fYwObnqYG4gXcISyGWFhWY9INkQvybxunuDsuNMOhBf+y3I9stcCHCDJiuZjIbatwOaHc2EiSZLotrHCpc0+W1</vt:lpwstr>
  </property>
  <property fmtid="{D5CDD505-2E9C-101B-9397-08002B2CF9AE}" pid="77" name="x1ye=76">
    <vt:lpwstr>v2mvXj79DGQGWCGrDkb08Y0/i9kmlQSLFBxIsyyULrY2IrD5BA7N9C72FWKVYRjdOOBkp0YsdB6fQuzsH/WBgUAE/v6hupb0tsas8kIm/3fboLffeQl4Bi1SaX/pFssGhHEd1J4jgg0ziwW44vTpe13ZAAPsl+qmrl2CdfcB+cuTbKQqjuZzfMo8NgPrdKjLEsGhqohpHTxXf7f+HpN9ZGZzAYwu+9XHCGxE8TVeWmsYwaH8IfLNADvXIGPGT0+</vt:lpwstr>
  </property>
  <property fmtid="{D5CDD505-2E9C-101B-9397-08002B2CF9AE}" pid="78" name="x1ye=77">
    <vt:lpwstr>IdewKx/Y79MNSCQNuJ6fA8c/0yV2+TtVO6HvYtHS6nFWdWQZU7150targHqTtnPCm+0TY0S3zaA+Z6OCF8uThLTnvaMB4GyNVCxxgvSKlKFJeAD0MIN04+a2D/gnjs1/7tHPGtd9buWsj1TqZ7PVL/DPwKs8KQ7XmNbwo4/EDPJ4AmoSjokMI8H0d7opJ8NZPJBzonSBQXXByFZNa6nE8StM2FPH2gnfiLPxGpj/kkR5XUKAe9r75zSFYcBi1sO</vt:lpwstr>
  </property>
  <property fmtid="{D5CDD505-2E9C-101B-9397-08002B2CF9AE}" pid="79" name="x1ye=78">
    <vt:lpwstr>hSPPeivDefrDBApxdNTFNcE1h7Jhw8SaVuY2WVlT+7L2IqTzdC788+AoI3BAyozDTk6LbEv9/Kz/0RnWeo1pXPIhsfCnf6cUWxntvVxS0+qqvOCrWJXzr5RY9C0UyoX2K7am+iQS7lUHgykcVy/8qvTnphXcF7n31AHdC9bGLgshUQQtN7wbOHBM8FBV9ueQBWw5R7P64FNwrH98IXa6h17hwjo+loD8IqwHFAQ9yPtjWRvtot/Vtcmzt/5Dhrg</vt:lpwstr>
  </property>
  <property fmtid="{D5CDD505-2E9C-101B-9397-08002B2CF9AE}" pid="80" name="x1ye=79">
    <vt:lpwstr>QhkEoh87pnu+TOe2Ytz5VgNRrkWwLjd9C/i3wxq824CqEqvyGnSNXryGcZBtYdabmRWAzYGaBEPwUnTta5hS1pKYCdRaZ0MQoqFssMwdFqnLnkhKptDPo4ndOZI+4YF+5v5uZF/PWA89/mCaP+bw/AI6UNI1l24SxJ1sc8s3emEUcvdwgT5KgMbfyVIh0FyW6c9uqwyvrSa+oTUBv/Sh0xqbAh6QJM5Blp/2CXaQogVCBxwF+AIO1oz7Lju8j0H</vt:lpwstr>
  </property>
  <property fmtid="{D5CDD505-2E9C-101B-9397-08002B2CF9AE}" pid="81" name="x1ye=8">
    <vt:lpwstr>Ps6W168XEb9siHIT04btDDYhnfMAFXBIa/NFNbw3805aG8KZN4Fz7OwspLffxtOWmF4DMthqEAW235fA3fgdf7O8uUyjLky90kRS/BFab1pfJ/cnxFk3D5BATiau6BdvZXX0uruSn/gXHd6aMtrLoC6xuRNnFmFWP0osCVovh4J4vSTROqvBKPKavBHgRt1tUvVXuTOcrMYXpEW3fXzm8pJo6zHtWgchy4GVwBmk0hNL0UpkR71nhdiZGhDscsA</vt:lpwstr>
  </property>
  <property fmtid="{D5CDD505-2E9C-101B-9397-08002B2CF9AE}" pid="82" name="x1ye=80">
    <vt:lpwstr>Bdbr8sP6opfdxX227X5o1Vxa1WIATX6QhFYF7PjqRuaPuUPxv/x8vLfSbi2tf5PzbSeQbzzzJWj8pdKoc2/98SXtB6pP9yW9wglctsCq4UKkemRK1eAgA7I5Vdyop2c+hv1x+91i8eaoGD62+n7eTjf9arWjyDWqYGVw4lbAKMIKyeX1fIimKO3D9lmn3j8bdxM2HIUfoivNUfDNzcJL1C54hOAK8h2X3M1A8C4Zln6LUaIUjdmZr+KbHxOZ0d3</vt:lpwstr>
  </property>
  <property fmtid="{D5CDD505-2E9C-101B-9397-08002B2CF9AE}" pid="83" name="x1ye=81">
    <vt:lpwstr>ZYmQni6Pv3IgUtBs7XvKtsTJ5WhBNit6uKOVXsnEWt3IQ98h53mNnlHzWVg1ePa3jlqUdriqQ8arI36ewpQ9644a4sj6faPWrlZS2A9DqiRG4tMLhXGo/3VGQhhDQyVSpDm4eURfP4oyoEUB+dB6Q5mPE0i+ZRGU15jEnt4JJgx8j/6m24q0y6jmdkl5noWh60bsw1S8eWEIkyyRg7emON8Qi0dJWg1q7GQSeUMNQ8/d4rd8BXmVi2k/K1oyXrP</vt:lpwstr>
  </property>
  <property fmtid="{D5CDD505-2E9C-101B-9397-08002B2CF9AE}" pid="84" name="x1ye=82">
    <vt:lpwstr>aa9AmX4QuZg0BSaFC4aIPzSYQ/qf7W02Zs2WNvEtJHDE8PHwLyheZBzxcwnW/v7rl7tcoj8xrxrDFYBDq3J97YxLRIhm1uEqhMjyefXVLKmXF8s3bG45aRWq9M8KvD7Qcq2ddGh4lAOVIYWiP2UnXtLIqnENDV6THLS/kcg/mrNOzISU1R615AFmEIPjmRqC5uA5S7hZRVIQn347daxMjgG5Ryj98KIFzxc9WWdsTvxjFUcgFkcwI0105ZFapBc</vt:lpwstr>
  </property>
  <property fmtid="{D5CDD505-2E9C-101B-9397-08002B2CF9AE}" pid="85" name="x1ye=83">
    <vt:lpwstr>qKjcVkJ2tjV9h3jOxfscuqGgYSDxUGIdajN0j2vNSmOBKGGFp3SMaGkFbfDg1Yw6BTuRphSvBaIbaDqH8BDzRNgbuurvQ42Vu4PgR2x9ZZxQf5BnYVGIiAYdJW4HX1Np6pP0nYh2oiIsniRjBS9VFK9clsTyu1Hv2XcwWfZbWVfO84YmCI8lGtuzsYsyvDAcn0STckAHC8Z9koxnDp5lmcETqOXWdvZnHljrYUISDnVkHZES7IeCj/DAT7OBtYn</vt:lpwstr>
  </property>
  <property fmtid="{D5CDD505-2E9C-101B-9397-08002B2CF9AE}" pid="86" name="x1ye=84">
    <vt:lpwstr>Qh3zhnYYxQyqCSIICacZSOU3no4W05UkR7kUfGL4XPxOpq2EGliY6+c5NYWdD9saeoelX6oj8tIYPM1PFijLIz4MwuHK/bzE4cVYaxiEThiwfu+XMEPMNUBQQxP3fVtwA8BvkCOtO4bFaBqD47zo6zh5SlzM3rwqGM9cViDEjG26rM0T9qNkGfGsyMarEanLH9pSN93rkVx33HSZLz2me1WLdXrwSHWsdYqSRaGgBp3h7uPmdDKILNudentZEKS</vt:lpwstr>
  </property>
  <property fmtid="{D5CDD505-2E9C-101B-9397-08002B2CF9AE}" pid="87" name="x1ye=85">
    <vt:lpwstr>7NZJ7cP2itWidbK+4WPRiQDvXEaiGVZQte5mvKkzmnuKofb8gSC/u6aFlVv6x8xn0F+OQtEvfEQgWH1GRk0qTWoNFZPLSaWL/jpZregIEMez3KSEEvVhkqntw4UtCsbt+M3NQyjdKEPoduPGIVKhMSd3yYAzC1QUnHu89CzXY2gI+scoNz93PSLJ0+CPGE8BX6YO0IhDiobM+Ic7YJjB38ac64VH2b9eQXV6B4v1xvJ/e2ucDPRgWfRzMP+uYor</vt:lpwstr>
  </property>
  <property fmtid="{D5CDD505-2E9C-101B-9397-08002B2CF9AE}" pid="88" name="x1ye=86">
    <vt:lpwstr>oZmrF2RX7VIFiL8YYVDk4PrAcv75osoazbbEeGfiEUW10fciji9y0SCtYaAHaPdj766f+WFwLrcTflFUFD9POaCvTJfybeVwDVq7PHytvUHYCcdqqP5r+II8ZFzsmZAejvi6Jowd+DnSToKDZ46ful8bzC+o0lV2lAP47whbeiRS49X/MmHTmm6Uqf1/BdYwiogaa+CreEBVSDcw+GV56+DXXdGARMQeSuitaFbfV6EgoTXI4SoKTFncHbadBdl</vt:lpwstr>
  </property>
  <property fmtid="{D5CDD505-2E9C-101B-9397-08002B2CF9AE}" pid="89" name="x1ye=87">
    <vt:lpwstr>E4gs7zVSMiZIjEQJvPQiSCyeNk6+1LjVQbOq9ziH3613IIzNlDeaAslRgqBR6vbJSYC1IvuuPEnrkkbqIOkRCoQpxgC1ui7RtbeaTe2nfWQulrJHzihKR2ntkFdSRdI5NSupkLGK/LE+eZOfSnY6J+Ad4H8PCvG0OIvi2mNEwCWKaYPQuQW4rHkw5CJPFIezmv7KIz1BwzlqXsC3/oJO4/B9fJQ+lQsICCzXeFz2mWmdaV0fOnnOTQ2HaVC7Xec</vt:lpwstr>
  </property>
  <property fmtid="{D5CDD505-2E9C-101B-9397-08002B2CF9AE}" pid="90" name="x1ye=88">
    <vt:lpwstr>28rtw6hVfbg9aeL5RQwZk5IgBTeEIpaf+AYW8xD6PZUx63vfglUmzs67rdkP4hgEK4iF8mMZ2aL72gzCca7SjG3SPgO/plLs2KzZB3O4hVT7Fp6dK5KiabbyL5aBJwrnMmC80xVXjASLk0nRMLY5iLr7cQg8ESfyG1CggTEI1exAnYHF25eWqls99DORvczN2VG4hyPQZFmq+et1bAe+Y47bmdAJGyZs9RGX/KSMC9Vx32V4KaqdKseWIe84QHv</vt:lpwstr>
  </property>
  <property fmtid="{D5CDD505-2E9C-101B-9397-08002B2CF9AE}" pid="91" name="x1ye=89">
    <vt:lpwstr>pWIwmJyJJcY7bxI8pj8/LnwF8tBUvkKF4zKJR9F9HV4sXN/imRSxRBVHHGvQ3yoAzzBD2yS74qHDy5/yIH6uSxiSIN6myc94uNbSmoGy4l52fVRA6PlLJ8ykFGa5gXJZzRcOLCqr1Zuk5I1fhePEjz5gzVt1OnY/roMRsRKLX+FdByI2Zfg1GMWSmJvTLmEGCoMgGDZpsd/PON6wLJyhK7wMv7YFsd6C68QIEFvS7xLC++YiWHod5hq4AfO2Bgq</vt:lpwstr>
  </property>
  <property fmtid="{D5CDD505-2E9C-101B-9397-08002B2CF9AE}" pid="92" name="x1ye=9">
    <vt:lpwstr>xVh8OF2O1CqE7EQ47mKsyBd+KQOA5fBAuY8eM+1grL0kJQIA/INDzTyAFAmdUBvmVmNU/2JtSnveuKOumxqMnS8nXwp7gykyDDjOmOBEczfTgaOt1w2xlGaxrKNewUX7rZerh9t4tRU/1D8rBj9De2TZQffQb9UmegPJRXOaC4yeB1a+JbnY2603YJ+EdmbRBcDjAzHytJNosUTKkPc+nE4gshvJDpYWdCUGxQIXnzcKCMviEI5r3UwB6tzFDPe</vt:lpwstr>
  </property>
  <property fmtid="{D5CDD505-2E9C-101B-9397-08002B2CF9AE}" pid="93" name="x1ye=90">
    <vt:lpwstr>K1nlHqJrE/wLiaEn1FIQJpf5dk75XmI2JjvLZGoOAlTf5SmeMoA/dtqQN1uZ8sYbj9O08TQDBW6DCeUbjR+7lwOuvBE7Da65pX/ObjpapZa2y1oMEF9TOCbZqFTL0CmAsAwP3V9g7Mj++bYTh86uyRrGnaL/S3jYIwt5Clu5vnGDq1/Mb5nbs4PKKOdHaXXH0893kTkT5VrWNRwKvhobBWcHaH35Su7nThLfQSASKqVaFKBmzhzLik03iWNWjOM</vt:lpwstr>
  </property>
  <property fmtid="{D5CDD505-2E9C-101B-9397-08002B2CF9AE}" pid="94" name="x1ye=91">
    <vt:lpwstr>hJQfuagxT4dS0Qig/U5q66pHWJ/l6IJ7C5ELclihdP8cwptbtUmkVjhWiqgsqK3zbA5/PNBBqX7ZSZ12n6cUvY8pSAfcaLnXAEueH3timKU3lYd7ZILuBIFt5swj377E5Oe6nbkoS8Zevw4EWjQdorSgnkASbtdXBCuo9rHiKZPFnR8S3brcIGr5U29kT2xeu9FxngT/fK9KGSnqoT5xSsBCIgIkFATcNxIXisiRaQe2G5GtSNijVaK1WbnLY+O</vt:lpwstr>
  </property>
  <property fmtid="{D5CDD505-2E9C-101B-9397-08002B2CF9AE}" pid="95" name="x1ye=92">
    <vt:lpwstr>ZMIWeypjVlxqwgPEy1opRQOChUu/hBhRQAk/S8shSNBv9dmwOjv/Ux8B1BB+ieP1lB+c3Z9w/lQjP0oSh5g+wbiD5QUdgnsnjSJ9dry8nn9+GgmQ4+mTVb1yJoyiGxl23Bm1+bNe3KDFKMNfrZ0Vw8/MIsSEo2/b1WEkVC0JIRINpSouzsiRBj0+qB/qvI/wcuYkvPsCX05w/xWx3LjH2WHwRJ3u2c0VR4V++hIjHaPA5/u+gALQoKjzPCYQWAM</vt:lpwstr>
  </property>
  <property fmtid="{D5CDD505-2E9C-101B-9397-08002B2CF9AE}" pid="96" name="x1ye=93">
    <vt:lpwstr>xXEBmAd5pGbOBPunmpluTb8+L9+6jf9hAOeOanLW4E9FrjJD9fIT74ZO/DCxsop04ZtaKbefKKlHBfCFRQs9wCZvZIIfQ0/S6o4D2kwl2DWVqPAZuwQSJVBKO7mM5sASowIN/YFZrpPYLrjSzDMlpQVbbX6Sn+kFBJctogRwdWPWoHp2IpnqT4IrCRK3i1XxZByK2QhuQxjwbFzkYl7+2Hai8FmjnqIAetBoRIpzx8HDHz/Avvxv4t+2RChZ+me</vt:lpwstr>
  </property>
  <property fmtid="{D5CDD505-2E9C-101B-9397-08002B2CF9AE}" pid="97" name="x1ye=94">
    <vt:lpwstr>NROMq1IxRHzdTQce/gnBhfeE9ttqMglIEcvJkac3CFe2PQIMNG9/aAdAlMWWpnmFjeYG3NxOR/m481wVlIETtgEyOzYb9CsGCeCQWmjr6GL6Oz7Tp6xbxmAhUkqM1yRza6QscvcASlp1gJ83WraZrdW0p54yOLLZj/5mza6maNMnh9ikfG+DCrvceKUh+8cLdUlPILpW0JP5qvlV0fPNPJEny+o5g1181sHB+QsLovbQhy77cjMwRlpZToo/hbc</vt:lpwstr>
  </property>
  <property fmtid="{D5CDD505-2E9C-101B-9397-08002B2CF9AE}" pid="98" name="x1ye=95">
    <vt:lpwstr>AONNQ6II/zeLPu6Er1RFOw0xQTzzfk06vcZ8lmcol6yUXzhfvqXU6/Hektcc/Xvp4+z4wq/sBd4VEx49eEG9TELqFTwp6dU72RA+Rkzq3mZ8SInQL+gYm16a15evhbnKYjWGLjE+8HxkOjb5EfSRI45ssBZlvyJQGy2GGy0ij/nkBt5uhfq864WyljHf2zO94NHZGOLEwAdZLDIxOX3Lh71ACk/LqCxHLM3jW0PXOqrCG46BlNhC/cVOUW1nj+N</vt:lpwstr>
  </property>
  <property fmtid="{D5CDD505-2E9C-101B-9397-08002B2CF9AE}" pid="99" name="x1ye=96">
    <vt:lpwstr>RGbPS+FUcKvbhjAoD898ABdhI1FyXwdB+0jjRkoKQZiBvHkICdiMwYYsp3BKkvoVjGmtNadOwSojd0xL4uXhHR3OiR4xrnNvLljtN7VIOZznBvucDBsAfIVrjbuWMnCteYbojcdeQtowzVCGu4Ng4GkiqfLZ/eOW9FgPw8f7jpog72YBo1AH/6qYbMQr+Hugz/5OQcMY9h0KjvajXfjLk2ShQPU22h1aGFjuK/QyKRX3qnxXXzPn5wc0OWv2YMH</vt:lpwstr>
  </property>
  <property fmtid="{D5CDD505-2E9C-101B-9397-08002B2CF9AE}" pid="100" name="x1ye=97">
    <vt:lpwstr>e1FXCo3u4QOccxi4Ivy12aDpNUxY6Z7aKZHCQ3i0alXF8TYTC6+suejQgX/cSNwp9RJC4d6earhTL5XxcsF6vDzIBJVO7lQAZc0Fv2f/+/Qc156s3+F8AAA==</vt:lpwstr>
  </property>
</Properties>
</file>