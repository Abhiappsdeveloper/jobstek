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8547C3" w:rsidRDefault="00F222BC">
      <w:pPr>
        <w:spacing w:before="69" w:line="276" w:lineRule="auto"/>
        <w:ind w:right="5014"/>
        <w:jc w:val="right"/>
        <w:rPr>
          <w:rFonts w:ascii="Cambria" w:eastAsia="Cambria" w:hAnsi="Cambria" w:cs="Cambria"/>
          <w:b/>
          <w:color w:val="1E4E78"/>
          <w:sz w:val="21"/>
          <w:szCs w:val="21"/>
        </w:rPr>
      </w:pPr>
      <w:r>
        <w:rPr>
          <w:rFonts w:ascii="Cambria" w:eastAsia="Cambria" w:hAnsi="Cambria" w:cs="Cambria"/>
          <w:b/>
          <w:color w:val="1E4E78"/>
          <w:sz w:val="21"/>
          <w:szCs w:val="21"/>
        </w:rPr>
        <w:t>DHRUVIN DOSHI</w:t>
      </w:r>
    </w:p>
    <w:p w:rsidR="008547C3" w:rsidRDefault="00F222BC">
      <w:pPr>
        <w:shd w:val="clear" w:color="auto" w:fill="FFFFFF"/>
        <w:spacing w:line="276" w:lineRule="auto"/>
        <w:jc w:val="center"/>
        <w:rPr>
          <w:rFonts w:ascii="Quattrocento Sans" w:eastAsia="Quattrocento Sans" w:hAnsi="Quattrocento Sans" w:cs="Quattrocento Sans"/>
          <w:sz w:val="21"/>
          <w:szCs w:val="21"/>
        </w:rPr>
      </w:pPr>
      <w:hyperlink r:id="rId7" w:history="1">
        <w:r w:rsidRPr="003B60A6">
          <w:rPr>
            <w:rStyle w:val="Hyperlink"/>
            <w:rFonts w:ascii="Quattrocento Sans" w:eastAsia="Quattrocento Sans" w:hAnsi="Quattrocento Sans" w:cs="Quattrocento Sans"/>
            <w:sz w:val="21"/>
            <w:szCs w:val="21"/>
          </w:rPr>
          <w:t>itjobs0576@gmail.com</w:t>
        </w:r>
      </w:hyperlink>
      <w:r>
        <w:rPr>
          <w:noProof/>
          <w:sz w:val="21"/>
          <w:szCs w:val="21"/>
          <w:lang w:val="en-IN"/>
        </w:rPr>
        <mc:AlternateContent>
          <mc:Choice Requires="wpg">
            <w:drawing>
              <wp:anchor distT="0" distB="0" distL="0" distR="0" simplePos="0" relativeHeight="251658240" behindDoc="1" locked="0" layoutInCell="1" hidden="0" allowOverlap="1">
                <wp:simplePos x="0" y="0"/>
                <wp:positionH relativeFrom="margin">
                  <wp:posOffset>-69214</wp:posOffset>
                </wp:positionH>
                <wp:positionV relativeFrom="page">
                  <wp:posOffset>638175</wp:posOffset>
                </wp:positionV>
                <wp:extent cx="7447915" cy="45085"/>
                <wp:effectExtent l="0" t="0" r="0" b="0"/>
                <wp:wrapNone/>
                <wp:docPr id="999472346" name="Group 999472346"/>
                <wp:cNvGraphicFramePr/>
                <a:graphic xmlns:a="http://schemas.openxmlformats.org/drawingml/2006/main">
                  <a:graphicData uri="http://schemas.microsoft.com/office/word/2010/wordprocessingGroup">
                    <wpg:wgp>
                      <wpg:cNvGrpSpPr/>
                      <wpg:grpSpPr>
                        <a:xfrm>
                          <a:off x="0" y="0"/>
                          <a:ext cx="7447915" cy="45085"/>
                          <a:chOff x="1622025" y="3757450"/>
                          <a:chExt cx="7447950" cy="45100"/>
                        </a:xfrm>
                      </wpg:grpSpPr>
                      <wpg:grpSp>
                        <wpg:cNvPr id="1" name="Group 1"/>
                        <wpg:cNvGrpSpPr/>
                        <wpg:grpSpPr>
                          <a:xfrm>
                            <a:off x="1622043" y="3757458"/>
                            <a:ext cx="7447915" cy="45085"/>
                            <a:chOff x="1727125" y="3773625"/>
                            <a:chExt cx="7237750" cy="12750"/>
                          </a:xfrm>
                        </wpg:grpSpPr>
                        <wps:wsp>
                          <wps:cNvPr id="2" name="Rectangle 2"/>
                          <wps:cNvSpPr/>
                          <wps:spPr>
                            <a:xfrm>
                              <a:off x="1727125" y="3773625"/>
                              <a:ext cx="7237750" cy="12750"/>
                            </a:xfrm>
                            <a:prstGeom prst="rect">
                              <a:avLst/>
                            </a:prstGeom>
                            <a:noFill/>
                            <a:ln>
                              <a:noFill/>
                            </a:ln>
                          </wps:spPr>
                          <wps:txbx>
                            <w:txbxContent>
                              <w:p w:rsidR="008547C3" w:rsidRDefault="008547C3">
                                <w:pPr>
                                  <w:textDirection w:val="btLr"/>
                                </w:pPr>
                              </w:p>
                            </w:txbxContent>
                          </wps:txbx>
                          <wps:bodyPr spcFirstLastPara="1" wrap="square" lIns="91425" tIns="91425" rIns="91425" bIns="91425" anchor="ctr" anchorCtr="0">
                            <a:noAutofit/>
                          </wps:bodyPr>
                        </wps:wsp>
                        <wpg:grpSp>
                          <wpg:cNvPr id="3" name="Group 3"/>
                          <wpg:cNvGrpSpPr/>
                          <wpg:grpSpPr>
                            <a:xfrm>
                              <a:off x="1727135" y="3780000"/>
                              <a:ext cx="7237730" cy="0"/>
                              <a:chOff x="0" y="0"/>
                              <a:chExt cx="7237730" cy="0"/>
                            </a:xfrm>
                          </wpg:grpSpPr>
                          <wps:wsp>
                            <wps:cNvPr id="4" name="Rectangle 4"/>
                            <wps:cNvSpPr/>
                            <wps:spPr>
                              <a:xfrm>
                                <a:off x="0" y="0"/>
                                <a:ext cx="7237725" cy="0"/>
                              </a:xfrm>
                              <a:prstGeom prst="rect">
                                <a:avLst/>
                              </a:prstGeom>
                              <a:noFill/>
                              <a:ln>
                                <a:noFill/>
                              </a:ln>
                            </wps:spPr>
                            <wps:txbx>
                              <w:txbxContent>
                                <w:p w:rsidR="008547C3" w:rsidRDefault="008547C3">
                                  <w:pPr>
                                    <w:textDirection w:val="btLr"/>
                                  </w:pPr>
                                </w:p>
                              </w:txbxContent>
                            </wps:txbx>
                            <wps:bodyPr spcFirstLastPara="1" wrap="square" lIns="91425" tIns="91425" rIns="91425" bIns="91425" anchor="ctr" anchorCtr="0">
                              <a:noAutofit/>
                            </wps:bodyPr>
                          </wps:wsp>
                          <wps:wsp>
                            <wps:cNvPr id="5" name="Freeform 5"/>
                            <wps:cNvSpPr/>
                            <wps:spPr>
                              <a:xfrm>
                                <a:off x="0" y="0"/>
                                <a:ext cx="7237730" cy="0"/>
                              </a:xfrm>
                              <a:custGeom>
                                <a:avLst/>
                                <a:gdLst/>
                                <a:ahLst/>
                                <a:cxnLst/>
                                <a:rect l="l" t="t" r="r" b="b"/>
                                <a:pathLst>
                                  <a:path w="7237730" h="1" extrusionOk="0">
                                    <a:moveTo>
                                      <a:pt x="0" y="0"/>
                                    </a:moveTo>
                                    <a:lnTo>
                                      <a:pt x="723773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margin">
                  <wp:posOffset>-69214</wp:posOffset>
                </wp:positionH>
                <wp:positionV relativeFrom="page">
                  <wp:posOffset>638175</wp:posOffset>
                </wp:positionV>
                <wp:extent cx="7447915" cy="45085"/>
                <wp:effectExtent b="0" l="0" r="0" t="0"/>
                <wp:wrapNone/>
                <wp:docPr id="999472346" name="image7.png"/>
                <a:graphic>
                  <a:graphicData uri="http://schemas.openxmlformats.org/drawingml/2006/picture">
                    <pic:pic>
                      <pic:nvPicPr>
                        <pic:cNvPr id="0" name="image7.png"/>
                        <pic:cNvPicPr preferRelativeResize="0"/>
                      </pic:nvPicPr>
                      <pic:blipFill>
                        <a:blip r:embed="rId8"/>
                        <a:srcRect/>
                        <a:stretch>
                          <a:fillRect/>
                        </a:stretch>
                      </pic:blipFill>
                      <pic:spPr>
                        <a:xfrm>
                          <a:off x="0" y="0"/>
                          <a:ext cx="7447915" cy="45085"/>
                        </a:xfrm>
                        <a:prstGeom prst="rect"/>
                        <a:ln/>
                      </pic:spPr>
                    </pic:pic>
                  </a:graphicData>
                </a:graphic>
              </wp:anchor>
            </w:drawing>
          </mc:Fallback>
        </mc:AlternateContent>
      </w:r>
      <w:r>
        <w:rPr>
          <w:rFonts w:ascii="Quattrocento Sans" w:eastAsia="Quattrocento Sans" w:hAnsi="Quattrocento Sans" w:cs="Quattrocento Sans"/>
          <w:sz w:val="21"/>
          <w:szCs w:val="21"/>
        </w:rPr>
        <w:t xml:space="preserve"> / 732-807-8116</w:t>
      </w:r>
      <w:bookmarkStart w:id="0" w:name="_GoBack"/>
      <w:bookmarkEnd w:id="0"/>
    </w:p>
    <w:p w:rsidR="008547C3" w:rsidRDefault="00F222BC">
      <w:pPr>
        <w:spacing w:before="59" w:line="276" w:lineRule="auto"/>
        <w:ind w:right="5400"/>
        <w:jc w:val="right"/>
        <w:rPr>
          <w:rFonts w:ascii="Cambria" w:eastAsia="Cambria" w:hAnsi="Cambria" w:cs="Cambria"/>
          <w:sz w:val="21"/>
          <w:szCs w:val="21"/>
        </w:rPr>
      </w:pPr>
      <w:r>
        <w:rPr>
          <w:rFonts w:ascii="Cambria" w:eastAsia="Cambria" w:hAnsi="Cambria" w:cs="Cambria"/>
          <w:b/>
          <w:color w:val="1E4E78"/>
          <w:sz w:val="21"/>
          <w:szCs w:val="21"/>
        </w:rPr>
        <w:t xml:space="preserve">  SUMMARY</w:t>
      </w:r>
    </w:p>
    <w:p w:rsidR="008547C3" w:rsidRDefault="00F222BC">
      <w:pPr>
        <w:spacing w:line="276" w:lineRule="auto"/>
        <w:rPr>
          <w:rFonts w:ascii="Quattrocento Sans" w:eastAsia="Quattrocento Sans" w:hAnsi="Quattrocento Sans" w:cs="Quattrocento Sans"/>
          <w:color w:val="0D0D0D"/>
          <w:highlight w:val="white"/>
        </w:rPr>
      </w:pPr>
      <w:r>
        <w:rPr>
          <w:rFonts w:ascii="Quattrocento Sans" w:eastAsia="Quattrocento Sans" w:hAnsi="Quattrocento Sans" w:cs="Quattrocento Sans"/>
          <w:color w:val="0D0D0D"/>
          <w:highlight w:val="white"/>
        </w:rPr>
        <w:t>Dedicated and results-driven ML Engineer/Data Scientist seeking to leverage my expertise in guiding cross-functional teams, defining strategic product roadmaps, and implementing innovative machine learning solutions. Eager to contribute my skills in data-d</w:t>
      </w:r>
      <w:r>
        <w:rPr>
          <w:rFonts w:ascii="Quattrocento Sans" w:eastAsia="Quattrocento Sans" w:hAnsi="Quattrocento Sans" w:cs="Quattrocento Sans"/>
          <w:color w:val="0D0D0D"/>
          <w:highlight w:val="white"/>
        </w:rPr>
        <w:t>riven decision-making, product optimization, and stakeholder collaboration to drive the success of cutting-edge AI projects while ensuring alignment with business objectives and user needs.</w:t>
      </w:r>
    </w:p>
    <w:p w:rsidR="008547C3" w:rsidRDefault="00F222BC">
      <w:pPr>
        <w:spacing w:before="9" w:line="276" w:lineRule="auto"/>
        <w:rPr>
          <w:sz w:val="21"/>
          <w:szCs w:val="21"/>
        </w:rPr>
      </w:pPr>
      <w:r>
        <w:rPr>
          <w:noProof/>
          <w:lang w:val="en-IN"/>
        </w:rPr>
        <mc:AlternateContent>
          <mc:Choice Requires="wpg">
            <w:drawing>
              <wp:anchor distT="0" distB="0" distL="0" distR="0" simplePos="0" relativeHeight="251659264" behindDoc="1" locked="0" layoutInCell="1" hidden="0" allowOverlap="1">
                <wp:simplePos x="0" y="0"/>
                <wp:positionH relativeFrom="column">
                  <wp:posOffset>0</wp:posOffset>
                </wp:positionH>
                <wp:positionV relativeFrom="paragraph">
                  <wp:posOffset>25400</wp:posOffset>
                </wp:positionV>
                <wp:extent cx="7409180" cy="45085"/>
                <wp:effectExtent l="0" t="0" r="0" b="0"/>
                <wp:wrapNone/>
                <wp:docPr id="999472342" name="Group 999472342"/>
                <wp:cNvGraphicFramePr/>
                <a:graphic xmlns:a="http://schemas.openxmlformats.org/drawingml/2006/main">
                  <a:graphicData uri="http://schemas.microsoft.com/office/word/2010/wordprocessingGroup">
                    <wpg:wgp>
                      <wpg:cNvGrpSpPr/>
                      <wpg:grpSpPr>
                        <a:xfrm>
                          <a:off x="0" y="0"/>
                          <a:ext cx="7409180" cy="45085"/>
                          <a:chOff x="1641400" y="3757450"/>
                          <a:chExt cx="7409200" cy="45100"/>
                        </a:xfrm>
                      </wpg:grpSpPr>
                      <wpg:grpSp>
                        <wpg:cNvPr id="6" name="Group 6"/>
                        <wpg:cNvGrpSpPr/>
                        <wpg:grpSpPr>
                          <a:xfrm>
                            <a:off x="1641410" y="3757458"/>
                            <a:ext cx="7409180" cy="45085"/>
                            <a:chOff x="1930325" y="3773625"/>
                            <a:chExt cx="7237750" cy="12750"/>
                          </a:xfrm>
                        </wpg:grpSpPr>
                        <wps:wsp>
                          <wps:cNvPr id="7" name="Rectangle 7"/>
                          <wps:cNvSpPr/>
                          <wps:spPr>
                            <a:xfrm>
                              <a:off x="1930325" y="3773625"/>
                              <a:ext cx="7237750" cy="12750"/>
                            </a:xfrm>
                            <a:prstGeom prst="rect">
                              <a:avLst/>
                            </a:prstGeom>
                            <a:noFill/>
                            <a:ln>
                              <a:noFill/>
                            </a:ln>
                          </wps:spPr>
                          <wps:txbx>
                            <w:txbxContent>
                              <w:p w:rsidR="008547C3" w:rsidRDefault="008547C3">
                                <w:pPr>
                                  <w:textDirection w:val="btLr"/>
                                </w:pPr>
                              </w:p>
                            </w:txbxContent>
                          </wps:txbx>
                          <wps:bodyPr spcFirstLastPara="1" wrap="square" lIns="91425" tIns="91425" rIns="91425" bIns="91425" anchor="ctr" anchorCtr="0">
                            <a:noAutofit/>
                          </wps:bodyPr>
                        </wps:wsp>
                        <wpg:grpSp>
                          <wpg:cNvPr id="8" name="Group 8"/>
                          <wpg:cNvGrpSpPr/>
                          <wpg:grpSpPr>
                            <a:xfrm>
                              <a:off x="1930335" y="3780000"/>
                              <a:ext cx="7237730" cy="0"/>
                              <a:chOff x="0" y="0"/>
                              <a:chExt cx="7237730" cy="0"/>
                            </a:xfrm>
                          </wpg:grpSpPr>
                          <wps:wsp>
                            <wps:cNvPr id="9" name="Rectangle 9"/>
                            <wps:cNvSpPr/>
                            <wps:spPr>
                              <a:xfrm>
                                <a:off x="0" y="0"/>
                                <a:ext cx="7237725" cy="0"/>
                              </a:xfrm>
                              <a:prstGeom prst="rect">
                                <a:avLst/>
                              </a:prstGeom>
                              <a:noFill/>
                              <a:ln>
                                <a:noFill/>
                              </a:ln>
                            </wps:spPr>
                            <wps:txbx>
                              <w:txbxContent>
                                <w:p w:rsidR="008547C3" w:rsidRDefault="008547C3">
                                  <w:pPr>
                                    <w:textDirection w:val="btLr"/>
                                  </w:pPr>
                                </w:p>
                              </w:txbxContent>
                            </wps:txbx>
                            <wps:bodyPr spcFirstLastPara="1" wrap="square" lIns="91425" tIns="91425" rIns="91425" bIns="91425" anchor="ctr" anchorCtr="0">
                              <a:noAutofit/>
                            </wps:bodyPr>
                          </wps:wsp>
                          <wps:wsp>
                            <wps:cNvPr id="10" name="Freeform 10"/>
                            <wps:cNvSpPr/>
                            <wps:spPr>
                              <a:xfrm>
                                <a:off x="0" y="0"/>
                                <a:ext cx="7237730" cy="0"/>
                              </a:xfrm>
                              <a:custGeom>
                                <a:avLst/>
                                <a:gdLst/>
                                <a:ahLst/>
                                <a:cxnLst/>
                                <a:rect l="l" t="t" r="r" b="b"/>
                                <a:pathLst>
                                  <a:path w="7237730" h="1" extrusionOk="0">
                                    <a:moveTo>
                                      <a:pt x="0" y="0"/>
                                    </a:moveTo>
                                    <a:lnTo>
                                      <a:pt x="723773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0</wp:posOffset>
                </wp:positionH>
                <wp:positionV relativeFrom="paragraph">
                  <wp:posOffset>25400</wp:posOffset>
                </wp:positionV>
                <wp:extent cx="7409180" cy="45085"/>
                <wp:effectExtent b="0" l="0" r="0" t="0"/>
                <wp:wrapNone/>
                <wp:docPr id="999472342" name="image3.png"/>
                <a:graphic>
                  <a:graphicData uri="http://schemas.openxmlformats.org/drawingml/2006/picture">
                    <pic:pic>
                      <pic:nvPicPr>
                        <pic:cNvPr id="0" name="image3.png"/>
                        <pic:cNvPicPr preferRelativeResize="0"/>
                      </pic:nvPicPr>
                      <pic:blipFill>
                        <a:blip r:embed="rId9"/>
                        <a:srcRect/>
                        <a:stretch>
                          <a:fillRect/>
                        </a:stretch>
                      </pic:blipFill>
                      <pic:spPr>
                        <a:xfrm>
                          <a:off x="0" y="0"/>
                          <a:ext cx="7409180" cy="45085"/>
                        </a:xfrm>
                        <a:prstGeom prst="rect"/>
                        <a:ln/>
                      </pic:spPr>
                    </pic:pic>
                  </a:graphicData>
                </a:graphic>
              </wp:anchor>
            </w:drawing>
          </mc:Fallback>
        </mc:AlternateContent>
      </w:r>
    </w:p>
    <w:p w:rsidR="008547C3" w:rsidRDefault="00F222BC">
      <w:pPr>
        <w:spacing w:line="276" w:lineRule="auto"/>
        <w:ind w:right="4453"/>
        <w:rPr>
          <w:rFonts w:ascii="Cambria" w:eastAsia="Cambria" w:hAnsi="Cambria" w:cs="Cambria"/>
          <w:sz w:val="21"/>
          <w:szCs w:val="21"/>
        </w:rPr>
      </w:pPr>
      <w:r>
        <w:rPr>
          <w:rFonts w:ascii="Cambria" w:eastAsia="Cambria" w:hAnsi="Cambria" w:cs="Cambria"/>
          <w:b/>
          <w:color w:val="1E4E78"/>
          <w:sz w:val="21"/>
          <w:szCs w:val="21"/>
        </w:rPr>
        <w:t xml:space="preserve">                                                          </w:t>
      </w:r>
      <w:r>
        <w:rPr>
          <w:rFonts w:ascii="Cambria" w:eastAsia="Cambria" w:hAnsi="Cambria" w:cs="Cambria"/>
          <w:b/>
          <w:color w:val="1E4E78"/>
          <w:sz w:val="21"/>
          <w:szCs w:val="21"/>
        </w:rPr>
        <w:t xml:space="preserve">                                      PROFESSIONAL EXPERIENCE</w:t>
      </w:r>
    </w:p>
    <w:p w:rsidR="008547C3" w:rsidRDefault="00F222BC">
      <w:pPr>
        <w:spacing w:before="34" w:line="276" w:lineRule="auto"/>
        <w:rPr>
          <w:rFonts w:ascii="Quattrocento Sans" w:eastAsia="Quattrocento Sans" w:hAnsi="Quattrocento Sans" w:cs="Quattrocento Sans"/>
          <w:b/>
        </w:rPr>
      </w:pPr>
      <w:r>
        <w:rPr>
          <w:rFonts w:ascii="Quattrocento Sans" w:eastAsia="Quattrocento Sans" w:hAnsi="Quattrocento Sans" w:cs="Quattrocento Sans"/>
          <w:b/>
        </w:rPr>
        <w:t xml:space="preserve">Sr. Machine Learning Engineer – Call Box, Dallas, TX                    </w:t>
      </w:r>
      <w:r>
        <w:rPr>
          <w:rFonts w:ascii="Quattrocento Sans" w:eastAsia="Quattrocento Sans" w:hAnsi="Quattrocento Sans" w:cs="Quattrocento Sans"/>
          <w:b/>
        </w:rPr>
        <w:tab/>
      </w:r>
      <w:r>
        <w:rPr>
          <w:rFonts w:ascii="Quattrocento Sans" w:eastAsia="Quattrocento Sans" w:hAnsi="Quattrocento Sans" w:cs="Quattrocento Sans"/>
          <w:b/>
        </w:rPr>
        <w:tab/>
      </w:r>
      <w:r>
        <w:rPr>
          <w:rFonts w:ascii="Quattrocento Sans" w:eastAsia="Quattrocento Sans" w:hAnsi="Quattrocento Sans" w:cs="Quattrocento Sans"/>
          <w:b/>
        </w:rPr>
        <w:tab/>
      </w:r>
      <w:r>
        <w:rPr>
          <w:rFonts w:ascii="Quattrocento Sans" w:eastAsia="Quattrocento Sans" w:hAnsi="Quattrocento Sans" w:cs="Quattrocento Sans"/>
          <w:b/>
        </w:rPr>
        <w:tab/>
      </w:r>
      <w:r>
        <w:rPr>
          <w:rFonts w:ascii="Quattrocento Sans" w:eastAsia="Quattrocento Sans" w:hAnsi="Quattrocento Sans" w:cs="Quattrocento Sans"/>
          <w:b/>
        </w:rPr>
        <w:tab/>
        <w:t xml:space="preserve">         </w:t>
      </w:r>
      <w:r>
        <w:rPr>
          <w:rFonts w:ascii="Quattrocento Sans" w:eastAsia="Quattrocento Sans" w:hAnsi="Quattrocento Sans" w:cs="Quattrocento Sans"/>
        </w:rPr>
        <w:t>Feb 2022 – Present</w:t>
      </w:r>
    </w:p>
    <w:p w:rsidR="008547C3" w:rsidRDefault="00F222BC">
      <w:pPr>
        <w:numPr>
          <w:ilvl w:val="0"/>
          <w:numId w:val="1"/>
        </w:numPr>
        <w:pBdr>
          <w:top w:val="nil"/>
          <w:left w:val="nil"/>
          <w:bottom w:val="nil"/>
          <w:right w:val="nil"/>
          <w:between w:val="nil"/>
        </w:pBdr>
        <w:spacing w:line="276" w:lineRule="auto"/>
        <w:rPr>
          <w:rFonts w:ascii="Quattrocento Sans" w:eastAsia="Quattrocento Sans" w:hAnsi="Quattrocento Sans" w:cs="Quattrocento Sans"/>
          <w:b/>
          <w:color w:val="0D0D0D"/>
          <w:highlight w:val="white"/>
          <w:u w:val="single"/>
        </w:rPr>
      </w:pPr>
      <w:r>
        <w:rPr>
          <w:rFonts w:ascii="Quattrocento Sans" w:eastAsia="Quattrocento Sans" w:hAnsi="Quattrocento Sans" w:cs="Quattrocento Sans"/>
          <w:color w:val="0D0D0D"/>
          <w:highlight w:val="white"/>
        </w:rPr>
        <w:t xml:space="preserve">Spearheaded and owned the development of the AI-driven Voice Recognition feature as the </w:t>
      </w:r>
      <w:r>
        <w:rPr>
          <w:rFonts w:ascii="Quattrocento Sans" w:eastAsia="Quattrocento Sans" w:hAnsi="Quattrocento Sans" w:cs="Quattrocento Sans"/>
          <w:b/>
          <w:color w:val="0D0D0D"/>
          <w:highlight w:val="white"/>
          <w:u w:val="single"/>
        </w:rPr>
        <w:t>Lead ML Engineer</w:t>
      </w:r>
      <w:r>
        <w:rPr>
          <w:rFonts w:ascii="Quattrocento Sans" w:eastAsia="Quattrocento Sans" w:hAnsi="Quattrocento Sans" w:cs="Quattrocento Sans"/>
          <w:color w:val="0D0D0D"/>
          <w:highlight w:val="white"/>
        </w:rPr>
        <w:t xml:space="preserve"> and </w:t>
      </w:r>
      <w:r>
        <w:rPr>
          <w:rFonts w:ascii="Quattrocento Sans" w:eastAsia="Quattrocento Sans" w:hAnsi="Quattrocento Sans" w:cs="Quattrocento Sans"/>
          <w:b/>
          <w:color w:val="0D0D0D"/>
          <w:highlight w:val="white"/>
          <w:u w:val="single"/>
        </w:rPr>
        <w:t>Product</w:t>
      </w:r>
    </w:p>
    <w:p w:rsidR="008547C3" w:rsidRDefault="00F222BC">
      <w:pPr>
        <w:pBdr>
          <w:top w:val="nil"/>
          <w:left w:val="nil"/>
          <w:bottom w:val="nil"/>
          <w:right w:val="nil"/>
          <w:between w:val="nil"/>
        </w:pBdr>
        <w:spacing w:line="276" w:lineRule="auto"/>
        <w:ind w:left="472"/>
        <w:rPr>
          <w:rFonts w:ascii="Quattrocento Sans" w:eastAsia="Quattrocento Sans" w:hAnsi="Quattrocento Sans" w:cs="Quattrocento Sans"/>
          <w:color w:val="0D0D0D"/>
          <w:highlight w:val="white"/>
        </w:rPr>
      </w:pPr>
      <w:r>
        <w:rPr>
          <w:rFonts w:ascii="Quattrocento Sans" w:eastAsia="Quattrocento Sans" w:hAnsi="Quattrocento Sans" w:cs="Quattrocento Sans"/>
          <w:b/>
          <w:color w:val="0D0D0D"/>
          <w:highlight w:val="white"/>
          <w:u w:val="single"/>
        </w:rPr>
        <w:t>Owner</w:t>
      </w:r>
      <w:r>
        <w:rPr>
          <w:rFonts w:ascii="Quattrocento Sans" w:eastAsia="Quattrocento Sans" w:hAnsi="Quattrocento Sans" w:cs="Quattrocento Sans"/>
          <w:color w:val="0D0D0D"/>
          <w:highlight w:val="white"/>
        </w:rPr>
        <w:t>, driving innovation and excellence in its implementation by utilizing the ‘speech_recognition’ and ‘TensorFlow’ deep learning libraries to learn and predict audio signatures resulting in a noteworthy $1.8 million return p</w:t>
      </w:r>
      <w:r>
        <w:rPr>
          <w:rFonts w:ascii="Quattrocento Sans" w:eastAsia="Quattrocento Sans" w:hAnsi="Quattrocento Sans" w:cs="Quattrocento Sans"/>
          <w:color w:val="0D0D0D"/>
          <w:highlight w:val="white"/>
        </w:rPr>
        <w:t>er year on investment achieved through enhanced client reporting.</w:t>
      </w:r>
    </w:p>
    <w:p w:rsidR="008547C3" w:rsidRDefault="00F222BC">
      <w:pPr>
        <w:numPr>
          <w:ilvl w:val="0"/>
          <w:numId w:val="1"/>
        </w:numPr>
        <w:pBdr>
          <w:top w:val="nil"/>
          <w:left w:val="nil"/>
          <w:bottom w:val="nil"/>
          <w:right w:val="nil"/>
          <w:between w:val="nil"/>
        </w:pBdr>
        <w:spacing w:line="276" w:lineRule="auto"/>
        <w:rPr>
          <w:rFonts w:ascii="Quattrocento Sans" w:eastAsia="Quattrocento Sans" w:hAnsi="Quattrocento Sans" w:cs="Quattrocento Sans"/>
          <w:color w:val="0D0D0D"/>
          <w:highlight w:val="white"/>
        </w:rPr>
      </w:pPr>
      <w:r>
        <w:rPr>
          <w:rFonts w:ascii="Quattrocento Sans" w:eastAsia="Quattrocento Sans" w:hAnsi="Quattrocento Sans" w:cs="Quattrocento Sans"/>
          <w:color w:val="0D0D0D"/>
          <w:highlight w:val="white"/>
        </w:rPr>
        <w:t>Engaged with cross-functional teams to collaboratively design and implement a text alert system leveraging Sentiment Detection through Natural Language Processing (NLP) and Vokaturi open-sou</w:t>
      </w:r>
      <w:r>
        <w:rPr>
          <w:rFonts w:ascii="Quattrocento Sans" w:eastAsia="Quattrocento Sans" w:hAnsi="Quattrocento Sans" w:cs="Quattrocento Sans"/>
          <w:color w:val="0D0D0D"/>
          <w:highlight w:val="white"/>
        </w:rPr>
        <w:t>rce library. Also, worked on Prompt Engineering to use LLMs to detect emotion of a speaker over calls.</w:t>
      </w:r>
    </w:p>
    <w:p w:rsidR="008547C3" w:rsidRDefault="00F222BC">
      <w:pPr>
        <w:numPr>
          <w:ilvl w:val="0"/>
          <w:numId w:val="1"/>
        </w:numPr>
        <w:pBdr>
          <w:top w:val="nil"/>
          <w:left w:val="nil"/>
          <w:bottom w:val="nil"/>
          <w:right w:val="nil"/>
          <w:between w:val="nil"/>
        </w:pBdr>
        <w:spacing w:line="276" w:lineRule="auto"/>
        <w:rPr>
          <w:rFonts w:ascii="Quattrocento Sans" w:eastAsia="Quattrocento Sans" w:hAnsi="Quattrocento Sans" w:cs="Quattrocento Sans"/>
          <w:color w:val="0D0D0D"/>
          <w:highlight w:val="white"/>
        </w:rPr>
      </w:pPr>
      <w:r>
        <w:rPr>
          <w:rFonts w:ascii="Quattrocento Sans" w:eastAsia="Quattrocento Sans" w:hAnsi="Quattrocento Sans" w:cs="Quattrocento Sans"/>
          <w:color w:val="0D0D0D"/>
          <w:highlight w:val="white"/>
        </w:rPr>
        <w:t>Utilized Language Models (LLMs) and PocketSphinx, CMU’s open source vocabulary for small speech recognition, to identify and detect personally identifiab</w:t>
      </w:r>
      <w:r>
        <w:rPr>
          <w:rFonts w:ascii="Quattrocento Sans" w:eastAsia="Quattrocento Sans" w:hAnsi="Quattrocento Sans" w:cs="Quattrocento Sans"/>
          <w:color w:val="0D0D0D"/>
          <w:highlight w:val="white"/>
        </w:rPr>
        <w:t>le information (PII) within user data with a focus on enhancing data privacy measures.</w:t>
      </w:r>
    </w:p>
    <w:p w:rsidR="008547C3" w:rsidRDefault="00F222BC">
      <w:pPr>
        <w:numPr>
          <w:ilvl w:val="0"/>
          <w:numId w:val="1"/>
        </w:numPr>
        <w:pBdr>
          <w:top w:val="nil"/>
          <w:left w:val="nil"/>
          <w:bottom w:val="nil"/>
          <w:right w:val="nil"/>
          <w:between w:val="nil"/>
        </w:pBdr>
        <w:spacing w:line="276" w:lineRule="auto"/>
        <w:rPr>
          <w:rFonts w:ascii="Quattrocento Sans" w:eastAsia="Quattrocento Sans" w:hAnsi="Quattrocento Sans" w:cs="Quattrocento Sans"/>
          <w:color w:val="0D0D0D"/>
          <w:highlight w:val="white"/>
        </w:rPr>
      </w:pPr>
      <w:r>
        <w:rPr>
          <w:rFonts w:ascii="Quattrocento Sans" w:eastAsia="Quattrocento Sans" w:hAnsi="Quattrocento Sans" w:cs="Quattrocento Sans"/>
          <w:color w:val="0D0D0D"/>
          <w:highlight w:val="white"/>
        </w:rPr>
        <w:t xml:space="preserve">Designed a sophisticated churn predictor model by defining Time Horizon and Prediction Point to analyze customer behavior, contributing to strategic decision-making and </w:t>
      </w:r>
      <w:r>
        <w:rPr>
          <w:rFonts w:ascii="Quattrocento Sans" w:eastAsia="Quattrocento Sans" w:hAnsi="Quattrocento Sans" w:cs="Quattrocento Sans"/>
          <w:color w:val="0D0D0D"/>
          <w:highlight w:val="white"/>
        </w:rPr>
        <w:t>aiding customer retention efforts.</w:t>
      </w:r>
    </w:p>
    <w:p w:rsidR="008547C3" w:rsidRDefault="00F222BC">
      <w:pPr>
        <w:numPr>
          <w:ilvl w:val="0"/>
          <w:numId w:val="1"/>
        </w:numPr>
        <w:pBdr>
          <w:top w:val="nil"/>
          <w:left w:val="nil"/>
          <w:bottom w:val="nil"/>
          <w:right w:val="nil"/>
          <w:between w:val="nil"/>
        </w:pBdr>
        <w:spacing w:line="276" w:lineRule="auto"/>
        <w:rPr>
          <w:rFonts w:ascii="Quattrocento Sans" w:eastAsia="Quattrocento Sans" w:hAnsi="Quattrocento Sans" w:cs="Quattrocento Sans"/>
          <w:color w:val="0D0D0D"/>
          <w:highlight w:val="white"/>
        </w:rPr>
      </w:pPr>
      <w:r>
        <w:rPr>
          <w:rFonts w:ascii="Quattrocento Sans" w:eastAsia="Quattrocento Sans" w:hAnsi="Quattrocento Sans" w:cs="Quattrocento Sans"/>
          <w:color w:val="0D0D0D"/>
          <w:highlight w:val="white"/>
        </w:rPr>
        <w:t>Collaborated with business stakeholders to identify opportunities for leveraging LLMs, addressing challenges, innovating</w:t>
      </w:r>
    </w:p>
    <w:p w:rsidR="008547C3" w:rsidRDefault="00F222BC">
      <w:pPr>
        <w:pBdr>
          <w:top w:val="nil"/>
          <w:left w:val="nil"/>
          <w:bottom w:val="nil"/>
          <w:right w:val="nil"/>
          <w:between w:val="nil"/>
        </w:pBdr>
        <w:spacing w:line="276" w:lineRule="auto"/>
        <w:ind w:left="472"/>
        <w:rPr>
          <w:rFonts w:ascii="Quattrocento Sans" w:eastAsia="Quattrocento Sans" w:hAnsi="Quattrocento Sans" w:cs="Quattrocento Sans"/>
          <w:color w:val="0D0D0D"/>
          <w:highlight w:val="white"/>
        </w:rPr>
      </w:pPr>
      <w:r>
        <w:rPr>
          <w:rFonts w:ascii="Quattrocento Sans" w:eastAsia="Quattrocento Sans" w:hAnsi="Quattrocento Sans" w:cs="Quattrocento Sans"/>
          <w:color w:val="0D0D0D"/>
          <w:highlight w:val="white"/>
        </w:rPr>
        <w:t>product development and used data visualization models to understand and track KPIs.</w:t>
      </w:r>
    </w:p>
    <w:p w:rsidR="008547C3" w:rsidRDefault="00F222BC">
      <w:pPr>
        <w:numPr>
          <w:ilvl w:val="0"/>
          <w:numId w:val="1"/>
        </w:numPr>
        <w:pBdr>
          <w:top w:val="nil"/>
          <w:left w:val="nil"/>
          <w:bottom w:val="nil"/>
          <w:right w:val="nil"/>
          <w:between w:val="nil"/>
        </w:pBdr>
        <w:spacing w:line="276" w:lineRule="auto"/>
        <w:rPr>
          <w:rFonts w:ascii="Quattrocento Sans" w:eastAsia="Quattrocento Sans" w:hAnsi="Quattrocento Sans" w:cs="Quattrocento Sans"/>
          <w:color w:val="0D0D0D"/>
          <w:highlight w:val="white"/>
        </w:rPr>
      </w:pPr>
      <w:r>
        <w:rPr>
          <w:rFonts w:ascii="Quattrocento Sans" w:eastAsia="Quattrocento Sans" w:hAnsi="Quattrocento Sans" w:cs="Quattrocento Sans"/>
          <w:color w:val="0D0D0D"/>
          <w:highlight w:val="white"/>
        </w:rPr>
        <w:t>Effectively add</w:t>
      </w:r>
      <w:r>
        <w:rPr>
          <w:rFonts w:ascii="Quattrocento Sans" w:eastAsia="Quattrocento Sans" w:hAnsi="Quattrocento Sans" w:cs="Quattrocento Sans"/>
          <w:color w:val="0D0D0D"/>
          <w:highlight w:val="white"/>
        </w:rPr>
        <w:t>ressed and resolved customer support cases pertaining to the functionalities of voice recognition, sensitive information detection and sentiment analysis.</w:t>
      </w:r>
    </w:p>
    <w:p w:rsidR="008547C3" w:rsidRDefault="00F222BC">
      <w:pPr>
        <w:pBdr>
          <w:top w:val="nil"/>
          <w:left w:val="nil"/>
          <w:bottom w:val="nil"/>
          <w:right w:val="nil"/>
          <w:between w:val="nil"/>
        </w:pBdr>
        <w:spacing w:line="276" w:lineRule="auto"/>
        <w:ind w:left="472"/>
        <w:rPr>
          <w:rFonts w:ascii="Cambria" w:eastAsia="Cambria" w:hAnsi="Cambria" w:cs="Cambria"/>
          <w:color w:val="000000"/>
          <w:sz w:val="21"/>
          <w:szCs w:val="21"/>
        </w:rPr>
      </w:pPr>
      <w:r>
        <w:rPr>
          <w:noProof/>
          <w:lang w:val="en-IN"/>
        </w:rPr>
        <mc:AlternateContent>
          <mc:Choice Requires="wpg">
            <w:drawing>
              <wp:anchor distT="0" distB="0" distL="0" distR="0" simplePos="0" relativeHeight="251660288" behindDoc="1" locked="0" layoutInCell="1" hidden="0" allowOverlap="1">
                <wp:simplePos x="0" y="0"/>
                <wp:positionH relativeFrom="column">
                  <wp:posOffset>-63499</wp:posOffset>
                </wp:positionH>
                <wp:positionV relativeFrom="paragraph">
                  <wp:posOffset>63500</wp:posOffset>
                </wp:positionV>
                <wp:extent cx="7409180" cy="45085"/>
                <wp:effectExtent l="0" t="0" r="0" b="0"/>
                <wp:wrapNone/>
                <wp:docPr id="999472343" name="Group 999472343"/>
                <wp:cNvGraphicFramePr/>
                <a:graphic xmlns:a="http://schemas.openxmlformats.org/drawingml/2006/main">
                  <a:graphicData uri="http://schemas.microsoft.com/office/word/2010/wordprocessingGroup">
                    <wpg:wgp>
                      <wpg:cNvGrpSpPr/>
                      <wpg:grpSpPr>
                        <a:xfrm>
                          <a:off x="0" y="0"/>
                          <a:ext cx="7409180" cy="45085"/>
                          <a:chOff x="1641400" y="3757450"/>
                          <a:chExt cx="7409200" cy="45100"/>
                        </a:xfrm>
                      </wpg:grpSpPr>
                      <wpg:grpSp>
                        <wpg:cNvPr id="11" name="Group 11"/>
                        <wpg:cNvGrpSpPr/>
                        <wpg:grpSpPr>
                          <a:xfrm>
                            <a:off x="1641410" y="3757458"/>
                            <a:ext cx="7409180" cy="45085"/>
                            <a:chOff x="1930325" y="3773625"/>
                            <a:chExt cx="7237750" cy="12750"/>
                          </a:xfrm>
                        </wpg:grpSpPr>
                        <wps:wsp>
                          <wps:cNvPr id="12" name="Rectangle 12"/>
                          <wps:cNvSpPr/>
                          <wps:spPr>
                            <a:xfrm>
                              <a:off x="1930325" y="3773625"/>
                              <a:ext cx="7237750" cy="12750"/>
                            </a:xfrm>
                            <a:prstGeom prst="rect">
                              <a:avLst/>
                            </a:prstGeom>
                            <a:noFill/>
                            <a:ln>
                              <a:noFill/>
                            </a:ln>
                          </wps:spPr>
                          <wps:txbx>
                            <w:txbxContent>
                              <w:p w:rsidR="008547C3" w:rsidRDefault="008547C3">
                                <w:pPr>
                                  <w:textDirection w:val="btLr"/>
                                </w:pPr>
                              </w:p>
                            </w:txbxContent>
                          </wps:txbx>
                          <wps:bodyPr spcFirstLastPara="1" wrap="square" lIns="91425" tIns="91425" rIns="91425" bIns="91425" anchor="ctr" anchorCtr="0">
                            <a:noAutofit/>
                          </wps:bodyPr>
                        </wps:wsp>
                        <wpg:grpSp>
                          <wpg:cNvPr id="13" name="Group 13"/>
                          <wpg:cNvGrpSpPr/>
                          <wpg:grpSpPr>
                            <a:xfrm>
                              <a:off x="1930335" y="3780000"/>
                              <a:ext cx="7237730" cy="0"/>
                              <a:chOff x="0" y="0"/>
                              <a:chExt cx="7237730" cy="0"/>
                            </a:xfrm>
                          </wpg:grpSpPr>
                          <wps:wsp>
                            <wps:cNvPr id="14" name="Rectangle 14"/>
                            <wps:cNvSpPr/>
                            <wps:spPr>
                              <a:xfrm>
                                <a:off x="0" y="0"/>
                                <a:ext cx="7237725" cy="0"/>
                              </a:xfrm>
                              <a:prstGeom prst="rect">
                                <a:avLst/>
                              </a:prstGeom>
                              <a:noFill/>
                              <a:ln>
                                <a:noFill/>
                              </a:ln>
                            </wps:spPr>
                            <wps:txbx>
                              <w:txbxContent>
                                <w:p w:rsidR="008547C3" w:rsidRDefault="008547C3">
                                  <w:pPr>
                                    <w:textDirection w:val="btLr"/>
                                  </w:pPr>
                                </w:p>
                              </w:txbxContent>
                            </wps:txbx>
                            <wps:bodyPr spcFirstLastPara="1" wrap="square" lIns="91425" tIns="91425" rIns="91425" bIns="91425" anchor="ctr" anchorCtr="0">
                              <a:noAutofit/>
                            </wps:bodyPr>
                          </wps:wsp>
                          <wps:wsp>
                            <wps:cNvPr id="15" name="Freeform 15"/>
                            <wps:cNvSpPr/>
                            <wps:spPr>
                              <a:xfrm>
                                <a:off x="0" y="0"/>
                                <a:ext cx="7237730" cy="0"/>
                              </a:xfrm>
                              <a:custGeom>
                                <a:avLst/>
                                <a:gdLst/>
                                <a:ahLst/>
                                <a:cxnLst/>
                                <a:rect l="l" t="t" r="r" b="b"/>
                                <a:pathLst>
                                  <a:path w="7237730" h="1" extrusionOk="0">
                                    <a:moveTo>
                                      <a:pt x="0" y="0"/>
                                    </a:moveTo>
                                    <a:lnTo>
                                      <a:pt x="723773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-63499</wp:posOffset>
                </wp:positionH>
                <wp:positionV relativeFrom="paragraph">
                  <wp:posOffset>63500</wp:posOffset>
                </wp:positionV>
                <wp:extent cx="7409180" cy="45085"/>
                <wp:effectExtent b="0" l="0" r="0" t="0"/>
                <wp:wrapNone/>
                <wp:docPr id="999472343" name="image4.png"/>
                <a:graphic>
                  <a:graphicData uri="http://schemas.openxmlformats.org/drawingml/2006/picture">
                    <pic:pic>
                      <pic:nvPicPr>
                        <pic:cNvPr id="0" name="image4.png"/>
                        <pic:cNvPicPr preferRelativeResize="0"/>
                      </pic:nvPicPr>
                      <pic:blipFill>
                        <a:blip r:embed="rId10"/>
                        <a:srcRect/>
                        <a:stretch>
                          <a:fillRect/>
                        </a:stretch>
                      </pic:blipFill>
                      <pic:spPr>
                        <a:xfrm>
                          <a:off x="0" y="0"/>
                          <a:ext cx="7409180" cy="45085"/>
                        </a:xfrm>
                        <a:prstGeom prst="rect"/>
                        <a:ln/>
                      </pic:spPr>
                    </pic:pic>
                  </a:graphicData>
                </a:graphic>
              </wp:anchor>
            </w:drawing>
          </mc:Fallback>
        </mc:AlternateContent>
      </w:r>
    </w:p>
    <w:p w:rsidR="008547C3" w:rsidRDefault="00F222BC">
      <w:pPr>
        <w:spacing w:before="34" w:line="276" w:lineRule="auto"/>
        <w:rPr>
          <w:rFonts w:ascii="Cambria" w:eastAsia="Cambria" w:hAnsi="Cambria" w:cs="Cambria"/>
          <w:b/>
          <w:sz w:val="21"/>
          <w:szCs w:val="21"/>
        </w:rPr>
      </w:pPr>
      <w:r>
        <w:rPr>
          <w:rFonts w:ascii="Quattrocento Sans" w:eastAsia="Quattrocento Sans" w:hAnsi="Quattrocento Sans" w:cs="Quattrocento Sans"/>
          <w:b/>
          <w:sz w:val="21"/>
          <w:szCs w:val="21"/>
        </w:rPr>
        <w:t>Machine Learning Engineer – Call Box, Dallas, TX</w:t>
      </w:r>
      <w:r>
        <w:rPr>
          <w:rFonts w:ascii="Quattrocento Sans" w:eastAsia="Quattrocento Sans" w:hAnsi="Quattrocento Sans" w:cs="Quattrocento Sans"/>
          <w:b/>
          <w:sz w:val="21"/>
          <w:szCs w:val="21"/>
        </w:rPr>
        <w:tab/>
      </w:r>
      <w:r>
        <w:rPr>
          <w:rFonts w:ascii="Quattrocento Sans" w:eastAsia="Quattrocento Sans" w:hAnsi="Quattrocento Sans" w:cs="Quattrocento Sans"/>
          <w:b/>
          <w:sz w:val="21"/>
          <w:szCs w:val="21"/>
        </w:rPr>
        <w:tab/>
      </w:r>
      <w:r>
        <w:rPr>
          <w:rFonts w:ascii="Quattrocento Sans" w:eastAsia="Quattrocento Sans" w:hAnsi="Quattrocento Sans" w:cs="Quattrocento Sans"/>
          <w:b/>
          <w:sz w:val="21"/>
          <w:szCs w:val="21"/>
        </w:rPr>
        <w:tab/>
      </w:r>
      <w:r>
        <w:rPr>
          <w:rFonts w:ascii="Quattrocento Sans" w:eastAsia="Quattrocento Sans" w:hAnsi="Quattrocento Sans" w:cs="Quattrocento Sans"/>
          <w:b/>
          <w:sz w:val="21"/>
          <w:szCs w:val="21"/>
        </w:rPr>
        <w:tab/>
      </w:r>
      <w:r>
        <w:rPr>
          <w:rFonts w:ascii="Quattrocento Sans" w:eastAsia="Quattrocento Sans" w:hAnsi="Quattrocento Sans" w:cs="Quattrocento Sans"/>
          <w:b/>
          <w:sz w:val="21"/>
          <w:szCs w:val="21"/>
        </w:rPr>
        <w:tab/>
      </w:r>
      <w:r>
        <w:rPr>
          <w:rFonts w:ascii="Quattrocento Sans" w:eastAsia="Quattrocento Sans" w:hAnsi="Quattrocento Sans" w:cs="Quattrocento Sans"/>
          <w:b/>
          <w:sz w:val="21"/>
          <w:szCs w:val="21"/>
        </w:rPr>
        <w:tab/>
      </w:r>
      <w:r>
        <w:rPr>
          <w:rFonts w:ascii="Quattrocento Sans" w:eastAsia="Quattrocento Sans" w:hAnsi="Quattrocento Sans" w:cs="Quattrocento Sans"/>
          <w:b/>
          <w:sz w:val="21"/>
          <w:szCs w:val="21"/>
        </w:rPr>
        <w:tab/>
        <w:t xml:space="preserve">      </w:t>
      </w:r>
      <w:r>
        <w:rPr>
          <w:rFonts w:ascii="Quattrocento Sans" w:eastAsia="Quattrocento Sans" w:hAnsi="Quattrocento Sans" w:cs="Quattrocento Sans"/>
          <w:color w:val="0D0D0D"/>
          <w:highlight w:val="white"/>
        </w:rPr>
        <w:t>Feb 2020 – Jan 2022</w:t>
      </w:r>
    </w:p>
    <w:p w:rsidR="008547C3" w:rsidRDefault="00F222BC">
      <w:pPr>
        <w:numPr>
          <w:ilvl w:val="0"/>
          <w:numId w:val="1"/>
        </w:numPr>
        <w:pBdr>
          <w:top w:val="nil"/>
          <w:left w:val="nil"/>
          <w:bottom w:val="nil"/>
          <w:right w:val="nil"/>
          <w:between w:val="nil"/>
        </w:pBdr>
        <w:spacing w:line="276" w:lineRule="auto"/>
        <w:rPr>
          <w:rFonts w:ascii="Quattrocento Sans" w:eastAsia="Quattrocento Sans" w:hAnsi="Quattrocento Sans" w:cs="Quattrocento Sans"/>
          <w:color w:val="0D0D0D"/>
          <w:highlight w:val="white"/>
        </w:rPr>
      </w:pPr>
      <w:r>
        <w:rPr>
          <w:rFonts w:ascii="Quattrocento Sans" w:eastAsia="Quattrocento Sans" w:hAnsi="Quattrocento Sans" w:cs="Quattrocento Sans"/>
          <w:color w:val="0D0D0D"/>
          <w:highlight w:val="white"/>
        </w:rPr>
        <w:t>Utilized Machine Learning and Deep Learning algorithms and techniques to enhance our crowd-sourced review platform, extract valuable insights from audio and text data, and optimize telephony features by identifying the best sequence for calling prospects.</w:t>
      </w:r>
    </w:p>
    <w:p w:rsidR="008547C3" w:rsidRDefault="00F222BC">
      <w:pPr>
        <w:numPr>
          <w:ilvl w:val="0"/>
          <w:numId w:val="1"/>
        </w:numPr>
        <w:pBdr>
          <w:top w:val="nil"/>
          <w:left w:val="nil"/>
          <w:bottom w:val="nil"/>
          <w:right w:val="nil"/>
          <w:between w:val="nil"/>
        </w:pBdr>
        <w:spacing w:line="276" w:lineRule="auto"/>
        <w:rPr>
          <w:rFonts w:ascii="Quattrocento Sans" w:eastAsia="Quattrocento Sans" w:hAnsi="Quattrocento Sans" w:cs="Quattrocento Sans"/>
          <w:color w:val="0D0D0D"/>
          <w:highlight w:val="white"/>
        </w:rPr>
      </w:pPr>
      <w:r>
        <w:rPr>
          <w:rFonts w:ascii="Quattrocento Sans" w:eastAsia="Quattrocento Sans" w:hAnsi="Quattrocento Sans" w:cs="Quattrocento Sans"/>
          <w:color w:val="0D0D0D"/>
          <w:highlight w:val="white"/>
        </w:rPr>
        <w:t>Constructed machine learning pipelines tailored to analyze audio data, effectively categorizing inbound and outbound calls into diverse outcome buckets. This comprehensive classification extends to encompass SPAM detection and identification of</w:t>
      </w:r>
    </w:p>
    <w:p w:rsidR="008547C3" w:rsidRDefault="00F222BC">
      <w:pPr>
        <w:pBdr>
          <w:top w:val="nil"/>
          <w:left w:val="nil"/>
          <w:bottom w:val="nil"/>
          <w:right w:val="nil"/>
          <w:between w:val="nil"/>
        </w:pBdr>
        <w:spacing w:line="276" w:lineRule="auto"/>
        <w:ind w:left="472"/>
        <w:rPr>
          <w:rFonts w:ascii="Quattrocento Sans" w:eastAsia="Quattrocento Sans" w:hAnsi="Quattrocento Sans" w:cs="Quattrocento Sans"/>
          <w:color w:val="0D0D0D"/>
          <w:highlight w:val="white"/>
        </w:rPr>
      </w:pPr>
      <w:r>
        <w:rPr>
          <w:rFonts w:ascii="Quattrocento Sans" w:eastAsia="Quattrocento Sans" w:hAnsi="Quattrocento Sans" w:cs="Quattrocento Sans"/>
          <w:color w:val="0D0D0D"/>
          <w:highlight w:val="white"/>
        </w:rPr>
        <w:t>Calls and V</w:t>
      </w:r>
      <w:r>
        <w:rPr>
          <w:rFonts w:ascii="Quattrocento Sans" w:eastAsia="Quattrocento Sans" w:hAnsi="Quattrocento Sans" w:cs="Quattrocento Sans"/>
          <w:color w:val="0D0D0D"/>
          <w:highlight w:val="white"/>
        </w:rPr>
        <w:t>oicemails.</w:t>
      </w:r>
    </w:p>
    <w:p w:rsidR="008547C3" w:rsidRDefault="00F222BC">
      <w:pPr>
        <w:numPr>
          <w:ilvl w:val="0"/>
          <w:numId w:val="1"/>
        </w:numPr>
        <w:pBdr>
          <w:top w:val="nil"/>
          <w:left w:val="nil"/>
          <w:bottom w:val="nil"/>
          <w:right w:val="nil"/>
          <w:between w:val="nil"/>
        </w:pBdr>
        <w:spacing w:line="276" w:lineRule="auto"/>
        <w:rPr>
          <w:rFonts w:ascii="Quattrocento Sans" w:eastAsia="Quattrocento Sans" w:hAnsi="Quattrocento Sans" w:cs="Quattrocento Sans"/>
          <w:color w:val="0D0D0D"/>
          <w:highlight w:val="white"/>
        </w:rPr>
      </w:pPr>
      <w:r>
        <w:rPr>
          <w:rFonts w:ascii="Quattrocento Sans" w:eastAsia="Quattrocento Sans" w:hAnsi="Quattrocento Sans" w:cs="Quattrocento Sans"/>
          <w:color w:val="0D0D0D"/>
          <w:highlight w:val="white"/>
        </w:rPr>
        <w:t>Spearheaded the entire machine learning process, from researching solutions to data gathering on AWS S3 buckets, cleaning, feature extraction, model building, validation, prototyping, and deploying solutions to production on AWS EC2.</w:t>
      </w:r>
    </w:p>
    <w:p w:rsidR="008547C3" w:rsidRDefault="00F222BC">
      <w:pPr>
        <w:numPr>
          <w:ilvl w:val="0"/>
          <w:numId w:val="1"/>
        </w:numPr>
        <w:pBdr>
          <w:top w:val="nil"/>
          <w:left w:val="nil"/>
          <w:bottom w:val="nil"/>
          <w:right w:val="nil"/>
          <w:between w:val="nil"/>
        </w:pBdr>
        <w:spacing w:line="276" w:lineRule="auto"/>
        <w:rPr>
          <w:rFonts w:ascii="Quattrocento Sans" w:eastAsia="Quattrocento Sans" w:hAnsi="Quattrocento Sans" w:cs="Quattrocento Sans"/>
          <w:color w:val="0D0D0D"/>
          <w:highlight w:val="white"/>
        </w:rPr>
      </w:pPr>
      <w:r>
        <w:rPr>
          <w:rFonts w:ascii="Quattrocento Sans" w:eastAsia="Quattrocento Sans" w:hAnsi="Quattrocento Sans" w:cs="Quattrocento Sans"/>
          <w:color w:val="0D0D0D"/>
          <w:highlight w:val="white"/>
        </w:rPr>
        <w:t xml:space="preserve">Identified </w:t>
      </w:r>
      <w:r>
        <w:rPr>
          <w:rFonts w:ascii="Quattrocento Sans" w:eastAsia="Quattrocento Sans" w:hAnsi="Quattrocento Sans" w:cs="Quattrocento Sans"/>
          <w:color w:val="0D0D0D"/>
          <w:highlight w:val="white"/>
        </w:rPr>
        <w:t>opportunities to integrate AI solutions, solve problems and tickets on Zendesk, and contribute to developing novel AI-based product features like Speaker recognition and voicemail transcriptions.</w:t>
      </w:r>
    </w:p>
    <w:p w:rsidR="008547C3" w:rsidRDefault="00F222BC">
      <w:pPr>
        <w:pBdr>
          <w:top w:val="nil"/>
          <w:left w:val="nil"/>
          <w:bottom w:val="nil"/>
          <w:right w:val="nil"/>
          <w:between w:val="nil"/>
        </w:pBdr>
        <w:spacing w:line="276" w:lineRule="auto"/>
        <w:rPr>
          <w:rFonts w:ascii="Quattrocento Sans" w:eastAsia="Quattrocento Sans" w:hAnsi="Quattrocento Sans" w:cs="Quattrocento Sans"/>
          <w:b/>
          <w:sz w:val="21"/>
          <w:szCs w:val="21"/>
        </w:rPr>
      </w:pPr>
      <w:r>
        <w:rPr>
          <w:noProof/>
          <w:lang w:val="en-IN"/>
        </w:rPr>
        <mc:AlternateContent>
          <mc:Choice Requires="wpg">
            <w:drawing>
              <wp:anchor distT="0" distB="0" distL="0" distR="0" simplePos="0" relativeHeight="251661312" behindDoc="1" locked="0" layoutInCell="1" hidden="0" allowOverlap="1">
                <wp:simplePos x="0" y="0"/>
                <wp:positionH relativeFrom="column">
                  <wp:posOffset>-38099</wp:posOffset>
                </wp:positionH>
                <wp:positionV relativeFrom="paragraph">
                  <wp:posOffset>76200</wp:posOffset>
                </wp:positionV>
                <wp:extent cx="7409180" cy="45085"/>
                <wp:effectExtent l="0" t="0" r="0" b="0"/>
                <wp:wrapNone/>
                <wp:docPr id="999472344" name="Group 999472344"/>
                <wp:cNvGraphicFramePr/>
                <a:graphic xmlns:a="http://schemas.openxmlformats.org/drawingml/2006/main">
                  <a:graphicData uri="http://schemas.microsoft.com/office/word/2010/wordprocessingGroup">
                    <wpg:wgp>
                      <wpg:cNvGrpSpPr/>
                      <wpg:grpSpPr>
                        <a:xfrm>
                          <a:off x="0" y="0"/>
                          <a:ext cx="7409180" cy="45085"/>
                          <a:chOff x="1641400" y="3757450"/>
                          <a:chExt cx="7409200" cy="45100"/>
                        </a:xfrm>
                      </wpg:grpSpPr>
                      <wpg:grpSp>
                        <wpg:cNvPr id="16" name="Group 16"/>
                        <wpg:cNvGrpSpPr/>
                        <wpg:grpSpPr>
                          <a:xfrm>
                            <a:off x="1641410" y="3757458"/>
                            <a:ext cx="7409180" cy="45085"/>
                            <a:chOff x="1930325" y="3773625"/>
                            <a:chExt cx="7237750" cy="12750"/>
                          </a:xfrm>
                        </wpg:grpSpPr>
                        <wps:wsp>
                          <wps:cNvPr id="17" name="Rectangle 17"/>
                          <wps:cNvSpPr/>
                          <wps:spPr>
                            <a:xfrm>
                              <a:off x="1930325" y="3773625"/>
                              <a:ext cx="7237750" cy="12750"/>
                            </a:xfrm>
                            <a:prstGeom prst="rect">
                              <a:avLst/>
                            </a:prstGeom>
                            <a:noFill/>
                            <a:ln>
                              <a:noFill/>
                            </a:ln>
                          </wps:spPr>
                          <wps:txbx>
                            <w:txbxContent>
                              <w:p w:rsidR="008547C3" w:rsidRDefault="008547C3">
                                <w:pPr>
                                  <w:textDirection w:val="btLr"/>
                                </w:pPr>
                              </w:p>
                            </w:txbxContent>
                          </wps:txbx>
                          <wps:bodyPr spcFirstLastPara="1" wrap="square" lIns="91425" tIns="91425" rIns="91425" bIns="91425" anchor="ctr" anchorCtr="0">
                            <a:noAutofit/>
                          </wps:bodyPr>
                        </wps:wsp>
                        <wpg:grpSp>
                          <wpg:cNvPr id="18" name="Group 18"/>
                          <wpg:cNvGrpSpPr/>
                          <wpg:grpSpPr>
                            <a:xfrm>
                              <a:off x="1930335" y="3780000"/>
                              <a:ext cx="7237730" cy="0"/>
                              <a:chOff x="0" y="0"/>
                              <a:chExt cx="7237730" cy="0"/>
                            </a:xfrm>
                          </wpg:grpSpPr>
                          <wps:wsp>
                            <wps:cNvPr id="19" name="Rectangle 19"/>
                            <wps:cNvSpPr/>
                            <wps:spPr>
                              <a:xfrm>
                                <a:off x="0" y="0"/>
                                <a:ext cx="7237725" cy="0"/>
                              </a:xfrm>
                              <a:prstGeom prst="rect">
                                <a:avLst/>
                              </a:prstGeom>
                              <a:noFill/>
                              <a:ln>
                                <a:noFill/>
                              </a:ln>
                            </wps:spPr>
                            <wps:txbx>
                              <w:txbxContent>
                                <w:p w:rsidR="008547C3" w:rsidRDefault="008547C3">
                                  <w:pPr>
                                    <w:textDirection w:val="btLr"/>
                                  </w:pPr>
                                </w:p>
                              </w:txbxContent>
                            </wps:txbx>
                            <wps:bodyPr spcFirstLastPara="1" wrap="square" lIns="91425" tIns="91425" rIns="91425" bIns="91425" anchor="ctr" anchorCtr="0">
                              <a:noAutofit/>
                            </wps:bodyPr>
                          </wps:wsp>
                          <wps:wsp>
                            <wps:cNvPr id="20" name="Freeform 20"/>
                            <wps:cNvSpPr/>
                            <wps:spPr>
                              <a:xfrm>
                                <a:off x="0" y="0"/>
                                <a:ext cx="7237730" cy="0"/>
                              </a:xfrm>
                              <a:custGeom>
                                <a:avLst/>
                                <a:gdLst/>
                                <a:ahLst/>
                                <a:cxnLst/>
                                <a:rect l="l" t="t" r="r" b="b"/>
                                <a:pathLst>
                                  <a:path w="7237730" h="1" extrusionOk="0">
                                    <a:moveTo>
                                      <a:pt x="0" y="0"/>
                                    </a:moveTo>
                                    <a:lnTo>
                                      <a:pt x="723773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-38099</wp:posOffset>
                </wp:positionH>
                <wp:positionV relativeFrom="paragraph">
                  <wp:posOffset>76200</wp:posOffset>
                </wp:positionV>
                <wp:extent cx="7409180" cy="45085"/>
                <wp:effectExtent b="0" l="0" r="0" t="0"/>
                <wp:wrapNone/>
                <wp:docPr id="999472344" name="image5.png"/>
                <a:graphic>
                  <a:graphicData uri="http://schemas.openxmlformats.org/drawingml/2006/picture">
                    <pic:pic>
                      <pic:nvPicPr>
                        <pic:cNvPr id="0" name="image5.png"/>
                        <pic:cNvPicPr preferRelativeResize="0"/>
                      </pic:nvPicPr>
                      <pic:blipFill>
                        <a:blip r:embed="rId11"/>
                        <a:srcRect/>
                        <a:stretch>
                          <a:fillRect/>
                        </a:stretch>
                      </pic:blipFill>
                      <pic:spPr>
                        <a:xfrm>
                          <a:off x="0" y="0"/>
                          <a:ext cx="7409180" cy="45085"/>
                        </a:xfrm>
                        <a:prstGeom prst="rect"/>
                        <a:ln/>
                      </pic:spPr>
                    </pic:pic>
                  </a:graphicData>
                </a:graphic>
              </wp:anchor>
            </w:drawing>
          </mc:Fallback>
        </mc:AlternateContent>
      </w:r>
    </w:p>
    <w:p w:rsidR="008547C3" w:rsidRDefault="00F222BC">
      <w:pPr>
        <w:pBdr>
          <w:top w:val="nil"/>
          <w:left w:val="nil"/>
          <w:bottom w:val="nil"/>
          <w:right w:val="nil"/>
          <w:between w:val="nil"/>
        </w:pBdr>
        <w:spacing w:line="276" w:lineRule="auto"/>
        <w:rPr>
          <w:rFonts w:ascii="Cambria" w:eastAsia="Cambria" w:hAnsi="Cambria" w:cs="Cambria"/>
          <w:color w:val="000000"/>
          <w:sz w:val="21"/>
          <w:szCs w:val="21"/>
        </w:rPr>
      </w:pPr>
      <w:r>
        <w:rPr>
          <w:rFonts w:ascii="Quattrocento Sans" w:eastAsia="Quattrocento Sans" w:hAnsi="Quattrocento Sans" w:cs="Quattrocento Sans"/>
          <w:b/>
          <w:sz w:val="21"/>
          <w:szCs w:val="21"/>
        </w:rPr>
        <w:t xml:space="preserve">Operations Support Engineer – UT Arlington Parking and Transportation Dept., Arlington, TX       </w:t>
      </w:r>
      <w:r>
        <w:rPr>
          <w:rFonts w:ascii="Cambria" w:eastAsia="Cambria" w:hAnsi="Cambria" w:cs="Cambria"/>
          <w:sz w:val="21"/>
          <w:szCs w:val="21"/>
        </w:rPr>
        <w:t>Apr 2018 – Dec 2019</w:t>
      </w:r>
      <w:r>
        <w:rPr>
          <w:rFonts w:ascii="Cambria" w:eastAsia="Cambria" w:hAnsi="Cambria" w:cs="Cambria"/>
          <w:b/>
          <w:sz w:val="21"/>
          <w:szCs w:val="21"/>
        </w:rPr>
        <w:t xml:space="preserve"> </w:t>
      </w:r>
    </w:p>
    <w:p w:rsidR="008547C3" w:rsidRDefault="00F222BC">
      <w:pPr>
        <w:numPr>
          <w:ilvl w:val="0"/>
          <w:numId w:val="1"/>
        </w:numPr>
        <w:pBdr>
          <w:top w:val="nil"/>
          <w:left w:val="nil"/>
          <w:bottom w:val="nil"/>
          <w:right w:val="nil"/>
          <w:between w:val="nil"/>
        </w:pBdr>
        <w:spacing w:line="276" w:lineRule="auto"/>
        <w:rPr>
          <w:rFonts w:ascii="Quattrocento Sans" w:eastAsia="Quattrocento Sans" w:hAnsi="Quattrocento Sans" w:cs="Quattrocento Sans"/>
          <w:color w:val="0D0D0D"/>
          <w:highlight w:val="white"/>
        </w:rPr>
      </w:pPr>
      <w:r>
        <w:rPr>
          <w:rFonts w:ascii="Quattrocento Sans" w:eastAsia="Quattrocento Sans" w:hAnsi="Quattrocento Sans" w:cs="Quattrocento Sans"/>
          <w:color w:val="0D0D0D"/>
          <w:highlight w:val="white"/>
        </w:rPr>
        <w:t>Analyzing route-matching and real-time tracking of the on-demand Rideshare service on campus called TapRide.</w:t>
      </w:r>
    </w:p>
    <w:p w:rsidR="008547C3" w:rsidRDefault="00F222BC">
      <w:pPr>
        <w:numPr>
          <w:ilvl w:val="0"/>
          <w:numId w:val="1"/>
        </w:numPr>
        <w:pBdr>
          <w:top w:val="nil"/>
          <w:left w:val="nil"/>
          <w:bottom w:val="nil"/>
          <w:right w:val="nil"/>
          <w:between w:val="nil"/>
        </w:pBdr>
        <w:spacing w:line="276" w:lineRule="auto"/>
        <w:rPr>
          <w:rFonts w:ascii="Quattrocento Sans" w:eastAsia="Quattrocento Sans" w:hAnsi="Quattrocento Sans" w:cs="Quattrocento Sans"/>
          <w:color w:val="0D0D0D"/>
          <w:highlight w:val="white"/>
        </w:rPr>
      </w:pPr>
      <w:r>
        <w:rPr>
          <w:rFonts w:ascii="Quattrocento Sans" w:eastAsia="Quattrocento Sans" w:hAnsi="Quattrocento Sans" w:cs="Quattrocento Sans"/>
          <w:color w:val="0D0D0D"/>
          <w:highlight w:val="white"/>
        </w:rPr>
        <w:t>Evaluating the scheduler algo</w:t>
      </w:r>
      <w:r>
        <w:rPr>
          <w:rFonts w:ascii="Quattrocento Sans" w:eastAsia="Quattrocento Sans" w:hAnsi="Quattrocento Sans" w:cs="Quattrocento Sans"/>
          <w:color w:val="0D0D0D"/>
          <w:highlight w:val="white"/>
        </w:rPr>
        <w:t>rithm and reporting to the Asst. Director of Parking &amp; Transportation by status reports and Gantt</w:t>
      </w:r>
    </w:p>
    <w:p w:rsidR="008547C3" w:rsidRDefault="00F222BC">
      <w:pPr>
        <w:numPr>
          <w:ilvl w:val="0"/>
          <w:numId w:val="1"/>
        </w:numPr>
        <w:pBdr>
          <w:top w:val="nil"/>
          <w:left w:val="nil"/>
          <w:bottom w:val="nil"/>
          <w:right w:val="nil"/>
          <w:between w:val="nil"/>
        </w:pBdr>
        <w:spacing w:line="276" w:lineRule="auto"/>
        <w:rPr>
          <w:rFonts w:ascii="Quattrocento Sans" w:eastAsia="Quattrocento Sans" w:hAnsi="Quattrocento Sans" w:cs="Quattrocento Sans"/>
          <w:color w:val="0D0D0D"/>
          <w:highlight w:val="white"/>
        </w:rPr>
      </w:pPr>
      <w:r>
        <w:rPr>
          <w:rFonts w:ascii="Quattrocento Sans" w:eastAsia="Quattrocento Sans" w:hAnsi="Quattrocento Sans" w:cs="Quattrocento Sans"/>
          <w:color w:val="0D0D0D"/>
          <w:highlight w:val="white"/>
        </w:rPr>
        <w:t>charts.</w:t>
      </w:r>
    </w:p>
    <w:p w:rsidR="008547C3" w:rsidRDefault="00F222BC">
      <w:pPr>
        <w:numPr>
          <w:ilvl w:val="0"/>
          <w:numId w:val="1"/>
        </w:numPr>
        <w:pBdr>
          <w:top w:val="nil"/>
          <w:left w:val="nil"/>
          <w:bottom w:val="nil"/>
          <w:right w:val="nil"/>
          <w:between w:val="nil"/>
        </w:pBdr>
        <w:spacing w:line="276" w:lineRule="auto"/>
        <w:rPr>
          <w:rFonts w:ascii="Quattrocento Sans" w:eastAsia="Quattrocento Sans" w:hAnsi="Quattrocento Sans" w:cs="Quattrocento Sans"/>
          <w:color w:val="0D0D0D"/>
          <w:highlight w:val="white"/>
        </w:rPr>
      </w:pPr>
      <w:r>
        <w:rPr>
          <w:rFonts w:ascii="Quattrocento Sans" w:eastAsia="Quattrocento Sans" w:hAnsi="Quattrocento Sans" w:cs="Quattrocento Sans"/>
          <w:color w:val="0D0D0D"/>
          <w:highlight w:val="white"/>
        </w:rPr>
        <w:t>Improving the existing system based on user experiences, promoting accountability, and maintaining service quality.</w:t>
      </w:r>
    </w:p>
    <w:p w:rsidR="008547C3" w:rsidRDefault="00F222BC">
      <w:pPr>
        <w:pBdr>
          <w:top w:val="nil"/>
          <w:left w:val="nil"/>
          <w:bottom w:val="nil"/>
          <w:right w:val="nil"/>
          <w:between w:val="nil"/>
        </w:pBdr>
        <w:spacing w:line="276" w:lineRule="auto"/>
        <w:rPr>
          <w:rFonts w:ascii="Quattrocento Sans" w:eastAsia="Quattrocento Sans" w:hAnsi="Quattrocento Sans" w:cs="Quattrocento Sans"/>
          <w:color w:val="0D0D0D"/>
          <w:highlight w:val="white"/>
        </w:rPr>
      </w:pPr>
      <w:r>
        <w:rPr>
          <w:noProof/>
          <w:lang w:val="en-IN"/>
        </w:rPr>
        <mc:AlternateContent>
          <mc:Choice Requires="wpg">
            <w:drawing>
              <wp:anchor distT="0" distB="0" distL="0" distR="0" simplePos="0" relativeHeight="251662336" behindDoc="1" locked="0" layoutInCell="1" hidden="0" allowOverlap="1">
                <wp:simplePos x="0" y="0"/>
                <wp:positionH relativeFrom="column">
                  <wp:posOffset>0</wp:posOffset>
                </wp:positionH>
                <wp:positionV relativeFrom="paragraph">
                  <wp:posOffset>76200</wp:posOffset>
                </wp:positionV>
                <wp:extent cx="7409180" cy="45085"/>
                <wp:effectExtent l="0" t="0" r="0" b="0"/>
                <wp:wrapNone/>
                <wp:docPr id="999472341" name="Group 999472341"/>
                <wp:cNvGraphicFramePr/>
                <a:graphic xmlns:a="http://schemas.openxmlformats.org/drawingml/2006/main">
                  <a:graphicData uri="http://schemas.microsoft.com/office/word/2010/wordprocessingGroup">
                    <wpg:wgp>
                      <wpg:cNvGrpSpPr/>
                      <wpg:grpSpPr>
                        <a:xfrm>
                          <a:off x="0" y="0"/>
                          <a:ext cx="7409180" cy="45085"/>
                          <a:chOff x="1641400" y="3757450"/>
                          <a:chExt cx="7409200" cy="45100"/>
                        </a:xfrm>
                      </wpg:grpSpPr>
                      <wpg:grpSp>
                        <wpg:cNvPr id="21" name="Group 21"/>
                        <wpg:cNvGrpSpPr/>
                        <wpg:grpSpPr>
                          <a:xfrm>
                            <a:off x="1641410" y="3757458"/>
                            <a:ext cx="7409180" cy="45085"/>
                            <a:chOff x="1930325" y="3773625"/>
                            <a:chExt cx="7237750" cy="12750"/>
                          </a:xfrm>
                        </wpg:grpSpPr>
                        <wps:wsp>
                          <wps:cNvPr id="22" name="Rectangle 22"/>
                          <wps:cNvSpPr/>
                          <wps:spPr>
                            <a:xfrm>
                              <a:off x="1930325" y="3773625"/>
                              <a:ext cx="7237750" cy="12750"/>
                            </a:xfrm>
                            <a:prstGeom prst="rect">
                              <a:avLst/>
                            </a:prstGeom>
                            <a:noFill/>
                            <a:ln>
                              <a:noFill/>
                            </a:ln>
                          </wps:spPr>
                          <wps:txbx>
                            <w:txbxContent>
                              <w:p w:rsidR="008547C3" w:rsidRDefault="008547C3">
                                <w:pPr>
                                  <w:textDirection w:val="btLr"/>
                                </w:pPr>
                              </w:p>
                            </w:txbxContent>
                          </wps:txbx>
                          <wps:bodyPr spcFirstLastPara="1" wrap="square" lIns="91425" tIns="91425" rIns="91425" bIns="91425" anchor="ctr" anchorCtr="0">
                            <a:noAutofit/>
                          </wps:bodyPr>
                        </wps:wsp>
                        <wpg:grpSp>
                          <wpg:cNvPr id="23" name="Group 23"/>
                          <wpg:cNvGrpSpPr/>
                          <wpg:grpSpPr>
                            <a:xfrm>
                              <a:off x="1930335" y="3780000"/>
                              <a:ext cx="7237730" cy="0"/>
                              <a:chOff x="0" y="0"/>
                              <a:chExt cx="7237730" cy="0"/>
                            </a:xfrm>
                          </wpg:grpSpPr>
                          <wps:wsp>
                            <wps:cNvPr id="24" name="Rectangle 24"/>
                            <wps:cNvSpPr/>
                            <wps:spPr>
                              <a:xfrm>
                                <a:off x="0" y="0"/>
                                <a:ext cx="7237725" cy="0"/>
                              </a:xfrm>
                              <a:prstGeom prst="rect">
                                <a:avLst/>
                              </a:prstGeom>
                              <a:noFill/>
                              <a:ln>
                                <a:noFill/>
                              </a:ln>
                            </wps:spPr>
                            <wps:txbx>
                              <w:txbxContent>
                                <w:p w:rsidR="008547C3" w:rsidRDefault="008547C3">
                                  <w:pPr>
                                    <w:textDirection w:val="btLr"/>
                                  </w:pPr>
                                </w:p>
                              </w:txbxContent>
                            </wps:txbx>
                            <wps:bodyPr spcFirstLastPara="1" wrap="square" lIns="91425" tIns="91425" rIns="91425" bIns="91425" anchor="ctr" anchorCtr="0">
                              <a:noAutofit/>
                            </wps:bodyPr>
                          </wps:wsp>
                          <wps:wsp>
                            <wps:cNvPr id="25" name="Freeform 25"/>
                            <wps:cNvSpPr/>
                            <wps:spPr>
                              <a:xfrm>
                                <a:off x="0" y="0"/>
                                <a:ext cx="7237730" cy="0"/>
                              </a:xfrm>
                              <a:custGeom>
                                <a:avLst/>
                                <a:gdLst/>
                                <a:ahLst/>
                                <a:cxnLst/>
                                <a:rect l="l" t="t" r="r" b="b"/>
                                <a:pathLst>
                                  <a:path w="7237730" h="1" extrusionOk="0">
                                    <a:moveTo>
                                      <a:pt x="0" y="0"/>
                                    </a:moveTo>
                                    <a:lnTo>
                                      <a:pt x="723773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0</wp:posOffset>
                </wp:positionH>
                <wp:positionV relativeFrom="paragraph">
                  <wp:posOffset>76200</wp:posOffset>
                </wp:positionV>
                <wp:extent cx="7409180" cy="45085"/>
                <wp:effectExtent b="0" l="0" r="0" t="0"/>
                <wp:wrapNone/>
                <wp:docPr id="999472341" name="image2.png"/>
                <a:graphic>
                  <a:graphicData uri="http://schemas.openxmlformats.org/drawingml/2006/picture">
                    <pic:pic>
                      <pic:nvPicPr>
                        <pic:cNvPr id="0" name="image2.png"/>
                        <pic:cNvPicPr preferRelativeResize="0"/>
                      </pic:nvPicPr>
                      <pic:blipFill>
                        <a:blip r:embed="rId12"/>
                        <a:srcRect/>
                        <a:stretch>
                          <a:fillRect/>
                        </a:stretch>
                      </pic:blipFill>
                      <pic:spPr>
                        <a:xfrm>
                          <a:off x="0" y="0"/>
                          <a:ext cx="7409180" cy="45085"/>
                        </a:xfrm>
                        <a:prstGeom prst="rect"/>
                        <a:ln/>
                      </pic:spPr>
                    </pic:pic>
                  </a:graphicData>
                </a:graphic>
              </wp:anchor>
            </w:drawing>
          </mc:Fallback>
        </mc:AlternateContent>
      </w:r>
    </w:p>
    <w:p w:rsidR="008547C3" w:rsidRDefault="00F222BC">
      <w:pPr>
        <w:pBdr>
          <w:top w:val="nil"/>
          <w:left w:val="nil"/>
          <w:bottom w:val="nil"/>
          <w:right w:val="nil"/>
          <w:between w:val="nil"/>
        </w:pBdr>
        <w:spacing w:line="276" w:lineRule="auto"/>
        <w:rPr>
          <w:rFonts w:ascii="Quattrocento Sans" w:eastAsia="Quattrocento Sans" w:hAnsi="Quattrocento Sans" w:cs="Quattrocento Sans"/>
          <w:color w:val="0D0D0D"/>
          <w:highlight w:val="white"/>
        </w:rPr>
      </w:pPr>
      <w:r>
        <w:rPr>
          <w:rFonts w:ascii="Quattrocento Sans" w:eastAsia="Quattrocento Sans" w:hAnsi="Quattrocento Sans" w:cs="Quattrocento Sans"/>
          <w:b/>
          <w:sz w:val="21"/>
          <w:szCs w:val="21"/>
        </w:rPr>
        <w:t>Intern – EduVance, Mumbai,</w:t>
      </w:r>
      <w:r>
        <w:rPr>
          <w:rFonts w:ascii="Quattrocento Sans" w:eastAsia="Quattrocento Sans" w:hAnsi="Quattrocento Sans" w:cs="Quattrocento Sans"/>
          <w:b/>
          <w:sz w:val="21"/>
          <w:szCs w:val="21"/>
        </w:rPr>
        <w:t xml:space="preserve"> IN       </w:t>
      </w:r>
      <w:r>
        <w:rPr>
          <w:rFonts w:ascii="Quattrocento Sans" w:eastAsia="Quattrocento Sans" w:hAnsi="Quattrocento Sans" w:cs="Quattrocento Sans"/>
          <w:b/>
          <w:sz w:val="21"/>
          <w:szCs w:val="21"/>
        </w:rPr>
        <w:tab/>
      </w:r>
      <w:r>
        <w:rPr>
          <w:rFonts w:ascii="Quattrocento Sans" w:eastAsia="Quattrocento Sans" w:hAnsi="Quattrocento Sans" w:cs="Quattrocento Sans"/>
          <w:b/>
          <w:sz w:val="21"/>
          <w:szCs w:val="21"/>
        </w:rPr>
        <w:tab/>
      </w:r>
      <w:r>
        <w:rPr>
          <w:rFonts w:ascii="Quattrocento Sans" w:eastAsia="Quattrocento Sans" w:hAnsi="Quattrocento Sans" w:cs="Quattrocento Sans"/>
          <w:b/>
          <w:sz w:val="21"/>
          <w:szCs w:val="21"/>
        </w:rPr>
        <w:tab/>
      </w:r>
      <w:r>
        <w:rPr>
          <w:rFonts w:ascii="Quattrocento Sans" w:eastAsia="Quattrocento Sans" w:hAnsi="Quattrocento Sans" w:cs="Quattrocento Sans"/>
          <w:b/>
          <w:sz w:val="21"/>
          <w:szCs w:val="21"/>
        </w:rPr>
        <w:tab/>
      </w:r>
      <w:r>
        <w:rPr>
          <w:rFonts w:ascii="Quattrocento Sans" w:eastAsia="Quattrocento Sans" w:hAnsi="Quattrocento Sans" w:cs="Quattrocento Sans"/>
          <w:b/>
          <w:sz w:val="21"/>
          <w:szCs w:val="21"/>
        </w:rPr>
        <w:tab/>
      </w:r>
      <w:r>
        <w:rPr>
          <w:rFonts w:ascii="Quattrocento Sans" w:eastAsia="Quattrocento Sans" w:hAnsi="Quattrocento Sans" w:cs="Quattrocento Sans"/>
          <w:b/>
          <w:sz w:val="21"/>
          <w:szCs w:val="21"/>
        </w:rPr>
        <w:tab/>
      </w:r>
      <w:r>
        <w:rPr>
          <w:rFonts w:ascii="Quattrocento Sans" w:eastAsia="Quattrocento Sans" w:hAnsi="Quattrocento Sans" w:cs="Quattrocento Sans"/>
          <w:b/>
          <w:sz w:val="21"/>
          <w:szCs w:val="21"/>
        </w:rPr>
        <w:tab/>
      </w:r>
      <w:r>
        <w:rPr>
          <w:rFonts w:ascii="Quattrocento Sans" w:eastAsia="Quattrocento Sans" w:hAnsi="Quattrocento Sans" w:cs="Quattrocento Sans"/>
          <w:b/>
          <w:sz w:val="21"/>
          <w:szCs w:val="21"/>
        </w:rPr>
        <w:tab/>
      </w:r>
      <w:r>
        <w:rPr>
          <w:rFonts w:ascii="Quattrocento Sans" w:eastAsia="Quattrocento Sans" w:hAnsi="Quattrocento Sans" w:cs="Quattrocento Sans"/>
          <w:b/>
          <w:sz w:val="21"/>
          <w:szCs w:val="21"/>
        </w:rPr>
        <w:tab/>
      </w:r>
      <w:r>
        <w:rPr>
          <w:rFonts w:ascii="Cambria" w:eastAsia="Cambria" w:hAnsi="Cambria" w:cs="Cambria"/>
          <w:sz w:val="21"/>
          <w:szCs w:val="21"/>
        </w:rPr>
        <w:t>May 15 2018 – Jun  2019</w:t>
      </w:r>
      <w:r>
        <w:rPr>
          <w:rFonts w:ascii="Cambria" w:eastAsia="Cambria" w:hAnsi="Cambria" w:cs="Cambria"/>
          <w:b/>
          <w:sz w:val="21"/>
          <w:szCs w:val="21"/>
        </w:rPr>
        <w:t xml:space="preserve"> </w:t>
      </w:r>
    </w:p>
    <w:p w:rsidR="008547C3" w:rsidRDefault="00F222BC">
      <w:pPr>
        <w:numPr>
          <w:ilvl w:val="0"/>
          <w:numId w:val="1"/>
        </w:numPr>
        <w:pBdr>
          <w:top w:val="nil"/>
          <w:left w:val="nil"/>
          <w:bottom w:val="nil"/>
          <w:right w:val="nil"/>
          <w:between w:val="nil"/>
        </w:pBdr>
        <w:spacing w:line="276" w:lineRule="auto"/>
        <w:rPr>
          <w:rFonts w:ascii="Quattrocento Sans" w:eastAsia="Quattrocento Sans" w:hAnsi="Quattrocento Sans" w:cs="Quattrocento Sans"/>
          <w:color w:val="0D0D0D"/>
          <w:highlight w:val="white"/>
        </w:rPr>
      </w:pPr>
      <w:r>
        <w:rPr>
          <w:rFonts w:ascii="Quattrocento Sans" w:eastAsia="Quattrocento Sans" w:hAnsi="Quattrocento Sans" w:cs="Quattrocento Sans"/>
          <w:color w:val="0D0D0D"/>
          <w:highlight w:val="white"/>
        </w:rPr>
        <w:t>Received industrial-grade training in ARM-embedded and Cypress Semiconductor programmable devices. Specialized in designing devices with sensors and actuators to perform predefined functions and facilitate the co</w:t>
      </w:r>
      <w:r>
        <w:rPr>
          <w:rFonts w:ascii="Quattrocento Sans" w:eastAsia="Quattrocento Sans" w:hAnsi="Quattrocento Sans" w:cs="Quattrocento Sans"/>
          <w:color w:val="0D0D0D"/>
          <w:highlight w:val="white"/>
        </w:rPr>
        <w:t>llection and exchange of information.</w:t>
      </w:r>
    </w:p>
    <w:p w:rsidR="008547C3" w:rsidRDefault="00F222BC">
      <w:pPr>
        <w:numPr>
          <w:ilvl w:val="0"/>
          <w:numId w:val="1"/>
        </w:numPr>
        <w:pBdr>
          <w:top w:val="nil"/>
          <w:left w:val="nil"/>
          <w:bottom w:val="nil"/>
          <w:right w:val="nil"/>
          <w:between w:val="nil"/>
        </w:pBdr>
        <w:spacing w:line="276" w:lineRule="auto"/>
        <w:rPr>
          <w:rFonts w:ascii="Quattrocento Sans" w:eastAsia="Quattrocento Sans" w:hAnsi="Quattrocento Sans" w:cs="Quattrocento Sans"/>
          <w:color w:val="0D0D0D"/>
          <w:highlight w:val="white"/>
        </w:rPr>
      </w:pPr>
      <w:r>
        <w:rPr>
          <w:rFonts w:ascii="Quattrocento Sans" w:eastAsia="Quattrocento Sans" w:hAnsi="Quattrocento Sans" w:cs="Quattrocento Sans"/>
          <w:color w:val="0D0D0D"/>
          <w:highlight w:val="white"/>
        </w:rPr>
        <w:t>Implemented diverse projects including a Light Intensity Meter, Wireless Sensor Node for Temperature Sensing, Surface Level Measurement, Proximity Sensor, and Data Acquisition System.</w:t>
      </w:r>
    </w:p>
    <w:p w:rsidR="008547C3" w:rsidRDefault="00F222BC">
      <w:pPr>
        <w:spacing w:before="31" w:line="276" w:lineRule="auto"/>
        <w:rPr>
          <w:rFonts w:ascii="Cambria" w:eastAsia="Cambria" w:hAnsi="Cambria" w:cs="Cambria"/>
          <w:sz w:val="21"/>
          <w:szCs w:val="21"/>
        </w:rPr>
      </w:pPr>
      <w:r>
        <w:rPr>
          <w:rFonts w:ascii="Cambria" w:eastAsia="Cambria" w:hAnsi="Cambria" w:cs="Cambria"/>
          <w:sz w:val="21"/>
          <w:szCs w:val="21"/>
        </w:rPr>
        <w:lastRenderedPageBreak/>
        <w:t xml:space="preserve">                                                                                                                            </w:t>
      </w:r>
      <w:r>
        <w:rPr>
          <w:noProof/>
          <w:lang w:val="en-IN"/>
        </w:rPr>
        <mc:AlternateContent>
          <mc:Choice Requires="wpg">
            <w:drawing>
              <wp:anchor distT="0" distB="0" distL="0" distR="0" simplePos="0" relativeHeight="251663360" behindDoc="1" locked="0" layoutInCell="1" hidden="0" allowOverlap="1">
                <wp:simplePos x="0" y="0"/>
                <wp:positionH relativeFrom="column">
                  <wp:posOffset>0</wp:posOffset>
                </wp:positionH>
                <wp:positionV relativeFrom="paragraph">
                  <wp:posOffset>76200</wp:posOffset>
                </wp:positionV>
                <wp:extent cx="7396480" cy="45085"/>
                <wp:effectExtent l="0" t="0" r="0" b="0"/>
                <wp:wrapNone/>
                <wp:docPr id="999472347" name="Group 999472347"/>
                <wp:cNvGraphicFramePr/>
                <a:graphic xmlns:a="http://schemas.openxmlformats.org/drawingml/2006/main">
                  <a:graphicData uri="http://schemas.microsoft.com/office/word/2010/wordprocessingGroup">
                    <wpg:wgp>
                      <wpg:cNvGrpSpPr/>
                      <wpg:grpSpPr>
                        <a:xfrm>
                          <a:off x="0" y="0"/>
                          <a:ext cx="7396480" cy="45085"/>
                          <a:chOff x="1647750" y="3757450"/>
                          <a:chExt cx="7396500" cy="45100"/>
                        </a:xfrm>
                      </wpg:grpSpPr>
                      <wpg:grpSp>
                        <wpg:cNvPr id="26" name="Group 26"/>
                        <wpg:cNvGrpSpPr/>
                        <wpg:grpSpPr>
                          <a:xfrm>
                            <a:off x="1647760" y="3757458"/>
                            <a:ext cx="7396480" cy="45085"/>
                            <a:chOff x="1930325" y="3773625"/>
                            <a:chExt cx="7237750" cy="12750"/>
                          </a:xfrm>
                        </wpg:grpSpPr>
                        <wps:wsp>
                          <wps:cNvPr id="27" name="Rectangle 27"/>
                          <wps:cNvSpPr/>
                          <wps:spPr>
                            <a:xfrm>
                              <a:off x="1930325" y="3773625"/>
                              <a:ext cx="7237750" cy="12750"/>
                            </a:xfrm>
                            <a:prstGeom prst="rect">
                              <a:avLst/>
                            </a:prstGeom>
                            <a:noFill/>
                            <a:ln>
                              <a:noFill/>
                            </a:ln>
                          </wps:spPr>
                          <wps:txbx>
                            <w:txbxContent>
                              <w:p w:rsidR="008547C3" w:rsidRDefault="008547C3">
                                <w:pPr>
                                  <w:textDirection w:val="btLr"/>
                                </w:pPr>
                              </w:p>
                            </w:txbxContent>
                          </wps:txbx>
                          <wps:bodyPr spcFirstLastPara="1" wrap="square" lIns="91425" tIns="91425" rIns="91425" bIns="91425" anchor="ctr" anchorCtr="0">
                            <a:noAutofit/>
                          </wps:bodyPr>
                        </wps:wsp>
                        <wpg:grpSp>
                          <wpg:cNvPr id="28" name="Group 28"/>
                          <wpg:cNvGrpSpPr/>
                          <wpg:grpSpPr>
                            <a:xfrm>
                              <a:off x="1930335" y="3780000"/>
                              <a:ext cx="7237730" cy="0"/>
                              <a:chOff x="0" y="0"/>
                              <a:chExt cx="7237730" cy="0"/>
                            </a:xfrm>
                          </wpg:grpSpPr>
                          <wps:wsp>
                            <wps:cNvPr id="29" name="Rectangle 29"/>
                            <wps:cNvSpPr/>
                            <wps:spPr>
                              <a:xfrm>
                                <a:off x="0" y="0"/>
                                <a:ext cx="7237725" cy="0"/>
                              </a:xfrm>
                              <a:prstGeom prst="rect">
                                <a:avLst/>
                              </a:prstGeom>
                              <a:noFill/>
                              <a:ln>
                                <a:noFill/>
                              </a:ln>
                            </wps:spPr>
                            <wps:txbx>
                              <w:txbxContent>
                                <w:p w:rsidR="008547C3" w:rsidRDefault="008547C3">
                                  <w:pPr>
                                    <w:textDirection w:val="btLr"/>
                                  </w:pPr>
                                </w:p>
                              </w:txbxContent>
                            </wps:txbx>
                            <wps:bodyPr spcFirstLastPara="1" wrap="square" lIns="91425" tIns="91425" rIns="91425" bIns="91425" anchor="ctr" anchorCtr="0">
                              <a:noAutofit/>
                            </wps:bodyPr>
                          </wps:wsp>
                          <wps:wsp>
                            <wps:cNvPr id="30" name="Freeform 30"/>
                            <wps:cNvSpPr/>
                            <wps:spPr>
                              <a:xfrm>
                                <a:off x="0" y="0"/>
                                <a:ext cx="7237730" cy="0"/>
                              </a:xfrm>
                              <a:custGeom>
                                <a:avLst/>
                                <a:gdLst/>
                                <a:ahLst/>
                                <a:cxnLst/>
                                <a:rect l="l" t="t" r="r" b="b"/>
                                <a:pathLst>
                                  <a:path w="7237730" h="1" extrusionOk="0">
                                    <a:moveTo>
                                      <a:pt x="0" y="0"/>
                                    </a:moveTo>
                                    <a:lnTo>
                                      <a:pt x="723773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0</wp:posOffset>
                </wp:positionH>
                <wp:positionV relativeFrom="paragraph">
                  <wp:posOffset>76200</wp:posOffset>
                </wp:positionV>
                <wp:extent cx="7396480" cy="45085"/>
                <wp:effectExtent b="0" l="0" r="0" t="0"/>
                <wp:wrapNone/>
                <wp:docPr id="999472347" name="image8.png"/>
                <a:graphic>
                  <a:graphicData uri="http://schemas.openxmlformats.org/drawingml/2006/picture">
                    <pic:pic>
                      <pic:nvPicPr>
                        <pic:cNvPr id="0" name="image8.png"/>
                        <pic:cNvPicPr preferRelativeResize="0"/>
                      </pic:nvPicPr>
                      <pic:blipFill>
                        <a:blip r:embed="rId13"/>
                        <a:srcRect/>
                        <a:stretch>
                          <a:fillRect/>
                        </a:stretch>
                      </pic:blipFill>
                      <pic:spPr>
                        <a:xfrm>
                          <a:off x="0" y="0"/>
                          <a:ext cx="7396480" cy="45085"/>
                        </a:xfrm>
                        <a:prstGeom prst="rect"/>
                        <a:ln/>
                      </pic:spPr>
                    </pic:pic>
                  </a:graphicData>
                </a:graphic>
              </wp:anchor>
            </w:drawing>
          </mc:Fallback>
        </mc:AlternateContent>
      </w:r>
    </w:p>
    <w:p w:rsidR="008547C3" w:rsidRDefault="00F222BC">
      <w:pPr>
        <w:spacing w:before="31" w:line="276" w:lineRule="auto"/>
        <w:rPr>
          <w:rFonts w:ascii="Cambria" w:eastAsia="Cambria" w:hAnsi="Cambria" w:cs="Cambria"/>
          <w:sz w:val="21"/>
          <w:szCs w:val="21"/>
        </w:rPr>
      </w:pPr>
      <w:r>
        <w:rPr>
          <w:rFonts w:ascii="Cambria" w:eastAsia="Cambria" w:hAnsi="Cambria" w:cs="Cambria"/>
          <w:b/>
          <w:color w:val="1E4E78"/>
          <w:sz w:val="21"/>
          <w:szCs w:val="21"/>
        </w:rPr>
        <w:t xml:space="preserve">                                                                                                                 SKILLS</w:t>
      </w:r>
    </w:p>
    <w:p w:rsidR="008547C3" w:rsidRDefault="00F222BC">
      <w:pPr>
        <w:widowControl w:val="0"/>
        <w:pBdr>
          <w:top w:val="nil"/>
          <w:left w:val="nil"/>
          <w:bottom w:val="nil"/>
          <w:right w:val="nil"/>
          <w:between w:val="nil"/>
        </w:pBdr>
        <w:spacing w:before="38" w:line="276" w:lineRule="auto"/>
        <w:ind w:left="50" w:right="494"/>
        <w:rPr>
          <w:rFonts w:ascii="Quattrocento Sans" w:eastAsia="Quattrocento Sans" w:hAnsi="Quattrocento Sans" w:cs="Quattrocento Sans"/>
          <w:color w:val="000000"/>
          <w:sz w:val="21"/>
          <w:szCs w:val="21"/>
        </w:rPr>
      </w:pPr>
      <w:r>
        <w:rPr>
          <w:rFonts w:ascii="Quattrocento Sans" w:eastAsia="Quattrocento Sans" w:hAnsi="Quattrocento Sans" w:cs="Quattrocento Sans"/>
          <w:b/>
          <w:sz w:val="21"/>
          <w:szCs w:val="21"/>
        </w:rPr>
        <w:t xml:space="preserve">Technical Skills (Languages): </w:t>
      </w:r>
      <w:r>
        <w:rPr>
          <w:rFonts w:ascii="Quattrocento Sans" w:eastAsia="Quattrocento Sans" w:hAnsi="Quattrocento Sans" w:cs="Quattrocento Sans"/>
          <w:color w:val="000000"/>
          <w:sz w:val="21"/>
          <w:szCs w:val="21"/>
        </w:rPr>
        <w:t>Python (numpy, pandas, scikit-learn), SQL scripting, Bash, GitHub, C, C++, Putty,</w:t>
      </w:r>
    </w:p>
    <w:p w:rsidR="008547C3" w:rsidRDefault="00F222BC">
      <w:pPr>
        <w:widowControl w:val="0"/>
        <w:pBdr>
          <w:top w:val="nil"/>
          <w:left w:val="nil"/>
          <w:bottom w:val="nil"/>
          <w:right w:val="nil"/>
          <w:between w:val="nil"/>
        </w:pBdr>
        <w:spacing w:before="38" w:line="276" w:lineRule="auto"/>
        <w:ind w:left="50" w:right="494"/>
        <w:rPr>
          <w:rFonts w:ascii="Cambria" w:eastAsia="Cambria" w:hAnsi="Cambria" w:cs="Cambria"/>
          <w:color w:val="000000"/>
          <w:sz w:val="21"/>
          <w:szCs w:val="21"/>
        </w:rPr>
      </w:pPr>
      <w:r>
        <w:rPr>
          <w:rFonts w:ascii="Quattrocento Sans" w:eastAsia="Quattrocento Sans" w:hAnsi="Quattrocento Sans" w:cs="Quattrocento Sans"/>
          <w:color w:val="000000"/>
          <w:sz w:val="21"/>
          <w:szCs w:val="21"/>
        </w:rPr>
        <w:t>HTML, Product 0-&gt;1</w:t>
      </w:r>
      <w:r>
        <w:rPr>
          <w:rFonts w:ascii="Quattrocento Sans" w:eastAsia="Quattrocento Sans" w:hAnsi="Quattrocento Sans" w:cs="Quattrocento Sans"/>
          <w:color w:val="0D0D0D"/>
          <w:highlight w:val="white"/>
        </w:rPr>
        <w:t>.</w:t>
      </w:r>
    </w:p>
    <w:p w:rsidR="008547C3" w:rsidRDefault="00F222BC">
      <w:pPr>
        <w:widowControl w:val="0"/>
        <w:pBdr>
          <w:top w:val="nil"/>
          <w:left w:val="nil"/>
          <w:bottom w:val="nil"/>
          <w:right w:val="nil"/>
          <w:between w:val="nil"/>
        </w:pBdr>
        <w:spacing w:before="38" w:line="276" w:lineRule="auto"/>
        <w:ind w:left="50" w:right="494"/>
        <w:rPr>
          <w:rFonts w:ascii="Cambria" w:eastAsia="Cambria" w:hAnsi="Cambria" w:cs="Cambria"/>
          <w:color w:val="000000"/>
          <w:sz w:val="21"/>
          <w:szCs w:val="21"/>
        </w:rPr>
      </w:pPr>
      <w:r>
        <w:rPr>
          <w:rFonts w:ascii="Quattrocento Sans" w:eastAsia="Quattrocento Sans" w:hAnsi="Quattrocento Sans" w:cs="Quattrocento Sans"/>
          <w:b/>
          <w:sz w:val="21"/>
          <w:szCs w:val="21"/>
        </w:rPr>
        <w:t>Machine Learning Technical Skills:</w:t>
      </w:r>
      <w:r>
        <w:rPr>
          <w:rFonts w:ascii="Cambria" w:eastAsia="Cambria" w:hAnsi="Cambria" w:cs="Cambria"/>
          <w:color w:val="000000"/>
          <w:sz w:val="21"/>
          <w:szCs w:val="21"/>
        </w:rPr>
        <w:t xml:space="preserve"> </w:t>
      </w:r>
      <w:r>
        <w:rPr>
          <w:rFonts w:ascii="Quattrocento Sans" w:eastAsia="Quattrocento Sans" w:hAnsi="Quattrocento Sans" w:cs="Quattrocento Sans"/>
          <w:color w:val="0D0D0D"/>
          <w:highlight w:val="white"/>
        </w:rPr>
        <w:t>TensorFlow, PyTorch, OpenCV, Ffmpeg, AWS S3, EC2, Lambda, SQL, NLP, EDA/ETL, LLMs, A/B te</w:t>
      </w:r>
      <w:r>
        <w:rPr>
          <w:rFonts w:ascii="Quattrocento Sans" w:eastAsia="Quattrocento Sans" w:hAnsi="Quattrocento Sans" w:cs="Quattrocento Sans"/>
          <w:color w:val="0D0D0D"/>
          <w:highlight w:val="white"/>
        </w:rPr>
        <w:t>sting, AzureML, Speech Recognition</w:t>
      </w:r>
    </w:p>
    <w:p w:rsidR="008547C3" w:rsidRDefault="00F222BC">
      <w:pPr>
        <w:widowControl w:val="0"/>
        <w:pBdr>
          <w:top w:val="nil"/>
          <w:left w:val="nil"/>
          <w:bottom w:val="nil"/>
          <w:right w:val="nil"/>
          <w:between w:val="nil"/>
        </w:pBdr>
        <w:spacing w:before="38" w:line="276" w:lineRule="auto"/>
        <w:ind w:left="50" w:right="494"/>
        <w:rPr>
          <w:rFonts w:ascii="Cambria" w:eastAsia="Cambria" w:hAnsi="Cambria" w:cs="Cambria"/>
          <w:color w:val="000000"/>
          <w:sz w:val="21"/>
          <w:szCs w:val="21"/>
        </w:rPr>
      </w:pPr>
      <w:r>
        <w:rPr>
          <w:rFonts w:ascii="Quattrocento Sans" w:eastAsia="Quattrocento Sans" w:hAnsi="Quattrocento Sans" w:cs="Quattrocento Sans"/>
          <w:b/>
          <w:sz w:val="21"/>
          <w:szCs w:val="21"/>
        </w:rPr>
        <w:t xml:space="preserve">Frontend Skills (IDEs): </w:t>
      </w:r>
      <w:r>
        <w:rPr>
          <w:rFonts w:ascii="Quattrocento Sans" w:eastAsia="Quattrocento Sans" w:hAnsi="Quattrocento Sans" w:cs="Quattrocento Sans"/>
          <w:color w:val="0D0D0D"/>
          <w:highlight w:val="white"/>
        </w:rPr>
        <w:t>MATLAB, Simulink, Jupyter Notebook, Eclipse, VS code, MS Excel, MS Word.</w:t>
      </w:r>
    </w:p>
    <w:p w:rsidR="008547C3" w:rsidRDefault="00F222BC">
      <w:pPr>
        <w:widowControl w:val="0"/>
        <w:pBdr>
          <w:top w:val="nil"/>
          <w:left w:val="nil"/>
          <w:bottom w:val="nil"/>
          <w:right w:val="nil"/>
          <w:between w:val="nil"/>
        </w:pBdr>
        <w:spacing w:before="38" w:line="276" w:lineRule="auto"/>
        <w:ind w:left="50" w:right="494"/>
        <w:rPr>
          <w:rFonts w:ascii="Cambria" w:eastAsia="Cambria" w:hAnsi="Cambria" w:cs="Cambria"/>
          <w:color w:val="000000"/>
          <w:sz w:val="21"/>
          <w:szCs w:val="21"/>
        </w:rPr>
      </w:pPr>
      <w:r>
        <w:rPr>
          <w:rFonts w:ascii="Quattrocento Sans" w:eastAsia="Quattrocento Sans" w:hAnsi="Quattrocento Sans" w:cs="Quattrocento Sans"/>
          <w:b/>
          <w:sz w:val="21"/>
          <w:szCs w:val="21"/>
        </w:rPr>
        <w:t>Project/Product Management Skills:</w:t>
      </w:r>
      <w:r>
        <w:rPr>
          <w:rFonts w:ascii="Cambria" w:eastAsia="Cambria" w:hAnsi="Cambria" w:cs="Cambria"/>
          <w:color w:val="000000"/>
          <w:sz w:val="21"/>
          <w:szCs w:val="21"/>
        </w:rPr>
        <w:t xml:space="preserve"> </w:t>
      </w:r>
      <w:r>
        <w:rPr>
          <w:rFonts w:ascii="Quattrocento Sans" w:eastAsia="Quattrocento Sans" w:hAnsi="Quattrocento Sans" w:cs="Quattrocento Sans"/>
          <w:color w:val="0D0D0D"/>
          <w:highlight w:val="white"/>
        </w:rPr>
        <w:t>HIPPA Compliance, Time Management, Communication, Organizational Skills, Stakeholder Mana</w:t>
      </w:r>
      <w:r>
        <w:rPr>
          <w:rFonts w:ascii="Quattrocento Sans" w:eastAsia="Quattrocento Sans" w:hAnsi="Quattrocento Sans" w:cs="Quattrocento Sans"/>
          <w:color w:val="0D0D0D"/>
          <w:highlight w:val="white"/>
        </w:rPr>
        <w:t>gement, Cross-functional adaptability, Customer Retention, Agile, Kanban, Scrum, Gantt Charts.</w:t>
      </w:r>
    </w:p>
    <w:p w:rsidR="008547C3" w:rsidRDefault="00F222BC">
      <w:pPr>
        <w:spacing w:before="31" w:line="276" w:lineRule="auto"/>
        <w:rPr>
          <w:rFonts w:ascii="Cambria" w:eastAsia="Cambria" w:hAnsi="Cambria" w:cs="Cambria"/>
          <w:sz w:val="21"/>
          <w:szCs w:val="21"/>
        </w:rPr>
      </w:pPr>
      <w:r>
        <w:rPr>
          <w:rFonts w:ascii="Cambria" w:eastAsia="Cambria" w:hAnsi="Cambria" w:cs="Cambria"/>
          <w:b/>
          <w:color w:val="1E4E78"/>
          <w:sz w:val="21"/>
          <w:szCs w:val="21"/>
        </w:rPr>
        <w:t xml:space="preserve"> </w:t>
      </w:r>
      <w:r>
        <w:rPr>
          <w:noProof/>
          <w:lang w:val="en-IN"/>
        </w:rPr>
        <mc:AlternateContent>
          <mc:Choice Requires="wpg">
            <w:drawing>
              <wp:anchor distT="0" distB="0" distL="0" distR="0" simplePos="0" relativeHeight="251664384" behindDoc="1" locked="0" layoutInCell="1" hidden="0" allowOverlap="1">
                <wp:simplePos x="0" y="0"/>
                <wp:positionH relativeFrom="column">
                  <wp:posOffset>0</wp:posOffset>
                </wp:positionH>
                <wp:positionV relativeFrom="paragraph">
                  <wp:posOffset>63500</wp:posOffset>
                </wp:positionV>
                <wp:extent cx="7409180" cy="45085"/>
                <wp:effectExtent l="0" t="0" r="0" b="0"/>
                <wp:wrapNone/>
                <wp:docPr id="999472349" name="Group 999472349"/>
                <wp:cNvGraphicFramePr/>
                <a:graphic xmlns:a="http://schemas.openxmlformats.org/drawingml/2006/main">
                  <a:graphicData uri="http://schemas.microsoft.com/office/word/2010/wordprocessingGroup">
                    <wpg:wgp>
                      <wpg:cNvGrpSpPr/>
                      <wpg:grpSpPr>
                        <a:xfrm>
                          <a:off x="0" y="0"/>
                          <a:ext cx="7409180" cy="45085"/>
                          <a:chOff x="1641400" y="3757450"/>
                          <a:chExt cx="7409200" cy="45100"/>
                        </a:xfrm>
                      </wpg:grpSpPr>
                      <wpg:grpSp>
                        <wpg:cNvPr id="31" name="Group 31"/>
                        <wpg:cNvGrpSpPr/>
                        <wpg:grpSpPr>
                          <a:xfrm rot="10800000" flipH="1">
                            <a:off x="1641410" y="3757458"/>
                            <a:ext cx="7409180" cy="45085"/>
                            <a:chOff x="1930325" y="3773625"/>
                            <a:chExt cx="7237750" cy="12750"/>
                          </a:xfrm>
                        </wpg:grpSpPr>
                        <wps:wsp>
                          <wps:cNvPr id="999472320" name="Rectangle 999472320"/>
                          <wps:cNvSpPr/>
                          <wps:spPr>
                            <a:xfrm>
                              <a:off x="1930325" y="3773625"/>
                              <a:ext cx="7237750" cy="12750"/>
                            </a:xfrm>
                            <a:prstGeom prst="rect">
                              <a:avLst/>
                            </a:prstGeom>
                            <a:noFill/>
                            <a:ln>
                              <a:noFill/>
                            </a:ln>
                          </wps:spPr>
                          <wps:txbx>
                            <w:txbxContent>
                              <w:p w:rsidR="008547C3" w:rsidRDefault="008547C3">
                                <w:pPr>
                                  <w:textDirection w:val="btLr"/>
                                </w:pPr>
                              </w:p>
                            </w:txbxContent>
                          </wps:txbx>
                          <wps:bodyPr spcFirstLastPara="1" wrap="square" lIns="91425" tIns="91425" rIns="91425" bIns="91425" anchor="ctr" anchorCtr="0">
                            <a:noAutofit/>
                          </wps:bodyPr>
                        </wps:wsp>
                        <wpg:grpSp>
                          <wpg:cNvPr id="999472321" name="Group 999472321"/>
                          <wpg:cNvGrpSpPr/>
                          <wpg:grpSpPr>
                            <a:xfrm>
                              <a:off x="1930335" y="3780000"/>
                              <a:ext cx="7237730" cy="0"/>
                              <a:chOff x="0" y="0"/>
                              <a:chExt cx="7237730" cy="0"/>
                            </a:xfrm>
                          </wpg:grpSpPr>
                          <wps:wsp>
                            <wps:cNvPr id="999472322" name="Rectangle 999472322"/>
                            <wps:cNvSpPr/>
                            <wps:spPr>
                              <a:xfrm>
                                <a:off x="0" y="0"/>
                                <a:ext cx="7237725" cy="0"/>
                              </a:xfrm>
                              <a:prstGeom prst="rect">
                                <a:avLst/>
                              </a:prstGeom>
                              <a:noFill/>
                              <a:ln>
                                <a:noFill/>
                              </a:ln>
                            </wps:spPr>
                            <wps:txbx>
                              <w:txbxContent>
                                <w:p w:rsidR="008547C3" w:rsidRDefault="008547C3">
                                  <w:pPr>
                                    <w:textDirection w:val="btLr"/>
                                  </w:pPr>
                                </w:p>
                              </w:txbxContent>
                            </wps:txbx>
                            <wps:bodyPr spcFirstLastPara="1" wrap="square" lIns="91425" tIns="91425" rIns="91425" bIns="91425" anchor="ctr" anchorCtr="0">
                              <a:noAutofit/>
                            </wps:bodyPr>
                          </wps:wsp>
                          <wps:wsp>
                            <wps:cNvPr id="999472323" name="Freeform 999472323"/>
                            <wps:cNvSpPr/>
                            <wps:spPr>
                              <a:xfrm>
                                <a:off x="0" y="0"/>
                                <a:ext cx="7237730" cy="0"/>
                              </a:xfrm>
                              <a:custGeom>
                                <a:avLst/>
                                <a:gdLst/>
                                <a:ahLst/>
                                <a:cxnLst/>
                                <a:rect l="l" t="t" r="r" b="b"/>
                                <a:pathLst>
                                  <a:path w="7237730" h="1" extrusionOk="0">
                                    <a:moveTo>
                                      <a:pt x="0" y="0"/>
                                    </a:moveTo>
                                    <a:lnTo>
                                      <a:pt x="723773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0</wp:posOffset>
                </wp:positionH>
                <wp:positionV relativeFrom="paragraph">
                  <wp:posOffset>63500</wp:posOffset>
                </wp:positionV>
                <wp:extent cx="7409180" cy="45085"/>
                <wp:effectExtent b="0" l="0" r="0" t="0"/>
                <wp:wrapNone/>
                <wp:docPr id="999472349" name="image10.png"/>
                <a:graphic>
                  <a:graphicData uri="http://schemas.openxmlformats.org/drawingml/2006/picture">
                    <pic:pic>
                      <pic:nvPicPr>
                        <pic:cNvPr id="0" name="image10.png"/>
                        <pic:cNvPicPr preferRelativeResize="0"/>
                      </pic:nvPicPr>
                      <pic:blipFill>
                        <a:blip r:embed="rId14"/>
                        <a:srcRect/>
                        <a:stretch>
                          <a:fillRect/>
                        </a:stretch>
                      </pic:blipFill>
                      <pic:spPr>
                        <a:xfrm>
                          <a:off x="0" y="0"/>
                          <a:ext cx="7409180" cy="45085"/>
                        </a:xfrm>
                        <a:prstGeom prst="rect"/>
                        <a:ln/>
                      </pic:spPr>
                    </pic:pic>
                  </a:graphicData>
                </a:graphic>
              </wp:anchor>
            </w:drawing>
          </mc:Fallback>
        </mc:AlternateContent>
      </w:r>
    </w:p>
    <w:p w:rsidR="008547C3" w:rsidRDefault="00F222BC">
      <w:pPr>
        <w:spacing w:before="31" w:line="276" w:lineRule="auto"/>
        <w:rPr>
          <w:rFonts w:ascii="Cambria" w:eastAsia="Cambria" w:hAnsi="Cambria" w:cs="Cambria"/>
          <w:sz w:val="21"/>
          <w:szCs w:val="21"/>
        </w:rPr>
      </w:pPr>
      <w:r>
        <w:rPr>
          <w:rFonts w:ascii="Cambria" w:eastAsia="Cambria" w:hAnsi="Cambria" w:cs="Cambria"/>
          <w:b/>
          <w:color w:val="1E4E78"/>
          <w:sz w:val="21"/>
          <w:szCs w:val="21"/>
        </w:rPr>
        <w:t xml:space="preserve">                                                                                                      CERTIFICATIONS</w:t>
      </w:r>
    </w:p>
    <w:p w:rsidR="008547C3" w:rsidRDefault="00F222BC">
      <w:pPr>
        <w:numPr>
          <w:ilvl w:val="0"/>
          <w:numId w:val="1"/>
        </w:numPr>
        <w:pBdr>
          <w:top w:val="nil"/>
          <w:left w:val="nil"/>
          <w:bottom w:val="nil"/>
          <w:right w:val="nil"/>
          <w:between w:val="nil"/>
        </w:pBdr>
        <w:spacing w:line="276" w:lineRule="auto"/>
        <w:rPr>
          <w:rFonts w:ascii="Quattrocento Sans" w:eastAsia="Quattrocento Sans" w:hAnsi="Quattrocento Sans" w:cs="Quattrocento Sans"/>
          <w:color w:val="0D0D0D"/>
          <w:highlight w:val="white"/>
        </w:rPr>
      </w:pPr>
      <w:r>
        <w:rPr>
          <w:rFonts w:ascii="Quattrocento Sans" w:eastAsia="Quattrocento Sans" w:hAnsi="Quattrocento Sans" w:cs="Quattrocento Sans"/>
          <w:color w:val="0D0D0D"/>
          <w:highlight w:val="white"/>
        </w:rPr>
        <w:t>ARM University Training Program</w:t>
      </w:r>
    </w:p>
    <w:p w:rsidR="008547C3" w:rsidRDefault="00F222BC">
      <w:pPr>
        <w:numPr>
          <w:ilvl w:val="0"/>
          <w:numId w:val="1"/>
        </w:numPr>
        <w:pBdr>
          <w:top w:val="nil"/>
          <w:left w:val="nil"/>
          <w:bottom w:val="nil"/>
          <w:right w:val="nil"/>
          <w:between w:val="nil"/>
        </w:pBdr>
        <w:spacing w:line="276" w:lineRule="auto"/>
        <w:rPr>
          <w:rFonts w:ascii="Quattrocento Sans" w:eastAsia="Quattrocento Sans" w:hAnsi="Quattrocento Sans" w:cs="Quattrocento Sans"/>
          <w:color w:val="0D0D0D"/>
          <w:highlight w:val="white"/>
        </w:rPr>
      </w:pPr>
      <w:r>
        <w:rPr>
          <w:rFonts w:ascii="Quattrocento Sans" w:eastAsia="Quattrocento Sans" w:hAnsi="Quattrocento Sans" w:cs="Quattrocento Sans"/>
          <w:color w:val="0D0D0D"/>
          <w:highlight w:val="white"/>
        </w:rPr>
        <w:t>Product Lifecycle Management</w:t>
      </w:r>
    </w:p>
    <w:p w:rsidR="008547C3" w:rsidRDefault="00F222BC">
      <w:pPr>
        <w:spacing w:before="35" w:line="276" w:lineRule="auto"/>
        <w:rPr>
          <w:rFonts w:ascii="Cambria" w:eastAsia="Cambria" w:hAnsi="Cambria" w:cs="Cambria"/>
          <w:sz w:val="21"/>
          <w:szCs w:val="21"/>
        </w:rPr>
      </w:pPr>
      <w:r>
        <w:rPr>
          <w:noProof/>
          <w:lang w:val="en-IN"/>
        </w:rPr>
        <mc:AlternateContent>
          <mc:Choice Requires="wpg">
            <w:drawing>
              <wp:anchor distT="0" distB="0" distL="0" distR="0" simplePos="0" relativeHeight="251665408" behindDoc="1" locked="0" layoutInCell="1" hidden="0" allowOverlap="1">
                <wp:simplePos x="0" y="0"/>
                <wp:positionH relativeFrom="column">
                  <wp:posOffset>0</wp:posOffset>
                </wp:positionH>
                <wp:positionV relativeFrom="paragraph">
                  <wp:posOffset>127000</wp:posOffset>
                </wp:positionV>
                <wp:extent cx="7237730" cy="12700"/>
                <wp:effectExtent l="0" t="0" r="0" b="0"/>
                <wp:wrapNone/>
                <wp:docPr id="999472345" name="Group 999472345"/>
                <wp:cNvGraphicFramePr/>
                <a:graphic xmlns:a="http://schemas.openxmlformats.org/drawingml/2006/main">
                  <a:graphicData uri="http://schemas.microsoft.com/office/word/2010/wordprocessingGroup">
                    <wpg:wgp>
                      <wpg:cNvGrpSpPr/>
                      <wpg:grpSpPr>
                        <a:xfrm>
                          <a:off x="0" y="0"/>
                          <a:ext cx="7237730" cy="12700"/>
                          <a:chOff x="1727125" y="3773625"/>
                          <a:chExt cx="7237750" cy="12750"/>
                        </a:xfrm>
                      </wpg:grpSpPr>
                      <wpg:grpSp>
                        <wpg:cNvPr id="999472324" name="Group 999472324"/>
                        <wpg:cNvGrpSpPr/>
                        <wpg:grpSpPr>
                          <a:xfrm>
                            <a:off x="1727135" y="3773650"/>
                            <a:ext cx="7237730" cy="12700"/>
                            <a:chOff x="1727125" y="3773625"/>
                            <a:chExt cx="7237750" cy="12750"/>
                          </a:xfrm>
                        </wpg:grpSpPr>
                        <wps:wsp>
                          <wps:cNvPr id="999472325" name="Rectangle 999472325"/>
                          <wps:cNvSpPr/>
                          <wps:spPr>
                            <a:xfrm>
                              <a:off x="1727125" y="3773625"/>
                              <a:ext cx="7237750" cy="12750"/>
                            </a:xfrm>
                            <a:prstGeom prst="rect">
                              <a:avLst/>
                            </a:prstGeom>
                            <a:noFill/>
                            <a:ln>
                              <a:noFill/>
                            </a:ln>
                          </wps:spPr>
                          <wps:txbx>
                            <w:txbxContent>
                              <w:p w:rsidR="008547C3" w:rsidRDefault="008547C3">
                                <w:pPr>
                                  <w:textDirection w:val="btLr"/>
                                </w:pPr>
                              </w:p>
                            </w:txbxContent>
                          </wps:txbx>
                          <wps:bodyPr spcFirstLastPara="1" wrap="square" lIns="91425" tIns="91425" rIns="91425" bIns="91425" anchor="ctr" anchorCtr="0">
                            <a:noAutofit/>
                          </wps:bodyPr>
                        </wps:wsp>
                        <wpg:grpSp>
                          <wpg:cNvPr id="999472326" name="Group 999472326"/>
                          <wpg:cNvGrpSpPr/>
                          <wpg:grpSpPr>
                            <a:xfrm>
                              <a:off x="1727135" y="3780000"/>
                              <a:ext cx="7237730" cy="0"/>
                              <a:chOff x="432" y="199"/>
                              <a:chExt cx="11398" cy="0"/>
                            </a:xfrm>
                          </wpg:grpSpPr>
                          <wps:wsp>
                            <wps:cNvPr id="999472327" name="Rectangle 999472327"/>
                            <wps:cNvSpPr/>
                            <wps:spPr>
                              <a:xfrm>
                                <a:off x="432" y="199"/>
                                <a:ext cx="11375" cy="0"/>
                              </a:xfrm>
                              <a:prstGeom prst="rect">
                                <a:avLst/>
                              </a:prstGeom>
                              <a:noFill/>
                              <a:ln>
                                <a:noFill/>
                              </a:ln>
                            </wps:spPr>
                            <wps:txbx>
                              <w:txbxContent>
                                <w:p w:rsidR="008547C3" w:rsidRDefault="008547C3">
                                  <w:pPr>
                                    <w:textDirection w:val="btLr"/>
                                  </w:pPr>
                                </w:p>
                              </w:txbxContent>
                            </wps:txbx>
                            <wps:bodyPr spcFirstLastPara="1" wrap="square" lIns="91425" tIns="91425" rIns="91425" bIns="91425" anchor="ctr" anchorCtr="0">
                              <a:noAutofit/>
                            </wps:bodyPr>
                          </wps:wsp>
                          <wps:wsp>
                            <wps:cNvPr id="999472328" name="Freeform 999472328"/>
                            <wps:cNvSpPr/>
                            <wps:spPr>
                              <a:xfrm>
                                <a:off x="432" y="199"/>
                                <a:ext cx="11398" cy="0"/>
                              </a:xfrm>
                              <a:custGeom>
                                <a:avLst/>
                                <a:gdLst/>
                                <a:ahLst/>
                                <a:cxnLst/>
                                <a:rect l="l" t="t" r="r" b="b"/>
                                <a:pathLst>
                                  <a:path w="11398" h="120000" extrusionOk="0">
                                    <a:moveTo>
                                      <a:pt x="0" y="0"/>
                                    </a:moveTo>
                                    <a:lnTo>
                                      <a:pt x="11398"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0</wp:posOffset>
                </wp:positionH>
                <wp:positionV relativeFrom="paragraph">
                  <wp:posOffset>127000</wp:posOffset>
                </wp:positionV>
                <wp:extent cx="7237730" cy="12700"/>
                <wp:effectExtent b="0" l="0" r="0" t="0"/>
                <wp:wrapNone/>
                <wp:docPr id="999472345" name="image6.png"/>
                <a:graphic>
                  <a:graphicData uri="http://schemas.openxmlformats.org/drawingml/2006/picture">
                    <pic:pic>
                      <pic:nvPicPr>
                        <pic:cNvPr id="0" name="image6.png"/>
                        <pic:cNvPicPr preferRelativeResize="0"/>
                      </pic:nvPicPr>
                      <pic:blipFill>
                        <a:blip r:embed="rId15"/>
                        <a:srcRect/>
                        <a:stretch>
                          <a:fillRect/>
                        </a:stretch>
                      </pic:blipFill>
                      <pic:spPr>
                        <a:xfrm>
                          <a:off x="0" y="0"/>
                          <a:ext cx="7237730" cy="12700"/>
                        </a:xfrm>
                        <a:prstGeom prst="rect"/>
                        <a:ln/>
                      </pic:spPr>
                    </pic:pic>
                  </a:graphicData>
                </a:graphic>
              </wp:anchor>
            </w:drawing>
          </mc:Fallback>
        </mc:AlternateContent>
      </w:r>
      <w:r>
        <w:rPr>
          <w:noProof/>
          <w:lang w:val="en-IN"/>
        </w:rPr>
        <mc:AlternateContent>
          <mc:Choice Requires="wpg">
            <w:drawing>
              <wp:anchor distT="0" distB="0" distL="0" distR="0" simplePos="0" relativeHeight="251666432" behindDoc="1" locked="0" layoutInCell="1" hidden="0" allowOverlap="1">
                <wp:simplePos x="0" y="0"/>
                <wp:positionH relativeFrom="column">
                  <wp:posOffset>292100</wp:posOffset>
                </wp:positionH>
                <wp:positionV relativeFrom="paragraph">
                  <wp:posOffset>114300</wp:posOffset>
                </wp:positionV>
                <wp:extent cx="7237730" cy="12700"/>
                <wp:effectExtent l="0" t="0" r="0" b="0"/>
                <wp:wrapNone/>
                <wp:docPr id="999472340" name="Group 999472340"/>
                <wp:cNvGraphicFramePr/>
                <a:graphic xmlns:a="http://schemas.openxmlformats.org/drawingml/2006/main">
                  <a:graphicData uri="http://schemas.microsoft.com/office/word/2010/wordprocessingGroup">
                    <wpg:wgp>
                      <wpg:cNvGrpSpPr/>
                      <wpg:grpSpPr>
                        <a:xfrm>
                          <a:off x="0" y="0"/>
                          <a:ext cx="7237730" cy="12700"/>
                          <a:chOff x="1727125" y="3773625"/>
                          <a:chExt cx="7237750" cy="12750"/>
                        </a:xfrm>
                      </wpg:grpSpPr>
                      <wpg:grpSp>
                        <wpg:cNvPr id="999472329" name="Group 999472329"/>
                        <wpg:cNvGrpSpPr/>
                        <wpg:grpSpPr>
                          <a:xfrm>
                            <a:off x="1727135" y="3773650"/>
                            <a:ext cx="7237730" cy="12700"/>
                            <a:chOff x="1930325" y="3773625"/>
                            <a:chExt cx="7237750" cy="12750"/>
                          </a:xfrm>
                        </wpg:grpSpPr>
                        <wps:wsp>
                          <wps:cNvPr id="999472330" name="Rectangle 999472330"/>
                          <wps:cNvSpPr/>
                          <wps:spPr>
                            <a:xfrm>
                              <a:off x="1930325" y="3773625"/>
                              <a:ext cx="7237750" cy="12750"/>
                            </a:xfrm>
                            <a:prstGeom prst="rect">
                              <a:avLst/>
                            </a:prstGeom>
                            <a:noFill/>
                            <a:ln>
                              <a:noFill/>
                            </a:ln>
                          </wps:spPr>
                          <wps:txbx>
                            <w:txbxContent>
                              <w:p w:rsidR="008547C3" w:rsidRDefault="008547C3">
                                <w:pPr>
                                  <w:textDirection w:val="btLr"/>
                                </w:pPr>
                              </w:p>
                            </w:txbxContent>
                          </wps:txbx>
                          <wps:bodyPr spcFirstLastPara="1" wrap="square" lIns="91425" tIns="91425" rIns="91425" bIns="91425" anchor="ctr" anchorCtr="0">
                            <a:noAutofit/>
                          </wps:bodyPr>
                        </wps:wsp>
                        <wpg:grpSp>
                          <wpg:cNvPr id="999472331" name="Group 999472331"/>
                          <wpg:cNvGrpSpPr/>
                          <wpg:grpSpPr>
                            <a:xfrm>
                              <a:off x="1930335" y="3780000"/>
                              <a:ext cx="7237730" cy="0"/>
                              <a:chOff x="0" y="0"/>
                              <a:chExt cx="7237730" cy="0"/>
                            </a:xfrm>
                          </wpg:grpSpPr>
                          <wps:wsp>
                            <wps:cNvPr id="999472332" name="Rectangle 999472332"/>
                            <wps:cNvSpPr/>
                            <wps:spPr>
                              <a:xfrm>
                                <a:off x="0" y="0"/>
                                <a:ext cx="7237725" cy="0"/>
                              </a:xfrm>
                              <a:prstGeom prst="rect">
                                <a:avLst/>
                              </a:prstGeom>
                              <a:noFill/>
                              <a:ln>
                                <a:noFill/>
                              </a:ln>
                            </wps:spPr>
                            <wps:txbx>
                              <w:txbxContent>
                                <w:p w:rsidR="008547C3" w:rsidRDefault="008547C3">
                                  <w:pPr>
                                    <w:textDirection w:val="btLr"/>
                                  </w:pPr>
                                </w:p>
                              </w:txbxContent>
                            </wps:txbx>
                            <wps:bodyPr spcFirstLastPara="1" wrap="square" lIns="91425" tIns="91425" rIns="91425" bIns="91425" anchor="ctr" anchorCtr="0">
                              <a:noAutofit/>
                            </wps:bodyPr>
                          </wps:wsp>
                          <wps:wsp>
                            <wps:cNvPr id="999472333" name="Freeform 999472333"/>
                            <wps:cNvSpPr/>
                            <wps:spPr>
                              <a:xfrm>
                                <a:off x="0" y="0"/>
                                <a:ext cx="7237730" cy="0"/>
                              </a:xfrm>
                              <a:custGeom>
                                <a:avLst/>
                                <a:gdLst/>
                                <a:ahLst/>
                                <a:cxnLst/>
                                <a:rect l="l" t="t" r="r" b="b"/>
                                <a:pathLst>
                                  <a:path w="7237730" h="1" extrusionOk="0">
                                    <a:moveTo>
                                      <a:pt x="0" y="0"/>
                                    </a:moveTo>
                                    <a:lnTo>
                                      <a:pt x="723773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292100</wp:posOffset>
                </wp:positionH>
                <wp:positionV relativeFrom="paragraph">
                  <wp:posOffset>114300</wp:posOffset>
                </wp:positionV>
                <wp:extent cx="7237730" cy="12700"/>
                <wp:effectExtent b="0" l="0" r="0" t="0"/>
                <wp:wrapNone/>
                <wp:docPr id="999472340" name="image1.png"/>
                <a:graphic>
                  <a:graphicData uri="http://schemas.openxmlformats.org/drawingml/2006/picture">
                    <pic:pic>
                      <pic:nvPicPr>
                        <pic:cNvPr id="0" name="image1.png"/>
                        <pic:cNvPicPr preferRelativeResize="0"/>
                      </pic:nvPicPr>
                      <pic:blipFill>
                        <a:blip r:embed="rId16"/>
                        <a:srcRect/>
                        <a:stretch>
                          <a:fillRect/>
                        </a:stretch>
                      </pic:blipFill>
                      <pic:spPr>
                        <a:xfrm>
                          <a:off x="0" y="0"/>
                          <a:ext cx="7237730" cy="12700"/>
                        </a:xfrm>
                        <a:prstGeom prst="rect"/>
                        <a:ln/>
                      </pic:spPr>
                    </pic:pic>
                  </a:graphicData>
                </a:graphic>
              </wp:anchor>
            </w:drawing>
          </mc:Fallback>
        </mc:AlternateContent>
      </w:r>
    </w:p>
    <w:p w:rsidR="008547C3" w:rsidRDefault="00F222BC">
      <w:pPr>
        <w:spacing w:before="59" w:line="276" w:lineRule="auto"/>
        <w:ind w:right="5400"/>
        <w:jc w:val="both"/>
        <w:rPr>
          <w:rFonts w:ascii="Cambria" w:eastAsia="Cambria" w:hAnsi="Cambria" w:cs="Cambria"/>
          <w:b/>
          <w:color w:val="1E4E78"/>
          <w:sz w:val="21"/>
          <w:szCs w:val="21"/>
        </w:rPr>
      </w:pPr>
      <w:r>
        <w:rPr>
          <w:rFonts w:ascii="Cambria" w:eastAsia="Cambria" w:hAnsi="Cambria" w:cs="Cambria"/>
          <w:b/>
          <w:color w:val="1E4E78"/>
          <w:sz w:val="21"/>
          <w:szCs w:val="21"/>
        </w:rPr>
        <w:t xml:space="preserve">                                                                                                          EDUCATION</w:t>
      </w:r>
    </w:p>
    <w:p w:rsidR="008547C3" w:rsidRDefault="00F222BC">
      <w:pPr>
        <w:spacing w:before="34" w:line="276" w:lineRule="auto"/>
        <w:jc w:val="both"/>
        <w:rPr>
          <w:rFonts w:ascii="Cambria" w:eastAsia="Cambria" w:hAnsi="Cambria" w:cs="Cambria"/>
          <w:sz w:val="21"/>
          <w:szCs w:val="21"/>
        </w:rPr>
      </w:pPr>
      <w:r>
        <w:rPr>
          <w:rFonts w:ascii="Quattrocento Sans" w:eastAsia="Quattrocento Sans" w:hAnsi="Quattrocento Sans" w:cs="Quattrocento Sans"/>
          <w:b/>
          <w:color w:val="0D0D0D"/>
          <w:highlight w:val="white"/>
        </w:rPr>
        <w:t xml:space="preserve">MASTER OF SCIENCE IN COMPUTER ENGINEERING   </w:t>
      </w:r>
      <w:r>
        <w:rPr>
          <w:rFonts w:ascii="Quattrocento Sans" w:eastAsia="Quattrocento Sans" w:hAnsi="Quattrocento Sans" w:cs="Quattrocento Sans"/>
          <w:b/>
          <w:color w:val="0D0D0D"/>
          <w:highlight w:val="white"/>
        </w:rPr>
        <w:tab/>
      </w:r>
      <w:r>
        <w:rPr>
          <w:rFonts w:ascii="Quattrocento Sans" w:eastAsia="Quattrocento Sans" w:hAnsi="Quattrocento Sans" w:cs="Quattrocento Sans"/>
          <w:b/>
          <w:color w:val="0D0D0D"/>
          <w:highlight w:val="white"/>
        </w:rPr>
        <w:tab/>
      </w:r>
      <w:r>
        <w:rPr>
          <w:rFonts w:ascii="Quattrocento Sans" w:eastAsia="Quattrocento Sans" w:hAnsi="Quattrocento Sans" w:cs="Quattrocento Sans"/>
          <w:b/>
          <w:color w:val="0D0D0D"/>
          <w:highlight w:val="white"/>
        </w:rPr>
        <w:tab/>
      </w:r>
      <w:r>
        <w:rPr>
          <w:rFonts w:ascii="Quattrocento Sans" w:eastAsia="Quattrocento Sans" w:hAnsi="Quattrocento Sans" w:cs="Quattrocento Sans"/>
          <w:b/>
          <w:color w:val="0D0D0D"/>
          <w:highlight w:val="white"/>
        </w:rPr>
        <w:tab/>
      </w:r>
      <w:r>
        <w:rPr>
          <w:rFonts w:ascii="Quattrocento Sans" w:eastAsia="Quattrocento Sans" w:hAnsi="Quattrocento Sans" w:cs="Quattrocento Sans"/>
          <w:b/>
          <w:color w:val="0D0D0D"/>
          <w:highlight w:val="white"/>
        </w:rPr>
        <w:tab/>
      </w:r>
      <w:r>
        <w:rPr>
          <w:rFonts w:ascii="Quattrocento Sans" w:eastAsia="Quattrocento Sans" w:hAnsi="Quattrocento Sans" w:cs="Quattrocento Sans"/>
          <w:b/>
          <w:color w:val="0D0D0D"/>
          <w:highlight w:val="white"/>
        </w:rPr>
        <w:tab/>
      </w:r>
      <w:r>
        <w:rPr>
          <w:rFonts w:ascii="Quattrocento Sans" w:eastAsia="Quattrocento Sans" w:hAnsi="Quattrocento Sans" w:cs="Quattrocento Sans"/>
          <w:b/>
          <w:color w:val="0D0D0D"/>
          <w:highlight w:val="white"/>
        </w:rPr>
        <w:tab/>
      </w:r>
      <w:r>
        <w:rPr>
          <w:rFonts w:ascii="Quattrocento Sans" w:eastAsia="Quattrocento Sans" w:hAnsi="Quattrocento Sans" w:cs="Quattrocento Sans"/>
          <w:b/>
          <w:color w:val="0D0D0D"/>
          <w:highlight w:val="white"/>
        </w:rPr>
        <w:tab/>
        <w:t xml:space="preserve">      </w:t>
      </w:r>
      <w:r>
        <w:rPr>
          <w:rFonts w:ascii="Quattrocento Sans" w:eastAsia="Quattrocento Sans" w:hAnsi="Quattrocento Sans" w:cs="Quattrocento Sans"/>
          <w:color w:val="0D0D0D"/>
          <w:highlight w:val="white"/>
        </w:rPr>
        <w:t>DEC 2019</w:t>
      </w:r>
    </w:p>
    <w:p w:rsidR="008547C3" w:rsidRDefault="00F222BC">
      <w:pPr>
        <w:spacing w:before="31" w:line="276" w:lineRule="auto"/>
        <w:jc w:val="both"/>
        <w:rPr>
          <w:rFonts w:ascii="Quattrocento Sans" w:eastAsia="Quattrocento Sans" w:hAnsi="Quattrocento Sans" w:cs="Quattrocento Sans"/>
          <w:color w:val="0D0D0D"/>
          <w:highlight w:val="white"/>
        </w:rPr>
      </w:pPr>
      <w:r>
        <w:rPr>
          <w:rFonts w:ascii="Quattrocento Sans" w:eastAsia="Quattrocento Sans" w:hAnsi="Quattrocento Sans" w:cs="Quattrocento Sans"/>
          <w:b/>
          <w:color w:val="0D0D0D"/>
          <w:highlight w:val="white"/>
        </w:rPr>
        <w:t>CERTIFICATE DEGREE IN UNMANNE</w:t>
      </w:r>
      <w:r>
        <w:rPr>
          <w:rFonts w:ascii="Quattrocento Sans" w:eastAsia="Quattrocento Sans" w:hAnsi="Quattrocento Sans" w:cs="Quattrocento Sans"/>
          <w:b/>
          <w:color w:val="0D0D0D"/>
          <w:highlight w:val="white"/>
        </w:rPr>
        <w:t>D VEHICLE SYSTEMS</w:t>
      </w:r>
    </w:p>
    <w:p w:rsidR="008547C3" w:rsidRDefault="00F222BC">
      <w:pPr>
        <w:spacing w:before="31" w:line="276" w:lineRule="auto"/>
        <w:jc w:val="both"/>
        <w:rPr>
          <w:rFonts w:ascii="Quattrocento Sans" w:eastAsia="Quattrocento Sans" w:hAnsi="Quattrocento Sans" w:cs="Quattrocento Sans"/>
          <w:color w:val="0D0D0D"/>
          <w:highlight w:val="white"/>
        </w:rPr>
      </w:pPr>
      <w:r>
        <w:rPr>
          <w:rFonts w:ascii="Quattrocento Sans" w:eastAsia="Quattrocento Sans" w:hAnsi="Quattrocento Sans" w:cs="Quattrocento Sans"/>
          <w:color w:val="0D0D0D"/>
          <w:highlight w:val="white"/>
        </w:rPr>
        <w:t>The University of Texas at Arlington, Arlington, TX</w:t>
      </w:r>
    </w:p>
    <w:p w:rsidR="008547C3" w:rsidRDefault="008547C3">
      <w:pPr>
        <w:spacing w:before="31" w:line="276" w:lineRule="auto"/>
        <w:jc w:val="both"/>
        <w:rPr>
          <w:rFonts w:ascii="Quattrocento Sans" w:eastAsia="Quattrocento Sans" w:hAnsi="Quattrocento Sans" w:cs="Quattrocento Sans"/>
          <w:color w:val="0D0D0D"/>
          <w:highlight w:val="white"/>
        </w:rPr>
      </w:pPr>
    </w:p>
    <w:p w:rsidR="008547C3" w:rsidRDefault="00F222BC">
      <w:pPr>
        <w:spacing w:before="31" w:line="276" w:lineRule="auto"/>
        <w:jc w:val="both"/>
        <w:rPr>
          <w:rFonts w:ascii="Cambria" w:eastAsia="Cambria" w:hAnsi="Cambria" w:cs="Cambria"/>
          <w:sz w:val="21"/>
          <w:szCs w:val="21"/>
        </w:rPr>
      </w:pPr>
      <w:r>
        <w:rPr>
          <w:rFonts w:ascii="Quattrocento Sans" w:eastAsia="Quattrocento Sans" w:hAnsi="Quattrocento Sans" w:cs="Quattrocento Sans"/>
          <w:b/>
          <w:color w:val="0D0D0D"/>
          <w:highlight w:val="white"/>
        </w:rPr>
        <w:t>BACHELOR OF ENGINEERING IN ELECTRONICS ENGINEERING</w:t>
      </w:r>
      <w:r>
        <w:rPr>
          <w:rFonts w:ascii="Cambria" w:eastAsia="Cambria" w:hAnsi="Cambria" w:cs="Cambria"/>
          <w:b/>
          <w:sz w:val="21"/>
          <w:szCs w:val="21"/>
        </w:rPr>
        <w:t xml:space="preserve">                                                        </w:t>
      </w:r>
      <w:r>
        <w:rPr>
          <w:rFonts w:ascii="Cambria" w:eastAsia="Cambria" w:hAnsi="Cambria" w:cs="Cambria"/>
          <w:b/>
          <w:sz w:val="21"/>
          <w:szCs w:val="21"/>
        </w:rPr>
        <w:tab/>
      </w:r>
      <w:r>
        <w:rPr>
          <w:rFonts w:ascii="Cambria" w:eastAsia="Cambria" w:hAnsi="Cambria" w:cs="Cambria"/>
          <w:b/>
          <w:sz w:val="21"/>
          <w:szCs w:val="21"/>
        </w:rPr>
        <w:tab/>
        <w:t xml:space="preserve">         </w:t>
      </w:r>
      <w:r>
        <w:rPr>
          <w:rFonts w:ascii="Quattrocento Sans" w:eastAsia="Quattrocento Sans" w:hAnsi="Quattrocento Sans" w:cs="Quattrocento Sans"/>
          <w:color w:val="0D0D0D"/>
          <w:highlight w:val="white"/>
        </w:rPr>
        <w:tab/>
        <w:t xml:space="preserve">     JUNE 2016</w:t>
      </w:r>
    </w:p>
    <w:p w:rsidR="008547C3" w:rsidRDefault="00F222BC">
      <w:pPr>
        <w:spacing w:before="36" w:line="276" w:lineRule="auto"/>
        <w:jc w:val="both"/>
        <w:rPr>
          <w:rFonts w:ascii="Quattrocento Sans" w:eastAsia="Quattrocento Sans" w:hAnsi="Quattrocento Sans" w:cs="Quattrocento Sans"/>
          <w:color w:val="0D0D0D"/>
          <w:highlight w:val="white"/>
        </w:rPr>
      </w:pPr>
      <w:r>
        <w:rPr>
          <w:rFonts w:ascii="Quattrocento Sans" w:eastAsia="Quattrocento Sans" w:hAnsi="Quattrocento Sans" w:cs="Quattrocento Sans"/>
          <w:color w:val="0D0D0D"/>
          <w:highlight w:val="white"/>
        </w:rPr>
        <w:t>K J Somaiya College of Engineering (Mumbai University), India</w:t>
      </w:r>
    </w:p>
    <w:p w:rsidR="008547C3" w:rsidRDefault="008547C3">
      <w:pPr>
        <w:spacing w:line="276" w:lineRule="auto"/>
        <w:rPr>
          <w:rFonts w:ascii="Cambria" w:eastAsia="Cambria" w:hAnsi="Cambria" w:cs="Cambria"/>
          <w:sz w:val="21"/>
          <w:szCs w:val="21"/>
        </w:rPr>
      </w:pPr>
    </w:p>
    <w:p w:rsidR="008547C3" w:rsidRDefault="00F222BC">
      <w:pPr>
        <w:spacing w:before="31" w:line="276" w:lineRule="auto"/>
        <w:rPr>
          <w:rFonts w:ascii="Cambria" w:eastAsia="Cambria" w:hAnsi="Cambria" w:cs="Cambria"/>
          <w:sz w:val="21"/>
          <w:szCs w:val="21"/>
        </w:rPr>
      </w:pPr>
      <w:r>
        <w:rPr>
          <w:rFonts w:ascii="Cambria" w:eastAsia="Cambria" w:hAnsi="Cambria" w:cs="Cambria"/>
          <w:b/>
          <w:color w:val="1E4E78"/>
          <w:sz w:val="21"/>
          <w:szCs w:val="21"/>
        </w:rPr>
        <w:t xml:space="preserve"> </w:t>
      </w:r>
      <w:r>
        <w:rPr>
          <w:noProof/>
          <w:lang w:val="en-IN"/>
        </w:rPr>
        <mc:AlternateContent>
          <mc:Choice Requires="wpg">
            <w:drawing>
              <wp:anchor distT="0" distB="0" distL="0" distR="0" simplePos="0" relativeHeight="251667456" behindDoc="1" locked="0" layoutInCell="1" hidden="0" allowOverlap="1">
                <wp:simplePos x="0" y="0"/>
                <wp:positionH relativeFrom="column">
                  <wp:posOffset>0</wp:posOffset>
                </wp:positionH>
                <wp:positionV relativeFrom="paragraph">
                  <wp:posOffset>63500</wp:posOffset>
                </wp:positionV>
                <wp:extent cx="7409180" cy="45085"/>
                <wp:effectExtent l="0" t="0" r="0" b="0"/>
                <wp:wrapNone/>
                <wp:docPr id="999472348" name="Group 999472348"/>
                <wp:cNvGraphicFramePr/>
                <a:graphic xmlns:a="http://schemas.openxmlformats.org/drawingml/2006/main">
                  <a:graphicData uri="http://schemas.microsoft.com/office/word/2010/wordprocessingGroup">
                    <wpg:wgp>
                      <wpg:cNvGrpSpPr/>
                      <wpg:grpSpPr>
                        <a:xfrm>
                          <a:off x="0" y="0"/>
                          <a:ext cx="7409180" cy="45085"/>
                          <a:chOff x="1641400" y="3757450"/>
                          <a:chExt cx="7409200" cy="45100"/>
                        </a:xfrm>
                      </wpg:grpSpPr>
                      <wpg:grpSp>
                        <wpg:cNvPr id="999472334" name="Group 999472334"/>
                        <wpg:cNvGrpSpPr/>
                        <wpg:grpSpPr>
                          <a:xfrm rot="10800000" flipH="1">
                            <a:off x="1641410" y="3757458"/>
                            <a:ext cx="7409180" cy="45085"/>
                            <a:chOff x="1930325" y="3773625"/>
                            <a:chExt cx="7237750" cy="12750"/>
                          </a:xfrm>
                        </wpg:grpSpPr>
                        <wps:wsp>
                          <wps:cNvPr id="999472335" name="Rectangle 999472335"/>
                          <wps:cNvSpPr/>
                          <wps:spPr>
                            <a:xfrm>
                              <a:off x="1930325" y="3773625"/>
                              <a:ext cx="7237750" cy="12750"/>
                            </a:xfrm>
                            <a:prstGeom prst="rect">
                              <a:avLst/>
                            </a:prstGeom>
                            <a:noFill/>
                            <a:ln>
                              <a:noFill/>
                            </a:ln>
                          </wps:spPr>
                          <wps:txbx>
                            <w:txbxContent>
                              <w:p w:rsidR="008547C3" w:rsidRDefault="008547C3">
                                <w:pPr>
                                  <w:textDirection w:val="btLr"/>
                                </w:pPr>
                              </w:p>
                            </w:txbxContent>
                          </wps:txbx>
                          <wps:bodyPr spcFirstLastPara="1" wrap="square" lIns="91425" tIns="91425" rIns="91425" bIns="91425" anchor="ctr" anchorCtr="0">
                            <a:noAutofit/>
                          </wps:bodyPr>
                        </wps:wsp>
                        <wpg:grpSp>
                          <wpg:cNvPr id="999472336" name="Group 999472336"/>
                          <wpg:cNvGrpSpPr/>
                          <wpg:grpSpPr>
                            <a:xfrm>
                              <a:off x="1930335" y="3780000"/>
                              <a:ext cx="7237730" cy="0"/>
                              <a:chOff x="0" y="0"/>
                              <a:chExt cx="7237730" cy="0"/>
                            </a:xfrm>
                          </wpg:grpSpPr>
                          <wps:wsp>
                            <wps:cNvPr id="999472337" name="Rectangle 999472337"/>
                            <wps:cNvSpPr/>
                            <wps:spPr>
                              <a:xfrm>
                                <a:off x="0" y="0"/>
                                <a:ext cx="7237725" cy="0"/>
                              </a:xfrm>
                              <a:prstGeom prst="rect">
                                <a:avLst/>
                              </a:prstGeom>
                              <a:noFill/>
                              <a:ln>
                                <a:noFill/>
                              </a:ln>
                            </wps:spPr>
                            <wps:txbx>
                              <w:txbxContent>
                                <w:p w:rsidR="008547C3" w:rsidRDefault="008547C3">
                                  <w:pPr>
                                    <w:textDirection w:val="btLr"/>
                                  </w:pPr>
                                </w:p>
                              </w:txbxContent>
                            </wps:txbx>
                            <wps:bodyPr spcFirstLastPara="1" wrap="square" lIns="91425" tIns="91425" rIns="91425" bIns="91425" anchor="ctr" anchorCtr="0">
                              <a:noAutofit/>
                            </wps:bodyPr>
                          </wps:wsp>
                          <wps:wsp>
                            <wps:cNvPr id="999472338" name="Freeform 999472338"/>
                            <wps:cNvSpPr/>
                            <wps:spPr>
                              <a:xfrm>
                                <a:off x="0" y="0"/>
                                <a:ext cx="7237730" cy="0"/>
                              </a:xfrm>
                              <a:custGeom>
                                <a:avLst/>
                                <a:gdLst/>
                                <a:ahLst/>
                                <a:cxnLst/>
                                <a:rect l="l" t="t" r="r" b="b"/>
                                <a:pathLst>
                                  <a:path w="7237730" h="1" extrusionOk="0">
                                    <a:moveTo>
                                      <a:pt x="0" y="0"/>
                                    </a:moveTo>
                                    <a:lnTo>
                                      <a:pt x="7237730" y="0"/>
                                    </a:lnTo>
                                  </a:path>
                                </a:pathLst>
                              </a:custGeom>
                              <a:noFill/>
                              <a:ln w="12700" cap="flat" cmpd="sng">
                                <a:solidFill>
                                  <a:srgbClr val="000000"/>
                                </a:solidFill>
                                <a:prstDash val="solid"/>
                                <a:round/>
                                <a:headEnd type="none" w="sm" len="sm"/>
                                <a:tailEnd type="none" w="sm" len="sm"/>
                              </a:ln>
                            </wps:spPr>
                            <wps:bodyPr spcFirstLastPara="1" wrap="square" lIns="91425" tIns="91425" rIns="91425" bIns="91425" anchor="ctr" anchorCtr="0">
                              <a:noAutofit/>
                            </wps:bodyPr>
                          </wps:wsp>
                        </wpg:grpSp>
                      </wpg:grpSp>
                    </wpg:wgp>
                  </a:graphicData>
                </a:graphic>
              </wp:anchor>
            </w:drawing>
          </mc:Choice>
          <mc:Fallback xmlns:cr="http://schemas.microsoft.com/office/comments/2020/reactions" xmlns="http://schemas.microsoft.com/office/tasks/2019/documenttasks" xmlns:w16cid="http://schemas.microsoft.com/office/word/2016/wordml/cid" xmlns:w16cex="http://schemas.microsoft.com/office/word/2018/wordml/cex" xmlns:w16="http://schemas.microsoft.com/office/word/2018/wordml" xmlns:w15="http://schemas.microsoft.com/office/word/2012/wordml" xmlns:dgm="http://schemas.openxmlformats.org/drawingml/2006/diagram" xmlns:lc="http://schemas.openxmlformats.org/drawingml/2006/lockedCanvas" xmlns:c="http://schemas.openxmlformats.org/drawingml/2006/chart" xmlns:pic="http://schemas.openxmlformats.org/drawingml/2006/picture" xmlns:a="http://schemas.openxmlformats.org/drawingml/2006/main" xmlns:sl="http://schemas.openxmlformats.org/schemaLibrary/2006/main">
            <w:drawing>
              <wp:anchor allowOverlap="1" behindDoc="1" distB="0" distT="0" distL="0" distR="0" hidden="0" layoutInCell="1" locked="0" relativeHeight="0" simplePos="0">
                <wp:simplePos x="0" y="0"/>
                <wp:positionH relativeFrom="column">
                  <wp:posOffset>0</wp:posOffset>
                </wp:positionH>
                <wp:positionV relativeFrom="paragraph">
                  <wp:posOffset>63500</wp:posOffset>
                </wp:positionV>
                <wp:extent cx="7409180" cy="45085"/>
                <wp:effectExtent b="0" l="0" r="0" t="0"/>
                <wp:wrapNone/>
                <wp:docPr id="999472348" name="image9.png"/>
                <a:graphic>
                  <a:graphicData uri="http://schemas.openxmlformats.org/drawingml/2006/picture">
                    <pic:pic>
                      <pic:nvPicPr>
                        <pic:cNvPr id="0" name="image9.png"/>
                        <pic:cNvPicPr preferRelativeResize="0"/>
                      </pic:nvPicPr>
                      <pic:blipFill>
                        <a:blip r:embed="rId17"/>
                        <a:srcRect/>
                        <a:stretch>
                          <a:fillRect/>
                        </a:stretch>
                      </pic:blipFill>
                      <pic:spPr>
                        <a:xfrm>
                          <a:off x="0" y="0"/>
                          <a:ext cx="7409180" cy="45085"/>
                        </a:xfrm>
                        <a:prstGeom prst="rect"/>
                        <a:ln/>
                      </pic:spPr>
                    </pic:pic>
                  </a:graphicData>
                </a:graphic>
              </wp:anchor>
            </w:drawing>
          </mc:Fallback>
        </mc:AlternateContent>
      </w:r>
    </w:p>
    <w:p w:rsidR="008547C3" w:rsidRDefault="00F222BC">
      <w:pPr>
        <w:spacing w:before="31" w:line="276" w:lineRule="auto"/>
        <w:rPr>
          <w:rFonts w:ascii="Cambria" w:eastAsia="Cambria" w:hAnsi="Cambria" w:cs="Cambria"/>
          <w:sz w:val="21"/>
          <w:szCs w:val="21"/>
        </w:rPr>
      </w:pPr>
      <w:r>
        <w:rPr>
          <w:rFonts w:ascii="Cambria" w:eastAsia="Cambria" w:hAnsi="Cambria" w:cs="Cambria"/>
          <w:b/>
          <w:color w:val="1E4E78"/>
          <w:sz w:val="21"/>
          <w:szCs w:val="21"/>
        </w:rPr>
        <w:t xml:space="preserve">                                                                                                      </w:t>
      </w:r>
      <w:r>
        <w:rPr>
          <w:rFonts w:ascii="Cambria" w:eastAsia="Cambria" w:hAnsi="Cambria" w:cs="Cambria"/>
          <w:b/>
          <w:color w:val="1E4E78"/>
          <w:sz w:val="21"/>
          <w:szCs w:val="21"/>
        </w:rPr>
        <w:tab/>
        <w:t>PROJECTS</w:t>
      </w:r>
    </w:p>
    <w:p w:rsidR="008547C3" w:rsidRDefault="00F222BC">
      <w:pPr>
        <w:pBdr>
          <w:top w:val="nil"/>
          <w:left w:val="nil"/>
          <w:bottom w:val="nil"/>
          <w:right w:val="nil"/>
          <w:between w:val="nil"/>
        </w:pBdr>
        <w:spacing w:line="276" w:lineRule="auto"/>
        <w:rPr>
          <w:rFonts w:ascii="Quattrocento Sans" w:eastAsia="Quattrocento Sans" w:hAnsi="Quattrocento Sans" w:cs="Quattrocento Sans"/>
          <w:b/>
          <w:color w:val="0D0D0D"/>
          <w:highlight w:val="white"/>
        </w:rPr>
      </w:pPr>
      <w:r>
        <w:rPr>
          <w:rFonts w:ascii="Quattrocento Sans" w:eastAsia="Quattrocento Sans" w:hAnsi="Quattrocento Sans" w:cs="Quattrocento Sans"/>
          <w:b/>
          <w:color w:val="0D0D0D"/>
          <w:highlight w:val="white"/>
        </w:rPr>
        <w:t>Legobot Mindstorm EV3</w:t>
      </w:r>
      <w:r>
        <w:rPr>
          <w:rFonts w:ascii="Quattrocento Sans" w:eastAsia="Quattrocento Sans" w:hAnsi="Quattrocento Sans" w:cs="Quattrocento Sans"/>
          <w:b/>
          <w:color w:val="0D0D0D"/>
          <w:highlight w:val="white"/>
        </w:rPr>
        <w:tab/>
      </w:r>
      <w:r>
        <w:rPr>
          <w:rFonts w:ascii="Quattrocento Sans" w:eastAsia="Quattrocento Sans" w:hAnsi="Quattrocento Sans" w:cs="Quattrocento Sans"/>
          <w:b/>
          <w:color w:val="0D0D0D"/>
          <w:highlight w:val="white"/>
        </w:rPr>
        <w:tab/>
      </w:r>
      <w:r>
        <w:rPr>
          <w:rFonts w:ascii="Quattrocento Sans" w:eastAsia="Quattrocento Sans" w:hAnsi="Quattrocento Sans" w:cs="Quattrocento Sans"/>
          <w:b/>
          <w:color w:val="0D0D0D"/>
          <w:highlight w:val="white"/>
        </w:rPr>
        <w:tab/>
      </w:r>
      <w:r>
        <w:rPr>
          <w:rFonts w:ascii="Quattrocento Sans" w:eastAsia="Quattrocento Sans" w:hAnsi="Quattrocento Sans" w:cs="Quattrocento Sans"/>
          <w:b/>
          <w:color w:val="0D0D0D"/>
          <w:highlight w:val="white"/>
        </w:rPr>
        <w:tab/>
      </w:r>
      <w:r>
        <w:rPr>
          <w:rFonts w:ascii="Quattrocento Sans" w:eastAsia="Quattrocento Sans" w:hAnsi="Quattrocento Sans" w:cs="Quattrocento Sans"/>
          <w:b/>
          <w:color w:val="0D0D0D"/>
          <w:highlight w:val="white"/>
        </w:rPr>
        <w:tab/>
      </w:r>
      <w:r>
        <w:rPr>
          <w:rFonts w:ascii="Quattrocento Sans" w:eastAsia="Quattrocento Sans" w:hAnsi="Quattrocento Sans" w:cs="Quattrocento Sans"/>
          <w:b/>
          <w:color w:val="0D0D0D"/>
          <w:highlight w:val="white"/>
        </w:rPr>
        <w:tab/>
      </w:r>
      <w:r>
        <w:rPr>
          <w:rFonts w:ascii="Quattrocento Sans" w:eastAsia="Quattrocento Sans" w:hAnsi="Quattrocento Sans" w:cs="Quattrocento Sans"/>
          <w:b/>
          <w:color w:val="0D0D0D"/>
          <w:highlight w:val="white"/>
        </w:rPr>
        <w:tab/>
      </w:r>
      <w:r>
        <w:rPr>
          <w:rFonts w:ascii="Quattrocento Sans" w:eastAsia="Quattrocento Sans" w:hAnsi="Quattrocento Sans" w:cs="Quattrocento Sans"/>
          <w:b/>
          <w:color w:val="0D0D0D"/>
          <w:highlight w:val="white"/>
        </w:rPr>
        <w:tab/>
      </w:r>
      <w:r>
        <w:rPr>
          <w:rFonts w:ascii="Quattrocento Sans" w:eastAsia="Quattrocento Sans" w:hAnsi="Quattrocento Sans" w:cs="Quattrocento Sans"/>
          <w:b/>
          <w:color w:val="0D0D0D"/>
          <w:highlight w:val="white"/>
        </w:rPr>
        <w:tab/>
      </w:r>
      <w:r>
        <w:rPr>
          <w:rFonts w:ascii="Quattrocento Sans" w:eastAsia="Quattrocento Sans" w:hAnsi="Quattrocento Sans" w:cs="Quattrocento Sans"/>
          <w:b/>
          <w:color w:val="0D0D0D"/>
          <w:highlight w:val="white"/>
        </w:rPr>
        <w:tab/>
      </w:r>
      <w:r>
        <w:rPr>
          <w:rFonts w:ascii="Quattrocento Sans" w:eastAsia="Quattrocento Sans" w:hAnsi="Quattrocento Sans" w:cs="Quattrocento Sans"/>
          <w:color w:val="0D0D0D"/>
          <w:highlight w:val="white"/>
        </w:rPr>
        <w:t>Aug. 2018 to Dec. 2018</w:t>
      </w:r>
    </w:p>
    <w:p w:rsidR="008547C3" w:rsidRDefault="00F222BC">
      <w:pPr>
        <w:numPr>
          <w:ilvl w:val="0"/>
          <w:numId w:val="1"/>
        </w:numPr>
        <w:pBdr>
          <w:top w:val="nil"/>
          <w:left w:val="nil"/>
          <w:bottom w:val="nil"/>
          <w:right w:val="nil"/>
          <w:between w:val="nil"/>
        </w:pBdr>
        <w:spacing w:line="276" w:lineRule="auto"/>
        <w:rPr>
          <w:rFonts w:ascii="Quattrocento Sans" w:eastAsia="Quattrocento Sans" w:hAnsi="Quattrocento Sans" w:cs="Quattrocento Sans"/>
          <w:color w:val="0D0D0D"/>
          <w:highlight w:val="white"/>
        </w:rPr>
      </w:pPr>
      <w:r>
        <w:rPr>
          <w:rFonts w:ascii="Quattrocento Sans" w:eastAsia="Quattrocento Sans" w:hAnsi="Quattrocento Sans" w:cs="Quattrocento Sans"/>
          <w:color w:val="0D0D0D"/>
          <w:highlight w:val="white"/>
        </w:rPr>
        <w:t>Constructed a Legobot featuring advanced navigation with obstacle avoidance capabilities. Additionally, designed and implemented a behavior-based Fire Alarm Bot and a Stair Climbing Robot.</w:t>
      </w:r>
    </w:p>
    <w:p w:rsidR="008547C3" w:rsidRDefault="008547C3">
      <w:pPr>
        <w:pBdr>
          <w:top w:val="nil"/>
          <w:left w:val="nil"/>
          <w:bottom w:val="nil"/>
          <w:right w:val="nil"/>
          <w:between w:val="nil"/>
        </w:pBdr>
        <w:spacing w:line="276" w:lineRule="auto"/>
        <w:ind w:left="112"/>
        <w:rPr>
          <w:rFonts w:ascii="Quattrocento Sans" w:eastAsia="Quattrocento Sans" w:hAnsi="Quattrocento Sans" w:cs="Quattrocento Sans"/>
          <w:color w:val="0D0D0D"/>
          <w:highlight w:val="white"/>
        </w:rPr>
      </w:pPr>
    </w:p>
    <w:p w:rsidR="008547C3" w:rsidRDefault="00F222BC">
      <w:pPr>
        <w:pBdr>
          <w:top w:val="nil"/>
          <w:left w:val="nil"/>
          <w:bottom w:val="nil"/>
          <w:right w:val="nil"/>
          <w:between w:val="nil"/>
        </w:pBdr>
        <w:spacing w:line="276" w:lineRule="auto"/>
        <w:rPr>
          <w:rFonts w:ascii="Quattrocento Sans" w:eastAsia="Quattrocento Sans" w:hAnsi="Quattrocento Sans" w:cs="Quattrocento Sans"/>
          <w:b/>
          <w:color w:val="0D0D0D"/>
          <w:highlight w:val="white"/>
        </w:rPr>
      </w:pPr>
      <w:r>
        <w:rPr>
          <w:rFonts w:ascii="Quattrocento Sans" w:eastAsia="Quattrocento Sans" w:hAnsi="Quattrocento Sans" w:cs="Quattrocento Sans"/>
          <w:b/>
          <w:color w:val="0D0D0D"/>
          <w:highlight w:val="white"/>
        </w:rPr>
        <w:t>Skid-Steered Unmanned Ground Vehicle (UGV)</w:t>
      </w:r>
      <w:r>
        <w:rPr>
          <w:rFonts w:ascii="Quattrocento Sans" w:eastAsia="Quattrocento Sans" w:hAnsi="Quattrocento Sans" w:cs="Quattrocento Sans"/>
          <w:b/>
          <w:color w:val="0D0D0D"/>
          <w:highlight w:val="white"/>
        </w:rPr>
        <w:tab/>
      </w:r>
      <w:r>
        <w:rPr>
          <w:rFonts w:ascii="Quattrocento Sans" w:eastAsia="Quattrocento Sans" w:hAnsi="Quattrocento Sans" w:cs="Quattrocento Sans"/>
          <w:b/>
          <w:color w:val="0D0D0D"/>
          <w:highlight w:val="white"/>
        </w:rPr>
        <w:tab/>
      </w:r>
      <w:r>
        <w:rPr>
          <w:rFonts w:ascii="Quattrocento Sans" w:eastAsia="Quattrocento Sans" w:hAnsi="Quattrocento Sans" w:cs="Quattrocento Sans"/>
          <w:b/>
          <w:color w:val="0D0D0D"/>
          <w:highlight w:val="white"/>
        </w:rPr>
        <w:tab/>
      </w:r>
      <w:r>
        <w:rPr>
          <w:rFonts w:ascii="Quattrocento Sans" w:eastAsia="Quattrocento Sans" w:hAnsi="Quattrocento Sans" w:cs="Quattrocento Sans"/>
          <w:b/>
          <w:color w:val="0D0D0D"/>
          <w:highlight w:val="white"/>
        </w:rPr>
        <w:tab/>
      </w:r>
      <w:r>
        <w:rPr>
          <w:rFonts w:ascii="Quattrocento Sans" w:eastAsia="Quattrocento Sans" w:hAnsi="Quattrocento Sans" w:cs="Quattrocento Sans"/>
          <w:b/>
          <w:color w:val="0D0D0D"/>
          <w:highlight w:val="white"/>
        </w:rPr>
        <w:tab/>
      </w:r>
      <w:r>
        <w:rPr>
          <w:rFonts w:ascii="Quattrocento Sans" w:eastAsia="Quattrocento Sans" w:hAnsi="Quattrocento Sans" w:cs="Quattrocento Sans"/>
          <w:b/>
          <w:color w:val="0D0D0D"/>
          <w:highlight w:val="white"/>
        </w:rPr>
        <w:tab/>
      </w:r>
      <w:r>
        <w:rPr>
          <w:rFonts w:ascii="Quattrocento Sans" w:eastAsia="Quattrocento Sans" w:hAnsi="Quattrocento Sans" w:cs="Quattrocento Sans"/>
          <w:b/>
          <w:color w:val="0D0D0D"/>
          <w:highlight w:val="white"/>
        </w:rPr>
        <w:tab/>
      </w:r>
      <w:r>
        <w:rPr>
          <w:rFonts w:ascii="Quattrocento Sans" w:eastAsia="Quattrocento Sans" w:hAnsi="Quattrocento Sans" w:cs="Quattrocento Sans"/>
          <w:color w:val="0D0D0D"/>
          <w:highlight w:val="white"/>
        </w:rPr>
        <w:t xml:space="preserve">Aug. 2017 to May </w:t>
      </w:r>
      <w:r>
        <w:rPr>
          <w:rFonts w:ascii="Quattrocento Sans" w:eastAsia="Quattrocento Sans" w:hAnsi="Quattrocento Sans" w:cs="Quattrocento Sans"/>
          <w:color w:val="0D0D0D"/>
          <w:highlight w:val="white"/>
        </w:rPr>
        <w:t>2018</w:t>
      </w:r>
    </w:p>
    <w:p w:rsidR="008547C3" w:rsidRDefault="00F222BC">
      <w:pPr>
        <w:numPr>
          <w:ilvl w:val="0"/>
          <w:numId w:val="1"/>
        </w:numPr>
        <w:pBdr>
          <w:top w:val="nil"/>
          <w:left w:val="nil"/>
          <w:bottom w:val="nil"/>
          <w:right w:val="nil"/>
          <w:between w:val="nil"/>
        </w:pBdr>
        <w:spacing w:before="31" w:line="276" w:lineRule="auto"/>
        <w:rPr>
          <w:rFonts w:ascii="Cambria" w:eastAsia="Cambria" w:hAnsi="Cambria" w:cs="Cambria"/>
          <w:sz w:val="21"/>
          <w:szCs w:val="21"/>
        </w:rPr>
      </w:pPr>
      <w:r>
        <w:rPr>
          <w:rFonts w:ascii="Quattrocento Sans" w:eastAsia="Quattrocento Sans" w:hAnsi="Quattrocento Sans" w:cs="Quattrocento Sans"/>
          <w:color w:val="0D0D0D"/>
          <w:highlight w:val="white"/>
        </w:rPr>
        <w:t>Integrated Pixhawk, Simulink-Hardware setup, and RC control for UGV autonomous behavior on Intel NUC. Implemented Parameter Estimation and Guidance, Navigation, and Control (GNC). Conducted Sensor Integration, Fusion, and Analysis using Extended Kalma</w:t>
      </w:r>
      <w:r>
        <w:rPr>
          <w:rFonts w:ascii="Quattrocento Sans" w:eastAsia="Quattrocento Sans" w:hAnsi="Quattrocento Sans" w:cs="Quattrocento Sans"/>
          <w:color w:val="0D0D0D"/>
          <w:highlight w:val="white"/>
        </w:rPr>
        <w:t>n Filters, with testing. Executed Path Planning through Machine Vision.</w:t>
      </w:r>
    </w:p>
    <w:sectPr w:rsidR="008547C3">
      <w:pgSz w:w="12240" w:h="15840"/>
      <w:pgMar w:top="360" w:right="280" w:bottom="280" w:left="32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Noto Sans Symbols">
    <w:charset w:val="00"/>
    <w:family w:val="auto"/>
    <w:pitch w:val="default"/>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0002AFF" w:usb1="C000247B" w:usb2="00000009" w:usb3="00000000" w:csb0="000001FF" w:csb1="00000000"/>
  </w:font>
  <w:font w:name="Corbel Light">
    <w:altName w:val="Times New Roman"/>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Quattrocento Sans">
    <w:charset w:val="00"/>
    <w:family w:val="auto"/>
    <w:pitch w:val="default"/>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7E14C1C"/>
    <w:multiLevelType w:val="multilevel"/>
    <w:tmpl w:val="25207E44"/>
    <w:lvl w:ilvl="0">
      <w:start w:val="1"/>
      <w:numFmt w:val="bullet"/>
      <w:lvlText w:val="●"/>
      <w:lvlJc w:val="left"/>
      <w:pPr>
        <w:ind w:left="472" w:hanging="360"/>
      </w:pPr>
      <w:rPr>
        <w:rFonts w:ascii="Noto Sans Symbols" w:eastAsia="Noto Sans Symbols" w:hAnsi="Noto Sans Symbols" w:cs="Noto Sans Symbols"/>
      </w:rPr>
    </w:lvl>
    <w:lvl w:ilvl="1">
      <w:start w:val="1"/>
      <w:numFmt w:val="bullet"/>
      <w:lvlText w:val="o"/>
      <w:lvlJc w:val="left"/>
      <w:pPr>
        <w:ind w:left="1192" w:hanging="360"/>
      </w:pPr>
      <w:rPr>
        <w:rFonts w:ascii="Courier New" w:eastAsia="Courier New" w:hAnsi="Courier New" w:cs="Courier New"/>
      </w:rPr>
    </w:lvl>
    <w:lvl w:ilvl="2">
      <w:start w:val="1"/>
      <w:numFmt w:val="bullet"/>
      <w:lvlText w:val="▪"/>
      <w:lvlJc w:val="left"/>
      <w:pPr>
        <w:ind w:left="1912" w:hanging="360"/>
      </w:pPr>
      <w:rPr>
        <w:rFonts w:ascii="Noto Sans Symbols" w:eastAsia="Noto Sans Symbols" w:hAnsi="Noto Sans Symbols" w:cs="Noto Sans Symbols"/>
      </w:rPr>
    </w:lvl>
    <w:lvl w:ilvl="3">
      <w:start w:val="1"/>
      <w:numFmt w:val="bullet"/>
      <w:lvlText w:val="●"/>
      <w:lvlJc w:val="left"/>
      <w:pPr>
        <w:ind w:left="2632" w:hanging="360"/>
      </w:pPr>
      <w:rPr>
        <w:rFonts w:ascii="Noto Sans Symbols" w:eastAsia="Noto Sans Symbols" w:hAnsi="Noto Sans Symbols" w:cs="Noto Sans Symbols"/>
      </w:rPr>
    </w:lvl>
    <w:lvl w:ilvl="4">
      <w:start w:val="1"/>
      <w:numFmt w:val="bullet"/>
      <w:lvlText w:val="o"/>
      <w:lvlJc w:val="left"/>
      <w:pPr>
        <w:ind w:left="3352" w:hanging="360"/>
      </w:pPr>
      <w:rPr>
        <w:rFonts w:ascii="Courier New" w:eastAsia="Courier New" w:hAnsi="Courier New" w:cs="Courier New"/>
      </w:rPr>
    </w:lvl>
    <w:lvl w:ilvl="5">
      <w:start w:val="1"/>
      <w:numFmt w:val="bullet"/>
      <w:lvlText w:val="▪"/>
      <w:lvlJc w:val="left"/>
      <w:pPr>
        <w:ind w:left="4072" w:hanging="360"/>
      </w:pPr>
      <w:rPr>
        <w:rFonts w:ascii="Noto Sans Symbols" w:eastAsia="Noto Sans Symbols" w:hAnsi="Noto Sans Symbols" w:cs="Noto Sans Symbols"/>
      </w:rPr>
    </w:lvl>
    <w:lvl w:ilvl="6">
      <w:start w:val="1"/>
      <w:numFmt w:val="bullet"/>
      <w:lvlText w:val="●"/>
      <w:lvlJc w:val="left"/>
      <w:pPr>
        <w:ind w:left="4792" w:hanging="360"/>
      </w:pPr>
      <w:rPr>
        <w:rFonts w:ascii="Noto Sans Symbols" w:eastAsia="Noto Sans Symbols" w:hAnsi="Noto Sans Symbols" w:cs="Noto Sans Symbols"/>
      </w:rPr>
    </w:lvl>
    <w:lvl w:ilvl="7">
      <w:start w:val="1"/>
      <w:numFmt w:val="bullet"/>
      <w:lvlText w:val="o"/>
      <w:lvlJc w:val="left"/>
      <w:pPr>
        <w:ind w:left="5512" w:hanging="360"/>
      </w:pPr>
      <w:rPr>
        <w:rFonts w:ascii="Courier New" w:eastAsia="Courier New" w:hAnsi="Courier New" w:cs="Courier New"/>
      </w:rPr>
    </w:lvl>
    <w:lvl w:ilvl="8">
      <w:start w:val="1"/>
      <w:numFmt w:val="bullet"/>
      <w:lvlText w:val="▪"/>
      <w:lvlJc w:val="left"/>
      <w:pPr>
        <w:ind w:left="6232" w:hanging="360"/>
      </w:pPr>
      <w:rPr>
        <w:rFonts w:ascii="Noto Sans Symbols" w:eastAsia="Noto Sans Symbols" w:hAnsi="Noto Sans Symbols" w:cs="Noto Sans Symbols"/>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defaultTabStop w:val="720"/>
  <w:characterSpacingControl w:val="doNotCompress"/>
  <w:compat>
    <w:compatSetting w:name="compatibilityMode" w:uri="http://schemas.microsoft.com/office/word" w:val="14"/>
  </w:compat>
  <w:rsids>
    <w:rsidRoot w:val="008547C3"/>
    <w:rsid w:val="008547C3"/>
    <w:rsid w:val="00F222B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spacing w:before="240" w:after="60"/>
      <w:ind w:left="472" w:hanging="3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spacing w:before="240" w:after="60"/>
      <w:ind w:left="1192" w:hanging="3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spacing w:before="240" w:after="60"/>
      <w:ind w:left="1912" w:hanging="3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spacing w:before="240" w:after="60"/>
      <w:ind w:left="2632" w:hanging="3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spacing w:before="240" w:after="60"/>
      <w:ind w:left="3352" w:hanging="3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9"/>
    <w:semiHidden/>
    <w:unhideWhenUsed/>
    <w:qFormat/>
    <w:rsid w:val="001B3490"/>
    <w:pPr>
      <w:spacing w:before="240" w:after="60"/>
      <w:ind w:left="4072" w:hanging="360"/>
      <w:outlineLvl w:val="5"/>
    </w:pPr>
    <w:rPr>
      <w:b/>
      <w:bCs/>
      <w:sz w:val="22"/>
      <w:szCs w:val="22"/>
    </w:rPr>
  </w:style>
  <w:style w:type="paragraph" w:styleId="Heading7">
    <w:name w:val="heading 7"/>
    <w:basedOn w:val="Normal"/>
    <w:next w:val="Normal"/>
    <w:link w:val="Heading7Char"/>
    <w:uiPriority w:val="9"/>
    <w:semiHidden/>
    <w:unhideWhenUsed/>
    <w:qFormat/>
    <w:rsid w:val="001B3490"/>
    <w:pPr>
      <w:spacing w:before="240" w:after="60"/>
      <w:ind w:left="4792" w:hanging="3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spacing w:before="240" w:after="60"/>
      <w:ind w:left="5512" w:hanging="3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spacing w:before="240" w:after="60"/>
      <w:ind w:left="6232" w:hanging="3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uiPriority w:val="9"/>
    <w:semiHidden/>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407748"/>
    <w:pPr>
      <w:ind w:left="720"/>
      <w:contextualSpacing/>
    </w:pPr>
  </w:style>
  <w:style w:type="character" w:styleId="Hyperlink">
    <w:name w:val="Hyperlink"/>
    <w:basedOn w:val="DefaultParagraphFont"/>
    <w:uiPriority w:val="99"/>
    <w:unhideWhenUsed/>
    <w:rsid w:val="00C83288"/>
    <w:rPr>
      <w:color w:val="0000FF" w:themeColor="hyperlink"/>
      <w:u w:val="single"/>
    </w:rPr>
  </w:style>
  <w:style w:type="character" w:customStyle="1" w:styleId="UnresolvedMention">
    <w:name w:val="Unresolved Mention"/>
    <w:basedOn w:val="DefaultParagraphFont"/>
    <w:uiPriority w:val="99"/>
    <w:semiHidden/>
    <w:unhideWhenUsed/>
    <w:rsid w:val="00C83288"/>
    <w:rPr>
      <w:color w:val="605E5C"/>
      <w:shd w:val="clear" w:color="auto" w:fill="E1DFDD"/>
    </w:rPr>
  </w:style>
  <w:style w:type="character" w:styleId="FollowedHyperlink">
    <w:name w:val="FollowedHyperlink"/>
    <w:basedOn w:val="DefaultParagraphFont"/>
    <w:uiPriority w:val="99"/>
    <w:semiHidden/>
    <w:unhideWhenUsed/>
    <w:rsid w:val="00C83288"/>
    <w:rPr>
      <w:color w:val="800080" w:themeColor="followedHyperlink"/>
      <w:u w:val="single"/>
    </w:rPr>
  </w:style>
  <w:style w:type="paragraph" w:customStyle="1" w:styleId="TableParagraph">
    <w:name w:val="Table Paragraph"/>
    <w:basedOn w:val="Normal"/>
    <w:uiPriority w:val="1"/>
    <w:qFormat/>
    <w:rsid w:val="005D70F8"/>
    <w:pPr>
      <w:widowControl w:val="0"/>
      <w:autoSpaceDE w:val="0"/>
      <w:autoSpaceDN w:val="0"/>
      <w:ind w:left="50"/>
    </w:pPr>
    <w:rPr>
      <w:rFonts w:ascii="Corbel Light" w:eastAsia="Corbel Light" w:hAnsi="Corbel Light" w:cs="Corbel Light"/>
      <w:sz w:val="22"/>
      <w:szCs w:val="2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I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B3490"/>
  </w:style>
  <w:style w:type="paragraph" w:styleId="Heading1">
    <w:name w:val="heading 1"/>
    <w:basedOn w:val="Normal"/>
    <w:next w:val="Normal"/>
    <w:link w:val="Heading1Char"/>
    <w:uiPriority w:val="9"/>
    <w:qFormat/>
    <w:rsid w:val="001B3490"/>
    <w:pPr>
      <w:keepNext/>
      <w:spacing w:before="240" w:after="60"/>
      <w:ind w:left="472" w:hanging="360"/>
      <w:outlineLvl w:val="0"/>
    </w:pPr>
    <w:rPr>
      <w:rFonts w:asciiTheme="majorHAnsi" w:eastAsiaTheme="majorEastAsia" w:hAnsiTheme="majorHAnsi" w:cstheme="majorBidi"/>
      <w:b/>
      <w:bCs/>
      <w:kern w:val="32"/>
      <w:sz w:val="32"/>
      <w:szCs w:val="32"/>
    </w:rPr>
  </w:style>
  <w:style w:type="paragraph" w:styleId="Heading2">
    <w:name w:val="heading 2"/>
    <w:basedOn w:val="Normal"/>
    <w:next w:val="Normal"/>
    <w:link w:val="Heading2Char"/>
    <w:uiPriority w:val="9"/>
    <w:semiHidden/>
    <w:unhideWhenUsed/>
    <w:qFormat/>
    <w:rsid w:val="001B3490"/>
    <w:pPr>
      <w:keepNext/>
      <w:spacing w:before="240" w:after="60"/>
      <w:ind w:left="1192" w:hanging="360"/>
      <w:outlineLvl w:val="1"/>
    </w:pPr>
    <w:rPr>
      <w:rFonts w:asciiTheme="majorHAnsi" w:eastAsiaTheme="majorEastAsia" w:hAnsiTheme="majorHAnsi" w:cstheme="majorBidi"/>
      <w:b/>
      <w:bCs/>
      <w:i/>
      <w:iCs/>
      <w:sz w:val="28"/>
      <w:szCs w:val="28"/>
    </w:rPr>
  </w:style>
  <w:style w:type="paragraph" w:styleId="Heading3">
    <w:name w:val="heading 3"/>
    <w:basedOn w:val="Normal"/>
    <w:next w:val="Normal"/>
    <w:link w:val="Heading3Char"/>
    <w:uiPriority w:val="9"/>
    <w:semiHidden/>
    <w:unhideWhenUsed/>
    <w:qFormat/>
    <w:rsid w:val="001B3490"/>
    <w:pPr>
      <w:keepNext/>
      <w:spacing w:before="240" w:after="60"/>
      <w:ind w:left="1912" w:hanging="360"/>
      <w:outlineLvl w:val="2"/>
    </w:pPr>
    <w:rPr>
      <w:rFonts w:asciiTheme="majorHAnsi" w:eastAsiaTheme="majorEastAsia" w:hAnsiTheme="majorHAnsi" w:cstheme="majorBidi"/>
      <w:b/>
      <w:bCs/>
      <w:sz w:val="26"/>
      <w:szCs w:val="26"/>
    </w:rPr>
  </w:style>
  <w:style w:type="paragraph" w:styleId="Heading4">
    <w:name w:val="heading 4"/>
    <w:basedOn w:val="Normal"/>
    <w:next w:val="Normal"/>
    <w:link w:val="Heading4Char"/>
    <w:uiPriority w:val="9"/>
    <w:semiHidden/>
    <w:unhideWhenUsed/>
    <w:qFormat/>
    <w:rsid w:val="001B3490"/>
    <w:pPr>
      <w:keepNext/>
      <w:spacing w:before="240" w:after="60"/>
      <w:ind w:left="2632" w:hanging="360"/>
      <w:outlineLvl w:val="3"/>
    </w:pPr>
    <w:rPr>
      <w:rFonts w:asciiTheme="minorHAnsi" w:eastAsiaTheme="minorEastAsia" w:hAnsiTheme="minorHAnsi" w:cstheme="minorBidi"/>
      <w:b/>
      <w:bCs/>
      <w:sz w:val="28"/>
      <w:szCs w:val="28"/>
    </w:rPr>
  </w:style>
  <w:style w:type="paragraph" w:styleId="Heading5">
    <w:name w:val="heading 5"/>
    <w:basedOn w:val="Normal"/>
    <w:next w:val="Normal"/>
    <w:link w:val="Heading5Char"/>
    <w:uiPriority w:val="9"/>
    <w:semiHidden/>
    <w:unhideWhenUsed/>
    <w:qFormat/>
    <w:rsid w:val="001B3490"/>
    <w:pPr>
      <w:spacing w:before="240" w:after="60"/>
      <w:ind w:left="3352" w:hanging="360"/>
      <w:outlineLvl w:val="4"/>
    </w:pPr>
    <w:rPr>
      <w:rFonts w:asciiTheme="minorHAnsi" w:eastAsiaTheme="minorEastAsia" w:hAnsiTheme="minorHAnsi" w:cstheme="minorBidi"/>
      <w:b/>
      <w:bCs/>
      <w:i/>
      <w:iCs/>
      <w:sz w:val="26"/>
      <w:szCs w:val="26"/>
    </w:rPr>
  </w:style>
  <w:style w:type="paragraph" w:styleId="Heading6">
    <w:name w:val="heading 6"/>
    <w:basedOn w:val="Normal"/>
    <w:next w:val="Normal"/>
    <w:link w:val="Heading6Char"/>
    <w:uiPriority w:val="9"/>
    <w:semiHidden/>
    <w:unhideWhenUsed/>
    <w:qFormat/>
    <w:rsid w:val="001B3490"/>
    <w:pPr>
      <w:spacing w:before="240" w:after="60"/>
      <w:ind w:left="4072" w:hanging="360"/>
      <w:outlineLvl w:val="5"/>
    </w:pPr>
    <w:rPr>
      <w:b/>
      <w:bCs/>
      <w:sz w:val="22"/>
      <w:szCs w:val="22"/>
    </w:rPr>
  </w:style>
  <w:style w:type="paragraph" w:styleId="Heading7">
    <w:name w:val="heading 7"/>
    <w:basedOn w:val="Normal"/>
    <w:next w:val="Normal"/>
    <w:link w:val="Heading7Char"/>
    <w:uiPriority w:val="9"/>
    <w:semiHidden/>
    <w:unhideWhenUsed/>
    <w:qFormat/>
    <w:rsid w:val="001B3490"/>
    <w:pPr>
      <w:spacing w:before="240" w:after="60"/>
      <w:ind w:left="4792" w:hanging="360"/>
      <w:outlineLvl w:val="6"/>
    </w:pPr>
    <w:rPr>
      <w:rFonts w:asciiTheme="minorHAnsi" w:eastAsiaTheme="minorEastAsia" w:hAnsiTheme="minorHAnsi" w:cstheme="minorBidi"/>
      <w:sz w:val="24"/>
      <w:szCs w:val="24"/>
    </w:rPr>
  </w:style>
  <w:style w:type="paragraph" w:styleId="Heading8">
    <w:name w:val="heading 8"/>
    <w:basedOn w:val="Normal"/>
    <w:next w:val="Normal"/>
    <w:link w:val="Heading8Char"/>
    <w:uiPriority w:val="9"/>
    <w:semiHidden/>
    <w:unhideWhenUsed/>
    <w:qFormat/>
    <w:rsid w:val="001B3490"/>
    <w:pPr>
      <w:spacing w:before="240" w:after="60"/>
      <w:ind w:left="5512" w:hanging="360"/>
      <w:outlineLvl w:val="7"/>
    </w:pPr>
    <w:rPr>
      <w:rFonts w:asciiTheme="minorHAnsi" w:eastAsiaTheme="minorEastAsia" w:hAnsiTheme="minorHAnsi" w:cstheme="minorBidi"/>
      <w:i/>
      <w:iCs/>
      <w:sz w:val="24"/>
      <w:szCs w:val="24"/>
    </w:rPr>
  </w:style>
  <w:style w:type="paragraph" w:styleId="Heading9">
    <w:name w:val="heading 9"/>
    <w:basedOn w:val="Normal"/>
    <w:next w:val="Normal"/>
    <w:link w:val="Heading9Char"/>
    <w:uiPriority w:val="9"/>
    <w:semiHidden/>
    <w:unhideWhenUsed/>
    <w:qFormat/>
    <w:rsid w:val="001B3490"/>
    <w:pPr>
      <w:spacing w:before="240" w:after="60"/>
      <w:ind w:left="6232" w:hanging="360"/>
      <w:outlineLvl w:val="8"/>
    </w:pPr>
    <w:rPr>
      <w:rFonts w:asciiTheme="majorHAnsi" w:eastAsiaTheme="majorEastAsia" w:hAnsiTheme="majorHAnsi" w:cstheme="majorBidi"/>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character" w:customStyle="1" w:styleId="Heading1Char">
    <w:name w:val="Heading 1 Char"/>
    <w:basedOn w:val="DefaultParagraphFont"/>
    <w:link w:val="Heading1"/>
    <w:uiPriority w:val="9"/>
    <w:rsid w:val="001B3490"/>
    <w:rPr>
      <w:rFonts w:asciiTheme="majorHAnsi" w:eastAsiaTheme="majorEastAsia" w:hAnsiTheme="majorHAnsi" w:cstheme="majorBidi"/>
      <w:b/>
      <w:bCs/>
      <w:kern w:val="32"/>
      <w:sz w:val="32"/>
      <w:szCs w:val="32"/>
    </w:rPr>
  </w:style>
  <w:style w:type="character" w:customStyle="1" w:styleId="Heading2Char">
    <w:name w:val="Heading 2 Char"/>
    <w:basedOn w:val="DefaultParagraphFont"/>
    <w:link w:val="Heading2"/>
    <w:uiPriority w:val="9"/>
    <w:semiHidden/>
    <w:rsid w:val="001B3490"/>
    <w:rPr>
      <w:rFonts w:asciiTheme="majorHAnsi" w:eastAsiaTheme="majorEastAsia" w:hAnsiTheme="majorHAnsi" w:cstheme="majorBidi"/>
      <w:b/>
      <w:bCs/>
      <w:i/>
      <w:iCs/>
      <w:sz w:val="28"/>
      <w:szCs w:val="28"/>
    </w:rPr>
  </w:style>
  <w:style w:type="character" w:customStyle="1" w:styleId="Heading3Char">
    <w:name w:val="Heading 3 Char"/>
    <w:basedOn w:val="DefaultParagraphFont"/>
    <w:link w:val="Heading3"/>
    <w:uiPriority w:val="9"/>
    <w:semiHidden/>
    <w:rsid w:val="001B3490"/>
    <w:rPr>
      <w:rFonts w:asciiTheme="majorHAnsi" w:eastAsiaTheme="majorEastAsia" w:hAnsiTheme="majorHAnsi" w:cstheme="majorBidi"/>
      <w:b/>
      <w:bCs/>
      <w:sz w:val="26"/>
      <w:szCs w:val="26"/>
    </w:rPr>
  </w:style>
  <w:style w:type="character" w:customStyle="1" w:styleId="Heading4Char">
    <w:name w:val="Heading 4 Char"/>
    <w:basedOn w:val="DefaultParagraphFont"/>
    <w:link w:val="Heading4"/>
    <w:uiPriority w:val="9"/>
    <w:semiHidden/>
    <w:rsid w:val="001B3490"/>
    <w:rPr>
      <w:rFonts w:asciiTheme="minorHAnsi" w:eastAsiaTheme="minorEastAsia" w:hAnsiTheme="minorHAnsi" w:cstheme="minorBidi"/>
      <w:b/>
      <w:bCs/>
      <w:sz w:val="28"/>
      <w:szCs w:val="28"/>
    </w:rPr>
  </w:style>
  <w:style w:type="character" w:customStyle="1" w:styleId="Heading5Char">
    <w:name w:val="Heading 5 Char"/>
    <w:basedOn w:val="DefaultParagraphFont"/>
    <w:link w:val="Heading5"/>
    <w:uiPriority w:val="9"/>
    <w:semiHidden/>
    <w:rsid w:val="001B3490"/>
    <w:rPr>
      <w:rFonts w:asciiTheme="minorHAnsi" w:eastAsiaTheme="minorEastAsia" w:hAnsiTheme="minorHAnsi" w:cstheme="minorBidi"/>
      <w:b/>
      <w:bCs/>
      <w:i/>
      <w:iCs/>
      <w:sz w:val="26"/>
      <w:szCs w:val="26"/>
    </w:rPr>
  </w:style>
  <w:style w:type="character" w:customStyle="1" w:styleId="Heading6Char">
    <w:name w:val="Heading 6 Char"/>
    <w:basedOn w:val="DefaultParagraphFont"/>
    <w:link w:val="Heading6"/>
    <w:uiPriority w:val="9"/>
    <w:semiHidden/>
    <w:rsid w:val="001B3490"/>
    <w:rPr>
      <w:b/>
      <w:bCs/>
      <w:sz w:val="22"/>
      <w:szCs w:val="22"/>
    </w:rPr>
  </w:style>
  <w:style w:type="character" w:customStyle="1" w:styleId="Heading7Char">
    <w:name w:val="Heading 7 Char"/>
    <w:basedOn w:val="DefaultParagraphFont"/>
    <w:link w:val="Heading7"/>
    <w:uiPriority w:val="9"/>
    <w:semiHidden/>
    <w:rsid w:val="001B3490"/>
    <w:rPr>
      <w:rFonts w:asciiTheme="minorHAnsi" w:eastAsiaTheme="minorEastAsia" w:hAnsiTheme="minorHAnsi" w:cstheme="minorBidi"/>
      <w:sz w:val="24"/>
      <w:szCs w:val="24"/>
    </w:rPr>
  </w:style>
  <w:style w:type="character" w:customStyle="1" w:styleId="Heading8Char">
    <w:name w:val="Heading 8 Char"/>
    <w:basedOn w:val="DefaultParagraphFont"/>
    <w:link w:val="Heading8"/>
    <w:uiPriority w:val="9"/>
    <w:semiHidden/>
    <w:rsid w:val="001B3490"/>
    <w:rPr>
      <w:rFonts w:asciiTheme="minorHAnsi" w:eastAsiaTheme="minorEastAsia" w:hAnsiTheme="minorHAnsi" w:cstheme="minorBidi"/>
      <w:i/>
      <w:iCs/>
      <w:sz w:val="24"/>
      <w:szCs w:val="24"/>
    </w:rPr>
  </w:style>
  <w:style w:type="character" w:customStyle="1" w:styleId="Heading9Char">
    <w:name w:val="Heading 9 Char"/>
    <w:basedOn w:val="DefaultParagraphFont"/>
    <w:link w:val="Heading9"/>
    <w:uiPriority w:val="9"/>
    <w:semiHidden/>
    <w:rsid w:val="001B3490"/>
    <w:rPr>
      <w:rFonts w:asciiTheme="majorHAnsi" w:eastAsiaTheme="majorEastAsia" w:hAnsiTheme="majorHAnsi" w:cstheme="majorBidi"/>
      <w:sz w:val="22"/>
      <w:szCs w:val="22"/>
    </w:rPr>
  </w:style>
  <w:style w:type="paragraph" w:styleId="ListParagraph">
    <w:name w:val="List Paragraph"/>
    <w:basedOn w:val="Normal"/>
    <w:uiPriority w:val="34"/>
    <w:qFormat/>
    <w:rsid w:val="00407748"/>
    <w:pPr>
      <w:ind w:left="720"/>
      <w:contextualSpacing/>
    </w:pPr>
  </w:style>
  <w:style w:type="character" w:styleId="Hyperlink">
    <w:name w:val="Hyperlink"/>
    <w:basedOn w:val="DefaultParagraphFont"/>
    <w:uiPriority w:val="99"/>
    <w:unhideWhenUsed/>
    <w:rsid w:val="00C83288"/>
    <w:rPr>
      <w:color w:val="0000FF" w:themeColor="hyperlink"/>
      <w:u w:val="single"/>
    </w:rPr>
  </w:style>
  <w:style w:type="character" w:customStyle="1" w:styleId="UnresolvedMention">
    <w:name w:val="Unresolved Mention"/>
    <w:basedOn w:val="DefaultParagraphFont"/>
    <w:uiPriority w:val="99"/>
    <w:semiHidden/>
    <w:unhideWhenUsed/>
    <w:rsid w:val="00C83288"/>
    <w:rPr>
      <w:color w:val="605E5C"/>
      <w:shd w:val="clear" w:color="auto" w:fill="E1DFDD"/>
    </w:rPr>
  </w:style>
  <w:style w:type="character" w:styleId="FollowedHyperlink">
    <w:name w:val="FollowedHyperlink"/>
    <w:basedOn w:val="DefaultParagraphFont"/>
    <w:uiPriority w:val="99"/>
    <w:semiHidden/>
    <w:unhideWhenUsed/>
    <w:rsid w:val="00C83288"/>
    <w:rPr>
      <w:color w:val="800080" w:themeColor="followedHyperlink"/>
      <w:u w:val="single"/>
    </w:rPr>
  </w:style>
  <w:style w:type="paragraph" w:customStyle="1" w:styleId="TableParagraph">
    <w:name w:val="Table Paragraph"/>
    <w:basedOn w:val="Normal"/>
    <w:uiPriority w:val="1"/>
    <w:qFormat/>
    <w:rsid w:val="005D70F8"/>
    <w:pPr>
      <w:widowControl w:val="0"/>
      <w:autoSpaceDE w:val="0"/>
      <w:autoSpaceDN w:val="0"/>
      <w:ind w:left="50"/>
    </w:pPr>
    <w:rPr>
      <w:rFonts w:ascii="Corbel Light" w:eastAsia="Corbel Light" w:hAnsi="Corbel Light" w:cs="Corbel Light"/>
      <w:sz w:val="22"/>
      <w:szCs w:val="2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file>

<file path=word/_rels/document.xml.rels><?xml version="1.0" encoding="UTF-8" standalone="yes"?>
<Relationships xmlns="http://schemas.openxmlformats.org/package/2006/relationships"><Relationship Id="rId8" Type="http://schemas.openxmlformats.org/officeDocument/2006/relationships/image" Target="media/image7.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mailto:itjobs0576@gmail.com" TargetMode="External"/><Relationship Id="rId12" Type="http://schemas.openxmlformats.org/officeDocument/2006/relationships/image" Target="media/image2.png"/><Relationship Id="rId17" Type="http://schemas.openxmlformats.org/officeDocument/2006/relationships/image" Target="media/image9.png"/><Relationship Id="rId2" Type="http://schemas.openxmlformats.org/officeDocument/2006/relationships/numbering" Target="numbering.xml"/><Relationship Id="rId16" Type="http://schemas.openxmlformats.org/officeDocument/2006/relationships/image" Target="media/image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5.png"/><Relationship Id="rId5" Type="http://schemas.openxmlformats.org/officeDocument/2006/relationships/settings" Target="settings.xml"/><Relationship Id="rId15" Type="http://schemas.openxmlformats.org/officeDocument/2006/relationships/image" Target="media/image6.png"/><Relationship Id="rId10" Type="http://schemas.openxmlformats.org/officeDocument/2006/relationships/image" Target="media/image4.png"/><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image" Target="media/image3.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dEf9nkbbyPPDojAM5bjmeSQsvOA==">CgMxLjA4AHIhMWhIREVuNWtQVUo4UE9CNGJyQWVST0ItNUs1ZzlYWjZX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985</Words>
  <Characters>5618</Characters>
  <DocSecurity>0</DocSecurity>
  <Lines>46</Lines>
  <Paragraphs>13</Paragraphs>
  <ScaleCrop>false</ScaleCrop>
  <Company/>
  <LinksUpToDate>false</LinksUpToDate>
  <CharactersWithSpaces>6590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2024-05-29T12:30:00Z</dcterms:created>
  <dcterms:modified xsi:type="dcterms:W3CDTF">2024-12-20T22:21:00Z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49378a34-61cb-4d5e-a70c-1712827e012a_Enabled">
    <vt:lpwstr>True</vt:lpwstr>
  </property>
  <property fmtid="{D5CDD505-2E9C-101B-9397-08002B2CF9AE}" pid="3" name="MSIP_Label_49378a34-61cb-4d5e-a70c-1712827e012a_SiteId">
    <vt:lpwstr>194a267b-82ba-4fa6-b6b9-f95966ab3815</vt:lpwstr>
  </property>
  <property fmtid="{D5CDD505-2E9C-101B-9397-08002B2CF9AE}" pid="4" name="MSIP_Label_49378a34-61cb-4d5e-a70c-1712827e012a_Owner">
    <vt:lpwstr>Umang.Asati@csgi.com</vt:lpwstr>
  </property>
  <property fmtid="{D5CDD505-2E9C-101B-9397-08002B2CF9AE}" pid="5" name="MSIP_Label_49378a34-61cb-4d5e-a70c-1712827e012a_SetDate">
    <vt:lpwstr>2019-08-06T15:01:59.8132786Z</vt:lpwstr>
  </property>
  <property fmtid="{D5CDD505-2E9C-101B-9397-08002B2CF9AE}" pid="6" name="MSIP_Label_49378a34-61cb-4d5e-a70c-1712827e012a_Name">
    <vt:lpwstr>Medium Impact</vt:lpwstr>
  </property>
  <property fmtid="{D5CDD505-2E9C-101B-9397-08002B2CF9AE}" pid="7" name="MSIP_Label_49378a34-61cb-4d5e-a70c-1712827e012a_Application">
    <vt:lpwstr>Microsoft Azure Information Protection</vt:lpwstr>
  </property>
  <property fmtid="{D5CDD505-2E9C-101B-9397-08002B2CF9AE}" pid="8" name="MSIP_Label_49378a34-61cb-4d5e-a70c-1712827e012a_ActionId">
    <vt:lpwstr>f3226344-34aa-49e7-b25c-ac4b3d5b00b1</vt:lpwstr>
  </property>
  <property fmtid="{D5CDD505-2E9C-101B-9397-08002B2CF9AE}" pid="9" name="MSIP_Label_49378a34-61cb-4d5e-a70c-1712827e012a_Extended_MSFT_Method">
    <vt:lpwstr>Automatic</vt:lpwstr>
  </property>
  <property fmtid="{D5CDD505-2E9C-101B-9397-08002B2CF9AE}" pid="10" name="Sensitivity">
    <vt:lpwstr>Medium Impact</vt:lpwstr>
  </property>
</Properties>
</file>