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A8AF9" w14:textId="77777777" w:rsidR="00DC02AF" w:rsidRPr="00080F8A" w:rsidRDefault="00DC02AF" w:rsidP="00DC02AF">
      <w:pPr>
        <w:pStyle w:val="divdocumentthinbottomborder"/>
        <w:pBdr>
          <w:bottom w:val="single" w:sz="8" w:space="5" w:color="DADADA"/>
        </w:pBdr>
        <w:spacing w:line="480" w:lineRule="atLeast"/>
        <w:jc w:val="center"/>
        <w:rPr>
          <w:b/>
          <w:bCs/>
          <w:sz w:val="40"/>
          <w:szCs w:val="40"/>
        </w:rPr>
      </w:pPr>
      <w:r w:rsidRPr="00080F8A">
        <w:rPr>
          <w:b/>
          <w:bCs/>
          <w:sz w:val="40"/>
          <w:szCs w:val="40"/>
        </w:rPr>
        <w:t>Surya Teja Ulisi</w:t>
      </w:r>
    </w:p>
    <w:p w14:paraId="3842319F" w14:textId="77777777" w:rsidR="00DC02AF" w:rsidRPr="00080F8A" w:rsidRDefault="00DC02AF" w:rsidP="00DC02AF">
      <w:pPr>
        <w:pStyle w:val="div"/>
        <w:spacing w:line="0" w:lineRule="atLeast"/>
        <w:rPr>
          <w:rFonts w:eastAsia="Arial"/>
          <w:sz w:val="0"/>
          <w:szCs w:val="0"/>
        </w:rPr>
      </w:pPr>
      <w:r w:rsidRPr="00080F8A">
        <w:rPr>
          <w:rFonts w:eastAsia="Arial"/>
          <w:sz w:val="0"/>
          <w:szCs w:val="0"/>
        </w:rPr>
        <w:t> </w:t>
      </w:r>
    </w:p>
    <w:p w14:paraId="5E767F52" w14:textId="639F96C1" w:rsidR="00DC02AF" w:rsidRPr="00080F8A" w:rsidRDefault="00DC02AF" w:rsidP="00080F8A">
      <w:pPr>
        <w:pStyle w:val="divaddress"/>
        <w:pBdr>
          <w:top w:val="single" w:sz="16" w:space="9" w:color="DADADA"/>
        </w:pBdr>
        <w:spacing w:before="60"/>
        <w:rPr>
          <w:rStyle w:val="Hyperlink"/>
          <w:rFonts w:eastAsia="Arial"/>
        </w:rPr>
      </w:pPr>
      <w:r w:rsidRPr="00080F8A">
        <w:rPr>
          <w:rStyle w:val="span"/>
          <w:rFonts w:eastAsia="Arial"/>
        </w:rPr>
        <w:t xml:space="preserve">TEXAS | 469-905-2689 | </w:t>
      </w:r>
      <w:hyperlink r:id="rId5" w:history="1">
        <w:r w:rsidRPr="00080F8A">
          <w:rPr>
            <w:rStyle w:val="Hyperlink"/>
            <w:rFonts w:eastAsia="Arial"/>
          </w:rPr>
          <w:t>ulisisurya3@gmail.com</w:t>
        </w:r>
      </w:hyperlink>
    </w:p>
    <w:p w14:paraId="02FF4F79" w14:textId="40678DA8" w:rsidR="00DC02AF" w:rsidRPr="00080F8A" w:rsidRDefault="00DC02AF" w:rsidP="00080F8A">
      <w:pPr>
        <w:pStyle w:val="divaddress"/>
        <w:pBdr>
          <w:top w:val="single" w:sz="16" w:space="9" w:color="DADADA"/>
        </w:pBdr>
        <w:spacing w:before="60"/>
        <w:rPr>
          <w:rStyle w:val="span"/>
          <w:rFonts w:eastAsia="Arial"/>
          <w:sz w:val="22"/>
          <w:szCs w:val="22"/>
        </w:rPr>
      </w:pPr>
      <w:hyperlink r:id="rId6" w:history="1">
        <w:r w:rsidRPr="00080F8A">
          <w:rPr>
            <w:rStyle w:val="Hyperlink"/>
            <w:rFonts w:eastAsia="Arial"/>
            <w:sz w:val="22"/>
            <w:szCs w:val="22"/>
          </w:rPr>
          <w:t>https://www.linkedin.com/in/surya-teja-0794b5214</w:t>
        </w:r>
      </w:hyperlink>
    </w:p>
    <w:p w14:paraId="1F328429" w14:textId="7004DC2D" w:rsidR="00CA7C96" w:rsidRPr="00CA7C96" w:rsidRDefault="00DC02AF" w:rsidP="00CA7C96">
      <w:pPr>
        <w:pStyle w:val="divdocumentdivsectiontitle"/>
        <w:spacing w:before="200" w:after="40"/>
        <w:rPr>
          <w:rFonts w:eastAsia="Arial"/>
          <w:b/>
          <w:bCs/>
          <w:sz w:val="24"/>
          <w:szCs w:val="24"/>
        </w:rPr>
      </w:pPr>
      <w:r w:rsidRPr="00CA7C96">
        <w:rPr>
          <w:rFonts w:eastAsia="Arial"/>
          <w:b/>
          <w:bCs/>
          <w:sz w:val="24"/>
          <w:szCs w:val="24"/>
        </w:rPr>
        <w:t>Professional Summary</w:t>
      </w:r>
    </w:p>
    <w:p w14:paraId="52FBAD62" w14:textId="21A7F0B7" w:rsidR="00DC02AF" w:rsidRPr="00080F8A" w:rsidRDefault="00DC02AF" w:rsidP="00DC02AF">
      <w:pPr>
        <w:pStyle w:val="ulli"/>
        <w:numPr>
          <w:ilvl w:val="0"/>
          <w:numId w:val="1"/>
        </w:numPr>
        <w:spacing w:line="280" w:lineRule="atLeast"/>
        <w:ind w:left="640" w:hanging="261"/>
        <w:rPr>
          <w:rFonts w:eastAsia="Arial"/>
          <w:b/>
          <w:bCs/>
          <w:sz w:val="22"/>
          <w:szCs w:val="22"/>
        </w:rPr>
      </w:pPr>
      <w:r w:rsidRPr="00080F8A">
        <w:rPr>
          <w:rFonts w:eastAsia="Arial"/>
          <w:sz w:val="22"/>
          <w:szCs w:val="22"/>
        </w:rPr>
        <w:t xml:space="preserve">A highly skilled </w:t>
      </w:r>
      <w:r w:rsidRPr="00080F8A">
        <w:rPr>
          <w:rFonts w:eastAsia="Arial"/>
          <w:b/>
          <w:bCs/>
          <w:sz w:val="22"/>
          <w:szCs w:val="22"/>
        </w:rPr>
        <w:t>Full Stack Developer</w:t>
      </w:r>
      <w:r w:rsidRPr="00080F8A">
        <w:rPr>
          <w:rFonts w:eastAsia="Arial"/>
          <w:sz w:val="22"/>
          <w:szCs w:val="22"/>
        </w:rPr>
        <w:t xml:space="preserve"> with over 5 years of professional experience in software design, development, testing, and deployment. Proficient in </w:t>
      </w:r>
      <w:r w:rsidRPr="00080F8A">
        <w:rPr>
          <w:rFonts w:eastAsia="Arial"/>
          <w:b/>
          <w:bCs/>
          <w:sz w:val="22"/>
          <w:szCs w:val="22"/>
        </w:rPr>
        <w:t>Java, C++, C#, Python, Angular.</w:t>
      </w:r>
    </w:p>
    <w:p w14:paraId="2D0A771D" w14:textId="5B9427AB" w:rsidR="00F52756" w:rsidRPr="00080F8A" w:rsidRDefault="00F52756" w:rsidP="00DC02AF">
      <w:pPr>
        <w:pStyle w:val="ulli"/>
        <w:numPr>
          <w:ilvl w:val="0"/>
          <w:numId w:val="1"/>
        </w:numPr>
        <w:spacing w:line="280" w:lineRule="atLeast"/>
        <w:ind w:left="640" w:hanging="261"/>
        <w:rPr>
          <w:rFonts w:eastAsia="Arial"/>
          <w:sz w:val="22"/>
          <w:szCs w:val="22"/>
        </w:rPr>
      </w:pPr>
      <w:r w:rsidRPr="00080F8A">
        <w:rPr>
          <w:rFonts w:eastAsia="Arial"/>
          <w:sz w:val="22"/>
          <w:szCs w:val="22"/>
        </w:rPr>
        <w:t xml:space="preserve">Proficiency in </w:t>
      </w:r>
      <w:r w:rsidRPr="00080F8A">
        <w:rPr>
          <w:rFonts w:eastAsia="Arial"/>
          <w:b/>
          <w:bCs/>
          <w:sz w:val="22"/>
          <w:szCs w:val="22"/>
        </w:rPr>
        <w:t>Software Development Life Cycle (SDLC)</w:t>
      </w:r>
      <w:r w:rsidRPr="00080F8A">
        <w:rPr>
          <w:rFonts w:eastAsia="Arial"/>
          <w:sz w:val="22"/>
          <w:szCs w:val="22"/>
        </w:rPr>
        <w:t xml:space="preserve"> and </w:t>
      </w:r>
      <w:r w:rsidRPr="00080F8A">
        <w:rPr>
          <w:rFonts w:eastAsia="Arial"/>
          <w:b/>
          <w:bCs/>
          <w:sz w:val="22"/>
          <w:szCs w:val="22"/>
        </w:rPr>
        <w:t>AGILE methodologies</w:t>
      </w:r>
      <w:r w:rsidRPr="00080F8A">
        <w:rPr>
          <w:rFonts w:eastAsia="Arial"/>
          <w:sz w:val="22"/>
          <w:szCs w:val="22"/>
        </w:rPr>
        <w:t xml:space="preserve"> of development process such as requirement analysis &amp; definition, designing, coding, and implementation using </w:t>
      </w:r>
      <w:r w:rsidRPr="00080F8A">
        <w:rPr>
          <w:rFonts w:eastAsia="Arial"/>
          <w:b/>
          <w:bCs/>
          <w:sz w:val="22"/>
          <w:szCs w:val="22"/>
        </w:rPr>
        <w:t>SCURM</w:t>
      </w:r>
      <w:r w:rsidRPr="00080F8A">
        <w:rPr>
          <w:rFonts w:eastAsia="Arial"/>
          <w:sz w:val="22"/>
          <w:szCs w:val="22"/>
        </w:rPr>
        <w:t xml:space="preserve"> and </w:t>
      </w:r>
      <w:r w:rsidRPr="00080F8A">
        <w:rPr>
          <w:rFonts w:eastAsia="Arial"/>
          <w:b/>
          <w:bCs/>
          <w:sz w:val="22"/>
          <w:szCs w:val="22"/>
        </w:rPr>
        <w:t>Test-Driven Deployment (TDD).</w:t>
      </w:r>
    </w:p>
    <w:p w14:paraId="02FAD1EA" w14:textId="6219447F" w:rsidR="00F52756" w:rsidRPr="00080F8A" w:rsidRDefault="00F52756" w:rsidP="00F52756">
      <w:pPr>
        <w:pStyle w:val="ulli"/>
        <w:numPr>
          <w:ilvl w:val="0"/>
          <w:numId w:val="1"/>
        </w:numPr>
        <w:spacing w:line="280" w:lineRule="atLeast"/>
        <w:ind w:left="640" w:hanging="261"/>
        <w:rPr>
          <w:rStyle w:val="Strong1"/>
          <w:rFonts w:eastAsia="Arial"/>
          <w:sz w:val="22"/>
          <w:szCs w:val="22"/>
        </w:rPr>
      </w:pPr>
      <w:r w:rsidRPr="00080F8A">
        <w:rPr>
          <w:rFonts w:eastAsia="Arial"/>
          <w:sz w:val="22"/>
          <w:szCs w:val="22"/>
        </w:rPr>
        <w:t xml:space="preserve">Experience in client-side design and validations using </w:t>
      </w:r>
      <w:r w:rsidRPr="00080F8A">
        <w:rPr>
          <w:rStyle w:val="Strong1"/>
          <w:rFonts w:eastAsia="Arial"/>
          <w:b/>
          <w:bCs/>
          <w:sz w:val="22"/>
          <w:szCs w:val="22"/>
        </w:rPr>
        <w:t>HTML5, CSS3, JavaScript, jQuery, Ajax, Angular.JS, and Node.JS.</w:t>
      </w:r>
    </w:p>
    <w:p w14:paraId="14383606" w14:textId="20094635" w:rsidR="002C5F1F" w:rsidRPr="00080F8A" w:rsidRDefault="002C5F1F" w:rsidP="00F52756">
      <w:pPr>
        <w:pStyle w:val="ulli"/>
        <w:numPr>
          <w:ilvl w:val="0"/>
          <w:numId w:val="1"/>
        </w:numPr>
        <w:spacing w:line="280" w:lineRule="atLeast"/>
        <w:ind w:left="640" w:hanging="261"/>
        <w:rPr>
          <w:rFonts w:eastAsia="Arial"/>
          <w:sz w:val="22"/>
          <w:szCs w:val="22"/>
        </w:rPr>
      </w:pPr>
      <w:r w:rsidRPr="00080F8A">
        <w:rPr>
          <w:rFonts w:eastAsia="Arial"/>
          <w:sz w:val="22"/>
          <w:szCs w:val="22"/>
        </w:rPr>
        <w:t xml:space="preserve">Built reusable and maintainable </w:t>
      </w:r>
      <w:r w:rsidRPr="00080F8A">
        <w:rPr>
          <w:rFonts w:eastAsia="Arial"/>
          <w:b/>
          <w:bCs/>
          <w:sz w:val="22"/>
          <w:szCs w:val="22"/>
        </w:rPr>
        <w:t>UI</w:t>
      </w:r>
      <w:r w:rsidRPr="00080F8A">
        <w:rPr>
          <w:rFonts w:eastAsia="Arial"/>
          <w:sz w:val="22"/>
          <w:szCs w:val="22"/>
        </w:rPr>
        <w:t xml:space="preserve"> components using </w:t>
      </w:r>
      <w:r w:rsidRPr="00080F8A">
        <w:rPr>
          <w:rFonts w:eastAsia="Arial"/>
          <w:b/>
          <w:bCs/>
          <w:sz w:val="22"/>
          <w:szCs w:val="22"/>
        </w:rPr>
        <w:t>React</w:t>
      </w:r>
      <w:r w:rsidRPr="00080F8A">
        <w:rPr>
          <w:rFonts w:eastAsia="Arial"/>
          <w:sz w:val="22"/>
          <w:szCs w:val="22"/>
        </w:rPr>
        <w:t xml:space="preserve"> and </w:t>
      </w:r>
      <w:r w:rsidRPr="00080F8A">
        <w:rPr>
          <w:rFonts w:eastAsia="Arial"/>
          <w:b/>
          <w:bCs/>
          <w:sz w:val="22"/>
          <w:szCs w:val="22"/>
        </w:rPr>
        <w:t>JSX</w:t>
      </w:r>
      <w:r w:rsidRPr="00080F8A">
        <w:rPr>
          <w:rFonts w:eastAsia="Arial"/>
          <w:sz w:val="22"/>
          <w:szCs w:val="22"/>
        </w:rPr>
        <w:t>, ensuring code modularity and ease of maintenance</w:t>
      </w:r>
    </w:p>
    <w:p w14:paraId="1B906774" w14:textId="13DD2E51" w:rsidR="00DC02AF" w:rsidRPr="00080F8A" w:rsidRDefault="00DC02AF" w:rsidP="00DC02AF">
      <w:pPr>
        <w:pStyle w:val="ulli"/>
        <w:numPr>
          <w:ilvl w:val="0"/>
          <w:numId w:val="1"/>
        </w:numPr>
        <w:spacing w:line="280" w:lineRule="atLeast"/>
        <w:ind w:left="640" w:hanging="261"/>
        <w:rPr>
          <w:rFonts w:eastAsia="Arial"/>
          <w:sz w:val="22"/>
          <w:szCs w:val="22"/>
        </w:rPr>
      </w:pPr>
      <w:r w:rsidRPr="00080F8A">
        <w:rPr>
          <w:rFonts w:eastAsia="Arial"/>
          <w:sz w:val="22"/>
          <w:szCs w:val="22"/>
        </w:rPr>
        <w:t xml:space="preserve">Experience in developing client-side, server-side/middle-tier components applying </w:t>
      </w:r>
      <w:r w:rsidRPr="00080F8A">
        <w:rPr>
          <w:rStyle w:val="Strong1"/>
          <w:rFonts w:eastAsia="Arial"/>
          <w:b/>
          <w:bCs/>
          <w:sz w:val="22"/>
          <w:szCs w:val="22"/>
        </w:rPr>
        <w:t>Java/J2EE</w:t>
      </w:r>
      <w:r w:rsidRPr="00080F8A">
        <w:rPr>
          <w:rFonts w:eastAsia="Arial"/>
          <w:sz w:val="22"/>
          <w:szCs w:val="22"/>
        </w:rPr>
        <w:t xml:space="preserve"> design patterns and using frameworks: </w:t>
      </w:r>
      <w:r w:rsidRPr="00080F8A">
        <w:rPr>
          <w:rStyle w:val="Strong1"/>
          <w:rFonts w:eastAsia="Arial"/>
          <w:b/>
          <w:bCs/>
          <w:sz w:val="22"/>
          <w:szCs w:val="22"/>
        </w:rPr>
        <w:t>Spring, Spring Boot, Spring data, Web Services, EJB, JMS, Hibernate, JDBC, JPA, Log4j, Portals, POJO's, JSTL, AJAX, JSON, JavaScript, RDBMS, XML, UML, Log4J and Junit.</w:t>
      </w:r>
    </w:p>
    <w:p w14:paraId="0DDD7E72" w14:textId="77777777" w:rsidR="00DC02AF" w:rsidRPr="00080F8A" w:rsidRDefault="00DC02AF" w:rsidP="00DC02AF">
      <w:pPr>
        <w:pStyle w:val="ulli"/>
        <w:numPr>
          <w:ilvl w:val="0"/>
          <w:numId w:val="1"/>
        </w:numPr>
        <w:spacing w:line="280" w:lineRule="atLeast"/>
        <w:ind w:left="640" w:hanging="261"/>
        <w:rPr>
          <w:rStyle w:val="Strong1"/>
          <w:rFonts w:eastAsia="Arial"/>
          <w:sz w:val="22"/>
          <w:szCs w:val="22"/>
        </w:rPr>
      </w:pPr>
      <w:r w:rsidRPr="00080F8A">
        <w:rPr>
          <w:rFonts w:eastAsia="Arial"/>
          <w:sz w:val="22"/>
          <w:szCs w:val="22"/>
        </w:rPr>
        <w:t xml:space="preserve">Hands on experience with different </w:t>
      </w:r>
      <w:r w:rsidRPr="00080F8A">
        <w:rPr>
          <w:rStyle w:val="Strong1"/>
          <w:rFonts w:eastAsia="Arial"/>
          <w:b/>
          <w:bCs/>
          <w:sz w:val="22"/>
          <w:szCs w:val="22"/>
        </w:rPr>
        <w:t xml:space="preserve">spring framework </w:t>
      </w:r>
      <w:r w:rsidRPr="00080F8A">
        <w:rPr>
          <w:rFonts w:eastAsia="Arial"/>
          <w:sz w:val="22"/>
          <w:szCs w:val="22"/>
        </w:rPr>
        <w:t xml:space="preserve">modules like </w:t>
      </w:r>
      <w:r w:rsidRPr="00080F8A">
        <w:rPr>
          <w:rStyle w:val="Strong1"/>
          <w:rFonts w:eastAsia="Arial"/>
          <w:b/>
          <w:bCs/>
          <w:sz w:val="22"/>
          <w:szCs w:val="22"/>
        </w:rPr>
        <w:t>Spring Core, Spring AOP, Spring MVC, Spring Batch, Spring Security and Spring Boot.</w:t>
      </w:r>
    </w:p>
    <w:p w14:paraId="4E058060" w14:textId="20D484F6" w:rsidR="00F52756" w:rsidRPr="00080F8A" w:rsidRDefault="00F52756" w:rsidP="00F52756">
      <w:pPr>
        <w:pStyle w:val="ulli"/>
        <w:numPr>
          <w:ilvl w:val="0"/>
          <w:numId w:val="1"/>
        </w:numPr>
        <w:spacing w:line="280" w:lineRule="atLeast"/>
        <w:ind w:left="640" w:hanging="261"/>
        <w:rPr>
          <w:rFonts w:eastAsia="Arial"/>
          <w:sz w:val="22"/>
          <w:szCs w:val="22"/>
        </w:rPr>
      </w:pPr>
      <w:r w:rsidRPr="00080F8A">
        <w:rPr>
          <w:rFonts w:eastAsia="Arial"/>
          <w:sz w:val="22"/>
          <w:szCs w:val="22"/>
        </w:rPr>
        <w:t xml:space="preserve">Experience in database modeling and development using </w:t>
      </w:r>
      <w:r w:rsidRPr="00080F8A">
        <w:rPr>
          <w:rStyle w:val="Strong1"/>
          <w:rFonts w:eastAsia="Arial"/>
          <w:b/>
          <w:bCs/>
          <w:sz w:val="22"/>
          <w:szCs w:val="22"/>
        </w:rPr>
        <w:t>SQL and PL/SQL in MySQL, Oracle</w:t>
      </w:r>
      <w:r w:rsidRPr="00080F8A">
        <w:rPr>
          <w:rFonts w:eastAsia="Arial"/>
          <w:sz w:val="22"/>
          <w:szCs w:val="22"/>
        </w:rPr>
        <w:t xml:space="preserve"> and </w:t>
      </w:r>
      <w:r w:rsidRPr="00080F8A">
        <w:rPr>
          <w:rStyle w:val="Strong1"/>
          <w:rFonts w:eastAsia="Arial"/>
          <w:b/>
          <w:bCs/>
          <w:sz w:val="22"/>
          <w:szCs w:val="22"/>
        </w:rPr>
        <w:t xml:space="preserve">NoSQL </w:t>
      </w:r>
      <w:r w:rsidRPr="00080F8A">
        <w:rPr>
          <w:rFonts w:eastAsia="Arial"/>
          <w:sz w:val="22"/>
          <w:szCs w:val="22"/>
        </w:rPr>
        <w:t xml:space="preserve">Databases like </w:t>
      </w:r>
      <w:r w:rsidRPr="00080F8A">
        <w:rPr>
          <w:rStyle w:val="Strong1"/>
          <w:rFonts w:eastAsia="Arial"/>
          <w:b/>
          <w:bCs/>
          <w:sz w:val="22"/>
          <w:szCs w:val="22"/>
        </w:rPr>
        <w:t>Cassandra and MongoDB.</w:t>
      </w:r>
    </w:p>
    <w:p w14:paraId="1307C831" w14:textId="616B0484" w:rsidR="00DC02AF" w:rsidRPr="00837A28" w:rsidRDefault="00DC02AF" w:rsidP="00F52756">
      <w:pPr>
        <w:pStyle w:val="ulli"/>
        <w:numPr>
          <w:ilvl w:val="0"/>
          <w:numId w:val="1"/>
        </w:numPr>
        <w:spacing w:line="280" w:lineRule="atLeast"/>
        <w:ind w:left="640" w:hanging="261"/>
        <w:rPr>
          <w:rStyle w:val="Strong1"/>
          <w:rFonts w:eastAsia="Arial"/>
          <w:sz w:val="22"/>
          <w:szCs w:val="22"/>
        </w:rPr>
      </w:pPr>
      <w:r w:rsidRPr="00080F8A">
        <w:rPr>
          <w:rFonts w:eastAsia="Arial"/>
          <w:sz w:val="22"/>
          <w:szCs w:val="22"/>
        </w:rPr>
        <w:t xml:space="preserve">Experience in working on </w:t>
      </w:r>
      <w:r w:rsidRPr="00080F8A">
        <w:rPr>
          <w:rStyle w:val="Strong1"/>
          <w:rFonts w:eastAsia="Arial"/>
          <w:b/>
          <w:bCs/>
          <w:sz w:val="22"/>
          <w:szCs w:val="22"/>
        </w:rPr>
        <w:t>Node.JS</w:t>
      </w:r>
      <w:r w:rsidRPr="00080F8A">
        <w:rPr>
          <w:rFonts w:eastAsia="Arial"/>
          <w:sz w:val="22"/>
          <w:szCs w:val="22"/>
        </w:rPr>
        <w:t xml:space="preserve"> Fundamentals including </w:t>
      </w:r>
      <w:r w:rsidRPr="00080F8A">
        <w:rPr>
          <w:rStyle w:val="Strong1"/>
          <w:rFonts w:eastAsia="Arial"/>
          <w:b/>
          <w:bCs/>
          <w:sz w:val="22"/>
          <w:szCs w:val="22"/>
        </w:rPr>
        <w:t xml:space="preserve">Modules, Callbacks, Events, </w:t>
      </w:r>
      <w:r w:rsidR="00F52756" w:rsidRPr="00080F8A">
        <w:rPr>
          <w:rStyle w:val="Strong1"/>
          <w:rFonts w:eastAsia="Arial"/>
          <w:b/>
          <w:bCs/>
          <w:sz w:val="22"/>
          <w:szCs w:val="22"/>
        </w:rPr>
        <w:t>Streams,</w:t>
      </w:r>
      <w:r w:rsidRPr="00080F8A">
        <w:rPr>
          <w:rStyle w:val="Strong1"/>
          <w:rFonts w:eastAsia="Arial"/>
          <w:b/>
          <w:bCs/>
          <w:sz w:val="22"/>
          <w:szCs w:val="22"/>
        </w:rPr>
        <w:t xml:space="preserve"> and Error Handling </w:t>
      </w:r>
      <w:r w:rsidRPr="00080F8A">
        <w:rPr>
          <w:rFonts w:eastAsia="Arial"/>
          <w:sz w:val="22"/>
          <w:szCs w:val="22"/>
        </w:rPr>
        <w:t xml:space="preserve">by making use of its </w:t>
      </w:r>
      <w:r w:rsidRPr="00080F8A">
        <w:rPr>
          <w:rStyle w:val="Strong1"/>
          <w:rFonts w:eastAsia="Arial"/>
          <w:b/>
          <w:bCs/>
          <w:sz w:val="22"/>
          <w:szCs w:val="22"/>
        </w:rPr>
        <w:t>Core Features</w:t>
      </w:r>
      <w:r w:rsidRPr="00080F8A">
        <w:rPr>
          <w:rFonts w:eastAsia="Arial"/>
          <w:sz w:val="22"/>
          <w:szCs w:val="22"/>
        </w:rPr>
        <w:t xml:space="preserve"> like </w:t>
      </w:r>
      <w:r w:rsidRPr="00080F8A">
        <w:rPr>
          <w:rStyle w:val="Strong1"/>
          <w:rFonts w:eastAsia="Arial"/>
          <w:b/>
          <w:bCs/>
          <w:sz w:val="22"/>
          <w:szCs w:val="22"/>
        </w:rPr>
        <w:t>Event-Driven, Single Threaded model and Nonblocking I/ O model.</w:t>
      </w:r>
    </w:p>
    <w:p w14:paraId="6CFB805E" w14:textId="6D296E98" w:rsidR="00837A28" w:rsidRPr="00837A28" w:rsidRDefault="00837A28" w:rsidP="00F52756">
      <w:pPr>
        <w:pStyle w:val="ulli"/>
        <w:numPr>
          <w:ilvl w:val="0"/>
          <w:numId w:val="1"/>
        </w:numPr>
        <w:spacing w:line="280" w:lineRule="atLeast"/>
        <w:ind w:left="640" w:hanging="261"/>
        <w:rPr>
          <w:rFonts w:eastAsia="Arial"/>
        </w:rPr>
      </w:pPr>
      <w:r w:rsidRPr="00837A28">
        <w:rPr>
          <w:rFonts w:eastAsia="Arial"/>
          <w:sz w:val="22"/>
          <w:szCs w:val="22"/>
        </w:rPr>
        <w:t xml:space="preserve">Proven track record in setting up </w:t>
      </w:r>
      <w:r w:rsidRPr="00837A28">
        <w:rPr>
          <w:rFonts w:eastAsia="Arial"/>
          <w:b/>
          <w:bCs/>
          <w:sz w:val="22"/>
          <w:szCs w:val="22"/>
        </w:rPr>
        <w:t>Continuous Integration and Continuous Development (CI/CD)</w:t>
      </w:r>
      <w:r w:rsidRPr="00837A28">
        <w:rPr>
          <w:rFonts w:eastAsia="Arial"/>
          <w:sz w:val="22"/>
          <w:szCs w:val="22"/>
        </w:rPr>
        <w:t xml:space="preserve"> pipelines using </w:t>
      </w:r>
      <w:r w:rsidRPr="00837A28">
        <w:rPr>
          <w:rFonts w:eastAsia="Arial"/>
          <w:b/>
          <w:bCs/>
          <w:sz w:val="22"/>
          <w:szCs w:val="22"/>
        </w:rPr>
        <w:t>Jenkins, Azure DevOps, Maven, AWS, GCP, GitHub Actions, and Kubernetes</w:t>
      </w:r>
      <w:r w:rsidRPr="00837A28">
        <w:rPr>
          <w:rFonts w:eastAsia="Arial"/>
          <w:sz w:val="22"/>
          <w:szCs w:val="22"/>
        </w:rPr>
        <w:t xml:space="preserve"> for automated deployment and orchestration of containerized applications.</w:t>
      </w:r>
    </w:p>
    <w:p w14:paraId="41048012" w14:textId="45989370" w:rsidR="00CA7C96" w:rsidRPr="00DD6812" w:rsidRDefault="00DC02AF" w:rsidP="00DD6812">
      <w:pPr>
        <w:pStyle w:val="ulli"/>
        <w:numPr>
          <w:ilvl w:val="0"/>
          <w:numId w:val="1"/>
        </w:numPr>
        <w:spacing w:line="280" w:lineRule="atLeast"/>
        <w:ind w:left="640" w:hanging="261"/>
        <w:rPr>
          <w:rFonts w:eastAsia="Arial"/>
          <w:sz w:val="22"/>
          <w:szCs w:val="22"/>
        </w:rPr>
      </w:pPr>
      <w:r w:rsidRPr="00080F8A">
        <w:rPr>
          <w:rFonts w:eastAsia="Arial"/>
          <w:sz w:val="22"/>
          <w:szCs w:val="22"/>
        </w:rPr>
        <w:t xml:space="preserve">Experience working with </w:t>
      </w:r>
      <w:r w:rsidRPr="00080F8A">
        <w:rPr>
          <w:rStyle w:val="Strong1"/>
          <w:rFonts w:eastAsia="Arial"/>
          <w:b/>
          <w:bCs/>
          <w:sz w:val="22"/>
          <w:szCs w:val="22"/>
        </w:rPr>
        <w:t>SOAP and Restful</w:t>
      </w:r>
      <w:r w:rsidRPr="00080F8A">
        <w:rPr>
          <w:rFonts w:eastAsia="Arial"/>
          <w:sz w:val="22"/>
          <w:szCs w:val="22"/>
        </w:rPr>
        <w:t xml:space="preserve"> Web Service.</w:t>
      </w:r>
    </w:p>
    <w:p w14:paraId="4FB21962" w14:textId="77777777" w:rsidR="00DC02AF" w:rsidRPr="00CA7C96" w:rsidRDefault="00DC02AF" w:rsidP="00CA7C96">
      <w:pPr>
        <w:pStyle w:val="divdocumentdivsectiontitle"/>
        <w:spacing w:before="200" w:after="40"/>
        <w:rPr>
          <w:rFonts w:eastAsia="Arial"/>
          <w:b/>
          <w:bCs/>
          <w:sz w:val="24"/>
          <w:szCs w:val="24"/>
        </w:rPr>
      </w:pPr>
      <w:r w:rsidRPr="00CA7C96">
        <w:rPr>
          <w:rFonts w:eastAsia="Arial"/>
          <w:b/>
          <w:bCs/>
          <w:sz w:val="24"/>
          <w:szCs w:val="24"/>
        </w:rPr>
        <w:t>Technical Skills</w:t>
      </w:r>
    </w:p>
    <w:p w14:paraId="3AD7F9C1" w14:textId="1C8CEC4F"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Languages</w:t>
      </w:r>
      <w:r w:rsidRPr="003F26F4">
        <w:rPr>
          <w:rFonts w:eastAsia="Arial"/>
          <w:sz w:val="22"/>
          <w:szCs w:val="22"/>
        </w:rPr>
        <w:t>: Java, Python, PL/SQL, SQL, JavaScript, TypeScript</w:t>
      </w:r>
    </w:p>
    <w:p w14:paraId="0A9544B2"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Java/J2EE Technologies</w:t>
      </w:r>
      <w:r w:rsidRPr="003F26F4">
        <w:rPr>
          <w:rFonts w:eastAsia="Arial"/>
          <w:sz w:val="22"/>
          <w:szCs w:val="22"/>
        </w:rPr>
        <w:t>: Core Java, JMS, Java Beans, Java Multithreading, Generics and Collections, EJB, Tiles, Design Patterns, Spring (Core, AOP, MVC, Batch, Security, Boot), Hibernate, JDBC, JPA, Log4j, Portals, POJOs, JSTL, AJAX, JSON, XML, UML, JUnit</w:t>
      </w:r>
    </w:p>
    <w:p w14:paraId="1B792381" w14:textId="5F0E1DFA"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Web Technologies</w:t>
      </w:r>
      <w:r w:rsidRPr="003F26F4">
        <w:rPr>
          <w:rFonts w:eastAsia="Arial"/>
          <w:sz w:val="22"/>
          <w:szCs w:val="22"/>
        </w:rPr>
        <w:t>: HTML, CSS, JavaScript,</w:t>
      </w:r>
      <w:r w:rsidR="00246E89">
        <w:rPr>
          <w:rFonts w:eastAsia="Arial"/>
          <w:sz w:val="22"/>
          <w:szCs w:val="22"/>
        </w:rPr>
        <w:t xml:space="preserve"> </w:t>
      </w:r>
      <w:r w:rsidR="00246E89" w:rsidRPr="005A7875">
        <w:rPr>
          <w:rFonts w:eastAsia="Arial"/>
          <w:sz w:val="22"/>
          <w:szCs w:val="22"/>
        </w:rPr>
        <w:t>React Native</w:t>
      </w:r>
      <w:r w:rsidR="00246E89">
        <w:rPr>
          <w:rFonts w:eastAsia="Arial"/>
          <w:sz w:val="22"/>
          <w:szCs w:val="22"/>
        </w:rPr>
        <w:t>,</w:t>
      </w:r>
      <w:r w:rsidRPr="003F26F4">
        <w:rPr>
          <w:rFonts w:eastAsia="Arial"/>
          <w:sz w:val="22"/>
          <w:szCs w:val="22"/>
        </w:rPr>
        <w:t xml:space="preserve"> jQuery, Ajax, Angular, AngularJS, Node.js, JSON</w:t>
      </w:r>
    </w:p>
    <w:p w14:paraId="1153C03E"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Frameworks &amp; Libraries</w:t>
      </w:r>
      <w:r w:rsidRPr="003F26F4">
        <w:rPr>
          <w:rFonts w:eastAsia="Arial"/>
          <w:sz w:val="22"/>
          <w:szCs w:val="22"/>
        </w:rPr>
        <w:t>: Spring, Spring Boot, Spring Data, Spring MVC, Hibernate, Express.js (Node.js fundamentals including Modules, Callbacks, Events, Streams, Error Handling)</w:t>
      </w:r>
    </w:p>
    <w:p w14:paraId="5502BCB9"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Cloud Services</w:t>
      </w:r>
      <w:r w:rsidRPr="003F26F4">
        <w:rPr>
          <w:rFonts w:eastAsia="Arial"/>
          <w:sz w:val="22"/>
          <w:szCs w:val="22"/>
        </w:rPr>
        <w:t>: AWS, Azure, Google Cloud Platform (GCP)</w:t>
      </w:r>
    </w:p>
    <w:p w14:paraId="650EF9DE" w14:textId="636E028C"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Continuous Integration/Continuous Deployment (CI/CD):</w:t>
      </w:r>
      <w:r w:rsidRPr="003F26F4">
        <w:rPr>
          <w:rFonts w:eastAsia="Arial"/>
          <w:sz w:val="22"/>
          <w:szCs w:val="22"/>
        </w:rPr>
        <w:t xml:space="preserve"> Jenkins, Azure DevOps, Maven, AWS </w:t>
      </w:r>
      <w:r w:rsidRPr="00080F8A">
        <w:rPr>
          <w:rFonts w:eastAsia="Arial"/>
          <w:sz w:val="22"/>
          <w:szCs w:val="22"/>
        </w:rPr>
        <w:t>Code Pipeline</w:t>
      </w:r>
      <w:r w:rsidRPr="003F26F4">
        <w:rPr>
          <w:rFonts w:eastAsia="Arial"/>
          <w:sz w:val="22"/>
          <w:szCs w:val="22"/>
        </w:rPr>
        <w:t>, GitHub Actions</w:t>
      </w:r>
      <w:r w:rsidR="00837A28">
        <w:rPr>
          <w:rFonts w:eastAsia="Arial"/>
          <w:sz w:val="22"/>
          <w:szCs w:val="22"/>
        </w:rPr>
        <w:t xml:space="preserve">, </w:t>
      </w:r>
      <w:r w:rsidR="00837A28" w:rsidRPr="00837A28">
        <w:rPr>
          <w:rFonts w:eastAsia="Arial"/>
          <w:b/>
          <w:bCs/>
          <w:sz w:val="22"/>
          <w:szCs w:val="22"/>
        </w:rPr>
        <w:t>Kubernetes</w:t>
      </w:r>
    </w:p>
    <w:p w14:paraId="0A94B2BC"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Design &amp; GUI Tools</w:t>
      </w:r>
      <w:r w:rsidRPr="003F26F4">
        <w:rPr>
          <w:rFonts w:eastAsia="Arial"/>
          <w:sz w:val="22"/>
          <w:szCs w:val="22"/>
        </w:rPr>
        <w:t>: Eclipse, IBM RAD, Log4J</w:t>
      </w:r>
    </w:p>
    <w:p w14:paraId="05999E28" w14:textId="2F90A734"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Databases</w:t>
      </w:r>
      <w:r w:rsidRPr="003F26F4">
        <w:rPr>
          <w:rFonts w:eastAsia="Arial"/>
          <w:sz w:val="22"/>
          <w:szCs w:val="22"/>
        </w:rPr>
        <w:t>: Oracle, SQL Server, MySQL, MongoDB, Cassandra</w:t>
      </w:r>
      <w:r w:rsidR="00C50D3E">
        <w:rPr>
          <w:rFonts w:eastAsia="Arial"/>
          <w:sz w:val="22"/>
          <w:szCs w:val="22"/>
        </w:rPr>
        <w:t>,</w:t>
      </w:r>
      <w:r w:rsidR="00C50D3E" w:rsidRPr="00C50D3E">
        <w:t xml:space="preserve"> </w:t>
      </w:r>
      <w:r w:rsidR="00C50D3E" w:rsidRPr="00C50D3E">
        <w:rPr>
          <w:rFonts w:eastAsia="Arial"/>
          <w:sz w:val="22"/>
          <w:szCs w:val="22"/>
        </w:rPr>
        <w:t>Graph</w:t>
      </w:r>
      <w:r w:rsidR="00F83A3C">
        <w:rPr>
          <w:rFonts w:eastAsia="Arial"/>
          <w:sz w:val="22"/>
          <w:szCs w:val="22"/>
        </w:rPr>
        <w:t xml:space="preserve"> </w:t>
      </w:r>
      <w:r w:rsidR="00C50D3E" w:rsidRPr="00C50D3E">
        <w:rPr>
          <w:rFonts w:eastAsia="Arial"/>
          <w:sz w:val="22"/>
          <w:szCs w:val="22"/>
        </w:rPr>
        <w:t>QL</w:t>
      </w:r>
    </w:p>
    <w:p w14:paraId="71551F6C"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Web Services</w:t>
      </w:r>
      <w:r w:rsidRPr="003F26F4">
        <w:rPr>
          <w:rFonts w:eastAsia="Arial"/>
          <w:sz w:val="22"/>
          <w:szCs w:val="22"/>
        </w:rPr>
        <w:t>: SOAP, RESTful APIs</w:t>
      </w:r>
    </w:p>
    <w:p w14:paraId="69A36998" w14:textId="77777777" w:rsidR="003F26F4" w:rsidRPr="003F26F4" w:rsidRDefault="003F26F4" w:rsidP="003F26F4">
      <w:pPr>
        <w:pStyle w:val="ulli"/>
        <w:numPr>
          <w:ilvl w:val="0"/>
          <w:numId w:val="1"/>
        </w:numPr>
        <w:spacing w:line="280" w:lineRule="atLeast"/>
        <w:ind w:left="640" w:hanging="261"/>
        <w:rPr>
          <w:rFonts w:eastAsia="Arial"/>
          <w:sz w:val="22"/>
          <w:szCs w:val="22"/>
        </w:rPr>
      </w:pPr>
      <w:r w:rsidRPr="003F26F4">
        <w:rPr>
          <w:rFonts w:eastAsia="Arial"/>
          <w:b/>
          <w:bCs/>
          <w:sz w:val="22"/>
          <w:szCs w:val="22"/>
        </w:rPr>
        <w:t>Methodologies</w:t>
      </w:r>
      <w:r w:rsidRPr="003F26F4">
        <w:rPr>
          <w:rFonts w:eastAsia="Arial"/>
          <w:sz w:val="22"/>
          <w:szCs w:val="22"/>
        </w:rPr>
        <w:t>: Agile, Waterfall, Test-Driven Development (TDD), Software Development Life Cycle (SDLC), SCRUM</w:t>
      </w:r>
    </w:p>
    <w:p w14:paraId="30FC1C8F" w14:textId="78D3D1BF" w:rsidR="003F26F4" w:rsidRPr="00DD6812" w:rsidRDefault="003F26F4" w:rsidP="00DD6812">
      <w:pPr>
        <w:pStyle w:val="ulli"/>
        <w:numPr>
          <w:ilvl w:val="0"/>
          <w:numId w:val="1"/>
        </w:numPr>
        <w:spacing w:line="280" w:lineRule="atLeast"/>
        <w:ind w:left="640" w:hanging="261"/>
        <w:rPr>
          <w:rFonts w:eastAsia="Arial"/>
          <w:sz w:val="22"/>
          <w:szCs w:val="22"/>
        </w:rPr>
      </w:pPr>
      <w:r w:rsidRPr="003F26F4">
        <w:rPr>
          <w:rFonts w:eastAsia="Arial"/>
          <w:b/>
          <w:bCs/>
          <w:sz w:val="22"/>
          <w:szCs w:val="22"/>
        </w:rPr>
        <w:t>Operating Systems</w:t>
      </w:r>
      <w:r w:rsidRPr="003F26F4">
        <w:rPr>
          <w:rFonts w:eastAsia="Arial"/>
          <w:sz w:val="22"/>
          <w:szCs w:val="22"/>
        </w:rPr>
        <w:t>: Windows, Linux, UNIX</w:t>
      </w:r>
    </w:p>
    <w:p w14:paraId="14F6A62F" w14:textId="77777777" w:rsidR="003F26F4" w:rsidRPr="00080F8A" w:rsidRDefault="003F26F4" w:rsidP="00DC02AF">
      <w:pPr>
        <w:pStyle w:val="divdocumentdivsectiontitle"/>
        <w:spacing w:before="200" w:after="40"/>
        <w:jc w:val="center"/>
        <w:rPr>
          <w:rFonts w:eastAsia="Arial"/>
          <w:b/>
          <w:bCs/>
        </w:rPr>
      </w:pPr>
    </w:p>
    <w:p w14:paraId="54B21F35" w14:textId="77777777" w:rsidR="00DC02AF" w:rsidRPr="00CA7C96" w:rsidRDefault="00DC02AF" w:rsidP="00CA7C96">
      <w:pPr>
        <w:pStyle w:val="divdocumentdivsectiontitle"/>
        <w:spacing w:before="200" w:after="40"/>
        <w:rPr>
          <w:rFonts w:eastAsia="Arial"/>
          <w:b/>
          <w:bCs/>
          <w:sz w:val="24"/>
          <w:szCs w:val="24"/>
        </w:rPr>
      </w:pPr>
      <w:r w:rsidRPr="00CA7C96">
        <w:rPr>
          <w:rFonts w:eastAsia="Arial"/>
          <w:b/>
          <w:bCs/>
          <w:sz w:val="24"/>
          <w:szCs w:val="24"/>
        </w:rPr>
        <w:lastRenderedPageBreak/>
        <w:t>Professional Experience</w:t>
      </w:r>
    </w:p>
    <w:p w14:paraId="506429D1" w14:textId="77777777" w:rsidR="00DC02AF" w:rsidRPr="00080F8A" w:rsidRDefault="00DC02AF" w:rsidP="00DC02AF">
      <w:pPr>
        <w:pStyle w:val="divdocumentsinglecolumn"/>
        <w:tabs>
          <w:tab w:val="right" w:pos="10620"/>
        </w:tabs>
        <w:spacing w:line="280" w:lineRule="atLeast"/>
        <w:rPr>
          <w:rFonts w:eastAsia="Arial"/>
          <w:sz w:val="22"/>
          <w:szCs w:val="22"/>
        </w:rPr>
      </w:pPr>
      <w:r w:rsidRPr="00080F8A">
        <w:rPr>
          <w:b/>
          <w:bCs/>
        </w:rPr>
        <w:t>Full stack developer</w:t>
      </w:r>
      <w:r w:rsidRPr="00080F8A">
        <w:rPr>
          <w:rStyle w:val="datesWrapper"/>
          <w:rFonts w:eastAsia="Arial"/>
          <w:sz w:val="22"/>
          <w:szCs w:val="22"/>
        </w:rPr>
        <w:tab/>
      </w:r>
      <w:r w:rsidRPr="00080F8A">
        <w:rPr>
          <w:rStyle w:val="datesWrapper"/>
          <w:rFonts w:eastAsia="Arial"/>
          <w:b/>
          <w:bCs/>
          <w:sz w:val="22"/>
          <w:szCs w:val="22"/>
        </w:rPr>
        <w:t xml:space="preserve"> </w:t>
      </w:r>
      <w:r w:rsidRPr="00080F8A">
        <w:t>July 2023 to Current</w:t>
      </w:r>
    </w:p>
    <w:p w14:paraId="2DA5108B" w14:textId="52753C06" w:rsidR="00DC02AF" w:rsidRPr="00080F8A" w:rsidRDefault="00DC02AF" w:rsidP="00DC02AF">
      <w:pPr>
        <w:pStyle w:val="spanpaddedline"/>
        <w:tabs>
          <w:tab w:val="right" w:pos="10620"/>
        </w:tabs>
        <w:spacing w:line="280" w:lineRule="atLeast"/>
        <w:rPr>
          <w:rStyle w:val="datesWrapper"/>
          <w:rFonts w:eastAsia="Arial"/>
          <w:sz w:val="22"/>
          <w:szCs w:val="22"/>
        </w:rPr>
      </w:pPr>
      <w:r w:rsidRPr="00080F8A">
        <w:rPr>
          <w:b/>
          <w:bCs/>
        </w:rPr>
        <w:t>Amazon</w:t>
      </w:r>
      <w:r w:rsidR="00080F8A">
        <w:rPr>
          <w:rStyle w:val="datesWrapper"/>
          <w:rFonts w:eastAsia="Arial"/>
          <w:sz w:val="22"/>
          <w:szCs w:val="22"/>
        </w:rPr>
        <w:t>,</w:t>
      </w:r>
      <w:r w:rsidR="00080F8A" w:rsidRPr="00080F8A">
        <w:rPr>
          <w:rFonts w:ascii="Segoe UI" w:hAnsi="Segoe UI" w:cs="Segoe UI"/>
          <w:sz w:val="21"/>
          <w:szCs w:val="21"/>
          <w:shd w:val="clear" w:color="auto" w:fill="FFFFFF"/>
        </w:rPr>
        <w:t xml:space="preserve"> </w:t>
      </w:r>
      <w:r w:rsidR="00080F8A" w:rsidRPr="00080F8A">
        <w:rPr>
          <w:b/>
          <w:bCs/>
        </w:rPr>
        <w:t>Seattle,</w:t>
      </w:r>
      <w:r w:rsidRPr="00080F8A">
        <w:rPr>
          <w:rStyle w:val="datesWrapper"/>
          <w:rFonts w:eastAsia="Arial"/>
          <w:sz w:val="22"/>
          <w:szCs w:val="22"/>
        </w:rPr>
        <w:t xml:space="preserve"> </w:t>
      </w:r>
      <w:r w:rsidRPr="00080F8A">
        <w:rPr>
          <w:b/>
          <w:bCs/>
        </w:rPr>
        <w:t>W</w:t>
      </w:r>
      <w:r w:rsidR="00080F8A">
        <w:rPr>
          <w:b/>
          <w:bCs/>
        </w:rPr>
        <w:t>A.</w:t>
      </w:r>
    </w:p>
    <w:p w14:paraId="1E205398" w14:textId="1C24F512"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Participated in all phases of the Software Development Life Cycle (SDLC), including analysis, design, implementation, testing, and deployment.</w:t>
      </w:r>
    </w:p>
    <w:p w14:paraId="5933B5C6" w14:textId="50DA61B2"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Designed and developed scalable microservices using Spring Boot 3, Java 17, and RESTful APIs, ensuring modularity, high performance, and seamless backend integration.</w:t>
      </w:r>
    </w:p>
    <w:p w14:paraId="2FD158AE" w14:textId="64E2BF4E"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Built dynamic, real-time web applications using Angular 14, implementing efficient two-way data binding for seamless interaction between UI components and backend services.</w:t>
      </w:r>
    </w:p>
    <w:p w14:paraId="0D43C655" w14:textId="69D204C6" w:rsid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Integrated React with RESTful APIs to fetch and display dynamic data from the backend, ensuring smooth and efficient communication between client and server.</w:t>
      </w:r>
    </w:p>
    <w:p w14:paraId="00488C1A" w14:textId="5579DA1C" w:rsidR="00EE0366" w:rsidRDefault="00EE0366" w:rsidP="00CA7C96">
      <w:pPr>
        <w:pStyle w:val="ulli"/>
        <w:numPr>
          <w:ilvl w:val="0"/>
          <w:numId w:val="1"/>
        </w:numPr>
        <w:spacing w:line="280" w:lineRule="atLeast"/>
        <w:ind w:left="640" w:hanging="261"/>
        <w:rPr>
          <w:rFonts w:eastAsia="Arial"/>
          <w:sz w:val="22"/>
          <w:szCs w:val="22"/>
        </w:rPr>
      </w:pPr>
      <w:r w:rsidRPr="00EE0366">
        <w:rPr>
          <w:rFonts w:eastAsia="Arial"/>
          <w:sz w:val="22"/>
          <w:szCs w:val="22"/>
        </w:rPr>
        <w:t>Utilized Kubernetes Config</w:t>
      </w:r>
      <w:r>
        <w:rPr>
          <w:rFonts w:eastAsia="Arial"/>
          <w:sz w:val="22"/>
          <w:szCs w:val="22"/>
        </w:rPr>
        <w:t xml:space="preserve"> </w:t>
      </w:r>
      <w:r w:rsidRPr="00EE0366">
        <w:rPr>
          <w:rFonts w:eastAsia="Arial"/>
          <w:sz w:val="22"/>
          <w:szCs w:val="22"/>
        </w:rPr>
        <w:t>Maps and Secrets for secure application configuration, minimizing risks related to sensitive data exposure.</w:t>
      </w:r>
    </w:p>
    <w:p w14:paraId="72CFB65B" w14:textId="341E2B16" w:rsidR="00C14039" w:rsidRPr="00080F8A" w:rsidRDefault="00C14039" w:rsidP="00CA7C96">
      <w:pPr>
        <w:pStyle w:val="ulli"/>
        <w:numPr>
          <w:ilvl w:val="0"/>
          <w:numId w:val="1"/>
        </w:numPr>
        <w:spacing w:line="280" w:lineRule="atLeast"/>
        <w:ind w:left="640" w:hanging="261"/>
        <w:rPr>
          <w:rFonts w:eastAsia="Arial"/>
          <w:sz w:val="22"/>
          <w:szCs w:val="22"/>
        </w:rPr>
      </w:pPr>
      <w:r w:rsidRPr="00C14039">
        <w:rPr>
          <w:rFonts w:eastAsia="Arial"/>
          <w:sz w:val="22"/>
          <w:szCs w:val="22"/>
        </w:rPr>
        <w:t>Integrated React Native apps with backend RESTful APIs to fetch and display dynamic data, ensuring efficient communication between front-end and back-end systems.</w:t>
      </w:r>
    </w:p>
    <w:p w14:paraId="7C1C6A6A" w14:textId="390E2048"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Developed and integrated RESTful and SOAP-based web services (JAX-RS and JAX-WS) to support high-performance communication across multiple platforms.</w:t>
      </w:r>
    </w:p>
    <w:p w14:paraId="692B65E8" w14:textId="6DF949C3"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Implemented event-driven architecture using Kafka and Spark Streaming for real-time data ingestion and processing, optimizing system performance.</w:t>
      </w:r>
    </w:p>
    <w:p w14:paraId="40F169CC" w14:textId="0F8FB55B"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Used AWS services for deploying applications in different environments, promoting code efficiently, and leveraging cloud infrastructure for scalability.</w:t>
      </w:r>
    </w:p>
    <w:p w14:paraId="08747BE6" w14:textId="172D0CBF" w:rsidR="00080F8A" w:rsidRP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Created and configured CI/CD pipelines with Jenkins, Git, Bitbucket, and Docker to automate testing, build, and deployment processes.</w:t>
      </w:r>
    </w:p>
    <w:p w14:paraId="77C1D049" w14:textId="364EC711" w:rsidR="00080F8A" w:rsidRDefault="00080F8A" w:rsidP="00CA7C96">
      <w:pPr>
        <w:pStyle w:val="ulli"/>
        <w:numPr>
          <w:ilvl w:val="0"/>
          <w:numId w:val="1"/>
        </w:numPr>
        <w:spacing w:line="280" w:lineRule="atLeast"/>
        <w:ind w:left="640" w:hanging="261"/>
        <w:rPr>
          <w:rFonts w:eastAsia="Arial"/>
          <w:sz w:val="22"/>
          <w:szCs w:val="22"/>
        </w:rPr>
      </w:pPr>
      <w:r w:rsidRPr="00080F8A">
        <w:rPr>
          <w:rFonts w:eastAsia="Arial"/>
          <w:sz w:val="22"/>
          <w:szCs w:val="22"/>
        </w:rPr>
        <w:t>Designed and developed database solutions, including complex stored procedures, functions, triggers, and queries using SQL, PL/SQL in MySQL and MongoDB.</w:t>
      </w:r>
    </w:p>
    <w:p w14:paraId="079AC6DF" w14:textId="5B6B3E45" w:rsidR="00365166" w:rsidRPr="00080F8A" w:rsidRDefault="00365166" w:rsidP="00CA7C96">
      <w:pPr>
        <w:pStyle w:val="ulli"/>
        <w:numPr>
          <w:ilvl w:val="0"/>
          <w:numId w:val="1"/>
        </w:numPr>
        <w:spacing w:line="280" w:lineRule="atLeast"/>
        <w:ind w:left="640" w:hanging="261"/>
        <w:rPr>
          <w:rFonts w:eastAsia="Arial"/>
          <w:sz w:val="22"/>
          <w:szCs w:val="22"/>
        </w:rPr>
      </w:pPr>
      <w:r w:rsidRPr="00365166">
        <w:rPr>
          <w:rFonts w:eastAsia="Arial"/>
          <w:sz w:val="22"/>
          <w:szCs w:val="22"/>
        </w:rPr>
        <w:t>Developed custom Graph</w:t>
      </w:r>
      <w:r w:rsidR="00F83A3C">
        <w:rPr>
          <w:rFonts w:eastAsia="Arial"/>
          <w:sz w:val="22"/>
          <w:szCs w:val="22"/>
        </w:rPr>
        <w:t xml:space="preserve"> </w:t>
      </w:r>
      <w:r w:rsidRPr="00365166">
        <w:rPr>
          <w:rFonts w:eastAsia="Arial"/>
          <w:sz w:val="22"/>
          <w:szCs w:val="22"/>
        </w:rPr>
        <w:t>QL directives to add dynamic functionality to queries and mutations, enhancing the flexibility of API operations.</w:t>
      </w:r>
    </w:p>
    <w:p w14:paraId="5D594E5C" w14:textId="07379C30" w:rsidR="00080F8A" w:rsidRPr="00080F8A" w:rsidRDefault="00080F8A" w:rsidP="00CA7C96">
      <w:pPr>
        <w:pStyle w:val="ulli"/>
        <w:numPr>
          <w:ilvl w:val="0"/>
          <w:numId w:val="1"/>
        </w:numPr>
        <w:spacing w:line="280" w:lineRule="atLeast"/>
        <w:ind w:left="640" w:hanging="261"/>
        <w:rPr>
          <w:rFonts w:eastAsia="Arial"/>
          <w:sz w:val="22"/>
          <w:szCs w:val="22"/>
        </w:rPr>
      </w:pPr>
      <w:r w:rsidRPr="00CA7C96">
        <w:rPr>
          <w:rFonts w:eastAsia="Arial"/>
          <w:sz w:val="22"/>
          <w:szCs w:val="22"/>
        </w:rPr>
        <w:t>Used Hibernate ORM for object-relational mapping and developed robust database structures, including transactions, indexing, sharding, and replication to enhance performance and reliability.</w:t>
      </w:r>
    </w:p>
    <w:p w14:paraId="717A3CD7" w14:textId="262480EC" w:rsidR="00066669" w:rsidRPr="00080F8A" w:rsidRDefault="00066669" w:rsidP="00DC02AF">
      <w:pPr>
        <w:pStyle w:val="p"/>
        <w:spacing w:line="280" w:lineRule="atLeast"/>
        <w:rPr>
          <w:rFonts w:eastAsia="Arial"/>
          <w:sz w:val="22"/>
          <w:szCs w:val="22"/>
        </w:rPr>
      </w:pPr>
      <w:r w:rsidRPr="00080F8A">
        <w:rPr>
          <w:rFonts w:eastAsia="Arial"/>
          <w:b/>
          <w:bCs/>
          <w:sz w:val="22"/>
          <w:szCs w:val="22"/>
        </w:rPr>
        <w:t>Environment:</w:t>
      </w:r>
      <w:r w:rsidRPr="00080F8A">
        <w:rPr>
          <w:rFonts w:eastAsia="Arial"/>
          <w:sz w:val="22"/>
          <w:szCs w:val="22"/>
        </w:rPr>
        <w:t xml:space="preserve"> Java 8/17, Spring Framework (Core, AOP, MVC, Batch, Security), Spring Boot 3, Microservices, Hibernate, HTML5, CSS3,</w:t>
      </w:r>
      <w:r w:rsidR="00246E89">
        <w:rPr>
          <w:rFonts w:eastAsia="Arial"/>
          <w:sz w:val="22"/>
          <w:szCs w:val="22"/>
        </w:rPr>
        <w:t xml:space="preserve"> </w:t>
      </w:r>
      <w:r w:rsidR="00246E89" w:rsidRPr="005A7875">
        <w:rPr>
          <w:rFonts w:eastAsia="Arial"/>
          <w:sz w:val="22"/>
          <w:szCs w:val="22"/>
        </w:rPr>
        <w:t>React Native</w:t>
      </w:r>
      <w:r w:rsidR="00246E89">
        <w:rPr>
          <w:rFonts w:eastAsia="Arial"/>
          <w:sz w:val="22"/>
          <w:szCs w:val="22"/>
        </w:rPr>
        <w:t>,</w:t>
      </w:r>
      <w:r w:rsidRPr="00080F8A">
        <w:rPr>
          <w:rFonts w:eastAsia="Arial"/>
          <w:sz w:val="22"/>
          <w:szCs w:val="22"/>
        </w:rPr>
        <w:t xml:space="preserve"> JavaScript, Angular 14, Eclipse, AJAX, jQuery, JSON, Node.js, Amazon Web Services (AWS), Docker, Kafka, Spark Streaming, Datadog, Grafana, JMS, XML, Enterprise JavaBeans (EJB), Log4j, JUnit, Jenkins, SOAP and RESTful Web Services, MongoDB, SQL, PL/SQL, Agile (SCRUM), Windows, Linux.</w:t>
      </w:r>
    </w:p>
    <w:p w14:paraId="21614E35" w14:textId="77777777" w:rsidR="00066669" w:rsidRPr="00080F8A" w:rsidRDefault="00066669" w:rsidP="00DC02AF">
      <w:pPr>
        <w:pStyle w:val="p"/>
        <w:spacing w:line="280" w:lineRule="atLeast"/>
        <w:rPr>
          <w:rStyle w:val="span"/>
          <w:rFonts w:eastAsia="Arial"/>
          <w:sz w:val="22"/>
          <w:szCs w:val="22"/>
        </w:rPr>
      </w:pPr>
    </w:p>
    <w:p w14:paraId="332882BB" w14:textId="77777777" w:rsidR="00DC02AF" w:rsidRPr="00080F8A" w:rsidRDefault="00DC02AF" w:rsidP="00DC02AF">
      <w:pPr>
        <w:pStyle w:val="divdocumentsinglecolumn"/>
        <w:tabs>
          <w:tab w:val="right" w:pos="10620"/>
        </w:tabs>
        <w:spacing w:before="80" w:line="280" w:lineRule="atLeast"/>
        <w:rPr>
          <w:rFonts w:eastAsia="Arial"/>
          <w:sz w:val="22"/>
          <w:szCs w:val="22"/>
        </w:rPr>
      </w:pPr>
      <w:r w:rsidRPr="00080F8A">
        <w:rPr>
          <w:b/>
          <w:bCs/>
        </w:rPr>
        <w:t>Full Stack Developer</w:t>
      </w:r>
      <w:r w:rsidRPr="00080F8A">
        <w:rPr>
          <w:rStyle w:val="datesWrapper"/>
          <w:rFonts w:eastAsia="Arial"/>
          <w:sz w:val="22"/>
          <w:szCs w:val="22"/>
        </w:rPr>
        <w:tab/>
        <w:t xml:space="preserve"> </w:t>
      </w:r>
      <w:r w:rsidRPr="00080F8A">
        <w:t xml:space="preserve">July 2021 to January 2023 </w:t>
      </w:r>
      <w:r w:rsidRPr="00080F8A">
        <w:rPr>
          <w:rStyle w:val="datesWrapper"/>
          <w:rFonts w:eastAsia="Arial"/>
          <w:sz w:val="22"/>
          <w:szCs w:val="22"/>
        </w:rPr>
        <w:t xml:space="preserve"> </w:t>
      </w:r>
    </w:p>
    <w:p w14:paraId="342C1AD3" w14:textId="6A694288" w:rsidR="00DC02AF" w:rsidRPr="00080F8A" w:rsidRDefault="00DC02AF" w:rsidP="00DC02AF">
      <w:pPr>
        <w:pStyle w:val="spanpaddedline"/>
        <w:tabs>
          <w:tab w:val="right" w:pos="10620"/>
        </w:tabs>
        <w:spacing w:line="280" w:lineRule="atLeast"/>
      </w:pPr>
      <w:r w:rsidRPr="00080F8A">
        <w:rPr>
          <w:b/>
          <w:bCs/>
        </w:rPr>
        <w:t>Charles Schwab</w:t>
      </w:r>
      <w:r w:rsidR="00080F8A">
        <w:rPr>
          <w:rFonts w:eastAsia="Arial"/>
          <w:sz w:val="22"/>
          <w:szCs w:val="22"/>
        </w:rPr>
        <w:t xml:space="preserve">, </w:t>
      </w:r>
      <w:r w:rsidRPr="00080F8A">
        <w:rPr>
          <w:b/>
          <w:bCs/>
        </w:rPr>
        <w:t>Dallas, T</w:t>
      </w:r>
      <w:r w:rsidR="00080F8A">
        <w:rPr>
          <w:b/>
          <w:bCs/>
        </w:rPr>
        <w:t>X</w:t>
      </w:r>
      <w:r w:rsidRPr="00080F8A">
        <w:t>.</w:t>
      </w:r>
    </w:p>
    <w:p w14:paraId="146DBA51" w14:textId="7DAE98CB"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Involved in business requirement gathering, analysis, software design, development, and implementation of functional applications.</w:t>
      </w:r>
    </w:p>
    <w:p w14:paraId="50917CAF" w14:textId="2E289C15"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Developed web applications using front-end technologies like HTML5, CSS3, and Angular 14, ensuring responsive and interactive UIs.</w:t>
      </w:r>
    </w:p>
    <w:p w14:paraId="78691572" w14:textId="66F8A0AD"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Utilized Java 11 features such as functional interfaces, lambda expressions, and Stream API to optimize bulk data operations, improving application performance.</w:t>
      </w:r>
    </w:p>
    <w:p w14:paraId="7268A861" w14:textId="6B38FEE3"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Created and deployed RESTful web services for predictive analytics, including business function and earnings code prediction models using Java 11.</w:t>
      </w:r>
    </w:p>
    <w:p w14:paraId="341075B8" w14:textId="049735D7"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Designed and implemented microservices architecture with Spring Boot, ensuring scalable, modular applications, and deployed them to Pivotal Cloud Foundry (PCF).</w:t>
      </w:r>
    </w:p>
    <w:p w14:paraId="42BD838A" w14:textId="77777777" w:rsidR="0022458C" w:rsidRDefault="00EB19C6" w:rsidP="00CA7C96">
      <w:pPr>
        <w:pStyle w:val="ulli"/>
        <w:numPr>
          <w:ilvl w:val="0"/>
          <w:numId w:val="1"/>
        </w:numPr>
        <w:spacing w:line="280" w:lineRule="atLeast"/>
        <w:ind w:left="640" w:hanging="261"/>
        <w:rPr>
          <w:rFonts w:eastAsia="Arial"/>
          <w:sz w:val="22"/>
          <w:szCs w:val="22"/>
        </w:rPr>
      </w:pPr>
      <w:r w:rsidRPr="00EB19C6">
        <w:rPr>
          <w:rFonts w:eastAsia="Arial"/>
          <w:sz w:val="22"/>
          <w:szCs w:val="22"/>
        </w:rPr>
        <w:t>Streamlined project workflows and task management by leveraging Jira for sprint planning, issue tracking, and team collaboration, ensuring timely delivery of milestones in agile development environments.</w:t>
      </w:r>
    </w:p>
    <w:p w14:paraId="48C3FFEC" w14:textId="3EE3C306"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Utilized Hibernate for Object-Relational Mapping (ORM) to streamline database interactions and ensure efficient data management.</w:t>
      </w:r>
    </w:p>
    <w:p w14:paraId="223DD9AD" w14:textId="07CF9A77"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t>Integrated JMS for asynchronous communication between modules and utilized both SOAP and RESTful web services for data transmission over HTTP.</w:t>
      </w:r>
    </w:p>
    <w:p w14:paraId="39D48CA0" w14:textId="42658100" w:rsidR="001850EB" w:rsidRPr="001850EB" w:rsidRDefault="001850EB" w:rsidP="00CA7C96">
      <w:pPr>
        <w:pStyle w:val="ulli"/>
        <w:numPr>
          <w:ilvl w:val="0"/>
          <w:numId w:val="1"/>
        </w:numPr>
        <w:spacing w:line="280" w:lineRule="atLeast"/>
        <w:ind w:left="640" w:hanging="261"/>
        <w:rPr>
          <w:rFonts w:eastAsia="Arial"/>
          <w:sz w:val="22"/>
          <w:szCs w:val="22"/>
        </w:rPr>
      </w:pPr>
      <w:r w:rsidRPr="001850EB">
        <w:rPr>
          <w:rFonts w:eastAsia="Arial"/>
          <w:sz w:val="22"/>
          <w:szCs w:val="22"/>
        </w:rPr>
        <w:lastRenderedPageBreak/>
        <w:t>Optimized CI/CD pipelines with Jenkins, GitHub Actions, and Docker to automate deployment and enhance continuous integration processes.</w:t>
      </w:r>
    </w:p>
    <w:p w14:paraId="4B16B270" w14:textId="4B12B890" w:rsidR="001850EB" w:rsidRDefault="001850EB" w:rsidP="00CA7C96">
      <w:pPr>
        <w:pStyle w:val="ulli"/>
        <w:numPr>
          <w:ilvl w:val="0"/>
          <w:numId w:val="1"/>
        </w:numPr>
        <w:spacing w:line="280" w:lineRule="atLeast"/>
        <w:ind w:left="640" w:hanging="261"/>
        <w:rPr>
          <w:rFonts w:eastAsia="Arial"/>
          <w:sz w:val="22"/>
          <w:szCs w:val="22"/>
        </w:rPr>
      </w:pPr>
      <w:r w:rsidRPr="00CA7C96">
        <w:rPr>
          <w:rFonts w:eastAsia="Arial"/>
          <w:sz w:val="22"/>
          <w:szCs w:val="22"/>
        </w:rPr>
        <w:t>Managed and deployed Java applications on Azure Cloud Services, integrating Azure SQL Database for robust data storage and ensuring application scalability and performance.</w:t>
      </w:r>
    </w:p>
    <w:p w14:paraId="534A5F8C" w14:textId="742227F4" w:rsidR="00142450" w:rsidRPr="00080F8A" w:rsidRDefault="00142450" w:rsidP="00CA7C96">
      <w:pPr>
        <w:pStyle w:val="ulli"/>
        <w:numPr>
          <w:ilvl w:val="0"/>
          <w:numId w:val="1"/>
        </w:numPr>
        <w:spacing w:line="280" w:lineRule="atLeast"/>
        <w:ind w:left="640" w:hanging="261"/>
        <w:rPr>
          <w:rFonts w:eastAsia="Arial"/>
          <w:sz w:val="22"/>
          <w:szCs w:val="22"/>
        </w:rPr>
      </w:pPr>
      <w:r w:rsidRPr="00142450">
        <w:rPr>
          <w:rFonts w:eastAsia="Arial"/>
          <w:sz w:val="22"/>
          <w:szCs w:val="22"/>
        </w:rPr>
        <w:t>Developed and maintained automated test scripts using Selenium WebDriver to validate the functionality of web applications, ensuring high-quality releases.</w:t>
      </w:r>
    </w:p>
    <w:p w14:paraId="19A008F9" w14:textId="5F0E5EB2" w:rsidR="00DC02AF" w:rsidRPr="00080F8A" w:rsidRDefault="002C5F1F" w:rsidP="001850EB">
      <w:pPr>
        <w:pStyle w:val="spanpaddedline"/>
        <w:numPr>
          <w:ilvl w:val="0"/>
          <w:numId w:val="4"/>
        </w:numPr>
        <w:tabs>
          <w:tab w:val="right" w:pos="10620"/>
        </w:tabs>
        <w:spacing w:line="280" w:lineRule="atLeast"/>
        <w:rPr>
          <w:rFonts w:eastAsia="Arial"/>
          <w:sz w:val="22"/>
          <w:szCs w:val="22"/>
          <w:lang w:val="en-IN"/>
        </w:rPr>
      </w:pPr>
      <w:r w:rsidRPr="00080F8A">
        <w:rPr>
          <w:rFonts w:eastAsia="Arial"/>
          <w:b/>
          <w:bCs/>
          <w:sz w:val="22"/>
          <w:szCs w:val="22"/>
          <w:lang w:val="en-IN"/>
        </w:rPr>
        <w:t>Environment</w:t>
      </w:r>
      <w:r w:rsidRPr="00080F8A">
        <w:rPr>
          <w:rFonts w:eastAsia="Arial"/>
          <w:sz w:val="22"/>
          <w:szCs w:val="22"/>
          <w:lang w:val="en-IN"/>
        </w:rPr>
        <w:t>:</w:t>
      </w:r>
      <w:r w:rsidRPr="00080F8A">
        <w:rPr>
          <w:rFonts w:eastAsia="Arial"/>
          <w:sz w:val="22"/>
          <w:szCs w:val="22"/>
          <w:lang w:val="en-IN"/>
        </w:rPr>
        <w:br/>
        <w:t xml:space="preserve">Java 11/8, Spring Framework (Core, MVC, Boot, Data), Hibernate, HTML5, </w:t>
      </w:r>
      <w:r w:rsidR="00246E89" w:rsidRPr="005A7875">
        <w:rPr>
          <w:rFonts w:eastAsia="Arial"/>
          <w:sz w:val="22"/>
          <w:szCs w:val="22"/>
        </w:rPr>
        <w:t>React Native</w:t>
      </w:r>
      <w:r w:rsidR="00246E89">
        <w:rPr>
          <w:rFonts w:eastAsia="Arial"/>
          <w:sz w:val="22"/>
          <w:szCs w:val="22"/>
          <w:lang w:val="en-IN"/>
        </w:rPr>
        <w:t xml:space="preserve">, </w:t>
      </w:r>
      <w:r w:rsidRPr="00080F8A">
        <w:rPr>
          <w:rFonts w:eastAsia="Arial"/>
          <w:sz w:val="22"/>
          <w:szCs w:val="22"/>
          <w:lang w:val="en-IN"/>
        </w:rPr>
        <w:t>CSS3, JavaScript, Angular 14, Angular.js, Node.js, AJAX, JSON, REST, JMS, JSF, XML, Azure Cloud, Docker, EJB, Log4j, TDD, JUnit, Jenkins, CI/CD, SOAP, RESTful Web Services, Kafka, MongoDB, MySQL, PL/SQL, Agile Methodology, Windows, Linux.</w:t>
      </w:r>
    </w:p>
    <w:p w14:paraId="0928902D" w14:textId="77777777" w:rsidR="002C5F1F" w:rsidRPr="00080F8A" w:rsidRDefault="002C5F1F" w:rsidP="00DC02AF">
      <w:pPr>
        <w:pStyle w:val="p"/>
        <w:spacing w:line="280" w:lineRule="atLeast"/>
        <w:rPr>
          <w:rStyle w:val="span"/>
          <w:rFonts w:eastAsia="Arial"/>
          <w:sz w:val="22"/>
          <w:szCs w:val="22"/>
        </w:rPr>
      </w:pPr>
    </w:p>
    <w:p w14:paraId="2B85003D" w14:textId="71D54A73" w:rsidR="00DC02AF" w:rsidRPr="00080F8A" w:rsidRDefault="00080F8A" w:rsidP="00DC02AF">
      <w:pPr>
        <w:pStyle w:val="divdocumentsinglecolumn"/>
        <w:tabs>
          <w:tab w:val="right" w:pos="10620"/>
        </w:tabs>
        <w:spacing w:before="80" w:line="280" w:lineRule="atLeast"/>
        <w:rPr>
          <w:rFonts w:eastAsia="Arial"/>
          <w:sz w:val="22"/>
          <w:szCs w:val="22"/>
        </w:rPr>
      </w:pPr>
      <w:r>
        <w:rPr>
          <w:rStyle w:val="spanjobtitle"/>
          <w:rFonts w:eastAsia="Arial"/>
        </w:rPr>
        <w:t>Java</w:t>
      </w:r>
      <w:r w:rsidR="00DC02AF" w:rsidRPr="00080F8A">
        <w:rPr>
          <w:rStyle w:val="spanjobtitle"/>
          <w:rFonts w:eastAsia="Arial"/>
          <w:sz w:val="22"/>
          <w:szCs w:val="22"/>
        </w:rPr>
        <w:t xml:space="preserve"> </w:t>
      </w:r>
      <w:r w:rsidR="00DC02AF" w:rsidRPr="00080F8A">
        <w:rPr>
          <w:b/>
          <w:bCs/>
        </w:rPr>
        <w:t>Developer</w:t>
      </w:r>
      <w:r>
        <w:rPr>
          <w:rStyle w:val="singlecolumnspanpaddedlinenth-child1"/>
          <w:rFonts w:eastAsia="Arial"/>
          <w:b/>
          <w:bCs/>
          <w:sz w:val="22"/>
          <w:szCs w:val="22"/>
        </w:rPr>
        <w:t xml:space="preserve">                                                                                                                 </w:t>
      </w:r>
      <w:r w:rsidR="00DC02AF" w:rsidRPr="00080F8A">
        <w:t>March 2019 to June 2021</w:t>
      </w:r>
      <w:r w:rsidR="00DC02AF" w:rsidRPr="00080F8A">
        <w:rPr>
          <w:rStyle w:val="datesWrapper"/>
          <w:rFonts w:eastAsia="Arial"/>
          <w:b/>
          <w:bCs/>
          <w:sz w:val="22"/>
          <w:szCs w:val="22"/>
        </w:rPr>
        <w:t xml:space="preserve"> </w:t>
      </w:r>
    </w:p>
    <w:p w14:paraId="221AAD80" w14:textId="6B0A7D3C" w:rsidR="002C5F1F" w:rsidRPr="00080F8A" w:rsidRDefault="00DC02AF" w:rsidP="002C5F1F">
      <w:pPr>
        <w:pStyle w:val="spanpaddedline"/>
        <w:tabs>
          <w:tab w:val="right" w:pos="10620"/>
        </w:tabs>
        <w:spacing w:line="280" w:lineRule="atLeast"/>
        <w:rPr>
          <w:rStyle w:val="span"/>
          <w:rFonts w:eastAsia="Arial"/>
          <w:b/>
          <w:bCs/>
          <w:sz w:val="22"/>
          <w:szCs w:val="22"/>
        </w:rPr>
      </w:pPr>
      <w:r w:rsidRPr="00080F8A">
        <w:rPr>
          <w:b/>
          <w:bCs/>
        </w:rPr>
        <w:t>Intuit</w:t>
      </w:r>
      <w:r w:rsidR="00080F8A">
        <w:rPr>
          <w:rStyle w:val="datesWrapper"/>
          <w:rFonts w:eastAsia="Arial"/>
          <w:sz w:val="22"/>
          <w:szCs w:val="22"/>
        </w:rPr>
        <w:t xml:space="preserve">, </w:t>
      </w:r>
      <w:r w:rsidRPr="00080F8A">
        <w:rPr>
          <w:b/>
          <w:bCs/>
        </w:rPr>
        <w:t>San Francisco, C</w:t>
      </w:r>
      <w:r w:rsidR="00080F8A">
        <w:rPr>
          <w:b/>
          <w:bCs/>
        </w:rPr>
        <w:t>A.</w:t>
      </w:r>
    </w:p>
    <w:p w14:paraId="043C4C19" w14:textId="0066218F" w:rsidR="002C5F1F"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Involved in the design, development, and deployment of applications using Java, Spring MVC, and Spring Boot, ensuring efficient and scalable solutions.</w:t>
      </w:r>
    </w:p>
    <w:p w14:paraId="52A4CDF2" w14:textId="62B5526E" w:rsidR="00CA7C96"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Implemented error handling using Java’s try-catch blocks to ensure smooth application operation and handle unexpected conditions.</w:t>
      </w:r>
    </w:p>
    <w:p w14:paraId="79ED0DCB" w14:textId="7BE18B72" w:rsidR="00CA7C96"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Built and consumed RESTful APIs in Java using libraries such as Spring Boot, ensuring integration with other systems.</w:t>
      </w:r>
    </w:p>
    <w:p w14:paraId="1061EBA1" w14:textId="79C97199" w:rsidR="00CA7C96" w:rsidRPr="002C5F1F"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Wrote unit tests using JUnit to validate Java code, ensuring the reliability and correctness of the application logic.</w:t>
      </w:r>
    </w:p>
    <w:p w14:paraId="1840032C" w14:textId="667E900A" w:rsidR="002C5F1F" w:rsidRPr="002C5F1F"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Developed and maintained RESTful APIs for seamless integration between front-end and back-end systems.</w:t>
      </w:r>
    </w:p>
    <w:p w14:paraId="6AC66947" w14:textId="6922216B" w:rsidR="002C5F1F"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Built dynamic web applications using HTML5, CSS3, JavaScript, and AngularJS, ensuring responsive design and cross-browser compatibility.</w:t>
      </w:r>
    </w:p>
    <w:p w14:paraId="237A3DF7" w14:textId="6A8A5E1A" w:rsidR="005A7875" w:rsidRDefault="005A7875" w:rsidP="00CA7C96">
      <w:pPr>
        <w:pStyle w:val="ulli"/>
        <w:numPr>
          <w:ilvl w:val="0"/>
          <w:numId w:val="1"/>
        </w:numPr>
        <w:spacing w:line="280" w:lineRule="atLeast"/>
        <w:ind w:left="640" w:hanging="261"/>
        <w:rPr>
          <w:rFonts w:eastAsia="Arial"/>
          <w:sz w:val="22"/>
          <w:szCs w:val="22"/>
        </w:rPr>
      </w:pPr>
      <w:r w:rsidRPr="005A7875">
        <w:rPr>
          <w:rFonts w:eastAsia="Arial"/>
          <w:sz w:val="22"/>
          <w:szCs w:val="22"/>
        </w:rPr>
        <w:t>Built and deployed cross-platform mobile applications using React Native, ensuring seamless performance on both Android and iOS platforms.</w:t>
      </w:r>
    </w:p>
    <w:p w14:paraId="2876252A" w14:textId="11BECF15" w:rsidR="00CA7C96"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Utilized Agular’s two-way data binding to synchronize data between the model and the view, providing a seamless user experience.</w:t>
      </w:r>
    </w:p>
    <w:p w14:paraId="35EF712C" w14:textId="07534901" w:rsidR="00CA7C96"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Implemented Agular’s routing module to allow seamless navigation between different views of the application.</w:t>
      </w:r>
    </w:p>
    <w:p w14:paraId="0AA4F7CD" w14:textId="0F4F1C9E" w:rsidR="00CA7C96" w:rsidRDefault="00CA7C96" w:rsidP="00CA7C96">
      <w:pPr>
        <w:pStyle w:val="ulli"/>
        <w:numPr>
          <w:ilvl w:val="0"/>
          <w:numId w:val="1"/>
        </w:numPr>
        <w:spacing w:line="280" w:lineRule="atLeast"/>
        <w:ind w:left="640" w:hanging="261"/>
        <w:rPr>
          <w:rFonts w:eastAsia="Arial"/>
          <w:sz w:val="22"/>
          <w:szCs w:val="22"/>
        </w:rPr>
      </w:pPr>
      <w:r w:rsidRPr="00CA7C96">
        <w:rPr>
          <w:rFonts w:eastAsia="Arial"/>
          <w:sz w:val="22"/>
          <w:szCs w:val="22"/>
        </w:rPr>
        <w:t>Integrated Angular with backend APIs to fetch and display dynamic data, ensuring smooth communication between the front end and back end.</w:t>
      </w:r>
    </w:p>
    <w:p w14:paraId="6B7A8624" w14:textId="1853EA4D" w:rsidR="00294821" w:rsidRPr="002C5F1F" w:rsidRDefault="00294821" w:rsidP="00CA7C96">
      <w:pPr>
        <w:pStyle w:val="ulli"/>
        <w:numPr>
          <w:ilvl w:val="0"/>
          <w:numId w:val="1"/>
        </w:numPr>
        <w:spacing w:line="280" w:lineRule="atLeast"/>
        <w:ind w:left="640" w:hanging="261"/>
        <w:rPr>
          <w:rFonts w:eastAsia="Arial"/>
          <w:sz w:val="22"/>
          <w:szCs w:val="22"/>
        </w:rPr>
      </w:pPr>
      <w:r w:rsidRPr="00294821">
        <w:rPr>
          <w:rFonts w:eastAsia="Arial"/>
          <w:sz w:val="22"/>
          <w:szCs w:val="22"/>
        </w:rPr>
        <w:t>Implemented OOP principles such as Encapsulation, Inheritance, and Polymorphism in Java to create reusable and maintainable code structures for complex business applications.</w:t>
      </w:r>
    </w:p>
    <w:p w14:paraId="58C1AEC5" w14:textId="53469752" w:rsidR="002C5F1F" w:rsidRPr="002C5F1F"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Worked with relational databases (SQL) to create and optimize stored procedures, queries, and triggers for efficient data management.</w:t>
      </w:r>
    </w:p>
    <w:p w14:paraId="195A9DA6" w14:textId="5D690819" w:rsidR="002C5F1F"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Collaborated with cross-functional teams, including QA and product teams, to ensure high-quality deliverables and smooth application deployment.</w:t>
      </w:r>
    </w:p>
    <w:p w14:paraId="523E99E1" w14:textId="13715274" w:rsidR="0049345F" w:rsidRPr="002C5F1F" w:rsidRDefault="0049345F" w:rsidP="00CA7C96">
      <w:pPr>
        <w:pStyle w:val="ulli"/>
        <w:numPr>
          <w:ilvl w:val="0"/>
          <w:numId w:val="1"/>
        </w:numPr>
        <w:spacing w:line="280" w:lineRule="atLeast"/>
        <w:ind w:left="640" w:hanging="261"/>
        <w:rPr>
          <w:rFonts w:eastAsia="Arial"/>
          <w:sz w:val="22"/>
          <w:szCs w:val="22"/>
        </w:rPr>
      </w:pPr>
      <w:r w:rsidRPr="0049345F">
        <w:rPr>
          <w:rFonts w:eastAsia="Arial"/>
          <w:sz w:val="22"/>
          <w:szCs w:val="22"/>
        </w:rPr>
        <w:t>Leveraged AWS services such as EC2 and S3 to deploy and manage applications, ensuring high availability, scalability, and reliability in cloud-based environments.</w:t>
      </w:r>
    </w:p>
    <w:p w14:paraId="37387A9D" w14:textId="751E00FB" w:rsidR="00125D41" w:rsidRPr="002C5F1F" w:rsidRDefault="00125D41" w:rsidP="00CA7C96">
      <w:pPr>
        <w:pStyle w:val="ulli"/>
        <w:numPr>
          <w:ilvl w:val="0"/>
          <w:numId w:val="1"/>
        </w:numPr>
        <w:spacing w:line="280" w:lineRule="atLeast"/>
        <w:ind w:left="640" w:hanging="261"/>
        <w:rPr>
          <w:rFonts w:eastAsia="Arial"/>
          <w:sz w:val="22"/>
          <w:szCs w:val="22"/>
        </w:rPr>
      </w:pPr>
      <w:r w:rsidRPr="00125D41">
        <w:rPr>
          <w:rFonts w:eastAsia="Arial"/>
          <w:sz w:val="22"/>
          <w:szCs w:val="22"/>
        </w:rPr>
        <w:t>Collaborated with cross-functional teams to troubleshoot issues in production environments, applying problem-solving skills to quickly identify and resolve critical system failures.</w:t>
      </w:r>
    </w:p>
    <w:p w14:paraId="1CB5A20B" w14:textId="366613E3" w:rsidR="001850EB" w:rsidRPr="00CA7C96" w:rsidRDefault="002C5F1F" w:rsidP="00CA7C96">
      <w:pPr>
        <w:pStyle w:val="ulli"/>
        <w:numPr>
          <w:ilvl w:val="0"/>
          <w:numId w:val="1"/>
        </w:numPr>
        <w:spacing w:line="280" w:lineRule="atLeast"/>
        <w:ind w:left="640" w:hanging="261"/>
        <w:rPr>
          <w:rFonts w:eastAsia="Arial"/>
          <w:sz w:val="22"/>
          <w:szCs w:val="22"/>
        </w:rPr>
      </w:pPr>
      <w:r w:rsidRPr="002C5F1F">
        <w:rPr>
          <w:rFonts w:eastAsia="Arial"/>
          <w:sz w:val="22"/>
          <w:szCs w:val="22"/>
        </w:rPr>
        <w:t>Created unit tests with JUnit to ensure robust application performance and conducted code reviews to maintain coding standards.</w:t>
      </w:r>
    </w:p>
    <w:p w14:paraId="41332850" w14:textId="5CFDB681" w:rsidR="002C5F1F" w:rsidRPr="00206105" w:rsidRDefault="001850EB" w:rsidP="00206105">
      <w:pPr>
        <w:pStyle w:val="ulli"/>
        <w:spacing w:line="280" w:lineRule="atLeast"/>
        <w:rPr>
          <w:rFonts w:eastAsia="Arial"/>
          <w:lang w:val="en-IN"/>
        </w:rPr>
      </w:pPr>
      <w:r w:rsidRPr="00080F8A">
        <w:rPr>
          <w:rFonts w:eastAsia="Arial"/>
          <w:b/>
          <w:bCs/>
          <w:lang w:val="en-IN"/>
        </w:rPr>
        <w:t>Environment</w:t>
      </w:r>
      <w:r w:rsidRPr="00080F8A">
        <w:rPr>
          <w:rFonts w:eastAsia="Arial"/>
          <w:lang w:val="en-IN"/>
        </w:rPr>
        <w:t>:</w:t>
      </w:r>
      <w:r w:rsidRPr="00080F8A">
        <w:rPr>
          <w:rFonts w:eastAsia="Arial"/>
          <w:lang w:val="en-IN"/>
        </w:rPr>
        <w:br/>
      </w:r>
      <w:r w:rsidRPr="00CA7C96">
        <w:rPr>
          <w:rFonts w:eastAsia="Arial"/>
          <w:sz w:val="22"/>
          <w:szCs w:val="22"/>
        </w:rPr>
        <w:t xml:space="preserve">Java 8, Spring, Spring MVC, Spring Boot, Microservices, Hibernate, Eclipse, HTML5, CSS3, JavaScript, Angular 10, AngularJS, </w:t>
      </w:r>
      <w:r w:rsidR="00246E89" w:rsidRPr="005A7875">
        <w:rPr>
          <w:rFonts w:eastAsia="Arial"/>
          <w:sz w:val="22"/>
          <w:szCs w:val="22"/>
        </w:rPr>
        <w:t>React Native</w:t>
      </w:r>
      <w:r w:rsidR="00FE00BE">
        <w:rPr>
          <w:rFonts w:eastAsia="Arial"/>
          <w:sz w:val="22"/>
          <w:szCs w:val="22"/>
        </w:rPr>
        <w:t xml:space="preserve">, </w:t>
      </w:r>
      <w:r w:rsidRPr="00CA7C96">
        <w:rPr>
          <w:rFonts w:eastAsia="Arial"/>
          <w:sz w:val="22"/>
          <w:szCs w:val="22"/>
        </w:rPr>
        <w:t>Node.js, AWS (EC2, S3), JMS, Log4j, JUnit, SOAP, REST, SQL, Agile, Windows, AEM, XML</w:t>
      </w:r>
    </w:p>
    <w:p w14:paraId="1179D068" w14:textId="77777777" w:rsidR="00DC02AF" w:rsidRPr="00080F8A" w:rsidRDefault="00DC02AF" w:rsidP="00DC02AF">
      <w:pPr>
        <w:pStyle w:val="divdocumentdivsectiontitle"/>
        <w:spacing w:before="200" w:after="40"/>
        <w:jc w:val="center"/>
        <w:rPr>
          <w:rFonts w:eastAsia="Arial"/>
          <w:b/>
          <w:bCs/>
        </w:rPr>
      </w:pPr>
      <w:r w:rsidRPr="00080F8A">
        <w:rPr>
          <w:rFonts w:eastAsia="Arial"/>
          <w:b/>
          <w:bCs/>
        </w:rPr>
        <w:t>Education</w:t>
      </w:r>
    </w:p>
    <w:p w14:paraId="093CE9E5" w14:textId="77777777" w:rsidR="00DC02AF" w:rsidRPr="00080F8A" w:rsidRDefault="00DC02AF" w:rsidP="00DC02AF">
      <w:pPr>
        <w:pStyle w:val="divdocumentsinglecolumn"/>
        <w:tabs>
          <w:tab w:val="right" w:pos="10620"/>
        </w:tabs>
        <w:spacing w:line="280" w:lineRule="atLeast"/>
        <w:rPr>
          <w:rFonts w:eastAsia="Arial"/>
          <w:sz w:val="22"/>
          <w:szCs w:val="22"/>
        </w:rPr>
      </w:pPr>
      <w:r w:rsidRPr="00CA7C96">
        <w:rPr>
          <w:rFonts w:eastAsia="Arial"/>
          <w:b/>
          <w:bCs/>
        </w:rPr>
        <w:t>Master of Science</w:t>
      </w:r>
      <w:r w:rsidRPr="00CA7C96">
        <w:rPr>
          <w:rFonts w:eastAsia="Arial"/>
        </w:rPr>
        <w:t xml:space="preserve">: </w:t>
      </w:r>
      <w:r w:rsidRPr="00CA7C96">
        <w:rPr>
          <w:rFonts w:eastAsia="Arial"/>
          <w:sz w:val="22"/>
          <w:szCs w:val="22"/>
        </w:rPr>
        <w:t>Computer and information Science</w:t>
      </w:r>
      <w:r w:rsidRPr="00CA7C96">
        <w:rPr>
          <w:rFonts w:eastAsia="Arial"/>
        </w:rPr>
        <w:tab/>
      </w:r>
      <w:r w:rsidRPr="00CA7C96">
        <w:rPr>
          <w:rFonts w:eastAsia="Arial"/>
          <w:sz w:val="22"/>
          <w:szCs w:val="22"/>
        </w:rPr>
        <w:t>05/2024</w:t>
      </w:r>
      <w:r w:rsidRPr="00CA7C96">
        <w:rPr>
          <w:rFonts w:eastAsia="Arial"/>
        </w:rPr>
        <w:t xml:space="preserve">  </w:t>
      </w:r>
    </w:p>
    <w:p w14:paraId="00E5ADF1" w14:textId="77777777" w:rsidR="00DC02AF" w:rsidRPr="00080F8A" w:rsidRDefault="00DC02AF" w:rsidP="00DC02AF">
      <w:pPr>
        <w:pStyle w:val="spanpaddedline"/>
        <w:tabs>
          <w:tab w:val="right" w:pos="10620"/>
        </w:tabs>
        <w:spacing w:line="280" w:lineRule="atLeast"/>
        <w:rPr>
          <w:rFonts w:eastAsia="Arial"/>
          <w:sz w:val="22"/>
          <w:szCs w:val="22"/>
        </w:rPr>
      </w:pPr>
      <w:r w:rsidRPr="00CA7C96">
        <w:rPr>
          <w:rFonts w:eastAsia="Arial"/>
          <w:sz w:val="22"/>
          <w:szCs w:val="22"/>
        </w:rPr>
        <w:t>Southern Arkansas University</w:t>
      </w:r>
      <w:r w:rsidRPr="00CA7C96">
        <w:rPr>
          <w:rFonts w:eastAsia="Arial"/>
        </w:rPr>
        <w:tab/>
        <w:t xml:space="preserve"> </w:t>
      </w:r>
      <w:r w:rsidRPr="00CA7C96">
        <w:rPr>
          <w:rFonts w:eastAsia="Arial"/>
          <w:b/>
          <w:bCs/>
        </w:rPr>
        <w:t>Magnolia, AR</w:t>
      </w:r>
    </w:p>
    <w:sectPr w:rsidR="00DC02AF" w:rsidRPr="00080F8A" w:rsidSect="00DC02AF">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0D2208E">
      <w:start w:val="1"/>
      <w:numFmt w:val="bullet"/>
      <w:lvlText w:val=""/>
      <w:lvlJc w:val="left"/>
      <w:pPr>
        <w:ind w:left="720" w:hanging="360"/>
      </w:pPr>
      <w:rPr>
        <w:rFonts w:ascii="Symbol" w:hAnsi="Symbol"/>
      </w:rPr>
    </w:lvl>
    <w:lvl w:ilvl="1" w:tplc="58C88052">
      <w:start w:val="1"/>
      <w:numFmt w:val="bullet"/>
      <w:lvlText w:val="o"/>
      <w:lvlJc w:val="left"/>
      <w:pPr>
        <w:tabs>
          <w:tab w:val="num" w:pos="1440"/>
        </w:tabs>
        <w:ind w:left="1440" w:hanging="360"/>
      </w:pPr>
      <w:rPr>
        <w:rFonts w:ascii="Courier New" w:hAnsi="Courier New"/>
      </w:rPr>
    </w:lvl>
    <w:lvl w:ilvl="2" w:tplc="6332EA10">
      <w:start w:val="1"/>
      <w:numFmt w:val="bullet"/>
      <w:lvlText w:val=""/>
      <w:lvlJc w:val="left"/>
      <w:pPr>
        <w:tabs>
          <w:tab w:val="num" w:pos="2160"/>
        </w:tabs>
        <w:ind w:left="2160" w:hanging="360"/>
      </w:pPr>
      <w:rPr>
        <w:rFonts w:ascii="Wingdings" w:hAnsi="Wingdings"/>
      </w:rPr>
    </w:lvl>
    <w:lvl w:ilvl="3" w:tplc="E6B09162">
      <w:start w:val="1"/>
      <w:numFmt w:val="bullet"/>
      <w:lvlText w:val=""/>
      <w:lvlJc w:val="left"/>
      <w:pPr>
        <w:tabs>
          <w:tab w:val="num" w:pos="2880"/>
        </w:tabs>
        <w:ind w:left="2880" w:hanging="360"/>
      </w:pPr>
      <w:rPr>
        <w:rFonts w:ascii="Symbol" w:hAnsi="Symbol"/>
      </w:rPr>
    </w:lvl>
    <w:lvl w:ilvl="4" w:tplc="E990C600">
      <w:start w:val="1"/>
      <w:numFmt w:val="bullet"/>
      <w:lvlText w:val="o"/>
      <w:lvlJc w:val="left"/>
      <w:pPr>
        <w:tabs>
          <w:tab w:val="num" w:pos="3600"/>
        </w:tabs>
        <w:ind w:left="3600" w:hanging="360"/>
      </w:pPr>
      <w:rPr>
        <w:rFonts w:ascii="Courier New" w:hAnsi="Courier New"/>
      </w:rPr>
    </w:lvl>
    <w:lvl w:ilvl="5" w:tplc="7494E59A">
      <w:start w:val="1"/>
      <w:numFmt w:val="bullet"/>
      <w:lvlText w:val=""/>
      <w:lvlJc w:val="left"/>
      <w:pPr>
        <w:tabs>
          <w:tab w:val="num" w:pos="4320"/>
        </w:tabs>
        <w:ind w:left="4320" w:hanging="360"/>
      </w:pPr>
      <w:rPr>
        <w:rFonts w:ascii="Wingdings" w:hAnsi="Wingdings"/>
      </w:rPr>
    </w:lvl>
    <w:lvl w:ilvl="6" w:tplc="F02446D6">
      <w:start w:val="1"/>
      <w:numFmt w:val="bullet"/>
      <w:lvlText w:val=""/>
      <w:lvlJc w:val="left"/>
      <w:pPr>
        <w:tabs>
          <w:tab w:val="num" w:pos="5040"/>
        </w:tabs>
        <w:ind w:left="5040" w:hanging="360"/>
      </w:pPr>
      <w:rPr>
        <w:rFonts w:ascii="Symbol" w:hAnsi="Symbol"/>
      </w:rPr>
    </w:lvl>
    <w:lvl w:ilvl="7" w:tplc="F81625A4">
      <w:start w:val="1"/>
      <w:numFmt w:val="bullet"/>
      <w:lvlText w:val="o"/>
      <w:lvlJc w:val="left"/>
      <w:pPr>
        <w:tabs>
          <w:tab w:val="num" w:pos="5760"/>
        </w:tabs>
        <w:ind w:left="5760" w:hanging="360"/>
      </w:pPr>
      <w:rPr>
        <w:rFonts w:ascii="Courier New" w:hAnsi="Courier New"/>
      </w:rPr>
    </w:lvl>
    <w:lvl w:ilvl="8" w:tplc="881C1E5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3745620">
      <w:start w:val="1"/>
      <w:numFmt w:val="bullet"/>
      <w:lvlText w:val=""/>
      <w:lvlJc w:val="left"/>
      <w:pPr>
        <w:ind w:left="720" w:hanging="360"/>
      </w:pPr>
      <w:rPr>
        <w:rFonts w:ascii="Symbol" w:hAnsi="Symbol"/>
      </w:rPr>
    </w:lvl>
    <w:lvl w:ilvl="1" w:tplc="9A02E800">
      <w:start w:val="1"/>
      <w:numFmt w:val="bullet"/>
      <w:lvlText w:val="o"/>
      <w:lvlJc w:val="left"/>
      <w:pPr>
        <w:tabs>
          <w:tab w:val="num" w:pos="1440"/>
        </w:tabs>
        <w:ind w:left="1440" w:hanging="360"/>
      </w:pPr>
      <w:rPr>
        <w:rFonts w:ascii="Courier New" w:hAnsi="Courier New"/>
      </w:rPr>
    </w:lvl>
    <w:lvl w:ilvl="2" w:tplc="EB0A6E0C">
      <w:start w:val="1"/>
      <w:numFmt w:val="bullet"/>
      <w:lvlText w:val=""/>
      <w:lvlJc w:val="left"/>
      <w:pPr>
        <w:tabs>
          <w:tab w:val="num" w:pos="2160"/>
        </w:tabs>
        <w:ind w:left="2160" w:hanging="360"/>
      </w:pPr>
      <w:rPr>
        <w:rFonts w:ascii="Wingdings" w:hAnsi="Wingdings"/>
      </w:rPr>
    </w:lvl>
    <w:lvl w:ilvl="3" w:tplc="4AF4C9A6">
      <w:start w:val="1"/>
      <w:numFmt w:val="bullet"/>
      <w:lvlText w:val=""/>
      <w:lvlJc w:val="left"/>
      <w:pPr>
        <w:tabs>
          <w:tab w:val="num" w:pos="2880"/>
        </w:tabs>
        <w:ind w:left="2880" w:hanging="360"/>
      </w:pPr>
      <w:rPr>
        <w:rFonts w:ascii="Symbol" w:hAnsi="Symbol"/>
      </w:rPr>
    </w:lvl>
    <w:lvl w:ilvl="4" w:tplc="5BB22394">
      <w:start w:val="1"/>
      <w:numFmt w:val="bullet"/>
      <w:lvlText w:val="o"/>
      <w:lvlJc w:val="left"/>
      <w:pPr>
        <w:tabs>
          <w:tab w:val="num" w:pos="3600"/>
        </w:tabs>
        <w:ind w:left="3600" w:hanging="360"/>
      </w:pPr>
      <w:rPr>
        <w:rFonts w:ascii="Courier New" w:hAnsi="Courier New"/>
      </w:rPr>
    </w:lvl>
    <w:lvl w:ilvl="5" w:tplc="56764592">
      <w:start w:val="1"/>
      <w:numFmt w:val="bullet"/>
      <w:lvlText w:val=""/>
      <w:lvlJc w:val="left"/>
      <w:pPr>
        <w:tabs>
          <w:tab w:val="num" w:pos="4320"/>
        </w:tabs>
        <w:ind w:left="4320" w:hanging="360"/>
      </w:pPr>
      <w:rPr>
        <w:rFonts w:ascii="Wingdings" w:hAnsi="Wingdings"/>
      </w:rPr>
    </w:lvl>
    <w:lvl w:ilvl="6" w:tplc="8398E0D2">
      <w:start w:val="1"/>
      <w:numFmt w:val="bullet"/>
      <w:lvlText w:val=""/>
      <w:lvlJc w:val="left"/>
      <w:pPr>
        <w:tabs>
          <w:tab w:val="num" w:pos="5040"/>
        </w:tabs>
        <w:ind w:left="5040" w:hanging="360"/>
      </w:pPr>
      <w:rPr>
        <w:rFonts w:ascii="Symbol" w:hAnsi="Symbol"/>
      </w:rPr>
    </w:lvl>
    <w:lvl w:ilvl="7" w:tplc="79146EC6">
      <w:start w:val="1"/>
      <w:numFmt w:val="bullet"/>
      <w:lvlText w:val="o"/>
      <w:lvlJc w:val="left"/>
      <w:pPr>
        <w:tabs>
          <w:tab w:val="num" w:pos="5760"/>
        </w:tabs>
        <w:ind w:left="5760" w:hanging="360"/>
      </w:pPr>
      <w:rPr>
        <w:rFonts w:ascii="Courier New" w:hAnsi="Courier New"/>
      </w:rPr>
    </w:lvl>
    <w:lvl w:ilvl="8" w:tplc="0888C8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BF6509C">
      <w:start w:val="1"/>
      <w:numFmt w:val="bullet"/>
      <w:lvlText w:val=""/>
      <w:lvlJc w:val="left"/>
      <w:pPr>
        <w:ind w:left="720" w:hanging="360"/>
      </w:pPr>
      <w:rPr>
        <w:rFonts w:ascii="Symbol" w:hAnsi="Symbol"/>
      </w:rPr>
    </w:lvl>
    <w:lvl w:ilvl="1" w:tplc="04D2409A">
      <w:start w:val="1"/>
      <w:numFmt w:val="bullet"/>
      <w:lvlText w:val="o"/>
      <w:lvlJc w:val="left"/>
      <w:pPr>
        <w:tabs>
          <w:tab w:val="num" w:pos="1440"/>
        </w:tabs>
        <w:ind w:left="1440" w:hanging="360"/>
      </w:pPr>
      <w:rPr>
        <w:rFonts w:ascii="Courier New" w:hAnsi="Courier New"/>
      </w:rPr>
    </w:lvl>
    <w:lvl w:ilvl="2" w:tplc="E26278AA">
      <w:start w:val="1"/>
      <w:numFmt w:val="bullet"/>
      <w:lvlText w:val=""/>
      <w:lvlJc w:val="left"/>
      <w:pPr>
        <w:tabs>
          <w:tab w:val="num" w:pos="2160"/>
        </w:tabs>
        <w:ind w:left="2160" w:hanging="360"/>
      </w:pPr>
      <w:rPr>
        <w:rFonts w:ascii="Wingdings" w:hAnsi="Wingdings"/>
      </w:rPr>
    </w:lvl>
    <w:lvl w:ilvl="3" w:tplc="79ECBACE">
      <w:start w:val="1"/>
      <w:numFmt w:val="bullet"/>
      <w:lvlText w:val=""/>
      <w:lvlJc w:val="left"/>
      <w:pPr>
        <w:tabs>
          <w:tab w:val="num" w:pos="2880"/>
        </w:tabs>
        <w:ind w:left="2880" w:hanging="360"/>
      </w:pPr>
      <w:rPr>
        <w:rFonts w:ascii="Symbol" w:hAnsi="Symbol"/>
      </w:rPr>
    </w:lvl>
    <w:lvl w:ilvl="4" w:tplc="1EACFBC4">
      <w:start w:val="1"/>
      <w:numFmt w:val="bullet"/>
      <w:lvlText w:val="o"/>
      <w:lvlJc w:val="left"/>
      <w:pPr>
        <w:tabs>
          <w:tab w:val="num" w:pos="3600"/>
        </w:tabs>
        <w:ind w:left="3600" w:hanging="360"/>
      </w:pPr>
      <w:rPr>
        <w:rFonts w:ascii="Courier New" w:hAnsi="Courier New"/>
      </w:rPr>
    </w:lvl>
    <w:lvl w:ilvl="5" w:tplc="32F099BC">
      <w:start w:val="1"/>
      <w:numFmt w:val="bullet"/>
      <w:lvlText w:val=""/>
      <w:lvlJc w:val="left"/>
      <w:pPr>
        <w:tabs>
          <w:tab w:val="num" w:pos="4320"/>
        </w:tabs>
        <w:ind w:left="4320" w:hanging="360"/>
      </w:pPr>
      <w:rPr>
        <w:rFonts w:ascii="Wingdings" w:hAnsi="Wingdings"/>
      </w:rPr>
    </w:lvl>
    <w:lvl w:ilvl="6" w:tplc="47DACFCC">
      <w:start w:val="1"/>
      <w:numFmt w:val="bullet"/>
      <w:lvlText w:val=""/>
      <w:lvlJc w:val="left"/>
      <w:pPr>
        <w:tabs>
          <w:tab w:val="num" w:pos="5040"/>
        </w:tabs>
        <w:ind w:left="5040" w:hanging="360"/>
      </w:pPr>
      <w:rPr>
        <w:rFonts w:ascii="Symbol" w:hAnsi="Symbol"/>
      </w:rPr>
    </w:lvl>
    <w:lvl w:ilvl="7" w:tplc="65CCDC5A">
      <w:start w:val="1"/>
      <w:numFmt w:val="bullet"/>
      <w:lvlText w:val="o"/>
      <w:lvlJc w:val="left"/>
      <w:pPr>
        <w:tabs>
          <w:tab w:val="num" w:pos="5760"/>
        </w:tabs>
        <w:ind w:left="5760" w:hanging="360"/>
      </w:pPr>
      <w:rPr>
        <w:rFonts w:ascii="Courier New" w:hAnsi="Courier New"/>
      </w:rPr>
    </w:lvl>
    <w:lvl w:ilvl="8" w:tplc="FEF471F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CB29348">
      <w:start w:val="1"/>
      <w:numFmt w:val="bullet"/>
      <w:lvlText w:val=""/>
      <w:lvlJc w:val="left"/>
      <w:pPr>
        <w:ind w:left="720" w:hanging="360"/>
      </w:pPr>
      <w:rPr>
        <w:rFonts w:ascii="Symbol" w:hAnsi="Symbol"/>
      </w:rPr>
    </w:lvl>
    <w:lvl w:ilvl="1" w:tplc="C7AC8DA4">
      <w:start w:val="1"/>
      <w:numFmt w:val="bullet"/>
      <w:lvlText w:val="o"/>
      <w:lvlJc w:val="left"/>
      <w:pPr>
        <w:tabs>
          <w:tab w:val="num" w:pos="1440"/>
        </w:tabs>
        <w:ind w:left="1440" w:hanging="360"/>
      </w:pPr>
      <w:rPr>
        <w:rFonts w:ascii="Courier New" w:hAnsi="Courier New"/>
      </w:rPr>
    </w:lvl>
    <w:lvl w:ilvl="2" w:tplc="3E6AF65E">
      <w:start w:val="1"/>
      <w:numFmt w:val="bullet"/>
      <w:lvlText w:val=""/>
      <w:lvlJc w:val="left"/>
      <w:pPr>
        <w:tabs>
          <w:tab w:val="num" w:pos="2160"/>
        </w:tabs>
        <w:ind w:left="2160" w:hanging="360"/>
      </w:pPr>
      <w:rPr>
        <w:rFonts w:ascii="Wingdings" w:hAnsi="Wingdings"/>
      </w:rPr>
    </w:lvl>
    <w:lvl w:ilvl="3" w:tplc="2B0480A4">
      <w:start w:val="1"/>
      <w:numFmt w:val="bullet"/>
      <w:lvlText w:val=""/>
      <w:lvlJc w:val="left"/>
      <w:pPr>
        <w:tabs>
          <w:tab w:val="num" w:pos="2880"/>
        </w:tabs>
        <w:ind w:left="2880" w:hanging="360"/>
      </w:pPr>
      <w:rPr>
        <w:rFonts w:ascii="Symbol" w:hAnsi="Symbol"/>
      </w:rPr>
    </w:lvl>
    <w:lvl w:ilvl="4" w:tplc="9E2C9682">
      <w:start w:val="1"/>
      <w:numFmt w:val="bullet"/>
      <w:lvlText w:val="o"/>
      <w:lvlJc w:val="left"/>
      <w:pPr>
        <w:tabs>
          <w:tab w:val="num" w:pos="3600"/>
        </w:tabs>
        <w:ind w:left="3600" w:hanging="360"/>
      </w:pPr>
      <w:rPr>
        <w:rFonts w:ascii="Courier New" w:hAnsi="Courier New"/>
      </w:rPr>
    </w:lvl>
    <w:lvl w:ilvl="5" w:tplc="60003702">
      <w:start w:val="1"/>
      <w:numFmt w:val="bullet"/>
      <w:lvlText w:val=""/>
      <w:lvlJc w:val="left"/>
      <w:pPr>
        <w:tabs>
          <w:tab w:val="num" w:pos="4320"/>
        </w:tabs>
        <w:ind w:left="4320" w:hanging="360"/>
      </w:pPr>
      <w:rPr>
        <w:rFonts w:ascii="Wingdings" w:hAnsi="Wingdings"/>
      </w:rPr>
    </w:lvl>
    <w:lvl w:ilvl="6" w:tplc="A7C4B574">
      <w:start w:val="1"/>
      <w:numFmt w:val="bullet"/>
      <w:lvlText w:val=""/>
      <w:lvlJc w:val="left"/>
      <w:pPr>
        <w:tabs>
          <w:tab w:val="num" w:pos="5040"/>
        </w:tabs>
        <w:ind w:left="5040" w:hanging="360"/>
      </w:pPr>
      <w:rPr>
        <w:rFonts w:ascii="Symbol" w:hAnsi="Symbol"/>
      </w:rPr>
    </w:lvl>
    <w:lvl w:ilvl="7" w:tplc="B60A0B66">
      <w:start w:val="1"/>
      <w:numFmt w:val="bullet"/>
      <w:lvlText w:val="o"/>
      <w:lvlJc w:val="left"/>
      <w:pPr>
        <w:tabs>
          <w:tab w:val="num" w:pos="5760"/>
        </w:tabs>
        <w:ind w:left="5760" w:hanging="360"/>
      </w:pPr>
      <w:rPr>
        <w:rFonts w:ascii="Courier New" w:hAnsi="Courier New"/>
      </w:rPr>
    </w:lvl>
    <w:lvl w:ilvl="8" w:tplc="86D88B8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D8A8FE4">
      <w:start w:val="1"/>
      <w:numFmt w:val="bullet"/>
      <w:lvlText w:val=""/>
      <w:lvlJc w:val="left"/>
      <w:pPr>
        <w:ind w:left="720" w:hanging="360"/>
      </w:pPr>
      <w:rPr>
        <w:rFonts w:ascii="Symbol" w:hAnsi="Symbol"/>
      </w:rPr>
    </w:lvl>
    <w:lvl w:ilvl="1" w:tplc="84B0CEE2">
      <w:start w:val="1"/>
      <w:numFmt w:val="bullet"/>
      <w:lvlText w:val="o"/>
      <w:lvlJc w:val="left"/>
      <w:pPr>
        <w:tabs>
          <w:tab w:val="num" w:pos="1440"/>
        </w:tabs>
        <w:ind w:left="1440" w:hanging="360"/>
      </w:pPr>
      <w:rPr>
        <w:rFonts w:ascii="Courier New" w:hAnsi="Courier New"/>
      </w:rPr>
    </w:lvl>
    <w:lvl w:ilvl="2" w:tplc="2D825746">
      <w:start w:val="1"/>
      <w:numFmt w:val="bullet"/>
      <w:lvlText w:val=""/>
      <w:lvlJc w:val="left"/>
      <w:pPr>
        <w:tabs>
          <w:tab w:val="num" w:pos="2160"/>
        </w:tabs>
        <w:ind w:left="2160" w:hanging="360"/>
      </w:pPr>
      <w:rPr>
        <w:rFonts w:ascii="Wingdings" w:hAnsi="Wingdings"/>
      </w:rPr>
    </w:lvl>
    <w:lvl w:ilvl="3" w:tplc="960CBDEA">
      <w:start w:val="1"/>
      <w:numFmt w:val="bullet"/>
      <w:lvlText w:val=""/>
      <w:lvlJc w:val="left"/>
      <w:pPr>
        <w:tabs>
          <w:tab w:val="num" w:pos="2880"/>
        </w:tabs>
        <w:ind w:left="2880" w:hanging="360"/>
      </w:pPr>
      <w:rPr>
        <w:rFonts w:ascii="Symbol" w:hAnsi="Symbol"/>
      </w:rPr>
    </w:lvl>
    <w:lvl w:ilvl="4" w:tplc="74009AAC">
      <w:start w:val="1"/>
      <w:numFmt w:val="bullet"/>
      <w:lvlText w:val="o"/>
      <w:lvlJc w:val="left"/>
      <w:pPr>
        <w:tabs>
          <w:tab w:val="num" w:pos="3600"/>
        </w:tabs>
        <w:ind w:left="3600" w:hanging="360"/>
      </w:pPr>
      <w:rPr>
        <w:rFonts w:ascii="Courier New" w:hAnsi="Courier New"/>
      </w:rPr>
    </w:lvl>
    <w:lvl w:ilvl="5" w:tplc="3432B0DC">
      <w:start w:val="1"/>
      <w:numFmt w:val="bullet"/>
      <w:lvlText w:val=""/>
      <w:lvlJc w:val="left"/>
      <w:pPr>
        <w:tabs>
          <w:tab w:val="num" w:pos="4320"/>
        </w:tabs>
        <w:ind w:left="4320" w:hanging="360"/>
      </w:pPr>
      <w:rPr>
        <w:rFonts w:ascii="Wingdings" w:hAnsi="Wingdings"/>
      </w:rPr>
    </w:lvl>
    <w:lvl w:ilvl="6" w:tplc="796A33DE">
      <w:start w:val="1"/>
      <w:numFmt w:val="bullet"/>
      <w:lvlText w:val=""/>
      <w:lvlJc w:val="left"/>
      <w:pPr>
        <w:tabs>
          <w:tab w:val="num" w:pos="5040"/>
        </w:tabs>
        <w:ind w:left="5040" w:hanging="360"/>
      </w:pPr>
      <w:rPr>
        <w:rFonts w:ascii="Symbol" w:hAnsi="Symbol"/>
      </w:rPr>
    </w:lvl>
    <w:lvl w:ilvl="7" w:tplc="2CA2A4FE">
      <w:start w:val="1"/>
      <w:numFmt w:val="bullet"/>
      <w:lvlText w:val="o"/>
      <w:lvlJc w:val="left"/>
      <w:pPr>
        <w:tabs>
          <w:tab w:val="num" w:pos="5760"/>
        </w:tabs>
        <w:ind w:left="5760" w:hanging="360"/>
      </w:pPr>
      <w:rPr>
        <w:rFonts w:ascii="Courier New" w:hAnsi="Courier New"/>
      </w:rPr>
    </w:lvl>
    <w:lvl w:ilvl="8" w:tplc="1E2E293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11453B8">
      <w:start w:val="1"/>
      <w:numFmt w:val="bullet"/>
      <w:lvlText w:val=""/>
      <w:lvlJc w:val="left"/>
      <w:pPr>
        <w:ind w:left="720" w:hanging="360"/>
      </w:pPr>
      <w:rPr>
        <w:rFonts w:ascii="Symbol" w:hAnsi="Symbol"/>
      </w:rPr>
    </w:lvl>
    <w:lvl w:ilvl="1" w:tplc="31C232B4">
      <w:start w:val="1"/>
      <w:numFmt w:val="bullet"/>
      <w:lvlText w:val="o"/>
      <w:lvlJc w:val="left"/>
      <w:pPr>
        <w:tabs>
          <w:tab w:val="num" w:pos="1440"/>
        </w:tabs>
        <w:ind w:left="1440" w:hanging="360"/>
      </w:pPr>
      <w:rPr>
        <w:rFonts w:ascii="Courier New" w:hAnsi="Courier New"/>
      </w:rPr>
    </w:lvl>
    <w:lvl w:ilvl="2" w:tplc="B37C0812">
      <w:start w:val="1"/>
      <w:numFmt w:val="bullet"/>
      <w:lvlText w:val=""/>
      <w:lvlJc w:val="left"/>
      <w:pPr>
        <w:tabs>
          <w:tab w:val="num" w:pos="2160"/>
        </w:tabs>
        <w:ind w:left="2160" w:hanging="360"/>
      </w:pPr>
      <w:rPr>
        <w:rFonts w:ascii="Wingdings" w:hAnsi="Wingdings"/>
      </w:rPr>
    </w:lvl>
    <w:lvl w:ilvl="3" w:tplc="F01288BA">
      <w:start w:val="1"/>
      <w:numFmt w:val="bullet"/>
      <w:lvlText w:val=""/>
      <w:lvlJc w:val="left"/>
      <w:pPr>
        <w:tabs>
          <w:tab w:val="num" w:pos="2880"/>
        </w:tabs>
        <w:ind w:left="2880" w:hanging="360"/>
      </w:pPr>
      <w:rPr>
        <w:rFonts w:ascii="Symbol" w:hAnsi="Symbol"/>
      </w:rPr>
    </w:lvl>
    <w:lvl w:ilvl="4" w:tplc="C3A651DC">
      <w:start w:val="1"/>
      <w:numFmt w:val="bullet"/>
      <w:lvlText w:val="o"/>
      <w:lvlJc w:val="left"/>
      <w:pPr>
        <w:tabs>
          <w:tab w:val="num" w:pos="3600"/>
        </w:tabs>
        <w:ind w:left="3600" w:hanging="360"/>
      </w:pPr>
      <w:rPr>
        <w:rFonts w:ascii="Courier New" w:hAnsi="Courier New"/>
      </w:rPr>
    </w:lvl>
    <w:lvl w:ilvl="5" w:tplc="CA0CCAA8">
      <w:start w:val="1"/>
      <w:numFmt w:val="bullet"/>
      <w:lvlText w:val=""/>
      <w:lvlJc w:val="left"/>
      <w:pPr>
        <w:tabs>
          <w:tab w:val="num" w:pos="4320"/>
        </w:tabs>
        <w:ind w:left="4320" w:hanging="360"/>
      </w:pPr>
      <w:rPr>
        <w:rFonts w:ascii="Wingdings" w:hAnsi="Wingdings"/>
      </w:rPr>
    </w:lvl>
    <w:lvl w:ilvl="6" w:tplc="28B6512A">
      <w:start w:val="1"/>
      <w:numFmt w:val="bullet"/>
      <w:lvlText w:val=""/>
      <w:lvlJc w:val="left"/>
      <w:pPr>
        <w:tabs>
          <w:tab w:val="num" w:pos="5040"/>
        </w:tabs>
        <w:ind w:left="5040" w:hanging="360"/>
      </w:pPr>
      <w:rPr>
        <w:rFonts w:ascii="Symbol" w:hAnsi="Symbol"/>
      </w:rPr>
    </w:lvl>
    <w:lvl w:ilvl="7" w:tplc="2F3A431C">
      <w:start w:val="1"/>
      <w:numFmt w:val="bullet"/>
      <w:lvlText w:val="o"/>
      <w:lvlJc w:val="left"/>
      <w:pPr>
        <w:tabs>
          <w:tab w:val="num" w:pos="5760"/>
        </w:tabs>
        <w:ind w:left="5760" w:hanging="360"/>
      </w:pPr>
      <w:rPr>
        <w:rFonts w:ascii="Courier New" w:hAnsi="Courier New"/>
      </w:rPr>
    </w:lvl>
    <w:lvl w:ilvl="8" w:tplc="D4FA05DE">
      <w:start w:val="1"/>
      <w:numFmt w:val="bullet"/>
      <w:lvlText w:val=""/>
      <w:lvlJc w:val="left"/>
      <w:pPr>
        <w:tabs>
          <w:tab w:val="num" w:pos="6480"/>
        </w:tabs>
        <w:ind w:left="6480" w:hanging="360"/>
      </w:pPr>
      <w:rPr>
        <w:rFonts w:ascii="Wingdings" w:hAnsi="Wingdings"/>
      </w:rPr>
    </w:lvl>
  </w:abstractNum>
  <w:abstractNum w:abstractNumId="6" w15:restartNumberingAfterBreak="0">
    <w:nsid w:val="05C32DDF"/>
    <w:multiLevelType w:val="hybridMultilevel"/>
    <w:tmpl w:val="16400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C16373"/>
    <w:multiLevelType w:val="hybridMultilevel"/>
    <w:tmpl w:val="F82AE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A91E0F"/>
    <w:multiLevelType w:val="hybridMultilevel"/>
    <w:tmpl w:val="B3CC34D4"/>
    <w:lvl w:ilvl="0" w:tplc="40D2208E">
      <w:start w:val="1"/>
      <w:numFmt w:val="bullet"/>
      <w:lvlText w:val=""/>
      <w:lvlJc w:val="left"/>
      <w:pPr>
        <w:ind w:left="720" w:hanging="360"/>
      </w:pPr>
      <w:rPr>
        <w:rFonts w:ascii="Symbol" w:hAnsi="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23016C"/>
    <w:multiLevelType w:val="hybridMultilevel"/>
    <w:tmpl w:val="96384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BD712C"/>
    <w:multiLevelType w:val="hybridMultilevel"/>
    <w:tmpl w:val="D69A8252"/>
    <w:lvl w:ilvl="0" w:tplc="BCB29348">
      <w:start w:val="1"/>
      <w:numFmt w:val="bullet"/>
      <w:lvlText w:val=""/>
      <w:lvlJc w:val="left"/>
      <w:pPr>
        <w:ind w:left="1360" w:hanging="360"/>
      </w:pPr>
      <w:rPr>
        <w:rFonts w:ascii="Symbol" w:hAnsi="Symbol"/>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11" w15:restartNumberingAfterBreak="0">
    <w:nsid w:val="72085A87"/>
    <w:multiLevelType w:val="hybridMultilevel"/>
    <w:tmpl w:val="46907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7835561">
    <w:abstractNumId w:val="0"/>
  </w:num>
  <w:num w:numId="2" w16cid:durableId="113450943">
    <w:abstractNumId w:val="1"/>
  </w:num>
  <w:num w:numId="3" w16cid:durableId="1055549151">
    <w:abstractNumId w:val="2"/>
  </w:num>
  <w:num w:numId="4" w16cid:durableId="1923104770">
    <w:abstractNumId w:val="3"/>
  </w:num>
  <w:num w:numId="5" w16cid:durableId="770012579">
    <w:abstractNumId w:val="4"/>
  </w:num>
  <w:num w:numId="6" w16cid:durableId="1522666722">
    <w:abstractNumId w:val="5"/>
  </w:num>
  <w:num w:numId="7" w16cid:durableId="1801874652">
    <w:abstractNumId w:val="6"/>
  </w:num>
  <w:num w:numId="8" w16cid:durableId="1551116433">
    <w:abstractNumId w:val="11"/>
  </w:num>
  <w:num w:numId="9" w16cid:durableId="470943277">
    <w:abstractNumId w:val="7"/>
  </w:num>
  <w:num w:numId="10" w16cid:durableId="1539202062">
    <w:abstractNumId w:val="9"/>
  </w:num>
  <w:num w:numId="11" w16cid:durableId="1436825679">
    <w:abstractNumId w:val="10"/>
  </w:num>
  <w:num w:numId="12" w16cid:durableId="749815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AF"/>
    <w:rsid w:val="00066669"/>
    <w:rsid w:val="00080F8A"/>
    <w:rsid w:val="00125D41"/>
    <w:rsid w:val="00142450"/>
    <w:rsid w:val="001850EB"/>
    <w:rsid w:val="001D2F29"/>
    <w:rsid w:val="00206105"/>
    <w:rsid w:val="0022458C"/>
    <w:rsid w:val="00242D92"/>
    <w:rsid w:val="002457BE"/>
    <w:rsid w:val="00246E89"/>
    <w:rsid w:val="00294821"/>
    <w:rsid w:val="002B6090"/>
    <w:rsid w:val="002C5F1F"/>
    <w:rsid w:val="00365166"/>
    <w:rsid w:val="003F26F4"/>
    <w:rsid w:val="0049345F"/>
    <w:rsid w:val="00556CAF"/>
    <w:rsid w:val="00560F1F"/>
    <w:rsid w:val="0058330C"/>
    <w:rsid w:val="005A7875"/>
    <w:rsid w:val="005E71BE"/>
    <w:rsid w:val="00787411"/>
    <w:rsid w:val="00837A28"/>
    <w:rsid w:val="00963B61"/>
    <w:rsid w:val="009A1BD4"/>
    <w:rsid w:val="009E2A8D"/>
    <w:rsid w:val="00A00378"/>
    <w:rsid w:val="00B4723E"/>
    <w:rsid w:val="00BC1C1C"/>
    <w:rsid w:val="00C14039"/>
    <w:rsid w:val="00C50D3E"/>
    <w:rsid w:val="00CA7C96"/>
    <w:rsid w:val="00D13F1F"/>
    <w:rsid w:val="00DC02AF"/>
    <w:rsid w:val="00DD6812"/>
    <w:rsid w:val="00E218C7"/>
    <w:rsid w:val="00E87A05"/>
    <w:rsid w:val="00EB19C6"/>
    <w:rsid w:val="00EE0366"/>
    <w:rsid w:val="00F52756"/>
    <w:rsid w:val="00F83A3C"/>
    <w:rsid w:val="00FC00C9"/>
    <w:rsid w:val="00FE0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921F"/>
  <w15:chartTrackingRefBased/>
  <w15:docId w15:val="{9463651E-FD50-4E51-9648-158CE1370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AF"/>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
    <w:name w:val="div"/>
    <w:basedOn w:val="Normal"/>
    <w:rsid w:val="00DC02AF"/>
  </w:style>
  <w:style w:type="character" w:customStyle="1" w:styleId="span">
    <w:name w:val="span"/>
    <w:basedOn w:val="DefaultParagraphFont"/>
    <w:rsid w:val="00DC02AF"/>
    <w:rPr>
      <w:sz w:val="24"/>
      <w:szCs w:val="24"/>
      <w:bdr w:val="none" w:sz="0" w:space="0" w:color="auto"/>
      <w:vertAlign w:val="baseline"/>
    </w:rPr>
  </w:style>
  <w:style w:type="paragraph" w:customStyle="1" w:styleId="divaddress">
    <w:name w:val="div_address"/>
    <w:basedOn w:val="div"/>
    <w:rsid w:val="00DC02AF"/>
    <w:pPr>
      <w:pBdr>
        <w:top w:val="single" w:sz="16" w:space="0" w:color="DADADA"/>
      </w:pBdr>
      <w:spacing w:line="300" w:lineRule="atLeast"/>
      <w:jc w:val="center"/>
    </w:pPr>
    <w:rPr>
      <w:sz w:val="20"/>
      <w:szCs w:val="20"/>
    </w:rPr>
  </w:style>
  <w:style w:type="paragraph" w:customStyle="1" w:styleId="divdocumentdivsectiontitle">
    <w:name w:val="div_document_div_sectiontitle"/>
    <w:basedOn w:val="Normal"/>
    <w:rsid w:val="00DC02AF"/>
    <w:pPr>
      <w:pBdr>
        <w:top w:val="single" w:sz="12" w:space="0" w:color="DADADA"/>
        <w:bottom w:val="single" w:sz="16" w:space="4" w:color="DADADA"/>
      </w:pBdr>
      <w:spacing w:line="280" w:lineRule="atLeast"/>
    </w:pPr>
    <w:rPr>
      <w:color w:val="000000"/>
      <w:sz w:val="22"/>
      <w:szCs w:val="22"/>
    </w:rPr>
  </w:style>
  <w:style w:type="paragraph" w:customStyle="1" w:styleId="divdocumentsinglecolumn">
    <w:name w:val="div_document_singlecolumn"/>
    <w:basedOn w:val="Normal"/>
    <w:rsid w:val="00DC02AF"/>
  </w:style>
  <w:style w:type="paragraph" w:customStyle="1" w:styleId="ulli">
    <w:name w:val="ul_li"/>
    <w:basedOn w:val="Normal"/>
    <w:rsid w:val="00DC02AF"/>
    <w:pPr>
      <w:pBdr>
        <w:left w:val="none" w:sz="0" w:space="3" w:color="auto"/>
      </w:pBdr>
    </w:pPr>
  </w:style>
  <w:style w:type="character" w:customStyle="1" w:styleId="Strong1">
    <w:name w:val="Strong1"/>
    <w:basedOn w:val="DefaultParagraphFont"/>
    <w:rsid w:val="00DC02AF"/>
    <w:rPr>
      <w:sz w:val="24"/>
      <w:szCs w:val="24"/>
      <w:bdr w:val="none" w:sz="0" w:space="0" w:color="auto"/>
      <w:vertAlign w:val="baseline"/>
    </w:rPr>
  </w:style>
  <w:style w:type="table" w:customStyle="1" w:styleId="divdocumenttable">
    <w:name w:val="div_document_table"/>
    <w:basedOn w:val="TableNormal"/>
    <w:rsid w:val="00DC02AF"/>
    <w:pPr>
      <w:spacing w:after="0" w:line="240" w:lineRule="auto"/>
    </w:pPr>
    <w:rPr>
      <w:rFonts w:ascii="Times New Roman" w:eastAsia="Times New Roman" w:hAnsi="Times New Roman" w:cs="Times New Roman"/>
      <w:kern w:val="0"/>
      <w:sz w:val="20"/>
      <w:szCs w:val="20"/>
      <w:lang w:val="en-US"/>
      <w14:ligatures w14:val="none"/>
    </w:rPr>
    <w:tblPr/>
  </w:style>
  <w:style w:type="character" w:customStyle="1" w:styleId="singlecolumnspanpaddedlinenth-child1">
    <w:name w:val="singlecolumn_span_paddedline_nth-child(1)"/>
    <w:basedOn w:val="DefaultParagraphFont"/>
    <w:rsid w:val="00DC02AF"/>
  </w:style>
  <w:style w:type="character" w:customStyle="1" w:styleId="spanjobtitle">
    <w:name w:val="span_jobtitle"/>
    <w:basedOn w:val="span"/>
    <w:rsid w:val="00DC02AF"/>
    <w:rPr>
      <w:b/>
      <w:bCs/>
      <w:sz w:val="24"/>
      <w:szCs w:val="24"/>
      <w:bdr w:val="none" w:sz="0" w:space="0" w:color="auto"/>
      <w:vertAlign w:val="baseline"/>
    </w:rPr>
  </w:style>
  <w:style w:type="character" w:customStyle="1" w:styleId="datesWrapper">
    <w:name w:val="datesWrapper"/>
    <w:basedOn w:val="DefaultParagraphFont"/>
    <w:rsid w:val="00DC02AF"/>
  </w:style>
  <w:style w:type="paragraph" w:customStyle="1" w:styleId="spanpaddedline">
    <w:name w:val="span_paddedline"/>
    <w:basedOn w:val="Normal"/>
    <w:rsid w:val="00DC02AF"/>
  </w:style>
  <w:style w:type="character" w:customStyle="1" w:styleId="spanjoblocation">
    <w:name w:val="span_joblocation"/>
    <w:basedOn w:val="span"/>
    <w:rsid w:val="00DC02AF"/>
    <w:rPr>
      <w:b/>
      <w:bCs/>
      <w:sz w:val="24"/>
      <w:szCs w:val="24"/>
      <w:bdr w:val="none" w:sz="0" w:space="0" w:color="auto"/>
      <w:vertAlign w:val="baseline"/>
    </w:rPr>
  </w:style>
  <w:style w:type="paragraph" w:customStyle="1" w:styleId="p">
    <w:name w:val="p"/>
    <w:basedOn w:val="Normal"/>
    <w:rsid w:val="00DC02AF"/>
  </w:style>
  <w:style w:type="character" w:customStyle="1" w:styleId="spandegree">
    <w:name w:val="span_degree"/>
    <w:basedOn w:val="span"/>
    <w:rsid w:val="00DC02AF"/>
    <w:rPr>
      <w:b/>
      <w:bCs/>
      <w:sz w:val="24"/>
      <w:szCs w:val="24"/>
      <w:bdr w:val="none" w:sz="0" w:space="0" w:color="auto"/>
      <w:vertAlign w:val="baseline"/>
    </w:rPr>
  </w:style>
  <w:style w:type="paragraph" w:customStyle="1" w:styleId="divdocumentthinbottomborder">
    <w:name w:val="div_document_thinbottomborder"/>
    <w:basedOn w:val="Normal"/>
    <w:rsid w:val="00DC02AF"/>
    <w:pPr>
      <w:pBdr>
        <w:bottom w:val="single" w:sz="8" w:space="0" w:color="DADADA"/>
      </w:pBdr>
    </w:pPr>
  </w:style>
  <w:style w:type="character" w:styleId="Hyperlink">
    <w:name w:val="Hyperlink"/>
    <w:basedOn w:val="DefaultParagraphFont"/>
    <w:uiPriority w:val="99"/>
    <w:unhideWhenUsed/>
    <w:rsid w:val="00DC02AF"/>
    <w:rPr>
      <w:color w:val="0563C1" w:themeColor="hyperlink"/>
      <w:u w:val="single"/>
    </w:rPr>
  </w:style>
  <w:style w:type="character" w:styleId="UnresolvedMention">
    <w:name w:val="Unresolved Mention"/>
    <w:basedOn w:val="DefaultParagraphFont"/>
    <w:uiPriority w:val="99"/>
    <w:semiHidden/>
    <w:unhideWhenUsed/>
    <w:rsid w:val="00080F8A"/>
    <w:rPr>
      <w:color w:val="605E5C"/>
      <w:shd w:val="clear" w:color="auto" w:fill="E1DFDD"/>
    </w:rPr>
  </w:style>
  <w:style w:type="character" w:styleId="FollowedHyperlink">
    <w:name w:val="FollowedHyperlink"/>
    <w:basedOn w:val="DefaultParagraphFont"/>
    <w:uiPriority w:val="99"/>
    <w:semiHidden/>
    <w:unhideWhenUsed/>
    <w:rsid w:val="00080F8A"/>
    <w:rPr>
      <w:color w:val="954F72" w:themeColor="followedHyperlink"/>
      <w:u w:val="single"/>
    </w:rPr>
  </w:style>
  <w:style w:type="character" w:styleId="CommentReference">
    <w:name w:val="annotation reference"/>
    <w:basedOn w:val="DefaultParagraphFont"/>
    <w:uiPriority w:val="99"/>
    <w:semiHidden/>
    <w:unhideWhenUsed/>
    <w:rsid w:val="00CA7C96"/>
    <w:rPr>
      <w:sz w:val="16"/>
      <w:szCs w:val="16"/>
    </w:rPr>
  </w:style>
  <w:style w:type="paragraph" w:styleId="CommentText">
    <w:name w:val="annotation text"/>
    <w:basedOn w:val="Normal"/>
    <w:link w:val="CommentTextChar"/>
    <w:uiPriority w:val="99"/>
    <w:semiHidden/>
    <w:unhideWhenUsed/>
    <w:rsid w:val="00CA7C96"/>
    <w:pPr>
      <w:spacing w:line="240" w:lineRule="auto"/>
    </w:pPr>
    <w:rPr>
      <w:sz w:val="20"/>
      <w:szCs w:val="20"/>
    </w:rPr>
  </w:style>
  <w:style w:type="character" w:customStyle="1" w:styleId="CommentTextChar">
    <w:name w:val="Comment Text Char"/>
    <w:basedOn w:val="DefaultParagraphFont"/>
    <w:link w:val="CommentText"/>
    <w:uiPriority w:val="99"/>
    <w:semiHidden/>
    <w:rsid w:val="00CA7C9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A7C96"/>
    <w:rPr>
      <w:b/>
      <w:bCs/>
    </w:rPr>
  </w:style>
  <w:style w:type="character" w:customStyle="1" w:styleId="CommentSubjectChar">
    <w:name w:val="Comment Subject Char"/>
    <w:basedOn w:val="CommentTextChar"/>
    <w:link w:val="CommentSubject"/>
    <w:uiPriority w:val="99"/>
    <w:semiHidden/>
    <w:rsid w:val="00CA7C96"/>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0791">
      <w:bodyDiv w:val="1"/>
      <w:marLeft w:val="0"/>
      <w:marRight w:val="0"/>
      <w:marTop w:val="0"/>
      <w:marBottom w:val="0"/>
      <w:divBdr>
        <w:top w:val="none" w:sz="0" w:space="0" w:color="auto"/>
        <w:left w:val="none" w:sz="0" w:space="0" w:color="auto"/>
        <w:bottom w:val="none" w:sz="0" w:space="0" w:color="auto"/>
        <w:right w:val="none" w:sz="0" w:space="0" w:color="auto"/>
      </w:divBdr>
    </w:div>
    <w:div w:id="434516939">
      <w:bodyDiv w:val="1"/>
      <w:marLeft w:val="0"/>
      <w:marRight w:val="0"/>
      <w:marTop w:val="0"/>
      <w:marBottom w:val="0"/>
      <w:divBdr>
        <w:top w:val="none" w:sz="0" w:space="0" w:color="auto"/>
        <w:left w:val="none" w:sz="0" w:space="0" w:color="auto"/>
        <w:bottom w:val="none" w:sz="0" w:space="0" w:color="auto"/>
        <w:right w:val="none" w:sz="0" w:space="0" w:color="auto"/>
      </w:divBdr>
    </w:div>
    <w:div w:id="788620634">
      <w:bodyDiv w:val="1"/>
      <w:marLeft w:val="0"/>
      <w:marRight w:val="0"/>
      <w:marTop w:val="0"/>
      <w:marBottom w:val="0"/>
      <w:divBdr>
        <w:top w:val="none" w:sz="0" w:space="0" w:color="auto"/>
        <w:left w:val="none" w:sz="0" w:space="0" w:color="auto"/>
        <w:bottom w:val="none" w:sz="0" w:space="0" w:color="auto"/>
        <w:right w:val="none" w:sz="0" w:space="0" w:color="auto"/>
      </w:divBdr>
    </w:div>
    <w:div w:id="817651054">
      <w:bodyDiv w:val="1"/>
      <w:marLeft w:val="0"/>
      <w:marRight w:val="0"/>
      <w:marTop w:val="0"/>
      <w:marBottom w:val="0"/>
      <w:divBdr>
        <w:top w:val="none" w:sz="0" w:space="0" w:color="auto"/>
        <w:left w:val="none" w:sz="0" w:space="0" w:color="auto"/>
        <w:bottom w:val="none" w:sz="0" w:space="0" w:color="auto"/>
        <w:right w:val="none" w:sz="0" w:space="0" w:color="auto"/>
      </w:divBdr>
    </w:div>
    <w:div w:id="1080978520">
      <w:bodyDiv w:val="1"/>
      <w:marLeft w:val="0"/>
      <w:marRight w:val="0"/>
      <w:marTop w:val="0"/>
      <w:marBottom w:val="0"/>
      <w:divBdr>
        <w:top w:val="none" w:sz="0" w:space="0" w:color="auto"/>
        <w:left w:val="none" w:sz="0" w:space="0" w:color="auto"/>
        <w:bottom w:val="none" w:sz="0" w:space="0" w:color="auto"/>
        <w:right w:val="none" w:sz="0" w:space="0" w:color="auto"/>
      </w:divBdr>
    </w:div>
    <w:div w:id="1234856254">
      <w:bodyDiv w:val="1"/>
      <w:marLeft w:val="0"/>
      <w:marRight w:val="0"/>
      <w:marTop w:val="0"/>
      <w:marBottom w:val="0"/>
      <w:divBdr>
        <w:top w:val="none" w:sz="0" w:space="0" w:color="auto"/>
        <w:left w:val="none" w:sz="0" w:space="0" w:color="auto"/>
        <w:bottom w:val="none" w:sz="0" w:space="0" w:color="auto"/>
        <w:right w:val="none" w:sz="0" w:space="0" w:color="auto"/>
      </w:divBdr>
    </w:div>
    <w:div w:id="1237474462">
      <w:bodyDiv w:val="1"/>
      <w:marLeft w:val="0"/>
      <w:marRight w:val="0"/>
      <w:marTop w:val="0"/>
      <w:marBottom w:val="0"/>
      <w:divBdr>
        <w:top w:val="none" w:sz="0" w:space="0" w:color="auto"/>
        <w:left w:val="none" w:sz="0" w:space="0" w:color="auto"/>
        <w:bottom w:val="none" w:sz="0" w:space="0" w:color="auto"/>
        <w:right w:val="none" w:sz="0" w:space="0" w:color="auto"/>
      </w:divBdr>
    </w:div>
    <w:div w:id="1351182341">
      <w:bodyDiv w:val="1"/>
      <w:marLeft w:val="0"/>
      <w:marRight w:val="0"/>
      <w:marTop w:val="0"/>
      <w:marBottom w:val="0"/>
      <w:divBdr>
        <w:top w:val="none" w:sz="0" w:space="0" w:color="auto"/>
        <w:left w:val="none" w:sz="0" w:space="0" w:color="auto"/>
        <w:bottom w:val="none" w:sz="0" w:space="0" w:color="auto"/>
        <w:right w:val="none" w:sz="0" w:space="0" w:color="auto"/>
      </w:divBdr>
    </w:div>
    <w:div w:id="1838619009">
      <w:bodyDiv w:val="1"/>
      <w:marLeft w:val="0"/>
      <w:marRight w:val="0"/>
      <w:marTop w:val="0"/>
      <w:marBottom w:val="0"/>
      <w:divBdr>
        <w:top w:val="none" w:sz="0" w:space="0" w:color="auto"/>
        <w:left w:val="none" w:sz="0" w:space="0" w:color="auto"/>
        <w:bottom w:val="none" w:sz="0" w:space="0" w:color="auto"/>
        <w:right w:val="none" w:sz="0" w:space="0" w:color="auto"/>
      </w:divBdr>
    </w:div>
    <w:div w:id="1960136134">
      <w:bodyDiv w:val="1"/>
      <w:marLeft w:val="0"/>
      <w:marRight w:val="0"/>
      <w:marTop w:val="0"/>
      <w:marBottom w:val="0"/>
      <w:divBdr>
        <w:top w:val="none" w:sz="0" w:space="0" w:color="auto"/>
        <w:left w:val="none" w:sz="0" w:space="0" w:color="auto"/>
        <w:bottom w:val="none" w:sz="0" w:space="0" w:color="auto"/>
        <w:right w:val="none" w:sz="0" w:space="0" w:color="auto"/>
      </w:divBdr>
    </w:div>
    <w:div w:id="2069762107">
      <w:bodyDiv w:val="1"/>
      <w:marLeft w:val="0"/>
      <w:marRight w:val="0"/>
      <w:marTop w:val="0"/>
      <w:marBottom w:val="0"/>
      <w:divBdr>
        <w:top w:val="none" w:sz="0" w:space="0" w:color="auto"/>
        <w:left w:val="none" w:sz="0" w:space="0" w:color="auto"/>
        <w:bottom w:val="none" w:sz="0" w:space="0" w:color="auto"/>
        <w:right w:val="none" w:sz="0" w:space="0" w:color="auto"/>
      </w:divBdr>
    </w:div>
    <w:div w:id="212580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rya-teja-0794b5214" TargetMode="External"/><Relationship Id="rId5" Type="http://schemas.openxmlformats.org/officeDocument/2006/relationships/hyperlink" Target="mailto:ulisisurya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ulisi</dc:creator>
  <cp:keywords/>
  <dc:description/>
  <cp:lastModifiedBy>surya teja ulisi</cp:lastModifiedBy>
  <cp:revision>14</cp:revision>
  <dcterms:created xsi:type="dcterms:W3CDTF">2024-12-23T14:49:00Z</dcterms:created>
  <dcterms:modified xsi:type="dcterms:W3CDTF">2025-02-10T13:53:00Z</dcterms:modified>
</cp:coreProperties>
</file>