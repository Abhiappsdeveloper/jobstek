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40191A" w14:textId="77777777" w:rsidR="001F67D0" w:rsidRPr="00D77E74" w:rsidRDefault="001F67D0" w:rsidP="001F64D3">
      <w:pPr>
        <w:spacing w:line="2" w:lineRule="exact"/>
        <w:jc w:val="both"/>
        <w:rPr>
          <w:rFonts w:ascii="Bahnschrift" w:hAnsi="Bahnschrift"/>
          <w:sz w:val="24"/>
          <w:szCs w:val="24"/>
        </w:rPr>
      </w:pPr>
      <w:bookmarkStart w:id="0" w:name="page1"/>
      <w:bookmarkEnd w:id="0"/>
    </w:p>
    <w:p w14:paraId="3C0FE153" w14:textId="77777777" w:rsidR="004733FA" w:rsidRPr="00D77E74" w:rsidRDefault="004733FA" w:rsidP="001F64D3">
      <w:pPr>
        <w:spacing w:line="2" w:lineRule="exact"/>
        <w:jc w:val="both"/>
        <w:rPr>
          <w:rFonts w:ascii="Bahnschrift" w:hAnsi="Bahnschrift"/>
          <w:sz w:val="24"/>
          <w:szCs w:val="24"/>
        </w:rPr>
      </w:pPr>
    </w:p>
    <w:p w14:paraId="4843EFB0" w14:textId="77777777" w:rsidR="001F67D0" w:rsidRPr="00324AFB" w:rsidRDefault="00E50B6D" w:rsidP="001F64D3">
      <w:pPr>
        <w:pStyle w:val="BodyText"/>
        <w:widowControl w:val="0"/>
        <w:ind w:left="2880" w:firstLine="720"/>
        <w:rPr>
          <w:rFonts w:ascii="Bahnschrift" w:hAnsi="Bahnschrift" w:cs="Bahnschrift"/>
          <w:b/>
          <w:bCs/>
          <w:sz w:val="28"/>
          <w:szCs w:val="28"/>
        </w:rPr>
      </w:pPr>
      <w:r w:rsidRPr="00324AFB">
        <w:rPr>
          <w:rFonts w:ascii="Bahnschrift" w:hAnsi="Bahnschrift" w:cs="Bahnschrift"/>
          <w:b/>
          <w:bCs/>
          <w:sz w:val="28"/>
          <w:szCs w:val="28"/>
        </w:rPr>
        <w:t xml:space="preserve">KRISHNA SUMAN </w:t>
      </w:r>
      <w:r w:rsidR="00BD1495" w:rsidRPr="00324AFB">
        <w:rPr>
          <w:rFonts w:ascii="Bahnschrift" w:hAnsi="Bahnschrift" w:cs="Bahnschrift"/>
          <w:b/>
          <w:bCs/>
          <w:sz w:val="28"/>
          <w:szCs w:val="28"/>
        </w:rPr>
        <w:t>PAPOLU</w:t>
      </w:r>
    </w:p>
    <w:p w14:paraId="714F182A" w14:textId="77777777" w:rsidR="001F67D0" w:rsidRPr="00324AFB" w:rsidRDefault="001F67D0" w:rsidP="001F64D3">
      <w:pPr>
        <w:spacing w:line="9" w:lineRule="exact"/>
        <w:jc w:val="both"/>
        <w:rPr>
          <w:rFonts w:ascii="Bahnschrift" w:hAnsi="Bahnschrift"/>
          <w:b/>
          <w:sz w:val="24"/>
          <w:szCs w:val="24"/>
        </w:rPr>
      </w:pPr>
    </w:p>
    <w:p w14:paraId="5F1C1855" w14:textId="77777777" w:rsidR="008D755B" w:rsidRDefault="008D755B" w:rsidP="008D755B">
      <w:pPr>
        <w:jc w:val="both"/>
        <w:rPr>
          <w:rFonts w:ascii="Bahnschrift" w:eastAsia="Arial" w:hAnsi="Bahnschrift" w:cs="Arial"/>
          <w:b/>
          <w:sz w:val="20"/>
          <w:szCs w:val="20"/>
        </w:rPr>
      </w:pPr>
      <w:r>
        <w:rPr>
          <w:rFonts w:ascii="Bahnschrift" w:eastAsia="Arial" w:hAnsi="Bahnschrift" w:cs="Arial"/>
          <w:b/>
          <w:sz w:val="20"/>
          <w:szCs w:val="20"/>
        </w:rPr>
        <w:t>Mobile No: +1 (217) 318 6562</w:t>
      </w:r>
    </w:p>
    <w:p w14:paraId="0E9C5FA7" w14:textId="133AB44B" w:rsidR="001F67D0" w:rsidRPr="00B02374" w:rsidRDefault="00E50B6D" w:rsidP="001F64D3">
      <w:pPr>
        <w:jc w:val="both"/>
        <w:rPr>
          <w:rFonts w:ascii="Bahnschrift" w:hAnsi="Bahnschrift"/>
          <w:b/>
          <w:sz w:val="20"/>
          <w:szCs w:val="20"/>
        </w:rPr>
      </w:pPr>
      <w:bookmarkStart w:id="1" w:name="_GoBack"/>
      <w:bookmarkEnd w:id="1"/>
      <w:r w:rsidRPr="00B02374">
        <w:rPr>
          <w:rFonts w:ascii="Bahnschrift" w:eastAsia="Arial" w:hAnsi="Bahnschrift" w:cs="Arial"/>
          <w:b/>
          <w:sz w:val="20"/>
          <w:szCs w:val="20"/>
        </w:rPr>
        <w:t xml:space="preserve">Email ID: </w:t>
      </w:r>
      <w:hyperlink r:id="rId9" w:history="1">
        <w:r w:rsidR="005354CA" w:rsidRPr="00661897">
          <w:rPr>
            <w:rStyle w:val="Hyperlink"/>
            <w:rFonts w:ascii="Bahnschrift" w:eastAsia="Arial" w:hAnsi="Bahnschrift" w:cs="Arial"/>
            <w:b/>
            <w:sz w:val="20"/>
            <w:szCs w:val="20"/>
          </w:rPr>
          <w:t>sumanpapolu369@gmail.com</w:t>
        </w:r>
      </w:hyperlink>
    </w:p>
    <w:p w14:paraId="200E520E" w14:textId="77777777" w:rsidR="00DA76C8" w:rsidRPr="00B02374" w:rsidRDefault="00AB3DAF" w:rsidP="001F64D3">
      <w:pPr>
        <w:spacing w:line="231" w:lineRule="auto"/>
        <w:jc w:val="both"/>
        <w:rPr>
          <w:rFonts w:ascii="Bahnschrift" w:eastAsia="Arial" w:hAnsi="Bahnschrift" w:cs="Arial"/>
          <w:b/>
          <w:color w:val="0000FF"/>
          <w:sz w:val="20"/>
          <w:szCs w:val="20"/>
          <w:u w:val="single"/>
        </w:rPr>
      </w:pPr>
      <w:hyperlink r:id="rId10">
        <w:r w:rsidR="00E50B6D" w:rsidRPr="00B02374">
          <w:rPr>
            <w:rFonts w:ascii="Bahnschrift" w:eastAsia="Arial" w:hAnsi="Bahnschrift" w:cs="Arial"/>
            <w:b/>
            <w:sz w:val="20"/>
            <w:szCs w:val="20"/>
            <w:u w:val="single"/>
          </w:rPr>
          <w:t>LinkedIn</w:t>
        </w:r>
        <w:r w:rsidR="00E50B6D" w:rsidRPr="00B02374">
          <w:rPr>
            <w:rFonts w:ascii="Bahnschrift" w:eastAsia="Arial Black" w:hAnsi="Bahnschrift" w:cs="Arial Black"/>
            <w:b/>
            <w:bCs/>
            <w:color w:val="0000FF"/>
            <w:sz w:val="20"/>
            <w:szCs w:val="20"/>
            <w:u w:val="single"/>
          </w:rPr>
          <w:t>:</w:t>
        </w:r>
        <w:r w:rsidR="00E50B6D" w:rsidRPr="00B02374">
          <w:rPr>
            <w:rFonts w:ascii="Bahnschrift" w:eastAsia="Arial" w:hAnsi="Bahnschrift" w:cs="Arial"/>
            <w:b/>
            <w:color w:val="0000FF"/>
            <w:sz w:val="20"/>
            <w:szCs w:val="20"/>
            <w:u w:val="single"/>
          </w:rPr>
          <w:t xml:space="preserve"> https://www.linkedin.com/in/krishna-suman-papolu-41b05017/</w:t>
        </w:r>
      </w:hyperlink>
    </w:p>
    <w:p w14:paraId="606E9908" w14:textId="77777777" w:rsidR="001F67D0" w:rsidRPr="00D77E74" w:rsidRDefault="00E50B6D" w:rsidP="001F64D3">
      <w:pPr>
        <w:spacing w:line="20" w:lineRule="exact"/>
        <w:jc w:val="both"/>
        <w:rPr>
          <w:rFonts w:ascii="Bahnschrift" w:hAnsi="Bahnschrift"/>
          <w:sz w:val="24"/>
          <w:szCs w:val="24"/>
        </w:rPr>
      </w:pPr>
      <w:r w:rsidRPr="00D77E74">
        <w:rPr>
          <w:rFonts w:ascii="Bahnschrift" w:hAnsi="Bahnschrift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1" locked="0" layoutInCell="0" allowOverlap="1" wp14:anchorId="28E01F8D" wp14:editId="39273C44">
                <wp:simplePos x="0" y="0"/>
                <wp:positionH relativeFrom="column">
                  <wp:posOffset>-114935</wp:posOffset>
                </wp:positionH>
                <wp:positionV relativeFrom="paragraph">
                  <wp:posOffset>102870</wp:posOffset>
                </wp:positionV>
                <wp:extent cx="6400165" cy="0"/>
                <wp:effectExtent l="0" t="0" r="0" b="0"/>
                <wp:wrapNone/>
                <wp:docPr id="1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0016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84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line w14:anchorId="46D3B53A" id="Shape 1" o:spid="_x0000_s1026" style="position:absolute;z-index:-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05pt,8.1pt" to="494.9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" o:allowincell="f" filled="t" strokeweight=".79mm">
                <v:stroke joinstyle="miter"/>
                <o:lock v:ext="edit" shapetype="f"/>
              </v:line>
            </w:pict>
          </mc:Fallback>
        </mc:AlternateContent>
      </w:r>
    </w:p>
    <w:p w14:paraId="0DF1BFB8" w14:textId="77777777" w:rsidR="001F67D0" w:rsidRPr="00D77E74" w:rsidRDefault="001F67D0" w:rsidP="001F64D3">
      <w:pPr>
        <w:spacing w:line="382" w:lineRule="exact"/>
        <w:jc w:val="both"/>
        <w:rPr>
          <w:rFonts w:ascii="Bahnschrift" w:hAnsi="Bahnschrift"/>
          <w:sz w:val="24"/>
          <w:szCs w:val="24"/>
        </w:rPr>
      </w:pPr>
    </w:p>
    <w:p w14:paraId="0E54BA55" w14:textId="77777777" w:rsidR="001F67D0" w:rsidRDefault="00C757FD" w:rsidP="001F64D3">
      <w:pPr>
        <w:jc w:val="both"/>
        <w:rPr>
          <w:rFonts w:ascii="Bahnschrift" w:eastAsia="Arial" w:hAnsi="Bahnschrift" w:cs="Arial"/>
          <w:sz w:val="20"/>
          <w:szCs w:val="20"/>
          <w:u w:val="single"/>
        </w:rPr>
      </w:pPr>
      <w:r w:rsidRPr="00D77E74">
        <w:rPr>
          <w:rFonts w:ascii="Bahnschrift" w:eastAsia="Arial" w:hAnsi="Bahnschrift" w:cs="Arial"/>
          <w:b/>
          <w:sz w:val="20"/>
          <w:szCs w:val="20"/>
          <w:u w:val="single"/>
        </w:rPr>
        <w:t xml:space="preserve">PROFESSIONAL </w:t>
      </w:r>
      <w:r w:rsidR="00E50B6D" w:rsidRPr="00D77E74">
        <w:rPr>
          <w:rFonts w:ascii="Bahnschrift" w:eastAsia="Arial" w:hAnsi="Bahnschrift" w:cs="Arial"/>
          <w:b/>
          <w:sz w:val="20"/>
          <w:szCs w:val="20"/>
          <w:u w:val="single"/>
        </w:rPr>
        <w:t>SUMMARY</w:t>
      </w:r>
      <w:r w:rsidR="00E50B6D" w:rsidRPr="00D77E74">
        <w:rPr>
          <w:rFonts w:ascii="Bahnschrift" w:eastAsia="Arial" w:hAnsi="Bahnschrift" w:cs="Arial"/>
          <w:sz w:val="20"/>
          <w:szCs w:val="20"/>
          <w:u w:val="single"/>
        </w:rPr>
        <w:t>:</w:t>
      </w:r>
    </w:p>
    <w:p w14:paraId="7F57CEBE" w14:textId="77777777" w:rsidR="00CB7F32" w:rsidRPr="00CB7F32" w:rsidRDefault="00CB7F32" w:rsidP="00CB7F32">
      <w:pPr>
        <w:tabs>
          <w:tab w:val="left" w:pos="720"/>
        </w:tabs>
        <w:spacing w:line="259" w:lineRule="auto"/>
        <w:ind w:left="720" w:right="100"/>
        <w:jc w:val="both"/>
        <w:rPr>
          <w:rStyle w:val="Strong"/>
          <w:rFonts w:ascii="Bahnschrift" w:eastAsia="Arial" w:hAnsi="Bahnschrift" w:cs="Arial"/>
          <w:bCs w:val="0"/>
          <w:sz w:val="20"/>
          <w:szCs w:val="20"/>
          <w:u w:val="single"/>
        </w:rPr>
      </w:pPr>
    </w:p>
    <w:p w14:paraId="11DD3946" w14:textId="00092FE6" w:rsidR="002D6E4E" w:rsidRPr="004D18F4" w:rsidRDefault="00CB7F32" w:rsidP="00CB7F32">
      <w:pPr>
        <w:numPr>
          <w:ilvl w:val="0"/>
          <w:numId w:val="14"/>
        </w:numPr>
        <w:tabs>
          <w:tab w:val="left" w:pos="720"/>
        </w:tabs>
        <w:spacing w:line="259" w:lineRule="auto"/>
        <w:ind w:left="720" w:right="100" w:hanging="369"/>
        <w:jc w:val="both"/>
        <w:rPr>
          <w:rFonts w:ascii="Bahnschrift" w:eastAsia="Arial" w:hAnsi="Bahnschrift" w:cs="Tahoma"/>
          <w:b/>
          <w:sz w:val="20"/>
          <w:szCs w:val="20"/>
          <w:u w:val="single"/>
        </w:rPr>
      </w:pPr>
      <w:r w:rsidRPr="00CB7F32">
        <w:rPr>
          <w:rStyle w:val="Strong"/>
          <w:rFonts w:ascii="Bahnschrift" w:hAnsi="Bahnschrift" w:cs="Tahoma"/>
          <w:sz w:val="20"/>
          <w:szCs w:val="20"/>
        </w:rPr>
        <w:t xml:space="preserve">Service Now </w:t>
      </w:r>
      <w:r w:rsidR="00DF7259">
        <w:rPr>
          <w:rStyle w:val="Strong"/>
          <w:rFonts w:ascii="Bahnschrift" w:hAnsi="Bahnschrift" w:cs="Tahoma"/>
          <w:sz w:val="20"/>
          <w:szCs w:val="20"/>
        </w:rPr>
        <w:t xml:space="preserve">product </w:t>
      </w:r>
      <w:r w:rsidRPr="00CB7F32">
        <w:rPr>
          <w:rStyle w:val="Strong"/>
          <w:rFonts w:ascii="Bahnschrift" w:hAnsi="Bahnschrift" w:cs="Tahoma"/>
          <w:sz w:val="20"/>
          <w:szCs w:val="20"/>
        </w:rPr>
        <w:t>expert</w:t>
      </w:r>
      <w:r w:rsidRPr="00CB7F32">
        <w:rPr>
          <w:rFonts w:ascii="Bahnschrift" w:hAnsi="Bahnschrift" w:cs="Tahoma"/>
          <w:sz w:val="20"/>
          <w:szCs w:val="20"/>
        </w:rPr>
        <w:t xml:space="preserve"> with strong expertise in </w:t>
      </w:r>
      <w:r w:rsidRPr="00CB7F32">
        <w:rPr>
          <w:rStyle w:val="Strong"/>
          <w:rFonts w:ascii="Bahnschrift" w:hAnsi="Bahnschrift" w:cs="Tahoma"/>
          <w:sz w:val="20"/>
          <w:szCs w:val="20"/>
        </w:rPr>
        <w:t>ITIL</w:t>
      </w:r>
      <w:r>
        <w:rPr>
          <w:rStyle w:val="Strong"/>
          <w:rFonts w:ascii="Bahnschrift" w:hAnsi="Bahnschrift" w:cs="Tahoma"/>
          <w:sz w:val="20"/>
          <w:szCs w:val="20"/>
        </w:rPr>
        <w:t xml:space="preserve"> Framework</w:t>
      </w:r>
      <w:r w:rsidR="00E17F82">
        <w:rPr>
          <w:rFonts w:ascii="Bahnschrift" w:hAnsi="Bahnschrift" w:cs="Tahoma"/>
          <w:sz w:val="20"/>
          <w:szCs w:val="20"/>
        </w:rPr>
        <w:t xml:space="preserve"> with a </w:t>
      </w:r>
      <w:r w:rsidRPr="00CB7F32">
        <w:rPr>
          <w:rStyle w:val="Strong"/>
          <w:rFonts w:ascii="Bahnschrift" w:hAnsi="Bahnschrift" w:cs="Tahoma"/>
          <w:sz w:val="20"/>
          <w:szCs w:val="20"/>
        </w:rPr>
        <w:t>Certified Scrum Master (CSM)</w:t>
      </w:r>
      <w:r w:rsidR="00D35904">
        <w:rPr>
          <w:rFonts w:ascii="Bahnschrift" w:hAnsi="Bahnschrift" w:cs="Tahoma"/>
          <w:sz w:val="20"/>
          <w:szCs w:val="20"/>
        </w:rPr>
        <w:t xml:space="preserve">, </w:t>
      </w:r>
      <w:r w:rsidR="00E17F82" w:rsidRPr="00E17F82">
        <w:rPr>
          <w:rStyle w:val="Strong"/>
          <w:rFonts w:ascii="Bahnschrift" w:hAnsi="Bahnschrift" w:cs="Tahoma"/>
          <w:sz w:val="20"/>
          <w:szCs w:val="20"/>
        </w:rPr>
        <w:t>PMP</w:t>
      </w:r>
      <w:r w:rsidR="00E17F82">
        <w:rPr>
          <w:rFonts w:ascii="Bahnschrift" w:hAnsi="Bahnschrift" w:cs="Tahoma"/>
          <w:sz w:val="20"/>
          <w:szCs w:val="20"/>
        </w:rPr>
        <w:t xml:space="preserve"> </w:t>
      </w:r>
      <w:r w:rsidRPr="00CB7F32">
        <w:rPr>
          <w:rFonts w:ascii="Bahnschrift" w:hAnsi="Bahnschrift" w:cs="Tahoma"/>
          <w:sz w:val="20"/>
          <w:szCs w:val="20"/>
        </w:rPr>
        <w:t xml:space="preserve">and </w:t>
      </w:r>
      <w:r w:rsidRPr="00CB7F32">
        <w:rPr>
          <w:rStyle w:val="Strong"/>
          <w:rFonts w:ascii="Bahnschrift" w:hAnsi="Bahnschrift" w:cs="Tahoma"/>
          <w:sz w:val="20"/>
          <w:szCs w:val="20"/>
        </w:rPr>
        <w:t>Lean principles</w:t>
      </w:r>
      <w:r w:rsidRPr="00CB7F32">
        <w:rPr>
          <w:rFonts w:ascii="Bahnschrift" w:hAnsi="Bahnschrift" w:cs="Tahoma"/>
          <w:sz w:val="20"/>
          <w:szCs w:val="20"/>
        </w:rPr>
        <w:t xml:space="preserve">. I have 15 years of IT experience, including 5 years focused on delivering </w:t>
      </w:r>
      <w:r w:rsidRPr="00CB7F32">
        <w:rPr>
          <w:rStyle w:val="Strong"/>
          <w:rFonts w:ascii="Bahnschrift" w:hAnsi="Bahnschrift" w:cs="Tahoma"/>
          <w:sz w:val="20"/>
          <w:szCs w:val="20"/>
        </w:rPr>
        <w:t>Service</w:t>
      </w:r>
      <w:r>
        <w:rPr>
          <w:rStyle w:val="Strong"/>
          <w:rFonts w:ascii="Bahnschrift" w:hAnsi="Bahnschrift" w:cs="Tahoma"/>
          <w:sz w:val="20"/>
          <w:szCs w:val="20"/>
        </w:rPr>
        <w:t xml:space="preserve"> </w:t>
      </w:r>
      <w:r w:rsidRPr="00CB7F32">
        <w:rPr>
          <w:rStyle w:val="Strong"/>
          <w:rFonts w:ascii="Bahnschrift" w:hAnsi="Bahnschrift" w:cs="Tahoma"/>
          <w:sz w:val="20"/>
          <w:szCs w:val="20"/>
        </w:rPr>
        <w:t>Now projects</w:t>
      </w:r>
      <w:r w:rsidRPr="00CB7F32">
        <w:rPr>
          <w:rFonts w:ascii="Bahnschrift" w:hAnsi="Bahnschrift" w:cs="Tahoma"/>
          <w:sz w:val="20"/>
          <w:szCs w:val="20"/>
        </w:rPr>
        <w:t xml:space="preserve"> and implementing process improvements. Proficient in </w:t>
      </w:r>
      <w:r w:rsidRPr="00CB7F32">
        <w:rPr>
          <w:rStyle w:val="Strong"/>
          <w:rFonts w:ascii="Bahnschrift" w:hAnsi="Bahnschrift" w:cs="Tahoma"/>
          <w:sz w:val="20"/>
          <w:szCs w:val="20"/>
        </w:rPr>
        <w:t>Service</w:t>
      </w:r>
      <w:r>
        <w:rPr>
          <w:rStyle w:val="Strong"/>
          <w:rFonts w:ascii="Bahnschrift" w:hAnsi="Bahnschrift" w:cs="Tahoma"/>
          <w:sz w:val="20"/>
          <w:szCs w:val="20"/>
        </w:rPr>
        <w:t xml:space="preserve"> </w:t>
      </w:r>
      <w:r w:rsidRPr="00CB7F32">
        <w:rPr>
          <w:rStyle w:val="Strong"/>
          <w:rFonts w:ascii="Bahnschrift" w:hAnsi="Bahnschrift" w:cs="Tahoma"/>
          <w:sz w:val="20"/>
          <w:szCs w:val="20"/>
        </w:rPr>
        <w:t>Now administration</w:t>
      </w:r>
      <w:r w:rsidRPr="00CB7F32">
        <w:rPr>
          <w:rFonts w:ascii="Bahnschrift" w:hAnsi="Bahnschrift" w:cs="Tahoma"/>
          <w:sz w:val="20"/>
          <w:szCs w:val="20"/>
        </w:rPr>
        <w:t xml:space="preserve">, I optimize workflows and enhance service delivery while leading </w:t>
      </w:r>
      <w:r w:rsidRPr="00CB7F32">
        <w:rPr>
          <w:rStyle w:val="Strong"/>
          <w:rFonts w:ascii="Bahnschrift" w:hAnsi="Bahnschrift" w:cs="Tahoma"/>
          <w:sz w:val="20"/>
          <w:szCs w:val="20"/>
        </w:rPr>
        <w:t>cross-functional teams</w:t>
      </w:r>
      <w:r w:rsidRPr="00CB7F32">
        <w:rPr>
          <w:rFonts w:ascii="Bahnschrift" w:hAnsi="Bahnschrift" w:cs="Tahoma"/>
          <w:sz w:val="20"/>
          <w:szCs w:val="20"/>
        </w:rPr>
        <w:t xml:space="preserve">. Committed to achieving measurable results and adding value through effective </w:t>
      </w:r>
      <w:proofErr w:type="gramStart"/>
      <w:r w:rsidRPr="00CB7F32">
        <w:rPr>
          <w:rStyle w:val="Strong"/>
          <w:rFonts w:ascii="Bahnschrift" w:hAnsi="Bahnschrift" w:cs="Tahoma"/>
          <w:sz w:val="20"/>
          <w:szCs w:val="20"/>
        </w:rPr>
        <w:t>Agile</w:t>
      </w:r>
      <w:proofErr w:type="gramEnd"/>
      <w:r w:rsidRPr="00CB7F32">
        <w:rPr>
          <w:rStyle w:val="Strong"/>
          <w:rFonts w:ascii="Bahnschrift" w:hAnsi="Bahnschrift" w:cs="Tahoma"/>
          <w:sz w:val="20"/>
          <w:szCs w:val="20"/>
        </w:rPr>
        <w:t xml:space="preserve"> practices</w:t>
      </w:r>
      <w:r w:rsidRPr="00CB7F32">
        <w:rPr>
          <w:rFonts w:ascii="Bahnschrift" w:hAnsi="Bahnschrift" w:cs="Tahoma"/>
          <w:sz w:val="20"/>
          <w:szCs w:val="20"/>
        </w:rPr>
        <w:t xml:space="preserve"> and </w:t>
      </w:r>
      <w:r w:rsidRPr="00CB7F32">
        <w:rPr>
          <w:rStyle w:val="Strong"/>
          <w:rFonts w:ascii="Bahnschrift" w:hAnsi="Bahnschrift" w:cs="Tahoma"/>
          <w:sz w:val="20"/>
          <w:szCs w:val="20"/>
        </w:rPr>
        <w:t>Lean Six Sigma principles</w:t>
      </w:r>
      <w:r w:rsidRPr="00CB7F32">
        <w:rPr>
          <w:rFonts w:ascii="Bahnschrift" w:hAnsi="Bahnschrift" w:cs="Tahoma"/>
          <w:sz w:val="20"/>
          <w:szCs w:val="20"/>
        </w:rPr>
        <w:t>.</w:t>
      </w:r>
      <w:r w:rsidR="00ED2455">
        <w:rPr>
          <w:rFonts w:ascii="Bahnschrift" w:hAnsi="Bahnschrift" w:cs="Tahoma"/>
          <w:sz w:val="20"/>
          <w:szCs w:val="20"/>
        </w:rPr>
        <w:t xml:space="preserve"> </w:t>
      </w:r>
    </w:p>
    <w:p w14:paraId="3DDF7B3B" w14:textId="77777777" w:rsidR="004D18F4" w:rsidRPr="004D18F4" w:rsidRDefault="004D18F4" w:rsidP="004D18F4">
      <w:pPr>
        <w:tabs>
          <w:tab w:val="left" w:pos="720"/>
        </w:tabs>
        <w:spacing w:line="259" w:lineRule="auto"/>
        <w:ind w:left="720" w:right="100"/>
        <w:jc w:val="both"/>
        <w:rPr>
          <w:rFonts w:ascii="Bahnschrift" w:eastAsia="Arial" w:hAnsi="Bahnschrift" w:cs="Tahoma"/>
          <w:b/>
          <w:sz w:val="20"/>
          <w:szCs w:val="20"/>
          <w:u w:val="single"/>
        </w:rPr>
      </w:pPr>
    </w:p>
    <w:tbl>
      <w:tblPr>
        <w:tblW w:w="10520" w:type="dxa"/>
        <w:tblInd w:w="93" w:type="dxa"/>
        <w:tblLook w:val="04A0" w:firstRow="1" w:lastRow="0" w:firstColumn="1" w:lastColumn="0" w:noHBand="0" w:noVBand="1"/>
      </w:tblPr>
      <w:tblGrid>
        <w:gridCol w:w="5260"/>
        <w:gridCol w:w="5260"/>
      </w:tblGrid>
      <w:tr w:rsidR="004D18F4" w:rsidRPr="004D18F4" w14:paraId="67D916ED" w14:textId="77777777" w:rsidTr="004D18F4">
        <w:trPr>
          <w:trHeight w:val="300"/>
        </w:trPr>
        <w:tc>
          <w:tcPr>
            <w:tcW w:w="10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801601" w14:textId="77777777" w:rsidR="004D18F4" w:rsidRPr="004D18F4" w:rsidRDefault="004D18F4" w:rsidP="004D18F4">
            <w:pPr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0"/>
                <w:szCs w:val="20"/>
                <w:u w:val="single"/>
              </w:rPr>
            </w:pPr>
            <w:r w:rsidRPr="004D18F4">
              <w:rPr>
                <w:rFonts w:ascii="Bahnschrift" w:eastAsia="Times New Roman" w:hAnsi="Bahnschrift" w:cs="Calibri"/>
                <w:b/>
                <w:bCs/>
                <w:color w:val="000000"/>
                <w:sz w:val="20"/>
                <w:szCs w:val="20"/>
                <w:u w:val="single"/>
              </w:rPr>
              <w:t>CORE COMPETENCIES</w:t>
            </w:r>
          </w:p>
        </w:tc>
      </w:tr>
      <w:tr w:rsidR="004D18F4" w:rsidRPr="004D18F4" w14:paraId="193E3588" w14:textId="77777777" w:rsidTr="004D18F4">
        <w:trPr>
          <w:trHeight w:val="300"/>
        </w:trPr>
        <w:tc>
          <w:tcPr>
            <w:tcW w:w="5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177E3" w14:textId="77777777" w:rsidR="004D18F4" w:rsidRPr="004D18F4" w:rsidRDefault="004D18F4" w:rsidP="004D18F4">
            <w:pPr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0"/>
                <w:szCs w:val="20"/>
                <w:u w:val="single"/>
              </w:rPr>
            </w:pPr>
            <w:r w:rsidRPr="004D18F4">
              <w:rPr>
                <w:rFonts w:ascii="Bahnschrift" w:eastAsia="Times New Roman" w:hAnsi="Bahnschrift" w:cs="Calibri"/>
                <w:b/>
                <w:bCs/>
                <w:color w:val="000000"/>
                <w:sz w:val="20"/>
                <w:szCs w:val="20"/>
                <w:u w:val="single"/>
              </w:rPr>
              <w:t>Skills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1079E" w14:textId="77777777" w:rsidR="004D18F4" w:rsidRPr="004D18F4" w:rsidRDefault="004D18F4" w:rsidP="004D18F4">
            <w:pPr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0"/>
                <w:szCs w:val="20"/>
                <w:u w:val="single"/>
              </w:rPr>
            </w:pPr>
            <w:r w:rsidRPr="004D18F4">
              <w:rPr>
                <w:rFonts w:ascii="Bahnschrift" w:eastAsia="Times New Roman" w:hAnsi="Bahnschrift" w:cs="Calibri"/>
                <w:b/>
                <w:bCs/>
                <w:color w:val="000000"/>
                <w:sz w:val="20"/>
                <w:szCs w:val="20"/>
                <w:u w:val="single"/>
              </w:rPr>
              <w:t>Certifications</w:t>
            </w:r>
          </w:p>
        </w:tc>
      </w:tr>
      <w:tr w:rsidR="004D18F4" w:rsidRPr="004D18F4" w14:paraId="4851CE4C" w14:textId="77777777" w:rsidTr="004D18F4">
        <w:trPr>
          <w:trHeight w:val="300"/>
        </w:trPr>
        <w:tc>
          <w:tcPr>
            <w:tcW w:w="5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9862EC" w14:textId="04C7CFEF" w:rsidR="004D18F4" w:rsidRPr="004D18F4" w:rsidRDefault="004D18F4" w:rsidP="004D18F4">
            <w:pPr>
              <w:rPr>
                <w:rFonts w:ascii="Bahnschrift" w:eastAsia="Times New Roman" w:hAnsi="Bahnschrift" w:cs="Calibri"/>
                <w:b/>
                <w:bCs/>
                <w:color w:val="000000"/>
                <w:sz w:val="20"/>
                <w:szCs w:val="20"/>
              </w:rPr>
            </w:pPr>
            <w:r w:rsidRPr="004D18F4">
              <w:rPr>
                <w:rFonts w:ascii="Bahnschrift" w:eastAsia="Times New Roman" w:hAnsi="Bahnschrift" w:cs="Calibri"/>
                <w:b/>
                <w:bCs/>
                <w:color w:val="000000"/>
                <w:sz w:val="20"/>
                <w:szCs w:val="20"/>
              </w:rPr>
              <w:t>ServiceNow (SNOW)</w:t>
            </w:r>
            <w:r w:rsidR="00ED2455">
              <w:rPr>
                <w:rFonts w:ascii="Bahnschrift" w:eastAsia="Times New Roman" w:hAnsi="Bahnschrift" w:cs="Calibri"/>
                <w:b/>
                <w:bCs/>
                <w:color w:val="000000"/>
                <w:sz w:val="20"/>
                <w:szCs w:val="20"/>
              </w:rPr>
              <w:t xml:space="preserve"> Product Development</w:t>
            </w:r>
            <w:r w:rsidR="007C2276">
              <w:rPr>
                <w:rFonts w:ascii="Bahnschrift" w:eastAsia="Times New Roman" w:hAnsi="Bahnschrift" w:cs="Calibri"/>
                <w:b/>
                <w:bCs/>
                <w:color w:val="000000"/>
                <w:sz w:val="20"/>
                <w:szCs w:val="20"/>
              </w:rPr>
              <w:t>, HRIS, ITSM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7BA46" w14:textId="5F082445" w:rsidR="004D18F4" w:rsidRPr="004D18F4" w:rsidRDefault="004D18F4" w:rsidP="004D18F4">
            <w:pPr>
              <w:rPr>
                <w:rFonts w:ascii="Bahnschrift" w:eastAsia="Times New Roman" w:hAnsi="Bahnschrift" w:cs="Calibri"/>
                <w:b/>
                <w:bCs/>
                <w:color w:val="000000"/>
                <w:sz w:val="20"/>
                <w:szCs w:val="20"/>
              </w:rPr>
            </w:pPr>
            <w:r w:rsidRPr="004D18F4">
              <w:rPr>
                <w:rFonts w:ascii="Bahnschrift" w:eastAsia="Times New Roman" w:hAnsi="Bahnschrift" w:cs="Calibri"/>
                <w:b/>
                <w:bCs/>
                <w:color w:val="000000"/>
                <w:sz w:val="20"/>
                <w:szCs w:val="20"/>
              </w:rPr>
              <w:t>ITIL Service Management</w:t>
            </w:r>
            <w:r w:rsidR="009733D5">
              <w:rPr>
                <w:rFonts w:ascii="Bahnschrift" w:eastAsia="Times New Roman" w:hAnsi="Bahnschrift" w:cs="Calibri"/>
                <w:color w:val="000000"/>
                <w:sz w:val="20"/>
                <w:szCs w:val="20"/>
              </w:rPr>
              <w:t xml:space="preserve"> (ITIL V3 </w:t>
            </w:r>
            <w:r w:rsidRPr="004D18F4">
              <w:rPr>
                <w:rFonts w:ascii="Bahnschrift" w:eastAsia="Times New Roman" w:hAnsi="Bahnschrift" w:cs="Calibri"/>
                <w:color w:val="000000"/>
                <w:sz w:val="20"/>
                <w:szCs w:val="20"/>
              </w:rPr>
              <w:t>Certified)</w:t>
            </w:r>
          </w:p>
        </w:tc>
      </w:tr>
      <w:tr w:rsidR="004D18F4" w:rsidRPr="004D18F4" w14:paraId="5903E562" w14:textId="77777777" w:rsidTr="004D18F4">
        <w:trPr>
          <w:trHeight w:val="600"/>
        </w:trPr>
        <w:tc>
          <w:tcPr>
            <w:tcW w:w="5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4134D" w14:textId="77777777" w:rsidR="004D18F4" w:rsidRPr="004D18F4" w:rsidRDefault="004D18F4" w:rsidP="004D18F4">
            <w:pPr>
              <w:rPr>
                <w:rFonts w:ascii="Bahnschrift" w:eastAsia="Times New Roman" w:hAnsi="Bahnschrift" w:cs="Calibri"/>
                <w:b/>
                <w:bCs/>
                <w:color w:val="000000"/>
                <w:sz w:val="20"/>
                <w:szCs w:val="20"/>
              </w:rPr>
            </w:pPr>
            <w:r w:rsidRPr="004D18F4">
              <w:rPr>
                <w:rFonts w:ascii="Bahnschrift" w:eastAsia="Times New Roman" w:hAnsi="Bahnschrift" w:cs="Calibri"/>
                <w:b/>
                <w:bCs/>
                <w:color w:val="000000"/>
                <w:sz w:val="20"/>
                <w:szCs w:val="20"/>
              </w:rPr>
              <w:t>ITSM</w:t>
            </w:r>
            <w:r w:rsidRPr="004D18F4">
              <w:rPr>
                <w:rFonts w:ascii="Bahnschrift" w:eastAsia="Times New Roman" w:hAnsi="Bahnschrift" w:cs="Calibri"/>
                <w:color w:val="000000"/>
                <w:sz w:val="20"/>
                <w:szCs w:val="20"/>
              </w:rPr>
              <w:t>: Incident, Problem, Change Management, Service Catalog, CMDB, and IT Asset Management (ITAM)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4534B5" w14:textId="77777777" w:rsidR="004D18F4" w:rsidRPr="004D18F4" w:rsidRDefault="004D18F4" w:rsidP="004D18F4">
            <w:pPr>
              <w:rPr>
                <w:rFonts w:ascii="Bahnschrift" w:eastAsia="Times New Roman" w:hAnsi="Bahnschrift" w:cs="Calibri"/>
                <w:b/>
                <w:bCs/>
                <w:color w:val="000000"/>
                <w:sz w:val="20"/>
                <w:szCs w:val="20"/>
              </w:rPr>
            </w:pPr>
            <w:r w:rsidRPr="004D18F4">
              <w:rPr>
                <w:rFonts w:ascii="Bahnschrift" w:eastAsia="Times New Roman" w:hAnsi="Bahnschrift" w:cs="Calibri"/>
                <w:b/>
                <w:bCs/>
                <w:color w:val="000000"/>
                <w:sz w:val="20"/>
                <w:szCs w:val="20"/>
              </w:rPr>
              <w:t>Project Management</w:t>
            </w:r>
            <w:r w:rsidRPr="004D18F4">
              <w:rPr>
                <w:rFonts w:ascii="Bahnschrift" w:eastAsia="Times New Roman" w:hAnsi="Bahnschrift" w:cs="Calibri"/>
                <w:color w:val="000000"/>
                <w:sz w:val="20"/>
                <w:szCs w:val="20"/>
              </w:rPr>
              <w:t xml:space="preserve"> (PMP Certified)</w:t>
            </w:r>
          </w:p>
        </w:tc>
      </w:tr>
      <w:tr w:rsidR="004D18F4" w:rsidRPr="004D18F4" w14:paraId="21EE4E8D" w14:textId="77777777" w:rsidTr="004D18F4">
        <w:trPr>
          <w:trHeight w:val="900"/>
        </w:trPr>
        <w:tc>
          <w:tcPr>
            <w:tcW w:w="5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3D485" w14:textId="77777777" w:rsidR="004D18F4" w:rsidRPr="004D18F4" w:rsidRDefault="004D18F4" w:rsidP="004D18F4">
            <w:pPr>
              <w:rPr>
                <w:rFonts w:ascii="Bahnschrift" w:eastAsia="Times New Roman" w:hAnsi="Bahnschrift" w:cs="Calibri"/>
                <w:b/>
                <w:bCs/>
                <w:color w:val="000000"/>
                <w:sz w:val="20"/>
                <w:szCs w:val="20"/>
              </w:rPr>
            </w:pPr>
            <w:r w:rsidRPr="004D18F4">
              <w:rPr>
                <w:rFonts w:ascii="Bahnschrift" w:eastAsia="Times New Roman" w:hAnsi="Bahnschrift" w:cs="Calibri"/>
                <w:b/>
                <w:bCs/>
                <w:color w:val="000000"/>
                <w:sz w:val="20"/>
                <w:szCs w:val="20"/>
              </w:rPr>
              <w:t>Service Portal</w:t>
            </w:r>
            <w:r w:rsidRPr="004D18F4">
              <w:rPr>
                <w:rFonts w:ascii="Bahnschrift" w:eastAsia="Times New Roman" w:hAnsi="Bahnschrift" w:cs="Calibri"/>
                <w:color w:val="000000"/>
                <w:sz w:val="20"/>
                <w:szCs w:val="20"/>
              </w:rPr>
              <w:t>: Business Rules, Client Scripts, Script Includes, Script Actions/Events, Import Sets, Export Sets, Asynchronous and Transformation, Scripted REST, JavaScript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CA5B8" w14:textId="77777777" w:rsidR="004D18F4" w:rsidRPr="004D18F4" w:rsidRDefault="004D18F4" w:rsidP="004D18F4">
            <w:pPr>
              <w:rPr>
                <w:rFonts w:ascii="Bahnschrift" w:eastAsia="Times New Roman" w:hAnsi="Bahnschrift" w:cs="Calibri"/>
                <w:b/>
                <w:bCs/>
                <w:color w:val="000000"/>
                <w:sz w:val="20"/>
                <w:szCs w:val="20"/>
              </w:rPr>
            </w:pPr>
            <w:r w:rsidRPr="004D18F4">
              <w:rPr>
                <w:rFonts w:ascii="Bahnschrift" w:eastAsia="Times New Roman" w:hAnsi="Bahnschrift" w:cs="Calibri"/>
                <w:b/>
                <w:bCs/>
                <w:color w:val="000000"/>
                <w:sz w:val="20"/>
                <w:szCs w:val="20"/>
              </w:rPr>
              <w:t>Azure Cloud Services</w:t>
            </w:r>
            <w:r w:rsidRPr="004D18F4">
              <w:rPr>
                <w:rFonts w:ascii="Bahnschrift" w:eastAsia="Times New Roman" w:hAnsi="Bahnschrift" w:cs="Calibri"/>
                <w:color w:val="000000"/>
                <w:sz w:val="20"/>
                <w:szCs w:val="20"/>
              </w:rPr>
              <w:t xml:space="preserve"> (Azure Certified)</w:t>
            </w:r>
          </w:p>
        </w:tc>
      </w:tr>
      <w:tr w:rsidR="004D18F4" w:rsidRPr="004D18F4" w14:paraId="0A0B7F10" w14:textId="77777777" w:rsidTr="004D18F4">
        <w:trPr>
          <w:trHeight w:val="300"/>
        </w:trPr>
        <w:tc>
          <w:tcPr>
            <w:tcW w:w="5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482E5F" w14:textId="77777777" w:rsidR="004D18F4" w:rsidRPr="004D18F4" w:rsidRDefault="004D18F4" w:rsidP="004D18F4">
            <w:pPr>
              <w:rPr>
                <w:rFonts w:ascii="Bahnschrift" w:eastAsia="Times New Roman" w:hAnsi="Bahnschrift" w:cs="Calibri"/>
                <w:b/>
                <w:bCs/>
                <w:color w:val="000000"/>
                <w:sz w:val="20"/>
                <w:szCs w:val="20"/>
              </w:rPr>
            </w:pPr>
            <w:r w:rsidRPr="004D18F4">
              <w:rPr>
                <w:rFonts w:ascii="Bahnschrift" w:eastAsia="Times New Roman" w:hAnsi="Bahnschrift" w:cs="Calibri"/>
                <w:b/>
                <w:bCs/>
                <w:color w:val="000000"/>
                <w:sz w:val="20"/>
                <w:szCs w:val="20"/>
              </w:rPr>
              <w:t>Agile</w:t>
            </w:r>
            <w:r w:rsidRPr="004D18F4">
              <w:rPr>
                <w:rFonts w:ascii="Bahnschrift" w:eastAsia="Times New Roman" w:hAnsi="Bahnschrift" w:cs="Calibri"/>
                <w:color w:val="000000"/>
                <w:sz w:val="20"/>
                <w:szCs w:val="20"/>
              </w:rPr>
              <w:t>: Scrum, Lean Six Sigma, Automation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7C05D" w14:textId="77777777" w:rsidR="004D18F4" w:rsidRPr="004D18F4" w:rsidRDefault="004D18F4" w:rsidP="004D18F4">
            <w:pPr>
              <w:rPr>
                <w:rFonts w:ascii="Bahnschrift" w:eastAsia="Times New Roman" w:hAnsi="Bahnschrift" w:cs="Calibri"/>
                <w:b/>
                <w:bCs/>
                <w:color w:val="000000"/>
                <w:sz w:val="20"/>
                <w:szCs w:val="20"/>
              </w:rPr>
            </w:pPr>
            <w:r w:rsidRPr="004D18F4">
              <w:rPr>
                <w:rFonts w:ascii="Bahnschrift" w:eastAsia="Times New Roman" w:hAnsi="Bahnschrift" w:cs="Calibri"/>
                <w:b/>
                <w:bCs/>
                <w:color w:val="000000"/>
                <w:sz w:val="20"/>
                <w:szCs w:val="20"/>
              </w:rPr>
              <w:t>Lean Six Sigma</w:t>
            </w:r>
            <w:r w:rsidRPr="004D18F4">
              <w:rPr>
                <w:rFonts w:ascii="Bahnschrift" w:eastAsia="Times New Roman" w:hAnsi="Bahnschrift" w:cs="Calibri"/>
                <w:color w:val="000000"/>
                <w:sz w:val="20"/>
                <w:szCs w:val="20"/>
              </w:rPr>
              <w:t xml:space="preserve"> Black Belt Certified, KAIZEN</w:t>
            </w:r>
          </w:p>
        </w:tc>
      </w:tr>
      <w:tr w:rsidR="004D18F4" w:rsidRPr="004D18F4" w14:paraId="29C3BF23" w14:textId="77777777" w:rsidTr="004D18F4">
        <w:trPr>
          <w:trHeight w:val="300"/>
        </w:trPr>
        <w:tc>
          <w:tcPr>
            <w:tcW w:w="5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164307" w14:textId="77777777" w:rsidR="004D18F4" w:rsidRPr="004D18F4" w:rsidRDefault="004D18F4" w:rsidP="004D18F4">
            <w:pPr>
              <w:rPr>
                <w:rFonts w:ascii="Bahnschrift" w:eastAsia="Times New Roman" w:hAnsi="Bahnschrift" w:cs="Calibri"/>
                <w:b/>
                <w:bCs/>
                <w:color w:val="000000"/>
                <w:sz w:val="20"/>
                <w:szCs w:val="20"/>
              </w:rPr>
            </w:pPr>
            <w:r w:rsidRPr="004D18F4">
              <w:rPr>
                <w:rFonts w:ascii="Bahnschrift" w:eastAsia="Times New Roman" w:hAnsi="Bahnschrift" w:cs="Calibri"/>
                <w:b/>
                <w:bCs/>
                <w:color w:val="000000"/>
                <w:sz w:val="20"/>
                <w:szCs w:val="20"/>
              </w:rPr>
              <w:t>Stakeholder Management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1668EA" w14:textId="77777777" w:rsidR="004D18F4" w:rsidRPr="004D18F4" w:rsidRDefault="004D18F4" w:rsidP="004D18F4">
            <w:pPr>
              <w:rPr>
                <w:rFonts w:ascii="Bahnschrift" w:eastAsia="Times New Roman" w:hAnsi="Bahnschrift" w:cs="Calibri"/>
                <w:b/>
                <w:bCs/>
                <w:color w:val="000000"/>
                <w:sz w:val="20"/>
                <w:szCs w:val="20"/>
              </w:rPr>
            </w:pPr>
            <w:r w:rsidRPr="004D18F4">
              <w:rPr>
                <w:rFonts w:ascii="Bahnschrift" w:eastAsia="Times New Roman" w:hAnsi="Bahnschrift" w:cs="Calibri"/>
                <w:b/>
                <w:bCs/>
                <w:color w:val="000000"/>
                <w:sz w:val="20"/>
                <w:szCs w:val="20"/>
              </w:rPr>
              <w:t>Agile Scrum Methodologies</w:t>
            </w:r>
            <w:r w:rsidRPr="004D18F4">
              <w:rPr>
                <w:rFonts w:ascii="Bahnschrift" w:eastAsia="Times New Roman" w:hAnsi="Bahnschrift" w:cs="Calibri"/>
                <w:color w:val="000000"/>
                <w:sz w:val="20"/>
                <w:szCs w:val="20"/>
              </w:rPr>
              <w:t xml:space="preserve"> (Agile Scrum Certified)</w:t>
            </w:r>
          </w:p>
        </w:tc>
      </w:tr>
      <w:tr w:rsidR="004D18F4" w:rsidRPr="004D18F4" w14:paraId="3C77A318" w14:textId="77777777" w:rsidTr="004D18F4">
        <w:trPr>
          <w:trHeight w:val="600"/>
        </w:trPr>
        <w:tc>
          <w:tcPr>
            <w:tcW w:w="5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86B4B" w14:textId="77777777" w:rsidR="004D18F4" w:rsidRPr="004D18F4" w:rsidRDefault="004D18F4" w:rsidP="004D18F4">
            <w:pPr>
              <w:rPr>
                <w:rFonts w:ascii="Bahnschrift" w:eastAsia="Times New Roman" w:hAnsi="Bahnschrift" w:cs="Calibri"/>
                <w:b/>
                <w:bCs/>
                <w:color w:val="000000"/>
                <w:sz w:val="20"/>
                <w:szCs w:val="20"/>
              </w:rPr>
            </w:pPr>
            <w:r w:rsidRPr="004D18F4">
              <w:rPr>
                <w:rFonts w:ascii="Bahnschrift" w:eastAsia="Times New Roman" w:hAnsi="Bahnschrift" w:cs="Calibri"/>
                <w:b/>
                <w:bCs/>
                <w:color w:val="000000"/>
                <w:sz w:val="20"/>
                <w:szCs w:val="20"/>
              </w:rPr>
              <w:t>Tools</w:t>
            </w:r>
            <w:r w:rsidRPr="004D18F4">
              <w:rPr>
                <w:rFonts w:ascii="Bahnschrift" w:eastAsia="Times New Roman" w:hAnsi="Bahnschrift" w:cs="Calibri"/>
                <w:color w:val="000000"/>
                <w:sz w:val="20"/>
                <w:szCs w:val="20"/>
              </w:rPr>
              <w:t>: Confluence, JIRA, ServiceNow Integrations, User Acceptance Testing (UAT), Performance Metrics Tracking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90452" w14:textId="77777777" w:rsidR="004D18F4" w:rsidRPr="004D18F4" w:rsidRDefault="004D18F4" w:rsidP="004D18F4">
            <w:pPr>
              <w:rPr>
                <w:rFonts w:ascii="Bahnschrift" w:eastAsia="Times New Roman" w:hAnsi="Bahnschrift" w:cs="Calibri"/>
                <w:b/>
                <w:bCs/>
                <w:color w:val="000000"/>
                <w:sz w:val="20"/>
                <w:szCs w:val="20"/>
              </w:rPr>
            </w:pPr>
            <w:r w:rsidRPr="004D18F4">
              <w:rPr>
                <w:rFonts w:ascii="Bahnschrift" w:eastAsia="Times New Roman" w:hAnsi="Bahnschrift" w:cs="Calibri"/>
                <w:b/>
                <w:bCs/>
                <w:color w:val="000000"/>
                <w:sz w:val="20"/>
                <w:szCs w:val="20"/>
              </w:rPr>
              <w:t>RPA and Automation</w:t>
            </w:r>
            <w:r w:rsidRPr="004D18F4">
              <w:rPr>
                <w:rFonts w:ascii="Bahnschrift" w:eastAsia="Times New Roman" w:hAnsi="Bahnschrift" w:cs="Calibri"/>
                <w:color w:val="000000"/>
                <w:sz w:val="20"/>
                <w:szCs w:val="20"/>
              </w:rPr>
              <w:t xml:space="preserve"> (UI Path)</w:t>
            </w:r>
          </w:p>
        </w:tc>
      </w:tr>
      <w:tr w:rsidR="004D18F4" w:rsidRPr="004D18F4" w14:paraId="48E0C08E" w14:textId="77777777" w:rsidTr="004D18F4">
        <w:trPr>
          <w:trHeight w:val="300"/>
        </w:trPr>
        <w:tc>
          <w:tcPr>
            <w:tcW w:w="105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B8995F" w14:textId="77777777" w:rsidR="004D18F4" w:rsidRPr="004D18F4" w:rsidRDefault="004D18F4" w:rsidP="004D18F4">
            <w:pPr>
              <w:rPr>
                <w:rFonts w:ascii="Bahnschrift" w:eastAsia="Times New Roman" w:hAnsi="Bahnschrift" w:cs="Calibri"/>
                <w:b/>
                <w:bCs/>
                <w:color w:val="000000"/>
                <w:sz w:val="20"/>
                <w:szCs w:val="20"/>
                <w:u w:val="single"/>
              </w:rPr>
            </w:pPr>
            <w:r w:rsidRPr="004D18F4">
              <w:rPr>
                <w:rFonts w:ascii="Bahnschrift" w:eastAsia="Times New Roman" w:hAnsi="Bahnschrift" w:cs="Calibri"/>
                <w:b/>
                <w:bCs/>
                <w:color w:val="000000"/>
                <w:sz w:val="20"/>
                <w:szCs w:val="20"/>
                <w:u w:val="single"/>
              </w:rPr>
              <w:t>Tools &amp; Platforms</w:t>
            </w:r>
            <w:r w:rsidRPr="004D18F4">
              <w:rPr>
                <w:rFonts w:ascii="Bahnschrift" w:eastAsia="Times New Roman" w:hAnsi="Bahnschrift" w:cs="Calibri"/>
                <w:color w:val="000000"/>
                <w:sz w:val="20"/>
                <w:szCs w:val="20"/>
                <w:u w:val="single"/>
              </w:rPr>
              <w:t>:</w:t>
            </w:r>
            <w:r w:rsidRPr="004D18F4">
              <w:rPr>
                <w:rFonts w:ascii="Bahnschrift" w:eastAsia="Times New Roman" w:hAnsi="Bahnschrift" w:cs="Calibri"/>
                <w:color w:val="000000"/>
                <w:sz w:val="20"/>
                <w:szCs w:val="20"/>
              </w:rPr>
              <w:t> SERVICE NOW CLOUD,ITIL Service Management, Proficient with process mining (</w:t>
            </w:r>
            <w:proofErr w:type="spellStart"/>
            <w:r w:rsidRPr="004D18F4">
              <w:rPr>
                <w:rFonts w:ascii="Bahnschrift" w:eastAsia="Times New Roman" w:hAnsi="Bahnschrift" w:cs="Calibri"/>
                <w:color w:val="000000"/>
                <w:sz w:val="20"/>
                <w:szCs w:val="20"/>
              </w:rPr>
              <w:t>Celonis</w:t>
            </w:r>
            <w:proofErr w:type="spellEnd"/>
            <w:r w:rsidRPr="004D18F4">
              <w:rPr>
                <w:rFonts w:ascii="Bahnschrift" w:eastAsia="Times New Roman" w:hAnsi="Bahnschrift" w:cs="Calibri"/>
                <w:color w:val="000000"/>
                <w:sz w:val="20"/>
                <w:szCs w:val="20"/>
              </w:rPr>
              <w:t>), Organizational change management (Prosci ADKAR), and data analysis, Microsoft Project, Jira, Confluence, Trello, ASANA, Power BI, MS Visio, SQL, Reporting.</w:t>
            </w:r>
          </w:p>
        </w:tc>
      </w:tr>
      <w:tr w:rsidR="004D18F4" w:rsidRPr="004D18F4" w14:paraId="6EB99798" w14:textId="77777777" w:rsidTr="004D18F4">
        <w:trPr>
          <w:trHeight w:val="645"/>
        </w:trPr>
        <w:tc>
          <w:tcPr>
            <w:tcW w:w="105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7E8C4" w14:textId="77777777" w:rsidR="004D18F4" w:rsidRPr="004D18F4" w:rsidRDefault="004D18F4" w:rsidP="004D18F4">
            <w:pPr>
              <w:rPr>
                <w:rFonts w:ascii="Bahnschrift" w:eastAsia="Times New Roman" w:hAnsi="Bahnschrift" w:cs="Calibri"/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</w:tbl>
    <w:p w14:paraId="47B8E1F7" w14:textId="77777777" w:rsidR="002D6E4E" w:rsidRPr="00D77E74" w:rsidRDefault="002D6E4E" w:rsidP="001F64D3">
      <w:pPr>
        <w:jc w:val="both"/>
        <w:rPr>
          <w:rFonts w:ascii="Bahnschrift" w:eastAsia="Arial" w:hAnsi="Bahnschrift" w:cs="Arial"/>
          <w:b/>
          <w:sz w:val="20"/>
          <w:szCs w:val="20"/>
          <w:u w:val="single"/>
        </w:rPr>
      </w:pPr>
    </w:p>
    <w:p w14:paraId="4EAA9451" w14:textId="77777777" w:rsidR="00164EE1" w:rsidRPr="00B02374" w:rsidRDefault="00164EE1" w:rsidP="001F64D3">
      <w:pPr>
        <w:spacing w:line="110" w:lineRule="exact"/>
        <w:jc w:val="both"/>
        <w:rPr>
          <w:rFonts w:ascii="Bahnschrift" w:hAnsi="Bahnschrift"/>
          <w:b/>
          <w:sz w:val="24"/>
          <w:szCs w:val="24"/>
          <w:u w:val="single"/>
        </w:rPr>
      </w:pPr>
    </w:p>
    <w:p w14:paraId="56B92259" w14:textId="48AA334B" w:rsidR="007B719C" w:rsidRPr="00602834" w:rsidRDefault="007B719C" w:rsidP="00602834">
      <w:pPr>
        <w:jc w:val="both"/>
        <w:rPr>
          <w:rFonts w:ascii="Bahnschrift" w:eastAsia="Arial" w:hAnsi="Bahnschrift" w:cs="Arial"/>
          <w:b/>
          <w:sz w:val="20"/>
          <w:szCs w:val="20"/>
          <w:u w:val="single"/>
        </w:rPr>
      </w:pPr>
      <w:r w:rsidRPr="00D77E74">
        <w:rPr>
          <w:rFonts w:ascii="Bahnschrift" w:eastAsia="Arial" w:hAnsi="Bahnschrift" w:cs="Arial"/>
          <w:b/>
          <w:sz w:val="20"/>
          <w:szCs w:val="20"/>
          <w:u w:val="single"/>
        </w:rPr>
        <w:t>PROFESSIONAL EXPERIENCE:</w:t>
      </w:r>
    </w:p>
    <w:p w14:paraId="1767A35A" w14:textId="77777777" w:rsidR="007B719C" w:rsidRPr="00D77E74" w:rsidRDefault="007B719C" w:rsidP="001F64D3">
      <w:pPr>
        <w:rPr>
          <w:rFonts w:ascii="Bahnschrift" w:eastAsia="Arial" w:hAnsi="Bahnschrift" w:cs="Arial"/>
          <w:sz w:val="20"/>
          <w:szCs w:val="20"/>
        </w:rPr>
      </w:pPr>
      <w:r w:rsidRPr="00D77E74">
        <w:rPr>
          <w:rFonts w:ascii="Bahnschrift" w:eastAsia="Arial" w:hAnsi="Bahnschrift" w:cs="Arial"/>
          <w:b/>
          <w:sz w:val="20"/>
          <w:szCs w:val="20"/>
        </w:rPr>
        <w:t>INVENTURUS KNOWLEDGE SOLUTIONS PVT LTD</w:t>
      </w:r>
      <w:r w:rsidRPr="00D77E74">
        <w:rPr>
          <w:rFonts w:ascii="Bahnschrift" w:eastAsia="Arial" w:hAnsi="Bahnschrift" w:cs="Arial"/>
          <w:sz w:val="20"/>
          <w:szCs w:val="20"/>
        </w:rPr>
        <w:t>.</w:t>
      </w:r>
    </w:p>
    <w:p w14:paraId="7DF26033" w14:textId="6C3AE31F" w:rsidR="007B719C" w:rsidRPr="00D77E74" w:rsidRDefault="007B719C" w:rsidP="001F64D3">
      <w:pPr>
        <w:rPr>
          <w:rFonts w:ascii="Bahnschrift" w:eastAsia="Arial" w:hAnsi="Bahnschrift" w:cs="Arial"/>
          <w:sz w:val="20"/>
          <w:szCs w:val="20"/>
        </w:rPr>
      </w:pPr>
      <w:r w:rsidRPr="00D77E74">
        <w:rPr>
          <w:rFonts w:ascii="Bahnschrift" w:eastAsia="Arial" w:hAnsi="Bahnschrift" w:cs="Arial"/>
          <w:sz w:val="20"/>
          <w:szCs w:val="20"/>
        </w:rPr>
        <w:t>Client: AXIA, IVY, USDH (USA).</w:t>
      </w:r>
      <w:r w:rsidRPr="00D77E74">
        <w:rPr>
          <w:rFonts w:ascii="Bahnschrift" w:eastAsia="Arial" w:hAnsi="Bahnschrift" w:cs="Arial"/>
          <w:sz w:val="20"/>
          <w:szCs w:val="20"/>
        </w:rPr>
        <w:br/>
      </w:r>
      <w:r w:rsidR="00DD1D1B" w:rsidRPr="00DD1D1B">
        <w:rPr>
          <w:rFonts w:ascii="Bahnschrift" w:eastAsia="Arial" w:hAnsi="Bahnschrift" w:cs="Arial"/>
          <w:iCs/>
          <w:sz w:val="20"/>
          <w:szCs w:val="20"/>
        </w:rPr>
        <w:t xml:space="preserve">Mar 2022 – </w:t>
      </w:r>
      <w:r w:rsidR="00602834">
        <w:rPr>
          <w:rFonts w:ascii="Bahnschrift" w:eastAsia="Arial" w:hAnsi="Bahnschrift" w:cs="Arial"/>
          <w:iCs/>
          <w:sz w:val="20"/>
          <w:szCs w:val="20"/>
        </w:rPr>
        <w:t>July 2024</w:t>
      </w:r>
    </w:p>
    <w:p w14:paraId="566180AF" w14:textId="77777777" w:rsidR="00AC3014" w:rsidRPr="00D77E74" w:rsidRDefault="00AC3014" w:rsidP="001F64D3">
      <w:pPr>
        <w:ind w:left="720"/>
        <w:jc w:val="both"/>
        <w:rPr>
          <w:rFonts w:ascii="Bahnschrift" w:hAnsi="Bahnschrift" w:cs="Arial"/>
          <w:bCs/>
        </w:rPr>
      </w:pPr>
    </w:p>
    <w:p w14:paraId="13115C7A" w14:textId="37FF68A3" w:rsidR="00B274C2" w:rsidRPr="00602834" w:rsidRDefault="00CB7F32" w:rsidP="00602834">
      <w:pPr>
        <w:tabs>
          <w:tab w:val="left" w:pos="720"/>
        </w:tabs>
        <w:spacing w:line="259" w:lineRule="auto"/>
        <w:ind w:right="100"/>
        <w:rPr>
          <w:rFonts w:ascii="Bahnschrift" w:hAnsi="Bahnschrift" w:cs="Tahoma"/>
          <w:sz w:val="20"/>
          <w:szCs w:val="20"/>
        </w:rPr>
      </w:pPr>
      <w:r w:rsidRPr="00602834">
        <w:rPr>
          <w:rFonts w:ascii="Bahnschrift" w:hAnsi="Bahnschrift" w:cs="Tahoma"/>
          <w:sz w:val="20"/>
          <w:szCs w:val="20"/>
        </w:rPr>
        <w:t xml:space="preserve">At IKS, I lead </w:t>
      </w:r>
      <w:r w:rsidRPr="00602834">
        <w:rPr>
          <w:rFonts w:ascii="Bahnschrift" w:hAnsi="Bahnschrift" w:cs="Tahoma"/>
          <w:b/>
          <w:bCs/>
          <w:sz w:val="20"/>
          <w:szCs w:val="20"/>
        </w:rPr>
        <w:t xml:space="preserve">ServiceNow (SNOW) </w:t>
      </w:r>
      <w:r w:rsidR="00ED2455">
        <w:rPr>
          <w:rFonts w:ascii="Bahnschrift" w:hAnsi="Bahnschrift" w:cs="Tahoma"/>
          <w:b/>
          <w:bCs/>
          <w:sz w:val="20"/>
          <w:szCs w:val="20"/>
        </w:rPr>
        <w:t>products</w:t>
      </w:r>
      <w:r w:rsidRPr="00602834">
        <w:rPr>
          <w:rFonts w:ascii="Bahnschrift" w:hAnsi="Bahnschrift" w:cs="Tahoma"/>
          <w:sz w:val="20"/>
          <w:szCs w:val="20"/>
        </w:rPr>
        <w:t xml:space="preserve"> as a </w:t>
      </w:r>
      <w:r w:rsidR="00DF7259" w:rsidRPr="00DF7259">
        <w:rPr>
          <w:rFonts w:ascii="Bahnschrift" w:hAnsi="Bahnschrift" w:cs="Tahoma"/>
          <w:b/>
          <w:bCs/>
          <w:sz w:val="20"/>
          <w:szCs w:val="20"/>
        </w:rPr>
        <w:t>Program Manager/</w:t>
      </w:r>
      <w:r w:rsidRPr="00602834">
        <w:rPr>
          <w:rFonts w:ascii="Bahnschrift" w:hAnsi="Bahnschrift" w:cs="Tahoma"/>
          <w:b/>
          <w:bCs/>
          <w:sz w:val="20"/>
          <w:szCs w:val="20"/>
        </w:rPr>
        <w:t>Scrum Master</w:t>
      </w:r>
      <w:r w:rsidRPr="00602834">
        <w:rPr>
          <w:rFonts w:ascii="Bahnschrift" w:hAnsi="Bahnschrift" w:cs="Tahoma"/>
          <w:sz w:val="20"/>
          <w:szCs w:val="20"/>
        </w:rPr>
        <w:t xml:space="preserve">, driving </w:t>
      </w:r>
      <w:r w:rsidR="00602834">
        <w:rPr>
          <w:rFonts w:ascii="Bahnschrift" w:hAnsi="Bahnschrift" w:cs="Tahoma"/>
          <w:sz w:val="20"/>
          <w:szCs w:val="20"/>
        </w:rPr>
        <w:t xml:space="preserve">end to end </w:t>
      </w:r>
      <w:r w:rsidR="00424A7B" w:rsidRPr="00424A7B">
        <w:rPr>
          <w:rFonts w:ascii="Bahnschrift" w:hAnsi="Bahnschrift" w:cs="Tahoma"/>
          <w:b/>
          <w:sz w:val="20"/>
          <w:szCs w:val="20"/>
        </w:rPr>
        <w:t>P</w:t>
      </w:r>
      <w:r w:rsidRPr="00424A7B">
        <w:rPr>
          <w:rFonts w:ascii="Bahnschrift" w:hAnsi="Bahnschrift" w:cs="Tahoma"/>
          <w:b/>
          <w:sz w:val="20"/>
          <w:szCs w:val="20"/>
        </w:rPr>
        <w:t>roduct</w:t>
      </w:r>
      <w:r w:rsidR="007C2276">
        <w:rPr>
          <w:rFonts w:ascii="Bahnschrift" w:hAnsi="Bahnschrift" w:cs="Tahoma"/>
          <w:sz w:val="20"/>
          <w:szCs w:val="20"/>
        </w:rPr>
        <w:t xml:space="preserve"> development for </w:t>
      </w:r>
      <w:r w:rsidR="007C2276" w:rsidRPr="007C2276">
        <w:rPr>
          <w:rFonts w:ascii="Bahnschrift" w:hAnsi="Bahnschrift" w:cs="Tahoma"/>
          <w:b/>
          <w:sz w:val="20"/>
          <w:szCs w:val="20"/>
        </w:rPr>
        <w:t>ITSM, HRIS</w:t>
      </w:r>
      <w:r w:rsidR="007C2276">
        <w:rPr>
          <w:rFonts w:ascii="Bahnschrift" w:hAnsi="Bahnschrift" w:cs="Tahoma"/>
          <w:sz w:val="20"/>
          <w:szCs w:val="20"/>
        </w:rPr>
        <w:t xml:space="preserve">, </w:t>
      </w:r>
      <w:r w:rsidRPr="00602834">
        <w:rPr>
          <w:rFonts w:ascii="Bahnschrift" w:hAnsi="Bahnschrift" w:cs="Tahoma"/>
          <w:sz w:val="20"/>
          <w:szCs w:val="20"/>
        </w:rPr>
        <w:t>change initiatives, and process improvement efforts.</w:t>
      </w:r>
    </w:p>
    <w:p w14:paraId="0B55DA07" w14:textId="77777777" w:rsidR="00CB7F32" w:rsidRPr="0069216F" w:rsidRDefault="00CB7F32" w:rsidP="001F64D3">
      <w:pPr>
        <w:spacing w:line="264" w:lineRule="auto"/>
        <w:ind w:right="680"/>
        <w:jc w:val="both"/>
        <w:rPr>
          <w:rFonts w:ascii="Bahnschrift" w:eastAsia="Arial" w:hAnsi="Bahnschrift" w:cs="Arial"/>
          <w:sz w:val="20"/>
          <w:szCs w:val="20"/>
        </w:rPr>
      </w:pPr>
    </w:p>
    <w:p w14:paraId="4B481C56" w14:textId="25959A9B" w:rsidR="0069216F" w:rsidRPr="0069216F" w:rsidRDefault="0069216F" w:rsidP="00DF7259">
      <w:pPr>
        <w:pStyle w:val="ListParagraph"/>
        <w:numPr>
          <w:ilvl w:val="0"/>
          <w:numId w:val="31"/>
        </w:numPr>
        <w:jc w:val="both"/>
        <w:rPr>
          <w:rFonts w:ascii="Bahnschrift" w:eastAsia="Times New Roman" w:hAnsi="Bahnschrift"/>
          <w:sz w:val="20"/>
          <w:szCs w:val="20"/>
        </w:rPr>
      </w:pPr>
      <w:r w:rsidRPr="0069216F">
        <w:rPr>
          <w:rFonts w:ascii="Bahnschrift" w:eastAsia="Times New Roman" w:hAnsi="Bahnschrift"/>
          <w:b/>
          <w:bCs/>
          <w:sz w:val="20"/>
          <w:szCs w:val="20"/>
        </w:rPr>
        <w:t>Led cross-functional teams</w:t>
      </w:r>
      <w:r w:rsidRPr="0069216F">
        <w:rPr>
          <w:rFonts w:ascii="Bahnschrift" w:eastAsia="Times New Roman" w:hAnsi="Bahnschrift"/>
          <w:sz w:val="20"/>
          <w:szCs w:val="20"/>
        </w:rPr>
        <w:t xml:space="preserve"> to deliver high-quality </w:t>
      </w:r>
      <w:r w:rsidRPr="0069216F">
        <w:rPr>
          <w:rFonts w:ascii="Bahnschrift" w:eastAsia="Times New Roman" w:hAnsi="Bahnschrift"/>
          <w:b/>
          <w:bCs/>
          <w:sz w:val="20"/>
          <w:szCs w:val="20"/>
        </w:rPr>
        <w:t>ServiceNow</w:t>
      </w:r>
      <w:r w:rsidRPr="0069216F">
        <w:rPr>
          <w:rFonts w:ascii="Bahnschrift" w:eastAsia="Times New Roman" w:hAnsi="Bahnschrift"/>
          <w:sz w:val="20"/>
          <w:szCs w:val="20"/>
        </w:rPr>
        <w:t xml:space="preserve"> </w:t>
      </w:r>
      <w:r w:rsidRPr="00424A7B">
        <w:rPr>
          <w:rFonts w:ascii="Bahnschrift" w:eastAsia="Times New Roman" w:hAnsi="Bahnschrift"/>
          <w:b/>
          <w:sz w:val="20"/>
          <w:szCs w:val="20"/>
        </w:rPr>
        <w:t>products</w:t>
      </w:r>
      <w:r w:rsidRPr="0069216F">
        <w:rPr>
          <w:rFonts w:ascii="Bahnschrift" w:eastAsia="Times New Roman" w:hAnsi="Bahnschrift"/>
          <w:sz w:val="20"/>
          <w:szCs w:val="20"/>
        </w:rPr>
        <w:t xml:space="preserve">, ensuring alignment with </w:t>
      </w:r>
      <w:r w:rsidRPr="0069216F">
        <w:rPr>
          <w:rFonts w:ascii="Bahnschrift" w:eastAsia="Times New Roman" w:hAnsi="Bahnschrift"/>
          <w:b/>
          <w:bCs/>
          <w:sz w:val="20"/>
          <w:szCs w:val="20"/>
        </w:rPr>
        <w:t>stakeholder expectations</w:t>
      </w:r>
      <w:r w:rsidRPr="0069216F">
        <w:rPr>
          <w:rFonts w:ascii="Bahnschrift" w:eastAsia="Times New Roman" w:hAnsi="Bahnschrift"/>
          <w:sz w:val="20"/>
          <w:szCs w:val="20"/>
        </w:rPr>
        <w:t xml:space="preserve"> and </w:t>
      </w:r>
      <w:r w:rsidRPr="0069216F">
        <w:rPr>
          <w:rFonts w:ascii="Bahnschrift" w:eastAsia="Times New Roman" w:hAnsi="Bahnschrift"/>
          <w:b/>
          <w:bCs/>
          <w:sz w:val="20"/>
          <w:szCs w:val="20"/>
        </w:rPr>
        <w:t>business objectives</w:t>
      </w:r>
      <w:r w:rsidRPr="0069216F">
        <w:rPr>
          <w:rFonts w:ascii="Bahnschrift" w:eastAsia="Times New Roman" w:hAnsi="Bahnschrift"/>
          <w:sz w:val="20"/>
          <w:szCs w:val="20"/>
        </w:rPr>
        <w:t xml:space="preserve"> while foste</w:t>
      </w:r>
      <w:r w:rsidR="00CE015E">
        <w:rPr>
          <w:rFonts w:ascii="Bahnschrift" w:eastAsia="Times New Roman" w:hAnsi="Bahnschrift"/>
          <w:sz w:val="20"/>
          <w:szCs w:val="20"/>
        </w:rPr>
        <w:t>ring collaboration across teams.</w:t>
      </w:r>
    </w:p>
    <w:p w14:paraId="2873EACE" w14:textId="238F5001" w:rsidR="0069216F" w:rsidRPr="0069216F" w:rsidRDefault="0069216F" w:rsidP="00DF7259">
      <w:pPr>
        <w:pStyle w:val="ListParagraph"/>
        <w:numPr>
          <w:ilvl w:val="0"/>
          <w:numId w:val="31"/>
        </w:numPr>
        <w:jc w:val="both"/>
        <w:rPr>
          <w:rFonts w:ascii="Bahnschrift" w:eastAsia="Times New Roman" w:hAnsi="Bahnschrift"/>
          <w:sz w:val="20"/>
          <w:szCs w:val="20"/>
        </w:rPr>
      </w:pPr>
      <w:r w:rsidRPr="0069216F">
        <w:rPr>
          <w:rFonts w:ascii="Bahnschrift" w:eastAsia="Times New Roman" w:hAnsi="Bahnschrift"/>
          <w:b/>
          <w:bCs/>
          <w:sz w:val="20"/>
          <w:szCs w:val="20"/>
        </w:rPr>
        <w:t>Implemented Agile methodologies</w:t>
      </w:r>
      <w:r w:rsidRPr="0069216F">
        <w:rPr>
          <w:rFonts w:ascii="Bahnschrift" w:eastAsia="Times New Roman" w:hAnsi="Bahnschrift"/>
          <w:sz w:val="20"/>
          <w:szCs w:val="20"/>
        </w:rPr>
        <w:t xml:space="preserve"> such as </w:t>
      </w:r>
      <w:r w:rsidRPr="0069216F">
        <w:rPr>
          <w:rFonts w:ascii="Bahnschrift" w:eastAsia="Times New Roman" w:hAnsi="Bahnschrift"/>
          <w:b/>
          <w:bCs/>
          <w:sz w:val="20"/>
          <w:szCs w:val="20"/>
        </w:rPr>
        <w:t>Scrum</w:t>
      </w:r>
      <w:r w:rsidRPr="0069216F">
        <w:rPr>
          <w:rFonts w:ascii="Bahnschrift" w:eastAsia="Times New Roman" w:hAnsi="Bahnschrift"/>
          <w:sz w:val="20"/>
          <w:szCs w:val="20"/>
        </w:rPr>
        <w:t xml:space="preserve">, overseeing key ceremonies like </w:t>
      </w:r>
      <w:r w:rsidRPr="0069216F">
        <w:rPr>
          <w:rFonts w:ascii="Bahnschrift" w:eastAsia="Times New Roman" w:hAnsi="Bahnschrift"/>
          <w:b/>
          <w:bCs/>
          <w:sz w:val="20"/>
          <w:szCs w:val="20"/>
        </w:rPr>
        <w:t>daily Scrum planning</w:t>
      </w:r>
      <w:r w:rsidRPr="0069216F">
        <w:rPr>
          <w:rFonts w:ascii="Bahnschrift" w:eastAsia="Times New Roman" w:hAnsi="Bahnschrift"/>
          <w:sz w:val="20"/>
          <w:szCs w:val="20"/>
        </w:rPr>
        <w:t xml:space="preserve">, </w:t>
      </w:r>
      <w:r w:rsidRPr="0069216F">
        <w:rPr>
          <w:rFonts w:ascii="Bahnschrift" w:eastAsia="Times New Roman" w:hAnsi="Bahnschrift"/>
          <w:b/>
          <w:bCs/>
          <w:sz w:val="20"/>
          <w:szCs w:val="20"/>
        </w:rPr>
        <w:t>Sprint retrospectives</w:t>
      </w:r>
      <w:r w:rsidRPr="0069216F">
        <w:rPr>
          <w:rFonts w:ascii="Bahnschrift" w:eastAsia="Times New Roman" w:hAnsi="Bahnschrift"/>
          <w:sz w:val="20"/>
          <w:szCs w:val="20"/>
        </w:rPr>
        <w:t xml:space="preserve">, </w:t>
      </w:r>
      <w:r w:rsidRPr="0069216F">
        <w:rPr>
          <w:rFonts w:ascii="Bahnschrift" w:eastAsia="Times New Roman" w:hAnsi="Bahnschrift"/>
          <w:b/>
          <w:bCs/>
          <w:sz w:val="20"/>
          <w:szCs w:val="20"/>
        </w:rPr>
        <w:t>Scrum reviews</w:t>
      </w:r>
      <w:r w:rsidRPr="0069216F">
        <w:rPr>
          <w:rFonts w:ascii="Bahnschrift" w:eastAsia="Times New Roman" w:hAnsi="Bahnschrift"/>
          <w:sz w:val="20"/>
          <w:szCs w:val="20"/>
        </w:rPr>
        <w:t xml:space="preserve">, and </w:t>
      </w:r>
      <w:r w:rsidRPr="0069216F">
        <w:rPr>
          <w:rFonts w:ascii="Bahnschrift" w:eastAsia="Times New Roman" w:hAnsi="Bahnschrift"/>
          <w:b/>
          <w:bCs/>
          <w:sz w:val="20"/>
          <w:szCs w:val="20"/>
        </w:rPr>
        <w:t>product backlog refinement</w:t>
      </w:r>
      <w:r w:rsidRPr="0069216F">
        <w:rPr>
          <w:rFonts w:ascii="Bahnschrift" w:eastAsia="Times New Roman" w:hAnsi="Bahnschrift"/>
          <w:sz w:val="20"/>
          <w:szCs w:val="20"/>
        </w:rPr>
        <w:t xml:space="preserve">. Ensured adherence to </w:t>
      </w:r>
      <w:r w:rsidRPr="0069216F">
        <w:rPr>
          <w:rFonts w:ascii="Bahnschrift" w:eastAsia="Times New Roman" w:hAnsi="Bahnschrift"/>
          <w:b/>
          <w:bCs/>
          <w:sz w:val="20"/>
          <w:szCs w:val="20"/>
        </w:rPr>
        <w:t>Scrum values</w:t>
      </w:r>
      <w:r w:rsidRPr="0069216F">
        <w:rPr>
          <w:rFonts w:ascii="Bahnschrift" w:eastAsia="Times New Roman" w:hAnsi="Bahnschrift"/>
          <w:sz w:val="20"/>
          <w:szCs w:val="20"/>
        </w:rPr>
        <w:t xml:space="preserve"> and </w:t>
      </w:r>
      <w:proofErr w:type="gramStart"/>
      <w:r w:rsidRPr="0069216F">
        <w:rPr>
          <w:rFonts w:ascii="Bahnschrift" w:eastAsia="Times New Roman" w:hAnsi="Bahnschrift"/>
          <w:b/>
          <w:bCs/>
          <w:sz w:val="20"/>
          <w:szCs w:val="20"/>
        </w:rPr>
        <w:t>Agile</w:t>
      </w:r>
      <w:proofErr w:type="gramEnd"/>
      <w:r w:rsidRPr="0069216F">
        <w:rPr>
          <w:rFonts w:ascii="Bahnschrift" w:eastAsia="Times New Roman" w:hAnsi="Bahnschrift"/>
          <w:b/>
          <w:bCs/>
          <w:sz w:val="20"/>
          <w:szCs w:val="20"/>
        </w:rPr>
        <w:t xml:space="preserve"> principles</w:t>
      </w:r>
      <w:r w:rsidRPr="0069216F">
        <w:rPr>
          <w:rFonts w:ascii="Bahnschrift" w:eastAsia="Times New Roman" w:hAnsi="Bahnschrift"/>
          <w:sz w:val="20"/>
          <w:szCs w:val="20"/>
        </w:rPr>
        <w:t xml:space="preserve">, emphasizing </w:t>
      </w:r>
      <w:r w:rsidRPr="0069216F">
        <w:rPr>
          <w:rFonts w:ascii="Bahnschrift" w:eastAsia="Times New Roman" w:hAnsi="Bahnschrift"/>
          <w:b/>
          <w:bCs/>
          <w:sz w:val="20"/>
          <w:szCs w:val="20"/>
        </w:rPr>
        <w:t>empiricism</w:t>
      </w:r>
      <w:r w:rsidRPr="0069216F">
        <w:rPr>
          <w:rFonts w:ascii="Bahnschrift" w:eastAsia="Times New Roman" w:hAnsi="Bahnschrift"/>
          <w:sz w:val="20"/>
          <w:szCs w:val="20"/>
        </w:rPr>
        <w:t xml:space="preserve"> to drive process improvements during </w:t>
      </w:r>
      <w:r w:rsidRPr="0069216F">
        <w:rPr>
          <w:rFonts w:ascii="Bahnschrift" w:eastAsia="Times New Roman" w:hAnsi="Bahnschrift"/>
          <w:b/>
          <w:bCs/>
          <w:sz w:val="20"/>
          <w:szCs w:val="20"/>
        </w:rPr>
        <w:t>ServiceNow implementations</w:t>
      </w:r>
      <w:r w:rsidRPr="0069216F">
        <w:rPr>
          <w:rFonts w:ascii="Bahnschrift" w:eastAsia="Times New Roman" w:hAnsi="Bahnschrift"/>
          <w:sz w:val="20"/>
          <w:szCs w:val="20"/>
        </w:rPr>
        <w:t>.</w:t>
      </w:r>
    </w:p>
    <w:p w14:paraId="14DAE209" w14:textId="77777777" w:rsidR="007C2276" w:rsidRPr="00A63AA4" w:rsidRDefault="007C2276" w:rsidP="007C2276">
      <w:pPr>
        <w:pStyle w:val="ListParagraph"/>
        <w:numPr>
          <w:ilvl w:val="0"/>
          <w:numId w:val="31"/>
        </w:numPr>
        <w:rPr>
          <w:rFonts w:ascii="Bahnschrift" w:eastAsia="Times New Roman" w:hAnsi="Bahnschrift"/>
          <w:sz w:val="20"/>
          <w:szCs w:val="20"/>
        </w:rPr>
      </w:pPr>
      <w:r w:rsidRPr="00A63AA4">
        <w:rPr>
          <w:rFonts w:ascii="Bahnschrift" w:eastAsia="Times New Roman" w:hAnsi="Bahnschrift"/>
          <w:sz w:val="20"/>
          <w:szCs w:val="20"/>
        </w:rPr>
        <w:t>Analyse</w:t>
      </w:r>
      <w:r>
        <w:rPr>
          <w:rFonts w:ascii="Bahnschrift" w:eastAsia="Times New Roman" w:hAnsi="Bahnschrift"/>
          <w:sz w:val="20"/>
          <w:szCs w:val="20"/>
        </w:rPr>
        <w:t>d</w:t>
      </w:r>
      <w:r w:rsidRPr="00A63AA4">
        <w:rPr>
          <w:rFonts w:ascii="Bahnschrift" w:eastAsia="Times New Roman" w:hAnsi="Bahnschrift"/>
          <w:sz w:val="20"/>
          <w:szCs w:val="20"/>
        </w:rPr>
        <w:t xml:space="preserve"> existing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HR processes</w:t>
      </w:r>
      <w:r w:rsidRPr="00A63AA4">
        <w:rPr>
          <w:rFonts w:ascii="Bahnschrift" w:eastAsia="Times New Roman" w:hAnsi="Bahnschrift"/>
          <w:sz w:val="20"/>
          <w:szCs w:val="20"/>
        </w:rPr>
        <w:t xml:space="preserve"> and workflows to identify inefficiencies, bottlen</w:t>
      </w:r>
      <w:r>
        <w:rPr>
          <w:rFonts w:ascii="Bahnschrift" w:eastAsia="Times New Roman" w:hAnsi="Bahnschrift"/>
          <w:sz w:val="20"/>
          <w:szCs w:val="20"/>
        </w:rPr>
        <w:t>ecks, and areas for improvement and implemented HR Service Delivery systems.</w:t>
      </w:r>
    </w:p>
    <w:p w14:paraId="2C1E24E0" w14:textId="77777777" w:rsidR="007C2276" w:rsidRPr="00A63AA4" w:rsidRDefault="007C2276" w:rsidP="007C2276">
      <w:pPr>
        <w:pStyle w:val="ListParagraph"/>
        <w:numPr>
          <w:ilvl w:val="0"/>
          <w:numId w:val="31"/>
        </w:numPr>
        <w:rPr>
          <w:rFonts w:ascii="Bahnschrift" w:eastAsia="Times New Roman" w:hAnsi="Bahnschrift"/>
          <w:sz w:val="20"/>
          <w:szCs w:val="20"/>
        </w:rPr>
      </w:pPr>
      <w:r w:rsidRPr="00A63AA4">
        <w:rPr>
          <w:rFonts w:ascii="Bahnschrift" w:eastAsia="Times New Roman" w:hAnsi="Bahnschrift"/>
          <w:b/>
          <w:bCs/>
          <w:sz w:val="20"/>
          <w:szCs w:val="20"/>
        </w:rPr>
        <w:lastRenderedPageBreak/>
        <w:t>Continuous Improvement Initiatives:</w:t>
      </w:r>
      <w:r w:rsidRPr="00A63AA4">
        <w:rPr>
          <w:rFonts w:ascii="Bahnschrift" w:eastAsia="Times New Roman" w:hAnsi="Bahnschrift"/>
          <w:sz w:val="20"/>
          <w:szCs w:val="20"/>
        </w:rPr>
        <w:t xml:space="preserve"> Design and implement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Lean Six Sigma</w:t>
      </w:r>
      <w:r w:rsidRPr="00A63AA4">
        <w:rPr>
          <w:rFonts w:ascii="Bahnschrift" w:eastAsia="Times New Roman" w:hAnsi="Bahnschrift"/>
          <w:sz w:val="20"/>
          <w:szCs w:val="20"/>
        </w:rPr>
        <w:t xml:space="preserve"> or other improvement methodologies to streamline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HR functions</w:t>
      </w:r>
      <w:r w:rsidRPr="00A63AA4">
        <w:rPr>
          <w:rFonts w:ascii="Bahnschrift" w:eastAsia="Times New Roman" w:hAnsi="Bahnschrift"/>
          <w:sz w:val="20"/>
          <w:szCs w:val="20"/>
        </w:rPr>
        <w:t xml:space="preserve"> such as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recruitment</w:t>
      </w:r>
      <w:r w:rsidRPr="00A63AA4">
        <w:rPr>
          <w:rFonts w:ascii="Bahnschrift" w:eastAsia="Times New Roman" w:hAnsi="Bahnschrift"/>
          <w:sz w:val="20"/>
          <w:szCs w:val="20"/>
        </w:rPr>
        <w:t xml:space="preserve">,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on boarding</w:t>
      </w:r>
      <w:r w:rsidRPr="00A63AA4">
        <w:rPr>
          <w:rFonts w:ascii="Bahnschrift" w:eastAsia="Times New Roman" w:hAnsi="Bahnschrift"/>
          <w:sz w:val="20"/>
          <w:szCs w:val="20"/>
        </w:rPr>
        <w:t xml:space="preserve">,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payroll</w:t>
      </w:r>
      <w:r w:rsidRPr="00A63AA4">
        <w:rPr>
          <w:rFonts w:ascii="Bahnschrift" w:eastAsia="Times New Roman" w:hAnsi="Bahnschrift"/>
          <w:sz w:val="20"/>
          <w:szCs w:val="20"/>
        </w:rPr>
        <w:t xml:space="preserve">, and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employee performance management</w:t>
      </w:r>
      <w:r>
        <w:rPr>
          <w:rFonts w:ascii="Bahnschrift" w:eastAsia="Times New Roman" w:hAnsi="Bahnschrift"/>
          <w:sz w:val="20"/>
          <w:szCs w:val="20"/>
        </w:rPr>
        <w:t xml:space="preserve"> an designed the HR systems</w:t>
      </w:r>
    </w:p>
    <w:p w14:paraId="1B79624B" w14:textId="77777777" w:rsidR="007C2276" w:rsidRPr="00A63AA4" w:rsidRDefault="007C2276" w:rsidP="007C2276">
      <w:pPr>
        <w:pStyle w:val="ListParagraph"/>
        <w:numPr>
          <w:ilvl w:val="0"/>
          <w:numId w:val="31"/>
        </w:numPr>
        <w:rPr>
          <w:rFonts w:ascii="Bahnschrift" w:eastAsia="Times New Roman" w:hAnsi="Bahnschrift"/>
          <w:sz w:val="20"/>
          <w:szCs w:val="20"/>
        </w:rPr>
      </w:pPr>
      <w:r w:rsidRPr="00A63AA4">
        <w:rPr>
          <w:rFonts w:ascii="Bahnschrift" w:eastAsia="Times New Roman" w:hAnsi="Bahnschrift"/>
          <w:b/>
          <w:bCs/>
          <w:sz w:val="20"/>
          <w:szCs w:val="20"/>
        </w:rPr>
        <w:t>Technology Integration:</w:t>
      </w:r>
      <w:r w:rsidRPr="00A63AA4">
        <w:rPr>
          <w:rFonts w:ascii="Bahnschrift" w:eastAsia="Times New Roman" w:hAnsi="Bahnschrift"/>
          <w:sz w:val="20"/>
          <w:szCs w:val="20"/>
        </w:rPr>
        <w:t xml:space="preserve"> Collaborate with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IT teams</w:t>
      </w:r>
      <w:r w:rsidRPr="00A63AA4">
        <w:rPr>
          <w:rFonts w:ascii="Bahnschrift" w:eastAsia="Times New Roman" w:hAnsi="Bahnschrift"/>
          <w:sz w:val="20"/>
          <w:szCs w:val="20"/>
        </w:rPr>
        <w:t xml:space="preserve"> to introduce or enhance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HRIS (Human Resource Information Systems)</w:t>
      </w:r>
      <w:r w:rsidRPr="00A63AA4">
        <w:rPr>
          <w:rFonts w:ascii="Bahnschrift" w:eastAsia="Times New Roman" w:hAnsi="Bahnschrift"/>
          <w:sz w:val="20"/>
          <w:szCs w:val="20"/>
        </w:rPr>
        <w:t xml:space="preserve"> to support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process automation</w:t>
      </w:r>
      <w:r w:rsidRPr="00A63AA4">
        <w:rPr>
          <w:rFonts w:ascii="Bahnschrift" w:eastAsia="Times New Roman" w:hAnsi="Bahnschrift"/>
          <w:sz w:val="20"/>
          <w:szCs w:val="20"/>
        </w:rPr>
        <w:t xml:space="preserve"> and improve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data accuracy</w:t>
      </w:r>
      <w:r w:rsidRPr="00A63AA4">
        <w:rPr>
          <w:rFonts w:ascii="Bahnschrift" w:eastAsia="Times New Roman" w:hAnsi="Bahnschrift"/>
          <w:sz w:val="20"/>
          <w:szCs w:val="20"/>
        </w:rPr>
        <w:t>.</w:t>
      </w:r>
    </w:p>
    <w:p w14:paraId="1ABCA493" w14:textId="77777777" w:rsidR="007C2276" w:rsidRPr="00A63AA4" w:rsidRDefault="007C2276" w:rsidP="007C2276">
      <w:pPr>
        <w:pStyle w:val="ListParagraph"/>
        <w:numPr>
          <w:ilvl w:val="0"/>
          <w:numId w:val="31"/>
        </w:numPr>
        <w:rPr>
          <w:rFonts w:ascii="Bahnschrift" w:eastAsia="Times New Roman" w:hAnsi="Bahnschrift"/>
          <w:sz w:val="20"/>
          <w:szCs w:val="20"/>
        </w:rPr>
      </w:pPr>
      <w:r w:rsidRPr="00A63AA4">
        <w:rPr>
          <w:rFonts w:ascii="Bahnschrift" w:eastAsia="Times New Roman" w:hAnsi="Bahnschrift"/>
          <w:b/>
          <w:bCs/>
          <w:sz w:val="20"/>
          <w:szCs w:val="20"/>
        </w:rPr>
        <w:t>Stakeholder Engagement:</w:t>
      </w:r>
      <w:r w:rsidRPr="00A63AA4">
        <w:rPr>
          <w:rFonts w:ascii="Bahnschrift" w:eastAsia="Times New Roman" w:hAnsi="Bahnschrift"/>
          <w:sz w:val="20"/>
          <w:szCs w:val="20"/>
        </w:rPr>
        <w:t xml:space="preserve"> Partner with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HR leaders</w:t>
      </w:r>
      <w:r w:rsidRPr="00A63AA4">
        <w:rPr>
          <w:rFonts w:ascii="Bahnschrift" w:eastAsia="Times New Roman" w:hAnsi="Bahnschrift"/>
          <w:sz w:val="20"/>
          <w:szCs w:val="20"/>
        </w:rPr>
        <w:t xml:space="preserve">,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employees</w:t>
      </w:r>
      <w:r w:rsidRPr="00A63AA4">
        <w:rPr>
          <w:rFonts w:ascii="Bahnschrift" w:eastAsia="Times New Roman" w:hAnsi="Bahnschrift"/>
          <w:sz w:val="20"/>
          <w:szCs w:val="20"/>
        </w:rPr>
        <w:t xml:space="preserve">, and other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stakeholders</w:t>
      </w:r>
      <w:r w:rsidRPr="00A63AA4">
        <w:rPr>
          <w:rFonts w:ascii="Bahnschrift" w:eastAsia="Times New Roman" w:hAnsi="Bahnschrift"/>
          <w:sz w:val="20"/>
          <w:szCs w:val="20"/>
        </w:rPr>
        <w:t xml:space="preserve"> to gather requirements and ensure alignment with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business objectives</w:t>
      </w:r>
      <w:r w:rsidRPr="00A63AA4">
        <w:rPr>
          <w:rFonts w:ascii="Bahnschrift" w:eastAsia="Times New Roman" w:hAnsi="Bahnschrift"/>
          <w:sz w:val="20"/>
          <w:szCs w:val="20"/>
        </w:rPr>
        <w:t>.</w:t>
      </w:r>
    </w:p>
    <w:p w14:paraId="52026043" w14:textId="77777777" w:rsidR="007C2276" w:rsidRPr="00A63AA4" w:rsidRDefault="007C2276" w:rsidP="007C2276">
      <w:pPr>
        <w:pStyle w:val="ListParagraph"/>
        <w:numPr>
          <w:ilvl w:val="0"/>
          <w:numId w:val="31"/>
        </w:numPr>
        <w:rPr>
          <w:rFonts w:ascii="Bahnschrift" w:eastAsia="Times New Roman" w:hAnsi="Bahnschrift"/>
          <w:sz w:val="20"/>
          <w:szCs w:val="20"/>
        </w:rPr>
      </w:pPr>
      <w:r w:rsidRPr="00A63AA4">
        <w:rPr>
          <w:rFonts w:ascii="Bahnschrift" w:eastAsia="Times New Roman" w:hAnsi="Bahnschrift"/>
          <w:b/>
          <w:bCs/>
          <w:sz w:val="20"/>
          <w:szCs w:val="20"/>
        </w:rPr>
        <w:t>Change Management:</w:t>
      </w:r>
      <w:r w:rsidRPr="00A63AA4">
        <w:rPr>
          <w:rFonts w:ascii="Bahnschrift" w:eastAsia="Times New Roman" w:hAnsi="Bahnschrift"/>
          <w:sz w:val="20"/>
          <w:szCs w:val="20"/>
        </w:rPr>
        <w:t xml:space="preserve"> Develop and execute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change management strategies</w:t>
      </w:r>
      <w:r w:rsidRPr="00A63AA4">
        <w:rPr>
          <w:rFonts w:ascii="Bahnschrift" w:eastAsia="Times New Roman" w:hAnsi="Bahnschrift"/>
          <w:sz w:val="20"/>
          <w:szCs w:val="20"/>
        </w:rPr>
        <w:t xml:space="preserve"> to support the adoption of new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HR processes</w:t>
      </w:r>
      <w:r w:rsidRPr="00A63AA4">
        <w:rPr>
          <w:rFonts w:ascii="Bahnschrift" w:eastAsia="Times New Roman" w:hAnsi="Bahnschrift"/>
          <w:sz w:val="20"/>
          <w:szCs w:val="20"/>
        </w:rPr>
        <w:t xml:space="preserve">,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systems</w:t>
      </w:r>
      <w:r w:rsidRPr="00A63AA4">
        <w:rPr>
          <w:rFonts w:ascii="Bahnschrift" w:eastAsia="Times New Roman" w:hAnsi="Bahnschrift"/>
          <w:sz w:val="20"/>
          <w:szCs w:val="20"/>
        </w:rPr>
        <w:t xml:space="preserve">, or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tools</w:t>
      </w:r>
      <w:r w:rsidRPr="00A63AA4">
        <w:rPr>
          <w:rFonts w:ascii="Bahnschrift" w:eastAsia="Times New Roman" w:hAnsi="Bahnschrift"/>
          <w:sz w:val="20"/>
          <w:szCs w:val="20"/>
        </w:rPr>
        <w:t>.</w:t>
      </w:r>
    </w:p>
    <w:p w14:paraId="4033C168" w14:textId="77777777" w:rsidR="007C2276" w:rsidRPr="00A63AA4" w:rsidRDefault="007C2276" w:rsidP="007C2276">
      <w:pPr>
        <w:pStyle w:val="ListParagraph"/>
        <w:numPr>
          <w:ilvl w:val="0"/>
          <w:numId w:val="31"/>
        </w:numPr>
        <w:rPr>
          <w:rFonts w:ascii="Bahnschrift" w:eastAsia="Times New Roman" w:hAnsi="Bahnschrift"/>
          <w:sz w:val="20"/>
          <w:szCs w:val="20"/>
        </w:rPr>
      </w:pPr>
      <w:r w:rsidRPr="00A63AA4">
        <w:rPr>
          <w:rFonts w:ascii="Bahnschrift" w:eastAsia="Times New Roman" w:hAnsi="Bahnschrift"/>
          <w:b/>
          <w:bCs/>
          <w:sz w:val="20"/>
          <w:szCs w:val="20"/>
        </w:rPr>
        <w:t>Compliance and Best Practices:</w:t>
      </w:r>
      <w:r w:rsidRPr="00A63AA4">
        <w:rPr>
          <w:rFonts w:ascii="Bahnschrift" w:eastAsia="Times New Roman" w:hAnsi="Bahnschrift"/>
          <w:sz w:val="20"/>
          <w:szCs w:val="20"/>
        </w:rPr>
        <w:t xml:space="preserve"> Ensure redesigned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processes</w:t>
      </w:r>
      <w:r w:rsidRPr="00A63AA4">
        <w:rPr>
          <w:rFonts w:ascii="Bahnschrift" w:eastAsia="Times New Roman" w:hAnsi="Bahnschrift"/>
          <w:sz w:val="20"/>
          <w:szCs w:val="20"/>
        </w:rPr>
        <w:t xml:space="preserve"> comply with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legal</w:t>
      </w:r>
      <w:r w:rsidRPr="00A63AA4">
        <w:rPr>
          <w:rFonts w:ascii="Bahnschrift" w:eastAsia="Times New Roman" w:hAnsi="Bahnschrift"/>
          <w:sz w:val="20"/>
          <w:szCs w:val="20"/>
        </w:rPr>
        <w:t xml:space="preserve"> and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regulatory requirements</w:t>
      </w:r>
      <w:r w:rsidRPr="00A63AA4">
        <w:rPr>
          <w:rFonts w:ascii="Bahnschrift" w:eastAsia="Times New Roman" w:hAnsi="Bahnschrift"/>
          <w:sz w:val="20"/>
          <w:szCs w:val="20"/>
        </w:rPr>
        <w:t xml:space="preserve"> while incorporating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industry best practices</w:t>
      </w:r>
      <w:r w:rsidRPr="00A63AA4">
        <w:rPr>
          <w:rFonts w:ascii="Bahnschrift" w:eastAsia="Times New Roman" w:hAnsi="Bahnschrift"/>
          <w:sz w:val="20"/>
          <w:szCs w:val="20"/>
        </w:rPr>
        <w:t>.</w:t>
      </w:r>
    </w:p>
    <w:p w14:paraId="1C8F8F2C" w14:textId="77777777" w:rsidR="007C2276" w:rsidRPr="00A63AA4" w:rsidRDefault="007C2276" w:rsidP="007C2276">
      <w:pPr>
        <w:pStyle w:val="ListParagraph"/>
        <w:numPr>
          <w:ilvl w:val="0"/>
          <w:numId w:val="31"/>
        </w:numPr>
        <w:rPr>
          <w:rFonts w:ascii="Bahnschrift" w:eastAsia="Times New Roman" w:hAnsi="Bahnschrift"/>
          <w:sz w:val="20"/>
          <w:szCs w:val="20"/>
        </w:rPr>
      </w:pPr>
      <w:r w:rsidRPr="00A63AA4">
        <w:rPr>
          <w:rFonts w:ascii="Bahnschrift" w:eastAsia="Times New Roman" w:hAnsi="Bahnschrift"/>
          <w:b/>
          <w:bCs/>
          <w:sz w:val="20"/>
          <w:szCs w:val="20"/>
        </w:rPr>
        <w:t>Training and Development:</w:t>
      </w:r>
      <w:r w:rsidRPr="00A63AA4">
        <w:rPr>
          <w:rFonts w:ascii="Bahnschrift" w:eastAsia="Times New Roman" w:hAnsi="Bahnschrift"/>
          <w:sz w:val="20"/>
          <w:szCs w:val="20"/>
        </w:rPr>
        <w:t xml:space="preserve"> Train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HR teams</w:t>
      </w:r>
      <w:r w:rsidRPr="00A63AA4">
        <w:rPr>
          <w:rFonts w:ascii="Bahnschrift" w:eastAsia="Times New Roman" w:hAnsi="Bahnschrift"/>
          <w:sz w:val="20"/>
          <w:szCs w:val="20"/>
        </w:rPr>
        <w:t xml:space="preserve"> on updated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processes</w:t>
      </w:r>
      <w:r w:rsidRPr="00A63AA4">
        <w:rPr>
          <w:rFonts w:ascii="Bahnschrift" w:eastAsia="Times New Roman" w:hAnsi="Bahnschrift"/>
          <w:sz w:val="20"/>
          <w:szCs w:val="20"/>
        </w:rPr>
        <w:t xml:space="preserve">,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tools</w:t>
      </w:r>
      <w:r w:rsidRPr="00A63AA4">
        <w:rPr>
          <w:rFonts w:ascii="Bahnschrift" w:eastAsia="Times New Roman" w:hAnsi="Bahnschrift"/>
          <w:sz w:val="20"/>
          <w:szCs w:val="20"/>
        </w:rPr>
        <w:t xml:space="preserve">, and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methodologies</w:t>
      </w:r>
      <w:r w:rsidRPr="00A63AA4">
        <w:rPr>
          <w:rFonts w:ascii="Bahnschrift" w:eastAsia="Times New Roman" w:hAnsi="Bahnschrift"/>
          <w:sz w:val="20"/>
          <w:szCs w:val="20"/>
        </w:rPr>
        <w:t xml:space="preserve"> to ensure smooth implementation and sustained improvements.</w:t>
      </w:r>
    </w:p>
    <w:p w14:paraId="0203B955" w14:textId="140D7AD8" w:rsidR="0069216F" w:rsidRPr="0069216F" w:rsidRDefault="0069216F" w:rsidP="00DF7259">
      <w:pPr>
        <w:pStyle w:val="ListParagraph"/>
        <w:numPr>
          <w:ilvl w:val="0"/>
          <w:numId w:val="31"/>
        </w:numPr>
        <w:jc w:val="both"/>
        <w:rPr>
          <w:rFonts w:ascii="Bahnschrift" w:eastAsia="Times New Roman" w:hAnsi="Bahnschrift"/>
          <w:sz w:val="20"/>
          <w:szCs w:val="20"/>
        </w:rPr>
      </w:pPr>
      <w:r w:rsidRPr="0069216F">
        <w:rPr>
          <w:rFonts w:ascii="Bahnschrift" w:eastAsia="Times New Roman" w:hAnsi="Bahnschrift"/>
          <w:sz w:val="20"/>
          <w:szCs w:val="20"/>
        </w:rPr>
        <w:t xml:space="preserve">Enhanced </w:t>
      </w:r>
      <w:r w:rsidRPr="0069216F">
        <w:rPr>
          <w:rFonts w:ascii="Bahnschrift" w:eastAsia="Times New Roman" w:hAnsi="Bahnschrift"/>
          <w:b/>
          <w:bCs/>
          <w:sz w:val="20"/>
          <w:szCs w:val="20"/>
        </w:rPr>
        <w:t>team accountability</w:t>
      </w:r>
      <w:r w:rsidRPr="0069216F">
        <w:rPr>
          <w:rFonts w:ascii="Bahnschrift" w:eastAsia="Times New Roman" w:hAnsi="Bahnschrift"/>
          <w:sz w:val="20"/>
          <w:szCs w:val="20"/>
        </w:rPr>
        <w:t xml:space="preserve"> and </w:t>
      </w:r>
      <w:r w:rsidRPr="0069216F">
        <w:rPr>
          <w:rFonts w:ascii="Bahnschrift" w:eastAsia="Times New Roman" w:hAnsi="Bahnschrift"/>
          <w:b/>
          <w:bCs/>
          <w:sz w:val="20"/>
          <w:szCs w:val="20"/>
        </w:rPr>
        <w:t>visibility</w:t>
      </w:r>
      <w:r w:rsidRPr="0069216F">
        <w:rPr>
          <w:rFonts w:ascii="Bahnschrift" w:eastAsia="Times New Roman" w:hAnsi="Bahnschrift"/>
          <w:sz w:val="20"/>
          <w:szCs w:val="20"/>
        </w:rPr>
        <w:t xml:space="preserve">, leveraging </w:t>
      </w:r>
      <w:r w:rsidRPr="0069216F">
        <w:rPr>
          <w:rFonts w:ascii="Bahnschrift" w:eastAsia="Times New Roman" w:hAnsi="Bahnschrift"/>
          <w:b/>
          <w:bCs/>
          <w:sz w:val="20"/>
          <w:szCs w:val="20"/>
        </w:rPr>
        <w:t>Confluence</w:t>
      </w:r>
      <w:r w:rsidRPr="0069216F">
        <w:rPr>
          <w:rFonts w:ascii="Bahnschrift" w:eastAsia="Times New Roman" w:hAnsi="Bahnschrift"/>
          <w:sz w:val="20"/>
          <w:szCs w:val="20"/>
        </w:rPr>
        <w:t xml:space="preserve"> and </w:t>
      </w:r>
      <w:r w:rsidRPr="0069216F">
        <w:rPr>
          <w:rFonts w:ascii="Bahnschrift" w:eastAsia="Times New Roman" w:hAnsi="Bahnschrift"/>
          <w:b/>
          <w:bCs/>
          <w:sz w:val="20"/>
          <w:szCs w:val="20"/>
        </w:rPr>
        <w:t>JIRA</w:t>
      </w:r>
      <w:r w:rsidRPr="0069216F">
        <w:rPr>
          <w:rFonts w:ascii="Bahnschrift" w:eastAsia="Times New Roman" w:hAnsi="Bahnschrift"/>
          <w:sz w:val="20"/>
          <w:szCs w:val="20"/>
        </w:rPr>
        <w:t xml:space="preserve"> to provide real-time insights into </w:t>
      </w:r>
      <w:r w:rsidRPr="0069216F">
        <w:rPr>
          <w:rFonts w:ascii="Bahnschrift" w:eastAsia="Times New Roman" w:hAnsi="Bahnschrift"/>
          <w:b/>
          <w:bCs/>
          <w:sz w:val="20"/>
          <w:szCs w:val="20"/>
        </w:rPr>
        <w:t>ServiceNow</w:t>
      </w:r>
      <w:r w:rsidRPr="0069216F">
        <w:rPr>
          <w:rFonts w:ascii="Bahnschrift" w:eastAsia="Times New Roman" w:hAnsi="Bahnschrift"/>
          <w:sz w:val="20"/>
          <w:szCs w:val="20"/>
        </w:rPr>
        <w:t xml:space="preserve"> </w:t>
      </w:r>
      <w:r w:rsidR="007D554E">
        <w:rPr>
          <w:rFonts w:ascii="Bahnschrift" w:eastAsia="Times New Roman" w:hAnsi="Bahnschrift"/>
          <w:sz w:val="20"/>
          <w:szCs w:val="20"/>
        </w:rPr>
        <w:t>product</w:t>
      </w:r>
      <w:r w:rsidRPr="0069216F">
        <w:rPr>
          <w:rFonts w:ascii="Bahnschrift" w:eastAsia="Times New Roman" w:hAnsi="Bahnschrift"/>
          <w:sz w:val="20"/>
          <w:szCs w:val="20"/>
        </w:rPr>
        <w:t xml:space="preserve"> status, track progress transparently, and improve team collaboration.</w:t>
      </w:r>
    </w:p>
    <w:p w14:paraId="63E992D8" w14:textId="22CF1B09" w:rsidR="0069216F" w:rsidRPr="0069216F" w:rsidRDefault="0069216F" w:rsidP="00DF7259">
      <w:pPr>
        <w:pStyle w:val="ListParagraph"/>
        <w:numPr>
          <w:ilvl w:val="0"/>
          <w:numId w:val="31"/>
        </w:numPr>
        <w:jc w:val="both"/>
        <w:rPr>
          <w:rFonts w:ascii="Bahnschrift" w:eastAsia="Times New Roman" w:hAnsi="Bahnschrift"/>
          <w:sz w:val="20"/>
          <w:szCs w:val="20"/>
        </w:rPr>
      </w:pPr>
      <w:r w:rsidRPr="0069216F">
        <w:rPr>
          <w:rFonts w:ascii="Bahnschrift" w:eastAsia="Times New Roman" w:hAnsi="Bahnschrift"/>
          <w:b/>
          <w:bCs/>
          <w:sz w:val="20"/>
          <w:szCs w:val="20"/>
        </w:rPr>
        <w:t>Empowered self-managing cross-functional teams</w:t>
      </w:r>
      <w:r w:rsidRPr="0069216F">
        <w:rPr>
          <w:rFonts w:ascii="Bahnschrift" w:eastAsia="Times New Roman" w:hAnsi="Bahnschrift"/>
          <w:sz w:val="20"/>
          <w:szCs w:val="20"/>
        </w:rPr>
        <w:t xml:space="preserve"> during </w:t>
      </w:r>
      <w:r w:rsidRPr="0069216F">
        <w:rPr>
          <w:rFonts w:ascii="Bahnschrift" w:eastAsia="Times New Roman" w:hAnsi="Bahnschrift"/>
          <w:b/>
          <w:bCs/>
          <w:sz w:val="20"/>
          <w:szCs w:val="20"/>
        </w:rPr>
        <w:t>ServiceNow deployments</w:t>
      </w:r>
      <w:r w:rsidRPr="0069216F">
        <w:rPr>
          <w:rFonts w:ascii="Bahnschrift" w:eastAsia="Times New Roman" w:hAnsi="Bahnschrift"/>
          <w:sz w:val="20"/>
          <w:szCs w:val="20"/>
        </w:rPr>
        <w:t>, removing impediments and fostering autonomy to optimize performance and deliver results faster and with higher quality.</w:t>
      </w:r>
    </w:p>
    <w:p w14:paraId="12B365AE" w14:textId="363A9211" w:rsidR="0069216F" w:rsidRPr="0069216F" w:rsidRDefault="0069216F" w:rsidP="00DF7259">
      <w:pPr>
        <w:pStyle w:val="ListParagraph"/>
        <w:numPr>
          <w:ilvl w:val="0"/>
          <w:numId w:val="31"/>
        </w:numPr>
        <w:jc w:val="both"/>
        <w:rPr>
          <w:rFonts w:ascii="Bahnschrift" w:eastAsia="Times New Roman" w:hAnsi="Bahnschrift"/>
          <w:sz w:val="20"/>
          <w:szCs w:val="20"/>
        </w:rPr>
      </w:pPr>
      <w:r w:rsidRPr="0069216F">
        <w:rPr>
          <w:rFonts w:ascii="Bahnschrift" w:eastAsia="Times New Roman" w:hAnsi="Bahnschrift"/>
          <w:b/>
          <w:bCs/>
          <w:sz w:val="20"/>
          <w:szCs w:val="20"/>
        </w:rPr>
        <w:t>Collaborated with DevOps teams</w:t>
      </w:r>
      <w:r w:rsidRPr="0069216F">
        <w:rPr>
          <w:rFonts w:ascii="Bahnschrift" w:eastAsia="Times New Roman" w:hAnsi="Bahnschrift"/>
          <w:sz w:val="20"/>
          <w:szCs w:val="20"/>
        </w:rPr>
        <w:t xml:space="preserve"> to streamline </w:t>
      </w:r>
      <w:r w:rsidRPr="0069216F">
        <w:rPr>
          <w:rFonts w:ascii="Bahnschrift" w:eastAsia="Times New Roman" w:hAnsi="Bahnschrift"/>
          <w:b/>
          <w:bCs/>
          <w:sz w:val="20"/>
          <w:szCs w:val="20"/>
        </w:rPr>
        <w:t>ServiceNow integration</w:t>
      </w:r>
      <w:r w:rsidRPr="0069216F">
        <w:rPr>
          <w:rFonts w:ascii="Bahnschrift" w:eastAsia="Times New Roman" w:hAnsi="Bahnschrift"/>
          <w:sz w:val="20"/>
          <w:szCs w:val="20"/>
        </w:rPr>
        <w:t xml:space="preserve"> and deployment processes, ensuring seamless execution of </w:t>
      </w:r>
      <w:r w:rsidRPr="0069216F">
        <w:rPr>
          <w:rFonts w:ascii="Bahnschrift" w:eastAsia="Times New Roman" w:hAnsi="Bahnschrift"/>
          <w:b/>
          <w:bCs/>
          <w:sz w:val="20"/>
          <w:szCs w:val="20"/>
        </w:rPr>
        <w:t>program increment planning</w:t>
      </w:r>
      <w:r w:rsidRPr="0069216F">
        <w:rPr>
          <w:rFonts w:ascii="Bahnschrift" w:eastAsia="Times New Roman" w:hAnsi="Bahnschrift"/>
          <w:sz w:val="20"/>
          <w:szCs w:val="20"/>
        </w:rPr>
        <w:t xml:space="preserve"> and on-time delivery.</w:t>
      </w:r>
    </w:p>
    <w:p w14:paraId="07507C56" w14:textId="7B59E287" w:rsidR="0069216F" w:rsidRPr="0069216F" w:rsidRDefault="0069216F" w:rsidP="00DF7259">
      <w:pPr>
        <w:pStyle w:val="ListParagraph"/>
        <w:numPr>
          <w:ilvl w:val="0"/>
          <w:numId w:val="31"/>
        </w:numPr>
        <w:jc w:val="both"/>
        <w:rPr>
          <w:rFonts w:ascii="Bahnschrift" w:eastAsia="Times New Roman" w:hAnsi="Bahnschrift"/>
          <w:sz w:val="20"/>
          <w:szCs w:val="20"/>
        </w:rPr>
      </w:pPr>
      <w:r w:rsidRPr="0069216F">
        <w:rPr>
          <w:rFonts w:ascii="Bahnschrift" w:eastAsia="Times New Roman" w:hAnsi="Bahnschrift"/>
          <w:sz w:val="20"/>
          <w:szCs w:val="20"/>
        </w:rPr>
        <w:t xml:space="preserve">Conducted </w:t>
      </w:r>
      <w:r w:rsidRPr="0069216F">
        <w:rPr>
          <w:rFonts w:ascii="Bahnschrift" w:eastAsia="Times New Roman" w:hAnsi="Bahnschrift"/>
          <w:b/>
          <w:bCs/>
          <w:sz w:val="20"/>
          <w:szCs w:val="20"/>
        </w:rPr>
        <w:t>User Acceptance Testing (UAT)</w:t>
      </w:r>
      <w:r w:rsidRPr="0069216F">
        <w:rPr>
          <w:rFonts w:ascii="Bahnschrift" w:eastAsia="Times New Roman" w:hAnsi="Bahnschrift"/>
          <w:sz w:val="20"/>
          <w:szCs w:val="20"/>
        </w:rPr>
        <w:t xml:space="preserve"> in collaboration with </w:t>
      </w:r>
      <w:r w:rsidRPr="0069216F">
        <w:rPr>
          <w:rFonts w:ascii="Bahnschrift" w:eastAsia="Times New Roman" w:hAnsi="Bahnschrift"/>
          <w:b/>
          <w:bCs/>
          <w:sz w:val="20"/>
          <w:szCs w:val="20"/>
        </w:rPr>
        <w:t>QA teams</w:t>
      </w:r>
      <w:r w:rsidRPr="0069216F">
        <w:rPr>
          <w:rFonts w:ascii="Bahnschrift" w:eastAsia="Times New Roman" w:hAnsi="Bahnschrift"/>
          <w:sz w:val="20"/>
          <w:szCs w:val="20"/>
        </w:rPr>
        <w:t xml:space="preserve"> to ensure the release of high-quality </w:t>
      </w:r>
      <w:r w:rsidRPr="0069216F">
        <w:rPr>
          <w:rFonts w:ascii="Bahnschrift" w:eastAsia="Times New Roman" w:hAnsi="Bahnschrift"/>
          <w:b/>
          <w:bCs/>
          <w:sz w:val="20"/>
          <w:szCs w:val="20"/>
        </w:rPr>
        <w:t>ServiceNow</w:t>
      </w:r>
      <w:r w:rsidRPr="0069216F">
        <w:rPr>
          <w:rFonts w:ascii="Bahnschrift" w:eastAsia="Times New Roman" w:hAnsi="Bahnschrift"/>
          <w:sz w:val="20"/>
          <w:szCs w:val="20"/>
        </w:rPr>
        <w:t xml:space="preserve"> solutions that met and exceeded customer expectations.</w:t>
      </w:r>
    </w:p>
    <w:p w14:paraId="35BEA498" w14:textId="7936222D" w:rsidR="0069216F" w:rsidRPr="0069216F" w:rsidRDefault="0069216F" w:rsidP="00DF7259">
      <w:pPr>
        <w:pStyle w:val="ListParagraph"/>
        <w:numPr>
          <w:ilvl w:val="0"/>
          <w:numId w:val="31"/>
        </w:numPr>
        <w:jc w:val="both"/>
        <w:rPr>
          <w:rFonts w:ascii="Bahnschrift" w:eastAsia="Times New Roman" w:hAnsi="Bahnschrift"/>
          <w:sz w:val="20"/>
          <w:szCs w:val="20"/>
        </w:rPr>
      </w:pPr>
      <w:r w:rsidRPr="0069216F">
        <w:rPr>
          <w:rFonts w:ascii="Bahnschrift" w:eastAsia="Times New Roman" w:hAnsi="Bahnschrift"/>
          <w:sz w:val="20"/>
          <w:szCs w:val="20"/>
        </w:rPr>
        <w:t xml:space="preserve">Proactively engaged with </w:t>
      </w:r>
      <w:r w:rsidRPr="0069216F">
        <w:rPr>
          <w:rFonts w:ascii="Bahnschrift" w:eastAsia="Times New Roman" w:hAnsi="Bahnschrift"/>
          <w:b/>
          <w:bCs/>
          <w:sz w:val="20"/>
          <w:szCs w:val="20"/>
        </w:rPr>
        <w:t>stakeholders</w:t>
      </w:r>
      <w:r w:rsidRPr="0069216F">
        <w:rPr>
          <w:rFonts w:ascii="Bahnschrift" w:eastAsia="Times New Roman" w:hAnsi="Bahnschrift"/>
          <w:sz w:val="20"/>
          <w:szCs w:val="20"/>
        </w:rPr>
        <w:t xml:space="preserve"> throughout </w:t>
      </w:r>
      <w:r w:rsidRPr="0069216F">
        <w:rPr>
          <w:rFonts w:ascii="Bahnschrift" w:eastAsia="Times New Roman" w:hAnsi="Bahnschrift"/>
          <w:b/>
          <w:bCs/>
          <w:sz w:val="20"/>
          <w:szCs w:val="20"/>
        </w:rPr>
        <w:t>ServiceNow projects</w:t>
      </w:r>
      <w:r w:rsidRPr="0069216F">
        <w:rPr>
          <w:rFonts w:ascii="Bahnschrift" w:eastAsia="Times New Roman" w:hAnsi="Bahnschrift"/>
          <w:sz w:val="20"/>
          <w:szCs w:val="20"/>
        </w:rPr>
        <w:t xml:space="preserve"> to clarify goals, manage expectations, and maintain clear and consistent communication throughout the development lifecycle.</w:t>
      </w:r>
    </w:p>
    <w:p w14:paraId="6DBD1B48" w14:textId="251A12AE" w:rsidR="0069216F" w:rsidRPr="0069216F" w:rsidRDefault="0069216F" w:rsidP="00DF7259">
      <w:pPr>
        <w:pStyle w:val="ListParagraph"/>
        <w:numPr>
          <w:ilvl w:val="0"/>
          <w:numId w:val="31"/>
        </w:numPr>
        <w:jc w:val="both"/>
        <w:rPr>
          <w:rFonts w:ascii="Bahnschrift" w:eastAsia="Times New Roman" w:hAnsi="Bahnschrift"/>
          <w:sz w:val="20"/>
          <w:szCs w:val="20"/>
        </w:rPr>
      </w:pPr>
      <w:r w:rsidRPr="0069216F">
        <w:rPr>
          <w:rFonts w:ascii="Bahnschrift" w:eastAsia="Times New Roman" w:hAnsi="Bahnschrift"/>
          <w:sz w:val="20"/>
          <w:szCs w:val="20"/>
        </w:rPr>
        <w:t xml:space="preserve">Successfully </w:t>
      </w:r>
      <w:r w:rsidRPr="0069216F">
        <w:rPr>
          <w:rFonts w:ascii="Bahnschrift" w:eastAsia="Times New Roman" w:hAnsi="Bahnschrift"/>
          <w:b/>
          <w:bCs/>
          <w:sz w:val="20"/>
          <w:szCs w:val="20"/>
        </w:rPr>
        <w:t>led and coordinated multiple teams</w:t>
      </w:r>
      <w:r w:rsidRPr="0069216F">
        <w:rPr>
          <w:rFonts w:ascii="Bahnschrift" w:eastAsia="Times New Roman" w:hAnsi="Bahnschrift"/>
          <w:sz w:val="20"/>
          <w:szCs w:val="20"/>
        </w:rPr>
        <w:t xml:space="preserve">, ensuring the on-time, high-quality delivery of two critical </w:t>
      </w:r>
      <w:r w:rsidRPr="0069216F">
        <w:rPr>
          <w:rFonts w:ascii="Bahnschrift" w:eastAsia="Times New Roman" w:hAnsi="Bahnschrift"/>
          <w:b/>
          <w:bCs/>
          <w:sz w:val="20"/>
          <w:szCs w:val="20"/>
        </w:rPr>
        <w:t>ServiceNow products</w:t>
      </w:r>
      <w:r w:rsidRPr="0069216F">
        <w:rPr>
          <w:rFonts w:ascii="Bahnschrift" w:eastAsia="Times New Roman" w:hAnsi="Bahnschrift"/>
          <w:sz w:val="20"/>
          <w:szCs w:val="20"/>
        </w:rPr>
        <w:t xml:space="preserve"> while maintaining adherence to timelines and quality standards.</w:t>
      </w:r>
    </w:p>
    <w:p w14:paraId="0ACC7E9D" w14:textId="7D038FEE" w:rsidR="0069216F" w:rsidRPr="0069216F" w:rsidRDefault="0069216F" w:rsidP="00DF7259">
      <w:pPr>
        <w:pStyle w:val="ListParagraph"/>
        <w:numPr>
          <w:ilvl w:val="0"/>
          <w:numId w:val="31"/>
        </w:numPr>
        <w:jc w:val="both"/>
        <w:rPr>
          <w:rFonts w:ascii="Bahnschrift" w:eastAsia="Times New Roman" w:hAnsi="Bahnschrift"/>
          <w:sz w:val="20"/>
          <w:szCs w:val="20"/>
        </w:rPr>
      </w:pPr>
      <w:r w:rsidRPr="0069216F">
        <w:rPr>
          <w:rFonts w:ascii="Bahnschrift" w:eastAsia="Times New Roman" w:hAnsi="Bahnschrift"/>
          <w:b/>
          <w:bCs/>
          <w:sz w:val="20"/>
          <w:szCs w:val="20"/>
        </w:rPr>
        <w:t>Utilized Lean Six Sigma principles</w:t>
      </w:r>
      <w:r w:rsidRPr="0069216F">
        <w:rPr>
          <w:rFonts w:ascii="Bahnschrift" w:eastAsia="Times New Roman" w:hAnsi="Bahnschrift"/>
          <w:sz w:val="20"/>
          <w:szCs w:val="20"/>
        </w:rPr>
        <w:t xml:space="preserve"> within </w:t>
      </w:r>
      <w:r w:rsidRPr="0069216F">
        <w:rPr>
          <w:rFonts w:ascii="Bahnschrift" w:eastAsia="Times New Roman" w:hAnsi="Bahnschrift"/>
          <w:b/>
          <w:bCs/>
          <w:sz w:val="20"/>
          <w:szCs w:val="20"/>
        </w:rPr>
        <w:t>ServiceNow projects</w:t>
      </w:r>
      <w:r w:rsidRPr="0069216F">
        <w:rPr>
          <w:rFonts w:ascii="Bahnschrift" w:eastAsia="Times New Roman" w:hAnsi="Bahnschrift"/>
          <w:sz w:val="20"/>
          <w:szCs w:val="20"/>
        </w:rPr>
        <w:t xml:space="preserve"> to drive continuous process improvement, reducing cycle times and eliminating inefficiencies across key workflows.</w:t>
      </w:r>
    </w:p>
    <w:p w14:paraId="2481F3BD" w14:textId="77777777" w:rsidR="0069216F" w:rsidRPr="0069216F" w:rsidRDefault="0069216F" w:rsidP="00DF7259">
      <w:pPr>
        <w:pStyle w:val="ListParagraph"/>
        <w:numPr>
          <w:ilvl w:val="0"/>
          <w:numId w:val="31"/>
        </w:numPr>
        <w:tabs>
          <w:tab w:val="left" w:pos="720"/>
        </w:tabs>
        <w:ind w:right="100"/>
        <w:jc w:val="both"/>
        <w:rPr>
          <w:rFonts w:ascii="Bahnschrift" w:eastAsia="Times New Roman" w:hAnsi="Bahnschrift"/>
          <w:sz w:val="24"/>
          <w:szCs w:val="24"/>
        </w:rPr>
      </w:pPr>
      <w:r w:rsidRPr="0069216F">
        <w:rPr>
          <w:rFonts w:ascii="Bahnschrift" w:eastAsia="Times New Roman" w:hAnsi="Bahnschrift"/>
          <w:sz w:val="20"/>
          <w:szCs w:val="20"/>
        </w:rPr>
        <w:t xml:space="preserve">Conducted comprehensive analysis of </w:t>
      </w:r>
      <w:r w:rsidRPr="0069216F">
        <w:rPr>
          <w:rFonts w:ascii="Bahnschrift" w:eastAsia="Times New Roman" w:hAnsi="Bahnschrift"/>
          <w:b/>
          <w:bCs/>
          <w:sz w:val="20"/>
          <w:szCs w:val="20"/>
        </w:rPr>
        <w:t>healthcare coding practices</w:t>
      </w:r>
      <w:r w:rsidRPr="0069216F">
        <w:rPr>
          <w:rFonts w:ascii="Bahnschrift" w:eastAsia="Times New Roman" w:hAnsi="Bahnschrift"/>
          <w:sz w:val="20"/>
          <w:szCs w:val="20"/>
        </w:rPr>
        <w:t xml:space="preserve">, identifying and eliminating manual processes to boost productivity and operational efficiency during </w:t>
      </w:r>
      <w:r w:rsidRPr="0069216F">
        <w:rPr>
          <w:rFonts w:ascii="Bahnschrift" w:eastAsia="Times New Roman" w:hAnsi="Bahnschrift"/>
          <w:b/>
          <w:bCs/>
          <w:sz w:val="20"/>
          <w:szCs w:val="20"/>
        </w:rPr>
        <w:t>ServiceNow solutions</w:t>
      </w:r>
      <w:r w:rsidRPr="0069216F">
        <w:rPr>
          <w:rFonts w:ascii="Bahnschrift" w:eastAsia="Times New Roman" w:hAnsi="Bahnschrift"/>
          <w:sz w:val="20"/>
          <w:szCs w:val="20"/>
        </w:rPr>
        <w:t>.</w:t>
      </w:r>
    </w:p>
    <w:p w14:paraId="108EA7DF" w14:textId="77777777" w:rsidR="0069216F" w:rsidRPr="0069216F" w:rsidRDefault="008D01D6" w:rsidP="00DF7259">
      <w:pPr>
        <w:pStyle w:val="ListParagraph"/>
        <w:numPr>
          <w:ilvl w:val="0"/>
          <w:numId w:val="31"/>
        </w:numPr>
        <w:tabs>
          <w:tab w:val="left" w:pos="720"/>
        </w:tabs>
        <w:ind w:right="100"/>
        <w:jc w:val="both"/>
        <w:rPr>
          <w:rFonts w:ascii="Bahnschrift" w:eastAsia="Times New Roman" w:hAnsi="Bahnschrift"/>
          <w:sz w:val="24"/>
          <w:szCs w:val="24"/>
        </w:rPr>
      </w:pPr>
      <w:r w:rsidRPr="0069216F">
        <w:rPr>
          <w:rStyle w:val="Strong"/>
          <w:rFonts w:ascii="Bahnschrift" w:hAnsi="Bahnschrift"/>
          <w:sz w:val="20"/>
          <w:szCs w:val="20"/>
        </w:rPr>
        <w:t>Led Service</w:t>
      </w:r>
      <w:r w:rsidR="0069216F" w:rsidRPr="0069216F">
        <w:rPr>
          <w:rStyle w:val="Strong"/>
          <w:rFonts w:ascii="Bahnschrift" w:hAnsi="Bahnschrift"/>
          <w:sz w:val="20"/>
          <w:szCs w:val="20"/>
        </w:rPr>
        <w:t xml:space="preserve"> </w:t>
      </w:r>
      <w:r w:rsidRPr="0069216F">
        <w:rPr>
          <w:rStyle w:val="Strong"/>
          <w:rFonts w:ascii="Bahnschrift" w:hAnsi="Bahnschrift"/>
          <w:sz w:val="20"/>
          <w:szCs w:val="20"/>
        </w:rPr>
        <w:t>Now (SNOW) projects</w:t>
      </w:r>
      <w:r w:rsidRPr="0069216F">
        <w:rPr>
          <w:rFonts w:ascii="Bahnschrift" w:hAnsi="Bahnschrift"/>
          <w:sz w:val="20"/>
          <w:szCs w:val="20"/>
        </w:rPr>
        <w:t xml:space="preserve">, managing full-cycle implementation of ITSM modules such as </w:t>
      </w:r>
      <w:r w:rsidRPr="0069216F">
        <w:rPr>
          <w:rStyle w:val="Strong"/>
          <w:rFonts w:ascii="Bahnschrift" w:hAnsi="Bahnschrift"/>
          <w:sz w:val="20"/>
          <w:szCs w:val="20"/>
        </w:rPr>
        <w:t>CMDB</w:t>
      </w:r>
      <w:r w:rsidRPr="0069216F">
        <w:rPr>
          <w:rFonts w:ascii="Bahnschrift" w:hAnsi="Bahnschrift"/>
          <w:sz w:val="20"/>
          <w:szCs w:val="20"/>
        </w:rPr>
        <w:t xml:space="preserve">, </w:t>
      </w:r>
      <w:r w:rsidRPr="0069216F">
        <w:rPr>
          <w:rStyle w:val="Strong"/>
          <w:rFonts w:ascii="Bahnschrift" w:hAnsi="Bahnschrift"/>
          <w:sz w:val="20"/>
          <w:szCs w:val="20"/>
        </w:rPr>
        <w:t>Asset Management</w:t>
      </w:r>
      <w:r w:rsidRPr="0069216F">
        <w:rPr>
          <w:rFonts w:ascii="Bahnschrift" w:hAnsi="Bahnschrift"/>
          <w:sz w:val="20"/>
          <w:szCs w:val="20"/>
        </w:rPr>
        <w:t xml:space="preserve">, and </w:t>
      </w:r>
      <w:r w:rsidRPr="0069216F">
        <w:rPr>
          <w:rStyle w:val="Strong"/>
          <w:rFonts w:ascii="Bahnschrift" w:hAnsi="Bahnschrift"/>
          <w:sz w:val="20"/>
          <w:szCs w:val="20"/>
        </w:rPr>
        <w:t>Service Catalog</w:t>
      </w:r>
      <w:r w:rsidR="0069216F">
        <w:rPr>
          <w:rFonts w:ascii="Bahnschrift" w:hAnsi="Bahnschrift"/>
          <w:sz w:val="20"/>
          <w:szCs w:val="20"/>
        </w:rPr>
        <w:t>.</w:t>
      </w:r>
    </w:p>
    <w:p w14:paraId="27B86775" w14:textId="77777777" w:rsidR="0069216F" w:rsidRPr="0069216F" w:rsidRDefault="008D01D6" w:rsidP="00DF7259">
      <w:pPr>
        <w:pStyle w:val="ListParagraph"/>
        <w:numPr>
          <w:ilvl w:val="0"/>
          <w:numId w:val="31"/>
        </w:numPr>
        <w:tabs>
          <w:tab w:val="left" w:pos="720"/>
        </w:tabs>
        <w:ind w:right="100"/>
        <w:jc w:val="both"/>
        <w:rPr>
          <w:rStyle w:val="Strong"/>
          <w:rFonts w:ascii="Bahnschrift" w:eastAsia="Times New Roman" w:hAnsi="Bahnschrift"/>
          <w:b w:val="0"/>
          <w:bCs w:val="0"/>
          <w:sz w:val="24"/>
          <w:szCs w:val="24"/>
        </w:rPr>
      </w:pPr>
      <w:r w:rsidRPr="0069216F">
        <w:rPr>
          <w:rFonts w:ascii="Bahnschrift" w:hAnsi="Bahnschrift"/>
          <w:sz w:val="20"/>
          <w:szCs w:val="20"/>
        </w:rPr>
        <w:t xml:space="preserve">Customized </w:t>
      </w:r>
      <w:r w:rsidRPr="0069216F">
        <w:rPr>
          <w:rStyle w:val="Strong"/>
          <w:rFonts w:ascii="Bahnschrift" w:hAnsi="Bahnschrift"/>
          <w:sz w:val="20"/>
          <w:szCs w:val="20"/>
        </w:rPr>
        <w:t>form design</w:t>
      </w:r>
      <w:r w:rsidRPr="0069216F">
        <w:rPr>
          <w:rFonts w:ascii="Bahnschrift" w:hAnsi="Bahnschrift"/>
          <w:sz w:val="20"/>
          <w:szCs w:val="20"/>
        </w:rPr>
        <w:t xml:space="preserve"> and </w:t>
      </w:r>
      <w:r w:rsidRPr="0069216F">
        <w:rPr>
          <w:rStyle w:val="Strong"/>
          <w:rFonts w:ascii="Bahnschrift" w:hAnsi="Bahnschrift"/>
          <w:sz w:val="20"/>
          <w:szCs w:val="20"/>
        </w:rPr>
        <w:t>layout</w:t>
      </w:r>
      <w:r w:rsidRPr="0069216F">
        <w:rPr>
          <w:rFonts w:ascii="Bahnschrift" w:hAnsi="Bahnschrift"/>
          <w:sz w:val="20"/>
          <w:szCs w:val="20"/>
        </w:rPr>
        <w:t xml:space="preserve"> for </w:t>
      </w:r>
      <w:r w:rsidRPr="0069216F">
        <w:rPr>
          <w:rStyle w:val="Strong"/>
          <w:rFonts w:ascii="Bahnschrift" w:hAnsi="Bahnschrift"/>
          <w:sz w:val="20"/>
          <w:szCs w:val="20"/>
        </w:rPr>
        <w:t>Incident</w:t>
      </w:r>
      <w:r w:rsidRPr="0069216F">
        <w:rPr>
          <w:rFonts w:ascii="Bahnschrift" w:hAnsi="Bahnschrift"/>
          <w:sz w:val="20"/>
          <w:szCs w:val="20"/>
        </w:rPr>
        <w:t xml:space="preserve">, </w:t>
      </w:r>
      <w:r w:rsidRPr="0069216F">
        <w:rPr>
          <w:rStyle w:val="Strong"/>
          <w:rFonts w:ascii="Bahnschrift" w:hAnsi="Bahnschrift"/>
          <w:sz w:val="20"/>
          <w:szCs w:val="20"/>
        </w:rPr>
        <w:t>Problem</w:t>
      </w:r>
      <w:r w:rsidRPr="0069216F">
        <w:rPr>
          <w:rFonts w:ascii="Bahnschrift" w:hAnsi="Bahnschrift"/>
          <w:sz w:val="20"/>
          <w:szCs w:val="20"/>
        </w:rPr>
        <w:t xml:space="preserve">, and </w:t>
      </w:r>
      <w:r w:rsidRPr="0069216F">
        <w:rPr>
          <w:rStyle w:val="Strong"/>
          <w:rFonts w:ascii="Bahnschrift" w:hAnsi="Bahnschrift"/>
          <w:sz w:val="20"/>
          <w:szCs w:val="20"/>
        </w:rPr>
        <w:t>Change Management</w:t>
      </w:r>
      <w:r w:rsidRPr="0069216F">
        <w:rPr>
          <w:rFonts w:ascii="Bahnschrift" w:hAnsi="Bahnschrift"/>
          <w:sz w:val="20"/>
          <w:szCs w:val="20"/>
        </w:rPr>
        <w:t xml:space="preserve"> processes within the </w:t>
      </w:r>
      <w:r w:rsidRPr="0069216F">
        <w:rPr>
          <w:rStyle w:val="Strong"/>
          <w:rFonts w:ascii="Bahnschrift" w:hAnsi="Bahnschrift"/>
          <w:sz w:val="20"/>
          <w:szCs w:val="20"/>
        </w:rPr>
        <w:t>ITIL framework</w:t>
      </w:r>
      <w:r w:rsidRPr="0069216F">
        <w:rPr>
          <w:rFonts w:ascii="Bahnschrift" w:hAnsi="Bahnschrift"/>
          <w:sz w:val="20"/>
          <w:szCs w:val="20"/>
        </w:rPr>
        <w:t xml:space="preserve">. Configured front-end forms using </w:t>
      </w:r>
      <w:r w:rsidRPr="0069216F">
        <w:rPr>
          <w:rStyle w:val="Strong"/>
          <w:rFonts w:ascii="Bahnschrift" w:hAnsi="Bahnschrift"/>
          <w:sz w:val="20"/>
          <w:szCs w:val="20"/>
        </w:rPr>
        <w:t>Client Scripts</w:t>
      </w:r>
      <w:r w:rsidRPr="0069216F">
        <w:rPr>
          <w:rFonts w:ascii="Bahnschrift" w:hAnsi="Bahnschrift"/>
          <w:sz w:val="20"/>
          <w:szCs w:val="20"/>
        </w:rPr>
        <w:t xml:space="preserve">, </w:t>
      </w:r>
      <w:r w:rsidRPr="0069216F">
        <w:rPr>
          <w:rStyle w:val="Strong"/>
          <w:rFonts w:ascii="Bahnschrift" w:hAnsi="Bahnschrift"/>
          <w:sz w:val="20"/>
          <w:szCs w:val="20"/>
        </w:rPr>
        <w:t>UI Policies</w:t>
      </w:r>
      <w:r w:rsidRPr="0069216F">
        <w:rPr>
          <w:rFonts w:ascii="Bahnschrift" w:hAnsi="Bahnschrift"/>
          <w:sz w:val="20"/>
          <w:szCs w:val="20"/>
        </w:rPr>
        <w:t xml:space="preserve">, and custom </w:t>
      </w:r>
      <w:r w:rsidR="0069216F">
        <w:rPr>
          <w:rStyle w:val="Strong"/>
          <w:rFonts w:ascii="Bahnschrift" w:hAnsi="Bahnschrift"/>
          <w:sz w:val="20"/>
          <w:szCs w:val="20"/>
        </w:rPr>
        <w:t>UI Page.</w:t>
      </w:r>
    </w:p>
    <w:p w14:paraId="4C193CA0" w14:textId="77777777" w:rsidR="0069216F" w:rsidRPr="0069216F" w:rsidRDefault="008D01D6" w:rsidP="00DF7259">
      <w:pPr>
        <w:pStyle w:val="ListParagraph"/>
        <w:numPr>
          <w:ilvl w:val="0"/>
          <w:numId w:val="31"/>
        </w:numPr>
        <w:tabs>
          <w:tab w:val="left" w:pos="720"/>
        </w:tabs>
        <w:ind w:right="100"/>
        <w:jc w:val="both"/>
        <w:rPr>
          <w:rFonts w:ascii="Bahnschrift" w:eastAsia="Times New Roman" w:hAnsi="Bahnschrift"/>
          <w:sz w:val="24"/>
          <w:szCs w:val="24"/>
        </w:rPr>
      </w:pPr>
      <w:r w:rsidRPr="0069216F">
        <w:rPr>
          <w:rFonts w:ascii="Bahnschrift" w:hAnsi="Bahnschrift"/>
          <w:sz w:val="20"/>
          <w:szCs w:val="20"/>
        </w:rPr>
        <w:t xml:space="preserve">Developed and maintained custom </w:t>
      </w:r>
      <w:r w:rsidRPr="0069216F">
        <w:rPr>
          <w:rStyle w:val="Strong"/>
          <w:rFonts w:ascii="Bahnschrift" w:hAnsi="Bahnschrift"/>
          <w:sz w:val="20"/>
          <w:szCs w:val="20"/>
        </w:rPr>
        <w:t>Service Requests</w:t>
      </w:r>
      <w:r w:rsidRPr="0069216F">
        <w:rPr>
          <w:rFonts w:ascii="Bahnschrift" w:hAnsi="Bahnschrift"/>
          <w:sz w:val="20"/>
          <w:szCs w:val="20"/>
        </w:rPr>
        <w:t xml:space="preserve"> using </w:t>
      </w:r>
      <w:r w:rsidRPr="0069216F">
        <w:rPr>
          <w:rStyle w:val="Strong"/>
          <w:rFonts w:ascii="Bahnschrift" w:hAnsi="Bahnschrift"/>
          <w:sz w:val="20"/>
          <w:szCs w:val="20"/>
        </w:rPr>
        <w:t>Advanced Interface forms</w:t>
      </w:r>
      <w:r w:rsidRPr="0069216F">
        <w:rPr>
          <w:rFonts w:ascii="Bahnschrift" w:hAnsi="Bahnschrift"/>
          <w:sz w:val="20"/>
          <w:szCs w:val="20"/>
        </w:rPr>
        <w:t xml:space="preserve"> within the </w:t>
      </w:r>
      <w:r w:rsidRPr="0069216F">
        <w:rPr>
          <w:rStyle w:val="Strong"/>
          <w:rFonts w:ascii="Bahnschrift" w:hAnsi="Bahnschrift"/>
          <w:sz w:val="20"/>
          <w:szCs w:val="20"/>
        </w:rPr>
        <w:t>Service Request Management</w:t>
      </w:r>
      <w:r w:rsidRPr="0069216F">
        <w:rPr>
          <w:rFonts w:ascii="Bahnschrift" w:hAnsi="Bahnschrift"/>
          <w:sz w:val="20"/>
          <w:szCs w:val="20"/>
        </w:rPr>
        <w:t xml:space="preserve"> application, performing core configuration tasks such as </w:t>
      </w:r>
      <w:r w:rsidRPr="0069216F">
        <w:rPr>
          <w:rStyle w:val="Strong"/>
          <w:rFonts w:ascii="Bahnschrift" w:hAnsi="Bahnschrift"/>
          <w:sz w:val="20"/>
          <w:szCs w:val="20"/>
        </w:rPr>
        <w:t>system policies</w:t>
      </w:r>
      <w:r w:rsidRPr="0069216F">
        <w:rPr>
          <w:rFonts w:ascii="Bahnschrift" w:hAnsi="Bahnschrift"/>
          <w:sz w:val="20"/>
          <w:szCs w:val="20"/>
        </w:rPr>
        <w:t xml:space="preserve">, </w:t>
      </w:r>
      <w:r w:rsidRPr="0069216F">
        <w:rPr>
          <w:rStyle w:val="Strong"/>
          <w:rFonts w:ascii="Bahnschrift" w:hAnsi="Bahnschrift"/>
          <w:sz w:val="20"/>
          <w:szCs w:val="20"/>
        </w:rPr>
        <w:t>business rules</w:t>
      </w:r>
      <w:r w:rsidRPr="0069216F">
        <w:rPr>
          <w:rFonts w:ascii="Bahnschrift" w:hAnsi="Bahnschrift"/>
          <w:sz w:val="20"/>
          <w:szCs w:val="20"/>
        </w:rPr>
        <w:t xml:space="preserve">, and </w:t>
      </w:r>
      <w:r w:rsidRPr="0069216F">
        <w:rPr>
          <w:rStyle w:val="Strong"/>
          <w:rFonts w:ascii="Bahnschrift" w:hAnsi="Bahnschrift"/>
          <w:sz w:val="20"/>
          <w:szCs w:val="20"/>
        </w:rPr>
        <w:t>client scripts</w:t>
      </w:r>
      <w:r w:rsidR="0069216F">
        <w:rPr>
          <w:rFonts w:ascii="Bahnschrift" w:hAnsi="Bahnschrift"/>
          <w:sz w:val="20"/>
          <w:szCs w:val="20"/>
        </w:rPr>
        <w:t>.</w:t>
      </w:r>
    </w:p>
    <w:p w14:paraId="30A69CF7" w14:textId="77777777" w:rsidR="0069216F" w:rsidRPr="0069216F" w:rsidRDefault="008D01D6" w:rsidP="00DF7259">
      <w:pPr>
        <w:pStyle w:val="ListParagraph"/>
        <w:numPr>
          <w:ilvl w:val="0"/>
          <w:numId w:val="31"/>
        </w:numPr>
        <w:tabs>
          <w:tab w:val="left" w:pos="720"/>
        </w:tabs>
        <w:ind w:right="100"/>
        <w:jc w:val="both"/>
        <w:rPr>
          <w:rFonts w:ascii="Bahnschrift" w:eastAsia="Times New Roman" w:hAnsi="Bahnschrift"/>
          <w:sz w:val="24"/>
          <w:szCs w:val="24"/>
        </w:rPr>
      </w:pPr>
      <w:r w:rsidRPr="0069216F">
        <w:rPr>
          <w:rFonts w:ascii="Bahnschrift" w:hAnsi="Bahnschrift"/>
          <w:sz w:val="20"/>
          <w:szCs w:val="20"/>
        </w:rPr>
        <w:t xml:space="preserve">Worked extensively with </w:t>
      </w:r>
      <w:r w:rsidRPr="0069216F">
        <w:rPr>
          <w:rStyle w:val="Strong"/>
          <w:rFonts w:ascii="Bahnschrift" w:hAnsi="Bahnschrift"/>
          <w:sz w:val="20"/>
          <w:szCs w:val="20"/>
        </w:rPr>
        <w:t>User Interface (UI) policies</w:t>
      </w:r>
      <w:r w:rsidRPr="0069216F">
        <w:rPr>
          <w:rFonts w:ascii="Bahnschrift" w:hAnsi="Bahnschrift"/>
          <w:sz w:val="20"/>
          <w:szCs w:val="20"/>
        </w:rPr>
        <w:t xml:space="preserve">, </w:t>
      </w:r>
      <w:r w:rsidRPr="0069216F">
        <w:rPr>
          <w:rStyle w:val="Strong"/>
          <w:rFonts w:ascii="Bahnschrift" w:hAnsi="Bahnschrift"/>
          <w:sz w:val="20"/>
          <w:szCs w:val="20"/>
        </w:rPr>
        <w:t>Data Policies</w:t>
      </w:r>
      <w:r w:rsidRPr="0069216F">
        <w:rPr>
          <w:rFonts w:ascii="Bahnschrift" w:hAnsi="Bahnschrift"/>
          <w:sz w:val="20"/>
          <w:szCs w:val="20"/>
        </w:rPr>
        <w:t xml:space="preserve">, </w:t>
      </w:r>
      <w:r w:rsidRPr="0069216F">
        <w:rPr>
          <w:rStyle w:val="Strong"/>
          <w:rFonts w:ascii="Bahnschrift" w:hAnsi="Bahnschrift"/>
          <w:sz w:val="20"/>
          <w:szCs w:val="20"/>
        </w:rPr>
        <w:t>UI Actions</w:t>
      </w:r>
      <w:r w:rsidRPr="0069216F">
        <w:rPr>
          <w:rFonts w:ascii="Bahnschrift" w:hAnsi="Bahnschrift"/>
          <w:sz w:val="20"/>
          <w:szCs w:val="20"/>
        </w:rPr>
        <w:t xml:space="preserve">, and </w:t>
      </w:r>
      <w:r w:rsidRPr="0069216F">
        <w:rPr>
          <w:rStyle w:val="Strong"/>
          <w:rFonts w:ascii="Bahnschrift" w:hAnsi="Bahnschrift"/>
          <w:sz w:val="20"/>
          <w:szCs w:val="20"/>
        </w:rPr>
        <w:t>Business Rules</w:t>
      </w:r>
      <w:r w:rsidRPr="0069216F">
        <w:rPr>
          <w:rFonts w:ascii="Bahnschrift" w:hAnsi="Bahnschrift"/>
          <w:sz w:val="20"/>
          <w:szCs w:val="20"/>
        </w:rPr>
        <w:t xml:space="preserve"> to ensure efficient, user-friendly workflows.</w:t>
      </w:r>
    </w:p>
    <w:p w14:paraId="79F5AF95" w14:textId="77777777" w:rsidR="0069216F" w:rsidRPr="0069216F" w:rsidRDefault="008D01D6" w:rsidP="00DF7259">
      <w:pPr>
        <w:pStyle w:val="ListParagraph"/>
        <w:numPr>
          <w:ilvl w:val="0"/>
          <w:numId w:val="31"/>
        </w:numPr>
        <w:tabs>
          <w:tab w:val="left" w:pos="720"/>
        </w:tabs>
        <w:ind w:right="100"/>
        <w:jc w:val="both"/>
        <w:rPr>
          <w:rFonts w:ascii="Bahnschrift" w:eastAsia="Times New Roman" w:hAnsi="Bahnschrift"/>
          <w:sz w:val="24"/>
          <w:szCs w:val="24"/>
        </w:rPr>
      </w:pPr>
      <w:r w:rsidRPr="0069216F">
        <w:rPr>
          <w:rFonts w:ascii="Bahnschrift" w:hAnsi="Bahnschrift"/>
          <w:sz w:val="20"/>
          <w:szCs w:val="20"/>
        </w:rPr>
        <w:t xml:space="preserve">Managed </w:t>
      </w:r>
      <w:r w:rsidRPr="0069216F">
        <w:rPr>
          <w:rStyle w:val="Strong"/>
          <w:rFonts w:ascii="Bahnschrift" w:hAnsi="Bahnschrift"/>
          <w:sz w:val="20"/>
          <w:szCs w:val="20"/>
        </w:rPr>
        <w:t>User Administration</w:t>
      </w:r>
      <w:r w:rsidRPr="0069216F">
        <w:rPr>
          <w:rFonts w:ascii="Bahnschrift" w:hAnsi="Bahnschrift"/>
          <w:sz w:val="20"/>
          <w:szCs w:val="20"/>
        </w:rPr>
        <w:t xml:space="preserve">, </w:t>
      </w:r>
      <w:r w:rsidRPr="0069216F">
        <w:rPr>
          <w:rStyle w:val="Strong"/>
          <w:rFonts w:ascii="Bahnschrift" w:hAnsi="Bahnschrift"/>
          <w:sz w:val="20"/>
          <w:szCs w:val="20"/>
        </w:rPr>
        <w:t>Forms</w:t>
      </w:r>
      <w:r w:rsidRPr="0069216F">
        <w:rPr>
          <w:rFonts w:ascii="Bahnschrift" w:hAnsi="Bahnschrift"/>
          <w:sz w:val="20"/>
          <w:szCs w:val="20"/>
        </w:rPr>
        <w:t xml:space="preserve">, and </w:t>
      </w:r>
      <w:r w:rsidRPr="0069216F">
        <w:rPr>
          <w:rStyle w:val="Strong"/>
          <w:rFonts w:ascii="Bahnschrift" w:hAnsi="Bahnschrift"/>
          <w:sz w:val="20"/>
          <w:szCs w:val="20"/>
        </w:rPr>
        <w:t>Tables</w:t>
      </w:r>
      <w:r w:rsidRPr="0069216F">
        <w:rPr>
          <w:rFonts w:ascii="Bahnschrift" w:hAnsi="Bahnschrift"/>
          <w:sz w:val="20"/>
          <w:szCs w:val="20"/>
        </w:rPr>
        <w:t>, ensuring seamless access control and optimized data management.</w:t>
      </w:r>
    </w:p>
    <w:p w14:paraId="4430D6D7" w14:textId="77777777" w:rsidR="0069216F" w:rsidRDefault="008D01D6" w:rsidP="00DF7259">
      <w:pPr>
        <w:pStyle w:val="ListParagraph"/>
        <w:numPr>
          <w:ilvl w:val="0"/>
          <w:numId w:val="29"/>
        </w:numPr>
        <w:tabs>
          <w:tab w:val="left" w:pos="720"/>
        </w:tabs>
        <w:spacing w:before="100" w:beforeAutospacing="1" w:after="100" w:afterAutospacing="1"/>
        <w:ind w:right="100"/>
        <w:jc w:val="both"/>
        <w:rPr>
          <w:rFonts w:ascii="Bahnschrift" w:hAnsi="Bahnschrift"/>
          <w:sz w:val="20"/>
          <w:szCs w:val="20"/>
        </w:rPr>
      </w:pPr>
      <w:r w:rsidRPr="0069216F">
        <w:rPr>
          <w:rFonts w:ascii="Bahnschrift" w:hAnsi="Bahnschrift"/>
          <w:sz w:val="20"/>
          <w:szCs w:val="20"/>
        </w:rPr>
        <w:t xml:space="preserve">Defined and implemented </w:t>
      </w:r>
      <w:r w:rsidRPr="0069216F">
        <w:rPr>
          <w:rStyle w:val="Strong"/>
          <w:rFonts w:ascii="Bahnschrift" w:hAnsi="Bahnschrift"/>
          <w:sz w:val="20"/>
          <w:szCs w:val="20"/>
        </w:rPr>
        <w:t>SLA Definitions</w:t>
      </w:r>
      <w:r w:rsidRPr="0069216F">
        <w:rPr>
          <w:rFonts w:ascii="Bahnschrift" w:hAnsi="Bahnschrift"/>
          <w:sz w:val="20"/>
          <w:szCs w:val="20"/>
        </w:rPr>
        <w:t xml:space="preserve">, </w:t>
      </w:r>
      <w:r w:rsidRPr="0069216F">
        <w:rPr>
          <w:rStyle w:val="Strong"/>
          <w:rFonts w:ascii="Bahnschrift" w:hAnsi="Bahnschrift"/>
          <w:sz w:val="20"/>
          <w:szCs w:val="20"/>
        </w:rPr>
        <w:t>Data Policies</w:t>
      </w:r>
      <w:r w:rsidRPr="0069216F">
        <w:rPr>
          <w:rFonts w:ascii="Bahnschrift" w:hAnsi="Bahnschrift"/>
          <w:sz w:val="20"/>
          <w:szCs w:val="20"/>
        </w:rPr>
        <w:t xml:space="preserve">, </w:t>
      </w:r>
      <w:r w:rsidRPr="0069216F">
        <w:rPr>
          <w:rStyle w:val="Strong"/>
          <w:rFonts w:ascii="Bahnschrift" w:hAnsi="Bahnschrift"/>
          <w:sz w:val="20"/>
          <w:szCs w:val="20"/>
        </w:rPr>
        <w:t>Access Controls</w:t>
      </w:r>
      <w:r w:rsidRPr="0069216F">
        <w:rPr>
          <w:rFonts w:ascii="Bahnschrift" w:hAnsi="Bahnschrift"/>
          <w:sz w:val="20"/>
          <w:szCs w:val="20"/>
        </w:rPr>
        <w:t xml:space="preserve">, and </w:t>
      </w:r>
      <w:r w:rsidRPr="0069216F">
        <w:rPr>
          <w:rStyle w:val="Strong"/>
          <w:rFonts w:ascii="Bahnschrift" w:hAnsi="Bahnschrift"/>
          <w:sz w:val="20"/>
          <w:szCs w:val="20"/>
        </w:rPr>
        <w:t>Change Requests</w:t>
      </w:r>
      <w:r w:rsidRPr="0069216F">
        <w:rPr>
          <w:rFonts w:ascii="Bahnschrift" w:hAnsi="Bahnschrift"/>
          <w:sz w:val="20"/>
          <w:szCs w:val="20"/>
        </w:rPr>
        <w:t xml:space="preserve"> to align with overall </w:t>
      </w:r>
      <w:r w:rsidRPr="0069216F">
        <w:rPr>
          <w:rStyle w:val="Strong"/>
          <w:rFonts w:ascii="Bahnschrift" w:hAnsi="Bahnschrift"/>
          <w:sz w:val="20"/>
          <w:szCs w:val="20"/>
        </w:rPr>
        <w:t>service management objectives</w:t>
      </w:r>
      <w:r w:rsidRPr="0069216F">
        <w:rPr>
          <w:rFonts w:ascii="Bahnschrift" w:hAnsi="Bahnschrift"/>
          <w:sz w:val="20"/>
          <w:szCs w:val="20"/>
        </w:rPr>
        <w:t>.</w:t>
      </w:r>
    </w:p>
    <w:p w14:paraId="547C2861" w14:textId="20AEDD22" w:rsidR="008D01D6" w:rsidRPr="0069216F" w:rsidRDefault="008D01D6" w:rsidP="00DF7259">
      <w:pPr>
        <w:pStyle w:val="ListParagraph"/>
        <w:numPr>
          <w:ilvl w:val="0"/>
          <w:numId w:val="29"/>
        </w:numPr>
        <w:tabs>
          <w:tab w:val="left" w:pos="720"/>
        </w:tabs>
        <w:spacing w:before="100" w:beforeAutospacing="1" w:after="100" w:afterAutospacing="1"/>
        <w:ind w:right="100"/>
        <w:jc w:val="both"/>
        <w:rPr>
          <w:rFonts w:ascii="Bahnschrift" w:hAnsi="Bahnschrift"/>
          <w:sz w:val="20"/>
          <w:szCs w:val="20"/>
        </w:rPr>
      </w:pPr>
      <w:r w:rsidRPr="0069216F">
        <w:rPr>
          <w:rFonts w:ascii="Bahnschrift" w:hAnsi="Bahnschrift"/>
          <w:sz w:val="20"/>
          <w:szCs w:val="20"/>
        </w:rPr>
        <w:t xml:space="preserve">Developed and optimized </w:t>
      </w:r>
      <w:r w:rsidRPr="0069216F">
        <w:rPr>
          <w:rStyle w:val="Strong"/>
          <w:rFonts w:ascii="Bahnschrift" w:hAnsi="Bahnschrift"/>
          <w:sz w:val="20"/>
          <w:szCs w:val="20"/>
        </w:rPr>
        <w:t xml:space="preserve">Service </w:t>
      </w:r>
      <w:r w:rsidR="0069216F" w:rsidRPr="0069216F">
        <w:rPr>
          <w:rStyle w:val="Strong"/>
          <w:rFonts w:ascii="Bahnschrift" w:hAnsi="Bahnschrift"/>
          <w:sz w:val="20"/>
          <w:szCs w:val="20"/>
        </w:rPr>
        <w:t>Catalogue</w:t>
      </w:r>
      <w:r w:rsidRPr="0069216F">
        <w:rPr>
          <w:rStyle w:val="Strong"/>
          <w:rFonts w:ascii="Bahnschrift" w:hAnsi="Bahnschrift"/>
          <w:sz w:val="20"/>
          <w:szCs w:val="20"/>
        </w:rPr>
        <w:t xml:space="preserve"> items</w:t>
      </w:r>
      <w:r w:rsidRPr="0069216F">
        <w:rPr>
          <w:rFonts w:ascii="Bahnschrift" w:hAnsi="Bahnschrift"/>
          <w:sz w:val="20"/>
          <w:szCs w:val="20"/>
        </w:rPr>
        <w:t xml:space="preserve">, </w:t>
      </w:r>
      <w:r w:rsidRPr="0069216F">
        <w:rPr>
          <w:rStyle w:val="Strong"/>
          <w:rFonts w:ascii="Bahnschrift" w:hAnsi="Bahnschrift"/>
          <w:sz w:val="20"/>
          <w:szCs w:val="20"/>
        </w:rPr>
        <w:t>Workflows</w:t>
      </w:r>
      <w:r w:rsidRPr="0069216F">
        <w:rPr>
          <w:rFonts w:ascii="Bahnschrift" w:hAnsi="Bahnschrift"/>
          <w:sz w:val="20"/>
          <w:szCs w:val="20"/>
        </w:rPr>
        <w:t xml:space="preserve">, and </w:t>
      </w:r>
      <w:r w:rsidRPr="0069216F">
        <w:rPr>
          <w:rStyle w:val="Strong"/>
          <w:rFonts w:ascii="Bahnschrift" w:hAnsi="Bahnschrift"/>
          <w:sz w:val="20"/>
          <w:szCs w:val="20"/>
        </w:rPr>
        <w:t>Notifications</w:t>
      </w:r>
      <w:r w:rsidRPr="0069216F">
        <w:rPr>
          <w:rFonts w:ascii="Bahnschrift" w:hAnsi="Bahnschrift"/>
          <w:sz w:val="20"/>
          <w:szCs w:val="20"/>
        </w:rPr>
        <w:t>, enhancing service delivery and user experience.</w:t>
      </w:r>
    </w:p>
    <w:p w14:paraId="3A25FEDC" w14:textId="77777777" w:rsidR="008D01D6" w:rsidRPr="0069216F" w:rsidRDefault="008D01D6" w:rsidP="00DF7259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Bahnschrift" w:hAnsi="Bahnschrift"/>
          <w:sz w:val="20"/>
          <w:szCs w:val="20"/>
        </w:rPr>
      </w:pPr>
      <w:r w:rsidRPr="0069216F">
        <w:rPr>
          <w:rStyle w:val="Strong"/>
          <w:rFonts w:ascii="Bahnschrift" w:hAnsi="Bahnschrift"/>
          <w:sz w:val="20"/>
          <w:szCs w:val="20"/>
        </w:rPr>
        <w:t>Utilized Update Sets</w:t>
      </w:r>
      <w:r w:rsidRPr="0069216F">
        <w:rPr>
          <w:rFonts w:ascii="Bahnschrift" w:hAnsi="Bahnschrift"/>
          <w:sz w:val="20"/>
          <w:szCs w:val="20"/>
        </w:rPr>
        <w:t xml:space="preserve"> for the smooth promotion of changes across instances, ensuring seamless upgrades and application updates.</w:t>
      </w:r>
    </w:p>
    <w:p w14:paraId="5EAF0DCB" w14:textId="77777777" w:rsidR="008D01D6" w:rsidRPr="0069216F" w:rsidRDefault="008D01D6" w:rsidP="00DF7259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Bahnschrift" w:hAnsi="Bahnschrift"/>
          <w:sz w:val="20"/>
          <w:szCs w:val="20"/>
        </w:rPr>
      </w:pPr>
      <w:r w:rsidRPr="0069216F">
        <w:rPr>
          <w:rFonts w:ascii="Bahnschrift" w:hAnsi="Bahnschrift"/>
          <w:sz w:val="20"/>
          <w:szCs w:val="20"/>
        </w:rPr>
        <w:t xml:space="preserve">Created and optimized </w:t>
      </w:r>
      <w:r w:rsidRPr="0069216F">
        <w:rPr>
          <w:rStyle w:val="Strong"/>
          <w:rFonts w:ascii="Bahnschrift" w:hAnsi="Bahnschrift"/>
          <w:sz w:val="20"/>
          <w:szCs w:val="20"/>
        </w:rPr>
        <w:t>Reports</w:t>
      </w:r>
      <w:r w:rsidRPr="0069216F">
        <w:rPr>
          <w:rFonts w:ascii="Bahnschrift" w:hAnsi="Bahnschrift"/>
          <w:sz w:val="20"/>
          <w:szCs w:val="20"/>
        </w:rPr>
        <w:t xml:space="preserve">, </w:t>
      </w:r>
      <w:r w:rsidRPr="0069216F">
        <w:rPr>
          <w:rStyle w:val="Strong"/>
          <w:rFonts w:ascii="Bahnschrift" w:hAnsi="Bahnschrift"/>
          <w:sz w:val="20"/>
          <w:szCs w:val="20"/>
        </w:rPr>
        <w:t>Client Scripts</w:t>
      </w:r>
      <w:r w:rsidRPr="0069216F">
        <w:rPr>
          <w:rFonts w:ascii="Bahnschrift" w:hAnsi="Bahnschrift"/>
          <w:sz w:val="20"/>
          <w:szCs w:val="20"/>
        </w:rPr>
        <w:t xml:space="preserve">, </w:t>
      </w:r>
      <w:r w:rsidRPr="0069216F">
        <w:rPr>
          <w:rStyle w:val="Strong"/>
          <w:rFonts w:ascii="Bahnschrift" w:hAnsi="Bahnschrift"/>
          <w:sz w:val="20"/>
          <w:szCs w:val="20"/>
        </w:rPr>
        <w:t>Server Scripts</w:t>
      </w:r>
      <w:r w:rsidRPr="0069216F">
        <w:rPr>
          <w:rFonts w:ascii="Bahnschrift" w:hAnsi="Bahnschrift"/>
          <w:sz w:val="20"/>
          <w:szCs w:val="20"/>
        </w:rPr>
        <w:t xml:space="preserve">, </w:t>
      </w:r>
      <w:r w:rsidRPr="0069216F">
        <w:rPr>
          <w:rStyle w:val="Strong"/>
          <w:rFonts w:ascii="Bahnschrift" w:hAnsi="Bahnschrift"/>
          <w:sz w:val="20"/>
          <w:szCs w:val="20"/>
        </w:rPr>
        <w:t>Business Rules</w:t>
      </w:r>
      <w:r w:rsidRPr="0069216F">
        <w:rPr>
          <w:rFonts w:ascii="Bahnschrift" w:hAnsi="Bahnschrift"/>
          <w:sz w:val="20"/>
          <w:szCs w:val="20"/>
        </w:rPr>
        <w:t xml:space="preserve">, and </w:t>
      </w:r>
      <w:r w:rsidRPr="0069216F">
        <w:rPr>
          <w:rStyle w:val="Strong"/>
          <w:rFonts w:ascii="Bahnschrift" w:hAnsi="Bahnschrift"/>
          <w:sz w:val="20"/>
          <w:szCs w:val="20"/>
        </w:rPr>
        <w:t>Scheduled Jobs</w:t>
      </w:r>
      <w:r w:rsidRPr="0069216F">
        <w:rPr>
          <w:rFonts w:ascii="Bahnschrift" w:hAnsi="Bahnschrift"/>
          <w:sz w:val="20"/>
          <w:szCs w:val="20"/>
        </w:rPr>
        <w:t xml:space="preserve"> to automate key processes and enhance overall system performance.</w:t>
      </w:r>
    </w:p>
    <w:p w14:paraId="7CB116B5" w14:textId="77777777" w:rsidR="008D01D6" w:rsidRPr="0069216F" w:rsidRDefault="008D01D6" w:rsidP="00DF7259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Bahnschrift" w:hAnsi="Bahnschrift"/>
          <w:sz w:val="20"/>
          <w:szCs w:val="20"/>
        </w:rPr>
      </w:pPr>
      <w:r w:rsidRPr="0069216F">
        <w:rPr>
          <w:rStyle w:val="Strong"/>
          <w:rFonts w:ascii="Bahnschrift" w:hAnsi="Bahnschrift"/>
          <w:sz w:val="20"/>
          <w:szCs w:val="20"/>
        </w:rPr>
        <w:t>Led integrations</w:t>
      </w:r>
      <w:r w:rsidRPr="0069216F">
        <w:rPr>
          <w:rFonts w:ascii="Bahnschrift" w:hAnsi="Bahnschrift"/>
          <w:sz w:val="20"/>
          <w:szCs w:val="20"/>
        </w:rPr>
        <w:t xml:space="preserve"> with external applications using </w:t>
      </w:r>
      <w:r w:rsidRPr="0069216F">
        <w:rPr>
          <w:rStyle w:val="Strong"/>
          <w:rFonts w:ascii="Bahnschrift" w:hAnsi="Bahnschrift"/>
          <w:sz w:val="20"/>
          <w:szCs w:val="20"/>
        </w:rPr>
        <w:t>SOAP</w:t>
      </w:r>
      <w:r w:rsidRPr="0069216F">
        <w:rPr>
          <w:rFonts w:ascii="Bahnschrift" w:hAnsi="Bahnschrift"/>
          <w:sz w:val="20"/>
          <w:szCs w:val="20"/>
        </w:rPr>
        <w:t xml:space="preserve"> and </w:t>
      </w:r>
      <w:r w:rsidRPr="0069216F">
        <w:rPr>
          <w:rStyle w:val="Strong"/>
          <w:rFonts w:ascii="Bahnschrift" w:hAnsi="Bahnschrift"/>
          <w:sz w:val="20"/>
          <w:szCs w:val="20"/>
        </w:rPr>
        <w:t>REST APIs</w:t>
      </w:r>
      <w:r w:rsidRPr="0069216F">
        <w:rPr>
          <w:rFonts w:ascii="Bahnschrift" w:hAnsi="Bahnschrift"/>
          <w:sz w:val="20"/>
          <w:szCs w:val="20"/>
        </w:rPr>
        <w:t xml:space="preserve">, ensuring smooth data synchronization across systems, particularly with </w:t>
      </w:r>
      <w:r w:rsidRPr="0069216F">
        <w:rPr>
          <w:rStyle w:val="Strong"/>
          <w:rFonts w:ascii="Bahnschrift" w:hAnsi="Bahnschrift"/>
          <w:sz w:val="20"/>
          <w:szCs w:val="20"/>
        </w:rPr>
        <w:t>CMDB</w:t>
      </w:r>
      <w:r w:rsidRPr="0069216F">
        <w:rPr>
          <w:rFonts w:ascii="Bahnschrift" w:hAnsi="Bahnschrift"/>
          <w:sz w:val="20"/>
          <w:szCs w:val="20"/>
        </w:rPr>
        <w:t>.</w:t>
      </w:r>
    </w:p>
    <w:p w14:paraId="0807BD00" w14:textId="68246243" w:rsidR="008D01D6" w:rsidRPr="0069216F" w:rsidRDefault="008D01D6" w:rsidP="00DF7259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Bahnschrift" w:hAnsi="Bahnschrift"/>
          <w:sz w:val="20"/>
          <w:szCs w:val="20"/>
        </w:rPr>
      </w:pPr>
      <w:r w:rsidRPr="0069216F">
        <w:rPr>
          <w:rFonts w:ascii="Bahnschrift" w:hAnsi="Bahnschrift"/>
          <w:sz w:val="20"/>
          <w:szCs w:val="20"/>
        </w:rPr>
        <w:t xml:space="preserve">Deployed </w:t>
      </w:r>
      <w:r w:rsidRPr="0069216F">
        <w:rPr>
          <w:rStyle w:val="Strong"/>
          <w:rFonts w:ascii="Bahnschrift" w:hAnsi="Bahnschrift"/>
          <w:sz w:val="20"/>
          <w:szCs w:val="20"/>
        </w:rPr>
        <w:t>Virtual Agents</w:t>
      </w:r>
      <w:r w:rsidRPr="0069216F">
        <w:rPr>
          <w:rFonts w:ascii="Bahnschrift" w:hAnsi="Bahnschrift"/>
          <w:sz w:val="20"/>
          <w:szCs w:val="20"/>
        </w:rPr>
        <w:t xml:space="preserve"> to enhance self-service capabilities, providing users with immediate support and improving overall user satisfaction.</w:t>
      </w:r>
    </w:p>
    <w:p w14:paraId="05308717" w14:textId="6E66EEDC" w:rsidR="007B2566" w:rsidRPr="00141F87" w:rsidRDefault="00B107EF" w:rsidP="001F64D3">
      <w:pPr>
        <w:rPr>
          <w:rFonts w:ascii="Bahnschrift" w:eastAsia="Arial" w:hAnsi="Bahnschrift" w:cs="Arial"/>
          <w:b/>
          <w:sz w:val="20"/>
          <w:szCs w:val="20"/>
        </w:rPr>
      </w:pPr>
      <w:r>
        <w:rPr>
          <w:rFonts w:ascii="Bahnschrift" w:eastAsia="Arial" w:hAnsi="Bahnschrift" w:cs="Arial"/>
          <w:b/>
          <w:sz w:val="20"/>
          <w:szCs w:val="20"/>
        </w:rPr>
        <w:lastRenderedPageBreak/>
        <w:t xml:space="preserve">SENIOR </w:t>
      </w:r>
      <w:r w:rsidR="00602834">
        <w:rPr>
          <w:rFonts w:ascii="Bahnschrift" w:eastAsia="Arial" w:hAnsi="Bahnschrift" w:cs="Arial"/>
          <w:b/>
          <w:sz w:val="20"/>
          <w:szCs w:val="20"/>
        </w:rPr>
        <w:t xml:space="preserve">PROFESSIONAL SERVICE DELIVERY - </w:t>
      </w:r>
      <w:r>
        <w:rPr>
          <w:rFonts w:ascii="Bahnschrift" w:eastAsia="Arial" w:hAnsi="Bahnschrift" w:cs="Arial"/>
          <w:b/>
          <w:sz w:val="20"/>
          <w:szCs w:val="20"/>
        </w:rPr>
        <w:t>SCRUM MASTER</w:t>
      </w:r>
    </w:p>
    <w:p w14:paraId="31BB2837" w14:textId="77777777" w:rsidR="007B2566" w:rsidRPr="00D77E74" w:rsidRDefault="00080F81" w:rsidP="001F64D3">
      <w:pPr>
        <w:rPr>
          <w:rFonts w:ascii="Bahnschrift" w:eastAsia="Arial" w:hAnsi="Bahnschrift" w:cs="Arial"/>
          <w:i/>
          <w:iCs/>
          <w:sz w:val="20"/>
          <w:szCs w:val="20"/>
        </w:rPr>
      </w:pPr>
      <w:r w:rsidRPr="00D77E74">
        <w:rPr>
          <w:rFonts w:ascii="Bahnschrift" w:eastAsia="Arial" w:hAnsi="Bahnschrift" w:cs="Arial"/>
          <w:b/>
          <w:sz w:val="20"/>
          <w:szCs w:val="20"/>
        </w:rPr>
        <w:t>DXC TECHNOLOGY PVT LTD</w:t>
      </w:r>
      <w:r w:rsidR="007B2566" w:rsidRPr="00D77E74">
        <w:rPr>
          <w:rFonts w:ascii="Bahnschrift" w:eastAsia="Arial" w:hAnsi="Bahnschrift" w:cs="Arial"/>
          <w:sz w:val="20"/>
          <w:szCs w:val="20"/>
        </w:rPr>
        <w:br/>
      </w:r>
      <w:r w:rsidR="00DD1D1B" w:rsidRPr="00DD1D1B">
        <w:rPr>
          <w:rFonts w:ascii="Bahnschrift" w:eastAsia="Arial" w:hAnsi="Bahnschrift" w:cs="Arial"/>
          <w:iCs/>
          <w:sz w:val="20"/>
          <w:szCs w:val="20"/>
        </w:rPr>
        <w:t>Apr</w:t>
      </w:r>
      <w:r w:rsidR="007B2566" w:rsidRPr="00DD1D1B">
        <w:rPr>
          <w:rFonts w:ascii="Bahnschrift" w:eastAsia="Arial" w:hAnsi="Bahnschrift" w:cs="Arial"/>
          <w:iCs/>
          <w:sz w:val="20"/>
          <w:szCs w:val="20"/>
        </w:rPr>
        <w:t xml:space="preserve"> 2020 – Feb 2022</w:t>
      </w:r>
    </w:p>
    <w:p w14:paraId="69A11695" w14:textId="77777777" w:rsidR="00467A29" w:rsidRPr="00B62237" w:rsidRDefault="00467A29" w:rsidP="001F64D3">
      <w:pPr>
        <w:jc w:val="both"/>
        <w:rPr>
          <w:rFonts w:ascii="Bahnschrift" w:hAnsi="Bahnschrift"/>
          <w:sz w:val="20"/>
          <w:szCs w:val="20"/>
        </w:rPr>
      </w:pPr>
    </w:p>
    <w:p w14:paraId="19D9963A" w14:textId="50A40D76" w:rsidR="00B62237" w:rsidRPr="00B62237" w:rsidRDefault="00B62237" w:rsidP="00DF7259">
      <w:pPr>
        <w:pStyle w:val="ListParagraph"/>
        <w:numPr>
          <w:ilvl w:val="0"/>
          <w:numId w:val="33"/>
        </w:numPr>
        <w:jc w:val="both"/>
        <w:rPr>
          <w:rFonts w:ascii="Bahnschrift" w:eastAsia="Times New Roman" w:hAnsi="Bahnschrift"/>
          <w:sz w:val="20"/>
          <w:szCs w:val="20"/>
        </w:rPr>
      </w:pPr>
      <w:r w:rsidRPr="00B62237">
        <w:rPr>
          <w:rFonts w:ascii="Bahnschrift" w:eastAsia="Times New Roman" w:hAnsi="Bahnschrift"/>
          <w:sz w:val="20"/>
          <w:szCs w:val="20"/>
        </w:rPr>
        <w:t xml:space="preserve">Acted as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Scrum Master</w:t>
      </w:r>
      <w:r w:rsidRPr="00B62237">
        <w:rPr>
          <w:rFonts w:ascii="Bahnschrift" w:eastAsia="Times New Roman" w:hAnsi="Bahnschrift"/>
          <w:sz w:val="20"/>
          <w:szCs w:val="20"/>
        </w:rPr>
        <w:t xml:space="preserve"> for multiple software development teams, leading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Scrum ceremonies</w:t>
      </w:r>
      <w:r w:rsidRPr="00B62237">
        <w:rPr>
          <w:rFonts w:ascii="Bahnschrift" w:eastAsia="Times New Roman" w:hAnsi="Bahnschrift"/>
          <w:sz w:val="20"/>
          <w:szCs w:val="20"/>
        </w:rPr>
        <w:t xml:space="preserve"> and ensuring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Agile practices</w:t>
      </w:r>
      <w:r w:rsidRPr="00B62237">
        <w:rPr>
          <w:rFonts w:ascii="Bahnschrift" w:eastAsia="Times New Roman" w:hAnsi="Bahnschrift"/>
          <w:sz w:val="20"/>
          <w:szCs w:val="20"/>
        </w:rPr>
        <w:t xml:space="preserve"> were followed in the context of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ServiceNow</w:t>
      </w:r>
      <w:r w:rsidRPr="00B62237">
        <w:rPr>
          <w:rFonts w:ascii="Bahnschrift" w:eastAsia="Times New Roman" w:hAnsi="Bahnschrift"/>
          <w:sz w:val="20"/>
          <w:szCs w:val="20"/>
        </w:rPr>
        <w:t xml:space="preserve"> </w:t>
      </w:r>
      <w:r w:rsidR="00ED2455">
        <w:rPr>
          <w:rFonts w:ascii="Bahnschrift" w:eastAsia="Times New Roman" w:hAnsi="Bahnschrift"/>
          <w:sz w:val="20"/>
          <w:szCs w:val="20"/>
        </w:rPr>
        <w:t>products</w:t>
      </w:r>
      <w:r w:rsidRPr="00B62237">
        <w:rPr>
          <w:rFonts w:ascii="Bahnschrift" w:eastAsia="Times New Roman" w:hAnsi="Bahnschrift"/>
          <w:sz w:val="20"/>
          <w:szCs w:val="20"/>
        </w:rPr>
        <w:t>.</w:t>
      </w:r>
    </w:p>
    <w:p w14:paraId="4B64F1FB" w14:textId="5F9E4C28" w:rsidR="00B62237" w:rsidRPr="00B62237" w:rsidRDefault="00B62237" w:rsidP="00DF7259">
      <w:pPr>
        <w:pStyle w:val="ListParagraph"/>
        <w:numPr>
          <w:ilvl w:val="0"/>
          <w:numId w:val="33"/>
        </w:numPr>
        <w:jc w:val="both"/>
        <w:rPr>
          <w:rFonts w:ascii="Bahnschrift" w:eastAsia="Times New Roman" w:hAnsi="Bahnschrift"/>
          <w:sz w:val="20"/>
          <w:szCs w:val="20"/>
        </w:rPr>
      </w:pPr>
      <w:r w:rsidRPr="00B62237">
        <w:rPr>
          <w:rFonts w:ascii="Bahnschrift" w:eastAsia="Times New Roman" w:hAnsi="Bahnschrift"/>
          <w:sz w:val="20"/>
          <w:szCs w:val="20"/>
        </w:rPr>
        <w:t xml:space="preserve">Collaborated with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stakeholders</w:t>
      </w:r>
      <w:r w:rsidRPr="00B62237">
        <w:rPr>
          <w:rFonts w:ascii="Bahnschrift" w:eastAsia="Times New Roman" w:hAnsi="Bahnschrift"/>
          <w:sz w:val="20"/>
          <w:szCs w:val="20"/>
        </w:rPr>
        <w:t xml:space="preserve"> to align with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scrum goals</w:t>
      </w:r>
      <w:r w:rsidRPr="00B62237">
        <w:rPr>
          <w:rFonts w:ascii="Bahnschrift" w:eastAsia="Times New Roman" w:hAnsi="Bahnschrift"/>
          <w:sz w:val="20"/>
          <w:szCs w:val="20"/>
        </w:rPr>
        <w:t xml:space="preserve"> and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deliverables</w:t>
      </w:r>
      <w:r w:rsidRPr="00B62237">
        <w:rPr>
          <w:rFonts w:ascii="Bahnschrift" w:eastAsia="Times New Roman" w:hAnsi="Bahnschrift"/>
          <w:sz w:val="20"/>
          <w:szCs w:val="20"/>
        </w:rPr>
        <w:t xml:space="preserve">, maintaining a focus on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quality</w:t>
      </w:r>
      <w:r w:rsidRPr="00B62237">
        <w:rPr>
          <w:rFonts w:ascii="Bahnschrift" w:eastAsia="Times New Roman" w:hAnsi="Bahnschrift"/>
          <w:sz w:val="20"/>
          <w:szCs w:val="20"/>
        </w:rPr>
        <w:t xml:space="preserve"> and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timeliness</w:t>
      </w:r>
      <w:r w:rsidRPr="00B62237">
        <w:rPr>
          <w:rFonts w:ascii="Bahnschrift" w:eastAsia="Times New Roman" w:hAnsi="Bahnschrift"/>
          <w:sz w:val="20"/>
          <w:szCs w:val="20"/>
        </w:rPr>
        <w:t xml:space="preserve"> in delivering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ServiceNow</w:t>
      </w:r>
      <w:r w:rsidRPr="00B62237">
        <w:rPr>
          <w:rFonts w:ascii="Bahnschrift" w:eastAsia="Times New Roman" w:hAnsi="Bahnschrift"/>
          <w:sz w:val="20"/>
          <w:szCs w:val="20"/>
        </w:rPr>
        <w:t xml:space="preserve"> solutions.</w:t>
      </w:r>
    </w:p>
    <w:p w14:paraId="7AA40BE3" w14:textId="439E4BEA" w:rsidR="00B62237" w:rsidRPr="00B62237" w:rsidRDefault="00B62237" w:rsidP="00DF7259">
      <w:pPr>
        <w:pStyle w:val="ListParagraph"/>
        <w:numPr>
          <w:ilvl w:val="0"/>
          <w:numId w:val="33"/>
        </w:numPr>
        <w:jc w:val="both"/>
        <w:rPr>
          <w:rFonts w:ascii="Bahnschrift" w:eastAsia="Times New Roman" w:hAnsi="Bahnschrift"/>
          <w:sz w:val="20"/>
          <w:szCs w:val="20"/>
        </w:rPr>
      </w:pPr>
      <w:r w:rsidRPr="00B62237">
        <w:rPr>
          <w:rFonts w:ascii="Bahnschrift" w:eastAsia="Times New Roman" w:hAnsi="Bahnschrift"/>
          <w:sz w:val="20"/>
          <w:szCs w:val="20"/>
        </w:rPr>
        <w:t xml:space="preserve">Managed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JIRA boards</w:t>
      </w:r>
      <w:r w:rsidRPr="00B62237">
        <w:rPr>
          <w:rFonts w:ascii="Bahnschrift" w:eastAsia="Times New Roman" w:hAnsi="Bahnschrift"/>
          <w:sz w:val="20"/>
          <w:szCs w:val="20"/>
        </w:rPr>
        <w:t xml:space="preserve">, created detailed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project plans</w:t>
      </w:r>
      <w:r w:rsidRPr="00B62237">
        <w:rPr>
          <w:rFonts w:ascii="Bahnschrift" w:eastAsia="Times New Roman" w:hAnsi="Bahnschrift"/>
          <w:sz w:val="20"/>
          <w:szCs w:val="20"/>
        </w:rPr>
        <w:t xml:space="preserve">, and tracked progress, adjusting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workflows</w:t>
      </w:r>
      <w:r w:rsidRPr="00B62237">
        <w:rPr>
          <w:rFonts w:ascii="Bahnschrift" w:eastAsia="Times New Roman" w:hAnsi="Bahnschrift"/>
          <w:sz w:val="20"/>
          <w:szCs w:val="20"/>
        </w:rPr>
        <w:t xml:space="preserve"> as necessary.</w:t>
      </w:r>
    </w:p>
    <w:p w14:paraId="0268FE47" w14:textId="369B89BC" w:rsidR="00B62237" w:rsidRPr="00B62237" w:rsidRDefault="00B62237" w:rsidP="00DF7259">
      <w:pPr>
        <w:pStyle w:val="ListParagraph"/>
        <w:numPr>
          <w:ilvl w:val="0"/>
          <w:numId w:val="33"/>
        </w:numPr>
        <w:jc w:val="both"/>
        <w:rPr>
          <w:rFonts w:ascii="Bahnschrift" w:eastAsia="Times New Roman" w:hAnsi="Bahnschrift"/>
          <w:sz w:val="20"/>
          <w:szCs w:val="20"/>
        </w:rPr>
      </w:pPr>
      <w:r w:rsidRPr="00B62237">
        <w:rPr>
          <w:rFonts w:ascii="Bahnschrift" w:eastAsia="Times New Roman" w:hAnsi="Bahnschrift"/>
          <w:sz w:val="20"/>
          <w:szCs w:val="20"/>
        </w:rPr>
        <w:t xml:space="preserve">Facilitated communication among team members, resolving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impediments</w:t>
      </w:r>
      <w:r w:rsidRPr="00B62237">
        <w:rPr>
          <w:rFonts w:ascii="Bahnschrift" w:eastAsia="Times New Roman" w:hAnsi="Bahnschrift"/>
          <w:sz w:val="20"/>
          <w:szCs w:val="20"/>
        </w:rPr>
        <w:t xml:space="preserve"> and fostering a culture of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continuous improvement</w:t>
      </w:r>
      <w:r w:rsidRPr="00B62237">
        <w:rPr>
          <w:rFonts w:ascii="Bahnschrift" w:eastAsia="Times New Roman" w:hAnsi="Bahnschrift"/>
          <w:sz w:val="20"/>
          <w:szCs w:val="20"/>
        </w:rPr>
        <w:t xml:space="preserve">. Managed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sprint reviews</w:t>
      </w:r>
      <w:r w:rsidRPr="00B62237">
        <w:rPr>
          <w:rFonts w:ascii="Bahnschrift" w:eastAsia="Times New Roman" w:hAnsi="Bahnschrift"/>
          <w:sz w:val="20"/>
          <w:szCs w:val="20"/>
        </w:rPr>
        <w:t xml:space="preserve"> and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retrospectives</w:t>
      </w:r>
      <w:r w:rsidRPr="00B62237">
        <w:rPr>
          <w:rFonts w:ascii="Bahnschrift" w:eastAsia="Times New Roman" w:hAnsi="Bahnschrift"/>
          <w:sz w:val="20"/>
          <w:szCs w:val="20"/>
        </w:rPr>
        <w:t xml:space="preserve"> specific to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ServiceNow</w:t>
      </w:r>
      <w:r w:rsidRPr="00B62237">
        <w:rPr>
          <w:rFonts w:ascii="Bahnschrift" w:eastAsia="Times New Roman" w:hAnsi="Bahnschrift"/>
          <w:sz w:val="20"/>
          <w:szCs w:val="20"/>
        </w:rPr>
        <w:t xml:space="preserve"> development, collaborating with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designers</w:t>
      </w:r>
      <w:r w:rsidRPr="00B62237">
        <w:rPr>
          <w:rFonts w:ascii="Bahnschrift" w:eastAsia="Times New Roman" w:hAnsi="Bahnschrift"/>
          <w:sz w:val="20"/>
          <w:szCs w:val="20"/>
        </w:rPr>
        <w:t xml:space="preserve">,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developers</w:t>
      </w:r>
      <w:r w:rsidRPr="00B62237">
        <w:rPr>
          <w:rFonts w:ascii="Bahnschrift" w:eastAsia="Times New Roman" w:hAnsi="Bahnschrift"/>
          <w:sz w:val="20"/>
          <w:szCs w:val="20"/>
        </w:rPr>
        <w:t xml:space="preserve">, and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QA teams</w:t>
      </w:r>
      <w:r w:rsidRPr="00B62237">
        <w:rPr>
          <w:rFonts w:ascii="Bahnschrift" w:eastAsia="Times New Roman" w:hAnsi="Bahnschrift"/>
          <w:sz w:val="20"/>
          <w:szCs w:val="20"/>
        </w:rPr>
        <w:t xml:space="preserve"> to ensure alignment with user needs and business objectives. Applied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Lean Six Sigma principles</w:t>
      </w:r>
      <w:r w:rsidRPr="00B62237">
        <w:rPr>
          <w:rFonts w:ascii="Bahnschrift" w:eastAsia="Times New Roman" w:hAnsi="Bahnschrift"/>
          <w:sz w:val="20"/>
          <w:szCs w:val="20"/>
        </w:rPr>
        <w:t xml:space="preserve"> to streamline processes and reduce cycle times.</w:t>
      </w:r>
    </w:p>
    <w:p w14:paraId="10EF922F" w14:textId="6C81DF10" w:rsidR="00B62237" w:rsidRPr="00B62237" w:rsidRDefault="00B62237" w:rsidP="00DF7259">
      <w:pPr>
        <w:pStyle w:val="ListParagraph"/>
        <w:numPr>
          <w:ilvl w:val="0"/>
          <w:numId w:val="33"/>
        </w:numPr>
        <w:jc w:val="both"/>
        <w:rPr>
          <w:rFonts w:ascii="Bahnschrift" w:eastAsia="Times New Roman" w:hAnsi="Bahnschrift"/>
          <w:sz w:val="20"/>
          <w:szCs w:val="20"/>
        </w:rPr>
      </w:pPr>
      <w:r w:rsidRPr="00B62237">
        <w:rPr>
          <w:rFonts w:ascii="Bahnschrift" w:eastAsia="Times New Roman" w:hAnsi="Bahnschrift"/>
          <w:sz w:val="20"/>
          <w:szCs w:val="20"/>
        </w:rPr>
        <w:t xml:space="preserve">Provided mentorship and guidance to junior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Scrum Masters</w:t>
      </w:r>
      <w:r w:rsidRPr="00B62237">
        <w:rPr>
          <w:rFonts w:ascii="Bahnschrift" w:eastAsia="Times New Roman" w:hAnsi="Bahnschrift"/>
          <w:sz w:val="20"/>
          <w:szCs w:val="20"/>
        </w:rPr>
        <w:t xml:space="preserve"> and team members, promoting professional growth within the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ServiceNow</w:t>
      </w:r>
      <w:r w:rsidRPr="00B62237">
        <w:rPr>
          <w:rFonts w:ascii="Bahnschrift" w:eastAsia="Times New Roman" w:hAnsi="Bahnschrift"/>
          <w:sz w:val="20"/>
          <w:szCs w:val="20"/>
        </w:rPr>
        <w:t xml:space="preserve"> ecosystem.</w:t>
      </w:r>
    </w:p>
    <w:p w14:paraId="51C7C4E1" w14:textId="58D086C8" w:rsidR="00B62237" w:rsidRPr="00B62237" w:rsidRDefault="00B62237" w:rsidP="00DF7259">
      <w:pPr>
        <w:pStyle w:val="ListParagraph"/>
        <w:numPr>
          <w:ilvl w:val="0"/>
          <w:numId w:val="33"/>
        </w:numPr>
        <w:jc w:val="both"/>
        <w:rPr>
          <w:rFonts w:ascii="Bahnschrift" w:eastAsia="Times New Roman" w:hAnsi="Bahnschrift"/>
          <w:sz w:val="20"/>
          <w:szCs w:val="20"/>
        </w:rPr>
      </w:pPr>
      <w:r w:rsidRPr="00B62237">
        <w:rPr>
          <w:rFonts w:ascii="Bahnschrift" w:eastAsia="Times New Roman" w:hAnsi="Bahnschrift"/>
          <w:sz w:val="20"/>
          <w:szCs w:val="20"/>
        </w:rPr>
        <w:t xml:space="preserve">Updated project status in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Scrum of Scrums</w:t>
      </w:r>
      <w:r w:rsidRPr="00B62237">
        <w:rPr>
          <w:rFonts w:ascii="Bahnschrift" w:eastAsia="Times New Roman" w:hAnsi="Bahnschrift"/>
          <w:sz w:val="20"/>
          <w:szCs w:val="20"/>
        </w:rPr>
        <w:t xml:space="preserve">, ensuring clear communication with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clients</w:t>
      </w:r>
      <w:r w:rsidRPr="00B62237">
        <w:rPr>
          <w:rFonts w:ascii="Bahnschrift" w:eastAsia="Times New Roman" w:hAnsi="Bahnschrift"/>
          <w:sz w:val="20"/>
          <w:szCs w:val="20"/>
        </w:rPr>
        <w:t xml:space="preserve"> and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leadership</w:t>
      </w:r>
      <w:r w:rsidRPr="00B62237">
        <w:rPr>
          <w:rFonts w:ascii="Bahnschrift" w:eastAsia="Times New Roman" w:hAnsi="Bahnschrift"/>
          <w:sz w:val="20"/>
          <w:szCs w:val="20"/>
        </w:rPr>
        <w:t xml:space="preserve"> regarding progress and risks.</w:t>
      </w:r>
    </w:p>
    <w:p w14:paraId="77D8D83B" w14:textId="2C2376C1" w:rsidR="00B62237" w:rsidRPr="00B62237" w:rsidRDefault="00B62237" w:rsidP="00DF7259">
      <w:pPr>
        <w:pStyle w:val="ListParagraph"/>
        <w:numPr>
          <w:ilvl w:val="0"/>
          <w:numId w:val="33"/>
        </w:numPr>
        <w:jc w:val="both"/>
        <w:rPr>
          <w:rFonts w:ascii="Bahnschrift" w:eastAsia="Times New Roman" w:hAnsi="Bahnschrift"/>
          <w:sz w:val="20"/>
          <w:szCs w:val="20"/>
        </w:rPr>
      </w:pPr>
      <w:r w:rsidRPr="00B62237">
        <w:rPr>
          <w:rFonts w:ascii="Bahnschrift" w:eastAsia="Times New Roman" w:hAnsi="Bahnschrift"/>
          <w:sz w:val="20"/>
          <w:szCs w:val="20"/>
        </w:rPr>
        <w:t xml:space="preserve">Designed and customized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Forms</w:t>
      </w:r>
      <w:r w:rsidRPr="00B62237">
        <w:rPr>
          <w:rFonts w:ascii="Bahnschrift" w:eastAsia="Times New Roman" w:hAnsi="Bahnschrift"/>
          <w:sz w:val="20"/>
          <w:szCs w:val="20"/>
        </w:rPr>
        <w:t xml:space="preserve"> and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Tables</w:t>
      </w:r>
      <w:r w:rsidRPr="00B62237">
        <w:rPr>
          <w:rFonts w:ascii="Bahnschrift" w:eastAsia="Times New Roman" w:hAnsi="Bahnschrift"/>
          <w:sz w:val="20"/>
          <w:szCs w:val="20"/>
        </w:rPr>
        <w:t xml:space="preserve"> within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ServiceNow</w:t>
      </w:r>
      <w:r w:rsidRPr="00B62237">
        <w:rPr>
          <w:rFonts w:ascii="Bahnschrift" w:eastAsia="Times New Roman" w:hAnsi="Bahnschrift"/>
          <w:sz w:val="20"/>
          <w:szCs w:val="20"/>
        </w:rPr>
        <w:t>, ensuring efficient data management and process alignment with organizational needs.</w:t>
      </w:r>
    </w:p>
    <w:p w14:paraId="54EC503C" w14:textId="6D00DD94" w:rsidR="00B62237" w:rsidRPr="00B62237" w:rsidRDefault="00B62237" w:rsidP="00DF7259">
      <w:pPr>
        <w:pStyle w:val="ListParagraph"/>
        <w:numPr>
          <w:ilvl w:val="0"/>
          <w:numId w:val="33"/>
        </w:numPr>
        <w:jc w:val="both"/>
        <w:rPr>
          <w:rFonts w:ascii="Bahnschrift" w:eastAsia="Times New Roman" w:hAnsi="Bahnschrift"/>
          <w:sz w:val="20"/>
          <w:szCs w:val="20"/>
        </w:rPr>
      </w:pPr>
      <w:r w:rsidRPr="00B62237">
        <w:rPr>
          <w:rFonts w:ascii="Bahnschrift" w:eastAsia="Times New Roman" w:hAnsi="Bahnschrift"/>
          <w:sz w:val="20"/>
          <w:szCs w:val="20"/>
        </w:rPr>
        <w:t xml:space="preserve">Managed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User Administration</w:t>
      </w:r>
      <w:r w:rsidRPr="00B62237">
        <w:rPr>
          <w:rFonts w:ascii="Bahnschrift" w:eastAsia="Times New Roman" w:hAnsi="Bahnschrift"/>
          <w:sz w:val="20"/>
          <w:szCs w:val="20"/>
        </w:rPr>
        <w:t xml:space="preserve"> by configuring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user roles</w:t>
      </w:r>
      <w:r w:rsidRPr="00B62237">
        <w:rPr>
          <w:rFonts w:ascii="Bahnschrift" w:eastAsia="Times New Roman" w:hAnsi="Bahnschrift"/>
          <w:sz w:val="20"/>
          <w:szCs w:val="20"/>
        </w:rPr>
        <w:t xml:space="preserve">,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access controls</w:t>
      </w:r>
      <w:r w:rsidRPr="00B62237">
        <w:rPr>
          <w:rFonts w:ascii="Bahnschrift" w:eastAsia="Times New Roman" w:hAnsi="Bahnschrift"/>
          <w:sz w:val="20"/>
          <w:szCs w:val="20"/>
        </w:rPr>
        <w:t xml:space="preserve">, and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permissions</w:t>
      </w:r>
      <w:r w:rsidRPr="00B62237">
        <w:rPr>
          <w:rFonts w:ascii="Bahnschrift" w:eastAsia="Times New Roman" w:hAnsi="Bahnschrift"/>
          <w:sz w:val="20"/>
          <w:szCs w:val="20"/>
        </w:rPr>
        <w:t>, ensuring seamless access while maintaining data security.</w:t>
      </w:r>
    </w:p>
    <w:p w14:paraId="08CEF0EE" w14:textId="04F7F03C" w:rsidR="00B62237" w:rsidRPr="00B62237" w:rsidRDefault="00B62237" w:rsidP="00DF7259">
      <w:pPr>
        <w:pStyle w:val="ListParagraph"/>
        <w:numPr>
          <w:ilvl w:val="0"/>
          <w:numId w:val="33"/>
        </w:numPr>
        <w:jc w:val="both"/>
        <w:rPr>
          <w:rFonts w:ascii="Bahnschrift" w:eastAsia="Times New Roman" w:hAnsi="Bahnschrift"/>
          <w:sz w:val="20"/>
          <w:szCs w:val="20"/>
        </w:rPr>
      </w:pPr>
      <w:r w:rsidRPr="00B62237">
        <w:rPr>
          <w:rFonts w:ascii="Bahnschrift" w:eastAsia="Times New Roman" w:hAnsi="Bahnschrift"/>
          <w:sz w:val="20"/>
          <w:szCs w:val="20"/>
        </w:rPr>
        <w:t xml:space="preserve">Implemented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Data Policies</w:t>
      </w:r>
      <w:r w:rsidRPr="00B62237">
        <w:rPr>
          <w:rFonts w:ascii="Bahnschrift" w:eastAsia="Times New Roman" w:hAnsi="Bahnschrift"/>
          <w:sz w:val="20"/>
          <w:szCs w:val="20"/>
        </w:rPr>
        <w:t xml:space="preserve"> and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SLA Definitions</w:t>
      </w:r>
      <w:r w:rsidRPr="00B62237">
        <w:rPr>
          <w:rFonts w:ascii="Bahnschrift" w:eastAsia="Times New Roman" w:hAnsi="Bahnschrift"/>
          <w:sz w:val="20"/>
          <w:szCs w:val="20"/>
        </w:rPr>
        <w:t xml:space="preserve"> to standardize service levels and ensure compliance with organizational expectations.</w:t>
      </w:r>
    </w:p>
    <w:p w14:paraId="05FD99DB" w14:textId="25EE4B5D" w:rsidR="00B62237" w:rsidRPr="00B62237" w:rsidRDefault="00B62237" w:rsidP="00DF7259">
      <w:pPr>
        <w:pStyle w:val="ListParagraph"/>
        <w:numPr>
          <w:ilvl w:val="0"/>
          <w:numId w:val="33"/>
        </w:numPr>
        <w:jc w:val="both"/>
        <w:rPr>
          <w:rFonts w:ascii="Bahnschrift" w:eastAsia="Times New Roman" w:hAnsi="Bahnschrift"/>
          <w:sz w:val="20"/>
          <w:szCs w:val="20"/>
        </w:rPr>
      </w:pPr>
      <w:r w:rsidRPr="00B62237">
        <w:rPr>
          <w:rFonts w:ascii="Bahnschrift" w:eastAsia="Times New Roman" w:hAnsi="Bahnschrift"/>
          <w:sz w:val="20"/>
          <w:szCs w:val="20"/>
        </w:rPr>
        <w:t xml:space="preserve">Developed and deployed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Update Sets</w:t>
      </w:r>
      <w:r w:rsidRPr="00B62237">
        <w:rPr>
          <w:rFonts w:ascii="Bahnschrift" w:eastAsia="Times New Roman" w:hAnsi="Bahnschrift"/>
          <w:sz w:val="20"/>
          <w:szCs w:val="20"/>
        </w:rPr>
        <w:t xml:space="preserve"> to promote changes across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ServiceNow</w:t>
      </w:r>
      <w:r w:rsidRPr="00B62237">
        <w:rPr>
          <w:rFonts w:ascii="Bahnschrift" w:eastAsia="Times New Roman" w:hAnsi="Bahnschrift"/>
          <w:sz w:val="20"/>
          <w:szCs w:val="20"/>
        </w:rPr>
        <w:t xml:space="preserve"> instances, ensuring consistency and proper version control.</w:t>
      </w:r>
    </w:p>
    <w:p w14:paraId="6D040D4B" w14:textId="77CD7107" w:rsidR="00B62237" w:rsidRPr="00B62237" w:rsidRDefault="00B62237" w:rsidP="00DF7259">
      <w:pPr>
        <w:pStyle w:val="ListParagraph"/>
        <w:numPr>
          <w:ilvl w:val="0"/>
          <w:numId w:val="33"/>
        </w:numPr>
        <w:jc w:val="both"/>
        <w:rPr>
          <w:rFonts w:ascii="Bahnschrift" w:eastAsia="Times New Roman" w:hAnsi="Bahnschrift"/>
          <w:sz w:val="20"/>
          <w:szCs w:val="20"/>
        </w:rPr>
      </w:pPr>
      <w:r w:rsidRPr="00B62237">
        <w:rPr>
          <w:rFonts w:ascii="Bahnschrift" w:eastAsia="Times New Roman" w:hAnsi="Bahnschrift"/>
          <w:sz w:val="20"/>
          <w:szCs w:val="20"/>
        </w:rPr>
        <w:t xml:space="preserve">Configured and maintained the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Service Catalog</w:t>
      </w:r>
      <w:r w:rsidRPr="00B62237">
        <w:rPr>
          <w:rFonts w:ascii="Bahnschrift" w:eastAsia="Times New Roman" w:hAnsi="Bahnschrift"/>
          <w:sz w:val="20"/>
          <w:szCs w:val="20"/>
        </w:rPr>
        <w:t xml:space="preserve">, creating items and automating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workflows</w:t>
      </w:r>
      <w:r w:rsidRPr="00B62237">
        <w:rPr>
          <w:rFonts w:ascii="Bahnschrift" w:eastAsia="Times New Roman" w:hAnsi="Bahnschrift"/>
          <w:sz w:val="20"/>
          <w:szCs w:val="20"/>
        </w:rPr>
        <w:t xml:space="preserve"> to streamline service requests and fulfillment processes.</w:t>
      </w:r>
    </w:p>
    <w:p w14:paraId="4F7EF2ED" w14:textId="7FC74F47" w:rsidR="00B62237" w:rsidRPr="00B62237" w:rsidRDefault="00B62237" w:rsidP="00DF7259">
      <w:pPr>
        <w:pStyle w:val="ListParagraph"/>
        <w:numPr>
          <w:ilvl w:val="0"/>
          <w:numId w:val="33"/>
        </w:numPr>
        <w:jc w:val="both"/>
        <w:rPr>
          <w:rFonts w:ascii="Bahnschrift" w:eastAsia="Times New Roman" w:hAnsi="Bahnschrift"/>
          <w:sz w:val="20"/>
          <w:szCs w:val="20"/>
        </w:rPr>
      </w:pPr>
      <w:r w:rsidRPr="00B62237">
        <w:rPr>
          <w:rFonts w:ascii="Bahnschrift" w:eastAsia="Times New Roman" w:hAnsi="Bahnschrift"/>
          <w:sz w:val="20"/>
          <w:szCs w:val="20"/>
        </w:rPr>
        <w:t xml:space="preserve">Built and optimized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Notifications</w:t>
      </w:r>
      <w:r w:rsidRPr="00B62237">
        <w:rPr>
          <w:rFonts w:ascii="Bahnschrift" w:eastAsia="Times New Roman" w:hAnsi="Bahnschrift"/>
          <w:sz w:val="20"/>
          <w:szCs w:val="20"/>
        </w:rPr>
        <w:t>, automating tasks and enhancing real-time communication between stakeholders and system users.</w:t>
      </w:r>
    </w:p>
    <w:p w14:paraId="543A5187" w14:textId="1A1C71E0" w:rsidR="00B62237" w:rsidRPr="00B62237" w:rsidRDefault="00B62237" w:rsidP="00DF7259">
      <w:pPr>
        <w:pStyle w:val="ListParagraph"/>
        <w:numPr>
          <w:ilvl w:val="0"/>
          <w:numId w:val="33"/>
        </w:numPr>
        <w:jc w:val="both"/>
        <w:rPr>
          <w:rFonts w:ascii="Bahnschrift" w:eastAsia="Times New Roman" w:hAnsi="Bahnschrift"/>
          <w:sz w:val="20"/>
          <w:szCs w:val="20"/>
        </w:rPr>
      </w:pPr>
      <w:r w:rsidRPr="00B62237">
        <w:rPr>
          <w:rFonts w:ascii="Bahnschrift" w:eastAsia="Times New Roman" w:hAnsi="Bahnschrift"/>
          <w:sz w:val="20"/>
          <w:szCs w:val="20"/>
        </w:rPr>
        <w:t xml:space="preserve">Defined and enforced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Access Controls</w:t>
      </w:r>
      <w:r w:rsidRPr="00B62237">
        <w:rPr>
          <w:rFonts w:ascii="Bahnschrift" w:eastAsia="Times New Roman" w:hAnsi="Bahnschrift"/>
          <w:sz w:val="20"/>
          <w:szCs w:val="20"/>
        </w:rPr>
        <w:t xml:space="preserve"> to restrict access to sensitive data and actions within the system.</w:t>
      </w:r>
    </w:p>
    <w:p w14:paraId="5C56834E" w14:textId="741AAFAE" w:rsidR="00B62237" w:rsidRPr="00B62237" w:rsidRDefault="00B62237" w:rsidP="00DF7259">
      <w:pPr>
        <w:pStyle w:val="ListParagraph"/>
        <w:numPr>
          <w:ilvl w:val="0"/>
          <w:numId w:val="33"/>
        </w:numPr>
        <w:jc w:val="both"/>
        <w:rPr>
          <w:rFonts w:ascii="Bahnschrift" w:eastAsia="Times New Roman" w:hAnsi="Bahnschrift"/>
          <w:sz w:val="20"/>
          <w:szCs w:val="20"/>
        </w:rPr>
      </w:pPr>
      <w:r w:rsidRPr="00B62237">
        <w:rPr>
          <w:rFonts w:ascii="Bahnschrift" w:eastAsia="Times New Roman" w:hAnsi="Bahnschrift"/>
          <w:sz w:val="20"/>
          <w:szCs w:val="20"/>
        </w:rPr>
        <w:t xml:space="preserve">Generated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Reports</w:t>
      </w:r>
      <w:r w:rsidRPr="00B62237">
        <w:rPr>
          <w:rFonts w:ascii="Bahnschrift" w:eastAsia="Times New Roman" w:hAnsi="Bahnschrift"/>
          <w:sz w:val="20"/>
          <w:szCs w:val="20"/>
        </w:rPr>
        <w:t xml:space="preserve"> and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Dashboards</w:t>
      </w:r>
      <w:r w:rsidRPr="00B62237">
        <w:rPr>
          <w:rFonts w:ascii="Bahnschrift" w:eastAsia="Times New Roman" w:hAnsi="Bahnschrift"/>
          <w:sz w:val="20"/>
          <w:szCs w:val="20"/>
        </w:rPr>
        <w:t>, providing actionable insights into key performance metrics and process bottlenecks.</w:t>
      </w:r>
    </w:p>
    <w:p w14:paraId="7DF82A50" w14:textId="52376F73" w:rsidR="00B62237" w:rsidRPr="00B62237" w:rsidRDefault="00B62237" w:rsidP="00DF7259">
      <w:pPr>
        <w:pStyle w:val="ListParagraph"/>
        <w:numPr>
          <w:ilvl w:val="0"/>
          <w:numId w:val="33"/>
        </w:numPr>
        <w:jc w:val="both"/>
        <w:rPr>
          <w:rFonts w:ascii="Bahnschrift" w:eastAsia="Times New Roman" w:hAnsi="Bahnschrift"/>
          <w:sz w:val="20"/>
          <w:szCs w:val="20"/>
        </w:rPr>
      </w:pPr>
      <w:r w:rsidRPr="00B62237">
        <w:rPr>
          <w:rFonts w:ascii="Bahnschrift" w:eastAsia="Times New Roman" w:hAnsi="Bahnschrift"/>
          <w:sz w:val="20"/>
          <w:szCs w:val="20"/>
        </w:rPr>
        <w:t xml:space="preserve">Wrote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Client Scripts</w:t>
      </w:r>
      <w:r w:rsidRPr="00B62237">
        <w:rPr>
          <w:rFonts w:ascii="Bahnschrift" w:eastAsia="Times New Roman" w:hAnsi="Bahnschrift"/>
          <w:sz w:val="20"/>
          <w:szCs w:val="20"/>
        </w:rPr>
        <w:t xml:space="preserve"> and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Server Scripts</w:t>
      </w:r>
      <w:r w:rsidRPr="00B62237">
        <w:rPr>
          <w:rFonts w:ascii="Bahnschrift" w:eastAsia="Times New Roman" w:hAnsi="Bahnschrift"/>
          <w:sz w:val="20"/>
          <w:szCs w:val="20"/>
        </w:rPr>
        <w:t xml:space="preserve"> to enhance user experience and automate operations, optimizing system performance.</w:t>
      </w:r>
    </w:p>
    <w:p w14:paraId="347C3D3E" w14:textId="2B83FC4E" w:rsidR="00B62237" w:rsidRPr="00B62237" w:rsidRDefault="00B62237" w:rsidP="00DF7259">
      <w:pPr>
        <w:pStyle w:val="ListParagraph"/>
        <w:numPr>
          <w:ilvl w:val="0"/>
          <w:numId w:val="33"/>
        </w:numPr>
        <w:jc w:val="both"/>
        <w:rPr>
          <w:rFonts w:ascii="Bahnschrift" w:eastAsia="Times New Roman" w:hAnsi="Bahnschrift"/>
          <w:sz w:val="20"/>
          <w:szCs w:val="20"/>
        </w:rPr>
      </w:pPr>
      <w:r w:rsidRPr="00B62237">
        <w:rPr>
          <w:rFonts w:ascii="Bahnschrift" w:eastAsia="Times New Roman" w:hAnsi="Bahnschrift"/>
          <w:sz w:val="20"/>
          <w:szCs w:val="20"/>
        </w:rPr>
        <w:t xml:space="preserve">Scheduled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Jobs</w:t>
      </w:r>
      <w:r w:rsidRPr="00B62237">
        <w:rPr>
          <w:rFonts w:ascii="Bahnschrift" w:eastAsia="Times New Roman" w:hAnsi="Bahnschrift"/>
          <w:sz w:val="20"/>
          <w:szCs w:val="20"/>
        </w:rPr>
        <w:t xml:space="preserve"> to automate recurring tasks, ensuring timely data backups and system maintenance across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ServiceNow</w:t>
      </w:r>
      <w:r w:rsidRPr="00B62237">
        <w:rPr>
          <w:rFonts w:ascii="Bahnschrift" w:eastAsia="Times New Roman" w:hAnsi="Bahnschrift"/>
          <w:sz w:val="20"/>
          <w:szCs w:val="20"/>
        </w:rPr>
        <w:t>.</w:t>
      </w:r>
    </w:p>
    <w:p w14:paraId="1D4648DF" w14:textId="3C84CF52" w:rsidR="00B62237" w:rsidRPr="00B62237" w:rsidRDefault="00B62237" w:rsidP="00DF7259">
      <w:pPr>
        <w:pStyle w:val="ListParagraph"/>
        <w:numPr>
          <w:ilvl w:val="0"/>
          <w:numId w:val="33"/>
        </w:numPr>
        <w:jc w:val="both"/>
        <w:rPr>
          <w:rFonts w:ascii="Bahnschrift" w:eastAsia="Times New Roman" w:hAnsi="Bahnschrift"/>
          <w:sz w:val="20"/>
          <w:szCs w:val="20"/>
        </w:rPr>
      </w:pPr>
      <w:r w:rsidRPr="00B62237">
        <w:rPr>
          <w:rFonts w:ascii="Bahnschrift" w:eastAsia="Times New Roman" w:hAnsi="Bahnschrift"/>
          <w:sz w:val="20"/>
          <w:szCs w:val="20"/>
        </w:rPr>
        <w:t xml:space="preserve">Implemented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Business Rules</w:t>
      </w:r>
      <w:r w:rsidRPr="00B62237">
        <w:rPr>
          <w:rFonts w:ascii="Bahnschrift" w:eastAsia="Times New Roman" w:hAnsi="Bahnschrift"/>
          <w:sz w:val="20"/>
          <w:szCs w:val="20"/>
        </w:rPr>
        <w:t xml:space="preserve"> to enforce dynamic </w:t>
      </w:r>
      <w:proofErr w:type="spellStart"/>
      <w:r w:rsidRPr="00B62237">
        <w:rPr>
          <w:rFonts w:ascii="Bahnschrift" w:eastAsia="Times New Roman" w:hAnsi="Bahnschrift"/>
          <w:sz w:val="20"/>
          <w:szCs w:val="20"/>
        </w:rPr>
        <w:t>behaviors</w:t>
      </w:r>
      <w:proofErr w:type="spellEnd"/>
      <w:r w:rsidRPr="00B62237">
        <w:rPr>
          <w:rFonts w:ascii="Bahnschrift" w:eastAsia="Times New Roman" w:hAnsi="Bahnschrift"/>
          <w:sz w:val="20"/>
          <w:szCs w:val="20"/>
        </w:rPr>
        <w:t xml:space="preserve"> and field validations, optimizing workflow automation.</w:t>
      </w:r>
    </w:p>
    <w:p w14:paraId="2C664238" w14:textId="331CE3B5" w:rsidR="00B62237" w:rsidRPr="00B62237" w:rsidRDefault="00B62237" w:rsidP="00DF7259">
      <w:pPr>
        <w:pStyle w:val="ListParagraph"/>
        <w:numPr>
          <w:ilvl w:val="0"/>
          <w:numId w:val="33"/>
        </w:numPr>
        <w:jc w:val="both"/>
        <w:rPr>
          <w:rFonts w:ascii="Bahnschrift" w:eastAsia="Times New Roman" w:hAnsi="Bahnschrift"/>
          <w:sz w:val="20"/>
          <w:szCs w:val="20"/>
        </w:rPr>
      </w:pPr>
      <w:r w:rsidRPr="00B62237">
        <w:rPr>
          <w:rFonts w:ascii="Bahnschrift" w:eastAsia="Times New Roman" w:hAnsi="Bahnschrift"/>
          <w:sz w:val="20"/>
          <w:szCs w:val="20"/>
        </w:rPr>
        <w:t xml:space="preserve">Integrated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Virtual Agents</w:t>
      </w:r>
      <w:r w:rsidRPr="00B62237">
        <w:rPr>
          <w:rFonts w:ascii="Bahnschrift" w:eastAsia="Times New Roman" w:hAnsi="Bahnschrift"/>
          <w:sz w:val="20"/>
          <w:szCs w:val="20"/>
        </w:rPr>
        <w:t xml:space="preserve"> into the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ServiceNow</w:t>
      </w:r>
      <w:r w:rsidRPr="00B62237">
        <w:rPr>
          <w:rFonts w:ascii="Bahnschrift" w:eastAsia="Times New Roman" w:hAnsi="Bahnschrift"/>
          <w:sz w:val="20"/>
          <w:szCs w:val="20"/>
        </w:rPr>
        <w:t xml:space="preserve"> platform, providing AI-driven self-service capabilities to improve user satisfaction.</w:t>
      </w:r>
    </w:p>
    <w:p w14:paraId="6A072274" w14:textId="43562980" w:rsidR="00B62237" w:rsidRPr="00B62237" w:rsidRDefault="00B62237" w:rsidP="00DF7259">
      <w:pPr>
        <w:pStyle w:val="ListParagraph"/>
        <w:numPr>
          <w:ilvl w:val="0"/>
          <w:numId w:val="33"/>
        </w:numPr>
        <w:jc w:val="both"/>
        <w:rPr>
          <w:rFonts w:ascii="Bahnschrift" w:eastAsia="Times New Roman" w:hAnsi="Bahnschrift"/>
          <w:sz w:val="20"/>
          <w:szCs w:val="20"/>
        </w:rPr>
      </w:pPr>
      <w:r w:rsidRPr="00B62237">
        <w:rPr>
          <w:rFonts w:ascii="Bahnschrift" w:eastAsia="Times New Roman" w:hAnsi="Bahnschrift"/>
          <w:sz w:val="20"/>
          <w:szCs w:val="20"/>
        </w:rPr>
        <w:t xml:space="preserve">Led integrations with third-party applications using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SOAP</w:t>
      </w:r>
      <w:r w:rsidRPr="00B62237">
        <w:rPr>
          <w:rFonts w:ascii="Bahnschrift" w:eastAsia="Times New Roman" w:hAnsi="Bahnschrift"/>
          <w:sz w:val="20"/>
          <w:szCs w:val="20"/>
        </w:rPr>
        <w:t xml:space="preserve"> and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REST APIs</w:t>
      </w:r>
      <w:r w:rsidRPr="00B62237">
        <w:rPr>
          <w:rFonts w:ascii="Bahnschrift" w:eastAsia="Times New Roman" w:hAnsi="Bahnschrift"/>
          <w:sz w:val="20"/>
          <w:szCs w:val="20"/>
        </w:rPr>
        <w:t>, ensuring seamless data exchange and enhancing overall process automation.</w:t>
      </w:r>
    </w:p>
    <w:p w14:paraId="7F3A75EA" w14:textId="10D3071E" w:rsidR="00B62237" w:rsidRDefault="00B62237" w:rsidP="00DF7259">
      <w:pPr>
        <w:pStyle w:val="ListParagraph"/>
        <w:numPr>
          <w:ilvl w:val="0"/>
          <w:numId w:val="33"/>
        </w:numPr>
        <w:jc w:val="both"/>
        <w:rPr>
          <w:rFonts w:ascii="Bahnschrift" w:eastAsia="Times New Roman" w:hAnsi="Bahnschrift"/>
          <w:sz w:val="20"/>
          <w:szCs w:val="20"/>
        </w:rPr>
      </w:pPr>
      <w:r w:rsidRPr="00B62237">
        <w:rPr>
          <w:rFonts w:ascii="Bahnschrift" w:eastAsia="Times New Roman" w:hAnsi="Bahnschrift"/>
          <w:sz w:val="20"/>
          <w:szCs w:val="20"/>
        </w:rPr>
        <w:t xml:space="preserve">Managed and maintained the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CMDB</w:t>
      </w:r>
      <w:r w:rsidRPr="00B62237">
        <w:rPr>
          <w:rFonts w:ascii="Bahnschrift" w:eastAsia="Times New Roman" w:hAnsi="Bahnschrift"/>
          <w:sz w:val="20"/>
          <w:szCs w:val="20"/>
        </w:rPr>
        <w:t>, ensuring accurate tracking and reporting of configuration items (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CIs</w:t>
      </w:r>
      <w:r w:rsidRPr="00B62237">
        <w:rPr>
          <w:rFonts w:ascii="Bahnschrift" w:eastAsia="Times New Roman" w:hAnsi="Bahnschrift"/>
          <w:sz w:val="20"/>
          <w:szCs w:val="20"/>
        </w:rPr>
        <w:t xml:space="preserve">) to support efficient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incident</w:t>
      </w:r>
      <w:r w:rsidRPr="00B62237">
        <w:rPr>
          <w:rFonts w:ascii="Bahnschrift" w:eastAsia="Times New Roman" w:hAnsi="Bahnschrift"/>
          <w:sz w:val="20"/>
          <w:szCs w:val="20"/>
        </w:rPr>
        <w:t xml:space="preserve">,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problem</w:t>
      </w:r>
      <w:r w:rsidRPr="00B62237">
        <w:rPr>
          <w:rFonts w:ascii="Bahnschrift" w:eastAsia="Times New Roman" w:hAnsi="Bahnschrift"/>
          <w:sz w:val="20"/>
          <w:szCs w:val="20"/>
        </w:rPr>
        <w:t xml:space="preserve">, and </w:t>
      </w:r>
      <w:r w:rsidRPr="00B62237">
        <w:rPr>
          <w:rFonts w:ascii="Bahnschrift" w:eastAsia="Times New Roman" w:hAnsi="Bahnschrift"/>
          <w:b/>
          <w:bCs/>
          <w:sz w:val="20"/>
          <w:szCs w:val="20"/>
        </w:rPr>
        <w:t>change management processes</w:t>
      </w:r>
      <w:r w:rsidRPr="00B62237">
        <w:rPr>
          <w:rFonts w:ascii="Bahnschrift" w:eastAsia="Times New Roman" w:hAnsi="Bahnschrift"/>
          <w:sz w:val="20"/>
          <w:szCs w:val="20"/>
        </w:rPr>
        <w:t>.</w:t>
      </w:r>
    </w:p>
    <w:p w14:paraId="1DA59295" w14:textId="77777777" w:rsidR="007C2276" w:rsidRPr="00A63AA4" w:rsidRDefault="007C2276" w:rsidP="007C2276">
      <w:pPr>
        <w:pStyle w:val="ListParagraph"/>
        <w:numPr>
          <w:ilvl w:val="0"/>
          <w:numId w:val="33"/>
        </w:numPr>
        <w:rPr>
          <w:rFonts w:ascii="Bahnschrift" w:eastAsia="Times New Roman" w:hAnsi="Bahnschrift"/>
          <w:sz w:val="20"/>
          <w:szCs w:val="20"/>
        </w:rPr>
      </w:pPr>
      <w:r w:rsidRPr="00A63AA4">
        <w:rPr>
          <w:rFonts w:ascii="Bahnschrift" w:eastAsia="Times New Roman" w:hAnsi="Bahnschrift"/>
          <w:sz w:val="20"/>
          <w:szCs w:val="20"/>
        </w:rPr>
        <w:t>Analyse</w:t>
      </w:r>
      <w:r>
        <w:rPr>
          <w:rFonts w:ascii="Bahnschrift" w:eastAsia="Times New Roman" w:hAnsi="Bahnschrift"/>
          <w:sz w:val="20"/>
          <w:szCs w:val="20"/>
        </w:rPr>
        <w:t>d</w:t>
      </w:r>
      <w:r w:rsidRPr="00A63AA4">
        <w:rPr>
          <w:rFonts w:ascii="Bahnschrift" w:eastAsia="Times New Roman" w:hAnsi="Bahnschrift"/>
          <w:sz w:val="20"/>
          <w:szCs w:val="20"/>
        </w:rPr>
        <w:t xml:space="preserve"> existing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HR processes</w:t>
      </w:r>
      <w:r w:rsidRPr="00A63AA4">
        <w:rPr>
          <w:rFonts w:ascii="Bahnschrift" w:eastAsia="Times New Roman" w:hAnsi="Bahnschrift"/>
          <w:sz w:val="20"/>
          <w:szCs w:val="20"/>
        </w:rPr>
        <w:t xml:space="preserve"> and workflows to identify inefficiencies, bottlen</w:t>
      </w:r>
      <w:r>
        <w:rPr>
          <w:rFonts w:ascii="Bahnschrift" w:eastAsia="Times New Roman" w:hAnsi="Bahnschrift"/>
          <w:sz w:val="20"/>
          <w:szCs w:val="20"/>
        </w:rPr>
        <w:t>ecks, and areas for improvement and implemented HR Service Delivery systems.</w:t>
      </w:r>
    </w:p>
    <w:p w14:paraId="73F51C77" w14:textId="77777777" w:rsidR="007C2276" w:rsidRPr="00A63AA4" w:rsidRDefault="007C2276" w:rsidP="007C2276">
      <w:pPr>
        <w:pStyle w:val="ListParagraph"/>
        <w:numPr>
          <w:ilvl w:val="0"/>
          <w:numId w:val="33"/>
        </w:numPr>
        <w:rPr>
          <w:rFonts w:ascii="Bahnschrift" w:eastAsia="Times New Roman" w:hAnsi="Bahnschrift"/>
          <w:sz w:val="20"/>
          <w:szCs w:val="20"/>
        </w:rPr>
      </w:pPr>
      <w:r w:rsidRPr="00A63AA4">
        <w:rPr>
          <w:rFonts w:ascii="Bahnschrift" w:eastAsia="Times New Roman" w:hAnsi="Bahnschrift"/>
          <w:b/>
          <w:bCs/>
          <w:sz w:val="20"/>
          <w:szCs w:val="20"/>
        </w:rPr>
        <w:t>Continuous Improvement Initiatives:</w:t>
      </w:r>
      <w:r w:rsidRPr="00A63AA4">
        <w:rPr>
          <w:rFonts w:ascii="Bahnschrift" w:eastAsia="Times New Roman" w:hAnsi="Bahnschrift"/>
          <w:sz w:val="20"/>
          <w:szCs w:val="20"/>
        </w:rPr>
        <w:t xml:space="preserve"> Design and implement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Lean Six Sigma</w:t>
      </w:r>
      <w:r w:rsidRPr="00A63AA4">
        <w:rPr>
          <w:rFonts w:ascii="Bahnschrift" w:eastAsia="Times New Roman" w:hAnsi="Bahnschrift"/>
          <w:sz w:val="20"/>
          <w:szCs w:val="20"/>
        </w:rPr>
        <w:t xml:space="preserve"> or other improvement methodologies to streamline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HR functions</w:t>
      </w:r>
      <w:r w:rsidRPr="00A63AA4">
        <w:rPr>
          <w:rFonts w:ascii="Bahnschrift" w:eastAsia="Times New Roman" w:hAnsi="Bahnschrift"/>
          <w:sz w:val="20"/>
          <w:szCs w:val="20"/>
        </w:rPr>
        <w:t xml:space="preserve"> such as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recruitment</w:t>
      </w:r>
      <w:r w:rsidRPr="00A63AA4">
        <w:rPr>
          <w:rFonts w:ascii="Bahnschrift" w:eastAsia="Times New Roman" w:hAnsi="Bahnschrift"/>
          <w:sz w:val="20"/>
          <w:szCs w:val="20"/>
        </w:rPr>
        <w:t xml:space="preserve">,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on boarding</w:t>
      </w:r>
      <w:r w:rsidRPr="00A63AA4">
        <w:rPr>
          <w:rFonts w:ascii="Bahnschrift" w:eastAsia="Times New Roman" w:hAnsi="Bahnschrift"/>
          <w:sz w:val="20"/>
          <w:szCs w:val="20"/>
        </w:rPr>
        <w:t xml:space="preserve">,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payroll</w:t>
      </w:r>
      <w:r w:rsidRPr="00A63AA4">
        <w:rPr>
          <w:rFonts w:ascii="Bahnschrift" w:eastAsia="Times New Roman" w:hAnsi="Bahnschrift"/>
          <w:sz w:val="20"/>
          <w:szCs w:val="20"/>
        </w:rPr>
        <w:t xml:space="preserve">, and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employee performance management</w:t>
      </w:r>
      <w:r>
        <w:rPr>
          <w:rFonts w:ascii="Bahnschrift" w:eastAsia="Times New Roman" w:hAnsi="Bahnschrift"/>
          <w:sz w:val="20"/>
          <w:szCs w:val="20"/>
        </w:rPr>
        <w:t xml:space="preserve"> an designed the HR systems</w:t>
      </w:r>
    </w:p>
    <w:p w14:paraId="1D52063B" w14:textId="77777777" w:rsidR="007C2276" w:rsidRPr="00A63AA4" w:rsidRDefault="007C2276" w:rsidP="007C2276">
      <w:pPr>
        <w:pStyle w:val="ListParagraph"/>
        <w:numPr>
          <w:ilvl w:val="0"/>
          <w:numId w:val="33"/>
        </w:numPr>
        <w:rPr>
          <w:rFonts w:ascii="Bahnschrift" w:eastAsia="Times New Roman" w:hAnsi="Bahnschrift"/>
          <w:sz w:val="20"/>
          <w:szCs w:val="20"/>
        </w:rPr>
      </w:pPr>
      <w:r w:rsidRPr="00A63AA4">
        <w:rPr>
          <w:rFonts w:ascii="Bahnschrift" w:eastAsia="Times New Roman" w:hAnsi="Bahnschrift"/>
          <w:b/>
          <w:bCs/>
          <w:sz w:val="20"/>
          <w:szCs w:val="20"/>
        </w:rPr>
        <w:t>Technology Integration:</w:t>
      </w:r>
      <w:r w:rsidRPr="00A63AA4">
        <w:rPr>
          <w:rFonts w:ascii="Bahnschrift" w:eastAsia="Times New Roman" w:hAnsi="Bahnschrift"/>
          <w:sz w:val="20"/>
          <w:szCs w:val="20"/>
        </w:rPr>
        <w:t xml:space="preserve"> Collaborate with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IT teams</w:t>
      </w:r>
      <w:r w:rsidRPr="00A63AA4">
        <w:rPr>
          <w:rFonts w:ascii="Bahnschrift" w:eastAsia="Times New Roman" w:hAnsi="Bahnschrift"/>
          <w:sz w:val="20"/>
          <w:szCs w:val="20"/>
        </w:rPr>
        <w:t xml:space="preserve"> to introduce or enhance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HRIS (Human Resource Information Systems)</w:t>
      </w:r>
      <w:r w:rsidRPr="00A63AA4">
        <w:rPr>
          <w:rFonts w:ascii="Bahnschrift" w:eastAsia="Times New Roman" w:hAnsi="Bahnschrift"/>
          <w:sz w:val="20"/>
          <w:szCs w:val="20"/>
        </w:rPr>
        <w:t xml:space="preserve"> to support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process automation</w:t>
      </w:r>
      <w:r w:rsidRPr="00A63AA4">
        <w:rPr>
          <w:rFonts w:ascii="Bahnschrift" w:eastAsia="Times New Roman" w:hAnsi="Bahnschrift"/>
          <w:sz w:val="20"/>
          <w:szCs w:val="20"/>
        </w:rPr>
        <w:t xml:space="preserve"> and improve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data accuracy</w:t>
      </w:r>
      <w:r w:rsidRPr="00A63AA4">
        <w:rPr>
          <w:rFonts w:ascii="Bahnschrift" w:eastAsia="Times New Roman" w:hAnsi="Bahnschrift"/>
          <w:sz w:val="20"/>
          <w:szCs w:val="20"/>
        </w:rPr>
        <w:t>.</w:t>
      </w:r>
    </w:p>
    <w:p w14:paraId="6EC5C8CB" w14:textId="77777777" w:rsidR="007C2276" w:rsidRPr="00A63AA4" w:rsidRDefault="007C2276" w:rsidP="007C2276">
      <w:pPr>
        <w:pStyle w:val="ListParagraph"/>
        <w:numPr>
          <w:ilvl w:val="0"/>
          <w:numId w:val="33"/>
        </w:numPr>
        <w:rPr>
          <w:rFonts w:ascii="Bahnschrift" w:eastAsia="Times New Roman" w:hAnsi="Bahnschrift"/>
          <w:sz w:val="20"/>
          <w:szCs w:val="20"/>
        </w:rPr>
      </w:pPr>
      <w:r w:rsidRPr="00A63AA4">
        <w:rPr>
          <w:rFonts w:ascii="Bahnschrift" w:eastAsia="Times New Roman" w:hAnsi="Bahnschrift"/>
          <w:b/>
          <w:bCs/>
          <w:sz w:val="20"/>
          <w:szCs w:val="20"/>
        </w:rPr>
        <w:lastRenderedPageBreak/>
        <w:t>Stakeholder Engagement:</w:t>
      </w:r>
      <w:r w:rsidRPr="00A63AA4">
        <w:rPr>
          <w:rFonts w:ascii="Bahnschrift" w:eastAsia="Times New Roman" w:hAnsi="Bahnschrift"/>
          <w:sz w:val="20"/>
          <w:szCs w:val="20"/>
        </w:rPr>
        <w:t xml:space="preserve"> Partner with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HR leaders</w:t>
      </w:r>
      <w:r w:rsidRPr="00A63AA4">
        <w:rPr>
          <w:rFonts w:ascii="Bahnschrift" w:eastAsia="Times New Roman" w:hAnsi="Bahnschrift"/>
          <w:sz w:val="20"/>
          <w:szCs w:val="20"/>
        </w:rPr>
        <w:t xml:space="preserve">,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employees</w:t>
      </w:r>
      <w:r w:rsidRPr="00A63AA4">
        <w:rPr>
          <w:rFonts w:ascii="Bahnschrift" w:eastAsia="Times New Roman" w:hAnsi="Bahnschrift"/>
          <w:sz w:val="20"/>
          <w:szCs w:val="20"/>
        </w:rPr>
        <w:t xml:space="preserve">, and other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stakeholders</w:t>
      </w:r>
      <w:r w:rsidRPr="00A63AA4">
        <w:rPr>
          <w:rFonts w:ascii="Bahnschrift" w:eastAsia="Times New Roman" w:hAnsi="Bahnschrift"/>
          <w:sz w:val="20"/>
          <w:szCs w:val="20"/>
        </w:rPr>
        <w:t xml:space="preserve"> to gather requirements and ensure alignment with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business objectives</w:t>
      </w:r>
      <w:r w:rsidRPr="00A63AA4">
        <w:rPr>
          <w:rFonts w:ascii="Bahnschrift" w:eastAsia="Times New Roman" w:hAnsi="Bahnschrift"/>
          <w:sz w:val="20"/>
          <w:szCs w:val="20"/>
        </w:rPr>
        <w:t>.</w:t>
      </w:r>
    </w:p>
    <w:p w14:paraId="34B4F8E6" w14:textId="77777777" w:rsidR="007C2276" w:rsidRPr="00A63AA4" w:rsidRDefault="007C2276" w:rsidP="007C2276">
      <w:pPr>
        <w:pStyle w:val="ListParagraph"/>
        <w:numPr>
          <w:ilvl w:val="0"/>
          <w:numId w:val="33"/>
        </w:numPr>
        <w:rPr>
          <w:rFonts w:ascii="Bahnschrift" w:eastAsia="Times New Roman" w:hAnsi="Bahnschrift"/>
          <w:sz w:val="20"/>
          <w:szCs w:val="20"/>
        </w:rPr>
      </w:pPr>
      <w:r w:rsidRPr="00A63AA4">
        <w:rPr>
          <w:rFonts w:ascii="Bahnschrift" w:eastAsia="Times New Roman" w:hAnsi="Bahnschrift"/>
          <w:b/>
          <w:bCs/>
          <w:sz w:val="20"/>
          <w:szCs w:val="20"/>
        </w:rPr>
        <w:t>Change Management:</w:t>
      </w:r>
      <w:r w:rsidRPr="00A63AA4">
        <w:rPr>
          <w:rFonts w:ascii="Bahnschrift" w:eastAsia="Times New Roman" w:hAnsi="Bahnschrift"/>
          <w:sz w:val="20"/>
          <w:szCs w:val="20"/>
        </w:rPr>
        <w:t xml:space="preserve"> Develop and execute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change management strategies</w:t>
      </w:r>
      <w:r w:rsidRPr="00A63AA4">
        <w:rPr>
          <w:rFonts w:ascii="Bahnschrift" w:eastAsia="Times New Roman" w:hAnsi="Bahnschrift"/>
          <w:sz w:val="20"/>
          <w:szCs w:val="20"/>
        </w:rPr>
        <w:t xml:space="preserve"> to support the adoption of new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HR processes</w:t>
      </w:r>
      <w:r w:rsidRPr="00A63AA4">
        <w:rPr>
          <w:rFonts w:ascii="Bahnschrift" w:eastAsia="Times New Roman" w:hAnsi="Bahnschrift"/>
          <w:sz w:val="20"/>
          <w:szCs w:val="20"/>
        </w:rPr>
        <w:t xml:space="preserve">,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systems</w:t>
      </w:r>
      <w:r w:rsidRPr="00A63AA4">
        <w:rPr>
          <w:rFonts w:ascii="Bahnschrift" w:eastAsia="Times New Roman" w:hAnsi="Bahnschrift"/>
          <w:sz w:val="20"/>
          <w:szCs w:val="20"/>
        </w:rPr>
        <w:t xml:space="preserve">, or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tools</w:t>
      </w:r>
      <w:r w:rsidRPr="00A63AA4">
        <w:rPr>
          <w:rFonts w:ascii="Bahnschrift" w:eastAsia="Times New Roman" w:hAnsi="Bahnschrift"/>
          <w:sz w:val="20"/>
          <w:szCs w:val="20"/>
        </w:rPr>
        <w:t>.</w:t>
      </w:r>
    </w:p>
    <w:p w14:paraId="1DBD71CA" w14:textId="77777777" w:rsidR="007C2276" w:rsidRPr="00A63AA4" w:rsidRDefault="007C2276" w:rsidP="007C2276">
      <w:pPr>
        <w:pStyle w:val="ListParagraph"/>
        <w:numPr>
          <w:ilvl w:val="0"/>
          <w:numId w:val="33"/>
        </w:numPr>
        <w:rPr>
          <w:rFonts w:ascii="Bahnschrift" w:eastAsia="Times New Roman" w:hAnsi="Bahnschrift"/>
          <w:sz w:val="20"/>
          <w:szCs w:val="20"/>
        </w:rPr>
      </w:pPr>
      <w:r w:rsidRPr="00A63AA4">
        <w:rPr>
          <w:rFonts w:ascii="Bahnschrift" w:eastAsia="Times New Roman" w:hAnsi="Bahnschrift"/>
          <w:b/>
          <w:bCs/>
          <w:sz w:val="20"/>
          <w:szCs w:val="20"/>
        </w:rPr>
        <w:t>Compliance and Best Practices:</w:t>
      </w:r>
      <w:r w:rsidRPr="00A63AA4">
        <w:rPr>
          <w:rFonts w:ascii="Bahnschrift" w:eastAsia="Times New Roman" w:hAnsi="Bahnschrift"/>
          <w:sz w:val="20"/>
          <w:szCs w:val="20"/>
        </w:rPr>
        <w:t xml:space="preserve"> Ensure redesigned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processes</w:t>
      </w:r>
      <w:r w:rsidRPr="00A63AA4">
        <w:rPr>
          <w:rFonts w:ascii="Bahnschrift" w:eastAsia="Times New Roman" w:hAnsi="Bahnschrift"/>
          <w:sz w:val="20"/>
          <w:szCs w:val="20"/>
        </w:rPr>
        <w:t xml:space="preserve"> comply with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legal</w:t>
      </w:r>
      <w:r w:rsidRPr="00A63AA4">
        <w:rPr>
          <w:rFonts w:ascii="Bahnschrift" w:eastAsia="Times New Roman" w:hAnsi="Bahnschrift"/>
          <w:sz w:val="20"/>
          <w:szCs w:val="20"/>
        </w:rPr>
        <w:t xml:space="preserve"> and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regulatory requirements</w:t>
      </w:r>
      <w:r w:rsidRPr="00A63AA4">
        <w:rPr>
          <w:rFonts w:ascii="Bahnschrift" w:eastAsia="Times New Roman" w:hAnsi="Bahnschrift"/>
          <w:sz w:val="20"/>
          <w:szCs w:val="20"/>
        </w:rPr>
        <w:t xml:space="preserve"> while incorporating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industry best practices</w:t>
      </w:r>
      <w:r w:rsidRPr="00A63AA4">
        <w:rPr>
          <w:rFonts w:ascii="Bahnschrift" w:eastAsia="Times New Roman" w:hAnsi="Bahnschrift"/>
          <w:sz w:val="20"/>
          <w:szCs w:val="20"/>
        </w:rPr>
        <w:t>.</w:t>
      </w:r>
    </w:p>
    <w:p w14:paraId="07C30AE2" w14:textId="77777777" w:rsidR="007C2276" w:rsidRPr="00A63AA4" w:rsidRDefault="007C2276" w:rsidP="007C2276">
      <w:pPr>
        <w:pStyle w:val="ListParagraph"/>
        <w:numPr>
          <w:ilvl w:val="0"/>
          <w:numId w:val="33"/>
        </w:numPr>
        <w:rPr>
          <w:rFonts w:ascii="Bahnschrift" w:eastAsia="Times New Roman" w:hAnsi="Bahnschrift"/>
          <w:sz w:val="20"/>
          <w:szCs w:val="20"/>
        </w:rPr>
      </w:pPr>
      <w:r w:rsidRPr="00A63AA4">
        <w:rPr>
          <w:rFonts w:ascii="Bahnschrift" w:eastAsia="Times New Roman" w:hAnsi="Bahnschrift"/>
          <w:b/>
          <w:bCs/>
          <w:sz w:val="20"/>
          <w:szCs w:val="20"/>
        </w:rPr>
        <w:t>Training and Development:</w:t>
      </w:r>
      <w:r w:rsidRPr="00A63AA4">
        <w:rPr>
          <w:rFonts w:ascii="Bahnschrift" w:eastAsia="Times New Roman" w:hAnsi="Bahnschrift"/>
          <w:sz w:val="20"/>
          <w:szCs w:val="20"/>
        </w:rPr>
        <w:t xml:space="preserve"> Train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HR teams</w:t>
      </w:r>
      <w:r w:rsidRPr="00A63AA4">
        <w:rPr>
          <w:rFonts w:ascii="Bahnschrift" w:eastAsia="Times New Roman" w:hAnsi="Bahnschrift"/>
          <w:sz w:val="20"/>
          <w:szCs w:val="20"/>
        </w:rPr>
        <w:t xml:space="preserve"> on updated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processes</w:t>
      </w:r>
      <w:r w:rsidRPr="00A63AA4">
        <w:rPr>
          <w:rFonts w:ascii="Bahnschrift" w:eastAsia="Times New Roman" w:hAnsi="Bahnschrift"/>
          <w:sz w:val="20"/>
          <w:szCs w:val="20"/>
        </w:rPr>
        <w:t xml:space="preserve">,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tools</w:t>
      </w:r>
      <w:r w:rsidRPr="00A63AA4">
        <w:rPr>
          <w:rFonts w:ascii="Bahnschrift" w:eastAsia="Times New Roman" w:hAnsi="Bahnschrift"/>
          <w:sz w:val="20"/>
          <w:szCs w:val="20"/>
        </w:rPr>
        <w:t xml:space="preserve">, and </w:t>
      </w:r>
      <w:r w:rsidRPr="00A63AA4">
        <w:rPr>
          <w:rFonts w:ascii="Bahnschrift" w:eastAsia="Times New Roman" w:hAnsi="Bahnschrift"/>
          <w:b/>
          <w:bCs/>
          <w:sz w:val="20"/>
          <w:szCs w:val="20"/>
        </w:rPr>
        <w:t>methodologies</w:t>
      </w:r>
      <w:r w:rsidRPr="00A63AA4">
        <w:rPr>
          <w:rFonts w:ascii="Bahnschrift" w:eastAsia="Times New Roman" w:hAnsi="Bahnschrift"/>
          <w:sz w:val="20"/>
          <w:szCs w:val="20"/>
        </w:rPr>
        <w:t xml:space="preserve"> to ensure smooth implementation and sustained improvements.</w:t>
      </w:r>
    </w:p>
    <w:p w14:paraId="5C5E02FD" w14:textId="77777777" w:rsidR="007C2276" w:rsidRPr="00B62237" w:rsidRDefault="007C2276" w:rsidP="007C2276">
      <w:pPr>
        <w:pStyle w:val="ListParagraph"/>
        <w:jc w:val="both"/>
        <w:rPr>
          <w:rFonts w:ascii="Bahnschrift" w:eastAsia="Times New Roman" w:hAnsi="Bahnschrift"/>
          <w:sz w:val="20"/>
          <w:szCs w:val="20"/>
        </w:rPr>
      </w:pPr>
    </w:p>
    <w:p w14:paraId="528031B7" w14:textId="77777777" w:rsidR="00B62237" w:rsidRPr="00467A29" w:rsidRDefault="00B62237" w:rsidP="00B62237">
      <w:pPr>
        <w:pStyle w:val="ListParagraph"/>
        <w:jc w:val="both"/>
        <w:rPr>
          <w:rFonts w:ascii="Bahnschrift" w:eastAsia="Arial" w:hAnsi="Bahnschrift" w:cs="Arial"/>
          <w:sz w:val="20"/>
          <w:szCs w:val="20"/>
        </w:rPr>
      </w:pPr>
    </w:p>
    <w:p w14:paraId="2D648723" w14:textId="21BFE8A6" w:rsidR="00467A29" w:rsidRDefault="00467A29" w:rsidP="001F64D3">
      <w:pPr>
        <w:rPr>
          <w:rFonts w:ascii="Bahnschrift" w:eastAsia="Arial" w:hAnsi="Bahnschrift" w:cs="Arial"/>
          <w:b/>
          <w:sz w:val="20"/>
          <w:szCs w:val="20"/>
        </w:rPr>
      </w:pPr>
      <w:r>
        <w:rPr>
          <w:rFonts w:ascii="Bahnschrift" w:eastAsia="Arial" w:hAnsi="Bahnschrift" w:cs="Arial"/>
          <w:b/>
          <w:sz w:val="20"/>
          <w:szCs w:val="20"/>
        </w:rPr>
        <w:t xml:space="preserve">SENIOR PROFESSIONAL SERVICE DELIVERY – </w:t>
      </w:r>
      <w:r w:rsidR="00011C66">
        <w:rPr>
          <w:rFonts w:ascii="Bahnschrift" w:eastAsia="Arial" w:hAnsi="Bahnschrift" w:cs="Arial"/>
          <w:b/>
          <w:sz w:val="20"/>
          <w:szCs w:val="20"/>
        </w:rPr>
        <w:t>Project Manager</w:t>
      </w:r>
      <w:r w:rsidR="003A06B7">
        <w:rPr>
          <w:rFonts w:ascii="Bahnschrift" w:eastAsia="Arial" w:hAnsi="Bahnschrift" w:cs="Arial"/>
          <w:b/>
          <w:sz w:val="20"/>
          <w:szCs w:val="20"/>
        </w:rPr>
        <w:t xml:space="preserve"> </w:t>
      </w:r>
    </w:p>
    <w:p w14:paraId="75E99B9F" w14:textId="04A110D3" w:rsidR="00AC3014" w:rsidRPr="00DD1D1B" w:rsidRDefault="002310F1" w:rsidP="001F64D3">
      <w:pPr>
        <w:rPr>
          <w:rFonts w:ascii="Bahnschrift" w:eastAsia="Arial" w:hAnsi="Bahnschrift" w:cs="Arial"/>
          <w:iCs/>
          <w:sz w:val="20"/>
          <w:szCs w:val="20"/>
        </w:rPr>
      </w:pPr>
      <w:r w:rsidRPr="00D77E74">
        <w:rPr>
          <w:rFonts w:ascii="Bahnschrift" w:eastAsia="Arial" w:hAnsi="Bahnschrift" w:cs="Arial"/>
          <w:b/>
          <w:sz w:val="20"/>
          <w:szCs w:val="20"/>
        </w:rPr>
        <w:t>DXC TECHNOLOGY PVT LTD</w:t>
      </w:r>
      <w:r w:rsidR="00BB0850" w:rsidRPr="00D77E74">
        <w:rPr>
          <w:rFonts w:ascii="Bahnschrift" w:eastAsia="Arial" w:hAnsi="Bahnschrift" w:cs="Arial"/>
          <w:sz w:val="20"/>
          <w:szCs w:val="20"/>
        </w:rPr>
        <w:br/>
      </w:r>
      <w:r w:rsidR="00BB0850" w:rsidRPr="00DD1D1B">
        <w:rPr>
          <w:rFonts w:ascii="Bahnschrift" w:eastAsia="Arial" w:hAnsi="Bahnschrift" w:cs="Arial"/>
          <w:iCs/>
          <w:sz w:val="20"/>
          <w:szCs w:val="20"/>
        </w:rPr>
        <w:t>Mar 2018 – Mar 2020</w:t>
      </w:r>
    </w:p>
    <w:p w14:paraId="541977E1" w14:textId="77777777" w:rsidR="000908A7" w:rsidRPr="000908A7" w:rsidRDefault="000908A7" w:rsidP="000908A7">
      <w:pPr>
        <w:pStyle w:val="ListParagraph"/>
        <w:rPr>
          <w:rStyle w:val="Strong"/>
          <w:rFonts w:ascii="Bahnschrift" w:eastAsia="Times New Roman" w:hAnsi="Bahnschrift"/>
          <w:b w:val="0"/>
          <w:bCs w:val="0"/>
          <w:sz w:val="20"/>
          <w:szCs w:val="20"/>
        </w:rPr>
      </w:pPr>
    </w:p>
    <w:p w14:paraId="547AF3E2" w14:textId="7359358B" w:rsidR="00011C66" w:rsidRPr="00011C66" w:rsidRDefault="00011C66" w:rsidP="00DF7259">
      <w:pPr>
        <w:pStyle w:val="ListParagraph"/>
        <w:numPr>
          <w:ilvl w:val="0"/>
          <w:numId w:val="36"/>
        </w:numPr>
        <w:jc w:val="both"/>
        <w:rPr>
          <w:rFonts w:ascii="Bahnschrift" w:eastAsia="Times New Roman" w:hAnsi="Bahnschrift"/>
          <w:sz w:val="20"/>
          <w:szCs w:val="20"/>
        </w:rPr>
      </w:pPr>
      <w:r w:rsidRPr="00011C66">
        <w:rPr>
          <w:rFonts w:ascii="Bahnschrift" w:eastAsia="Times New Roman" w:hAnsi="Bahnschrift"/>
          <w:sz w:val="20"/>
          <w:szCs w:val="20"/>
        </w:rPr>
        <w:t xml:space="preserve">Led </w:t>
      </w:r>
      <w:r w:rsidRPr="00011C66">
        <w:rPr>
          <w:rFonts w:ascii="Bahnschrift" w:eastAsia="Times New Roman" w:hAnsi="Bahnschrift"/>
          <w:b/>
          <w:bCs/>
          <w:sz w:val="20"/>
          <w:szCs w:val="20"/>
        </w:rPr>
        <w:t>ServiceNow projects</w:t>
      </w:r>
      <w:r w:rsidRPr="00011C66">
        <w:rPr>
          <w:rFonts w:ascii="Bahnschrift" w:eastAsia="Times New Roman" w:hAnsi="Bahnschrift"/>
          <w:sz w:val="20"/>
          <w:szCs w:val="20"/>
        </w:rPr>
        <w:t xml:space="preserve"> using the </w:t>
      </w:r>
      <w:r w:rsidRPr="00011C66">
        <w:rPr>
          <w:rFonts w:ascii="Bahnschrift" w:eastAsia="Times New Roman" w:hAnsi="Bahnschrift"/>
          <w:b/>
          <w:bCs/>
          <w:sz w:val="20"/>
          <w:szCs w:val="20"/>
        </w:rPr>
        <w:t>Waterfall</w:t>
      </w:r>
      <w:r w:rsidRPr="00011C66">
        <w:rPr>
          <w:rFonts w:ascii="Bahnschrift" w:eastAsia="Times New Roman" w:hAnsi="Bahnschrift"/>
          <w:sz w:val="20"/>
          <w:szCs w:val="20"/>
        </w:rPr>
        <w:t xml:space="preserve"> methodology, defining comprehensive project plans detailing the entire project lifecycle.</w:t>
      </w:r>
    </w:p>
    <w:p w14:paraId="0BEAF594" w14:textId="23AB8AC9" w:rsidR="00011C66" w:rsidRPr="00011C66" w:rsidRDefault="00011C66" w:rsidP="00DF7259">
      <w:pPr>
        <w:pStyle w:val="ListParagraph"/>
        <w:numPr>
          <w:ilvl w:val="0"/>
          <w:numId w:val="36"/>
        </w:numPr>
        <w:jc w:val="both"/>
        <w:rPr>
          <w:rFonts w:ascii="Bahnschrift" w:eastAsia="Times New Roman" w:hAnsi="Bahnschrift"/>
          <w:sz w:val="20"/>
          <w:szCs w:val="20"/>
        </w:rPr>
      </w:pPr>
      <w:r w:rsidRPr="00011C66">
        <w:rPr>
          <w:rFonts w:ascii="Bahnschrift" w:eastAsia="Times New Roman" w:hAnsi="Bahnschrift"/>
          <w:sz w:val="20"/>
          <w:szCs w:val="20"/>
        </w:rPr>
        <w:t xml:space="preserve">Collaborated with stakeholders to gather and document detailed </w:t>
      </w:r>
      <w:r w:rsidRPr="00011C66">
        <w:rPr>
          <w:rFonts w:ascii="Bahnschrift" w:eastAsia="Times New Roman" w:hAnsi="Bahnschrift"/>
          <w:b/>
          <w:bCs/>
          <w:sz w:val="20"/>
          <w:szCs w:val="20"/>
        </w:rPr>
        <w:t>client requirements</w:t>
      </w:r>
      <w:r w:rsidRPr="00011C66">
        <w:rPr>
          <w:rFonts w:ascii="Bahnschrift" w:eastAsia="Times New Roman" w:hAnsi="Bahnschrift"/>
          <w:sz w:val="20"/>
          <w:szCs w:val="20"/>
        </w:rPr>
        <w:t xml:space="preserve"> during the planning </w:t>
      </w:r>
      <w:proofErr w:type="gramStart"/>
      <w:r w:rsidRPr="00011C66">
        <w:rPr>
          <w:rFonts w:ascii="Bahnschrift" w:eastAsia="Times New Roman" w:hAnsi="Bahnschrift"/>
          <w:sz w:val="20"/>
          <w:szCs w:val="20"/>
        </w:rPr>
        <w:t>phase</w:t>
      </w:r>
      <w:proofErr w:type="gramEnd"/>
      <w:r w:rsidRPr="00011C66">
        <w:rPr>
          <w:rFonts w:ascii="Bahnschrift" w:eastAsia="Times New Roman" w:hAnsi="Bahnschrift"/>
          <w:sz w:val="20"/>
          <w:szCs w:val="20"/>
        </w:rPr>
        <w:t>, ensuring clarity on project objectives.</w:t>
      </w:r>
    </w:p>
    <w:p w14:paraId="4FDBE563" w14:textId="65EAFAA5" w:rsidR="00011C66" w:rsidRPr="00011C66" w:rsidRDefault="00011C66" w:rsidP="00DF7259">
      <w:pPr>
        <w:pStyle w:val="ListParagraph"/>
        <w:numPr>
          <w:ilvl w:val="0"/>
          <w:numId w:val="36"/>
        </w:numPr>
        <w:jc w:val="both"/>
        <w:rPr>
          <w:rFonts w:ascii="Bahnschrift" w:eastAsia="Times New Roman" w:hAnsi="Bahnschrift"/>
          <w:sz w:val="20"/>
          <w:szCs w:val="20"/>
        </w:rPr>
      </w:pPr>
      <w:r w:rsidRPr="00011C66">
        <w:rPr>
          <w:rFonts w:ascii="Bahnschrift" w:eastAsia="Times New Roman" w:hAnsi="Bahnschrift"/>
          <w:sz w:val="20"/>
          <w:szCs w:val="20"/>
        </w:rPr>
        <w:t xml:space="preserve">Involved in identifying potential </w:t>
      </w:r>
      <w:r w:rsidRPr="00011C66">
        <w:rPr>
          <w:rFonts w:ascii="Bahnschrift" w:eastAsia="Times New Roman" w:hAnsi="Bahnschrift"/>
          <w:b/>
          <w:bCs/>
          <w:sz w:val="20"/>
          <w:szCs w:val="20"/>
        </w:rPr>
        <w:t>risks</w:t>
      </w:r>
      <w:r w:rsidRPr="00011C66">
        <w:rPr>
          <w:rFonts w:ascii="Bahnschrift" w:eastAsia="Times New Roman" w:hAnsi="Bahnschrift"/>
          <w:sz w:val="20"/>
          <w:szCs w:val="20"/>
        </w:rPr>
        <w:t xml:space="preserve"> associated with project implementation, developing mitigation strategies to address these risks proactively.</w:t>
      </w:r>
    </w:p>
    <w:p w14:paraId="01697AD4" w14:textId="5BDEB862" w:rsidR="00FE46A5" w:rsidRPr="00FE46A5" w:rsidRDefault="00FE46A5" w:rsidP="00DF7259">
      <w:pPr>
        <w:pStyle w:val="ListParagraph"/>
        <w:numPr>
          <w:ilvl w:val="0"/>
          <w:numId w:val="36"/>
        </w:numPr>
        <w:jc w:val="both"/>
        <w:rPr>
          <w:rFonts w:ascii="Bahnschrift" w:eastAsia="Times New Roman" w:hAnsi="Bahnschrift"/>
          <w:sz w:val="20"/>
          <w:szCs w:val="20"/>
        </w:rPr>
      </w:pPr>
      <w:r w:rsidRPr="00FE46A5">
        <w:rPr>
          <w:rFonts w:ascii="Bahnschrift" w:eastAsia="Times New Roman" w:hAnsi="Bahnschrift"/>
          <w:sz w:val="20"/>
          <w:szCs w:val="20"/>
        </w:rPr>
        <w:t xml:space="preserve">Manage and oversee the </w:t>
      </w:r>
      <w:r w:rsidRPr="00FE46A5">
        <w:rPr>
          <w:rFonts w:ascii="Bahnschrift" w:eastAsia="Times New Roman" w:hAnsi="Bahnschrift"/>
          <w:b/>
          <w:sz w:val="20"/>
          <w:szCs w:val="20"/>
        </w:rPr>
        <w:t>WNS Logistics</w:t>
      </w:r>
      <w:r w:rsidRPr="00FE46A5">
        <w:rPr>
          <w:rFonts w:ascii="Bahnschrift" w:eastAsia="Times New Roman" w:hAnsi="Bahnschrift"/>
          <w:sz w:val="20"/>
          <w:szCs w:val="20"/>
        </w:rPr>
        <w:t xml:space="preserve"> </w:t>
      </w:r>
      <w:r w:rsidR="00C86600">
        <w:rPr>
          <w:rFonts w:ascii="Bahnschrift" w:eastAsia="Times New Roman" w:hAnsi="Bahnschrift"/>
          <w:sz w:val="20"/>
          <w:szCs w:val="20"/>
        </w:rPr>
        <w:t xml:space="preserve">for a client </w:t>
      </w:r>
      <w:r w:rsidRPr="00FE46A5">
        <w:rPr>
          <w:rFonts w:ascii="Bahnschrift" w:eastAsia="Times New Roman" w:hAnsi="Bahnschrift"/>
          <w:sz w:val="20"/>
          <w:szCs w:val="20"/>
        </w:rPr>
        <w:t>to ensure real-time tracking of inventory levels, improving accuracy in stock movements, and optimizing order fulfillment processes, thereby reducing stock discrepancies and losses.</w:t>
      </w:r>
    </w:p>
    <w:p w14:paraId="5501C84F" w14:textId="0A546591" w:rsidR="00FE46A5" w:rsidRPr="00FE46A5" w:rsidRDefault="00FE46A5" w:rsidP="00DF7259">
      <w:pPr>
        <w:pStyle w:val="ListParagraph"/>
        <w:numPr>
          <w:ilvl w:val="0"/>
          <w:numId w:val="36"/>
        </w:numPr>
        <w:jc w:val="both"/>
        <w:rPr>
          <w:rFonts w:ascii="Bahnschrift" w:eastAsia="Times New Roman" w:hAnsi="Bahnschrift"/>
          <w:sz w:val="20"/>
          <w:szCs w:val="20"/>
        </w:rPr>
      </w:pPr>
      <w:r w:rsidRPr="00FE46A5">
        <w:rPr>
          <w:rFonts w:ascii="Bahnschrift" w:eastAsia="Times New Roman" w:hAnsi="Bahnschrift"/>
          <w:sz w:val="20"/>
          <w:szCs w:val="20"/>
        </w:rPr>
        <w:t xml:space="preserve">Utilize </w:t>
      </w:r>
      <w:r w:rsidRPr="00FE46A5">
        <w:rPr>
          <w:rFonts w:ascii="Bahnschrift" w:eastAsia="Times New Roman" w:hAnsi="Bahnschrift"/>
          <w:b/>
          <w:sz w:val="20"/>
          <w:szCs w:val="20"/>
        </w:rPr>
        <w:t>WMS data and analytics to identify areas for process improvement</w:t>
      </w:r>
      <w:r w:rsidRPr="00FE46A5">
        <w:rPr>
          <w:rFonts w:ascii="Bahnschrift" w:eastAsia="Times New Roman" w:hAnsi="Bahnschrift"/>
          <w:sz w:val="20"/>
          <w:szCs w:val="20"/>
        </w:rPr>
        <w:t xml:space="preserve">, implementing automation and streamlining workflows to enhance warehouse operations, reduce </w:t>
      </w:r>
      <w:proofErr w:type="spellStart"/>
      <w:r w:rsidRPr="00FE46A5">
        <w:rPr>
          <w:rFonts w:ascii="Bahnschrift" w:eastAsia="Times New Roman" w:hAnsi="Bahnschrift"/>
          <w:sz w:val="20"/>
          <w:szCs w:val="20"/>
        </w:rPr>
        <w:t>labor</w:t>
      </w:r>
      <w:proofErr w:type="spellEnd"/>
      <w:r w:rsidRPr="00FE46A5">
        <w:rPr>
          <w:rFonts w:ascii="Bahnschrift" w:eastAsia="Times New Roman" w:hAnsi="Bahnschrift"/>
          <w:sz w:val="20"/>
          <w:szCs w:val="20"/>
        </w:rPr>
        <w:t xml:space="preserve"> costs, and increase through</w:t>
      </w:r>
      <w:r w:rsidR="00C86600">
        <w:rPr>
          <w:rFonts w:ascii="Bahnschrift" w:eastAsia="Times New Roman" w:hAnsi="Bahnschrift"/>
          <w:sz w:val="20"/>
          <w:szCs w:val="20"/>
        </w:rPr>
        <w:t xml:space="preserve"> </w:t>
      </w:r>
      <w:r w:rsidRPr="00FE46A5">
        <w:rPr>
          <w:rFonts w:ascii="Bahnschrift" w:eastAsia="Times New Roman" w:hAnsi="Bahnschrift"/>
          <w:sz w:val="20"/>
          <w:szCs w:val="20"/>
        </w:rPr>
        <w:t>put.</w:t>
      </w:r>
    </w:p>
    <w:p w14:paraId="795054F5" w14:textId="406E5F0F" w:rsidR="00011C66" w:rsidRPr="00011C66" w:rsidRDefault="00011C66" w:rsidP="00DF7259">
      <w:pPr>
        <w:pStyle w:val="ListParagraph"/>
        <w:numPr>
          <w:ilvl w:val="0"/>
          <w:numId w:val="36"/>
        </w:numPr>
        <w:jc w:val="both"/>
        <w:rPr>
          <w:rFonts w:ascii="Bahnschrift" w:eastAsia="Times New Roman" w:hAnsi="Bahnschrift"/>
          <w:sz w:val="20"/>
          <w:szCs w:val="20"/>
        </w:rPr>
      </w:pPr>
      <w:r w:rsidRPr="00011C66">
        <w:rPr>
          <w:rFonts w:ascii="Bahnschrift" w:eastAsia="Times New Roman" w:hAnsi="Bahnschrift"/>
          <w:sz w:val="20"/>
          <w:szCs w:val="20"/>
        </w:rPr>
        <w:t xml:space="preserve">Managed </w:t>
      </w:r>
      <w:r w:rsidRPr="00011C66">
        <w:rPr>
          <w:rFonts w:ascii="Bahnschrift" w:eastAsia="Times New Roman" w:hAnsi="Bahnschrift"/>
          <w:b/>
          <w:bCs/>
          <w:sz w:val="20"/>
          <w:szCs w:val="20"/>
        </w:rPr>
        <w:t xml:space="preserve">ServiceNow </w:t>
      </w:r>
      <w:r w:rsidR="0090657E">
        <w:rPr>
          <w:rFonts w:ascii="Bahnschrift" w:eastAsia="Times New Roman" w:hAnsi="Bahnschrift"/>
          <w:b/>
          <w:bCs/>
          <w:sz w:val="20"/>
          <w:szCs w:val="20"/>
        </w:rPr>
        <w:t>Project Plans</w:t>
      </w:r>
      <w:r w:rsidRPr="00011C66">
        <w:rPr>
          <w:rFonts w:ascii="Bahnschrift" w:eastAsia="Times New Roman" w:hAnsi="Bahnschrift"/>
          <w:sz w:val="20"/>
          <w:szCs w:val="20"/>
        </w:rPr>
        <w:t xml:space="preserve"> to track project progress through predefined phases, ensuring adherence to timelines outlined in the original project plan.</w:t>
      </w:r>
    </w:p>
    <w:p w14:paraId="19D83F54" w14:textId="326636CD" w:rsidR="00011C66" w:rsidRPr="00011C66" w:rsidRDefault="00011C66" w:rsidP="00DF7259">
      <w:pPr>
        <w:pStyle w:val="ListParagraph"/>
        <w:numPr>
          <w:ilvl w:val="0"/>
          <w:numId w:val="36"/>
        </w:numPr>
        <w:jc w:val="both"/>
        <w:rPr>
          <w:rFonts w:ascii="Bahnschrift" w:eastAsia="Times New Roman" w:hAnsi="Bahnschrift"/>
          <w:sz w:val="20"/>
          <w:szCs w:val="20"/>
        </w:rPr>
      </w:pPr>
      <w:r w:rsidRPr="00011C66">
        <w:rPr>
          <w:rFonts w:ascii="Bahnschrift" w:eastAsia="Times New Roman" w:hAnsi="Bahnschrift"/>
          <w:sz w:val="20"/>
          <w:szCs w:val="20"/>
        </w:rPr>
        <w:t>Facilitated communication between team members and stakeholders, logging and resolving issues promptly to prevent project delays.</w:t>
      </w:r>
    </w:p>
    <w:p w14:paraId="18024AF7" w14:textId="7D95FDA7" w:rsidR="00011C66" w:rsidRPr="00011C66" w:rsidRDefault="00011C66" w:rsidP="00DF7259">
      <w:pPr>
        <w:pStyle w:val="ListParagraph"/>
        <w:numPr>
          <w:ilvl w:val="0"/>
          <w:numId w:val="36"/>
        </w:numPr>
        <w:jc w:val="both"/>
        <w:rPr>
          <w:rFonts w:ascii="Bahnschrift" w:eastAsia="Times New Roman" w:hAnsi="Bahnschrift"/>
          <w:sz w:val="20"/>
          <w:szCs w:val="20"/>
        </w:rPr>
      </w:pPr>
      <w:r w:rsidRPr="00011C66">
        <w:rPr>
          <w:rFonts w:ascii="Bahnschrift" w:eastAsia="Times New Roman" w:hAnsi="Bahnschrift"/>
          <w:sz w:val="20"/>
          <w:szCs w:val="20"/>
        </w:rPr>
        <w:t xml:space="preserve">Collaborated with </w:t>
      </w:r>
      <w:r w:rsidRPr="00011C66">
        <w:rPr>
          <w:rFonts w:ascii="Bahnschrift" w:eastAsia="Times New Roman" w:hAnsi="Bahnschrift"/>
          <w:b/>
          <w:bCs/>
          <w:sz w:val="20"/>
          <w:szCs w:val="20"/>
        </w:rPr>
        <w:t>QA teams</w:t>
      </w:r>
      <w:r w:rsidRPr="00011C66">
        <w:rPr>
          <w:rFonts w:ascii="Bahnschrift" w:eastAsia="Times New Roman" w:hAnsi="Bahnschrift"/>
          <w:sz w:val="20"/>
          <w:szCs w:val="20"/>
        </w:rPr>
        <w:t xml:space="preserve"> to conduct systematic testing of </w:t>
      </w:r>
      <w:r w:rsidRPr="00011C66">
        <w:rPr>
          <w:rFonts w:ascii="Bahnschrift" w:eastAsia="Times New Roman" w:hAnsi="Bahnschrift"/>
          <w:b/>
          <w:bCs/>
          <w:sz w:val="20"/>
          <w:szCs w:val="20"/>
        </w:rPr>
        <w:t>ServiceNow solutions</w:t>
      </w:r>
      <w:r w:rsidRPr="00011C66">
        <w:rPr>
          <w:rFonts w:ascii="Bahnschrift" w:eastAsia="Times New Roman" w:hAnsi="Bahnschrift"/>
          <w:sz w:val="20"/>
          <w:szCs w:val="20"/>
        </w:rPr>
        <w:t>, validating that all requirements were met before moving to deployment.</w:t>
      </w:r>
    </w:p>
    <w:p w14:paraId="2B02AA37" w14:textId="7CFD68B8" w:rsidR="00011C66" w:rsidRPr="00011C66" w:rsidRDefault="00011C66" w:rsidP="00DF7259">
      <w:pPr>
        <w:pStyle w:val="ListParagraph"/>
        <w:numPr>
          <w:ilvl w:val="0"/>
          <w:numId w:val="36"/>
        </w:numPr>
        <w:jc w:val="both"/>
        <w:rPr>
          <w:rFonts w:ascii="Bahnschrift" w:eastAsia="Times New Roman" w:hAnsi="Bahnschrift"/>
          <w:sz w:val="20"/>
          <w:szCs w:val="20"/>
        </w:rPr>
      </w:pPr>
      <w:r w:rsidRPr="00011C66">
        <w:rPr>
          <w:rFonts w:ascii="Bahnschrift" w:eastAsia="Times New Roman" w:hAnsi="Bahnschrift"/>
          <w:sz w:val="20"/>
          <w:szCs w:val="20"/>
        </w:rPr>
        <w:t xml:space="preserve">Provided mentorship and guidance to junior team members during the testing phase, promoting professional growth and development in </w:t>
      </w:r>
      <w:r w:rsidRPr="00011C66">
        <w:rPr>
          <w:rFonts w:ascii="Bahnschrift" w:eastAsia="Times New Roman" w:hAnsi="Bahnschrift"/>
          <w:b/>
          <w:bCs/>
          <w:sz w:val="20"/>
          <w:szCs w:val="20"/>
        </w:rPr>
        <w:t>ServiceNow contexts</w:t>
      </w:r>
      <w:r w:rsidRPr="00011C66">
        <w:rPr>
          <w:rFonts w:ascii="Bahnschrift" w:eastAsia="Times New Roman" w:hAnsi="Bahnschrift"/>
          <w:sz w:val="20"/>
          <w:szCs w:val="20"/>
        </w:rPr>
        <w:t>.</w:t>
      </w:r>
    </w:p>
    <w:p w14:paraId="2048DA92" w14:textId="458F7DDA" w:rsidR="00011C66" w:rsidRPr="00011C66" w:rsidRDefault="00011C66" w:rsidP="00DF7259">
      <w:pPr>
        <w:pStyle w:val="ListParagraph"/>
        <w:numPr>
          <w:ilvl w:val="0"/>
          <w:numId w:val="36"/>
        </w:numPr>
        <w:jc w:val="both"/>
        <w:rPr>
          <w:rFonts w:ascii="Bahnschrift" w:eastAsia="Times New Roman" w:hAnsi="Bahnschrift"/>
          <w:sz w:val="20"/>
          <w:szCs w:val="20"/>
        </w:rPr>
      </w:pPr>
      <w:r w:rsidRPr="00011C66">
        <w:rPr>
          <w:rFonts w:ascii="Bahnschrift" w:eastAsia="Times New Roman" w:hAnsi="Bahnschrift"/>
          <w:sz w:val="20"/>
          <w:szCs w:val="20"/>
        </w:rPr>
        <w:t xml:space="preserve">Oversaw the deployment of </w:t>
      </w:r>
      <w:r w:rsidRPr="00011C66">
        <w:rPr>
          <w:rFonts w:ascii="Bahnschrift" w:eastAsia="Times New Roman" w:hAnsi="Bahnschrift"/>
          <w:b/>
          <w:bCs/>
          <w:sz w:val="20"/>
          <w:szCs w:val="20"/>
        </w:rPr>
        <w:t>ServiceNow solutions</w:t>
      </w:r>
      <w:r w:rsidRPr="00011C66">
        <w:rPr>
          <w:rFonts w:ascii="Bahnschrift" w:eastAsia="Times New Roman" w:hAnsi="Bahnschrift"/>
          <w:sz w:val="20"/>
          <w:szCs w:val="20"/>
        </w:rPr>
        <w:t>, ensuring proper implementation in the production environment according to agreed-upon timelines.</w:t>
      </w:r>
    </w:p>
    <w:p w14:paraId="25F5DDAB" w14:textId="5C1F09AB" w:rsidR="00011C66" w:rsidRPr="00011C66" w:rsidRDefault="00011C66" w:rsidP="00DF7259">
      <w:pPr>
        <w:pStyle w:val="ListParagraph"/>
        <w:numPr>
          <w:ilvl w:val="0"/>
          <w:numId w:val="36"/>
        </w:numPr>
        <w:jc w:val="both"/>
        <w:rPr>
          <w:rFonts w:ascii="Bahnschrift" w:eastAsia="Times New Roman" w:hAnsi="Bahnschrift"/>
          <w:sz w:val="20"/>
          <w:szCs w:val="20"/>
        </w:rPr>
      </w:pPr>
      <w:r w:rsidRPr="00011C66">
        <w:rPr>
          <w:rFonts w:ascii="Bahnschrift" w:eastAsia="Times New Roman" w:hAnsi="Bahnschrift"/>
          <w:sz w:val="20"/>
          <w:szCs w:val="20"/>
        </w:rPr>
        <w:t>Supported ongoing maintenance and troubleshooting of deployed solutions, resolving issues post-implementation to ensure operational efficiency.</w:t>
      </w:r>
    </w:p>
    <w:p w14:paraId="6445BFA9" w14:textId="79FAFA90" w:rsidR="00011C66" w:rsidRPr="00011C66" w:rsidRDefault="00011C66" w:rsidP="00DF7259">
      <w:pPr>
        <w:pStyle w:val="ListParagraph"/>
        <w:numPr>
          <w:ilvl w:val="0"/>
          <w:numId w:val="36"/>
        </w:numPr>
        <w:jc w:val="both"/>
        <w:rPr>
          <w:rFonts w:ascii="Bahnschrift" w:eastAsia="Times New Roman" w:hAnsi="Bahnschrift"/>
          <w:sz w:val="20"/>
          <w:szCs w:val="20"/>
        </w:rPr>
      </w:pPr>
      <w:r w:rsidRPr="00011C66">
        <w:rPr>
          <w:rFonts w:ascii="Bahnschrift" w:eastAsia="Times New Roman" w:hAnsi="Bahnschrift"/>
          <w:sz w:val="20"/>
          <w:szCs w:val="20"/>
        </w:rPr>
        <w:t xml:space="preserve">Assisted clients in </w:t>
      </w:r>
      <w:proofErr w:type="spellStart"/>
      <w:r w:rsidRPr="00011C66">
        <w:rPr>
          <w:rFonts w:ascii="Bahnschrift" w:eastAsia="Times New Roman" w:hAnsi="Bahnschrift"/>
          <w:sz w:val="20"/>
          <w:szCs w:val="20"/>
        </w:rPr>
        <w:t>analyzing</w:t>
      </w:r>
      <w:proofErr w:type="spellEnd"/>
      <w:r w:rsidRPr="00011C66">
        <w:rPr>
          <w:rFonts w:ascii="Bahnschrift" w:eastAsia="Times New Roman" w:hAnsi="Bahnschrift"/>
          <w:sz w:val="20"/>
          <w:szCs w:val="20"/>
        </w:rPr>
        <w:t xml:space="preserve"> project outcomes to identify </w:t>
      </w:r>
      <w:r w:rsidRPr="0090657E">
        <w:rPr>
          <w:rFonts w:ascii="Bahnschrift" w:eastAsia="Times New Roman" w:hAnsi="Bahnschrift"/>
          <w:b/>
          <w:sz w:val="20"/>
          <w:szCs w:val="20"/>
        </w:rPr>
        <w:t>risks and implement corrective actions,</w:t>
      </w:r>
      <w:r w:rsidRPr="00011C66">
        <w:rPr>
          <w:rFonts w:ascii="Bahnschrift" w:eastAsia="Times New Roman" w:hAnsi="Bahnschrift"/>
          <w:sz w:val="20"/>
          <w:szCs w:val="20"/>
        </w:rPr>
        <w:t xml:space="preserve"> ensuring long-term success and alignment with business objectives.</w:t>
      </w:r>
    </w:p>
    <w:p w14:paraId="68917FDD" w14:textId="1A985BB0" w:rsidR="0019562A" w:rsidRPr="00011C66" w:rsidRDefault="00011C66" w:rsidP="00DF7259">
      <w:pPr>
        <w:pStyle w:val="ListParagraph"/>
        <w:numPr>
          <w:ilvl w:val="0"/>
          <w:numId w:val="36"/>
        </w:numPr>
        <w:spacing w:line="264" w:lineRule="auto"/>
        <w:ind w:right="680"/>
        <w:jc w:val="both"/>
        <w:rPr>
          <w:rFonts w:ascii="Bahnschrift" w:eastAsia="Times New Roman" w:hAnsi="Bahnschrift"/>
          <w:sz w:val="20"/>
          <w:szCs w:val="20"/>
        </w:rPr>
      </w:pPr>
      <w:r w:rsidRPr="00011C66">
        <w:rPr>
          <w:rFonts w:ascii="Bahnschrift" w:eastAsia="Times New Roman" w:hAnsi="Bahnschrift"/>
          <w:sz w:val="20"/>
          <w:szCs w:val="20"/>
        </w:rPr>
        <w:t>Conducted a project review at the end of the implementation phase to evaluate overall success, document lessons learned, and complete all project documentation.</w:t>
      </w:r>
    </w:p>
    <w:p w14:paraId="30B8ADEB" w14:textId="77777777" w:rsidR="000908A7" w:rsidRDefault="000908A7" w:rsidP="001F64D3">
      <w:pPr>
        <w:rPr>
          <w:rFonts w:ascii="Bahnschrift" w:eastAsia="Arial" w:hAnsi="Bahnschrift" w:cs="Arial"/>
          <w:b/>
          <w:sz w:val="20"/>
          <w:szCs w:val="20"/>
        </w:rPr>
      </w:pPr>
    </w:p>
    <w:p w14:paraId="10C76400" w14:textId="2F8EDC45" w:rsidR="00BB0850" w:rsidRPr="00D77E74" w:rsidRDefault="000908A7" w:rsidP="001F64D3">
      <w:pPr>
        <w:rPr>
          <w:rFonts w:ascii="Bahnschrift" w:eastAsia="Arial" w:hAnsi="Bahnschrift" w:cs="Arial"/>
          <w:sz w:val="20"/>
          <w:szCs w:val="20"/>
        </w:rPr>
      </w:pPr>
      <w:r>
        <w:rPr>
          <w:rFonts w:ascii="Bahnschrift" w:eastAsia="Arial" w:hAnsi="Bahnschrift" w:cs="Arial"/>
          <w:b/>
          <w:sz w:val="20"/>
          <w:szCs w:val="20"/>
        </w:rPr>
        <w:t xml:space="preserve">GLOBAL </w:t>
      </w:r>
      <w:r w:rsidR="00BB0850" w:rsidRPr="00D77E74">
        <w:rPr>
          <w:rFonts w:ascii="Bahnschrift" w:eastAsia="Arial" w:hAnsi="Bahnschrift" w:cs="Arial"/>
          <w:b/>
          <w:sz w:val="20"/>
          <w:szCs w:val="20"/>
        </w:rPr>
        <w:t xml:space="preserve">PROGRAM </w:t>
      </w:r>
      <w:r w:rsidR="00D70560" w:rsidRPr="00D77E74">
        <w:rPr>
          <w:rFonts w:ascii="Bahnschrift" w:eastAsia="Arial" w:hAnsi="Bahnschrift" w:cs="Arial"/>
          <w:b/>
          <w:sz w:val="20"/>
          <w:szCs w:val="20"/>
        </w:rPr>
        <w:t>LEAD</w:t>
      </w:r>
      <w:r w:rsidR="002310F1" w:rsidRPr="00D77E74">
        <w:rPr>
          <w:rFonts w:ascii="Bahnschrift" w:eastAsia="Arial" w:hAnsi="Bahnschrift" w:cs="Arial"/>
          <w:b/>
          <w:sz w:val="20"/>
          <w:szCs w:val="20"/>
        </w:rPr>
        <w:t>,</w:t>
      </w:r>
      <w:r w:rsidR="00BB0850" w:rsidRPr="00D77E74">
        <w:rPr>
          <w:rFonts w:ascii="Bahnschrift" w:eastAsia="Arial" w:hAnsi="Bahnschrift" w:cs="Arial"/>
          <w:b/>
          <w:sz w:val="20"/>
          <w:szCs w:val="20"/>
        </w:rPr>
        <w:t xml:space="preserve"> </w:t>
      </w:r>
      <w:r w:rsidR="00B62237">
        <w:rPr>
          <w:rFonts w:ascii="Bahnschrift" w:eastAsia="Arial" w:hAnsi="Bahnschrift" w:cs="Arial"/>
          <w:b/>
          <w:sz w:val="20"/>
          <w:szCs w:val="20"/>
        </w:rPr>
        <w:t>ITSM PROCESS IMPROVEMENTS, SNOW</w:t>
      </w:r>
    </w:p>
    <w:p w14:paraId="4C542020" w14:textId="20AA5084" w:rsidR="00BB0850" w:rsidRPr="00D77E74" w:rsidRDefault="002310F1" w:rsidP="001F64D3">
      <w:pPr>
        <w:rPr>
          <w:rFonts w:ascii="Bahnschrift" w:eastAsia="Arial" w:hAnsi="Bahnschrift" w:cs="Arial"/>
          <w:i/>
          <w:iCs/>
          <w:sz w:val="20"/>
          <w:szCs w:val="20"/>
        </w:rPr>
      </w:pPr>
      <w:r w:rsidRPr="00D77E74">
        <w:rPr>
          <w:rFonts w:ascii="Bahnschrift" w:eastAsia="Arial" w:hAnsi="Bahnschrift" w:cs="Arial"/>
          <w:b/>
          <w:sz w:val="20"/>
          <w:szCs w:val="20"/>
        </w:rPr>
        <w:t>DXC TECHNOLOGY</w:t>
      </w:r>
      <w:r w:rsidR="00BB0850" w:rsidRPr="00D77E74">
        <w:rPr>
          <w:rFonts w:ascii="Bahnschrift" w:eastAsia="Arial" w:hAnsi="Bahnschrift" w:cs="Arial"/>
          <w:sz w:val="20"/>
          <w:szCs w:val="20"/>
        </w:rPr>
        <w:br/>
      </w:r>
      <w:r w:rsidR="009C26AF">
        <w:rPr>
          <w:rFonts w:ascii="Bahnschrift" w:eastAsia="Arial" w:hAnsi="Bahnschrift" w:cs="Arial"/>
          <w:iCs/>
          <w:sz w:val="20"/>
          <w:szCs w:val="20"/>
        </w:rPr>
        <w:t>Oct 2013 – Feb 2018</w:t>
      </w:r>
    </w:p>
    <w:p w14:paraId="52615A71" w14:textId="77777777" w:rsidR="00BB0850" w:rsidRPr="00D77E74" w:rsidRDefault="00BB0850" w:rsidP="001F64D3">
      <w:pPr>
        <w:jc w:val="both"/>
        <w:rPr>
          <w:rFonts w:ascii="Bahnschrift" w:hAnsi="Bahnschrift"/>
        </w:rPr>
      </w:pPr>
    </w:p>
    <w:p w14:paraId="31535258" w14:textId="0F36E469" w:rsidR="00D32BB4" w:rsidRPr="00D32BB4" w:rsidRDefault="00D32BB4" w:rsidP="00DF7259">
      <w:pPr>
        <w:pStyle w:val="ListParagraph"/>
        <w:numPr>
          <w:ilvl w:val="0"/>
          <w:numId w:val="19"/>
        </w:numPr>
        <w:jc w:val="both"/>
        <w:rPr>
          <w:rFonts w:ascii="Bahnschrift" w:eastAsia="Times New Roman" w:hAnsi="Bahnschrift"/>
          <w:sz w:val="20"/>
          <w:szCs w:val="20"/>
        </w:rPr>
      </w:pPr>
      <w:r w:rsidRPr="00D32BB4">
        <w:rPr>
          <w:rFonts w:ascii="Bahnschrift" w:eastAsia="Times New Roman" w:hAnsi="Bahnschrift"/>
          <w:b/>
          <w:bCs/>
          <w:sz w:val="20"/>
          <w:szCs w:val="20"/>
        </w:rPr>
        <w:t>Initiated</w:t>
      </w:r>
      <w:r w:rsidRPr="00D32BB4">
        <w:rPr>
          <w:rFonts w:ascii="Bahnschrift" w:eastAsia="Times New Roman" w:hAnsi="Bahnschrift"/>
          <w:sz w:val="20"/>
          <w:szCs w:val="20"/>
        </w:rPr>
        <w:t xml:space="preserve"> and developed comprehensive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project management frameworks</w:t>
      </w:r>
      <w:r w:rsidRPr="00D32BB4">
        <w:rPr>
          <w:rFonts w:ascii="Bahnschrift" w:eastAsia="Times New Roman" w:hAnsi="Bahnschrift"/>
          <w:sz w:val="20"/>
          <w:szCs w:val="20"/>
        </w:rPr>
        <w:t xml:space="preserve"> to ensure consistent and effective delivery of </w:t>
      </w:r>
      <w:r>
        <w:rPr>
          <w:rFonts w:ascii="Bahnschrift" w:eastAsia="Times New Roman" w:hAnsi="Bahnschrift"/>
          <w:b/>
          <w:bCs/>
          <w:sz w:val="20"/>
          <w:szCs w:val="20"/>
        </w:rPr>
        <w:t>ITSM Service Management, (Service Desk, Incident, Problem, Change, Management)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 xml:space="preserve"> projects</w:t>
      </w:r>
      <w:r w:rsidRPr="00D32BB4">
        <w:rPr>
          <w:rFonts w:ascii="Bahnschrift" w:eastAsia="Times New Roman" w:hAnsi="Bahnschrift"/>
          <w:sz w:val="20"/>
          <w:szCs w:val="20"/>
        </w:rPr>
        <w:t>, aligning with organizational goals and best practices.</w:t>
      </w:r>
    </w:p>
    <w:p w14:paraId="648ACD5D" w14:textId="0E4E8608" w:rsidR="00D32BB4" w:rsidRPr="00D32BB4" w:rsidRDefault="00D32BB4" w:rsidP="00DF7259">
      <w:pPr>
        <w:pStyle w:val="ListParagraph"/>
        <w:numPr>
          <w:ilvl w:val="0"/>
          <w:numId w:val="19"/>
        </w:numPr>
        <w:jc w:val="both"/>
        <w:rPr>
          <w:rFonts w:ascii="Bahnschrift" w:eastAsia="Times New Roman" w:hAnsi="Bahnschrift"/>
          <w:sz w:val="20"/>
          <w:szCs w:val="20"/>
        </w:rPr>
      </w:pPr>
      <w:r w:rsidRPr="00D32BB4">
        <w:rPr>
          <w:rFonts w:ascii="Bahnschrift" w:eastAsia="Times New Roman" w:hAnsi="Bahnschrift"/>
          <w:sz w:val="20"/>
          <w:szCs w:val="20"/>
        </w:rPr>
        <w:t xml:space="preserve">Conducted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stakeholder analysis</w:t>
      </w:r>
      <w:r w:rsidRPr="00D32BB4">
        <w:rPr>
          <w:rFonts w:ascii="Bahnschrift" w:eastAsia="Times New Roman" w:hAnsi="Bahnschrift"/>
          <w:sz w:val="20"/>
          <w:szCs w:val="20"/>
        </w:rPr>
        <w:t xml:space="preserve"> to identify key participants and their roles, ensuring clear communication and alignment throughout the project lifecycle.</w:t>
      </w:r>
    </w:p>
    <w:p w14:paraId="3BF548FE" w14:textId="6F298710" w:rsidR="00D32BB4" w:rsidRPr="00D32BB4" w:rsidRDefault="00D32BB4" w:rsidP="00DF7259">
      <w:pPr>
        <w:pStyle w:val="ListParagraph"/>
        <w:numPr>
          <w:ilvl w:val="0"/>
          <w:numId w:val="19"/>
        </w:numPr>
        <w:jc w:val="both"/>
        <w:rPr>
          <w:rFonts w:ascii="Bahnschrift" w:eastAsia="Times New Roman" w:hAnsi="Bahnschrift"/>
          <w:sz w:val="20"/>
          <w:szCs w:val="20"/>
        </w:rPr>
      </w:pPr>
      <w:r w:rsidRPr="00D32BB4">
        <w:rPr>
          <w:rFonts w:ascii="Bahnschrift" w:eastAsia="Times New Roman" w:hAnsi="Bahnschrift"/>
          <w:sz w:val="20"/>
          <w:szCs w:val="20"/>
        </w:rPr>
        <w:t xml:space="preserve">Established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project scope</w:t>
      </w:r>
      <w:r w:rsidRPr="00D32BB4">
        <w:rPr>
          <w:rFonts w:ascii="Bahnschrift" w:eastAsia="Times New Roman" w:hAnsi="Bahnschrift"/>
          <w:sz w:val="20"/>
          <w:szCs w:val="20"/>
        </w:rPr>
        <w:t xml:space="preserve">,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objectives</w:t>
      </w:r>
      <w:r w:rsidRPr="00D32BB4">
        <w:rPr>
          <w:rFonts w:ascii="Bahnschrift" w:eastAsia="Times New Roman" w:hAnsi="Bahnschrift"/>
          <w:sz w:val="20"/>
          <w:szCs w:val="20"/>
        </w:rPr>
        <w:t xml:space="preserve">, and developed detailed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project plans</w:t>
      </w:r>
      <w:r w:rsidRPr="00D32BB4">
        <w:rPr>
          <w:rFonts w:ascii="Bahnschrift" w:eastAsia="Times New Roman" w:hAnsi="Bahnschrift"/>
          <w:sz w:val="20"/>
          <w:szCs w:val="20"/>
        </w:rPr>
        <w:t xml:space="preserve"> that outline timelines, deliverables, and milestones, ensuring effective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scheduling</w:t>
      </w:r>
      <w:r w:rsidRPr="00D32BB4">
        <w:rPr>
          <w:rFonts w:ascii="Bahnschrift" w:eastAsia="Times New Roman" w:hAnsi="Bahnschrift"/>
          <w:sz w:val="20"/>
          <w:szCs w:val="20"/>
        </w:rPr>
        <w:t xml:space="preserve"> and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resource allocation</w:t>
      </w:r>
      <w:r w:rsidRPr="00D32BB4">
        <w:rPr>
          <w:rFonts w:ascii="Bahnschrift" w:eastAsia="Times New Roman" w:hAnsi="Bahnschrift"/>
          <w:sz w:val="20"/>
          <w:szCs w:val="20"/>
        </w:rPr>
        <w:t>.</w:t>
      </w:r>
    </w:p>
    <w:p w14:paraId="4BFE1ACE" w14:textId="0F957AF6" w:rsidR="00D32BB4" w:rsidRPr="00D32BB4" w:rsidRDefault="00D32BB4" w:rsidP="00DF7259">
      <w:pPr>
        <w:pStyle w:val="ListParagraph"/>
        <w:numPr>
          <w:ilvl w:val="0"/>
          <w:numId w:val="19"/>
        </w:numPr>
        <w:jc w:val="both"/>
        <w:rPr>
          <w:rFonts w:ascii="Bahnschrift" w:eastAsia="Times New Roman" w:hAnsi="Bahnschrift"/>
          <w:sz w:val="20"/>
          <w:szCs w:val="20"/>
        </w:rPr>
      </w:pPr>
      <w:r w:rsidRPr="00D32BB4">
        <w:rPr>
          <w:rFonts w:ascii="Bahnschrift" w:eastAsia="Times New Roman" w:hAnsi="Bahnschrift"/>
          <w:sz w:val="20"/>
          <w:szCs w:val="20"/>
        </w:rPr>
        <w:lastRenderedPageBreak/>
        <w:t xml:space="preserve">Managed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budgets</w:t>
      </w:r>
      <w:r w:rsidRPr="00D32BB4">
        <w:rPr>
          <w:rFonts w:ascii="Bahnschrift" w:eastAsia="Times New Roman" w:hAnsi="Bahnschrift"/>
          <w:sz w:val="20"/>
          <w:szCs w:val="20"/>
        </w:rPr>
        <w:t xml:space="preserve"> and controlled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costs</w:t>
      </w:r>
      <w:r w:rsidRPr="00D32BB4">
        <w:rPr>
          <w:rFonts w:ascii="Bahnschrift" w:eastAsia="Times New Roman" w:hAnsi="Bahnschrift"/>
          <w:sz w:val="20"/>
          <w:szCs w:val="20"/>
        </w:rPr>
        <w:t xml:space="preserve"> throughout the project lifecycle, ensuring projects were delivered within financial constraints while maximizing value.</w:t>
      </w:r>
    </w:p>
    <w:p w14:paraId="6E572534" w14:textId="597AB5F7" w:rsidR="00D32BB4" w:rsidRPr="00D32BB4" w:rsidRDefault="00D32BB4" w:rsidP="00DF7259">
      <w:pPr>
        <w:pStyle w:val="ListParagraph"/>
        <w:numPr>
          <w:ilvl w:val="0"/>
          <w:numId w:val="19"/>
        </w:numPr>
        <w:jc w:val="both"/>
        <w:rPr>
          <w:rFonts w:ascii="Bahnschrift" w:eastAsia="Times New Roman" w:hAnsi="Bahnschrift"/>
          <w:sz w:val="20"/>
          <w:szCs w:val="20"/>
        </w:rPr>
      </w:pPr>
      <w:r w:rsidRPr="00D32BB4">
        <w:rPr>
          <w:rFonts w:ascii="Bahnschrift" w:eastAsia="Times New Roman" w:hAnsi="Bahnschrift"/>
          <w:sz w:val="20"/>
          <w:szCs w:val="20"/>
        </w:rPr>
        <w:t xml:space="preserve">Conducted comprehensive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change readiness assessments</w:t>
      </w:r>
      <w:r w:rsidRPr="00D32BB4">
        <w:rPr>
          <w:rFonts w:ascii="Bahnschrift" w:eastAsia="Times New Roman" w:hAnsi="Bahnschrift"/>
          <w:sz w:val="20"/>
          <w:szCs w:val="20"/>
        </w:rPr>
        <w:t xml:space="preserve"> to evaluate organizational readiness for transformational initiatives related to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Service Management</w:t>
      </w:r>
      <w:r w:rsidRPr="00D32BB4">
        <w:rPr>
          <w:rFonts w:ascii="Bahnschrift" w:eastAsia="Times New Roman" w:hAnsi="Bahnschrift"/>
          <w:sz w:val="20"/>
          <w:szCs w:val="20"/>
        </w:rPr>
        <w:t>.</w:t>
      </w:r>
    </w:p>
    <w:p w14:paraId="203B29F6" w14:textId="1DC730C1" w:rsidR="00D32BB4" w:rsidRPr="00D32BB4" w:rsidRDefault="00D32BB4" w:rsidP="00DF7259">
      <w:pPr>
        <w:pStyle w:val="ListParagraph"/>
        <w:numPr>
          <w:ilvl w:val="0"/>
          <w:numId w:val="19"/>
        </w:numPr>
        <w:jc w:val="both"/>
        <w:rPr>
          <w:rFonts w:ascii="Bahnschrift" w:eastAsia="Times New Roman" w:hAnsi="Bahnschrift"/>
          <w:sz w:val="20"/>
          <w:szCs w:val="20"/>
        </w:rPr>
      </w:pPr>
      <w:r w:rsidRPr="00D32BB4">
        <w:rPr>
          <w:rFonts w:ascii="Bahnschrift" w:eastAsia="Times New Roman" w:hAnsi="Bahnschrift"/>
          <w:sz w:val="20"/>
          <w:szCs w:val="20"/>
        </w:rPr>
        <w:t xml:space="preserve">Led a global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Lean Six Sigma program</w:t>
      </w:r>
      <w:r w:rsidRPr="00D32BB4">
        <w:rPr>
          <w:rFonts w:ascii="Bahnschrift" w:eastAsia="Times New Roman" w:hAnsi="Bahnschrift"/>
          <w:sz w:val="20"/>
          <w:szCs w:val="20"/>
        </w:rPr>
        <w:t xml:space="preserve"> that reduced operational waste by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20%</w:t>
      </w:r>
      <w:r w:rsidRPr="00D32BB4">
        <w:rPr>
          <w:rFonts w:ascii="Bahnschrift" w:eastAsia="Times New Roman" w:hAnsi="Bahnschrift"/>
          <w:sz w:val="20"/>
          <w:szCs w:val="20"/>
        </w:rPr>
        <w:t xml:space="preserve"> across all business units, resulting in annual savings of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$3 million</w:t>
      </w:r>
      <w:r w:rsidRPr="00D32BB4">
        <w:rPr>
          <w:rFonts w:ascii="Bahnschrift" w:eastAsia="Times New Roman" w:hAnsi="Bahnschrift"/>
          <w:sz w:val="20"/>
          <w:szCs w:val="20"/>
        </w:rPr>
        <w:t xml:space="preserve">. The program's success was recognized with the company's highest award for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operational excellence</w:t>
      </w:r>
      <w:r w:rsidRPr="00D32BB4">
        <w:rPr>
          <w:rFonts w:ascii="Bahnschrift" w:eastAsia="Times New Roman" w:hAnsi="Bahnschrift"/>
          <w:sz w:val="20"/>
          <w:szCs w:val="20"/>
        </w:rPr>
        <w:t>.</w:t>
      </w:r>
    </w:p>
    <w:p w14:paraId="18C595C4" w14:textId="1FB1EC8A" w:rsidR="00D32BB4" w:rsidRPr="00D32BB4" w:rsidRDefault="00D32BB4" w:rsidP="00DF7259">
      <w:pPr>
        <w:pStyle w:val="ListParagraph"/>
        <w:numPr>
          <w:ilvl w:val="0"/>
          <w:numId w:val="19"/>
        </w:numPr>
        <w:jc w:val="both"/>
        <w:rPr>
          <w:rFonts w:ascii="Bahnschrift" w:eastAsia="Times New Roman" w:hAnsi="Bahnschrift"/>
          <w:sz w:val="20"/>
          <w:szCs w:val="20"/>
        </w:rPr>
      </w:pPr>
      <w:r w:rsidRPr="00D32BB4">
        <w:rPr>
          <w:rFonts w:ascii="Bahnschrift" w:eastAsia="Times New Roman" w:hAnsi="Bahnschrift"/>
          <w:sz w:val="20"/>
          <w:szCs w:val="20"/>
        </w:rPr>
        <w:t xml:space="preserve">Orchestrated global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digital transformation initiatives</w:t>
      </w:r>
      <w:r w:rsidRPr="00D32BB4">
        <w:rPr>
          <w:rFonts w:ascii="Bahnschrift" w:eastAsia="Times New Roman" w:hAnsi="Bahnschrift"/>
          <w:sz w:val="20"/>
          <w:szCs w:val="20"/>
        </w:rPr>
        <w:t xml:space="preserve">, spearheading continuous improvement programs integrating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lean principles</w:t>
      </w:r>
      <w:r w:rsidRPr="00D32BB4">
        <w:rPr>
          <w:rFonts w:ascii="Bahnschrift" w:eastAsia="Times New Roman" w:hAnsi="Bahnschrift"/>
          <w:sz w:val="20"/>
          <w:szCs w:val="20"/>
        </w:rPr>
        <w:t xml:space="preserve">,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automation</w:t>
      </w:r>
      <w:r w:rsidRPr="00D32BB4">
        <w:rPr>
          <w:rFonts w:ascii="Bahnschrift" w:eastAsia="Times New Roman" w:hAnsi="Bahnschrift"/>
          <w:sz w:val="20"/>
          <w:szCs w:val="20"/>
        </w:rPr>
        <w:t xml:space="preserve">, and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data analytics</w:t>
      </w:r>
      <w:r w:rsidRPr="00D32BB4">
        <w:rPr>
          <w:rFonts w:ascii="Bahnschrift" w:eastAsia="Times New Roman" w:hAnsi="Bahnschrift"/>
          <w:sz w:val="20"/>
          <w:szCs w:val="20"/>
        </w:rPr>
        <w:t xml:space="preserve"> to enhance ServiceNow processes, optimize staffing across global operations delivery centers, and foster collaboration with </w:t>
      </w:r>
      <w:proofErr w:type="spellStart"/>
      <w:r w:rsidRPr="00D32BB4">
        <w:rPr>
          <w:rFonts w:ascii="Bahnschrift" w:eastAsia="Times New Roman" w:hAnsi="Bahnschrift"/>
          <w:sz w:val="20"/>
          <w:szCs w:val="20"/>
        </w:rPr>
        <w:t>center</w:t>
      </w:r>
      <w:proofErr w:type="spellEnd"/>
      <w:r w:rsidRPr="00D32BB4">
        <w:rPr>
          <w:rFonts w:ascii="Bahnschrift" w:eastAsia="Times New Roman" w:hAnsi="Bahnschrift"/>
          <w:sz w:val="20"/>
          <w:szCs w:val="20"/>
        </w:rPr>
        <w:t xml:space="preserve"> leadership and local managers to drive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productivity</w:t>
      </w:r>
      <w:r w:rsidRPr="00D32BB4">
        <w:rPr>
          <w:rFonts w:ascii="Bahnschrift" w:eastAsia="Times New Roman" w:hAnsi="Bahnschrift"/>
          <w:sz w:val="20"/>
          <w:szCs w:val="20"/>
        </w:rPr>
        <w:t xml:space="preserve"> and deliver significant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value</w:t>
      </w:r>
      <w:r w:rsidRPr="00D32BB4">
        <w:rPr>
          <w:rFonts w:ascii="Bahnschrift" w:eastAsia="Times New Roman" w:hAnsi="Bahnschrift"/>
          <w:sz w:val="20"/>
          <w:szCs w:val="20"/>
        </w:rPr>
        <w:t xml:space="preserve"> to clients.</w:t>
      </w:r>
    </w:p>
    <w:p w14:paraId="6F0F3A0C" w14:textId="4E926511" w:rsidR="00D32BB4" w:rsidRPr="00D32BB4" w:rsidRDefault="00D32BB4" w:rsidP="00DF7259">
      <w:pPr>
        <w:pStyle w:val="ListParagraph"/>
        <w:numPr>
          <w:ilvl w:val="0"/>
          <w:numId w:val="19"/>
        </w:numPr>
        <w:jc w:val="both"/>
        <w:rPr>
          <w:rFonts w:ascii="Bahnschrift" w:eastAsia="Times New Roman" w:hAnsi="Bahnschrift"/>
          <w:sz w:val="20"/>
          <w:szCs w:val="20"/>
        </w:rPr>
      </w:pPr>
      <w:r w:rsidRPr="00D32BB4">
        <w:rPr>
          <w:rFonts w:ascii="Bahnschrift" w:eastAsia="Times New Roman" w:hAnsi="Bahnschrift"/>
          <w:sz w:val="20"/>
          <w:szCs w:val="20"/>
        </w:rPr>
        <w:t xml:space="preserve">Implemented a company-wide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digital transformation initiative</w:t>
      </w:r>
      <w:r w:rsidRPr="00D32BB4">
        <w:rPr>
          <w:rFonts w:ascii="Bahnschrift" w:eastAsia="Times New Roman" w:hAnsi="Bahnschrift"/>
          <w:sz w:val="20"/>
          <w:szCs w:val="20"/>
        </w:rPr>
        <w:t xml:space="preserve"> aligned with the strategic vision of reducing operational costs by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30%</w:t>
      </w:r>
      <w:r w:rsidRPr="00D32BB4">
        <w:rPr>
          <w:rFonts w:ascii="Bahnschrift" w:eastAsia="Times New Roman" w:hAnsi="Bahnschrift"/>
          <w:sz w:val="20"/>
          <w:szCs w:val="20"/>
        </w:rPr>
        <w:t xml:space="preserve">, integrating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AI-driven automation tools</w:t>
      </w:r>
      <w:r w:rsidRPr="00D32BB4">
        <w:rPr>
          <w:rFonts w:ascii="Bahnschrift" w:eastAsia="Times New Roman" w:hAnsi="Bahnschrift"/>
          <w:sz w:val="20"/>
          <w:szCs w:val="20"/>
        </w:rPr>
        <w:t xml:space="preserve">, which resulted in a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25% increase</w:t>
      </w:r>
      <w:r w:rsidRPr="00D32BB4">
        <w:rPr>
          <w:rFonts w:ascii="Bahnschrift" w:eastAsia="Times New Roman" w:hAnsi="Bahnschrift"/>
          <w:sz w:val="20"/>
          <w:szCs w:val="20"/>
        </w:rPr>
        <w:t xml:space="preserve"> in process efficiency across multiple departments.</w:t>
      </w:r>
    </w:p>
    <w:p w14:paraId="3632C0E4" w14:textId="3E0CDCA2" w:rsidR="00D32BB4" w:rsidRPr="00D32BB4" w:rsidRDefault="00D32BB4" w:rsidP="00DF7259">
      <w:pPr>
        <w:pStyle w:val="ListParagraph"/>
        <w:numPr>
          <w:ilvl w:val="0"/>
          <w:numId w:val="19"/>
        </w:numPr>
        <w:jc w:val="both"/>
        <w:rPr>
          <w:rFonts w:ascii="Bahnschrift" w:eastAsia="Times New Roman" w:hAnsi="Bahnschrift"/>
          <w:sz w:val="20"/>
          <w:szCs w:val="20"/>
        </w:rPr>
      </w:pPr>
      <w:r w:rsidRPr="00D32BB4">
        <w:rPr>
          <w:rFonts w:ascii="Bahnschrift" w:eastAsia="Times New Roman" w:hAnsi="Bahnschrift"/>
          <w:sz w:val="20"/>
          <w:szCs w:val="20"/>
        </w:rPr>
        <w:t xml:space="preserve">Led the strategic transition from traditional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project management methodologies</w:t>
      </w:r>
      <w:r w:rsidRPr="00D32BB4">
        <w:rPr>
          <w:rFonts w:ascii="Bahnschrift" w:eastAsia="Times New Roman" w:hAnsi="Bahnschrift"/>
          <w:sz w:val="20"/>
          <w:szCs w:val="20"/>
        </w:rPr>
        <w:t xml:space="preserve"> to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Agile</w:t>
      </w:r>
      <w:r w:rsidRPr="00D32BB4">
        <w:rPr>
          <w:rFonts w:ascii="Bahnschrift" w:eastAsia="Times New Roman" w:hAnsi="Bahnschrift"/>
          <w:sz w:val="20"/>
          <w:szCs w:val="20"/>
        </w:rPr>
        <w:t xml:space="preserve">, improving project delivery speed by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40%</w:t>
      </w:r>
      <w:r w:rsidRPr="00D32BB4">
        <w:rPr>
          <w:rFonts w:ascii="Bahnschrift" w:eastAsia="Times New Roman" w:hAnsi="Bahnschrift"/>
          <w:sz w:val="20"/>
          <w:szCs w:val="20"/>
        </w:rPr>
        <w:t xml:space="preserve"> while enhancing team collaboration and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stakeholder satisfaction</w:t>
      </w:r>
      <w:r w:rsidRPr="00D32BB4">
        <w:rPr>
          <w:rFonts w:ascii="Bahnschrift" w:eastAsia="Times New Roman" w:hAnsi="Bahnschrift"/>
          <w:sz w:val="20"/>
          <w:szCs w:val="20"/>
        </w:rPr>
        <w:t>.</w:t>
      </w:r>
    </w:p>
    <w:p w14:paraId="541EBF45" w14:textId="022B3174" w:rsidR="00D32BB4" w:rsidRPr="00D32BB4" w:rsidRDefault="00D32BB4" w:rsidP="00DF7259">
      <w:pPr>
        <w:pStyle w:val="ListParagraph"/>
        <w:numPr>
          <w:ilvl w:val="0"/>
          <w:numId w:val="19"/>
        </w:numPr>
        <w:jc w:val="both"/>
        <w:rPr>
          <w:rFonts w:ascii="Bahnschrift" w:eastAsia="Times New Roman" w:hAnsi="Bahnschrift"/>
          <w:sz w:val="20"/>
          <w:szCs w:val="20"/>
        </w:rPr>
      </w:pPr>
      <w:r w:rsidRPr="00D32BB4">
        <w:rPr>
          <w:rFonts w:ascii="Bahnschrift" w:eastAsia="Times New Roman" w:hAnsi="Bahnschrift"/>
          <w:sz w:val="20"/>
          <w:szCs w:val="20"/>
        </w:rPr>
        <w:t xml:space="preserve">Managed enterprise-level strategic programs for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Intelligent Automation</w:t>
      </w:r>
      <w:r w:rsidRPr="00D32BB4">
        <w:rPr>
          <w:rFonts w:ascii="Bahnschrift" w:eastAsia="Times New Roman" w:hAnsi="Bahnschrift"/>
          <w:sz w:val="20"/>
          <w:szCs w:val="20"/>
        </w:rPr>
        <w:t xml:space="preserve">, customizing solutions and operational models to align with customer objectives, driving significant operational efficiencies, and ensuring strategic alignment with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ServiceNow implementations</w:t>
      </w:r>
      <w:r w:rsidRPr="00D32BB4">
        <w:rPr>
          <w:rFonts w:ascii="Bahnschrift" w:eastAsia="Times New Roman" w:hAnsi="Bahnschrift"/>
          <w:sz w:val="20"/>
          <w:szCs w:val="20"/>
        </w:rPr>
        <w:t>.</w:t>
      </w:r>
    </w:p>
    <w:p w14:paraId="3A9CAF1B" w14:textId="121C6E12" w:rsidR="00D32BB4" w:rsidRPr="00D32BB4" w:rsidRDefault="00D32BB4" w:rsidP="00DF7259">
      <w:pPr>
        <w:pStyle w:val="ListParagraph"/>
        <w:numPr>
          <w:ilvl w:val="0"/>
          <w:numId w:val="19"/>
        </w:numPr>
        <w:jc w:val="both"/>
        <w:rPr>
          <w:rFonts w:ascii="Bahnschrift" w:eastAsia="Times New Roman" w:hAnsi="Bahnschrift"/>
          <w:sz w:val="20"/>
          <w:szCs w:val="20"/>
        </w:rPr>
      </w:pPr>
      <w:r w:rsidRPr="00D32BB4">
        <w:rPr>
          <w:rFonts w:ascii="Bahnschrift" w:eastAsia="Times New Roman" w:hAnsi="Bahnschrift"/>
          <w:sz w:val="20"/>
          <w:szCs w:val="20"/>
        </w:rPr>
        <w:t xml:space="preserve">Devised and executed robust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change management strategies</w:t>
      </w:r>
      <w:r w:rsidRPr="00D32BB4">
        <w:rPr>
          <w:rFonts w:ascii="Bahnschrift" w:eastAsia="Times New Roman" w:hAnsi="Bahnschrift"/>
          <w:sz w:val="20"/>
          <w:szCs w:val="20"/>
        </w:rPr>
        <w:t xml:space="preserve"> to ensure seamless transitions and mitigate resistance during complex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digital transformation initiatives</w:t>
      </w:r>
      <w:r w:rsidRPr="00D32BB4">
        <w:rPr>
          <w:rFonts w:ascii="Bahnschrift" w:eastAsia="Times New Roman" w:hAnsi="Bahnschrift"/>
          <w:sz w:val="20"/>
          <w:szCs w:val="20"/>
        </w:rPr>
        <w:t>, fostering organizational agility and resilience.</w:t>
      </w:r>
    </w:p>
    <w:p w14:paraId="27F66E02" w14:textId="0FB6899D" w:rsidR="00D32BB4" w:rsidRPr="00D32BB4" w:rsidRDefault="00D32BB4" w:rsidP="00DF7259">
      <w:pPr>
        <w:pStyle w:val="ListParagraph"/>
        <w:numPr>
          <w:ilvl w:val="0"/>
          <w:numId w:val="19"/>
        </w:numPr>
        <w:jc w:val="both"/>
        <w:rPr>
          <w:rFonts w:ascii="Bahnschrift" w:eastAsia="Times New Roman" w:hAnsi="Bahnschrift"/>
          <w:sz w:val="20"/>
          <w:szCs w:val="20"/>
        </w:rPr>
      </w:pPr>
      <w:r w:rsidRPr="00D32BB4">
        <w:rPr>
          <w:rFonts w:ascii="Bahnschrift" w:eastAsia="Times New Roman" w:hAnsi="Bahnschrift"/>
          <w:sz w:val="20"/>
          <w:szCs w:val="20"/>
        </w:rPr>
        <w:t xml:space="preserve">Facilitated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stakeholder engagement</w:t>
      </w:r>
      <w:r w:rsidRPr="00D32BB4">
        <w:rPr>
          <w:rFonts w:ascii="Bahnschrift" w:eastAsia="Times New Roman" w:hAnsi="Bahnschrift"/>
          <w:sz w:val="20"/>
          <w:szCs w:val="20"/>
        </w:rPr>
        <w:t xml:space="preserve"> through strategic workshops, training sessions, and tailored communication plans, ensuring alignment with organizational goals while cultivating a culture of continuous improvement and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innovation</w:t>
      </w:r>
      <w:r w:rsidRPr="00D32BB4">
        <w:rPr>
          <w:rFonts w:ascii="Bahnschrift" w:eastAsia="Times New Roman" w:hAnsi="Bahnschrift"/>
          <w:sz w:val="20"/>
          <w:szCs w:val="20"/>
        </w:rPr>
        <w:t>.</w:t>
      </w:r>
    </w:p>
    <w:p w14:paraId="33E71C58" w14:textId="2653779B" w:rsidR="00D32BB4" w:rsidRPr="00D32BB4" w:rsidRDefault="00D32BB4" w:rsidP="00DF7259">
      <w:pPr>
        <w:pStyle w:val="ListParagraph"/>
        <w:numPr>
          <w:ilvl w:val="0"/>
          <w:numId w:val="19"/>
        </w:numPr>
        <w:jc w:val="both"/>
        <w:rPr>
          <w:rFonts w:ascii="Bahnschrift" w:eastAsia="Times New Roman" w:hAnsi="Bahnschrift"/>
          <w:sz w:val="20"/>
          <w:szCs w:val="20"/>
        </w:rPr>
      </w:pPr>
      <w:r w:rsidRPr="00D32BB4">
        <w:rPr>
          <w:rFonts w:ascii="Bahnschrift" w:eastAsia="Times New Roman" w:hAnsi="Bahnschrift"/>
          <w:sz w:val="20"/>
          <w:szCs w:val="20"/>
        </w:rPr>
        <w:t xml:space="preserve">Applied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Lean Six Sigma methodologies</w:t>
      </w:r>
      <w:r w:rsidRPr="00D32BB4">
        <w:rPr>
          <w:rFonts w:ascii="Bahnschrift" w:eastAsia="Times New Roman" w:hAnsi="Bahnschrift"/>
          <w:sz w:val="20"/>
          <w:szCs w:val="20"/>
        </w:rPr>
        <w:t xml:space="preserve"> and leveraged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Robotic Process Automation (RPA)</w:t>
      </w:r>
      <w:r w:rsidRPr="00D32BB4">
        <w:rPr>
          <w:rFonts w:ascii="Bahnschrift" w:eastAsia="Times New Roman" w:hAnsi="Bahnschrift"/>
          <w:sz w:val="20"/>
          <w:szCs w:val="20"/>
        </w:rPr>
        <w:t xml:space="preserve"> to deliver targeted improvements across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Service Management projects</w:t>
      </w:r>
      <w:r w:rsidRPr="00D32BB4">
        <w:rPr>
          <w:rFonts w:ascii="Bahnschrift" w:eastAsia="Times New Roman" w:hAnsi="Bahnschrift"/>
          <w:sz w:val="20"/>
          <w:szCs w:val="20"/>
        </w:rPr>
        <w:t>, achieving measurable operational enhancements and cost efficiencies.</w:t>
      </w:r>
    </w:p>
    <w:p w14:paraId="443718BC" w14:textId="0C540D9B" w:rsidR="00D32BB4" w:rsidRPr="00D32BB4" w:rsidRDefault="00D32BB4" w:rsidP="00DF7259">
      <w:pPr>
        <w:pStyle w:val="ListParagraph"/>
        <w:numPr>
          <w:ilvl w:val="0"/>
          <w:numId w:val="19"/>
        </w:numPr>
        <w:jc w:val="both"/>
        <w:rPr>
          <w:rFonts w:ascii="Bahnschrift" w:eastAsia="Times New Roman" w:hAnsi="Bahnschrift"/>
          <w:sz w:val="20"/>
          <w:szCs w:val="20"/>
        </w:rPr>
      </w:pPr>
      <w:r w:rsidRPr="00D32BB4">
        <w:rPr>
          <w:rFonts w:ascii="Bahnschrift" w:eastAsia="Times New Roman" w:hAnsi="Bahnschrift"/>
          <w:sz w:val="20"/>
          <w:szCs w:val="20"/>
        </w:rPr>
        <w:t xml:space="preserve">Developed comprehensive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project charters</w:t>
      </w:r>
      <w:r w:rsidRPr="00D32BB4">
        <w:rPr>
          <w:rFonts w:ascii="Bahnschrift" w:eastAsia="Times New Roman" w:hAnsi="Bahnschrift"/>
          <w:sz w:val="20"/>
          <w:szCs w:val="20"/>
        </w:rPr>
        <w:t xml:space="preserve"> defining objectives, business cases, and detailed project scopes, meticulously tracking progress through structured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30/60/90-day plans</w:t>
      </w:r>
      <w:r w:rsidRPr="00D32BB4">
        <w:rPr>
          <w:rFonts w:ascii="Bahnschrift" w:eastAsia="Times New Roman" w:hAnsi="Bahnschrift"/>
          <w:sz w:val="20"/>
          <w:szCs w:val="20"/>
        </w:rPr>
        <w:t xml:space="preserve"> to ensure alignment with strategic goals and deliver measurable results.</w:t>
      </w:r>
    </w:p>
    <w:p w14:paraId="10BCCA0D" w14:textId="7520E0EF" w:rsidR="00D32BB4" w:rsidRPr="00D32BB4" w:rsidRDefault="00D32BB4" w:rsidP="00DF7259">
      <w:pPr>
        <w:pStyle w:val="ListParagraph"/>
        <w:numPr>
          <w:ilvl w:val="0"/>
          <w:numId w:val="19"/>
        </w:numPr>
        <w:jc w:val="both"/>
        <w:rPr>
          <w:rFonts w:ascii="Bahnschrift" w:eastAsia="Times New Roman" w:hAnsi="Bahnschrift"/>
          <w:sz w:val="20"/>
          <w:szCs w:val="20"/>
        </w:rPr>
      </w:pPr>
      <w:r w:rsidRPr="00D32BB4">
        <w:rPr>
          <w:rFonts w:ascii="Bahnschrift" w:eastAsia="Times New Roman" w:hAnsi="Bahnschrift"/>
          <w:sz w:val="20"/>
          <w:szCs w:val="20"/>
        </w:rPr>
        <w:t xml:space="preserve">Implemented cutting-edge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process optimization</w:t>
      </w:r>
      <w:r w:rsidRPr="00D32BB4">
        <w:rPr>
          <w:rFonts w:ascii="Bahnschrift" w:eastAsia="Times New Roman" w:hAnsi="Bahnschrift"/>
          <w:sz w:val="20"/>
          <w:szCs w:val="20"/>
        </w:rPr>
        <w:t xml:space="preserve"> and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automation solutions</w:t>
      </w:r>
      <w:r w:rsidRPr="00D32BB4">
        <w:rPr>
          <w:rFonts w:ascii="Bahnschrift" w:eastAsia="Times New Roman" w:hAnsi="Bahnschrift"/>
          <w:sz w:val="20"/>
          <w:szCs w:val="20"/>
        </w:rPr>
        <w:t xml:space="preserve">, harnessing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Machine Learning</w:t>
      </w:r>
      <w:r w:rsidRPr="00D32BB4">
        <w:rPr>
          <w:rFonts w:ascii="Bahnschrift" w:eastAsia="Times New Roman" w:hAnsi="Bahnschrift"/>
          <w:sz w:val="20"/>
          <w:szCs w:val="20"/>
        </w:rPr>
        <w:t xml:space="preserve"> for unstructured data analysis and deploying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Push-based RPA</w:t>
      </w:r>
      <w:r w:rsidRPr="00D32BB4">
        <w:rPr>
          <w:rFonts w:ascii="Bahnschrift" w:eastAsia="Times New Roman" w:hAnsi="Bahnschrift"/>
          <w:sz w:val="20"/>
          <w:szCs w:val="20"/>
        </w:rPr>
        <w:t xml:space="preserve"> for efficient task management, leading to significant reductions in process waste and error rates while enhancing operational agility.</w:t>
      </w:r>
    </w:p>
    <w:p w14:paraId="35A021D3" w14:textId="1DD24EDC" w:rsidR="00D32BB4" w:rsidRPr="00D32BB4" w:rsidRDefault="00D32BB4" w:rsidP="00DF7259">
      <w:pPr>
        <w:pStyle w:val="ListParagraph"/>
        <w:numPr>
          <w:ilvl w:val="0"/>
          <w:numId w:val="19"/>
        </w:numPr>
        <w:jc w:val="both"/>
        <w:rPr>
          <w:rFonts w:ascii="Bahnschrift" w:eastAsia="Times New Roman" w:hAnsi="Bahnschrift"/>
          <w:sz w:val="20"/>
          <w:szCs w:val="20"/>
        </w:rPr>
      </w:pPr>
      <w:r w:rsidRPr="00D32BB4">
        <w:rPr>
          <w:rFonts w:ascii="Bahnschrift" w:eastAsia="Times New Roman" w:hAnsi="Bahnschrift"/>
          <w:sz w:val="20"/>
          <w:szCs w:val="20"/>
        </w:rPr>
        <w:t xml:space="preserve">Monitored process changes, tracked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performance metrics</w:t>
      </w:r>
      <w:r w:rsidRPr="00D32BB4">
        <w:rPr>
          <w:rFonts w:ascii="Bahnschrift" w:eastAsia="Times New Roman" w:hAnsi="Bahnschrift"/>
          <w:sz w:val="20"/>
          <w:szCs w:val="20"/>
        </w:rPr>
        <w:t xml:space="preserve">, and implemented control measures to sustain improvements in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Service Management operations</w:t>
      </w:r>
      <w:r w:rsidRPr="00D32BB4">
        <w:rPr>
          <w:rFonts w:ascii="Bahnschrift" w:eastAsia="Times New Roman" w:hAnsi="Bahnschrift"/>
          <w:sz w:val="20"/>
          <w:szCs w:val="20"/>
        </w:rPr>
        <w:t>.</w:t>
      </w:r>
    </w:p>
    <w:p w14:paraId="05A71A87" w14:textId="15025F05" w:rsidR="00D32BB4" w:rsidRPr="00D32BB4" w:rsidRDefault="00D32BB4" w:rsidP="00DF7259">
      <w:pPr>
        <w:pStyle w:val="ListParagraph"/>
        <w:numPr>
          <w:ilvl w:val="0"/>
          <w:numId w:val="19"/>
        </w:numPr>
        <w:jc w:val="both"/>
        <w:rPr>
          <w:rFonts w:ascii="Bahnschrift" w:eastAsia="Times New Roman" w:hAnsi="Bahnschrift"/>
          <w:sz w:val="20"/>
          <w:szCs w:val="20"/>
        </w:rPr>
      </w:pPr>
      <w:r w:rsidRPr="00D32BB4">
        <w:rPr>
          <w:rFonts w:ascii="Bahnschrift" w:eastAsia="Times New Roman" w:hAnsi="Bahnschrift"/>
          <w:sz w:val="20"/>
          <w:szCs w:val="20"/>
        </w:rPr>
        <w:t xml:space="preserve">Successfully executed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digital transformation initiatives</w:t>
      </w:r>
      <w:r w:rsidRPr="00D32BB4">
        <w:rPr>
          <w:rFonts w:ascii="Bahnschrift" w:eastAsia="Times New Roman" w:hAnsi="Bahnschrift"/>
          <w:sz w:val="20"/>
          <w:szCs w:val="20"/>
        </w:rPr>
        <w:t xml:space="preserve"> across multiple global centers, achieving substantial efficiency gains: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India (28%)</w:t>
      </w:r>
      <w:r w:rsidRPr="00D32BB4">
        <w:rPr>
          <w:rFonts w:ascii="Bahnschrift" w:eastAsia="Times New Roman" w:hAnsi="Bahnschrift"/>
          <w:sz w:val="20"/>
          <w:szCs w:val="20"/>
        </w:rPr>
        <w:t xml:space="preserve">,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Hyderabad (21%)</w:t>
      </w:r>
      <w:r w:rsidRPr="00D32BB4">
        <w:rPr>
          <w:rFonts w:ascii="Bahnschrift" w:eastAsia="Times New Roman" w:hAnsi="Bahnschrift"/>
          <w:sz w:val="20"/>
          <w:szCs w:val="20"/>
        </w:rPr>
        <w:t xml:space="preserve">,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Bangalore (22%)</w:t>
      </w:r>
      <w:r w:rsidRPr="00D32BB4">
        <w:rPr>
          <w:rFonts w:ascii="Bahnschrift" w:eastAsia="Times New Roman" w:hAnsi="Bahnschrift"/>
          <w:sz w:val="20"/>
          <w:szCs w:val="20"/>
        </w:rPr>
        <w:t xml:space="preserve">,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Poland (12%)</w:t>
      </w:r>
      <w:r w:rsidRPr="00D32BB4">
        <w:rPr>
          <w:rFonts w:ascii="Bahnschrift" w:eastAsia="Times New Roman" w:hAnsi="Bahnschrift"/>
          <w:sz w:val="20"/>
          <w:szCs w:val="20"/>
        </w:rPr>
        <w:t xml:space="preserve">,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Australia (17%)</w:t>
      </w:r>
      <w:r w:rsidRPr="00D32BB4">
        <w:rPr>
          <w:rFonts w:ascii="Bahnschrift" w:eastAsia="Times New Roman" w:hAnsi="Bahnschrift"/>
          <w:sz w:val="20"/>
          <w:szCs w:val="20"/>
        </w:rPr>
        <w:t xml:space="preserve">,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Noida (15%)</w:t>
      </w:r>
      <w:r w:rsidRPr="00D32BB4">
        <w:rPr>
          <w:rFonts w:ascii="Bahnschrift" w:eastAsia="Times New Roman" w:hAnsi="Bahnschrift"/>
          <w:sz w:val="20"/>
          <w:szCs w:val="20"/>
        </w:rPr>
        <w:t xml:space="preserve">, and </w:t>
      </w:r>
      <w:r w:rsidRPr="00D32BB4">
        <w:rPr>
          <w:rFonts w:ascii="Bahnschrift" w:eastAsia="Times New Roman" w:hAnsi="Bahnschrift"/>
          <w:b/>
          <w:bCs/>
          <w:sz w:val="20"/>
          <w:szCs w:val="20"/>
        </w:rPr>
        <w:t>Chennai (20%)</w:t>
      </w:r>
      <w:r w:rsidRPr="00D32BB4">
        <w:rPr>
          <w:rFonts w:ascii="Bahnschrift" w:eastAsia="Times New Roman" w:hAnsi="Bahnschrift"/>
          <w:sz w:val="20"/>
          <w:szCs w:val="20"/>
        </w:rPr>
        <w:t>.</w:t>
      </w:r>
    </w:p>
    <w:p w14:paraId="0E073D89" w14:textId="77777777" w:rsidR="00D32BB4" w:rsidRPr="00D32BB4" w:rsidRDefault="00D32BB4" w:rsidP="00D32BB4">
      <w:pPr>
        <w:jc w:val="both"/>
        <w:rPr>
          <w:rFonts w:eastAsia="Times New Roman"/>
          <w:sz w:val="24"/>
          <w:szCs w:val="24"/>
        </w:rPr>
      </w:pPr>
    </w:p>
    <w:p w14:paraId="3AC27235" w14:textId="222A6449" w:rsidR="00BB0850" w:rsidRPr="00D77E74" w:rsidRDefault="00B14B10" w:rsidP="001F64D3">
      <w:pPr>
        <w:rPr>
          <w:rFonts w:ascii="Bahnschrift" w:eastAsia="Arial" w:hAnsi="Bahnschrift" w:cs="Arial"/>
          <w:sz w:val="20"/>
          <w:szCs w:val="20"/>
        </w:rPr>
      </w:pPr>
      <w:r>
        <w:rPr>
          <w:rFonts w:ascii="Bahnschrift" w:eastAsia="Arial" w:hAnsi="Bahnschrift" w:cs="Arial"/>
          <w:b/>
          <w:sz w:val="20"/>
          <w:szCs w:val="20"/>
        </w:rPr>
        <w:t>PROJECT COORDINATOR</w:t>
      </w:r>
      <w:r w:rsidR="00BB0850" w:rsidRPr="00D77E74">
        <w:rPr>
          <w:rFonts w:ascii="Bahnschrift" w:eastAsia="Arial" w:hAnsi="Bahnschrift" w:cs="Arial"/>
          <w:b/>
          <w:sz w:val="20"/>
          <w:szCs w:val="20"/>
        </w:rPr>
        <w:t xml:space="preserve"> – </w:t>
      </w:r>
      <w:r w:rsidR="002310F1" w:rsidRPr="00D77E74">
        <w:rPr>
          <w:rFonts w:ascii="Bahnschrift" w:eastAsia="Arial" w:hAnsi="Bahnschrift" w:cs="Arial"/>
          <w:b/>
          <w:sz w:val="20"/>
          <w:szCs w:val="20"/>
        </w:rPr>
        <w:t xml:space="preserve">DIRECTV </w:t>
      </w:r>
      <w:r w:rsidR="00BB0850" w:rsidRPr="00D77E74">
        <w:rPr>
          <w:rFonts w:ascii="Bahnschrift" w:eastAsia="Arial" w:hAnsi="Bahnschrift" w:cs="Arial"/>
          <w:b/>
          <w:sz w:val="20"/>
          <w:szCs w:val="20"/>
        </w:rPr>
        <w:t>IT</w:t>
      </w:r>
      <w:r w:rsidR="00AE02FC">
        <w:rPr>
          <w:rFonts w:ascii="Bahnschrift" w:eastAsia="Arial" w:hAnsi="Bahnschrift" w:cs="Arial"/>
          <w:b/>
          <w:sz w:val="20"/>
          <w:szCs w:val="20"/>
        </w:rPr>
        <w:t>IL SERVICE</w:t>
      </w:r>
      <w:r w:rsidR="00BB0850" w:rsidRPr="00D77E74">
        <w:rPr>
          <w:rFonts w:ascii="Bahnschrift" w:eastAsia="Arial" w:hAnsi="Bahnschrift" w:cs="Arial"/>
          <w:b/>
          <w:sz w:val="20"/>
          <w:szCs w:val="20"/>
        </w:rPr>
        <w:t xml:space="preserve"> </w:t>
      </w:r>
      <w:r w:rsidR="002310F1" w:rsidRPr="00D77E74">
        <w:rPr>
          <w:rFonts w:ascii="Bahnschrift" w:eastAsia="Arial" w:hAnsi="Bahnschrift" w:cs="Arial"/>
          <w:b/>
          <w:sz w:val="20"/>
          <w:szCs w:val="20"/>
        </w:rPr>
        <w:t>OPER</w:t>
      </w:r>
      <w:r w:rsidR="00DD1D1B">
        <w:rPr>
          <w:rFonts w:ascii="Bahnschrift" w:eastAsia="Arial" w:hAnsi="Bahnschrift" w:cs="Arial"/>
          <w:b/>
          <w:sz w:val="20"/>
          <w:szCs w:val="20"/>
        </w:rPr>
        <w:t>A</w:t>
      </w:r>
      <w:r w:rsidR="002310F1" w:rsidRPr="00D77E74">
        <w:rPr>
          <w:rFonts w:ascii="Bahnschrift" w:eastAsia="Arial" w:hAnsi="Bahnschrift" w:cs="Arial"/>
          <w:b/>
          <w:sz w:val="20"/>
          <w:szCs w:val="20"/>
        </w:rPr>
        <w:t>TIONS (USA)</w:t>
      </w:r>
    </w:p>
    <w:p w14:paraId="50A441AE" w14:textId="77777777" w:rsidR="00BB0850" w:rsidRPr="00D77E74" w:rsidRDefault="00BB0850" w:rsidP="001F64D3">
      <w:pPr>
        <w:rPr>
          <w:rFonts w:ascii="Bahnschrift" w:eastAsia="Arial" w:hAnsi="Bahnschrift" w:cs="Arial"/>
          <w:i/>
          <w:iCs/>
          <w:sz w:val="20"/>
          <w:szCs w:val="20"/>
        </w:rPr>
      </w:pPr>
      <w:r w:rsidRPr="00D77E74">
        <w:rPr>
          <w:rFonts w:ascii="Bahnschrift" w:hAnsi="Bahnschrift" w:cs="Roborto"/>
          <w:bCs/>
          <w:sz w:val="20"/>
          <w:szCs w:val="20"/>
        </w:rPr>
        <w:t>Iridium Interactive Pvt Ltd</w:t>
      </w:r>
      <w:r w:rsidRPr="00D77E74">
        <w:rPr>
          <w:rFonts w:ascii="Bahnschrift" w:eastAsia="Arial" w:hAnsi="Bahnschrift" w:cs="Arial"/>
          <w:sz w:val="20"/>
          <w:szCs w:val="20"/>
        </w:rPr>
        <w:br/>
      </w:r>
      <w:r w:rsidRPr="00DD1D1B">
        <w:rPr>
          <w:rFonts w:ascii="Bahnschrift" w:eastAsia="Arial" w:hAnsi="Bahnschrift" w:cs="Arial"/>
          <w:iCs/>
          <w:sz w:val="20"/>
          <w:szCs w:val="20"/>
        </w:rPr>
        <w:t>Sep 2010 – Sep 2013</w:t>
      </w:r>
    </w:p>
    <w:p w14:paraId="487895AA" w14:textId="77777777" w:rsidR="00BB0850" w:rsidRPr="00D77E74" w:rsidRDefault="00BB0850" w:rsidP="001F64D3">
      <w:pPr>
        <w:jc w:val="both"/>
        <w:rPr>
          <w:rFonts w:ascii="Bahnschrift" w:eastAsia="Arial" w:hAnsi="Bahnschrift" w:cs="Arial"/>
          <w:b/>
          <w:i/>
          <w:iCs/>
          <w:sz w:val="20"/>
          <w:szCs w:val="20"/>
        </w:rPr>
      </w:pPr>
    </w:p>
    <w:p w14:paraId="55127259" w14:textId="77777777" w:rsidR="00D77E74" w:rsidRPr="00141F87" w:rsidRDefault="00D77E74" w:rsidP="00DF7259">
      <w:pPr>
        <w:pStyle w:val="ListParagraph"/>
        <w:numPr>
          <w:ilvl w:val="0"/>
          <w:numId w:val="20"/>
        </w:numPr>
        <w:jc w:val="both"/>
        <w:rPr>
          <w:rFonts w:ascii="Bahnschrift" w:eastAsia="Times New Roman" w:hAnsi="Bahnschrift"/>
          <w:sz w:val="20"/>
          <w:szCs w:val="20"/>
        </w:rPr>
      </w:pPr>
      <w:r w:rsidRPr="00141F87">
        <w:rPr>
          <w:rFonts w:ascii="Bahnschrift" w:eastAsia="Times New Roman" w:hAnsi="Bahnschrift"/>
          <w:b/>
          <w:bCs/>
          <w:sz w:val="20"/>
          <w:szCs w:val="20"/>
        </w:rPr>
        <w:t>Managed Service Delivery</w:t>
      </w:r>
      <w:r w:rsidRPr="00141F87">
        <w:rPr>
          <w:rFonts w:ascii="Bahnschrift" w:eastAsia="Times New Roman" w:hAnsi="Bahnschrift"/>
          <w:sz w:val="20"/>
          <w:szCs w:val="20"/>
        </w:rPr>
        <w:t xml:space="preserve"> leading multiple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24/7 production support teams</w:t>
      </w:r>
      <w:r w:rsidRPr="00141F87">
        <w:rPr>
          <w:rFonts w:ascii="Bahnschrift" w:eastAsia="Times New Roman" w:hAnsi="Bahnschrift"/>
          <w:sz w:val="20"/>
          <w:szCs w:val="20"/>
        </w:rPr>
        <w:t xml:space="preserve"> and responsible for handling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process</w:t>
      </w:r>
      <w:r w:rsidRPr="00141F87">
        <w:rPr>
          <w:rFonts w:ascii="Bahnschrift" w:eastAsia="Times New Roman" w:hAnsi="Bahnschrift"/>
          <w:sz w:val="20"/>
          <w:szCs w:val="20"/>
        </w:rPr>
        <w:t xml:space="preserve">,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people</w:t>
      </w:r>
      <w:r w:rsidRPr="00141F87">
        <w:rPr>
          <w:rFonts w:ascii="Bahnschrift" w:eastAsia="Times New Roman" w:hAnsi="Bahnschrift"/>
          <w:sz w:val="20"/>
          <w:szCs w:val="20"/>
        </w:rPr>
        <w:t xml:space="preserve">, and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technology</w:t>
      </w:r>
      <w:r w:rsidRPr="00141F87">
        <w:rPr>
          <w:rFonts w:ascii="Bahnschrift" w:eastAsia="Times New Roman" w:hAnsi="Bahnschrift"/>
          <w:sz w:val="20"/>
          <w:szCs w:val="20"/>
        </w:rPr>
        <w:t xml:space="preserve"> across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Major Incident/Problem/Change</w:t>
      </w:r>
      <w:r w:rsidRPr="00141F87">
        <w:rPr>
          <w:rFonts w:ascii="Bahnschrift" w:eastAsia="Times New Roman" w:hAnsi="Bahnschrift"/>
          <w:sz w:val="20"/>
          <w:szCs w:val="20"/>
        </w:rPr>
        <w:t xml:space="preserve"> and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Release management lines</w:t>
      </w:r>
      <w:r w:rsidRPr="00141F87">
        <w:rPr>
          <w:rFonts w:ascii="Bahnschrift" w:eastAsia="Times New Roman" w:hAnsi="Bahnschrift"/>
          <w:sz w:val="20"/>
          <w:szCs w:val="20"/>
        </w:rPr>
        <w:t>.</w:t>
      </w:r>
    </w:p>
    <w:p w14:paraId="3FB9A722" w14:textId="77777777" w:rsidR="00D77E74" w:rsidRPr="00141F87" w:rsidRDefault="00D77E74" w:rsidP="00DF7259">
      <w:pPr>
        <w:pStyle w:val="ListParagraph"/>
        <w:numPr>
          <w:ilvl w:val="0"/>
          <w:numId w:val="20"/>
        </w:numPr>
        <w:jc w:val="both"/>
        <w:rPr>
          <w:rFonts w:ascii="Bahnschrift" w:eastAsia="Times New Roman" w:hAnsi="Bahnschrift"/>
          <w:sz w:val="20"/>
          <w:szCs w:val="20"/>
        </w:rPr>
      </w:pPr>
      <w:r w:rsidRPr="00141F87">
        <w:rPr>
          <w:rFonts w:ascii="Bahnschrift" w:eastAsia="Times New Roman" w:hAnsi="Bahnschrift"/>
          <w:sz w:val="20"/>
          <w:szCs w:val="20"/>
        </w:rPr>
        <w:t xml:space="preserve">Responsible for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Major Incident Management</w:t>
      </w:r>
      <w:r w:rsidRPr="00141F87">
        <w:rPr>
          <w:rFonts w:ascii="Bahnschrift" w:eastAsia="Times New Roman" w:hAnsi="Bahnschrift"/>
          <w:sz w:val="20"/>
          <w:szCs w:val="20"/>
        </w:rPr>
        <w:t xml:space="preserve">, which includes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service restoration</w:t>
      </w:r>
      <w:r w:rsidRPr="00141F87">
        <w:rPr>
          <w:rFonts w:ascii="Bahnschrift" w:eastAsia="Times New Roman" w:hAnsi="Bahnschrift"/>
          <w:sz w:val="20"/>
          <w:szCs w:val="20"/>
        </w:rPr>
        <w:t xml:space="preserve">,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management updates</w:t>
      </w:r>
      <w:r w:rsidRPr="00141F87">
        <w:rPr>
          <w:rFonts w:ascii="Bahnschrift" w:eastAsia="Times New Roman" w:hAnsi="Bahnschrift"/>
          <w:sz w:val="20"/>
          <w:szCs w:val="20"/>
        </w:rPr>
        <w:t xml:space="preserve">,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recovery</w:t>
      </w:r>
      <w:r w:rsidRPr="00141F87">
        <w:rPr>
          <w:rFonts w:ascii="Bahnschrift" w:eastAsia="Times New Roman" w:hAnsi="Bahnschrift"/>
          <w:sz w:val="20"/>
          <w:szCs w:val="20"/>
        </w:rPr>
        <w:t xml:space="preserve">, and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communication</w:t>
      </w:r>
      <w:r w:rsidRPr="00141F87">
        <w:rPr>
          <w:rFonts w:ascii="Bahnschrift" w:eastAsia="Times New Roman" w:hAnsi="Bahnschrift"/>
          <w:sz w:val="20"/>
          <w:szCs w:val="20"/>
        </w:rPr>
        <w:t xml:space="preserve"> of major incidents affecting the client's business.</w:t>
      </w:r>
    </w:p>
    <w:p w14:paraId="504DA548" w14:textId="77777777" w:rsidR="00D77E74" w:rsidRPr="00141F87" w:rsidRDefault="00D77E74" w:rsidP="00DF7259">
      <w:pPr>
        <w:pStyle w:val="ListParagraph"/>
        <w:numPr>
          <w:ilvl w:val="0"/>
          <w:numId w:val="20"/>
        </w:numPr>
        <w:jc w:val="both"/>
        <w:rPr>
          <w:rFonts w:ascii="Bahnschrift" w:eastAsia="Times New Roman" w:hAnsi="Bahnschrift"/>
          <w:sz w:val="20"/>
          <w:szCs w:val="20"/>
        </w:rPr>
      </w:pPr>
      <w:r w:rsidRPr="00141F87">
        <w:rPr>
          <w:rFonts w:ascii="Bahnschrift" w:eastAsia="Times New Roman" w:hAnsi="Bahnschrift"/>
          <w:b/>
          <w:bCs/>
          <w:sz w:val="20"/>
          <w:szCs w:val="20"/>
        </w:rPr>
        <w:t>Manages day-to-day operations</w:t>
      </w:r>
      <w:r w:rsidRPr="00141F87">
        <w:rPr>
          <w:rFonts w:ascii="Bahnschrift" w:eastAsia="Times New Roman" w:hAnsi="Bahnschrift"/>
          <w:sz w:val="20"/>
          <w:szCs w:val="20"/>
        </w:rPr>
        <w:t xml:space="preserve"> with the teams and plans actions to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expedite technical recovery</w:t>
      </w:r>
      <w:r w:rsidRPr="00141F87">
        <w:rPr>
          <w:rFonts w:ascii="Bahnschrift" w:eastAsia="Times New Roman" w:hAnsi="Bahnschrift"/>
          <w:sz w:val="20"/>
          <w:szCs w:val="20"/>
        </w:rPr>
        <w:t xml:space="preserve"> after critical issues and handle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communication with clients</w:t>
      </w:r>
      <w:r w:rsidRPr="00141F87">
        <w:rPr>
          <w:rFonts w:ascii="Bahnschrift" w:eastAsia="Times New Roman" w:hAnsi="Bahnschrift"/>
          <w:sz w:val="20"/>
          <w:szCs w:val="20"/>
        </w:rPr>
        <w:t xml:space="preserve">, being the critical face of the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IT Service Management team</w:t>
      </w:r>
      <w:r w:rsidRPr="00141F87">
        <w:rPr>
          <w:rFonts w:ascii="Bahnschrift" w:eastAsia="Times New Roman" w:hAnsi="Bahnschrift"/>
          <w:sz w:val="20"/>
          <w:szCs w:val="20"/>
        </w:rPr>
        <w:t xml:space="preserve"> providing the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root cause analysis</w:t>
      </w:r>
      <w:r w:rsidRPr="00141F87">
        <w:rPr>
          <w:rFonts w:ascii="Bahnschrift" w:eastAsia="Times New Roman" w:hAnsi="Bahnschrift"/>
          <w:sz w:val="20"/>
          <w:szCs w:val="20"/>
        </w:rPr>
        <w:t>.</w:t>
      </w:r>
    </w:p>
    <w:p w14:paraId="4DCAA481" w14:textId="77777777" w:rsidR="00D77E74" w:rsidRPr="00141F87" w:rsidRDefault="00D77E74" w:rsidP="00DF7259">
      <w:pPr>
        <w:pStyle w:val="ListParagraph"/>
        <w:numPr>
          <w:ilvl w:val="0"/>
          <w:numId w:val="20"/>
        </w:numPr>
        <w:jc w:val="both"/>
        <w:rPr>
          <w:rFonts w:ascii="Bahnschrift" w:eastAsia="Times New Roman" w:hAnsi="Bahnschrift"/>
          <w:sz w:val="20"/>
          <w:szCs w:val="20"/>
        </w:rPr>
      </w:pPr>
      <w:r w:rsidRPr="00141F87">
        <w:rPr>
          <w:rFonts w:ascii="Bahnschrift" w:eastAsia="Times New Roman" w:hAnsi="Bahnschrift"/>
          <w:sz w:val="20"/>
          <w:szCs w:val="20"/>
        </w:rPr>
        <w:t xml:space="preserve">Responsibilities include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coordinating resources and actions</w:t>
      </w:r>
      <w:r w:rsidRPr="00141F87">
        <w:rPr>
          <w:rFonts w:ascii="Bahnschrift" w:eastAsia="Times New Roman" w:hAnsi="Bahnschrift"/>
          <w:sz w:val="20"/>
          <w:szCs w:val="20"/>
        </w:rPr>
        <w:t xml:space="preserve"> to expedite technical recovery after a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major incident</w:t>
      </w:r>
      <w:r w:rsidRPr="00141F87">
        <w:rPr>
          <w:rFonts w:ascii="Bahnschrift" w:eastAsia="Times New Roman" w:hAnsi="Bahnschrift"/>
          <w:sz w:val="20"/>
          <w:szCs w:val="20"/>
        </w:rPr>
        <w:t xml:space="preserve"> and to provide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real-time communication</w:t>
      </w:r>
      <w:r w:rsidRPr="00141F87">
        <w:rPr>
          <w:rFonts w:ascii="Bahnschrift" w:eastAsia="Times New Roman" w:hAnsi="Bahnschrift"/>
          <w:sz w:val="20"/>
          <w:szCs w:val="20"/>
        </w:rPr>
        <w:t xml:space="preserve"> to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DXC Management</w:t>
      </w:r>
      <w:r w:rsidRPr="00141F87">
        <w:rPr>
          <w:rFonts w:ascii="Bahnschrift" w:eastAsia="Times New Roman" w:hAnsi="Bahnschrift"/>
          <w:sz w:val="20"/>
          <w:szCs w:val="20"/>
        </w:rPr>
        <w:t xml:space="preserve"> and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Service Management</w:t>
      </w:r>
      <w:r w:rsidRPr="00141F87">
        <w:rPr>
          <w:rFonts w:ascii="Bahnschrift" w:eastAsia="Times New Roman" w:hAnsi="Bahnschrift"/>
          <w:sz w:val="20"/>
          <w:szCs w:val="20"/>
        </w:rPr>
        <w:t xml:space="preserve"> detailing specific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recovery actions</w:t>
      </w:r>
      <w:r w:rsidRPr="00141F87">
        <w:rPr>
          <w:rFonts w:ascii="Bahnschrift" w:eastAsia="Times New Roman" w:hAnsi="Bahnschrift"/>
          <w:sz w:val="20"/>
          <w:szCs w:val="20"/>
        </w:rPr>
        <w:t xml:space="preserve">,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plans</w:t>
      </w:r>
      <w:r w:rsidRPr="00141F87">
        <w:rPr>
          <w:rFonts w:ascii="Bahnschrift" w:eastAsia="Times New Roman" w:hAnsi="Bahnschrift"/>
          <w:sz w:val="20"/>
          <w:szCs w:val="20"/>
        </w:rPr>
        <w:t xml:space="preserve">, and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status</w:t>
      </w:r>
      <w:r w:rsidRPr="00141F87">
        <w:rPr>
          <w:rFonts w:ascii="Bahnschrift" w:eastAsia="Times New Roman" w:hAnsi="Bahnschrift"/>
          <w:sz w:val="20"/>
          <w:szCs w:val="20"/>
        </w:rPr>
        <w:t>.</w:t>
      </w:r>
    </w:p>
    <w:p w14:paraId="7215D189" w14:textId="77777777" w:rsidR="00D77E74" w:rsidRPr="00141F87" w:rsidRDefault="00D77E74" w:rsidP="00DF7259">
      <w:pPr>
        <w:pStyle w:val="ListParagraph"/>
        <w:numPr>
          <w:ilvl w:val="0"/>
          <w:numId w:val="20"/>
        </w:numPr>
        <w:jc w:val="both"/>
        <w:rPr>
          <w:rFonts w:ascii="Bahnschrift" w:eastAsia="Times New Roman" w:hAnsi="Bahnschrift"/>
          <w:sz w:val="20"/>
          <w:szCs w:val="20"/>
        </w:rPr>
      </w:pPr>
      <w:r w:rsidRPr="00141F87">
        <w:rPr>
          <w:rFonts w:ascii="Bahnschrift" w:eastAsia="Times New Roman" w:hAnsi="Bahnschrift"/>
          <w:sz w:val="20"/>
          <w:szCs w:val="20"/>
        </w:rPr>
        <w:t xml:space="preserve">Responsible for managing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OLA</w:t>
      </w:r>
      <w:r w:rsidRPr="00141F87">
        <w:rPr>
          <w:rFonts w:ascii="Bahnschrift" w:eastAsia="Times New Roman" w:hAnsi="Bahnschrift"/>
          <w:sz w:val="20"/>
          <w:szCs w:val="20"/>
        </w:rPr>
        <w:t xml:space="preserve"> and expectations for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SLA</w:t>
      </w:r>
      <w:r w:rsidRPr="00141F87">
        <w:rPr>
          <w:rFonts w:ascii="Bahnschrift" w:eastAsia="Times New Roman" w:hAnsi="Bahnschrift"/>
          <w:sz w:val="20"/>
          <w:szCs w:val="20"/>
        </w:rPr>
        <w:t xml:space="preserve"> with clients.</w:t>
      </w:r>
    </w:p>
    <w:p w14:paraId="4A146B75" w14:textId="77777777" w:rsidR="00D77E74" w:rsidRPr="00141F87" w:rsidRDefault="00D77E74" w:rsidP="00DF7259">
      <w:pPr>
        <w:pStyle w:val="ListParagraph"/>
        <w:numPr>
          <w:ilvl w:val="0"/>
          <w:numId w:val="20"/>
        </w:numPr>
        <w:jc w:val="both"/>
        <w:rPr>
          <w:rFonts w:ascii="Bahnschrift" w:eastAsia="Times New Roman" w:hAnsi="Bahnschrift"/>
          <w:sz w:val="20"/>
          <w:szCs w:val="20"/>
        </w:rPr>
      </w:pPr>
      <w:r w:rsidRPr="00141F87">
        <w:rPr>
          <w:rFonts w:ascii="Bahnschrift" w:eastAsia="Times New Roman" w:hAnsi="Bahnschrift"/>
          <w:b/>
          <w:bCs/>
          <w:sz w:val="20"/>
          <w:szCs w:val="20"/>
        </w:rPr>
        <w:lastRenderedPageBreak/>
        <w:t>Problem-solving analysis</w:t>
      </w:r>
      <w:r w:rsidRPr="00141F87">
        <w:rPr>
          <w:rFonts w:ascii="Bahnschrift" w:eastAsia="Times New Roman" w:hAnsi="Bahnschrift"/>
          <w:sz w:val="20"/>
          <w:szCs w:val="20"/>
        </w:rPr>
        <w:t xml:space="preserve">,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scorecard</w:t>
      </w:r>
      <w:r w:rsidRPr="00141F87">
        <w:rPr>
          <w:rFonts w:ascii="Bahnschrift" w:eastAsia="Times New Roman" w:hAnsi="Bahnschrift"/>
          <w:sz w:val="20"/>
          <w:szCs w:val="20"/>
        </w:rPr>
        <w:t xml:space="preserve">,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KPI’s</w:t>
      </w:r>
      <w:r w:rsidRPr="00141F87">
        <w:rPr>
          <w:rFonts w:ascii="Bahnschrift" w:eastAsia="Times New Roman" w:hAnsi="Bahnschrift"/>
          <w:sz w:val="20"/>
          <w:szCs w:val="20"/>
        </w:rPr>
        <w:t xml:space="preserve">,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Metrics</w:t>
      </w:r>
      <w:r w:rsidRPr="00141F87">
        <w:rPr>
          <w:rFonts w:ascii="Bahnschrift" w:eastAsia="Times New Roman" w:hAnsi="Bahnschrift"/>
          <w:sz w:val="20"/>
          <w:szCs w:val="20"/>
        </w:rPr>
        <w:t xml:space="preserve">,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Dashboard</w:t>
      </w:r>
      <w:r w:rsidRPr="00141F87">
        <w:rPr>
          <w:rFonts w:ascii="Bahnschrift" w:eastAsia="Times New Roman" w:hAnsi="Bahnschrift"/>
          <w:sz w:val="20"/>
          <w:szCs w:val="20"/>
        </w:rPr>
        <w:t xml:space="preserve">, and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weekly reviews</w:t>
      </w:r>
      <w:r w:rsidRPr="00141F87">
        <w:rPr>
          <w:rFonts w:ascii="Bahnschrift" w:eastAsia="Times New Roman" w:hAnsi="Bahnschrift"/>
          <w:sz w:val="20"/>
          <w:szCs w:val="20"/>
        </w:rPr>
        <w:t xml:space="preserve"> with clients.</w:t>
      </w:r>
    </w:p>
    <w:p w14:paraId="0C6B368F" w14:textId="77777777" w:rsidR="00D77E74" w:rsidRPr="00141F87" w:rsidRDefault="00D77E74" w:rsidP="00DF7259">
      <w:pPr>
        <w:pStyle w:val="ListParagraph"/>
        <w:numPr>
          <w:ilvl w:val="0"/>
          <w:numId w:val="20"/>
        </w:numPr>
        <w:jc w:val="both"/>
        <w:rPr>
          <w:rFonts w:ascii="Bahnschrift" w:eastAsia="Times New Roman" w:hAnsi="Bahnschrift"/>
          <w:sz w:val="20"/>
          <w:szCs w:val="20"/>
        </w:rPr>
      </w:pPr>
      <w:r w:rsidRPr="00141F87">
        <w:rPr>
          <w:rFonts w:ascii="Bahnschrift" w:eastAsia="Times New Roman" w:hAnsi="Bahnschrift"/>
          <w:b/>
          <w:bCs/>
          <w:sz w:val="20"/>
          <w:szCs w:val="20"/>
        </w:rPr>
        <w:t>Drive the overall efficiency</w:t>
      </w:r>
      <w:r w:rsidRPr="00141F87">
        <w:rPr>
          <w:rFonts w:ascii="Bahnschrift" w:eastAsia="Times New Roman" w:hAnsi="Bahnschrift"/>
          <w:sz w:val="20"/>
          <w:szCs w:val="20"/>
        </w:rPr>
        <w:t xml:space="preserve"> and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effectiveness</w:t>
      </w:r>
      <w:r w:rsidRPr="00141F87">
        <w:rPr>
          <w:rFonts w:ascii="Bahnschrift" w:eastAsia="Times New Roman" w:hAnsi="Bahnschrift"/>
          <w:sz w:val="20"/>
          <w:szCs w:val="20"/>
        </w:rPr>
        <w:t xml:space="preserve"> of the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Incident Management process</w:t>
      </w:r>
      <w:r w:rsidRPr="00141F87">
        <w:rPr>
          <w:rFonts w:ascii="Bahnschrift" w:eastAsia="Times New Roman" w:hAnsi="Bahnschrift"/>
          <w:sz w:val="20"/>
          <w:szCs w:val="20"/>
        </w:rPr>
        <w:t>.</w:t>
      </w:r>
    </w:p>
    <w:p w14:paraId="0818B144" w14:textId="77777777" w:rsidR="00D77E74" w:rsidRPr="00141F87" w:rsidRDefault="00D77E74" w:rsidP="00DF7259">
      <w:pPr>
        <w:pStyle w:val="ListParagraph"/>
        <w:numPr>
          <w:ilvl w:val="0"/>
          <w:numId w:val="20"/>
        </w:numPr>
        <w:jc w:val="both"/>
        <w:rPr>
          <w:rFonts w:ascii="Bahnschrift" w:eastAsia="Times New Roman" w:hAnsi="Bahnschrift"/>
          <w:sz w:val="20"/>
          <w:szCs w:val="20"/>
        </w:rPr>
      </w:pPr>
      <w:r w:rsidRPr="00141F87">
        <w:rPr>
          <w:rFonts w:ascii="Bahnschrift" w:eastAsia="Times New Roman" w:hAnsi="Bahnschrift"/>
          <w:sz w:val="20"/>
          <w:szCs w:val="20"/>
        </w:rPr>
        <w:t xml:space="preserve">Worked on the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Demand and Supply analysis</w:t>
      </w:r>
      <w:r w:rsidRPr="00141F87">
        <w:rPr>
          <w:rFonts w:ascii="Bahnschrift" w:eastAsia="Times New Roman" w:hAnsi="Bahnschrift"/>
          <w:sz w:val="20"/>
          <w:szCs w:val="20"/>
        </w:rPr>
        <w:t xml:space="preserve"> using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taxonomy</w:t>
      </w:r>
      <w:r w:rsidRPr="00141F87">
        <w:rPr>
          <w:rFonts w:ascii="Bahnschrift" w:eastAsia="Times New Roman" w:hAnsi="Bahnschrift"/>
          <w:sz w:val="20"/>
          <w:szCs w:val="20"/>
        </w:rPr>
        <w:t xml:space="preserve"> for the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Incidents</w:t>
      </w:r>
      <w:r w:rsidRPr="00141F87">
        <w:rPr>
          <w:rFonts w:ascii="Bahnschrift" w:eastAsia="Times New Roman" w:hAnsi="Bahnschrift"/>
          <w:sz w:val="20"/>
          <w:szCs w:val="20"/>
        </w:rPr>
        <w:t xml:space="preserve">,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SR</w:t>
      </w:r>
      <w:r w:rsidRPr="00141F87">
        <w:rPr>
          <w:rFonts w:ascii="Bahnschrift" w:eastAsia="Times New Roman" w:hAnsi="Bahnschrift"/>
          <w:sz w:val="20"/>
          <w:szCs w:val="20"/>
        </w:rPr>
        <w:t xml:space="preserve">,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Changes</w:t>
      </w:r>
      <w:r w:rsidRPr="00141F87">
        <w:rPr>
          <w:rFonts w:ascii="Bahnschrift" w:eastAsia="Times New Roman" w:hAnsi="Bahnschrift"/>
          <w:sz w:val="20"/>
          <w:szCs w:val="20"/>
        </w:rPr>
        <w:t xml:space="preserve">,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Projects</w:t>
      </w:r>
      <w:r w:rsidRPr="00141F87">
        <w:rPr>
          <w:rFonts w:ascii="Bahnschrift" w:eastAsia="Times New Roman" w:hAnsi="Bahnschrift"/>
          <w:sz w:val="20"/>
          <w:szCs w:val="20"/>
        </w:rPr>
        <w:t xml:space="preserve"> to understand the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Demand</w:t>
      </w:r>
      <w:r w:rsidRPr="00141F87">
        <w:rPr>
          <w:rFonts w:ascii="Bahnschrift" w:eastAsia="Times New Roman" w:hAnsi="Bahnschrift"/>
          <w:sz w:val="20"/>
          <w:szCs w:val="20"/>
        </w:rPr>
        <w:t xml:space="preserve"> and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Supply</w:t>
      </w:r>
      <w:r w:rsidRPr="00141F87">
        <w:rPr>
          <w:rFonts w:ascii="Bahnschrift" w:eastAsia="Times New Roman" w:hAnsi="Bahnschrift"/>
          <w:sz w:val="20"/>
          <w:szCs w:val="20"/>
        </w:rPr>
        <w:t xml:space="preserve"> of the teams.</w:t>
      </w:r>
    </w:p>
    <w:p w14:paraId="365542B7" w14:textId="77777777" w:rsidR="00D77E74" w:rsidRPr="00141F87" w:rsidRDefault="00D77E74" w:rsidP="00DF7259">
      <w:pPr>
        <w:pStyle w:val="ListParagraph"/>
        <w:numPr>
          <w:ilvl w:val="0"/>
          <w:numId w:val="20"/>
        </w:numPr>
        <w:jc w:val="both"/>
        <w:rPr>
          <w:rFonts w:ascii="Bahnschrift" w:eastAsia="Times New Roman" w:hAnsi="Bahnschrift"/>
          <w:sz w:val="20"/>
          <w:szCs w:val="20"/>
        </w:rPr>
      </w:pPr>
      <w:r w:rsidRPr="00141F87">
        <w:rPr>
          <w:rFonts w:ascii="Bahnschrift" w:eastAsia="Times New Roman" w:hAnsi="Bahnschrift"/>
          <w:b/>
          <w:bCs/>
          <w:sz w:val="20"/>
          <w:szCs w:val="20"/>
        </w:rPr>
        <w:t>Conducted discovery sessions</w:t>
      </w:r>
      <w:r w:rsidRPr="00141F87">
        <w:rPr>
          <w:rFonts w:ascii="Bahnschrift" w:eastAsia="Times New Roman" w:hAnsi="Bahnschrift"/>
          <w:sz w:val="20"/>
          <w:szCs w:val="20"/>
        </w:rPr>
        <w:t xml:space="preserve"> with the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first level</w:t>
      </w:r>
      <w:r w:rsidRPr="00141F87">
        <w:rPr>
          <w:rFonts w:ascii="Bahnschrift" w:eastAsia="Times New Roman" w:hAnsi="Bahnschrift"/>
          <w:sz w:val="20"/>
          <w:szCs w:val="20"/>
        </w:rPr>
        <w:t xml:space="preserve"> and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second level managers</w:t>
      </w:r>
      <w:r w:rsidRPr="00141F87">
        <w:rPr>
          <w:rFonts w:ascii="Bahnschrift" w:eastAsia="Times New Roman" w:hAnsi="Bahnschrift"/>
          <w:sz w:val="20"/>
          <w:szCs w:val="20"/>
        </w:rPr>
        <w:t xml:space="preserve"> to understand their current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team structure</w:t>
      </w:r>
      <w:r w:rsidRPr="00141F87">
        <w:rPr>
          <w:rFonts w:ascii="Bahnschrift" w:eastAsia="Times New Roman" w:hAnsi="Bahnschrift"/>
          <w:sz w:val="20"/>
          <w:szCs w:val="20"/>
        </w:rPr>
        <w:t xml:space="preserve">,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process</w:t>
      </w:r>
      <w:r w:rsidRPr="00141F87">
        <w:rPr>
          <w:rFonts w:ascii="Bahnschrift" w:eastAsia="Times New Roman" w:hAnsi="Bahnschrift"/>
          <w:sz w:val="20"/>
          <w:szCs w:val="20"/>
        </w:rPr>
        <w:t xml:space="preserve">,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risks</w:t>
      </w:r>
      <w:r w:rsidRPr="00141F87">
        <w:rPr>
          <w:rFonts w:ascii="Bahnschrift" w:eastAsia="Times New Roman" w:hAnsi="Bahnschrift"/>
          <w:sz w:val="20"/>
          <w:szCs w:val="20"/>
        </w:rPr>
        <w:t xml:space="preserve">,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issues</w:t>
      </w:r>
      <w:r w:rsidRPr="00141F87">
        <w:rPr>
          <w:rFonts w:ascii="Bahnschrift" w:eastAsia="Times New Roman" w:hAnsi="Bahnschrift"/>
          <w:sz w:val="20"/>
          <w:szCs w:val="20"/>
        </w:rPr>
        <w:t xml:space="preserve">,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pain areas</w:t>
      </w:r>
      <w:r w:rsidRPr="00141F87">
        <w:rPr>
          <w:rFonts w:ascii="Bahnschrift" w:eastAsia="Times New Roman" w:hAnsi="Bahnschrift"/>
          <w:sz w:val="20"/>
          <w:szCs w:val="20"/>
        </w:rPr>
        <w:t>.</w:t>
      </w:r>
    </w:p>
    <w:p w14:paraId="7FED251E" w14:textId="77777777" w:rsidR="00D77E74" w:rsidRPr="00141F87" w:rsidRDefault="00D77E74" w:rsidP="00DF7259">
      <w:pPr>
        <w:pStyle w:val="ListParagraph"/>
        <w:numPr>
          <w:ilvl w:val="0"/>
          <w:numId w:val="20"/>
        </w:numPr>
        <w:jc w:val="both"/>
        <w:rPr>
          <w:rFonts w:ascii="Bahnschrift" w:eastAsia="Times New Roman" w:hAnsi="Bahnschrift"/>
          <w:sz w:val="20"/>
          <w:szCs w:val="20"/>
        </w:rPr>
      </w:pPr>
      <w:r w:rsidRPr="00141F87">
        <w:rPr>
          <w:rFonts w:ascii="Bahnschrift" w:eastAsia="Times New Roman" w:hAnsi="Bahnschrift"/>
          <w:sz w:val="20"/>
          <w:szCs w:val="20"/>
        </w:rPr>
        <w:t xml:space="preserve">Created the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Demand and Supply Analysis</w:t>
      </w:r>
      <w:r w:rsidRPr="00141F87">
        <w:rPr>
          <w:rFonts w:ascii="Bahnschrift" w:eastAsia="Times New Roman" w:hAnsi="Bahnschrift"/>
          <w:sz w:val="20"/>
          <w:szCs w:val="20"/>
        </w:rPr>
        <w:t xml:space="preserve">,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Over Productions reports</w:t>
      </w:r>
      <w:r w:rsidRPr="00141F87">
        <w:rPr>
          <w:rFonts w:ascii="Bahnschrift" w:eastAsia="Times New Roman" w:hAnsi="Bahnschrift"/>
          <w:sz w:val="20"/>
          <w:szCs w:val="20"/>
        </w:rPr>
        <w:t xml:space="preserve"> in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Power BI</w:t>
      </w:r>
      <w:r w:rsidRPr="00141F87">
        <w:rPr>
          <w:rFonts w:ascii="Bahnschrift" w:eastAsia="Times New Roman" w:hAnsi="Bahnschrift"/>
          <w:sz w:val="20"/>
          <w:szCs w:val="20"/>
        </w:rPr>
        <w:t xml:space="preserve"> to get a clear understanding of the teams.</w:t>
      </w:r>
    </w:p>
    <w:p w14:paraId="47B5EA68" w14:textId="77777777" w:rsidR="00D77E74" w:rsidRPr="00141F87" w:rsidRDefault="00D77E74" w:rsidP="00DF7259">
      <w:pPr>
        <w:pStyle w:val="ListParagraph"/>
        <w:numPr>
          <w:ilvl w:val="0"/>
          <w:numId w:val="20"/>
        </w:numPr>
        <w:jc w:val="both"/>
        <w:rPr>
          <w:rFonts w:ascii="Bahnschrift" w:eastAsia="Times New Roman" w:hAnsi="Bahnschrift"/>
          <w:sz w:val="20"/>
          <w:szCs w:val="20"/>
        </w:rPr>
      </w:pPr>
      <w:r w:rsidRPr="00141F87">
        <w:rPr>
          <w:rFonts w:ascii="Bahnschrift" w:eastAsia="Times New Roman" w:hAnsi="Bahnschrift"/>
          <w:sz w:val="20"/>
          <w:szCs w:val="20"/>
        </w:rPr>
        <w:t xml:space="preserve">Recommended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best practices</w:t>
      </w:r>
      <w:r w:rsidRPr="00141F87">
        <w:rPr>
          <w:rFonts w:ascii="Bahnschrift" w:eastAsia="Times New Roman" w:hAnsi="Bahnschrift"/>
          <w:sz w:val="20"/>
          <w:szCs w:val="20"/>
        </w:rPr>
        <w:t xml:space="preserve"> and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solutions</w:t>
      </w:r>
      <w:r w:rsidRPr="00141F87">
        <w:rPr>
          <w:rFonts w:ascii="Bahnschrift" w:eastAsia="Times New Roman" w:hAnsi="Bahnschrift"/>
          <w:sz w:val="20"/>
          <w:szCs w:val="20"/>
        </w:rPr>
        <w:t xml:space="preserve"> in all the phases of the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deployments</w:t>
      </w:r>
      <w:r w:rsidRPr="00141F87">
        <w:rPr>
          <w:rFonts w:ascii="Bahnschrift" w:eastAsia="Times New Roman" w:hAnsi="Bahnschrift"/>
          <w:sz w:val="20"/>
          <w:szCs w:val="20"/>
        </w:rPr>
        <w:t>.</w:t>
      </w:r>
    </w:p>
    <w:p w14:paraId="28EE7106" w14:textId="77777777" w:rsidR="00D77E74" w:rsidRPr="00141F87" w:rsidRDefault="00D77E74" w:rsidP="00DF7259">
      <w:pPr>
        <w:pStyle w:val="ListParagraph"/>
        <w:numPr>
          <w:ilvl w:val="0"/>
          <w:numId w:val="20"/>
        </w:numPr>
        <w:jc w:val="both"/>
        <w:rPr>
          <w:rFonts w:ascii="Bahnschrift" w:eastAsia="Times New Roman" w:hAnsi="Bahnschrift"/>
          <w:sz w:val="20"/>
          <w:szCs w:val="20"/>
        </w:rPr>
      </w:pPr>
      <w:r w:rsidRPr="00141F87">
        <w:rPr>
          <w:rFonts w:ascii="Bahnschrift" w:eastAsia="Times New Roman" w:hAnsi="Bahnschrift"/>
          <w:b/>
          <w:bCs/>
          <w:sz w:val="20"/>
          <w:szCs w:val="20"/>
        </w:rPr>
        <w:t>Delivered the assigned tasks</w:t>
      </w:r>
      <w:r w:rsidRPr="00141F87">
        <w:rPr>
          <w:rFonts w:ascii="Bahnschrift" w:eastAsia="Times New Roman" w:hAnsi="Bahnschrift"/>
          <w:sz w:val="20"/>
          <w:szCs w:val="20"/>
        </w:rPr>
        <w:t xml:space="preserve"> within the given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time frame</w:t>
      </w:r>
      <w:r w:rsidRPr="00141F87">
        <w:rPr>
          <w:rFonts w:ascii="Bahnschrift" w:eastAsia="Times New Roman" w:hAnsi="Bahnschrift"/>
          <w:sz w:val="20"/>
          <w:szCs w:val="20"/>
        </w:rPr>
        <w:t xml:space="preserve"> and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deadlines</w:t>
      </w:r>
      <w:r w:rsidRPr="00141F87">
        <w:rPr>
          <w:rFonts w:ascii="Bahnschrift" w:eastAsia="Times New Roman" w:hAnsi="Bahnschrift"/>
          <w:sz w:val="20"/>
          <w:szCs w:val="20"/>
        </w:rPr>
        <w:t>.</w:t>
      </w:r>
    </w:p>
    <w:p w14:paraId="5E72B377" w14:textId="77777777" w:rsidR="00D77E74" w:rsidRPr="00141F87" w:rsidRDefault="00D77E74" w:rsidP="00DF7259">
      <w:pPr>
        <w:pStyle w:val="ListParagraph"/>
        <w:numPr>
          <w:ilvl w:val="0"/>
          <w:numId w:val="20"/>
        </w:numPr>
        <w:jc w:val="both"/>
        <w:rPr>
          <w:rFonts w:ascii="Bahnschrift" w:eastAsia="Times New Roman" w:hAnsi="Bahnschrift"/>
          <w:sz w:val="20"/>
          <w:szCs w:val="20"/>
        </w:rPr>
      </w:pPr>
      <w:r w:rsidRPr="00141F87">
        <w:rPr>
          <w:rFonts w:ascii="Bahnschrift" w:eastAsia="Times New Roman" w:hAnsi="Bahnschrift"/>
          <w:sz w:val="20"/>
          <w:szCs w:val="20"/>
        </w:rPr>
        <w:t xml:space="preserve">Participated in the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leadership meetings</w:t>
      </w:r>
      <w:r w:rsidRPr="00141F87">
        <w:rPr>
          <w:rFonts w:ascii="Bahnschrift" w:eastAsia="Times New Roman" w:hAnsi="Bahnschrift"/>
          <w:sz w:val="20"/>
          <w:szCs w:val="20"/>
        </w:rPr>
        <w:t>.</w:t>
      </w:r>
    </w:p>
    <w:p w14:paraId="715BD696" w14:textId="77777777" w:rsidR="00D77E74" w:rsidRPr="00141F87" w:rsidRDefault="00D77E74" w:rsidP="00DF7259">
      <w:pPr>
        <w:pStyle w:val="ListParagraph"/>
        <w:numPr>
          <w:ilvl w:val="0"/>
          <w:numId w:val="20"/>
        </w:numPr>
        <w:jc w:val="both"/>
        <w:rPr>
          <w:rFonts w:ascii="Bahnschrift" w:eastAsia="Times New Roman" w:hAnsi="Bahnschrift"/>
          <w:sz w:val="20"/>
          <w:szCs w:val="20"/>
        </w:rPr>
      </w:pPr>
      <w:r w:rsidRPr="00141F87">
        <w:rPr>
          <w:rFonts w:ascii="Bahnschrift" w:eastAsia="Times New Roman" w:hAnsi="Bahnschrift"/>
          <w:sz w:val="20"/>
          <w:szCs w:val="20"/>
        </w:rPr>
        <w:t xml:space="preserve">Coordinated with the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deployment teams</w:t>
      </w:r>
      <w:r w:rsidRPr="00141F87">
        <w:rPr>
          <w:rFonts w:ascii="Bahnschrift" w:eastAsia="Times New Roman" w:hAnsi="Bahnschrift"/>
          <w:sz w:val="20"/>
          <w:szCs w:val="20"/>
        </w:rPr>
        <w:t xml:space="preserve"> in the initiation of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Improvement activities</w:t>
      </w:r>
      <w:r w:rsidRPr="00141F87">
        <w:rPr>
          <w:rFonts w:ascii="Bahnschrift" w:eastAsia="Times New Roman" w:hAnsi="Bahnschrift"/>
          <w:sz w:val="20"/>
          <w:szCs w:val="20"/>
        </w:rPr>
        <w:t xml:space="preserve"> and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monitor the process</w:t>
      </w:r>
      <w:r w:rsidRPr="00141F87">
        <w:rPr>
          <w:rFonts w:ascii="Bahnschrift" w:eastAsia="Times New Roman" w:hAnsi="Bahnschrift"/>
          <w:sz w:val="20"/>
          <w:szCs w:val="20"/>
        </w:rPr>
        <w:t xml:space="preserve"> of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Improvement activities</w:t>
      </w:r>
      <w:r w:rsidRPr="00141F87">
        <w:rPr>
          <w:rFonts w:ascii="Bahnschrift" w:eastAsia="Times New Roman" w:hAnsi="Bahnschrift"/>
          <w:sz w:val="20"/>
          <w:szCs w:val="20"/>
        </w:rPr>
        <w:t>.</w:t>
      </w:r>
    </w:p>
    <w:p w14:paraId="6B442A15" w14:textId="77777777" w:rsidR="00D77E74" w:rsidRPr="00141F87" w:rsidRDefault="00D77E74" w:rsidP="00DF7259">
      <w:pPr>
        <w:pStyle w:val="ListParagraph"/>
        <w:numPr>
          <w:ilvl w:val="0"/>
          <w:numId w:val="20"/>
        </w:numPr>
        <w:jc w:val="both"/>
        <w:rPr>
          <w:rFonts w:ascii="Bahnschrift" w:eastAsia="Times New Roman" w:hAnsi="Bahnschrift"/>
          <w:sz w:val="20"/>
          <w:szCs w:val="20"/>
        </w:rPr>
      </w:pPr>
      <w:r w:rsidRPr="00141F87">
        <w:rPr>
          <w:rFonts w:ascii="Bahnschrift" w:eastAsia="Times New Roman" w:hAnsi="Bahnschrift"/>
          <w:b/>
          <w:bCs/>
          <w:sz w:val="20"/>
          <w:szCs w:val="20"/>
        </w:rPr>
        <w:t>Drive the overall efficiency</w:t>
      </w:r>
      <w:r w:rsidRPr="00141F87">
        <w:rPr>
          <w:rFonts w:ascii="Bahnschrift" w:eastAsia="Times New Roman" w:hAnsi="Bahnschrift"/>
          <w:sz w:val="20"/>
          <w:szCs w:val="20"/>
        </w:rPr>
        <w:t xml:space="preserve"> and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effectiveness</w:t>
      </w:r>
      <w:r w:rsidRPr="00141F87">
        <w:rPr>
          <w:rFonts w:ascii="Bahnschrift" w:eastAsia="Times New Roman" w:hAnsi="Bahnschrift"/>
          <w:sz w:val="20"/>
          <w:szCs w:val="20"/>
        </w:rPr>
        <w:t xml:space="preserve"> of the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Incident Management process</w:t>
      </w:r>
      <w:r w:rsidRPr="00141F87">
        <w:rPr>
          <w:rFonts w:ascii="Bahnschrift" w:eastAsia="Times New Roman" w:hAnsi="Bahnschrift"/>
          <w:sz w:val="20"/>
          <w:szCs w:val="20"/>
        </w:rPr>
        <w:t>.</w:t>
      </w:r>
    </w:p>
    <w:p w14:paraId="310F4F8E" w14:textId="77777777" w:rsidR="00BB0850" w:rsidRPr="00141F87" w:rsidRDefault="00D77E74" w:rsidP="00DF7259">
      <w:pPr>
        <w:pStyle w:val="ListParagraph"/>
        <w:numPr>
          <w:ilvl w:val="0"/>
          <w:numId w:val="20"/>
        </w:numPr>
        <w:jc w:val="both"/>
        <w:rPr>
          <w:rFonts w:ascii="Bahnschrift" w:eastAsia="Arial" w:hAnsi="Bahnschrift" w:cs="Arial"/>
          <w:b/>
          <w:i/>
          <w:iCs/>
          <w:sz w:val="20"/>
          <w:szCs w:val="20"/>
        </w:rPr>
      </w:pPr>
      <w:r w:rsidRPr="00141F87">
        <w:rPr>
          <w:rFonts w:ascii="Bahnschrift" w:eastAsia="Times New Roman" w:hAnsi="Bahnschrift"/>
          <w:sz w:val="20"/>
          <w:szCs w:val="20"/>
        </w:rPr>
        <w:t xml:space="preserve">My team acts as the primary source of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management</w:t>
      </w:r>
      <w:r w:rsidRPr="00141F87">
        <w:rPr>
          <w:rFonts w:ascii="Bahnschrift" w:eastAsia="Times New Roman" w:hAnsi="Bahnschrift"/>
          <w:sz w:val="20"/>
          <w:szCs w:val="20"/>
        </w:rPr>
        <w:t xml:space="preserve"> and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stakeholder information</w:t>
      </w:r>
      <w:r w:rsidRPr="00141F87">
        <w:rPr>
          <w:rFonts w:ascii="Bahnschrift" w:eastAsia="Times New Roman" w:hAnsi="Bahnschrift"/>
          <w:sz w:val="20"/>
          <w:szCs w:val="20"/>
        </w:rPr>
        <w:t xml:space="preserve"> about the </w:t>
      </w:r>
      <w:r w:rsidRPr="00141F87">
        <w:rPr>
          <w:rFonts w:ascii="Bahnschrift" w:eastAsia="Times New Roman" w:hAnsi="Bahnschrift"/>
          <w:b/>
          <w:bCs/>
          <w:sz w:val="20"/>
          <w:szCs w:val="20"/>
        </w:rPr>
        <w:t>Incident Management process</w:t>
      </w:r>
      <w:r w:rsidRPr="00141F87">
        <w:rPr>
          <w:rFonts w:ascii="Bahnschrift" w:eastAsia="Times New Roman" w:hAnsi="Bahnschrift"/>
          <w:sz w:val="20"/>
          <w:szCs w:val="20"/>
        </w:rPr>
        <w:t>.</w:t>
      </w:r>
    </w:p>
    <w:p w14:paraId="01EC9FD8" w14:textId="77777777" w:rsidR="00467A29" w:rsidRPr="003A06B7" w:rsidRDefault="00467A29" w:rsidP="003A06B7">
      <w:pPr>
        <w:jc w:val="both"/>
        <w:rPr>
          <w:rFonts w:ascii="Bahnschrift" w:eastAsia="Arial" w:hAnsi="Bahnschrift" w:cs="Arial"/>
          <w:b/>
          <w:i/>
          <w:iCs/>
        </w:rPr>
      </w:pPr>
    </w:p>
    <w:p w14:paraId="4A652F68" w14:textId="040A74EE" w:rsidR="002310F1" w:rsidRPr="00D77E74" w:rsidRDefault="00BB0850" w:rsidP="001F64D3">
      <w:pPr>
        <w:rPr>
          <w:rFonts w:ascii="Bahnschrift" w:eastAsia="Arial" w:hAnsi="Bahnschrift" w:cs="Arial"/>
          <w:b/>
          <w:sz w:val="20"/>
          <w:szCs w:val="20"/>
        </w:rPr>
      </w:pPr>
      <w:r w:rsidRPr="00D77E74">
        <w:rPr>
          <w:rFonts w:ascii="Bahnschrift" w:eastAsia="Arial" w:hAnsi="Bahnschrift" w:cs="Arial"/>
          <w:b/>
          <w:sz w:val="20"/>
          <w:szCs w:val="20"/>
        </w:rPr>
        <w:t xml:space="preserve">SENIOR DEVELOPER – </w:t>
      </w:r>
      <w:r w:rsidR="002310F1" w:rsidRPr="00D77E74">
        <w:rPr>
          <w:rFonts w:ascii="Bahnschrift" w:eastAsia="Arial" w:hAnsi="Bahnschrift" w:cs="Arial"/>
          <w:b/>
          <w:sz w:val="20"/>
          <w:szCs w:val="20"/>
        </w:rPr>
        <w:t>DIRECTV IT</w:t>
      </w:r>
      <w:r w:rsidR="00AE02FC">
        <w:rPr>
          <w:rFonts w:ascii="Bahnschrift" w:eastAsia="Arial" w:hAnsi="Bahnschrift" w:cs="Arial"/>
          <w:b/>
          <w:sz w:val="20"/>
          <w:szCs w:val="20"/>
        </w:rPr>
        <w:t>IL SERVICE</w:t>
      </w:r>
      <w:r w:rsidR="002310F1" w:rsidRPr="00D77E74">
        <w:rPr>
          <w:rFonts w:ascii="Bahnschrift" w:eastAsia="Arial" w:hAnsi="Bahnschrift" w:cs="Arial"/>
          <w:b/>
          <w:sz w:val="20"/>
          <w:szCs w:val="20"/>
        </w:rPr>
        <w:t xml:space="preserve"> OPER</w:t>
      </w:r>
      <w:r w:rsidR="00DD1D1B">
        <w:rPr>
          <w:rFonts w:ascii="Bahnschrift" w:eastAsia="Arial" w:hAnsi="Bahnschrift" w:cs="Arial"/>
          <w:b/>
          <w:sz w:val="20"/>
          <w:szCs w:val="20"/>
        </w:rPr>
        <w:t>A</w:t>
      </w:r>
      <w:r w:rsidR="002310F1" w:rsidRPr="00D77E74">
        <w:rPr>
          <w:rFonts w:ascii="Bahnschrift" w:eastAsia="Arial" w:hAnsi="Bahnschrift" w:cs="Arial"/>
          <w:b/>
          <w:sz w:val="20"/>
          <w:szCs w:val="20"/>
        </w:rPr>
        <w:t>TIONS (USA)</w:t>
      </w:r>
    </w:p>
    <w:p w14:paraId="26D892F5" w14:textId="77777777" w:rsidR="00BB0850" w:rsidRPr="00D77E74" w:rsidRDefault="00BB0850" w:rsidP="001F64D3">
      <w:pPr>
        <w:rPr>
          <w:rFonts w:ascii="Bahnschrift" w:eastAsia="Arial" w:hAnsi="Bahnschrift" w:cs="Arial"/>
          <w:i/>
          <w:iCs/>
          <w:sz w:val="20"/>
          <w:szCs w:val="20"/>
        </w:rPr>
      </w:pPr>
      <w:r w:rsidRPr="00D77E74">
        <w:rPr>
          <w:rFonts w:ascii="Bahnschrift" w:hAnsi="Bahnschrift" w:cs="Roborto"/>
          <w:bCs/>
          <w:sz w:val="20"/>
          <w:szCs w:val="20"/>
        </w:rPr>
        <w:t>PRODAPT SOLUTIONS Pvt Ltd</w:t>
      </w:r>
      <w:r w:rsidRPr="00D77E74">
        <w:rPr>
          <w:rFonts w:ascii="Bahnschrift" w:eastAsia="Arial" w:hAnsi="Bahnschrift" w:cs="Arial"/>
          <w:sz w:val="20"/>
          <w:szCs w:val="20"/>
        </w:rPr>
        <w:br/>
      </w:r>
      <w:r w:rsidRPr="00DD1D1B">
        <w:rPr>
          <w:rFonts w:ascii="Bahnschrift" w:eastAsia="Arial" w:hAnsi="Bahnschrift" w:cs="Arial"/>
          <w:iCs/>
          <w:sz w:val="20"/>
          <w:szCs w:val="20"/>
        </w:rPr>
        <w:t>Apr 2009 – Aug 2010</w:t>
      </w:r>
    </w:p>
    <w:p w14:paraId="5D8A833D" w14:textId="77777777" w:rsidR="00BB0850" w:rsidRPr="00D77E74" w:rsidRDefault="00BB0850" w:rsidP="001F64D3">
      <w:pPr>
        <w:jc w:val="both"/>
        <w:rPr>
          <w:rFonts w:ascii="Bahnschrift" w:eastAsia="Arial" w:hAnsi="Bahnschrift" w:cs="Arial"/>
          <w:sz w:val="20"/>
          <w:szCs w:val="20"/>
        </w:rPr>
      </w:pPr>
    </w:p>
    <w:p w14:paraId="25D9AAE1" w14:textId="77777777" w:rsidR="00D77E74" w:rsidRPr="00D77E74" w:rsidRDefault="00D77E74" w:rsidP="00DF7259">
      <w:pPr>
        <w:pStyle w:val="ListParagraph"/>
        <w:numPr>
          <w:ilvl w:val="0"/>
          <w:numId w:val="21"/>
        </w:numPr>
        <w:jc w:val="both"/>
        <w:rPr>
          <w:rFonts w:ascii="Bahnschrift" w:eastAsia="Times New Roman" w:hAnsi="Bahnschrift"/>
          <w:sz w:val="20"/>
          <w:szCs w:val="20"/>
        </w:rPr>
      </w:pPr>
      <w:r w:rsidRPr="00D77E74">
        <w:rPr>
          <w:rFonts w:ascii="Bahnschrift" w:eastAsia="Times New Roman" w:hAnsi="Bahnschrift"/>
          <w:b/>
          <w:bCs/>
          <w:sz w:val="20"/>
          <w:szCs w:val="20"/>
        </w:rPr>
        <w:t>Drive</w:t>
      </w:r>
      <w:r>
        <w:rPr>
          <w:rFonts w:ascii="Bahnschrift" w:eastAsia="Times New Roman" w:hAnsi="Bahnschrift"/>
          <w:b/>
          <w:bCs/>
          <w:sz w:val="20"/>
          <w:szCs w:val="20"/>
        </w:rPr>
        <w:t>n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 xml:space="preserve"> the overall efficiency</w:t>
      </w:r>
      <w:r w:rsidRPr="00D77E74">
        <w:rPr>
          <w:rFonts w:ascii="Bahnschrift" w:eastAsia="Times New Roman" w:hAnsi="Bahnschrift"/>
          <w:sz w:val="20"/>
          <w:szCs w:val="20"/>
        </w:rPr>
        <w:t xml:space="preserve"> and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effectiveness</w:t>
      </w:r>
      <w:r w:rsidRPr="00D77E74">
        <w:rPr>
          <w:rFonts w:ascii="Bahnschrift" w:eastAsia="Times New Roman" w:hAnsi="Bahnschrift"/>
          <w:sz w:val="20"/>
          <w:szCs w:val="20"/>
        </w:rPr>
        <w:t xml:space="preserve"> of the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Incident Management</w:t>
      </w:r>
      <w:r w:rsidRPr="00D77E74">
        <w:rPr>
          <w:rFonts w:ascii="Bahnschrift" w:eastAsia="Times New Roman" w:hAnsi="Bahnschrift"/>
          <w:sz w:val="20"/>
          <w:szCs w:val="20"/>
        </w:rPr>
        <w:t xml:space="preserve"> and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Problem Management process</w:t>
      </w:r>
      <w:r w:rsidRPr="00D77E74">
        <w:rPr>
          <w:rFonts w:ascii="Bahnschrift" w:eastAsia="Times New Roman" w:hAnsi="Bahnschrift"/>
          <w:sz w:val="24"/>
          <w:szCs w:val="24"/>
        </w:rPr>
        <w:t>.</w:t>
      </w:r>
    </w:p>
    <w:p w14:paraId="2A7D4CE9" w14:textId="77777777" w:rsidR="00D77E74" w:rsidRPr="00D77E74" w:rsidRDefault="00D77E74" w:rsidP="00DF7259">
      <w:pPr>
        <w:pStyle w:val="ListParagraph"/>
        <w:numPr>
          <w:ilvl w:val="0"/>
          <w:numId w:val="21"/>
        </w:numPr>
        <w:jc w:val="both"/>
        <w:rPr>
          <w:rFonts w:ascii="Bahnschrift" w:eastAsia="Times New Roman" w:hAnsi="Bahnschrift"/>
          <w:sz w:val="20"/>
          <w:szCs w:val="20"/>
        </w:rPr>
      </w:pPr>
      <w:r w:rsidRPr="00D77E74">
        <w:rPr>
          <w:rFonts w:ascii="Bahnschrift" w:eastAsia="Times New Roman" w:hAnsi="Bahnschrift"/>
          <w:sz w:val="20"/>
          <w:szCs w:val="20"/>
        </w:rPr>
        <w:t>Act</w:t>
      </w:r>
      <w:r>
        <w:rPr>
          <w:rFonts w:ascii="Bahnschrift" w:eastAsia="Times New Roman" w:hAnsi="Bahnschrift"/>
          <w:sz w:val="20"/>
          <w:szCs w:val="20"/>
        </w:rPr>
        <w:t>ed</w:t>
      </w:r>
      <w:r w:rsidRPr="00D77E74">
        <w:rPr>
          <w:rFonts w:ascii="Bahnschrift" w:eastAsia="Times New Roman" w:hAnsi="Bahnschrift"/>
          <w:sz w:val="20"/>
          <w:szCs w:val="20"/>
        </w:rPr>
        <w:t xml:space="preserve"> as the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primary source</w:t>
      </w:r>
      <w:r w:rsidRPr="00D77E74">
        <w:rPr>
          <w:rFonts w:ascii="Bahnschrift" w:eastAsia="Times New Roman" w:hAnsi="Bahnschrift"/>
          <w:sz w:val="20"/>
          <w:szCs w:val="20"/>
        </w:rPr>
        <w:t xml:space="preserve"> of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management</w:t>
      </w:r>
      <w:r w:rsidRPr="00D77E74">
        <w:rPr>
          <w:rFonts w:ascii="Bahnschrift" w:eastAsia="Times New Roman" w:hAnsi="Bahnschrift"/>
          <w:sz w:val="20"/>
          <w:szCs w:val="20"/>
        </w:rPr>
        <w:t xml:space="preserve"> and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stakeholder information</w:t>
      </w:r>
      <w:r w:rsidRPr="00D77E74">
        <w:rPr>
          <w:rFonts w:ascii="Bahnschrift" w:eastAsia="Times New Roman" w:hAnsi="Bahnschrift"/>
          <w:sz w:val="20"/>
          <w:szCs w:val="20"/>
        </w:rPr>
        <w:t xml:space="preserve"> about the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Incident Management</w:t>
      </w:r>
      <w:r w:rsidRPr="00D77E74">
        <w:rPr>
          <w:rFonts w:ascii="Bahnschrift" w:eastAsia="Times New Roman" w:hAnsi="Bahnschrift"/>
          <w:sz w:val="20"/>
          <w:szCs w:val="20"/>
        </w:rPr>
        <w:t xml:space="preserve"> and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Problem Management process</w:t>
      </w:r>
      <w:r w:rsidRPr="00D77E74">
        <w:rPr>
          <w:rFonts w:ascii="Bahnschrift" w:eastAsia="Times New Roman" w:hAnsi="Bahnschrift"/>
          <w:sz w:val="20"/>
          <w:szCs w:val="20"/>
        </w:rPr>
        <w:t>.</w:t>
      </w:r>
    </w:p>
    <w:p w14:paraId="23FC51F3" w14:textId="77777777" w:rsidR="00D77E74" w:rsidRPr="00D77E74" w:rsidRDefault="00D77E74" w:rsidP="00DF7259">
      <w:pPr>
        <w:pStyle w:val="ListParagraph"/>
        <w:numPr>
          <w:ilvl w:val="0"/>
          <w:numId w:val="21"/>
        </w:numPr>
        <w:jc w:val="both"/>
        <w:rPr>
          <w:rFonts w:ascii="Bahnschrift" w:eastAsia="Times New Roman" w:hAnsi="Bahnschrift"/>
          <w:sz w:val="20"/>
          <w:szCs w:val="20"/>
        </w:rPr>
      </w:pPr>
      <w:r w:rsidRPr="00D77E74">
        <w:rPr>
          <w:rFonts w:ascii="Bahnschrift" w:eastAsia="Times New Roman" w:hAnsi="Bahnschrift"/>
          <w:b/>
          <w:bCs/>
          <w:sz w:val="20"/>
          <w:szCs w:val="20"/>
        </w:rPr>
        <w:t>Ensures management</w:t>
      </w:r>
      <w:r w:rsidRPr="00D77E74">
        <w:rPr>
          <w:rFonts w:ascii="Bahnschrift" w:eastAsia="Times New Roman" w:hAnsi="Bahnschrift"/>
          <w:sz w:val="20"/>
          <w:szCs w:val="20"/>
        </w:rPr>
        <w:t xml:space="preserve"> and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customers</w:t>
      </w:r>
      <w:r w:rsidRPr="00D77E74">
        <w:rPr>
          <w:rFonts w:ascii="Bahnschrift" w:eastAsia="Times New Roman" w:hAnsi="Bahnschrift"/>
          <w:sz w:val="20"/>
          <w:szCs w:val="20"/>
        </w:rPr>
        <w:t xml:space="preserve"> are sufficiently informed about the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Major Impacting Incidents</w:t>
      </w:r>
      <w:r w:rsidRPr="00D77E74">
        <w:rPr>
          <w:rFonts w:ascii="Bahnschrift" w:eastAsia="Times New Roman" w:hAnsi="Bahnschrift"/>
          <w:sz w:val="20"/>
          <w:szCs w:val="20"/>
        </w:rPr>
        <w:t>.</w:t>
      </w:r>
    </w:p>
    <w:p w14:paraId="21E09FCF" w14:textId="77777777" w:rsidR="00D77E74" w:rsidRPr="00D77E74" w:rsidRDefault="00D77E74" w:rsidP="00DF7259">
      <w:pPr>
        <w:pStyle w:val="ListParagraph"/>
        <w:numPr>
          <w:ilvl w:val="0"/>
          <w:numId w:val="21"/>
        </w:numPr>
        <w:jc w:val="both"/>
        <w:rPr>
          <w:rFonts w:ascii="Bahnschrift" w:eastAsia="Times New Roman" w:hAnsi="Bahnschrift"/>
          <w:sz w:val="20"/>
          <w:szCs w:val="20"/>
        </w:rPr>
      </w:pPr>
      <w:r w:rsidRPr="00D77E74">
        <w:rPr>
          <w:rFonts w:ascii="Bahnschrift" w:eastAsia="Times New Roman" w:hAnsi="Bahnschrift"/>
          <w:b/>
          <w:bCs/>
          <w:sz w:val="20"/>
          <w:szCs w:val="20"/>
        </w:rPr>
        <w:t>Chair bridge calls</w:t>
      </w:r>
      <w:r w:rsidRPr="00D77E74">
        <w:rPr>
          <w:rFonts w:ascii="Bahnschrift" w:eastAsia="Times New Roman" w:hAnsi="Bahnschrift"/>
          <w:sz w:val="20"/>
          <w:szCs w:val="20"/>
        </w:rPr>
        <w:t xml:space="preserve"> for effective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coordination</w:t>
      </w:r>
      <w:r w:rsidRPr="00D77E74">
        <w:rPr>
          <w:rFonts w:ascii="Bahnschrift" w:eastAsia="Times New Roman" w:hAnsi="Bahnschrift"/>
          <w:sz w:val="20"/>
          <w:szCs w:val="20"/>
        </w:rPr>
        <w:t xml:space="preserve">,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incident resolution</w:t>
      </w:r>
      <w:r w:rsidRPr="00D77E74">
        <w:rPr>
          <w:rFonts w:ascii="Bahnschrift" w:eastAsia="Times New Roman" w:hAnsi="Bahnschrift"/>
          <w:sz w:val="20"/>
          <w:szCs w:val="20"/>
        </w:rPr>
        <w:t xml:space="preserve">, and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service restoration</w:t>
      </w:r>
      <w:r w:rsidRPr="00D77E74">
        <w:rPr>
          <w:rFonts w:ascii="Bahnschrift" w:eastAsia="Times New Roman" w:hAnsi="Bahnschrift"/>
          <w:sz w:val="20"/>
          <w:szCs w:val="20"/>
        </w:rPr>
        <w:t>.</w:t>
      </w:r>
    </w:p>
    <w:p w14:paraId="415F9B72" w14:textId="77777777" w:rsidR="00D77E74" w:rsidRPr="00D77E74" w:rsidRDefault="00D77E74" w:rsidP="00DF7259">
      <w:pPr>
        <w:pStyle w:val="ListParagraph"/>
        <w:numPr>
          <w:ilvl w:val="0"/>
          <w:numId w:val="21"/>
        </w:numPr>
        <w:jc w:val="both"/>
        <w:rPr>
          <w:rFonts w:ascii="Bahnschrift" w:eastAsia="Times New Roman" w:hAnsi="Bahnschrift"/>
          <w:sz w:val="20"/>
          <w:szCs w:val="20"/>
        </w:rPr>
      </w:pPr>
      <w:r w:rsidRPr="00D77E74">
        <w:rPr>
          <w:rFonts w:ascii="Bahnschrift" w:eastAsia="Times New Roman" w:hAnsi="Bahnschrift"/>
          <w:b/>
          <w:bCs/>
          <w:sz w:val="20"/>
          <w:szCs w:val="20"/>
        </w:rPr>
        <w:t>Ensures Incidents conform</w:t>
      </w:r>
      <w:r w:rsidRPr="00D77E74">
        <w:rPr>
          <w:rFonts w:ascii="Bahnschrift" w:eastAsia="Times New Roman" w:hAnsi="Bahnschrift"/>
          <w:sz w:val="20"/>
          <w:szCs w:val="20"/>
        </w:rPr>
        <w:t xml:space="preserve"> to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process standards</w:t>
      </w:r>
      <w:r w:rsidRPr="00D77E74">
        <w:rPr>
          <w:rFonts w:ascii="Bahnschrift" w:eastAsia="Times New Roman" w:hAnsi="Bahnschrift"/>
          <w:sz w:val="20"/>
          <w:szCs w:val="20"/>
        </w:rPr>
        <w:t xml:space="preserve"> and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policies</w:t>
      </w:r>
      <w:r w:rsidRPr="00D77E74">
        <w:rPr>
          <w:rFonts w:ascii="Bahnschrift" w:eastAsia="Times New Roman" w:hAnsi="Bahnschrift"/>
          <w:sz w:val="20"/>
          <w:szCs w:val="20"/>
        </w:rPr>
        <w:t>.</w:t>
      </w:r>
    </w:p>
    <w:p w14:paraId="0BDB36B0" w14:textId="77777777" w:rsidR="00D77E74" w:rsidRPr="00D77E74" w:rsidRDefault="00D77E74" w:rsidP="00DF7259">
      <w:pPr>
        <w:pStyle w:val="ListParagraph"/>
        <w:numPr>
          <w:ilvl w:val="0"/>
          <w:numId w:val="21"/>
        </w:numPr>
        <w:jc w:val="both"/>
        <w:rPr>
          <w:rFonts w:ascii="Bahnschrift" w:eastAsia="Times New Roman" w:hAnsi="Bahnschrift"/>
          <w:sz w:val="20"/>
          <w:szCs w:val="20"/>
        </w:rPr>
      </w:pPr>
      <w:r w:rsidRPr="00D77E74">
        <w:rPr>
          <w:rFonts w:ascii="Bahnschrift" w:eastAsia="Times New Roman" w:hAnsi="Bahnschrift"/>
          <w:b/>
          <w:bCs/>
          <w:sz w:val="20"/>
          <w:szCs w:val="20"/>
        </w:rPr>
        <w:t>Provides input</w:t>
      </w:r>
      <w:r w:rsidRPr="00D77E74">
        <w:rPr>
          <w:rFonts w:ascii="Bahnschrift" w:eastAsia="Times New Roman" w:hAnsi="Bahnschrift"/>
          <w:sz w:val="20"/>
          <w:szCs w:val="20"/>
        </w:rPr>
        <w:t xml:space="preserve"> into important decisions regarding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Incident Management</w:t>
      </w:r>
      <w:r w:rsidRPr="00D77E74">
        <w:rPr>
          <w:rFonts w:ascii="Bahnschrift" w:eastAsia="Times New Roman" w:hAnsi="Bahnschrift"/>
          <w:sz w:val="20"/>
          <w:szCs w:val="20"/>
        </w:rPr>
        <w:t xml:space="preserve"> supporting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technology requirements</w:t>
      </w:r>
      <w:r w:rsidRPr="00D77E74">
        <w:rPr>
          <w:rFonts w:ascii="Bahnschrift" w:eastAsia="Times New Roman" w:hAnsi="Bahnschrift"/>
          <w:sz w:val="20"/>
          <w:szCs w:val="20"/>
        </w:rPr>
        <w:t>.</w:t>
      </w:r>
    </w:p>
    <w:p w14:paraId="73CDC258" w14:textId="77777777" w:rsidR="00D77E74" w:rsidRPr="00D77E74" w:rsidRDefault="00D77E74" w:rsidP="00DF7259">
      <w:pPr>
        <w:pStyle w:val="ListParagraph"/>
        <w:numPr>
          <w:ilvl w:val="0"/>
          <w:numId w:val="21"/>
        </w:numPr>
        <w:jc w:val="both"/>
        <w:rPr>
          <w:rFonts w:ascii="Bahnschrift" w:eastAsia="Times New Roman" w:hAnsi="Bahnschrift"/>
          <w:sz w:val="20"/>
          <w:szCs w:val="20"/>
        </w:rPr>
      </w:pPr>
      <w:r w:rsidRPr="00D77E74">
        <w:rPr>
          <w:rFonts w:ascii="Bahnschrift" w:eastAsia="Times New Roman" w:hAnsi="Bahnschrift"/>
          <w:sz w:val="20"/>
          <w:szCs w:val="20"/>
        </w:rPr>
        <w:t xml:space="preserve">Responsible for the effective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cooperation</w:t>
      </w:r>
      <w:r w:rsidRPr="00D77E74">
        <w:rPr>
          <w:rFonts w:ascii="Bahnschrift" w:eastAsia="Times New Roman" w:hAnsi="Bahnschrift"/>
          <w:sz w:val="20"/>
          <w:szCs w:val="20"/>
        </w:rPr>
        <w:t xml:space="preserve"> between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Incident Management</w:t>
      </w:r>
      <w:r w:rsidRPr="00D77E74">
        <w:rPr>
          <w:rFonts w:ascii="Bahnschrift" w:eastAsia="Times New Roman" w:hAnsi="Bahnschrift"/>
          <w:sz w:val="20"/>
          <w:szCs w:val="20"/>
        </w:rPr>
        <w:t xml:space="preserve"> and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Problem Management</w:t>
      </w:r>
      <w:r w:rsidRPr="00D77E74">
        <w:rPr>
          <w:rFonts w:ascii="Bahnschrift" w:eastAsia="Times New Roman" w:hAnsi="Bahnschrift"/>
          <w:sz w:val="20"/>
          <w:szCs w:val="20"/>
        </w:rPr>
        <w:t xml:space="preserve"> and other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ITSM process managers</w:t>
      </w:r>
      <w:r w:rsidRPr="00D77E74">
        <w:rPr>
          <w:rFonts w:ascii="Bahnschrift" w:eastAsia="Times New Roman" w:hAnsi="Bahnschrift"/>
          <w:sz w:val="20"/>
          <w:szCs w:val="20"/>
        </w:rPr>
        <w:t>.</w:t>
      </w:r>
    </w:p>
    <w:p w14:paraId="37A5A3F4" w14:textId="77777777" w:rsidR="00D77E74" w:rsidRPr="00D77E74" w:rsidRDefault="00D77E74" w:rsidP="00DF7259">
      <w:pPr>
        <w:pStyle w:val="ListParagraph"/>
        <w:numPr>
          <w:ilvl w:val="0"/>
          <w:numId w:val="21"/>
        </w:numPr>
        <w:jc w:val="both"/>
        <w:rPr>
          <w:rFonts w:ascii="Bahnschrift" w:eastAsia="Times New Roman" w:hAnsi="Bahnschrift"/>
          <w:sz w:val="20"/>
          <w:szCs w:val="20"/>
        </w:rPr>
      </w:pPr>
      <w:r w:rsidRPr="00D77E74">
        <w:rPr>
          <w:rFonts w:ascii="Bahnschrift" w:eastAsia="Times New Roman" w:hAnsi="Bahnschrift"/>
          <w:sz w:val="20"/>
          <w:szCs w:val="20"/>
        </w:rPr>
        <w:t xml:space="preserve">Managing the work of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Incident Support staff</w:t>
      </w:r>
      <w:r w:rsidRPr="00D77E74">
        <w:rPr>
          <w:rFonts w:ascii="Bahnschrift" w:eastAsia="Times New Roman" w:hAnsi="Bahnschrift"/>
          <w:sz w:val="20"/>
          <w:szCs w:val="20"/>
        </w:rPr>
        <w:t xml:space="preserve"> (first and second line) &amp;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PMO Activities</w:t>
      </w:r>
      <w:r w:rsidRPr="00D77E74">
        <w:rPr>
          <w:rFonts w:ascii="Bahnschrift" w:eastAsia="Times New Roman" w:hAnsi="Bahnschrift"/>
          <w:sz w:val="20"/>
          <w:szCs w:val="20"/>
        </w:rPr>
        <w:t>.</w:t>
      </w:r>
    </w:p>
    <w:p w14:paraId="688F9663" w14:textId="77777777" w:rsidR="00D77E74" w:rsidRPr="00D77E74" w:rsidRDefault="00D77E74" w:rsidP="00DF7259">
      <w:pPr>
        <w:pStyle w:val="ListParagraph"/>
        <w:numPr>
          <w:ilvl w:val="0"/>
          <w:numId w:val="21"/>
        </w:numPr>
        <w:jc w:val="both"/>
        <w:rPr>
          <w:rFonts w:ascii="Bahnschrift" w:eastAsia="Times New Roman" w:hAnsi="Bahnschrift"/>
          <w:sz w:val="20"/>
          <w:szCs w:val="20"/>
        </w:rPr>
      </w:pPr>
      <w:r w:rsidRPr="00D77E74">
        <w:rPr>
          <w:rFonts w:ascii="Bahnschrift" w:eastAsia="Times New Roman" w:hAnsi="Bahnschrift"/>
          <w:sz w:val="20"/>
          <w:szCs w:val="20"/>
        </w:rPr>
        <w:t xml:space="preserve">Responsible for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Managing, Monitoring</w:t>
      </w:r>
      <w:r w:rsidRPr="00D77E74">
        <w:rPr>
          <w:rFonts w:ascii="Bahnschrift" w:eastAsia="Times New Roman" w:hAnsi="Bahnschrift"/>
          <w:sz w:val="20"/>
          <w:szCs w:val="20"/>
        </w:rPr>
        <w:t xml:space="preserve">, &amp;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Optimization</w:t>
      </w:r>
      <w:r w:rsidRPr="00D77E74">
        <w:rPr>
          <w:rFonts w:ascii="Bahnschrift" w:eastAsia="Times New Roman" w:hAnsi="Bahnschrift"/>
          <w:sz w:val="20"/>
          <w:szCs w:val="20"/>
        </w:rPr>
        <w:t xml:space="preserve"> of the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Incident Management Process</w:t>
      </w:r>
      <w:r w:rsidRPr="00D77E74">
        <w:rPr>
          <w:rFonts w:ascii="Bahnschrift" w:eastAsia="Times New Roman" w:hAnsi="Bahnschrift"/>
          <w:sz w:val="20"/>
          <w:szCs w:val="20"/>
        </w:rPr>
        <w:t>.</w:t>
      </w:r>
    </w:p>
    <w:p w14:paraId="6789507E" w14:textId="77777777" w:rsidR="00D77E74" w:rsidRPr="00D77E74" w:rsidRDefault="00D77E74" w:rsidP="00DF7259">
      <w:pPr>
        <w:pStyle w:val="ListParagraph"/>
        <w:numPr>
          <w:ilvl w:val="0"/>
          <w:numId w:val="21"/>
        </w:numPr>
        <w:jc w:val="both"/>
        <w:rPr>
          <w:rFonts w:ascii="Bahnschrift" w:eastAsia="Times New Roman" w:hAnsi="Bahnschrift"/>
          <w:sz w:val="20"/>
          <w:szCs w:val="20"/>
        </w:rPr>
      </w:pPr>
      <w:r w:rsidRPr="00D77E74">
        <w:rPr>
          <w:rFonts w:ascii="Bahnschrift" w:eastAsia="Times New Roman" w:hAnsi="Bahnschrift"/>
          <w:b/>
          <w:bCs/>
          <w:sz w:val="20"/>
          <w:szCs w:val="20"/>
        </w:rPr>
        <w:t>Track Problem Records</w:t>
      </w:r>
      <w:r w:rsidRPr="00D77E74">
        <w:rPr>
          <w:rFonts w:ascii="Bahnschrift" w:eastAsia="Times New Roman" w:hAnsi="Bahnschrift"/>
          <w:sz w:val="20"/>
          <w:szCs w:val="20"/>
        </w:rPr>
        <w:t xml:space="preserve"> and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Review RCA Documents</w:t>
      </w:r>
      <w:r w:rsidRPr="00D77E74">
        <w:rPr>
          <w:rFonts w:ascii="Bahnschrift" w:eastAsia="Times New Roman" w:hAnsi="Bahnschrift"/>
          <w:sz w:val="20"/>
          <w:szCs w:val="20"/>
        </w:rPr>
        <w:t xml:space="preserve"> for the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Severity 1</w:t>
      </w:r>
      <w:r w:rsidRPr="00D77E74">
        <w:rPr>
          <w:rFonts w:ascii="Bahnschrift" w:eastAsia="Times New Roman" w:hAnsi="Bahnschrift"/>
          <w:sz w:val="20"/>
          <w:szCs w:val="20"/>
        </w:rPr>
        <w:t xml:space="preserve"> &amp;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Severity 2 Incidents</w:t>
      </w:r>
      <w:r w:rsidRPr="00D77E74">
        <w:rPr>
          <w:rFonts w:ascii="Bahnschrift" w:eastAsia="Times New Roman" w:hAnsi="Bahnschrift"/>
          <w:sz w:val="20"/>
          <w:szCs w:val="20"/>
        </w:rPr>
        <w:t>.</w:t>
      </w:r>
    </w:p>
    <w:p w14:paraId="19E1EDA2" w14:textId="77777777" w:rsidR="00D77E74" w:rsidRPr="00D77E74" w:rsidRDefault="00D77E74" w:rsidP="00DF7259">
      <w:pPr>
        <w:pStyle w:val="ListParagraph"/>
        <w:numPr>
          <w:ilvl w:val="0"/>
          <w:numId w:val="21"/>
        </w:numPr>
        <w:jc w:val="both"/>
        <w:rPr>
          <w:rFonts w:ascii="Bahnschrift" w:eastAsia="Times New Roman" w:hAnsi="Bahnschrift"/>
          <w:sz w:val="20"/>
          <w:szCs w:val="20"/>
        </w:rPr>
      </w:pPr>
      <w:r w:rsidRPr="00D77E74">
        <w:rPr>
          <w:rFonts w:ascii="Bahnschrift" w:eastAsia="Times New Roman" w:hAnsi="Bahnschrift"/>
          <w:b/>
          <w:bCs/>
          <w:sz w:val="20"/>
          <w:szCs w:val="20"/>
        </w:rPr>
        <w:t>Ensure</w:t>
      </w:r>
      <w:r>
        <w:rPr>
          <w:rFonts w:ascii="Bahnschrift" w:eastAsia="Times New Roman" w:hAnsi="Bahnschrift"/>
          <w:b/>
          <w:bCs/>
          <w:sz w:val="20"/>
          <w:szCs w:val="20"/>
        </w:rPr>
        <w:t>d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 xml:space="preserve"> compliance</w:t>
      </w:r>
      <w:r w:rsidRPr="00D77E74">
        <w:rPr>
          <w:rFonts w:ascii="Bahnschrift" w:eastAsia="Times New Roman" w:hAnsi="Bahnschrift"/>
          <w:sz w:val="20"/>
          <w:szCs w:val="20"/>
        </w:rPr>
        <w:t xml:space="preserve"> across processes and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collaborate</w:t>
      </w:r>
      <w:r w:rsidRPr="00D77E74">
        <w:rPr>
          <w:rFonts w:ascii="Bahnschrift" w:eastAsia="Times New Roman" w:hAnsi="Bahnschrift"/>
          <w:sz w:val="20"/>
          <w:szCs w:val="20"/>
        </w:rPr>
        <w:t xml:space="preserve"> with other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Process Managers</w:t>
      </w:r>
      <w:r w:rsidRPr="00D77E74">
        <w:rPr>
          <w:rFonts w:ascii="Bahnschrift" w:eastAsia="Times New Roman" w:hAnsi="Bahnschrift"/>
          <w:sz w:val="20"/>
          <w:szCs w:val="20"/>
        </w:rPr>
        <w:t>.</w:t>
      </w:r>
    </w:p>
    <w:p w14:paraId="0B661CFF" w14:textId="77777777" w:rsidR="00D77E74" w:rsidRPr="00D77E74" w:rsidRDefault="00D77E74" w:rsidP="00DF7259">
      <w:pPr>
        <w:pStyle w:val="ListParagraph"/>
        <w:numPr>
          <w:ilvl w:val="0"/>
          <w:numId w:val="21"/>
        </w:numPr>
        <w:jc w:val="both"/>
        <w:rPr>
          <w:rFonts w:ascii="Bahnschrift" w:eastAsia="Times New Roman" w:hAnsi="Bahnschrift"/>
          <w:sz w:val="20"/>
          <w:szCs w:val="20"/>
        </w:rPr>
      </w:pPr>
      <w:r w:rsidRPr="00D77E74">
        <w:rPr>
          <w:rFonts w:ascii="Bahnschrift" w:eastAsia="Times New Roman" w:hAnsi="Bahnschrift"/>
          <w:b/>
          <w:bCs/>
          <w:sz w:val="20"/>
          <w:szCs w:val="20"/>
        </w:rPr>
        <w:t>Contribute</w:t>
      </w:r>
      <w:r>
        <w:rPr>
          <w:rFonts w:ascii="Bahnschrift" w:eastAsia="Times New Roman" w:hAnsi="Bahnschrift"/>
          <w:b/>
          <w:bCs/>
          <w:sz w:val="20"/>
          <w:szCs w:val="20"/>
        </w:rPr>
        <w:t>d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 xml:space="preserve"> to ongoing process</w:t>
      </w:r>
      <w:r w:rsidRPr="00D77E74">
        <w:rPr>
          <w:rFonts w:ascii="Bahnschrift" w:eastAsia="Times New Roman" w:hAnsi="Bahnschrift"/>
          <w:sz w:val="20"/>
          <w:szCs w:val="20"/>
        </w:rPr>
        <w:t xml:space="preserve"> &amp;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operational improvements</w:t>
      </w:r>
      <w:r w:rsidRPr="00D77E74">
        <w:rPr>
          <w:rFonts w:ascii="Bahnschrift" w:eastAsia="Times New Roman" w:hAnsi="Bahnschrift"/>
          <w:sz w:val="20"/>
          <w:szCs w:val="20"/>
        </w:rPr>
        <w:t>.</w:t>
      </w:r>
    </w:p>
    <w:p w14:paraId="67731E81" w14:textId="77777777" w:rsidR="00D77E74" w:rsidRPr="00D77E74" w:rsidRDefault="00D77E74" w:rsidP="00DF7259">
      <w:pPr>
        <w:pStyle w:val="ListParagraph"/>
        <w:numPr>
          <w:ilvl w:val="0"/>
          <w:numId w:val="21"/>
        </w:numPr>
        <w:jc w:val="both"/>
        <w:rPr>
          <w:rFonts w:ascii="Bahnschrift" w:eastAsia="Times New Roman" w:hAnsi="Bahnschrift"/>
          <w:sz w:val="20"/>
          <w:szCs w:val="20"/>
        </w:rPr>
      </w:pPr>
      <w:r>
        <w:rPr>
          <w:rFonts w:ascii="Bahnschrift" w:eastAsia="Times New Roman" w:hAnsi="Bahnschrift"/>
          <w:b/>
          <w:bCs/>
          <w:sz w:val="20"/>
          <w:szCs w:val="20"/>
        </w:rPr>
        <w:t>Identified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 xml:space="preserve"> Problem Investigation</w:t>
      </w:r>
      <w:r w:rsidRPr="00D77E74">
        <w:rPr>
          <w:rFonts w:ascii="Bahnschrift" w:eastAsia="Times New Roman" w:hAnsi="Bahnschrift"/>
          <w:sz w:val="20"/>
          <w:szCs w:val="20"/>
        </w:rPr>
        <w:t xml:space="preserve">,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assignment issues</w:t>
      </w:r>
      <w:r w:rsidRPr="00D77E74">
        <w:rPr>
          <w:rFonts w:ascii="Bahnschrift" w:eastAsia="Times New Roman" w:hAnsi="Bahnschrift"/>
          <w:sz w:val="20"/>
          <w:szCs w:val="20"/>
        </w:rPr>
        <w:t xml:space="preserve">, </w:t>
      </w:r>
      <w:proofErr w:type="gramStart"/>
      <w:r w:rsidRPr="00D77E74">
        <w:rPr>
          <w:rFonts w:ascii="Bahnschrift" w:eastAsia="Times New Roman" w:hAnsi="Bahnschrift"/>
          <w:b/>
          <w:bCs/>
          <w:sz w:val="20"/>
          <w:szCs w:val="20"/>
        </w:rPr>
        <w:t>Acting</w:t>
      </w:r>
      <w:proofErr w:type="gramEnd"/>
      <w:r w:rsidRPr="00D77E74">
        <w:rPr>
          <w:rFonts w:ascii="Bahnschrift" w:eastAsia="Times New Roman" w:hAnsi="Bahnschrift"/>
          <w:b/>
          <w:bCs/>
          <w:sz w:val="20"/>
          <w:szCs w:val="20"/>
        </w:rPr>
        <w:t xml:space="preserve"> as an initial escalation point</w:t>
      </w:r>
      <w:r w:rsidRPr="00D77E74">
        <w:rPr>
          <w:rFonts w:ascii="Bahnschrift" w:eastAsia="Times New Roman" w:hAnsi="Bahnschrift"/>
          <w:sz w:val="20"/>
          <w:szCs w:val="20"/>
        </w:rPr>
        <w:t xml:space="preserve"> for day-to-day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Problem Management issues</w:t>
      </w:r>
      <w:r w:rsidRPr="00D77E74">
        <w:rPr>
          <w:rFonts w:ascii="Bahnschrift" w:eastAsia="Times New Roman" w:hAnsi="Bahnschrift"/>
          <w:sz w:val="20"/>
          <w:szCs w:val="20"/>
        </w:rPr>
        <w:t>.</w:t>
      </w:r>
    </w:p>
    <w:p w14:paraId="466619B9" w14:textId="77777777" w:rsidR="00D77E74" w:rsidRPr="00D77E74" w:rsidRDefault="00D77E74" w:rsidP="00DF7259">
      <w:pPr>
        <w:pStyle w:val="ListParagraph"/>
        <w:numPr>
          <w:ilvl w:val="0"/>
          <w:numId w:val="21"/>
        </w:numPr>
        <w:jc w:val="both"/>
        <w:rPr>
          <w:rFonts w:ascii="Bahnschrift" w:eastAsia="Times New Roman" w:hAnsi="Bahnschrift"/>
          <w:sz w:val="20"/>
          <w:szCs w:val="20"/>
        </w:rPr>
      </w:pPr>
      <w:r>
        <w:rPr>
          <w:rFonts w:ascii="Bahnschrift" w:eastAsia="Times New Roman" w:hAnsi="Bahnschrift"/>
          <w:b/>
          <w:bCs/>
          <w:sz w:val="20"/>
          <w:szCs w:val="20"/>
        </w:rPr>
        <w:t>Analysed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 xml:space="preserve"> Incidents</w:t>
      </w:r>
      <w:r w:rsidRPr="00D77E74">
        <w:rPr>
          <w:rFonts w:ascii="Bahnschrift" w:eastAsia="Times New Roman" w:hAnsi="Bahnschrift"/>
          <w:sz w:val="20"/>
          <w:szCs w:val="20"/>
        </w:rPr>
        <w:t xml:space="preserve"> (especially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Critical Incidents</w:t>
      </w:r>
      <w:r w:rsidRPr="00D77E74">
        <w:rPr>
          <w:rFonts w:ascii="Bahnschrift" w:eastAsia="Times New Roman" w:hAnsi="Bahnschrift"/>
          <w:sz w:val="20"/>
          <w:szCs w:val="20"/>
        </w:rPr>
        <w:t xml:space="preserve">) and closed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Problems</w:t>
      </w:r>
      <w:r w:rsidRPr="00D77E74">
        <w:rPr>
          <w:rFonts w:ascii="Bahnschrift" w:eastAsia="Times New Roman" w:hAnsi="Bahnschrift"/>
          <w:sz w:val="20"/>
          <w:szCs w:val="20"/>
        </w:rPr>
        <w:t xml:space="preserve"> to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identify</w:t>
      </w:r>
      <w:r w:rsidRPr="00D77E74">
        <w:rPr>
          <w:rFonts w:ascii="Bahnschrift" w:eastAsia="Times New Roman" w:hAnsi="Bahnschrift"/>
          <w:sz w:val="20"/>
          <w:szCs w:val="20"/>
        </w:rPr>
        <w:t xml:space="preserve"> and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act upon trends</w:t>
      </w:r>
      <w:r w:rsidRPr="00D77E74">
        <w:rPr>
          <w:rFonts w:ascii="Bahnschrift" w:eastAsia="Times New Roman" w:hAnsi="Bahnschrift"/>
          <w:sz w:val="20"/>
          <w:szCs w:val="20"/>
        </w:rPr>
        <w:t xml:space="preserve">.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Tracking open Problems</w:t>
      </w:r>
      <w:r w:rsidRPr="00D77E74">
        <w:rPr>
          <w:rFonts w:ascii="Bahnschrift" w:eastAsia="Times New Roman" w:hAnsi="Bahnschrift"/>
          <w:sz w:val="20"/>
          <w:szCs w:val="20"/>
        </w:rPr>
        <w:t xml:space="preserve"> and identifying any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Problem</w:t>
      </w:r>
      <w:r w:rsidRPr="00D77E74">
        <w:rPr>
          <w:rFonts w:ascii="Bahnschrift" w:eastAsia="Times New Roman" w:hAnsi="Bahnschrift"/>
          <w:sz w:val="20"/>
          <w:szCs w:val="20"/>
        </w:rPr>
        <w:t xml:space="preserve"> that requires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increased focus</w:t>
      </w:r>
      <w:r w:rsidRPr="00D77E74">
        <w:rPr>
          <w:rFonts w:ascii="Bahnschrift" w:eastAsia="Times New Roman" w:hAnsi="Bahnschrift"/>
          <w:sz w:val="20"/>
          <w:szCs w:val="20"/>
        </w:rPr>
        <w:t xml:space="preserve"> to meet agreed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target levels</w:t>
      </w:r>
      <w:r w:rsidRPr="00D77E74">
        <w:rPr>
          <w:rFonts w:ascii="Bahnschrift" w:eastAsia="Times New Roman" w:hAnsi="Bahnschrift"/>
          <w:sz w:val="20"/>
          <w:szCs w:val="20"/>
        </w:rPr>
        <w:t>.</w:t>
      </w:r>
    </w:p>
    <w:p w14:paraId="55F5A666" w14:textId="77777777" w:rsidR="00D77E74" w:rsidRPr="00D77E74" w:rsidRDefault="00D77E74" w:rsidP="00DF7259">
      <w:pPr>
        <w:pStyle w:val="ListParagraph"/>
        <w:numPr>
          <w:ilvl w:val="0"/>
          <w:numId w:val="21"/>
        </w:numPr>
        <w:jc w:val="both"/>
        <w:rPr>
          <w:rFonts w:ascii="Bahnschrift" w:eastAsia="Times New Roman" w:hAnsi="Bahnschrift"/>
          <w:sz w:val="20"/>
          <w:szCs w:val="20"/>
        </w:rPr>
      </w:pPr>
      <w:r w:rsidRPr="00D77E74">
        <w:rPr>
          <w:rFonts w:ascii="Bahnschrift" w:eastAsia="Times New Roman" w:hAnsi="Bahnschrift"/>
          <w:b/>
          <w:bCs/>
          <w:sz w:val="20"/>
          <w:szCs w:val="20"/>
        </w:rPr>
        <w:t>Providing and validating Problem resolution</w:t>
      </w:r>
      <w:r w:rsidRPr="00D77E74">
        <w:rPr>
          <w:rFonts w:ascii="Bahnschrift" w:eastAsia="Times New Roman" w:hAnsi="Bahnschrift"/>
          <w:sz w:val="20"/>
          <w:szCs w:val="20"/>
        </w:rPr>
        <w:t xml:space="preserve"> </w:t>
      </w:r>
      <w:proofErr w:type="spellStart"/>
      <w:r w:rsidRPr="00D77E74">
        <w:rPr>
          <w:rFonts w:ascii="Bahnschrift" w:eastAsia="Times New Roman" w:hAnsi="Bahnschrift"/>
          <w:b/>
          <w:bCs/>
          <w:sz w:val="20"/>
          <w:szCs w:val="20"/>
        </w:rPr>
        <w:t>adhoc</w:t>
      </w:r>
      <w:proofErr w:type="spellEnd"/>
      <w:r w:rsidRPr="00D77E74">
        <w:rPr>
          <w:rFonts w:ascii="Bahnschrift" w:eastAsia="Times New Roman" w:hAnsi="Bahnschrift"/>
          <w:b/>
          <w:bCs/>
          <w:sz w:val="20"/>
          <w:szCs w:val="20"/>
        </w:rPr>
        <w:t xml:space="preserve"> status reports</w:t>
      </w:r>
      <w:r w:rsidRPr="00D77E74">
        <w:rPr>
          <w:rFonts w:ascii="Bahnschrift" w:eastAsia="Times New Roman" w:hAnsi="Bahnschrift"/>
          <w:sz w:val="20"/>
          <w:szCs w:val="20"/>
        </w:rPr>
        <w:t xml:space="preserve"> as requested.</w:t>
      </w:r>
    </w:p>
    <w:p w14:paraId="4BFD68E0" w14:textId="77777777" w:rsidR="00D77E74" w:rsidRPr="00D77E74" w:rsidRDefault="00D77E74" w:rsidP="00DF7259">
      <w:pPr>
        <w:pStyle w:val="ListParagraph"/>
        <w:numPr>
          <w:ilvl w:val="0"/>
          <w:numId w:val="21"/>
        </w:numPr>
        <w:jc w:val="both"/>
        <w:rPr>
          <w:rFonts w:ascii="Bahnschrift" w:eastAsia="Times New Roman" w:hAnsi="Bahnschrift"/>
          <w:sz w:val="20"/>
          <w:szCs w:val="20"/>
        </w:rPr>
      </w:pPr>
      <w:r>
        <w:rPr>
          <w:rFonts w:ascii="Bahnschrift" w:eastAsia="Times New Roman" w:hAnsi="Bahnschrift"/>
          <w:sz w:val="20"/>
          <w:szCs w:val="20"/>
        </w:rPr>
        <w:t>Handled</w:t>
      </w:r>
      <w:r w:rsidRPr="00D77E74">
        <w:rPr>
          <w:rFonts w:ascii="Bahnschrift" w:eastAsia="Times New Roman" w:hAnsi="Bahnschrift"/>
          <w:sz w:val="20"/>
          <w:szCs w:val="20"/>
        </w:rPr>
        <w:t xml:space="preserve"> day-to-day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Problem issues</w:t>
      </w:r>
      <w:r w:rsidRPr="00D77E74">
        <w:rPr>
          <w:rFonts w:ascii="Bahnschrift" w:eastAsia="Times New Roman" w:hAnsi="Bahnschrift"/>
          <w:sz w:val="20"/>
          <w:szCs w:val="20"/>
        </w:rPr>
        <w:t xml:space="preserve"> and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escalating to Resolver Groups</w:t>
      </w:r>
      <w:r w:rsidRPr="00D77E74">
        <w:rPr>
          <w:rFonts w:ascii="Bahnschrift" w:eastAsia="Times New Roman" w:hAnsi="Bahnschrift"/>
          <w:sz w:val="20"/>
          <w:szCs w:val="20"/>
        </w:rPr>
        <w:t xml:space="preserve"> when required to ensure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targets are met</w:t>
      </w:r>
      <w:r w:rsidRPr="00D77E74">
        <w:rPr>
          <w:rFonts w:ascii="Bahnschrift" w:eastAsia="Times New Roman" w:hAnsi="Bahnschrift"/>
          <w:sz w:val="20"/>
          <w:szCs w:val="20"/>
        </w:rPr>
        <w:t>.</w:t>
      </w:r>
    </w:p>
    <w:p w14:paraId="53AD40B3" w14:textId="77777777" w:rsidR="00D77E74" w:rsidRPr="00D77E74" w:rsidRDefault="00D77E74" w:rsidP="00DF7259">
      <w:pPr>
        <w:pStyle w:val="ListParagraph"/>
        <w:numPr>
          <w:ilvl w:val="0"/>
          <w:numId w:val="21"/>
        </w:numPr>
        <w:jc w:val="both"/>
        <w:rPr>
          <w:rFonts w:ascii="Bahnschrift" w:eastAsia="Times New Roman" w:hAnsi="Bahnschrift"/>
          <w:sz w:val="20"/>
          <w:szCs w:val="20"/>
        </w:rPr>
      </w:pPr>
      <w:r w:rsidRPr="00D77E74">
        <w:rPr>
          <w:rFonts w:ascii="Bahnschrift" w:eastAsia="Times New Roman" w:hAnsi="Bahnschrift"/>
          <w:b/>
          <w:bCs/>
          <w:sz w:val="20"/>
          <w:szCs w:val="20"/>
        </w:rPr>
        <w:t>Document</w:t>
      </w:r>
      <w:r>
        <w:rPr>
          <w:rFonts w:ascii="Bahnschrift" w:eastAsia="Times New Roman" w:hAnsi="Bahnschrift"/>
          <w:b/>
          <w:bCs/>
          <w:sz w:val="20"/>
          <w:szCs w:val="20"/>
        </w:rPr>
        <w:t>ed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 xml:space="preserve"> and track</w:t>
      </w:r>
      <w:r>
        <w:rPr>
          <w:rFonts w:ascii="Bahnschrift" w:eastAsia="Times New Roman" w:hAnsi="Bahnschrift"/>
          <w:b/>
          <w:bCs/>
          <w:sz w:val="20"/>
          <w:szCs w:val="20"/>
        </w:rPr>
        <w:t>ed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 xml:space="preserve"> all actions</w:t>
      </w:r>
      <w:r w:rsidRPr="00D77E74">
        <w:rPr>
          <w:rFonts w:ascii="Bahnschrift" w:eastAsia="Times New Roman" w:hAnsi="Bahnschrift"/>
          <w:sz w:val="20"/>
          <w:szCs w:val="20"/>
        </w:rPr>
        <w:t xml:space="preserve"> to resolution, so that either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changes are implemented</w:t>
      </w:r>
      <w:r w:rsidRPr="00D77E74">
        <w:rPr>
          <w:rFonts w:ascii="Bahnschrift" w:eastAsia="Times New Roman" w:hAnsi="Bahnschrift"/>
          <w:sz w:val="20"/>
          <w:szCs w:val="20"/>
        </w:rPr>
        <w:t xml:space="preserve"> or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Risks Accepted</w:t>
      </w:r>
      <w:r w:rsidRPr="00D77E74">
        <w:rPr>
          <w:rFonts w:ascii="Bahnschrift" w:eastAsia="Times New Roman" w:hAnsi="Bahnschrift"/>
          <w:sz w:val="20"/>
          <w:szCs w:val="20"/>
        </w:rPr>
        <w:t xml:space="preserve"> and signed off. Closing any associated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Problem Investigations</w:t>
      </w:r>
      <w:r w:rsidRPr="00D77E74">
        <w:rPr>
          <w:rFonts w:ascii="Bahnschrift" w:eastAsia="Times New Roman" w:hAnsi="Bahnschrift"/>
          <w:sz w:val="20"/>
          <w:szCs w:val="20"/>
        </w:rPr>
        <w:t xml:space="preserve"> and ensuring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adequate documentation</w:t>
      </w:r>
      <w:r w:rsidRPr="00D77E74">
        <w:rPr>
          <w:rFonts w:ascii="Bahnschrift" w:eastAsia="Times New Roman" w:hAnsi="Bahnschrift"/>
          <w:sz w:val="20"/>
          <w:szCs w:val="20"/>
        </w:rPr>
        <w:t xml:space="preserve"> of the resolution.</w:t>
      </w:r>
    </w:p>
    <w:p w14:paraId="3897FF60" w14:textId="77777777" w:rsidR="00BB0850" w:rsidRPr="00D77E74" w:rsidRDefault="00D77E74" w:rsidP="00DF7259">
      <w:pPr>
        <w:numPr>
          <w:ilvl w:val="0"/>
          <w:numId w:val="21"/>
        </w:numPr>
        <w:suppressAutoHyphens/>
        <w:jc w:val="both"/>
        <w:rPr>
          <w:rFonts w:ascii="Bahnschrift" w:eastAsia="Calibri" w:hAnsi="Bahnschrift" w:cs="Roborto"/>
          <w:iCs/>
          <w:sz w:val="20"/>
          <w:szCs w:val="20"/>
          <w:shd w:val="clear" w:color="auto" w:fill="FFFFFF"/>
        </w:rPr>
      </w:pPr>
      <w:r w:rsidRPr="00D77E74">
        <w:rPr>
          <w:rFonts w:ascii="Bahnschrift" w:eastAsia="Times New Roman" w:hAnsi="Bahnschrift"/>
          <w:b/>
          <w:bCs/>
          <w:sz w:val="20"/>
          <w:szCs w:val="20"/>
        </w:rPr>
        <w:t>Implement</w:t>
      </w:r>
      <w:r>
        <w:rPr>
          <w:rFonts w:ascii="Bahnschrift" w:eastAsia="Times New Roman" w:hAnsi="Bahnschrift"/>
          <w:b/>
          <w:bCs/>
          <w:sz w:val="20"/>
          <w:szCs w:val="20"/>
        </w:rPr>
        <w:t>ed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 xml:space="preserve"> a mechanism</w:t>
      </w:r>
      <w:r w:rsidRPr="00D77E74">
        <w:rPr>
          <w:rFonts w:ascii="Bahnschrift" w:eastAsia="Times New Roman" w:hAnsi="Bahnschrift"/>
          <w:sz w:val="20"/>
          <w:szCs w:val="20"/>
        </w:rPr>
        <w:t xml:space="preserve"> to record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Known Errors</w:t>
      </w:r>
      <w:r w:rsidRPr="00D77E74">
        <w:rPr>
          <w:rFonts w:ascii="Bahnschrift" w:eastAsia="Times New Roman" w:hAnsi="Bahnschrift"/>
          <w:sz w:val="20"/>
          <w:szCs w:val="20"/>
        </w:rPr>
        <w:t xml:space="preserve"> within the account and the associated </w:t>
      </w:r>
      <w:r w:rsidRPr="00D77E74">
        <w:rPr>
          <w:rFonts w:ascii="Bahnschrift" w:eastAsia="Times New Roman" w:hAnsi="Bahnschrift"/>
          <w:b/>
          <w:bCs/>
          <w:sz w:val="20"/>
          <w:szCs w:val="20"/>
        </w:rPr>
        <w:t>workarounds</w:t>
      </w:r>
      <w:r w:rsidRPr="00D77E74">
        <w:rPr>
          <w:rFonts w:ascii="Bahnschrift" w:eastAsia="Times New Roman" w:hAnsi="Bahnschrift"/>
          <w:sz w:val="20"/>
          <w:szCs w:val="20"/>
        </w:rPr>
        <w:t>.</w:t>
      </w:r>
    </w:p>
    <w:p w14:paraId="77A6ABC3" w14:textId="77777777" w:rsidR="00BB0850" w:rsidRPr="00D77E74" w:rsidRDefault="00BB0850" w:rsidP="001F64D3">
      <w:pPr>
        <w:jc w:val="both"/>
        <w:rPr>
          <w:rFonts w:ascii="Bahnschrift" w:eastAsia="Calibri" w:hAnsi="Bahnschrift" w:cs="Roborto"/>
          <w:sz w:val="20"/>
          <w:szCs w:val="20"/>
          <w:shd w:val="clear" w:color="auto" w:fill="FFFFFF"/>
        </w:rPr>
      </w:pPr>
    </w:p>
    <w:p w14:paraId="50185724" w14:textId="77777777" w:rsidR="00BB0850" w:rsidRPr="00D77E74" w:rsidRDefault="00BB0850" w:rsidP="001F64D3">
      <w:pPr>
        <w:pStyle w:val="Heading3"/>
        <w:numPr>
          <w:ilvl w:val="2"/>
          <w:numId w:val="2"/>
        </w:numPr>
        <w:jc w:val="both"/>
        <w:rPr>
          <w:rFonts w:ascii="Bahnschrift" w:hAnsi="Bahnschrift"/>
          <w:sz w:val="20"/>
        </w:rPr>
      </w:pPr>
      <w:r w:rsidRPr="00D77E74">
        <w:rPr>
          <w:rFonts w:ascii="Bahnschrift" w:eastAsia="Calibri" w:hAnsi="Bahnschrift" w:cs="Roborto"/>
          <w:b/>
          <w:bCs/>
          <w:iCs/>
          <w:sz w:val="20"/>
          <w:u w:val="single"/>
          <w:shd w:val="clear" w:color="auto" w:fill="FFFFFF"/>
        </w:rPr>
        <w:t>Educational Qualification:</w:t>
      </w:r>
    </w:p>
    <w:p w14:paraId="50D3F14B" w14:textId="77777777" w:rsidR="00BB0850" w:rsidRPr="00D77E74" w:rsidRDefault="00BB0850" w:rsidP="001F64D3">
      <w:pPr>
        <w:jc w:val="both"/>
        <w:rPr>
          <w:rFonts w:ascii="Bahnschrift" w:eastAsia="Calibri" w:hAnsi="Bahnschrift" w:cs="Roborto"/>
          <w:iCs/>
          <w:sz w:val="20"/>
          <w:szCs w:val="20"/>
          <w:shd w:val="clear" w:color="auto" w:fill="FFFFFF"/>
        </w:rPr>
      </w:pPr>
    </w:p>
    <w:p w14:paraId="1242D488" w14:textId="0A3A6E91" w:rsidR="005B493A" w:rsidRPr="00D77E74" w:rsidRDefault="00BB0850" w:rsidP="001F64D3">
      <w:pPr>
        <w:jc w:val="both"/>
        <w:rPr>
          <w:rFonts w:ascii="Bahnschrift" w:eastAsia="Calibri" w:hAnsi="Bahnschrift" w:cs="Roborto"/>
          <w:iCs/>
          <w:color w:val="000000"/>
          <w:sz w:val="20"/>
          <w:szCs w:val="20"/>
          <w:shd w:val="clear" w:color="auto" w:fill="FFFFFF"/>
        </w:rPr>
      </w:pPr>
      <w:r w:rsidRPr="00D77E74">
        <w:rPr>
          <w:rFonts w:ascii="Bahnschrift" w:eastAsia="Calibri" w:hAnsi="Bahnschrift" w:cs="Roborto"/>
          <w:iCs/>
          <w:sz w:val="20"/>
          <w:szCs w:val="20"/>
          <w:shd w:val="clear" w:color="auto" w:fill="FFFFFF"/>
        </w:rPr>
        <w:t>B. Tech (ECE) from Rajiv Gandhi college of Engineering Affiliated to Pondicherry University in 2005.</w:t>
      </w:r>
      <w:bookmarkStart w:id="2" w:name="_PictureBullets"/>
      <w:bookmarkEnd w:id="2"/>
    </w:p>
    <w:sectPr w:rsidR="005B493A" w:rsidRPr="00D77E74">
      <w:footerReference w:type="default" r:id="rId11"/>
      <w:footerReference w:type="first" r:id="rId12"/>
      <w:pgSz w:w="12240" w:h="15840"/>
      <w:pgMar w:top="1440" w:right="864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B5A480A" w14:textId="77777777" w:rsidR="00AB3DAF" w:rsidRDefault="00AB3DAF">
      <w:r>
        <w:separator/>
      </w:r>
    </w:p>
  </w:endnote>
  <w:endnote w:type="continuationSeparator" w:id="0">
    <w:p w14:paraId="06E10FCD" w14:textId="77777777" w:rsidR="00AB3DAF" w:rsidRDefault="00AB3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rto">
    <w:altName w:val="Times New Roman"/>
    <w:charset w:val="01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A549741" w14:textId="77777777" w:rsidR="008D389F" w:rsidRDefault="008C7FBF">
    <w:pPr>
      <w:pStyle w:val="Footer"/>
      <w:ind w:right="360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08DE013" wp14:editId="2DD9F55F">
              <wp:simplePos x="0" y="0"/>
              <wp:positionH relativeFrom="page">
                <wp:posOffset>7223760</wp:posOffset>
              </wp:positionH>
              <wp:positionV relativeFrom="paragraph">
                <wp:posOffset>635</wp:posOffset>
              </wp:positionV>
              <wp:extent cx="62865" cy="144780"/>
              <wp:effectExtent l="0" t="0" r="0" b="0"/>
              <wp:wrapSquare wrapText="largest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865" cy="14478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A70765" w14:textId="77777777" w:rsidR="008D389F" w:rsidRDefault="00E50B6D">
                          <w:pPr>
                            <w:pStyle w:val="Footer"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 w:rsidR="008D755B">
                            <w:rPr>
                              <w:rStyle w:val="PageNumber"/>
                              <w:noProof/>
                            </w:rPr>
                            <w:t>1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" tIns="1270" rIns="1270" bIns="127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68.8pt;margin-top:.05pt;width:4.95pt;height:11.4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" stroked="f">
              <v:fill opacity="0"/>
              <v:textbox inset=".1pt,.1pt,.1pt,.1pt">
                <w:txbxContent>
                  <w:p w14:paraId="1DA70765" w14:textId="77777777" w:rsidR="008D389F" w:rsidRDefault="00E50B6D">
                    <w:pPr>
                      <w:pStyle w:val="Footer"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 w:rsidR="008D755B">
                      <w:rPr>
                        <w:rStyle w:val="PageNumber"/>
                        <w:noProof/>
                      </w:rPr>
                      <w:t>1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 anchorx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47247C" w14:textId="77777777" w:rsidR="008D389F" w:rsidRDefault="008D389F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6F1E3C6" w14:textId="77777777" w:rsidR="00AB3DAF" w:rsidRDefault="00AB3DAF">
      <w:r>
        <w:separator/>
      </w:r>
    </w:p>
  </w:footnote>
  <w:footnote w:type="continuationSeparator" w:id="0">
    <w:p w14:paraId="3B92A922" w14:textId="77777777" w:rsidR="00AB3DAF" w:rsidRDefault="00AB3D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  <w:color w:val="000000"/>
        <w:sz w:val="20"/>
        <w:szCs w:val="20"/>
        <w:shd w:val="clear" w:color="auto" w:fill="FFFFFF"/>
        <w:lang w:val="en-US" w:bidi="ar-SA"/>
      </w:rPr>
    </w:lvl>
  </w:abstractNum>
  <w:abstractNum w:abstractNumId="2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3">
    <w:nsid w:val="00000009"/>
    <w:multiLevelType w:val="multilevel"/>
    <w:tmpl w:val="00000009"/>
    <w:name w:val="WW8Num9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  <w:color w:val="000000"/>
        <w:sz w:val="20"/>
        <w:szCs w:val="20"/>
        <w:shd w:val="clear" w:color="auto" w:fill="FFFFFF"/>
        <w:lang w:val="en-US" w:bidi="ar-S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  <w:color w:val="000000"/>
        <w:sz w:val="20"/>
        <w:szCs w:val="20"/>
        <w:shd w:val="clear" w:color="auto" w:fill="FFFFFF"/>
        <w:lang w:val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  <w:color w:val="000000"/>
        <w:sz w:val="20"/>
        <w:szCs w:val="20"/>
        <w:shd w:val="clear" w:color="auto" w:fill="FFFFFF"/>
        <w:lang w:val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  <w:color w:val="000000"/>
        <w:sz w:val="20"/>
        <w:szCs w:val="20"/>
        <w:shd w:val="clear" w:color="auto" w:fill="FFFFFF"/>
        <w:lang w:val="en-US" w:bidi="ar-SA"/>
      </w:rPr>
    </w:lvl>
  </w:abstractNum>
  <w:abstractNum w:abstractNumId="4">
    <w:nsid w:val="0000000A"/>
    <w:multiLevelType w:val="multilevel"/>
    <w:tmpl w:val="0000000A"/>
    <w:name w:val="WW8Num10"/>
    <w:lvl w:ilvl="0">
      <w:numFmt w:val="bullet"/>
      <w:lvlText w:val=""/>
      <w:lvlJc w:val="left"/>
      <w:pPr>
        <w:tabs>
          <w:tab w:val="num" w:pos="0"/>
        </w:tabs>
        <w:ind w:left="581" w:hanging="361"/>
      </w:pPr>
      <w:rPr>
        <w:rFonts w:ascii="Symbol" w:hAnsi="Symbol" w:cs="OpenSymbol"/>
        <w:sz w:val="20"/>
        <w:szCs w:val="20"/>
        <w:lang w:val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597" w:hanging="361"/>
      </w:pPr>
      <w:rPr>
        <w:rFonts w:ascii="Symbol" w:hAnsi="Symbol" w:cs="Symbol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614" w:hanging="361"/>
      </w:pPr>
      <w:rPr>
        <w:rFonts w:ascii="Symbol" w:hAnsi="Symbol" w:cs="Symbol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631" w:hanging="361"/>
      </w:pPr>
      <w:rPr>
        <w:rFonts w:ascii="Symbol" w:hAnsi="Symbol" w:cs="Symbol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648" w:hanging="361"/>
      </w:pPr>
      <w:rPr>
        <w:rFonts w:ascii="Symbol" w:hAnsi="Symbol" w:cs="Symbol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665" w:hanging="361"/>
      </w:pPr>
      <w:rPr>
        <w:rFonts w:ascii="Symbol" w:hAnsi="Symbol" w:cs="Symbol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682" w:hanging="361"/>
      </w:pPr>
      <w:rPr>
        <w:rFonts w:ascii="Symbol" w:hAnsi="Symbol" w:cs="Symbol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699" w:hanging="361"/>
      </w:pPr>
      <w:rPr>
        <w:rFonts w:ascii="Symbol" w:hAnsi="Symbol" w:cs="Symbol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716" w:hanging="361"/>
      </w:pPr>
      <w:rPr>
        <w:rFonts w:ascii="Symbol" w:hAnsi="Symbol" w:cs="Symbol"/>
        <w:lang w:val="en-US" w:eastAsia="en-US" w:bidi="ar-SA"/>
      </w:rPr>
    </w:lvl>
  </w:abstractNum>
  <w:abstractNum w:abstractNumId="5">
    <w:nsid w:val="01AD729D"/>
    <w:multiLevelType w:val="hybridMultilevel"/>
    <w:tmpl w:val="82C408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1B940E5"/>
    <w:multiLevelType w:val="hybridMultilevel"/>
    <w:tmpl w:val="8B2C9E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23564F7"/>
    <w:multiLevelType w:val="hybridMultilevel"/>
    <w:tmpl w:val="3E74668C"/>
    <w:lvl w:ilvl="0" w:tplc="00000006">
      <w:start w:val="1"/>
      <w:numFmt w:val="bullet"/>
      <w:lvlText w:val=""/>
      <w:lvlJc w:val="left"/>
      <w:rPr>
        <w:rFonts w:ascii="Symbol" w:hAnsi="Symbol" w:cs="OpenSymbol"/>
        <w:color w:val="000000"/>
        <w:sz w:val="20"/>
        <w:szCs w:val="20"/>
        <w:shd w:val="clear" w:color="auto" w:fill="FFFFFF"/>
        <w:lang w:val="en-US" w:bidi="ar-SA"/>
      </w:rPr>
    </w:lvl>
    <w:lvl w:ilvl="1" w:tplc="A994FC64">
      <w:numFmt w:val="decimal"/>
      <w:lvlText w:val=""/>
      <w:lvlJc w:val="left"/>
    </w:lvl>
    <w:lvl w:ilvl="2" w:tplc="26ECB428">
      <w:numFmt w:val="decimal"/>
      <w:lvlText w:val=""/>
      <w:lvlJc w:val="left"/>
    </w:lvl>
    <w:lvl w:ilvl="3" w:tplc="E166BBC0">
      <w:numFmt w:val="decimal"/>
      <w:lvlText w:val=""/>
      <w:lvlJc w:val="left"/>
    </w:lvl>
    <w:lvl w:ilvl="4" w:tplc="338499FE">
      <w:numFmt w:val="decimal"/>
      <w:lvlText w:val=""/>
      <w:lvlJc w:val="left"/>
    </w:lvl>
    <w:lvl w:ilvl="5" w:tplc="477E2704">
      <w:numFmt w:val="decimal"/>
      <w:lvlText w:val=""/>
      <w:lvlJc w:val="left"/>
    </w:lvl>
    <w:lvl w:ilvl="6" w:tplc="23469F84">
      <w:numFmt w:val="decimal"/>
      <w:lvlText w:val=""/>
      <w:lvlJc w:val="left"/>
    </w:lvl>
    <w:lvl w:ilvl="7" w:tplc="FD24F254">
      <w:numFmt w:val="decimal"/>
      <w:lvlText w:val=""/>
      <w:lvlJc w:val="left"/>
    </w:lvl>
    <w:lvl w:ilvl="8" w:tplc="2A126A90">
      <w:numFmt w:val="decimal"/>
      <w:lvlText w:val=""/>
      <w:lvlJc w:val="left"/>
    </w:lvl>
  </w:abstractNum>
  <w:abstractNum w:abstractNumId="8">
    <w:nsid w:val="033F306A"/>
    <w:multiLevelType w:val="hybridMultilevel"/>
    <w:tmpl w:val="0C6268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20"/>
        <w:szCs w:val="20"/>
        <w:shd w:val="clear" w:color="auto" w:fill="FFFFFF"/>
        <w:lang w:val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6AB0B95"/>
    <w:multiLevelType w:val="hybridMultilevel"/>
    <w:tmpl w:val="E8EE8B50"/>
    <w:lvl w:ilvl="0" w:tplc="00000006">
      <w:start w:val="1"/>
      <w:numFmt w:val="bullet"/>
      <w:lvlText w:val=""/>
      <w:lvlJc w:val="left"/>
      <w:pPr>
        <w:ind w:left="720" w:hanging="360"/>
      </w:pPr>
      <w:rPr>
        <w:rFonts w:ascii="Symbol" w:hAnsi="Symbol" w:cs="OpenSymbol"/>
        <w:color w:val="000000"/>
        <w:sz w:val="20"/>
        <w:szCs w:val="20"/>
        <w:shd w:val="clear" w:color="auto" w:fill="FFFFFF"/>
        <w:lang w:val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C083173"/>
    <w:multiLevelType w:val="hybridMultilevel"/>
    <w:tmpl w:val="B052E6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20"/>
        <w:szCs w:val="20"/>
        <w:shd w:val="clear" w:color="auto" w:fill="FFFFFF"/>
        <w:lang w:val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5827CF"/>
    <w:multiLevelType w:val="hybridMultilevel"/>
    <w:tmpl w:val="D70ED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83B344A"/>
    <w:multiLevelType w:val="hybridMultilevel"/>
    <w:tmpl w:val="654CB02C"/>
    <w:lvl w:ilvl="0" w:tplc="40090001">
      <w:start w:val="1"/>
      <w:numFmt w:val="bullet"/>
      <w:lvlText w:val=""/>
      <w:lvlJc w:val="left"/>
      <w:rPr>
        <w:rFonts w:ascii="Symbol" w:hAnsi="Symbol" w:hint="default"/>
        <w:color w:val="000000"/>
        <w:sz w:val="20"/>
        <w:szCs w:val="20"/>
        <w:shd w:val="clear" w:color="auto" w:fill="FFFFFF"/>
        <w:lang w:val="en-US" w:bidi="ar-SA"/>
      </w:rPr>
    </w:lvl>
    <w:lvl w:ilvl="1" w:tplc="A994FC64">
      <w:numFmt w:val="decimal"/>
      <w:lvlText w:val=""/>
      <w:lvlJc w:val="left"/>
    </w:lvl>
    <w:lvl w:ilvl="2" w:tplc="26ECB428">
      <w:numFmt w:val="decimal"/>
      <w:lvlText w:val=""/>
      <w:lvlJc w:val="left"/>
    </w:lvl>
    <w:lvl w:ilvl="3" w:tplc="E166BBC0">
      <w:numFmt w:val="decimal"/>
      <w:lvlText w:val=""/>
      <w:lvlJc w:val="left"/>
    </w:lvl>
    <w:lvl w:ilvl="4" w:tplc="338499FE">
      <w:numFmt w:val="decimal"/>
      <w:lvlText w:val=""/>
      <w:lvlJc w:val="left"/>
    </w:lvl>
    <w:lvl w:ilvl="5" w:tplc="477E2704">
      <w:numFmt w:val="decimal"/>
      <w:lvlText w:val=""/>
      <w:lvlJc w:val="left"/>
    </w:lvl>
    <w:lvl w:ilvl="6" w:tplc="23469F84">
      <w:numFmt w:val="decimal"/>
      <w:lvlText w:val=""/>
      <w:lvlJc w:val="left"/>
    </w:lvl>
    <w:lvl w:ilvl="7" w:tplc="FD24F254">
      <w:numFmt w:val="decimal"/>
      <w:lvlText w:val=""/>
      <w:lvlJc w:val="left"/>
    </w:lvl>
    <w:lvl w:ilvl="8" w:tplc="2A126A90">
      <w:numFmt w:val="decimal"/>
      <w:lvlText w:val=""/>
      <w:lvlJc w:val="left"/>
    </w:lvl>
  </w:abstractNum>
  <w:abstractNum w:abstractNumId="13">
    <w:nsid w:val="1CE66C31"/>
    <w:multiLevelType w:val="multilevel"/>
    <w:tmpl w:val="BF4E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FC61C1D"/>
    <w:multiLevelType w:val="hybridMultilevel"/>
    <w:tmpl w:val="551A43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19D3707"/>
    <w:multiLevelType w:val="hybridMultilevel"/>
    <w:tmpl w:val="9D5EC89E"/>
    <w:lvl w:ilvl="0" w:tplc="0000000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3E66A2F"/>
    <w:multiLevelType w:val="hybridMultilevel"/>
    <w:tmpl w:val="96E8DF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3F35EB7"/>
    <w:multiLevelType w:val="hybridMultilevel"/>
    <w:tmpl w:val="D93689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BC97BAD"/>
    <w:multiLevelType w:val="hybridMultilevel"/>
    <w:tmpl w:val="C6FE82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F3137BD"/>
    <w:multiLevelType w:val="hybridMultilevel"/>
    <w:tmpl w:val="0FA44856"/>
    <w:lvl w:ilvl="0" w:tplc="0000000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0A324BD"/>
    <w:multiLevelType w:val="multilevel"/>
    <w:tmpl w:val="3C1E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C53713B"/>
    <w:multiLevelType w:val="hybridMultilevel"/>
    <w:tmpl w:val="7B2A57A6"/>
    <w:lvl w:ilvl="0" w:tplc="87CC1F70">
      <w:start w:val="1"/>
      <w:numFmt w:val="bullet"/>
      <w:lvlText w:val=""/>
      <w:lvlJc w:val="left"/>
      <w:rPr>
        <w:rFonts w:ascii="Symbol" w:hAnsi="Symbol" w:cs="OpenSymbol" w:hint="default"/>
        <w:color w:val="000000"/>
        <w:sz w:val="20"/>
        <w:szCs w:val="20"/>
      </w:rPr>
    </w:lvl>
    <w:lvl w:ilvl="1" w:tplc="A994FC64">
      <w:numFmt w:val="decimal"/>
      <w:lvlText w:val=""/>
      <w:lvlJc w:val="left"/>
    </w:lvl>
    <w:lvl w:ilvl="2" w:tplc="26ECB428">
      <w:numFmt w:val="decimal"/>
      <w:lvlText w:val=""/>
      <w:lvlJc w:val="left"/>
    </w:lvl>
    <w:lvl w:ilvl="3" w:tplc="E166BBC0">
      <w:numFmt w:val="decimal"/>
      <w:lvlText w:val=""/>
      <w:lvlJc w:val="left"/>
    </w:lvl>
    <w:lvl w:ilvl="4" w:tplc="338499FE">
      <w:numFmt w:val="decimal"/>
      <w:lvlText w:val=""/>
      <w:lvlJc w:val="left"/>
    </w:lvl>
    <w:lvl w:ilvl="5" w:tplc="477E2704">
      <w:numFmt w:val="decimal"/>
      <w:lvlText w:val=""/>
      <w:lvlJc w:val="left"/>
    </w:lvl>
    <w:lvl w:ilvl="6" w:tplc="23469F84">
      <w:numFmt w:val="decimal"/>
      <w:lvlText w:val=""/>
      <w:lvlJc w:val="left"/>
    </w:lvl>
    <w:lvl w:ilvl="7" w:tplc="FD24F254">
      <w:numFmt w:val="decimal"/>
      <w:lvlText w:val=""/>
      <w:lvlJc w:val="left"/>
    </w:lvl>
    <w:lvl w:ilvl="8" w:tplc="2A126A90">
      <w:numFmt w:val="decimal"/>
      <w:lvlText w:val=""/>
      <w:lvlJc w:val="left"/>
    </w:lvl>
  </w:abstractNum>
  <w:abstractNum w:abstractNumId="22">
    <w:nsid w:val="425A3BEA"/>
    <w:multiLevelType w:val="singleLevel"/>
    <w:tmpl w:val="183AAD5C"/>
    <w:lvl w:ilvl="0">
      <w:start w:val="1"/>
      <w:numFmt w:val="bullet"/>
      <w:pStyle w:val="BulletedList2"/>
      <w:lvlText w:val="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sz w:val="12"/>
      </w:rPr>
    </w:lvl>
  </w:abstractNum>
  <w:abstractNum w:abstractNumId="23">
    <w:nsid w:val="44093D4F"/>
    <w:multiLevelType w:val="hybridMultilevel"/>
    <w:tmpl w:val="7C740D40"/>
    <w:lvl w:ilvl="0" w:tplc="0000000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40B1CA6"/>
    <w:multiLevelType w:val="hybridMultilevel"/>
    <w:tmpl w:val="A5261E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78E5C25"/>
    <w:multiLevelType w:val="hybridMultilevel"/>
    <w:tmpl w:val="963AA7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A740C13"/>
    <w:multiLevelType w:val="hybridMultilevel"/>
    <w:tmpl w:val="B6706C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A8D3F1F"/>
    <w:multiLevelType w:val="hybridMultilevel"/>
    <w:tmpl w:val="7C1E0E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ECE09E4"/>
    <w:multiLevelType w:val="hybridMultilevel"/>
    <w:tmpl w:val="273468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74D5A3B"/>
    <w:multiLevelType w:val="hybridMultilevel"/>
    <w:tmpl w:val="C114C2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20"/>
        <w:szCs w:val="20"/>
        <w:shd w:val="clear" w:color="auto" w:fill="FFFFFF"/>
        <w:lang w:val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96C5431"/>
    <w:multiLevelType w:val="multilevel"/>
    <w:tmpl w:val="29949660"/>
    <w:lvl w:ilvl="0">
      <w:start w:val="1"/>
      <w:numFmt w:val="bullet"/>
      <w:lvlText w:val="●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nsid w:val="60B309DF"/>
    <w:multiLevelType w:val="hybridMultilevel"/>
    <w:tmpl w:val="CC3230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3EB09BF"/>
    <w:multiLevelType w:val="multilevel"/>
    <w:tmpl w:val="63EB09B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6EA6252"/>
    <w:multiLevelType w:val="hybridMultilevel"/>
    <w:tmpl w:val="451C99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DCC744C"/>
    <w:multiLevelType w:val="hybridMultilevel"/>
    <w:tmpl w:val="AA365B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20"/>
        <w:szCs w:val="20"/>
        <w:shd w:val="clear" w:color="auto" w:fill="FFFFFF"/>
        <w:lang w:val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FB36E12"/>
    <w:multiLevelType w:val="hybridMultilevel"/>
    <w:tmpl w:val="1206D462"/>
    <w:lvl w:ilvl="0" w:tplc="40090001">
      <w:start w:val="1"/>
      <w:numFmt w:val="bullet"/>
      <w:lvlText w:val=""/>
      <w:lvlJc w:val="left"/>
      <w:rPr>
        <w:rFonts w:ascii="Symbol" w:hAnsi="Symbol" w:hint="default"/>
        <w:color w:val="000000"/>
        <w:sz w:val="20"/>
        <w:szCs w:val="20"/>
      </w:rPr>
    </w:lvl>
    <w:lvl w:ilvl="1" w:tplc="A994FC64">
      <w:numFmt w:val="decimal"/>
      <w:lvlText w:val=""/>
      <w:lvlJc w:val="left"/>
    </w:lvl>
    <w:lvl w:ilvl="2" w:tplc="26ECB428">
      <w:numFmt w:val="decimal"/>
      <w:lvlText w:val=""/>
      <w:lvlJc w:val="left"/>
    </w:lvl>
    <w:lvl w:ilvl="3" w:tplc="E166BBC0">
      <w:numFmt w:val="decimal"/>
      <w:lvlText w:val=""/>
      <w:lvlJc w:val="left"/>
    </w:lvl>
    <w:lvl w:ilvl="4" w:tplc="338499FE">
      <w:numFmt w:val="decimal"/>
      <w:lvlText w:val=""/>
      <w:lvlJc w:val="left"/>
    </w:lvl>
    <w:lvl w:ilvl="5" w:tplc="477E2704">
      <w:numFmt w:val="decimal"/>
      <w:lvlText w:val=""/>
      <w:lvlJc w:val="left"/>
    </w:lvl>
    <w:lvl w:ilvl="6" w:tplc="23469F84">
      <w:numFmt w:val="decimal"/>
      <w:lvlText w:val=""/>
      <w:lvlJc w:val="left"/>
    </w:lvl>
    <w:lvl w:ilvl="7" w:tplc="FD24F254">
      <w:numFmt w:val="decimal"/>
      <w:lvlText w:val=""/>
      <w:lvlJc w:val="left"/>
    </w:lvl>
    <w:lvl w:ilvl="8" w:tplc="2A126A90">
      <w:numFmt w:val="decimal"/>
      <w:lvlText w:val=""/>
      <w:lvlJc w:val="left"/>
    </w:lvl>
  </w:abstractNum>
  <w:abstractNum w:abstractNumId="36">
    <w:nsid w:val="75FF15EA"/>
    <w:multiLevelType w:val="hybridMultilevel"/>
    <w:tmpl w:val="EF5E9762"/>
    <w:lvl w:ilvl="0" w:tplc="0000000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9E2A9E3"/>
    <w:multiLevelType w:val="hybridMultilevel"/>
    <w:tmpl w:val="A5CAB424"/>
    <w:lvl w:ilvl="0" w:tplc="5576F372">
      <w:start w:val="1"/>
      <w:numFmt w:val="bullet"/>
      <w:lvlText w:val="•"/>
      <w:lvlJc w:val="left"/>
    </w:lvl>
    <w:lvl w:ilvl="1" w:tplc="E4CAAEDC">
      <w:numFmt w:val="decimal"/>
      <w:lvlText w:val=""/>
      <w:lvlJc w:val="left"/>
    </w:lvl>
    <w:lvl w:ilvl="2" w:tplc="BB2E8C5A">
      <w:numFmt w:val="decimal"/>
      <w:pStyle w:val="Heading3"/>
      <w:lvlText w:val=""/>
      <w:lvlJc w:val="left"/>
    </w:lvl>
    <w:lvl w:ilvl="3" w:tplc="D966BFDA">
      <w:numFmt w:val="decimal"/>
      <w:lvlText w:val=""/>
      <w:lvlJc w:val="left"/>
    </w:lvl>
    <w:lvl w:ilvl="4" w:tplc="8A2C4236">
      <w:numFmt w:val="decimal"/>
      <w:lvlText w:val=""/>
      <w:lvlJc w:val="left"/>
    </w:lvl>
    <w:lvl w:ilvl="5" w:tplc="6B423494">
      <w:numFmt w:val="decimal"/>
      <w:lvlText w:val=""/>
      <w:lvlJc w:val="left"/>
    </w:lvl>
    <w:lvl w:ilvl="6" w:tplc="6C0C8AAE">
      <w:numFmt w:val="decimal"/>
      <w:lvlText w:val=""/>
      <w:lvlJc w:val="left"/>
    </w:lvl>
    <w:lvl w:ilvl="7" w:tplc="D01A2AE8">
      <w:numFmt w:val="decimal"/>
      <w:lvlText w:val=""/>
      <w:lvlJc w:val="left"/>
    </w:lvl>
    <w:lvl w:ilvl="8" w:tplc="83E67A9E">
      <w:numFmt w:val="decimal"/>
      <w:lvlText w:val=""/>
      <w:lvlJc w:val="left"/>
    </w:lvl>
  </w:abstractNum>
  <w:abstractNum w:abstractNumId="38">
    <w:nsid w:val="7A6D7312"/>
    <w:multiLevelType w:val="hybridMultilevel"/>
    <w:tmpl w:val="6E44B2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ED75F27"/>
    <w:multiLevelType w:val="multilevel"/>
    <w:tmpl w:val="4D0A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0"/>
  </w:num>
  <w:num w:numId="3">
    <w:abstractNumId w:val="2"/>
  </w:num>
  <w:num w:numId="4">
    <w:abstractNumId w:val="7"/>
  </w:num>
  <w:num w:numId="5">
    <w:abstractNumId w:val="9"/>
  </w:num>
  <w:num w:numId="6">
    <w:abstractNumId w:val="22"/>
  </w:num>
  <w:num w:numId="7">
    <w:abstractNumId w:val="29"/>
  </w:num>
  <w:num w:numId="8">
    <w:abstractNumId w:val="21"/>
  </w:num>
  <w:num w:numId="9">
    <w:abstractNumId w:val="16"/>
  </w:num>
  <w:num w:numId="10">
    <w:abstractNumId w:val="15"/>
  </w:num>
  <w:num w:numId="11">
    <w:abstractNumId w:val="19"/>
  </w:num>
  <w:num w:numId="12">
    <w:abstractNumId w:val="36"/>
  </w:num>
  <w:num w:numId="13">
    <w:abstractNumId w:val="23"/>
  </w:num>
  <w:num w:numId="14">
    <w:abstractNumId w:val="12"/>
  </w:num>
  <w:num w:numId="15">
    <w:abstractNumId w:val="34"/>
  </w:num>
  <w:num w:numId="16">
    <w:abstractNumId w:val="35"/>
  </w:num>
  <w:num w:numId="17">
    <w:abstractNumId w:val="10"/>
  </w:num>
  <w:num w:numId="18">
    <w:abstractNumId w:val="8"/>
  </w:num>
  <w:num w:numId="19">
    <w:abstractNumId w:val="33"/>
  </w:num>
  <w:num w:numId="20">
    <w:abstractNumId w:val="24"/>
  </w:num>
  <w:num w:numId="21">
    <w:abstractNumId w:val="25"/>
  </w:num>
  <w:num w:numId="22">
    <w:abstractNumId w:val="27"/>
  </w:num>
  <w:num w:numId="23">
    <w:abstractNumId w:val="20"/>
  </w:num>
  <w:num w:numId="24">
    <w:abstractNumId w:val="39"/>
  </w:num>
  <w:num w:numId="25">
    <w:abstractNumId w:val="18"/>
  </w:num>
  <w:num w:numId="26">
    <w:abstractNumId w:val="28"/>
  </w:num>
  <w:num w:numId="27">
    <w:abstractNumId w:val="30"/>
  </w:num>
  <w:num w:numId="28">
    <w:abstractNumId w:val="32"/>
  </w:num>
  <w:num w:numId="29">
    <w:abstractNumId w:val="13"/>
  </w:num>
  <w:num w:numId="30">
    <w:abstractNumId w:val="38"/>
  </w:num>
  <w:num w:numId="31">
    <w:abstractNumId w:val="14"/>
  </w:num>
  <w:num w:numId="32">
    <w:abstractNumId w:val="6"/>
  </w:num>
  <w:num w:numId="33">
    <w:abstractNumId w:val="11"/>
  </w:num>
  <w:num w:numId="34">
    <w:abstractNumId w:val="26"/>
  </w:num>
  <w:num w:numId="35">
    <w:abstractNumId w:val="5"/>
  </w:num>
  <w:num w:numId="36">
    <w:abstractNumId w:val="17"/>
  </w:num>
  <w:num w:numId="37">
    <w:abstractNumId w:val="3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7D0"/>
    <w:rsid w:val="00011C66"/>
    <w:rsid w:val="000277FB"/>
    <w:rsid w:val="00031E66"/>
    <w:rsid w:val="00057617"/>
    <w:rsid w:val="00080F81"/>
    <w:rsid w:val="000908A7"/>
    <w:rsid w:val="000A1ABA"/>
    <w:rsid w:val="000B2066"/>
    <w:rsid w:val="00112C91"/>
    <w:rsid w:val="001205EA"/>
    <w:rsid w:val="00141F87"/>
    <w:rsid w:val="00164EE1"/>
    <w:rsid w:val="0019562A"/>
    <w:rsid w:val="00195B7D"/>
    <w:rsid w:val="001C1E4A"/>
    <w:rsid w:val="001C57B8"/>
    <w:rsid w:val="001F64D3"/>
    <w:rsid w:val="001F67D0"/>
    <w:rsid w:val="002310F1"/>
    <w:rsid w:val="002604C8"/>
    <w:rsid w:val="00276F26"/>
    <w:rsid w:val="00281201"/>
    <w:rsid w:val="002A714C"/>
    <w:rsid w:val="002B6D57"/>
    <w:rsid w:val="002D0981"/>
    <w:rsid w:val="002D6E4E"/>
    <w:rsid w:val="00312AE0"/>
    <w:rsid w:val="00323D22"/>
    <w:rsid w:val="00324AFB"/>
    <w:rsid w:val="00335BF3"/>
    <w:rsid w:val="00347634"/>
    <w:rsid w:val="003534B3"/>
    <w:rsid w:val="003A06B7"/>
    <w:rsid w:val="003A3503"/>
    <w:rsid w:val="003A5E35"/>
    <w:rsid w:val="003B7BEA"/>
    <w:rsid w:val="003E0BEF"/>
    <w:rsid w:val="003F78FA"/>
    <w:rsid w:val="00415D4D"/>
    <w:rsid w:val="00424A7B"/>
    <w:rsid w:val="00425031"/>
    <w:rsid w:val="00425B76"/>
    <w:rsid w:val="00467A29"/>
    <w:rsid w:val="004733FA"/>
    <w:rsid w:val="00474B3A"/>
    <w:rsid w:val="0048192E"/>
    <w:rsid w:val="00493371"/>
    <w:rsid w:val="004A5BEE"/>
    <w:rsid w:val="004D18F4"/>
    <w:rsid w:val="004D19B2"/>
    <w:rsid w:val="004E080D"/>
    <w:rsid w:val="004E2C86"/>
    <w:rsid w:val="004E578C"/>
    <w:rsid w:val="0050073D"/>
    <w:rsid w:val="00514F94"/>
    <w:rsid w:val="00516106"/>
    <w:rsid w:val="00520C27"/>
    <w:rsid w:val="0052617C"/>
    <w:rsid w:val="00527F32"/>
    <w:rsid w:val="005354CA"/>
    <w:rsid w:val="005B493A"/>
    <w:rsid w:val="005C68F4"/>
    <w:rsid w:val="005D574B"/>
    <w:rsid w:val="005E3D17"/>
    <w:rsid w:val="00602834"/>
    <w:rsid w:val="00613155"/>
    <w:rsid w:val="00625971"/>
    <w:rsid w:val="00633534"/>
    <w:rsid w:val="00643B99"/>
    <w:rsid w:val="00656C6C"/>
    <w:rsid w:val="00683504"/>
    <w:rsid w:val="0069216F"/>
    <w:rsid w:val="00693A5B"/>
    <w:rsid w:val="006B20B2"/>
    <w:rsid w:val="006B7A14"/>
    <w:rsid w:val="006C0B3E"/>
    <w:rsid w:val="00704FBD"/>
    <w:rsid w:val="00731B90"/>
    <w:rsid w:val="00745DC1"/>
    <w:rsid w:val="00761CA8"/>
    <w:rsid w:val="00762DAD"/>
    <w:rsid w:val="00770214"/>
    <w:rsid w:val="00770C39"/>
    <w:rsid w:val="007A5EAD"/>
    <w:rsid w:val="007B0BB6"/>
    <w:rsid w:val="007B2566"/>
    <w:rsid w:val="007B719C"/>
    <w:rsid w:val="007C06B9"/>
    <w:rsid w:val="007C2276"/>
    <w:rsid w:val="007D554E"/>
    <w:rsid w:val="007E1DB4"/>
    <w:rsid w:val="007E5576"/>
    <w:rsid w:val="008128B1"/>
    <w:rsid w:val="00823469"/>
    <w:rsid w:val="008244EF"/>
    <w:rsid w:val="00832F9D"/>
    <w:rsid w:val="00844536"/>
    <w:rsid w:val="008446E8"/>
    <w:rsid w:val="008462A1"/>
    <w:rsid w:val="00850336"/>
    <w:rsid w:val="00872E46"/>
    <w:rsid w:val="00884754"/>
    <w:rsid w:val="00884E99"/>
    <w:rsid w:val="00887764"/>
    <w:rsid w:val="00887E38"/>
    <w:rsid w:val="008A48D1"/>
    <w:rsid w:val="008B63E5"/>
    <w:rsid w:val="008C0896"/>
    <w:rsid w:val="008C7FBF"/>
    <w:rsid w:val="008D01D6"/>
    <w:rsid w:val="008D1EDC"/>
    <w:rsid w:val="008D389F"/>
    <w:rsid w:val="008D755B"/>
    <w:rsid w:val="008E1232"/>
    <w:rsid w:val="008F0382"/>
    <w:rsid w:val="008F0EAF"/>
    <w:rsid w:val="008F15E6"/>
    <w:rsid w:val="008F4F6A"/>
    <w:rsid w:val="00905D31"/>
    <w:rsid w:val="0090657E"/>
    <w:rsid w:val="00916EB4"/>
    <w:rsid w:val="00926E15"/>
    <w:rsid w:val="00927BF4"/>
    <w:rsid w:val="0093178E"/>
    <w:rsid w:val="009733D5"/>
    <w:rsid w:val="00980FA9"/>
    <w:rsid w:val="009A6842"/>
    <w:rsid w:val="009B5B95"/>
    <w:rsid w:val="009C1F46"/>
    <w:rsid w:val="009C26AF"/>
    <w:rsid w:val="009C2E9F"/>
    <w:rsid w:val="009C5C1B"/>
    <w:rsid w:val="009E4FA0"/>
    <w:rsid w:val="00A05FB6"/>
    <w:rsid w:val="00A3625A"/>
    <w:rsid w:val="00A7516E"/>
    <w:rsid w:val="00A86A8A"/>
    <w:rsid w:val="00AA2C32"/>
    <w:rsid w:val="00AB3DAF"/>
    <w:rsid w:val="00AC3014"/>
    <w:rsid w:val="00AC6DB4"/>
    <w:rsid w:val="00AE02FC"/>
    <w:rsid w:val="00B02374"/>
    <w:rsid w:val="00B0290C"/>
    <w:rsid w:val="00B107EF"/>
    <w:rsid w:val="00B14B10"/>
    <w:rsid w:val="00B274C2"/>
    <w:rsid w:val="00B47C9D"/>
    <w:rsid w:val="00B51329"/>
    <w:rsid w:val="00B546E2"/>
    <w:rsid w:val="00B62237"/>
    <w:rsid w:val="00B7431D"/>
    <w:rsid w:val="00BA320F"/>
    <w:rsid w:val="00BB0850"/>
    <w:rsid w:val="00BC0D2D"/>
    <w:rsid w:val="00BD1495"/>
    <w:rsid w:val="00BF654D"/>
    <w:rsid w:val="00C27F10"/>
    <w:rsid w:val="00C36DEE"/>
    <w:rsid w:val="00C41722"/>
    <w:rsid w:val="00C537E2"/>
    <w:rsid w:val="00C7100F"/>
    <w:rsid w:val="00C757FD"/>
    <w:rsid w:val="00C847F4"/>
    <w:rsid w:val="00C86600"/>
    <w:rsid w:val="00C90812"/>
    <w:rsid w:val="00C9083B"/>
    <w:rsid w:val="00CA4AF3"/>
    <w:rsid w:val="00CB7F32"/>
    <w:rsid w:val="00CC5BC8"/>
    <w:rsid w:val="00CC79D7"/>
    <w:rsid w:val="00CE015E"/>
    <w:rsid w:val="00CE0806"/>
    <w:rsid w:val="00CE5A65"/>
    <w:rsid w:val="00CE7367"/>
    <w:rsid w:val="00D31FEC"/>
    <w:rsid w:val="00D32BB4"/>
    <w:rsid w:val="00D33674"/>
    <w:rsid w:val="00D35904"/>
    <w:rsid w:val="00D70560"/>
    <w:rsid w:val="00D7559C"/>
    <w:rsid w:val="00D77E74"/>
    <w:rsid w:val="00D80AB3"/>
    <w:rsid w:val="00D80D34"/>
    <w:rsid w:val="00D9720A"/>
    <w:rsid w:val="00DA76C8"/>
    <w:rsid w:val="00DB458F"/>
    <w:rsid w:val="00DC5643"/>
    <w:rsid w:val="00DD1D1B"/>
    <w:rsid w:val="00DE3A8C"/>
    <w:rsid w:val="00DF0758"/>
    <w:rsid w:val="00DF7259"/>
    <w:rsid w:val="00E17F82"/>
    <w:rsid w:val="00E230EC"/>
    <w:rsid w:val="00E50B6D"/>
    <w:rsid w:val="00E52C9F"/>
    <w:rsid w:val="00E6604B"/>
    <w:rsid w:val="00E72736"/>
    <w:rsid w:val="00E74811"/>
    <w:rsid w:val="00E8003A"/>
    <w:rsid w:val="00E929F0"/>
    <w:rsid w:val="00EC1E45"/>
    <w:rsid w:val="00EC5A12"/>
    <w:rsid w:val="00ED2455"/>
    <w:rsid w:val="00F021BC"/>
    <w:rsid w:val="00F02F61"/>
    <w:rsid w:val="00F73CCE"/>
    <w:rsid w:val="00F77FCA"/>
    <w:rsid w:val="00F8655E"/>
    <w:rsid w:val="00F932DF"/>
    <w:rsid w:val="00FA1335"/>
    <w:rsid w:val="00FB1877"/>
    <w:rsid w:val="00FD01CB"/>
    <w:rsid w:val="00FE33FB"/>
    <w:rsid w:val="00FE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90639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FB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C757FD"/>
    <w:pPr>
      <w:keepNext/>
      <w:numPr>
        <w:ilvl w:val="2"/>
        <w:numId w:val="1"/>
      </w:numPr>
      <w:suppressAutoHyphens/>
      <w:outlineLvl w:val="2"/>
    </w:pPr>
    <w:rPr>
      <w:rFonts w:ascii="Arial Black" w:eastAsia="Times New Roman" w:hAnsi="Arial Black" w:cs="Arial Black"/>
      <w:sz w:val="24"/>
      <w:szCs w:val="20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C757FD"/>
    <w:pPr>
      <w:suppressAutoHyphens/>
      <w:jc w:val="both"/>
    </w:pPr>
    <w:rPr>
      <w:rFonts w:ascii="Arial" w:eastAsia="Times New Roman" w:hAnsi="Arial" w:cs="Arial"/>
      <w:sz w:val="20"/>
      <w:szCs w:val="20"/>
      <w:lang w:val="en-US" w:eastAsia="zh-CN"/>
    </w:rPr>
  </w:style>
  <w:style w:type="character" w:customStyle="1" w:styleId="BodyTextChar">
    <w:name w:val="Body Text Char"/>
    <w:basedOn w:val="DefaultParagraphFont"/>
    <w:link w:val="BodyText"/>
    <w:rsid w:val="00C757FD"/>
    <w:rPr>
      <w:rFonts w:ascii="Arial" w:eastAsia="Times New Roman" w:hAnsi="Arial" w:cs="Arial"/>
      <w:sz w:val="20"/>
      <w:szCs w:val="20"/>
      <w:lang w:val="en-US" w:eastAsia="zh-CN"/>
    </w:rPr>
  </w:style>
  <w:style w:type="paragraph" w:styleId="ListParagraph">
    <w:name w:val="List Paragraph"/>
    <w:basedOn w:val="Normal"/>
    <w:link w:val="ListParagraphChar"/>
    <w:qFormat/>
    <w:rsid w:val="00C757F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C757FD"/>
    <w:rPr>
      <w:rFonts w:ascii="Arial Black" w:eastAsia="Times New Roman" w:hAnsi="Arial Black" w:cs="Arial Black"/>
      <w:sz w:val="24"/>
      <w:szCs w:val="20"/>
      <w:lang w:val="en-US"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FB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PageNumber">
    <w:name w:val="page number"/>
    <w:basedOn w:val="DefaultParagraphFont"/>
    <w:rsid w:val="008C7FBF"/>
  </w:style>
  <w:style w:type="paragraph" w:styleId="Footer">
    <w:name w:val="footer"/>
    <w:basedOn w:val="Normal"/>
    <w:link w:val="FooterChar"/>
    <w:rsid w:val="008C7FBF"/>
    <w:pPr>
      <w:tabs>
        <w:tab w:val="center" w:pos="4320"/>
        <w:tab w:val="right" w:pos="8640"/>
      </w:tabs>
      <w:suppressAutoHyphens/>
    </w:pPr>
    <w:rPr>
      <w:rFonts w:eastAsia="Times New Roman"/>
      <w:sz w:val="20"/>
      <w:szCs w:val="20"/>
      <w:lang w:val="en-US" w:eastAsia="zh-CN"/>
    </w:rPr>
  </w:style>
  <w:style w:type="character" w:customStyle="1" w:styleId="FooterChar">
    <w:name w:val="Footer Char"/>
    <w:basedOn w:val="DefaultParagraphFont"/>
    <w:link w:val="Footer"/>
    <w:rsid w:val="008C7FBF"/>
    <w:rPr>
      <w:rFonts w:eastAsia="Times New Roman"/>
      <w:sz w:val="20"/>
      <w:szCs w:val="20"/>
      <w:lang w:val="en-US" w:eastAsia="zh-CN"/>
    </w:rPr>
  </w:style>
  <w:style w:type="paragraph" w:customStyle="1" w:styleId="BulletedList2">
    <w:name w:val="Bulleted List 2"/>
    <w:basedOn w:val="Normal"/>
    <w:rsid w:val="00AC3014"/>
    <w:pPr>
      <w:numPr>
        <w:numId w:val="6"/>
      </w:numPr>
    </w:pPr>
    <w:rPr>
      <w:rFonts w:eastAsia="Times New Roman"/>
      <w:sz w:val="20"/>
      <w:szCs w:val="20"/>
      <w:lang w:val="en-US" w:eastAsia="en-US"/>
    </w:rPr>
  </w:style>
  <w:style w:type="character" w:styleId="Strong">
    <w:name w:val="Strong"/>
    <w:basedOn w:val="DefaultParagraphFont"/>
    <w:uiPriority w:val="22"/>
    <w:qFormat/>
    <w:rsid w:val="003A5E3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C1E4A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table" w:styleId="TableGrid">
    <w:name w:val="Table Grid"/>
    <w:basedOn w:val="TableNormal"/>
    <w:uiPriority w:val="59"/>
    <w:rsid w:val="002D6E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8D01D6"/>
  </w:style>
  <w:style w:type="character" w:styleId="Hyperlink">
    <w:name w:val="Hyperlink"/>
    <w:basedOn w:val="DefaultParagraphFont"/>
    <w:uiPriority w:val="99"/>
    <w:unhideWhenUsed/>
    <w:rsid w:val="005354C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FB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C757FD"/>
    <w:pPr>
      <w:keepNext/>
      <w:numPr>
        <w:ilvl w:val="2"/>
        <w:numId w:val="1"/>
      </w:numPr>
      <w:suppressAutoHyphens/>
      <w:outlineLvl w:val="2"/>
    </w:pPr>
    <w:rPr>
      <w:rFonts w:ascii="Arial Black" w:eastAsia="Times New Roman" w:hAnsi="Arial Black" w:cs="Arial Black"/>
      <w:sz w:val="24"/>
      <w:szCs w:val="20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C757FD"/>
    <w:pPr>
      <w:suppressAutoHyphens/>
      <w:jc w:val="both"/>
    </w:pPr>
    <w:rPr>
      <w:rFonts w:ascii="Arial" w:eastAsia="Times New Roman" w:hAnsi="Arial" w:cs="Arial"/>
      <w:sz w:val="20"/>
      <w:szCs w:val="20"/>
      <w:lang w:val="en-US" w:eastAsia="zh-CN"/>
    </w:rPr>
  </w:style>
  <w:style w:type="character" w:customStyle="1" w:styleId="BodyTextChar">
    <w:name w:val="Body Text Char"/>
    <w:basedOn w:val="DefaultParagraphFont"/>
    <w:link w:val="BodyText"/>
    <w:rsid w:val="00C757FD"/>
    <w:rPr>
      <w:rFonts w:ascii="Arial" w:eastAsia="Times New Roman" w:hAnsi="Arial" w:cs="Arial"/>
      <w:sz w:val="20"/>
      <w:szCs w:val="20"/>
      <w:lang w:val="en-US" w:eastAsia="zh-CN"/>
    </w:rPr>
  </w:style>
  <w:style w:type="paragraph" w:styleId="ListParagraph">
    <w:name w:val="List Paragraph"/>
    <w:basedOn w:val="Normal"/>
    <w:link w:val="ListParagraphChar"/>
    <w:qFormat/>
    <w:rsid w:val="00C757F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C757FD"/>
    <w:rPr>
      <w:rFonts w:ascii="Arial Black" w:eastAsia="Times New Roman" w:hAnsi="Arial Black" w:cs="Arial Black"/>
      <w:sz w:val="24"/>
      <w:szCs w:val="20"/>
      <w:lang w:val="en-US"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FB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PageNumber">
    <w:name w:val="page number"/>
    <w:basedOn w:val="DefaultParagraphFont"/>
    <w:rsid w:val="008C7FBF"/>
  </w:style>
  <w:style w:type="paragraph" w:styleId="Footer">
    <w:name w:val="footer"/>
    <w:basedOn w:val="Normal"/>
    <w:link w:val="FooterChar"/>
    <w:rsid w:val="008C7FBF"/>
    <w:pPr>
      <w:tabs>
        <w:tab w:val="center" w:pos="4320"/>
        <w:tab w:val="right" w:pos="8640"/>
      </w:tabs>
      <w:suppressAutoHyphens/>
    </w:pPr>
    <w:rPr>
      <w:rFonts w:eastAsia="Times New Roman"/>
      <w:sz w:val="20"/>
      <w:szCs w:val="20"/>
      <w:lang w:val="en-US" w:eastAsia="zh-CN"/>
    </w:rPr>
  </w:style>
  <w:style w:type="character" w:customStyle="1" w:styleId="FooterChar">
    <w:name w:val="Footer Char"/>
    <w:basedOn w:val="DefaultParagraphFont"/>
    <w:link w:val="Footer"/>
    <w:rsid w:val="008C7FBF"/>
    <w:rPr>
      <w:rFonts w:eastAsia="Times New Roman"/>
      <w:sz w:val="20"/>
      <w:szCs w:val="20"/>
      <w:lang w:val="en-US" w:eastAsia="zh-CN"/>
    </w:rPr>
  </w:style>
  <w:style w:type="paragraph" w:customStyle="1" w:styleId="BulletedList2">
    <w:name w:val="Bulleted List 2"/>
    <w:basedOn w:val="Normal"/>
    <w:rsid w:val="00AC3014"/>
    <w:pPr>
      <w:numPr>
        <w:numId w:val="6"/>
      </w:numPr>
    </w:pPr>
    <w:rPr>
      <w:rFonts w:eastAsia="Times New Roman"/>
      <w:sz w:val="20"/>
      <w:szCs w:val="20"/>
      <w:lang w:val="en-US" w:eastAsia="en-US"/>
    </w:rPr>
  </w:style>
  <w:style w:type="character" w:styleId="Strong">
    <w:name w:val="Strong"/>
    <w:basedOn w:val="DefaultParagraphFont"/>
    <w:uiPriority w:val="22"/>
    <w:qFormat/>
    <w:rsid w:val="003A5E3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C1E4A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table" w:styleId="TableGrid">
    <w:name w:val="Table Grid"/>
    <w:basedOn w:val="TableNormal"/>
    <w:uiPriority w:val="59"/>
    <w:rsid w:val="002D6E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8D01D6"/>
  </w:style>
  <w:style w:type="character" w:styleId="Hyperlink">
    <w:name w:val="Hyperlink"/>
    <w:basedOn w:val="DefaultParagraphFont"/>
    <w:uiPriority w:val="99"/>
    <w:unhideWhenUsed/>
    <w:rsid w:val="005354C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8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0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4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3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8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linkedin:%20https://www.linkedin.com/in/krishna-suman-papolu-41b05017/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sumanpapolu369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6096E-8E41-4383-A1D2-CF01FE69D1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3245</Words>
  <Characters>18499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ASUS</cp:lastModifiedBy>
  <cp:revision>18</cp:revision>
  <dcterms:created xsi:type="dcterms:W3CDTF">2024-10-22T15:02:00Z</dcterms:created>
  <dcterms:modified xsi:type="dcterms:W3CDTF">2025-01-27T16:08:00Z</dcterms:modified>
</cp:coreProperties>
</file>