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0C479" w14:textId="77777777" w:rsidR="00847B4A" w:rsidRPr="004B1AEF" w:rsidRDefault="00847B4A" w:rsidP="00847B4A">
      <w:pPr>
        <w:pStyle w:val="divdocumentthinbottomborderdivnth-last-child1"/>
        <w:spacing w:line="480" w:lineRule="atLeast"/>
        <w:jc w:val="center"/>
        <w:rPr>
          <w:b/>
          <w:bCs/>
          <w:caps/>
          <w:color w:val="000000"/>
          <w:sz w:val="40"/>
          <w:szCs w:val="40"/>
        </w:rPr>
      </w:pPr>
      <w:r>
        <w:rPr>
          <w:rStyle w:val="span"/>
          <w:b/>
          <w:bCs/>
          <w:caps/>
          <w:color w:val="000000"/>
          <w:sz w:val="40"/>
          <w:szCs w:val="40"/>
        </w:rPr>
        <w:softHyphen/>
      </w:r>
      <w:r>
        <w:rPr>
          <w:rStyle w:val="span"/>
          <w:b/>
          <w:bCs/>
          <w:caps/>
          <w:color w:val="000000"/>
          <w:sz w:val="40"/>
          <w:szCs w:val="40"/>
        </w:rPr>
        <w:softHyphen/>
      </w:r>
      <w:r>
        <w:rPr>
          <w:rStyle w:val="span"/>
          <w:b/>
          <w:bCs/>
          <w:caps/>
          <w:color w:val="000000"/>
          <w:sz w:val="40"/>
          <w:szCs w:val="40"/>
        </w:rPr>
        <w:softHyphen/>
      </w:r>
      <w:r w:rsidRPr="004B1AEF">
        <w:rPr>
          <w:rStyle w:val="span"/>
          <w:b/>
          <w:bCs/>
          <w:caps/>
          <w:color w:val="000000"/>
          <w:sz w:val="40"/>
          <w:szCs w:val="40"/>
        </w:rPr>
        <w:t>SrilekhaMukkala</w:t>
      </w:r>
    </w:p>
    <w:p w14:paraId="4D7E0DDA" w14:textId="77777777" w:rsidR="00847B4A" w:rsidRPr="004B1AEF" w:rsidRDefault="00847B4A" w:rsidP="00847B4A">
      <w:pPr>
        <w:pStyle w:val="divbotBorder"/>
        <w:spacing w:before="20"/>
        <w:rPr>
          <w:sz w:val="2"/>
          <w:szCs w:val="22"/>
        </w:rPr>
      </w:pPr>
    </w:p>
    <w:p w14:paraId="77E6515D" w14:textId="77777777" w:rsidR="00847B4A" w:rsidRPr="004B1AEF" w:rsidRDefault="00847B4A" w:rsidP="00847B4A">
      <w:pPr>
        <w:pStyle w:val="div"/>
        <w:spacing w:before="20" w:line="0" w:lineRule="atLeast"/>
        <w:jc w:val="center"/>
        <w:rPr>
          <w:rStyle w:val="span"/>
          <w:sz w:val="20"/>
          <w:szCs w:val="20"/>
        </w:rPr>
      </w:pPr>
    </w:p>
    <w:p w14:paraId="717319DE" w14:textId="77777777" w:rsidR="00166C9E" w:rsidRDefault="00847B4A" w:rsidP="00847B4A">
      <w:pPr>
        <w:pStyle w:val="div"/>
        <w:spacing w:before="20" w:line="0" w:lineRule="atLeast"/>
        <w:jc w:val="center"/>
        <w:rPr>
          <w:rStyle w:val="span"/>
          <w:sz w:val="20"/>
          <w:szCs w:val="20"/>
        </w:rPr>
      </w:pPr>
      <w:r w:rsidRPr="004B1AEF">
        <w:rPr>
          <w:rStyle w:val="span"/>
          <w:sz w:val="20"/>
          <w:szCs w:val="20"/>
        </w:rPr>
        <w:t>361-488-2062</w:t>
      </w:r>
    </w:p>
    <w:p w14:paraId="0D550D08" w14:textId="77777777" w:rsidR="00166C9E" w:rsidRDefault="00847B4A" w:rsidP="00847B4A">
      <w:pPr>
        <w:pStyle w:val="div"/>
        <w:spacing w:before="20" w:line="0" w:lineRule="atLeast"/>
        <w:jc w:val="center"/>
      </w:pPr>
      <w:r w:rsidRPr="004B1AEF">
        <w:rPr>
          <w:rStyle w:val="span"/>
          <w:sz w:val="20"/>
          <w:szCs w:val="20"/>
        </w:rPr>
        <w:t xml:space="preserve"> </w:t>
      </w:r>
      <w:hyperlink r:id="rId5" w:history="1">
        <w:r w:rsidRPr="00040CBE">
          <w:rPr>
            <w:rStyle w:val="Hyperlink"/>
            <w:sz w:val="20"/>
            <w:szCs w:val="20"/>
          </w:rPr>
          <w:t>|mukkala2705@gmail.com|</w:t>
        </w:r>
      </w:hyperlink>
    </w:p>
    <w:p w14:paraId="59CC4F93" w14:textId="67B45CB2" w:rsidR="00847B4A" w:rsidRPr="004B1AEF" w:rsidRDefault="00847B4A" w:rsidP="00847B4A">
      <w:pPr>
        <w:pStyle w:val="div"/>
        <w:spacing w:before="20" w:line="0" w:lineRule="atLeast"/>
        <w:jc w:val="center"/>
        <w:rPr>
          <w:sz w:val="20"/>
          <w:szCs w:val="20"/>
        </w:rPr>
      </w:pPr>
      <w:r>
        <w:rPr>
          <w:rStyle w:val="span"/>
          <w:sz w:val="20"/>
          <w:szCs w:val="20"/>
        </w:rPr>
        <w:t xml:space="preserve"> </w:t>
      </w:r>
      <w:hyperlink r:id="rId6" w:history="1">
        <w:r w:rsidRPr="00CE24EE">
          <w:rPr>
            <w:rStyle w:val="Hyperlink"/>
            <w:sz w:val="20"/>
            <w:szCs w:val="20"/>
          </w:rPr>
          <w:t>http://www.linkedin.com/in/srilekha-mukkala-b2278a202</w:t>
        </w:r>
      </w:hyperlink>
    </w:p>
    <w:p w14:paraId="0E159EBC" w14:textId="77777777" w:rsidR="00847B4A" w:rsidRPr="004B1AEF" w:rsidRDefault="00847B4A" w:rsidP="00847B4A">
      <w:pPr>
        <w:pStyle w:val="gap-btn-hidden"/>
        <w:spacing w:line="260" w:lineRule="atLeast"/>
        <w:rPr>
          <w:sz w:val="22"/>
          <w:szCs w:val="22"/>
        </w:rPr>
      </w:pPr>
      <w:r w:rsidRPr="004B1AEF">
        <w:rPr>
          <w:sz w:val="22"/>
          <w:szCs w:val="22"/>
        </w:rPr>
        <w:t> </w:t>
      </w:r>
    </w:p>
    <w:p w14:paraId="6E774E16" w14:textId="77777777" w:rsidR="00847B4A" w:rsidRPr="004B1AEF" w:rsidRDefault="00847B4A" w:rsidP="00847B4A">
      <w:pPr>
        <w:pStyle w:val="divdocumentdivheading"/>
        <w:tabs>
          <w:tab w:val="left" w:pos="4528"/>
          <w:tab w:val="left" w:pos="10640"/>
        </w:tabs>
        <w:spacing w:before="160" w:line="260" w:lineRule="atLeast"/>
        <w:jc w:val="center"/>
        <w:rPr>
          <w:b/>
          <w:bCs/>
          <w:caps/>
          <w:sz w:val="22"/>
          <w:szCs w:val="22"/>
        </w:rPr>
      </w:pPr>
      <w:r w:rsidRPr="004B1AEF">
        <w:rPr>
          <w:strike/>
          <w:color w:val="DADADA"/>
          <w:position w:val="-2"/>
          <w:sz w:val="40"/>
        </w:rPr>
        <w:tab/>
      </w:r>
      <w:r w:rsidRPr="004B1AEF">
        <w:rPr>
          <w:rStyle w:val="divdocumentdivsectiontitle"/>
          <w:b/>
          <w:bCs/>
          <w:caps/>
        </w:rPr>
        <w:t xml:space="preserve">   Summary   </w:t>
      </w:r>
      <w:r w:rsidRPr="004B1AEF">
        <w:rPr>
          <w:strike/>
          <w:color w:val="DADADA"/>
          <w:position w:val="-2"/>
          <w:sz w:val="40"/>
        </w:rPr>
        <w:tab/>
      </w:r>
    </w:p>
    <w:p w14:paraId="089ECA77" w14:textId="5E9D3A87" w:rsidR="00847B4A" w:rsidRPr="00847B4A" w:rsidRDefault="00847B4A" w:rsidP="00847B4A">
      <w:pPr>
        <w:pStyle w:val="ulli"/>
        <w:numPr>
          <w:ilvl w:val="0"/>
          <w:numId w:val="7"/>
        </w:numPr>
        <w:spacing w:line="260" w:lineRule="atLeast"/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 xml:space="preserve">I have around </w:t>
      </w:r>
      <w:r w:rsidRPr="00847B4A">
        <w:rPr>
          <w:sz w:val="22"/>
          <w:szCs w:val="22"/>
          <w:lang w:val="en-IN"/>
        </w:rPr>
        <w:t>5 years of experience in designing, implementing, and testing web-based applications utilizing Java/J2EE technologies, with a focus on integration, documentation, and deployment.</w:t>
      </w:r>
    </w:p>
    <w:p w14:paraId="4EC9E5AF" w14:textId="39B210B8" w:rsidR="00847B4A" w:rsidRPr="00847B4A" w:rsidRDefault="00847B4A" w:rsidP="00847B4A">
      <w:pPr>
        <w:pStyle w:val="ulli"/>
        <w:numPr>
          <w:ilvl w:val="0"/>
          <w:numId w:val="7"/>
        </w:numPr>
        <w:spacing w:line="260" w:lineRule="atLeast"/>
        <w:rPr>
          <w:sz w:val="22"/>
          <w:szCs w:val="22"/>
          <w:lang w:val="en-IN"/>
        </w:rPr>
      </w:pPr>
      <w:r w:rsidRPr="00847B4A">
        <w:rPr>
          <w:sz w:val="22"/>
          <w:szCs w:val="22"/>
          <w:lang w:val="en-IN"/>
        </w:rPr>
        <w:t>Spearheaded the development of Object-Oriented Software applications using Java/J2EE, implementing MVC architecture, Controller, and Data Access Object (DAO) patterns to build scalable enterprise solutions.</w:t>
      </w:r>
    </w:p>
    <w:p w14:paraId="327D5C17" w14:textId="7F382C0C" w:rsidR="00847B4A" w:rsidRPr="00847B4A" w:rsidRDefault="00847B4A" w:rsidP="00847B4A">
      <w:pPr>
        <w:pStyle w:val="ulli"/>
        <w:numPr>
          <w:ilvl w:val="0"/>
          <w:numId w:val="7"/>
        </w:numPr>
        <w:spacing w:line="260" w:lineRule="atLeast"/>
        <w:rPr>
          <w:sz w:val="22"/>
          <w:szCs w:val="22"/>
          <w:lang w:val="en-IN"/>
        </w:rPr>
      </w:pPr>
      <w:r w:rsidRPr="00847B4A">
        <w:rPr>
          <w:sz w:val="22"/>
          <w:szCs w:val="22"/>
          <w:lang w:val="en-IN"/>
        </w:rPr>
        <w:t>Mastered core Spring features, including MVC, AOP, Spring Batch, Spring Security, IOC, and DAO, optimizing the development process and application performance.</w:t>
      </w:r>
    </w:p>
    <w:p w14:paraId="0E42BF51" w14:textId="28FEB3F5" w:rsidR="00847B4A" w:rsidRPr="00847B4A" w:rsidRDefault="00847B4A" w:rsidP="00847B4A">
      <w:pPr>
        <w:pStyle w:val="ulli"/>
        <w:numPr>
          <w:ilvl w:val="0"/>
          <w:numId w:val="7"/>
        </w:numPr>
        <w:spacing w:line="260" w:lineRule="atLeast"/>
        <w:rPr>
          <w:sz w:val="22"/>
          <w:szCs w:val="22"/>
          <w:lang w:val="en-IN"/>
        </w:rPr>
      </w:pPr>
      <w:r w:rsidRPr="00847B4A">
        <w:rPr>
          <w:sz w:val="22"/>
          <w:szCs w:val="22"/>
          <w:lang w:val="en-IN"/>
        </w:rPr>
        <w:t>Developed and maintained backend web applications using MVC frameworks (Struts, Spring) and custom JSP tag libraries, ensuring smooth integration and high-performance execution.</w:t>
      </w:r>
    </w:p>
    <w:p w14:paraId="31B23B8D" w14:textId="4E4A918C" w:rsidR="00847B4A" w:rsidRPr="00847B4A" w:rsidRDefault="00847B4A" w:rsidP="00847B4A">
      <w:pPr>
        <w:pStyle w:val="ulli"/>
        <w:numPr>
          <w:ilvl w:val="0"/>
          <w:numId w:val="7"/>
        </w:numPr>
        <w:spacing w:line="260" w:lineRule="atLeast"/>
        <w:rPr>
          <w:sz w:val="22"/>
          <w:szCs w:val="22"/>
          <w:lang w:val="en-IN"/>
        </w:rPr>
      </w:pPr>
      <w:r w:rsidRPr="00847B4A">
        <w:rPr>
          <w:sz w:val="22"/>
          <w:szCs w:val="22"/>
          <w:lang w:val="en-IN"/>
        </w:rPr>
        <w:t>Implemented Angular 12 services for secure API communication, leveraging state management with NgRx and Angular services; built reusable React components with props and state management for dynamic UIs.</w:t>
      </w:r>
    </w:p>
    <w:p w14:paraId="1DA361BF" w14:textId="1DBE9602" w:rsidR="00847B4A" w:rsidRPr="00847B4A" w:rsidRDefault="00847B4A" w:rsidP="00847B4A">
      <w:pPr>
        <w:pStyle w:val="ulli"/>
        <w:numPr>
          <w:ilvl w:val="0"/>
          <w:numId w:val="7"/>
        </w:numPr>
        <w:spacing w:line="260" w:lineRule="atLeast"/>
        <w:rPr>
          <w:sz w:val="22"/>
          <w:szCs w:val="22"/>
          <w:lang w:val="en-IN"/>
        </w:rPr>
      </w:pPr>
      <w:r w:rsidRPr="00847B4A">
        <w:rPr>
          <w:sz w:val="22"/>
          <w:szCs w:val="22"/>
          <w:lang w:val="en-IN"/>
        </w:rPr>
        <w:t>Deployed AWS Lambda to handle RESTful API requests, integrated AWS SQS for event queuing, and utilized Amazon S3 for event data storage, ensuring resource optimization and efficient processing.</w:t>
      </w:r>
    </w:p>
    <w:p w14:paraId="1FE9A7D7" w14:textId="338D7EA7" w:rsidR="00847B4A" w:rsidRPr="00847B4A" w:rsidRDefault="00847B4A" w:rsidP="00847B4A">
      <w:pPr>
        <w:pStyle w:val="ulli"/>
        <w:numPr>
          <w:ilvl w:val="0"/>
          <w:numId w:val="7"/>
        </w:numPr>
        <w:spacing w:line="260" w:lineRule="atLeast"/>
        <w:rPr>
          <w:sz w:val="22"/>
          <w:szCs w:val="22"/>
          <w:lang w:val="en-IN"/>
        </w:rPr>
      </w:pPr>
      <w:r w:rsidRPr="00847B4A">
        <w:rPr>
          <w:sz w:val="22"/>
          <w:szCs w:val="22"/>
          <w:lang w:val="en-IN"/>
        </w:rPr>
        <w:t>Upgraded to event-driven architecture using AWS Lambda, SNS, and CloudWatch for real-time event processing, notifications, and robust application monitoring.</w:t>
      </w:r>
    </w:p>
    <w:p w14:paraId="61D8B992" w14:textId="5640A1C9" w:rsidR="00847B4A" w:rsidRPr="00847B4A" w:rsidRDefault="00847B4A" w:rsidP="00847B4A">
      <w:pPr>
        <w:pStyle w:val="ulli"/>
        <w:numPr>
          <w:ilvl w:val="0"/>
          <w:numId w:val="7"/>
        </w:numPr>
        <w:spacing w:line="260" w:lineRule="atLeast"/>
        <w:rPr>
          <w:sz w:val="22"/>
          <w:szCs w:val="22"/>
          <w:lang w:val="en-IN"/>
        </w:rPr>
      </w:pPr>
      <w:r w:rsidRPr="00847B4A">
        <w:rPr>
          <w:sz w:val="22"/>
          <w:szCs w:val="22"/>
          <w:lang w:val="en-IN"/>
        </w:rPr>
        <w:t>Transitioned microservices build and deployment pipelines to Kubernetes, leveraging Jenkins, Docker, and OpenShift for seamless continuous integration and delivery.</w:t>
      </w:r>
    </w:p>
    <w:p w14:paraId="52540768" w14:textId="088B830D" w:rsidR="00847B4A" w:rsidRPr="00847B4A" w:rsidRDefault="00847B4A" w:rsidP="00847B4A">
      <w:pPr>
        <w:pStyle w:val="ulli"/>
        <w:numPr>
          <w:ilvl w:val="0"/>
          <w:numId w:val="7"/>
        </w:numPr>
        <w:spacing w:line="260" w:lineRule="atLeast"/>
        <w:rPr>
          <w:sz w:val="22"/>
          <w:szCs w:val="22"/>
          <w:lang w:val="en-IN"/>
        </w:rPr>
      </w:pPr>
      <w:r w:rsidRPr="00847B4A">
        <w:rPr>
          <w:sz w:val="22"/>
          <w:szCs w:val="22"/>
          <w:lang w:val="en-IN"/>
        </w:rPr>
        <w:t>Applied expertise in SQL, Snowflake-specific SQL syntax, and NoSQL databases for complex querying and data manipulation tasks to support backend operations.</w:t>
      </w:r>
    </w:p>
    <w:p w14:paraId="7CACF3CC" w14:textId="6B2F33D4" w:rsidR="00847B4A" w:rsidRPr="00847B4A" w:rsidRDefault="00847B4A" w:rsidP="00847B4A">
      <w:pPr>
        <w:pStyle w:val="ulli"/>
        <w:numPr>
          <w:ilvl w:val="0"/>
          <w:numId w:val="7"/>
        </w:numPr>
        <w:spacing w:line="260" w:lineRule="atLeast"/>
        <w:rPr>
          <w:sz w:val="22"/>
          <w:szCs w:val="22"/>
          <w:lang w:val="en-IN"/>
        </w:rPr>
      </w:pPr>
      <w:r w:rsidRPr="00847B4A">
        <w:rPr>
          <w:sz w:val="22"/>
          <w:szCs w:val="22"/>
          <w:lang w:val="en-IN"/>
        </w:rPr>
        <w:t>Applied Agile methodologies (TDD, SCRUM, SOA) and utilized tools like JUnit, Mockito, SVN, GIT, and GitHub for unit testing, version control, and tracking code changes throughout the development lifecycle.</w:t>
      </w:r>
    </w:p>
    <w:p w14:paraId="48958265" w14:textId="1211E335" w:rsidR="00847B4A" w:rsidRDefault="00847B4A" w:rsidP="00847B4A">
      <w:pPr>
        <w:pStyle w:val="ulli"/>
        <w:spacing w:line="260" w:lineRule="atLeast"/>
        <w:rPr>
          <w:sz w:val="22"/>
          <w:szCs w:val="22"/>
        </w:rPr>
      </w:pPr>
    </w:p>
    <w:p w14:paraId="2AB84691" w14:textId="77777777" w:rsidR="00847B4A" w:rsidRPr="004B1AEF" w:rsidRDefault="00847B4A" w:rsidP="00847B4A">
      <w:pPr>
        <w:pStyle w:val="ulli"/>
        <w:spacing w:line="260" w:lineRule="atLeast"/>
        <w:rPr>
          <w:sz w:val="22"/>
          <w:szCs w:val="22"/>
        </w:rPr>
      </w:pPr>
    </w:p>
    <w:p w14:paraId="7A77F566" w14:textId="77777777" w:rsidR="00847B4A" w:rsidRPr="004B1AEF" w:rsidRDefault="00847B4A" w:rsidP="00847B4A">
      <w:pPr>
        <w:pStyle w:val="divdocumentdivheading"/>
        <w:tabs>
          <w:tab w:val="left" w:pos="4741"/>
          <w:tab w:val="left" w:pos="10640"/>
        </w:tabs>
        <w:spacing w:before="160" w:line="260" w:lineRule="atLeast"/>
        <w:jc w:val="center"/>
        <w:rPr>
          <w:b/>
          <w:bCs/>
          <w:caps/>
          <w:sz w:val="22"/>
          <w:szCs w:val="22"/>
        </w:rPr>
      </w:pPr>
      <w:r w:rsidRPr="004B1AEF">
        <w:rPr>
          <w:strike/>
          <w:color w:val="DADADA"/>
          <w:position w:val="-2"/>
          <w:sz w:val="40"/>
        </w:rPr>
        <w:tab/>
      </w:r>
      <w:r w:rsidRPr="004B1AEF">
        <w:rPr>
          <w:rStyle w:val="divdocumentdivsectiontitle"/>
          <w:b/>
          <w:bCs/>
          <w:caps/>
        </w:rPr>
        <w:t xml:space="preserve">   Skills   </w:t>
      </w:r>
      <w:r w:rsidRPr="004B1AEF">
        <w:rPr>
          <w:strike/>
          <w:color w:val="DADADA"/>
          <w:position w:val="-2"/>
          <w:sz w:val="40"/>
        </w:rPr>
        <w:tab/>
      </w:r>
    </w:p>
    <w:p w14:paraId="670E4A41" w14:textId="6BA44416" w:rsidR="00847B4A" w:rsidRPr="004B1AEF" w:rsidRDefault="00847B4A" w:rsidP="00847B4A">
      <w:pPr>
        <w:pStyle w:val="ulli"/>
        <w:numPr>
          <w:ilvl w:val="0"/>
          <w:numId w:val="4"/>
        </w:numPr>
        <w:pBdr>
          <w:left w:val="none" w:sz="0" w:space="0" w:color="auto"/>
        </w:pBdr>
        <w:spacing w:before="120" w:line="240" w:lineRule="auto"/>
        <w:rPr>
          <w:rFonts w:eastAsia="Arial"/>
          <w:b/>
          <w:sz w:val="22"/>
          <w:szCs w:val="22"/>
        </w:rPr>
      </w:pPr>
      <w:r w:rsidRPr="004B1AEF">
        <w:rPr>
          <w:rFonts w:eastAsia="Arial"/>
          <w:b/>
          <w:sz w:val="22"/>
          <w:szCs w:val="22"/>
        </w:rPr>
        <w:t>Programming Languages</w:t>
      </w:r>
      <w:r>
        <w:rPr>
          <w:rFonts w:eastAsia="Arial"/>
          <w:sz w:val="22"/>
          <w:szCs w:val="22"/>
        </w:rPr>
        <w:t xml:space="preserve">: Core Java , C, </w:t>
      </w:r>
      <w:r w:rsidRPr="004B1AEF">
        <w:rPr>
          <w:rFonts w:eastAsia="Arial"/>
          <w:sz w:val="22"/>
          <w:szCs w:val="22"/>
        </w:rPr>
        <w:t>JavaScript</w:t>
      </w:r>
      <w:r>
        <w:rPr>
          <w:rFonts w:eastAsia="Arial"/>
          <w:sz w:val="22"/>
          <w:szCs w:val="22"/>
        </w:rPr>
        <w:t>/Typescript</w:t>
      </w:r>
      <w:r w:rsidRPr="004B1AEF">
        <w:rPr>
          <w:rFonts w:eastAsia="Arial"/>
          <w:sz w:val="22"/>
          <w:szCs w:val="22"/>
        </w:rPr>
        <w:t>, Python</w:t>
      </w:r>
    </w:p>
    <w:p w14:paraId="2A4397BA" w14:textId="77777777" w:rsidR="00847B4A" w:rsidRPr="006E1E98" w:rsidRDefault="00847B4A" w:rsidP="00847B4A">
      <w:pPr>
        <w:pStyle w:val="ulli"/>
        <w:numPr>
          <w:ilvl w:val="0"/>
          <w:numId w:val="4"/>
        </w:numPr>
        <w:pBdr>
          <w:left w:val="none" w:sz="0" w:space="0" w:color="auto"/>
        </w:pBdr>
        <w:spacing w:line="240" w:lineRule="auto"/>
        <w:rPr>
          <w:rFonts w:eastAsia="Arial"/>
          <w:sz w:val="22"/>
          <w:szCs w:val="22"/>
          <w:lang w:val="fr-FR"/>
        </w:rPr>
      </w:pPr>
      <w:r w:rsidRPr="006E1E98">
        <w:rPr>
          <w:rFonts w:eastAsia="Arial"/>
          <w:b/>
          <w:sz w:val="22"/>
          <w:szCs w:val="22"/>
          <w:lang w:val="fr-FR"/>
        </w:rPr>
        <w:t>J2EE Technologies</w:t>
      </w:r>
      <w:r w:rsidRPr="006E1E98">
        <w:rPr>
          <w:rFonts w:eastAsia="Arial"/>
          <w:sz w:val="22"/>
          <w:szCs w:val="22"/>
          <w:lang w:val="fr-FR"/>
        </w:rPr>
        <w:t xml:space="preserve">: Servlets, JSP, EJB, JMS, JSF, JDBC, </w:t>
      </w:r>
    </w:p>
    <w:p w14:paraId="7E207490" w14:textId="77777777" w:rsidR="00847B4A" w:rsidRPr="006E1E98" w:rsidRDefault="00847B4A" w:rsidP="00847B4A">
      <w:pPr>
        <w:pStyle w:val="ulli"/>
        <w:numPr>
          <w:ilvl w:val="0"/>
          <w:numId w:val="4"/>
        </w:numPr>
        <w:pBdr>
          <w:left w:val="none" w:sz="0" w:space="0" w:color="auto"/>
        </w:pBdr>
        <w:spacing w:line="240" w:lineRule="auto"/>
        <w:rPr>
          <w:rFonts w:eastAsia="Arial"/>
          <w:sz w:val="22"/>
          <w:szCs w:val="22"/>
          <w:lang w:val="fr-FR"/>
        </w:rPr>
      </w:pPr>
      <w:r w:rsidRPr="006E1E98">
        <w:rPr>
          <w:rFonts w:eastAsia="Arial"/>
          <w:b/>
          <w:sz w:val="22"/>
          <w:szCs w:val="22"/>
          <w:lang w:val="fr-FR"/>
        </w:rPr>
        <w:t>Web Technologies:</w:t>
      </w:r>
      <w:r w:rsidRPr="006E1E98">
        <w:rPr>
          <w:rFonts w:eastAsia="Arial"/>
          <w:sz w:val="22"/>
          <w:szCs w:val="22"/>
          <w:lang w:val="fr-FR"/>
        </w:rPr>
        <w:t xml:space="preserve"> HTML, CSS, SASS,</w:t>
      </w:r>
      <w:r w:rsidRPr="006E1E98">
        <w:rPr>
          <w:lang w:val="fr-FR"/>
        </w:rPr>
        <w:t xml:space="preserve"> </w:t>
      </w:r>
      <w:r w:rsidRPr="006E1E98">
        <w:rPr>
          <w:rFonts w:eastAsia="Arial"/>
          <w:sz w:val="22"/>
          <w:szCs w:val="22"/>
          <w:lang w:val="fr-FR"/>
        </w:rPr>
        <w:t>IaaS, jQuery, Bootstrap,AJAX, JSON, Node.JS,</w:t>
      </w:r>
      <w:r w:rsidRPr="006E1E98">
        <w:rPr>
          <w:lang w:val="fr-FR"/>
        </w:rPr>
        <w:t xml:space="preserve"> </w:t>
      </w:r>
      <w:r w:rsidRPr="006E1E98">
        <w:rPr>
          <w:rFonts w:eastAsia="Arial"/>
          <w:sz w:val="22"/>
          <w:szCs w:val="22"/>
          <w:lang w:val="fr-FR"/>
        </w:rPr>
        <w:t>Django</w:t>
      </w:r>
    </w:p>
    <w:p w14:paraId="3E24A8C8" w14:textId="77777777" w:rsidR="00847B4A" w:rsidRPr="004B1AEF" w:rsidRDefault="00847B4A" w:rsidP="00847B4A">
      <w:pPr>
        <w:pStyle w:val="ulli"/>
        <w:numPr>
          <w:ilvl w:val="0"/>
          <w:numId w:val="4"/>
        </w:numPr>
        <w:pBdr>
          <w:left w:val="none" w:sz="0" w:space="0" w:color="auto"/>
        </w:pBdr>
        <w:spacing w:line="240" w:lineRule="auto"/>
        <w:rPr>
          <w:rFonts w:eastAsia="Arial"/>
          <w:sz w:val="22"/>
          <w:szCs w:val="22"/>
        </w:rPr>
      </w:pPr>
      <w:r w:rsidRPr="004B1AEF">
        <w:rPr>
          <w:rFonts w:eastAsia="Arial"/>
          <w:b/>
          <w:sz w:val="22"/>
          <w:szCs w:val="22"/>
        </w:rPr>
        <w:t>Frameworks:</w:t>
      </w:r>
      <w:r w:rsidRPr="004B1AEF">
        <w:rPr>
          <w:rFonts w:eastAsia="Arial"/>
          <w:sz w:val="22"/>
          <w:szCs w:val="22"/>
        </w:rPr>
        <w:t xml:space="preserve"> Spring Boot, Spring</w:t>
      </w:r>
      <w:r>
        <w:rPr>
          <w:rFonts w:eastAsia="Arial"/>
          <w:sz w:val="22"/>
          <w:szCs w:val="22"/>
        </w:rPr>
        <w:t>, Hibernate,</w:t>
      </w:r>
      <w:r w:rsidRPr="00D519FD">
        <w:rPr>
          <w:rFonts w:ascii="Arial" w:hAnsi="Arial" w:cs="Arial"/>
          <w:color w:val="1A3D65"/>
          <w:shd w:val="clear" w:color="auto" w:fill="FFFFFF"/>
        </w:rPr>
        <w:t xml:space="preserve"> </w:t>
      </w:r>
      <w:r>
        <w:rPr>
          <w:rFonts w:eastAsia="Arial"/>
          <w:sz w:val="22"/>
          <w:szCs w:val="22"/>
        </w:rPr>
        <w:t xml:space="preserve">Redux, </w:t>
      </w:r>
      <w:r w:rsidRPr="003945A2">
        <w:rPr>
          <w:rFonts w:eastAsia="Arial"/>
          <w:sz w:val="22"/>
          <w:szCs w:val="22"/>
        </w:rPr>
        <w:t>Redis</w:t>
      </w:r>
      <w:r w:rsidRPr="00AC2F45">
        <w:rPr>
          <w:rFonts w:eastAsia="Arial"/>
          <w:sz w:val="22"/>
          <w:szCs w:val="22"/>
        </w:rPr>
        <w:t>,</w:t>
      </w:r>
      <w:r w:rsidRPr="00AC2F45">
        <w:rPr>
          <w:color w:val="171B27"/>
          <w:spacing w:val="2"/>
          <w:sz w:val="22"/>
          <w:szCs w:val="22"/>
          <w:shd w:val="clear" w:color="auto" w:fill="FFFFFF"/>
        </w:rPr>
        <w:t xml:space="preserve"> </w:t>
      </w:r>
      <w:r>
        <w:rPr>
          <w:rFonts w:eastAsia="Arial"/>
          <w:sz w:val="22"/>
          <w:szCs w:val="22"/>
        </w:rPr>
        <w:t xml:space="preserve">AngularJS, </w:t>
      </w:r>
      <w:r w:rsidRPr="004B1AEF">
        <w:rPr>
          <w:rFonts w:eastAsia="Arial"/>
          <w:sz w:val="22"/>
          <w:szCs w:val="22"/>
        </w:rPr>
        <w:t>ReactJS,</w:t>
      </w:r>
      <w:r w:rsidRPr="004B1AEF">
        <w:t xml:space="preserve"> </w:t>
      </w:r>
      <w:r>
        <w:t>NextJS,</w:t>
      </w:r>
      <w:r w:rsidRPr="00E90B22">
        <w:t>Vue</w:t>
      </w:r>
      <w:r>
        <w:t xml:space="preserve">JS, </w:t>
      </w:r>
      <w:r w:rsidRPr="00784799">
        <w:t>ExpressJS</w:t>
      </w:r>
    </w:p>
    <w:p w14:paraId="1F6BCCDC" w14:textId="77777777" w:rsidR="00847B4A" w:rsidRPr="004B1AEF" w:rsidRDefault="00847B4A" w:rsidP="00847B4A">
      <w:pPr>
        <w:pStyle w:val="ulli"/>
        <w:numPr>
          <w:ilvl w:val="0"/>
          <w:numId w:val="4"/>
        </w:numPr>
        <w:pBdr>
          <w:left w:val="none" w:sz="0" w:space="0" w:color="auto"/>
        </w:pBdr>
        <w:spacing w:line="240" w:lineRule="auto"/>
        <w:rPr>
          <w:rFonts w:eastAsia="Arial"/>
          <w:sz w:val="22"/>
          <w:szCs w:val="22"/>
        </w:rPr>
      </w:pPr>
      <w:r w:rsidRPr="004B1AEF">
        <w:rPr>
          <w:rFonts w:eastAsia="Arial"/>
          <w:b/>
          <w:sz w:val="22"/>
          <w:szCs w:val="22"/>
        </w:rPr>
        <w:t>XML/Web services:</w:t>
      </w:r>
      <w:r w:rsidRPr="004B1AEF">
        <w:rPr>
          <w:rFonts w:eastAsia="Arial"/>
          <w:sz w:val="22"/>
          <w:szCs w:val="22"/>
        </w:rPr>
        <w:t xml:space="preserve"> REST,</w:t>
      </w:r>
      <w:r w:rsidRPr="00DB4091">
        <w:rPr>
          <w:rFonts w:ascii="Lato" w:hAnsi="Lato"/>
          <w:color w:val="515357"/>
          <w:shd w:val="clear" w:color="auto" w:fill="F9F9F9"/>
        </w:rPr>
        <w:t xml:space="preserve"> </w:t>
      </w:r>
      <w:r w:rsidRPr="00DB4091">
        <w:rPr>
          <w:rFonts w:eastAsia="Arial"/>
          <w:sz w:val="22"/>
          <w:szCs w:val="22"/>
        </w:rPr>
        <w:t>Ruby on Rails</w:t>
      </w:r>
      <w:r>
        <w:rPr>
          <w:rFonts w:eastAsia="Arial"/>
          <w:sz w:val="22"/>
          <w:szCs w:val="22"/>
        </w:rPr>
        <w:t>,</w:t>
      </w:r>
      <w:r w:rsidRPr="004B1AEF">
        <w:rPr>
          <w:rFonts w:eastAsia="Arial"/>
          <w:sz w:val="22"/>
          <w:szCs w:val="22"/>
        </w:rPr>
        <w:t xml:space="preserve"> SOAP, DOM, XML,</w:t>
      </w:r>
      <w:r>
        <w:rPr>
          <w:rFonts w:eastAsia="Arial"/>
          <w:sz w:val="22"/>
          <w:szCs w:val="22"/>
        </w:rPr>
        <w:t xml:space="preserve"> JAX-WS, </w:t>
      </w:r>
      <w:r w:rsidRPr="004B1AEF">
        <w:rPr>
          <w:rFonts w:eastAsia="Arial"/>
          <w:sz w:val="22"/>
          <w:szCs w:val="22"/>
        </w:rPr>
        <w:t>JAX-RS</w:t>
      </w:r>
    </w:p>
    <w:p w14:paraId="059EE35A" w14:textId="77777777" w:rsidR="00847B4A" w:rsidRPr="004B1AEF" w:rsidRDefault="00847B4A" w:rsidP="00847B4A">
      <w:pPr>
        <w:pStyle w:val="ulli"/>
        <w:numPr>
          <w:ilvl w:val="0"/>
          <w:numId w:val="4"/>
        </w:numPr>
        <w:pBdr>
          <w:left w:val="none" w:sz="0" w:space="0" w:color="auto"/>
        </w:pBdr>
        <w:spacing w:line="240" w:lineRule="auto"/>
        <w:rPr>
          <w:rFonts w:eastAsia="Arial"/>
          <w:sz w:val="22"/>
          <w:szCs w:val="22"/>
        </w:rPr>
      </w:pPr>
      <w:r w:rsidRPr="004B1AEF">
        <w:rPr>
          <w:rFonts w:eastAsia="Arial"/>
          <w:sz w:val="22"/>
          <w:szCs w:val="22"/>
        </w:rPr>
        <w:t xml:space="preserve"> </w:t>
      </w:r>
      <w:r w:rsidRPr="004B1AEF">
        <w:rPr>
          <w:rFonts w:eastAsia="Arial"/>
          <w:b/>
          <w:sz w:val="22"/>
          <w:szCs w:val="22"/>
        </w:rPr>
        <w:t>IDE:</w:t>
      </w:r>
      <w:r>
        <w:rPr>
          <w:rFonts w:eastAsia="Arial"/>
          <w:sz w:val="22"/>
          <w:szCs w:val="22"/>
        </w:rPr>
        <w:t xml:space="preserve"> </w:t>
      </w:r>
      <w:r w:rsidRPr="004B1AEF">
        <w:rPr>
          <w:rFonts w:eastAsia="Arial"/>
          <w:sz w:val="22"/>
          <w:szCs w:val="22"/>
        </w:rPr>
        <w:t>Visual Studio</w:t>
      </w:r>
      <w:r>
        <w:rPr>
          <w:rFonts w:eastAsia="Arial"/>
          <w:sz w:val="22"/>
          <w:szCs w:val="22"/>
        </w:rPr>
        <w:t xml:space="preserve">, </w:t>
      </w:r>
      <w:r w:rsidRPr="004B1AEF">
        <w:rPr>
          <w:rFonts w:eastAsia="Arial"/>
          <w:sz w:val="22"/>
          <w:szCs w:val="22"/>
        </w:rPr>
        <w:t>MYSQL Workbench,</w:t>
      </w:r>
      <w:r>
        <w:rPr>
          <w:rFonts w:eastAsia="Arial"/>
          <w:sz w:val="22"/>
          <w:szCs w:val="22"/>
        </w:rPr>
        <w:t xml:space="preserve"> Eclipse</w:t>
      </w:r>
      <w:r w:rsidRPr="004B1AEF">
        <w:rPr>
          <w:rFonts w:eastAsia="Arial"/>
          <w:sz w:val="22"/>
          <w:szCs w:val="22"/>
        </w:rPr>
        <w:t xml:space="preserve"> </w:t>
      </w:r>
    </w:p>
    <w:p w14:paraId="3B84957D" w14:textId="77777777" w:rsidR="00847B4A" w:rsidRPr="004B1AEF" w:rsidRDefault="00847B4A" w:rsidP="00847B4A">
      <w:pPr>
        <w:pStyle w:val="ulli"/>
        <w:numPr>
          <w:ilvl w:val="0"/>
          <w:numId w:val="4"/>
        </w:numPr>
        <w:pBdr>
          <w:left w:val="none" w:sz="0" w:space="0" w:color="auto"/>
        </w:pBdr>
        <w:spacing w:line="240" w:lineRule="auto"/>
        <w:rPr>
          <w:rFonts w:eastAsia="Arial"/>
          <w:sz w:val="22"/>
          <w:szCs w:val="22"/>
        </w:rPr>
      </w:pPr>
      <w:r w:rsidRPr="004B1AEF">
        <w:rPr>
          <w:rFonts w:eastAsia="Arial"/>
          <w:b/>
          <w:sz w:val="22"/>
          <w:szCs w:val="22"/>
        </w:rPr>
        <w:t>Databases:</w:t>
      </w:r>
      <w:r w:rsidRPr="004B1AEF">
        <w:rPr>
          <w:rFonts w:eastAsia="Arial"/>
          <w:sz w:val="22"/>
          <w:szCs w:val="22"/>
        </w:rPr>
        <w:t xml:space="preserve"> MySQL, PostgreSQL,</w:t>
      </w:r>
      <w:r>
        <w:rPr>
          <w:rFonts w:eastAsia="Arial"/>
          <w:sz w:val="22"/>
          <w:szCs w:val="22"/>
        </w:rPr>
        <w:t xml:space="preserve"> RDBMS, PL/SQL, </w:t>
      </w:r>
      <w:r w:rsidRPr="004B1AEF">
        <w:rPr>
          <w:rFonts w:eastAsia="Arial"/>
          <w:sz w:val="22"/>
          <w:szCs w:val="22"/>
        </w:rPr>
        <w:t>NoSQL</w:t>
      </w:r>
      <w:r>
        <w:rPr>
          <w:rFonts w:eastAsia="Arial"/>
          <w:sz w:val="22"/>
          <w:szCs w:val="22"/>
        </w:rPr>
        <w:t>,GraphQL,DynamoDB, Oracle SQL,</w:t>
      </w:r>
      <w:r w:rsidRPr="004B1AEF">
        <w:rPr>
          <w:rFonts w:eastAsia="Arial"/>
          <w:sz w:val="22"/>
          <w:szCs w:val="22"/>
        </w:rPr>
        <w:t xml:space="preserve"> MongoDB</w:t>
      </w:r>
    </w:p>
    <w:p w14:paraId="6867B32D" w14:textId="77777777" w:rsidR="00847B4A" w:rsidRPr="004B1AEF" w:rsidRDefault="00847B4A" w:rsidP="00847B4A">
      <w:pPr>
        <w:pStyle w:val="ulli"/>
        <w:numPr>
          <w:ilvl w:val="0"/>
          <w:numId w:val="4"/>
        </w:numPr>
        <w:pBdr>
          <w:left w:val="none" w:sz="0" w:space="0" w:color="auto"/>
        </w:pBdr>
        <w:spacing w:line="240" w:lineRule="auto"/>
        <w:rPr>
          <w:rFonts w:eastAsia="Arial"/>
          <w:sz w:val="22"/>
          <w:szCs w:val="22"/>
        </w:rPr>
      </w:pPr>
      <w:r w:rsidRPr="004B1AEF">
        <w:rPr>
          <w:rFonts w:eastAsia="Arial"/>
          <w:b/>
          <w:sz w:val="22"/>
          <w:szCs w:val="22"/>
        </w:rPr>
        <w:t>Methodologies:</w:t>
      </w:r>
      <w:r w:rsidRPr="004B1AEF">
        <w:rPr>
          <w:rFonts w:eastAsia="Arial"/>
          <w:sz w:val="22"/>
          <w:szCs w:val="22"/>
        </w:rPr>
        <w:t xml:space="preserve"> Agile,</w:t>
      </w:r>
      <w:r>
        <w:rPr>
          <w:rFonts w:eastAsia="Arial"/>
          <w:sz w:val="22"/>
          <w:szCs w:val="22"/>
        </w:rPr>
        <w:t xml:space="preserve"> </w:t>
      </w:r>
      <w:r w:rsidRPr="004B1AEF">
        <w:rPr>
          <w:rFonts w:eastAsia="Arial"/>
          <w:sz w:val="22"/>
          <w:szCs w:val="22"/>
        </w:rPr>
        <w:t>TDD</w:t>
      </w:r>
      <w:r>
        <w:rPr>
          <w:rFonts w:eastAsia="Arial"/>
          <w:sz w:val="22"/>
          <w:szCs w:val="22"/>
        </w:rPr>
        <w:t>, Scrum</w:t>
      </w:r>
    </w:p>
    <w:p w14:paraId="6D51AC39" w14:textId="77777777" w:rsidR="00847B4A" w:rsidRPr="003D43C3" w:rsidRDefault="00847B4A" w:rsidP="00847B4A">
      <w:pPr>
        <w:pStyle w:val="ulli"/>
        <w:numPr>
          <w:ilvl w:val="0"/>
          <w:numId w:val="4"/>
        </w:numPr>
        <w:pBdr>
          <w:left w:val="none" w:sz="0" w:space="0" w:color="auto"/>
        </w:pBdr>
        <w:spacing w:line="240" w:lineRule="auto"/>
        <w:rPr>
          <w:rFonts w:eastAsia="Arial"/>
          <w:sz w:val="22"/>
          <w:szCs w:val="22"/>
        </w:rPr>
      </w:pPr>
      <w:r w:rsidRPr="004B1AEF">
        <w:rPr>
          <w:rFonts w:eastAsia="Arial"/>
          <w:b/>
          <w:sz w:val="22"/>
          <w:szCs w:val="22"/>
        </w:rPr>
        <w:t>Web/Application Servers:</w:t>
      </w:r>
      <w:r>
        <w:rPr>
          <w:rFonts w:eastAsia="Arial"/>
          <w:sz w:val="22"/>
          <w:szCs w:val="22"/>
        </w:rPr>
        <w:t xml:space="preserve"> Tomcat, JPA, Apache Spark, </w:t>
      </w:r>
      <w:r w:rsidRPr="004B1AEF">
        <w:rPr>
          <w:rFonts w:eastAsia="Arial"/>
          <w:sz w:val="22"/>
          <w:szCs w:val="22"/>
        </w:rPr>
        <w:t>Webpack,</w:t>
      </w:r>
      <w:r w:rsidRPr="004B1AEF">
        <w:t xml:space="preserve"> JBoss</w:t>
      </w:r>
      <w:r>
        <w:t xml:space="preserve">, </w:t>
      </w:r>
      <w:r w:rsidRPr="00FB7B38">
        <w:t>OAuth</w:t>
      </w:r>
      <w:r>
        <w:t xml:space="preserve"> 2.0</w:t>
      </w:r>
    </w:p>
    <w:p w14:paraId="7148EF9B" w14:textId="77777777" w:rsidR="00847B4A" w:rsidRPr="004B1AEF" w:rsidRDefault="00847B4A" w:rsidP="00847B4A">
      <w:pPr>
        <w:pStyle w:val="ulli"/>
        <w:numPr>
          <w:ilvl w:val="0"/>
          <w:numId w:val="4"/>
        </w:numPr>
        <w:pBdr>
          <w:left w:val="none" w:sz="0" w:space="0" w:color="auto"/>
        </w:pBdr>
        <w:spacing w:line="240" w:lineRule="auto"/>
        <w:rPr>
          <w:rFonts w:eastAsia="Arial"/>
          <w:sz w:val="22"/>
          <w:szCs w:val="22"/>
        </w:rPr>
      </w:pPr>
      <w:r w:rsidRPr="004B1AEF">
        <w:rPr>
          <w:rFonts w:eastAsia="Arial"/>
          <w:b/>
          <w:sz w:val="22"/>
          <w:szCs w:val="22"/>
        </w:rPr>
        <w:t>DevOps Tools:</w:t>
      </w:r>
      <w:r w:rsidRPr="004B1AEF">
        <w:rPr>
          <w:rFonts w:eastAsia="Arial"/>
          <w:sz w:val="22"/>
          <w:szCs w:val="22"/>
        </w:rPr>
        <w:t xml:space="preserve"> AWS, Azure,</w:t>
      </w:r>
      <w:r>
        <w:rPr>
          <w:rFonts w:eastAsia="Arial"/>
          <w:sz w:val="22"/>
          <w:szCs w:val="22"/>
        </w:rPr>
        <w:t xml:space="preserve"> S3, </w:t>
      </w:r>
      <w:r w:rsidRPr="003C3B63">
        <w:rPr>
          <w:rFonts w:eastAsia="Arial"/>
          <w:sz w:val="22"/>
          <w:szCs w:val="22"/>
        </w:rPr>
        <w:t>Lambda</w:t>
      </w:r>
      <w:r>
        <w:rPr>
          <w:rFonts w:eastAsia="Arial"/>
          <w:sz w:val="22"/>
          <w:szCs w:val="22"/>
        </w:rPr>
        <w:t>,</w:t>
      </w:r>
      <w:r w:rsidRPr="004B1AEF">
        <w:rPr>
          <w:rFonts w:eastAsia="Arial"/>
          <w:sz w:val="22"/>
          <w:szCs w:val="22"/>
        </w:rPr>
        <w:t xml:space="preserve"> Kafka, GCP,</w:t>
      </w:r>
      <w:r>
        <w:rPr>
          <w:rFonts w:eastAsia="Arial"/>
          <w:sz w:val="22"/>
          <w:szCs w:val="22"/>
        </w:rPr>
        <w:t xml:space="preserve"> Mockito,</w:t>
      </w:r>
      <w:r w:rsidRPr="004B1AEF">
        <w:rPr>
          <w:rFonts w:eastAsia="Arial"/>
          <w:sz w:val="22"/>
          <w:szCs w:val="22"/>
        </w:rPr>
        <w:t>Terraform, Docker, Jenkins, CI/CD, Bitbucket, Kubernetes</w:t>
      </w:r>
    </w:p>
    <w:p w14:paraId="161CF28A" w14:textId="77777777" w:rsidR="00847B4A" w:rsidRPr="004B1AEF" w:rsidRDefault="00847B4A" w:rsidP="00847B4A">
      <w:pPr>
        <w:pStyle w:val="ulli"/>
        <w:numPr>
          <w:ilvl w:val="0"/>
          <w:numId w:val="4"/>
        </w:numPr>
        <w:pBdr>
          <w:left w:val="none" w:sz="0" w:space="0" w:color="auto"/>
        </w:pBdr>
        <w:spacing w:line="240" w:lineRule="auto"/>
        <w:rPr>
          <w:rFonts w:eastAsia="Arial"/>
          <w:sz w:val="22"/>
          <w:szCs w:val="22"/>
        </w:rPr>
      </w:pPr>
      <w:r w:rsidRPr="004B1AEF">
        <w:rPr>
          <w:rFonts w:eastAsia="Arial"/>
          <w:b/>
          <w:sz w:val="22"/>
          <w:szCs w:val="22"/>
        </w:rPr>
        <w:t>Operating systems:</w:t>
      </w:r>
      <w:r w:rsidRPr="004B1AEF">
        <w:rPr>
          <w:rFonts w:eastAsia="Arial"/>
          <w:sz w:val="22"/>
          <w:szCs w:val="22"/>
        </w:rPr>
        <w:t xml:space="preserve"> Windows 8/10, Unix, Linux</w:t>
      </w:r>
    </w:p>
    <w:p w14:paraId="6F915AE4" w14:textId="77777777" w:rsidR="00847B4A" w:rsidRPr="004B1AEF" w:rsidRDefault="00847B4A" w:rsidP="00847B4A">
      <w:pPr>
        <w:pStyle w:val="ulli"/>
        <w:numPr>
          <w:ilvl w:val="0"/>
          <w:numId w:val="4"/>
        </w:numPr>
        <w:pBdr>
          <w:left w:val="none" w:sz="0" w:space="0" w:color="auto"/>
        </w:pBdr>
        <w:spacing w:line="240" w:lineRule="auto"/>
        <w:rPr>
          <w:rFonts w:eastAsia="Arial"/>
          <w:sz w:val="22"/>
          <w:szCs w:val="22"/>
        </w:rPr>
      </w:pPr>
      <w:r w:rsidRPr="004B1AEF">
        <w:rPr>
          <w:rFonts w:eastAsia="Arial"/>
          <w:b/>
          <w:sz w:val="22"/>
          <w:szCs w:val="22"/>
        </w:rPr>
        <w:t>Version Controls:</w:t>
      </w:r>
      <w:r w:rsidRPr="004B1AEF">
        <w:rPr>
          <w:rFonts w:eastAsia="Arial"/>
          <w:sz w:val="22"/>
          <w:szCs w:val="22"/>
        </w:rPr>
        <w:t xml:space="preserve"> GIT, GitHub</w:t>
      </w:r>
    </w:p>
    <w:p w14:paraId="3658D6F6" w14:textId="77777777" w:rsidR="00847B4A" w:rsidRPr="003B63B4" w:rsidRDefault="00847B4A" w:rsidP="00847B4A">
      <w:pPr>
        <w:pStyle w:val="ulli"/>
        <w:numPr>
          <w:ilvl w:val="0"/>
          <w:numId w:val="4"/>
        </w:numPr>
        <w:pBdr>
          <w:left w:val="none" w:sz="0" w:space="0" w:color="auto"/>
        </w:pBdr>
        <w:spacing w:line="240" w:lineRule="auto"/>
        <w:ind w:right="-23"/>
        <w:jc w:val="both"/>
        <w:rPr>
          <w:rFonts w:eastAsia="Arial"/>
          <w:b/>
          <w:sz w:val="22"/>
          <w:szCs w:val="22"/>
        </w:rPr>
      </w:pPr>
      <w:r w:rsidRPr="003D43C3">
        <w:rPr>
          <w:rFonts w:eastAsia="Arial"/>
          <w:b/>
          <w:sz w:val="22"/>
          <w:szCs w:val="22"/>
        </w:rPr>
        <w:t xml:space="preserve">Testing/ Debug Tools: </w:t>
      </w:r>
      <w:r w:rsidRPr="003D43C3">
        <w:rPr>
          <w:rFonts w:eastAsia="Arial"/>
          <w:sz w:val="22"/>
          <w:szCs w:val="22"/>
        </w:rPr>
        <w:t>JUnit, JIRA, Mocha</w:t>
      </w:r>
      <w:r>
        <w:rPr>
          <w:rFonts w:eastAsia="Arial"/>
          <w:sz w:val="22"/>
          <w:szCs w:val="22"/>
        </w:rPr>
        <w:t xml:space="preserve">, </w:t>
      </w:r>
      <w:r w:rsidRPr="00857442">
        <w:rPr>
          <w:rFonts w:eastAsia="Arial"/>
          <w:sz w:val="22"/>
          <w:szCs w:val="22"/>
        </w:rPr>
        <w:t>Gradle</w:t>
      </w:r>
      <w:r>
        <w:rPr>
          <w:rFonts w:eastAsia="Arial"/>
          <w:sz w:val="22"/>
          <w:szCs w:val="22"/>
        </w:rPr>
        <w:t xml:space="preserve">, </w:t>
      </w:r>
      <w:r w:rsidRPr="002A6603">
        <w:rPr>
          <w:rFonts w:eastAsia="Arial"/>
          <w:sz w:val="22"/>
          <w:szCs w:val="22"/>
        </w:rPr>
        <w:t>Cypress</w:t>
      </w:r>
      <w:r>
        <w:rPr>
          <w:rFonts w:eastAsia="Arial"/>
          <w:sz w:val="22"/>
          <w:szCs w:val="22"/>
        </w:rPr>
        <w:t xml:space="preserve">, </w:t>
      </w:r>
      <w:r w:rsidRPr="003D43C3">
        <w:rPr>
          <w:rFonts w:eastAsia="Arial"/>
          <w:sz w:val="22"/>
          <w:szCs w:val="22"/>
        </w:rPr>
        <w:t>Confluence</w:t>
      </w:r>
      <w:r>
        <w:rPr>
          <w:rFonts w:eastAsia="Arial"/>
          <w:sz w:val="22"/>
          <w:szCs w:val="22"/>
        </w:rPr>
        <w:t xml:space="preserve">, </w:t>
      </w:r>
      <w:r w:rsidRPr="003B63B4">
        <w:rPr>
          <w:rFonts w:eastAsia="Arial"/>
          <w:sz w:val="22"/>
          <w:szCs w:val="22"/>
        </w:rPr>
        <w:t>Cassandra, Cucumber, Maven, Splunk, Selenium</w:t>
      </w:r>
    </w:p>
    <w:p w14:paraId="093B7835" w14:textId="77777777" w:rsidR="00847B4A" w:rsidRPr="003D43C3" w:rsidRDefault="00847B4A" w:rsidP="00847B4A">
      <w:pPr>
        <w:pStyle w:val="ulli"/>
        <w:numPr>
          <w:ilvl w:val="0"/>
          <w:numId w:val="4"/>
        </w:numPr>
        <w:pBdr>
          <w:left w:val="none" w:sz="0" w:space="0" w:color="auto"/>
        </w:pBdr>
        <w:spacing w:line="240" w:lineRule="auto"/>
        <w:ind w:right="-23"/>
        <w:jc w:val="both"/>
        <w:rPr>
          <w:rFonts w:eastAsia="Arial"/>
          <w:b/>
          <w:sz w:val="22"/>
          <w:szCs w:val="22"/>
        </w:rPr>
      </w:pPr>
      <w:r>
        <w:rPr>
          <w:rFonts w:eastAsia="Arial"/>
          <w:b/>
          <w:sz w:val="22"/>
          <w:szCs w:val="22"/>
        </w:rPr>
        <w:t xml:space="preserve">Microsoft Office: </w:t>
      </w:r>
      <w:r w:rsidRPr="00E064B8">
        <w:rPr>
          <w:rFonts w:eastAsia="Arial"/>
          <w:sz w:val="22"/>
          <w:szCs w:val="22"/>
        </w:rPr>
        <w:t>Word, Power Point,</w:t>
      </w:r>
      <w:r>
        <w:rPr>
          <w:rFonts w:eastAsia="Arial"/>
          <w:sz w:val="22"/>
          <w:szCs w:val="22"/>
        </w:rPr>
        <w:t xml:space="preserve"> </w:t>
      </w:r>
      <w:r w:rsidRPr="00E064B8">
        <w:rPr>
          <w:rFonts w:eastAsia="Arial"/>
          <w:sz w:val="22"/>
          <w:szCs w:val="22"/>
        </w:rPr>
        <w:t>Outlook,</w:t>
      </w:r>
      <w:r>
        <w:rPr>
          <w:rFonts w:eastAsia="Arial"/>
          <w:sz w:val="22"/>
          <w:szCs w:val="22"/>
        </w:rPr>
        <w:t xml:space="preserve"> </w:t>
      </w:r>
      <w:r w:rsidRPr="00E064B8">
        <w:rPr>
          <w:rFonts w:eastAsia="Arial"/>
          <w:sz w:val="22"/>
          <w:szCs w:val="22"/>
        </w:rPr>
        <w:t>Exc</w:t>
      </w:r>
      <w:r>
        <w:rPr>
          <w:rFonts w:eastAsia="Arial"/>
          <w:sz w:val="22"/>
          <w:szCs w:val="22"/>
        </w:rPr>
        <w:t>el</w:t>
      </w:r>
    </w:p>
    <w:p w14:paraId="497F3EC1" w14:textId="77777777" w:rsidR="00847B4A" w:rsidRPr="004B1AEF" w:rsidRDefault="00847B4A" w:rsidP="00847B4A">
      <w:pPr>
        <w:pStyle w:val="divdocumentdivheading"/>
        <w:tabs>
          <w:tab w:val="left" w:pos="4377"/>
          <w:tab w:val="left" w:pos="10640"/>
        </w:tabs>
        <w:spacing w:before="160" w:line="260" w:lineRule="atLeast"/>
        <w:jc w:val="center"/>
        <w:rPr>
          <w:b/>
          <w:bCs/>
          <w:caps/>
          <w:sz w:val="22"/>
          <w:szCs w:val="22"/>
        </w:rPr>
      </w:pPr>
      <w:r w:rsidRPr="004B1AEF">
        <w:rPr>
          <w:strike/>
          <w:color w:val="DADADA"/>
          <w:position w:val="-2"/>
          <w:sz w:val="40"/>
        </w:rPr>
        <w:tab/>
      </w:r>
      <w:r w:rsidRPr="004B1AEF">
        <w:rPr>
          <w:rStyle w:val="divdocumentdivsectiontitle"/>
          <w:b/>
          <w:bCs/>
          <w:caps/>
        </w:rPr>
        <w:t xml:space="preserve">   Experience   </w:t>
      </w:r>
      <w:r w:rsidRPr="004B1AEF">
        <w:rPr>
          <w:strike/>
          <w:color w:val="DADADA"/>
          <w:position w:val="-2"/>
          <w:sz w:val="40"/>
        </w:rPr>
        <w:tab/>
      </w:r>
    </w:p>
    <w:p w14:paraId="3197401D" w14:textId="77777777" w:rsidR="00847B4A" w:rsidRPr="004B1AEF" w:rsidRDefault="00847B4A" w:rsidP="00847B4A">
      <w:pPr>
        <w:pStyle w:val="spancompanyname"/>
        <w:spacing w:line="260" w:lineRule="atLeast"/>
        <w:jc w:val="left"/>
        <w:rPr>
          <w:sz w:val="22"/>
          <w:szCs w:val="22"/>
        </w:rPr>
      </w:pPr>
      <w:r w:rsidRPr="004B1AEF">
        <w:rPr>
          <w:sz w:val="22"/>
          <w:szCs w:val="22"/>
        </w:rPr>
        <w:t>First Citizens Bank</w:t>
      </w:r>
    </w:p>
    <w:p w14:paraId="128375C0" w14:textId="77777777" w:rsidR="00847B4A" w:rsidRPr="004B1AEF" w:rsidRDefault="00847B4A" w:rsidP="00847B4A">
      <w:pPr>
        <w:pStyle w:val="spanpaddedline"/>
        <w:spacing w:line="260" w:lineRule="atLeast"/>
        <w:rPr>
          <w:sz w:val="22"/>
          <w:szCs w:val="22"/>
        </w:rPr>
      </w:pPr>
      <w:r w:rsidRPr="004B1AEF">
        <w:rPr>
          <w:rStyle w:val="span"/>
          <w:sz w:val="22"/>
          <w:szCs w:val="22"/>
        </w:rPr>
        <w:t>Dallas, Texas</w:t>
      </w:r>
    </w:p>
    <w:p w14:paraId="5848F8BA" w14:textId="77777777" w:rsidR="00847B4A" w:rsidRPr="004B1AEF" w:rsidRDefault="00847B4A" w:rsidP="00847B4A">
      <w:pPr>
        <w:pStyle w:val="spanpaddedline"/>
        <w:spacing w:line="260" w:lineRule="atLeast"/>
        <w:rPr>
          <w:sz w:val="22"/>
          <w:szCs w:val="22"/>
        </w:rPr>
      </w:pPr>
    </w:p>
    <w:p w14:paraId="027AD755" w14:textId="77777777" w:rsidR="00847B4A" w:rsidRPr="004B1AEF" w:rsidRDefault="00847B4A" w:rsidP="00847B4A">
      <w:pPr>
        <w:pStyle w:val="spanpaddedline"/>
        <w:tabs>
          <w:tab w:val="right" w:pos="10620"/>
        </w:tabs>
        <w:spacing w:line="260" w:lineRule="atLeast"/>
        <w:rPr>
          <w:b/>
          <w:bCs/>
          <w:sz w:val="22"/>
          <w:szCs w:val="22"/>
        </w:rPr>
      </w:pPr>
      <w:r w:rsidRPr="004B1AEF">
        <w:rPr>
          <w:rStyle w:val="spanjobtitle"/>
          <w:sz w:val="22"/>
          <w:szCs w:val="22"/>
        </w:rPr>
        <w:t>Software Engineer</w:t>
      </w:r>
      <w:r w:rsidRPr="004B1AEF">
        <w:rPr>
          <w:rStyle w:val="datesWrapper"/>
          <w:sz w:val="22"/>
          <w:szCs w:val="22"/>
        </w:rPr>
        <w:tab/>
      </w:r>
      <w:r w:rsidRPr="004B1AEF">
        <w:rPr>
          <w:rStyle w:val="span"/>
          <w:b/>
          <w:bCs/>
          <w:sz w:val="22"/>
          <w:szCs w:val="22"/>
        </w:rPr>
        <w:t>July 2023 to Present</w:t>
      </w:r>
    </w:p>
    <w:p w14:paraId="3173B310" w14:textId="51A544F5" w:rsidR="00847B4A" w:rsidRPr="00847B4A" w:rsidRDefault="00847B4A" w:rsidP="00847B4A">
      <w:pPr>
        <w:pStyle w:val="ulli"/>
        <w:numPr>
          <w:ilvl w:val="0"/>
          <w:numId w:val="8"/>
        </w:numPr>
        <w:spacing w:line="260" w:lineRule="atLeast"/>
        <w:ind w:left="643"/>
        <w:rPr>
          <w:sz w:val="22"/>
          <w:szCs w:val="22"/>
          <w:lang w:val="en-IN"/>
        </w:rPr>
      </w:pPr>
      <w:r w:rsidRPr="00847B4A">
        <w:rPr>
          <w:sz w:val="22"/>
          <w:szCs w:val="22"/>
          <w:lang w:val="en-IN"/>
        </w:rPr>
        <w:t>Demonstrated expertise across all phases of software development, driving the creation of applications using Java, Spring, Angular, and AWS, optimizing performance and scalability.</w:t>
      </w:r>
    </w:p>
    <w:p w14:paraId="3EA94980" w14:textId="4C535BEC" w:rsidR="00847B4A" w:rsidRPr="00847B4A" w:rsidRDefault="00847B4A" w:rsidP="00847B4A">
      <w:pPr>
        <w:pStyle w:val="ulli"/>
        <w:numPr>
          <w:ilvl w:val="0"/>
          <w:numId w:val="8"/>
        </w:numPr>
        <w:spacing w:line="260" w:lineRule="atLeast"/>
        <w:ind w:left="643"/>
        <w:rPr>
          <w:sz w:val="22"/>
          <w:szCs w:val="22"/>
          <w:lang w:val="en-IN"/>
        </w:rPr>
      </w:pPr>
      <w:r w:rsidRPr="00847B4A">
        <w:rPr>
          <w:sz w:val="22"/>
          <w:szCs w:val="22"/>
          <w:lang w:val="en-IN"/>
        </w:rPr>
        <w:lastRenderedPageBreak/>
        <w:t>Engineered back-end solutions with Spring Framework, incorporating Spring MVC, Spring IOC, Spring Security, and Spring Boot, resulting in a 30% improvement in application performance and security.</w:t>
      </w:r>
    </w:p>
    <w:p w14:paraId="7F75816C" w14:textId="34FA3C4F" w:rsidR="00847B4A" w:rsidRPr="00847B4A" w:rsidRDefault="00847B4A" w:rsidP="00847B4A">
      <w:pPr>
        <w:pStyle w:val="ulli"/>
        <w:numPr>
          <w:ilvl w:val="0"/>
          <w:numId w:val="8"/>
        </w:numPr>
        <w:spacing w:line="260" w:lineRule="atLeast"/>
        <w:ind w:left="643"/>
        <w:rPr>
          <w:sz w:val="22"/>
          <w:szCs w:val="22"/>
          <w:lang w:val="en-IN"/>
        </w:rPr>
      </w:pPr>
      <w:r w:rsidRPr="00847B4A">
        <w:rPr>
          <w:sz w:val="22"/>
          <w:szCs w:val="22"/>
          <w:lang w:val="en-IN"/>
        </w:rPr>
        <w:t>Guided and optimized RESTful APIs using Spring Boot, enhancing mobile app development and increasing API throughput by 50%.</w:t>
      </w:r>
    </w:p>
    <w:p w14:paraId="59F308D7" w14:textId="7EE878CA" w:rsidR="00847B4A" w:rsidRPr="00847B4A" w:rsidRDefault="00847B4A" w:rsidP="00847B4A">
      <w:pPr>
        <w:pStyle w:val="ulli"/>
        <w:numPr>
          <w:ilvl w:val="0"/>
          <w:numId w:val="8"/>
        </w:numPr>
        <w:spacing w:line="260" w:lineRule="atLeast"/>
        <w:ind w:left="643"/>
        <w:rPr>
          <w:sz w:val="22"/>
          <w:szCs w:val="22"/>
          <w:lang w:val="en-IN"/>
        </w:rPr>
      </w:pPr>
      <w:r w:rsidRPr="00847B4A">
        <w:rPr>
          <w:sz w:val="22"/>
          <w:szCs w:val="22"/>
          <w:lang w:val="en-IN"/>
        </w:rPr>
        <w:t>Crafted responsive UI web pages with AngularJS, HTML5, CSS3, and JavaScript, improving load times and interactivity by 30%.</w:t>
      </w:r>
    </w:p>
    <w:p w14:paraId="5BA6FCA4" w14:textId="376ED246" w:rsidR="00847B4A" w:rsidRPr="00847B4A" w:rsidRDefault="00847B4A" w:rsidP="00847B4A">
      <w:pPr>
        <w:pStyle w:val="ulli"/>
        <w:numPr>
          <w:ilvl w:val="0"/>
          <w:numId w:val="8"/>
        </w:numPr>
        <w:spacing w:line="260" w:lineRule="atLeast"/>
        <w:ind w:left="643"/>
        <w:rPr>
          <w:sz w:val="22"/>
          <w:szCs w:val="22"/>
          <w:lang w:val="en-IN"/>
        </w:rPr>
      </w:pPr>
      <w:r w:rsidRPr="00847B4A">
        <w:rPr>
          <w:sz w:val="22"/>
          <w:szCs w:val="22"/>
          <w:lang w:val="en-IN"/>
        </w:rPr>
        <w:t>Planned and designed UI/UX with AngularJS, increasing user engagement by 20% through intuitive interfaces and responsiveness across multiple devices.</w:t>
      </w:r>
    </w:p>
    <w:p w14:paraId="303705EE" w14:textId="318588B2" w:rsidR="00847B4A" w:rsidRPr="00847B4A" w:rsidRDefault="00847B4A" w:rsidP="00847B4A">
      <w:pPr>
        <w:pStyle w:val="ulli"/>
        <w:numPr>
          <w:ilvl w:val="0"/>
          <w:numId w:val="8"/>
        </w:numPr>
        <w:spacing w:line="260" w:lineRule="atLeast"/>
        <w:ind w:left="643"/>
        <w:rPr>
          <w:sz w:val="22"/>
          <w:szCs w:val="22"/>
          <w:lang w:val="en-IN"/>
        </w:rPr>
      </w:pPr>
      <w:r w:rsidRPr="00847B4A">
        <w:rPr>
          <w:sz w:val="22"/>
          <w:szCs w:val="22"/>
          <w:lang w:val="en-IN"/>
        </w:rPr>
        <w:t>Developed and deployed new features using React, TypeScript, and GraphQL, enhancing user experience by 30% across web and mobile platforms.</w:t>
      </w:r>
    </w:p>
    <w:p w14:paraId="49EB59F2" w14:textId="6AD9D028" w:rsidR="00847B4A" w:rsidRPr="00847B4A" w:rsidRDefault="00847B4A" w:rsidP="00847B4A">
      <w:pPr>
        <w:pStyle w:val="ulli"/>
        <w:numPr>
          <w:ilvl w:val="0"/>
          <w:numId w:val="8"/>
        </w:numPr>
        <w:spacing w:line="260" w:lineRule="atLeast"/>
        <w:ind w:left="643"/>
        <w:rPr>
          <w:sz w:val="22"/>
          <w:szCs w:val="22"/>
          <w:lang w:val="en-IN"/>
        </w:rPr>
      </w:pPr>
      <w:r w:rsidRPr="00847B4A">
        <w:rPr>
          <w:sz w:val="22"/>
          <w:szCs w:val="22"/>
          <w:lang w:val="en-IN"/>
        </w:rPr>
        <w:t>Refined software solutions by improving both backend and frontend performance by 25%, enhancing the overall efficiency of applications.</w:t>
      </w:r>
    </w:p>
    <w:p w14:paraId="64E674A0" w14:textId="411370EA" w:rsidR="00847B4A" w:rsidRPr="00847B4A" w:rsidRDefault="00847B4A" w:rsidP="00847B4A">
      <w:pPr>
        <w:pStyle w:val="ulli"/>
        <w:numPr>
          <w:ilvl w:val="0"/>
          <w:numId w:val="8"/>
        </w:numPr>
        <w:spacing w:line="260" w:lineRule="atLeast"/>
        <w:ind w:left="643"/>
        <w:rPr>
          <w:sz w:val="22"/>
          <w:szCs w:val="22"/>
          <w:lang w:val="en-IN"/>
        </w:rPr>
      </w:pPr>
      <w:r w:rsidRPr="00847B4A">
        <w:rPr>
          <w:sz w:val="22"/>
          <w:szCs w:val="22"/>
          <w:lang w:val="en-IN"/>
        </w:rPr>
        <w:t>Created Angular Directives, Components, Pipes, and Injectables, building custom filters that reduced development time by 20% and improved code reusability.</w:t>
      </w:r>
    </w:p>
    <w:p w14:paraId="7815048D" w14:textId="21DF8784" w:rsidR="00847B4A" w:rsidRPr="00847B4A" w:rsidRDefault="00847B4A" w:rsidP="00847B4A">
      <w:pPr>
        <w:pStyle w:val="ulli"/>
        <w:numPr>
          <w:ilvl w:val="0"/>
          <w:numId w:val="8"/>
        </w:numPr>
        <w:spacing w:line="260" w:lineRule="atLeast"/>
        <w:ind w:left="643"/>
        <w:rPr>
          <w:sz w:val="22"/>
          <w:szCs w:val="22"/>
          <w:lang w:val="en-IN"/>
        </w:rPr>
      </w:pPr>
      <w:r w:rsidRPr="00847B4A">
        <w:rPr>
          <w:sz w:val="22"/>
          <w:szCs w:val="22"/>
          <w:lang w:val="en-IN"/>
        </w:rPr>
        <w:t>Applied advanced data structures, algorithms, and performance optimization techniques to increase code efficiency and maintainability by 30%.</w:t>
      </w:r>
    </w:p>
    <w:p w14:paraId="595C7AAD" w14:textId="175EA9DF" w:rsidR="00847B4A" w:rsidRPr="00847B4A" w:rsidRDefault="00847B4A" w:rsidP="00847B4A">
      <w:pPr>
        <w:pStyle w:val="ulli"/>
        <w:numPr>
          <w:ilvl w:val="0"/>
          <w:numId w:val="8"/>
        </w:numPr>
        <w:spacing w:line="260" w:lineRule="atLeast"/>
        <w:ind w:left="643"/>
        <w:rPr>
          <w:sz w:val="22"/>
          <w:szCs w:val="22"/>
          <w:lang w:val="en-IN"/>
        </w:rPr>
      </w:pPr>
      <w:r w:rsidRPr="00847B4A">
        <w:rPr>
          <w:sz w:val="22"/>
          <w:szCs w:val="22"/>
          <w:lang w:val="en-IN"/>
        </w:rPr>
        <w:t>Led the deployment of microservices to AWS with Docker containers, managed by Kubernetes, and migrated legacy databases to AWS Aurora, reducing costs by 30% while doubling query performance.</w:t>
      </w:r>
    </w:p>
    <w:p w14:paraId="767E29B9" w14:textId="75EF7A19" w:rsidR="00847B4A" w:rsidRPr="00847B4A" w:rsidRDefault="00847B4A" w:rsidP="00847B4A">
      <w:pPr>
        <w:pStyle w:val="ulli"/>
        <w:spacing w:line="260" w:lineRule="atLeast"/>
        <w:ind w:left="640"/>
        <w:rPr>
          <w:rStyle w:val="spantxtLeft"/>
          <w:sz w:val="22"/>
          <w:szCs w:val="22"/>
          <w:lang w:val="en-IN"/>
        </w:rPr>
      </w:pPr>
    </w:p>
    <w:p w14:paraId="61138575" w14:textId="77777777" w:rsidR="00847B4A" w:rsidRPr="004B1AEF" w:rsidRDefault="00847B4A" w:rsidP="00847B4A">
      <w:pPr>
        <w:pStyle w:val="ulli"/>
        <w:spacing w:line="260" w:lineRule="atLeast"/>
        <w:rPr>
          <w:rStyle w:val="spantxtLeft"/>
          <w:sz w:val="22"/>
          <w:szCs w:val="22"/>
        </w:rPr>
      </w:pPr>
    </w:p>
    <w:p w14:paraId="44F3BF08" w14:textId="77777777" w:rsidR="00847B4A" w:rsidRPr="004B1AEF" w:rsidRDefault="00847B4A" w:rsidP="00847B4A">
      <w:pPr>
        <w:pStyle w:val="spancompanyname"/>
        <w:spacing w:line="260" w:lineRule="atLeast"/>
        <w:jc w:val="left"/>
        <w:rPr>
          <w:sz w:val="22"/>
          <w:szCs w:val="22"/>
        </w:rPr>
      </w:pPr>
      <w:r w:rsidRPr="004B1AEF">
        <w:rPr>
          <w:sz w:val="22"/>
          <w:szCs w:val="22"/>
        </w:rPr>
        <w:t>Vanguard</w:t>
      </w:r>
    </w:p>
    <w:p w14:paraId="55F47477" w14:textId="77777777" w:rsidR="00847B4A" w:rsidRPr="004B1AEF" w:rsidRDefault="00847B4A" w:rsidP="00847B4A">
      <w:pPr>
        <w:pStyle w:val="spanpaddedline"/>
        <w:spacing w:line="260" w:lineRule="atLeast"/>
        <w:rPr>
          <w:sz w:val="22"/>
          <w:szCs w:val="22"/>
        </w:rPr>
      </w:pPr>
      <w:r w:rsidRPr="004B1AEF">
        <w:rPr>
          <w:rStyle w:val="span"/>
          <w:sz w:val="22"/>
          <w:szCs w:val="22"/>
        </w:rPr>
        <w:t>Bengaluru, India</w:t>
      </w:r>
    </w:p>
    <w:p w14:paraId="1E24DBEA" w14:textId="77777777" w:rsidR="00847B4A" w:rsidRPr="004B1AEF" w:rsidRDefault="00847B4A" w:rsidP="00847B4A">
      <w:pPr>
        <w:pStyle w:val="spanpaddedline"/>
        <w:spacing w:line="260" w:lineRule="atLeast"/>
        <w:rPr>
          <w:sz w:val="22"/>
          <w:szCs w:val="22"/>
        </w:rPr>
      </w:pPr>
    </w:p>
    <w:p w14:paraId="07155BF4" w14:textId="77777777" w:rsidR="00847B4A" w:rsidRPr="004B1AEF" w:rsidRDefault="00847B4A" w:rsidP="00847B4A">
      <w:pPr>
        <w:pStyle w:val="spanpaddedline"/>
        <w:tabs>
          <w:tab w:val="right" w:pos="10620"/>
        </w:tabs>
        <w:spacing w:line="260" w:lineRule="atLeast"/>
        <w:rPr>
          <w:b/>
          <w:bCs/>
          <w:sz w:val="22"/>
          <w:szCs w:val="22"/>
        </w:rPr>
      </w:pPr>
      <w:r w:rsidRPr="004B1AEF">
        <w:rPr>
          <w:rStyle w:val="spanjobtitle"/>
          <w:sz w:val="22"/>
          <w:szCs w:val="22"/>
        </w:rPr>
        <w:t>Software Engineer</w:t>
      </w:r>
      <w:r w:rsidRPr="004B1AEF">
        <w:rPr>
          <w:rStyle w:val="datesWrapper"/>
          <w:sz w:val="22"/>
          <w:szCs w:val="22"/>
        </w:rPr>
        <w:tab/>
      </w:r>
      <w:r w:rsidRPr="004B1AEF">
        <w:rPr>
          <w:rStyle w:val="span"/>
          <w:b/>
          <w:bCs/>
          <w:sz w:val="22"/>
          <w:szCs w:val="22"/>
        </w:rPr>
        <w:t>Jan 2019 to Sep 2022</w:t>
      </w:r>
    </w:p>
    <w:p w14:paraId="0846CA31" w14:textId="0B15673F" w:rsidR="00847B4A" w:rsidRPr="00847B4A" w:rsidRDefault="00847B4A" w:rsidP="00847B4A">
      <w:pPr>
        <w:pStyle w:val="ulli"/>
        <w:numPr>
          <w:ilvl w:val="0"/>
          <w:numId w:val="9"/>
        </w:numPr>
        <w:spacing w:line="260" w:lineRule="atLeast"/>
        <w:ind w:left="643"/>
        <w:rPr>
          <w:sz w:val="22"/>
          <w:szCs w:val="22"/>
          <w:lang w:val="en-IN"/>
        </w:rPr>
      </w:pPr>
      <w:r w:rsidRPr="00847B4A">
        <w:rPr>
          <w:sz w:val="22"/>
          <w:szCs w:val="22"/>
          <w:lang w:val="en-IN"/>
        </w:rPr>
        <w:t>Executed the complete software development life cycle (SDLC) for an innovative application using Java, Spring, and AWS, improving deployment frequency by 25%.</w:t>
      </w:r>
    </w:p>
    <w:p w14:paraId="1EC75F6B" w14:textId="4F26A11F" w:rsidR="00847B4A" w:rsidRPr="00847B4A" w:rsidRDefault="00847B4A" w:rsidP="00847B4A">
      <w:pPr>
        <w:pStyle w:val="ulli"/>
        <w:numPr>
          <w:ilvl w:val="0"/>
          <w:numId w:val="9"/>
        </w:numPr>
        <w:spacing w:line="260" w:lineRule="atLeast"/>
        <w:ind w:left="643"/>
        <w:rPr>
          <w:sz w:val="22"/>
          <w:szCs w:val="22"/>
          <w:lang w:val="en-IN"/>
        </w:rPr>
      </w:pPr>
      <w:r w:rsidRPr="00847B4A">
        <w:rPr>
          <w:sz w:val="22"/>
          <w:szCs w:val="22"/>
          <w:lang w:val="en-IN"/>
        </w:rPr>
        <w:t>Developed with Java 17, utilizing Java Collection API for efficient data management, annotations for code reuse, and exceptions for effective error handling.</w:t>
      </w:r>
    </w:p>
    <w:p w14:paraId="61A44663" w14:textId="17FFF5CF" w:rsidR="00847B4A" w:rsidRPr="00847B4A" w:rsidRDefault="00847B4A" w:rsidP="00847B4A">
      <w:pPr>
        <w:pStyle w:val="ulli"/>
        <w:numPr>
          <w:ilvl w:val="0"/>
          <w:numId w:val="9"/>
        </w:numPr>
        <w:spacing w:line="260" w:lineRule="atLeast"/>
        <w:ind w:left="643"/>
        <w:rPr>
          <w:sz w:val="22"/>
          <w:szCs w:val="22"/>
          <w:lang w:val="en-IN"/>
        </w:rPr>
      </w:pPr>
      <w:r w:rsidRPr="00847B4A">
        <w:rPr>
          <w:sz w:val="22"/>
          <w:szCs w:val="22"/>
          <w:lang w:val="en-IN"/>
        </w:rPr>
        <w:t>Engineered microservices architectures leveraging Spring MVC, Spring Boot, and Spring Cloud for scalability and robustness.</w:t>
      </w:r>
    </w:p>
    <w:p w14:paraId="762D3ED8" w14:textId="5185CDFB" w:rsidR="00847B4A" w:rsidRPr="00847B4A" w:rsidRDefault="00847B4A" w:rsidP="00847B4A">
      <w:pPr>
        <w:pStyle w:val="ulli"/>
        <w:numPr>
          <w:ilvl w:val="0"/>
          <w:numId w:val="9"/>
        </w:numPr>
        <w:spacing w:line="260" w:lineRule="atLeast"/>
        <w:ind w:left="643"/>
        <w:rPr>
          <w:sz w:val="22"/>
          <w:szCs w:val="22"/>
          <w:lang w:val="en-IN"/>
        </w:rPr>
      </w:pPr>
      <w:r w:rsidRPr="00847B4A">
        <w:rPr>
          <w:sz w:val="22"/>
          <w:szCs w:val="22"/>
          <w:lang w:val="en-IN"/>
        </w:rPr>
        <w:t>Designed and developed REST-based microservices using Spring Boot, enabling seamless integration with supporting subsystems and enhancing system flexibility.</w:t>
      </w:r>
    </w:p>
    <w:p w14:paraId="40D0E07A" w14:textId="153BF07A" w:rsidR="00847B4A" w:rsidRPr="00847B4A" w:rsidRDefault="00847B4A" w:rsidP="00847B4A">
      <w:pPr>
        <w:pStyle w:val="ulli"/>
        <w:numPr>
          <w:ilvl w:val="0"/>
          <w:numId w:val="9"/>
        </w:numPr>
        <w:spacing w:line="260" w:lineRule="atLeast"/>
        <w:ind w:left="643"/>
        <w:rPr>
          <w:sz w:val="22"/>
          <w:szCs w:val="22"/>
          <w:lang w:val="en-IN"/>
        </w:rPr>
      </w:pPr>
      <w:r w:rsidRPr="00847B4A">
        <w:rPr>
          <w:sz w:val="22"/>
          <w:szCs w:val="22"/>
          <w:lang w:val="en-IN"/>
        </w:rPr>
        <w:t>Architected, configured, and managed public/private cloud infrastructures using AWS services, including VPC, EC2, S3, Cloud Front, ELB, and Elastic Beanstalk.</w:t>
      </w:r>
    </w:p>
    <w:p w14:paraId="2840737A" w14:textId="37852714" w:rsidR="00847B4A" w:rsidRPr="00847B4A" w:rsidRDefault="00847B4A" w:rsidP="00847B4A">
      <w:pPr>
        <w:pStyle w:val="ulli"/>
        <w:numPr>
          <w:ilvl w:val="0"/>
          <w:numId w:val="9"/>
        </w:numPr>
        <w:spacing w:line="260" w:lineRule="atLeast"/>
        <w:ind w:left="643"/>
        <w:rPr>
          <w:sz w:val="22"/>
          <w:szCs w:val="22"/>
          <w:lang w:val="en-IN"/>
        </w:rPr>
      </w:pPr>
      <w:r w:rsidRPr="00847B4A">
        <w:rPr>
          <w:sz w:val="22"/>
          <w:szCs w:val="22"/>
          <w:lang w:val="en-IN"/>
        </w:rPr>
        <w:t>Implemented serverless architectures with AWS Lambda, API Gateway, and EventBridge, optimizing application performance and resource utilization.</w:t>
      </w:r>
    </w:p>
    <w:p w14:paraId="4B9AC9EA" w14:textId="0A38EAEF" w:rsidR="00847B4A" w:rsidRPr="00847B4A" w:rsidRDefault="00847B4A" w:rsidP="00847B4A">
      <w:pPr>
        <w:pStyle w:val="ulli"/>
        <w:numPr>
          <w:ilvl w:val="0"/>
          <w:numId w:val="9"/>
        </w:numPr>
        <w:spacing w:line="260" w:lineRule="atLeast"/>
        <w:ind w:left="643"/>
        <w:rPr>
          <w:sz w:val="22"/>
          <w:szCs w:val="22"/>
          <w:lang w:val="en-IN"/>
        </w:rPr>
      </w:pPr>
      <w:r w:rsidRPr="00847B4A">
        <w:rPr>
          <w:sz w:val="22"/>
          <w:szCs w:val="22"/>
          <w:lang w:val="en-IN"/>
        </w:rPr>
        <w:t>Optimized a legacy Java application with a microservices approach, deploying it on AWS, resulting in a 40% reduction in server response time and improved scalability.</w:t>
      </w:r>
    </w:p>
    <w:p w14:paraId="0C40F180" w14:textId="44997CEF" w:rsidR="00847B4A" w:rsidRPr="00847B4A" w:rsidRDefault="00847B4A" w:rsidP="00847B4A">
      <w:pPr>
        <w:pStyle w:val="ulli"/>
        <w:numPr>
          <w:ilvl w:val="0"/>
          <w:numId w:val="9"/>
        </w:numPr>
        <w:spacing w:line="260" w:lineRule="atLeast"/>
        <w:ind w:left="643"/>
        <w:rPr>
          <w:sz w:val="22"/>
          <w:szCs w:val="22"/>
          <w:lang w:val="en-IN"/>
        </w:rPr>
      </w:pPr>
      <w:r w:rsidRPr="00847B4A">
        <w:rPr>
          <w:sz w:val="22"/>
          <w:szCs w:val="22"/>
          <w:lang w:val="en-IN"/>
        </w:rPr>
        <w:t>Set up the Spring Cloud Config Server for centralized configuration management, allowing dynamic updates without application restarts, improving operational efficiency.</w:t>
      </w:r>
    </w:p>
    <w:p w14:paraId="327D66A9" w14:textId="4F5AB9CF" w:rsidR="00847B4A" w:rsidRPr="00847B4A" w:rsidRDefault="00847B4A" w:rsidP="00847B4A">
      <w:pPr>
        <w:pStyle w:val="ulli"/>
        <w:numPr>
          <w:ilvl w:val="0"/>
          <w:numId w:val="9"/>
        </w:numPr>
        <w:spacing w:line="260" w:lineRule="atLeast"/>
        <w:ind w:left="643"/>
        <w:rPr>
          <w:sz w:val="22"/>
          <w:szCs w:val="22"/>
          <w:lang w:val="en-IN"/>
        </w:rPr>
      </w:pPr>
      <w:r w:rsidRPr="00847B4A">
        <w:rPr>
          <w:sz w:val="22"/>
          <w:szCs w:val="22"/>
          <w:lang w:val="en-IN"/>
        </w:rPr>
        <w:t>Leveraged AWS technologies for efficient deployment and scaling of applications, and used AWS SQS to gather and process events via AWS Lambda for data enrichment and evaluation.</w:t>
      </w:r>
    </w:p>
    <w:p w14:paraId="0FD82CDA" w14:textId="669723FF" w:rsidR="00847B4A" w:rsidRPr="00847B4A" w:rsidRDefault="00847B4A" w:rsidP="00847B4A">
      <w:pPr>
        <w:pStyle w:val="ulli"/>
        <w:numPr>
          <w:ilvl w:val="0"/>
          <w:numId w:val="9"/>
        </w:numPr>
        <w:spacing w:line="260" w:lineRule="atLeast"/>
        <w:ind w:left="643"/>
        <w:rPr>
          <w:sz w:val="22"/>
          <w:szCs w:val="22"/>
          <w:lang w:val="en-IN"/>
        </w:rPr>
      </w:pPr>
      <w:r w:rsidRPr="00847B4A">
        <w:rPr>
          <w:sz w:val="22"/>
          <w:szCs w:val="22"/>
          <w:lang w:val="en-IN"/>
        </w:rPr>
        <w:t>Achieved infrastructure-as-code (IaC) with Terraform and AWS CloudFormation, reducing manual configuration errors by 70%, and led the design of secure RESTful APIs with Spring Security for third-party integration.</w:t>
      </w:r>
    </w:p>
    <w:p w14:paraId="39F149B8" w14:textId="558831B8" w:rsidR="00847B4A" w:rsidRPr="00847B4A" w:rsidRDefault="00847B4A" w:rsidP="00847B4A">
      <w:pPr>
        <w:pStyle w:val="ulli"/>
        <w:spacing w:line="260" w:lineRule="atLeast"/>
        <w:ind w:left="640"/>
        <w:rPr>
          <w:rStyle w:val="spantxtLeft"/>
          <w:sz w:val="22"/>
          <w:szCs w:val="22"/>
          <w:lang w:val="en-IN"/>
        </w:rPr>
      </w:pPr>
    </w:p>
    <w:p w14:paraId="78A5F43A" w14:textId="77777777" w:rsidR="00847B4A" w:rsidRPr="00D7325F" w:rsidRDefault="00847B4A" w:rsidP="00847B4A">
      <w:pPr>
        <w:pStyle w:val="ulli"/>
        <w:numPr>
          <w:ilvl w:val="0"/>
          <w:numId w:val="3"/>
        </w:numPr>
        <w:spacing w:line="260" w:lineRule="atLeast"/>
        <w:ind w:left="640" w:hanging="261"/>
        <w:rPr>
          <w:rStyle w:val="spantxtLeft"/>
          <w:sz w:val="22"/>
          <w:szCs w:val="22"/>
        </w:rPr>
      </w:pPr>
      <w:r w:rsidRPr="00D7325F">
        <w:rPr>
          <w:b/>
          <w:bCs/>
          <w:sz w:val="22"/>
          <w:szCs w:val="22"/>
        </w:rPr>
        <w:t xml:space="preserve">Environment : </w:t>
      </w:r>
      <w:r w:rsidRPr="00D7325F">
        <w:rPr>
          <w:bCs/>
          <w:sz w:val="22"/>
          <w:szCs w:val="22"/>
        </w:rPr>
        <w:t xml:space="preserve">Java , Spring MVC, Spring Boot, React Native, HTML5, CSS3, JSON, JavaScript, </w:t>
      </w:r>
      <w:r>
        <w:rPr>
          <w:bCs/>
          <w:sz w:val="22"/>
          <w:szCs w:val="22"/>
        </w:rPr>
        <w:t xml:space="preserve">Hadoop, </w:t>
      </w:r>
      <w:r w:rsidRPr="00D7325F">
        <w:rPr>
          <w:bCs/>
          <w:sz w:val="22"/>
          <w:szCs w:val="22"/>
        </w:rPr>
        <w:t>Node.js, AWS Lambda, S3, EFS, Gi</w:t>
      </w:r>
      <w:r>
        <w:rPr>
          <w:bCs/>
          <w:sz w:val="22"/>
          <w:szCs w:val="22"/>
        </w:rPr>
        <w:t>t, Jenkins, SDLC</w:t>
      </w:r>
      <w:r>
        <w:rPr>
          <w:rFonts w:ascii="Segoe UI" w:hAnsi="Segoe UI" w:cs="Segoe UI"/>
          <w:sz w:val="23"/>
          <w:szCs w:val="23"/>
          <w:shd w:val="clear" w:color="auto" w:fill="FFFFFF"/>
        </w:rPr>
        <w:t xml:space="preserve">, </w:t>
      </w:r>
      <w:r>
        <w:rPr>
          <w:bCs/>
          <w:sz w:val="22"/>
          <w:szCs w:val="22"/>
        </w:rPr>
        <w:t>Docker,</w:t>
      </w:r>
      <w:r w:rsidRPr="00D7325F">
        <w:rPr>
          <w:bCs/>
          <w:sz w:val="22"/>
          <w:szCs w:val="22"/>
        </w:rPr>
        <w:t xml:space="preserve"> Kubernetes</w:t>
      </w:r>
      <w:r>
        <w:rPr>
          <w:bCs/>
          <w:sz w:val="22"/>
          <w:szCs w:val="22"/>
        </w:rPr>
        <w:t xml:space="preserve">, </w:t>
      </w:r>
      <w:r w:rsidRPr="00D7325F">
        <w:rPr>
          <w:bCs/>
          <w:sz w:val="22"/>
          <w:szCs w:val="22"/>
        </w:rPr>
        <w:t>Apache Kafka, MongoDB, Oracle, Selenium, JUnit, Jira</w:t>
      </w:r>
      <w:r>
        <w:rPr>
          <w:bCs/>
          <w:sz w:val="22"/>
          <w:szCs w:val="22"/>
        </w:rPr>
        <w:t>,</w:t>
      </w:r>
      <w:r w:rsidRPr="00D7325F">
        <w:rPr>
          <w:bCs/>
          <w:sz w:val="22"/>
          <w:szCs w:val="22"/>
        </w:rPr>
        <w:t xml:space="preserve"> Mockito, Maven</w:t>
      </w:r>
    </w:p>
    <w:p w14:paraId="119753DA" w14:textId="77777777" w:rsidR="00847B4A" w:rsidRPr="004B1AEF" w:rsidRDefault="00847B4A" w:rsidP="00847B4A">
      <w:pPr>
        <w:pStyle w:val="divdocumentdivheading"/>
        <w:tabs>
          <w:tab w:val="left" w:pos="4432"/>
          <w:tab w:val="left" w:pos="10640"/>
        </w:tabs>
        <w:spacing w:before="160" w:line="260" w:lineRule="atLeast"/>
        <w:jc w:val="center"/>
        <w:rPr>
          <w:b/>
          <w:bCs/>
          <w:caps/>
          <w:sz w:val="22"/>
          <w:szCs w:val="22"/>
        </w:rPr>
      </w:pPr>
      <w:r w:rsidRPr="004B1AEF">
        <w:rPr>
          <w:strike/>
          <w:color w:val="DADADA"/>
          <w:position w:val="-2"/>
          <w:sz w:val="40"/>
        </w:rPr>
        <w:tab/>
      </w:r>
      <w:r w:rsidRPr="004B1AEF">
        <w:rPr>
          <w:rStyle w:val="divdocumentdivsectiontitle"/>
          <w:b/>
          <w:bCs/>
          <w:caps/>
        </w:rPr>
        <w:t xml:space="preserve">   Education   </w:t>
      </w:r>
      <w:r w:rsidRPr="004B1AEF">
        <w:rPr>
          <w:strike/>
          <w:color w:val="DADADA"/>
          <w:position w:val="-2"/>
          <w:sz w:val="40"/>
        </w:rPr>
        <w:tab/>
      </w:r>
    </w:p>
    <w:p w14:paraId="7578928E" w14:textId="2BC25322" w:rsidR="00847B4A" w:rsidRPr="004B1AEF" w:rsidRDefault="00847B4A" w:rsidP="00847B4A">
      <w:pPr>
        <w:pStyle w:val="divdocumentsinglecolumn"/>
        <w:tabs>
          <w:tab w:val="right" w:pos="10620"/>
        </w:tabs>
        <w:spacing w:line="260" w:lineRule="atLeast"/>
        <w:rPr>
          <w:b/>
          <w:sz w:val="22"/>
          <w:szCs w:val="22"/>
        </w:rPr>
      </w:pPr>
      <w:r w:rsidRPr="00A932D0">
        <w:rPr>
          <w:rStyle w:val="spandegree"/>
          <w:b w:val="0"/>
          <w:bCs w:val="0"/>
          <w:sz w:val="22"/>
          <w:szCs w:val="22"/>
        </w:rPr>
        <w:t>Master</w:t>
      </w:r>
      <w:r w:rsidR="00A932D0" w:rsidRPr="00A932D0">
        <w:rPr>
          <w:rStyle w:val="spandegree"/>
          <w:b w:val="0"/>
          <w:bCs w:val="0"/>
          <w:sz w:val="22"/>
          <w:szCs w:val="22"/>
        </w:rPr>
        <w:t>S</w:t>
      </w:r>
      <w:r w:rsidRPr="00A932D0">
        <w:rPr>
          <w:rStyle w:val="spandegree"/>
          <w:b w:val="0"/>
          <w:bCs w:val="0"/>
          <w:sz w:val="22"/>
          <w:szCs w:val="22"/>
        </w:rPr>
        <w:t xml:space="preserve"> IN</w:t>
      </w:r>
      <w:r w:rsidRPr="004B1AEF">
        <w:rPr>
          <w:rStyle w:val="spandegree"/>
          <w:sz w:val="22"/>
          <w:szCs w:val="22"/>
        </w:rPr>
        <w:t xml:space="preserve"> </w:t>
      </w:r>
      <w:r w:rsidRPr="004B1AEF">
        <w:rPr>
          <w:rStyle w:val="spanprogramline"/>
          <w:sz w:val="22"/>
          <w:szCs w:val="22"/>
        </w:rPr>
        <w:t>Computer And Information Sciences</w:t>
      </w:r>
      <w:r w:rsidRPr="004B1AEF">
        <w:rPr>
          <w:rStyle w:val="datesWrapper"/>
          <w:b/>
          <w:sz w:val="22"/>
          <w:szCs w:val="22"/>
        </w:rPr>
        <w:tab/>
      </w:r>
      <w:r w:rsidRPr="004B1AEF">
        <w:rPr>
          <w:rStyle w:val="span"/>
          <w:b/>
          <w:sz w:val="22"/>
          <w:szCs w:val="22"/>
        </w:rPr>
        <w:t xml:space="preserve"> </w:t>
      </w:r>
    </w:p>
    <w:p w14:paraId="2D9B52EA" w14:textId="77777777" w:rsidR="00847B4A" w:rsidRPr="00464AA7" w:rsidRDefault="00847B4A" w:rsidP="00847B4A">
      <w:pPr>
        <w:pStyle w:val="spanpaddedline"/>
        <w:spacing w:line="260" w:lineRule="atLeast"/>
        <w:rPr>
          <w:b/>
          <w:sz w:val="22"/>
          <w:szCs w:val="22"/>
        </w:rPr>
      </w:pPr>
      <w:r w:rsidRPr="00464AA7">
        <w:rPr>
          <w:rStyle w:val="spancompanynameeduc"/>
          <w:sz w:val="22"/>
          <w:szCs w:val="22"/>
        </w:rPr>
        <w:t>Texas A&amp;M University - Kingsville</w:t>
      </w:r>
      <w:r w:rsidRPr="00464AA7">
        <w:rPr>
          <w:rStyle w:val="span"/>
          <w:b/>
          <w:sz w:val="22"/>
          <w:szCs w:val="22"/>
        </w:rPr>
        <w:t xml:space="preserve">, </w:t>
      </w:r>
      <w:r w:rsidRPr="00464AA7">
        <w:rPr>
          <w:rStyle w:val="span"/>
          <w:sz w:val="22"/>
          <w:szCs w:val="22"/>
        </w:rPr>
        <w:t>TX</w:t>
      </w:r>
    </w:p>
    <w:p w14:paraId="41488BDD" w14:textId="77777777" w:rsidR="00E66FF4" w:rsidRPr="00847B4A" w:rsidRDefault="00E66FF4">
      <w:pPr>
        <w:rPr>
          <w:lang w:val="en-US"/>
        </w:rPr>
      </w:pPr>
    </w:p>
    <w:sectPr w:rsidR="00E66FF4" w:rsidRPr="00847B4A" w:rsidSect="00847B4A">
      <w:pgSz w:w="12240" w:h="15840"/>
      <w:pgMar w:top="400" w:right="800" w:bottom="4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1382E4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3B831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C3C30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D4AF1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CE230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4A2A31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2CCA43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B494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7B052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4"/>
    <w:multiLevelType w:val="hybridMultilevel"/>
    <w:tmpl w:val="00000004"/>
    <w:lvl w:ilvl="0" w:tplc="564273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1089F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ACC80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BAAE0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AF2A9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4C4F1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5F618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D4495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B10B0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5"/>
    <w:multiLevelType w:val="hybridMultilevel"/>
    <w:tmpl w:val="00000005"/>
    <w:lvl w:ilvl="0" w:tplc="B6C091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7C69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7361B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0F4C9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C6A59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2D6DE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A06F95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1D483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BBCC7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D2546"/>
    <w:multiLevelType w:val="hybridMultilevel"/>
    <w:tmpl w:val="4D52AF86"/>
    <w:lvl w:ilvl="0" w:tplc="40090001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4" w15:restartNumberingAfterBreak="0">
    <w:nsid w:val="11DC6107"/>
    <w:multiLevelType w:val="hybridMultilevel"/>
    <w:tmpl w:val="3F02904C"/>
    <w:lvl w:ilvl="0" w:tplc="4009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26F00C2A"/>
    <w:multiLevelType w:val="hybridMultilevel"/>
    <w:tmpl w:val="A63E3B76"/>
    <w:lvl w:ilvl="0" w:tplc="12DCD8B8">
      <w:numFmt w:val="bullet"/>
      <w:lvlText w:val="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27103B28"/>
    <w:multiLevelType w:val="hybridMultilevel"/>
    <w:tmpl w:val="3BE08D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5613D"/>
    <w:multiLevelType w:val="hybridMultilevel"/>
    <w:tmpl w:val="6A92B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924E51"/>
    <w:multiLevelType w:val="hybridMultilevel"/>
    <w:tmpl w:val="705E6898"/>
    <w:lvl w:ilvl="0" w:tplc="40090001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num w:numId="1" w16cid:durableId="1165046974">
    <w:abstractNumId w:val="0"/>
  </w:num>
  <w:num w:numId="2" w16cid:durableId="1987977834">
    <w:abstractNumId w:val="1"/>
  </w:num>
  <w:num w:numId="3" w16cid:durableId="1591158421">
    <w:abstractNumId w:val="2"/>
  </w:num>
  <w:num w:numId="4" w16cid:durableId="1141651271">
    <w:abstractNumId w:val="7"/>
  </w:num>
  <w:num w:numId="5" w16cid:durableId="896283975">
    <w:abstractNumId w:val="6"/>
  </w:num>
  <w:num w:numId="6" w16cid:durableId="1723551822">
    <w:abstractNumId w:val="5"/>
  </w:num>
  <w:num w:numId="7" w16cid:durableId="319234761">
    <w:abstractNumId w:val="4"/>
  </w:num>
  <w:num w:numId="8" w16cid:durableId="217086056">
    <w:abstractNumId w:val="3"/>
  </w:num>
  <w:num w:numId="9" w16cid:durableId="20573161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B4A"/>
    <w:rsid w:val="000C7BC2"/>
    <w:rsid w:val="00166C9E"/>
    <w:rsid w:val="001E6469"/>
    <w:rsid w:val="00847B4A"/>
    <w:rsid w:val="00A932D0"/>
    <w:rsid w:val="00B3453A"/>
    <w:rsid w:val="00DC4272"/>
    <w:rsid w:val="00E66FF4"/>
    <w:rsid w:val="00EC71B1"/>
    <w:rsid w:val="00FA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432A1"/>
  <w15:chartTrackingRefBased/>
  <w15:docId w15:val="{1ED13B8C-88ED-49DE-878C-08AF67EA1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B4A"/>
    <w:rPr>
      <w:b/>
      <w:bCs/>
      <w:smallCaps/>
      <w:color w:val="0F4761" w:themeColor="accent1" w:themeShade="BF"/>
      <w:spacing w:val="5"/>
    </w:rPr>
  </w:style>
  <w:style w:type="paragraph" w:customStyle="1" w:styleId="gap-btn-hidden">
    <w:name w:val="gap-btn-hidden"/>
    <w:basedOn w:val="Normal"/>
    <w:rsid w:val="00847B4A"/>
    <w:pPr>
      <w:spacing w:after="0" w:line="240" w:lineRule="atLeast"/>
      <w:textAlignment w:val="baseline"/>
    </w:pPr>
    <w:rPr>
      <w:rFonts w:ascii="Times New Roman" w:eastAsia="Times New Roman" w:hAnsi="Times New Roman" w:cs="Times New Roman"/>
      <w:vanish/>
      <w:kern w:val="0"/>
      <w:lang w:val="en-US"/>
      <w14:ligatures w14:val="none"/>
    </w:rPr>
  </w:style>
  <w:style w:type="paragraph" w:customStyle="1" w:styleId="div">
    <w:name w:val="div"/>
    <w:basedOn w:val="Normal"/>
    <w:rsid w:val="00847B4A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divdocumentthinbottomborderdivnth-last-child1">
    <w:name w:val="div_document_thinbottomborder &gt; div_nth-last-child(1)"/>
    <w:basedOn w:val="Normal"/>
    <w:rsid w:val="00847B4A"/>
    <w:pPr>
      <w:pBdr>
        <w:bottom w:val="single" w:sz="12" w:space="0" w:color="DADADA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span">
    <w:name w:val="span"/>
    <w:basedOn w:val="DefaultParagraphFont"/>
    <w:rsid w:val="00847B4A"/>
    <w:rPr>
      <w:sz w:val="24"/>
      <w:szCs w:val="24"/>
      <w:bdr w:val="none" w:sz="0" w:space="0" w:color="auto"/>
      <w:vertAlign w:val="baseline"/>
    </w:rPr>
  </w:style>
  <w:style w:type="paragraph" w:customStyle="1" w:styleId="divbotBorder">
    <w:name w:val="div_botBorder"/>
    <w:basedOn w:val="div"/>
    <w:rsid w:val="00847B4A"/>
    <w:pPr>
      <w:pBdr>
        <w:bottom w:val="single" w:sz="24" w:space="0" w:color="DADADA"/>
      </w:pBdr>
      <w:spacing w:line="36" w:lineRule="auto"/>
    </w:pPr>
  </w:style>
  <w:style w:type="paragraph" w:customStyle="1" w:styleId="divdocumentdivheading">
    <w:name w:val="div_document_div_heading"/>
    <w:basedOn w:val="Normal"/>
    <w:rsid w:val="00847B4A"/>
    <w:pPr>
      <w:pBdr>
        <w:bottom w:val="none" w:sz="0" w:space="1" w:color="auto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divdocumentdivsectiontitle">
    <w:name w:val="div_document_div_sectiontitle"/>
    <w:basedOn w:val="DefaultParagraphFont"/>
    <w:rsid w:val="00847B4A"/>
    <w:rPr>
      <w:color w:val="000000"/>
      <w:sz w:val="24"/>
      <w:szCs w:val="24"/>
    </w:rPr>
  </w:style>
  <w:style w:type="paragraph" w:customStyle="1" w:styleId="divdocumentsinglecolumn">
    <w:name w:val="div_document_singlecolumn"/>
    <w:basedOn w:val="Normal"/>
    <w:rsid w:val="00847B4A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ulli">
    <w:name w:val="ul_li"/>
    <w:basedOn w:val="Normal"/>
    <w:rsid w:val="00847B4A"/>
    <w:pPr>
      <w:pBdr>
        <w:left w:val="none" w:sz="0" w:space="3" w:color="auto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em">
    <w:name w:val="em"/>
    <w:basedOn w:val="DefaultParagraphFont"/>
    <w:rsid w:val="00847B4A"/>
    <w:rPr>
      <w:sz w:val="24"/>
      <w:szCs w:val="24"/>
      <w:bdr w:val="none" w:sz="0" w:space="0" w:color="auto"/>
      <w:vertAlign w:val="baseline"/>
    </w:rPr>
  </w:style>
  <w:style w:type="character" w:customStyle="1" w:styleId="Strong1">
    <w:name w:val="Strong1"/>
    <w:basedOn w:val="DefaultParagraphFont"/>
    <w:rsid w:val="00847B4A"/>
    <w:rPr>
      <w:sz w:val="24"/>
      <w:szCs w:val="24"/>
      <w:bdr w:val="none" w:sz="0" w:space="0" w:color="auto"/>
      <w:vertAlign w:val="baseline"/>
    </w:rPr>
  </w:style>
  <w:style w:type="paragraph" w:customStyle="1" w:styleId="spancompanyname">
    <w:name w:val="span_companyname"/>
    <w:basedOn w:val="Normal"/>
    <w:rsid w:val="00847B4A"/>
    <w:pPr>
      <w:spacing w:after="0" w:line="240" w:lineRule="atLeast"/>
      <w:jc w:val="center"/>
      <w:textAlignment w:val="baseline"/>
    </w:pPr>
    <w:rPr>
      <w:rFonts w:ascii="Times New Roman" w:eastAsia="Times New Roman" w:hAnsi="Times New Roman" w:cs="Times New Roman"/>
      <w:b/>
      <w:bCs/>
      <w:caps/>
      <w:kern w:val="0"/>
      <w:lang w:val="en-US"/>
      <w14:ligatures w14:val="none"/>
    </w:rPr>
  </w:style>
  <w:style w:type="paragraph" w:customStyle="1" w:styleId="spanpaddedline">
    <w:name w:val="span_paddedline"/>
    <w:basedOn w:val="Normal"/>
    <w:rsid w:val="00847B4A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spanjobtitle">
    <w:name w:val="span_jobtitle"/>
    <w:basedOn w:val="span"/>
    <w:rsid w:val="00847B4A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  <w:rsid w:val="00847B4A"/>
  </w:style>
  <w:style w:type="character" w:customStyle="1" w:styleId="spantxtLeft">
    <w:name w:val="span_txtLeft"/>
    <w:basedOn w:val="span"/>
    <w:rsid w:val="00847B4A"/>
    <w:rPr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sid w:val="00847B4A"/>
    <w:rPr>
      <w:b/>
      <w:bCs/>
      <w:cap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sid w:val="00847B4A"/>
    <w:rPr>
      <w:b w:val="0"/>
      <w:bCs w:val="0"/>
      <w:caps/>
      <w:sz w:val="24"/>
      <w:szCs w:val="24"/>
      <w:bdr w:val="none" w:sz="0" w:space="0" w:color="auto"/>
      <w:vertAlign w:val="baseline"/>
    </w:rPr>
  </w:style>
  <w:style w:type="character" w:customStyle="1" w:styleId="spancompanynameeduc">
    <w:name w:val="span_companyname_educ"/>
    <w:basedOn w:val="span"/>
    <w:rsid w:val="00847B4A"/>
    <w:rPr>
      <w:b/>
      <w:bCs/>
      <w:caps w:val="0"/>
      <w:sz w:val="24"/>
      <w:szCs w:val="24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847B4A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847B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7B4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rilekha-mukkala-b2278a202" TargetMode="External"/><Relationship Id="rId5" Type="http://schemas.openxmlformats.org/officeDocument/2006/relationships/hyperlink" Target="mailto:|mukkala2705@gmail.com|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1007</Words>
  <Characters>5742</Characters>
  <Application>Microsoft Office Word</Application>
  <DocSecurity>0</DocSecurity>
  <Lines>47</Lines>
  <Paragraphs>13</Paragraphs>
  <ScaleCrop>false</ScaleCrop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Reddy</dc:creator>
  <cp:keywords/>
  <dc:description/>
  <cp:lastModifiedBy>srilekha mukkala</cp:lastModifiedBy>
  <cp:revision>5</cp:revision>
  <dcterms:created xsi:type="dcterms:W3CDTF">2024-12-20T21:26:00Z</dcterms:created>
  <dcterms:modified xsi:type="dcterms:W3CDTF">2025-01-22T16:30:00Z</dcterms:modified>
</cp:coreProperties>
</file>