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ivdocumentsectionname-mainfirstparagraph"/>
        <w:tblW w:w="0" w:type="auto"/>
        <w:tblCellSpacing w:w="0" w:type="dxa"/>
        <w:tblInd w:w="20" w:type="dxa"/>
        <w:tblBorders>
          <w:top w:val="single" w:sz="8" w:space="0" w:color="009BCC"/>
          <w:left w:val="single" w:sz="8" w:space="0" w:color="009BCC"/>
          <w:bottom w:val="single" w:sz="8" w:space="0" w:color="009BCC"/>
          <w:right w:val="single" w:sz="8" w:space="0" w:color="009BCC"/>
        </w:tblBorders>
        <w:shd w:val="clear" w:color="auto" w:fill="009BCC"/>
        <w:tblLayout w:type="fixed"/>
        <w:tblCellMar>
          <w:left w:w="0" w:type="dxa"/>
          <w:right w:w="0" w:type="dxa"/>
        </w:tblCellMar>
        <w:tblLook w:val="05E0" w:firstRow="1" w:lastRow="1" w:firstColumn="1" w:lastColumn="1" w:noHBand="0" w:noVBand="1"/>
      </w:tblPr>
      <w:tblGrid>
        <w:gridCol w:w="40"/>
        <w:gridCol w:w="12236"/>
      </w:tblGrid>
      <w:tr w:rsidR="00026DCB" w14:paraId="0944F182" w14:textId="77777777" w:rsidTr="1A4A6106">
        <w:trPr>
          <w:tblCellSpacing w:w="0" w:type="dxa"/>
        </w:trPr>
        <w:tc>
          <w:tcPr>
            <w:tcW w:w="4" w:type="dxa"/>
            <w:shd w:val="clear" w:color="auto" w:fill="009BCC"/>
            <w:tcMar>
              <w:top w:w="0" w:type="dxa"/>
              <w:left w:w="0" w:type="dxa"/>
              <w:bottom w:w="0" w:type="dxa"/>
              <w:right w:w="0" w:type="dxa"/>
            </w:tcMar>
            <w:hideMark/>
          </w:tcPr>
          <w:p w14:paraId="672A6659" w14:textId="77777777" w:rsidR="00026DCB" w:rsidRDefault="00026DCB">
            <w:pPr>
              <w:rPr>
                <w:rFonts w:ascii="Saira" w:eastAsia="Saira" w:hAnsi="Saira" w:cs="Saira"/>
                <w:color w:val="020303"/>
                <w:sz w:val="20"/>
                <w:szCs w:val="20"/>
              </w:rPr>
            </w:pPr>
          </w:p>
        </w:tc>
        <w:tc>
          <w:tcPr>
            <w:tcW w:w="12236" w:type="dxa"/>
            <w:shd w:val="clear" w:color="auto" w:fill="009BCC"/>
            <w:tcMar>
              <w:top w:w="840" w:type="dxa"/>
              <w:left w:w="0" w:type="dxa"/>
              <w:bottom w:w="0" w:type="dxa"/>
              <w:right w:w="0" w:type="dxa"/>
            </w:tcMar>
            <w:hideMark/>
          </w:tcPr>
          <w:p w14:paraId="05F9F5E1" w14:textId="542FBE7C" w:rsidR="00026DCB" w:rsidRDefault="1EDA398C" w:rsidP="1A4A6106">
            <w:pPr>
              <w:pBdr>
                <w:left w:val="none" w:sz="0" w:space="30" w:color="auto"/>
                <w:right w:val="none" w:sz="0" w:space="30" w:color="auto"/>
              </w:pBdr>
              <w:spacing w:after="100" w:line="800" w:lineRule="exact"/>
              <w:ind w:right="620"/>
              <w:rPr>
                <w:rFonts w:ascii="Saira" w:eastAsia="Saira" w:hAnsi="Saira" w:cs="Saira"/>
                <w:color w:val="FFFFFF" w:themeColor="background1"/>
                <w:sz w:val="56"/>
                <w:szCs w:val="56"/>
              </w:rPr>
            </w:pPr>
            <w:r w:rsidRPr="1A4A6106">
              <w:rPr>
                <w:rStyle w:val="span"/>
                <w:rFonts w:ascii="Saira" w:eastAsia="Saira" w:hAnsi="Saira" w:cs="Saira"/>
                <w:b/>
                <w:bCs/>
                <w:caps/>
                <w:color w:val="FFFFFF" w:themeColor="background1"/>
                <w:sz w:val="56"/>
                <w:szCs w:val="56"/>
              </w:rPr>
              <w:t xml:space="preserve">    ALEKHYA</w:t>
            </w:r>
            <w:r w:rsidRPr="1A4A6106">
              <w:rPr>
                <w:rStyle w:val="divdocumentname"/>
                <w:rFonts w:ascii="Saira" w:eastAsia="Saira" w:hAnsi="Saira" w:cs="Saira"/>
                <w:b/>
                <w:bCs/>
                <w:caps/>
                <w:color w:val="FFFFFF" w:themeColor="background1"/>
                <w:sz w:val="56"/>
                <w:szCs w:val="56"/>
              </w:rPr>
              <w:t xml:space="preserve"> </w:t>
            </w:r>
            <w:r w:rsidRPr="1A4A6106">
              <w:rPr>
                <w:rStyle w:val="span"/>
                <w:rFonts w:ascii="Saira" w:eastAsia="Saira" w:hAnsi="Saira" w:cs="Saira"/>
                <w:b/>
                <w:bCs/>
                <w:caps/>
                <w:color w:val="FFFFFF" w:themeColor="background1"/>
                <w:sz w:val="56"/>
                <w:szCs w:val="56"/>
              </w:rPr>
              <w:t xml:space="preserve">BOMMINENI           </w:t>
            </w:r>
            <w:r>
              <w:rPr>
                <w:noProof/>
              </w:rPr>
              <w:drawing>
                <wp:inline distT="0" distB="0" distL="0" distR="0" wp14:anchorId="78520533" wp14:editId="2F6ACCCC">
                  <wp:extent cx="504825" cy="514350"/>
                  <wp:effectExtent l="0" t="0" r="0" b="0"/>
                  <wp:docPr id="166019578" name="Picture 16601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04825" cy="514350"/>
                          </a:xfrm>
                          <a:prstGeom prst="rect">
                            <a:avLst/>
                          </a:prstGeom>
                        </pic:spPr>
                      </pic:pic>
                    </a:graphicData>
                  </a:graphic>
                </wp:inline>
              </w:drawing>
            </w:r>
            <w:r w:rsidRPr="1A4A6106">
              <w:rPr>
                <w:rStyle w:val="span"/>
                <w:rFonts w:ascii="Saira" w:eastAsia="Saira" w:hAnsi="Saira" w:cs="Saira"/>
                <w:b/>
                <w:bCs/>
                <w:caps/>
                <w:color w:val="FFFFFF" w:themeColor="background1"/>
                <w:sz w:val="56"/>
                <w:szCs w:val="56"/>
              </w:rPr>
              <w:t xml:space="preserve">  </w:t>
            </w:r>
            <w:r>
              <w:rPr>
                <w:noProof/>
              </w:rPr>
              <w:drawing>
                <wp:inline distT="0" distB="0" distL="0" distR="0" wp14:anchorId="0EA0C3D5" wp14:editId="571DD2C2">
                  <wp:extent cx="485775" cy="504825"/>
                  <wp:effectExtent l="0" t="0" r="0" b="0"/>
                  <wp:docPr id="861838056" name="Picture 86183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85775" cy="504825"/>
                          </a:xfrm>
                          <a:prstGeom prst="rect">
                            <a:avLst/>
                          </a:prstGeom>
                        </pic:spPr>
                      </pic:pic>
                    </a:graphicData>
                  </a:graphic>
                </wp:inline>
              </w:drawing>
            </w:r>
            <w:r w:rsidRPr="1A4A6106">
              <w:rPr>
                <w:rStyle w:val="span"/>
                <w:rFonts w:ascii="Saira" w:eastAsia="Saira" w:hAnsi="Saira" w:cs="Saira"/>
                <w:b/>
                <w:bCs/>
                <w:caps/>
                <w:color w:val="FFFFFF" w:themeColor="background1"/>
                <w:sz w:val="56"/>
                <w:szCs w:val="56"/>
              </w:rPr>
              <w:t xml:space="preserve">  </w:t>
            </w:r>
            <w:r>
              <w:rPr>
                <w:noProof/>
              </w:rPr>
              <w:drawing>
                <wp:inline distT="0" distB="0" distL="0" distR="0" wp14:anchorId="14EAA05B" wp14:editId="286A6D87">
                  <wp:extent cx="485775" cy="485775"/>
                  <wp:effectExtent l="0" t="0" r="0" b="0"/>
                  <wp:docPr id="728490577" name="Picture 72849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85775" cy="485775"/>
                          </a:xfrm>
                          <a:prstGeom prst="rect">
                            <a:avLst/>
                          </a:prstGeom>
                        </pic:spPr>
                      </pic:pic>
                    </a:graphicData>
                  </a:graphic>
                </wp:inline>
              </w:drawing>
            </w:r>
            <w:r w:rsidRPr="1A4A6106">
              <w:rPr>
                <w:rStyle w:val="span"/>
                <w:rFonts w:ascii="Saira" w:eastAsia="Saira" w:hAnsi="Saira" w:cs="Saira"/>
                <w:b/>
                <w:bCs/>
                <w:caps/>
                <w:color w:val="FFFFFF" w:themeColor="background1"/>
                <w:sz w:val="56"/>
                <w:szCs w:val="56"/>
              </w:rPr>
              <w:t xml:space="preserve">  </w:t>
            </w:r>
          </w:p>
          <w:p w14:paraId="3544DEE4" w14:textId="76E315CC" w:rsidR="00026DCB" w:rsidRDefault="1EDA398C" w:rsidP="1A4A6106">
            <w:pPr>
              <w:pBdr>
                <w:left w:val="none" w:sz="0" w:space="30" w:color="auto"/>
                <w:right w:val="none" w:sz="0" w:space="30" w:color="auto"/>
              </w:pBdr>
              <w:spacing w:after="100" w:line="340" w:lineRule="exact"/>
              <w:ind w:left="620" w:right="620"/>
              <w:rPr>
                <w:rFonts w:ascii="Saira" w:eastAsia="Saira" w:hAnsi="Saira" w:cs="Saira"/>
                <w:color w:val="FFFFFF" w:themeColor="background1"/>
                <w:sz w:val="28"/>
                <w:szCs w:val="28"/>
              </w:rPr>
            </w:pPr>
            <w:r w:rsidRPr="1A4A6106">
              <w:rPr>
                <w:rStyle w:val="span"/>
                <w:rFonts w:ascii="Saira" w:eastAsia="Saira" w:hAnsi="Saira" w:cs="Saira"/>
                <w:b/>
                <w:bCs/>
                <w:caps/>
                <w:color w:val="FFFFFF" w:themeColor="background1"/>
                <w:sz w:val="28"/>
                <w:szCs w:val="28"/>
              </w:rPr>
              <w:t>Senior Network Engineer</w:t>
            </w:r>
          </w:p>
          <w:p w14:paraId="1D7CB94B" w14:textId="1B6309C0" w:rsidR="007953DE" w:rsidRPr="0029732A" w:rsidRDefault="1EDA398C" w:rsidP="1A4A6106">
            <w:pPr>
              <w:pBdr>
                <w:top w:val="none" w:sz="0" w:space="15" w:color="000000"/>
                <w:left w:val="none" w:sz="0" w:space="30" w:color="000000"/>
                <w:right w:val="none" w:sz="0" w:space="30" w:color="000000"/>
              </w:pBdr>
              <w:spacing w:after="100" w:line="245" w:lineRule="atLeast"/>
              <w:ind w:right="620"/>
              <w:jc w:val="both"/>
              <w:rPr>
                <w:rFonts w:ascii="Saira" w:eastAsia="Saira" w:hAnsi="Saira" w:cs="Saira"/>
                <w:color w:val="FFFFFF" w:themeColor="background1"/>
                <w:sz w:val="20"/>
                <w:szCs w:val="20"/>
              </w:rPr>
            </w:pPr>
            <w:r w:rsidRPr="1A4A6106">
              <w:rPr>
                <w:rStyle w:val="divdocumentsprtr"/>
                <w:rFonts w:ascii="Saira" w:eastAsia="Saira" w:hAnsi="Saira" w:cs="Saira"/>
                <w:color w:val="FFFFFF" w:themeColor="background1"/>
                <w:sz w:val="20"/>
                <w:szCs w:val="20"/>
              </w:rPr>
              <w:t xml:space="preserve">             </w:t>
            </w:r>
            <w:r>
              <w:rPr>
                <w:noProof/>
              </w:rPr>
              <w:drawing>
                <wp:inline distT="0" distB="0" distL="0" distR="0" wp14:anchorId="2288F850" wp14:editId="75B3D5B0">
                  <wp:extent cx="57150" cy="57150"/>
                  <wp:effectExtent l="0" t="0" r="0" b="0"/>
                  <wp:docPr id="1478829512" name="Picture 1478829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 cy="57150"/>
                          </a:xfrm>
                          <a:prstGeom prst="rect">
                            <a:avLst/>
                          </a:prstGeom>
                        </pic:spPr>
                      </pic:pic>
                    </a:graphicData>
                  </a:graphic>
                </wp:inline>
              </w:drawing>
            </w:r>
            <w:r w:rsidRPr="1A4A6106">
              <w:rPr>
                <w:rStyle w:val="divdocumentsprtr"/>
                <w:rFonts w:ascii="Saira" w:eastAsia="Saira" w:hAnsi="Saira" w:cs="Saira"/>
                <w:color w:val="FFFFFF" w:themeColor="background1"/>
                <w:sz w:val="20"/>
                <w:szCs w:val="20"/>
              </w:rPr>
              <w:t xml:space="preserve">   +1 (737) 275-0294   </w:t>
            </w:r>
            <w:r>
              <w:rPr>
                <w:noProof/>
              </w:rPr>
              <w:drawing>
                <wp:inline distT="0" distB="0" distL="0" distR="0" wp14:anchorId="7EAB6444" wp14:editId="0C393648">
                  <wp:extent cx="57150" cy="57150"/>
                  <wp:effectExtent l="0" t="0" r="0" b="0"/>
                  <wp:docPr id="1701132154" name="Picture 170113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 cy="57150"/>
                          </a:xfrm>
                          <a:prstGeom prst="rect">
                            <a:avLst/>
                          </a:prstGeom>
                        </pic:spPr>
                      </pic:pic>
                    </a:graphicData>
                  </a:graphic>
                </wp:inline>
              </w:drawing>
            </w:r>
            <w:r w:rsidRPr="1A4A6106">
              <w:rPr>
                <w:rStyle w:val="divdocumentsprtr"/>
                <w:rFonts w:ascii="Saira" w:eastAsia="Saira" w:hAnsi="Saira" w:cs="Saira"/>
                <w:color w:val="FFFFFF" w:themeColor="background1"/>
                <w:sz w:val="20"/>
                <w:szCs w:val="20"/>
              </w:rPr>
              <w:t>   </w:t>
            </w:r>
            <w:hyperlink r:id="rId11">
              <w:r w:rsidRPr="1A4A6106">
                <w:rPr>
                  <w:rStyle w:val="Hyperlink"/>
                  <w:rFonts w:ascii="Saira" w:eastAsia="Saira" w:hAnsi="Saira" w:cs="Saira"/>
                  <w:sz w:val="20"/>
                  <w:szCs w:val="20"/>
                </w:rPr>
                <w:t>alekhyabommineni.09@gmail.com</w:t>
              </w:r>
            </w:hyperlink>
            <w:r w:rsidRPr="1A4A6106">
              <w:rPr>
                <w:rStyle w:val="divdocumentsprtr"/>
                <w:rFonts w:ascii="Saira" w:eastAsia="Saira" w:hAnsi="Saira" w:cs="Saira"/>
                <w:color w:val="FFFFFF" w:themeColor="background1"/>
                <w:sz w:val="20"/>
                <w:szCs w:val="20"/>
              </w:rPr>
              <w:t>   </w:t>
            </w:r>
            <w:r>
              <w:rPr>
                <w:noProof/>
              </w:rPr>
              <w:drawing>
                <wp:inline distT="0" distB="0" distL="0" distR="0" wp14:anchorId="607C7535" wp14:editId="6A9A9CFB">
                  <wp:extent cx="57150" cy="57150"/>
                  <wp:effectExtent l="0" t="0" r="0" b="0"/>
                  <wp:docPr id="9497914" name="Picture 949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 cy="57150"/>
                          </a:xfrm>
                          <a:prstGeom prst="rect">
                            <a:avLst/>
                          </a:prstGeom>
                        </pic:spPr>
                      </pic:pic>
                    </a:graphicData>
                  </a:graphic>
                </wp:inline>
              </w:drawing>
            </w:r>
            <w:r w:rsidRPr="1A4A6106">
              <w:rPr>
                <w:rStyle w:val="divdocumentsprtr"/>
                <w:rFonts w:ascii="Saira" w:eastAsia="Saira" w:hAnsi="Saira" w:cs="Saira"/>
                <w:color w:val="FFFFFF" w:themeColor="background1"/>
                <w:sz w:val="20"/>
                <w:szCs w:val="20"/>
              </w:rPr>
              <w:t xml:space="preserve"> </w:t>
            </w:r>
            <w:hyperlink r:id="rId12" w:history="1">
              <w:r w:rsidR="007953DE" w:rsidRPr="00061F5E">
                <w:rPr>
                  <w:rStyle w:val="Hyperlink"/>
                  <w:rFonts w:ascii="Saira" w:eastAsia="Saira" w:hAnsi="Saira" w:cs="Saira"/>
                  <w:sz w:val="20"/>
                  <w:szCs w:val="20"/>
                </w:rPr>
                <w:t>www.linkedin.com/in/bomminenialekhya-networkexpert</w:t>
              </w:r>
            </w:hyperlink>
          </w:p>
        </w:tc>
      </w:tr>
    </w:tbl>
    <w:p w14:paraId="0A37501D" w14:textId="77777777" w:rsidR="00026DCB" w:rsidRDefault="00026DCB">
      <w:pPr>
        <w:rPr>
          <w:vanish/>
        </w:rPr>
        <w:sectPr w:rsidR="00026DCB">
          <w:headerReference w:type="default" r:id="rId13"/>
          <w:footerReference w:type="default" r:id="rId14"/>
          <w:pgSz w:w="12240" w:h="15840"/>
          <w:pgMar w:top="0" w:right="600" w:bottom="400" w:left="0" w:header="0" w:footer="0" w:gutter="0"/>
          <w:cols w:space="720"/>
        </w:sectPr>
      </w:pPr>
    </w:p>
    <w:p w14:paraId="5DAB6C7B" w14:textId="77777777" w:rsidR="00026DCB" w:rsidRDefault="00026DCB">
      <w:pPr>
        <w:rPr>
          <w:vanish/>
        </w:rPr>
      </w:pPr>
    </w:p>
    <w:p w14:paraId="6E7BEAA2" w14:textId="77777777" w:rsidR="00026DCB" w:rsidRDefault="00DE1A06">
      <w:pPr>
        <w:pStyle w:val="divdocumentinHeadersectiontopborder"/>
        <w:shd w:val="clear" w:color="auto" w:fill="FFFFFF"/>
        <w:spacing w:after="500" w:line="20" w:lineRule="atLeast"/>
        <w:rPr>
          <w:rFonts w:ascii="Saira" w:eastAsia="Saira" w:hAnsi="Saira" w:cs="Saira"/>
          <w:color w:val="020303"/>
          <w:sz w:val="2"/>
          <w:szCs w:val="2"/>
        </w:rPr>
      </w:pPr>
      <w:r>
        <w:rPr>
          <w:rFonts w:ascii="Saira" w:eastAsia="Saira" w:hAnsi="Saira" w:cs="Saira"/>
          <w:color w:val="020303"/>
          <w:sz w:val="2"/>
          <w:szCs w:val="2"/>
        </w:rPr>
        <w:t> </w:t>
      </w:r>
    </w:p>
    <w:tbl>
      <w:tblPr>
        <w:tblStyle w:val="divdocumentdivsectiontable"/>
        <w:tblW w:w="11040" w:type="dxa"/>
        <w:tblCellSpacing w:w="0" w:type="dxa"/>
        <w:shd w:val="clear" w:color="auto" w:fill="FFFFFF"/>
        <w:tblLayout w:type="fixed"/>
        <w:tblCellMar>
          <w:left w:w="0" w:type="dxa"/>
          <w:right w:w="0" w:type="dxa"/>
        </w:tblCellMar>
        <w:tblLook w:val="05E0" w:firstRow="1" w:lastRow="1" w:firstColumn="1" w:lastColumn="1" w:noHBand="0" w:noVBand="1"/>
      </w:tblPr>
      <w:tblGrid>
        <w:gridCol w:w="2655"/>
        <w:gridCol w:w="8385"/>
      </w:tblGrid>
      <w:tr w:rsidR="00026DCB" w14:paraId="45E45867" w14:textId="77777777" w:rsidTr="63F29462">
        <w:trPr>
          <w:trHeight w:val="300"/>
          <w:tblCellSpacing w:w="0" w:type="dxa"/>
        </w:trPr>
        <w:tc>
          <w:tcPr>
            <w:tcW w:w="2655" w:type="dxa"/>
            <w:tcMar>
              <w:top w:w="0" w:type="dxa"/>
              <w:left w:w="0" w:type="dxa"/>
              <w:bottom w:w="0" w:type="dxa"/>
              <w:right w:w="0" w:type="dxa"/>
            </w:tcMar>
            <w:hideMark/>
          </w:tcPr>
          <w:p w14:paraId="513C4D1D" w14:textId="77777777" w:rsidR="00026DCB" w:rsidRDefault="00DE1A06">
            <w:pPr>
              <w:pStyle w:val="divdocumentsectiontitle"/>
              <w:ind w:right="160"/>
              <w:rPr>
                <w:rStyle w:val="divdocumentheading"/>
              </w:rPr>
            </w:pPr>
            <w:r>
              <w:rPr>
                <w:rStyle w:val="divdocumentheading"/>
              </w:rPr>
              <w:t>Professional Summary</w:t>
            </w:r>
          </w:p>
          <w:p w14:paraId="02EB378F" w14:textId="77777777" w:rsidR="00026DCB" w:rsidRDefault="00026DCB">
            <w:pPr>
              <w:pStyle w:val="divdocumentdivsectiontabledivscspdiv"/>
              <w:jc w:val="center"/>
              <w:rPr>
                <w:rStyle w:val="divdocumentheading"/>
                <w:sz w:val="20"/>
                <w:szCs w:val="20"/>
              </w:rPr>
            </w:pPr>
          </w:p>
        </w:tc>
        <w:tc>
          <w:tcPr>
            <w:tcW w:w="8385" w:type="dxa"/>
            <w:tcMar>
              <w:top w:w="0" w:type="dxa"/>
              <w:left w:w="0" w:type="dxa"/>
              <w:bottom w:w="0" w:type="dxa"/>
              <w:right w:w="0" w:type="dxa"/>
            </w:tcMar>
            <w:hideMark/>
          </w:tcPr>
          <w:p w14:paraId="08320492" w14:textId="2B102621" w:rsidR="00026DCB" w:rsidRDefault="05AB3B8E" w:rsidP="6898B4ED">
            <w:pPr>
              <w:pStyle w:val="divdocumentulli"/>
              <w:numPr>
                <w:ilvl w:val="0"/>
                <w:numId w:val="4"/>
              </w:numPr>
              <w:spacing w:line="280" w:lineRule="atLeast"/>
              <w:ind w:left="180" w:hanging="192"/>
              <w:rPr>
                <w:rStyle w:val="divsectionbody"/>
                <w:rFonts w:ascii="Saira" w:eastAsia="Saira" w:hAnsi="Saira" w:cs="Saira"/>
              </w:rPr>
            </w:pPr>
            <w:r w:rsidRPr="6898B4ED">
              <w:rPr>
                <w:rStyle w:val="divsectionbody"/>
                <w:rFonts w:ascii="Saira" w:eastAsia="Saira" w:hAnsi="Saira" w:cs="Saira"/>
                <w:sz w:val="20"/>
                <w:szCs w:val="20"/>
              </w:rPr>
              <w:t>Network Professional with hands-on experience on the implementation, administration, and troubleshooting of complex routing and switching technologies, Network Security-Next-Gen Firewalls and Load Balancers.</w:t>
            </w:r>
          </w:p>
          <w:p w14:paraId="1EA8FD8B" w14:textId="07406CD7"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Hands-on experience in configuring and troubleshooting Layer 3 Interior Gateway Routing protocols such as Link-State routing protocols (OSPF and ISIS), Distance Vector routing protocols (RIPv1, RIPv2 and EIGRP), and</w:t>
            </w:r>
            <w:r w:rsidR="79AB29F3" w:rsidRPr="63F29462">
              <w:rPr>
                <w:rStyle w:val="divsectionbody"/>
                <w:rFonts w:ascii="Saira" w:eastAsia="Saira" w:hAnsi="Saira" w:cs="Saira"/>
                <w:sz w:val="20"/>
                <w:szCs w:val="20"/>
              </w:rPr>
              <w:t xml:space="preserve"> </w:t>
            </w:r>
            <w:r w:rsidRPr="63F29462">
              <w:rPr>
                <w:rStyle w:val="divsectionbody"/>
                <w:rFonts w:ascii="Saira" w:eastAsia="Saira" w:hAnsi="Saira" w:cs="Saira"/>
                <w:sz w:val="20"/>
                <w:szCs w:val="20"/>
              </w:rPr>
              <w:t>Path-vector routing protocol</w:t>
            </w:r>
            <w:r w:rsidR="1A48A11A" w:rsidRPr="63F29462">
              <w:rPr>
                <w:rStyle w:val="divsectionbody"/>
                <w:rFonts w:ascii="Saira" w:eastAsia="Saira" w:hAnsi="Saira" w:cs="Saira"/>
                <w:sz w:val="20"/>
                <w:szCs w:val="20"/>
              </w:rPr>
              <w:t xml:space="preserve"> (BGP).</w:t>
            </w:r>
          </w:p>
          <w:p w14:paraId="2FEE8218" w14:textId="68B0012A"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 Implemented SSL VPNs using FortiGate firewalls to enable secure remote access for users, ensuring encrypted connections to corporate applications and resources, while optimizing performance and user experience.</w:t>
            </w:r>
          </w:p>
          <w:p w14:paraId="6F7390E0" w14:textId="74C5FAA7"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Deployed and configured Cisco ASA firewalls to secure enterprise networks, implementing advanced security features such as stateful inspection, VPN, and access control policies to protect against internal and external threats. </w:t>
            </w:r>
          </w:p>
          <w:p w14:paraId="03A68E3D" w14:textId="1BB7E0E5"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Deployed and configured Palo Alto Firewalls for next-generation network security, implementing IPS/IDS, VPN, and URL filtering to protect enterprise networks from external threats while ensuring seamless traffic flow. </w:t>
            </w:r>
          </w:p>
          <w:p w14:paraId="722CD9F8" w14:textId="7C07429C"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Deployed and managed Juniper EX and QFX series switches in enterprise networks, ensuring high availability, performance, and scalability for both Layer 2 and Layer 3 connectivity in large-scale data center environments. </w:t>
            </w:r>
          </w:p>
          <w:p w14:paraId="39620F5C" w14:textId="6E926770"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Integrated Blue Coat with existing security infrastructure, including firewalls and SIEM systems, to provide comprehensive threat intelligence, enhancing network security by detecting and blocking malicious traffic in real-time. </w:t>
            </w:r>
          </w:p>
          <w:p w14:paraId="579F4BDB" w14:textId="03F4E454"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Strong hands-on experience on Cisco DNAC solution with extensive experience on the Fabric deployment leveraging new Cisco Catalyst 9k, ISE, APIC-EM, Assurance NDP, </w:t>
            </w:r>
            <w:proofErr w:type="spellStart"/>
            <w:r w:rsidRPr="63F29462">
              <w:rPr>
                <w:rStyle w:val="divsectionbody"/>
                <w:rFonts w:ascii="Saira" w:eastAsia="Saira" w:hAnsi="Saira" w:cs="Saira"/>
                <w:sz w:val="20"/>
                <w:szCs w:val="20"/>
              </w:rPr>
              <w:t>stealthwatch</w:t>
            </w:r>
            <w:proofErr w:type="spellEnd"/>
            <w:r w:rsidRPr="63F29462">
              <w:rPr>
                <w:rStyle w:val="divsectionbody"/>
                <w:rFonts w:ascii="Saira" w:eastAsia="Saira" w:hAnsi="Saira" w:cs="Saira"/>
                <w:sz w:val="20"/>
                <w:szCs w:val="20"/>
              </w:rPr>
              <w:t xml:space="preserve">. </w:t>
            </w:r>
          </w:p>
          <w:p w14:paraId="7F9F618F" w14:textId="39CB6EC2"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Deployed and managed Aruba Wireless Networks using Aruba Instant APs and Aruba Central for cloud-based management, providing secure, high-performance Wi-Fi coverage across multiple locations with centralized configuration and monitoring.</w:t>
            </w:r>
          </w:p>
          <w:p w14:paraId="4B071B5B" w14:textId="0AD32DCE" w:rsidR="00026DCB" w:rsidRDefault="05AB3B8E" w:rsidP="6898B4ED">
            <w:pPr>
              <w:pStyle w:val="divdocumentulli"/>
              <w:numPr>
                <w:ilvl w:val="0"/>
                <w:numId w:val="4"/>
              </w:numPr>
              <w:spacing w:line="280" w:lineRule="atLeast"/>
              <w:ind w:left="180" w:hanging="192"/>
              <w:rPr>
                <w:rStyle w:val="divsectionbody"/>
                <w:rFonts w:ascii="Saira" w:eastAsia="Saira" w:hAnsi="Saira" w:cs="Saira"/>
              </w:rPr>
            </w:pPr>
            <w:r w:rsidRPr="6898B4ED">
              <w:rPr>
                <w:rStyle w:val="divsectionbody"/>
                <w:rFonts w:ascii="Saira" w:eastAsia="Saira" w:hAnsi="Saira" w:cs="Saira"/>
                <w:sz w:val="20"/>
                <w:szCs w:val="20"/>
              </w:rPr>
              <w:t>Hands on experience in configuring and supporting site-to-site and remote access Cisco IPsec, VPN solutions using ASA firewalls, Cisco AnyConnect, and VPN client.</w:t>
            </w:r>
          </w:p>
          <w:p w14:paraId="70695C62" w14:textId="3F8231CC"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Implemented Arista's EOS (Extensible Operating System) to streamline network automation and management, utilizing tools like Ansible and Python to automate provisioning, configuration, and monitoring of network infrastructure. </w:t>
            </w:r>
          </w:p>
          <w:p w14:paraId="2FD9AC40" w14:textId="0F3D3108"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Design expertise for the SD-WAN (</w:t>
            </w:r>
            <w:proofErr w:type="spellStart"/>
            <w:r w:rsidRPr="63F29462">
              <w:rPr>
                <w:rStyle w:val="divsectionbody"/>
                <w:rFonts w:ascii="Saira" w:eastAsia="Saira" w:hAnsi="Saira" w:cs="Saira"/>
                <w:sz w:val="20"/>
                <w:szCs w:val="20"/>
              </w:rPr>
              <w:t>SilverPeak</w:t>
            </w:r>
            <w:proofErr w:type="spellEnd"/>
            <w:r w:rsidRPr="63F29462">
              <w:rPr>
                <w:rStyle w:val="divsectionbody"/>
                <w:rFonts w:ascii="Saira" w:eastAsia="Saira" w:hAnsi="Saira" w:cs="Saira"/>
                <w:sz w:val="20"/>
                <w:szCs w:val="20"/>
              </w:rPr>
              <w:t xml:space="preserve">, Versa &amp; Viptela), SD-LAN and WAN optimization technologies for efficient delivery of the application data across LAN and WAN. </w:t>
            </w:r>
          </w:p>
          <w:p w14:paraId="3AABF538" w14:textId="283A31F8"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lastRenderedPageBreak/>
              <w:t xml:space="preserve">Configured and deployed MPLS-based VPN solutions to securely interconnect multiple branch offices, ensuring efficient, high-performance communication while maintaining traffic isolation and reducing network complexity. </w:t>
            </w:r>
          </w:p>
          <w:p w14:paraId="51A637E3" w14:textId="37F88DDB"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Experience with Cisco ACI on Creating VXLAN's, VTEPS, VNID's, EVPN, Bridge Domains, Tenants, Application profiles, Contracts etc. on ACI. Thorough understanding of Spine-Leaf Architecture. </w:t>
            </w:r>
          </w:p>
          <w:p w14:paraId="4EF6DE46" w14:textId="4C74BD26" w:rsidR="00026DCB" w:rsidRDefault="64213690"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SolarWinds NPM and used Wireshark for network monitoring and packet analysis, improving fault isolation, speeding up root cause detection, and ensuring reliable, secure operations across enterprise and cloud networks.</w:t>
            </w:r>
          </w:p>
          <w:p w14:paraId="3A474460" w14:textId="26195DC3"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Deployed and configured Citrix NetScaler for load balancing and high availability across multiple web applications, ensuring optimal performance and reducing latency for end-users in both on-premises and cloud environments. </w:t>
            </w:r>
          </w:p>
          <w:p w14:paraId="48380789" w14:textId="2AAA1C29"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Designed and implemented scalable cloud infrastructure using AWS services such as EC2, S3, VPC, and RDS to support web applications, ensuring high availability and disaster recovery with multi-region deployments. </w:t>
            </w:r>
          </w:p>
          <w:p w14:paraId="7F2E2A65" w14:textId="5B09BFDA" w:rsidR="00026DCB" w:rsidRDefault="41667263" w:rsidP="63F29462">
            <w:pPr>
              <w:pStyle w:val="divdocumentulli"/>
              <w:numPr>
                <w:ilvl w:val="0"/>
                <w:numId w:val="4"/>
              </w:numPr>
              <w:spacing w:line="280" w:lineRule="atLeast"/>
              <w:ind w:left="180" w:hanging="192"/>
              <w:rPr>
                <w:rStyle w:val="divsectionbody"/>
                <w:rFonts w:ascii="Saira" w:eastAsia="Saira" w:hAnsi="Saira" w:cs="Saira"/>
              </w:rPr>
            </w:pPr>
            <w:r w:rsidRPr="63F29462">
              <w:rPr>
                <w:rStyle w:val="divsectionbody"/>
                <w:rFonts w:ascii="Saira" w:eastAsia="Saira" w:hAnsi="Saira" w:cs="Saira"/>
                <w:sz w:val="20"/>
                <w:szCs w:val="20"/>
              </w:rPr>
              <w:t xml:space="preserve">Deployed and configured Cisco ISE to enforce 802.1X authentication, providing secure network access control and enabling policy-based access for wired, wireless, and VPN users based on device type, user role, and security posture. </w:t>
            </w:r>
          </w:p>
          <w:p w14:paraId="5A5B947C" w14:textId="361297F5" w:rsidR="00026DCB" w:rsidRDefault="40D1A25D"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Automated network provisioning across Cisco, Juniper, and Arista devices using Ansible and Python, integrating with REST APIs to streamline configurations, reduce manual effort, and improve consistency in multi-vendor environments.</w:t>
            </w:r>
          </w:p>
          <w:p w14:paraId="7FD7613C" w14:textId="0BEA1D40" w:rsidR="00026DCB" w:rsidRDefault="41667263" w:rsidP="6898B4ED">
            <w:pPr>
              <w:pStyle w:val="divdocumentulli"/>
              <w:numPr>
                <w:ilvl w:val="0"/>
                <w:numId w:val="4"/>
              </w:numPr>
              <w:spacing w:line="280" w:lineRule="atLeast"/>
              <w:ind w:left="180" w:hanging="192"/>
              <w:rPr>
                <w:rFonts w:ascii="Saira" w:eastAsia="Saira" w:hAnsi="Saira" w:cs="Saira"/>
              </w:rPr>
            </w:pPr>
            <w:r w:rsidRPr="63F29462">
              <w:rPr>
                <w:rStyle w:val="divsectionbody"/>
                <w:rFonts w:ascii="Saira" w:eastAsia="Saira" w:hAnsi="Saira" w:cs="Saira"/>
                <w:sz w:val="20"/>
                <w:szCs w:val="20"/>
              </w:rPr>
              <w:t xml:space="preserve">Configuring and troubleshooting F5 BIGIP LTM load balancing and implementing, creating </w:t>
            </w:r>
            <w:proofErr w:type="spellStart"/>
            <w:r w:rsidRPr="63F29462">
              <w:rPr>
                <w:rStyle w:val="divsectionbody"/>
                <w:rFonts w:ascii="Saira" w:eastAsia="Saira" w:hAnsi="Saira" w:cs="Saira"/>
                <w:sz w:val="20"/>
                <w:szCs w:val="20"/>
              </w:rPr>
              <w:t>Irules</w:t>
            </w:r>
            <w:proofErr w:type="spellEnd"/>
            <w:r w:rsidRPr="63F29462">
              <w:rPr>
                <w:rStyle w:val="divsectionbody"/>
                <w:rFonts w:ascii="Saira" w:eastAsia="Saira" w:hAnsi="Saira" w:cs="Saira"/>
                <w:sz w:val="20"/>
                <w:szCs w:val="20"/>
              </w:rPr>
              <w:t>, Virtual servers, Pools, Nodes with health, Profiles, SNAT, SSL, NAT, Traffic Policies and QoS. Monitoring Traffic and Connections in Checkpoint and ASA Firewall.</w:t>
            </w:r>
          </w:p>
          <w:p w14:paraId="63E4A9CD" w14:textId="064DA96E" w:rsidR="00026DCB" w:rsidRDefault="00026DCB" w:rsidP="6898B4ED">
            <w:pPr>
              <w:pStyle w:val="divdocumentdivsectiontabledivscspdiv"/>
              <w:spacing w:line="280" w:lineRule="atLeast"/>
              <w:ind w:left="-12"/>
              <w:rPr>
                <w:rFonts w:ascii="Saira" w:eastAsia="Saira" w:hAnsi="Saira" w:cs="Saira"/>
              </w:rPr>
            </w:pPr>
          </w:p>
        </w:tc>
      </w:tr>
    </w:tbl>
    <w:p w14:paraId="4F6584BE" w14:textId="77777777" w:rsidR="00026DCB" w:rsidRDefault="00DE1A06">
      <w:pPr>
        <w:pStyle w:val="topborder"/>
        <w:shd w:val="clear" w:color="auto" w:fill="FFFFFF"/>
        <w:rPr>
          <w:rFonts w:ascii="Saira" w:eastAsia="Saira" w:hAnsi="Saira" w:cs="Saira"/>
          <w:color w:val="020303"/>
        </w:rPr>
      </w:pPr>
      <w:r>
        <w:rPr>
          <w:rFonts w:ascii="Saira" w:eastAsia="Saira" w:hAnsi="Saira" w:cs="Saira"/>
          <w:color w:val="020303"/>
        </w:rPr>
        <w:lastRenderedPageBreak/>
        <w:t> </w:t>
      </w:r>
    </w:p>
    <w:tbl>
      <w:tblPr>
        <w:tblStyle w:val="divdocumentdivsectiontable"/>
        <w:tblW w:w="11040" w:type="dxa"/>
        <w:tblCellSpacing w:w="0" w:type="dxa"/>
        <w:shd w:val="clear" w:color="auto" w:fill="FFFFFF"/>
        <w:tblLayout w:type="fixed"/>
        <w:tblCellMar>
          <w:left w:w="0" w:type="dxa"/>
          <w:right w:w="0" w:type="dxa"/>
        </w:tblCellMar>
        <w:tblLook w:val="05E0" w:firstRow="1" w:lastRow="1" w:firstColumn="1" w:lastColumn="1" w:noHBand="0" w:noVBand="1"/>
      </w:tblPr>
      <w:tblGrid>
        <w:gridCol w:w="1980"/>
        <w:gridCol w:w="9060"/>
      </w:tblGrid>
      <w:tr w:rsidR="00026DCB" w14:paraId="56D40AF7" w14:textId="77777777" w:rsidTr="00A34183">
        <w:trPr>
          <w:trHeight w:val="300"/>
          <w:tblCellSpacing w:w="0" w:type="dxa"/>
        </w:trPr>
        <w:tc>
          <w:tcPr>
            <w:tcW w:w="1980" w:type="dxa"/>
            <w:tcMar>
              <w:top w:w="0" w:type="dxa"/>
              <w:left w:w="0" w:type="dxa"/>
              <w:bottom w:w="0" w:type="dxa"/>
              <w:right w:w="0" w:type="dxa"/>
            </w:tcMar>
            <w:hideMark/>
          </w:tcPr>
          <w:p w14:paraId="1DCC3EA6" w14:textId="4363DA84" w:rsidR="00026DCB" w:rsidRDefault="6696C658">
            <w:pPr>
              <w:pStyle w:val="divdocumentsectiontitle"/>
              <w:ind w:right="160"/>
              <w:rPr>
                <w:rStyle w:val="divdocumentheading"/>
              </w:rPr>
            </w:pPr>
            <w:r w:rsidRPr="6898B4ED">
              <w:rPr>
                <w:rStyle w:val="divdocumentheading"/>
              </w:rPr>
              <w:t>SKILLS</w:t>
            </w:r>
          </w:p>
          <w:p w14:paraId="13EA6D19" w14:textId="6E0C78C4" w:rsidR="00026DCB" w:rsidRDefault="00026DCB" w:rsidP="6898B4ED">
            <w:pPr>
              <w:pStyle w:val="divdocumentdivsectiontabledivscspdiv"/>
              <w:jc w:val="center"/>
              <w:rPr>
                <w:rStyle w:val="divdocumentheading"/>
                <w:sz w:val="20"/>
                <w:szCs w:val="20"/>
              </w:rPr>
            </w:pPr>
          </w:p>
          <w:p w14:paraId="1BA9586A" w14:textId="63C7BAD6" w:rsidR="00026DCB" w:rsidRDefault="00026DCB" w:rsidP="6898B4ED">
            <w:pPr>
              <w:pStyle w:val="divdocumentdivsectiontabledivscspdiv"/>
              <w:jc w:val="center"/>
              <w:rPr>
                <w:rStyle w:val="divdocumentheading"/>
                <w:sz w:val="20"/>
                <w:szCs w:val="20"/>
              </w:rPr>
            </w:pPr>
          </w:p>
          <w:p w14:paraId="0878EDD9" w14:textId="22FF7A6F" w:rsidR="00026DCB" w:rsidRDefault="00026DCB" w:rsidP="6898B4ED">
            <w:pPr>
              <w:pStyle w:val="divdocumentdivsectiontabledivscspdiv"/>
              <w:jc w:val="center"/>
              <w:rPr>
                <w:rStyle w:val="divdocumentheading"/>
                <w:sz w:val="20"/>
                <w:szCs w:val="20"/>
              </w:rPr>
            </w:pPr>
          </w:p>
          <w:p w14:paraId="4AE8E970" w14:textId="21C489FA" w:rsidR="00026DCB" w:rsidRDefault="00026DCB" w:rsidP="6898B4ED">
            <w:pPr>
              <w:pStyle w:val="divdocumentdivsectiontabledivscspdiv"/>
              <w:jc w:val="center"/>
              <w:rPr>
                <w:rStyle w:val="divdocumentheading"/>
                <w:sz w:val="20"/>
                <w:szCs w:val="20"/>
              </w:rPr>
            </w:pPr>
          </w:p>
          <w:p w14:paraId="36EC5BB2" w14:textId="6FFB905F" w:rsidR="00026DCB" w:rsidRDefault="00026DCB" w:rsidP="6898B4ED">
            <w:pPr>
              <w:pStyle w:val="divdocumentdivsectiontabledivscspdiv"/>
              <w:jc w:val="center"/>
              <w:rPr>
                <w:rStyle w:val="divdocumentheading"/>
                <w:sz w:val="20"/>
                <w:szCs w:val="20"/>
              </w:rPr>
            </w:pPr>
          </w:p>
          <w:p w14:paraId="1AEB1FBB" w14:textId="4CFC5FF2" w:rsidR="00026DCB" w:rsidRDefault="00026DCB" w:rsidP="6898B4ED">
            <w:pPr>
              <w:pStyle w:val="divdocumentdivsectiontabledivscspdiv"/>
              <w:jc w:val="center"/>
              <w:rPr>
                <w:rStyle w:val="divdocumentheading"/>
                <w:sz w:val="20"/>
                <w:szCs w:val="20"/>
              </w:rPr>
            </w:pPr>
          </w:p>
          <w:p w14:paraId="66E38C91" w14:textId="4A29BB3C" w:rsidR="00026DCB" w:rsidRDefault="00026DCB" w:rsidP="6898B4ED">
            <w:pPr>
              <w:pStyle w:val="divdocumentdivsectiontabledivscspdiv"/>
              <w:jc w:val="center"/>
              <w:rPr>
                <w:rStyle w:val="divdocumentheading"/>
                <w:sz w:val="20"/>
                <w:szCs w:val="20"/>
              </w:rPr>
            </w:pPr>
          </w:p>
          <w:p w14:paraId="6F8CA39E" w14:textId="77B3B26A" w:rsidR="00026DCB" w:rsidRDefault="00026DCB" w:rsidP="6898B4ED">
            <w:pPr>
              <w:pStyle w:val="divdocumentdivsectiontabledivscspdiv"/>
              <w:jc w:val="center"/>
              <w:rPr>
                <w:rStyle w:val="divdocumentheading"/>
                <w:sz w:val="20"/>
                <w:szCs w:val="20"/>
              </w:rPr>
            </w:pPr>
          </w:p>
          <w:p w14:paraId="34D2B356" w14:textId="70FB113B" w:rsidR="00026DCB" w:rsidRDefault="00026DCB" w:rsidP="6898B4ED">
            <w:pPr>
              <w:pStyle w:val="divdocumentdivsectiontabledivscspdiv"/>
              <w:jc w:val="center"/>
              <w:rPr>
                <w:rStyle w:val="divdocumentheading"/>
                <w:sz w:val="20"/>
                <w:szCs w:val="20"/>
              </w:rPr>
            </w:pPr>
          </w:p>
          <w:p w14:paraId="7871102F" w14:textId="2D43D2D7" w:rsidR="00026DCB" w:rsidRDefault="00026DCB" w:rsidP="6898B4ED">
            <w:pPr>
              <w:pStyle w:val="divdocumentdivsectiontabledivscspdiv"/>
              <w:jc w:val="center"/>
              <w:rPr>
                <w:rStyle w:val="divdocumentheading"/>
                <w:sz w:val="20"/>
                <w:szCs w:val="20"/>
              </w:rPr>
            </w:pPr>
          </w:p>
          <w:p w14:paraId="65C0DDB6" w14:textId="61761A4F" w:rsidR="00026DCB" w:rsidRDefault="00026DCB" w:rsidP="6898B4ED">
            <w:pPr>
              <w:pStyle w:val="divdocumentdivsectiontabledivscspdiv"/>
              <w:jc w:val="center"/>
              <w:rPr>
                <w:rStyle w:val="divdocumentheading"/>
                <w:sz w:val="20"/>
                <w:szCs w:val="20"/>
              </w:rPr>
            </w:pPr>
          </w:p>
          <w:p w14:paraId="4FE634DC" w14:textId="288D1D96" w:rsidR="00026DCB" w:rsidRDefault="00026DCB" w:rsidP="6898B4ED">
            <w:pPr>
              <w:pStyle w:val="divdocumentdivsectiontabledivscspdiv"/>
              <w:jc w:val="center"/>
              <w:rPr>
                <w:rStyle w:val="divdocumentheading"/>
                <w:sz w:val="20"/>
                <w:szCs w:val="20"/>
              </w:rPr>
            </w:pPr>
          </w:p>
          <w:p w14:paraId="2B6AC905" w14:textId="6C333384" w:rsidR="00026DCB" w:rsidRDefault="00026DCB" w:rsidP="6898B4ED">
            <w:pPr>
              <w:pStyle w:val="divdocumentdivsectiontabledivscspdiv"/>
              <w:jc w:val="center"/>
              <w:rPr>
                <w:rStyle w:val="divdocumentheading"/>
                <w:sz w:val="20"/>
                <w:szCs w:val="20"/>
              </w:rPr>
            </w:pPr>
          </w:p>
          <w:p w14:paraId="22531BF4" w14:textId="2677897A" w:rsidR="00026DCB" w:rsidRDefault="00026DCB" w:rsidP="6898B4ED">
            <w:pPr>
              <w:pStyle w:val="divdocumentdivsectiontabledivscspdiv"/>
              <w:jc w:val="center"/>
              <w:rPr>
                <w:rStyle w:val="divdocumentheading"/>
                <w:sz w:val="20"/>
                <w:szCs w:val="20"/>
              </w:rPr>
            </w:pPr>
          </w:p>
          <w:p w14:paraId="316325E3" w14:textId="56A616FF" w:rsidR="00026DCB" w:rsidRDefault="00026DCB" w:rsidP="6898B4ED">
            <w:pPr>
              <w:pStyle w:val="divdocumentdivsectiontabledivscspdiv"/>
              <w:jc w:val="center"/>
              <w:rPr>
                <w:rStyle w:val="divdocumentheading"/>
                <w:sz w:val="20"/>
                <w:szCs w:val="20"/>
              </w:rPr>
            </w:pPr>
          </w:p>
          <w:p w14:paraId="6A05A809" w14:textId="4F1FC162" w:rsidR="00026DCB" w:rsidRDefault="00026DCB">
            <w:pPr>
              <w:pStyle w:val="divdocumentdivsectiontabledivscspdiv"/>
              <w:jc w:val="center"/>
              <w:rPr>
                <w:rStyle w:val="divdocumentheading"/>
                <w:sz w:val="20"/>
                <w:szCs w:val="20"/>
              </w:rPr>
            </w:pPr>
          </w:p>
        </w:tc>
        <w:tc>
          <w:tcPr>
            <w:tcW w:w="9060" w:type="dxa"/>
            <w:tcMar>
              <w:top w:w="0" w:type="dxa"/>
              <w:left w:w="0" w:type="dxa"/>
              <w:bottom w:w="0" w:type="dxa"/>
              <w:right w:w="0" w:type="dxa"/>
            </w:tcMar>
            <w:hideMark/>
          </w:tcPr>
          <w:tbl>
            <w:tblPr>
              <w:tblW w:w="8903" w:type="dxa"/>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2490"/>
              <w:gridCol w:w="6413"/>
            </w:tblGrid>
            <w:tr w:rsidR="6898B4ED" w14:paraId="41682061"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3238A3" w14:textId="26451E6F"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lastRenderedPageBreak/>
                    <w:t>Cloud &amp; Virtualization Technologies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7D171B" w14:textId="15B4E4DD"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 xml:space="preserve">AWS, Microsoft Azure, GCP, Zscaler (ZIA, ZPA), VMware (vSphere, NSX, </w:t>
                  </w:r>
                  <w:proofErr w:type="spellStart"/>
                  <w:r w:rsidRPr="6898B4ED">
                    <w:rPr>
                      <w:rFonts w:ascii="Calibri" w:eastAsia="Calibri" w:hAnsi="Calibri" w:cs="Calibri"/>
                      <w:sz w:val="21"/>
                      <w:szCs w:val="21"/>
                    </w:rPr>
                    <w:t>ESXi</w:t>
                  </w:r>
                  <w:proofErr w:type="spellEnd"/>
                  <w:r w:rsidRPr="6898B4ED">
                    <w:rPr>
                      <w:rFonts w:ascii="Calibri" w:eastAsia="Calibri" w:hAnsi="Calibri" w:cs="Calibri"/>
                      <w:sz w:val="21"/>
                      <w:szCs w:val="21"/>
                    </w:rPr>
                    <w:t>), Citrix ADC, Cisco ACI, and Cisco Nexus Cloud.</w:t>
                  </w:r>
                </w:p>
              </w:tc>
            </w:tr>
            <w:tr w:rsidR="6898B4ED" w14:paraId="37C5E3AF"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A7D66E" w14:textId="1D2A89E6"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Networking Hardware</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187CB2" w14:textId="373C788A"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Catalyst 8300 Series, 8200 Series, ISR 4000 Series, 1000 Series, 900 Series, 800 Series, Catalyst 8300 Series Edge Platforms, ASR 1000 Series, Asr 1013 Router, ASR 901 Series, ASR 9000 Series, 1013 Router. Juniper MX304, MX10004 and MX10008, SDN-enabled MX10003, SDN-enabled MX2020</w:t>
                  </w:r>
                </w:p>
              </w:tc>
            </w:tr>
            <w:tr w:rsidR="6898B4ED" w14:paraId="77341D03"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ADBDCE" w14:textId="48459FE5"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Security Technologies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5F4096" w14:textId="3FB41E35"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PAP, CHAP, Blue Coat, Palo Alto, ASA, Fortinet, Checkpoint, IDS/IPS</w:t>
                  </w:r>
                </w:p>
              </w:tc>
            </w:tr>
            <w:tr w:rsidR="6898B4ED" w14:paraId="2669B9CD"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5D55DF" w14:textId="0544EFBC"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Firewall Devices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050C0E" w14:textId="7EB57905"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Palo Alto Networks (3200,3400,5400), Cisco (Firepower 1000, 2100 Series), Fortinet (FortiGate 6000 Series), Checkpoint Firewalls, Juniper SRX5400, SRX5600, SRX5800, Cisco ASA</w:t>
                  </w:r>
                </w:p>
              </w:tc>
            </w:tr>
            <w:tr w:rsidR="6898B4ED" w14:paraId="1B12E395"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2764C5" w14:textId="496222E8"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Operating Systems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79192D1" w14:textId="4653104B"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Windows 7, Windows 10, 2000, LINUX, Cisco IOS, Cumulus, IOS XR, IOS-XE, NX-OS</w:t>
                  </w:r>
                </w:p>
              </w:tc>
            </w:tr>
            <w:tr w:rsidR="6898B4ED" w14:paraId="50B528DB"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795929" w14:textId="32E1DEF4"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Load Balancers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5A2777" w14:textId="39188EDC"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 xml:space="preserve">F5 Networks (BIG-IP) LTM i2000, i4000, i7000, </w:t>
                  </w:r>
                  <w:proofErr w:type="spellStart"/>
                  <w:r w:rsidRPr="6898B4ED">
                    <w:rPr>
                      <w:rFonts w:ascii="Calibri" w:eastAsia="Calibri" w:hAnsi="Calibri" w:cs="Calibri"/>
                      <w:sz w:val="21"/>
                      <w:szCs w:val="21"/>
                    </w:rPr>
                    <w:t>Netscaler</w:t>
                  </w:r>
                  <w:proofErr w:type="spellEnd"/>
                  <w:r w:rsidRPr="6898B4ED">
                    <w:rPr>
                      <w:rFonts w:ascii="Calibri" w:eastAsia="Calibri" w:hAnsi="Calibri" w:cs="Calibri"/>
                      <w:sz w:val="21"/>
                      <w:szCs w:val="21"/>
                    </w:rPr>
                    <w:t xml:space="preserve"> (Citrix)</w:t>
                  </w:r>
                </w:p>
              </w:tc>
            </w:tr>
            <w:tr w:rsidR="6898B4ED" w14:paraId="7B39CA61"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262308" w14:textId="271DBF52"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Capacity &amp; performance</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465D19" w14:textId="15D47208"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Cascade Riverbed (Flow Monitor), WAN Killer</w:t>
                  </w:r>
                </w:p>
              </w:tc>
            </w:tr>
            <w:tr w:rsidR="6898B4ED" w14:paraId="1667FE7C"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D8FFCF" w14:textId="1263AB11"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Network monitoring &amp; Management Tools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B92BC4" w14:textId="24D0986E"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 xml:space="preserve">Infoblox, Snow (ServiceNow), SolarWinds NPM, Wireshark, PRTG, Cisco Prime, Splunk, Security Device Manager (SDM), Zabbix, TCP Dump and Sniffer, SolarWinds Net Flow Traffic Analyzer, NetFlow Analyzer, Graphite, NetScout, Network Performance Monitor (NPM), TICK, Network Configuration Manager (NCM), GRA, </w:t>
                  </w:r>
                  <w:proofErr w:type="spellStart"/>
                  <w:r w:rsidRPr="6898B4ED">
                    <w:rPr>
                      <w:rFonts w:ascii="Calibri" w:eastAsia="Calibri" w:hAnsi="Calibri" w:cs="Calibri"/>
                      <w:sz w:val="21"/>
                      <w:szCs w:val="21"/>
                    </w:rPr>
                    <w:t>SignalFx</w:t>
                  </w:r>
                  <w:proofErr w:type="spellEnd"/>
                  <w:r w:rsidRPr="6898B4ED">
                    <w:rPr>
                      <w:rFonts w:ascii="Calibri" w:eastAsia="Calibri" w:hAnsi="Calibri" w:cs="Calibri"/>
                      <w:sz w:val="21"/>
                      <w:szCs w:val="21"/>
                    </w:rPr>
                    <w:t xml:space="preserve">, FANA, SAM, </w:t>
                  </w:r>
                  <w:proofErr w:type="spellStart"/>
                  <w:r w:rsidRPr="6898B4ED">
                    <w:rPr>
                      <w:rFonts w:ascii="Calibri" w:eastAsia="Calibri" w:hAnsi="Calibri" w:cs="Calibri"/>
                      <w:sz w:val="21"/>
                      <w:szCs w:val="21"/>
                    </w:rPr>
                    <w:t>Xymon</w:t>
                  </w:r>
                  <w:proofErr w:type="spellEnd"/>
                  <w:r w:rsidRPr="6898B4ED">
                    <w:rPr>
                      <w:rFonts w:ascii="Calibri" w:eastAsia="Calibri" w:hAnsi="Calibri" w:cs="Calibri"/>
                      <w:sz w:val="21"/>
                      <w:szCs w:val="21"/>
                    </w:rPr>
                    <w:t xml:space="preserve">, Foreman,  IP Address Manager, </w:t>
                  </w:r>
                  <w:proofErr w:type="spellStart"/>
                  <w:r w:rsidRPr="6898B4ED">
                    <w:rPr>
                      <w:rFonts w:ascii="Calibri" w:eastAsia="Calibri" w:hAnsi="Calibri" w:cs="Calibri"/>
                      <w:sz w:val="21"/>
                      <w:szCs w:val="21"/>
                    </w:rPr>
                    <w:t>LogicMonitor</w:t>
                  </w:r>
                  <w:proofErr w:type="spellEnd"/>
                  <w:r w:rsidRPr="6898B4ED">
                    <w:rPr>
                      <w:rFonts w:ascii="Calibri" w:eastAsia="Calibri" w:hAnsi="Calibri" w:cs="Calibri"/>
                      <w:sz w:val="21"/>
                      <w:szCs w:val="21"/>
                    </w:rPr>
                    <w:t xml:space="preserve">, Collins, Datadog, Nagios, Rackspace Monitoring, ManageEngine </w:t>
                  </w:r>
                  <w:proofErr w:type="spellStart"/>
                  <w:r w:rsidRPr="6898B4ED">
                    <w:rPr>
                      <w:rFonts w:ascii="Calibri" w:eastAsia="Calibri" w:hAnsi="Calibri" w:cs="Calibri"/>
                      <w:sz w:val="21"/>
                      <w:szCs w:val="21"/>
                    </w:rPr>
                    <w:t>OpManage</w:t>
                  </w:r>
                  <w:proofErr w:type="spellEnd"/>
                  <w:r w:rsidRPr="6898B4ED">
                    <w:rPr>
                      <w:rFonts w:ascii="Calibri" w:eastAsia="Calibri" w:hAnsi="Calibri" w:cs="Calibri"/>
                      <w:sz w:val="21"/>
                      <w:szCs w:val="21"/>
                    </w:rPr>
                    <w:t xml:space="preserve">,  Additional Polling Engine, ICINGA, </w:t>
                  </w:r>
                  <w:proofErr w:type="spellStart"/>
                  <w:r w:rsidRPr="6898B4ED">
                    <w:rPr>
                      <w:rFonts w:ascii="Calibri" w:eastAsia="Calibri" w:hAnsi="Calibri" w:cs="Calibri"/>
                      <w:sz w:val="21"/>
                      <w:szCs w:val="21"/>
                    </w:rPr>
                    <w:t>ThousandEyes</w:t>
                  </w:r>
                  <w:proofErr w:type="spellEnd"/>
                  <w:r w:rsidRPr="6898B4ED">
                    <w:rPr>
                      <w:rFonts w:ascii="Calibri" w:eastAsia="Calibri" w:hAnsi="Calibri" w:cs="Calibri"/>
                      <w:sz w:val="21"/>
                      <w:szCs w:val="21"/>
                    </w:rPr>
                    <w:t xml:space="preserve"> Packer and etc.,</w:t>
                  </w:r>
                </w:p>
              </w:tc>
            </w:tr>
            <w:tr w:rsidR="6898B4ED" w14:paraId="24961C94"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1F4FF4" w14:textId="3E31F62F"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Simulation Tools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49BC70" w14:textId="5241FE4B"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GNS3, VMware, OPNET IT GURU, OPNET Modeler, Cadence</w:t>
                  </w:r>
                </w:p>
              </w:tc>
            </w:tr>
            <w:tr w:rsidR="6898B4ED" w14:paraId="19DBA957"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325D94" w14:textId="022B4DDC"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AAA Architecture</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9B58E6" w14:textId="654F598F"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TACACS+, RADIUS, Cisco ISE</w:t>
                  </w:r>
                </w:p>
              </w:tc>
            </w:tr>
            <w:tr w:rsidR="6898B4ED" w14:paraId="40772BFA"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711206" w14:textId="5DCE2C40"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lastRenderedPageBreak/>
                    <w:t>Wireless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A689B61" w14:textId="785AF3D2"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Cisco Meraki wireless Access points (MR66, MR74, MR84), Aruba Access points 200, 207,300,320, Wireless controllers 7280, 7240, Cisco Wireless controller 5508</w:t>
                  </w:r>
                </w:p>
              </w:tc>
            </w:tr>
            <w:tr w:rsidR="6898B4ED" w14:paraId="363923DF"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9F8848" w14:textId="42437D0A"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Features &amp; Services</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59F83E" w14:textId="7BC85EEA"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IOS and Features, HSRP, GLBP, VRRP, IPAM IRDP, NAT, SNMP, SYSLOG, NTP, DHCP, CDP, DNS, TFTP and FTP Management, Open Stack, IVR’s, HLD and LLD documents, Dell equal logics</w:t>
                  </w:r>
                </w:p>
              </w:tc>
            </w:tr>
            <w:tr w:rsidR="6898B4ED" w14:paraId="204B99AC"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D008EB" w14:textId="28EC04DD"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Proxy</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A002C8" w14:textId="577E2E17" w:rsidR="6898B4ED" w:rsidRDefault="6898B4ED" w:rsidP="6898B4ED">
                  <w:pPr>
                    <w:spacing w:line="259" w:lineRule="auto"/>
                    <w:rPr>
                      <w:rFonts w:ascii="Calibri" w:eastAsia="Calibri" w:hAnsi="Calibri" w:cs="Calibri"/>
                      <w:sz w:val="21"/>
                      <w:szCs w:val="21"/>
                    </w:rPr>
                  </w:pPr>
                  <w:r w:rsidRPr="6898B4ED">
                    <w:rPr>
                      <w:rFonts w:ascii="Calibri" w:eastAsia="Calibri" w:hAnsi="Calibri" w:cs="Calibri"/>
                      <w:sz w:val="21"/>
                      <w:szCs w:val="21"/>
                    </w:rPr>
                    <w:t xml:space="preserve">Zscaler, Blue Coat, </w:t>
                  </w:r>
                  <w:proofErr w:type="spellStart"/>
                  <w:r w:rsidRPr="6898B4ED">
                    <w:rPr>
                      <w:rFonts w:ascii="Calibri" w:eastAsia="Calibri" w:hAnsi="Calibri" w:cs="Calibri"/>
                      <w:sz w:val="21"/>
                      <w:szCs w:val="21"/>
                    </w:rPr>
                    <w:t>Netscaler</w:t>
                  </w:r>
                  <w:proofErr w:type="spellEnd"/>
                </w:p>
              </w:tc>
            </w:tr>
            <w:tr w:rsidR="6898B4ED" w14:paraId="6B8755FC" w14:textId="77777777" w:rsidTr="00A34183">
              <w:trPr>
                <w:trHeight w:val="300"/>
              </w:trPr>
              <w:tc>
                <w:tcPr>
                  <w:tcW w:w="24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B77588" w14:textId="645BBE06"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b/>
                      <w:bCs/>
                      <w:sz w:val="21"/>
                      <w:szCs w:val="21"/>
                    </w:rPr>
                    <w:t>Scripting</w:t>
                  </w:r>
                </w:p>
              </w:tc>
              <w:tc>
                <w:tcPr>
                  <w:tcW w:w="64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71D89B" w14:textId="6BA70B2F" w:rsidR="6898B4ED" w:rsidRDefault="6898B4ED" w:rsidP="6898B4ED">
                  <w:pPr>
                    <w:spacing w:line="240" w:lineRule="auto"/>
                    <w:rPr>
                      <w:rFonts w:ascii="Calibri" w:eastAsia="Calibri" w:hAnsi="Calibri" w:cs="Calibri"/>
                      <w:sz w:val="21"/>
                      <w:szCs w:val="21"/>
                    </w:rPr>
                  </w:pPr>
                  <w:r w:rsidRPr="6898B4ED">
                    <w:rPr>
                      <w:rFonts w:ascii="Calibri" w:eastAsia="Calibri" w:hAnsi="Calibri" w:cs="Calibri"/>
                      <w:sz w:val="21"/>
                      <w:szCs w:val="21"/>
                    </w:rPr>
                    <w:t>Python, Ansible, Terraform, Power Shell, C++</w:t>
                  </w:r>
                </w:p>
              </w:tc>
            </w:tr>
          </w:tbl>
          <w:p w14:paraId="7A986E9A" w14:textId="1F9E3FB9" w:rsidR="00026DCB" w:rsidRDefault="00026DCB" w:rsidP="6898B4ED">
            <w:pPr>
              <w:pStyle w:val="divdocumentdivsectiontabledivscspdiv"/>
              <w:spacing w:line="259" w:lineRule="auto"/>
              <w:rPr>
                <w:rFonts w:ascii="Calibri" w:eastAsia="Calibri" w:hAnsi="Calibri" w:cs="Calibri"/>
                <w:color w:val="000000" w:themeColor="text1"/>
                <w:sz w:val="22"/>
                <w:szCs w:val="22"/>
              </w:rPr>
            </w:pPr>
          </w:p>
          <w:p w14:paraId="09AF38FC" w14:textId="3979A294" w:rsidR="00026DCB" w:rsidRDefault="00026DCB" w:rsidP="6898B4ED">
            <w:pPr>
              <w:pStyle w:val="divdocumentdivsectiontabledivscspdiv"/>
              <w:spacing w:line="259" w:lineRule="auto"/>
              <w:rPr>
                <w:rFonts w:ascii="Calibri" w:eastAsia="Calibri" w:hAnsi="Calibri" w:cs="Calibri"/>
                <w:color w:val="000000" w:themeColor="text1"/>
                <w:sz w:val="22"/>
                <w:szCs w:val="22"/>
              </w:rPr>
            </w:pPr>
          </w:p>
        </w:tc>
      </w:tr>
    </w:tbl>
    <w:p w14:paraId="15AA318D" w14:textId="77777777" w:rsidR="00026DCB" w:rsidRDefault="00DE1A06">
      <w:pPr>
        <w:pStyle w:val="topborder"/>
        <w:shd w:val="clear" w:color="auto" w:fill="FFFFFF"/>
        <w:rPr>
          <w:rFonts w:ascii="Saira" w:eastAsia="Saira" w:hAnsi="Saira" w:cs="Saira"/>
          <w:color w:val="020303"/>
        </w:rPr>
      </w:pPr>
      <w:r>
        <w:rPr>
          <w:rFonts w:ascii="Saira" w:eastAsia="Saira" w:hAnsi="Saira" w:cs="Saira"/>
          <w:color w:val="020303"/>
        </w:rPr>
        <w:lastRenderedPageBreak/>
        <w:t> </w:t>
      </w:r>
    </w:p>
    <w:tbl>
      <w:tblPr>
        <w:tblStyle w:val="divdocumentdivsectiontable"/>
        <w:tblW w:w="11040" w:type="dxa"/>
        <w:tblCellSpacing w:w="0" w:type="dxa"/>
        <w:shd w:val="clear" w:color="auto" w:fill="FFFFFF"/>
        <w:tblLayout w:type="fixed"/>
        <w:tblCellMar>
          <w:left w:w="0" w:type="dxa"/>
          <w:right w:w="0" w:type="dxa"/>
        </w:tblCellMar>
        <w:tblLook w:val="05E0" w:firstRow="1" w:lastRow="1" w:firstColumn="1" w:lastColumn="1" w:noHBand="0" w:noVBand="1"/>
      </w:tblPr>
      <w:tblGrid>
        <w:gridCol w:w="2085"/>
        <w:gridCol w:w="8955"/>
      </w:tblGrid>
      <w:tr w:rsidR="00026DCB" w14:paraId="69D4212E" w14:textId="77777777" w:rsidTr="63F29462">
        <w:trPr>
          <w:trHeight w:val="300"/>
          <w:tblCellSpacing w:w="0" w:type="dxa"/>
        </w:trPr>
        <w:tc>
          <w:tcPr>
            <w:tcW w:w="2085" w:type="dxa"/>
            <w:tcMar>
              <w:top w:w="0" w:type="dxa"/>
              <w:left w:w="0" w:type="dxa"/>
              <w:bottom w:w="0" w:type="dxa"/>
              <w:right w:w="0" w:type="dxa"/>
            </w:tcMar>
            <w:hideMark/>
          </w:tcPr>
          <w:p w14:paraId="3E5D66FF" w14:textId="77777777" w:rsidR="00026DCB" w:rsidRDefault="00DE1A06">
            <w:pPr>
              <w:pStyle w:val="divdocumentsectiontitle"/>
              <w:ind w:right="160"/>
              <w:rPr>
                <w:rStyle w:val="divdocumentheading"/>
              </w:rPr>
            </w:pPr>
            <w:r>
              <w:rPr>
                <w:rStyle w:val="divdocumentheading"/>
              </w:rPr>
              <w:t>Work History</w:t>
            </w:r>
          </w:p>
          <w:p w14:paraId="5A39BBE3" w14:textId="77777777" w:rsidR="00026DCB" w:rsidRDefault="00026DCB">
            <w:pPr>
              <w:pStyle w:val="divdocumentdivsectiontabledivscspdiv"/>
              <w:jc w:val="center"/>
              <w:rPr>
                <w:rStyle w:val="divdocumentheading"/>
                <w:sz w:val="20"/>
                <w:szCs w:val="20"/>
              </w:rPr>
            </w:pPr>
          </w:p>
        </w:tc>
        <w:tc>
          <w:tcPr>
            <w:tcW w:w="8955" w:type="dxa"/>
            <w:tcMar>
              <w:top w:w="0" w:type="dxa"/>
              <w:left w:w="0" w:type="dxa"/>
              <w:bottom w:w="0" w:type="dxa"/>
              <w:right w:w="0" w:type="dxa"/>
            </w:tcMar>
            <w:hideMark/>
          </w:tcPr>
          <w:p w14:paraId="47FA9013" w14:textId="2A682FEE" w:rsidR="00026DCB" w:rsidRDefault="5DD36B91" w:rsidP="6898B4ED">
            <w:pPr>
              <w:pStyle w:val="divdocumentpaddedline"/>
              <w:spacing w:line="280" w:lineRule="atLeast"/>
              <w:rPr>
                <w:rFonts w:ascii="Saira" w:eastAsia="Saira" w:hAnsi="Saira" w:cs="Saira"/>
                <w:color w:val="020303"/>
                <w:sz w:val="22"/>
                <w:szCs w:val="22"/>
              </w:rPr>
            </w:pPr>
            <w:r w:rsidRPr="6898B4ED">
              <w:rPr>
                <w:rStyle w:val="divdocumentjobtitle"/>
                <w:b/>
                <w:bCs/>
                <w:caps/>
                <w:color w:val="020303"/>
                <w:sz w:val="22"/>
                <w:szCs w:val="22"/>
              </w:rPr>
              <w:t xml:space="preserve">Sr. Network Engineer - </w:t>
            </w:r>
            <w:r w:rsidRPr="6898B4ED">
              <w:rPr>
                <w:rStyle w:val="divdocumentexperiencejobdates"/>
                <w:b/>
                <w:bCs/>
                <w:color w:val="020303"/>
                <w:sz w:val="22"/>
                <w:szCs w:val="22"/>
              </w:rPr>
              <w:t>04/2023 to Current</w:t>
            </w:r>
          </w:p>
          <w:p w14:paraId="1D5578C4" w14:textId="6966832A" w:rsidR="00026DCB" w:rsidRDefault="5DD36B91" w:rsidP="6898B4ED">
            <w:pPr>
              <w:spacing w:line="280" w:lineRule="atLeast"/>
              <w:rPr>
                <w:rFonts w:ascii="Saira" w:eastAsia="Saira" w:hAnsi="Saira" w:cs="Saira"/>
                <w:color w:val="020303"/>
                <w:sz w:val="22"/>
                <w:szCs w:val="22"/>
              </w:rPr>
            </w:pPr>
            <w:r w:rsidRPr="6898B4ED">
              <w:rPr>
                <w:rStyle w:val="span"/>
                <w:rFonts w:ascii="Saira" w:eastAsia="Saira" w:hAnsi="Saira" w:cs="Saira"/>
                <w:b/>
                <w:bCs/>
                <w:i/>
                <w:iCs/>
                <w:color w:val="020303"/>
                <w:sz w:val="22"/>
                <w:szCs w:val="22"/>
              </w:rPr>
              <w:t>Con Edison, NY.</w:t>
            </w:r>
          </w:p>
          <w:p w14:paraId="4D2AA25A" w14:textId="7FC7217E" w:rsidR="00026DCB" w:rsidRDefault="00026DCB" w:rsidP="6898B4ED">
            <w:pPr>
              <w:pStyle w:val="divdocumentulli"/>
              <w:spacing w:line="280" w:lineRule="atLeast"/>
              <w:rPr>
                <w:rStyle w:val="divdocumentjobtitle"/>
                <w:b/>
                <w:bCs/>
                <w:caps/>
                <w:color w:val="020303"/>
                <w:sz w:val="20"/>
                <w:szCs w:val="20"/>
              </w:rPr>
            </w:pPr>
          </w:p>
          <w:p w14:paraId="0E9E6EEF" w14:textId="3EC86B6E"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and Maintained enterprise routing and switching: BGP, EIGRP, ISIS, OSPF, MPLS VPN, multicast, QOS on ASR 9K, ASR 1K, 7600, 6500, 4900, 39xx/29xx, 38xx/28xx, Nexus 7k/5k/2k.</w:t>
            </w:r>
          </w:p>
          <w:p w14:paraId="63BD9FA0" w14:textId="34402EE6"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Experience with Zscaler Cloud Proxy Architecture with ZIA, traffic forwarding using GRE tunnels to </w:t>
            </w:r>
            <w:proofErr w:type="spellStart"/>
            <w:r w:rsidRPr="63F29462">
              <w:rPr>
                <w:rFonts w:ascii="Saira" w:eastAsia="Saira" w:hAnsi="Saira" w:cs="Saira"/>
                <w:sz w:val="20"/>
                <w:szCs w:val="20"/>
              </w:rPr>
              <w:t>Zcloud</w:t>
            </w:r>
            <w:proofErr w:type="spellEnd"/>
            <w:r w:rsidRPr="63F29462">
              <w:rPr>
                <w:rFonts w:ascii="Saira" w:eastAsia="Saira" w:hAnsi="Saira" w:cs="Saira"/>
                <w:sz w:val="20"/>
                <w:szCs w:val="20"/>
              </w:rPr>
              <w:t>, Azure AD Authentication, Access policies, ZCC 2.0 Tunnel.</w:t>
            </w:r>
          </w:p>
          <w:p w14:paraId="1F1D2D0D" w14:textId="6A9E8A4A"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Azure VPN Gateway and ExpressRoute to enable hybrid cloud connectivity between on-prem data centers and Azure, supporting encrypted IPsec tunnels and private peering.</w:t>
            </w:r>
          </w:p>
          <w:p w14:paraId="3C29ADC7" w14:textId="2533465C"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configured Cisco ACI (Application Centric Infrastructure) to automate network provisioning, utilizing Application Network Profiles (ANPs) and Endpoint Groups (EPGs) to provide scalable and secure network segmentation across data centers.</w:t>
            </w:r>
          </w:p>
          <w:p w14:paraId="5F82FB59" w14:textId="29D0757D"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and managed AWS VPC for network segmentation, implementing subnets, security groups, and NAT gateways to control traffic flow, enhance security, and optimize application performance.</w:t>
            </w:r>
          </w:p>
          <w:p w14:paraId="42EBC114" w14:textId="329AAB3E"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Cloud Interconnect and Cloud VPN to enable hybrid cloud connectivity, securely extending on-premises networks to GCP through dedicated connections or IPsec tunnels for high-performance and reliable communication.</w:t>
            </w:r>
          </w:p>
          <w:p w14:paraId="7C53D512" w14:textId="07ED5AA1"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Cisco SD-Access to enable policy-based automation across the network, using Cisco DNA Center for centralized management, ensuring secure network segmentation and automated device provisioning.</w:t>
            </w:r>
          </w:p>
          <w:p w14:paraId="01EE1CED" w14:textId="4E0E0AA9"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Designed and implemented enterprise VoIP infrastructure using Cisco ISR/ASR routers, CME/CUCM, and SIP gateways, ensuring seamless voice traffic across LAN/WAN environments.</w:t>
            </w:r>
          </w:p>
          <w:p w14:paraId="1C567BFF" w14:textId="57928650"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Led firewall migration projects involving Check Point to Cisco ASA and Cisco ASA to Palo Alto, leveraging Panorama for centralized policy management, rule optimization, and post-migration validation via GUI and CLI interfaces.</w:t>
            </w:r>
          </w:p>
          <w:p w14:paraId="447BC092" w14:textId="784AB1F7"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Designed, racked, stacked, cabled, configured, and brought online two new data </w:t>
            </w:r>
            <w:proofErr w:type="gramStart"/>
            <w:r w:rsidR="0A53979E" w:rsidRPr="63F29462">
              <w:rPr>
                <w:rFonts w:ascii="Saira" w:eastAsia="Saira" w:hAnsi="Saira" w:cs="Saira"/>
                <w:sz w:val="20"/>
                <w:szCs w:val="20"/>
              </w:rPr>
              <w:t>center's</w:t>
            </w:r>
            <w:proofErr w:type="gramEnd"/>
            <w:r w:rsidRPr="63F29462">
              <w:rPr>
                <w:rFonts w:ascii="Saira" w:eastAsia="Saira" w:hAnsi="Saira" w:cs="Saira"/>
                <w:sz w:val="20"/>
                <w:szCs w:val="20"/>
              </w:rPr>
              <w:t xml:space="preserve"> with Cisco Nexus 9k switches, ensuring dual MPLS, Metro Ethernet, and Internet connectivity.</w:t>
            </w:r>
          </w:p>
          <w:p w14:paraId="05D59EA6" w14:textId="7E1EF28A"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Automated provisioning of cloud networking components including VPCs, subnets, route tables, NAT gateways, VPNs, and security groups across AWS, Azure, and GCP using Terraform.</w:t>
            </w:r>
          </w:p>
          <w:p w14:paraId="34039C53" w14:textId="5654C37B"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managed, Next-Generation Firewalls (NGFW), utilizing Deep Packet Inspection (DPI) and App-ID to identify and control applications while ensuring comprehensive threat prevention and network security.</w:t>
            </w:r>
          </w:p>
          <w:p w14:paraId="4B2B0065" w14:textId="5400A6CA"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Automated infrastructure management and network configurations using Python for custom scripting and Ansible for playbook-driven automation, streamlining deployments, ensuring consistency, and reducing manual intervention across cloud and on-premises environments.</w:t>
            </w:r>
          </w:p>
          <w:p w14:paraId="1BA13D03" w14:textId="250A15D8"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lastRenderedPageBreak/>
              <w:t>Worked on deploying and configuring Cisco Viptela and Versa SD-WAN solutions, optimizing network performance with dynamic traffic management and security features.</w:t>
            </w:r>
          </w:p>
          <w:p w14:paraId="56EF4DD3" w14:textId="3B59F4CB"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and managed F5 BIG-IP LTM (Local Traffic Manager) for load balancing HTTP/S, TCP, and SSL traffic across distributed application servers, improving availability and performance.</w:t>
            </w:r>
          </w:p>
          <w:p w14:paraId="38E9C654" w14:textId="3FAE299F"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managed Infoblox DNS, DHCP, and IP Address Management (DDI) solutions to provide centralized control, reduce downtime, and ensure efficient IP address allocation across large-scale enterprise networks.</w:t>
            </w:r>
          </w:p>
          <w:p w14:paraId="6B3BDC2E" w14:textId="6ED07D63"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managed Cisco Meraki MR Series access points and MS switches across multi-site enterprise environments using the Meraki Dashboard for centralized cloud-based configuration and monitoring.</w:t>
            </w:r>
          </w:p>
          <w:p w14:paraId="4271ECA1" w14:textId="307E2761"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Implemented custom </w:t>
            </w:r>
            <w:proofErr w:type="spellStart"/>
            <w:r w:rsidRPr="63F29462">
              <w:rPr>
                <w:rFonts w:ascii="Saira" w:eastAsia="Saira" w:hAnsi="Saira" w:cs="Saira"/>
                <w:sz w:val="20"/>
                <w:szCs w:val="20"/>
              </w:rPr>
              <w:t>iRules</w:t>
            </w:r>
            <w:proofErr w:type="spellEnd"/>
            <w:r w:rsidRPr="63F29462">
              <w:rPr>
                <w:rFonts w:ascii="Saira" w:eastAsia="Saira" w:hAnsi="Saira" w:cs="Saira"/>
                <w:sz w:val="20"/>
                <w:szCs w:val="20"/>
              </w:rPr>
              <w:t xml:space="preserve"> on F5 BIG-IP to support URL redirects, header modifications, and advanced traffic steering based on user sessions and geolocation.</w:t>
            </w:r>
          </w:p>
          <w:p w14:paraId="08D5511A" w14:textId="36028A31"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and optimized 802.11ac/ax (Wi-Fi 5/6) wireless technologies to enhance throughput, reduce latency, and increase coverage, while implementing advanced security measures such as WPA3 and EAP-TLS for secure device authentication.</w:t>
            </w:r>
          </w:p>
          <w:p w14:paraId="3FA89B42" w14:textId="0D5E1B04"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Integrated Viptela </w:t>
            </w:r>
            <w:proofErr w:type="spellStart"/>
            <w:r w:rsidRPr="63F29462">
              <w:rPr>
                <w:rFonts w:ascii="Saira" w:eastAsia="Saira" w:hAnsi="Saira" w:cs="Saira"/>
                <w:sz w:val="20"/>
                <w:szCs w:val="20"/>
              </w:rPr>
              <w:t>vSmart</w:t>
            </w:r>
            <w:proofErr w:type="spellEnd"/>
            <w:r w:rsidRPr="63F29462">
              <w:rPr>
                <w:rFonts w:ascii="Saira" w:eastAsia="Saira" w:hAnsi="Saira" w:cs="Saira"/>
                <w:sz w:val="20"/>
                <w:szCs w:val="20"/>
              </w:rPr>
              <w:t xml:space="preserve"> controllers for policy-driven traffic management, automating traffic routing, security policies, and application performance monitoring across SD-WAN deployments.</w:t>
            </w:r>
          </w:p>
          <w:p w14:paraId="0658AFB5" w14:textId="76524C76"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802.1X authentication using Cisco ISE for secure wired and wireless access, enabling dynamic VLAN assignment and ensuring network security through device posture assessments and real-time policy enforcement.</w:t>
            </w:r>
          </w:p>
          <w:p w14:paraId="11FAF37D" w14:textId="2BAD60A9"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Configured Juniper Junos OS for advanced network </w:t>
            </w:r>
            <w:proofErr w:type="gramStart"/>
            <w:r w:rsidRPr="63F29462">
              <w:rPr>
                <w:rFonts w:ascii="Saira" w:eastAsia="Saira" w:hAnsi="Saira" w:cs="Saira"/>
                <w:sz w:val="20"/>
                <w:szCs w:val="20"/>
              </w:rPr>
              <w:t>routing</w:t>
            </w:r>
            <w:proofErr w:type="gramEnd"/>
            <w:r w:rsidRPr="63F29462">
              <w:rPr>
                <w:rFonts w:ascii="Saira" w:eastAsia="Saira" w:hAnsi="Saira" w:cs="Saira"/>
                <w:sz w:val="20"/>
                <w:szCs w:val="20"/>
              </w:rPr>
              <w:t xml:space="preserve"> and switching tasks, deploying BGP, OSPF, and IS-IS to enhance network scalability and ensure optimal path selection in large enterprise networks.</w:t>
            </w:r>
          </w:p>
          <w:p w14:paraId="638CD214" w14:textId="567AD1B8"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Versa's Cloud Security features, such as next-gen firewall, IPS/IDS, and URL filtering, to provide secure, policy-based traffic forwarding and comprehensive threat protection.</w:t>
            </w:r>
          </w:p>
          <w:p w14:paraId="0300855D" w14:textId="4B4516A8"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managed FortiGate Firewalls to implement advanced security features such as Deep Packet Inspection (DPI), IPS/IDS, and VPNs to protect enterprise networks against cyber threats while ensuring optimal application performance.</w:t>
            </w:r>
          </w:p>
          <w:p w14:paraId="786EB218" w14:textId="56FADD43"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managed Citrix NetScaler ADC to optimize application performance and availability by implementing load balancing, traffic management, and SSL offloading across multiple data centers.</w:t>
            </w:r>
          </w:p>
          <w:p w14:paraId="3AD15073" w14:textId="71EABF07"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Integrated </w:t>
            </w:r>
            <w:proofErr w:type="spellStart"/>
            <w:r w:rsidRPr="63F29462">
              <w:rPr>
                <w:rFonts w:ascii="Saira" w:eastAsia="Saira" w:hAnsi="Saira" w:cs="Saira"/>
                <w:sz w:val="20"/>
                <w:szCs w:val="20"/>
              </w:rPr>
              <w:t>FortiManager</w:t>
            </w:r>
            <w:proofErr w:type="spellEnd"/>
            <w:r w:rsidRPr="63F29462">
              <w:rPr>
                <w:rFonts w:ascii="Saira" w:eastAsia="Saira" w:hAnsi="Saira" w:cs="Saira"/>
                <w:sz w:val="20"/>
                <w:szCs w:val="20"/>
              </w:rPr>
              <w:t xml:space="preserve"> and Forti Analyzer for centralized device management and log analysis, providing real-time monitoring, automated policy enforcement, and detailed reporting for threat intelligence and compliance.</w:t>
            </w:r>
          </w:p>
          <w:p w14:paraId="4ED4F659" w14:textId="0160CA60"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Arista 7000 Series switches for high-performance data center interconnects, optimizing traffic flow with Spanning Tree Protocol, ECMP (Equal Cost Multi-Path) routing, and VLAN segmentation for efficient load balancing.</w:t>
            </w:r>
          </w:p>
          <w:p w14:paraId="103D7A63" w14:textId="2711E86A"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Configured and optimized Palo Alto </w:t>
            </w:r>
            <w:r w:rsidR="0E63A48B" w:rsidRPr="63F29462">
              <w:rPr>
                <w:rFonts w:ascii="Saira" w:eastAsia="Saira" w:hAnsi="Saira" w:cs="Saira"/>
                <w:sz w:val="20"/>
                <w:szCs w:val="20"/>
              </w:rPr>
              <w:t>Global Protect</w:t>
            </w:r>
            <w:r w:rsidRPr="63F29462">
              <w:rPr>
                <w:rFonts w:ascii="Saira" w:eastAsia="Saira" w:hAnsi="Saira" w:cs="Saira"/>
                <w:sz w:val="20"/>
                <w:szCs w:val="20"/>
              </w:rPr>
              <w:t xml:space="preserve"> VPN to provide secure, remote access for users across global locations, ensuring encryption through SSL and IPsec protocols with high availability and performance.</w:t>
            </w:r>
          </w:p>
          <w:p w14:paraId="3C29BA56" w14:textId="0162E06C"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managed Aruba Wireless Networks using Aruba Instant APs and Aruba Central for cloud-based management, providing secure, high-performance Wi-Fi coverage and centralized configuration across multiple sites.</w:t>
            </w:r>
          </w:p>
          <w:p w14:paraId="08942BDF" w14:textId="0889D815" w:rsidR="777DE687" w:rsidRDefault="1B7E8FFF" w:rsidP="6898B4ED">
            <w:pPr>
              <w:pStyle w:val="divdocumentulli"/>
              <w:numPr>
                <w:ilvl w:val="0"/>
                <w:numId w:val="4"/>
              </w:numPr>
              <w:spacing w:line="280" w:lineRule="atLeast"/>
              <w:ind w:left="180" w:hanging="192"/>
              <w:rPr>
                <w:rFonts w:ascii="Saira" w:eastAsia="Saira" w:hAnsi="Saira" w:cs="Saira"/>
                <w:sz w:val="20"/>
                <w:szCs w:val="20"/>
              </w:rPr>
            </w:pPr>
            <w:r w:rsidRPr="63F29462">
              <w:rPr>
                <w:rFonts w:ascii="Saira" w:eastAsia="Saira" w:hAnsi="Saira" w:cs="Saira"/>
                <w:sz w:val="20"/>
                <w:szCs w:val="20"/>
              </w:rPr>
              <w:lastRenderedPageBreak/>
              <w:t>Deployed and configured SolarWinds Network Performance Monitor (NPM) to monitor network health, performance, and availability, utilizing real-time dashboards, alerting, and automatic discovery to proactively identify and resolve issues.</w:t>
            </w:r>
          </w:p>
          <w:p w14:paraId="1E16BC20" w14:textId="3CD3AD02" w:rsidR="6898B4ED" w:rsidRDefault="6898B4ED" w:rsidP="6898B4ED">
            <w:pPr>
              <w:pStyle w:val="divdocumentulli"/>
              <w:spacing w:line="280" w:lineRule="atLeast"/>
              <w:ind w:left="-12"/>
            </w:pPr>
          </w:p>
          <w:p w14:paraId="098C03A7" w14:textId="675D9637" w:rsidR="7D29909B" w:rsidRDefault="7D29909B" w:rsidP="6898B4ED">
            <w:pPr>
              <w:pStyle w:val="divdocumentpaddedline"/>
              <w:pBdr>
                <w:top w:val="none" w:sz="0" w:space="10" w:color="000000"/>
              </w:pBdr>
              <w:spacing w:line="280" w:lineRule="atLeast"/>
              <w:rPr>
                <w:rFonts w:ascii="Saira" w:eastAsia="Saira" w:hAnsi="Saira" w:cs="Saira"/>
                <w:color w:val="020303"/>
                <w:sz w:val="22"/>
                <w:szCs w:val="22"/>
              </w:rPr>
            </w:pPr>
            <w:r w:rsidRPr="6898B4ED">
              <w:rPr>
                <w:rStyle w:val="divdocumentjobtitle"/>
                <w:b/>
                <w:bCs/>
                <w:caps/>
                <w:color w:val="020303"/>
                <w:sz w:val="22"/>
                <w:szCs w:val="22"/>
              </w:rPr>
              <w:t>Network Engineer - 08</w:t>
            </w:r>
            <w:r w:rsidRPr="6898B4ED">
              <w:rPr>
                <w:rStyle w:val="divdocumentexperiencejobdates"/>
                <w:b/>
                <w:bCs/>
                <w:color w:val="020303"/>
                <w:sz w:val="22"/>
                <w:szCs w:val="22"/>
              </w:rPr>
              <w:t>/2021 to 11/2022</w:t>
            </w:r>
          </w:p>
          <w:p w14:paraId="49AB56EB" w14:textId="06B89F5E" w:rsidR="7D29909B" w:rsidRDefault="7D29909B" w:rsidP="6898B4ED">
            <w:pPr>
              <w:spacing w:line="280" w:lineRule="atLeast"/>
              <w:rPr>
                <w:rFonts w:ascii="Saira" w:eastAsia="Saira" w:hAnsi="Saira" w:cs="Saira"/>
                <w:sz w:val="20"/>
                <w:szCs w:val="20"/>
              </w:rPr>
            </w:pPr>
            <w:r w:rsidRPr="6898B4ED">
              <w:rPr>
                <w:rStyle w:val="divdocumentcompanyname"/>
                <w:rFonts w:ascii="Saira" w:eastAsia="Saira" w:hAnsi="Saira" w:cs="Saira"/>
                <w:b/>
                <w:bCs/>
                <w:i/>
                <w:iCs/>
                <w:color w:val="020303"/>
                <w:sz w:val="22"/>
                <w:szCs w:val="22"/>
              </w:rPr>
              <w:t>Morgan</w:t>
            </w:r>
            <w:r w:rsidRPr="6898B4ED">
              <w:rPr>
                <w:rStyle w:val="divdocumentcompanyname"/>
                <w:b/>
                <w:bCs/>
                <w:i/>
                <w:iCs/>
                <w:color w:val="020303"/>
                <w:sz w:val="22"/>
                <w:szCs w:val="22"/>
              </w:rPr>
              <w:t xml:space="preserve"> </w:t>
            </w:r>
            <w:r w:rsidRPr="6898B4ED">
              <w:rPr>
                <w:rStyle w:val="span"/>
                <w:rFonts w:ascii="Saira" w:eastAsia="Saira" w:hAnsi="Saira" w:cs="Saira"/>
                <w:b/>
                <w:bCs/>
                <w:i/>
                <w:iCs/>
                <w:color w:val="020303"/>
                <w:sz w:val="22"/>
                <w:szCs w:val="22"/>
              </w:rPr>
              <w:t>Stanley, NY.</w:t>
            </w:r>
          </w:p>
          <w:p w14:paraId="5C84A46E" w14:textId="604BB02D" w:rsidR="6898B4ED" w:rsidRDefault="6898B4ED" w:rsidP="6898B4ED">
            <w:pPr>
              <w:spacing w:line="280" w:lineRule="atLeast"/>
              <w:rPr>
                <w:rFonts w:ascii="Saira" w:eastAsia="Saira" w:hAnsi="Saira" w:cs="Saira"/>
                <w:sz w:val="20"/>
                <w:szCs w:val="20"/>
              </w:rPr>
            </w:pPr>
          </w:p>
          <w:p w14:paraId="591A037B" w14:textId="56E42C91"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and managed Cisco ASA firewalls, including access control lists (ACLs), NAT, and VPN policies, to secure perimeter networks and enable encrypted site-to-site and remote access connectivity.</w:t>
            </w:r>
          </w:p>
          <w:p w14:paraId="30B99F1D" w14:textId="2DD9771D" w:rsidR="7428E394" w:rsidRDefault="15109A21"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Designed and implemented Palo Alto Networks PA-5k, 7k Series NGFWs, configuring advanced security policies and application control features to protect against cyber threats.</w:t>
            </w:r>
          </w:p>
          <w:p w14:paraId="147F685E" w14:textId="34332AA0"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Managed and configured </w:t>
            </w:r>
            <w:proofErr w:type="spellStart"/>
            <w:r w:rsidRPr="63F29462">
              <w:rPr>
                <w:rFonts w:ascii="Saira" w:eastAsia="Saira" w:hAnsi="Saira" w:cs="Saira"/>
                <w:sz w:val="20"/>
                <w:szCs w:val="20"/>
              </w:rPr>
              <w:t>BlueCat</w:t>
            </w:r>
            <w:proofErr w:type="spellEnd"/>
            <w:r w:rsidRPr="63F29462">
              <w:rPr>
                <w:rFonts w:ascii="Saira" w:eastAsia="Saira" w:hAnsi="Saira" w:cs="Saira"/>
                <w:sz w:val="20"/>
                <w:szCs w:val="20"/>
              </w:rPr>
              <w:t xml:space="preserve"> DNS and DHCP solutions to automate IP address management, streamline network provisioning, and ensure secure, high-performance name resolution across large-scale enterprise networks.</w:t>
            </w:r>
          </w:p>
          <w:p w14:paraId="5014ECAA" w14:textId="45E28AB4"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Integrated Blue Coat </w:t>
            </w:r>
            <w:proofErr w:type="spellStart"/>
            <w:r w:rsidRPr="63F29462">
              <w:rPr>
                <w:rFonts w:ascii="Saira" w:eastAsia="Saira" w:hAnsi="Saira" w:cs="Saira"/>
                <w:sz w:val="20"/>
                <w:szCs w:val="20"/>
              </w:rPr>
              <w:t>ProxySG</w:t>
            </w:r>
            <w:proofErr w:type="spellEnd"/>
            <w:r w:rsidRPr="63F29462">
              <w:rPr>
                <w:rFonts w:ascii="Saira" w:eastAsia="Saira" w:hAnsi="Saira" w:cs="Saira"/>
                <w:sz w:val="20"/>
                <w:szCs w:val="20"/>
              </w:rPr>
              <w:t xml:space="preserve"> with Blue Coat Reporter to generate detailed reports on web usage, security incidents, and compliance, providing comprehensive visibility and analysis.</w:t>
            </w:r>
          </w:p>
          <w:p w14:paraId="2A968DC6" w14:textId="289EE486"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Splunk Enterprise to collect and analyze log data from network devices, providing comprehensive visibility into network operations, security events, and performance metrics.</w:t>
            </w:r>
          </w:p>
          <w:p w14:paraId="04962ADE" w14:textId="0A32F716"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Facilitated role-based access and improved enterprise network security by designing and implementing Cisco ISE for network access control.</w:t>
            </w:r>
          </w:p>
          <w:p w14:paraId="40B5F676" w14:textId="1ACFA3C5"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and maintained F5 BIG-IP LTM for critical application services, configuring health monitors, persistence profiles, and SSL offloading to improve availability and end-user experience.</w:t>
            </w:r>
          </w:p>
          <w:p w14:paraId="56DFB114" w14:textId="60584B50"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Leveraged </w:t>
            </w:r>
            <w:proofErr w:type="spellStart"/>
            <w:r w:rsidRPr="63F29462">
              <w:rPr>
                <w:rFonts w:ascii="Saira" w:eastAsia="Saira" w:hAnsi="Saira" w:cs="Saira"/>
                <w:sz w:val="20"/>
                <w:szCs w:val="20"/>
              </w:rPr>
              <w:t>iRules</w:t>
            </w:r>
            <w:proofErr w:type="spellEnd"/>
            <w:r w:rsidRPr="63F29462">
              <w:rPr>
                <w:rFonts w:ascii="Saira" w:eastAsia="Saira" w:hAnsi="Saira" w:cs="Saira"/>
                <w:sz w:val="20"/>
                <w:szCs w:val="20"/>
              </w:rPr>
              <w:t xml:space="preserve"> and traffic policies on F5 LTM to enable intelligent traffic steering, custom header manipulation, and access control based on client attributes and application logic.</w:t>
            </w:r>
          </w:p>
          <w:p w14:paraId="3A199D94" w14:textId="0DB6D60B"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A10 Thunder ADC to enhance load balancing and application delivery, improving the performance, availability, and security of web applications and services.</w:t>
            </w:r>
          </w:p>
          <w:p w14:paraId="70DECFA6" w14:textId="014F1A8E"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Designed and implemented Cisco ACI across multiple sites, configuring APIC controllers and fabric switches to enforce application-centric network policies and enable centralized network management.</w:t>
            </w:r>
          </w:p>
          <w:p w14:paraId="21639440" w14:textId="1AC59D62"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Cisco ACI Micro segmentation to strengthen security by applying granular access controls within the data center, isolating workloads according to defined security policies.</w:t>
            </w:r>
          </w:p>
          <w:p w14:paraId="61B4928F" w14:textId="0A43B2B3"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Integrated Cisco DNAC (DNA Center) for end-to-end network management and automation, enabling intent-based networking and simplifying policy creation, monitoring, and troubleshooting across both wired and wireless networks.</w:t>
            </w:r>
          </w:p>
          <w:p w14:paraId="0FCC1B0D" w14:textId="0FF2FB1F"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configured Silver Peak Unity Edge Connect SD-WAN to optimize WAN traffic, implementing intelligent path control, application-aware routing, and real-time analytics to enhance application performance, reduce latency, and improve overall network efficiency.</w:t>
            </w:r>
          </w:p>
          <w:p w14:paraId="6B6E70C7" w14:textId="4446A25F"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Integrated Silver Peak SD-WAN with cloud platforms and branch office networks, leveraging WAN optimization and automated traffic steering to deliver secure, high-performance connectivity and improve user experience across hybrid cloud environments.</w:t>
            </w:r>
          </w:p>
          <w:p w14:paraId="31E268AF" w14:textId="62D7EE97"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Cisco SD-WAN using Viptela on ISR 1000 Series routers, configuring centralized policies and templates for efficient network management and optimized traffic routing.</w:t>
            </w:r>
          </w:p>
          <w:p w14:paraId="064888A7" w14:textId="137B7135"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Utilized Viptela </w:t>
            </w:r>
            <w:proofErr w:type="spellStart"/>
            <w:r w:rsidRPr="63F29462">
              <w:rPr>
                <w:rFonts w:ascii="Saira" w:eastAsia="Saira" w:hAnsi="Saira" w:cs="Saira"/>
                <w:sz w:val="20"/>
                <w:szCs w:val="20"/>
              </w:rPr>
              <w:t>vEdge</w:t>
            </w:r>
            <w:proofErr w:type="spellEnd"/>
            <w:r w:rsidRPr="63F29462">
              <w:rPr>
                <w:rFonts w:ascii="Saira" w:eastAsia="Saira" w:hAnsi="Saira" w:cs="Saira"/>
                <w:sz w:val="20"/>
                <w:szCs w:val="20"/>
              </w:rPr>
              <w:t xml:space="preserve"> routers to establish secure and scalable SD-WAN fabric, ensuring seamless connectivity across distributed sites and enhancing network resilience.</w:t>
            </w:r>
          </w:p>
          <w:p w14:paraId="53E87EED" w14:textId="607D21A6"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lastRenderedPageBreak/>
              <w:t>Implemented and managed BGP on Juniper MX960 and Cisco ASR 9000 routers, utilizing route maps, prefix lists, and community strings to control route propagation, optimize traffic engineering, and ensure high availability and redundancy across multi-ISP and inter-domain environments.</w:t>
            </w:r>
          </w:p>
          <w:p w14:paraId="717CFBED" w14:textId="4E79D09A"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and optimized OSPF on Juniper EX4300 and Cisco Catalyst 9500 switches, implementing area segmentation and route summarization to enhance scalability, improve convergence, and ensure efficient route propagation across enterprise network environments.</w:t>
            </w:r>
          </w:p>
          <w:p w14:paraId="32FEDD43" w14:textId="7C2A209F"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Designed and implemented MPLS Layer 2 and Layer 3 VPN solutions for enterprise-wide connectivity, enabling secure, scalable communication between remote offices and data centers while optimizing traffic flow, improving bandwidth utilization across the WAN.</w:t>
            </w:r>
          </w:p>
          <w:p w14:paraId="1C468EB7" w14:textId="484F0D39"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Designed and implemented AWS VPCs (Virtual Private Clouds) to establish isolated network environments, configuring subnets, route tables, and security groups to enhance security and optimize connectivity across the network.</w:t>
            </w:r>
          </w:p>
          <w:p w14:paraId="1F64508C" w14:textId="471C4056" w:rsidR="22CC90CE" w:rsidRDefault="22CC90CE" w:rsidP="6898B4ED">
            <w:pPr>
              <w:pStyle w:val="divdocumentulli"/>
              <w:numPr>
                <w:ilvl w:val="0"/>
                <w:numId w:val="5"/>
              </w:numPr>
              <w:spacing w:line="280" w:lineRule="atLeast"/>
              <w:ind w:left="180" w:hanging="192"/>
              <w:rPr>
                <w:rFonts w:ascii="Saira" w:eastAsia="Saira" w:hAnsi="Saira" w:cs="Saira"/>
                <w:sz w:val="20"/>
                <w:szCs w:val="20"/>
              </w:rPr>
            </w:pPr>
            <w:r w:rsidRPr="6898B4ED">
              <w:rPr>
                <w:rFonts w:ascii="Saira" w:eastAsia="Saira" w:hAnsi="Saira" w:cs="Saira"/>
                <w:sz w:val="20"/>
                <w:szCs w:val="20"/>
              </w:rPr>
              <w:t>Implemented VPC peering, Cloud Router with dynamic BGP, and load balancing solutions in GCP, enabling high availability, low-latency communication, and seamless multi-region application delivery.</w:t>
            </w:r>
          </w:p>
          <w:p w14:paraId="180EDFC5" w14:textId="6E890CB1"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Created Python scripts to automate network configuration and management tasks, integrating with RESTful APIs of Cisco, Juniper, and Arista devices to optimize operations and minimize manual intervention.</w:t>
            </w:r>
          </w:p>
          <w:p w14:paraId="5D2A2552" w14:textId="6724004C"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Utilized Ansible playbooks to automate the deployment and management of network devices, configuring VLANs, interfaces, and routing protocols across multi-vendor environments.</w:t>
            </w:r>
          </w:p>
          <w:p w14:paraId="7DC32830" w14:textId="5D7659DA"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Terraform to automate the provisioning and management of cloud infrastructure across AWS and GCP, utilizing Infrastructure as Code (</w:t>
            </w:r>
            <w:proofErr w:type="spellStart"/>
            <w:r w:rsidRPr="63F29462">
              <w:rPr>
                <w:rFonts w:ascii="Saira" w:eastAsia="Saira" w:hAnsi="Saira" w:cs="Saira"/>
                <w:sz w:val="20"/>
                <w:szCs w:val="20"/>
              </w:rPr>
              <w:t>IaC</w:t>
            </w:r>
            <w:proofErr w:type="spellEnd"/>
            <w:r w:rsidRPr="63F29462">
              <w:rPr>
                <w:rFonts w:ascii="Saira" w:eastAsia="Saira" w:hAnsi="Saira" w:cs="Saira"/>
                <w:sz w:val="20"/>
                <w:szCs w:val="20"/>
              </w:rPr>
              <w:t>) to ensure consistent, scalable, and repeatable deployments while reducing manual configuration errors.</w:t>
            </w:r>
          </w:p>
          <w:p w14:paraId="4C774468" w14:textId="7A710CAF"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Designed and deployed a high-capacity wireless network using Cisco Catalyst 9800 Series Wireless Controllers ensuring robust and high-performance Wi-Fi coverage for demanding environments.</w:t>
            </w:r>
          </w:p>
          <w:p w14:paraId="30958B6E" w14:textId="0FD39A77"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advanced RF management features on Cisco Wi-Fi 6 access points to enhance wireless coverage, minimize interference, and boost overall network performance.</w:t>
            </w:r>
          </w:p>
          <w:p w14:paraId="608A0C22" w14:textId="7B81E382"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Set up IPsec VPN tunnels on Cisco ASA 5500-X Series firewalls to enable secure site-to-site and remote access connections, utilizing AES-256 encryption to ensure data confidentiality and integrity.</w:t>
            </w:r>
          </w:p>
          <w:p w14:paraId="42699118" w14:textId="5A6801A2" w:rsidR="22CC90CE" w:rsidRDefault="59E734B4" w:rsidP="6898B4ED">
            <w:pPr>
              <w:pStyle w:val="divdocumentulli"/>
              <w:numPr>
                <w:ilvl w:val="0"/>
                <w:numId w:val="5"/>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dynamic IPsec VPN with DMVPN (Dynamic Multipoint VPN) on Cisco ISR 4451 routers, providing scalable and flexible connectivity for branch offices.</w:t>
            </w:r>
          </w:p>
          <w:p w14:paraId="71ACEFDD" w14:textId="42D9EA10" w:rsidR="6898B4ED" w:rsidRDefault="6898B4ED" w:rsidP="6898B4ED">
            <w:pPr>
              <w:pStyle w:val="divdocumentulli"/>
              <w:spacing w:line="280" w:lineRule="atLeast"/>
              <w:ind w:left="-12"/>
              <w:rPr>
                <w:rStyle w:val="divsectionbody"/>
                <w:rFonts w:ascii="Saira" w:eastAsia="Saira" w:hAnsi="Saira" w:cs="Saira"/>
                <w:sz w:val="20"/>
                <w:szCs w:val="20"/>
              </w:rPr>
            </w:pPr>
          </w:p>
          <w:p w14:paraId="0F74BBC8" w14:textId="1A20A6D1" w:rsidR="27E3D58D" w:rsidRDefault="27E3D58D" w:rsidP="6898B4ED">
            <w:pPr>
              <w:pBdr>
                <w:top w:val="none" w:sz="0" w:space="10" w:color="000000"/>
              </w:pBdr>
              <w:spacing w:line="280" w:lineRule="atLeast"/>
              <w:rPr>
                <w:rFonts w:ascii="Saira" w:eastAsia="Saira" w:hAnsi="Saira" w:cs="Saira"/>
                <w:color w:val="020303"/>
                <w:sz w:val="22"/>
                <w:szCs w:val="22"/>
              </w:rPr>
            </w:pPr>
            <w:r w:rsidRPr="6898B4ED">
              <w:rPr>
                <w:rStyle w:val="divdocumentjobtitle"/>
                <w:b/>
                <w:bCs/>
                <w:caps/>
                <w:color w:val="020303"/>
                <w:sz w:val="22"/>
                <w:szCs w:val="22"/>
              </w:rPr>
              <w:t xml:space="preserve">Jr. Network Engineer - </w:t>
            </w:r>
            <w:r w:rsidRPr="6898B4ED">
              <w:rPr>
                <w:rStyle w:val="divdocumentexperiencejobdates"/>
                <w:b/>
                <w:bCs/>
                <w:color w:val="020303"/>
                <w:sz w:val="22"/>
                <w:szCs w:val="22"/>
              </w:rPr>
              <w:t>03/2019 to 07/2021</w:t>
            </w:r>
          </w:p>
          <w:p w14:paraId="222E1869" w14:textId="3634BEC7" w:rsidR="27E3D58D" w:rsidRDefault="27E3D58D" w:rsidP="6898B4ED">
            <w:pPr>
              <w:spacing w:line="280" w:lineRule="atLeast"/>
              <w:rPr>
                <w:rStyle w:val="divsectionbody"/>
                <w:rFonts w:ascii="Saira" w:eastAsia="Saira" w:hAnsi="Saira" w:cs="Saira"/>
                <w:b/>
                <w:bCs/>
                <w:sz w:val="22"/>
                <w:szCs w:val="22"/>
              </w:rPr>
            </w:pPr>
            <w:r w:rsidRPr="6898B4ED">
              <w:rPr>
                <w:rStyle w:val="divdocumentcompanyname"/>
                <w:rFonts w:ascii="Saira" w:eastAsia="Saira" w:hAnsi="Saira" w:cs="Saira"/>
                <w:b/>
                <w:bCs/>
                <w:i/>
                <w:iCs/>
                <w:color w:val="020303"/>
                <w:sz w:val="22"/>
                <w:szCs w:val="22"/>
              </w:rPr>
              <w:t>Tech Indya IT Services</w:t>
            </w:r>
          </w:p>
          <w:p w14:paraId="6F835C99" w14:textId="53AD38FF" w:rsidR="6898B4ED" w:rsidRDefault="6898B4ED" w:rsidP="6898B4ED">
            <w:pPr>
              <w:spacing w:line="280" w:lineRule="atLeast"/>
              <w:rPr>
                <w:rStyle w:val="divdocumentcompanyname"/>
                <w:rFonts w:ascii="Saira" w:eastAsia="Saira" w:hAnsi="Saira" w:cs="Saira"/>
                <w:b/>
                <w:bCs/>
                <w:i/>
                <w:iCs/>
                <w:color w:val="020303"/>
                <w:sz w:val="22"/>
                <w:szCs w:val="22"/>
              </w:rPr>
            </w:pPr>
          </w:p>
          <w:p w14:paraId="36542BCF" w14:textId="2AEA4697"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Configured BGP on Cisco ASR 9000 Series routers to manage inter-domain routing with multiple ISPs, optimizing route selection and ensuring high </w:t>
            </w:r>
            <w:r w:rsidR="70813A5A" w:rsidRPr="63F29462">
              <w:rPr>
                <w:rFonts w:ascii="Saira" w:eastAsia="Saira" w:hAnsi="Saira" w:cs="Saira"/>
                <w:sz w:val="20"/>
                <w:szCs w:val="20"/>
              </w:rPr>
              <w:t xml:space="preserve">availability. </w:t>
            </w:r>
          </w:p>
          <w:p w14:paraId="18BE5551" w14:textId="71C8230C"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OSPF area segmentation on Juniper EX4300 switches to optimize routing performance and scalability.</w:t>
            </w:r>
          </w:p>
          <w:p w14:paraId="03CA4720" w14:textId="609D0D9E"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Implemented EIGRP stub routing on Cisco Catalyst 4500 Series switches to enhance network stability and reduce unnecessary routing updates.</w:t>
            </w:r>
          </w:p>
          <w:p w14:paraId="26C40E4D" w14:textId="786AF3F9"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lastRenderedPageBreak/>
              <w:t>Configured and maintained VLANs and Spanning Tree Protocol (STP) on Cisco Catalyst switches, optimizing Layer 2 network segmentation and loop prevention in enterprise LAN environments.</w:t>
            </w:r>
          </w:p>
          <w:p w14:paraId="58561F4E" w14:textId="02597FEF"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and supported MPLS-based WAN connectivity across branch locations, including BGP routing, VRF segmentation, and traffic engineering to ensure reliable, scalable inter-site communication.</w:t>
            </w:r>
          </w:p>
          <w:p w14:paraId="0131A9E1" w14:textId="3042842D"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Utilized Cisco DNAC Assurance dashboards to monitor client health, application performance, and wireless coverage, aiding in faster troubleshooting and root cause analysis.</w:t>
            </w:r>
          </w:p>
          <w:p w14:paraId="639A6331" w14:textId="3CBD1ED5"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 xml:space="preserve">Deployed and troubleshot DNS and DHCP services across multi-site networks, ensuring reliable name resolution and dynamic IP addressing for both wired and wireless </w:t>
            </w:r>
            <w:r w:rsidR="20CC651F" w:rsidRPr="63F29462">
              <w:rPr>
                <w:rFonts w:ascii="Saira" w:eastAsia="Saira" w:hAnsi="Saira" w:cs="Saira"/>
                <w:sz w:val="20"/>
                <w:szCs w:val="20"/>
              </w:rPr>
              <w:t xml:space="preserve">clients. </w:t>
            </w:r>
          </w:p>
          <w:p w14:paraId="59963486" w14:textId="32E3BF1E"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Utilized SNMP monitoring tools and Wireshark packet captures to diagnose performance bottlenecks, detect anomalies, and perform root cause analysis of network connectivity issues.</w:t>
            </w:r>
          </w:p>
          <w:p w14:paraId="2D9DF5F3" w14:textId="233AF7A7"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Deployed and configured SD-WAN solutions to optimize WAN traffic, ensuring dynamic path selection and application-aware routing to improve performance and reduce operational costs across hybrid cloud environment.</w:t>
            </w:r>
          </w:p>
          <w:p w14:paraId="022914D4" w14:textId="5FE6B149" w:rsidR="00026DCB" w:rsidRDefault="441DC7CC" w:rsidP="6898B4ED">
            <w:pPr>
              <w:pStyle w:val="divdocumentulli"/>
              <w:numPr>
                <w:ilvl w:val="0"/>
                <w:numId w:val="6"/>
              </w:numPr>
              <w:spacing w:line="280" w:lineRule="atLeast"/>
              <w:ind w:left="180" w:hanging="192"/>
              <w:rPr>
                <w:rFonts w:ascii="Saira" w:eastAsia="Saira" w:hAnsi="Saira" w:cs="Saira"/>
                <w:sz w:val="20"/>
                <w:szCs w:val="20"/>
              </w:rPr>
            </w:pPr>
            <w:r w:rsidRPr="63F29462">
              <w:rPr>
                <w:rFonts w:ascii="Saira" w:eastAsia="Saira" w:hAnsi="Saira" w:cs="Saira"/>
                <w:sz w:val="20"/>
                <w:szCs w:val="20"/>
              </w:rPr>
              <w:t>Configured and maintained firewall policies on Cisco ASA and Fortinet devices, including basic NAT, ACLs, and port forwarding to support secure application access and branch connectivity.</w:t>
            </w:r>
          </w:p>
          <w:p w14:paraId="25D5C6E1" w14:textId="2844DE63" w:rsidR="00026DCB" w:rsidRDefault="441DC7CC" w:rsidP="6898B4ED">
            <w:pPr>
              <w:pStyle w:val="divdocumentulli"/>
              <w:numPr>
                <w:ilvl w:val="0"/>
                <w:numId w:val="6"/>
              </w:numPr>
              <w:spacing w:line="280" w:lineRule="atLeast"/>
              <w:ind w:left="180" w:hanging="192"/>
              <w:rPr>
                <w:rStyle w:val="divsectionbody"/>
                <w:rFonts w:ascii="Saira SemiBold" w:eastAsia="Saira SemiBold" w:hAnsi="Saira SemiBold" w:cs="Saira SemiBold"/>
                <w:sz w:val="20"/>
                <w:szCs w:val="20"/>
              </w:rPr>
            </w:pPr>
            <w:r w:rsidRPr="63F29462">
              <w:rPr>
                <w:rFonts w:ascii="Saira" w:eastAsia="Saira" w:hAnsi="Saira" w:cs="Saira"/>
                <w:sz w:val="20"/>
                <w:szCs w:val="20"/>
              </w:rPr>
              <w:t>Configured and supported Site-to-Site IPsec, DMVPN, and Remote Access VPN solutions using routers to enable secure connectivity between branch offices, data centers, and remote users.</w:t>
            </w:r>
            <w:r w:rsidR="25BEAB42" w:rsidRPr="63F29462">
              <w:rPr>
                <w:rStyle w:val="divsectionbody"/>
                <w:rFonts w:ascii="Saira SemiBold" w:eastAsia="Saira SemiBold" w:hAnsi="Saira SemiBold" w:cs="Saira SemiBold"/>
                <w:sz w:val="20"/>
                <w:szCs w:val="20"/>
              </w:rPr>
              <w:t> </w:t>
            </w:r>
          </w:p>
          <w:p w14:paraId="01512BE8" w14:textId="3CEEBD33" w:rsidR="00026DCB" w:rsidRDefault="00026DCB" w:rsidP="6898B4ED">
            <w:pPr>
              <w:pStyle w:val="divdocumentulli"/>
              <w:spacing w:line="280" w:lineRule="atLeast"/>
              <w:ind w:left="180" w:hanging="192"/>
              <w:rPr>
                <w:rStyle w:val="divsectionbody"/>
                <w:rFonts w:ascii="Saira SemiBold" w:eastAsia="Saira SemiBold" w:hAnsi="Saira SemiBold" w:cs="Saira SemiBold"/>
                <w:sz w:val="20"/>
                <w:szCs w:val="20"/>
              </w:rPr>
            </w:pPr>
          </w:p>
        </w:tc>
      </w:tr>
    </w:tbl>
    <w:p w14:paraId="0DA70637" w14:textId="77777777" w:rsidR="00026DCB" w:rsidRDefault="00DE1A06">
      <w:pPr>
        <w:pStyle w:val="topborder"/>
        <w:shd w:val="clear" w:color="auto" w:fill="FFFFFF"/>
        <w:rPr>
          <w:rFonts w:ascii="Saira" w:eastAsia="Saira" w:hAnsi="Saira" w:cs="Saira"/>
          <w:color w:val="020303"/>
        </w:rPr>
      </w:pPr>
      <w:r>
        <w:rPr>
          <w:rFonts w:ascii="Saira" w:eastAsia="Saira" w:hAnsi="Saira" w:cs="Saira"/>
          <w:color w:val="020303"/>
        </w:rPr>
        <w:lastRenderedPageBreak/>
        <w:t> </w:t>
      </w:r>
    </w:p>
    <w:tbl>
      <w:tblPr>
        <w:tblStyle w:val="divdocumentdivsection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2660"/>
        <w:gridCol w:w="8380"/>
      </w:tblGrid>
      <w:tr w:rsidR="00026DCB" w14:paraId="35A2044F" w14:textId="77777777" w:rsidTr="6898B4ED">
        <w:trPr>
          <w:tblCellSpacing w:w="0" w:type="dxa"/>
        </w:trPr>
        <w:tc>
          <w:tcPr>
            <w:tcW w:w="2660" w:type="dxa"/>
            <w:tcMar>
              <w:top w:w="0" w:type="dxa"/>
              <w:left w:w="0" w:type="dxa"/>
              <w:bottom w:w="0" w:type="dxa"/>
              <w:right w:w="0" w:type="dxa"/>
            </w:tcMar>
            <w:hideMark/>
          </w:tcPr>
          <w:p w14:paraId="69D0C959" w14:textId="77777777" w:rsidR="00026DCB" w:rsidRDefault="38064DAE" w:rsidP="6898B4ED">
            <w:pPr>
              <w:pStyle w:val="divdocumentsectiontitle"/>
              <w:ind w:right="160"/>
              <w:rPr>
                <w:rStyle w:val="divdocumentheading"/>
              </w:rPr>
            </w:pPr>
            <w:r w:rsidRPr="6898B4ED">
              <w:rPr>
                <w:rStyle w:val="divdocumentheading"/>
              </w:rPr>
              <w:t>Education</w:t>
            </w:r>
          </w:p>
          <w:p w14:paraId="41C8F396" w14:textId="77777777" w:rsidR="00026DCB" w:rsidRDefault="00026DCB" w:rsidP="6898B4ED">
            <w:pPr>
              <w:pStyle w:val="divdocumentdivsectiontabledivscspdiv"/>
              <w:rPr>
                <w:rStyle w:val="divdocumentheading"/>
                <w:sz w:val="20"/>
                <w:szCs w:val="20"/>
              </w:rPr>
            </w:pPr>
          </w:p>
        </w:tc>
        <w:tc>
          <w:tcPr>
            <w:tcW w:w="8380" w:type="dxa"/>
            <w:tcMar>
              <w:top w:w="0" w:type="dxa"/>
              <w:left w:w="0" w:type="dxa"/>
              <w:bottom w:w="0" w:type="dxa"/>
              <w:right w:w="0" w:type="dxa"/>
            </w:tcMar>
            <w:hideMark/>
          </w:tcPr>
          <w:p w14:paraId="35E7C83C" w14:textId="3E98D4F3" w:rsidR="00026DCB" w:rsidRDefault="38064DAE" w:rsidP="6898B4ED">
            <w:pPr>
              <w:pStyle w:val="divdocumentpaddedline"/>
              <w:spacing w:line="280" w:lineRule="atLeast"/>
              <w:rPr>
                <w:rStyle w:val="divsectionbody"/>
                <w:rFonts w:ascii="Saira" w:eastAsia="Saira" w:hAnsi="Saira" w:cs="Saira"/>
                <w:sz w:val="20"/>
                <w:szCs w:val="20"/>
              </w:rPr>
            </w:pPr>
            <w:r w:rsidRPr="6898B4ED">
              <w:rPr>
                <w:rStyle w:val="divdocumentdegree"/>
                <w:color w:val="020303"/>
                <w:sz w:val="20"/>
                <w:szCs w:val="20"/>
              </w:rPr>
              <w:t xml:space="preserve">Master of </w:t>
            </w:r>
            <w:r w:rsidR="794F85EC" w:rsidRPr="6898B4ED">
              <w:rPr>
                <w:rStyle w:val="divdocumentdegree"/>
                <w:color w:val="020303"/>
                <w:sz w:val="20"/>
                <w:szCs w:val="20"/>
              </w:rPr>
              <w:t>Science:</w:t>
            </w:r>
            <w:r w:rsidRPr="6898B4ED">
              <w:rPr>
                <w:rStyle w:val="span"/>
                <w:rFonts w:ascii="Saira" w:eastAsia="Saira" w:hAnsi="Saira" w:cs="Saira"/>
                <w:color w:val="020303"/>
                <w:sz w:val="20"/>
                <w:szCs w:val="20"/>
              </w:rPr>
              <w:t xml:space="preserve"> Computer Science</w:t>
            </w:r>
          </w:p>
          <w:p w14:paraId="3EFDE9CB" w14:textId="77777777" w:rsidR="00026DCB" w:rsidRDefault="38064DAE" w:rsidP="6898B4ED">
            <w:pPr>
              <w:pStyle w:val="divdocumentpaddedline"/>
              <w:spacing w:line="280" w:lineRule="atLeast"/>
              <w:rPr>
                <w:rStyle w:val="divsectionbody"/>
                <w:rFonts w:ascii="Saira" w:eastAsia="Saira" w:hAnsi="Saira" w:cs="Saira"/>
                <w:sz w:val="20"/>
                <w:szCs w:val="20"/>
              </w:rPr>
            </w:pPr>
            <w:r w:rsidRPr="6898B4ED">
              <w:rPr>
                <w:rStyle w:val="divdocumentcompanyname"/>
                <w:color w:val="020303"/>
                <w:sz w:val="20"/>
                <w:szCs w:val="20"/>
              </w:rPr>
              <w:t>Pace University</w:t>
            </w:r>
            <w:r w:rsidRPr="6898B4ED">
              <w:rPr>
                <w:rStyle w:val="divsectionbody"/>
                <w:rFonts w:ascii="Saira" w:eastAsia="Saira" w:hAnsi="Saira" w:cs="Saira"/>
                <w:sz w:val="20"/>
                <w:szCs w:val="20"/>
              </w:rPr>
              <w:t xml:space="preserve"> </w:t>
            </w:r>
            <w:r w:rsidRPr="6898B4ED">
              <w:rPr>
                <w:rStyle w:val="span"/>
                <w:rFonts w:ascii="Saira" w:eastAsia="Saira" w:hAnsi="Saira" w:cs="Saira"/>
                <w:color w:val="020303"/>
                <w:sz w:val="20"/>
                <w:szCs w:val="20"/>
              </w:rPr>
              <w:t xml:space="preserve">- </w:t>
            </w:r>
            <w:r w:rsidRPr="6898B4ED">
              <w:rPr>
                <w:rStyle w:val="divdocumentjobcity"/>
                <w:color w:val="020303"/>
                <w:sz w:val="20"/>
                <w:szCs w:val="20"/>
              </w:rPr>
              <w:t>New York</w:t>
            </w:r>
            <w:r w:rsidRPr="6898B4ED">
              <w:rPr>
                <w:rStyle w:val="divsectionbody"/>
                <w:rFonts w:ascii="Saira" w:eastAsia="Saira" w:hAnsi="Saira" w:cs="Saira"/>
                <w:sz w:val="20"/>
                <w:szCs w:val="20"/>
              </w:rPr>
              <w:t xml:space="preserve"> </w:t>
            </w:r>
          </w:p>
          <w:p w14:paraId="65ABCFB7" w14:textId="7CB789AF" w:rsidR="00026DCB" w:rsidRDefault="38064DAE" w:rsidP="6898B4ED">
            <w:pPr>
              <w:pStyle w:val="divdocumentpaddedline"/>
              <w:pBdr>
                <w:top w:val="none" w:sz="0" w:space="10" w:color="auto"/>
              </w:pBdr>
              <w:spacing w:line="280" w:lineRule="atLeast"/>
              <w:rPr>
                <w:rStyle w:val="divsectionbody"/>
                <w:rFonts w:ascii="Saira" w:eastAsia="Saira" w:hAnsi="Saira" w:cs="Saira"/>
                <w:sz w:val="20"/>
                <w:szCs w:val="20"/>
              </w:rPr>
            </w:pPr>
            <w:r w:rsidRPr="6898B4ED">
              <w:rPr>
                <w:rStyle w:val="divdocumentdegree"/>
                <w:color w:val="020303"/>
                <w:sz w:val="20"/>
                <w:szCs w:val="20"/>
              </w:rPr>
              <w:t xml:space="preserve">Bachelor of </w:t>
            </w:r>
            <w:r w:rsidR="26BDEA50" w:rsidRPr="6898B4ED">
              <w:rPr>
                <w:rStyle w:val="divdocumentdegree"/>
                <w:color w:val="020303"/>
                <w:sz w:val="20"/>
                <w:szCs w:val="20"/>
              </w:rPr>
              <w:t>Science:</w:t>
            </w:r>
            <w:r w:rsidRPr="6898B4ED">
              <w:rPr>
                <w:rStyle w:val="span"/>
                <w:rFonts w:ascii="Saira" w:eastAsia="Saira" w:hAnsi="Saira" w:cs="Saira"/>
                <w:color w:val="020303"/>
                <w:sz w:val="20"/>
                <w:szCs w:val="20"/>
              </w:rPr>
              <w:t xml:space="preserve"> Computer Science</w:t>
            </w:r>
          </w:p>
          <w:p w14:paraId="2FB6D34C" w14:textId="316B9659" w:rsidR="00026DCB" w:rsidRDefault="38064DAE" w:rsidP="6898B4ED">
            <w:pPr>
              <w:pStyle w:val="divdocumentpaddedline"/>
              <w:spacing w:line="280" w:lineRule="atLeast"/>
              <w:rPr>
                <w:rStyle w:val="divsectionbody"/>
                <w:rFonts w:ascii="Saira" w:eastAsia="Saira" w:hAnsi="Saira" w:cs="Saira"/>
                <w:sz w:val="20"/>
                <w:szCs w:val="20"/>
              </w:rPr>
            </w:pPr>
            <w:r w:rsidRPr="6898B4ED">
              <w:rPr>
                <w:rStyle w:val="divdocumentcompanyname"/>
                <w:color w:val="020303"/>
                <w:sz w:val="20"/>
                <w:szCs w:val="20"/>
              </w:rPr>
              <w:t>SR University</w:t>
            </w:r>
            <w:r w:rsidRPr="6898B4ED">
              <w:rPr>
                <w:rStyle w:val="divsectionbody"/>
                <w:rFonts w:ascii="Saira" w:eastAsia="Saira" w:hAnsi="Saira" w:cs="Saira"/>
                <w:sz w:val="20"/>
                <w:szCs w:val="20"/>
              </w:rPr>
              <w:t xml:space="preserve"> </w:t>
            </w:r>
            <w:r w:rsidRPr="6898B4ED">
              <w:rPr>
                <w:rStyle w:val="span"/>
                <w:rFonts w:ascii="Saira" w:eastAsia="Saira" w:hAnsi="Saira" w:cs="Saira"/>
                <w:color w:val="020303"/>
                <w:sz w:val="20"/>
                <w:szCs w:val="20"/>
              </w:rPr>
              <w:t xml:space="preserve">- </w:t>
            </w:r>
            <w:r w:rsidRPr="6898B4ED">
              <w:rPr>
                <w:rStyle w:val="divdocumentjobcity"/>
                <w:color w:val="020303"/>
                <w:sz w:val="20"/>
                <w:szCs w:val="20"/>
              </w:rPr>
              <w:t>Warangal</w:t>
            </w:r>
            <w:r w:rsidRPr="6898B4ED">
              <w:rPr>
                <w:rStyle w:val="divsectionbody"/>
                <w:rFonts w:ascii="Saira" w:eastAsia="Saira" w:hAnsi="Saira" w:cs="Saira"/>
                <w:sz w:val="20"/>
                <w:szCs w:val="20"/>
              </w:rPr>
              <w:t xml:space="preserve"> </w:t>
            </w:r>
          </w:p>
          <w:p w14:paraId="46624170" w14:textId="325191D4" w:rsidR="00026DCB" w:rsidRDefault="00026DCB" w:rsidP="6898B4ED">
            <w:pPr>
              <w:pStyle w:val="divdocumentpaddedline"/>
              <w:spacing w:line="280" w:lineRule="atLeast"/>
              <w:rPr>
                <w:rStyle w:val="divsectionbody"/>
                <w:rFonts w:ascii="Saira" w:eastAsia="Saira" w:hAnsi="Saira" w:cs="Saira"/>
                <w:sz w:val="20"/>
                <w:szCs w:val="20"/>
              </w:rPr>
            </w:pPr>
          </w:p>
        </w:tc>
      </w:tr>
    </w:tbl>
    <w:p w14:paraId="4B8484D5" w14:textId="77777777" w:rsidR="00026DCB" w:rsidRDefault="38064DAE">
      <w:pPr>
        <w:pStyle w:val="topborder"/>
        <w:shd w:val="clear" w:color="auto" w:fill="FFFFFF"/>
        <w:rPr>
          <w:rFonts w:ascii="Saira" w:eastAsia="Saira" w:hAnsi="Saira" w:cs="Saira"/>
          <w:color w:val="020303"/>
        </w:rPr>
      </w:pPr>
      <w:r w:rsidRPr="6898B4ED">
        <w:rPr>
          <w:rFonts w:ascii="Saira" w:eastAsia="Saira" w:hAnsi="Saira" w:cs="Saira"/>
          <w:color w:val="020303"/>
        </w:rPr>
        <w:t> </w:t>
      </w:r>
    </w:p>
    <w:p w14:paraId="02614873" w14:textId="77777777" w:rsidR="00026DCB" w:rsidRDefault="00DE1A06">
      <w:pPr>
        <w:spacing w:line="20" w:lineRule="auto"/>
        <w:rPr>
          <w:rFonts w:ascii="Saira" w:eastAsia="Saira" w:hAnsi="Saira" w:cs="Saira"/>
          <w:color w:val="020303"/>
        </w:rPr>
      </w:pPr>
      <w:r>
        <w:rPr>
          <w:color w:val="FFFFFF"/>
          <w:sz w:val="2"/>
        </w:rPr>
        <w:t>.</w:t>
      </w:r>
    </w:p>
    <w:sectPr w:rsidR="00026DCB">
      <w:headerReference w:type="default" r:id="rId15"/>
      <w:footerReference w:type="default" r:id="rId16"/>
      <w:type w:val="continuous"/>
      <w:pgSz w:w="12240" w:h="15840"/>
      <w:pgMar w:top="400" w:right="600" w:bottom="4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6FE1" w14:textId="77777777" w:rsidR="00D73F76" w:rsidRDefault="00D73F76">
      <w:pPr>
        <w:spacing w:line="240" w:lineRule="auto"/>
      </w:pPr>
      <w:r>
        <w:separator/>
      </w:r>
    </w:p>
  </w:endnote>
  <w:endnote w:type="continuationSeparator" w:id="0">
    <w:p w14:paraId="2807C0A6" w14:textId="77777777" w:rsidR="00D73F76" w:rsidRDefault="00D73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ira SemiBold">
    <w:charset w:val="00"/>
    <w:family w:val="auto"/>
    <w:pitch w:val="default"/>
    <w:sig w:usb0="00000000" w:usb1="00000000" w:usb2="00000000" w:usb3="00000000" w:csb0="00000001" w:csb1="00000000"/>
    <w:embedRegular r:id="rId1" w:fontKey="{7501A8AC-1891-4BC9-885B-5859B8EFD182}"/>
    <w:embedBoldItalic r:id="rId2" w:fontKey="{47A88DD4-8F74-4DE0-ACD9-4993AFF69C3C}"/>
  </w:font>
  <w:font w:name="Saira">
    <w:charset w:val="00"/>
    <w:family w:val="auto"/>
    <w:pitch w:val="default"/>
    <w:sig w:usb0="00000000" w:usb1="00000000" w:usb2="00000000" w:usb3="00000000" w:csb0="00000001" w:csb1="00000000"/>
    <w:embedRegular r:id="rId3" w:fontKey="{AA1BFFC0-81F7-40A6-AC24-20259DDCB71F}"/>
    <w:embedBold r:id="rId4" w:fontKey="{C088867B-EB67-473A-B390-E9DC16DD0E51}"/>
    <w:embedBoldItalic r:id="rId5" w:fontKey="{1981F802-9A1A-4E5C-BB67-C520FF017E6F}"/>
  </w:font>
  <w:font w:name="Calibri">
    <w:panose1 w:val="020F0502020204030204"/>
    <w:charset w:val="00"/>
    <w:family w:val="swiss"/>
    <w:pitch w:val="variable"/>
    <w:sig w:usb0="E4002EFF" w:usb1="C200247B" w:usb2="00000009" w:usb3="00000000" w:csb0="000001FF" w:csb1="00000000"/>
    <w:embedRegular r:id="rId6" w:fontKey="{D84E0F39-1C73-482D-92B9-95B484E083FE}"/>
    <w:embedBold r:id="rId7" w:fontKey="{E7D98483-FFDA-4565-9E9B-88E72DAF8BFC}"/>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E43D" w14:textId="77777777" w:rsidR="00026DCB" w:rsidRDefault="00DE1A06">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D9DC" w14:textId="77777777" w:rsidR="00026DCB" w:rsidRDefault="00DE1A06">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3C78" w14:textId="77777777" w:rsidR="00D73F76" w:rsidRDefault="00D73F76">
      <w:pPr>
        <w:spacing w:line="240" w:lineRule="auto"/>
      </w:pPr>
      <w:r>
        <w:separator/>
      </w:r>
    </w:p>
  </w:footnote>
  <w:footnote w:type="continuationSeparator" w:id="0">
    <w:p w14:paraId="4BB8F954" w14:textId="77777777" w:rsidR="00D73F76" w:rsidRDefault="00D73F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3B4E" w14:textId="77777777" w:rsidR="00026DCB" w:rsidRDefault="00DE1A06">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C484" w14:textId="77777777" w:rsidR="00026DCB" w:rsidRDefault="00DE1A06">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78827E68">
      <w:start w:val="1"/>
      <w:numFmt w:val="bullet"/>
      <w:lvlText w:val=""/>
      <w:lvlJc w:val="left"/>
      <w:pPr>
        <w:ind w:left="720" w:hanging="360"/>
      </w:pPr>
      <w:rPr>
        <w:rFonts w:ascii="Symbol" w:hAnsi="Symbol"/>
      </w:rPr>
    </w:lvl>
    <w:lvl w:ilvl="1" w:tplc="E1FAB876">
      <w:start w:val="1"/>
      <w:numFmt w:val="bullet"/>
      <w:lvlText w:val="o"/>
      <w:lvlJc w:val="left"/>
      <w:pPr>
        <w:tabs>
          <w:tab w:val="num" w:pos="1440"/>
        </w:tabs>
        <w:ind w:left="1440" w:hanging="360"/>
      </w:pPr>
      <w:rPr>
        <w:rFonts w:ascii="Courier New" w:hAnsi="Courier New"/>
      </w:rPr>
    </w:lvl>
    <w:lvl w:ilvl="2" w:tplc="3EC698E4">
      <w:start w:val="1"/>
      <w:numFmt w:val="bullet"/>
      <w:lvlText w:val=""/>
      <w:lvlJc w:val="left"/>
      <w:pPr>
        <w:tabs>
          <w:tab w:val="num" w:pos="2160"/>
        </w:tabs>
        <w:ind w:left="2160" w:hanging="360"/>
      </w:pPr>
      <w:rPr>
        <w:rFonts w:ascii="Wingdings" w:hAnsi="Wingdings"/>
      </w:rPr>
    </w:lvl>
    <w:lvl w:ilvl="3" w:tplc="C712994C">
      <w:start w:val="1"/>
      <w:numFmt w:val="bullet"/>
      <w:lvlText w:val=""/>
      <w:lvlJc w:val="left"/>
      <w:pPr>
        <w:tabs>
          <w:tab w:val="num" w:pos="2880"/>
        </w:tabs>
        <w:ind w:left="2880" w:hanging="360"/>
      </w:pPr>
      <w:rPr>
        <w:rFonts w:ascii="Symbol" w:hAnsi="Symbol"/>
      </w:rPr>
    </w:lvl>
    <w:lvl w:ilvl="4" w:tplc="6FBC1ECE">
      <w:start w:val="1"/>
      <w:numFmt w:val="bullet"/>
      <w:lvlText w:val="o"/>
      <w:lvlJc w:val="left"/>
      <w:pPr>
        <w:tabs>
          <w:tab w:val="num" w:pos="3600"/>
        </w:tabs>
        <w:ind w:left="3600" w:hanging="360"/>
      </w:pPr>
      <w:rPr>
        <w:rFonts w:ascii="Courier New" w:hAnsi="Courier New"/>
      </w:rPr>
    </w:lvl>
    <w:lvl w:ilvl="5" w:tplc="36FA851A">
      <w:start w:val="1"/>
      <w:numFmt w:val="bullet"/>
      <w:lvlText w:val=""/>
      <w:lvlJc w:val="left"/>
      <w:pPr>
        <w:tabs>
          <w:tab w:val="num" w:pos="4320"/>
        </w:tabs>
        <w:ind w:left="4320" w:hanging="360"/>
      </w:pPr>
      <w:rPr>
        <w:rFonts w:ascii="Wingdings" w:hAnsi="Wingdings"/>
      </w:rPr>
    </w:lvl>
    <w:lvl w:ilvl="6" w:tplc="A8624648">
      <w:start w:val="1"/>
      <w:numFmt w:val="bullet"/>
      <w:lvlText w:val=""/>
      <w:lvlJc w:val="left"/>
      <w:pPr>
        <w:tabs>
          <w:tab w:val="num" w:pos="5040"/>
        </w:tabs>
        <w:ind w:left="5040" w:hanging="360"/>
      </w:pPr>
      <w:rPr>
        <w:rFonts w:ascii="Symbol" w:hAnsi="Symbol"/>
      </w:rPr>
    </w:lvl>
    <w:lvl w:ilvl="7" w:tplc="A5A66028">
      <w:start w:val="1"/>
      <w:numFmt w:val="bullet"/>
      <w:lvlText w:val="o"/>
      <w:lvlJc w:val="left"/>
      <w:pPr>
        <w:tabs>
          <w:tab w:val="num" w:pos="5760"/>
        </w:tabs>
        <w:ind w:left="5760" w:hanging="360"/>
      </w:pPr>
      <w:rPr>
        <w:rFonts w:ascii="Courier New" w:hAnsi="Courier New"/>
      </w:rPr>
    </w:lvl>
    <w:lvl w:ilvl="8" w:tplc="3F8EBDE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13244AC">
      <w:start w:val="1"/>
      <w:numFmt w:val="bullet"/>
      <w:lvlText w:val=""/>
      <w:lvlJc w:val="left"/>
      <w:pPr>
        <w:ind w:left="720" w:hanging="360"/>
      </w:pPr>
      <w:rPr>
        <w:rFonts w:ascii="Symbol" w:hAnsi="Symbol"/>
      </w:rPr>
    </w:lvl>
    <w:lvl w:ilvl="1" w:tplc="E60E340A">
      <w:start w:val="1"/>
      <w:numFmt w:val="bullet"/>
      <w:lvlText w:val="o"/>
      <w:lvlJc w:val="left"/>
      <w:pPr>
        <w:tabs>
          <w:tab w:val="num" w:pos="1440"/>
        </w:tabs>
        <w:ind w:left="1440" w:hanging="360"/>
      </w:pPr>
      <w:rPr>
        <w:rFonts w:ascii="Courier New" w:hAnsi="Courier New"/>
      </w:rPr>
    </w:lvl>
    <w:lvl w:ilvl="2" w:tplc="F59040F4">
      <w:start w:val="1"/>
      <w:numFmt w:val="bullet"/>
      <w:lvlText w:val=""/>
      <w:lvlJc w:val="left"/>
      <w:pPr>
        <w:tabs>
          <w:tab w:val="num" w:pos="2160"/>
        </w:tabs>
        <w:ind w:left="2160" w:hanging="360"/>
      </w:pPr>
      <w:rPr>
        <w:rFonts w:ascii="Wingdings" w:hAnsi="Wingdings"/>
      </w:rPr>
    </w:lvl>
    <w:lvl w:ilvl="3" w:tplc="364A16A8">
      <w:start w:val="1"/>
      <w:numFmt w:val="bullet"/>
      <w:lvlText w:val=""/>
      <w:lvlJc w:val="left"/>
      <w:pPr>
        <w:tabs>
          <w:tab w:val="num" w:pos="2880"/>
        </w:tabs>
        <w:ind w:left="2880" w:hanging="360"/>
      </w:pPr>
      <w:rPr>
        <w:rFonts w:ascii="Symbol" w:hAnsi="Symbol"/>
      </w:rPr>
    </w:lvl>
    <w:lvl w:ilvl="4" w:tplc="989642DA">
      <w:start w:val="1"/>
      <w:numFmt w:val="bullet"/>
      <w:lvlText w:val="o"/>
      <w:lvlJc w:val="left"/>
      <w:pPr>
        <w:tabs>
          <w:tab w:val="num" w:pos="3600"/>
        </w:tabs>
        <w:ind w:left="3600" w:hanging="360"/>
      </w:pPr>
      <w:rPr>
        <w:rFonts w:ascii="Courier New" w:hAnsi="Courier New"/>
      </w:rPr>
    </w:lvl>
    <w:lvl w:ilvl="5" w:tplc="125A7C1E">
      <w:start w:val="1"/>
      <w:numFmt w:val="bullet"/>
      <w:lvlText w:val=""/>
      <w:lvlJc w:val="left"/>
      <w:pPr>
        <w:tabs>
          <w:tab w:val="num" w:pos="4320"/>
        </w:tabs>
        <w:ind w:left="4320" w:hanging="360"/>
      </w:pPr>
      <w:rPr>
        <w:rFonts w:ascii="Wingdings" w:hAnsi="Wingdings"/>
      </w:rPr>
    </w:lvl>
    <w:lvl w:ilvl="6" w:tplc="15581276">
      <w:start w:val="1"/>
      <w:numFmt w:val="bullet"/>
      <w:lvlText w:val=""/>
      <w:lvlJc w:val="left"/>
      <w:pPr>
        <w:tabs>
          <w:tab w:val="num" w:pos="5040"/>
        </w:tabs>
        <w:ind w:left="5040" w:hanging="360"/>
      </w:pPr>
      <w:rPr>
        <w:rFonts w:ascii="Symbol" w:hAnsi="Symbol"/>
      </w:rPr>
    </w:lvl>
    <w:lvl w:ilvl="7" w:tplc="83001C94">
      <w:start w:val="1"/>
      <w:numFmt w:val="bullet"/>
      <w:lvlText w:val="o"/>
      <w:lvlJc w:val="left"/>
      <w:pPr>
        <w:tabs>
          <w:tab w:val="num" w:pos="5760"/>
        </w:tabs>
        <w:ind w:left="5760" w:hanging="360"/>
      </w:pPr>
      <w:rPr>
        <w:rFonts w:ascii="Courier New" w:hAnsi="Courier New"/>
      </w:rPr>
    </w:lvl>
    <w:lvl w:ilvl="8" w:tplc="D2D4C61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B76062E">
      <w:start w:val="1"/>
      <w:numFmt w:val="bullet"/>
      <w:lvlText w:val=""/>
      <w:lvlJc w:val="left"/>
      <w:pPr>
        <w:ind w:left="720" w:hanging="360"/>
      </w:pPr>
      <w:rPr>
        <w:rFonts w:ascii="Symbol" w:hAnsi="Symbol"/>
      </w:rPr>
    </w:lvl>
    <w:lvl w:ilvl="1" w:tplc="92A4FFA0">
      <w:start w:val="1"/>
      <w:numFmt w:val="bullet"/>
      <w:lvlText w:val="o"/>
      <w:lvlJc w:val="left"/>
      <w:pPr>
        <w:tabs>
          <w:tab w:val="num" w:pos="1440"/>
        </w:tabs>
        <w:ind w:left="1440" w:hanging="360"/>
      </w:pPr>
      <w:rPr>
        <w:rFonts w:ascii="Courier New" w:hAnsi="Courier New"/>
      </w:rPr>
    </w:lvl>
    <w:lvl w:ilvl="2" w:tplc="43E296EA">
      <w:start w:val="1"/>
      <w:numFmt w:val="bullet"/>
      <w:lvlText w:val=""/>
      <w:lvlJc w:val="left"/>
      <w:pPr>
        <w:tabs>
          <w:tab w:val="num" w:pos="2160"/>
        </w:tabs>
        <w:ind w:left="2160" w:hanging="360"/>
      </w:pPr>
      <w:rPr>
        <w:rFonts w:ascii="Wingdings" w:hAnsi="Wingdings"/>
      </w:rPr>
    </w:lvl>
    <w:lvl w:ilvl="3" w:tplc="F720332A">
      <w:start w:val="1"/>
      <w:numFmt w:val="bullet"/>
      <w:lvlText w:val=""/>
      <w:lvlJc w:val="left"/>
      <w:pPr>
        <w:tabs>
          <w:tab w:val="num" w:pos="2880"/>
        </w:tabs>
        <w:ind w:left="2880" w:hanging="360"/>
      </w:pPr>
      <w:rPr>
        <w:rFonts w:ascii="Symbol" w:hAnsi="Symbol"/>
      </w:rPr>
    </w:lvl>
    <w:lvl w:ilvl="4" w:tplc="4202C7CC">
      <w:start w:val="1"/>
      <w:numFmt w:val="bullet"/>
      <w:lvlText w:val="o"/>
      <w:lvlJc w:val="left"/>
      <w:pPr>
        <w:tabs>
          <w:tab w:val="num" w:pos="3600"/>
        </w:tabs>
        <w:ind w:left="3600" w:hanging="360"/>
      </w:pPr>
      <w:rPr>
        <w:rFonts w:ascii="Courier New" w:hAnsi="Courier New"/>
      </w:rPr>
    </w:lvl>
    <w:lvl w:ilvl="5" w:tplc="644AEEAE">
      <w:start w:val="1"/>
      <w:numFmt w:val="bullet"/>
      <w:lvlText w:val=""/>
      <w:lvlJc w:val="left"/>
      <w:pPr>
        <w:tabs>
          <w:tab w:val="num" w:pos="4320"/>
        </w:tabs>
        <w:ind w:left="4320" w:hanging="360"/>
      </w:pPr>
      <w:rPr>
        <w:rFonts w:ascii="Wingdings" w:hAnsi="Wingdings"/>
      </w:rPr>
    </w:lvl>
    <w:lvl w:ilvl="6" w:tplc="3148FF2A">
      <w:start w:val="1"/>
      <w:numFmt w:val="bullet"/>
      <w:lvlText w:val=""/>
      <w:lvlJc w:val="left"/>
      <w:pPr>
        <w:tabs>
          <w:tab w:val="num" w:pos="5040"/>
        </w:tabs>
        <w:ind w:left="5040" w:hanging="360"/>
      </w:pPr>
      <w:rPr>
        <w:rFonts w:ascii="Symbol" w:hAnsi="Symbol"/>
      </w:rPr>
    </w:lvl>
    <w:lvl w:ilvl="7" w:tplc="915A998E">
      <w:start w:val="1"/>
      <w:numFmt w:val="bullet"/>
      <w:lvlText w:val="o"/>
      <w:lvlJc w:val="left"/>
      <w:pPr>
        <w:tabs>
          <w:tab w:val="num" w:pos="5760"/>
        </w:tabs>
        <w:ind w:left="5760" w:hanging="360"/>
      </w:pPr>
      <w:rPr>
        <w:rFonts w:ascii="Courier New" w:hAnsi="Courier New"/>
      </w:rPr>
    </w:lvl>
    <w:lvl w:ilvl="8" w:tplc="5232C35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80328ED4">
      <w:start w:val="1"/>
      <w:numFmt w:val="bullet"/>
      <w:lvlText w:val=""/>
      <w:lvlJc w:val="left"/>
      <w:pPr>
        <w:ind w:left="720" w:hanging="360"/>
      </w:pPr>
      <w:rPr>
        <w:rFonts w:ascii="Symbol" w:hAnsi="Symbol"/>
      </w:rPr>
    </w:lvl>
    <w:lvl w:ilvl="1" w:tplc="D876D196">
      <w:start w:val="1"/>
      <w:numFmt w:val="bullet"/>
      <w:lvlText w:val="o"/>
      <w:lvlJc w:val="left"/>
      <w:pPr>
        <w:tabs>
          <w:tab w:val="num" w:pos="1440"/>
        </w:tabs>
        <w:ind w:left="1440" w:hanging="360"/>
      </w:pPr>
      <w:rPr>
        <w:rFonts w:ascii="Courier New" w:hAnsi="Courier New"/>
      </w:rPr>
    </w:lvl>
    <w:lvl w:ilvl="2" w:tplc="F012A4B0">
      <w:start w:val="1"/>
      <w:numFmt w:val="bullet"/>
      <w:lvlText w:val=""/>
      <w:lvlJc w:val="left"/>
      <w:pPr>
        <w:tabs>
          <w:tab w:val="num" w:pos="2160"/>
        </w:tabs>
        <w:ind w:left="2160" w:hanging="360"/>
      </w:pPr>
      <w:rPr>
        <w:rFonts w:ascii="Wingdings" w:hAnsi="Wingdings"/>
      </w:rPr>
    </w:lvl>
    <w:lvl w:ilvl="3" w:tplc="A712CBEC">
      <w:start w:val="1"/>
      <w:numFmt w:val="bullet"/>
      <w:lvlText w:val=""/>
      <w:lvlJc w:val="left"/>
      <w:pPr>
        <w:tabs>
          <w:tab w:val="num" w:pos="2880"/>
        </w:tabs>
        <w:ind w:left="2880" w:hanging="360"/>
      </w:pPr>
      <w:rPr>
        <w:rFonts w:ascii="Symbol" w:hAnsi="Symbol"/>
      </w:rPr>
    </w:lvl>
    <w:lvl w:ilvl="4" w:tplc="C742DBE0">
      <w:start w:val="1"/>
      <w:numFmt w:val="bullet"/>
      <w:lvlText w:val="o"/>
      <w:lvlJc w:val="left"/>
      <w:pPr>
        <w:tabs>
          <w:tab w:val="num" w:pos="3600"/>
        </w:tabs>
        <w:ind w:left="3600" w:hanging="360"/>
      </w:pPr>
      <w:rPr>
        <w:rFonts w:ascii="Courier New" w:hAnsi="Courier New"/>
      </w:rPr>
    </w:lvl>
    <w:lvl w:ilvl="5" w:tplc="9C26DBB0">
      <w:start w:val="1"/>
      <w:numFmt w:val="bullet"/>
      <w:lvlText w:val=""/>
      <w:lvlJc w:val="left"/>
      <w:pPr>
        <w:tabs>
          <w:tab w:val="num" w:pos="4320"/>
        </w:tabs>
        <w:ind w:left="4320" w:hanging="360"/>
      </w:pPr>
      <w:rPr>
        <w:rFonts w:ascii="Wingdings" w:hAnsi="Wingdings"/>
      </w:rPr>
    </w:lvl>
    <w:lvl w:ilvl="6" w:tplc="7748A058">
      <w:start w:val="1"/>
      <w:numFmt w:val="bullet"/>
      <w:lvlText w:val=""/>
      <w:lvlJc w:val="left"/>
      <w:pPr>
        <w:tabs>
          <w:tab w:val="num" w:pos="5040"/>
        </w:tabs>
        <w:ind w:left="5040" w:hanging="360"/>
      </w:pPr>
      <w:rPr>
        <w:rFonts w:ascii="Symbol" w:hAnsi="Symbol"/>
      </w:rPr>
    </w:lvl>
    <w:lvl w:ilvl="7" w:tplc="F25E84BE">
      <w:start w:val="1"/>
      <w:numFmt w:val="bullet"/>
      <w:lvlText w:val="o"/>
      <w:lvlJc w:val="left"/>
      <w:pPr>
        <w:tabs>
          <w:tab w:val="num" w:pos="5760"/>
        </w:tabs>
        <w:ind w:left="5760" w:hanging="360"/>
      </w:pPr>
      <w:rPr>
        <w:rFonts w:ascii="Courier New" w:hAnsi="Courier New"/>
      </w:rPr>
    </w:lvl>
    <w:lvl w:ilvl="8" w:tplc="011AAC4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620CC14">
      <w:start w:val="1"/>
      <w:numFmt w:val="bullet"/>
      <w:lvlText w:val=""/>
      <w:lvlJc w:val="left"/>
      <w:pPr>
        <w:ind w:left="720" w:hanging="360"/>
      </w:pPr>
      <w:rPr>
        <w:rFonts w:ascii="Symbol" w:hAnsi="Symbol"/>
      </w:rPr>
    </w:lvl>
    <w:lvl w:ilvl="1" w:tplc="CDF0FB36">
      <w:start w:val="1"/>
      <w:numFmt w:val="bullet"/>
      <w:lvlText w:val="o"/>
      <w:lvlJc w:val="left"/>
      <w:pPr>
        <w:tabs>
          <w:tab w:val="num" w:pos="1440"/>
        </w:tabs>
        <w:ind w:left="1440" w:hanging="360"/>
      </w:pPr>
      <w:rPr>
        <w:rFonts w:ascii="Courier New" w:hAnsi="Courier New"/>
      </w:rPr>
    </w:lvl>
    <w:lvl w:ilvl="2" w:tplc="FFAC23C2">
      <w:start w:val="1"/>
      <w:numFmt w:val="bullet"/>
      <w:lvlText w:val=""/>
      <w:lvlJc w:val="left"/>
      <w:pPr>
        <w:tabs>
          <w:tab w:val="num" w:pos="2160"/>
        </w:tabs>
        <w:ind w:left="2160" w:hanging="360"/>
      </w:pPr>
      <w:rPr>
        <w:rFonts w:ascii="Wingdings" w:hAnsi="Wingdings"/>
      </w:rPr>
    </w:lvl>
    <w:lvl w:ilvl="3" w:tplc="133EB6CA">
      <w:start w:val="1"/>
      <w:numFmt w:val="bullet"/>
      <w:lvlText w:val=""/>
      <w:lvlJc w:val="left"/>
      <w:pPr>
        <w:tabs>
          <w:tab w:val="num" w:pos="2880"/>
        </w:tabs>
        <w:ind w:left="2880" w:hanging="360"/>
      </w:pPr>
      <w:rPr>
        <w:rFonts w:ascii="Symbol" w:hAnsi="Symbol"/>
      </w:rPr>
    </w:lvl>
    <w:lvl w:ilvl="4" w:tplc="F9828B60">
      <w:start w:val="1"/>
      <w:numFmt w:val="bullet"/>
      <w:lvlText w:val="o"/>
      <w:lvlJc w:val="left"/>
      <w:pPr>
        <w:tabs>
          <w:tab w:val="num" w:pos="3600"/>
        </w:tabs>
        <w:ind w:left="3600" w:hanging="360"/>
      </w:pPr>
      <w:rPr>
        <w:rFonts w:ascii="Courier New" w:hAnsi="Courier New"/>
      </w:rPr>
    </w:lvl>
    <w:lvl w:ilvl="5" w:tplc="486823DE">
      <w:start w:val="1"/>
      <w:numFmt w:val="bullet"/>
      <w:lvlText w:val=""/>
      <w:lvlJc w:val="left"/>
      <w:pPr>
        <w:tabs>
          <w:tab w:val="num" w:pos="4320"/>
        </w:tabs>
        <w:ind w:left="4320" w:hanging="360"/>
      </w:pPr>
      <w:rPr>
        <w:rFonts w:ascii="Wingdings" w:hAnsi="Wingdings"/>
      </w:rPr>
    </w:lvl>
    <w:lvl w:ilvl="6" w:tplc="853E3514">
      <w:start w:val="1"/>
      <w:numFmt w:val="bullet"/>
      <w:lvlText w:val=""/>
      <w:lvlJc w:val="left"/>
      <w:pPr>
        <w:tabs>
          <w:tab w:val="num" w:pos="5040"/>
        </w:tabs>
        <w:ind w:left="5040" w:hanging="360"/>
      </w:pPr>
      <w:rPr>
        <w:rFonts w:ascii="Symbol" w:hAnsi="Symbol"/>
      </w:rPr>
    </w:lvl>
    <w:lvl w:ilvl="7" w:tplc="9618B4AA">
      <w:start w:val="1"/>
      <w:numFmt w:val="bullet"/>
      <w:lvlText w:val="o"/>
      <w:lvlJc w:val="left"/>
      <w:pPr>
        <w:tabs>
          <w:tab w:val="num" w:pos="5760"/>
        </w:tabs>
        <w:ind w:left="5760" w:hanging="360"/>
      </w:pPr>
      <w:rPr>
        <w:rFonts w:ascii="Courier New" w:hAnsi="Courier New"/>
      </w:rPr>
    </w:lvl>
    <w:lvl w:ilvl="8" w:tplc="87AEB09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94EEC96">
      <w:start w:val="1"/>
      <w:numFmt w:val="bullet"/>
      <w:lvlText w:val=""/>
      <w:lvlJc w:val="left"/>
      <w:pPr>
        <w:ind w:left="720" w:hanging="360"/>
      </w:pPr>
      <w:rPr>
        <w:rFonts w:ascii="Symbol" w:hAnsi="Symbol"/>
      </w:rPr>
    </w:lvl>
    <w:lvl w:ilvl="1" w:tplc="F50A2B5C">
      <w:start w:val="1"/>
      <w:numFmt w:val="bullet"/>
      <w:lvlText w:val="o"/>
      <w:lvlJc w:val="left"/>
      <w:pPr>
        <w:tabs>
          <w:tab w:val="num" w:pos="1440"/>
        </w:tabs>
        <w:ind w:left="1440" w:hanging="360"/>
      </w:pPr>
      <w:rPr>
        <w:rFonts w:ascii="Courier New" w:hAnsi="Courier New"/>
      </w:rPr>
    </w:lvl>
    <w:lvl w:ilvl="2" w:tplc="E9CE1AB8">
      <w:start w:val="1"/>
      <w:numFmt w:val="bullet"/>
      <w:lvlText w:val=""/>
      <w:lvlJc w:val="left"/>
      <w:pPr>
        <w:tabs>
          <w:tab w:val="num" w:pos="2160"/>
        </w:tabs>
        <w:ind w:left="2160" w:hanging="360"/>
      </w:pPr>
      <w:rPr>
        <w:rFonts w:ascii="Wingdings" w:hAnsi="Wingdings"/>
      </w:rPr>
    </w:lvl>
    <w:lvl w:ilvl="3" w:tplc="4DBA434A">
      <w:start w:val="1"/>
      <w:numFmt w:val="bullet"/>
      <w:lvlText w:val=""/>
      <w:lvlJc w:val="left"/>
      <w:pPr>
        <w:tabs>
          <w:tab w:val="num" w:pos="2880"/>
        </w:tabs>
        <w:ind w:left="2880" w:hanging="360"/>
      </w:pPr>
      <w:rPr>
        <w:rFonts w:ascii="Symbol" w:hAnsi="Symbol"/>
      </w:rPr>
    </w:lvl>
    <w:lvl w:ilvl="4" w:tplc="FB28E5EA">
      <w:start w:val="1"/>
      <w:numFmt w:val="bullet"/>
      <w:lvlText w:val="o"/>
      <w:lvlJc w:val="left"/>
      <w:pPr>
        <w:tabs>
          <w:tab w:val="num" w:pos="3600"/>
        </w:tabs>
        <w:ind w:left="3600" w:hanging="360"/>
      </w:pPr>
      <w:rPr>
        <w:rFonts w:ascii="Courier New" w:hAnsi="Courier New"/>
      </w:rPr>
    </w:lvl>
    <w:lvl w:ilvl="5" w:tplc="0062F6EA">
      <w:start w:val="1"/>
      <w:numFmt w:val="bullet"/>
      <w:lvlText w:val=""/>
      <w:lvlJc w:val="left"/>
      <w:pPr>
        <w:tabs>
          <w:tab w:val="num" w:pos="4320"/>
        </w:tabs>
        <w:ind w:left="4320" w:hanging="360"/>
      </w:pPr>
      <w:rPr>
        <w:rFonts w:ascii="Wingdings" w:hAnsi="Wingdings"/>
      </w:rPr>
    </w:lvl>
    <w:lvl w:ilvl="6" w:tplc="0060A7B6">
      <w:start w:val="1"/>
      <w:numFmt w:val="bullet"/>
      <w:lvlText w:val=""/>
      <w:lvlJc w:val="left"/>
      <w:pPr>
        <w:tabs>
          <w:tab w:val="num" w:pos="5040"/>
        </w:tabs>
        <w:ind w:left="5040" w:hanging="360"/>
      </w:pPr>
      <w:rPr>
        <w:rFonts w:ascii="Symbol" w:hAnsi="Symbol"/>
      </w:rPr>
    </w:lvl>
    <w:lvl w:ilvl="7" w:tplc="6B225C16">
      <w:start w:val="1"/>
      <w:numFmt w:val="bullet"/>
      <w:lvlText w:val="o"/>
      <w:lvlJc w:val="left"/>
      <w:pPr>
        <w:tabs>
          <w:tab w:val="num" w:pos="5760"/>
        </w:tabs>
        <w:ind w:left="5760" w:hanging="360"/>
      </w:pPr>
      <w:rPr>
        <w:rFonts w:ascii="Courier New" w:hAnsi="Courier New"/>
      </w:rPr>
    </w:lvl>
    <w:lvl w:ilvl="8" w:tplc="347E4D6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B0B6CA3C">
      <w:start w:val="1"/>
      <w:numFmt w:val="bullet"/>
      <w:lvlText w:val=""/>
      <w:lvlJc w:val="left"/>
      <w:pPr>
        <w:ind w:left="720" w:hanging="360"/>
      </w:pPr>
      <w:rPr>
        <w:rFonts w:ascii="Symbol" w:hAnsi="Symbol"/>
      </w:rPr>
    </w:lvl>
    <w:lvl w:ilvl="1" w:tplc="0D640BD0">
      <w:start w:val="1"/>
      <w:numFmt w:val="bullet"/>
      <w:lvlText w:val="o"/>
      <w:lvlJc w:val="left"/>
      <w:pPr>
        <w:tabs>
          <w:tab w:val="num" w:pos="1440"/>
        </w:tabs>
        <w:ind w:left="1440" w:hanging="360"/>
      </w:pPr>
      <w:rPr>
        <w:rFonts w:ascii="Courier New" w:hAnsi="Courier New"/>
      </w:rPr>
    </w:lvl>
    <w:lvl w:ilvl="2" w:tplc="B022ADA6">
      <w:start w:val="1"/>
      <w:numFmt w:val="bullet"/>
      <w:lvlText w:val=""/>
      <w:lvlJc w:val="left"/>
      <w:pPr>
        <w:tabs>
          <w:tab w:val="num" w:pos="2160"/>
        </w:tabs>
        <w:ind w:left="2160" w:hanging="360"/>
      </w:pPr>
      <w:rPr>
        <w:rFonts w:ascii="Wingdings" w:hAnsi="Wingdings"/>
      </w:rPr>
    </w:lvl>
    <w:lvl w:ilvl="3" w:tplc="5224AC2A">
      <w:start w:val="1"/>
      <w:numFmt w:val="bullet"/>
      <w:lvlText w:val=""/>
      <w:lvlJc w:val="left"/>
      <w:pPr>
        <w:tabs>
          <w:tab w:val="num" w:pos="2880"/>
        </w:tabs>
        <w:ind w:left="2880" w:hanging="360"/>
      </w:pPr>
      <w:rPr>
        <w:rFonts w:ascii="Symbol" w:hAnsi="Symbol"/>
      </w:rPr>
    </w:lvl>
    <w:lvl w:ilvl="4" w:tplc="7AF453BE">
      <w:start w:val="1"/>
      <w:numFmt w:val="bullet"/>
      <w:lvlText w:val="o"/>
      <w:lvlJc w:val="left"/>
      <w:pPr>
        <w:tabs>
          <w:tab w:val="num" w:pos="3600"/>
        </w:tabs>
        <w:ind w:left="3600" w:hanging="360"/>
      </w:pPr>
      <w:rPr>
        <w:rFonts w:ascii="Courier New" w:hAnsi="Courier New"/>
      </w:rPr>
    </w:lvl>
    <w:lvl w:ilvl="5" w:tplc="0AAA923E">
      <w:start w:val="1"/>
      <w:numFmt w:val="bullet"/>
      <w:lvlText w:val=""/>
      <w:lvlJc w:val="left"/>
      <w:pPr>
        <w:tabs>
          <w:tab w:val="num" w:pos="4320"/>
        </w:tabs>
        <w:ind w:left="4320" w:hanging="360"/>
      </w:pPr>
      <w:rPr>
        <w:rFonts w:ascii="Wingdings" w:hAnsi="Wingdings"/>
      </w:rPr>
    </w:lvl>
    <w:lvl w:ilvl="6" w:tplc="DEB208D2">
      <w:start w:val="1"/>
      <w:numFmt w:val="bullet"/>
      <w:lvlText w:val=""/>
      <w:lvlJc w:val="left"/>
      <w:pPr>
        <w:tabs>
          <w:tab w:val="num" w:pos="5040"/>
        </w:tabs>
        <w:ind w:left="5040" w:hanging="360"/>
      </w:pPr>
      <w:rPr>
        <w:rFonts w:ascii="Symbol" w:hAnsi="Symbol"/>
      </w:rPr>
    </w:lvl>
    <w:lvl w:ilvl="7" w:tplc="AD24BC16">
      <w:start w:val="1"/>
      <w:numFmt w:val="bullet"/>
      <w:lvlText w:val="o"/>
      <w:lvlJc w:val="left"/>
      <w:pPr>
        <w:tabs>
          <w:tab w:val="num" w:pos="5760"/>
        </w:tabs>
        <w:ind w:left="5760" w:hanging="360"/>
      </w:pPr>
      <w:rPr>
        <w:rFonts w:ascii="Courier New" w:hAnsi="Courier New"/>
      </w:rPr>
    </w:lvl>
    <w:lvl w:ilvl="8" w:tplc="3942E38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7C52D106">
      <w:start w:val="1"/>
      <w:numFmt w:val="bullet"/>
      <w:lvlText w:val=""/>
      <w:lvlJc w:val="left"/>
      <w:pPr>
        <w:ind w:left="720" w:hanging="360"/>
      </w:pPr>
      <w:rPr>
        <w:rFonts w:ascii="Symbol" w:hAnsi="Symbol"/>
      </w:rPr>
    </w:lvl>
    <w:lvl w:ilvl="1" w:tplc="52F03A4A">
      <w:start w:val="1"/>
      <w:numFmt w:val="bullet"/>
      <w:lvlText w:val="o"/>
      <w:lvlJc w:val="left"/>
      <w:pPr>
        <w:tabs>
          <w:tab w:val="num" w:pos="1440"/>
        </w:tabs>
        <w:ind w:left="1440" w:hanging="360"/>
      </w:pPr>
      <w:rPr>
        <w:rFonts w:ascii="Courier New" w:hAnsi="Courier New"/>
      </w:rPr>
    </w:lvl>
    <w:lvl w:ilvl="2" w:tplc="75C0C6DE">
      <w:start w:val="1"/>
      <w:numFmt w:val="bullet"/>
      <w:lvlText w:val=""/>
      <w:lvlJc w:val="left"/>
      <w:pPr>
        <w:tabs>
          <w:tab w:val="num" w:pos="2160"/>
        </w:tabs>
        <w:ind w:left="2160" w:hanging="360"/>
      </w:pPr>
      <w:rPr>
        <w:rFonts w:ascii="Wingdings" w:hAnsi="Wingdings"/>
      </w:rPr>
    </w:lvl>
    <w:lvl w:ilvl="3" w:tplc="B72E0A56">
      <w:start w:val="1"/>
      <w:numFmt w:val="bullet"/>
      <w:lvlText w:val=""/>
      <w:lvlJc w:val="left"/>
      <w:pPr>
        <w:tabs>
          <w:tab w:val="num" w:pos="2880"/>
        </w:tabs>
        <w:ind w:left="2880" w:hanging="360"/>
      </w:pPr>
      <w:rPr>
        <w:rFonts w:ascii="Symbol" w:hAnsi="Symbol"/>
      </w:rPr>
    </w:lvl>
    <w:lvl w:ilvl="4" w:tplc="C2FAAAF0">
      <w:start w:val="1"/>
      <w:numFmt w:val="bullet"/>
      <w:lvlText w:val="o"/>
      <w:lvlJc w:val="left"/>
      <w:pPr>
        <w:tabs>
          <w:tab w:val="num" w:pos="3600"/>
        </w:tabs>
        <w:ind w:left="3600" w:hanging="360"/>
      </w:pPr>
      <w:rPr>
        <w:rFonts w:ascii="Courier New" w:hAnsi="Courier New"/>
      </w:rPr>
    </w:lvl>
    <w:lvl w:ilvl="5" w:tplc="601C6B42">
      <w:start w:val="1"/>
      <w:numFmt w:val="bullet"/>
      <w:lvlText w:val=""/>
      <w:lvlJc w:val="left"/>
      <w:pPr>
        <w:tabs>
          <w:tab w:val="num" w:pos="4320"/>
        </w:tabs>
        <w:ind w:left="4320" w:hanging="360"/>
      </w:pPr>
      <w:rPr>
        <w:rFonts w:ascii="Wingdings" w:hAnsi="Wingdings"/>
      </w:rPr>
    </w:lvl>
    <w:lvl w:ilvl="6" w:tplc="274CF022">
      <w:start w:val="1"/>
      <w:numFmt w:val="bullet"/>
      <w:lvlText w:val=""/>
      <w:lvlJc w:val="left"/>
      <w:pPr>
        <w:tabs>
          <w:tab w:val="num" w:pos="5040"/>
        </w:tabs>
        <w:ind w:left="5040" w:hanging="360"/>
      </w:pPr>
      <w:rPr>
        <w:rFonts w:ascii="Symbol" w:hAnsi="Symbol"/>
      </w:rPr>
    </w:lvl>
    <w:lvl w:ilvl="7" w:tplc="E016354C">
      <w:start w:val="1"/>
      <w:numFmt w:val="bullet"/>
      <w:lvlText w:val="o"/>
      <w:lvlJc w:val="left"/>
      <w:pPr>
        <w:tabs>
          <w:tab w:val="num" w:pos="5760"/>
        </w:tabs>
        <w:ind w:left="5760" w:hanging="360"/>
      </w:pPr>
      <w:rPr>
        <w:rFonts w:ascii="Courier New" w:hAnsi="Courier New"/>
      </w:rPr>
    </w:lvl>
    <w:lvl w:ilvl="8" w:tplc="F5C2C88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666A8726">
      <w:start w:val="1"/>
      <w:numFmt w:val="bullet"/>
      <w:lvlText w:val=""/>
      <w:lvlJc w:val="left"/>
      <w:pPr>
        <w:ind w:left="720" w:hanging="360"/>
      </w:pPr>
      <w:rPr>
        <w:rFonts w:ascii="Symbol" w:hAnsi="Symbol"/>
      </w:rPr>
    </w:lvl>
    <w:lvl w:ilvl="1" w:tplc="317261EA">
      <w:start w:val="1"/>
      <w:numFmt w:val="bullet"/>
      <w:lvlText w:val="o"/>
      <w:lvlJc w:val="left"/>
      <w:pPr>
        <w:tabs>
          <w:tab w:val="num" w:pos="1440"/>
        </w:tabs>
        <w:ind w:left="1440" w:hanging="360"/>
      </w:pPr>
      <w:rPr>
        <w:rFonts w:ascii="Courier New" w:hAnsi="Courier New"/>
      </w:rPr>
    </w:lvl>
    <w:lvl w:ilvl="2" w:tplc="ED240C56">
      <w:start w:val="1"/>
      <w:numFmt w:val="bullet"/>
      <w:lvlText w:val=""/>
      <w:lvlJc w:val="left"/>
      <w:pPr>
        <w:tabs>
          <w:tab w:val="num" w:pos="2160"/>
        </w:tabs>
        <w:ind w:left="2160" w:hanging="360"/>
      </w:pPr>
      <w:rPr>
        <w:rFonts w:ascii="Wingdings" w:hAnsi="Wingdings"/>
      </w:rPr>
    </w:lvl>
    <w:lvl w:ilvl="3" w:tplc="7CEA87C2">
      <w:start w:val="1"/>
      <w:numFmt w:val="bullet"/>
      <w:lvlText w:val=""/>
      <w:lvlJc w:val="left"/>
      <w:pPr>
        <w:tabs>
          <w:tab w:val="num" w:pos="2880"/>
        </w:tabs>
        <w:ind w:left="2880" w:hanging="360"/>
      </w:pPr>
      <w:rPr>
        <w:rFonts w:ascii="Symbol" w:hAnsi="Symbol"/>
      </w:rPr>
    </w:lvl>
    <w:lvl w:ilvl="4" w:tplc="C1F8B86C">
      <w:start w:val="1"/>
      <w:numFmt w:val="bullet"/>
      <w:lvlText w:val="o"/>
      <w:lvlJc w:val="left"/>
      <w:pPr>
        <w:tabs>
          <w:tab w:val="num" w:pos="3600"/>
        </w:tabs>
        <w:ind w:left="3600" w:hanging="360"/>
      </w:pPr>
      <w:rPr>
        <w:rFonts w:ascii="Courier New" w:hAnsi="Courier New"/>
      </w:rPr>
    </w:lvl>
    <w:lvl w:ilvl="5" w:tplc="9AAC1DF8">
      <w:start w:val="1"/>
      <w:numFmt w:val="bullet"/>
      <w:lvlText w:val=""/>
      <w:lvlJc w:val="left"/>
      <w:pPr>
        <w:tabs>
          <w:tab w:val="num" w:pos="4320"/>
        </w:tabs>
        <w:ind w:left="4320" w:hanging="360"/>
      </w:pPr>
      <w:rPr>
        <w:rFonts w:ascii="Wingdings" w:hAnsi="Wingdings"/>
      </w:rPr>
    </w:lvl>
    <w:lvl w:ilvl="6" w:tplc="3C1C912C">
      <w:start w:val="1"/>
      <w:numFmt w:val="bullet"/>
      <w:lvlText w:val=""/>
      <w:lvlJc w:val="left"/>
      <w:pPr>
        <w:tabs>
          <w:tab w:val="num" w:pos="5040"/>
        </w:tabs>
        <w:ind w:left="5040" w:hanging="360"/>
      </w:pPr>
      <w:rPr>
        <w:rFonts w:ascii="Symbol" w:hAnsi="Symbol"/>
      </w:rPr>
    </w:lvl>
    <w:lvl w:ilvl="7" w:tplc="DDA45C5C">
      <w:start w:val="1"/>
      <w:numFmt w:val="bullet"/>
      <w:lvlText w:val="o"/>
      <w:lvlJc w:val="left"/>
      <w:pPr>
        <w:tabs>
          <w:tab w:val="num" w:pos="5760"/>
        </w:tabs>
        <w:ind w:left="5760" w:hanging="360"/>
      </w:pPr>
      <w:rPr>
        <w:rFonts w:ascii="Courier New" w:hAnsi="Courier New"/>
      </w:rPr>
    </w:lvl>
    <w:lvl w:ilvl="8" w:tplc="BA1C4F54">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396AF4DC">
      <w:start w:val="1"/>
      <w:numFmt w:val="bullet"/>
      <w:lvlText w:val=""/>
      <w:lvlJc w:val="left"/>
      <w:pPr>
        <w:ind w:left="720" w:hanging="360"/>
      </w:pPr>
      <w:rPr>
        <w:rFonts w:ascii="Symbol" w:hAnsi="Symbol"/>
      </w:rPr>
    </w:lvl>
    <w:lvl w:ilvl="1" w:tplc="311C879C">
      <w:start w:val="1"/>
      <w:numFmt w:val="bullet"/>
      <w:lvlText w:val="o"/>
      <w:lvlJc w:val="left"/>
      <w:pPr>
        <w:tabs>
          <w:tab w:val="num" w:pos="1440"/>
        </w:tabs>
        <w:ind w:left="1440" w:hanging="360"/>
      </w:pPr>
      <w:rPr>
        <w:rFonts w:ascii="Courier New" w:hAnsi="Courier New"/>
      </w:rPr>
    </w:lvl>
    <w:lvl w:ilvl="2" w:tplc="054A4CBE">
      <w:start w:val="1"/>
      <w:numFmt w:val="bullet"/>
      <w:lvlText w:val=""/>
      <w:lvlJc w:val="left"/>
      <w:pPr>
        <w:tabs>
          <w:tab w:val="num" w:pos="2160"/>
        </w:tabs>
        <w:ind w:left="2160" w:hanging="360"/>
      </w:pPr>
      <w:rPr>
        <w:rFonts w:ascii="Wingdings" w:hAnsi="Wingdings"/>
      </w:rPr>
    </w:lvl>
    <w:lvl w:ilvl="3" w:tplc="9496CB26">
      <w:start w:val="1"/>
      <w:numFmt w:val="bullet"/>
      <w:lvlText w:val=""/>
      <w:lvlJc w:val="left"/>
      <w:pPr>
        <w:tabs>
          <w:tab w:val="num" w:pos="2880"/>
        </w:tabs>
        <w:ind w:left="2880" w:hanging="360"/>
      </w:pPr>
      <w:rPr>
        <w:rFonts w:ascii="Symbol" w:hAnsi="Symbol"/>
      </w:rPr>
    </w:lvl>
    <w:lvl w:ilvl="4" w:tplc="FB08E80A">
      <w:start w:val="1"/>
      <w:numFmt w:val="bullet"/>
      <w:lvlText w:val="o"/>
      <w:lvlJc w:val="left"/>
      <w:pPr>
        <w:tabs>
          <w:tab w:val="num" w:pos="3600"/>
        </w:tabs>
        <w:ind w:left="3600" w:hanging="360"/>
      </w:pPr>
      <w:rPr>
        <w:rFonts w:ascii="Courier New" w:hAnsi="Courier New"/>
      </w:rPr>
    </w:lvl>
    <w:lvl w:ilvl="5" w:tplc="4DE4AD70">
      <w:start w:val="1"/>
      <w:numFmt w:val="bullet"/>
      <w:lvlText w:val=""/>
      <w:lvlJc w:val="left"/>
      <w:pPr>
        <w:tabs>
          <w:tab w:val="num" w:pos="4320"/>
        </w:tabs>
        <w:ind w:left="4320" w:hanging="360"/>
      </w:pPr>
      <w:rPr>
        <w:rFonts w:ascii="Wingdings" w:hAnsi="Wingdings"/>
      </w:rPr>
    </w:lvl>
    <w:lvl w:ilvl="6" w:tplc="4C98D852">
      <w:start w:val="1"/>
      <w:numFmt w:val="bullet"/>
      <w:lvlText w:val=""/>
      <w:lvlJc w:val="left"/>
      <w:pPr>
        <w:tabs>
          <w:tab w:val="num" w:pos="5040"/>
        </w:tabs>
        <w:ind w:left="5040" w:hanging="360"/>
      </w:pPr>
      <w:rPr>
        <w:rFonts w:ascii="Symbol" w:hAnsi="Symbol"/>
      </w:rPr>
    </w:lvl>
    <w:lvl w:ilvl="7" w:tplc="6840B4BA">
      <w:start w:val="1"/>
      <w:numFmt w:val="bullet"/>
      <w:lvlText w:val="o"/>
      <w:lvlJc w:val="left"/>
      <w:pPr>
        <w:tabs>
          <w:tab w:val="num" w:pos="5760"/>
        </w:tabs>
        <w:ind w:left="5760" w:hanging="360"/>
      </w:pPr>
      <w:rPr>
        <w:rFonts w:ascii="Courier New" w:hAnsi="Courier New"/>
      </w:rPr>
    </w:lvl>
    <w:lvl w:ilvl="8" w:tplc="C7B64E3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A3E87916">
      <w:start w:val="1"/>
      <w:numFmt w:val="bullet"/>
      <w:lvlText w:val=""/>
      <w:lvlJc w:val="left"/>
      <w:pPr>
        <w:ind w:left="720" w:hanging="360"/>
      </w:pPr>
      <w:rPr>
        <w:rFonts w:ascii="Symbol" w:hAnsi="Symbol"/>
      </w:rPr>
    </w:lvl>
    <w:lvl w:ilvl="1" w:tplc="C204A8DC">
      <w:start w:val="1"/>
      <w:numFmt w:val="bullet"/>
      <w:lvlText w:val="o"/>
      <w:lvlJc w:val="left"/>
      <w:pPr>
        <w:tabs>
          <w:tab w:val="num" w:pos="1440"/>
        </w:tabs>
        <w:ind w:left="1440" w:hanging="360"/>
      </w:pPr>
      <w:rPr>
        <w:rFonts w:ascii="Courier New" w:hAnsi="Courier New"/>
      </w:rPr>
    </w:lvl>
    <w:lvl w:ilvl="2" w:tplc="99A8548C">
      <w:start w:val="1"/>
      <w:numFmt w:val="bullet"/>
      <w:lvlText w:val=""/>
      <w:lvlJc w:val="left"/>
      <w:pPr>
        <w:tabs>
          <w:tab w:val="num" w:pos="2160"/>
        </w:tabs>
        <w:ind w:left="2160" w:hanging="360"/>
      </w:pPr>
      <w:rPr>
        <w:rFonts w:ascii="Wingdings" w:hAnsi="Wingdings"/>
      </w:rPr>
    </w:lvl>
    <w:lvl w:ilvl="3" w:tplc="F19C9300">
      <w:start w:val="1"/>
      <w:numFmt w:val="bullet"/>
      <w:lvlText w:val=""/>
      <w:lvlJc w:val="left"/>
      <w:pPr>
        <w:tabs>
          <w:tab w:val="num" w:pos="2880"/>
        </w:tabs>
        <w:ind w:left="2880" w:hanging="360"/>
      </w:pPr>
      <w:rPr>
        <w:rFonts w:ascii="Symbol" w:hAnsi="Symbol"/>
      </w:rPr>
    </w:lvl>
    <w:lvl w:ilvl="4" w:tplc="DD161252">
      <w:start w:val="1"/>
      <w:numFmt w:val="bullet"/>
      <w:lvlText w:val="o"/>
      <w:lvlJc w:val="left"/>
      <w:pPr>
        <w:tabs>
          <w:tab w:val="num" w:pos="3600"/>
        </w:tabs>
        <w:ind w:left="3600" w:hanging="360"/>
      </w:pPr>
      <w:rPr>
        <w:rFonts w:ascii="Courier New" w:hAnsi="Courier New"/>
      </w:rPr>
    </w:lvl>
    <w:lvl w:ilvl="5" w:tplc="256C20B0">
      <w:start w:val="1"/>
      <w:numFmt w:val="bullet"/>
      <w:lvlText w:val=""/>
      <w:lvlJc w:val="left"/>
      <w:pPr>
        <w:tabs>
          <w:tab w:val="num" w:pos="4320"/>
        </w:tabs>
        <w:ind w:left="4320" w:hanging="360"/>
      </w:pPr>
      <w:rPr>
        <w:rFonts w:ascii="Wingdings" w:hAnsi="Wingdings"/>
      </w:rPr>
    </w:lvl>
    <w:lvl w:ilvl="6" w:tplc="5EE86EB6">
      <w:start w:val="1"/>
      <w:numFmt w:val="bullet"/>
      <w:lvlText w:val=""/>
      <w:lvlJc w:val="left"/>
      <w:pPr>
        <w:tabs>
          <w:tab w:val="num" w:pos="5040"/>
        </w:tabs>
        <w:ind w:left="5040" w:hanging="360"/>
      </w:pPr>
      <w:rPr>
        <w:rFonts w:ascii="Symbol" w:hAnsi="Symbol"/>
      </w:rPr>
    </w:lvl>
    <w:lvl w:ilvl="7" w:tplc="B8BCB306">
      <w:start w:val="1"/>
      <w:numFmt w:val="bullet"/>
      <w:lvlText w:val="o"/>
      <w:lvlJc w:val="left"/>
      <w:pPr>
        <w:tabs>
          <w:tab w:val="num" w:pos="5760"/>
        </w:tabs>
        <w:ind w:left="5760" w:hanging="360"/>
      </w:pPr>
      <w:rPr>
        <w:rFonts w:ascii="Courier New" w:hAnsi="Courier New"/>
      </w:rPr>
    </w:lvl>
    <w:lvl w:ilvl="8" w:tplc="9B6267F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C4385320">
      <w:start w:val="1"/>
      <w:numFmt w:val="bullet"/>
      <w:lvlText w:val=""/>
      <w:lvlJc w:val="left"/>
      <w:pPr>
        <w:ind w:left="720" w:hanging="360"/>
      </w:pPr>
      <w:rPr>
        <w:rFonts w:ascii="Symbol" w:hAnsi="Symbol"/>
      </w:rPr>
    </w:lvl>
    <w:lvl w:ilvl="1" w:tplc="64743E00">
      <w:start w:val="1"/>
      <w:numFmt w:val="bullet"/>
      <w:lvlText w:val="o"/>
      <w:lvlJc w:val="left"/>
      <w:pPr>
        <w:tabs>
          <w:tab w:val="num" w:pos="1440"/>
        </w:tabs>
        <w:ind w:left="1440" w:hanging="360"/>
      </w:pPr>
      <w:rPr>
        <w:rFonts w:ascii="Courier New" w:hAnsi="Courier New"/>
      </w:rPr>
    </w:lvl>
    <w:lvl w:ilvl="2" w:tplc="0BD8B27C">
      <w:start w:val="1"/>
      <w:numFmt w:val="bullet"/>
      <w:lvlText w:val=""/>
      <w:lvlJc w:val="left"/>
      <w:pPr>
        <w:tabs>
          <w:tab w:val="num" w:pos="2160"/>
        </w:tabs>
        <w:ind w:left="2160" w:hanging="360"/>
      </w:pPr>
      <w:rPr>
        <w:rFonts w:ascii="Wingdings" w:hAnsi="Wingdings"/>
      </w:rPr>
    </w:lvl>
    <w:lvl w:ilvl="3" w:tplc="BCBC03DC">
      <w:start w:val="1"/>
      <w:numFmt w:val="bullet"/>
      <w:lvlText w:val=""/>
      <w:lvlJc w:val="left"/>
      <w:pPr>
        <w:tabs>
          <w:tab w:val="num" w:pos="2880"/>
        </w:tabs>
        <w:ind w:left="2880" w:hanging="360"/>
      </w:pPr>
      <w:rPr>
        <w:rFonts w:ascii="Symbol" w:hAnsi="Symbol"/>
      </w:rPr>
    </w:lvl>
    <w:lvl w:ilvl="4" w:tplc="6358A192">
      <w:start w:val="1"/>
      <w:numFmt w:val="bullet"/>
      <w:lvlText w:val="o"/>
      <w:lvlJc w:val="left"/>
      <w:pPr>
        <w:tabs>
          <w:tab w:val="num" w:pos="3600"/>
        </w:tabs>
        <w:ind w:left="3600" w:hanging="360"/>
      </w:pPr>
      <w:rPr>
        <w:rFonts w:ascii="Courier New" w:hAnsi="Courier New"/>
      </w:rPr>
    </w:lvl>
    <w:lvl w:ilvl="5" w:tplc="F2CE6BF6">
      <w:start w:val="1"/>
      <w:numFmt w:val="bullet"/>
      <w:lvlText w:val=""/>
      <w:lvlJc w:val="left"/>
      <w:pPr>
        <w:tabs>
          <w:tab w:val="num" w:pos="4320"/>
        </w:tabs>
        <w:ind w:left="4320" w:hanging="360"/>
      </w:pPr>
      <w:rPr>
        <w:rFonts w:ascii="Wingdings" w:hAnsi="Wingdings"/>
      </w:rPr>
    </w:lvl>
    <w:lvl w:ilvl="6" w:tplc="5DDE9E76">
      <w:start w:val="1"/>
      <w:numFmt w:val="bullet"/>
      <w:lvlText w:val=""/>
      <w:lvlJc w:val="left"/>
      <w:pPr>
        <w:tabs>
          <w:tab w:val="num" w:pos="5040"/>
        </w:tabs>
        <w:ind w:left="5040" w:hanging="360"/>
      </w:pPr>
      <w:rPr>
        <w:rFonts w:ascii="Symbol" w:hAnsi="Symbol"/>
      </w:rPr>
    </w:lvl>
    <w:lvl w:ilvl="7" w:tplc="9CA4A528">
      <w:start w:val="1"/>
      <w:numFmt w:val="bullet"/>
      <w:lvlText w:val="o"/>
      <w:lvlJc w:val="left"/>
      <w:pPr>
        <w:tabs>
          <w:tab w:val="num" w:pos="5760"/>
        </w:tabs>
        <w:ind w:left="5760" w:hanging="360"/>
      </w:pPr>
      <w:rPr>
        <w:rFonts w:ascii="Courier New" w:hAnsi="Courier New"/>
      </w:rPr>
    </w:lvl>
    <w:lvl w:ilvl="8" w:tplc="97EA8556">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7A34C19C">
      <w:start w:val="1"/>
      <w:numFmt w:val="bullet"/>
      <w:lvlText w:val=""/>
      <w:lvlJc w:val="left"/>
      <w:pPr>
        <w:ind w:left="720" w:hanging="360"/>
      </w:pPr>
      <w:rPr>
        <w:rFonts w:ascii="Symbol" w:hAnsi="Symbol"/>
      </w:rPr>
    </w:lvl>
    <w:lvl w:ilvl="1" w:tplc="39829540">
      <w:start w:val="1"/>
      <w:numFmt w:val="bullet"/>
      <w:lvlText w:val="o"/>
      <w:lvlJc w:val="left"/>
      <w:pPr>
        <w:tabs>
          <w:tab w:val="num" w:pos="1440"/>
        </w:tabs>
        <w:ind w:left="1440" w:hanging="360"/>
      </w:pPr>
      <w:rPr>
        <w:rFonts w:ascii="Courier New" w:hAnsi="Courier New"/>
      </w:rPr>
    </w:lvl>
    <w:lvl w:ilvl="2" w:tplc="5F14FB6A">
      <w:start w:val="1"/>
      <w:numFmt w:val="bullet"/>
      <w:lvlText w:val=""/>
      <w:lvlJc w:val="left"/>
      <w:pPr>
        <w:tabs>
          <w:tab w:val="num" w:pos="2160"/>
        </w:tabs>
        <w:ind w:left="2160" w:hanging="360"/>
      </w:pPr>
      <w:rPr>
        <w:rFonts w:ascii="Wingdings" w:hAnsi="Wingdings"/>
      </w:rPr>
    </w:lvl>
    <w:lvl w:ilvl="3" w:tplc="DE96D150">
      <w:start w:val="1"/>
      <w:numFmt w:val="bullet"/>
      <w:lvlText w:val=""/>
      <w:lvlJc w:val="left"/>
      <w:pPr>
        <w:tabs>
          <w:tab w:val="num" w:pos="2880"/>
        </w:tabs>
        <w:ind w:left="2880" w:hanging="360"/>
      </w:pPr>
      <w:rPr>
        <w:rFonts w:ascii="Symbol" w:hAnsi="Symbol"/>
      </w:rPr>
    </w:lvl>
    <w:lvl w:ilvl="4" w:tplc="6C58C5BC">
      <w:start w:val="1"/>
      <w:numFmt w:val="bullet"/>
      <w:lvlText w:val="o"/>
      <w:lvlJc w:val="left"/>
      <w:pPr>
        <w:tabs>
          <w:tab w:val="num" w:pos="3600"/>
        </w:tabs>
        <w:ind w:left="3600" w:hanging="360"/>
      </w:pPr>
      <w:rPr>
        <w:rFonts w:ascii="Courier New" w:hAnsi="Courier New"/>
      </w:rPr>
    </w:lvl>
    <w:lvl w:ilvl="5" w:tplc="7074A898">
      <w:start w:val="1"/>
      <w:numFmt w:val="bullet"/>
      <w:lvlText w:val=""/>
      <w:lvlJc w:val="left"/>
      <w:pPr>
        <w:tabs>
          <w:tab w:val="num" w:pos="4320"/>
        </w:tabs>
        <w:ind w:left="4320" w:hanging="360"/>
      </w:pPr>
      <w:rPr>
        <w:rFonts w:ascii="Wingdings" w:hAnsi="Wingdings"/>
      </w:rPr>
    </w:lvl>
    <w:lvl w:ilvl="6" w:tplc="607ABD50">
      <w:start w:val="1"/>
      <w:numFmt w:val="bullet"/>
      <w:lvlText w:val=""/>
      <w:lvlJc w:val="left"/>
      <w:pPr>
        <w:tabs>
          <w:tab w:val="num" w:pos="5040"/>
        </w:tabs>
        <w:ind w:left="5040" w:hanging="360"/>
      </w:pPr>
      <w:rPr>
        <w:rFonts w:ascii="Symbol" w:hAnsi="Symbol"/>
      </w:rPr>
    </w:lvl>
    <w:lvl w:ilvl="7" w:tplc="2DDA8406">
      <w:start w:val="1"/>
      <w:numFmt w:val="bullet"/>
      <w:lvlText w:val="o"/>
      <w:lvlJc w:val="left"/>
      <w:pPr>
        <w:tabs>
          <w:tab w:val="num" w:pos="5760"/>
        </w:tabs>
        <w:ind w:left="5760" w:hanging="360"/>
      </w:pPr>
      <w:rPr>
        <w:rFonts w:ascii="Courier New" w:hAnsi="Courier New"/>
      </w:rPr>
    </w:lvl>
    <w:lvl w:ilvl="8" w:tplc="6C209A16">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C55298AE">
      <w:start w:val="1"/>
      <w:numFmt w:val="bullet"/>
      <w:lvlText w:val=""/>
      <w:lvlJc w:val="left"/>
      <w:pPr>
        <w:ind w:left="720" w:hanging="360"/>
      </w:pPr>
      <w:rPr>
        <w:rFonts w:ascii="Symbol" w:hAnsi="Symbol"/>
      </w:rPr>
    </w:lvl>
    <w:lvl w:ilvl="1" w:tplc="C986C012">
      <w:start w:val="1"/>
      <w:numFmt w:val="bullet"/>
      <w:lvlText w:val="o"/>
      <w:lvlJc w:val="left"/>
      <w:pPr>
        <w:tabs>
          <w:tab w:val="num" w:pos="1440"/>
        </w:tabs>
        <w:ind w:left="1440" w:hanging="360"/>
      </w:pPr>
      <w:rPr>
        <w:rFonts w:ascii="Courier New" w:hAnsi="Courier New"/>
      </w:rPr>
    </w:lvl>
    <w:lvl w:ilvl="2" w:tplc="0F382658">
      <w:start w:val="1"/>
      <w:numFmt w:val="bullet"/>
      <w:lvlText w:val=""/>
      <w:lvlJc w:val="left"/>
      <w:pPr>
        <w:tabs>
          <w:tab w:val="num" w:pos="2160"/>
        </w:tabs>
        <w:ind w:left="2160" w:hanging="360"/>
      </w:pPr>
      <w:rPr>
        <w:rFonts w:ascii="Wingdings" w:hAnsi="Wingdings"/>
      </w:rPr>
    </w:lvl>
    <w:lvl w:ilvl="3" w:tplc="89286900">
      <w:start w:val="1"/>
      <w:numFmt w:val="bullet"/>
      <w:lvlText w:val=""/>
      <w:lvlJc w:val="left"/>
      <w:pPr>
        <w:tabs>
          <w:tab w:val="num" w:pos="2880"/>
        </w:tabs>
        <w:ind w:left="2880" w:hanging="360"/>
      </w:pPr>
      <w:rPr>
        <w:rFonts w:ascii="Symbol" w:hAnsi="Symbol"/>
      </w:rPr>
    </w:lvl>
    <w:lvl w:ilvl="4" w:tplc="7B22503A">
      <w:start w:val="1"/>
      <w:numFmt w:val="bullet"/>
      <w:lvlText w:val="o"/>
      <w:lvlJc w:val="left"/>
      <w:pPr>
        <w:tabs>
          <w:tab w:val="num" w:pos="3600"/>
        </w:tabs>
        <w:ind w:left="3600" w:hanging="360"/>
      </w:pPr>
      <w:rPr>
        <w:rFonts w:ascii="Courier New" w:hAnsi="Courier New"/>
      </w:rPr>
    </w:lvl>
    <w:lvl w:ilvl="5" w:tplc="4756288E">
      <w:start w:val="1"/>
      <w:numFmt w:val="bullet"/>
      <w:lvlText w:val=""/>
      <w:lvlJc w:val="left"/>
      <w:pPr>
        <w:tabs>
          <w:tab w:val="num" w:pos="4320"/>
        </w:tabs>
        <w:ind w:left="4320" w:hanging="360"/>
      </w:pPr>
      <w:rPr>
        <w:rFonts w:ascii="Wingdings" w:hAnsi="Wingdings"/>
      </w:rPr>
    </w:lvl>
    <w:lvl w:ilvl="6" w:tplc="1A0ED390">
      <w:start w:val="1"/>
      <w:numFmt w:val="bullet"/>
      <w:lvlText w:val=""/>
      <w:lvlJc w:val="left"/>
      <w:pPr>
        <w:tabs>
          <w:tab w:val="num" w:pos="5040"/>
        </w:tabs>
        <w:ind w:left="5040" w:hanging="360"/>
      </w:pPr>
      <w:rPr>
        <w:rFonts w:ascii="Symbol" w:hAnsi="Symbol"/>
      </w:rPr>
    </w:lvl>
    <w:lvl w:ilvl="7" w:tplc="B6D0CD32">
      <w:start w:val="1"/>
      <w:numFmt w:val="bullet"/>
      <w:lvlText w:val="o"/>
      <w:lvlJc w:val="left"/>
      <w:pPr>
        <w:tabs>
          <w:tab w:val="num" w:pos="5760"/>
        </w:tabs>
        <w:ind w:left="5760" w:hanging="360"/>
      </w:pPr>
      <w:rPr>
        <w:rFonts w:ascii="Courier New" w:hAnsi="Courier New"/>
      </w:rPr>
    </w:lvl>
    <w:lvl w:ilvl="8" w:tplc="783C373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9648CE26">
      <w:start w:val="1"/>
      <w:numFmt w:val="bullet"/>
      <w:lvlText w:val=""/>
      <w:lvlJc w:val="left"/>
      <w:pPr>
        <w:ind w:left="720" w:hanging="360"/>
      </w:pPr>
      <w:rPr>
        <w:rFonts w:ascii="Symbol" w:hAnsi="Symbol"/>
      </w:rPr>
    </w:lvl>
    <w:lvl w:ilvl="1" w:tplc="154C43D4">
      <w:start w:val="1"/>
      <w:numFmt w:val="bullet"/>
      <w:lvlText w:val="o"/>
      <w:lvlJc w:val="left"/>
      <w:pPr>
        <w:tabs>
          <w:tab w:val="num" w:pos="1440"/>
        </w:tabs>
        <w:ind w:left="1440" w:hanging="360"/>
      </w:pPr>
      <w:rPr>
        <w:rFonts w:ascii="Courier New" w:hAnsi="Courier New"/>
      </w:rPr>
    </w:lvl>
    <w:lvl w:ilvl="2" w:tplc="7C3EC0AE">
      <w:start w:val="1"/>
      <w:numFmt w:val="bullet"/>
      <w:lvlText w:val=""/>
      <w:lvlJc w:val="left"/>
      <w:pPr>
        <w:tabs>
          <w:tab w:val="num" w:pos="2160"/>
        </w:tabs>
        <w:ind w:left="2160" w:hanging="360"/>
      </w:pPr>
      <w:rPr>
        <w:rFonts w:ascii="Wingdings" w:hAnsi="Wingdings"/>
      </w:rPr>
    </w:lvl>
    <w:lvl w:ilvl="3" w:tplc="8F902012">
      <w:start w:val="1"/>
      <w:numFmt w:val="bullet"/>
      <w:lvlText w:val=""/>
      <w:lvlJc w:val="left"/>
      <w:pPr>
        <w:tabs>
          <w:tab w:val="num" w:pos="2880"/>
        </w:tabs>
        <w:ind w:left="2880" w:hanging="360"/>
      </w:pPr>
      <w:rPr>
        <w:rFonts w:ascii="Symbol" w:hAnsi="Symbol"/>
      </w:rPr>
    </w:lvl>
    <w:lvl w:ilvl="4" w:tplc="B0240656">
      <w:start w:val="1"/>
      <w:numFmt w:val="bullet"/>
      <w:lvlText w:val="o"/>
      <w:lvlJc w:val="left"/>
      <w:pPr>
        <w:tabs>
          <w:tab w:val="num" w:pos="3600"/>
        </w:tabs>
        <w:ind w:left="3600" w:hanging="360"/>
      </w:pPr>
      <w:rPr>
        <w:rFonts w:ascii="Courier New" w:hAnsi="Courier New"/>
      </w:rPr>
    </w:lvl>
    <w:lvl w:ilvl="5" w:tplc="743A3286">
      <w:start w:val="1"/>
      <w:numFmt w:val="bullet"/>
      <w:lvlText w:val=""/>
      <w:lvlJc w:val="left"/>
      <w:pPr>
        <w:tabs>
          <w:tab w:val="num" w:pos="4320"/>
        </w:tabs>
        <w:ind w:left="4320" w:hanging="360"/>
      </w:pPr>
      <w:rPr>
        <w:rFonts w:ascii="Wingdings" w:hAnsi="Wingdings"/>
      </w:rPr>
    </w:lvl>
    <w:lvl w:ilvl="6" w:tplc="C2387DB8">
      <w:start w:val="1"/>
      <w:numFmt w:val="bullet"/>
      <w:lvlText w:val=""/>
      <w:lvlJc w:val="left"/>
      <w:pPr>
        <w:tabs>
          <w:tab w:val="num" w:pos="5040"/>
        </w:tabs>
        <w:ind w:left="5040" w:hanging="360"/>
      </w:pPr>
      <w:rPr>
        <w:rFonts w:ascii="Symbol" w:hAnsi="Symbol"/>
      </w:rPr>
    </w:lvl>
    <w:lvl w:ilvl="7" w:tplc="660AFF7E">
      <w:start w:val="1"/>
      <w:numFmt w:val="bullet"/>
      <w:lvlText w:val="o"/>
      <w:lvlJc w:val="left"/>
      <w:pPr>
        <w:tabs>
          <w:tab w:val="num" w:pos="5760"/>
        </w:tabs>
        <w:ind w:left="5760" w:hanging="360"/>
      </w:pPr>
      <w:rPr>
        <w:rFonts w:ascii="Courier New" w:hAnsi="Courier New"/>
      </w:rPr>
    </w:lvl>
    <w:lvl w:ilvl="8" w:tplc="3438AE00">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F9CA4714">
      <w:start w:val="1"/>
      <w:numFmt w:val="bullet"/>
      <w:lvlText w:val=""/>
      <w:lvlJc w:val="left"/>
      <w:pPr>
        <w:ind w:left="720" w:hanging="360"/>
      </w:pPr>
      <w:rPr>
        <w:rFonts w:ascii="Symbol" w:hAnsi="Symbol"/>
      </w:rPr>
    </w:lvl>
    <w:lvl w:ilvl="1" w:tplc="339EA630">
      <w:start w:val="1"/>
      <w:numFmt w:val="bullet"/>
      <w:lvlText w:val="o"/>
      <w:lvlJc w:val="left"/>
      <w:pPr>
        <w:tabs>
          <w:tab w:val="num" w:pos="1440"/>
        </w:tabs>
        <w:ind w:left="1440" w:hanging="360"/>
      </w:pPr>
      <w:rPr>
        <w:rFonts w:ascii="Courier New" w:hAnsi="Courier New"/>
      </w:rPr>
    </w:lvl>
    <w:lvl w:ilvl="2" w:tplc="27E86396">
      <w:start w:val="1"/>
      <w:numFmt w:val="bullet"/>
      <w:lvlText w:val=""/>
      <w:lvlJc w:val="left"/>
      <w:pPr>
        <w:tabs>
          <w:tab w:val="num" w:pos="2160"/>
        </w:tabs>
        <w:ind w:left="2160" w:hanging="360"/>
      </w:pPr>
      <w:rPr>
        <w:rFonts w:ascii="Wingdings" w:hAnsi="Wingdings"/>
      </w:rPr>
    </w:lvl>
    <w:lvl w:ilvl="3" w:tplc="EA2EABE6">
      <w:start w:val="1"/>
      <w:numFmt w:val="bullet"/>
      <w:lvlText w:val=""/>
      <w:lvlJc w:val="left"/>
      <w:pPr>
        <w:tabs>
          <w:tab w:val="num" w:pos="2880"/>
        </w:tabs>
        <w:ind w:left="2880" w:hanging="360"/>
      </w:pPr>
      <w:rPr>
        <w:rFonts w:ascii="Symbol" w:hAnsi="Symbol"/>
      </w:rPr>
    </w:lvl>
    <w:lvl w:ilvl="4" w:tplc="184C5FAC">
      <w:start w:val="1"/>
      <w:numFmt w:val="bullet"/>
      <w:lvlText w:val="o"/>
      <w:lvlJc w:val="left"/>
      <w:pPr>
        <w:tabs>
          <w:tab w:val="num" w:pos="3600"/>
        </w:tabs>
        <w:ind w:left="3600" w:hanging="360"/>
      </w:pPr>
      <w:rPr>
        <w:rFonts w:ascii="Courier New" w:hAnsi="Courier New"/>
      </w:rPr>
    </w:lvl>
    <w:lvl w:ilvl="5" w:tplc="DC903FEE">
      <w:start w:val="1"/>
      <w:numFmt w:val="bullet"/>
      <w:lvlText w:val=""/>
      <w:lvlJc w:val="left"/>
      <w:pPr>
        <w:tabs>
          <w:tab w:val="num" w:pos="4320"/>
        </w:tabs>
        <w:ind w:left="4320" w:hanging="360"/>
      </w:pPr>
      <w:rPr>
        <w:rFonts w:ascii="Wingdings" w:hAnsi="Wingdings"/>
      </w:rPr>
    </w:lvl>
    <w:lvl w:ilvl="6" w:tplc="1F8CBCC2">
      <w:start w:val="1"/>
      <w:numFmt w:val="bullet"/>
      <w:lvlText w:val=""/>
      <w:lvlJc w:val="left"/>
      <w:pPr>
        <w:tabs>
          <w:tab w:val="num" w:pos="5040"/>
        </w:tabs>
        <w:ind w:left="5040" w:hanging="360"/>
      </w:pPr>
      <w:rPr>
        <w:rFonts w:ascii="Symbol" w:hAnsi="Symbol"/>
      </w:rPr>
    </w:lvl>
    <w:lvl w:ilvl="7" w:tplc="0FD0DF7E">
      <w:start w:val="1"/>
      <w:numFmt w:val="bullet"/>
      <w:lvlText w:val="o"/>
      <w:lvlJc w:val="left"/>
      <w:pPr>
        <w:tabs>
          <w:tab w:val="num" w:pos="5760"/>
        </w:tabs>
        <w:ind w:left="5760" w:hanging="360"/>
      </w:pPr>
      <w:rPr>
        <w:rFonts w:ascii="Courier New" w:hAnsi="Courier New"/>
      </w:rPr>
    </w:lvl>
    <w:lvl w:ilvl="8" w:tplc="A296E710">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3118CEAA">
      <w:start w:val="1"/>
      <w:numFmt w:val="bullet"/>
      <w:lvlText w:val=""/>
      <w:lvlJc w:val="left"/>
      <w:pPr>
        <w:ind w:left="720" w:hanging="360"/>
      </w:pPr>
      <w:rPr>
        <w:rFonts w:ascii="Symbol" w:hAnsi="Symbol"/>
      </w:rPr>
    </w:lvl>
    <w:lvl w:ilvl="1" w:tplc="EC9A7AF6">
      <w:start w:val="1"/>
      <w:numFmt w:val="bullet"/>
      <w:lvlText w:val="o"/>
      <w:lvlJc w:val="left"/>
      <w:pPr>
        <w:tabs>
          <w:tab w:val="num" w:pos="1440"/>
        </w:tabs>
        <w:ind w:left="1440" w:hanging="360"/>
      </w:pPr>
      <w:rPr>
        <w:rFonts w:ascii="Courier New" w:hAnsi="Courier New"/>
      </w:rPr>
    </w:lvl>
    <w:lvl w:ilvl="2" w:tplc="B582C250">
      <w:start w:val="1"/>
      <w:numFmt w:val="bullet"/>
      <w:lvlText w:val=""/>
      <w:lvlJc w:val="left"/>
      <w:pPr>
        <w:tabs>
          <w:tab w:val="num" w:pos="2160"/>
        </w:tabs>
        <w:ind w:left="2160" w:hanging="360"/>
      </w:pPr>
      <w:rPr>
        <w:rFonts w:ascii="Wingdings" w:hAnsi="Wingdings"/>
      </w:rPr>
    </w:lvl>
    <w:lvl w:ilvl="3" w:tplc="0C685650">
      <w:start w:val="1"/>
      <w:numFmt w:val="bullet"/>
      <w:lvlText w:val=""/>
      <w:lvlJc w:val="left"/>
      <w:pPr>
        <w:tabs>
          <w:tab w:val="num" w:pos="2880"/>
        </w:tabs>
        <w:ind w:left="2880" w:hanging="360"/>
      </w:pPr>
      <w:rPr>
        <w:rFonts w:ascii="Symbol" w:hAnsi="Symbol"/>
      </w:rPr>
    </w:lvl>
    <w:lvl w:ilvl="4" w:tplc="BAC47366">
      <w:start w:val="1"/>
      <w:numFmt w:val="bullet"/>
      <w:lvlText w:val="o"/>
      <w:lvlJc w:val="left"/>
      <w:pPr>
        <w:tabs>
          <w:tab w:val="num" w:pos="3600"/>
        </w:tabs>
        <w:ind w:left="3600" w:hanging="360"/>
      </w:pPr>
      <w:rPr>
        <w:rFonts w:ascii="Courier New" w:hAnsi="Courier New"/>
      </w:rPr>
    </w:lvl>
    <w:lvl w:ilvl="5" w:tplc="96A49314">
      <w:start w:val="1"/>
      <w:numFmt w:val="bullet"/>
      <w:lvlText w:val=""/>
      <w:lvlJc w:val="left"/>
      <w:pPr>
        <w:tabs>
          <w:tab w:val="num" w:pos="4320"/>
        </w:tabs>
        <w:ind w:left="4320" w:hanging="360"/>
      </w:pPr>
      <w:rPr>
        <w:rFonts w:ascii="Wingdings" w:hAnsi="Wingdings"/>
      </w:rPr>
    </w:lvl>
    <w:lvl w:ilvl="6" w:tplc="F96ADF38">
      <w:start w:val="1"/>
      <w:numFmt w:val="bullet"/>
      <w:lvlText w:val=""/>
      <w:lvlJc w:val="left"/>
      <w:pPr>
        <w:tabs>
          <w:tab w:val="num" w:pos="5040"/>
        </w:tabs>
        <w:ind w:left="5040" w:hanging="360"/>
      </w:pPr>
      <w:rPr>
        <w:rFonts w:ascii="Symbol" w:hAnsi="Symbol"/>
      </w:rPr>
    </w:lvl>
    <w:lvl w:ilvl="7" w:tplc="0A98B536">
      <w:start w:val="1"/>
      <w:numFmt w:val="bullet"/>
      <w:lvlText w:val="o"/>
      <w:lvlJc w:val="left"/>
      <w:pPr>
        <w:tabs>
          <w:tab w:val="num" w:pos="5760"/>
        </w:tabs>
        <w:ind w:left="5760" w:hanging="360"/>
      </w:pPr>
      <w:rPr>
        <w:rFonts w:ascii="Courier New" w:hAnsi="Courier New"/>
      </w:rPr>
    </w:lvl>
    <w:lvl w:ilvl="8" w:tplc="6DDAB298">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30D4B480">
      <w:start w:val="1"/>
      <w:numFmt w:val="bullet"/>
      <w:lvlText w:val=""/>
      <w:lvlJc w:val="left"/>
      <w:pPr>
        <w:ind w:left="720" w:hanging="360"/>
      </w:pPr>
      <w:rPr>
        <w:rFonts w:ascii="Symbol" w:hAnsi="Symbol"/>
      </w:rPr>
    </w:lvl>
    <w:lvl w:ilvl="1" w:tplc="03C4B67E">
      <w:start w:val="1"/>
      <w:numFmt w:val="bullet"/>
      <w:lvlText w:val="o"/>
      <w:lvlJc w:val="left"/>
      <w:pPr>
        <w:tabs>
          <w:tab w:val="num" w:pos="1440"/>
        </w:tabs>
        <w:ind w:left="1440" w:hanging="360"/>
      </w:pPr>
      <w:rPr>
        <w:rFonts w:ascii="Courier New" w:hAnsi="Courier New"/>
      </w:rPr>
    </w:lvl>
    <w:lvl w:ilvl="2" w:tplc="B6124C26">
      <w:start w:val="1"/>
      <w:numFmt w:val="bullet"/>
      <w:lvlText w:val=""/>
      <w:lvlJc w:val="left"/>
      <w:pPr>
        <w:tabs>
          <w:tab w:val="num" w:pos="2160"/>
        </w:tabs>
        <w:ind w:left="2160" w:hanging="360"/>
      </w:pPr>
      <w:rPr>
        <w:rFonts w:ascii="Wingdings" w:hAnsi="Wingdings"/>
      </w:rPr>
    </w:lvl>
    <w:lvl w:ilvl="3" w:tplc="E63E7F6C">
      <w:start w:val="1"/>
      <w:numFmt w:val="bullet"/>
      <w:lvlText w:val=""/>
      <w:lvlJc w:val="left"/>
      <w:pPr>
        <w:tabs>
          <w:tab w:val="num" w:pos="2880"/>
        </w:tabs>
        <w:ind w:left="2880" w:hanging="360"/>
      </w:pPr>
      <w:rPr>
        <w:rFonts w:ascii="Symbol" w:hAnsi="Symbol"/>
      </w:rPr>
    </w:lvl>
    <w:lvl w:ilvl="4" w:tplc="C9567CBE">
      <w:start w:val="1"/>
      <w:numFmt w:val="bullet"/>
      <w:lvlText w:val="o"/>
      <w:lvlJc w:val="left"/>
      <w:pPr>
        <w:tabs>
          <w:tab w:val="num" w:pos="3600"/>
        </w:tabs>
        <w:ind w:left="3600" w:hanging="360"/>
      </w:pPr>
      <w:rPr>
        <w:rFonts w:ascii="Courier New" w:hAnsi="Courier New"/>
      </w:rPr>
    </w:lvl>
    <w:lvl w:ilvl="5" w:tplc="F1748A10">
      <w:start w:val="1"/>
      <w:numFmt w:val="bullet"/>
      <w:lvlText w:val=""/>
      <w:lvlJc w:val="left"/>
      <w:pPr>
        <w:tabs>
          <w:tab w:val="num" w:pos="4320"/>
        </w:tabs>
        <w:ind w:left="4320" w:hanging="360"/>
      </w:pPr>
      <w:rPr>
        <w:rFonts w:ascii="Wingdings" w:hAnsi="Wingdings"/>
      </w:rPr>
    </w:lvl>
    <w:lvl w:ilvl="6" w:tplc="0C6CFB08">
      <w:start w:val="1"/>
      <w:numFmt w:val="bullet"/>
      <w:lvlText w:val=""/>
      <w:lvlJc w:val="left"/>
      <w:pPr>
        <w:tabs>
          <w:tab w:val="num" w:pos="5040"/>
        </w:tabs>
        <w:ind w:left="5040" w:hanging="360"/>
      </w:pPr>
      <w:rPr>
        <w:rFonts w:ascii="Symbol" w:hAnsi="Symbol"/>
      </w:rPr>
    </w:lvl>
    <w:lvl w:ilvl="7" w:tplc="212CFF00">
      <w:start w:val="1"/>
      <w:numFmt w:val="bullet"/>
      <w:lvlText w:val="o"/>
      <w:lvlJc w:val="left"/>
      <w:pPr>
        <w:tabs>
          <w:tab w:val="num" w:pos="5760"/>
        </w:tabs>
        <w:ind w:left="5760" w:hanging="360"/>
      </w:pPr>
      <w:rPr>
        <w:rFonts w:ascii="Courier New" w:hAnsi="Courier New"/>
      </w:rPr>
    </w:lvl>
    <w:lvl w:ilvl="8" w:tplc="6A829B1E">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EFF06EC4">
      <w:start w:val="1"/>
      <w:numFmt w:val="bullet"/>
      <w:lvlText w:val=""/>
      <w:lvlJc w:val="left"/>
      <w:pPr>
        <w:ind w:left="720" w:hanging="360"/>
      </w:pPr>
      <w:rPr>
        <w:rFonts w:ascii="Symbol" w:hAnsi="Symbol"/>
      </w:rPr>
    </w:lvl>
    <w:lvl w:ilvl="1" w:tplc="C14E7E12">
      <w:start w:val="1"/>
      <w:numFmt w:val="bullet"/>
      <w:lvlText w:val="o"/>
      <w:lvlJc w:val="left"/>
      <w:pPr>
        <w:tabs>
          <w:tab w:val="num" w:pos="1440"/>
        </w:tabs>
        <w:ind w:left="1440" w:hanging="360"/>
      </w:pPr>
      <w:rPr>
        <w:rFonts w:ascii="Courier New" w:hAnsi="Courier New"/>
      </w:rPr>
    </w:lvl>
    <w:lvl w:ilvl="2" w:tplc="EA0E9A46">
      <w:start w:val="1"/>
      <w:numFmt w:val="bullet"/>
      <w:lvlText w:val=""/>
      <w:lvlJc w:val="left"/>
      <w:pPr>
        <w:tabs>
          <w:tab w:val="num" w:pos="2160"/>
        </w:tabs>
        <w:ind w:left="2160" w:hanging="360"/>
      </w:pPr>
      <w:rPr>
        <w:rFonts w:ascii="Wingdings" w:hAnsi="Wingdings"/>
      </w:rPr>
    </w:lvl>
    <w:lvl w:ilvl="3" w:tplc="1A78D72C">
      <w:start w:val="1"/>
      <w:numFmt w:val="bullet"/>
      <w:lvlText w:val=""/>
      <w:lvlJc w:val="left"/>
      <w:pPr>
        <w:tabs>
          <w:tab w:val="num" w:pos="2880"/>
        </w:tabs>
        <w:ind w:left="2880" w:hanging="360"/>
      </w:pPr>
      <w:rPr>
        <w:rFonts w:ascii="Symbol" w:hAnsi="Symbol"/>
      </w:rPr>
    </w:lvl>
    <w:lvl w:ilvl="4" w:tplc="498281F0">
      <w:start w:val="1"/>
      <w:numFmt w:val="bullet"/>
      <w:lvlText w:val="o"/>
      <w:lvlJc w:val="left"/>
      <w:pPr>
        <w:tabs>
          <w:tab w:val="num" w:pos="3600"/>
        </w:tabs>
        <w:ind w:left="3600" w:hanging="360"/>
      </w:pPr>
      <w:rPr>
        <w:rFonts w:ascii="Courier New" w:hAnsi="Courier New"/>
      </w:rPr>
    </w:lvl>
    <w:lvl w:ilvl="5" w:tplc="517C6488">
      <w:start w:val="1"/>
      <w:numFmt w:val="bullet"/>
      <w:lvlText w:val=""/>
      <w:lvlJc w:val="left"/>
      <w:pPr>
        <w:tabs>
          <w:tab w:val="num" w:pos="4320"/>
        </w:tabs>
        <w:ind w:left="4320" w:hanging="360"/>
      </w:pPr>
      <w:rPr>
        <w:rFonts w:ascii="Wingdings" w:hAnsi="Wingdings"/>
      </w:rPr>
    </w:lvl>
    <w:lvl w:ilvl="6" w:tplc="37C4DE64">
      <w:start w:val="1"/>
      <w:numFmt w:val="bullet"/>
      <w:lvlText w:val=""/>
      <w:lvlJc w:val="left"/>
      <w:pPr>
        <w:tabs>
          <w:tab w:val="num" w:pos="5040"/>
        </w:tabs>
        <w:ind w:left="5040" w:hanging="360"/>
      </w:pPr>
      <w:rPr>
        <w:rFonts w:ascii="Symbol" w:hAnsi="Symbol"/>
      </w:rPr>
    </w:lvl>
    <w:lvl w:ilvl="7" w:tplc="4EA46338">
      <w:start w:val="1"/>
      <w:numFmt w:val="bullet"/>
      <w:lvlText w:val="o"/>
      <w:lvlJc w:val="left"/>
      <w:pPr>
        <w:tabs>
          <w:tab w:val="num" w:pos="5760"/>
        </w:tabs>
        <w:ind w:left="5760" w:hanging="360"/>
      </w:pPr>
      <w:rPr>
        <w:rFonts w:ascii="Courier New" w:hAnsi="Courier New"/>
      </w:rPr>
    </w:lvl>
    <w:lvl w:ilvl="8" w:tplc="D90A12BC">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F266CD7C">
      <w:start w:val="1"/>
      <w:numFmt w:val="bullet"/>
      <w:lvlText w:val=""/>
      <w:lvlJc w:val="left"/>
      <w:pPr>
        <w:ind w:left="720" w:hanging="360"/>
      </w:pPr>
      <w:rPr>
        <w:rFonts w:ascii="Symbol" w:hAnsi="Symbol"/>
      </w:rPr>
    </w:lvl>
    <w:lvl w:ilvl="1" w:tplc="AA5E447E">
      <w:start w:val="1"/>
      <w:numFmt w:val="bullet"/>
      <w:lvlText w:val="o"/>
      <w:lvlJc w:val="left"/>
      <w:pPr>
        <w:tabs>
          <w:tab w:val="num" w:pos="1440"/>
        </w:tabs>
        <w:ind w:left="1440" w:hanging="360"/>
      </w:pPr>
      <w:rPr>
        <w:rFonts w:ascii="Courier New" w:hAnsi="Courier New"/>
      </w:rPr>
    </w:lvl>
    <w:lvl w:ilvl="2" w:tplc="164822F8">
      <w:start w:val="1"/>
      <w:numFmt w:val="bullet"/>
      <w:lvlText w:val=""/>
      <w:lvlJc w:val="left"/>
      <w:pPr>
        <w:tabs>
          <w:tab w:val="num" w:pos="2160"/>
        </w:tabs>
        <w:ind w:left="2160" w:hanging="360"/>
      </w:pPr>
      <w:rPr>
        <w:rFonts w:ascii="Wingdings" w:hAnsi="Wingdings"/>
      </w:rPr>
    </w:lvl>
    <w:lvl w:ilvl="3" w:tplc="ECA2CACC">
      <w:start w:val="1"/>
      <w:numFmt w:val="bullet"/>
      <w:lvlText w:val=""/>
      <w:lvlJc w:val="left"/>
      <w:pPr>
        <w:tabs>
          <w:tab w:val="num" w:pos="2880"/>
        </w:tabs>
        <w:ind w:left="2880" w:hanging="360"/>
      </w:pPr>
      <w:rPr>
        <w:rFonts w:ascii="Symbol" w:hAnsi="Symbol"/>
      </w:rPr>
    </w:lvl>
    <w:lvl w:ilvl="4" w:tplc="8E6A0348">
      <w:start w:val="1"/>
      <w:numFmt w:val="bullet"/>
      <w:lvlText w:val="o"/>
      <w:lvlJc w:val="left"/>
      <w:pPr>
        <w:tabs>
          <w:tab w:val="num" w:pos="3600"/>
        </w:tabs>
        <w:ind w:left="3600" w:hanging="360"/>
      </w:pPr>
      <w:rPr>
        <w:rFonts w:ascii="Courier New" w:hAnsi="Courier New"/>
      </w:rPr>
    </w:lvl>
    <w:lvl w:ilvl="5" w:tplc="44B06716">
      <w:start w:val="1"/>
      <w:numFmt w:val="bullet"/>
      <w:lvlText w:val=""/>
      <w:lvlJc w:val="left"/>
      <w:pPr>
        <w:tabs>
          <w:tab w:val="num" w:pos="4320"/>
        </w:tabs>
        <w:ind w:left="4320" w:hanging="360"/>
      </w:pPr>
      <w:rPr>
        <w:rFonts w:ascii="Wingdings" w:hAnsi="Wingdings"/>
      </w:rPr>
    </w:lvl>
    <w:lvl w:ilvl="6" w:tplc="1708DDFE">
      <w:start w:val="1"/>
      <w:numFmt w:val="bullet"/>
      <w:lvlText w:val=""/>
      <w:lvlJc w:val="left"/>
      <w:pPr>
        <w:tabs>
          <w:tab w:val="num" w:pos="5040"/>
        </w:tabs>
        <w:ind w:left="5040" w:hanging="360"/>
      </w:pPr>
      <w:rPr>
        <w:rFonts w:ascii="Symbol" w:hAnsi="Symbol"/>
      </w:rPr>
    </w:lvl>
    <w:lvl w:ilvl="7" w:tplc="EB443E76">
      <w:start w:val="1"/>
      <w:numFmt w:val="bullet"/>
      <w:lvlText w:val="o"/>
      <w:lvlJc w:val="left"/>
      <w:pPr>
        <w:tabs>
          <w:tab w:val="num" w:pos="5760"/>
        </w:tabs>
        <w:ind w:left="5760" w:hanging="360"/>
      </w:pPr>
      <w:rPr>
        <w:rFonts w:ascii="Courier New" w:hAnsi="Courier New"/>
      </w:rPr>
    </w:lvl>
    <w:lvl w:ilvl="8" w:tplc="8256A51A">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E5D2584E">
      <w:start w:val="1"/>
      <w:numFmt w:val="bullet"/>
      <w:lvlText w:val=""/>
      <w:lvlJc w:val="left"/>
      <w:pPr>
        <w:ind w:left="720" w:hanging="360"/>
      </w:pPr>
      <w:rPr>
        <w:rFonts w:ascii="Symbol" w:hAnsi="Symbol"/>
      </w:rPr>
    </w:lvl>
    <w:lvl w:ilvl="1" w:tplc="264C98F2">
      <w:start w:val="1"/>
      <w:numFmt w:val="bullet"/>
      <w:lvlText w:val="o"/>
      <w:lvlJc w:val="left"/>
      <w:pPr>
        <w:tabs>
          <w:tab w:val="num" w:pos="1440"/>
        </w:tabs>
        <w:ind w:left="1440" w:hanging="360"/>
      </w:pPr>
      <w:rPr>
        <w:rFonts w:ascii="Courier New" w:hAnsi="Courier New"/>
      </w:rPr>
    </w:lvl>
    <w:lvl w:ilvl="2" w:tplc="EF681C42">
      <w:start w:val="1"/>
      <w:numFmt w:val="bullet"/>
      <w:lvlText w:val=""/>
      <w:lvlJc w:val="left"/>
      <w:pPr>
        <w:tabs>
          <w:tab w:val="num" w:pos="2160"/>
        </w:tabs>
        <w:ind w:left="2160" w:hanging="360"/>
      </w:pPr>
      <w:rPr>
        <w:rFonts w:ascii="Wingdings" w:hAnsi="Wingdings"/>
      </w:rPr>
    </w:lvl>
    <w:lvl w:ilvl="3" w:tplc="79925D32">
      <w:start w:val="1"/>
      <w:numFmt w:val="bullet"/>
      <w:lvlText w:val=""/>
      <w:lvlJc w:val="left"/>
      <w:pPr>
        <w:tabs>
          <w:tab w:val="num" w:pos="2880"/>
        </w:tabs>
        <w:ind w:left="2880" w:hanging="360"/>
      </w:pPr>
      <w:rPr>
        <w:rFonts w:ascii="Symbol" w:hAnsi="Symbol"/>
      </w:rPr>
    </w:lvl>
    <w:lvl w:ilvl="4" w:tplc="DD7C7D64">
      <w:start w:val="1"/>
      <w:numFmt w:val="bullet"/>
      <w:lvlText w:val="o"/>
      <w:lvlJc w:val="left"/>
      <w:pPr>
        <w:tabs>
          <w:tab w:val="num" w:pos="3600"/>
        </w:tabs>
        <w:ind w:left="3600" w:hanging="360"/>
      </w:pPr>
      <w:rPr>
        <w:rFonts w:ascii="Courier New" w:hAnsi="Courier New"/>
      </w:rPr>
    </w:lvl>
    <w:lvl w:ilvl="5" w:tplc="F2A67E70">
      <w:start w:val="1"/>
      <w:numFmt w:val="bullet"/>
      <w:lvlText w:val=""/>
      <w:lvlJc w:val="left"/>
      <w:pPr>
        <w:tabs>
          <w:tab w:val="num" w:pos="4320"/>
        </w:tabs>
        <w:ind w:left="4320" w:hanging="360"/>
      </w:pPr>
      <w:rPr>
        <w:rFonts w:ascii="Wingdings" w:hAnsi="Wingdings"/>
      </w:rPr>
    </w:lvl>
    <w:lvl w:ilvl="6" w:tplc="FF8C2CF6">
      <w:start w:val="1"/>
      <w:numFmt w:val="bullet"/>
      <w:lvlText w:val=""/>
      <w:lvlJc w:val="left"/>
      <w:pPr>
        <w:tabs>
          <w:tab w:val="num" w:pos="5040"/>
        </w:tabs>
        <w:ind w:left="5040" w:hanging="360"/>
      </w:pPr>
      <w:rPr>
        <w:rFonts w:ascii="Symbol" w:hAnsi="Symbol"/>
      </w:rPr>
    </w:lvl>
    <w:lvl w:ilvl="7" w:tplc="548266F0">
      <w:start w:val="1"/>
      <w:numFmt w:val="bullet"/>
      <w:lvlText w:val="o"/>
      <w:lvlJc w:val="left"/>
      <w:pPr>
        <w:tabs>
          <w:tab w:val="num" w:pos="5760"/>
        </w:tabs>
        <w:ind w:left="5760" w:hanging="360"/>
      </w:pPr>
      <w:rPr>
        <w:rFonts w:ascii="Courier New" w:hAnsi="Courier New"/>
      </w:rPr>
    </w:lvl>
    <w:lvl w:ilvl="8" w:tplc="7E82A99C">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DBA4B608">
      <w:start w:val="1"/>
      <w:numFmt w:val="bullet"/>
      <w:lvlText w:val=""/>
      <w:lvlJc w:val="left"/>
      <w:pPr>
        <w:ind w:left="720" w:hanging="360"/>
      </w:pPr>
      <w:rPr>
        <w:rFonts w:ascii="Symbol" w:hAnsi="Symbol"/>
      </w:rPr>
    </w:lvl>
    <w:lvl w:ilvl="1" w:tplc="E62CC9B6">
      <w:start w:val="1"/>
      <w:numFmt w:val="bullet"/>
      <w:lvlText w:val="o"/>
      <w:lvlJc w:val="left"/>
      <w:pPr>
        <w:tabs>
          <w:tab w:val="num" w:pos="1440"/>
        </w:tabs>
        <w:ind w:left="1440" w:hanging="360"/>
      </w:pPr>
      <w:rPr>
        <w:rFonts w:ascii="Courier New" w:hAnsi="Courier New"/>
      </w:rPr>
    </w:lvl>
    <w:lvl w:ilvl="2" w:tplc="BE6AA0AC">
      <w:start w:val="1"/>
      <w:numFmt w:val="bullet"/>
      <w:lvlText w:val=""/>
      <w:lvlJc w:val="left"/>
      <w:pPr>
        <w:tabs>
          <w:tab w:val="num" w:pos="2160"/>
        </w:tabs>
        <w:ind w:left="2160" w:hanging="360"/>
      </w:pPr>
      <w:rPr>
        <w:rFonts w:ascii="Wingdings" w:hAnsi="Wingdings"/>
      </w:rPr>
    </w:lvl>
    <w:lvl w:ilvl="3" w:tplc="8D06959A">
      <w:start w:val="1"/>
      <w:numFmt w:val="bullet"/>
      <w:lvlText w:val=""/>
      <w:lvlJc w:val="left"/>
      <w:pPr>
        <w:tabs>
          <w:tab w:val="num" w:pos="2880"/>
        </w:tabs>
        <w:ind w:left="2880" w:hanging="360"/>
      </w:pPr>
      <w:rPr>
        <w:rFonts w:ascii="Symbol" w:hAnsi="Symbol"/>
      </w:rPr>
    </w:lvl>
    <w:lvl w:ilvl="4" w:tplc="AF6C3808">
      <w:start w:val="1"/>
      <w:numFmt w:val="bullet"/>
      <w:lvlText w:val="o"/>
      <w:lvlJc w:val="left"/>
      <w:pPr>
        <w:tabs>
          <w:tab w:val="num" w:pos="3600"/>
        </w:tabs>
        <w:ind w:left="3600" w:hanging="360"/>
      </w:pPr>
      <w:rPr>
        <w:rFonts w:ascii="Courier New" w:hAnsi="Courier New"/>
      </w:rPr>
    </w:lvl>
    <w:lvl w:ilvl="5" w:tplc="D5A262FA">
      <w:start w:val="1"/>
      <w:numFmt w:val="bullet"/>
      <w:lvlText w:val=""/>
      <w:lvlJc w:val="left"/>
      <w:pPr>
        <w:tabs>
          <w:tab w:val="num" w:pos="4320"/>
        </w:tabs>
        <w:ind w:left="4320" w:hanging="360"/>
      </w:pPr>
      <w:rPr>
        <w:rFonts w:ascii="Wingdings" w:hAnsi="Wingdings"/>
      </w:rPr>
    </w:lvl>
    <w:lvl w:ilvl="6" w:tplc="7FE62B7A">
      <w:start w:val="1"/>
      <w:numFmt w:val="bullet"/>
      <w:lvlText w:val=""/>
      <w:lvlJc w:val="left"/>
      <w:pPr>
        <w:tabs>
          <w:tab w:val="num" w:pos="5040"/>
        </w:tabs>
        <w:ind w:left="5040" w:hanging="360"/>
      </w:pPr>
      <w:rPr>
        <w:rFonts w:ascii="Symbol" w:hAnsi="Symbol"/>
      </w:rPr>
    </w:lvl>
    <w:lvl w:ilvl="7" w:tplc="3B08F4DC">
      <w:start w:val="1"/>
      <w:numFmt w:val="bullet"/>
      <w:lvlText w:val="o"/>
      <w:lvlJc w:val="left"/>
      <w:pPr>
        <w:tabs>
          <w:tab w:val="num" w:pos="5760"/>
        </w:tabs>
        <w:ind w:left="5760" w:hanging="360"/>
      </w:pPr>
      <w:rPr>
        <w:rFonts w:ascii="Courier New" w:hAnsi="Courier New"/>
      </w:rPr>
    </w:lvl>
    <w:lvl w:ilvl="8" w:tplc="53CAC662">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C9B01528">
      <w:start w:val="1"/>
      <w:numFmt w:val="bullet"/>
      <w:lvlText w:val=""/>
      <w:lvlJc w:val="left"/>
      <w:pPr>
        <w:ind w:left="720" w:hanging="360"/>
      </w:pPr>
      <w:rPr>
        <w:rFonts w:ascii="Symbol" w:hAnsi="Symbol"/>
      </w:rPr>
    </w:lvl>
    <w:lvl w:ilvl="1" w:tplc="DF346CB0">
      <w:start w:val="1"/>
      <w:numFmt w:val="bullet"/>
      <w:lvlText w:val="o"/>
      <w:lvlJc w:val="left"/>
      <w:pPr>
        <w:tabs>
          <w:tab w:val="num" w:pos="1440"/>
        </w:tabs>
        <w:ind w:left="1440" w:hanging="360"/>
      </w:pPr>
      <w:rPr>
        <w:rFonts w:ascii="Courier New" w:hAnsi="Courier New"/>
      </w:rPr>
    </w:lvl>
    <w:lvl w:ilvl="2" w:tplc="FB56B182">
      <w:start w:val="1"/>
      <w:numFmt w:val="bullet"/>
      <w:lvlText w:val=""/>
      <w:lvlJc w:val="left"/>
      <w:pPr>
        <w:tabs>
          <w:tab w:val="num" w:pos="2160"/>
        </w:tabs>
        <w:ind w:left="2160" w:hanging="360"/>
      </w:pPr>
      <w:rPr>
        <w:rFonts w:ascii="Wingdings" w:hAnsi="Wingdings"/>
      </w:rPr>
    </w:lvl>
    <w:lvl w:ilvl="3" w:tplc="424A60C4">
      <w:start w:val="1"/>
      <w:numFmt w:val="bullet"/>
      <w:lvlText w:val=""/>
      <w:lvlJc w:val="left"/>
      <w:pPr>
        <w:tabs>
          <w:tab w:val="num" w:pos="2880"/>
        </w:tabs>
        <w:ind w:left="2880" w:hanging="360"/>
      </w:pPr>
      <w:rPr>
        <w:rFonts w:ascii="Symbol" w:hAnsi="Symbol"/>
      </w:rPr>
    </w:lvl>
    <w:lvl w:ilvl="4" w:tplc="A34C3D8A">
      <w:start w:val="1"/>
      <w:numFmt w:val="bullet"/>
      <w:lvlText w:val="o"/>
      <w:lvlJc w:val="left"/>
      <w:pPr>
        <w:tabs>
          <w:tab w:val="num" w:pos="3600"/>
        </w:tabs>
        <w:ind w:left="3600" w:hanging="360"/>
      </w:pPr>
      <w:rPr>
        <w:rFonts w:ascii="Courier New" w:hAnsi="Courier New"/>
      </w:rPr>
    </w:lvl>
    <w:lvl w:ilvl="5" w:tplc="586E04B4">
      <w:start w:val="1"/>
      <w:numFmt w:val="bullet"/>
      <w:lvlText w:val=""/>
      <w:lvlJc w:val="left"/>
      <w:pPr>
        <w:tabs>
          <w:tab w:val="num" w:pos="4320"/>
        </w:tabs>
        <w:ind w:left="4320" w:hanging="360"/>
      </w:pPr>
      <w:rPr>
        <w:rFonts w:ascii="Wingdings" w:hAnsi="Wingdings"/>
      </w:rPr>
    </w:lvl>
    <w:lvl w:ilvl="6" w:tplc="BFCA3326">
      <w:start w:val="1"/>
      <w:numFmt w:val="bullet"/>
      <w:lvlText w:val=""/>
      <w:lvlJc w:val="left"/>
      <w:pPr>
        <w:tabs>
          <w:tab w:val="num" w:pos="5040"/>
        </w:tabs>
        <w:ind w:left="5040" w:hanging="360"/>
      </w:pPr>
      <w:rPr>
        <w:rFonts w:ascii="Symbol" w:hAnsi="Symbol"/>
      </w:rPr>
    </w:lvl>
    <w:lvl w:ilvl="7" w:tplc="8DD6E250">
      <w:start w:val="1"/>
      <w:numFmt w:val="bullet"/>
      <w:lvlText w:val="o"/>
      <w:lvlJc w:val="left"/>
      <w:pPr>
        <w:tabs>
          <w:tab w:val="num" w:pos="5760"/>
        </w:tabs>
        <w:ind w:left="5760" w:hanging="360"/>
      </w:pPr>
      <w:rPr>
        <w:rFonts w:ascii="Courier New" w:hAnsi="Courier New"/>
      </w:rPr>
    </w:lvl>
    <w:lvl w:ilvl="8" w:tplc="D986A142">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A7AA8DB0">
      <w:start w:val="1"/>
      <w:numFmt w:val="bullet"/>
      <w:lvlText w:val=""/>
      <w:lvlJc w:val="left"/>
      <w:pPr>
        <w:ind w:left="720" w:hanging="360"/>
      </w:pPr>
      <w:rPr>
        <w:rFonts w:ascii="Symbol" w:hAnsi="Symbol"/>
      </w:rPr>
    </w:lvl>
    <w:lvl w:ilvl="1" w:tplc="00CCDEAE">
      <w:start w:val="1"/>
      <w:numFmt w:val="bullet"/>
      <w:lvlText w:val="o"/>
      <w:lvlJc w:val="left"/>
      <w:pPr>
        <w:tabs>
          <w:tab w:val="num" w:pos="1440"/>
        </w:tabs>
        <w:ind w:left="1440" w:hanging="360"/>
      </w:pPr>
      <w:rPr>
        <w:rFonts w:ascii="Courier New" w:hAnsi="Courier New"/>
      </w:rPr>
    </w:lvl>
    <w:lvl w:ilvl="2" w:tplc="61DCB3C8">
      <w:start w:val="1"/>
      <w:numFmt w:val="bullet"/>
      <w:lvlText w:val=""/>
      <w:lvlJc w:val="left"/>
      <w:pPr>
        <w:tabs>
          <w:tab w:val="num" w:pos="2160"/>
        </w:tabs>
        <w:ind w:left="2160" w:hanging="360"/>
      </w:pPr>
      <w:rPr>
        <w:rFonts w:ascii="Wingdings" w:hAnsi="Wingdings"/>
      </w:rPr>
    </w:lvl>
    <w:lvl w:ilvl="3" w:tplc="A800A58C">
      <w:start w:val="1"/>
      <w:numFmt w:val="bullet"/>
      <w:lvlText w:val=""/>
      <w:lvlJc w:val="left"/>
      <w:pPr>
        <w:tabs>
          <w:tab w:val="num" w:pos="2880"/>
        </w:tabs>
        <w:ind w:left="2880" w:hanging="360"/>
      </w:pPr>
      <w:rPr>
        <w:rFonts w:ascii="Symbol" w:hAnsi="Symbol"/>
      </w:rPr>
    </w:lvl>
    <w:lvl w:ilvl="4" w:tplc="7C94B678">
      <w:start w:val="1"/>
      <w:numFmt w:val="bullet"/>
      <w:lvlText w:val="o"/>
      <w:lvlJc w:val="left"/>
      <w:pPr>
        <w:tabs>
          <w:tab w:val="num" w:pos="3600"/>
        </w:tabs>
        <w:ind w:left="3600" w:hanging="360"/>
      </w:pPr>
      <w:rPr>
        <w:rFonts w:ascii="Courier New" w:hAnsi="Courier New"/>
      </w:rPr>
    </w:lvl>
    <w:lvl w:ilvl="5" w:tplc="A28A058C">
      <w:start w:val="1"/>
      <w:numFmt w:val="bullet"/>
      <w:lvlText w:val=""/>
      <w:lvlJc w:val="left"/>
      <w:pPr>
        <w:tabs>
          <w:tab w:val="num" w:pos="4320"/>
        </w:tabs>
        <w:ind w:left="4320" w:hanging="360"/>
      </w:pPr>
      <w:rPr>
        <w:rFonts w:ascii="Wingdings" w:hAnsi="Wingdings"/>
      </w:rPr>
    </w:lvl>
    <w:lvl w:ilvl="6" w:tplc="0FB848D6">
      <w:start w:val="1"/>
      <w:numFmt w:val="bullet"/>
      <w:lvlText w:val=""/>
      <w:lvlJc w:val="left"/>
      <w:pPr>
        <w:tabs>
          <w:tab w:val="num" w:pos="5040"/>
        </w:tabs>
        <w:ind w:left="5040" w:hanging="360"/>
      </w:pPr>
      <w:rPr>
        <w:rFonts w:ascii="Symbol" w:hAnsi="Symbol"/>
      </w:rPr>
    </w:lvl>
    <w:lvl w:ilvl="7" w:tplc="CD70D438">
      <w:start w:val="1"/>
      <w:numFmt w:val="bullet"/>
      <w:lvlText w:val="o"/>
      <w:lvlJc w:val="left"/>
      <w:pPr>
        <w:tabs>
          <w:tab w:val="num" w:pos="5760"/>
        </w:tabs>
        <w:ind w:left="5760" w:hanging="360"/>
      </w:pPr>
      <w:rPr>
        <w:rFonts w:ascii="Courier New" w:hAnsi="Courier New"/>
      </w:rPr>
    </w:lvl>
    <w:lvl w:ilvl="8" w:tplc="118C6488">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1A0217AA">
      <w:start w:val="1"/>
      <w:numFmt w:val="bullet"/>
      <w:lvlText w:val=""/>
      <w:lvlJc w:val="left"/>
      <w:pPr>
        <w:ind w:left="720" w:hanging="360"/>
      </w:pPr>
      <w:rPr>
        <w:rFonts w:ascii="Symbol" w:hAnsi="Symbol"/>
      </w:rPr>
    </w:lvl>
    <w:lvl w:ilvl="1" w:tplc="5C3AB860">
      <w:start w:val="1"/>
      <w:numFmt w:val="bullet"/>
      <w:lvlText w:val="o"/>
      <w:lvlJc w:val="left"/>
      <w:pPr>
        <w:tabs>
          <w:tab w:val="num" w:pos="1440"/>
        </w:tabs>
        <w:ind w:left="1440" w:hanging="360"/>
      </w:pPr>
      <w:rPr>
        <w:rFonts w:ascii="Courier New" w:hAnsi="Courier New"/>
      </w:rPr>
    </w:lvl>
    <w:lvl w:ilvl="2" w:tplc="E1BEBB5A">
      <w:start w:val="1"/>
      <w:numFmt w:val="bullet"/>
      <w:lvlText w:val=""/>
      <w:lvlJc w:val="left"/>
      <w:pPr>
        <w:tabs>
          <w:tab w:val="num" w:pos="2160"/>
        </w:tabs>
        <w:ind w:left="2160" w:hanging="360"/>
      </w:pPr>
      <w:rPr>
        <w:rFonts w:ascii="Wingdings" w:hAnsi="Wingdings"/>
      </w:rPr>
    </w:lvl>
    <w:lvl w:ilvl="3" w:tplc="E9D88072">
      <w:start w:val="1"/>
      <w:numFmt w:val="bullet"/>
      <w:lvlText w:val=""/>
      <w:lvlJc w:val="left"/>
      <w:pPr>
        <w:tabs>
          <w:tab w:val="num" w:pos="2880"/>
        </w:tabs>
        <w:ind w:left="2880" w:hanging="360"/>
      </w:pPr>
      <w:rPr>
        <w:rFonts w:ascii="Symbol" w:hAnsi="Symbol"/>
      </w:rPr>
    </w:lvl>
    <w:lvl w:ilvl="4" w:tplc="FC946ECC">
      <w:start w:val="1"/>
      <w:numFmt w:val="bullet"/>
      <w:lvlText w:val="o"/>
      <w:lvlJc w:val="left"/>
      <w:pPr>
        <w:tabs>
          <w:tab w:val="num" w:pos="3600"/>
        </w:tabs>
        <w:ind w:left="3600" w:hanging="360"/>
      </w:pPr>
      <w:rPr>
        <w:rFonts w:ascii="Courier New" w:hAnsi="Courier New"/>
      </w:rPr>
    </w:lvl>
    <w:lvl w:ilvl="5" w:tplc="0B74D126">
      <w:start w:val="1"/>
      <w:numFmt w:val="bullet"/>
      <w:lvlText w:val=""/>
      <w:lvlJc w:val="left"/>
      <w:pPr>
        <w:tabs>
          <w:tab w:val="num" w:pos="4320"/>
        </w:tabs>
        <w:ind w:left="4320" w:hanging="360"/>
      </w:pPr>
      <w:rPr>
        <w:rFonts w:ascii="Wingdings" w:hAnsi="Wingdings"/>
      </w:rPr>
    </w:lvl>
    <w:lvl w:ilvl="6" w:tplc="3FE2310C">
      <w:start w:val="1"/>
      <w:numFmt w:val="bullet"/>
      <w:lvlText w:val=""/>
      <w:lvlJc w:val="left"/>
      <w:pPr>
        <w:tabs>
          <w:tab w:val="num" w:pos="5040"/>
        </w:tabs>
        <w:ind w:left="5040" w:hanging="360"/>
      </w:pPr>
      <w:rPr>
        <w:rFonts w:ascii="Symbol" w:hAnsi="Symbol"/>
      </w:rPr>
    </w:lvl>
    <w:lvl w:ilvl="7" w:tplc="1CC40C72">
      <w:start w:val="1"/>
      <w:numFmt w:val="bullet"/>
      <w:lvlText w:val="o"/>
      <w:lvlJc w:val="left"/>
      <w:pPr>
        <w:tabs>
          <w:tab w:val="num" w:pos="5760"/>
        </w:tabs>
        <w:ind w:left="5760" w:hanging="360"/>
      </w:pPr>
      <w:rPr>
        <w:rFonts w:ascii="Courier New" w:hAnsi="Courier New"/>
      </w:rPr>
    </w:lvl>
    <w:lvl w:ilvl="8" w:tplc="DD209072">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AFC803F6">
      <w:start w:val="1"/>
      <w:numFmt w:val="bullet"/>
      <w:lvlText w:val=""/>
      <w:lvlJc w:val="left"/>
      <w:pPr>
        <w:ind w:left="720" w:hanging="360"/>
      </w:pPr>
      <w:rPr>
        <w:rFonts w:ascii="Symbol" w:hAnsi="Symbol"/>
      </w:rPr>
    </w:lvl>
    <w:lvl w:ilvl="1" w:tplc="52EA53C0">
      <w:start w:val="1"/>
      <w:numFmt w:val="bullet"/>
      <w:lvlText w:val="o"/>
      <w:lvlJc w:val="left"/>
      <w:pPr>
        <w:tabs>
          <w:tab w:val="num" w:pos="1440"/>
        </w:tabs>
        <w:ind w:left="1440" w:hanging="360"/>
      </w:pPr>
      <w:rPr>
        <w:rFonts w:ascii="Courier New" w:hAnsi="Courier New"/>
      </w:rPr>
    </w:lvl>
    <w:lvl w:ilvl="2" w:tplc="4A0C3762">
      <w:start w:val="1"/>
      <w:numFmt w:val="bullet"/>
      <w:lvlText w:val=""/>
      <w:lvlJc w:val="left"/>
      <w:pPr>
        <w:tabs>
          <w:tab w:val="num" w:pos="2160"/>
        </w:tabs>
        <w:ind w:left="2160" w:hanging="360"/>
      </w:pPr>
      <w:rPr>
        <w:rFonts w:ascii="Wingdings" w:hAnsi="Wingdings"/>
      </w:rPr>
    </w:lvl>
    <w:lvl w:ilvl="3" w:tplc="14CAEDA6">
      <w:start w:val="1"/>
      <w:numFmt w:val="bullet"/>
      <w:lvlText w:val=""/>
      <w:lvlJc w:val="left"/>
      <w:pPr>
        <w:tabs>
          <w:tab w:val="num" w:pos="2880"/>
        </w:tabs>
        <w:ind w:left="2880" w:hanging="360"/>
      </w:pPr>
      <w:rPr>
        <w:rFonts w:ascii="Symbol" w:hAnsi="Symbol"/>
      </w:rPr>
    </w:lvl>
    <w:lvl w:ilvl="4" w:tplc="980205E4">
      <w:start w:val="1"/>
      <w:numFmt w:val="bullet"/>
      <w:lvlText w:val="o"/>
      <w:lvlJc w:val="left"/>
      <w:pPr>
        <w:tabs>
          <w:tab w:val="num" w:pos="3600"/>
        </w:tabs>
        <w:ind w:left="3600" w:hanging="360"/>
      </w:pPr>
      <w:rPr>
        <w:rFonts w:ascii="Courier New" w:hAnsi="Courier New"/>
      </w:rPr>
    </w:lvl>
    <w:lvl w:ilvl="5" w:tplc="4ABA3FF0">
      <w:start w:val="1"/>
      <w:numFmt w:val="bullet"/>
      <w:lvlText w:val=""/>
      <w:lvlJc w:val="left"/>
      <w:pPr>
        <w:tabs>
          <w:tab w:val="num" w:pos="4320"/>
        </w:tabs>
        <w:ind w:left="4320" w:hanging="360"/>
      </w:pPr>
      <w:rPr>
        <w:rFonts w:ascii="Wingdings" w:hAnsi="Wingdings"/>
      </w:rPr>
    </w:lvl>
    <w:lvl w:ilvl="6" w:tplc="3AB8F14E">
      <w:start w:val="1"/>
      <w:numFmt w:val="bullet"/>
      <w:lvlText w:val=""/>
      <w:lvlJc w:val="left"/>
      <w:pPr>
        <w:tabs>
          <w:tab w:val="num" w:pos="5040"/>
        </w:tabs>
        <w:ind w:left="5040" w:hanging="360"/>
      </w:pPr>
      <w:rPr>
        <w:rFonts w:ascii="Symbol" w:hAnsi="Symbol"/>
      </w:rPr>
    </w:lvl>
    <w:lvl w:ilvl="7" w:tplc="E4EA724C">
      <w:start w:val="1"/>
      <w:numFmt w:val="bullet"/>
      <w:lvlText w:val="o"/>
      <w:lvlJc w:val="left"/>
      <w:pPr>
        <w:tabs>
          <w:tab w:val="num" w:pos="5760"/>
        </w:tabs>
        <w:ind w:left="5760" w:hanging="360"/>
      </w:pPr>
      <w:rPr>
        <w:rFonts w:ascii="Courier New" w:hAnsi="Courier New"/>
      </w:rPr>
    </w:lvl>
    <w:lvl w:ilvl="8" w:tplc="2F6CC6BE">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0C3821EC">
      <w:start w:val="1"/>
      <w:numFmt w:val="bullet"/>
      <w:lvlText w:val=""/>
      <w:lvlJc w:val="left"/>
      <w:pPr>
        <w:ind w:left="720" w:hanging="360"/>
      </w:pPr>
      <w:rPr>
        <w:rFonts w:ascii="Symbol" w:hAnsi="Symbol"/>
      </w:rPr>
    </w:lvl>
    <w:lvl w:ilvl="1" w:tplc="D9B2FF7A">
      <w:start w:val="1"/>
      <w:numFmt w:val="bullet"/>
      <w:lvlText w:val="o"/>
      <w:lvlJc w:val="left"/>
      <w:pPr>
        <w:tabs>
          <w:tab w:val="num" w:pos="1440"/>
        </w:tabs>
        <w:ind w:left="1440" w:hanging="360"/>
      </w:pPr>
      <w:rPr>
        <w:rFonts w:ascii="Courier New" w:hAnsi="Courier New"/>
      </w:rPr>
    </w:lvl>
    <w:lvl w:ilvl="2" w:tplc="9D7E5D28">
      <w:start w:val="1"/>
      <w:numFmt w:val="bullet"/>
      <w:lvlText w:val=""/>
      <w:lvlJc w:val="left"/>
      <w:pPr>
        <w:tabs>
          <w:tab w:val="num" w:pos="2160"/>
        </w:tabs>
        <w:ind w:left="2160" w:hanging="360"/>
      </w:pPr>
      <w:rPr>
        <w:rFonts w:ascii="Wingdings" w:hAnsi="Wingdings"/>
      </w:rPr>
    </w:lvl>
    <w:lvl w:ilvl="3" w:tplc="35489432">
      <w:start w:val="1"/>
      <w:numFmt w:val="bullet"/>
      <w:lvlText w:val=""/>
      <w:lvlJc w:val="left"/>
      <w:pPr>
        <w:tabs>
          <w:tab w:val="num" w:pos="2880"/>
        </w:tabs>
        <w:ind w:left="2880" w:hanging="360"/>
      </w:pPr>
      <w:rPr>
        <w:rFonts w:ascii="Symbol" w:hAnsi="Symbol"/>
      </w:rPr>
    </w:lvl>
    <w:lvl w:ilvl="4" w:tplc="A6DCFA78">
      <w:start w:val="1"/>
      <w:numFmt w:val="bullet"/>
      <w:lvlText w:val="o"/>
      <w:lvlJc w:val="left"/>
      <w:pPr>
        <w:tabs>
          <w:tab w:val="num" w:pos="3600"/>
        </w:tabs>
        <w:ind w:left="3600" w:hanging="360"/>
      </w:pPr>
      <w:rPr>
        <w:rFonts w:ascii="Courier New" w:hAnsi="Courier New"/>
      </w:rPr>
    </w:lvl>
    <w:lvl w:ilvl="5" w:tplc="8E560FFE">
      <w:start w:val="1"/>
      <w:numFmt w:val="bullet"/>
      <w:lvlText w:val=""/>
      <w:lvlJc w:val="left"/>
      <w:pPr>
        <w:tabs>
          <w:tab w:val="num" w:pos="4320"/>
        </w:tabs>
        <w:ind w:left="4320" w:hanging="360"/>
      </w:pPr>
      <w:rPr>
        <w:rFonts w:ascii="Wingdings" w:hAnsi="Wingdings"/>
      </w:rPr>
    </w:lvl>
    <w:lvl w:ilvl="6" w:tplc="E3AAB692">
      <w:start w:val="1"/>
      <w:numFmt w:val="bullet"/>
      <w:lvlText w:val=""/>
      <w:lvlJc w:val="left"/>
      <w:pPr>
        <w:tabs>
          <w:tab w:val="num" w:pos="5040"/>
        </w:tabs>
        <w:ind w:left="5040" w:hanging="360"/>
      </w:pPr>
      <w:rPr>
        <w:rFonts w:ascii="Symbol" w:hAnsi="Symbol"/>
      </w:rPr>
    </w:lvl>
    <w:lvl w:ilvl="7" w:tplc="B6F6920A">
      <w:start w:val="1"/>
      <w:numFmt w:val="bullet"/>
      <w:lvlText w:val="o"/>
      <w:lvlJc w:val="left"/>
      <w:pPr>
        <w:tabs>
          <w:tab w:val="num" w:pos="5760"/>
        </w:tabs>
        <w:ind w:left="5760" w:hanging="360"/>
      </w:pPr>
      <w:rPr>
        <w:rFonts w:ascii="Courier New" w:hAnsi="Courier New"/>
      </w:rPr>
    </w:lvl>
    <w:lvl w:ilvl="8" w:tplc="257A22E6">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737E11C0">
      <w:start w:val="1"/>
      <w:numFmt w:val="bullet"/>
      <w:lvlText w:val=""/>
      <w:lvlJc w:val="left"/>
      <w:pPr>
        <w:ind w:left="720" w:hanging="360"/>
      </w:pPr>
      <w:rPr>
        <w:rFonts w:ascii="Symbol" w:hAnsi="Symbol"/>
      </w:rPr>
    </w:lvl>
    <w:lvl w:ilvl="1" w:tplc="61709E3E">
      <w:start w:val="1"/>
      <w:numFmt w:val="bullet"/>
      <w:lvlText w:val="o"/>
      <w:lvlJc w:val="left"/>
      <w:pPr>
        <w:tabs>
          <w:tab w:val="num" w:pos="1440"/>
        </w:tabs>
        <w:ind w:left="1440" w:hanging="360"/>
      </w:pPr>
      <w:rPr>
        <w:rFonts w:ascii="Courier New" w:hAnsi="Courier New"/>
      </w:rPr>
    </w:lvl>
    <w:lvl w:ilvl="2" w:tplc="213C64CA">
      <w:start w:val="1"/>
      <w:numFmt w:val="bullet"/>
      <w:lvlText w:val=""/>
      <w:lvlJc w:val="left"/>
      <w:pPr>
        <w:tabs>
          <w:tab w:val="num" w:pos="2160"/>
        </w:tabs>
        <w:ind w:left="2160" w:hanging="360"/>
      </w:pPr>
      <w:rPr>
        <w:rFonts w:ascii="Wingdings" w:hAnsi="Wingdings"/>
      </w:rPr>
    </w:lvl>
    <w:lvl w:ilvl="3" w:tplc="F8080864">
      <w:start w:val="1"/>
      <w:numFmt w:val="bullet"/>
      <w:lvlText w:val=""/>
      <w:lvlJc w:val="left"/>
      <w:pPr>
        <w:tabs>
          <w:tab w:val="num" w:pos="2880"/>
        </w:tabs>
        <w:ind w:left="2880" w:hanging="360"/>
      </w:pPr>
      <w:rPr>
        <w:rFonts w:ascii="Symbol" w:hAnsi="Symbol"/>
      </w:rPr>
    </w:lvl>
    <w:lvl w:ilvl="4" w:tplc="5F98D93C">
      <w:start w:val="1"/>
      <w:numFmt w:val="bullet"/>
      <w:lvlText w:val="o"/>
      <w:lvlJc w:val="left"/>
      <w:pPr>
        <w:tabs>
          <w:tab w:val="num" w:pos="3600"/>
        </w:tabs>
        <w:ind w:left="3600" w:hanging="360"/>
      </w:pPr>
      <w:rPr>
        <w:rFonts w:ascii="Courier New" w:hAnsi="Courier New"/>
      </w:rPr>
    </w:lvl>
    <w:lvl w:ilvl="5" w:tplc="7276B37E">
      <w:start w:val="1"/>
      <w:numFmt w:val="bullet"/>
      <w:lvlText w:val=""/>
      <w:lvlJc w:val="left"/>
      <w:pPr>
        <w:tabs>
          <w:tab w:val="num" w:pos="4320"/>
        </w:tabs>
        <w:ind w:left="4320" w:hanging="360"/>
      </w:pPr>
      <w:rPr>
        <w:rFonts w:ascii="Wingdings" w:hAnsi="Wingdings"/>
      </w:rPr>
    </w:lvl>
    <w:lvl w:ilvl="6" w:tplc="8E5846C2">
      <w:start w:val="1"/>
      <w:numFmt w:val="bullet"/>
      <w:lvlText w:val=""/>
      <w:lvlJc w:val="left"/>
      <w:pPr>
        <w:tabs>
          <w:tab w:val="num" w:pos="5040"/>
        </w:tabs>
        <w:ind w:left="5040" w:hanging="360"/>
      </w:pPr>
      <w:rPr>
        <w:rFonts w:ascii="Symbol" w:hAnsi="Symbol"/>
      </w:rPr>
    </w:lvl>
    <w:lvl w:ilvl="7" w:tplc="CE16D070">
      <w:start w:val="1"/>
      <w:numFmt w:val="bullet"/>
      <w:lvlText w:val="o"/>
      <w:lvlJc w:val="left"/>
      <w:pPr>
        <w:tabs>
          <w:tab w:val="num" w:pos="5760"/>
        </w:tabs>
        <w:ind w:left="5760" w:hanging="360"/>
      </w:pPr>
      <w:rPr>
        <w:rFonts w:ascii="Courier New" w:hAnsi="Courier New"/>
      </w:rPr>
    </w:lvl>
    <w:lvl w:ilvl="8" w:tplc="DC52D646">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C37847C2">
      <w:start w:val="1"/>
      <w:numFmt w:val="bullet"/>
      <w:lvlText w:val=""/>
      <w:lvlJc w:val="left"/>
      <w:pPr>
        <w:ind w:left="720" w:hanging="360"/>
      </w:pPr>
      <w:rPr>
        <w:rFonts w:ascii="Symbol" w:hAnsi="Symbol"/>
      </w:rPr>
    </w:lvl>
    <w:lvl w:ilvl="1" w:tplc="757A3CE6">
      <w:start w:val="1"/>
      <w:numFmt w:val="bullet"/>
      <w:lvlText w:val="o"/>
      <w:lvlJc w:val="left"/>
      <w:pPr>
        <w:tabs>
          <w:tab w:val="num" w:pos="1440"/>
        </w:tabs>
        <w:ind w:left="1440" w:hanging="360"/>
      </w:pPr>
      <w:rPr>
        <w:rFonts w:ascii="Courier New" w:hAnsi="Courier New"/>
      </w:rPr>
    </w:lvl>
    <w:lvl w:ilvl="2" w:tplc="A282E846">
      <w:start w:val="1"/>
      <w:numFmt w:val="bullet"/>
      <w:lvlText w:val=""/>
      <w:lvlJc w:val="left"/>
      <w:pPr>
        <w:tabs>
          <w:tab w:val="num" w:pos="2160"/>
        </w:tabs>
        <w:ind w:left="2160" w:hanging="360"/>
      </w:pPr>
      <w:rPr>
        <w:rFonts w:ascii="Wingdings" w:hAnsi="Wingdings"/>
      </w:rPr>
    </w:lvl>
    <w:lvl w:ilvl="3" w:tplc="85082B6C">
      <w:start w:val="1"/>
      <w:numFmt w:val="bullet"/>
      <w:lvlText w:val=""/>
      <w:lvlJc w:val="left"/>
      <w:pPr>
        <w:tabs>
          <w:tab w:val="num" w:pos="2880"/>
        </w:tabs>
        <w:ind w:left="2880" w:hanging="360"/>
      </w:pPr>
      <w:rPr>
        <w:rFonts w:ascii="Symbol" w:hAnsi="Symbol"/>
      </w:rPr>
    </w:lvl>
    <w:lvl w:ilvl="4" w:tplc="41443AE6">
      <w:start w:val="1"/>
      <w:numFmt w:val="bullet"/>
      <w:lvlText w:val="o"/>
      <w:lvlJc w:val="left"/>
      <w:pPr>
        <w:tabs>
          <w:tab w:val="num" w:pos="3600"/>
        </w:tabs>
        <w:ind w:left="3600" w:hanging="360"/>
      </w:pPr>
      <w:rPr>
        <w:rFonts w:ascii="Courier New" w:hAnsi="Courier New"/>
      </w:rPr>
    </w:lvl>
    <w:lvl w:ilvl="5" w:tplc="F6326BCA">
      <w:start w:val="1"/>
      <w:numFmt w:val="bullet"/>
      <w:lvlText w:val=""/>
      <w:lvlJc w:val="left"/>
      <w:pPr>
        <w:tabs>
          <w:tab w:val="num" w:pos="4320"/>
        </w:tabs>
        <w:ind w:left="4320" w:hanging="360"/>
      </w:pPr>
      <w:rPr>
        <w:rFonts w:ascii="Wingdings" w:hAnsi="Wingdings"/>
      </w:rPr>
    </w:lvl>
    <w:lvl w:ilvl="6" w:tplc="84BA41DE">
      <w:start w:val="1"/>
      <w:numFmt w:val="bullet"/>
      <w:lvlText w:val=""/>
      <w:lvlJc w:val="left"/>
      <w:pPr>
        <w:tabs>
          <w:tab w:val="num" w:pos="5040"/>
        </w:tabs>
        <w:ind w:left="5040" w:hanging="360"/>
      </w:pPr>
      <w:rPr>
        <w:rFonts w:ascii="Symbol" w:hAnsi="Symbol"/>
      </w:rPr>
    </w:lvl>
    <w:lvl w:ilvl="7" w:tplc="4900F822">
      <w:start w:val="1"/>
      <w:numFmt w:val="bullet"/>
      <w:lvlText w:val="o"/>
      <w:lvlJc w:val="left"/>
      <w:pPr>
        <w:tabs>
          <w:tab w:val="num" w:pos="5760"/>
        </w:tabs>
        <w:ind w:left="5760" w:hanging="360"/>
      </w:pPr>
      <w:rPr>
        <w:rFonts w:ascii="Courier New" w:hAnsi="Courier New"/>
      </w:rPr>
    </w:lvl>
    <w:lvl w:ilvl="8" w:tplc="B82E600C">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DC181F94">
      <w:start w:val="1"/>
      <w:numFmt w:val="bullet"/>
      <w:lvlText w:val=""/>
      <w:lvlJc w:val="left"/>
      <w:pPr>
        <w:ind w:left="720" w:hanging="360"/>
      </w:pPr>
      <w:rPr>
        <w:rFonts w:ascii="Symbol" w:hAnsi="Symbol"/>
      </w:rPr>
    </w:lvl>
    <w:lvl w:ilvl="1" w:tplc="B91853B8">
      <w:start w:val="1"/>
      <w:numFmt w:val="bullet"/>
      <w:lvlText w:val="o"/>
      <w:lvlJc w:val="left"/>
      <w:pPr>
        <w:tabs>
          <w:tab w:val="num" w:pos="1440"/>
        </w:tabs>
        <w:ind w:left="1440" w:hanging="360"/>
      </w:pPr>
      <w:rPr>
        <w:rFonts w:ascii="Courier New" w:hAnsi="Courier New"/>
      </w:rPr>
    </w:lvl>
    <w:lvl w:ilvl="2" w:tplc="1B8C4CE6">
      <w:start w:val="1"/>
      <w:numFmt w:val="bullet"/>
      <w:lvlText w:val=""/>
      <w:lvlJc w:val="left"/>
      <w:pPr>
        <w:tabs>
          <w:tab w:val="num" w:pos="2160"/>
        </w:tabs>
        <w:ind w:left="2160" w:hanging="360"/>
      </w:pPr>
      <w:rPr>
        <w:rFonts w:ascii="Wingdings" w:hAnsi="Wingdings"/>
      </w:rPr>
    </w:lvl>
    <w:lvl w:ilvl="3" w:tplc="64ACB2A4">
      <w:start w:val="1"/>
      <w:numFmt w:val="bullet"/>
      <w:lvlText w:val=""/>
      <w:lvlJc w:val="left"/>
      <w:pPr>
        <w:tabs>
          <w:tab w:val="num" w:pos="2880"/>
        </w:tabs>
        <w:ind w:left="2880" w:hanging="360"/>
      </w:pPr>
      <w:rPr>
        <w:rFonts w:ascii="Symbol" w:hAnsi="Symbol"/>
      </w:rPr>
    </w:lvl>
    <w:lvl w:ilvl="4" w:tplc="B9E2CAF2">
      <w:start w:val="1"/>
      <w:numFmt w:val="bullet"/>
      <w:lvlText w:val="o"/>
      <w:lvlJc w:val="left"/>
      <w:pPr>
        <w:tabs>
          <w:tab w:val="num" w:pos="3600"/>
        </w:tabs>
        <w:ind w:left="3600" w:hanging="360"/>
      </w:pPr>
      <w:rPr>
        <w:rFonts w:ascii="Courier New" w:hAnsi="Courier New"/>
      </w:rPr>
    </w:lvl>
    <w:lvl w:ilvl="5" w:tplc="5A9EBE96">
      <w:start w:val="1"/>
      <w:numFmt w:val="bullet"/>
      <w:lvlText w:val=""/>
      <w:lvlJc w:val="left"/>
      <w:pPr>
        <w:tabs>
          <w:tab w:val="num" w:pos="4320"/>
        </w:tabs>
        <w:ind w:left="4320" w:hanging="360"/>
      </w:pPr>
      <w:rPr>
        <w:rFonts w:ascii="Wingdings" w:hAnsi="Wingdings"/>
      </w:rPr>
    </w:lvl>
    <w:lvl w:ilvl="6" w:tplc="24A4F114">
      <w:start w:val="1"/>
      <w:numFmt w:val="bullet"/>
      <w:lvlText w:val=""/>
      <w:lvlJc w:val="left"/>
      <w:pPr>
        <w:tabs>
          <w:tab w:val="num" w:pos="5040"/>
        </w:tabs>
        <w:ind w:left="5040" w:hanging="360"/>
      </w:pPr>
      <w:rPr>
        <w:rFonts w:ascii="Symbol" w:hAnsi="Symbol"/>
      </w:rPr>
    </w:lvl>
    <w:lvl w:ilvl="7" w:tplc="13680104">
      <w:start w:val="1"/>
      <w:numFmt w:val="bullet"/>
      <w:lvlText w:val="o"/>
      <w:lvlJc w:val="left"/>
      <w:pPr>
        <w:tabs>
          <w:tab w:val="num" w:pos="5760"/>
        </w:tabs>
        <w:ind w:left="5760" w:hanging="360"/>
      </w:pPr>
      <w:rPr>
        <w:rFonts w:ascii="Courier New" w:hAnsi="Courier New"/>
      </w:rPr>
    </w:lvl>
    <w:lvl w:ilvl="8" w:tplc="34B2D9FA">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7772AB9C">
      <w:start w:val="1"/>
      <w:numFmt w:val="bullet"/>
      <w:lvlText w:val=""/>
      <w:lvlJc w:val="left"/>
      <w:pPr>
        <w:ind w:left="720" w:hanging="360"/>
      </w:pPr>
      <w:rPr>
        <w:rFonts w:ascii="Symbol" w:hAnsi="Symbol"/>
      </w:rPr>
    </w:lvl>
    <w:lvl w:ilvl="1" w:tplc="F86017AE">
      <w:start w:val="1"/>
      <w:numFmt w:val="bullet"/>
      <w:lvlText w:val="o"/>
      <w:lvlJc w:val="left"/>
      <w:pPr>
        <w:tabs>
          <w:tab w:val="num" w:pos="1440"/>
        </w:tabs>
        <w:ind w:left="1440" w:hanging="360"/>
      </w:pPr>
      <w:rPr>
        <w:rFonts w:ascii="Courier New" w:hAnsi="Courier New"/>
      </w:rPr>
    </w:lvl>
    <w:lvl w:ilvl="2" w:tplc="F6305274">
      <w:start w:val="1"/>
      <w:numFmt w:val="bullet"/>
      <w:lvlText w:val=""/>
      <w:lvlJc w:val="left"/>
      <w:pPr>
        <w:tabs>
          <w:tab w:val="num" w:pos="2160"/>
        </w:tabs>
        <w:ind w:left="2160" w:hanging="360"/>
      </w:pPr>
      <w:rPr>
        <w:rFonts w:ascii="Wingdings" w:hAnsi="Wingdings"/>
      </w:rPr>
    </w:lvl>
    <w:lvl w:ilvl="3" w:tplc="898415B6">
      <w:start w:val="1"/>
      <w:numFmt w:val="bullet"/>
      <w:lvlText w:val=""/>
      <w:lvlJc w:val="left"/>
      <w:pPr>
        <w:tabs>
          <w:tab w:val="num" w:pos="2880"/>
        </w:tabs>
        <w:ind w:left="2880" w:hanging="360"/>
      </w:pPr>
      <w:rPr>
        <w:rFonts w:ascii="Symbol" w:hAnsi="Symbol"/>
      </w:rPr>
    </w:lvl>
    <w:lvl w:ilvl="4" w:tplc="2AA45124">
      <w:start w:val="1"/>
      <w:numFmt w:val="bullet"/>
      <w:lvlText w:val="o"/>
      <w:lvlJc w:val="left"/>
      <w:pPr>
        <w:tabs>
          <w:tab w:val="num" w:pos="3600"/>
        </w:tabs>
        <w:ind w:left="3600" w:hanging="360"/>
      </w:pPr>
      <w:rPr>
        <w:rFonts w:ascii="Courier New" w:hAnsi="Courier New"/>
      </w:rPr>
    </w:lvl>
    <w:lvl w:ilvl="5" w:tplc="31A25BAC">
      <w:start w:val="1"/>
      <w:numFmt w:val="bullet"/>
      <w:lvlText w:val=""/>
      <w:lvlJc w:val="left"/>
      <w:pPr>
        <w:tabs>
          <w:tab w:val="num" w:pos="4320"/>
        </w:tabs>
        <w:ind w:left="4320" w:hanging="360"/>
      </w:pPr>
      <w:rPr>
        <w:rFonts w:ascii="Wingdings" w:hAnsi="Wingdings"/>
      </w:rPr>
    </w:lvl>
    <w:lvl w:ilvl="6" w:tplc="3850E53E">
      <w:start w:val="1"/>
      <w:numFmt w:val="bullet"/>
      <w:lvlText w:val=""/>
      <w:lvlJc w:val="left"/>
      <w:pPr>
        <w:tabs>
          <w:tab w:val="num" w:pos="5040"/>
        </w:tabs>
        <w:ind w:left="5040" w:hanging="360"/>
      </w:pPr>
      <w:rPr>
        <w:rFonts w:ascii="Symbol" w:hAnsi="Symbol"/>
      </w:rPr>
    </w:lvl>
    <w:lvl w:ilvl="7" w:tplc="25B84578">
      <w:start w:val="1"/>
      <w:numFmt w:val="bullet"/>
      <w:lvlText w:val="o"/>
      <w:lvlJc w:val="left"/>
      <w:pPr>
        <w:tabs>
          <w:tab w:val="num" w:pos="5760"/>
        </w:tabs>
        <w:ind w:left="5760" w:hanging="360"/>
      </w:pPr>
      <w:rPr>
        <w:rFonts w:ascii="Courier New" w:hAnsi="Courier New"/>
      </w:rPr>
    </w:lvl>
    <w:lvl w:ilvl="8" w:tplc="9446E594">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ECF296CA">
      <w:start w:val="1"/>
      <w:numFmt w:val="bullet"/>
      <w:lvlText w:val=""/>
      <w:lvlJc w:val="left"/>
      <w:pPr>
        <w:ind w:left="720" w:hanging="360"/>
      </w:pPr>
      <w:rPr>
        <w:rFonts w:ascii="Symbol" w:hAnsi="Symbol"/>
      </w:rPr>
    </w:lvl>
    <w:lvl w:ilvl="1" w:tplc="4DF4029C">
      <w:start w:val="1"/>
      <w:numFmt w:val="bullet"/>
      <w:lvlText w:val="o"/>
      <w:lvlJc w:val="left"/>
      <w:pPr>
        <w:tabs>
          <w:tab w:val="num" w:pos="1440"/>
        </w:tabs>
        <w:ind w:left="1440" w:hanging="360"/>
      </w:pPr>
      <w:rPr>
        <w:rFonts w:ascii="Courier New" w:hAnsi="Courier New"/>
      </w:rPr>
    </w:lvl>
    <w:lvl w:ilvl="2" w:tplc="6F404758">
      <w:start w:val="1"/>
      <w:numFmt w:val="bullet"/>
      <w:lvlText w:val=""/>
      <w:lvlJc w:val="left"/>
      <w:pPr>
        <w:tabs>
          <w:tab w:val="num" w:pos="2160"/>
        </w:tabs>
        <w:ind w:left="2160" w:hanging="360"/>
      </w:pPr>
      <w:rPr>
        <w:rFonts w:ascii="Wingdings" w:hAnsi="Wingdings"/>
      </w:rPr>
    </w:lvl>
    <w:lvl w:ilvl="3" w:tplc="8798733A">
      <w:start w:val="1"/>
      <w:numFmt w:val="bullet"/>
      <w:lvlText w:val=""/>
      <w:lvlJc w:val="left"/>
      <w:pPr>
        <w:tabs>
          <w:tab w:val="num" w:pos="2880"/>
        </w:tabs>
        <w:ind w:left="2880" w:hanging="360"/>
      </w:pPr>
      <w:rPr>
        <w:rFonts w:ascii="Symbol" w:hAnsi="Symbol"/>
      </w:rPr>
    </w:lvl>
    <w:lvl w:ilvl="4" w:tplc="F5E04D30">
      <w:start w:val="1"/>
      <w:numFmt w:val="bullet"/>
      <w:lvlText w:val="o"/>
      <w:lvlJc w:val="left"/>
      <w:pPr>
        <w:tabs>
          <w:tab w:val="num" w:pos="3600"/>
        </w:tabs>
        <w:ind w:left="3600" w:hanging="360"/>
      </w:pPr>
      <w:rPr>
        <w:rFonts w:ascii="Courier New" w:hAnsi="Courier New"/>
      </w:rPr>
    </w:lvl>
    <w:lvl w:ilvl="5" w:tplc="78E425A6">
      <w:start w:val="1"/>
      <w:numFmt w:val="bullet"/>
      <w:lvlText w:val=""/>
      <w:lvlJc w:val="left"/>
      <w:pPr>
        <w:tabs>
          <w:tab w:val="num" w:pos="4320"/>
        </w:tabs>
        <w:ind w:left="4320" w:hanging="360"/>
      </w:pPr>
      <w:rPr>
        <w:rFonts w:ascii="Wingdings" w:hAnsi="Wingdings"/>
      </w:rPr>
    </w:lvl>
    <w:lvl w:ilvl="6" w:tplc="952C2ED6">
      <w:start w:val="1"/>
      <w:numFmt w:val="bullet"/>
      <w:lvlText w:val=""/>
      <w:lvlJc w:val="left"/>
      <w:pPr>
        <w:tabs>
          <w:tab w:val="num" w:pos="5040"/>
        </w:tabs>
        <w:ind w:left="5040" w:hanging="360"/>
      </w:pPr>
      <w:rPr>
        <w:rFonts w:ascii="Symbol" w:hAnsi="Symbol"/>
      </w:rPr>
    </w:lvl>
    <w:lvl w:ilvl="7" w:tplc="0F1AD98E">
      <w:start w:val="1"/>
      <w:numFmt w:val="bullet"/>
      <w:lvlText w:val="o"/>
      <w:lvlJc w:val="left"/>
      <w:pPr>
        <w:tabs>
          <w:tab w:val="num" w:pos="5760"/>
        </w:tabs>
        <w:ind w:left="5760" w:hanging="360"/>
      </w:pPr>
      <w:rPr>
        <w:rFonts w:ascii="Courier New" w:hAnsi="Courier New"/>
      </w:rPr>
    </w:lvl>
    <w:lvl w:ilvl="8" w:tplc="AEE28DEC">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9AA082DE">
      <w:start w:val="1"/>
      <w:numFmt w:val="bullet"/>
      <w:lvlText w:val=""/>
      <w:lvlJc w:val="left"/>
      <w:pPr>
        <w:ind w:left="720" w:hanging="360"/>
      </w:pPr>
      <w:rPr>
        <w:rFonts w:ascii="Symbol" w:hAnsi="Symbol"/>
      </w:rPr>
    </w:lvl>
    <w:lvl w:ilvl="1" w:tplc="1D2EC674">
      <w:start w:val="1"/>
      <w:numFmt w:val="bullet"/>
      <w:lvlText w:val="o"/>
      <w:lvlJc w:val="left"/>
      <w:pPr>
        <w:tabs>
          <w:tab w:val="num" w:pos="1440"/>
        </w:tabs>
        <w:ind w:left="1440" w:hanging="360"/>
      </w:pPr>
      <w:rPr>
        <w:rFonts w:ascii="Courier New" w:hAnsi="Courier New"/>
      </w:rPr>
    </w:lvl>
    <w:lvl w:ilvl="2" w:tplc="C5D8A1C0">
      <w:start w:val="1"/>
      <w:numFmt w:val="bullet"/>
      <w:lvlText w:val=""/>
      <w:lvlJc w:val="left"/>
      <w:pPr>
        <w:tabs>
          <w:tab w:val="num" w:pos="2160"/>
        </w:tabs>
        <w:ind w:left="2160" w:hanging="360"/>
      </w:pPr>
      <w:rPr>
        <w:rFonts w:ascii="Wingdings" w:hAnsi="Wingdings"/>
      </w:rPr>
    </w:lvl>
    <w:lvl w:ilvl="3" w:tplc="F4DAEEFE">
      <w:start w:val="1"/>
      <w:numFmt w:val="bullet"/>
      <w:lvlText w:val=""/>
      <w:lvlJc w:val="left"/>
      <w:pPr>
        <w:tabs>
          <w:tab w:val="num" w:pos="2880"/>
        </w:tabs>
        <w:ind w:left="2880" w:hanging="360"/>
      </w:pPr>
      <w:rPr>
        <w:rFonts w:ascii="Symbol" w:hAnsi="Symbol"/>
      </w:rPr>
    </w:lvl>
    <w:lvl w:ilvl="4" w:tplc="11B82BD8">
      <w:start w:val="1"/>
      <w:numFmt w:val="bullet"/>
      <w:lvlText w:val="o"/>
      <w:lvlJc w:val="left"/>
      <w:pPr>
        <w:tabs>
          <w:tab w:val="num" w:pos="3600"/>
        </w:tabs>
        <w:ind w:left="3600" w:hanging="360"/>
      </w:pPr>
      <w:rPr>
        <w:rFonts w:ascii="Courier New" w:hAnsi="Courier New"/>
      </w:rPr>
    </w:lvl>
    <w:lvl w:ilvl="5" w:tplc="8A16F2B6">
      <w:start w:val="1"/>
      <w:numFmt w:val="bullet"/>
      <w:lvlText w:val=""/>
      <w:lvlJc w:val="left"/>
      <w:pPr>
        <w:tabs>
          <w:tab w:val="num" w:pos="4320"/>
        </w:tabs>
        <w:ind w:left="4320" w:hanging="360"/>
      </w:pPr>
      <w:rPr>
        <w:rFonts w:ascii="Wingdings" w:hAnsi="Wingdings"/>
      </w:rPr>
    </w:lvl>
    <w:lvl w:ilvl="6" w:tplc="F014DDDC">
      <w:start w:val="1"/>
      <w:numFmt w:val="bullet"/>
      <w:lvlText w:val=""/>
      <w:lvlJc w:val="left"/>
      <w:pPr>
        <w:tabs>
          <w:tab w:val="num" w:pos="5040"/>
        </w:tabs>
        <w:ind w:left="5040" w:hanging="360"/>
      </w:pPr>
      <w:rPr>
        <w:rFonts w:ascii="Symbol" w:hAnsi="Symbol"/>
      </w:rPr>
    </w:lvl>
    <w:lvl w:ilvl="7" w:tplc="DFA69E68">
      <w:start w:val="1"/>
      <w:numFmt w:val="bullet"/>
      <w:lvlText w:val="o"/>
      <w:lvlJc w:val="left"/>
      <w:pPr>
        <w:tabs>
          <w:tab w:val="num" w:pos="5760"/>
        </w:tabs>
        <w:ind w:left="5760" w:hanging="360"/>
      </w:pPr>
      <w:rPr>
        <w:rFonts w:ascii="Courier New" w:hAnsi="Courier New"/>
      </w:rPr>
    </w:lvl>
    <w:lvl w:ilvl="8" w:tplc="85A6AB42">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2"/>
    <w:multiLevelType w:val="hybridMultilevel"/>
    <w:tmpl w:val="00000022"/>
    <w:lvl w:ilvl="0" w:tplc="C7A4733E">
      <w:start w:val="1"/>
      <w:numFmt w:val="bullet"/>
      <w:lvlText w:val=""/>
      <w:lvlJc w:val="left"/>
      <w:pPr>
        <w:ind w:left="720" w:hanging="360"/>
      </w:pPr>
      <w:rPr>
        <w:rFonts w:ascii="Symbol" w:hAnsi="Symbol"/>
      </w:rPr>
    </w:lvl>
    <w:lvl w:ilvl="1" w:tplc="99B2E68E">
      <w:start w:val="1"/>
      <w:numFmt w:val="bullet"/>
      <w:lvlText w:val="o"/>
      <w:lvlJc w:val="left"/>
      <w:pPr>
        <w:tabs>
          <w:tab w:val="num" w:pos="1440"/>
        </w:tabs>
        <w:ind w:left="1440" w:hanging="360"/>
      </w:pPr>
      <w:rPr>
        <w:rFonts w:ascii="Courier New" w:hAnsi="Courier New"/>
      </w:rPr>
    </w:lvl>
    <w:lvl w:ilvl="2" w:tplc="94FC0EF2">
      <w:start w:val="1"/>
      <w:numFmt w:val="bullet"/>
      <w:lvlText w:val=""/>
      <w:lvlJc w:val="left"/>
      <w:pPr>
        <w:tabs>
          <w:tab w:val="num" w:pos="2160"/>
        </w:tabs>
        <w:ind w:left="2160" w:hanging="360"/>
      </w:pPr>
      <w:rPr>
        <w:rFonts w:ascii="Wingdings" w:hAnsi="Wingdings"/>
      </w:rPr>
    </w:lvl>
    <w:lvl w:ilvl="3" w:tplc="9AF411B2">
      <w:start w:val="1"/>
      <w:numFmt w:val="bullet"/>
      <w:lvlText w:val=""/>
      <w:lvlJc w:val="left"/>
      <w:pPr>
        <w:tabs>
          <w:tab w:val="num" w:pos="2880"/>
        </w:tabs>
        <w:ind w:left="2880" w:hanging="360"/>
      </w:pPr>
      <w:rPr>
        <w:rFonts w:ascii="Symbol" w:hAnsi="Symbol"/>
      </w:rPr>
    </w:lvl>
    <w:lvl w:ilvl="4" w:tplc="2A1AB0FC">
      <w:start w:val="1"/>
      <w:numFmt w:val="bullet"/>
      <w:lvlText w:val="o"/>
      <w:lvlJc w:val="left"/>
      <w:pPr>
        <w:tabs>
          <w:tab w:val="num" w:pos="3600"/>
        </w:tabs>
        <w:ind w:left="3600" w:hanging="360"/>
      </w:pPr>
      <w:rPr>
        <w:rFonts w:ascii="Courier New" w:hAnsi="Courier New"/>
      </w:rPr>
    </w:lvl>
    <w:lvl w:ilvl="5" w:tplc="4BE4DB36">
      <w:start w:val="1"/>
      <w:numFmt w:val="bullet"/>
      <w:lvlText w:val=""/>
      <w:lvlJc w:val="left"/>
      <w:pPr>
        <w:tabs>
          <w:tab w:val="num" w:pos="4320"/>
        </w:tabs>
        <w:ind w:left="4320" w:hanging="360"/>
      </w:pPr>
      <w:rPr>
        <w:rFonts w:ascii="Wingdings" w:hAnsi="Wingdings"/>
      </w:rPr>
    </w:lvl>
    <w:lvl w:ilvl="6" w:tplc="50CC1D30">
      <w:start w:val="1"/>
      <w:numFmt w:val="bullet"/>
      <w:lvlText w:val=""/>
      <w:lvlJc w:val="left"/>
      <w:pPr>
        <w:tabs>
          <w:tab w:val="num" w:pos="5040"/>
        </w:tabs>
        <w:ind w:left="5040" w:hanging="360"/>
      </w:pPr>
      <w:rPr>
        <w:rFonts w:ascii="Symbol" w:hAnsi="Symbol"/>
      </w:rPr>
    </w:lvl>
    <w:lvl w:ilvl="7" w:tplc="1E6679C2">
      <w:start w:val="1"/>
      <w:numFmt w:val="bullet"/>
      <w:lvlText w:val="o"/>
      <w:lvlJc w:val="left"/>
      <w:pPr>
        <w:tabs>
          <w:tab w:val="num" w:pos="5760"/>
        </w:tabs>
        <w:ind w:left="5760" w:hanging="360"/>
      </w:pPr>
      <w:rPr>
        <w:rFonts w:ascii="Courier New" w:hAnsi="Courier New"/>
      </w:rPr>
    </w:lvl>
    <w:lvl w:ilvl="8" w:tplc="71E28010">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3"/>
    <w:multiLevelType w:val="hybridMultilevel"/>
    <w:tmpl w:val="00000023"/>
    <w:lvl w:ilvl="0" w:tplc="5FD83F30">
      <w:start w:val="1"/>
      <w:numFmt w:val="bullet"/>
      <w:lvlText w:val=""/>
      <w:lvlJc w:val="left"/>
      <w:pPr>
        <w:ind w:left="720" w:hanging="360"/>
      </w:pPr>
      <w:rPr>
        <w:rFonts w:ascii="Symbol" w:hAnsi="Symbol"/>
      </w:rPr>
    </w:lvl>
    <w:lvl w:ilvl="1" w:tplc="A01A6EA0">
      <w:start w:val="1"/>
      <w:numFmt w:val="bullet"/>
      <w:lvlText w:val="o"/>
      <w:lvlJc w:val="left"/>
      <w:pPr>
        <w:tabs>
          <w:tab w:val="num" w:pos="1440"/>
        </w:tabs>
        <w:ind w:left="1440" w:hanging="360"/>
      </w:pPr>
      <w:rPr>
        <w:rFonts w:ascii="Courier New" w:hAnsi="Courier New"/>
      </w:rPr>
    </w:lvl>
    <w:lvl w:ilvl="2" w:tplc="4BAC5F1C">
      <w:start w:val="1"/>
      <w:numFmt w:val="bullet"/>
      <w:lvlText w:val=""/>
      <w:lvlJc w:val="left"/>
      <w:pPr>
        <w:tabs>
          <w:tab w:val="num" w:pos="2160"/>
        </w:tabs>
        <w:ind w:left="2160" w:hanging="360"/>
      </w:pPr>
      <w:rPr>
        <w:rFonts w:ascii="Wingdings" w:hAnsi="Wingdings"/>
      </w:rPr>
    </w:lvl>
    <w:lvl w:ilvl="3" w:tplc="37761D34">
      <w:start w:val="1"/>
      <w:numFmt w:val="bullet"/>
      <w:lvlText w:val=""/>
      <w:lvlJc w:val="left"/>
      <w:pPr>
        <w:tabs>
          <w:tab w:val="num" w:pos="2880"/>
        </w:tabs>
        <w:ind w:left="2880" w:hanging="360"/>
      </w:pPr>
      <w:rPr>
        <w:rFonts w:ascii="Symbol" w:hAnsi="Symbol"/>
      </w:rPr>
    </w:lvl>
    <w:lvl w:ilvl="4" w:tplc="D32CDDD2">
      <w:start w:val="1"/>
      <w:numFmt w:val="bullet"/>
      <w:lvlText w:val="o"/>
      <w:lvlJc w:val="left"/>
      <w:pPr>
        <w:tabs>
          <w:tab w:val="num" w:pos="3600"/>
        </w:tabs>
        <w:ind w:left="3600" w:hanging="360"/>
      </w:pPr>
      <w:rPr>
        <w:rFonts w:ascii="Courier New" w:hAnsi="Courier New"/>
      </w:rPr>
    </w:lvl>
    <w:lvl w:ilvl="5" w:tplc="5606BD4C">
      <w:start w:val="1"/>
      <w:numFmt w:val="bullet"/>
      <w:lvlText w:val=""/>
      <w:lvlJc w:val="left"/>
      <w:pPr>
        <w:tabs>
          <w:tab w:val="num" w:pos="4320"/>
        </w:tabs>
        <w:ind w:left="4320" w:hanging="360"/>
      </w:pPr>
      <w:rPr>
        <w:rFonts w:ascii="Wingdings" w:hAnsi="Wingdings"/>
      </w:rPr>
    </w:lvl>
    <w:lvl w:ilvl="6" w:tplc="B80EAA40">
      <w:start w:val="1"/>
      <w:numFmt w:val="bullet"/>
      <w:lvlText w:val=""/>
      <w:lvlJc w:val="left"/>
      <w:pPr>
        <w:tabs>
          <w:tab w:val="num" w:pos="5040"/>
        </w:tabs>
        <w:ind w:left="5040" w:hanging="360"/>
      </w:pPr>
      <w:rPr>
        <w:rFonts w:ascii="Symbol" w:hAnsi="Symbol"/>
      </w:rPr>
    </w:lvl>
    <w:lvl w:ilvl="7" w:tplc="CFC69104">
      <w:start w:val="1"/>
      <w:numFmt w:val="bullet"/>
      <w:lvlText w:val="o"/>
      <w:lvlJc w:val="left"/>
      <w:pPr>
        <w:tabs>
          <w:tab w:val="num" w:pos="5760"/>
        </w:tabs>
        <w:ind w:left="5760" w:hanging="360"/>
      </w:pPr>
      <w:rPr>
        <w:rFonts w:ascii="Courier New" w:hAnsi="Courier New"/>
      </w:rPr>
    </w:lvl>
    <w:lvl w:ilvl="8" w:tplc="ADC044E4">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4"/>
    <w:multiLevelType w:val="hybridMultilevel"/>
    <w:tmpl w:val="00000024"/>
    <w:lvl w:ilvl="0" w:tplc="7116C31E">
      <w:start w:val="1"/>
      <w:numFmt w:val="bullet"/>
      <w:lvlText w:val=""/>
      <w:lvlJc w:val="left"/>
      <w:pPr>
        <w:ind w:left="720" w:hanging="360"/>
      </w:pPr>
      <w:rPr>
        <w:rFonts w:ascii="Symbol" w:hAnsi="Symbol"/>
      </w:rPr>
    </w:lvl>
    <w:lvl w:ilvl="1" w:tplc="DAA8F076">
      <w:start w:val="1"/>
      <w:numFmt w:val="bullet"/>
      <w:lvlText w:val="o"/>
      <w:lvlJc w:val="left"/>
      <w:pPr>
        <w:tabs>
          <w:tab w:val="num" w:pos="1440"/>
        </w:tabs>
        <w:ind w:left="1440" w:hanging="360"/>
      </w:pPr>
      <w:rPr>
        <w:rFonts w:ascii="Courier New" w:hAnsi="Courier New"/>
      </w:rPr>
    </w:lvl>
    <w:lvl w:ilvl="2" w:tplc="90AA6EBC">
      <w:start w:val="1"/>
      <w:numFmt w:val="bullet"/>
      <w:lvlText w:val=""/>
      <w:lvlJc w:val="left"/>
      <w:pPr>
        <w:tabs>
          <w:tab w:val="num" w:pos="2160"/>
        </w:tabs>
        <w:ind w:left="2160" w:hanging="360"/>
      </w:pPr>
      <w:rPr>
        <w:rFonts w:ascii="Wingdings" w:hAnsi="Wingdings"/>
      </w:rPr>
    </w:lvl>
    <w:lvl w:ilvl="3" w:tplc="79C6268C">
      <w:start w:val="1"/>
      <w:numFmt w:val="bullet"/>
      <w:lvlText w:val=""/>
      <w:lvlJc w:val="left"/>
      <w:pPr>
        <w:tabs>
          <w:tab w:val="num" w:pos="2880"/>
        </w:tabs>
        <w:ind w:left="2880" w:hanging="360"/>
      </w:pPr>
      <w:rPr>
        <w:rFonts w:ascii="Symbol" w:hAnsi="Symbol"/>
      </w:rPr>
    </w:lvl>
    <w:lvl w:ilvl="4" w:tplc="25187F14">
      <w:start w:val="1"/>
      <w:numFmt w:val="bullet"/>
      <w:lvlText w:val="o"/>
      <w:lvlJc w:val="left"/>
      <w:pPr>
        <w:tabs>
          <w:tab w:val="num" w:pos="3600"/>
        </w:tabs>
        <w:ind w:left="3600" w:hanging="360"/>
      </w:pPr>
      <w:rPr>
        <w:rFonts w:ascii="Courier New" w:hAnsi="Courier New"/>
      </w:rPr>
    </w:lvl>
    <w:lvl w:ilvl="5" w:tplc="CA06FE8A">
      <w:start w:val="1"/>
      <w:numFmt w:val="bullet"/>
      <w:lvlText w:val=""/>
      <w:lvlJc w:val="left"/>
      <w:pPr>
        <w:tabs>
          <w:tab w:val="num" w:pos="4320"/>
        </w:tabs>
        <w:ind w:left="4320" w:hanging="360"/>
      </w:pPr>
      <w:rPr>
        <w:rFonts w:ascii="Wingdings" w:hAnsi="Wingdings"/>
      </w:rPr>
    </w:lvl>
    <w:lvl w:ilvl="6" w:tplc="A2E239AA">
      <w:start w:val="1"/>
      <w:numFmt w:val="bullet"/>
      <w:lvlText w:val=""/>
      <w:lvlJc w:val="left"/>
      <w:pPr>
        <w:tabs>
          <w:tab w:val="num" w:pos="5040"/>
        </w:tabs>
        <w:ind w:left="5040" w:hanging="360"/>
      </w:pPr>
      <w:rPr>
        <w:rFonts w:ascii="Symbol" w:hAnsi="Symbol"/>
      </w:rPr>
    </w:lvl>
    <w:lvl w:ilvl="7" w:tplc="9DFA2454">
      <w:start w:val="1"/>
      <w:numFmt w:val="bullet"/>
      <w:lvlText w:val="o"/>
      <w:lvlJc w:val="left"/>
      <w:pPr>
        <w:tabs>
          <w:tab w:val="num" w:pos="5760"/>
        </w:tabs>
        <w:ind w:left="5760" w:hanging="360"/>
      </w:pPr>
      <w:rPr>
        <w:rFonts w:ascii="Courier New" w:hAnsi="Courier New"/>
      </w:rPr>
    </w:lvl>
    <w:lvl w:ilvl="8" w:tplc="072A1DFE">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5"/>
    <w:multiLevelType w:val="hybridMultilevel"/>
    <w:tmpl w:val="00000025"/>
    <w:lvl w:ilvl="0" w:tplc="2FD8C6A6">
      <w:start w:val="1"/>
      <w:numFmt w:val="bullet"/>
      <w:lvlText w:val=""/>
      <w:lvlJc w:val="left"/>
      <w:pPr>
        <w:ind w:left="720" w:hanging="360"/>
      </w:pPr>
      <w:rPr>
        <w:rFonts w:ascii="Symbol" w:hAnsi="Symbol"/>
      </w:rPr>
    </w:lvl>
    <w:lvl w:ilvl="1" w:tplc="7996162A">
      <w:start w:val="1"/>
      <w:numFmt w:val="bullet"/>
      <w:lvlText w:val="o"/>
      <w:lvlJc w:val="left"/>
      <w:pPr>
        <w:tabs>
          <w:tab w:val="num" w:pos="1440"/>
        </w:tabs>
        <w:ind w:left="1440" w:hanging="360"/>
      </w:pPr>
      <w:rPr>
        <w:rFonts w:ascii="Courier New" w:hAnsi="Courier New"/>
      </w:rPr>
    </w:lvl>
    <w:lvl w:ilvl="2" w:tplc="CC347E3C">
      <w:start w:val="1"/>
      <w:numFmt w:val="bullet"/>
      <w:lvlText w:val=""/>
      <w:lvlJc w:val="left"/>
      <w:pPr>
        <w:tabs>
          <w:tab w:val="num" w:pos="2160"/>
        </w:tabs>
        <w:ind w:left="2160" w:hanging="360"/>
      </w:pPr>
      <w:rPr>
        <w:rFonts w:ascii="Wingdings" w:hAnsi="Wingdings"/>
      </w:rPr>
    </w:lvl>
    <w:lvl w:ilvl="3" w:tplc="661813B0">
      <w:start w:val="1"/>
      <w:numFmt w:val="bullet"/>
      <w:lvlText w:val=""/>
      <w:lvlJc w:val="left"/>
      <w:pPr>
        <w:tabs>
          <w:tab w:val="num" w:pos="2880"/>
        </w:tabs>
        <w:ind w:left="2880" w:hanging="360"/>
      </w:pPr>
      <w:rPr>
        <w:rFonts w:ascii="Symbol" w:hAnsi="Symbol"/>
      </w:rPr>
    </w:lvl>
    <w:lvl w:ilvl="4" w:tplc="B24E0378">
      <w:start w:val="1"/>
      <w:numFmt w:val="bullet"/>
      <w:lvlText w:val="o"/>
      <w:lvlJc w:val="left"/>
      <w:pPr>
        <w:tabs>
          <w:tab w:val="num" w:pos="3600"/>
        </w:tabs>
        <w:ind w:left="3600" w:hanging="360"/>
      </w:pPr>
      <w:rPr>
        <w:rFonts w:ascii="Courier New" w:hAnsi="Courier New"/>
      </w:rPr>
    </w:lvl>
    <w:lvl w:ilvl="5" w:tplc="73F85406">
      <w:start w:val="1"/>
      <w:numFmt w:val="bullet"/>
      <w:lvlText w:val=""/>
      <w:lvlJc w:val="left"/>
      <w:pPr>
        <w:tabs>
          <w:tab w:val="num" w:pos="4320"/>
        </w:tabs>
        <w:ind w:left="4320" w:hanging="360"/>
      </w:pPr>
      <w:rPr>
        <w:rFonts w:ascii="Wingdings" w:hAnsi="Wingdings"/>
      </w:rPr>
    </w:lvl>
    <w:lvl w:ilvl="6" w:tplc="C2223628">
      <w:start w:val="1"/>
      <w:numFmt w:val="bullet"/>
      <w:lvlText w:val=""/>
      <w:lvlJc w:val="left"/>
      <w:pPr>
        <w:tabs>
          <w:tab w:val="num" w:pos="5040"/>
        </w:tabs>
        <w:ind w:left="5040" w:hanging="360"/>
      </w:pPr>
      <w:rPr>
        <w:rFonts w:ascii="Symbol" w:hAnsi="Symbol"/>
      </w:rPr>
    </w:lvl>
    <w:lvl w:ilvl="7" w:tplc="183C251E">
      <w:start w:val="1"/>
      <w:numFmt w:val="bullet"/>
      <w:lvlText w:val="o"/>
      <w:lvlJc w:val="left"/>
      <w:pPr>
        <w:tabs>
          <w:tab w:val="num" w:pos="5760"/>
        </w:tabs>
        <w:ind w:left="5760" w:hanging="360"/>
      </w:pPr>
      <w:rPr>
        <w:rFonts w:ascii="Courier New" w:hAnsi="Courier New"/>
      </w:rPr>
    </w:lvl>
    <w:lvl w:ilvl="8" w:tplc="5A6C6D2A">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6"/>
    <w:multiLevelType w:val="hybridMultilevel"/>
    <w:tmpl w:val="00000026"/>
    <w:lvl w:ilvl="0" w:tplc="9CF4D9B2">
      <w:start w:val="1"/>
      <w:numFmt w:val="bullet"/>
      <w:lvlText w:val=""/>
      <w:lvlJc w:val="left"/>
      <w:pPr>
        <w:ind w:left="720" w:hanging="360"/>
      </w:pPr>
      <w:rPr>
        <w:rFonts w:ascii="Symbol" w:hAnsi="Symbol"/>
      </w:rPr>
    </w:lvl>
    <w:lvl w:ilvl="1" w:tplc="0FAA5072">
      <w:start w:val="1"/>
      <w:numFmt w:val="bullet"/>
      <w:lvlText w:val="o"/>
      <w:lvlJc w:val="left"/>
      <w:pPr>
        <w:tabs>
          <w:tab w:val="num" w:pos="1440"/>
        </w:tabs>
        <w:ind w:left="1440" w:hanging="360"/>
      </w:pPr>
      <w:rPr>
        <w:rFonts w:ascii="Courier New" w:hAnsi="Courier New"/>
      </w:rPr>
    </w:lvl>
    <w:lvl w:ilvl="2" w:tplc="8E7A63BA">
      <w:start w:val="1"/>
      <w:numFmt w:val="bullet"/>
      <w:lvlText w:val=""/>
      <w:lvlJc w:val="left"/>
      <w:pPr>
        <w:tabs>
          <w:tab w:val="num" w:pos="2160"/>
        </w:tabs>
        <w:ind w:left="2160" w:hanging="360"/>
      </w:pPr>
      <w:rPr>
        <w:rFonts w:ascii="Wingdings" w:hAnsi="Wingdings"/>
      </w:rPr>
    </w:lvl>
    <w:lvl w:ilvl="3" w:tplc="35D21E16">
      <w:start w:val="1"/>
      <w:numFmt w:val="bullet"/>
      <w:lvlText w:val=""/>
      <w:lvlJc w:val="left"/>
      <w:pPr>
        <w:tabs>
          <w:tab w:val="num" w:pos="2880"/>
        </w:tabs>
        <w:ind w:left="2880" w:hanging="360"/>
      </w:pPr>
      <w:rPr>
        <w:rFonts w:ascii="Symbol" w:hAnsi="Symbol"/>
      </w:rPr>
    </w:lvl>
    <w:lvl w:ilvl="4" w:tplc="AAD65D44">
      <w:start w:val="1"/>
      <w:numFmt w:val="bullet"/>
      <w:lvlText w:val="o"/>
      <w:lvlJc w:val="left"/>
      <w:pPr>
        <w:tabs>
          <w:tab w:val="num" w:pos="3600"/>
        </w:tabs>
        <w:ind w:left="3600" w:hanging="360"/>
      </w:pPr>
      <w:rPr>
        <w:rFonts w:ascii="Courier New" w:hAnsi="Courier New"/>
      </w:rPr>
    </w:lvl>
    <w:lvl w:ilvl="5" w:tplc="510A5774">
      <w:start w:val="1"/>
      <w:numFmt w:val="bullet"/>
      <w:lvlText w:val=""/>
      <w:lvlJc w:val="left"/>
      <w:pPr>
        <w:tabs>
          <w:tab w:val="num" w:pos="4320"/>
        </w:tabs>
        <w:ind w:left="4320" w:hanging="360"/>
      </w:pPr>
      <w:rPr>
        <w:rFonts w:ascii="Wingdings" w:hAnsi="Wingdings"/>
      </w:rPr>
    </w:lvl>
    <w:lvl w:ilvl="6" w:tplc="66789B4A">
      <w:start w:val="1"/>
      <w:numFmt w:val="bullet"/>
      <w:lvlText w:val=""/>
      <w:lvlJc w:val="left"/>
      <w:pPr>
        <w:tabs>
          <w:tab w:val="num" w:pos="5040"/>
        </w:tabs>
        <w:ind w:left="5040" w:hanging="360"/>
      </w:pPr>
      <w:rPr>
        <w:rFonts w:ascii="Symbol" w:hAnsi="Symbol"/>
      </w:rPr>
    </w:lvl>
    <w:lvl w:ilvl="7" w:tplc="14E4E420">
      <w:start w:val="1"/>
      <w:numFmt w:val="bullet"/>
      <w:lvlText w:val="o"/>
      <w:lvlJc w:val="left"/>
      <w:pPr>
        <w:tabs>
          <w:tab w:val="num" w:pos="5760"/>
        </w:tabs>
        <w:ind w:left="5760" w:hanging="360"/>
      </w:pPr>
      <w:rPr>
        <w:rFonts w:ascii="Courier New" w:hAnsi="Courier New"/>
      </w:rPr>
    </w:lvl>
    <w:lvl w:ilvl="8" w:tplc="60C867A4">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7"/>
    <w:multiLevelType w:val="hybridMultilevel"/>
    <w:tmpl w:val="00000027"/>
    <w:lvl w:ilvl="0" w:tplc="63B0B058">
      <w:start w:val="1"/>
      <w:numFmt w:val="bullet"/>
      <w:lvlText w:val=""/>
      <w:lvlJc w:val="left"/>
      <w:pPr>
        <w:ind w:left="720" w:hanging="360"/>
      </w:pPr>
      <w:rPr>
        <w:rFonts w:ascii="Symbol" w:hAnsi="Symbol"/>
      </w:rPr>
    </w:lvl>
    <w:lvl w:ilvl="1" w:tplc="B1A22C2A">
      <w:start w:val="1"/>
      <w:numFmt w:val="bullet"/>
      <w:lvlText w:val="o"/>
      <w:lvlJc w:val="left"/>
      <w:pPr>
        <w:tabs>
          <w:tab w:val="num" w:pos="1440"/>
        </w:tabs>
        <w:ind w:left="1440" w:hanging="360"/>
      </w:pPr>
      <w:rPr>
        <w:rFonts w:ascii="Courier New" w:hAnsi="Courier New"/>
      </w:rPr>
    </w:lvl>
    <w:lvl w:ilvl="2" w:tplc="BF98A444">
      <w:start w:val="1"/>
      <w:numFmt w:val="bullet"/>
      <w:lvlText w:val=""/>
      <w:lvlJc w:val="left"/>
      <w:pPr>
        <w:tabs>
          <w:tab w:val="num" w:pos="2160"/>
        </w:tabs>
        <w:ind w:left="2160" w:hanging="360"/>
      </w:pPr>
      <w:rPr>
        <w:rFonts w:ascii="Wingdings" w:hAnsi="Wingdings"/>
      </w:rPr>
    </w:lvl>
    <w:lvl w:ilvl="3" w:tplc="454CF408">
      <w:start w:val="1"/>
      <w:numFmt w:val="bullet"/>
      <w:lvlText w:val=""/>
      <w:lvlJc w:val="left"/>
      <w:pPr>
        <w:tabs>
          <w:tab w:val="num" w:pos="2880"/>
        </w:tabs>
        <w:ind w:left="2880" w:hanging="360"/>
      </w:pPr>
      <w:rPr>
        <w:rFonts w:ascii="Symbol" w:hAnsi="Symbol"/>
      </w:rPr>
    </w:lvl>
    <w:lvl w:ilvl="4" w:tplc="6AD60626">
      <w:start w:val="1"/>
      <w:numFmt w:val="bullet"/>
      <w:lvlText w:val="o"/>
      <w:lvlJc w:val="left"/>
      <w:pPr>
        <w:tabs>
          <w:tab w:val="num" w:pos="3600"/>
        </w:tabs>
        <w:ind w:left="3600" w:hanging="360"/>
      </w:pPr>
      <w:rPr>
        <w:rFonts w:ascii="Courier New" w:hAnsi="Courier New"/>
      </w:rPr>
    </w:lvl>
    <w:lvl w:ilvl="5" w:tplc="36B4ED7E">
      <w:start w:val="1"/>
      <w:numFmt w:val="bullet"/>
      <w:lvlText w:val=""/>
      <w:lvlJc w:val="left"/>
      <w:pPr>
        <w:tabs>
          <w:tab w:val="num" w:pos="4320"/>
        </w:tabs>
        <w:ind w:left="4320" w:hanging="360"/>
      </w:pPr>
      <w:rPr>
        <w:rFonts w:ascii="Wingdings" w:hAnsi="Wingdings"/>
      </w:rPr>
    </w:lvl>
    <w:lvl w:ilvl="6" w:tplc="93CECC84">
      <w:start w:val="1"/>
      <w:numFmt w:val="bullet"/>
      <w:lvlText w:val=""/>
      <w:lvlJc w:val="left"/>
      <w:pPr>
        <w:tabs>
          <w:tab w:val="num" w:pos="5040"/>
        </w:tabs>
        <w:ind w:left="5040" w:hanging="360"/>
      </w:pPr>
      <w:rPr>
        <w:rFonts w:ascii="Symbol" w:hAnsi="Symbol"/>
      </w:rPr>
    </w:lvl>
    <w:lvl w:ilvl="7" w:tplc="68700E6E">
      <w:start w:val="1"/>
      <w:numFmt w:val="bullet"/>
      <w:lvlText w:val="o"/>
      <w:lvlJc w:val="left"/>
      <w:pPr>
        <w:tabs>
          <w:tab w:val="num" w:pos="5760"/>
        </w:tabs>
        <w:ind w:left="5760" w:hanging="360"/>
      </w:pPr>
      <w:rPr>
        <w:rFonts w:ascii="Courier New" w:hAnsi="Courier New"/>
      </w:rPr>
    </w:lvl>
    <w:lvl w:ilvl="8" w:tplc="FEEC6036">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8"/>
    <w:multiLevelType w:val="hybridMultilevel"/>
    <w:tmpl w:val="00000028"/>
    <w:lvl w:ilvl="0" w:tplc="493864EC">
      <w:start w:val="1"/>
      <w:numFmt w:val="bullet"/>
      <w:lvlText w:val=""/>
      <w:lvlJc w:val="left"/>
      <w:pPr>
        <w:ind w:left="720" w:hanging="360"/>
      </w:pPr>
      <w:rPr>
        <w:rFonts w:ascii="Symbol" w:hAnsi="Symbol"/>
      </w:rPr>
    </w:lvl>
    <w:lvl w:ilvl="1" w:tplc="1730F41C">
      <w:start w:val="1"/>
      <w:numFmt w:val="bullet"/>
      <w:lvlText w:val="o"/>
      <w:lvlJc w:val="left"/>
      <w:pPr>
        <w:tabs>
          <w:tab w:val="num" w:pos="1440"/>
        </w:tabs>
        <w:ind w:left="1440" w:hanging="360"/>
      </w:pPr>
      <w:rPr>
        <w:rFonts w:ascii="Courier New" w:hAnsi="Courier New"/>
      </w:rPr>
    </w:lvl>
    <w:lvl w:ilvl="2" w:tplc="91C258E6">
      <w:start w:val="1"/>
      <w:numFmt w:val="bullet"/>
      <w:lvlText w:val=""/>
      <w:lvlJc w:val="left"/>
      <w:pPr>
        <w:tabs>
          <w:tab w:val="num" w:pos="2160"/>
        </w:tabs>
        <w:ind w:left="2160" w:hanging="360"/>
      </w:pPr>
      <w:rPr>
        <w:rFonts w:ascii="Wingdings" w:hAnsi="Wingdings"/>
      </w:rPr>
    </w:lvl>
    <w:lvl w:ilvl="3" w:tplc="074E9E86">
      <w:start w:val="1"/>
      <w:numFmt w:val="bullet"/>
      <w:lvlText w:val=""/>
      <w:lvlJc w:val="left"/>
      <w:pPr>
        <w:tabs>
          <w:tab w:val="num" w:pos="2880"/>
        </w:tabs>
        <w:ind w:left="2880" w:hanging="360"/>
      </w:pPr>
      <w:rPr>
        <w:rFonts w:ascii="Symbol" w:hAnsi="Symbol"/>
      </w:rPr>
    </w:lvl>
    <w:lvl w:ilvl="4" w:tplc="EAF08292">
      <w:start w:val="1"/>
      <w:numFmt w:val="bullet"/>
      <w:lvlText w:val="o"/>
      <w:lvlJc w:val="left"/>
      <w:pPr>
        <w:tabs>
          <w:tab w:val="num" w:pos="3600"/>
        </w:tabs>
        <w:ind w:left="3600" w:hanging="360"/>
      </w:pPr>
      <w:rPr>
        <w:rFonts w:ascii="Courier New" w:hAnsi="Courier New"/>
      </w:rPr>
    </w:lvl>
    <w:lvl w:ilvl="5" w:tplc="7BBC4E60">
      <w:start w:val="1"/>
      <w:numFmt w:val="bullet"/>
      <w:lvlText w:val=""/>
      <w:lvlJc w:val="left"/>
      <w:pPr>
        <w:tabs>
          <w:tab w:val="num" w:pos="4320"/>
        </w:tabs>
        <w:ind w:left="4320" w:hanging="360"/>
      </w:pPr>
      <w:rPr>
        <w:rFonts w:ascii="Wingdings" w:hAnsi="Wingdings"/>
      </w:rPr>
    </w:lvl>
    <w:lvl w:ilvl="6" w:tplc="314E0800">
      <w:start w:val="1"/>
      <w:numFmt w:val="bullet"/>
      <w:lvlText w:val=""/>
      <w:lvlJc w:val="left"/>
      <w:pPr>
        <w:tabs>
          <w:tab w:val="num" w:pos="5040"/>
        </w:tabs>
        <w:ind w:left="5040" w:hanging="360"/>
      </w:pPr>
      <w:rPr>
        <w:rFonts w:ascii="Symbol" w:hAnsi="Symbol"/>
      </w:rPr>
    </w:lvl>
    <w:lvl w:ilvl="7" w:tplc="454012D0">
      <w:start w:val="1"/>
      <w:numFmt w:val="bullet"/>
      <w:lvlText w:val="o"/>
      <w:lvlJc w:val="left"/>
      <w:pPr>
        <w:tabs>
          <w:tab w:val="num" w:pos="5760"/>
        </w:tabs>
        <w:ind w:left="5760" w:hanging="360"/>
      </w:pPr>
      <w:rPr>
        <w:rFonts w:ascii="Courier New" w:hAnsi="Courier New"/>
      </w:rPr>
    </w:lvl>
    <w:lvl w:ilvl="8" w:tplc="22EAAF68">
      <w:start w:val="1"/>
      <w:numFmt w:val="bullet"/>
      <w:lvlText w:val=""/>
      <w:lvlJc w:val="left"/>
      <w:pPr>
        <w:tabs>
          <w:tab w:val="num" w:pos="6480"/>
        </w:tabs>
        <w:ind w:left="6480" w:hanging="360"/>
      </w:pPr>
      <w:rPr>
        <w:rFonts w:ascii="Wingdings" w:hAnsi="Wingdings"/>
      </w:rPr>
    </w:lvl>
  </w:abstractNum>
  <w:abstractNum w:abstractNumId="40" w15:restartNumberingAfterBreak="0">
    <w:nsid w:val="00000029"/>
    <w:multiLevelType w:val="hybridMultilevel"/>
    <w:tmpl w:val="00000029"/>
    <w:lvl w:ilvl="0" w:tplc="BCCA0B0C">
      <w:start w:val="1"/>
      <w:numFmt w:val="bullet"/>
      <w:lvlText w:val=""/>
      <w:lvlJc w:val="left"/>
      <w:pPr>
        <w:ind w:left="720" w:hanging="360"/>
      </w:pPr>
      <w:rPr>
        <w:rFonts w:ascii="Symbol" w:hAnsi="Symbol"/>
      </w:rPr>
    </w:lvl>
    <w:lvl w:ilvl="1" w:tplc="4118B0C6">
      <w:start w:val="1"/>
      <w:numFmt w:val="bullet"/>
      <w:lvlText w:val="o"/>
      <w:lvlJc w:val="left"/>
      <w:pPr>
        <w:tabs>
          <w:tab w:val="num" w:pos="1440"/>
        </w:tabs>
        <w:ind w:left="1440" w:hanging="360"/>
      </w:pPr>
      <w:rPr>
        <w:rFonts w:ascii="Courier New" w:hAnsi="Courier New"/>
      </w:rPr>
    </w:lvl>
    <w:lvl w:ilvl="2" w:tplc="24DEDAAC">
      <w:start w:val="1"/>
      <w:numFmt w:val="bullet"/>
      <w:lvlText w:val=""/>
      <w:lvlJc w:val="left"/>
      <w:pPr>
        <w:tabs>
          <w:tab w:val="num" w:pos="2160"/>
        </w:tabs>
        <w:ind w:left="2160" w:hanging="360"/>
      </w:pPr>
      <w:rPr>
        <w:rFonts w:ascii="Wingdings" w:hAnsi="Wingdings"/>
      </w:rPr>
    </w:lvl>
    <w:lvl w:ilvl="3" w:tplc="88D84820">
      <w:start w:val="1"/>
      <w:numFmt w:val="bullet"/>
      <w:lvlText w:val=""/>
      <w:lvlJc w:val="left"/>
      <w:pPr>
        <w:tabs>
          <w:tab w:val="num" w:pos="2880"/>
        </w:tabs>
        <w:ind w:left="2880" w:hanging="360"/>
      </w:pPr>
      <w:rPr>
        <w:rFonts w:ascii="Symbol" w:hAnsi="Symbol"/>
      </w:rPr>
    </w:lvl>
    <w:lvl w:ilvl="4" w:tplc="88D2462E">
      <w:start w:val="1"/>
      <w:numFmt w:val="bullet"/>
      <w:lvlText w:val="o"/>
      <w:lvlJc w:val="left"/>
      <w:pPr>
        <w:tabs>
          <w:tab w:val="num" w:pos="3600"/>
        </w:tabs>
        <w:ind w:left="3600" w:hanging="360"/>
      </w:pPr>
      <w:rPr>
        <w:rFonts w:ascii="Courier New" w:hAnsi="Courier New"/>
      </w:rPr>
    </w:lvl>
    <w:lvl w:ilvl="5" w:tplc="B6AA4DD2">
      <w:start w:val="1"/>
      <w:numFmt w:val="bullet"/>
      <w:lvlText w:val=""/>
      <w:lvlJc w:val="left"/>
      <w:pPr>
        <w:tabs>
          <w:tab w:val="num" w:pos="4320"/>
        </w:tabs>
        <w:ind w:left="4320" w:hanging="360"/>
      </w:pPr>
      <w:rPr>
        <w:rFonts w:ascii="Wingdings" w:hAnsi="Wingdings"/>
      </w:rPr>
    </w:lvl>
    <w:lvl w:ilvl="6" w:tplc="CD304EA4">
      <w:start w:val="1"/>
      <w:numFmt w:val="bullet"/>
      <w:lvlText w:val=""/>
      <w:lvlJc w:val="left"/>
      <w:pPr>
        <w:tabs>
          <w:tab w:val="num" w:pos="5040"/>
        </w:tabs>
        <w:ind w:left="5040" w:hanging="360"/>
      </w:pPr>
      <w:rPr>
        <w:rFonts w:ascii="Symbol" w:hAnsi="Symbol"/>
      </w:rPr>
    </w:lvl>
    <w:lvl w:ilvl="7" w:tplc="77928696">
      <w:start w:val="1"/>
      <w:numFmt w:val="bullet"/>
      <w:lvlText w:val="o"/>
      <w:lvlJc w:val="left"/>
      <w:pPr>
        <w:tabs>
          <w:tab w:val="num" w:pos="5760"/>
        </w:tabs>
        <w:ind w:left="5760" w:hanging="360"/>
      </w:pPr>
      <w:rPr>
        <w:rFonts w:ascii="Courier New" w:hAnsi="Courier New"/>
      </w:rPr>
    </w:lvl>
    <w:lvl w:ilvl="8" w:tplc="B3CC35FA">
      <w:start w:val="1"/>
      <w:numFmt w:val="bullet"/>
      <w:lvlText w:val=""/>
      <w:lvlJc w:val="left"/>
      <w:pPr>
        <w:tabs>
          <w:tab w:val="num" w:pos="6480"/>
        </w:tabs>
        <w:ind w:left="6480" w:hanging="360"/>
      </w:pPr>
      <w:rPr>
        <w:rFonts w:ascii="Wingdings" w:hAnsi="Wingdings"/>
      </w:rPr>
    </w:lvl>
  </w:abstractNum>
  <w:abstractNum w:abstractNumId="41" w15:restartNumberingAfterBreak="0">
    <w:nsid w:val="0000002A"/>
    <w:multiLevelType w:val="hybridMultilevel"/>
    <w:tmpl w:val="0000002A"/>
    <w:lvl w:ilvl="0" w:tplc="ED8CCC4E">
      <w:start w:val="1"/>
      <w:numFmt w:val="bullet"/>
      <w:lvlText w:val=""/>
      <w:lvlJc w:val="left"/>
      <w:pPr>
        <w:ind w:left="720" w:hanging="360"/>
      </w:pPr>
      <w:rPr>
        <w:rFonts w:ascii="Symbol" w:hAnsi="Symbol"/>
      </w:rPr>
    </w:lvl>
    <w:lvl w:ilvl="1" w:tplc="633C4BDE">
      <w:start w:val="1"/>
      <w:numFmt w:val="bullet"/>
      <w:lvlText w:val="o"/>
      <w:lvlJc w:val="left"/>
      <w:pPr>
        <w:tabs>
          <w:tab w:val="num" w:pos="1440"/>
        </w:tabs>
        <w:ind w:left="1440" w:hanging="360"/>
      </w:pPr>
      <w:rPr>
        <w:rFonts w:ascii="Courier New" w:hAnsi="Courier New"/>
      </w:rPr>
    </w:lvl>
    <w:lvl w:ilvl="2" w:tplc="F64A052E">
      <w:start w:val="1"/>
      <w:numFmt w:val="bullet"/>
      <w:lvlText w:val=""/>
      <w:lvlJc w:val="left"/>
      <w:pPr>
        <w:tabs>
          <w:tab w:val="num" w:pos="2160"/>
        </w:tabs>
        <w:ind w:left="2160" w:hanging="360"/>
      </w:pPr>
      <w:rPr>
        <w:rFonts w:ascii="Wingdings" w:hAnsi="Wingdings"/>
      </w:rPr>
    </w:lvl>
    <w:lvl w:ilvl="3" w:tplc="198C6048">
      <w:start w:val="1"/>
      <w:numFmt w:val="bullet"/>
      <w:lvlText w:val=""/>
      <w:lvlJc w:val="left"/>
      <w:pPr>
        <w:tabs>
          <w:tab w:val="num" w:pos="2880"/>
        </w:tabs>
        <w:ind w:left="2880" w:hanging="360"/>
      </w:pPr>
      <w:rPr>
        <w:rFonts w:ascii="Symbol" w:hAnsi="Symbol"/>
      </w:rPr>
    </w:lvl>
    <w:lvl w:ilvl="4" w:tplc="0A00259E">
      <w:start w:val="1"/>
      <w:numFmt w:val="bullet"/>
      <w:lvlText w:val="o"/>
      <w:lvlJc w:val="left"/>
      <w:pPr>
        <w:tabs>
          <w:tab w:val="num" w:pos="3600"/>
        </w:tabs>
        <w:ind w:left="3600" w:hanging="360"/>
      </w:pPr>
      <w:rPr>
        <w:rFonts w:ascii="Courier New" w:hAnsi="Courier New"/>
      </w:rPr>
    </w:lvl>
    <w:lvl w:ilvl="5" w:tplc="728E11C8">
      <w:start w:val="1"/>
      <w:numFmt w:val="bullet"/>
      <w:lvlText w:val=""/>
      <w:lvlJc w:val="left"/>
      <w:pPr>
        <w:tabs>
          <w:tab w:val="num" w:pos="4320"/>
        </w:tabs>
        <w:ind w:left="4320" w:hanging="360"/>
      </w:pPr>
      <w:rPr>
        <w:rFonts w:ascii="Wingdings" w:hAnsi="Wingdings"/>
      </w:rPr>
    </w:lvl>
    <w:lvl w:ilvl="6" w:tplc="87D21152">
      <w:start w:val="1"/>
      <w:numFmt w:val="bullet"/>
      <w:lvlText w:val=""/>
      <w:lvlJc w:val="left"/>
      <w:pPr>
        <w:tabs>
          <w:tab w:val="num" w:pos="5040"/>
        </w:tabs>
        <w:ind w:left="5040" w:hanging="360"/>
      </w:pPr>
      <w:rPr>
        <w:rFonts w:ascii="Symbol" w:hAnsi="Symbol"/>
      </w:rPr>
    </w:lvl>
    <w:lvl w:ilvl="7" w:tplc="DE76E4C0">
      <w:start w:val="1"/>
      <w:numFmt w:val="bullet"/>
      <w:lvlText w:val="o"/>
      <w:lvlJc w:val="left"/>
      <w:pPr>
        <w:tabs>
          <w:tab w:val="num" w:pos="5760"/>
        </w:tabs>
        <w:ind w:left="5760" w:hanging="360"/>
      </w:pPr>
      <w:rPr>
        <w:rFonts w:ascii="Courier New" w:hAnsi="Courier New"/>
      </w:rPr>
    </w:lvl>
    <w:lvl w:ilvl="8" w:tplc="4510C6DC">
      <w:start w:val="1"/>
      <w:numFmt w:val="bullet"/>
      <w:lvlText w:val=""/>
      <w:lvlJc w:val="left"/>
      <w:pPr>
        <w:tabs>
          <w:tab w:val="num" w:pos="6480"/>
        </w:tabs>
        <w:ind w:left="6480" w:hanging="360"/>
      </w:pPr>
      <w:rPr>
        <w:rFonts w:ascii="Wingdings" w:hAnsi="Wingdings"/>
      </w:rPr>
    </w:lvl>
  </w:abstractNum>
  <w:abstractNum w:abstractNumId="42" w15:restartNumberingAfterBreak="0">
    <w:nsid w:val="0000002B"/>
    <w:multiLevelType w:val="hybridMultilevel"/>
    <w:tmpl w:val="0000002B"/>
    <w:lvl w:ilvl="0" w:tplc="547A5E0E">
      <w:start w:val="1"/>
      <w:numFmt w:val="bullet"/>
      <w:lvlText w:val=""/>
      <w:lvlJc w:val="left"/>
      <w:pPr>
        <w:ind w:left="720" w:hanging="360"/>
      </w:pPr>
      <w:rPr>
        <w:rFonts w:ascii="Symbol" w:hAnsi="Symbol"/>
      </w:rPr>
    </w:lvl>
    <w:lvl w:ilvl="1" w:tplc="CD6AFF3C">
      <w:start w:val="1"/>
      <w:numFmt w:val="bullet"/>
      <w:lvlText w:val="o"/>
      <w:lvlJc w:val="left"/>
      <w:pPr>
        <w:tabs>
          <w:tab w:val="num" w:pos="1440"/>
        </w:tabs>
        <w:ind w:left="1440" w:hanging="360"/>
      </w:pPr>
      <w:rPr>
        <w:rFonts w:ascii="Courier New" w:hAnsi="Courier New"/>
      </w:rPr>
    </w:lvl>
    <w:lvl w:ilvl="2" w:tplc="2BCC7D34">
      <w:start w:val="1"/>
      <w:numFmt w:val="bullet"/>
      <w:lvlText w:val=""/>
      <w:lvlJc w:val="left"/>
      <w:pPr>
        <w:tabs>
          <w:tab w:val="num" w:pos="2160"/>
        </w:tabs>
        <w:ind w:left="2160" w:hanging="360"/>
      </w:pPr>
      <w:rPr>
        <w:rFonts w:ascii="Wingdings" w:hAnsi="Wingdings"/>
      </w:rPr>
    </w:lvl>
    <w:lvl w:ilvl="3" w:tplc="BE86C67E">
      <w:start w:val="1"/>
      <w:numFmt w:val="bullet"/>
      <w:lvlText w:val=""/>
      <w:lvlJc w:val="left"/>
      <w:pPr>
        <w:tabs>
          <w:tab w:val="num" w:pos="2880"/>
        </w:tabs>
        <w:ind w:left="2880" w:hanging="360"/>
      </w:pPr>
      <w:rPr>
        <w:rFonts w:ascii="Symbol" w:hAnsi="Symbol"/>
      </w:rPr>
    </w:lvl>
    <w:lvl w:ilvl="4" w:tplc="44D2A58A">
      <w:start w:val="1"/>
      <w:numFmt w:val="bullet"/>
      <w:lvlText w:val="o"/>
      <w:lvlJc w:val="left"/>
      <w:pPr>
        <w:tabs>
          <w:tab w:val="num" w:pos="3600"/>
        </w:tabs>
        <w:ind w:left="3600" w:hanging="360"/>
      </w:pPr>
      <w:rPr>
        <w:rFonts w:ascii="Courier New" w:hAnsi="Courier New"/>
      </w:rPr>
    </w:lvl>
    <w:lvl w:ilvl="5" w:tplc="5282BDAE">
      <w:start w:val="1"/>
      <w:numFmt w:val="bullet"/>
      <w:lvlText w:val=""/>
      <w:lvlJc w:val="left"/>
      <w:pPr>
        <w:tabs>
          <w:tab w:val="num" w:pos="4320"/>
        </w:tabs>
        <w:ind w:left="4320" w:hanging="360"/>
      </w:pPr>
      <w:rPr>
        <w:rFonts w:ascii="Wingdings" w:hAnsi="Wingdings"/>
      </w:rPr>
    </w:lvl>
    <w:lvl w:ilvl="6" w:tplc="5E80DB36">
      <w:start w:val="1"/>
      <w:numFmt w:val="bullet"/>
      <w:lvlText w:val=""/>
      <w:lvlJc w:val="left"/>
      <w:pPr>
        <w:tabs>
          <w:tab w:val="num" w:pos="5040"/>
        </w:tabs>
        <w:ind w:left="5040" w:hanging="360"/>
      </w:pPr>
      <w:rPr>
        <w:rFonts w:ascii="Symbol" w:hAnsi="Symbol"/>
      </w:rPr>
    </w:lvl>
    <w:lvl w:ilvl="7" w:tplc="56CC302C">
      <w:start w:val="1"/>
      <w:numFmt w:val="bullet"/>
      <w:lvlText w:val="o"/>
      <w:lvlJc w:val="left"/>
      <w:pPr>
        <w:tabs>
          <w:tab w:val="num" w:pos="5760"/>
        </w:tabs>
        <w:ind w:left="5760" w:hanging="360"/>
      </w:pPr>
      <w:rPr>
        <w:rFonts w:ascii="Courier New" w:hAnsi="Courier New"/>
      </w:rPr>
    </w:lvl>
    <w:lvl w:ilvl="8" w:tplc="5C22E9B6">
      <w:start w:val="1"/>
      <w:numFmt w:val="bullet"/>
      <w:lvlText w:val=""/>
      <w:lvlJc w:val="left"/>
      <w:pPr>
        <w:tabs>
          <w:tab w:val="num" w:pos="6480"/>
        </w:tabs>
        <w:ind w:left="6480" w:hanging="360"/>
      </w:pPr>
      <w:rPr>
        <w:rFonts w:ascii="Wingdings" w:hAnsi="Wingdings"/>
      </w:rPr>
    </w:lvl>
  </w:abstractNum>
  <w:abstractNum w:abstractNumId="43" w15:restartNumberingAfterBreak="0">
    <w:nsid w:val="0000002C"/>
    <w:multiLevelType w:val="hybridMultilevel"/>
    <w:tmpl w:val="0000002C"/>
    <w:lvl w:ilvl="0" w:tplc="5822762C">
      <w:start w:val="1"/>
      <w:numFmt w:val="bullet"/>
      <w:lvlText w:val=""/>
      <w:lvlJc w:val="left"/>
      <w:pPr>
        <w:ind w:left="720" w:hanging="360"/>
      </w:pPr>
      <w:rPr>
        <w:rFonts w:ascii="Symbol" w:hAnsi="Symbol"/>
      </w:rPr>
    </w:lvl>
    <w:lvl w:ilvl="1" w:tplc="EFC2654E">
      <w:start w:val="1"/>
      <w:numFmt w:val="bullet"/>
      <w:lvlText w:val="o"/>
      <w:lvlJc w:val="left"/>
      <w:pPr>
        <w:tabs>
          <w:tab w:val="num" w:pos="1440"/>
        </w:tabs>
        <w:ind w:left="1440" w:hanging="360"/>
      </w:pPr>
      <w:rPr>
        <w:rFonts w:ascii="Courier New" w:hAnsi="Courier New"/>
      </w:rPr>
    </w:lvl>
    <w:lvl w:ilvl="2" w:tplc="F7EEF982">
      <w:start w:val="1"/>
      <w:numFmt w:val="bullet"/>
      <w:lvlText w:val=""/>
      <w:lvlJc w:val="left"/>
      <w:pPr>
        <w:tabs>
          <w:tab w:val="num" w:pos="2160"/>
        </w:tabs>
        <w:ind w:left="2160" w:hanging="360"/>
      </w:pPr>
      <w:rPr>
        <w:rFonts w:ascii="Wingdings" w:hAnsi="Wingdings"/>
      </w:rPr>
    </w:lvl>
    <w:lvl w:ilvl="3" w:tplc="84CA975C">
      <w:start w:val="1"/>
      <w:numFmt w:val="bullet"/>
      <w:lvlText w:val=""/>
      <w:lvlJc w:val="left"/>
      <w:pPr>
        <w:tabs>
          <w:tab w:val="num" w:pos="2880"/>
        </w:tabs>
        <w:ind w:left="2880" w:hanging="360"/>
      </w:pPr>
      <w:rPr>
        <w:rFonts w:ascii="Symbol" w:hAnsi="Symbol"/>
      </w:rPr>
    </w:lvl>
    <w:lvl w:ilvl="4" w:tplc="10BE9ECE">
      <w:start w:val="1"/>
      <w:numFmt w:val="bullet"/>
      <w:lvlText w:val="o"/>
      <w:lvlJc w:val="left"/>
      <w:pPr>
        <w:tabs>
          <w:tab w:val="num" w:pos="3600"/>
        </w:tabs>
        <w:ind w:left="3600" w:hanging="360"/>
      </w:pPr>
      <w:rPr>
        <w:rFonts w:ascii="Courier New" w:hAnsi="Courier New"/>
      </w:rPr>
    </w:lvl>
    <w:lvl w:ilvl="5" w:tplc="F7087D04">
      <w:start w:val="1"/>
      <w:numFmt w:val="bullet"/>
      <w:lvlText w:val=""/>
      <w:lvlJc w:val="left"/>
      <w:pPr>
        <w:tabs>
          <w:tab w:val="num" w:pos="4320"/>
        </w:tabs>
        <w:ind w:left="4320" w:hanging="360"/>
      </w:pPr>
      <w:rPr>
        <w:rFonts w:ascii="Wingdings" w:hAnsi="Wingdings"/>
      </w:rPr>
    </w:lvl>
    <w:lvl w:ilvl="6" w:tplc="7414A6CE">
      <w:start w:val="1"/>
      <w:numFmt w:val="bullet"/>
      <w:lvlText w:val=""/>
      <w:lvlJc w:val="left"/>
      <w:pPr>
        <w:tabs>
          <w:tab w:val="num" w:pos="5040"/>
        </w:tabs>
        <w:ind w:left="5040" w:hanging="360"/>
      </w:pPr>
      <w:rPr>
        <w:rFonts w:ascii="Symbol" w:hAnsi="Symbol"/>
      </w:rPr>
    </w:lvl>
    <w:lvl w:ilvl="7" w:tplc="B09CCDBA">
      <w:start w:val="1"/>
      <w:numFmt w:val="bullet"/>
      <w:lvlText w:val="o"/>
      <w:lvlJc w:val="left"/>
      <w:pPr>
        <w:tabs>
          <w:tab w:val="num" w:pos="5760"/>
        </w:tabs>
        <w:ind w:left="5760" w:hanging="360"/>
      </w:pPr>
      <w:rPr>
        <w:rFonts w:ascii="Courier New" w:hAnsi="Courier New"/>
      </w:rPr>
    </w:lvl>
    <w:lvl w:ilvl="8" w:tplc="FBB2885A">
      <w:start w:val="1"/>
      <w:numFmt w:val="bullet"/>
      <w:lvlText w:val=""/>
      <w:lvlJc w:val="left"/>
      <w:pPr>
        <w:tabs>
          <w:tab w:val="num" w:pos="6480"/>
        </w:tabs>
        <w:ind w:left="6480" w:hanging="360"/>
      </w:pPr>
      <w:rPr>
        <w:rFonts w:ascii="Wingdings" w:hAnsi="Wingdings"/>
      </w:rPr>
    </w:lvl>
  </w:abstractNum>
  <w:abstractNum w:abstractNumId="44" w15:restartNumberingAfterBreak="0">
    <w:nsid w:val="0000002D"/>
    <w:multiLevelType w:val="hybridMultilevel"/>
    <w:tmpl w:val="0000002D"/>
    <w:lvl w:ilvl="0" w:tplc="1DEC66C2">
      <w:start w:val="1"/>
      <w:numFmt w:val="bullet"/>
      <w:lvlText w:val=""/>
      <w:lvlJc w:val="left"/>
      <w:pPr>
        <w:ind w:left="720" w:hanging="360"/>
      </w:pPr>
      <w:rPr>
        <w:rFonts w:ascii="Symbol" w:hAnsi="Symbol"/>
      </w:rPr>
    </w:lvl>
    <w:lvl w:ilvl="1" w:tplc="B524A858">
      <w:start w:val="1"/>
      <w:numFmt w:val="bullet"/>
      <w:lvlText w:val="o"/>
      <w:lvlJc w:val="left"/>
      <w:pPr>
        <w:tabs>
          <w:tab w:val="num" w:pos="1440"/>
        </w:tabs>
        <w:ind w:left="1440" w:hanging="360"/>
      </w:pPr>
      <w:rPr>
        <w:rFonts w:ascii="Courier New" w:hAnsi="Courier New"/>
      </w:rPr>
    </w:lvl>
    <w:lvl w:ilvl="2" w:tplc="DD78C7AC">
      <w:start w:val="1"/>
      <w:numFmt w:val="bullet"/>
      <w:lvlText w:val=""/>
      <w:lvlJc w:val="left"/>
      <w:pPr>
        <w:tabs>
          <w:tab w:val="num" w:pos="2160"/>
        </w:tabs>
        <w:ind w:left="2160" w:hanging="360"/>
      </w:pPr>
      <w:rPr>
        <w:rFonts w:ascii="Wingdings" w:hAnsi="Wingdings"/>
      </w:rPr>
    </w:lvl>
    <w:lvl w:ilvl="3" w:tplc="C73CC2BE">
      <w:start w:val="1"/>
      <w:numFmt w:val="bullet"/>
      <w:lvlText w:val=""/>
      <w:lvlJc w:val="left"/>
      <w:pPr>
        <w:tabs>
          <w:tab w:val="num" w:pos="2880"/>
        </w:tabs>
        <w:ind w:left="2880" w:hanging="360"/>
      </w:pPr>
      <w:rPr>
        <w:rFonts w:ascii="Symbol" w:hAnsi="Symbol"/>
      </w:rPr>
    </w:lvl>
    <w:lvl w:ilvl="4" w:tplc="9FF64B2A">
      <w:start w:val="1"/>
      <w:numFmt w:val="bullet"/>
      <w:lvlText w:val="o"/>
      <w:lvlJc w:val="left"/>
      <w:pPr>
        <w:tabs>
          <w:tab w:val="num" w:pos="3600"/>
        </w:tabs>
        <w:ind w:left="3600" w:hanging="360"/>
      </w:pPr>
      <w:rPr>
        <w:rFonts w:ascii="Courier New" w:hAnsi="Courier New"/>
      </w:rPr>
    </w:lvl>
    <w:lvl w:ilvl="5" w:tplc="1682CAC6">
      <w:start w:val="1"/>
      <w:numFmt w:val="bullet"/>
      <w:lvlText w:val=""/>
      <w:lvlJc w:val="left"/>
      <w:pPr>
        <w:tabs>
          <w:tab w:val="num" w:pos="4320"/>
        </w:tabs>
        <w:ind w:left="4320" w:hanging="360"/>
      </w:pPr>
      <w:rPr>
        <w:rFonts w:ascii="Wingdings" w:hAnsi="Wingdings"/>
      </w:rPr>
    </w:lvl>
    <w:lvl w:ilvl="6" w:tplc="B2E223AA">
      <w:start w:val="1"/>
      <w:numFmt w:val="bullet"/>
      <w:lvlText w:val=""/>
      <w:lvlJc w:val="left"/>
      <w:pPr>
        <w:tabs>
          <w:tab w:val="num" w:pos="5040"/>
        </w:tabs>
        <w:ind w:left="5040" w:hanging="360"/>
      </w:pPr>
      <w:rPr>
        <w:rFonts w:ascii="Symbol" w:hAnsi="Symbol"/>
      </w:rPr>
    </w:lvl>
    <w:lvl w:ilvl="7" w:tplc="AE6CDE98">
      <w:start w:val="1"/>
      <w:numFmt w:val="bullet"/>
      <w:lvlText w:val="o"/>
      <w:lvlJc w:val="left"/>
      <w:pPr>
        <w:tabs>
          <w:tab w:val="num" w:pos="5760"/>
        </w:tabs>
        <w:ind w:left="5760" w:hanging="360"/>
      </w:pPr>
      <w:rPr>
        <w:rFonts w:ascii="Courier New" w:hAnsi="Courier New"/>
      </w:rPr>
    </w:lvl>
    <w:lvl w:ilvl="8" w:tplc="1512902E">
      <w:start w:val="1"/>
      <w:numFmt w:val="bullet"/>
      <w:lvlText w:val=""/>
      <w:lvlJc w:val="left"/>
      <w:pPr>
        <w:tabs>
          <w:tab w:val="num" w:pos="6480"/>
        </w:tabs>
        <w:ind w:left="6480" w:hanging="360"/>
      </w:pPr>
      <w:rPr>
        <w:rFonts w:ascii="Wingdings" w:hAnsi="Wingdings"/>
      </w:rPr>
    </w:lvl>
  </w:abstractNum>
  <w:abstractNum w:abstractNumId="45" w15:restartNumberingAfterBreak="0">
    <w:nsid w:val="0000002E"/>
    <w:multiLevelType w:val="hybridMultilevel"/>
    <w:tmpl w:val="0000002E"/>
    <w:lvl w:ilvl="0" w:tplc="6960FE22">
      <w:start w:val="1"/>
      <w:numFmt w:val="bullet"/>
      <w:lvlText w:val=""/>
      <w:lvlJc w:val="left"/>
      <w:pPr>
        <w:ind w:left="720" w:hanging="360"/>
      </w:pPr>
      <w:rPr>
        <w:rFonts w:ascii="Symbol" w:hAnsi="Symbol"/>
      </w:rPr>
    </w:lvl>
    <w:lvl w:ilvl="1" w:tplc="E3B05672">
      <w:start w:val="1"/>
      <w:numFmt w:val="bullet"/>
      <w:lvlText w:val="o"/>
      <w:lvlJc w:val="left"/>
      <w:pPr>
        <w:tabs>
          <w:tab w:val="num" w:pos="1440"/>
        </w:tabs>
        <w:ind w:left="1440" w:hanging="360"/>
      </w:pPr>
      <w:rPr>
        <w:rFonts w:ascii="Courier New" w:hAnsi="Courier New"/>
      </w:rPr>
    </w:lvl>
    <w:lvl w:ilvl="2" w:tplc="B324D9C6">
      <w:start w:val="1"/>
      <w:numFmt w:val="bullet"/>
      <w:lvlText w:val=""/>
      <w:lvlJc w:val="left"/>
      <w:pPr>
        <w:tabs>
          <w:tab w:val="num" w:pos="2160"/>
        </w:tabs>
        <w:ind w:left="2160" w:hanging="360"/>
      </w:pPr>
      <w:rPr>
        <w:rFonts w:ascii="Wingdings" w:hAnsi="Wingdings"/>
      </w:rPr>
    </w:lvl>
    <w:lvl w:ilvl="3" w:tplc="17A0CEE6">
      <w:start w:val="1"/>
      <w:numFmt w:val="bullet"/>
      <w:lvlText w:val=""/>
      <w:lvlJc w:val="left"/>
      <w:pPr>
        <w:tabs>
          <w:tab w:val="num" w:pos="2880"/>
        </w:tabs>
        <w:ind w:left="2880" w:hanging="360"/>
      </w:pPr>
      <w:rPr>
        <w:rFonts w:ascii="Symbol" w:hAnsi="Symbol"/>
      </w:rPr>
    </w:lvl>
    <w:lvl w:ilvl="4" w:tplc="01101CFE">
      <w:start w:val="1"/>
      <w:numFmt w:val="bullet"/>
      <w:lvlText w:val="o"/>
      <w:lvlJc w:val="left"/>
      <w:pPr>
        <w:tabs>
          <w:tab w:val="num" w:pos="3600"/>
        </w:tabs>
        <w:ind w:left="3600" w:hanging="360"/>
      </w:pPr>
      <w:rPr>
        <w:rFonts w:ascii="Courier New" w:hAnsi="Courier New"/>
      </w:rPr>
    </w:lvl>
    <w:lvl w:ilvl="5" w:tplc="BF0A7800">
      <w:start w:val="1"/>
      <w:numFmt w:val="bullet"/>
      <w:lvlText w:val=""/>
      <w:lvlJc w:val="left"/>
      <w:pPr>
        <w:tabs>
          <w:tab w:val="num" w:pos="4320"/>
        </w:tabs>
        <w:ind w:left="4320" w:hanging="360"/>
      </w:pPr>
      <w:rPr>
        <w:rFonts w:ascii="Wingdings" w:hAnsi="Wingdings"/>
      </w:rPr>
    </w:lvl>
    <w:lvl w:ilvl="6" w:tplc="16CE265A">
      <w:start w:val="1"/>
      <w:numFmt w:val="bullet"/>
      <w:lvlText w:val=""/>
      <w:lvlJc w:val="left"/>
      <w:pPr>
        <w:tabs>
          <w:tab w:val="num" w:pos="5040"/>
        </w:tabs>
        <w:ind w:left="5040" w:hanging="360"/>
      </w:pPr>
      <w:rPr>
        <w:rFonts w:ascii="Symbol" w:hAnsi="Symbol"/>
      </w:rPr>
    </w:lvl>
    <w:lvl w:ilvl="7" w:tplc="C8CE0192">
      <w:start w:val="1"/>
      <w:numFmt w:val="bullet"/>
      <w:lvlText w:val="o"/>
      <w:lvlJc w:val="left"/>
      <w:pPr>
        <w:tabs>
          <w:tab w:val="num" w:pos="5760"/>
        </w:tabs>
        <w:ind w:left="5760" w:hanging="360"/>
      </w:pPr>
      <w:rPr>
        <w:rFonts w:ascii="Courier New" w:hAnsi="Courier New"/>
      </w:rPr>
    </w:lvl>
    <w:lvl w:ilvl="8" w:tplc="831A0B56">
      <w:start w:val="1"/>
      <w:numFmt w:val="bullet"/>
      <w:lvlText w:val=""/>
      <w:lvlJc w:val="left"/>
      <w:pPr>
        <w:tabs>
          <w:tab w:val="num" w:pos="6480"/>
        </w:tabs>
        <w:ind w:left="6480" w:hanging="360"/>
      </w:pPr>
      <w:rPr>
        <w:rFonts w:ascii="Wingdings" w:hAnsi="Wingdings"/>
      </w:rPr>
    </w:lvl>
  </w:abstractNum>
  <w:abstractNum w:abstractNumId="46" w15:restartNumberingAfterBreak="0">
    <w:nsid w:val="0000002F"/>
    <w:multiLevelType w:val="hybridMultilevel"/>
    <w:tmpl w:val="0000002F"/>
    <w:lvl w:ilvl="0" w:tplc="7258FDC2">
      <w:start w:val="1"/>
      <w:numFmt w:val="bullet"/>
      <w:lvlText w:val=""/>
      <w:lvlJc w:val="left"/>
      <w:pPr>
        <w:ind w:left="720" w:hanging="360"/>
      </w:pPr>
      <w:rPr>
        <w:rFonts w:ascii="Symbol" w:hAnsi="Symbol"/>
      </w:rPr>
    </w:lvl>
    <w:lvl w:ilvl="1" w:tplc="A6BA9BD0">
      <w:start w:val="1"/>
      <w:numFmt w:val="bullet"/>
      <w:lvlText w:val="o"/>
      <w:lvlJc w:val="left"/>
      <w:pPr>
        <w:tabs>
          <w:tab w:val="num" w:pos="1440"/>
        </w:tabs>
        <w:ind w:left="1440" w:hanging="360"/>
      </w:pPr>
      <w:rPr>
        <w:rFonts w:ascii="Courier New" w:hAnsi="Courier New"/>
      </w:rPr>
    </w:lvl>
    <w:lvl w:ilvl="2" w:tplc="279ABCC4">
      <w:start w:val="1"/>
      <w:numFmt w:val="bullet"/>
      <w:lvlText w:val=""/>
      <w:lvlJc w:val="left"/>
      <w:pPr>
        <w:tabs>
          <w:tab w:val="num" w:pos="2160"/>
        </w:tabs>
        <w:ind w:left="2160" w:hanging="360"/>
      </w:pPr>
      <w:rPr>
        <w:rFonts w:ascii="Wingdings" w:hAnsi="Wingdings"/>
      </w:rPr>
    </w:lvl>
    <w:lvl w:ilvl="3" w:tplc="33861502">
      <w:start w:val="1"/>
      <w:numFmt w:val="bullet"/>
      <w:lvlText w:val=""/>
      <w:lvlJc w:val="left"/>
      <w:pPr>
        <w:tabs>
          <w:tab w:val="num" w:pos="2880"/>
        </w:tabs>
        <w:ind w:left="2880" w:hanging="360"/>
      </w:pPr>
      <w:rPr>
        <w:rFonts w:ascii="Symbol" w:hAnsi="Symbol"/>
      </w:rPr>
    </w:lvl>
    <w:lvl w:ilvl="4" w:tplc="2B90A2E2">
      <w:start w:val="1"/>
      <w:numFmt w:val="bullet"/>
      <w:lvlText w:val="o"/>
      <w:lvlJc w:val="left"/>
      <w:pPr>
        <w:tabs>
          <w:tab w:val="num" w:pos="3600"/>
        </w:tabs>
        <w:ind w:left="3600" w:hanging="360"/>
      </w:pPr>
      <w:rPr>
        <w:rFonts w:ascii="Courier New" w:hAnsi="Courier New"/>
      </w:rPr>
    </w:lvl>
    <w:lvl w:ilvl="5" w:tplc="24A63B04">
      <w:start w:val="1"/>
      <w:numFmt w:val="bullet"/>
      <w:lvlText w:val=""/>
      <w:lvlJc w:val="left"/>
      <w:pPr>
        <w:tabs>
          <w:tab w:val="num" w:pos="4320"/>
        </w:tabs>
        <w:ind w:left="4320" w:hanging="360"/>
      </w:pPr>
      <w:rPr>
        <w:rFonts w:ascii="Wingdings" w:hAnsi="Wingdings"/>
      </w:rPr>
    </w:lvl>
    <w:lvl w:ilvl="6" w:tplc="70A27B38">
      <w:start w:val="1"/>
      <w:numFmt w:val="bullet"/>
      <w:lvlText w:val=""/>
      <w:lvlJc w:val="left"/>
      <w:pPr>
        <w:tabs>
          <w:tab w:val="num" w:pos="5040"/>
        </w:tabs>
        <w:ind w:left="5040" w:hanging="360"/>
      </w:pPr>
      <w:rPr>
        <w:rFonts w:ascii="Symbol" w:hAnsi="Symbol"/>
      </w:rPr>
    </w:lvl>
    <w:lvl w:ilvl="7" w:tplc="8A706446">
      <w:start w:val="1"/>
      <w:numFmt w:val="bullet"/>
      <w:lvlText w:val="o"/>
      <w:lvlJc w:val="left"/>
      <w:pPr>
        <w:tabs>
          <w:tab w:val="num" w:pos="5760"/>
        </w:tabs>
        <w:ind w:left="5760" w:hanging="360"/>
      </w:pPr>
      <w:rPr>
        <w:rFonts w:ascii="Courier New" w:hAnsi="Courier New"/>
      </w:rPr>
    </w:lvl>
    <w:lvl w:ilvl="8" w:tplc="4DB44628">
      <w:start w:val="1"/>
      <w:numFmt w:val="bullet"/>
      <w:lvlText w:val=""/>
      <w:lvlJc w:val="left"/>
      <w:pPr>
        <w:tabs>
          <w:tab w:val="num" w:pos="6480"/>
        </w:tabs>
        <w:ind w:left="6480" w:hanging="360"/>
      </w:pPr>
      <w:rPr>
        <w:rFonts w:ascii="Wingdings" w:hAnsi="Wingdings"/>
      </w:rPr>
    </w:lvl>
  </w:abstractNum>
  <w:abstractNum w:abstractNumId="47" w15:restartNumberingAfterBreak="0">
    <w:nsid w:val="00000030"/>
    <w:multiLevelType w:val="hybridMultilevel"/>
    <w:tmpl w:val="00000030"/>
    <w:lvl w:ilvl="0" w:tplc="16C02B28">
      <w:start w:val="1"/>
      <w:numFmt w:val="bullet"/>
      <w:lvlText w:val=""/>
      <w:lvlJc w:val="left"/>
      <w:pPr>
        <w:ind w:left="720" w:hanging="360"/>
      </w:pPr>
      <w:rPr>
        <w:rFonts w:ascii="Symbol" w:hAnsi="Symbol"/>
      </w:rPr>
    </w:lvl>
    <w:lvl w:ilvl="1" w:tplc="F446AD9C">
      <w:start w:val="1"/>
      <w:numFmt w:val="bullet"/>
      <w:lvlText w:val="o"/>
      <w:lvlJc w:val="left"/>
      <w:pPr>
        <w:tabs>
          <w:tab w:val="num" w:pos="1440"/>
        </w:tabs>
        <w:ind w:left="1440" w:hanging="360"/>
      </w:pPr>
      <w:rPr>
        <w:rFonts w:ascii="Courier New" w:hAnsi="Courier New"/>
      </w:rPr>
    </w:lvl>
    <w:lvl w:ilvl="2" w:tplc="C39E2A8C">
      <w:start w:val="1"/>
      <w:numFmt w:val="bullet"/>
      <w:lvlText w:val=""/>
      <w:lvlJc w:val="left"/>
      <w:pPr>
        <w:tabs>
          <w:tab w:val="num" w:pos="2160"/>
        </w:tabs>
        <w:ind w:left="2160" w:hanging="360"/>
      </w:pPr>
      <w:rPr>
        <w:rFonts w:ascii="Wingdings" w:hAnsi="Wingdings"/>
      </w:rPr>
    </w:lvl>
    <w:lvl w:ilvl="3" w:tplc="BCA490D8">
      <w:start w:val="1"/>
      <w:numFmt w:val="bullet"/>
      <w:lvlText w:val=""/>
      <w:lvlJc w:val="left"/>
      <w:pPr>
        <w:tabs>
          <w:tab w:val="num" w:pos="2880"/>
        </w:tabs>
        <w:ind w:left="2880" w:hanging="360"/>
      </w:pPr>
      <w:rPr>
        <w:rFonts w:ascii="Symbol" w:hAnsi="Symbol"/>
      </w:rPr>
    </w:lvl>
    <w:lvl w:ilvl="4" w:tplc="2FC85362">
      <w:start w:val="1"/>
      <w:numFmt w:val="bullet"/>
      <w:lvlText w:val="o"/>
      <w:lvlJc w:val="left"/>
      <w:pPr>
        <w:tabs>
          <w:tab w:val="num" w:pos="3600"/>
        </w:tabs>
        <w:ind w:left="3600" w:hanging="360"/>
      </w:pPr>
      <w:rPr>
        <w:rFonts w:ascii="Courier New" w:hAnsi="Courier New"/>
      </w:rPr>
    </w:lvl>
    <w:lvl w:ilvl="5" w:tplc="4ACCE366">
      <w:start w:val="1"/>
      <w:numFmt w:val="bullet"/>
      <w:lvlText w:val=""/>
      <w:lvlJc w:val="left"/>
      <w:pPr>
        <w:tabs>
          <w:tab w:val="num" w:pos="4320"/>
        </w:tabs>
        <w:ind w:left="4320" w:hanging="360"/>
      </w:pPr>
      <w:rPr>
        <w:rFonts w:ascii="Wingdings" w:hAnsi="Wingdings"/>
      </w:rPr>
    </w:lvl>
    <w:lvl w:ilvl="6" w:tplc="72186BC4">
      <w:start w:val="1"/>
      <w:numFmt w:val="bullet"/>
      <w:lvlText w:val=""/>
      <w:lvlJc w:val="left"/>
      <w:pPr>
        <w:tabs>
          <w:tab w:val="num" w:pos="5040"/>
        </w:tabs>
        <w:ind w:left="5040" w:hanging="360"/>
      </w:pPr>
      <w:rPr>
        <w:rFonts w:ascii="Symbol" w:hAnsi="Symbol"/>
      </w:rPr>
    </w:lvl>
    <w:lvl w:ilvl="7" w:tplc="9CC25380">
      <w:start w:val="1"/>
      <w:numFmt w:val="bullet"/>
      <w:lvlText w:val="o"/>
      <w:lvlJc w:val="left"/>
      <w:pPr>
        <w:tabs>
          <w:tab w:val="num" w:pos="5760"/>
        </w:tabs>
        <w:ind w:left="5760" w:hanging="360"/>
      </w:pPr>
      <w:rPr>
        <w:rFonts w:ascii="Courier New" w:hAnsi="Courier New"/>
      </w:rPr>
    </w:lvl>
    <w:lvl w:ilvl="8" w:tplc="BD5E4D7C">
      <w:start w:val="1"/>
      <w:numFmt w:val="bullet"/>
      <w:lvlText w:val=""/>
      <w:lvlJc w:val="left"/>
      <w:pPr>
        <w:tabs>
          <w:tab w:val="num" w:pos="6480"/>
        </w:tabs>
        <w:ind w:left="6480" w:hanging="360"/>
      </w:pPr>
      <w:rPr>
        <w:rFonts w:ascii="Wingdings" w:hAnsi="Wingdings"/>
      </w:rPr>
    </w:lvl>
  </w:abstractNum>
  <w:abstractNum w:abstractNumId="48" w15:restartNumberingAfterBreak="0">
    <w:nsid w:val="00000031"/>
    <w:multiLevelType w:val="hybridMultilevel"/>
    <w:tmpl w:val="00000031"/>
    <w:lvl w:ilvl="0" w:tplc="16308DD2">
      <w:start w:val="1"/>
      <w:numFmt w:val="bullet"/>
      <w:lvlText w:val=""/>
      <w:lvlJc w:val="left"/>
      <w:pPr>
        <w:ind w:left="720" w:hanging="360"/>
      </w:pPr>
      <w:rPr>
        <w:rFonts w:ascii="Symbol" w:hAnsi="Symbol"/>
      </w:rPr>
    </w:lvl>
    <w:lvl w:ilvl="1" w:tplc="18306ECE">
      <w:start w:val="1"/>
      <w:numFmt w:val="bullet"/>
      <w:lvlText w:val="o"/>
      <w:lvlJc w:val="left"/>
      <w:pPr>
        <w:tabs>
          <w:tab w:val="num" w:pos="1440"/>
        </w:tabs>
        <w:ind w:left="1440" w:hanging="360"/>
      </w:pPr>
      <w:rPr>
        <w:rFonts w:ascii="Courier New" w:hAnsi="Courier New"/>
      </w:rPr>
    </w:lvl>
    <w:lvl w:ilvl="2" w:tplc="3BE0880E">
      <w:start w:val="1"/>
      <w:numFmt w:val="bullet"/>
      <w:lvlText w:val=""/>
      <w:lvlJc w:val="left"/>
      <w:pPr>
        <w:tabs>
          <w:tab w:val="num" w:pos="2160"/>
        </w:tabs>
        <w:ind w:left="2160" w:hanging="360"/>
      </w:pPr>
      <w:rPr>
        <w:rFonts w:ascii="Wingdings" w:hAnsi="Wingdings"/>
      </w:rPr>
    </w:lvl>
    <w:lvl w:ilvl="3" w:tplc="1876DCC0">
      <w:start w:val="1"/>
      <w:numFmt w:val="bullet"/>
      <w:lvlText w:val=""/>
      <w:lvlJc w:val="left"/>
      <w:pPr>
        <w:tabs>
          <w:tab w:val="num" w:pos="2880"/>
        </w:tabs>
        <w:ind w:left="2880" w:hanging="360"/>
      </w:pPr>
      <w:rPr>
        <w:rFonts w:ascii="Symbol" w:hAnsi="Symbol"/>
      </w:rPr>
    </w:lvl>
    <w:lvl w:ilvl="4" w:tplc="6924F43C">
      <w:start w:val="1"/>
      <w:numFmt w:val="bullet"/>
      <w:lvlText w:val="o"/>
      <w:lvlJc w:val="left"/>
      <w:pPr>
        <w:tabs>
          <w:tab w:val="num" w:pos="3600"/>
        </w:tabs>
        <w:ind w:left="3600" w:hanging="360"/>
      </w:pPr>
      <w:rPr>
        <w:rFonts w:ascii="Courier New" w:hAnsi="Courier New"/>
      </w:rPr>
    </w:lvl>
    <w:lvl w:ilvl="5" w:tplc="50682FE6">
      <w:start w:val="1"/>
      <w:numFmt w:val="bullet"/>
      <w:lvlText w:val=""/>
      <w:lvlJc w:val="left"/>
      <w:pPr>
        <w:tabs>
          <w:tab w:val="num" w:pos="4320"/>
        </w:tabs>
        <w:ind w:left="4320" w:hanging="360"/>
      </w:pPr>
      <w:rPr>
        <w:rFonts w:ascii="Wingdings" w:hAnsi="Wingdings"/>
      </w:rPr>
    </w:lvl>
    <w:lvl w:ilvl="6" w:tplc="DD164758">
      <w:start w:val="1"/>
      <w:numFmt w:val="bullet"/>
      <w:lvlText w:val=""/>
      <w:lvlJc w:val="left"/>
      <w:pPr>
        <w:tabs>
          <w:tab w:val="num" w:pos="5040"/>
        </w:tabs>
        <w:ind w:left="5040" w:hanging="360"/>
      </w:pPr>
      <w:rPr>
        <w:rFonts w:ascii="Symbol" w:hAnsi="Symbol"/>
      </w:rPr>
    </w:lvl>
    <w:lvl w:ilvl="7" w:tplc="5AF03AB6">
      <w:start w:val="1"/>
      <w:numFmt w:val="bullet"/>
      <w:lvlText w:val="o"/>
      <w:lvlJc w:val="left"/>
      <w:pPr>
        <w:tabs>
          <w:tab w:val="num" w:pos="5760"/>
        </w:tabs>
        <w:ind w:left="5760" w:hanging="360"/>
      </w:pPr>
      <w:rPr>
        <w:rFonts w:ascii="Courier New" w:hAnsi="Courier New"/>
      </w:rPr>
    </w:lvl>
    <w:lvl w:ilvl="8" w:tplc="EA1029E2">
      <w:start w:val="1"/>
      <w:numFmt w:val="bullet"/>
      <w:lvlText w:val=""/>
      <w:lvlJc w:val="left"/>
      <w:pPr>
        <w:tabs>
          <w:tab w:val="num" w:pos="6480"/>
        </w:tabs>
        <w:ind w:left="6480" w:hanging="360"/>
      </w:pPr>
      <w:rPr>
        <w:rFonts w:ascii="Wingdings" w:hAnsi="Wingdings"/>
      </w:rPr>
    </w:lvl>
  </w:abstractNum>
  <w:abstractNum w:abstractNumId="49" w15:restartNumberingAfterBreak="0">
    <w:nsid w:val="00000032"/>
    <w:multiLevelType w:val="hybridMultilevel"/>
    <w:tmpl w:val="00000032"/>
    <w:lvl w:ilvl="0" w:tplc="A74C9AC4">
      <w:start w:val="1"/>
      <w:numFmt w:val="bullet"/>
      <w:lvlText w:val=""/>
      <w:lvlJc w:val="left"/>
      <w:pPr>
        <w:ind w:left="720" w:hanging="360"/>
      </w:pPr>
      <w:rPr>
        <w:rFonts w:ascii="Symbol" w:hAnsi="Symbol"/>
      </w:rPr>
    </w:lvl>
    <w:lvl w:ilvl="1" w:tplc="B8229D6E">
      <w:start w:val="1"/>
      <w:numFmt w:val="bullet"/>
      <w:lvlText w:val="o"/>
      <w:lvlJc w:val="left"/>
      <w:pPr>
        <w:tabs>
          <w:tab w:val="num" w:pos="1440"/>
        </w:tabs>
        <w:ind w:left="1440" w:hanging="360"/>
      </w:pPr>
      <w:rPr>
        <w:rFonts w:ascii="Courier New" w:hAnsi="Courier New"/>
      </w:rPr>
    </w:lvl>
    <w:lvl w:ilvl="2" w:tplc="2B802BF0">
      <w:start w:val="1"/>
      <w:numFmt w:val="bullet"/>
      <w:lvlText w:val=""/>
      <w:lvlJc w:val="left"/>
      <w:pPr>
        <w:tabs>
          <w:tab w:val="num" w:pos="2160"/>
        </w:tabs>
        <w:ind w:left="2160" w:hanging="360"/>
      </w:pPr>
      <w:rPr>
        <w:rFonts w:ascii="Wingdings" w:hAnsi="Wingdings"/>
      </w:rPr>
    </w:lvl>
    <w:lvl w:ilvl="3" w:tplc="13B21BAC">
      <w:start w:val="1"/>
      <w:numFmt w:val="bullet"/>
      <w:lvlText w:val=""/>
      <w:lvlJc w:val="left"/>
      <w:pPr>
        <w:tabs>
          <w:tab w:val="num" w:pos="2880"/>
        </w:tabs>
        <w:ind w:left="2880" w:hanging="360"/>
      </w:pPr>
      <w:rPr>
        <w:rFonts w:ascii="Symbol" w:hAnsi="Symbol"/>
      </w:rPr>
    </w:lvl>
    <w:lvl w:ilvl="4" w:tplc="FF389CAE">
      <w:start w:val="1"/>
      <w:numFmt w:val="bullet"/>
      <w:lvlText w:val="o"/>
      <w:lvlJc w:val="left"/>
      <w:pPr>
        <w:tabs>
          <w:tab w:val="num" w:pos="3600"/>
        </w:tabs>
        <w:ind w:left="3600" w:hanging="360"/>
      </w:pPr>
      <w:rPr>
        <w:rFonts w:ascii="Courier New" w:hAnsi="Courier New"/>
      </w:rPr>
    </w:lvl>
    <w:lvl w:ilvl="5" w:tplc="24AE86B0">
      <w:start w:val="1"/>
      <w:numFmt w:val="bullet"/>
      <w:lvlText w:val=""/>
      <w:lvlJc w:val="left"/>
      <w:pPr>
        <w:tabs>
          <w:tab w:val="num" w:pos="4320"/>
        </w:tabs>
        <w:ind w:left="4320" w:hanging="360"/>
      </w:pPr>
      <w:rPr>
        <w:rFonts w:ascii="Wingdings" w:hAnsi="Wingdings"/>
      </w:rPr>
    </w:lvl>
    <w:lvl w:ilvl="6" w:tplc="8EA4947E">
      <w:start w:val="1"/>
      <w:numFmt w:val="bullet"/>
      <w:lvlText w:val=""/>
      <w:lvlJc w:val="left"/>
      <w:pPr>
        <w:tabs>
          <w:tab w:val="num" w:pos="5040"/>
        </w:tabs>
        <w:ind w:left="5040" w:hanging="360"/>
      </w:pPr>
      <w:rPr>
        <w:rFonts w:ascii="Symbol" w:hAnsi="Symbol"/>
      </w:rPr>
    </w:lvl>
    <w:lvl w:ilvl="7" w:tplc="0D664350">
      <w:start w:val="1"/>
      <w:numFmt w:val="bullet"/>
      <w:lvlText w:val="o"/>
      <w:lvlJc w:val="left"/>
      <w:pPr>
        <w:tabs>
          <w:tab w:val="num" w:pos="5760"/>
        </w:tabs>
        <w:ind w:left="5760" w:hanging="360"/>
      </w:pPr>
      <w:rPr>
        <w:rFonts w:ascii="Courier New" w:hAnsi="Courier New"/>
      </w:rPr>
    </w:lvl>
    <w:lvl w:ilvl="8" w:tplc="C5CE266C">
      <w:start w:val="1"/>
      <w:numFmt w:val="bullet"/>
      <w:lvlText w:val=""/>
      <w:lvlJc w:val="left"/>
      <w:pPr>
        <w:tabs>
          <w:tab w:val="num" w:pos="6480"/>
        </w:tabs>
        <w:ind w:left="6480" w:hanging="360"/>
      </w:pPr>
      <w:rPr>
        <w:rFonts w:ascii="Wingdings" w:hAnsi="Wingdings"/>
      </w:rPr>
    </w:lvl>
  </w:abstractNum>
  <w:abstractNum w:abstractNumId="50" w15:restartNumberingAfterBreak="0">
    <w:nsid w:val="00000033"/>
    <w:multiLevelType w:val="hybridMultilevel"/>
    <w:tmpl w:val="00000033"/>
    <w:lvl w:ilvl="0" w:tplc="EE54CD66">
      <w:start w:val="1"/>
      <w:numFmt w:val="bullet"/>
      <w:lvlText w:val=""/>
      <w:lvlJc w:val="left"/>
      <w:pPr>
        <w:ind w:left="720" w:hanging="360"/>
      </w:pPr>
      <w:rPr>
        <w:rFonts w:ascii="Symbol" w:hAnsi="Symbol"/>
      </w:rPr>
    </w:lvl>
    <w:lvl w:ilvl="1" w:tplc="37E84006">
      <w:start w:val="1"/>
      <w:numFmt w:val="bullet"/>
      <w:lvlText w:val="o"/>
      <w:lvlJc w:val="left"/>
      <w:pPr>
        <w:tabs>
          <w:tab w:val="num" w:pos="1440"/>
        </w:tabs>
        <w:ind w:left="1440" w:hanging="360"/>
      </w:pPr>
      <w:rPr>
        <w:rFonts w:ascii="Courier New" w:hAnsi="Courier New"/>
      </w:rPr>
    </w:lvl>
    <w:lvl w:ilvl="2" w:tplc="7436C184">
      <w:start w:val="1"/>
      <w:numFmt w:val="bullet"/>
      <w:lvlText w:val=""/>
      <w:lvlJc w:val="left"/>
      <w:pPr>
        <w:tabs>
          <w:tab w:val="num" w:pos="2160"/>
        </w:tabs>
        <w:ind w:left="2160" w:hanging="360"/>
      </w:pPr>
      <w:rPr>
        <w:rFonts w:ascii="Wingdings" w:hAnsi="Wingdings"/>
      </w:rPr>
    </w:lvl>
    <w:lvl w:ilvl="3" w:tplc="822AFCBA">
      <w:start w:val="1"/>
      <w:numFmt w:val="bullet"/>
      <w:lvlText w:val=""/>
      <w:lvlJc w:val="left"/>
      <w:pPr>
        <w:tabs>
          <w:tab w:val="num" w:pos="2880"/>
        </w:tabs>
        <w:ind w:left="2880" w:hanging="360"/>
      </w:pPr>
      <w:rPr>
        <w:rFonts w:ascii="Symbol" w:hAnsi="Symbol"/>
      </w:rPr>
    </w:lvl>
    <w:lvl w:ilvl="4" w:tplc="11622B68">
      <w:start w:val="1"/>
      <w:numFmt w:val="bullet"/>
      <w:lvlText w:val="o"/>
      <w:lvlJc w:val="left"/>
      <w:pPr>
        <w:tabs>
          <w:tab w:val="num" w:pos="3600"/>
        </w:tabs>
        <w:ind w:left="3600" w:hanging="360"/>
      </w:pPr>
      <w:rPr>
        <w:rFonts w:ascii="Courier New" w:hAnsi="Courier New"/>
      </w:rPr>
    </w:lvl>
    <w:lvl w:ilvl="5" w:tplc="A8484C1C">
      <w:start w:val="1"/>
      <w:numFmt w:val="bullet"/>
      <w:lvlText w:val=""/>
      <w:lvlJc w:val="left"/>
      <w:pPr>
        <w:tabs>
          <w:tab w:val="num" w:pos="4320"/>
        </w:tabs>
        <w:ind w:left="4320" w:hanging="360"/>
      </w:pPr>
      <w:rPr>
        <w:rFonts w:ascii="Wingdings" w:hAnsi="Wingdings"/>
      </w:rPr>
    </w:lvl>
    <w:lvl w:ilvl="6" w:tplc="20387148">
      <w:start w:val="1"/>
      <w:numFmt w:val="bullet"/>
      <w:lvlText w:val=""/>
      <w:lvlJc w:val="left"/>
      <w:pPr>
        <w:tabs>
          <w:tab w:val="num" w:pos="5040"/>
        </w:tabs>
        <w:ind w:left="5040" w:hanging="360"/>
      </w:pPr>
      <w:rPr>
        <w:rFonts w:ascii="Symbol" w:hAnsi="Symbol"/>
      </w:rPr>
    </w:lvl>
    <w:lvl w:ilvl="7" w:tplc="631A45FE">
      <w:start w:val="1"/>
      <w:numFmt w:val="bullet"/>
      <w:lvlText w:val="o"/>
      <w:lvlJc w:val="left"/>
      <w:pPr>
        <w:tabs>
          <w:tab w:val="num" w:pos="5760"/>
        </w:tabs>
        <w:ind w:left="5760" w:hanging="360"/>
      </w:pPr>
      <w:rPr>
        <w:rFonts w:ascii="Courier New" w:hAnsi="Courier New"/>
      </w:rPr>
    </w:lvl>
    <w:lvl w:ilvl="8" w:tplc="84F08D5A">
      <w:start w:val="1"/>
      <w:numFmt w:val="bullet"/>
      <w:lvlText w:val=""/>
      <w:lvlJc w:val="left"/>
      <w:pPr>
        <w:tabs>
          <w:tab w:val="num" w:pos="6480"/>
        </w:tabs>
        <w:ind w:left="6480" w:hanging="360"/>
      </w:pPr>
      <w:rPr>
        <w:rFonts w:ascii="Wingdings" w:hAnsi="Wingdings"/>
      </w:rPr>
    </w:lvl>
  </w:abstractNum>
  <w:abstractNum w:abstractNumId="51" w15:restartNumberingAfterBreak="0">
    <w:nsid w:val="00000034"/>
    <w:multiLevelType w:val="hybridMultilevel"/>
    <w:tmpl w:val="00000034"/>
    <w:lvl w:ilvl="0" w:tplc="0174FBC8">
      <w:start w:val="1"/>
      <w:numFmt w:val="bullet"/>
      <w:lvlText w:val=""/>
      <w:lvlJc w:val="left"/>
      <w:pPr>
        <w:ind w:left="720" w:hanging="360"/>
      </w:pPr>
      <w:rPr>
        <w:rFonts w:ascii="Symbol" w:hAnsi="Symbol"/>
      </w:rPr>
    </w:lvl>
    <w:lvl w:ilvl="1" w:tplc="EABCDA06">
      <w:start w:val="1"/>
      <w:numFmt w:val="bullet"/>
      <w:lvlText w:val="o"/>
      <w:lvlJc w:val="left"/>
      <w:pPr>
        <w:tabs>
          <w:tab w:val="num" w:pos="1440"/>
        </w:tabs>
        <w:ind w:left="1440" w:hanging="360"/>
      </w:pPr>
      <w:rPr>
        <w:rFonts w:ascii="Courier New" w:hAnsi="Courier New"/>
      </w:rPr>
    </w:lvl>
    <w:lvl w:ilvl="2" w:tplc="D8780360">
      <w:start w:val="1"/>
      <w:numFmt w:val="bullet"/>
      <w:lvlText w:val=""/>
      <w:lvlJc w:val="left"/>
      <w:pPr>
        <w:tabs>
          <w:tab w:val="num" w:pos="2160"/>
        </w:tabs>
        <w:ind w:left="2160" w:hanging="360"/>
      </w:pPr>
      <w:rPr>
        <w:rFonts w:ascii="Wingdings" w:hAnsi="Wingdings"/>
      </w:rPr>
    </w:lvl>
    <w:lvl w:ilvl="3" w:tplc="F8208FDA">
      <w:start w:val="1"/>
      <w:numFmt w:val="bullet"/>
      <w:lvlText w:val=""/>
      <w:lvlJc w:val="left"/>
      <w:pPr>
        <w:tabs>
          <w:tab w:val="num" w:pos="2880"/>
        </w:tabs>
        <w:ind w:left="2880" w:hanging="360"/>
      </w:pPr>
      <w:rPr>
        <w:rFonts w:ascii="Symbol" w:hAnsi="Symbol"/>
      </w:rPr>
    </w:lvl>
    <w:lvl w:ilvl="4" w:tplc="2BA853BA">
      <w:start w:val="1"/>
      <w:numFmt w:val="bullet"/>
      <w:lvlText w:val="o"/>
      <w:lvlJc w:val="left"/>
      <w:pPr>
        <w:tabs>
          <w:tab w:val="num" w:pos="3600"/>
        </w:tabs>
        <w:ind w:left="3600" w:hanging="360"/>
      </w:pPr>
      <w:rPr>
        <w:rFonts w:ascii="Courier New" w:hAnsi="Courier New"/>
      </w:rPr>
    </w:lvl>
    <w:lvl w:ilvl="5" w:tplc="723256EE">
      <w:start w:val="1"/>
      <w:numFmt w:val="bullet"/>
      <w:lvlText w:val=""/>
      <w:lvlJc w:val="left"/>
      <w:pPr>
        <w:tabs>
          <w:tab w:val="num" w:pos="4320"/>
        </w:tabs>
        <w:ind w:left="4320" w:hanging="360"/>
      </w:pPr>
      <w:rPr>
        <w:rFonts w:ascii="Wingdings" w:hAnsi="Wingdings"/>
      </w:rPr>
    </w:lvl>
    <w:lvl w:ilvl="6" w:tplc="81D8C6C0">
      <w:start w:val="1"/>
      <w:numFmt w:val="bullet"/>
      <w:lvlText w:val=""/>
      <w:lvlJc w:val="left"/>
      <w:pPr>
        <w:tabs>
          <w:tab w:val="num" w:pos="5040"/>
        </w:tabs>
        <w:ind w:left="5040" w:hanging="360"/>
      </w:pPr>
      <w:rPr>
        <w:rFonts w:ascii="Symbol" w:hAnsi="Symbol"/>
      </w:rPr>
    </w:lvl>
    <w:lvl w:ilvl="7" w:tplc="499A2022">
      <w:start w:val="1"/>
      <w:numFmt w:val="bullet"/>
      <w:lvlText w:val="o"/>
      <w:lvlJc w:val="left"/>
      <w:pPr>
        <w:tabs>
          <w:tab w:val="num" w:pos="5760"/>
        </w:tabs>
        <w:ind w:left="5760" w:hanging="360"/>
      </w:pPr>
      <w:rPr>
        <w:rFonts w:ascii="Courier New" w:hAnsi="Courier New"/>
      </w:rPr>
    </w:lvl>
    <w:lvl w:ilvl="8" w:tplc="00E011BC">
      <w:start w:val="1"/>
      <w:numFmt w:val="bullet"/>
      <w:lvlText w:val=""/>
      <w:lvlJc w:val="left"/>
      <w:pPr>
        <w:tabs>
          <w:tab w:val="num" w:pos="6480"/>
        </w:tabs>
        <w:ind w:left="6480" w:hanging="360"/>
      </w:pPr>
      <w:rPr>
        <w:rFonts w:ascii="Wingdings" w:hAnsi="Wingdings"/>
      </w:rPr>
    </w:lvl>
  </w:abstractNum>
  <w:abstractNum w:abstractNumId="52" w15:restartNumberingAfterBreak="0">
    <w:nsid w:val="00000035"/>
    <w:multiLevelType w:val="hybridMultilevel"/>
    <w:tmpl w:val="00000035"/>
    <w:lvl w:ilvl="0" w:tplc="4A54E5E8">
      <w:start w:val="1"/>
      <w:numFmt w:val="bullet"/>
      <w:lvlText w:val=""/>
      <w:lvlJc w:val="left"/>
      <w:pPr>
        <w:ind w:left="720" w:hanging="360"/>
      </w:pPr>
      <w:rPr>
        <w:rFonts w:ascii="Symbol" w:hAnsi="Symbol"/>
      </w:rPr>
    </w:lvl>
    <w:lvl w:ilvl="1" w:tplc="B09CF004">
      <w:start w:val="1"/>
      <w:numFmt w:val="bullet"/>
      <w:lvlText w:val="o"/>
      <w:lvlJc w:val="left"/>
      <w:pPr>
        <w:tabs>
          <w:tab w:val="num" w:pos="1440"/>
        </w:tabs>
        <w:ind w:left="1440" w:hanging="360"/>
      </w:pPr>
      <w:rPr>
        <w:rFonts w:ascii="Courier New" w:hAnsi="Courier New"/>
      </w:rPr>
    </w:lvl>
    <w:lvl w:ilvl="2" w:tplc="7A1ACB60">
      <w:start w:val="1"/>
      <w:numFmt w:val="bullet"/>
      <w:lvlText w:val=""/>
      <w:lvlJc w:val="left"/>
      <w:pPr>
        <w:tabs>
          <w:tab w:val="num" w:pos="2160"/>
        </w:tabs>
        <w:ind w:left="2160" w:hanging="360"/>
      </w:pPr>
      <w:rPr>
        <w:rFonts w:ascii="Wingdings" w:hAnsi="Wingdings"/>
      </w:rPr>
    </w:lvl>
    <w:lvl w:ilvl="3" w:tplc="C47E9620">
      <w:start w:val="1"/>
      <w:numFmt w:val="bullet"/>
      <w:lvlText w:val=""/>
      <w:lvlJc w:val="left"/>
      <w:pPr>
        <w:tabs>
          <w:tab w:val="num" w:pos="2880"/>
        </w:tabs>
        <w:ind w:left="2880" w:hanging="360"/>
      </w:pPr>
      <w:rPr>
        <w:rFonts w:ascii="Symbol" w:hAnsi="Symbol"/>
      </w:rPr>
    </w:lvl>
    <w:lvl w:ilvl="4" w:tplc="F2381856">
      <w:start w:val="1"/>
      <w:numFmt w:val="bullet"/>
      <w:lvlText w:val="o"/>
      <w:lvlJc w:val="left"/>
      <w:pPr>
        <w:tabs>
          <w:tab w:val="num" w:pos="3600"/>
        </w:tabs>
        <w:ind w:left="3600" w:hanging="360"/>
      </w:pPr>
      <w:rPr>
        <w:rFonts w:ascii="Courier New" w:hAnsi="Courier New"/>
      </w:rPr>
    </w:lvl>
    <w:lvl w:ilvl="5" w:tplc="E0A6F716">
      <w:start w:val="1"/>
      <w:numFmt w:val="bullet"/>
      <w:lvlText w:val=""/>
      <w:lvlJc w:val="left"/>
      <w:pPr>
        <w:tabs>
          <w:tab w:val="num" w:pos="4320"/>
        </w:tabs>
        <w:ind w:left="4320" w:hanging="360"/>
      </w:pPr>
      <w:rPr>
        <w:rFonts w:ascii="Wingdings" w:hAnsi="Wingdings"/>
      </w:rPr>
    </w:lvl>
    <w:lvl w:ilvl="6" w:tplc="AFA6E634">
      <w:start w:val="1"/>
      <w:numFmt w:val="bullet"/>
      <w:lvlText w:val=""/>
      <w:lvlJc w:val="left"/>
      <w:pPr>
        <w:tabs>
          <w:tab w:val="num" w:pos="5040"/>
        </w:tabs>
        <w:ind w:left="5040" w:hanging="360"/>
      </w:pPr>
      <w:rPr>
        <w:rFonts w:ascii="Symbol" w:hAnsi="Symbol"/>
      </w:rPr>
    </w:lvl>
    <w:lvl w:ilvl="7" w:tplc="003C5044">
      <w:start w:val="1"/>
      <w:numFmt w:val="bullet"/>
      <w:lvlText w:val="o"/>
      <w:lvlJc w:val="left"/>
      <w:pPr>
        <w:tabs>
          <w:tab w:val="num" w:pos="5760"/>
        </w:tabs>
        <w:ind w:left="5760" w:hanging="360"/>
      </w:pPr>
      <w:rPr>
        <w:rFonts w:ascii="Courier New" w:hAnsi="Courier New"/>
      </w:rPr>
    </w:lvl>
    <w:lvl w:ilvl="8" w:tplc="DA62A08A">
      <w:start w:val="1"/>
      <w:numFmt w:val="bullet"/>
      <w:lvlText w:val=""/>
      <w:lvlJc w:val="left"/>
      <w:pPr>
        <w:tabs>
          <w:tab w:val="num" w:pos="6480"/>
        </w:tabs>
        <w:ind w:left="6480" w:hanging="360"/>
      </w:pPr>
      <w:rPr>
        <w:rFonts w:ascii="Wingdings" w:hAnsi="Wingdings"/>
      </w:rPr>
    </w:lvl>
  </w:abstractNum>
  <w:abstractNum w:abstractNumId="53" w15:restartNumberingAfterBreak="0">
    <w:nsid w:val="00000036"/>
    <w:multiLevelType w:val="hybridMultilevel"/>
    <w:tmpl w:val="00000036"/>
    <w:lvl w:ilvl="0" w:tplc="00B44CAC">
      <w:start w:val="1"/>
      <w:numFmt w:val="bullet"/>
      <w:lvlText w:val=""/>
      <w:lvlJc w:val="left"/>
      <w:pPr>
        <w:ind w:left="720" w:hanging="360"/>
      </w:pPr>
      <w:rPr>
        <w:rFonts w:ascii="Symbol" w:hAnsi="Symbol"/>
      </w:rPr>
    </w:lvl>
    <w:lvl w:ilvl="1" w:tplc="D29887CA">
      <w:start w:val="1"/>
      <w:numFmt w:val="bullet"/>
      <w:lvlText w:val="o"/>
      <w:lvlJc w:val="left"/>
      <w:pPr>
        <w:tabs>
          <w:tab w:val="num" w:pos="1440"/>
        </w:tabs>
        <w:ind w:left="1440" w:hanging="360"/>
      </w:pPr>
      <w:rPr>
        <w:rFonts w:ascii="Courier New" w:hAnsi="Courier New"/>
      </w:rPr>
    </w:lvl>
    <w:lvl w:ilvl="2" w:tplc="CFA2F736">
      <w:start w:val="1"/>
      <w:numFmt w:val="bullet"/>
      <w:lvlText w:val=""/>
      <w:lvlJc w:val="left"/>
      <w:pPr>
        <w:tabs>
          <w:tab w:val="num" w:pos="2160"/>
        </w:tabs>
        <w:ind w:left="2160" w:hanging="360"/>
      </w:pPr>
      <w:rPr>
        <w:rFonts w:ascii="Wingdings" w:hAnsi="Wingdings"/>
      </w:rPr>
    </w:lvl>
    <w:lvl w:ilvl="3" w:tplc="7CFE9132">
      <w:start w:val="1"/>
      <w:numFmt w:val="bullet"/>
      <w:lvlText w:val=""/>
      <w:lvlJc w:val="left"/>
      <w:pPr>
        <w:tabs>
          <w:tab w:val="num" w:pos="2880"/>
        </w:tabs>
        <w:ind w:left="2880" w:hanging="360"/>
      </w:pPr>
      <w:rPr>
        <w:rFonts w:ascii="Symbol" w:hAnsi="Symbol"/>
      </w:rPr>
    </w:lvl>
    <w:lvl w:ilvl="4" w:tplc="AB08F92A">
      <w:start w:val="1"/>
      <w:numFmt w:val="bullet"/>
      <w:lvlText w:val="o"/>
      <w:lvlJc w:val="left"/>
      <w:pPr>
        <w:tabs>
          <w:tab w:val="num" w:pos="3600"/>
        </w:tabs>
        <w:ind w:left="3600" w:hanging="360"/>
      </w:pPr>
      <w:rPr>
        <w:rFonts w:ascii="Courier New" w:hAnsi="Courier New"/>
      </w:rPr>
    </w:lvl>
    <w:lvl w:ilvl="5" w:tplc="4A54CDE4">
      <w:start w:val="1"/>
      <w:numFmt w:val="bullet"/>
      <w:lvlText w:val=""/>
      <w:lvlJc w:val="left"/>
      <w:pPr>
        <w:tabs>
          <w:tab w:val="num" w:pos="4320"/>
        </w:tabs>
        <w:ind w:left="4320" w:hanging="360"/>
      </w:pPr>
      <w:rPr>
        <w:rFonts w:ascii="Wingdings" w:hAnsi="Wingdings"/>
      </w:rPr>
    </w:lvl>
    <w:lvl w:ilvl="6" w:tplc="4FDAF816">
      <w:start w:val="1"/>
      <w:numFmt w:val="bullet"/>
      <w:lvlText w:val=""/>
      <w:lvlJc w:val="left"/>
      <w:pPr>
        <w:tabs>
          <w:tab w:val="num" w:pos="5040"/>
        </w:tabs>
        <w:ind w:left="5040" w:hanging="360"/>
      </w:pPr>
      <w:rPr>
        <w:rFonts w:ascii="Symbol" w:hAnsi="Symbol"/>
      </w:rPr>
    </w:lvl>
    <w:lvl w:ilvl="7" w:tplc="FF54DEA4">
      <w:start w:val="1"/>
      <w:numFmt w:val="bullet"/>
      <w:lvlText w:val="o"/>
      <w:lvlJc w:val="left"/>
      <w:pPr>
        <w:tabs>
          <w:tab w:val="num" w:pos="5760"/>
        </w:tabs>
        <w:ind w:left="5760" w:hanging="360"/>
      </w:pPr>
      <w:rPr>
        <w:rFonts w:ascii="Courier New" w:hAnsi="Courier New"/>
      </w:rPr>
    </w:lvl>
    <w:lvl w:ilvl="8" w:tplc="E60AD034">
      <w:start w:val="1"/>
      <w:numFmt w:val="bullet"/>
      <w:lvlText w:val=""/>
      <w:lvlJc w:val="left"/>
      <w:pPr>
        <w:tabs>
          <w:tab w:val="num" w:pos="6480"/>
        </w:tabs>
        <w:ind w:left="6480" w:hanging="360"/>
      </w:pPr>
      <w:rPr>
        <w:rFonts w:ascii="Wingdings" w:hAnsi="Wingdings"/>
      </w:rPr>
    </w:lvl>
  </w:abstractNum>
  <w:abstractNum w:abstractNumId="54" w15:restartNumberingAfterBreak="0">
    <w:nsid w:val="00000037"/>
    <w:multiLevelType w:val="hybridMultilevel"/>
    <w:tmpl w:val="00000037"/>
    <w:lvl w:ilvl="0" w:tplc="CE9E166E">
      <w:start w:val="1"/>
      <w:numFmt w:val="bullet"/>
      <w:lvlText w:val=""/>
      <w:lvlJc w:val="left"/>
      <w:pPr>
        <w:ind w:left="720" w:hanging="360"/>
      </w:pPr>
      <w:rPr>
        <w:rFonts w:ascii="Symbol" w:hAnsi="Symbol"/>
      </w:rPr>
    </w:lvl>
    <w:lvl w:ilvl="1" w:tplc="BE7060DC">
      <w:start w:val="1"/>
      <w:numFmt w:val="bullet"/>
      <w:lvlText w:val="o"/>
      <w:lvlJc w:val="left"/>
      <w:pPr>
        <w:tabs>
          <w:tab w:val="num" w:pos="1440"/>
        </w:tabs>
        <w:ind w:left="1440" w:hanging="360"/>
      </w:pPr>
      <w:rPr>
        <w:rFonts w:ascii="Courier New" w:hAnsi="Courier New"/>
      </w:rPr>
    </w:lvl>
    <w:lvl w:ilvl="2" w:tplc="31560054">
      <w:start w:val="1"/>
      <w:numFmt w:val="bullet"/>
      <w:lvlText w:val=""/>
      <w:lvlJc w:val="left"/>
      <w:pPr>
        <w:tabs>
          <w:tab w:val="num" w:pos="2160"/>
        </w:tabs>
        <w:ind w:left="2160" w:hanging="360"/>
      </w:pPr>
      <w:rPr>
        <w:rFonts w:ascii="Wingdings" w:hAnsi="Wingdings"/>
      </w:rPr>
    </w:lvl>
    <w:lvl w:ilvl="3" w:tplc="CEE0EC3A">
      <w:start w:val="1"/>
      <w:numFmt w:val="bullet"/>
      <w:lvlText w:val=""/>
      <w:lvlJc w:val="left"/>
      <w:pPr>
        <w:tabs>
          <w:tab w:val="num" w:pos="2880"/>
        </w:tabs>
        <w:ind w:left="2880" w:hanging="360"/>
      </w:pPr>
      <w:rPr>
        <w:rFonts w:ascii="Symbol" w:hAnsi="Symbol"/>
      </w:rPr>
    </w:lvl>
    <w:lvl w:ilvl="4" w:tplc="05444F2C">
      <w:start w:val="1"/>
      <w:numFmt w:val="bullet"/>
      <w:lvlText w:val="o"/>
      <w:lvlJc w:val="left"/>
      <w:pPr>
        <w:tabs>
          <w:tab w:val="num" w:pos="3600"/>
        </w:tabs>
        <w:ind w:left="3600" w:hanging="360"/>
      </w:pPr>
      <w:rPr>
        <w:rFonts w:ascii="Courier New" w:hAnsi="Courier New"/>
      </w:rPr>
    </w:lvl>
    <w:lvl w:ilvl="5" w:tplc="A6B26F46">
      <w:start w:val="1"/>
      <w:numFmt w:val="bullet"/>
      <w:lvlText w:val=""/>
      <w:lvlJc w:val="left"/>
      <w:pPr>
        <w:tabs>
          <w:tab w:val="num" w:pos="4320"/>
        </w:tabs>
        <w:ind w:left="4320" w:hanging="360"/>
      </w:pPr>
      <w:rPr>
        <w:rFonts w:ascii="Wingdings" w:hAnsi="Wingdings"/>
      </w:rPr>
    </w:lvl>
    <w:lvl w:ilvl="6" w:tplc="2B5CE8FE">
      <w:start w:val="1"/>
      <w:numFmt w:val="bullet"/>
      <w:lvlText w:val=""/>
      <w:lvlJc w:val="left"/>
      <w:pPr>
        <w:tabs>
          <w:tab w:val="num" w:pos="5040"/>
        </w:tabs>
        <w:ind w:left="5040" w:hanging="360"/>
      </w:pPr>
      <w:rPr>
        <w:rFonts w:ascii="Symbol" w:hAnsi="Symbol"/>
      </w:rPr>
    </w:lvl>
    <w:lvl w:ilvl="7" w:tplc="08CA7A3E">
      <w:start w:val="1"/>
      <w:numFmt w:val="bullet"/>
      <w:lvlText w:val="o"/>
      <w:lvlJc w:val="left"/>
      <w:pPr>
        <w:tabs>
          <w:tab w:val="num" w:pos="5760"/>
        </w:tabs>
        <w:ind w:left="5760" w:hanging="360"/>
      </w:pPr>
      <w:rPr>
        <w:rFonts w:ascii="Courier New" w:hAnsi="Courier New"/>
      </w:rPr>
    </w:lvl>
    <w:lvl w:ilvl="8" w:tplc="31062F78">
      <w:start w:val="1"/>
      <w:numFmt w:val="bullet"/>
      <w:lvlText w:val=""/>
      <w:lvlJc w:val="left"/>
      <w:pPr>
        <w:tabs>
          <w:tab w:val="num" w:pos="6480"/>
        </w:tabs>
        <w:ind w:left="6480" w:hanging="360"/>
      </w:pPr>
      <w:rPr>
        <w:rFonts w:ascii="Wingdings" w:hAnsi="Wingdings"/>
      </w:rPr>
    </w:lvl>
  </w:abstractNum>
  <w:abstractNum w:abstractNumId="55" w15:restartNumberingAfterBreak="0">
    <w:nsid w:val="00000038"/>
    <w:multiLevelType w:val="hybridMultilevel"/>
    <w:tmpl w:val="00000038"/>
    <w:lvl w:ilvl="0" w:tplc="B0F63BDC">
      <w:start w:val="1"/>
      <w:numFmt w:val="bullet"/>
      <w:lvlText w:val=""/>
      <w:lvlJc w:val="left"/>
      <w:pPr>
        <w:ind w:left="720" w:hanging="360"/>
      </w:pPr>
      <w:rPr>
        <w:rFonts w:ascii="Symbol" w:hAnsi="Symbol"/>
      </w:rPr>
    </w:lvl>
    <w:lvl w:ilvl="1" w:tplc="F87C724A">
      <w:start w:val="1"/>
      <w:numFmt w:val="bullet"/>
      <w:lvlText w:val="o"/>
      <w:lvlJc w:val="left"/>
      <w:pPr>
        <w:tabs>
          <w:tab w:val="num" w:pos="1440"/>
        </w:tabs>
        <w:ind w:left="1440" w:hanging="360"/>
      </w:pPr>
      <w:rPr>
        <w:rFonts w:ascii="Courier New" w:hAnsi="Courier New"/>
      </w:rPr>
    </w:lvl>
    <w:lvl w:ilvl="2" w:tplc="1068C55A">
      <w:start w:val="1"/>
      <w:numFmt w:val="bullet"/>
      <w:lvlText w:val=""/>
      <w:lvlJc w:val="left"/>
      <w:pPr>
        <w:tabs>
          <w:tab w:val="num" w:pos="2160"/>
        </w:tabs>
        <w:ind w:left="2160" w:hanging="360"/>
      </w:pPr>
      <w:rPr>
        <w:rFonts w:ascii="Wingdings" w:hAnsi="Wingdings"/>
      </w:rPr>
    </w:lvl>
    <w:lvl w:ilvl="3" w:tplc="B2121310">
      <w:start w:val="1"/>
      <w:numFmt w:val="bullet"/>
      <w:lvlText w:val=""/>
      <w:lvlJc w:val="left"/>
      <w:pPr>
        <w:tabs>
          <w:tab w:val="num" w:pos="2880"/>
        </w:tabs>
        <w:ind w:left="2880" w:hanging="360"/>
      </w:pPr>
      <w:rPr>
        <w:rFonts w:ascii="Symbol" w:hAnsi="Symbol"/>
      </w:rPr>
    </w:lvl>
    <w:lvl w:ilvl="4" w:tplc="AD1A716A">
      <w:start w:val="1"/>
      <w:numFmt w:val="bullet"/>
      <w:lvlText w:val="o"/>
      <w:lvlJc w:val="left"/>
      <w:pPr>
        <w:tabs>
          <w:tab w:val="num" w:pos="3600"/>
        </w:tabs>
        <w:ind w:left="3600" w:hanging="360"/>
      </w:pPr>
      <w:rPr>
        <w:rFonts w:ascii="Courier New" w:hAnsi="Courier New"/>
      </w:rPr>
    </w:lvl>
    <w:lvl w:ilvl="5" w:tplc="933E42CC">
      <w:start w:val="1"/>
      <w:numFmt w:val="bullet"/>
      <w:lvlText w:val=""/>
      <w:lvlJc w:val="left"/>
      <w:pPr>
        <w:tabs>
          <w:tab w:val="num" w:pos="4320"/>
        </w:tabs>
        <w:ind w:left="4320" w:hanging="360"/>
      </w:pPr>
      <w:rPr>
        <w:rFonts w:ascii="Wingdings" w:hAnsi="Wingdings"/>
      </w:rPr>
    </w:lvl>
    <w:lvl w:ilvl="6" w:tplc="E266DE12">
      <w:start w:val="1"/>
      <w:numFmt w:val="bullet"/>
      <w:lvlText w:val=""/>
      <w:lvlJc w:val="left"/>
      <w:pPr>
        <w:tabs>
          <w:tab w:val="num" w:pos="5040"/>
        </w:tabs>
        <w:ind w:left="5040" w:hanging="360"/>
      </w:pPr>
      <w:rPr>
        <w:rFonts w:ascii="Symbol" w:hAnsi="Symbol"/>
      </w:rPr>
    </w:lvl>
    <w:lvl w:ilvl="7" w:tplc="FEC8D1A8">
      <w:start w:val="1"/>
      <w:numFmt w:val="bullet"/>
      <w:lvlText w:val="o"/>
      <w:lvlJc w:val="left"/>
      <w:pPr>
        <w:tabs>
          <w:tab w:val="num" w:pos="5760"/>
        </w:tabs>
        <w:ind w:left="5760" w:hanging="360"/>
      </w:pPr>
      <w:rPr>
        <w:rFonts w:ascii="Courier New" w:hAnsi="Courier New"/>
      </w:rPr>
    </w:lvl>
    <w:lvl w:ilvl="8" w:tplc="C9D6C4E6">
      <w:start w:val="1"/>
      <w:numFmt w:val="bullet"/>
      <w:lvlText w:val=""/>
      <w:lvlJc w:val="left"/>
      <w:pPr>
        <w:tabs>
          <w:tab w:val="num" w:pos="6480"/>
        </w:tabs>
        <w:ind w:left="6480" w:hanging="360"/>
      </w:pPr>
      <w:rPr>
        <w:rFonts w:ascii="Wingdings" w:hAnsi="Wingdings"/>
      </w:rPr>
    </w:lvl>
  </w:abstractNum>
  <w:abstractNum w:abstractNumId="56" w15:restartNumberingAfterBreak="0">
    <w:nsid w:val="00000039"/>
    <w:multiLevelType w:val="hybridMultilevel"/>
    <w:tmpl w:val="00000039"/>
    <w:lvl w:ilvl="0" w:tplc="0444EBC4">
      <w:start w:val="1"/>
      <w:numFmt w:val="bullet"/>
      <w:lvlText w:val=""/>
      <w:lvlJc w:val="left"/>
      <w:pPr>
        <w:ind w:left="720" w:hanging="360"/>
      </w:pPr>
      <w:rPr>
        <w:rFonts w:ascii="Symbol" w:hAnsi="Symbol"/>
      </w:rPr>
    </w:lvl>
    <w:lvl w:ilvl="1" w:tplc="3B7ED3A2">
      <w:start w:val="1"/>
      <w:numFmt w:val="bullet"/>
      <w:lvlText w:val="o"/>
      <w:lvlJc w:val="left"/>
      <w:pPr>
        <w:tabs>
          <w:tab w:val="num" w:pos="1440"/>
        </w:tabs>
        <w:ind w:left="1440" w:hanging="360"/>
      </w:pPr>
      <w:rPr>
        <w:rFonts w:ascii="Courier New" w:hAnsi="Courier New"/>
      </w:rPr>
    </w:lvl>
    <w:lvl w:ilvl="2" w:tplc="6D5829DE">
      <w:start w:val="1"/>
      <w:numFmt w:val="bullet"/>
      <w:lvlText w:val=""/>
      <w:lvlJc w:val="left"/>
      <w:pPr>
        <w:tabs>
          <w:tab w:val="num" w:pos="2160"/>
        </w:tabs>
        <w:ind w:left="2160" w:hanging="360"/>
      </w:pPr>
      <w:rPr>
        <w:rFonts w:ascii="Wingdings" w:hAnsi="Wingdings"/>
      </w:rPr>
    </w:lvl>
    <w:lvl w:ilvl="3" w:tplc="9B34C4D4">
      <w:start w:val="1"/>
      <w:numFmt w:val="bullet"/>
      <w:lvlText w:val=""/>
      <w:lvlJc w:val="left"/>
      <w:pPr>
        <w:tabs>
          <w:tab w:val="num" w:pos="2880"/>
        </w:tabs>
        <w:ind w:left="2880" w:hanging="360"/>
      </w:pPr>
      <w:rPr>
        <w:rFonts w:ascii="Symbol" w:hAnsi="Symbol"/>
      </w:rPr>
    </w:lvl>
    <w:lvl w:ilvl="4" w:tplc="7E8888F4">
      <w:start w:val="1"/>
      <w:numFmt w:val="bullet"/>
      <w:lvlText w:val="o"/>
      <w:lvlJc w:val="left"/>
      <w:pPr>
        <w:tabs>
          <w:tab w:val="num" w:pos="3600"/>
        </w:tabs>
        <w:ind w:left="3600" w:hanging="360"/>
      </w:pPr>
      <w:rPr>
        <w:rFonts w:ascii="Courier New" w:hAnsi="Courier New"/>
      </w:rPr>
    </w:lvl>
    <w:lvl w:ilvl="5" w:tplc="A3325D0C">
      <w:start w:val="1"/>
      <w:numFmt w:val="bullet"/>
      <w:lvlText w:val=""/>
      <w:lvlJc w:val="left"/>
      <w:pPr>
        <w:tabs>
          <w:tab w:val="num" w:pos="4320"/>
        </w:tabs>
        <w:ind w:left="4320" w:hanging="360"/>
      </w:pPr>
      <w:rPr>
        <w:rFonts w:ascii="Wingdings" w:hAnsi="Wingdings"/>
      </w:rPr>
    </w:lvl>
    <w:lvl w:ilvl="6" w:tplc="0464C7E6">
      <w:start w:val="1"/>
      <w:numFmt w:val="bullet"/>
      <w:lvlText w:val=""/>
      <w:lvlJc w:val="left"/>
      <w:pPr>
        <w:tabs>
          <w:tab w:val="num" w:pos="5040"/>
        </w:tabs>
        <w:ind w:left="5040" w:hanging="360"/>
      </w:pPr>
      <w:rPr>
        <w:rFonts w:ascii="Symbol" w:hAnsi="Symbol"/>
      </w:rPr>
    </w:lvl>
    <w:lvl w:ilvl="7" w:tplc="77C65D6C">
      <w:start w:val="1"/>
      <w:numFmt w:val="bullet"/>
      <w:lvlText w:val="o"/>
      <w:lvlJc w:val="left"/>
      <w:pPr>
        <w:tabs>
          <w:tab w:val="num" w:pos="5760"/>
        </w:tabs>
        <w:ind w:left="5760" w:hanging="360"/>
      </w:pPr>
      <w:rPr>
        <w:rFonts w:ascii="Courier New" w:hAnsi="Courier New"/>
      </w:rPr>
    </w:lvl>
    <w:lvl w:ilvl="8" w:tplc="51940D98">
      <w:start w:val="1"/>
      <w:numFmt w:val="bullet"/>
      <w:lvlText w:val=""/>
      <w:lvlJc w:val="left"/>
      <w:pPr>
        <w:tabs>
          <w:tab w:val="num" w:pos="6480"/>
        </w:tabs>
        <w:ind w:left="6480" w:hanging="360"/>
      </w:pPr>
      <w:rPr>
        <w:rFonts w:ascii="Wingdings" w:hAnsi="Wingdings"/>
      </w:rPr>
    </w:lvl>
  </w:abstractNum>
  <w:abstractNum w:abstractNumId="57" w15:restartNumberingAfterBreak="0">
    <w:nsid w:val="0000003A"/>
    <w:multiLevelType w:val="hybridMultilevel"/>
    <w:tmpl w:val="0000003A"/>
    <w:lvl w:ilvl="0" w:tplc="6824B2F2">
      <w:start w:val="1"/>
      <w:numFmt w:val="bullet"/>
      <w:lvlText w:val=""/>
      <w:lvlJc w:val="left"/>
      <w:pPr>
        <w:ind w:left="720" w:hanging="360"/>
      </w:pPr>
      <w:rPr>
        <w:rFonts w:ascii="Symbol" w:hAnsi="Symbol"/>
      </w:rPr>
    </w:lvl>
    <w:lvl w:ilvl="1" w:tplc="A1B4EF7A">
      <w:start w:val="1"/>
      <w:numFmt w:val="bullet"/>
      <w:lvlText w:val="o"/>
      <w:lvlJc w:val="left"/>
      <w:pPr>
        <w:tabs>
          <w:tab w:val="num" w:pos="1440"/>
        </w:tabs>
        <w:ind w:left="1440" w:hanging="360"/>
      </w:pPr>
      <w:rPr>
        <w:rFonts w:ascii="Courier New" w:hAnsi="Courier New"/>
      </w:rPr>
    </w:lvl>
    <w:lvl w:ilvl="2" w:tplc="BE382548">
      <w:start w:val="1"/>
      <w:numFmt w:val="bullet"/>
      <w:lvlText w:val=""/>
      <w:lvlJc w:val="left"/>
      <w:pPr>
        <w:tabs>
          <w:tab w:val="num" w:pos="2160"/>
        </w:tabs>
        <w:ind w:left="2160" w:hanging="360"/>
      </w:pPr>
      <w:rPr>
        <w:rFonts w:ascii="Wingdings" w:hAnsi="Wingdings"/>
      </w:rPr>
    </w:lvl>
    <w:lvl w:ilvl="3" w:tplc="876A718E">
      <w:start w:val="1"/>
      <w:numFmt w:val="bullet"/>
      <w:lvlText w:val=""/>
      <w:lvlJc w:val="left"/>
      <w:pPr>
        <w:tabs>
          <w:tab w:val="num" w:pos="2880"/>
        </w:tabs>
        <w:ind w:left="2880" w:hanging="360"/>
      </w:pPr>
      <w:rPr>
        <w:rFonts w:ascii="Symbol" w:hAnsi="Symbol"/>
      </w:rPr>
    </w:lvl>
    <w:lvl w:ilvl="4" w:tplc="B5C6FA5A">
      <w:start w:val="1"/>
      <w:numFmt w:val="bullet"/>
      <w:lvlText w:val="o"/>
      <w:lvlJc w:val="left"/>
      <w:pPr>
        <w:tabs>
          <w:tab w:val="num" w:pos="3600"/>
        </w:tabs>
        <w:ind w:left="3600" w:hanging="360"/>
      </w:pPr>
      <w:rPr>
        <w:rFonts w:ascii="Courier New" w:hAnsi="Courier New"/>
      </w:rPr>
    </w:lvl>
    <w:lvl w:ilvl="5" w:tplc="DDBADE36">
      <w:start w:val="1"/>
      <w:numFmt w:val="bullet"/>
      <w:lvlText w:val=""/>
      <w:lvlJc w:val="left"/>
      <w:pPr>
        <w:tabs>
          <w:tab w:val="num" w:pos="4320"/>
        </w:tabs>
        <w:ind w:left="4320" w:hanging="360"/>
      </w:pPr>
      <w:rPr>
        <w:rFonts w:ascii="Wingdings" w:hAnsi="Wingdings"/>
      </w:rPr>
    </w:lvl>
    <w:lvl w:ilvl="6" w:tplc="82C4F752">
      <w:start w:val="1"/>
      <w:numFmt w:val="bullet"/>
      <w:lvlText w:val=""/>
      <w:lvlJc w:val="left"/>
      <w:pPr>
        <w:tabs>
          <w:tab w:val="num" w:pos="5040"/>
        </w:tabs>
        <w:ind w:left="5040" w:hanging="360"/>
      </w:pPr>
      <w:rPr>
        <w:rFonts w:ascii="Symbol" w:hAnsi="Symbol"/>
      </w:rPr>
    </w:lvl>
    <w:lvl w:ilvl="7" w:tplc="99EA233E">
      <w:start w:val="1"/>
      <w:numFmt w:val="bullet"/>
      <w:lvlText w:val="o"/>
      <w:lvlJc w:val="left"/>
      <w:pPr>
        <w:tabs>
          <w:tab w:val="num" w:pos="5760"/>
        </w:tabs>
        <w:ind w:left="5760" w:hanging="360"/>
      </w:pPr>
      <w:rPr>
        <w:rFonts w:ascii="Courier New" w:hAnsi="Courier New"/>
      </w:rPr>
    </w:lvl>
    <w:lvl w:ilvl="8" w:tplc="5306A7B4">
      <w:start w:val="1"/>
      <w:numFmt w:val="bullet"/>
      <w:lvlText w:val=""/>
      <w:lvlJc w:val="left"/>
      <w:pPr>
        <w:tabs>
          <w:tab w:val="num" w:pos="6480"/>
        </w:tabs>
        <w:ind w:left="6480" w:hanging="360"/>
      </w:pPr>
      <w:rPr>
        <w:rFonts w:ascii="Wingdings" w:hAnsi="Wingdings"/>
      </w:rPr>
    </w:lvl>
  </w:abstractNum>
  <w:abstractNum w:abstractNumId="58" w15:restartNumberingAfterBreak="0">
    <w:nsid w:val="0000003B"/>
    <w:multiLevelType w:val="hybridMultilevel"/>
    <w:tmpl w:val="0000003B"/>
    <w:lvl w:ilvl="0" w:tplc="21DC66EE">
      <w:start w:val="1"/>
      <w:numFmt w:val="bullet"/>
      <w:lvlText w:val=""/>
      <w:lvlJc w:val="left"/>
      <w:pPr>
        <w:ind w:left="720" w:hanging="360"/>
      </w:pPr>
      <w:rPr>
        <w:rFonts w:ascii="Symbol" w:hAnsi="Symbol"/>
      </w:rPr>
    </w:lvl>
    <w:lvl w:ilvl="1" w:tplc="410CCB96">
      <w:start w:val="1"/>
      <w:numFmt w:val="bullet"/>
      <w:lvlText w:val="o"/>
      <w:lvlJc w:val="left"/>
      <w:pPr>
        <w:tabs>
          <w:tab w:val="num" w:pos="1440"/>
        </w:tabs>
        <w:ind w:left="1440" w:hanging="360"/>
      </w:pPr>
      <w:rPr>
        <w:rFonts w:ascii="Courier New" w:hAnsi="Courier New"/>
      </w:rPr>
    </w:lvl>
    <w:lvl w:ilvl="2" w:tplc="B77218FA">
      <w:start w:val="1"/>
      <w:numFmt w:val="bullet"/>
      <w:lvlText w:val=""/>
      <w:lvlJc w:val="left"/>
      <w:pPr>
        <w:tabs>
          <w:tab w:val="num" w:pos="2160"/>
        </w:tabs>
        <w:ind w:left="2160" w:hanging="360"/>
      </w:pPr>
      <w:rPr>
        <w:rFonts w:ascii="Wingdings" w:hAnsi="Wingdings"/>
      </w:rPr>
    </w:lvl>
    <w:lvl w:ilvl="3" w:tplc="AA424934">
      <w:start w:val="1"/>
      <w:numFmt w:val="bullet"/>
      <w:lvlText w:val=""/>
      <w:lvlJc w:val="left"/>
      <w:pPr>
        <w:tabs>
          <w:tab w:val="num" w:pos="2880"/>
        </w:tabs>
        <w:ind w:left="2880" w:hanging="360"/>
      </w:pPr>
      <w:rPr>
        <w:rFonts w:ascii="Symbol" w:hAnsi="Symbol"/>
      </w:rPr>
    </w:lvl>
    <w:lvl w:ilvl="4" w:tplc="C53E83BA">
      <w:start w:val="1"/>
      <w:numFmt w:val="bullet"/>
      <w:lvlText w:val="o"/>
      <w:lvlJc w:val="left"/>
      <w:pPr>
        <w:tabs>
          <w:tab w:val="num" w:pos="3600"/>
        </w:tabs>
        <w:ind w:left="3600" w:hanging="360"/>
      </w:pPr>
      <w:rPr>
        <w:rFonts w:ascii="Courier New" w:hAnsi="Courier New"/>
      </w:rPr>
    </w:lvl>
    <w:lvl w:ilvl="5" w:tplc="FA60DA74">
      <w:start w:val="1"/>
      <w:numFmt w:val="bullet"/>
      <w:lvlText w:val=""/>
      <w:lvlJc w:val="left"/>
      <w:pPr>
        <w:tabs>
          <w:tab w:val="num" w:pos="4320"/>
        </w:tabs>
        <w:ind w:left="4320" w:hanging="360"/>
      </w:pPr>
      <w:rPr>
        <w:rFonts w:ascii="Wingdings" w:hAnsi="Wingdings"/>
      </w:rPr>
    </w:lvl>
    <w:lvl w:ilvl="6" w:tplc="4F027AD2">
      <w:start w:val="1"/>
      <w:numFmt w:val="bullet"/>
      <w:lvlText w:val=""/>
      <w:lvlJc w:val="left"/>
      <w:pPr>
        <w:tabs>
          <w:tab w:val="num" w:pos="5040"/>
        </w:tabs>
        <w:ind w:left="5040" w:hanging="360"/>
      </w:pPr>
      <w:rPr>
        <w:rFonts w:ascii="Symbol" w:hAnsi="Symbol"/>
      </w:rPr>
    </w:lvl>
    <w:lvl w:ilvl="7" w:tplc="267E31E8">
      <w:start w:val="1"/>
      <w:numFmt w:val="bullet"/>
      <w:lvlText w:val="o"/>
      <w:lvlJc w:val="left"/>
      <w:pPr>
        <w:tabs>
          <w:tab w:val="num" w:pos="5760"/>
        </w:tabs>
        <w:ind w:left="5760" w:hanging="360"/>
      </w:pPr>
      <w:rPr>
        <w:rFonts w:ascii="Courier New" w:hAnsi="Courier New"/>
      </w:rPr>
    </w:lvl>
    <w:lvl w:ilvl="8" w:tplc="E21878B2">
      <w:start w:val="1"/>
      <w:numFmt w:val="bullet"/>
      <w:lvlText w:val=""/>
      <w:lvlJc w:val="left"/>
      <w:pPr>
        <w:tabs>
          <w:tab w:val="num" w:pos="6480"/>
        </w:tabs>
        <w:ind w:left="6480" w:hanging="360"/>
      </w:pPr>
      <w:rPr>
        <w:rFonts w:ascii="Wingdings" w:hAnsi="Wingdings"/>
      </w:rPr>
    </w:lvl>
  </w:abstractNum>
  <w:abstractNum w:abstractNumId="59" w15:restartNumberingAfterBreak="0">
    <w:nsid w:val="0000003C"/>
    <w:multiLevelType w:val="hybridMultilevel"/>
    <w:tmpl w:val="0000003C"/>
    <w:lvl w:ilvl="0" w:tplc="56E85AE8">
      <w:start w:val="1"/>
      <w:numFmt w:val="bullet"/>
      <w:lvlText w:val=""/>
      <w:lvlJc w:val="left"/>
      <w:pPr>
        <w:ind w:left="720" w:hanging="360"/>
      </w:pPr>
      <w:rPr>
        <w:rFonts w:ascii="Symbol" w:hAnsi="Symbol"/>
      </w:rPr>
    </w:lvl>
    <w:lvl w:ilvl="1" w:tplc="C88C59EA">
      <w:start w:val="1"/>
      <w:numFmt w:val="bullet"/>
      <w:lvlText w:val="o"/>
      <w:lvlJc w:val="left"/>
      <w:pPr>
        <w:tabs>
          <w:tab w:val="num" w:pos="1440"/>
        </w:tabs>
        <w:ind w:left="1440" w:hanging="360"/>
      </w:pPr>
      <w:rPr>
        <w:rFonts w:ascii="Courier New" w:hAnsi="Courier New"/>
      </w:rPr>
    </w:lvl>
    <w:lvl w:ilvl="2" w:tplc="C260673C">
      <w:start w:val="1"/>
      <w:numFmt w:val="bullet"/>
      <w:lvlText w:val=""/>
      <w:lvlJc w:val="left"/>
      <w:pPr>
        <w:tabs>
          <w:tab w:val="num" w:pos="2160"/>
        </w:tabs>
        <w:ind w:left="2160" w:hanging="360"/>
      </w:pPr>
      <w:rPr>
        <w:rFonts w:ascii="Wingdings" w:hAnsi="Wingdings"/>
      </w:rPr>
    </w:lvl>
    <w:lvl w:ilvl="3" w:tplc="C8806814">
      <w:start w:val="1"/>
      <w:numFmt w:val="bullet"/>
      <w:lvlText w:val=""/>
      <w:lvlJc w:val="left"/>
      <w:pPr>
        <w:tabs>
          <w:tab w:val="num" w:pos="2880"/>
        </w:tabs>
        <w:ind w:left="2880" w:hanging="360"/>
      </w:pPr>
      <w:rPr>
        <w:rFonts w:ascii="Symbol" w:hAnsi="Symbol"/>
      </w:rPr>
    </w:lvl>
    <w:lvl w:ilvl="4" w:tplc="540CDB84">
      <w:start w:val="1"/>
      <w:numFmt w:val="bullet"/>
      <w:lvlText w:val="o"/>
      <w:lvlJc w:val="left"/>
      <w:pPr>
        <w:tabs>
          <w:tab w:val="num" w:pos="3600"/>
        </w:tabs>
        <w:ind w:left="3600" w:hanging="360"/>
      </w:pPr>
      <w:rPr>
        <w:rFonts w:ascii="Courier New" w:hAnsi="Courier New"/>
      </w:rPr>
    </w:lvl>
    <w:lvl w:ilvl="5" w:tplc="DC2C43F2">
      <w:start w:val="1"/>
      <w:numFmt w:val="bullet"/>
      <w:lvlText w:val=""/>
      <w:lvlJc w:val="left"/>
      <w:pPr>
        <w:tabs>
          <w:tab w:val="num" w:pos="4320"/>
        </w:tabs>
        <w:ind w:left="4320" w:hanging="360"/>
      </w:pPr>
      <w:rPr>
        <w:rFonts w:ascii="Wingdings" w:hAnsi="Wingdings"/>
      </w:rPr>
    </w:lvl>
    <w:lvl w:ilvl="6" w:tplc="EC6C9ACA">
      <w:start w:val="1"/>
      <w:numFmt w:val="bullet"/>
      <w:lvlText w:val=""/>
      <w:lvlJc w:val="left"/>
      <w:pPr>
        <w:tabs>
          <w:tab w:val="num" w:pos="5040"/>
        </w:tabs>
        <w:ind w:left="5040" w:hanging="360"/>
      </w:pPr>
      <w:rPr>
        <w:rFonts w:ascii="Symbol" w:hAnsi="Symbol"/>
      </w:rPr>
    </w:lvl>
    <w:lvl w:ilvl="7" w:tplc="C108D576">
      <w:start w:val="1"/>
      <w:numFmt w:val="bullet"/>
      <w:lvlText w:val="o"/>
      <w:lvlJc w:val="left"/>
      <w:pPr>
        <w:tabs>
          <w:tab w:val="num" w:pos="5760"/>
        </w:tabs>
        <w:ind w:left="5760" w:hanging="360"/>
      </w:pPr>
      <w:rPr>
        <w:rFonts w:ascii="Courier New" w:hAnsi="Courier New"/>
      </w:rPr>
    </w:lvl>
    <w:lvl w:ilvl="8" w:tplc="BB740B64">
      <w:start w:val="1"/>
      <w:numFmt w:val="bullet"/>
      <w:lvlText w:val=""/>
      <w:lvlJc w:val="left"/>
      <w:pPr>
        <w:tabs>
          <w:tab w:val="num" w:pos="6480"/>
        </w:tabs>
        <w:ind w:left="6480" w:hanging="360"/>
      </w:pPr>
      <w:rPr>
        <w:rFonts w:ascii="Wingdings" w:hAnsi="Wingdings"/>
      </w:rPr>
    </w:lvl>
  </w:abstractNum>
  <w:abstractNum w:abstractNumId="60" w15:restartNumberingAfterBreak="0">
    <w:nsid w:val="0000003D"/>
    <w:multiLevelType w:val="hybridMultilevel"/>
    <w:tmpl w:val="0000003D"/>
    <w:lvl w:ilvl="0" w:tplc="02EA03EE">
      <w:start w:val="1"/>
      <w:numFmt w:val="bullet"/>
      <w:lvlText w:val=""/>
      <w:lvlJc w:val="left"/>
      <w:pPr>
        <w:ind w:left="720" w:hanging="360"/>
      </w:pPr>
      <w:rPr>
        <w:rFonts w:ascii="Symbol" w:hAnsi="Symbol"/>
      </w:rPr>
    </w:lvl>
    <w:lvl w:ilvl="1" w:tplc="01F45720">
      <w:start w:val="1"/>
      <w:numFmt w:val="bullet"/>
      <w:lvlText w:val="o"/>
      <w:lvlJc w:val="left"/>
      <w:pPr>
        <w:tabs>
          <w:tab w:val="num" w:pos="1440"/>
        </w:tabs>
        <w:ind w:left="1440" w:hanging="360"/>
      </w:pPr>
      <w:rPr>
        <w:rFonts w:ascii="Courier New" w:hAnsi="Courier New"/>
      </w:rPr>
    </w:lvl>
    <w:lvl w:ilvl="2" w:tplc="BD90DB06">
      <w:start w:val="1"/>
      <w:numFmt w:val="bullet"/>
      <w:lvlText w:val=""/>
      <w:lvlJc w:val="left"/>
      <w:pPr>
        <w:tabs>
          <w:tab w:val="num" w:pos="2160"/>
        </w:tabs>
        <w:ind w:left="2160" w:hanging="360"/>
      </w:pPr>
      <w:rPr>
        <w:rFonts w:ascii="Wingdings" w:hAnsi="Wingdings"/>
      </w:rPr>
    </w:lvl>
    <w:lvl w:ilvl="3" w:tplc="F24A915E">
      <w:start w:val="1"/>
      <w:numFmt w:val="bullet"/>
      <w:lvlText w:val=""/>
      <w:lvlJc w:val="left"/>
      <w:pPr>
        <w:tabs>
          <w:tab w:val="num" w:pos="2880"/>
        </w:tabs>
        <w:ind w:left="2880" w:hanging="360"/>
      </w:pPr>
      <w:rPr>
        <w:rFonts w:ascii="Symbol" w:hAnsi="Symbol"/>
      </w:rPr>
    </w:lvl>
    <w:lvl w:ilvl="4" w:tplc="503A267C">
      <w:start w:val="1"/>
      <w:numFmt w:val="bullet"/>
      <w:lvlText w:val="o"/>
      <w:lvlJc w:val="left"/>
      <w:pPr>
        <w:tabs>
          <w:tab w:val="num" w:pos="3600"/>
        </w:tabs>
        <w:ind w:left="3600" w:hanging="360"/>
      </w:pPr>
      <w:rPr>
        <w:rFonts w:ascii="Courier New" w:hAnsi="Courier New"/>
      </w:rPr>
    </w:lvl>
    <w:lvl w:ilvl="5" w:tplc="C2C6B614">
      <w:start w:val="1"/>
      <w:numFmt w:val="bullet"/>
      <w:lvlText w:val=""/>
      <w:lvlJc w:val="left"/>
      <w:pPr>
        <w:tabs>
          <w:tab w:val="num" w:pos="4320"/>
        </w:tabs>
        <w:ind w:left="4320" w:hanging="360"/>
      </w:pPr>
      <w:rPr>
        <w:rFonts w:ascii="Wingdings" w:hAnsi="Wingdings"/>
      </w:rPr>
    </w:lvl>
    <w:lvl w:ilvl="6" w:tplc="8BAE33A4">
      <w:start w:val="1"/>
      <w:numFmt w:val="bullet"/>
      <w:lvlText w:val=""/>
      <w:lvlJc w:val="left"/>
      <w:pPr>
        <w:tabs>
          <w:tab w:val="num" w:pos="5040"/>
        </w:tabs>
        <w:ind w:left="5040" w:hanging="360"/>
      </w:pPr>
      <w:rPr>
        <w:rFonts w:ascii="Symbol" w:hAnsi="Symbol"/>
      </w:rPr>
    </w:lvl>
    <w:lvl w:ilvl="7" w:tplc="61E05AF6">
      <w:start w:val="1"/>
      <w:numFmt w:val="bullet"/>
      <w:lvlText w:val="o"/>
      <w:lvlJc w:val="left"/>
      <w:pPr>
        <w:tabs>
          <w:tab w:val="num" w:pos="5760"/>
        </w:tabs>
        <w:ind w:left="5760" w:hanging="360"/>
      </w:pPr>
      <w:rPr>
        <w:rFonts w:ascii="Courier New" w:hAnsi="Courier New"/>
      </w:rPr>
    </w:lvl>
    <w:lvl w:ilvl="8" w:tplc="EBF240E4">
      <w:start w:val="1"/>
      <w:numFmt w:val="bullet"/>
      <w:lvlText w:val=""/>
      <w:lvlJc w:val="left"/>
      <w:pPr>
        <w:tabs>
          <w:tab w:val="num" w:pos="6480"/>
        </w:tabs>
        <w:ind w:left="6480" w:hanging="360"/>
      </w:pPr>
      <w:rPr>
        <w:rFonts w:ascii="Wingdings" w:hAnsi="Wingdings"/>
      </w:rPr>
    </w:lvl>
  </w:abstractNum>
  <w:abstractNum w:abstractNumId="61" w15:restartNumberingAfterBreak="0">
    <w:nsid w:val="0000003E"/>
    <w:multiLevelType w:val="hybridMultilevel"/>
    <w:tmpl w:val="0000003E"/>
    <w:lvl w:ilvl="0" w:tplc="03D07F9C">
      <w:start w:val="1"/>
      <w:numFmt w:val="bullet"/>
      <w:lvlText w:val=""/>
      <w:lvlJc w:val="left"/>
      <w:pPr>
        <w:ind w:left="720" w:hanging="360"/>
      </w:pPr>
      <w:rPr>
        <w:rFonts w:ascii="Symbol" w:hAnsi="Symbol"/>
      </w:rPr>
    </w:lvl>
    <w:lvl w:ilvl="1" w:tplc="2960CFDC">
      <w:start w:val="1"/>
      <w:numFmt w:val="bullet"/>
      <w:lvlText w:val="o"/>
      <w:lvlJc w:val="left"/>
      <w:pPr>
        <w:tabs>
          <w:tab w:val="num" w:pos="1440"/>
        </w:tabs>
        <w:ind w:left="1440" w:hanging="360"/>
      </w:pPr>
      <w:rPr>
        <w:rFonts w:ascii="Courier New" w:hAnsi="Courier New"/>
      </w:rPr>
    </w:lvl>
    <w:lvl w:ilvl="2" w:tplc="D570D98A">
      <w:start w:val="1"/>
      <w:numFmt w:val="bullet"/>
      <w:lvlText w:val=""/>
      <w:lvlJc w:val="left"/>
      <w:pPr>
        <w:tabs>
          <w:tab w:val="num" w:pos="2160"/>
        </w:tabs>
        <w:ind w:left="2160" w:hanging="360"/>
      </w:pPr>
      <w:rPr>
        <w:rFonts w:ascii="Wingdings" w:hAnsi="Wingdings"/>
      </w:rPr>
    </w:lvl>
    <w:lvl w:ilvl="3" w:tplc="14BEFE1C">
      <w:start w:val="1"/>
      <w:numFmt w:val="bullet"/>
      <w:lvlText w:val=""/>
      <w:lvlJc w:val="left"/>
      <w:pPr>
        <w:tabs>
          <w:tab w:val="num" w:pos="2880"/>
        </w:tabs>
        <w:ind w:left="2880" w:hanging="360"/>
      </w:pPr>
      <w:rPr>
        <w:rFonts w:ascii="Symbol" w:hAnsi="Symbol"/>
      </w:rPr>
    </w:lvl>
    <w:lvl w:ilvl="4" w:tplc="40A8CEE4">
      <w:start w:val="1"/>
      <w:numFmt w:val="bullet"/>
      <w:lvlText w:val="o"/>
      <w:lvlJc w:val="left"/>
      <w:pPr>
        <w:tabs>
          <w:tab w:val="num" w:pos="3600"/>
        </w:tabs>
        <w:ind w:left="3600" w:hanging="360"/>
      </w:pPr>
      <w:rPr>
        <w:rFonts w:ascii="Courier New" w:hAnsi="Courier New"/>
      </w:rPr>
    </w:lvl>
    <w:lvl w:ilvl="5" w:tplc="991C2BA4">
      <w:start w:val="1"/>
      <w:numFmt w:val="bullet"/>
      <w:lvlText w:val=""/>
      <w:lvlJc w:val="left"/>
      <w:pPr>
        <w:tabs>
          <w:tab w:val="num" w:pos="4320"/>
        </w:tabs>
        <w:ind w:left="4320" w:hanging="360"/>
      </w:pPr>
      <w:rPr>
        <w:rFonts w:ascii="Wingdings" w:hAnsi="Wingdings"/>
      </w:rPr>
    </w:lvl>
    <w:lvl w:ilvl="6" w:tplc="BDF4C8E8">
      <w:start w:val="1"/>
      <w:numFmt w:val="bullet"/>
      <w:lvlText w:val=""/>
      <w:lvlJc w:val="left"/>
      <w:pPr>
        <w:tabs>
          <w:tab w:val="num" w:pos="5040"/>
        </w:tabs>
        <w:ind w:left="5040" w:hanging="360"/>
      </w:pPr>
      <w:rPr>
        <w:rFonts w:ascii="Symbol" w:hAnsi="Symbol"/>
      </w:rPr>
    </w:lvl>
    <w:lvl w:ilvl="7" w:tplc="01C08D3E">
      <w:start w:val="1"/>
      <w:numFmt w:val="bullet"/>
      <w:lvlText w:val="o"/>
      <w:lvlJc w:val="left"/>
      <w:pPr>
        <w:tabs>
          <w:tab w:val="num" w:pos="5760"/>
        </w:tabs>
        <w:ind w:left="5760" w:hanging="360"/>
      </w:pPr>
      <w:rPr>
        <w:rFonts w:ascii="Courier New" w:hAnsi="Courier New"/>
      </w:rPr>
    </w:lvl>
    <w:lvl w:ilvl="8" w:tplc="F9A25D3A">
      <w:start w:val="1"/>
      <w:numFmt w:val="bullet"/>
      <w:lvlText w:val=""/>
      <w:lvlJc w:val="left"/>
      <w:pPr>
        <w:tabs>
          <w:tab w:val="num" w:pos="6480"/>
        </w:tabs>
        <w:ind w:left="6480" w:hanging="360"/>
      </w:pPr>
      <w:rPr>
        <w:rFonts w:ascii="Wingdings" w:hAnsi="Wingdings"/>
      </w:rPr>
    </w:lvl>
  </w:abstractNum>
  <w:abstractNum w:abstractNumId="62" w15:restartNumberingAfterBreak="0">
    <w:nsid w:val="0000003F"/>
    <w:multiLevelType w:val="hybridMultilevel"/>
    <w:tmpl w:val="0000003F"/>
    <w:lvl w:ilvl="0" w:tplc="68309A3A">
      <w:start w:val="1"/>
      <w:numFmt w:val="bullet"/>
      <w:lvlText w:val=""/>
      <w:lvlJc w:val="left"/>
      <w:pPr>
        <w:ind w:left="720" w:hanging="360"/>
      </w:pPr>
      <w:rPr>
        <w:rFonts w:ascii="Symbol" w:hAnsi="Symbol"/>
      </w:rPr>
    </w:lvl>
    <w:lvl w:ilvl="1" w:tplc="110685D6">
      <w:start w:val="1"/>
      <w:numFmt w:val="bullet"/>
      <w:lvlText w:val="o"/>
      <w:lvlJc w:val="left"/>
      <w:pPr>
        <w:tabs>
          <w:tab w:val="num" w:pos="1440"/>
        </w:tabs>
        <w:ind w:left="1440" w:hanging="360"/>
      </w:pPr>
      <w:rPr>
        <w:rFonts w:ascii="Courier New" w:hAnsi="Courier New"/>
      </w:rPr>
    </w:lvl>
    <w:lvl w:ilvl="2" w:tplc="DAD24530">
      <w:start w:val="1"/>
      <w:numFmt w:val="bullet"/>
      <w:lvlText w:val=""/>
      <w:lvlJc w:val="left"/>
      <w:pPr>
        <w:tabs>
          <w:tab w:val="num" w:pos="2160"/>
        </w:tabs>
        <w:ind w:left="2160" w:hanging="360"/>
      </w:pPr>
      <w:rPr>
        <w:rFonts w:ascii="Wingdings" w:hAnsi="Wingdings"/>
      </w:rPr>
    </w:lvl>
    <w:lvl w:ilvl="3" w:tplc="B70CF3A6">
      <w:start w:val="1"/>
      <w:numFmt w:val="bullet"/>
      <w:lvlText w:val=""/>
      <w:lvlJc w:val="left"/>
      <w:pPr>
        <w:tabs>
          <w:tab w:val="num" w:pos="2880"/>
        </w:tabs>
        <w:ind w:left="2880" w:hanging="360"/>
      </w:pPr>
      <w:rPr>
        <w:rFonts w:ascii="Symbol" w:hAnsi="Symbol"/>
      </w:rPr>
    </w:lvl>
    <w:lvl w:ilvl="4" w:tplc="BE7E79AC">
      <w:start w:val="1"/>
      <w:numFmt w:val="bullet"/>
      <w:lvlText w:val="o"/>
      <w:lvlJc w:val="left"/>
      <w:pPr>
        <w:tabs>
          <w:tab w:val="num" w:pos="3600"/>
        </w:tabs>
        <w:ind w:left="3600" w:hanging="360"/>
      </w:pPr>
      <w:rPr>
        <w:rFonts w:ascii="Courier New" w:hAnsi="Courier New"/>
      </w:rPr>
    </w:lvl>
    <w:lvl w:ilvl="5" w:tplc="597A2656">
      <w:start w:val="1"/>
      <w:numFmt w:val="bullet"/>
      <w:lvlText w:val=""/>
      <w:lvlJc w:val="left"/>
      <w:pPr>
        <w:tabs>
          <w:tab w:val="num" w:pos="4320"/>
        </w:tabs>
        <w:ind w:left="4320" w:hanging="360"/>
      </w:pPr>
      <w:rPr>
        <w:rFonts w:ascii="Wingdings" w:hAnsi="Wingdings"/>
      </w:rPr>
    </w:lvl>
    <w:lvl w:ilvl="6" w:tplc="01321490">
      <w:start w:val="1"/>
      <w:numFmt w:val="bullet"/>
      <w:lvlText w:val=""/>
      <w:lvlJc w:val="left"/>
      <w:pPr>
        <w:tabs>
          <w:tab w:val="num" w:pos="5040"/>
        </w:tabs>
        <w:ind w:left="5040" w:hanging="360"/>
      </w:pPr>
      <w:rPr>
        <w:rFonts w:ascii="Symbol" w:hAnsi="Symbol"/>
      </w:rPr>
    </w:lvl>
    <w:lvl w:ilvl="7" w:tplc="4F40A956">
      <w:start w:val="1"/>
      <w:numFmt w:val="bullet"/>
      <w:lvlText w:val="o"/>
      <w:lvlJc w:val="left"/>
      <w:pPr>
        <w:tabs>
          <w:tab w:val="num" w:pos="5760"/>
        </w:tabs>
        <w:ind w:left="5760" w:hanging="360"/>
      </w:pPr>
      <w:rPr>
        <w:rFonts w:ascii="Courier New" w:hAnsi="Courier New"/>
      </w:rPr>
    </w:lvl>
    <w:lvl w:ilvl="8" w:tplc="D0DC0A90">
      <w:start w:val="1"/>
      <w:numFmt w:val="bullet"/>
      <w:lvlText w:val=""/>
      <w:lvlJc w:val="left"/>
      <w:pPr>
        <w:tabs>
          <w:tab w:val="num" w:pos="6480"/>
        </w:tabs>
        <w:ind w:left="6480" w:hanging="360"/>
      </w:pPr>
      <w:rPr>
        <w:rFonts w:ascii="Wingdings" w:hAnsi="Wingdings"/>
      </w:rPr>
    </w:lvl>
  </w:abstractNum>
  <w:abstractNum w:abstractNumId="63" w15:restartNumberingAfterBreak="0">
    <w:nsid w:val="00000040"/>
    <w:multiLevelType w:val="hybridMultilevel"/>
    <w:tmpl w:val="00000040"/>
    <w:lvl w:ilvl="0" w:tplc="6D6E7DF6">
      <w:start w:val="1"/>
      <w:numFmt w:val="bullet"/>
      <w:lvlText w:val=""/>
      <w:lvlJc w:val="left"/>
      <w:pPr>
        <w:ind w:left="720" w:hanging="360"/>
      </w:pPr>
      <w:rPr>
        <w:rFonts w:ascii="Symbol" w:hAnsi="Symbol"/>
      </w:rPr>
    </w:lvl>
    <w:lvl w:ilvl="1" w:tplc="E1D67F6E">
      <w:start w:val="1"/>
      <w:numFmt w:val="bullet"/>
      <w:lvlText w:val="o"/>
      <w:lvlJc w:val="left"/>
      <w:pPr>
        <w:tabs>
          <w:tab w:val="num" w:pos="1440"/>
        </w:tabs>
        <w:ind w:left="1440" w:hanging="360"/>
      </w:pPr>
      <w:rPr>
        <w:rFonts w:ascii="Courier New" w:hAnsi="Courier New"/>
      </w:rPr>
    </w:lvl>
    <w:lvl w:ilvl="2" w:tplc="3A041174">
      <w:start w:val="1"/>
      <w:numFmt w:val="bullet"/>
      <w:lvlText w:val=""/>
      <w:lvlJc w:val="left"/>
      <w:pPr>
        <w:tabs>
          <w:tab w:val="num" w:pos="2160"/>
        </w:tabs>
        <w:ind w:left="2160" w:hanging="360"/>
      </w:pPr>
      <w:rPr>
        <w:rFonts w:ascii="Wingdings" w:hAnsi="Wingdings"/>
      </w:rPr>
    </w:lvl>
    <w:lvl w:ilvl="3" w:tplc="D6681202">
      <w:start w:val="1"/>
      <w:numFmt w:val="bullet"/>
      <w:lvlText w:val=""/>
      <w:lvlJc w:val="left"/>
      <w:pPr>
        <w:tabs>
          <w:tab w:val="num" w:pos="2880"/>
        </w:tabs>
        <w:ind w:left="2880" w:hanging="360"/>
      </w:pPr>
      <w:rPr>
        <w:rFonts w:ascii="Symbol" w:hAnsi="Symbol"/>
      </w:rPr>
    </w:lvl>
    <w:lvl w:ilvl="4" w:tplc="22FED9AA">
      <w:start w:val="1"/>
      <w:numFmt w:val="bullet"/>
      <w:lvlText w:val="o"/>
      <w:lvlJc w:val="left"/>
      <w:pPr>
        <w:tabs>
          <w:tab w:val="num" w:pos="3600"/>
        </w:tabs>
        <w:ind w:left="3600" w:hanging="360"/>
      </w:pPr>
      <w:rPr>
        <w:rFonts w:ascii="Courier New" w:hAnsi="Courier New"/>
      </w:rPr>
    </w:lvl>
    <w:lvl w:ilvl="5" w:tplc="DF066AEA">
      <w:start w:val="1"/>
      <w:numFmt w:val="bullet"/>
      <w:lvlText w:val=""/>
      <w:lvlJc w:val="left"/>
      <w:pPr>
        <w:tabs>
          <w:tab w:val="num" w:pos="4320"/>
        </w:tabs>
        <w:ind w:left="4320" w:hanging="360"/>
      </w:pPr>
      <w:rPr>
        <w:rFonts w:ascii="Wingdings" w:hAnsi="Wingdings"/>
      </w:rPr>
    </w:lvl>
    <w:lvl w:ilvl="6" w:tplc="EB9C53DA">
      <w:start w:val="1"/>
      <w:numFmt w:val="bullet"/>
      <w:lvlText w:val=""/>
      <w:lvlJc w:val="left"/>
      <w:pPr>
        <w:tabs>
          <w:tab w:val="num" w:pos="5040"/>
        </w:tabs>
        <w:ind w:left="5040" w:hanging="360"/>
      </w:pPr>
      <w:rPr>
        <w:rFonts w:ascii="Symbol" w:hAnsi="Symbol"/>
      </w:rPr>
    </w:lvl>
    <w:lvl w:ilvl="7" w:tplc="41EC6AD2">
      <w:start w:val="1"/>
      <w:numFmt w:val="bullet"/>
      <w:lvlText w:val="o"/>
      <w:lvlJc w:val="left"/>
      <w:pPr>
        <w:tabs>
          <w:tab w:val="num" w:pos="5760"/>
        </w:tabs>
        <w:ind w:left="5760" w:hanging="360"/>
      </w:pPr>
      <w:rPr>
        <w:rFonts w:ascii="Courier New" w:hAnsi="Courier New"/>
      </w:rPr>
    </w:lvl>
    <w:lvl w:ilvl="8" w:tplc="9940D89E">
      <w:start w:val="1"/>
      <w:numFmt w:val="bullet"/>
      <w:lvlText w:val=""/>
      <w:lvlJc w:val="left"/>
      <w:pPr>
        <w:tabs>
          <w:tab w:val="num" w:pos="6480"/>
        </w:tabs>
        <w:ind w:left="6480" w:hanging="360"/>
      </w:pPr>
      <w:rPr>
        <w:rFonts w:ascii="Wingdings" w:hAnsi="Wingdings"/>
      </w:rPr>
    </w:lvl>
  </w:abstractNum>
  <w:abstractNum w:abstractNumId="64" w15:restartNumberingAfterBreak="0">
    <w:nsid w:val="00000041"/>
    <w:multiLevelType w:val="hybridMultilevel"/>
    <w:tmpl w:val="00000041"/>
    <w:lvl w:ilvl="0" w:tplc="83909064">
      <w:start w:val="1"/>
      <w:numFmt w:val="bullet"/>
      <w:lvlText w:val=""/>
      <w:lvlJc w:val="left"/>
      <w:pPr>
        <w:ind w:left="720" w:hanging="360"/>
      </w:pPr>
      <w:rPr>
        <w:rFonts w:ascii="Symbol" w:hAnsi="Symbol"/>
      </w:rPr>
    </w:lvl>
    <w:lvl w:ilvl="1" w:tplc="F46EAD66">
      <w:start w:val="1"/>
      <w:numFmt w:val="bullet"/>
      <w:lvlText w:val="o"/>
      <w:lvlJc w:val="left"/>
      <w:pPr>
        <w:tabs>
          <w:tab w:val="num" w:pos="1440"/>
        </w:tabs>
        <w:ind w:left="1440" w:hanging="360"/>
      </w:pPr>
      <w:rPr>
        <w:rFonts w:ascii="Courier New" w:hAnsi="Courier New"/>
      </w:rPr>
    </w:lvl>
    <w:lvl w:ilvl="2" w:tplc="A8AA101C">
      <w:start w:val="1"/>
      <w:numFmt w:val="bullet"/>
      <w:lvlText w:val=""/>
      <w:lvlJc w:val="left"/>
      <w:pPr>
        <w:tabs>
          <w:tab w:val="num" w:pos="2160"/>
        </w:tabs>
        <w:ind w:left="2160" w:hanging="360"/>
      </w:pPr>
      <w:rPr>
        <w:rFonts w:ascii="Wingdings" w:hAnsi="Wingdings"/>
      </w:rPr>
    </w:lvl>
    <w:lvl w:ilvl="3" w:tplc="84AA1146">
      <w:start w:val="1"/>
      <w:numFmt w:val="bullet"/>
      <w:lvlText w:val=""/>
      <w:lvlJc w:val="left"/>
      <w:pPr>
        <w:tabs>
          <w:tab w:val="num" w:pos="2880"/>
        </w:tabs>
        <w:ind w:left="2880" w:hanging="360"/>
      </w:pPr>
      <w:rPr>
        <w:rFonts w:ascii="Symbol" w:hAnsi="Symbol"/>
      </w:rPr>
    </w:lvl>
    <w:lvl w:ilvl="4" w:tplc="23388518">
      <w:start w:val="1"/>
      <w:numFmt w:val="bullet"/>
      <w:lvlText w:val="o"/>
      <w:lvlJc w:val="left"/>
      <w:pPr>
        <w:tabs>
          <w:tab w:val="num" w:pos="3600"/>
        </w:tabs>
        <w:ind w:left="3600" w:hanging="360"/>
      </w:pPr>
      <w:rPr>
        <w:rFonts w:ascii="Courier New" w:hAnsi="Courier New"/>
      </w:rPr>
    </w:lvl>
    <w:lvl w:ilvl="5" w:tplc="4E3A815C">
      <w:start w:val="1"/>
      <w:numFmt w:val="bullet"/>
      <w:lvlText w:val=""/>
      <w:lvlJc w:val="left"/>
      <w:pPr>
        <w:tabs>
          <w:tab w:val="num" w:pos="4320"/>
        </w:tabs>
        <w:ind w:left="4320" w:hanging="360"/>
      </w:pPr>
      <w:rPr>
        <w:rFonts w:ascii="Wingdings" w:hAnsi="Wingdings"/>
      </w:rPr>
    </w:lvl>
    <w:lvl w:ilvl="6" w:tplc="0FAC9D9E">
      <w:start w:val="1"/>
      <w:numFmt w:val="bullet"/>
      <w:lvlText w:val=""/>
      <w:lvlJc w:val="left"/>
      <w:pPr>
        <w:tabs>
          <w:tab w:val="num" w:pos="5040"/>
        </w:tabs>
        <w:ind w:left="5040" w:hanging="360"/>
      </w:pPr>
      <w:rPr>
        <w:rFonts w:ascii="Symbol" w:hAnsi="Symbol"/>
      </w:rPr>
    </w:lvl>
    <w:lvl w:ilvl="7" w:tplc="4B50D52A">
      <w:start w:val="1"/>
      <w:numFmt w:val="bullet"/>
      <w:lvlText w:val="o"/>
      <w:lvlJc w:val="left"/>
      <w:pPr>
        <w:tabs>
          <w:tab w:val="num" w:pos="5760"/>
        </w:tabs>
        <w:ind w:left="5760" w:hanging="360"/>
      </w:pPr>
      <w:rPr>
        <w:rFonts w:ascii="Courier New" w:hAnsi="Courier New"/>
      </w:rPr>
    </w:lvl>
    <w:lvl w:ilvl="8" w:tplc="3EEC5A80">
      <w:start w:val="1"/>
      <w:numFmt w:val="bullet"/>
      <w:lvlText w:val=""/>
      <w:lvlJc w:val="left"/>
      <w:pPr>
        <w:tabs>
          <w:tab w:val="num" w:pos="6480"/>
        </w:tabs>
        <w:ind w:left="6480" w:hanging="360"/>
      </w:pPr>
      <w:rPr>
        <w:rFonts w:ascii="Wingdings" w:hAnsi="Wingdings"/>
      </w:rPr>
    </w:lvl>
  </w:abstractNum>
  <w:abstractNum w:abstractNumId="65" w15:restartNumberingAfterBreak="0">
    <w:nsid w:val="00000042"/>
    <w:multiLevelType w:val="hybridMultilevel"/>
    <w:tmpl w:val="00000042"/>
    <w:lvl w:ilvl="0" w:tplc="6CFA3D42">
      <w:start w:val="1"/>
      <w:numFmt w:val="bullet"/>
      <w:lvlText w:val=""/>
      <w:lvlJc w:val="left"/>
      <w:pPr>
        <w:ind w:left="720" w:hanging="360"/>
      </w:pPr>
      <w:rPr>
        <w:rFonts w:ascii="Symbol" w:hAnsi="Symbol"/>
      </w:rPr>
    </w:lvl>
    <w:lvl w:ilvl="1" w:tplc="966E72AC">
      <w:start w:val="1"/>
      <w:numFmt w:val="bullet"/>
      <w:lvlText w:val="o"/>
      <w:lvlJc w:val="left"/>
      <w:pPr>
        <w:tabs>
          <w:tab w:val="num" w:pos="1440"/>
        </w:tabs>
        <w:ind w:left="1440" w:hanging="360"/>
      </w:pPr>
      <w:rPr>
        <w:rFonts w:ascii="Courier New" w:hAnsi="Courier New"/>
      </w:rPr>
    </w:lvl>
    <w:lvl w:ilvl="2" w:tplc="CDCA641C">
      <w:start w:val="1"/>
      <w:numFmt w:val="bullet"/>
      <w:lvlText w:val=""/>
      <w:lvlJc w:val="left"/>
      <w:pPr>
        <w:tabs>
          <w:tab w:val="num" w:pos="2160"/>
        </w:tabs>
        <w:ind w:left="2160" w:hanging="360"/>
      </w:pPr>
      <w:rPr>
        <w:rFonts w:ascii="Wingdings" w:hAnsi="Wingdings"/>
      </w:rPr>
    </w:lvl>
    <w:lvl w:ilvl="3" w:tplc="22325EBC">
      <w:start w:val="1"/>
      <w:numFmt w:val="bullet"/>
      <w:lvlText w:val=""/>
      <w:lvlJc w:val="left"/>
      <w:pPr>
        <w:tabs>
          <w:tab w:val="num" w:pos="2880"/>
        </w:tabs>
        <w:ind w:left="2880" w:hanging="360"/>
      </w:pPr>
      <w:rPr>
        <w:rFonts w:ascii="Symbol" w:hAnsi="Symbol"/>
      </w:rPr>
    </w:lvl>
    <w:lvl w:ilvl="4" w:tplc="C90C4D06">
      <w:start w:val="1"/>
      <w:numFmt w:val="bullet"/>
      <w:lvlText w:val="o"/>
      <w:lvlJc w:val="left"/>
      <w:pPr>
        <w:tabs>
          <w:tab w:val="num" w:pos="3600"/>
        </w:tabs>
        <w:ind w:left="3600" w:hanging="360"/>
      </w:pPr>
      <w:rPr>
        <w:rFonts w:ascii="Courier New" w:hAnsi="Courier New"/>
      </w:rPr>
    </w:lvl>
    <w:lvl w:ilvl="5" w:tplc="40600964">
      <w:start w:val="1"/>
      <w:numFmt w:val="bullet"/>
      <w:lvlText w:val=""/>
      <w:lvlJc w:val="left"/>
      <w:pPr>
        <w:tabs>
          <w:tab w:val="num" w:pos="4320"/>
        </w:tabs>
        <w:ind w:left="4320" w:hanging="360"/>
      </w:pPr>
      <w:rPr>
        <w:rFonts w:ascii="Wingdings" w:hAnsi="Wingdings"/>
      </w:rPr>
    </w:lvl>
    <w:lvl w:ilvl="6" w:tplc="B574B72E">
      <w:start w:val="1"/>
      <w:numFmt w:val="bullet"/>
      <w:lvlText w:val=""/>
      <w:lvlJc w:val="left"/>
      <w:pPr>
        <w:tabs>
          <w:tab w:val="num" w:pos="5040"/>
        </w:tabs>
        <w:ind w:left="5040" w:hanging="360"/>
      </w:pPr>
      <w:rPr>
        <w:rFonts w:ascii="Symbol" w:hAnsi="Symbol"/>
      </w:rPr>
    </w:lvl>
    <w:lvl w:ilvl="7" w:tplc="04E2AE4A">
      <w:start w:val="1"/>
      <w:numFmt w:val="bullet"/>
      <w:lvlText w:val="o"/>
      <w:lvlJc w:val="left"/>
      <w:pPr>
        <w:tabs>
          <w:tab w:val="num" w:pos="5760"/>
        </w:tabs>
        <w:ind w:left="5760" w:hanging="360"/>
      </w:pPr>
      <w:rPr>
        <w:rFonts w:ascii="Courier New" w:hAnsi="Courier New"/>
      </w:rPr>
    </w:lvl>
    <w:lvl w:ilvl="8" w:tplc="0200F246">
      <w:start w:val="1"/>
      <w:numFmt w:val="bullet"/>
      <w:lvlText w:val=""/>
      <w:lvlJc w:val="left"/>
      <w:pPr>
        <w:tabs>
          <w:tab w:val="num" w:pos="6480"/>
        </w:tabs>
        <w:ind w:left="6480" w:hanging="360"/>
      </w:pPr>
      <w:rPr>
        <w:rFonts w:ascii="Wingdings" w:hAnsi="Wingdings"/>
      </w:rPr>
    </w:lvl>
  </w:abstractNum>
  <w:abstractNum w:abstractNumId="66" w15:restartNumberingAfterBreak="0">
    <w:nsid w:val="00000043"/>
    <w:multiLevelType w:val="hybridMultilevel"/>
    <w:tmpl w:val="00000043"/>
    <w:lvl w:ilvl="0" w:tplc="4EE886F8">
      <w:start w:val="1"/>
      <w:numFmt w:val="bullet"/>
      <w:lvlText w:val=""/>
      <w:lvlJc w:val="left"/>
      <w:pPr>
        <w:ind w:left="720" w:hanging="360"/>
      </w:pPr>
      <w:rPr>
        <w:rFonts w:ascii="Symbol" w:hAnsi="Symbol"/>
      </w:rPr>
    </w:lvl>
    <w:lvl w:ilvl="1" w:tplc="7B3E5FFE">
      <w:start w:val="1"/>
      <w:numFmt w:val="bullet"/>
      <w:lvlText w:val="o"/>
      <w:lvlJc w:val="left"/>
      <w:pPr>
        <w:tabs>
          <w:tab w:val="num" w:pos="1440"/>
        </w:tabs>
        <w:ind w:left="1440" w:hanging="360"/>
      </w:pPr>
      <w:rPr>
        <w:rFonts w:ascii="Courier New" w:hAnsi="Courier New"/>
      </w:rPr>
    </w:lvl>
    <w:lvl w:ilvl="2" w:tplc="FF9EF9FE">
      <w:start w:val="1"/>
      <w:numFmt w:val="bullet"/>
      <w:lvlText w:val=""/>
      <w:lvlJc w:val="left"/>
      <w:pPr>
        <w:tabs>
          <w:tab w:val="num" w:pos="2160"/>
        </w:tabs>
        <w:ind w:left="2160" w:hanging="360"/>
      </w:pPr>
      <w:rPr>
        <w:rFonts w:ascii="Wingdings" w:hAnsi="Wingdings"/>
      </w:rPr>
    </w:lvl>
    <w:lvl w:ilvl="3" w:tplc="45CABB54">
      <w:start w:val="1"/>
      <w:numFmt w:val="bullet"/>
      <w:lvlText w:val=""/>
      <w:lvlJc w:val="left"/>
      <w:pPr>
        <w:tabs>
          <w:tab w:val="num" w:pos="2880"/>
        </w:tabs>
        <w:ind w:left="2880" w:hanging="360"/>
      </w:pPr>
      <w:rPr>
        <w:rFonts w:ascii="Symbol" w:hAnsi="Symbol"/>
      </w:rPr>
    </w:lvl>
    <w:lvl w:ilvl="4" w:tplc="10084434">
      <w:start w:val="1"/>
      <w:numFmt w:val="bullet"/>
      <w:lvlText w:val="o"/>
      <w:lvlJc w:val="left"/>
      <w:pPr>
        <w:tabs>
          <w:tab w:val="num" w:pos="3600"/>
        </w:tabs>
        <w:ind w:left="3600" w:hanging="360"/>
      </w:pPr>
      <w:rPr>
        <w:rFonts w:ascii="Courier New" w:hAnsi="Courier New"/>
      </w:rPr>
    </w:lvl>
    <w:lvl w:ilvl="5" w:tplc="09E28760">
      <w:start w:val="1"/>
      <w:numFmt w:val="bullet"/>
      <w:lvlText w:val=""/>
      <w:lvlJc w:val="left"/>
      <w:pPr>
        <w:tabs>
          <w:tab w:val="num" w:pos="4320"/>
        </w:tabs>
        <w:ind w:left="4320" w:hanging="360"/>
      </w:pPr>
      <w:rPr>
        <w:rFonts w:ascii="Wingdings" w:hAnsi="Wingdings"/>
      </w:rPr>
    </w:lvl>
    <w:lvl w:ilvl="6" w:tplc="E01E91DC">
      <w:start w:val="1"/>
      <w:numFmt w:val="bullet"/>
      <w:lvlText w:val=""/>
      <w:lvlJc w:val="left"/>
      <w:pPr>
        <w:tabs>
          <w:tab w:val="num" w:pos="5040"/>
        </w:tabs>
        <w:ind w:left="5040" w:hanging="360"/>
      </w:pPr>
      <w:rPr>
        <w:rFonts w:ascii="Symbol" w:hAnsi="Symbol"/>
      </w:rPr>
    </w:lvl>
    <w:lvl w:ilvl="7" w:tplc="120A5452">
      <w:start w:val="1"/>
      <w:numFmt w:val="bullet"/>
      <w:lvlText w:val="o"/>
      <w:lvlJc w:val="left"/>
      <w:pPr>
        <w:tabs>
          <w:tab w:val="num" w:pos="5760"/>
        </w:tabs>
        <w:ind w:left="5760" w:hanging="360"/>
      </w:pPr>
      <w:rPr>
        <w:rFonts w:ascii="Courier New" w:hAnsi="Courier New"/>
      </w:rPr>
    </w:lvl>
    <w:lvl w:ilvl="8" w:tplc="4C0E2DAE">
      <w:start w:val="1"/>
      <w:numFmt w:val="bullet"/>
      <w:lvlText w:val=""/>
      <w:lvlJc w:val="left"/>
      <w:pPr>
        <w:tabs>
          <w:tab w:val="num" w:pos="6480"/>
        </w:tabs>
        <w:ind w:left="6480" w:hanging="360"/>
      </w:pPr>
      <w:rPr>
        <w:rFonts w:ascii="Wingdings" w:hAnsi="Wingdings"/>
      </w:rPr>
    </w:lvl>
  </w:abstractNum>
  <w:abstractNum w:abstractNumId="67" w15:restartNumberingAfterBreak="0">
    <w:nsid w:val="00000044"/>
    <w:multiLevelType w:val="hybridMultilevel"/>
    <w:tmpl w:val="00000044"/>
    <w:lvl w:ilvl="0" w:tplc="8A1A753A">
      <w:start w:val="1"/>
      <w:numFmt w:val="bullet"/>
      <w:lvlText w:val=""/>
      <w:lvlJc w:val="left"/>
      <w:pPr>
        <w:ind w:left="720" w:hanging="360"/>
      </w:pPr>
      <w:rPr>
        <w:rFonts w:ascii="Symbol" w:hAnsi="Symbol"/>
      </w:rPr>
    </w:lvl>
    <w:lvl w:ilvl="1" w:tplc="A3B27822">
      <w:start w:val="1"/>
      <w:numFmt w:val="bullet"/>
      <w:lvlText w:val="o"/>
      <w:lvlJc w:val="left"/>
      <w:pPr>
        <w:tabs>
          <w:tab w:val="num" w:pos="1440"/>
        </w:tabs>
        <w:ind w:left="1440" w:hanging="360"/>
      </w:pPr>
      <w:rPr>
        <w:rFonts w:ascii="Courier New" w:hAnsi="Courier New"/>
      </w:rPr>
    </w:lvl>
    <w:lvl w:ilvl="2" w:tplc="5072995A">
      <w:start w:val="1"/>
      <w:numFmt w:val="bullet"/>
      <w:lvlText w:val=""/>
      <w:lvlJc w:val="left"/>
      <w:pPr>
        <w:tabs>
          <w:tab w:val="num" w:pos="2160"/>
        </w:tabs>
        <w:ind w:left="2160" w:hanging="360"/>
      </w:pPr>
      <w:rPr>
        <w:rFonts w:ascii="Wingdings" w:hAnsi="Wingdings"/>
      </w:rPr>
    </w:lvl>
    <w:lvl w:ilvl="3" w:tplc="79262002">
      <w:start w:val="1"/>
      <w:numFmt w:val="bullet"/>
      <w:lvlText w:val=""/>
      <w:lvlJc w:val="left"/>
      <w:pPr>
        <w:tabs>
          <w:tab w:val="num" w:pos="2880"/>
        </w:tabs>
        <w:ind w:left="2880" w:hanging="360"/>
      </w:pPr>
      <w:rPr>
        <w:rFonts w:ascii="Symbol" w:hAnsi="Symbol"/>
      </w:rPr>
    </w:lvl>
    <w:lvl w:ilvl="4" w:tplc="5BAA15F8">
      <w:start w:val="1"/>
      <w:numFmt w:val="bullet"/>
      <w:lvlText w:val="o"/>
      <w:lvlJc w:val="left"/>
      <w:pPr>
        <w:tabs>
          <w:tab w:val="num" w:pos="3600"/>
        </w:tabs>
        <w:ind w:left="3600" w:hanging="360"/>
      </w:pPr>
      <w:rPr>
        <w:rFonts w:ascii="Courier New" w:hAnsi="Courier New"/>
      </w:rPr>
    </w:lvl>
    <w:lvl w:ilvl="5" w:tplc="2A6AA478">
      <w:start w:val="1"/>
      <w:numFmt w:val="bullet"/>
      <w:lvlText w:val=""/>
      <w:lvlJc w:val="left"/>
      <w:pPr>
        <w:tabs>
          <w:tab w:val="num" w:pos="4320"/>
        </w:tabs>
        <w:ind w:left="4320" w:hanging="360"/>
      </w:pPr>
      <w:rPr>
        <w:rFonts w:ascii="Wingdings" w:hAnsi="Wingdings"/>
      </w:rPr>
    </w:lvl>
    <w:lvl w:ilvl="6" w:tplc="06E84BC2">
      <w:start w:val="1"/>
      <w:numFmt w:val="bullet"/>
      <w:lvlText w:val=""/>
      <w:lvlJc w:val="left"/>
      <w:pPr>
        <w:tabs>
          <w:tab w:val="num" w:pos="5040"/>
        </w:tabs>
        <w:ind w:left="5040" w:hanging="360"/>
      </w:pPr>
      <w:rPr>
        <w:rFonts w:ascii="Symbol" w:hAnsi="Symbol"/>
      </w:rPr>
    </w:lvl>
    <w:lvl w:ilvl="7" w:tplc="CF3CCC16">
      <w:start w:val="1"/>
      <w:numFmt w:val="bullet"/>
      <w:lvlText w:val="o"/>
      <w:lvlJc w:val="left"/>
      <w:pPr>
        <w:tabs>
          <w:tab w:val="num" w:pos="5760"/>
        </w:tabs>
        <w:ind w:left="5760" w:hanging="360"/>
      </w:pPr>
      <w:rPr>
        <w:rFonts w:ascii="Courier New" w:hAnsi="Courier New"/>
      </w:rPr>
    </w:lvl>
    <w:lvl w:ilvl="8" w:tplc="FE8E4822">
      <w:start w:val="1"/>
      <w:numFmt w:val="bullet"/>
      <w:lvlText w:val=""/>
      <w:lvlJc w:val="left"/>
      <w:pPr>
        <w:tabs>
          <w:tab w:val="num" w:pos="6480"/>
        </w:tabs>
        <w:ind w:left="6480" w:hanging="360"/>
      </w:pPr>
      <w:rPr>
        <w:rFonts w:ascii="Wingdings" w:hAnsi="Wingdings"/>
      </w:rPr>
    </w:lvl>
  </w:abstractNum>
  <w:abstractNum w:abstractNumId="68" w15:restartNumberingAfterBreak="0">
    <w:nsid w:val="00000045"/>
    <w:multiLevelType w:val="hybridMultilevel"/>
    <w:tmpl w:val="00000045"/>
    <w:lvl w:ilvl="0" w:tplc="2D52FF2E">
      <w:start w:val="1"/>
      <w:numFmt w:val="bullet"/>
      <w:lvlText w:val=""/>
      <w:lvlJc w:val="left"/>
      <w:pPr>
        <w:ind w:left="720" w:hanging="360"/>
      </w:pPr>
      <w:rPr>
        <w:rFonts w:ascii="Symbol" w:hAnsi="Symbol"/>
      </w:rPr>
    </w:lvl>
    <w:lvl w:ilvl="1" w:tplc="1E5C0C7C">
      <w:start w:val="1"/>
      <w:numFmt w:val="bullet"/>
      <w:lvlText w:val="o"/>
      <w:lvlJc w:val="left"/>
      <w:pPr>
        <w:tabs>
          <w:tab w:val="num" w:pos="1440"/>
        </w:tabs>
        <w:ind w:left="1440" w:hanging="360"/>
      </w:pPr>
      <w:rPr>
        <w:rFonts w:ascii="Courier New" w:hAnsi="Courier New"/>
      </w:rPr>
    </w:lvl>
    <w:lvl w:ilvl="2" w:tplc="499C45E2">
      <w:start w:val="1"/>
      <w:numFmt w:val="bullet"/>
      <w:lvlText w:val=""/>
      <w:lvlJc w:val="left"/>
      <w:pPr>
        <w:tabs>
          <w:tab w:val="num" w:pos="2160"/>
        </w:tabs>
        <w:ind w:left="2160" w:hanging="360"/>
      </w:pPr>
      <w:rPr>
        <w:rFonts w:ascii="Wingdings" w:hAnsi="Wingdings"/>
      </w:rPr>
    </w:lvl>
    <w:lvl w:ilvl="3" w:tplc="7F5A4694">
      <w:start w:val="1"/>
      <w:numFmt w:val="bullet"/>
      <w:lvlText w:val=""/>
      <w:lvlJc w:val="left"/>
      <w:pPr>
        <w:tabs>
          <w:tab w:val="num" w:pos="2880"/>
        </w:tabs>
        <w:ind w:left="2880" w:hanging="360"/>
      </w:pPr>
      <w:rPr>
        <w:rFonts w:ascii="Symbol" w:hAnsi="Symbol"/>
      </w:rPr>
    </w:lvl>
    <w:lvl w:ilvl="4" w:tplc="F3AEE74A">
      <w:start w:val="1"/>
      <w:numFmt w:val="bullet"/>
      <w:lvlText w:val="o"/>
      <w:lvlJc w:val="left"/>
      <w:pPr>
        <w:tabs>
          <w:tab w:val="num" w:pos="3600"/>
        </w:tabs>
        <w:ind w:left="3600" w:hanging="360"/>
      </w:pPr>
      <w:rPr>
        <w:rFonts w:ascii="Courier New" w:hAnsi="Courier New"/>
      </w:rPr>
    </w:lvl>
    <w:lvl w:ilvl="5" w:tplc="7ED40EE0">
      <w:start w:val="1"/>
      <w:numFmt w:val="bullet"/>
      <w:lvlText w:val=""/>
      <w:lvlJc w:val="left"/>
      <w:pPr>
        <w:tabs>
          <w:tab w:val="num" w:pos="4320"/>
        </w:tabs>
        <w:ind w:left="4320" w:hanging="360"/>
      </w:pPr>
      <w:rPr>
        <w:rFonts w:ascii="Wingdings" w:hAnsi="Wingdings"/>
      </w:rPr>
    </w:lvl>
    <w:lvl w:ilvl="6" w:tplc="06C877C8">
      <w:start w:val="1"/>
      <w:numFmt w:val="bullet"/>
      <w:lvlText w:val=""/>
      <w:lvlJc w:val="left"/>
      <w:pPr>
        <w:tabs>
          <w:tab w:val="num" w:pos="5040"/>
        </w:tabs>
        <w:ind w:left="5040" w:hanging="360"/>
      </w:pPr>
      <w:rPr>
        <w:rFonts w:ascii="Symbol" w:hAnsi="Symbol"/>
      </w:rPr>
    </w:lvl>
    <w:lvl w:ilvl="7" w:tplc="A6907A64">
      <w:start w:val="1"/>
      <w:numFmt w:val="bullet"/>
      <w:lvlText w:val="o"/>
      <w:lvlJc w:val="left"/>
      <w:pPr>
        <w:tabs>
          <w:tab w:val="num" w:pos="5760"/>
        </w:tabs>
        <w:ind w:left="5760" w:hanging="360"/>
      </w:pPr>
      <w:rPr>
        <w:rFonts w:ascii="Courier New" w:hAnsi="Courier New"/>
      </w:rPr>
    </w:lvl>
    <w:lvl w:ilvl="8" w:tplc="C69271E6">
      <w:start w:val="1"/>
      <w:numFmt w:val="bullet"/>
      <w:lvlText w:val=""/>
      <w:lvlJc w:val="left"/>
      <w:pPr>
        <w:tabs>
          <w:tab w:val="num" w:pos="6480"/>
        </w:tabs>
        <w:ind w:left="6480" w:hanging="360"/>
      </w:pPr>
      <w:rPr>
        <w:rFonts w:ascii="Wingdings" w:hAnsi="Wingdings"/>
      </w:rPr>
    </w:lvl>
  </w:abstractNum>
  <w:abstractNum w:abstractNumId="69" w15:restartNumberingAfterBreak="0">
    <w:nsid w:val="00000046"/>
    <w:multiLevelType w:val="hybridMultilevel"/>
    <w:tmpl w:val="00000046"/>
    <w:lvl w:ilvl="0" w:tplc="7382A2AC">
      <w:start w:val="1"/>
      <w:numFmt w:val="bullet"/>
      <w:lvlText w:val=""/>
      <w:lvlJc w:val="left"/>
      <w:pPr>
        <w:ind w:left="720" w:hanging="360"/>
      </w:pPr>
      <w:rPr>
        <w:rFonts w:ascii="Symbol" w:hAnsi="Symbol"/>
      </w:rPr>
    </w:lvl>
    <w:lvl w:ilvl="1" w:tplc="200E2428">
      <w:start w:val="1"/>
      <w:numFmt w:val="bullet"/>
      <w:lvlText w:val="o"/>
      <w:lvlJc w:val="left"/>
      <w:pPr>
        <w:tabs>
          <w:tab w:val="num" w:pos="1440"/>
        </w:tabs>
        <w:ind w:left="1440" w:hanging="360"/>
      </w:pPr>
      <w:rPr>
        <w:rFonts w:ascii="Courier New" w:hAnsi="Courier New"/>
      </w:rPr>
    </w:lvl>
    <w:lvl w:ilvl="2" w:tplc="8E8AD3C2">
      <w:start w:val="1"/>
      <w:numFmt w:val="bullet"/>
      <w:lvlText w:val=""/>
      <w:lvlJc w:val="left"/>
      <w:pPr>
        <w:tabs>
          <w:tab w:val="num" w:pos="2160"/>
        </w:tabs>
        <w:ind w:left="2160" w:hanging="360"/>
      </w:pPr>
      <w:rPr>
        <w:rFonts w:ascii="Wingdings" w:hAnsi="Wingdings"/>
      </w:rPr>
    </w:lvl>
    <w:lvl w:ilvl="3" w:tplc="34121AA4">
      <w:start w:val="1"/>
      <w:numFmt w:val="bullet"/>
      <w:lvlText w:val=""/>
      <w:lvlJc w:val="left"/>
      <w:pPr>
        <w:tabs>
          <w:tab w:val="num" w:pos="2880"/>
        </w:tabs>
        <w:ind w:left="2880" w:hanging="360"/>
      </w:pPr>
      <w:rPr>
        <w:rFonts w:ascii="Symbol" w:hAnsi="Symbol"/>
      </w:rPr>
    </w:lvl>
    <w:lvl w:ilvl="4" w:tplc="534023F2">
      <w:start w:val="1"/>
      <w:numFmt w:val="bullet"/>
      <w:lvlText w:val="o"/>
      <w:lvlJc w:val="left"/>
      <w:pPr>
        <w:tabs>
          <w:tab w:val="num" w:pos="3600"/>
        </w:tabs>
        <w:ind w:left="3600" w:hanging="360"/>
      </w:pPr>
      <w:rPr>
        <w:rFonts w:ascii="Courier New" w:hAnsi="Courier New"/>
      </w:rPr>
    </w:lvl>
    <w:lvl w:ilvl="5" w:tplc="417489FA">
      <w:start w:val="1"/>
      <w:numFmt w:val="bullet"/>
      <w:lvlText w:val=""/>
      <w:lvlJc w:val="left"/>
      <w:pPr>
        <w:tabs>
          <w:tab w:val="num" w:pos="4320"/>
        </w:tabs>
        <w:ind w:left="4320" w:hanging="360"/>
      </w:pPr>
      <w:rPr>
        <w:rFonts w:ascii="Wingdings" w:hAnsi="Wingdings"/>
      </w:rPr>
    </w:lvl>
    <w:lvl w:ilvl="6" w:tplc="BBC2923A">
      <w:start w:val="1"/>
      <w:numFmt w:val="bullet"/>
      <w:lvlText w:val=""/>
      <w:lvlJc w:val="left"/>
      <w:pPr>
        <w:tabs>
          <w:tab w:val="num" w:pos="5040"/>
        </w:tabs>
        <w:ind w:left="5040" w:hanging="360"/>
      </w:pPr>
      <w:rPr>
        <w:rFonts w:ascii="Symbol" w:hAnsi="Symbol"/>
      </w:rPr>
    </w:lvl>
    <w:lvl w:ilvl="7" w:tplc="2640DA44">
      <w:start w:val="1"/>
      <w:numFmt w:val="bullet"/>
      <w:lvlText w:val="o"/>
      <w:lvlJc w:val="left"/>
      <w:pPr>
        <w:tabs>
          <w:tab w:val="num" w:pos="5760"/>
        </w:tabs>
        <w:ind w:left="5760" w:hanging="360"/>
      </w:pPr>
      <w:rPr>
        <w:rFonts w:ascii="Courier New" w:hAnsi="Courier New"/>
      </w:rPr>
    </w:lvl>
    <w:lvl w:ilvl="8" w:tplc="E83A8FE6">
      <w:start w:val="1"/>
      <w:numFmt w:val="bullet"/>
      <w:lvlText w:val=""/>
      <w:lvlJc w:val="left"/>
      <w:pPr>
        <w:tabs>
          <w:tab w:val="num" w:pos="6480"/>
        </w:tabs>
        <w:ind w:left="6480" w:hanging="360"/>
      </w:pPr>
      <w:rPr>
        <w:rFonts w:ascii="Wingdings" w:hAnsi="Wingdings"/>
      </w:rPr>
    </w:lvl>
  </w:abstractNum>
  <w:abstractNum w:abstractNumId="70" w15:restartNumberingAfterBreak="0">
    <w:nsid w:val="00000047"/>
    <w:multiLevelType w:val="hybridMultilevel"/>
    <w:tmpl w:val="00000047"/>
    <w:lvl w:ilvl="0" w:tplc="C68454AC">
      <w:start w:val="1"/>
      <w:numFmt w:val="bullet"/>
      <w:lvlText w:val=""/>
      <w:lvlJc w:val="left"/>
      <w:pPr>
        <w:ind w:left="720" w:hanging="360"/>
      </w:pPr>
      <w:rPr>
        <w:rFonts w:ascii="Symbol" w:hAnsi="Symbol"/>
      </w:rPr>
    </w:lvl>
    <w:lvl w:ilvl="1" w:tplc="A99E8C82">
      <w:start w:val="1"/>
      <w:numFmt w:val="bullet"/>
      <w:lvlText w:val="o"/>
      <w:lvlJc w:val="left"/>
      <w:pPr>
        <w:tabs>
          <w:tab w:val="num" w:pos="1440"/>
        </w:tabs>
        <w:ind w:left="1440" w:hanging="360"/>
      </w:pPr>
      <w:rPr>
        <w:rFonts w:ascii="Courier New" w:hAnsi="Courier New"/>
      </w:rPr>
    </w:lvl>
    <w:lvl w:ilvl="2" w:tplc="C9346418">
      <w:start w:val="1"/>
      <w:numFmt w:val="bullet"/>
      <w:lvlText w:val=""/>
      <w:lvlJc w:val="left"/>
      <w:pPr>
        <w:tabs>
          <w:tab w:val="num" w:pos="2160"/>
        </w:tabs>
        <w:ind w:left="2160" w:hanging="360"/>
      </w:pPr>
      <w:rPr>
        <w:rFonts w:ascii="Wingdings" w:hAnsi="Wingdings"/>
      </w:rPr>
    </w:lvl>
    <w:lvl w:ilvl="3" w:tplc="637AC590">
      <w:start w:val="1"/>
      <w:numFmt w:val="bullet"/>
      <w:lvlText w:val=""/>
      <w:lvlJc w:val="left"/>
      <w:pPr>
        <w:tabs>
          <w:tab w:val="num" w:pos="2880"/>
        </w:tabs>
        <w:ind w:left="2880" w:hanging="360"/>
      </w:pPr>
      <w:rPr>
        <w:rFonts w:ascii="Symbol" w:hAnsi="Symbol"/>
      </w:rPr>
    </w:lvl>
    <w:lvl w:ilvl="4" w:tplc="D5FC9B84">
      <w:start w:val="1"/>
      <w:numFmt w:val="bullet"/>
      <w:lvlText w:val="o"/>
      <w:lvlJc w:val="left"/>
      <w:pPr>
        <w:tabs>
          <w:tab w:val="num" w:pos="3600"/>
        </w:tabs>
        <w:ind w:left="3600" w:hanging="360"/>
      </w:pPr>
      <w:rPr>
        <w:rFonts w:ascii="Courier New" w:hAnsi="Courier New"/>
      </w:rPr>
    </w:lvl>
    <w:lvl w:ilvl="5" w:tplc="912E1F62">
      <w:start w:val="1"/>
      <w:numFmt w:val="bullet"/>
      <w:lvlText w:val=""/>
      <w:lvlJc w:val="left"/>
      <w:pPr>
        <w:tabs>
          <w:tab w:val="num" w:pos="4320"/>
        </w:tabs>
        <w:ind w:left="4320" w:hanging="360"/>
      </w:pPr>
      <w:rPr>
        <w:rFonts w:ascii="Wingdings" w:hAnsi="Wingdings"/>
      </w:rPr>
    </w:lvl>
    <w:lvl w:ilvl="6" w:tplc="4C46AFE4">
      <w:start w:val="1"/>
      <w:numFmt w:val="bullet"/>
      <w:lvlText w:val=""/>
      <w:lvlJc w:val="left"/>
      <w:pPr>
        <w:tabs>
          <w:tab w:val="num" w:pos="5040"/>
        </w:tabs>
        <w:ind w:left="5040" w:hanging="360"/>
      </w:pPr>
      <w:rPr>
        <w:rFonts w:ascii="Symbol" w:hAnsi="Symbol"/>
      </w:rPr>
    </w:lvl>
    <w:lvl w:ilvl="7" w:tplc="52F03E32">
      <w:start w:val="1"/>
      <w:numFmt w:val="bullet"/>
      <w:lvlText w:val="o"/>
      <w:lvlJc w:val="left"/>
      <w:pPr>
        <w:tabs>
          <w:tab w:val="num" w:pos="5760"/>
        </w:tabs>
        <w:ind w:left="5760" w:hanging="360"/>
      </w:pPr>
      <w:rPr>
        <w:rFonts w:ascii="Courier New" w:hAnsi="Courier New"/>
      </w:rPr>
    </w:lvl>
    <w:lvl w:ilvl="8" w:tplc="95740A06">
      <w:start w:val="1"/>
      <w:numFmt w:val="bullet"/>
      <w:lvlText w:val=""/>
      <w:lvlJc w:val="left"/>
      <w:pPr>
        <w:tabs>
          <w:tab w:val="num" w:pos="6480"/>
        </w:tabs>
        <w:ind w:left="6480" w:hanging="360"/>
      </w:pPr>
      <w:rPr>
        <w:rFonts w:ascii="Wingdings" w:hAnsi="Wingdings"/>
      </w:rPr>
    </w:lvl>
  </w:abstractNum>
  <w:abstractNum w:abstractNumId="71" w15:restartNumberingAfterBreak="0">
    <w:nsid w:val="00000048"/>
    <w:multiLevelType w:val="hybridMultilevel"/>
    <w:tmpl w:val="00000048"/>
    <w:lvl w:ilvl="0" w:tplc="2AE4E672">
      <w:start w:val="1"/>
      <w:numFmt w:val="bullet"/>
      <w:lvlText w:val=""/>
      <w:lvlJc w:val="left"/>
      <w:pPr>
        <w:ind w:left="720" w:hanging="360"/>
      </w:pPr>
      <w:rPr>
        <w:rFonts w:ascii="Symbol" w:hAnsi="Symbol"/>
      </w:rPr>
    </w:lvl>
    <w:lvl w:ilvl="1" w:tplc="26CCB890">
      <w:start w:val="1"/>
      <w:numFmt w:val="bullet"/>
      <w:lvlText w:val="o"/>
      <w:lvlJc w:val="left"/>
      <w:pPr>
        <w:tabs>
          <w:tab w:val="num" w:pos="1440"/>
        </w:tabs>
        <w:ind w:left="1440" w:hanging="360"/>
      </w:pPr>
      <w:rPr>
        <w:rFonts w:ascii="Courier New" w:hAnsi="Courier New"/>
      </w:rPr>
    </w:lvl>
    <w:lvl w:ilvl="2" w:tplc="F28CA98E">
      <w:start w:val="1"/>
      <w:numFmt w:val="bullet"/>
      <w:lvlText w:val=""/>
      <w:lvlJc w:val="left"/>
      <w:pPr>
        <w:tabs>
          <w:tab w:val="num" w:pos="2160"/>
        </w:tabs>
        <w:ind w:left="2160" w:hanging="360"/>
      </w:pPr>
      <w:rPr>
        <w:rFonts w:ascii="Wingdings" w:hAnsi="Wingdings"/>
      </w:rPr>
    </w:lvl>
    <w:lvl w:ilvl="3" w:tplc="1BEED2C4">
      <w:start w:val="1"/>
      <w:numFmt w:val="bullet"/>
      <w:lvlText w:val=""/>
      <w:lvlJc w:val="left"/>
      <w:pPr>
        <w:tabs>
          <w:tab w:val="num" w:pos="2880"/>
        </w:tabs>
        <w:ind w:left="2880" w:hanging="360"/>
      </w:pPr>
      <w:rPr>
        <w:rFonts w:ascii="Symbol" w:hAnsi="Symbol"/>
      </w:rPr>
    </w:lvl>
    <w:lvl w:ilvl="4" w:tplc="286E7434">
      <w:start w:val="1"/>
      <w:numFmt w:val="bullet"/>
      <w:lvlText w:val="o"/>
      <w:lvlJc w:val="left"/>
      <w:pPr>
        <w:tabs>
          <w:tab w:val="num" w:pos="3600"/>
        </w:tabs>
        <w:ind w:left="3600" w:hanging="360"/>
      </w:pPr>
      <w:rPr>
        <w:rFonts w:ascii="Courier New" w:hAnsi="Courier New"/>
      </w:rPr>
    </w:lvl>
    <w:lvl w:ilvl="5" w:tplc="84043618">
      <w:start w:val="1"/>
      <w:numFmt w:val="bullet"/>
      <w:lvlText w:val=""/>
      <w:lvlJc w:val="left"/>
      <w:pPr>
        <w:tabs>
          <w:tab w:val="num" w:pos="4320"/>
        </w:tabs>
        <w:ind w:left="4320" w:hanging="360"/>
      </w:pPr>
      <w:rPr>
        <w:rFonts w:ascii="Wingdings" w:hAnsi="Wingdings"/>
      </w:rPr>
    </w:lvl>
    <w:lvl w:ilvl="6" w:tplc="A6C09F90">
      <w:start w:val="1"/>
      <w:numFmt w:val="bullet"/>
      <w:lvlText w:val=""/>
      <w:lvlJc w:val="left"/>
      <w:pPr>
        <w:tabs>
          <w:tab w:val="num" w:pos="5040"/>
        </w:tabs>
        <w:ind w:left="5040" w:hanging="360"/>
      </w:pPr>
      <w:rPr>
        <w:rFonts w:ascii="Symbol" w:hAnsi="Symbol"/>
      </w:rPr>
    </w:lvl>
    <w:lvl w:ilvl="7" w:tplc="E7E49D14">
      <w:start w:val="1"/>
      <w:numFmt w:val="bullet"/>
      <w:lvlText w:val="o"/>
      <w:lvlJc w:val="left"/>
      <w:pPr>
        <w:tabs>
          <w:tab w:val="num" w:pos="5760"/>
        </w:tabs>
        <w:ind w:left="5760" w:hanging="360"/>
      </w:pPr>
      <w:rPr>
        <w:rFonts w:ascii="Courier New" w:hAnsi="Courier New"/>
      </w:rPr>
    </w:lvl>
    <w:lvl w:ilvl="8" w:tplc="B42A3F82">
      <w:start w:val="1"/>
      <w:numFmt w:val="bullet"/>
      <w:lvlText w:val=""/>
      <w:lvlJc w:val="left"/>
      <w:pPr>
        <w:tabs>
          <w:tab w:val="num" w:pos="6480"/>
        </w:tabs>
        <w:ind w:left="6480" w:hanging="360"/>
      </w:pPr>
      <w:rPr>
        <w:rFonts w:ascii="Wingdings" w:hAnsi="Wingdings"/>
      </w:rPr>
    </w:lvl>
  </w:abstractNum>
  <w:abstractNum w:abstractNumId="72" w15:restartNumberingAfterBreak="0">
    <w:nsid w:val="00000049"/>
    <w:multiLevelType w:val="hybridMultilevel"/>
    <w:tmpl w:val="00000049"/>
    <w:lvl w:ilvl="0" w:tplc="F29E2B8C">
      <w:start w:val="1"/>
      <w:numFmt w:val="bullet"/>
      <w:lvlText w:val=""/>
      <w:lvlJc w:val="left"/>
      <w:pPr>
        <w:ind w:left="720" w:hanging="360"/>
      </w:pPr>
      <w:rPr>
        <w:rFonts w:ascii="Symbol" w:hAnsi="Symbol"/>
      </w:rPr>
    </w:lvl>
    <w:lvl w:ilvl="1" w:tplc="1BEC890A">
      <w:start w:val="1"/>
      <w:numFmt w:val="bullet"/>
      <w:lvlText w:val="o"/>
      <w:lvlJc w:val="left"/>
      <w:pPr>
        <w:tabs>
          <w:tab w:val="num" w:pos="1440"/>
        </w:tabs>
        <w:ind w:left="1440" w:hanging="360"/>
      </w:pPr>
      <w:rPr>
        <w:rFonts w:ascii="Courier New" w:hAnsi="Courier New"/>
      </w:rPr>
    </w:lvl>
    <w:lvl w:ilvl="2" w:tplc="BFD86FB6">
      <w:start w:val="1"/>
      <w:numFmt w:val="bullet"/>
      <w:lvlText w:val=""/>
      <w:lvlJc w:val="left"/>
      <w:pPr>
        <w:tabs>
          <w:tab w:val="num" w:pos="2160"/>
        </w:tabs>
        <w:ind w:left="2160" w:hanging="360"/>
      </w:pPr>
      <w:rPr>
        <w:rFonts w:ascii="Wingdings" w:hAnsi="Wingdings"/>
      </w:rPr>
    </w:lvl>
    <w:lvl w:ilvl="3" w:tplc="F6001B14">
      <w:start w:val="1"/>
      <w:numFmt w:val="bullet"/>
      <w:lvlText w:val=""/>
      <w:lvlJc w:val="left"/>
      <w:pPr>
        <w:tabs>
          <w:tab w:val="num" w:pos="2880"/>
        </w:tabs>
        <w:ind w:left="2880" w:hanging="360"/>
      </w:pPr>
      <w:rPr>
        <w:rFonts w:ascii="Symbol" w:hAnsi="Symbol"/>
      </w:rPr>
    </w:lvl>
    <w:lvl w:ilvl="4" w:tplc="1674AE0E">
      <w:start w:val="1"/>
      <w:numFmt w:val="bullet"/>
      <w:lvlText w:val="o"/>
      <w:lvlJc w:val="left"/>
      <w:pPr>
        <w:tabs>
          <w:tab w:val="num" w:pos="3600"/>
        </w:tabs>
        <w:ind w:left="3600" w:hanging="360"/>
      </w:pPr>
      <w:rPr>
        <w:rFonts w:ascii="Courier New" w:hAnsi="Courier New"/>
      </w:rPr>
    </w:lvl>
    <w:lvl w:ilvl="5" w:tplc="F06E2E22">
      <w:start w:val="1"/>
      <w:numFmt w:val="bullet"/>
      <w:lvlText w:val=""/>
      <w:lvlJc w:val="left"/>
      <w:pPr>
        <w:tabs>
          <w:tab w:val="num" w:pos="4320"/>
        </w:tabs>
        <w:ind w:left="4320" w:hanging="360"/>
      </w:pPr>
      <w:rPr>
        <w:rFonts w:ascii="Wingdings" w:hAnsi="Wingdings"/>
      </w:rPr>
    </w:lvl>
    <w:lvl w:ilvl="6" w:tplc="4A90CAA8">
      <w:start w:val="1"/>
      <w:numFmt w:val="bullet"/>
      <w:lvlText w:val=""/>
      <w:lvlJc w:val="left"/>
      <w:pPr>
        <w:tabs>
          <w:tab w:val="num" w:pos="5040"/>
        </w:tabs>
        <w:ind w:left="5040" w:hanging="360"/>
      </w:pPr>
      <w:rPr>
        <w:rFonts w:ascii="Symbol" w:hAnsi="Symbol"/>
      </w:rPr>
    </w:lvl>
    <w:lvl w:ilvl="7" w:tplc="2CBCB132">
      <w:start w:val="1"/>
      <w:numFmt w:val="bullet"/>
      <w:lvlText w:val="o"/>
      <w:lvlJc w:val="left"/>
      <w:pPr>
        <w:tabs>
          <w:tab w:val="num" w:pos="5760"/>
        </w:tabs>
        <w:ind w:left="5760" w:hanging="360"/>
      </w:pPr>
      <w:rPr>
        <w:rFonts w:ascii="Courier New" w:hAnsi="Courier New"/>
      </w:rPr>
    </w:lvl>
    <w:lvl w:ilvl="8" w:tplc="7A323998">
      <w:start w:val="1"/>
      <w:numFmt w:val="bullet"/>
      <w:lvlText w:val=""/>
      <w:lvlJc w:val="left"/>
      <w:pPr>
        <w:tabs>
          <w:tab w:val="num" w:pos="6480"/>
        </w:tabs>
        <w:ind w:left="6480" w:hanging="360"/>
      </w:pPr>
      <w:rPr>
        <w:rFonts w:ascii="Wingdings" w:hAnsi="Wingdings"/>
      </w:rPr>
    </w:lvl>
  </w:abstractNum>
  <w:abstractNum w:abstractNumId="73" w15:restartNumberingAfterBreak="0">
    <w:nsid w:val="0000004A"/>
    <w:multiLevelType w:val="hybridMultilevel"/>
    <w:tmpl w:val="0000004A"/>
    <w:lvl w:ilvl="0" w:tplc="65C83EBC">
      <w:start w:val="1"/>
      <w:numFmt w:val="bullet"/>
      <w:lvlText w:val=""/>
      <w:lvlJc w:val="left"/>
      <w:pPr>
        <w:ind w:left="720" w:hanging="360"/>
      </w:pPr>
      <w:rPr>
        <w:rFonts w:ascii="Symbol" w:hAnsi="Symbol"/>
      </w:rPr>
    </w:lvl>
    <w:lvl w:ilvl="1" w:tplc="35A0C3BA">
      <w:start w:val="1"/>
      <w:numFmt w:val="bullet"/>
      <w:lvlText w:val="o"/>
      <w:lvlJc w:val="left"/>
      <w:pPr>
        <w:tabs>
          <w:tab w:val="num" w:pos="1440"/>
        </w:tabs>
        <w:ind w:left="1440" w:hanging="360"/>
      </w:pPr>
      <w:rPr>
        <w:rFonts w:ascii="Courier New" w:hAnsi="Courier New"/>
      </w:rPr>
    </w:lvl>
    <w:lvl w:ilvl="2" w:tplc="630EAB00">
      <w:start w:val="1"/>
      <w:numFmt w:val="bullet"/>
      <w:lvlText w:val=""/>
      <w:lvlJc w:val="left"/>
      <w:pPr>
        <w:tabs>
          <w:tab w:val="num" w:pos="2160"/>
        </w:tabs>
        <w:ind w:left="2160" w:hanging="360"/>
      </w:pPr>
      <w:rPr>
        <w:rFonts w:ascii="Wingdings" w:hAnsi="Wingdings"/>
      </w:rPr>
    </w:lvl>
    <w:lvl w:ilvl="3" w:tplc="BBBCD2B2">
      <w:start w:val="1"/>
      <w:numFmt w:val="bullet"/>
      <w:lvlText w:val=""/>
      <w:lvlJc w:val="left"/>
      <w:pPr>
        <w:tabs>
          <w:tab w:val="num" w:pos="2880"/>
        </w:tabs>
        <w:ind w:left="2880" w:hanging="360"/>
      </w:pPr>
      <w:rPr>
        <w:rFonts w:ascii="Symbol" w:hAnsi="Symbol"/>
      </w:rPr>
    </w:lvl>
    <w:lvl w:ilvl="4" w:tplc="7D9AFBAE">
      <w:start w:val="1"/>
      <w:numFmt w:val="bullet"/>
      <w:lvlText w:val="o"/>
      <w:lvlJc w:val="left"/>
      <w:pPr>
        <w:tabs>
          <w:tab w:val="num" w:pos="3600"/>
        </w:tabs>
        <w:ind w:left="3600" w:hanging="360"/>
      </w:pPr>
      <w:rPr>
        <w:rFonts w:ascii="Courier New" w:hAnsi="Courier New"/>
      </w:rPr>
    </w:lvl>
    <w:lvl w:ilvl="5" w:tplc="F3769688">
      <w:start w:val="1"/>
      <w:numFmt w:val="bullet"/>
      <w:lvlText w:val=""/>
      <w:lvlJc w:val="left"/>
      <w:pPr>
        <w:tabs>
          <w:tab w:val="num" w:pos="4320"/>
        </w:tabs>
        <w:ind w:left="4320" w:hanging="360"/>
      </w:pPr>
      <w:rPr>
        <w:rFonts w:ascii="Wingdings" w:hAnsi="Wingdings"/>
      </w:rPr>
    </w:lvl>
    <w:lvl w:ilvl="6" w:tplc="43AC8D02">
      <w:start w:val="1"/>
      <w:numFmt w:val="bullet"/>
      <w:lvlText w:val=""/>
      <w:lvlJc w:val="left"/>
      <w:pPr>
        <w:tabs>
          <w:tab w:val="num" w:pos="5040"/>
        </w:tabs>
        <w:ind w:left="5040" w:hanging="360"/>
      </w:pPr>
      <w:rPr>
        <w:rFonts w:ascii="Symbol" w:hAnsi="Symbol"/>
      </w:rPr>
    </w:lvl>
    <w:lvl w:ilvl="7" w:tplc="EED28636">
      <w:start w:val="1"/>
      <w:numFmt w:val="bullet"/>
      <w:lvlText w:val="o"/>
      <w:lvlJc w:val="left"/>
      <w:pPr>
        <w:tabs>
          <w:tab w:val="num" w:pos="5760"/>
        </w:tabs>
        <w:ind w:left="5760" w:hanging="360"/>
      </w:pPr>
      <w:rPr>
        <w:rFonts w:ascii="Courier New" w:hAnsi="Courier New"/>
      </w:rPr>
    </w:lvl>
    <w:lvl w:ilvl="8" w:tplc="3C3AE130">
      <w:start w:val="1"/>
      <w:numFmt w:val="bullet"/>
      <w:lvlText w:val=""/>
      <w:lvlJc w:val="left"/>
      <w:pPr>
        <w:tabs>
          <w:tab w:val="num" w:pos="6480"/>
        </w:tabs>
        <w:ind w:left="6480" w:hanging="360"/>
      </w:pPr>
      <w:rPr>
        <w:rFonts w:ascii="Wingdings" w:hAnsi="Wingdings"/>
      </w:rPr>
    </w:lvl>
  </w:abstractNum>
  <w:abstractNum w:abstractNumId="74" w15:restartNumberingAfterBreak="0">
    <w:nsid w:val="0000004B"/>
    <w:multiLevelType w:val="hybridMultilevel"/>
    <w:tmpl w:val="0000004B"/>
    <w:lvl w:ilvl="0" w:tplc="F294ACCC">
      <w:start w:val="1"/>
      <w:numFmt w:val="bullet"/>
      <w:lvlText w:val=""/>
      <w:lvlJc w:val="left"/>
      <w:pPr>
        <w:ind w:left="720" w:hanging="360"/>
      </w:pPr>
      <w:rPr>
        <w:rFonts w:ascii="Symbol" w:hAnsi="Symbol"/>
      </w:rPr>
    </w:lvl>
    <w:lvl w:ilvl="1" w:tplc="90BCF180">
      <w:start w:val="1"/>
      <w:numFmt w:val="bullet"/>
      <w:lvlText w:val="o"/>
      <w:lvlJc w:val="left"/>
      <w:pPr>
        <w:tabs>
          <w:tab w:val="num" w:pos="1440"/>
        </w:tabs>
        <w:ind w:left="1440" w:hanging="360"/>
      </w:pPr>
      <w:rPr>
        <w:rFonts w:ascii="Courier New" w:hAnsi="Courier New"/>
      </w:rPr>
    </w:lvl>
    <w:lvl w:ilvl="2" w:tplc="43A0AFC4">
      <w:start w:val="1"/>
      <w:numFmt w:val="bullet"/>
      <w:lvlText w:val=""/>
      <w:lvlJc w:val="left"/>
      <w:pPr>
        <w:tabs>
          <w:tab w:val="num" w:pos="2160"/>
        </w:tabs>
        <w:ind w:left="2160" w:hanging="360"/>
      </w:pPr>
      <w:rPr>
        <w:rFonts w:ascii="Wingdings" w:hAnsi="Wingdings"/>
      </w:rPr>
    </w:lvl>
    <w:lvl w:ilvl="3" w:tplc="8662BE6A">
      <w:start w:val="1"/>
      <w:numFmt w:val="bullet"/>
      <w:lvlText w:val=""/>
      <w:lvlJc w:val="left"/>
      <w:pPr>
        <w:tabs>
          <w:tab w:val="num" w:pos="2880"/>
        </w:tabs>
        <w:ind w:left="2880" w:hanging="360"/>
      </w:pPr>
      <w:rPr>
        <w:rFonts w:ascii="Symbol" w:hAnsi="Symbol"/>
      </w:rPr>
    </w:lvl>
    <w:lvl w:ilvl="4" w:tplc="7256BA08">
      <w:start w:val="1"/>
      <w:numFmt w:val="bullet"/>
      <w:lvlText w:val="o"/>
      <w:lvlJc w:val="left"/>
      <w:pPr>
        <w:tabs>
          <w:tab w:val="num" w:pos="3600"/>
        </w:tabs>
        <w:ind w:left="3600" w:hanging="360"/>
      </w:pPr>
      <w:rPr>
        <w:rFonts w:ascii="Courier New" w:hAnsi="Courier New"/>
      </w:rPr>
    </w:lvl>
    <w:lvl w:ilvl="5" w:tplc="6F4ADBCE">
      <w:start w:val="1"/>
      <w:numFmt w:val="bullet"/>
      <w:lvlText w:val=""/>
      <w:lvlJc w:val="left"/>
      <w:pPr>
        <w:tabs>
          <w:tab w:val="num" w:pos="4320"/>
        </w:tabs>
        <w:ind w:left="4320" w:hanging="360"/>
      </w:pPr>
      <w:rPr>
        <w:rFonts w:ascii="Wingdings" w:hAnsi="Wingdings"/>
      </w:rPr>
    </w:lvl>
    <w:lvl w:ilvl="6" w:tplc="EB1C3F60">
      <w:start w:val="1"/>
      <w:numFmt w:val="bullet"/>
      <w:lvlText w:val=""/>
      <w:lvlJc w:val="left"/>
      <w:pPr>
        <w:tabs>
          <w:tab w:val="num" w:pos="5040"/>
        </w:tabs>
        <w:ind w:left="5040" w:hanging="360"/>
      </w:pPr>
      <w:rPr>
        <w:rFonts w:ascii="Symbol" w:hAnsi="Symbol"/>
      </w:rPr>
    </w:lvl>
    <w:lvl w:ilvl="7" w:tplc="D9820F1E">
      <w:start w:val="1"/>
      <w:numFmt w:val="bullet"/>
      <w:lvlText w:val="o"/>
      <w:lvlJc w:val="left"/>
      <w:pPr>
        <w:tabs>
          <w:tab w:val="num" w:pos="5760"/>
        </w:tabs>
        <w:ind w:left="5760" w:hanging="360"/>
      </w:pPr>
      <w:rPr>
        <w:rFonts w:ascii="Courier New" w:hAnsi="Courier New"/>
      </w:rPr>
    </w:lvl>
    <w:lvl w:ilvl="8" w:tplc="4834541A">
      <w:start w:val="1"/>
      <w:numFmt w:val="bullet"/>
      <w:lvlText w:val=""/>
      <w:lvlJc w:val="left"/>
      <w:pPr>
        <w:tabs>
          <w:tab w:val="num" w:pos="6480"/>
        </w:tabs>
        <w:ind w:left="6480" w:hanging="360"/>
      </w:pPr>
      <w:rPr>
        <w:rFonts w:ascii="Wingdings" w:hAnsi="Wingdings"/>
      </w:rPr>
    </w:lvl>
  </w:abstractNum>
  <w:abstractNum w:abstractNumId="75" w15:restartNumberingAfterBreak="0">
    <w:nsid w:val="0000004C"/>
    <w:multiLevelType w:val="hybridMultilevel"/>
    <w:tmpl w:val="0000004C"/>
    <w:lvl w:ilvl="0" w:tplc="C6FC6C30">
      <w:start w:val="1"/>
      <w:numFmt w:val="bullet"/>
      <w:lvlText w:val=""/>
      <w:lvlJc w:val="left"/>
      <w:pPr>
        <w:ind w:left="720" w:hanging="360"/>
      </w:pPr>
      <w:rPr>
        <w:rFonts w:ascii="Symbol" w:hAnsi="Symbol"/>
      </w:rPr>
    </w:lvl>
    <w:lvl w:ilvl="1" w:tplc="EE48ECD8">
      <w:start w:val="1"/>
      <w:numFmt w:val="bullet"/>
      <w:lvlText w:val="o"/>
      <w:lvlJc w:val="left"/>
      <w:pPr>
        <w:tabs>
          <w:tab w:val="num" w:pos="1440"/>
        </w:tabs>
        <w:ind w:left="1440" w:hanging="360"/>
      </w:pPr>
      <w:rPr>
        <w:rFonts w:ascii="Courier New" w:hAnsi="Courier New"/>
      </w:rPr>
    </w:lvl>
    <w:lvl w:ilvl="2" w:tplc="CB2834A2">
      <w:start w:val="1"/>
      <w:numFmt w:val="bullet"/>
      <w:lvlText w:val=""/>
      <w:lvlJc w:val="left"/>
      <w:pPr>
        <w:tabs>
          <w:tab w:val="num" w:pos="2160"/>
        </w:tabs>
        <w:ind w:left="2160" w:hanging="360"/>
      </w:pPr>
      <w:rPr>
        <w:rFonts w:ascii="Wingdings" w:hAnsi="Wingdings"/>
      </w:rPr>
    </w:lvl>
    <w:lvl w:ilvl="3" w:tplc="8BCA3D16">
      <w:start w:val="1"/>
      <w:numFmt w:val="bullet"/>
      <w:lvlText w:val=""/>
      <w:lvlJc w:val="left"/>
      <w:pPr>
        <w:tabs>
          <w:tab w:val="num" w:pos="2880"/>
        </w:tabs>
        <w:ind w:left="2880" w:hanging="360"/>
      </w:pPr>
      <w:rPr>
        <w:rFonts w:ascii="Symbol" w:hAnsi="Symbol"/>
      </w:rPr>
    </w:lvl>
    <w:lvl w:ilvl="4" w:tplc="D9AC5460">
      <w:start w:val="1"/>
      <w:numFmt w:val="bullet"/>
      <w:lvlText w:val="o"/>
      <w:lvlJc w:val="left"/>
      <w:pPr>
        <w:tabs>
          <w:tab w:val="num" w:pos="3600"/>
        </w:tabs>
        <w:ind w:left="3600" w:hanging="360"/>
      </w:pPr>
      <w:rPr>
        <w:rFonts w:ascii="Courier New" w:hAnsi="Courier New"/>
      </w:rPr>
    </w:lvl>
    <w:lvl w:ilvl="5" w:tplc="76169766">
      <w:start w:val="1"/>
      <w:numFmt w:val="bullet"/>
      <w:lvlText w:val=""/>
      <w:lvlJc w:val="left"/>
      <w:pPr>
        <w:tabs>
          <w:tab w:val="num" w:pos="4320"/>
        </w:tabs>
        <w:ind w:left="4320" w:hanging="360"/>
      </w:pPr>
      <w:rPr>
        <w:rFonts w:ascii="Wingdings" w:hAnsi="Wingdings"/>
      </w:rPr>
    </w:lvl>
    <w:lvl w:ilvl="6" w:tplc="B39C0988">
      <w:start w:val="1"/>
      <w:numFmt w:val="bullet"/>
      <w:lvlText w:val=""/>
      <w:lvlJc w:val="left"/>
      <w:pPr>
        <w:tabs>
          <w:tab w:val="num" w:pos="5040"/>
        </w:tabs>
        <w:ind w:left="5040" w:hanging="360"/>
      </w:pPr>
      <w:rPr>
        <w:rFonts w:ascii="Symbol" w:hAnsi="Symbol"/>
      </w:rPr>
    </w:lvl>
    <w:lvl w:ilvl="7" w:tplc="194CD288">
      <w:start w:val="1"/>
      <w:numFmt w:val="bullet"/>
      <w:lvlText w:val="o"/>
      <w:lvlJc w:val="left"/>
      <w:pPr>
        <w:tabs>
          <w:tab w:val="num" w:pos="5760"/>
        </w:tabs>
        <w:ind w:left="5760" w:hanging="360"/>
      </w:pPr>
      <w:rPr>
        <w:rFonts w:ascii="Courier New" w:hAnsi="Courier New"/>
      </w:rPr>
    </w:lvl>
    <w:lvl w:ilvl="8" w:tplc="21C04D8E">
      <w:start w:val="1"/>
      <w:numFmt w:val="bullet"/>
      <w:lvlText w:val=""/>
      <w:lvlJc w:val="left"/>
      <w:pPr>
        <w:tabs>
          <w:tab w:val="num" w:pos="6480"/>
        </w:tabs>
        <w:ind w:left="6480" w:hanging="360"/>
      </w:pPr>
      <w:rPr>
        <w:rFonts w:ascii="Wingdings" w:hAnsi="Wingdings"/>
      </w:rPr>
    </w:lvl>
  </w:abstractNum>
  <w:abstractNum w:abstractNumId="76" w15:restartNumberingAfterBreak="0">
    <w:nsid w:val="0000004D"/>
    <w:multiLevelType w:val="hybridMultilevel"/>
    <w:tmpl w:val="0000004D"/>
    <w:lvl w:ilvl="0" w:tplc="9DCC1E9E">
      <w:start w:val="1"/>
      <w:numFmt w:val="bullet"/>
      <w:lvlText w:val=""/>
      <w:lvlJc w:val="left"/>
      <w:pPr>
        <w:ind w:left="720" w:hanging="360"/>
      </w:pPr>
      <w:rPr>
        <w:rFonts w:ascii="Symbol" w:hAnsi="Symbol"/>
      </w:rPr>
    </w:lvl>
    <w:lvl w:ilvl="1" w:tplc="063478B0">
      <w:start w:val="1"/>
      <w:numFmt w:val="bullet"/>
      <w:lvlText w:val="o"/>
      <w:lvlJc w:val="left"/>
      <w:pPr>
        <w:tabs>
          <w:tab w:val="num" w:pos="1440"/>
        </w:tabs>
        <w:ind w:left="1440" w:hanging="360"/>
      </w:pPr>
      <w:rPr>
        <w:rFonts w:ascii="Courier New" w:hAnsi="Courier New"/>
      </w:rPr>
    </w:lvl>
    <w:lvl w:ilvl="2" w:tplc="788E7568">
      <w:start w:val="1"/>
      <w:numFmt w:val="bullet"/>
      <w:lvlText w:val=""/>
      <w:lvlJc w:val="left"/>
      <w:pPr>
        <w:tabs>
          <w:tab w:val="num" w:pos="2160"/>
        </w:tabs>
        <w:ind w:left="2160" w:hanging="360"/>
      </w:pPr>
      <w:rPr>
        <w:rFonts w:ascii="Wingdings" w:hAnsi="Wingdings"/>
      </w:rPr>
    </w:lvl>
    <w:lvl w:ilvl="3" w:tplc="86E22EA2">
      <w:start w:val="1"/>
      <w:numFmt w:val="bullet"/>
      <w:lvlText w:val=""/>
      <w:lvlJc w:val="left"/>
      <w:pPr>
        <w:tabs>
          <w:tab w:val="num" w:pos="2880"/>
        </w:tabs>
        <w:ind w:left="2880" w:hanging="360"/>
      </w:pPr>
      <w:rPr>
        <w:rFonts w:ascii="Symbol" w:hAnsi="Symbol"/>
      </w:rPr>
    </w:lvl>
    <w:lvl w:ilvl="4" w:tplc="8064DB3A">
      <w:start w:val="1"/>
      <w:numFmt w:val="bullet"/>
      <w:lvlText w:val="o"/>
      <w:lvlJc w:val="left"/>
      <w:pPr>
        <w:tabs>
          <w:tab w:val="num" w:pos="3600"/>
        </w:tabs>
        <w:ind w:left="3600" w:hanging="360"/>
      </w:pPr>
      <w:rPr>
        <w:rFonts w:ascii="Courier New" w:hAnsi="Courier New"/>
      </w:rPr>
    </w:lvl>
    <w:lvl w:ilvl="5" w:tplc="C33A1CAE">
      <w:start w:val="1"/>
      <w:numFmt w:val="bullet"/>
      <w:lvlText w:val=""/>
      <w:lvlJc w:val="left"/>
      <w:pPr>
        <w:tabs>
          <w:tab w:val="num" w:pos="4320"/>
        </w:tabs>
        <w:ind w:left="4320" w:hanging="360"/>
      </w:pPr>
      <w:rPr>
        <w:rFonts w:ascii="Wingdings" w:hAnsi="Wingdings"/>
      </w:rPr>
    </w:lvl>
    <w:lvl w:ilvl="6" w:tplc="7E90E024">
      <w:start w:val="1"/>
      <w:numFmt w:val="bullet"/>
      <w:lvlText w:val=""/>
      <w:lvlJc w:val="left"/>
      <w:pPr>
        <w:tabs>
          <w:tab w:val="num" w:pos="5040"/>
        </w:tabs>
        <w:ind w:left="5040" w:hanging="360"/>
      </w:pPr>
      <w:rPr>
        <w:rFonts w:ascii="Symbol" w:hAnsi="Symbol"/>
      </w:rPr>
    </w:lvl>
    <w:lvl w:ilvl="7" w:tplc="8A50BD8C">
      <w:start w:val="1"/>
      <w:numFmt w:val="bullet"/>
      <w:lvlText w:val="o"/>
      <w:lvlJc w:val="left"/>
      <w:pPr>
        <w:tabs>
          <w:tab w:val="num" w:pos="5760"/>
        </w:tabs>
        <w:ind w:left="5760" w:hanging="360"/>
      </w:pPr>
      <w:rPr>
        <w:rFonts w:ascii="Courier New" w:hAnsi="Courier New"/>
      </w:rPr>
    </w:lvl>
    <w:lvl w:ilvl="8" w:tplc="5ACCD596">
      <w:start w:val="1"/>
      <w:numFmt w:val="bullet"/>
      <w:lvlText w:val=""/>
      <w:lvlJc w:val="left"/>
      <w:pPr>
        <w:tabs>
          <w:tab w:val="num" w:pos="6480"/>
        </w:tabs>
        <w:ind w:left="6480" w:hanging="360"/>
      </w:pPr>
      <w:rPr>
        <w:rFonts w:ascii="Wingdings" w:hAnsi="Wingdings"/>
      </w:rPr>
    </w:lvl>
  </w:abstractNum>
  <w:abstractNum w:abstractNumId="77" w15:restartNumberingAfterBreak="0">
    <w:nsid w:val="0000004E"/>
    <w:multiLevelType w:val="hybridMultilevel"/>
    <w:tmpl w:val="0000004E"/>
    <w:lvl w:ilvl="0" w:tplc="D6C872CC">
      <w:start w:val="1"/>
      <w:numFmt w:val="bullet"/>
      <w:lvlText w:val=""/>
      <w:lvlJc w:val="left"/>
      <w:pPr>
        <w:ind w:left="720" w:hanging="360"/>
      </w:pPr>
      <w:rPr>
        <w:rFonts w:ascii="Symbol" w:hAnsi="Symbol"/>
      </w:rPr>
    </w:lvl>
    <w:lvl w:ilvl="1" w:tplc="87BC96A2">
      <w:start w:val="1"/>
      <w:numFmt w:val="bullet"/>
      <w:lvlText w:val="o"/>
      <w:lvlJc w:val="left"/>
      <w:pPr>
        <w:tabs>
          <w:tab w:val="num" w:pos="1440"/>
        </w:tabs>
        <w:ind w:left="1440" w:hanging="360"/>
      </w:pPr>
      <w:rPr>
        <w:rFonts w:ascii="Courier New" w:hAnsi="Courier New"/>
      </w:rPr>
    </w:lvl>
    <w:lvl w:ilvl="2" w:tplc="6B4CD17C">
      <w:start w:val="1"/>
      <w:numFmt w:val="bullet"/>
      <w:lvlText w:val=""/>
      <w:lvlJc w:val="left"/>
      <w:pPr>
        <w:tabs>
          <w:tab w:val="num" w:pos="2160"/>
        </w:tabs>
        <w:ind w:left="2160" w:hanging="360"/>
      </w:pPr>
      <w:rPr>
        <w:rFonts w:ascii="Wingdings" w:hAnsi="Wingdings"/>
      </w:rPr>
    </w:lvl>
    <w:lvl w:ilvl="3" w:tplc="427AA99E">
      <w:start w:val="1"/>
      <w:numFmt w:val="bullet"/>
      <w:lvlText w:val=""/>
      <w:lvlJc w:val="left"/>
      <w:pPr>
        <w:tabs>
          <w:tab w:val="num" w:pos="2880"/>
        </w:tabs>
        <w:ind w:left="2880" w:hanging="360"/>
      </w:pPr>
      <w:rPr>
        <w:rFonts w:ascii="Symbol" w:hAnsi="Symbol"/>
      </w:rPr>
    </w:lvl>
    <w:lvl w:ilvl="4" w:tplc="84925B3A">
      <w:start w:val="1"/>
      <w:numFmt w:val="bullet"/>
      <w:lvlText w:val="o"/>
      <w:lvlJc w:val="left"/>
      <w:pPr>
        <w:tabs>
          <w:tab w:val="num" w:pos="3600"/>
        </w:tabs>
        <w:ind w:left="3600" w:hanging="360"/>
      </w:pPr>
      <w:rPr>
        <w:rFonts w:ascii="Courier New" w:hAnsi="Courier New"/>
      </w:rPr>
    </w:lvl>
    <w:lvl w:ilvl="5" w:tplc="4D1C8F9E">
      <w:start w:val="1"/>
      <w:numFmt w:val="bullet"/>
      <w:lvlText w:val=""/>
      <w:lvlJc w:val="left"/>
      <w:pPr>
        <w:tabs>
          <w:tab w:val="num" w:pos="4320"/>
        </w:tabs>
        <w:ind w:left="4320" w:hanging="360"/>
      </w:pPr>
      <w:rPr>
        <w:rFonts w:ascii="Wingdings" w:hAnsi="Wingdings"/>
      </w:rPr>
    </w:lvl>
    <w:lvl w:ilvl="6" w:tplc="1EF4C034">
      <w:start w:val="1"/>
      <w:numFmt w:val="bullet"/>
      <w:lvlText w:val=""/>
      <w:lvlJc w:val="left"/>
      <w:pPr>
        <w:tabs>
          <w:tab w:val="num" w:pos="5040"/>
        </w:tabs>
        <w:ind w:left="5040" w:hanging="360"/>
      </w:pPr>
      <w:rPr>
        <w:rFonts w:ascii="Symbol" w:hAnsi="Symbol"/>
      </w:rPr>
    </w:lvl>
    <w:lvl w:ilvl="7" w:tplc="244CD7DE">
      <w:start w:val="1"/>
      <w:numFmt w:val="bullet"/>
      <w:lvlText w:val="o"/>
      <w:lvlJc w:val="left"/>
      <w:pPr>
        <w:tabs>
          <w:tab w:val="num" w:pos="5760"/>
        </w:tabs>
        <w:ind w:left="5760" w:hanging="360"/>
      </w:pPr>
      <w:rPr>
        <w:rFonts w:ascii="Courier New" w:hAnsi="Courier New"/>
      </w:rPr>
    </w:lvl>
    <w:lvl w:ilvl="8" w:tplc="F88EF8FC">
      <w:start w:val="1"/>
      <w:numFmt w:val="bullet"/>
      <w:lvlText w:val=""/>
      <w:lvlJc w:val="left"/>
      <w:pPr>
        <w:tabs>
          <w:tab w:val="num" w:pos="6480"/>
        </w:tabs>
        <w:ind w:left="6480" w:hanging="360"/>
      </w:pPr>
      <w:rPr>
        <w:rFonts w:ascii="Wingdings" w:hAnsi="Wingdings"/>
      </w:rPr>
    </w:lvl>
  </w:abstractNum>
  <w:abstractNum w:abstractNumId="78" w15:restartNumberingAfterBreak="0">
    <w:nsid w:val="0000004F"/>
    <w:multiLevelType w:val="hybridMultilevel"/>
    <w:tmpl w:val="0000004F"/>
    <w:lvl w:ilvl="0" w:tplc="BA90A770">
      <w:start w:val="1"/>
      <w:numFmt w:val="bullet"/>
      <w:lvlText w:val=""/>
      <w:lvlJc w:val="left"/>
      <w:pPr>
        <w:ind w:left="720" w:hanging="360"/>
      </w:pPr>
      <w:rPr>
        <w:rFonts w:ascii="Symbol" w:hAnsi="Symbol"/>
      </w:rPr>
    </w:lvl>
    <w:lvl w:ilvl="1" w:tplc="23444F72">
      <w:start w:val="1"/>
      <w:numFmt w:val="bullet"/>
      <w:lvlText w:val="o"/>
      <w:lvlJc w:val="left"/>
      <w:pPr>
        <w:tabs>
          <w:tab w:val="num" w:pos="1440"/>
        </w:tabs>
        <w:ind w:left="1440" w:hanging="360"/>
      </w:pPr>
      <w:rPr>
        <w:rFonts w:ascii="Courier New" w:hAnsi="Courier New"/>
      </w:rPr>
    </w:lvl>
    <w:lvl w:ilvl="2" w:tplc="546E7F64">
      <w:start w:val="1"/>
      <w:numFmt w:val="bullet"/>
      <w:lvlText w:val=""/>
      <w:lvlJc w:val="left"/>
      <w:pPr>
        <w:tabs>
          <w:tab w:val="num" w:pos="2160"/>
        </w:tabs>
        <w:ind w:left="2160" w:hanging="360"/>
      </w:pPr>
      <w:rPr>
        <w:rFonts w:ascii="Wingdings" w:hAnsi="Wingdings"/>
      </w:rPr>
    </w:lvl>
    <w:lvl w:ilvl="3" w:tplc="A7563D6A">
      <w:start w:val="1"/>
      <w:numFmt w:val="bullet"/>
      <w:lvlText w:val=""/>
      <w:lvlJc w:val="left"/>
      <w:pPr>
        <w:tabs>
          <w:tab w:val="num" w:pos="2880"/>
        </w:tabs>
        <w:ind w:left="2880" w:hanging="360"/>
      </w:pPr>
      <w:rPr>
        <w:rFonts w:ascii="Symbol" w:hAnsi="Symbol"/>
      </w:rPr>
    </w:lvl>
    <w:lvl w:ilvl="4" w:tplc="9C145A70">
      <w:start w:val="1"/>
      <w:numFmt w:val="bullet"/>
      <w:lvlText w:val="o"/>
      <w:lvlJc w:val="left"/>
      <w:pPr>
        <w:tabs>
          <w:tab w:val="num" w:pos="3600"/>
        </w:tabs>
        <w:ind w:left="3600" w:hanging="360"/>
      </w:pPr>
      <w:rPr>
        <w:rFonts w:ascii="Courier New" w:hAnsi="Courier New"/>
      </w:rPr>
    </w:lvl>
    <w:lvl w:ilvl="5" w:tplc="0FCE9946">
      <w:start w:val="1"/>
      <w:numFmt w:val="bullet"/>
      <w:lvlText w:val=""/>
      <w:lvlJc w:val="left"/>
      <w:pPr>
        <w:tabs>
          <w:tab w:val="num" w:pos="4320"/>
        </w:tabs>
        <w:ind w:left="4320" w:hanging="360"/>
      </w:pPr>
      <w:rPr>
        <w:rFonts w:ascii="Wingdings" w:hAnsi="Wingdings"/>
      </w:rPr>
    </w:lvl>
    <w:lvl w:ilvl="6" w:tplc="85582B00">
      <w:start w:val="1"/>
      <w:numFmt w:val="bullet"/>
      <w:lvlText w:val=""/>
      <w:lvlJc w:val="left"/>
      <w:pPr>
        <w:tabs>
          <w:tab w:val="num" w:pos="5040"/>
        </w:tabs>
        <w:ind w:left="5040" w:hanging="360"/>
      </w:pPr>
      <w:rPr>
        <w:rFonts w:ascii="Symbol" w:hAnsi="Symbol"/>
      </w:rPr>
    </w:lvl>
    <w:lvl w:ilvl="7" w:tplc="0D4A1D56">
      <w:start w:val="1"/>
      <w:numFmt w:val="bullet"/>
      <w:lvlText w:val="o"/>
      <w:lvlJc w:val="left"/>
      <w:pPr>
        <w:tabs>
          <w:tab w:val="num" w:pos="5760"/>
        </w:tabs>
        <w:ind w:left="5760" w:hanging="360"/>
      </w:pPr>
      <w:rPr>
        <w:rFonts w:ascii="Courier New" w:hAnsi="Courier New"/>
      </w:rPr>
    </w:lvl>
    <w:lvl w:ilvl="8" w:tplc="BD84E0B4">
      <w:start w:val="1"/>
      <w:numFmt w:val="bullet"/>
      <w:lvlText w:val=""/>
      <w:lvlJc w:val="left"/>
      <w:pPr>
        <w:tabs>
          <w:tab w:val="num" w:pos="6480"/>
        </w:tabs>
        <w:ind w:left="6480" w:hanging="360"/>
      </w:pPr>
      <w:rPr>
        <w:rFonts w:ascii="Wingdings" w:hAnsi="Wingdings"/>
      </w:rPr>
    </w:lvl>
  </w:abstractNum>
  <w:abstractNum w:abstractNumId="79" w15:restartNumberingAfterBreak="0">
    <w:nsid w:val="00000050"/>
    <w:multiLevelType w:val="hybridMultilevel"/>
    <w:tmpl w:val="00000050"/>
    <w:lvl w:ilvl="0" w:tplc="E1E244F6">
      <w:start w:val="1"/>
      <w:numFmt w:val="bullet"/>
      <w:lvlText w:val=""/>
      <w:lvlJc w:val="left"/>
      <w:pPr>
        <w:ind w:left="720" w:hanging="360"/>
      </w:pPr>
      <w:rPr>
        <w:rFonts w:ascii="Symbol" w:hAnsi="Symbol"/>
      </w:rPr>
    </w:lvl>
    <w:lvl w:ilvl="1" w:tplc="0AF4A3FE">
      <w:start w:val="1"/>
      <w:numFmt w:val="bullet"/>
      <w:lvlText w:val="o"/>
      <w:lvlJc w:val="left"/>
      <w:pPr>
        <w:tabs>
          <w:tab w:val="num" w:pos="1440"/>
        </w:tabs>
        <w:ind w:left="1440" w:hanging="360"/>
      </w:pPr>
      <w:rPr>
        <w:rFonts w:ascii="Courier New" w:hAnsi="Courier New"/>
      </w:rPr>
    </w:lvl>
    <w:lvl w:ilvl="2" w:tplc="E76CA8D8">
      <w:start w:val="1"/>
      <w:numFmt w:val="bullet"/>
      <w:lvlText w:val=""/>
      <w:lvlJc w:val="left"/>
      <w:pPr>
        <w:tabs>
          <w:tab w:val="num" w:pos="2160"/>
        </w:tabs>
        <w:ind w:left="2160" w:hanging="360"/>
      </w:pPr>
      <w:rPr>
        <w:rFonts w:ascii="Wingdings" w:hAnsi="Wingdings"/>
      </w:rPr>
    </w:lvl>
    <w:lvl w:ilvl="3" w:tplc="E650499C">
      <w:start w:val="1"/>
      <w:numFmt w:val="bullet"/>
      <w:lvlText w:val=""/>
      <w:lvlJc w:val="left"/>
      <w:pPr>
        <w:tabs>
          <w:tab w:val="num" w:pos="2880"/>
        </w:tabs>
        <w:ind w:left="2880" w:hanging="360"/>
      </w:pPr>
      <w:rPr>
        <w:rFonts w:ascii="Symbol" w:hAnsi="Symbol"/>
      </w:rPr>
    </w:lvl>
    <w:lvl w:ilvl="4" w:tplc="387083B2">
      <w:start w:val="1"/>
      <w:numFmt w:val="bullet"/>
      <w:lvlText w:val="o"/>
      <w:lvlJc w:val="left"/>
      <w:pPr>
        <w:tabs>
          <w:tab w:val="num" w:pos="3600"/>
        </w:tabs>
        <w:ind w:left="3600" w:hanging="360"/>
      </w:pPr>
      <w:rPr>
        <w:rFonts w:ascii="Courier New" w:hAnsi="Courier New"/>
      </w:rPr>
    </w:lvl>
    <w:lvl w:ilvl="5" w:tplc="C0C86AF8">
      <w:start w:val="1"/>
      <w:numFmt w:val="bullet"/>
      <w:lvlText w:val=""/>
      <w:lvlJc w:val="left"/>
      <w:pPr>
        <w:tabs>
          <w:tab w:val="num" w:pos="4320"/>
        </w:tabs>
        <w:ind w:left="4320" w:hanging="360"/>
      </w:pPr>
      <w:rPr>
        <w:rFonts w:ascii="Wingdings" w:hAnsi="Wingdings"/>
      </w:rPr>
    </w:lvl>
    <w:lvl w:ilvl="6" w:tplc="43B62EDC">
      <w:start w:val="1"/>
      <w:numFmt w:val="bullet"/>
      <w:lvlText w:val=""/>
      <w:lvlJc w:val="left"/>
      <w:pPr>
        <w:tabs>
          <w:tab w:val="num" w:pos="5040"/>
        </w:tabs>
        <w:ind w:left="5040" w:hanging="360"/>
      </w:pPr>
      <w:rPr>
        <w:rFonts w:ascii="Symbol" w:hAnsi="Symbol"/>
      </w:rPr>
    </w:lvl>
    <w:lvl w:ilvl="7" w:tplc="3E605AD6">
      <w:start w:val="1"/>
      <w:numFmt w:val="bullet"/>
      <w:lvlText w:val="o"/>
      <w:lvlJc w:val="left"/>
      <w:pPr>
        <w:tabs>
          <w:tab w:val="num" w:pos="5760"/>
        </w:tabs>
        <w:ind w:left="5760" w:hanging="360"/>
      </w:pPr>
      <w:rPr>
        <w:rFonts w:ascii="Courier New" w:hAnsi="Courier New"/>
      </w:rPr>
    </w:lvl>
    <w:lvl w:ilvl="8" w:tplc="1708D794">
      <w:start w:val="1"/>
      <w:numFmt w:val="bullet"/>
      <w:lvlText w:val=""/>
      <w:lvlJc w:val="left"/>
      <w:pPr>
        <w:tabs>
          <w:tab w:val="num" w:pos="6480"/>
        </w:tabs>
        <w:ind w:left="6480" w:hanging="360"/>
      </w:pPr>
      <w:rPr>
        <w:rFonts w:ascii="Wingdings" w:hAnsi="Wingdings"/>
      </w:rPr>
    </w:lvl>
  </w:abstractNum>
  <w:abstractNum w:abstractNumId="80" w15:restartNumberingAfterBreak="0">
    <w:nsid w:val="00000051"/>
    <w:multiLevelType w:val="hybridMultilevel"/>
    <w:tmpl w:val="00000051"/>
    <w:lvl w:ilvl="0" w:tplc="418E368C">
      <w:start w:val="1"/>
      <w:numFmt w:val="bullet"/>
      <w:lvlText w:val=""/>
      <w:lvlJc w:val="left"/>
      <w:pPr>
        <w:ind w:left="720" w:hanging="360"/>
      </w:pPr>
      <w:rPr>
        <w:rFonts w:ascii="Symbol" w:hAnsi="Symbol"/>
      </w:rPr>
    </w:lvl>
    <w:lvl w:ilvl="1" w:tplc="03BA5510">
      <w:start w:val="1"/>
      <w:numFmt w:val="bullet"/>
      <w:lvlText w:val="o"/>
      <w:lvlJc w:val="left"/>
      <w:pPr>
        <w:tabs>
          <w:tab w:val="num" w:pos="1440"/>
        </w:tabs>
        <w:ind w:left="1440" w:hanging="360"/>
      </w:pPr>
      <w:rPr>
        <w:rFonts w:ascii="Courier New" w:hAnsi="Courier New"/>
      </w:rPr>
    </w:lvl>
    <w:lvl w:ilvl="2" w:tplc="C650861C">
      <w:start w:val="1"/>
      <w:numFmt w:val="bullet"/>
      <w:lvlText w:val=""/>
      <w:lvlJc w:val="left"/>
      <w:pPr>
        <w:tabs>
          <w:tab w:val="num" w:pos="2160"/>
        </w:tabs>
        <w:ind w:left="2160" w:hanging="360"/>
      </w:pPr>
      <w:rPr>
        <w:rFonts w:ascii="Wingdings" w:hAnsi="Wingdings"/>
      </w:rPr>
    </w:lvl>
    <w:lvl w:ilvl="3" w:tplc="6930EF46">
      <w:start w:val="1"/>
      <w:numFmt w:val="bullet"/>
      <w:lvlText w:val=""/>
      <w:lvlJc w:val="left"/>
      <w:pPr>
        <w:tabs>
          <w:tab w:val="num" w:pos="2880"/>
        </w:tabs>
        <w:ind w:left="2880" w:hanging="360"/>
      </w:pPr>
      <w:rPr>
        <w:rFonts w:ascii="Symbol" w:hAnsi="Symbol"/>
      </w:rPr>
    </w:lvl>
    <w:lvl w:ilvl="4" w:tplc="056090C2">
      <w:start w:val="1"/>
      <w:numFmt w:val="bullet"/>
      <w:lvlText w:val="o"/>
      <w:lvlJc w:val="left"/>
      <w:pPr>
        <w:tabs>
          <w:tab w:val="num" w:pos="3600"/>
        </w:tabs>
        <w:ind w:left="3600" w:hanging="360"/>
      </w:pPr>
      <w:rPr>
        <w:rFonts w:ascii="Courier New" w:hAnsi="Courier New"/>
      </w:rPr>
    </w:lvl>
    <w:lvl w:ilvl="5" w:tplc="0A2CA710">
      <w:start w:val="1"/>
      <w:numFmt w:val="bullet"/>
      <w:lvlText w:val=""/>
      <w:lvlJc w:val="left"/>
      <w:pPr>
        <w:tabs>
          <w:tab w:val="num" w:pos="4320"/>
        </w:tabs>
        <w:ind w:left="4320" w:hanging="360"/>
      </w:pPr>
      <w:rPr>
        <w:rFonts w:ascii="Wingdings" w:hAnsi="Wingdings"/>
      </w:rPr>
    </w:lvl>
    <w:lvl w:ilvl="6" w:tplc="C31ECE56">
      <w:start w:val="1"/>
      <w:numFmt w:val="bullet"/>
      <w:lvlText w:val=""/>
      <w:lvlJc w:val="left"/>
      <w:pPr>
        <w:tabs>
          <w:tab w:val="num" w:pos="5040"/>
        </w:tabs>
        <w:ind w:left="5040" w:hanging="360"/>
      </w:pPr>
      <w:rPr>
        <w:rFonts w:ascii="Symbol" w:hAnsi="Symbol"/>
      </w:rPr>
    </w:lvl>
    <w:lvl w:ilvl="7" w:tplc="4F02686E">
      <w:start w:val="1"/>
      <w:numFmt w:val="bullet"/>
      <w:lvlText w:val="o"/>
      <w:lvlJc w:val="left"/>
      <w:pPr>
        <w:tabs>
          <w:tab w:val="num" w:pos="5760"/>
        </w:tabs>
        <w:ind w:left="5760" w:hanging="360"/>
      </w:pPr>
      <w:rPr>
        <w:rFonts w:ascii="Courier New" w:hAnsi="Courier New"/>
      </w:rPr>
    </w:lvl>
    <w:lvl w:ilvl="8" w:tplc="99A84544">
      <w:start w:val="1"/>
      <w:numFmt w:val="bullet"/>
      <w:lvlText w:val=""/>
      <w:lvlJc w:val="left"/>
      <w:pPr>
        <w:tabs>
          <w:tab w:val="num" w:pos="6480"/>
        </w:tabs>
        <w:ind w:left="6480" w:hanging="360"/>
      </w:pPr>
      <w:rPr>
        <w:rFonts w:ascii="Wingdings" w:hAnsi="Wingdings"/>
      </w:rPr>
    </w:lvl>
  </w:abstractNum>
  <w:abstractNum w:abstractNumId="81" w15:restartNumberingAfterBreak="0">
    <w:nsid w:val="00000052"/>
    <w:multiLevelType w:val="hybridMultilevel"/>
    <w:tmpl w:val="00000052"/>
    <w:lvl w:ilvl="0" w:tplc="9F76F404">
      <w:start w:val="1"/>
      <w:numFmt w:val="bullet"/>
      <w:lvlText w:val=""/>
      <w:lvlJc w:val="left"/>
      <w:pPr>
        <w:ind w:left="720" w:hanging="360"/>
      </w:pPr>
      <w:rPr>
        <w:rFonts w:ascii="Symbol" w:hAnsi="Symbol"/>
      </w:rPr>
    </w:lvl>
    <w:lvl w:ilvl="1" w:tplc="ECDA1D78">
      <w:start w:val="1"/>
      <w:numFmt w:val="bullet"/>
      <w:lvlText w:val="o"/>
      <w:lvlJc w:val="left"/>
      <w:pPr>
        <w:tabs>
          <w:tab w:val="num" w:pos="1440"/>
        </w:tabs>
        <w:ind w:left="1440" w:hanging="360"/>
      </w:pPr>
      <w:rPr>
        <w:rFonts w:ascii="Courier New" w:hAnsi="Courier New"/>
      </w:rPr>
    </w:lvl>
    <w:lvl w:ilvl="2" w:tplc="EE98C14C">
      <w:start w:val="1"/>
      <w:numFmt w:val="bullet"/>
      <w:lvlText w:val=""/>
      <w:lvlJc w:val="left"/>
      <w:pPr>
        <w:tabs>
          <w:tab w:val="num" w:pos="2160"/>
        </w:tabs>
        <w:ind w:left="2160" w:hanging="360"/>
      </w:pPr>
      <w:rPr>
        <w:rFonts w:ascii="Wingdings" w:hAnsi="Wingdings"/>
      </w:rPr>
    </w:lvl>
    <w:lvl w:ilvl="3" w:tplc="F5C0690E">
      <w:start w:val="1"/>
      <w:numFmt w:val="bullet"/>
      <w:lvlText w:val=""/>
      <w:lvlJc w:val="left"/>
      <w:pPr>
        <w:tabs>
          <w:tab w:val="num" w:pos="2880"/>
        </w:tabs>
        <w:ind w:left="2880" w:hanging="360"/>
      </w:pPr>
      <w:rPr>
        <w:rFonts w:ascii="Symbol" w:hAnsi="Symbol"/>
      </w:rPr>
    </w:lvl>
    <w:lvl w:ilvl="4" w:tplc="A3F0E142">
      <w:start w:val="1"/>
      <w:numFmt w:val="bullet"/>
      <w:lvlText w:val="o"/>
      <w:lvlJc w:val="left"/>
      <w:pPr>
        <w:tabs>
          <w:tab w:val="num" w:pos="3600"/>
        </w:tabs>
        <w:ind w:left="3600" w:hanging="360"/>
      </w:pPr>
      <w:rPr>
        <w:rFonts w:ascii="Courier New" w:hAnsi="Courier New"/>
      </w:rPr>
    </w:lvl>
    <w:lvl w:ilvl="5" w:tplc="4B8C9DBC">
      <w:start w:val="1"/>
      <w:numFmt w:val="bullet"/>
      <w:lvlText w:val=""/>
      <w:lvlJc w:val="left"/>
      <w:pPr>
        <w:tabs>
          <w:tab w:val="num" w:pos="4320"/>
        </w:tabs>
        <w:ind w:left="4320" w:hanging="360"/>
      </w:pPr>
      <w:rPr>
        <w:rFonts w:ascii="Wingdings" w:hAnsi="Wingdings"/>
      </w:rPr>
    </w:lvl>
    <w:lvl w:ilvl="6" w:tplc="C71628AA">
      <w:start w:val="1"/>
      <w:numFmt w:val="bullet"/>
      <w:lvlText w:val=""/>
      <w:lvlJc w:val="left"/>
      <w:pPr>
        <w:tabs>
          <w:tab w:val="num" w:pos="5040"/>
        </w:tabs>
        <w:ind w:left="5040" w:hanging="360"/>
      </w:pPr>
      <w:rPr>
        <w:rFonts w:ascii="Symbol" w:hAnsi="Symbol"/>
      </w:rPr>
    </w:lvl>
    <w:lvl w:ilvl="7" w:tplc="8FD69A2C">
      <w:start w:val="1"/>
      <w:numFmt w:val="bullet"/>
      <w:lvlText w:val="o"/>
      <w:lvlJc w:val="left"/>
      <w:pPr>
        <w:tabs>
          <w:tab w:val="num" w:pos="5760"/>
        </w:tabs>
        <w:ind w:left="5760" w:hanging="360"/>
      </w:pPr>
      <w:rPr>
        <w:rFonts w:ascii="Courier New" w:hAnsi="Courier New"/>
      </w:rPr>
    </w:lvl>
    <w:lvl w:ilvl="8" w:tplc="F2B82FE8">
      <w:start w:val="1"/>
      <w:numFmt w:val="bullet"/>
      <w:lvlText w:val=""/>
      <w:lvlJc w:val="left"/>
      <w:pPr>
        <w:tabs>
          <w:tab w:val="num" w:pos="6480"/>
        </w:tabs>
        <w:ind w:left="6480" w:hanging="360"/>
      </w:pPr>
      <w:rPr>
        <w:rFonts w:ascii="Wingdings" w:hAnsi="Wingdings"/>
      </w:rPr>
    </w:lvl>
  </w:abstractNum>
  <w:abstractNum w:abstractNumId="82" w15:restartNumberingAfterBreak="0">
    <w:nsid w:val="00000053"/>
    <w:multiLevelType w:val="hybridMultilevel"/>
    <w:tmpl w:val="00000053"/>
    <w:lvl w:ilvl="0" w:tplc="E0CEBD0C">
      <w:start w:val="1"/>
      <w:numFmt w:val="bullet"/>
      <w:lvlText w:val=""/>
      <w:lvlJc w:val="left"/>
      <w:pPr>
        <w:ind w:left="720" w:hanging="360"/>
      </w:pPr>
      <w:rPr>
        <w:rFonts w:ascii="Symbol" w:hAnsi="Symbol"/>
      </w:rPr>
    </w:lvl>
    <w:lvl w:ilvl="1" w:tplc="2B4079E2">
      <w:start w:val="1"/>
      <w:numFmt w:val="bullet"/>
      <w:lvlText w:val="o"/>
      <w:lvlJc w:val="left"/>
      <w:pPr>
        <w:tabs>
          <w:tab w:val="num" w:pos="1440"/>
        </w:tabs>
        <w:ind w:left="1440" w:hanging="360"/>
      </w:pPr>
      <w:rPr>
        <w:rFonts w:ascii="Courier New" w:hAnsi="Courier New"/>
      </w:rPr>
    </w:lvl>
    <w:lvl w:ilvl="2" w:tplc="3F2285E4">
      <w:start w:val="1"/>
      <w:numFmt w:val="bullet"/>
      <w:lvlText w:val=""/>
      <w:lvlJc w:val="left"/>
      <w:pPr>
        <w:tabs>
          <w:tab w:val="num" w:pos="2160"/>
        </w:tabs>
        <w:ind w:left="2160" w:hanging="360"/>
      </w:pPr>
      <w:rPr>
        <w:rFonts w:ascii="Wingdings" w:hAnsi="Wingdings"/>
      </w:rPr>
    </w:lvl>
    <w:lvl w:ilvl="3" w:tplc="1EB0A128">
      <w:start w:val="1"/>
      <w:numFmt w:val="bullet"/>
      <w:lvlText w:val=""/>
      <w:lvlJc w:val="left"/>
      <w:pPr>
        <w:tabs>
          <w:tab w:val="num" w:pos="2880"/>
        </w:tabs>
        <w:ind w:left="2880" w:hanging="360"/>
      </w:pPr>
      <w:rPr>
        <w:rFonts w:ascii="Symbol" w:hAnsi="Symbol"/>
      </w:rPr>
    </w:lvl>
    <w:lvl w:ilvl="4" w:tplc="0D76E840">
      <w:start w:val="1"/>
      <w:numFmt w:val="bullet"/>
      <w:lvlText w:val="o"/>
      <w:lvlJc w:val="left"/>
      <w:pPr>
        <w:tabs>
          <w:tab w:val="num" w:pos="3600"/>
        </w:tabs>
        <w:ind w:left="3600" w:hanging="360"/>
      </w:pPr>
      <w:rPr>
        <w:rFonts w:ascii="Courier New" w:hAnsi="Courier New"/>
      </w:rPr>
    </w:lvl>
    <w:lvl w:ilvl="5" w:tplc="7C5E9DD2">
      <w:start w:val="1"/>
      <w:numFmt w:val="bullet"/>
      <w:lvlText w:val=""/>
      <w:lvlJc w:val="left"/>
      <w:pPr>
        <w:tabs>
          <w:tab w:val="num" w:pos="4320"/>
        </w:tabs>
        <w:ind w:left="4320" w:hanging="360"/>
      </w:pPr>
      <w:rPr>
        <w:rFonts w:ascii="Wingdings" w:hAnsi="Wingdings"/>
      </w:rPr>
    </w:lvl>
    <w:lvl w:ilvl="6" w:tplc="3020B76C">
      <w:start w:val="1"/>
      <w:numFmt w:val="bullet"/>
      <w:lvlText w:val=""/>
      <w:lvlJc w:val="left"/>
      <w:pPr>
        <w:tabs>
          <w:tab w:val="num" w:pos="5040"/>
        </w:tabs>
        <w:ind w:left="5040" w:hanging="360"/>
      </w:pPr>
      <w:rPr>
        <w:rFonts w:ascii="Symbol" w:hAnsi="Symbol"/>
      </w:rPr>
    </w:lvl>
    <w:lvl w:ilvl="7" w:tplc="37AAE7C6">
      <w:start w:val="1"/>
      <w:numFmt w:val="bullet"/>
      <w:lvlText w:val="o"/>
      <w:lvlJc w:val="left"/>
      <w:pPr>
        <w:tabs>
          <w:tab w:val="num" w:pos="5760"/>
        </w:tabs>
        <w:ind w:left="5760" w:hanging="360"/>
      </w:pPr>
      <w:rPr>
        <w:rFonts w:ascii="Courier New" w:hAnsi="Courier New"/>
      </w:rPr>
    </w:lvl>
    <w:lvl w:ilvl="8" w:tplc="3BA48864">
      <w:start w:val="1"/>
      <w:numFmt w:val="bullet"/>
      <w:lvlText w:val=""/>
      <w:lvlJc w:val="left"/>
      <w:pPr>
        <w:tabs>
          <w:tab w:val="num" w:pos="6480"/>
        </w:tabs>
        <w:ind w:left="6480" w:hanging="360"/>
      </w:pPr>
      <w:rPr>
        <w:rFonts w:ascii="Wingdings" w:hAnsi="Wingdings"/>
      </w:rPr>
    </w:lvl>
  </w:abstractNum>
  <w:abstractNum w:abstractNumId="83" w15:restartNumberingAfterBreak="0">
    <w:nsid w:val="00000054"/>
    <w:multiLevelType w:val="hybridMultilevel"/>
    <w:tmpl w:val="00000054"/>
    <w:lvl w:ilvl="0" w:tplc="35044118">
      <w:start w:val="1"/>
      <w:numFmt w:val="bullet"/>
      <w:lvlText w:val=""/>
      <w:lvlJc w:val="left"/>
      <w:pPr>
        <w:ind w:left="720" w:hanging="360"/>
      </w:pPr>
      <w:rPr>
        <w:rFonts w:ascii="Symbol" w:hAnsi="Symbol"/>
      </w:rPr>
    </w:lvl>
    <w:lvl w:ilvl="1" w:tplc="969C5B12">
      <w:start w:val="1"/>
      <w:numFmt w:val="bullet"/>
      <w:lvlText w:val="o"/>
      <w:lvlJc w:val="left"/>
      <w:pPr>
        <w:tabs>
          <w:tab w:val="num" w:pos="1440"/>
        </w:tabs>
        <w:ind w:left="1440" w:hanging="360"/>
      </w:pPr>
      <w:rPr>
        <w:rFonts w:ascii="Courier New" w:hAnsi="Courier New"/>
      </w:rPr>
    </w:lvl>
    <w:lvl w:ilvl="2" w:tplc="3192050A">
      <w:start w:val="1"/>
      <w:numFmt w:val="bullet"/>
      <w:lvlText w:val=""/>
      <w:lvlJc w:val="left"/>
      <w:pPr>
        <w:tabs>
          <w:tab w:val="num" w:pos="2160"/>
        </w:tabs>
        <w:ind w:left="2160" w:hanging="360"/>
      </w:pPr>
      <w:rPr>
        <w:rFonts w:ascii="Wingdings" w:hAnsi="Wingdings"/>
      </w:rPr>
    </w:lvl>
    <w:lvl w:ilvl="3" w:tplc="A2ECC8EC">
      <w:start w:val="1"/>
      <w:numFmt w:val="bullet"/>
      <w:lvlText w:val=""/>
      <w:lvlJc w:val="left"/>
      <w:pPr>
        <w:tabs>
          <w:tab w:val="num" w:pos="2880"/>
        </w:tabs>
        <w:ind w:left="2880" w:hanging="360"/>
      </w:pPr>
      <w:rPr>
        <w:rFonts w:ascii="Symbol" w:hAnsi="Symbol"/>
      </w:rPr>
    </w:lvl>
    <w:lvl w:ilvl="4" w:tplc="BC26ABB8">
      <w:start w:val="1"/>
      <w:numFmt w:val="bullet"/>
      <w:lvlText w:val="o"/>
      <w:lvlJc w:val="left"/>
      <w:pPr>
        <w:tabs>
          <w:tab w:val="num" w:pos="3600"/>
        </w:tabs>
        <w:ind w:left="3600" w:hanging="360"/>
      </w:pPr>
      <w:rPr>
        <w:rFonts w:ascii="Courier New" w:hAnsi="Courier New"/>
      </w:rPr>
    </w:lvl>
    <w:lvl w:ilvl="5" w:tplc="3826885C">
      <w:start w:val="1"/>
      <w:numFmt w:val="bullet"/>
      <w:lvlText w:val=""/>
      <w:lvlJc w:val="left"/>
      <w:pPr>
        <w:tabs>
          <w:tab w:val="num" w:pos="4320"/>
        </w:tabs>
        <w:ind w:left="4320" w:hanging="360"/>
      </w:pPr>
      <w:rPr>
        <w:rFonts w:ascii="Wingdings" w:hAnsi="Wingdings"/>
      </w:rPr>
    </w:lvl>
    <w:lvl w:ilvl="6" w:tplc="90F240F4">
      <w:start w:val="1"/>
      <w:numFmt w:val="bullet"/>
      <w:lvlText w:val=""/>
      <w:lvlJc w:val="left"/>
      <w:pPr>
        <w:tabs>
          <w:tab w:val="num" w:pos="5040"/>
        </w:tabs>
        <w:ind w:left="5040" w:hanging="360"/>
      </w:pPr>
      <w:rPr>
        <w:rFonts w:ascii="Symbol" w:hAnsi="Symbol"/>
      </w:rPr>
    </w:lvl>
    <w:lvl w:ilvl="7" w:tplc="59FC8364">
      <w:start w:val="1"/>
      <w:numFmt w:val="bullet"/>
      <w:lvlText w:val="o"/>
      <w:lvlJc w:val="left"/>
      <w:pPr>
        <w:tabs>
          <w:tab w:val="num" w:pos="5760"/>
        </w:tabs>
        <w:ind w:left="5760" w:hanging="360"/>
      </w:pPr>
      <w:rPr>
        <w:rFonts w:ascii="Courier New" w:hAnsi="Courier New"/>
      </w:rPr>
    </w:lvl>
    <w:lvl w:ilvl="8" w:tplc="1B9CA4A8">
      <w:start w:val="1"/>
      <w:numFmt w:val="bullet"/>
      <w:lvlText w:val=""/>
      <w:lvlJc w:val="left"/>
      <w:pPr>
        <w:tabs>
          <w:tab w:val="num" w:pos="6480"/>
        </w:tabs>
        <w:ind w:left="6480" w:hanging="360"/>
      </w:pPr>
      <w:rPr>
        <w:rFonts w:ascii="Wingdings" w:hAnsi="Wingdings"/>
      </w:rPr>
    </w:lvl>
  </w:abstractNum>
  <w:abstractNum w:abstractNumId="84" w15:restartNumberingAfterBreak="0">
    <w:nsid w:val="00000055"/>
    <w:multiLevelType w:val="hybridMultilevel"/>
    <w:tmpl w:val="00000055"/>
    <w:lvl w:ilvl="0" w:tplc="EA38F68C">
      <w:start w:val="1"/>
      <w:numFmt w:val="bullet"/>
      <w:lvlText w:val=""/>
      <w:lvlJc w:val="left"/>
      <w:pPr>
        <w:ind w:left="720" w:hanging="360"/>
      </w:pPr>
      <w:rPr>
        <w:rFonts w:ascii="Symbol" w:hAnsi="Symbol"/>
      </w:rPr>
    </w:lvl>
    <w:lvl w:ilvl="1" w:tplc="03147A2A">
      <w:start w:val="1"/>
      <w:numFmt w:val="bullet"/>
      <w:lvlText w:val="o"/>
      <w:lvlJc w:val="left"/>
      <w:pPr>
        <w:tabs>
          <w:tab w:val="num" w:pos="1440"/>
        </w:tabs>
        <w:ind w:left="1440" w:hanging="360"/>
      </w:pPr>
      <w:rPr>
        <w:rFonts w:ascii="Courier New" w:hAnsi="Courier New"/>
      </w:rPr>
    </w:lvl>
    <w:lvl w:ilvl="2" w:tplc="28DCD514">
      <w:start w:val="1"/>
      <w:numFmt w:val="bullet"/>
      <w:lvlText w:val=""/>
      <w:lvlJc w:val="left"/>
      <w:pPr>
        <w:tabs>
          <w:tab w:val="num" w:pos="2160"/>
        </w:tabs>
        <w:ind w:left="2160" w:hanging="360"/>
      </w:pPr>
      <w:rPr>
        <w:rFonts w:ascii="Wingdings" w:hAnsi="Wingdings"/>
      </w:rPr>
    </w:lvl>
    <w:lvl w:ilvl="3" w:tplc="1FC8B04C">
      <w:start w:val="1"/>
      <w:numFmt w:val="bullet"/>
      <w:lvlText w:val=""/>
      <w:lvlJc w:val="left"/>
      <w:pPr>
        <w:tabs>
          <w:tab w:val="num" w:pos="2880"/>
        </w:tabs>
        <w:ind w:left="2880" w:hanging="360"/>
      </w:pPr>
      <w:rPr>
        <w:rFonts w:ascii="Symbol" w:hAnsi="Symbol"/>
      </w:rPr>
    </w:lvl>
    <w:lvl w:ilvl="4" w:tplc="D09ED73E">
      <w:start w:val="1"/>
      <w:numFmt w:val="bullet"/>
      <w:lvlText w:val="o"/>
      <w:lvlJc w:val="left"/>
      <w:pPr>
        <w:tabs>
          <w:tab w:val="num" w:pos="3600"/>
        </w:tabs>
        <w:ind w:left="3600" w:hanging="360"/>
      </w:pPr>
      <w:rPr>
        <w:rFonts w:ascii="Courier New" w:hAnsi="Courier New"/>
      </w:rPr>
    </w:lvl>
    <w:lvl w:ilvl="5" w:tplc="FA68036A">
      <w:start w:val="1"/>
      <w:numFmt w:val="bullet"/>
      <w:lvlText w:val=""/>
      <w:lvlJc w:val="left"/>
      <w:pPr>
        <w:tabs>
          <w:tab w:val="num" w:pos="4320"/>
        </w:tabs>
        <w:ind w:left="4320" w:hanging="360"/>
      </w:pPr>
      <w:rPr>
        <w:rFonts w:ascii="Wingdings" w:hAnsi="Wingdings"/>
      </w:rPr>
    </w:lvl>
    <w:lvl w:ilvl="6" w:tplc="46EE65D6">
      <w:start w:val="1"/>
      <w:numFmt w:val="bullet"/>
      <w:lvlText w:val=""/>
      <w:lvlJc w:val="left"/>
      <w:pPr>
        <w:tabs>
          <w:tab w:val="num" w:pos="5040"/>
        </w:tabs>
        <w:ind w:left="5040" w:hanging="360"/>
      </w:pPr>
      <w:rPr>
        <w:rFonts w:ascii="Symbol" w:hAnsi="Symbol"/>
      </w:rPr>
    </w:lvl>
    <w:lvl w:ilvl="7" w:tplc="31DC4BF6">
      <w:start w:val="1"/>
      <w:numFmt w:val="bullet"/>
      <w:lvlText w:val="o"/>
      <w:lvlJc w:val="left"/>
      <w:pPr>
        <w:tabs>
          <w:tab w:val="num" w:pos="5760"/>
        </w:tabs>
        <w:ind w:left="5760" w:hanging="360"/>
      </w:pPr>
      <w:rPr>
        <w:rFonts w:ascii="Courier New" w:hAnsi="Courier New"/>
      </w:rPr>
    </w:lvl>
    <w:lvl w:ilvl="8" w:tplc="80C0A2FE">
      <w:start w:val="1"/>
      <w:numFmt w:val="bullet"/>
      <w:lvlText w:val=""/>
      <w:lvlJc w:val="left"/>
      <w:pPr>
        <w:tabs>
          <w:tab w:val="num" w:pos="6480"/>
        </w:tabs>
        <w:ind w:left="6480" w:hanging="360"/>
      </w:pPr>
      <w:rPr>
        <w:rFonts w:ascii="Wingdings" w:hAnsi="Wingdings"/>
      </w:rPr>
    </w:lvl>
  </w:abstractNum>
  <w:abstractNum w:abstractNumId="85" w15:restartNumberingAfterBreak="0">
    <w:nsid w:val="00000056"/>
    <w:multiLevelType w:val="hybridMultilevel"/>
    <w:tmpl w:val="00000056"/>
    <w:lvl w:ilvl="0" w:tplc="AE4C0E44">
      <w:start w:val="1"/>
      <w:numFmt w:val="bullet"/>
      <w:lvlText w:val=""/>
      <w:lvlJc w:val="left"/>
      <w:pPr>
        <w:ind w:left="720" w:hanging="360"/>
      </w:pPr>
      <w:rPr>
        <w:rFonts w:ascii="Symbol" w:hAnsi="Symbol"/>
      </w:rPr>
    </w:lvl>
    <w:lvl w:ilvl="1" w:tplc="87647D1E">
      <w:start w:val="1"/>
      <w:numFmt w:val="bullet"/>
      <w:lvlText w:val="o"/>
      <w:lvlJc w:val="left"/>
      <w:pPr>
        <w:tabs>
          <w:tab w:val="num" w:pos="1440"/>
        </w:tabs>
        <w:ind w:left="1440" w:hanging="360"/>
      </w:pPr>
      <w:rPr>
        <w:rFonts w:ascii="Courier New" w:hAnsi="Courier New"/>
      </w:rPr>
    </w:lvl>
    <w:lvl w:ilvl="2" w:tplc="4A9CA29E">
      <w:start w:val="1"/>
      <w:numFmt w:val="bullet"/>
      <w:lvlText w:val=""/>
      <w:lvlJc w:val="left"/>
      <w:pPr>
        <w:tabs>
          <w:tab w:val="num" w:pos="2160"/>
        </w:tabs>
        <w:ind w:left="2160" w:hanging="360"/>
      </w:pPr>
      <w:rPr>
        <w:rFonts w:ascii="Wingdings" w:hAnsi="Wingdings"/>
      </w:rPr>
    </w:lvl>
    <w:lvl w:ilvl="3" w:tplc="12E89860">
      <w:start w:val="1"/>
      <w:numFmt w:val="bullet"/>
      <w:lvlText w:val=""/>
      <w:lvlJc w:val="left"/>
      <w:pPr>
        <w:tabs>
          <w:tab w:val="num" w:pos="2880"/>
        </w:tabs>
        <w:ind w:left="2880" w:hanging="360"/>
      </w:pPr>
      <w:rPr>
        <w:rFonts w:ascii="Symbol" w:hAnsi="Symbol"/>
      </w:rPr>
    </w:lvl>
    <w:lvl w:ilvl="4" w:tplc="2D987968">
      <w:start w:val="1"/>
      <w:numFmt w:val="bullet"/>
      <w:lvlText w:val="o"/>
      <w:lvlJc w:val="left"/>
      <w:pPr>
        <w:tabs>
          <w:tab w:val="num" w:pos="3600"/>
        </w:tabs>
        <w:ind w:left="3600" w:hanging="360"/>
      </w:pPr>
      <w:rPr>
        <w:rFonts w:ascii="Courier New" w:hAnsi="Courier New"/>
      </w:rPr>
    </w:lvl>
    <w:lvl w:ilvl="5" w:tplc="E91461AA">
      <w:start w:val="1"/>
      <w:numFmt w:val="bullet"/>
      <w:lvlText w:val=""/>
      <w:lvlJc w:val="left"/>
      <w:pPr>
        <w:tabs>
          <w:tab w:val="num" w:pos="4320"/>
        </w:tabs>
        <w:ind w:left="4320" w:hanging="360"/>
      </w:pPr>
      <w:rPr>
        <w:rFonts w:ascii="Wingdings" w:hAnsi="Wingdings"/>
      </w:rPr>
    </w:lvl>
    <w:lvl w:ilvl="6" w:tplc="0F42A446">
      <w:start w:val="1"/>
      <w:numFmt w:val="bullet"/>
      <w:lvlText w:val=""/>
      <w:lvlJc w:val="left"/>
      <w:pPr>
        <w:tabs>
          <w:tab w:val="num" w:pos="5040"/>
        </w:tabs>
        <w:ind w:left="5040" w:hanging="360"/>
      </w:pPr>
      <w:rPr>
        <w:rFonts w:ascii="Symbol" w:hAnsi="Symbol"/>
      </w:rPr>
    </w:lvl>
    <w:lvl w:ilvl="7" w:tplc="AA005B44">
      <w:start w:val="1"/>
      <w:numFmt w:val="bullet"/>
      <w:lvlText w:val="o"/>
      <w:lvlJc w:val="left"/>
      <w:pPr>
        <w:tabs>
          <w:tab w:val="num" w:pos="5760"/>
        </w:tabs>
        <w:ind w:left="5760" w:hanging="360"/>
      </w:pPr>
      <w:rPr>
        <w:rFonts w:ascii="Courier New" w:hAnsi="Courier New"/>
      </w:rPr>
    </w:lvl>
    <w:lvl w:ilvl="8" w:tplc="97563B4E">
      <w:start w:val="1"/>
      <w:numFmt w:val="bullet"/>
      <w:lvlText w:val=""/>
      <w:lvlJc w:val="left"/>
      <w:pPr>
        <w:tabs>
          <w:tab w:val="num" w:pos="6480"/>
        </w:tabs>
        <w:ind w:left="6480" w:hanging="360"/>
      </w:pPr>
      <w:rPr>
        <w:rFonts w:ascii="Wingdings" w:hAnsi="Wingdings"/>
      </w:rPr>
    </w:lvl>
  </w:abstractNum>
  <w:abstractNum w:abstractNumId="86" w15:restartNumberingAfterBreak="0">
    <w:nsid w:val="00000057"/>
    <w:multiLevelType w:val="hybridMultilevel"/>
    <w:tmpl w:val="00000057"/>
    <w:lvl w:ilvl="0" w:tplc="614C1706">
      <w:start w:val="1"/>
      <w:numFmt w:val="bullet"/>
      <w:lvlText w:val=""/>
      <w:lvlJc w:val="left"/>
      <w:pPr>
        <w:ind w:left="720" w:hanging="360"/>
      </w:pPr>
      <w:rPr>
        <w:rFonts w:ascii="Symbol" w:hAnsi="Symbol"/>
      </w:rPr>
    </w:lvl>
    <w:lvl w:ilvl="1" w:tplc="B3DA46CC">
      <w:start w:val="1"/>
      <w:numFmt w:val="bullet"/>
      <w:lvlText w:val="o"/>
      <w:lvlJc w:val="left"/>
      <w:pPr>
        <w:tabs>
          <w:tab w:val="num" w:pos="1440"/>
        </w:tabs>
        <w:ind w:left="1440" w:hanging="360"/>
      </w:pPr>
      <w:rPr>
        <w:rFonts w:ascii="Courier New" w:hAnsi="Courier New"/>
      </w:rPr>
    </w:lvl>
    <w:lvl w:ilvl="2" w:tplc="50B4660A">
      <w:start w:val="1"/>
      <w:numFmt w:val="bullet"/>
      <w:lvlText w:val=""/>
      <w:lvlJc w:val="left"/>
      <w:pPr>
        <w:tabs>
          <w:tab w:val="num" w:pos="2160"/>
        </w:tabs>
        <w:ind w:left="2160" w:hanging="360"/>
      </w:pPr>
      <w:rPr>
        <w:rFonts w:ascii="Wingdings" w:hAnsi="Wingdings"/>
      </w:rPr>
    </w:lvl>
    <w:lvl w:ilvl="3" w:tplc="1B9ED504">
      <w:start w:val="1"/>
      <w:numFmt w:val="bullet"/>
      <w:lvlText w:val=""/>
      <w:lvlJc w:val="left"/>
      <w:pPr>
        <w:tabs>
          <w:tab w:val="num" w:pos="2880"/>
        </w:tabs>
        <w:ind w:left="2880" w:hanging="360"/>
      </w:pPr>
      <w:rPr>
        <w:rFonts w:ascii="Symbol" w:hAnsi="Symbol"/>
      </w:rPr>
    </w:lvl>
    <w:lvl w:ilvl="4" w:tplc="8618BF46">
      <w:start w:val="1"/>
      <w:numFmt w:val="bullet"/>
      <w:lvlText w:val="o"/>
      <w:lvlJc w:val="left"/>
      <w:pPr>
        <w:tabs>
          <w:tab w:val="num" w:pos="3600"/>
        </w:tabs>
        <w:ind w:left="3600" w:hanging="360"/>
      </w:pPr>
      <w:rPr>
        <w:rFonts w:ascii="Courier New" w:hAnsi="Courier New"/>
      </w:rPr>
    </w:lvl>
    <w:lvl w:ilvl="5" w:tplc="5F0A888E">
      <w:start w:val="1"/>
      <w:numFmt w:val="bullet"/>
      <w:lvlText w:val=""/>
      <w:lvlJc w:val="left"/>
      <w:pPr>
        <w:tabs>
          <w:tab w:val="num" w:pos="4320"/>
        </w:tabs>
        <w:ind w:left="4320" w:hanging="360"/>
      </w:pPr>
      <w:rPr>
        <w:rFonts w:ascii="Wingdings" w:hAnsi="Wingdings"/>
      </w:rPr>
    </w:lvl>
    <w:lvl w:ilvl="6" w:tplc="4D9CD544">
      <w:start w:val="1"/>
      <w:numFmt w:val="bullet"/>
      <w:lvlText w:val=""/>
      <w:lvlJc w:val="left"/>
      <w:pPr>
        <w:tabs>
          <w:tab w:val="num" w:pos="5040"/>
        </w:tabs>
        <w:ind w:left="5040" w:hanging="360"/>
      </w:pPr>
      <w:rPr>
        <w:rFonts w:ascii="Symbol" w:hAnsi="Symbol"/>
      </w:rPr>
    </w:lvl>
    <w:lvl w:ilvl="7" w:tplc="1CF2E6C6">
      <w:start w:val="1"/>
      <w:numFmt w:val="bullet"/>
      <w:lvlText w:val="o"/>
      <w:lvlJc w:val="left"/>
      <w:pPr>
        <w:tabs>
          <w:tab w:val="num" w:pos="5760"/>
        </w:tabs>
        <w:ind w:left="5760" w:hanging="360"/>
      </w:pPr>
      <w:rPr>
        <w:rFonts w:ascii="Courier New" w:hAnsi="Courier New"/>
      </w:rPr>
    </w:lvl>
    <w:lvl w:ilvl="8" w:tplc="D09ED672">
      <w:start w:val="1"/>
      <w:numFmt w:val="bullet"/>
      <w:lvlText w:val=""/>
      <w:lvlJc w:val="left"/>
      <w:pPr>
        <w:tabs>
          <w:tab w:val="num" w:pos="6480"/>
        </w:tabs>
        <w:ind w:left="6480" w:hanging="360"/>
      </w:pPr>
      <w:rPr>
        <w:rFonts w:ascii="Wingdings" w:hAnsi="Wingdings"/>
      </w:rPr>
    </w:lvl>
  </w:abstractNum>
  <w:abstractNum w:abstractNumId="87" w15:restartNumberingAfterBreak="0">
    <w:nsid w:val="00000058"/>
    <w:multiLevelType w:val="hybridMultilevel"/>
    <w:tmpl w:val="00000058"/>
    <w:lvl w:ilvl="0" w:tplc="F8BCEBFE">
      <w:start w:val="1"/>
      <w:numFmt w:val="bullet"/>
      <w:lvlText w:val=""/>
      <w:lvlJc w:val="left"/>
      <w:pPr>
        <w:ind w:left="720" w:hanging="360"/>
      </w:pPr>
      <w:rPr>
        <w:rFonts w:ascii="Symbol" w:hAnsi="Symbol"/>
      </w:rPr>
    </w:lvl>
    <w:lvl w:ilvl="1" w:tplc="EC3A2D0E">
      <w:start w:val="1"/>
      <w:numFmt w:val="bullet"/>
      <w:lvlText w:val="o"/>
      <w:lvlJc w:val="left"/>
      <w:pPr>
        <w:tabs>
          <w:tab w:val="num" w:pos="1440"/>
        </w:tabs>
        <w:ind w:left="1440" w:hanging="360"/>
      </w:pPr>
      <w:rPr>
        <w:rFonts w:ascii="Courier New" w:hAnsi="Courier New"/>
      </w:rPr>
    </w:lvl>
    <w:lvl w:ilvl="2" w:tplc="DEA4BFFC">
      <w:start w:val="1"/>
      <w:numFmt w:val="bullet"/>
      <w:lvlText w:val=""/>
      <w:lvlJc w:val="left"/>
      <w:pPr>
        <w:tabs>
          <w:tab w:val="num" w:pos="2160"/>
        </w:tabs>
        <w:ind w:left="2160" w:hanging="360"/>
      </w:pPr>
      <w:rPr>
        <w:rFonts w:ascii="Wingdings" w:hAnsi="Wingdings"/>
      </w:rPr>
    </w:lvl>
    <w:lvl w:ilvl="3" w:tplc="9F4E1B2A">
      <w:start w:val="1"/>
      <w:numFmt w:val="bullet"/>
      <w:lvlText w:val=""/>
      <w:lvlJc w:val="left"/>
      <w:pPr>
        <w:tabs>
          <w:tab w:val="num" w:pos="2880"/>
        </w:tabs>
        <w:ind w:left="2880" w:hanging="360"/>
      </w:pPr>
      <w:rPr>
        <w:rFonts w:ascii="Symbol" w:hAnsi="Symbol"/>
      </w:rPr>
    </w:lvl>
    <w:lvl w:ilvl="4" w:tplc="92847632">
      <w:start w:val="1"/>
      <w:numFmt w:val="bullet"/>
      <w:lvlText w:val="o"/>
      <w:lvlJc w:val="left"/>
      <w:pPr>
        <w:tabs>
          <w:tab w:val="num" w:pos="3600"/>
        </w:tabs>
        <w:ind w:left="3600" w:hanging="360"/>
      </w:pPr>
      <w:rPr>
        <w:rFonts w:ascii="Courier New" w:hAnsi="Courier New"/>
      </w:rPr>
    </w:lvl>
    <w:lvl w:ilvl="5" w:tplc="EB00279A">
      <w:start w:val="1"/>
      <w:numFmt w:val="bullet"/>
      <w:lvlText w:val=""/>
      <w:lvlJc w:val="left"/>
      <w:pPr>
        <w:tabs>
          <w:tab w:val="num" w:pos="4320"/>
        </w:tabs>
        <w:ind w:left="4320" w:hanging="360"/>
      </w:pPr>
      <w:rPr>
        <w:rFonts w:ascii="Wingdings" w:hAnsi="Wingdings"/>
      </w:rPr>
    </w:lvl>
    <w:lvl w:ilvl="6" w:tplc="BEE02A90">
      <w:start w:val="1"/>
      <w:numFmt w:val="bullet"/>
      <w:lvlText w:val=""/>
      <w:lvlJc w:val="left"/>
      <w:pPr>
        <w:tabs>
          <w:tab w:val="num" w:pos="5040"/>
        </w:tabs>
        <w:ind w:left="5040" w:hanging="360"/>
      </w:pPr>
      <w:rPr>
        <w:rFonts w:ascii="Symbol" w:hAnsi="Symbol"/>
      </w:rPr>
    </w:lvl>
    <w:lvl w:ilvl="7" w:tplc="4EA0ADAA">
      <w:start w:val="1"/>
      <w:numFmt w:val="bullet"/>
      <w:lvlText w:val="o"/>
      <w:lvlJc w:val="left"/>
      <w:pPr>
        <w:tabs>
          <w:tab w:val="num" w:pos="5760"/>
        </w:tabs>
        <w:ind w:left="5760" w:hanging="360"/>
      </w:pPr>
      <w:rPr>
        <w:rFonts w:ascii="Courier New" w:hAnsi="Courier New"/>
      </w:rPr>
    </w:lvl>
    <w:lvl w:ilvl="8" w:tplc="089EE1B4">
      <w:start w:val="1"/>
      <w:numFmt w:val="bullet"/>
      <w:lvlText w:val=""/>
      <w:lvlJc w:val="left"/>
      <w:pPr>
        <w:tabs>
          <w:tab w:val="num" w:pos="6480"/>
        </w:tabs>
        <w:ind w:left="6480" w:hanging="360"/>
      </w:pPr>
      <w:rPr>
        <w:rFonts w:ascii="Wingdings" w:hAnsi="Wingdings"/>
      </w:rPr>
    </w:lvl>
  </w:abstractNum>
  <w:abstractNum w:abstractNumId="88" w15:restartNumberingAfterBreak="0">
    <w:nsid w:val="00000059"/>
    <w:multiLevelType w:val="hybridMultilevel"/>
    <w:tmpl w:val="00000059"/>
    <w:lvl w:ilvl="0" w:tplc="39B2EB84">
      <w:start w:val="1"/>
      <w:numFmt w:val="bullet"/>
      <w:lvlText w:val=""/>
      <w:lvlJc w:val="left"/>
      <w:pPr>
        <w:ind w:left="720" w:hanging="360"/>
      </w:pPr>
      <w:rPr>
        <w:rFonts w:ascii="Symbol" w:hAnsi="Symbol"/>
      </w:rPr>
    </w:lvl>
    <w:lvl w:ilvl="1" w:tplc="EA24FE8A">
      <w:start w:val="1"/>
      <w:numFmt w:val="bullet"/>
      <w:lvlText w:val="o"/>
      <w:lvlJc w:val="left"/>
      <w:pPr>
        <w:tabs>
          <w:tab w:val="num" w:pos="1440"/>
        </w:tabs>
        <w:ind w:left="1440" w:hanging="360"/>
      </w:pPr>
      <w:rPr>
        <w:rFonts w:ascii="Courier New" w:hAnsi="Courier New"/>
      </w:rPr>
    </w:lvl>
    <w:lvl w:ilvl="2" w:tplc="B43AA3CC">
      <w:start w:val="1"/>
      <w:numFmt w:val="bullet"/>
      <w:lvlText w:val=""/>
      <w:lvlJc w:val="left"/>
      <w:pPr>
        <w:tabs>
          <w:tab w:val="num" w:pos="2160"/>
        </w:tabs>
        <w:ind w:left="2160" w:hanging="360"/>
      </w:pPr>
      <w:rPr>
        <w:rFonts w:ascii="Wingdings" w:hAnsi="Wingdings"/>
      </w:rPr>
    </w:lvl>
    <w:lvl w:ilvl="3" w:tplc="41826F5C">
      <w:start w:val="1"/>
      <w:numFmt w:val="bullet"/>
      <w:lvlText w:val=""/>
      <w:lvlJc w:val="left"/>
      <w:pPr>
        <w:tabs>
          <w:tab w:val="num" w:pos="2880"/>
        </w:tabs>
        <w:ind w:left="2880" w:hanging="360"/>
      </w:pPr>
      <w:rPr>
        <w:rFonts w:ascii="Symbol" w:hAnsi="Symbol"/>
      </w:rPr>
    </w:lvl>
    <w:lvl w:ilvl="4" w:tplc="881C0214">
      <w:start w:val="1"/>
      <w:numFmt w:val="bullet"/>
      <w:lvlText w:val="o"/>
      <w:lvlJc w:val="left"/>
      <w:pPr>
        <w:tabs>
          <w:tab w:val="num" w:pos="3600"/>
        </w:tabs>
        <w:ind w:left="3600" w:hanging="360"/>
      </w:pPr>
      <w:rPr>
        <w:rFonts w:ascii="Courier New" w:hAnsi="Courier New"/>
      </w:rPr>
    </w:lvl>
    <w:lvl w:ilvl="5" w:tplc="03BEE770">
      <w:start w:val="1"/>
      <w:numFmt w:val="bullet"/>
      <w:lvlText w:val=""/>
      <w:lvlJc w:val="left"/>
      <w:pPr>
        <w:tabs>
          <w:tab w:val="num" w:pos="4320"/>
        </w:tabs>
        <w:ind w:left="4320" w:hanging="360"/>
      </w:pPr>
      <w:rPr>
        <w:rFonts w:ascii="Wingdings" w:hAnsi="Wingdings"/>
      </w:rPr>
    </w:lvl>
    <w:lvl w:ilvl="6" w:tplc="63F87EB8">
      <w:start w:val="1"/>
      <w:numFmt w:val="bullet"/>
      <w:lvlText w:val=""/>
      <w:lvlJc w:val="left"/>
      <w:pPr>
        <w:tabs>
          <w:tab w:val="num" w:pos="5040"/>
        </w:tabs>
        <w:ind w:left="5040" w:hanging="360"/>
      </w:pPr>
      <w:rPr>
        <w:rFonts w:ascii="Symbol" w:hAnsi="Symbol"/>
      </w:rPr>
    </w:lvl>
    <w:lvl w:ilvl="7" w:tplc="DA3474EE">
      <w:start w:val="1"/>
      <w:numFmt w:val="bullet"/>
      <w:lvlText w:val="o"/>
      <w:lvlJc w:val="left"/>
      <w:pPr>
        <w:tabs>
          <w:tab w:val="num" w:pos="5760"/>
        </w:tabs>
        <w:ind w:left="5760" w:hanging="360"/>
      </w:pPr>
      <w:rPr>
        <w:rFonts w:ascii="Courier New" w:hAnsi="Courier New"/>
      </w:rPr>
    </w:lvl>
    <w:lvl w:ilvl="8" w:tplc="50A2D9C6">
      <w:start w:val="1"/>
      <w:numFmt w:val="bullet"/>
      <w:lvlText w:val=""/>
      <w:lvlJc w:val="left"/>
      <w:pPr>
        <w:tabs>
          <w:tab w:val="num" w:pos="6480"/>
        </w:tabs>
        <w:ind w:left="6480" w:hanging="360"/>
      </w:pPr>
      <w:rPr>
        <w:rFonts w:ascii="Wingdings" w:hAnsi="Wingdings"/>
      </w:rPr>
    </w:lvl>
  </w:abstractNum>
  <w:abstractNum w:abstractNumId="89" w15:restartNumberingAfterBreak="0">
    <w:nsid w:val="0000005A"/>
    <w:multiLevelType w:val="hybridMultilevel"/>
    <w:tmpl w:val="0000005A"/>
    <w:lvl w:ilvl="0" w:tplc="D7706624">
      <w:start w:val="1"/>
      <w:numFmt w:val="bullet"/>
      <w:lvlText w:val=""/>
      <w:lvlJc w:val="left"/>
      <w:pPr>
        <w:ind w:left="720" w:hanging="360"/>
      </w:pPr>
      <w:rPr>
        <w:rFonts w:ascii="Symbol" w:hAnsi="Symbol"/>
      </w:rPr>
    </w:lvl>
    <w:lvl w:ilvl="1" w:tplc="FDB4ACDE">
      <w:start w:val="1"/>
      <w:numFmt w:val="bullet"/>
      <w:lvlText w:val="o"/>
      <w:lvlJc w:val="left"/>
      <w:pPr>
        <w:tabs>
          <w:tab w:val="num" w:pos="1440"/>
        </w:tabs>
        <w:ind w:left="1440" w:hanging="360"/>
      </w:pPr>
      <w:rPr>
        <w:rFonts w:ascii="Courier New" w:hAnsi="Courier New"/>
      </w:rPr>
    </w:lvl>
    <w:lvl w:ilvl="2" w:tplc="553E88BA">
      <w:start w:val="1"/>
      <w:numFmt w:val="bullet"/>
      <w:lvlText w:val=""/>
      <w:lvlJc w:val="left"/>
      <w:pPr>
        <w:tabs>
          <w:tab w:val="num" w:pos="2160"/>
        </w:tabs>
        <w:ind w:left="2160" w:hanging="360"/>
      </w:pPr>
      <w:rPr>
        <w:rFonts w:ascii="Wingdings" w:hAnsi="Wingdings"/>
      </w:rPr>
    </w:lvl>
    <w:lvl w:ilvl="3" w:tplc="BC9073BC">
      <w:start w:val="1"/>
      <w:numFmt w:val="bullet"/>
      <w:lvlText w:val=""/>
      <w:lvlJc w:val="left"/>
      <w:pPr>
        <w:tabs>
          <w:tab w:val="num" w:pos="2880"/>
        </w:tabs>
        <w:ind w:left="2880" w:hanging="360"/>
      </w:pPr>
      <w:rPr>
        <w:rFonts w:ascii="Symbol" w:hAnsi="Symbol"/>
      </w:rPr>
    </w:lvl>
    <w:lvl w:ilvl="4" w:tplc="76343E94">
      <w:start w:val="1"/>
      <w:numFmt w:val="bullet"/>
      <w:lvlText w:val="o"/>
      <w:lvlJc w:val="left"/>
      <w:pPr>
        <w:tabs>
          <w:tab w:val="num" w:pos="3600"/>
        </w:tabs>
        <w:ind w:left="3600" w:hanging="360"/>
      </w:pPr>
      <w:rPr>
        <w:rFonts w:ascii="Courier New" w:hAnsi="Courier New"/>
      </w:rPr>
    </w:lvl>
    <w:lvl w:ilvl="5" w:tplc="1FC422EC">
      <w:start w:val="1"/>
      <w:numFmt w:val="bullet"/>
      <w:lvlText w:val=""/>
      <w:lvlJc w:val="left"/>
      <w:pPr>
        <w:tabs>
          <w:tab w:val="num" w:pos="4320"/>
        </w:tabs>
        <w:ind w:left="4320" w:hanging="360"/>
      </w:pPr>
      <w:rPr>
        <w:rFonts w:ascii="Wingdings" w:hAnsi="Wingdings"/>
      </w:rPr>
    </w:lvl>
    <w:lvl w:ilvl="6" w:tplc="17766BB6">
      <w:start w:val="1"/>
      <w:numFmt w:val="bullet"/>
      <w:lvlText w:val=""/>
      <w:lvlJc w:val="left"/>
      <w:pPr>
        <w:tabs>
          <w:tab w:val="num" w:pos="5040"/>
        </w:tabs>
        <w:ind w:left="5040" w:hanging="360"/>
      </w:pPr>
      <w:rPr>
        <w:rFonts w:ascii="Symbol" w:hAnsi="Symbol"/>
      </w:rPr>
    </w:lvl>
    <w:lvl w:ilvl="7" w:tplc="838C39B6">
      <w:start w:val="1"/>
      <w:numFmt w:val="bullet"/>
      <w:lvlText w:val="o"/>
      <w:lvlJc w:val="left"/>
      <w:pPr>
        <w:tabs>
          <w:tab w:val="num" w:pos="5760"/>
        </w:tabs>
        <w:ind w:left="5760" w:hanging="360"/>
      </w:pPr>
      <w:rPr>
        <w:rFonts w:ascii="Courier New" w:hAnsi="Courier New"/>
      </w:rPr>
    </w:lvl>
    <w:lvl w:ilvl="8" w:tplc="8E82B286">
      <w:start w:val="1"/>
      <w:numFmt w:val="bullet"/>
      <w:lvlText w:val=""/>
      <w:lvlJc w:val="left"/>
      <w:pPr>
        <w:tabs>
          <w:tab w:val="num" w:pos="6480"/>
        </w:tabs>
        <w:ind w:left="6480" w:hanging="360"/>
      </w:pPr>
      <w:rPr>
        <w:rFonts w:ascii="Wingdings" w:hAnsi="Wingdings"/>
      </w:rPr>
    </w:lvl>
  </w:abstractNum>
  <w:abstractNum w:abstractNumId="90" w15:restartNumberingAfterBreak="0">
    <w:nsid w:val="0000005B"/>
    <w:multiLevelType w:val="hybridMultilevel"/>
    <w:tmpl w:val="0000005B"/>
    <w:lvl w:ilvl="0" w:tplc="4AECB31A">
      <w:start w:val="1"/>
      <w:numFmt w:val="bullet"/>
      <w:lvlText w:val=""/>
      <w:lvlJc w:val="left"/>
      <w:pPr>
        <w:ind w:left="720" w:hanging="360"/>
      </w:pPr>
      <w:rPr>
        <w:rFonts w:ascii="Symbol" w:hAnsi="Symbol"/>
      </w:rPr>
    </w:lvl>
    <w:lvl w:ilvl="1" w:tplc="97B6BE8A">
      <w:start w:val="1"/>
      <w:numFmt w:val="bullet"/>
      <w:lvlText w:val="o"/>
      <w:lvlJc w:val="left"/>
      <w:pPr>
        <w:tabs>
          <w:tab w:val="num" w:pos="1440"/>
        </w:tabs>
        <w:ind w:left="1440" w:hanging="360"/>
      </w:pPr>
      <w:rPr>
        <w:rFonts w:ascii="Courier New" w:hAnsi="Courier New"/>
      </w:rPr>
    </w:lvl>
    <w:lvl w:ilvl="2" w:tplc="4CF4877E">
      <w:start w:val="1"/>
      <w:numFmt w:val="bullet"/>
      <w:lvlText w:val=""/>
      <w:lvlJc w:val="left"/>
      <w:pPr>
        <w:tabs>
          <w:tab w:val="num" w:pos="2160"/>
        </w:tabs>
        <w:ind w:left="2160" w:hanging="360"/>
      </w:pPr>
      <w:rPr>
        <w:rFonts w:ascii="Wingdings" w:hAnsi="Wingdings"/>
      </w:rPr>
    </w:lvl>
    <w:lvl w:ilvl="3" w:tplc="519E7EDC">
      <w:start w:val="1"/>
      <w:numFmt w:val="bullet"/>
      <w:lvlText w:val=""/>
      <w:lvlJc w:val="left"/>
      <w:pPr>
        <w:tabs>
          <w:tab w:val="num" w:pos="2880"/>
        </w:tabs>
        <w:ind w:left="2880" w:hanging="360"/>
      </w:pPr>
      <w:rPr>
        <w:rFonts w:ascii="Symbol" w:hAnsi="Symbol"/>
      </w:rPr>
    </w:lvl>
    <w:lvl w:ilvl="4" w:tplc="4F50032A">
      <w:start w:val="1"/>
      <w:numFmt w:val="bullet"/>
      <w:lvlText w:val="o"/>
      <w:lvlJc w:val="left"/>
      <w:pPr>
        <w:tabs>
          <w:tab w:val="num" w:pos="3600"/>
        </w:tabs>
        <w:ind w:left="3600" w:hanging="360"/>
      </w:pPr>
      <w:rPr>
        <w:rFonts w:ascii="Courier New" w:hAnsi="Courier New"/>
      </w:rPr>
    </w:lvl>
    <w:lvl w:ilvl="5" w:tplc="CE74C4A4">
      <w:start w:val="1"/>
      <w:numFmt w:val="bullet"/>
      <w:lvlText w:val=""/>
      <w:lvlJc w:val="left"/>
      <w:pPr>
        <w:tabs>
          <w:tab w:val="num" w:pos="4320"/>
        </w:tabs>
        <w:ind w:left="4320" w:hanging="360"/>
      </w:pPr>
      <w:rPr>
        <w:rFonts w:ascii="Wingdings" w:hAnsi="Wingdings"/>
      </w:rPr>
    </w:lvl>
    <w:lvl w:ilvl="6" w:tplc="7A8AA4D2">
      <w:start w:val="1"/>
      <w:numFmt w:val="bullet"/>
      <w:lvlText w:val=""/>
      <w:lvlJc w:val="left"/>
      <w:pPr>
        <w:tabs>
          <w:tab w:val="num" w:pos="5040"/>
        </w:tabs>
        <w:ind w:left="5040" w:hanging="360"/>
      </w:pPr>
      <w:rPr>
        <w:rFonts w:ascii="Symbol" w:hAnsi="Symbol"/>
      </w:rPr>
    </w:lvl>
    <w:lvl w:ilvl="7" w:tplc="C06EB07E">
      <w:start w:val="1"/>
      <w:numFmt w:val="bullet"/>
      <w:lvlText w:val="o"/>
      <w:lvlJc w:val="left"/>
      <w:pPr>
        <w:tabs>
          <w:tab w:val="num" w:pos="5760"/>
        </w:tabs>
        <w:ind w:left="5760" w:hanging="360"/>
      </w:pPr>
      <w:rPr>
        <w:rFonts w:ascii="Courier New" w:hAnsi="Courier New"/>
      </w:rPr>
    </w:lvl>
    <w:lvl w:ilvl="8" w:tplc="492803B8">
      <w:start w:val="1"/>
      <w:numFmt w:val="bullet"/>
      <w:lvlText w:val=""/>
      <w:lvlJc w:val="left"/>
      <w:pPr>
        <w:tabs>
          <w:tab w:val="num" w:pos="6480"/>
        </w:tabs>
        <w:ind w:left="6480" w:hanging="360"/>
      </w:pPr>
      <w:rPr>
        <w:rFonts w:ascii="Wingdings" w:hAnsi="Wingdings"/>
      </w:rPr>
    </w:lvl>
  </w:abstractNum>
  <w:abstractNum w:abstractNumId="91" w15:restartNumberingAfterBreak="0">
    <w:nsid w:val="0000005C"/>
    <w:multiLevelType w:val="hybridMultilevel"/>
    <w:tmpl w:val="0000005C"/>
    <w:lvl w:ilvl="0" w:tplc="18CCC2D6">
      <w:start w:val="1"/>
      <w:numFmt w:val="bullet"/>
      <w:lvlText w:val=""/>
      <w:lvlJc w:val="left"/>
      <w:pPr>
        <w:ind w:left="720" w:hanging="360"/>
      </w:pPr>
      <w:rPr>
        <w:rFonts w:ascii="Symbol" w:hAnsi="Symbol"/>
      </w:rPr>
    </w:lvl>
    <w:lvl w:ilvl="1" w:tplc="41863A72">
      <w:start w:val="1"/>
      <w:numFmt w:val="bullet"/>
      <w:lvlText w:val="o"/>
      <w:lvlJc w:val="left"/>
      <w:pPr>
        <w:tabs>
          <w:tab w:val="num" w:pos="1440"/>
        </w:tabs>
        <w:ind w:left="1440" w:hanging="360"/>
      </w:pPr>
      <w:rPr>
        <w:rFonts w:ascii="Courier New" w:hAnsi="Courier New"/>
      </w:rPr>
    </w:lvl>
    <w:lvl w:ilvl="2" w:tplc="889C5F94">
      <w:start w:val="1"/>
      <w:numFmt w:val="bullet"/>
      <w:lvlText w:val=""/>
      <w:lvlJc w:val="left"/>
      <w:pPr>
        <w:tabs>
          <w:tab w:val="num" w:pos="2160"/>
        </w:tabs>
        <w:ind w:left="2160" w:hanging="360"/>
      </w:pPr>
      <w:rPr>
        <w:rFonts w:ascii="Wingdings" w:hAnsi="Wingdings"/>
      </w:rPr>
    </w:lvl>
    <w:lvl w:ilvl="3" w:tplc="4E0C872A">
      <w:start w:val="1"/>
      <w:numFmt w:val="bullet"/>
      <w:lvlText w:val=""/>
      <w:lvlJc w:val="left"/>
      <w:pPr>
        <w:tabs>
          <w:tab w:val="num" w:pos="2880"/>
        </w:tabs>
        <w:ind w:left="2880" w:hanging="360"/>
      </w:pPr>
      <w:rPr>
        <w:rFonts w:ascii="Symbol" w:hAnsi="Symbol"/>
      </w:rPr>
    </w:lvl>
    <w:lvl w:ilvl="4" w:tplc="B9C68782">
      <w:start w:val="1"/>
      <w:numFmt w:val="bullet"/>
      <w:lvlText w:val="o"/>
      <w:lvlJc w:val="left"/>
      <w:pPr>
        <w:tabs>
          <w:tab w:val="num" w:pos="3600"/>
        </w:tabs>
        <w:ind w:left="3600" w:hanging="360"/>
      </w:pPr>
      <w:rPr>
        <w:rFonts w:ascii="Courier New" w:hAnsi="Courier New"/>
      </w:rPr>
    </w:lvl>
    <w:lvl w:ilvl="5" w:tplc="FF341D1E">
      <w:start w:val="1"/>
      <w:numFmt w:val="bullet"/>
      <w:lvlText w:val=""/>
      <w:lvlJc w:val="left"/>
      <w:pPr>
        <w:tabs>
          <w:tab w:val="num" w:pos="4320"/>
        </w:tabs>
        <w:ind w:left="4320" w:hanging="360"/>
      </w:pPr>
      <w:rPr>
        <w:rFonts w:ascii="Wingdings" w:hAnsi="Wingdings"/>
      </w:rPr>
    </w:lvl>
    <w:lvl w:ilvl="6" w:tplc="4710AFFC">
      <w:start w:val="1"/>
      <w:numFmt w:val="bullet"/>
      <w:lvlText w:val=""/>
      <w:lvlJc w:val="left"/>
      <w:pPr>
        <w:tabs>
          <w:tab w:val="num" w:pos="5040"/>
        </w:tabs>
        <w:ind w:left="5040" w:hanging="360"/>
      </w:pPr>
      <w:rPr>
        <w:rFonts w:ascii="Symbol" w:hAnsi="Symbol"/>
      </w:rPr>
    </w:lvl>
    <w:lvl w:ilvl="7" w:tplc="F17CB6E8">
      <w:start w:val="1"/>
      <w:numFmt w:val="bullet"/>
      <w:lvlText w:val="o"/>
      <w:lvlJc w:val="left"/>
      <w:pPr>
        <w:tabs>
          <w:tab w:val="num" w:pos="5760"/>
        </w:tabs>
        <w:ind w:left="5760" w:hanging="360"/>
      </w:pPr>
      <w:rPr>
        <w:rFonts w:ascii="Courier New" w:hAnsi="Courier New"/>
      </w:rPr>
    </w:lvl>
    <w:lvl w:ilvl="8" w:tplc="7CDA1DAC">
      <w:start w:val="1"/>
      <w:numFmt w:val="bullet"/>
      <w:lvlText w:val=""/>
      <w:lvlJc w:val="left"/>
      <w:pPr>
        <w:tabs>
          <w:tab w:val="num" w:pos="6480"/>
        </w:tabs>
        <w:ind w:left="6480" w:hanging="360"/>
      </w:pPr>
      <w:rPr>
        <w:rFonts w:ascii="Wingdings" w:hAnsi="Wingdings"/>
      </w:rPr>
    </w:lvl>
  </w:abstractNum>
  <w:abstractNum w:abstractNumId="92" w15:restartNumberingAfterBreak="0">
    <w:nsid w:val="0000005D"/>
    <w:multiLevelType w:val="hybridMultilevel"/>
    <w:tmpl w:val="0000005D"/>
    <w:lvl w:ilvl="0" w:tplc="EED0639C">
      <w:start w:val="1"/>
      <w:numFmt w:val="bullet"/>
      <w:lvlText w:val=""/>
      <w:lvlJc w:val="left"/>
      <w:pPr>
        <w:ind w:left="720" w:hanging="360"/>
      </w:pPr>
      <w:rPr>
        <w:rFonts w:ascii="Symbol" w:hAnsi="Symbol"/>
      </w:rPr>
    </w:lvl>
    <w:lvl w:ilvl="1" w:tplc="B0FE8834">
      <w:start w:val="1"/>
      <w:numFmt w:val="bullet"/>
      <w:lvlText w:val="o"/>
      <w:lvlJc w:val="left"/>
      <w:pPr>
        <w:tabs>
          <w:tab w:val="num" w:pos="1440"/>
        </w:tabs>
        <w:ind w:left="1440" w:hanging="360"/>
      </w:pPr>
      <w:rPr>
        <w:rFonts w:ascii="Courier New" w:hAnsi="Courier New"/>
      </w:rPr>
    </w:lvl>
    <w:lvl w:ilvl="2" w:tplc="DAEC1A38">
      <w:start w:val="1"/>
      <w:numFmt w:val="bullet"/>
      <w:lvlText w:val=""/>
      <w:lvlJc w:val="left"/>
      <w:pPr>
        <w:tabs>
          <w:tab w:val="num" w:pos="2160"/>
        </w:tabs>
        <w:ind w:left="2160" w:hanging="360"/>
      </w:pPr>
      <w:rPr>
        <w:rFonts w:ascii="Wingdings" w:hAnsi="Wingdings"/>
      </w:rPr>
    </w:lvl>
    <w:lvl w:ilvl="3" w:tplc="47E45FB8">
      <w:start w:val="1"/>
      <w:numFmt w:val="bullet"/>
      <w:lvlText w:val=""/>
      <w:lvlJc w:val="left"/>
      <w:pPr>
        <w:tabs>
          <w:tab w:val="num" w:pos="2880"/>
        </w:tabs>
        <w:ind w:left="2880" w:hanging="360"/>
      </w:pPr>
      <w:rPr>
        <w:rFonts w:ascii="Symbol" w:hAnsi="Symbol"/>
      </w:rPr>
    </w:lvl>
    <w:lvl w:ilvl="4" w:tplc="B3764EA4">
      <w:start w:val="1"/>
      <w:numFmt w:val="bullet"/>
      <w:lvlText w:val="o"/>
      <w:lvlJc w:val="left"/>
      <w:pPr>
        <w:tabs>
          <w:tab w:val="num" w:pos="3600"/>
        </w:tabs>
        <w:ind w:left="3600" w:hanging="360"/>
      </w:pPr>
      <w:rPr>
        <w:rFonts w:ascii="Courier New" w:hAnsi="Courier New"/>
      </w:rPr>
    </w:lvl>
    <w:lvl w:ilvl="5" w:tplc="55C83246">
      <w:start w:val="1"/>
      <w:numFmt w:val="bullet"/>
      <w:lvlText w:val=""/>
      <w:lvlJc w:val="left"/>
      <w:pPr>
        <w:tabs>
          <w:tab w:val="num" w:pos="4320"/>
        </w:tabs>
        <w:ind w:left="4320" w:hanging="360"/>
      </w:pPr>
      <w:rPr>
        <w:rFonts w:ascii="Wingdings" w:hAnsi="Wingdings"/>
      </w:rPr>
    </w:lvl>
    <w:lvl w:ilvl="6" w:tplc="1C58D562">
      <w:start w:val="1"/>
      <w:numFmt w:val="bullet"/>
      <w:lvlText w:val=""/>
      <w:lvlJc w:val="left"/>
      <w:pPr>
        <w:tabs>
          <w:tab w:val="num" w:pos="5040"/>
        </w:tabs>
        <w:ind w:left="5040" w:hanging="360"/>
      </w:pPr>
      <w:rPr>
        <w:rFonts w:ascii="Symbol" w:hAnsi="Symbol"/>
      </w:rPr>
    </w:lvl>
    <w:lvl w:ilvl="7" w:tplc="ADFAD1CA">
      <w:start w:val="1"/>
      <w:numFmt w:val="bullet"/>
      <w:lvlText w:val="o"/>
      <w:lvlJc w:val="left"/>
      <w:pPr>
        <w:tabs>
          <w:tab w:val="num" w:pos="5760"/>
        </w:tabs>
        <w:ind w:left="5760" w:hanging="360"/>
      </w:pPr>
      <w:rPr>
        <w:rFonts w:ascii="Courier New" w:hAnsi="Courier New"/>
      </w:rPr>
    </w:lvl>
    <w:lvl w:ilvl="8" w:tplc="B33474A8">
      <w:start w:val="1"/>
      <w:numFmt w:val="bullet"/>
      <w:lvlText w:val=""/>
      <w:lvlJc w:val="left"/>
      <w:pPr>
        <w:tabs>
          <w:tab w:val="num" w:pos="6480"/>
        </w:tabs>
        <w:ind w:left="6480" w:hanging="360"/>
      </w:pPr>
      <w:rPr>
        <w:rFonts w:ascii="Wingdings" w:hAnsi="Wingdings"/>
      </w:rPr>
    </w:lvl>
  </w:abstractNum>
  <w:abstractNum w:abstractNumId="93" w15:restartNumberingAfterBreak="0">
    <w:nsid w:val="0000005E"/>
    <w:multiLevelType w:val="hybridMultilevel"/>
    <w:tmpl w:val="0000005E"/>
    <w:lvl w:ilvl="0" w:tplc="0810CE8C">
      <w:start w:val="1"/>
      <w:numFmt w:val="bullet"/>
      <w:lvlText w:val=""/>
      <w:lvlJc w:val="left"/>
      <w:pPr>
        <w:ind w:left="720" w:hanging="360"/>
      </w:pPr>
      <w:rPr>
        <w:rFonts w:ascii="Symbol" w:hAnsi="Symbol"/>
      </w:rPr>
    </w:lvl>
    <w:lvl w:ilvl="1" w:tplc="91642794">
      <w:start w:val="1"/>
      <w:numFmt w:val="bullet"/>
      <w:lvlText w:val="o"/>
      <w:lvlJc w:val="left"/>
      <w:pPr>
        <w:tabs>
          <w:tab w:val="num" w:pos="1440"/>
        </w:tabs>
        <w:ind w:left="1440" w:hanging="360"/>
      </w:pPr>
      <w:rPr>
        <w:rFonts w:ascii="Courier New" w:hAnsi="Courier New"/>
      </w:rPr>
    </w:lvl>
    <w:lvl w:ilvl="2" w:tplc="E19E2B52">
      <w:start w:val="1"/>
      <w:numFmt w:val="bullet"/>
      <w:lvlText w:val=""/>
      <w:lvlJc w:val="left"/>
      <w:pPr>
        <w:tabs>
          <w:tab w:val="num" w:pos="2160"/>
        </w:tabs>
        <w:ind w:left="2160" w:hanging="360"/>
      </w:pPr>
      <w:rPr>
        <w:rFonts w:ascii="Wingdings" w:hAnsi="Wingdings"/>
      </w:rPr>
    </w:lvl>
    <w:lvl w:ilvl="3" w:tplc="4510F35C">
      <w:start w:val="1"/>
      <w:numFmt w:val="bullet"/>
      <w:lvlText w:val=""/>
      <w:lvlJc w:val="left"/>
      <w:pPr>
        <w:tabs>
          <w:tab w:val="num" w:pos="2880"/>
        </w:tabs>
        <w:ind w:left="2880" w:hanging="360"/>
      </w:pPr>
      <w:rPr>
        <w:rFonts w:ascii="Symbol" w:hAnsi="Symbol"/>
      </w:rPr>
    </w:lvl>
    <w:lvl w:ilvl="4" w:tplc="AB66F7D0">
      <w:start w:val="1"/>
      <w:numFmt w:val="bullet"/>
      <w:lvlText w:val="o"/>
      <w:lvlJc w:val="left"/>
      <w:pPr>
        <w:tabs>
          <w:tab w:val="num" w:pos="3600"/>
        </w:tabs>
        <w:ind w:left="3600" w:hanging="360"/>
      </w:pPr>
      <w:rPr>
        <w:rFonts w:ascii="Courier New" w:hAnsi="Courier New"/>
      </w:rPr>
    </w:lvl>
    <w:lvl w:ilvl="5" w:tplc="A658ED18">
      <w:start w:val="1"/>
      <w:numFmt w:val="bullet"/>
      <w:lvlText w:val=""/>
      <w:lvlJc w:val="left"/>
      <w:pPr>
        <w:tabs>
          <w:tab w:val="num" w:pos="4320"/>
        </w:tabs>
        <w:ind w:left="4320" w:hanging="360"/>
      </w:pPr>
      <w:rPr>
        <w:rFonts w:ascii="Wingdings" w:hAnsi="Wingdings"/>
      </w:rPr>
    </w:lvl>
    <w:lvl w:ilvl="6" w:tplc="5A18A75C">
      <w:start w:val="1"/>
      <w:numFmt w:val="bullet"/>
      <w:lvlText w:val=""/>
      <w:lvlJc w:val="left"/>
      <w:pPr>
        <w:tabs>
          <w:tab w:val="num" w:pos="5040"/>
        </w:tabs>
        <w:ind w:left="5040" w:hanging="360"/>
      </w:pPr>
      <w:rPr>
        <w:rFonts w:ascii="Symbol" w:hAnsi="Symbol"/>
      </w:rPr>
    </w:lvl>
    <w:lvl w:ilvl="7" w:tplc="E3221282">
      <w:start w:val="1"/>
      <w:numFmt w:val="bullet"/>
      <w:lvlText w:val="o"/>
      <w:lvlJc w:val="left"/>
      <w:pPr>
        <w:tabs>
          <w:tab w:val="num" w:pos="5760"/>
        </w:tabs>
        <w:ind w:left="5760" w:hanging="360"/>
      </w:pPr>
      <w:rPr>
        <w:rFonts w:ascii="Courier New" w:hAnsi="Courier New"/>
      </w:rPr>
    </w:lvl>
    <w:lvl w:ilvl="8" w:tplc="839EDA04">
      <w:start w:val="1"/>
      <w:numFmt w:val="bullet"/>
      <w:lvlText w:val=""/>
      <w:lvlJc w:val="left"/>
      <w:pPr>
        <w:tabs>
          <w:tab w:val="num" w:pos="6480"/>
        </w:tabs>
        <w:ind w:left="6480" w:hanging="360"/>
      </w:pPr>
      <w:rPr>
        <w:rFonts w:ascii="Wingdings" w:hAnsi="Wingdings"/>
      </w:rPr>
    </w:lvl>
  </w:abstractNum>
  <w:abstractNum w:abstractNumId="94" w15:restartNumberingAfterBreak="0">
    <w:nsid w:val="0000005F"/>
    <w:multiLevelType w:val="hybridMultilevel"/>
    <w:tmpl w:val="0000005F"/>
    <w:lvl w:ilvl="0" w:tplc="8FD8E640">
      <w:start w:val="1"/>
      <w:numFmt w:val="bullet"/>
      <w:lvlText w:val=""/>
      <w:lvlJc w:val="left"/>
      <w:pPr>
        <w:ind w:left="720" w:hanging="360"/>
      </w:pPr>
      <w:rPr>
        <w:rFonts w:ascii="Symbol" w:hAnsi="Symbol"/>
      </w:rPr>
    </w:lvl>
    <w:lvl w:ilvl="1" w:tplc="A7DA0390">
      <w:start w:val="1"/>
      <w:numFmt w:val="bullet"/>
      <w:lvlText w:val="o"/>
      <w:lvlJc w:val="left"/>
      <w:pPr>
        <w:tabs>
          <w:tab w:val="num" w:pos="1440"/>
        </w:tabs>
        <w:ind w:left="1440" w:hanging="360"/>
      </w:pPr>
      <w:rPr>
        <w:rFonts w:ascii="Courier New" w:hAnsi="Courier New"/>
      </w:rPr>
    </w:lvl>
    <w:lvl w:ilvl="2" w:tplc="102852A4">
      <w:start w:val="1"/>
      <w:numFmt w:val="bullet"/>
      <w:lvlText w:val=""/>
      <w:lvlJc w:val="left"/>
      <w:pPr>
        <w:tabs>
          <w:tab w:val="num" w:pos="2160"/>
        </w:tabs>
        <w:ind w:left="2160" w:hanging="360"/>
      </w:pPr>
      <w:rPr>
        <w:rFonts w:ascii="Wingdings" w:hAnsi="Wingdings"/>
      </w:rPr>
    </w:lvl>
    <w:lvl w:ilvl="3" w:tplc="AEC2E0CA">
      <w:start w:val="1"/>
      <w:numFmt w:val="bullet"/>
      <w:lvlText w:val=""/>
      <w:lvlJc w:val="left"/>
      <w:pPr>
        <w:tabs>
          <w:tab w:val="num" w:pos="2880"/>
        </w:tabs>
        <w:ind w:left="2880" w:hanging="360"/>
      </w:pPr>
      <w:rPr>
        <w:rFonts w:ascii="Symbol" w:hAnsi="Symbol"/>
      </w:rPr>
    </w:lvl>
    <w:lvl w:ilvl="4" w:tplc="3AF2DBDC">
      <w:start w:val="1"/>
      <w:numFmt w:val="bullet"/>
      <w:lvlText w:val="o"/>
      <w:lvlJc w:val="left"/>
      <w:pPr>
        <w:tabs>
          <w:tab w:val="num" w:pos="3600"/>
        </w:tabs>
        <w:ind w:left="3600" w:hanging="360"/>
      </w:pPr>
      <w:rPr>
        <w:rFonts w:ascii="Courier New" w:hAnsi="Courier New"/>
      </w:rPr>
    </w:lvl>
    <w:lvl w:ilvl="5" w:tplc="43A6B362">
      <w:start w:val="1"/>
      <w:numFmt w:val="bullet"/>
      <w:lvlText w:val=""/>
      <w:lvlJc w:val="left"/>
      <w:pPr>
        <w:tabs>
          <w:tab w:val="num" w:pos="4320"/>
        </w:tabs>
        <w:ind w:left="4320" w:hanging="360"/>
      </w:pPr>
      <w:rPr>
        <w:rFonts w:ascii="Wingdings" w:hAnsi="Wingdings"/>
      </w:rPr>
    </w:lvl>
    <w:lvl w:ilvl="6" w:tplc="516C2744">
      <w:start w:val="1"/>
      <w:numFmt w:val="bullet"/>
      <w:lvlText w:val=""/>
      <w:lvlJc w:val="left"/>
      <w:pPr>
        <w:tabs>
          <w:tab w:val="num" w:pos="5040"/>
        </w:tabs>
        <w:ind w:left="5040" w:hanging="360"/>
      </w:pPr>
      <w:rPr>
        <w:rFonts w:ascii="Symbol" w:hAnsi="Symbol"/>
      </w:rPr>
    </w:lvl>
    <w:lvl w:ilvl="7" w:tplc="A87C2446">
      <w:start w:val="1"/>
      <w:numFmt w:val="bullet"/>
      <w:lvlText w:val="o"/>
      <w:lvlJc w:val="left"/>
      <w:pPr>
        <w:tabs>
          <w:tab w:val="num" w:pos="5760"/>
        </w:tabs>
        <w:ind w:left="5760" w:hanging="360"/>
      </w:pPr>
      <w:rPr>
        <w:rFonts w:ascii="Courier New" w:hAnsi="Courier New"/>
      </w:rPr>
    </w:lvl>
    <w:lvl w:ilvl="8" w:tplc="1BCCE288">
      <w:start w:val="1"/>
      <w:numFmt w:val="bullet"/>
      <w:lvlText w:val=""/>
      <w:lvlJc w:val="left"/>
      <w:pPr>
        <w:tabs>
          <w:tab w:val="num" w:pos="6480"/>
        </w:tabs>
        <w:ind w:left="6480" w:hanging="360"/>
      </w:pPr>
      <w:rPr>
        <w:rFonts w:ascii="Wingdings" w:hAnsi="Wingdings"/>
      </w:rPr>
    </w:lvl>
  </w:abstractNum>
  <w:abstractNum w:abstractNumId="95" w15:restartNumberingAfterBreak="0">
    <w:nsid w:val="00000060"/>
    <w:multiLevelType w:val="hybridMultilevel"/>
    <w:tmpl w:val="00000060"/>
    <w:lvl w:ilvl="0" w:tplc="114604BC">
      <w:start w:val="1"/>
      <w:numFmt w:val="bullet"/>
      <w:lvlText w:val=""/>
      <w:lvlJc w:val="left"/>
      <w:pPr>
        <w:ind w:left="720" w:hanging="360"/>
      </w:pPr>
      <w:rPr>
        <w:rFonts w:ascii="Symbol" w:hAnsi="Symbol"/>
      </w:rPr>
    </w:lvl>
    <w:lvl w:ilvl="1" w:tplc="23A492EE">
      <w:start w:val="1"/>
      <w:numFmt w:val="bullet"/>
      <w:lvlText w:val="o"/>
      <w:lvlJc w:val="left"/>
      <w:pPr>
        <w:tabs>
          <w:tab w:val="num" w:pos="1440"/>
        </w:tabs>
        <w:ind w:left="1440" w:hanging="360"/>
      </w:pPr>
      <w:rPr>
        <w:rFonts w:ascii="Courier New" w:hAnsi="Courier New"/>
      </w:rPr>
    </w:lvl>
    <w:lvl w:ilvl="2" w:tplc="3A16AFFE">
      <w:start w:val="1"/>
      <w:numFmt w:val="bullet"/>
      <w:lvlText w:val=""/>
      <w:lvlJc w:val="left"/>
      <w:pPr>
        <w:tabs>
          <w:tab w:val="num" w:pos="2160"/>
        </w:tabs>
        <w:ind w:left="2160" w:hanging="360"/>
      </w:pPr>
      <w:rPr>
        <w:rFonts w:ascii="Wingdings" w:hAnsi="Wingdings"/>
      </w:rPr>
    </w:lvl>
    <w:lvl w:ilvl="3" w:tplc="35BCB706">
      <w:start w:val="1"/>
      <w:numFmt w:val="bullet"/>
      <w:lvlText w:val=""/>
      <w:lvlJc w:val="left"/>
      <w:pPr>
        <w:tabs>
          <w:tab w:val="num" w:pos="2880"/>
        </w:tabs>
        <w:ind w:left="2880" w:hanging="360"/>
      </w:pPr>
      <w:rPr>
        <w:rFonts w:ascii="Symbol" w:hAnsi="Symbol"/>
      </w:rPr>
    </w:lvl>
    <w:lvl w:ilvl="4" w:tplc="FD486562">
      <w:start w:val="1"/>
      <w:numFmt w:val="bullet"/>
      <w:lvlText w:val="o"/>
      <w:lvlJc w:val="left"/>
      <w:pPr>
        <w:tabs>
          <w:tab w:val="num" w:pos="3600"/>
        </w:tabs>
        <w:ind w:left="3600" w:hanging="360"/>
      </w:pPr>
      <w:rPr>
        <w:rFonts w:ascii="Courier New" w:hAnsi="Courier New"/>
      </w:rPr>
    </w:lvl>
    <w:lvl w:ilvl="5" w:tplc="D7F690C6">
      <w:start w:val="1"/>
      <w:numFmt w:val="bullet"/>
      <w:lvlText w:val=""/>
      <w:lvlJc w:val="left"/>
      <w:pPr>
        <w:tabs>
          <w:tab w:val="num" w:pos="4320"/>
        </w:tabs>
        <w:ind w:left="4320" w:hanging="360"/>
      </w:pPr>
      <w:rPr>
        <w:rFonts w:ascii="Wingdings" w:hAnsi="Wingdings"/>
      </w:rPr>
    </w:lvl>
    <w:lvl w:ilvl="6" w:tplc="9E64D9B8">
      <w:start w:val="1"/>
      <w:numFmt w:val="bullet"/>
      <w:lvlText w:val=""/>
      <w:lvlJc w:val="left"/>
      <w:pPr>
        <w:tabs>
          <w:tab w:val="num" w:pos="5040"/>
        </w:tabs>
        <w:ind w:left="5040" w:hanging="360"/>
      </w:pPr>
      <w:rPr>
        <w:rFonts w:ascii="Symbol" w:hAnsi="Symbol"/>
      </w:rPr>
    </w:lvl>
    <w:lvl w:ilvl="7" w:tplc="17DA5758">
      <w:start w:val="1"/>
      <w:numFmt w:val="bullet"/>
      <w:lvlText w:val="o"/>
      <w:lvlJc w:val="left"/>
      <w:pPr>
        <w:tabs>
          <w:tab w:val="num" w:pos="5760"/>
        </w:tabs>
        <w:ind w:left="5760" w:hanging="360"/>
      </w:pPr>
      <w:rPr>
        <w:rFonts w:ascii="Courier New" w:hAnsi="Courier New"/>
      </w:rPr>
    </w:lvl>
    <w:lvl w:ilvl="8" w:tplc="669E4C3A">
      <w:start w:val="1"/>
      <w:numFmt w:val="bullet"/>
      <w:lvlText w:val=""/>
      <w:lvlJc w:val="left"/>
      <w:pPr>
        <w:tabs>
          <w:tab w:val="num" w:pos="6480"/>
        </w:tabs>
        <w:ind w:left="6480" w:hanging="360"/>
      </w:pPr>
      <w:rPr>
        <w:rFonts w:ascii="Wingdings" w:hAnsi="Wingdings"/>
      </w:rPr>
    </w:lvl>
  </w:abstractNum>
  <w:abstractNum w:abstractNumId="96" w15:restartNumberingAfterBreak="0">
    <w:nsid w:val="00000061"/>
    <w:multiLevelType w:val="hybridMultilevel"/>
    <w:tmpl w:val="00000061"/>
    <w:lvl w:ilvl="0" w:tplc="D30CEB64">
      <w:start w:val="1"/>
      <w:numFmt w:val="bullet"/>
      <w:lvlText w:val=""/>
      <w:lvlJc w:val="left"/>
      <w:pPr>
        <w:ind w:left="720" w:hanging="360"/>
      </w:pPr>
      <w:rPr>
        <w:rFonts w:ascii="Symbol" w:hAnsi="Symbol"/>
      </w:rPr>
    </w:lvl>
    <w:lvl w:ilvl="1" w:tplc="E53CDC0A">
      <w:start w:val="1"/>
      <w:numFmt w:val="bullet"/>
      <w:lvlText w:val="o"/>
      <w:lvlJc w:val="left"/>
      <w:pPr>
        <w:tabs>
          <w:tab w:val="num" w:pos="1440"/>
        </w:tabs>
        <w:ind w:left="1440" w:hanging="360"/>
      </w:pPr>
      <w:rPr>
        <w:rFonts w:ascii="Courier New" w:hAnsi="Courier New"/>
      </w:rPr>
    </w:lvl>
    <w:lvl w:ilvl="2" w:tplc="05F62BCE">
      <w:start w:val="1"/>
      <w:numFmt w:val="bullet"/>
      <w:lvlText w:val=""/>
      <w:lvlJc w:val="left"/>
      <w:pPr>
        <w:tabs>
          <w:tab w:val="num" w:pos="2160"/>
        </w:tabs>
        <w:ind w:left="2160" w:hanging="360"/>
      </w:pPr>
      <w:rPr>
        <w:rFonts w:ascii="Wingdings" w:hAnsi="Wingdings"/>
      </w:rPr>
    </w:lvl>
    <w:lvl w:ilvl="3" w:tplc="EABE1624">
      <w:start w:val="1"/>
      <w:numFmt w:val="bullet"/>
      <w:lvlText w:val=""/>
      <w:lvlJc w:val="left"/>
      <w:pPr>
        <w:tabs>
          <w:tab w:val="num" w:pos="2880"/>
        </w:tabs>
        <w:ind w:left="2880" w:hanging="360"/>
      </w:pPr>
      <w:rPr>
        <w:rFonts w:ascii="Symbol" w:hAnsi="Symbol"/>
      </w:rPr>
    </w:lvl>
    <w:lvl w:ilvl="4" w:tplc="A8601616">
      <w:start w:val="1"/>
      <w:numFmt w:val="bullet"/>
      <w:lvlText w:val="o"/>
      <w:lvlJc w:val="left"/>
      <w:pPr>
        <w:tabs>
          <w:tab w:val="num" w:pos="3600"/>
        </w:tabs>
        <w:ind w:left="3600" w:hanging="360"/>
      </w:pPr>
      <w:rPr>
        <w:rFonts w:ascii="Courier New" w:hAnsi="Courier New"/>
      </w:rPr>
    </w:lvl>
    <w:lvl w:ilvl="5" w:tplc="A01E3C62">
      <w:start w:val="1"/>
      <w:numFmt w:val="bullet"/>
      <w:lvlText w:val=""/>
      <w:lvlJc w:val="left"/>
      <w:pPr>
        <w:tabs>
          <w:tab w:val="num" w:pos="4320"/>
        </w:tabs>
        <w:ind w:left="4320" w:hanging="360"/>
      </w:pPr>
      <w:rPr>
        <w:rFonts w:ascii="Wingdings" w:hAnsi="Wingdings"/>
      </w:rPr>
    </w:lvl>
    <w:lvl w:ilvl="6" w:tplc="E60CED9C">
      <w:start w:val="1"/>
      <w:numFmt w:val="bullet"/>
      <w:lvlText w:val=""/>
      <w:lvlJc w:val="left"/>
      <w:pPr>
        <w:tabs>
          <w:tab w:val="num" w:pos="5040"/>
        </w:tabs>
        <w:ind w:left="5040" w:hanging="360"/>
      </w:pPr>
      <w:rPr>
        <w:rFonts w:ascii="Symbol" w:hAnsi="Symbol"/>
      </w:rPr>
    </w:lvl>
    <w:lvl w:ilvl="7" w:tplc="173E1E44">
      <w:start w:val="1"/>
      <w:numFmt w:val="bullet"/>
      <w:lvlText w:val="o"/>
      <w:lvlJc w:val="left"/>
      <w:pPr>
        <w:tabs>
          <w:tab w:val="num" w:pos="5760"/>
        </w:tabs>
        <w:ind w:left="5760" w:hanging="360"/>
      </w:pPr>
      <w:rPr>
        <w:rFonts w:ascii="Courier New" w:hAnsi="Courier New"/>
      </w:rPr>
    </w:lvl>
    <w:lvl w:ilvl="8" w:tplc="759EADBC">
      <w:start w:val="1"/>
      <w:numFmt w:val="bullet"/>
      <w:lvlText w:val=""/>
      <w:lvlJc w:val="left"/>
      <w:pPr>
        <w:tabs>
          <w:tab w:val="num" w:pos="6480"/>
        </w:tabs>
        <w:ind w:left="6480" w:hanging="360"/>
      </w:pPr>
      <w:rPr>
        <w:rFonts w:ascii="Wingdings" w:hAnsi="Wingdings"/>
      </w:rPr>
    </w:lvl>
  </w:abstractNum>
  <w:abstractNum w:abstractNumId="97" w15:restartNumberingAfterBreak="0">
    <w:nsid w:val="00000062"/>
    <w:multiLevelType w:val="hybridMultilevel"/>
    <w:tmpl w:val="00000062"/>
    <w:lvl w:ilvl="0" w:tplc="D7F6A32E">
      <w:start w:val="1"/>
      <w:numFmt w:val="bullet"/>
      <w:lvlText w:val=""/>
      <w:lvlJc w:val="left"/>
      <w:pPr>
        <w:ind w:left="720" w:hanging="360"/>
      </w:pPr>
      <w:rPr>
        <w:rFonts w:ascii="Symbol" w:hAnsi="Symbol"/>
      </w:rPr>
    </w:lvl>
    <w:lvl w:ilvl="1" w:tplc="A894CD14">
      <w:start w:val="1"/>
      <w:numFmt w:val="bullet"/>
      <w:lvlText w:val="o"/>
      <w:lvlJc w:val="left"/>
      <w:pPr>
        <w:tabs>
          <w:tab w:val="num" w:pos="1440"/>
        </w:tabs>
        <w:ind w:left="1440" w:hanging="360"/>
      </w:pPr>
      <w:rPr>
        <w:rFonts w:ascii="Courier New" w:hAnsi="Courier New"/>
      </w:rPr>
    </w:lvl>
    <w:lvl w:ilvl="2" w:tplc="0FF44B9C">
      <w:start w:val="1"/>
      <w:numFmt w:val="bullet"/>
      <w:lvlText w:val=""/>
      <w:lvlJc w:val="left"/>
      <w:pPr>
        <w:tabs>
          <w:tab w:val="num" w:pos="2160"/>
        </w:tabs>
        <w:ind w:left="2160" w:hanging="360"/>
      </w:pPr>
      <w:rPr>
        <w:rFonts w:ascii="Wingdings" w:hAnsi="Wingdings"/>
      </w:rPr>
    </w:lvl>
    <w:lvl w:ilvl="3" w:tplc="ED0A5DAA">
      <w:start w:val="1"/>
      <w:numFmt w:val="bullet"/>
      <w:lvlText w:val=""/>
      <w:lvlJc w:val="left"/>
      <w:pPr>
        <w:tabs>
          <w:tab w:val="num" w:pos="2880"/>
        </w:tabs>
        <w:ind w:left="2880" w:hanging="360"/>
      </w:pPr>
      <w:rPr>
        <w:rFonts w:ascii="Symbol" w:hAnsi="Symbol"/>
      </w:rPr>
    </w:lvl>
    <w:lvl w:ilvl="4" w:tplc="A97461C4">
      <w:start w:val="1"/>
      <w:numFmt w:val="bullet"/>
      <w:lvlText w:val="o"/>
      <w:lvlJc w:val="left"/>
      <w:pPr>
        <w:tabs>
          <w:tab w:val="num" w:pos="3600"/>
        </w:tabs>
        <w:ind w:left="3600" w:hanging="360"/>
      </w:pPr>
      <w:rPr>
        <w:rFonts w:ascii="Courier New" w:hAnsi="Courier New"/>
      </w:rPr>
    </w:lvl>
    <w:lvl w:ilvl="5" w:tplc="04FCA492">
      <w:start w:val="1"/>
      <w:numFmt w:val="bullet"/>
      <w:lvlText w:val=""/>
      <w:lvlJc w:val="left"/>
      <w:pPr>
        <w:tabs>
          <w:tab w:val="num" w:pos="4320"/>
        </w:tabs>
        <w:ind w:left="4320" w:hanging="360"/>
      </w:pPr>
      <w:rPr>
        <w:rFonts w:ascii="Wingdings" w:hAnsi="Wingdings"/>
      </w:rPr>
    </w:lvl>
    <w:lvl w:ilvl="6" w:tplc="258E140C">
      <w:start w:val="1"/>
      <w:numFmt w:val="bullet"/>
      <w:lvlText w:val=""/>
      <w:lvlJc w:val="left"/>
      <w:pPr>
        <w:tabs>
          <w:tab w:val="num" w:pos="5040"/>
        </w:tabs>
        <w:ind w:left="5040" w:hanging="360"/>
      </w:pPr>
      <w:rPr>
        <w:rFonts w:ascii="Symbol" w:hAnsi="Symbol"/>
      </w:rPr>
    </w:lvl>
    <w:lvl w:ilvl="7" w:tplc="7F5A3F28">
      <w:start w:val="1"/>
      <w:numFmt w:val="bullet"/>
      <w:lvlText w:val="o"/>
      <w:lvlJc w:val="left"/>
      <w:pPr>
        <w:tabs>
          <w:tab w:val="num" w:pos="5760"/>
        </w:tabs>
        <w:ind w:left="5760" w:hanging="360"/>
      </w:pPr>
      <w:rPr>
        <w:rFonts w:ascii="Courier New" w:hAnsi="Courier New"/>
      </w:rPr>
    </w:lvl>
    <w:lvl w:ilvl="8" w:tplc="5E321402">
      <w:start w:val="1"/>
      <w:numFmt w:val="bullet"/>
      <w:lvlText w:val=""/>
      <w:lvlJc w:val="left"/>
      <w:pPr>
        <w:tabs>
          <w:tab w:val="num" w:pos="6480"/>
        </w:tabs>
        <w:ind w:left="6480" w:hanging="360"/>
      </w:pPr>
      <w:rPr>
        <w:rFonts w:ascii="Wingdings" w:hAnsi="Wingdings"/>
      </w:rPr>
    </w:lvl>
  </w:abstractNum>
  <w:abstractNum w:abstractNumId="98" w15:restartNumberingAfterBreak="0">
    <w:nsid w:val="00000063"/>
    <w:multiLevelType w:val="hybridMultilevel"/>
    <w:tmpl w:val="00000063"/>
    <w:lvl w:ilvl="0" w:tplc="98FA30D4">
      <w:start w:val="1"/>
      <w:numFmt w:val="bullet"/>
      <w:lvlText w:val=""/>
      <w:lvlJc w:val="left"/>
      <w:pPr>
        <w:ind w:left="720" w:hanging="360"/>
      </w:pPr>
      <w:rPr>
        <w:rFonts w:ascii="Symbol" w:hAnsi="Symbol"/>
      </w:rPr>
    </w:lvl>
    <w:lvl w:ilvl="1" w:tplc="BF629AEA">
      <w:start w:val="1"/>
      <w:numFmt w:val="bullet"/>
      <w:lvlText w:val="o"/>
      <w:lvlJc w:val="left"/>
      <w:pPr>
        <w:tabs>
          <w:tab w:val="num" w:pos="1440"/>
        </w:tabs>
        <w:ind w:left="1440" w:hanging="360"/>
      </w:pPr>
      <w:rPr>
        <w:rFonts w:ascii="Courier New" w:hAnsi="Courier New"/>
      </w:rPr>
    </w:lvl>
    <w:lvl w:ilvl="2" w:tplc="A6A6CDE2">
      <w:start w:val="1"/>
      <w:numFmt w:val="bullet"/>
      <w:lvlText w:val=""/>
      <w:lvlJc w:val="left"/>
      <w:pPr>
        <w:tabs>
          <w:tab w:val="num" w:pos="2160"/>
        </w:tabs>
        <w:ind w:left="2160" w:hanging="360"/>
      </w:pPr>
      <w:rPr>
        <w:rFonts w:ascii="Wingdings" w:hAnsi="Wingdings"/>
      </w:rPr>
    </w:lvl>
    <w:lvl w:ilvl="3" w:tplc="DE7E43DA">
      <w:start w:val="1"/>
      <w:numFmt w:val="bullet"/>
      <w:lvlText w:val=""/>
      <w:lvlJc w:val="left"/>
      <w:pPr>
        <w:tabs>
          <w:tab w:val="num" w:pos="2880"/>
        </w:tabs>
        <w:ind w:left="2880" w:hanging="360"/>
      </w:pPr>
      <w:rPr>
        <w:rFonts w:ascii="Symbol" w:hAnsi="Symbol"/>
      </w:rPr>
    </w:lvl>
    <w:lvl w:ilvl="4" w:tplc="5480493C">
      <w:start w:val="1"/>
      <w:numFmt w:val="bullet"/>
      <w:lvlText w:val="o"/>
      <w:lvlJc w:val="left"/>
      <w:pPr>
        <w:tabs>
          <w:tab w:val="num" w:pos="3600"/>
        </w:tabs>
        <w:ind w:left="3600" w:hanging="360"/>
      </w:pPr>
      <w:rPr>
        <w:rFonts w:ascii="Courier New" w:hAnsi="Courier New"/>
      </w:rPr>
    </w:lvl>
    <w:lvl w:ilvl="5" w:tplc="0CF809B8">
      <w:start w:val="1"/>
      <w:numFmt w:val="bullet"/>
      <w:lvlText w:val=""/>
      <w:lvlJc w:val="left"/>
      <w:pPr>
        <w:tabs>
          <w:tab w:val="num" w:pos="4320"/>
        </w:tabs>
        <w:ind w:left="4320" w:hanging="360"/>
      </w:pPr>
      <w:rPr>
        <w:rFonts w:ascii="Wingdings" w:hAnsi="Wingdings"/>
      </w:rPr>
    </w:lvl>
    <w:lvl w:ilvl="6" w:tplc="425C59F8">
      <w:start w:val="1"/>
      <w:numFmt w:val="bullet"/>
      <w:lvlText w:val=""/>
      <w:lvlJc w:val="left"/>
      <w:pPr>
        <w:tabs>
          <w:tab w:val="num" w:pos="5040"/>
        </w:tabs>
        <w:ind w:left="5040" w:hanging="360"/>
      </w:pPr>
      <w:rPr>
        <w:rFonts w:ascii="Symbol" w:hAnsi="Symbol"/>
      </w:rPr>
    </w:lvl>
    <w:lvl w:ilvl="7" w:tplc="EE026F8C">
      <w:start w:val="1"/>
      <w:numFmt w:val="bullet"/>
      <w:lvlText w:val="o"/>
      <w:lvlJc w:val="left"/>
      <w:pPr>
        <w:tabs>
          <w:tab w:val="num" w:pos="5760"/>
        </w:tabs>
        <w:ind w:left="5760" w:hanging="360"/>
      </w:pPr>
      <w:rPr>
        <w:rFonts w:ascii="Courier New" w:hAnsi="Courier New"/>
      </w:rPr>
    </w:lvl>
    <w:lvl w:ilvl="8" w:tplc="E42C1CBA">
      <w:start w:val="1"/>
      <w:numFmt w:val="bullet"/>
      <w:lvlText w:val=""/>
      <w:lvlJc w:val="left"/>
      <w:pPr>
        <w:tabs>
          <w:tab w:val="num" w:pos="6480"/>
        </w:tabs>
        <w:ind w:left="6480" w:hanging="360"/>
      </w:pPr>
      <w:rPr>
        <w:rFonts w:ascii="Wingdings" w:hAnsi="Wingdings"/>
      </w:rPr>
    </w:lvl>
  </w:abstractNum>
  <w:abstractNum w:abstractNumId="99" w15:restartNumberingAfterBreak="0">
    <w:nsid w:val="00000064"/>
    <w:multiLevelType w:val="hybridMultilevel"/>
    <w:tmpl w:val="00000064"/>
    <w:lvl w:ilvl="0" w:tplc="FE1AC628">
      <w:start w:val="1"/>
      <w:numFmt w:val="bullet"/>
      <w:lvlText w:val=""/>
      <w:lvlJc w:val="left"/>
      <w:pPr>
        <w:ind w:left="720" w:hanging="360"/>
      </w:pPr>
      <w:rPr>
        <w:rFonts w:ascii="Symbol" w:hAnsi="Symbol"/>
      </w:rPr>
    </w:lvl>
    <w:lvl w:ilvl="1" w:tplc="84FEA658">
      <w:start w:val="1"/>
      <w:numFmt w:val="bullet"/>
      <w:lvlText w:val="o"/>
      <w:lvlJc w:val="left"/>
      <w:pPr>
        <w:tabs>
          <w:tab w:val="num" w:pos="1440"/>
        </w:tabs>
        <w:ind w:left="1440" w:hanging="360"/>
      </w:pPr>
      <w:rPr>
        <w:rFonts w:ascii="Courier New" w:hAnsi="Courier New"/>
      </w:rPr>
    </w:lvl>
    <w:lvl w:ilvl="2" w:tplc="1FB27732">
      <w:start w:val="1"/>
      <w:numFmt w:val="bullet"/>
      <w:lvlText w:val=""/>
      <w:lvlJc w:val="left"/>
      <w:pPr>
        <w:tabs>
          <w:tab w:val="num" w:pos="2160"/>
        </w:tabs>
        <w:ind w:left="2160" w:hanging="360"/>
      </w:pPr>
      <w:rPr>
        <w:rFonts w:ascii="Wingdings" w:hAnsi="Wingdings"/>
      </w:rPr>
    </w:lvl>
    <w:lvl w:ilvl="3" w:tplc="26780ECC">
      <w:start w:val="1"/>
      <w:numFmt w:val="bullet"/>
      <w:lvlText w:val=""/>
      <w:lvlJc w:val="left"/>
      <w:pPr>
        <w:tabs>
          <w:tab w:val="num" w:pos="2880"/>
        </w:tabs>
        <w:ind w:left="2880" w:hanging="360"/>
      </w:pPr>
      <w:rPr>
        <w:rFonts w:ascii="Symbol" w:hAnsi="Symbol"/>
      </w:rPr>
    </w:lvl>
    <w:lvl w:ilvl="4" w:tplc="FC24846E">
      <w:start w:val="1"/>
      <w:numFmt w:val="bullet"/>
      <w:lvlText w:val="o"/>
      <w:lvlJc w:val="left"/>
      <w:pPr>
        <w:tabs>
          <w:tab w:val="num" w:pos="3600"/>
        </w:tabs>
        <w:ind w:left="3600" w:hanging="360"/>
      </w:pPr>
      <w:rPr>
        <w:rFonts w:ascii="Courier New" w:hAnsi="Courier New"/>
      </w:rPr>
    </w:lvl>
    <w:lvl w:ilvl="5" w:tplc="F1029B94">
      <w:start w:val="1"/>
      <w:numFmt w:val="bullet"/>
      <w:lvlText w:val=""/>
      <w:lvlJc w:val="left"/>
      <w:pPr>
        <w:tabs>
          <w:tab w:val="num" w:pos="4320"/>
        </w:tabs>
        <w:ind w:left="4320" w:hanging="360"/>
      </w:pPr>
      <w:rPr>
        <w:rFonts w:ascii="Wingdings" w:hAnsi="Wingdings"/>
      </w:rPr>
    </w:lvl>
    <w:lvl w:ilvl="6" w:tplc="25A21856">
      <w:start w:val="1"/>
      <w:numFmt w:val="bullet"/>
      <w:lvlText w:val=""/>
      <w:lvlJc w:val="left"/>
      <w:pPr>
        <w:tabs>
          <w:tab w:val="num" w:pos="5040"/>
        </w:tabs>
        <w:ind w:left="5040" w:hanging="360"/>
      </w:pPr>
      <w:rPr>
        <w:rFonts w:ascii="Symbol" w:hAnsi="Symbol"/>
      </w:rPr>
    </w:lvl>
    <w:lvl w:ilvl="7" w:tplc="0DD035BE">
      <w:start w:val="1"/>
      <w:numFmt w:val="bullet"/>
      <w:lvlText w:val="o"/>
      <w:lvlJc w:val="left"/>
      <w:pPr>
        <w:tabs>
          <w:tab w:val="num" w:pos="5760"/>
        </w:tabs>
        <w:ind w:left="5760" w:hanging="360"/>
      </w:pPr>
      <w:rPr>
        <w:rFonts w:ascii="Courier New" w:hAnsi="Courier New"/>
      </w:rPr>
    </w:lvl>
    <w:lvl w:ilvl="8" w:tplc="1A50DDDA">
      <w:start w:val="1"/>
      <w:numFmt w:val="bullet"/>
      <w:lvlText w:val=""/>
      <w:lvlJc w:val="left"/>
      <w:pPr>
        <w:tabs>
          <w:tab w:val="num" w:pos="6480"/>
        </w:tabs>
        <w:ind w:left="6480" w:hanging="360"/>
      </w:pPr>
      <w:rPr>
        <w:rFonts w:ascii="Wingdings" w:hAnsi="Wingdings"/>
      </w:rPr>
    </w:lvl>
  </w:abstractNum>
  <w:abstractNum w:abstractNumId="100" w15:restartNumberingAfterBreak="0">
    <w:nsid w:val="00000065"/>
    <w:multiLevelType w:val="hybridMultilevel"/>
    <w:tmpl w:val="00000065"/>
    <w:lvl w:ilvl="0" w:tplc="8E8E441C">
      <w:start w:val="1"/>
      <w:numFmt w:val="bullet"/>
      <w:lvlText w:val=""/>
      <w:lvlJc w:val="left"/>
      <w:pPr>
        <w:ind w:left="720" w:hanging="360"/>
      </w:pPr>
      <w:rPr>
        <w:rFonts w:ascii="Symbol" w:hAnsi="Symbol"/>
      </w:rPr>
    </w:lvl>
    <w:lvl w:ilvl="1" w:tplc="3B7A2280">
      <w:start w:val="1"/>
      <w:numFmt w:val="bullet"/>
      <w:lvlText w:val="o"/>
      <w:lvlJc w:val="left"/>
      <w:pPr>
        <w:tabs>
          <w:tab w:val="num" w:pos="1440"/>
        </w:tabs>
        <w:ind w:left="1440" w:hanging="360"/>
      </w:pPr>
      <w:rPr>
        <w:rFonts w:ascii="Courier New" w:hAnsi="Courier New"/>
      </w:rPr>
    </w:lvl>
    <w:lvl w:ilvl="2" w:tplc="0510AF50">
      <w:start w:val="1"/>
      <w:numFmt w:val="bullet"/>
      <w:lvlText w:val=""/>
      <w:lvlJc w:val="left"/>
      <w:pPr>
        <w:tabs>
          <w:tab w:val="num" w:pos="2160"/>
        </w:tabs>
        <w:ind w:left="2160" w:hanging="360"/>
      </w:pPr>
      <w:rPr>
        <w:rFonts w:ascii="Wingdings" w:hAnsi="Wingdings"/>
      </w:rPr>
    </w:lvl>
    <w:lvl w:ilvl="3" w:tplc="257A016A">
      <w:start w:val="1"/>
      <w:numFmt w:val="bullet"/>
      <w:lvlText w:val=""/>
      <w:lvlJc w:val="left"/>
      <w:pPr>
        <w:tabs>
          <w:tab w:val="num" w:pos="2880"/>
        </w:tabs>
        <w:ind w:left="2880" w:hanging="360"/>
      </w:pPr>
      <w:rPr>
        <w:rFonts w:ascii="Symbol" w:hAnsi="Symbol"/>
      </w:rPr>
    </w:lvl>
    <w:lvl w:ilvl="4" w:tplc="B17218FA">
      <w:start w:val="1"/>
      <w:numFmt w:val="bullet"/>
      <w:lvlText w:val="o"/>
      <w:lvlJc w:val="left"/>
      <w:pPr>
        <w:tabs>
          <w:tab w:val="num" w:pos="3600"/>
        </w:tabs>
        <w:ind w:left="3600" w:hanging="360"/>
      </w:pPr>
      <w:rPr>
        <w:rFonts w:ascii="Courier New" w:hAnsi="Courier New"/>
      </w:rPr>
    </w:lvl>
    <w:lvl w:ilvl="5" w:tplc="A434D3BE">
      <w:start w:val="1"/>
      <w:numFmt w:val="bullet"/>
      <w:lvlText w:val=""/>
      <w:lvlJc w:val="left"/>
      <w:pPr>
        <w:tabs>
          <w:tab w:val="num" w:pos="4320"/>
        </w:tabs>
        <w:ind w:left="4320" w:hanging="360"/>
      </w:pPr>
      <w:rPr>
        <w:rFonts w:ascii="Wingdings" w:hAnsi="Wingdings"/>
      </w:rPr>
    </w:lvl>
    <w:lvl w:ilvl="6" w:tplc="DD745DD6">
      <w:start w:val="1"/>
      <w:numFmt w:val="bullet"/>
      <w:lvlText w:val=""/>
      <w:lvlJc w:val="left"/>
      <w:pPr>
        <w:tabs>
          <w:tab w:val="num" w:pos="5040"/>
        </w:tabs>
        <w:ind w:left="5040" w:hanging="360"/>
      </w:pPr>
      <w:rPr>
        <w:rFonts w:ascii="Symbol" w:hAnsi="Symbol"/>
      </w:rPr>
    </w:lvl>
    <w:lvl w:ilvl="7" w:tplc="5D1C68D4">
      <w:start w:val="1"/>
      <w:numFmt w:val="bullet"/>
      <w:lvlText w:val="o"/>
      <w:lvlJc w:val="left"/>
      <w:pPr>
        <w:tabs>
          <w:tab w:val="num" w:pos="5760"/>
        </w:tabs>
        <w:ind w:left="5760" w:hanging="360"/>
      </w:pPr>
      <w:rPr>
        <w:rFonts w:ascii="Courier New" w:hAnsi="Courier New"/>
      </w:rPr>
    </w:lvl>
    <w:lvl w:ilvl="8" w:tplc="F8927A86">
      <w:start w:val="1"/>
      <w:numFmt w:val="bullet"/>
      <w:lvlText w:val=""/>
      <w:lvlJc w:val="left"/>
      <w:pPr>
        <w:tabs>
          <w:tab w:val="num" w:pos="6480"/>
        </w:tabs>
        <w:ind w:left="6480" w:hanging="360"/>
      </w:pPr>
      <w:rPr>
        <w:rFonts w:ascii="Wingdings" w:hAnsi="Wingdings"/>
      </w:rPr>
    </w:lvl>
  </w:abstractNum>
  <w:abstractNum w:abstractNumId="101" w15:restartNumberingAfterBreak="0">
    <w:nsid w:val="00000066"/>
    <w:multiLevelType w:val="hybridMultilevel"/>
    <w:tmpl w:val="00000066"/>
    <w:lvl w:ilvl="0" w:tplc="C30C3352">
      <w:start w:val="1"/>
      <w:numFmt w:val="bullet"/>
      <w:lvlText w:val=""/>
      <w:lvlJc w:val="left"/>
      <w:pPr>
        <w:ind w:left="720" w:hanging="360"/>
      </w:pPr>
      <w:rPr>
        <w:rFonts w:ascii="Symbol" w:hAnsi="Symbol"/>
      </w:rPr>
    </w:lvl>
    <w:lvl w:ilvl="1" w:tplc="214E1CA0">
      <w:start w:val="1"/>
      <w:numFmt w:val="bullet"/>
      <w:lvlText w:val="o"/>
      <w:lvlJc w:val="left"/>
      <w:pPr>
        <w:tabs>
          <w:tab w:val="num" w:pos="1440"/>
        </w:tabs>
        <w:ind w:left="1440" w:hanging="360"/>
      </w:pPr>
      <w:rPr>
        <w:rFonts w:ascii="Courier New" w:hAnsi="Courier New"/>
      </w:rPr>
    </w:lvl>
    <w:lvl w:ilvl="2" w:tplc="A7E0E592">
      <w:start w:val="1"/>
      <w:numFmt w:val="bullet"/>
      <w:lvlText w:val=""/>
      <w:lvlJc w:val="left"/>
      <w:pPr>
        <w:tabs>
          <w:tab w:val="num" w:pos="2160"/>
        </w:tabs>
        <w:ind w:left="2160" w:hanging="360"/>
      </w:pPr>
      <w:rPr>
        <w:rFonts w:ascii="Wingdings" w:hAnsi="Wingdings"/>
      </w:rPr>
    </w:lvl>
    <w:lvl w:ilvl="3" w:tplc="A50C2FAC">
      <w:start w:val="1"/>
      <w:numFmt w:val="bullet"/>
      <w:lvlText w:val=""/>
      <w:lvlJc w:val="left"/>
      <w:pPr>
        <w:tabs>
          <w:tab w:val="num" w:pos="2880"/>
        </w:tabs>
        <w:ind w:left="2880" w:hanging="360"/>
      </w:pPr>
      <w:rPr>
        <w:rFonts w:ascii="Symbol" w:hAnsi="Symbol"/>
      </w:rPr>
    </w:lvl>
    <w:lvl w:ilvl="4" w:tplc="33D272E6">
      <w:start w:val="1"/>
      <w:numFmt w:val="bullet"/>
      <w:lvlText w:val="o"/>
      <w:lvlJc w:val="left"/>
      <w:pPr>
        <w:tabs>
          <w:tab w:val="num" w:pos="3600"/>
        </w:tabs>
        <w:ind w:left="3600" w:hanging="360"/>
      </w:pPr>
      <w:rPr>
        <w:rFonts w:ascii="Courier New" w:hAnsi="Courier New"/>
      </w:rPr>
    </w:lvl>
    <w:lvl w:ilvl="5" w:tplc="5F9A2BA8">
      <w:start w:val="1"/>
      <w:numFmt w:val="bullet"/>
      <w:lvlText w:val=""/>
      <w:lvlJc w:val="left"/>
      <w:pPr>
        <w:tabs>
          <w:tab w:val="num" w:pos="4320"/>
        </w:tabs>
        <w:ind w:left="4320" w:hanging="360"/>
      </w:pPr>
      <w:rPr>
        <w:rFonts w:ascii="Wingdings" w:hAnsi="Wingdings"/>
      </w:rPr>
    </w:lvl>
    <w:lvl w:ilvl="6" w:tplc="22406790">
      <w:start w:val="1"/>
      <w:numFmt w:val="bullet"/>
      <w:lvlText w:val=""/>
      <w:lvlJc w:val="left"/>
      <w:pPr>
        <w:tabs>
          <w:tab w:val="num" w:pos="5040"/>
        </w:tabs>
        <w:ind w:left="5040" w:hanging="360"/>
      </w:pPr>
      <w:rPr>
        <w:rFonts w:ascii="Symbol" w:hAnsi="Symbol"/>
      </w:rPr>
    </w:lvl>
    <w:lvl w:ilvl="7" w:tplc="8054BD8A">
      <w:start w:val="1"/>
      <w:numFmt w:val="bullet"/>
      <w:lvlText w:val="o"/>
      <w:lvlJc w:val="left"/>
      <w:pPr>
        <w:tabs>
          <w:tab w:val="num" w:pos="5760"/>
        </w:tabs>
        <w:ind w:left="5760" w:hanging="360"/>
      </w:pPr>
      <w:rPr>
        <w:rFonts w:ascii="Courier New" w:hAnsi="Courier New"/>
      </w:rPr>
    </w:lvl>
    <w:lvl w:ilvl="8" w:tplc="0A2A4AF4">
      <w:start w:val="1"/>
      <w:numFmt w:val="bullet"/>
      <w:lvlText w:val=""/>
      <w:lvlJc w:val="left"/>
      <w:pPr>
        <w:tabs>
          <w:tab w:val="num" w:pos="6480"/>
        </w:tabs>
        <w:ind w:left="6480" w:hanging="360"/>
      </w:pPr>
      <w:rPr>
        <w:rFonts w:ascii="Wingdings" w:hAnsi="Wingdings"/>
      </w:rPr>
    </w:lvl>
  </w:abstractNum>
  <w:abstractNum w:abstractNumId="102" w15:restartNumberingAfterBreak="0">
    <w:nsid w:val="00000067"/>
    <w:multiLevelType w:val="hybridMultilevel"/>
    <w:tmpl w:val="00000067"/>
    <w:lvl w:ilvl="0" w:tplc="386A8AB2">
      <w:start w:val="1"/>
      <w:numFmt w:val="bullet"/>
      <w:lvlText w:val=""/>
      <w:lvlJc w:val="left"/>
      <w:pPr>
        <w:ind w:left="720" w:hanging="360"/>
      </w:pPr>
      <w:rPr>
        <w:rFonts w:ascii="Symbol" w:hAnsi="Symbol"/>
      </w:rPr>
    </w:lvl>
    <w:lvl w:ilvl="1" w:tplc="3B22DD66">
      <w:start w:val="1"/>
      <w:numFmt w:val="bullet"/>
      <w:lvlText w:val="o"/>
      <w:lvlJc w:val="left"/>
      <w:pPr>
        <w:tabs>
          <w:tab w:val="num" w:pos="1440"/>
        </w:tabs>
        <w:ind w:left="1440" w:hanging="360"/>
      </w:pPr>
      <w:rPr>
        <w:rFonts w:ascii="Courier New" w:hAnsi="Courier New"/>
      </w:rPr>
    </w:lvl>
    <w:lvl w:ilvl="2" w:tplc="107CAF8C">
      <w:start w:val="1"/>
      <w:numFmt w:val="bullet"/>
      <w:lvlText w:val=""/>
      <w:lvlJc w:val="left"/>
      <w:pPr>
        <w:tabs>
          <w:tab w:val="num" w:pos="2160"/>
        </w:tabs>
        <w:ind w:left="2160" w:hanging="360"/>
      </w:pPr>
      <w:rPr>
        <w:rFonts w:ascii="Wingdings" w:hAnsi="Wingdings"/>
      </w:rPr>
    </w:lvl>
    <w:lvl w:ilvl="3" w:tplc="08343602">
      <w:start w:val="1"/>
      <w:numFmt w:val="bullet"/>
      <w:lvlText w:val=""/>
      <w:lvlJc w:val="left"/>
      <w:pPr>
        <w:tabs>
          <w:tab w:val="num" w:pos="2880"/>
        </w:tabs>
        <w:ind w:left="2880" w:hanging="360"/>
      </w:pPr>
      <w:rPr>
        <w:rFonts w:ascii="Symbol" w:hAnsi="Symbol"/>
      </w:rPr>
    </w:lvl>
    <w:lvl w:ilvl="4" w:tplc="424AA6BE">
      <w:start w:val="1"/>
      <w:numFmt w:val="bullet"/>
      <w:lvlText w:val="o"/>
      <w:lvlJc w:val="left"/>
      <w:pPr>
        <w:tabs>
          <w:tab w:val="num" w:pos="3600"/>
        </w:tabs>
        <w:ind w:left="3600" w:hanging="360"/>
      </w:pPr>
      <w:rPr>
        <w:rFonts w:ascii="Courier New" w:hAnsi="Courier New"/>
      </w:rPr>
    </w:lvl>
    <w:lvl w:ilvl="5" w:tplc="41D85B2E">
      <w:start w:val="1"/>
      <w:numFmt w:val="bullet"/>
      <w:lvlText w:val=""/>
      <w:lvlJc w:val="left"/>
      <w:pPr>
        <w:tabs>
          <w:tab w:val="num" w:pos="4320"/>
        </w:tabs>
        <w:ind w:left="4320" w:hanging="360"/>
      </w:pPr>
      <w:rPr>
        <w:rFonts w:ascii="Wingdings" w:hAnsi="Wingdings"/>
      </w:rPr>
    </w:lvl>
    <w:lvl w:ilvl="6" w:tplc="4C1AFFAE">
      <w:start w:val="1"/>
      <w:numFmt w:val="bullet"/>
      <w:lvlText w:val=""/>
      <w:lvlJc w:val="left"/>
      <w:pPr>
        <w:tabs>
          <w:tab w:val="num" w:pos="5040"/>
        </w:tabs>
        <w:ind w:left="5040" w:hanging="360"/>
      </w:pPr>
      <w:rPr>
        <w:rFonts w:ascii="Symbol" w:hAnsi="Symbol"/>
      </w:rPr>
    </w:lvl>
    <w:lvl w:ilvl="7" w:tplc="8392DBD0">
      <w:start w:val="1"/>
      <w:numFmt w:val="bullet"/>
      <w:lvlText w:val="o"/>
      <w:lvlJc w:val="left"/>
      <w:pPr>
        <w:tabs>
          <w:tab w:val="num" w:pos="5760"/>
        </w:tabs>
        <w:ind w:left="5760" w:hanging="360"/>
      </w:pPr>
      <w:rPr>
        <w:rFonts w:ascii="Courier New" w:hAnsi="Courier New"/>
      </w:rPr>
    </w:lvl>
    <w:lvl w:ilvl="8" w:tplc="74484958">
      <w:start w:val="1"/>
      <w:numFmt w:val="bullet"/>
      <w:lvlText w:val=""/>
      <w:lvlJc w:val="left"/>
      <w:pPr>
        <w:tabs>
          <w:tab w:val="num" w:pos="6480"/>
        </w:tabs>
        <w:ind w:left="6480" w:hanging="360"/>
      </w:pPr>
      <w:rPr>
        <w:rFonts w:ascii="Wingdings" w:hAnsi="Wingdings"/>
      </w:rPr>
    </w:lvl>
  </w:abstractNum>
  <w:abstractNum w:abstractNumId="103" w15:restartNumberingAfterBreak="0">
    <w:nsid w:val="00000068"/>
    <w:multiLevelType w:val="hybridMultilevel"/>
    <w:tmpl w:val="00000068"/>
    <w:lvl w:ilvl="0" w:tplc="684A48B2">
      <w:start w:val="1"/>
      <w:numFmt w:val="bullet"/>
      <w:lvlText w:val=""/>
      <w:lvlJc w:val="left"/>
      <w:pPr>
        <w:ind w:left="720" w:hanging="360"/>
      </w:pPr>
      <w:rPr>
        <w:rFonts w:ascii="Symbol" w:hAnsi="Symbol"/>
      </w:rPr>
    </w:lvl>
    <w:lvl w:ilvl="1" w:tplc="2DE8769E">
      <w:start w:val="1"/>
      <w:numFmt w:val="bullet"/>
      <w:lvlText w:val="o"/>
      <w:lvlJc w:val="left"/>
      <w:pPr>
        <w:tabs>
          <w:tab w:val="num" w:pos="1440"/>
        </w:tabs>
        <w:ind w:left="1440" w:hanging="360"/>
      </w:pPr>
      <w:rPr>
        <w:rFonts w:ascii="Courier New" w:hAnsi="Courier New"/>
      </w:rPr>
    </w:lvl>
    <w:lvl w:ilvl="2" w:tplc="07F22E62">
      <w:start w:val="1"/>
      <w:numFmt w:val="bullet"/>
      <w:lvlText w:val=""/>
      <w:lvlJc w:val="left"/>
      <w:pPr>
        <w:tabs>
          <w:tab w:val="num" w:pos="2160"/>
        </w:tabs>
        <w:ind w:left="2160" w:hanging="360"/>
      </w:pPr>
      <w:rPr>
        <w:rFonts w:ascii="Wingdings" w:hAnsi="Wingdings"/>
      </w:rPr>
    </w:lvl>
    <w:lvl w:ilvl="3" w:tplc="D5CEF552">
      <w:start w:val="1"/>
      <w:numFmt w:val="bullet"/>
      <w:lvlText w:val=""/>
      <w:lvlJc w:val="left"/>
      <w:pPr>
        <w:tabs>
          <w:tab w:val="num" w:pos="2880"/>
        </w:tabs>
        <w:ind w:left="2880" w:hanging="360"/>
      </w:pPr>
      <w:rPr>
        <w:rFonts w:ascii="Symbol" w:hAnsi="Symbol"/>
      </w:rPr>
    </w:lvl>
    <w:lvl w:ilvl="4" w:tplc="FF16A540">
      <w:start w:val="1"/>
      <w:numFmt w:val="bullet"/>
      <w:lvlText w:val="o"/>
      <w:lvlJc w:val="left"/>
      <w:pPr>
        <w:tabs>
          <w:tab w:val="num" w:pos="3600"/>
        </w:tabs>
        <w:ind w:left="3600" w:hanging="360"/>
      </w:pPr>
      <w:rPr>
        <w:rFonts w:ascii="Courier New" w:hAnsi="Courier New"/>
      </w:rPr>
    </w:lvl>
    <w:lvl w:ilvl="5" w:tplc="2FB82F3C">
      <w:start w:val="1"/>
      <w:numFmt w:val="bullet"/>
      <w:lvlText w:val=""/>
      <w:lvlJc w:val="left"/>
      <w:pPr>
        <w:tabs>
          <w:tab w:val="num" w:pos="4320"/>
        </w:tabs>
        <w:ind w:left="4320" w:hanging="360"/>
      </w:pPr>
      <w:rPr>
        <w:rFonts w:ascii="Wingdings" w:hAnsi="Wingdings"/>
      </w:rPr>
    </w:lvl>
    <w:lvl w:ilvl="6" w:tplc="72B63FAE">
      <w:start w:val="1"/>
      <w:numFmt w:val="bullet"/>
      <w:lvlText w:val=""/>
      <w:lvlJc w:val="left"/>
      <w:pPr>
        <w:tabs>
          <w:tab w:val="num" w:pos="5040"/>
        </w:tabs>
        <w:ind w:left="5040" w:hanging="360"/>
      </w:pPr>
      <w:rPr>
        <w:rFonts w:ascii="Symbol" w:hAnsi="Symbol"/>
      </w:rPr>
    </w:lvl>
    <w:lvl w:ilvl="7" w:tplc="63704C20">
      <w:start w:val="1"/>
      <w:numFmt w:val="bullet"/>
      <w:lvlText w:val="o"/>
      <w:lvlJc w:val="left"/>
      <w:pPr>
        <w:tabs>
          <w:tab w:val="num" w:pos="5760"/>
        </w:tabs>
        <w:ind w:left="5760" w:hanging="360"/>
      </w:pPr>
      <w:rPr>
        <w:rFonts w:ascii="Courier New" w:hAnsi="Courier New"/>
      </w:rPr>
    </w:lvl>
    <w:lvl w:ilvl="8" w:tplc="B4907B1E">
      <w:start w:val="1"/>
      <w:numFmt w:val="bullet"/>
      <w:lvlText w:val=""/>
      <w:lvlJc w:val="left"/>
      <w:pPr>
        <w:tabs>
          <w:tab w:val="num" w:pos="6480"/>
        </w:tabs>
        <w:ind w:left="6480" w:hanging="360"/>
      </w:pPr>
      <w:rPr>
        <w:rFonts w:ascii="Wingdings" w:hAnsi="Wingdings"/>
      </w:rPr>
    </w:lvl>
  </w:abstractNum>
  <w:abstractNum w:abstractNumId="104" w15:restartNumberingAfterBreak="0">
    <w:nsid w:val="00000069"/>
    <w:multiLevelType w:val="hybridMultilevel"/>
    <w:tmpl w:val="00000069"/>
    <w:lvl w:ilvl="0" w:tplc="EF3C6E9A">
      <w:start w:val="1"/>
      <w:numFmt w:val="bullet"/>
      <w:lvlText w:val=""/>
      <w:lvlJc w:val="left"/>
      <w:pPr>
        <w:ind w:left="720" w:hanging="360"/>
      </w:pPr>
      <w:rPr>
        <w:rFonts w:ascii="Symbol" w:hAnsi="Symbol"/>
      </w:rPr>
    </w:lvl>
    <w:lvl w:ilvl="1" w:tplc="9AF64540">
      <w:start w:val="1"/>
      <w:numFmt w:val="bullet"/>
      <w:lvlText w:val="o"/>
      <w:lvlJc w:val="left"/>
      <w:pPr>
        <w:tabs>
          <w:tab w:val="num" w:pos="1440"/>
        </w:tabs>
        <w:ind w:left="1440" w:hanging="360"/>
      </w:pPr>
      <w:rPr>
        <w:rFonts w:ascii="Courier New" w:hAnsi="Courier New"/>
      </w:rPr>
    </w:lvl>
    <w:lvl w:ilvl="2" w:tplc="19763DA8">
      <w:start w:val="1"/>
      <w:numFmt w:val="bullet"/>
      <w:lvlText w:val=""/>
      <w:lvlJc w:val="left"/>
      <w:pPr>
        <w:tabs>
          <w:tab w:val="num" w:pos="2160"/>
        </w:tabs>
        <w:ind w:left="2160" w:hanging="360"/>
      </w:pPr>
      <w:rPr>
        <w:rFonts w:ascii="Wingdings" w:hAnsi="Wingdings"/>
      </w:rPr>
    </w:lvl>
    <w:lvl w:ilvl="3" w:tplc="D5BE7482">
      <w:start w:val="1"/>
      <w:numFmt w:val="bullet"/>
      <w:lvlText w:val=""/>
      <w:lvlJc w:val="left"/>
      <w:pPr>
        <w:tabs>
          <w:tab w:val="num" w:pos="2880"/>
        </w:tabs>
        <w:ind w:left="2880" w:hanging="360"/>
      </w:pPr>
      <w:rPr>
        <w:rFonts w:ascii="Symbol" w:hAnsi="Symbol"/>
      </w:rPr>
    </w:lvl>
    <w:lvl w:ilvl="4" w:tplc="FDBCBFAA">
      <w:start w:val="1"/>
      <w:numFmt w:val="bullet"/>
      <w:lvlText w:val="o"/>
      <w:lvlJc w:val="left"/>
      <w:pPr>
        <w:tabs>
          <w:tab w:val="num" w:pos="3600"/>
        </w:tabs>
        <w:ind w:left="3600" w:hanging="360"/>
      </w:pPr>
      <w:rPr>
        <w:rFonts w:ascii="Courier New" w:hAnsi="Courier New"/>
      </w:rPr>
    </w:lvl>
    <w:lvl w:ilvl="5" w:tplc="6B0C2D96">
      <w:start w:val="1"/>
      <w:numFmt w:val="bullet"/>
      <w:lvlText w:val=""/>
      <w:lvlJc w:val="left"/>
      <w:pPr>
        <w:tabs>
          <w:tab w:val="num" w:pos="4320"/>
        </w:tabs>
        <w:ind w:left="4320" w:hanging="360"/>
      </w:pPr>
      <w:rPr>
        <w:rFonts w:ascii="Wingdings" w:hAnsi="Wingdings"/>
      </w:rPr>
    </w:lvl>
    <w:lvl w:ilvl="6" w:tplc="259C5532">
      <w:start w:val="1"/>
      <w:numFmt w:val="bullet"/>
      <w:lvlText w:val=""/>
      <w:lvlJc w:val="left"/>
      <w:pPr>
        <w:tabs>
          <w:tab w:val="num" w:pos="5040"/>
        </w:tabs>
        <w:ind w:left="5040" w:hanging="360"/>
      </w:pPr>
      <w:rPr>
        <w:rFonts w:ascii="Symbol" w:hAnsi="Symbol"/>
      </w:rPr>
    </w:lvl>
    <w:lvl w:ilvl="7" w:tplc="CB1CA6D8">
      <w:start w:val="1"/>
      <w:numFmt w:val="bullet"/>
      <w:lvlText w:val="o"/>
      <w:lvlJc w:val="left"/>
      <w:pPr>
        <w:tabs>
          <w:tab w:val="num" w:pos="5760"/>
        </w:tabs>
        <w:ind w:left="5760" w:hanging="360"/>
      </w:pPr>
      <w:rPr>
        <w:rFonts w:ascii="Courier New" w:hAnsi="Courier New"/>
      </w:rPr>
    </w:lvl>
    <w:lvl w:ilvl="8" w:tplc="3D5AFBDE">
      <w:start w:val="1"/>
      <w:numFmt w:val="bullet"/>
      <w:lvlText w:val=""/>
      <w:lvlJc w:val="left"/>
      <w:pPr>
        <w:tabs>
          <w:tab w:val="num" w:pos="6480"/>
        </w:tabs>
        <w:ind w:left="6480" w:hanging="360"/>
      </w:pPr>
      <w:rPr>
        <w:rFonts w:ascii="Wingdings" w:hAnsi="Wingdings"/>
      </w:rPr>
    </w:lvl>
  </w:abstractNum>
  <w:abstractNum w:abstractNumId="105" w15:restartNumberingAfterBreak="0">
    <w:nsid w:val="0000006A"/>
    <w:multiLevelType w:val="hybridMultilevel"/>
    <w:tmpl w:val="0000006A"/>
    <w:lvl w:ilvl="0" w:tplc="A0A4245A">
      <w:start w:val="1"/>
      <w:numFmt w:val="bullet"/>
      <w:lvlText w:val=""/>
      <w:lvlJc w:val="left"/>
      <w:pPr>
        <w:ind w:left="720" w:hanging="360"/>
      </w:pPr>
      <w:rPr>
        <w:rFonts w:ascii="Symbol" w:hAnsi="Symbol"/>
      </w:rPr>
    </w:lvl>
    <w:lvl w:ilvl="1" w:tplc="129C41F4">
      <w:start w:val="1"/>
      <w:numFmt w:val="bullet"/>
      <w:lvlText w:val="o"/>
      <w:lvlJc w:val="left"/>
      <w:pPr>
        <w:tabs>
          <w:tab w:val="num" w:pos="1440"/>
        </w:tabs>
        <w:ind w:left="1440" w:hanging="360"/>
      </w:pPr>
      <w:rPr>
        <w:rFonts w:ascii="Courier New" w:hAnsi="Courier New"/>
      </w:rPr>
    </w:lvl>
    <w:lvl w:ilvl="2" w:tplc="BE7C0C2C">
      <w:start w:val="1"/>
      <w:numFmt w:val="bullet"/>
      <w:lvlText w:val=""/>
      <w:lvlJc w:val="left"/>
      <w:pPr>
        <w:tabs>
          <w:tab w:val="num" w:pos="2160"/>
        </w:tabs>
        <w:ind w:left="2160" w:hanging="360"/>
      </w:pPr>
      <w:rPr>
        <w:rFonts w:ascii="Wingdings" w:hAnsi="Wingdings"/>
      </w:rPr>
    </w:lvl>
    <w:lvl w:ilvl="3" w:tplc="74D6CE8C">
      <w:start w:val="1"/>
      <w:numFmt w:val="bullet"/>
      <w:lvlText w:val=""/>
      <w:lvlJc w:val="left"/>
      <w:pPr>
        <w:tabs>
          <w:tab w:val="num" w:pos="2880"/>
        </w:tabs>
        <w:ind w:left="2880" w:hanging="360"/>
      </w:pPr>
      <w:rPr>
        <w:rFonts w:ascii="Symbol" w:hAnsi="Symbol"/>
      </w:rPr>
    </w:lvl>
    <w:lvl w:ilvl="4" w:tplc="4F666C58">
      <w:start w:val="1"/>
      <w:numFmt w:val="bullet"/>
      <w:lvlText w:val="o"/>
      <w:lvlJc w:val="left"/>
      <w:pPr>
        <w:tabs>
          <w:tab w:val="num" w:pos="3600"/>
        </w:tabs>
        <w:ind w:left="3600" w:hanging="360"/>
      </w:pPr>
      <w:rPr>
        <w:rFonts w:ascii="Courier New" w:hAnsi="Courier New"/>
      </w:rPr>
    </w:lvl>
    <w:lvl w:ilvl="5" w:tplc="C8725634">
      <w:start w:val="1"/>
      <w:numFmt w:val="bullet"/>
      <w:lvlText w:val=""/>
      <w:lvlJc w:val="left"/>
      <w:pPr>
        <w:tabs>
          <w:tab w:val="num" w:pos="4320"/>
        </w:tabs>
        <w:ind w:left="4320" w:hanging="360"/>
      </w:pPr>
      <w:rPr>
        <w:rFonts w:ascii="Wingdings" w:hAnsi="Wingdings"/>
      </w:rPr>
    </w:lvl>
    <w:lvl w:ilvl="6" w:tplc="7310BC90">
      <w:start w:val="1"/>
      <w:numFmt w:val="bullet"/>
      <w:lvlText w:val=""/>
      <w:lvlJc w:val="left"/>
      <w:pPr>
        <w:tabs>
          <w:tab w:val="num" w:pos="5040"/>
        </w:tabs>
        <w:ind w:left="5040" w:hanging="360"/>
      </w:pPr>
      <w:rPr>
        <w:rFonts w:ascii="Symbol" w:hAnsi="Symbol"/>
      </w:rPr>
    </w:lvl>
    <w:lvl w:ilvl="7" w:tplc="603E7FC0">
      <w:start w:val="1"/>
      <w:numFmt w:val="bullet"/>
      <w:lvlText w:val="o"/>
      <w:lvlJc w:val="left"/>
      <w:pPr>
        <w:tabs>
          <w:tab w:val="num" w:pos="5760"/>
        </w:tabs>
        <w:ind w:left="5760" w:hanging="360"/>
      </w:pPr>
      <w:rPr>
        <w:rFonts w:ascii="Courier New" w:hAnsi="Courier New"/>
      </w:rPr>
    </w:lvl>
    <w:lvl w:ilvl="8" w:tplc="75AE2D9A">
      <w:start w:val="1"/>
      <w:numFmt w:val="bullet"/>
      <w:lvlText w:val=""/>
      <w:lvlJc w:val="left"/>
      <w:pPr>
        <w:tabs>
          <w:tab w:val="num" w:pos="6480"/>
        </w:tabs>
        <w:ind w:left="6480" w:hanging="360"/>
      </w:pPr>
      <w:rPr>
        <w:rFonts w:ascii="Wingdings" w:hAnsi="Wingdings"/>
      </w:rPr>
    </w:lvl>
  </w:abstractNum>
  <w:abstractNum w:abstractNumId="106" w15:restartNumberingAfterBreak="0">
    <w:nsid w:val="496DDEA0"/>
    <w:multiLevelType w:val="hybridMultilevel"/>
    <w:tmpl w:val="05F2929C"/>
    <w:lvl w:ilvl="0" w:tplc="CDD04D9E">
      <w:start w:val="1"/>
      <w:numFmt w:val="bullet"/>
      <w:lvlText w:val=""/>
      <w:lvlJc w:val="left"/>
      <w:pPr>
        <w:ind w:left="720" w:hanging="360"/>
      </w:pPr>
      <w:rPr>
        <w:rFonts w:ascii="Symbol" w:hAnsi="Symbol" w:hint="default"/>
      </w:rPr>
    </w:lvl>
    <w:lvl w:ilvl="1" w:tplc="208600D6">
      <w:start w:val="1"/>
      <w:numFmt w:val="bullet"/>
      <w:lvlText w:val="o"/>
      <w:lvlJc w:val="left"/>
      <w:pPr>
        <w:ind w:left="1440" w:hanging="360"/>
      </w:pPr>
      <w:rPr>
        <w:rFonts w:ascii="Courier New" w:hAnsi="Courier New" w:hint="default"/>
      </w:rPr>
    </w:lvl>
    <w:lvl w:ilvl="2" w:tplc="9498F34C">
      <w:start w:val="1"/>
      <w:numFmt w:val="bullet"/>
      <w:lvlText w:val=""/>
      <w:lvlJc w:val="left"/>
      <w:pPr>
        <w:ind w:left="2160" w:hanging="360"/>
      </w:pPr>
      <w:rPr>
        <w:rFonts w:ascii="Wingdings" w:hAnsi="Wingdings" w:hint="default"/>
      </w:rPr>
    </w:lvl>
    <w:lvl w:ilvl="3" w:tplc="3BAA3F0C">
      <w:start w:val="1"/>
      <w:numFmt w:val="bullet"/>
      <w:lvlText w:val=""/>
      <w:lvlJc w:val="left"/>
      <w:pPr>
        <w:ind w:left="2880" w:hanging="360"/>
      </w:pPr>
      <w:rPr>
        <w:rFonts w:ascii="Symbol" w:hAnsi="Symbol" w:hint="default"/>
      </w:rPr>
    </w:lvl>
    <w:lvl w:ilvl="4" w:tplc="006EF784">
      <w:start w:val="1"/>
      <w:numFmt w:val="bullet"/>
      <w:lvlText w:val="o"/>
      <w:lvlJc w:val="left"/>
      <w:pPr>
        <w:ind w:left="3600" w:hanging="360"/>
      </w:pPr>
      <w:rPr>
        <w:rFonts w:ascii="Courier New" w:hAnsi="Courier New" w:hint="default"/>
      </w:rPr>
    </w:lvl>
    <w:lvl w:ilvl="5" w:tplc="2F2AC2F6">
      <w:start w:val="1"/>
      <w:numFmt w:val="bullet"/>
      <w:lvlText w:val=""/>
      <w:lvlJc w:val="left"/>
      <w:pPr>
        <w:ind w:left="4320" w:hanging="360"/>
      </w:pPr>
      <w:rPr>
        <w:rFonts w:ascii="Wingdings" w:hAnsi="Wingdings" w:hint="default"/>
      </w:rPr>
    </w:lvl>
    <w:lvl w:ilvl="6" w:tplc="F8C06B1A">
      <w:start w:val="1"/>
      <w:numFmt w:val="bullet"/>
      <w:lvlText w:val=""/>
      <w:lvlJc w:val="left"/>
      <w:pPr>
        <w:ind w:left="5040" w:hanging="360"/>
      </w:pPr>
      <w:rPr>
        <w:rFonts w:ascii="Symbol" w:hAnsi="Symbol" w:hint="default"/>
      </w:rPr>
    </w:lvl>
    <w:lvl w:ilvl="7" w:tplc="668433D8">
      <w:start w:val="1"/>
      <w:numFmt w:val="bullet"/>
      <w:lvlText w:val="o"/>
      <w:lvlJc w:val="left"/>
      <w:pPr>
        <w:ind w:left="5760" w:hanging="360"/>
      </w:pPr>
      <w:rPr>
        <w:rFonts w:ascii="Courier New" w:hAnsi="Courier New" w:hint="default"/>
      </w:rPr>
    </w:lvl>
    <w:lvl w:ilvl="8" w:tplc="2BDE7036">
      <w:start w:val="1"/>
      <w:numFmt w:val="bullet"/>
      <w:lvlText w:val=""/>
      <w:lvlJc w:val="left"/>
      <w:pPr>
        <w:ind w:left="6480" w:hanging="360"/>
      </w:pPr>
      <w:rPr>
        <w:rFonts w:ascii="Wingdings" w:hAnsi="Wingdings" w:hint="default"/>
      </w:rPr>
    </w:lvl>
  </w:abstractNum>
  <w:abstractNum w:abstractNumId="107" w15:restartNumberingAfterBreak="0">
    <w:nsid w:val="796A295D"/>
    <w:multiLevelType w:val="hybridMultilevel"/>
    <w:tmpl w:val="20FCB8A8"/>
    <w:lvl w:ilvl="0" w:tplc="96BAC984">
      <w:start w:val="1"/>
      <w:numFmt w:val="bullet"/>
      <w:lvlText w:val=""/>
      <w:lvlJc w:val="left"/>
      <w:pPr>
        <w:ind w:left="720" w:hanging="360"/>
      </w:pPr>
      <w:rPr>
        <w:rFonts w:ascii="Symbol" w:hAnsi="Symbol" w:hint="default"/>
      </w:rPr>
    </w:lvl>
    <w:lvl w:ilvl="1" w:tplc="7C74D9B8">
      <w:start w:val="1"/>
      <w:numFmt w:val="bullet"/>
      <w:lvlText w:val="o"/>
      <w:lvlJc w:val="left"/>
      <w:pPr>
        <w:ind w:left="1440" w:hanging="360"/>
      </w:pPr>
      <w:rPr>
        <w:rFonts w:ascii="Courier New" w:hAnsi="Courier New" w:hint="default"/>
      </w:rPr>
    </w:lvl>
    <w:lvl w:ilvl="2" w:tplc="1DF46FFC">
      <w:start w:val="1"/>
      <w:numFmt w:val="bullet"/>
      <w:lvlText w:val=""/>
      <w:lvlJc w:val="left"/>
      <w:pPr>
        <w:ind w:left="2160" w:hanging="360"/>
      </w:pPr>
      <w:rPr>
        <w:rFonts w:ascii="Wingdings" w:hAnsi="Wingdings" w:hint="default"/>
      </w:rPr>
    </w:lvl>
    <w:lvl w:ilvl="3" w:tplc="82B266BE">
      <w:start w:val="1"/>
      <w:numFmt w:val="bullet"/>
      <w:lvlText w:val=""/>
      <w:lvlJc w:val="left"/>
      <w:pPr>
        <w:ind w:left="2880" w:hanging="360"/>
      </w:pPr>
      <w:rPr>
        <w:rFonts w:ascii="Symbol" w:hAnsi="Symbol" w:hint="default"/>
      </w:rPr>
    </w:lvl>
    <w:lvl w:ilvl="4" w:tplc="01428116">
      <w:start w:val="1"/>
      <w:numFmt w:val="bullet"/>
      <w:lvlText w:val="o"/>
      <w:lvlJc w:val="left"/>
      <w:pPr>
        <w:ind w:left="3600" w:hanging="360"/>
      </w:pPr>
      <w:rPr>
        <w:rFonts w:ascii="Courier New" w:hAnsi="Courier New" w:hint="default"/>
      </w:rPr>
    </w:lvl>
    <w:lvl w:ilvl="5" w:tplc="B40EFC2E">
      <w:start w:val="1"/>
      <w:numFmt w:val="bullet"/>
      <w:lvlText w:val=""/>
      <w:lvlJc w:val="left"/>
      <w:pPr>
        <w:ind w:left="4320" w:hanging="360"/>
      </w:pPr>
      <w:rPr>
        <w:rFonts w:ascii="Wingdings" w:hAnsi="Wingdings" w:hint="default"/>
      </w:rPr>
    </w:lvl>
    <w:lvl w:ilvl="6" w:tplc="28941978">
      <w:start w:val="1"/>
      <w:numFmt w:val="bullet"/>
      <w:lvlText w:val=""/>
      <w:lvlJc w:val="left"/>
      <w:pPr>
        <w:ind w:left="5040" w:hanging="360"/>
      </w:pPr>
      <w:rPr>
        <w:rFonts w:ascii="Symbol" w:hAnsi="Symbol" w:hint="default"/>
      </w:rPr>
    </w:lvl>
    <w:lvl w:ilvl="7" w:tplc="8474DFC4">
      <w:start w:val="1"/>
      <w:numFmt w:val="bullet"/>
      <w:lvlText w:val="o"/>
      <w:lvlJc w:val="left"/>
      <w:pPr>
        <w:ind w:left="5760" w:hanging="360"/>
      </w:pPr>
      <w:rPr>
        <w:rFonts w:ascii="Courier New" w:hAnsi="Courier New" w:hint="default"/>
      </w:rPr>
    </w:lvl>
    <w:lvl w:ilvl="8" w:tplc="2772C54A">
      <w:start w:val="1"/>
      <w:numFmt w:val="bullet"/>
      <w:lvlText w:val=""/>
      <w:lvlJc w:val="left"/>
      <w:pPr>
        <w:ind w:left="6480" w:hanging="360"/>
      </w:pPr>
      <w:rPr>
        <w:rFonts w:ascii="Wingdings" w:hAnsi="Wingdings" w:hint="default"/>
      </w:rPr>
    </w:lvl>
  </w:abstractNum>
  <w:num w:numId="1" w16cid:durableId="769083906">
    <w:abstractNumId w:val="106"/>
  </w:num>
  <w:num w:numId="2" w16cid:durableId="1302269393">
    <w:abstractNumId w:val="107"/>
  </w:num>
  <w:num w:numId="3" w16cid:durableId="1088116507">
    <w:abstractNumId w:val="0"/>
  </w:num>
  <w:num w:numId="4" w16cid:durableId="740906762">
    <w:abstractNumId w:val="1"/>
  </w:num>
  <w:num w:numId="5" w16cid:durableId="1866671920">
    <w:abstractNumId w:val="2"/>
  </w:num>
  <w:num w:numId="6" w16cid:durableId="1950045172">
    <w:abstractNumId w:val="3"/>
  </w:num>
  <w:num w:numId="7" w16cid:durableId="674649817">
    <w:abstractNumId w:val="4"/>
  </w:num>
  <w:num w:numId="8" w16cid:durableId="600649743">
    <w:abstractNumId w:val="5"/>
  </w:num>
  <w:num w:numId="9" w16cid:durableId="1543244598">
    <w:abstractNumId w:val="6"/>
  </w:num>
  <w:num w:numId="10" w16cid:durableId="1984042041">
    <w:abstractNumId w:val="7"/>
  </w:num>
  <w:num w:numId="11" w16cid:durableId="366684300">
    <w:abstractNumId w:val="8"/>
  </w:num>
  <w:num w:numId="12" w16cid:durableId="86199035">
    <w:abstractNumId w:val="9"/>
  </w:num>
  <w:num w:numId="13" w16cid:durableId="653460062">
    <w:abstractNumId w:val="10"/>
  </w:num>
  <w:num w:numId="14" w16cid:durableId="1335643997">
    <w:abstractNumId w:val="11"/>
  </w:num>
  <w:num w:numId="15" w16cid:durableId="1715041005">
    <w:abstractNumId w:val="12"/>
  </w:num>
  <w:num w:numId="16" w16cid:durableId="638536030">
    <w:abstractNumId w:val="13"/>
  </w:num>
  <w:num w:numId="17" w16cid:durableId="238517403">
    <w:abstractNumId w:val="14"/>
  </w:num>
  <w:num w:numId="18" w16cid:durableId="1197088233">
    <w:abstractNumId w:val="15"/>
  </w:num>
  <w:num w:numId="19" w16cid:durableId="1858041479">
    <w:abstractNumId w:val="16"/>
  </w:num>
  <w:num w:numId="20" w16cid:durableId="1523974541">
    <w:abstractNumId w:val="17"/>
  </w:num>
  <w:num w:numId="21" w16cid:durableId="1249382249">
    <w:abstractNumId w:val="18"/>
  </w:num>
  <w:num w:numId="22" w16cid:durableId="92676388">
    <w:abstractNumId w:val="19"/>
  </w:num>
  <w:num w:numId="23" w16cid:durableId="2116174513">
    <w:abstractNumId w:val="20"/>
  </w:num>
  <w:num w:numId="24" w16cid:durableId="9454833">
    <w:abstractNumId w:val="21"/>
  </w:num>
  <w:num w:numId="25" w16cid:durableId="196896826">
    <w:abstractNumId w:val="22"/>
  </w:num>
  <w:num w:numId="26" w16cid:durableId="1515611708">
    <w:abstractNumId w:val="23"/>
  </w:num>
  <w:num w:numId="27" w16cid:durableId="338702471">
    <w:abstractNumId w:val="24"/>
  </w:num>
  <w:num w:numId="28" w16cid:durableId="21827685">
    <w:abstractNumId w:val="25"/>
  </w:num>
  <w:num w:numId="29" w16cid:durableId="433138286">
    <w:abstractNumId w:val="26"/>
  </w:num>
  <w:num w:numId="30" w16cid:durableId="2088307414">
    <w:abstractNumId w:val="27"/>
  </w:num>
  <w:num w:numId="31" w16cid:durableId="1453354621">
    <w:abstractNumId w:val="28"/>
  </w:num>
  <w:num w:numId="32" w16cid:durableId="2030451095">
    <w:abstractNumId w:val="29"/>
  </w:num>
  <w:num w:numId="33" w16cid:durableId="1689326577">
    <w:abstractNumId w:val="30"/>
  </w:num>
  <w:num w:numId="34" w16cid:durableId="895700752">
    <w:abstractNumId w:val="31"/>
  </w:num>
  <w:num w:numId="35" w16cid:durableId="236211712">
    <w:abstractNumId w:val="32"/>
  </w:num>
  <w:num w:numId="36" w16cid:durableId="72626220">
    <w:abstractNumId w:val="33"/>
  </w:num>
  <w:num w:numId="37" w16cid:durableId="634794530">
    <w:abstractNumId w:val="34"/>
  </w:num>
  <w:num w:numId="38" w16cid:durableId="999652001">
    <w:abstractNumId w:val="35"/>
  </w:num>
  <w:num w:numId="39" w16cid:durableId="1224827494">
    <w:abstractNumId w:val="36"/>
  </w:num>
  <w:num w:numId="40" w16cid:durableId="1568495402">
    <w:abstractNumId w:val="37"/>
  </w:num>
  <w:num w:numId="41" w16cid:durableId="1451515329">
    <w:abstractNumId w:val="38"/>
  </w:num>
  <w:num w:numId="42" w16cid:durableId="821235853">
    <w:abstractNumId w:val="39"/>
  </w:num>
  <w:num w:numId="43" w16cid:durableId="1885678724">
    <w:abstractNumId w:val="40"/>
  </w:num>
  <w:num w:numId="44" w16cid:durableId="742995236">
    <w:abstractNumId w:val="41"/>
  </w:num>
  <w:num w:numId="45" w16cid:durableId="351303844">
    <w:abstractNumId w:val="42"/>
  </w:num>
  <w:num w:numId="46" w16cid:durableId="1591155848">
    <w:abstractNumId w:val="43"/>
  </w:num>
  <w:num w:numId="47" w16cid:durableId="29838655">
    <w:abstractNumId w:val="44"/>
  </w:num>
  <w:num w:numId="48" w16cid:durableId="712383518">
    <w:abstractNumId w:val="45"/>
  </w:num>
  <w:num w:numId="49" w16cid:durableId="1386298438">
    <w:abstractNumId w:val="46"/>
  </w:num>
  <w:num w:numId="50" w16cid:durableId="1455975877">
    <w:abstractNumId w:val="47"/>
  </w:num>
  <w:num w:numId="51" w16cid:durableId="1962609959">
    <w:abstractNumId w:val="48"/>
  </w:num>
  <w:num w:numId="52" w16cid:durableId="785200472">
    <w:abstractNumId w:val="49"/>
  </w:num>
  <w:num w:numId="53" w16cid:durableId="32198690">
    <w:abstractNumId w:val="50"/>
  </w:num>
  <w:num w:numId="54" w16cid:durableId="597906025">
    <w:abstractNumId w:val="51"/>
  </w:num>
  <w:num w:numId="55" w16cid:durableId="1590189367">
    <w:abstractNumId w:val="52"/>
  </w:num>
  <w:num w:numId="56" w16cid:durableId="1398746780">
    <w:abstractNumId w:val="53"/>
  </w:num>
  <w:num w:numId="57" w16cid:durableId="1318338828">
    <w:abstractNumId w:val="54"/>
  </w:num>
  <w:num w:numId="58" w16cid:durableId="2107069797">
    <w:abstractNumId w:val="55"/>
  </w:num>
  <w:num w:numId="59" w16cid:durableId="1332754775">
    <w:abstractNumId w:val="56"/>
  </w:num>
  <w:num w:numId="60" w16cid:durableId="1524979249">
    <w:abstractNumId w:val="57"/>
  </w:num>
  <w:num w:numId="61" w16cid:durableId="1119445957">
    <w:abstractNumId w:val="58"/>
  </w:num>
  <w:num w:numId="62" w16cid:durableId="2073458699">
    <w:abstractNumId w:val="59"/>
  </w:num>
  <w:num w:numId="63" w16cid:durableId="190072822">
    <w:abstractNumId w:val="60"/>
  </w:num>
  <w:num w:numId="64" w16cid:durableId="1528057505">
    <w:abstractNumId w:val="61"/>
  </w:num>
  <w:num w:numId="65" w16cid:durableId="2112581403">
    <w:abstractNumId w:val="62"/>
  </w:num>
  <w:num w:numId="66" w16cid:durableId="1040204957">
    <w:abstractNumId w:val="63"/>
  </w:num>
  <w:num w:numId="67" w16cid:durableId="1710716126">
    <w:abstractNumId w:val="64"/>
  </w:num>
  <w:num w:numId="68" w16cid:durableId="207687600">
    <w:abstractNumId w:val="65"/>
  </w:num>
  <w:num w:numId="69" w16cid:durableId="245964456">
    <w:abstractNumId w:val="66"/>
  </w:num>
  <w:num w:numId="70" w16cid:durableId="1823616741">
    <w:abstractNumId w:val="67"/>
  </w:num>
  <w:num w:numId="71" w16cid:durableId="1965842629">
    <w:abstractNumId w:val="68"/>
  </w:num>
  <w:num w:numId="72" w16cid:durableId="1359544541">
    <w:abstractNumId w:val="69"/>
  </w:num>
  <w:num w:numId="73" w16cid:durableId="1977418573">
    <w:abstractNumId w:val="70"/>
  </w:num>
  <w:num w:numId="74" w16cid:durableId="624778474">
    <w:abstractNumId w:val="71"/>
  </w:num>
  <w:num w:numId="75" w16cid:durableId="989216070">
    <w:abstractNumId w:val="72"/>
  </w:num>
  <w:num w:numId="76" w16cid:durableId="887108767">
    <w:abstractNumId w:val="73"/>
  </w:num>
  <w:num w:numId="77" w16cid:durableId="1727409759">
    <w:abstractNumId w:val="74"/>
  </w:num>
  <w:num w:numId="78" w16cid:durableId="36199677">
    <w:abstractNumId w:val="75"/>
  </w:num>
  <w:num w:numId="79" w16cid:durableId="1589928485">
    <w:abstractNumId w:val="76"/>
  </w:num>
  <w:num w:numId="80" w16cid:durableId="2055813355">
    <w:abstractNumId w:val="77"/>
  </w:num>
  <w:num w:numId="81" w16cid:durableId="356783013">
    <w:abstractNumId w:val="78"/>
  </w:num>
  <w:num w:numId="82" w16cid:durableId="1485585977">
    <w:abstractNumId w:val="79"/>
  </w:num>
  <w:num w:numId="83" w16cid:durableId="2120906951">
    <w:abstractNumId w:val="80"/>
  </w:num>
  <w:num w:numId="84" w16cid:durableId="1012728664">
    <w:abstractNumId w:val="81"/>
  </w:num>
  <w:num w:numId="85" w16cid:durableId="1815640895">
    <w:abstractNumId w:val="82"/>
  </w:num>
  <w:num w:numId="86" w16cid:durableId="1683315368">
    <w:abstractNumId w:val="83"/>
  </w:num>
  <w:num w:numId="87" w16cid:durableId="126628557">
    <w:abstractNumId w:val="84"/>
  </w:num>
  <w:num w:numId="88" w16cid:durableId="1405955161">
    <w:abstractNumId w:val="85"/>
  </w:num>
  <w:num w:numId="89" w16cid:durableId="1527713141">
    <w:abstractNumId w:val="86"/>
  </w:num>
  <w:num w:numId="90" w16cid:durableId="1171675804">
    <w:abstractNumId w:val="87"/>
  </w:num>
  <w:num w:numId="91" w16cid:durableId="323700491">
    <w:abstractNumId w:val="88"/>
  </w:num>
  <w:num w:numId="92" w16cid:durableId="1614556947">
    <w:abstractNumId w:val="89"/>
  </w:num>
  <w:num w:numId="93" w16cid:durableId="2023583376">
    <w:abstractNumId w:val="90"/>
  </w:num>
  <w:num w:numId="94" w16cid:durableId="326175145">
    <w:abstractNumId w:val="91"/>
  </w:num>
  <w:num w:numId="95" w16cid:durableId="201284257">
    <w:abstractNumId w:val="92"/>
  </w:num>
  <w:num w:numId="96" w16cid:durableId="951321568">
    <w:abstractNumId w:val="93"/>
  </w:num>
  <w:num w:numId="97" w16cid:durableId="1750350401">
    <w:abstractNumId w:val="94"/>
  </w:num>
  <w:num w:numId="98" w16cid:durableId="53966977">
    <w:abstractNumId w:val="95"/>
  </w:num>
  <w:num w:numId="99" w16cid:durableId="889195987">
    <w:abstractNumId w:val="96"/>
  </w:num>
  <w:num w:numId="100" w16cid:durableId="286089532">
    <w:abstractNumId w:val="97"/>
  </w:num>
  <w:num w:numId="101" w16cid:durableId="52973768">
    <w:abstractNumId w:val="98"/>
  </w:num>
  <w:num w:numId="102" w16cid:durableId="405878544">
    <w:abstractNumId w:val="99"/>
  </w:num>
  <w:num w:numId="103" w16cid:durableId="878132645">
    <w:abstractNumId w:val="100"/>
  </w:num>
  <w:num w:numId="104" w16cid:durableId="1738478869">
    <w:abstractNumId w:val="101"/>
  </w:num>
  <w:num w:numId="105" w16cid:durableId="345178404">
    <w:abstractNumId w:val="102"/>
  </w:num>
  <w:num w:numId="106" w16cid:durableId="568804577">
    <w:abstractNumId w:val="103"/>
  </w:num>
  <w:num w:numId="107" w16cid:durableId="703679960">
    <w:abstractNumId w:val="104"/>
  </w:num>
  <w:num w:numId="108" w16cid:durableId="259489214">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CB"/>
    <w:rsid w:val="00026DCB"/>
    <w:rsid w:val="0029732A"/>
    <w:rsid w:val="002B12CE"/>
    <w:rsid w:val="00624888"/>
    <w:rsid w:val="007953DE"/>
    <w:rsid w:val="00A34183"/>
    <w:rsid w:val="00D73F76"/>
    <w:rsid w:val="00DE1A06"/>
    <w:rsid w:val="00ED3985"/>
    <w:rsid w:val="00F47058"/>
    <w:rsid w:val="0218B748"/>
    <w:rsid w:val="02801399"/>
    <w:rsid w:val="03292EA0"/>
    <w:rsid w:val="0341C1E9"/>
    <w:rsid w:val="04008AA6"/>
    <w:rsid w:val="0450E70D"/>
    <w:rsid w:val="0566CC01"/>
    <w:rsid w:val="05AB3B8E"/>
    <w:rsid w:val="06631DF2"/>
    <w:rsid w:val="06CA0C05"/>
    <w:rsid w:val="06FD1C01"/>
    <w:rsid w:val="08574D7D"/>
    <w:rsid w:val="09F0AAC0"/>
    <w:rsid w:val="0A53979E"/>
    <w:rsid w:val="0B0015B2"/>
    <w:rsid w:val="0D168593"/>
    <w:rsid w:val="0D8D1771"/>
    <w:rsid w:val="0E5CEBE4"/>
    <w:rsid w:val="0E63A48B"/>
    <w:rsid w:val="0F5FE1F9"/>
    <w:rsid w:val="0FE97E1F"/>
    <w:rsid w:val="10B40E2C"/>
    <w:rsid w:val="124448AE"/>
    <w:rsid w:val="131A1661"/>
    <w:rsid w:val="13E67D7C"/>
    <w:rsid w:val="14BE7D45"/>
    <w:rsid w:val="15109A21"/>
    <w:rsid w:val="15E4BA9E"/>
    <w:rsid w:val="161CBC8D"/>
    <w:rsid w:val="16F33744"/>
    <w:rsid w:val="18F195A2"/>
    <w:rsid w:val="19442205"/>
    <w:rsid w:val="199FBBB3"/>
    <w:rsid w:val="19A2EC31"/>
    <w:rsid w:val="1A2FAFC2"/>
    <w:rsid w:val="1A324E8C"/>
    <w:rsid w:val="1A48A11A"/>
    <w:rsid w:val="1A4A6106"/>
    <w:rsid w:val="1B7E8FFF"/>
    <w:rsid w:val="1BC82B18"/>
    <w:rsid w:val="1D2AFDBA"/>
    <w:rsid w:val="1D39FC4F"/>
    <w:rsid w:val="1EDA398C"/>
    <w:rsid w:val="1EE18C8C"/>
    <w:rsid w:val="205583F3"/>
    <w:rsid w:val="20CC651F"/>
    <w:rsid w:val="22171929"/>
    <w:rsid w:val="22CC90CE"/>
    <w:rsid w:val="22FCAD20"/>
    <w:rsid w:val="2303EA71"/>
    <w:rsid w:val="255E6E94"/>
    <w:rsid w:val="25BEAB42"/>
    <w:rsid w:val="261FEB4D"/>
    <w:rsid w:val="26BDEA50"/>
    <w:rsid w:val="27008BB9"/>
    <w:rsid w:val="279B1F99"/>
    <w:rsid w:val="27E3D58D"/>
    <w:rsid w:val="28B5C942"/>
    <w:rsid w:val="28F4B266"/>
    <w:rsid w:val="2A0D4561"/>
    <w:rsid w:val="2A22CF66"/>
    <w:rsid w:val="2A62E918"/>
    <w:rsid w:val="2BDA4C5F"/>
    <w:rsid w:val="2D691F87"/>
    <w:rsid w:val="2E88FA16"/>
    <w:rsid w:val="2EA2E47C"/>
    <w:rsid w:val="2F07CB7E"/>
    <w:rsid w:val="2F919A57"/>
    <w:rsid w:val="3137D0E0"/>
    <w:rsid w:val="327C954C"/>
    <w:rsid w:val="32E023F5"/>
    <w:rsid w:val="33DE7BAC"/>
    <w:rsid w:val="33E20D66"/>
    <w:rsid w:val="349F20EC"/>
    <w:rsid w:val="34ACE08D"/>
    <w:rsid w:val="361F6A56"/>
    <w:rsid w:val="366D7D73"/>
    <w:rsid w:val="36BB5B95"/>
    <w:rsid w:val="3776717D"/>
    <w:rsid w:val="37A3F6AF"/>
    <w:rsid w:val="37CB8487"/>
    <w:rsid w:val="38064DAE"/>
    <w:rsid w:val="38AB0AA5"/>
    <w:rsid w:val="38BA54A4"/>
    <w:rsid w:val="38CF9B94"/>
    <w:rsid w:val="39089ACB"/>
    <w:rsid w:val="39733359"/>
    <w:rsid w:val="39C004EF"/>
    <w:rsid w:val="39F0E48E"/>
    <w:rsid w:val="3A7C5C86"/>
    <w:rsid w:val="3B68FA4C"/>
    <w:rsid w:val="3D9B1E91"/>
    <w:rsid w:val="3E2B512E"/>
    <w:rsid w:val="3E3927E0"/>
    <w:rsid w:val="3EB98512"/>
    <w:rsid w:val="3F0EE526"/>
    <w:rsid w:val="3F95CC6F"/>
    <w:rsid w:val="40880568"/>
    <w:rsid w:val="40D1A25D"/>
    <w:rsid w:val="41667263"/>
    <w:rsid w:val="4306810D"/>
    <w:rsid w:val="441DC7CC"/>
    <w:rsid w:val="44876982"/>
    <w:rsid w:val="4810BDFD"/>
    <w:rsid w:val="4860C0C0"/>
    <w:rsid w:val="48901047"/>
    <w:rsid w:val="48FA8E3F"/>
    <w:rsid w:val="4B8EF21E"/>
    <w:rsid w:val="4BBD0900"/>
    <w:rsid w:val="4BBE0F14"/>
    <w:rsid w:val="4BE4686A"/>
    <w:rsid w:val="4D66E561"/>
    <w:rsid w:val="4D7FC6DD"/>
    <w:rsid w:val="4DB1788A"/>
    <w:rsid w:val="4E0CF07E"/>
    <w:rsid w:val="4EC3606F"/>
    <w:rsid w:val="53687685"/>
    <w:rsid w:val="53E8C124"/>
    <w:rsid w:val="56DF9005"/>
    <w:rsid w:val="57239C29"/>
    <w:rsid w:val="59D707EE"/>
    <w:rsid w:val="59E734B4"/>
    <w:rsid w:val="5B1F5177"/>
    <w:rsid w:val="5B5A2A3D"/>
    <w:rsid w:val="5C46259D"/>
    <w:rsid w:val="5DD36B91"/>
    <w:rsid w:val="5E3B8C6F"/>
    <w:rsid w:val="5F0AD605"/>
    <w:rsid w:val="5F8187DB"/>
    <w:rsid w:val="6038819B"/>
    <w:rsid w:val="6060FCE4"/>
    <w:rsid w:val="63366CBF"/>
    <w:rsid w:val="63472E24"/>
    <w:rsid w:val="638951CC"/>
    <w:rsid w:val="63F29462"/>
    <w:rsid w:val="641D0C10"/>
    <w:rsid w:val="64213690"/>
    <w:rsid w:val="64CF6EA6"/>
    <w:rsid w:val="664A0C5B"/>
    <w:rsid w:val="6696C658"/>
    <w:rsid w:val="6898B4ED"/>
    <w:rsid w:val="69275BE9"/>
    <w:rsid w:val="6A58F460"/>
    <w:rsid w:val="6AA3753E"/>
    <w:rsid w:val="6B7516F8"/>
    <w:rsid w:val="6C071ECD"/>
    <w:rsid w:val="6EF620E1"/>
    <w:rsid w:val="6FB33C7E"/>
    <w:rsid w:val="704D37D4"/>
    <w:rsid w:val="706BE837"/>
    <w:rsid w:val="707BD62C"/>
    <w:rsid w:val="70813A5A"/>
    <w:rsid w:val="7168F138"/>
    <w:rsid w:val="720CE359"/>
    <w:rsid w:val="728FAD9F"/>
    <w:rsid w:val="72F0B820"/>
    <w:rsid w:val="730F53BD"/>
    <w:rsid w:val="7428E394"/>
    <w:rsid w:val="75A62C8E"/>
    <w:rsid w:val="770505BA"/>
    <w:rsid w:val="777DE687"/>
    <w:rsid w:val="794F85EC"/>
    <w:rsid w:val="7994C25A"/>
    <w:rsid w:val="79AB29F3"/>
    <w:rsid w:val="7A351F7C"/>
    <w:rsid w:val="7A380F93"/>
    <w:rsid w:val="7CCA9757"/>
    <w:rsid w:val="7D29909B"/>
    <w:rsid w:val="7F64E0AC"/>
    <w:rsid w:val="7FBED3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C5413"/>
  <w15:docId w15:val="{B4326634-C5FD-44DC-AF43-E0FC1B08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fontsize">
    <w:name w:val="div_document_fontsize"/>
    <w:basedOn w:val="Normal"/>
    <w:rPr>
      <w:sz w:val="20"/>
      <w:szCs w:val="20"/>
    </w:rPr>
  </w:style>
  <w:style w:type="paragraph" w:customStyle="1" w:styleId="divdocumentsection">
    <w:name w:val="div_document_section"/>
    <w:basedOn w:val="Normal"/>
  </w:style>
  <w:style w:type="character" w:customStyle="1" w:styleId="bgcolorSDCL">
    <w:name w:val="bgcolorSDCL"/>
    <w:basedOn w:val="DefaultParagraphFont"/>
    <w:rPr>
      <w:shd w:val="clear" w:color="auto" w:fill="009BCC"/>
    </w:rPr>
  </w:style>
  <w:style w:type="character" w:customStyle="1" w:styleId="divdocumentname">
    <w:name w:val="div_document_name"/>
    <w:basedOn w:val="DefaultParagraphFont"/>
    <w:rPr>
      <w:sz w:val="80"/>
      <w:szCs w:val="80"/>
      <w:shd w:val="clear" w:color="auto" w:fill="009BCC"/>
    </w:rPr>
  </w:style>
  <w:style w:type="paragraph" w:customStyle="1" w:styleId="divdocumentnamediv">
    <w:name w:val="div_document_name &gt; div"/>
    <w:basedOn w:val="Normal"/>
    <w:pPr>
      <w:pBdr>
        <w:left w:val="none" w:sz="0" w:space="30" w:color="auto"/>
        <w:right w:val="none" w:sz="0" w:space="30"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namedivCharacter">
    <w:name w:val="div_document_name &gt; div Character"/>
    <w:basedOn w:val="DefaultParagraphFont"/>
  </w:style>
  <w:style w:type="table" w:customStyle="1" w:styleId="divdocumentsectionname-mainfirstparagraph">
    <w:name w:val="div_document_section_name-main_firstparagraph"/>
    <w:basedOn w:val="TableNormal"/>
    <w:tblPr/>
  </w:style>
  <w:style w:type="character" w:customStyle="1" w:styleId="div">
    <w:name w:val="div"/>
    <w:basedOn w:val="DefaultParagraphFont"/>
    <w:rPr>
      <w:sz w:val="24"/>
      <w:szCs w:val="24"/>
      <w:bdr w:val="none" w:sz="0" w:space="0" w:color="auto"/>
      <w:vertAlign w:val="baseline"/>
    </w:rPr>
  </w:style>
  <w:style w:type="character" w:customStyle="1" w:styleId="divdocumentaddress">
    <w:name w:val="div_document_address"/>
    <w:basedOn w:val="DefaultParagraphFont"/>
    <w:rPr>
      <w:color w:val="FFFFFF"/>
      <w:sz w:val="20"/>
      <w:szCs w:val="20"/>
    </w:rPr>
  </w:style>
  <w:style w:type="paragraph" w:customStyle="1" w:styleId="divdocumentdivaddressdiv">
    <w:name w:val="div_document_div_address_div"/>
    <w:basedOn w:val="Normal"/>
  </w:style>
  <w:style w:type="character" w:customStyle="1" w:styleId="divdocumentsprtr">
    <w:name w:val="div_document_sprtr"/>
    <w:basedOn w:val="DefaultParagraphFont"/>
  </w:style>
  <w:style w:type="table" w:customStyle="1" w:styleId="divdocumentsectionSECTIONCNTCfirstparagraph">
    <w:name w:val="div_document_section_SECTION_CNTC_firstparagraph"/>
    <w:basedOn w:val="TableNormal"/>
    <w:tblPr/>
  </w:style>
  <w:style w:type="paragraph" w:customStyle="1" w:styleId="divdocumentinHeadersectiontopborder">
    <w:name w:val="div_document_inHeader + section_topborder"/>
    <w:basedOn w:val="Normal"/>
  </w:style>
  <w:style w:type="character" w:customStyle="1" w:styleId="divdocumentheading">
    <w:name w:val="div_document_heading"/>
    <w:basedOn w:val="DefaultParagraphFont"/>
    <w:rPr>
      <w:rFonts w:ascii="Saira SemiBold" w:eastAsia="Saira SemiBold" w:hAnsi="Saira SemiBold" w:cs="Saira SemiBold"/>
      <w:b w:val="0"/>
      <w:bCs w:val="0"/>
      <w:color w:val="009BCC"/>
    </w:rPr>
  </w:style>
  <w:style w:type="paragraph" w:customStyle="1" w:styleId="divdocumentsectiontitle">
    <w:name w:val="div_document_sectiontitle"/>
    <w:basedOn w:val="Normal"/>
    <w:pPr>
      <w:pBdr>
        <w:right w:val="none" w:sz="0" w:space="8" w:color="auto"/>
      </w:pBdr>
      <w:spacing w:line="280" w:lineRule="atLeast"/>
    </w:pPr>
    <w:rPr>
      <w:caps/>
      <w:spacing w:val="2"/>
    </w:rPr>
  </w:style>
  <w:style w:type="paragraph" w:customStyle="1" w:styleId="divdocumentdivsectiontabledivscspdiv">
    <w:name w:val="div_document_div_sectiontable_div_scspdiv"/>
    <w:basedOn w:val="Normal"/>
    <w:pPr>
      <w:spacing w:line="500" w:lineRule="atLeast"/>
    </w:pPr>
  </w:style>
  <w:style w:type="character" w:customStyle="1" w:styleId="divdocumentdivsectiontabledivscspdivCharacter">
    <w:name w:val="div_document_div_sectiontable_div_scspdiv Character"/>
    <w:basedOn w:val="DefaultParagraphFont"/>
  </w:style>
  <w:style w:type="character" w:customStyle="1" w:styleId="divsectionbody">
    <w:name w:val="div_sectionbody"/>
    <w:basedOn w:val="div"/>
    <w:rPr>
      <w:color w:val="020303"/>
      <w:sz w:val="24"/>
      <w:szCs w:val="24"/>
      <w:bdr w:val="none" w:sz="0" w:space="0" w:color="auto"/>
      <w:vertAlign w:val="baseline"/>
    </w:rPr>
  </w:style>
  <w:style w:type="paragraph" w:customStyle="1" w:styleId="divdocumentparagraph">
    <w:name w:val="div_document_paragraph"/>
    <w:basedOn w:val="Normal"/>
    <w:pPr>
      <w:pBdr>
        <w:top w:val="none" w:sz="0" w:space="10" w:color="auto"/>
      </w:pBdr>
    </w:pPr>
  </w:style>
  <w:style w:type="paragraph" w:customStyle="1" w:styleId="divdocumentsinglecolumn">
    <w:name w:val="div_document_singlecolumn"/>
    <w:basedOn w:val="Normal"/>
    <w:rPr>
      <w:rFonts w:ascii="Saira" w:eastAsia="Saira" w:hAnsi="Saira" w:cs="Saira"/>
    </w:rPr>
  </w:style>
  <w:style w:type="paragraph" w:customStyle="1" w:styleId="p">
    <w:name w:val="p"/>
    <w:basedOn w:val="Normal"/>
  </w:style>
  <w:style w:type="table" w:customStyle="1" w:styleId="divdocumentdivsectiontable">
    <w:name w:val="div_document_div_sectiontable"/>
    <w:basedOn w:val="TableNormal"/>
    <w:tblPr/>
  </w:style>
  <w:style w:type="paragraph" w:customStyle="1" w:styleId="topborder">
    <w:name w:val="topborder"/>
    <w:basedOn w:val="Normal"/>
    <w:pPr>
      <w:pBdr>
        <w:top w:val="single" w:sz="16" w:space="0" w:color="009BCC"/>
        <w:bottom w:val="none" w:sz="0" w:space="5" w:color="auto"/>
      </w:pBdr>
      <w:spacing w:line="20" w:lineRule="atLeast"/>
    </w:pPr>
    <w:rPr>
      <w:sz w:val="2"/>
      <w:szCs w:val="2"/>
    </w:rPr>
  </w:style>
  <w:style w:type="paragraph" w:customStyle="1" w:styleId="divdocumentulli">
    <w:name w:val="div_document_ul_li"/>
    <w:basedOn w:val="Normal"/>
  </w:style>
  <w:style w:type="paragraph" w:customStyle="1" w:styleId="divdocumentpaddedline">
    <w:name w:val="div_document_paddedline"/>
    <w:basedOn w:val="Normal"/>
  </w:style>
  <w:style w:type="character" w:customStyle="1" w:styleId="divdocumentjobtitle">
    <w:name w:val="div_document_jobtitle"/>
    <w:basedOn w:val="DefaultParagraphFont"/>
    <w:rPr>
      <w:rFonts w:ascii="Saira" w:eastAsia="Saira" w:hAnsi="Saira" w:cs="Saira"/>
      <w:b w:val="0"/>
      <w:bCs w:val="0"/>
    </w:rPr>
  </w:style>
  <w:style w:type="character" w:customStyle="1" w:styleId="divdocumentexperiencejobdates">
    <w:name w:val="div_document_experience_jobdates"/>
    <w:basedOn w:val="DefaultParagraphFont"/>
    <w:rPr>
      <w:rFonts w:ascii="Saira" w:eastAsia="Saira" w:hAnsi="Saira" w:cs="Saira"/>
      <w:b w:val="0"/>
      <w:bCs w:val="0"/>
    </w:rPr>
  </w:style>
  <w:style w:type="character" w:customStyle="1" w:styleId="divdocumentcompanyname">
    <w:name w:val="div_document_companyname"/>
    <w:basedOn w:val="DefaultParagraphFont"/>
    <w:rPr>
      <w:rFonts w:ascii="Saira SemiBold" w:eastAsia="Saira SemiBold" w:hAnsi="Saira SemiBold" w:cs="Saira SemiBold"/>
      <w:b w:val="0"/>
      <w:bCs w:val="0"/>
    </w:rPr>
  </w:style>
  <w:style w:type="character" w:customStyle="1" w:styleId="divdocumentjobcity">
    <w:name w:val="div_document_jobcity"/>
    <w:basedOn w:val="DefaultParagraphFont"/>
    <w:rPr>
      <w:rFonts w:ascii="Saira" w:eastAsia="Saira" w:hAnsi="Saira" w:cs="Saira"/>
      <w:b w:val="0"/>
      <w:bCs w:val="0"/>
    </w:rPr>
  </w:style>
  <w:style w:type="paragraph" w:customStyle="1" w:styleId="divdocumentjobline">
    <w:name w:val="div_document_jobline"/>
    <w:basedOn w:val="Normal"/>
    <w:pPr>
      <w:pBdr>
        <w:top w:val="none" w:sz="0" w:space="5" w:color="auto"/>
      </w:pBdr>
    </w:pPr>
  </w:style>
  <w:style w:type="character" w:customStyle="1" w:styleId="divdocumentdegree">
    <w:name w:val="div_document_degree"/>
    <w:basedOn w:val="DefaultParagraphFont"/>
    <w:rPr>
      <w:rFonts w:ascii="Saira" w:eastAsia="Saira" w:hAnsi="Saira" w:cs="Saira"/>
      <w:b w:val="0"/>
      <w:bCs w:val="0"/>
    </w:rPr>
  </w:style>
  <w:style w:type="character" w:customStyle="1" w:styleId="documentbeforecolonspace">
    <w:name w:val="document_beforecolonspace"/>
    <w:basedOn w:val="DefaultParagraphFont"/>
    <w:rPr>
      <w:vanish/>
    </w:rPr>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paragraph" w:customStyle="1" w:styleId="divParagraph">
    <w:name w:val="div Paragraph"/>
    <w:basedOn w:val="Normal"/>
  </w:style>
  <w:style w:type="character" w:customStyle="1" w:styleId="documentskliSecfieldp">
    <w:name w:val="document_skliSec_field_p"/>
    <w:basedOn w:val="DefaultParagraphFont"/>
  </w:style>
  <w:style w:type="paragraph" w:customStyle="1" w:styleId="divdocumentskliSeculli">
    <w:name w:val="div_document_skliSec_ul_li"/>
    <w:basedOn w:val="Normal"/>
  </w:style>
  <w:style w:type="character" w:customStyle="1" w:styleId="divdocumentskliSeculliCharacter">
    <w:name w:val="div_document_skliSec_ul_li Character"/>
    <w:basedOn w:val="DefaultParagraphFont"/>
  </w:style>
  <w:style w:type="table" w:customStyle="1" w:styleId="documentinfoparatable">
    <w:name w:val="document_infoparatable"/>
    <w:basedOn w:val="TableNormal"/>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1A4A6106"/>
    <w:rPr>
      <w:color w:val="0000FF"/>
      <w:u w:val="single"/>
    </w:rPr>
  </w:style>
  <w:style w:type="character" w:styleId="UnresolvedMention">
    <w:name w:val="Unresolved Mention"/>
    <w:basedOn w:val="DefaultParagraphFont"/>
    <w:uiPriority w:val="99"/>
    <w:semiHidden/>
    <w:unhideWhenUsed/>
    <w:rsid w:val="00297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linkedin.com/in/bomminenialekhya-networkexper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lekhyabommineni.09@gmail.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3123</Words>
  <Characters>17802</Characters>
  <Application>Microsoft Office Word</Application>
  <DocSecurity>0</DocSecurity>
  <Lines>148</Lines>
  <Paragraphs>41</Paragraphs>
  <ScaleCrop>false</ScaleCrop>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ALEKHYA BOMMINENI</dc:title>
  <cp:lastModifiedBy>Alekhya Reddy</cp:lastModifiedBy>
  <cp:revision>6</cp:revision>
  <dcterms:created xsi:type="dcterms:W3CDTF">2025-04-07T16:04:00Z</dcterms:created>
  <dcterms:modified xsi:type="dcterms:W3CDTF">2025-04-25T15:29:00Z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9ff203a7-13ec-4ccf-a1cc-6561b88ed887</vt:lpwstr>
  </property>
  <property fmtid="{D5CDD505-2E9C-101B-9397-08002B2CF9AE}" pid="3" name="x1ye=0">
    <vt:lpwstr>YPcBAB+LCAAAAAAABAAUmsV2pFAURT+IAW5DXII7zHB35+u7epZkrRCKd+85e6eKExmOY3GSE2kOZQWagCEe4lgKZgmK5BgIUo/Il8+O69IwbgI4Kt09Q69bWDn0AYtiZntoopS/U2ELI9Uo7s4Nr8WMJryZl+++PfIcVTTEv9J/A+R9biLLrC78u0oZcEhojaQbXQsmHXbiNC/ri7UvwcBOrZfo3VvYxaQbbKSZyJZVhCV8/sTrW0ehmBuHdc8</vt:lpwstr>
  </property>
  <property fmtid="{D5CDD505-2E9C-101B-9397-08002B2CF9AE}" pid="4" name="x1ye=1">
    <vt:lpwstr>RoD/wypfwlKO5Pp4HpSX+jLv5vsdLCp/2ooTrruEbv6rdtwpYglJXm9CiDaOU67Rus+tNYcAVlS5/codUSdLKLD2qs/H7jDWLMeen7DNzXO5QPZZPtdwyh8+BJh0G/st8kT8EoUNA3gwXHjV3D8MOkF3CNls3ufLCzo2mwhBFC6muwJcvjIjuqqHwFMeW1ckZQFPM1LsRKlooB6UM1PkINsEEesHJ77wQ2c5gRqQmlSDSys0Y7+Fs6So/h6nZ/b</vt:lpwstr>
  </property>
  <property fmtid="{D5CDD505-2E9C-101B-9397-08002B2CF9AE}" pid="5" name="x1ye=10">
    <vt:lpwstr>rZJ6QVwLvK4nYXrtJzIMvus9EtMTBtYHOJURnLOW6fcR2LpY0iI7j9l7mO9ueTdt7fIotN6J8GVgmzKLdVDTf+yNvzpelKMlB5DyByw/Pa8O9+bREs5cuajndLl0Ig/yV8M9Qqh1PnGOuGSifZefBWAHi17OS47QtEuhs3Ua+ImbSCXIwEenKvYn4j7lAzLgt8qbRfRG/mtqzHX6fQUdIkeDHZH87usFGNVwGae374WdBQ4V9BSlVyXVaEctOqL</vt:lpwstr>
  </property>
  <property fmtid="{D5CDD505-2E9C-101B-9397-08002B2CF9AE}" pid="6" name="x1ye=100">
    <vt:lpwstr>IVPhMPZ8Fma9yjq9B4I+TL0v2Anv1Oo1TP18smYrKPdKCVl06zq/NaiXS1IQfKuGbZwebgb/BTUq3e0Kka6JgXbx1CZuYNoWODDlRRBAxpkmvuK0ZPw5MsZbr+E+AR9nG1LXVFGMThriDA/3wMLWSAy5hqpK6Ocubpii3EbrGOW1HF/7+F4/tS24OTyUkP7tBPk9uRu1++c3ybomeeKmeICxPfBmEuXH5pqy71hMGagLXFK3bSlAa+MqHaW261M</vt:lpwstr>
  </property>
  <property fmtid="{D5CDD505-2E9C-101B-9397-08002B2CF9AE}" pid="7" name="x1ye=101">
    <vt:lpwstr>YVeOPZ+YAKCLAyEmpKiDk1LilMJvhPUkVzWM2joHfgTeZrXYFCGZQ0s8b3psRGDg+8O7DgB5VwbJA0FLMQGFU3/wpa2Ed5p+PD9S+3vnC2+3CBvLLO++w4G/eS/vzLMqDS1r/J7ToGHUuIGBw4brsLAq4OtSn7CS1yEsNb0/pzdy1+uHLyPbUfLqZUWOcqT5/dhqQj4VLhrGa7hVMA9gXAlAIPCppBZCOddwZDHL67f0Qn8B/dH/YGM9PJ6zO8I</vt:lpwstr>
  </property>
  <property fmtid="{D5CDD505-2E9C-101B-9397-08002B2CF9AE}" pid="8" name="x1ye=102">
    <vt:lpwstr>40ayCVS8olqnrrmBk8Y+5JldhrGxwE5Rn+hVJ9CU8hOuIpqKal18TzGvpBLDekadO3nw++zyx81K1o3072uPucKQYfB8pwoZRCC3vv9zLdB42N9mH6XI/KoS7rs0mkoV5aP2Q/nKSr5hkVm2jeb6YEfgzXP/4X0yD3izJYuySbpBzepn+VdSgE5ZhwN3NLsRM4fvwIQj1GUnnc2agMbqcrJJh0wYqXtz9/VE7nOlEFeDUQEgbY4yZAV7fmRsmjt</vt:lpwstr>
  </property>
  <property fmtid="{D5CDD505-2E9C-101B-9397-08002B2CF9AE}" pid="9" name="x1ye=103">
    <vt:lpwstr>A37UIh+Ahog0JHlyNBxvip4vAUEkdyInFT5pombGJcGLm8tc39lPgUXDCeFgS+Cl5iedlZY/PTXj0EZmj1hqnuuyQYtwPe9ajCQ+8jGtXqn9E/XneOa6Y/xcSXe94AMlbO3fVkg+7qIejdMhSDasIn4AwjW+FslqSQsv5qABRr0Ys7Ak+pNVhXJqzCorUCU4+o6oEuWYzjF9wGSH5mKTfM9illZD6RKzmJ0ucFPllnPShqQLjaChrVHvy/Ab9ki</vt:lpwstr>
  </property>
  <property fmtid="{D5CDD505-2E9C-101B-9397-08002B2CF9AE}" pid="10" name="x1ye=104">
    <vt:lpwstr>4Azur6vW4PmaPHuDazjvd7yOenhq0gRq+0hIkqQhQ2jvi7K3SYNKmynV9xscfhI9k2iW+SAJoiLeQLz0TOTVDcB3HPN5bvZNk0bfa/pNTruFFAK6pwnLG2KSunX1SbcG6DVtNDkyEHBJOgkCaOExtVnt2HpVWY2UrOOVQLNt1KhZHCvACiCxz8Dl6/6r0Ah3L0LIQ1RuRNVIySN4foMapGzF3kIaq6bIwE4v+XsdmNEAFH6ZWaJ2w0xr0qmwMJT</vt:lpwstr>
  </property>
  <property fmtid="{D5CDD505-2E9C-101B-9397-08002B2CF9AE}" pid="11" name="x1ye=105">
    <vt:lpwstr>tWiVhqZoN5UpGTXPxF6M/vPhUPwhBnZCGSzyp5snMf9MKFojun8s0/piefCSz5B6GB5RZBxk4jqtlSX7Y8c3b9szod+8zZUU30kmEfeSYAQ3MZVMJROkzf6lPa6zt43UmRx/U8ZE6uuDL0vY7zorKehJKfPL2yxdMeM8LLJ2J0ztsAz5kenqNL12SYk+nyYy+pGhjXpzcPuy6DhHtJAqNeDfh0C4NHCNpDvQQdUbBD54iyOOXhqp1mO1RNTBkY3</vt:lpwstr>
  </property>
  <property fmtid="{D5CDD505-2E9C-101B-9397-08002B2CF9AE}" pid="12" name="x1ye=106">
    <vt:lpwstr>HVOUjBVPk5JMo4SQnsO4N+yVt9zh2smpe4vlq+5gzKor9MZ5/M/kygaSTn6S+VLY5iinRcUSDZUA0UL3JqwhNfJkHXIvdyXf4N8SiU2Jhrc0DSnYPueZ/de9dD16SGD7h7EvXOu1Y8xq5v+d8Khp+RjnyxRrNK+syDKizfPK6JI/LLTpOh3N63H8aWnJbbi42b3xx2kEuvRegyn7ExTb2+GUTExBkTq9aBzX6CnlGbWFJQmd/zFFNs8JG7WaLlj</vt:lpwstr>
  </property>
  <property fmtid="{D5CDD505-2E9C-101B-9397-08002B2CF9AE}" pid="13" name="x1ye=107">
    <vt:lpwstr>trKkM7AdU2Bf1iXg1s6cKZ0Abcg4n9574ReFsfFXI9JwR7kh5lUvARHqWgZrHTKEhe4dwljjPXixFx8Ln++9rv5ymXxJghgGs59o7OkuyHNu2ZlnaQLE7TdExjUfsEuFmB9JFZQEcDP8Rhfw2clGR4jdG9dJYcZxIugvTj+4W2p6sBurHhkX+j1eQ5LY0meeUpyiGmABV8uHJlay5gnk2eSijAgmSR/O1y8IoIKHGVSyprutNXlTWsMGV/ZQdGI</vt:lpwstr>
  </property>
  <property fmtid="{D5CDD505-2E9C-101B-9397-08002B2CF9AE}" pid="14" name="x1ye=108">
    <vt:lpwstr>jWagN3mBS3VIbmCymJj3er0tx8BvtpXs7Ka08g8UI+TszEBj9Z5VEOrCWAS9mY1MutOpgdVjdsCr1tdU8sKzRyHItI17KBPjPWh82PaHDKZ3EzWpw8YSASqwfb64j4wBuxzeQX/HDDateuUC9TMdRTsPayQMRHkZYHsLv7nDwoy4QdtpUm9HPjToYe+k3dcko8ZjNZu7bXMYeii2KmyqEhoH5y+7EO+cdZOs9GjWq2dnPRiAcdTjtyW2OpG3v9h</vt:lpwstr>
  </property>
  <property fmtid="{D5CDD505-2E9C-101B-9397-08002B2CF9AE}" pid="15" name="x1ye=109">
    <vt:lpwstr>8pzh4lwk8S1gcwYMfWMTSK3gw+E5FSj13r43F9qXoMnSEHCyGzM62BMcLJWNp8FldyT/P39iqOygGdW++g0WzLbzeeXDunlkgZmEIPM5tKCGRTAorcXTlWKpOSv9+BawczeD3RS/zI+X65/exzv4mDVk5v/Es0JSfvpM65Jfw7BQ8nMiO5/cRTHvxCo8ktOcpk06LPZaTf6ZAvA/VBYUu94OBIlw5TLePqyfeiGKHPl7FCc5RODGqwhPjPFv05r</vt:lpwstr>
  </property>
  <property fmtid="{D5CDD505-2E9C-101B-9397-08002B2CF9AE}" pid="16" name="x1ye=11">
    <vt:lpwstr>yktKaQOdT1qZs7jNEXa2X/boJCPa/zR9MgN5y1u3zSCuzdu2MRLEVkqPoSbKsLGi5Ftw/KGs6B5ogZ8MGW9DgRn2EMmJWQUwL01Devr3DqMTN5s6u4PwgOux1breVHqmFAeCnN1VfPq0gieZJpU16sGdpaeOtT7meBvT88/fKiTvDPDluSQ9ydO/Ibybkq/wE412Tl80Nebnjru2G8Nejt/X5gFVK0VIp+6ux4/PaEvXIpSpFk29Teuf8vz4U20</vt:lpwstr>
  </property>
  <property fmtid="{D5CDD505-2E9C-101B-9397-08002B2CF9AE}" pid="17" name="x1ye=110">
    <vt:lpwstr>kFpe7VsxWvrOuZvz+RvomNhSGqXMaQ0hgaiI+w9RDkDQB79wJae5yGPy9r4topd0oaF4VvURydtrkNKz35b6m00ulZH1uw0D4MZ4PrL/MWe+HAaPxDgqHZ9S2nh9mWxoMEUh1wKTOBOqHabjbuF3Eo/Y8V0pn4Jh06GYJi5Bkp0jPe0qx4Ngv0Ib9toILm4Y76uBCd5tHfwezdEs/g6QOJwEi5amOX81A60C6nn25gbeNl2+KzsU7Tm6Qe308kA</vt:lpwstr>
  </property>
  <property fmtid="{D5CDD505-2E9C-101B-9397-08002B2CF9AE}" pid="18" name="x1ye=111">
    <vt:lpwstr>DicPebmtkG1RU7jaug9yC+ZOmb5nG+6A9JcwOWuEah6dToY8ytng8VnwtGn7FU9QNvZCb5aWb3xvv0QbIeNMz828lf4HVZ5zvo2zKyjQKOhWLZfBVgUNjZdEd52csUJHDux+ZnI9XBBH4UHE1bK0N4zv7YQV3UqhzrmT7iCdO3bG0lfpDhnxTnYH2S6zVF61h4eTxvNrznLZh8NUK2wNPg01JIkroyLp9i5P+hFYH6/pFYfjcpRrjyqBwdfbP1V</vt:lpwstr>
  </property>
  <property fmtid="{D5CDD505-2E9C-101B-9397-08002B2CF9AE}" pid="19" name="x1ye=112">
    <vt:lpwstr>R7w6rLAMxnJKC5aw1OIchKHeM8MxrRmhp9JSl9doA0HtmL0dBK58UE0RSKLgF5mQGDJHBioaf5EJjpqxHBZNQcDCYV7Jrcew4us0gxA2+kq+Yet33wdNJcQWM9yEPjLvss/769CWfn/ofiZXw8UzsYzO3IV4smuru4JTRHcr0Z2s1bzSFpKroHhnSwYZuSi9LMVNL0VWlsZXu9g61TNSnMRHXvoJddrHb0oH5xjXLuJFYgD/un8v7VnXCjR4JFt</vt:lpwstr>
  </property>
  <property fmtid="{D5CDD505-2E9C-101B-9397-08002B2CF9AE}" pid="20" name="x1ye=113">
    <vt:lpwstr>I7UV7poT+Jcyi+H2TiG0JIH9wacQBQwLjemjefguDQC4hlZhYG8k4iI5m5mNdE/XhV8xy7pMUovzjNscunWLLjBZ2kiBof0BApsPXd3wY87/GyRP9LHMfYWm/oW4wk9hNAOqKIaVi0td6aJUwQmH/UfNsHLMihR+gM4lb9rfdyQ+Ao9kfgffmDWZvTW29TnkMnXxrBdPAOIX1qR2qrxmFFNKB7gkGvBdpuVaBvVXNK6IMUU6P7fSAPC8WRZEdLq</vt:lpwstr>
  </property>
  <property fmtid="{D5CDD505-2E9C-101B-9397-08002B2CF9AE}" pid="21" name="x1ye=114">
    <vt:lpwstr>bR6A/mjCxnRWZHPXJKNW9D9PnqQIeSte/zpGUXvqV96LevLGwdgxDtXX1rLOPA37qcJTm+UC4o37Es010uSHp75IslmMN2O/iRDlePO45VVcAjCQBdzWTjzb/o3psdP2CnB9Sfhj5RqPKbCuMnjNHdjKly+AN7XUhJn7w/KEeL8TO1Gt1xdyL5evuL5GfMzlDH4XwpVWqagl4+6h7ZiQVSSGiF6r4ND6QxXmR31at4maU+DssfvHHq/r5dVeT5V</vt:lpwstr>
  </property>
  <property fmtid="{D5CDD505-2E9C-101B-9397-08002B2CF9AE}" pid="22" name="x1ye=115">
    <vt:lpwstr>jVvNZXNxsxH/xAVHR3nYlf9JvZALUIwKKhopfykAxZxr5D5MVXbdPUx4kvtc09KydLJ2XoQtsqsvZP7XglaPI5bvCtv5zDaz7fNE0k7GA7hGqcXol1vtvORhu/MHcgJXgNpRbVx7mbiMRPibgUv4cENsUTmO046yhlmIrhIdMvCJNjZFrJhXHKJTnZjLpIYbdjP1Ab1lRgMzj5ftl9wjlfb+yjVTyCTCvvzywQOpXn0zZ9AVcZT3q2QvnVcbbTy</vt:lpwstr>
  </property>
  <property fmtid="{D5CDD505-2E9C-101B-9397-08002B2CF9AE}" pid="23" name="x1ye=116">
    <vt:lpwstr>PcCmzj/Ah8k+HnBMppKTiBm/Lqp5rhkYL4Qn+9PCU7L5lKUlym+Apc4efYe3dEcwRjq02996jVXSTi718bdFDnvzVz4O0WQ0nLeIEKIjb5ZdYO7frSI/N7p1qEWsch5D6I+7tHigCf5XuqrVy57Xll7NhuE0fDomB3eevp2O0JQP1kLMgX0vt0t2cqQN1FDwuaNE/0GK1RMudUsmn5LQpCIYNJnyy3CXrPDlBWaH4pLc1xlE9f0v+fga3/h9r4X</vt:lpwstr>
  </property>
  <property fmtid="{D5CDD505-2E9C-101B-9397-08002B2CF9AE}" pid="24" name="x1ye=117">
    <vt:lpwstr>rkScFw+E7MgVI6VdTi+TTV24WmEiRz56fZa/2zotABR9fEQTiFwoLRl7ySJMuysLep53uZCd+syZ5ZEHnVqd0dfb5oGyylFwNIudu3wfwTIktu98upNdtGyzv3RfmzaBcM0wjDwkwYlDKSbyW8iYiK8URXq7rRFpxVOPPU4nC9QpOaWJLpm3aaexEoIvVzg5VAbJ1XRIRtIDv8OvmzIV6jrHzZ4xPrT2hqpy7TH1Ia7ajzNow1Xpju8GZk5dX5W</vt:lpwstr>
  </property>
  <property fmtid="{D5CDD505-2E9C-101B-9397-08002B2CF9AE}" pid="25" name="x1ye=118">
    <vt:lpwstr>IcZqw/i/vDmEOqEP4Fys/8LV+ai8IgQqeftgBMXfBsA53IDxVmGNfoSqZqJ3apGoGbj0+jotVzRo9RVULb965uUsJ8NZPKVPRX9gPn9lB59DF1p96jtTyF1HYO7HYycKUhLkwn4ndr/CoWFpCiN6kN8wvK8bYQ25f+GE07flHgyarpK+2/I+aVDk0KDntNjYTCqdQIGayJFZot9raNsqdYRawUvFwvrOOcnW5XZen3cioc7VpipQ9RCNn4SemB4</vt:lpwstr>
  </property>
  <property fmtid="{D5CDD505-2E9C-101B-9397-08002B2CF9AE}" pid="26" name="x1ye=119">
    <vt:lpwstr>uF+38fdXejutp391aB33/FEqFspmdqZlIyK3hVF9YKmgy66wUos4yAxriiln210j7riW9eLylWSe2s6Olyp5j8gJUBWHGUjneilpfxvn9qXCrN9f1n10GnPeKcVwMS94uYP5UKIRF4tks3PbaIA8OREUZPA12f7N9HYYvOgS0C8iJarPK90UW0gWrPDvmr86fSe5Bh6hfp+AnNQ0RjEUwncOhO+/fHLk5n+vYco0pUYETyjSC/TAOUQKPVojV9U</vt:lpwstr>
  </property>
  <property fmtid="{D5CDD505-2E9C-101B-9397-08002B2CF9AE}" pid="27" name="x1ye=12">
    <vt:lpwstr>29WcP3pKyWMoRft4HauL33LMp5iAzpqzeWuP/rbQBtVqh1hYg56u1lUabrNCjU4Me5JO+cJOV87asWLQ6aTZhnnmb0b2ucN/CAKzPddgi/Nlng1ECkX/YrzuqAmiKM7xsfZwi15LAk02e6HOyufHGR5TBeWJAbrVZRuFW6rFzmk84DDz8edYLJNuh4VtVpotG6vYGuWKt3blylwriQovw4DfvvUgnBpapqa5db8aYKdH/MBtSrjcP8KyNUyGMpU</vt:lpwstr>
  </property>
  <property fmtid="{D5CDD505-2E9C-101B-9397-08002B2CF9AE}" pid="28" name="x1ye=120">
    <vt:lpwstr>XjJA81pUH4Mr9JPApLTzaqJiouAyE+lA4okuhccfBaPvDk2pGBySZPrryzdLOM1edjAjnl0uoOWCPP2Y9QKPPBhgLLOfC8ooZSfz6dt2XyWDwmjCc3hsgqXJKc9kya5eXaiyOgbLrc/XC9X72sY4NyVvzZIK8zRnYOfO8dnJ9UyUTStbV2SwJ5Nh/xVyHFHQbpaa9uVHEOOqPkvKwfyKkgSp2H1DNjwDx0bZDK2VMSvHw9XxVTzIYtKR3eXUoNZ</vt:lpwstr>
  </property>
  <property fmtid="{D5CDD505-2E9C-101B-9397-08002B2CF9AE}" pid="29" name="x1ye=121">
    <vt:lpwstr>9cVS/kUGSUxCQFv0+FrlnIFCIijg6upEhhc4Kv+uX/wnvZiAp7BpH2E2N3Kua/zq6cjNVqRUMsX7f5PgdE1oVSdVR01dB9mF+Q5P9WFWc0udSuL/jzB9z7NnfR616+vcJjFIzqOjWDtvE6rghZF4ffCLKqJRmCrNwM8bPIlea6t9nI1RDtrUIZXXbjtuBDmRMjWz2okpgAwgXr5kTAnbc5z78eS6OKdar30/ytPhXkj+1nPBYOm++JbV1zoEcUn</vt:lpwstr>
  </property>
  <property fmtid="{D5CDD505-2E9C-101B-9397-08002B2CF9AE}" pid="30" name="x1ye=122">
    <vt:lpwstr>2unwQ4iUrbYqgHmU2Pmf+BdInubADyvoHIbRR6z0CwOl+I7mSdCtBzXmFhdcu8bV0vV6DSkTRzY0zCpNZmnIXnlweX5eEUH5EhpbWmlUZ3SZDkgLRcutoelxhA0o8s8l0y/wURQqtGh6J5FYqbWHEyNq8VsNE9v/EsgPDqwkLdA0+CawnCFDtTpafcac4FMvNdu+G6hSOdWu2mSk0rYmq9SeqKUoc1/NYStV0H3kHGj1tCuZ0KTzu6XZRFp+Pn4</vt:lpwstr>
  </property>
  <property fmtid="{D5CDD505-2E9C-101B-9397-08002B2CF9AE}" pid="31" name="x1ye=123">
    <vt:lpwstr>2myomyPkyobv+SNNDwiOFPHV25Q182JP5XTxvhs/npodL9ZuU0DZ5s7CJhAdakB/HWvooXJIxKvOiy4BxBJGCB4ysUDJuv73BEHoyleM8AZi+aTWIo41bChtg9GJVpDY8lyqRWs9wmHiy+ZspOoMkZsJXEW0x2ieZo4jgzGL4apzTt3lUDN2YGwifot0OwD7n7BiNBbPvfOMnXvUlw9d2KQwrmzFSreyqBkzcc6dZD0JEZmX8UoF9CxPrUVX208</vt:lpwstr>
  </property>
  <property fmtid="{D5CDD505-2E9C-101B-9397-08002B2CF9AE}" pid="32" name="x1ye=124">
    <vt:lpwstr>49I1lRSECxlnDt+UoGIDgn5TPlqGxfHMvRJ54uGzVbhwP5TKBHt5aDBZ/lmvgupUDlLoxihhUqCZi2gGItvnTw2dVMU3ynfSL9oV3kFFTVrvqviFfMqI4QJur6hnLuFwkD5PkTDMgeZFAwOsfiJV2uNdLb0mDRchMPjZt/g6n7RUjCbOCHZhDedlXYgPkn6aWJzcHOuWG8yuoHzCCpKTM9rbgTKuLBynPbRBLVUa1V/wtVrb9fcm7PBi8cbEEL4</vt:lpwstr>
  </property>
  <property fmtid="{D5CDD505-2E9C-101B-9397-08002B2CF9AE}" pid="33" name="x1ye=125">
    <vt:lpwstr>qyqOxMHZxDauhBxE+cy5ATNimvw8QPQ/HzXDZ2LV9NM1Y1lAr4ceK1iBY9PfVm+K3pH9zb/VQT88oDVfkbLgnznyiRwl6z37OzM25sK1APkHAI+4nSpYEZ5Ko+Zeu5buc+sMoW1VjbVNFaB/KUalb8VdvrmeLSBGSbBo1BP6tSPfjF2W3KoEMeee0594udJuSzsNJUrkoW+3JBXPM6j9+/A5Yp1kxtxlBSrWFxwDfQT0L9JWtYJZCMfdb/EGRpm</vt:lpwstr>
  </property>
  <property fmtid="{D5CDD505-2E9C-101B-9397-08002B2CF9AE}" pid="34" name="x1ye=126">
    <vt:lpwstr>Q4XYHiuhs1EtcVPYCwIBllicPLz4vMrTS/2hY2S9sifMwdIMaDoU+12zv/4IZ3jn0tp4o9dptg3mkRsmredX5oeygmwx2uscpxHrKypsw4p0cf3JnBtJOJ67P2qwlDSNlZ4SEvF3xtXl5XLIaYJhrDmGlXdS/+9pBfjFhMmJ0W1qjjy4P8RJlqHKZVV/Kjzv2yvd7N27HQIdl3/QmkN5xiu2B3uTBdfqsnwp88wDjJItj7dMUMdEV+yd5wwsmeE</vt:lpwstr>
  </property>
  <property fmtid="{D5CDD505-2E9C-101B-9397-08002B2CF9AE}" pid="35" name="x1ye=127">
    <vt:lpwstr>8610NBf5AODFxzTfZIb7io20qItx0/OjkaEnuwTaSe6D7IgoMjhjwnFZsbZwMQoKRc3l1cnRdZZ5udoKXZk2IbtSVXK8UiRGNCuZi3q3J2zoh9XMaLGB0J7JwHnGBJWlas3aoIlFeMqktVhUxdFzjqa6dsKTog7Z/pV5XtTCesWbLBY72TaGPyfe4dlr9J+X9XwEgXli/kIWW4yxKX8R1o2D1TFZxlO2Ua/68Thp1biiGuJFiwGwAIxQUxnPCBH</vt:lpwstr>
  </property>
  <property fmtid="{D5CDD505-2E9C-101B-9397-08002B2CF9AE}" pid="36" name="x1ye=128">
    <vt:lpwstr>bejE/PlresXHQrJQf0jN+UcytYCq1U2p3DyVFVSPJVJGZABIQoCBo6ftVHyqH+J7ftbZfgmn05se5NyXhsiSxwj+xvkb+QJCiX/8Rz154Y7T/BiZOjkFBg4hz5uPLbfpL1gU9Gw8L6Nv+lNI6ooW5Tcj6rv3tL/35NVsDGlDiI/bwj/W6Z28RF/PHSkE/lVz5wa6vredMndJxzvKVkxzCror5sILcfF1zUIGs9A3jiJH6c1mGdtHjYXpFvEkObE</vt:lpwstr>
  </property>
  <property fmtid="{D5CDD505-2E9C-101B-9397-08002B2CF9AE}" pid="37" name="x1ye=129">
    <vt:lpwstr>a1XPvgV5ITgXnyHb2OPQZhmgYIoghGUtYLRxHwByBi8T8HLBQxL0/62mABL1Hu/P7tByYoneRSeHcYGblLPddBrf1Dp5MNzkjuCfsyvJgDr50s5fkjP+ExW4CfKupLJsTnVI4wV+3yWZBkv8hfz9AIuThGWOw23KeQcoWQ8lVl9GOrhYaRKfQ6aw7XcOThaUbzSwnTVbyt3zCShHLmgtd5OtbRaJ/j7Yy4EXVdGwQaNmQD7BH3Diu229o4eR33L</vt:lpwstr>
  </property>
  <property fmtid="{D5CDD505-2E9C-101B-9397-08002B2CF9AE}" pid="38" name="x1ye=13">
    <vt:lpwstr>1GgwVaehr0MSVpuMFM+JdBJOLMika7PXFOXQkwa6//oIMDF+N6v4tlX8N8GkAVnssf/eheNnkkmfKxYh2bKke28UoLuNcsOSauOti4cN5AUunmjJIVV7ZosnwzTcod6NT+kVNvfmPPtmOOZMVOHLooMv+j4dccTsSzL+mFQhtiCqHi01FLmahTngshcrPuSvrEu7J72tbyf/c5VdpWKepSQ+IpBwQfapJgEDYI5v6CvawU21B8qzj/aLv1edu9T</vt:lpwstr>
  </property>
  <property fmtid="{D5CDD505-2E9C-101B-9397-08002B2CF9AE}" pid="39" name="x1ye=130">
    <vt:lpwstr>7lTY+ko4JSiEbK1Uyf4QkBfYiHhdpff4ftrbf81imuguhV6GmszKLU2b54eukpJXTX/TNCeonGtWwcEV7MHLxNdbjs2lXsx4+tsK4bgXX6Xg+/zLILbIjYKCpcbPkA+nzDaL9JRbhf/gFX7T2qhshp/9V2DboA4JtXeZIQlXJBWCOgz1e4XmDKSMX4+5XQGvYMlDRqgfDwvvnG7bQ0AYYm3GGvr1st9STIM/B5eu/phmOkeKRbpNv2gM7NXcTLd</vt:lpwstr>
  </property>
  <property fmtid="{D5CDD505-2E9C-101B-9397-08002B2CF9AE}" pid="40" name="x1ye=131">
    <vt:lpwstr>NRBWUoPx2IHzXgrPp527WDqLgJKqjmyMvcIpabnh+ZBJNcWMTj7LfZv8CRqN6rUB5c5PyA23NuaaJ/B30vzgYftQayQbpb3YO9xlIwWp+5JeDpOPTFP8yyyFM0FO9/8BOcifAGN3KlUDo1Kk+eb+wCxjWVpmWRaDwEeXwW77XrSan5NxV/YFtGmQXKOtd/8gvyfkIL1BfYMCFtCqBnuh2fGgiZMQ4FWMx+cNOp2hXk0FI4dVz7XDWJMcRsDMktJ</vt:lpwstr>
  </property>
  <property fmtid="{D5CDD505-2E9C-101B-9397-08002B2CF9AE}" pid="41" name="x1ye=132">
    <vt:lpwstr>qZKIL4eocrOidJ9nqTrGKGduNMgeX5/goYUYa8Zquxot15d95AuQX8PKQraQR9UbtMXSGJLekM0cl21TrcKj+kZ54F3bU3dsl9s2k1DcnyK8sVOgf+3VKQoOFAQ40TydTDOYQIJwTGMULfShKBVsFgVOaLYJbyA83uTFmgOQGowNDp7SGOO5DiouP9RPfuwbo5rJgT1yDqFQKgryF2KK3kl8orKoOz7b5Ngpi/yedB/ipX0YeaULWsmR3uImnrZ</vt:lpwstr>
  </property>
  <property fmtid="{D5CDD505-2E9C-101B-9397-08002B2CF9AE}" pid="42" name="x1ye=133">
    <vt:lpwstr>k/Gp9pV+sgZ/OPgYaV+zk+id8us/XTD7VKwYxDT+XczaIBZzXRJiKzgBbKvKnpdBdDYtpinLIYozPFDh/t1UViTDURvTqYT6clMx/iZuDMUWTEFdyxWuwi0I6HoftfuvL02TWxkOstknr3ms8kApMOk6JZYOuZ5s97ZV+i/qGvsf7xd4kgFk33Hj4RvJkgf5RdB6JDcJQED0QC3pb0nvv7GimV5t6+pBt4thC+n/mjQOSEUGLb9FZ8x14Alj7Qa</vt:lpwstr>
  </property>
  <property fmtid="{D5CDD505-2E9C-101B-9397-08002B2CF9AE}" pid="43" name="x1ye=134">
    <vt:lpwstr>DYbxv/5NUCXiaWVnReNSJF15nxXOFwWx8s+pb/+E8m6+Rqtsjl02twcQbAKuUyOysV4oA7vasQSQy5OqQm/piBf0drSdeqrl/JJO2qMm7I7s6PQSI+QykeZvns12wOcUNLkTY+n0dLWKp3QZpKOeZsbNP6hMF+E2FCdWAyjSDg2O72AJU2yCyO+Yi1BNQ0NnNN1QYWIEg3M1TN5ktNxCkbHnpN6AzIDnp+mPFEY8t37mAj41hxCipLK92fkdU6B</vt:lpwstr>
  </property>
  <property fmtid="{D5CDD505-2E9C-101B-9397-08002B2CF9AE}" pid="44" name="x1ye=135">
    <vt:lpwstr>DE2mvhFJx8XEdp5dymR/Z2/FKaF/Crzv6xHokszbYFefoG01Z5c8EANlJmbVaGX/AKC5+ozclbHckHzu0srTkfHmCFyF5ychAkuGdQRU6kXx353hG7WJ2/jvCrvcILAgbqKPtMnEzsv6bFW7JwsT5yLk7SBNGQs0/+BeBtOTtXCmdp8BR2FR2J3+E2YlzLZndpc6LP0ERirSo79EcDWdHxORnjfbMvgpgwaWGu3SSwDfL5JrYO+mOWjFfJyu66H</vt:lpwstr>
  </property>
  <property fmtid="{D5CDD505-2E9C-101B-9397-08002B2CF9AE}" pid="45" name="x1ye=136">
    <vt:lpwstr>Gzcf2eKEEw9Ut2VwI/fajIQ6lMxemenDRlYU8/mUhX1ECoTkeaWlK3lytivyGtTOVn8ivEUKe4ijh7wfzLavManQOmlE4qQfcNZ47Ma/TdvLB62/aJ6dtH1v9+CL0KTb5pN9lfLb57DSB94n48okor1dz7JEceFjTkSuC/PenlyGf2AiPjUiaYNOIQEQjk0tWBPsByz7lt5vpr3PcIlvp2YPi4cv7IXse41IKELp9Ku4Wul/xYtImL5PGSDIz+M</vt:lpwstr>
  </property>
  <property fmtid="{D5CDD505-2E9C-101B-9397-08002B2CF9AE}" pid="46" name="x1ye=137">
    <vt:lpwstr>C6dS8My8MVawJkhIrGVPjXSupJB6BDBBaEM1UAc+N1S1MKYJlC8RkaJIGtysnj6dtyHw0WNVAqTCPVZgw+V8PrhokACVVHIbUNxEDFLNJirJf1oTqmvZeDdj83clbid8cTJPnblhkZ02Jd1cEhVzEnYMJyU6/JQ/I4y1e/Er3QCg4vpMzHmN+QFLqyk37OLhWuGyY5MF5SHCM5EZFUZUCYEhLHdxCFaoI5MyRHoSG1ZdiECQPP/tzHGNgYiOfBD</vt:lpwstr>
  </property>
  <property fmtid="{D5CDD505-2E9C-101B-9397-08002B2CF9AE}" pid="47" name="x1ye=138">
    <vt:lpwstr>sDiVvqjWlGaSGO7/mWq4K8yhfPbCYgcyQmkXfOzDzMCnCXJXrwtjpEE8TzTa2m/wQMW9Rc4Dj53DnzB2wsK1lyQ9Mc9UaSTWbmO9d+2FgINFmah0N1heMvLYptw1uy4IcDq2tUcXexVJnYGB8Zve9ogpkeO58o/Y4XPlJOnja7r4R6wF11cnBE1Kvib4O/XrIb3R6p7Zn//C8EpJJ0zmV8OlEnQT/eOoPuAk+LEH9gACSSsjmksTy8ZMUGZAPeV</vt:lpwstr>
  </property>
  <property fmtid="{D5CDD505-2E9C-101B-9397-08002B2CF9AE}" pid="48" name="x1ye=139">
    <vt:lpwstr>Z3tY6PHwM66tSGrQoHR4xi4rHON7QvfeQxN7Vk+64AXeOQrECf7KN83hO5ege0hVyZocKo5PB4bNAbI2R5k0ze45CIH4BT8DNYYukvqarBU7gF8BA7SadI0oI4mxSSpazVo4Z+yx47eoDJ3IJHfRYfUPVjKzW6qaQG4dNow4iPHkuVOJ3NZTIE3y1IoV/RjBWYNyxATq2vwRQXTcR3n0lzYi6wWfETbceyAE+y5wYCRS8haWHhnNmn01Joaic+b</vt:lpwstr>
  </property>
  <property fmtid="{D5CDD505-2E9C-101B-9397-08002B2CF9AE}" pid="49" name="x1ye=14">
    <vt:lpwstr>u/kSs1f+BqXBnD6T4mSSe/Awh+zjmlYQpWUjtdBg7ExLW4ClFCK5HmrwnvWKJ7AvbmacyslLlTU5KMbapdWWClbgxuEWGyF8yzdwcPVs3nTuA0WXBrLGTQBcmM15X6ZtNfUwrOGp7oWwYT9QRqsJDHJMnIHghZCssok/FB8iCBALw8E7iFAxaQdkygH6XSTL9++cehdOKFEaIcMAwAM+lsiM/biMpD6huty8kQTGLZiTV1Z5uaKwSShLmnnpxc6</vt:lpwstr>
  </property>
  <property fmtid="{D5CDD505-2E9C-101B-9397-08002B2CF9AE}" pid="50" name="x1ye=140">
    <vt:lpwstr>K4VF+SS1CVUKd7G4pW6cYz+cU4DjSQWKb2qgTfOaIHDziWYzC90cqPSOgogqnO0rxcPKw+35PJU9AT0nGAkW1Ysl8SNXqWddb6LcVXHjL/HKfU4VCsD+9piyJwAzaxtwI7WWa6JDb0sCC9KOPtPIJpDmU5FDV/Z8vV4tCPmBtFYSYQYOKRUPvmqvuCOiYHfgyGC+BMiUzuNyruTkfD8gZCjJo6/wFtiSDsaVGN3f/OCN+tSUrwf4ktFRd0yC9tD</vt:lpwstr>
  </property>
  <property fmtid="{D5CDD505-2E9C-101B-9397-08002B2CF9AE}" pid="51" name="x1ye=141">
    <vt:lpwstr>w38TT7ZWGmc8kQ78tAUywBNa9mxZ36mz7p9o/BBjmuL7EME+0bet9kc1o4Tbr80zhU/52IHgGsbP7alR9zMIgvj5SuGTaX/iRnIx7+PMSBag5BuD5S6FM8rHUOsEP3maZvtcPUpSk349NZNyCkssSYRUnAYf749UHhJL2+GNtJ2SpqNEM55N8NQSzz8kB9O75fjNlbu3P7U9iXmfMfkmbIDLOjuynWXZxN0SZwp35sZYgVCPdmQk1CW2wSSrzWy</vt:lpwstr>
  </property>
  <property fmtid="{D5CDD505-2E9C-101B-9397-08002B2CF9AE}" pid="52" name="x1ye=142">
    <vt:lpwstr>zbBf+sp6ucQx5Qit5h9u6UF2ssDTvgpHjUVbs9BiequqDzAc3FAxUv0bGz4UsJMFG2Xi/P9ws9xkR1EicSn814JHIZNH6UoupdxX3CilSgFp+IVevHYjXgNnPeZgOHC0K5I1F6zGODpru3MAnyWpsEultvOiMqJeQQP8x80KIHA4xmNAZjSnvRjkUTdKNCcIMsxMAnkUzHFVD9zsShj9vaA0yPYX5lnFgL4u1PZqQuR+5tRJ8j2PTFB1Cco0Xvg</vt:lpwstr>
  </property>
  <property fmtid="{D5CDD505-2E9C-101B-9397-08002B2CF9AE}" pid="53" name="x1ye=143">
    <vt:lpwstr>elLV4/LwKHxeil1wQl9ePMainMiXk0LddtYXpoLz2NY0tmb9Xgx5afCM+tx1VFE6pihWo7BVQyhm+Wkzdf4WMpJQmm9i/Pu0HHvvYpOyA5GtkOQJXuOnvvj2ytwY8JR910ttRoMj1o2S3pRfDkzNHYG2/G8y5lLeJhNw3TzmQWA8PPeRwg/KcPo2KOf23gKdzDa0/ri/GskpCayL91Ey09YnNnS3GAZlWnCm9kStJ5ltWd3EqJr7w8e6LJ8gLpc</vt:lpwstr>
  </property>
  <property fmtid="{D5CDD505-2E9C-101B-9397-08002B2CF9AE}" pid="54" name="x1ye=144">
    <vt:lpwstr>DSOKAlB/t1C6TdD0pRFyeiNvHfbKhQBwMi0YJxT82PGhFoF+61qO6saCad1m/n2Op/xOpyoZVQHzMDeUYtmBnZBRbPrqyDvj9DlfZOgYEW7tXkX2KDFe1ddAag2rWT/DqfIqaMQaUdjU2nj7TcbKD9Ov1xqAtYzVQf3mgirXxy9G1PEol1m/Fo4fea/r6+q/0sF6SMvkjU8T10BCorV+vPiCNxmOssGJdJrSCaUNILOuhkSeP7wD7XXUWIWIZgb</vt:lpwstr>
  </property>
  <property fmtid="{D5CDD505-2E9C-101B-9397-08002B2CF9AE}" pid="55" name="x1ye=145">
    <vt:lpwstr>SUqb2UnP2Y+TYlupjZ20wQQaUmfr3vhoUtGVvcIka2qlJjgXovjwUPTzjwzO8G7WgRpG4DXH6ulHSwGH6W3a/e20iibQfc6kGAdYOUvHrYwb1wt+uVsPQGbU1+Ac07IqZ8qp3nW/mAiKTrjmK4fzZiaduISn/ULv0irbaq/sUwIthf1M9o37JIgEIlDi4RqHCG6vB5NNmP0oxq+FNxtWzL7P6k3Agrl300q7nWSCOzHsUKGRu3gMl7cfOxuyozw</vt:lpwstr>
  </property>
  <property fmtid="{D5CDD505-2E9C-101B-9397-08002B2CF9AE}" pid="56" name="x1ye=146">
    <vt:lpwstr>g4anZClXT0HDgiVhSPiA6viB18eoiyYhSNHpPqjljCM7FPeUxMK0ZB63f5VemULIfunvKoWkrek8pOv/88aenDWZUag0AslaRLl6wOSBnRJ9ngz3GfB5k3ZzpOwcg/E1hwB+f8FLmE5tk+mBLPujE+CYl2bojE5HS2hRQLsMerZO7jI0+tJk4+BvkVHi303ZfNmuVfDCSg78t2bVUgNgY+JtBR7VWX97GtsOXr9peGTmg6WBmwcZVrzmCBBj+IC</vt:lpwstr>
  </property>
  <property fmtid="{D5CDD505-2E9C-101B-9397-08002B2CF9AE}" pid="57" name="x1ye=147">
    <vt:lpwstr>GtFX4D/fEQpEfbNqBAh4ST8UdS0ia7BAan1R/Wb2hokXejRix1fmk7gnxfvmFd0dpq0C08hLqDA1wf34vCIu0rPT1QGyfFYAU9nsA6WMuiq9g5AwpRok470GjBUWjUP3LRADseBdzK27zGtbeqlwqF501zUo3tS+UmgfZesCERRab0GorlTMicX8pbZUneFEK36dNrbq3QlkiCO+g5fiFK+hmfN106wmfaV9p2zIN6qcp71aNwagzdMF0f1/UXJ</vt:lpwstr>
  </property>
  <property fmtid="{D5CDD505-2E9C-101B-9397-08002B2CF9AE}" pid="58" name="x1ye=148">
    <vt:lpwstr>tLLPa919yAqg1rFYSqm89P9lb6vHD1gVXeupOAvV4Wx7TP6OBA3xT3PwZs+WRHRyfLD6RwLeeloDixAA9EoXawfRM7wRa7D/cEZxXyl5YwRQMEN//OYjdtfsS9SfGM2+GZy6s79Jp9CGmvlQOueQQ8/8xE+5/e9BHewtnZxfq3dlcLcP10Ute/vf4jnpL9V63V9gtFTNvI3s8dYESS0z6NPnTBJtMgW/TqO1ZEfRW1c8I4OF9VoDtVgULPCImjL</vt:lpwstr>
  </property>
  <property fmtid="{D5CDD505-2E9C-101B-9397-08002B2CF9AE}" pid="59" name="x1ye=149">
    <vt:lpwstr>8luThahGEnG/mgW1U52E7/UglCKppsPNSyAFTeu1UsZkSlkhoASwd4GM1buWC71XcvHiNLkSDY9WO9gDYtw0Vu9AgZNuYmC7KgIPwIGvgA/nB3Fn/KtW3CvyyyBsQEvG+CBTFDy1HSrAtbF6v7ONrn6h/Paunfpg3umw+Bjb1x7A0rrqB1TF4cgLBzjT8arhpWCG8N0gfpHVUrOqiOWnDoj124y7jON6TkSCuyBqbxKXLKFYTCFgU8Lmu39Krll</vt:lpwstr>
  </property>
  <property fmtid="{D5CDD505-2E9C-101B-9397-08002B2CF9AE}" pid="60" name="x1ye=15">
    <vt:lpwstr>wRiz9F1L4el15BHwbjjnJj3syqIsWoElFKa67q9hN9MwCng4296jv2t+l15fb1fR4+3JQoJS/NQ3eAvcRZw50WGdF6BYlhhbk3I/tYwtmaD/Rme6o3s0i0Mb44PVdkg8Jc2rfDHO9dc7L8E+Qh19zQqMCUUHVtKky4dt4zYMCBGx9P7nRFz+ZLhj8Bhy8HpgmwSRCsUkHDab0oswC2ZP7o1aHVRVuYPuVETmqwJE+lcir3wAnbRDjKKrent7xZq</vt:lpwstr>
  </property>
  <property fmtid="{D5CDD505-2E9C-101B-9397-08002B2CF9AE}" pid="61" name="x1ye=150">
    <vt:lpwstr>NFbOsN/AwwYDX9ZCPTX2fafbEqvNmypoXGssuMiNE+qE/A89FnWZ+ArPv7k0Qb9O12S0KXR67IxJSxemhBIG2yjxAV9zaknMAetHTrwGcQet+fHR/9wLNATtxrcUP4Vnnc8IT244NnKIiOJ4TqNw8m+vYdOrgry3IwIM3KbP3ArjAN8TI7AeWZgMhupr3N3fkVPwOxblpH6dEDQdTrZ6D5uqwtj5cb4UQWDFk9mtSEHRboXvSUR9HR3LnZtKHDH</vt:lpwstr>
  </property>
  <property fmtid="{D5CDD505-2E9C-101B-9397-08002B2CF9AE}" pid="62" name="x1ye=151">
    <vt:lpwstr>BpAwG5ox4TApBip/ooa/rJdxG4tzEKQmdqa1JpieZXK8ouGWsTrcLSnoCPsvMibxE8OKVnGgfgOUX4XDfq+2cBWx8fyHLfrEmPjlHvk180cJCuUkaWYtSKR/EzuCEfWvP6rL+wOcLr7KJN/CXaFYRgbj4D7smmrJnxfG/NZ2ydV/AQSImaVM4wxQsQ+zRLolzqEq+BCaSLYiogSyxp4d5GsWJBzkzgly0nSQcDd2xDMXQooDnHnJ8LsvCf49+eZ</vt:lpwstr>
  </property>
  <property fmtid="{D5CDD505-2E9C-101B-9397-08002B2CF9AE}" pid="63" name="x1ye=152">
    <vt:lpwstr>L9AO3n21SSd4zzulq7W3KeJL7xek+S8Cun2tM1XHlNEjzDmE97s74RKV+aFgcCm21cQu9fSBQSMtakIXuav81CDV7DHyA9q81r+6rw62Tt10hFGekwxJEuBgAKkzuXV1CKuvVoMEP/GjuCBfLvhMk33+wuN++sY3cIKPOV78Npr0VfuPugmpEh5Qbh8KokMN7H+31bvlr8Yd+gc61177+DcOegLHbO7X3HqCY7vqQSITxDcfaBOCowc7TAXhiBW</vt:lpwstr>
  </property>
  <property fmtid="{D5CDD505-2E9C-101B-9397-08002B2CF9AE}" pid="64" name="x1ye=153">
    <vt:lpwstr>9IlXYcyZNActgUBjKa/x0Tb7EN04bK5CW62VR1CEwslfJ0l7UykLwxMGeFcNcEcjg3ROOcr+ncCh5seoXwAyRvZ0NGKiGJmjV2VPIhVltESEsHazB1W6GARqx7DrEtq6pxXJrZ03caPOmFBPwpP3UQDbTrBaVGIwA+vbboFK6LYAQVPmNkcPc6fJqEcVwpyYUp5EIAzLhNH1S2NaOur/MT1/ChqL8g2fhSYoc64mjrFlsqwdaqahbvNTCAtgIGq</vt:lpwstr>
  </property>
  <property fmtid="{D5CDD505-2E9C-101B-9397-08002B2CF9AE}" pid="65" name="x1ye=154">
    <vt:lpwstr>HBYgVIXAn9+inxQW0j4jin8ef06igKndOEMdLY1rbAV1ka8/DU46TEvuWrayx9XSRbBJ5wI6Lp9xdN+ej+sRb8uhY7Bf42OMQL0TRa7dSnBx+P3CnVExbigEbIlX9W72ssVyhPBX40RQEjOUX4ORazeX6w+uWvqhqlRNV+wbKxSW49qeH4dYytpCsHClZpVWZSYG0lq+DvE7c1o4YQbTgOnkHLNjvyza+PiK+08fX3GK5f0o245apM2y54abXxF</vt:lpwstr>
  </property>
  <property fmtid="{D5CDD505-2E9C-101B-9397-08002B2CF9AE}" pid="66" name="x1ye=155">
    <vt:lpwstr>SsfEuZWLMeUrtBqmHcAj2A4DI/N7bDc5/fWWX7TD6KvAGRf1VRsVydck+1pH0pOoaLGgPhbTlpqSpoABnrSdKQx56+yOBHllxszaUtu5ytqHwGmoimsmmuWfvMGS4zTMSxBekAKg6n70FY6wbInN0vws9lSotfqDutKx/kMSueifr36vfkE4kjJrrEB+NTVbcmWH8AyLQJbhnPVgL3edYREhA5bOMJR+iVU366Br2vzWHwJAW5sEfg1LLcwfsIv</vt:lpwstr>
  </property>
  <property fmtid="{D5CDD505-2E9C-101B-9397-08002B2CF9AE}" pid="67" name="x1ye=156">
    <vt:lpwstr>6uv59Hzuq0Mm6/KEbi2v5AHDxF6cokUoCSJ+jIqzdhDNuaz6+OCHv4cSAF0In5RzGEZqrkbvS/b5C5gEAHuxgpTnp/pc97yb+LPTUPnU3FdRuHUlRab5P6tclCtvbddax44uW8iFw+ylmbQvM7QLxj6nvewaOX/v0l+oXcHCa0pmzmbTB9Rcos0XZEd3agsH9Kt/A/eR+NvK8Q+ZeeUl0/tQ9xKH7in5jtBC6NXNh2ndBbR4LLYMAPxz4NlaJGt</vt:lpwstr>
  </property>
  <property fmtid="{D5CDD505-2E9C-101B-9397-08002B2CF9AE}" pid="68" name="x1ye=157">
    <vt:lpwstr>j3lNx01PUCAoy9ephv202Sf5PwV1xjqvvXo6pceuiTy84F9AFtGb2mgZZRYZUA6TOxWLlzo9mTu9RLYBeM/Am04w0vOxCHjB649AYAJpItTku3PaTTQ8MXSHGU8iW7d9ryVXspx53oM+G0CNSuGHN8ycEq5GV4+99P+RnxG9qvqBgpibWbQuGVDCTuA85ybccGAhprAJbJ078YXC50jrAKyaM99YKoGOya2i8s+V5nGno6YbBPCQTgsbuRs81rP</vt:lpwstr>
  </property>
  <property fmtid="{D5CDD505-2E9C-101B-9397-08002B2CF9AE}" pid="69" name="x1ye=158">
    <vt:lpwstr>jZgp1fua1LgGyFLdoBTGAnvK2ocXfpJymPwD818Zmwz1G0GZeWEzTecC+Jb8OEQY8u+uaDaFcKg6XnF76I1iWzm5GOwqiaxyog+s+F0qJsOybydrVjSeqKvzikCuMWiH6KE5IVP4bHD9n26a6i9M+3zT+5X7yus0UL28iezDBNuMLilW4Hb0MTSG2zbrlR5qI2MAZOmaW/BBH9T+urcwAAMBbvjh3zTC4tpiFFv6vgqeEDpFydJtqifHuChOkUC</vt:lpwstr>
  </property>
  <property fmtid="{D5CDD505-2E9C-101B-9397-08002B2CF9AE}" pid="70" name="x1ye=159">
    <vt:lpwstr>k+YTXO/5Kl89lMP3gRehfQD8TP9H4AUu/0pWwDAcmhHwlBvg8j4B+BdqyIUCgVZkyoX+tfYvp0qaBjpdTvF0dhE6gj0oYhlxYfpylJjVSvJsgIdEFnjSXjqkvddGnCQkQBjV8jcHmdKg88La4BxeH57WWB6aTGdKPpZ1JlrP2LxAGNfotrzwln6BfNawVH4Xl4lCCIIwXw+hyeLZIjE51eZ+XqI4qvIIUeZ5vK7NUqeyTZwjR0kq5D3OQfFwnwl</vt:lpwstr>
  </property>
  <property fmtid="{D5CDD505-2E9C-101B-9397-08002B2CF9AE}" pid="71" name="x1ye=16">
    <vt:lpwstr>63OHrrXPTAhQsqGH8Nsyk5J/HLgVgXDNmg7WtMt63XBRS2HdL8CzLmonnO/4F6wpqLbCp0pzYxhkOsdn5hIulPvH1emiqJ3Bw76ACERk9O/N/lSqFDsN7eKObdbUrgpb+6OSWQL2PLW6t6o6Rm9Cxl4KVZiOm1OZ0HORI/dRpA5VbRgUgBa+31EDV0kPq7X8fDaU0k39RSifGvSVNwylXYQrjiYzPOhf+4sQ5eijZFPlu0ZaoQHu30vHSgvxez7</vt:lpwstr>
  </property>
  <property fmtid="{D5CDD505-2E9C-101B-9397-08002B2CF9AE}" pid="72" name="x1ye=160">
    <vt:lpwstr>Ksy24ig3ClyzvQBehozSYWtP2tIPooE21OHhj2AtkYp2DFC4WI2UqwsJXQ6kLZl+T/QNijA56qd0Hh08ujx1ZHla4mUylcnrvG8yFm6LMV4ycX74gfCuGz6I+ix4m8F2Lu/Fx3wOksdvmctNs/DL3UogwrpjgF/7QDbkLk6SNXmNwKGE6XyUFvy8WSXp6yj5QCWGvU6G1WwEQzqonFbESHNcvn0rLpaVrXGLjLNzx4yrWoixyxw+LExvgpmb7Tz</vt:lpwstr>
  </property>
  <property fmtid="{D5CDD505-2E9C-101B-9397-08002B2CF9AE}" pid="73" name="x1ye=161">
    <vt:lpwstr>69qDXs9OqQg0Iepps8Zfn5TgtGu+sIrMYC9K201b/tVvvteKPpTf9MN/rCU/QtYC3MnNzZSj8QITmTtIdlb8MzbJS8HM49VNeocI9hDcGpa+KhEF4gidUNxKXKBmDqxLS1yhbIqvfNCGBPbYBUUzfEAf8ZkFz0SYK4O2C60Kih6WjKgH0HalF4mJQCeShzrf2sBVUQJYR7NcVVt5oRlEVcvf4BKpNHkJVqI2+TpfJ9KhgldQX+XCo2cUiRVjS6i</vt:lpwstr>
  </property>
  <property fmtid="{D5CDD505-2E9C-101B-9397-08002B2CF9AE}" pid="74" name="x1ye=162">
    <vt:lpwstr>blZfNjRZvP8sFymfomFvrtsMy6FI2Ffcum5CGZL7dQVN+kL7CF4AZIMh/Sg9p8F2ZF7hep/r9NnjnPTq6D+abKFyVpysutYjBwrobWgpO8eCjJLCSt0bq8DQu5pWgRakft+s1bQZu/hlOUBOPtUaBw+KPDW5fXhruG/m8piXkPVGxeqEovG+p5MLLxChb/QV9MtjZbDh67KTvm7qc062pCTFRiy/27gbdWMPkhj9ASTtByGsTHxg0ZJhhX3uGIr</vt:lpwstr>
  </property>
  <property fmtid="{D5CDD505-2E9C-101B-9397-08002B2CF9AE}" pid="75" name="x1ye=163">
    <vt:lpwstr>TlLA+Gahn/LbXNcDJQ1lOYNiud3vfVAeTTxGftgi/ceYj0xHcxNDNwdnwdf+QfbG7h20zJafuIcK2f8eCotPimSaUWHQTyxjuCmYLmjWsK34u/eT5/47bBfQ37uz15C01ufW+b+qkb/iNTDjXiKaTzvQ/ascQuBqHx0RitfRoDmHa6CgcTIF8DjUfm9R5Ap979c2/aWuc6p5cj1OL4J0s/h3n7F23aBjFoVMwnAaAwktxiKRhysQyC+5aZLQvte</vt:lpwstr>
  </property>
  <property fmtid="{D5CDD505-2E9C-101B-9397-08002B2CF9AE}" pid="76" name="x1ye=164">
    <vt:lpwstr>GoYGr0ULnsOUwgdyC6TLjR9pxBCy/3pm6wXMF0Hap8D1gCc88uFGc/LV68NgmYqvWmMVvgqprm+nbhNYUem+LKCPV3p4gr6E7v0IWWM+yu/+LiP4iUIqZHNCj4dCtAYIFsck4YHPirDZk1mcg7g5H5Dx4rLbjqGJ/ECe50pMlTyRCxbW9c0m0zC3J+uV788bp8AitLoajkM5HsyJc5I48jKHWmrcWcKtJI7SbdXAazDZ2GGiH5K/IRsbiDfVjcc</vt:lpwstr>
  </property>
  <property fmtid="{D5CDD505-2E9C-101B-9397-08002B2CF9AE}" pid="77" name="x1ye=165">
    <vt:lpwstr>ZBFVrSYGjwQbZhuDPxYCf3GTzDdRu1q2ygJvBMJIpd4ts/SyCYV0pz9R7btR8EcGlaicydpkUWR4d0BUGpTAQ9A3EqBHFeTw9TRiIE7gPPxmDuR320nIpg+O+Ta/M1VKcHvaViECOvuxha3dPg9gZIqBTVPjiUDdMKYpgQRFvp1Fef0DnILbBp9NdbohmJelV4WoYRAh5+eHucTxAifQ8m6b3qcP2SZjbP9lBrDLTzUhZ73pTeolDYWBJHp+ev2</vt:lpwstr>
  </property>
  <property fmtid="{D5CDD505-2E9C-101B-9397-08002B2CF9AE}" pid="78" name="x1ye=166">
    <vt:lpwstr>LKqdEPx44G9hDk8d9p8Ah8KsRKeIbqHcoPwDhBuIYZfKvUG4Fp1rkCqy1bxPwC8WrgoDZghSCy+sRPlYtA+2rramDYux619151/6ueKN+Ny5kZYkMNNrh4V/H0H1gxdMuFL6FiL9czNti2XwuajXcljNlaEXUObR1BQ2wVUwuwnj6aq+bLMkCyt2/QutmbQLcvk55V8+DBJfo5ymW/RtLIw1DrjZOSF2s+S1LBN0ebQeeV8IEeeFiKjTKB2OZ3N</vt:lpwstr>
  </property>
  <property fmtid="{D5CDD505-2E9C-101B-9397-08002B2CF9AE}" pid="79" name="x1ye=167">
    <vt:lpwstr>oqpHJ2R+jSm8Zo4YsyHouhBM/z41qXpHzojHleafv7oVT8t9NF2cfWJKy3eDR/MT+Ec0tvaIKVhvVi/o9AN3+08hlMNNRBlFQjV+QChgvIC6Kq/4M3RPFxRNi87EpSBviL6JPEYbhs59tlH0Adxh4fTBN04oTM2FsC5oWx9O+XN2JJOSmcrpCabGXgDCjE8dTM4zJvAfn2ELPHUR3700ArBw0iGkiFmDSCSDb7BuVNjbXRUzaUaxFrQG27USWI0</vt:lpwstr>
  </property>
  <property fmtid="{D5CDD505-2E9C-101B-9397-08002B2CF9AE}" pid="80" name="x1ye=168">
    <vt:lpwstr>8V1bMJHHs+UdQ4/xAB/JUUeMSWOpjaLtjmfJGoyNuIJIEfuqZAVCgIuYKlO1j4lsOYXLNk5vWq4OAdwNIRNTSCke8vfzKBNauYdm4u1vl4PmFik6Xh84UP34mtEdDzH6K8+fn/S9cVV5ixU+PvLSNiNLGpeoHj5yF58b8M/zWExtEFr6lWq66sDfmc0uRCih24fdN57H6VSYF0OC8+iTSJeMlBFb4PKX50mHrKVaiCFEoSQaZZ1ECVcEsz4CRUl</vt:lpwstr>
  </property>
  <property fmtid="{D5CDD505-2E9C-101B-9397-08002B2CF9AE}" pid="81" name="x1ye=169">
    <vt:lpwstr>F3eCkF7sY1ho9D8LbimC5O/R2IhO8GOmfgZsfQekIC4UlmJH7/8fCgsKLjZ6Dqspy2Sjl3JrpJNIzm/NjhaPN79dCevXVpxZl8dqROqxrG+shJCzg4g8HgjPHqEVeCcimKGM3NOROIFnwiBYOaTdSeoWVhAQnod5baYbkggwQIsKrW0DzRbl0JI/jB0vo/pUvkvkuv5qpj5Rd92zDAd24fmfT3pNWThsxLifMtaffg3vk3dMbALGjaX6H+eyaHF</vt:lpwstr>
  </property>
  <property fmtid="{D5CDD505-2E9C-101B-9397-08002B2CF9AE}" pid="82" name="x1ye=17">
    <vt:lpwstr>NX8aMQHdB+8SdiiggyyOfVDlWL3YlxTADfqvHwDdpV30nn5QKfbK9JWzgbYX7YNjAALiTreRs4e6RFu6oyMm2FceGwgkTAsNYC7RubmDn5VtuN2/DZxpzCXVloZpRZ8RaTNtfHlOzF3cCdZe7sJrVJ3poeJaxC4iuUeFtb/+x0G5/ib/+ilkbj20oEkZ+dknMCya7f4ou7bS5TXybIR71cwjOkR5q6WXCklV5sTkJmkaNOvjXc6PN6/1miYGjdh</vt:lpwstr>
  </property>
  <property fmtid="{D5CDD505-2E9C-101B-9397-08002B2CF9AE}" pid="83" name="x1ye=170">
    <vt:lpwstr>N4dJPxHFoDIoX3nGKeatTZWZuMq//ODUJ+W7Xm6WRKAEBqGLSfEXz1Yo123zY6/ncjZY4k8iN2mTE9dIUGs083YYQb5C9MMUJQNZR3Vh483Fyx65lS2uE43aycoacyOWHRxpVRXzcEePb+LaAw1LqPpt/w5dvMdqLWGzqY1OylOHCMjBW+T4Koqz9n6wfKmtbpe4pODWj95nHfh1Q3goRyMayYLynAlWi2TAusBWKPZw0fWQ/zmxkAl2VXxPNJw</vt:lpwstr>
  </property>
  <property fmtid="{D5CDD505-2E9C-101B-9397-08002B2CF9AE}" pid="84" name="x1ye=171">
    <vt:lpwstr>79IybOgTCfJz5f256OS6ulJ7BN1TYW/vn4BXUa35qWZ93LvTwQE4SssYjS8wUpI7xysOFcybcgEA3Osl1cGY9CJP18TZImP/jmz7IvycEEzEfkAH1BYmfExdZGt7uMqyT1Oz86zJXKixG94CdUny+Hh/JTDo34rYTUYZHt5djF/oeEH0OAgD2DJBHdvrI1oRxZVAKMiQW+lqNnayAUUv4R6AqebxCCSj/vnh2B7aheCCv21mMSFmeBstlFKkTcC</vt:lpwstr>
  </property>
  <property fmtid="{D5CDD505-2E9C-101B-9397-08002B2CF9AE}" pid="85" name="x1ye=172">
    <vt:lpwstr>FiiOSTG1uIJqSagKU32zjsC5pVuqQpM7tppI2fC32FVJVXta3ofrsHKE4TMU9fLaFgEZYPiEALGqb+aJWbEY7s3ObDUQb9OIFcXJgPdkryxIx8RlXZZJ+z/Wnfsxh6Vs44SxVfjQY8ZKERbx9QchVicM8E6kL3Q5659+f0oRtPTtE2wFa9t9OKI22h9W7+YBENPIDXnb+GGgc3boCnepfvEZz79UUuq0l9LPk+RIU1I7nRlmJup4IfJQxdA/haN</vt:lpwstr>
  </property>
  <property fmtid="{D5CDD505-2E9C-101B-9397-08002B2CF9AE}" pid="86" name="x1ye=173">
    <vt:lpwstr>BFYWpB5+rhjguDy0vjPNxzbBZERx3QV2gAdog2kB0++/p5NMP8QeMfbwfvHCb8QB4GPofLbyAzOiccQRoOGufBusxhZeelNcUiYV/VBaQLMmwubq+XhIYgxQrxLdSj5suP1ba91mtBzzGI5zLPzwaf83ze30ThgNN4cfm0/yB+Rpakgvw4R9SLjgR/zb8tvxKAu5dW9HYwfzlAk1uhNRvmrp3k7wkjOyA8pM3PqbQX0n+II7ljcvULLa3+uwGg2</vt:lpwstr>
  </property>
  <property fmtid="{D5CDD505-2E9C-101B-9397-08002B2CF9AE}" pid="87" name="x1ye=174">
    <vt:lpwstr>S6QOVtk99RbaY7pKzmKj7Bem45qga9pzzLTkqyAZVcXjTRA1kreiy0N6LG9G+0mKq3gbwgZMTKVBWezQC/2egltRKgx55no8yloRu64+ULCKFT8h0i6zHc7zjs7bObKJKAsyFQb1F23GB9ViHosKgA9xmL68HS+ZIi7Dw5yncFCU1E/xjaL5Aze4t4DrVIHvbbMEoebPCOsCh2UkyE2r/GQvkITfQrmcp3jPpH2doRjHLE//Tqa6HCuUT3At2i6</vt:lpwstr>
  </property>
  <property fmtid="{D5CDD505-2E9C-101B-9397-08002B2CF9AE}" pid="88" name="x1ye=175">
    <vt:lpwstr>+2aJNP2iklML5tV6j+IeaZOte7DnGCReyZO64RPQC3ZqFq4Thk2WVzcYVopZknqklk38SFN5MObZMyCrgyI1BUU+Fs5rpkjgCX634j0vWKMddavqGaOeGaZM05OEBZfe6SrI+ScVruNanUNKO5qcYCwm4skf26H81aHliSJtr9KGeSCvOxpGuUHi5XpYwvgj9HWL4hOC3Ni1RNbZ+/WI1iLBHt8ieke0lwD8M8v+DjJ94r0SIqCn59KFxExNwfT</vt:lpwstr>
  </property>
  <property fmtid="{D5CDD505-2E9C-101B-9397-08002B2CF9AE}" pid="89" name="x1ye=176">
    <vt:lpwstr>wsPkoqbk1ccPZYDwO08o0PX4VGLN8GzcGV6ZKV1R9BSeoy5ImfrRGcsL+XPxwcSnh8mvfXaN41w0KB8UYxizL4wGfompYtFDDa8TVt0Xwh7qVpfp/KytvY5ikICblWERBpbCsz1X/uOy1y0ifGniRRfczqfn+ESQhQxdRnXUVPBscEw8YdHq3Z7WgOcCD797aV0hE2MJtaq3l0jAKFsl0eEpVhpbU0fUQa4vfWj2N8dgT6CJk/O0JsTwik3cp+l</vt:lpwstr>
  </property>
  <property fmtid="{D5CDD505-2E9C-101B-9397-08002B2CF9AE}" pid="90" name="x1ye=177">
    <vt:lpwstr>gqHLEyl1kvHN81LbrrP4MV6l8Hp8A03k7ARJOrDZ8URNuIehpbHZCpeHhP+brI8Y7QN1fVAVKWIraqu+tzcpYPy2RRewJxkd184tJ8z9ZHEi4wrJINs/fZdPHjOrKVJQ128f0pOjA9CPIIlCkakfjo85lfqBIpdzQQghhMGsxu/cygYOslPzAE0V+djEbKSEvLfiaEHpSnYv95YU9EdHvJP0tZNO8z4WCbiKCe/JsS9b0mWNfBl1UroNS7lqEnJ</vt:lpwstr>
  </property>
  <property fmtid="{D5CDD505-2E9C-101B-9397-08002B2CF9AE}" pid="91" name="x1ye=178">
    <vt:lpwstr>xG9xQdrecqLkEL6lLAVQZJAGSKcHWe+EHaVid+5ABXLggUH/TS6T5DPavLQicvqX55uTJo2cSATqAVMAXNQfk/z3njKUjyREvnvZV0brX1VOHa6+TLYa6il2m9Ue9fq9AVZMImtP32NnsEXkQDf+VG4JjHgFOF2ssNobPElLJ8CM4pL1k24Y4PB2GUb9HIohqLyIU45SoRtNYwDcDks/b6r1ztTAo50foVOJaqFJrlyw8Qv/f8fHZ1TjdnuFeE8</vt:lpwstr>
  </property>
  <property fmtid="{D5CDD505-2E9C-101B-9397-08002B2CF9AE}" pid="92" name="x1ye=179">
    <vt:lpwstr>i8Z8LJyj30KnYrmx+P4xqO5vdeHUyWwNcTWdpewz+79Sye7bOpowc6zJrQZahDj1ZIM6sehWgXBk2MPSSssFUeig1Ln/2ZkNos82s6cC7druGR84RzppLyDaOHk9/0UAEPkkPUz/J++XXoanE9UUxsmZHvsx/T1y42o4CGglGmiR1gaKVWdJCgmrSGdC0vXyy27MPn9arKQpDjhXid9UGjPvzCPzdhQcl/EFrSTLaige/yZ4v8fvpDJ+yIYY32z</vt:lpwstr>
  </property>
  <property fmtid="{D5CDD505-2E9C-101B-9397-08002B2CF9AE}" pid="93" name="x1ye=18">
    <vt:lpwstr>nn5O4qDwGTxhyzj15sWBYTUIZxnpU+ozS0cfuk2vxcYmkwvVfn4pqJX5udYI7QwTPFGQGXpCMguAO0QCqgAQrSzaHuxi3odEtHOSVnQ+lTC+CI/s6/AL/pgW2y6PCFH5knEhaBizNbwMU2cxwcmM7PPxpeF+iZYgHKsf4ALHuB+x9TzkJWmeoO1kaCSghq8Hk34rqE6r3Rd/hP+E2d3eAthx2WBrIEJjPGKcr1OKd3qf9ABTpFr0oPnLby4uOLc</vt:lpwstr>
  </property>
  <property fmtid="{D5CDD505-2E9C-101B-9397-08002B2CF9AE}" pid="94" name="x1ye=180">
    <vt:lpwstr>GaSIh4R9WPWO7wcpV/ViNQlrePVotJcB3TekE5kPTmp7o/AJk+K2GuP3UbK6XAc3P45DTlfKIIo7QwSkE38lXeQy6AMaYmL7mLz2fZ6YuRfQimq7O+rpElCoWmuqvQx9jyc3JY+fVuB+Q+o7xy8s4V2Dvz/NdL4bxDQjKsKArUSvmQa4wIZ0DR6p4Zy9AoSxuGGjQdpJFZZREq7t8qVZYFN9LTrZHE+gq5sw6g0ZH5tdfGyozlPdDvhXVsOVfHs</vt:lpwstr>
  </property>
  <property fmtid="{D5CDD505-2E9C-101B-9397-08002B2CF9AE}" pid="95" name="x1ye=181">
    <vt:lpwstr>LFwNsI7n3NYees3TJ2oqgVgIhyOn+GzyBSr13jCijKNyAr9KU8cqTFZpXlsmqQRtgua5eMin8sFmAxBvjLUajOm6Gr/LtlMIQk/U32DbRKgp+BbC4c9XJgzTD3eVPcbodCUOELS7cbRidrADos6V1x9aNYRrYxOsgKCbq+PoRduO7iP6KHWEjwt8yCek9FM6jS7ySwTi6ae9dvKAms1sxlWVoCww5J6zIV1KyFkovbY/CFiS+JFHGWuujvAOcWO</vt:lpwstr>
  </property>
  <property fmtid="{D5CDD505-2E9C-101B-9397-08002B2CF9AE}" pid="96" name="x1ye=182">
    <vt:lpwstr>4S1iWpa+EKkvh2omKaJ67h8S7kFyLI7th/S0WuZvD4GGJ6kMxFX0qLdZVVpoMDfn6zXqFCu6Qy1tszFFJk+4Q9w5AD187DkTOg7e0siJj5g4E4C7AXyDBobbMr7CnP1pgaiHr7TH/Tp1vF6gbpg9Ty2srCQ51wkcjqDV1pmE8B1usWChO99kwF525/6L2JbBrQGCU545njhTudaSCTE4PK99w0H52rnH0USu20pu9LULK/rDjAwls5FppuJSUaz</vt:lpwstr>
  </property>
  <property fmtid="{D5CDD505-2E9C-101B-9397-08002B2CF9AE}" pid="97" name="x1ye=183">
    <vt:lpwstr>LCpcVn6S8cucARrBynnzZ7f54dZ8pF1YUyMaicgUrEWPFxbU2bCJfmhXUe44W3McEKr1e8ogCGkXEXBzO4FOu+k8FB+K9sSfNdrsqsRM/yZqFvr/pCGvmiQ29KdOU6e5sLGIisY3mfGE/vTJ2fRBPqBlWV+oHQWDDysWgSPvVTQFELuviP/luCPN8GvUuiedPDCfkAQViXXzXgIB0GClRMsbOHa9HDKkPxYYHyRb/HqtmIdMz7JA/w0aZReDlnS</vt:lpwstr>
  </property>
  <property fmtid="{D5CDD505-2E9C-101B-9397-08002B2CF9AE}" pid="98" name="x1ye=184">
    <vt:lpwstr>lEgFEPtKZv2xcxylJ2iD0szPZ2OTNtllDp9Jr5084VGtordNSQzSG1yzZYqcopqlKnxCDIj3TW2blBUv1u7zK66giytH4/m5X9Z9XGUJaHGry27ivvwg7j4iNohx+tsp4RXsaBvWOyk3S16IRgJXc4mC2ebnzzZ5OYLN7c0LQg0oJ1qeNUnzuX0b69OcbCDzvwknsvKLTSC0p1/gOX/7TlYmNM6el54bu6bkyvqRauLuoSdkO81MbH0SIqk6fX4</vt:lpwstr>
  </property>
  <property fmtid="{D5CDD505-2E9C-101B-9397-08002B2CF9AE}" pid="99" name="x1ye=185">
    <vt:lpwstr>/SMegsn3p+DyiSFxgaKwQQozbYHVsk1J87Rtz9NMyV8ftbKL7AUzlzWN9qgHdcWLrkbaoo0wpstOzPMB9MVLPL43XZCVSkhaTIc9dCb5C25bPEfj0hXn27m7Mbjfp4V7+SlgW3xPoYPMSjCUlfKAQsknm1i7FeEFzxwQbAXHcKY71q7yrRQ+8HpeuY3dxTQHpxDBE8XuCN/3wT4/wWVion10a63NrAPe29w3joRi05s9nQ4yNnQdOxLH9gt/s6x</vt:lpwstr>
  </property>
  <property fmtid="{D5CDD505-2E9C-101B-9397-08002B2CF9AE}" pid="100" name="x1ye=186">
    <vt:lpwstr>0yj+C/WosRUqv1L7WldnNEzGrn9qweKvCp0IXR+dp5/CZKKsTWv4FxXHBXGjYDUcOm6E4Ep0LoVAWkDMaEKEKJ3TlNHMtvL+csESUL0vK49GETDqbndkmE+rCkis7J98TARyq+i9/om1lVLtvDOfqzDUxAYWilvtHKEsY0VPUHFvsRohnF50hiQ97wPARo+NRBwfiuBH024TYJRDAc02+TTbIZc9yi13EM8o5kTD3d5L7nE1xQ4Tixi2k4hkjaO</vt:lpwstr>
  </property>
  <property fmtid="{D5CDD505-2E9C-101B-9397-08002B2CF9AE}" pid="101" name="x1ye=187">
    <vt:lpwstr>KLPpGhBFaumCCLdp43Dja+QxQ2XZRwq4YkR3eIbVx5Cia4w0o0+r6Acn5dWAb6TaCdNhcCrj8LtysVOS/95an+E/k8+TxZ90Qke7W/g7l53HjEwQ46CUHVGVXArrU9NVwA/pg+9XxPzjd0b9DLwbf72RlnVe4ax1nKJxXFW+jX50CsgM6IHPcD7cdIIDpQOh6OAtjOsd52Ay4nzb/P/X2V+7nhE6FwrEEy3GaQ50Zfnyz0uOZNz+3Ma5jl0+VRs</vt:lpwstr>
  </property>
  <property fmtid="{D5CDD505-2E9C-101B-9397-08002B2CF9AE}" pid="102" name="x1ye=188">
    <vt:lpwstr>Z4EIIKd/j9Y84f9dXA86XfZMzc++876vndXN3hTVrthnIW99lFrA+0FKEH2ZeqbS5sbjwCr6OB5t5CbL+8VOG+EAO44jzGy2oVyemsWofHeRBHo784i1mWQBUOWNVajBz3IRrrB+BRGBw5AGu2lr3mzuFnEDZF8Xe1AuKVINZNX9hx8lsL9YiLMRIhc4Td3mhnCSeuUU7j7goW/kVtkVT1RqKCNIkxQdfDS2X6NeQ5sLsBZWDiiUQnuFbHyDGhT</vt:lpwstr>
  </property>
  <property fmtid="{D5CDD505-2E9C-101B-9397-08002B2CF9AE}" pid="103" name="x1ye=189">
    <vt:lpwstr>sKlJgOqtSrrLxyMovl/t5U7OMsyQoPZtLhha8YhCvD8XcqRZcVI9zSz8rHaV598VwmegbyBp8PpkavVoRWXBJ3362hOiVWo3jC9mqbx8Cpx/FYCxSDtuHojTpS+tWRoFd9tWxbrVqsjbT04l4E3NWkVHtkpqTgtz8zW7A/QsLejehAliAKhhL/rEh1Uui47FTJrZ8vBH2Ql+X7SRLpjwVZR1A1LFftw2CS/ZW3lhTGX2Q7I9EXlU9bMA0bb5FPo</vt:lpwstr>
  </property>
  <property fmtid="{D5CDD505-2E9C-101B-9397-08002B2CF9AE}" pid="104" name="x1ye=19">
    <vt:lpwstr>Ez0DvSpoFS1gFB/hyiESQgZsviIzp4YJdKzhKHbpYOq5sj8lYSEzSl8gO/1hXbmAdiiNPI7uBQt0+SnBs/xaHkLSnljQx0RMs47NH+syHPE8cGL+Asnha5hLvladCXz0gY6ML1CvBPZNaBg+w+AcEo6iXcKoaW7s06+JTm8gvk1PthnrjnsNEQ+Wp+NX8fLtNTAfBK65rV/ZQoxMCIbYX5GSz6gU7hiuQ5H/yZFBxijHfSvXIb1j+ubPYfMuPPM</vt:lpwstr>
  </property>
  <property fmtid="{D5CDD505-2E9C-101B-9397-08002B2CF9AE}" pid="105" name="x1ye=190">
    <vt:lpwstr>d6mW8z4IgwTyoArJ/NguKmPbnlJm8z60+B/1CfsqNtmRFfVeJvFwAJIK5N4xemq/EdhJeRa444zlQCu2SO8sR6zhXi66gfOSUG+jYic5cU0rXTh3L2O1esUWwukg7eW7qSO8Dp5aBudJdZk2PrJ6oGFuRd3ITnVffbUON50NUwLwMrpD1PfSRuemcJmnQr0CvJEvKvVe/hFNoiod8FrUuD9KZJs0+fuAxWz2m+BPvJd/j6MB+Ogr9VU6l0LYUm+</vt:lpwstr>
  </property>
  <property fmtid="{D5CDD505-2E9C-101B-9397-08002B2CF9AE}" pid="106" name="x1ye=191">
    <vt:lpwstr>lrunuXO0kQuAhD/DwebnQ4xt3vsn/lXBWtmfZyN5D2a3bQr/gwtmof0DoijRN+SeM/zfcf+OuSSSuEkGRO84V7nXEyshOhw9hh7Q2RAxtpRRdM4/j0ujJTnI5dsWPLFzfbCTLDAYp+rDo/nxPuoaofI1+fgmVdS+bm9wkCrUrs1umiau3R07cfGSrAnBcy/8U79qdPZ17LggFwCzxWK1Z7Nm4RNd4zm5WdsT0wwZB+MXjFc/2FxgxzMZxrxHdMf</vt:lpwstr>
  </property>
  <property fmtid="{D5CDD505-2E9C-101B-9397-08002B2CF9AE}" pid="107" name="x1ye=192">
    <vt:lpwstr>JEpyjfntR7XTXdWQdaAJynpF68bCEBt914Z7Ad/nVSoPk1JRyUoibtGmH9G/DEsUqx1RIfFMPnNZqWBGMaKwOE22D4+wW8xsxZlxFbHVYYy64t9SWMP6myKNxBz5UgMkWq9gu/PJs6DUKvl0N8r36qpMOAxAxAnlIt8y2kEjPw2nbEtlIihcA1e7gyZdsOtQjZFr2rcFd8IPSepxXFo531ktFscDiO3scx9d+bTfXlFFZw2vutczY6gSXzyDwiJ</vt:lpwstr>
  </property>
  <property fmtid="{D5CDD505-2E9C-101B-9397-08002B2CF9AE}" pid="108" name="x1ye=193">
    <vt:lpwstr>/p2cAsrTgdGLRSZThpI6TarhbOvDNWFST8l3QBJA8Qv6NJk1CE7RorJw21VmsWRJXGs9euQD06AeMUxRYZ+jqpyiJpJYGTZzx66D/24p+b47SdQr/tbT90DKKQu+b7p+qDgh+TbcHITz10uY8j0NxNyLhjaWFhyR3IxyaFHvtbj08ZT7D5XXg4dpYHytwMqBRbJbZO6++DlG6oizEmyM95IGCi6FNQnRVIPwQl1hp2vdT78MbzeIuKnrs2g0pDA</vt:lpwstr>
  </property>
  <property fmtid="{D5CDD505-2E9C-101B-9397-08002B2CF9AE}" pid="109" name="x1ye=194">
    <vt:lpwstr>vW+oIDA867XsPHRscDgMJo08OfFS5fOuNFThFsqI3NjmCenb2JrLmTFYlCHXyzRKeuoXcfpTo+cM/+sqWVPUAvHViChejSRCJFQtZ8sdAc+MCEXUAHMA2aY8ibKoyhsO7EQ4nUM/PoTiCOJZYcg/nVnzqAG3wSpN+4tfpP5nq7jaiwMDqbte+xn/ShSzTJbKRIn8eUmZW4aAzlgwlm507f/5MGWRlM5E+v5vKRUulsIErN/ua85jW0AXPBOlvEc</vt:lpwstr>
  </property>
  <property fmtid="{D5CDD505-2E9C-101B-9397-08002B2CF9AE}" pid="110" name="x1ye=195">
    <vt:lpwstr>O7mRk1LbZuqqvGv4bGGRy2WfduIFcmqibg4l/GOITOW5OXjsAuWKT8Q5x3Fp55NP8TMdsETzzjcNQZPRLo3FqyQhGluqlnYhlktNNfx8/e2BOlDR16rcnsGseyLMSlCQaMtazwyMWvws4SAmw9F1NOOB71t7u3IYk512Gp+Lo0su4ZGwozQRYJTsHELvrUC1v4WWQjYiF0DwOn/tiN0ntzsV59EqH6QVqOruJwn7TKprI9eaO1sFAwCongBcKge</vt:lpwstr>
  </property>
  <property fmtid="{D5CDD505-2E9C-101B-9397-08002B2CF9AE}" pid="111" name="x1ye=196">
    <vt:lpwstr>cCEHOieOOw4q/EQ7pOZDZSAOwR1g2IO/SH+62B4UalqggGlPkUaC9YC/Fzt7q81fHvCTcuuRdkT7AdBMcqKoiN5viCMxgxvYZ8xyToQ1r5vbK6Yl3vDzdk+4b7Zw8DAut06C9llUSmvExN8xv0H0yRCNagVlh7Lz6DBgQcuQlB/UbtbxvPxDbHDlHPIFLj4ePnx0I7pFnpprgfC+tSO+ud8Q2nBjOejDTYuDzptHlgeokpAQFmjxE3V9pXSSkth</vt:lpwstr>
  </property>
  <property fmtid="{D5CDD505-2E9C-101B-9397-08002B2CF9AE}" pid="112" name="x1ye=197">
    <vt:lpwstr>S+loq9Vi7AvcZSj3T8TiYWnnNhh4izL5LVCdz/vNYBM8K0+FbbUruIp9/tllzMyQcHdSFQP8pNdyVvKnMOG2pW5ZzkoUtweQFx2rpKna/+2pK0k8JPmtvsN/VAqb5PPe3sFL2nvScwUPv8SDC2xW5NrPq1yHcGjNEU53z+8sUFaVyq/hpzuHXwAAaeicEGA1M5T65OQxibm5RWPmlU9f3FIWF6Xbg2fiHLdoVI1bhLDeDDXWfE/co7bN7gxVm4o</vt:lpwstr>
  </property>
  <property fmtid="{D5CDD505-2E9C-101B-9397-08002B2CF9AE}" pid="113" name="x1ye=198">
    <vt:lpwstr>73pxwGEkvrwR30oz6u6/yyixJ/FJWQ+17lg1/pehRokAAx4avjUl77FPbvR83fJV7CTJLc2P0I5JFg0sup86NTnBPTbN3MWc09Y/JbeaPi/d8KHULeHOodpXwUBxJka14CZkXJMF8bDuPmmwgTedWo42LY8aVcV/YSIzSyhpgx5wR31inpmo02pOHQ/w3HgF99Sg82JnwTQrgMWU419YRflLEqVGwBOsb8y2BRrhmaXmPUfu34UuDTFsNRHqIbh</vt:lpwstr>
  </property>
  <property fmtid="{D5CDD505-2E9C-101B-9397-08002B2CF9AE}" pid="114" name="x1ye=199">
    <vt:lpwstr>WiQYfvhp9usns0Pxjwmb2SxkalEK7BZBjk5pv/f6QhmetaHZxAwc2Crwuv47doJHz9dowVDeA+7bgAocoVssxTeVKUnxa6svy1kXsHvNooH9A9wV6rCnO4INK8VOZYdqsU+8XdhhvdG/4EeuAOCOn7Ydr7DhawMeBpGrl54t53iJ2YPYqA/UaidEUKr4PtZlwQmyvcCvox511+Vnyh3HsIOsO9Ssb4yin+oDof2i7O44KeTqkDBKJAPGv7OVBxX</vt:lpwstr>
  </property>
  <property fmtid="{D5CDD505-2E9C-101B-9397-08002B2CF9AE}" pid="115" name="x1ye=2">
    <vt:lpwstr>PkL8thXYBO7QjWoDnktasbQwwljuQk8uk5L/QEH1SM6HTjyNFX3QFtLB5vy07zhRH4rwEJ+MRseaw3fGmIolYdznldXidkB1Ly6MI6S6mGqHkZgXEr/qYEz/tjGV6BZr9T6v5Oggfn74y+Auqs2x0ksyTbzo7fY4Wqn0a2uQX84791i+qdsTpzDMVNvtz3/NgxjUHO1aEB/GMEjBiYikgAw0fUv6W0vo6IwSIGVZdyi7+nu+OlWsxvcksSrt5kX</vt:lpwstr>
  </property>
  <property fmtid="{D5CDD505-2E9C-101B-9397-08002B2CF9AE}" pid="116" name="x1ye=20">
    <vt:lpwstr>7ESlTkfmguQo2HWZ8lLmUgdE5FSrZWFYy5wnxQtdi0MPlmJZrtomkeBLTbgXGkZBk/PspNakzux1DrFPQ4UN5lxgX1f5yb8/25nFfd6lp51UYlkfOZIZMn7baJldUPabersL4XctDuAOnVwxL0g2/14SxUJBfczgxWYbLpeJB1es7JCm53R1BXx3tEd7XKReWB/bg0VgTgAlD98jj+lJsIhpE1AtLvyOzD7a6SXdjIdgXKtz+VUv0RWZ9Mj+3vr</vt:lpwstr>
  </property>
  <property fmtid="{D5CDD505-2E9C-101B-9397-08002B2CF9AE}" pid="117" name="x1ye=200">
    <vt:lpwstr>uVjSsuWg+Rs8xEMsarGbPvmheh5RJ9wxouAyZzeO36g8izrlLZVszRsNvZWMAhLOd2NNuU8uMTuC8xEKratIEKNE6dbdbvSIzw7w/3BDhRHN7s95NmxnMuuitVZ8balap7Ve1O3e9WwF4Nl1lKOMW6t0ou0fegxpBCLNuFAnWWAR2b7zTzF5AGLu1x9FZ63dMBBE0Q9SIQaXYmZWJ2Ymy18fJU0qOz6rmXn3ytFug0bghVfYDhEV+3V4Vp7DmUY</vt:lpwstr>
  </property>
  <property fmtid="{D5CDD505-2E9C-101B-9397-08002B2CF9AE}" pid="118" name="x1ye=201">
    <vt:lpwstr>ydTNYSVLjteIPGQYn4/a8t5ccClBxvkY1CVBwXI5IP6JdjNTP8tim7uODQuDGoWAEA+lKT4sDrsDheRTeyrInzsoEoVfLn2sGBKOk1Uu+1HxnMFClhxzmPrbZ4nll44bwARbb8otS3OiWyb6wc4+7Lu4VjDQh/6GPy9rn96284oscfi2ohA40oLnY8obXq82+trFuZa9MREj3mqVf0okRAhnjI3YlNouPgoFQnkS+ksY60gQrQnv937HnX/1psf</vt:lpwstr>
  </property>
  <property fmtid="{D5CDD505-2E9C-101B-9397-08002B2CF9AE}" pid="119" name="x1ye=202">
    <vt:lpwstr>oDjL+mtI1bwPWsHD6IRAo2NWVuUcH++ssmX8IuwzeCbJfK3YVxJ/a1uhPU1lhvgiIG8EiQoiILZU1XYqqVhyTE69sshDrU9CXnkioOBO6+/Ddkryaa7aJL54ZG4c8/jG/h4GMDn2dsC7dZU4h6QXI1vJ97C9NuYmdBKuUMFdodZ+ZWd7VPkccZFX6HnWeOnc8+fYbrHjQBqYBPCZCJ0a9UxCxcpJfViCkTBBdHlHNkZjs2HASaiINgB5X9ddrbl</vt:lpwstr>
  </property>
  <property fmtid="{D5CDD505-2E9C-101B-9397-08002B2CF9AE}" pid="120" name="x1ye=203">
    <vt:lpwstr>Qu7LTZeICHB0ceGQbCWfJUlYUMvKj/RbcNFgb/U2hcHpxZ2oYAPztONi8xEZ5U6QcfUFutNlwdidNNLfNedLPnTJfTgtH//d91xi4LLjTvuRJ0g1tT2Vvvqptsj0EQQGHMZgKw1q2NivbNklhmWgcqQa1VADH7nXrh7PESs1S63JeJMzXoevwManJcuph3/wDDLLgI209YxT8Mi7Gn2aUMZ/+a0tIiTPOcyX3ylUCpnhdexKYa5FLEGBah7mp11</vt:lpwstr>
  </property>
  <property fmtid="{D5CDD505-2E9C-101B-9397-08002B2CF9AE}" pid="121" name="x1ye=204">
    <vt:lpwstr>QnFrIPR51whfN9c/NpIIdLqDonYnXxnX/G48sbF5LTfBzXqQSlbvYzpIEk5iOAl8CEnwPqN15OZKwcWtovnHLwpTxcjncr/84pkR7pykbyK1mREo01B3HctV0ZJnbNRHO4xR0dOIPGjkClokeDghEm8kDC7e1E/XFjFeFtRxMGdPzH0rtCzJHXONWolTORWDOHMZ/krROpr20zegEc9OTJzacnFJOc1horwVqzlOIiZYF7Oena41MvVeWc7cFMw</vt:lpwstr>
  </property>
  <property fmtid="{D5CDD505-2E9C-101B-9397-08002B2CF9AE}" pid="122" name="x1ye=205">
    <vt:lpwstr>tPfTDcyC4cAo0H5G89So7g9qiZ1tf3cmaXbKQLychv4xVXE6u8mNzcKzbjMIjxExDAooGMRIDoPUaHrpBTMthU9wxg23/IUrNc+SUsfcEtl8Rib7UaHaDrk1OkT7r/5Fx/NhegrVfLFZTlGkavQnE3dbFWEKIh9s9aHrYpqqSPl6299yqL+lMV/CtZKbt8GlQgVo+VBKBuTJWKq1MmDa5dcjyq83r6n7vZGbTqL3yZD3Tl7gfh0eXwatBTv9pk0</vt:lpwstr>
  </property>
  <property fmtid="{D5CDD505-2E9C-101B-9397-08002B2CF9AE}" pid="123" name="x1ye=206">
    <vt:lpwstr>/VU6RrOk6r7Pz1+T5MSkUIXGstx5bxxXNgmE/a54cPP62sCm6Bk+D3E5aYzjiRlkXOWxJCIQI0llL6c03GHFa2aRb5Mi1qdudGnrmiJjNu8c2loJKgmdJTbAHc7gg0PhsLtnvXJY1S9qZerBSQcb99bNJUKqvoWAZZ6ib8Ma9ep9ZmD6uxRw/XqgeTwcXbRZZyV4mlzCa1BST93Vvj4psGseK/Xh+U4lyIXMQalJu+o90d/Po+77XqLoZBnBJgf</vt:lpwstr>
  </property>
  <property fmtid="{D5CDD505-2E9C-101B-9397-08002B2CF9AE}" pid="124" name="x1ye=207">
    <vt:lpwstr>4VpXg7CABQenHPkItwMe5/s5xdnE+sZrR0NZgzPfQq2dDeJ0Zzcl11iNvJb8YExt4fMp/YI81p/1sJklj5X+QVWFOzSlrAawnRffUqd9gCi5skzj73vxul4v0WFQZh+DY2tXf/bbcO89KlHrGTAnh42qWoCSjok5p28gsHFKyp3Yk7WEiFoDVfKcMKaNqBUi+r64zbdI2srfOuK6Q1B3cc9Wks9ch11pg0l5azPIHJ0mlYe1sGyCvskPxBZvEYu</vt:lpwstr>
  </property>
  <property fmtid="{D5CDD505-2E9C-101B-9397-08002B2CF9AE}" pid="125" name="x1ye=208">
    <vt:lpwstr>sUG+uzKt+1ME2tXa8ZtbpiYwOoM1AF+DE6f/LOGaZtEWmryx4fjs/abWrR+/hopCip9vl4aPD7kP/zFvymhsJcDM9Scu3+H2MnwIyvG3ySJRSeE3Kw+CDvP0WFFAcTSrCXewKKMfUBV7ZuFcPKZIpgxY+F5E94mUDEInVQqH/dAN5kdbnSLo3zNXD/2CZwsK51JUAo70cm1AdQI+vUJ+FtgSH/nl9DvNO+6llU2tdpWnwygCTAcmw/5XggxKI0U</vt:lpwstr>
  </property>
  <property fmtid="{D5CDD505-2E9C-101B-9397-08002B2CF9AE}" pid="126" name="x1ye=209">
    <vt:lpwstr>CBwvAwOvL1Ko34Tae3iBa2uQOi8wZBBB2oZt7ELlPSvQWu5/+G12tM8T1VUYq4zQOE80FoPCJifmvIlRPBE1gfj/FziXqsZVhpTBoMOKT40FBRe1QkwVsc5fi+tagy0tNulmX0Xgg9VYORAKU727gw0ZbxQFUChfQUGar7xVLoQs1mC8ftGP518MQSrMTelS0snbwOHHTvS7O8VCfMVDGjcp9Nej6LvIJuBlgX0bQSaHmKPvIpsa253cn+1iUjE</vt:lpwstr>
  </property>
  <property fmtid="{D5CDD505-2E9C-101B-9397-08002B2CF9AE}" pid="127" name="x1ye=21">
    <vt:lpwstr>Alm40gL+8rjBC/02GvFB/v+36K2HaYQZIyGA645obFsObjrTRjxrktTCRM/+e3psn5Hdo0qbblO7cyiSHWjxjRWNEQrrnSWVFOZFNqG/WfnVjv5QO4UqHD9/Lp4AUnAEq48h1sfklmtg8Rkr4i+wgOk0wSmefBhlNEBo9riBtAkbJTAwjtTuf9db4/phjhOOhglrcy17HUn53Y4ZugQpaOdtsuvdYfo9CQSlpGjbY0wF//G3/3M/UVkBz5toYAG</vt:lpwstr>
  </property>
  <property fmtid="{D5CDD505-2E9C-101B-9397-08002B2CF9AE}" pid="128" name="x1ye=210">
    <vt:lpwstr>8ICejMXAvFrqF5AG34bD8f/YX4FPJoY7fBSwiBEd7yl+ckbAUe39NL6Q2+zMVncWH/jdwqrKr6hLN4cUDfWlab0oKIN7uWnADAWBR+WTKgKo0O5B/UmeoUjIMtf2sR7zNkdr5wBOG5jWJdMSi+B7B1ZiKWBq5PDhuZw92l1gfRzj2xHdLlAhfUAkJd+FHFKq6by/eL1+e0/dNiCLQv6LHnM5aCwo2qKQletqMiQqsQmBtT1kWiVCOzH95UBtgB2</vt:lpwstr>
  </property>
  <property fmtid="{D5CDD505-2E9C-101B-9397-08002B2CF9AE}" pid="129" name="x1ye=211">
    <vt:lpwstr>oSZ+7o+vxPqkT9Xl+Y2dTVUvy/+3iMsR+Fiw+xUtEW6Pk8lOHCj2fMvy5WE8in1gqRhQ66CR2tGI9f//20suL58GOHwMnZPD6H0jjdABrVBvAgq1SR3bFFNv+Gce+gmE6GYz2UlkCVfgi0aCYT8HoGtV3gp8e7adF8z3QzJ2zVXb7+omPsZTwN4YCOZ7mAhPz17ZpO1EHCOggo6ipA5NrsS5+X3eVccCqXU7C0HCk7Y9kZMAi44axtg2r6qSlAp</vt:lpwstr>
  </property>
  <property fmtid="{D5CDD505-2E9C-101B-9397-08002B2CF9AE}" pid="130" name="x1ye=212">
    <vt:lpwstr>UR0mWDrbx+3jCMSnaUw6LHbUrNQDmkfLmX+6efeKfH5eJv7Wu2p2d+yhEflGrFxLaplxnZOg7Ha9eei1FOpKMIAp+v/G7zJWJgiEu4K3/z8vS/SN8UH81BZA+XPKl61miMV3a2RP6B3xAPntTLU3qzOhGndwXPlrqicjKPIEWZsIgcijOWzwnM7swzFZYN298Ni0IxHcONpa+KX0W2AQ0cfX2OPC9q3GEBmwsO95OF6nTb9b16iXWUB7GK6w05D</vt:lpwstr>
  </property>
  <property fmtid="{D5CDD505-2E9C-101B-9397-08002B2CF9AE}" pid="131" name="x1ye=213">
    <vt:lpwstr>x4cU7+TXH982/P0T/FnTcvOIqrDkHbCCT6y2UaZ7rkE2ZFONb4cXGnurS3E9jkR0iWL6J7/DwOm3UFZcLs1CJSFHmgO6NbVexUue10ESRKd3Uf2JXcapXkv/vveuBDTb6eDyQSYQ4IDbbB5UmVkP9X77zFkrsrtSjyVYl4fwLkm+ck72BUzPu9/sZWT6LT0SGg7Ml2PtjjobSv8tikuJmIA0G88NFpqM4dmIr4sV0n3pNt+n15ZAqB3/xnWgXpu</vt:lpwstr>
  </property>
  <property fmtid="{D5CDD505-2E9C-101B-9397-08002B2CF9AE}" pid="132" name="x1ye=214">
    <vt:lpwstr>Qkx2l0Or96+xh3jW5+AC3pY3+2OR6BH+7njkeK/Asi2xY041wkssl0ftQCSrIPpce3hVYXVrMGGNkE6+f61gb5PXhsT3fh9yyWf31HsVdQDtKxgI+8q1YZHgM628ZE9kqnsdvWXvLSOzxtBbXj8cEtaGJRtizLdzAEHYatzhA5bdt/QLZpZzEpTS5HERIIOmicv8Zj7K2CiTqFpDH79bv+lzD5I/8CvBwtY8nP7Lmq3nU900NcGaeFk84qcyPH7</vt:lpwstr>
  </property>
  <property fmtid="{D5CDD505-2E9C-101B-9397-08002B2CF9AE}" pid="133" name="x1ye=215">
    <vt:lpwstr>KpPBXGauM6h70f4RMIb9S6g5vzCiyJvm+4Kn5hkouwA3haDTaExl8GrdlSxNJWqL4Rk4tWq8PeNd1sGUioHSmSjtUt0+l7LZVCFmqbIjrLJGZTdqYc0/aJoxcVR1LX6Z9WPl19S43ui31ApT7wT8doyhAaefLo0m9ry1nUfrAp/Md5iTXj/6Bc95heBu7dj/MiScEzVK/9uXNqVc0BSwk9jsON9kg12Q9ylZPMwosxGk0udL+6oy2uOYgv+IXX9</vt:lpwstr>
  </property>
  <property fmtid="{D5CDD505-2E9C-101B-9397-08002B2CF9AE}" pid="134" name="x1ye=216">
    <vt:lpwstr>dd+iJRwV1Ji6QHjklW+6PdEf6Vrf+eAr6ok/LytSIJabVU9oDXCAg8ZgzyT+0EHRz5BELG9cIMJUWpsgDXu7wpfdc3z6oiLnO1+306MnJc4xByvAxha+LltXsFTW98DU0LtS8RbIRsfcFloR1r0L5H6KCn5e15E2Q7U3Rc7dyySDRaPuRrEUOiXE9prt4aQZob8sZ3aVYC/F4mB5x/y1VtKpsVnGwCV+8AYJHe4EbZbTTqItK391lBX7yqHSR80</vt:lpwstr>
  </property>
  <property fmtid="{D5CDD505-2E9C-101B-9397-08002B2CF9AE}" pid="135" name="x1ye=217">
    <vt:lpwstr>XTBTJcf8f3gQiwoBmcNOd3+zTdf9lNdexPhXsZLxMoC6LltwmjQAYDxXrFBqy3iL1eXUzJuvXq7PO3YYsMmi9+slC7lBqP+QQJSMrsGX5ldThQIsW/w3m9uQpMGlc3vsR1+PP121+6g1rtTn2lZe9x/9joQ4ViZF29hUMhFvn+j3B8wJgqiMR150n0iODPLSfRAH3EMZZlgEF7F1zPniz8OD8BSzYzfZ79Riizdm0vTAf+wcfx5js2fokc9vWu9</vt:lpwstr>
  </property>
  <property fmtid="{D5CDD505-2E9C-101B-9397-08002B2CF9AE}" pid="136" name="x1ye=218">
    <vt:lpwstr>YOwN3C5qaWiyqJgNmnNTfT6LrG6zDWFmbrxbTNMq43Ixw7dh1GzWdwjCVybLlWaKKNpoBTlcUyG65rsm54bBFeSELJvYSGo6a3EgsOFES+RY1snl8xN5+PKbE8yPeFWvGx7+CZzcTLcv7gO4PpinTMIT0P+suRITu7/FFSa9RlIVP7qsadwiGH5cNbCcNOc/URXpo3EAypccBlMKwLQwMwfCjtknb+fCtrKzzxt2zx47lVeiPqYt0LhfElYWjs5</vt:lpwstr>
  </property>
  <property fmtid="{D5CDD505-2E9C-101B-9397-08002B2CF9AE}" pid="137" name="x1ye=219">
    <vt:lpwstr>7GUXId+wjlS+/+BReSOwz9v3hYvqjOhT+yyIfWkm28ZMZuO8fI9Mnb6xaSHZgDlKDD/mQtCLMNs+nV6m7WvN/mk9Uy0zLtxSwWjiffxHoSpfnw18fGWnBOjb6rcMPYzajPVvJqam+cNQVpwfyK3ujzUvHX5BjH5CdUt8GeyXWJkKgKzW8hpIcKTeeqmRosZZxQxPJiQ3Mkbe7DeJ1i1xfhhfmElaRXwg4hTOShVDBT4MJyIIHiCzpFoyRR4zzwW</vt:lpwstr>
  </property>
  <property fmtid="{D5CDD505-2E9C-101B-9397-08002B2CF9AE}" pid="138" name="x1ye=22">
    <vt:lpwstr>Spzh+zQrG3uLf7G+cVUqIEeoDKH7qGDec6fR8K1e+FvPetr7HvVhQWtpeB14ZtfP+O0W9b5wb6WqzGwky6mGqvh7NITIixVTavbwdYKeeS1en+ZLlRkYgYhIY/YY638c9QoLZBuWebRZY4Gmc5IxtVNJPJSo0T+Dc1OfkgCMDgxFJioinigZbB1r8z6Qpg5OcYAPnPDX2jVOv7paZ56QiBupqZ/thc6J7hoaCWqShIvf1cyB7jD8aRMvggzMj7l</vt:lpwstr>
  </property>
  <property fmtid="{D5CDD505-2E9C-101B-9397-08002B2CF9AE}" pid="139" name="x1ye=220">
    <vt:lpwstr>kX4+oU7LmAN4hIaZhoSWfKk83/NKLQKL2DNjx3xcr7E8eh8Mbt5PBYjH1konJqq106vELsuyKM+B3SmzbHN0tJOxHycFj6VxgwukEQoTnGJE5J1gpU8y7TY4kUPzkgVNyE/GVqrQl+vXE18GBRkLZnTsrCh34Klvt0iYngCLuCwyMMJ5mDuJGr3wTyZzQ2ceb1/vSsp29xiTQYVfWLJ6nQvjrM59IV8s8vITBERyKpFO4v+0U0qgXHAlLrMUHOZ</vt:lpwstr>
  </property>
  <property fmtid="{D5CDD505-2E9C-101B-9397-08002B2CF9AE}" pid="140" name="x1ye=221">
    <vt:lpwstr>VncwBFmtKTYQLmon2daZEw/vr5N4uzgI+XOrqIag/9g5J3QKSFO8qqUNQmLA7A7Y99ss5yZYqpj3dW9BHgp95CXg286aOX/CtJCYgHE6L1yzfM0ynsawsXV3S237P0aag/lkdqXieorLfEd7UI8KVEofKp3QboRz7tg5MTugz/q+xVOaUOYXWctntOUA1qfIOfvg6v6+lqVev5pOgZlkkSWhoJ3wwKUtQSARVBlCsS+UFxLBNXKdGGxaF8wH82b</vt:lpwstr>
  </property>
  <property fmtid="{D5CDD505-2E9C-101B-9397-08002B2CF9AE}" pid="141" name="x1ye=222">
    <vt:lpwstr>jmJfgMYLPixQZPVV7sHjd5dKrtODy6Tp4/ELFC6jMVzxrPQFC6HAcGmoiEKPKrSE9txTeZwJi+5Biky/iEYUHtbdVVj7AA+/Ym5U4RXtkL8FzO6SNTMq5NGUpp5usssGw/leMzWmEF6fvXe8oPJK+9PLyeH74Xw47zop+Yh1ZHIGmoZLlKbViTADiDfOg7nFdV3QCzu0tHDe5W90hdhdJorgyXs3KHbu2kyu+DMcAmpKuyLw0jP86ZDNUXksF5P</vt:lpwstr>
  </property>
  <property fmtid="{D5CDD505-2E9C-101B-9397-08002B2CF9AE}" pid="142" name="x1ye=223">
    <vt:lpwstr>86eXrYWoIrZZStuSdEjFISb9/G5y2qr1d1U9jGSHbDGeQDhlYksEYurHEPOE0XLirK7C96pt9U3lCVMIIvdSDR8H5+Mf1DbcAlZfkPg/EZdF2K9N5g98VEr52wsoUUdN/dZhTxv6P8JGEvBdP26yXNDPpKhFUlsu2X8LCKl+Rn6Lk9gwuOjzdO0E5fEWfxdyL7ux7djcfe2soJfVFQ8mAvZfRq092FxlKj0Y2KzBQgK7r++o9lzkwzHTP9/L3tB</vt:lpwstr>
  </property>
  <property fmtid="{D5CDD505-2E9C-101B-9397-08002B2CF9AE}" pid="143" name="x1ye=224">
    <vt:lpwstr>xCK0jzjUqho+VCAkd2oli2zLkGvSQ+4OOKCMbptvir/o0Ut9z0P7cGWL4/SFpHXWrgfnwzIod1usQrwNOsn7wZyxVvu2mj25jqptLvsUJ+gNQK0wciqa/SCK/NTY2heR2P904juzFUden3ZYA8gSaJY4CItg2Bwl1YHDilCiSCwgq9GLtzfIdf1JyG/zVqJwH8jgPjPafi9fHeRZH36SijU7PO9Rp1j+nPqUS3z0viHURBiFESWvJXUrXhIdVsx</vt:lpwstr>
  </property>
  <property fmtid="{D5CDD505-2E9C-101B-9397-08002B2CF9AE}" pid="144" name="x1ye=225">
    <vt:lpwstr>gn33HV6gKIDFjvHkY2ZaQSc1DVCx+tcv/WZG5AnHwc0o0ExwvEAJ0ctbyhYJotAYVUXOy82DXcOeImVOPToAn1PyI22zXilOp/KJoBJwgqKCO+hMYTeYaHDBFYyievj5X1+Nmlbp440I+ZKpzQS+tttUwVOeTVzzx3DqaiiWTXAR9O/E7QJisk7aram1FE8I0n/e0aPb4mpfglDsNt00B2AeG9C0EfxfkV8UhI0RgTyonzj/qJhlK1Rk/97vk65</vt:lpwstr>
  </property>
  <property fmtid="{D5CDD505-2E9C-101B-9397-08002B2CF9AE}" pid="145" name="x1ye=226">
    <vt:lpwstr>Q83hcGHS4OWCEto6QFgRk6zu4cRGAGjIk1KqBXRJs6Sd4i21/PlObQmJ8jgqerQ4bm8lb/9quoAH0kqSO/OkuFKoBNufBC9Q7t8zCsGeIKCpgfj8TsiD8cHAUF1HcYqNo+2mHsqPdkWoL9CMxjlkRZ9nkj70Uhv3XaNL6iEJaa+GAlXu6kndCQivCnNuie+6Edv+4usByfdWM6Fzi9K8R27n0V/1KaiAhdLR6pv/+YMEcf94K9BOak9v0dspMVH</vt:lpwstr>
  </property>
  <property fmtid="{D5CDD505-2E9C-101B-9397-08002B2CF9AE}" pid="146" name="x1ye=227">
    <vt:lpwstr>FW/kgs6YYxsBTar45zc9HaNvHgg304ptQt1H58HlGwZXI+BAhGydX0tCt6EyfLHGz531JozmTRONamUxzwBo4A8isQ/mkNoaYYSPGvKx6+/HMBv5xH6S3auF8b9AimKv4Bu32mIzMcXZ+n0W8RkFsU4oTSVRAU36OnvlOGWhQwRVLTDyYEUm5J6LpXjC/bfip3X5PdIt530JcIg9CBjYk4YJJulErwKlFEJBJ+YlfpOhshoTNE5iHFf8ZMJ00U6</vt:lpwstr>
  </property>
  <property fmtid="{D5CDD505-2E9C-101B-9397-08002B2CF9AE}" pid="147" name="x1ye=228">
    <vt:lpwstr>r4DinopXKdxhl1QBqcE8gXaHADuag1hpjV8vqOqHTSDjdUYWPzwUCkmjU4ISHISwCFXtWW1kV8RdKBbp/xCk+fkGHbP6cuzBH4Lg9LvmIGmcwEh71bV1l8VkIfOdjnl6Xr7TLVStXUsEMzsNYI2ArXo/Dzne2fgtcimS2/HwM7L2Ir16Lui8oZMuEgFxA10/P8JJXxL2sceHtgfJsDO1RenONiz7I2YRQpO/T29dId+p3eV/oSlUk7PRFUKeBdr</vt:lpwstr>
  </property>
  <property fmtid="{D5CDD505-2E9C-101B-9397-08002B2CF9AE}" pid="148" name="x1ye=229">
    <vt:lpwstr>eXtJHWSvqwaBziXB+5b59uW8rePh/N1GRKtkUSeIsIIcvV09enP+M0Ho7BM7kn46bedOheLOy4YhiaZ9q+SgcBFxaLU8Pl87xGZ97sAeXqysAjA6yeWXuM4i9U1ERDQv3eeuVGgjKrvtq+FhrepTA5iZfo+GU+OXxDZ6By8/i1PAKcRnecMMHFwLDR/gDvuQE+OgxRMzR57wRKNsHBLg0Bp0k/FelDgiu1heYP5hQ+xa6jP0X5k6IynYnLjkU3v</vt:lpwstr>
  </property>
  <property fmtid="{D5CDD505-2E9C-101B-9397-08002B2CF9AE}" pid="149" name="x1ye=23">
    <vt:lpwstr>63UD6qJ3GFvKcUKQcTKeosEVfUf0eNsoSTDPN8jkuNjWTF/OgJSzD2O2PzU5702lv6bbrGgl6TEIqxEkAUsnD+lr5G9TTJ26Mj2U+KtxrDwPZMc38GqZ5bSnLpGaGNB8CTY3/7+UPTdX0u75Oq4EuZ3LqkF8eGb+2a3tegBmHySN9ogxK3VPWiTt1wKkPA+aobWgaXkdc2qtsr6i6kKqB9YgkjupwHmL0ZMUCQ9RKwbvzwRzn1u6WeoZJN/WhF2</vt:lpwstr>
  </property>
  <property fmtid="{D5CDD505-2E9C-101B-9397-08002B2CF9AE}" pid="150" name="x1ye=230">
    <vt:lpwstr>/3lTuAEOZ4emF8XdGRbGS7HKVAJhD6Qzex7icnyO/WzeX6EQdFS6S5j8AmQbx9/l5r2totquzxoNQ3V34VUUFH/vArBy0cmGc7gFXGnplbp/O2z0jAQDn74FxHCg9d6oIYyPtzDIjASSAwmv8iphiMfDlat1BSYDZAy71B1dL8nQ/h8BbAsftyzcz4xZiZMP05yt/XuIyv8JWCD8p+yFhLZKysOp9xQgnG16TYDGg71svpX6RA2DTXMMZQqw2+t</vt:lpwstr>
  </property>
  <property fmtid="{D5CDD505-2E9C-101B-9397-08002B2CF9AE}" pid="151" name="x1ye=231">
    <vt:lpwstr>92k4jdEN8JE7zuOk5j+lJGSsGG7bgE1tYQq41Qk/azDY0WmG6835HxVaJtzUEeCy0R4x9y5/kVigkkBQ1EI6rTPcHGireRnsJ/2CSESTekygdsCYyoB7eaxTyaXEIwiQcKV71E9c6/GNX3B0kS6dAcD+uu/CRbC2hDWGP5FjRp2TWg8A9D+ek5zB7JofcXjnj6ZYZi73jE0VmIvqF++Fih3dQnIucNJhJJ91UbxLRcdI8105tgNsAnnKysmcNPy</vt:lpwstr>
  </property>
  <property fmtid="{D5CDD505-2E9C-101B-9397-08002B2CF9AE}" pid="152" name="x1ye=232">
    <vt:lpwstr>6xJuS4KPVBzijSi/y19i+GdNNTkQj+Kp7OvXpdWb+KySk/1xQx0l4yo4IPhZfxj7GmkcHrhJBHfA6ttoq9mHygNv7H7NQ6HN9DXTbrAMjmfC20+PJCzWs6PNlO5/b8T8qk0UGJ7lhevKl8nFpGemLUYLV22H+CMVctKvnJRs3n7mInwnlZIlGSa6ao9neqdhzf6HTeCZZXJgyD6m8YaIUQJW97yM3Y+3ssVBc/ocvplCHmSUon5wGN7HQk8Eaum</vt:lpwstr>
  </property>
  <property fmtid="{D5CDD505-2E9C-101B-9397-08002B2CF9AE}" pid="153" name="x1ye=233">
    <vt:lpwstr>ehuwHLtFbnmohB4SimustH7rp5IR+00gRV6z8NqcIm4VBVHEwk7tNRh9z3fKizSJF+bzC7feDb+3QQqz1Es/D7S44TjJNUkwsNjwB1fTzAX40UHyBmW6ErtPZAIO1rrmCAQTGOHJ0u7Z5rF4acEMO41FuyA+FA+D/zwcpKDn0xkTdjjrg8qVzscnc8N2MfwsUqaY234a7aGTJFzzoMkO+jj/7uR5a2kKXTIslzWKEIroJb/cB0BXkyeyKCT/NUd</vt:lpwstr>
  </property>
  <property fmtid="{D5CDD505-2E9C-101B-9397-08002B2CF9AE}" pid="154" name="x1ye=234">
    <vt:lpwstr>eT8TPuH+X8knbRlE6OOEn8ukKHlWF94UcgymjI203q09EvNc4XQzcV6CkeCeZF/gagzG5bE51fXhefwLuvb5DoHsW2OyiQQcX9EAfbWSL7nnJ5NbmlkyTWc+MF4sGvAnQ2UdCfWAbIAfMAO08kIAnOaABH9JhNMV8fsnmHw906mGNqdDuakTxdAivJ4I5Ae2e77pjBwWlGDruLhA7kcQpreh82RSvF1U9PCp1XJh1Zfndj0tlw4oNrJYA/b2IpE</vt:lpwstr>
  </property>
  <property fmtid="{D5CDD505-2E9C-101B-9397-08002B2CF9AE}" pid="155" name="x1ye=235">
    <vt:lpwstr>ca7qMEBA54fATHdm3ZI7DY+YvZCxttiSjlOHnB6HYpR5QF3TSRDqg2yMBi9y/qDeru6eZSxch85aG29HqU8jX6RS2HVoHiHY/4ss2E+HpZAlbn8MN3ciDMRcP6SdvDpXowKgV8kHz41rYQUoxWfmW45m5PFmVbrX8P4cVna96eS75A0/hyYKtBiyFRKb60W8QYpy528yTuYatYRJXpgX+WsRfA6l30p5JbTWplRQlowBC72K/GP1wqu7/+3fFoC</vt:lpwstr>
  </property>
  <property fmtid="{D5CDD505-2E9C-101B-9397-08002B2CF9AE}" pid="156" name="x1ye=236">
    <vt:lpwstr>gXuF8NDPqMj93MpTwu0mFoviqEiFG51Fj6M5ese2FrLgKVckJdeHS8EfeG7W1yMaAIbOwmrbWQayNtV/8vmpwnAR6PosD4AFkMcRpHP5cJmWR5hdoRJ18p8CtyjzeBoCCxr+TamPJiFE3oQh6NaZqnEGKm9we2B+eLaa27U4x7RokIdmQkINDlN3Vfk/LWLVRyWGHp3JdYYrM8ygtasmWtABePbMZf64U0CLYj3eaYIqM4XddKcaIk+s4h2Ec2A</vt:lpwstr>
  </property>
  <property fmtid="{D5CDD505-2E9C-101B-9397-08002B2CF9AE}" pid="157" name="x1ye=237">
    <vt:lpwstr>EQ7PbZ6lLV3MyZRvQKJlNglXKhARoc4BxKy5U7smnijNy0YtUAIOSZyredysxBc+h6314uLS2izAe1nDaTwUlGV+UMNv3101gF2xTgCPKoMf3/UZWPr95TLuTImsGtupDGSRSdKCupjhBpO4V5/wYidiffc7YhyM0icJuum1/Y2vmZ6KLrZp+Y/VtufoZHEFp5pmpYgszy9pkGmVRWRatci9dbkg1dRApjiz5avMsCJpSwLeMvL1YD07pF7WQpC</vt:lpwstr>
  </property>
  <property fmtid="{D5CDD505-2E9C-101B-9397-08002B2CF9AE}" pid="158" name="x1ye=238">
    <vt:lpwstr>GU2LSK4AdzMO77c9/Dt6PdYldOWM2j5fhuQEUYAn9aFttNabWRqIy1IqmEejFlRTdWfkTranfj9+1/qjv8+UCCOTnr5rDLEWX8lhDc6Uk9VkLaGGZDaX16e9heGAXJle4rLF6XDZDcLuk64S7NHKfehJRIdTKs43RDsvcU5v7F6EfSAAoyWqW0umAwqNUoDrKaBgoAfj8BeHVq8+wNkweuJIWhdBmOXHoPPYipZSpzKJ0zOF+HTLYoLE6KHttRm</vt:lpwstr>
  </property>
  <property fmtid="{D5CDD505-2E9C-101B-9397-08002B2CF9AE}" pid="159" name="x1ye=239">
    <vt:lpwstr>omZ0mjXp+ujwwdrcDitF1w1Cy9ATbjG343eUvfMiMA9sg4/MIpfFNKZ1xP2mGKp7dclBWC0DDqdGr3wDGJYQwGjg34T2iBAdfVnq1Lx4LAdbYTnhADW7TSL6b/46IFQbuDJAobqgZIifzYSseTGgYeQ9GzwPnKmdqD1YDnAUYMvxRAinhC2hC2SFeb1S5W0gr7oh7zYALfDeL5zE4RKqf8JujIxt45E6+8QkVgVCvSKdKMFZRhqfvQePYSBSLJR</vt:lpwstr>
  </property>
  <property fmtid="{D5CDD505-2E9C-101B-9397-08002B2CF9AE}" pid="160" name="x1ye=24">
    <vt:lpwstr>8UYihKNCV0f/AQUhhG1wuG57Q+gxPovg9i3VUcgtv14QwykIYk50YfihDoV+deYc4vAM+cDcgt+oHwo6702kbWEFl7rh55MjyH8u3lxm91fn231rIZGOM2ygG5jlDa5byaakIv6JKLC+y5+nBpWv6GqaVXY/hKF0qNvNjeazudNFVOy2gvU9Z/ZkijMBXxB6NkRPMMb9g7Ws4I/7RJgIW0SuaouBzMAQXCZeXmlktHh9bx4Gxs1cjpY1qc45osN</vt:lpwstr>
  </property>
  <property fmtid="{D5CDD505-2E9C-101B-9397-08002B2CF9AE}" pid="161" name="x1ye=240">
    <vt:lpwstr>vaQTKdm35wQ/yVNPFSYuGjvrB32T0qIggp4cFgFuAZYxv4I/0PzLhSgTRTCJyzsh/49VXOIy/IbOxPzK1cr7doDqgRsyvWGYzeZJPI+031W4DFnANir1z7YvhgrS6Uf0UIYXTEtdXiTFkPfTyx0IycQXZxIlhQIA0noVWvnLXlmc8/3f2Q40hdqvFCuNVe52eP3v257eBaNcPucFGDLFU5QSj0dbPuyKqTy0V5Jom+mbg8VlFTUzgl8dSvxLV62</vt:lpwstr>
  </property>
  <property fmtid="{D5CDD505-2E9C-101B-9397-08002B2CF9AE}" pid="162" name="x1ye=241">
    <vt:lpwstr>BFy1+FP+GWFtvmTG9K4e7wMptu/AO01R0eDalKOozCCwLSO/kG53rTLZ9wyPTVBn6HxXrY9ctGfI9/bjC37G0OuTJLW+ygVnPiy2jdOVctXHkqP0WYlRSipsdJpOm+5dvvyBPl/YPyfbSRaxsTzarwOgCQhBCZvPsib5wAZYIYdxTcAvpbG/2MLdMWxpKcpqvqTI9g2HqAkJnIEYSYkxrFrtjSezdxz96wQ6pIkS0HUcGZYApXZB0yeV5LmUMfK</vt:lpwstr>
  </property>
  <property fmtid="{D5CDD505-2E9C-101B-9397-08002B2CF9AE}" pid="163" name="x1ye=242">
    <vt:lpwstr>avxQjpL62A2Yih3jlPnWqGzHo+0h7CLIH7Xrw3T88RWYK7py7VT7X0fmEds5Uv3wSne+wnoBBNSc6XNp9y2p32VW/7XYYyxd+BFg6fumiTdOwvdMaVvZTVXOa+aXqdHbRUTwddOLAYKPD1zTF9B+u9a+vNB2aPhdOG4729LLgNFejuYDJcLxTeQUHxUT8Fs/2uGxLrkkSSzvg+4hsWrecK4ESB68Lemnq4DhmUnBCQoa7v6kyjxW8g6f/9Xrt+X</vt:lpwstr>
  </property>
  <property fmtid="{D5CDD505-2E9C-101B-9397-08002B2CF9AE}" pid="164" name="x1ye=243">
    <vt:lpwstr>UG54c6QsjUoQ5+mKp8PuxLBwzrGTqoTGBjxU7RftjuTpJvQQ/JhuMGsdIptGzUoqyPEL2/x6qcMoAYi3j7oeN17NgSVlPaL0SgnDXvPzpn9MXHMi7HCeykYY7DqKHl7b/AFhOe6ndUSUEB4Ebo8Aium/VF5Zgv7S+tfCrJJ0jzYj1XLX23U4mCp52v4QvfKywGTsGK883N9dNjWbcqo7/3C7ZVRuLp6WwS3dDDsb8oCtg9MAeprFLWd34GJfMJg</vt:lpwstr>
  </property>
  <property fmtid="{D5CDD505-2E9C-101B-9397-08002B2CF9AE}" pid="165" name="x1ye=244">
    <vt:lpwstr>o1zKGgYyj/6/ijeAFfyclFBjEYthA4add7YT7/zP5pWUQzGEJdoDLHUSNlBB987s5msqPpKvfhnxLL+/Ez4mAExNlI3jZyCGMw/10RNb752QKPuGcxw1IGF1lS4UHkEVksDvYYFy1BcXxnBf3Ed4g8bpdmjTykaCG0U82KVSn8Tjv1+isH7EPAapbnH5zD9Neq7lKNmBn7H9SsBvVns/byRUAYTtIN89iE2wedlWE3wA5V7gjseNihrYBojyWpq</vt:lpwstr>
  </property>
  <property fmtid="{D5CDD505-2E9C-101B-9397-08002B2CF9AE}" pid="166" name="x1ye=245">
    <vt:lpwstr>TMvLajd9cz4q0CI7ZYH7A5YcqL5nXsjA7+jeIMqPURQ6U7HGTbo64hw3AmaJKytYZ5iz2F+gjd0s5G0TM1UTpzEHAyvuGtdZA8ZKrQRQPGdMLNHX4mgC29jDBp3JWCD9hnJJi9Gun9ZzOaXleIOpPsusIZZYkV6jkWwTbuWOfUYNVG+PmkZIl6+V2uMhct56UFEW1pALoywsixbPf9WFuscm2yXhtpO3hq/6s6hqp7a+ERMRoCkmJPsDJhnfb9o</vt:lpwstr>
  </property>
  <property fmtid="{D5CDD505-2E9C-101B-9397-08002B2CF9AE}" pid="167" name="x1ye=246">
    <vt:lpwstr>Wna1UsDeoJ9s+Pt3qdEGXc59uZ0Dm7N67Hx5RU1RmhTzsbzWtCGHWKB+CVIaPnY9YM5YxOBaK9C20hqceidGFmvc4kr4QbFp4mubHm7to5zfQyIfBlZDJuIoscqmcvuBEvvj4kzUVKvvcfyTaFaFlfQRFmgKVmXxqVeUSy0BElKrNahuoiqrqVQjNi43xAZPL3NSy0HwBxIJKlbuE26PejLFQ7poJ/Lc08mSPkI7jqaRp6A5ij6d+dXNcROK4ld</vt:lpwstr>
  </property>
  <property fmtid="{D5CDD505-2E9C-101B-9397-08002B2CF9AE}" pid="168" name="x1ye=247">
    <vt:lpwstr>+RN32cvbMVcVDSW+Xyjka4uQEaw64PybO+1zZX3DYQdX8H3nMd7lvjALVIyP/pRunV4sbm4SPT1Kvk38s6+AXGF0RzMukF0n+Vn90feC5DbHoBg45RPV7byhz6y1/w88fIkskER7igQWbHsLrX4m/9SDmz0KB74ZrMEzmoyk3+EbQKSCsST9iBhzLWReAZI8yfqF0QqLD5suaXo9AXcxGR5Coe9JJ2bJU7Sbl7sITC+T9Y22vCjNIwzgypczjig</vt:lpwstr>
  </property>
  <property fmtid="{D5CDD505-2E9C-101B-9397-08002B2CF9AE}" pid="169" name="x1ye=248">
    <vt:lpwstr>1VRn4KcX98epsKwtgLjHp37Wt+GciGcOfu1Cbl5lKcyvJZHCKKM63TpUbWpAffq4yn5fOI6P4geylxn7vlr3+sGRES0AmJHmFnDweO2O+xq9w4ysxcFdajoEJPcM47yGVJmpSsWKGMkvVLFruScWUti0T9MO5CuXzishCNFe0ad8B7djjqEybG1+onBEzopHEk+Oyo95mp0vs82GCZ76SyddVsY0Kz9IcLD+56NQnxS28B9Pjv7ksZkOZ7kkC0I</vt:lpwstr>
  </property>
  <property fmtid="{D5CDD505-2E9C-101B-9397-08002B2CF9AE}" pid="170" name="x1ye=249">
    <vt:lpwstr>ZPOnGbMI4+HMPRCNAF01q4ClggGpT9P/noMFFKZ5C0zMSg9eJpFCqu3FuiBsTPDGWPSqjNYfKFZU/ixFkeJWRd9K6296JwVuwEGFaH/j4Fh/Y27N75B+mAC8zF4IyhYQ8VoilDyP7prMaindy8KWVpWdHrClagnjCh5EicYjbMOFNisWyQ2tix7uVYTviIDURQ6gb6sCMkx1PbqrpN2J8oo1m9Ss96kC+N/n/YBcEGLr9PHlH5DUld/wqBrACYl</vt:lpwstr>
  </property>
  <property fmtid="{D5CDD505-2E9C-101B-9397-08002B2CF9AE}" pid="171" name="x1ye=25">
    <vt:lpwstr>gCqvHtS7nezKUoTCZ+gL+cZjmmp/GHjdVJKxCKZYHFJdzzDEjyQR8/eIxazK/vcMQi/bvEOC/xq9ryP9+du+QVh07yUxAGrYbgMRhV/UntbrxlMiJ9ChX3pQFutZKN0UiOF0wXAeWWneR4xuF+LpMNMH9knF+lkT9rduVqgLjwwl/MaCf/v+H+jBoUX8h6g6XRZfeX27Um28kpKSYi07BP/Zzcfiz1AF8rTEoKfdY1UwhcIbkmM8JUItnUUBFf0</vt:lpwstr>
  </property>
  <property fmtid="{D5CDD505-2E9C-101B-9397-08002B2CF9AE}" pid="172" name="x1ye=250">
    <vt:lpwstr>xGD5+Zoo9OFCPhYvAbmfWUR90VY0PvFxNFth7TebDEgwa8Z5fR8i6oNWZNNzh+Z1BJOxRlZCV+jTAj9LQvbrMoyfweHeI3G5yjnvMd6SiVnlz9SjHQyBT1T/Ub8WiXvOws6BppbhgrOmbPo3LPovyilvneiYEo3qb+xiPF8WlnKqeR9E1h0uOrxiEOfORNIr717Pih7Q9SMR4wYSdPr87pukCkQM9B+ePNpCKA/83yswP6mNvKhaLJ1SO2hof+Z</vt:lpwstr>
  </property>
  <property fmtid="{D5CDD505-2E9C-101B-9397-08002B2CF9AE}" pid="173" name="x1ye=251">
    <vt:lpwstr>NCcufAGQ4kQ4DJxKe+EazcPZJqXNr/PhrNa1tDIT5KQGnBPw7knf9bz5e3qJbDIWiFUb0FkAUyznz25LlI2ciWZBJu6I0FNR95L5FXLzLi+C6wdtY168f8ZXSXTrxIuYFR4jXL37WaT9KvBX/71eJJLx7TDWMVvVlY6hgXYpW4Ffwp8IWGxo3LcDmVi0g4//yx73MSSSsJr+wHEBK/gN9yUv7JSltYZoTK13mPQKL9TxHe5OYU2g76VfvnEB5nu</vt:lpwstr>
  </property>
  <property fmtid="{D5CDD505-2E9C-101B-9397-08002B2CF9AE}" pid="174" name="x1ye=252">
    <vt:lpwstr>q8EzSUzg6CrvuBQWiJIT9cW2sRTfa6S9okKzJNyLYzZD7JKr3hWaj3cT3gJcbGjeuB1nQki2dYOuTAXjFuKNa6He8SI15PWjX8BfzJ/GHv5eg/xNjrZXsisQGXIq8+DpPpDsjTSQCD7LOb+YrAryy3jMkUKPy0Svs4e/WcmySnaK1LDbvHgi6sWSkoqMCZiELlxPxbyKH3whnJ/chvwpDzWG/ReIKWOxPOFoN4n56F/oCUJDn5HBJDhgZUvHyS7</vt:lpwstr>
  </property>
  <property fmtid="{D5CDD505-2E9C-101B-9397-08002B2CF9AE}" pid="175" name="x1ye=253">
    <vt:lpwstr>Mpdup2VSabV/onbl+m1mBBo38p4XBm7+blE4mnxNt4WOsGfrU6OlC3m/asRd9KhTvm/w0y2U2sC2iOmiTon2pA0aE485/MCPvr5NRPkt/16NUvbh8UDGIVp/kfZvIGdFqpTazUlY/O2Ez7At4XwclozcgIFcilcUEZ5KzOPn7mSmUMpzsaabtaxpdLsbokZ4L321jZPuIj0D6QB1gnzcMbIdXXctPOrJsacuJh5NPCSQGF2lzLPJHFjDV8Qy0PD</vt:lpwstr>
  </property>
  <property fmtid="{D5CDD505-2E9C-101B-9397-08002B2CF9AE}" pid="176" name="x1ye=254">
    <vt:lpwstr>hmDWpxHtO63yjkOQDeaIqbtyNEPGOrxNfV4lFEKh3j2FsFR7IWkusaFn5Rj+2ojI7Ab6ZFJXEMSZu+QJjbC/JpPhe2qqRHdv0Mpi7nsVBiZrntxLxJfXfCbD62kubk7UOW7qpVGrygbfdiJKdhhERN4TVvvYAd01PLhhkRPsJ6IOlD7LBwngH3JbD66nSyH4fJwhtvS4iSXyUdxcVK/WnU6pE/nZsedzslFNgnBHpqcquzWWJXum/GKzjHBHIsQ</vt:lpwstr>
  </property>
  <property fmtid="{D5CDD505-2E9C-101B-9397-08002B2CF9AE}" pid="177" name="x1ye=255">
    <vt:lpwstr>IBdpvLI1LU92o2ml6c4AtApsnD3/kdi3vVvLtSMVuUX4NeuhXsnOXHWiExuKKOxtlDgYKUJGw9BypwY4/V2MITlxLvXuk61BCK5AHyrAwzx2RSQx/qS9UrJ78KqGYvrJvJ073TfYpt7VJ0L9g+jUeHexbGKsJbx7j4xXjU0jvpUde5aI6n2Fzd58YQFSP+/YRG7YSbFHFqcx1lE9KgeM9RCgOqLSjcMVQEdMsQa241Gh8F7qizzvXrkCmz4+GFr</vt:lpwstr>
  </property>
  <property fmtid="{D5CDD505-2E9C-101B-9397-08002B2CF9AE}" pid="178" name="x1ye=256">
    <vt:lpwstr>1sgKbiilzT+gRlGnIrfe5dLyuKj4ap4btwJ50dGrYCy+p3imhT4UekywuAppfQgGp30G+xlWfAJPgI3qUxe8xoCfkEASi6crUAZsEUk8zUPTx3FLAa0L5bS7hfnlXwexneviquIN9YOyX2HUTRlZkOLjUSmMVzrilZkngD6h7rnOz1HrIUg2S/qnz4v1+0FoEmgVsagudEf6kHGqjXv93srl0xHC7XRNVuAb5qsE06TjSDKde6LZFCQu9ggYKn3</vt:lpwstr>
  </property>
  <property fmtid="{D5CDD505-2E9C-101B-9397-08002B2CF9AE}" pid="179" name="x1ye=257">
    <vt:lpwstr>29LMlgrnBH/cBalgeFcM+vyo7/bjEF1lpYGftkr+f+/A/hvbxQvdTqm86XYICMEFoNmK4QYPBWV82QfsA/Zq6ZfiV6NTjACIIBnn8OIbdRw6TwyjDaS4BqaSkSjSsPIqDYsaJwGtcbF3xr9pKVcKnNhg/u6zW5mcgFeRhjp6MycHO4x7vjwws3s7ceh4/x56x/FK1C7YlgdfSulPvn/ZBEvdwmugqPmF/uiRghSVh4oEjxqn9livzU9xKfHCnhn</vt:lpwstr>
  </property>
  <property fmtid="{D5CDD505-2E9C-101B-9397-08002B2CF9AE}" pid="180" name="x1ye=258">
    <vt:lpwstr>RpzgYr0MYvLGVXsi/6dKR3X74ePmAghxyRgvF55NpPTadAoMkcuI5V9zOpnymWsABLaWt/HaoEcfGZjsgQG/XyNcbwksg0mJmsScHEC+dT8r5WJFDK5/6l6EePVViDEMKqb9Yrq9ZVzr9Oncvp2H37603rfnxPsYXYhwP0kyRU96OFqVjSBZojHCjIxiOlxlCfjIA1VYIqp3dZHCPzg6YBEW9bqQB6VnxBqRQhChOUXhYNqGmhoamBLGNlapvBU</vt:lpwstr>
  </property>
  <property fmtid="{D5CDD505-2E9C-101B-9397-08002B2CF9AE}" pid="181" name="x1ye=259">
    <vt:lpwstr>PH86oq8bIH9LDKlg3y4wFKJO+rH240FLp3obFZtvy0aYtvBfDEQvL9TmJSXXB+sp16gycPsx91qeolE0mi/gVL0BMgMt+qCIeV3SWVT3QNXpqtklG99AIFcEbA9V8qVof1FozOsF5lknRJuruoMNztxk4tUsGXumGzDHHAi2t/a0vTv6RluYBQHivP7Vg7PzTSDNTpFH669yhHjiAQpXNhv0yGyKOWx32M9kmPDF6xlL4we0cTVUDs1FxBYoXKu</vt:lpwstr>
  </property>
  <property fmtid="{D5CDD505-2E9C-101B-9397-08002B2CF9AE}" pid="182" name="x1ye=26">
    <vt:lpwstr>RbQDZg5R3OxcHfejtqPeBHBxrhKTFC6QT6LdCDmdbazZkO/zcn4SYBlDoZ5N9PQRB/tIILVY/ElwEy0JTpCwSqxX6DqSbmSoejsXhDP4CwXhytmlVJmgX1/NBKV3hIi5NFIjMM7ZbeN0Ex87eZJiJtm2EltnJnv3JPN8jrqFdCO1lPvgxBYrH7uwLHkEMzvomu3zIx+wNnIYEqsGECrXi+o/YaGVg9zJPXUazrcEVh5a/ueXZZ7EpbUx+0iiLQA</vt:lpwstr>
  </property>
  <property fmtid="{D5CDD505-2E9C-101B-9397-08002B2CF9AE}" pid="183" name="x1ye=260">
    <vt:lpwstr>4Zbkfn3/TqSOBdD/rreMDd/rr/pLNnYZP6I4q7bQNJzXYcTuTRLLqvZoFTHLC6wNrXcoxsFmPVfrZuMvJC263qJNPRX3AnW1/DaRC363FvoAqAlPmnwyePLokmiC35+y9NsvFMXRe21kwNicvMz99lbhnqFoMefoN+YCrNDFt5hUd7lsqBTqGXnwxTC6JGEwhJ/5ET9vPZNC9HHpF2NXm30Xv9+pXvQ6Q9Rq/zB9KoT4ZErnrPwO4PhlUNfkgRG</vt:lpwstr>
  </property>
  <property fmtid="{D5CDD505-2E9C-101B-9397-08002B2CF9AE}" pid="184" name="x1ye=261">
    <vt:lpwstr>U4qMSZKD7wPH2oaEFLzoFvPuMz6I4IeWmH74yxfu+zcOKKqOS48HZrePl3nykGpd2e3elM1MnSQSfe74J5gsbWLazbTAuFfoO4uzTbLfI30S5o/0subV9CGXPhI3U56uLNw6YqPP6ta8eLA6wpsDqGVblRQIcHmdcxPyAl1031FxHMfRvcrmjLly/JAnppMLaeAM6PlY76SXM3fQc+7UIfVoi1Ik+Npvfo3ecgcLJWdrynPUWd9Yqy0GZft4a50</vt:lpwstr>
  </property>
  <property fmtid="{D5CDD505-2E9C-101B-9397-08002B2CF9AE}" pid="185" name="x1ye=262">
    <vt:lpwstr>9ztuIWzDwmcERBoC//rCT4TX2enL5fJhs0mDniar1Z+GtugIwrH5gd3B8eKOnnbYObzAChdGY/pogdpmJpxYhu5wZs8TpeQD7py4oha9WVUVDZjQSk4L4uJtZN2WhlkoLJ/waoaHe+ly1A5A1TvEXfv/CXWnV1d0yzsoIgk71cqsDY95gu/L83QqpSHkTUcgLR7Zj3+YS6vKo+YCP3YmpMSj13pIiCZ8sVoBjqF2XBEgwGbyP8fYhfSJZ4NLka3</vt:lpwstr>
  </property>
  <property fmtid="{D5CDD505-2E9C-101B-9397-08002B2CF9AE}" pid="186" name="x1ye=263">
    <vt:lpwstr>tEhY88seMM6uy5lmp7Q3wsDtKcR19jRRSFEx+L1v98+A66ZzHN5lKG+qhSXw2xHrtoTR2p/X4seVnGjHB/uKpwIh2zH09GWT9QH+t/l7NKN01/jha51265Ua1wSFEavtGOxKqudBKlYSIAT/FNWooe8ag+n6viqBJh/Dk26B5zHdm5fEC2UB7lviBEB0C10DBCknL7kW9cti0qT15TjdT1vPha70XVe9U7UIJ++d2KoIXYVA7DyQXC+3/v+Ee4r</vt:lpwstr>
  </property>
  <property fmtid="{D5CDD505-2E9C-101B-9397-08002B2CF9AE}" pid="187" name="x1ye=264">
    <vt:lpwstr>Y7Htmk9erB1fI3Z+ITH6oydrXpE9ubW6IRZBau9r2wmkRIOFbtORNHGr1s5SpjrEOpRtZOifN7yAxs3mzwuwKhNaMeKnXVlT1RjZscNQwQcGWW7XJIbAyhyxRPZFuQUSR7T9HMSxopaLrtNmZTjRpBWNg6OPQ08eSGTvPOQ7wlc5OLDXyZkXjeoI55+6VBnfD10W4QnJBShG+m6T9qHDzTHirw/0Wc+3EKU7EDdo1wp7vCjECm3LGcDCbvYhrPt</vt:lpwstr>
  </property>
  <property fmtid="{D5CDD505-2E9C-101B-9397-08002B2CF9AE}" pid="188" name="x1ye=265">
    <vt:lpwstr>dT8pboVKnPlgV2bgwHP7o+JJpZlzRzU0f0/mm6Y9bFNGZK/otQeKNIdja578d12N4pfsGVb+8Vqa3BNwumX3p/ilgsC5hEJ8zpsoeBZgOfdV1tFJXsR5acQbY6OnLxVx4iNvX5tsLQQvsncjQY/omexrJKxEztr/hipYahiU4HSXNPJm2q3ydu0TbTTSvjBR6w13yYxYAu3Zv/Y5YB5IZP8sS/fJ0wIrtume+dYflCK5yFFTeGaLT1xLXh4LTcJ</vt:lpwstr>
  </property>
  <property fmtid="{D5CDD505-2E9C-101B-9397-08002B2CF9AE}" pid="189" name="x1ye=266">
    <vt:lpwstr>kXM1AlgeO8gSoiem46lUpalYEKWnsukB74RRDNPWIROSIITb6FOtfbjkkbfQKt+4ATC3+YPTYngWROionbEWhiUTtvUAmolwMHuznhRGBHdQzm/RdZMzxyyf50wNpv2PL9Nc20u3egljzHXOgIcPeEIYUifoPO6lYdnfLHElZb4KUvWMWsRbKUzLE5n7CK3M4DC8KimuyIT2EJjn1xCYvH7CbXg36GugzunpavyF957WIk7HrY2fo48kYELAzLS</vt:lpwstr>
  </property>
  <property fmtid="{D5CDD505-2E9C-101B-9397-08002B2CF9AE}" pid="190" name="x1ye=267">
    <vt:lpwstr>TfgK721+5Ah+zcwIQvEd6310gYgqituWotFP73FY9VMXthkurlq2YqhFHddAxXTZnZEuhl+9a3zC61ceDuRc86X04UPOrHPO98ytQABeuEtH/aVKupA1XDMlTAarxP1IMoJvSQ4DcLHLwQT10e35zxLmsH9mN1vxrW0Tz9W3rmez0nWppRq1kGqmF6AMihq3IttRNezMYzTrv44AIQWAa+ftANnUgAWAfHS2xZIE7vYuWBJKcPJCLZ/cf79puJ2</vt:lpwstr>
  </property>
  <property fmtid="{D5CDD505-2E9C-101B-9397-08002B2CF9AE}" pid="191" name="x1ye=268">
    <vt:lpwstr>CncWwffPvW5Z3dnpZKoQpj7WWq38H0Vnrd4wDIXRB/JgpjFmZt7MGDM/fdOhS5OvjaWr+5+TOFKIwSXpHucsQdOKHB7d0kWRcE+URbZksxr3fq9V7WgWR3kBxyZ5S+7LhSKamjo3+5jSmk5l7wPfboVT7Pcn64D4GmyjjS/TtzPcEVT/aKFOozwKV26gWg8gNDr8E0aM7OF7ihbgAIf8dRfx+jlVTBixN7qzgVwIvC5iDLAXaj2LBxGB8zE0zqn</vt:lpwstr>
  </property>
  <property fmtid="{D5CDD505-2E9C-101B-9397-08002B2CF9AE}" pid="192" name="x1ye=269">
    <vt:lpwstr>Niw7SIAXApVY1PDX5/e3sT0VMeY+JJJbWaP/rD3gtqJ/2SGCFNrCmoyBUCN9BZcweFRXYKw08RpqKbAMrXbjwp8Mo9wqrB4zXfag0Dm5d6hmfFFy15yGSVTb+zx76uTB9CraYjg8lbODIdS1QSHGk/ZoRNr1E305I4ODzOxXzYgghqiDf8PMSSpqdqv9dq8/Em2h1VNXxhbccJoEAH7hPx6IqnUqinV7ZTW323vg4D4W32KLfpCt+43YlAl1vT9</vt:lpwstr>
  </property>
  <property fmtid="{D5CDD505-2E9C-101B-9397-08002B2CF9AE}" pid="193" name="x1ye=27">
    <vt:lpwstr>oujNxWBaaaXFt99LX8eR/EHTVY+NGyjEMJvfn7FBKr9Yzxq9M7pWzxCKii74FcV3/DKT9sx4MamSksStS43OwGw6oXK3gLBK60qKs1/s/jZK4YlOL/yFiZjBlMYdC6wSVan5BDxtYZ1EJ5hwIF2jOKGGmP1x4nz43ZT6EoDYp8/Q3l/1G+/qbhBpqfcSnICNpo6Ga3FDtqC8iBgkc7yJjL72Vkl0yaG7d2og7jM4a61nc7vQU3Q2/K0RVwe486t</vt:lpwstr>
  </property>
  <property fmtid="{D5CDD505-2E9C-101B-9397-08002B2CF9AE}" pid="194" name="x1ye=270">
    <vt:lpwstr>0SQN7XGLd9kO7tuSWEUXDPJvji0aIm+wz7MhZODTZVWnNYlxPu8HXsGG0VgfYObNAGweYD3XtjuCi817ulQG+bPPRTrKQ8bwmjjqjcCJ9NAiRaYUQufE3X+Jnl7RLUIAG+DIQy+r/pmZh8E7OQgWxOx4J0lCC1uNlrH9nN3CD/8ePnnRRr2midzn//hsox10Dc5NueeHqPOIsKQeVRNoxUlVP9Qqk+Ys+y/ZspC1oKVheUCnIWt+EaMqmMLv1RE</vt:lpwstr>
  </property>
  <property fmtid="{D5CDD505-2E9C-101B-9397-08002B2CF9AE}" pid="195" name="x1ye=271">
    <vt:lpwstr>Zmg4w9LNMB+h7i3pOD/dwYj62MHpo3lditjkTEBaJ4qlFCEsF/NXDAdyReDQ+B7xLOMPUAaHyrR58ncNCLUOx+mUhHq0Gu9bj/9N9RvqMp0aDKVH4YDohb94CrgFLU9vvI9ZlXr2zKbC9wQWLWHuCXxifoUe6698BncsRg0dGUepSxKBdJ20rMeFqrLPNNLQ7+PTy8Psjd1RJxQ/Lts1zN47lEu112Gc4qfXH6NeWJ8pWAwjlbfDqEGVoy5nSyg</vt:lpwstr>
  </property>
  <property fmtid="{D5CDD505-2E9C-101B-9397-08002B2CF9AE}" pid="196" name="x1ye=272">
    <vt:lpwstr>6EaPlacij4fPaVMZras/fQW4SY1/N/zCTP8nvosjsIP+v63T/uTYYX0Zr9odO41GtuLXjxSEX4M45PRhh/23XtjvdcU+tWddALpkqd9K5eYf2rsCvHiJNGBVhCPXke0cFKZ/sgTSG2aT652Y2XkrUP0zz6vGoiYiqaCO57GxQKKJs66h6HfbXFbTE3T9qAZPfDHEIOM3LBxQtUV2y862UPwvuZeSJmO+sXwMW/k0qqUiWoUyMlXf61FaAjiWU8x</vt:lpwstr>
  </property>
  <property fmtid="{D5CDD505-2E9C-101B-9397-08002B2CF9AE}" pid="197" name="x1ye=273">
    <vt:lpwstr>fblMeP7vh1qAyMSMqBIBgaejs1NDeR5wPIx0k6KheW8BvpULc0uqe1Zk7sScQHsYncYnOpk8e20spSuSHfAO4gTdDhHvxlmoTC9L4VVZmDb/uKu/AmAgLNb08G5GAjYl8+aiMUXJSkrpQCocjtCiaBZRyMj6/IntAHWijBCQpMcHYAPM/fl9BzwzBiyDj+3IU9VTQPL8cMUpsPTzZ1uU0E0xV1bByVDV8P70cvWdk+p1yFaBj+vi6GuK3pnu8NS</vt:lpwstr>
  </property>
  <property fmtid="{D5CDD505-2E9C-101B-9397-08002B2CF9AE}" pid="198" name="x1ye=274">
    <vt:lpwstr>cngIFrcfYgNiikmbKa9XHBcwp7db84XfzKK2/KDlrj7+cJM+SRnbIZbOBoftVk97JrzTljBTvIqO+aXGtpAZBdJBUDDQjNxAg8VHcf/T9ziWZqheuEUJ+OsdpCA9IZEIb/fdnK1w/gtcd40WO7J7vZoIPcXwBolAFD8kyQ+heE3MGMuVJqrGjbNL8ZHtWhQK9IyYR17HG9nXARNkqUwoH8HgQtbOIGoInP/BBqA7qIIQSmXF4JLnRT/Gps+avm6</vt:lpwstr>
  </property>
  <property fmtid="{D5CDD505-2E9C-101B-9397-08002B2CF9AE}" pid="199" name="x1ye=275">
    <vt:lpwstr>6noNdAsxyhm7GGTuWos1uJUcwZzXR1Pvh9ydMRThoF/gyTJjFnr7sU7WXqJr2ZHh7zHDcnuQJ7+IgJ07Jn1zU6Hw1qDh/E8PpGsS5JNwlM75lZJ0kt7UKr2i+H/uyurIUVnMEUOIpRTGiUziDITbnv3FNrki8+RPr7zCiykZ8q3z1v4MpeL4DW+AVe4QFHOnOydd/7UE6OQsx0BbqV1vPPWi762ihMFC/nZENGTKYXm3PezKjLiOBPIGIeRsOgb</vt:lpwstr>
  </property>
  <property fmtid="{D5CDD505-2E9C-101B-9397-08002B2CF9AE}" pid="200" name="x1ye=276">
    <vt:lpwstr>hgUaBt0E+FWFR4isF1BoI2bIRiGBcZ3h+1OChU4BM5OPK8Gt17w6Gh6BrzCMoBk7xzeSow5Ob5osLMILKj96V/NKeNr2mz16gSZcVONWMLiyADBkm5ok51HY90RmdBHoT2spNSAtFXSaxA+/ovVelYf2SiDFqvYGYKQYbA04udq5G+FO+ec4Nlt7tw9esVqlgALTw4PrjFDZ3WOTVJ8QI6jR/dJEKAJsG+Kkni7fVPoojL59kaw4erOvW80dhLI</vt:lpwstr>
  </property>
  <property fmtid="{D5CDD505-2E9C-101B-9397-08002B2CF9AE}" pid="201" name="x1ye=277">
    <vt:lpwstr>ExnWAZajtusZvO0ufuaGwTMnKHo/GZLBsWFzkSXbqhh1hLUcn3b7t8edwqXBgrmRTlN5cAuFGAY7oRWqtDlfE8ge7aUFlBYygu8OMEHj7gtLIHPgxTl2TDMjLpuiWI3hdDmssylaM65JHkaAXzpiGHU8WttiVI2R0nT6q04Rz1Jpr7JIpmuxKtrA2D/xPRU4NmQzbvk37oslWtriFJbXPSJ3KEbSKEkc7DWWlAn8s4x0C+eFWoEVKFdqxU2pMOW</vt:lpwstr>
  </property>
  <property fmtid="{D5CDD505-2E9C-101B-9397-08002B2CF9AE}" pid="202" name="x1ye=278">
    <vt:lpwstr>18M619z/zIKl9YGhG3OQ8nRuyoITZdDNtFTSWnMGFKynHg7Zkn2VIPHQz9ODpKVZqBTYbXcx9DpibiYu04XUS5hKopKYq2iZfF6ovrYEmvkQUkC88F1/WUNeMmcE1ovGPDbzY5RXFCUBnuKVO5lM/V3lQJ4JHC6Q4gIFzuvTQsWEuor4SDdc7LZ0/paeGNdKg4uqAw0hp5Lh/iOChhxbXIfiC24LxnBcFQYWXWEEOMtEMW+DF0HZTWIB4HgYfp+</vt:lpwstr>
  </property>
  <property fmtid="{D5CDD505-2E9C-101B-9397-08002B2CF9AE}" pid="203" name="x1ye=279">
    <vt:lpwstr>XndT638jCElnTVawZ9H5v9n10cUmMtOe6Wtj7ZF0rvYHmo9MFBopvFbMKvMkjRfUPdWlWeh7952yBp7glCNB7GIxwThyW5b2A1v4i/CO1hVYqY5l7m/dQ31nOVduqSkFyhpHYo0m8RWXX6gBA+IyPJWRCqq6vyalZCmQTbTLIIb7a8nmJjlc8Odq7UYnXQsuoAkppE9yUs9SfRVfHIVXg3tIcMk3w1jrtUjzN1PyByzxm0H6k4uVtL365CWbUtp</vt:lpwstr>
  </property>
  <property fmtid="{D5CDD505-2E9C-101B-9397-08002B2CF9AE}" pid="204" name="x1ye=28">
    <vt:lpwstr>+7Td+qXnn5w1KaSP0yDKavpNaboSBqzWHEO285y3UGAwf7hqPzrmPGh8ELL1W2ok3dWn6bYSUAgiqrXlz3GmeDzql/pdCmuUbFK5n/wcrtyvEdQiwC3MlphyNoDFFxfN5swhs3cAf4mC8pebWxTfnMqnz9E1BN8a5IyqepdbBG17Vsv5BzROfeYr07QSploPFYZRhGxZZrgaEIZcrLBxiAZ48bq6b7uwtuSQ1Ew/MeySTYTFroesyJofFmrATiO</vt:lpwstr>
  </property>
  <property fmtid="{D5CDD505-2E9C-101B-9397-08002B2CF9AE}" pid="205" name="x1ye=280">
    <vt:lpwstr>9Ga+wNDRz/N2YjpIqaOm0LuGl5G6NM2SD41yNJCz5/AV4v4dyA1VXI1MvJTfjatjvF8oGr/mMU827IdnE7pqUfm8u1g65uo4Tt0/CGnShqr5UasFQICQy577rzFbDpeqApbPGJhZz1zNt3ydSqtNdUaPnSv+xs/iH1+Kqbj+wYtytOvWPHABfJIlRlYVAPXPt1jVkQdgBVid7FnaCOQ1P4Rih6mJbdzLxwyrCeb2D5TdRKU9YKNMaOHmIAzmCjd</vt:lpwstr>
  </property>
  <property fmtid="{D5CDD505-2E9C-101B-9397-08002B2CF9AE}" pid="206" name="x1ye=281">
    <vt:lpwstr>JBxbfskMNghg+XYgym7Br/dGduNVtq1QCllk6lmtsSm4/+KCET/iDZaJqIbPxu5Gv5Jb3+gcBBjYs0gfzg7U5Vqv3mUnSPxto5kLFO6Vkxl9hkO+feCWy1QDN9Yz5nShLzcBdixlwF+Xi9GMldu/lmss1CCjZh3t6TvXBK0wz+/sZgaEiu8PrP9+XSgzqokeYVMFlLoEeLN9fVBju9vEyvlxRvtjA+QbwGLZ5V7gWaf9efsnsqYy1x8CjNlVLKe</vt:lpwstr>
  </property>
  <property fmtid="{D5CDD505-2E9C-101B-9397-08002B2CF9AE}" pid="207" name="x1ye=282">
    <vt:lpwstr>1JPxRKfWy23riU+JOJmPNH4xHOw+mccAhLcWOlZv06j8IYf2G84Y3FifO2R7F0i60mD1EXGW0JoGa3jOoFRbAFBZiv+10d1BOIfLRTEJGT9SBDTx3iu/oKffMVdrz6lHU8vWnVt8Ronh+9UnlutHCABqlUYdFBSfuZegyy+6IC7x5t28zIIYtfsnxSr/a+ElWANAqNeMUt+km7xtL/StxfdGQ2tJzjAl10Al3BpTsZyXUyMYXOXZBQZqYoCOYA9</vt:lpwstr>
  </property>
  <property fmtid="{D5CDD505-2E9C-101B-9397-08002B2CF9AE}" pid="208" name="x1ye=283">
    <vt:lpwstr>/dT2JjDbFZNYHy6sd2qeObGatcCsl9/pXdmf4aNX/0vCqA0jZ8FfbeXpldEf6Mpoh3zBgvqTlUNVT5G4wRRj1z16g17UBtYbnTlJHLJ+0ELM1Kdkhb3D5hvMfeNLKzqRZW0EOUAdWItge78CnngAef0va2HERY/LJLVcdSOwXwYf+Rbn0kcCU4Xs8DfRQCf/f7ADOaE1/iTW5KrYE39EZEmXxFwOSMLJ6uUrF9J//kQ8Eq7XFkUlmXOpQzAZ/1R</vt:lpwstr>
  </property>
  <property fmtid="{D5CDD505-2E9C-101B-9397-08002B2CF9AE}" pid="209" name="x1ye=284">
    <vt:lpwstr>0Fz0D48GL+mWI6k0nvKJ/bv/TUGK4fKgaUbS/sayb9lL8RhOX+L9177D+xeiLJWSw8x5ttBDPAdbJFo9ulNVb4FwRYIisZZgXEYjZzxTteOFjzKPG75OLgJo4BAOjg9iDEuVBjp3pnh0oNjSDD6fphkLiDR7DydltbVM4TLrfZU1zEaE46VDxPpj4P7Trxq353W/fGIr9de3/gohe6Q+lN5bE0Ude5PC3q+/TP+IlQDT0JHnJ+S+Zr4nCLrLrKs</vt:lpwstr>
  </property>
  <property fmtid="{D5CDD505-2E9C-101B-9397-08002B2CF9AE}" pid="210" name="x1ye=285">
    <vt:lpwstr>Vp2DqcjOjVtoFRvx6g8hddQrLLDY+Egn3pXh/DgUYEFEqrM9brRIDGD0Vld3P4UkN1Tgpaq8NJe6q3MZa/JgvJlgQk1JNL/h2tr4yx3d6jorg7XG+WqtgS5ZRwBby46tWC/WwXZznCWHP8y6oTA62dUhvIQqi7qd3mv+Qngnp57Gf70dez76EyUR8xOoqZTv8akL07SBrcYCzx5e0NtoS49mZfYGW1AfrDFsW7cmcy8QKSvotwbEefYA6LRSwbT</vt:lpwstr>
  </property>
  <property fmtid="{D5CDD505-2E9C-101B-9397-08002B2CF9AE}" pid="211" name="x1ye=286">
    <vt:lpwstr>vIcDzc9qlMhx8wHhLSnT38jWJFYpmE6YPbUCERhQFGLcs73079jb+Gn72L3MDesvFuLXkeFiSvQrd3CH/VmGrF8byx+TMOSwPO71WwgiR3tVXOxW5GGk+g8zpp7yqcP4T34qghApXUbEO6AKuV0vgzBdR+wJDHXnh2Ic4DZtqh6EGSgsfTJOzaTHToajskB76IFgU/R4AxR0uInRZCeQHaM9Bsp4XUP+gz/oQUawiteshDOEB0ynck2A3bSC4tU</vt:lpwstr>
  </property>
  <property fmtid="{D5CDD505-2E9C-101B-9397-08002B2CF9AE}" pid="212" name="x1ye=287">
    <vt:lpwstr>KLsAFzp/rrJC1xEGUMJoahNQ4gqskFi/j0YihMu7Fo/HTSTyZQtEq7B4mCT1fjuToXk408LI8YtWr2EJctYTK/XuXZaROyESWJ3PZ+WO29nIIik2c93l3W8Yz2DTmUh0JfTda3iVBXxl8UxHw6ZWWksFjQfX9tMNUs8ohuGIxn6X4eVgs/KgpZ89vck3cwszs93QRLSVLneelduh/NHDPG9YXaSmMGC0YIQS2M/psMoeV9kGMTNwjrXJs5WwIF0</vt:lpwstr>
  </property>
  <property fmtid="{D5CDD505-2E9C-101B-9397-08002B2CF9AE}" pid="213" name="x1ye=288">
    <vt:lpwstr>gBGlF3so5kLp6wXc0TF4wDX5U7WguQvi6Z3T7oiXd/k/zZIFyt4K2Ejx2IYWwm8kbtifF0XSMVN7NNW+KETZlyPoLYkkSLmwzXIF+q0a8e6g4w3rek4zgt8cbJJdjKveMjqwHdXkwrf5TUCd9XiF0LPBBaOj0JRO2SQam6yqd4RPdndNGw4mVDamH9XhMOcuTiBUi7fcfMv2W+vUN46jH2Ev93GvP16W1yd8vi3kW64s6o0YBOkssb+5WWxCO2F</vt:lpwstr>
  </property>
  <property fmtid="{D5CDD505-2E9C-101B-9397-08002B2CF9AE}" pid="214" name="x1ye=289">
    <vt:lpwstr>nLMXvYqMcHye/QXDcZqGDhmGftyERMWdBcGUqq7jdK5c8HtUBR/1Z2pOcFR/MjYaVweaRvyaLC3zwobA1qm5uAuiSJCp7QFiuS18ezNQuJGrLHQW9I8UtBU6pL9VOoX35a1ATpx9jKWQYmsKl3eK/xhRUwaLfnwZmCpdIPsIS0m7ocULiDdfgo9eJqzlsYxLudKE4bV/lk/NmJflgqzJOQVY6HQ/nzEhyWJ/IIcVQTtWA92VWYZQgJLSdZV0OFd</vt:lpwstr>
  </property>
  <property fmtid="{D5CDD505-2E9C-101B-9397-08002B2CF9AE}" pid="215" name="x1ye=29">
    <vt:lpwstr>/8QjgjGR9/RPlfGrCpfkzeUR09N9q1rVB40bq0F1KkH/8TjVGHtbMshvkFGp9E/0BpV8tcIc/+r2hhWcDgkgoqSZSctXnOD02lusAjTH8WmsoLyAIPPb7sWOKpndpsm55wqgoSvXf8tE30kMP8jOWpUsoAyroNbLoc2dVvKyRRjVo8n2yvxsx4ISyYolrRc55JQtEg5p52D+z63mDp9E3FXgdhaJMo8RMQt+PEJLG50yNvsQV6cKzZlHlbYfUmo</vt:lpwstr>
  </property>
  <property fmtid="{D5CDD505-2E9C-101B-9397-08002B2CF9AE}" pid="216" name="x1ye=290">
    <vt:lpwstr>c/Z9IMPnHqxahpXzV7X9ThdgUBYsR3nUkidWxzcLBJHhcqfilSdhX+jtm3yyGs2GLDCLNC72rftbfE9PcNj0HA1BZXOFjby3H6FpakegSOVI/cLPFaL8qKdUeCMHuLoDLBGp6IAd95yGAG7gVL88hUZVFBUTpBUyQZoBpfLHnMeBVGvBf0SK08CX1diRdDrpPazB3d7LShrdqwOLZREzN7K7GWByoqMem6pdCwqb8fboRDMKIm1THGhGpzE/3IQ</vt:lpwstr>
  </property>
  <property fmtid="{D5CDD505-2E9C-101B-9397-08002B2CF9AE}" pid="217" name="x1ye=291">
    <vt:lpwstr>Q3meBb72r58xoUxIq3ixj2s9ap26dN8PkiJbcprgnMybkYnQr1ASfL+4hbc3L7o6RxbvV95Lc90L2VQctL9xOx9C1Z3My0JHrw4LIqqrPnCVRaKAkSlVH79jFpuBqwFM+eGqZJR3oW4r0Y5v8a8zocA7F/+EJOr26tvMksX3a4AaO3/+1Z7jiyeNRb+cHhglTaP5ss0SowJVWAnp/NaZaeIXhe2a0yynzEFId48MU0StaPMenlEsdNL5YHKUTCu</vt:lpwstr>
  </property>
  <property fmtid="{D5CDD505-2E9C-101B-9397-08002B2CF9AE}" pid="218" name="x1ye=292">
    <vt:lpwstr>lj7Ef3rhl2oMadjSf2eUFgzGrPkO02xUCevi9tRnucuLEugW5A3ceyrY+hnmE08lzt4z7pPJ/tzYmSoPTPz6kiZo2OzTAw5g7mEO3aQIacqz36OUqfZiGA8Tvk+6Zp858xAfbjEPue2FJuANTgp0Pb/HAUWTyKIpeaKkskdTS+DTN2DLMdoB50Kk5SMp+4/KMIg4dMlhQM5OZJ4Negku7D5UmTjjcTGBhTUz/t8Z1LgP+qqd1xBEryhcS6t0+SG</vt:lpwstr>
  </property>
  <property fmtid="{D5CDD505-2E9C-101B-9397-08002B2CF9AE}" pid="219" name="x1ye=293">
    <vt:lpwstr>mpINNOyjz3C3plppamW6lzz1/G46K/L6oVnnVESOFaXRnbWp6XsJHdh3i5Di1pSJ2prWLPLlqEmTqxjinOXWk0YyPjo8CVmcy2vUPiES1zTXxwS3Z9r5qIpd7U87gMGVaiGzDIf9wES+a/LbR8tcARVn8dBLuVQX/7YcpfeCFjk53CL50uxuOdKdBhcPdgqEcEE3aLwkQxaPFG3QK51UJZIwra1nTE6VKxTeX5AjwJQYZEsl/2H1L5DSPClZcjm</vt:lpwstr>
  </property>
  <property fmtid="{D5CDD505-2E9C-101B-9397-08002B2CF9AE}" pid="220" name="x1ye=294">
    <vt:lpwstr>lzI81GSmqGwXizeL+020FJFOvB5c+hi2E0ZP2Vu2CuyIIHK7IkXjy9XaZyuOkgCjQqPUrQqn1cj12RZ5NpEVjDg/VKHZeGYL0pGx4jhY8Xtnr2mIPIuwn46zxzin/Pr7soJ5gpi5LlIfXGlInaOmcZOtBDA8krZWopWhZvSP0Z6p9rhsH2cn7UCTa9oi/QrVpmh+q97284LroFCO8hJeytjpAK2Iz35kSrVw1J4bS5qvCmAa/QJavNzcdZlpj7t</vt:lpwstr>
  </property>
  <property fmtid="{D5CDD505-2E9C-101B-9397-08002B2CF9AE}" pid="221" name="x1ye=295">
    <vt:lpwstr>TMIIMNFM5vK/VXXJMu6I1O/ln4jW/lrXKOq27c+pMr/gV3BCI6WKFP0QWo91OvZFLAgRNNwJvnOYJFmNkEhMg3tlfVYgnaXnBW/HJQpHHgYRLOfQwm6Kj3T8c0jyIucDve+98zcD7MCkNIGSoOh8hZ4KXYhaYlZ1Yele1JhvbHMVR3Dt6H+0JT0Wuk6fjDSgIVxe1qSPGwP/WlSRe6tcq+cloHgp6xQ19YCtqvW696S49fg2SVSFnWSgqEZJOFV</vt:lpwstr>
  </property>
  <property fmtid="{D5CDD505-2E9C-101B-9397-08002B2CF9AE}" pid="222" name="x1ye=296">
    <vt:lpwstr>jQCMf8tITk/BCy5mSXYS05KxRpArmbGxJLoFhYDAxgAWmkGTJa3I3OBzDf83uUkSr7MmhgtpVOVUD9d+y9bJ0nGK0oRcqh9WV5jrC+C47CEIgB9H54i+SU1EHmklUSITGomHiQjaK3kyhPX0bsjkAY4kFyQYvBhvr1V2v4tPa95VfuHRw+cYEYp55OvGPCWNaFAfp3q1x3BoV9GwAHtW+uWlfpcy7eFcbx+fAjSIHxxL+xJYWfVtEMOSe7AtkvQ</vt:lpwstr>
  </property>
  <property fmtid="{D5CDD505-2E9C-101B-9397-08002B2CF9AE}" pid="223" name="x1ye=297">
    <vt:lpwstr>ymoy+CrWOIZ4UihSrsg75EW86Is3uSU+l+SCwwjE+j+YaZ6L7oIqsVxdpqduLRpYhwTJQY7GKL6j0agYgTCUE+cIPmkZLRc2MoqBeBFMLtxNC+C15ubXd25UjxW6ZbrpjAqHkxM4MPftCb0YFjSKn7tRJGFsOEKskrkrQsQRcoFtRUq0EM/rV9InN8B+uqkZ/FpZ638rRzcnLCGTR0HkVQKLL95t7jmlZg9XnYxMpORcHlHXVvswWjMw27I5HXv</vt:lpwstr>
  </property>
  <property fmtid="{D5CDD505-2E9C-101B-9397-08002B2CF9AE}" pid="224" name="x1ye=298">
    <vt:lpwstr>Xk8dp8w+KJ6rz+T/ECRWXJ524jRMUjWe1NQqIpTK13qQflvugVafTJK2YFIQMtyRBI5mI1N56udu6wHbe9ndAr5lsz/uca91QknAnxKDX36g2HM/mBvu9zEd+sYds68gLt1eppSJqreEhWcD8ZfABVrUfb3YDRu+GNdn9AxOPd80p//XJUCmNaDR6V6lW2glt1W1aL70kLeyFV3mKJ10+rC9Wdn47TyEiccIDIB7Dx4s3IkgEQxMqPd2JjKcYYn</vt:lpwstr>
  </property>
  <property fmtid="{D5CDD505-2E9C-101B-9397-08002B2CF9AE}" pid="225" name="x1ye=299">
    <vt:lpwstr>f259EZEKOIR0kpXaUVfP1ppm8yg+RphnMOP2O7iUerENv5/Z/ASTeRDJcM7Mlqs+S+aOtBBdVG75V+i7uw6j1P5o5yzMb/U5+wDbC/9DB06ABJbrquqWEq9BH9JSxsW291Vvt5AZ0e66aOWVGQH5GK4iZpVh8UhC4SAkpsvkf6gNVvCC7rvhvaW1dU9ucfemlPwfVVz9JrXkchchvxtZOpxya9pPhV/1P6z8UcqpGypawN1HeOCrNXMcFV2Al40</vt:lpwstr>
  </property>
  <property fmtid="{D5CDD505-2E9C-101B-9397-08002B2CF9AE}" pid="226" name="x1ye=3">
    <vt:lpwstr>tAgifpHCvLdYv90HdbaZIcZAusWwKainLYTcyPZ5Mz1iF7fIYQPuCp5xOF6WVeDvrJkWuUAsMITT3flKMXJY36uEGx0pZbSpjJQJXDvMiKXP1uvSfEOlJnYpqsVuxRzwx54JA23BnTtP4ED2zKQQAIFmWMzASfIjJ3W/6D4M5EQ8ZRa4eIb3eZdbXe6JTkg0i79BvsRFmudemr6+FPNfYlN345cVFG23mt3PYhOf5NXyt4keg7QDrcnXhuoEatk</vt:lpwstr>
  </property>
  <property fmtid="{D5CDD505-2E9C-101B-9397-08002B2CF9AE}" pid="227" name="x1ye=30">
    <vt:lpwstr>A/moFsRHfmlSZ+FvYjQ1I+bBp5d3/61T1J73wfLKpgjPpgl33t7re8EANc13/l/fw1YKY1gIiL58SQtgRxJCeDOFzIMefwb2KR72ElbNlWrsLyWlvp8gItYsCt189WZcmgftVyw0OKM39xsRun7g6v5YR5RY33oYF/Ga3rMja+2iqs0paqtOai7Y160dbD9OnzuqCLZxQKocRHHjlrB9Cl0DTDJ/m8zbxkFC4uM2BauveqiQ7sRO+PXkwdo/cwc</vt:lpwstr>
  </property>
  <property fmtid="{D5CDD505-2E9C-101B-9397-08002B2CF9AE}" pid="228" name="x1ye=300">
    <vt:lpwstr>R2boMzbj5pBJZJ+PrFXf4Wekx8kpciwzMi9/vbkLLWtrhAfogb0BDBX+loyU6oT97aeV9drRcApRhs+L4/eirn329nUTLDxmuF0VDMSiBVu4AhqMiN5PgkFNCvIyXhDHpcLWfmDo7ACFZxidMw/M3FGT7fYShZBmohB5FEIXw9+a/yQYyZarQs1UADVl+9Psb6EMdH3X2ySZkbyQH65wVP4wvWmzp6JodPbHgJlgP4uLVNX9eSKbnVVuFrVVLhX</vt:lpwstr>
  </property>
  <property fmtid="{D5CDD505-2E9C-101B-9397-08002B2CF9AE}" pid="229" name="x1ye=301">
    <vt:lpwstr>LOpYBsnHK+lFmBsPnxwIvk1UK8TR5L3AGQR6Xwm8Pq98graVtSRHFOpFPVI/zXPBvoidi/FnTh4gb3aaj0kKvL8ynDjChloMKK8cSIIdKKsHdCgNzwYo40vptSr3khBduYU+hdRGXi+yao1ptw/zTHFw+EVqhSBo/tS6DCsM30OwC/AqxUSF2/NHNKw5zaHmVb0rtl/TFviS9U9Bt/uQ5kiaw/ISW2AHfp2pwR1RJoDpEPCD53PRWC8P8ilJqJ3</vt:lpwstr>
  </property>
  <property fmtid="{D5CDD505-2E9C-101B-9397-08002B2CF9AE}" pid="230" name="x1ye=302">
    <vt:lpwstr>gU8ry7jNXfz4l35fBtA8rEpgYr6cjGv7ILrlrn3T22Jx2XVOHWAppKfj8yQgDvl/jfiDPpFv0gUcUfkt/lRnZyvV2dPCW78LyGZcZ2ZsRtCFxdaVuvbyriJV9EF45Qo4HkHX9ye9zSEHPuSyIzb2BedcHEOONnFcetDPpdKlQmlnKQASJRG5VJYPEQRd1a2DKZ4FgXk6L59eIVVDM/XJmn8uU/1CTO/h4RhI4L6QfbTwUvGYCAsH1pXlnBbOpRl</vt:lpwstr>
  </property>
  <property fmtid="{D5CDD505-2E9C-101B-9397-08002B2CF9AE}" pid="231" name="x1ye=303">
    <vt:lpwstr>mu7jusWgFDYnKN0Qb2Uynl0ucmr37tbfXSZaSnw32aSBA3EnX3q5RWuIiLAE3xY2An3Pa9l0mASZT4M+mqrU/FLtqo/cZ1T2Aa/C59lJNg1bJevmENK+VPfxWm23Es9ooLIl7+TByfNSdp6jtZ/4Rz6FxFCw9iuqdWYIzBr2ctEhp0rXjicxErilo7i0FfL9WBnvzdYfRW2BTxs3nXH+PHw9z66MG6SaKglNMZKqn3qikXq6aylFD5g74jHJ9uy</vt:lpwstr>
  </property>
  <property fmtid="{D5CDD505-2E9C-101B-9397-08002B2CF9AE}" pid="232" name="x1ye=304">
    <vt:lpwstr>stbmUB7NqR6H6KuaqRXpbowOrx/0GkRr5YYkCq/LQHT7btCxV7W4IiSzs+/8Muf51s17wC16jHYxIbk5TFJIDDVXlbvSZoOdcAqSvT8FwbclGU8vV9oU3fqOEg0GUzmD3emhHj8n8Ny+7MCuRvCh+65jDdm3LJVWPlpVudSkLTKNfyMQAQK9xBRJte5KSa3DokrfDJ2ft8zOddxZEmwvV2CG9ksp72OIhwRiLHqKeiCNqO10rVWTFFKG80sfSSA</vt:lpwstr>
  </property>
  <property fmtid="{D5CDD505-2E9C-101B-9397-08002B2CF9AE}" pid="233" name="x1ye=305">
    <vt:lpwstr>lugoXhv1Lgak1qZ7x0B1o003++d6FMdXqrEIaJt23ML6X7/x6f3o+2PQbENHzFcmEWfqI6bILSn3O0QWlfsqsIVdNRYDohWGgKZuDmVZ6XJSvKh1iZZoHu1k4mblyfdstkFsicmzd9cTSgcVEPURYSZhDHx/z9xMX2Dq3auMry+cmZTa6HKZDoEAAloTN05ZFAOEnWrxutSZkO7seZQLeOix8mubaJ3CeYDQpDplopJydnZG4ETUnO4T1a9h5vR</vt:lpwstr>
  </property>
  <property fmtid="{D5CDD505-2E9C-101B-9397-08002B2CF9AE}" pid="234" name="x1ye=306">
    <vt:lpwstr>sXtUfxsI4SlsV65rSjYo2KKp4Iv8B5JIl7yERv7D0D3Re/x2PNuy7YOrkpbPLKUE7z11WLVQvl9hMGK4FBQQsAVoideUxmEhARDrTFK5LTmzsQR7E7BokdSo9tDsFLaNq7O0mjDU3SYxEm3C3ppODyv+k08+LNUwpQUDuT1fT/yE96R/lxsX3wlFFbREK7hSwAhFCH/LyTF2aQ55qvvqLWsvlSL+j4su88pHBXxvqkmvSIKJgFpsAlznN2ijccD</vt:lpwstr>
  </property>
  <property fmtid="{D5CDD505-2E9C-101B-9397-08002B2CF9AE}" pid="235" name="x1ye=307">
    <vt:lpwstr>FPwdxCBXLOrk9YxeJTZLoyyqr4NZ+HQ/A4sZprrtt+mFBtZ2cBOwGL3zRN9GZ3OMUsD4oRNc/dshfss7fOTdLJzeTsWpCFreXb1cqZ23RoN7GRFu5+EEBqqat36XeZ1r6dw9plADThytUPQ7l/iZGmANIZntid4fXGF4H5TQRrzqqOSMGTy5LxrA7rWurhsyOjAr1jrgH5vhTQ4owDgDkcd08EdRVoIS0Do/4Ot6INalX0rQ2Ruyu4WeNpVDQ30</vt:lpwstr>
  </property>
  <property fmtid="{D5CDD505-2E9C-101B-9397-08002B2CF9AE}" pid="236" name="x1ye=308">
    <vt:lpwstr>vXvrrWnuGGYTMeo6RYo9AvkA3qjvQBj5tGPylXrR7MmPtGHTOweY9oUKQ20CAOiZ3cDneeVOVGLfjFZ2QNf6n4Cd3WaIOm19f0byzlz2vo3VeaDuCTMQ13Pf7ytIJlwV5Pu5t7BSB/g5BUCva2Otx1+u24Hct0918BOURglQ2jisleswjzw+WqlkzUgAxj7C/a26jKCPMHM4/zunqTO59YRkbDU5Kw9saX9zzGKfk2uJLfT4nbz5gz6uF0uT+nc</vt:lpwstr>
  </property>
  <property fmtid="{D5CDD505-2E9C-101B-9397-08002B2CF9AE}" pid="237" name="x1ye=309">
    <vt:lpwstr>X9ZlLsPO51G6/KFZ9ei+fBjqpBA5IGbcno36VuJ0eZQzOCNk/oCOHIlNmoTX8TuExNB3YCNkOoxMlmwAkIzPeyEnKIj/tWVgyf4d0nfy0CE+aFdSvOFnh1h88mIKGHloXyWzHw5I3IAIJR097gWlZ4BveVJE/4dlc4dOnvxRxbUPR0ifIjl9NIAMwW/Z4WORdGGvUAE6JxVaDlm6ifDWzxL4/NgptngBPeF+Ihv2Y+rTOJyWKCbfLeNlUP64fXI</vt:lpwstr>
  </property>
  <property fmtid="{D5CDD505-2E9C-101B-9397-08002B2CF9AE}" pid="238" name="x1ye=31">
    <vt:lpwstr>TBKtpCGoTP2vPkXpAKm/WRIXSDSj05GeNsjZiRu+qh0rxttwsIolSCnWsbBFM9hUYfmltBZ0iQrbjaAaFSo2ETFofcP3kvx95y6NzbzIME6tVfkeYhC/kgrc7nE5xm/Hrq9+Vth6Dx32grP3AZHA0/wNKfIn/8DHNd0r+TD0cyuueY7KzuStxdc2OMX+W8AVeVGXzd7j1+3XUWLgYiKGEZTuIWVhIz4yEV3Un3CxoNcjenizp+7/KAlx2bxgren</vt:lpwstr>
  </property>
  <property fmtid="{D5CDD505-2E9C-101B-9397-08002B2CF9AE}" pid="239" name="x1ye=310">
    <vt:lpwstr>+G6XcpUwFfN/b/A3eDu7Ql6V/laEAI0m7OVkISAC3vlCyjvi5rWcnEgEgaYUnvFhF3CyqCWYIAdjdG8pcXCAa3o17YopvPB5r2qzuzkrcos4nZtXk/wP/N5/OKcYs7uo/RfMmLmQpmdusTZJ+8FpmEnQcMCVXk4rXQx1bBfYa3qS1/WrBf4HE9nezX8Kxo4hmAKl8DVMATkMcxfc4hV68EU9czP+W54clTbNOu8eAb8B1/C/paPaB0fD286Y5Dd</vt:lpwstr>
  </property>
  <property fmtid="{D5CDD505-2E9C-101B-9397-08002B2CF9AE}" pid="240" name="x1ye=311">
    <vt:lpwstr>+gBGzIDQD+5BYt+InE5mIATWtDW2+snhHI6xvfJH/c98FntK8HHiiJ2sqSy1bE+S4XEaHw4EA3kyYFzUrUplmxMV0QC6AKIrCoWg98pgn5LWtZi6bMFdDOCO9nqjoet3CcaEVBxpiyaFeEsxTcMCeKKZ9aFC/kLlMFasvdJKxsN8YCNcO4nfKewGt85pTMqN4yGtnzy5NMU+xg0NuHl2f4oL4s8JOCOzQN9J+RvJu/0DWWx6D45/qzd5adlxtt3</vt:lpwstr>
  </property>
  <property fmtid="{D5CDD505-2E9C-101B-9397-08002B2CF9AE}" pid="241" name="x1ye=312">
    <vt:lpwstr>stYoF41vHbiMI0iScQvcsYvsjnCJgfvZRV/60vzIJ42UbuAkHqReDCAnJxDy0ed3Ed41a8ltM6VaOsJpRwLG7hlTpA+L7xgviKBfGxf7r17flMPI7fkLUXkO7OFR+m+BffWFwz29bZ3eOvHohTyDEiYNcuUqH2q7dGGDQhaJVxUkHNmQPPRWg+7nHf53bcZaEIsyaTPxwziUIHHXQ+U9tDbG9pEUDs5i+CtvDtWajVSITIuSKrGIEH+1ij+WMOp</vt:lpwstr>
  </property>
  <property fmtid="{D5CDD505-2E9C-101B-9397-08002B2CF9AE}" pid="242" name="x1ye=313">
    <vt:lpwstr>c3xI7ahKUn+GkW1A3TEnMsdpoLYMAToSxv9uHk3kAtUnx0Sog+0gtCgVVuUUNkVTP8bq/CuTwICgbLvQTuJXejhDFuVdM42uBK+GfMissZKF5WJhE7jaPSxY1nkXiZku9B+4/dVw4cqV+SCBvSjs6Yzube2EThppVlsEdUkSWT2xOeuYrtnPjoW9wtEBKxl7+W+d6Ky+lu+JaMnXfncPmaqO+lVHT1wZPpiDfUf7rHL6U9Y29zsWiQl08Mz881Z</vt:lpwstr>
  </property>
  <property fmtid="{D5CDD505-2E9C-101B-9397-08002B2CF9AE}" pid="243" name="x1ye=314">
    <vt:lpwstr>t4DxRRLUIqgKWDZ6Mhs6H2E9t5VLa4toEkAPm6L98SQQQWhIGfqrbA6cNGBjlF5ionpxJV0FH34qN0lvAZceXrmrvRy83tcr9YVoNWwE7rnN8TCPOH24Bagozcfn+rVKaQIjqjinWc2wF1O+RweiJGWfkyv/xwIABSPZT20M9qKf4B8wE1RKn4igEseP/3Y3WR2bBkL9u2sOL2UidkDtEOpbvGZrgVyGJd2smvhZqq1K+PkGD3s+U1M96YwpY/4</vt:lpwstr>
  </property>
  <property fmtid="{D5CDD505-2E9C-101B-9397-08002B2CF9AE}" pid="244" name="x1ye=315">
    <vt:lpwstr>9AM7AmrBZpd6WdMjJ9WTb8Q5zJzCkGOryIx8SYYbOoakYXhLfQzHk9GFPgMY4Of4oENeIRmRS4h5VWKx7Chlq0lvxMpp/Xnhi6SEz4gUAksM2V2NZVX7B/IM2bxllzM5rHlF4ZUhJSKhHPnJz8TyQdeXSKwsSyKj8v4sTtdwnfRSGZexVmme/fG3ZBNtVDNrOYz+VDVCuAUBLv2DpmpITfCbRzyTWGi9zCw/3GqtCcczz7hjsTXM8CxU81NYxJ5</vt:lpwstr>
  </property>
  <property fmtid="{D5CDD505-2E9C-101B-9397-08002B2CF9AE}" pid="245" name="x1ye=316">
    <vt:lpwstr>wAw9hOWZc/2fgK0Pj0fxple9Ke6FrsRWVMij8M4q6JHOAyqNEtvbeWbfytWGqh6lGgLHWnzHabMj9mfQ7AjaX2vx2Z91Rc8FCBRuM+XAXX4zPmHtBYeq13m6stfkByzTgNO67UagR2eOQ4mRsyEYmnzvnd41gdmRkubDr+ZGnkbexUVEU8xeSkznXj6RH0jcD+8zPZb4/MBEASd8w22041TvE1aIXkU1LTXdDfx/lhqw2/QIbEhcpkf7QGARQnC</vt:lpwstr>
  </property>
  <property fmtid="{D5CDD505-2E9C-101B-9397-08002B2CF9AE}" pid="246" name="x1ye=317">
    <vt:lpwstr>hRHsjYsEmbseivRkT5G3oMJDw3Pz2kwrecxYfwY+FnMw9L24ymBmmyHHZW6zze2nCM2l6hf+d94JQTg6Cqt30Pi8Kalr6yWUaLF7D8WtCvVTIpkfaLEkm5WcpSG5KAUyr7mzp2LUumMDBXkj70o2MqlRi1VfttmKT7Sjh9l9fcAn5pbZFcCuR5PtN0UPFnBcKmfrncZEvpmryRqnjwFdLcqeF+b+ToBmZ8MJCue/ytwEoixYCCjMTbvKdgp7RrP</vt:lpwstr>
  </property>
  <property fmtid="{D5CDD505-2E9C-101B-9397-08002B2CF9AE}" pid="247" name="x1ye=318">
    <vt:lpwstr>5KjvPlnHl8DWnG8gvn9DsZUrba4tKps43vtDC86zW1W54pf+se5IxySHeBMcoV+cL54s7VEBQYADCD01DYKBLQr2/j57cIuirGT6ARp/gJQFKo3h4vAj7AlDJVL2HaAOvXNVjuViodrHWYxzlcVd6bXQsNm2CILsdUfQ5/Dh4+V9Y6nFT5iRGbUFc39hy7LUAW/VEEWCeJI+CkFLre4cqmEi6CRqUcy4AfmQNje1Vj9nsB+SbxSo6LAeXlP0pWm</vt:lpwstr>
  </property>
  <property fmtid="{D5CDD505-2E9C-101B-9397-08002B2CF9AE}" pid="248" name="x1ye=319">
    <vt:lpwstr>omiyJRsrmSYdjylJluIIq7FgH7m7O5rq/CWLYAG5xVhXuceiyZ0CZ6tvzYmHlnTWTyorIdCyD8wDxsMvdy3wqcXvW46LKD+sBNymMz/O7iRHqm/Cf7SECRSYJaLGRIFMIG3ZLhFhSdYXOH85sXMMAprwx+7yyxYE0TW3SobWQCAg2qfCVqgRU4Tr7wQ4QpiyRXNljprVXyC87CaTwelDOlZkpLmIvSgCq4kexKr7QQMDYz3UX6ubx9Fwj/jkcNz</vt:lpwstr>
  </property>
  <property fmtid="{D5CDD505-2E9C-101B-9397-08002B2CF9AE}" pid="249" name="x1ye=32">
    <vt:lpwstr>SvpRshy1D2vkqI4Ki8GWC9XMfqcCa8RmKhsGsaG11Z5n0ztDGQnCk7RlUjffk/kyFNnxplIPBISzsNF2pIGuEMzrSmhFMgdoEgVrKiCt8DDGC2d0Jdi7vBM2aa+DG0FC5T/8AKWYXjhpKv86MNu/P0uo7rV4qnnkmeeJ0FVJkzkXfhGr9eKp/hmBQPe91lzJq1LTOgAvmXBmw29KLXmlV6Hdpk/Q5LJk57vFglcWzVoP/Wsye5Uiu1MXHZR/HFm</vt:lpwstr>
  </property>
  <property fmtid="{D5CDD505-2E9C-101B-9397-08002B2CF9AE}" pid="250" name="x1ye=320">
    <vt:lpwstr>ogXU71UzX4LACURivIsnZJMds+zNFXQFNr+ojtIivuOnAl3P0tFh5neCMsQcGQYmhzqPddgoy0Gl/pXhwzKtt/vERA/ub3JRndk28YPJuYqIx6z+iia/UFY59/0jn/tCrodvwzc5Vcln28hdz9gD+SL7pR/yNLc2abEdC13gGcTMuI+HzDwAZB6/7kHNOhi88p7C+pt5Y6pzStrTdQQyWedYgWtk6evC7yq7fPnOAlNB0WeE9eNF72Bm0zyj7QQ</vt:lpwstr>
  </property>
  <property fmtid="{D5CDD505-2E9C-101B-9397-08002B2CF9AE}" pid="251" name="x1ye=321">
    <vt:lpwstr>3qjH+XEyTQST0PEEbRxz1COnZfE6eoIVMPulQvY2fIH7+76pTHffKE57kTTqOVUKoSyOi6/ncfyZKhs7Jxts7u+cQW2hNU7OR0TKsrB8456zkzGtiz9V3I8gTR8VQVdY4F7nv2GTYtimxWS6BPuuhWuge9+GUJR9GlTO21I4JJxVbwvbZKlXfsWXPb3jbHPCIwdvW7JZ6CO8c7RSC+fMTGBYvZbbfLOtz6Yj+wfUXQ7VbVzlq/LjaTJH8l4l9zB</vt:lpwstr>
  </property>
  <property fmtid="{D5CDD505-2E9C-101B-9397-08002B2CF9AE}" pid="252" name="x1ye=322">
    <vt:lpwstr>78bgkUbjF2I5nGmkcLiz7Jw3CdRGl3lnBU+ItJnTe0vyXb6T66L1e6gxzj1rB/MdxvNLKfpjsQinQy5aAOOn9hCiSmPbgKBhr58w7bQ3icWrhcJifhbxtglPNbEGyse+UNKGZqMhsFoPweQbqsxlEsYr/H7UUMzO9tdlX+QWPbCf9P1GKzOwrm8SYNXB5JJLBLO6xFFEmU+UyB3ulRl3UdkYpKF1mBqA5070w987anCTNgT+dEsAYkJhlW3gVyA</vt:lpwstr>
  </property>
  <property fmtid="{D5CDD505-2E9C-101B-9397-08002B2CF9AE}" pid="253" name="x1ye=323">
    <vt:lpwstr>YGH3XxsSXfeMvlUQ3VSNeBDstmcXE07bTXYfb0YfcsKwD1r3IFm1ckZs98eGKJhCU1V2t5sYFrwGuTYMiQv5zZSsSvuMXgSR5iMd2h/wTezRwV2h1ol8Mv4mrnm8HkiXIYVLJ5XCRR/8vZkdDjYyqm4IrePnd27h0aqKfFVjC0nQIxH9f71Taif6FsgujH41K4w9xFzsqpDX/N809f8oQtrf92mpZWJeaYzMNmZ6mDolG5AsERgiJo8SDFRC4ZG</vt:lpwstr>
  </property>
  <property fmtid="{D5CDD505-2E9C-101B-9397-08002B2CF9AE}" pid="254" name="x1ye=324">
    <vt:lpwstr>rcjmuRRln0iz0e0dgMxRHZHR9c6IGdG+5VBD9hDgFUxxlGUyhVi8gJFlym+1yUifBzRsWYanib9RxPbhOk2HDlmodlvhGiXEggjEXfhxdZQgd2giZLGPlsgyRYmVf4sfFcRocFLvmmPwVUNAGxvmFMIbAwZAGM+FHDUYHz0d4Sa0nz3LSiULfdP7xfLAh5WxVxg7Mm495k8ixxPy2l22QFJ7ufy88VSU77eal/lQ7SA5OAKWm6pTyVwk3HNuMex</vt:lpwstr>
  </property>
  <property fmtid="{D5CDD505-2E9C-101B-9397-08002B2CF9AE}" pid="255" name="x1ye=325">
    <vt:lpwstr>VeDjM1P6HhdkX8UbGcxUujclEm1mKDib+Fkbkau1SCpVIVw5/1MfjkACvu+Nwa5a8vOsYKk+qMDhgNSauG+Ca66mUl5zsnuycnKVWGorp0C6jSW651uh7UGOlC94i3k23yu6Bul5011O2Ndvlzqw0ghbU+oZrxMFmMX/cVSOurDEMLysX1dY+AJKM7QLAe5FXDMb2BfWBw0d3uBR4gkfGt6griWcIXUW4VSBH1IRgAdUoxiFPCvZpMuB8hjWCz2</vt:lpwstr>
  </property>
  <property fmtid="{D5CDD505-2E9C-101B-9397-08002B2CF9AE}" pid="256" name="x1ye=326">
    <vt:lpwstr>qso4oTHpeBcyxh9RvdaQrA5wGuejrjQDPh7f/vCmJtWoB3vnkfTXjiQM5IbZOPQfm+AVS8JdghqRYfQ6DvLOCGMPX0Nh20v/BL15Q2PZ4diBpnduNsmDE5tuR/V1ZQAjaX2HqHQclpJyrL+TEADc1mAGmKnhpCIFb7WeLPXkfQqF5cKNwZBQv7j2lsIJhqC1HkvFxRMceDM8axllMOzEe/7O/iwoXpNUql8bGpVNtkOGQkg6pJUQsFu1uoIOwq6</vt:lpwstr>
  </property>
  <property fmtid="{D5CDD505-2E9C-101B-9397-08002B2CF9AE}" pid="257" name="x1ye=327">
    <vt:lpwstr>ATJ049Jtr9JOUEdjyzkJxf0Poj9T4pZjwB2YNXWeyQ1I+mXy2GnejSu//fAdy/JPv62k0FIKrOfO/G2VuwWv3MPGCttTo42SHZu3HkabMiWkGxOAvPeBcuvmBpcXQ2MldkEbxNaSNFl/OlXKL5IvcQfHYumYGlyVYOYr4mP1sfdv9vk9MVBf2Yk+mpgZjdbjoVbXXcr6pqKpG56z9JS94SK8Qqmapgtxwva07QNXCrJNDhxEH3dttYWt7bkbX6E</vt:lpwstr>
  </property>
  <property fmtid="{D5CDD505-2E9C-101B-9397-08002B2CF9AE}" pid="258" name="x1ye=328">
    <vt:lpwstr>NmOFnvnwQOND04By9/Nkr247gOjQqhF/d/lGAaJOznY6PomwOnLv134va1SBZN24GnW5ge1YMVn+KL4bcZnNIlQ+5YcFIb+qaoJIBDKurrgpJN7dxqZxETUgLmiiTo8beacyfwVn4AmtqNa7RMEzQk+NJ5ll8n9pkC18nUgm2BU7l22d7BbnJUFfjuF15kZdnhWgH5IZSJZlwhFi0fLisQh32pJ0myfqQ+E+t01Q6AOg+soAztlhZ2jPPnU3ALL</vt:lpwstr>
  </property>
  <property fmtid="{D5CDD505-2E9C-101B-9397-08002B2CF9AE}" pid="259" name="x1ye=329">
    <vt:lpwstr>Acxq0HJu/WP37xedmMT0/lQw/8kboT2gJLyrdr054T0/A902oSLRN6iEj09/LAUAK/fYPq69whtEIj0XI9QL3ZpufReP2ACNiRHr3I1iGTQw5nQIXJOVyEuPhk63ZhXYrtEa5o1y3ucM5CIptpv+ITvkjY28as0aEa3jrRMif5bHDXd48zFUpXRCCAP6WuYx+X8HyWzHwt8T7ilhiftBgbXskY0uj6ebA7/Jb5xM61pY9bUxzpSeO662nj6Jb2u</vt:lpwstr>
  </property>
  <property fmtid="{D5CDD505-2E9C-101B-9397-08002B2CF9AE}" pid="260" name="x1ye=33">
    <vt:lpwstr>58HBp3CrPsXndcNdx1SxDbr4vJdL0JXQxgVidDowOvujqeCr67Y/jtaiI4WwpDipekNzppd0VHvWHzerC56PspzG6zeVc9HdIPPyv4EpfVOKUlrJRXtO4gMaI8s94qClCWZlzXlrOsjZGO51aT+TRBGwDfzJaFDQunshtt/0f3VdiAfEEdzwKCutyoTKkKHgLqX2gZtygYGoNud16CaLuGrImmsqZdpP5qW0QV3Oi8YYuzGE37xgv6G5Yv549t9</vt:lpwstr>
  </property>
  <property fmtid="{D5CDD505-2E9C-101B-9397-08002B2CF9AE}" pid="261" name="x1ye=330">
    <vt:lpwstr>NDcWQnI4L0kas8UFyaDDVpCVIItgVzp3A53S3G/q0sksYmCig1J9PMXkLZnxm8tjE5D2NtEyfvxwTpXZF8H2TnSFk35c17W2T334wnlirn6cVNl18y6KH0FTsuNMB6WWyPVT0JDN3uEvoIlYVdrDkvi8ygxT+Q6PPhN4/t7KDCuLBwK5Y/SEqrccby9k+S2TvKbZ5G4b5r9hS/wmUy6LPwevT8vzdczXxPLfJOAgMXEisa7cI+5zireOBCzmIu9</vt:lpwstr>
  </property>
  <property fmtid="{D5CDD505-2E9C-101B-9397-08002B2CF9AE}" pid="262" name="x1ye=331">
    <vt:lpwstr>BiRW4mTW5IpGa+MYBM0C/1vPcJIj8ZpkUNsbDm+azFE1Wl2ZWMFdHiPVpAJ7fQNW4GtRauMxDlsGHooDn76AzEFHKx3mmgnoCe1GTK8wST7kJufya2KYgkL90IODk5UWahD/VGjBUmGJvuxW4+JjHQX96g7rHy98d03AK1Up7+dkDDKALCfHQsr+zR/+kQEgpho+Qy0js5poZ9TKd73AFHXzlC+7oHUoZTrU6wEU00xM39SvQz3IlXYH3GNN6SE</vt:lpwstr>
  </property>
  <property fmtid="{D5CDD505-2E9C-101B-9397-08002B2CF9AE}" pid="263" name="x1ye=332">
    <vt:lpwstr>YcO/TIShXx8V2pRsB94rq+vTiAHHaEW9fCf0gD9mp6hJcj3FzzA6j786557qT+a//JOrpOVPM0WDLTWMwRpBeHAnDI9A+ZibAby8gJzEST4tw/eD6sKHJyKXROPEJIw5901I9/XMgkz5M1IiD9EO+VBTmt4QvK+uWvMkesdVctT16njQF69DIhOunzZlS2gaG/GNJziMDHql0fJd8ADIe+JKDVmcuKeQf94kCnE8hRVXY8RL4Jn4/oC2sQ04v5l</vt:lpwstr>
  </property>
  <property fmtid="{D5CDD505-2E9C-101B-9397-08002B2CF9AE}" pid="264" name="x1ye=333">
    <vt:lpwstr>MeD6iL6v39n1Grh4GsvTFjfoUBY3eLraezGdK6JHwZwAUNkXJGT9q0PN95ximovx6tkngSeUuDpNyElnLPzWswGdrOa9cRMDYdOgjSvuQjwRtvDeftAdFzR5B3TEdkfcbFfd05sx5r0AdaRWeh2DVX7yG909BrsvcfK/hPipZ3NEMVDSJVdLnHmFoA9K2GPZ6ClJFQh1z+r4qqY99l+ItQIXfLphS1ZwRcZJzRoqtFaIsxe5PZqZ5Zv2VPIybrF</vt:lpwstr>
  </property>
  <property fmtid="{D5CDD505-2E9C-101B-9397-08002B2CF9AE}" pid="265" name="x1ye=334">
    <vt:lpwstr>WqoDdeJJEd1XBdBIY2PgYz3AcoUgFYpYr9ZrJnqguaWKj8C7iHwjzNKbhai1a9FJ9warhieEWSU15MPWdlDhWxL7H2seblBuEDRQsno1Wvy8LftKjfzwliLwt1pVe7+BP1yr54ij1CQ2825dBen/O2UHQnpgc6+fJ8n9vLZGOVfq4nftiwD+8581gG+v640C+1rnMvftoE8igA0fs8Q6lGwQqrJHaZoo34POR0xA7kwQRx+WreAyMlO4pX5uuVe</vt:lpwstr>
  </property>
  <property fmtid="{D5CDD505-2E9C-101B-9397-08002B2CF9AE}" pid="266" name="x1ye=335">
    <vt:lpwstr>a+sLe88+9mWQnQTqc9MIufyPx8yNrRMLbif8GmR6Navqr35zd4fR+ex5CgQRMEP4oB3R7wV3t9AeIT3fP0ye5sYQYjo7nqVGYKmZMSX3k5DyYOK0muSBnBKA86fzsTu4LwfLscAIEDqtfRsGxXnv4Kc8d5JVfqFTkxS88NjVsdmkrk+XgGxz/kogZGqn6DPsvyW6NtTvy6J5sENtgDld9jNhwvfxyWmWMche99Ml5zcQzWhuxtgxzHki/XSEu82</vt:lpwstr>
  </property>
  <property fmtid="{D5CDD505-2E9C-101B-9397-08002B2CF9AE}" pid="267" name="x1ye=336">
    <vt:lpwstr>NRNrTNroBYB5/okAvMG37+bg2eh8ASMWvqhN+R7AjJ2Bbf6UvcINLyyq9hnfrN0WHdB7Us/B7KcwjoVuLN6Qic9YtjGecpg5iZUNvUi9wUhBE8YRUQTLUqRsKiagvZUL/bBugq4I4+zg69ZNl4VjG5eWWXcpJatKoQ6QbMySfc6w3CTUjdMzRLToj91zGAk9e9tvXdFTJWiWDdbkI1c8jm/Kd4zNJHC7/e6q6jmFSz2gCEM6+pepMgSkL4asXy+</vt:lpwstr>
  </property>
  <property fmtid="{D5CDD505-2E9C-101B-9397-08002B2CF9AE}" pid="268" name="x1ye=337">
    <vt:lpwstr>RxsyZhrZhZc6kBHPNNoQ4AAeWZgacNNyJcwDq1NqEXtr+1qfny2YgFex1n5zpFcungRqmdsXB0flvXJWD+a6l4bOtLg6/lgC5ma688WhGQ8+sNIjcz6disZabn0+9BCrnvHQf4mEACaXhxY3k9Aso/JAYWbv9SCLtZzaadSvuYBLEFiN6CylNLcgfzAvIAN/LDxXawe4CjC0ItfrUgXPx6TvKqeCqRweEwSWHQoi3Vp477EHvaM1YrFgT15Gl3v</vt:lpwstr>
  </property>
  <property fmtid="{D5CDD505-2E9C-101B-9397-08002B2CF9AE}" pid="269" name="x1ye=338">
    <vt:lpwstr>w6C9MrJntEItD3rxDVW6Wd2iPg2Z4RtvvGUaD7HUXqdg7jnPoTfKfs4vRYsNJjYvkg1N/5mdws9Jzn0L9qKZ1E/phfdgxr+keyVqx2uzERxKx/1g74yvzZh1Ix0mE0hE47GCrcZ4m3oIP/hE9tmbRQNtLZiddcsh/wgKR4Nbi5z6/PqIqg2+FQLii2u2eMZFG0rLZW+84kRcXIpTlUVXZfP/2JztV7ThMLNn5iJ6MzIB98e8UaUP3h+t/nU5XbV</vt:lpwstr>
  </property>
  <property fmtid="{D5CDD505-2E9C-101B-9397-08002B2CF9AE}" pid="270" name="x1ye=339">
    <vt:lpwstr>YJvlV9kdXMXW2kTMwXTuhYY5gSIkO+ejKvCp3PZY0hC/ettCcrwqe60ngUxunK7Px8nFJZtG7K3ukTIhDv5baKUITwOD9jNBLklS4Z8gOdvBZHgq5VGuANq4ErvWjbkT6CxCAkaTmvAAs4SlOGjSRexWf+b9X7LGxIQIFLx/NBbjkeIiQEM9Td8XCQxZI9FdWvlEjVZ3fFNrvGjylhr9avxJSYYQL/u7qpB4JsZfD4w8TpoHpyfjblQsoHkUbkr</vt:lpwstr>
  </property>
  <property fmtid="{D5CDD505-2E9C-101B-9397-08002B2CF9AE}" pid="271" name="x1ye=34">
    <vt:lpwstr>39XQCM6SMx/QPLP0zNK3tB0up8Xj6p+iIvaj4UiNnPvMm1lfSz6s7Pdewui3MUrq1c74t8zUfahWzs90P88WGMVb9gp8vGq8K+KcDU8Nw/9rg8tfZ1t8ad/J5zsdGYzaVSm2ARAhg05QKnhS3xX14O1cLI1gu9fwZexeHcm9TJQ0CqvWUHbydCXlqtiSZGobUOsXuq6VZIPc+K6+gLs6QhO9/VmADQQUOJWPPKZla5QbDYblNHzEpN3gRlLoAvX</vt:lpwstr>
  </property>
  <property fmtid="{D5CDD505-2E9C-101B-9397-08002B2CF9AE}" pid="272" name="x1ye=340">
    <vt:lpwstr>TI4Lq+2ks31WMfVivaBxb21EpZE4zVDeno/wWb9xCLGhvHwgyEkrNqixkZPKBawxkNuLyFS4NV1Jze3/0K/mVPbcCJ5OSk60PQ0B+EIeBGbDNQDjI2Yl+TbAI3mGtmR8SeD26fVkRUcU/1WatJwQhLlYqruh0g04hAuZ6EhOjcdRUmvc0N+n56XjQTdBYmVex1vqzyDbme6fT7QW9ROxxY9CoY/epf4PHMKCmFbMVL9IaeL+UiHPXYyDN6XJs18</vt:lpwstr>
  </property>
  <property fmtid="{D5CDD505-2E9C-101B-9397-08002B2CF9AE}" pid="273" name="x1ye=341">
    <vt:lpwstr>XhZuEXeMQCmjseumF63fNNzdLvMMl/W7W8GuCM5DSKtdPBsXxvzUop6bM2rpEb4g0PdB7R5twV4+8IbrC01P0ZNQmJHr5tNDzJQ239WWyjkCbWU2oEYFhFxHTn+ez083cpD77UHK2+nB6SbPxcI97ymDGj9bTUqV6/AOWzIuMKrkU9jebay345D42dZxv/eSQ5YUuf6oE9rC/LaWLgnyzGLcNfOdYHcGzBjdl389diDpI8I16BVPk/OgbYHK9zK</vt:lpwstr>
  </property>
  <property fmtid="{D5CDD505-2E9C-101B-9397-08002B2CF9AE}" pid="274" name="x1ye=342">
    <vt:lpwstr>Qr3e9/hKqo3/DU2TLxSGqdHHMpa1RTs/2U88j4Yg0InHPx5kKpE1i+SHj5UpeJamTe0biWcEQFf4u/V5QlbwcuXjRXQqWshhBqm6J5dXT/TjgxNGQwbZbUCPcKfbSGTSdu4OQKf6yLBREGuVUyNLeM/5gcTpLvoqlynQuIOTNcA3K3tV6MRupJzXj2GSMImWscPI9MpzRoacO/TDE3EYlPqFrKYU/uV0vVNIyI8kg2M9QF9J2f9HPBDGHzkpZqU</vt:lpwstr>
  </property>
  <property fmtid="{D5CDD505-2E9C-101B-9397-08002B2CF9AE}" pid="275" name="x1ye=343">
    <vt:lpwstr>Rwwbfe68iWcFvZZ4SzMg0GWDrICLtbVfNfYxyE0mhRz9SmXx62PXMtY6gxfU+L5hFlmvRkdeD5XQRb/UUfhUzweDXjnwiJJ0Qwh0/wMNRjH8LtQtOWBi+Pk7YN9HFQepQ91ukLyUflnUKp92gWKHL9DabLnffgwNcXpTn4s2NNRmpeJU6G8vG80HRe5pdCSFpjZLFlqMaXYdL+fNMG+0Kr4VyVSd+MfDD9VDty+xe6/VH4BoRSF/i0fLCHFPzxQ</vt:lpwstr>
  </property>
  <property fmtid="{D5CDD505-2E9C-101B-9397-08002B2CF9AE}" pid="276" name="x1ye=344">
    <vt:lpwstr>LargEOP9jCMZJ3xeuBOlq0SAAi5o//TKuysxooPoMwURD1GSr6kX6B6+4Krqv6vqdC45YTct+ASWTUgrKfwsP5WwH7AtF5Akz/jufiO3qC3HS6bb6mXbFih/wwsoi5X0V5figXfORi9qPgu/QP6djQYvgehKFrsjVcM971z6ds2WDiUIAzj+ZrNiWMLiAQgMH5rtIlX427JUhWOkVLOxTL8RZEwvArjRgtLgRcd8mbw9+Ws+yYoPRvNFxXPidXb</vt:lpwstr>
  </property>
  <property fmtid="{D5CDD505-2E9C-101B-9397-08002B2CF9AE}" pid="277" name="x1ye=345">
    <vt:lpwstr>clTtfClLQSFiI30bCMqTZu6AY2PqqAznq4cXpjN/CE5El1Y7hixQseleWvdvlDsfQdba/HGDzn79y+98eZYnDkAvXJ4nrBqGZL6J1EPw3E0HJfFEw2lkHByG4+lnqcbZ2/MOMHJstsnBglhVRa4sT5YWKqosIW7TOmETaHtINRt+6COY6k2hQNsXvIoodO51DueI/lnjxOjoXS97Pbo2CjSfXTsb+YkI3wBFcl7a1ELImyfT5ZCjaL6IKjLaRFh</vt:lpwstr>
  </property>
  <property fmtid="{D5CDD505-2E9C-101B-9397-08002B2CF9AE}" pid="278" name="x1ye=346">
    <vt:lpwstr>oL+mpz36Kl/c5J3UKzwJalCyZBzA7yxSV6b9sfLufW9OGWIQ+8k6XWoXcEpZtbEn8xY4q0iA02QPHNv9uIO5tnzcU1lq2GTWoOydqHgmMZb0kHHAawbkIUk7EpoozE1tdslFULYn657EohLgZgJIOkqgxDgfA1jupLXQLpNajMUPcPtzboS9DtIvS5w2kb8wsXJ3K85hdnen2FjXgn7k8WJmgjoV8KoVLX37pQSuAOeKLo/WL541f7SOV0N7nKp</vt:lpwstr>
  </property>
  <property fmtid="{D5CDD505-2E9C-101B-9397-08002B2CF9AE}" pid="279" name="x1ye=347">
    <vt:lpwstr>tVSg79Wg5Q03iUQ8mNG4KL4haW73Z0HeMCpJ+zRDAi5aWim70wnlEBtX4s0WnN9ctkXWeYzMDyXGDjmDAE521/BpTFQ9+f14Ut7++oHw7zdBYMNu+Nz3VKA2Ro+PJvtBSr8aAxfq6kDWk40vZkhsJpQ3xqPzmRCuOTSsl0QxCcgHaSoXOjBkbw9Yo2HQxKOvvBL6cOqdU01H68aLk/vq4mvADh28vYBrBytBb/bgEd+Q2SNFkC4rDqY9cVyybTy</vt:lpwstr>
  </property>
  <property fmtid="{D5CDD505-2E9C-101B-9397-08002B2CF9AE}" pid="280" name="x1ye=348">
    <vt:lpwstr>4wnfnoO619LGIJG+wH2ffD+1n2PGRiIDwbUynpMRNsJF5/ZHsxklYdJ8FddCMu6Mm8BhiohsSwk4x70IB3AgFirOPPQPSGjV7/v2rmoxPpydz4uQnovPAlr8gnVGWpae4BjgCpGIMUZZh8uCv+t1L7IZp3ZTtLziBH9Or5qbGYMTP2iBe+aJ0Vi3E9rbvVEoEyM4QpNfsJ49PRhqHI9l9BqVk+1g4mZhYDdaAoJj1WjjVTO5eoCUPnsYhbJITgS</vt:lpwstr>
  </property>
  <property fmtid="{D5CDD505-2E9C-101B-9397-08002B2CF9AE}" pid="281" name="x1ye=349">
    <vt:lpwstr>s71N64FfxJQSX0G8Fn6rFNb/9nvaTYeuABr2tpT5lO4uboMX7Lzs0bkeCzs94ZfvyRDBrW22ae5eYQGpwbO3GX3Y5or5TEqxMOh3ZABjTSU3J3h4DgwPJ0E8gbAbWfl0TDZMmL/72L9St/GGgHV4/M+rZF2NLdYE+bwKdjGvqX8sDSGUP2KuaYd9oQGz+wjgTzXGAY6X13W7ZGHmRwn9kT9BN1VjWIkmkv7N5UZ6rJ4T7pQjfA/BN/o7lrGL5gu</vt:lpwstr>
  </property>
  <property fmtid="{D5CDD505-2E9C-101B-9397-08002B2CF9AE}" pid="282" name="x1ye=35">
    <vt:lpwstr>Pn2EY0tepCsR6I9G2K1bFW2TXfQfHF4Bl85fCX2EBnGSG06ZCLWpDpJMrgS3RI1+Hyqmz2OWDI8kRcmJjlon2uI5r2Rp/u2BSRDT4cpkUHVKNcbgVkZMVLsIi7h+o/w9g3nzpYR1nA7b4dnFETSkbndq9Mk+TlR8xHCbPePxkoGqaKornHTxE3lRfu/K7kpzBSv5/w7EqqgjlayOAj9TWZw2Z8ump2iWfCQ2/eaD5f4NQSfLG84dJESoEpxrQb6</vt:lpwstr>
  </property>
  <property fmtid="{D5CDD505-2E9C-101B-9397-08002B2CF9AE}" pid="283" name="x1ye=350">
    <vt:lpwstr>nySXHk/Px7DYZw65TwTYm8rNcPPjDA9/xuXfmxCqxHNkb6aGPCyPaSbdnFlCgALI0Fx1fDkC0dOBNNcz1nzqPgJDb4hj80Jrdp+eJW/iawKhashlxI76sI+EpmNZ4DpiEl6YpaaLYt1YIXWCNP35wkb5D1DqQJKSIdgO/pt7yr2Qw+z6/gttdezC6A3a0QooBQMROa7Als2S8Ab9i6q3ZUhCDbVKi0gnhh6ZUjvIUvQSe63amgy3xQV+1I/CgFe</vt:lpwstr>
  </property>
  <property fmtid="{D5CDD505-2E9C-101B-9397-08002B2CF9AE}" pid="284" name="x1ye=351">
    <vt:lpwstr>N2xgeHxeWAcUFhDnGIPMl8j/sbS/BNznbnnjJ/IVET4n/yLURBA5FcN0nTxrtVL/XXIJjFdmc1zw4KWwQUetpbsV7XhCB4fB53IDrUSyGkd1KRTqbHfM83l9XxAGBpIKxJJNR/cdjMQbSbtnpyo2ZGCS2amRxYp9t99r3kD5qJIOr69qzzDZjRtxi6C9k2D4HC6wcJdUAjV/Gy4huu1KR/PPu5fkpfiOzc2riL6md/RHHC8n9aVPvJJbj/YEx53</vt:lpwstr>
  </property>
  <property fmtid="{D5CDD505-2E9C-101B-9397-08002B2CF9AE}" pid="285" name="x1ye=352">
    <vt:lpwstr>UvNohKujmcZcAVtbxhw6fn0Z9+ZCYvx8+IVQxbzlGtc0IvG7CaIVcCt5a+Il5B9eI2qsXKDa3yO6x0tDOrCe+EK9l7/VF9ZoJYP56wDCwFA1l5QKCX8Z46xgf/dC4RNqX+FUAMfTEdO5fXIVGZ5XhEHa3UM9HgUBIwUmiqyjPG2m2vvL7QA7UHoL8rzvrbwc4IAjB4s1E1DWa8tCXknjGuPuIADoA1aUtuCyZgOBxjMyOJltYiJnGx6rzdbnM3v</vt:lpwstr>
  </property>
  <property fmtid="{D5CDD505-2E9C-101B-9397-08002B2CF9AE}" pid="286" name="x1ye=353">
    <vt:lpwstr>WUaFOmKqoEmea3D/YNrmY0WQESuy2hNQsSMNdZfStoKi8MwJfMu1mzs9L+IK9G7jIGCzYYd5TBzySXw2ueWfWR3zOViZFB9gpos+WGLUSaa4/j+YT3NILORg6/U9ufiZed0FxhZ+6CJcVktraEEkRHj5kenuj6uUwquFT+D1w8w2btZig0sl4NsiBEM5YDBMpwlNbHL6zCRvTXG2YGM4jx+h3nMcAJvEdnlX2UezApY7wWf3mClRv+2SHYPHUpi</vt:lpwstr>
  </property>
  <property fmtid="{D5CDD505-2E9C-101B-9397-08002B2CF9AE}" pid="287" name="x1ye=354">
    <vt:lpwstr>cU7pvQzczwtNkt/suA1Y/Cw/uOrSyAYl6l9GVRXki628ehT+v2l3oXKpO7DaLfubHt2DWzJKU1wxzgvHbrQ9Jo8OZHJiJ3dtTWF5umOuD3m55QHd7NpqVn/Cqk1f2oM2bsqNOqxzNSZIsw4Ey79HQfndVWCQ2uL50klXyoBjXpydeoJhUZFKJ81ddzg5iWxaA/hYadLD8TH8v9EW9IImSA1q8TSwxdvk72LR3YJyx23bYIVVwBwaAnRqk5gjYe1</vt:lpwstr>
  </property>
  <property fmtid="{D5CDD505-2E9C-101B-9397-08002B2CF9AE}" pid="288" name="x1ye=355">
    <vt:lpwstr>Kcr6sG3QqxNwANP+252kJzMtLbR5mK2A/wukliZIwnLbFF4AQl0WMVCFsx0YikR2Um23FGtZ9b1X/31koHNszqljR754hSBCeWp1CnwrMMaewsJT+Bc0prUyY6iXivtR2Kd3wVHKe/RdR9z+vbEFfgpG1CsDd1bU+Mw77CzufbZR9X57EkI1CWYKj8ME6qn3ETk0JbyHQc+3w26JS6pvCMr40lhx1Mu3nSH9KovvT2AXRvJGNsPYQYqy/b+xk+y</vt:lpwstr>
  </property>
  <property fmtid="{D5CDD505-2E9C-101B-9397-08002B2CF9AE}" pid="289" name="x1ye=356">
    <vt:lpwstr>6DPNeW3ww5OITUsvXDf6SbPjGhxK1uvFhST432MLF1lCxQcNgmVUhTgdNfvX2s3yHbcaeGrmVqpxp1Ot4qw7zTBTIX/9hqkC+duvrn8pTVRI9jcDgOrFKcTrRWjdB9LDH3cXFSNs6KSDgDsqvjMTMVkheL+ApM7PodhCRpXYVdHEz/qR/ldV+YD++/2BQmorzUAFLw9NU5bvrUvXW+WplbivmB/M3MF2UbG/SgAfVRFIJe6A5vJ6Az3yXyPRfoh</vt:lpwstr>
  </property>
  <property fmtid="{D5CDD505-2E9C-101B-9397-08002B2CF9AE}" pid="290" name="x1ye=357">
    <vt:lpwstr>RY9cwH5D+aBwJ6Qn1PUYlB6lW88Aox2/uddtwly/mzKiRU9bhlM2KTxIw3QCrL18bA+bqhLST9Df/JE4dR7zCrHJDaqYfcctdEo8qNlyb2grQjSkgeoWzppAXBSD2NZMPTFyxVyYzDdiWtFhs/71iByMxbHZUIjB2YiWanLccTEGAsgWlQFsRvwqr2ts69DAW6G+nZwG51Lndnjx3HLb1OLUet0FyM54A68b9Pggj+sRvT88LbF3J+Vy9ZaJ+eY</vt:lpwstr>
  </property>
  <property fmtid="{D5CDD505-2E9C-101B-9397-08002B2CF9AE}" pid="291" name="x1ye=358">
    <vt:lpwstr>FD/NUiwrCrOywwF4U7ZfIFJERWP1vdTW/W9UUhEHjHcM3z7RGCiBs/LzVZs0lWP5Bf4YFF0nhn7im7w6jLcnvVfIUTpkm0rEJBJC79VoOuOjT18dknrPMtrUM1fcRr8negRMHzSwQWJUDdb0ayYa/2H2k8kHeUbuMDSYjxSOBhx3qcLrRSI/HNv0icFAl6HL7P/hwsiFljoMpTHOb08GC77dfvY/0ODBBr0qVdDff4Q0A3bqwfBdv6mCIPbk91y</vt:lpwstr>
  </property>
  <property fmtid="{D5CDD505-2E9C-101B-9397-08002B2CF9AE}" pid="292" name="x1ye=359">
    <vt:lpwstr>U5/V6lLG1E4+0uAfFBAzoLuXBSKO8vqB3nS8y93fJyAm1C9gfyDTcykp4H92b4B505uB2TLNy8nUcHy3M8YpPSvzSlsB4HYiLry9HMeM19JRXa34/aTYtjBYAvfL/1T0ooDJR5BRgmgEN7f7bGsYjNfPyb5vMZtgRfpzw8bpKxcDZqIAgYWjE6h7IlmpS5YDByO4kUFVZVRjMVXPiK0u5JnKV8Ehujfd+ZSjJEGOTk+bASZKRmO8Wjmo0dVB/kt</vt:lpwstr>
  </property>
  <property fmtid="{D5CDD505-2E9C-101B-9397-08002B2CF9AE}" pid="293" name="x1ye=36">
    <vt:lpwstr>Ud6OBwF8w8cODy3lIyD4/LWj3ST7D7f+BK2hYixyKH9V4AnFw66Q6G8fyk8TsjpslHd03+1QK2R/iHj//Y2pZc/L5mHMzIUX5pyA+RNDmWTbWBOxTlp+QQJdKByxEHwBbXJvvzL9G16PS5/fOqG6EzaIvPJ6DNrc1bPG+51Vsjij4hWuwbFYxS6nxU5yYOLB++1klk+8GxXaEIlSJdUlSdcVINhe3P0NALx0CEhef8Wn++bPLjK4tDSkJnj8TuO</vt:lpwstr>
  </property>
  <property fmtid="{D5CDD505-2E9C-101B-9397-08002B2CF9AE}" pid="294" name="x1ye=360">
    <vt:lpwstr>cfgnBerNGFYuAJyYBf4jeYY1Rl8ZXJHm8dUXiV1/bTUuSqeTYIEgwP72PPR47U2RS8ErcZ+wjntVjZwOjPKG7UsA5E+5ye9eDDcOVkLhdFyDxB1fFET0e/ZXBmn2CKSkkTr7zLPYY2PDVj0qukwHn63II8S0sm6V6QMGsb/Fdqqx+F4MoQ7yqNQ8nn4+BgMD02dxs1R6Te1wzOZr64zJSV1O9rxm0kNFWGerJZ4GeZPksZPG//gq49bkYageF8k</vt:lpwstr>
  </property>
  <property fmtid="{D5CDD505-2E9C-101B-9397-08002B2CF9AE}" pid="295" name="x1ye=361">
    <vt:lpwstr>uEQ6GY6wKc232wtis6NNbbkj+A/YHpMWfpkwPliPB58jnpWRso6jhJhYUAl1KbIIEb/u7k91cV+oYyT5WLmNv9aJq7q9SeAxIHT2W62qNHSAG9BtKTKA8q3s5iK7twNgwvqfeK/F559KLccqM2nD4nS0a1syVgqOij6Xy2z/acD8CtEz2W/38wfxknz+Iz85EUPD5jiyYcJPZ0srzof/eRxQQSKSozo9fX6D9gh5n/bh8/NwjcOJ0D/BPFIyvXN</vt:lpwstr>
  </property>
  <property fmtid="{D5CDD505-2E9C-101B-9397-08002B2CF9AE}" pid="296" name="x1ye=362">
    <vt:lpwstr>+6Kwm5K2ZYJNLEKHljuZqi9S2piG+xrh4/J6G0oNPDGgcSCUyE5oFKLT2IRPAgycJJ+hpy/eQdgRoWROIxGCoQLtKZ0lP3b95jCkvQYRbZwWxViP4ZaiYJ9wrgTaB97swyy/RG066kflsvCXWGONv0bXMDqnGNNoiN5yPG0Uak/mSWsCcpqLTlA4iXWwwtUkz7hKDwUXWToBck9hGXOyHv5NlRXqe/f3eaed5AdsbnWT31gzfO2m6VM3TJguSf3</vt:lpwstr>
  </property>
  <property fmtid="{D5CDD505-2E9C-101B-9397-08002B2CF9AE}" pid="297" name="x1ye=363">
    <vt:lpwstr>50gbS8vVrfaNoA8m342oKnyICJ3I/Ihamv5+RqXHtzGKHs6ZF5OCFhoTAjoQ1DcfMq9PIkAiPEa02QJnL3E0ufqtQt2+TQfCSXP6+RuUYqvSe+6zkLQ0qqRBWSP20vccfp86NvbEp1FgrZkEvudw3zRtJN1v2b6ue6VPgw2T26BCHl1No3EirK3VTjJIJ/y9OFEWtrcgo51wwC14gznhjAoQiD49Ln9/bgllvEm9IM0p3ry0EYJlhiA3H3YxY8E</vt:lpwstr>
  </property>
  <property fmtid="{D5CDD505-2E9C-101B-9397-08002B2CF9AE}" pid="298" name="x1ye=364">
    <vt:lpwstr>zB880dol9aOND3NFjZJpZsNoWCyLa1I0Bf7Ic9XBx7nwlPMLJiyjYy/A2B4wsOETITlwBL9MiOUgxwOoziGEmAc5MigJLTrDWexFic4qnhlx7Vo95acuALP8/pTn8oqq+HPgn84Ibt9hZsYRg7SNco5YC13xg+RHMPR79erwtNAG/OtTqFkyzHyYlRi6r4FQ27l+W2zoeticT3GNeJrDkDSfZXpasZgJntRy+c5BbCuTLoDXz+AHSxG8J5pLHum</vt:lpwstr>
  </property>
  <property fmtid="{D5CDD505-2E9C-101B-9397-08002B2CF9AE}" pid="299" name="x1ye=365">
    <vt:lpwstr>ldOZX/vpNarjxRI+k0AZ+0JqC/4oOqX7Bzf9NHqA3XES7pKtFNRhec5NzNczHIxolK0kLPUyTeOeCysxb4JU1Mn7UvRKX7s1r0FLWeeIPE5bglYOaw9VJXz+I++o7G9k7BLenlbw9g6abHcTQ9L3C14+aAjDYCOZTToWgimIpJFey5mo91XO9q/p7KWguDC/WIDqD4Txjk/H9zfyWxZhvZlB3Exntpckx3BwzeZtHxwwVn1fSPHDVIDCc9y2a7O</vt:lpwstr>
  </property>
  <property fmtid="{D5CDD505-2E9C-101B-9397-08002B2CF9AE}" pid="300" name="x1ye=366">
    <vt:lpwstr>d0pMfXR7b5SI06CUz7KDR5kEXfkGI4t9qdL4g1fvXN3Yp5YyMSDUpwOQC5IxiIHPzVKuHTcyNXNVWm5+6tKhGL7mcUdbEwkv7NEyZ0SpTXr2AGvYQ6LEEP6kWKMBDhMr3ppjY9Qzy+Iood1l77kfqODlvQJeVD8u3JERJDCQ+IMgLDPpBaqDVfL2VHpqpvrRzC1rFvCn1NDvOwYY7oDOQgUhu/8fUBLuf1Q/YEQjC49PBHKneYHxUwY+tWThhhO</vt:lpwstr>
  </property>
  <property fmtid="{D5CDD505-2E9C-101B-9397-08002B2CF9AE}" pid="301" name="x1ye=367">
    <vt:lpwstr>aVhnZkmSAwRIpK3+ZfR2AWP4ouevNHTU2jCJK2sY3rLOMnNj1gQgSdt/krM3zxs2utTeZVkneb22BDsHab5qR+TLH9MPDn33pYJJwzlqMkCkarJWlw+jO+JqOxCvnoQLp8druJuzm6SAcL+YzM0mrrlFAU4HwUolBIDKPoNS3TOTSsfoUZyYeVrSJrWz9JtmhfnO4RVjMEtaiN/GrQKOdwJ6TUG3XKZg8X3OD4mQfy8muUquxJ2R91iN9Wavl1i</vt:lpwstr>
  </property>
  <property fmtid="{D5CDD505-2E9C-101B-9397-08002B2CF9AE}" pid="302" name="x1ye=368">
    <vt:lpwstr>L+ZL2MadbCYhg4DNGjt7III+Ye/3GuB5DpINeQNOhpi8r0WIfwkFR29gmb9GJ8cilYbgAoOdrDtwKjB+GCo0Nb2mL9qlTeFIaB+ATTXB2jDYMW8ku0g11kJOfo3c1gPuQP3KOfM3xb8uhMKXqvh87ltmTPBAmLAN8V1MvIp58tljLfRc5+TpfGbFXKT6fKzWhrYbtYAnm9AzEuHxlw9iiTjr1kr9EQFVTaI8VLtwFWJNJJBSyA/EGn2QEMDzdlE</vt:lpwstr>
  </property>
  <property fmtid="{D5CDD505-2E9C-101B-9397-08002B2CF9AE}" pid="303" name="x1ye=369">
    <vt:lpwstr>TR3GPX2k6nUZFqXA6hGaxlD93I7/lfvE24rACuDOaiU9T9HJTfmxzyjOpigldM/fl+nuiQ421Ua2z6Np9uik932P55d5R8FGywmFTLzboZig7k53qJNUizruwszUT101mDyU2I3j8Nfb74LLHh6+1LvBz5iant7AWKmg4FYbsITBRfLgy7UiVeMa8H6K6uHIm+aM9wRl06vrJKMp4juooGlBFIzP9bswiXZp+cMqW+ctGZK64OLBZO+9wZI/krN</vt:lpwstr>
  </property>
  <property fmtid="{D5CDD505-2E9C-101B-9397-08002B2CF9AE}" pid="304" name="x1ye=37">
    <vt:lpwstr>G8cpeah1KoQetooELjsU6f1xncXjVMyr8+szFaQP3kicSab8i5EtpoTwM/CnXXrG+1ZWCvo9/R4T3bT/2hPlLnQ12jU4sDJnV94Gz0DhuajXvYQSKHNey2PNbag+CwYl/swPRyhovgqOagxQxMXrNCxNp/toNOrG/8K+1ku+QskptrxXxSpi6qXzqSgOJYeHF8ryC8PGJufgP1M/Jci9GhfVo1gZJrvW/RhBoQjuoF1mCtKq7gVz+PqJHH3LFdD</vt:lpwstr>
  </property>
  <property fmtid="{D5CDD505-2E9C-101B-9397-08002B2CF9AE}" pid="305" name="x1ye=370">
    <vt:lpwstr>5eetxASgX6ksjAFgTrc423b0NDVcM2PYRjPOKsCcYdNNPr0NoNQyYV4xMr2Y9sUB9BjnnlfFO6Q6AM6SLn5ka6RVUQgWJdHNd+4qeNMUgPH7zISGF7HYwpTH6QJe04c4+5cxXfo+NKIlcDha5jBnrMxEaQUyat5mn19bHesu2dY5iIanYYrrJIMfu2nwyUrZe/P/eKklIfmoUFL+HbGCRfEHhSMWM0czwXOCCfSM8ik6zo52WlrFCVVgyydrhgl</vt:lpwstr>
  </property>
  <property fmtid="{D5CDD505-2E9C-101B-9397-08002B2CF9AE}" pid="306" name="x1ye=371">
    <vt:lpwstr>2YESUP520hetQpjPK8UHVV1ok9n+XNyqCrwe9Yv+zI+Cbd8lis3v9Ed+U624CBcdbv7gBbT+iaMX7C0X2wj4jrg4lCuZgM9bylHQ10vBsR1sJt33aeGgfQS17wq+OIruv4Ge859EPj2ieF+iHoMVj/nXseY8VqYupbWcSOqjdKFoSU3EtYUS8yQ3X/hFvz9CF7AvqmXexXSXio9l2KmYwUybTneKDGfLBEmUMRG/r4YCLwUP3NKLa3YOtoHJWhi</vt:lpwstr>
  </property>
  <property fmtid="{D5CDD505-2E9C-101B-9397-08002B2CF9AE}" pid="307" name="x1ye=372">
    <vt:lpwstr>BWlJGkMQYx5hznGoKx6czpHijG0C3B2jsAf04kDU7yMN329sDTDVhytGGT+rHgQcEgyftNPDNzFU7k5MHURm/gLj7zQNbKwcNXKduOJ+Ptj8cBLdCyWshCRJthla+jm/e1E+supCfhkVD49fldMYWV14yEojXINdX7Y6B6t7BdOi4mylSCvZrskGbhOiA4r2tms3QcIulAw7YEWpfyqMqE8beRi5I83lpNb264nNxt81BXorRajAM2/ZR1F/3O2</vt:lpwstr>
  </property>
  <property fmtid="{D5CDD505-2E9C-101B-9397-08002B2CF9AE}" pid="308" name="x1ye=373">
    <vt:lpwstr>dIzzXp8S4CEXrCSI+FJ1Z3GOkwOJ/ONnpzluve/cnLL5NQtswDTTgcHa2UulPao9JqHw8z5YWTw4nlmwhIy3n1znguXvNQO5TYTBRvOMRs2/iJhcDO5dk4KygVWBtR2bw7NYnsqz43yPOiBsMepDgMJp+0tW7id8EUjr4dZVDSbXNC/Ij50PtZE4voCsuDSEBSk5+mSjvZ7coKv0GTuLJaahYCEbRJiO0nehSBVxbxOLKvqQ7yDmOatoquCJu7k</vt:lpwstr>
  </property>
  <property fmtid="{D5CDD505-2E9C-101B-9397-08002B2CF9AE}" pid="309" name="x1ye=374">
    <vt:lpwstr>DR+UheZObaFiDinJsv6jtxeN9UXBxNmbhvnpmRVJ07UbTjdPwNXH6+fimXhIm1IBsn9DhUNNWq/6JlaJjHakqDzSB6f/Qh+5ET/BBcDFr3ihv4OwPJiZUPs6caZQFY5X7ZvoLXRQ5LH+on9WTzkbO2E6GYxMhiDG0i0xbGruIqtacy5IbuglFg7F0Wj9F2bLpwtAPhaRUwLYNsErbWCD3+vednlMhPY7uR5ofuFqbNlGzBZ7kPD6h9UUskPIL/n</vt:lpwstr>
  </property>
  <property fmtid="{D5CDD505-2E9C-101B-9397-08002B2CF9AE}" pid="310" name="x1ye=375">
    <vt:lpwstr>t15sKsid9upD/66viIcfLaIDLa2mY71N/cMw6FIrWS3NJrepvwsLO5rI8Xyyc3Ez/qqOcnbk1/nk9+Fqcb7b1aMxZlcB3Sb1RC2pJxBL5+aQPZL0QcTgAhUDXCjVF3UWS75xCTOnxgFojAXc1G7zwqybeMIvfmWq4P0Db4LgNHFxHTEAVc+lNIUf2AOALa5MHXwuROG962KFVV/6hBnT0WvwK/38tY/0vLPvTSXSncf+0gxarls/w2yQJEmJOxt</vt:lpwstr>
  </property>
  <property fmtid="{D5CDD505-2E9C-101B-9397-08002B2CF9AE}" pid="311" name="x1ye=376">
    <vt:lpwstr>u09zRA1DllgQZBt09iwmFsv93A/2fcNXz6N+qv4gEzN8bk0GAJE9rGWd/e2RS6DKtGhB2jKCHd/Ebw9mC+q6xteU0kwoChjYVDx2bO1aTVLSXrvcW1U73StyRqQsfz6c/y7tV3TbXsEBOf1y7is/FBqhdG4+5+e6jDwD0BfErnFPs9h+rXRt9RNErQDDn0J+F4fddKr7sPN7brnbdLHPfrnGxpGRt51awQUyewsWx62ayCX2X1XQycf0fm0dYoW</vt:lpwstr>
  </property>
  <property fmtid="{D5CDD505-2E9C-101B-9397-08002B2CF9AE}" pid="312" name="x1ye=377">
    <vt:lpwstr>cMkJ+u/t+rcNVGc3zfOH49vbBWnfaQMtIIVMJzJgygT+qNhtyZ09lyWIZ923qtnvRNn+SF6S2n00GmqnnZxk1X/LgTPlmouP3JpUBk+KVHl9G60BarQg8nURwnLmtRH4h32DbV+7VkXBAxk+Cw3lSrOk7DqcVhNGnFJ4B5/XL6mks0NgaXInk/DyTScq+opndIhFxcgBoW/JWkXUZ9LjdrKlQsfYz8aDj1+LmugN3YUsZoVcw4/1TWikCmkRyar</vt:lpwstr>
  </property>
  <property fmtid="{D5CDD505-2E9C-101B-9397-08002B2CF9AE}" pid="313" name="x1ye=378">
    <vt:lpwstr>rhx1Y20sOKVSU008YAgpBE5sz+CQK5eUzQ34NfAU+qRYLbBgqY+ruPbfQqksQ/bfzLeOmXKV/dEYGf0tBOwDGV58qm9jn1IyGsxRUT1Z+0XOYOqmfo48jxeoHjijA/OtyU+7B3tUy8s24pklozbu2grXJdEiCzpQD9OG2So++BqBI54p4BrFPOjsfUdNLat5RWAdFcxyuNYec18/1C3PG+uzS4xeBcd8/n0etqF7X9YMbXRGmz5TTwDS9lBC6bt</vt:lpwstr>
  </property>
  <property fmtid="{D5CDD505-2E9C-101B-9397-08002B2CF9AE}" pid="314" name="x1ye=379">
    <vt:lpwstr>SFed585XB05ln9W53eCnZDYpNNYA5YudDoFPt1dm32PC9lrNbQd+JRH10rN3+fYQp0nr8NydWytIGhfZoddj4FbDs+6fxQxMFnamlHlitQZ7NgW41jyoq/vOw59umm2YtvZowg3a8qS9JDgnNqs9cAthIhSfRwl68nNhkN8jb8L2NHj0xZo/EjC8jYNyExAoCHVmFn+FvwwI9ZawN+KEceLXNRFBACtiqo31ZoCzOivj8CkGwvQdMgwRIcloI6m</vt:lpwstr>
  </property>
  <property fmtid="{D5CDD505-2E9C-101B-9397-08002B2CF9AE}" pid="315" name="x1ye=38">
    <vt:lpwstr>1N3Cv90xL4foxxWeK8yGIGp0U+uizg40iNE7OVFtEej08K6P3Z3jGVTLSu0/R0cFYslHza8FWgKUHtWBNRywfohm+5qfkfeXemD5bKc/YyUVppVrMSe9QgWMte0OxlveteLiQhHsuHlpUARjjrIzsxrPcXUXhlAHl+jhE+D0LJa4d9iqLuzYTD3FTyU28eAR/qbIdrRrmti4yfiVW9tfYkMzjaYxc2VzbVYOKKp8n7qTrAU7hWTEE9TQW1CJpsS</vt:lpwstr>
  </property>
  <property fmtid="{D5CDD505-2E9C-101B-9397-08002B2CF9AE}" pid="316" name="x1ye=380">
    <vt:lpwstr>eeYwK3+5ZlU7BWTV53jSE1o9XKtazY8jEThd8WJ+xi25KYDmlpzVtcvmmJvnMTECCQ4sC5KZ+7mBT7nrKJXR62TTlFpXSbhArqVYy8sOBURNqULp0c5D9y2dcJPp3QaWJpxJeXu8Fb3Wi2vY1ggdjtthUQnWhwjQmKw2/R9B8tJ530nNWdgXvK7N/VgAgMBwul7L53Ffj446wA9uGHDLjEmGEdnO1TC4py44ymAZeEa03wfwN1Q0uDEMNKDlSlr</vt:lpwstr>
  </property>
  <property fmtid="{D5CDD505-2E9C-101B-9397-08002B2CF9AE}" pid="317" name="x1ye=381">
    <vt:lpwstr>eliCpBayYsVb2r8TCOPtoG0A6MSiPssHew3KajNejwcm3zl5dNy22vHblJKAlA8hatAl5vp7XM01c3xOTr5CJPG2FNEWH2PKysx01oD1098bbjF3NzdtdmJ3DqaWPXfE4ZxgMJ5ojpbRa26Xunf3c1n3WTyIUawODiXUxJyic0YK1Dbh4n4BKnmx70MVAvVB87ScqhvmL38m6OVbL2x+Twl84oMT8DlMHje4vB9xlEiAZTkVd5q48wMbvXKGzXB</vt:lpwstr>
  </property>
  <property fmtid="{D5CDD505-2E9C-101B-9397-08002B2CF9AE}" pid="318" name="x1ye=382">
    <vt:lpwstr>uj7lmTEbkJ/7YXK7HMk6PyhibA9sfKM1nhGF31LKd++V0GQ4vVkVUaXaCPoE8U33VAyVxRB26M1+BlSivEgT3iNKdxzseBg004DwJ4b9HPx93d8UdrBIs5DrYzEa2StQIIfZbR5bzeYbWf/gK5lNF2M9pkYyo/9ALfIyzlSwCZmutsql63z4baCyfZVOZ/f7ziRS7z/R1XMpeZ5JN6XpGeKXIk6xgDpvcxteaoZUq3sipeZwdmyTggw+lhMco97</vt:lpwstr>
  </property>
  <property fmtid="{D5CDD505-2E9C-101B-9397-08002B2CF9AE}" pid="319" name="x1ye=383">
    <vt:lpwstr>8V+h3jUJrMoU2uX5rJgp6o0IymSFbvoJzhZSQy6JNTepYkFecjvk13wLGFUIKYP5TPnpsmT95SmE1P7RZQt0l8Gcrc8+qhL88kX/Gq130moy0mUPaFQ5SZ4vj65ahbjZ37bNriIaYYeprDsTQMkc2hVgmtN9lUEA4XHcHnk8hXGpxoW26ov7Eim6mgB4LrU98iOTQg1Qdbu4AdR3FMf6j1VLnAvIXINcombz8PW6al4UWsvd24UH1MpnRNe7NxS</vt:lpwstr>
  </property>
  <property fmtid="{D5CDD505-2E9C-101B-9397-08002B2CF9AE}" pid="320" name="x1ye=384">
    <vt:lpwstr>nd72x0f67LIO6NP8Ced611jjkbMWdFWONjlcXhkoe+tsKbzO09vp1su2jk12sEoAazoNOy79EifD7urqRVy0frgc8a9I9rGophhcvGK7GrrAhMG5gWxtE3WmzX681EznZquA3n9zx/ygqXl/VXRNIj/6au7nkyIe/PDjjPB8L/LTGhh9eZdTAvCi/0B9dnI57aG1BZ2mW8FH1BAigDObbpqoTUU3Y9eBwLY90uTOp5ClH66Yl41l8oo/6lf7wPB</vt:lpwstr>
  </property>
  <property fmtid="{D5CDD505-2E9C-101B-9397-08002B2CF9AE}" pid="321" name="x1ye=385">
    <vt:lpwstr>yxXCx5xPiRDXNft7A/S7aj6A+l96kW5FfkOpnSxza1fvZE+CwddBhxabI23OROQF7el9XxiQfOhj2WyCaQg82bHzhmSHN3wzgA8/TCMgm/X4VzW07XUIipHOTNCqoDnOvjiN1w5y/nflvk8JvUruBd2I7tfa0sVbmEG8kv+PaNC2TLpJU7hrOTR33YNxoBDnaj9Ff4m/8/SP9LOIWUhXy4juRHb9YHvxXbO4KUFxTl7hlvvLwNL/FDSkvCuGtDu</vt:lpwstr>
  </property>
  <property fmtid="{D5CDD505-2E9C-101B-9397-08002B2CF9AE}" pid="322" name="x1ye=386">
    <vt:lpwstr>iBrC8QGSKZ/aiAxyXijVNlqmbkOY61M2axQ1yVbgwtiXAos2vnbX4b6VuzxWGi1MBAOJyiugJ25D2YSbXkuUsVsSD+jm/DX11+G4tT/tbaMH0ykUIFQMJAUbDyJIcCIQ1LCvmbq59YwjWJC0xs3F81cfXFK3Z6xNd1M9Vf6hqkodbxDrVp1UF2q1dpogtvM5VhtP3B/LjlPXz2mQl69NW2P9XL9Jzuq+XeE/uHgjT3VT9DUon75QoUCn4yFMvwl</vt:lpwstr>
  </property>
  <property fmtid="{D5CDD505-2E9C-101B-9397-08002B2CF9AE}" pid="323" name="x1ye=387">
    <vt:lpwstr>RJP50ABJ1rYWtAMZv10d59Y1f4tDC9j3GIIt+nU1s88I9RRPdnlitzn/qLO1jmxu/lXIXYXLq50PbNZKgKTpibfXTHxdkEdvEGf/QS8tS+DUPskaulhgK7pb4nH85E+x/2QZav0+vnt5aQSjva5QQU6uUfmBxT9ZW5pd4Uc/CDRUOPl09wP7zQVpi3VwsqxkTEmII0jcazCpFPFd6dJoFX0cRtdYuFAwrIgoEbXFuBEBYjFygF5FSxJ8wG2DZnm</vt:lpwstr>
  </property>
  <property fmtid="{D5CDD505-2E9C-101B-9397-08002B2CF9AE}" pid="324" name="x1ye=388">
    <vt:lpwstr>/oKc+S4UqUplwvp0DrYpELkc8zxSPNrA/PWAgyvBwm1Io1OGkDP2Nhc9bI5LqlefDd44Ft/tW1t/3qTenIOxNBucp1qj+h5Pv7tGxSdOFru7mKhDLK11SASO2WM2bG5+wQNMN1667TpppIiJCs1FZlgPFk7IEKVZLoIwZ+cBmnqKABQzM1ZY+z80e9dNtNkogcDIdV5UE6Yf6+E9a8z1R9X2CSYG6h7TRA6xFR760xx/mxSq/T6UmARhFYmGZGu</vt:lpwstr>
  </property>
  <property fmtid="{D5CDD505-2E9C-101B-9397-08002B2CF9AE}" pid="325" name="x1ye=389">
    <vt:lpwstr>L1TEi/om4H1ih4xDySMIBIrUiv9Bw0YoGLRGz0clJ8C6NPsH3MoAhFZyV1gzxZ6KxkdqrG7eMj0Gj25D4lhIHUkq3TykxE2MnOIWHwcXdZVctY1PJsdWebSRZwz28ecO4rK5VIetvjvo/mVKgL2V8iGNgGGsTqFeBa+j9f1oHU+OVmfG3p2xVYwOiW0Vkc2dcCGUgK2pAEFIfaeHP5+QpbXl99dg1ew9DPCrG7zQFscrpOTVgy64CL23pyM/XQF</vt:lpwstr>
  </property>
  <property fmtid="{D5CDD505-2E9C-101B-9397-08002B2CF9AE}" pid="326" name="x1ye=39">
    <vt:lpwstr>Zmm0SonX3K0XoVXOCPnz+e+IF6tIcxJAtVowTgvcWFCGmE0S/nG/SsqkU3XLJSJYbVigllx8ccZPJG+NXwAVvlEQzt5YP/zcJu/FRNItGlRxCVAocaWjJ9Z72twxkKQYrxt/O4QPXEts76p1UzfIZUnLqOBoP+KWO/bcQPPMCSGjnJTyVoHvYrVbTT2Rb3Jk2RcnQES1jyQjx+ZxhNPlqh/guK4sa4Ek//8mZ6cxgNcXLAEsH010iKcvufqUQgo</vt:lpwstr>
  </property>
  <property fmtid="{D5CDD505-2E9C-101B-9397-08002B2CF9AE}" pid="327" name="x1ye=390">
    <vt:lpwstr>P1DqPmQrZfxRXLTU8GwfPZtBeF9orL23Lrmw65pwjbPqTyITcRRt3BPI4ibBXHoDmEjCzAjkCr5bOMSTm34f2A9zIvyr6JL1cFdINezFRk0YP7x57nbR9frYsUOS5YQmS0CpS9iYch9kedFRduSFr8rgVPcUJD6BMlfuNZukVRsPrh7zdRw2Ekjfi6pSt9Nebw4GZ8XKGrg2a3mCUw1xUNvRGwlF8E18Zx6GY6+jK21RqndNCPzdF44OkBlL/40</vt:lpwstr>
  </property>
  <property fmtid="{D5CDD505-2E9C-101B-9397-08002B2CF9AE}" pid="328" name="x1ye=391">
    <vt:lpwstr>cw33bYWhrBbLr2DbIaU750oQQ9w9KB0KXZ1sZdw18wlAJPhSYykHr7txeAMWlN7J+4UxwQ/8ERIC50Zr369CaVmgZom51rRDwVt/TuUh3dFSa44N4NeOZfqoqfWrFi4Gv8Oc8Hi8v1/NyrvAnHWFhUCc6kA5wiNxYg3P8Mc90AX55SHdl9nlhj4tis0xkt/94N6hRJqwD7ggF4lRO9nXYmZOsnjpQelKmbPWMY5YclecOkIBJuwBRIqkUqnlOmY</vt:lpwstr>
  </property>
  <property fmtid="{D5CDD505-2E9C-101B-9397-08002B2CF9AE}" pid="329" name="x1ye=392">
    <vt:lpwstr>HChkFAKcf4tML8knrNdSE4UgCivH6KIRol7tFfmripsYGbCmFN1XXFzIghWwZ4gxBl6qRBz5+jLm2Cn+PhKIsQSMIYHSRYXPD08mdZ4/73Qerf/qnGwXr2OCtOCgMxdCRDUuJr0bIOtt6KE65PrSjEGe90hCsbmaYv+BZMgO3UW+HiPjs6tNfGDZh+2Tufa3RkuxJX8MfdtTny0PmnK2hfMxbH+Kt0gWPfihPNHSfitbQejRqSxTREZ3NWWU1sP</vt:lpwstr>
  </property>
  <property fmtid="{D5CDD505-2E9C-101B-9397-08002B2CF9AE}" pid="330" name="x1ye=393">
    <vt:lpwstr>V6bdauDogQdmXAEpUc+tsvRQ6v9xwzslcO7o88sEZT7mTJqB003sAbxSQMmrmJcvm6Jj5bNROkbjIJljydEyZI50NJhPuiEvXq8KYp1NS9XakzsmozT+nbRlOJ7l5snZR6eHxyuMAs3Q4F6uVYIzaHe2NCJ2qpFoyv/1AQWNuhyqB6W/ZdAqPtP6auG6FPR5usNY73GBm2bPEdhILBiHx0fKdGSaxFy74xIttMDRY7KCoiFS4tIw+sN/MA8v1Eg</vt:lpwstr>
  </property>
  <property fmtid="{D5CDD505-2E9C-101B-9397-08002B2CF9AE}" pid="331" name="x1ye=394">
    <vt:lpwstr>hqkQ9KrqnBVHpjqU7nFtQUSyL9ewnKTMU02BdyMmbRRTN1XgciOdpg7HjmRumc1bA6lwdv0u0DV+gRBD2NApBE1pKlbSWBBEKc30s5LbzTGGpyN3FXYsjSp5oe6inAMRDlhNpuQO6Hospt5neMR4oeP0+KJwABLaTK0OXHRHylKaVpo3POaqsbskEX3xZsxOSGzJUvSF6sO4Gst+JifuOPsC0P0z+X+IOBUUZKHys6EN0kdnMkcRXAdrwtuRdbo</vt:lpwstr>
  </property>
  <property fmtid="{D5CDD505-2E9C-101B-9397-08002B2CF9AE}" pid="332" name="x1ye=395">
    <vt:lpwstr>ThhL6RSY1agJOui9PGMnaVHT5OE/B1q20doj7Ahcq5+uq4Y1z0NvCGEKVq0T5JPo3mFo4tbb/nt0tYWGgJhmsK211QIlxCbtoTVfN9SRrTm0PpeLNj4b107g6rpHx0yvmv+JSNGnMV+7AwJz/ZoeKslHTIrXlmUdtUKmhfxzVvlOCwSrv0sWEUfJu6n8cssMU0e4+jhjoIjJCkAVytMXaIdkSpaaEf2DO55zEYT/DE9wxVPhgGYACVcBgwPX6S3</vt:lpwstr>
  </property>
  <property fmtid="{D5CDD505-2E9C-101B-9397-08002B2CF9AE}" pid="333" name="x1ye=396">
    <vt:lpwstr>3RYWif021513Dm1q9uXc6LXkpjBylqm2Mt08NYHX/tePZm9TTf4BNhz305C3vbcRfIA0+SYXKksG1MInqLhr9VQAmSLEQpnjFBMOa9L6uhQbS0HSgtLBMe91O0azR0L2d2JGn3516VJvjrZM+OMYtUwQIsR8ei/xvFN57jbs6MtnbyHZuOc+xJMS/zbtajnSyH3Qkqb5Wpa8w0srihyXyG9aKx5DzRY5p9t0zcYkUJ/Z21WloBfCr5puoXFzjSF</vt:lpwstr>
  </property>
  <property fmtid="{D5CDD505-2E9C-101B-9397-08002B2CF9AE}" pid="334" name="x1ye=397">
    <vt:lpwstr>woMVCW3yzrIpyvWXMszdLkhtuK7mrd6/a3Ig6dcQDb6b0cuPNp1C5lfVGwOXYV0UD6hWyHbI1+HgLL2gwrJSkvsh/9NfC96Wel6yIszIGOycHOC7GzwIm4cusEd4Na08gjRksgTh/qS3zCNKbQw7Gqklqq1JjByH6IAJUwO/YiVb8aScYs3uRIqZelhGNfM6Pu9Ec8lFetOYbRHDSKoWbjMq1mlC/+VH8AhPYvkcSTRRYcNbK4agjdJvLHg4Xj7</vt:lpwstr>
  </property>
  <property fmtid="{D5CDD505-2E9C-101B-9397-08002B2CF9AE}" pid="335" name="x1ye=398">
    <vt:lpwstr>qPo2cRZxY2wwidKCyHGJazSNAEsyDhSeG976gm340iGnJgY8f40zmK/WreKAntUHBerdeHS8lgXi+j0Kk6MfOA04Rm5YvL5dbl1EkD7Td7Y0GQRpvDLA2G7yAt+jOw22UUvbi+VBI8BZMqgvQBJAdR7bX6OJorE+ijOYVkamBKs0zcWc3mogldMoGqyglv+Bbrv51zVwKR6tinQqIxPCM4Ob7td7DUGHCTgPsY4Mcbk2biMV0lGW7Cb0r8NNtV+</vt:lpwstr>
  </property>
  <property fmtid="{D5CDD505-2E9C-101B-9397-08002B2CF9AE}" pid="336" name="x1ye=399">
    <vt:lpwstr>bFP6R9uTlEAQjd+kFj3JKsAYcfCGI1e3cguZoLBnSoa4voTY8DMuuLUsnGlENFml3hSCMUy3XeQ6oOtCiya9Txo7Wc0HNeObfQ2Nc5ITb+e1bnRvfEzdoow3QOnW7UBX1Ma83maFHw9avO2TB4cLRY78SQ3l0CIFfWHv3tvxUgxjYNoIKwQ2TRorasLk+9vw4ezPnN/h9A2i1CpP9GQg3iLQgTtVuXUC2eFhhEkI36fSDyRJOpcoB2qch7pdFK/</vt:lpwstr>
  </property>
  <property fmtid="{D5CDD505-2E9C-101B-9397-08002B2CF9AE}" pid="337" name="x1ye=4">
    <vt:lpwstr>u6OlzWmAE4R/56aADeCm3mUeXEU7DJBGK9B4ZR7+xaHzfVC0yDzvDZM55R7VgJWBWfuGJHfCKnOBA2SgCxvTznCetrBgNAj80J1PYAC4GSWadkz0lySWCkuRT6fWJmV+hmcHivPkvCh4FQdU7lCYYe+xBIww/Bnmp/3RBNQLSBNiSUyB4gwyMDq9mS6XeFwq/FDivW4esTA+eIXIKaYEr1Jv5pc6Whap+0BAhE8sLiodge334SF85SdIrVN0IVV</vt:lpwstr>
  </property>
  <property fmtid="{D5CDD505-2E9C-101B-9397-08002B2CF9AE}" pid="338" name="x1ye=40">
    <vt:lpwstr>9mqDDnpNyO9bI76pSkTyxwsbR2QIwUlGcPc/re1RfuCCdG1Iy65/Ee6ifJnulq2VVwhc0HkJB4mybRQN3Db/lgXxva9GHZPYVtQEZr8jM47LK8ORULlRpE3S8r6V9RCNVHrdhMAHI3o8SFUho7m+1I6xdbvTMWVWT8techSrKlvzXYc6Kx/VmOIH9g5fWxRqMOGdvGgoQ84ovTaM9Bk6oMlOfmHqMI97poMr1Lppp6rxzG7b/H/bDoz61PYQNZA</vt:lpwstr>
  </property>
  <property fmtid="{D5CDD505-2E9C-101B-9397-08002B2CF9AE}" pid="339" name="x1ye=400">
    <vt:lpwstr>CGtkjbKppfNSSdxUaeuHvvVhmexvD1sjC0/ap9bk82tKIkpjHBONPVO+D5Q+rQxMgLw9V/9IhnCEB3aDBGgKlollIfrhv3IYDjccEeIHAhb3kKEVDqc+3+dDEW7nbCvbrx0PlYhOHaMxyfz4OKh1rvjpQU0ZFjwGTG98VB1QSCtvuQnCIe9+xGgVJQETVFDrdMYoMKc1JATjYaae3jx9Z6fPLmoseeXVI9I0+uuz96oh3MvARSYbcvXhA2UrlZ+</vt:lpwstr>
  </property>
  <property fmtid="{D5CDD505-2E9C-101B-9397-08002B2CF9AE}" pid="340" name="x1ye=401">
    <vt:lpwstr>hCmr1sIj8mgMmz2H0zB9/EkMlvB0zSdA29vj8mMtbb6MV6vaRTLtvJuarhdJoXzyEEb/xXu0Xrn80Hmf+yZreDkzvF2aeZV/nb3Vo9e3on/VnrTVfZiXU0TYkXmv5PVcVzd2yygZfCr9bJeWF0XhYhj08yt9ToA6odZxcmcYAyUEhZHWZK2x9P+ABbk6P+vGEz4yruq8DA8+ad5F9v8ahG5+caBMbj6hIefJHyxnCjG7vhgSMTf2NcH44CE/sDY</vt:lpwstr>
  </property>
  <property fmtid="{D5CDD505-2E9C-101B-9397-08002B2CF9AE}" pid="341" name="x1ye=402">
    <vt:lpwstr>DRpGsdMdcUmxTLATaHGqJaueKBVCS8dUS0+x0biRDxG3BJQqVuR5bqWU05eQAi5nPVDezgDkvGm/ps87u6vO5ayF7+BWR9KXYY/6PoLLYchIIg+kEs0CBLNLhrdri78/XDzDlZTgL9uqvqEvJwz7zOtd9z6oVbbHnBYh3wPRPMhd824gOc0L6xFTl1jnLD0NscJ9RLALbW52tWm650cR6iDdxjsR+Dx2z6Ibk+vyHHgU+ypIMvfSDE2z+Z0VcBU</vt:lpwstr>
  </property>
  <property fmtid="{D5CDD505-2E9C-101B-9397-08002B2CF9AE}" pid="342" name="x1ye=403">
    <vt:lpwstr>vHkMEh0ETNpxQyVm/Vpxb5qU7zDcNZGxpc0tyJjFNE95HdjCY7xBoPeBnDDSossGSNF/shmQbp0gxoYhIFgmmYzcNEfB+/mTMSIdelJrCGC7/BQv+nazccJuGUnvkP3IfRKsr7WvO6w0bmuUgXKKv/31Q3j8NiGt7x+UVlABForIauABnGDqlCMHFgjVDp5SeHZcX5H69/owy0374E0Jxlex+WbC/kCyBI2TUgqgh7/BanqDAyTi1+7UmewszCk</vt:lpwstr>
  </property>
  <property fmtid="{D5CDD505-2E9C-101B-9397-08002B2CF9AE}" pid="343" name="x1ye=404">
    <vt:lpwstr>JytgHnItsaKE09LRICQg0JvPzCT9cnpR7zcS4m3t/XKgw8F8v9zKmKNusPlyYMq5I+hY8Su0pGvMwK5xPkR880mkX1QE/zcyIs1bdPOlspn2YwaRSjNeBMfzVi6CALIk4Yri89spSCQlJ5cW1JlRsr1A808c4DV+aIxIFjJqFc6v/xpataESDLTmbSSUK/KUPlr6QP96nTWj3yZG9PSDkfkwou2U2iCPUqX2jKa9OrWl2UPoqOh5XhVvzSk80ok</vt:lpwstr>
  </property>
  <property fmtid="{D5CDD505-2E9C-101B-9397-08002B2CF9AE}" pid="344" name="x1ye=405">
    <vt:lpwstr>pbPOXsVh53awTJCt2fgpQLoXKh9igdRQiKF7A0Crqxz7pTFLGEqQ7O2aE9jEC/EPhD/Z/wdFcCOlwNWf6ds8sQCeRdPj2ifeCT+O0lgjI/xkdI4cbytM5y6Zv7F/168W+tyFm8Qh4wBBI640Pu2mYJhndFOpHRdfNPL1TdLugJX+Yhb3CW7v+b5rmb3cX7vhL+ElTV33n6DpN8jCn+EII25ZquQa6TjTipaxaCHNfDJ6B94+QbXO7gmur2725nb</vt:lpwstr>
  </property>
  <property fmtid="{D5CDD505-2E9C-101B-9397-08002B2CF9AE}" pid="345" name="x1ye=406">
    <vt:lpwstr>ft2R9A4GkRyDjFYI96AXxBin9hNRNDpcMtijEegJq+MbMN3TjdCogXSUaCscDS9EW7LVVzZQihlraTdIgr2vv6+pKLR88Rr14MzmwaNLvfCZAcV63Vq7e8OR34rny9iw/Xl8uEgJgJbUkkN/GOHhjJGOVtX9Dxzc4g3D0Rp9BbfdIlYxcnEpikNHyTDaX6lvdQPCCpKp4bIjWeJLIKJLUkVlYNri2qj7FvaozBbayzLSFVcBD2vNbgSFa+Y9bR/</vt:lpwstr>
  </property>
  <property fmtid="{D5CDD505-2E9C-101B-9397-08002B2CF9AE}" pid="346" name="x1ye=407">
    <vt:lpwstr>77CN3pcw8pYF5BtWrSNsij8Glxcjy8Ag7c7lAn+s3LSLmu8IsUxcrutPaOl1nLooT6CAPvyojw/Ufp4Jo4QcfD7bLmwmN0SDfUoJjPR+0f4/k/5m+gKJYiXFrbIBypTBSy/BswNIJsxQ6LZy38Box0/qtyVz/RZo99Ht8OoUFyEDsAVrg62rbPdOHklUzryQHcj/uHo1+g/nQ3ThiBjsrTwxydcbzlv86bIHcXuZ2S9OJVQNM7mTqX7HeeMxSiK</vt:lpwstr>
  </property>
  <property fmtid="{D5CDD505-2E9C-101B-9397-08002B2CF9AE}" pid="347" name="x1ye=408">
    <vt:lpwstr>MnODf9OS8uFwB4yRP0t6nM0GbQWvPH9EmzDuFOpA1pm+9++V3eVlZXB5+NFVZLmrcJB8y8MreY2ui6Wahv/7KCnSGWu10oXZ26uF4T71aAF++4AoeMcQMChC+anPr7s1xfFZQDfeiTdewtIJiM2MEDL7HPjv4O6UsANOjMtPA+qBKUoo0VaiQyMWB4DqiE9+8+8giJsw4ll0sWh/1ejyAyPMRl8uqpEwriTwD0VttvVtltNVY6UK1eVrtunoLRT</vt:lpwstr>
  </property>
  <property fmtid="{D5CDD505-2E9C-101B-9397-08002B2CF9AE}" pid="348" name="x1ye=409">
    <vt:lpwstr>5K+6fAw96TLxJ01atQDYV14yK1PqVCe/uhhGNZJJHHzlDpqFVsLBil0ZFiOO2aUUt37l1WU6UgImdrIfHy1dZV7EJ/Ojzs6tdInoVDIl4cUox7nVpgWOSt4jkOmmo7qUPprE+TsJkwm6795lgOfPNEWDsW1Aewx1haU2iLGZRtRrhZk1zMaSG3eCHMgITGBQXzmE/HrmvoG5gdMT8zsO5d2lMKnvnSJDFQeTk118TWwZkEdjkfgJ9/jwznsO5jy</vt:lpwstr>
  </property>
  <property fmtid="{D5CDD505-2E9C-101B-9397-08002B2CF9AE}" pid="349" name="x1ye=41">
    <vt:lpwstr>EQKrti2nw0MF74d2CR7ZW7nLt2SFLwUrSGgi9p9IdPSyj9Vd/EFrRiKLP3o7if14sC+Zg+BqsMVy6SbT8h4TzWqlaW1bpiJB8iC8hOvUwCJMJq2LrWh0umGrFaUi8fxarkCSukowQHNkm4tGJx0tGf6Bm65LEHhXklNZuzkJ7m0vbY+nhfkh+/bpzj0c57/51cHzouvijQMaZCahBpFhMHpYHmcLzr5JtP9ipUpH2RQZZJ733FXyDzanpXB/CI7</vt:lpwstr>
  </property>
  <property fmtid="{D5CDD505-2E9C-101B-9397-08002B2CF9AE}" pid="350" name="x1ye=410">
    <vt:lpwstr>lADg6CkfMa2NBOvZKR56NkhJgwqaBPCV1hzsjg5Vup27oikVj75bilCcZKy5js9+fn1aCcM2LgmBaCnhpzZrazMZHbZ/70rDM+p2r4Ik+mKPwby6gOs1c9PMlpRPiHoiBKBlWQ9mV1xjF8QP+vcFccW97nMrmfFoKNQWrkbXvtGpaOoW2u87MLLOgvSLUkENuNNdEC6v173vo3Ll7AQVQGfFE67yj5X880P4c+txmWXw9jIo5//f+Q2pUkQj+ya</vt:lpwstr>
  </property>
  <property fmtid="{D5CDD505-2E9C-101B-9397-08002B2CF9AE}" pid="351" name="x1ye=411">
    <vt:lpwstr>hxa8bOw2bcaNvhAcsapNIU/vUmqfYxt1ebFOpnwWl0HbgMwbG/6fRbUuaIcbu+7wK01k/eWh+94cteNrTRhODfa2OVVHC5sDXYCkvwF3O90TB9+3WfwQa2ufU4pf5poEVr+AijCwdIYU1MooVjYxVthZ5u4RB+XTcoY2QGdPHgtvZwviEDQ/WsP5LVIdmlL8p76/6eCOk9NKORuaf0HwhikE84tkJ1tEo5wZzsFnKMaV7FT2evQAO5+YlrnA8e1</vt:lpwstr>
  </property>
  <property fmtid="{D5CDD505-2E9C-101B-9397-08002B2CF9AE}" pid="352" name="x1ye=412">
    <vt:lpwstr>9Y34+PmyugtD8vECqOgyzDYN3f+2g5KJKDvVwepaWJuNf3D+wy9oXcLFu2iwaiZuDxu2Gm677EAcVyANd6QJ0yLN1hcQ+E7GG11u4iueX2n7sIfBkgX2cY87QkIChvfpENEwfpu54K9jo0ssTaFvW/PGkTseDy1ZvFtM/SiPcu1NVKGyL60NudNcIKcQ4+2UtAj3Lra0brCIhQCIXhwpoq+lpLVxhSJz+y77ByXBxKCThHe8zzjHD3wNnUealqZ</vt:lpwstr>
  </property>
  <property fmtid="{D5CDD505-2E9C-101B-9397-08002B2CF9AE}" pid="353" name="x1ye=413">
    <vt:lpwstr>SGkQhdG4gytEgbcbfm29P4dBifBUiuBqyR/sKhM+qqSQmlI0zkKLG4Ix3hkpcadRkZvMNV2gCMtN5zW46Cq0s8JT5eezgWC9BTh8Iz8F0d2qcFWO89B6xAEkabQ3qeolspFBAja2BtKtJwYH+Kj4SK4QZQC3pZmTfbWKb85ulaVQsQ3pPDMMI0tWyzi3JgheUOPJ14h0StlLXSgJ1CNiHOje2kuGt9H04wO+8N4RlMfqd8oj0N9IVagmDf3PZYZ</vt:lpwstr>
  </property>
  <property fmtid="{D5CDD505-2E9C-101B-9397-08002B2CF9AE}" pid="354" name="x1ye=414">
    <vt:lpwstr>5ujFOlu2FCwHhV1F3fYolxfbb2J1Vg13+hdjPyad9430S8vnsUw6QgOKxjj413hg8HVQ+Q487Dr+HRCXqcYUCDwwpQKleGMvQ9IQ2swWYTunK5iX5Fd5WKTPIdmlLIJwNiLTf0jsmBu4PUqW1nhiMfyZSUDInzuYxcqUnBuLHDfxyvd4bC7ccL5M/mFKAoyp7jqPhnXI5a6m5IaKfwm5Lbh9KI6wi5coo5GFMG6Fe43+HTi1+MTxnsrn1n7r54K</vt:lpwstr>
  </property>
  <property fmtid="{D5CDD505-2E9C-101B-9397-08002B2CF9AE}" pid="355" name="x1ye=415">
    <vt:lpwstr>Tc/9DaZtebVneVT5KWyJaDJA99DBEsLd8Pq/xQhndVlBGVCUfA0Phuc8EQz77hS+98l8pJFwzbQANfEOeoNlyASOV1MVQ0tGLgJKqSwHp9Mqj7szQmzWH5c93w9kQlQF4Nr+i0ERQkuBuGGU0BPROqHvEhAOrXjE3WmmLfIj9M1MiQ0GnRFYbupQxkS48u3X/iQWfbxKu+bRsmlQHse6El3/8QqNTEYYWQdEdNW6Lz9qFJ1qfraE7WCAgb9Ky5W</vt:lpwstr>
  </property>
  <property fmtid="{D5CDD505-2E9C-101B-9397-08002B2CF9AE}" pid="356" name="x1ye=416">
    <vt:lpwstr>doxjt/fyZyBCTq1oDehhAJ59kbMdhq26JMaB+rg+qpdhs/2NBmRBioD7f0R2D3P8e26JBawMcf/i/rnqOH98JwpbNZD9Za1E7LdtPE7yxQk4Lpob1z1d1ZyjdT8XCLF1QOiW54lMxTUUYU5iXN3KCrAxYGFpCYbguieJyrqUcKl1B6hh09unu7lZy/DZ9/veZizirZsLxokM8GYcHW0MrLZylG8dRld51waE0pVa/gLx+xWZDtaHS9DSH3oY5P5</vt:lpwstr>
  </property>
  <property fmtid="{D5CDD505-2E9C-101B-9397-08002B2CF9AE}" pid="357" name="x1ye=417">
    <vt:lpwstr>4XT6gK0vjt3FHaSnorFrHJg1o5dtDvp/yc9Izj9FMik5esu/CWLFEja/jqwPo7afJBkDcLTcYwJwLE1P5ZNRF47rkDSVg3IVGx1kd1GGcoRq64KumZfW9UQMLa1rbUaGcMETfhhnsYXZuiC8fikHmWiUqlU+In30PbotdezwMY7Cy/4ZORDmXWqgwIBFHvNPUaHfRIicM6N/wn1TG3CSkD3TdkzCjXcz08QbfigwvvQC1Dzi8f+6sWQpQKIIv5m</vt:lpwstr>
  </property>
  <property fmtid="{D5CDD505-2E9C-101B-9397-08002B2CF9AE}" pid="358" name="x1ye=418">
    <vt:lpwstr>T2f50buXSswxE8UkyOLktv+/hKYpTsQmry/qi4vaOKQE1m+8I77MxbQIHwG/s/7jLTIzkgT5sjcm4TVvcqObM0lUV+cyKvoEK8Z1TSu75YXa/FJPg6eZLMpjEI3bOHFgChoWjTC2O7ZdIvAiR4HuB3vP6k+KtUfgTp4V/oqmcWsJsBRx+MTHZiPUKVQGcdDKLsksMsXVxIi0dMF39bhu4bkKKmh+8U0mmr2mNjUElNc7Lc7Q2HKMZJRZzQ457JU</vt:lpwstr>
  </property>
  <property fmtid="{D5CDD505-2E9C-101B-9397-08002B2CF9AE}" pid="359" name="x1ye=419">
    <vt:lpwstr>YyLZV4nrgRTbx5UkjvRAU3W/+5EtN3i8mSpyj1wlEaqdBgfWHbRXPWL6sBC1acc4OKFy2Xl3KNZcUMd0DAwoL1GI1mCW/7/J5MzksM4rU3ljtMGWSzA/M5sh+7rhwllW6FQduF8zLZIa/nfZ4f6XGYQKw+l8ZTlwhRr2fIlghtyVecMW+VQQrMoH2SjU7poxttnmAt6vidVcuwItl8jQs86d5FTILcQg/6/LZu26REBBNUGreYYNF6DrK0ZS/x5</vt:lpwstr>
  </property>
  <property fmtid="{D5CDD505-2E9C-101B-9397-08002B2CF9AE}" pid="360" name="x1ye=42">
    <vt:lpwstr>fcfs20kiHy0I5C0SrMM4X2cz+SgtLRFYn0IGY+qLIE3jzvrVf3GxRdey80B44mBghLwi89UF6i5HEpcDIq8H/llh9WoG8LrmzBn++LZgqJmnBT3PsnJSFpb/ILSUdO5u3jV81F5bJy2wR3wTgbYNlfbcefGyC2I9qWiJ9Oge9jyblDy45vw2s/rmLZ1ifpjR3yTRY7zDPbkg/rzIUyiP6+C/geFOgiEnQJn8H0Enq8h3r6Jti5Ny/66M/OKTztv</vt:lpwstr>
  </property>
  <property fmtid="{D5CDD505-2E9C-101B-9397-08002B2CF9AE}" pid="361" name="x1ye=420">
    <vt:lpwstr>+nL8b02RbDKDIGYXuJpw0Fiat5PlsbCKKXR8wIl36uZlmCvakaI/YJISpI/9gqBymX2jfzAhtiSFHi5KROWlBrPbeeQuxKdJKxSoWS73oXAg4s4x7RD2UBNBKL8OWUZSLCY5DpGFelnCAYx6J8LJ3Hym6ocYk2saZNm9LCCc+QKb0xJlhqThivmAZsNQSLoyndqc65fn3Qr1eoKAC4eUpJNKfw+GAXa7XMbaX9lj/hc+Ei6voHYbRSGfhic0rge</vt:lpwstr>
  </property>
  <property fmtid="{D5CDD505-2E9C-101B-9397-08002B2CF9AE}" pid="362" name="x1ye=421">
    <vt:lpwstr>KUMPs//FiRCt/xh4nLaOMlUUiZH0mkA56YajYDYXKCuEbPb0AVz5xrJHHvCrrfMZ6nEeCrMru64tflgcbzD+kj+PAU2lG1K9VLToZ9qaMB611Cz9cWXPLBzYU6jWJZ/iJvODGP3H4ePCPFX94AvSz+rO3Ma8PU3NWAvs+QJTJH0YPYgrCpp9ZC3Sp5Cg362rcBS0OUxzgQq4l5QopxmASTsBpa7c2ZmFu1aMTsyazeJeappST1DfsoTrKhwemIb</vt:lpwstr>
  </property>
  <property fmtid="{D5CDD505-2E9C-101B-9397-08002B2CF9AE}" pid="363" name="x1ye=422">
    <vt:lpwstr>tOybxpq1xsEJeX6omSG93XljTNKXddhlG2LtyTHNS59/9z4fbtRTxA+Vu48FwIK3pdsvGsMXTr+HP92CasJAw2FMtsIg2Y7B7pkmQ0GzkHMRdDNS2id1ZsWzwxQ6FPCDNn6J+lZN2scDXHkwFGdSxwOlovhkD9ROEGCqj7uCKXAwBWCeeHaRRlvoWdhvRd011K+yQmXEYT0/QOiSuQtoOpcMUGVFPS93FfUaLaMYLWCHWmQcjYDzKRBYfi+WN0M</vt:lpwstr>
  </property>
  <property fmtid="{D5CDD505-2E9C-101B-9397-08002B2CF9AE}" pid="364" name="x1ye=423">
    <vt:lpwstr>RRP4Hha6Cs3yod5O9OSLFVvXIsfPKXtYyD+wtcNSZdbZzj89NLcbzXa9YjOmkn4+g4lPWFv+jMmFoJkmtU4aaJU5ehX6lolOGFR8ByJZH4iYtrH1sxq3b8ApsJiA02dkJ6nEzuQfe1+V9l1LmqwTbzJjIlRIp/ElB3rWR5MI/EWHnQeHTgrMEKL6GTHYQPfUOh11216hVbnmv1gq98ucgA2h4AITV+hvFb2RWszbaDaAYL07AKVYfJaBFSg9VCO</vt:lpwstr>
  </property>
  <property fmtid="{D5CDD505-2E9C-101B-9397-08002B2CF9AE}" pid="365" name="x1ye=424">
    <vt:lpwstr>3SOF4ZSbl86ux/aRgCRsBDIX7POOqts4MzA2phqkvlepN41Q0MCsJU4lIsHIkPJt1VBrBIVRcxe0fFUu5eayGXW9sIoBgYbec81Z/rJvHKdH2ZFb3fkN+q9FXfntnoaXzZnxDiZPyIZyPUUObWCM4o96mMZwho3Ts3TCnOrGUGW+OtyZqvRQS25VYjgaVUHf9p65FO858sE1DPMZxsiFJEn6Ha3FAL9fePWQ/jXt9QXKZbACYgiqsIhDH42Fl62</vt:lpwstr>
  </property>
  <property fmtid="{D5CDD505-2E9C-101B-9397-08002B2CF9AE}" pid="366" name="x1ye=425">
    <vt:lpwstr>g7X5XNBxkHEoF51QiKWdBMyXguHEQSunz3tMPRTo3crEli1fdpxChl0DMNrvpDpymxRnHWwCH2Rub5es2649bLv0bdaqRCywwPkq0FyWa/H5cYl0PBjRrp17T7byBzQRMUg9uS7f99oCaOBUAasBQiepoAQJDSJSUH24kqXRzw1Cp8jQkv6B3nE6Q8640zU5m8sjVMhZq7+1o6ho7Af95jp1BXdt99fu8eHeNvxjK8kKyqChCeyhmUT94SLB40c</vt:lpwstr>
  </property>
  <property fmtid="{D5CDD505-2E9C-101B-9397-08002B2CF9AE}" pid="367" name="x1ye=426">
    <vt:lpwstr>f2f4/w+F3ogTx8lQYuaqtWn5bUM092pGoqNNfgq7tsAdlB07QGp7SH1eZDGy0wdDVnia69OJZdjVtiAj9XVhcSiKo5rJtTWYA+B3cjsUNnb/L/TYb+/Uao0u16u+eE+BwJLBpSOUoasMVjZ542mAynopBTcQC1tH0FRW9+S58lJZntwYSZKmsfvxzbSinMNk3TdVGmEVane73j2mr6QVdhqqKE+waj2QKeq8yegAchPSb1v298cNyeOEasB1HU1</vt:lpwstr>
  </property>
  <property fmtid="{D5CDD505-2E9C-101B-9397-08002B2CF9AE}" pid="368" name="x1ye=427">
    <vt:lpwstr>fKP6h5JRHbbS9GBkKTq4Gqle/N9cXvceKd2ba0/7GvjTgP8X6JMcxWMIQ/wTKIKdI8wWB9AzTbxT8AS8eljbrCoxPNEKuDhr2UwDqtMsncDIobZ6t53wHbRjswixKZh/METoTjGim+HCx8rNlH7PR2Y/haR6xkJA8l8Fb/rbqnY8Luxk7wwiRo+nffWgJv0JylltqYf8e4xIrr0z65YI5uv9GCEv2Aqtzu7D42iTIOq+m1wjdGyoNLNq8UnMIRR</vt:lpwstr>
  </property>
  <property fmtid="{D5CDD505-2E9C-101B-9397-08002B2CF9AE}" pid="369" name="x1ye=428">
    <vt:lpwstr>s7h02OLTHA+wvhHfTWrZ3bKtiFn9jix6jyRFZC+IebRTkm0dohyduFRtIwxGnlF1BLUMfmCndA93S8Z+KYK2y0iSj/Lz2K4YT7RdWmTko4WPyGixJnRNFPaBs1pcjvYAg3xuV/v41KVrydg6D5s5e3MyG+S3SXDL7r1cAgqlDIC/5dBgLke2XmMG9AZ7KRWq0vqR3DHcgN6byMcf7x+U3bb5cxnA7D9CKH/0AE152bOl9ALwZtCX8g721qF1AfF</vt:lpwstr>
  </property>
  <property fmtid="{D5CDD505-2E9C-101B-9397-08002B2CF9AE}" pid="370" name="x1ye=429">
    <vt:lpwstr>8kk3pqv6El4RACIJ1ARaDKEgRCq5/M3r6KjDrRxGAQbatIoNiR/nRdFZ7BjK6qgtkbtlryOwMjYKhxotoXgrNC77N9l7YpEvmK90vTa6muL+r8GpoHb9oBgWs9CtyiieQoX/Xa9bTxKNGNogHVjNwfqAMCxjZ/kP+ThiNpm8YCU8Jb3usDWmFdHukBC02jNCEBpA2fbFAOu41z8xRUSZcv4JFVQuGeOIPeOwYZGags57SIEEhO+fduepBcM0p9i</vt:lpwstr>
  </property>
  <property fmtid="{D5CDD505-2E9C-101B-9397-08002B2CF9AE}" pid="371" name="x1ye=43">
    <vt:lpwstr>tmHmEuU7uteZb74mzxAATnC4oVBKya1DGSBuF2NYj/jtWZNf/bRctz6sapdqGbendGoZ/h6x3IsivT9lvZmLE1pyiFeei5w53xc+I1HZ9KC7oBuavMvhXRKaQzlHLNBf8Tmy8rhbylTMyWc/C9+U+cmTnY2NSjdfsoJUCNMc0nMY/mLJh/crnKaKfV0cC7zNTPMqGsjEX9/rC8W6WZYxtZr9nII9Bc5JDnVQ3lDQ+/JvjDtxvEDvovCadtX4Slc</vt:lpwstr>
  </property>
  <property fmtid="{D5CDD505-2E9C-101B-9397-08002B2CF9AE}" pid="372" name="x1ye=430">
    <vt:lpwstr>vwCfsmrZArAGZtCCECn1l1NUhHN0IxWvKYFe0GqmTgIHJR2KTN3u5hYhwrIv557j2sbx2r3kFwcQnPND5uO2LxAMG7wg1ZKWfKQcjJUEr/f+z79Z2ufnQsskOhpRN5DZJhpbQD/bx2iP4QS6tNS7DPyc+Wh/BDifdL5maLQ5+InvoQ+IKaAF0UrW4qaGuNI3LipiVWEuAcqFW8IUvOkUl8OU4g+NNSV+PN+ub6lR3XBACCJB97mSSDRE+FuDDk/</vt:lpwstr>
  </property>
  <property fmtid="{D5CDD505-2E9C-101B-9397-08002B2CF9AE}" pid="373" name="x1ye=431">
    <vt:lpwstr>bjnHxYTYtFG5GkO9W9/13By4kq3o1/vHDu/uS8OfrkKmS3AxFCi5syGA1QVFGlaFmVQHQAZyIagY8LOBmmZFZiqemXn8ldU5oHW16H89FCjLA8HjV0RliubP9Y48OWnoIvMxdGbYCxFtBPg50cI2qnPjeRmy31tDtDMB0mu/vfzoTSOwte+GtL7gCFAkEsBNvXPOsiaWTvljlQkBk/iNMUdQ2YA1kPAqBpRdQrP6nvrOubTCNJfmunKRwXVOjR0</vt:lpwstr>
  </property>
  <property fmtid="{D5CDD505-2E9C-101B-9397-08002B2CF9AE}" pid="374" name="x1ye=432">
    <vt:lpwstr>ZyBjsWM4kR/Lwsaob7c2nGW9Csh8o9fxLUQx1C7lraw9XW48EaPZeUCplAACl27BW4iPB+he9x4/fB/tawM0Wq0oEHzeIA05sFDdwbO6s8BzqzRDZyk7mnTV077DrFs71Bhj4yzlXoGVCoqMvjNXXuyC4n36SW7/GLsv2us9vVAQDAatlZ+gCvgYMZw6K3D4VirQox5Z31I9+duix8YZGfeX7Pm/EFtSNp11aix1u/2ZEgq2X8mjblf5EMCtmn3</vt:lpwstr>
  </property>
  <property fmtid="{D5CDD505-2E9C-101B-9397-08002B2CF9AE}" pid="375" name="x1ye=433">
    <vt:lpwstr>UL225V5KGIW4JskiJjjSq1bW2ePRVEmvFWVxtsF+P0Z30JUgbauQ0nZmXNkvT7zM7N7Oo+PV+rlMn6K72qH+HCwSdH5RPg5KHXU57UtStLtMIR+cAXetj4eHB5qf0PFHU1CtgeFwsw65eZ6vcfkD3hgSvXhlKWr4JJMAOJg14UjEHLM6YwZIVFtpajC0wKq4XJ9zcFfCpHoor9hF/hcpZTRYTiOqA0TahzdC6vnBrC3/wDxX3qfc2qX8rg8yaj0</vt:lpwstr>
  </property>
  <property fmtid="{D5CDD505-2E9C-101B-9397-08002B2CF9AE}" pid="376" name="x1ye=434">
    <vt:lpwstr>nQb3Fv1DpBBGtsF/os36IXrOXmut9pwn1kVwn1KWYvATXtg6xOyrmw3WFDsvAcSPsy0xx7YnFEjdGD4EMRj4wY+6lEXjTMdNH5OjzEWw+4GQeI5cVEZ+uqcJETov7uNak0zOqxQi6zry8JORqYQ9KgPvjr96/R5d37Pt3DbUU/e6vp8uGUKiOK+jVO2Va785KI+3UvZmt6qSp3XIpKt/dQfQT/MEXNocjthYMnamEvdX2W8O3qucanueJdi7wqE</vt:lpwstr>
  </property>
  <property fmtid="{D5CDD505-2E9C-101B-9397-08002B2CF9AE}" pid="377" name="x1ye=435">
    <vt:lpwstr>k6QhTlVFcge5U8PuWTbY7m0IdoNc6n7g0FU1zOYKlHMJnyST9WJhWieeQCH9arygXPzW1vMzD4TWrgjaqYJ/3uVDQDefRkO7phobnQpIQ10cLtIK97RB4xymZqfTH3j652YMtcQ0tc+fUUVYDKzE/XvTy1JIXPxhYlWwqi17KvC+VLD5RnzOaDcOctnjMjlqjyY45EwNxofaTZb9o17e4soMP4qNl++4ES75Z40wqIgKa7PPwk/xMAUYu/3v3ez</vt:lpwstr>
  </property>
  <property fmtid="{D5CDD505-2E9C-101B-9397-08002B2CF9AE}" pid="378" name="x1ye=436">
    <vt:lpwstr>x1Yyn+NckWvih4n1HLRc1+apsBSPG/MvlPnOcJFcMfmUtPiM/cbWkq53FE5bj7FxlQ7XqnbEuBoLYTplAGcPYCuiS4AeZ+PBmzWq9Thgzgr7Ao5Itn+HdwtHzycIf4QNunO5PdOXyT9su1A+gULoh7zwT3/felK29lKHrmMuwyLqZwHbOBF4TBEy8k4ETvI6fuXTdlRvpKN4PIcbBpiG1r4q49JdgTX/VNe/3bG6ljL59VFyBiBgfAOsOR0Z7cG</vt:lpwstr>
  </property>
  <property fmtid="{D5CDD505-2E9C-101B-9397-08002B2CF9AE}" pid="379" name="x1ye=437">
    <vt:lpwstr>J5lK6+fDHmHz4/y+s5wVn+WW0u0CQQmbI3M9nCv27YrqntmrZss4dD+wKgBhDJ9ulZ3lLTUgE61PC7MA+7xqw2z4ZTMRz24mo6fWnGPLqtBlOPT70Bn5eA++JLv0gfCZSHnyDUoyUQOBmAAYem6GcY0CdslDCZZoDyso45kg8PET3nRHIfU3xV0XLrmM7MbnIfhJzOsIFLAdX5AfS3kwyJ8GcejXufgcWn6bJGq4BW5zJWfF2eqCkBW7kpLFcFi</vt:lpwstr>
  </property>
  <property fmtid="{D5CDD505-2E9C-101B-9397-08002B2CF9AE}" pid="380" name="x1ye=438">
    <vt:lpwstr>PFivvPN/HGIf9Av6gbxOENKz8+LALL7/UCAp799Zqh+660K0jXEZciHttp93nRzbEyIUFBeSuDD1cfIeHln2lcEZuOqpB6wFMumGqAaRjC2mrGs3jO5xZGd2easvK45l1R3iL0X2m8VRlzZTlGnJJsh5Tt0ORIQhwR2+HTLzZpU9mLol+H9sZKetStBN45iWz4t4cP8P0QjP8F4fhImN0n5KmMgu92ZblbiAyCKvutGlZx8XJNaGdQ4c1lotYyd</vt:lpwstr>
  </property>
  <property fmtid="{D5CDD505-2E9C-101B-9397-08002B2CF9AE}" pid="381" name="x1ye=439">
    <vt:lpwstr>GqIKU328EoJ+i4ENlRjMrjNZDkpT/FJb/uy9nl2oK6UTvnVkPBizzMGyRdHUowbRGoL1TUPh3uIHETvjeQNeEyagASD/N5zM7il+ym3pHPJ1Wrwa9CVBwMEyCS/cX2WVvx2I4EzejiCaFF9lCt9iR/9+axrYqOaBi9KrdUL84IIWkOubTmoHnmFzvNPd8fWDIKqJYl8fg+G48su1jjxd8WbuyGUNzWlZMMoCHGnjCeusKoO9UEgeO3D33Dso114</vt:lpwstr>
  </property>
  <property fmtid="{D5CDD505-2E9C-101B-9397-08002B2CF9AE}" pid="382" name="x1ye=44">
    <vt:lpwstr>wr8gKn19XTfOLwNEhHHpPFe5/Locn8cObdbiipXbVB+B0yf7GeiJYh/Qa2jc7LXkNx9c/tCw+0YNVw9Rhv6dPLjvzjNq2V8ubsra4uMFmCvJxTkjw2OuolrjvC3PkPgolOVwJBf51TTtmT/Iw7iQyxpc1ob9w+UENfZKedr2R10e8gpEbjQAEn+y65h5rS62JB/UYP/hT0wGZ15tNYE2XJZKwiKi42jLf06kwHVRWo+Ks5bK1+eLifDUuoc+zyk</vt:lpwstr>
  </property>
  <property fmtid="{D5CDD505-2E9C-101B-9397-08002B2CF9AE}" pid="383" name="x1ye=440">
    <vt:lpwstr>5gQAz32pb34YDIzLUvXZEUbi2PZxifiV+QLfXEulLEr/+MLVC+Jv04kncrTiJruEei7MeGkd0+prNsJx4ERqLZyX1TyXKH0Tho0y3b7jFa5V2t6rAo6xk7zegsW5x1S1yHivZWHx11TVVJ8H6ZRDSx0ljxHm3lEIWrJC1y8xmHKfV8i4wM+7Xok12wvWLfB/fnoIPScnSP3y2svucNtIrXWi009IypU7jXY2pZruaLHpBJAsUG9M1HgGzJeyb2o</vt:lpwstr>
  </property>
  <property fmtid="{D5CDD505-2E9C-101B-9397-08002B2CF9AE}" pid="384" name="x1ye=441">
    <vt:lpwstr>zZfQdkdlBnk+TiOvaKwdZbM/YHED1ejZfgGrujsgj/rLc5uZRSraJvuou/vx2Z1WG5J7U84OSOYALT0Q7PISotETL9iObT4fByHSossAWrST/2ifA3KY0R6Ej9urRWz/kkRbn6AyGGFIQmLOAtPZbIhafW6LV4+/HITwAFuUhI8J0HswlMhBuRu1LCS74dpM0lZkOovR8TndeCHUHi1qlSB8ivq+OsXNWLJB8ar6HStPL5YNoSdPfM4b1kp6vWr</vt:lpwstr>
  </property>
  <property fmtid="{D5CDD505-2E9C-101B-9397-08002B2CF9AE}" pid="385" name="x1ye=442">
    <vt:lpwstr>AH9YqdMeCO/4dcA1ryzcyvfCvXtnHPYWJYwWhIcZaYOC2AxOATA462IWl5Crt+ZYrPpOQ55PUNNmylCmHRQVc0rH/wIhv4vYktfYP3qs9FhdOSzeMm2ic3L6JF5nNkV7v+vns3jcWGNRchKMq7IPVgITVjQF/QWN/AlJDsYeXHvN4XobOwpd0Ys5ikmJae0GadbK0q3HZWQQ0GRO7tphEb+VHxqOmPJufWts7eebLcH7HtK+Eq87FAUFpgwJHcd</vt:lpwstr>
  </property>
  <property fmtid="{D5CDD505-2E9C-101B-9397-08002B2CF9AE}" pid="386" name="x1ye=443">
    <vt:lpwstr>nJpnMEi1IVd69mM86aoOZ+cKpgBq121ez9UNdaPnPS0YXQUBAB51aJ9X2uomoEgBbqOzRI/O00YMllsM2DvT+/C+tar3k+1PtlMz55827vPWCyfWdawC+MLDqgTUkcv1rT9Wr53+zdigtt5BCKv9zbtwXKyDt8y6J5ncfnhx4HE9uiyj1dXb4Ja2Zwc7HyKyoN+XTlcptsjS2eqSlzM8YdDh0y9rmSrB43FdycTt5XOMZ8NPJI45t0ofoT2bB6D</vt:lpwstr>
  </property>
  <property fmtid="{D5CDD505-2E9C-101B-9397-08002B2CF9AE}" pid="387" name="x1ye=444">
    <vt:lpwstr>Sn4jCNus4s/vBn/zTFB0ULYfntMu5ig9IratA3wICqSuyo9VJGt2yJ3dSaQ++17gbu03G7SrFoX8wM+EfhgiCEyn7mhaObmVFE36Zt/3v9lUsYx4SK+4zmr7zG8HFCTRxpunYxtJlKZN8D9SoJaKP2N2ikvLq6Z11uvhs5YVDK3DuJXgPDxALbdrknU7WZCrb5nQCdqPD490aZW9duWREIen4Ej+D/9FtG9pnmP7kjoGofniit67XtBd4Oml/Xy</vt:lpwstr>
  </property>
  <property fmtid="{D5CDD505-2E9C-101B-9397-08002B2CF9AE}" pid="388" name="x1ye=445">
    <vt:lpwstr>PhA915zJb4S9pvY3lyhGeRTMm8542W43Db+khrHb86veHwAlBcO3ICDZ/jKaAPRBRWrF4QZnqRl//anD4IlzMaQf96leKsTr2fgrrpFrvLnU2s/wS3aBcYpRLeoC1lYVnL5/PWoOLwPZlkJoq/YCTx8mmo73WcSU2eiZf1EK0cGWyeRDHCfGuyYI77D0DfVsgLJ6D6FtQXVHakJTlNEf8CCFjt2qznAWIx9+dI5S4BXE+V4wfWWno6/XK6Ykk7F</vt:lpwstr>
  </property>
  <property fmtid="{D5CDD505-2E9C-101B-9397-08002B2CF9AE}" pid="389" name="x1ye=446">
    <vt:lpwstr>CTp9dQWQgQL9iHWwwQB32sP4aYvQCSWmEuaKqnizgUyWk7ca7fSCVblvi6muMqh+RygI/WjnFna2skMYBYJqDe17e6s9/q6pZB4inUOUFYHkhudfRJ7QK/kqD++vlnIbAR2ZGbY/3rqKYnDR53v8i6s201BMIi01Q3rL4zUkDAumE4nKFz65zx0oEFZl9X5eF1VXorNjlqiBpc/YydvCLDbQWojh4ioP6+BGrjKc4j5KmYL7ksPdDn0kOOEOLEm</vt:lpwstr>
  </property>
  <property fmtid="{D5CDD505-2E9C-101B-9397-08002B2CF9AE}" pid="390" name="x1ye=447">
    <vt:lpwstr>XejvJxTNwC8ItatiEV5WaCRy4ODjPJF0q+vKtfZPmBp1Js2ouRdR/csus36uZEEirMp4x8Jtw4+SiSR2Dlh+AgGLfET9UbnljZzBigQs5OjPvm//7wfj4SKMwVWXgZ5+lGDkB5HpccXsDijqiev18+KYWQEa8w0vVz5pWPKqe5BBoEoxkteRra3fRqryE2024EJb1CRyY6ptXhiL6IVDmxBX3l5uUQVZpk8y3AM4R5G0vdLMDuzxvG2fqdNZmCS</vt:lpwstr>
  </property>
  <property fmtid="{D5CDD505-2E9C-101B-9397-08002B2CF9AE}" pid="391" name="x1ye=448">
    <vt:lpwstr>nYYzseI3NCHNqC6z0gDhG0JE/n423Pxt+63Bg/KxfB4+iw8kUZAXBpkdZsFYI9DFAwRuJWHtJbG/qLhwoowYZG27xsEd8UpkcupVIOuxJZYtqTHOgYGtGkLeldce6sJs/3AbnyN65Gua4Zh9qnkV0Fl01ohfeahJO8xjcL3RjP9ZUvhh4dIEvYy2pDM/B/jCJPynoItYcHfFH2/sCk7n8gdimxmoT4K0l4fbXubNQDyQTBgRV+nbrtLFNHkesQq</vt:lpwstr>
  </property>
  <property fmtid="{D5CDD505-2E9C-101B-9397-08002B2CF9AE}" pid="392" name="x1ye=449">
    <vt:lpwstr>SbYoPWeX6Vlpv0gZjKST9B9tPF+Bu6Fu1+mW2uelOP8CCFgA+PARZTtsg7WZze13jTijNewvbxaLUByY+LPgnJTP6vTHnzSdCnNs/1HBId8u80WdJ+X/rhs8DpJwfociX9Y5zrHRpLDQnLwzAJLL6XAe7EHpVmE88/0KrJAHhY2kf92v0AjmESsJNfk8jKnb2ZRW0VIdh6IrepUUd+GujBXmYRwUDXivwnNOOkTLG+y6Hyp5p8G7jivrtBsauqM</vt:lpwstr>
  </property>
  <property fmtid="{D5CDD505-2E9C-101B-9397-08002B2CF9AE}" pid="393" name="x1ye=45">
    <vt:lpwstr>iAUsC9FyegTzUdw2LSsFC6v0EVChxA+7PDZhoz3nT+31pl+N8Ri2bPnmslh9LSC6/513PDo+vpM+HUJRl4NPDeEbCHwSMg5jptY1C/lwNvf+IGQQ1T0HKJnd72rZp8/d9yOJiwsoCv5+B4oSD2lV/CHZPcGQxzAkD0piY55HhCwgfL4ERw+RbzIsKpBu5fpCS1CF3J1HegTPKlSgxpLlmaiX5TagjpwwuEEXtN8WAsYY+7xrhIs8757monikf5g</vt:lpwstr>
  </property>
  <property fmtid="{D5CDD505-2E9C-101B-9397-08002B2CF9AE}" pid="394" name="x1ye=450">
    <vt:lpwstr>88oRxXNX6VJuOeCCghChoTIRLa25NrQsXzM0h/Vl+zZgrNlJTGGZQUqj3h21xHGYJDUT/I4ZAowTF1+ezEoFFgZCMsZekgISRYfbQpUAUo0K+JT9aXs0SNvr6TuzTqJcP0/tksiKuklD3i7YlbZEd7WuJerAVAarBEiSgP5aRncD0goirXIoprTvxwc5XhjcmfN5UB4Ix1upCFaRe2nLWnbNSl0SkFRnwxOJIjjQbTBayf4a795HT6Vqov2jdWe</vt:lpwstr>
  </property>
  <property fmtid="{D5CDD505-2E9C-101B-9397-08002B2CF9AE}" pid="395" name="x1ye=451">
    <vt:lpwstr>Am+3KVtV3ynrVxDmDvpojMChchJ6a9dwmxQQFH7w4rLE9RlQVElOAOvoC5xetGPFldBN28Tc4B0NxF8s3LBePNA+HEKocVpY9yZYC9vl4ZQrSuhWC3ZHnsi3YjArH+ygrKq/HybKw1Z0HEVjB+vDSRol+/JW28fYsDumTeHDbYqGH3o9gf10Mqa8nahCq8/0LeUjyG3PjeXfveBrRt8ghhrNWlD5IjNK88t9plv2EQ48RqA9stau+w3c29m17Zq</vt:lpwstr>
  </property>
  <property fmtid="{D5CDD505-2E9C-101B-9397-08002B2CF9AE}" pid="396" name="x1ye=452">
    <vt:lpwstr>2vCHGxwO2SJff4giB2d4U2pJiux01FCRmm+SLyKUy+x4L7UaUpf3M+6l2yEubnJNu9IDO1Zfd5sjJKtmEXvLjI0KAvUVwuEuu5ZpMf7VqSy2CjqsSCrDaGxBzjPW0kNbL6dq3EYx8JmGtrgw1lLAgSJiW1z3sTYJKzCBHJzq0p3o5p8IrKvBhJyDiLI4dDbNlLUzllH1nc40TSLz+9nSZXihAhwodNNek7XAEY7cF1Px3iVebsAxZjoTLGwTM17</vt:lpwstr>
  </property>
  <property fmtid="{D5CDD505-2E9C-101B-9397-08002B2CF9AE}" pid="397" name="x1ye=453">
    <vt:lpwstr>AlWZp4ZA1K98mpfZUy6z9DhPZ9OWt2tel2OqDK8iMxiF/TyBZtJNg6+0aU/MuWE49UBBJQewQdblnZrZoSJTTZZTqVUtTfj9iid0mAh7l/hzCeeLot73d4cPDXhn41ygZkzz4D2QY/O7S2TpqzcHQ5tsXuo062fYA5PebYgFql4vcvXHEo+Qa39uDMQhU1C//kKGlmNZzgIK5aEnziCESs4v4oRSSzDeICk7FHRZ+PVS1tX8ODqfLWWTnhK14Yv</vt:lpwstr>
  </property>
  <property fmtid="{D5CDD505-2E9C-101B-9397-08002B2CF9AE}" pid="398" name="x1ye=454">
    <vt:lpwstr>RGiwstUpduxPhB6CGFFkUmIHXQsD3Fz8fIqlpzi3f3tIUayc02mQX5bBMAcFih+1kmQA4EJn6aoIQXC2dSp3gbgxCiVrgoLti+E619PjAA1NRHYzBJZ6by/tUtCiK/MxyOzk2bhxmRstFcuAhuX4lhRkcaiqIc8oDl7Ulx8EvWODsWj679sAu5GgP8lgV5Tp44qazb7rTqB5gHIyshgjbrgk+6J2N2N/dj858S8+sa0OY5cr6hX453tMFfh+q5x</vt:lpwstr>
  </property>
  <property fmtid="{D5CDD505-2E9C-101B-9397-08002B2CF9AE}" pid="399" name="x1ye=455">
    <vt:lpwstr>vleGk8q/UojqMwJmjXZDg6dcPwz5FRfMlCVNtMWwGzxttQQM6ntr1CK9BHgqyYukL6bwH6hzttdfuo1P88Jn+PS7ZirfGwVQ6VZM/he0LuA8VMjLtNdeoMdx8YirT13+x7jm2CktmCYHYhgl2bQW5bhxpU5d5wYWAZX+SS+6ZszUGLMtZi7CWgFGN6t+ws9sDzELeUDTu1kBp+qvFf0+8UGCJqwh4S+1tUpnjkmOlw2VEx8o3ANNW4v4tiUyXwH</vt:lpwstr>
  </property>
  <property fmtid="{D5CDD505-2E9C-101B-9397-08002B2CF9AE}" pid="400" name="x1ye=456">
    <vt:lpwstr>IMoIr0DUoD5bTVRooBrZWuZitmPWCW+5D0V+RFh6JX00EmxoIlBlSicYghZUMZKOvakGNslfKJNM9vsevB1+8fh7zMujkauUp33vhxlb9YrgptBFqBaDM8jpdXGEOfdpfX+BW6s/ETUAlGfSaG6r5oaA7pbscHWHnezLQnKUDBThCTHMRrLESITeorOPW8ROQnP8SCuPS6Dp9+DopJztifeRL8A/U41SI8IvxyCh7pxKEWT1A7hj9rlNPZirLAg</vt:lpwstr>
  </property>
  <property fmtid="{D5CDD505-2E9C-101B-9397-08002B2CF9AE}" pid="401" name="x1ye=457">
    <vt:lpwstr>W7AeE0BYGMHSOUrSb7x/74l4jovinarV0DdCPLr7UC9OQReB4sMy8iv22/usB72GTU3jyQ1ImTG1nh41MENy2E3z6wLh5/Gh0D7BktzsYwOgzHqNPqtFpX4WS1kpSbQuvp+qwGMAEhsGsts9NGVUodipFzgP58wEB892cFfYC+bkX/Jv5741XvWsyyNxHNxkQsDLLshDPdoWvNh7niJx8HU5+ci1jGoprBs0+jY17gTq9FOjard4cDRA210xQCD</vt:lpwstr>
  </property>
  <property fmtid="{D5CDD505-2E9C-101B-9397-08002B2CF9AE}" pid="402" name="x1ye=458">
    <vt:lpwstr>2FLYb4+VH6MET/+20RwC5ovzUxz7CTE30bLAIkrTzRKUecvYEDNCx/KGdqIF3+Ivt3qt+p7IBm5NOvozDBYrreoXahuVZqUbNmeXNYYFg5NtX1T1xJfxoqjc59/mfnspypCf5R1iXzxyyo57nqQZcBe5+fCaKDy0Lz5Rm8kTW+cD6s6oONeYHGvO8INljcfQwPZKnfulUVUeHFnhkx7OwUtQJf3C6q+aJD9YlB5CMBX+lzE+gurzl64haNASJ/i</vt:lpwstr>
  </property>
  <property fmtid="{D5CDD505-2E9C-101B-9397-08002B2CF9AE}" pid="403" name="x1ye=459">
    <vt:lpwstr>JYFfZTyDXPExPE2lrtUHoHUR0KgCpkTVB/BvjqqiwRmUvDtrzHDO/7bgitiubqiT4KPZzo7uyse1Zw4kfqgqn7WswlrqnQ/Gag+9O6OpYFate5uzzQmMRiE0p8Qc2MDHWEs5JCkbjuiqe3Kb4BcqJ6XsMgv/WFbQVrhStBLdyCmQt7M5U9od7aO7IIjPVFq2l3RA8tkHAT9IL5ruXjp776gfOtYm3plwQtqs71Wq5HKh6Wgj22HBthN9ssxIfCr</vt:lpwstr>
  </property>
  <property fmtid="{D5CDD505-2E9C-101B-9397-08002B2CF9AE}" pid="404" name="x1ye=46">
    <vt:lpwstr>3jIRgVLBxXWr9JTI+PNCIy71oCd1eFQWFSurluReMYBZYaZsSznQr8wqaTC4dOQcfv7TWbRd7GFWJJnAuJ+Ki8YfgvF34ZkBR6F340CDDH4ZfttkwWaUy5ReBNhwwoUaXIJuCXqkOIr0ufWkTq1fzGUj4b1s4xYUo4spzOKf//+7PK2Eeh0VAk1ALsq27leyOp0t3TLZayKIS00s+6/MplK42/kbZb4odZBaDidARZdWk3RdLWtgrYvNuUt4PFe</vt:lpwstr>
  </property>
  <property fmtid="{D5CDD505-2E9C-101B-9397-08002B2CF9AE}" pid="405" name="x1ye=460">
    <vt:lpwstr>fJfUJZwTTiJy7FIBkm1vrXdyoSXErp+knAH8E+D5FL6+ovnepJvzZrYcbmnixDe0RjIeLhuO/BShlkWWzBXxEvYL89uLOwHO6haq/BeZOacRYyp0GUbNHwvpkUYh7peicOi+LplfiD3OFlqnPdB2VNFWdnsmNnvPk0f1lRHenziOCos4CTeZp8IQdno2ymi5Dbpd55DlZGJbU8P8nn3g5Tl2MPfeO1PgLtooqG/HpRyZGnuKdLL5hOxJfbq86MQ</vt:lpwstr>
  </property>
  <property fmtid="{D5CDD505-2E9C-101B-9397-08002B2CF9AE}" pid="406" name="x1ye=461">
    <vt:lpwstr>5YCus1n6XYXb2R9DfswGPIlfNUJBmD/rfsRT85KTxBdW5JOkvaXqDAqJFRi8qfSC0DysY9NFsYDdy6j37b8V7F7uC1xsYG1IEif4T5z8WVuRExLU82dvLnjQFmtZd5UJ/eQJzpOkuYxDx3k7cOU9C2HPTCbCxurjeDqsrQBt6u30EXDTByCSpUmH1RCMoDGaoDQHhIIqartX0m4qoSYMLzfkUfngUfkK2J9X+khsIlryCZbYD/HxMN1QpNSqHuH</vt:lpwstr>
  </property>
  <property fmtid="{D5CDD505-2E9C-101B-9397-08002B2CF9AE}" pid="407" name="x1ye=462">
    <vt:lpwstr>AKxjniEtlx8U2jy6CezidovgZyGOTL19pqyFSFQCNuiJbCQzBy8SydBB/4pnSKmnKhFQo+NR4SQLL8nCI/8L+kXw8CkiIOesm0NSLIt5Msl+uc8Sm6bRKhvja+j8ZCz66VWh6YKLoy9Q+zhu1NbW84v+U3SMZ0eH77VzHEPQQdlsYD1W8EwBeAnOb0uVOyk7cA+RfXL8rQ114Lw2ivSkC10XJhXgTS5FlQh3445QzrCtsQgsVHZKYgVKWgIKhkj</vt:lpwstr>
  </property>
  <property fmtid="{D5CDD505-2E9C-101B-9397-08002B2CF9AE}" pid="408" name="x1ye=463">
    <vt:lpwstr>r3OVlyoBtzT95OTfqSgCSHUgJBigqOvhj6UXAox/eD/Nn6/Pg4CSvVoc86vi7xfOBXCKRtHnIONjBbbNer8pWQEW2VwiGgcrE60sV0dwhP9i8Z6iUmgN5AAOqpfnDqzbZk5Y+aHTpoZH7stVQdxHn9+JXOm9udR84iOye4EVTLBvsG1Bi3LwZ88brqkNjJPSPcfrIJCclGZ7t5vhaWS7RAaf0WeSFRN8b1e1/m2OzahjfIt7tcXJ8JNTpOmvDgi</vt:lpwstr>
  </property>
  <property fmtid="{D5CDD505-2E9C-101B-9397-08002B2CF9AE}" pid="409" name="x1ye=464">
    <vt:lpwstr>MJyPDhjMRyIs7l5QZjd+XXPwI1pBYn965CdRQiJT456ecPpZeVPv4OVIAcEvzqTEETAkwVV/438cdK8DRguZvkntwD9rMmRTiFwXF9Fu0vXXWm8wcY5lXuPI22HxkpR0GQzSQyUDKzcEz4ml0ksbrNUgJlQfIRrN5BoiRjNYc/gMpz7fdOTRQaV/wXwQ5UNHc3huSpyDMRv/dhVIUwfzo8pAFg146e1yHaU6yXoY/dgf3br26KG0q1tG3hquy/k</vt:lpwstr>
  </property>
  <property fmtid="{D5CDD505-2E9C-101B-9397-08002B2CF9AE}" pid="410" name="x1ye=465">
    <vt:lpwstr>0Om08zHEnBK72iZynv1838CPvQKWx0dUld5uWEqErhsi8tS6Pd5stkkMgvuxFYyMrQJnXTAtHUfGwX8dvYT+eisVfCMcG5/Q012y8sOR1laumGl7dgLq+vBuHRmjBqDEchf4hN+P6acFykvb98qUvEcnjcsckEK9iRcuTi1falqFHXusKdqGVVlGg4nfHLRQpu9B3qgS7Z2awcfdJqCse2fkcHcvZOdMJyScFZp99smt9qTh6cS4F53pKWQmBeI</vt:lpwstr>
  </property>
  <property fmtid="{D5CDD505-2E9C-101B-9397-08002B2CF9AE}" pid="411" name="x1ye=466">
    <vt:lpwstr>zCX2B4ozF9WtBtwX34y2j6tZZrhSOb+KC/1AyWgx4oGfxQwWB/s4mcISfhJ1LPIfHbO1Kc+0OtJG74f2+GNz0PzW20azHklMLPGHOQ7ms1FaQbgAAMGLwT39/gaWfeZ1PKvoNcR5gtzhG81BsKWLw6hpj0N3NHSEWTFXxyF3u1GwUZKxY4zqyvXWC6X4h/hVBcrN5LCHEQ2nNr8k2XZgdVPk/Yn9nFVgGpUXrWT9C5C79dOD6Y/UWMR48Gwb7n/</vt:lpwstr>
  </property>
  <property fmtid="{D5CDD505-2E9C-101B-9397-08002B2CF9AE}" pid="412" name="x1ye=467">
    <vt:lpwstr>Evg5kuXsLrlHzoGwJ5u94WACDiP94ZgxOT2UooCVMbUIU4RfBhj3KzbMB/lqIu5TbirahNFWmxjkZTXmVjxKKlSrrBYg0/oxuVhSnaVZAilMyar3SDNeK5Hvtl1d9orKSyKpr5JY9QQUaZD6tLzayi/G3T299h/AULkmbuM60DIjHQJ1R4B00SxDk43iWO/6O8+zYWEtT5wmsLV8OcZdyXVjIISG6Nygy4KYBagfnDdjDOajvB5expjUUa7AU2G</vt:lpwstr>
  </property>
  <property fmtid="{D5CDD505-2E9C-101B-9397-08002B2CF9AE}" pid="413" name="x1ye=468">
    <vt:lpwstr>+0bSo7P2Jer4K/uG+FXNvAgSnHuwJM91aID6IPJzY03R+GAUs/c9/mhAXY9MJlH7puMhn9Qe/cn3q+Z1ah9aYMJAwoToXGikcB0BBo938scEoYP/skm0KLDzO+ViShL3oj5MXt510M3jPOZ4LjdD0VJsC5/ca1uE4zfENLB8EPppT+zDI0sSZR1vImECsnMPCbPJD9FPD4N2xdQv5LxFImXJyQV09g8+MXdWlCPYM9Y1F6PudZDd+mgV+MA468t</vt:lpwstr>
  </property>
  <property fmtid="{D5CDD505-2E9C-101B-9397-08002B2CF9AE}" pid="414" name="x1ye=469">
    <vt:lpwstr>L3IH3qFyKyvTN0pAnZUDkz659p/y1Sz84/scz7zMyxT74zvoYAkpJKrXw6kue72IjK1Fqud6m4kpVqtIbNgUsEyeP1vziIF3169mP8ms9wzh/nyTkYmCXP6GYimNOq1vKjI8sdYOc2G5JTaj/s+5vpedoFTVOj/CywuZDeLNjBjhvoKQ80frQu4/g819H563kKhAEwA8iAIQP8d4bCTK8956vf9xToioFHCyzM90cOxsz1t3hsyzSWr5tDx6xPk</vt:lpwstr>
  </property>
  <property fmtid="{D5CDD505-2E9C-101B-9397-08002B2CF9AE}" pid="415" name="x1ye=47">
    <vt:lpwstr>qFFPSKpC8Lfnt9051Tx7d0y98mQMFfy+lrY+2q7NtJg8zAljHXTl28RUuf1AMLLFctiYjX4nIXhkDOLFJklzMFgS9fPZM2xW6vnZ5ucoPWk+bmpmkLK0frXTl1XshHWIfqEGG+G15H8txQtX5elxwH1K0/rlkz7YzeP+2NkTbbxoXNGWFPkkNmF1be3RxBV9ig5Fv7mDe0/+iwqV4IA7aRh4Ora/Htvv2OzBK1BypB15grvkKtKWQyBnZMI0t82</vt:lpwstr>
  </property>
  <property fmtid="{D5CDD505-2E9C-101B-9397-08002B2CF9AE}" pid="416" name="x1ye=470">
    <vt:lpwstr>OHVQ8NpAjPMCOOtBfrWCySVAMpwaT5AnAkJsAo9csg59i26JqN4BidZP9TUsn3hO3U9+4KIo9DqPj2u4rAv+cjB9lrPFi+hKFm19H3kvO84spd87/Amnx576xqdFSNIlwNH/NKMYKUjIMbdz4OBX7ImCUN/+en+nJ0MY4oTg1Fffosn5eDX1MoptCYvJObWxlRGb7BFMvcGzXYV5qx5m56EvLqaBwqFRz7QVmVdiCXFj5tOr5WM9bO9GSEajpjB</vt:lpwstr>
  </property>
  <property fmtid="{D5CDD505-2E9C-101B-9397-08002B2CF9AE}" pid="417" name="x1ye=471">
    <vt:lpwstr>MPR7Ewl4XJCyAfvPRB49Y+KCIhe4+pqiQ/CQFa5je297zorubU3WQOOmGianROy660shb+r9hqmvVP+GMjSBLYCrI0MYXOO51zkiJzPWyrn7m8JM30cJkeh3xT/icIuHrgB0JsS9kJIpvXhFkpgLVMqI4VfP9sKJzRYPC4S9FUQ0E9JbqPqGrQi/VD8BdmDsvVP8rcnGiHi2lX1Ooj6SyAqij6zAS1eOgqO4cqYyIHI/cD9NNCUd5KlUcRRqxit</vt:lpwstr>
  </property>
  <property fmtid="{D5CDD505-2E9C-101B-9397-08002B2CF9AE}" pid="418" name="x1ye=472">
    <vt:lpwstr>sPVUo/uIMC1xvmwsb8bGyXZ6/djQmS8920nmcRsq866XdJC78UEJEoCyorg+o9JfGKnwLyGJPjwxsQ+a752WwGbop91N/uTpJMFjoc/Mg9kqEwPPOrLuZ5pDVsa/uRgP4/SgfFKLv0LX7Kedc5CeeF3100OCSY+HLDMZUBStM83Zmicjoqk66SQZNzmXPuNoOoJfKghm0fWm02UchZSf7VGiecp8S8B1ovTSyKYEKeAT0cJRn9flbLPEyZ4QoBq</vt:lpwstr>
  </property>
  <property fmtid="{D5CDD505-2E9C-101B-9397-08002B2CF9AE}" pid="419" name="x1ye=473">
    <vt:lpwstr>H32L8fkuanosSMM6RfpUnGrrDHKxrEyydNH8fF/iFCx6hHOLR7tq+ooc6cLlE4TUVIhVRXoRedXpyDsCqDuExbet81v1bYA68GCcmkLjuD7k+/fXOMjbob1tsMPbWqCgFAN+oRfE5TiS7+gACZSB3g20gy0Ma2NT0XmAiT7BNOjX91hkXvHRCAvkd/oC7SeBsWxX+tTkBB5/xd9CxQnIaTwsGZv3B6lRX9sRGQWqPzAzOI/VWACwmLbLbPZMWH/</vt:lpwstr>
  </property>
  <property fmtid="{D5CDD505-2E9C-101B-9397-08002B2CF9AE}" pid="420" name="x1ye=474">
    <vt:lpwstr>Zx/aniKBA3OppzoXTfMyfZuOE5PVc9LeJq8Lpmq8GbMnyzfm8YL8R7AJrILyW9CssS7wt0Z13A/WmsFzENtxmHPhuT6alHSnkh38Q5ZVlTf4lUOcIuU7PkCr+pC9D0jIg+F9c56Dr19isH92UiSi1CmwOBLnSq4rKC/Pba3g1fcfo23xjwduyXFg+ZVVDtH904LNyE3E4FBKpWh1BetkoO3/6Hfb65zpo/TBJvvr67XN8QX98sIYRb2MMWUSzVK</vt:lpwstr>
  </property>
  <property fmtid="{D5CDD505-2E9C-101B-9397-08002B2CF9AE}" pid="421" name="x1ye=475">
    <vt:lpwstr>BuuivVackkSSr4kVetbcCk9ZbnSkT+O/py5Qt1o69GwyGqaUqK2c3lPAV+SKffKFrrPibbMGOgnKT+0737MENp23fITvrZRsBG8rOUFaLivGy8iy74L3C4btReQ4QMyWDmxR/pvR2vaQtXb1+4kO5vi60d28jhb53MEW1OSYrxYO1/G6ZrWVUxDA7t+Hr6nMcOopZzX3XMZE1i6MhUjCE1h1Pa9NQxotxOgHlpjINaoqrG++QNsBnheyaIn9hMP</vt:lpwstr>
  </property>
  <property fmtid="{D5CDD505-2E9C-101B-9397-08002B2CF9AE}" pid="422" name="x1ye=476">
    <vt:lpwstr>CJUCywM582yTiIf/xtIoL3OQX5Wvl7J5vbHYXbSXDhgU4l1mf0Kj3BuUXUf7JM/wQC5BOstCaaShUUEukfenK/PKu/wd3fbYp8SMqk0I+9pAX3lozZdyV40r0bD65mrIc4VFP1P+K6Pbh8DmhOtrTYS9GvDyVRYwRnsq4xg/TgzbG0wnIk18sjC9v2vLXqk6fd0Eum9pMkZkeF1r8Xh466ZLNe33Qn+w1twJU7EGurtW+poQhYxXcozWJ1a0yDt</vt:lpwstr>
  </property>
  <property fmtid="{D5CDD505-2E9C-101B-9397-08002B2CF9AE}" pid="423" name="x1ye=477">
    <vt:lpwstr>dyUyt4mWpaLUUrCoN6h5IH04REQxfrDHtCR1xLQmr5cNGXm8rK8hpZuqBH7PaS+iRiNZ45RX3FyGBnLsT2qKvwP5aDp+fsjHbBPlW/xYdsOmMh9vZykAq8h1sc4ZjaGSLpEVUzqZQnwwIJVdkiFDnWMEnmv14F8Nmbd+fAXBnA6axRLkYvkCURPuQ8l+maTniMsY6/aRTy+LZYKoXRKgKwM3ZYPlkR48la/eb3pUB4ZKju+4zeolb+Xv9gH6aHQ</vt:lpwstr>
  </property>
  <property fmtid="{D5CDD505-2E9C-101B-9397-08002B2CF9AE}" pid="424" name="x1ye=478">
    <vt:lpwstr>8pFguODZI7XsnH++IRGKpJ/vysERQpJJuEW3McejINCurk1Afzj1ZfG2xpkab1b4bjZ/adAycrPt+U2ujeeHZz6uJ0Rg/9IxUfnrLBLJDnCvHkQ21v6JkcRB52UcZ7KjJY5CO6zAmcxBgWXkmYFzrA7S5oDZnsG+jZ+iJmoWzURTbxbMv3eDjXsT3Q4UKHrr56HDmQca5F0/mrsVcAN7b85qzfW8JBNlnC4WZYBT7gWXFsiSS7iqPCd/ccnwtBd</vt:lpwstr>
  </property>
  <property fmtid="{D5CDD505-2E9C-101B-9397-08002B2CF9AE}" pid="425" name="x1ye=479">
    <vt:lpwstr>zgS0KcURTDRwLJAW1DwmzKBm4iE7KO5IGTHlKccWQD8VCdiK0FsctV2ON580UHiO8KpFxWfhkSRoYmQzy8qDLsJyA6nXJmpjweX60UB1Iu9uV5TUmelktHugrjc+G2TAMibfW2EOjr+STzr9LN77GJrH99GR4WaJ9B4U+OV2O8e711OxdBPqC7A2h5QVivhs3Br5A8KPjAvdzszmtKdH8nbuDYfEAdpqzEHfZtuQRgdeudWqx34WZ1qNT38i8io</vt:lpwstr>
  </property>
  <property fmtid="{D5CDD505-2E9C-101B-9397-08002B2CF9AE}" pid="426" name="x1ye=48">
    <vt:lpwstr>fPJtWFHqsc1dMYskhzTuV8Z0DG90SDIamwhcqeak0wlcGnZ+Xmcb6gDG+V2Nmp2e/Ir+NbGtSQQzoP0GeFGcf8DnNwSyk3Lwg7tqRVpZKlTVo3J7zngGDyjmd0FhHOlbgAncqqcr55h3y++i07zOZYX7VxOruNM4Nmzj+eirv1aMOIBSz9N6D/nej2kCZY/7S0Xg8jfJioIjtcVR0VPsVcJ+ban9HjYoYF6lcnMum9UQtKRxGKx7KR0DZJn5xpY</vt:lpwstr>
  </property>
  <property fmtid="{D5CDD505-2E9C-101B-9397-08002B2CF9AE}" pid="427" name="x1ye=480">
    <vt:lpwstr>n2ETmO0OJQBaejC9N1BbvItbXQ4rueEzIX5N1+23vDtfcyV2G4v9BykHpdE6CKr0S5KqW0vz5Jmwqspnrr2ZJBe6JPMUZODUwrZcKnyhRFI9aOwSB5A+x4LUXFaO5hZcRBHBzyNlhH3R8ZtfQNnw10NBUbttIoEOdVdSGjyr8z09JZ97mfE4NLLuteSNoYzL6ST4orjSg9yC7D36I7aXTn+nCdKk2QPwzHeTGp+CD2sW5+5eoI4uEaSPXYo1bkz</vt:lpwstr>
  </property>
  <property fmtid="{D5CDD505-2E9C-101B-9397-08002B2CF9AE}" pid="428" name="x1ye=481">
    <vt:lpwstr>q/FkQ5RPnuXwruObyc8C1ZMQyuU3435nX67xCYXJmvhLKpF4wGOQlmxEmysmIl6OXQqpgre+E8Nvirz+z4O7btjjIEiNpg3DB4tkcTVEDolC6LP7eALN38ccVbK/lSzDyK1HAtjvSFTv00Gq4KpEbW0OUORmYeRSQUt0nS8eJEKNsPglTT34mLRtC0TfsvIOGZZTPhKr0ZAIK+evR40Ch1bpEQXNhaHMJZr7CmLpUCsqMQgdbUAbPZpmQwCZc0w</vt:lpwstr>
  </property>
  <property fmtid="{D5CDD505-2E9C-101B-9397-08002B2CF9AE}" pid="429" name="x1ye=482">
    <vt:lpwstr>SrECr7azx/fNhs78AUQ+u6ayyT7KgvI+ti0uKaIDRo0T22yOq+07eeOzcjtQq6H7Fte5EUeigWA1qXRATkBwke/Varrwzt0HUJUn7rilfBnpCBfHipbKbpyPxy9uw+X/sKfriEY4F0lXRN1a0oxU30Yyugk2CMoRLMltN5r3rNqNZ+8+ApEjyrSNMhg8ZkitQNuEOrtuYrhMP95JY88L/kwgfHi0PARtEHFQr7RqB/Txvc8NsvwZYPbojvDLfxh</vt:lpwstr>
  </property>
  <property fmtid="{D5CDD505-2E9C-101B-9397-08002B2CF9AE}" pid="430" name="x1ye=483">
    <vt:lpwstr>zaNHvtr3ymOcr8ua7EAzD2UurDzY/4ghMNSzl24j8tn7BhxG2hVQ5tFqfZlrquHeaxBK9vjFCJoY3LUjk9WtkZqfbI4SgMSZxlx8Sb6RyYXji7fMkmlBVCH77jWirQw3cdPZLgAZVcjN1/jPfB700YGSzCoAVCyEp302DPae8l3KpGMzTEizW86kCBTwJUgECryDgXkKuKHWBeTp+DOEH9CsJK/GtfPPY0Dv9p/1ykZUA2+ouapo56tPp9T/DKI</vt:lpwstr>
  </property>
  <property fmtid="{D5CDD505-2E9C-101B-9397-08002B2CF9AE}" pid="431" name="x1ye=484">
    <vt:lpwstr>xDdUlMdtMUjC7YJQvmzBrkPO6zDMv18soO/LJqEEnfakL0m2yA+TQBfI5GtcBKb2Ms0/ekHw1KhiAN6LjhWE8IMUNanmOQd3QdCEiyj/jOL+Dp1nOUQuGks6fm4hQzBrw70eLd36Grfe2MnrJCIl778lWbalBmKRjUz2PC1TT9LA8h1/9c8djJHkq+zAquaLCaOalgqArrAofGS3cunaQPmW9K9xvRe4xBpf1ohUgPurWeDhMt+YLWedaDkQ36q</vt:lpwstr>
  </property>
  <property fmtid="{D5CDD505-2E9C-101B-9397-08002B2CF9AE}" pid="432" name="x1ye=485">
    <vt:lpwstr>kJryyzr5rtTgWWH+MSy+0gT26ol5iNL1I8ru1q4ntevgx7cwzB62dD9SYTuQGVfi+M4RyxwUmVXFwLHLGcyZaZv8YX6AAW5Zz1wzU6bkT1xPrvEyN9dnqfLxx/U2kVdHhCNic0HZxW2ibIZtDY2tvyv6m2rIiTLncJRJplzligDhmO9M6IO6vrc8Nlse4suhow5inYfNYIdE8AM2a0etIfr/DO+JPNyzzwXz1NCAIPb47MYHiwVdCw/6J2WMWLf</vt:lpwstr>
  </property>
  <property fmtid="{D5CDD505-2E9C-101B-9397-08002B2CF9AE}" pid="433" name="x1ye=486">
    <vt:lpwstr>Tjajy8BfbJ4ZY4qRWzje0LZm79ZHLPzjN3JHf/qlLov2B0hWi/fpHDV8wj++pYKq2ZIpIr/rUs1Q0rga/oEYNIg1hq1n3nJPDdKxtiBQaEjZA3XUkkDJUBiy35xjRetZPbwUT0Fka52GFHY6ve3oUPcDh45flfNFT7Of9QS/69APb4eziXQAYHuKM1Q7UiEGVIPkSNID1QgFRbfEHL0R9N8VjjYNgrkjBRCuZIe6ZPmGLyR3+HGOz2V143d4ZE7</vt:lpwstr>
  </property>
  <property fmtid="{D5CDD505-2E9C-101B-9397-08002B2CF9AE}" pid="434" name="x1ye=487">
    <vt:lpwstr>EIYfzTRBPEq/TvqsntYa+ZhTRNwAFF7boEshoX1/GS+9V6jcIMxnCxkV2g/8Yf5tPWkGfxstfMQCAb1hdILKJ4yTb4h8/cOpg79/IrBIkKlchvdCPtpnBWrZT8p+KAcsVZcC8XlAKn0JmVNbzUpRXvjvz21MSJQelIpk9x5gc7LFkRitRD5RNdNE3gH/qbbssPbgEymXonlABal82fhlyqyc5t1U6fMpovv5NzkpucvSLJiYKqWBQ4R5B51Jthp</vt:lpwstr>
  </property>
  <property fmtid="{D5CDD505-2E9C-101B-9397-08002B2CF9AE}" pid="435" name="x1ye=488">
    <vt:lpwstr>TrtlvvIkr5Ydi76+zI+LhdvxXD347OSa5Su0+Kz71LzeWE7YIugs5ejfcwvVoQNXzg+p1yNBTcRWNd845eFB/X5Ebt+bKMDJPWQyuSa+1nWO5Q4dAw6afb8TVmIdIm3G7hjaMcKASvrVnxR0tS22e/tvHVUe6m+KwY/J2uFJZiuVhQKLud2jJrbPBV++GnRx4xLbSvnQLAiKPuaSfE7+C5ZBjxF2EQZYMBKp9MVUrlRZhPKJvlOD2PohXvA4keR</vt:lpwstr>
  </property>
  <property fmtid="{D5CDD505-2E9C-101B-9397-08002B2CF9AE}" pid="436" name="x1ye=489">
    <vt:lpwstr>BJdyNeeBGudP8QsIrgsb3HnWrE/WlWlt6viv2PSAms00LL7JQaE7Tte3szL/KHX3xPhz4O7DiRj2yAZCfvh0fHidS2w19jA6xZRRyjoaA7EkV6FdOqi2udEzOP2v3LxxuisutA4mIS7CZY6/u18/qX6Uo0O5hNr1MyV0ve6KcR5f6W3wlzklkGrdIv7rvxjpwMkifxQ+BM0w8criXOW0k0zjuX+N2U9A/GgyGZiXLlq5/e/9G9UxStFWHvjyNgZ</vt:lpwstr>
  </property>
  <property fmtid="{D5CDD505-2E9C-101B-9397-08002B2CF9AE}" pid="437" name="x1ye=49">
    <vt:lpwstr>27syx8wz7LXIX+1ZFNvvzCoi9ccs+8DdbyD7ut+of5MS4W3zA4N8objuAQ7u2fF0Y2xPy6QZJMNBEiEr8l081i57byhvQoa5/hD2gpp5TSUuekOE/t/YIu6OyUkGgFsbOcBbXtQH8pMbfTfC3sF2dhO2wKbTiNPrVNXdY/XGmgq9+MODs4gNB75/Y4OFHa+6/FO/EZ57pew+ACU31FyZuQzBwCupAyXXP86wL83khQsF2eF3C4C09cPE0nTbwR4</vt:lpwstr>
  </property>
  <property fmtid="{D5CDD505-2E9C-101B-9397-08002B2CF9AE}" pid="438" name="x1ye=490">
    <vt:lpwstr>7wDT4GVIqPoaX1U9FZpc2JPbmirQS2VbfCyfqYpVosuWtOrSYVK3ISktv3X5/JQIYH47Sm3kiNfEhYvUWw9pTODr9rjYYvO4QRP2MNz4uDvkTCskuEXwmwcL1qqXdmzbbFZTbHaW+li7spU+TohPRytd5TcADEXU7vqrgCzW3bjhZt41LRrzEn8dr6pbqoEueJ0IO54lpThPixKeBzHbzNd6auJ5TJvfU7UKlvpEt7Dqy1qeCcMYexC48nzOw6T</vt:lpwstr>
  </property>
  <property fmtid="{D5CDD505-2E9C-101B-9397-08002B2CF9AE}" pid="439" name="x1ye=491">
    <vt:lpwstr>+Ej93mACVVCaozDgXJTOiszI/KypVrxzWvg+XTQn2PYgw/h9WZD+CBbmnOMUYmzc2OrqsSr90xBlUDI4Ne11bFdaf79+5vArKFdkJVs8I/xgcJXIGPgsr4oBGwMoEpn9EqZvOsSw5whMjCuCwwKXxhzDeMwIeXIXrt9NMUFZlYB8JXVfmqFotN93ctT7K+xXJ4EDtAZpVs0XIOZ3emBQ64hoxM/JChmUYaB1rdTKK9btX7/utSbqUtDEs5Ly7vy</vt:lpwstr>
  </property>
  <property fmtid="{D5CDD505-2E9C-101B-9397-08002B2CF9AE}" pid="440" name="x1ye=492">
    <vt:lpwstr>9JCw2eGPs3tGq+gB7sUF/CWd3W8oCOT5/pMMjrQe4BLeAM+hJUnE15XuTMOos159XuS3uBfpzRFyQOIHt+gaBcCYuVvJzlyUJI8eKBvH4e9RWHfoH8AyUUWmZRz7aEF7IFlJr0uE9p1Jb5biRvrNgL9Q6yjzd49vrqOC2CfeZKe2ZCXq1EovnMSSlCV3XSB+hNclIPnWIndUus4fnjcRzVsMdWNdgy3qBvmkPr6J1osHR0L1NRMt+j5IeqOrwrI</vt:lpwstr>
  </property>
  <property fmtid="{D5CDD505-2E9C-101B-9397-08002B2CF9AE}" pid="441" name="x1ye=493">
    <vt:lpwstr>5JLs4ipYTlOgbmB5PaLaZD2lMkgzni5/Jb91rPj9jYir5hYbXnSF43FdoWEy0VAXzxA3Y+bYqhAmvxOG9r85bVcwsTJZSUGZRFE0CzF18vJhrFo0ctufJ/BZoSkgPx/ODRoBWN17n0P3dHFKl7braygPaX/VnQ0j06tJuPv/QAj4TAcTey/wm4wKVyHuRve82fTVWR1sU6hB21QpcY/mreQRN38MHAsSux0rJ4+fKfVT40H+tOvbicSFE4Vej06</vt:lpwstr>
  </property>
  <property fmtid="{D5CDD505-2E9C-101B-9397-08002B2CF9AE}" pid="442" name="x1ye=494">
    <vt:lpwstr>P7jE5JaiclJ6Opwglo7fiYYORGeHmd4ewJGeOWqyGqaa0MvDsaUZgf8uEdtMde3v1o+OGI8s7M9pXeFNX/ILjMANl8gap32exjnDlfw3Xw9ABN4fynhr3KhB7nmjy1rEkOU4Fn2ADcQ0CK4czLWj6sqf0eAyAV5Sfox/oaNfSQlYKOr+f7CkcDFYgBsQRyaXBHzVTp5Vd7a3POgCtEftMDt0s1Xznf04WzV6MVIFQDh5BxB2jFLorKA1Bg7de4e</vt:lpwstr>
  </property>
  <property fmtid="{D5CDD505-2E9C-101B-9397-08002B2CF9AE}" pid="443" name="x1ye=495">
    <vt:lpwstr>rb7kaV7v3OhlMcOXC+/4SX1rDVq+PDmDhio/fdcOI3RpyZ+P5YmyQ/mf7eOQXkkJ/TelmtPC0gHwvaSSLHST3ryAqnTsTuQs3LN19fMOFjRK1rvKtFSVF7x0xOFEbqXXA1v1Xfm90ukYY3UJey69a5Pg+Vn+8v7s824Lx1rnhwPPb2tTno09aD8PpySqECzQL1czwCg+2O66RQUv1jS4AdNOMHyMPf9ne0PHb2xt62fXaX5n2aqR1Fa2og4Pa34</vt:lpwstr>
  </property>
  <property fmtid="{D5CDD505-2E9C-101B-9397-08002B2CF9AE}" pid="444" name="x1ye=496">
    <vt:lpwstr>O2TsDd2jak6lH391rQX3qGo9P6OvfKf8OzaixC76M+RGjpyfiXH8XyR7gvQ9wZ03IMtxiQXGX4aXvMIVXZ28dMVf4TNYIIM9Z+71Ljz1Euszzr413wOt5e+cVl3MT3FFSXyaZynnJ2KOMcO+gHbytnk3k0JaakS+Y8lVzG7q/Xz03IBmdi6uXUWWY/PLLMalfEhhnX3ICJQcWcedba3VYgpAvo2sTMsiv1uOXzF6WWyTt5A6Pd74F3gGrvbt6vX</vt:lpwstr>
  </property>
  <property fmtid="{D5CDD505-2E9C-101B-9397-08002B2CF9AE}" pid="445" name="x1ye=497">
    <vt:lpwstr>R0MIwA+x5Evmwc3Wo2oKduvtYM9dbEI6Zo2jNsrrsIdiDDZno2iIF/BcCvBgsfUkVvvDfK8fvsSX1WhMFHUhRb9Pton4JRNxN9954Z7TqU/rtnqSp35rTVGxU1ayFzhUO1TgZTULtpKJnFv9Z2baR7P46EWPKMoIizUUPgepzIrX/FRRWZfQpyB1/Y9MwnuzYFD8roG5vynchUgo3uN3tWGmolHTgb9+sEwtWvxloVNaN/SZeSy8snA1o6JmOTF</vt:lpwstr>
  </property>
  <property fmtid="{D5CDD505-2E9C-101B-9397-08002B2CF9AE}" pid="446" name="x1ye=498">
    <vt:lpwstr>AYR2rrkdfb5Wgm6y1oFf/8Wckk4PSn6j7cEx2oiOo+qgbR4qgxY6xGpq+sWNLyuYUKuFbJuNe2EbeXuMO69OPs1UAInCrBsdBkdeyoZilk1TxwF197fQgnDdsTW8tGhRZ2ogvzsNJFJyEm9CNE5iAaxCh+nHUbYduMxD0ckLjTO9DiPyNPnjktmGOlksdIenyq9DG/VWP+klhNkLtNfODp28NVusIQEBdG5TtUeZe+LJZ/CrEzD1/mn5luB9h+T</vt:lpwstr>
  </property>
  <property fmtid="{D5CDD505-2E9C-101B-9397-08002B2CF9AE}" pid="447" name="x1ye=499">
    <vt:lpwstr>lqx8ppzXfi9T/tvEoRjIhJTAqo4EclfoCD057oPfNUd4kwoTGBLBEvO7Tfn6ITeBdmKfZ2lWk9Ppr2HtIdxiaa0tlZGq0Qnc9mJ7k9g5MDhaGtsCUnsCxJ5hoKeMxBtheD8DqBFORgVEQK2v/QSKxLSAPRvMCisxcuxMU73Edl7we/LDrKH0f34NtglAc4HBuxspnWgCc/JE26R4JjcKLMRRj8uZg1W2ma9fh/K+RWZ3v+lVrXT/GDRn9XhNKx3</vt:lpwstr>
  </property>
  <property fmtid="{D5CDD505-2E9C-101B-9397-08002B2CF9AE}" pid="448" name="x1ye=5">
    <vt:lpwstr>QooxXNmVB2rZlWbWJUu+rhMwnr78q4mFMVl1V/pTkqlLih1/XPcIsGHqKu5JxZqDzPnnUPIEPOORt7t0xQxaiZlRIHaWJuYTU0yBAzcBQypJo7m9mkBwmuFfNugE7qa8Cz0aABo/CK3CtIwDkJgL56yDwwzYd0L/3oIODGCmovruYVPVWWguPwITvidBDpyr1r8S7CNVUAmAJopHVL4eXq9thM+4zp+OJR86xvAm9Trkd8DoewSNTbSA8phtgiW</vt:lpwstr>
  </property>
  <property fmtid="{D5CDD505-2E9C-101B-9397-08002B2CF9AE}" pid="449" name="x1ye=50">
    <vt:lpwstr>H9yRKLt2c72s6A0H6Rskwz6w9YnRMg2MegKltNXfiv+ZNg9mkAKNDA+oeiUZFUJaR3Y0924AD2oNX+qCOVK+/3epUx5GsgWTWPDsdRFkkdzl4S/huOgZYvqU4Fe/5D/qzlqLqIEkBFpkoIYuu/JFPTvR3MC6/NuUQvn9jY1L6+54Movues3uOMDxwo3dqBBCNuMrVZ2noWP0CJl3IZZt3NFEklsdjsMm6B+7XYMNDkPwFYn4ACu9NsuhrtISVZ4</vt:lpwstr>
  </property>
  <property fmtid="{D5CDD505-2E9C-101B-9397-08002B2CF9AE}" pid="450" name="x1ye=500">
    <vt:lpwstr>TWvroTmaO+J8ME38jV+8PocKs0sziSAebV8GviK4Ds/qhi1Jn/mmnyAydnFgtHXdjw4cG958rBqIBJCjjnmMw9AHaQPrI/O8S1XUI0ICdf/O3zw7egmqpLfXlj1ekpUFJFy/4EDCzLKHH48CQsaMTb3L+ptsJYakpWOTxVYP5Rz3bGfPXeJ3QcQrWS7NG4r9EcbNMERzbn2j0KNwH267Dts+k3dW6BHTSxAa2goFaIqTIRLiF2FdOQeXXn4gdHP</vt:lpwstr>
  </property>
  <property fmtid="{D5CDD505-2E9C-101B-9397-08002B2CF9AE}" pid="451" name="x1ye=501">
    <vt:lpwstr>Xn9UacVVQKT/YLwYMX6OQS14TDRiSYkxVO6N3QdWKkgeBP1P0xJcWpDNk1AMH/u1/TVd5p6BepIr7rdZjj1E0vlcYfB7YL+EuTD/Ra6RrdbDhRo+FikSCVJNJ2eYeQELTxk6kmmvV5o3mNYGygL7avtyKBA1ldLLyirJcyNlaPtIr82lConettjPZEwrLojZFMSspUbnvBL0xjGPgtwzuADAwKYMnsDCeBassdPH9yemPBG3cq0/QSCf1k3wzVO</vt:lpwstr>
  </property>
  <property fmtid="{D5CDD505-2E9C-101B-9397-08002B2CF9AE}" pid="452" name="x1ye=502">
    <vt:lpwstr>03LsMaNOOuRroH/YVUuhYUFymDSBWOo6iwDwiSb91WgcV2TyKho1phqVhBLI4p8PnBc6Wuejx9TnC1jA9yjcXqP45DYlar+ql+g4I1PONYqhsdSeLWa95hr1DZfBxUNW53ozv2zgHVu4Acyvas6PBXOpkOgT5Wsf0teXSziuVTC3cPF/iOKs8rkvZ6hzhsB/90hjEJYI9twV0On/DwZEQDIhkYZClm3BXN4Wid/mReCkRaRhc2YgmXRnNyYnIZb</vt:lpwstr>
  </property>
  <property fmtid="{D5CDD505-2E9C-101B-9397-08002B2CF9AE}" pid="453" name="x1ye=503">
    <vt:lpwstr>n1/sGIhCr3hFe39Kr5VVM7xnmg8xPEc3rnGBBfkXWc0w2uY3ZaBnkVXLgo5ECcQqZVwoZuGqYk5EkK8eERtvpxXlj6E/9Tx/UXGzpvFH9Gji2CAVZltiLRDPiBnOp3A6A/pNwjwza5ZmUPh2+8CL3T9t66E6IKlZLWX4RwR/bWK9RlEMf4wlFMTRfutJyc3qlYTrmudpWDiDGFyCdIW7/KZ4Vld5huoKesrHfJGfl4yp8eKU5S9eOlhmeHvyBrp</vt:lpwstr>
  </property>
  <property fmtid="{D5CDD505-2E9C-101B-9397-08002B2CF9AE}" pid="454" name="x1ye=504">
    <vt:lpwstr>3skrV84qeUUHYACep/UJeO6UxvHQ9DCj+pDJxyOhpa+1tXAMfO85AIoNUmp0Xs3cSFmawZcN2Ses9tkaCa3od6ohqcdmXHUXTEhvWcFuYxrhzCHuruUvJi+RCSN+MPGyDUycbuaLikl6YcLshJUGSmSDFxSauih51MoSim3KsG4tF2u5OedFGxwiVPOFs+49796bsG0h6kKudVnO59i0mbNE/QnQ3r/quJtXbd2Lpv22S7juPI0LFLXycmGNdT2</vt:lpwstr>
  </property>
  <property fmtid="{D5CDD505-2E9C-101B-9397-08002B2CF9AE}" pid="455" name="x1ye=505">
    <vt:lpwstr>mHVaeJst94hc6PpAVhzMDLtMHNIqv3C94zwr/4c8aFpPWtK86Q8Hdronuw5ohNJHhFISyc/PM3kkPLQaHLzUGdZ9NQU2zhvTx80AWpsjLyiyDSUZJHZa2gCBkXz2rVGbLqQUHijTzHP7E/RoN9L0q1Uh1rr/U9wNd70h8yyRbAk3Emi0nMV/zU9VRygViS4XxIXET0XhWCZ2GHRAwj6obaJ+rD77t5ErStWXqE4++OJaPX+jIQ27L7J8KAnhbBO</vt:lpwstr>
  </property>
  <property fmtid="{D5CDD505-2E9C-101B-9397-08002B2CF9AE}" pid="456" name="x1ye=506">
    <vt:lpwstr>a0uWkSrIAiv1VSou2zATxQWQwY+Rm9qUZj6cxTeZ/iy7aP8V0EZwaFTJ8feFuSDDcTOyP1n88AlAzj7TUQu4m6MCt4UxHEZt4nJMubcGISXoVPwXBzAE3yz4SfB8DGgU3hZKBkTzxPN/kNNmBlHTN9JyZDf3LaN6C6yvdzMb/kLs+aRHxAinvkiciag6yjvMxrIQ6+GPhyYJmVQomYdw9Ur4S0ikC1bPsW4BcBbuQCWmlPARUo2nFyJqkdgmzoF</vt:lpwstr>
  </property>
  <property fmtid="{D5CDD505-2E9C-101B-9397-08002B2CF9AE}" pid="457" name="x1ye=507">
    <vt:lpwstr>swNYUtpZhIaC4xTJ2TdZTZfYntbVA7xUuJStNeSH3AecMG9fL2Hoo8U1qrcuz37ANiArS/QgJKLsVGjlunsSo6Lfto2wSZ+73XALgh2vF4weKhdPX4G1Y1uAnLzk2MF61t/GwT5rnnDr74pxBftoKb+NT/xAW9oCNyCSP5ewHQwcUzOX2vSoil8k/8bqVex6eBW96VA9LVcfUijU4yC4/KnGiLsNWunqbqy65NeYUhRqbr+dV5Iphdxq7/mW5XG</vt:lpwstr>
  </property>
  <property fmtid="{D5CDD505-2E9C-101B-9397-08002B2CF9AE}" pid="458" name="x1ye=508">
    <vt:lpwstr>ZtVCoXfHrEyB/GYkPFLHootqKlCV5ZmkdTiog3/SSAuftVK/cnYscO5xaPvtDZzVQKQZK0/sSTimwf7s6LJmhtd/jPDHj92qvooaw67Ykac3ignukMaRh5oc9V2H+Cbvpt/aSlc1tpCC+xSAJpyYhnXLXrpGVab5/ON3hKTOPpIs00SCbx7mbFdprwm8P6cw4QX3qSSZucxR19CB1ajvcHPrllYeo8JG5vM8+bxV5dbuv7VUTtZ/1CftnZ//Gd2</vt:lpwstr>
  </property>
  <property fmtid="{D5CDD505-2E9C-101B-9397-08002B2CF9AE}" pid="459" name="x1ye=509">
    <vt:lpwstr>/fyBn9hv9D6SiS33dt2NuyEHXR5KcaPcxHCDACL7wK0Jx/lpc7lUsm2ideAI+Q6aTgx+0jrvdRRHan9+EpmYi4WNse+4rg8hl8jntKV98tBrMxqw4zcmDPsSqN55xCMP0WyWmYb6NwcK90J7m7FC4Jw4IArnjWBf0G5m8jpx0EDOdh9jqfpYq8Tm7HhJYfmmRrezJzejCKFk53d9hzEUBvBi+57FDf5vnZFmblIpFrwQOHVehYhd2Vaqv58DOgX</vt:lpwstr>
  </property>
  <property fmtid="{D5CDD505-2E9C-101B-9397-08002B2CF9AE}" pid="460" name="x1ye=51">
    <vt:lpwstr>r9ZPh97UkUcYLxfbKlKfcdCdSfRBleYSEfhJdMdm/9c3tQZzO1NUeTK1XxlQOEOLGP6YnQ8djUnD94ejSXfV8L6WrELSH5y6O3MXvZmH/kuSf1eCkzfOMd3YbQ0mQsWdbsrgpy8zxYAJBJFj5qKbQQGEJ7bhxKrurWGOFdWcnriKFHK/C/Rv9D58X+4ypmnqKzNNt3bHEzB1vbERpDXZF06HV7IiD29l8HMwcPLOqBqNFkWGUejLwnfRGZPzv25</vt:lpwstr>
  </property>
  <property fmtid="{D5CDD505-2E9C-101B-9397-08002B2CF9AE}" pid="461" name="x1ye=510">
    <vt:lpwstr>61vgPMzFBunaQ5gy9jBHK3Yxpf/3jM/aXXzI1uWh7f1qE+waByQF/CJfAp+L6S7o9V3S3gtXMJG7fM/GAGFj32RZZp2t8ZbAyTdnPSaFPQP4i6Acxg9wEA</vt:lpwstr>
  </property>
  <property fmtid="{D5CDD505-2E9C-101B-9397-08002B2CF9AE}" pid="462" name="x1ye=52">
    <vt:lpwstr>orBFkr/z7uWgsjQLmmrBtTrKAKV21GVuFoaIRrXfz0jGUsv6NyR1/jsbxRZgG91mhZ156i9wQsY5b34duCEqq/XvM6bxiw+mBP7w3zCSf1lku7imtUxLNz6PSH8MpqIvoX1BbgLRh3XaWmg/fUGAeekG2C342cRFClc0R1dpFyvjYNTMZqbSkbh4OrReuyxhvo+VlqACD7fZX9P+tBRAiUQXvHJs4gJmuwc0SKQYUUlSixjSs2hQ5OUBTHWBuvu</vt:lpwstr>
  </property>
  <property fmtid="{D5CDD505-2E9C-101B-9397-08002B2CF9AE}" pid="463" name="x1ye=53">
    <vt:lpwstr>GVvneIDLF5tnjz0zYp7Y15tQqEN8NADf1C3Yo061DJ8O5m4o+hlBDDRFmbbwpc5eJpZcFgsLv/mKL3lAUOExJOgSAvDzrLcK+DG5JCNgvhG4N2hge62Jn0RCFzsDeJwYbeb3quOAbDNez9rdxZOI4/plkDWvGklUDf0K6HiBCGlr38Su55NvVeqerBKAdHWViWl4dFniQYfpLy8fIBnsmqRt3NWiuXw9/uToqqu6xdRbRB0iVfzCsWyRkdzNMDh</vt:lpwstr>
  </property>
  <property fmtid="{D5CDD505-2E9C-101B-9397-08002B2CF9AE}" pid="464" name="x1ye=54">
    <vt:lpwstr>6WVACHjzD2V5THUihsZdO40FcEP0M8czHzZh3GBBVDkPiXnNeTTCXpyP+cvXUwa8z+tGQscz6v4/WUS4eXceDD95cjpI2co12ulMO7juJeaKfoV8zVNfNZowSWj1zB/xS6qgi3C00iL9KPk4l3B1Wvvc9csKupmsESMd/VnsCTj1zznfdUMKZ2n/VIhXg9ekJ9qXxaw4Gdnqx3Ke5KD0mVHD1KsUkVI7bF2kNyDACsyBjuqAY1m6hbIk4fjO2da</vt:lpwstr>
  </property>
  <property fmtid="{D5CDD505-2E9C-101B-9397-08002B2CF9AE}" pid="465" name="x1ye=55">
    <vt:lpwstr>P+sxINF8F7CJ5pFEB8bH+PeFyWTCwfXNw8qM85HD4NcmF5WqeX6jt+4fZ4vl5jnYJrqCBHjwHcBZHctzPglFpO9bLzk0gR7qRQ0n26s6zr/nu+kY7p5+87vFhvsM3Ipzk5NU/7m1Dka4aDXOmQRKuyVWMt/DGwJJ6tD1rpeIigGKnMiWb61D3KZlZi0zXxIlj6VVvUbDejJhLxKtLP8APpTTI/SQ0T/nj+nHmpDdB84SE/mjyDJAeygEM+xVTD7</vt:lpwstr>
  </property>
  <property fmtid="{D5CDD505-2E9C-101B-9397-08002B2CF9AE}" pid="466" name="x1ye=56">
    <vt:lpwstr>GgVhZuN+wahASXnT0lIW/fvKSKrO91Jb98fVT8SMhKVKRg0UmxQPgoAtKd7+gRz259NPYKpmGWOXXRQAshD7i4j0hSUpeg18LXcRCnmShYB6do4VUecdtZhlg0JTRBBtgzc0OA/bJ1je7d5VhF5d9M728a46vXG3XXqupFxgUuMuz6vdgLvl/SuQgRJ9lueG0O1W6ATPv6QGsH3jVcnC9Y8fQDvNSicuChRQiyv1SpqWTw7LTWFcqnj5C05fvsV</vt:lpwstr>
  </property>
  <property fmtid="{D5CDD505-2E9C-101B-9397-08002B2CF9AE}" pid="467" name="x1ye=57">
    <vt:lpwstr>Rni77U7yICpdp8ypalJ44EH/TKaR7fweolVkXWSui4fsfF40yyA+8trW/M3BvyIE3568yxtygUx2b/ne5vt7LGLGF1OpeuwGIJz0FLaqNCyglYCriD48K9PT/8nghioMsyVhYQkjU33JIzd5LdWGtbDMmEBVlT52Xfv7WHivqqHA2WjLwZePLtOsgUkaN/ORO4jhiEu0E/Ou412Igh7ZY1GSKo1uGRx+Y7SrrF1gYOC8t+xHSL+3J4K8YujgKTQ</vt:lpwstr>
  </property>
  <property fmtid="{D5CDD505-2E9C-101B-9397-08002B2CF9AE}" pid="468" name="x1ye=58">
    <vt:lpwstr>eBg9gTDb0G5NNj4lFaQ5EJJ1MjPARgue0Q7X1m6ay/TJIl1vqAkNhgx3wuZPWzl78XNVHOIccfUCMvw1KBTUhcErEcc7u8kVPHcwMHwOm5WP7co2TahjNQXxJHTeVNo/wR06hhUmSt0nNqhv4JM+svTAZqp2QGX0FmzBjfw60bohbp9/Y27eTtQ4JdTaXr3kDwxyeIkPAtVXHwBSgPdZ2SxZh1PfUEBUcLDoRmzgRvlcv6nbPK3jsLsRS8rq8sO</vt:lpwstr>
  </property>
  <property fmtid="{D5CDD505-2E9C-101B-9397-08002B2CF9AE}" pid="469" name="x1ye=59">
    <vt:lpwstr>xuYPz2ILxYVlbXj02HIHJvcub1OqI34RHZBn7t/s1COOwPez3ohDI3JC78Nq2uqPfwymKc2n61P7RKOa60lDBAmAY5hRB32jVPZFqYwcEG7MF75CbYEWOXqR+jb2hr7p3Lp4d87nSpoem5EJGc/EZxTGsCqkCxgMY0ZVROsVbcLLj2zs6Ld+54Ei5zS3BLaGTHY1Qls0TOghEMbVOt00VKwbqkvyTVOtJCFzxInvefLVpseyksoYtTmH5zwGuoN</vt:lpwstr>
  </property>
  <property fmtid="{D5CDD505-2E9C-101B-9397-08002B2CF9AE}" pid="470" name="x1ye=6">
    <vt:lpwstr>KLxBt94qIV3rTGMzaZkjw3mmHMLbsIFMkJnCDZY3rYoJI5bCF6PQtE6rr6Pu8CGDQly9ZO6lSSOWAVd1uk+1yQZqMtH6hw+cmz7Uht1xzXqfZAGNtL0d1Gz1qgk80x7k8gKgL9A032D/N3O6WvT6Mz3QoGrl/i98yRwNBcUgvBOKyENNK3W3lhqlR0UtKEaO10no0xFJP6Mwe/y9tfULFpc6nbdHQyQIQ6t9tjylN5++TIxWjv8E1FLaNQDkJ6W</vt:lpwstr>
  </property>
  <property fmtid="{D5CDD505-2E9C-101B-9397-08002B2CF9AE}" pid="471" name="x1ye=60">
    <vt:lpwstr>6okmVorjzK5PTHvni8DezGkdT4b8qT+58q1IQDZwIjXXtfW6RqAAhWQejzYrfLS4UOyegoHOqMdij4xHLSUVU7D2YXVPkLR+HsMM03MOBTdaZ4bz2/m+r6rqT/uNAqjnl8fJ1eY07yw50V9DO81uq/8/YJ84CWDjVIk+hpTtbRHRirHK8IkM4mXj7PFlfL20RXob+2by6NUOVEugh88J4hJy6+F1qdjZNqrXWwqVz7xXm+cBmMaJhbui1wjeHOp</vt:lpwstr>
  </property>
  <property fmtid="{D5CDD505-2E9C-101B-9397-08002B2CF9AE}" pid="472" name="x1ye=61">
    <vt:lpwstr>tDOxKK4avxX5kUjMuSl7SK8iB2zCzch6YgoLEWgBbFulTrYUPjAp1I0XXQjh8018yVmtqg6Zao+toOtd5Xfvmcr0EELwL4dGhdaT5uysKOJeNmv/CnM4t0J8GuN8YNZAaqHjFunldi9evA5bPXOyynDddDlD/v7F/NRQq/g5LInlzY7i8EnF0OalXK2OgFtpT8tafRYisxmkdG6qLcZy2g9MWMP267ZK5j1yO8zXK9bytvysXi3sdpHjnCpurWX</vt:lpwstr>
  </property>
  <property fmtid="{D5CDD505-2E9C-101B-9397-08002B2CF9AE}" pid="473" name="x1ye=62">
    <vt:lpwstr>YqTQIFk9knvres8Vt8/rzF4mRb3ZyyAdVhFxqBAGe0Oy5AN2v4mjokDhRJH11ieO/u/MWMYEvR9IOTYxKNNaHHgDcDQIN2jmxbGBve07Y63aRiVCmFwj3KTiKFB5e3Q2KOQTaRVdPOwC1dsLK7ODHfDgvL5ea5l9ZT+OGPP7Pbp1Mbf8pkhQGKPIqqZa4BpeqrJPbZiZVUaWnQqgrJaeOWB1eDQPwsTyxghwEJj9ipa423YjHmyMvbRy53EsPni</vt:lpwstr>
  </property>
  <property fmtid="{D5CDD505-2E9C-101B-9397-08002B2CF9AE}" pid="474" name="x1ye=63">
    <vt:lpwstr>vn5/xPjVgwC+t/D+O6acxwZQbX316OXGli6wvdNqS2tCDJTbosynW3U8rKXEgG/1LeQopky+9sjgmnk6KzdFTtG5sb98LOrwMLIzBwva6aWFrno5nsNM+YqDGJ/27msWCWaUk1UDr3U/m3OVRo0J2XHp02KwCGqoC0tTXX9oTUwIe3N9H+6aSIYM+QTxMFsm8JpLY0dh0C/0y/rEdXcMwkuK4aTuff/YJxPKCb6O6u+ImvDV4vqhxaZmBnb9wDM</vt:lpwstr>
  </property>
  <property fmtid="{D5CDD505-2E9C-101B-9397-08002B2CF9AE}" pid="475" name="x1ye=64">
    <vt:lpwstr>YCAkYfT+G/9ArMnc4u/MKeTvfY+0r10rPfcBbgWNClougO7le4v0fIL6gVhgpPwJEJC/TrRgocSWrrtsIHictQkcxD5Ul/CaA0avmrHmBlJGcORoALic20Z0ZM8y3Zqz5THAP0zZ+e6wZSCrXoynLxthvV+nUfWN3YqivUsO+G9SuCKDXohbJv3piKrJ/ulbw42Zz6DJDEYGy/1d1RODCogwxQ0WdKYOprdeT2ObNAcSpljQnG28lx5jSkre0MN</vt:lpwstr>
  </property>
  <property fmtid="{D5CDD505-2E9C-101B-9397-08002B2CF9AE}" pid="476" name="x1ye=65">
    <vt:lpwstr>e1LGQH/k8S7aQXZ6Ry7U5famaUOj5XSsKtG/QYwHF2QFq9jsMkRCvB+ypBSlAdF0v3GygDy2irr7h7Et7vxHz7x7qeeet9yaOiTGQO37cDy/YRV8YcOscV6z+mPWv9IS66mEwGAzwZYmwTE2czEl+3eYKXbK+j/aOg4EhLKQo4qO0dVpch8mnE5hO3HBPMe90+XkTJ3sQuw/YiMtgVQbUhR7gkyNW2ClUrzb+D7Caht1BV9gMAnqJhFh6lCilVg</vt:lpwstr>
  </property>
  <property fmtid="{D5CDD505-2E9C-101B-9397-08002B2CF9AE}" pid="477" name="x1ye=66">
    <vt:lpwstr>EunOSnhJuarGcMIn2onxArVoEnrncS0O1LMKHsZhuZ0IZgkGU4eSz6f7OjWpDYpBz7xUmI2qSPbDZ87F48HXF/sNdwF2h/+Ay+UfpQhyrVUGp9n9mltNsqs0k8A79IeEZovwLOEwiCuVqlib6CQr9fiBnS+yA8CbzNZ41K+4+j81hQFQii6AexQDIsyTlndmQQyZmvf8zbO9jTXVX3HEVNQf3pbJfk3M5tNoQ7l/gUTVfEddY4sjEqCxVhXhFz1</vt:lpwstr>
  </property>
  <property fmtid="{D5CDD505-2E9C-101B-9397-08002B2CF9AE}" pid="478" name="x1ye=67">
    <vt:lpwstr>Delc+INBmXxiH1+CmHyGhxW+65T5FucOz0Qk1/ydOBRHCdQ9wR2HcyF+gu1du9wXU1zZk1BAkdj5S92A8yjdXtDAy7Au8OuLlAIo9PtJzeq4oNCtEu7Rn9pQOJHsT5/g6uobm5mmnrHmnH78pjs8oW4sG0qDkV5K3/D7rQ1Y/YZV56rO/oa6dn8KZiKcRCAhxIVf56zyWVqd0YWyCUEMasvU3MLsLNqAoJvZUsSWv69aLumuP8JLuxSBJp9FkNN</vt:lpwstr>
  </property>
  <property fmtid="{D5CDD505-2E9C-101B-9397-08002B2CF9AE}" pid="479" name="x1ye=68">
    <vt:lpwstr>LEufcxMFI1yUu/mAhZ/xm9Edd2gZ6He5btECL7heqad6eASZHNsWTT+947pkOekx+9VrcKxKeHxs9yNC5rY42vbO9dnqqq6kNrgWnw+lRJ065b8atJZnzLPI1JPrsgEGmL5t/5NPdIqYXM+5eMDM6HY7AziiaAy66OrjRz4MfCVh31kPuH+VrqSPm1z3vRNkxkaFEIYKY7xUqxogEuDAL7a4omKju+92Q2mPWyGmvkphIntqFKPFrj1XRjc8+09</vt:lpwstr>
  </property>
  <property fmtid="{D5CDD505-2E9C-101B-9397-08002B2CF9AE}" pid="480" name="x1ye=69">
    <vt:lpwstr>9xMiXiZM+1QvzXsJYTjo6Dn3sVk6edbQQYRhYQ5/uOPkmPfkLyhgGUiR18/Fu3MtN58P5hSruDa1tsb48Ni8iKbQgNit0X4oLCHWGcKVqyrgK4dzWWH31db0e4ItqHfdVeRtWCCtO7NkUMV+9hMNMtFVGFY6YbcSBYrXSWFWQbkKtk7E/gM0UXCjzfF2RU7Z4NCYLWRIP3r8A/BhBZcI8WHbb0IZpDpYb0/zrthQ0QVxPtPBSxkZPeYl4oG7U8W</vt:lpwstr>
  </property>
  <property fmtid="{D5CDD505-2E9C-101B-9397-08002B2CF9AE}" pid="481" name="x1ye=7">
    <vt:lpwstr>SLydYJSQ7Qwftd6GT+4/pFlk4h1cBDZrCZopEULru+7As+q1NGbvwPE8CtX6FbGelgbXQs4XcwQ1/Ncf2koISJUJGVw6k9rb46HmhVrq6kzFXtDBtSs0mQ2+Vf1Duxssl+98Ky23euIpDQEaaZYMuAFx/Aw7Eg4lG3DFaIXte/9rq/BIisKsAcURr6bigS0NuZQEFc80XtmFCFJuIm9nGNV0uG6c98veNmbvoycIkX5TMJy9SwPtXW+lEPhA0f3</vt:lpwstr>
  </property>
  <property fmtid="{D5CDD505-2E9C-101B-9397-08002B2CF9AE}" pid="482" name="x1ye=70">
    <vt:lpwstr>awRGjl3O1L8h8x+bYdg8SLqua+AFaFA9bGJ8BtFYqVp9D76OlMtuQwLMEri6W/tX0myrQFSOqifjehqcgFqUCtCfRRd6AjCxThTbyHf7dU658rPN8hi72RarajZTaKAKpbWNc44xevwMYA/3V7XhzXhLoN3NiDGpYscycN2LRToPn7FAW77kZOoHmeUSF0oDQrxryD5lXBok4iDKaNR5GWEd4ZQm2Xt2m8LCW+ufluIPnIwVfzmkiDXXwcmR60+</vt:lpwstr>
  </property>
  <property fmtid="{D5CDD505-2E9C-101B-9397-08002B2CF9AE}" pid="483" name="x1ye=71">
    <vt:lpwstr>SLpluN+n3D8xUdSgBd9FKrzkoXhq7tW6GtEal7OgUjgOxinPzZjYkYBsc4BMBohptoGWi/6PqBJZh04vxz+5p+dOjdmyKQGS9Wq+1jvaoxmb/vQTLmVFrNjSzviblf9SRfdO2GP+Vq+kqCs66Nw3dMQyRywh+BGms7oyWuvpn7b8dkU8ePmlF43LJOA37hsyKM05OHxfCfeGHRWcYpzClies688RF+8s+zORk3TIgP61XE3z2KOklJfG9vqyZ0G</vt:lpwstr>
  </property>
  <property fmtid="{D5CDD505-2E9C-101B-9397-08002B2CF9AE}" pid="484" name="x1ye=72">
    <vt:lpwstr>Tprig7dcbYgxyWB7MHFp1AGpYAfevibvyvFpGO7cgwkBiiugUUR1b3UZ+OE2nGFpoMpUbCDHC5Q0T5U82/Cj5B+NLBLu/SIvr7wEVIOtxNODOH98UgMKpNxpYqsmtaQFkjhdBy1QMkNdyR+G3y3a0w/BtRS0bMwIkp+qJQkdXCjCBPe3HI5KkMfWCKoUUBOK064v7BKu6VKkCqnR5pdVt84UhKVIUcLoFTJVacoJeP52p/km4rw1jSHBGa2s8Nl</vt:lpwstr>
  </property>
  <property fmtid="{D5CDD505-2E9C-101B-9397-08002B2CF9AE}" pid="485" name="x1ye=73">
    <vt:lpwstr>A8P2T4KYd5d+nHFxC4zMuFhEuY1ez+hwKZqu2p1tx6FfQGaOL5GqA530m8LrnHYAA5q6TV3MeuhxW2UUfJIP0/TNH6RgwedEQzCbgTW6OUPsYV4Pmlg5FJtyU+DN9Utl/27eqYGf8XC8LCkh1ak3VrEXtEkKg0k9DvZAcdMvnPskHFJILrbtAhezdFdxmWYxjqmLQyT7CAKuV4JIyXxdM6HiCK34BP1ccO9SutMxXZ6yRPFdRT8kSyKnFYMmZNy</vt:lpwstr>
  </property>
  <property fmtid="{D5CDD505-2E9C-101B-9397-08002B2CF9AE}" pid="486" name="x1ye=74">
    <vt:lpwstr>D7IR4lLLluWPInaLIiHP04NDeQ52h099MhTTUEIoxGS8tI9bfh15SLpC40c46odjhocffTEbGWfJGrXKR+gaGsp3tl4o1sAEhrf/3AzkpWh8eNyx0YRFtMCz2P0/UlIeTJioPCV+YI8wsNt5HYqwk651lHBGHBuQ9MkWbci+0fSW7JYt0QyNmc7j62ox3bb7PzIPiIqbhViZelP8rsoZhiyA+0wPBnzXCK5EfIYCMnLS5/439xq64ixEiorkPI+</vt:lpwstr>
  </property>
  <property fmtid="{D5CDD505-2E9C-101B-9397-08002B2CF9AE}" pid="487" name="x1ye=75">
    <vt:lpwstr>o0pcjUYmQ+360zgfVukUY8NAaU9K84rcwchxua/emLhKboYaT9oPfbBm0+s6F8NRzkJfFD76x10UI0NvOc64ORzDT2M7r5jNR15NFzxlk848q7PUn4RvmYQegcwblF/kU8voWnm2S3R27ieYPQ67MqiQPu7g8vDZsFaSGxNtx0PmlBTKIqrFovUH/szCfTNyBQQWNGBtwpRBQdDs4OV/FL9Hbje74dxo/IGtQcrGQct0VFDokA5bDOY3TgIgbnp</vt:lpwstr>
  </property>
  <property fmtid="{D5CDD505-2E9C-101B-9397-08002B2CF9AE}" pid="488" name="x1ye=76">
    <vt:lpwstr>/EUYg+47L1osDofhPqD67LfbqyC3iczgT9GQiAY+a+lTEYCi59AtGN6jWgYDyMRdtnUC5ZyQZ6GflyfMpSvR7BfcmmjK9nUY7X3IvtXA2Df2shhNP68EAJTxxTXa0Yeai3dkpFlt0hdVt+65hI189NOsWwOYuGKrFwNvnUIYjGzuUwWSbYok/akuEbLDyFrrD9bJ7oUsChyuVMVuSnOQNu4yhgNdBePYvuKiAEgQFz+lySZROqYHpIEDv7zN+RY</vt:lpwstr>
  </property>
  <property fmtid="{D5CDD505-2E9C-101B-9397-08002B2CF9AE}" pid="489" name="x1ye=77">
    <vt:lpwstr>e+TR0Bkwhn45jQYZQ0gGi+NR+x99vn32Ll9ve5zfw5Rvit+5JlvdPdhd5L6VEtif5WDIE2cDh/SxKlLNX4NECNyVCvU+NKt048r3qa2f02kuyiB6/0Ee5Wt9ocLT6KmNEv65Xb8zAt7YDLuWNOYN/qrdqzt7n2rVWieyzszLT8RE2fOpu9+3fJ33zrAChVbzwNNWsm9ncRNXrEbVLxjFRy1IvcYBL2ZqR/vq1xgvQfkOj6d5Fj1+1tSVRhaYgoO</vt:lpwstr>
  </property>
  <property fmtid="{D5CDD505-2E9C-101B-9397-08002B2CF9AE}" pid="490" name="x1ye=78">
    <vt:lpwstr>zG2XMQ4PfAIMH+Nj33jtNQc7C4ERJ0UtKUEGHoCp3UDIy5O6yDL16xVHKkwwpuHD7ml/2A3ILsXkhuXifAWm7QAcAnJgbe+Qyik3qQJwozb4/gAocp16pmDVZnXxA+9LLRD0HkUvpCMFp2dUl8cozoJWi6eUTOqBVLZzON0Wpqe4g1UBBsWurCnPAZgz2uUCijmMzWPDfv9hgYNqeIfooPJ/VBvs+wHqiGGHiU08qD//DpBikRBkyEAONPdxUf2</vt:lpwstr>
  </property>
  <property fmtid="{D5CDD505-2E9C-101B-9397-08002B2CF9AE}" pid="491" name="x1ye=79">
    <vt:lpwstr>/EBx11IynBxJNjiC5b0t3PusMWlEI8krPQu3hTXnpZ9i6FEMB97kX+WopSE8UGj4kvtao0TRWGwaNQOryRIaaQez2xHNfJbGsBbgwozOmNXQBVmB/s1WR+DNAbCCz6UUoH07JhHtOL+oLWsUJDDEN9+9El4KjWfba79kkQZfI/iI+NT8MZgSvbxAaEuLKKCg/4+tHmHuOicgIPv+t3rz0vtnCOuvB094up/rfpnWaZ6fbAn/JHrrI4YEmhlBdGH</vt:lpwstr>
  </property>
  <property fmtid="{D5CDD505-2E9C-101B-9397-08002B2CF9AE}" pid="492" name="x1ye=8">
    <vt:lpwstr>r0jv4O4NcJUv3XskgTXV44Drv2w/QOl+ho/qMd7GlD300APv9L9Y9G+6a1em2qcr9oHzw+9Os/P7WopHQKsFej0YftyFkkmPuzgwRgTzLpsBoDuWSDCxfiPk6Iv2DGO0BxmUYJlW/gyGcZae94xFpQwR80/UAxolyTffBPPvOaigMla4KQYm4MiWtofs7rxGSb9QjAl9L4RBftRWF+j1g1A4OstOipaHhaqDFfjRJbIHbDaybzytOKx8jkoVbUP</vt:lpwstr>
  </property>
  <property fmtid="{D5CDD505-2E9C-101B-9397-08002B2CF9AE}" pid="493" name="x1ye=80">
    <vt:lpwstr>gYRrsW3QrdyngA3ONgPDwTs1RkJsmPUORjDy25LN1Cjx2Dx81mfLYJIa2Ih9yrMZhflf0xJlloR1Eby22iz3IEe5zrDebhlGSgH6+XeaGwcj/dwscTC9D77tHW6cXyD2y0xEj5CJs5qgLz3ZkcqQkr+7ZLsFDTNywRSsyqoYxKfTrsc/oaQN0AJYfuGcRvFrZFdS22J1bJlLZWeTvm01w3Pd6ROWi1MSFvQQ+nPO/CK8w0HlHrizIQ4sI9qsYf1</vt:lpwstr>
  </property>
  <property fmtid="{D5CDD505-2E9C-101B-9397-08002B2CF9AE}" pid="494" name="x1ye=81">
    <vt:lpwstr>PlYtVwYuvPHQx5Texw43mQhhOi1QYRGpMjg9Xv9AuMhunD81dBK84/MX2eNFsKrYuy2Ns8HOxgSpxZv4csWEpGA0LEqm0y2d4csWsEAZX590OCekMGwe/yusKvq71eoJEzMxxYq30iZlzKFUQaqlMXl2DPDyX3F9Z9iClt35OJF5GIYnsJ23TFugadc8Z9kLJICHvG57ZesfI7ZE8YBccRkjnUFpcQSIAeeORzAaGRxSRvqJ1huIH6S36WeMfWk</vt:lpwstr>
  </property>
  <property fmtid="{D5CDD505-2E9C-101B-9397-08002B2CF9AE}" pid="495" name="x1ye=82">
    <vt:lpwstr>1XXy1I7GZaBRc0l24NEwyQ2xteky9/H4L+que+2Z47Yna/ZlIdzwu9Rw9YfWFN+LmF7SjjXQd7ekxdrPESryM6TxRaoMxIxx1hCd4RaPTfGReIwzfVlv0c5E9T86mxXsSouVvVhuVIMZuhMvQqisXudedSK9Bi89VrzW+68r+8kQT+YBjRFCVlj2wK+Kk/M/0KHzuIkrrhlED8fiFRirWFnittFbYHhGedNTMr56Nwc/sX728Ic073mFZVwL+5U</vt:lpwstr>
  </property>
  <property fmtid="{D5CDD505-2E9C-101B-9397-08002B2CF9AE}" pid="496" name="x1ye=83">
    <vt:lpwstr>FwxQQ4fYxpsLS5Gr+lAIGBA7cHM0mPGfTVsayBM4boi1R0ZXdlsxQFkPiIGrXPhYXx34h1NoUgyvX0jIFMc3SYSt31IHKG9gb8Zrr7mTkau38rq9s8vJHT1qRHGDMR7yYew1B13XHw7sklRtpcFRB1IdbWzj+py1Y8nuEXHxxBxO7mn923I/KU21u6EntwUpiVy4me/J5fJxvuhkERQ+WAdo6BumNxB9TVedgHv9yC/0MDAVo03sJw8lm02QIli</vt:lpwstr>
  </property>
  <property fmtid="{D5CDD505-2E9C-101B-9397-08002B2CF9AE}" pid="497" name="x1ye=84">
    <vt:lpwstr>l4UjJjaRCVNizRzEgIDsDcbwr3l5ceyiNrf4u5JjzPLh4MXMwxn7pvxOFV2cIa2iN3fqIimis33IZz8B+SRw+/HI7hXOsRrYL8n40FBkqgff2PkR5L7LLUZ2OEH1Un9rReyiDGkhdOph0kRiBQeArHXQJPiTCKKhe9/KCUk1ApAvlQSq8jmBMf5Nt/EVWh+Pl+D62ocz28TvEHcTyp1dGCx6z6tzo9WTNQeODXypf47mOfD5rvWV/Bq1YmlWayY</vt:lpwstr>
  </property>
  <property fmtid="{D5CDD505-2E9C-101B-9397-08002B2CF9AE}" pid="498" name="x1ye=85">
    <vt:lpwstr>f4DeYvx3fX+FA7ZHyAicsHXx62rodnUj4QJNOUFTMyMfIekuyuvN9mZOqGB2ddmGACpm6rLJTfNYlHMmAxM/uS7iSkpvmgBJpwrp0nOPmZU/jXfGqWOX4Zi1/b8M8nPwB7k77uyEKVUq0eWwm7VskPnOiu4ZeYel9CH55yXxN6hAENOUB2gNHbMn3vOEQgqPbLjkyjHkjvqpJfMTuyc6LH1WLmM6TEvJ3D2eB1IRzVK/cqh0XKhrF8tJF1EdbAS</vt:lpwstr>
  </property>
  <property fmtid="{D5CDD505-2E9C-101B-9397-08002B2CF9AE}" pid="499" name="x1ye=86">
    <vt:lpwstr>8hQAAI3xN7TJisPB65+iYLnLIGWBE7ZO91LuBw+Rg4tdleiudJwc8zc1YGhi+XyByjH1uy/zRx8sHrgR9+7TfVi7KdfbdQ0svzuuAeNJpSUFR2hWISzLQIe3a/HRiqYGlrgDC4W5VNT1C6r6O+hJ1799KPIqiI73wjT4JMjGdtvTXOkjh1k2kbt48knv0l53fMtwThyOEAfdENc6Dzlyhdt0QPD4Mu7yRwWL4xYpeEObjjdl/0j8i81b0BprPlJ</vt:lpwstr>
  </property>
  <property fmtid="{D5CDD505-2E9C-101B-9397-08002B2CF9AE}" pid="500" name="x1ye=87">
    <vt:lpwstr>5AioPMToHm2ZK1vzmiGKbmbW7iIy3zyalGgsgqJH46Ihmp0TXhkTYwR691830jC3JivOSr55QUdSEqx5tDcb9W04WSPF22g9Iq+h7YhIBPC9q5CmfaonQfYecFRfgmuDkWdKT/LyR8saLxDfgVFO5aYIjQjnN/lNK2wUc7dgqKEjYlv/6Fu2k+uohMsp3PYvV1c9mPfE+Y5X0RB2H78qvNf2oRD/noaigMWyo2X0FyqMvvhKPiS11aboF8kjKvJ</vt:lpwstr>
  </property>
  <property fmtid="{D5CDD505-2E9C-101B-9397-08002B2CF9AE}" pid="501" name="x1ye=88">
    <vt:lpwstr>6SJT9Dt+36mNlDdaEIAB+TH15mhYApQuZrQ964BPXNZVynb84nl4YMMlj4ylLnsSEzLmE4rlf4CwvuChwSPCX+vrEMGE43Jvb0hWA6+yEwxXSbz0VLS1C3I/zOuR7qfcaE/cJlhwzi+Wdyoe/bRQO2VMtOti0qN33kSB1WXWEvZck5fPyMiEIVyLkPS7/YTx6vjifNkDe4/4s+RTD0EZCSiiA3sWjAY+oVfKq4MjdW5ISp7J7/peT/+xijGvYZ/</vt:lpwstr>
  </property>
  <property fmtid="{D5CDD505-2E9C-101B-9397-08002B2CF9AE}" pid="502" name="x1ye=89">
    <vt:lpwstr>DY534zj9Je4ufZu02jheJTJntmFC6ZMYyD0WTeGXaSvZ9zmvpkZ93dXd+4DcB03g0hiVU8zBDPz+6wXGFVhesLtxDko/VOVduELZg4OjSnDiRwyehOMkkVuxffPMrCi2Z/17sMldIkamaNOjzUm4zL3gBQtwPD89XJP/uWcjCmOE2vYgVpduIFN2u3J3dfScSMqO4VBRIcIy83d5wJysFWAXo3L2eyx1yYbYhBVh6qasAG8CMCnA+9bpL4Zfl70</vt:lpwstr>
  </property>
  <property fmtid="{D5CDD505-2E9C-101B-9397-08002B2CF9AE}" pid="503" name="x1ye=9">
    <vt:lpwstr>X3O8arWShiCVqDTdS2JKx1H3Cvu8YzaRVy8zsrg8FTrdgdjyPwbbf4RS1vSYi+nvU+sOicQ5yDEOyMSjqaGkEguLqTowEAz5A8qrF4iB9FScQvNMMGuGIc+rH2EZrCb4qAK47Wtl0jcuQ2/vFPybK5IIxDUvd311IP8VmX0FVfjcs6Aq/2bZzIDxdG2uL3E5JEMrwtZrshqu9182Rgow+zSsMEgGkDddFwjLc97eVx3zwvqfr65dVNOKpaVrQE2</vt:lpwstr>
  </property>
  <property fmtid="{D5CDD505-2E9C-101B-9397-08002B2CF9AE}" pid="504" name="x1ye=90">
    <vt:lpwstr>AuyKr6KZVbWGBhe1PqP/MbZz+g6TsOUDSg9Z6vxZ/3TmSfHHO+IbenDv9TjGtoPnBu/9x9U4YRATWB6kW1NoallFK+Dhhl/6mrp5hyi9niapmhfekG9ZsJP9ObsYvdKIQ2HrLCgEPLzI6+bZZhhNJNX2NJYmw9FCxgmmv5rh5TMkMVVHsCQ4BK6T6X5Xr5nLDyI9qYh5fdJ85dcovA2edNWaBlJm/Y/PHCK5js3cevxCUgZuo4+DGzcWeaPpVbU</vt:lpwstr>
  </property>
  <property fmtid="{D5CDD505-2E9C-101B-9397-08002B2CF9AE}" pid="505" name="x1ye=91">
    <vt:lpwstr>t0zS1SFQb2ESqbG/abUivBRy21qSyPmCrmKAYEotGqGlAJ/at15v7kj63FMwl9Uf8nPaltP8xAWTkRM6Q3xckbPY5sW/rQtWR4ihLR3ZBwbmWXG3Xwi4Wn7OVCBqJ4+lAV2o4geGh/nIJZIgcc9oCBtPeoYO34NeK77FzmHxSQi+2gqM2Zp9oxWZD8SbX8YMdBHmglNAVv41YAUyYmmVq63ELYhMAjOADc1DYiWQ48wdxfcKFgBO4T8iE9axZ/l</vt:lpwstr>
  </property>
  <property fmtid="{D5CDD505-2E9C-101B-9397-08002B2CF9AE}" pid="506" name="x1ye=92">
    <vt:lpwstr>qX/7HXXQhWdqZeSu49gaCqE3WwfC0Sae/8HGoyOG7w/CoeAF68CLQx0RvI128cWyyVwTfJv2KkM/+/Zto2teR86kuBWnohLqAIfLSkdIUsjxEFbIIJswWhCk9hYbmNCz/BwBd7UEg+N51ZfhDRQooAHSu9SlBn7og4mUcDXDdGwav+yG1fflq9qrN08FhDFCYJztCHlBzl7XsBFvcNnKfHQHdH6MXGSd8bX2R/V6A1AugIO0ppOL98xmKQg+pou</vt:lpwstr>
  </property>
  <property fmtid="{D5CDD505-2E9C-101B-9397-08002B2CF9AE}" pid="507" name="x1ye=93">
    <vt:lpwstr>dohdedgy27mCGVdzMn9JWv2FejXFmZAVIDR+orP7fb4WEYOsl0q/f8Q+ACGJHU2JU+qToRZRnwklPwzlYjfKB75Wd0Nq47f54roHP2oLp/jhMV4/iQ2PLb0fytJqWt6YPDhNdbF3BWRLiIt7JVGQlhMoSZ6iNZv/54jBzr/I3BNI7rnJrgt08W07V/NzieuKilQmBhFlBTQbHF3aDg+QkvuJi4A40zyT4+kqgkvMbUcRFbu38gLTrQNLuz2XSCH</vt:lpwstr>
  </property>
  <property fmtid="{D5CDD505-2E9C-101B-9397-08002B2CF9AE}" pid="508" name="x1ye=94">
    <vt:lpwstr>JzPh2YHuIAFnKRRKctDTZHuNTZmjXXbTjaVFfDBPAn/4oFT0f0qloh77wKJfiEW9ENqxPsSRe2P29ebUskImZmF5BVdr3Y8TUg5NnvH+hS2lvrcnEg2fdW4Am9Hk2lWSI1nAKrp8Otfj8P7SFbZvUgoVOZYdfLqgz12EbEEEflFHlhU2Q4p3qKTz3DfSxn/kQxnwHtd4b3E7kg+jP9pG3bUy0tDWNYCwBiuxpPxSOwo954QycJ1u+3kDGneDoxP</vt:lpwstr>
  </property>
  <property fmtid="{D5CDD505-2E9C-101B-9397-08002B2CF9AE}" pid="509" name="x1ye=95">
    <vt:lpwstr>wvpQSlikjseb7lTfLuoMNZ54B+QZ5RDqQ+fFp/V3opYfAGhQ92JLEIVmG3hEnVlWFnjNh8mKDXXSm1XOsr4V5bxDWIwdIkRjBx8ZKrej1Ptmjbgj+oXkg5xHi2mmLB/sLLzTeC37xmefjFKtHrUYGO+ibwWqOXpSuUbklXmDs5SOa0SQE0d7OqBLc1vcn+oH2ogT5fe901gl3IM3B570Ex8WlMvDyhsaGAca2HcRJW9HnIpBjL9lBHmCDNLmKjv</vt:lpwstr>
  </property>
  <property fmtid="{D5CDD505-2E9C-101B-9397-08002B2CF9AE}" pid="510" name="x1ye=96">
    <vt:lpwstr>8ueQg3hyLBN2BAhfBjF4Rk4tHW+sAd/BCrGIZETJiWiXH4L7WQADaAjT8OyJvQxE9MXSNGHtxtnaW0YWkYiyPuQ9WFfhpliVlN1VhgK13edj41aPtlUh/Qh4zyRS2VtarkaCfy2Ar1Te+CXPBvgQIdqVFZCNb87IQs4hqoXcLZwxtcprFJztSeGMvBQFYXFgFWsPuXrAkD9nIgMULm88ASN1KPUTug6sEqqpFgCq9WEM9ATkSTlLhdRADSNg1jT</vt:lpwstr>
  </property>
  <property fmtid="{D5CDD505-2E9C-101B-9397-08002B2CF9AE}" pid="511" name="x1ye=97">
    <vt:lpwstr>d8cWXlEf6/TjXbCkXlZ7KAtnslOwDopRjnZ3PACYKksJVep2adRuWk/S5Z28r6ToiVAzqzLNh98utdxjLJvdFNdaTfjfI2G1UiocTurjaSsr8g3bV2o5e1EsAe/NmRuw5FGaubuxr5CEFYsM28HrquEWZyxcm+cZdiflpAriWhrytF3nF6xux5zGsnHytbGP6atvOTRTgqT1YwLdY8ZsPEOp7j4U8Iga7G31MHGLXCGcrdNP9DuVdrNV94xU5X9</vt:lpwstr>
  </property>
  <property fmtid="{D5CDD505-2E9C-101B-9397-08002B2CF9AE}" pid="512" name="x1ye=98">
    <vt:lpwstr>qOqME9/Ok85U8jJ25SuvstYxtPWl+ENeBmcCm8Q5FCM5fUV+Vu9YenQX/cyvG1Tjzp9+2TkMMKMPoEe5mv8te1a9NzjJaO4a+J5FO9PB+71fkM7NwcoRvBh5yzPF4HtnisN+aOtSHZ3uKyUZzyOHuRS4QFX4CgWotrryFzzJrZKu1f2yCmi8P2U5926Z/e1J4nNsWE/3sBKao/BmM/p2pgXpgZNNysv9X4br9WnAIgHdyHswaeq9eaIUhka+ez4</vt:lpwstr>
  </property>
  <property fmtid="{D5CDD505-2E9C-101B-9397-08002B2CF9AE}" pid="513" name="x1ye=99">
    <vt:lpwstr>fUVQ5IAtj6QVrqqeDDfjgUJuEhKvrd2aMuTbKK1L6xY80jM0PZSXIf5CXLVu959Cja15yfdCuyAXV5Fr5wAByG3jHgFUm7lfxIkBVdkfS6cnup0tzQgmpO6Nms0XaVhijn2w+/IWCXx+bmWPGq5J+TXJYpsRVWVZUWPj3lEc8Mda3J/IYYhdyWILAjeE38/Psr54YrWz4AgsE8odabWlcm7e0BDRvPHfOWuIfBgRYlb8RDXb0hHD5SGxnWJieqM</vt:lpwstr>
  </property>
</Properties>
</file>