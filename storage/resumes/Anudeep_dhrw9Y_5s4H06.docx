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4E74" w14:textId="1D20F562" w:rsidR="00031E11" w:rsidRPr="00021D5A" w:rsidRDefault="0034311A" w:rsidP="0010484F">
      <w:pPr>
        <w:pStyle w:val="Subtitle"/>
        <w:jc w:val="center"/>
        <w:rPr>
          <w:rFonts w:ascii="Times New Roman" w:hAnsi="Times New Roman" w:cs="Times New Roman"/>
          <w:sz w:val="40"/>
          <w:szCs w:val="24"/>
        </w:rPr>
      </w:pPr>
      <w:bookmarkStart w:id="0" w:name="_Hlk131061553"/>
      <w:r w:rsidRPr="00021D5A">
        <w:rPr>
          <w:rFonts w:ascii="Times New Roman" w:hAnsi="Times New Roman" w:cs="Times New Roman"/>
          <w:sz w:val="40"/>
          <w:szCs w:val="24"/>
        </w:rPr>
        <w:t>Anudeep Pasala</w:t>
      </w:r>
    </w:p>
    <w:p w14:paraId="06759C88" w14:textId="3710F4ED" w:rsidR="0010484F" w:rsidRPr="00A94827" w:rsidRDefault="0010484F" w:rsidP="0010484F">
      <w:pPr>
        <w:spacing w:line="276" w:lineRule="auto"/>
        <w:jc w:val="center"/>
        <w:rPr>
          <w:rFonts w:ascii="Times New Roman" w:hAnsi="Times New Roman" w:cs="Times New Roman"/>
          <w:sz w:val="18"/>
          <w:szCs w:val="14"/>
        </w:rPr>
      </w:pPr>
      <w:r w:rsidRPr="00A94827">
        <w:rPr>
          <w:rFonts w:ascii="Times New Roman" w:hAnsi="Times New Roman" w:cs="Times New Roman"/>
        </w:rPr>
        <w:t xml:space="preserve">Let’s Connect : - </w:t>
      </w:r>
      <w:r w:rsidR="00305652" w:rsidRPr="00A94827">
        <w:rPr>
          <w:rStyle w:val="Hyperlink"/>
          <w:rFonts w:ascii="Times New Roman" w:hAnsi="Times New Roman" w:cs="Times New Roman"/>
          <w:sz w:val="18"/>
          <w:szCs w:val="14"/>
        </w:rPr>
        <w:t>https://www.linkedin.com/in/anudeep-pasala</w:t>
      </w:r>
      <w:r w:rsidR="00305652" w:rsidRPr="00A94827">
        <w:rPr>
          <w:rFonts w:ascii="Times New Roman" w:hAnsi="Times New Roman" w:cs="Times New Roman"/>
        </w:rPr>
        <w:t>/</w:t>
      </w:r>
      <w:r w:rsidRPr="00A94827">
        <w:rPr>
          <w:rFonts w:ascii="Times New Roman" w:hAnsi="Times New Roman" w:cs="Times New Roman"/>
          <w:sz w:val="18"/>
          <w:szCs w:val="14"/>
        </w:rPr>
        <w:t xml:space="preserve"> | </w:t>
      </w:r>
      <w:r w:rsidRPr="00A94827">
        <w:rPr>
          <w:rFonts w:ascii="Times New Roman" w:hAnsi="Times New Roman" w:cs="Times New Roman"/>
        </w:rPr>
        <w:t xml:space="preserve">See My Portfolio : - </w:t>
      </w:r>
      <w:hyperlink r:id="rId10" w:history="1">
        <w:r w:rsidRPr="00A94827">
          <w:rPr>
            <w:rStyle w:val="Hyperlink"/>
            <w:rFonts w:ascii="Times New Roman" w:hAnsi="Times New Roman" w:cs="Times New Roman"/>
            <w:sz w:val="18"/>
            <w:szCs w:val="14"/>
          </w:rPr>
          <w:t>https://anudeep1015.github.io/Portfolio/</w:t>
        </w:r>
      </w:hyperlink>
    </w:p>
    <w:p w14:paraId="587038A1" w14:textId="3FEAEAA3" w:rsidR="00E421B8" w:rsidRPr="00A94827" w:rsidRDefault="008B0236" w:rsidP="0010484F">
      <w:pPr>
        <w:spacing w:line="240" w:lineRule="auto"/>
        <w:jc w:val="center"/>
        <w:rPr>
          <w:rFonts w:ascii="Times New Roman" w:hAnsi="Times New Roman" w:cs="Times New Roman"/>
        </w:rPr>
      </w:pPr>
      <w:r w:rsidRPr="00A94827">
        <w:rPr>
          <w:rFonts w:ascii="Times New Roman" w:hAnsi="Times New Roman" w:cs="Times New Roman"/>
        </w:rPr>
        <w:t xml:space="preserve">Email : - </w:t>
      </w:r>
      <w:hyperlink r:id="rId11" w:history="1">
        <w:r w:rsidRPr="00A94827">
          <w:rPr>
            <w:rStyle w:val="Hyperlink"/>
            <w:rFonts w:ascii="Times New Roman" w:hAnsi="Times New Roman" w:cs="Times New Roman"/>
          </w:rPr>
          <w:t>anudeeppasala10@gmail.com</w:t>
        </w:r>
      </w:hyperlink>
      <w:r w:rsidR="00DD2FA3" w:rsidRPr="00A94827">
        <w:rPr>
          <w:rFonts w:ascii="Times New Roman" w:hAnsi="Times New Roman" w:cs="Times New Roman"/>
        </w:rPr>
        <w:t xml:space="preserve"> | </w:t>
      </w:r>
      <w:r w:rsidR="002B4747" w:rsidRPr="00A94827">
        <w:rPr>
          <w:rFonts w:ascii="Times New Roman" w:hAnsi="Times New Roman" w:cs="Times New Roman"/>
        </w:rPr>
        <w:t xml:space="preserve">+1 </w:t>
      </w:r>
      <w:dir w:val="ltr">
        <w:r w:rsidR="00C1693B" w:rsidRPr="00A94827">
          <w:rPr>
            <w:rFonts w:ascii="Times New Roman" w:hAnsi="Times New Roman" w:cs="Times New Roman"/>
          </w:rPr>
          <w:t>(630) 296-6971</w:t>
        </w:r>
        <w:r w:rsidRPr="00A94827">
          <w:rPr>
            <w:rFonts w:ascii="Times New Roman" w:hAnsi="Times New Roman" w:cs="Times New Roman"/>
          </w:rPr>
          <w:t xml:space="preserve"> </w:t>
        </w:r>
        <w:r w:rsidR="005E2B38" w:rsidRPr="00A94827">
          <w:rPr>
            <w:rFonts w:ascii="Times New Roman" w:hAnsi="Times New Roman" w:cs="Times New Roman"/>
          </w:rPr>
          <w:t>‬</w:t>
        </w:r>
        <w:r w:rsidR="007428AB" w:rsidRPr="00A94827">
          <w:rPr>
            <w:rFonts w:ascii="Times New Roman" w:hAnsi="Times New Roman" w:cs="Times New Roman"/>
          </w:rPr>
          <w:t>‬</w:t>
        </w:r>
        <w:r w:rsidR="00652134" w:rsidRPr="00A94827">
          <w:rPr>
            <w:rFonts w:ascii="Times New Roman" w:hAnsi="Times New Roman" w:cs="Times New Roman"/>
          </w:rPr>
          <w:t>‬</w:t>
        </w:r>
        <w:r w:rsidR="00AC1804" w:rsidRPr="00A94827">
          <w:rPr>
            <w:rFonts w:ascii="Times New Roman" w:hAnsi="Times New Roman" w:cs="Times New Roman"/>
          </w:rPr>
          <w:t>‬</w:t>
        </w:r>
        <w:r w:rsidR="00946E10" w:rsidRPr="00A94827">
          <w:rPr>
            <w:rFonts w:ascii="Times New Roman" w:hAnsi="Times New Roman" w:cs="Times New Roman"/>
          </w:rPr>
          <w:t>‬</w:t>
        </w:r>
        <w:r w:rsidR="00157D14" w:rsidRPr="00A94827">
          <w:rPr>
            <w:rFonts w:ascii="Times New Roman" w:hAnsi="Times New Roman" w:cs="Times New Roman"/>
          </w:rPr>
          <w:t>‬</w:t>
        </w:r>
        <w:r w:rsidRPr="00A94827">
          <w:rPr>
            <w:rFonts w:ascii="Times New Roman" w:hAnsi="Times New Roman" w:cs="Times New Roman"/>
          </w:rPr>
          <w:t>‬</w:t>
        </w:r>
        <w:r w:rsidRPr="00A94827">
          <w:rPr>
            <w:rFonts w:ascii="Times New Roman" w:hAnsi="Times New Roman" w:cs="Times New Roman"/>
          </w:rPr>
          <w:t>‬</w:t>
        </w:r>
        <w:r w:rsidRPr="00A94827">
          <w:rPr>
            <w:rFonts w:ascii="Times New Roman" w:hAnsi="Times New Roman" w:cs="Times New Roman"/>
          </w:rPr>
          <w:t>‬</w:t>
        </w:r>
        <w:r w:rsidRPr="00A94827">
          <w:rPr>
            <w:rFonts w:ascii="Times New Roman" w:hAnsi="Times New Roman" w:cs="Times New Roman"/>
          </w:rPr>
          <w:t>‬</w:t>
        </w:r>
        <w:r w:rsidRPr="00A94827">
          <w:rPr>
            <w:rFonts w:ascii="Times New Roman" w:hAnsi="Times New Roman" w:cs="Times New Roman"/>
          </w:rPr>
          <w:t>‬</w:t>
        </w:r>
        <w:r w:rsidRPr="00A94827">
          <w:rPr>
            <w:rFonts w:ascii="Times New Roman" w:hAnsi="Times New Roman" w:cs="Times New Roman"/>
          </w:rPr>
          <w:t>‬</w:t>
        </w:r>
        <w:r w:rsidRPr="00A94827">
          <w:t>‬</w:t>
        </w:r>
        <w:r w:rsidRPr="00A94827">
          <w:rPr>
            <w:sz w:val="22"/>
            <w:szCs w:val="18"/>
          </w:rPr>
          <w:t>‬</w:t>
        </w:r>
        <w:r>
          <w:t>‬</w:t>
        </w:r>
        <w:r>
          <w:t>‬</w:t>
        </w:r>
        <w:r>
          <w:t>‬</w:t>
        </w:r>
        <w:r w:rsidR="00000000">
          <w:t>‬</w:t>
        </w:r>
      </w:dir>
    </w:p>
    <w:p w14:paraId="33579B45" w14:textId="6E62E4FF" w:rsidR="002B4747" w:rsidRPr="00A94827" w:rsidRDefault="001D65C7" w:rsidP="001D65C7">
      <w:pPr>
        <w:spacing w:before="240" w:line="240" w:lineRule="auto"/>
        <w:jc w:val="center"/>
        <w:rPr>
          <w:rFonts w:ascii="Times New Roman" w:eastAsia="Times New Roman" w:hAnsi="Times New Roman" w:cs="Times New Roman"/>
          <w:b/>
          <w:bCs/>
          <w:color w:val="000000"/>
          <w:szCs w:val="20"/>
          <w:lang w:val="en-IN" w:eastAsia="en-IN" w:bidi="ar-SA"/>
        </w:rPr>
      </w:pPr>
      <w:r w:rsidRPr="00A94827">
        <w:rPr>
          <w:rFonts w:ascii="Times New Roman" w:hAnsi="Times New Roman" w:cs="Times New Roman"/>
          <w:b/>
          <w:bCs/>
          <w:sz w:val="18"/>
          <w:szCs w:val="14"/>
        </w:rPr>
        <w:t xml:space="preserve">Visa : - US Citizen | </w:t>
      </w:r>
      <w:r w:rsidR="002B4747" w:rsidRPr="00A94827">
        <w:rPr>
          <w:rFonts w:ascii="Times New Roman" w:hAnsi="Times New Roman" w:cs="Times New Roman"/>
          <w:b/>
          <w:bCs/>
          <w:sz w:val="18"/>
          <w:szCs w:val="14"/>
        </w:rPr>
        <w:t>Open to Relocate Anywhere</w:t>
      </w:r>
    </w:p>
    <w:p w14:paraId="619FC6E7" w14:textId="148BAF27" w:rsidR="00031E11" w:rsidRPr="00021D5A" w:rsidRDefault="00FF0D92">
      <w:pPr>
        <w:rPr>
          <w:rFonts w:ascii="Times New Roman" w:hAnsi="Times New Roman" w:cs="Times New Roman"/>
          <w:sz w:val="18"/>
          <w:szCs w:val="14"/>
        </w:rPr>
      </w:pPr>
      <w:r w:rsidRPr="00021D5A">
        <w:rPr>
          <w:rFonts w:ascii="Times New Roman" w:hAnsi="Times New Roman" w:cs="Times New Roman"/>
          <w:noProof/>
          <w:sz w:val="14"/>
          <w:szCs w:val="10"/>
        </w:rPr>
        <mc:AlternateContent>
          <mc:Choice Requires="wps">
            <w:drawing>
              <wp:inline distT="0" distB="0" distL="0" distR="0" wp14:anchorId="4DCB38F1" wp14:editId="0A443BEC">
                <wp:extent cx="6858000" cy="0"/>
                <wp:effectExtent l="0" t="0" r="0" b="0"/>
                <wp:docPr id="7"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0999009C" id="Straight Connector 7"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" strokecolor="windowText" strokeweight=".5pt">
                <v:stroke joinstyle="miter"/>
                <w10:anchorlock/>
              </v:line>
            </w:pict>
          </mc:Fallback>
        </mc:AlternateContent>
      </w:r>
    </w:p>
    <w:p w14:paraId="2A326C35" w14:textId="62BB6C21" w:rsidR="00A94827" w:rsidRDefault="00A94827" w:rsidP="00A94827">
      <w:pPr>
        <w:pStyle w:val="Subtitle"/>
        <w:jc w:val="center"/>
        <w:rPr>
          <w:rFonts w:ascii="Times New Roman" w:hAnsi="Times New Roman" w:cs="Times New Roman"/>
        </w:rPr>
      </w:pPr>
      <w:r>
        <w:rPr>
          <w:rFonts w:ascii="Times New Roman" w:hAnsi="Times New Roman" w:cs="Times New Roman"/>
        </w:rPr>
        <w:t xml:space="preserve">Cetificatation </w:t>
      </w:r>
    </w:p>
    <w:p w14:paraId="0CEB4A2E" w14:textId="77B5D925" w:rsidR="00A94827" w:rsidRPr="00C27D18" w:rsidRDefault="00A94827" w:rsidP="00C27D1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C27D18">
        <w:rPr>
          <w:rFonts w:ascii="Times New Roman" w:eastAsia="Times New Roman" w:hAnsi="Times New Roman" w:cs="Times New Roman"/>
          <w:szCs w:val="20"/>
          <w:lang w:val="en-IN" w:eastAsia="en-GB" w:bidi="ar-SA"/>
        </w:rPr>
        <w:t>AWS Certified Developer – Associate</w:t>
      </w:r>
      <w:r w:rsidR="00C27D18" w:rsidRPr="00C27D18">
        <w:rPr>
          <w:rFonts w:ascii="Times New Roman" w:eastAsia="Times New Roman" w:hAnsi="Times New Roman" w:cs="Times New Roman"/>
          <w:szCs w:val="20"/>
          <w:lang w:val="en-IN" w:eastAsia="en-GB" w:bidi="ar-SA"/>
        </w:rPr>
        <w:t xml:space="preserve"> : - </w:t>
      </w:r>
      <w:hyperlink r:id="rId12" w:history="1">
        <w:r w:rsidR="00C27D18" w:rsidRPr="002521EB">
          <w:rPr>
            <w:rStyle w:val="Hyperlink"/>
            <w:rFonts w:ascii="Times New Roman" w:eastAsia="Times New Roman" w:hAnsi="Times New Roman" w:cs="Times New Roman"/>
            <w:szCs w:val="20"/>
            <w:lang w:val="en-IN" w:eastAsia="en-GB" w:bidi="ar-SA"/>
          </w:rPr>
          <w:t>https://www.credly.com/badges/52789a16-dbd7-45ef-b174-91e43fd45d85/public_url</w:t>
        </w:r>
      </w:hyperlink>
      <w:r w:rsidR="00C27D18">
        <w:rPr>
          <w:rFonts w:ascii="Times New Roman" w:eastAsia="Times New Roman" w:hAnsi="Times New Roman" w:cs="Times New Roman"/>
          <w:szCs w:val="20"/>
          <w:lang w:val="en-IN" w:eastAsia="en-GB" w:bidi="ar-SA"/>
        </w:rPr>
        <w:t xml:space="preserve"> </w:t>
      </w:r>
    </w:p>
    <w:p w14:paraId="6FE5D8C2" w14:textId="77777777" w:rsidR="00A94827" w:rsidRPr="00A94827" w:rsidRDefault="00A94827" w:rsidP="00A94827"/>
    <w:p w14:paraId="754B302F" w14:textId="77777777" w:rsidR="00A94827" w:rsidRPr="00021D5A" w:rsidRDefault="00A94827" w:rsidP="00A94827">
      <w:pPr>
        <w:pStyle w:val="Subtitle"/>
        <w:jc w:val="center"/>
        <w:rPr>
          <w:rFonts w:ascii="Times New Roman" w:hAnsi="Times New Roman" w:cs="Times New Roman"/>
        </w:rPr>
      </w:pPr>
      <w:r w:rsidRPr="00021D5A">
        <w:rPr>
          <w:rFonts w:ascii="Times New Roman" w:hAnsi="Times New Roman" w:cs="Times New Roman"/>
        </w:rPr>
        <w:t>Professional Summary</w:t>
      </w:r>
    </w:p>
    <w:p w14:paraId="245A305B" w14:textId="77777777" w:rsidR="0010484F" w:rsidRPr="00021D5A" w:rsidRDefault="0010484F" w:rsidP="0010484F">
      <w:pPr>
        <w:rPr>
          <w:rFonts w:ascii="Times New Roman" w:hAnsi="Times New Roman" w:cs="Times New Roman"/>
          <w:sz w:val="4"/>
          <w:szCs w:val="2"/>
        </w:rPr>
      </w:pPr>
    </w:p>
    <w:p w14:paraId="3F408AAE" w14:textId="2A4D9C7A" w:rsidR="00FF0D92" w:rsidRPr="00021D5A" w:rsidRDefault="00346A84"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Experienced Lead Python Developer with over 10 years of expertise in designing, implementing, and optimizing scalable, high-performance applications, proficient in tools and technologies such as Django, Flask, FastAPI, Pandas, NumPy, SQLAlchemy, Celery, RESTful APIs, Docker, Kubernetes, Git, AWS, PostgreSQL, and CI/CD pipelines.</w:t>
      </w:r>
    </w:p>
    <w:p w14:paraId="3B76DF2D" w14:textId="44E510F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Expertise in designing scalable, secure, and maintainable architectures for microservices and API-driven systems,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ing frameworks like FastAPI,</w:t>
      </w:r>
      <w:r w:rsidR="00556709"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 xml:space="preserve">Flask, and Django. Proficient in Python advanced concepts, including asynchronous programming (asyncio), multithreading, multiprocessing, and performance optimization using tools like CuPy, PyPy, and </w:t>
      </w:r>
      <w:r w:rsidR="007678CC" w:rsidRPr="00021D5A">
        <w:rPr>
          <w:rFonts w:ascii="Times New Roman" w:eastAsia="Times New Roman" w:hAnsi="Times New Roman" w:cs="Times New Roman"/>
          <w:sz w:val="18"/>
          <w:szCs w:val="18"/>
          <w:lang w:val="en-IN" w:eastAsia="en-GB" w:bidi="ar-SA"/>
        </w:rPr>
        <w:t>NumPy</w:t>
      </w:r>
      <w:r w:rsidRPr="00021D5A">
        <w:rPr>
          <w:rFonts w:ascii="Times New Roman" w:eastAsia="Times New Roman" w:hAnsi="Times New Roman" w:cs="Times New Roman"/>
          <w:sz w:val="18"/>
          <w:szCs w:val="18"/>
          <w:lang w:val="en-IN" w:eastAsia="en-GB" w:bidi="ar-SA"/>
        </w:rPr>
        <w:t>.</w:t>
      </w:r>
    </w:p>
    <w:p w14:paraId="6F26CE16" w14:textId="7777777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Hands-on experience in managing large-scale distributed systems using Spark, Hadoop, Kafka, and cloud-based big data solutions like Redshift, Snowflake, and Athena. Hands-on experience with relational and NoSQL databases, including PostgreSQL, MySQL, SQLite, MongoDB, Cassandra, Redis, and Elasticsearch. Hands-on experience in API design and security using API Gateway, GraphQL, JSON, JWT, and tools like OKTA and Cognito for authentication.</w:t>
      </w:r>
    </w:p>
    <w:p w14:paraId="46CC2BB7" w14:textId="73BC9BD6"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Experience in containerization and orchestration using Kubernetes, Docker, ECS, EKS, and Fargate, with advanced infrastructure management using Terraform and CloudFormation. Expertise in implementing MLOps pipelines for deploying AI/ML models,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ing frameworks like TensorFlow, PyTorch, Scikit-learn, Keras, Theano, and XGBoost, and applying NLP techniques using NLTK, spaCy, BERT, and Gensim.</w:t>
      </w:r>
    </w:p>
    <w:p w14:paraId="53552C24" w14:textId="77777777" w:rsidR="002721FE" w:rsidRPr="00021D5A" w:rsidRDefault="002721FE"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Expertise in AI/ML and Generative AI, including building predictive models, NLP solutions, and chatbot applications using frameworks like TensorFlow, PyTorch, and Scikit-learn; proficient in developing intelligent conversational agents with ChatGPT (all versions), integrating GenAI workflows with LangChain, and implementing Retrieval-Augmented Generation (RAG) pipelines to create context-aware, domain-specific systems powered by LLMs.</w:t>
      </w:r>
    </w:p>
    <w:p w14:paraId="06C449A1" w14:textId="379843CD"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Proficient in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ing a comprehensive range of AWS services, including compute (EC2, Lambda, Batch, Fargate), storage (S3, EBS, Snowball), networking (VPC, Route 53, API Gateway), messaging (SQS, SNS), databases (RDS, DynamoDB, Aurora, Neptune, Redshift), analytics (Athena, Glue, EMR), and DevOps tools (CodePipeline, CodeBuild, CodeDeploy), ensuring scalable, secure, and cost-effective cloud architectures.</w:t>
      </w:r>
    </w:p>
    <w:p w14:paraId="683CA6C8" w14:textId="6BE57F44" w:rsidR="00461524" w:rsidRPr="00021D5A" w:rsidRDefault="00461524"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Proficient in Azure services, including compute (Azure Virtual Machines, Azure Functions, AKS), storage (Azure Blob Storage, Azure Data Lake), databases (Azure SQL Database, Cosmos DB, Table Storage), networking (Azure Virtual Network, Application Gateway, Traffic Manager), analytics (Azure Synapse, Azure Databricks, Azure Stream Analytics), and DevOps tools (Azure DevOps, Pipelines, Repos), ensuring efficient, secure, and scalable cloud solutions.</w:t>
      </w:r>
    </w:p>
    <w:p w14:paraId="4AA43D8C" w14:textId="68AD14B9" w:rsidR="00461524" w:rsidRPr="00021D5A" w:rsidRDefault="00461524"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Proficient in Google Cloud Platform (GCP) services, including compute (Compute Engine, Cloud Functions, GKE), storage (Cloud Storage, Filestore), databases (Cloud SQL, Firestore, Bigtable, Spanner), networking (VPC, Cloud Load Balancing, Cloud CDN), analytics (BigQuery, Dataflow, Dataproc, Pub/Sub), machine learning (Vertex AI, AutoML, TensorFlow on AI Platform), and DevOps tools (Cloud Build, Cloud Deployment Manager), delivering scalable, secure, and cost-efficient cloud solutions.</w:t>
      </w:r>
    </w:p>
    <w:p w14:paraId="21B5EBEA" w14:textId="7777777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Proficient in programming languages including Python, Golang, C++, R, and JavaScript, with experience in frameworks like Django, Flask, Tornado, FastAPI, and front-end libraries like React.js, Vue.js, Angular, and Flutter.</w:t>
      </w:r>
    </w:p>
    <w:p w14:paraId="2F7B954E" w14:textId="5BD770EA"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Skilled in managing cloud resources across AWS, Azure, and GCP, with deep knowledge of EC2, S3, Lambda, RDS, DynamoDB, Neptune, Redshift, Athena, EMR, and OpenSearch.  Skilled in testing and quality assurance using Pytest, Selenium, JUnit, Mocking tools, and end-to-end automation with frameworks like Scrapy and </w:t>
      </w:r>
      <w:r w:rsidR="007678CC" w:rsidRPr="00021D5A">
        <w:rPr>
          <w:rFonts w:ascii="Times New Roman" w:eastAsia="Times New Roman" w:hAnsi="Times New Roman" w:cs="Times New Roman"/>
          <w:sz w:val="18"/>
          <w:szCs w:val="18"/>
          <w:lang w:val="en-IN" w:eastAsia="en-GB" w:bidi="ar-SA"/>
        </w:rPr>
        <w:t>Beautiful Soup</w:t>
      </w:r>
      <w:r w:rsidRPr="00021D5A">
        <w:rPr>
          <w:rFonts w:ascii="Times New Roman" w:eastAsia="Times New Roman" w:hAnsi="Times New Roman" w:cs="Times New Roman"/>
          <w:sz w:val="18"/>
          <w:szCs w:val="18"/>
          <w:lang w:val="en-IN" w:eastAsia="en-GB" w:bidi="ar-SA"/>
        </w:rPr>
        <w:t>.</w:t>
      </w:r>
    </w:p>
    <w:p w14:paraId="09854097" w14:textId="3EE54FA2"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Skilled in integrating DevOps workflows with CI/CD pipelines using Jenkins, GitHub Actions, and Terraform, ensuring seamless deployment and delivery pipelines. Expertise in managing secure and scalable networks using VPC, Route 53, IAM, KMS, and API Gateway, along with DevOps practices like Bash scripting, Ansible, and Prometheus for monitoring.</w:t>
      </w:r>
    </w:p>
    <w:p w14:paraId="7E6B904F" w14:textId="77777777" w:rsidR="007D5A96" w:rsidRPr="00021D5A" w:rsidRDefault="007D5A96"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Integrated message queue systems such as RabbitMQ or Apache Kafka to facilitate asynchronous communication between distributed components of applications. Proficiency in test automation and continuous delivery of web applications, client-server applications, and REST APIs Testing with Python is not just a checkbox but a commitment to quality assurance.</w:t>
      </w:r>
    </w:p>
    <w:p w14:paraId="2E9F0945" w14:textId="7777777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Knowledge of advanced data processing using frameworks like Pandas, NumPy, Dask, Modin, Vaex, Ray, and Polars, combined with big data platforms like Spark, Hadoop, Hive, and Snowflake. Knowledge of workflow orchestration tools like Airflow and Luigi, along with real-time data ingestion pipelines using Kafka and Glue.</w:t>
      </w:r>
    </w:p>
    <w:p w14:paraId="3A0C79B0" w14:textId="7777777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Expertise in developing time-series forecasting solutions with tools like Prophet, Darts, Kats, TSFresh, and Sktime, along with geospatial analysis using GIS libraries like GeoPandas, Folium, and Matplotlib.</w:t>
      </w:r>
    </w:p>
    <w:p w14:paraId="1941C803" w14:textId="1CADC156"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Experience with microservices architecture using Spring Boot, Flask, and FastAPI, integrating asynchronous messaging systems like Kafka, SQS, and SNS. Experience in AI/ML deployment for LLMs, GenAI, and advanced visualizations with tools like Altair, Seaborn, Bokeh, and Plotly.</w:t>
      </w:r>
    </w:p>
    <w:p w14:paraId="10465C18" w14:textId="77777777"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Proficient in building CI/CD pipelines using Jenkins, GitHub Actions, CircleCI, and CodePipeline, and managing source control with Git, GitHub, GitLab, and Bitbucket.</w:t>
      </w:r>
    </w:p>
    <w:p w14:paraId="2C047413" w14:textId="02C9A099" w:rsidR="00213810" w:rsidRPr="00021D5A" w:rsidRDefault="00213810"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Proficient in Agile methodologies (Scrum, Kanban) and project tracking tools like Jira, Trello, and Asana for efficient team collaboration.</w:t>
      </w:r>
    </w:p>
    <w:p w14:paraId="018DFE53" w14:textId="77777777" w:rsidR="00FF0D92" w:rsidRPr="00021D5A" w:rsidRDefault="00FF0D92" w:rsidP="00FF0D92">
      <w:pPr>
        <w:rPr>
          <w:rFonts w:ascii="Times New Roman" w:hAnsi="Times New Roman" w:cs="Times New Roman"/>
          <w:sz w:val="18"/>
          <w:szCs w:val="14"/>
        </w:rPr>
      </w:pPr>
    </w:p>
    <w:p w14:paraId="5EFFDAA3" w14:textId="5A706D03" w:rsidR="004C1DA9" w:rsidRPr="00021D5A" w:rsidRDefault="00000000" w:rsidP="009F6EF8">
      <w:pPr>
        <w:pStyle w:val="Subtitle"/>
        <w:jc w:val="center"/>
        <w:rPr>
          <w:rFonts w:ascii="Times New Roman" w:hAnsi="Times New Roman" w:cs="Times New Roman"/>
        </w:rPr>
      </w:pPr>
      <w:sdt>
        <w:sdtPr>
          <w:rPr>
            <w:rFonts w:ascii="Times New Roman" w:hAnsi="Times New Roman" w:cs="Times New Roman"/>
          </w:rPr>
          <w:id w:val="2117410963"/>
          <w:placeholder>
            <w:docPart w:val="244ED64DF912488BA454F1E808001ED7"/>
          </w:placeholder>
          <w:temporary/>
          <w:showingPlcHdr/>
          <w15:appearance w15:val="hidden"/>
        </w:sdtPr>
        <w:sdtContent>
          <w:r w:rsidR="008436A5" w:rsidRPr="00021D5A">
            <w:rPr>
              <w:rFonts w:ascii="Times New Roman" w:hAnsi="Times New Roman" w:cs="Times New Roman"/>
              <w:bdr w:val="single" w:sz="4" w:space="0" w:color="auto"/>
            </w:rPr>
            <w:t>EXPERIENCE</w:t>
          </w:r>
        </w:sdtContent>
      </w:sdt>
    </w:p>
    <w:p w14:paraId="4527749B" w14:textId="77777777" w:rsidR="000A0CA1" w:rsidRPr="00021D5A" w:rsidRDefault="000A0CA1" w:rsidP="009F6EF8">
      <w:pPr>
        <w:ind w:left="360"/>
        <w:jc w:val="center"/>
        <w:rPr>
          <w:rFonts w:ascii="Times New Roman" w:hAnsi="Times New Roman" w:cs="Times New Roman"/>
          <w:sz w:val="10"/>
          <w:szCs w:val="6"/>
        </w:rPr>
      </w:pPr>
    </w:p>
    <w:p w14:paraId="0DF737AD" w14:textId="12D7B3D8" w:rsidR="000A0CA1" w:rsidRPr="00021D5A" w:rsidRDefault="000A0CA1" w:rsidP="009F6EF8">
      <w:pPr>
        <w:pBdr>
          <w:bottom w:val="single" w:sz="4" w:space="1" w:color="auto"/>
        </w:pBdr>
        <w:ind w:left="360"/>
        <w:jc w:val="center"/>
        <w:rPr>
          <w:rFonts w:ascii="Times New Roman" w:hAnsi="Times New Roman" w:cs="Times New Roman"/>
          <w:i/>
          <w:iCs/>
          <w:sz w:val="22"/>
          <w:szCs w:val="18"/>
        </w:rPr>
      </w:pPr>
      <w:r w:rsidRPr="00021D5A">
        <w:rPr>
          <w:rFonts w:ascii="Times New Roman" w:hAnsi="Times New Roman" w:cs="Times New Roman"/>
          <w:sz w:val="22"/>
          <w:szCs w:val="18"/>
        </w:rPr>
        <w:t>February 2023 – Present |</w:t>
      </w:r>
      <w:r w:rsidR="00305652" w:rsidRPr="00021D5A">
        <w:rPr>
          <w:rFonts w:ascii="Times New Roman" w:hAnsi="Times New Roman" w:cs="Times New Roman"/>
          <w:sz w:val="22"/>
          <w:szCs w:val="18"/>
        </w:rPr>
        <w:t xml:space="preserve"> </w:t>
      </w:r>
      <w:r w:rsidRPr="00021D5A">
        <w:rPr>
          <w:rFonts w:ascii="Times New Roman" w:hAnsi="Times New Roman" w:cs="Times New Roman"/>
          <w:b/>
          <w:bCs/>
          <w:sz w:val="22"/>
          <w:szCs w:val="18"/>
        </w:rPr>
        <w:t>Lead Python Developer,</w:t>
      </w:r>
      <w:r w:rsidRPr="00021D5A">
        <w:rPr>
          <w:rFonts w:ascii="Times New Roman" w:hAnsi="Times New Roman" w:cs="Times New Roman"/>
          <w:sz w:val="22"/>
          <w:szCs w:val="18"/>
        </w:rPr>
        <w:t xml:space="preserve"> </w:t>
      </w:r>
      <w:r w:rsidR="00B2069A" w:rsidRPr="00021D5A">
        <w:rPr>
          <w:rFonts w:ascii="Times New Roman" w:hAnsi="Times New Roman" w:cs="Times New Roman"/>
          <w:i/>
          <w:iCs/>
          <w:sz w:val="22"/>
          <w:szCs w:val="18"/>
        </w:rPr>
        <w:t xml:space="preserve">AbbVie </w:t>
      </w:r>
      <w:r w:rsidRPr="00021D5A">
        <w:rPr>
          <w:rFonts w:ascii="Times New Roman" w:hAnsi="Times New Roman" w:cs="Times New Roman"/>
          <w:i/>
          <w:iCs/>
          <w:sz w:val="22"/>
          <w:szCs w:val="18"/>
        </w:rPr>
        <w:t xml:space="preserve">| </w:t>
      </w:r>
      <w:r w:rsidR="00B47577" w:rsidRPr="00021D5A">
        <w:rPr>
          <w:rFonts w:ascii="Times New Roman" w:hAnsi="Times New Roman" w:cs="Times New Roman"/>
          <w:i/>
          <w:iCs/>
          <w:sz w:val="22"/>
          <w:szCs w:val="18"/>
        </w:rPr>
        <w:t>Chicago, IL</w:t>
      </w:r>
    </w:p>
    <w:p w14:paraId="22501B24" w14:textId="77777777" w:rsidR="000A0CA1" w:rsidRPr="00021D5A" w:rsidRDefault="000A0CA1" w:rsidP="000A0CA1">
      <w:pPr>
        <w:ind w:left="360"/>
        <w:rPr>
          <w:rFonts w:ascii="Times New Roman" w:hAnsi="Times New Roman" w:cs="Times New Roman"/>
          <w:b/>
          <w:sz w:val="18"/>
          <w:szCs w:val="14"/>
        </w:rPr>
      </w:pPr>
    </w:p>
    <w:p w14:paraId="577E1EAC" w14:textId="77777777" w:rsidR="0010484F" w:rsidRPr="00021D5A" w:rsidRDefault="0010484F"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bookmarkStart w:id="1" w:name="_Hlk153887362"/>
      <w:r w:rsidRPr="00021D5A">
        <w:rPr>
          <w:rFonts w:ascii="Times New Roman" w:eastAsia="Times New Roman" w:hAnsi="Times New Roman" w:cs="Times New Roman"/>
          <w:sz w:val="18"/>
          <w:szCs w:val="18"/>
          <w:lang w:val="en-IN" w:eastAsia="en-GB" w:bidi="ar-SA"/>
        </w:rPr>
        <w:t xml:space="preserve">Led the development of views and templates within the Django framework using Python, creating modular, maintainable components with Django's </w:t>
      </w:r>
      <w:r w:rsidRPr="00021D5A">
        <w:rPr>
          <w:rFonts w:ascii="Times New Roman" w:eastAsia="Times New Roman" w:hAnsi="Times New Roman" w:cs="Times New Roman"/>
          <w:sz w:val="18"/>
          <w:szCs w:val="18"/>
          <w:lang w:val="en-IN" w:eastAsia="en-GB" w:bidi="ar-SA"/>
        </w:rPr>
        <w:lastRenderedPageBreak/>
        <w:t>view controller and templating system.</w:t>
      </w:r>
    </w:p>
    <w:p w14:paraId="1C6B9383" w14:textId="48573362" w:rsidR="0010484F" w:rsidRPr="009C0B39" w:rsidRDefault="00021D5A" w:rsidP="00EC474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9C0B39">
        <w:rPr>
          <w:rFonts w:ascii="Times New Roman" w:eastAsia="Times New Roman" w:hAnsi="Times New Roman" w:cs="Times New Roman"/>
          <w:sz w:val="18"/>
          <w:szCs w:val="18"/>
          <w:lang w:val="en-IN" w:eastAsia="en-GB" w:bidi="ar-SA"/>
        </w:rPr>
        <w:t>Implemented PyPI private repositories with Conda-forge mirroring, ensuring high-availability package installations by setting up an internal Artifactory/Nexus repository for dependency management.</w:t>
      </w:r>
    </w:p>
    <w:p w14:paraId="3428B6A1"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a scalable API architecture using Django and Flask, deploying on AWS Lambda and Amazon ECS (Fargate) while securing authentication with AWS Cognito and OAuth-based access control. Optimized API performance using Amazon API Gateway and AWS WAF for enhanced security.</w:t>
      </w:r>
    </w:p>
    <w:p w14:paraId="3F7231C7"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CI/CD pipelines leveraging AWS CodePipeline, CodeBuild, and CodeDeploy, automating deployments on Amazon EKS (Elastic Kubernetes Service) and AWS Lambda using Terraform and AWS CloudFormation for infrastructure as code. Integrated with Amazon EventBridge for event-driven automation.</w:t>
      </w:r>
    </w:p>
    <w:p w14:paraId="3985ACB0"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real-time data processing workflows using AWS Glue and Amazon Kinesis, optimizing ETL pipelines for large-scale data ingestion and transformation. Utilized Amazon S3 for data lake storage, Amazon Redshift for analytics, and AWS Step Functions to orchestrate complex workflows efficiently.</w:t>
      </w:r>
    </w:p>
    <w:p w14:paraId="2AB9DED2" w14:textId="65F561BF" w:rsidR="00854122" w:rsidRPr="00021D5A" w:rsidRDefault="009A322B" w:rsidP="00A97AF7">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Implemented graceful shutdowns in both Gunicorn and Uvicorn using signal.signal handlers to ensure proper cleanup of database connections and background tasks. </w:t>
      </w:r>
      <w:r w:rsidR="00854122" w:rsidRPr="00021D5A">
        <w:rPr>
          <w:rFonts w:ascii="Times New Roman" w:eastAsia="Times New Roman" w:hAnsi="Times New Roman" w:cs="Times New Roman"/>
          <w:sz w:val="18"/>
          <w:szCs w:val="18"/>
          <w:lang w:val="en-IN" w:eastAsia="en-GB" w:bidi="ar-SA"/>
        </w:rPr>
        <w:t>Implemented workflows and REST API Microservices using Airflow, Spring Boot, TypeScript, Octopus, Alation, Databricks, TeamCity, CQRS, and Python 3. Orchestrated complex workflows to ensure smooth communication between microservices.</w:t>
      </w:r>
    </w:p>
    <w:p w14:paraId="34B30A94" w14:textId="504D1E06" w:rsidR="0010484F" w:rsidRPr="00021D5A" w:rsidRDefault="0010484F"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detailed and versioned code documentation using Sphinx's autodoc feature, seamlessly integrating code comments, docstrings, and API references. Crafted release notes and maintained version-specific documentation to ensure accessibility for users.</w:t>
      </w:r>
    </w:p>
    <w:p w14:paraId="4A7A6699" w14:textId="77777777" w:rsidR="0010484F" w:rsidRPr="00021D5A" w:rsidRDefault="0010484F"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Developed a CI/CD pipeline for Apache Airflow, incorporating Docker-Compose and JFrog Artifactory to streamline processes. Successfully deployed projects on AWS Lambda and the Snowflake ECS cluster, ensuring consistent integration and delivery for Airflow binaries and DAGs. </w:t>
      </w:r>
    </w:p>
    <w:p w14:paraId="54BEE270" w14:textId="77777777" w:rsidR="0010484F" w:rsidRPr="00021D5A" w:rsidRDefault="0010484F"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Developed a dynamic AG Grid-based data table in a Flask web application, implementing real-time updates using WebSockets to push live data changes without requiring full-page refreshes. Designed and developed highly scalable backend services and RESTful APIs using Node.js, using Express.js for routing and middleware, enabling smooth communication between frontend and backend systems. Developed interactive and dynamic front-end applications using Vue.js, using Vue Router for efficient navigation and Vuex for centralized state management across components. </w:t>
      </w:r>
    </w:p>
    <w:p w14:paraId="217B9519" w14:textId="77777777" w:rsidR="0010484F" w:rsidRPr="00021D5A" w:rsidRDefault="0010484F"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automation scripts to monitor networks via ICMP and TCP protocols, ensuring the reliability of airline kiosks and crew base stations, and supporting critical operational systems.</w:t>
      </w:r>
    </w:p>
    <w:p w14:paraId="69F2BD58" w14:textId="4186AACC" w:rsidR="0010484F" w:rsidRPr="00021D5A" w:rsidRDefault="0010484F" w:rsidP="00AE12F7">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 Full Stack Python script to load transformed data into cloud platforms such as AWS Lambda, Snowflake, Nexus, Kedro, Azure, and GCP. Showcased expertise in creating scripts for seamless data integration across multiple cloud environments.</w:t>
      </w:r>
      <w:r w:rsidR="0037296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 fully responsive dashboard using Quasar Framework with Vue.js, using its SSR (Server-Side Rendering) capabilities to improve initial page load speed and SEO performance.</w:t>
      </w:r>
    </w:p>
    <w:p w14:paraId="51361BFA" w14:textId="77777777" w:rsidR="00854D4E" w:rsidRPr="00021D5A" w:rsidRDefault="00854D4E"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custom SNMP agents in Python using pysnmp, extending MIBs (Management Information Bases) to expose application-specific metrics for proactive infrastructure monitoring and troubleshooting.</w:t>
      </w:r>
    </w:p>
    <w:p w14:paraId="164CA152" w14:textId="2D9BE893" w:rsidR="0010484F" w:rsidRPr="00021D5A" w:rsidRDefault="0010484F"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and implemented XML Schema documents, creating a reliable framework for parsing XML data. Demonstrated proficiency in structured data format design and implementation.</w:t>
      </w:r>
      <w:r w:rsidR="0037296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Deployed machine learning models into production-ready environments, focusing on scalability and maintainability. Automated workflows using Power BI REST APIs in Python, enabling tasks like publishing reports, updating datasets, and managing Power BI workspaces.</w:t>
      </w:r>
    </w:p>
    <w:p w14:paraId="14D594F1" w14:textId="2D16904A" w:rsidR="0010484F" w:rsidRPr="00021D5A" w:rsidRDefault="00B82E47"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and fine-tuned GenAI models using TensorFlow, PyTorch, and Hugging Face Transformers, optimizing hyperparameters for efficient inference and fine-tuning with domain-specific datasets.</w:t>
      </w:r>
      <w:r w:rsidR="00305652" w:rsidRPr="00021D5A">
        <w:rPr>
          <w:rFonts w:ascii="Times New Roman" w:eastAsia="Times New Roman" w:hAnsi="Times New Roman" w:cs="Times New Roman"/>
          <w:sz w:val="18"/>
          <w:szCs w:val="18"/>
          <w:lang w:val="en-IN" w:eastAsia="en-GB" w:bidi="ar-SA"/>
        </w:rPr>
        <w:t xml:space="preserve"> </w:t>
      </w:r>
      <w:r w:rsidR="0010484F" w:rsidRPr="00021D5A">
        <w:rPr>
          <w:rFonts w:ascii="Times New Roman" w:eastAsia="Times New Roman" w:hAnsi="Times New Roman" w:cs="Times New Roman"/>
          <w:sz w:val="18"/>
          <w:szCs w:val="18"/>
          <w:lang w:val="en-IN" w:eastAsia="en-GB" w:bidi="ar-SA"/>
        </w:rPr>
        <w:t>Designed and built a horizontally scalable API using Python Flask, ensuring modularity and adaptability for system integration. Connected GraphQL APIs with various databases using Python ORMs like SQLAlchemy and Django ORM for efficient data handling.</w:t>
      </w:r>
    </w:p>
    <w:p w14:paraId="6E890A1B" w14:textId="654F9ECB" w:rsidR="0010484F" w:rsidRPr="007D78AE" w:rsidRDefault="0010484F" w:rsidP="00583205">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Designed secure RESTful web services using Flask and Kedro, implementing FLASK-HTTPAuth and HTTPS to enhance security. Focused on creating robust and secure APIs. Implemented role-based authentication and authorization using Quasar’s Route Guards and JWT authentication, ensuring secure access control with user roles managed via a Flask backend.</w:t>
      </w:r>
      <w:r w:rsidR="007D78AE" w:rsidRPr="007D78AE">
        <w:t xml:space="preserve"> </w:t>
      </w:r>
      <w:r w:rsidR="007D78AE" w:rsidRPr="007D78AE">
        <w:rPr>
          <w:rFonts w:ascii="Times New Roman" w:eastAsia="Times New Roman" w:hAnsi="Times New Roman" w:cs="Times New Roman"/>
          <w:sz w:val="18"/>
          <w:szCs w:val="18"/>
          <w:lang w:val="en-IN" w:eastAsia="en-GB" w:bidi="ar-SA"/>
        </w:rPr>
        <w:t>Designed and implemented Python-based data ingestion pipelines to transform and load structured and semi-structured data (JSON, CSV, XML) into Stardog using its SPARQL endpoint and Stardog Python client, ensuring data integrity through SHACL shape validations.</w:t>
      </w:r>
    </w:p>
    <w:p w14:paraId="7DD1C437" w14:textId="32F7EEB2" w:rsidR="0010484F" w:rsidRPr="00021D5A" w:rsidRDefault="0010484F" w:rsidP="00EB557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Python-based ETL processes to transition data from DynamoDB to AWS Lambda, Snowflake, and Redshift. Tailored functions to specific use cases to ensure efficient data extraction, transformation, and loading.</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application frontends using Python, HTML, MAVEN, Kafka, App Sync, Big Data, PySpark, CSS, Jenkins, Kubernetes, ReactJS, SDVI, Vue.js, Terraform, Box API, 3GPP, AJAX, GCP, Golang, .NET, OpenSearch GraphQL, Elasticsearch, JSON, and jQuery. Contributed to backend development, showcasing proficiency in full-stack development.</w:t>
      </w:r>
    </w:p>
    <w:p w14:paraId="1D1397D5" w14:textId="03DF865A" w:rsidR="0010484F" w:rsidRPr="00021D5A" w:rsidRDefault="0010484F" w:rsidP="00FD7D70">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deep learning architectures, including neural networks and CNNs, for applications like image recognition and natural language processing. Built cross-platform applications using Python and C++ for compatibility across operating systems.</w:t>
      </w:r>
      <w:r w:rsidR="009C25AF" w:rsidRPr="00021D5A">
        <w:rPr>
          <w:rFonts w:ascii="Times New Roman" w:eastAsia="Times New Roman" w:hAnsi="Times New Roman" w:cs="Times New Roman"/>
          <w:sz w:val="18"/>
          <w:szCs w:val="18"/>
          <w:lang w:val="en-IN" w:eastAsia="en-GB" w:bidi="ar-SA"/>
        </w:rPr>
        <w:t xml:space="preserve"> Configured process/thread pooling strategies in Gunicorn to handle CPU-bound vs. I/O-bound tasks effectively, preventing performance bottlenecks in multi-threaded environments.</w:t>
      </w:r>
    </w:p>
    <w:p w14:paraId="3EF96DEB" w14:textId="77777777" w:rsidR="0010484F" w:rsidRPr="00021D5A" w:rsidRDefault="0010484F"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an end-to-end automated continuous integration system utilizing GIT, ForgeRock, Amplify, EMR Gerrit, GitLab, Jenkins, AWS Glue, MySQL, and custom tools in Python and Bash, showcasing expertise in automation across the development lifecycle.</w:t>
      </w:r>
    </w:p>
    <w:p w14:paraId="71E4D298" w14:textId="1CD85D07" w:rsidR="00372962" w:rsidRPr="00021D5A" w:rsidRDefault="0010484F" w:rsidP="001A2200">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custom Quasar components with reusable UI elements, including modals, steppers, and date pickers, optimizing state management with Vuex and Pinia.</w:t>
      </w:r>
      <w:bookmarkEnd w:id="1"/>
      <w:r w:rsidR="00372962" w:rsidRPr="00021D5A">
        <w:rPr>
          <w:rFonts w:ascii="Times New Roman" w:eastAsia="Times New Roman" w:hAnsi="Times New Roman" w:cs="Times New Roman"/>
          <w:sz w:val="18"/>
          <w:szCs w:val="18"/>
          <w:lang w:val="en-IN" w:eastAsia="en-GB" w:bidi="ar-SA"/>
        </w:rPr>
        <w:t xml:space="preserve"> Developed machine learning models using Python libraries such as sci-kit-learn, TensorFlow, Pytest, and PyTorch to perform classification, regression, and clustering tasks.</w:t>
      </w:r>
      <w:r w:rsidR="00305652" w:rsidRPr="00021D5A">
        <w:rPr>
          <w:rFonts w:ascii="Times New Roman" w:eastAsia="Times New Roman" w:hAnsi="Times New Roman" w:cs="Times New Roman"/>
          <w:sz w:val="18"/>
          <w:szCs w:val="18"/>
          <w:lang w:val="en-IN" w:eastAsia="en-GB" w:bidi="ar-SA"/>
        </w:rPr>
        <w:t xml:space="preserve"> </w:t>
      </w:r>
      <w:r w:rsidR="00372962" w:rsidRPr="00021D5A">
        <w:rPr>
          <w:rFonts w:ascii="Times New Roman" w:eastAsia="Times New Roman" w:hAnsi="Times New Roman" w:cs="Times New Roman"/>
          <w:sz w:val="18"/>
          <w:szCs w:val="18"/>
          <w:lang w:val="en-IN" w:eastAsia="en-GB" w:bidi="ar-SA"/>
        </w:rPr>
        <w:t>Designed efficient and secure messaging protocols in Python to ensure reliable system communication and data integrity. Designed optimized database schemas using PostgreSQL for improved storage and retrieval. Enhanced model performance through hyperparameter tuning techniques like GridSearchCV and RandomizedSearchCV from scikit-learn.</w:t>
      </w:r>
    </w:p>
    <w:p w14:paraId="6AE13CF1" w14:textId="5601639B" w:rsidR="00372962" w:rsidRPr="00021D5A" w:rsidRDefault="00854D4E" w:rsidP="0072432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and optimized high-performance web applications using the LAMP (Linux, Apache, MySQL, PHP/Python) stack, ensuring efficient request handling, database interactions, and load balancing techniques for scalability.</w:t>
      </w:r>
      <w:r w:rsidR="00305652" w:rsidRPr="00021D5A">
        <w:rPr>
          <w:rFonts w:ascii="Times New Roman" w:eastAsia="Times New Roman" w:hAnsi="Times New Roman" w:cs="Times New Roman"/>
          <w:sz w:val="18"/>
          <w:szCs w:val="18"/>
          <w:lang w:val="en-IN" w:eastAsia="en-GB" w:bidi="ar-SA"/>
        </w:rPr>
        <w:t xml:space="preserve"> </w:t>
      </w:r>
      <w:r w:rsidR="00372962" w:rsidRPr="00021D5A">
        <w:rPr>
          <w:rFonts w:ascii="Times New Roman" w:eastAsia="Times New Roman" w:hAnsi="Times New Roman" w:cs="Times New Roman"/>
          <w:sz w:val="18"/>
          <w:szCs w:val="18"/>
          <w:lang w:val="en-IN" w:eastAsia="en-GB" w:bidi="ar-SA"/>
        </w:rPr>
        <w:t>Developed Python scripts to automate data preparation and transformation processes, ensuring data quality for seamless integration with Power BI dashboards. Designed and deployed GraphQL APIs using Python for efficient client-server interactions. Used ensemble learning methods, including Random Forests and Gradient Boosting, to enhance model accuracy.</w:t>
      </w:r>
    </w:p>
    <w:p w14:paraId="74307D29" w14:textId="5FDBCF1F" w:rsidR="009C25AF" w:rsidRPr="007D78AE" w:rsidRDefault="009C25AF" w:rsidP="00484F3F">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Deployed ASGI applications with Uvicorn behind Gunicorn using --workers and --worker-class=uvicorn.workers.UvicornWorker to achieve optimal scalability and fault tolerance.</w:t>
      </w:r>
      <w:r w:rsidR="007D78AE" w:rsidRPr="007D78AE">
        <w:rPr>
          <w:rFonts w:ascii="Times New Roman" w:eastAsia="Times New Roman" w:hAnsi="Times New Roman" w:cs="Times New Roman"/>
          <w:sz w:val="18"/>
          <w:szCs w:val="18"/>
          <w:lang w:val="en-IN" w:eastAsia="en-GB" w:bidi="ar-SA"/>
        </w:rPr>
        <w:t xml:space="preserve"> Automated ontology versioning and schema evolution tracking in Stardog using Python scripts to compare OWL versions, manage updates, and log change impacts across linked datasets, maintaining semantic integrity in knowledge graphs.</w:t>
      </w:r>
    </w:p>
    <w:p w14:paraId="6FE6F9DF" w14:textId="41B91391" w:rsidR="00372962" w:rsidRPr="00021D5A" w:rsidRDefault="00372962" w:rsidP="00C51B8E">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documented the Spirit.com Boarding Pass Test Admin Tool, equipping administrators with tools to monitor and manage test processes effectively, enhancing transparency and control.</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user interfaces with technologies such as HTML, MAVEN, App Sync, Angular, AJAX, GCCP, Golang, .NET, OpenSearch GraphQL, 3GPP, CSS, and JavaScript, ensuring visually appealing and user-friendly designs.</w:t>
      </w:r>
    </w:p>
    <w:p w14:paraId="5429EBA1" w14:textId="44A9D0FC" w:rsidR="00372962" w:rsidRPr="00021D5A" w:rsidRDefault="00372962" w:rsidP="00BE691B">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user-friendly interfaces using Django Templates, HTML, MAVEN, App Sync, CSS, and Bootstrap, emphasizing consistency and user experience. Utilized CodeClimate to conduct static code analysis for Python projects, identifying issues, code smells, and security vulnerabilities.</w:t>
      </w:r>
      <w:r w:rsidR="00021D5A" w:rsidRPr="00021D5A">
        <w:rPr>
          <w:rFonts w:ascii="Times New Roman" w:eastAsia="Times New Roman" w:hAnsi="Times New Roman" w:cs="Times New Roman"/>
          <w:sz w:val="18"/>
          <w:szCs w:val="18"/>
          <w:lang w:val="en-IN" w:eastAsia="en-GB" w:bidi="ar-SA"/>
        </w:rPr>
        <w:t xml:space="preserve"> </w:t>
      </w:r>
      <w:r w:rsidR="00021D5A" w:rsidRPr="00021D5A">
        <w:rPr>
          <w:rFonts w:ascii="Times New Roman" w:eastAsia="Times New Roman" w:hAnsi="Times New Roman" w:cs="Times New Roman"/>
          <w:sz w:val="18"/>
          <w:szCs w:val="18"/>
          <w:lang w:val="en-IN" w:eastAsia="en-GB" w:bidi="ar-SA"/>
        </w:rPr>
        <w:lastRenderedPageBreak/>
        <w:t>Utilized PEX (Python Executable) files to create self-contained applications, embedding dependencies into a single binary-like package for isolated, portable execution without requiring system-wide Python installations.</w:t>
      </w:r>
    </w:p>
    <w:p w14:paraId="6FFBCFBE" w14:textId="35B6FDD9" w:rsidR="00372962" w:rsidRPr="00021D5A" w:rsidRDefault="00372962"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custom middleware for logging, monitoring, and rate-limiting, using FastAPI's ability to inject middleware at different levels of the application stack.</w:t>
      </w:r>
      <w:r w:rsidR="009F6EF8" w:rsidRPr="00021D5A">
        <w:rPr>
          <w:rFonts w:ascii="Times New Roman" w:eastAsia="Times New Roman" w:hAnsi="Times New Roman" w:cs="Times New Roman"/>
          <w:sz w:val="18"/>
          <w:szCs w:val="18"/>
          <w:lang w:val="en-IN" w:eastAsia="en-GB" w:bidi="ar-SA"/>
        </w:rPr>
        <w:t xml:space="preserve"> Developed custom Hooks and operators in Airflow to detect trigger files in Amazon S3 and initiate data pipeline processes, enhancing Airflow's functionality for tailored business needs.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an enterprise-level DevOps Dashboard utilizing AWS Lambda, Snowflake, Nexus, Pandas, Kedro, PySpark, PyTorch, CI/CD, and Grafana on Docker. Designed a centralized and efficient dashboard for monitoring and managing DevOps workflows.</w:t>
      </w:r>
    </w:p>
    <w:p w14:paraId="62A2CD0F" w14:textId="79791779" w:rsidR="00372962" w:rsidRPr="00021D5A" w:rsidRDefault="00372962" w:rsidP="00E93895">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a data management system with MySQL, Elasticsearch, TensorFlow, and Kafka, while building application logic using Python. Delivered a scalable and efficient solution for managing data within a relational database environment.</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 new Widget-app module for MMD 2.0 using React.js, utilizing Redux architecture and ES6. Integrated CodeClimate into the CI/CD pipeline for automated code analysis, providing developers with quick feedback and enhancing code quality.</w:t>
      </w:r>
    </w:p>
    <w:p w14:paraId="284080F9" w14:textId="02E7DAE2" w:rsidR="00854D4E" w:rsidRPr="00021D5A" w:rsidRDefault="00372962" w:rsidP="004E32A6">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a SAS ETL and Model Scoring Application for Claims Adjusters, showcasing expertise in developing ETL processes within the SAS ecosystem.</w:t>
      </w:r>
      <w:r w:rsidR="00305652" w:rsidRPr="00021D5A">
        <w:rPr>
          <w:rFonts w:ascii="Times New Roman" w:eastAsia="Times New Roman" w:hAnsi="Times New Roman" w:cs="Times New Roman"/>
          <w:sz w:val="18"/>
          <w:szCs w:val="18"/>
          <w:lang w:val="en-IN" w:eastAsia="en-GB" w:bidi="ar-SA"/>
        </w:rPr>
        <w:t xml:space="preserve"> </w:t>
      </w:r>
      <w:r w:rsidR="00854D4E" w:rsidRPr="00021D5A">
        <w:rPr>
          <w:rFonts w:ascii="Times New Roman" w:eastAsia="Times New Roman" w:hAnsi="Times New Roman" w:cs="Times New Roman"/>
          <w:sz w:val="18"/>
          <w:szCs w:val="18"/>
          <w:lang w:val="en-IN" w:eastAsia="en-GB" w:bidi="ar-SA"/>
        </w:rPr>
        <w:t>Optimized SNMP polling intervals and trap-based monitoring, reducing network overhead by configuring SNMP traps for real-time event notifications instead of excessive polling, ensuring efficient bandwidth utilization.</w:t>
      </w:r>
    </w:p>
    <w:p w14:paraId="48E20C8F" w14:textId="27C2C7C6" w:rsidR="00372962" w:rsidRPr="00021D5A" w:rsidRDefault="00372962" w:rsidP="0079201B">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Utilized FastAPI's dependency injection system to build reusable components for services such as caching with Redis, integrating with message brokers like RabbitMQ and Kafka, and enabling efficient task queuing and processing.</w:t>
      </w:r>
      <w:r w:rsidR="009C25AF" w:rsidRPr="00021D5A">
        <w:rPr>
          <w:rFonts w:ascii="Times New Roman" w:eastAsia="Times New Roman" w:hAnsi="Times New Roman" w:cs="Times New Roman"/>
          <w:sz w:val="18"/>
          <w:szCs w:val="18"/>
          <w:lang w:val="en-IN" w:eastAsia="en-GB" w:bidi="ar-SA"/>
        </w:rPr>
        <w:t xml:space="preserve"> Tuned Gunicorn worker class selection (e.g., --worker-class=gevent for async applications) and connection handling strategies to balance throughput and latency under different traffic loads.</w:t>
      </w:r>
    </w:p>
    <w:p w14:paraId="0AB0A0B3" w14:textId="7FEE5D27" w:rsidR="00372962" w:rsidRPr="00021D5A" w:rsidRDefault="00372962" w:rsidP="002360DE">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Integrated Vue.js applications with RESTful APIs and WebSockets using Axios and native Fetch API to handle real-time data updates and improve application responsiveness.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Integrated technologies such as GIT, Kubernetes, NumPy, Pandas, CI/CD, Cassandra, Kafka, Docker, Jenkins, ReactJS, PySpark, ForgeRock, Ansible, PyTorch, GitLab, TensorFlow, ElasticSearch, and AMPLIFY to deploy projects on Jenkins, maintaining a robust and agile development environment.</w:t>
      </w:r>
    </w:p>
    <w:p w14:paraId="1FD6406E" w14:textId="7D0DC5FD" w:rsidR="00372962" w:rsidRPr="00021D5A" w:rsidRDefault="00372962" w:rsidP="009F5454">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Automated API documentation generation using FastAPI's built-in OpenAPI and Swagger UI support, allowing seamless exploration and testing of endpoints by development and QA teams.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Created an asynchronous data-fetching mechanism using AG Grid’s Infinite Scrolling API with a Django REST API backend, using Redis caching for enhanced response times.</w:t>
      </w:r>
    </w:p>
    <w:p w14:paraId="1D4E9343" w14:textId="6EE07175" w:rsidR="00372962" w:rsidRPr="007D78AE" w:rsidRDefault="00372962" w:rsidP="00AC482A">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Created static and dynamic web pages utilizing JSP, HTML, Ansible, MAVEN, TensorFlow, App Sync, Cassandra, JavaScript, Docker, and CSS. Focused on building responsive and visually engaging web interfaces to enhance user interaction.</w:t>
      </w:r>
      <w:r w:rsidR="007D78AE" w:rsidRPr="007D78AE">
        <w:rPr>
          <w:rFonts w:ascii="Times New Roman" w:eastAsia="Times New Roman" w:hAnsi="Times New Roman" w:cs="Times New Roman"/>
          <w:sz w:val="18"/>
          <w:szCs w:val="18"/>
          <w:lang w:val="en-IN" w:eastAsia="en-GB" w:bidi="ar-SA"/>
        </w:rPr>
        <w:t xml:space="preserve"> Built a Python-based microservice that queries the Stardog graph database using SPARQL and returns contextual results via RESTful APIs built with FastAPI, enabling downstream microservices to consume semantic search insights in real time.</w:t>
      </w:r>
    </w:p>
    <w:p w14:paraId="4C589E83" w14:textId="27B2E8FB" w:rsidR="00372962" w:rsidRPr="007A466F" w:rsidRDefault="00372962" w:rsidP="00EE492D">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 xml:space="preserve">Optimized large-scale data rendering in AG Grid by integrating it with a backend pagination system using FastAPI and SQLAlchemy, ensuring minimal memory footprint and fast query response times. Built a serverless RESTful API with AWS Lambda, Snowflake, and RDS as a trigger, highlighting expertise in designing scalable and resource-efficient serverless architectures. </w:t>
      </w:r>
      <w:r w:rsidR="007A466F" w:rsidRPr="007A466F">
        <w:rPr>
          <w:rFonts w:ascii="Times New Roman" w:eastAsia="Times New Roman" w:hAnsi="Times New Roman" w:cs="Times New Roman"/>
          <w:sz w:val="18"/>
          <w:szCs w:val="18"/>
          <w:lang w:val="en-IN" w:eastAsia="en-GB" w:bidi="ar-SA"/>
        </w:rPr>
        <w:t>Designed and implemented custom Kubeflow Pipelines for automated machine learning workflows, leveraging Argo Workflows to orchestrate data preprocessing, model training, evaluation, and deployment with reusable, modular components.</w:t>
      </w:r>
    </w:p>
    <w:p w14:paraId="493C450F" w14:textId="47806B24" w:rsidR="00B82E47" w:rsidRPr="00021D5A" w:rsidRDefault="00B82E47"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Software Development Life Cycle (SDLC) methodologies such as Agile, Scrum, and Kanban to optimize development workflows, ensuring efficient sprint planning, backlog grooming, and iterative delivery of features.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Built end-to-end pipelines for GenAI tasks such as text generation, summarization, and question-answering using OpenAI’s GPT models, integrating them with FastAPI and Flask for real-time enterprise applications.</w:t>
      </w:r>
    </w:p>
    <w:p w14:paraId="0AF5C908" w14:textId="77777777" w:rsidR="007A466F" w:rsidRDefault="00372962" w:rsidP="00E974D2">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Demonstrated expertise in managing cloud infrastructure, including AWS Lambda, Snowflake Cloud, Amazon SageMaker, and other Amazon modules, ensuring efficient code builds, releases, and configurations.</w:t>
      </w:r>
      <w:r w:rsidR="00305652" w:rsidRPr="007A466F">
        <w:rPr>
          <w:rFonts w:ascii="Times New Roman" w:eastAsia="Times New Roman" w:hAnsi="Times New Roman" w:cs="Times New Roman"/>
          <w:sz w:val="18"/>
          <w:szCs w:val="18"/>
          <w:lang w:val="en-IN" w:eastAsia="en-GB" w:bidi="ar-SA"/>
        </w:rPr>
        <w:t xml:space="preserve"> </w:t>
      </w:r>
      <w:r w:rsidR="007A466F" w:rsidRPr="007A466F">
        <w:rPr>
          <w:rFonts w:ascii="Times New Roman" w:eastAsia="Times New Roman" w:hAnsi="Times New Roman" w:cs="Times New Roman"/>
          <w:sz w:val="18"/>
          <w:szCs w:val="18"/>
          <w:lang w:val="en-IN" w:eastAsia="en-GB" w:bidi="ar-SA"/>
        </w:rPr>
        <w:t>Integrated TensorFlow Extended (TFX) with Kubeflow Pipelines, automating the data validation (TFT), feature engineering, and model serving stages while ensuring smooth compatibility with Kubernetes environments.</w:t>
      </w:r>
    </w:p>
    <w:p w14:paraId="1DC8C5FB" w14:textId="32FF65EB" w:rsidR="009C25AF" w:rsidRPr="007A466F" w:rsidRDefault="00021D5A" w:rsidP="00E974D2">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 xml:space="preserve">Developed custom PEX build scripts using Pants build system, configuring transitive dependency resolution and runtime environment optimizations to improve performance on AWS Lambda and containerized deployments. </w:t>
      </w:r>
      <w:r w:rsidR="009C25AF" w:rsidRPr="007A466F">
        <w:rPr>
          <w:rFonts w:ascii="Times New Roman" w:eastAsia="Times New Roman" w:hAnsi="Times New Roman" w:cs="Times New Roman"/>
          <w:sz w:val="18"/>
          <w:szCs w:val="18"/>
          <w:lang w:val="en-IN" w:eastAsia="en-GB" w:bidi="ar-SA"/>
        </w:rPr>
        <w:t>Configured Gunicorn with multiple worker types (sync, async, and threaded) to optimize performance for high-concurrency applications, ensuring efficient CPU and memory utilization.</w:t>
      </w:r>
    </w:p>
    <w:p w14:paraId="774BAE2B" w14:textId="73264242" w:rsidR="00372962" w:rsidRPr="00021D5A" w:rsidRDefault="00372962" w:rsidP="00280C36">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Built applications using Amazon SageMaker, Angular, Pytest, AWS Lambda, Snowflake, Cassandra, EC2, CloudWatch, PySpark, Redshift, S3, CloudSearch, Elastic Load Balancer (ELB), and CloudFormation, ensuring smooth deployment and monitoring of scalable AWS infrastructure. Implemented robust backup and recovery strategies for PostgreSQL databases to enhance reliability and minimize downtime.</w:t>
      </w:r>
    </w:p>
    <w:p w14:paraId="42C3D174" w14:textId="5AD8FF8F" w:rsidR="00B82E47" w:rsidRPr="00021D5A" w:rsidRDefault="00021D5A" w:rsidP="00C456DD">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Integrated Conda with Airflow DAGs for dynamic, environment-specific task execution, enabling different ML pipelines to run in isolated Conda-managed environments without conflicting dependencies. </w:t>
      </w:r>
      <w:r w:rsidR="00B82E47" w:rsidRPr="00021D5A">
        <w:rPr>
          <w:rFonts w:ascii="Times New Roman" w:eastAsia="Times New Roman" w:hAnsi="Times New Roman" w:cs="Times New Roman"/>
          <w:sz w:val="18"/>
          <w:szCs w:val="18"/>
          <w:lang w:val="en-IN" w:eastAsia="en-GB" w:bidi="ar-SA"/>
        </w:rPr>
        <w:t>Automated testing strategies in the SDLC, leveraging PyTest, Selenium, and Postman for unit, integration, and API testing, ensuring comprehensive test coverage and integration with CI/CD pipelines.</w:t>
      </w:r>
    </w:p>
    <w:p w14:paraId="52600FC6" w14:textId="77777777" w:rsidR="007D78AE" w:rsidRDefault="007D78AE" w:rsidP="0049035C">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Integrated Stardog with NLP pipelines using Python (spaCy, NLTK) to extract named entities from unstructured text and create RDF triples dynamically, which were then ingested into Stardog, enriching the knowledge graph with real-world concepts and relations.</w:t>
      </w:r>
    </w:p>
    <w:p w14:paraId="6A8821C6" w14:textId="0B9E48EB" w:rsidR="00372962" w:rsidRPr="007D78AE" w:rsidRDefault="006A4164" w:rsidP="0049035C">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Automated system administration tasks using Bash and Python scripts, including log rotation, user management, and service monitoring on Linux servers, ensuring optimized performance and minimal downtime.</w:t>
      </w:r>
      <w:r w:rsidR="00305652" w:rsidRPr="007D78AE">
        <w:rPr>
          <w:rFonts w:ascii="Times New Roman" w:eastAsia="Times New Roman" w:hAnsi="Times New Roman" w:cs="Times New Roman"/>
          <w:sz w:val="18"/>
          <w:szCs w:val="18"/>
          <w:lang w:val="en-IN" w:eastAsia="en-GB" w:bidi="ar-SA"/>
        </w:rPr>
        <w:t xml:space="preserve"> </w:t>
      </w:r>
      <w:r w:rsidR="00372962" w:rsidRPr="007D78AE">
        <w:rPr>
          <w:rFonts w:ascii="Times New Roman" w:eastAsia="Times New Roman" w:hAnsi="Times New Roman" w:cs="Times New Roman"/>
          <w:sz w:val="18"/>
          <w:szCs w:val="18"/>
          <w:lang w:val="en-IN" w:eastAsia="en-GB" w:bidi="ar-SA"/>
        </w:rPr>
        <w:t>Processed JSON data with PySpark-SQL, creating schema RDDs, DataFrames, and loading them into Hive Tables. Successfully managed structured data with Spark-SQL, enabling efficient big data processing.</w:t>
      </w:r>
    </w:p>
    <w:p w14:paraId="4964EAAA" w14:textId="189011D4" w:rsidR="00372962" w:rsidRPr="00021D5A" w:rsidRDefault="00021D5A" w:rsidP="00AC3DD1">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Containerized Conda environments for data science workflows, leveraging Micromamba to create minimal environment snapshots, reducing Conda's traditional overhead and enabling fast initialization. </w:t>
      </w:r>
      <w:r w:rsidR="00372962" w:rsidRPr="00021D5A">
        <w:rPr>
          <w:rFonts w:ascii="Times New Roman" w:eastAsia="Times New Roman" w:hAnsi="Times New Roman" w:cs="Times New Roman"/>
          <w:sz w:val="18"/>
          <w:szCs w:val="18"/>
          <w:lang w:val="en-IN" w:eastAsia="en-GB" w:bidi="ar-SA"/>
        </w:rPr>
        <w:t>Contributed to frontend and backend development using Python on Django, incorporating the TastyPie Web Framework and employing tools like GIT, ForgeRock, and Amplify to create scalable and modular components. Executed ETL tasks with Informatica 10.2, integrating financial data using Python scripts, Unix scripts, and PowerShell scripts, ensuring seamless data integration from diverse sources.</w:t>
      </w:r>
    </w:p>
    <w:p w14:paraId="5089692C" w14:textId="77777777" w:rsidR="00372962" w:rsidRPr="00021D5A" w:rsidRDefault="00372962" w:rsidP="0037296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Contributed to the creation of an intranet portal for managing Amazon SageMaker, CI/CD, NumPy, AWS Lambda, Ansible, Jenkins, Snowflake, PySpark, EC2, PyTorch, CloudWatch, and Redshift servers, employing Python, Tornado, and MongoDB. Delivered a robust solution for cloud infrastructure management.</w:t>
      </w:r>
    </w:p>
    <w:p w14:paraId="218A75A8" w14:textId="3BCF2B4B" w:rsidR="007D5A96" w:rsidRPr="00021D5A" w:rsidRDefault="00050DC8" w:rsidP="009F6EF8">
      <w:pPr>
        <w:pBdr>
          <w:bottom w:val="single" w:sz="4" w:space="1" w:color="auto"/>
        </w:pBdr>
        <w:spacing w:before="240"/>
        <w:ind w:left="360"/>
        <w:jc w:val="center"/>
        <w:rPr>
          <w:rFonts w:ascii="Times New Roman" w:hAnsi="Times New Roman" w:cs="Times New Roman"/>
          <w:b/>
          <w:i/>
          <w:sz w:val="22"/>
          <w:szCs w:val="18"/>
        </w:rPr>
      </w:pPr>
      <w:r w:rsidRPr="00021D5A">
        <w:rPr>
          <w:rFonts w:ascii="Times New Roman" w:hAnsi="Times New Roman" w:cs="Times New Roman"/>
          <w:sz w:val="22"/>
          <w:szCs w:val="18"/>
        </w:rPr>
        <w:t xml:space="preserve">March 2020 – </w:t>
      </w:r>
      <w:r w:rsidR="008B2A42" w:rsidRPr="00021D5A">
        <w:rPr>
          <w:rFonts w:ascii="Times New Roman" w:hAnsi="Times New Roman" w:cs="Times New Roman"/>
          <w:sz w:val="22"/>
          <w:szCs w:val="18"/>
        </w:rPr>
        <w:t>February</w:t>
      </w:r>
      <w:r w:rsidRPr="00021D5A">
        <w:rPr>
          <w:rFonts w:ascii="Times New Roman" w:hAnsi="Times New Roman" w:cs="Times New Roman"/>
          <w:sz w:val="22"/>
          <w:szCs w:val="18"/>
        </w:rPr>
        <w:t xml:space="preserve"> 2023</w:t>
      </w:r>
      <w:r w:rsidR="000A0CA1" w:rsidRPr="00021D5A">
        <w:rPr>
          <w:rFonts w:ascii="Times New Roman" w:hAnsi="Times New Roman" w:cs="Times New Roman"/>
          <w:sz w:val="22"/>
          <w:szCs w:val="18"/>
        </w:rPr>
        <w:t xml:space="preserve"> | </w:t>
      </w:r>
      <w:r w:rsidRPr="00021D5A">
        <w:rPr>
          <w:rFonts w:ascii="Times New Roman" w:hAnsi="Times New Roman" w:cs="Times New Roman"/>
          <w:b/>
          <w:bCs/>
          <w:sz w:val="22"/>
          <w:szCs w:val="18"/>
        </w:rPr>
        <w:t>Senior Python Developer,</w:t>
      </w:r>
      <w:r w:rsidR="00FD3B6D" w:rsidRPr="00021D5A">
        <w:rPr>
          <w:rFonts w:ascii="Times New Roman" w:hAnsi="Times New Roman" w:cs="Times New Roman"/>
          <w:sz w:val="22"/>
          <w:szCs w:val="18"/>
        </w:rPr>
        <w:t xml:space="preserve"> </w:t>
      </w:r>
      <w:r w:rsidR="00FD3B6D" w:rsidRPr="00021D5A">
        <w:rPr>
          <w:rFonts w:ascii="Times New Roman" w:hAnsi="Times New Roman" w:cs="Times New Roman"/>
          <w:i/>
          <w:iCs/>
          <w:sz w:val="22"/>
          <w:szCs w:val="18"/>
        </w:rPr>
        <w:t>Highmark Health</w:t>
      </w:r>
      <w:r w:rsidRPr="00021D5A">
        <w:rPr>
          <w:rFonts w:ascii="Times New Roman" w:hAnsi="Times New Roman" w:cs="Times New Roman"/>
          <w:i/>
          <w:iCs/>
          <w:sz w:val="22"/>
          <w:szCs w:val="18"/>
        </w:rPr>
        <w:t xml:space="preserve"> |</w:t>
      </w:r>
      <w:r w:rsidR="00CB2930" w:rsidRPr="00021D5A">
        <w:rPr>
          <w:rFonts w:ascii="Times New Roman" w:hAnsi="Times New Roman" w:cs="Times New Roman"/>
          <w:sz w:val="22"/>
          <w:szCs w:val="18"/>
        </w:rPr>
        <w:t xml:space="preserve"> </w:t>
      </w:r>
      <w:r w:rsidR="00CB2930" w:rsidRPr="00021D5A">
        <w:rPr>
          <w:rFonts w:ascii="Times New Roman" w:hAnsi="Times New Roman" w:cs="Times New Roman"/>
          <w:i/>
          <w:iCs/>
          <w:sz w:val="22"/>
          <w:szCs w:val="18"/>
        </w:rPr>
        <w:t>Pittsburgh, Pennsylvania</w:t>
      </w:r>
    </w:p>
    <w:p w14:paraId="06007EDE" w14:textId="77777777" w:rsidR="000A0CA1" w:rsidRPr="00021D5A" w:rsidRDefault="000A0CA1" w:rsidP="000A0CA1">
      <w:pPr>
        <w:pBdr>
          <w:top w:val="nil"/>
          <w:left w:val="nil"/>
          <w:bottom w:val="nil"/>
          <w:right w:val="nil"/>
          <w:between w:val="nil"/>
        </w:pBdr>
        <w:autoSpaceDE/>
        <w:autoSpaceDN/>
        <w:spacing w:line="240" w:lineRule="auto"/>
        <w:jc w:val="both"/>
        <w:rPr>
          <w:rFonts w:ascii="Times New Roman" w:eastAsia="Times New Roman" w:hAnsi="Times New Roman" w:cs="Times New Roman"/>
          <w:sz w:val="16"/>
          <w:lang w:val="en-IN" w:eastAsia="en-GB" w:bidi="ar-SA"/>
        </w:rPr>
      </w:pPr>
    </w:p>
    <w:p w14:paraId="00365BB3" w14:textId="77777777" w:rsidR="00854122" w:rsidRPr="00021D5A" w:rsidRDefault="00854122" w:rsidP="0085412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a scalable and secure API architecture using Django and Flask, incorporating OAuth-based authentication with Azure AD and Entra ID for seamless single sign-on (SSO) and role-based access control (RBAC). Optimized API performance by integrating caching mechanisms with Redis and enabling asynchronous processing using Celery and RabbitMQ.</w:t>
      </w:r>
    </w:p>
    <w:p w14:paraId="0705A9FF" w14:textId="77777777" w:rsidR="00854122" w:rsidRPr="00021D5A" w:rsidRDefault="00854122" w:rsidP="0085412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Implemented end-to-end CI/CD pipelines using Jenkins and ArgoCD, automating build, test, and deployment processes for containerized applications on Azure Red Hat OpenShift. Integrated Bitbucket for version control, JFrog Artifactory for artifact management, and Terraform for </w:t>
      </w:r>
      <w:r w:rsidRPr="00021D5A">
        <w:rPr>
          <w:rFonts w:ascii="Times New Roman" w:eastAsia="Times New Roman" w:hAnsi="Times New Roman" w:cs="Times New Roman"/>
          <w:sz w:val="18"/>
          <w:szCs w:val="18"/>
          <w:lang w:val="en-IN" w:eastAsia="en-GB" w:bidi="ar-SA"/>
        </w:rPr>
        <w:lastRenderedPageBreak/>
        <w:t>infrastructure as code (IaC) to ensure consistent and repeatable deployments.</w:t>
      </w:r>
    </w:p>
    <w:p w14:paraId="2A32E22A" w14:textId="77777777" w:rsidR="00854122" w:rsidRPr="00021D5A" w:rsidRDefault="00854122" w:rsidP="0085412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real-time data processing workflows using Apache Airflow and Spark, designing optimized ETL pipelines for handling large-scale structured and unstructured data. Leveraged AWS Glue and Azure Data Factory for data ingestion, performed transformations with PySpark, and stored processed data in Snowflake and PostgreSQL for analytics and reporting.</w:t>
      </w:r>
    </w:p>
    <w:p w14:paraId="4BF904DF" w14:textId="77777777" w:rsidR="009F6EF8" w:rsidRPr="00021D5A" w:rsidRDefault="009F6EF8"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the Simpata virtual cloud infrastructure on Azure, using the Azure portfolio, Microsoft Office 365, Azure Active Directory, DiGIT, FORGEROCK, Amplifyal Ocean, and the Simpata dynamic data model. Designed a scalable and flexible cloud environment to align with evolving business needs.</w:t>
      </w:r>
    </w:p>
    <w:p w14:paraId="487F3AA4" w14:textId="2E1B44DB" w:rsidR="009F6EF8" w:rsidRPr="00021D5A" w:rsidRDefault="00B82E47"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 AI-powered chatbot using LangChain and VectorDB (FAISS, Pinecone, Chroma) to enhance GenAI capabilities with Retrieval-Augmented Generation (RAG) techniques for domain-specific knowledge bases.</w:t>
      </w:r>
      <w:r w:rsidR="00305652" w:rsidRPr="00021D5A">
        <w:rPr>
          <w:rFonts w:ascii="Times New Roman" w:eastAsia="Times New Roman" w:hAnsi="Times New Roman" w:cs="Times New Roman"/>
          <w:sz w:val="18"/>
          <w:szCs w:val="18"/>
          <w:lang w:val="en-IN" w:eastAsia="en-GB" w:bidi="ar-SA"/>
        </w:rPr>
        <w:t xml:space="preserve"> </w:t>
      </w:r>
      <w:r w:rsidR="009F6EF8" w:rsidRPr="00021D5A">
        <w:rPr>
          <w:rFonts w:ascii="Times New Roman" w:eastAsia="Times New Roman" w:hAnsi="Times New Roman" w:cs="Times New Roman"/>
          <w:sz w:val="18"/>
          <w:szCs w:val="18"/>
          <w:lang w:val="en-IN" w:eastAsia="en-GB" w:bidi="ar-SA"/>
        </w:rPr>
        <w:t>Designed and deployed interactive reports and dashboards using SQL Server Reporting Services (SSRS) and Power BI, incorporating SSAS data models to enhance data visualization and reporting capabilities.</w:t>
      </w:r>
    </w:p>
    <w:p w14:paraId="4A8AF948" w14:textId="16A34279" w:rsidR="009F6EF8" w:rsidRPr="00021D5A" w:rsidRDefault="00B82E47"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CI/CD pipelines as part of the SDLC using Jenkins, GitLab CI/CD, and ArgoCD, automating build, test, and deployment processes to enhance development efficiency and reliability.</w:t>
      </w:r>
      <w:r w:rsidR="00305652" w:rsidRPr="00021D5A">
        <w:rPr>
          <w:rFonts w:ascii="Times New Roman" w:eastAsia="Times New Roman" w:hAnsi="Times New Roman" w:cs="Times New Roman"/>
          <w:sz w:val="18"/>
          <w:szCs w:val="18"/>
          <w:lang w:val="en-IN" w:eastAsia="en-GB" w:bidi="ar-SA"/>
        </w:rPr>
        <w:t xml:space="preserve"> </w:t>
      </w:r>
      <w:r w:rsidR="009F6EF8" w:rsidRPr="00021D5A">
        <w:rPr>
          <w:rFonts w:ascii="Times New Roman" w:eastAsia="Times New Roman" w:hAnsi="Times New Roman" w:cs="Times New Roman"/>
          <w:sz w:val="18"/>
          <w:szCs w:val="18"/>
          <w:lang w:val="en-IN" w:eastAsia="en-GB" w:bidi="ar-SA"/>
        </w:rPr>
        <w:t>Designed and implemented multiple data pipeline DAGs and maintenance DAGs in Airflow, showcasing expertise in managing complex workflows. Built complete machine learning pipelines using the scikit-learn Pipeline class, streamlining processes from data preprocessing to model prediction.</w:t>
      </w:r>
    </w:p>
    <w:p w14:paraId="5CF3800C" w14:textId="1F81E452" w:rsidR="009F6EF8" w:rsidRPr="00021D5A" w:rsidRDefault="009F6EF8" w:rsidP="0032338D">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Orchestrated large-scale data movement and transformation through Azure Data Factory, ensuring efficient data flow within Azure’s cloud environment and aligning with modern data engineering practices.</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maintained databases with Python, building Python-based APIs that utilized Oracle, Solid Cloud, Netezza, and PostgreSQL. Focused on database design, optimization, and seamless data accessibility.</w:t>
      </w:r>
    </w:p>
    <w:p w14:paraId="048443E0" w14:textId="04F4185E" w:rsidR="009F6EF8" w:rsidRPr="00021D5A" w:rsidRDefault="009F6EF8" w:rsidP="00BA32C3">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 media proxy server using Python with Tornado and PyPy, managed via Docker and a Django-based dashboard. Included features like usage reporting and URL/domain blacklisting for efficient server management.</w:t>
      </w:r>
      <w:r w:rsidR="009C25AF" w:rsidRPr="00021D5A">
        <w:rPr>
          <w:rFonts w:ascii="Times New Roman" w:eastAsia="Times New Roman" w:hAnsi="Times New Roman" w:cs="Times New Roman"/>
          <w:sz w:val="18"/>
          <w:szCs w:val="18"/>
          <w:lang w:val="en-IN" w:eastAsia="en-GB" w:bidi="ar-SA"/>
        </w:rPr>
        <w:t xml:space="preserve"> Optimized Uvicorn's ASGI event loop using uvloop for increased efficiency in handling asynchronous tasks, reducing response times in high-load scenarios.</w:t>
      </w:r>
    </w:p>
    <w:p w14:paraId="05C2FEA0" w14:textId="6414B5D4" w:rsidR="009F6EF8" w:rsidRPr="00021D5A" w:rsidRDefault="009F6EF8" w:rsidP="00DB2826">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scenarios and unit test cases for Behavior-Driven Development (BDD) testing using Selenium and Cucumber, ensuring comprehensive test coverage and improved application reliability.</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implemented REST and SOAP API-based web services for advanced application integration, enabling seamless communication and fostering interoperability.</w:t>
      </w:r>
    </w:p>
    <w:p w14:paraId="23F337C6" w14:textId="28335006" w:rsidR="006A4164" w:rsidRPr="00021D5A" w:rsidRDefault="009F6EF8" w:rsidP="004C678A">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RESTful APIs using Flask, Kedro, Ruby on Rails, Node.js, GitLab, React JS, Redshift, CSS, Kubernetes, SDVI, Vue.js, and Django frameworks, enabling data access for both web and mobile applications.</w:t>
      </w:r>
      <w:r w:rsidR="00305652" w:rsidRPr="00021D5A">
        <w:rPr>
          <w:rFonts w:ascii="Times New Roman" w:eastAsia="Times New Roman" w:hAnsi="Times New Roman" w:cs="Times New Roman"/>
          <w:sz w:val="18"/>
          <w:szCs w:val="18"/>
          <w:lang w:val="en-IN" w:eastAsia="en-GB" w:bidi="ar-SA"/>
        </w:rPr>
        <w:t xml:space="preserve"> </w:t>
      </w:r>
      <w:r w:rsidR="006A4164" w:rsidRPr="00021D5A">
        <w:rPr>
          <w:rFonts w:ascii="Times New Roman" w:eastAsia="Times New Roman" w:hAnsi="Times New Roman" w:cs="Times New Roman"/>
          <w:sz w:val="18"/>
          <w:szCs w:val="18"/>
          <w:lang w:val="en-IN" w:eastAsia="en-GB" w:bidi="ar-SA"/>
        </w:rPr>
        <w:t>Designed and implemented a centralized logging solution using rsyslog, Logstash, and Elasticsearch, aggregating logs from multiple Linux servers for real-time analysis and alerting.</w:t>
      </w:r>
    </w:p>
    <w:p w14:paraId="52D4E597" w14:textId="29174974" w:rsidR="00854D4E" w:rsidRPr="007D78AE" w:rsidRDefault="00854D4E" w:rsidP="00C967DE">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D78AE">
        <w:rPr>
          <w:rFonts w:ascii="Times New Roman" w:eastAsia="Times New Roman" w:hAnsi="Times New Roman" w:cs="Times New Roman"/>
          <w:sz w:val="18"/>
          <w:szCs w:val="18"/>
          <w:lang w:val="en-IN" w:eastAsia="en-GB" w:bidi="ar-SA"/>
        </w:rPr>
        <w:t>Developed caching strategies using Memcached and Redis, reducing database load and improving response times for high-traffic PHP and Python applications deployed on LAMP-based infrastructure.</w:t>
      </w:r>
      <w:r w:rsidR="007D78AE" w:rsidRPr="007D78AE">
        <w:rPr>
          <w:rFonts w:ascii="Times New Roman" w:eastAsia="Times New Roman" w:hAnsi="Times New Roman" w:cs="Times New Roman"/>
          <w:sz w:val="18"/>
          <w:szCs w:val="18"/>
          <w:lang w:val="en-IN" w:eastAsia="en-GB" w:bidi="ar-SA"/>
        </w:rPr>
        <w:t xml:space="preserve"> Created data lineage visualizations by querying Stardog for entity relationships and provenance metadata using SPARQL and rendering interactive graph-based UIs in Python with libraries like NetworkX and Plotly, aiding data governance and auditability.</w:t>
      </w:r>
    </w:p>
    <w:p w14:paraId="7F9A452B" w14:textId="6B6F7EBC" w:rsidR="009F6EF8" w:rsidRPr="00021D5A" w:rsidRDefault="009F6EF8"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developed components using Python and the Django framework. Implemented Python code to manipulate and retrieve data and established a Python REST API framework with Django, CI/CD, and TensorFlow for scalable application development.</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PL/SQL stored procedures for data migration and database upgrades from Oracle using JDBC, MySQL, GraphQL, 3GPP, SQL Server, DB2, Coherence, and Toad. Worked on REST and WSDL web services integrated with Kafka, JSF, JSON, Pytest, NumPy, jQuery, JMS, and Oracle Coherence, contributing to successful database migration and integration projects.</w:t>
      </w:r>
    </w:p>
    <w:p w14:paraId="7107C218" w14:textId="77777777" w:rsidR="007A466F" w:rsidRDefault="007A466F" w:rsidP="00633BE4">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Designed scalable ML metadata tracking solutions using Kubeflow Metadata, storing and querying training artifacts, model parameters, and evaluation metrics with MySQL/PostgreSQL-backed metadata stores.</w:t>
      </w:r>
    </w:p>
    <w:p w14:paraId="48A56B69" w14:textId="79BD5F8E" w:rsidR="00854D4E" w:rsidRPr="007A466F" w:rsidRDefault="009F6EF8" w:rsidP="00633BE4">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Designed and developed web services using XML and jQuery, PyBig Data, and Spark. Built Python-based web services for processing JSON and interfacing with the data layer, improving system interoperability and functionality.</w:t>
      </w:r>
      <w:r w:rsidR="00305652" w:rsidRPr="007A466F">
        <w:rPr>
          <w:rFonts w:ascii="Times New Roman" w:eastAsia="Times New Roman" w:hAnsi="Times New Roman" w:cs="Times New Roman"/>
          <w:sz w:val="18"/>
          <w:szCs w:val="18"/>
          <w:lang w:val="en-IN" w:eastAsia="en-GB" w:bidi="ar-SA"/>
        </w:rPr>
        <w:t xml:space="preserve"> </w:t>
      </w:r>
      <w:r w:rsidR="00854D4E" w:rsidRPr="007A466F">
        <w:rPr>
          <w:rFonts w:ascii="Times New Roman" w:eastAsia="Times New Roman" w:hAnsi="Times New Roman" w:cs="Times New Roman"/>
          <w:sz w:val="18"/>
          <w:szCs w:val="18"/>
          <w:lang w:val="en-IN" w:eastAsia="en-GB" w:bidi="ar-SA"/>
        </w:rPr>
        <w:t>Automated deployment and CI/CD workflows for LAMP stacking using Jenkins, GitHub Actions, and Ansible, ensuring smooth code integration, rollback strategies, and version-controlled infrastructure provisioning.</w:t>
      </w:r>
    </w:p>
    <w:p w14:paraId="69D32A4F" w14:textId="000AECCB" w:rsidR="009F6EF8" w:rsidRPr="00021D5A" w:rsidRDefault="009F6EF8" w:rsidP="0056216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maintained databases with Python and developed RESTful APIs using Flask, Kubernetes, SQLAlchemy, and PostgreSQL, ensuring efficient data management and database optimization.</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developed user interfaces and client displays using JavaScript and CSS3. Resolved Python code issues through enhancements and contributed to UI development using HTML5, CSS3, and JavaScript.</w:t>
      </w:r>
    </w:p>
    <w:p w14:paraId="711B5D63" w14:textId="534AD3A5" w:rsidR="009F6EF8" w:rsidRPr="00021D5A" w:rsidRDefault="009F6EF8" w:rsidP="00620187">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and deployed real-time event-driven systems by combining FastAPI with WebSockets, enabling features like live notifications, collaborative editing, and chat applications.</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full-stack Python scripts using Scikit-learn and TensorFlow machine learning libraries for data analysis and model development, demonstrating expertise in machine learning techniques.</w:t>
      </w:r>
    </w:p>
    <w:p w14:paraId="4BE1D75B" w14:textId="41DA92BB"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a proof-of-concept real-time notification system using Node.js, Socket.IO, and NGINX, enabling real-time communication capabilities for various applications.Developed and implemented RESTful APIs using FastAPI with OpenAPI specifications, enabling seamless integration with front-end applications and third-party services. Used dependency injection to manage reusable components such as database connections and authentication middleware.</w:t>
      </w:r>
    </w:p>
    <w:p w14:paraId="1E4EF28C" w14:textId="5488C160" w:rsidR="009F6EF8" w:rsidRPr="00021D5A" w:rsidRDefault="009F6EF8" w:rsidP="002D5327">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developed custom directives in Vue.js to extend HTML functionality, allowing for reusable DOM manipulation logic and improving code abstraction.</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eveloped and managed LDAP tools and utilities using ldapsearch, ldapmodify, and ldapadd for administrative tasks. Showcased expertise in managing secure and efficient LDAP directory services.</w:t>
      </w:r>
    </w:p>
    <w:p w14:paraId="0C9C46F6" w14:textId="2CABE469" w:rsidR="009F6EF8" w:rsidRPr="00021D5A" w:rsidRDefault="00854D4E" w:rsidP="0030565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automated network diagnostics scripts using Python and SNMP, allowing real-time retrieval of device configurations, routing tables, and interface statistics for troubleshooting network performance issues.</w:t>
      </w:r>
      <w:r w:rsidR="00305652" w:rsidRPr="00021D5A">
        <w:rPr>
          <w:rFonts w:ascii="Times New Roman" w:eastAsia="Times New Roman" w:hAnsi="Times New Roman" w:cs="Times New Roman"/>
          <w:sz w:val="18"/>
          <w:szCs w:val="18"/>
          <w:lang w:val="en-IN" w:eastAsia="en-GB" w:bidi="ar-SA"/>
        </w:rPr>
        <w:t xml:space="preserve"> </w:t>
      </w:r>
      <w:r w:rsidR="009F6EF8" w:rsidRPr="00021D5A">
        <w:rPr>
          <w:rFonts w:ascii="Times New Roman" w:eastAsia="Times New Roman" w:hAnsi="Times New Roman" w:cs="Times New Roman"/>
          <w:sz w:val="18"/>
          <w:szCs w:val="18"/>
          <w:lang w:val="en-IN" w:eastAsia="en-GB" w:bidi="ar-SA"/>
        </w:rPr>
        <w:t>Developed and integrated custom middleware in Node.js for authentication and authorization using OAuth2.0, JWT, and Passport.js, ensuring secure access to application endpoints.</w:t>
      </w:r>
      <w:r w:rsidR="00854122" w:rsidRPr="00021D5A">
        <w:rPr>
          <w:rFonts w:ascii="Times New Roman" w:eastAsia="Times New Roman" w:hAnsi="Times New Roman" w:cs="Times New Roman"/>
          <w:sz w:val="18"/>
          <w:szCs w:val="18"/>
          <w:lang w:val="en-IN" w:eastAsia="en-GB" w:bidi="ar-SA"/>
        </w:rPr>
        <w:t xml:space="preserve"> </w:t>
      </w:r>
      <w:r w:rsidR="009F6EF8" w:rsidRPr="00021D5A">
        <w:rPr>
          <w:rFonts w:ascii="Times New Roman" w:eastAsia="Times New Roman" w:hAnsi="Times New Roman" w:cs="Times New Roman"/>
          <w:sz w:val="18"/>
          <w:szCs w:val="18"/>
          <w:lang w:val="en-IN" w:eastAsia="en-GB" w:bidi="ar-SA"/>
        </w:rPr>
        <w:t>Developed asynchronous endpoints for high-throughput applications by using FastAPI's support for asyncio and Python's async and await keywords, significantly reducing request-response latency.</w:t>
      </w:r>
    </w:p>
    <w:p w14:paraId="3443A495"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Utilized Spark with Scala and Spark SQL for efficient data processing and testing. Showcased expertise in NoSQL databases, including HBase and Cassandra, to handle complex data structures and optimize data retrieval. Used CodeClimate insights to suggest code refactoring for improved readability and maintainability.</w:t>
      </w:r>
    </w:p>
    <w:p w14:paraId="58A6BA9F" w14:textId="355F28B4" w:rsidR="00B82E47" w:rsidRPr="00021D5A" w:rsidRDefault="00854122" w:rsidP="004E1ABA">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Utilized Sqoop for seamless data transfers between databases and the Hadoop Distributed File System (HDFS). Utilized PySpark to stream server log data, showcasing proficiency in big data environments.</w:t>
      </w:r>
      <w:r w:rsidR="00305652" w:rsidRPr="00021D5A">
        <w:rPr>
          <w:rFonts w:ascii="Times New Roman" w:eastAsia="Times New Roman" w:hAnsi="Times New Roman" w:cs="Times New Roman"/>
          <w:sz w:val="18"/>
          <w:szCs w:val="18"/>
          <w:lang w:val="en-IN" w:eastAsia="en-GB" w:bidi="ar-SA"/>
        </w:rPr>
        <w:t xml:space="preserve"> </w:t>
      </w:r>
      <w:r w:rsidR="00B82E47" w:rsidRPr="00021D5A">
        <w:rPr>
          <w:rFonts w:ascii="Times New Roman" w:eastAsia="Times New Roman" w:hAnsi="Times New Roman" w:cs="Times New Roman"/>
          <w:sz w:val="18"/>
          <w:szCs w:val="18"/>
          <w:lang w:val="en-IN" w:eastAsia="en-GB" w:bidi="ar-SA"/>
        </w:rPr>
        <w:t>Integrated secure coding best practices into the SDLC, leveraging OWASP guidelines, SonarQube for static code analysis, and automated security scanning in CI/CD pipelines to mitigate vulnerabilities.</w:t>
      </w:r>
    </w:p>
    <w:p w14:paraId="5A891037" w14:textId="05CAA177" w:rsidR="00854122" w:rsidRPr="00021D5A" w:rsidRDefault="009C25AF" w:rsidP="003520FE">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Integrated Gunicorn with Nginx as a reverse proxy, configuring buffering and keep-alive settings to enhance request handling and mitigate slow client issues. </w:t>
      </w:r>
      <w:r w:rsidR="00854122" w:rsidRPr="00021D5A">
        <w:rPr>
          <w:rFonts w:ascii="Times New Roman" w:eastAsia="Times New Roman" w:hAnsi="Times New Roman" w:cs="Times New Roman"/>
          <w:sz w:val="18"/>
          <w:szCs w:val="18"/>
          <w:lang w:val="en-IN" w:eastAsia="en-GB" w:bidi="ar-SA"/>
        </w:rPr>
        <w:t>Integrated messaging systems with external APIs and third-party services to facilitate seamless communication and data exchange across software components. Utilized CodeClimate's metrics to monitor technical debt, continuously improving code quality.</w:t>
      </w:r>
    </w:p>
    <w:p w14:paraId="4D6A69E5" w14:textId="614FF369" w:rsidR="00854122" w:rsidRPr="00021D5A" w:rsidRDefault="00854122" w:rsidP="00596A04">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Integrated Vue.js applications with backend services using GraphQL and Apollo Client, optimizing data fetching strategies to reduce over-fetching and improve frontend performance.</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Integrated OAuth2 with FastAPI for secure authentication and authorization using JWT tokens, implementing role-based access control for various API endpoints.</w:t>
      </w:r>
    </w:p>
    <w:p w14:paraId="05B0010F" w14:textId="58647E29" w:rsidR="009F6EF8" w:rsidRPr="00021D5A" w:rsidRDefault="009F6EF8" w:rsidP="00472F5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lastRenderedPageBreak/>
        <w:t>Worked with cross-functional teams to understand business challenges, translating them into machine learning solutions. Documented the entire development lifecycle to ensure knowledge sharing and transparency.</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Applied technologies such as Kinesis, Firehose, Pytest, TensorFlow, Docker, CI/CD, NumPy, Kafka, RabbitMQ, and ActiveMQ in geospatial data analysis and Python programming, demonstrating proficiency in handling geospatial data for effective analysis.</w:t>
      </w:r>
    </w:p>
    <w:p w14:paraId="4E4FE2DD" w14:textId="5C8AD2A6" w:rsidR="009F6EF8" w:rsidRPr="00021D5A" w:rsidRDefault="00854122" w:rsidP="0085412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Built scalable web applications in Django Framework's Model-View-Controller (MVC) architecture, aligning with modern development best practices. </w:t>
      </w:r>
      <w:r w:rsidR="009F6EF8" w:rsidRPr="00021D5A">
        <w:rPr>
          <w:rFonts w:ascii="Times New Roman" w:eastAsia="Times New Roman" w:hAnsi="Times New Roman" w:cs="Times New Roman"/>
          <w:sz w:val="18"/>
          <w:szCs w:val="18"/>
          <w:lang w:val="en-IN" w:eastAsia="en-GB" w:bidi="ar-SA"/>
        </w:rPr>
        <w:t>Executed web crawling and scraping tasks using Front Arena and Python-based tools to extract data from web sources, integrating results into business processes.</w:t>
      </w:r>
    </w:p>
    <w:p w14:paraId="1A6C1C50"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Performed comprehensive testing, including Unit Testing, Integration Testing, and Web Application Testing. Migrated on-premises VMs and Azure Classic VMs to Azure ARM Subscriptions using Azure Site Recovery, ensuring secure and reliable deployments.</w:t>
      </w:r>
    </w:p>
    <w:p w14:paraId="4086F15E"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Configured Airflow scheduler (Celery) and optimized worker settings in the airflow.cfg file to enhance task scheduling and execution. Automated Power BI service tasks with Python scripts, streamlining report deployment, scheduling, and data refresh operations.</w:t>
      </w:r>
    </w:p>
    <w:p w14:paraId="40ABC7BC" w14:textId="77777777" w:rsidR="00021D5A" w:rsidRPr="00021D5A" w:rsidRDefault="00021D5A" w:rsidP="001B53FE">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Built and maintained Python wheels for internal and external package distribution, ensuring compatibility across Linux, macOS, and Windows by leveraging cibuildwheel and auditwheel for manylinux compliance.</w:t>
      </w:r>
    </w:p>
    <w:p w14:paraId="3C63B515" w14:textId="77777777" w:rsidR="007A466F" w:rsidRDefault="007A466F" w:rsidP="00C23357">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Integrated CI/CD for Kubeflow Pipelines, automating pipeline deployment via Tekton Pipelines and GitOps workflows, ensuring robust version control, model registry updates, and continuous delivery of ML models.</w:t>
      </w:r>
    </w:p>
    <w:p w14:paraId="02460F53" w14:textId="297659E7" w:rsidR="009F6EF8" w:rsidRPr="007A466F" w:rsidRDefault="00E470C5" w:rsidP="00C23357">
      <w:pPr>
        <w:pStyle w:val="ListParagraph"/>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7A466F">
        <w:rPr>
          <w:rFonts w:ascii="Times New Roman" w:eastAsia="Times New Roman" w:hAnsi="Times New Roman" w:cs="Times New Roman"/>
          <w:sz w:val="18"/>
          <w:szCs w:val="18"/>
          <w:lang w:val="en-IN" w:eastAsia="en-GB" w:bidi="ar-SA"/>
        </w:rPr>
        <w:t>Integrated SNMP data with machine learning models for predictive network analytics, analyzing historical SNMP logs to identify patterns, detect anomalies, and forecast potential network failures before they impact operations.</w:t>
      </w:r>
      <w:r w:rsidR="00305652" w:rsidRPr="007A466F">
        <w:rPr>
          <w:rFonts w:ascii="Times New Roman" w:eastAsia="Times New Roman" w:hAnsi="Times New Roman" w:cs="Times New Roman"/>
          <w:sz w:val="18"/>
          <w:szCs w:val="18"/>
          <w:lang w:val="en-IN" w:eastAsia="en-GB" w:bidi="ar-SA"/>
        </w:rPr>
        <w:t xml:space="preserve"> </w:t>
      </w:r>
      <w:r w:rsidR="009F6EF8" w:rsidRPr="007A466F">
        <w:rPr>
          <w:rFonts w:ascii="Times New Roman" w:eastAsia="Times New Roman" w:hAnsi="Times New Roman" w:cs="Times New Roman"/>
          <w:sz w:val="18"/>
          <w:szCs w:val="18"/>
          <w:lang w:val="en-IN" w:eastAsia="en-GB" w:bidi="ar-SA"/>
        </w:rPr>
        <w:t>Managed database schema changes and versioning through SQLAlchemy Migrations, ensuring smooth and efficient transitions.</w:t>
      </w:r>
    </w:p>
    <w:p w14:paraId="2DF2516B" w14:textId="6D474434" w:rsidR="009F6EF8" w:rsidRPr="00021D5A" w:rsidRDefault="009F6EF8" w:rsidP="00680940">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Configured Azure Virtual Networks (VNets), subnets, DHCP address blocks, DNS settings, security policies, and routing to optimize Azure network operations, ensuring secure and efficient architectures.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Built a conversational AI chatbot using natural language processing techniques with the OpenAI GPT-2 framework, implemented with Python and Flask, delivering enhanced user interaction capabilities.</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Contributed to application development using Java and associated technologies, following both Waterfall and Agile Scrum methodologies, demonstrating versatility in development approaches.</w:t>
      </w:r>
    </w:p>
    <w:p w14:paraId="43BA62CA" w14:textId="2749E041" w:rsidR="009F6EF8" w:rsidRPr="00021D5A" w:rsidRDefault="009F6EF8" w:rsidP="002822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Automated build and deployment pipelines for Node.js applications using tools like Jenkins, Docker, and Kubernetes, ensuring smooth CI/CD workflows and environment-specific configurations.</w:t>
      </w:r>
      <w:r w:rsidR="0085412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Configured Webpack and Vite for Vue.js projects, optimizing asset bundling, enabling tree shaking, and utilizing code-splitting techniques to enhance application efficiency and deployment readiness.</w:t>
      </w:r>
    </w:p>
    <w:p w14:paraId="74A13B72" w14:textId="77777777" w:rsidR="009F6EF8" w:rsidRPr="00021D5A" w:rsidRDefault="009F6EF8" w:rsidP="009F6EF8">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Followed Agile methodology and implemented Test-Driven Development (TDD) and Scrum practices, showcasing proficiency in iterative, collaborative development approaches.</w:t>
      </w:r>
    </w:p>
    <w:p w14:paraId="6A30C23D" w14:textId="20F814B7" w:rsidR="00B128C0" w:rsidRPr="00021D5A" w:rsidRDefault="00A50057" w:rsidP="00BE28EC">
      <w:pPr>
        <w:pBdr>
          <w:bottom w:val="single" w:sz="4" w:space="1" w:color="auto"/>
        </w:pBdr>
        <w:spacing w:before="240"/>
        <w:ind w:left="360"/>
        <w:jc w:val="center"/>
        <w:rPr>
          <w:rFonts w:ascii="Times New Roman" w:hAnsi="Times New Roman" w:cs="Times New Roman"/>
          <w:b/>
          <w:i/>
          <w:sz w:val="22"/>
          <w:szCs w:val="18"/>
        </w:rPr>
      </w:pPr>
      <w:r w:rsidRPr="00021D5A">
        <w:rPr>
          <w:rFonts w:ascii="Times New Roman" w:hAnsi="Times New Roman" w:cs="Times New Roman"/>
          <w:sz w:val="22"/>
          <w:szCs w:val="18"/>
        </w:rPr>
        <w:t>October 2018</w:t>
      </w:r>
      <w:r w:rsidR="00B128C0" w:rsidRPr="00021D5A">
        <w:rPr>
          <w:rFonts w:ascii="Times New Roman" w:hAnsi="Times New Roman" w:cs="Times New Roman"/>
          <w:sz w:val="22"/>
          <w:szCs w:val="18"/>
        </w:rPr>
        <w:t xml:space="preserve"> – </w:t>
      </w:r>
      <w:r w:rsidRPr="00021D5A">
        <w:rPr>
          <w:rFonts w:ascii="Times New Roman" w:hAnsi="Times New Roman" w:cs="Times New Roman"/>
          <w:sz w:val="22"/>
          <w:szCs w:val="18"/>
        </w:rPr>
        <w:t>March</w:t>
      </w:r>
      <w:r w:rsidR="00B128C0" w:rsidRPr="00021D5A">
        <w:rPr>
          <w:rFonts w:ascii="Times New Roman" w:hAnsi="Times New Roman" w:cs="Times New Roman"/>
          <w:sz w:val="22"/>
          <w:szCs w:val="18"/>
        </w:rPr>
        <w:t xml:space="preserve"> 20</w:t>
      </w:r>
      <w:r w:rsidRPr="00021D5A">
        <w:rPr>
          <w:rFonts w:ascii="Times New Roman" w:hAnsi="Times New Roman" w:cs="Times New Roman"/>
          <w:sz w:val="22"/>
          <w:szCs w:val="18"/>
        </w:rPr>
        <w:t>20</w:t>
      </w:r>
      <w:r w:rsidR="000A0CA1" w:rsidRPr="00021D5A">
        <w:rPr>
          <w:rFonts w:ascii="Times New Roman" w:hAnsi="Times New Roman" w:cs="Times New Roman"/>
          <w:sz w:val="22"/>
          <w:szCs w:val="18"/>
        </w:rPr>
        <w:t xml:space="preserve"> | </w:t>
      </w:r>
      <w:r w:rsidR="00B46926" w:rsidRPr="00021D5A">
        <w:rPr>
          <w:rFonts w:ascii="Times New Roman" w:hAnsi="Times New Roman" w:cs="Times New Roman"/>
          <w:b/>
          <w:bCs/>
          <w:sz w:val="22"/>
          <w:szCs w:val="18"/>
        </w:rPr>
        <w:t xml:space="preserve">Senior </w:t>
      </w:r>
      <w:r w:rsidR="00B128C0" w:rsidRPr="00021D5A">
        <w:rPr>
          <w:rFonts w:ascii="Times New Roman" w:hAnsi="Times New Roman" w:cs="Times New Roman"/>
          <w:b/>
          <w:bCs/>
          <w:sz w:val="22"/>
          <w:szCs w:val="18"/>
        </w:rPr>
        <w:t>Python Developer,</w:t>
      </w:r>
      <w:r w:rsidR="00B128C0" w:rsidRPr="00021D5A">
        <w:rPr>
          <w:rFonts w:ascii="Times New Roman" w:hAnsi="Times New Roman" w:cs="Times New Roman"/>
          <w:sz w:val="22"/>
          <w:szCs w:val="18"/>
        </w:rPr>
        <w:t xml:space="preserve"> </w:t>
      </w:r>
      <w:r w:rsidR="00B46926" w:rsidRPr="00021D5A">
        <w:rPr>
          <w:rFonts w:ascii="Times New Roman" w:hAnsi="Times New Roman" w:cs="Times New Roman"/>
          <w:i/>
          <w:iCs/>
          <w:sz w:val="22"/>
          <w:szCs w:val="18"/>
        </w:rPr>
        <w:t>Key Bank</w:t>
      </w:r>
      <w:r w:rsidR="00B128C0" w:rsidRPr="00021D5A">
        <w:rPr>
          <w:rFonts w:ascii="Times New Roman" w:hAnsi="Times New Roman" w:cs="Times New Roman"/>
          <w:i/>
          <w:iCs/>
          <w:sz w:val="22"/>
          <w:szCs w:val="18"/>
        </w:rPr>
        <w:t xml:space="preserve"> |</w:t>
      </w:r>
      <w:r w:rsidR="00B46926" w:rsidRPr="00021D5A">
        <w:rPr>
          <w:rFonts w:ascii="Times New Roman" w:hAnsi="Times New Roman" w:cs="Times New Roman"/>
          <w:i/>
          <w:iCs/>
          <w:sz w:val="22"/>
          <w:szCs w:val="18"/>
        </w:rPr>
        <w:t xml:space="preserve"> Cleveland, OH</w:t>
      </w:r>
    </w:p>
    <w:p w14:paraId="53404363" w14:textId="77777777" w:rsidR="000A0CA1" w:rsidRPr="00021D5A" w:rsidRDefault="000A0CA1" w:rsidP="000A0CA1">
      <w:pPr>
        <w:pBdr>
          <w:top w:val="nil"/>
          <w:left w:val="nil"/>
          <w:bottom w:val="nil"/>
          <w:right w:val="nil"/>
          <w:between w:val="nil"/>
        </w:pBdr>
        <w:autoSpaceDE/>
        <w:autoSpaceDN/>
        <w:spacing w:line="240" w:lineRule="auto"/>
        <w:jc w:val="both"/>
        <w:rPr>
          <w:rFonts w:ascii="Times New Roman" w:eastAsia="Times New Roman" w:hAnsi="Times New Roman" w:cs="Times New Roman"/>
          <w:sz w:val="16"/>
          <w:lang w:val="en-IN" w:eastAsia="en-GB" w:bidi="ar-SA"/>
        </w:rPr>
      </w:pPr>
    </w:p>
    <w:p w14:paraId="3E2FDC2B" w14:textId="1CF8D31B" w:rsidR="007428AB" w:rsidRPr="00021D5A" w:rsidRDefault="007428AB" w:rsidP="009C1D16">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deployed a serverless architecture using AWS Lambda, Snowflake, Amplify, EMR, DynamoDB, Cognito, Lambda, and API Gateway. Delivered scalable, cost-effective, and low-maintenance solutions aligned with modern cloud computing standards.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XML Schema documents and a parsing framework, ensuring efficient and structured data processing.</w:t>
      </w:r>
    </w:p>
    <w:p w14:paraId="4D1E4446" w14:textId="2F6F796D"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developed website user interfaces with a tech stack including HTML, Maven, App Sync, XHTML, Ajax, GCP, Golang, .NET, OpenSearch, GraphQL, 3GPP, CSS, and JavaScript. Utilized Bootstrap to organize and enhance the layout for an optimal user experience.</w:t>
      </w:r>
    </w:p>
    <w:p w14:paraId="0992F1D4" w14:textId="2F4325EF" w:rsidR="007428AB" w:rsidRPr="00021D5A" w:rsidRDefault="00791A7E" w:rsidP="00072D1A">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w:t>
      </w:r>
      <w:r w:rsidR="007428AB" w:rsidRPr="00021D5A">
        <w:rPr>
          <w:rFonts w:ascii="Times New Roman" w:eastAsia="Times New Roman" w:hAnsi="Times New Roman" w:cs="Times New Roman"/>
          <w:sz w:val="18"/>
          <w:szCs w:val="18"/>
          <w:lang w:val="en-IN" w:eastAsia="en-GB" w:bidi="ar-SA"/>
        </w:rPr>
        <w:t xml:space="preserve">ontributed to feature development and testing in an agile environment, </w:t>
      </w:r>
      <w:r w:rsidR="0010484F" w:rsidRPr="00021D5A">
        <w:rPr>
          <w:rFonts w:ascii="Times New Roman" w:eastAsia="Times New Roman" w:hAnsi="Times New Roman" w:cs="Times New Roman"/>
          <w:sz w:val="18"/>
          <w:szCs w:val="18"/>
          <w:lang w:val="en-IN" w:eastAsia="en-GB" w:bidi="ar-SA"/>
        </w:rPr>
        <w:t>us</w:t>
      </w:r>
      <w:r w:rsidR="007428AB" w:rsidRPr="00021D5A">
        <w:rPr>
          <w:rFonts w:ascii="Times New Roman" w:eastAsia="Times New Roman" w:hAnsi="Times New Roman" w:cs="Times New Roman"/>
          <w:sz w:val="18"/>
          <w:szCs w:val="18"/>
          <w:lang w:val="en-IN" w:eastAsia="en-GB" w:bidi="ar-SA"/>
        </w:rPr>
        <w:t>ing technologies such as Python, Django, HTML5, Big Data, CSS, SDVI, Vue.js, Terraform, Box API, 3GPP, Jenkins, JavaScript, Pytest, and Bootstrap.</w:t>
      </w:r>
      <w:r w:rsidR="00305652" w:rsidRPr="00021D5A">
        <w:rPr>
          <w:rFonts w:ascii="Times New Roman" w:eastAsia="Times New Roman" w:hAnsi="Times New Roman" w:cs="Times New Roman"/>
          <w:sz w:val="18"/>
          <w:szCs w:val="18"/>
          <w:lang w:val="en-IN" w:eastAsia="en-GB" w:bidi="ar-SA"/>
        </w:rPr>
        <w:t xml:space="preserve"> </w:t>
      </w:r>
      <w:r w:rsidR="007428AB" w:rsidRPr="00021D5A">
        <w:rPr>
          <w:rFonts w:ascii="Times New Roman" w:eastAsia="Times New Roman" w:hAnsi="Times New Roman" w:cs="Times New Roman"/>
          <w:sz w:val="18"/>
          <w:szCs w:val="18"/>
          <w:lang w:val="en-IN" w:eastAsia="en-GB" w:bidi="ar-SA"/>
        </w:rPr>
        <w:t>Established a fully automated CI pipeline using GIT, ForgeRock, Amplify, EMR Jenkins, AWS Glue, MySQL, and custom Python and Bash tools. Improved development efficiency and team collaboration.</w:t>
      </w:r>
    </w:p>
    <w:p w14:paraId="657FEC21" w14:textId="13D0C58F" w:rsidR="007428AB" w:rsidRPr="00021D5A" w:rsidRDefault="007428AB" w:rsidP="00757D23">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Developed and deployed RESTful microservices using Flask and Django on AWS Lambda and Snowflake servers.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ed EBS, EC2, CloudWatch, and Redshift for monitoring and scalability.</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optimized indexes, views, stored procedures, and functions using Perl, ensuring efficient database performance.</w:t>
      </w:r>
    </w:p>
    <w:p w14:paraId="4500A5F0" w14:textId="15B7961E" w:rsidR="007428AB" w:rsidRPr="00021D5A" w:rsidRDefault="007428AB" w:rsidP="00733D39">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Created a Docker container for the DevOps website, integrating REST APIs and JSON to dynamically display data from various tools.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Contributed to DevOps SRE solutions for large-scale distributed web applications, enhancing reliability, scalability, and performance across multiple tiers and data centers.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 web-based dynamic form builder using HTML5, CSS3, NumPy, and JavaScript Object-to-XML for flexible form generation.</w:t>
      </w:r>
    </w:p>
    <w:p w14:paraId="22AF6699" w14:textId="2F7A9D59"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Validated and compared row counts during on-premises to cloud migration. Developed C scripts for Hive Megastore migration validation and designed a framework for converting PowerCenter mappings to PySpark jobs, demonstrating proficiency in data transformation and migration.</w:t>
      </w:r>
    </w:p>
    <w:p w14:paraId="3B49BD7E"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SQL queries, stored procedures, and triggers using Oracle, Solid Cloud, SQL, and PL/SQL. Managed cloud deployments for AWS Lambda and Snowflake code using Amazon SageMaker and Amazon S3 buckets, showcasing expertise in cloud-based solutions.</w:t>
      </w:r>
    </w:p>
    <w:p w14:paraId="2CA203C9" w14:textId="3E25186B" w:rsidR="007428AB" w:rsidRPr="00021D5A" w:rsidRDefault="007428AB" w:rsidP="00AD0FB4">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Architected and deployed API systems utilizing Amazon SageMaker, TensorFlow, AWS Lambda, Kubernetes, Snowflake REST API Gateway, and Snowflake RDS, focusing on optimizing API performance and reliability.</w:t>
      </w:r>
      <w:r w:rsidR="00305652" w:rsidRPr="00021D5A">
        <w:rPr>
          <w:rFonts w:ascii="Times New Roman" w:eastAsia="Times New Roman" w:hAnsi="Times New Roman" w:cs="Times New Roman"/>
          <w:sz w:val="18"/>
          <w:szCs w:val="18"/>
          <w:lang w:val="en-IN" w:eastAsia="en-GB" w:bidi="ar-SA"/>
        </w:rPr>
        <w:t xml:space="preserve"> </w:t>
      </w:r>
      <w:r w:rsidR="003D54BC" w:rsidRPr="00021D5A">
        <w:rPr>
          <w:rFonts w:ascii="Times New Roman" w:eastAsia="Times New Roman" w:hAnsi="Times New Roman" w:cs="Times New Roman"/>
          <w:sz w:val="18"/>
          <w:szCs w:val="18"/>
          <w:lang w:val="en-IN" w:eastAsia="en-GB" w:bidi="ar-SA"/>
        </w:rPr>
        <w:t>Deployed cloud-based applications within the SDLC, utilizing Infrastructure-as-Code (Terraform, CloudFormation) and container orchestration tools like Kubernetes and Docker for scalable and efficient deployments.</w:t>
      </w:r>
      <w:r w:rsidR="00EE4D9C"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Configured AWS Lambda and Snowflake Identity and Access Management (IAM) for user and group authentication to enhance secure access. Optimized GraphQL queries and resolvers, resolving N+1 query issues and improving performance using Python-based data loading techniques.</w:t>
      </w:r>
    </w:p>
    <w:p w14:paraId="3C9578A8" w14:textId="4126858B" w:rsidR="007428AB" w:rsidRPr="00021D5A" w:rsidRDefault="007428AB" w:rsidP="00881585">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Conducted debugging and log analysis to promptly resolve application errors. Designed and maintained databases in Python, contributing to Python-based RESTful APIs using Flask, SQL Alchemy, and PostgreSQL.</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Delivered new features across multiple subsystems in hospital applications, from requirements gathering through prototyping, design, coding, testing, and deployment, demonstrating expertise in the software development lifecycle.</w:t>
      </w:r>
    </w:p>
    <w:p w14:paraId="118D6EE6" w14:textId="62AF8B50" w:rsidR="007428AB" w:rsidRPr="00021D5A" w:rsidRDefault="007428AB" w:rsidP="00E04FF4">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Developed and deployed business functionality integrated with APIs using Django REST Framework and the Django Serializers module.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ed Java technologies for back-end development and Angular for UI development.</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Built web-based intranet and GIS-driven Java/J2EE applications with Oracle databases. Designed a bulletin board module within a supplier and vendor information portal to facilitate efficient communication and document sharing.</w:t>
      </w:r>
    </w:p>
    <w:p w14:paraId="79E4363B"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Created RESTful API services with Django and developed a single-page application using AngularJS, backed by MongoDB and PySpark for enhanced functionality. Wrote Python scripts to monitor NoSQL database performance, resolve bottlenecks, and implement scaling strategies for growing data loads.</w:t>
      </w:r>
    </w:p>
    <w:p w14:paraId="43017CFB"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Built server-side components using Django, including routes and queries for RESTful APIs. Designed visualizations and reports using the Matplotlib package and Pandas. Developed an MVC-based application using Swing, Spring, and J2EE. Wrote automation scripts using Perl, Python, Unix, and PySpark, highlighting a strong command of scripting tools.</w:t>
      </w:r>
    </w:p>
    <w:p w14:paraId="1E70D91C" w14:textId="38B2C63B" w:rsidR="00203E4A" w:rsidRPr="00021D5A" w:rsidRDefault="007428AB" w:rsidP="00A93A8C">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Used SQL Loader to transfer data from external systems and developed PL/SQL programs to populate base tables from staging tables.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 xml:space="preserve">Designed and </w:t>
      </w:r>
      <w:r w:rsidRPr="00021D5A">
        <w:rPr>
          <w:rFonts w:ascii="Times New Roman" w:eastAsia="Times New Roman" w:hAnsi="Times New Roman" w:cs="Times New Roman"/>
          <w:sz w:val="18"/>
          <w:szCs w:val="18"/>
          <w:lang w:val="en-IN" w:eastAsia="en-GB" w:bidi="ar-SA"/>
        </w:rPr>
        <w:lastRenderedPageBreak/>
        <w:t>developed views and templates with Python and Django’s templating language, creating an intuitive and user-friendly web interface for an enhanced user experience.</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Automated routine tasks by creating tools with Python, Shell scripting, and XML, significantly improving workflow efficiency and reducing manual efforts.</w:t>
      </w:r>
    </w:p>
    <w:p w14:paraId="257BE85F" w14:textId="7540E8DE" w:rsidR="00A11657" w:rsidRPr="00021D5A" w:rsidRDefault="00B128C0" w:rsidP="00BE28EC">
      <w:pPr>
        <w:pBdr>
          <w:bottom w:val="single" w:sz="4" w:space="1" w:color="auto"/>
        </w:pBdr>
        <w:spacing w:before="240"/>
        <w:ind w:left="360"/>
        <w:jc w:val="center"/>
        <w:rPr>
          <w:rFonts w:ascii="Times New Roman" w:hAnsi="Times New Roman" w:cs="Times New Roman"/>
          <w:b/>
          <w:i/>
          <w:sz w:val="22"/>
          <w:szCs w:val="18"/>
        </w:rPr>
      </w:pPr>
      <w:r w:rsidRPr="00021D5A">
        <w:rPr>
          <w:rFonts w:ascii="Times New Roman" w:hAnsi="Times New Roman" w:cs="Times New Roman"/>
          <w:sz w:val="22"/>
          <w:szCs w:val="18"/>
        </w:rPr>
        <w:t>January 2016 – October 2018</w:t>
      </w:r>
      <w:r w:rsidR="000A0CA1" w:rsidRPr="00021D5A">
        <w:rPr>
          <w:rFonts w:ascii="Times New Roman" w:hAnsi="Times New Roman" w:cs="Times New Roman"/>
          <w:sz w:val="22"/>
          <w:szCs w:val="18"/>
        </w:rPr>
        <w:t xml:space="preserve"> | </w:t>
      </w:r>
      <w:r w:rsidRPr="00021D5A">
        <w:rPr>
          <w:rFonts w:ascii="Times New Roman" w:hAnsi="Times New Roman" w:cs="Times New Roman"/>
          <w:b/>
          <w:bCs/>
          <w:sz w:val="22"/>
          <w:szCs w:val="18"/>
        </w:rPr>
        <w:t>Python Developer,</w:t>
      </w:r>
      <w:r w:rsidRPr="00021D5A">
        <w:rPr>
          <w:rFonts w:ascii="Times New Roman" w:hAnsi="Times New Roman" w:cs="Times New Roman"/>
          <w:sz w:val="22"/>
          <w:szCs w:val="18"/>
        </w:rPr>
        <w:t xml:space="preserve"> </w:t>
      </w:r>
      <w:r w:rsidRPr="00021D5A">
        <w:rPr>
          <w:rFonts w:ascii="Times New Roman" w:hAnsi="Times New Roman" w:cs="Times New Roman"/>
          <w:i/>
          <w:iCs/>
          <w:sz w:val="22"/>
          <w:szCs w:val="18"/>
        </w:rPr>
        <w:t>Quad | Sussex, Wi</w:t>
      </w:r>
    </w:p>
    <w:p w14:paraId="6AF0C8C6" w14:textId="77777777" w:rsidR="000A0CA1" w:rsidRPr="00021D5A" w:rsidRDefault="000A0CA1" w:rsidP="000A0CA1">
      <w:pPr>
        <w:pBdr>
          <w:top w:val="nil"/>
          <w:left w:val="nil"/>
          <w:bottom w:val="nil"/>
          <w:right w:val="nil"/>
          <w:between w:val="nil"/>
        </w:pBdr>
        <w:autoSpaceDE/>
        <w:autoSpaceDN/>
        <w:spacing w:line="240" w:lineRule="auto"/>
        <w:jc w:val="both"/>
        <w:rPr>
          <w:rFonts w:ascii="Times New Roman" w:eastAsia="Times New Roman" w:hAnsi="Times New Roman" w:cs="Times New Roman"/>
          <w:sz w:val="16"/>
          <w:lang w:val="en-IN" w:eastAsia="en-GB" w:bidi="ar-SA"/>
        </w:rPr>
      </w:pPr>
    </w:p>
    <w:p w14:paraId="04DD2517"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Led full-scale software development projects, managing all phases of the Software Development Life Cycle (SDLC), including analysis, specification, design, implementation, and testing. Applied Agile methodologies to ensure flexibility and responsiveness throughout the development process.</w:t>
      </w:r>
    </w:p>
    <w:p w14:paraId="07FF4998" w14:textId="44277866"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Implemented version control for BPMN processes using Git, ensuring reliable tracking of changes. Managed EC2 instances for computing tasks and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ed ECS (Elastic Container Service) for efficient deployment, scaling, monitoring, and managing containerized applications via both API and the AWS Management Console.</w:t>
      </w:r>
    </w:p>
    <w:p w14:paraId="7547E121" w14:textId="56EDF50A" w:rsidR="007428AB" w:rsidRPr="00021D5A" w:rsidRDefault="007428AB" w:rsidP="00A503C7">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Strengthened security measures within Snowflake, ensuring data privacy and compliance with industry standards. Applied regression testing practices to identify and resolve bugs caused by changes in software functionality.</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developed resilient RESTful APIs using Python, Terraform, AngularJS, and Camunda, integrating frameworks like Flask and Django to ensure seamless communication between services in a distributed GCP environment.</w:t>
      </w:r>
    </w:p>
    <w:p w14:paraId="21734CB8" w14:textId="775C624C" w:rsidR="007428AB" w:rsidRPr="00021D5A" w:rsidRDefault="007428AB" w:rsidP="00566331">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Created a Docker container for a DevOps website that integrates data from various tools, using Kubernetes for orchestration and JSON for effective data representation.</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Gained deep expertise in MVC/MVT architecture, working with Django, Ansible, Route 53, AG Grid, CI/CD, Perl, PySpark, DynamoDB, PyTorch, Microservices, React JS, Kafka, Apache Airflow, NLP, RESTful, Snowflake, Chef, SOAP web services, and SoapUI to ensure scalable and structured application development.</w:t>
      </w:r>
    </w:p>
    <w:p w14:paraId="69B4277E" w14:textId="043E87B2" w:rsidR="007428AB" w:rsidRPr="00021D5A" w:rsidRDefault="007428AB" w:rsidP="005C63F0">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Implemented AWS high-availability strategies, utilizing AWS Elastic Load Balancing (ELB) to balance workloads across instances, enhancing system reliability and performance.</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Played a key role in DevOps process planning, ensuring alignment between development, testing, and deployment activities through a strategic, organized approach.</w:t>
      </w:r>
    </w:p>
    <w:p w14:paraId="3F5BF599"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 Remote Monitoring and Management (RMM) application using Python, Jenkins, MongoDB, ETL, Django, Microservices, and Flask (with Gunicorn) for seamless server monitoring and management, deployed on Google Cloud Platform (GCP). Optimized ElasticSearch indices for efficient storage and retrieval of data.</w:t>
      </w:r>
    </w:p>
    <w:p w14:paraId="45E9CCD7"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Designed and implemented BPMN 2.0-compliant process models using Camunda, aligning with industry standards. Developed Sqoop scripts for efficient change data capture, managing incremental records between new and existing data in RDBMS tables.</w:t>
      </w:r>
    </w:p>
    <w:p w14:paraId="35644147" w14:textId="77777777"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Created front-end components using UI, HTML, Snowflake, Bootstrap, MongoDB, Ansible, CSS, NodeJS, AG Grid, GraphQL, Redshift, Power BI, and JavaScript. Showcased expertise in server-side technologies, including databases, RESTful APIs, Apache Airflow, Terraform, AngularJS, and MVC design patterns. Designed and optimized Elasticsearch clusters to ensure efficient resource allocation and dynamic scaling.</w:t>
      </w:r>
    </w:p>
    <w:p w14:paraId="0A19E064" w14:textId="3C4091C4" w:rsidR="007428AB" w:rsidRPr="00021D5A" w:rsidRDefault="007428AB" w:rsidP="008B264C">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policy and financial modules for a .NET 4 Web-based application, covering UI, business logic, and data access layers. Utilized ASP.NET, NLP, Databricks, C, DynamoDB, Perl, C#, SQL Server 2008, and Visual Studio 2010.</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and maintained a suite of DevOps tools, including provisioning scripts, deployment tools, and dedicated environments on AWS and other cloud platforms. Designed and implemented Python and Golang scripts with Boto3 to programmatically interact with AWS resources, such as starting, stopping, and restarting EC2 instances, retrieving S3 object details, and invoking Lambda functions via web applications.</w:t>
      </w:r>
    </w:p>
    <w:p w14:paraId="1DC20CCF" w14:textId="7476758C" w:rsidR="007428AB"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Created web pages utilizing BLE Protocols, QT, React JS, Microservices, Node.js, Kafka, and Snowflake, integrating various tools like GitHub, Jenkins, Kubernetes, Jira, Angular, Flask, GitLab, Route 53, Kafka, Docker, PySpark, and CI/CD pipelines to ensure a seamless and integrated web development workflow.</w:t>
      </w:r>
    </w:p>
    <w:p w14:paraId="0E8F7FFE" w14:textId="37591437" w:rsidR="007428AB" w:rsidRPr="00021D5A" w:rsidRDefault="007428AB" w:rsidP="007400A5">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 xml:space="preserve">Designed and implemented advanced SnowSQL and Kafka procedures for data transformation, </w:t>
      </w:r>
      <w:r w:rsidR="0010484F" w:rsidRPr="00021D5A">
        <w:rPr>
          <w:rFonts w:ascii="Times New Roman" w:eastAsia="Times New Roman" w:hAnsi="Times New Roman" w:cs="Times New Roman"/>
          <w:sz w:val="18"/>
          <w:szCs w:val="18"/>
          <w:lang w:val="en-IN" w:eastAsia="en-GB" w:bidi="ar-SA"/>
        </w:rPr>
        <w:t>us</w:t>
      </w:r>
      <w:r w:rsidRPr="00021D5A">
        <w:rPr>
          <w:rFonts w:ascii="Times New Roman" w:eastAsia="Times New Roman" w:hAnsi="Times New Roman" w:cs="Times New Roman"/>
          <w:sz w:val="18"/>
          <w:szCs w:val="18"/>
          <w:lang w:val="en-IN" w:eastAsia="en-GB" w:bidi="ar-SA"/>
        </w:rPr>
        <w:t>ing Snowflake’s architecture to enhance integration tasks and improve the efficiency of data processing workflows.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Developed AWS Lambda functions using Python, Node.js, DynamoDB, PyTorch, ETL, Camunda, and Java, tailoring them for use cases such as complex data processing, file handling, and automation. This demonstrated a versatile approach to serverless computing.</w:t>
      </w:r>
    </w:p>
    <w:p w14:paraId="27BD711F" w14:textId="01C08D3A" w:rsidR="007428AB" w:rsidRPr="00021D5A" w:rsidRDefault="007428AB" w:rsidP="000B2E80">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Engineered sophisticated networking solutions on Google Cloud Platform (GCP), Ansible, and Node.js, configuring Virtual Private Clouds (VPCs), VPNs, and Cloud Load Balancing to optimize networking performance and reliability.</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Designed and developed visually engaging user interfaces and client displays using JavaScript and CSS3. Troubleshot Python and Golang code, applying enhancements for optimal performance. Contributed to UI design with HTML5, NLP, Perl, Apache Airflow, Databricks, React JS, CSS3, SNS, SQS, and JavaScript to ensure a responsive and dynamic user experience.</w:t>
      </w:r>
    </w:p>
    <w:p w14:paraId="112197F4" w14:textId="29A96A76" w:rsidR="00203E4A" w:rsidRPr="00021D5A" w:rsidRDefault="007428AB"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web applications following the Django Framework's Model-View-Controller (MVC) architecture, ensuring structured, organized development for improved scalability and maintainability.</w:t>
      </w:r>
    </w:p>
    <w:p w14:paraId="58490661" w14:textId="77777777" w:rsidR="007428AB" w:rsidRPr="00021D5A" w:rsidRDefault="007428AB" w:rsidP="007428AB">
      <w:pPr>
        <w:rPr>
          <w:rFonts w:ascii="Times New Roman" w:hAnsi="Times New Roman" w:cs="Times New Roman"/>
          <w:sz w:val="18"/>
          <w:szCs w:val="14"/>
        </w:rPr>
      </w:pPr>
    </w:p>
    <w:p w14:paraId="4583B686" w14:textId="59469A7C" w:rsidR="00FC602D" w:rsidRPr="00021D5A" w:rsidRDefault="00B128C0" w:rsidP="00BE28EC">
      <w:pPr>
        <w:pBdr>
          <w:bottom w:val="single" w:sz="4" w:space="1" w:color="auto"/>
        </w:pBdr>
        <w:jc w:val="center"/>
        <w:rPr>
          <w:rFonts w:ascii="Times New Roman" w:hAnsi="Times New Roman" w:cs="Times New Roman"/>
          <w:i/>
          <w:sz w:val="22"/>
          <w:szCs w:val="18"/>
        </w:rPr>
      </w:pPr>
      <w:r w:rsidRPr="00021D5A">
        <w:rPr>
          <w:rFonts w:ascii="Times New Roman" w:hAnsi="Times New Roman" w:cs="Times New Roman"/>
          <w:sz w:val="22"/>
          <w:szCs w:val="18"/>
        </w:rPr>
        <w:t>November 2014 – January 2016</w:t>
      </w:r>
      <w:r w:rsidR="000A0CA1" w:rsidRPr="00021D5A">
        <w:rPr>
          <w:rFonts w:ascii="Times New Roman" w:hAnsi="Times New Roman" w:cs="Times New Roman"/>
          <w:sz w:val="22"/>
          <w:szCs w:val="18"/>
        </w:rPr>
        <w:t xml:space="preserve"> | </w:t>
      </w:r>
      <w:r w:rsidRPr="00021D5A">
        <w:rPr>
          <w:rFonts w:ascii="Times New Roman" w:hAnsi="Times New Roman" w:cs="Times New Roman"/>
          <w:sz w:val="22"/>
          <w:szCs w:val="18"/>
        </w:rPr>
        <w:t>Python Developer,</w:t>
      </w:r>
      <w:r w:rsidRPr="00021D5A">
        <w:rPr>
          <w:rFonts w:ascii="Times New Roman" w:hAnsi="Times New Roman" w:cs="Times New Roman"/>
          <w:b/>
          <w:bCs/>
          <w:sz w:val="22"/>
          <w:szCs w:val="18"/>
        </w:rPr>
        <w:t xml:space="preserve"> </w:t>
      </w:r>
      <w:r w:rsidRPr="00021D5A">
        <w:rPr>
          <w:rFonts w:ascii="Times New Roman" w:hAnsi="Times New Roman" w:cs="Times New Roman"/>
          <w:b/>
          <w:bCs/>
          <w:i/>
          <w:iCs/>
          <w:sz w:val="22"/>
          <w:szCs w:val="18"/>
        </w:rPr>
        <w:t>AIG | Charlotte, NC</w:t>
      </w:r>
    </w:p>
    <w:p w14:paraId="3EDDACD3" w14:textId="77777777" w:rsidR="000A0CA1" w:rsidRPr="00021D5A" w:rsidRDefault="000A0CA1" w:rsidP="000A0CA1">
      <w:pPr>
        <w:pBdr>
          <w:top w:val="nil"/>
          <w:left w:val="nil"/>
          <w:bottom w:val="nil"/>
          <w:right w:val="nil"/>
          <w:between w:val="nil"/>
        </w:pBdr>
        <w:autoSpaceDE/>
        <w:autoSpaceDN/>
        <w:spacing w:line="240" w:lineRule="auto"/>
        <w:jc w:val="both"/>
        <w:rPr>
          <w:rFonts w:ascii="Times New Roman" w:eastAsia="Times New Roman" w:hAnsi="Times New Roman" w:cs="Times New Roman"/>
          <w:sz w:val="16"/>
          <w:lang w:val="en-IN" w:eastAsia="en-GB" w:bidi="ar-SA"/>
        </w:rPr>
      </w:pPr>
    </w:p>
    <w:p w14:paraId="6C1D2B83" w14:textId="04A16649" w:rsidR="00203E4A" w:rsidRPr="00021D5A" w:rsidRDefault="00203E4A"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Performed data collection using various tools and utilized the collected data for capacity planning and performance tuning of MySQL instances. Applied optimization techniques to enhance the overall performance and efficiency of MySQL databases.</w:t>
      </w:r>
    </w:p>
    <w:p w14:paraId="361B296A" w14:textId="77777777" w:rsidR="00203E4A" w:rsidRPr="00021D5A" w:rsidRDefault="00203E4A"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Worked in MySQL databases, handling simple queries, and writing Stored Procedures for tasks related to normalization and denormalization. This involvement showcased proficiency in database management and SQL procedures.</w:t>
      </w:r>
    </w:p>
    <w:p w14:paraId="58B71D3E" w14:textId="3080BC3D" w:rsidR="00203E4A" w:rsidRPr="00021D5A" w:rsidRDefault="00203E4A" w:rsidP="00FC4751">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Wrote unit testing codes using the unit test framework, addressing bugs, and resolving other defects. Employed a rigorous testing approach to ensure the reliability and correctness of the codebase.</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Worked in an agile environment, actively applying Scrum methodologies. Engaged in weekly sprints, contributing to iterative development cycles. Presented work to mentors and other teams during sprint reviews, facilitating feedback and continuous improvement.</w:t>
      </w:r>
    </w:p>
    <w:p w14:paraId="39CBB681" w14:textId="29A071C1" w:rsidR="00203E4A" w:rsidRPr="00021D5A" w:rsidRDefault="00203E4A" w:rsidP="002923BD">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Developed a responsive website with a completely new UI and functionality, showcasing front-end development skills. Ensured the website's adaptability to various devices and screen sizes.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Worked on resulting reports of the application and used Tableau for creating visual reports. Contributed to data visualization and reporting components, enhancing the overall user experience.</w:t>
      </w:r>
    </w:p>
    <w:p w14:paraId="4DB45EC9" w14:textId="15392D9C" w:rsidR="00203E4A" w:rsidRPr="00021D5A" w:rsidRDefault="00203E4A" w:rsidP="00202AA5">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Worked on the UI using HTML5, CSS3, GitLab, and JavaScript. Developed visually appealing and user-friendly interfaces, incorporating modern web technologies for improved interactivity.</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Used a Test-Driven Development (TDD) approach for developing services required for the application. This methodology involved writing tests before the actual code implementation, ensuring that the code met the specified requirements.</w:t>
      </w:r>
    </w:p>
    <w:p w14:paraId="29446818" w14:textId="3F19D495" w:rsidR="00203E4A" w:rsidRPr="00021D5A" w:rsidRDefault="00203E4A" w:rsidP="00F52612">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Handled all aspects of the web application, including maintenance, testing, debugging, and deployment. Demonstrated a comprehensive understanding of the entire software development lifecycle.</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 xml:space="preserve">Used Python Full Stack modules such as requests, urllib, and urllib2 for web crawling. </w:t>
      </w:r>
      <w:r w:rsidRPr="00021D5A">
        <w:rPr>
          <w:rFonts w:ascii="Times New Roman" w:eastAsia="Times New Roman" w:hAnsi="Times New Roman" w:cs="Times New Roman"/>
          <w:sz w:val="18"/>
          <w:szCs w:val="18"/>
          <w:lang w:val="en-IN" w:eastAsia="en-GB" w:bidi="ar-SA"/>
        </w:rPr>
        <w:lastRenderedPageBreak/>
        <w:t>Applied web scraping techniques to collect data from various online sources, showcasing proficiency in Python scripting.</w:t>
      </w:r>
    </w:p>
    <w:p w14:paraId="5F20E1A8" w14:textId="267C3395" w:rsidR="00203E4A" w:rsidRPr="00021D5A" w:rsidRDefault="00203E4A" w:rsidP="00140D6E">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Involved in designing and developing Automation Test cases using Selenium WebDriver, Java, and TestNG. Contributed to the creation of automated test suites, ensuring efficient and reliable testing processes.</w:t>
      </w:r>
      <w:r w:rsidR="00305652" w:rsidRPr="00021D5A">
        <w:rPr>
          <w:rFonts w:ascii="Times New Roman" w:eastAsia="Times New Roman" w:hAnsi="Times New Roman" w:cs="Times New Roman"/>
          <w:sz w:val="18"/>
          <w:szCs w:val="18"/>
          <w:lang w:val="en-IN" w:eastAsia="en-GB" w:bidi="ar-SA"/>
        </w:rPr>
        <w:t xml:space="preserve"> </w:t>
      </w:r>
      <w:r w:rsidRPr="00021D5A">
        <w:rPr>
          <w:rFonts w:ascii="Times New Roman" w:eastAsia="Times New Roman" w:hAnsi="Times New Roman" w:cs="Times New Roman"/>
          <w:sz w:val="18"/>
          <w:szCs w:val="18"/>
          <w:lang w:val="en-IN" w:eastAsia="en-GB" w:bidi="ar-SA"/>
        </w:rPr>
        <w:t>Collaborated closely with the Back-End team to display data using Custom Components and library Components. Ensured seamless integration between the front-end and back-end components for a cohesive user experience.</w:t>
      </w:r>
    </w:p>
    <w:p w14:paraId="0B7DCFB6" w14:textId="77777777" w:rsidR="00203E4A" w:rsidRPr="00021D5A" w:rsidRDefault="00203E4A"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Wrote extensive HTML, Maven, App Sync, CSS, and JavaScript code to build dynamic pages using Eclipse. Utilized various web development technologies and tools for creating feature-rich and dynamic web pages.</w:t>
      </w:r>
    </w:p>
    <w:p w14:paraId="74963F3F" w14:textId="77777777" w:rsidR="00203E4A" w:rsidRPr="00021D5A" w:rsidRDefault="00203E4A" w:rsidP="0010484F">
      <w:pPr>
        <w:numPr>
          <w:ilvl w:val="0"/>
          <w:numId w:val="14"/>
        </w:numPr>
        <w:pBdr>
          <w:top w:val="nil"/>
          <w:left w:val="nil"/>
          <w:bottom w:val="nil"/>
          <w:right w:val="nil"/>
          <w:between w:val="nil"/>
        </w:pBdr>
        <w:autoSpaceDE/>
        <w:autoSpaceDN/>
        <w:spacing w:line="240" w:lineRule="auto"/>
        <w:ind w:left="284"/>
        <w:jc w:val="both"/>
        <w:rPr>
          <w:rFonts w:ascii="Times New Roman" w:eastAsia="Times New Roman" w:hAnsi="Times New Roman" w:cs="Times New Roman"/>
          <w:sz w:val="18"/>
          <w:szCs w:val="18"/>
          <w:lang w:val="en-IN" w:eastAsia="en-GB" w:bidi="ar-SA"/>
        </w:rPr>
      </w:pPr>
      <w:r w:rsidRPr="00021D5A">
        <w:rPr>
          <w:rFonts w:ascii="Times New Roman" w:eastAsia="Times New Roman" w:hAnsi="Times New Roman" w:cs="Times New Roman"/>
          <w:sz w:val="18"/>
          <w:szCs w:val="18"/>
          <w:lang w:val="en-IN" w:eastAsia="en-GB" w:bidi="ar-SA"/>
        </w:rPr>
        <w:t>Worked on reading and writing data from CSV and Excel file formats using Python. Applied Python scripting to handle data manipulation and extraction tasks from common file formats.</w:t>
      </w:r>
    </w:p>
    <w:p w14:paraId="26D869BB" w14:textId="77777777" w:rsidR="004C1DA9" w:rsidRPr="00021D5A" w:rsidRDefault="00000000" w:rsidP="00BE28EC">
      <w:pPr>
        <w:pStyle w:val="Subtitle"/>
        <w:spacing w:before="240"/>
        <w:jc w:val="center"/>
        <w:rPr>
          <w:rFonts w:ascii="Times New Roman" w:hAnsi="Times New Roman" w:cs="Times New Roman"/>
        </w:rPr>
      </w:pPr>
      <w:sdt>
        <w:sdtPr>
          <w:rPr>
            <w:rFonts w:ascii="Times New Roman" w:hAnsi="Times New Roman" w:cs="Times New Roman"/>
          </w:rPr>
          <w:id w:val="1080101502"/>
          <w:placeholder>
            <w:docPart w:val="5CF5141293E24FB0A6F5320D12915968"/>
          </w:placeholder>
          <w:temporary/>
          <w:showingPlcHdr/>
          <w15:appearance w15:val="hidden"/>
        </w:sdtPr>
        <w:sdtContent>
          <w:r w:rsidR="004C1DA9" w:rsidRPr="00021D5A">
            <w:rPr>
              <w:rFonts w:ascii="Times New Roman" w:hAnsi="Times New Roman" w:cs="Times New Roman"/>
              <w:sz w:val="28"/>
              <w:szCs w:val="18"/>
            </w:rPr>
            <w:t>education</w:t>
          </w:r>
        </w:sdtContent>
      </w:sdt>
    </w:p>
    <w:p w14:paraId="247EE945" w14:textId="73FE6123" w:rsidR="004C1DA9" w:rsidRPr="00021D5A" w:rsidRDefault="00FC602D" w:rsidP="00BE28EC">
      <w:pPr>
        <w:jc w:val="center"/>
        <w:rPr>
          <w:rFonts w:ascii="Times New Roman" w:hAnsi="Times New Roman" w:cs="Times New Roman"/>
        </w:rPr>
      </w:pPr>
      <w:r w:rsidRPr="00021D5A">
        <w:rPr>
          <w:rFonts w:ascii="Times New Roman" w:hAnsi="Times New Roman" w:cs="Times New Roman"/>
        </w:rPr>
        <w:t>April 2014</w:t>
      </w:r>
    </w:p>
    <w:p w14:paraId="2EF6E9D2" w14:textId="2F013D37" w:rsidR="004C1DA9" w:rsidRPr="00021D5A" w:rsidRDefault="00FC602D" w:rsidP="00BE28EC">
      <w:pPr>
        <w:pStyle w:val="Heading2"/>
        <w:jc w:val="center"/>
        <w:rPr>
          <w:rFonts w:ascii="Times New Roman" w:hAnsi="Times New Roman" w:cs="Times New Roman"/>
          <w:b w:val="0"/>
        </w:rPr>
      </w:pPr>
      <w:r w:rsidRPr="00021D5A">
        <w:rPr>
          <w:rFonts w:ascii="Times New Roman" w:hAnsi="Times New Roman" w:cs="Times New Roman"/>
          <w:b w:val="0"/>
        </w:rPr>
        <w:t>Bachelor of Engineering,</w:t>
      </w:r>
      <w:r w:rsidR="004C1DA9" w:rsidRPr="00021D5A">
        <w:rPr>
          <w:rFonts w:ascii="Times New Roman" w:hAnsi="Times New Roman" w:cs="Times New Roman"/>
          <w:b w:val="0"/>
        </w:rPr>
        <w:t xml:space="preserve"> </w:t>
      </w:r>
      <w:r w:rsidRPr="00021D5A">
        <w:rPr>
          <w:rFonts w:ascii="Times New Roman" w:hAnsi="Times New Roman" w:cs="Times New Roman"/>
          <w:b w:val="0"/>
        </w:rPr>
        <w:t>Computer Science and Engineering, Sathyabama University, Chennai, Tamil Nadu, India.</w:t>
      </w:r>
      <w:bookmarkEnd w:id="0"/>
    </w:p>
    <w:sectPr w:rsidR="004C1DA9" w:rsidRPr="00021D5A" w:rsidSect="00305652">
      <w:headerReference w:type="even" r:id="rId13"/>
      <w:headerReference w:type="default" r:id="rId14"/>
      <w:footerReference w:type="default" r:id="rId15"/>
      <w:headerReference w:type="first" r:id="rId16"/>
      <w:pgSz w:w="12240" w:h="15840"/>
      <w:pgMar w:top="-568" w:right="616" w:bottom="568" w:left="720" w:header="720" w:footer="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8D3A" w14:textId="77777777" w:rsidR="008B25F6" w:rsidRDefault="008B25F6" w:rsidP="002F6CB9">
      <w:pPr>
        <w:spacing w:line="240" w:lineRule="auto"/>
      </w:pPr>
      <w:r>
        <w:separator/>
      </w:r>
    </w:p>
  </w:endnote>
  <w:endnote w:type="continuationSeparator" w:id="0">
    <w:p w14:paraId="62993C3D" w14:textId="77777777" w:rsidR="008B25F6" w:rsidRDefault="008B25F6" w:rsidP="002F6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A7DB" w14:textId="77777777" w:rsidR="00185237" w:rsidRPr="00F7157D" w:rsidRDefault="00185237" w:rsidP="00D649DF">
    <w:pPr>
      <w:tabs>
        <w:tab w:val="left" w:pos="2880"/>
      </w:tabs>
      <w:jc w:val="right"/>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C0E2" w14:textId="77777777" w:rsidR="008B25F6" w:rsidRDefault="008B25F6" w:rsidP="002F6CB9">
      <w:pPr>
        <w:spacing w:line="240" w:lineRule="auto"/>
      </w:pPr>
      <w:r>
        <w:separator/>
      </w:r>
    </w:p>
  </w:footnote>
  <w:footnote w:type="continuationSeparator" w:id="0">
    <w:p w14:paraId="7993B752" w14:textId="77777777" w:rsidR="008B25F6" w:rsidRDefault="008B25F6" w:rsidP="002F6C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4EA0" w14:textId="1EB7EF04" w:rsidR="00F34691" w:rsidRDefault="00F34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0908" w14:textId="11592301" w:rsidR="00F34691" w:rsidRDefault="00F346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4B8F" w14:textId="2E416B23" w:rsidR="00F34691" w:rsidRDefault="00F34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7A75C0"/>
    <w:multiLevelType w:val="hybridMultilevel"/>
    <w:tmpl w:val="B3F2C04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324C6"/>
    <w:multiLevelType w:val="hybridMultilevel"/>
    <w:tmpl w:val="F594D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1373AA"/>
    <w:multiLevelType w:val="multilevel"/>
    <w:tmpl w:val="DB6E943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5"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7" w15:restartNumberingAfterBreak="0">
    <w:nsid w:val="27A1164B"/>
    <w:multiLevelType w:val="hybridMultilevel"/>
    <w:tmpl w:val="023AD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8A7464"/>
    <w:multiLevelType w:val="hybridMultilevel"/>
    <w:tmpl w:val="D8EC8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E82CF4"/>
    <w:multiLevelType w:val="hybridMultilevel"/>
    <w:tmpl w:val="B0AE9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893D5F"/>
    <w:multiLevelType w:val="hybridMultilevel"/>
    <w:tmpl w:val="40BE0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14" w15:restartNumberingAfterBreak="0">
    <w:nsid w:val="7DD77951"/>
    <w:multiLevelType w:val="hybridMultilevel"/>
    <w:tmpl w:val="E9983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470856">
    <w:abstractNumId w:val="6"/>
  </w:num>
  <w:num w:numId="2" w16cid:durableId="549196634">
    <w:abstractNumId w:val="12"/>
  </w:num>
  <w:num w:numId="3" w16cid:durableId="1422919832">
    <w:abstractNumId w:val="11"/>
  </w:num>
  <w:num w:numId="4" w16cid:durableId="2071682557">
    <w:abstractNumId w:val="4"/>
  </w:num>
  <w:num w:numId="5" w16cid:durableId="1542015606">
    <w:abstractNumId w:val="5"/>
  </w:num>
  <w:num w:numId="6" w16cid:durableId="80369196">
    <w:abstractNumId w:val="13"/>
  </w:num>
  <w:num w:numId="7" w16cid:durableId="50083107">
    <w:abstractNumId w:val="0"/>
  </w:num>
  <w:num w:numId="8" w16cid:durableId="1552495717">
    <w:abstractNumId w:val="9"/>
  </w:num>
  <w:num w:numId="9" w16cid:durableId="15429289">
    <w:abstractNumId w:val="7"/>
  </w:num>
  <w:num w:numId="10" w16cid:durableId="1640378256">
    <w:abstractNumId w:val="10"/>
  </w:num>
  <w:num w:numId="11" w16cid:durableId="849295973">
    <w:abstractNumId w:val="14"/>
  </w:num>
  <w:num w:numId="12" w16cid:durableId="414209144">
    <w:abstractNumId w:val="3"/>
  </w:num>
  <w:num w:numId="13" w16cid:durableId="1092317035">
    <w:abstractNumId w:val="8"/>
  </w:num>
  <w:num w:numId="14" w16cid:durableId="422066852">
    <w:abstractNumId w:val="1"/>
  </w:num>
  <w:num w:numId="15" w16cid:durableId="1424380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51"/>
    <w:rsid w:val="000041FC"/>
    <w:rsid w:val="0000708D"/>
    <w:rsid w:val="000131D8"/>
    <w:rsid w:val="00021D5A"/>
    <w:rsid w:val="00031E11"/>
    <w:rsid w:val="0003464A"/>
    <w:rsid w:val="00047507"/>
    <w:rsid w:val="00050DC8"/>
    <w:rsid w:val="000746AE"/>
    <w:rsid w:val="00083312"/>
    <w:rsid w:val="000A0CA1"/>
    <w:rsid w:val="000A3B87"/>
    <w:rsid w:val="000D2A61"/>
    <w:rsid w:val="000E2956"/>
    <w:rsid w:val="001015E3"/>
    <w:rsid w:val="00101F80"/>
    <w:rsid w:val="0010484F"/>
    <w:rsid w:val="00112842"/>
    <w:rsid w:val="00113100"/>
    <w:rsid w:val="00132D93"/>
    <w:rsid w:val="00140182"/>
    <w:rsid w:val="00153EC4"/>
    <w:rsid w:val="00157B6C"/>
    <w:rsid w:val="00157D14"/>
    <w:rsid w:val="00160351"/>
    <w:rsid w:val="001845DE"/>
    <w:rsid w:val="00185237"/>
    <w:rsid w:val="001D65C7"/>
    <w:rsid w:val="00203E4A"/>
    <w:rsid w:val="00212436"/>
    <w:rsid w:val="00213810"/>
    <w:rsid w:val="002154E2"/>
    <w:rsid w:val="0023785C"/>
    <w:rsid w:val="00240E91"/>
    <w:rsid w:val="0024448F"/>
    <w:rsid w:val="00254C21"/>
    <w:rsid w:val="00256C9B"/>
    <w:rsid w:val="00271A92"/>
    <w:rsid w:val="002721FE"/>
    <w:rsid w:val="00292A11"/>
    <w:rsid w:val="002930FD"/>
    <w:rsid w:val="002A6C69"/>
    <w:rsid w:val="002B40C4"/>
    <w:rsid w:val="002B4747"/>
    <w:rsid w:val="002C21CC"/>
    <w:rsid w:val="002C378E"/>
    <w:rsid w:val="002F6CB9"/>
    <w:rsid w:val="00303FDC"/>
    <w:rsid w:val="00305652"/>
    <w:rsid w:val="00314889"/>
    <w:rsid w:val="00340C75"/>
    <w:rsid w:val="0034311A"/>
    <w:rsid w:val="00346A84"/>
    <w:rsid w:val="003570D0"/>
    <w:rsid w:val="0036765D"/>
    <w:rsid w:val="003715D6"/>
    <w:rsid w:val="00372962"/>
    <w:rsid w:val="00377519"/>
    <w:rsid w:val="00390248"/>
    <w:rsid w:val="003A70F8"/>
    <w:rsid w:val="003D54BC"/>
    <w:rsid w:val="003E6D64"/>
    <w:rsid w:val="003F4812"/>
    <w:rsid w:val="003F6D4A"/>
    <w:rsid w:val="00402451"/>
    <w:rsid w:val="00407F3F"/>
    <w:rsid w:val="00410F37"/>
    <w:rsid w:val="00443760"/>
    <w:rsid w:val="00445E3A"/>
    <w:rsid w:val="0046021F"/>
    <w:rsid w:val="00461524"/>
    <w:rsid w:val="0046736A"/>
    <w:rsid w:val="00496677"/>
    <w:rsid w:val="00497CE6"/>
    <w:rsid w:val="004A389E"/>
    <w:rsid w:val="004B0D77"/>
    <w:rsid w:val="004C1DA9"/>
    <w:rsid w:val="004D7316"/>
    <w:rsid w:val="004E275F"/>
    <w:rsid w:val="004F7017"/>
    <w:rsid w:val="0050310A"/>
    <w:rsid w:val="005342F1"/>
    <w:rsid w:val="00535A6A"/>
    <w:rsid w:val="00556709"/>
    <w:rsid w:val="005666B9"/>
    <w:rsid w:val="005744FD"/>
    <w:rsid w:val="0059022C"/>
    <w:rsid w:val="005A001B"/>
    <w:rsid w:val="005A05E2"/>
    <w:rsid w:val="005A4739"/>
    <w:rsid w:val="005B2E57"/>
    <w:rsid w:val="005D3B3A"/>
    <w:rsid w:val="005D49CA"/>
    <w:rsid w:val="005E2A9D"/>
    <w:rsid w:val="005E2B38"/>
    <w:rsid w:val="005E408E"/>
    <w:rsid w:val="00605959"/>
    <w:rsid w:val="00620884"/>
    <w:rsid w:val="00625729"/>
    <w:rsid w:val="0064392B"/>
    <w:rsid w:val="006450C1"/>
    <w:rsid w:val="00647D8C"/>
    <w:rsid w:val="00652134"/>
    <w:rsid w:val="00653945"/>
    <w:rsid w:val="00655C19"/>
    <w:rsid w:val="00662D21"/>
    <w:rsid w:val="00673037"/>
    <w:rsid w:val="006824BA"/>
    <w:rsid w:val="006A4164"/>
    <w:rsid w:val="006B0865"/>
    <w:rsid w:val="006B3BC2"/>
    <w:rsid w:val="006F4142"/>
    <w:rsid w:val="0070452B"/>
    <w:rsid w:val="00705D7F"/>
    <w:rsid w:val="00711658"/>
    <w:rsid w:val="00732B01"/>
    <w:rsid w:val="00740EE4"/>
    <w:rsid w:val="007428AB"/>
    <w:rsid w:val="007466F4"/>
    <w:rsid w:val="007678CC"/>
    <w:rsid w:val="007843C5"/>
    <w:rsid w:val="00785436"/>
    <w:rsid w:val="00791A7E"/>
    <w:rsid w:val="00792714"/>
    <w:rsid w:val="00796712"/>
    <w:rsid w:val="007A242C"/>
    <w:rsid w:val="007A466F"/>
    <w:rsid w:val="007A7761"/>
    <w:rsid w:val="007B1EA6"/>
    <w:rsid w:val="007B6AC9"/>
    <w:rsid w:val="007C0CF2"/>
    <w:rsid w:val="007C74B7"/>
    <w:rsid w:val="007D294F"/>
    <w:rsid w:val="007D5A96"/>
    <w:rsid w:val="007D78AE"/>
    <w:rsid w:val="007E2782"/>
    <w:rsid w:val="007F4D8C"/>
    <w:rsid w:val="007F6801"/>
    <w:rsid w:val="00817608"/>
    <w:rsid w:val="00817E2C"/>
    <w:rsid w:val="00822F71"/>
    <w:rsid w:val="008436A5"/>
    <w:rsid w:val="00851431"/>
    <w:rsid w:val="008539E9"/>
    <w:rsid w:val="00854122"/>
    <w:rsid w:val="00854A89"/>
    <w:rsid w:val="00854D4E"/>
    <w:rsid w:val="0086291E"/>
    <w:rsid w:val="008949AC"/>
    <w:rsid w:val="008B0236"/>
    <w:rsid w:val="008B25F6"/>
    <w:rsid w:val="008B2A42"/>
    <w:rsid w:val="008E6C34"/>
    <w:rsid w:val="008F5EFB"/>
    <w:rsid w:val="008F64E8"/>
    <w:rsid w:val="009111F2"/>
    <w:rsid w:val="00946E10"/>
    <w:rsid w:val="00961771"/>
    <w:rsid w:val="00990AFF"/>
    <w:rsid w:val="00997316"/>
    <w:rsid w:val="009A2009"/>
    <w:rsid w:val="009A322B"/>
    <w:rsid w:val="009A5C1E"/>
    <w:rsid w:val="009A6B1E"/>
    <w:rsid w:val="009C09FE"/>
    <w:rsid w:val="009C0B39"/>
    <w:rsid w:val="009C140B"/>
    <w:rsid w:val="009C1962"/>
    <w:rsid w:val="009C25AF"/>
    <w:rsid w:val="009E156E"/>
    <w:rsid w:val="009F51DC"/>
    <w:rsid w:val="009F6EF8"/>
    <w:rsid w:val="00A11657"/>
    <w:rsid w:val="00A4651F"/>
    <w:rsid w:val="00A50057"/>
    <w:rsid w:val="00A635D5"/>
    <w:rsid w:val="00A67C6F"/>
    <w:rsid w:val="00A81573"/>
    <w:rsid w:val="00A82D03"/>
    <w:rsid w:val="00A831EA"/>
    <w:rsid w:val="00A94827"/>
    <w:rsid w:val="00AC06B0"/>
    <w:rsid w:val="00AC1804"/>
    <w:rsid w:val="00AC5853"/>
    <w:rsid w:val="00AD74A8"/>
    <w:rsid w:val="00AE17C6"/>
    <w:rsid w:val="00B038FE"/>
    <w:rsid w:val="00B128C0"/>
    <w:rsid w:val="00B16138"/>
    <w:rsid w:val="00B2069A"/>
    <w:rsid w:val="00B412FE"/>
    <w:rsid w:val="00B46926"/>
    <w:rsid w:val="00B47577"/>
    <w:rsid w:val="00B508D6"/>
    <w:rsid w:val="00B50C38"/>
    <w:rsid w:val="00B62A64"/>
    <w:rsid w:val="00B63E35"/>
    <w:rsid w:val="00B80EE9"/>
    <w:rsid w:val="00B82E47"/>
    <w:rsid w:val="00B9681C"/>
    <w:rsid w:val="00BA1E7C"/>
    <w:rsid w:val="00BA2010"/>
    <w:rsid w:val="00BC0E27"/>
    <w:rsid w:val="00BC132C"/>
    <w:rsid w:val="00BC3C1B"/>
    <w:rsid w:val="00BC71E4"/>
    <w:rsid w:val="00BD6EB2"/>
    <w:rsid w:val="00BD7438"/>
    <w:rsid w:val="00BE28EC"/>
    <w:rsid w:val="00BE32AE"/>
    <w:rsid w:val="00C118C7"/>
    <w:rsid w:val="00C1693B"/>
    <w:rsid w:val="00C27D18"/>
    <w:rsid w:val="00C42960"/>
    <w:rsid w:val="00C52791"/>
    <w:rsid w:val="00C64487"/>
    <w:rsid w:val="00C764ED"/>
    <w:rsid w:val="00C8183F"/>
    <w:rsid w:val="00C83E97"/>
    <w:rsid w:val="00CB2930"/>
    <w:rsid w:val="00CD5690"/>
    <w:rsid w:val="00CE26DB"/>
    <w:rsid w:val="00CE5215"/>
    <w:rsid w:val="00CE6F9E"/>
    <w:rsid w:val="00CF4208"/>
    <w:rsid w:val="00D103FF"/>
    <w:rsid w:val="00D240F7"/>
    <w:rsid w:val="00D404A3"/>
    <w:rsid w:val="00D5552B"/>
    <w:rsid w:val="00D62F82"/>
    <w:rsid w:val="00D649DF"/>
    <w:rsid w:val="00D81E79"/>
    <w:rsid w:val="00D87E03"/>
    <w:rsid w:val="00D92D79"/>
    <w:rsid w:val="00DA4806"/>
    <w:rsid w:val="00DB29DA"/>
    <w:rsid w:val="00DC53FD"/>
    <w:rsid w:val="00DD2FA3"/>
    <w:rsid w:val="00DD4769"/>
    <w:rsid w:val="00DE19D6"/>
    <w:rsid w:val="00DF6D95"/>
    <w:rsid w:val="00E038BB"/>
    <w:rsid w:val="00E40C3C"/>
    <w:rsid w:val="00E421B8"/>
    <w:rsid w:val="00E4557E"/>
    <w:rsid w:val="00E470C5"/>
    <w:rsid w:val="00E6525B"/>
    <w:rsid w:val="00E7192C"/>
    <w:rsid w:val="00E8269A"/>
    <w:rsid w:val="00E85A80"/>
    <w:rsid w:val="00E97CB2"/>
    <w:rsid w:val="00EA2B7F"/>
    <w:rsid w:val="00EA31B4"/>
    <w:rsid w:val="00EA4F61"/>
    <w:rsid w:val="00EC4742"/>
    <w:rsid w:val="00EC5870"/>
    <w:rsid w:val="00ED6E70"/>
    <w:rsid w:val="00EE28BB"/>
    <w:rsid w:val="00EE4D9C"/>
    <w:rsid w:val="00EF10F2"/>
    <w:rsid w:val="00F07E47"/>
    <w:rsid w:val="00F31058"/>
    <w:rsid w:val="00F33B95"/>
    <w:rsid w:val="00F34691"/>
    <w:rsid w:val="00F41ACF"/>
    <w:rsid w:val="00F5689F"/>
    <w:rsid w:val="00F62D72"/>
    <w:rsid w:val="00F7064C"/>
    <w:rsid w:val="00F7157D"/>
    <w:rsid w:val="00F8572A"/>
    <w:rsid w:val="00F85841"/>
    <w:rsid w:val="00F95AF2"/>
    <w:rsid w:val="00FA1EEA"/>
    <w:rsid w:val="00FB58C7"/>
    <w:rsid w:val="00FC533E"/>
    <w:rsid w:val="00FC602D"/>
    <w:rsid w:val="00FC78D4"/>
    <w:rsid w:val="00FD0AD8"/>
    <w:rsid w:val="00FD21A1"/>
    <w:rsid w:val="00FD3B6D"/>
    <w:rsid w:val="00FD3D6F"/>
    <w:rsid w:val="00FF0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CE47A"/>
  <w15:docId w15:val="{142E7A17-F26A-4E14-84F9-7105D02E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CA1"/>
    <w:pPr>
      <w:spacing w:line="312" w:lineRule="auto"/>
    </w:pPr>
    <w:rPr>
      <w:rFonts w:eastAsia="Arial" w:cs="Arial"/>
      <w:sz w:val="20"/>
      <w:szCs w:val="16"/>
      <w:lang w:bidi="en-US"/>
    </w:rPr>
  </w:style>
  <w:style w:type="paragraph" w:styleId="Heading1">
    <w:name w:val="heading 1"/>
    <w:basedOn w:val="Normal"/>
    <w:next w:val="Normal"/>
    <w:link w:val="Heading1Char"/>
    <w:uiPriority w:val="9"/>
    <w:qFormat/>
    <w:rsid w:val="004C1DA9"/>
    <w:pPr>
      <w:spacing w:after="240" w:line="240" w:lineRule="auto"/>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4C1DA9"/>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031E11"/>
    <w:pPr>
      <w:tabs>
        <w:tab w:val="left" w:pos="720"/>
      </w:tabs>
      <w:spacing w:after="360" w:line="720" w:lineRule="exact"/>
      <w:outlineLvl w:val="0"/>
    </w:pPr>
    <w:rPr>
      <w:rFonts w:asciiTheme="majorHAnsi" w:hAnsiTheme="majorHAnsi"/>
      <w:b/>
      <w:color w:val="000000" w:themeColor="text1"/>
      <w:spacing w:val="80"/>
      <w:sz w:val="80"/>
      <w:szCs w:val="80"/>
    </w:rPr>
  </w:style>
  <w:style w:type="character" w:customStyle="1" w:styleId="TitleChar">
    <w:name w:val="Title Char"/>
    <w:basedOn w:val="DefaultParagraphFont"/>
    <w:link w:val="Title"/>
    <w:uiPriority w:val="10"/>
    <w:rsid w:val="00031E11"/>
    <w:rPr>
      <w:rFonts w:asciiTheme="majorHAnsi" w:eastAsia="Arial" w:hAnsiTheme="majorHAnsi" w:cs="Arial"/>
      <w:b/>
      <w:color w:val="000000" w:themeColor="text1"/>
      <w:spacing w:val="8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F62D72"/>
    <w:pPr>
      <w:spacing w:line="240" w:lineRule="auto"/>
      <w:outlineLvl w:val="1"/>
    </w:pPr>
    <w:rPr>
      <w:rFonts w:asciiTheme="majorHAnsi" w:hAnsiTheme="majorHAnsi"/>
      <w:b/>
      <w:caps/>
      <w:spacing w:val="20"/>
      <w:sz w:val="24"/>
    </w:rPr>
  </w:style>
  <w:style w:type="character" w:customStyle="1" w:styleId="SubtitleChar">
    <w:name w:val="Subtitle Char"/>
    <w:basedOn w:val="DefaultParagraphFont"/>
    <w:link w:val="Subtitle"/>
    <w:uiPriority w:val="11"/>
    <w:rsid w:val="00F62D72"/>
    <w:rPr>
      <w:rFonts w:asciiTheme="majorHAnsi" w:eastAsia="Arial" w:hAnsiTheme="majorHAnsi" w:cs="Arial"/>
      <w:b/>
      <w:caps/>
      <w:spacing w:val="20"/>
      <w:sz w:val="24"/>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031E11"/>
    <w:pPr>
      <w:tabs>
        <w:tab w:val="left" w:pos="720"/>
        <w:tab w:val="left" w:pos="4320"/>
        <w:tab w:val="left" w:pos="7920"/>
      </w:tabs>
      <w:ind w:right="-720"/>
    </w:pPr>
  </w:style>
  <w:style w:type="character" w:styleId="Hyperlink">
    <w:name w:val="Hyperlink"/>
    <w:basedOn w:val="DefaultParagraphFont"/>
    <w:uiPriority w:val="99"/>
    <w:unhideWhenUsed/>
    <w:rsid w:val="00A4651F"/>
    <w:rPr>
      <w:color w:val="0563C1"/>
      <w:u w:val="single"/>
    </w:rPr>
  </w:style>
  <w:style w:type="character" w:styleId="UnresolvedMention">
    <w:name w:val="Unresolved Mention"/>
    <w:basedOn w:val="DefaultParagraphFont"/>
    <w:uiPriority w:val="99"/>
    <w:semiHidden/>
    <w:unhideWhenUsed/>
    <w:rsid w:val="00B96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1512">
      <w:bodyDiv w:val="1"/>
      <w:marLeft w:val="0"/>
      <w:marRight w:val="0"/>
      <w:marTop w:val="0"/>
      <w:marBottom w:val="0"/>
      <w:divBdr>
        <w:top w:val="none" w:sz="0" w:space="0" w:color="auto"/>
        <w:left w:val="none" w:sz="0" w:space="0" w:color="auto"/>
        <w:bottom w:val="none" w:sz="0" w:space="0" w:color="auto"/>
        <w:right w:val="none" w:sz="0" w:space="0" w:color="auto"/>
      </w:divBdr>
    </w:div>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195118301">
      <w:bodyDiv w:val="1"/>
      <w:marLeft w:val="0"/>
      <w:marRight w:val="0"/>
      <w:marTop w:val="0"/>
      <w:marBottom w:val="0"/>
      <w:divBdr>
        <w:top w:val="none" w:sz="0" w:space="0" w:color="auto"/>
        <w:left w:val="none" w:sz="0" w:space="0" w:color="auto"/>
        <w:bottom w:val="none" w:sz="0" w:space="0" w:color="auto"/>
        <w:right w:val="none" w:sz="0" w:space="0" w:color="auto"/>
      </w:divBdr>
    </w:div>
    <w:div w:id="268586593">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480970237">
      <w:bodyDiv w:val="1"/>
      <w:marLeft w:val="0"/>
      <w:marRight w:val="0"/>
      <w:marTop w:val="0"/>
      <w:marBottom w:val="0"/>
      <w:divBdr>
        <w:top w:val="none" w:sz="0" w:space="0" w:color="auto"/>
        <w:left w:val="none" w:sz="0" w:space="0" w:color="auto"/>
        <w:bottom w:val="none" w:sz="0" w:space="0" w:color="auto"/>
        <w:right w:val="none" w:sz="0" w:space="0" w:color="auto"/>
      </w:divBdr>
    </w:div>
    <w:div w:id="491723665">
      <w:bodyDiv w:val="1"/>
      <w:marLeft w:val="0"/>
      <w:marRight w:val="0"/>
      <w:marTop w:val="0"/>
      <w:marBottom w:val="0"/>
      <w:divBdr>
        <w:top w:val="none" w:sz="0" w:space="0" w:color="auto"/>
        <w:left w:val="none" w:sz="0" w:space="0" w:color="auto"/>
        <w:bottom w:val="none" w:sz="0" w:space="0" w:color="auto"/>
        <w:right w:val="none" w:sz="0" w:space="0" w:color="auto"/>
      </w:divBdr>
    </w:div>
    <w:div w:id="52181872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40214155">
      <w:bodyDiv w:val="1"/>
      <w:marLeft w:val="0"/>
      <w:marRight w:val="0"/>
      <w:marTop w:val="0"/>
      <w:marBottom w:val="0"/>
      <w:divBdr>
        <w:top w:val="none" w:sz="0" w:space="0" w:color="auto"/>
        <w:left w:val="none" w:sz="0" w:space="0" w:color="auto"/>
        <w:bottom w:val="none" w:sz="0" w:space="0" w:color="auto"/>
        <w:right w:val="none" w:sz="0" w:space="0" w:color="auto"/>
      </w:divBdr>
    </w:div>
    <w:div w:id="583614663">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625431981">
      <w:bodyDiv w:val="1"/>
      <w:marLeft w:val="0"/>
      <w:marRight w:val="0"/>
      <w:marTop w:val="0"/>
      <w:marBottom w:val="0"/>
      <w:divBdr>
        <w:top w:val="none" w:sz="0" w:space="0" w:color="auto"/>
        <w:left w:val="none" w:sz="0" w:space="0" w:color="auto"/>
        <w:bottom w:val="none" w:sz="0" w:space="0" w:color="auto"/>
        <w:right w:val="none" w:sz="0" w:space="0" w:color="auto"/>
      </w:divBdr>
    </w:div>
    <w:div w:id="685447164">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25474415">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41051741">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51423579">
      <w:bodyDiv w:val="1"/>
      <w:marLeft w:val="0"/>
      <w:marRight w:val="0"/>
      <w:marTop w:val="0"/>
      <w:marBottom w:val="0"/>
      <w:divBdr>
        <w:top w:val="none" w:sz="0" w:space="0" w:color="auto"/>
        <w:left w:val="none" w:sz="0" w:space="0" w:color="auto"/>
        <w:bottom w:val="none" w:sz="0" w:space="0" w:color="auto"/>
        <w:right w:val="none" w:sz="0" w:space="0" w:color="auto"/>
      </w:divBdr>
    </w:div>
    <w:div w:id="1258900909">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524519713">
      <w:bodyDiv w:val="1"/>
      <w:marLeft w:val="0"/>
      <w:marRight w:val="0"/>
      <w:marTop w:val="0"/>
      <w:marBottom w:val="0"/>
      <w:divBdr>
        <w:top w:val="none" w:sz="0" w:space="0" w:color="auto"/>
        <w:left w:val="none" w:sz="0" w:space="0" w:color="auto"/>
        <w:bottom w:val="none" w:sz="0" w:space="0" w:color="auto"/>
        <w:right w:val="none" w:sz="0" w:space="0" w:color="auto"/>
      </w:divBdr>
    </w:div>
    <w:div w:id="1535146448">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57592656">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1971671536">
      <w:bodyDiv w:val="1"/>
      <w:marLeft w:val="0"/>
      <w:marRight w:val="0"/>
      <w:marTop w:val="0"/>
      <w:marBottom w:val="0"/>
      <w:divBdr>
        <w:top w:val="none" w:sz="0" w:space="0" w:color="auto"/>
        <w:left w:val="none" w:sz="0" w:space="0" w:color="auto"/>
        <w:bottom w:val="none" w:sz="0" w:space="0" w:color="auto"/>
        <w:right w:val="none" w:sz="0" w:space="0" w:color="auto"/>
      </w:divBdr>
    </w:div>
    <w:div w:id="2090156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redly.com/badges/52789a16-dbd7-45ef-b174-91e43fd45d85/public_ur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udeeppasala10@gmail.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anudeep1015.github.io/Portfolio/"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eep%20BDE\AppData\Roaming\Microsoft\Templates\ATS%20office%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F5141293E24FB0A6F5320D12915968"/>
        <w:category>
          <w:name w:val="General"/>
          <w:gallery w:val="placeholder"/>
        </w:category>
        <w:types>
          <w:type w:val="bbPlcHdr"/>
        </w:types>
        <w:behaviors>
          <w:behavior w:val="content"/>
        </w:behaviors>
        <w:guid w:val="{C4BDFEB4-7B75-4E55-9D9B-DA562C348A24}"/>
      </w:docPartPr>
      <w:docPartBody>
        <w:p w:rsidR="00E42770" w:rsidRDefault="00E42770">
          <w:pPr>
            <w:pStyle w:val="5CF5141293E24FB0A6F5320D12915968"/>
          </w:pPr>
          <w:r w:rsidRPr="004C1DA9">
            <w:t>education</w:t>
          </w:r>
        </w:p>
      </w:docPartBody>
    </w:docPart>
    <w:docPart>
      <w:docPartPr>
        <w:name w:val="244ED64DF912488BA454F1E808001ED7"/>
        <w:category>
          <w:name w:val="General"/>
          <w:gallery w:val="placeholder"/>
        </w:category>
        <w:types>
          <w:type w:val="bbPlcHdr"/>
        </w:types>
        <w:behaviors>
          <w:behavior w:val="content"/>
        </w:behaviors>
        <w:guid w:val="{AF422521-FA4A-4E78-9E2D-8C054DCDD8E4}"/>
      </w:docPartPr>
      <w:docPartBody>
        <w:p w:rsidR="0001564A" w:rsidRDefault="0001564A" w:rsidP="0001564A">
          <w:pPr>
            <w:pStyle w:val="244ED64DF912488BA454F1E808001ED7"/>
          </w:pPr>
          <w:r w:rsidRPr="004C1DA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70"/>
    <w:rsid w:val="000131D8"/>
    <w:rsid w:val="0001564A"/>
    <w:rsid w:val="00031DF6"/>
    <w:rsid w:val="0003464A"/>
    <w:rsid w:val="00083312"/>
    <w:rsid w:val="00086D4B"/>
    <w:rsid w:val="002E0018"/>
    <w:rsid w:val="00314889"/>
    <w:rsid w:val="003715D6"/>
    <w:rsid w:val="00556D71"/>
    <w:rsid w:val="005744FD"/>
    <w:rsid w:val="005B2E57"/>
    <w:rsid w:val="00662D21"/>
    <w:rsid w:val="006719DE"/>
    <w:rsid w:val="00711658"/>
    <w:rsid w:val="008949AC"/>
    <w:rsid w:val="008E6C34"/>
    <w:rsid w:val="009C140B"/>
    <w:rsid w:val="00A73EDF"/>
    <w:rsid w:val="00AC5853"/>
    <w:rsid w:val="00B038FE"/>
    <w:rsid w:val="00B259AE"/>
    <w:rsid w:val="00B412FE"/>
    <w:rsid w:val="00BA2010"/>
    <w:rsid w:val="00BC2D3B"/>
    <w:rsid w:val="00BC71E4"/>
    <w:rsid w:val="00CA57E4"/>
    <w:rsid w:val="00CE6F9E"/>
    <w:rsid w:val="00D07DAA"/>
    <w:rsid w:val="00D404A3"/>
    <w:rsid w:val="00E42770"/>
    <w:rsid w:val="00F55524"/>
    <w:rsid w:val="00F61AB4"/>
    <w:rsid w:val="00F8572A"/>
    <w:rsid w:val="00FD21A1"/>
    <w:rsid w:val="00FF5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F5141293E24FB0A6F5320D12915968">
    <w:name w:val="5CF5141293E24FB0A6F5320D12915968"/>
  </w:style>
  <w:style w:type="paragraph" w:customStyle="1" w:styleId="244ED64DF912488BA454F1E808001ED7">
    <w:name w:val="244ED64DF912488BA454F1E808001ED7"/>
    <w:rsid w:val="000156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09BB9F-A27B-455D-9188-52C1696DB86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97BEA405-C21D-4541-B373-619FB65B5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88FD28-7E3F-4551-97F2-4B1D7754F1AA}">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office manager resume</Template>
  <TotalTime>430</TotalTime>
  <Pages>7</Pages>
  <Words>7196</Words>
  <Characters>41021</Characters>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2025-01-17T14:30:00Z</dcterms:created>
  <dcterms:modified xsi:type="dcterms:W3CDTF">2025-04-11T19:29:00Z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