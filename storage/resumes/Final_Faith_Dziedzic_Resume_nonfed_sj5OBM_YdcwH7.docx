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ECC39" w14:textId="77777777" w:rsidR="002B5D83" w:rsidRDefault="002B5D83">
      <w:pPr>
        <w:rPr>
          <w:vanish/>
        </w:rPr>
      </w:pPr>
    </w:p>
    <w:tbl>
      <w:tblPr>
        <w:tblStyle w:val="documentskn-mli4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0"/>
        <w:gridCol w:w="3860"/>
        <w:gridCol w:w="460"/>
        <w:gridCol w:w="740"/>
        <w:gridCol w:w="6400"/>
        <w:gridCol w:w="600"/>
      </w:tblGrid>
      <w:tr w:rsidR="002B5D83" w14:paraId="6F7A434B" w14:textId="77777777" w:rsidTr="00AF08F4">
        <w:trPr>
          <w:trHeight w:val="14700"/>
          <w:tblCellSpacing w:w="0" w:type="dxa"/>
        </w:trPr>
        <w:tc>
          <w:tcPr>
            <w:tcW w:w="180" w:type="dxa"/>
            <w:shd w:val="clear" w:color="auto" w:fill="E6E9EB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582D893D" w14:textId="7F288D1B" w:rsidR="002B5D83" w:rsidRDefault="00640E47">
            <w:pPr>
              <w:spacing w:line="20" w:lineRule="auto"/>
            </w:pPr>
            <w:r>
              <w:rPr>
                <w:color w:val="FFFFFF"/>
                <w:sz w:val="2"/>
              </w:rPr>
              <w:t>.</w:t>
            </w:r>
          </w:p>
          <w:p w14:paraId="65F6BD87" w14:textId="77777777" w:rsidR="002B5D83" w:rsidRDefault="002B5D83">
            <w:pPr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3860" w:type="dxa"/>
            <w:shd w:val="clear" w:color="auto" w:fill="E6E9EB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14:paraId="45D1D21D" w14:textId="77777777" w:rsidR="002B5D83" w:rsidRDefault="002B5D83">
            <w:pPr>
              <w:spacing w:line="2470" w:lineRule="atLeast"/>
            </w:pPr>
          </w:p>
          <w:p w14:paraId="1D7675DC" w14:textId="77777777" w:rsidR="002B5D83" w:rsidRDefault="00640E47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Contact</w:t>
            </w:r>
          </w:p>
          <w:p w14:paraId="1132037C" w14:textId="510A245F" w:rsidR="004660EB" w:rsidRDefault="00640E47">
            <w:pPr>
              <w:pStyle w:val="documentskn-mli4pb5"/>
              <w:pBdr>
                <w:left w:val="none" w:sz="0" w:space="15" w:color="auto"/>
              </w:pBdr>
              <w:spacing w:after="100"/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22"/>
                <w:szCs w:val="22"/>
                <w:shd w:val="clear" w:color="auto" w:fill="auto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22"/>
                <w:szCs w:val="22"/>
              </w:rPr>
              <w:t>Address</w:t>
            </w:r>
            <w:r w:rsidRPr="003B4078">
              <w:rPr>
                <w:rStyle w:val="documentskn-mli4txtBold"/>
                <w:rFonts w:ascii="PT Sans" w:eastAsia="PT Sans" w:hAnsi="PT Sans" w:cs="PT Sans"/>
                <w:color w:val="000000"/>
                <w:sz w:val="22"/>
                <w:szCs w:val="22"/>
              </w:rPr>
              <w:t>:</w:t>
            </w:r>
            <w:r w:rsidRPr="003B4078">
              <w:rPr>
                <w:rStyle w:val="documentskn-mli4parentContainerleft-box"/>
                <w:rFonts w:ascii="PT Sans" w:eastAsia="PT Sans" w:hAnsi="PT Sans" w:cs="PT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="00572F58">
              <w:rPr>
                <w:rStyle w:val="documentskn-mli4parentContainerleft-box"/>
                <w:rFonts w:ascii="PT Sans" w:eastAsia="PT Sans" w:hAnsi="PT Sans" w:cs="PT Sans"/>
                <w:color w:val="000000"/>
                <w:sz w:val="22"/>
                <w:szCs w:val="22"/>
                <w:shd w:val="clear" w:color="auto" w:fill="auto"/>
              </w:rPr>
              <w:t>721 Pine Ct</w:t>
            </w:r>
          </w:p>
          <w:p w14:paraId="64942BCC" w14:textId="2917FDB1" w:rsidR="002B5D83" w:rsidRPr="003B4078" w:rsidRDefault="004660EB">
            <w:pPr>
              <w:pStyle w:val="documentskn-mli4pb5"/>
              <w:pBdr>
                <w:left w:val="none" w:sz="0" w:space="15" w:color="auto"/>
              </w:pBdr>
              <w:spacing w:after="100"/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22"/>
                <w:szCs w:val="22"/>
              </w:rPr>
              <w:t xml:space="preserve">               </w:t>
            </w:r>
            <w:r w:rsidR="00640E47" w:rsidRPr="003B4078">
              <w:rPr>
                <w:rStyle w:val="span"/>
                <w:rFonts w:ascii="PT Sans" w:eastAsia="PT Sans" w:hAnsi="PT Sans" w:cs="PT Sans"/>
                <w:color w:val="000000"/>
                <w:sz w:val="22"/>
                <w:szCs w:val="22"/>
              </w:rPr>
              <w:t>New Castle, CO 81647</w:t>
            </w:r>
          </w:p>
          <w:p w14:paraId="236117C3" w14:textId="77777777" w:rsidR="002B5D83" w:rsidRPr="003B4078" w:rsidRDefault="00640E47">
            <w:pPr>
              <w:pStyle w:val="documentskn-mli4pb5"/>
              <w:spacing w:after="100"/>
              <w:ind w:left="300"/>
              <w:rPr>
                <w:rStyle w:val="documentskn-mli4parentContainerleft-box"/>
                <w:rFonts w:ascii="PT Sans" w:eastAsia="PT Sans" w:hAnsi="PT Sans" w:cs="PT Sans"/>
                <w:vanish/>
                <w:color w:val="000000"/>
                <w:sz w:val="22"/>
                <w:szCs w:val="22"/>
                <w:shd w:val="clear" w:color="auto" w:fill="auto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vanish/>
                <w:color w:val="000000"/>
                <w:sz w:val="22"/>
                <w:szCs w:val="22"/>
              </w:rPr>
              <w:t>Address</w:t>
            </w:r>
            <w:r w:rsidRPr="003B4078">
              <w:rPr>
                <w:rStyle w:val="documentskn-mli4txtBold"/>
                <w:rFonts w:ascii="PT Sans" w:eastAsia="PT Sans" w:hAnsi="PT Sans" w:cs="PT Sans"/>
                <w:vanish/>
                <w:color w:val="000000"/>
                <w:sz w:val="22"/>
                <w:szCs w:val="22"/>
              </w:rPr>
              <w:t>:</w:t>
            </w:r>
            <w:r w:rsidRPr="003B4078">
              <w:rPr>
                <w:rStyle w:val="documentskn-mli4parentContainerleft-box"/>
                <w:rFonts w:ascii="PT Sans" w:eastAsia="PT Sans" w:hAnsi="PT Sans" w:cs="PT Sans"/>
                <w:vanish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Pr="003B4078">
              <w:rPr>
                <w:rStyle w:val="span"/>
                <w:rFonts w:ascii="PT Sans" w:eastAsia="PT Sans" w:hAnsi="PT Sans" w:cs="PT Sans"/>
                <w:vanish/>
                <w:color w:val="000000"/>
                <w:sz w:val="22"/>
                <w:szCs w:val="22"/>
              </w:rPr>
              <w:t>New Castle, CO 81647</w:t>
            </w:r>
          </w:p>
          <w:p w14:paraId="383211D1" w14:textId="377520FC" w:rsidR="00F73D6B" w:rsidRDefault="00640E47">
            <w:pPr>
              <w:pStyle w:val="documentskn-mli4dispBlock"/>
              <w:spacing w:after="100"/>
              <w:ind w:left="300"/>
              <w:rPr>
                <w:rStyle w:val="span"/>
                <w:rFonts w:ascii="PT Sans" w:eastAsia="PT Sans" w:hAnsi="PT Sans" w:cs="PT Sans"/>
                <w:color w:val="000000"/>
                <w:sz w:val="22"/>
                <w:szCs w:val="22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22"/>
                <w:szCs w:val="22"/>
              </w:rPr>
              <w:t>Phone</w:t>
            </w:r>
            <w:r w:rsidRPr="003B4078">
              <w:rPr>
                <w:rStyle w:val="documentskn-mli4txtBold"/>
                <w:rFonts w:ascii="PT Sans" w:eastAsia="PT Sans" w:hAnsi="PT Sans" w:cs="PT Sans"/>
                <w:color w:val="000000"/>
                <w:sz w:val="22"/>
                <w:szCs w:val="22"/>
              </w:rPr>
              <w:t>:</w:t>
            </w:r>
            <w:r w:rsidRPr="003B4078">
              <w:rPr>
                <w:rStyle w:val="documentskn-mli4parentContainerleft-box"/>
                <w:rFonts w:ascii="PT Sans" w:eastAsia="PT Sans" w:hAnsi="PT Sans" w:cs="PT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="001D4B24">
              <w:rPr>
                <w:rStyle w:val="documentskn-mli4parentContainerleft-box"/>
                <w:rFonts w:ascii="PT Sans" w:eastAsia="PT Sans" w:hAnsi="PT Sans" w:cs="PT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="004E0F7A">
              <w:rPr>
                <w:rStyle w:val="documentskn-mli4parentContainerleft-box"/>
                <w:rFonts w:ascii="PT Sans" w:eastAsia="PT Sans" w:hAnsi="PT Sans" w:cs="PT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="00F73D6B">
              <w:rPr>
                <w:rStyle w:val="documentskn-mli4parentContainerleft-box"/>
                <w:rFonts w:ascii="PT Sans" w:eastAsia="PT Sans" w:hAnsi="PT Sans" w:cs="PT Sans"/>
                <w:color w:val="000000"/>
                <w:sz w:val="22"/>
                <w:szCs w:val="22"/>
                <w:shd w:val="clear" w:color="auto" w:fill="auto"/>
              </w:rPr>
              <w:t xml:space="preserve">Personal: </w:t>
            </w:r>
            <w:r w:rsidRPr="003B4078">
              <w:rPr>
                <w:rStyle w:val="span"/>
                <w:rFonts w:ascii="PT Sans" w:eastAsia="PT Sans" w:hAnsi="PT Sans" w:cs="PT Sans"/>
                <w:color w:val="000000"/>
                <w:sz w:val="22"/>
                <w:szCs w:val="22"/>
              </w:rPr>
              <w:t xml:space="preserve">(970) </w:t>
            </w:r>
            <w:r w:rsidR="00572F58">
              <w:rPr>
                <w:rStyle w:val="span"/>
                <w:rFonts w:ascii="PT Sans" w:eastAsia="PT Sans" w:hAnsi="PT Sans" w:cs="PT Sans"/>
                <w:color w:val="000000"/>
                <w:sz w:val="22"/>
                <w:szCs w:val="22"/>
              </w:rPr>
              <w:t>319-9365</w:t>
            </w:r>
          </w:p>
          <w:p w14:paraId="145AC69A" w14:textId="22E5476B" w:rsidR="00F73D6B" w:rsidRDefault="00F73D6B">
            <w:pPr>
              <w:pStyle w:val="documentskn-mli4dispBlock"/>
              <w:spacing w:after="100"/>
              <w:ind w:left="300"/>
              <w:rPr>
                <w:rStyle w:val="span"/>
                <w:rFonts w:ascii="PT Sans" w:eastAsia="PT Sans" w:hAnsi="PT Sans" w:cs="PT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22"/>
                <w:szCs w:val="22"/>
              </w:rPr>
              <w:t xml:space="preserve">             </w:t>
            </w:r>
            <w:r w:rsidR="001D4B24"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4E0F7A"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039EC64E" w14:textId="4E4AB3EC" w:rsidR="001C03D0" w:rsidRPr="00F769A2" w:rsidRDefault="00640E47" w:rsidP="00F769A2">
            <w:pPr>
              <w:pStyle w:val="documentskn-mli4dispBlock"/>
              <w:spacing w:after="100"/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2"/>
                <w:szCs w:val="22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22"/>
                <w:szCs w:val="22"/>
              </w:rPr>
              <w:t>Email</w:t>
            </w:r>
            <w:r w:rsidRPr="003B4078">
              <w:rPr>
                <w:rStyle w:val="documentskn-mli4txtBold"/>
                <w:rFonts w:ascii="PT Sans" w:eastAsia="PT Sans" w:hAnsi="PT Sans" w:cs="PT Sans"/>
                <w:color w:val="000000"/>
                <w:sz w:val="22"/>
                <w:szCs w:val="22"/>
              </w:rPr>
              <w:t>:</w:t>
            </w:r>
            <w:r w:rsidRPr="003B4078">
              <w:rPr>
                <w:rStyle w:val="documentskn-mli4parentContainerleft-box"/>
                <w:rFonts w:ascii="PT Sans" w:eastAsia="PT Sans" w:hAnsi="PT Sans" w:cs="PT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="001D4B24">
              <w:rPr>
                <w:rStyle w:val="documentskn-mli4parentContainerleft-box"/>
                <w:rFonts w:ascii="PT Sans" w:eastAsia="PT Sans" w:hAnsi="PT Sans" w:cs="PT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="004E0F7A">
              <w:rPr>
                <w:rStyle w:val="documentskn-mli4parentContainerleft-box"/>
                <w:rFonts w:ascii="PT Sans" w:eastAsia="PT Sans" w:hAnsi="PT Sans" w:cs="PT Sans"/>
                <w:color w:val="000000"/>
                <w:sz w:val="22"/>
                <w:szCs w:val="22"/>
                <w:shd w:val="clear" w:color="auto" w:fill="auto"/>
              </w:rPr>
              <w:t xml:space="preserve">  </w:t>
            </w:r>
            <w:r w:rsidR="00F3034A">
              <w:rPr>
                <w:rStyle w:val="span"/>
                <w:rFonts w:ascii="PT Sans" w:eastAsia="PT Sans" w:hAnsi="PT Sans" w:cs="PT Sans"/>
                <w:color w:val="000000"/>
                <w:sz w:val="22"/>
                <w:szCs w:val="22"/>
              </w:rPr>
              <w:t>faithelwood@yahoo.com</w:t>
            </w:r>
          </w:p>
          <w:p w14:paraId="4B360F35" w14:textId="77777777" w:rsidR="00F769A2" w:rsidRPr="008F2C1E" w:rsidRDefault="00F769A2" w:rsidP="003B4078">
            <w:pPr>
              <w:pStyle w:val="documentexpreducsspc"/>
              <w:rPr>
                <w:rStyle w:val="documentskn-mli4parentContainerright-box"/>
                <w:rFonts w:ascii="PT Sans" w:eastAsia="PT Sans" w:hAnsi="PT Sans" w:cs="PT Sans"/>
                <w:color w:val="46464E"/>
                <w:sz w:val="28"/>
                <w:szCs w:val="28"/>
              </w:rPr>
            </w:pPr>
          </w:p>
          <w:p w14:paraId="65A809A2" w14:textId="77777777" w:rsidR="003B4078" w:rsidRDefault="003B4078" w:rsidP="003B4078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Skills</w:t>
            </w:r>
          </w:p>
          <w:p w14:paraId="7A8681A3" w14:textId="25B5E76C" w:rsidR="003B4078" w:rsidRDefault="003B4078" w:rsidP="0071574C">
            <w:pPr>
              <w:pStyle w:val="divdocumentulli"/>
              <w:numPr>
                <w:ilvl w:val="0"/>
                <w:numId w:val="10"/>
              </w:numPr>
              <w:pBdr>
                <w:left w:val="none" w:sz="0" w:space="15" w:color="auto"/>
              </w:pBd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Communi</w:t>
            </w:r>
            <w:r w:rsidR="000A5438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cation - </w:t>
            </w:r>
            <w: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both </w:t>
            </w:r>
            <w:r w:rsidR="000A5438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oral and written</w:t>
            </w:r>
          </w:p>
          <w:p w14:paraId="7EDD2D4B" w14:textId="477D61B2" w:rsidR="000A5438" w:rsidRPr="003B4078" w:rsidRDefault="004E0F7A" w:rsidP="0071574C">
            <w:pPr>
              <w:pStyle w:val="divdocumentulli"/>
              <w:numPr>
                <w:ilvl w:val="0"/>
                <w:numId w:val="10"/>
              </w:numP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Collaboration, </w:t>
            </w:r>
            <w:r w:rsidR="00B865B3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Team Building</w:t>
            </w:r>
            <w:r w:rsidR="000A5438" w:rsidRPr="003B4078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 </w:t>
            </w:r>
          </w:p>
          <w:p w14:paraId="43155B24" w14:textId="77777777" w:rsidR="003B4078" w:rsidRPr="003B4078" w:rsidRDefault="003B4078" w:rsidP="0071574C">
            <w:pPr>
              <w:pStyle w:val="divdocumentulli"/>
              <w:numPr>
                <w:ilvl w:val="0"/>
                <w:numId w:val="10"/>
              </w:numP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</w:pPr>
            <w:r w:rsidRPr="003B4078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Strategic Thinking</w:t>
            </w:r>
          </w:p>
          <w:p w14:paraId="0E0FE22D" w14:textId="1F3A01E4" w:rsidR="003B4078" w:rsidRDefault="003B4078" w:rsidP="0071574C">
            <w:pPr>
              <w:pStyle w:val="divdocumentulli"/>
              <w:numPr>
                <w:ilvl w:val="0"/>
                <w:numId w:val="10"/>
              </w:numP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</w:pPr>
            <w:r w:rsidRPr="003B4078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Fire </w:t>
            </w:r>
            <w:r w:rsidR="00572F58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–GISS and wildland experience</w:t>
            </w:r>
          </w:p>
          <w:p w14:paraId="43A3B3BB" w14:textId="04DFA9A4" w:rsidR="00477837" w:rsidRDefault="00477837" w:rsidP="0071574C">
            <w:pPr>
              <w:pStyle w:val="divdocumentulli"/>
              <w:numPr>
                <w:ilvl w:val="0"/>
                <w:numId w:val="10"/>
              </w:numPr>
              <w:pBdr>
                <w:left w:val="none" w:sz="0" w:space="15" w:color="auto"/>
              </w:pBd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Innovation</w:t>
            </w:r>
            <w:r w:rsidR="00DE728E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 and creativity</w:t>
            </w:r>
          </w:p>
          <w:p w14:paraId="3C31F51A" w14:textId="122D195A" w:rsidR="00E7373B" w:rsidRDefault="00E7373B" w:rsidP="0071574C">
            <w:pPr>
              <w:pStyle w:val="divdocumentulli"/>
              <w:numPr>
                <w:ilvl w:val="0"/>
                <w:numId w:val="10"/>
              </w:numPr>
              <w:pBdr>
                <w:left w:val="none" w:sz="0" w:space="15" w:color="auto"/>
              </w:pBd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Navigation </w:t>
            </w:r>
          </w:p>
          <w:p w14:paraId="2E5246DF" w14:textId="5754461D" w:rsidR="00755D82" w:rsidRPr="003B4078" w:rsidRDefault="005A015D" w:rsidP="0071574C">
            <w:pPr>
              <w:pStyle w:val="divdocumentulli"/>
              <w:numPr>
                <w:ilvl w:val="0"/>
                <w:numId w:val="10"/>
              </w:numPr>
              <w:pBdr>
                <w:left w:val="none" w:sz="0" w:space="15" w:color="auto"/>
              </w:pBd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Home maintenance: painting, organization, </w:t>
            </w:r>
            <w:r w:rsidR="000F4D9C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light plumbing/ electrical</w:t>
            </w:r>
          </w:p>
          <w:p w14:paraId="2E1CDDB6" w14:textId="77777777" w:rsidR="00F769A2" w:rsidRDefault="00F769A2" w:rsidP="003B4078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ascii="PT Sans" w:eastAsia="PT Sans" w:hAnsi="PT Sans" w:cs="PT Sans"/>
              </w:rPr>
            </w:pPr>
          </w:p>
          <w:p w14:paraId="27617F5D" w14:textId="2EA53597" w:rsidR="003B4078" w:rsidRDefault="00B651F7" w:rsidP="003B4078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ascii="PT Sans" w:eastAsia="PT Sans" w:hAnsi="PT Sans" w:cs="PT Sans"/>
              </w:rPr>
            </w:pPr>
            <w:r>
              <w:rPr>
                <w:rStyle w:val="documentskn-mli4parentContainerright-box"/>
                <w:rFonts w:ascii="PT Sans" w:eastAsia="PT Sans" w:hAnsi="PT Sans" w:cs="PT Sans"/>
              </w:rPr>
              <w:t>training/</w:t>
            </w:r>
            <w:r w:rsidR="003B4078">
              <w:rPr>
                <w:rStyle w:val="documentskn-mli4parentContainerright-box"/>
                <w:rFonts w:ascii="PT Sans" w:eastAsia="PT Sans" w:hAnsi="PT Sans" w:cs="PT Sans"/>
              </w:rPr>
              <w:t>Certifications</w:t>
            </w:r>
          </w:p>
          <w:p w14:paraId="317C9F63" w14:textId="052C9236" w:rsidR="008F2497" w:rsidRDefault="00572F58" w:rsidP="0071574C">
            <w:pPr>
              <w:pStyle w:val="p"/>
              <w:numPr>
                <w:ilvl w:val="0"/>
                <w:numId w:val="10"/>
              </w:numPr>
              <w:rPr>
                <w:rStyle w:val="documentskn-mli4parentContainerright-box"/>
                <w:rFonts w:ascii="PT Sans" w:eastAsia="PT Sans" w:hAnsi="PT Sans" w:cs="PT Sans"/>
                <w:color w:val="46464E"/>
                <w:sz w:val="22"/>
                <w:szCs w:val="22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22"/>
                <w:szCs w:val="22"/>
              </w:rPr>
              <w:t>First Aid/ CPR</w:t>
            </w:r>
          </w:p>
          <w:p w14:paraId="44992B4C" w14:textId="33A6387B" w:rsidR="00E7373B" w:rsidRDefault="00E7373B" w:rsidP="0071574C">
            <w:pPr>
              <w:pStyle w:val="p"/>
              <w:numPr>
                <w:ilvl w:val="0"/>
                <w:numId w:val="10"/>
              </w:numPr>
              <w:rPr>
                <w:rStyle w:val="documentskn-mli4parentContainerright-box"/>
                <w:rFonts w:ascii="PT Sans" w:eastAsia="PT Sans" w:hAnsi="PT Sans" w:cs="PT Sans"/>
                <w:color w:val="46464E"/>
                <w:sz w:val="22"/>
                <w:szCs w:val="22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22"/>
                <w:szCs w:val="22"/>
              </w:rPr>
              <w:t>Defensive driving</w:t>
            </w:r>
          </w:p>
          <w:p w14:paraId="24B50120" w14:textId="232CFC8A" w:rsidR="00E7373B" w:rsidRDefault="007E40E7" w:rsidP="0071574C">
            <w:pPr>
              <w:pStyle w:val="p"/>
              <w:numPr>
                <w:ilvl w:val="0"/>
                <w:numId w:val="10"/>
              </w:numPr>
              <w:rPr>
                <w:rStyle w:val="documentskn-mli4parentContainerright-box"/>
                <w:rFonts w:ascii="PT Sans" w:eastAsia="PT Sans" w:hAnsi="PT Sans" w:cs="PT Sans"/>
                <w:color w:val="46464E"/>
                <w:sz w:val="22"/>
                <w:szCs w:val="22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22"/>
                <w:szCs w:val="22"/>
              </w:rPr>
              <w:t>EEO/ Ethics annual certification</w:t>
            </w:r>
          </w:p>
          <w:p w14:paraId="4694A27A" w14:textId="77777777" w:rsidR="007E40E7" w:rsidRDefault="007E40E7" w:rsidP="00F50E90">
            <w:pPr>
              <w:pStyle w:val="p"/>
              <w:ind w:left="660"/>
              <w:rPr>
                <w:rStyle w:val="documentskn-mli4parentContainerright-box"/>
                <w:rFonts w:ascii="PT Sans" w:eastAsia="PT Sans" w:hAnsi="PT Sans" w:cs="PT Sans"/>
                <w:color w:val="46464E"/>
                <w:sz w:val="22"/>
                <w:szCs w:val="22"/>
              </w:rPr>
            </w:pPr>
          </w:p>
          <w:p w14:paraId="78C887E6" w14:textId="24726B0E" w:rsidR="003B4078" w:rsidRDefault="003B4078" w:rsidP="00F769A2">
            <w:pPr>
              <w:pStyle w:val="p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  <w:p w14:paraId="7FC6C6A0" w14:textId="77777777" w:rsidR="003B4078" w:rsidRPr="00002DAC" w:rsidRDefault="003B4078" w:rsidP="00BC2422">
            <w:pPr>
              <w:pStyle w:val="p"/>
              <w:rPr>
                <w:rFonts w:ascii="PT Sans" w:eastAsia="PT Sans" w:hAnsi="PT Sans" w:cs="PT Sans"/>
                <w:color w:val="46464E"/>
                <w:sz w:val="22"/>
                <w:szCs w:val="22"/>
              </w:rPr>
            </w:pPr>
          </w:p>
          <w:p w14:paraId="3F0EF14F" w14:textId="5A0540AD" w:rsidR="00002DAC" w:rsidRDefault="00002DAC" w:rsidP="00002DAC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interests</w:t>
            </w:r>
          </w:p>
          <w:p w14:paraId="20EB00AA" w14:textId="38EB1AC9" w:rsidR="00A969A4" w:rsidRPr="00002DAC" w:rsidRDefault="00A969A4" w:rsidP="00A969A4">
            <w:pPr>
              <w:pStyle w:val="p"/>
              <w:pBdr>
                <w:left w:val="none" w:sz="0" w:space="15" w:color="auto"/>
              </w:pBdr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 xml:space="preserve">Camping, Hiking, </w:t>
            </w:r>
            <w:r w:rsidR="00BC2422"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Fishing</w:t>
            </w: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 xml:space="preserve">, Trail Running, </w:t>
            </w:r>
            <w:r w:rsidR="00E97B0C"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 xml:space="preserve">Backpacking, </w:t>
            </w:r>
            <w:r w:rsidR="00BC2422"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Archaeology</w:t>
            </w:r>
          </w:p>
          <w:p w14:paraId="728546A2" w14:textId="77777777" w:rsidR="00A969A4" w:rsidRPr="007053AC" w:rsidRDefault="00A969A4" w:rsidP="00A969A4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36"/>
                <w:szCs w:val="36"/>
                <w:shd w:val="clear" w:color="auto" w:fill="auto"/>
              </w:rPr>
            </w:pPr>
          </w:p>
          <w:p w14:paraId="300072F5" w14:textId="0CDC7311" w:rsidR="00C94D00" w:rsidRDefault="00C94D00" w:rsidP="00C94D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References</w:t>
            </w:r>
          </w:p>
          <w:p w14:paraId="00370ED3" w14:textId="77777777" w:rsidR="007053AC" w:rsidRPr="007053AC" w:rsidRDefault="007053AC" w:rsidP="00C94D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z w:val="22"/>
                <w:szCs w:val="22"/>
                <w:shd w:val="clear" w:color="auto" w:fill="auto"/>
              </w:rPr>
            </w:pPr>
          </w:p>
          <w:p w14:paraId="4EC06204" w14:textId="24E5B04D" w:rsidR="001B271F" w:rsidRPr="00AF08F4" w:rsidRDefault="00C94D00" w:rsidP="007053AC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b w:val="0"/>
                <w:bCs w:val="0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 xml:space="preserve">   </w:t>
            </w:r>
            <w:r w:rsidR="00C50363">
              <w:rPr>
                <w:rStyle w:val="documentskn-mli4parentContainerleft-box"/>
                <w:rFonts w:ascii="PT Sans" w:eastAsia="PT Sans" w:hAnsi="PT Sans" w:cs="PT Sans"/>
                <w:caps w:val="0"/>
                <w:color w:val="46464E"/>
                <w:sz w:val="22"/>
                <w:szCs w:val="22"/>
                <w:shd w:val="clear" w:color="auto" w:fill="auto"/>
              </w:rPr>
              <w:t>Tom Fresques</w:t>
            </w:r>
          </w:p>
          <w:p w14:paraId="457D02E1" w14:textId="432A7421" w:rsidR="001B271F" w:rsidRDefault="00C50363" w:rsidP="001B271F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Fisheries/ Riparian Lead</w:t>
            </w:r>
          </w:p>
          <w:p w14:paraId="67E439E4" w14:textId="09AFBCA4" w:rsidR="001B271F" w:rsidRDefault="00C50363" w:rsidP="001B271F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lastRenderedPageBreak/>
              <w:t>Bureau of Land Management</w:t>
            </w:r>
          </w:p>
          <w:p w14:paraId="35E4827F" w14:textId="0BCC74B7" w:rsidR="00C50363" w:rsidRDefault="00C50363" w:rsidP="001B271F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BLM Colorado State Office</w:t>
            </w:r>
          </w:p>
          <w:p w14:paraId="126289E2" w14:textId="138E53ED" w:rsidR="001B271F" w:rsidRDefault="001B271F" w:rsidP="001B271F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(</w:t>
            </w:r>
            <w:r w:rsidR="00C50363"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970)876-9078</w:t>
            </w:r>
          </w:p>
          <w:p w14:paraId="695065A3" w14:textId="1835824F" w:rsidR="001B271F" w:rsidRDefault="00000000" w:rsidP="001B271F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hyperlink r:id="rId5" w:history="1">
              <w:r w:rsidR="008A1531" w:rsidRPr="00CF7DAE">
                <w:rPr>
                  <w:rStyle w:val="Hyperlink"/>
                  <w:rFonts w:ascii="PT Sans" w:eastAsia="PT Sans" w:hAnsi="PT Sans" w:cs="PT Sans"/>
                  <w:sz w:val="22"/>
                  <w:szCs w:val="22"/>
                </w:rPr>
                <w:t>t1fresqu@blm.gov</w:t>
              </w:r>
            </w:hyperlink>
          </w:p>
          <w:p w14:paraId="1F02F010" w14:textId="77777777" w:rsidR="001B271F" w:rsidRDefault="001B271F" w:rsidP="00C94D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b w:val="0"/>
                <w:bCs w:val="0"/>
                <w:sz w:val="22"/>
                <w:szCs w:val="22"/>
                <w:shd w:val="clear" w:color="auto" w:fill="auto"/>
              </w:rPr>
            </w:pPr>
          </w:p>
          <w:p w14:paraId="338509C6" w14:textId="77777777" w:rsidR="00955C4F" w:rsidRDefault="00955C4F" w:rsidP="00C94D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b w:val="0"/>
                <w:bCs w:val="0"/>
                <w:sz w:val="22"/>
                <w:szCs w:val="22"/>
                <w:shd w:val="clear" w:color="auto" w:fill="auto"/>
              </w:rPr>
            </w:pPr>
          </w:p>
          <w:p w14:paraId="2BDE1474" w14:textId="77777777" w:rsidR="00955C4F" w:rsidRDefault="00955C4F" w:rsidP="00C94D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b w:val="0"/>
                <w:bCs w:val="0"/>
                <w:sz w:val="22"/>
                <w:szCs w:val="22"/>
                <w:shd w:val="clear" w:color="auto" w:fill="auto"/>
              </w:rPr>
            </w:pPr>
          </w:p>
          <w:p w14:paraId="36F68CA9" w14:textId="3F952963" w:rsidR="00C94D00" w:rsidRPr="00AF08F4" w:rsidRDefault="00AF08F4" w:rsidP="000B2F8C">
            <w:pPr>
              <w:pStyle w:val="p"/>
              <w:pBdr>
                <w:left w:val="none" w:sz="0" w:space="15" w:color="auto"/>
              </w:pBdr>
              <w:ind w:left="-87"/>
              <w:rPr>
                <w:rStyle w:val="documentskn-mli4parentContainerleft-box"/>
                <w:rFonts w:ascii="PT Sans" w:eastAsia="PT Sans" w:hAnsi="PT Sans" w:cs="PT Sans"/>
                <w:b/>
                <w:bCs/>
                <w:color w:val="46464E"/>
                <w:sz w:val="22"/>
                <w:szCs w:val="22"/>
                <w:shd w:val="clear" w:color="auto" w:fill="auto"/>
              </w:rPr>
            </w:pPr>
            <w:r w:rsidRPr="00AF08F4">
              <w:rPr>
                <w:rStyle w:val="documentskn-mli4parentContainerleft-box"/>
                <w:rFonts w:ascii="PT Sans" w:eastAsia="PT Sans" w:hAnsi="PT Sans" w:cs="PT Sans"/>
                <w:b/>
                <w:bCs/>
                <w:color w:val="46464E"/>
                <w:sz w:val="22"/>
                <w:szCs w:val="22"/>
                <w:shd w:val="clear" w:color="auto" w:fill="auto"/>
              </w:rPr>
              <w:t xml:space="preserve">     </w:t>
            </w:r>
            <w:r w:rsidR="000B2F8C">
              <w:rPr>
                <w:rStyle w:val="documentskn-mli4parentContainerleft-box"/>
                <w:rFonts w:ascii="PT Sans" w:eastAsia="PT Sans" w:hAnsi="PT Sans" w:cs="PT Sans"/>
                <w:b/>
                <w:bCs/>
                <w:color w:val="46464E"/>
                <w:sz w:val="22"/>
                <w:szCs w:val="22"/>
                <w:shd w:val="clear" w:color="auto" w:fill="auto"/>
              </w:rPr>
              <w:t xml:space="preserve">  </w:t>
            </w:r>
            <w:r w:rsidR="00870602">
              <w:rPr>
                <w:rStyle w:val="documentskn-mli4parentContainerleft-box"/>
                <w:rFonts w:ascii="PT Sans" w:eastAsia="PT Sans" w:hAnsi="PT Sans" w:cs="PT Sans"/>
                <w:b/>
                <w:bCs/>
                <w:color w:val="46464E"/>
                <w:sz w:val="22"/>
                <w:szCs w:val="22"/>
                <w:shd w:val="clear" w:color="auto" w:fill="auto"/>
              </w:rPr>
              <w:t>Michael Sarhan</w:t>
            </w:r>
          </w:p>
          <w:p w14:paraId="350AA809" w14:textId="42041C67" w:rsidR="008C43EE" w:rsidRDefault="00A9607A" w:rsidP="00C94D00">
            <w:pPr>
              <w:pStyle w:val="p"/>
              <w:pBdr>
                <w:left w:val="none" w:sz="0" w:space="15" w:color="auto"/>
              </w:pBdr>
              <w:ind w:left="300"/>
              <w:rPr>
                <w:rFonts w:ascii="PT Sans" w:eastAsia="PT Sans" w:hAnsi="PT Sans" w:cs="PT Sans"/>
                <w:color w:val="46464E"/>
                <w:sz w:val="22"/>
                <w:szCs w:val="22"/>
              </w:rPr>
            </w:pPr>
            <w:r>
              <w:rPr>
                <w:rFonts w:ascii="PT Sans" w:eastAsia="PT Sans" w:hAnsi="PT Sans" w:cs="PT Sans"/>
                <w:color w:val="46464E"/>
                <w:sz w:val="22"/>
                <w:szCs w:val="22"/>
              </w:rPr>
              <w:t>Manager- Enrollment Forecasting and Mapping</w:t>
            </w:r>
          </w:p>
          <w:p w14:paraId="31D21929" w14:textId="0C790D39" w:rsidR="00AF08F4" w:rsidRDefault="001B3F91" w:rsidP="00C94D00">
            <w:pPr>
              <w:pStyle w:val="p"/>
              <w:pBdr>
                <w:left w:val="none" w:sz="0" w:space="15" w:color="auto"/>
              </w:pBdr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Jefferson County Colorado School District</w:t>
            </w:r>
          </w:p>
          <w:p w14:paraId="1912AE18" w14:textId="2EA48F94" w:rsidR="0062320D" w:rsidRPr="0062320D" w:rsidRDefault="0062320D" w:rsidP="0062320D">
            <w:pPr>
              <w:pStyle w:val="p"/>
              <w:rPr>
                <w:rFonts w:ascii="PT Sans" w:eastAsia="PT Sans" w:hAnsi="PT Sans" w:cs="PT Sans"/>
                <w:color w:val="46464E"/>
                <w:sz w:val="22"/>
                <w:szCs w:val="22"/>
              </w:rPr>
            </w:pPr>
            <w:r>
              <w:rPr>
                <w:rFonts w:ascii="PT Sans" w:eastAsia="PT Sans" w:hAnsi="PT Sans" w:cs="PT Sans"/>
                <w:color w:val="46464E"/>
                <w:sz w:val="22"/>
                <w:szCs w:val="22"/>
              </w:rPr>
              <w:t xml:space="preserve">     </w:t>
            </w:r>
            <w:r w:rsidRPr="0062320D">
              <w:rPr>
                <w:rFonts w:ascii="PT Sans" w:eastAsia="PT Sans" w:hAnsi="PT Sans" w:cs="PT Sans"/>
                <w:color w:val="46464E"/>
                <w:sz w:val="22"/>
                <w:szCs w:val="22"/>
              </w:rPr>
              <w:t>(</w:t>
            </w:r>
            <w:r w:rsidR="001B3F91">
              <w:rPr>
                <w:rFonts w:ascii="PT Sans" w:eastAsia="PT Sans" w:hAnsi="PT Sans" w:cs="PT Sans"/>
                <w:color w:val="46464E"/>
                <w:sz w:val="22"/>
                <w:szCs w:val="22"/>
              </w:rPr>
              <w:t>7</w:t>
            </w:r>
            <w:r w:rsidR="00245774">
              <w:rPr>
                <w:rFonts w:ascii="PT Sans" w:eastAsia="PT Sans" w:hAnsi="PT Sans" w:cs="PT Sans"/>
                <w:color w:val="46464E"/>
                <w:sz w:val="22"/>
                <w:szCs w:val="22"/>
              </w:rPr>
              <w:t>03)</w:t>
            </w:r>
            <w:r w:rsidR="001B3F91">
              <w:rPr>
                <w:rFonts w:ascii="PT Sans" w:eastAsia="PT Sans" w:hAnsi="PT Sans" w:cs="PT Sans"/>
                <w:color w:val="46464E"/>
                <w:sz w:val="22"/>
                <w:szCs w:val="22"/>
              </w:rPr>
              <w:t>789</w:t>
            </w:r>
            <w:r w:rsidR="00245774">
              <w:rPr>
                <w:rFonts w:ascii="PT Sans" w:eastAsia="PT Sans" w:hAnsi="PT Sans" w:cs="PT Sans"/>
                <w:color w:val="46464E"/>
                <w:sz w:val="22"/>
                <w:szCs w:val="22"/>
              </w:rPr>
              <w:t>-</w:t>
            </w:r>
            <w:r w:rsidR="001B3F91">
              <w:rPr>
                <w:rFonts w:ascii="PT Sans" w:eastAsia="PT Sans" w:hAnsi="PT Sans" w:cs="PT Sans"/>
                <w:color w:val="46464E"/>
                <w:sz w:val="22"/>
                <w:szCs w:val="22"/>
              </w:rPr>
              <w:t>5170</w:t>
            </w:r>
          </w:p>
          <w:p w14:paraId="2E815E0C" w14:textId="2697E1B8" w:rsidR="00AF08F4" w:rsidRDefault="00000000" w:rsidP="00C94D00">
            <w:pPr>
              <w:pStyle w:val="p"/>
              <w:pBdr>
                <w:left w:val="none" w:sz="0" w:space="15" w:color="auto"/>
              </w:pBdr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hyperlink r:id="rId6" w:history="1">
              <w:r w:rsidR="00955C4F">
                <w:rPr>
                  <w:rStyle w:val="Hyperlink"/>
                  <w:rFonts w:ascii="PT Sans" w:eastAsia="PT Sans" w:hAnsi="PT Sans" w:cs="PT Sans"/>
                  <w:sz w:val="22"/>
                  <w:szCs w:val="22"/>
                </w:rPr>
                <w:t>mssar82@gmail.com</w:t>
              </w:r>
            </w:hyperlink>
          </w:p>
          <w:p w14:paraId="63ABD829" w14:textId="77777777" w:rsidR="00AF08F4" w:rsidRPr="00002DAC" w:rsidRDefault="00AF08F4" w:rsidP="00C94D00">
            <w:pPr>
              <w:pStyle w:val="p"/>
              <w:pBdr>
                <w:left w:val="none" w:sz="0" w:space="15" w:color="auto"/>
              </w:pBdr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</w:p>
          <w:p w14:paraId="51257B65" w14:textId="7BDCB5F7" w:rsidR="00A969A4" w:rsidRPr="00AF08F4" w:rsidRDefault="00BC2422" w:rsidP="00C94D00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b/>
                <w:bCs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b/>
                <w:bCs/>
                <w:color w:val="46464E"/>
                <w:sz w:val="22"/>
                <w:szCs w:val="22"/>
                <w:shd w:val="clear" w:color="auto" w:fill="auto"/>
              </w:rPr>
              <w:t>Miles Gurtler</w:t>
            </w:r>
          </w:p>
          <w:p w14:paraId="38CFD22D" w14:textId="102EE099" w:rsidR="00AF08F4" w:rsidRDefault="001B271F" w:rsidP="00C94D00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Nevada Recreation/ NLCS Program Lead</w:t>
            </w:r>
          </w:p>
          <w:p w14:paraId="3C41C4CD" w14:textId="7B7E45DA" w:rsidR="00AF08F4" w:rsidRDefault="00BC2422" w:rsidP="00C94D00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Bureau of Land Management</w:t>
            </w:r>
          </w:p>
          <w:p w14:paraId="4CD25365" w14:textId="38DDE571" w:rsidR="00BC2422" w:rsidRDefault="00BC2422" w:rsidP="00BC2422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Nevada State Office</w:t>
            </w:r>
          </w:p>
          <w:p w14:paraId="091368DA" w14:textId="73D0C7A4" w:rsidR="00AF08F4" w:rsidRDefault="00AF08F4" w:rsidP="00C94D00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(</w:t>
            </w:r>
            <w:r w:rsidR="00892133"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603</w:t>
            </w: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 xml:space="preserve">) </w:t>
            </w:r>
            <w:r w:rsidR="00892133"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568</w:t>
            </w:r>
            <w:r w:rsidR="001B271F"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-</w:t>
            </w:r>
            <w:r w:rsidR="00892133"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4495</w:t>
            </w:r>
          </w:p>
          <w:p w14:paraId="444E6068" w14:textId="3F83B3F6" w:rsidR="00AF08F4" w:rsidRDefault="00000000" w:rsidP="00C94D00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hyperlink r:id="rId7" w:history="1">
              <w:r w:rsidR="001B271F">
                <w:rPr>
                  <w:rStyle w:val="Hyperlink"/>
                  <w:rFonts w:ascii="PT Sans" w:eastAsia="PT Sans" w:hAnsi="PT Sans" w:cs="PT Sans"/>
                  <w:sz w:val="22"/>
                  <w:szCs w:val="22"/>
                </w:rPr>
                <w:t>mgurtler@blm.gov</w:t>
              </w:r>
            </w:hyperlink>
          </w:p>
          <w:p w14:paraId="3D7DB879" w14:textId="77777777" w:rsidR="00AF08F4" w:rsidRDefault="00AF08F4" w:rsidP="00C94D00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</w:p>
          <w:p w14:paraId="63B6B96D" w14:textId="69D45C7E" w:rsidR="002544E3" w:rsidRDefault="002544E3" w:rsidP="00F769A2">
            <w:pPr>
              <w:pStyle w:val="p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</w:p>
          <w:p w14:paraId="12ED4E5A" w14:textId="77777777" w:rsidR="00F769A2" w:rsidRPr="00002DAC" w:rsidRDefault="00F769A2" w:rsidP="00C94D00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</w:p>
          <w:p w14:paraId="07A9B36D" w14:textId="1086FBF2" w:rsidR="0022365E" w:rsidRDefault="00866B62" w:rsidP="001B271F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Additional information</w:t>
            </w:r>
          </w:p>
          <w:p w14:paraId="7E03113C" w14:textId="58EE1BF9" w:rsidR="00D43BBA" w:rsidRDefault="00D43BBA" w:rsidP="00825BDB">
            <w:pPr>
              <w:pStyle w:val="p"/>
              <w:numPr>
                <w:ilvl w:val="0"/>
                <w:numId w:val="10"/>
              </w:numPr>
              <w:pBdr>
                <w:left w:val="none" w:sz="0" w:space="15" w:color="auto"/>
              </w:pBdr>
              <w:ind w:left="45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 xml:space="preserve">Over 25 years of Federal </w:t>
            </w:r>
            <w:r w:rsidR="00825BDB"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Service</w:t>
            </w:r>
          </w:p>
          <w:p w14:paraId="341B9FFE" w14:textId="77777777" w:rsidR="00825BDB" w:rsidRPr="00825BDB" w:rsidRDefault="00825BDB" w:rsidP="00825BDB">
            <w:pPr>
              <w:pStyle w:val="p"/>
              <w:pBdr>
                <w:left w:val="none" w:sz="0" w:space="15" w:color="auto"/>
              </w:pBdr>
              <w:ind w:left="45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</w:p>
          <w:p w14:paraId="79DF5415" w14:textId="57CC5A03" w:rsidR="0022365E" w:rsidRDefault="00DC4DD0" w:rsidP="007053AC">
            <w:pPr>
              <w:pStyle w:val="p"/>
              <w:numPr>
                <w:ilvl w:val="0"/>
                <w:numId w:val="10"/>
              </w:numPr>
              <w:pBdr>
                <w:left w:val="none" w:sz="0" w:space="15" w:color="auto"/>
              </w:pBdr>
              <w:ind w:left="45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Performance awards almost every year of service</w:t>
            </w:r>
            <w:r w:rsidR="0037420F"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>, including “unsung heroes” award in 2024 for Azure transition</w:t>
            </w: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  <w:t xml:space="preserve">. </w:t>
            </w:r>
          </w:p>
          <w:p w14:paraId="3A334CA9" w14:textId="77777777" w:rsidR="007053AC" w:rsidRDefault="007053AC" w:rsidP="007053AC">
            <w:pPr>
              <w:pStyle w:val="p"/>
              <w:pBdr>
                <w:left w:val="none" w:sz="0" w:space="15" w:color="auto"/>
              </w:pBdr>
              <w:ind w:left="9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</w:p>
          <w:p w14:paraId="710F0FAD" w14:textId="379E68BA" w:rsidR="0071574C" w:rsidRDefault="0071574C" w:rsidP="007053AC">
            <w:pPr>
              <w:pStyle w:val="divdocumentulli"/>
              <w:numPr>
                <w:ilvl w:val="0"/>
                <w:numId w:val="10"/>
              </w:numPr>
              <w:pBdr>
                <w:left w:val="none" w:sz="0" w:space="15" w:color="auto"/>
              </w:pBdr>
              <w:ind w:left="450"/>
              <w:jc w:val="both"/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</w:pPr>
            <w:r w:rsidRPr="0071574C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Created a transportation network for northwest Colorado for the BLM to use with Navigator for ArcGIS. No other BLM office has done this to date</w:t>
            </w:r>
            <w:r w:rsidR="00D65EBD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 (created in 201</w:t>
            </w:r>
            <w:r w:rsidR="0004201C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8</w:t>
            </w:r>
            <w:r w:rsidR="00AA1191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- still in use)</w:t>
            </w:r>
          </w:p>
          <w:p w14:paraId="6AD9C1AC" w14:textId="77777777" w:rsidR="007053AC" w:rsidRDefault="007053AC" w:rsidP="007053AC">
            <w:pPr>
              <w:pStyle w:val="ListParagraph"/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</w:pPr>
          </w:p>
          <w:p w14:paraId="78F5B084" w14:textId="1D015314" w:rsidR="00C835D5" w:rsidRPr="0071574C" w:rsidRDefault="00C835D5" w:rsidP="007053AC">
            <w:pPr>
              <w:pStyle w:val="divdocumentulli"/>
              <w:numPr>
                <w:ilvl w:val="0"/>
                <w:numId w:val="10"/>
              </w:numPr>
              <w:pBdr>
                <w:left w:val="none" w:sz="0" w:space="15" w:color="auto"/>
              </w:pBdr>
              <w:ind w:left="450"/>
              <w:jc w:val="both"/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Attended the international ESRI </w:t>
            </w:r>
            <w:r w:rsidR="00600D84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GIS </w:t>
            </w:r>
            <w: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Conference </w:t>
            </w:r>
            <w:r w:rsidR="003050A7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in 2014</w:t>
            </w:r>
            <w:r w:rsidR="00825BDB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, </w:t>
            </w:r>
            <w:r w:rsidR="000F4C80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2017</w:t>
            </w:r>
            <w:r w:rsidR="00825BDB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, 2023</w:t>
            </w:r>
            <w: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 as the BLM CO representative – learned </w:t>
            </w:r>
            <w:r w:rsidR="00600D84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valuable </w:t>
            </w:r>
            <w:r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new skills that I </w:t>
            </w:r>
            <w:r w:rsidR="00B865B3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>incorporated into my job including</w:t>
            </w:r>
            <w:r w:rsidR="004A1CE5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 above mentioned transportation network, web mapping, and map design.</w:t>
            </w:r>
            <w:r w:rsidR="000F4C80">
              <w:rPr>
                <w:rStyle w:val="span"/>
                <w:rFonts w:ascii="PT Sans" w:eastAsia="PT Sans" w:hAnsi="PT Sans" w:cs="PT Sans"/>
                <w:color w:val="46464E"/>
                <w:sz w:val="22"/>
                <w:szCs w:val="22"/>
              </w:rPr>
              <w:t xml:space="preserve"> </w:t>
            </w:r>
          </w:p>
          <w:p w14:paraId="26CB3CA6" w14:textId="6521685F" w:rsidR="001B271F" w:rsidRDefault="001B271F" w:rsidP="0071574C">
            <w:pPr>
              <w:pStyle w:val="p"/>
              <w:pBdr>
                <w:left w:val="none" w:sz="0" w:space="15" w:color="auto"/>
              </w:pBdr>
              <w:ind w:left="102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</w:p>
          <w:p w14:paraId="005FA5A9" w14:textId="7062E64C" w:rsidR="00F67307" w:rsidRDefault="00F67307" w:rsidP="00F67307">
            <w:pPr>
              <w:pStyle w:val="p"/>
              <w:pBdr>
                <w:left w:val="none" w:sz="0" w:space="15" w:color="auto"/>
              </w:pBdr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</w:p>
          <w:p w14:paraId="61490C9F" w14:textId="57789F75" w:rsidR="00C94D00" w:rsidRDefault="00C94D00" w:rsidP="00C94D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b w:val="0"/>
                <w:bCs w:val="0"/>
                <w:sz w:val="22"/>
                <w:szCs w:val="22"/>
                <w:shd w:val="clear" w:color="auto" w:fill="auto"/>
              </w:rPr>
            </w:pPr>
          </w:p>
          <w:p w14:paraId="3137FE21" w14:textId="77777777" w:rsidR="00C94D00" w:rsidRPr="00C94D00" w:rsidRDefault="00C94D00" w:rsidP="00C94D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b w:val="0"/>
                <w:bCs w:val="0"/>
                <w:sz w:val="20"/>
                <w:szCs w:val="20"/>
                <w:shd w:val="clear" w:color="auto" w:fill="auto"/>
              </w:rPr>
            </w:pPr>
          </w:p>
          <w:p w14:paraId="3F2D19D2" w14:textId="77777777" w:rsidR="00C94D00" w:rsidRDefault="00C94D00" w:rsidP="00C94D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</w:p>
          <w:p w14:paraId="66299E3A" w14:textId="77777777" w:rsidR="003B4078" w:rsidRPr="00002DAC" w:rsidRDefault="003B4078" w:rsidP="007F090E">
            <w:pPr>
              <w:pStyle w:val="p"/>
              <w:ind w:left="300"/>
              <w:rPr>
                <w:rFonts w:ascii="PT Sans" w:eastAsia="PT Sans" w:hAnsi="PT Sans" w:cs="PT Sans"/>
                <w:color w:val="46464E"/>
                <w:sz w:val="22"/>
                <w:szCs w:val="22"/>
              </w:rPr>
            </w:pPr>
          </w:p>
          <w:p w14:paraId="7F215CE2" w14:textId="77777777" w:rsidR="007F090E" w:rsidRPr="00002DAC" w:rsidRDefault="007F090E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</w:p>
          <w:p w14:paraId="59F3558B" w14:textId="77777777" w:rsidR="002B5D83" w:rsidRPr="00002DAC" w:rsidRDefault="002B5D83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22"/>
                <w:szCs w:val="22"/>
                <w:shd w:val="clear" w:color="auto" w:fill="auto"/>
              </w:rPr>
            </w:pPr>
          </w:p>
          <w:p w14:paraId="67259A33" w14:textId="77777777" w:rsidR="002B5D83" w:rsidRDefault="002B5D83">
            <w:pPr>
              <w:pStyle w:val="p"/>
              <w:spacing w:after="500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</w:p>
        </w:tc>
        <w:tc>
          <w:tcPr>
            <w:tcW w:w="460" w:type="dxa"/>
            <w:shd w:val="clear" w:color="auto" w:fill="E6E9EB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2899752A" w14:textId="77777777" w:rsidR="002B5D83" w:rsidRDefault="002B5D83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74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22308F8C" w14:textId="77777777" w:rsidR="002B5D83" w:rsidRDefault="002B5D83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6400" w:type="dxa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14:paraId="3BFFA5AE" w14:textId="51BA3AAC" w:rsidR="002B5D83" w:rsidRDefault="00353335">
            <w:pPr>
              <w:spacing w:line="247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4F0BE404" wp14:editId="61CCC206">
                      <wp:simplePos x="0" y="0"/>
                      <wp:positionH relativeFrom="page">
                        <wp:posOffset>-3327400</wp:posOffset>
                      </wp:positionH>
                      <wp:positionV relativeFrom="page">
                        <wp:posOffset>-365702</wp:posOffset>
                      </wp:positionV>
                      <wp:extent cx="7772400" cy="1568450"/>
                      <wp:effectExtent l="0" t="0" r="0" b="317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72400" cy="156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documentskn-mli4topsection"/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 w:firstRow="1" w:lastRow="1" w:firstColumn="1" w:lastColumn="1" w:noHBand="0" w:noVBand="1"/>
                                  </w:tblPr>
                                  <w:tblGrid>
                                    <w:gridCol w:w="12226"/>
                                  </w:tblGrid>
                                  <w:tr w:rsidR="002B5D83" w14:paraId="61A87A90" w14:textId="77777777" w:rsidTr="009521DD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12240" w:type="dxa"/>
                                        <w:tcBorders>
                                          <w:bottom w:val="single" w:sz="24" w:space="0" w:color="FFFFFF"/>
                                        </w:tcBorders>
                                        <w:shd w:val="clear" w:color="auto" w:fill="0060A8"/>
                                        <w:tcMar>
                                          <w:top w:w="500" w:type="dxa"/>
                                          <w:left w:w="0" w:type="dxa"/>
                                          <w:bottom w:w="530" w:type="dxa"/>
                                          <w:right w:w="0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14:paraId="163746EC" w14:textId="52857F00" w:rsidR="002B5D83" w:rsidRPr="00346D25" w:rsidRDefault="00346D25">
                                        <w:pPr>
                                          <w:pStyle w:val="documentskn-mli4topsectionsectionPARAGRAPHNAMEdiv"/>
                                          <w:pBdr>
                                            <w:left w:val="none" w:sz="0" w:space="0" w:color="auto"/>
                                            <w:right w:val="none" w:sz="0" w:space="0" w:color="auto"/>
                                          </w:pBdr>
                                          <w:spacing w:line="108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i4topsectionsection"/>
                                            <w:rFonts w:ascii="Imprint MT Shadow" w:eastAsia="Oswald" w:hAnsi="Imprint MT Shadow" w:cs="Arial"/>
                                            <w:b/>
                                            <w:bCs/>
                                            <w:caps/>
                                            <w:color w:val="FFFFFF" w:themeColor="background1"/>
                                            <w:sz w:val="80"/>
                                            <w:szCs w:val="80"/>
                                            <w:shd w:val="clear" w:color="auto" w:fill="auto"/>
                                          </w:rPr>
                                        </w:pPr>
                                        <w:r w:rsidRPr="00346D25">
                                          <w:rPr>
                                            <w:rStyle w:val="span"/>
                                            <w:rFonts w:eastAsia="Oswald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t>Faith Dziedzic</w:t>
                                        </w:r>
                                      </w:p>
                                    </w:tc>
                                  </w:tr>
                                  <w:tr w:rsidR="002B5D83" w14:paraId="2B47A70E" w14:textId="77777777">
                                    <w:trPr>
                                      <w:trHeight w:hRule="exact" w:val="60"/>
                                      <w:tblCellSpacing w:w="0" w:type="dxa"/>
                                    </w:trPr>
                                    <w:tc>
                                      <w:tcPr>
                                        <w:tcW w:w="12240" w:type="dxa"/>
                                        <w:shd w:val="clear" w:color="auto" w:fill="576D7B"/>
                                        <w:tcMar>
                                          <w:top w:w="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14:paraId="1772D44F" w14:textId="77777777" w:rsidR="002B5D83" w:rsidRDefault="002B5D83">
                                        <w:pPr>
                                          <w:pStyle w:val="documentskn-mli4topsectionemptycellParagraph"/>
                                          <w:shd w:val="clear" w:color="auto" w:fill="auto"/>
                                          <w:rPr>
                                            <w:rStyle w:val="documentskn-mli4topsectionemptycell"/>
                                            <w:rFonts w:ascii="PT Sans" w:eastAsia="PT Sans" w:hAnsi="PT Sans" w:cs="PT Sans"/>
                                            <w:color w:val="46464E"/>
                                            <w:sz w:val="18"/>
                                            <w:szCs w:val="18"/>
                                            <w:shd w:val="clear" w:color="auto" w:fill="auto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B5D83" w14:paraId="1CDEBAE9" w14:textId="77777777">
                                    <w:trPr>
                                      <w:trHeight w:hRule="exact" w:val="200"/>
                                      <w:tblCellSpacing w:w="0" w:type="dxa"/>
                                    </w:trPr>
                                    <w:tc>
                                      <w:tcPr>
                                        <w:tcW w:w="12240" w:type="dxa"/>
                                        <w:shd w:val="clear" w:color="auto" w:fill="E6E9EB"/>
                                        <w:tcMar>
                                          <w:top w:w="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14:paraId="76E07B15" w14:textId="77777777" w:rsidR="002B5D83" w:rsidRDefault="002B5D83">
                                        <w:pPr>
                                          <w:pStyle w:val="documentskn-mli4topsectionemptycellParagraph"/>
                                          <w:shd w:val="clear" w:color="auto" w:fill="auto"/>
                                          <w:rPr>
                                            <w:rStyle w:val="documentskn-mli4topsectionemptycell"/>
                                            <w:rFonts w:ascii="PT Sans" w:eastAsia="PT Sans" w:hAnsi="PT Sans" w:cs="PT Sans"/>
                                            <w:color w:val="46464E"/>
                                            <w:sz w:val="18"/>
                                            <w:szCs w:val="18"/>
                                            <w:shd w:val="clear" w:color="auto" w:fill="auto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7B52DE0" w14:textId="77777777" w:rsidR="002B5D83" w:rsidRDefault="002B5D83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0BE404" id="Rectangle 2" o:spid="_x0000_s1026" style="position:absolute;margin-left:-262pt;margin-top:-28.8pt;width:612pt;height:123.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" o:allowincell="f" strokecolor="white">
                      <v:fill opacity="0"/>
                      <v:textbox inset="0,0,0,0">
                        <w:txbxContent>
                          <w:tbl>
                            <w:tblPr>
                              <w:tblStyle w:val="documentskn-mli4topsection"/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5E0" w:firstRow="1" w:lastRow="1" w:firstColumn="1" w:lastColumn="1" w:noHBand="0" w:noVBand="1"/>
                            </w:tblPr>
                            <w:tblGrid>
                              <w:gridCol w:w="12226"/>
                            </w:tblGrid>
                            <w:tr w:rsidR="002B5D83" w14:paraId="61A87A90" w14:textId="77777777" w:rsidTr="009521DD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2240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060A8"/>
                                  <w:tcMar>
                                    <w:top w:w="500" w:type="dxa"/>
                                    <w:left w:w="0" w:type="dxa"/>
                                    <w:bottom w:w="530" w:type="dxa"/>
                                    <w:right w:w="0" w:type="dxa"/>
                                  </w:tcMar>
                                  <w:vAlign w:val="bottom"/>
                                  <w:hideMark/>
                                </w:tcPr>
                                <w:p w14:paraId="163746EC" w14:textId="52857F00" w:rsidR="002B5D83" w:rsidRPr="00346D25" w:rsidRDefault="00346D25">
                                  <w:pPr>
                                    <w:pStyle w:val="documentskn-mli4topsectionsectionPARAGRAPHNAMEdiv"/>
                                    <w:pBdr>
                                      <w:left w:val="none" w:sz="0" w:space="0" w:color="auto"/>
                                      <w:right w:val="none" w:sz="0" w:space="0" w:color="auto"/>
                                    </w:pBdr>
                                    <w:spacing w:line="1080" w:lineRule="exact"/>
                                    <w:ind w:left="500" w:right="500"/>
                                    <w:jc w:val="center"/>
                                    <w:rPr>
                                      <w:rStyle w:val="documentskn-mli4topsectionsection"/>
                                      <w:rFonts w:ascii="Imprint MT Shadow" w:eastAsia="Oswald" w:hAnsi="Imprint MT Shadow" w:cs="Arial"/>
                                      <w:b/>
                                      <w:bCs/>
                                      <w:caps/>
                                      <w:color w:val="FFFFFF" w:themeColor="background1"/>
                                      <w:sz w:val="80"/>
                                      <w:szCs w:val="80"/>
                                      <w:shd w:val="clear" w:color="auto" w:fill="auto"/>
                                    </w:rPr>
                                  </w:pPr>
                                  <w:r w:rsidRPr="00346D25">
                                    <w:rPr>
                                      <w:rStyle w:val="span"/>
                                      <w:rFonts w:eastAsia="Oswald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Faith Dziedzic</w:t>
                                  </w:r>
                                </w:p>
                              </w:tc>
                            </w:tr>
                            <w:tr w:rsidR="002B5D83" w14:paraId="2B47A70E" w14:textId="77777777">
                              <w:trPr>
                                <w:trHeight w:hRule="exact" w:val="60"/>
                                <w:tblCellSpacing w:w="0" w:type="dxa"/>
                              </w:trPr>
                              <w:tc>
                                <w:tcPr>
                                  <w:tcW w:w="12240" w:type="dxa"/>
                                  <w:shd w:val="clear" w:color="auto" w:fill="576D7B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bottom"/>
                                  <w:hideMark/>
                                </w:tcPr>
                                <w:p w14:paraId="1772D44F" w14:textId="77777777" w:rsidR="002B5D83" w:rsidRDefault="002B5D83">
                                  <w:pPr>
                                    <w:pStyle w:val="documentskn-mli4topsectionemptycellParagraph"/>
                                    <w:shd w:val="clear" w:color="auto" w:fill="auto"/>
                                    <w:rPr>
                                      <w:rStyle w:val="documentskn-mli4topsectionemptycell"/>
                                      <w:rFonts w:ascii="PT Sans" w:eastAsia="PT Sans" w:hAnsi="PT Sans" w:cs="PT Sans"/>
                                      <w:color w:val="46464E"/>
                                      <w:sz w:val="18"/>
                                      <w:szCs w:val="18"/>
                                      <w:shd w:val="clear" w:color="auto" w:fill="auto"/>
                                    </w:rPr>
                                  </w:pPr>
                                </w:p>
                              </w:tc>
                            </w:tr>
                            <w:tr w:rsidR="002B5D83" w14:paraId="1CDEBAE9" w14:textId="77777777">
                              <w:trPr>
                                <w:trHeight w:hRule="exact" w:val="200"/>
                                <w:tblCellSpacing w:w="0" w:type="dxa"/>
                              </w:trPr>
                              <w:tc>
                                <w:tcPr>
                                  <w:tcW w:w="12240" w:type="dxa"/>
                                  <w:shd w:val="clear" w:color="auto" w:fill="E6E9EB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bottom"/>
                                  <w:hideMark/>
                                </w:tcPr>
                                <w:p w14:paraId="76E07B15" w14:textId="77777777" w:rsidR="002B5D83" w:rsidRDefault="002B5D83">
                                  <w:pPr>
                                    <w:pStyle w:val="documentskn-mli4topsectionemptycellParagraph"/>
                                    <w:shd w:val="clear" w:color="auto" w:fill="auto"/>
                                    <w:rPr>
                                      <w:rStyle w:val="documentskn-mli4topsectionemptycell"/>
                                      <w:rFonts w:ascii="PT Sans" w:eastAsia="PT Sans" w:hAnsi="PT Sans" w:cs="PT Sans"/>
                                      <w:color w:val="46464E"/>
                                      <w:sz w:val="18"/>
                                      <w:szCs w:val="18"/>
                                      <w:shd w:val="clear" w:color="auto" w:fill="auto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B52DE0" w14:textId="77777777" w:rsidR="002B5D83" w:rsidRDefault="002B5D83"/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</w:p>
          <w:p w14:paraId="5983EA69" w14:textId="2D582AED" w:rsidR="002B5D83" w:rsidRDefault="00640E47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ascii="PT Sans" w:eastAsia="PT Sans" w:hAnsi="PT Sans" w:cs="PT Sans"/>
              </w:rPr>
            </w:pPr>
            <w:r>
              <w:rPr>
                <w:rStyle w:val="documentskn-mli4parentContainerright-box"/>
                <w:rFonts w:ascii="PT Sans" w:eastAsia="PT Sans" w:hAnsi="PT Sans" w:cs="PT Sans"/>
              </w:rPr>
              <w:t>Summary</w:t>
            </w:r>
            <w:r w:rsidR="005C51ED">
              <w:rPr>
                <w:rStyle w:val="documentskn-mli4parentContainerright-box"/>
                <w:rFonts w:ascii="PT Sans" w:eastAsia="PT Sans" w:hAnsi="PT Sans" w:cs="PT Sans"/>
              </w:rPr>
              <w:t xml:space="preserve"> of qualifications</w:t>
            </w:r>
          </w:p>
          <w:p w14:paraId="34C4B50F" w14:textId="5B18FE4F" w:rsidR="002B5D83" w:rsidRPr="003B4078" w:rsidRDefault="0071574C" w:rsidP="00845188">
            <w:pPr>
              <w:pStyle w:val="p"/>
              <w:pBdr>
                <w:left w:val="none" w:sz="0" w:space="15" w:color="auto"/>
              </w:pBdr>
              <w:spacing w:after="500"/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Outgoing, personable, </w:t>
            </w:r>
            <w:r w:rsidR="000A3EBB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and </w:t>
            </w: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technically </w:t>
            </w:r>
            <w:r w:rsidR="000C7735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>proficient</w:t>
            </w: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 GIS Specialist with over </w:t>
            </w:r>
            <w:r w:rsidR="000C7735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>25</w:t>
            </w: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 years </w:t>
            </w:r>
            <w:r w:rsidR="001656FA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of </w:t>
            </w:r>
            <w:r w:rsidR="000C7735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>Federal</w:t>
            </w: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 experience. </w:t>
            </w:r>
            <w:r w:rsidR="00C835D5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 </w:t>
            </w:r>
            <w:r w:rsidR="00640E47" w:rsidRPr="003B4078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Skilled in internal and external </w:t>
            </w:r>
            <w:r w:rsidR="00082C01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>collaboration</w:t>
            </w:r>
            <w:r w:rsidR="00EA7CDF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>,</w:t>
            </w:r>
            <w:r w:rsidR="00082C01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 </w:t>
            </w:r>
            <w:r w:rsidR="00640E47" w:rsidRPr="003B4078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partnership </w:t>
            </w:r>
            <w:r w:rsidR="00C835D5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and team </w:t>
            </w:r>
            <w:r w:rsidR="00640E47" w:rsidRPr="003B4078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>building</w:t>
            </w:r>
            <w:r w:rsidR="00EA7CDF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>,</w:t>
            </w:r>
            <w:r w:rsidR="00640E47" w:rsidRPr="003B4078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 and oral and written communication</w:t>
            </w:r>
            <w:r w:rsidR="004C3162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>s</w:t>
            </w:r>
            <w:r w:rsidR="00640E47" w:rsidRPr="003B4078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. </w:t>
            </w:r>
            <w:r w:rsidR="00E7774A">
              <w:rPr>
                <w:rStyle w:val="documentskn-mli4parentContainerright-box"/>
                <w:rFonts w:ascii="PT Sans" w:eastAsia="PT Sans" w:hAnsi="PT Sans" w:cs="PT Sans"/>
                <w:color w:val="46464E"/>
                <w:sz w:val="20"/>
                <w:szCs w:val="20"/>
              </w:rPr>
              <w:t xml:space="preserve"> </w:t>
            </w:r>
          </w:p>
          <w:p w14:paraId="4C8D1E5A" w14:textId="36AC605E" w:rsidR="00014984" w:rsidRDefault="00640E47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ascii="PT Sans" w:eastAsia="PT Sans" w:hAnsi="PT Sans" w:cs="PT Sans"/>
              </w:rPr>
            </w:pPr>
            <w:r>
              <w:rPr>
                <w:rStyle w:val="documentskn-mli4parentContainerright-box"/>
                <w:rFonts w:ascii="PT Sans" w:eastAsia="PT Sans" w:hAnsi="PT Sans" w:cs="PT Sans"/>
              </w:rPr>
              <w:t>Work History</w:t>
            </w:r>
          </w:p>
          <w:p w14:paraId="37BC1CCC" w14:textId="4820C426" w:rsidR="00014984" w:rsidRDefault="00760B6D" w:rsidP="00014984">
            <w:pPr>
              <w:pStyle w:val="documentskn-mli4dispBlock"/>
              <w:pBdr>
                <w:left w:val="none" w:sz="0" w:space="15" w:color="auto"/>
              </w:pBdr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GEOGRAPHIC</w:t>
            </w:r>
            <w:r w:rsidR="00205CF5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 </w:t>
            </w: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INFORMATION</w:t>
            </w:r>
            <w:r w:rsidR="00014984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 </w:t>
            </w:r>
            <w:r w:rsidR="00014984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SPECIALIST</w:t>
            </w:r>
            <w:r w:rsidR="00014984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 GS-0301-1</w:t>
            </w:r>
            <w:r w:rsidR="00014984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2</w:t>
            </w:r>
            <w:r w:rsidR="00205CF5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(46.71/hr)</w:t>
            </w:r>
            <w:r w:rsidR="00014984"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01498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</w:t>
            </w:r>
            <w:r w:rsidR="0001498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7</w:t>
            </w:r>
            <w:r w:rsidR="0001498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/2</w:t>
            </w:r>
            <w:r w:rsidR="0001498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023</w:t>
            </w:r>
            <w:r w:rsidR="0001498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- Present</w:t>
            </w:r>
          </w:p>
          <w:p w14:paraId="46A982BE" w14:textId="6F563E58" w:rsidR="00014984" w:rsidRDefault="00014984" w:rsidP="00014984">
            <w:pPr>
              <w:pStyle w:val="documentskn-mli4dispBlock"/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Bureau Of Land Management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Lakewood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, CO 40+ hrs/week</w:t>
            </w:r>
          </w:p>
          <w:p w14:paraId="70099B8C" w14:textId="05E06618" w:rsidR="00014984" w:rsidRPr="003B4078" w:rsidRDefault="00014984" w:rsidP="00014984">
            <w:pPr>
              <w:pStyle w:val="p"/>
              <w:ind w:left="300"/>
              <w:jc w:val="both"/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Supervised by </w:t>
            </w:r>
            <w:r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Heather Fonda</w:t>
            </w:r>
            <w:r w:rsidR="00FB0C62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Branch Chief Information Services</w:t>
            </w:r>
            <w:r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, </w:t>
            </w:r>
            <w:r w:rsidR="00FB0C62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Colorado State office</w:t>
            </w:r>
            <w:r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–Please Contact (</w:t>
            </w:r>
            <w:r w:rsidR="007B2F60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303</w:t>
            </w:r>
            <w:r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)</w:t>
            </w:r>
            <w:r w:rsidR="007B2F60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239</w:t>
            </w:r>
            <w:r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-</w:t>
            </w:r>
            <w:r w:rsidR="007B2F60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3692</w:t>
            </w:r>
          </w:p>
          <w:p w14:paraId="3BA1329C" w14:textId="238D0387" w:rsidR="00014984" w:rsidRDefault="00014984" w:rsidP="00014984">
            <w:pPr>
              <w:pStyle w:val="divdocumentulli"/>
              <w:ind w:left="317"/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Responsible for</w:t>
            </w:r>
            <w:r w:rsidR="001C09D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all aspects of GIS Support in BLM Colorado</w:t>
            </w:r>
          </w:p>
          <w:p w14:paraId="321F621D" w14:textId="1C9E02E6" w:rsidR="00014984" w:rsidRPr="002D481F" w:rsidRDefault="001C09D3" w:rsidP="00014984">
            <w:pPr>
              <w:pStyle w:val="divdocumentulli"/>
              <w:numPr>
                <w:ilvl w:val="0"/>
                <w:numId w:val="5"/>
              </w:numPr>
              <w:jc w:val="both"/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Enterprise Geodatabase Management</w:t>
            </w:r>
            <w:r w:rsidR="005A4C66"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: Replication management, version management</w:t>
            </w:r>
            <w:r w:rsidR="00603416">
              <w:rPr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and editing</w:t>
            </w:r>
          </w:p>
          <w:p w14:paraId="7903CB66" w14:textId="67236D46" w:rsidR="00014984" w:rsidRDefault="00D775AB" w:rsidP="00014984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Web data management including publishing data for public and internal consumption to </w:t>
            </w:r>
            <w:r w:rsidR="00D264F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ArcGIS online and BLM Portals</w:t>
            </w:r>
            <w:r w:rsidR="00014984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.</w:t>
            </w:r>
          </w:p>
          <w:p w14:paraId="219EF23B" w14:textId="47AE630F" w:rsidR="00014984" w:rsidRDefault="005267BB" w:rsidP="00014984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Mobile data support- managing mobile data in multiple platforms. Creating and maintaining data for mobile data collection (Survey123, Field Maps, navigator for ArcGIS).</w:t>
            </w:r>
          </w:p>
          <w:p w14:paraId="1288F5CC" w14:textId="3C5095AA" w:rsidR="005267BB" w:rsidRDefault="00E33964" w:rsidP="00014984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Web application development and maintenance. Develop and maintain internal and public web applications and dashboards.</w:t>
            </w:r>
          </w:p>
          <w:p w14:paraId="2988C735" w14:textId="62D846E2" w:rsidR="00E33964" w:rsidRDefault="00E33964" w:rsidP="00014984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Coordination with outside agencies and companies. (COTREX, National Geographic, etc.)</w:t>
            </w:r>
          </w:p>
          <w:p w14:paraId="4395BCBE" w14:textId="651CA642" w:rsidR="00A85725" w:rsidRDefault="00A85725" w:rsidP="00014984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Develop and implement training materials for BLM CO staff across the state. </w:t>
            </w:r>
          </w:p>
          <w:p w14:paraId="37AB7589" w14:textId="355B1F04" w:rsidR="00A85725" w:rsidRDefault="00A85725" w:rsidP="00014984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Develop </w:t>
            </w:r>
            <w:r w:rsidR="00C61F9E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data standards for BLM CO datasets. (Fisheries)</w:t>
            </w:r>
          </w:p>
          <w:p w14:paraId="396FAD70" w14:textId="4388E7D5" w:rsidR="00C61F9E" w:rsidRDefault="00C61F9E" w:rsidP="00014984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State lead on </w:t>
            </w:r>
            <w:r w:rsidR="00D96E79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transition from Citrix to Azure. Coordinate and direct GIS users on proper data </w:t>
            </w:r>
            <w:r w:rsidR="00390674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locations, structure, metadata. </w:t>
            </w:r>
          </w:p>
          <w:p w14:paraId="71D8A647" w14:textId="71CCC0AC" w:rsidR="00D30C4E" w:rsidRDefault="00D30C4E" w:rsidP="00014984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BLM CO user support- remedy tickets, assigning users to AD groups, providing access to ArcGIS pro and ArcGIS online to requesting users, </w:t>
            </w:r>
            <w:r w:rsidR="0095460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troubleshooting data and software issues.</w:t>
            </w:r>
          </w:p>
          <w:p w14:paraId="225BD30B" w14:textId="77777777" w:rsidR="00014984" w:rsidRDefault="00014984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ascii="PT Sans" w:eastAsia="PT Sans" w:hAnsi="PT Sans" w:cs="PT Sans"/>
              </w:rPr>
            </w:pPr>
          </w:p>
          <w:p w14:paraId="2879A70F" w14:textId="77777777" w:rsidR="00CF23EF" w:rsidRDefault="00346D25" w:rsidP="00845188">
            <w:pPr>
              <w:pStyle w:val="documentskn-mli4dispBlock"/>
              <w:pBdr>
                <w:left w:val="none" w:sz="0" w:space="15" w:color="auto"/>
              </w:pBdr>
              <w:ind w:left="300"/>
              <w:jc w:val="both"/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GIS C</w:t>
            </w:r>
            <w:r w:rsidR="00AD058A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OORDINATOR</w:t>
            </w: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 GS-0301-11</w:t>
            </w:r>
            <w:r w:rsidR="00CF23EF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(39.13/hr)</w:t>
            </w:r>
          </w:p>
          <w:p w14:paraId="5C216B4F" w14:textId="49FA757A" w:rsidR="002B5D83" w:rsidRDefault="00640E47" w:rsidP="00845188">
            <w:pPr>
              <w:pStyle w:val="documentskn-mli4dispBlock"/>
              <w:pBdr>
                <w:left w:val="none" w:sz="0" w:space="15" w:color="auto"/>
              </w:pBdr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346D25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02/2008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01498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–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01498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7/2023</w:t>
            </w:r>
          </w:p>
          <w:p w14:paraId="091EA246" w14:textId="35416253" w:rsidR="002B5D83" w:rsidRDefault="00640E47" w:rsidP="00845188">
            <w:pPr>
              <w:pStyle w:val="documentskn-mli4dispBlock"/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Bureau Of Land Management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Silt, CO</w:t>
            </w:r>
            <w:r w:rsidR="002A623F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40+ hrs/week</w:t>
            </w:r>
          </w:p>
          <w:p w14:paraId="77441278" w14:textId="0CB94F7C" w:rsidR="002B5D83" w:rsidRPr="003B4078" w:rsidRDefault="00640E47" w:rsidP="00845188">
            <w:pPr>
              <w:pStyle w:val="p"/>
              <w:ind w:left="300"/>
              <w:jc w:val="both"/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Supervised by </w:t>
            </w:r>
            <w:r w:rsidR="00346D25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Allen Crocket</w:t>
            </w: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</w:t>
            </w:r>
            <w:r w:rsidR="00346D25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Supervisory NRS, Colorado River Valley Field Office</w:t>
            </w:r>
            <w:r w:rsidR="00C94D00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–Please Contact</w:t>
            </w:r>
            <w:r w:rsidR="00245774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(970)</w:t>
            </w:r>
            <w:r w:rsidR="00BE3FE3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274-9780</w:t>
            </w:r>
          </w:p>
          <w:p w14:paraId="1A0B297F" w14:textId="7C1A4E29" w:rsidR="002D481F" w:rsidRDefault="002D481F" w:rsidP="00845188">
            <w:pPr>
              <w:pStyle w:val="divdocumentulli"/>
              <w:ind w:left="317"/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Responsible for overall management and direction of the </w:t>
            </w:r>
            <w:r w:rsidR="00346D25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GIS </w:t>
            </w:r>
            <w:r w:rsidR="0029502E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P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rogram in </w:t>
            </w:r>
            <w:r w:rsidR="00346D25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the Colorado River Valley Field Office, and </w:t>
            </w:r>
            <w:r w:rsidR="008702E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the consolidated </w:t>
            </w:r>
            <w:r w:rsidR="00346D25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oil and gas program for </w:t>
            </w:r>
            <w:r w:rsidR="008702E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CRVFO, GJFO, and UFO</w:t>
            </w:r>
          </w:p>
          <w:p w14:paraId="2BB3809C" w14:textId="524CE7A3" w:rsidR="002D481F" w:rsidRPr="002D481F" w:rsidRDefault="005C51ED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D</w:t>
            </w:r>
            <w:r w:rsidR="00F769A2"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evelop</w:t>
            </w:r>
            <w:r w:rsidR="00A70E58">
              <w:rPr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and maintain viable spatial data for a natural resource program within my field office. Manage the data for all aspects of spatial needs: </w:t>
            </w:r>
            <w:r w:rsidR="008702EC">
              <w:rPr>
                <w:rFonts w:ascii="PT Sans" w:eastAsia="PT Sans" w:hAnsi="PT Sans" w:cs="PT Sans"/>
                <w:color w:val="46464E"/>
                <w:sz w:val="18"/>
                <w:szCs w:val="18"/>
              </w:rPr>
              <w:t xml:space="preserve">NEPA </w:t>
            </w:r>
            <w:r w:rsidR="00A70E58"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analysis, visualization, web, etc.</w:t>
            </w:r>
          </w:p>
          <w:p w14:paraId="10D9E985" w14:textId="2FF70E27" w:rsidR="002D481F" w:rsidRDefault="00A70E58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lastRenderedPageBreak/>
              <w:t xml:space="preserve">Manage fluid mineral data and spatial needs for 3 field offices. This includes mobile support, web map management, analysis, </w:t>
            </w:r>
            <w:r w:rsidR="008702E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and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map product generation complying with cartographic principles and standards.</w:t>
            </w:r>
          </w:p>
          <w:p w14:paraId="4954D51F" w14:textId="47EF5D55" w:rsidR="002D481F" w:rsidRDefault="00233418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Serve as the primary GIS support for the CRVFO/ GJFO RMPA 2022. </w:t>
            </w:r>
            <w:r w:rsidR="00A70E5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Provide NEPA support within the office: daily NEPA requests (maps, </w:t>
            </w:r>
            <w:r w:rsidR="008702E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data </w:t>
            </w:r>
            <w:r w:rsidR="00A70E5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analysis, etc.), SEIS support (CRVFO and GJFO RMP Amendment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, CRVFO RMPA, Roan Plateau RMPA</w:t>
            </w:r>
            <w:r w:rsidR="00A70E5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)</w:t>
            </w:r>
          </w:p>
          <w:p w14:paraId="3BCEC3D3" w14:textId="6866FED5" w:rsidR="002D481F" w:rsidRDefault="00A70E58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Manage field office spatial data including enterprise geodatabase, domains, privileges, replication</w:t>
            </w:r>
            <w:r w:rsidR="008702E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,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and versioning within the UCRD SDE database. Edit and maintain CRVFO data in statewide enterprise database.</w:t>
            </w:r>
          </w:p>
          <w:p w14:paraId="7260A23F" w14:textId="54CEF647" w:rsidR="003D15D1" w:rsidRDefault="008702EC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Produce d</w:t>
            </w:r>
            <w:r w:rsidR="00A70E5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igital and printed map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s</w:t>
            </w:r>
            <w:r w:rsidR="00A70E58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within my field office: generating web mapping applications for public and internal use, kiosk production for public use, local handouts, geopdf maps.</w:t>
            </w:r>
          </w:p>
          <w:p w14:paraId="632E2C0F" w14:textId="5AF9CBCA" w:rsidR="002B5D83" w:rsidRDefault="00A70E58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Mobile data support including web mapping, generating vector tile packages, generating mobile map packages (mmpk) for mobile use, creat</w:t>
            </w:r>
            <w:r w:rsidR="008702E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e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and maintain surveys for mobile collection.</w:t>
            </w:r>
          </w:p>
          <w:p w14:paraId="7D5D367A" w14:textId="57AE8AA4" w:rsidR="002B5D83" w:rsidRDefault="00A70E58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Plan, create and conduct office-wide trainings for ArcGIS online, ArcMap, Field Maps, Survey123, and Navigator for ArcGIS</w:t>
            </w:r>
            <w:r w:rsidR="000B5E24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.</w:t>
            </w:r>
          </w:p>
          <w:p w14:paraId="7BFFF043" w14:textId="4A4C3DFD" w:rsidR="002B5D83" w:rsidRDefault="000B5E24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Proficient in ArcGIS Pro, ArcMap, ArcCatalog, ArcGIS online, Survey123 Connect</w:t>
            </w:r>
          </w:p>
          <w:p w14:paraId="197DE879" w14:textId="3C0BF2AE" w:rsidR="002B5D83" w:rsidRDefault="000B5E24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Provide daily individual GIS support to </w:t>
            </w:r>
            <w:r w:rsidR="00AD058A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field o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ffice </w:t>
            </w:r>
            <w:r w:rsidR="00C835D5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and district office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specialists</w:t>
            </w:r>
          </w:p>
          <w:p w14:paraId="0E4C19B1" w14:textId="39370B10" w:rsidR="002B5D83" w:rsidRDefault="000B5E24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Serve as a mentor for Pathway students, providing daily guidance on GIS and general BLM policies, procedures, and protocols (2011-2013)</w:t>
            </w:r>
          </w:p>
          <w:p w14:paraId="18824377" w14:textId="2807AFCC" w:rsidR="002B5D83" w:rsidRDefault="000B5E24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Support wildland fire as GISS, participating as a member of Rocky Mountain Type 2 Blue Team in 2021. </w:t>
            </w:r>
          </w:p>
          <w:p w14:paraId="663DDCA1" w14:textId="40D408C7" w:rsidR="002B5D83" w:rsidRDefault="000B5E24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Lead and support state-</w:t>
            </w:r>
            <w:r w:rsidR="00AD058A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wide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projects including re-configuring the Range Improvements data for state-wide continuity and efficiency.</w:t>
            </w:r>
          </w:p>
          <w:p w14:paraId="0CCCBA37" w14:textId="2161A212" w:rsidR="0062320D" w:rsidRDefault="00AD058A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sz w:val="18"/>
                <w:szCs w:val="18"/>
              </w:rPr>
              <w:t>D</w:t>
            </w:r>
            <w:r w:rsidR="0062320D" w:rsidRPr="0062320D">
              <w:rPr>
                <w:rStyle w:val="span"/>
                <w:rFonts w:ascii="PT Sans" w:eastAsia="PT Sans" w:hAnsi="PT Sans" w:cs="PT Sans"/>
                <w:sz w:val="18"/>
                <w:szCs w:val="18"/>
              </w:rPr>
              <w:t>etermine trends on BLM-managed lands</w:t>
            </w:r>
          </w:p>
          <w:p w14:paraId="6DF43465" w14:textId="2B342FBC" w:rsidR="00F66B2D" w:rsidRDefault="00F66B2D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sz w:val="18"/>
                <w:szCs w:val="18"/>
              </w:rPr>
              <w:t>Served as a member of the field office safety committee for 5 years</w:t>
            </w:r>
          </w:p>
          <w:p w14:paraId="0C181518" w14:textId="77777777" w:rsidR="00F53613" w:rsidRDefault="00F53613" w:rsidP="00F53613">
            <w:pPr>
              <w:pStyle w:val="divdocumentulli"/>
              <w:ind w:left="720"/>
              <w:jc w:val="both"/>
              <w:rPr>
                <w:rStyle w:val="span"/>
                <w:rFonts w:ascii="PT Sans" w:eastAsia="PT Sans" w:hAnsi="PT Sans" w:cs="PT Sans"/>
                <w:sz w:val="18"/>
                <w:szCs w:val="18"/>
              </w:rPr>
            </w:pPr>
          </w:p>
          <w:p w14:paraId="520DCDAC" w14:textId="77777777" w:rsidR="00EE3536" w:rsidRDefault="00FC3BD9" w:rsidP="00FC3BD9">
            <w:pPr>
              <w:pStyle w:val="documentskn-mli4dispBlock"/>
              <w:pBdr>
                <w:left w:val="none" w:sz="0" w:space="15" w:color="auto"/>
              </w:pBdr>
              <w:ind w:left="300"/>
              <w:jc w:val="both"/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GIS SPECIALIST GS-0301-12</w:t>
            </w: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3E21B827" w14:textId="7258C1C0" w:rsidR="00FC3BD9" w:rsidRDefault="00FC3BD9" w:rsidP="00FC3BD9">
            <w:pPr>
              <w:pStyle w:val="documentskn-mli4dispBlock"/>
              <w:pBdr>
                <w:left w:val="none" w:sz="0" w:space="15" w:color="auto"/>
              </w:pBdr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05/2022 – 09/2022</w:t>
            </w:r>
          </w:p>
          <w:p w14:paraId="2EA288BC" w14:textId="77777777" w:rsidR="00FC3BD9" w:rsidRDefault="00FC3BD9" w:rsidP="00FC3BD9">
            <w:pPr>
              <w:pStyle w:val="documentskn-mli4dispBlock"/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Bureau Of Land Management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Silt, CO 40+ hrs/week</w:t>
            </w:r>
          </w:p>
          <w:p w14:paraId="2C646299" w14:textId="3C2AF454" w:rsidR="00FC3BD9" w:rsidRPr="003B4078" w:rsidRDefault="00FC3BD9" w:rsidP="00FC3BD9">
            <w:pPr>
              <w:pStyle w:val="p"/>
              <w:ind w:left="300"/>
              <w:jc w:val="both"/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Supervised by </w:t>
            </w:r>
            <w:r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Heather Fonda Branch Chief, Colorado State Office –Please Contact</w:t>
            </w:r>
            <w:r w:rsidR="00030A55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(303)239-3692</w:t>
            </w:r>
          </w:p>
          <w:p w14:paraId="22275A4E" w14:textId="77777777" w:rsidR="00FC3BD9" w:rsidRDefault="00FC3BD9" w:rsidP="00FC3BD9">
            <w:pPr>
              <w:pStyle w:val="divdocumentulli"/>
              <w:ind w:left="317"/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Responsible for coordination between all offices for NEPA planning efforts including the Gunnison Sage-Grouse and Big Game Corridor RMPA</w:t>
            </w:r>
          </w:p>
          <w:p w14:paraId="5AC02A31" w14:textId="77777777" w:rsidR="00FC3BD9" w:rsidRDefault="00FC3BD9" w:rsidP="00FC3BD9">
            <w:pPr>
              <w:pStyle w:val="divdocumentulli"/>
              <w:numPr>
                <w:ilvl w:val="0"/>
                <w:numId w:val="5"/>
              </w:numPr>
              <w:jc w:val="both"/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Gather and compile GIS data for the state to support RMPA efforts, involving communication with all GIS Specialists and Resource Specialists throughout the state.</w:t>
            </w:r>
          </w:p>
          <w:p w14:paraId="191F7B0F" w14:textId="77777777" w:rsidR="00FC3BD9" w:rsidRDefault="00FC3BD9" w:rsidP="00FC3BD9">
            <w:pPr>
              <w:pStyle w:val="divdocumentulli"/>
              <w:numPr>
                <w:ilvl w:val="0"/>
                <w:numId w:val="5"/>
              </w:numPr>
              <w:jc w:val="both"/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Coordinate with contractors to provide the most current and accurate geospatial data for the RMPAs.</w:t>
            </w:r>
          </w:p>
          <w:p w14:paraId="67C0BF72" w14:textId="77777777" w:rsidR="00FC3BD9" w:rsidRPr="00233418" w:rsidRDefault="00FC3BD9" w:rsidP="00FC3BD9">
            <w:pPr>
              <w:pStyle w:val="divdocumentulli"/>
              <w:numPr>
                <w:ilvl w:val="0"/>
                <w:numId w:val="5"/>
              </w:numPr>
              <w:jc w:val="both"/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Perform geospatial analysis including basic and complex procedures to acquire outcomes as determines by the NEPA planners.</w:t>
            </w:r>
          </w:p>
          <w:p w14:paraId="687D5FD0" w14:textId="77777777" w:rsidR="00FC3BD9" w:rsidRDefault="00FC3BD9" w:rsidP="00FC3BD9">
            <w:pPr>
              <w:pStyle w:val="divdocumentulli"/>
              <w:numPr>
                <w:ilvl w:val="0"/>
                <w:numId w:val="5"/>
              </w:numPr>
              <w:jc w:val="both"/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Write and update metadata on all types of geospatial data as data is compiled and generated.</w:t>
            </w:r>
          </w:p>
          <w:p w14:paraId="2CD1A1E1" w14:textId="77777777" w:rsidR="00FC3BD9" w:rsidRDefault="00FC3BD9" w:rsidP="00FC3BD9">
            <w:pPr>
              <w:pStyle w:val="divdocumentulli"/>
              <w:numPr>
                <w:ilvl w:val="0"/>
                <w:numId w:val="5"/>
              </w:numPr>
              <w:jc w:val="both"/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Generate maps for resource management planning efforts, often with a short deadline.</w:t>
            </w:r>
          </w:p>
          <w:p w14:paraId="013BFD20" w14:textId="77777777" w:rsidR="00FC3BD9" w:rsidRDefault="00FC3BD9" w:rsidP="00FC3BD9">
            <w:pPr>
              <w:pStyle w:val="divdocumentulli"/>
              <w:numPr>
                <w:ilvl w:val="0"/>
                <w:numId w:val="5"/>
              </w:numPr>
              <w:jc w:val="both"/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Generate data as needed, including using master title plats, aerial photos, and other reference data as appropriate to digitize certain datasets needed throughout the state.</w:t>
            </w:r>
          </w:p>
          <w:p w14:paraId="756A5391" w14:textId="77777777" w:rsidR="00FC3BD9" w:rsidRDefault="00FC3BD9" w:rsidP="00FC3BD9">
            <w:pPr>
              <w:pStyle w:val="divdocumentulli"/>
              <w:numPr>
                <w:ilvl w:val="0"/>
                <w:numId w:val="5"/>
              </w:numPr>
              <w:jc w:val="both"/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Respond to help desk tickets throughout the state for various GIS issues.</w:t>
            </w:r>
          </w:p>
          <w:p w14:paraId="643C886F" w14:textId="581B77CD" w:rsidR="00F66B2D" w:rsidRPr="00FC3BD9" w:rsidRDefault="00FC3BD9" w:rsidP="00FC3BD9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Fonts w:ascii="PT Sans" w:eastAsia="PT Sans" w:hAnsi="PT Sans" w:cs="PT Sans"/>
                <w:color w:val="46464E"/>
                <w:sz w:val="18"/>
                <w:szCs w:val="18"/>
              </w:rPr>
              <w:t>Manage geospatial data at various levels and publishing to internal web services as it becomes viable.</w:t>
            </w:r>
          </w:p>
          <w:p w14:paraId="3BD84195" w14:textId="77777777" w:rsidR="00EE3536" w:rsidRDefault="00901BBB" w:rsidP="00845188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jc w:val="both"/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GIS SPECIALIST </w:t>
            </w:r>
            <w:r w:rsidR="000B5E24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GS-</w:t>
            </w: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0301</w:t>
            </w:r>
            <w:r w:rsidR="000B5E24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-</w:t>
            </w: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12- Detail</w:t>
            </w:r>
            <w:r w:rsidR="00AD058A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/Temporary Promotion</w:t>
            </w:r>
            <w:r w:rsidR="0081368C"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4B2B4671" w14:textId="56EC21C4" w:rsidR="0081368C" w:rsidRDefault="00901BBB" w:rsidP="00845188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b w:val="0"/>
                <w:bCs w:val="0"/>
                <w:color w:val="000000"/>
                <w:sz w:val="20"/>
                <w:szCs w:val="20"/>
              </w:rPr>
              <w:t>9/2016-12/2016</w:t>
            </w:r>
          </w:p>
          <w:p w14:paraId="563A3CCF" w14:textId="6BA83838" w:rsidR="0081368C" w:rsidRDefault="0081368C" w:rsidP="00845188">
            <w:pPr>
              <w:pStyle w:val="documentskn-mli4dispBlock"/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Bureau Of Land Management</w:t>
            </w:r>
            <w:r w:rsidR="00084041">
              <w:rPr>
                <w:rStyle w:val="span"/>
                <w:rFonts w:eastAsia="PT Sans"/>
              </w:rPr>
              <w:t xml:space="preserve"> </w:t>
            </w:r>
            <w:r w:rsidR="00AD058A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-</w:t>
            </w:r>
            <w:r w:rsidR="00084041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901BBB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Lakewood,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CO</w:t>
            </w:r>
            <w:r w:rsidR="002A623F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 40hrs/week</w:t>
            </w:r>
          </w:p>
          <w:p w14:paraId="133BB049" w14:textId="5EDE9FF6" w:rsidR="0081368C" w:rsidRPr="003B4078" w:rsidRDefault="0081368C" w:rsidP="00845188">
            <w:pPr>
              <w:pStyle w:val="p"/>
              <w:ind w:left="300"/>
              <w:jc w:val="both"/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lastRenderedPageBreak/>
              <w:t xml:space="preserve">Supervised by </w:t>
            </w:r>
            <w:r w:rsidR="00901BBB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Ben Zank</w:t>
            </w:r>
            <w:r w:rsidR="000C31A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,</w:t>
            </w: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</w:t>
            </w:r>
            <w:r w:rsidR="00901BBB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Acting Branch Chief</w:t>
            </w: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, </w:t>
            </w:r>
            <w:r w:rsidR="00901BBB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Colorado State Office</w:t>
            </w:r>
            <w:r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–Please Contact</w:t>
            </w:r>
            <w:r w:rsidR="004D4733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(303)</w:t>
            </w:r>
            <w:r w:rsidR="000854FF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929-9643</w:t>
            </w:r>
          </w:p>
          <w:p w14:paraId="73E6A740" w14:textId="129D5F5D" w:rsidR="0081368C" w:rsidRDefault="0081368C" w:rsidP="00845188">
            <w:pPr>
              <w:pStyle w:val="p"/>
              <w:ind w:left="300"/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Detail</w:t>
            </w:r>
            <w:r w:rsidR="00AD058A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ed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into </w:t>
            </w:r>
            <w:r w:rsidR="00901BB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GIS Specialist</w:t>
            </w:r>
            <w:r w:rsidR="004E1374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position</w:t>
            </w:r>
            <w:r w:rsidR="00901BB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at the Colorado State Office</w:t>
            </w:r>
          </w:p>
          <w:p w14:paraId="72AB2E12" w14:textId="10964753" w:rsidR="0081368C" w:rsidRDefault="00F66B2D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Worked on state-level projects</w:t>
            </w:r>
          </w:p>
          <w:p w14:paraId="7C19BBA2" w14:textId="7BE35D2C" w:rsidR="0081368C" w:rsidRDefault="00F66B2D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Provided support to GIS help-desk tickets across the state</w:t>
            </w:r>
          </w:p>
          <w:p w14:paraId="02403A7B" w14:textId="399355F8" w:rsidR="0081368C" w:rsidRDefault="00F66B2D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Researched and </w:t>
            </w:r>
            <w:r w:rsidR="00AD058A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created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 state data standard for surface disturbance data</w:t>
            </w:r>
          </w:p>
          <w:p w14:paraId="5F76A1F8" w14:textId="77777777" w:rsidR="00AA7BEF" w:rsidRDefault="0023051D" w:rsidP="00845188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jc w:val="both"/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ASSISTANT ENGINE FOREMAN</w:t>
            </w:r>
            <w:r w:rsidR="00E36D3F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 </w:t>
            </w: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GS-0455-06</w:t>
            </w:r>
            <w:r w:rsidR="007A70C9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 </w:t>
            </w:r>
          </w:p>
          <w:p w14:paraId="0BE9A773" w14:textId="4AC76B92" w:rsidR="002B5D83" w:rsidRDefault="0023051D" w:rsidP="00845188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10/2004</w:t>
            </w:r>
            <w:r w:rsidR="002A623F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-</w:t>
            </w:r>
            <w:r w:rsidR="00640E47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07</w:t>
            </w:r>
            <w:r w:rsidR="00640E47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/20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07</w:t>
            </w:r>
          </w:p>
          <w:p w14:paraId="1DC9905D" w14:textId="6455E53B" w:rsidR="002B5D83" w:rsidRDefault="00640E47" w:rsidP="00845188">
            <w:pPr>
              <w:pStyle w:val="documentskn-mli4dispBlock"/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Bureau Of Land Management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AD058A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–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AD058A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NW Fire Unit - </w:t>
            </w:r>
            <w:r w:rsidR="0023051D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Meeker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, CO</w:t>
            </w:r>
            <w:r w:rsidR="002A623F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40+ hrs/week</w:t>
            </w:r>
          </w:p>
          <w:p w14:paraId="58B4125B" w14:textId="6BE27E30" w:rsidR="002B5D83" w:rsidRPr="003B4078" w:rsidRDefault="00640E47" w:rsidP="00845188">
            <w:pPr>
              <w:pStyle w:val="p"/>
              <w:ind w:left="300"/>
              <w:jc w:val="both"/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Supervised by</w:t>
            </w:r>
            <w:r w:rsidR="0081368C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</w:t>
            </w:r>
            <w:r w:rsidR="0023051D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Garner Harris</w:t>
            </w:r>
            <w:r w:rsidR="00473DDC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(Retired)</w:t>
            </w:r>
            <w:r w:rsidR="000C31A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,</w:t>
            </w: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</w:t>
            </w:r>
            <w:r w:rsidR="0023051D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Fire Management Officer</w:t>
            </w: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, </w:t>
            </w:r>
            <w:r w:rsidR="0023051D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White River Field Office</w:t>
            </w:r>
          </w:p>
          <w:p w14:paraId="67D9AC1A" w14:textId="58C8BD01" w:rsidR="002B5D83" w:rsidRDefault="0023051D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Served as single resource boss on fire assignments: supervised a crew of up to 20 crewmembers, conducted </w:t>
            </w:r>
            <w:r w:rsidR="00E343A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and led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frequent safety briefings, ensured safety </w:t>
            </w:r>
            <w:r w:rsidR="00600D84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and crew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</w:t>
            </w:r>
            <w:r w:rsidR="00E343A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cohesion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while working </w:t>
            </w:r>
            <w:r w:rsidR="00E343A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to suppress numerous wildland fires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.</w:t>
            </w:r>
          </w:p>
          <w:p w14:paraId="24AC580F" w14:textId="350EF639" w:rsidR="002B5D83" w:rsidRDefault="0023051D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Participated in fire-suppression staff duties: Use of GPS devices and software to acquire fire data, </w:t>
            </w:r>
            <w:r w:rsidR="00E343A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led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daily and fireline safety briefings, daily physical fitness program.</w:t>
            </w:r>
          </w:p>
          <w:p w14:paraId="5B87DEC3" w14:textId="2534C9EA" w:rsidR="0081368C" w:rsidRDefault="0023051D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Maint</w:t>
            </w:r>
            <w:r w:rsidR="00E343A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ained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and u</w:t>
            </w:r>
            <w:r w:rsidR="00E343A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tilized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specialized equipment including fire engines, portable pumps, chainsaws</w:t>
            </w:r>
            <w:r w:rsidR="00600D84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,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and hand tools.</w:t>
            </w:r>
          </w:p>
          <w:p w14:paraId="02BAFF89" w14:textId="6AC3FDEC" w:rsidR="002B5D83" w:rsidRDefault="00E343A3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Obtained numerous fire q</w:t>
            </w:r>
            <w:r w:rsidR="0023051D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ualifications: ENGB, FFT1, ICT5, ICT4, CRWB, HECM</w:t>
            </w:r>
          </w:p>
          <w:p w14:paraId="0EE15519" w14:textId="77777777" w:rsidR="00AA7BEF" w:rsidRDefault="0023051D" w:rsidP="00845188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jc w:val="both"/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ASSISTANT ENGINE FOREMAN</w:t>
            </w:r>
            <w:r w:rsidR="00640E47" w:rsidRPr="008062F3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 </w:t>
            </w:r>
            <w:r w:rsidR="00473DDC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GS-0462-05</w:t>
            </w:r>
          </w:p>
          <w:p w14:paraId="3DCD47F5" w14:textId="758A52F5" w:rsidR="002B5D83" w:rsidRDefault="00640E47" w:rsidP="00845188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</w:t>
            </w:r>
            <w:r w:rsidR="00473DDC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1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/200</w:t>
            </w:r>
            <w:r w:rsidR="00473DDC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4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2A623F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-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10/20</w:t>
            </w:r>
            <w:r w:rsidR="00473DDC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04</w:t>
            </w:r>
          </w:p>
          <w:p w14:paraId="074E5A20" w14:textId="43688B68" w:rsidR="002B5D83" w:rsidRDefault="00473DDC" w:rsidP="00845188">
            <w:pPr>
              <w:pStyle w:val="documentskn-mli4dispBlock"/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US Forest Service</w:t>
            </w:r>
            <w:r w:rsidR="00640E47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8C43EE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–</w:t>
            </w:r>
            <w:r w:rsidR="00640E47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Rifle</w:t>
            </w:r>
            <w:r w:rsidR="00640E47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, CO</w:t>
            </w:r>
            <w:r w:rsidR="00EA4A72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40+ hrs/week</w:t>
            </w:r>
          </w:p>
          <w:p w14:paraId="63E4221D" w14:textId="0614EFE7" w:rsidR="002B5D83" w:rsidRPr="003B4078" w:rsidRDefault="00640E47" w:rsidP="00845188">
            <w:pPr>
              <w:pStyle w:val="p"/>
              <w:ind w:left="300"/>
              <w:jc w:val="both"/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Supervised by </w:t>
            </w:r>
            <w:r w:rsidR="00473DDC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Mike Ottosen</w:t>
            </w: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, </w:t>
            </w:r>
            <w:r w:rsidR="00473DDC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Engine Foreman</w:t>
            </w: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, </w:t>
            </w:r>
            <w:r w:rsidR="00473DDC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Upper Colorado River Interagency Fire </w:t>
            </w:r>
          </w:p>
          <w:p w14:paraId="39A29228" w14:textId="1BF83950" w:rsidR="002B5D83" w:rsidRDefault="00E343A3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L</w:t>
            </w:r>
            <w:r w:rsidR="00473DD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ed fire-suppression duties: use of GPS devices and software to acquire fire data, daily and </w:t>
            </w:r>
            <w:r w:rsidR="0098780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fire line</w:t>
            </w:r>
            <w:r w:rsidR="00473DD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safety briefings, radio technician duties, daily physical fitness program.</w:t>
            </w:r>
          </w:p>
          <w:p w14:paraId="2CCDD88E" w14:textId="56657A79" w:rsidR="002B5D83" w:rsidRDefault="00473DDC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Maint</w:t>
            </w:r>
            <w:r w:rsidR="00E343A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ained and utilized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specialized equipment including fire engines, portable pumps, </w:t>
            </w:r>
            <w:r w:rsidR="0098780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chainsaws,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and hand tools</w:t>
            </w:r>
          </w:p>
          <w:p w14:paraId="29D433EF" w14:textId="14B02A36" w:rsidR="00B04624" w:rsidRDefault="00B04624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Supervise</w:t>
            </w:r>
            <w:r w:rsidR="00E343A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d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crewmembers </w:t>
            </w:r>
            <w:r w:rsidR="00477837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and directed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assigned tasks</w:t>
            </w:r>
            <w:r w:rsidR="00600D84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including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daily engine maintenance, fire suppression, daily p</w:t>
            </w:r>
            <w:r w:rsidR="00477837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hysical fitness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program, </w:t>
            </w:r>
            <w:r w:rsidR="00477837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and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project work.</w:t>
            </w:r>
          </w:p>
          <w:p w14:paraId="2BA8D384" w14:textId="77777777" w:rsidR="00AA7BEF" w:rsidRDefault="00B04624" w:rsidP="00845188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jc w:val="both"/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WILDLAND FIRE APPRENCTICE</w:t>
            </w:r>
            <w:r w:rsidR="00EA4A72" w:rsidRPr="008062F3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 </w:t>
            </w: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GS-0499-04</w:t>
            </w:r>
          </w:p>
          <w:p w14:paraId="1A6B4203" w14:textId="6F9E6C2C" w:rsidR="002B5D83" w:rsidRDefault="00640E47" w:rsidP="00845188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</w:t>
            </w:r>
            <w:r w:rsidR="00B0462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1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/2</w:t>
            </w:r>
            <w:r w:rsidR="00B0462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002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B0462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–</w:t>
            </w:r>
            <w:r w:rsidR="00EA4A72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B0462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01/2004</w:t>
            </w:r>
          </w:p>
          <w:p w14:paraId="1FD03878" w14:textId="7125CB87" w:rsidR="002B5D83" w:rsidRDefault="00B04624" w:rsidP="00845188">
            <w:pPr>
              <w:pStyle w:val="documentskn-mli4dispBlock"/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US Forest Service</w:t>
            </w:r>
            <w:r w:rsidR="00640E47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Rifle</w:t>
            </w:r>
            <w:r w:rsidR="00640E47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, CO</w:t>
            </w:r>
            <w:r w:rsidR="00EA4A72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40+ hrs/week</w:t>
            </w:r>
          </w:p>
          <w:p w14:paraId="03361ED9" w14:textId="749A6F29" w:rsidR="002B5D83" w:rsidRPr="003B4078" w:rsidRDefault="00640E47" w:rsidP="00845188">
            <w:pPr>
              <w:pStyle w:val="p"/>
              <w:ind w:left="300"/>
              <w:jc w:val="both"/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Supervised by </w:t>
            </w:r>
            <w:r w:rsidR="00B04624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Hal Coombs</w:t>
            </w:r>
            <w:r w:rsidR="00002DAC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(Retired)</w:t>
            </w: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, </w:t>
            </w:r>
            <w:r w:rsidR="00B04624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Assistant Fire Management Officer</w:t>
            </w: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, </w:t>
            </w:r>
            <w:r w:rsidR="00B04624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Upper Colorado River Interagency Fire</w:t>
            </w:r>
          </w:p>
          <w:p w14:paraId="4E4A171D" w14:textId="38367E6B" w:rsidR="002B5D83" w:rsidRDefault="00B04624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Attend</w:t>
            </w:r>
            <w:r w:rsidR="00477837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ed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and graduate</w:t>
            </w:r>
            <w:r w:rsidR="00477837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d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from basic and advanced Wildland Fire Academy in Sacramento</w:t>
            </w:r>
            <w:r w:rsidR="00B865B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.</w:t>
            </w:r>
          </w:p>
          <w:p w14:paraId="0B659ACB" w14:textId="1EC009E0" w:rsidR="002B5D83" w:rsidRDefault="00620670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As an apprentice, </w:t>
            </w:r>
            <w:r w:rsidR="00477837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I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was required to complete hours in specific aspects of wildland fire </w:t>
            </w:r>
            <w:r w:rsidR="00B865B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including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helicopter crewmember, engine crewmember, portable pump operator, chainsaw operator, supervisory skills, </w:t>
            </w:r>
            <w:r w:rsidR="00477837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and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prescribed fire.</w:t>
            </w:r>
          </w:p>
          <w:p w14:paraId="03E33729" w14:textId="3FC1037A" w:rsidR="0081368C" w:rsidRDefault="00620670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Detailed to the August</w:t>
            </w:r>
            <w:r w:rsidR="000F4C80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Interagency Hotshot crew in Virginia </w:t>
            </w:r>
            <w:r w:rsidR="00477837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as a crew member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for 4 months</w:t>
            </w:r>
            <w:r w:rsidR="00B865B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and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learn</w:t>
            </w:r>
            <w:r w:rsidR="00B865B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ed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and appl</w:t>
            </w:r>
            <w:r w:rsidR="00B865B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ied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new skills and techniques in a new environment.</w:t>
            </w:r>
          </w:p>
          <w:p w14:paraId="5290B376" w14:textId="6DFF294E" w:rsidR="00DB76B6" w:rsidRDefault="00DB76B6" w:rsidP="00DB76B6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CARTOGRAPHIC TECHNICIAN</w:t>
            </w:r>
            <w:r w:rsidRPr="008062F3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 </w:t>
            </w: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–</w:t>
            </w:r>
            <w:r w:rsidRPr="008062F3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 </w:t>
            </w: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GS-0477-05</w:t>
            </w: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10/2001 - 01/2002</w:t>
            </w:r>
          </w:p>
          <w:p w14:paraId="144193E8" w14:textId="674D8003" w:rsidR="00DB76B6" w:rsidRDefault="00DB76B6" w:rsidP="00DB76B6">
            <w:pPr>
              <w:pStyle w:val="documentskn-mli4dispBlock"/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US Forest Service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Glenwood Springs, CO 40 hrs/week</w:t>
            </w:r>
          </w:p>
          <w:p w14:paraId="04D92CDE" w14:textId="06C7286D" w:rsidR="00DB76B6" w:rsidRPr="003B4078" w:rsidRDefault="00DB76B6" w:rsidP="00DB76B6">
            <w:pPr>
              <w:pStyle w:val="p"/>
              <w:ind w:left="300"/>
              <w:jc w:val="both"/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Supervised by </w:t>
            </w:r>
            <w:r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Jane Frambach</w:t>
            </w: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, </w:t>
            </w:r>
            <w:r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GIS Specialist</w:t>
            </w: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, Glenwood Springs Field Office</w:t>
            </w:r>
            <w:r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– </w:t>
            </w:r>
          </w:p>
          <w:p w14:paraId="1A9AFD7E" w14:textId="5CE89EAF" w:rsidR="00DB76B6" w:rsidRDefault="00DB76B6" w:rsidP="00DB76B6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Collected data from archives at </w:t>
            </w:r>
            <w:r w:rsidR="00B865B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varying 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locations.</w:t>
            </w:r>
          </w:p>
          <w:p w14:paraId="46FB9122" w14:textId="568144BA" w:rsidR="00DB76B6" w:rsidRDefault="00DB76B6" w:rsidP="00DB76B6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Downloaded data points onto maps using Arcview software</w:t>
            </w:r>
            <w:r w:rsidR="00B865B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.</w:t>
            </w:r>
          </w:p>
          <w:p w14:paraId="3BFB8E55" w14:textId="183F7BE8" w:rsidR="00DB76B6" w:rsidRDefault="00DB76B6" w:rsidP="00DB76B6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Downloaded data onto ortho-photos</w:t>
            </w:r>
            <w:r w:rsidR="00B865B3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for use by specialists.</w:t>
            </w:r>
          </w:p>
          <w:p w14:paraId="6FD4D232" w14:textId="77777777" w:rsidR="00DB76B6" w:rsidRDefault="00DB76B6" w:rsidP="00DB76B6">
            <w:pPr>
              <w:pStyle w:val="divdocumentulli"/>
              <w:ind w:left="720"/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  <w:p w14:paraId="07D5657E" w14:textId="6B069D09" w:rsidR="002B5D83" w:rsidRDefault="00620670" w:rsidP="00845188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lastRenderedPageBreak/>
              <w:t>FORESTRY TECHNICIAN (FIRE)</w:t>
            </w:r>
            <w:r w:rsidR="00640E47" w:rsidRPr="008062F3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 </w:t>
            </w: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GS-0462-04 </w:t>
            </w:r>
            <w:r w:rsidRPr="00620670">
              <w:rPr>
                <w:rStyle w:val="span"/>
                <w:rFonts w:eastAsia="PT Sans"/>
                <w:color w:val="000000"/>
                <w:sz w:val="18"/>
                <w:szCs w:val="18"/>
              </w:rPr>
              <w:t>05</w:t>
            </w:r>
            <w:r w:rsidR="00640E47" w:rsidRPr="00620670"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/</w:t>
            </w:r>
            <w:r w:rsidRPr="00620670"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1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99</w:t>
            </w:r>
            <w:r w:rsidR="00640E47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9 </w:t>
            </w:r>
            <w:r w:rsidR="00EA4A72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-</w:t>
            </w:r>
            <w:r w:rsidR="00640E47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01/20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02</w:t>
            </w:r>
            <w:r w:rsidR="00EA4A72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20A34E6B" w14:textId="7BC260C0" w:rsidR="002B5D83" w:rsidRDefault="00620670" w:rsidP="00845188">
            <w:pPr>
              <w:pStyle w:val="documentskn-mli4dispBlock"/>
              <w:ind w:left="300"/>
              <w:jc w:val="both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US Forest Service</w:t>
            </w:r>
            <w:r w:rsidR="00640E47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DB76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–</w:t>
            </w:r>
            <w:r w:rsidR="00640E47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 w:rsidR="00DB76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Rifle, CO 40+ hrs/ week</w:t>
            </w:r>
          </w:p>
          <w:p w14:paraId="7E52C703" w14:textId="77777777" w:rsidR="00DB76B6" w:rsidRDefault="00640E47" w:rsidP="00DB76B6">
            <w:pPr>
              <w:pStyle w:val="p"/>
              <w:ind w:left="300"/>
              <w:jc w:val="both"/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</w:pPr>
            <w:r w:rsidRPr="003B4078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Supervised by </w:t>
            </w:r>
            <w:r w:rsidR="00DB76B6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Larry Strohmeyer </w:t>
            </w:r>
            <w:r w:rsidR="003A26DA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(Retired)</w:t>
            </w:r>
            <w:r w:rsidR="00DB76B6">
              <w:rPr>
                <w:rStyle w:val="span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 xml:space="preserve"> and Mike Ottosen, Engine Foreman, Upper Colorado River Interagency Fire</w:t>
            </w:r>
          </w:p>
          <w:p w14:paraId="31601C2B" w14:textId="75DD9B6D" w:rsidR="002B5D83" w:rsidRDefault="00DB76B6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Participated in fire-suppression staff duties: Use of various GPS devices and software to acquire fire data, daily and </w:t>
            </w:r>
            <w:r w:rsidR="0098780C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fire line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safety briefings, daily physical fitness program.</w:t>
            </w:r>
          </w:p>
          <w:p w14:paraId="4F257B0E" w14:textId="5C7C5D98" w:rsidR="002B5D83" w:rsidRDefault="00DB76B6" w:rsidP="00845188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Use and maintenance of specialized equipment including chainsaws, portable pumps, fire engines, and hand tools.</w:t>
            </w:r>
          </w:p>
          <w:p w14:paraId="406517E6" w14:textId="77777777" w:rsidR="002B5D83" w:rsidRDefault="002B5D83" w:rsidP="00BC2422">
            <w:pPr>
              <w:pStyle w:val="divdocumentulli"/>
              <w:ind w:left="720"/>
              <w:jc w:val="both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  <w:p w14:paraId="4AF20855" w14:textId="1DBE4E93" w:rsidR="00134EAC" w:rsidRPr="00134EAC" w:rsidRDefault="00D20194" w:rsidP="00134EAC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jc w:val="both"/>
              <w:rPr>
                <w:rStyle w:val="documentskn-mli4parentContainerright-box"/>
                <w:rFonts w:eastAsia="PT Sans"/>
                <w:color w:val="000000"/>
                <w:sz w:val="18"/>
                <w:szCs w:val="18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Previous Work Experience</w:t>
            </w:r>
            <w:r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 xml:space="preserve"> </w:t>
            </w:r>
            <w:r w:rsidR="00C2092B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(</w:t>
            </w:r>
            <w:r w:rsidR="004862E4">
              <w:rPr>
                <w:rStyle w:val="documentskn-mli4txtBold"/>
                <w:rFonts w:ascii="PT Sans" w:eastAsia="PT Sans" w:hAnsi="PT Sans" w:cs="PT Sans"/>
                <w:color w:val="006600"/>
                <w:sz w:val="20"/>
                <w:szCs w:val="20"/>
              </w:rPr>
              <w:t>prior to 1999)</w:t>
            </w:r>
          </w:p>
          <w:p w14:paraId="208868D7" w14:textId="6EBA16FB" w:rsidR="00D20194" w:rsidRPr="00D92443" w:rsidRDefault="005A33F7" w:rsidP="00D92443">
            <w:pPr>
              <w:pStyle w:val="documentskn-mli4dispBlock"/>
              <w:ind w:left="300"/>
              <w:jc w:val="both"/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Select Super Market</w:t>
            </w:r>
            <w:r w:rsidR="00D2019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–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Oak Creek, CO</w:t>
            </w:r>
          </w:p>
          <w:p w14:paraId="2C2AD2C1" w14:textId="6A135751" w:rsidR="00D20194" w:rsidRDefault="00D92443" w:rsidP="00D20194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Family-owned grocery store. </w:t>
            </w:r>
            <w:r w:rsidR="007B5807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Daily</w:t>
            </w:r>
            <w:r w:rsidR="001F7FD1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bookkeeping, butcher, personnel management, </w:t>
            </w:r>
            <w:r w:rsidR="00C2092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ordering </w:t>
            </w:r>
            <w:r w:rsidR="00404DA2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products</w:t>
            </w:r>
            <w:r w:rsidR="00D449B9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; all</w:t>
            </w:r>
            <w:r w:rsidR="00C2092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aspects of grocery store.</w:t>
            </w:r>
          </w:p>
          <w:p w14:paraId="689C6520" w14:textId="0844BD62" w:rsidR="00C2092B" w:rsidRPr="009939B4" w:rsidRDefault="00C2092B" w:rsidP="009939B4">
            <w:pPr>
              <w:pStyle w:val="documentskn-mli4dispBlock"/>
              <w:ind w:left="300"/>
              <w:jc w:val="both"/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Big Tuna’s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– Oak Creek, C</w:t>
            </w:r>
            <w:r w:rsidR="009939B4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O</w:t>
            </w:r>
          </w:p>
          <w:p w14:paraId="01E3F701" w14:textId="60EECD66" w:rsidR="00D20194" w:rsidRDefault="009939B4" w:rsidP="00D20194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Line cook/ waitress at local restaurant</w:t>
            </w:r>
          </w:p>
          <w:p w14:paraId="39DA9201" w14:textId="6AEC3539" w:rsidR="009939B4" w:rsidRPr="009939B4" w:rsidRDefault="009939B4" w:rsidP="009939B4">
            <w:pPr>
              <w:pStyle w:val="documentskn-mli4dispBlock"/>
              <w:ind w:left="300"/>
              <w:jc w:val="both"/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Steamboat Ski Area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–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Steamboat Springs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, CO</w:t>
            </w:r>
          </w:p>
          <w:p w14:paraId="1120069C" w14:textId="28799CBF" w:rsidR="009939B4" w:rsidRDefault="009939B4" w:rsidP="009939B4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Check tickets</w:t>
            </w:r>
            <w:r w:rsidR="00744A79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at ski lift</w:t>
            </w:r>
          </w:p>
          <w:p w14:paraId="12E2DBE7" w14:textId="44DDBDFA" w:rsidR="00AD083C" w:rsidRPr="009939B4" w:rsidRDefault="00AD083C" w:rsidP="00AD083C">
            <w:pPr>
              <w:pStyle w:val="documentskn-mli4dispBlock"/>
              <w:ind w:left="300"/>
              <w:jc w:val="both"/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Stagecoach Marina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– Oak Creek, CO</w:t>
            </w:r>
          </w:p>
          <w:p w14:paraId="241AEDBC" w14:textId="55D5F766" w:rsidR="00AD083C" w:rsidRDefault="00AD083C" w:rsidP="00AD083C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Retail worker, boat rental</w:t>
            </w:r>
            <w:r w:rsidR="0016129D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s</w:t>
            </w:r>
          </w:p>
          <w:p w14:paraId="48B8989E" w14:textId="668FD871" w:rsidR="007B5807" w:rsidRPr="009939B4" w:rsidRDefault="007B5807" w:rsidP="007B5807">
            <w:pPr>
              <w:pStyle w:val="documentskn-mli4dispBlock"/>
              <w:ind w:left="300"/>
              <w:jc w:val="both"/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Doc Holidays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–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Glenwood Springs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, CO</w:t>
            </w:r>
          </w:p>
          <w:p w14:paraId="6CC3C78D" w14:textId="376F5C2A" w:rsidR="007B5807" w:rsidRDefault="007B5807" w:rsidP="007B5807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Line cook</w:t>
            </w:r>
          </w:p>
          <w:p w14:paraId="59A63CC2" w14:textId="0F9B166C" w:rsidR="00D449B9" w:rsidRPr="009939B4" w:rsidRDefault="00D449B9" w:rsidP="00D449B9">
            <w:pPr>
              <w:pStyle w:val="documentskn-mli4dispBlock"/>
              <w:ind w:left="300"/>
              <w:jc w:val="both"/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Sunlight Ski Area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–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Glenwood Springs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, CO</w:t>
            </w:r>
          </w:p>
          <w:p w14:paraId="5975C786" w14:textId="339E669A" w:rsidR="00D449B9" w:rsidRDefault="00E619A1" w:rsidP="00D449B9">
            <w:pPr>
              <w:pStyle w:val="divdocumentulli"/>
              <w:numPr>
                <w:ilvl w:val="0"/>
                <w:numId w:val="5"/>
              </w:numPr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Head line cook</w:t>
            </w:r>
          </w:p>
          <w:p w14:paraId="248D3E92" w14:textId="77777777" w:rsidR="00D449B9" w:rsidRDefault="00D449B9" w:rsidP="00D449B9">
            <w:pPr>
              <w:pStyle w:val="divdocumentulli"/>
              <w:ind w:left="360"/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  <w:p w14:paraId="63016CD2" w14:textId="77777777" w:rsidR="007B5807" w:rsidRDefault="007B5807" w:rsidP="007B5807">
            <w:pPr>
              <w:pStyle w:val="divdocumentulli"/>
              <w:ind w:left="360"/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  <w:p w14:paraId="3F008B0A" w14:textId="77777777" w:rsidR="00AD083C" w:rsidRDefault="00AD083C" w:rsidP="00AD083C">
            <w:pPr>
              <w:pStyle w:val="divdocumentulli"/>
              <w:ind w:left="360"/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  <w:p w14:paraId="6EC5EB23" w14:textId="77777777" w:rsidR="009939B4" w:rsidRDefault="009939B4" w:rsidP="009939B4">
            <w:pPr>
              <w:pStyle w:val="divdocumentulli"/>
              <w:ind w:left="360"/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  <w:p w14:paraId="023C38F7" w14:textId="77777777" w:rsidR="009939B4" w:rsidRDefault="009939B4" w:rsidP="009939B4">
            <w:pPr>
              <w:pStyle w:val="divdocumentulli"/>
              <w:ind w:left="360"/>
              <w:jc w:val="both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  <w:p w14:paraId="62B0600C" w14:textId="77777777" w:rsidR="00D20194" w:rsidRDefault="00D20194" w:rsidP="00BC2422">
            <w:pPr>
              <w:pStyle w:val="divdocumentulli"/>
              <w:ind w:left="720"/>
              <w:jc w:val="both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236186BA" w14:textId="77777777" w:rsidR="002B5D83" w:rsidRDefault="002B5D83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</w:tr>
    </w:tbl>
    <w:p w14:paraId="40747727" w14:textId="77777777" w:rsidR="002B5D83" w:rsidRDefault="00640E47">
      <w:pPr>
        <w:spacing w:line="20" w:lineRule="auto"/>
        <w:rPr>
          <w:rFonts w:ascii="PT Sans" w:eastAsia="PT Sans" w:hAnsi="PT Sans" w:cs="PT Sans"/>
          <w:color w:val="46464E"/>
          <w:sz w:val="18"/>
          <w:szCs w:val="18"/>
        </w:rPr>
      </w:pPr>
      <w:r>
        <w:rPr>
          <w:color w:val="FFFFFF"/>
          <w:sz w:val="2"/>
        </w:rPr>
        <w:lastRenderedPageBreak/>
        <w:t>.</w:t>
      </w:r>
    </w:p>
    <w:sectPr w:rsidR="002B5D83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ans">
    <w:charset w:val="00"/>
    <w:family w:val="swiss"/>
    <w:pitch w:val="variable"/>
    <w:sig w:usb0="A00002EF" w:usb1="5000204B" w:usb2="00000000" w:usb3="00000000" w:csb0="00000097" w:csb1="00000000"/>
    <w:embedRegular r:id="rId1" w:fontKey="{CF7B1527-0F5F-4BF3-85F9-EB93F5D72EA4}"/>
    <w:embedBold r:id="rId2" w:fontKey="{1D8ED259-CDA0-4B23-A5AE-0733609EB596}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  <w:embedBold r:id="rId3" w:fontKey="{A53CAFE6-F753-4738-838A-74A29230CF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397A54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3A0B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0406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E80F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78A7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AA1D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1865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721B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F8B4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CB6F9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30B2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CA0B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58C5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3484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6E0F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BEEF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124A0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9863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EC604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DCB7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982F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CE9B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38BF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1206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4A6F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0083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EC6F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66C01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5E26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2288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7411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ACEB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1838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B081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4A8C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E6B8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2FCA8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D29E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40F4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382E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6229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F898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AC9A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32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DCE52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A7298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922D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2AEE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B8CF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75857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54B2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5C82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96B1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E409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FE4E8B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92E6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EE9B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27AFB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EA83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38BF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52FC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B2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E6D9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9FA2A5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E8ED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863E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3017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234EB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E8BA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540A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9CD0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3441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9DF5992"/>
    <w:multiLevelType w:val="hybridMultilevel"/>
    <w:tmpl w:val="36864206"/>
    <w:lvl w:ilvl="0" w:tplc="B3AAF8BE">
      <w:numFmt w:val="bullet"/>
      <w:lvlText w:val="-"/>
      <w:lvlJc w:val="left"/>
      <w:pPr>
        <w:ind w:left="720" w:hanging="360"/>
      </w:pPr>
      <w:rPr>
        <w:rFonts w:ascii="PT Sans" w:eastAsia="PT Sans" w:hAnsi="PT Sans" w:cs="PT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420CC"/>
    <w:multiLevelType w:val="hybridMultilevel"/>
    <w:tmpl w:val="9E2C6C72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0" w15:restartNumberingAfterBreak="0">
    <w:nsid w:val="3D162A20"/>
    <w:multiLevelType w:val="hybridMultilevel"/>
    <w:tmpl w:val="71DEBA6E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5C1843C3"/>
    <w:multiLevelType w:val="hybridMultilevel"/>
    <w:tmpl w:val="3D52FB06"/>
    <w:lvl w:ilvl="0" w:tplc="37181558">
      <w:numFmt w:val="bullet"/>
      <w:lvlText w:val="-"/>
      <w:lvlJc w:val="left"/>
      <w:pPr>
        <w:ind w:left="660" w:hanging="360"/>
      </w:pPr>
      <w:rPr>
        <w:rFonts w:ascii="PT Sans" w:eastAsia="PT Sans" w:hAnsi="PT Sans" w:cs="PT Sans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304748066">
    <w:abstractNumId w:val="0"/>
  </w:num>
  <w:num w:numId="2" w16cid:durableId="845023531">
    <w:abstractNumId w:val="1"/>
  </w:num>
  <w:num w:numId="3" w16cid:durableId="599987860">
    <w:abstractNumId w:val="2"/>
  </w:num>
  <w:num w:numId="4" w16cid:durableId="1665745077">
    <w:abstractNumId w:val="3"/>
  </w:num>
  <w:num w:numId="5" w16cid:durableId="682130449">
    <w:abstractNumId w:val="4"/>
  </w:num>
  <w:num w:numId="6" w16cid:durableId="2114325502">
    <w:abstractNumId w:val="5"/>
  </w:num>
  <w:num w:numId="7" w16cid:durableId="602958295">
    <w:abstractNumId w:val="6"/>
  </w:num>
  <w:num w:numId="8" w16cid:durableId="1209221706">
    <w:abstractNumId w:val="7"/>
  </w:num>
  <w:num w:numId="9" w16cid:durableId="1691299421">
    <w:abstractNumId w:val="10"/>
  </w:num>
  <w:num w:numId="10" w16cid:durableId="87384586">
    <w:abstractNumId w:val="9"/>
  </w:num>
  <w:num w:numId="11" w16cid:durableId="1638874064">
    <w:abstractNumId w:val="8"/>
  </w:num>
  <w:num w:numId="12" w16cid:durableId="2013532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83"/>
    <w:rsid w:val="00002DAC"/>
    <w:rsid w:val="00014984"/>
    <w:rsid w:val="00030A55"/>
    <w:rsid w:val="0004201C"/>
    <w:rsid w:val="00061114"/>
    <w:rsid w:val="00082C01"/>
    <w:rsid w:val="00084041"/>
    <w:rsid w:val="000854FF"/>
    <w:rsid w:val="000A3EBB"/>
    <w:rsid w:val="000A5438"/>
    <w:rsid w:val="000B2F8C"/>
    <w:rsid w:val="000B5E24"/>
    <w:rsid w:val="000C31A8"/>
    <w:rsid w:val="000C7735"/>
    <w:rsid w:val="000F1598"/>
    <w:rsid w:val="000F4C80"/>
    <w:rsid w:val="000F4D9C"/>
    <w:rsid w:val="00134EAC"/>
    <w:rsid w:val="00137362"/>
    <w:rsid w:val="00143F19"/>
    <w:rsid w:val="00155DEF"/>
    <w:rsid w:val="0016129D"/>
    <w:rsid w:val="001656FA"/>
    <w:rsid w:val="001976A1"/>
    <w:rsid w:val="001B271F"/>
    <w:rsid w:val="001B3F91"/>
    <w:rsid w:val="001C03D0"/>
    <w:rsid w:val="001C09D3"/>
    <w:rsid w:val="001C4B16"/>
    <w:rsid w:val="001D4B24"/>
    <w:rsid w:val="001F7C29"/>
    <w:rsid w:val="001F7FD1"/>
    <w:rsid w:val="00202C64"/>
    <w:rsid w:val="00205CF5"/>
    <w:rsid w:val="0022365E"/>
    <w:rsid w:val="0022713C"/>
    <w:rsid w:val="0023051D"/>
    <w:rsid w:val="00233418"/>
    <w:rsid w:val="00245774"/>
    <w:rsid w:val="00246493"/>
    <w:rsid w:val="002544E3"/>
    <w:rsid w:val="00264D1E"/>
    <w:rsid w:val="0029502E"/>
    <w:rsid w:val="002A623F"/>
    <w:rsid w:val="002A7C46"/>
    <w:rsid w:val="002B5D83"/>
    <w:rsid w:val="002D481F"/>
    <w:rsid w:val="003050A7"/>
    <w:rsid w:val="00345215"/>
    <w:rsid w:val="00346D25"/>
    <w:rsid w:val="00347CAE"/>
    <w:rsid w:val="00353335"/>
    <w:rsid w:val="0037420F"/>
    <w:rsid w:val="00390674"/>
    <w:rsid w:val="003A26DA"/>
    <w:rsid w:val="003B03B5"/>
    <w:rsid w:val="003B4078"/>
    <w:rsid w:val="003D15D1"/>
    <w:rsid w:val="00404DA2"/>
    <w:rsid w:val="004660EB"/>
    <w:rsid w:val="00473DDC"/>
    <w:rsid w:val="00477837"/>
    <w:rsid w:val="004862E4"/>
    <w:rsid w:val="004A1CE5"/>
    <w:rsid w:val="004A78E5"/>
    <w:rsid w:val="004B4D6E"/>
    <w:rsid w:val="004C3162"/>
    <w:rsid w:val="004C51D8"/>
    <w:rsid w:val="004C65FE"/>
    <w:rsid w:val="004D4733"/>
    <w:rsid w:val="004E0F7A"/>
    <w:rsid w:val="004E1374"/>
    <w:rsid w:val="004E25F3"/>
    <w:rsid w:val="00505032"/>
    <w:rsid w:val="005267BB"/>
    <w:rsid w:val="00540B17"/>
    <w:rsid w:val="00572F58"/>
    <w:rsid w:val="005A015D"/>
    <w:rsid w:val="005A33F7"/>
    <w:rsid w:val="005A4C66"/>
    <w:rsid w:val="005C51ED"/>
    <w:rsid w:val="00600338"/>
    <w:rsid w:val="00600D84"/>
    <w:rsid w:val="00603416"/>
    <w:rsid w:val="00611E86"/>
    <w:rsid w:val="00613AEA"/>
    <w:rsid w:val="00620670"/>
    <w:rsid w:val="0062320D"/>
    <w:rsid w:val="00640E47"/>
    <w:rsid w:val="006D37D5"/>
    <w:rsid w:val="00703460"/>
    <w:rsid w:val="007053AC"/>
    <w:rsid w:val="0071574C"/>
    <w:rsid w:val="00744A79"/>
    <w:rsid w:val="00755D82"/>
    <w:rsid w:val="00760B6D"/>
    <w:rsid w:val="007746D0"/>
    <w:rsid w:val="007A473B"/>
    <w:rsid w:val="007A70C9"/>
    <w:rsid w:val="007B2F60"/>
    <w:rsid w:val="007B5807"/>
    <w:rsid w:val="007C2C51"/>
    <w:rsid w:val="007D6AF9"/>
    <w:rsid w:val="007E40E7"/>
    <w:rsid w:val="007F090E"/>
    <w:rsid w:val="008062F3"/>
    <w:rsid w:val="0081368C"/>
    <w:rsid w:val="0082264D"/>
    <w:rsid w:val="00822CFB"/>
    <w:rsid w:val="00825BDB"/>
    <w:rsid w:val="00845188"/>
    <w:rsid w:val="00866B62"/>
    <w:rsid w:val="008702EC"/>
    <w:rsid w:val="00870602"/>
    <w:rsid w:val="00892133"/>
    <w:rsid w:val="008A1531"/>
    <w:rsid w:val="008C43EE"/>
    <w:rsid w:val="008F2497"/>
    <w:rsid w:val="008F2C1E"/>
    <w:rsid w:val="00901BBB"/>
    <w:rsid w:val="00903619"/>
    <w:rsid w:val="009521DD"/>
    <w:rsid w:val="0095460C"/>
    <w:rsid w:val="00955C4F"/>
    <w:rsid w:val="009763FD"/>
    <w:rsid w:val="009767CA"/>
    <w:rsid w:val="009807F2"/>
    <w:rsid w:val="0098780C"/>
    <w:rsid w:val="009939B4"/>
    <w:rsid w:val="00A32E15"/>
    <w:rsid w:val="00A70E58"/>
    <w:rsid w:val="00A85725"/>
    <w:rsid w:val="00A9607A"/>
    <w:rsid w:val="00A969A4"/>
    <w:rsid w:val="00AA1191"/>
    <w:rsid w:val="00AA1F51"/>
    <w:rsid w:val="00AA7BEF"/>
    <w:rsid w:val="00AC1C73"/>
    <w:rsid w:val="00AD058A"/>
    <w:rsid w:val="00AD083C"/>
    <w:rsid w:val="00AE3E8B"/>
    <w:rsid w:val="00AF08F4"/>
    <w:rsid w:val="00B04624"/>
    <w:rsid w:val="00B12737"/>
    <w:rsid w:val="00B14E06"/>
    <w:rsid w:val="00B27956"/>
    <w:rsid w:val="00B651F7"/>
    <w:rsid w:val="00B86065"/>
    <w:rsid w:val="00B865B3"/>
    <w:rsid w:val="00BC2422"/>
    <w:rsid w:val="00BE3FE3"/>
    <w:rsid w:val="00C16375"/>
    <w:rsid w:val="00C2092B"/>
    <w:rsid w:val="00C25746"/>
    <w:rsid w:val="00C35000"/>
    <w:rsid w:val="00C50363"/>
    <w:rsid w:val="00C61F9E"/>
    <w:rsid w:val="00C835D5"/>
    <w:rsid w:val="00C91CD6"/>
    <w:rsid w:val="00C94D00"/>
    <w:rsid w:val="00CA32AE"/>
    <w:rsid w:val="00CF23EF"/>
    <w:rsid w:val="00D117C5"/>
    <w:rsid w:val="00D20194"/>
    <w:rsid w:val="00D264FB"/>
    <w:rsid w:val="00D30C4E"/>
    <w:rsid w:val="00D41B2A"/>
    <w:rsid w:val="00D43BBA"/>
    <w:rsid w:val="00D449B9"/>
    <w:rsid w:val="00D5786B"/>
    <w:rsid w:val="00D65EBD"/>
    <w:rsid w:val="00D775AB"/>
    <w:rsid w:val="00D80450"/>
    <w:rsid w:val="00D92443"/>
    <w:rsid w:val="00D96E79"/>
    <w:rsid w:val="00DB76B6"/>
    <w:rsid w:val="00DC4DD0"/>
    <w:rsid w:val="00DD1AAE"/>
    <w:rsid w:val="00DE728E"/>
    <w:rsid w:val="00E04D72"/>
    <w:rsid w:val="00E33964"/>
    <w:rsid w:val="00E343A3"/>
    <w:rsid w:val="00E36D3F"/>
    <w:rsid w:val="00E619A1"/>
    <w:rsid w:val="00E7373B"/>
    <w:rsid w:val="00E7774A"/>
    <w:rsid w:val="00E97B0C"/>
    <w:rsid w:val="00EA24F1"/>
    <w:rsid w:val="00EA4A72"/>
    <w:rsid w:val="00EA7CDF"/>
    <w:rsid w:val="00EE3536"/>
    <w:rsid w:val="00F05392"/>
    <w:rsid w:val="00F3034A"/>
    <w:rsid w:val="00F32E8A"/>
    <w:rsid w:val="00F3715C"/>
    <w:rsid w:val="00F50E90"/>
    <w:rsid w:val="00F53613"/>
    <w:rsid w:val="00F543DC"/>
    <w:rsid w:val="00F66B2D"/>
    <w:rsid w:val="00F67307"/>
    <w:rsid w:val="00F73D6B"/>
    <w:rsid w:val="00F769A2"/>
    <w:rsid w:val="00F92711"/>
    <w:rsid w:val="00FB0C62"/>
    <w:rsid w:val="00FB331A"/>
    <w:rsid w:val="00FB42F3"/>
    <w:rsid w:val="00FC3BD9"/>
    <w:rsid w:val="00FE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B3CF"/>
  <w15:docId w15:val="{C11484C6-F949-4F93-A21F-45ED9019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i4fontsize">
    <w:name w:val="document_skn-mli4_fontsize"/>
    <w:basedOn w:val="Normal"/>
    <w:rPr>
      <w:sz w:val="18"/>
      <w:szCs w:val="18"/>
    </w:rPr>
  </w:style>
  <w:style w:type="character" w:customStyle="1" w:styleId="documentskn-mli4topsectionsection">
    <w:name w:val="document_skn-mli4_topsection_section"/>
    <w:basedOn w:val="DefaultParagraphFont"/>
    <w:rPr>
      <w:shd w:val="clear" w:color="auto" w:fill="576D7B"/>
    </w:rPr>
  </w:style>
  <w:style w:type="paragraph" w:customStyle="1" w:styleId="documentskn-mli4paragraphPARAGRAPHNAME">
    <w:name w:val="document_skn-mli4_paragraph_PARAGRAPH_NAME"/>
    <w:basedOn w:val="Normal"/>
  </w:style>
  <w:style w:type="paragraph" w:customStyle="1" w:styleId="documentskn-mli4topsectionsectionPARAGRAPHNAMEdiv">
    <w:name w:val="document_skn-mli4_topsection_section_PARAGRAPH_NAME &gt; div"/>
    <w:basedOn w:val="Normal"/>
    <w:pPr>
      <w:pBdr>
        <w:left w:val="none" w:sz="0" w:space="25" w:color="auto"/>
        <w:right w:val="none" w:sz="0" w:space="25" w:color="auto"/>
      </w:pBdr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i4topsectionemptycell">
    <w:name w:val="document_skn-mli4_topsection_emptycell"/>
    <w:basedOn w:val="DefaultParagraphFont"/>
    <w:rPr>
      <w:shd w:val="clear" w:color="auto" w:fill="576D7B"/>
    </w:rPr>
  </w:style>
  <w:style w:type="paragraph" w:customStyle="1" w:styleId="documentskn-mli4topsectionemptycellParagraph">
    <w:name w:val="document_skn-mli4_topsection_emptycell Paragraph"/>
    <w:basedOn w:val="Normal"/>
    <w:pPr>
      <w:shd w:val="clear" w:color="auto" w:fill="576D7B"/>
    </w:pPr>
    <w:rPr>
      <w:shd w:val="clear" w:color="auto" w:fill="576D7B"/>
    </w:rPr>
  </w:style>
  <w:style w:type="table" w:customStyle="1" w:styleId="documentskn-mli4topsection">
    <w:name w:val="document_skn-mli4_topsection"/>
    <w:basedOn w:val="TableNormal"/>
    <w:tblPr/>
    <w:trPr>
      <w:hidden/>
    </w:trPr>
  </w:style>
  <w:style w:type="character" w:customStyle="1" w:styleId="documentsidecell">
    <w:name w:val="document_sidecell"/>
    <w:basedOn w:val="DefaultParagraphFont"/>
  </w:style>
  <w:style w:type="character" w:customStyle="1" w:styleId="documentskn-mli4parentContainerleft-box">
    <w:name w:val="document_skn-mli4_parentContainer_left-box"/>
    <w:basedOn w:val="DefaultParagraphFont"/>
    <w:rPr>
      <w:shd w:val="clear" w:color="auto" w:fill="576D7B"/>
    </w:rPr>
  </w:style>
  <w:style w:type="paragraph" w:customStyle="1" w:styleId="documentskn-mli4section">
    <w:name w:val="document_skn-mli4_section"/>
    <w:basedOn w:val="Normal"/>
  </w:style>
  <w:style w:type="paragraph" w:customStyle="1" w:styleId="documentskn-mli4heading">
    <w:name w:val="document_skn-mli4_heading"/>
    <w:basedOn w:val="Normal"/>
    <w:pPr>
      <w:pBdr>
        <w:bottom w:val="none" w:sz="0" w:space="5" w:color="auto"/>
      </w:pBdr>
    </w:pPr>
  </w:style>
  <w:style w:type="paragraph" w:customStyle="1" w:styleId="documentskn-mli4sectiontitle">
    <w:name w:val="document_skn-mli4_sectiontitle"/>
    <w:basedOn w:val="Normal"/>
    <w:pPr>
      <w:spacing w:line="340" w:lineRule="atLeast"/>
    </w:pPr>
    <w:rPr>
      <w:b/>
      <w:bCs/>
      <w:caps/>
      <w:color w:val="000000"/>
      <w:spacing w:val="10"/>
      <w:sz w:val="28"/>
      <w:szCs w:val="28"/>
    </w:rPr>
  </w:style>
  <w:style w:type="paragraph" w:customStyle="1" w:styleId="documentskn-mli4paragraph">
    <w:name w:val="document_skn-mli4_paragraph"/>
    <w:basedOn w:val="Normal"/>
    <w:pPr>
      <w:pBdr>
        <w:top w:val="none" w:sz="0" w:space="12" w:color="auto"/>
        <w:left w:val="none" w:sz="0" w:space="15" w:color="auto"/>
      </w:pBdr>
    </w:pPr>
  </w:style>
  <w:style w:type="paragraph" w:customStyle="1" w:styleId="documentskn-mli4address">
    <w:name w:val="document_skn-mli4_address"/>
    <w:basedOn w:val="Normal"/>
    <w:rPr>
      <w:color w:val="000000"/>
    </w:rPr>
  </w:style>
  <w:style w:type="paragraph" w:customStyle="1" w:styleId="documentskn-mli4pb5">
    <w:name w:val="document_skn-mli4_pb5"/>
    <w:basedOn w:val="Normal"/>
  </w:style>
  <w:style w:type="character" w:customStyle="1" w:styleId="documentskn-mli4txtBold">
    <w:name w:val="document_skn-mli4_txtBold"/>
    <w:basedOn w:val="DefaultParagraphFont"/>
    <w:rPr>
      <w:b/>
      <w:bCs/>
    </w:rPr>
  </w:style>
  <w:style w:type="paragraph" w:customStyle="1" w:styleId="documentskn-mli4dispBlock">
    <w:name w:val="document_skn-mli4_dispBlock"/>
    <w:basedOn w:val="Normal"/>
  </w:style>
  <w:style w:type="paragraph" w:customStyle="1" w:styleId="documentskn-mli4parentContainersinglecolumn">
    <w:name w:val="document_skn-mli4_parentContainer_singlecolumn"/>
    <w:basedOn w:val="Normal"/>
  </w:style>
  <w:style w:type="paragraph" w:customStyle="1" w:styleId="divdocumentulli">
    <w:name w:val="div_document_ul_li"/>
    <w:basedOn w:val="Normal"/>
  </w:style>
  <w:style w:type="paragraph" w:customStyle="1" w:styleId="p">
    <w:name w:val="p"/>
    <w:basedOn w:val="Normal"/>
  </w:style>
  <w:style w:type="character" w:customStyle="1" w:styleId="em">
    <w:name w:val="em"/>
    <w:basedOn w:val="DefaultParagraphFont"/>
    <w:rPr>
      <w:bdr w:val="none" w:sz="0" w:space="0" w:color="auto"/>
      <w:vertAlign w:val="baseline"/>
    </w:rPr>
  </w:style>
  <w:style w:type="paragraph" w:customStyle="1" w:styleId="documentsidecellParagraph">
    <w:name w:val="document_sidecell Paragraph"/>
    <w:basedOn w:val="Normal"/>
    <w:pPr>
      <w:pBdr>
        <w:top w:val="none" w:sz="0" w:space="30" w:color="auto"/>
        <w:bottom w:val="none" w:sz="0" w:space="25" w:color="auto"/>
      </w:pBdr>
    </w:pPr>
  </w:style>
  <w:style w:type="character" w:customStyle="1" w:styleId="documentskn-mli4parentContainerright-box">
    <w:name w:val="document_skn-mli4_parentContainer_right-box"/>
    <w:basedOn w:val="DefaultParagraphFont"/>
  </w:style>
  <w:style w:type="paragraph" w:customStyle="1" w:styleId="documentskn-mli4parentContainerright-boxsection">
    <w:name w:val="document_skn-mli4_parentContainer_right-box_section"/>
    <w:basedOn w:val="Normal"/>
  </w:style>
  <w:style w:type="paragraph" w:customStyle="1" w:styleId="documentexpreducsspc">
    <w:name w:val="document_expreducsspc"/>
    <w:basedOn w:val="Normal"/>
    <w:pPr>
      <w:spacing w:line="500" w:lineRule="atLeast"/>
    </w:pPr>
    <w:rPr>
      <w:sz w:val="20"/>
      <w:szCs w:val="20"/>
    </w:rPr>
  </w:style>
  <w:style w:type="paragraph" w:customStyle="1" w:styleId="div">
    <w:name w:val="div"/>
    <w:basedOn w:val="Normal"/>
  </w:style>
  <w:style w:type="table" w:customStyle="1" w:styleId="documentskn-mli4parentContainer">
    <w:name w:val="document_skn-mli4_parentContainer"/>
    <w:basedOn w:val="TableNormal"/>
    <w:tblPr/>
    <w:trPr>
      <w:hidden/>
    </w:trPr>
  </w:style>
  <w:style w:type="character" w:styleId="Hyperlink">
    <w:name w:val="Hyperlink"/>
    <w:basedOn w:val="DefaultParagraphFont"/>
    <w:uiPriority w:val="99"/>
    <w:unhideWhenUsed/>
    <w:rsid w:val="00AF08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8F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6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enn.logan@state.co.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fonda@blm.gov" TargetMode="External"/><Relationship Id="rId5" Type="http://schemas.openxmlformats.org/officeDocument/2006/relationships/hyperlink" Target="mailto:t1fresqu@blm.g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Tom Fresques</vt:lpstr>
    </vt:vector>
  </TitlesOfParts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 Fresques</dc:title>
  <dc:creator>Fresques, Thomas D</dc:creator>
  <cp:lastModifiedBy>Dziedzic, Faith A</cp:lastModifiedBy>
  <cp:revision>65</cp:revision>
  <dcterms:created xsi:type="dcterms:W3CDTF">2025-02-03T13:55:00Z</dcterms:created>
  <dcterms:modified xsi:type="dcterms:W3CDTF">2025-02-03T17:17:00Z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279cd0c5-7121-4b38-b3eb-55c20060f04a</vt:lpwstr>
  </property>
  <property fmtid="{D5CDD505-2E9C-101B-9397-08002B2CF9AE}" pid="3" name="x1ye=0">
    <vt:lpwstr>IGUAAB+LCAAAAAAABAAUm8VyhFAQRT+IBTrIEhvcGWyHuztfH7JMVVKQ97rvPWdSoUiaQhEGw1H0i8MowiIsw6EEQ9CfLwFhBPg4a61ZLKuxbIBps1LV3vWQnKTvvri623i27ne8AlKO/NLPHxbhTX4NKu1QECLCKzMKOupeUaaN2m5l3GoEbBkExzzFnSEigQT34JBR9WRkRd4a2sfYoy+ff58R+jjIgOW2I14QrmAQDvyEOrzOSk0yK3bkM5J</vt:lpwstr>
  </property>
  <property fmtid="{D5CDD505-2E9C-101B-9397-08002B2CF9AE}" pid="4" name="x1ye=1">
    <vt:lpwstr>q/mF75BFuW/71QdE9rTTdLZQFPIsj3xT4mkFpHBwL5yJ/84/UFGRE3vHzJDp6Wff4/bb+Xc436YYFYtd3zN+hdyY/UWmeptIi0oNESz4gBcJrQ4umHMzwzY6Kga9ocVAo9Od73tw+50Rma1w8d3UcmVond1pYMs3z3yzHirxLONEvD3DXPIcnex9vDkEdHZkFLnJE26Nz8dUAw+WbRdD9A/n1ERDosMAemKweBq3K2H+5prlzvBEwsk9k/WOkps</vt:lpwstr>
  </property>
  <property fmtid="{D5CDD505-2E9C-101B-9397-08002B2CF9AE}" pid="5" name="x1ye=10">
    <vt:lpwstr>wOFx2eeEj5PFqwik9al+cux1eE7hhBB/vQQ0fnG55ZZ7DdhGOWCuI4WaJ6iDOkTts0qM7UNpVEmCCM+EvB31Ux6cc95pXke0/+IS2vfHbS00ZNttSFpYTLoYIm1XWKbkyNKis92q/rM7h15t9Lc1mgGEc3a8I+/ZASA6o/MlKoIrMuCWTzU9mOBV4pWViVNLMmhb4hKKpqO8yLmgTksQPjz6aB3hgDy2UtK2j87nnUF2CsoRp33jXy5/6BNN6q0</vt:lpwstr>
  </property>
  <property fmtid="{D5CDD505-2E9C-101B-9397-08002B2CF9AE}" pid="6" name="x1ye=100">
    <vt:lpwstr>s96O48a/DvGjXOdsjJgnAAS7aukcE69tB6uTlrUxG1oGTK9z2LEXjsJfQMBLCaeWtAXfrobnCpArT48j+GBo4og4jI32YcDVtXLAH/TDYt3o6+QtL6A1D/6xA5NsNa3jJssboYsVvQP5brULIFxyVkJP6If/KRU0TPG96uKTpL9GFLrH7zPp7RBlpQh+psdqfhQ/bi73thtREwoI5I7RTdlaX0TEYEyY8rSwoku8b2AK857ILJOu/3L2R2RbkDb</vt:lpwstr>
  </property>
  <property fmtid="{D5CDD505-2E9C-101B-9397-08002B2CF9AE}" pid="7" name="x1ye=101">
    <vt:lpwstr>o15wQYW/ygwHhLQiwxf3NCpC9AMYA3f97KHKP2pFQdpeD7uzxq3UicdKFZjNCIIMz0FYv3nO2LWcVP4zhFTU/BejplshbsAXmgkTsV273rSn46w9REs/izAX6wnjHK2ubrXTigg3fc5GZbo66XJgjNp4wwptluIc3AnK+IqVc26mKA4dMraKl0IehJ17am4P7qeLksYDfH4Hd5w8Zzd4niZq4rk3h6XOeO3b3pprK+MKSdjTatf4ERW2XdhoZxT</vt:lpwstr>
  </property>
  <property fmtid="{D5CDD505-2E9C-101B-9397-08002B2CF9AE}" pid="8" name="x1ye=102">
    <vt:lpwstr>HLHDlQlNbkHbEbnCqLqmmKeujdNCYgMKzutjuAmZj6lKAAwfipe+XdeN1RxUC3L7kiV67knk97yzthY85uK24ssmKi7JlOcTYYQca0tenU76+pdsmnMwyLxUOThz4Jxxi4DJjpcbNuYdEombZSZzYh1XdAnSj9H/1Go8YgZQAA</vt:lpwstr>
  </property>
  <property fmtid="{D5CDD505-2E9C-101B-9397-08002B2CF9AE}" pid="9" name="x1ye=11">
    <vt:lpwstr>17RAJJPC1zSuuOd4ppcYMUzrDvFRgOpc41wTrnPoO96I5DrxlO0wPzVZPc81bMuqXH4EQxPdlVltdtgR/oV3n/a13RJFdikTa0+js+Pj17LbQ9YqFXvGGxfyztgJT9iExld9BzfhUULw46vOqotd3d1jhE2XvVUzXWSe64Gh0GBi4RUp3GZjsBdfMpfKApwsVIaSohxXlUAxECbqZJNh2YfhTCDK3LRXkI77hZxNSKeQNTNw498G1Fe9yCpTh+R</vt:lpwstr>
  </property>
  <property fmtid="{D5CDD505-2E9C-101B-9397-08002B2CF9AE}" pid="10" name="x1ye=12">
    <vt:lpwstr>E5RNjhJiRM7q0m8x3Qq7tVKWinZwR3Rng/o1wMZYfvNclj1qh5dne3w+ddAhMDcds2JG1sgKu17M+xnbzJxtVidVcbtES5fRTXfmfoXx/hsVE/qd6ntj1BhmDtb6C5nB2lus6ApIhhUBv/fGtE3gMiic2JoOcvT6EHFMxVEZrqsLfY6eu91LW0d4fA8NMmcQH703QH7UiKLek5BIXVAVVvNOq8HJtkYdMIFrPgQFH0sMtqX21lN0zbQnmj6DAqJ</vt:lpwstr>
  </property>
  <property fmtid="{D5CDD505-2E9C-101B-9397-08002B2CF9AE}" pid="11" name="x1ye=13">
    <vt:lpwstr>RdXR8We3kRrEzkSmgpABB9AsbcZr5SDdT7HGLbzEwu85tjLyPTlK2EDNCtZcetMfr/kpZSxBF3wrKd6TLXYRpfZ0B1gelfWOXww/ouHQ0+wGqqG+NQwf7xGMUuEeVxcpbwkzSh1ahvMl9joytVZKTM0gxfeXbcr2s0NOBUyaDQ05wjzmnYRB3fHnr/HDlEzSRyoPqk/Jc3ycfPoRlpWzxKb51YIhEiV4rXmNh44d8iWKuhk9gVz+avWYjemHfP7</vt:lpwstr>
  </property>
  <property fmtid="{D5CDD505-2E9C-101B-9397-08002B2CF9AE}" pid="12" name="x1ye=14">
    <vt:lpwstr>DtmV+m7T/1GG+1KIbidIN9j8c4e270GOEE4Y/keaWzJjdXbFH1Gqs3nMW/Ea5YZp9FKulqG6LpKMFRjQH480bYM+hNyKrIBP6A9r3IEpNXvm5VuBaNMTtQNWStFrT7SVxxqoSan8IR+JFzfoUEvZk3tIbTRQDk+2bm+9t81E1GgbL3T3SkdSeA0vptV4Jy+b0+dvsyc6PQ5Y05MCiWCBnU3re0roeXAkgVAOYHoDm2GcJtFNNhCP0K1AVkNQVFF</vt:lpwstr>
  </property>
  <property fmtid="{D5CDD505-2E9C-101B-9397-08002B2CF9AE}" pid="13" name="x1ye=15">
    <vt:lpwstr>3dPZ4kVprvLISVFoi2FYthme5KCn2iyfL3fWIE7xba7hTxdyQHyBHcab0ZYHvwo8jwJHpKr4lgPlEuNQTwypvy1ndm2BEgsHH8kSRd1O6LsofJS1kGf7u3ih3KuEXwJ3BA5VcKeH2/wSsEoPhH4hjWaI3Q5A8JHF0SPrb4MJ7qmcIMxTZkXQl5c45iplf9MHyOFXN9cCCosJ9GZonjqPbMQRniFl/cT+mtMTFY0RcxS5R58EsjpUlQA20N/UadE</vt:lpwstr>
  </property>
  <property fmtid="{D5CDD505-2E9C-101B-9397-08002B2CF9AE}" pid="14" name="x1ye=16">
    <vt:lpwstr>haqM0iUJRyk4exRzrA/g25BLTTLX5pjnVtVmLrLbbl1fXwij4FVXqeZgXeOXZEFiOuaZz/QN0vQuhb364DAGcwM36/xQl8kow6fgY9zMN3YksOcmPpkKmi1KlCvKAHbrxNzLqeE5w3S9oR+p3rjlgFxUPjfn/IxbT5sIfpT6zi4xef7AWTNa6haIY++o8NNezjh4vUYkCTR3EfYBj5jmqaV9ZG8RRA2nrSbCR5iI9CT3X1JWIxy2gq9QsaNG3cC</vt:lpwstr>
  </property>
  <property fmtid="{D5CDD505-2E9C-101B-9397-08002B2CF9AE}" pid="15" name="x1ye=17">
    <vt:lpwstr>0dYDoO9HAcMGufMOlyc2zl2YF8OwaqM4Hq0CteK4a0G6H2yEkNoSfU0rNGQEeuhjOhxot5HrMd1xX4LPLCWULaxC5RRAPnwa7zNlDIJ5+AhPtXzWPcFprILQ5UUezrvjKl0g4ifssqfOsWrGDrENZd8BvhO9KnvgeKdPFIa/5K8VoLeQKxlq0cVqVB0DhjBarmCfMnuUVOlYfqc/BKyQJzkDdGnlYBl+rlGc+WT2mYNrwS5ZQZUd+kTdnplawVl</vt:lpwstr>
  </property>
  <property fmtid="{D5CDD505-2E9C-101B-9397-08002B2CF9AE}" pid="16" name="x1ye=18">
    <vt:lpwstr>uu2lMCBwFv3Rlln3HXRH4uM0jEuKOLYhyWxqm1y8eJ7job2fg8nz4D4lznN65gI6hePBFWIvAU7chNasabQKmDme9nP14AH8JyX5k89LhTrMtg7eWY8zNP6HwbwBX6hbfkAkrp/ODcS0TTmWIrC7ZGLTrZUzDer76YwFu4moXcOiCZ8RN6wua7DxPmYN1sBvb67Zbb8bBMMDV1DhdE0nj2lztVm5DgxW1MiN7FNGune0S9tacvqrEKZjc92hhg3</vt:lpwstr>
  </property>
  <property fmtid="{D5CDD505-2E9C-101B-9397-08002B2CF9AE}" pid="17" name="x1ye=19">
    <vt:lpwstr>3XnUq6ORHk3zFjuHMiUGpDJKaoUmD3eyyG00ZSvK1xidMhrTqIG1ehnd2E0AUagoO+Iv5sUrBAnohT0FU/ak3Twt4Fc8yGY6ya7a0HsVINkoKB0mj2B+Ih84zF6VZO/jIB9P2fGWstROSQ3qH1BqUZL1CrVzOpLQ16V0tTWuiHD2MBQwIeXmaDRAisxhouhKNilkPAYK3ZnkswUK/soni/V6mhw5eegJQxnKD8dAlydIKl1YjEKFu264+kfvV2N</vt:lpwstr>
  </property>
  <property fmtid="{D5CDD505-2E9C-101B-9397-08002B2CF9AE}" pid="18" name="x1ye=2">
    <vt:lpwstr>FiG2qRHHdDDnDr3TcXkt0/nuQmZaBBypmL8iZ186NAEL1ljrWF9Cz7EsvGt0EA9mrg5FVbVVcfSqa25q+HifP72/Ker6XFv8xSsZQmMawevLbW856NrlltkNMcwne/bNzLmVIGBp3gF1k0o2PJOJACXxDK+qjNx+vIPsA1OVhneKDzgu0WxVd+MA+bd2X2B504I5F9Lwz+IsV8Xa1gi2nGu2IYB/DmDwlhR6hV4i2oPB+GCJh+2eIKi5dUH+SrY</vt:lpwstr>
  </property>
  <property fmtid="{D5CDD505-2E9C-101B-9397-08002B2CF9AE}" pid="19" name="x1ye=20">
    <vt:lpwstr>3p9O0xgO6B25mjjD+CCLerudiRCYAL05pAQfMGIxKfafK+80n+T6Z3Q1zZ+xN5R4ndYQwJOIt1RK9L1zeRyR3zE/FTXgFEB/ff4ou7FUYKqPcARnEE9iDNulG+LbERBa8opNa8Ryku/owPITdhPTJW1liKMxNEEkBNXO0RwY/DznfJAfIUYqE9wZEqg7yisx8pWAaYjC0g5ZcnRHkwunFOtY1eUX5rEd7JqHdqkUcEsmvt41CJbpIqt20XKqxjU</vt:lpwstr>
  </property>
  <property fmtid="{D5CDD505-2E9C-101B-9397-08002B2CF9AE}" pid="20" name="x1ye=21">
    <vt:lpwstr>f+5FD+6QCExYSY7Lnrp2yBAsMBYZntDQDmdeYB0EpDvmR8kKaMXHbQ97q4ydisHVL0z3zyLXePjIHYTVHtlGTGskGqEw9y0jphD+cqL8/ox2KxHnxWCGtExCG/sK/wT65zucVfZi4B8gPLpPHerJXCFAS9bceB4Aq0CSbNilvSfzAN2gHhyvypyeILixQfSDnf0wwA9oX5incpEuqEo1OchFRAh8JynEX7eF4G6UtL8EWgAig56j22CH1IlHQYZ</vt:lpwstr>
  </property>
  <property fmtid="{D5CDD505-2E9C-101B-9397-08002B2CF9AE}" pid="21" name="x1ye=22">
    <vt:lpwstr>T1HMgmbfxWk0F4S2/Xokt58bKDB9Sgq9bha5kZcnn2TgZN8W0IsNbcg17uX9ZU3mhDV8aKU5pI7AZLU7Thkzdsdx+NdxAHyT2c0QasVZoFOb6fTvI6mJeHPKbahUADEDy96kfTZx0YGdwqrGE8BDecmlGIop5FOWq8/t9zqoCYGB9XoFkol/ITDfIC8yt5B6Scfa9C3WuXrwTOYfU0vDzvF7DSYK6I45s1XKzCkEU2glv7IjQLR8PgInzYjVnp0</vt:lpwstr>
  </property>
  <property fmtid="{D5CDD505-2E9C-101B-9397-08002B2CF9AE}" pid="22" name="x1ye=23">
    <vt:lpwstr>7w4+RVc61mDu7mmJWL2K8JjtX3dnfvNKg5DrWFjcKQviMXdIsc4LMdfkfCVsX7+P/CMBWtFVvaHnWSffY663qUuv6LHE5wPYHpdn+kfXPtNQpQRw5LFBunBFAjTZ7FPVt4MZWegpSpkEwwMuZxYOdeCY5R7Exs8LyXJNez6vS9URzNnItI4n1KrLEVeY7ILwukTm7Pu4W4dMQrJPqAx/Sx3z1AsAfZbCGo3Bojsc29BfuXj4dBuaZS4SDq/2mZf</vt:lpwstr>
  </property>
  <property fmtid="{D5CDD505-2E9C-101B-9397-08002B2CF9AE}" pid="23" name="x1ye=24">
    <vt:lpwstr>mWaOAG2Wb4u/BhR9UHVoCqik64pOkFn/JmIuUwRCkNHkLVM4Y4sjTADhBu8QbBVff0jt+J4crrhrl1gQK2L7UP40ihT1Xi92zuS5mpaFUpEltz+ngbiVJhLkWwyeC4vM+mB2LfLQ8PcGBfQ9TJFhreRF54zcMZ8+zGw/aNF8J0UXn3A773t4PfVKtpMN1galJr4wDFLunzBkyk8J6Rsioply16oQ0IsFobyTcUkq5y2FMUDly2cUWvwbDEv/i2d</vt:lpwstr>
  </property>
  <property fmtid="{D5CDD505-2E9C-101B-9397-08002B2CF9AE}" pid="24" name="x1ye=25">
    <vt:lpwstr>YO+qnSLLzLi2L+6rDdAezt+HsDuRJdVQefulsTIbJkhCkNPShfU1f0DAQk3gPUGmBJxOtlia+88CD1VKGguT4Jdgta7UzZz5wu1pXkmsVapsIcbfvSD0r0lcOG15TUJ5cdYtU+3gvdO96bi0VsvLzosn7TgymwJONPdOCdO1C+CXQv8t7auG7C9KlM79xxjqQIyqrq7N3m1JY/RJrZqEPCN1Mrofc0n29VHWAdHG2BvARKSSSPEfCi0ILiCVOVF</vt:lpwstr>
  </property>
  <property fmtid="{D5CDD505-2E9C-101B-9397-08002B2CF9AE}" pid="25" name="x1ye=26">
    <vt:lpwstr>w6IHnj1hKMxRgxAYYirxeSQ8acRRFstNt2nfqOdRKiX7eKaPtyJqISNVU2szS+/O6tINp+zgx8eYT5ZGONAAr2EXq33MRTsm+PM6exkWYV6pnWRm9k0s9Avw4O6O3rZNSxANuPVZv1KDpsV71NGbuwovtCGwWWOav3L3UxgTdyQxuXwAGYiOZNqgObLwNKwjuVuCPBd7Q8bl4oh3hjnsdSWDAn65tWxPD1RF1z++H3BPBCZxB2R5Hj+xEjyebbx</vt:lpwstr>
  </property>
  <property fmtid="{D5CDD505-2E9C-101B-9397-08002B2CF9AE}" pid="26" name="x1ye=27">
    <vt:lpwstr>492olvyUZmBxL/UmBvw7XlIQ5TzztLmOzWDZWV4xyeWlfO7qnYhRGK/QS/XEOK8kvB/X/TIiKCrV6cGOH8UmvY7DIx9jjG1vjN8aeQCXZGt1CO+WGMJza+zl+ZFOvxajkPDf72wAatVITHudSJ0yg1Mlak1u+Mk6L6WA00/AVF9AZugRt2NRjrOhOMm6HVj19R/XlQmTccizOCwg+l9eSFv2hEW3p6XvSNWFD40VRCRWBsDXAfSP3bMWaqf4Tty</vt:lpwstr>
  </property>
  <property fmtid="{D5CDD505-2E9C-101B-9397-08002B2CF9AE}" pid="27" name="x1ye=28">
    <vt:lpwstr>v9B8vgFlsLNrfaFdDoLJjuxw3T5A8svIX2EAhCPQAW74BVP7Pq2loQJcZj3jGFng4MyFAqEzEVtfkVqrnDrckGUc+/Zx++tpPmvxqfwYVw+pA2uM3W186vCkI345qw3v6bKlqBjf+h0pPI9QsBmmkAISlPANKw8ZM1am3xcWJTwiv1cpZ8E7Sx94Ia/+QMdcV7/a54cfkLMB+7KRk9V9TR02AWALmCUetcQcnGNtZpzBJUHqyy2DAaEwkxFrapi</vt:lpwstr>
  </property>
  <property fmtid="{D5CDD505-2E9C-101B-9397-08002B2CF9AE}" pid="28" name="x1ye=29">
    <vt:lpwstr>PcUfpY2uduibe8Rcc4qI/w0JjoevF+i0qDWH87aQ3ioL2+aBc89BxOFPDGrbFBYFALh17o0nhO6+IRzzP8JRVTRitemYuZEPFyZYcWLOkJORsRsMsI5ZcUo/zOIZ6b29Gd/gx+4k1ofap3y/yWf8xEL0SWo6TdlnuOT7fbBK9rbxyFbJksnFiyla6MiEiqpOKS3nzqPzjafaCs76hYVkiG+DkkPorjuHOSH1iTfxM4wqLWXr6VqSUndJMrMaB1g</vt:lpwstr>
  </property>
  <property fmtid="{D5CDD505-2E9C-101B-9397-08002B2CF9AE}" pid="29" name="x1ye=3">
    <vt:lpwstr>OrPLykUeDrYCLvBUPuAPylGbUzs28mfVOBrRfOkZUSzyXZGvdNqKnBK0iyQ/wgLWlOlx2no2WuppbSzzPrtScXLDJ3RRJ7DBHLO0v1LwCvAMujacJHtY6UnLGZUfurHAMXlNywlcmxBjPnoz+Xf1yQI21l1bUvbzFmSWfgzdWAntcc02bpOm5nGMvh0RxvVrvbHnMvGcmccgtS4KFB/FU1j2+xUqs6zHKYvMMlCMxDafvhrvmi5ffzvJ4xd8IyW</vt:lpwstr>
  </property>
  <property fmtid="{D5CDD505-2E9C-101B-9397-08002B2CF9AE}" pid="30" name="x1ye=30">
    <vt:lpwstr>l8VEUegUVvdNTBmM6eLTv8fb6uXpKX87VD8zVWgXTDo3FfGg4jencHb5iEUGpCuztpysvqG7954WH70Ppq2MGH050UOGl2iTpOOsflhe+/SKRnxYuvX4rnmkT+QbBY9hcadOF9vZp7B62PiIWxdyzbWBxjASG3QWziMolr3OUVlec9uIpXWsRUjIHXmUKUjhxW1aUwFqp5SIz423uR2VOBRVGa03A2s9zDR/CxcxvOkJgvgXcviNpDevU3VIjwG</vt:lpwstr>
  </property>
  <property fmtid="{D5CDD505-2E9C-101B-9397-08002B2CF9AE}" pid="31" name="x1ye=31">
    <vt:lpwstr>MYqVmLH8lpS4pocTp7ZJ+8ZHWE850l3za0AQqUGz8ie/uuZEj+bmfPMtcwspAb13+x3TCNy2dZzxbVr7eRXQZj8+mgW3x++2qkDbRj6fGzVigRNK+gCMb0OGmCKPSZqoPD1NLs3NRphMdi0xz3zduLkW+uOjWWIL97L5Km5IaX6cpx7WsqP3FqM/IDWh1/qtyYscJE8WlyMPEev/W1Qbj2qANrwnnFAwv6giA5bdLa+vj6YjaGv0Y1/cqzQFUM6</vt:lpwstr>
  </property>
  <property fmtid="{D5CDD505-2E9C-101B-9397-08002B2CF9AE}" pid="32" name="x1ye=32">
    <vt:lpwstr>63sSiSAKZ3sivqME70jYI1hwmMKn/bC/8oQoH4zOYFS+Zh0BRpfj9+/D/KQwOIisB2CNO2uTBkFUDtg5twzDk8RFJZOrnZx6rI4b5PMxiNaWj6O6vbEovujEXvxa+HG9NwXvWl73FcnWNH3CrpM9WXJus4e+zmqJJs7wspeuTdIohcwplLarG/TQa/Z7pIILKUp8IFn+LR8JVfNX2N4R3tA8vLEA1ZGjOVrrnPGeRtB04Rm6yInnsGZXcXSgfeV</vt:lpwstr>
  </property>
  <property fmtid="{D5CDD505-2E9C-101B-9397-08002B2CF9AE}" pid="33" name="x1ye=33">
    <vt:lpwstr>evXJ/5ZHfs/KcMzZtrbK1Hnd4+jPsJQiZfNmJ83UckcXRjgxH0Lk+nie2knjZshBVFHIiTrhHTjzWmw828LzNOwDMN0aWeufPmcJheA3ui9jW/hK++3wJCwZEVT4laWiaAfHeJKrPsduypCUL9gy0yMMUYJ5QMlh7HXHNrjxVsxTwS4mnRf+NmptSOAWQQBTJOvADrCjDc371EFrSFjMOMhDx8ZLNT3HrOHYdfb4os+g7aw1raQ/hLeUoJaaSU1</vt:lpwstr>
  </property>
  <property fmtid="{D5CDD505-2E9C-101B-9397-08002B2CF9AE}" pid="34" name="x1ye=34">
    <vt:lpwstr>Ka7HQ8OCgtuX8ll7vIMTlKjbB3m75jyYwoiXTqy5Fw/RsOwOhd++C+nmdbsE/5wY7aXzTmL/p9CYhOyB0BmqRQXKZqwjX9UalYh86Oh4sA0sIFnzstjG17RRRHrtCAfaEP99EysphhHRnBvJCmtHl7ki8NNqOeBk/xqFo8Br6mo7dk2DIm02jXyLYZgG4k6T667jfjMjUToAq08/HdoSUejg8N655JjGvX5JRmggOPnkp/AedjMwmAC1Es+gkd3</vt:lpwstr>
  </property>
  <property fmtid="{D5CDD505-2E9C-101B-9397-08002B2CF9AE}" pid="35" name="x1ye=35">
    <vt:lpwstr>SPAMR03B9RdYWPqam6rx9rPCVhk3HBBlSagXWuH6XzNcU2/PTRJkTjt489wjEtfz9GZs1rYXpbZG/041z8v7MzxU1EUMTROLWR1utvFwUKFzLAj0enzVKQyL7quFI/3h0LIS2nX05i7DmRp0xVKXftfwiJ3Mm+BZQGZtBp7evYG1TQa88X29SOVpKOLUqE0Jmkz9mH0jHIz9G4ljUwPQkpnvLvBR/4r3fB8Nucjh603cbfItjyIzlCzIZEipcXD</vt:lpwstr>
  </property>
  <property fmtid="{D5CDD505-2E9C-101B-9397-08002B2CF9AE}" pid="36" name="x1ye=36">
    <vt:lpwstr>7jzVHFEieTrqDwlVEOxtaRXy5SdMacQtq997Y8/ejR+yWj75NBeIEgclHtGfxw+85EzXxM4UBFs/Bcl2GMWgdDjjklJUcg/TIGsDnkjdOS7SjSryDdHqRUMuyxc1MGif6Kgk8dqJv703gz+AHpW6+SXtUfqiTbDQBths7AI2Rv0YfWHwhvdyKJuHa4MkcU/ziltNTb+rMaVU8TgyTYsgPtmaRIHylSkyUo15qEc4xftme8zHqzZWiK/kQWonw0n</vt:lpwstr>
  </property>
  <property fmtid="{D5CDD505-2E9C-101B-9397-08002B2CF9AE}" pid="37" name="x1ye=37">
    <vt:lpwstr>Hp1G5jPrmNoKgL52Q4XSuXBsxlZODOULYp/iW9MXlVeTFAGbyAiDvpFZNPxlicceVrZn4YDXy0JklQYANOcV0BppmcI/fEqYgjt9Gp1PvIea5DM0KqSJOFHz0+fDp9SVN4Zcyvgqw7Y5QPRecFQuJFQXuoERyxIChmP7Re392Q7EfpcvzFUIt1in0sO9Vb8KYMRIIZIfE/9xD05qsZze/KtIZP3S/JLc2pI9VExpfxAhKCVJqPgDBaLZ9HCVyAh</vt:lpwstr>
  </property>
  <property fmtid="{D5CDD505-2E9C-101B-9397-08002B2CF9AE}" pid="38" name="x1ye=38">
    <vt:lpwstr>gkU1oZ24YznDo6sVgqyJyojUmH4rUdu8wnUSPGzxKiHjTG8FrNwjtYXvCQNTcXcLQy+NSVeso0AHzzYCMd0wRk5fuxQnUutgEfpJMsv7j+aSkj4YbaJ3YCSr1J+lBaM5KQv5T06/5OjmmGtZkvXN9oN56jdzajbE7oBhlM66zveRH+9/WNfMnwCiw3qbDQ2WTlrq5PaOCDeE8PgHE2VZ/1p+O/5yaY9Nr5AMNexH1z3NorP6MwvwxfU++6K1GNO</vt:lpwstr>
  </property>
  <property fmtid="{D5CDD505-2E9C-101B-9397-08002B2CF9AE}" pid="39" name="x1ye=39">
    <vt:lpwstr>0faLANRev57cl+3N6vRSLybpmVp8fNbzel+OU8UQrKJIPRPfZI+opEwd4Cl/cmQ4QQQITxVLooT78OfQXnbZLndJvDzfYEMpo8FVC4eup3I2l+hc+xMWjBzwmYa9gnQuBW7FnIHH909sYjEnCJpgKMU4SSstbvRhvebnOH5gCa3qas8V0EmOtZvzrgD5XAaaRqWnmdqo1HQGUHTsdV9HG1eIq219SHEzphKSUZAx9/bIWY7k+RtGhQZ+JCdO4T7</vt:lpwstr>
  </property>
  <property fmtid="{D5CDD505-2E9C-101B-9397-08002B2CF9AE}" pid="40" name="x1ye=4">
    <vt:lpwstr>ECzsL4ckRI2DwDxjELnBRNHVJT1tmK/EwiSy3O2zzWg3Ht6Lcl53gc6KS9Lqj1/oUYNxRtVEsxn6Wuuok6Hc0/gpCLX75cduCjQAKMqHrz4eNuaFrYc0Y50Q9m7z2ugETVPcswxhVOpQykWZer3TLVMydoYeU8M/bzYEh09nXv7Q8KU3AXNHfPW7zB/LHleAgCk/upRpn01t6enn5n65YXtbTnBiONTCkmoEHjibjf3Em0lZLOWS9xW7osF48Ur</vt:lpwstr>
  </property>
  <property fmtid="{D5CDD505-2E9C-101B-9397-08002B2CF9AE}" pid="41" name="x1ye=40">
    <vt:lpwstr>0janrCGnCLsJlIlFfXYGVxBphTotA99XBfk0GaAXc6K6w5a+Ssw1A3fMYOCcma/umNr3SJ5du+8u+GxBfMABO8aiLtfeS5rQnp677p4NJPVbiL7mpYwI1x4swQN/Hh/yUfIH42FraNDv2WNqeG6yB2fjDciqaf30MczbeIXrxhbG0MLdzSKAG3zqIUGoTpPGb1XG2FfGyH5YD6Uf7GVcZUWSQ/swzTw3tBG9jmODRZ0ZWdw9X7wNkPGtgniWifZ</vt:lpwstr>
  </property>
  <property fmtid="{D5CDD505-2E9C-101B-9397-08002B2CF9AE}" pid="42" name="x1ye=41">
    <vt:lpwstr>G/dQiDdGFPDKo9KidfweIf7viEmGshiCuHvhGH2TieAN/bUsSo9I1sD8QCcJ6wzBMG0ZQTThbYkGYk/X4t/A2NPEgVqlutmpUwe3Sp8NmS86D0QX0i1HU7ZgwAwEY1xzHsrSwRjRHB325lqRg8QvB/c8rYi+rSrE0hrpE9XdzPmYFX0+swc1lHFPqWs7dvlIF9/HQtNuPsE6DnCn3VxM3ZCxUzBMZlFvK9yv9XM5s+6d6ybXHswUbdRYgsp/JZ6</vt:lpwstr>
  </property>
  <property fmtid="{D5CDD505-2E9C-101B-9397-08002B2CF9AE}" pid="43" name="x1ye=42">
    <vt:lpwstr>759c3eLi1b+DShn16Fkuf214M/C7YQV6zL2tR/WEdbWCqaAefft29EdwkgAahpM21SjoHv2cQcfmkcbUlLspzI9QKELDrVek0VIg/CS4Cuo0e3P9+5oouIxLGQoWe9IfIW8FnwhDCGUsvLxcawT7/vn1MpC1lkcjGqYAQE28mCO+ua7GLlv2q6S0zJW0Fp+cip+e87ip2bRHtiQBqQk5MYB5W4dPEdpL6c7jmcWe8Iv1Q9/hKJSj9IjwZkKK6U4</vt:lpwstr>
  </property>
  <property fmtid="{D5CDD505-2E9C-101B-9397-08002B2CF9AE}" pid="44" name="x1ye=43">
    <vt:lpwstr>wdAFJNkKWiIVka8QN00ENQrYPWBm8Ljx7W5xp3dk1bxVhO23EqnB9gfO7gCDvFgQCWzIp4BjFNowEx/G/RNA/g7f5lUIBvPzi/CuKPU//S1uDckaS8j+0EOdKqwx///9GRjmQft6eCV9SSP3UYuPnmhlJRNDOTvAimOURJWrRg6AfjPC1gIIWhF+pl+u4EYTPNmSL3Zu6ug+O6Yrsk/oouz6Jvqeqmm8hkaMxrnSsSaSU6MOx7Mcke1SLhFoly0</vt:lpwstr>
  </property>
  <property fmtid="{D5CDD505-2E9C-101B-9397-08002B2CF9AE}" pid="45" name="x1ye=44">
    <vt:lpwstr>tFBjdnt6IZ+k2bwG3HUUNmqColFQl2L6X+q7X7wmyinN/OYzb6TZ29OBlmlI1/ipuHvuq57qZpGehNcUCmtFHD2T4wmITn5srJY8gjMwnhzdsvf8zqZinAZmeEdpB7EOvh13qnqNknBasugpiXnPoY8LPN72HRbaXPKauzdAI1BwPGOKGmfqrqen5aqbpdSErg/bj+2/KgOHcoA+d941R905nGor86+kZ1FV1XXUwVSJN737YkmfJM18rkIJVmD</vt:lpwstr>
  </property>
  <property fmtid="{D5CDD505-2E9C-101B-9397-08002B2CF9AE}" pid="46" name="x1ye=45">
    <vt:lpwstr>bsw/tF6jwLvJL1+FnEChF4c85couLM6mJVV0n2fG6T5hWdrAXE4zVb8fgU4C8HJ+n7y39r/AWUmjU/PIDxw1x7U2Bz1yp2ovrxiVyUjFJvg8BDDSWXPo+bQObMSPTCcUakNNQv5D579KGij3BlvlIWK0iPK4C5BdZS/AVg6Zp8d1kbbZK4nWXQm28pFEgCJBv1lTwye8xGaWh/TAHt5RTVdmlPPQ1rEtCcxI3I7qo5D/Emxk+bGizSKsI3jugdI</vt:lpwstr>
  </property>
  <property fmtid="{D5CDD505-2E9C-101B-9397-08002B2CF9AE}" pid="47" name="x1ye=46">
    <vt:lpwstr>+a+QNZp9XXHtByq2/8gRs/cQhcCeMDR1x0XCnlAPcx9tHRn+o9fVjl36R7GbwU08YLfmHtA8jm/EpOPnpX1CSBESeRZmteI8p4EFvZJF17/NpSxN0ump5EnC+I96rpyljRb8WSBp3ZGEjYqbTm1M/3MVB6rGSWJU5PAzyS1XjYu4hKDpeRnk76t0+ihzkKTmF9AN0z1c3dM+aCaT1tuzGjOfBt3n3nWgTvzJfhkRsnLfDlQtb5eRH7j+4MH0xQs</vt:lpwstr>
  </property>
  <property fmtid="{D5CDD505-2E9C-101B-9397-08002B2CF9AE}" pid="48" name="x1ye=47">
    <vt:lpwstr>S9VNkgQBWrgf4WTFIoomkVQVeBsUK4vknNadfZA8wrIXcOr51HXwODfNjVyMQDre2bzp5co2OcWn1cBwE0xLySvnxVmjpu3GWQT0PU8nN6tdn8mhPbMMwUMgOQUsbDIfCaiO5EVygAP5TUKzAy6Xd1SvNL+LJ85Mwep4k4AYqe7oP6lbAynEiDB4llEeChJbgIWjUT9yQI/8BW12L/g7s4vZYTzvkrSwpw3zMDcMi2aU2Cq+sit+a1XJnMWEQxV</vt:lpwstr>
  </property>
  <property fmtid="{D5CDD505-2E9C-101B-9397-08002B2CF9AE}" pid="49" name="x1ye=48">
    <vt:lpwstr>8rGGTTgfQSq7xu+0EPo85sA27QBvS0jq6csTrqPeLShG2y4Ln7l9O7L9GMosFnVIwc4QwQk8dG1d1F7tkZlG6OOxoJ64PsFpT8RVaTVObg2sq7Ug/T6YOl6Z+7Fbd/IW08rhqm89GmX60pEnknKXn/vhMw49SqGCUJDdnP3TZ8+2w362+uvcxpcdVMOEtT7/zIHF7Oav52xXVLxcKO67ETiG03aIviV4PitMHzeJC3SZkWs0Nrc0+6a6QcWV3/Z</vt:lpwstr>
  </property>
  <property fmtid="{D5CDD505-2E9C-101B-9397-08002B2CF9AE}" pid="50" name="x1ye=49">
    <vt:lpwstr>ebqN8zpP3V2BT8kcDL+oxOgmhIfkqo04to/Kl3OCzAcjFXrxjY+jj5L5Ubz3YCWBUbWueeBLZWhZkhRQuhpc82hNQOYQEDApeAYP6UTnO27UiAaItNdJK8yIqKHoXupsGBCeUoBvj5twbCsbvxje/0PQ8/grQJY0WblGwJtLvwiAwCbxHAvvGK595sumLW+2y9Gt5JTZgQe5975Cbu6YPuZXxLzfRuogpdOb5OtleMx1t6vY7odTwUab0VT1JDq</vt:lpwstr>
  </property>
  <property fmtid="{D5CDD505-2E9C-101B-9397-08002B2CF9AE}" pid="51" name="x1ye=5">
    <vt:lpwstr>WqokLSutRyrFSjpAealL7bMK2TDSJEmvX+GE6hvt8J9NF6K0zkKv48uOO6RxoGZGUlDvqODI2UsZtBMMZOhvDo+Nofr3PWlQGMJHYc/Sga5Ty2XlrVNsLHGFXNssok0iRkF0ioN5nFOrgTg5fDcsb4RkY+Cb8DZhVUrqpHuNcEr8PrDDP91HLbA1JqF7ypYfeKCnTeNk2gEJfZBrfkQUlmN211XdSs2R6KyiwhvgtkGxGFwoQ7TZX2k8Z31WpqN</vt:lpwstr>
  </property>
  <property fmtid="{D5CDD505-2E9C-101B-9397-08002B2CF9AE}" pid="52" name="x1ye=50">
    <vt:lpwstr>WJeTKKQz+/7yZOihIfqifegTgskv68js8LKhQguJYvq8lFE8aMP0gxVKPmxkMd4mAXfnq0i8SBqZYO+4LSp/jdxwpAI42q34dN61ew51nX2oNJAxPbpBmLGS1AFZI7fbV2PL429/EBDWUE4S79KzTSFYw+FdL3qBhsz2Opsad+tlP50ngLoV2OBEPHsHONbgNY0aX9uj5JbMGEDTxufKjZOlwu0Ky4ktT4d2CWSP7/XVwdB2cx1U7TBQ2iz2LMG</vt:lpwstr>
  </property>
  <property fmtid="{D5CDD505-2E9C-101B-9397-08002B2CF9AE}" pid="53" name="x1ye=51">
    <vt:lpwstr>1WxQcwhPYolagUhyzZyI5K4cr+u72c3UZTwOHgvJIyRjjiObTw+AHNorqJ5NAf1NBu0gVWiEK9Yie8zzX4NEh9Yrh5WSNYfn0FdhMYxHcoHbF6mAL43LwYYaYZP58aHWIxHke/tKg1JF9ph4+BaOlYjuIqQruennKED3xda2I1hR4l4wpqfcbFGf4UDiUV9ZCX0t6pGeOl3LtaUoRCSwDSF5dqeO+ihM5eH7H5T0vCU9IvXntEN7F5tjLcP8Q+k</vt:lpwstr>
  </property>
  <property fmtid="{D5CDD505-2E9C-101B-9397-08002B2CF9AE}" pid="54" name="x1ye=52">
    <vt:lpwstr>ntfBuC8hOqf1XQhaaUWBb2Tn/c36Slw7o1hxO01bEyz8jbYpMhu0gNE293ieAmC+KWOiRbLXpoB1GfE8v/QXsOTDDveIijNyNyZq3lIma1VzyHLabG+mDVKmYxIGGOuIc5sEj26G3Oh0iptGvMVd7PavnhEtnBnSbnHdkpviJpAo2Bvt698+mVRZZn+I7Y1Q9aNQlZWO+Xq2HlxL45p8NjFQGTnCsMi7tNu+tt1TmJZZCllyldLFaCPvlPwF5k+</vt:lpwstr>
  </property>
  <property fmtid="{D5CDD505-2E9C-101B-9397-08002B2CF9AE}" pid="55" name="x1ye=53">
    <vt:lpwstr>cuzhyrLRfpniq2hkGy33BxecsdsVm2x+EzH54lv2qTBk3drEjpJXD5oP48Jd0vUbsTAi/tTkBDuxjlNJH/5wlsSchHPm/vUjIBton209ZoGF6ZC4UY2flYZ6ZH2yhbKjqF541xCV7FCo1JGemZv3Ec24MyJj7ewB3YaimSN4FwW5+YF7Phh+Brc0A1sGPBXBEo4UFzjNbtel8sJedZ0Ts6OIyMTeCjiherFThW4TG5j/g13Cfn0FthzJS51BVfc</vt:lpwstr>
  </property>
  <property fmtid="{D5CDD505-2E9C-101B-9397-08002B2CF9AE}" pid="56" name="x1ye=54">
    <vt:lpwstr>Ax7HJWd9ZqyLSd/o9guvdireDnuXWzfX/QURUnPJdKKR1GdewJrBfuY1eOe5m77JBfpgat6+5KxhpKAy8rBRPI0YxFi48fPM05h8M0nuvknTiivhG86636cAGCxWnYZ18GlhY2tF6iSFQOL3q/0ArJCI2AJsk7SDwnbGzGbjxFp/C6+t1xYIeWndDd3AWNTdkbr2a+jcarHiaSVXCo92p31dqW9NwXnF3HtJLxk6K6+E6rkpg/E8eG0ob0Uk/0x</vt:lpwstr>
  </property>
  <property fmtid="{D5CDD505-2E9C-101B-9397-08002B2CF9AE}" pid="57" name="x1ye=55">
    <vt:lpwstr>JtPQZjWXkyMTIO3IEwGMEb4xlLSQ59Iyfu1xvEzRw4oUjp/WY/SzkoqkuiHyr4J79IwTtVzGaL6Ahtm+VXPzVX5eUZjwAeaeCyUmzXcPe+vZwfE03hCfN97KFkDFEEpuR16Jbl+cZQY/qH42bIM8ZItaFlV/MMRDrxZ4LI4V2RR2itzG+3ofrpz98UIQIMjZFsG3vbbhFYKIlXHnPv66n42vVFjzSvIek9jtrb4SbRKzl7NKUBKKRSn/uUzDjpi</vt:lpwstr>
  </property>
  <property fmtid="{D5CDD505-2E9C-101B-9397-08002B2CF9AE}" pid="58" name="x1ye=56">
    <vt:lpwstr>V3VZ7VKG5Rzql2aDmLbRqi9zeObXeJt/LI7z4FxxTAM/V497Zmu9dqccI83FMUa93wYd5HXCPzaO0XNmicLly4g+DJ7uOnyxkM9S5MywBXyOH3mJPGU0ASjhY74M2ubS6uCFHUGQlSDa0v7GQq5izxY/Nz++RRHoQTPg7NXuZ5K3r0uqLrDJ7AE5mDGhSC/unAF1jexAdT8v2WL85PQo2vCX78xkvTmCtdurZ1y+q1GPI3BOXtRSJkzRzS3Fx5Q</vt:lpwstr>
  </property>
  <property fmtid="{D5CDD505-2E9C-101B-9397-08002B2CF9AE}" pid="59" name="x1ye=57">
    <vt:lpwstr>9kSAWAkG6F9d+7JdgdrSJQ6b3MxjZ/Hfz0/yTQ3f6/Yh7yqdRuWHJD5GeFNIBO22TEqmEW7AcvAh2rHs9RTwGOhIz+yrZrkc9SBy1QHfU9vymfvsTersWHe4HfIPnG8klIURL7a/7xL+G01xWVO2p5dvuyAJIemqc8N5X7Ao5rsnWUU0fIpdGEFZv+2vMu9E8sTOF1EaolbqkSTC6ugnEXU1+fYvRU4mjvGK6usylfwiA9oNji81q+EGgz/lvi7</vt:lpwstr>
  </property>
  <property fmtid="{D5CDD505-2E9C-101B-9397-08002B2CF9AE}" pid="60" name="x1ye=58">
    <vt:lpwstr>SAVOFr5K825bVbbK9Jz7B3AbBf1fOC1hJnu+/ItexrZfiiOkwAO7RXRvXz9oO7ftEWVShY4pcSXx4Z6sXOYnjSWbGuRBXYOPBHVh1Kyd53wBHbPrHL4T0Cn7vOKj11NIV55JrdlKuoEitXgqPzO3yd37ffdHaOtU1/akiat9GbS8LiwSXULZxImcE/0xDN1DFwsXEtSb+D0Y8FB93BzG3nqRmw7JhUzLSJ0BwlrFTV5z0wp5zEHDxB8tep9M4Bk</vt:lpwstr>
  </property>
  <property fmtid="{D5CDD505-2E9C-101B-9397-08002B2CF9AE}" pid="61" name="x1ye=59">
    <vt:lpwstr>WvTRN0qasWQ3BNx90LDVQRkhvnKFtGBHZZFlwrGsRbI67PSupLNkqlkSRM0oPvjz8268ab9aDRayVubNdSXPSSdhoyT0S/1DdVFvW4UUcJP6+BzUfDNkTLJchDCfcpHvfHwzVXhLHECMsKxYXLIo5bx1R4PxbyoFfuGMthqImA6LqWQIeoVNuaa2OQL3xtO3yG2YsG7mPXDgPJ4jAqKTFoGw4DDJLUUTEdkmCfBYIogZBVFwDxAKW/BfWQ8CIlJ</vt:lpwstr>
  </property>
  <property fmtid="{D5CDD505-2E9C-101B-9397-08002B2CF9AE}" pid="62" name="x1ye=6">
    <vt:lpwstr>OIJgrmUAMQaEFdKk6fatZLzR8AJMr607uV920XUJXrIYgoxj/q2fFFdAO9fz0UkibqvS8iaChXX3CnvM3xsdYrqeQU2Je8llOBovIKvckh/VNtzEkeJXeH0D90WPwybXMl6N3fkbaRH8mVBTKg7AqtQhh3a3TPykAem6cmtmc0/Vxg0TgFuo+e3krzEyQBzz7pmkzEmj61eTbamfZIoUCGqlpgogXa7DxI7bRNMnE040hjq7PgoYIT1w2cHbZAU</vt:lpwstr>
  </property>
  <property fmtid="{D5CDD505-2E9C-101B-9397-08002B2CF9AE}" pid="63" name="x1ye=60">
    <vt:lpwstr>5GQVu51VZvmDkw4o0NfLEmTdd0LVsKCQLKyr3JJD3a/wanhI07PeefQucUUs+ErV4gQBBRGuwOUpkUzTmXMVkA51Dr0fDNduymYGjBjeToh6XVEjrDpwm7otC+cqbGDR2JsyZ+cJE3VKgpmrLily3VqyomTQMkolGaw8QltiHK2KV/AQTs5yPSJmU4pafj2Ge45o0t9j4Is0zkPAFLmun6OPMau9X4poxRKNLW9ksTGCjesSAt57G4BPbM6AIkk</vt:lpwstr>
  </property>
  <property fmtid="{D5CDD505-2E9C-101B-9397-08002B2CF9AE}" pid="64" name="x1ye=61">
    <vt:lpwstr>qi7CDA/srvQlMSN8fEDksImNjAtKl45lu8irCBepHFVjId9x3VlBRtq3cjKpEBiPfvdvMCEQCnBn2Apbm/lVEDiW1dbfR7ZSNUQ9YL08FyCmLmDK7pxfwcWW3WzrQuET40x3ic+Eh3sQDr9L0pnQMNwE8Xp37XT3qxL9zubCWzbPE9qOnSNFo/D0IvW4s403hMoet/uxkXbJyjSCwciejQ3nXwxbCjE9lWCO4jtwZY3a7+aaWGcHNyzv3xjPTYu</vt:lpwstr>
  </property>
  <property fmtid="{D5CDD505-2E9C-101B-9397-08002B2CF9AE}" pid="65" name="x1ye=62">
    <vt:lpwstr>8Zg5NYc2vKmFHwggUDdTD/EGS6vs5430fzqyYhj396/AkjD4BL1XFoAREYV+obeaTfJb61YTfCJCB7HMVlHk7ANtELkDHWotqvC9t+jNsC2d18xeTEA10Bnapzb4qCdluUynZd5KthCmD9HcCiJBi/6aawdh2nu8X+ewez9az//9EmmdOdShQIJeh9Ke12hmkzDmkPnVgMdTpg9GSqJCvmJtb5lnWn9NIqxcDeHWRq7d0SK3g2/jzeL7TX+NJxx</vt:lpwstr>
  </property>
  <property fmtid="{D5CDD505-2E9C-101B-9397-08002B2CF9AE}" pid="66" name="x1ye=63">
    <vt:lpwstr>KhVmvZSeKDnY/v7a9Y0axeAtioBGX/ATNMm45I2xKu/gteBn1qGEuNyHrtIHLVxGqcOetSgf953RLJUFC2wd2Ovbnd8iSl/njD+lhKjOo/xM/Vh7Xpe5+grfTd9VxY5L376swyPcO4/furbra16rre4VoofMXnrRd1xEPh6ZMI0qUU9QR2k0HA3DgDM1livkTO0NGNOu0SO69u3/A8QVkcHeeh3Y/z5Ev9bE8/IBTRv5oH3zaTcU/oe9lZ8M2cI</vt:lpwstr>
  </property>
  <property fmtid="{D5CDD505-2E9C-101B-9397-08002B2CF9AE}" pid="67" name="x1ye=64">
    <vt:lpwstr>Klq4tg1v5yaY7OSHqOiVu2FEvYcvTX6oIZePsqjN35JBFxROhhcc9GeIWIkwgegJ4bc+T/zzOd7otrS6Zlz8PbkqEoYi4r8fBJ8Elr0N7orv3ZH9pJhvU3bDIkUheCaedgozIdKwo7I2d97QBJ4j53Msfuv2vbF+2fKcWp5yWrg4FBmS82BwCbc+Nns2H2vgK54tFzY2UqWe9m1ZTmUh3atVpWdSmgo0ZP1rNC5IcE5Gh2DZF5d0OiqwE6/TmQy</vt:lpwstr>
  </property>
  <property fmtid="{D5CDD505-2E9C-101B-9397-08002B2CF9AE}" pid="68" name="x1ye=65">
    <vt:lpwstr>AsLp+WSwgC3cfxlGoVjUvNXiqT3ieoMOnB/B7UgvZW+zBUL7kkPvepgjwgJMj29iRW9OD3TOD+qQXR5Bn+PlFJhHUIfZWPWEz+3yzqWB2JMkxI9qt+v7g3VArIYrwptQbQRg+COzRs3U+V6QP0oglqQ7waK1xWrOm2gGPBANg+sELfJIMDf/jTkHB6vgFhAX8Kpx+zAnIIuyXqugXEVv9zj3d9DSGzBUXn3t/yRZVCyRqROdmOSZuY/vgE9SZDw</vt:lpwstr>
  </property>
  <property fmtid="{D5CDD505-2E9C-101B-9397-08002B2CF9AE}" pid="69" name="x1ye=66">
    <vt:lpwstr>HceU+HoUA/GS6jLhLIrT3Mk7KMKwzUTCarlSXfsbJIVv1wL+7USFZnYHQErc4MYlNBm3NBtNJB2AP0BZLuIlMhmvIx7g/d9T1AfjiBjPovPmJBRetsnouYEnSYQmtmG3fzSGqxBjpmwwNA6yttq9PJFpksnJ6iCWnNEaEzl+xtXm40ckYKCiuGPsCtX6FpS6MNvNQ4tCZaV5s288PUpFvjoQmOSPyr4Cy2HASCKPpBLAgSZIm7OzvcgjtfP8wyi</vt:lpwstr>
  </property>
  <property fmtid="{D5CDD505-2E9C-101B-9397-08002B2CF9AE}" pid="70" name="x1ye=67">
    <vt:lpwstr>wROV7+qe3Og55+rHQYVrDzbavsYMDFkgtiqYE8C7zNPO+QFbCmi9/3Z/mTeY6jI2bVdy67P49Xl96jz22eaEq25sDJfGSDhXvnUA3R7oXGlTWW4XX8sTGibZFwPzlOnUgSJad8TNFl8SBPOl5xTse2REMPzSalButWkTCFnMM7tum/QhUGtk1EltePclPoeqKt0WfUZaNwRYAZe4JhRsXFi7Uybo6i6RaRpouhBCsanK2yq5J8r2ded8w0uA/Qz</vt:lpwstr>
  </property>
  <property fmtid="{D5CDD505-2E9C-101B-9397-08002B2CF9AE}" pid="71" name="x1ye=68">
    <vt:lpwstr>abJGNbbKmTYCY4TsJfcPyZZD8K4prA8x++YFJdsL+fFYW4uMOPz6iSlry68g6U5Zl2ftsjUNLeYMVyC8hFg5dZfw0WRjzZP5O7tj7fcuJSLaxjHau890RksYgs18AOB4OyEKeWEi6QPIWePJcxPGFU1RaslXQD7sXkNWQUeHv8QtScLwALi/AbQ+BBfPENFeZ3/wFGlJgs069FocROBnm65IuS3fDfNDnozd9TEXiOkhIs8BtePhEHxDrUhCp98</vt:lpwstr>
  </property>
  <property fmtid="{D5CDD505-2E9C-101B-9397-08002B2CF9AE}" pid="72" name="x1ye=69">
    <vt:lpwstr>TREeyuSl2gMkpRoM904mVWZGnCGv145dYgX4y853gR4t2LPCWfo8fVLPNs5pJNmykZT/tqcFRgt7gs8n666Qr+jxOEVbm0sNKIm/i3YoEzQq4Qje0L5hlQ+iBLqD/vtlbjxEK9jsP2azFnJf2bxUOkMd2ahLMALQoqRN3gbi0FBHhYzuRSxpwaPhnAq7e8tbDtT4Rfd4WI1HRxz21QNsW2fxe3+gYYL7mq1C9Lrau4vaSawXDh4/Db1TSguKOTl</vt:lpwstr>
  </property>
  <property fmtid="{D5CDD505-2E9C-101B-9397-08002B2CF9AE}" pid="73" name="x1ye=7">
    <vt:lpwstr>pB8xE0ts35KJ3abAcbrJhAvzGrWsFdEMV/VKEuvjYUy5wppInqKkPTTMeHY7eyDOCEV71zjcjSTFc/K5GveB1wxA5kpHzXjSR1kia2twzTuZFAYv44ydPgB8uPQXu3T6/tT0E7csKLPgpkSrOavpWgGFyH6QnVjSxlniqxd7paB/1Uq1i6X3IsAh8SzRf5+ooOLZeijPLTYDsyizPVtYDzjb8xnB8+Q29P4OLRgeVKbk8cYBE8rBvmcl3AwY5QO</vt:lpwstr>
  </property>
  <property fmtid="{D5CDD505-2E9C-101B-9397-08002B2CF9AE}" pid="74" name="x1ye=70">
    <vt:lpwstr>l5MOipwt6KkkfTvSHmmQn0dhLd+U/m+GBnuOdsfCspbDpzw+q24bR3ETZzLG5zfQjE1VO6HxKtrc5Wb/CO7bJYqVj7MUf40nDy4BNBHo0y3Voub6kCcMULKu6H0cXsjVKeKnasLooOpjEF3mUj+peyat8wsV1PsFW1SVxFQZH8QRhZD9lfCq8g3b3gtJGDo0oJczfWbytoOdPAEQXZjj6XznQqfkVGDa2oVMOmkglpKQt2+c766ZokqtXvSDQuW</vt:lpwstr>
  </property>
  <property fmtid="{D5CDD505-2E9C-101B-9397-08002B2CF9AE}" pid="75" name="x1ye=71">
    <vt:lpwstr>jMcO+m46/dYPQtVQ6/tia2PpIVgw4+AimwGxcG3N++zjOzbEXXRyNanaq/E8XepfOCVvukx7V76Vkgp89ow1fALx/m61EW6lbk1COhX/k/XXjxWaMWMNArvC7a0jN4Swr42VEXboKewdQ0bWoa/2NeAb+z3XFJ7G0XHaHE0Obr13IpqTII3ApAdUZ8RPkg4GatRxQkNYkEIfLJ+7Of/6cTiAm1f+17nIZ+NICUsWUc3LAYRqMM6523auxEmxVJv</vt:lpwstr>
  </property>
  <property fmtid="{D5CDD505-2E9C-101B-9397-08002B2CF9AE}" pid="76" name="x1ye=72">
    <vt:lpwstr>/3BdB4DidZwp6sxvRkz3QuabwGh2rAnd8ROf5MFIHRALFe4t5RENbpYAh1FkcpTg+eUbweJG8wc3IWiZj+pcbHwdRmYjpm64gYkuRRZ0t0KA3xsQQPNSiAMCCJKyXcmQwsfRsOWXetQwmUgujcVoB1i638JmyAPdDci1VY8Zxnm4rXAtguKU0HMe/BDeh3VMp5hK7+Zq2ULfVoKdbYzqCWDPxa+ZVXNP8VKnoQX3rgcdQCdG9dtoUV0QMO/SlAR</vt:lpwstr>
  </property>
  <property fmtid="{D5CDD505-2E9C-101B-9397-08002B2CF9AE}" pid="77" name="x1ye=73">
    <vt:lpwstr>95Cz+BKcRP1z9QvmlDmJ0cUYVjo3wyFG6qNOlO3FmLcZP7ouBJeoTmG15OENli0T2pZKMDLDAY5KfZDbg0o8z6D5vjXRkWuVBUemqH1BdEgqPnSxfP6H86AdYR+3LeLn+0+sbg+YG2du1kcBt1qMMAXAfjwwZKuUotWVdQzr1P2yGOfpZS4HjkRXoOQ9UKSkhstViELLzAO9WbNrfmt4Jn1bdI/AIRU2++Y5qfihYF64OHy/x4SO+kBbVwERI4v</vt:lpwstr>
  </property>
  <property fmtid="{D5CDD505-2E9C-101B-9397-08002B2CF9AE}" pid="78" name="x1ye=74">
    <vt:lpwstr>O7Jq/Soyhw7rPgNJ457GEKX4Ozk5kKQxnpDe/eszQ9fcAgBMt0dbw4jYqEdccYo4kBEOmxBEbC8TmE9IsrVBvNjqKGSb2wrgksSNUnvDhO05NTGn7aV//JwM/SeCTT58Kga/7tUUMN0zbEeTq0uEaazwhs61JuWO7ZurkmhVrb2v35RbycblgnqTh0AvFP7xD7joKBHrMC660LjVVi2pEKHPLnMssnSP82QXp0/QT1TuOJqXz3M6bKfJrgGJiIC</vt:lpwstr>
  </property>
  <property fmtid="{D5CDD505-2E9C-101B-9397-08002B2CF9AE}" pid="79" name="x1ye=75">
    <vt:lpwstr>OkCDlhznnTwDJZ2AC7mC6mZ7yA4mCltm2DPQHper1s0zGbTSVe1jpkV45YDj95TNgIHMsJ9zizB6Y9MQ+ZHBMSjzi7rYRqOAdQDSh2EhrInqxO7+/FqB98Djb97l6veC0nScNvgK/UB3p84CxO31wiel0KmjztSuZ/04BJNz3joocKM4icxSkexphvhhxoO5yBn3O0xiwbb9uf8/AIpn+8qZpAilZq4ZWz/DUmTc7oifKQAIc5k7z7BEX2l4F3T</vt:lpwstr>
  </property>
  <property fmtid="{D5CDD505-2E9C-101B-9397-08002B2CF9AE}" pid="80" name="x1ye=76">
    <vt:lpwstr>RazjJrxRdnFlU5cNjQwUCmcDDK/lpH3hl927oeySEOQ6CbS7z4DH11WEzgFoqNk+DH8GH/Dhzy7a/Wx29XxB6TKxZ7JdOXr3dNP6zSQsDWhLmb9mxSptnWkB4jBYMo16pYce/zViAajpEEKBPBD8iPvEEi0R0PH8FhARojn5UjiuTuPDHM9z7MI9tpMyrqdcaOpfHpocglTYtvldPUB/WTq2acU9Szw+XD+uP/QAFKcE/ALdF1+sU8BK59ENyj+</vt:lpwstr>
  </property>
  <property fmtid="{D5CDD505-2E9C-101B-9397-08002B2CF9AE}" pid="81" name="x1ye=77">
    <vt:lpwstr>dT9g9TvNMqZL67NSnOsMc5H3NJumfcDqzW5bRV5GePNRhrLGiHXC1orQGC3QhZjapdZmj/IsU0cWi3/ErkRsb2GIbBDrBW9pvRagD2aYQv1g7qe13fjvdOGK1V4IvkXtNgtvnL15J/tW0zDMZK5kfHwiUEos/PSZB7QpuT8z8fFqGXX43LtI7SzA4i1Ht0UwpNOco2APIEoMm3Psb0EL7mqOfIo2vo1/OVR9YwBoc9KDgazKxW/MjIp1RGQBrBm</vt:lpwstr>
  </property>
  <property fmtid="{D5CDD505-2E9C-101B-9397-08002B2CF9AE}" pid="82" name="x1ye=78">
    <vt:lpwstr>za7iMdkoz4S5LBQq6ox5A7LdftWCZRMkiRE09vQjQWTIb4Z49eaz+6PLnrPXoVfZ9m3BZTfxOeaSBY9vUGFWRH65K+rGtqQWfCCVmDM+oCePhVZi8PYPZWoTpUP1zwDkVpxOY0p+EhKPNHBAhMLcaAyCCZusJnkXTHiX3lXKFK9gSSiq1tgZm3Rp+8TJzrdxgiLSfjxpcIyicUKfOK1iPjatmW3UCp0uJ9rvVVPpXN+dbWsIFpfvW4joHBvrd3+</vt:lpwstr>
  </property>
  <property fmtid="{D5CDD505-2E9C-101B-9397-08002B2CF9AE}" pid="83" name="x1ye=79">
    <vt:lpwstr>GezylSYbyYDsWbpWiAocMQVEt+CjDYS63zJQ+U45TXIzOheJCk1+5LqNhnHMWv9KB7FaW1VjnoUFOK9s1G9rMQcMuhfFvpVy05iS67nadjgmgN2ABJLRNj+Hlk3ZxLLZ13u8tWQPjez4ZVuRomOoVY7XMLIL0UUA86IU9bVDQu8mJG8Y8SJdd+1w6VPq7j3ZDd0LXspverd5STQ98NUVICx4r3MbnInneeC96BaQNVPbmcPJMZcHgoOuQILdrVQ</vt:lpwstr>
  </property>
  <property fmtid="{D5CDD505-2E9C-101B-9397-08002B2CF9AE}" pid="84" name="x1ye=8">
    <vt:lpwstr>xhE7NqQaUTWIk/VY2KUezsPsSCzy8fa3i/VsBlEggTsD9gvDwARhjTUz7NW9yBG2UALchzBq3qKj71p4nqy2+OJ4yF+fRPx9Hh0Ivp8YMog34phDKa3QUoKffrAAbFwBI+E3v9sMVIeiViB9ZZFgjGWCIuTeSFKL5qDMiEgND/dp9aFrBddMqoXPr3yp5VxlH1wnV/1LsV9n1IDWmzFe+qWK6odoNUjhj9K0Nat9ZmPp6lEpHgxo9QAKaaJxgvk</vt:lpwstr>
  </property>
  <property fmtid="{D5CDD505-2E9C-101B-9397-08002B2CF9AE}" pid="85" name="x1ye=80">
    <vt:lpwstr>1waZfX9oQYTkbQifIu0DKIKcM5J6bQEosi7RH20kFYjAD7//Ptvnd6WA25e/LbSkzh0dfhggs4U22UZrz13HhOtjU2v336Uz5C2w+qvdkN0uwC2JET4O8XbeYrxiKOrR5G8HwzVQo1YpSwWyeD2rbIHvPDPQaswxP7filmNNWJ3NZkut0vTV+Oo9BFspdpy0BhTyTXAkF0kslR6K9+5OVCajx1IwrilY0Xwd+CKuEBPsRxgu5GSPbMPMhIdmDxs</vt:lpwstr>
  </property>
  <property fmtid="{D5CDD505-2E9C-101B-9397-08002B2CF9AE}" pid="86" name="x1ye=81">
    <vt:lpwstr>CyoeHPbqzLWZXXLOf2ayY5JDMH7giVweUiyjuX7GQH2tSCkt+0frLQHftqj8remhAz4ha2wxG4fQ9RsQ4Ws5xZ7mjX+bAQvDTp9rUgw5i6pmGxma6dpc+hy+CG45mKTmleHR6Ak1f1wVaZAYb5I3krq+q7JOaIbG+4NFD22RHJNcO1j5rS1lFGLeBFoKesKLw4ti5zONwGdAPqligQYQFf2tKZDRIpQ/Cj5uHY1TVFnibhk2kBNWohxm4Nljac6</vt:lpwstr>
  </property>
  <property fmtid="{D5CDD505-2E9C-101B-9397-08002B2CF9AE}" pid="87" name="x1ye=82">
    <vt:lpwstr>o0W5Ffo+n8AlZORRNHwsrREJrWYQBF0c8iGKemUr15xgyljEb2JZVdd4uF/Lx4Z9AsspYjSXmmK0bY3fndg4ihC4AXs1pMZSzRtZPDs3x+ozAD3S9KoPNgk51DWwSDkRUowMuHAPyIoj6dzbPplgCusyKFcTQyfPBr4YUUjpdraNRnIt6pWldqERj5etrtr/tOk1W/PxWQWwyOdXtR6Qrm5f28Aecs5MRrFih1vfVIzDJf4PE3CX5DfyfTV7xEc</vt:lpwstr>
  </property>
  <property fmtid="{D5CDD505-2E9C-101B-9397-08002B2CF9AE}" pid="88" name="x1ye=83">
    <vt:lpwstr>6NS2wYNNnYCCj6Hgl3bW/5cdUq37jDMuL2XOIJNqjnlP6Nb2TxiMlwZgSi7wzbVSYZQvle/keom5xHJz91Coizl+L9umx3V1Wgc41pQK1i4UVJU8uvk1Whaf/vEymWt5nf9l0VwwrJrChC11QQUpYBSrxlm4ZUwflZX57kuPJ5u2Ek9t3rZvhuZvMN3TKyuboulpbb3AoRHLFNulgk7oMqXbo0cDQLuXLyjipBA+n7I7ut9zLbKIjmDS0/7XQoE</vt:lpwstr>
  </property>
  <property fmtid="{D5CDD505-2E9C-101B-9397-08002B2CF9AE}" pid="89" name="x1ye=84">
    <vt:lpwstr>AXyL8AIAm3GE/aibIzUZGx+nrPnr1GFiWpvF06iea+k6ca/Zr2ncgWWCGuQkE4VrNdZw0lECbg+I8SgLCHX3ThK/SV/ONNLO4Ao/Pzm5D+GkqcYvhPlIOSgpYX0f09RpYrzy//8JIDiwiUyrf0mrbT6LbVLVk+7WyJrwKzLcQ9NyeZEmx5EHfXmmVY7ZKNcPSeZ03HdOPS5gvc2fF6fCOS1/TNpE923fkxIxp/yBgTxZAGuBZT8dA24g6SWw6c6</vt:lpwstr>
  </property>
  <property fmtid="{D5CDD505-2E9C-101B-9397-08002B2CF9AE}" pid="90" name="x1ye=85">
    <vt:lpwstr>0DGI+kVwO+qGTPl/BQ++EpWr5nL9huFEusKsfrIyigBiMF3IAzC+rvQ/ub3nuKTDHesDDbnQXbMcZ2NGoOQ1R0hPDHYPlj47kG/Dbv8Du0WFMEoNoh6rZoCfwQt54FckdpxK6aCVCRktmCRGCEFNthF1cUKvNohMQ8RVeKZHHPOxAh2EZkOBAET58mQaelD86y4sLmzuP5VI5JHNGHlHkG5PQjzkdBLs1DEv972X3KEuALHLqI8b8n4MwCgeezq</vt:lpwstr>
  </property>
  <property fmtid="{D5CDD505-2E9C-101B-9397-08002B2CF9AE}" pid="91" name="x1ye=86">
    <vt:lpwstr>LmqtRVpOy9t4WCMFvjYDqH0nFAsgf9g6Sv3cxZTfTvd41311O6+o2CSAAlAg/Em2PTFAyUyAWnnP2irv8DZA87cHSfLXl+6KLtyD1s/fUmG8Va8EQ7Ke+KdXyZ/Ja734ESFYJH22XFLMwHyLvl4478ByVtMo2EOdF2vuzQZHcB0+HKaGzF6L4qDwYfBdTy5rOQVoorW49nryqUumMikh9xdQDHYPvjh6//wT/Lb6vgmqAtx3+BaXglzV4cYIozx</vt:lpwstr>
  </property>
  <property fmtid="{D5CDD505-2E9C-101B-9397-08002B2CF9AE}" pid="92" name="x1ye=87">
    <vt:lpwstr>+UgDMoDOTFycLWx7Gk+zMM50jzpFDwF2g9hPhOH4rb7lIiq1pKAlOj12BwEiSPb8qb6CKxP3r9jOUGUl/j7eIO8A9yJ+NSABWC41WeFnZn59qWoOKfjy/SkTMiHbMckAg9MyxXdRYI6KLmcDddOg+uxqbT8hrzYAiUJ6NKxz025+fY4Sxpf3+CfokKQBhYmWmMzC8A8v5vwN/anow/2J/U8BflNk1S4Pqx2A++ia92reSQGtZapGNux34onKPPz</vt:lpwstr>
  </property>
  <property fmtid="{D5CDD505-2E9C-101B-9397-08002B2CF9AE}" pid="93" name="x1ye=88">
    <vt:lpwstr>odGUxG7E0PTOcWrcXYpZaT8lTrLOY9Dmd1yFlv6hxekkEwjzEUFcOoSsdbwxcl5s43mkvbTgJo6D76d59LKtxnmfFKYFWOFOO+MumPypEWHManhjeW8ME+fpVzv+JPmPKKKb18Sx1eltGUZBEbJ+VYm94WfBd9vkj1s1HIm2WLJcZrA4FgvmHkRRx+QRsLGzUR44cjY5+nzWDOwxP0vnjS/3syZ7RO5RIgTiEXZJzcQTQn9bzY1q0xwB5GharxY</vt:lpwstr>
  </property>
  <property fmtid="{D5CDD505-2E9C-101B-9397-08002B2CF9AE}" pid="94" name="x1ye=89">
    <vt:lpwstr>ZhKCD0UZgURMD0q/dRVA/EnwkWbKGJHMh9h5qAOMr6egb1fnCG+Qhopjqz9gMtbqq4JrxTgwOmARq3uOQ+nB/ftylzU2L2NsPUM0NB01L75qzqFan/T5Nj/TVA/uxEK++AyF2nTzN5kN3pwLp2UZY1EapxMioiVYrkGYmP0NiKs3cGQyFXnFGqtjEnRIm/Jzlr5XRYgNUnG/F4VP8niI0bCwNeCM1nxz6kgkhzH0hzgluENYPnb/pNKihItvWvv</vt:lpwstr>
  </property>
  <property fmtid="{D5CDD505-2E9C-101B-9397-08002B2CF9AE}" pid="95" name="x1ye=9">
    <vt:lpwstr>l2+dr61+00h0sPyB9cUMaYDZ3OL3vD8E/Oenn/HcMLUxo7O0Hn/pV3fSQLYDuSiMAqAVYTXjDDzc0Yr9WScalx2EizUt1/m7vY7k+Vm1zrgk60EXOhxzRuMAkwxoALThWi/GE/3oStNpU34duDLcTr/Wf5qvdZ430ZfojSbxsRqqyotI4yVS/mj3EMN8l08B0B/UefoOV376LlNnwxCcpec5RC/soQ7cGAh/EnpF8Or5h6xL9pECJdAE2Zhj4zB</vt:lpwstr>
  </property>
  <property fmtid="{D5CDD505-2E9C-101B-9397-08002B2CF9AE}" pid="96" name="x1ye=90">
    <vt:lpwstr>26RHjU0IgovFAfzmhgPQ3ofDBuHCErWfhoXx6WbC60XIKx6xKRiBscu283DQdbCEJQ3d1RJlJ9RYyswSL1weVs6dzqLcNwbO2dTgXQxnpYr6IytmvMvYpsf4C9QMfrpZ/ww8af3byypqHcjWiG4P+BK4nnKgZEkiVJqIwh/e9rtiSW+OsFKTQpGVirPg1eaqv4ncpHARKUHIYKsM04tAMOh6uXhpxP9b2dV2+dd1KayjuF1Opdn5pWwnxTJAKiw</vt:lpwstr>
  </property>
  <property fmtid="{D5CDD505-2E9C-101B-9397-08002B2CF9AE}" pid="97" name="x1ye=91">
    <vt:lpwstr>3z5mWCHTqSYJOMXmXAvcD9bnjNbbRnl6HvgMYHlvBvTXT4reOYzFavycoSLYp4+lhSffSER3YhMLNGRQ89soKJ3eUDV+cvK/acQH2mFH6FIfEKQa2qLAXkbN9UWTkoXIt5kR3n6pDGz9zv6io48J45qG+hQjdBq7m39EtGGqKPjwuP/SW1eG64u2jY2vq0SXosjwwXCp4IHxYmKLfZq/hwarga5CpqFztMTjHEQPpfpZbIBE75l4jNeKx4/kgK4</vt:lpwstr>
  </property>
  <property fmtid="{D5CDD505-2E9C-101B-9397-08002B2CF9AE}" pid="98" name="x1ye=92">
    <vt:lpwstr>BmOFcHYMX+Tm2g1tOZf9PNXtkxuSj/QwyvZQw4SI4P40Gvf18laEeV7mpZGa6LIBB+nRBx8fyVItiod+Uoi5eBjfMXfO+PY+lNyA61iXeVaQaEd2AnY8jXphcg3GSo1PLOfregxh9okXaaRIb8PDcSiPq3ZK9hnv5KSJTqWZ0hywSdfqFRC2Eqiqn9p7o2W547mB6m58MigncIhp0ipAdTUU5ez7KdL5Mlqu18Vy44eI+Wxqag853IPxB1aenyn</vt:lpwstr>
  </property>
  <property fmtid="{D5CDD505-2E9C-101B-9397-08002B2CF9AE}" pid="99" name="x1ye=93">
    <vt:lpwstr>gH0Qrvik65MgOYVMWeCX0UyFqriDcNXHuCg8FMVZutJ83iw/WGS1Getd7NZW6LXm6RqB3g3Wj1hrXDLHJOTV/FOjreTUkiPUnRLwFflfny7uOBBeRZCMuAuAbCtiq9EHzaqC7BJ1haC2JSVp/Oo+D2pZalilNiGIoFNF/MhBgUEF8wf2uzZfh74qPXdiejce+TLeY30LztbslbK8CLbMzAf8bjh2ZNqXthMy0xt2OE1Asz+qGtnOj76wykzxIp9</vt:lpwstr>
  </property>
  <property fmtid="{D5CDD505-2E9C-101B-9397-08002B2CF9AE}" pid="100" name="x1ye=94">
    <vt:lpwstr>J2I7AWOKEj9XMPQMKrvgQJeMXCGcoi8wHud8LvJid53PZPA7AWylwynsny1++nHZHceT1DtpdCuLgSeLqRFrYh5ntHAr6csQhzXiepzuVQXnR7Rjh7QTZHcP0m5KLuQKGgIBrXJXcIu1WC+gGm8eI8Tt0UfaahT4mxMPWJjMlfYYz5YBOLmIKbbsi3kZer5eXz7vsksAIA8SpoZ+mTNSs8/xGl3y68r2RFwgMyGbF7X3rvMIFr9egjqIqPq0pET</vt:lpwstr>
  </property>
  <property fmtid="{D5CDD505-2E9C-101B-9397-08002B2CF9AE}" pid="101" name="x1ye=95">
    <vt:lpwstr>DpN6TrVRnlu3HiaeZob+k4x58XLoQ77DBDas/AND25+lgG0OgW05ZQAqtfpQuvKkss/eIXsOAqvRufhp87EaKz0adTzB1SnnyjiIYGdPYSSYgk+1dcftV+NLOjD7e5MmLdEyeGpHVAmG5g+rLM16F1At/0sNGpFvEXZZ7nudH7zv4Or93M/Yl2V1AFLcyXCF30gR1JqoibrbNEMJL7BHlPgSrtW3NH24/gGJSvQLeJXWmuaGW9h8EmxaWvrt7Ab</vt:lpwstr>
  </property>
  <property fmtid="{D5CDD505-2E9C-101B-9397-08002B2CF9AE}" pid="102" name="x1ye=96">
    <vt:lpwstr>3ylABSjoR87peRYc8SszW3/7KLHxaUWxxmer56uO918CsvVWFl9uIYH/88l7fRwPDolTXcUXorNXsKAJG89gfcGuFsot//qd12Mym4RrV0SZVw+lZNLJ+gAlxnsVP6cqT+bt9xbO4/H1LhLnBsiWr/XtWOgTV4tvTxOlk3S9FYjQA4jviYS71C1gOwS92cLxM7Z6qGkhT7qhdjYw2svvhsLMLlofJn/duHmJMrCdW/8S12LxBCdpqsDZD8LgmoD</vt:lpwstr>
  </property>
  <property fmtid="{D5CDD505-2E9C-101B-9397-08002B2CF9AE}" pid="103" name="x1ye=97">
    <vt:lpwstr>rTvOcAgPW9JYixbiwOp13PXxwJZHJlXJdUzaBW2jq87TDbUDtwHprlv073V/KwHpZuLeXViW9c8KXxIHSijMt7bcNsx7qVzWT6KNht1mt2zGJ55o2+rRmMkBhKnyXk5RHx+CDNZ+1T3OBByXH18H2PfTzvTcC2rnnozU9a+yqAAkhLJxKmqaNAY9YJCX8CCLptQeXKAvhJuZt7EKNiPX0JWA0RGKvP88QOrowmpl8+T8FuQNP3BNKD1axjhBnlz</vt:lpwstr>
  </property>
  <property fmtid="{D5CDD505-2E9C-101B-9397-08002B2CF9AE}" pid="104" name="x1ye=98">
    <vt:lpwstr>WVYEPMLk3p3RKpkqE6hMoEa5oKkziQtsECsd1BoopkwiR86LtPlf/FFoMbrXGVB9BUYJJZOk4w4y68l7rClvpX96f7LE7FdkSovvqzmYyP9xvR9lsmviVIIHptRyKsRXj+Erokq9Z33YCSXayBjDeNW2iwhIBSRmCBdA2l7QHwedVcQWCU5HvqM9ujfTNBtvsC+hpM+Pqe9NTnR5MN6GL4lCAIwcAKWhu/gh2EWO2HbFXBZD5+V1tYZdSiIFP/5</vt:lpwstr>
  </property>
  <property fmtid="{D5CDD505-2E9C-101B-9397-08002B2CF9AE}" pid="105" name="x1ye=99">
    <vt:lpwstr>VORWfxpor3IilnqLhkZRStXd2oB3Xd27utgUPpsTspIzV5vF4i/YTf4AOjFHngjZBw+33cukZ7KMvouhc87bNpfvdMZOEUX2pIdzYm70ErTVyfBNekqRiOT3zjGOQwmS3x84hsOYigjIRpw7wbgJUSWdPfkRLjxiLk/qq+Z4N/n7uMq15uVvhvUG3uc7dRr/Ybfe6/JR7Pi2PeNz3w+pyx2zOB9+DXOIxCX6XyeuV+44XgmfPKBwTo0nCyKbkMy</vt:lpwstr>
  </property>
</Properties>
</file>