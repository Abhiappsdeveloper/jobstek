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7C04" w14:textId="77777777" w:rsidR="003D29C9" w:rsidRDefault="00000000">
      <w:pPr>
        <w:pStyle w:val="divname"/>
      </w:pPr>
      <w:r>
        <w:rPr>
          <w:rStyle w:val="span"/>
          <w:sz w:val="48"/>
          <w:szCs w:val="48"/>
        </w:rPr>
        <w:t>Rui</w:t>
      </w:r>
      <w:r>
        <w:t xml:space="preserve"> </w:t>
      </w:r>
      <w:r>
        <w:rPr>
          <w:rStyle w:val="span"/>
          <w:sz w:val="48"/>
          <w:szCs w:val="48"/>
        </w:rPr>
        <w:t>Rodrigues</w:t>
      </w:r>
    </w:p>
    <w:p w14:paraId="32D07C05" w14:textId="77777777" w:rsidR="003D29C9" w:rsidRDefault="00000000">
      <w:pPr>
        <w:pStyle w:val="div"/>
        <w:spacing w:before="140" w:line="340" w:lineRule="atLeast"/>
        <w:jc w:val="center"/>
      </w:pPr>
      <w:r>
        <w:rPr>
          <w:rStyle w:val="span"/>
        </w:rPr>
        <w:t> </w:t>
      </w:r>
      <w:r>
        <w:rPr>
          <w:rStyle w:val="documentzipsuffix"/>
        </w:rPr>
        <w:t xml:space="preserve"> </w:t>
      </w:r>
      <w:r>
        <w:rPr>
          <w:rStyle w:val="span"/>
          <w:vanish/>
        </w:rPr>
        <w:t> </w:t>
      </w:r>
      <w:r>
        <w:rPr>
          <w:rStyle w:val="documentzipprefix"/>
        </w:rPr>
        <w:t xml:space="preserve"> </w:t>
      </w:r>
      <w:r>
        <w:rPr>
          <w:rStyle w:val="span"/>
        </w:rPr>
        <w:t>BETHLEHEM, Connecticut 06751</w:t>
      </w:r>
    </w:p>
    <w:p w14:paraId="32D07C06" w14:textId="77777777" w:rsidR="003D29C9" w:rsidRDefault="00000000">
      <w:pPr>
        <w:pStyle w:val="div"/>
        <w:spacing w:line="340" w:lineRule="atLeast"/>
        <w:jc w:val="center"/>
      </w:pPr>
      <w:r>
        <w:rPr>
          <w:rStyle w:val="span"/>
        </w:rPr>
        <w:t>18604783827 - RuiMR@outlook.com</w:t>
      </w:r>
      <w:r>
        <w:t xml:space="preserve"> </w:t>
      </w:r>
    </w:p>
    <w:p w14:paraId="32D07C07" w14:textId="77777777" w:rsidR="003D29C9" w:rsidRDefault="00000000">
      <w:pPr>
        <w:pStyle w:val="divdocumentdivsectiontitle"/>
        <w:tabs>
          <w:tab w:val="center" w:pos="10560"/>
        </w:tabs>
        <w:spacing w:before="400" w:after="120"/>
        <w:ind w:right="200"/>
        <w:rPr>
          <w:b/>
          <w:bCs/>
          <w:smallCaps/>
        </w:rPr>
      </w:pPr>
      <w:r>
        <w:rPr>
          <w:b/>
          <w:bCs/>
          <w:smallCaps/>
        </w:rPr>
        <w:t xml:space="preserve">Professional Summary   </w:t>
      </w:r>
      <w:r>
        <w:rPr>
          <w:u w:val="single"/>
        </w:rPr>
        <w:t xml:space="preserve"> </w:t>
      </w:r>
      <w:r>
        <w:rPr>
          <w:u w:val="single"/>
        </w:rPr>
        <w:tab/>
      </w:r>
    </w:p>
    <w:p w14:paraId="32D07C08" w14:textId="77777777" w:rsidR="003D29C9" w:rsidRDefault="00000000">
      <w:pPr>
        <w:pStyle w:val="p"/>
        <w:spacing w:line="340" w:lineRule="atLeast"/>
        <w:ind w:left="2100"/>
      </w:pPr>
      <w:r>
        <w:t>Senior Developer and Senior Technical Lead with extensive experience in the finance and insurance industries. Subject Matter Expert in designing, engineering, and supporting enterprise systems and business solutions. Successfully leads onshore and offshore teams through large-scale turnkey projects, overseeing the entire lifecycle from analysis to implementation. Demonstrates commitment to delivering scalable, high-performance, and maintainable systems by driving the extensive use of well-built and reusable components. Highly skilled in analyzing and debugging issues, as well as managing system changes and enhancements. Proactively develops new tools and automates processes to increase productivity, efficiency, and reduce costs. Adaptable to new computing environments, utilizing strong analytical and logical thinking skills to troubleshoot and solve complex problems.</w:t>
      </w:r>
    </w:p>
    <w:p w14:paraId="32D07C09" w14:textId="77777777" w:rsidR="003D29C9" w:rsidRDefault="00000000">
      <w:pPr>
        <w:pStyle w:val="divdocumentdivsectiontitle"/>
        <w:tabs>
          <w:tab w:val="center" w:pos="10560"/>
        </w:tabs>
        <w:spacing w:before="120" w:after="120"/>
        <w:ind w:right="200"/>
        <w:rPr>
          <w:b/>
          <w:bCs/>
          <w:smallCaps/>
        </w:rPr>
      </w:pPr>
      <w:r>
        <w:rPr>
          <w:b/>
          <w:bCs/>
          <w:smallCaps/>
        </w:rPr>
        <w:t xml:space="preserve">Websites, Portfolios, Profiles   </w:t>
      </w:r>
      <w:r>
        <w:rPr>
          <w:u w:val="single"/>
        </w:rPr>
        <w:t xml:space="preserve"> </w:t>
      </w:r>
      <w:r>
        <w:rPr>
          <w:u w:val="single"/>
        </w:rPr>
        <w:tab/>
      </w:r>
    </w:p>
    <w:p w14:paraId="32D07C0A" w14:textId="77777777" w:rsidR="003D29C9" w:rsidRDefault="00000000">
      <w:pPr>
        <w:pStyle w:val="ulli"/>
        <w:numPr>
          <w:ilvl w:val="0"/>
          <w:numId w:val="1"/>
        </w:numPr>
        <w:spacing w:line="340" w:lineRule="atLeast"/>
        <w:ind w:left="2560" w:hanging="210"/>
      </w:pPr>
      <w:r>
        <w:rPr>
          <w:rStyle w:val="span"/>
        </w:rPr>
        <w:t>https://www.linkedin.com/in/ruimr/</w:t>
      </w:r>
    </w:p>
    <w:p w14:paraId="32D07C0B" w14:textId="77777777" w:rsidR="003D29C9" w:rsidRDefault="00000000">
      <w:pPr>
        <w:pStyle w:val="divdocumentdivsectiontitle"/>
        <w:tabs>
          <w:tab w:val="center" w:pos="10560"/>
        </w:tabs>
        <w:spacing w:before="120" w:after="120"/>
        <w:ind w:right="200"/>
        <w:rPr>
          <w:b/>
          <w:bCs/>
          <w:smallCaps/>
        </w:rPr>
      </w:pPr>
      <w:r>
        <w:rPr>
          <w:b/>
          <w:bCs/>
          <w:smallCaps/>
        </w:rPr>
        <w:t xml:space="preserve">Work History   </w:t>
      </w:r>
      <w:r>
        <w:rPr>
          <w:u w:val="single"/>
        </w:rPr>
        <w:t xml:space="preserve"> </w:t>
      </w:r>
      <w:r>
        <w:rPr>
          <w:u w:val="single"/>
        </w:rPr>
        <w:tab/>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17" w14:textId="77777777">
        <w:trPr>
          <w:tblCellSpacing w:w="0" w:type="dxa"/>
        </w:trPr>
        <w:tc>
          <w:tcPr>
            <w:tcW w:w="2100" w:type="dxa"/>
            <w:tcMar>
              <w:top w:w="0" w:type="dxa"/>
              <w:left w:w="0" w:type="dxa"/>
              <w:bottom w:w="0" w:type="dxa"/>
              <w:right w:w="0" w:type="dxa"/>
            </w:tcMar>
            <w:hideMark/>
          </w:tcPr>
          <w:p w14:paraId="32D07C0C" w14:textId="77777777" w:rsidR="003D29C9" w:rsidRDefault="00000000">
            <w:pPr>
              <w:pStyle w:val="spandateswrapperParagraph"/>
              <w:spacing w:line="340" w:lineRule="atLeast"/>
              <w:textAlignment w:val="auto"/>
              <w:rPr>
                <w:rStyle w:val="spandateswrapper"/>
                <w:sz w:val="10"/>
                <w:szCs w:val="10"/>
              </w:rPr>
            </w:pPr>
            <w:r>
              <w:rPr>
                <w:rStyle w:val="span"/>
              </w:rPr>
              <w:t>01/2022</w:t>
            </w:r>
            <w:r>
              <w:rPr>
                <w:rStyle w:val="spandateswrapper"/>
              </w:rPr>
              <w:t xml:space="preserve"> </w:t>
            </w:r>
            <w:r>
              <w:rPr>
                <w:rStyle w:val="span"/>
              </w:rPr>
              <w:t>to 09/2024</w:t>
            </w:r>
          </w:p>
        </w:tc>
        <w:tc>
          <w:tcPr>
            <w:tcW w:w="8460" w:type="dxa"/>
            <w:tcMar>
              <w:top w:w="0" w:type="dxa"/>
              <w:left w:w="0" w:type="dxa"/>
              <w:bottom w:w="0" w:type="dxa"/>
              <w:right w:w="0" w:type="dxa"/>
            </w:tcMar>
            <w:hideMark/>
          </w:tcPr>
          <w:p w14:paraId="32D07C0D" w14:textId="77777777" w:rsidR="003D29C9" w:rsidRDefault="00000000">
            <w:pPr>
              <w:pStyle w:val="spandateswrapperParagraph"/>
              <w:spacing w:line="340" w:lineRule="atLeast"/>
              <w:textAlignment w:val="auto"/>
              <w:rPr>
                <w:rStyle w:val="span"/>
              </w:rPr>
            </w:pPr>
            <w:r>
              <w:rPr>
                <w:rStyle w:val="spanjobtitle"/>
                <w:color w:val="222222"/>
              </w:rPr>
              <w:t>Mainframe Engineer II</w:t>
            </w:r>
            <w:r>
              <w:rPr>
                <w:rStyle w:val="singlecolumnspanpaddedlinenth-child1"/>
                <w:color w:val="222222"/>
              </w:rPr>
              <w:t xml:space="preserve"> </w:t>
            </w:r>
          </w:p>
          <w:p w14:paraId="32D07C0E" w14:textId="77777777" w:rsidR="003D29C9" w:rsidRDefault="00000000">
            <w:pPr>
              <w:pStyle w:val="spanpaddedline"/>
              <w:spacing w:line="340" w:lineRule="atLeast"/>
              <w:rPr>
                <w:rStyle w:val="divdocumentsinglecolumnCharacter"/>
                <w:color w:val="222222"/>
              </w:rPr>
            </w:pPr>
            <w:r>
              <w:rPr>
                <w:rStyle w:val="spancompanyname"/>
                <w:color w:val="222222"/>
              </w:rPr>
              <w:t>BNY Mellon Pershing Engineering</w:t>
            </w:r>
            <w:r>
              <w:rPr>
                <w:rStyle w:val="span"/>
                <w:color w:val="222222"/>
              </w:rPr>
              <w:t xml:space="preserve"> – Remote</w:t>
            </w:r>
            <w:r>
              <w:rPr>
                <w:rStyle w:val="divdocumentsinglecolumnCharacter"/>
                <w:color w:val="222222"/>
              </w:rPr>
              <w:t xml:space="preserve"> </w:t>
            </w:r>
          </w:p>
          <w:p w14:paraId="32D07C0F" w14:textId="77777777" w:rsidR="003D29C9" w:rsidRDefault="00000000">
            <w:pPr>
              <w:pStyle w:val="ulli"/>
              <w:numPr>
                <w:ilvl w:val="0"/>
                <w:numId w:val="2"/>
              </w:numPr>
              <w:spacing w:line="340" w:lineRule="atLeast"/>
              <w:ind w:left="460" w:hanging="210"/>
              <w:rPr>
                <w:rStyle w:val="span"/>
                <w:color w:val="222222"/>
              </w:rPr>
            </w:pPr>
            <w:r>
              <w:rPr>
                <w:rStyle w:val="span"/>
                <w:color w:val="222222"/>
              </w:rPr>
              <w:t>Developed COBOL/JCL/SYNCSORT ETL processes to integrate external business data and engineered advanced tools that streamlined data extraction and transformation, reducing need for modifications in established COBOL processes</w:t>
            </w:r>
          </w:p>
          <w:p w14:paraId="32D07C10" w14:textId="77777777" w:rsidR="003D29C9" w:rsidRDefault="00000000">
            <w:pPr>
              <w:pStyle w:val="ulli"/>
              <w:numPr>
                <w:ilvl w:val="0"/>
                <w:numId w:val="2"/>
              </w:numPr>
              <w:spacing w:line="340" w:lineRule="atLeast"/>
              <w:ind w:left="460" w:hanging="210"/>
              <w:rPr>
                <w:rStyle w:val="span"/>
                <w:color w:val="222222"/>
              </w:rPr>
            </w:pPr>
            <w:r>
              <w:rPr>
                <w:rStyle w:val="span"/>
                <w:color w:val="222222"/>
              </w:rPr>
              <w:t>Optimize data cleansing techniques to significantly cut down on time and manual effort, apply high-level logical and analytical skills to tackle complex issues, maintaining system scalability and maintainability</w:t>
            </w:r>
          </w:p>
          <w:p w14:paraId="32D07C11" w14:textId="77777777" w:rsidR="003D29C9" w:rsidRDefault="00000000">
            <w:pPr>
              <w:pStyle w:val="ulli"/>
              <w:numPr>
                <w:ilvl w:val="0"/>
                <w:numId w:val="2"/>
              </w:numPr>
              <w:spacing w:line="340" w:lineRule="atLeast"/>
              <w:ind w:left="460" w:hanging="210"/>
              <w:rPr>
                <w:rStyle w:val="span"/>
                <w:color w:val="222222"/>
              </w:rPr>
            </w:pPr>
            <w:r>
              <w:rPr>
                <w:rStyle w:val="span"/>
                <w:color w:val="222222"/>
              </w:rPr>
              <w:t>Deliver all project commitments within stringent timelines, adhering to contractual obligations</w:t>
            </w:r>
          </w:p>
          <w:p w14:paraId="32D07C12" w14:textId="77777777" w:rsidR="003D29C9" w:rsidRDefault="00000000">
            <w:pPr>
              <w:pStyle w:val="ulli"/>
              <w:numPr>
                <w:ilvl w:val="0"/>
                <w:numId w:val="2"/>
              </w:numPr>
              <w:spacing w:line="340" w:lineRule="atLeast"/>
              <w:ind w:left="460" w:hanging="210"/>
              <w:rPr>
                <w:rStyle w:val="span"/>
                <w:color w:val="222222"/>
              </w:rPr>
            </w:pPr>
            <w:r>
              <w:rPr>
                <w:rStyle w:val="span"/>
                <w:color w:val="222222"/>
              </w:rPr>
              <w:t>Successfully expedited processing of external data by creating custom ETL tools, increased efficiency and performance</w:t>
            </w:r>
          </w:p>
          <w:p w14:paraId="32D07C13" w14:textId="77777777" w:rsidR="003D29C9" w:rsidRDefault="00000000">
            <w:pPr>
              <w:pStyle w:val="ulli"/>
              <w:numPr>
                <w:ilvl w:val="0"/>
                <w:numId w:val="2"/>
              </w:numPr>
              <w:spacing w:line="340" w:lineRule="atLeast"/>
              <w:ind w:left="460" w:hanging="210"/>
              <w:rPr>
                <w:rStyle w:val="span"/>
                <w:color w:val="222222"/>
              </w:rPr>
            </w:pPr>
            <w:r>
              <w:rPr>
                <w:rStyle w:val="span"/>
                <w:color w:val="222222"/>
              </w:rPr>
              <w:t>Eliminated numerous manual steps in data preparation, resulting in improved data quality and a streamlined process</w:t>
            </w:r>
          </w:p>
          <w:p w14:paraId="32D07C14" w14:textId="77777777" w:rsidR="003D29C9" w:rsidRDefault="00000000">
            <w:pPr>
              <w:pStyle w:val="ulli"/>
              <w:numPr>
                <w:ilvl w:val="0"/>
                <w:numId w:val="2"/>
              </w:numPr>
              <w:spacing w:line="340" w:lineRule="atLeast"/>
              <w:ind w:left="460" w:hanging="210"/>
              <w:rPr>
                <w:rStyle w:val="span"/>
                <w:color w:val="222222"/>
              </w:rPr>
            </w:pPr>
            <w:r>
              <w:rPr>
                <w:rStyle w:val="span"/>
                <w:color w:val="222222"/>
              </w:rPr>
              <w:t>Resolved intricate and unique system issues through innovative use of system tools and problem-solving abilities</w:t>
            </w:r>
          </w:p>
          <w:p w14:paraId="32D07C15" w14:textId="77777777" w:rsidR="003D29C9" w:rsidRDefault="00000000">
            <w:pPr>
              <w:pStyle w:val="ulli"/>
              <w:numPr>
                <w:ilvl w:val="0"/>
                <w:numId w:val="2"/>
              </w:numPr>
              <w:spacing w:line="340" w:lineRule="atLeast"/>
              <w:ind w:left="460" w:hanging="210"/>
              <w:rPr>
                <w:rStyle w:val="span"/>
                <w:color w:val="222222"/>
              </w:rPr>
            </w:pPr>
            <w:r>
              <w:rPr>
                <w:rStyle w:val="span"/>
                <w:color w:val="222222"/>
              </w:rPr>
              <w:t>Achieved 100% completion rate for all assigned projects, meeting fixed and contractual deadlines without exception</w:t>
            </w:r>
          </w:p>
          <w:p w14:paraId="3C6CCBDA" w14:textId="77777777" w:rsidR="003D29C9" w:rsidRDefault="00000000">
            <w:pPr>
              <w:pStyle w:val="ulli"/>
              <w:numPr>
                <w:ilvl w:val="0"/>
                <w:numId w:val="2"/>
              </w:numPr>
              <w:spacing w:line="340" w:lineRule="atLeast"/>
              <w:ind w:left="460" w:hanging="210"/>
              <w:rPr>
                <w:rStyle w:val="span"/>
                <w:color w:val="222222"/>
              </w:rPr>
            </w:pPr>
            <w:r>
              <w:rPr>
                <w:rStyle w:val="span"/>
                <w:color w:val="222222"/>
              </w:rPr>
              <w:t>Maintained system reusability across projects, contributing to long-term scalability, maintainability and auditability</w:t>
            </w:r>
          </w:p>
          <w:p w14:paraId="32D07C16" w14:textId="77777777" w:rsidR="00675640" w:rsidRDefault="00675640" w:rsidP="00620874">
            <w:pPr>
              <w:pStyle w:val="ulli"/>
              <w:spacing w:line="340" w:lineRule="atLeast"/>
              <w:rPr>
                <w:rStyle w:val="span"/>
                <w:color w:val="222222"/>
              </w:rPr>
            </w:pPr>
          </w:p>
        </w:tc>
      </w:tr>
    </w:tbl>
    <w:p w14:paraId="32D07C18" w14:textId="77777777" w:rsidR="003D29C9" w:rsidRDefault="003D29C9">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23" w14:textId="77777777">
        <w:trPr>
          <w:tblCellSpacing w:w="0" w:type="dxa"/>
        </w:trPr>
        <w:tc>
          <w:tcPr>
            <w:tcW w:w="2100" w:type="dxa"/>
            <w:tcMar>
              <w:top w:w="240" w:type="dxa"/>
              <w:left w:w="0" w:type="dxa"/>
              <w:bottom w:w="0" w:type="dxa"/>
              <w:right w:w="0" w:type="dxa"/>
            </w:tcMar>
            <w:hideMark/>
          </w:tcPr>
          <w:p w14:paraId="32D07C19" w14:textId="77777777" w:rsidR="003D29C9" w:rsidRDefault="00000000">
            <w:pPr>
              <w:pStyle w:val="spandateswrapperParagraph"/>
              <w:spacing w:line="340" w:lineRule="atLeast"/>
              <w:textAlignment w:val="auto"/>
              <w:rPr>
                <w:rStyle w:val="spandateswrapper"/>
                <w:sz w:val="10"/>
                <w:szCs w:val="10"/>
              </w:rPr>
            </w:pPr>
            <w:r>
              <w:rPr>
                <w:rStyle w:val="span"/>
              </w:rPr>
              <w:lastRenderedPageBreak/>
              <w:t>03/2021</w:t>
            </w:r>
            <w:r>
              <w:rPr>
                <w:rStyle w:val="spandateswrapper"/>
              </w:rPr>
              <w:t xml:space="preserve"> </w:t>
            </w:r>
            <w:r>
              <w:rPr>
                <w:rStyle w:val="span"/>
              </w:rPr>
              <w:t>to 12/2021</w:t>
            </w:r>
          </w:p>
        </w:tc>
        <w:tc>
          <w:tcPr>
            <w:tcW w:w="8460" w:type="dxa"/>
            <w:tcMar>
              <w:top w:w="240" w:type="dxa"/>
              <w:left w:w="0" w:type="dxa"/>
              <w:bottom w:w="0" w:type="dxa"/>
              <w:right w:w="0" w:type="dxa"/>
            </w:tcMar>
            <w:hideMark/>
          </w:tcPr>
          <w:p w14:paraId="32D07C1A" w14:textId="77777777" w:rsidR="003D29C9" w:rsidRDefault="00000000">
            <w:pPr>
              <w:pStyle w:val="spandateswrapperParagraph"/>
              <w:spacing w:line="340" w:lineRule="atLeast"/>
              <w:textAlignment w:val="auto"/>
              <w:rPr>
                <w:rStyle w:val="span"/>
              </w:rPr>
            </w:pPr>
            <w:r>
              <w:rPr>
                <w:rStyle w:val="spanjobtitle"/>
                <w:color w:val="222222"/>
              </w:rPr>
              <w:t>IT Mainframe Developer</w:t>
            </w:r>
            <w:r>
              <w:rPr>
                <w:rStyle w:val="singlecolumnspanpaddedlinenth-child1"/>
                <w:color w:val="222222"/>
              </w:rPr>
              <w:t xml:space="preserve"> </w:t>
            </w:r>
          </w:p>
          <w:p w14:paraId="32D07C1B" w14:textId="77777777" w:rsidR="003D29C9" w:rsidRDefault="00000000">
            <w:pPr>
              <w:pStyle w:val="spanpaddedline"/>
              <w:spacing w:line="340" w:lineRule="atLeast"/>
              <w:rPr>
                <w:rStyle w:val="divdocumentsinglecolumnCharacter"/>
                <w:color w:val="222222"/>
              </w:rPr>
            </w:pPr>
            <w:r>
              <w:rPr>
                <w:rStyle w:val="spancompanyname"/>
                <w:color w:val="222222"/>
              </w:rPr>
              <w:t>TDS Telecom</w:t>
            </w:r>
            <w:r>
              <w:rPr>
                <w:rStyle w:val="divdocumentsinglecolumnCharacter"/>
                <w:color w:val="222222"/>
              </w:rPr>
              <w:t xml:space="preserve"> </w:t>
            </w:r>
          </w:p>
          <w:p w14:paraId="32D07C1C" w14:textId="77777777" w:rsidR="003D29C9" w:rsidRDefault="00000000">
            <w:pPr>
              <w:pStyle w:val="ulli"/>
              <w:numPr>
                <w:ilvl w:val="0"/>
                <w:numId w:val="3"/>
              </w:numPr>
              <w:spacing w:line="340" w:lineRule="atLeast"/>
              <w:ind w:left="460" w:hanging="210"/>
              <w:rPr>
                <w:rStyle w:val="span"/>
                <w:color w:val="222222"/>
              </w:rPr>
            </w:pPr>
            <w:r>
              <w:rPr>
                <w:rStyle w:val="span"/>
                <w:color w:val="222222"/>
              </w:rPr>
              <w:t>Optimized mainframe solutions to enhance and meet client services performance and reporting needs in an Agile | Kanban setting</w:t>
            </w:r>
          </w:p>
          <w:p w14:paraId="32D07C1D" w14:textId="77777777" w:rsidR="003D29C9" w:rsidRDefault="00000000">
            <w:pPr>
              <w:pStyle w:val="ulli"/>
              <w:numPr>
                <w:ilvl w:val="0"/>
                <w:numId w:val="3"/>
              </w:numPr>
              <w:spacing w:line="340" w:lineRule="atLeast"/>
              <w:ind w:left="460" w:hanging="210"/>
              <w:rPr>
                <w:rStyle w:val="span"/>
                <w:color w:val="222222"/>
              </w:rPr>
            </w:pPr>
            <w:r>
              <w:rPr>
                <w:rStyle w:val="span"/>
                <w:color w:val="222222"/>
              </w:rPr>
              <w:t>Applied advanced problem-solving skills to address unique technical challenges, maintaining focus on scalability and maintainability of systems</w:t>
            </w:r>
          </w:p>
          <w:p w14:paraId="32D07C1E" w14:textId="77777777" w:rsidR="003D29C9" w:rsidRDefault="00000000">
            <w:pPr>
              <w:pStyle w:val="ulli"/>
              <w:numPr>
                <w:ilvl w:val="0"/>
                <w:numId w:val="3"/>
              </w:numPr>
              <w:spacing w:line="340" w:lineRule="atLeast"/>
              <w:ind w:left="460" w:hanging="210"/>
              <w:rPr>
                <w:rStyle w:val="span"/>
                <w:color w:val="222222"/>
              </w:rPr>
            </w:pPr>
            <w:r>
              <w:rPr>
                <w:rStyle w:val="span"/>
                <w:color w:val="222222"/>
              </w:rPr>
              <w:t>Successfully converted COBOL legacy systems/processes from VSAM files to Oracle in an emulated Mainframe environment while streamlining data management processes</w:t>
            </w:r>
          </w:p>
          <w:p w14:paraId="32D07C1F" w14:textId="77777777" w:rsidR="003D29C9" w:rsidRDefault="00000000">
            <w:pPr>
              <w:pStyle w:val="ulli"/>
              <w:numPr>
                <w:ilvl w:val="0"/>
                <w:numId w:val="3"/>
              </w:numPr>
              <w:spacing w:line="340" w:lineRule="atLeast"/>
              <w:ind w:left="460" w:hanging="210"/>
              <w:rPr>
                <w:rStyle w:val="span"/>
                <w:color w:val="222222"/>
              </w:rPr>
            </w:pPr>
            <w:r>
              <w:rPr>
                <w:rStyle w:val="span"/>
                <w:color w:val="222222"/>
              </w:rPr>
              <w:t>Transformed IBI FOCUS based programs/reports to robust PL/SQL applications, ensuring seamless data integration</w:t>
            </w:r>
          </w:p>
          <w:p w14:paraId="32D07C20" w14:textId="77777777" w:rsidR="003D29C9" w:rsidRDefault="00000000">
            <w:pPr>
              <w:pStyle w:val="ulli"/>
              <w:numPr>
                <w:ilvl w:val="0"/>
                <w:numId w:val="3"/>
              </w:numPr>
              <w:spacing w:line="340" w:lineRule="atLeast"/>
              <w:ind w:left="460" w:hanging="210"/>
              <w:rPr>
                <w:rStyle w:val="span"/>
                <w:color w:val="222222"/>
              </w:rPr>
            </w:pPr>
            <w:r>
              <w:rPr>
                <w:rStyle w:val="span"/>
                <w:color w:val="222222"/>
              </w:rPr>
              <w:t>Enhanced and streamlined COBOL-IBI FOCUS based ETL processes in support of the overall conversion from VSAM to Oracle, improving processing efficiency and system reliability with minimal to no impact to business client processes</w:t>
            </w:r>
          </w:p>
          <w:p w14:paraId="32D07C21" w14:textId="77777777" w:rsidR="003D29C9" w:rsidRDefault="00000000">
            <w:pPr>
              <w:pStyle w:val="ulli"/>
              <w:numPr>
                <w:ilvl w:val="0"/>
                <w:numId w:val="3"/>
              </w:numPr>
              <w:spacing w:line="340" w:lineRule="atLeast"/>
              <w:ind w:left="460" w:hanging="210"/>
              <w:rPr>
                <w:rStyle w:val="span"/>
                <w:color w:val="222222"/>
              </w:rPr>
            </w:pPr>
            <w:r>
              <w:rPr>
                <w:rStyle w:val="span"/>
                <w:color w:val="222222"/>
              </w:rPr>
              <w:t>Designed and deployed new SQL based consolidated reports that supported business intelligence efforts and eliminated the need for tedious and time consuming manual daily balancing/verification efforts</w:t>
            </w:r>
          </w:p>
          <w:p w14:paraId="32D07C22" w14:textId="77777777" w:rsidR="003D29C9" w:rsidRDefault="00000000">
            <w:pPr>
              <w:pStyle w:val="ulli"/>
              <w:numPr>
                <w:ilvl w:val="0"/>
                <w:numId w:val="3"/>
              </w:numPr>
              <w:spacing w:line="340" w:lineRule="atLeast"/>
              <w:ind w:left="460" w:hanging="210"/>
              <w:rPr>
                <w:rStyle w:val="span"/>
                <w:color w:val="222222"/>
              </w:rPr>
            </w:pPr>
            <w:r>
              <w:rPr>
                <w:rStyle w:val="span"/>
                <w:color w:val="222222"/>
              </w:rPr>
              <w:t>Spearheaded reporting solutions that significantly enhance data visibility through use of advanced SQL technics that took full advantage of the Oracle Database environment</w:t>
            </w:r>
          </w:p>
        </w:tc>
      </w:tr>
    </w:tbl>
    <w:p w14:paraId="32D07C24" w14:textId="77777777" w:rsidR="003D29C9" w:rsidRDefault="003D29C9">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30" w14:textId="77777777">
        <w:trPr>
          <w:tblCellSpacing w:w="0" w:type="dxa"/>
        </w:trPr>
        <w:tc>
          <w:tcPr>
            <w:tcW w:w="2100" w:type="dxa"/>
            <w:tcMar>
              <w:top w:w="240" w:type="dxa"/>
              <w:left w:w="0" w:type="dxa"/>
              <w:bottom w:w="0" w:type="dxa"/>
              <w:right w:w="0" w:type="dxa"/>
            </w:tcMar>
            <w:hideMark/>
          </w:tcPr>
          <w:p w14:paraId="32D07C25" w14:textId="77777777" w:rsidR="003D29C9" w:rsidRDefault="00000000">
            <w:pPr>
              <w:pStyle w:val="spandateswrapperParagraph"/>
              <w:spacing w:line="340" w:lineRule="atLeast"/>
              <w:textAlignment w:val="auto"/>
              <w:rPr>
                <w:rStyle w:val="spandateswrapper"/>
                <w:sz w:val="10"/>
                <w:szCs w:val="10"/>
              </w:rPr>
            </w:pPr>
            <w:r>
              <w:rPr>
                <w:rStyle w:val="span"/>
              </w:rPr>
              <w:t>08/2012</w:t>
            </w:r>
            <w:r>
              <w:rPr>
                <w:rStyle w:val="spandateswrapper"/>
              </w:rPr>
              <w:t xml:space="preserve"> </w:t>
            </w:r>
            <w:r>
              <w:rPr>
                <w:rStyle w:val="span"/>
              </w:rPr>
              <w:t>to 03/2021</w:t>
            </w:r>
          </w:p>
        </w:tc>
        <w:tc>
          <w:tcPr>
            <w:tcW w:w="8460" w:type="dxa"/>
            <w:tcMar>
              <w:top w:w="240" w:type="dxa"/>
              <w:left w:w="0" w:type="dxa"/>
              <w:bottom w:w="0" w:type="dxa"/>
              <w:right w:w="0" w:type="dxa"/>
            </w:tcMar>
            <w:hideMark/>
          </w:tcPr>
          <w:p w14:paraId="32D07C26" w14:textId="77777777" w:rsidR="003D29C9" w:rsidRDefault="00000000">
            <w:pPr>
              <w:pStyle w:val="spandateswrapperParagraph"/>
              <w:spacing w:line="340" w:lineRule="atLeast"/>
              <w:textAlignment w:val="auto"/>
              <w:rPr>
                <w:rStyle w:val="span"/>
              </w:rPr>
            </w:pPr>
            <w:r>
              <w:rPr>
                <w:rStyle w:val="spanjobtitle"/>
                <w:color w:val="222222"/>
              </w:rPr>
              <w:t>Senior Systems Engineer – GOALS Student Loans Servicing System</w:t>
            </w:r>
            <w:r>
              <w:rPr>
                <w:rStyle w:val="singlecolumnspanpaddedlinenth-child1"/>
                <w:color w:val="222222"/>
              </w:rPr>
              <w:t xml:space="preserve"> </w:t>
            </w:r>
          </w:p>
          <w:p w14:paraId="32D07C27" w14:textId="77777777" w:rsidR="003D29C9" w:rsidRDefault="00000000">
            <w:pPr>
              <w:pStyle w:val="spanpaddedline"/>
              <w:spacing w:line="340" w:lineRule="atLeast"/>
              <w:rPr>
                <w:rStyle w:val="divdocumentsinglecolumnCharacter"/>
                <w:color w:val="222222"/>
              </w:rPr>
            </w:pPr>
            <w:r>
              <w:rPr>
                <w:rStyle w:val="spancompanyname"/>
                <w:color w:val="222222"/>
              </w:rPr>
              <w:t>Nelnet/Great Lakes</w:t>
            </w:r>
            <w:r>
              <w:rPr>
                <w:rStyle w:val="span"/>
                <w:color w:val="222222"/>
              </w:rPr>
              <w:t xml:space="preserve"> – Rocky Hill, USA</w:t>
            </w:r>
            <w:r>
              <w:rPr>
                <w:rStyle w:val="divdocumentsinglecolumnCharacter"/>
                <w:color w:val="222222"/>
              </w:rPr>
              <w:t xml:space="preserve"> </w:t>
            </w:r>
          </w:p>
          <w:p w14:paraId="32D07C28" w14:textId="77777777" w:rsidR="003D29C9" w:rsidRDefault="00000000">
            <w:pPr>
              <w:pStyle w:val="ulli"/>
              <w:numPr>
                <w:ilvl w:val="0"/>
                <w:numId w:val="4"/>
              </w:numPr>
              <w:spacing w:line="340" w:lineRule="atLeast"/>
              <w:ind w:left="460" w:hanging="210"/>
              <w:rPr>
                <w:rStyle w:val="span"/>
                <w:color w:val="222222"/>
              </w:rPr>
            </w:pPr>
            <w:r>
              <w:rPr>
                <w:rStyle w:val="span"/>
                <w:color w:val="222222"/>
              </w:rPr>
              <w:t>Orchestrated significant enhancements to the COBOL GOALS Student Loans Servicing System, ensuring high performance, functionality, and adherence to security standards in dynamic Agile/Kanban environment</w:t>
            </w:r>
          </w:p>
          <w:p w14:paraId="32D07C29" w14:textId="77777777" w:rsidR="003D29C9" w:rsidRDefault="00000000">
            <w:pPr>
              <w:pStyle w:val="ulli"/>
              <w:numPr>
                <w:ilvl w:val="0"/>
                <w:numId w:val="4"/>
              </w:numPr>
              <w:spacing w:line="340" w:lineRule="atLeast"/>
              <w:ind w:left="460" w:hanging="210"/>
              <w:rPr>
                <w:rStyle w:val="span"/>
                <w:color w:val="222222"/>
              </w:rPr>
            </w:pPr>
            <w:r>
              <w:rPr>
                <w:rStyle w:val="span"/>
                <w:color w:val="222222"/>
              </w:rPr>
              <w:t>Engineered robust solutions for DB2/MF COBOL system, focusing on maintainability and scalability to meet evolving business needs</w:t>
            </w:r>
          </w:p>
          <w:p w14:paraId="32D07C2A" w14:textId="77777777" w:rsidR="003D29C9" w:rsidRDefault="00000000">
            <w:pPr>
              <w:pStyle w:val="ulli"/>
              <w:numPr>
                <w:ilvl w:val="0"/>
                <w:numId w:val="4"/>
              </w:numPr>
              <w:spacing w:line="340" w:lineRule="atLeast"/>
              <w:ind w:left="460" w:hanging="210"/>
              <w:rPr>
                <w:rStyle w:val="span"/>
                <w:color w:val="222222"/>
              </w:rPr>
            </w:pPr>
            <w:r>
              <w:rPr>
                <w:rStyle w:val="span"/>
                <w:color w:val="222222"/>
              </w:rPr>
              <w:t>Streamlined operations by automating multiple manual processes, enhancing system efficiency and reducing human error</w:t>
            </w:r>
          </w:p>
          <w:p w14:paraId="32D07C2B" w14:textId="77777777" w:rsidR="003D29C9" w:rsidRDefault="00000000">
            <w:pPr>
              <w:pStyle w:val="ulli"/>
              <w:numPr>
                <w:ilvl w:val="0"/>
                <w:numId w:val="4"/>
              </w:numPr>
              <w:spacing w:line="340" w:lineRule="atLeast"/>
              <w:ind w:left="460" w:hanging="210"/>
              <w:rPr>
                <w:rStyle w:val="span"/>
                <w:color w:val="222222"/>
              </w:rPr>
            </w:pPr>
            <w:r>
              <w:rPr>
                <w:rStyle w:val="span"/>
                <w:color w:val="222222"/>
              </w:rPr>
              <w:t>Proactively tackled and resolved complex technical issues, improving system reliability and performance</w:t>
            </w:r>
          </w:p>
          <w:p w14:paraId="32D07C2C" w14:textId="77777777" w:rsidR="003D29C9" w:rsidRDefault="00000000">
            <w:pPr>
              <w:pStyle w:val="ulli"/>
              <w:numPr>
                <w:ilvl w:val="0"/>
                <w:numId w:val="4"/>
              </w:numPr>
              <w:spacing w:line="340" w:lineRule="atLeast"/>
              <w:ind w:left="460" w:hanging="210"/>
              <w:rPr>
                <w:rStyle w:val="span"/>
                <w:color w:val="222222"/>
              </w:rPr>
            </w:pPr>
            <w:r>
              <w:rPr>
                <w:rStyle w:val="span"/>
                <w:color w:val="222222"/>
              </w:rPr>
              <w:t>Successfully automated key manual processes, significantly increasing operational efficiency and accuracy</w:t>
            </w:r>
          </w:p>
          <w:p w14:paraId="32D07C2D" w14:textId="77777777" w:rsidR="003D29C9" w:rsidRDefault="00000000">
            <w:pPr>
              <w:pStyle w:val="ulli"/>
              <w:numPr>
                <w:ilvl w:val="0"/>
                <w:numId w:val="4"/>
              </w:numPr>
              <w:spacing w:line="340" w:lineRule="atLeast"/>
              <w:ind w:left="460" w:hanging="210"/>
              <w:rPr>
                <w:rStyle w:val="span"/>
                <w:color w:val="222222"/>
              </w:rPr>
            </w:pPr>
            <w:r>
              <w:rPr>
                <w:rStyle w:val="span"/>
                <w:color w:val="222222"/>
              </w:rPr>
              <w:t>Implemented strategic system changes, resulting in seamless adaptation to new development requirements and government regulations</w:t>
            </w:r>
          </w:p>
          <w:p w14:paraId="32D07C2E" w14:textId="77777777" w:rsidR="003D29C9" w:rsidRDefault="00000000">
            <w:pPr>
              <w:pStyle w:val="ulli"/>
              <w:numPr>
                <w:ilvl w:val="0"/>
                <w:numId w:val="4"/>
              </w:numPr>
              <w:spacing w:line="340" w:lineRule="atLeast"/>
              <w:ind w:left="460" w:hanging="210"/>
              <w:rPr>
                <w:rStyle w:val="span"/>
                <w:color w:val="222222"/>
              </w:rPr>
            </w:pPr>
            <w:r>
              <w:rPr>
                <w:rStyle w:val="span"/>
                <w:color w:val="222222"/>
              </w:rPr>
              <w:t>Resolved challenging technical issues, ensuring uninterrupted system performance and reliability</w:t>
            </w:r>
          </w:p>
          <w:p w14:paraId="32D07C2F" w14:textId="77777777" w:rsidR="003D29C9" w:rsidRDefault="00000000">
            <w:pPr>
              <w:pStyle w:val="ulli"/>
              <w:numPr>
                <w:ilvl w:val="0"/>
                <w:numId w:val="4"/>
              </w:numPr>
              <w:spacing w:line="340" w:lineRule="atLeast"/>
              <w:ind w:left="460" w:hanging="210"/>
              <w:rPr>
                <w:rStyle w:val="span"/>
                <w:color w:val="222222"/>
              </w:rPr>
            </w:pPr>
            <w:r>
              <w:rPr>
                <w:rStyle w:val="span"/>
                <w:color w:val="222222"/>
              </w:rPr>
              <w:t>Designed client-specific solutions, achieving high standards of performance and security</w:t>
            </w:r>
          </w:p>
        </w:tc>
      </w:tr>
    </w:tbl>
    <w:p w14:paraId="32D07C31" w14:textId="77777777" w:rsidR="003D29C9" w:rsidRDefault="003D29C9">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3E" w14:textId="77777777">
        <w:trPr>
          <w:tblCellSpacing w:w="0" w:type="dxa"/>
        </w:trPr>
        <w:tc>
          <w:tcPr>
            <w:tcW w:w="2100" w:type="dxa"/>
            <w:tcMar>
              <w:top w:w="240" w:type="dxa"/>
              <w:left w:w="0" w:type="dxa"/>
              <w:bottom w:w="0" w:type="dxa"/>
              <w:right w:w="0" w:type="dxa"/>
            </w:tcMar>
            <w:hideMark/>
          </w:tcPr>
          <w:p w14:paraId="32D07C32" w14:textId="77777777" w:rsidR="003D29C9" w:rsidRDefault="00000000">
            <w:pPr>
              <w:pStyle w:val="spandateswrapperParagraph"/>
              <w:spacing w:line="340" w:lineRule="atLeast"/>
              <w:textAlignment w:val="auto"/>
              <w:rPr>
                <w:rStyle w:val="spandateswrapper"/>
                <w:sz w:val="10"/>
                <w:szCs w:val="10"/>
              </w:rPr>
            </w:pPr>
            <w:r>
              <w:rPr>
                <w:rStyle w:val="span"/>
              </w:rPr>
              <w:t>04/2011</w:t>
            </w:r>
            <w:r>
              <w:rPr>
                <w:rStyle w:val="spandateswrapper"/>
              </w:rPr>
              <w:t xml:space="preserve"> </w:t>
            </w:r>
            <w:r>
              <w:rPr>
                <w:rStyle w:val="span"/>
              </w:rPr>
              <w:t>to 06/2012</w:t>
            </w:r>
          </w:p>
        </w:tc>
        <w:tc>
          <w:tcPr>
            <w:tcW w:w="8460" w:type="dxa"/>
            <w:tcMar>
              <w:top w:w="240" w:type="dxa"/>
              <w:left w:w="0" w:type="dxa"/>
              <w:bottom w:w="0" w:type="dxa"/>
              <w:right w:w="0" w:type="dxa"/>
            </w:tcMar>
            <w:hideMark/>
          </w:tcPr>
          <w:p w14:paraId="32D07C33" w14:textId="77777777" w:rsidR="003D29C9" w:rsidRDefault="00000000">
            <w:pPr>
              <w:pStyle w:val="spandateswrapperParagraph"/>
              <w:spacing w:line="340" w:lineRule="atLeast"/>
              <w:textAlignment w:val="auto"/>
              <w:rPr>
                <w:rStyle w:val="span"/>
              </w:rPr>
            </w:pPr>
            <w:r>
              <w:rPr>
                <w:rStyle w:val="spanjobtitle"/>
                <w:color w:val="222222"/>
              </w:rPr>
              <w:t>Senior Technical Lead – CARS Auto Insurance System</w:t>
            </w:r>
            <w:r>
              <w:rPr>
                <w:rStyle w:val="singlecolumnspanpaddedlinenth-child1"/>
                <w:color w:val="222222"/>
              </w:rPr>
              <w:t xml:space="preserve"> </w:t>
            </w:r>
          </w:p>
          <w:p w14:paraId="32D07C34" w14:textId="77777777" w:rsidR="003D29C9" w:rsidRDefault="00000000">
            <w:pPr>
              <w:pStyle w:val="spanpaddedline"/>
              <w:spacing w:line="340" w:lineRule="atLeast"/>
              <w:rPr>
                <w:rStyle w:val="divdocumentsinglecolumnCharacter"/>
                <w:color w:val="222222"/>
              </w:rPr>
            </w:pPr>
            <w:r>
              <w:rPr>
                <w:rStyle w:val="spancompanyname"/>
                <w:color w:val="222222"/>
              </w:rPr>
              <w:t>Travelers</w:t>
            </w:r>
            <w:r>
              <w:rPr>
                <w:rStyle w:val="span"/>
                <w:color w:val="222222"/>
              </w:rPr>
              <w:t xml:space="preserve"> – Hartford, USA</w:t>
            </w:r>
            <w:r>
              <w:rPr>
                <w:rStyle w:val="divdocumentsinglecolumnCharacter"/>
                <w:color w:val="222222"/>
              </w:rPr>
              <w:t xml:space="preserve"> </w:t>
            </w:r>
          </w:p>
          <w:p w14:paraId="32D07C35" w14:textId="787C3C88" w:rsidR="003D29C9" w:rsidRDefault="00000000">
            <w:pPr>
              <w:pStyle w:val="ulli"/>
              <w:numPr>
                <w:ilvl w:val="0"/>
                <w:numId w:val="5"/>
              </w:numPr>
              <w:spacing w:line="340" w:lineRule="atLeast"/>
              <w:ind w:left="460" w:hanging="210"/>
              <w:rPr>
                <w:rStyle w:val="span"/>
                <w:color w:val="222222"/>
              </w:rPr>
            </w:pPr>
            <w:r>
              <w:rPr>
                <w:rStyle w:val="span"/>
                <w:color w:val="222222"/>
              </w:rPr>
              <w:t>Managed team of 6 onshore/offshore resources in overhaul of COBOL auto insurance (CARS) system from VSAM to DB2</w:t>
            </w:r>
            <w:r w:rsidR="005F08D6">
              <w:rPr>
                <w:rStyle w:val="span"/>
                <w:color w:val="222222"/>
              </w:rPr>
              <w:t xml:space="preserve">, </w:t>
            </w:r>
            <w:r>
              <w:rPr>
                <w:rStyle w:val="span"/>
                <w:color w:val="222222"/>
              </w:rPr>
              <w:t>extensive use of BLOB data types</w:t>
            </w:r>
          </w:p>
          <w:p w14:paraId="32D07C36" w14:textId="77777777" w:rsidR="003D29C9" w:rsidRDefault="00000000">
            <w:pPr>
              <w:pStyle w:val="ulli"/>
              <w:numPr>
                <w:ilvl w:val="0"/>
                <w:numId w:val="5"/>
              </w:numPr>
              <w:spacing w:line="340" w:lineRule="atLeast"/>
              <w:ind w:left="460" w:hanging="210"/>
              <w:rPr>
                <w:rStyle w:val="span"/>
                <w:color w:val="222222"/>
              </w:rPr>
            </w:pPr>
            <w:r>
              <w:rPr>
                <w:rStyle w:val="span"/>
                <w:color w:val="222222"/>
              </w:rPr>
              <w:lastRenderedPageBreak/>
              <w:t>Implemented new Batch nightly process, optimizing existing systems to meet design and performance benchmarks</w:t>
            </w:r>
          </w:p>
          <w:p w14:paraId="32D07C37" w14:textId="77777777" w:rsidR="003D29C9" w:rsidRDefault="00000000">
            <w:pPr>
              <w:pStyle w:val="ulli"/>
              <w:numPr>
                <w:ilvl w:val="0"/>
                <w:numId w:val="5"/>
              </w:numPr>
              <w:spacing w:line="340" w:lineRule="atLeast"/>
              <w:ind w:left="460" w:hanging="210"/>
              <w:rPr>
                <w:rStyle w:val="span"/>
                <w:color w:val="222222"/>
              </w:rPr>
            </w:pPr>
            <w:r>
              <w:rPr>
                <w:rStyle w:val="span"/>
                <w:color w:val="222222"/>
              </w:rPr>
              <w:t>Developed modular, scalable, reusable components, enhancing system efficiency and maintainability</w:t>
            </w:r>
          </w:p>
          <w:p w14:paraId="32D07C38" w14:textId="77777777" w:rsidR="003D29C9" w:rsidRDefault="00000000">
            <w:pPr>
              <w:pStyle w:val="ulli"/>
              <w:numPr>
                <w:ilvl w:val="0"/>
                <w:numId w:val="5"/>
              </w:numPr>
              <w:spacing w:line="340" w:lineRule="atLeast"/>
              <w:ind w:left="460" w:hanging="210"/>
              <w:rPr>
                <w:rStyle w:val="span"/>
                <w:color w:val="222222"/>
              </w:rPr>
            </w:pPr>
            <w:r>
              <w:rPr>
                <w:rStyle w:val="span"/>
                <w:color w:val="222222"/>
              </w:rPr>
              <w:t>Streamlined Build and Test cycles by deploying custom tools which sustained team productivity and momentum amidst external challenges</w:t>
            </w:r>
          </w:p>
          <w:p w14:paraId="32D07C39" w14:textId="77777777" w:rsidR="003D29C9" w:rsidRDefault="00000000">
            <w:pPr>
              <w:pStyle w:val="ulli"/>
              <w:numPr>
                <w:ilvl w:val="0"/>
                <w:numId w:val="5"/>
              </w:numPr>
              <w:spacing w:line="340" w:lineRule="atLeast"/>
              <w:ind w:left="460" w:hanging="210"/>
              <w:rPr>
                <w:rStyle w:val="span"/>
                <w:color w:val="222222"/>
              </w:rPr>
            </w:pPr>
            <w:r>
              <w:rPr>
                <w:rStyle w:val="span"/>
                <w:color w:val="222222"/>
              </w:rPr>
              <w:t>Cultivated technical proficiency and autonomy within onshore and offshore teams through mentoring and leadership</w:t>
            </w:r>
          </w:p>
          <w:p w14:paraId="32D07C3A" w14:textId="77777777" w:rsidR="003D29C9" w:rsidRDefault="00000000">
            <w:pPr>
              <w:pStyle w:val="ulli"/>
              <w:numPr>
                <w:ilvl w:val="0"/>
                <w:numId w:val="5"/>
              </w:numPr>
              <w:spacing w:line="340" w:lineRule="atLeast"/>
              <w:ind w:left="460" w:hanging="210"/>
              <w:rPr>
                <w:rStyle w:val="span"/>
                <w:color w:val="222222"/>
              </w:rPr>
            </w:pPr>
            <w:r>
              <w:rPr>
                <w:rStyle w:val="span"/>
                <w:color w:val="222222"/>
              </w:rPr>
              <w:t>Spearheaded elimination of redundancy and code modernization, improved performance and maintainability</w:t>
            </w:r>
          </w:p>
          <w:p w14:paraId="32D07C3B" w14:textId="77777777" w:rsidR="003D29C9" w:rsidRDefault="00000000">
            <w:pPr>
              <w:pStyle w:val="ulli"/>
              <w:numPr>
                <w:ilvl w:val="0"/>
                <w:numId w:val="5"/>
              </w:numPr>
              <w:spacing w:line="340" w:lineRule="atLeast"/>
              <w:ind w:left="460" w:hanging="210"/>
              <w:rPr>
                <w:rStyle w:val="span"/>
                <w:color w:val="222222"/>
              </w:rPr>
            </w:pPr>
            <w:r>
              <w:rPr>
                <w:rStyle w:val="span"/>
                <w:color w:val="222222"/>
              </w:rPr>
              <w:t>Engineered innovative management tools for large files with large record lengths (over 400K), facilitating seamless integration with existing platform tools and improving data handling capabilities</w:t>
            </w:r>
          </w:p>
          <w:p w14:paraId="32D07C3C" w14:textId="77777777" w:rsidR="003D29C9" w:rsidRDefault="00000000">
            <w:pPr>
              <w:pStyle w:val="ulli"/>
              <w:numPr>
                <w:ilvl w:val="0"/>
                <w:numId w:val="5"/>
              </w:numPr>
              <w:spacing w:line="340" w:lineRule="atLeast"/>
              <w:ind w:left="460" w:hanging="210"/>
              <w:rPr>
                <w:rStyle w:val="span"/>
                <w:color w:val="222222"/>
              </w:rPr>
            </w:pPr>
            <w:r>
              <w:rPr>
                <w:rStyle w:val="span"/>
                <w:color w:val="222222"/>
              </w:rPr>
              <w:t>Fostered culture of technical excellence, mentoring onshore team to become self-reliant and highly skilled, thereby enhancing team efficiency and resource allocation</w:t>
            </w:r>
          </w:p>
          <w:p w14:paraId="32D07C3D" w14:textId="77777777" w:rsidR="003D29C9" w:rsidRDefault="00000000">
            <w:pPr>
              <w:pStyle w:val="ulli"/>
              <w:numPr>
                <w:ilvl w:val="0"/>
                <w:numId w:val="5"/>
              </w:numPr>
              <w:spacing w:line="340" w:lineRule="atLeast"/>
              <w:ind w:left="460" w:hanging="210"/>
              <w:rPr>
                <w:rStyle w:val="span"/>
                <w:color w:val="222222"/>
              </w:rPr>
            </w:pPr>
            <w:r>
              <w:rPr>
                <w:rStyle w:val="span"/>
                <w:color w:val="222222"/>
              </w:rPr>
              <w:t>Orchestrated activities between onshore and offshore, ensuring cohesive collaboration and adherence to timelines</w:t>
            </w:r>
          </w:p>
        </w:tc>
      </w:tr>
    </w:tbl>
    <w:p w14:paraId="32D07C3F" w14:textId="77777777" w:rsidR="003D29C9" w:rsidRDefault="003D29C9">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48" w14:textId="77777777">
        <w:trPr>
          <w:tblCellSpacing w:w="0" w:type="dxa"/>
        </w:trPr>
        <w:tc>
          <w:tcPr>
            <w:tcW w:w="2100" w:type="dxa"/>
            <w:tcMar>
              <w:top w:w="240" w:type="dxa"/>
              <w:left w:w="0" w:type="dxa"/>
              <w:bottom w:w="0" w:type="dxa"/>
              <w:right w:w="0" w:type="dxa"/>
            </w:tcMar>
            <w:hideMark/>
          </w:tcPr>
          <w:p w14:paraId="32D07C40" w14:textId="77777777" w:rsidR="003D29C9" w:rsidRDefault="00000000">
            <w:pPr>
              <w:pStyle w:val="spandateswrapperParagraph"/>
              <w:spacing w:line="340" w:lineRule="atLeast"/>
              <w:textAlignment w:val="auto"/>
              <w:rPr>
                <w:rStyle w:val="spandateswrapper"/>
                <w:sz w:val="10"/>
                <w:szCs w:val="10"/>
              </w:rPr>
            </w:pPr>
            <w:r>
              <w:rPr>
                <w:rStyle w:val="span"/>
              </w:rPr>
              <w:t>01/2008</w:t>
            </w:r>
            <w:r>
              <w:rPr>
                <w:rStyle w:val="spandateswrapper"/>
              </w:rPr>
              <w:t xml:space="preserve"> </w:t>
            </w:r>
            <w:r>
              <w:rPr>
                <w:rStyle w:val="span"/>
              </w:rPr>
              <w:t>to 12/2009</w:t>
            </w:r>
          </w:p>
        </w:tc>
        <w:tc>
          <w:tcPr>
            <w:tcW w:w="8460" w:type="dxa"/>
            <w:tcMar>
              <w:top w:w="240" w:type="dxa"/>
              <w:left w:w="0" w:type="dxa"/>
              <w:bottom w:w="0" w:type="dxa"/>
              <w:right w:w="0" w:type="dxa"/>
            </w:tcMar>
            <w:hideMark/>
          </w:tcPr>
          <w:p w14:paraId="32D07C41" w14:textId="77777777" w:rsidR="003D29C9" w:rsidRDefault="00000000">
            <w:pPr>
              <w:pStyle w:val="spandateswrapperParagraph"/>
              <w:spacing w:line="340" w:lineRule="atLeast"/>
              <w:textAlignment w:val="auto"/>
              <w:rPr>
                <w:rStyle w:val="span"/>
              </w:rPr>
            </w:pPr>
            <w:r>
              <w:rPr>
                <w:rStyle w:val="spanjobtitle"/>
                <w:color w:val="222222"/>
              </w:rPr>
              <w:t>Senior Technical Lead – Informatics Health Management Data Warehouse</w:t>
            </w:r>
            <w:r>
              <w:rPr>
                <w:rStyle w:val="singlecolumnspanpaddedlinenth-child1"/>
                <w:color w:val="222222"/>
              </w:rPr>
              <w:t xml:space="preserve"> </w:t>
            </w:r>
          </w:p>
          <w:p w14:paraId="32D07C42" w14:textId="77777777" w:rsidR="003D29C9" w:rsidRDefault="00000000">
            <w:pPr>
              <w:pStyle w:val="spanpaddedline"/>
              <w:spacing w:line="340" w:lineRule="atLeast"/>
              <w:rPr>
                <w:rStyle w:val="divdocumentsinglecolumnCharacter"/>
                <w:color w:val="222222"/>
              </w:rPr>
            </w:pPr>
            <w:r>
              <w:rPr>
                <w:rStyle w:val="spancompanyname"/>
                <w:color w:val="222222"/>
              </w:rPr>
              <w:t>Aetna</w:t>
            </w:r>
            <w:r>
              <w:rPr>
                <w:rStyle w:val="span"/>
                <w:color w:val="222222"/>
              </w:rPr>
              <w:t xml:space="preserve"> – Hartford, USA</w:t>
            </w:r>
            <w:r>
              <w:rPr>
                <w:rStyle w:val="divdocumentsinglecolumnCharacter"/>
                <w:color w:val="222222"/>
              </w:rPr>
              <w:t xml:space="preserve"> </w:t>
            </w:r>
          </w:p>
          <w:p w14:paraId="32D07C43" w14:textId="77777777" w:rsidR="003D29C9" w:rsidRDefault="00000000">
            <w:pPr>
              <w:pStyle w:val="ulli"/>
              <w:numPr>
                <w:ilvl w:val="0"/>
                <w:numId w:val="6"/>
              </w:numPr>
              <w:spacing w:line="340" w:lineRule="atLeast"/>
              <w:ind w:left="460" w:hanging="210"/>
              <w:rPr>
                <w:rStyle w:val="span"/>
                <w:color w:val="222222"/>
              </w:rPr>
            </w:pPr>
            <w:r>
              <w:rPr>
                <w:rStyle w:val="span"/>
                <w:color w:val="222222"/>
              </w:rPr>
              <w:t>Spearheaded a key ETL project System that feeds Lab Results data to a Health Management Data Warehouse serving over a million patient records</w:t>
            </w:r>
          </w:p>
          <w:p w14:paraId="32D07C44" w14:textId="77777777" w:rsidR="003D29C9" w:rsidRDefault="00000000">
            <w:pPr>
              <w:pStyle w:val="ulli"/>
              <w:numPr>
                <w:ilvl w:val="0"/>
                <w:numId w:val="6"/>
              </w:numPr>
              <w:spacing w:line="340" w:lineRule="atLeast"/>
              <w:ind w:left="460" w:hanging="210"/>
              <w:rPr>
                <w:rStyle w:val="span"/>
                <w:color w:val="222222"/>
              </w:rPr>
            </w:pPr>
            <w:r>
              <w:rPr>
                <w:rStyle w:val="span"/>
                <w:color w:val="222222"/>
              </w:rPr>
              <w:t>Designed and developed robust parameter-driven JCL, COBOL, SYNCSORT system</w:t>
            </w:r>
          </w:p>
          <w:p w14:paraId="32D07C45" w14:textId="34E07BA7" w:rsidR="003D29C9" w:rsidRDefault="00000000">
            <w:pPr>
              <w:pStyle w:val="ulli"/>
              <w:numPr>
                <w:ilvl w:val="0"/>
                <w:numId w:val="6"/>
              </w:numPr>
              <w:spacing w:line="340" w:lineRule="atLeast"/>
              <w:ind w:left="460" w:hanging="210"/>
              <w:rPr>
                <w:rStyle w:val="span"/>
                <w:color w:val="222222"/>
              </w:rPr>
            </w:pPr>
            <w:r>
              <w:rPr>
                <w:rStyle w:val="span"/>
                <w:color w:val="222222"/>
              </w:rPr>
              <w:t xml:space="preserve">ZEKE scheduler driven system </w:t>
            </w:r>
            <w:r w:rsidR="007B55F3">
              <w:rPr>
                <w:rStyle w:val="span"/>
                <w:color w:val="222222"/>
              </w:rPr>
              <w:t xml:space="preserve">set up </w:t>
            </w:r>
            <w:r w:rsidR="001E23B4">
              <w:rPr>
                <w:rStyle w:val="span"/>
                <w:color w:val="222222"/>
              </w:rPr>
              <w:t xml:space="preserve">to </w:t>
            </w:r>
            <w:r>
              <w:rPr>
                <w:rStyle w:val="span"/>
                <w:color w:val="222222"/>
              </w:rPr>
              <w:t>automatically process FTP files as they were received dozens of times daily eliminating close to 100% of the manual involvement previously required while enabling immediate processing of data</w:t>
            </w:r>
          </w:p>
          <w:p w14:paraId="32D07C46" w14:textId="77777777" w:rsidR="003D29C9" w:rsidRDefault="00000000">
            <w:pPr>
              <w:pStyle w:val="ulli"/>
              <w:numPr>
                <w:ilvl w:val="0"/>
                <w:numId w:val="6"/>
              </w:numPr>
              <w:spacing w:line="340" w:lineRule="atLeast"/>
              <w:ind w:left="460" w:hanging="210"/>
              <w:rPr>
                <w:rStyle w:val="span"/>
                <w:color w:val="222222"/>
              </w:rPr>
            </w:pPr>
            <w:r>
              <w:rPr>
                <w:rStyle w:val="span"/>
                <w:color w:val="222222"/>
              </w:rPr>
              <w:t>Created a parameter driven JCL and SYNCSORT process to enable the onboarding of medical lab data feeds from new external sources without the need to write new code eliminating over 90% of manual work otherwise required</w:t>
            </w:r>
          </w:p>
          <w:p w14:paraId="32D07C47" w14:textId="77777777" w:rsidR="003D29C9" w:rsidRDefault="00000000">
            <w:pPr>
              <w:pStyle w:val="ulli"/>
              <w:numPr>
                <w:ilvl w:val="0"/>
                <w:numId w:val="6"/>
              </w:numPr>
              <w:spacing w:line="340" w:lineRule="atLeast"/>
              <w:ind w:left="460" w:hanging="210"/>
              <w:rPr>
                <w:rStyle w:val="span"/>
                <w:color w:val="222222"/>
              </w:rPr>
            </w:pPr>
            <w:r>
              <w:rPr>
                <w:rStyle w:val="span"/>
                <w:color w:val="222222"/>
              </w:rPr>
              <w:t>Delivered critical projects on time, meeting performance and auditing standards while coordinating onshore and offshore teams</w:t>
            </w:r>
          </w:p>
        </w:tc>
      </w:tr>
    </w:tbl>
    <w:p w14:paraId="32D07C49" w14:textId="77777777" w:rsidR="003D29C9" w:rsidRDefault="003D29C9">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55" w14:textId="77777777">
        <w:trPr>
          <w:tblCellSpacing w:w="0" w:type="dxa"/>
        </w:trPr>
        <w:tc>
          <w:tcPr>
            <w:tcW w:w="2100" w:type="dxa"/>
            <w:tcMar>
              <w:top w:w="240" w:type="dxa"/>
              <w:left w:w="0" w:type="dxa"/>
              <w:bottom w:w="0" w:type="dxa"/>
              <w:right w:w="0" w:type="dxa"/>
            </w:tcMar>
            <w:hideMark/>
          </w:tcPr>
          <w:p w14:paraId="32D07C4A" w14:textId="77777777" w:rsidR="003D29C9" w:rsidRDefault="00000000">
            <w:pPr>
              <w:pStyle w:val="spandateswrapperParagraph"/>
              <w:spacing w:line="340" w:lineRule="atLeast"/>
              <w:textAlignment w:val="auto"/>
              <w:rPr>
                <w:rStyle w:val="spandateswrapper"/>
                <w:sz w:val="10"/>
                <w:szCs w:val="10"/>
              </w:rPr>
            </w:pPr>
            <w:r>
              <w:rPr>
                <w:rStyle w:val="span"/>
              </w:rPr>
              <w:t>09/2000</w:t>
            </w:r>
            <w:r>
              <w:rPr>
                <w:rStyle w:val="spandateswrapper"/>
              </w:rPr>
              <w:t xml:space="preserve"> </w:t>
            </w:r>
            <w:r>
              <w:rPr>
                <w:rStyle w:val="span"/>
              </w:rPr>
              <w:t>to 11/2007</w:t>
            </w:r>
          </w:p>
        </w:tc>
        <w:tc>
          <w:tcPr>
            <w:tcW w:w="8460" w:type="dxa"/>
            <w:tcMar>
              <w:top w:w="240" w:type="dxa"/>
              <w:left w:w="0" w:type="dxa"/>
              <w:bottom w:w="0" w:type="dxa"/>
              <w:right w:w="0" w:type="dxa"/>
            </w:tcMar>
            <w:hideMark/>
          </w:tcPr>
          <w:p w14:paraId="32D07C4B" w14:textId="77777777" w:rsidR="003D29C9" w:rsidRDefault="00000000">
            <w:pPr>
              <w:pStyle w:val="spandateswrapperParagraph"/>
              <w:spacing w:line="340" w:lineRule="atLeast"/>
              <w:textAlignment w:val="auto"/>
              <w:rPr>
                <w:rStyle w:val="span"/>
              </w:rPr>
            </w:pPr>
            <w:r>
              <w:rPr>
                <w:rStyle w:val="spanjobtitle"/>
                <w:color w:val="222222"/>
              </w:rPr>
              <w:t>Senior Systems Analyst &amp; Design Specialist</w:t>
            </w:r>
            <w:r>
              <w:rPr>
                <w:rStyle w:val="singlecolumnspanpaddedlinenth-child1"/>
                <w:color w:val="222222"/>
              </w:rPr>
              <w:t xml:space="preserve"> </w:t>
            </w:r>
          </w:p>
          <w:p w14:paraId="32D07C4C" w14:textId="77777777" w:rsidR="003D29C9" w:rsidRDefault="00000000">
            <w:pPr>
              <w:pStyle w:val="spanpaddedline"/>
              <w:spacing w:line="340" w:lineRule="atLeast"/>
              <w:rPr>
                <w:rStyle w:val="divdocumentsinglecolumnCharacter"/>
                <w:color w:val="222222"/>
              </w:rPr>
            </w:pPr>
            <w:r>
              <w:rPr>
                <w:rStyle w:val="spancompanyname"/>
                <w:color w:val="222222"/>
              </w:rPr>
              <w:t>Cigna</w:t>
            </w:r>
            <w:r>
              <w:rPr>
                <w:rStyle w:val="span"/>
                <w:color w:val="222222"/>
              </w:rPr>
              <w:t xml:space="preserve"> – Hartford, USA</w:t>
            </w:r>
            <w:r>
              <w:rPr>
                <w:rStyle w:val="divdocumentsinglecolumnCharacter"/>
                <w:color w:val="222222"/>
              </w:rPr>
              <w:t xml:space="preserve"> </w:t>
            </w:r>
          </w:p>
          <w:p w14:paraId="32D07C4D" w14:textId="77777777" w:rsidR="003D29C9" w:rsidRDefault="00000000">
            <w:pPr>
              <w:pStyle w:val="ulli"/>
              <w:numPr>
                <w:ilvl w:val="0"/>
                <w:numId w:val="7"/>
              </w:numPr>
              <w:spacing w:line="340" w:lineRule="atLeast"/>
              <w:ind w:left="460" w:hanging="210"/>
              <w:rPr>
                <w:rStyle w:val="span"/>
                <w:color w:val="222222"/>
              </w:rPr>
            </w:pPr>
            <w:r>
              <w:rPr>
                <w:rStyle w:val="span"/>
                <w:color w:val="222222"/>
              </w:rPr>
              <w:t>Managed and enhanced various batch health management and INV/1 finance systems, improving accuracy, efficiency, and reporting capabilities</w:t>
            </w:r>
          </w:p>
          <w:p w14:paraId="32D07C4E" w14:textId="77777777" w:rsidR="003D29C9" w:rsidRDefault="00000000">
            <w:pPr>
              <w:pStyle w:val="ulli"/>
              <w:numPr>
                <w:ilvl w:val="0"/>
                <w:numId w:val="7"/>
              </w:numPr>
              <w:spacing w:line="340" w:lineRule="atLeast"/>
              <w:ind w:left="460" w:hanging="210"/>
              <w:rPr>
                <w:rStyle w:val="span"/>
                <w:color w:val="222222"/>
              </w:rPr>
            </w:pPr>
            <w:r>
              <w:rPr>
                <w:rStyle w:val="span"/>
                <w:color w:val="222222"/>
              </w:rPr>
              <w:t>Reduced nightly batch cycle failures by over 90% due to a philosophy of fixing root causes of multiple chronic problems</w:t>
            </w:r>
          </w:p>
          <w:p w14:paraId="32D07C4F" w14:textId="77777777" w:rsidR="003D29C9" w:rsidRDefault="00000000">
            <w:pPr>
              <w:pStyle w:val="ulli"/>
              <w:numPr>
                <w:ilvl w:val="0"/>
                <w:numId w:val="7"/>
              </w:numPr>
              <w:spacing w:line="340" w:lineRule="atLeast"/>
              <w:ind w:left="460" w:hanging="210"/>
              <w:rPr>
                <w:rStyle w:val="span"/>
                <w:color w:val="222222"/>
              </w:rPr>
            </w:pPr>
            <w:r>
              <w:rPr>
                <w:rStyle w:val="span"/>
                <w:color w:val="222222"/>
              </w:rPr>
              <w:t>Led an effort to enable a very large and complex JCL and Cobol Corporate accounting system to be executed through Xpeditor enabling a large enhancement project to be implemented on time</w:t>
            </w:r>
          </w:p>
          <w:p w14:paraId="32D07C50" w14:textId="77777777" w:rsidR="003D29C9" w:rsidRDefault="00000000">
            <w:pPr>
              <w:pStyle w:val="ulli"/>
              <w:numPr>
                <w:ilvl w:val="0"/>
                <w:numId w:val="7"/>
              </w:numPr>
              <w:spacing w:line="340" w:lineRule="atLeast"/>
              <w:ind w:left="460" w:hanging="210"/>
              <w:rPr>
                <w:rStyle w:val="span"/>
                <w:color w:val="222222"/>
              </w:rPr>
            </w:pPr>
            <w:r>
              <w:rPr>
                <w:rStyle w:val="span"/>
                <w:color w:val="222222"/>
              </w:rPr>
              <w:t>Led the conversion of GAAP process from mainframe to Oracle, cutting project time and costs significantly</w:t>
            </w:r>
          </w:p>
          <w:p w14:paraId="32D07C51" w14:textId="77777777" w:rsidR="003D29C9" w:rsidRDefault="00000000">
            <w:pPr>
              <w:pStyle w:val="ulli"/>
              <w:numPr>
                <w:ilvl w:val="0"/>
                <w:numId w:val="7"/>
              </w:numPr>
              <w:spacing w:line="340" w:lineRule="atLeast"/>
              <w:ind w:left="460" w:hanging="210"/>
              <w:rPr>
                <w:rStyle w:val="span"/>
                <w:color w:val="222222"/>
              </w:rPr>
            </w:pPr>
            <w:r>
              <w:rPr>
                <w:rStyle w:val="span"/>
                <w:color w:val="222222"/>
              </w:rPr>
              <w:lastRenderedPageBreak/>
              <w:t>Successfully totally redesigned and incrementally implemented the CA7 scheduling rules for the very large INV/1 batch system along with enabling the CA11 capabilities</w:t>
            </w:r>
          </w:p>
          <w:p w14:paraId="32D07C52" w14:textId="77777777" w:rsidR="003D29C9" w:rsidRDefault="00000000">
            <w:pPr>
              <w:pStyle w:val="ulli"/>
              <w:numPr>
                <w:ilvl w:val="0"/>
                <w:numId w:val="7"/>
              </w:numPr>
              <w:spacing w:line="340" w:lineRule="atLeast"/>
              <w:ind w:left="460" w:hanging="210"/>
              <w:rPr>
                <w:rStyle w:val="span"/>
                <w:color w:val="222222"/>
              </w:rPr>
            </w:pPr>
            <w:r>
              <w:rPr>
                <w:rStyle w:val="span"/>
                <w:color w:val="222222"/>
              </w:rPr>
              <w:t>Made JCL jobs restarts more efficient and successful</w:t>
            </w:r>
          </w:p>
          <w:p w14:paraId="32D07C53" w14:textId="77777777" w:rsidR="003D29C9" w:rsidRDefault="00000000">
            <w:pPr>
              <w:pStyle w:val="ulli"/>
              <w:numPr>
                <w:ilvl w:val="0"/>
                <w:numId w:val="7"/>
              </w:numPr>
              <w:spacing w:line="340" w:lineRule="atLeast"/>
              <w:ind w:left="460" w:hanging="210"/>
              <w:rPr>
                <w:rStyle w:val="span"/>
                <w:color w:val="222222"/>
              </w:rPr>
            </w:pPr>
            <w:r>
              <w:rPr>
                <w:rStyle w:val="span"/>
                <w:color w:val="222222"/>
              </w:rPr>
              <w:t>Eliminated the constant issue of Job and file contention</w:t>
            </w:r>
          </w:p>
          <w:p w14:paraId="32D07C54" w14:textId="77777777" w:rsidR="003D29C9" w:rsidRDefault="00000000">
            <w:pPr>
              <w:pStyle w:val="ulli"/>
              <w:numPr>
                <w:ilvl w:val="0"/>
                <w:numId w:val="7"/>
              </w:numPr>
              <w:spacing w:line="340" w:lineRule="atLeast"/>
              <w:ind w:left="460" w:hanging="210"/>
              <w:rPr>
                <w:rStyle w:val="span"/>
                <w:color w:val="222222"/>
              </w:rPr>
            </w:pPr>
            <w:r>
              <w:rPr>
                <w:rStyle w:val="span"/>
                <w:color w:val="222222"/>
              </w:rPr>
              <w:t>Simplified the changing of schedule for ad-hoc/special occasions</w:t>
            </w:r>
          </w:p>
        </w:tc>
      </w:tr>
    </w:tbl>
    <w:p w14:paraId="32D07C56" w14:textId="77777777" w:rsidR="003D29C9" w:rsidRDefault="003D29C9">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5E" w14:textId="77777777">
        <w:trPr>
          <w:tblCellSpacing w:w="0" w:type="dxa"/>
        </w:trPr>
        <w:tc>
          <w:tcPr>
            <w:tcW w:w="2100" w:type="dxa"/>
            <w:tcMar>
              <w:top w:w="240" w:type="dxa"/>
              <w:left w:w="0" w:type="dxa"/>
              <w:bottom w:w="0" w:type="dxa"/>
              <w:right w:w="0" w:type="dxa"/>
            </w:tcMar>
            <w:hideMark/>
          </w:tcPr>
          <w:p w14:paraId="32D07C57" w14:textId="77777777" w:rsidR="003D29C9" w:rsidRDefault="00000000">
            <w:pPr>
              <w:pStyle w:val="spandateswrapperParagraph"/>
              <w:spacing w:line="340" w:lineRule="atLeast"/>
              <w:textAlignment w:val="auto"/>
              <w:rPr>
                <w:rStyle w:val="spandateswrapper"/>
                <w:sz w:val="10"/>
                <w:szCs w:val="10"/>
              </w:rPr>
            </w:pPr>
            <w:r>
              <w:rPr>
                <w:rStyle w:val="span"/>
              </w:rPr>
              <w:t>09/1996</w:t>
            </w:r>
            <w:r>
              <w:rPr>
                <w:rStyle w:val="spandateswrapper"/>
              </w:rPr>
              <w:t xml:space="preserve"> </w:t>
            </w:r>
            <w:r>
              <w:rPr>
                <w:rStyle w:val="span"/>
              </w:rPr>
              <w:t>to 09/2000</w:t>
            </w:r>
          </w:p>
        </w:tc>
        <w:tc>
          <w:tcPr>
            <w:tcW w:w="8460" w:type="dxa"/>
            <w:tcMar>
              <w:top w:w="240" w:type="dxa"/>
              <w:left w:w="0" w:type="dxa"/>
              <w:bottom w:w="0" w:type="dxa"/>
              <w:right w:w="0" w:type="dxa"/>
            </w:tcMar>
            <w:hideMark/>
          </w:tcPr>
          <w:p w14:paraId="32D07C58" w14:textId="77777777" w:rsidR="003D29C9" w:rsidRDefault="00000000">
            <w:pPr>
              <w:pStyle w:val="spandateswrapperParagraph"/>
              <w:spacing w:line="340" w:lineRule="atLeast"/>
              <w:textAlignment w:val="auto"/>
              <w:rPr>
                <w:rStyle w:val="span"/>
              </w:rPr>
            </w:pPr>
            <w:r>
              <w:rPr>
                <w:rStyle w:val="spanjobtitle"/>
                <w:color w:val="222222"/>
              </w:rPr>
              <w:t>Senior Technical Systems Consultant</w:t>
            </w:r>
            <w:r>
              <w:rPr>
                <w:rStyle w:val="singlecolumnspanpaddedlinenth-child1"/>
                <w:color w:val="222222"/>
              </w:rPr>
              <w:t xml:space="preserve"> </w:t>
            </w:r>
          </w:p>
          <w:p w14:paraId="32D07C59" w14:textId="77777777" w:rsidR="003D29C9" w:rsidRDefault="00000000">
            <w:pPr>
              <w:pStyle w:val="spanpaddedline"/>
              <w:spacing w:line="340" w:lineRule="atLeast"/>
              <w:rPr>
                <w:rStyle w:val="divdocumentsinglecolumnCharacter"/>
                <w:color w:val="222222"/>
              </w:rPr>
            </w:pPr>
            <w:r>
              <w:rPr>
                <w:rStyle w:val="spancompanyname"/>
                <w:color w:val="222222"/>
              </w:rPr>
              <w:t>MassMutual</w:t>
            </w:r>
            <w:r>
              <w:rPr>
                <w:rStyle w:val="span"/>
                <w:color w:val="222222"/>
              </w:rPr>
              <w:t xml:space="preserve"> – Hartford, USA</w:t>
            </w:r>
            <w:r>
              <w:rPr>
                <w:rStyle w:val="divdocumentsinglecolumnCharacter"/>
                <w:color w:val="222222"/>
              </w:rPr>
              <w:t xml:space="preserve"> </w:t>
            </w:r>
          </w:p>
          <w:p w14:paraId="32D07C5A" w14:textId="77777777" w:rsidR="003D29C9" w:rsidRDefault="00000000">
            <w:pPr>
              <w:pStyle w:val="ulli"/>
              <w:numPr>
                <w:ilvl w:val="0"/>
                <w:numId w:val="8"/>
              </w:numPr>
              <w:spacing w:line="340" w:lineRule="atLeast"/>
              <w:ind w:left="460" w:hanging="210"/>
              <w:rPr>
                <w:rStyle w:val="span"/>
                <w:color w:val="222222"/>
              </w:rPr>
            </w:pPr>
            <w:r>
              <w:rPr>
                <w:rStyle w:val="span"/>
                <w:color w:val="222222"/>
              </w:rPr>
              <w:t>Led teams in supporting and improving critical valuation systems, including key contributions to Y2K efforts and annual Dividend Scale projects</w:t>
            </w:r>
          </w:p>
          <w:p w14:paraId="32D07C5B" w14:textId="77777777" w:rsidR="003D29C9" w:rsidRDefault="00000000">
            <w:pPr>
              <w:pStyle w:val="ulli"/>
              <w:numPr>
                <w:ilvl w:val="0"/>
                <w:numId w:val="8"/>
              </w:numPr>
              <w:spacing w:line="340" w:lineRule="atLeast"/>
              <w:ind w:left="460" w:hanging="210"/>
              <w:rPr>
                <w:rStyle w:val="span"/>
                <w:color w:val="222222"/>
              </w:rPr>
            </w:pPr>
            <w:r>
              <w:rPr>
                <w:rStyle w:val="span"/>
                <w:color w:val="222222"/>
              </w:rPr>
              <w:t>Gatekeeper for compiler settings across Cobol and Fortran version conversions</w:t>
            </w:r>
          </w:p>
          <w:p w14:paraId="32D07C5C" w14:textId="77777777" w:rsidR="003D29C9" w:rsidRDefault="00000000">
            <w:pPr>
              <w:pStyle w:val="ulli"/>
              <w:numPr>
                <w:ilvl w:val="0"/>
                <w:numId w:val="8"/>
              </w:numPr>
              <w:spacing w:line="340" w:lineRule="atLeast"/>
              <w:ind w:left="460" w:hanging="210"/>
              <w:rPr>
                <w:rStyle w:val="span"/>
                <w:color w:val="222222"/>
              </w:rPr>
            </w:pPr>
            <w:r>
              <w:rPr>
                <w:rStyle w:val="span"/>
                <w:color w:val="222222"/>
              </w:rPr>
              <w:t>Go-To person for technical and business questions on all CML systems being worked on as part of the Y2K project</w:t>
            </w:r>
          </w:p>
          <w:p w14:paraId="32D07C5D" w14:textId="77777777" w:rsidR="003D29C9" w:rsidRDefault="00000000">
            <w:pPr>
              <w:pStyle w:val="ulli"/>
              <w:numPr>
                <w:ilvl w:val="0"/>
                <w:numId w:val="8"/>
              </w:numPr>
              <w:spacing w:line="340" w:lineRule="atLeast"/>
              <w:ind w:left="460" w:hanging="210"/>
              <w:rPr>
                <w:rStyle w:val="span"/>
                <w:color w:val="222222"/>
              </w:rPr>
            </w:pPr>
            <w:r>
              <w:rPr>
                <w:rStyle w:val="span"/>
                <w:color w:val="222222"/>
              </w:rPr>
              <w:t>Reduced system costs by over 50% and execution times by over 80% by reengineering legacy JCL processes and Cobol/Fortran systems; aggressive use of all the new SMS features</w:t>
            </w:r>
          </w:p>
        </w:tc>
      </w:tr>
    </w:tbl>
    <w:p w14:paraId="32D07C5F" w14:textId="77777777" w:rsidR="003D29C9" w:rsidRDefault="003D29C9">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68" w14:textId="77777777">
        <w:trPr>
          <w:tblCellSpacing w:w="0" w:type="dxa"/>
        </w:trPr>
        <w:tc>
          <w:tcPr>
            <w:tcW w:w="2100" w:type="dxa"/>
            <w:tcMar>
              <w:top w:w="240" w:type="dxa"/>
              <w:left w:w="0" w:type="dxa"/>
              <w:bottom w:w="0" w:type="dxa"/>
              <w:right w:w="0" w:type="dxa"/>
            </w:tcMar>
            <w:hideMark/>
          </w:tcPr>
          <w:p w14:paraId="32D07C60" w14:textId="77777777" w:rsidR="003D29C9" w:rsidRDefault="00000000">
            <w:pPr>
              <w:pStyle w:val="spandateswrapperParagraph"/>
              <w:spacing w:line="340" w:lineRule="atLeast"/>
              <w:textAlignment w:val="auto"/>
              <w:rPr>
                <w:rStyle w:val="spandateswrapper"/>
                <w:sz w:val="10"/>
                <w:szCs w:val="10"/>
              </w:rPr>
            </w:pPr>
            <w:r>
              <w:rPr>
                <w:rStyle w:val="span"/>
              </w:rPr>
              <w:t>06/1984</w:t>
            </w:r>
            <w:r>
              <w:rPr>
                <w:rStyle w:val="spandateswrapper"/>
              </w:rPr>
              <w:t xml:space="preserve"> </w:t>
            </w:r>
            <w:r>
              <w:rPr>
                <w:rStyle w:val="span"/>
              </w:rPr>
              <w:t>to 08/1996</w:t>
            </w:r>
          </w:p>
        </w:tc>
        <w:tc>
          <w:tcPr>
            <w:tcW w:w="8460" w:type="dxa"/>
            <w:tcMar>
              <w:top w:w="240" w:type="dxa"/>
              <w:left w:w="0" w:type="dxa"/>
              <w:bottom w:w="0" w:type="dxa"/>
              <w:right w:w="0" w:type="dxa"/>
            </w:tcMar>
            <w:hideMark/>
          </w:tcPr>
          <w:p w14:paraId="32D07C61" w14:textId="77777777" w:rsidR="003D29C9" w:rsidRDefault="00000000">
            <w:pPr>
              <w:pStyle w:val="spandateswrapperParagraph"/>
              <w:spacing w:line="340" w:lineRule="atLeast"/>
              <w:textAlignment w:val="auto"/>
              <w:rPr>
                <w:rStyle w:val="span"/>
              </w:rPr>
            </w:pPr>
            <w:r>
              <w:rPr>
                <w:rStyle w:val="spanjobtitle"/>
                <w:color w:val="222222"/>
              </w:rPr>
              <w:t>Technical Project Leader</w:t>
            </w:r>
            <w:r>
              <w:rPr>
                <w:rStyle w:val="singlecolumnspanpaddedlinenth-child1"/>
                <w:color w:val="222222"/>
              </w:rPr>
              <w:t xml:space="preserve"> </w:t>
            </w:r>
          </w:p>
          <w:p w14:paraId="32D07C62" w14:textId="77777777" w:rsidR="003D29C9" w:rsidRDefault="00000000">
            <w:pPr>
              <w:pStyle w:val="spanpaddedline"/>
              <w:spacing w:line="340" w:lineRule="atLeast"/>
              <w:rPr>
                <w:rStyle w:val="divdocumentsinglecolumnCharacter"/>
                <w:color w:val="222222"/>
              </w:rPr>
            </w:pPr>
            <w:r>
              <w:rPr>
                <w:rStyle w:val="spancompanyname"/>
                <w:color w:val="222222"/>
              </w:rPr>
              <w:t>Connecticut Mutual</w:t>
            </w:r>
            <w:r>
              <w:rPr>
                <w:rStyle w:val="span"/>
                <w:color w:val="222222"/>
              </w:rPr>
              <w:t xml:space="preserve"> – Hartford, USA</w:t>
            </w:r>
            <w:r>
              <w:rPr>
                <w:rStyle w:val="divdocumentsinglecolumnCharacter"/>
                <w:color w:val="222222"/>
              </w:rPr>
              <w:t xml:space="preserve"> </w:t>
            </w:r>
          </w:p>
          <w:p w14:paraId="32D07C63" w14:textId="77777777" w:rsidR="003D29C9" w:rsidRDefault="00000000">
            <w:pPr>
              <w:pStyle w:val="ulli"/>
              <w:numPr>
                <w:ilvl w:val="0"/>
                <w:numId w:val="9"/>
              </w:numPr>
              <w:spacing w:line="340" w:lineRule="atLeast"/>
              <w:ind w:left="460" w:hanging="210"/>
              <w:rPr>
                <w:rStyle w:val="span"/>
                <w:color w:val="222222"/>
              </w:rPr>
            </w:pPr>
            <w:r>
              <w:rPr>
                <w:rStyle w:val="span"/>
                <w:color w:val="222222"/>
              </w:rPr>
              <w:t>Led the creation of sophisticated Batch systems for Dividend Estimates, Reinsurance Reserve Modeling, and reporting, delivering significant cost savings and improvements in data accuracy while providing visibility to management greatly enabling informed decision making</w:t>
            </w:r>
          </w:p>
          <w:p w14:paraId="32D07C64" w14:textId="77777777" w:rsidR="003D29C9" w:rsidRDefault="00000000">
            <w:pPr>
              <w:pStyle w:val="ulli"/>
              <w:numPr>
                <w:ilvl w:val="0"/>
                <w:numId w:val="9"/>
              </w:numPr>
              <w:spacing w:line="340" w:lineRule="atLeast"/>
              <w:ind w:left="460" w:hanging="210"/>
              <w:rPr>
                <w:rStyle w:val="span"/>
                <w:color w:val="222222"/>
              </w:rPr>
            </w:pPr>
            <w:r>
              <w:rPr>
                <w:rStyle w:val="span"/>
                <w:color w:val="222222"/>
              </w:rPr>
              <w:t>Modernized legacy JCL, COBOL systems; improved efficiency; reduced operational costs</w:t>
            </w:r>
          </w:p>
          <w:p w14:paraId="32D07C65" w14:textId="77777777" w:rsidR="003D29C9" w:rsidRDefault="00000000">
            <w:pPr>
              <w:pStyle w:val="ulli"/>
              <w:numPr>
                <w:ilvl w:val="0"/>
                <w:numId w:val="9"/>
              </w:numPr>
              <w:spacing w:line="340" w:lineRule="atLeast"/>
              <w:ind w:left="460" w:hanging="210"/>
              <w:rPr>
                <w:rStyle w:val="span"/>
                <w:color w:val="222222"/>
              </w:rPr>
            </w:pPr>
            <w:r>
              <w:rPr>
                <w:rStyle w:val="span"/>
                <w:color w:val="222222"/>
              </w:rPr>
              <w:t>Technical lead developer and support of company-wide library of Batch and CICS subroutines that provided all Rates and Values to Daily Cycle, Illustration, Billing and Claims systems</w:t>
            </w:r>
          </w:p>
          <w:p w14:paraId="32D07C66" w14:textId="77777777" w:rsidR="003D29C9" w:rsidRDefault="00000000">
            <w:pPr>
              <w:pStyle w:val="ulli"/>
              <w:numPr>
                <w:ilvl w:val="0"/>
                <w:numId w:val="9"/>
              </w:numPr>
              <w:spacing w:line="340" w:lineRule="atLeast"/>
              <w:ind w:left="460" w:hanging="210"/>
              <w:rPr>
                <w:rStyle w:val="span"/>
                <w:color w:val="222222"/>
              </w:rPr>
            </w:pPr>
            <w:r>
              <w:rPr>
                <w:rStyle w:val="span"/>
                <w:color w:val="222222"/>
              </w:rPr>
              <w:t>Supported and updated as needed a CICS Field Agent Inquiry system; creative use of field attributes in Cobol code to modify the behavior of screen/field/cursor on a screen for which the code had been lost</w:t>
            </w:r>
          </w:p>
          <w:p w14:paraId="32D07C67" w14:textId="77777777" w:rsidR="003D29C9" w:rsidRDefault="00000000">
            <w:pPr>
              <w:pStyle w:val="ulli"/>
              <w:numPr>
                <w:ilvl w:val="0"/>
                <w:numId w:val="9"/>
              </w:numPr>
              <w:spacing w:line="340" w:lineRule="atLeast"/>
              <w:ind w:left="460" w:hanging="210"/>
              <w:rPr>
                <w:rStyle w:val="span"/>
                <w:color w:val="222222"/>
              </w:rPr>
            </w:pPr>
            <w:r>
              <w:rPr>
                <w:rStyle w:val="span"/>
                <w:color w:val="222222"/>
              </w:rPr>
              <w:t>Created Cobol Wrapper modules to enable Fortran routines to be called from both Batch and CICS systems ensuring that all systems get same values</w:t>
            </w:r>
          </w:p>
        </w:tc>
      </w:tr>
    </w:tbl>
    <w:p w14:paraId="32D07C69" w14:textId="77777777" w:rsidR="003D29C9" w:rsidRDefault="00000000">
      <w:pPr>
        <w:pStyle w:val="divdocumentdivsectiontitle"/>
        <w:tabs>
          <w:tab w:val="center" w:pos="10560"/>
        </w:tabs>
        <w:spacing w:before="120" w:after="120"/>
        <w:ind w:right="200"/>
        <w:rPr>
          <w:b/>
          <w:bCs/>
          <w:smallCaps/>
        </w:rPr>
      </w:pPr>
      <w:r>
        <w:rPr>
          <w:b/>
          <w:bCs/>
          <w:smallCaps/>
        </w:rPr>
        <w:t xml:space="preserve">Education   </w:t>
      </w:r>
      <w:r>
        <w:rPr>
          <w:u w:val="single"/>
        </w:rPr>
        <w:t xml:space="preserve"> </w:t>
      </w:r>
      <w:r>
        <w:rPr>
          <w:u w:val="single"/>
        </w:rPr>
        <w:tab/>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2100"/>
        <w:gridCol w:w="8460"/>
      </w:tblGrid>
      <w:tr w:rsidR="003D29C9" w14:paraId="32D07C6D" w14:textId="77777777">
        <w:trPr>
          <w:tblCellSpacing w:w="0" w:type="dxa"/>
        </w:trPr>
        <w:tc>
          <w:tcPr>
            <w:tcW w:w="2100" w:type="dxa"/>
            <w:tcMar>
              <w:top w:w="0" w:type="dxa"/>
              <w:left w:w="0" w:type="dxa"/>
              <w:bottom w:w="0" w:type="dxa"/>
              <w:right w:w="0" w:type="dxa"/>
            </w:tcMar>
            <w:hideMark/>
          </w:tcPr>
          <w:p w14:paraId="32D07C6A" w14:textId="77777777" w:rsidR="003D29C9" w:rsidRDefault="00000000">
            <w:pPr>
              <w:pStyle w:val="spandateswrapperParagraph"/>
              <w:spacing w:line="340" w:lineRule="atLeast"/>
              <w:textAlignment w:val="auto"/>
              <w:rPr>
                <w:rStyle w:val="spandateswrapper"/>
                <w:sz w:val="10"/>
                <w:szCs w:val="10"/>
              </w:rPr>
            </w:pPr>
            <w:r>
              <w:rPr>
                <w:rStyle w:val="span"/>
              </w:rPr>
              <w:t>06/1982</w:t>
            </w:r>
            <w:r>
              <w:rPr>
                <w:rStyle w:val="spandateswrapper"/>
              </w:rPr>
              <w:t xml:space="preserve"> </w:t>
            </w:r>
          </w:p>
        </w:tc>
        <w:tc>
          <w:tcPr>
            <w:tcW w:w="8460" w:type="dxa"/>
            <w:tcMar>
              <w:top w:w="0" w:type="dxa"/>
              <w:left w:w="0" w:type="dxa"/>
              <w:bottom w:w="0" w:type="dxa"/>
              <w:right w:w="0" w:type="dxa"/>
            </w:tcMar>
            <w:hideMark/>
          </w:tcPr>
          <w:p w14:paraId="32D07C6B" w14:textId="77777777" w:rsidR="003D29C9" w:rsidRDefault="00000000">
            <w:pPr>
              <w:pStyle w:val="spandateswrapperParagraph"/>
              <w:spacing w:line="340" w:lineRule="atLeast"/>
              <w:textAlignment w:val="auto"/>
              <w:rPr>
                <w:rStyle w:val="spandateswrapper"/>
                <w:sz w:val="10"/>
                <w:szCs w:val="10"/>
              </w:rPr>
            </w:pPr>
            <w:r>
              <w:rPr>
                <w:rStyle w:val="spandegree"/>
                <w:color w:val="222222"/>
              </w:rPr>
              <w:t>Associate's degree</w:t>
            </w:r>
            <w:r>
              <w:rPr>
                <w:rStyle w:val="span"/>
                <w:color w:val="222222"/>
              </w:rPr>
              <w:t xml:space="preserve">: </w:t>
            </w:r>
            <w:r>
              <w:rPr>
                <w:rStyle w:val="spanprogramline"/>
                <w:color w:val="222222"/>
              </w:rPr>
              <w:t>Data Processing, Computer/Math Science</w:t>
            </w:r>
            <w:r>
              <w:rPr>
                <w:rStyle w:val="singlecolumnspanpaddedlinenth-child1"/>
                <w:color w:val="222222"/>
              </w:rPr>
              <w:t xml:space="preserve"> </w:t>
            </w:r>
          </w:p>
          <w:p w14:paraId="32D07C6C" w14:textId="77777777" w:rsidR="003D29C9" w:rsidRDefault="00000000">
            <w:pPr>
              <w:pStyle w:val="spanpaddedline"/>
              <w:spacing w:line="340" w:lineRule="atLeast"/>
              <w:rPr>
                <w:rStyle w:val="divdocumentsinglecolumnCharacter"/>
                <w:color w:val="222222"/>
              </w:rPr>
            </w:pPr>
            <w:r>
              <w:rPr>
                <w:rStyle w:val="spancompanyname"/>
                <w:color w:val="222222"/>
              </w:rPr>
              <w:t>Hartford State Technical College</w:t>
            </w:r>
            <w:r>
              <w:rPr>
                <w:rStyle w:val="span"/>
                <w:color w:val="222222"/>
              </w:rPr>
              <w:t xml:space="preserve"> - Hartford, CT</w:t>
            </w:r>
            <w:r>
              <w:rPr>
                <w:rStyle w:val="divdocumentsinglecolumnCharacter"/>
                <w:color w:val="222222"/>
              </w:rPr>
              <w:t xml:space="preserve"> </w:t>
            </w:r>
          </w:p>
        </w:tc>
      </w:tr>
    </w:tbl>
    <w:p w14:paraId="32D07C6E" w14:textId="77777777" w:rsidR="003D29C9" w:rsidRDefault="00000000">
      <w:pPr>
        <w:pStyle w:val="divdocumentdivsectiontitle"/>
        <w:tabs>
          <w:tab w:val="center" w:pos="10560"/>
        </w:tabs>
        <w:spacing w:before="120" w:after="120"/>
        <w:ind w:right="200"/>
        <w:rPr>
          <w:b/>
          <w:bCs/>
          <w:smallCaps/>
        </w:rPr>
      </w:pPr>
      <w:r>
        <w:rPr>
          <w:b/>
          <w:bCs/>
          <w:smallCaps/>
        </w:rPr>
        <w:t xml:space="preserve">Accomplishments   </w:t>
      </w:r>
      <w:r>
        <w:rPr>
          <w:u w:val="single"/>
        </w:rPr>
        <w:t xml:space="preserve"> </w:t>
      </w:r>
      <w:r>
        <w:rPr>
          <w:u w:val="single"/>
        </w:rPr>
        <w:tab/>
      </w:r>
    </w:p>
    <w:p w14:paraId="32D07C6F" w14:textId="77777777" w:rsidR="003D29C9" w:rsidRDefault="00000000">
      <w:pPr>
        <w:pStyle w:val="ulli"/>
        <w:numPr>
          <w:ilvl w:val="0"/>
          <w:numId w:val="10"/>
        </w:numPr>
        <w:spacing w:line="340" w:lineRule="atLeast"/>
        <w:ind w:left="2560" w:hanging="210"/>
      </w:pPr>
      <w:r>
        <w:t>Received a Problem Solver of the Month Certificate at Great Lakes.</w:t>
      </w:r>
    </w:p>
    <w:p w14:paraId="32D07C70" w14:textId="77777777" w:rsidR="003D29C9" w:rsidRDefault="00000000">
      <w:pPr>
        <w:pStyle w:val="ulli"/>
        <w:numPr>
          <w:ilvl w:val="0"/>
          <w:numId w:val="10"/>
        </w:numPr>
        <w:spacing w:line="340" w:lineRule="atLeast"/>
        <w:ind w:left="2560" w:hanging="210"/>
      </w:pPr>
      <w:r>
        <w:t>Voted Leader of Leaders by co-workers &amp; managers multiple years at MM.</w:t>
      </w:r>
    </w:p>
    <w:p w14:paraId="32D07C71" w14:textId="77777777" w:rsidR="003D29C9" w:rsidRDefault="00000000">
      <w:pPr>
        <w:pStyle w:val="ulli"/>
        <w:numPr>
          <w:ilvl w:val="0"/>
          <w:numId w:val="10"/>
        </w:numPr>
        <w:spacing w:line="340" w:lineRule="atLeast"/>
        <w:ind w:left="2560" w:hanging="210"/>
      </w:pPr>
      <w:r>
        <w:t>Recognized as a SME during Y2K project for Cobol, Fortran and Business Impact.</w:t>
      </w:r>
    </w:p>
    <w:p w14:paraId="32D07C72" w14:textId="77777777" w:rsidR="003D29C9" w:rsidRDefault="00000000">
      <w:pPr>
        <w:pStyle w:val="ulli"/>
        <w:numPr>
          <w:ilvl w:val="0"/>
          <w:numId w:val="10"/>
        </w:numPr>
        <w:spacing w:line="340" w:lineRule="atLeast"/>
        <w:ind w:left="2560" w:hanging="210"/>
      </w:pPr>
      <w:r>
        <w:t>Received numerous Spot Bonuses at Conn Mutual for mentoring and going above and beyond to help co-workers. Recognized as the 'go-to-person'.</w:t>
      </w:r>
    </w:p>
    <w:p w14:paraId="32D07C73" w14:textId="77777777" w:rsidR="003D29C9" w:rsidRDefault="00000000">
      <w:pPr>
        <w:pStyle w:val="divdocumentdivsectiontitle"/>
        <w:tabs>
          <w:tab w:val="center" w:pos="10560"/>
        </w:tabs>
        <w:spacing w:before="120" w:after="120"/>
        <w:ind w:right="200"/>
        <w:rPr>
          <w:b/>
          <w:bCs/>
          <w:smallCaps/>
        </w:rPr>
      </w:pPr>
      <w:r>
        <w:rPr>
          <w:b/>
          <w:bCs/>
          <w:smallCaps/>
        </w:rPr>
        <w:lastRenderedPageBreak/>
        <w:t xml:space="preserve">Affiliations   </w:t>
      </w:r>
      <w:r>
        <w:rPr>
          <w:u w:val="single"/>
        </w:rPr>
        <w:t xml:space="preserve"> </w:t>
      </w:r>
      <w:r>
        <w:rPr>
          <w:u w:val="single"/>
        </w:rPr>
        <w:tab/>
      </w:r>
    </w:p>
    <w:p w14:paraId="32D07C74" w14:textId="77777777" w:rsidR="003D29C9" w:rsidRDefault="00000000">
      <w:pPr>
        <w:pStyle w:val="divdocumentsinglecolumn"/>
        <w:spacing w:line="340" w:lineRule="atLeast"/>
        <w:ind w:left="2100"/>
      </w:pPr>
      <w:r>
        <w:t>Active Member, CTDOTNET and SQL User's Groups</w:t>
      </w:r>
    </w:p>
    <w:p w14:paraId="32D07C75" w14:textId="77777777" w:rsidR="003D29C9" w:rsidRDefault="00000000">
      <w:pPr>
        <w:pStyle w:val="divdocumentdivsectiontitle"/>
        <w:tabs>
          <w:tab w:val="center" w:pos="10560"/>
        </w:tabs>
        <w:spacing w:before="120" w:after="120"/>
        <w:ind w:right="200"/>
        <w:rPr>
          <w:b/>
          <w:bCs/>
          <w:smallCaps/>
        </w:rPr>
      </w:pPr>
      <w:r>
        <w:rPr>
          <w:b/>
          <w:bCs/>
          <w:smallCaps/>
        </w:rPr>
        <w:t xml:space="preserve">Skills   </w:t>
      </w:r>
      <w:r>
        <w:rPr>
          <w:u w:val="single"/>
        </w:rPr>
        <w:t xml:space="preserve"> </w:t>
      </w:r>
      <w:r>
        <w:rPr>
          <w:u w:val="single"/>
        </w:rPr>
        <w:tab/>
      </w:r>
    </w:p>
    <w:tbl>
      <w:tblPr>
        <w:tblStyle w:val="documentinfoparatable"/>
        <w:tblW w:w="0" w:type="auto"/>
        <w:tblCellSpacing w:w="0" w:type="dxa"/>
        <w:tblInd w:w="2100" w:type="dxa"/>
        <w:tblLayout w:type="fixed"/>
        <w:tblCellMar>
          <w:left w:w="0" w:type="dxa"/>
          <w:right w:w="0" w:type="dxa"/>
        </w:tblCellMar>
        <w:tblLook w:val="05E0" w:firstRow="1" w:lastRow="1" w:firstColumn="1" w:lastColumn="1" w:noHBand="0" w:noVBand="1"/>
      </w:tblPr>
      <w:tblGrid>
        <w:gridCol w:w="4080"/>
        <w:gridCol w:w="300"/>
        <w:gridCol w:w="4080"/>
      </w:tblGrid>
      <w:tr w:rsidR="003D29C9" w14:paraId="32D07C7B" w14:textId="77777777">
        <w:trPr>
          <w:tblCellSpacing w:w="0" w:type="dxa"/>
        </w:trPr>
        <w:tc>
          <w:tcPr>
            <w:tcW w:w="4080" w:type="dxa"/>
            <w:tcMar>
              <w:top w:w="0" w:type="dxa"/>
              <w:left w:w="0" w:type="dxa"/>
              <w:bottom w:w="100" w:type="dxa"/>
              <w:right w:w="0" w:type="dxa"/>
            </w:tcMar>
            <w:hideMark/>
          </w:tcPr>
          <w:p w14:paraId="32D07C76" w14:textId="77777777" w:rsidR="003D29C9" w:rsidRDefault="00000000">
            <w:pPr>
              <w:pStyle w:val="li"/>
              <w:spacing w:line="340" w:lineRule="atLeast"/>
              <w:ind w:left="200"/>
              <w:rPr>
                <w:rStyle w:val="span"/>
              </w:rPr>
            </w:pPr>
            <w:r>
              <w:rPr>
                <w:rStyle w:val="span"/>
              </w:rPr>
              <w:t>Technical Team Leadership</w:t>
            </w:r>
          </w:p>
          <w:p w14:paraId="32D07C77"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78" w14:textId="77777777" w:rsidR="003D29C9" w:rsidRDefault="003D29C9"/>
        </w:tc>
        <w:tc>
          <w:tcPr>
            <w:tcW w:w="4080" w:type="dxa"/>
            <w:tcMar>
              <w:top w:w="0" w:type="dxa"/>
              <w:left w:w="0" w:type="dxa"/>
              <w:bottom w:w="100" w:type="dxa"/>
              <w:right w:w="0" w:type="dxa"/>
            </w:tcMar>
            <w:hideMark/>
          </w:tcPr>
          <w:p w14:paraId="32D07C79" w14:textId="77777777" w:rsidR="003D29C9" w:rsidRDefault="00000000">
            <w:pPr>
              <w:pStyle w:val="li"/>
              <w:spacing w:line="340" w:lineRule="atLeast"/>
              <w:ind w:left="200"/>
              <w:rPr>
                <w:rStyle w:val="span"/>
              </w:rPr>
            </w:pPr>
            <w:r>
              <w:rPr>
                <w:rStyle w:val="span"/>
              </w:rPr>
              <w:t>Agile Project Management</w:t>
            </w:r>
          </w:p>
          <w:p w14:paraId="32D07C7A" w14:textId="77777777" w:rsidR="003D29C9" w:rsidRDefault="003D29C9">
            <w:pPr>
              <w:pStyle w:val="div"/>
              <w:spacing w:line="20" w:lineRule="exact"/>
              <w:rPr>
                <w:rStyle w:val="documentskliSecparagraph"/>
              </w:rPr>
            </w:pPr>
          </w:p>
        </w:tc>
      </w:tr>
      <w:tr w:rsidR="003D29C9" w14:paraId="32D07C81" w14:textId="77777777">
        <w:trPr>
          <w:tblCellSpacing w:w="0" w:type="dxa"/>
        </w:trPr>
        <w:tc>
          <w:tcPr>
            <w:tcW w:w="4080" w:type="dxa"/>
            <w:tcMar>
              <w:top w:w="0" w:type="dxa"/>
              <w:left w:w="0" w:type="dxa"/>
              <w:bottom w:w="100" w:type="dxa"/>
              <w:right w:w="0" w:type="dxa"/>
            </w:tcMar>
            <w:hideMark/>
          </w:tcPr>
          <w:p w14:paraId="32D07C7C" w14:textId="77777777" w:rsidR="003D29C9" w:rsidRDefault="00000000">
            <w:pPr>
              <w:pStyle w:val="li"/>
              <w:spacing w:line="340" w:lineRule="atLeast"/>
              <w:ind w:left="200"/>
              <w:rPr>
                <w:rStyle w:val="span"/>
              </w:rPr>
            </w:pPr>
            <w:r>
              <w:rPr>
                <w:rStyle w:val="span"/>
              </w:rPr>
              <w:t>Stakeholder Engagement</w:t>
            </w:r>
          </w:p>
          <w:p w14:paraId="32D07C7D"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7E" w14:textId="77777777" w:rsidR="003D29C9" w:rsidRDefault="003D29C9"/>
        </w:tc>
        <w:tc>
          <w:tcPr>
            <w:tcW w:w="4080" w:type="dxa"/>
            <w:tcMar>
              <w:top w:w="0" w:type="dxa"/>
              <w:left w:w="0" w:type="dxa"/>
              <w:bottom w:w="100" w:type="dxa"/>
              <w:right w:w="0" w:type="dxa"/>
            </w:tcMar>
            <w:hideMark/>
          </w:tcPr>
          <w:p w14:paraId="32D07C7F" w14:textId="77777777" w:rsidR="003D29C9" w:rsidRDefault="00000000">
            <w:pPr>
              <w:pStyle w:val="li"/>
              <w:spacing w:line="340" w:lineRule="atLeast"/>
              <w:ind w:left="200"/>
              <w:rPr>
                <w:rStyle w:val="span"/>
              </w:rPr>
            </w:pPr>
            <w:r>
              <w:rPr>
                <w:rStyle w:val="span"/>
              </w:rPr>
              <w:t>Strategic Planning</w:t>
            </w:r>
          </w:p>
          <w:p w14:paraId="32D07C80" w14:textId="77777777" w:rsidR="003D29C9" w:rsidRDefault="003D29C9">
            <w:pPr>
              <w:pStyle w:val="div"/>
              <w:spacing w:line="20" w:lineRule="exact"/>
              <w:rPr>
                <w:rStyle w:val="documentskliSecparagraph"/>
              </w:rPr>
            </w:pPr>
          </w:p>
        </w:tc>
      </w:tr>
      <w:tr w:rsidR="003D29C9" w14:paraId="32D07C87" w14:textId="77777777">
        <w:trPr>
          <w:tblCellSpacing w:w="0" w:type="dxa"/>
        </w:trPr>
        <w:tc>
          <w:tcPr>
            <w:tcW w:w="4080" w:type="dxa"/>
            <w:tcMar>
              <w:top w:w="0" w:type="dxa"/>
              <w:left w:w="0" w:type="dxa"/>
              <w:bottom w:w="100" w:type="dxa"/>
              <w:right w:w="0" w:type="dxa"/>
            </w:tcMar>
            <w:hideMark/>
          </w:tcPr>
          <w:p w14:paraId="32D07C82" w14:textId="77777777" w:rsidR="003D29C9" w:rsidRDefault="00000000">
            <w:pPr>
              <w:pStyle w:val="li"/>
              <w:spacing w:line="340" w:lineRule="atLeast"/>
              <w:ind w:left="200"/>
              <w:rPr>
                <w:rStyle w:val="span"/>
              </w:rPr>
            </w:pPr>
            <w:r>
              <w:rPr>
                <w:rStyle w:val="span"/>
              </w:rPr>
              <w:t>Resource Planning</w:t>
            </w:r>
          </w:p>
          <w:p w14:paraId="32D07C83"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84" w14:textId="77777777" w:rsidR="003D29C9" w:rsidRDefault="003D29C9"/>
        </w:tc>
        <w:tc>
          <w:tcPr>
            <w:tcW w:w="4080" w:type="dxa"/>
            <w:tcMar>
              <w:top w:w="0" w:type="dxa"/>
              <w:left w:w="0" w:type="dxa"/>
              <w:bottom w:w="100" w:type="dxa"/>
              <w:right w:w="0" w:type="dxa"/>
            </w:tcMar>
            <w:hideMark/>
          </w:tcPr>
          <w:p w14:paraId="32D07C85" w14:textId="77777777" w:rsidR="003D29C9" w:rsidRDefault="00000000">
            <w:pPr>
              <w:pStyle w:val="li"/>
              <w:spacing w:line="340" w:lineRule="atLeast"/>
              <w:ind w:left="200"/>
              <w:rPr>
                <w:rStyle w:val="span"/>
              </w:rPr>
            </w:pPr>
            <w:r>
              <w:rPr>
                <w:rStyle w:val="span"/>
              </w:rPr>
              <w:t>IT Governance &amp; Compliance</w:t>
            </w:r>
          </w:p>
          <w:p w14:paraId="32D07C86" w14:textId="77777777" w:rsidR="003D29C9" w:rsidRDefault="003D29C9">
            <w:pPr>
              <w:pStyle w:val="div"/>
              <w:spacing w:line="20" w:lineRule="exact"/>
              <w:rPr>
                <w:rStyle w:val="documentskliSecparagraph"/>
              </w:rPr>
            </w:pPr>
          </w:p>
        </w:tc>
      </w:tr>
      <w:tr w:rsidR="003D29C9" w14:paraId="32D07C8D" w14:textId="77777777">
        <w:trPr>
          <w:tblCellSpacing w:w="0" w:type="dxa"/>
        </w:trPr>
        <w:tc>
          <w:tcPr>
            <w:tcW w:w="4080" w:type="dxa"/>
            <w:tcMar>
              <w:top w:w="0" w:type="dxa"/>
              <w:left w:w="0" w:type="dxa"/>
              <w:bottom w:w="100" w:type="dxa"/>
              <w:right w:w="0" w:type="dxa"/>
            </w:tcMar>
            <w:hideMark/>
          </w:tcPr>
          <w:p w14:paraId="32D07C88" w14:textId="77777777" w:rsidR="003D29C9" w:rsidRDefault="00000000">
            <w:pPr>
              <w:pStyle w:val="li"/>
              <w:spacing w:line="340" w:lineRule="atLeast"/>
              <w:ind w:left="200"/>
              <w:rPr>
                <w:rStyle w:val="span"/>
              </w:rPr>
            </w:pPr>
            <w:r>
              <w:rPr>
                <w:rStyle w:val="span"/>
              </w:rPr>
              <w:t>Requirements Gathering</w:t>
            </w:r>
          </w:p>
          <w:p w14:paraId="32D07C89"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8A" w14:textId="77777777" w:rsidR="003D29C9" w:rsidRDefault="003D29C9"/>
        </w:tc>
        <w:tc>
          <w:tcPr>
            <w:tcW w:w="4080" w:type="dxa"/>
            <w:tcMar>
              <w:top w:w="0" w:type="dxa"/>
              <w:left w:w="0" w:type="dxa"/>
              <w:bottom w:w="100" w:type="dxa"/>
              <w:right w:w="0" w:type="dxa"/>
            </w:tcMar>
            <w:hideMark/>
          </w:tcPr>
          <w:p w14:paraId="32D07C8B" w14:textId="77777777" w:rsidR="003D29C9" w:rsidRDefault="00000000">
            <w:pPr>
              <w:pStyle w:val="li"/>
              <w:spacing w:line="340" w:lineRule="atLeast"/>
              <w:ind w:left="200"/>
              <w:rPr>
                <w:rStyle w:val="span"/>
              </w:rPr>
            </w:pPr>
            <w:r>
              <w:rPr>
                <w:rStyle w:val="span"/>
              </w:rPr>
              <w:t>COBOL Programming</w:t>
            </w:r>
          </w:p>
          <w:p w14:paraId="32D07C8C" w14:textId="77777777" w:rsidR="003D29C9" w:rsidRDefault="003D29C9">
            <w:pPr>
              <w:pStyle w:val="div"/>
              <w:spacing w:line="20" w:lineRule="exact"/>
              <w:rPr>
                <w:rStyle w:val="documentskliSecparagraph"/>
              </w:rPr>
            </w:pPr>
          </w:p>
        </w:tc>
      </w:tr>
      <w:tr w:rsidR="003D29C9" w14:paraId="32D07C93" w14:textId="77777777">
        <w:trPr>
          <w:tblCellSpacing w:w="0" w:type="dxa"/>
        </w:trPr>
        <w:tc>
          <w:tcPr>
            <w:tcW w:w="4080" w:type="dxa"/>
            <w:tcMar>
              <w:top w:w="0" w:type="dxa"/>
              <w:left w:w="0" w:type="dxa"/>
              <w:bottom w:w="100" w:type="dxa"/>
              <w:right w:w="0" w:type="dxa"/>
            </w:tcMar>
            <w:hideMark/>
          </w:tcPr>
          <w:p w14:paraId="32D07C8E" w14:textId="77777777" w:rsidR="003D29C9" w:rsidRDefault="00000000">
            <w:pPr>
              <w:pStyle w:val="li"/>
              <w:spacing w:line="340" w:lineRule="atLeast"/>
              <w:ind w:left="200"/>
              <w:rPr>
                <w:rStyle w:val="span"/>
              </w:rPr>
            </w:pPr>
            <w:r>
              <w:rPr>
                <w:rStyle w:val="span"/>
              </w:rPr>
              <w:t>DB2 SQL Proficiency</w:t>
            </w:r>
          </w:p>
          <w:p w14:paraId="32D07C8F"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90" w14:textId="77777777" w:rsidR="003D29C9" w:rsidRDefault="003D29C9"/>
        </w:tc>
        <w:tc>
          <w:tcPr>
            <w:tcW w:w="4080" w:type="dxa"/>
            <w:tcMar>
              <w:top w:w="0" w:type="dxa"/>
              <w:left w:w="0" w:type="dxa"/>
              <w:bottom w:w="100" w:type="dxa"/>
              <w:right w:w="0" w:type="dxa"/>
            </w:tcMar>
            <w:hideMark/>
          </w:tcPr>
          <w:p w14:paraId="32D07C91" w14:textId="77777777" w:rsidR="003D29C9" w:rsidRDefault="00000000">
            <w:pPr>
              <w:pStyle w:val="li"/>
              <w:spacing w:line="340" w:lineRule="atLeast"/>
              <w:ind w:left="200"/>
              <w:rPr>
                <w:rStyle w:val="span"/>
              </w:rPr>
            </w:pPr>
            <w:r>
              <w:rPr>
                <w:rStyle w:val="span"/>
              </w:rPr>
              <w:t>Database Querying</w:t>
            </w:r>
          </w:p>
          <w:p w14:paraId="32D07C92" w14:textId="77777777" w:rsidR="003D29C9" w:rsidRDefault="003D29C9">
            <w:pPr>
              <w:pStyle w:val="div"/>
              <w:spacing w:line="20" w:lineRule="exact"/>
              <w:rPr>
                <w:rStyle w:val="documentskliSecparagraph"/>
              </w:rPr>
            </w:pPr>
          </w:p>
        </w:tc>
      </w:tr>
      <w:tr w:rsidR="003D29C9" w14:paraId="32D07C99" w14:textId="77777777">
        <w:trPr>
          <w:tblCellSpacing w:w="0" w:type="dxa"/>
        </w:trPr>
        <w:tc>
          <w:tcPr>
            <w:tcW w:w="4080" w:type="dxa"/>
            <w:tcMar>
              <w:top w:w="0" w:type="dxa"/>
              <w:left w:w="0" w:type="dxa"/>
              <w:bottom w:w="100" w:type="dxa"/>
              <w:right w:w="0" w:type="dxa"/>
            </w:tcMar>
            <w:hideMark/>
          </w:tcPr>
          <w:p w14:paraId="32D07C94" w14:textId="77777777" w:rsidR="003D29C9" w:rsidRDefault="00000000">
            <w:pPr>
              <w:pStyle w:val="li"/>
              <w:spacing w:line="340" w:lineRule="atLeast"/>
              <w:ind w:left="200"/>
              <w:rPr>
                <w:rStyle w:val="span"/>
              </w:rPr>
            </w:pPr>
            <w:r>
              <w:rPr>
                <w:rStyle w:val="span"/>
              </w:rPr>
              <w:t>CICS Proficiency</w:t>
            </w:r>
          </w:p>
          <w:p w14:paraId="32D07C95"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96" w14:textId="77777777" w:rsidR="003D29C9" w:rsidRDefault="003D29C9"/>
        </w:tc>
        <w:tc>
          <w:tcPr>
            <w:tcW w:w="4080" w:type="dxa"/>
            <w:tcMar>
              <w:top w:w="0" w:type="dxa"/>
              <w:left w:w="0" w:type="dxa"/>
              <w:bottom w:w="100" w:type="dxa"/>
              <w:right w:w="0" w:type="dxa"/>
            </w:tcMar>
            <w:hideMark/>
          </w:tcPr>
          <w:p w14:paraId="32D07C97" w14:textId="77777777" w:rsidR="003D29C9" w:rsidRDefault="00000000">
            <w:pPr>
              <w:pStyle w:val="li"/>
              <w:spacing w:line="340" w:lineRule="atLeast"/>
              <w:ind w:left="200"/>
              <w:rPr>
                <w:rStyle w:val="span"/>
              </w:rPr>
            </w:pPr>
            <w:r>
              <w:rPr>
                <w:rStyle w:val="span"/>
              </w:rPr>
              <w:t>JCL Proficiency</w:t>
            </w:r>
          </w:p>
          <w:p w14:paraId="32D07C98" w14:textId="77777777" w:rsidR="003D29C9" w:rsidRDefault="003D29C9">
            <w:pPr>
              <w:pStyle w:val="div"/>
              <w:spacing w:line="20" w:lineRule="exact"/>
              <w:rPr>
                <w:rStyle w:val="documentskliSecparagraph"/>
              </w:rPr>
            </w:pPr>
          </w:p>
        </w:tc>
      </w:tr>
      <w:tr w:rsidR="003D29C9" w14:paraId="32D07C9F" w14:textId="77777777">
        <w:trPr>
          <w:tblCellSpacing w:w="0" w:type="dxa"/>
        </w:trPr>
        <w:tc>
          <w:tcPr>
            <w:tcW w:w="4080" w:type="dxa"/>
            <w:tcMar>
              <w:top w:w="0" w:type="dxa"/>
              <w:left w:w="0" w:type="dxa"/>
              <w:bottom w:w="100" w:type="dxa"/>
              <w:right w:w="0" w:type="dxa"/>
            </w:tcMar>
            <w:hideMark/>
          </w:tcPr>
          <w:p w14:paraId="32D07C9A" w14:textId="77777777" w:rsidR="003D29C9" w:rsidRDefault="00000000">
            <w:pPr>
              <w:pStyle w:val="li"/>
              <w:spacing w:line="340" w:lineRule="atLeast"/>
              <w:ind w:left="200"/>
              <w:rPr>
                <w:rStyle w:val="span"/>
              </w:rPr>
            </w:pPr>
            <w:r>
              <w:rPr>
                <w:rStyle w:val="span"/>
              </w:rPr>
              <w:t>Advanced Sorting Techniques</w:t>
            </w:r>
          </w:p>
          <w:p w14:paraId="32D07C9B"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9C" w14:textId="77777777" w:rsidR="003D29C9" w:rsidRDefault="003D29C9"/>
        </w:tc>
        <w:tc>
          <w:tcPr>
            <w:tcW w:w="4080" w:type="dxa"/>
            <w:tcMar>
              <w:top w:w="0" w:type="dxa"/>
              <w:left w:w="0" w:type="dxa"/>
              <w:bottom w:w="100" w:type="dxa"/>
              <w:right w:w="0" w:type="dxa"/>
            </w:tcMar>
            <w:hideMark/>
          </w:tcPr>
          <w:p w14:paraId="32D07C9D" w14:textId="77777777" w:rsidR="003D29C9" w:rsidRDefault="00000000">
            <w:pPr>
              <w:pStyle w:val="li"/>
              <w:spacing w:line="340" w:lineRule="atLeast"/>
              <w:ind w:left="200"/>
              <w:rPr>
                <w:rStyle w:val="span"/>
              </w:rPr>
            </w:pPr>
            <w:r>
              <w:rPr>
                <w:rStyle w:val="span"/>
              </w:rPr>
              <w:t>XPEDITER Proficiency</w:t>
            </w:r>
          </w:p>
          <w:p w14:paraId="32D07C9E" w14:textId="77777777" w:rsidR="003D29C9" w:rsidRDefault="003D29C9">
            <w:pPr>
              <w:pStyle w:val="div"/>
              <w:spacing w:line="20" w:lineRule="exact"/>
              <w:rPr>
                <w:rStyle w:val="documentskliSecparagraph"/>
              </w:rPr>
            </w:pPr>
          </w:p>
        </w:tc>
      </w:tr>
      <w:tr w:rsidR="003D29C9" w14:paraId="32D07CA5" w14:textId="77777777">
        <w:trPr>
          <w:tblCellSpacing w:w="0" w:type="dxa"/>
        </w:trPr>
        <w:tc>
          <w:tcPr>
            <w:tcW w:w="4080" w:type="dxa"/>
            <w:tcMar>
              <w:top w:w="0" w:type="dxa"/>
              <w:left w:w="0" w:type="dxa"/>
              <w:bottom w:w="100" w:type="dxa"/>
              <w:right w:w="0" w:type="dxa"/>
            </w:tcMar>
            <w:hideMark/>
          </w:tcPr>
          <w:p w14:paraId="32D07CA0" w14:textId="77777777" w:rsidR="003D29C9" w:rsidRDefault="00000000">
            <w:pPr>
              <w:pStyle w:val="li"/>
              <w:spacing w:line="340" w:lineRule="atLeast"/>
              <w:ind w:left="200"/>
              <w:rPr>
                <w:rStyle w:val="span"/>
              </w:rPr>
            </w:pPr>
            <w:r>
              <w:rPr>
                <w:rStyle w:val="span"/>
              </w:rPr>
              <w:t>ENDEVOR</w:t>
            </w:r>
          </w:p>
          <w:p w14:paraId="32D07CA1"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A2" w14:textId="77777777" w:rsidR="003D29C9" w:rsidRDefault="003D29C9"/>
        </w:tc>
        <w:tc>
          <w:tcPr>
            <w:tcW w:w="4080" w:type="dxa"/>
            <w:tcMar>
              <w:top w:w="0" w:type="dxa"/>
              <w:left w:w="0" w:type="dxa"/>
              <w:bottom w:w="100" w:type="dxa"/>
              <w:right w:w="0" w:type="dxa"/>
            </w:tcMar>
            <w:hideMark/>
          </w:tcPr>
          <w:p w14:paraId="32D07CA3" w14:textId="77777777" w:rsidR="003D29C9" w:rsidRDefault="00000000">
            <w:pPr>
              <w:pStyle w:val="li"/>
              <w:spacing w:line="340" w:lineRule="atLeast"/>
              <w:ind w:left="200"/>
              <w:rPr>
                <w:rStyle w:val="span"/>
              </w:rPr>
            </w:pPr>
            <w:r>
              <w:rPr>
                <w:rStyle w:val="span"/>
              </w:rPr>
              <w:t>VSAM Proficiency</w:t>
            </w:r>
          </w:p>
          <w:p w14:paraId="32D07CA4" w14:textId="77777777" w:rsidR="003D29C9" w:rsidRDefault="003D29C9">
            <w:pPr>
              <w:pStyle w:val="div"/>
              <w:spacing w:line="20" w:lineRule="exact"/>
              <w:rPr>
                <w:rStyle w:val="documentskliSecparagraph"/>
              </w:rPr>
            </w:pPr>
          </w:p>
        </w:tc>
      </w:tr>
      <w:tr w:rsidR="003D29C9" w14:paraId="32D07CAB" w14:textId="77777777">
        <w:trPr>
          <w:tblCellSpacing w:w="0" w:type="dxa"/>
        </w:trPr>
        <w:tc>
          <w:tcPr>
            <w:tcW w:w="4080" w:type="dxa"/>
            <w:tcMar>
              <w:top w:w="0" w:type="dxa"/>
              <w:left w:w="0" w:type="dxa"/>
              <w:bottom w:w="100" w:type="dxa"/>
              <w:right w:w="0" w:type="dxa"/>
            </w:tcMar>
            <w:hideMark/>
          </w:tcPr>
          <w:p w14:paraId="32D07CA6" w14:textId="77777777" w:rsidR="003D29C9" w:rsidRDefault="00000000">
            <w:pPr>
              <w:pStyle w:val="li"/>
              <w:spacing w:line="340" w:lineRule="atLeast"/>
              <w:ind w:left="200"/>
              <w:rPr>
                <w:rStyle w:val="span"/>
              </w:rPr>
            </w:pPr>
            <w:r>
              <w:rPr>
                <w:rStyle w:val="span"/>
              </w:rPr>
              <w:t>CA7/CA11 Proficiency</w:t>
            </w:r>
          </w:p>
          <w:p w14:paraId="32D07CA7"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A8" w14:textId="77777777" w:rsidR="003D29C9" w:rsidRDefault="003D29C9"/>
        </w:tc>
        <w:tc>
          <w:tcPr>
            <w:tcW w:w="4080" w:type="dxa"/>
            <w:tcMar>
              <w:top w:w="0" w:type="dxa"/>
              <w:left w:w="0" w:type="dxa"/>
              <w:bottom w:w="100" w:type="dxa"/>
              <w:right w:w="0" w:type="dxa"/>
            </w:tcMar>
            <w:hideMark/>
          </w:tcPr>
          <w:p w14:paraId="32D07CA9" w14:textId="77777777" w:rsidR="003D29C9" w:rsidRDefault="00000000">
            <w:pPr>
              <w:pStyle w:val="li"/>
              <w:spacing w:line="340" w:lineRule="atLeast"/>
              <w:ind w:left="200"/>
              <w:rPr>
                <w:rStyle w:val="span"/>
              </w:rPr>
            </w:pPr>
            <w:r>
              <w:rPr>
                <w:rStyle w:val="span"/>
              </w:rPr>
              <w:t>FileAid Proficiency</w:t>
            </w:r>
          </w:p>
          <w:p w14:paraId="32D07CAA" w14:textId="77777777" w:rsidR="003D29C9" w:rsidRDefault="003D29C9">
            <w:pPr>
              <w:pStyle w:val="div"/>
              <w:spacing w:line="20" w:lineRule="exact"/>
              <w:rPr>
                <w:rStyle w:val="documentskliSecparagraph"/>
              </w:rPr>
            </w:pPr>
          </w:p>
        </w:tc>
      </w:tr>
      <w:tr w:rsidR="003D29C9" w14:paraId="32D07CB1" w14:textId="77777777">
        <w:trPr>
          <w:tblCellSpacing w:w="0" w:type="dxa"/>
        </w:trPr>
        <w:tc>
          <w:tcPr>
            <w:tcW w:w="4080" w:type="dxa"/>
            <w:tcMar>
              <w:top w:w="0" w:type="dxa"/>
              <w:left w:w="0" w:type="dxa"/>
              <w:bottom w:w="100" w:type="dxa"/>
              <w:right w:w="0" w:type="dxa"/>
            </w:tcMar>
            <w:hideMark/>
          </w:tcPr>
          <w:p w14:paraId="32D07CAC" w14:textId="77777777" w:rsidR="003D29C9" w:rsidRDefault="00000000">
            <w:pPr>
              <w:pStyle w:val="li"/>
              <w:spacing w:line="340" w:lineRule="atLeast"/>
              <w:ind w:left="200"/>
              <w:rPr>
                <w:rStyle w:val="span"/>
              </w:rPr>
            </w:pPr>
            <w:r>
              <w:rPr>
                <w:rStyle w:val="span"/>
              </w:rPr>
              <w:t>CHANGEMAN</w:t>
            </w:r>
          </w:p>
          <w:p w14:paraId="32D07CAD"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AE" w14:textId="77777777" w:rsidR="003D29C9" w:rsidRDefault="003D29C9"/>
        </w:tc>
        <w:tc>
          <w:tcPr>
            <w:tcW w:w="4080" w:type="dxa"/>
            <w:tcMar>
              <w:top w:w="0" w:type="dxa"/>
              <w:left w:w="0" w:type="dxa"/>
              <w:bottom w:w="100" w:type="dxa"/>
              <w:right w:w="0" w:type="dxa"/>
            </w:tcMar>
            <w:hideMark/>
          </w:tcPr>
          <w:p w14:paraId="32D07CAF" w14:textId="77777777" w:rsidR="003D29C9" w:rsidRDefault="00000000">
            <w:pPr>
              <w:pStyle w:val="li"/>
              <w:spacing w:line="340" w:lineRule="atLeast"/>
              <w:ind w:left="200"/>
              <w:rPr>
                <w:rStyle w:val="span"/>
              </w:rPr>
            </w:pPr>
            <w:r>
              <w:rPr>
                <w:rStyle w:val="span"/>
              </w:rPr>
              <w:t>CLIST/REXX Programming</w:t>
            </w:r>
          </w:p>
          <w:p w14:paraId="32D07CB0" w14:textId="77777777" w:rsidR="003D29C9" w:rsidRDefault="003D29C9">
            <w:pPr>
              <w:pStyle w:val="div"/>
              <w:spacing w:line="20" w:lineRule="exact"/>
              <w:rPr>
                <w:rStyle w:val="documentskliSecparagraph"/>
              </w:rPr>
            </w:pPr>
          </w:p>
        </w:tc>
      </w:tr>
      <w:tr w:rsidR="003D29C9" w14:paraId="32D07CB7" w14:textId="77777777">
        <w:trPr>
          <w:tblCellSpacing w:w="0" w:type="dxa"/>
        </w:trPr>
        <w:tc>
          <w:tcPr>
            <w:tcW w:w="4080" w:type="dxa"/>
            <w:tcMar>
              <w:top w:w="0" w:type="dxa"/>
              <w:left w:w="0" w:type="dxa"/>
              <w:bottom w:w="100" w:type="dxa"/>
              <w:right w:w="0" w:type="dxa"/>
            </w:tcMar>
            <w:hideMark/>
          </w:tcPr>
          <w:p w14:paraId="32D07CB2" w14:textId="77777777" w:rsidR="003D29C9" w:rsidRDefault="00000000">
            <w:pPr>
              <w:pStyle w:val="li"/>
              <w:spacing w:line="340" w:lineRule="atLeast"/>
              <w:ind w:left="200"/>
              <w:rPr>
                <w:rStyle w:val="span"/>
              </w:rPr>
            </w:pPr>
            <w:r>
              <w:rPr>
                <w:rStyle w:val="span"/>
              </w:rPr>
              <w:t>SYNCSORT Programming</w:t>
            </w:r>
          </w:p>
          <w:p w14:paraId="32D07CB3"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B4" w14:textId="77777777" w:rsidR="003D29C9" w:rsidRDefault="003D29C9"/>
        </w:tc>
        <w:tc>
          <w:tcPr>
            <w:tcW w:w="4080" w:type="dxa"/>
            <w:tcMar>
              <w:top w:w="0" w:type="dxa"/>
              <w:left w:w="0" w:type="dxa"/>
              <w:bottom w:w="100" w:type="dxa"/>
              <w:right w:w="0" w:type="dxa"/>
            </w:tcMar>
            <w:hideMark/>
          </w:tcPr>
          <w:p w14:paraId="32D07CB5" w14:textId="77777777" w:rsidR="003D29C9" w:rsidRDefault="00000000">
            <w:pPr>
              <w:pStyle w:val="li"/>
              <w:spacing w:line="340" w:lineRule="atLeast"/>
              <w:ind w:left="200"/>
              <w:rPr>
                <w:rStyle w:val="span"/>
              </w:rPr>
            </w:pPr>
            <w:r>
              <w:rPr>
                <w:rStyle w:val="span"/>
              </w:rPr>
              <w:t>PL/SQL</w:t>
            </w:r>
          </w:p>
          <w:p w14:paraId="32D07CB6" w14:textId="77777777" w:rsidR="003D29C9" w:rsidRDefault="003D29C9">
            <w:pPr>
              <w:pStyle w:val="div"/>
              <w:spacing w:line="20" w:lineRule="exact"/>
              <w:rPr>
                <w:rStyle w:val="documentskliSecparagraph"/>
              </w:rPr>
            </w:pPr>
          </w:p>
        </w:tc>
      </w:tr>
      <w:tr w:rsidR="003D29C9" w14:paraId="32D07CBD" w14:textId="77777777">
        <w:trPr>
          <w:tblCellSpacing w:w="0" w:type="dxa"/>
        </w:trPr>
        <w:tc>
          <w:tcPr>
            <w:tcW w:w="4080" w:type="dxa"/>
            <w:tcMar>
              <w:top w:w="0" w:type="dxa"/>
              <w:left w:w="0" w:type="dxa"/>
              <w:bottom w:w="100" w:type="dxa"/>
              <w:right w:w="0" w:type="dxa"/>
            </w:tcMar>
            <w:hideMark/>
          </w:tcPr>
          <w:p w14:paraId="32D07CB8" w14:textId="77777777" w:rsidR="003D29C9" w:rsidRDefault="00000000">
            <w:pPr>
              <w:pStyle w:val="li"/>
              <w:spacing w:line="340" w:lineRule="atLeast"/>
              <w:ind w:left="200"/>
              <w:rPr>
                <w:rStyle w:val="span"/>
              </w:rPr>
            </w:pPr>
            <w:r>
              <w:rPr>
                <w:rStyle w:val="span"/>
              </w:rPr>
              <w:t>SQL Stored Procedures</w:t>
            </w:r>
          </w:p>
          <w:p w14:paraId="32D07CB9"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BA" w14:textId="77777777" w:rsidR="003D29C9" w:rsidRDefault="003D29C9"/>
        </w:tc>
        <w:tc>
          <w:tcPr>
            <w:tcW w:w="4080" w:type="dxa"/>
            <w:tcMar>
              <w:top w:w="0" w:type="dxa"/>
              <w:left w:w="0" w:type="dxa"/>
              <w:bottom w:w="100" w:type="dxa"/>
              <w:right w:w="0" w:type="dxa"/>
            </w:tcMar>
            <w:hideMark/>
          </w:tcPr>
          <w:p w14:paraId="32D07CBB" w14:textId="77777777" w:rsidR="003D29C9" w:rsidRDefault="00000000">
            <w:pPr>
              <w:pStyle w:val="li"/>
              <w:spacing w:line="340" w:lineRule="atLeast"/>
              <w:ind w:left="200"/>
              <w:rPr>
                <w:rStyle w:val="span"/>
              </w:rPr>
            </w:pPr>
            <w:r>
              <w:rPr>
                <w:rStyle w:val="span"/>
              </w:rPr>
              <w:t>Experienced with Easytrieve Plus</w:t>
            </w:r>
          </w:p>
          <w:p w14:paraId="32D07CBC" w14:textId="77777777" w:rsidR="003D29C9" w:rsidRDefault="003D29C9">
            <w:pPr>
              <w:pStyle w:val="div"/>
              <w:spacing w:line="20" w:lineRule="exact"/>
              <w:rPr>
                <w:rStyle w:val="documentskliSecparagraph"/>
              </w:rPr>
            </w:pPr>
          </w:p>
        </w:tc>
      </w:tr>
      <w:tr w:rsidR="003D29C9" w14:paraId="32D07CC3" w14:textId="77777777">
        <w:trPr>
          <w:tblCellSpacing w:w="0" w:type="dxa"/>
        </w:trPr>
        <w:tc>
          <w:tcPr>
            <w:tcW w:w="4080" w:type="dxa"/>
            <w:tcMar>
              <w:top w:w="0" w:type="dxa"/>
              <w:left w:w="0" w:type="dxa"/>
              <w:bottom w:w="100" w:type="dxa"/>
              <w:right w:w="0" w:type="dxa"/>
            </w:tcMar>
            <w:hideMark/>
          </w:tcPr>
          <w:p w14:paraId="32D07CBE" w14:textId="77777777" w:rsidR="003D29C9" w:rsidRDefault="00000000">
            <w:pPr>
              <w:pStyle w:val="li"/>
              <w:spacing w:line="340" w:lineRule="atLeast"/>
              <w:ind w:left="200"/>
              <w:rPr>
                <w:rStyle w:val="span"/>
              </w:rPr>
            </w:pPr>
            <w:r>
              <w:rPr>
                <w:rStyle w:val="span"/>
              </w:rPr>
              <w:t>FORTRAN</w:t>
            </w:r>
          </w:p>
          <w:p w14:paraId="32D07CBF"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C0" w14:textId="77777777" w:rsidR="003D29C9" w:rsidRDefault="003D29C9"/>
        </w:tc>
        <w:tc>
          <w:tcPr>
            <w:tcW w:w="4080" w:type="dxa"/>
            <w:tcMar>
              <w:top w:w="0" w:type="dxa"/>
              <w:left w:w="0" w:type="dxa"/>
              <w:bottom w:w="100" w:type="dxa"/>
              <w:right w:w="0" w:type="dxa"/>
            </w:tcMar>
            <w:hideMark/>
          </w:tcPr>
          <w:p w14:paraId="32D07CC1" w14:textId="77777777" w:rsidR="003D29C9" w:rsidRDefault="00000000">
            <w:pPr>
              <w:pStyle w:val="li"/>
              <w:spacing w:line="340" w:lineRule="atLeast"/>
              <w:ind w:left="200"/>
              <w:rPr>
                <w:rStyle w:val="span"/>
              </w:rPr>
            </w:pPr>
            <w:r>
              <w:rPr>
                <w:rStyle w:val="span"/>
              </w:rPr>
              <w:t>FOCUS</w:t>
            </w:r>
          </w:p>
          <w:p w14:paraId="32D07CC2" w14:textId="77777777" w:rsidR="003D29C9" w:rsidRDefault="003D29C9">
            <w:pPr>
              <w:pStyle w:val="div"/>
              <w:spacing w:line="20" w:lineRule="exact"/>
              <w:rPr>
                <w:rStyle w:val="documentskliSecparagraph"/>
              </w:rPr>
            </w:pPr>
          </w:p>
        </w:tc>
      </w:tr>
      <w:tr w:rsidR="003D29C9" w14:paraId="32D07CC9" w14:textId="77777777">
        <w:trPr>
          <w:tblCellSpacing w:w="0" w:type="dxa"/>
        </w:trPr>
        <w:tc>
          <w:tcPr>
            <w:tcW w:w="4080" w:type="dxa"/>
            <w:tcMar>
              <w:top w:w="0" w:type="dxa"/>
              <w:left w:w="0" w:type="dxa"/>
              <w:bottom w:w="100" w:type="dxa"/>
              <w:right w:w="0" w:type="dxa"/>
            </w:tcMar>
            <w:hideMark/>
          </w:tcPr>
          <w:p w14:paraId="32D07CC4" w14:textId="77777777" w:rsidR="003D29C9" w:rsidRDefault="00000000">
            <w:pPr>
              <w:pStyle w:val="li"/>
              <w:spacing w:line="340" w:lineRule="atLeast"/>
              <w:ind w:left="200"/>
              <w:rPr>
                <w:rStyle w:val="span"/>
              </w:rPr>
            </w:pPr>
            <w:r>
              <w:rPr>
                <w:rStyle w:val="span"/>
              </w:rPr>
              <w:t>Waterfall Development Process</w:t>
            </w:r>
          </w:p>
          <w:p w14:paraId="32D07CC5" w14:textId="77777777" w:rsidR="003D29C9" w:rsidRDefault="003D29C9">
            <w:pPr>
              <w:pStyle w:val="div"/>
              <w:spacing w:line="20" w:lineRule="exact"/>
              <w:rPr>
                <w:rStyle w:val="documentskliSecparagraph"/>
              </w:rPr>
            </w:pPr>
          </w:p>
        </w:tc>
        <w:tc>
          <w:tcPr>
            <w:tcW w:w="300" w:type="dxa"/>
            <w:tcMar>
              <w:top w:w="0" w:type="dxa"/>
              <w:left w:w="0" w:type="dxa"/>
              <w:bottom w:w="100" w:type="dxa"/>
              <w:right w:w="0" w:type="dxa"/>
            </w:tcMar>
            <w:hideMark/>
          </w:tcPr>
          <w:p w14:paraId="32D07CC6" w14:textId="77777777" w:rsidR="003D29C9" w:rsidRDefault="003D29C9"/>
        </w:tc>
        <w:tc>
          <w:tcPr>
            <w:tcW w:w="4080" w:type="dxa"/>
            <w:tcMar>
              <w:top w:w="0" w:type="dxa"/>
              <w:left w:w="0" w:type="dxa"/>
              <w:bottom w:w="100" w:type="dxa"/>
              <w:right w:w="0" w:type="dxa"/>
            </w:tcMar>
            <w:hideMark/>
          </w:tcPr>
          <w:p w14:paraId="32D07CC7" w14:textId="77777777" w:rsidR="003D29C9" w:rsidRDefault="00000000">
            <w:pPr>
              <w:pStyle w:val="li"/>
              <w:spacing w:line="340" w:lineRule="atLeast"/>
              <w:ind w:left="200"/>
              <w:rPr>
                <w:rStyle w:val="span"/>
              </w:rPr>
            </w:pPr>
            <w:r>
              <w:rPr>
                <w:rStyle w:val="span"/>
              </w:rPr>
              <w:t>Kanban Workflow Management</w:t>
            </w:r>
          </w:p>
          <w:p w14:paraId="32D07CC8" w14:textId="77777777" w:rsidR="003D29C9" w:rsidRDefault="003D29C9">
            <w:pPr>
              <w:pStyle w:val="div"/>
              <w:spacing w:line="20" w:lineRule="exact"/>
              <w:rPr>
                <w:rStyle w:val="documentskliSecparagraph"/>
              </w:rPr>
            </w:pPr>
          </w:p>
        </w:tc>
      </w:tr>
      <w:tr w:rsidR="003D29C9" w14:paraId="32D07CCC" w14:textId="77777777">
        <w:trPr>
          <w:gridAfter w:val="2"/>
          <w:wAfter w:w="720" w:type="dxa"/>
          <w:tblCellSpacing w:w="0" w:type="dxa"/>
        </w:trPr>
        <w:tc>
          <w:tcPr>
            <w:tcW w:w="4080" w:type="dxa"/>
            <w:tcMar>
              <w:top w:w="0" w:type="dxa"/>
              <w:left w:w="0" w:type="dxa"/>
              <w:bottom w:w="100" w:type="dxa"/>
              <w:right w:w="0" w:type="dxa"/>
            </w:tcMar>
            <w:hideMark/>
          </w:tcPr>
          <w:p w14:paraId="32D07CCA" w14:textId="77777777" w:rsidR="003D29C9" w:rsidRDefault="00000000">
            <w:pPr>
              <w:pStyle w:val="li"/>
              <w:spacing w:line="340" w:lineRule="atLeast"/>
              <w:ind w:left="200"/>
              <w:rPr>
                <w:rStyle w:val="span"/>
              </w:rPr>
            </w:pPr>
            <w:r>
              <w:rPr>
                <w:rStyle w:val="span"/>
              </w:rPr>
              <w:t>SDLC Management</w:t>
            </w:r>
          </w:p>
          <w:p w14:paraId="32D07CCB" w14:textId="77777777" w:rsidR="003D29C9" w:rsidRDefault="003D29C9">
            <w:pPr>
              <w:pStyle w:val="div"/>
              <w:spacing w:line="20" w:lineRule="exact"/>
              <w:rPr>
                <w:rStyle w:val="documentskliSecparagraph"/>
              </w:rPr>
            </w:pPr>
          </w:p>
        </w:tc>
      </w:tr>
    </w:tbl>
    <w:p w14:paraId="32D07CCD" w14:textId="77777777" w:rsidR="003D29C9" w:rsidRDefault="00000000">
      <w:pPr>
        <w:pStyle w:val="divdocumentdivsectiontitle"/>
        <w:tabs>
          <w:tab w:val="center" w:pos="10560"/>
        </w:tabs>
        <w:spacing w:before="120" w:after="120"/>
        <w:ind w:right="200"/>
        <w:rPr>
          <w:b/>
          <w:bCs/>
          <w:smallCaps/>
        </w:rPr>
      </w:pPr>
      <w:r>
        <w:rPr>
          <w:b/>
          <w:bCs/>
          <w:smallCaps/>
        </w:rPr>
        <w:t xml:space="preserve">Training   </w:t>
      </w:r>
      <w:r>
        <w:rPr>
          <w:u w:val="single"/>
        </w:rPr>
        <w:t xml:space="preserve"> </w:t>
      </w:r>
      <w:r>
        <w:rPr>
          <w:u w:val="single"/>
        </w:rPr>
        <w:tab/>
      </w:r>
    </w:p>
    <w:p w14:paraId="32D07CCE" w14:textId="77777777" w:rsidR="003D29C9" w:rsidRDefault="00000000">
      <w:pPr>
        <w:pStyle w:val="ulli"/>
        <w:numPr>
          <w:ilvl w:val="0"/>
          <w:numId w:val="11"/>
        </w:numPr>
        <w:spacing w:line="340" w:lineRule="atLeast"/>
        <w:ind w:left="2560" w:hanging="210"/>
      </w:pPr>
      <w:r>
        <w:t>Oracle</w:t>
      </w:r>
    </w:p>
    <w:p w14:paraId="32D07CCF" w14:textId="77777777" w:rsidR="003D29C9" w:rsidRDefault="00000000">
      <w:pPr>
        <w:pStyle w:val="ulli"/>
        <w:numPr>
          <w:ilvl w:val="0"/>
          <w:numId w:val="11"/>
        </w:numPr>
        <w:spacing w:line="340" w:lineRule="atLeast"/>
        <w:ind w:left="2560" w:hanging="210"/>
      </w:pPr>
      <w:r>
        <w:t>VB.net</w:t>
      </w:r>
    </w:p>
    <w:p w14:paraId="32D07CD0" w14:textId="77777777" w:rsidR="003D29C9" w:rsidRDefault="00000000">
      <w:pPr>
        <w:pStyle w:val="ulli"/>
        <w:numPr>
          <w:ilvl w:val="0"/>
          <w:numId w:val="11"/>
        </w:numPr>
        <w:spacing w:line="340" w:lineRule="atLeast"/>
        <w:ind w:left="2560" w:hanging="210"/>
      </w:pPr>
      <w:r>
        <w:t>C, C++</w:t>
      </w:r>
    </w:p>
    <w:p w14:paraId="32D07CD1" w14:textId="77777777" w:rsidR="003D29C9" w:rsidRDefault="00000000">
      <w:pPr>
        <w:pStyle w:val="ulli"/>
        <w:numPr>
          <w:ilvl w:val="0"/>
          <w:numId w:val="11"/>
        </w:numPr>
        <w:spacing w:line="340" w:lineRule="atLeast"/>
        <w:ind w:left="2560" w:hanging="210"/>
      </w:pPr>
      <w:r>
        <w:t>ASP</w:t>
      </w:r>
    </w:p>
    <w:p w14:paraId="32D07CD2" w14:textId="77777777" w:rsidR="003D29C9" w:rsidRDefault="00000000">
      <w:pPr>
        <w:pStyle w:val="ulli"/>
        <w:numPr>
          <w:ilvl w:val="0"/>
          <w:numId w:val="11"/>
        </w:numPr>
        <w:spacing w:line="340" w:lineRule="atLeast"/>
        <w:ind w:left="2560" w:hanging="210"/>
      </w:pPr>
      <w:r>
        <w:t>SQL Stored Procedures</w:t>
      </w:r>
    </w:p>
    <w:p w14:paraId="32D07CD3" w14:textId="77777777" w:rsidR="003D29C9" w:rsidRDefault="00000000">
      <w:pPr>
        <w:pStyle w:val="ulli"/>
        <w:numPr>
          <w:ilvl w:val="0"/>
          <w:numId w:val="11"/>
        </w:numPr>
        <w:spacing w:line="340" w:lineRule="atLeast"/>
        <w:ind w:left="2560" w:hanging="210"/>
      </w:pPr>
      <w:r>
        <w:t>Python</w:t>
      </w:r>
    </w:p>
    <w:p w14:paraId="32D07CD4" w14:textId="77777777" w:rsidR="003D29C9" w:rsidRDefault="00000000">
      <w:pPr>
        <w:pStyle w:val="ulli"/>
        <w:numPr>
          <w:ilvl w:val="0"/>
          <w:numId w:val="11"/>
        </w:numPr>
        <w:spacing w:line="340" w:lineRule="atLeast"/>
        <w:ind w:left="2560" w:hanging="210"/>
      </w:pPr>
      <w:r>
        <w:t>Advanced SQL</w:t>
      </w:r>
    </w:p>
    <w:p w14:paraId="32D07CD5" w14:textId="77777777" w:rsidR="003D29C9" w:rsidRDefault="00000000">
      <w:pPr>
        <w:pStyle w:val="ulli"/>
        <w:numPr>
          <w:ilvl w:val="0"/>
          <w:numId w:val="11"/>
        </w:numPr>
        <w:spacing w:line="340" w:lineRule="atLeast"/>
        <w:ind w:left="2560" w:hanging="210"/>
      </w:pPr>
      <w:r>
        <w:t>Schedule “D” 2000</w:t>
      </w:r>
    </w:p>
    <w:p w14:paraId="32D07CD6" w14:textId="77777777" w:rsidR="003D29C9" w:rsidRDefault="00000000">
      <w:pPr>
        <w:pStyle w:val="ulli"/>
        <w:numPr>
          <w:ilvl w:val="0"/>
          <w:numId w:val="11"/>
        </w:numPr>
        <w:spacing w:line="340" w:lineRule="atLeast"/>
        <w:ind w:left="2560" w:hanging="210"/>
      </w:pPr>
      <w:r>
        <w:t>Introduction to Securities and Markets</w:t>
      </w:r>
    </w:p>
    <w:p w14:paraId="32D07CD7" w14:textId="77777777" w:rsidR="003D29C9" w:rsidRDefault="00000000">
      <w:pPr>
        <w:pStyle w:val="ulli"/>
        <w:numPr>
          <w:ilvl w:val="0"/>
          <w:numId w:val="11"/>
        </w:numPr>
        <w:spacing w:line="340" w:lineRule="atLeast"/>
        <w:ind w:left="2560" w:hanging="210"/>
      </w:pPr>
      <w:r>
        <w:t>Advanced Securities &amp; Markets</w:t>
      </w:r>
    </w:p>
    <w:p w14:paraId="32D07CD8" w14:textId="77777777" w:rsidR="003D29C9" w:rsidRDefault="00000000">
      <w:pPr>
        <w:pStyle w:val="divdocumentdivsectiontitle"/>
        <w:tabs>
          <w:tab w:val="center" w:pos="10560"/>
        </w:tabs>
        <w:spacing w:before="120" w:after="120"/>
        <w:ind w:right="200"/>
        <w:rPr>
          <w:b/>
          <w:bCs/>
          <w:smallCaps/>
        </w:rPr>
      </w:pPr>
      <w:r>
        <w:rPr>
          <w:b/>
          <w:bCs/>
          <w:smallCaps/>
        </w:rPr>
        <w:t xml:space="preserve">Recognitions   </w:t>
      </w:r>
      <w:r>
        <w:rPr>
          <w:u w:val="single"/>
        </w:rPr>
        <w:t xml:space="preserve"> </w:t>
      </w:r>
      <w:r>
        <w:rPr>
          <w:u w:val="single"/>
        </w:rPr>
        <w:tab/>
      </w:r>
    </w:p>
    <w:p w14:paraId="32D07CD9" w14:textId="77777777" w:rsidR="003D29C9" w:rsidRDefault="00000000">
      <w:pPr>
        <w:pStyle w:val="p"/>
        <w:spacing w:line="340" w:lineRule="atLeast"/>
        <w:ind w:left="2100"/>
      </w:pPr>
      <w:r>
        <w:t>Chosen by peers and management to represent department at Leader Of Leaders conference three years in a row.</w:t>
      </w:r>
    </w:p>
    <w:p w14:paraId="32D07CDA" w14:textId="77777777" w:rsidR="003D29C9" w:rsidRDefault="00000000">
      <w:pPr>
        <w:pStyle w:val="p"/>
        <w:spacing w:line="340" w:lineRule="atLeast"/>
        <w:ind w:left="2100"/>
      </w:pPr>
      <w:r>
        <w:t>Nominated numerous times by peers and clients as "go-to-person" and/or awarded Spot bonuses.</w:t>
      </w:r>
    </w:p>
    <w:sectPr w:rsidR="003D29C9">
      <w:pgSz w:w="12240" w:h="15840"/>
      <w:pgMar w:top="240" w:right="840" w:bottom="24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6C406ADC">
      <w:start w:val="1"/>
      <w:numFmt w:val="bullet"/>
      <w:lvlText w:val=""/>
      <w:lvlJc w:val="left"/>
      <w:pPr>
        <w:ind w:left="720" w:hanging="360"/>
      </w:pPr>
      <w:rPr>
        <w:rFonts w:ascii="Symbol" w:hAnsi="Symbol"/>
      </w:rPr>
    </w:lvl>
    <w:lvl w:ilvl="1" w:tplc="F9DE5D62">
      <w:start w:val="1"/>
      <w:numFmt w:val="bullet"/>
      <w:lvlText w:val="o"/>
      <w:lvlJc w:val="left"/>
      <w:pPr>
        <w:tabs>
          <w:tab w:val="num" w:pos="1440"/>
        </w:tabs>
        <w:ind w:left="1440" w:hanging="360"/>
      </w:pPr>
      <w:rPr>
        <w:rFonts w:ascii="Courier New" w:hAnsi="Courier New"/>
      </w:rPr>
    </w:lvl>
    <w:lvl w:ilvl="2" w:tplc="EB3631C6">
      <w:start w:val="1"/>
      <w:numFmt w:val="bullet"/>
      <w:lvlText w:val=""/>
      <w:lvlJc w:val="left"/>
      <w:pPr>
        <w:tabs>
          <w:tab w:val="num" w:pos="2160"/>
        </w:tabs>
        <w:ind w:left="2160" w:hanging="360"/>
      </w:pPr>
      <w:rPr>
        <w:rFonts w:ascii="Wingdings" w:hAnsi="Wingdings"/>
      </w:rPr>
    </w:lvl>
    <w:lvl w:ilvl="3" w:tplc="C4F8D2FE">
      <w:start w:val="1"/>
      <w:numFmt w:val="bullet"/>
      <w:lvlText w:val=""/>
      <w:lvlJc w:val="left"/>
      <w:pPr>
        <w:tabs>
          <w:tab w:val="num" w:pos="2880"/>
        </w:tabs>
        <w:ind w:left="2880" w:hanging="360"/>
      </w:pPr>
      <w:rPr>
        <w:rFonts w:ascii="Symbol" w:hAnsi="Symbol"/>
      </w:rPr>
    </w:lvl>
    <w:lvl w:ilvl="4" w:tplc="0B869024">
      <w:start w:val="1"/>
      <w:numFmt w:val="bullet"/>
      <w:lvlText w:val="o"/>
      <w:lvlJc w:val="left"/>
      <w:pPr>
        <w:tabs>
          <w:tab w:val="num" w:pos="3600"/>
        </w:tabs>
        <w:ind w:left="3600" w:hanging="360"/>
      </w:pPr>
      <w:rPr>
        <w:rFonts w:ascii="Courier New" w:hAnsi="Courier New"/>
      </w:rPr>
    </w:lvl>
    <w:lvl w:ilvl="5" w:tplc="31701FAE">
      <w:start w:val="1"/>
      <w:numFmt w:val="bullet"/>
      <w:lvlText w:val=""/>
      <w:lvlJc w:val="left"/>
      <w:pPr>
        <w:tabs>
          <w:tab w:val="num" w:pos="4320"/>
        </w:tabs>
        <w:ind w:left="4320" w:hanging="360"/>
      </w:pPr>
      <w:rPr>
        <w:rFonts w:ascii="Wingdings" w:hAnsi="Wingdings"/>
      </w:rPr>
    </w:lvl>
    <w:lvl w:ilvl="6" w:tplc="A724B150">
      <w:start w:val="1"/>
      <w:numFmt w:val="bullet"/>
      <w:lvlText w:val=""/>
      <w:lvlJc w:val="left"/>
      <w:pPr>
        <w:tabs>
          <w:tab w:val="num" w:pos="5040"/>
        </w:tabs>
        <w:ind w:left="5040" w:hanging="360"/>
      </w:pPr>
      <w:rPr>
        <w:rFonts w:ascii="Symbol" w:hAnsi="Symbol"/>
      </w:rPr>
    </w:lvl>
    <w:lvl w:ilvl="7" w:tplc="EA66F614">
      <w:start w:val="1"/>
      <w:numFmt w:val="bullet"/>
      <w:lvlText w:val="o"/>
      <w:lvlJc w:val="left"/>
      <w:pPr>
        <w:tabs>
          <w:tab w:val="num" w:pos="5760"/>
        </w:tabs>
        <w:ind w:left="5760" w:hanging="360"/>
      </w:pPr>
      <w:rPr>
        <w:rFonts w:ascii="Courier New" w:hAnsi="Courier New"/>
      </w:rPr>
    </w:lvl>
    <w:lvl w:ilvl="8" w:tplc="24FE915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8F45322">
      <w:start w:val="1"/>
      <w:numFmt w:val="bullet"/>
      <w:lvlText w:val=""/>
      <w:lvlJc w:val="left"/>
      <w:pPr>
        <w:ind w:left="720" w:hanging="360"/>
      </w:pPr>
      <w:rPr>
        <w:rFonts w:ascii="Symbol" w:hAnsi="Symbol"/>
      </w:rPr>
    </w:lvl>
    <w:lvl w:ilvl="1" w:tplc="C4B0264A">
      <w:start w:val="1"/>
      <w:numFmt w:val="bullet"/>
      <w:lvlText w:val="o"/>
      <w:lvlJc w:val="left"/>
      <w:pPr>
        <w:tabs>
          <w:tab w:val="num" w:pos="1440"/>
        </w:tabs>
        <w:ind w:left="1440" w:hanging="360"/>
      </w:pPr>
      <w:rPr>
        <w:rFonts w:ascii="Courier New" w:hAnsi="Courier New"/>
      </w:rPr>
    </w:lvl>
    <w:lvl w:ilvl="2" w:tplc="2DA223DE">
      <w:start w:val="1"/>
      <w:numFmt w:val="bullet"/>
      <w:lvlText w:val=""/>
      <w:lvlJc w:val="left"/>
      <w:pPr>
        <w:tabs>
          <w:tab w:val="num" w:pos="2160"/>
        </w:tabs>
        <w:ind w:left="2160" w:hanging="360"/>
      </w:pPr>
      <w:rPr>
        <w:rFonts w:ascii="Wingdings" w:hAnsi="Wingdings"/>
      </w:rPr>
    </w:lvl>
    <w:lvl w:ilvl="3" w:tplc="51268916">
      <w:start w:val="1"/>
      <w:numFmt w:val="bullet"/>
      <w:lvlText w:val=""/>
      <w:lvlJc w:val="left"/>
      <w:pPr>
        <w:tabs>
          <w:tab w:val="num" w:pos="2880"/>
        </w:tabs>
        <w:ind w:left="2880" w:hanging="360"/>
      </w:pPr>
      <w:rPr>
        <w:rFonts w:ascii="Symbol" w:hAnsi="Symbol"/>
      </w:rPr>
    </w:lvl>
    <w:lvl w:ilvl="4" w:tplc="8D323912">
      <w:start w:val="1"/>
      <w:numFmt w:val="bullet"/>
      <w:lvlText w:val="o"/>
      <w:lvlJc w:val="left"/>
      <w:pPr>
        <w:tabs>
          <w:tab w:val="num" w:pos="3600"/>
        </w:tabs>
        <w:ind w:left="3600" w:hanging="360"/>
      </w:pPr>
      <w:rPr>
        <w:rFonts w:ascii="Courier New" w:hAnsi="Courier New"/>
      </w:rPr>
    </w:lvl>
    <w:lvl w:ilvl="5" w:tplc="C7F45AE2">
      <w:start w:val="1"/>
      <w:numFmt w:val="bullet"/>
      <w:lvlText w:val=""/>
      <w:lvlJc w:val="left"/>
      <w:pPr>
        <w:tabs>
          <w:tab w:val="num" w:pos="4320"/>
        </w:tabs>
        <w:ind w:left="4320" w:hanging="360"/>
      </w:pPr>
      <w:rPr>
        <w:rFonts w:ascii="Wingdings" w:hAnsi="Wingdings"/>
      </w:rPr>
    </w:lvl>
    <w:lvl w:ilvl="6" w:tplc="FDF44686">
      <w:start w:val="1"/>
      <w:numFmt w:val="bullet"/>
      <w:lvlText w:val=""/>
      <w:lvlJc w:val="left"/>
      <w:pPr>
        <w:tabs>
          <w:tab w:val="num" w:pos="5040"/>
        </w:tabs>
        <w:ind w:left="5040" w:hanging="360"/>
      </w:pPr>
      <w:rPr>
        <w:rFonts w:ascii="Symbol" w:hAnsi="Symbol"/>
      </w:rPr>
    </w:lvl>
    <w:lvl w:ilvl="7" w:tplc="06E83D32">
      <w:start w:val="1"/>
      <w:numFmt w:val="bullet"/>
      <w:lvlText w:val="o"/>
      <w:lvlJc w:val="left"/>
      <w:pPr>
        <w:tabs>
          <w:tab w:val="num" w:pos="5760"/>
        </w:tabs>
        <w:ind w:left="5760" w:hanging="360"/>
      </w:pPr>
      <w:rPr>
        <w:rFonts w:ascii="Courier New" w:hAnsi="Courier New"/>
      </w:rPr>
    </w:lvl>
    <w:lvl w:ilvl="8" w:tplc="38AA5E9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E328BD2">
      <w:start w:val="1"/>
      <w:numFmt w:val="bullet"/>
      <w:lvlText w:val=""/>
      <w:lvlJc w:val="left"/>
      <w:pPr>
        <w:ind w:left="720" w:hanging="360"/>
      </w:pPr>
      <w:rPr>
        <w:rFonts w:ascii="Symbol" w:hAnsi="Symbol"/>
      </w:rPr>
    </w:lvl>
    <w:lvl w:ilvl="1" w:tplc="A0CA0DF2">
      <w:start w:val="1"/>
      <w:numFmt w:val="bullet"/>
      <w:lvlText w:val="o"/>
      <w:lvlJc w:val="left"/>
      <w:pPr>
        <w:tabs>
          <w:tab w:val="num" w:pos="1440"/>
        </w:tabs>
        <w:ind w:left="1440" w:hanging="360"/>
      </w:pPr>
      <w:rPr>
        <w:rFonts w:ascii="Courier New" w:hAnsi="Courier New"/>
      </w:rPr>
    </w:lvl>
    <w:lvl w:ilvl="2" w:tplc="3B8CB242">
      <w:start w:val="1"/>
      <w:numFmt w:val="bullet"/>
      <w:lvlText w:val=""/>
      <w:lvlJc w:val="left"/>
      <w:pPr>
        <w:tabs>
          <w:tab w:val="num" w:pos="2160"/>
        </w:tabs>
        <w:ind w:left="2160" w:hanging="360"/>
      </w:pPr>
      <w:rPr>
        <w:rFonts w:ascii="Wingdings" w:hAnsi="Wingdings"/>
      </w:rPr>
    </w:lvl>
    <w:lvl w:ilvl="3" w:tplc="0A387FDE">
      <w:start w:val="1"/>
      <w:numFmt w:val="bullet"/>
      <w:lvlText w:val=""/>
      <w:lvlJc w:val="left"/>
      <w:pPr>
        <w:tabs>
          <w:tab w:val="num" w:pos="2880"/>
        </w:tabs>
        <w:ind w:left="2880" w:hanging="360"/>
      </w:pPr>
      <w:rPr>
        <w:rFonts w:ascii="Symbol" w:hAnsi="Symbol"/>
      </w:rPr>
    </w:lvl>
    <w:lvl w:ilvl="4" w:tplc="06183A44">
      <w:start w:val="1"/>
      <w:numFmt w:val="bullet"/>
      <w:lvlText w:val="o"/>
      <w:lvlJc w:val="left"/>
      <w:pPr>
        <w:tabs>
          <w:tab w:val="num" w:pos="3600"/>
        </w:tabs>
        <w:ind w:left="3600" w:hanging="360"/>
      </w:pPr>
      <w:rPr>
        <w:rFonts w:ascii="Courier New" w:hAnsi="Courier New"/>
      </w:rPr>
    </w:lvl>
    <w:lvl w:ilvl="5" w:tplc="B90691B8">
      <w:start w:val="1"/>
      <w:numFmt w:val="bullet"/>
      <w:lvlText w:val=""/>
      <w:lvlJc w:val="left"/>
      <w:pPr>
        <w:tabs>
          <w:tab w:val="num" w:pos="4320"/>
        </w:tabs>
        <w:ind w:left="4320" w:hanging="360"/>
      </w:pPr>
      <w:rPr>
        <w:rFonts w:ascii="Wingdings" w:hAnsi="Wingdings"/>
      </w:rPr>
    </w:lvl>
    <w:lvl w:ilvl="6" w:tplc="DB54C116">
      <w:start w:val="1"/>
      <w:numFmt w:val="bullet"/>
      <w:lvlText w:val=""/>
      <w:lvlJc w:val="left"/>
      <w:pPr>
        <w:tabs>
          <w:tab w:val="num" w:pos="5040"/>
        </w:tabs>
        <w:ind w:left="5040" w:hanging="360"/>
      </w:pPr>
      <w:rPr>
        <w:rFonts w:ascii="Symbol" w:hAnsi="Symbol"/>
      </w:rPr>
    </w:lvl>
    <w:lvl w:ilvl="7" w:tplc="22961840">
      <w:start w:val="1"/>
      <w:numFmt w:val="bullet"/>
      <w:lvlText w:val="o"/>
      <w:lvlJc w:val="left"/>
      <w:pPr>
        <w:tabs>
          <w:tab w:val="num" w:pos="5760"/>
        </w:tabs>
        <w:ind w:left="5760" w:hanging="360"/>
      </w:pPr>
      <w:rPr>
        <w:rFonts w:ascii="Courier New" w:hAnsi="Courier New"/>
      </w:rPr>
    </w:lvl>
    <w:lvl w:ilvl="8" w:tplc="9E8CDA8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5F4B9A6">
      <w:start w:val="1"/>
      <w:numFmt w:val="bullet"/>
      <w:lvlText w:val=""/>
      <w:lvlJc w:val="left"/>
      <w:pPr>
        <w:ind w:left="720" w:hanging="360"/>
      </w:pPr>
      <w:rPr>
        <w:rFonts w:ascii="Symbol" w:hAnsi="Symbol"/>
      </w:rPr>
    </w:lvl>
    <w:lvl w:ilvl="1" w:tplc="AA6A4D5A">
      <w:start w:val="1"/>
      <w:numFmt w:val="bullet"/>
      <w:lvlText w:val="o"/>
      <w:lvlJc w:val="left"/>
      <w:pPr>
        <w:tabs>
          <w:tab w:val="num" w:pos="1440"/>
        </w:tabs>
        <w:ind w:left="1440" w:hanging="360"/>
      </w:pPr>
      <w:rPr>
        <w:rFonts w:ascii="Courier New" w:hAnsi="Courier New"/>
      </w:rPr>
    </w:lvl>
    <w:lvl w:ilvl="2" w:tplc="FA42616A">
      <w:start w:val="1"/>
      <w:numFmt w:val="bullet"/>
      <w:lvlText w:val=""/>
      <w:lvlJc w:val="left"/>
      <w:pPr>
        <w:tabs>
          <w:tab w:val="num" w:pos="2160"/>
        </w:tabs>
        <w:ind w:left="2160" w:hanging="360"/>
      </w:pPr>
      <w:rPr>
        <w:rFonts w:ascii="Wingdings" w:hAnsi="Wingdings"/>
      </w:rPr>
    </w:lvl>
    <w:lvl w:ilvl="3" w:tplc="B9846DEA">
      <w:start w:val="1"/>
      <w:numFmt w:val="bullet"/>
      <w:lvlText w:val=""/>
      <w:lvlJc w:val="left"/>
      <w:pPr>
        <w:tabs>
          <w:tab w:val="num" w:pos="2880"/>
        </w:tabs>
        <w:ind w:left="2880" w:hanging="360"/>
      </w:pPr>
      <w:rPr>
        <w:rFonts w:ascii="Symbol" w:hAnsi="Symbol"/>
      </w:rPr>
    </w:lvl>
    <w:lvl w:ilvl="4" w:tplc="40D20E1E">
      <w:start w:val="1"/>
      <w:numFmt w:val="bullet"/>
      <w:lvlText w:val="o"/>
      <w:lvlJc w:val="left"/>
      <w:pPr>
        <w:tabs>
          <w:tab w:val="num" w:pos="3600"/>
        </w:tabs>
        <w:ind w:left="3600" w:hanging="360"/>
      </w:pPr>
      <w:rPr>
        <w:rFonts w:ascii="Courier New" w:hAnsi="Courier New"/>
      </w:rPr>
    </w:lvl>
    <w:lvl w:ilvl="5" w:tplc="F56CEDD8">
      <w:start w:val="1"/>
      <w:numFmt w:val="bullet"/>
      <w:lvlText w:val=""/>
      <w:lvlJc w:val="left"/>
      <w:pPr>
        <w:tabs>
          <w:tab w:val="num" w:pos="4320"/>
        </w:tabs>
        <w:ind w:left="4320" w:hanging="360"/>
      </w:pPr>
      <w:rPr>
        <w:rFonts w:ascii="Wingdings" w:hAnsi="Wingdings"/>
      </w:rPr>
    </w:lvl>
    <w:lvl w:ilvl="6" w:tplc="401612EE">
      <w:start w:val="1"/>
      <w:numFmt w:val="bullet"/>
      <w:lvlText w:val=""/>
      <w:lvlJc w:val="left"/>
      <w:pPr>
        <w:tabs>
          <w:tab w:val="num" w:pos="5040"/>
        </w:tabs>
        <w:ind w:left="5040" w:hanging="360"/>
      </w:pPr>
      <w:rPr>
        <w:rFonts w:ascii="Symbol" w:hAnsi="Symbol"/>
      </w:rPr>
    </w:lvl>
    <w:lvl w:ilvl="7" w:tplc="8F44C63E">
      <w:start w:val="1"/>
      <w:numFmt w:val="bullet"/>
      <w:lvlText w:val="o"/>
      <w:lvlJc w:val="left"/>
      <w:pPr>
        <w:tabs>
          <w:tab w:val="num" w:pos="5760"/>
        </w:tabs>
        <w:ind w:left="5760" w:hanging="360"/>
      </w:pPr>
      <w:rPr>
        <w:rFonts w:ascii="Courier New" w:hAnsi="Courier New"/>
      </w:rPr>
    </w:lvl>
    <w:lvl w:ilvl="8" w:tplc="E7401EB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5F8DF42">
      <w:start w:val="1"/>
      <w:numFmt w:val="bullet"/>
      <w:lvlText w:val=""/>
      <w:lvlJc w:val="left"/>
      <w:pPr>
        <w:ind w:left="720" w:hanging="360"/>
      </w:pPr>
      <w:rPr>
        <w:rFonts w:ascii="Symbol" w:hAnsi="Symbol"/>
      </w:rPr>
    </w:lvl>
    <w:lvl w:ilvl="1" w:tplc="9F4E1E4A">
      <w:start w:val="1"/>
      <w:numFmt w:val="bullet"/>
      <w:lvlText w:val="o"/>
      <w:lvlJc w:val="left"/>
      <w:pPr>
        <w:tabs>
          <w:tab w:val="num" w:pos="1440"/>
        </w:tabs>
        <w:ind w:left="1440" w:hanging="360"/>
      </w:pPr>
      <w:rPr>
        <w:rFonts w:ascii="Courier New" w:hAnsi="Courier New"/>
      </w:rPr>
    </w:lvl>
    <w:lvl w:ilvl="2" w:tplc="4F4207C2">
      <w:start w:val="1"/>
      <w:numFmt w:val="bullet"/>
      <w:lvlText w:val=""/>
      <w:lvlJc w:val="left"/>
      <w:pPr>
        <w:tabs>
          <w:tab w:val="num" w:pos="2160"/>
        </w:tabs>
        <w:ind w:left="2160" w:hanging="360"/>
      </w:pPr>
      <w:rPr>
        <w:rFonts w:ascii="Wingdings" w:hAnsi="Wingdings"/>
      </w:rPr>
    </w:lvl>
    <w:lvl w:ilvl="3" w:tplc="D6B42E10">
      <w:start w:val="1"/>
      <w:numFmt w:val="bullet"/>
      <w:lvlText w:val=""/>
      <w:lvlJc w:val="left"/>
      <w:pPr>
        <w:tabs>
          <w:tab w:val="num" w:pos="2880"/>
        </w:tabs>
        <w:ind w:left="2880" w:hanging="360"/>
      </w:pPr>
      <w:rPr>
        <w:rFonts w:ascii="Symbol" w:hAnsi="Symbol"/>
      </w:rPr>
    </w:lvl>
    <w:lvl w:ilvl="4" w:tplc="82CA0EA8">
      <w:start w:val="1"/>
      <w:numFmt w:val="bullet"/>
      <w:lvlText w:val="o"/>
      <w:lvlJc w:val="left"/>
      <w:pPr>
        <w:tabs>
          <w:tab w:val="num" w:pos="3600"/>
        </w:tabs>
        <w:ind w:left="3600" w:hanging="360"/>
      </w:pPr>
      <w:rPr>
        <w:rFonts w:ascii="Courier New" w:hAnsi="Courier New"/>
      </w:rPr>
    </w:lvl>
    <w:lvl w:ilvl="5" w:tplc="8EA0FF48">
      <w:start w:val="1"/>
      <w:numFmt w:val="bullet"/>
      <w:lvlText w:val=""/>
      <w:lvlJc w:val="left"/>
      <w:pPr>
        <w:tabs>
          <w:tab w:val="num" w:pos="4320"/>
        </w:tabs>
        <w:ind w:left="4320" w:hanging="360"/>
      </w:pPr>
      <w:rPr>
        <w:rFonts w:ascii="Wingdings" w:hAnsi="Wingdings"/>
      </w:rPr>
    </w:lvl>
    <w:lvl w:ilvl="6" w:tplc="0C1252EE">
      <w:start w:val="1"/>
      <w:numFmt w:val="bullet"/>
      <w:lvlText w:val=""/>
      <w:lvlJc w:val="left"/>
      <w:pPr>
        <w:tabs>
          <w:tab w:val="num" w:pos="5040"/>
        </w:tabs>
        <w:ind w:left="5040" w:hanging="360"/>
      </w:pPr>
      <w:rPr>
        <w:rFonts w:ascii="Symbol" w:hAnsi="Symbol"/>
      </w:rPr>
    </w:lvl>
    <w:lvl w:ilvl="7" w:tplc="C486FFEA">
      <w:start w:val="1"/>
      <w:numFmt w:val="bullet"/>
      <w:lvlText w:val="o"/>
      <w:lvlJc w:val="left"/>
      <w:pPr>
        <w:tabs>
          <w:tab w:val="num" w:pos="5760"/>
        </w:tabs>
        <w:ind w:left="5760" w:hanging="360"/>
      </w:pPr>
      <w:rPr>
        <w:rFonts w:ascii="Courier New" w:hAnsi="Courier New"/>
      </w:rPr>
    </w:lvl>
    <w:lvl w:ilvl="8" w:tplc="51B613D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22C5428">
      <w:start w:val="1"/>
      <w:numFmt w:val="bullet"/>
      <w:lvlText w:val=""/>
      <w:lvlJc w:val="left"/>
      <w:pPr>
        <w:ind w:left="720" w:hanging="360"/>
      </w:pPr>
      <w:rPr>
        <w:rFonts w:ascii="Symbol" w:hAnsi="Symbol"/>
      </w:rPr>
    </w:lvl>
    <w:lvl w:ilvl="1" w:tplc="E47613CC">
      <w:start w:val="1"/>
      <w:numFmt w:val="bullet"/>
      <w:lvlText w:val="o"/>
      <w:lvlJc w:val="left"/>
      <w:pPr>
        <w:tabs>
          <w:tab w:val="num" w:pos="1440"/>
        </w:tabs>
        <w:ind w:left="1440" w:hanging="360"/>
      </w:pPr>
      <w:rPr>
        <w:rFonts w:ascii="Courier New" w:hAnsi="Courier New"/>
      </w:rPr>
    </w:lvl>
    <w:lvl w:ilvl="2" w:tplc="D47A06FC">
      <w:start w:val="1"/>
      <w:numFmt w:val="bullet"/>
      <w:lvlText w:val=""/>
      <w:lvlJc w:val="left"/>
      <w:pPr>
        <w:tabs>
          <w:tab w:val="num" w:pos="2160"/>
        </w:tabs>
        <w:ind w:left="2160" w:hanging="360"/>
      </w:pPr>
      <w:rPr>
        <w:rFonts w:ascii="Wingdings" w:hAnsi="Wingdings"/>
      </w:rPr>
    </w:lvl>
    <w:lvl w:ilvl="3" w:tplc="31DC39E6">
      <w:start w:val="1"/>
      <w:numFmt w:val="bullet"/>
      <w:lvlText w:val=""/>
      <w:lvlJc w:val="left"/>
      <w:pPr>
        <w:tabs>
          <w:tab w:val="num" w:pos="2880"/>
        </w:tabs>
        <w:ind w:left="2880" w:hanging="360"/>
      </w:pPr>
      <w:rPr>
        <w:rFonts w:ascii="Symbol" w:hAnsi="Symbol"/>
      </w:rPr>
    </w:lvl>
    <w:lvl w:ilvl="4" w:tplc="8E942EC2">
      <w:start w:val="1"/>
      <w:numFmt w:val="bullet"/>
      <w:lvlText w:val="o"/>
      <w:lvlJc w:val="left"/>
      <w:pPr>
        <w:tabs>
          <w:tab w:val="num" w:pos="3600"/>
        </w:tabs>
        <w:ind w:left="3600" w:hanging="360"/>
      </w:pPr>
      <w:rPr>
        <w:rFonts w:ascii="Courier New" w:hAnsi="Courier New"/>
      </w:rPr>
    </w:lvl>
    <w:lvl w:ilvl="5" w:tplc="41E2E99E">
      <w:start w:val="1"/>
      <w:numFmt w:val="bullet"/>
      <w:lvlText w:val=""/>
      <w:lvlJc w:val="left"/>
      <w:pPr>
        <w:tabs>
          <w:tab w:val="num" w:pos="4320"/>
        </w:tabs>
        <w:ind w:left="4320" w:hanging="360"/>
      </w:pPr>
      <w:rPr>
        <w:rFonts w:ascii="Wingdings" w:hAnsi="Wingdings"/>
      </w:rPr>
    </w:lvl>
    <w:lvl w:ilvl="6" w:tplc="06A096DE">
      <w:start w:val="1"/>
      <w:numFmt w:val="bullet"/>
      <w:lvlText w:val=""/>
      <w:lvlJc w:val="left"/>
      <w:pPr>
        <w:tabs>
          <w:tab w:val="num" w:pos="5040"/>
        </w:tabs>
        <w:ind w:left="5040" w:hanging="360"/>
      </w:pPr>
      <w:rPr>
        <w:rFonts w:ascii="Symbol" w:hAnsi="Symbol"/>
      </w:rPr>
    </w:lvl>
    <w:lvl w:ilvl="7" w:tplc="61E4D9E2">
      <w:start w:val="1"/>
      <w:numFmt w:val="bullet"/>
      <w:lvlText w:val="o"/>
      <w:lvlJc w:val="left"/>
      <w:pPr>
        <w:tabs>
          <w:tab w:val="num" w:pos="5760"/>
        </w:tabs>
        <w:ind w:left="5760" w:hanging="360"/>
      </w:pPr>
      <w:rPr>
        <w:rFonts w:ascii="Courier New" w:hAnsi="Courier New"/>
      </w:rPr>
    </w:lvl>
    <w:lvl w:ilvl="8" w:tplc="5EE28AF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CB809D3A">
      <w:start w:val="1"/>
      <w:numFmt w:val="bullet"/>
      <w:lvlText w:val=""/>
      <w:lvlJc w:val="left"/>
      <w:pPr>
        <w:ind w:left="720" w:hanging="360"/>
      </w:pPr>
      <w:rPr>
        <w:rFonts w:ascii="Symbol" w:hAnsi="Symbol"/>
      </w:rPr>
    </w:lvl>
    <w:lvl w:ilvl="1" w:tplc="3F4A8932">
      <w:start w:val="1"/>
      <w:numFmt w:val="bullet"/>
      <w:lvlText w:val="o"/>
      <w:lvlJc w:val="left"/>
      <w:pPr>
        <w:tabs>
          <w:tab w:val="num" w:pos="1440"/>
        </w:tabs>
        <w:ind w:left="1440" w:hanging="360"/>
      </w:pPr>
      <w:rPr>
        <w:rFonts w:ascii="Courier New" w:hAnsi="Courier New"/>
      </w:rPr>
    </w:lvl>
    <w:lvl w:ilvl="2" w:tplc="D56C4E70">
      <w:start w:val="1"/>
      <w:numFmt w:val="bullet"/>
      <w:lvlText w:val=""/>
      <w:lvlJc w:val="left"/>
      <w:pPr>
        <w:tabs>
          <w:tab w:val="num" w:pos="2160"/>
        </w:tabs>
        <w:ind w:left="2160" w:hanging="360"/>
      </w:pPr>
      <w:rPr>
        <w:rFonts w:ascii="Wingdings" w:hAnsi="Wingdings"/>
      </w:rPr>
    </w:lvl>
    <w:lvl w:ilvl="3" w:tplc="B1A469E4">
      <w:start w:val="1"/>
      <w:numFmt w:val="bullet"/>
      <w:lvlText w:val=""/>
      <w:lvlJc w:val="left"/>
      <w:pPr>
        <w:tabs>
          <w:tab w:val="num" w:pos="2880"/>
        </w:tabs>
        <w:ind w:left="2880" w:hanging="360"/>
      </w:pPr>
      <w:rPr>
        <w:rFonts w:ascii="Symbol" w:hAnsi="Symbol"/>
      </w:rPr>
    </w:lvl>
    <w:lvl w:ilvl="4" w:tplc="AF18AD6E">
      <w:start w:val="1"/>
      <w:numFmt w:val="bullet"/>
      <w:lvlText w:val="o"/>
      <w:lvlJc w:val="left"/>
      <w:pPr>
        <w:tabs>
          <w:tab w:val="num" w:pos="3600"/>
        </w:tabs>
        <w:ind w:left="3600" w:hanging="360"/>
      </w:pPr>
      <w:rPr>
        <w:rFonts w:ascii="Courier New" w:hAnsi="Courier New"/>
      </w:rPr>
    </w:lvl>
    <w:lvl w:ilvl="5" w:tplc="09148B46">
      <w:start w:val="1"/>
      <w:numFmt w:val="bullet"/>
      <w:lvlText w:val=""/>
      <w:lvlJc w:val="left"/>
      <w:pPr>
        <w:tabs>
          <w:tab w:val="num" w:pos="4320"/>
        </w:tabs>
        <w:ind w:left="4320" w:hanging="360"/>
      </w:pPr>
      <w:rPr>
        <w:rFonts w:ascii="Wingdings" w:hAnsi="Wingdings"/>
      </w:rPr>
    </w:lvl>
    <w:lvl w:ilvl="6" w:tplc="668C798E">
      <w:start w:val="1"/>
      <w:numFmt w:val="bullet"/>
      <w:lvlText w:val=""/>
      <w:lvlJc w:val="left"/>
      <w:pPr>
        <w:tabs>
          <w:tab w:val="num" w:pos="5040"/>
        </w:tabs>
        <w:ind w:left="5040" w:hanging="360"/>
      </w:pPr>
      <w:rPr>
        <w:rFonts w:ascii="Symbol" w:hAnsi="Symbol"/>
      </w:rPr>
    </w:lvl>
    <w:lvl w:ilvl="7" w:tplc="C872343E">
      <w:start w:val="1"/>
      <w:numFmt w:val="bullet"/>
      <w:lvlText w:val="o"/>
      <w:lvlJc w:val="left"/>
      <w:pPr>
        <w:tabs>
          <w:tab w:val="num" w:pos="5760"/>
        </w:tabs>
        <w:ind w:left="5760" w:hanging="360"/>
      </w:pPr>
      <w:rPr>
        <w:rFonts w:ascii="Courier New" w:hAnsi="Courier New"/>
      </w:rPr>
    </w:lvl>
    <w:lvl w:ilvl="8" w:tplc="BD50588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D638D6A0">
      <w:start w:val="1"/>
      <w:numFmt w:val="bullet"/>
      <w:lvlText w:val=""/>
      <w:lvlJc w:val="left"/>
      <w:pPr>
        <w:ind w:left="720" w:hanging="360"/>
      </w:pPr>
      <w:rPr>
        <w:rFonts w:ascii="Symbol" w:hAnsi="Symbol"/>
      </w:rPr>
    </w:lvl>
    <w:lvl w:ilvl="1" w:tplc="300EE236">
      <w:start w:val="1"/>
      <w:numFmt w:val="bullet"/>
      <w:lvlText w:val="o"/>
      <w:lvlJc w:val="left"/>
      <w:pPr>
        <w:tabs>
          <w:tab w:val="num" w:pos="1440"/>
        </w:tabs>
        <w:ind w:left="1440" w:hanging="360"/>
      </w:pPr>
      <w:rPr>
        <w:rFonts w:ascii="Courier New" w:hAnsi="Courier New"/>
      </w:rPr>
    </w:lvl>
    <w:lvl w:ilvl="2" w:tplc="E196F2A2">
      <w:start w:val="1"/>
      <w:numFmt w:val="bullet"/>
      <w:lvlText w:val=""/>
      <w:lvlJc w:val="left"/>
      <w:pPr>
        <w:tabs>
          <w:tab w:val="num" w:pos="2160"/>
        </w:tabs>
        <w:ind w:left="2160" w:hanging="360"/>
      </w:pPr>
      <w:rPr>
        <w:rFonts w:ascii="Wingdings" w:hAnsi="Wingdings"/>
      </w:rPr>
    </w:lvl>
    <w:lvl w:ilvl="3" w:tplc="FC223CE0">
      <w:start w:val="1"/>
      <w:numFmt w:val="bullet"/>
      <w:lvlText w:val=""/>
      <w:lvlJc w:val="left"/>
      <w:pPr>
        <w:tabs>
          <w:tab w:val="num" w:pos="2880"/>
        </w:tabs>
        <w:ind w:left="2880" w:hanging="360"/>
      </w:pPr>
      <w:rPr>
        <w:rFonts w:ascii="Symbol" w:hAnsi="Symbol"/>
      </w:rPr>
    </w:lvl>
    <w:lvl w:ilvl="4" w:tplc="E19A8E92">
      <w:start w:val="1"/>
      <w:numFmt w:val="bullet"/>
      <w:lvlText w:val="o"/>
      <w:lvlJc w:val="left"/>
      <w:pPr>
        <w:tabs>
          <w:tab w:val="num" w:pos="3600"/>
        </w:tabs>
        <w:ind w:left="3600" w:hanging="360"/>
      </w:pPr>
      <w:rPr>
        <w:rFonts w:ascii="Courier New" w:hAnsi="Courier New"/>
      </w:rPr>
    </w:lvl>
    <w:lvl w:ilvl="5" w:tplc="025E5176">
      <w:start w:val="1"/>
      <w:numFmt w:val="bullet"/>
      <w:lvlText w:val=""/>
      <w:lvlJc w:val="left"/>
      <w:pPr>
        <w:tabs>
          <w:tab w:val="num" w:pos="4320"/>
        </w:tabs>
        <w:ind w:left="4320" w:hanging="360"/>
      </w:pPr>
      <w:rPr>
        <w:rFonts w:ascii="Wingdings" w:hAnsi="Wingdings"/>
      </w:rPr>
    </w:lvl>
    <w:lvl w:ilvl="6" w:tplc="A198DD40">
      <w:start w:val="1"/>
      <w:numFmt w:val="bullet"/>
      <w:lvlText w:val=""/>
      <w:lvlJc w:val="left"/>
      <w:pPr>
        <w:tabs>
          <w:tab w:val="num" w:pos="5040"/>
        </w:tabs>
        <w:ind w:left="5040" w:hanging="360"/>
      </w:pPr>
      <w:rPr>
        <w:rFonts w:ascii="Symbol" w:hAnsi="Symbol"/>
      </w:rPr>
    </w:lvl>
    <w:lvl w:ilvl="7" w:tplc="A35A2AFA">
      <w:start w:val="1"/>
      <w:numFmt w:val="bullet"/>
      <w:lvlText w:val="o"/>
      <w:lvlJc w:val="left"/>
      <w:pPr>
        <w:tabs>
          <w:tab w:val="num" w:pos="5760"/>
        </w:tabs>
        <w:ind w:left="5760" w:hanging="360"/>
      </w:pPr>
      <w:rPr>
        <w:rFonts w:ascii="Courier New" w:hAnsi="Courier New"/>
      </w:rPr>
    </w:lvl>
    <w:lvl w:ilvl="8" w:tplc="15F2550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E5C2D676">
      <w:start w:val="1"/>
      <w:numFmt w:val="bullet"/>
      <w:lvlText w:val=""/>
      <w:lvlJc w:val="left"/>
      <w:pPr>
        <w:ind w:left="720" w:hanging="360"/>
      </w:pPr>
      <w:rPr>
        <w:rFonts w:ascii="Symbol" w:hAnsi="Symbol"/>
      </w:rPr>
    </w:lvl>
    <w:lvl w:ilvl="1" w:tplc="FB20AF06">
      <w:start w:val="1"/>
      <w:numFmt w:val="bullet"/>
      <w:lvlText w:val="o"/>
      <w:lvlJc w:val="left"/>
      <w:pPr>
        <w:tabs>
          <w:tab w:val="num" w:pos="1440"/>
        </w:tabs>
        <w:ind w:left="1440" w:hanging="360"/>
      </w:pPr>
      <w:rPr>
        <w:rFonts w:ascii="Courier New" w:hAnsi="Courier New"/>
      </w:rPr>
    </w:lvl>
    <w:lvl w:ilvl="2" w:tplc="06CE5296">
      <w:start w:val="1"/>
      <w:numFmt w:val="bullet"/>
      <w:lvlText w:val=""/>
      <w:lvlJc w:val="left"/>
      <w:pPr>
        <w:tabs>
          <w:tab w:val="num" w:pos="2160"/>
        </w:tabs>
        <w:ind w:left="2160" w:hanging="360"/>
      </w:pPr>
      <w:rPr>
        <w:rFonts w:ascii="Wingdings" w:hAnsi="Wingdings"/>
      </w:rPr>
    </w:lvl>
    <w:lvl w:ilvl="3" w:tplc="9BFC8768">
      <w:start w:val="1"/>
      <w:numFmt w:val="bullet"/>
      <w:lvlText w:val=""/>
      <w:lvlJc w:val="left"/>
      <w:pPr>
        <w:tabs>
          <w:tab w:val="num" w:pos="2880"/>
        </w:tabs>
        <w:ind w:left="2880" w:hanging="360"/>
      </w:pPr>
      <w:rPr>
        <w:rFonts w:ascii="Symbol" w:hAnsi="Symbol"/>
      </w:rPr>
    </w:lvl>
    <w:lvl w:ilvl="4" w:tplc="00DA111E">
      <w:start w:val="1"/>
      <w:numFmt w:val="bullet"/>
      <w:lvlText w:val="o"/>
      <w:lvlJc w:val="left"/>
      <w:pPr>
        <w:tabs>
          <w:tab w:val="num" w:pos="3600"/>
        </w:tabs>
        <w:ind w:left="3600" w:hanging="360"/>
      </w:pPr>
      <w:rPr>
        <w:rFonts w:ascii="Courier New" w:hAnsi="Courier New"/>
      </w:rPr>
    </w:lvl>
    <w:lvl w:ilvl="5" w:tplc="079C4DD8">
      <w:start w:val="1"/>
      <w:numFmt w:val="bullet"/>
      <w:lvlText w:val=""/>
      <w:lvlJc w:val="left"/>
      <w:pPr>
        <w:tabs>
          <w:tab w:val="num" w:pos="4320"/>
        </w:tabs>
        <w:ind w:left="4320" w:hanging="360"/>
      </w:pPr>
      <w:rPr>
        <w:rFonts w:ascii="Wingdings" w:hAnsi="Wingdings"/>
      </w:rPr>
    </w:lvl>
    <w:lvl w:ilvl="6" w:tplc="B20037A6">
      <w:start w:val="1"/>
      <w:numFmt w:val="bullet"/>
      <w:lvlText w:val=""/>
      <w:lvlJc w:val="left"/>
      <w:pPr>
        <w:tabs>
          <w:tab w:val="num" w:pos="5040"/>
        </w:tabs>
        <w:ind w:left="5040" w:hanging="360"/>
      </w:pPr>
      <w:rPr>
        <w:rFonts w:ascii="Symbol" w:hAnsi="Symbol"/>
      </w:rPr>
    </w:lvl>
    <w:lvl w:ilvl="7" w:tplc="55AAB812">
      <w:start w:val="1"/>
      <w:numFmt w:val="bullet"/>
      <w:lvlText w:val="o"/>
      <w:lvlJc w:val="left"/>
      <w:pPr>
        <w:tabs>
          <w:tab w:val="num" w:pos="5760"/>
        </w:tabs>
        <w:ind w:left="5760" w:hanging="360"/>
      </w:pPr>
      <w:rPr>
        <w:rFonts w:ascii="Courier New" w:hAnsi="Courier New"/>
      </w:rPr>
    </w:lvl>
    <w:lvl w:ilvl="8" w:tplc="13DAEC6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A1F01BF4">
      <w:start w:val="1"/>
      <w:numFmt w:val="bullet"/>
      <w:lvlText w:val=""/>
      <w:lvlJc w:val="left"/>
      <w:pPr>
        <w:ind w:left="720" w:hanging="360"/>
      </w:pPr>
      <w:rPr>
        <w:rFonts w:ascii="Symbol" w:hAnsi="Symbol"/>
      </w:rPr>
    </w:lvl>
    <w:lvl w:ilvl="1" w:tplc="A3EE7A5A">
      <w:start w:val="1"/>
      <w:numFmt w:val="bullet"/>
      <w:lvlText w:val="o"/>
      <w:lvlJc w:val="left"/>
      <w:pPr>
        <w:tabs>
          <w:tab w:val="num" w:pos="1440"/>
        </w:tabs>
        <w:ind w:left="1440" w:hanging="360"/>
      </w:pPr>
      <w:rPr>
        <w:rFonts w:ascii="Courier New" w:hAnsi="Courier New"/>
      </w:rPr>
    </w:lvl>
    <w:lvl w:ilvl="2" w:tplc="59CC55FA">
      <w:start w:val="1"/>
      <w:numFmt w:val="bullet"/>
      <w:lvlText w:val=""/>
      <w:lvlJc w:val="left"/>
      <w:pPr>
        <w:tabs>
          <w:tab w:val="num" w:pos="2160"/>
        </w:tabs>
        <w:ind w:left="2160" w:hanging="360"/>
      </w:pPr>
      <w:rPr>
        <w:rFonts w:ascii="Wingdings" w:hAnsi="Wingdings"/>
      </w:rPr>
    </w:lvl>
    <w:lvl w:ilvl="3" w:tplc="AB36AF9C">
      <w:start w:val="1"/>
      <w:numFmt w:val="bullet"/>
      <w:lvlText w:val=""/>
      <w:lvlJc w:val="left"/>
      <w:pPr>
        <w:tabs>
          <w:tab w:val="num" w:pos="2880"/>
        </w:tabs>
        <w:ind w:left="2880" w:hanging="360"/>
      </w:pPr>
      <w:rPr>
        <w:rFonts w:ascii="Symbol" w:hAnsi="Symbol"/>
      </w:rPr>
    </w:lvl>
    <w:lvl w:ilvl="4" w:tplc="74B23CE4">
      <w:start w:val="1"/>
      <w:numFmt w:val="bullet"/>
      <w:lvlText w:val="o"/>
      <w:lvlJc w:val="left"/>
      <w:pPr>
        <w:tabs>
          <w:tab w:val="num" w:pos="3600"/>
        </w:tabs>
        <w:ind w:left="3600" w:hanging="360"/>
      </w:pPr>
      <w:rPr>
        <w:rFonts w:ascii="Courier New" w:hAnsi="Courier New"/>
      </w:rPr>
    </w:lvl>
    <w:lvl w:ilvl="5" w:tplc="51628084">
      <w:start w:val="1"/>
      <w:numFmt w:val="bullet"/>
      <w:lvlText w:val=""/>
      <w:lvlJc w:val="left"/>
      <w:pPr>
        <w:tabs>
          <w:tab w:val="num" w:pos="4320"/>
        </w:tabs>
        <w:ind w:left="4320" w:hanging="360"/>
      </w:pPr>
      <w:rPr>
        <w:rFonts w:ascii="Wingdings" w:hAnsi="Wingdings"/>
      </w:rPr>
    </w:lvl>
    <w:lvl w:ilvl="6" w:tplc="DB1C6CE0">
      <w:start w:val="1"/>
      <w:numFmt w:val="bullet"/>
      <w:lvlText w:val=""/>
      <w:lvlJc w:val="left"/>
      <w:pPr>
        <w:tabs>
          <w:tab w:val="num" w:pos="5040"/>
        </w:tabs>
        <w:ind w:left="5040" w:hanging="360"/>
      </w:pPr>
      <w:rPr>
        <w:rFonts w:ascii="Symbol" w:hAnsi="Symbol"/>
      </w:rPr>
    </w:lvl>
    <w:lvl w:ilvl="7" w:tplc="2AC4EFFC">
      <w:start w:val="1"/>
      <w:numFmt w:val="bullet"/>
      <w:lvlText w:val="o"/>
      <w:lvlJc w:val="left"/>
      <w:pPr>
        <w:tabs>
          <w:tab w:val="num" w:pos="5760"/>
        </w:tabs>
        <w:ind w:left="5760" w:hanging="360"/>
      </w:pPr>
      <w:rPr>
        <w:rFonts w:ascii="Courier New" w:hAnsi="Courier New"/>
      </w:rPr>
    </w:lvl>
    <w:lvl w:ilvl="8" w:tplc="41CEE656">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0B32C35E">
      <w:start w:val="1"/>
      <w:numFmt w:val="bullet"/>
      <w:lvlText w:val=""/>
      <w:lvlJc w:val="left"/>
      <w:pPr>
        <w:ind w:left="720" w:hanging="360"/>
      </w:pPr>
      <w:rPr>
        <w:rFonts w:ascii="Symbol" w:hAnsi="Symbol"/>
      </w:rPr>
    </w:lvl>
    <w:lvl w:ilvl="1" w:tplc="71B21BA2">
      <w:start w:val="1"/>
      <w:numFmt w:val="bullet"/>
      <w:lvlText w:val="o"/>
      <w:lvlJc w:val="left"/>
      <w:pPr>
        <w:tabs>
          <w:tab w:val="num" w:pos="1440"/>
        </w:tabs>
        <w:ind w:left="1440" w:hanging="360"/>
      </w:pPr>
      <w:rPr>
        <w:rFonts w:ascii="Courier New" w:hAnsi="Courier New"/>
      </w:rPr>
    </w:lvl>
    <w:lvl w:ilvl="2" w:tplc="74C40490">
      <w:start w:val="1"/>
      <w:numFmt w:val="bullet"/>
      <w:lvlText w:val=""/>
      <w:lvlJc w:val="left"/>
      <w:pPr>
        <w:tabs>
          <w:tab w:val="num" w:pos="2160"/>
        </w:tabs>
        <w:ind w:left="2160" w:hanging="360"/>
      </w:pPr>
      <w:rPr>
        <w:rFonts w:ascii="Wingdings" w:hAnsi="Wingdings"/>
      </w:rPr>
    </w:lvl>
    <w:lvl w:ilvl="3" w:tplc="73C02E42">
      <w:start w:val="1"/>
      <w:numFmt w:val="bullet"/>
      <w:lvlText w:val=""/>
      <w:lvlJc w:val="left"/>
      <w:pPr>
        <w:tabs>
          <w:tab w:val="num" w:pos="2880"/>
        </w:tabs>
        <w:ind w:left="2880" w:hanging="360"/>
      </w:pPr>
      <w:rPr>
        <w:rFonts w:ascii="Symbol" w:hAnsi="Symbol"/>
      </w:rPr>
    </w:lvl>
    <w:lvl w:ilvl="4" w:tplc="1916B028">
      <w:start w:val="1"/>
      <w:numFmt w:val="bullet"/>
      <w:lvlText w:val="o"/>
      <w:lvlJc w:val="left"/>
      <w:pPr>
        <w:tabs>
          <w:tab w:val="num" w:pos="3600"/>
        </w:tabs>
        <w:ind w:left="3600" w:hanging="360"/>
      </w:pPr>
      <w:rPr>
        <w:rFonts w:ascii="Courier New" w:hAnsi="Courier New"/>
      </w:rPr>
    </w:lvl>
    <w:lvl w:ilvl="5" w:tplc="7AC4253C">
      <w:start w:val="1"/>
      <w:numFmt w:val="bullet"/>
      <w:lvlText w:val=""/>
      <w:lvlJc w:val="left"/>
      <w:pPr>
        <w:tabs>
          <w:tab w:val="num" w:pos="4320"/>
        </w:tabs>
        <w:ind w:left="4320" w:hanging="360"/>
      </w:pPr>
      <w:rPr>
        <w:rFonts w:ascii="Wingdings" w:hAnsi="Wingdings"/>
      </w:rPr>
    </w:lvl>
    <w:lvl w:ilvl="6" w:tplc="C1624660">
      <w:start w:val="1"/>
      <w:numFmt w:val="bullet"/>
      <w:lvlText w:val=""/>
      <w:lvlJc w:val="left"/>
      <w:pPr>
        <w:tabs>
          <w:tab w:val="num" w:pos="5040"/>
        </w:tabs>
        <w:ind w:left="5040" w:hanging="360"/>
      </w:pPr>
      <w:rPr>
        <w:rFonts w:ascii="Symbol" w:hAnsi="Symbol"/>
      </w:rPr>
    </w:lvl>
    <w:lvl w:ilvl="7" w:tplc="5C4072BE">
      <w:start w:val="1"/>
      <w:numFmt w:val="bullet"/>
      <w:lvlText w:val="o"/>
      <w:lvlJc w:val="left"/>
      <w:pPr>
        <w:tabs>
          <w:tab w:val="num" w:pos="5760"/>
        </w:tabs>
        <w:ind w:left="5760" w:hanging="360"/>
      </w:pPr>
      <w:rPr>
        <w:rFonts w:ascii="Courier New" w:hAnsi="Courier New"/>
      </w:rPr>
    </w:lvl>
    <w:lvl w:ilvl="8" w:tplc="59068F1A">
      <w:start w:val="1"/>
      <w:numFmt w:val="bullet"/>
      <w:lvlText w:val=""/>
      <w:lvlJc w:val="left"/>
      <w:pPr>
        <w:tabs>
          <w:tab w:val="num" w:pos="6480"/>
        </w:tabs>
        <w:ind w:left="6480" w:hanging="360"/>
      </w:pPr>
      <w:rPr>
        <w:rFonts w:ascii="Wingdings" w:hAnsi="Wingdings"/>
      </w:rPr>
    </w:lvl>
  </w:abstractNum>
  <w:num w:numId="1" w16cid:durableId="907493142">
    <w:abstractNumId w:val="0"/>
  </w:num>
  <w:num w:numId="2" w16cid:durableId="1117602491">
    <w:abstractNumId w:val="1"/>
  </w:num>
  <w:num w:numId="3" w16cid:durableId="1591086780">
    <w:abstractNumId w:val="2"/>
  </w:num>
  <w:num w:numId="4" w16cid:durableId="1769236124">
    <w:abstractNumId w:val="3"/>
  </w:num>
  <w:num w:numId="5" w16cid:durableId="1361055796">
    <w:abstractNumId w:val="4"/>
  </w:num>
  <w:num w:numId="6" w16cid:durableId="113451087">
    <w:abstractNumId w:val="5"/>
  </w:num>
  <w:num w:numId="7" w16cid:durableId="865673091">
    <w:abstractNumId w:val="6"/>
  </w:num>
  <w:num w:numId="8" w16cid:durableId="1723286861">
    <w:abstractNumId w:val="7"/>
  </w:num>
  <w:num w:numId="9" w16cid:durableId="503937175">
    <w:abstractNumId w:val="8"/>
  </w:num>
  <w:num w:numId="10" w16cid:durableId="590354114">
    <w:abstractNumId w:val="9"/>
  </w:num>
  <w:num w:numId="11" w16cid:durableId="580330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3D29C9"/>
    <w:rsid w:val="001E23B4"/>
    <w:rsid w:val="003D29C9"/>
    <w:rsid w:val="003F142F"/>
    <w:rsid w:val="00532AB8"/>
    <w:rsid w:val="005F08D6"/>
    <w:rsid w:val="00620874"/>
    <w:rsid w:val="00675640"/>
    <w:rsid w:val="007B55F3"/>
    <w:rsid w:val="00997084"/>
    <w:rsid w:val="00B04FE6"/>
    <w:rsid w:val="00E55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7C04"/>
  <w15:docId w15:val="{FCB8B86A-CE6C-4794-A241-DF6DAD9E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4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680" w:lineRule="atLeast"/>
      <w:jc w:val="center"/>
    </w:pPr>
    <w:rPr>
      <w:b/>
      <w:bCs/>
      <w:smallCaps/>
      <w:color w:val="34383C"/>
      <w:sz w:val="48"/>
      <w:szCs w:val="48"/>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40" w:lineRule="atLeast"/>
      <w:jc w:val="center"/>
    </w:p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ocumentSECTIONCNTCsection">
    <w:name w:val="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1" w:color="FFFFFF"/>
        <w:right w:val="none" w:sz="0" w:space="10" w:color="auto"/>
      </w:pBdr>
      <w:spacing w:line="380" w:lineRule="atLeast"/>
    </w:pPr>
    <w:rPr>
      <w:color w:val="34383C"/>
      <w:sz w:val="28"/>
      <w:szCs w:val="28"/>
    </w:rPr>
  </w:style>
  <w:style w:type="character" w:customStyle="1" w:styleId="divdocumentdivsectiontitleCharacter">
    <w:name w:val="div_document_div_sectiontitle Character"/>
    <w:basedOn w:val="DefaultParagraphFont"/>
    <w:rPr>
      <w:color w:val="34383C"/>
      <w:sz w:val="28"/>
      <w:szCs w:val="28"/>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paragraph" w:customStyle="1" w:styleId="spanParagraph">
    <w:name w:val="span Paragraph"/>
    <w:basedOn w:val="Normal"/>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paragraph" w:customStyle="1" w:styleId="spanpaddedline">
    <w:name w:val="span_paddedline"/>
    <w:basedOn w:val="spanParagraph"/>
  </w:style>
  <w:style w:type="character" w:customStyle="1" w:styleId="spancompanyname">
    <w:name w:val="span_companyname"/>
    <w:basedOn w:val="span"/>
    <w:rPr>
      <w:b/>
      <w:bCs/>
      <w:sz w:val="24"/>
      <w:szCs w:val="24"/>
      <w:bdr w:val="none" w:sz="0" w:space="0" w:color="auto"/>
      <w:vertAlign w:val="baseline"/>
    </w:rPr>
  </w:style>
  <w:style w:type="table" w:customStyle="1" w:styleId="divdocumentdivparagraphTable">
    <w:name w:val="div_document_div_paragraph Table"/>
    <w:basedOn w:val="TableNormal"/>
    <w:tblPr/>
  </w:style>
  <w:style w:type="paragraph" w:customStyle="1" w:styleId="documentedu-secdateswrapperspace">
    <w:name w:val="document_edu-sec_dates_wrapper_space"/>
    <w:basedOn w:val="Normal"/>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paragraph" w:customStyle="1" w:styleId="li">
    <w:name w:val="li"/>
    <w:basedOn w:val="Normal"/>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1628</Words>
  <Characters>9283</Characters>
  <Application>Microsoft Office Word</Application>
  <DocSecurity>0</DocSecurity>
  <Lines>77</Lines>
  <Paragraphs>21</Paragraphs>
  <ScaleCrop>false</ScaleCrop>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 Rodrigues</dc:title>
  <cp:lastModifiedBy>Rui Rodrigues</cp:lastModifiedBy>
  <cp:revision>9</cp:revision>
  <dcterms:created xsi:type="dcterms:W3CDTF">2025-04-07T18:52:00Z</dcterms:created>
  <dcterms:modified xsi:type="dcterms:W3CDTF">2025-04-07T19:02:00Z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1d4cabb0-d3ad-4f86-b2ce-c325f5eb5fc5</vt:lpwstr>
  </property>
  <property fmtid="{D5CDD505-2E9C-101B-9397-08002B2CF9AE}" pid="3" name="x1ye=0">
    <vt:lpwstr>TN8AAB+LCAAAAAAABAAcm8Vy60AUBT9ICzEtxZLFDDuhxcxf/5y3TFVMM/ee052KSZ7mWQolBJGnKZyiBZLHeZHgBQJBUI4QgE4l+jt9Hknkd5M+KxyZfK0Kss+Ty+qcCWglyPhpmgxeVIpPIpI03xOevEPSm6ofUgHIkGPFzbTNaQ2JayU9fc1vR8BR5bZMwjltHPIheEUyNn/H9dtYTVgEkPV4DqHoe5Y30KubR3PtcpiiiCzMtJI2EbpP7QU</vt:lpwstr>
  </property>
  <property fmtid="{D5CDD505-2E9C-101B-9397-08002B2CF9AE}" pid="4" name="x1ye=1">
    <vt:lpwstr>aSdU3JAvGIsWQNaiBZBXlvQNjpX5AJHFqAytbpQJI2rcTv5RMhZSSgMrHTc1kjHTaaHukhcuwkXzd8ZnnBE5wM9rRNUB6ZYd5aXW0VRmjyUSgC1bFC5pqUtFZu82rinvUxZov6sq5sxLuXjVJOWNPi5l9Inxj0mOeq+SdnZXwcQpfqk3f/suk6aeNaTRVagWqyBmZQkF1xsIzlXbTHj2WjzGMTbIlVJuNVHp7mGjXnA+jRJ+oRPr5Q0FjXAJNRZ</vt:lpwstr>
  </property>
  <property fmtid="{D5CDD505-2E9C-101B-9397-08002B2CF9AE}" pid="5" name="x1ye=10">
    <vt:lpwstr>1TYn7xY0br8vI8Xygc1h1DWSrCR75hrDvPZ/XyGQxKaqQh4HPaRq0mlnyuqOfC1eBwCqGbgtx9ovirHDpskxdJ6WS0Ixrq7CBF9KdTyod2sG/S4PFBGQGoDExiJ4GnBdW3xs0uMnWnDNuc/zTolexqHDnvp84BlzgwwLrqG48bHLlDamoANhjvjhpQ+WsaluoVm/vr8YX769UAzoXH7SCWkTZWcUIL08uXsmoJlepUgJPHysiYmL53szFlqq/dk</vt:lpwstr>
  </property>
  <property fmtid="{D5CDD505-2E9C-101B-9397-08002B2CF9AE}" pid="6" name="x1ye=100">
    <vt:lpwstr>DEPCfW6CFROc3vhWlNB118dmtF7FD80APq0jGagZgjrTaWcaAEF1m9f542GiBNg4FaLqAAzGuigv8FWEaemPsWjScXYvIzVHKeV6LgYqpEjC5yws5SVB0FgOP407G9Escgm+7kNpe9lM1s9psI/XlUSk92TU517okXLEqNSRnxladzBVZP45uKQ/TwrUD6dZc4+AyDDQdeoWtRI38uGXa+HCpxE0nK0fZzfVpQ0PAyUnGnUM/rj1a1VihgzZjBW</vt:lpwstr>
  </property>
  <property fmtid="{D5CDD505-2E9C-101B-9397-08002B2CF9AE}" pid="7" name="x1ye=101">
    <vt:lpwstr>WtEzoifdZDav+4GJJTXWnfiC0on+b4nSeb+TmS4Y1V6aYfSpFKx5lzT1wntCMKYtML9gm068Adhh5vTrqPgLrmF7fap/RJTaBhv0RIuWB0a0eXB8ahwY407u4Gc0vm2ZQ5VtF1DUNFp2WDqJGqIsrikUe2G+dibyfKkWoq5exA60VhTdckkxJaa+RZI+0Zw9JpW0gePCHQEw29geq3rRVEBZc4xP5c36IjaAU45Q7xoNfAKs2fIfkrCQ+KbS8+a</vt:lpwstr>
  </property>
  <property fmtid="{D5CDD505-2E9C-101B-9397-08002B2CF9AE}" pid="8" name="x1ye=102">
    <vt:lpwstr>eyr1eJ47NimdfQsEq+B2wD/PB39uGYHo1j4liQ+NNFXaarKoMATEzWkB9huVN1vmOq7AfxZxOLCeDobLjX4ZZ2oe8SnIqfWmlHQ+vtrzYJw176CTA3BA6cl7dpbdn98pCoMliV5N1StpTyhaYRPtuajLK6BYmWfUtwe0t5N83YnNayLvG42+3vgtXS3jeOEOhOc4YS71xRbvtPDLLgN5fSgGc1ggmcQoSS+/3cRzdmKdFwBswvI38gm2gbmtSEA</vt:lpwstr>
  </property>
  <property fmtid="{D5CDD505-2E9C-101B-9397-08002B2CF9AE}" pid="9" name="x1ye=103">
    <vt:lpwstr>0DHlF9Ng10+jAF91KcqC8PVX2TF6Kwr8YQ8FZtiWU1u8kWs16ZgW3qBVZBx4v5X06soX1w7PSsfS6IaKGwBmLjCJdBQgWQEaaKqMtqPhqlONarVscb0Z/fxuK5q8ViE0uKK6ULjEXUPE9M8cBusaBSrcLZSDgRf+EbnH29LCAjTcxyT9BwIL4seJJmPIGEg4CPnSK+CE+g+kN/7o23rlcg/fHzw3ttM8+/KxfHYC+9MwENJCflUmB3mb7TetVHi</vt:lpwstr>
  </property>
  <property fmtid="{D5CDD505-2E9C-101B-9397-08002B2CF9AE}" pid="10" name="x1ye=104">
    <vt:lpwstr>Qm4Ew8gHwjwhK/NkrlARV2x2qi+oQC8i5oOvfdKtsBtijiS084hhcsaEDW3QXRRNdc7gmq7iKxvAN26STcMHaXiNRYADvtPEj17L5f4qtJJQl4wvYOfCoREXkK1Nhl2Q3XCe/EgIXVFty6dnJ6JX8sD4v9ButSgPkyoWdpBLTQF3qwJkjrzrGICW3uoSLBNFrmPomyovSYTgjc/U8WVu3zCmJ8WCp6hXJWgdESaB8RIXra/W0hgjAlZNHgVyY3D</vt:lpwstr>
  </property>
  <property fmtid="{D5CDD505-2E9C-101B-9397-08002B2CF9AE}" pid="11" name="x1ye=105">
    <vt:lpwstr>TM7CAk0dLo76H4lJ77lPTwocGfgMYelzEvt3n8n11zcD4KYsBE15ECcun+kzdXFD+NQuiF5dNYakaZsJVXaFRDrDiGXAU5wT78LwFJZC/SIzxz4OuUUhfEyhElxmHI0jRptYcccQbEuCY3dGUb0E7qWiMuq3NBEMyJ2XI7B1itL6HbkJvciGuSkGhqd/zP10sh4aytQKp7uBbcnMLdL/uLM8bAD0VXym+9/x3xYxCFxkjYZwI564Icamoi7NXZr</vt:lpwstr>
  </property>
  <property fmtid="{D5CDD505-2E9C-101B-9397-08002B2CF9AE}" pid="12" name="x1ye=106">
    <vt:lpwstr>AFlJJ+JcgNPyH6s0uXXsfe+k4bpNMVq7GswKDpd/OjTEjD7w6rF18hYBJoy0zAw4oAGD8MM6U87UZCBhNrPhhUuUA7lEt68L6/M+A3Y/KSlJUmmSmUyo+gkWIf4gp7mqJfTbXXj4XFQB2ZAniGJTemwTrbR0W1HNQx36XhHrktNtuq/XPVy4OErNiB6HscXzgUySFtq1+8jWbFRKx/25rmH7HjMLbYV5Xjf228voUxR6VQVsmrvBojUe+9PhaQo</vt:lpwstr>
  </property>
  <property fmtid="{D5CDD505-2E9C-101B-9397-08002B2CF9AE}" pid="13" name="x1ye=107">
    <vt:lpwstr>43W/tkC/ZkTbN2FbyrlB4XvXgRqFhXfL4xJbEz72ZTH1XiP8sAF0utwBQf58NlOznyYgpgBDWaj+JNq7O/sBlyqFS3bAqwRTiHxn4Hrsd6xJSda5IS1sFf+pq8QFOzYzMvB4SFzQm1+aiKNHoAqtsuvNsDdkzjc7EaclX7R0zqpBmHyF1l6PQ0fpJ1kOTO9bKiw4rLMu542nQtVLFqsVzAc+RjD4Tc734yXrWLigsLekIUQ04UighjNrq9jzKVJ</vt:lpwstr>
  </property>
  <property fmtid="{D5CDD505-2E9C-101B-9397-08002B2CF9AE}" pid="14" name="x1ye=108">
    <vt:lpwstr>lFEEhM6G5JccwFRaSkiRs2+f1dZvPhYsxmgXY7/DsaOMZB6ykS8VRlCQQOo6DJIIRn4qWq4WqZwY7tOuaAAnqVdyJoU062XXswoNY9s36EQACKbqRaOdw8tI0N78tPRYJUxZim7TYSSq0mVMdtbb9zD+aA1sDzIqBTO4Zq8jrUtvQy+z/CDJlqcyDuQjVKDRRnKUgrP6DKi6TRqupAzCsF7fwI1Phcl4YbOqyaaJyT+n3jZFWLckm26/XvpGl8f</vt:lpwstr>
  </property>
  <property fmtid="{D5CDD505-2E9C-101B-9397-08002B2CF9AE}" pid="15" name="x1ye=109">
    <vt:lpwstr>wABnI0FyOqgfyaTAFG2aVUDXz6pv4FcfA+fwIL90XOlsuV7j1cRyZegHxZk2EK6jyaYE/wIBj0ahi49IwP/yVWWAtRSDvjQ0VxfNOSO0uffuH6OjK1AGUILw+3Cg60iSnXZBviAoTMpq0/faCBq+KqOKL//phr7gpqdVhla6i51MSD2yO9Y3OZq3ilGjhEdi4E8+hLwvs5flYUPRB97ViZVNaKikqWcQfke8vYvH2XYXvG8JANPre5I3tyDuAiv</vt:lpwstr>
  </property>
  <property fmtid="{D5CDD505-2E9C-101B-9397-08002B2CF9AE}" pid="16" name="x1ye=11">
    <vt:lpwstr>W1Vpt2rw1R3bn6/H1LtYjlLhgeNH+MV3hCRbJIAYBBSp+AJIqx5klnsMQr9itj0qBdAtp9inXM/Dubb/S2Aq0TvkD6Vee70DZonmmAnrNoIBJ2WwX2X/BkARJ8DGLovu5C6jcBxrsu6Lzd9aZJAD4Ieo2Ja9lDeWyGPdjKt0fn5zdNvYU1NwHn9Vvqw7szZEob7etnZPRtvtsBIPxCyLKWv0uIUUKQl0YFbdntzx8S6veTTLXQ3bciVCjsOFka1</vt:lpwstr>
  </property>
  <property fmtid="{D5CDD505-2E9C-101B-9397-08002B2CF9AE}" pid="17" name="x1ye=110">
    <vt:lpwstr>DO+pyO6HigIoEtbO2ngV8uz9HQtRpWqngbXegSsz8xt1qEFvJk8Dro3tqqpXCMECHSTYeTug4W209d70NejsHxXL0mBwHT5/h8gl+/nbZDt7nPwt3JoF1PZ34Wq8HVkeokBxuEg7bT16Yi6Eir/eCHmEsjfyYaP4oCAm1CUDngU4QEaL+G5Cw5B2Hm7ifN9qr/8E3pyx07cutdRvNhfEoEU75TQbgOtTuJpKVTofG9btlLaGup4h01MbSAmtJF/</vt:lpwstr>
  </property>
  <property fmtid="{D5CDD505-2E9C-101B-9397-08002B2CF9AE}" pid="18" name="x1ye=111">
    <vt:lpwstr>tsxoF5SKs0khBEmdG8N7bxPE1Qhr0WVLS9nLfZRFFvS6F+lR/Okhp2LrWFDfHS64MUW4zX+sp/Rrl5hzIaLQHsXJHfrYtS6+bxs8Ps2rXf9RueVJjZbnFPfrl8ekMmzPhqOLlfDTSLqlsPq+IBPiO5Wh6XQsphnjE3Lxbr/+FgT4XDY9zH36fEstAiqWLmV0rjySw6G3wUKfJfT18VnIyoJCSf6XYV3G6Wv7y/hI39gI8a4ra7E5sqINQUsrpjR</vt:lpwstr>
  </property>
  <property fmtid="{D5CDD505-2E9C-101B-9397-08002B2CF9AE}" pid="19" name="x1ye=112">
    <vt:lpwstr>mM6XIjWoPxOH15+AyC5W3Vfjp9IgPk1l74S7/oSwyXxSVSevxDQPQtU1jfy9+7a+Vezbg3s61AtkuRc5DDd7CSeN7IslqtCkcx7ODPDlBs1jBmfnGry3pS/aCKL6pMJmB9VbWrlFzlGpQ+DH/eF8EzTIYB3bOm1vleFNsm/h1YBo7KkYE93PJMgoldxwsnbGK+bTvrebBI16iDWt2SSh0aNRu56v8OMdAvWxEF+LZ1XB40b1XvW/JXwcxH5jnHH</vt:lpwstr>
  </property>
  <property fmtid="{D5CDD505-2E9C-101B-9397-08002B2CF9AE}" pid="20" name="x1ye=113">
    <vt:lpwstr>hCC186wsRMygFxpbcJ2X9xGIr4s+oH7tHp9meLAY+aubuHluufTXjSGxjF9vO4MKEUjv+qzfo/uhbXf/6XV5+NPmE5mbxhA5Nzmd28Eu2OhiuBxjgX41oR398c5IqO+5icNW3LPe0K/WYWZ+YRd/PSek3C6yWY7TYbHE539V39pGW8E9m/r+k7y281EKxeYd8yI2oJ+F8iCHJAH2MBFFjgoUCzvsqkt3XJfU68tEg77YzIJFSdwsb8FV83mRfOW</vt:lpwstr>
  </property>
  <property fmtid="{D5CDD505-2E9C-101B-9397-08002B2CF9AE}" pid="21" name="x1ye=114">
    <vt:lpwstr>YGZ+2THbxE+0VFBlkdVHsprddwAcZBfQ+QR9XNlz94txJuPPjgiZcs4OGf5IfU3rQQqc24lUDgnKnph1Ud3ebPdFdhZykO3/aeSsa+QeGJp22Wvag6n2ojwzAZQPyGL9GIrTVlO7iMQuOir19JM/RNlLx0lFqSO8FjPr9p5Yl05PZY7Fe9Y0Swmms1BSVI8CwnTrJiY7uFFPga0B7Mbm7Oh93sS4Fa9xuZtLXFWhUb1sYeeybtc0M5FaCpo+kgU</vt:lpwstr>
  </property>
  <property fmtid="{D5CDD505-2E9C-101B-9397-08002B2CF9AE}" pid="22" name="x1ye=115">
    <vt:lpwstr>L679WRVaasnSWhT2ptlyx3fytl+l85FhiBxg+LxSembEF5UOXauCSWZWJ5fJiVAASFJWKJr9u4p7YRj5R4Q7gsXaFY+2EhnkEb1b3BCYGu0KkDAq/mNs2hOBgv/vmF8Xpn/hbffVjM7ZUs/Hejs6CdQDTIhT1ktMBokhno3d5CUZypfAN4zBfkVe8o1FQlR975EpyUOLFM+eU6R5q61b5eer4KP13cGdrc0oklVtW0GmVkic8GD+pv4/jY8wgIa</vt:lpwstr>
  </property>
  <property fmtid="{D5CDD505-2E9C-101B-9397-08002B2CF9AE}" pid="23" name="x1ye=116">
    <vt:lpwstr>GdqfnSTZPE9otIE8fRkDheaZrx61t6SFfR85l8t0PsprhT6wJ6qAMMsRgXBLokH7OMaEaeRyBojLqzEiI1s9XDWQhf4CB5Q/B8MabcZO36wAzrSSKK1W5kO3tDemrJ+HcHCSSJCaAcJr/g3taQCpWWhbNYPrwHR2QTfjsv0q2r3w8YmMURc1nILsgaT4B6y4/Ujz3sRe2aeQo/l+rGpr5UmZbtKu58QbH8RnHLfNV1Xu5Bk6BgKNuE76hR2ByYS</vt:lpwstr>
  </property>
  <property fmtid="{D5CDD505-2E9C-101B-9397-08002B2CF9AE}" pid="24" name="x1ye=117">
    <vt:lpwstr>QOrwhX69Uh6oyDv3lVbONCFwYpJRvQNVnd1jfCqj5KlbxaI8vXXWGLMAAT3orI7+Laa+w7YmL0cKLeLbalbRncOsykaHqrMeWs8DwRA874EoH6qpGdr9gLbA/plZ53M18p09SImyXzEH1/eedq3GYQEe6Pv/Wq+uakqiFQ45RJw+TsY3sF/3NGu75BpvQukgJB4UffPT9W56Wo4zFA61eXiyLMvQ3dXmiVYo+yjTByvRF1oQMoxukuzzkuRwdaQ</vt:lpwstr>
  </property>
  <property fmtid="{D5CDD505-2E9C-101B-9397-08002B2CF9AE}" pid="25" name="x1ye=118">
    <vt:lpwstr>7B1xoTe3+DSyvfmihzRpi1AHbyCJ3Az+/Vgjdsw483dmnsW0jJ72m7dJiipFW3OOWe9a30c9CyE1AGTVaCg6VOwKwOZKsOhgYVh5epKvlhc68f8sjdmstfrCLWEsuy9El+yfwVCu4Zzmm6HHyeBQWcMfQJ1ZOO07Uxv8920XmXOywlt7AHw1zTLwGA2SJO3hoV5k5+zOm3+9E3qibpoRvnluxt39+LqNAnDv8oHQoa5Rf5LMt8Hzm8zlwiChHg+</vt:lpwstr>
  </property>
  <property fmtid="{D5CDD505-2E9C-101B-9397-08002B2CF9AE}" pid="26" name="x1ye=119">
    <vt:lpwstr>NbmhXqr1ADQrV4R5lqDfMe5LjS+gIgP3VjW5ADTQre9qtdUIGzL+zCjA38f1DoLdsxa69mWVYhGVZ+G4DrTSTWi+Gi1X3W8Sx6BgWqL0EPH606Kq4a86vNHW0S9RgpEC1yiu+1PKMU8zEM7V4jw5jwUiMVEZZJX2WSXVMIt5OoX5FgDIHf+lo3jqhypAgAUTIhSojC0o7HCe5+HIcB8MterJMsSBfiIeL7EiAWpKDnLDRDYJXk2FKaEMOqf5DqP</vt:lpwstr>
  </property>
  <property fmtid="{D5CDD505-2E9C-101B-9397-08002B2CF9AE}" pid="27" name="x1ye=12">
    <vt:lpwstr>eEnJhX145Hir0qOFuZN18Qjyb6lDMd3rkpdlD0ZvHWwbypL93lZ+8x6RvAYWbbtd2nK0TvSATEgdOHi3GgGNABR7kTx5Br8VsmzrB4ZB8HVI4t1la3sfgEEDQSLz3YS7mvTWUUpE3A0hXmcycWAVqpt94ktOjQE641ZHnLzCSdLnAEIZOdqC4Z5T7IbKB1IflJ2uv4opgJ9CpHK8m7VZq1e28aDg9rXFK6fH6JbTchMX76AgJifBp30dB7IYE14</vt:lpwstr>
  </property>
  <property fmtid="{D5CDD505-2E9C-101B-9397-08002B2CF9AE}" pid="28" name="x1ye=120">
    <vt:lpwstr>H3fGKZO52iI7Ni3KOdZxd3ulbK8sww8WUYKSdjLdv92c1MaHVls4ib4zjHbIxpMDfe+ZxrOKvO5WlSEs5TjngX9Cw3rcxCEvCr79XAI9BObBMnt7eoMNdKwMm/mwhfRQMlQVTpYYv585BXbP+EFGML55jQS9Sa9XF88ziQGq+wuFvm6EsNVFuhvxjmVCpo0/f1RQwiNJcxp5S6VeqOZJGa5rL82NwFZMILL9cdqAYNvW3+thPcsIahafY/sPyTg</vt:lpwstr>
  </property>
  <property fmtid="{D5CDD505-2E9C-101B-9397-08002B2CF9AE}" pid="29" name="x1ye=121">
    <vt:lpwstr>mED0U7cEyhCKPcM38HaTYjoEWeimCpcT64nYiUvDauTpTrlWQoURLnNlxbnRowo9qsp34WsTLjUuIXadfNw5UyTqB0cbBH0bRmcMOiTrV0ZEkBgDle4KU6Al3ivgj/dHPU1MzmqzWOm3nMvm7vnMfhnnRxR/hCGSnUnFfWsEIzRDNuUgNBrbLJ+odbkmlCztEgKjX0Y0gB42bkEZBOKFlu3XQ4Hsih4l07xl0NpaHxu/vgAY7emE784PjNTmOya</vt:lpwstr>
  </property>
  <property fmtid="{D5CDD505-2E9C-101B-9397-08002B2CF9AE}" pid="30" name="x1ye=122">
    <vt:lpwstr>3h1FOe9HuFksbwcwADlKn+HupEW3mwfsLTaf4sxWF3nJz0ys6+E7SETtX+6Z7yFJHMGK59a+h79WOKiW3y/s23QAcQRVBxyYdC/f/FegmZ/KuZ6sNfc4Z8iog+iiM3IbAwaLEfEXM/Z3l2ke2z+WTi6rMx+buzzIupCeBt9KsT0mVs0TahUbGujZPMJYnFOR2UbJOCq/OuVtewSat2yJVk61aLj+fpngkaMKUVCb+NiGfR++LYBFlbu9joanpOg</vt:lpwstr>
  </property>
  <property fmtid="{D5CDD505-2E9C-101B-9397-08002B2CF9AE}" pid="31" name="x1ye=123">
    <vt:lpwstr>Dw4seDUD7wlG5/ajwyfhfbBJSqRx+SyyfW48OYXLD1xd6b33Y7wDjb2St3zSfqpAYpRHcrEPLKX+X9vGR8gSm2Ar7U/un162ielMDCBI1ngxXxDwgJHBum5K5m7QM7JnzCw2hpyCElEp7C3+tXaFHavxcP6R+hS8oclgqjAE6aPawnEw320X/HrUIC5bl7ZkGMVGyNomhjrlOYGbulRBMT6rUXKal8JACckYa+vGskvVbOC3oRPQATdxj+eoAw+</vt:lpwstr>
  </property>
  <property fmtid="{D5CDD505-2E9C-101B-9397-08002B2CF9AE}" pid="32" name="x1ye=124">
    <vt:lpwstr>ev5+20k8tGrL1p24tgi1uNR/DcVauU709kZedlQh8Xwk4GriZFdlJs0bP1EOIYmY2GcNpI3gCpVWZmZNwlWb+WUY1ycN5rgJmOaOr1vrxMrMFPOm+tnTCNWPIhKXevRzRXLllzs6ezX2ha1QztNlRtCTM6Yf6Oj8dDUHLOLOZlxFDe5LKx90mb9H/itjbaLEaChjcZOjQX5ePd6WzIOp1AWIkiRBgMR9UivRk3HqxpMcIi5GOxX7wXlZSCneU4F</vt:lpwstr>
  </property>
  <property fmtid="{D5CDD505-2E9C-101B-9397-08002B2CF9AE}" pid="33" name="x1ye=125">
    <vt:lpwstr>v3cshP9OAuuD13RjYsKKYC+CPfo3kTPRNeu5JKD8H5rqadmoEdcMk00am5v2osHmyflTDwwYy/SQPFTO96ePg6GMf34LsgHoCYAmHnwkp/cs/GB080j7Ofstlru4FX/Wedk9UprRzb0s9clOFptKwf9Ko6nDbSFE6UbYumODK1z6ceAUaQ6Ir736cEbEGhIN+2enMACnahMHASG9XP3Y0Ug4KHTTK8LPKfEHsYzEj1lpk5h/HRPOC6e9c7nBg3M</vt:lpwstr>
  </property>
  <property fmtid="{D5CDD505-2E9C-101B-9397-08002B2CF9AE}" pid="34" name="x1ye=126">
    <vt:lpwstr>6GDLd0f6dSBkjeMb9U8zvaj7duxQvbn199dLv4EVWtgdzbYBkqfAOKc6rJF8kqTJdqltAVyS7ykawq4szFEs8zPxfY58QRlOG3jSrmoZMg07VzzhW5Mbv2k4f1N+C/nmWSqp7nGo9QzSZ9iEbW5kqGrZ7PAGfsgVbTHfhDLP4SjuhqEEWgn9G3H8Ec6RNdb80WZboHFGVNwLpF+TT7x28dTp+fSFTRPbuukikclNQau+GHetJIVJT46HgPar/tq</vt:lpwstr>
  </property>
  <property fmtid="{D5CDD505-2E9C-101B-9397-08002B2CF9AE}" pid="35" name="x1ye=127">
    <vt:lpwstr>QCHOmpgCXoDAZadELxysiTEUsAXk/dayKcBPrB2VpZwlduilxMQguddELp8ertl9B8vMgxLaJqBQFXgoXxodWrmi0yk43PSpEutc82pVFEE0Y4v/j20kQW2neteaH2ttWzVPA+aijX4NhO5UWOPwVrtAfbCtP/++nVDixuuafoLKL26OEgnjwIHSSQA5J4JmwKMxM1SfUxQEIy0tz9MsJ8SazWiNag7KozNssBVcPeUN9s0rmN3ECTA47pyuJsw</vt:lpwstr>
  </property>
  <property fmtid="{D5CDD505-2E9C-101B-9397-08002B2CF9AE}" pid="36" name="x1ye=128">
    <vt:lpwstr>8euFI4XBef6+2efVOEjhNTZTj+mcwf3LO5wD6coi+hb8ilvw7RK6KhmoV3O6ZgjFlpZazSJayJZn3+/e/SFMHH2kGn3eN/Xmz5dg9eaCOq5D6VpiWGVJAtugLpJYMw4QdVN1QYHTO3QQ41G861SSCRgv9ne6ICuwAL4VSFwdIC8laCavNpSa6ayipjnw669WiMSU59T+M5Bxj336iCsgA22Kd92Q14ELStrUJ8Luw8Gc3HuaCiUCvp8XaGeLw78</vt:lpwstr>
  </property>
  <property fmtid="{D5CDD505-2E9C-101B-9397-08002B2CF9AE}" pid="37" name="x1ye=129">
    <vt:lpwstr>8rEUdcyEja/FGYOwS+4LvTQ7o2W9Do+X05OcZMqYslR7eKr2ZO7rGpNu3TCGlm6sH9u3sdclmJcheHAv8fGV9yjbA0DuaDDcyBosT3BfcMjiK170ikOE3dkMmNWg/gIfCQ/YdvhP1obIqXue7X8Kf7MKogNRfhyEPEfRWKyUWjUIDGc3ETWITUqP4HHdWy05cnjl9mgpeMfY+UUFdhmXR32n45Rry0FJDAQwGx4Ch+RikD580IxBCaccvd6r9OL</vt:lpwstr>
  </property>
  <property fmtid="{D5CDD505-2E9C-101B-9397-08002B2CF9AE}" pid="38" name="x1ye=13">
    <vt:lpwstr>W/KpgJ4lcmo4JLVX5810SDGaHac3dcwf5bBPZFVcUOAgzL7Gba1H7Nwb1MwVAlML7Yn364hONquMoLqq+EtpKwKjXRdidG9WDSlhZSoqjWqhoRhHwH/0rhL7y6yDqsz5sNOShori3WlEwi0kPvgVVDY2jXwo/4yBETIZ7BvqrKSk3zDcfCKjPn7z+6YUOX8LvR09hdBAgP4LhfiPND0v0saIViRa2y3OUHRMWig7o8s+NbExvrBhSZgXbLWoKFg</vt:lpwstr>
  </property>
  <property fmtid="{D5CDD505-2E9C-101B-9397-08002B2CF9AE}" pid="39" name="x1ye=130">
    <vt:lpwstr>D+55sFdVlapPdRadn+LemsnTtvLnmDI2n9FT+9Pwpx872aai1OLSYmzj7P39xOHkcjQA2KRWwKsysM4aGUcS4ilq+Y7pUhLdcEpIWeV9t2FhydCoN5JcBJhI5ryXnJqqWnCYA47rJNLvuD9P4bUs6HP1W1YjZSfM0BRXlup9ZnSBeaLwam+ajkxAs7Rium985MW9IXjQpkLRFL4HuAVLjnJ1OAYDs4xQ1iVLlrArJmqxOadz0e7M8hKhxrzXfMn</vt:lpwstr>
  </property>
  <property fmtid="{D5CDD505-2E9C-101B-9397-08002B2CF9AE}" pid="40" name="x1ye=131">
    <vt:lpwstr>hFNQ5wRI47G/++SR7WeFdjTqCIh0Pam32WJ+zWZVhPqBWfZQ9rdhnq2cgdMthKRgDc52x1is4ueLHNd223ZBzEuayCnLHV39dvK/u6XYrIr1RJAvI6L2+hR/MQo3CNOFmM//hFqsvbsAMzar0i1F598xEHr9NIiYqz93PvbeY8Y1tOYceR8qc4383ACUj5ypgjmesnTgkCalZZInrwZjTddj3D0xGHcV6w07ziLgZMYCVG+nCwgnPJCNR224Pp5</vt:lpwstr>
  </property>
  <property fmtid="{D5CDD505-2E9C-101B-9397-08002B2CF9AE}" pid="41" name="x1ye=132">
    <vt:lpwstr>5zo5/S5kab+HAe7SY8oXXd7ljNed2aNk9jVH7mHq20+ilKzh4gUzkbSDhBVAfM3aq9m+NJml9SXlh1ax/P936bGxXH1RY+RHGPLvs9l7LQqHgKyfuqN2mvJrs43dUJNc6S5wcIzQss7QkwTBTQjYLij7T3u04tquqVN+E3UAYz9sT4g8DbOb+VPel1TNmSXpQCqkYdv73AYMqGx0t/Sc5diT6kXXrwj1hghGNxGx7zDP0LENZxRyDI2MevNDbrf</vt:lpwstr>
  </property>
  <property fmtid="{D5CDD505-2E9C-101B-9397-08002B2CF9AE}" pid="42" name="x1ye=133">
    <vt:lpwstr>1oJyxwSz6yUp5UG8rXMW9njPwHs1xsZeMMgd9ptUKvpT+K7YdDQnGLkxWgSEpiQYViolnDa/r9Z7mQlFekBZ6ub0nXqbQboaS6NGG36i0v7QGId6wdx6CgrxjGwJ9HW7RdIRZQmlXf+tecBHd49P8U63p4GP0p6MLYxzG0hArArUcFxhGGsPXj6kiMTfLmrveYPplXn3Ah+Aj/Ts+q0OcDn23ESGZwdY1cJDPeLBDY/hH0VksNwwEUfCDdBDTUW</vt:lpwstr>
  </property>
  <property fmtid="{D5CDD505-2E9C-101B-9397-08002B2CF9AE}" pid="43" name="x1ye=134">
    <vt:lpwstr>gx800WM+PXx6kcUuWkYluzM687lrSEY0lRA5PiWvoGoBIVIoIpUqf75/FOHp22H9vbMUz7UIVFDHXGk/yBW5aV6p8E4xI7JJeqjruQ8prTQVBLFT4lZKPbQSMUnKaGP62Hipb4Da2NFaAZ41PlAyvjw7Rg02345gCw9xFYl+60yjYiAuVLoKs9uvd/g/UeWnB0+34B8lCayLYD9NI7TGqqb4wh5+BtgN6MfpR/g2v0DCvvd1Smg4zmkrZfBqote</vt:lpwstr>
  </property>
  <property fmtid="{D5CDD505-2E9C-101B-9397-08002B2CF9AE}" pid="44" name="x1ye=135">
    <vt:lpwstr>nKP6n5WSqjVw+ozeexSd4/4y33wcqwYOo+R+SoAPog6cj9m/zTEhEE6bOOboElHzHn1sZ58MWLspQaJe2ZN099BlGqU+MkiEx0bqO+/NjfdKiC53bcS43x8sVXMQ6jvJo9+fO78VYBP0T7QputbXUW1HY2Psepz9PAqVi27/AwdgpFJAVqjm0Ab7GEj+r9XzzECG5Ucz5Bb7wDiK1hL82VdrI6+FJ6RH+HDKR8it6YPLfxacAf34N0K+5MC09Gk</vt:lpwstr>
  </property>
  <property fmtid="{D5CDD505-2E9C-101B-9397-08002B2CF9AE}" pid="45" name="x1ye=136">
    <vt:lpwstr>b3oTTevyU8v04birfWf+pAD9ykd5TcQet7RQhZLAHrs+NqovwVSnTArEIGsBQQ2McQCSTsRShwX34t9tL1P1hgeGmvKviocBYJXcUH3UibRDlEqATt8MG9pYdl7wH+XlcbvNR/yl2KXoMxn+fI46omwIWzLTA5b+6z/L4nLE583v4LyH9ZiAmVX9y21NZMm1C4ygt/Q7JnxG2BfL3Qw4mbvi3pmDcTTm6CWxJnLAAMKwxd5/XFuPLO1KwYB60G0</vt:lpwstr>
  </property>
  <property fmtid="{D5CDD505-2E9C-101B-9397-08002B2CF9AE}" pid="46" name="x1ye=137">
    <vt:lpwstr>0riCcRU0UUbYF+Y3NcacD/FE5vmCU4C00UeeWBFEzSjJP+OpDYfj/4an20xX2ETZ4B+9N8d8feNtioo/L9Z5uDnSCmR6Pq7RSFHEox4M7IloBbHENhxCJYn7zWrwnF+p4wmZg50Hz3Rzz1G11QWm4XODYsmj+tyxKdlC0BolNXy6Rs/HGdvfVOJUeCpp8r/N6CYmhZGozIosBJnxikspBQ4IshUwRumHgHfRVNp/fWlrFGQ3zWcCMzAUsq4KId6</vt:lpwstr>
  </property>
  <property fmtid="{D5CDD505-2E9C-101B-9397-08002B2CF9AE}" pid="47" name="x1ye=138">
    <vt:lpwstr>AaLyy9gRK3PGc42APVzRImlb2UV/GYjjZLKg7NgXUT3ukoxsqJJny/qMoRbNJG43LyYgAhF/da9p15tqmhbA8A2jtPyaJr2GaLeZMXLrgeFbFQSIhma6dRbC9QKIvrfBoQDHfEzdO6l7JRnZxRH2rcXAwY09XaPqLhvle5YzD29YdbFgIPtHSvsBbqeS2gbhIGBYugjFBEhNEPjoenf0V4Aq3lnQ9r2denN9gAcvnNWmgk17soJJI4fwqeShObp</vt:lpwstr>
  </property>
  <property fmtid="{D5CDD505-2E9C-101B-9397-08002B2CF9AE}" pid="48" name="x1ye=139">
    <vt:lpwstr>pinwvvjU09zxjhK/RSQUoWvW4qWDRA4KWLGiGJJg1zCcOyDKxDiAdMWfCVgKvsKJumvUvmPfBknT8OiyG7oFVaErAzB4zTRYMXbZEH+t3hgBgr2iXSJj0OkFZMkWhqodFqbKJsDhxcE6+nov2qUYBvvFRphzdZvrPchvqDwf57eC1N1axHI3DS71U+tQ3Pqd/icV2nvam18vNs7p3TVhTaw5yk2dYxOVQi62fhguUXoGkA9Mxa6rIBEXcThHDWd</vt:lpwstr>
  </property>
  <property fmtid="{D5CDD505-2E9C-101B-9397-08002B2CF9AE}" pid="49" name="x1ye=14">
    <vt:lpwstr>pad0S5pJzPsvXcjX6IuIFo3EzjTr9QdG7JAw4ZTq2gX2RZJ9wKS3+uU30P9/qdH8nxf0DwKas+S8hhc4Yt204Z/RWQibS1IpjUPi21cqxCdWjcLyoXrcZKErWdgcnZFHWvNvmBmsmRAWPluWUDK+jwn3d9NMGKCO/sQ9TplfAnBbQdZDcw+Cq7TIOXQfWGEwp5igPINvgd4q2yUeGxv72Qm5KrG4avKIZ0Upy3sIE14RoHZiBy3gMUYyyttVoUH</vt:lpwstr>
  </property>
  <property fmtid="{D5CDD505-2E9C-101B-9397-08002B2CF9AE}" pid="50" name="x1ye=140">
    <vt:lpwstr>F3v6qEpermpdBp+PbUiR1tQjNHUoWQUhZGr1L1fVhQML4vtIDlYBoY3a37PjZphZB5IxiJln/IavOw3BY96PMrSIVMHevfsT6uRY3MOoTeD3/kx96yMaHbo7Rf1AXLGInyWdGnOsecg3zNGWJ6ouTryoZdlWjMPUBO6sztEkM63hHzi9pPz5YdDZJ7pcP+MNz6Dj43wLENuz5cT1OzpJbr/mi5qCmQOp+1vcS02ldhs+1oWFIwH0YvmxPs9q4ar</vt:lpwstr>
  </property>
  <property fmtid="{D5CDD505-2E9C-101B-9397-08002B2CF9AE}" pid="51" name="x1ye=141">
    <vt:lpwstr>Bm5q6wQeDQIfXrfa0oRNFhfl2hAUF3jw+dqGiJkeiw/kTCc9z1VLODdqDAJf9jWB3xJQidHgfqzQn8N65E9+T9jOZGnvm5qMdLu5TsaMmhwpgiJQYdT+cN8580yFyjhID1JI54sQpiulVWwSZEZjB8AkFmb8dIXRIb0SgjTpTDX6TFGD3a9uyuBpwY++Xusz8mkQ+uilLxAKZvBPQlNdwmMNF4lNsKVuyZKo6489b6gg9MP+pC3s2efLqSB9xGt</vt:lpwstr>
  </property>
  <property fmtid="{D5CDD505-2E9C-101B-9397-08002B2CF9AE}" pid="52" name="x1ye=142">
    <vt:lpwstr>WFUAEiEY0w61s7HQzGybDKDyy/+q8wvTIP+Ovs4aW77BOPVUn92h9vD0er+5JWz44zXl3Z+Q0iwwe8+2npmy8TCIzvuqgkGaKkxc/nT0geOGkAeQkkPu3BdqW6XGykv8aciV/18j6j+2K6U9KvQKFc3u3Hkt7iJVTCGzBGZOjyI+vAlvE9irV0EMmEIClMK+ryLZJpMZ7VoHg4b0kE3x1oJBRDj1+SoUcFZAqTjB6zs8sxVSWVqb7kiNHzqM2px</vt:lpwstr>
  </property>
  <property fmtid="{D5CDD505-2E9C-101B-9397-08002B2CF9AE}" pid="53" name="x1ye=143">
    <vt:lpwstr>mcHY4c/CWEqRcobNp2nJt0sf/7ajf+NueHtbhF9bIU4n9egrBs7mgmoPrZ37FccunHuAD9ryfN9CIAKY3+BYReFt51O3PEP1GNHBgIlsXoCO7Em4Q8fjNVGTtUf5Aaujqb9Yiqot6KMYqPD6h2iZpjYgWv6JsplhXaBlsJ1pJGxumCNljeP6GY1fxpP4Ea+EUtDxtGSoENo5HXRwFP8KO+515fB+S+W2yFUB6f72dbd1xt57lLYVn81Q3mgRQzq</vt:lpwstr>
  </property>
  <property fmtid="{D5CDD505-2E9C-101B-9397-08002B2CF9AE}" pid="54" name="x1ye=144">
    <vt:lpwstr>e1vOCaR0S7vxyvmvAHlAbNS2KQzvZeb823/NrGijRDdn+fRy9bdYAegDC4iaLwAEKhF+GM5cMiNqw6ppyOxcQyyI4bc+ypVllskZM0AlOd6NyNaIl+I6yc347A/7o9tFnN5mebFZR9zDggrjqw9N7eCDDS1usQIYOiI8VfmrLnJVzuJNF54LB+0XGeNqC8oSJcIiA7aZ2lc/m3JLkI3KUufQDlNVudZS7NVodairBEIQYZKRS02DyNemKbzU9ct</vt:lpwstr>
  </property>
  <property fmtid="{D5CDD505-2E9C-101B-9397-08002B2CF9AE}" pid="55" name="x1ye=145">
    <vt:lpwstr>acvyhd1dLbInX0QojcucIszg+hQIK1GuJJ3LR6xDigjlPKAMynAkXau9Qp4AnqOT5jvqSeVJliVprOCaNIMF9hXIA2bZHVV2k5Nv5/XUvs8zs4UbrLmv8GuaGxX+Eez6XuTHFEQWbVf6NbSBqa8yK6LYjfqwn7cFMnPHNeKC4YVCZrOr2U+Tm2d0aafX6l8v5eqknyL1rnAR7/tG+DnbobRE+JawadSqVS3XrHk8tNlJOYDwKx4Slszpz5nra3n</vt:lpwstr>
  </property>
  <property fmtid="{D5CDD505-2E9C-101B-9397-08002B2CF9AE}" pid="56" name="x1ye=146">
    <vt:lpwstr>unqNQ0kwXHYsvjryuuarlLUrw978hZwM6VdfOAyKOI8zQeL0h+7sHDyoZrpmLJbQ3lIDvucMBJU0XY6eJR2h2BqyxFTzewTWCYEeg3Sk02aFcqHdLq6gGXqqHN+5ACYeN27HfP/RG9+WOJ1vj5cd9vgjuFfzIgYkx8kNfqEnxJuJiemyxZNJNRCRC06QPM09nBCe/5vILmbFDnNfwwj5iB+ZcGe26z8lHEqKCry1V+pm8yC1ErUhsIq26C6ot3E</vt:lpwstr>
  </property>
  <property fmtid="{D5CDD505-2E9C-101B-9397-08002B2CF9AE}" pid="57" name="x1ye=147">
    <vt:lpwstr>1H69dxDX1gXBtzks5zRhdEQ9xLLTJpM+UVcwHKk6BZtlVZCv/W1Ik2+v5c9JEkt901lOAL5yDPart4MjeR2zS+E/5Y2bhfKYFcRRyPPtnL9Zn+7Pn3agyKFSJ0+VuCsn0gEd1pWxMRwowf9aLAsO8gl5yJxKe++n4VoUjxumXbWVDx30oI4UkiX+9P0tcavnoeFfCOhsqBRFBmmaFARyvY19JtIJ4jcQQcAnTjo5q6YGkC+uJb9tKs5YtXE+vJs</vt:lpwstr>
  </property>
  <property fmtid="{D5CDD505-2E9C-101B-9397-08002B2CF9AE}" pid="58" name="x1ye=148">
    <vt:lpwstr>iJX9ihC0jOVoELfEMl5NlPHU6bn0/98uhOnbatpSPEIxvlN4DVXLH7wZiA9sGF4kJ6cNa8El2ftA5UjRZfQYigl7ioVdgpu5OrGPZur2Xu9FYIP1mRqrul+MjIgsthuVprrcWZWdl9qLfM34i3Ikswiy8csTJNzjBAhrQLJI6ILHUThTXf754OpkKoc2sZ4abaLAxt+Wo+6m94WJXNsQwcAJkUTSJb+wlcXWbwwZhgaAEtBLiQHabRWbJPCxqPq</vt:lpwstr>
  </property>
  <property fmtid="{D5CDD505-2E9C-101B-9397-08002B2CF9AE}" pid="59" name="x1ye=149">
    <vt:lpwstr>ro17dhNPnEZyuefSPLYu2q5Zf1UgrWtEZRqU7Z1TZdFngdYbH+LqfMKWkg1N4O42YPstO+vaUjFh8wbKb17PJj+jW94ZjUh/iNDb8VtP0cop8azH2bR/YrWucLWkN3fhcb1ChcEAoKD0aD/x6y6DZF6UOPBEuODYP1GaQicXGjcQcT63xVXK5edKJ/2AkvRuOwmknRSB4oUYkYBlm9PbpEebpY68l37oQqYi0cUVVnq3noQJ0XODOXZlKqliQEv</vt:lpwstr>
  </property>
  <property fmtid="{D5CDD505-2E9C-101B-9397-08002B2CF9AE}" pid="60" name="x1ye=15">
    <vt:lpwstr>u+sf2vWadmSenmf7/N0LsWjWmUnIN/V2EbLfWgn3y6P2JD5BY4tTWV+I8YTi8N6BGn3sE3EM0CvwMAoflotiWl6ZRjrygrHTp7GrXKoYpcqdIEiZG2ft34OYgWqNjHa5/Z/JhYr2XAnKHZD36dskKSXVOOwHvSeMzxY59q8xzH7BH74Dqr6WRWDWcDc8u7N95Sgb9K2gyrIx+I8LDTGd75BiXoQ3OXAnr9kJJ88LvmyKlQVR1R0dJc0ZV2SOntd</vt:lpwstr>
  </property>
  <property fmtid="{D5CDD505-2E9C-101B-9397-08002B2CF9AE}" pid="61" name="x1ye=150">
    <vt:lpwstr>Efff7NqMo6Yooiz4rXC3HhsiRmBIOJ3c+zMIBQjV0G2flgWOi3PBUKkT5MJFYyaS1Hia8qrWsfne8TEfPEmzX3rxpFfNkvS1mQP6ChURZJTvHBgYz8CY+FjpVoMgvbgCovuxqszNQVfsNiOinrYzBaeCn6x4h30KHw94ubvkRiVVXWGKOoLwpU9bULnpRHQfAx1dxlv8GuKDyqQxU3aywvlNCaIY3w/ZJy6dpo3oiLdCvFIIYXIfbfGey/6SFCI</vt:lpwstr>
  </property>
  <property fmtid="{D5CDD505-2E9C-101B-9397-08002B2CF9AE}" pid="62" name="x1ye=151">
    <vt:lpwstr>zfM6DM8+vY08th/gCA3ol/xYoDV0BcXNTwY3KuYpOriAQKeEP1YQdot9BLad0nT7lhUyd9kNF/80tYAawJvXQaUzqLzN52/AyHeiwtdKJjmYWqS00zKn5wPRkv+TA1yn8Q0Yqw5p2ZvhN2OeEsvFpUYsCNN1u2Xio3bh3DSztph2cbC6Nt3ZPFkBTe9IJGL2WAu7hCLbN3QaIEomNi+xBVNp94TqW0a2uOTG8o26h6fAN4n8/LuFxBBXUOVKUW8</vt:lpwstr>
  </property>
  <property fmtid="{D5CDD505-2E9C-101B-9397-08002B2CF9AE}" pid="63" name="x1ye=152">
    <vt:lpwstr>1zcPewf1AB0YLVKAxAGbRoSGJ+waOmbQ1+p/tNVbHMIOvBKGKw8CwCwt6fgYCZ0ZRIDLBeZ0Z1Zk9QsKY4Vc4DgykSnn3MbC9Fx1O+RyvCKro6/zna6GTKFN1Zh+tB3dc6iKdXuFP5eHSWhDERXlufrMWnGsboKT7bQuL8tinCwU3lgIDMIw3KnOCZlBCtdv3cmHCWRzC7e6FW6XTytbGwnQbNT3bxbbVRVY36q9BBTduim4PrIY59TKZTqtBfM</vt:lpwstr>
  </property>
  <property fmtid="{D5CDD505-2E9C-101B-9397-08002B2CF9AE}" pid="64" name="x1ye=153">
    <vt:lpwstr>80cPoVeruB8JW4QcajE3bCw3Lt9aZ24fnycZD9XPHn1kl9bgwpgMz3HByKrETv5U+ywMn6xMS7eC0ip4UxIeDh0NNSRDr3vfN+cjdu/7BbDl0wmCzEF8jLU7SaxIu87Yi0jbg3trmUBEQbZDev+mclMikPliA5lFn2/RBrQVsLqOxJE03EVga8a8y8RpzAGErpU7O0hg2J6K5i2BOcIR37wYEqd28oPiv3bXV7+dSrfG7nfjL7lmev+vlTBvSfk</vt:lpwstr>
  </property>
  <property fmtid="{D5CDD505-2E9C-101B-9397-08002B2CF9AE}" pid="65" name="x1ye=154">
    <vt:lpwstr>Af1KCRz2+ixuqxh1ov9lmKYzYpyfV4yBYueXENQflHMeWPyH1H4g0aNWYkwe72bzETjp524iPVjgfxa475hoBjPWsv2IU+kITrP3X+pOQkp9msdipUad1rz5v8xc98cdEn9Y5bn3Xw8XRYpAuJ3UiRs5KWVb4J8ySevpwEIFADImmPqh4Sf7jV+sIp25l49POEfLzVy98pnER/yJyoAtTVxjIdz7cVvzYjp7UHpEYmx5rAX+dcTQIsx87b1ucKQ</vt:lpwstr>
  </property>
  <property fmtid="{D5CDD505-2E9C-101B-9397-08002B2CF9AE}" pid="66" name="x1ye=155">
    <vt:lpwstr>b/UvcyBsc/TeU3ClNYAsHHZUg79GCZsu1AlFN6r67eVYeusE/15euumwdYhENo0gXTae5JpN5luwEFIYN2nN4NGaShe660+pD8a4U9LQD+iPx7uRHXZni3blznPy4pMV47XI9k/63KfpBJn6ZD5dLNZCdCXtHM+BEW9a8J3nkCZmFAHuoxLQ0KoaioV1YSiyQ+IWCm4Ny0fU63zaSPYa/b3PbAg9SsOCa4LNruJWwEx2yCBrelkDd2iz3dvtoSU</vt:lpwstr>
  </property>
  <property fmtid="{D5CDD505-2E9C-101B-9397-08002B2CF9AE}" pid="67" name="x1ye=156">
    <vt:lpwstr>dGXMrGjeYlEmx9cah4wjMV1GR2NNpQmqLB/55azyeGX2llAQyYK5T1+Qij2/34K3V/OsQb6pXHzUWUOYt/Z/WpjxjyHKrE5fIc/uTZw3SmUkaPQbOswBB5ep+A5dyl0d2N1UomQYGWBjeldTcGtBHoWGASAD6igTzrz5Wi359tUsByKdOnCWJly5ctZSyUUXNnGSuXQ3K1WcH8whYh8lotAfWARdA9M6433/d8/8LYJGZkFLNe+hDCYUZHUTOzu</vt:lpwstr>
  </property>
  <property fmtid="{D5CDD505-2E9C-101B-9397-08002B2CF9AE}" pid="68" name="x1ye=157">
    <vt:lpwstr>pri9Kt5ROiiOVxYtLvWukjBvP736j/IPQzj5XH0rFszZQ0MLN05qZ6SY+yueJCyW77O3MHCfy04LRzJ82j2Cl+gRzHGKpyJ2Z6EqYYJ+eRycoZAutgSOdnJPv8YuVDYusIPmMOt1HZyeks0G0YXrT0ybMuTXKu7KDEIe0fPVJyGdJxJvHryQLvwCmHZyeCUio1iPajrle/jDpV0sG5iPrjFZtdM7jf8NHr0lZyXF/0WlpjQunP10r5n4p7Vt2+A</vt:lpwstr>
  </property>
  <property fmtid="{D5CDD505-2E9C-101B-9397-08002B2CF9AE}" pid="69" name="x1ye=158">
    <vt:lpwstr>zufIkfiUH54EAkfzhGEyArHXUvapGN/anAbiQxiC4xts0s7rbjA7EsGob53UWC8n76Poun1O8OL4oV1Cci3YLxwObfsRXRI29DfdTj7m6oyL7fDC5ky1t17qRmbQ1NE9gqDkFPYbR6zL/GQE+U4AV5oljA3YLQ7++NayyMyQepdPUGix4/EDHa4y25cf8bNObZ+R3NWxIhjhnSukPwSrGJc9GxyYkd9XMF1lFfIZMo2M4hBuuLYb7mu2zYs3V1a</vt:lpwstr>
  </property>
  <property fmtid="{D5CDD505-2E9C-101B-9397-08002B2CF9AE}" pid="70" name="x1ye=159">
    <vt:lpwstr>LdGmDvmSfm+SWLIzhNhMmrkHSCZxMQBS2glBNV0uqQRFCOMN6Sbjrhr+C85nnC3lLnbneAX5aihA7ZSs5Cd8RXSfnFh/ckTFCTStcbRtwyIRnsVCIsej7yPS6LOBHUuox2P9aq4QPB688683dTrR/osHXgttFEb5tESQkPr/OdxCfMCVTBKPRvn+Avi84cmFJCtvu7vae/f5GcFVBdYSLuqxtIMKuEVKVwHw9+D/jVyQMu+eHNqTTUW8Itn4U75</vt:lpwstr>
  </property>
  <property fmtid="{D5CDD505-2E9C-101B-9397-08002B2CF9AE}" pid="71" name="x1ye=16">
    <vt:lpwstr>J4Of64gVwPqmnWrbsIFj0ra4MuPjLIleFk7gS99Gn11Wd+x17XqZdtRMUzHpRyaEfzP/zC9705lPc2MZVOsnzTPuQN8TGMH+BX+HhSJfal3Xn+Ilw7R8MzgwbeUUhg4k2NVHFr3Fhd5OsRFi3oPPq+K9Gsc3DnQgh+POjMQ6t4NHLT2Sp/a0XfitFJCvxU1AOwUGTWsnrXILRATXueZTmYlvElkDjWf25ZnvMiDMuQSXZpiAciNeZleRIn2/4Ie</vt:lpwstr>
  </property>
  <property fmtid="{D5CDD505-2E9C-101B-9397-08002B2CF9AE}" pid="72" name="x1ye=160">
    <vt:lpwstr>rHd2SEOrT0WfatKxATUHsrF4e8TQt67ExorL6Req83YVzMyA7lcEuJRnyu28ydeu3sZm7EPZlTUjLoPG605EmlcgKqcl+fazsYJvT3qURVXIMrIEx/ywGoSHsbXA1UAhwTRItIoqasypvwOTWcGQOACYpNxP6e9xccAQgdER24lKs+Us9Rg6XPxinvvtq6t+bTfoVrFvAP80BLYErZ2wtiJW6nU6wcB38riPGXJbJiTQeT48biCRKYOOZOBIpjl</vt:lpwstr>
  </property>
  <property fmtid="{D5CDD505-2E9C-101B-9397-08002B2CF9AE}" pid="73" name="x1ye=161">
    <vt:lpwstr>DV4EXEi1wXrQIia5e7XvsZC19IubouridT/4nwI/eH8BajCjjy0gf1XhKRvsKCkBONQVwkyu8I59bPT6Zxgz0DM75J/cvBuaaIguAGIS/Yyd/hd94EdhORYEB1ExVuF296K4Pr+pp2nZ1d7LtWp0Q/pGh5DsOO/BtY5EYKlJpfNms/LTZsgWyy6QP13wC4kMGzcl9nE/zHfYp1zc9DNWMD9vZvj7Retje7bK+aRwKmnZK+Y7Nxw0OYhvvZDEzS+</vt:lpwstr>
  </property>
  <property fmtid="{D5CDD505-2E9C-101B-9397-08002B2CF9AE}" pid="74" name="x1ye=162">
    <vt:lpwstr>Jez3RNiCr6Fmafm35I79M27PX+a78bTgUYUK9y05+uwrrtcSEQt6Ixpnik+N4fnmdjWTnaJ+CbaAStVOE/EbU0GcYT+LglddiKflHyALULt1P6uCr5/6dPOOG7AHjttzDQRNpgF2ungFIK8N2XytPZnjBo/aqIs/VR6WNA9RShzbfYtOoHw7FgtwsYio7XCADtN74bKFsLp/p1EsmOLrgzklrrP0hnOh50P1xB2JGZbtiVFRcE+jxIogRxhaa8j</vt:lpwstr>
  </property>
  <property fmtid="{D5CDD505-2E9C-101B-9397-08002B2CF9AE}" pid="75" name="x1ye=163">
    <vt:lpwstr>7591PiXyAoq02AASK4AsTuuYzaH+rgN+TVFpoXKX65rPqXOYDdCNYowEvp//r0Hne4NPRmcxLRzFJPntOx3Gzvki4vLxQAPL0tec/MOM9kT/WG5ciLqhIB23Cx/BQr12TVN+OnlqBzzDKvtPTkLuVS3286WpsVcpv4umAhLrVQtPOll18xChlJsG+VQLud7tozT6O9o0IMglXEd8DnqHEbmzi0oaqljEarS/dy/upnOz+/xJ68T7aYiPOjgmy20</vt:lpwstr>
  </property>
  <property fmtid="{D5CDD505-2E9C-101B-9397-08002B2CF9AE}" pid="76" name="x1ye=164">
    <vt:lpwstr>qPYzK2AlKI0cAFrMtT4JNdC1HGUZG476xmLjjzFn1IZsuHyw5L6ESnYVGp6mRTyYeGiQJY6/R0YDh5nCyvW9u/29RWnbWNLCVO41kV97SDiBz8A8a7apKBraQL/fHZrYAtAGLBcNili778ZU7piiYL08HhBPg8HYt1A3x3OhLN05AI68+C7onmhibrU80uT6rbiQgbfbHsYGSlBQuXs7AuYoVFrzsv66jyRJgwIa9U1Hgl7l70mylW+8/a3ubHY</vt:lpwstr>
  </property>
  <property fmtid="{D5CDD505-2E9C-101B-9397-08002B2CF9AE}" pid="77" name="x1ye=165">
    <vt:lpwstr>MTpbATLyNRtZ47YTkPcPgXwk3zuhJhvFl3R3wKAM1vfjw7uEDlzh5t2JufpugPL4xis9UUir8lqo0Rng/CYWJYPvwdsLSF45p5sVtCA7JpafMvWGsA6523z3n61TPjo9nuflnaQ4cJ8YF3kQHvIjSmvrEJeA65SEqeSz4wSkHYULtQvijAyIjnn5PgxtapCCABqVwgg05+Hx2YVnkE+oJCwzOHWkQKZcQHvhVrOhZkXxQ8ZXKJINBr5mrWfLj9c</vt:lpwstr>
  </property>
  <property fmtid="{D5CDD505-2E9C-101B-9397-08002B2CF9AE}" pid="78" name="x1ye=166">
    <vt:lpwstr>umxLBq3Ni2B2A5jcTMLW98v4HbvgwCVrAmFeTCXiIzAko+94jnN/bK4uGejLAHag8vAaGyODy4iheFEPK+FBcfSMxz1Od2Ic1KYJ0Btswn0huY7/jcg+2bvSLENkkuvyt9B8NfLfoh6OS3fD0lxz7CXMrW1t+kLXnwjNZ097+TLCAMp3gdqhfs0Z3rGMJZP0mngjLEW6LJ5NC9Lc+KNqRPVHVSXuun+9RnvcJWFn+ez6iAj5yaG5Gxtl6ehl07G</vt:lpwstr>
  </property>
  <property fmtid="{D5CDD505-2E9C-101B-9397-08002B2CF9AE}" pid="79" name="x1ye=167">
    <vt:lpwstr>lNW08X+b+2XyFkrOdOMuioqki9my4Fi6ASqynLXJc3OYWkFQEvZoS58+XGTaaLGF8Wcq29zTABsRAr3CR90LrdwBjAkPF/+rD+IRetzQr6OcB885VtB1g1Cy2S06mNoQYKQ4bLt/jwEyLJ8RL5Hqtj+4T7nzQguhd9xzOtTVz45L0mpHsdu44ZJIXZbbmc/v3u9qwX4ZAu8grSkZ//lzimiO+IpehogKE2xElb3IkL4SSRVw5h7StYufB5fP6H+</vt:lpwstr>
  </property>
  <property fmtid="{D5CDD505-2E9C-101B-9397-08002B2CF9AE}" pid="80" name="x1ye=168">
    <vt:lpwstr>zUVdY3LVDuJwiJNwpiYFC6PipmP5/pYOpd0kc0rSuBIBxr6g0Q58LEn6oKy8VAQBtJ+SILuNea1wUzNs12plOCRGdJmMlS8FihcajtgEmaPK6THP6/68f1UxIiCFb5TfAhcVSppsipPhSv29AORpYO9DxSjX82Mxp8GgWggWdnBJZO3XuvzXiKaALxEvCb6jCgDiDtMJ2U7fa/xOeXQWIQWN5llxVbRTrni+JcHInBiIAXmzRnshTpL/UnhIM7y</vt:lpwstr>
  </property>
  <property fmtid="{D5CDD505-2E9C-101B-9397-08002B2CF9AE}" pid="81" name="x1ye=169">
    <vt:lpwstr>SEEvPU1WodifR+uuGCsK6+Kdjl/r+fk6/d7ON8niZ2bcdI8UayphaFjnqHVI8YgFz8xS3d2p2UrX6huf54+DkyORNusZNIar1tGb74ocEk/sSkiT1mUCDRJH+Ct+BC1xzlBgnG9onI/fmwFaKseBg6btOPA3OrAhK91VqcTyD3iqSj9g/H7hy+KJdJAkXc3LjcVRZKES7V+Lb3YU3BYJkmLWQfibz9H6wgKU97tN6ugAWws6dpBwUx2KOx+7np+</vt:lpwstr>
  </property>
  <property fmtid="{D5CDD505-2E9C-101B-9397-08002B2CF9AE}" pid="82" name="x1ye=17">
    <vt:lpwstr>bfwWJ/kaSKqTFRE6PowbKDNxv/J33VIU/eU7g39xkorxm85qYCZDR+O7qQ3K8qyUlrfh4AIuG/BMB9ICTYuSV/duFMaO8C1/LFBviw8Y1+dQ+45XCct6SZU7tFbTWrp6CxY43YaL7oR3kcoe5hhk558zXxrzOjRF/0MjJYRgJxBdpVuujPLIvME7yZ3+00rcRGsNAnXU+xPfF8k8NVNhuldbTEn6KLHuD2qWaCXREFc+ujjAZbqkzI+s9eHqj/M</vt:lpwstr>
  </property>
  <property fmtid="{D5CDD505-2E9C-101B-9397-08002B2CF9AE}" pid="83" name="x1ye=170">
    <vt:lpwstr>X3cOuv1Y0avZvN1ii2XYIOnNe2LN0Runt0wUgcKG6VDN2ZnMmkjyF433YeWUwMa4cWBNpQ57sCnnm2SltyiR5z/UN2N2/FhuuEbLCKBV7Ed+iS6IsAqCND+/dZBSPeLyawJUoPiAw7Ss37yi5dm00y/EQC/ln61dClCM+TZZxIAjZWCFzLDi9UhDUtIMgBQuVFhq7HO4XJQCWcj9FXZviK/6NWbH5ZmrESK4cOL/hOr2KyHFrrZAz5aI/8oBjlG</vt:lpwstr>
  </property>
  <property fmtid="{D5CDD505-2E9C-101B-9397-08002B2CF9AE}" pid="84" name="x1ye=171">
    <vt:lpwstr>Qzy/UYs2DRWq//m4lzMNQ0t3kjaO7zktADy+BZUTBC6FBRsfvhHk+9Yy32DTLULXviM2w0Dvms8y2kVH9T20tQzZVdS6PFw2tb7OQbOtpjz7WrOumCWanlIAEYXLofH8I0PqKCTfJGZHc4gpraZo/ncHYGa69Q3hw0C+fWUWLfoBOMCi+5tLUt2ZO/2SF0jsMENkCbbEo9Uemb1bxtGaSiHNnq8pzTkUVWxymNsxt0sSUDfYYdcub90N4O63xSi</vt:lpwstr>
  </property>
  <property fmtid="{D5CDD505-2E9C-101B-9397-08002B2CF9AE}" pid="85" name="x1ye=172">
    <vt:lpwstr>Mft4NU+6z36MFnkyBFNDKkuqntLuX1Kp5VBXGrUcRMinNoFItMuXswrraeQkM+7yR2fsOvKiv5/hB9t2p1X0bfpyx9m15E6m/Q5HpTTH3QmfXJIMnKcaPSH66rjypzbWj7nAV6OaxgqcsN+jnTN0rgga8qLwes10dzw4sQm2cU8M1tiIv6V/cuOE5S/c8c1mD5gDg5NllUXo74ML6GYRAwVIbAN7TexHkSKNxZPwl081E/wc1iu4UiJotopp3sR</vt:lpwstr>
  </property>
  <property fmtid="{D5CDD505-2E9C-101B-9397-08002B2CF9AE}" pid="86" name="x1ye=173">
    <vt:lpwstr>Mvgl8VkUyNnIkSb2hLR93Wz96fbM8eCrZdOLbQZROR66Dr7J9xFqSEu9RRG9y5so0DENna/ToLce8ICjygyk3xmMehE9Il8xLeTaZfM/vHL6cwOv0IsKUheBP/6F+7/hVaVCUTPb5HeQPBH2h5cxO221+sgvXuFym9jhMWdR0aKNk2O3p0EafjKnft5Lb7PqARijDM09Mcrj/ONWpcsOkz8jgY4PJytTkWp7kmwan3Mk4bhneyngAe+JjCyXEVb</vt:lpwstr>
  </property>
  <property fmtid="{D5CDD505-2E9C-101B-9397-08002B2CF9AE}" pid="87" name="x1ye=174">
    <vt:lpwstr>DTGCf8cb/SVKRuSunPDcydTcFb7WRp8iUQXU+Nh73iXzixbP3GIh61yi5nSuLC6r7eeVny5VI9qk5BnnRl0/dTg+oqLt2zLYpLOMA2zG+5GqAJZfjol1DtwvdvyulFCrOs611xEaRtKg0hJ8iQZfUNAIkxqTFOlDunOHFQ8lvVV5O35ISngRBuyMaoYvFqafb1vFCNcIZefDlvQLEpr/uwMFjcdZyYPyoPnGbVMRcm7IRafXtJ6nx1BVdqqepe6</vt:lpwstr>
  </property>
  <property fmtid="{D5CDD505-2E9C-101B-9397-08002B2CF9AE}" pid="88" name="x1ye=175">
    <vt:lpwstr>rXzR/p0RdvuGQ5ZNJSlqvgVb1VhLwG2LuypkHt7deYQmwNxB+DyVfZKj77AJ0v89bF6K3iuFKXHNmHVNjIxvrNUJAB6Qdi6bUljQvCIOjTe55EXN7lCqFbEaaChEuT0y67ceRgU48cXPbKXUsh/v5RDA/cnFcx1VpRGf4/DL9qu/+Jc47CUSnTdsn5EEGjV+KCgMCLJlS1CCcqaAJXI8ICHGcNxzk6o6D8Dm1wqe/SwmUPrkp6AKOQOE60tqcM8</vt:lpwstr>
  </property>
  <property fmtid="{D5CDD505-2E9C-101B-9397-08002B2CF9AE}" pid="89" name="x1ye=176">
    <vt:lpwstr>H1owBgX8DJlaPs/EvMU1Nj+vEdfdax5GfMDPT55Ai9v3RCQYJQZCmZtrTaLl6Yt/6oveMw+L6qwNPylDCxKiOq9qDkJs2NN+LkIyXK2IiNVt51VCgYZqq+J69d4ynz+9daoZpE7/WuWEkNlqShkXCqbSLEQkd0Hb/znaefacykcnhcgX03qogO7O6M7x6MVMTjTT5Wxapv+SBT4ZNZg8UibpJ9huXeUICzFCCvayyRvKgBAfHovKZs4xxBU+uIF</vt:lpwstr>
  </property>
  <property fmtid="{D5CDD505-2E9C-101B-9397-08002B2CF9AE}" pid="90" name="x1ye=177">
    <vt:lpwstr>9YCUjx8JFzOpHFw6c0WM2+g08gNDQSB+564ioEegQB4PvV5pfiCHzySAlz/KRY00j79qQN4XSOykGb/jxyU/iyLcuYbQb2u2cxnvC8c+YWF9e4uIkV9Q76fZqv12JxjQcQrDzVyrrhOc1AanvwBpf+mvpyFZjTBD3Dl+fIbIH4EVrklxIOkEl1KU3Zwxky06Sqmg516CIKSRGyYc3V6KEQsPx0QGOeDdlmlYXQKHPGd1HeW60QGkATHs1GAtYah</vt:lpwstr>
  </property>
  <property fmtid="{D5CDD505-2E9C-101B-9397-08002B2CF9AE}" pid="91" name="x1ye=178">
    <vt:lpwstr>AVblakvoBLL16Hskuf+7KnV0PmZAgqkD0jDA41xA7kGZrUkuvXscMabkAG8Cn+IPaNioNOFcgGZmQ+XEsp2tQ6PEhpgftlF9MRj8XQRTzgqvbwRTmTfN+3HWiM/5E9Zj8YKcW9Ndud7MqfSlDgWSb4lEXvVfJ7R2Q2aunyYy5EusWKorT8V0EoCHOMQIjRC6WFss+1xuACTt5lWDrY66Wp3C5twJpsGwkgOrK2JIrJgt6JtwAnn9KSqH8QXpo3O</vt:lpwstr>
  </property>
  <property fmtid="{D5CDD505-2E9C-101B-9397-08002B2CF9AE}" pid="92" name="x1ye=179">
    <vt:lpwstr>QJsFIppFkbQt7actGqIdkl06468SOy7C615XNqH5WG7EXcKYGcSc2/WLE1dRg6y5JAH5seeMgTdW+xzr2arQOVbbbfGv2Qd6VzeYvns265bo0fDXUaZZFdDpDK7cwoIPvYgOBXLwXOrutd+HELxWFGM+DMwJQB2nMyvY1zuJ7ZUA+fEXMdUJOEtB0NYH33Eu2jRO4uh8TdCDwUJo34bwonEjxktKtADNLKnj1UeSVtnYwOAvYhm+t4H7JOsAj5v</vt:lpwstr>
  </property>
  <property fmtid="{D5CDD505-2E9C-101B-9397-08002B2CF9AE}" pid="93" name="x1ye=18">
    <vt:lpwstr>huNG+3g1squISqPqN9MJEV0bRLmjnWliZjs+zuQsmx/IH7fB9XnP2Q7gcTpuMweqbr1dMvVznsW8C3cE8yauCbgbTiIzXCnmjwHKGZ640OcOog4QoaALt2Fe4+ObKQJWEz2JcRZXuG9EGJqy0uamT4vdHPBXfZBoGbyIffUEN095GGt/6hLIQG3I8hvluMmoJxk8uRcTqk4U4CyU/36iOHcbdyuEPtSiw1mZ/ATDKPZjXVy5YIVJ3w8VbxcaSwv</vt:lpwstr>
  </property>
  <property fmtid="{D5CDD505-2E9C-101B-9397-08002B2CF9AE}" pid="94" name="x1ye=180">
    <vt:lpwstr>mmjU0EmYhGG6PEXK1BYZYwAIaU/qtnFC4/VOyfpY2+9lP8H0Mt96f1Jbafzc6mLr4/C0emYA6LYG3qtqh1HB7l5bfQSVYWhlg47ebyKa07QmEUbYBI5RcuXuUS55XZS2hJl6tZHA5bopblsLaGV4H1szWYtvbDo5k8JDvvJxa3ClvAj36Ys+eJf7xzHOwtq3HUTMRHO5hav8MGDp9PQ/iNW9c3jeuUWhkeMjnET2yT3kucOPqDokDdkaKy8nXeo</vt:lpwstr>
  </property>
  <property fmtid="{D5CDD505-2E9C-101B-9397-08002B2CF9AE}" pid="95" name="x1ye=181">
    <vt:lpwstr>jyILaOjufUc4o0+8RfblafOgWvaKAzI2wqH0CUuJh+mIMdLzXgx8wBqfzYe/HZ7sg9XuyC2h+3nsMNl0rumizfkOogU+w+8F4fGwA78tlcr9Jx6ih1LRXbpnSUXtV/d6zCXxVSau8tL0Upx4VolQ6FZIep2IYSGHD6lKNHF6WdaqrhNNUBS9HfwvYvbkykHg7npRRGUwfFAqy7Vz6Sj0/j3nF8BlJlBMZCsYL86BKtwSa9POFaGj9eRIE4KHDZJ</vt:lpwstr>
  </property>
  <property fmtid="{D5CDD505-2E9C-101B-9397-08002B2CF9AE}" pid="96" name="x1ye=182">
    <vt:lpwstr>U0toyZy6x03BRGOIEkSYcmH7/1MfZ+QSFBma6Si4Yi9y6MbJq90OtfWnLaBeNP/Ibd7CtbhoWWp5qipfJs67rQSRhhELbrxjBSgrqfutvhdNM/P52wy56wPfdMg6Vkhg2lXtGM4XysWfe1cA0CotvDiUJk3RIzbZuqlVjSDG8+OITZNMhTC2qfKeEDRjy5E8Klhb2RJA4TvebaL8H/zMTPGrPsMYkfHZlHgI0gCn0O5X0I/Gk113s2DF/H/+Rnk</vt:lpwstr>
  </property>
  <property fmtid="{D5CDD505-2E9C-101B-9397-08002B2CF9AE}" pid="97" name="x1ye=183">
    <vt:lpwstr>h4whjNJ/q/An/ROEYoOvo2tc+xDzKhcy257V7XchdfScohQES67Cx03CSSip6vPgLtLvlntkIRb+cEY79zQoCaXJGFMEOmLWcDIoYKPoqDKw+U+ZGFT1+dCbP+jYFAIyz/lj0Se3ojZ9hlJJAfm83yvNcMzD0LoFYtO/lP0eNbJJnuUprmZ6JZ8l8ngvMmtn6mxoauDrXkiQQp/K7BjFh5h2s7VDo9waa6E81P9rdOmlr6UbnrUNbo69n/vGv3D</vt:lpwstr>
  </property>
  <property fmtid="{D5CDD505-2E9C-101B-9397-08002B2CF9AE}" pid="98" name="x1ye=184">
    <vt:lpwstr>ny8ZALdhAeYFiJE0Tt1K10pimns0nESbYctgRGXGHdHQ1BdeGKKZsEpUFqdHjEEv+/IkXvVPc1xKsmIqa20BDDpqjRFXS7Xp+wWYNCF/IXqb4LkmjC+WAL7zCGwUFSIEiDk7NWHFhwhxTjIwHkadhIRqGCOqyS8YEZphA3JNA0oX+jYvJb0ZMdv9UVNKUyKEw55mlooq6HuZKcuI/16r7KSDFn3tyXXr8eS/FJsvUPdR9XUlZM77uCtCCS9WQZL</vt:lpwstr>
  </property>
  <property fmtid="{D5CDD505-2E9C-101B-9397-08002B2CF9AE}" pid="99" name="x1ye=185">
    <vt:lpwstr>6JVGO3JD7rWRBY2tDIYKKfLtVafNt6Rzz1yfH7oOfxq7gGvQWwT8FSjXqadR46HD0b/d8AGfivEKaiBwbgl3pFA49hQR6fll5Rk70GoeWqqmKyXeyFHr9WHSR1VCwbshjC4HH3gaJLr+/ZcZfPhLvs/1wYDB1um/Xm8C1jU5UsVmxKeqqMqqnEfUDoLxtlf8PAjHerfEkFf6D93ZCIqBPyfl81FxVLkYQF/enYz83EIlrk0SPJ7ifTP6+YHlYBG</vt:lpwstr>
  </property>
  <property fmtid="{D5CDD505-2E9C-101B-9397-08002B2CF9AE}" pid="100" name="x1ye=186">
    <vt:lpwstr>IZA0yVbKWmPw+L44CgDRsktGynkfmitIUu3vxCUBlU/XDk9qsL4XVPeHmL7Pxnww8dgBbGU6j6y8hqLU0CuhmiADgEISs7IRKn6L2Vge272yB8RI/56rMfYXhGzgP4FCf1lzK5+0MUeVMN3ly0eqANvqO3zTLQVyDR+wGMBDL8byyRsmFtFZzg+fojfyj2gxzRz3rI5O7S8ONb67M9+pp6ACBlqcw0Lk4sRNIm6hfqEsY+kUfx3pFHuSNA6xP6y</vt:lpwstr>
  </property>
  <property fmtid="{D5CDD505-2E9C-101B-9397-08002B2CF9AE}" pid="101" name="x1ye=187">
    <vt:lpwstr>SIuMSTxa5t+UFE0zdRlqrvt/MYh5Qz3oNTxl/vfanCon3JsVPcVbm/jtfS1BqrKipZfAsrc5R44J9BYNgrqWSX/gLanFQJI5YBFd8KCi/nJE701cHCUQ40sEVQLg1HFaVYHnQJXOQT78b11R0KZcbkUlSk7EBQ5snryOReGL3ZS686IQeb2B8OL8yDm8evs1bTrWjtlJ9PHKXHVE2faltJfVUS8xBXVNKA328MSZGEYWL1n0VB7N+VPz4LlPqDV</vt:lpwstr>
  </property>
  <property fmtid="{D5CDD505-2E9C-101B-9397-08002B2CF9AE}" pid="102" name="x1ye=188">
    <vt:lpwstr>BZw4M7yRXlgZYUaVaI2CPc/42ZcO5qBITFVHYlsQVudj9YXsdjNv+QATYvkQk3PQL4qUvRfzGdv4Kimamsj2bsc+sjCaK/4hoB9Gr8vefaIcE4IHFkpNl3ZX327xrbjcl7jH+T9ZiU2eQNw7Lkha/MM1lgayxPBaL/2WzzwcdYPQs+QNNxUuqU7e5mul/i9r2ghXRtM5PHmLftbenoh3f80vnszKMJ0tqJG8+Ruep8APxE3GuZEDCja6q0/PqCZ</vt:lpwstr>
  </property>
  <property fmtid="{D5CDD505-2E9C-101B-9397-08002B2CF9AE}" pid="103" name="x1ye=189">
    <vt:lpwstr>32MD9KCjxPKxeJ5T//+yvBQvkigC90h9TDygHhI2Hhpw3zn/WFv0U8siGAarNHE7aB/XgsRgr1RtBhQ6vCTp5hft4KsFQ/ecUBI9tOxj5kZEbo1kyCzZ04wDHBLlVaANFx/23OOCgDa0IvvRQyh/LRyN4lUCgpmRZR97MUo3PYXyfWHkKwoM+y9cEoBXO7Wp/MYMb1Re70dPVRBLKvsX3A1TlZ/H47eVWeyUD4Uz5JKmT4avqmkUz/HRx5Mx/bI</vt:lpwstr>
  </property>
  <property fmtid="{D5CDD505-2E9C-101B-9397-08002B2CF9AE}" pid="104" name="x1ye=19">
    <vt:lpwstr>byDee3nrr968xl8fbhsDOVWBV9SQb+zraSH8FN4aRl3740/8JckthXSNWfKjsNxjINZxlDeqGhPUoF+Z4wkFLj2KzpIDrNnCELzRLw8pcn9ySHgHeBAvaSeUOXrEqCwvSnaF2MobJ2WqN+af919sp/LJCFTBEKtlptJopK4zTXJTmSYJw7qN0Llb/683MPz1b4/WfXKcQUc+fySxrOQ+4Y69CcB/JJbgYY+fx/SXj6mtOPU9q6Lk5povToykun3</vt:lpwstr>
  </property>
  <property fmtid="{D5CDD505-2E9C-101B-9397-08002B2CF9AE}" pid="105" name="x1ye=190">
    <vt:lpwstr>5vXhR0+tH8qp4hkaS2mFIhIAGLW6oqESEgDD4eyxyGfXR0eXIP4HxzJ5Osqoj6E8bsS6Rfm8fbYzxxJ3FmEDNo5MIGGG7nd4nu8rToCFr8Ij3HcgY2d29rK307VJdxBiLL2ocJnOm5adO+o5wPJ0UbWyIbDKbaJtYXXGIRV57nzSAZJ/ugF+HJP8hUj9Zy5l8Etq1nTbE2J4r1EJyXlojmmCAY+0Oe2APVGazVEthnXVqc0BIZ4orFy0U3nFYGc</vt:lpwstr>
  </property>
  <property fmtid="{D5CDD505-2E9C-101B-9397-08002B2CF9AE}" pid="106" name="x1ye=191">
    <vt:lpwstr>D9RaWjrrAFIhxK/GqNb/NBwlqNI+ITt4ZbferJU02x2CRUimCgqk0rfzS5UnLybsSIJLNQ6K/JQzYEmrCUnj4JjQR8ZbdW0Wlh7DFkHnNh4okFPKvmIdHOWI4qpa7O5Fj0DsYuqkjiem+sJU6lSesQwIBL4rFe9PLFlcWODk8Yq2TAjOxVnUIz5Jdw3YXJeYupCqrf2Bb/+HoJ9M4gjiU3jr8xEHUvWg9CbsPDZa6ecMXTE+vZmuPc56w/PHp3f</vt:lpwstr>
  </property>
  <property fmtid="{D5CDD505-2E9C-101B-9397-08002B2CF9AE}" pid="107" name="x1ye=192">
    <vt:lpwstr>/CBb/WGj2mBx+71vd4KIRR9DqW4rHQbzd94gZ/oNtP0nht7s4cOLNZT09bZ5zvUaQ/qxYYMsAJLCABLgGetFIZkPcgav9337FmTwslNSLcnVhDT5h27xRBRUnfIz/wfF0z4ohzmTyrKnbl7/XzKU4RwpWS81lrkXCNMKvWV8MFYnyMbD2bhDN3i5RhGOOMf/NqR2q2pcmv5cJtfynAWFk/My+XOKjpKhZyJjoJsPiMwCwk+VStHIJ2xKJcTu4PS</vt:lpwstr>
  </property>
  <property fmtid="{D5CDD505-2E9C-101B-9397-08002B2CF9AE}" pid="108" name="x1ye=193">
    <vt:lpwstr>WEWYso2J9TjbQ9dycTlkn3WcJ1IAfoJDPysddIFMim2Ee6lHVv6M1oNimMnOf12MXb09vEcaesWO0EW2YHY7MKzqTtFZtdcnSzU07ZFPapE+GJoFa6pRKF3II+wVR0Sb2mXP2U6yCUq8igPpi4Wt8Xhm9Pi8/BqbawxcBwIMHColLlml5fRPGG5DtjTOaKyzINv/Y0zTFywEMbgRO5HHaCqM5P8U9C3dmD/gK0FTx0BIyZrCh5Pxq4AoxX1drA+</vt:lpwstr>
  </property>
  <property fmtid="{D5CDD505-2E9C-101B-9397-08002B2CF9AE}" pid="109" name="x1ye=194">
    <vt:lpwstr>O94RZi7ymxspxVoctXB54rtZzrCx0L1Ct53mNHx6EzcxTrYSDJbpSebebJy1HrsWQsUk+2asVCqG/V+Gxq92k65kP2nUQzdKvoes6mICXPjwsYMWiM2AHrUtsh71YKqiFWutudz+WgymqTJ1Vi1dz9ck9qtOwU75vh41ioCuekbxJIzJPXqxpZuo4sHRVVL/ZLLFnI9UpnUPxqbewEDyyRzClZMQm/gmq1KlXYWkmubAB5JSnisaY2qVdkUcXuA</vt:lpwstr>
  </property>
  <property fmtid="{D5CDD505-2E9C-101B-9397-08002B2CF9AE}" pid="110" name="x1ye=195">
    <vt:lpwstr>zxesca97jWFklNYiDpJSF3g5e8HmphENrU4um48bYMdiMjFL1GJmh26l9dEK073SDq9q/ETYcQcJVertUrEHan5CRO0G/mNXPflkZ59aCedmsNerzxiKOF8RG4fxQIACK7PV4uawm9Lh9s1re1CpFHiQ3elL5QedMTwJe0q/HjcM6vLI9Ks9oslw8k3WQ3q/a2HLfZX9GmyQbI+b0FYRuu/KMk6bLDqgn7WD8nPfDt8WxuOydgjZTtVv9FtSdlT</vt:lpwstr>
  </property>
  <property fmtid="{D5CDD505-2E9C-101B-9397-08002B2CF9AE}" pid="111" name="x1ye=196">
    <vt:lpwstr>R9BOPuFsfCIZS+2CIi04ZwDqJRGDakSlu8yS/XGmmPjz9RPpRXZ3WhikHI7l5/nElq/L+qYfzuO4KLyPBPNsIc4hj7WfhkdXzcF+++SMkqR8RMlHa3oN3ytTuUQz8sHjPlWzg5We/liAhR1cwnZj/fBB1thjiMY3pcdV85O8bWHvpkj2fLfMdrUSYocTWSkrwFKUECYr5TPmjzQkBxFPz+/9Iy+inIpXnZDMVnssq5x2tIOpRx81Aj8mmT3g7cQ</vt:lpwstr>
  </property>
  <property fmtid="{D5CDD505-2E9C-101B-9397-08002B2CF9AE}" pid="112" name="x1ye=197">
    <vt:lpwstr>cutp00OieTV7I3EltUSQURWo439+wjwxbf4eDy/hKcqQtqRMQ8TJCx33Ph/SGUsAJ3ZPlhsCxAsw26KtjZNP2hpFK3esEjnGmPWH0vIf+QA8xUf4wBBVLzcViq+g5aNvU8vP2bRIzyoe/WpbH9XI2w5MdVX51w9OkVBirypdsJkbyTpMc9Z4LALUQcBWBMg+Yj8rTr5SxXnX9pesz/5KiSsPyAGTZ8+WKUPo1NT/w6YRSjNldWcMf0VT2u8t1Jr</vt:lpwstr>
  </property>
  <property fmtid="{D5CDD505-2E9C-101B-9397-08002B2CF9AE}" pid="113" name="x1ye=198">
    <vt:lpwstr>4LsqLS4LlqOA9iMEu/ok97do6MKEpSb0BOhWacX/qz9Q/RdiiWZwUVT9Lbqa5BYRJXhqwxVA+f9aNggrxWICeuERJJTUCWZpwifdvlSVRphE5UZTGvtp2Y5WJVU8p7047PTHvuzrmbMVjB/4nfXdiCsDDwskmKcS8qN4DJiX3DGk2RSSD3A6OiC721g8uR/Wnb6qWQJphnHnJip48kFHm53e6aThVqZZcv2FcHpd8j77NQWgdfJvp9g4jgeK38j</vt:lpwstr>
  </property>
  <property fmtid="{D5CDD505-2E9C-101B-9397-08002B2CF9AE}" pid="114" name="x1ye=199">
    <vt:lpwstr>KCdieNX3hdq4l4Y13f7VUvLwhgQ9Nv2112nN9UnGEpiC4kvHzmey6GNxFPhxmocgnBoRJ8LdLyKUJivFxodo1aoz9+wDaUbpa8P42Lb3UTYhb9JrLVhMihyuRhNrMJcKTf00k3RG3UMtePwhG/efcJ7X3IpwUZpwBI7RWFKCHYs77uZNn5HP4mLJ4pVpeavK/qWmmNNz9QTlWCeub2TLMWZpIPr8+GTUhURFBM87vQ5Y6t8B9by8P4tNannaxWL</vt:lpwstr>
  </property>
  <property fmtid="{D5CDD505-2E9C-101B-9397-08002B2CF9AE}" pid="115" name="x1ye=2">
    <vt:lpwstr>uKTfFXLr7VVweVWLrSxk/g7PImGi3s2AtdXh8Dyle+4/davyBtHrsHrSdYOm9m9JUEICNxuzo4iAKRP+InJ50P2DOaVIQfcGYTmXbog0iXClXnwAFix9ZRIuLMpJKLJMbpIMD5ZsjhBepePIwzmEMnkWRpVUhOEQ3oZUzbuqFOrJeNkI2BbjAFG2RdthIHpaUS8FDuoVeE7p18DPYnfyzLKyyOKeMa82xjhMzj4K7s8LUa63HWjcIw/SRiIxfj3</vt:lpwstr>
  </property>
  <property fmtid="{D5CDD505-2E9C-101B-9397-08002B2CF9AE}" pid="116" name="x1ye=20">
    <vt:lpwstr>UOf17emW10jDBzIZkUxkV4E6J6ojGoIoBxyDbwZphtrE6j0Kdt5mIcFTOKfkr2U+ytbA98Q/Gm9umvn1fUzKo1QjFtBK1N/lEdKrc0bS/TiVTAUggo5+7rHQZu9mRUYDsKS1kHoz9hx3F0XGI2yIGwZOhpzFTeJJQaWUAXu9bL/H1wA6p4QGY20tQ9n8Ag2ASrmwE0dimBdGzPDi8BWg/QHTL/lE7IFSaeh7O3lim/yGn53A+kYDY4pDplfDDK1</vt:lpwstr>
  </property>
  <property fmtid="{D5CDD505-2E9C-101B-9397-08002B2CF9AE}" pid="117" name="x1ye=200">
    <vt:lpwstr>786vj03fuo084PbNGBcFqfN4/CpnSnGvS12ZffaGUsZOxtMHQFFYkqVxglNYmMOePZa46KFC9O5yeB38sXJQmfvR1Uj2f4dsdDIcYTANcVQukEY9/4mgllQn1pUG4ZtigWnL7jTcR9XErU+SBSkP7eqmqzalEetEyY2EPy5hec+Avy8EJNtMMxHzJeibJKFQOi1LxZb/y61cUJ89smOlJ1z/KjpvZVeBIIh+EAHeBS8QILz3kOFBeG++/nFTlUq</vt:lpwstr>
  </property>
  <property fmtid="{D5CDD505-2E9C-101B-9397-08002B2CF9AE}" pid="118" name="x1ye=201">
    <vt:lpwstr>l1c509yntDs5kha/8W2Y6YYoZkb0CauAMFMYWBf1948isT1XKBDRDX9i1mvwsogit1kiDnSlfAZs7C/OlH6QtDbNjBS1Vempv075kKZQeVsFCkYts2cP4wfC7LWky8Lm4Qcjn2R/W6I96xT5y7K8rYLdHAosr6IUiBd9TeEl6GHxAyguuWZ9Jy+Go0jQw9ivDXdloNo78IoY/yhvDOE2TFButhKbHF13gp/G263K8lTKk+OKYTjjJU8RyBWODVQ</vt:lpwstr>
  </property>
  <property fmtid="{D5CDD505-2E9C-101B-9397-08002B2CF9AE}" pid="119" name="x1ye=202">
    <vt:lpwstr>JNMWZxF3g2pq70Zp+nvnFVBDSljtOWvFF2RDLJgp4MU56xckAB1cK1U87VvDfjyz98IOTPvQ3iiOVdeXrVT4yYFDZljPf2cHe9+vf+5oHF81z/fWjKXwq5AAhDRq2QlZwPUJ8ooi86UZpQ7/3dYIWT+izRAC/m/afaqE3LUfJtcq+FXUOhp0xhQBfiA8INyAN2fGTKM1YXK107eZ8ApDwqNLOcFIQ5ppyEoF+PHJTkBS6+vcVX28O27FO6X4k8H</vt:lpwstr>
  </property>
  <property fmtid="{D5CDD505-2E9C-101B-9397-08002B2CF9AE}" pid="120" name="x1ye=203">
    <vt:lpwstr>ywxCOzkWw7ZqGYRsy6OKqAJDG+ZljSgalgx6IkiJKqqJVNGk4weJZQicHynThdqkH3RV5sPjjHchyqdRL4+XV8E/qw5ZQWgw0q6shZnmaNG1TQ//+wSZtaSB6k6KxmFgC3OU0ztFPMcrab7H9PGReWKrVvtHW0cg0ulrRhJe/uLhpbMFuFOxYB9svS51+3z6A/dULf0vg57HTehcba+pUKD92zabP9mT0BYzMwxAK8JY8OueS0hdiY7U02IHz47</vt:lpwstr>
  </property>
  <property fmtid="{D5CDD505-2E9C-101B-9397-08002B2CF9AE}" pid="121" name="x1ye=204">
    <vt:lpwstr>55uwQoDV1VfFXM5QCBCAKUhqwprq6rZZArzBKJytvU5tNcsB3cIkw3HZ+pgP8ygJqfzbaLJCf0pksD3FWRpI8fgAnO+RrIdaqJmqqdTjRctPCjETZe/VqEsI8EUsG2bwqiXrGvJHNfGXb5BicoIXQEtHL/VG2HRShLD0gIXKJ+Tgm1bwl+eQIGPi6MgukdTX9qUaCPb3J8GKduMetyGhRNEvIIEHvD+/0XxFKRE+4miBXiAs5UUwBAkcd/z6u55</vt:lpwstr>
  </property>
  <property fmtid="{D5CDD505-2E9C-101B-9397-08002B2CF9AE}" pid="122" name="x1ye=205">
    <vt:lpwstr>5YuTmIfW9LuOspyfkAmlazyOiBpDTRl7sfF/W5J/+C2/P6JuYQJsVVyUkq8ve3XG+7tM+8lOGa/HAqA80aFHX8SakZZRUho4vGAsdOTL5eDw7usEGWENtDpfiZBTjiZc4k1vWlSWuXEnoEKVDSXJhjo1vX8A4Y2P3pNuS0aMUvVHFrr2a8Np5M+BO7hNvDkJJLz9W24rVcCW5++s1xBVyG/KjyKcNVWObvWd7eoAfMXChZyBJet5VctuIRSjdk5</vt:lpwstr>
  </property>
  <property fmtid="{D5CDD505-2E9C-101B-9397-08002B2CF9AE}" pid="123" name="x1ye=206">
    <vt:lpwstr>z96Cl4+A7Aulhf+jO9zdI33BpgHyRmDlIrLjIkHbhYBw2XIJxK3iyMznDRvtWLTR/6QuKKvvE5vB82N95MruDt3mSvv/GGIomJJNdzVWpw5uRhulza0mijxRCeIr7UkApR/xmBQ9ixae1NAJ2sBg5xagrWZ5tLDAisx542XdYXKAmxeTO53w9d4RcsuTrp32Yz7reC5Vd+NdD/CcLVbZZ87N6WMJ0SLvyVHSZnW0eyN1o2f1j3+RFWIyi46qq5Z</vt:lpwstr>
  </property>
  <property fmtid="{D5CDD505-2E9C-101B-9397-08002B2CF9AE}" pid="124" name="x1ye=207">
    <vt:lpwstr>mfZ4eIcT3Hq8TPS+csUSRPCrJ9enINIw7M7h1d+ubvxzL6iO4ftjNEPvoKH3MLZqHqqT22JoHQUGJZWGHps1qFQizGOec+pHvOB6T1mIKQPoSIzHc60yg3hTck4AZIL7eFDdh8/ZkI7vZIAvcZG5B8zU7T6wBL9QepV4d3HvWd5hr/PCZssgOKSZDVXbJtJvxzFT18RsprdF+7EpgKglmaSQZfPI043o/7FTROT8tbsqk0U+IhY3RgWKHy1X+BN</vt:lpwstr>
  </property>
  <property fmtid="{D5CDD505-2E9C-101B-9397-08002B2CF9AE}" pid="125" name="x1ye=208">
    <vt:lpwstr>s15HJMRBp+wGeL9p1BADWrwveDkC6KSQq9XVr87b2tkraPiMX8441OEuB3O3EywMxeyqcqluQV/cLS7izvQ8VymIByaXbeKzdOyuzbFXJr38imFSnSG333ah/5IMSgzjwsxqxc3Q/jJYmLRRTiHxDDlPuNQPspiVNvXl/sIUM5fKK/bHqlj0vh83QuFkQr5L++5hFi+LHppWnSfiiO/c75wWMqsnx76PJ+cZM5c1uxC6Hc00g16wyFd7f3G0w4f</vt:lpwstr>
  </property>
  <property fmtid="{D5CDD505-2E9C-101B-9397-08002B2CF9AE}" pid="126" name="x1ye=209">
    <vt:lpwstr>20ii7BnOdj4n9NgdA7imbOpFXTdl0Nf6QjAzfC0TBa/T702gNHS31LquAd1Bpvo8tyc6Re9hx15V7HbFQIzIFmU33efI0PL0gievhMyR3Isj0ZgH8JXVcMhfAHAGd1RZnBHbmUKwB0//qLsWvxyPQZDLBHyzmNV696wZnXnhBir7Xovg4nMLWa2YBJskIZ3uLbwiq8gYMEK+fLTeNtoYmTpsC01pMdu5AiTK/F7YqG8UHTkMR0StamgTM/+7xbS</vt:lpwstr>
  </property>
  <property fmtid="{D5CDD505-2E9C-101B-9397-08002B2CF9AE}" pid="127" name="x1ye=21">
    <vt:lpwstr>KioNrUfEHd5bRbxWh4+iM8Yyc3mpIcm7dFiRVy6Iw9GjhhqFcpDArkLR4vgnLol6GOIXcP97dqkJ4dC4DQMNdrp19S/CwF9rZ1LSCNJ5c7vpAA5n6vY+lUz83WLcU3dbLXMrYFKopPawgnkMI5bnsFgaoak1k4hjafojfDjEJl8ye1iIreCcAwTz4nq/XDGudSGw0l76MIv+FzM3FUyx7zaG1vxdLbl9lkhvjV1mmwe4TFhTHY3n2pORc8Z48ZM</vt:lpwstr>
  </property>
  <property fmtid="{D5CDD505-2E9C-101B-9397-08002B2CF9AE}" pid="128" name="x1ye=210">
    <vt:lpwstr>vXVppFlMpikZYSGKo03JJprYee77/rbZE9baRQrCNkkYocUW6vLIavSdRNOM1trfoi0t4SM1XFJEULMc8i8O237BqX0zXbbDDVJwRMzYaKzycxRjHIbfrphaLXWxrOnfEZN//iRI+VIqeElzzGn5cNWN8w733p6FtsmE+bnHDuTjuyYWVO1COO7uHbzS5Jxgpj82f0pr/i5qTPXRdDLkmUXdC1RekXc8e+tj7JBR6VBa0X97zMHh4zqVvpKf/Iv</vt:lpwstr>
  </property>
  <property fmtid="{D5CDD505-2E9C-101B-9397-08002B2CF9AE}" pid="129" name="x1ye=211">
    <vt:lpwstr>QmsVI2u+4f2gMIED4o+FY0YfVTGijwiDOKa389Ki58Zm+iQW8N7SSAlE/1laMrjdKLyvJoLD770LehMwVpbm7dQk1U4T7ua8A1OLgctJJLDbYPFLyjearAImjLjQK8IbcCfClHA+S3Az1eInKSvR3bGzSdfCmMWuaGtQgbTvnZYxWL4m2Die7UoTrzkjfdNXtozdxgGz3Fh51/BjAQcwUvehe9w32EUYP8dmp6j5lhm7mH6EBfw7Ccp+qC17Fs1</vt:lpwstr>
  </property>
  <property fmtid="{D5CDD505-2E9C-101B-9397-08002B2CF9AE}" pid="130" name="x1ye=212">
    <vt:lpwstr>nrfwDcg+1to+q9Sjy/VRDimZX5ogrYnv9h5c2+mzou1nlsExCEonl04/4pfvgexmcX0p7rfYJahOEKTrEAJ9hW1IFsL72XlZdhibmg88vx5NETm+n5yhHlIYVZKwxg2AwFTMJpATcTOjmtatyCHJ0jQS9mnNWo50WLAdKSJz/sDZ7Bm2nXv8Bg58k/GO+FKM4PUto6nMkvPta2KrJtd35FhcYr2iY/YUqLAUhpSEtlq5WmLbGgFITSDmK5bMJQG</vt:lpwstr>
  </property>
  <property fmtid="{D5CDD505-2E9C-101B-9397-08002B2CF9AE}" pid="131" name="x1ye=213">
    <vt:lpwstr>dgrzLLRQnelRK7b8taVGir5uZNSioWNyu21TDcU6nbPHBQdGRFu+dRGLu29zewQF0JY9heGlgGRXK96vBopVJsNY9+SgJ9bETD6XHqyLZ5wuMm6HxAIJyoDlqHC/B2N/JzvLoX3Letxkr2SvGykwWIt8IIv4Sm7DvOQaAmsETp0YjpG4B4x58IOLH+WQRyg6j+qc0vqhXhWBM53Ivv0jXDwx4VoOD5MMu92vUzr6APSEPERbl1+HHUO72XBviVR</vt:lpwstr>
  </property>
  <property fmtid="{D5CDD505-2E9C-101B-9397-08002B2CF9AE}" pid="132" name="x1ye=214">
    <vt:lpwstr>w0+KQ/96w/xJiAzVqsyfe3b3IAB3vgvTr4an5QbPELXDF522YVGw0l2gsO753u5HCl+t1CGA22w8qwAy893i6qO7/99fs2wyqBhN/doyRYupaewEsZKAS6hI8TAd2/qTWP8tl/DWUvOlbotU3zpoqn5Wf9vRIxTJISQNaq10mXIqXC9wJFZ3f5btyOpYw1zT+vdZOzAjdd0/GBhLcCAnBZXG1Kq/qVZINLzjOY71XLzH6nIuYY55czTYEghjpe2</vt:lpwstr>
  </property>
  <property fmtid="{D5CDD505-2E9C-101B-9397-08002B2CF9AE}" pid="133" name="x1ye=215">
    <vt:lpwstr>dlcrCBA3sQnywsd0BY4ANhrPH5YAkIUurufSN+jWlFBngu9F1xawBs29HzTmIYfN4reVKBM78e8lO0LeQLkD0aSGIO2GIbKH/aMJnqMY25ZAb+7JUEcK9d7CEnvupndWClek4hS0T4cpHA0vtxPAxK3kRNxWqJ035lI6KkQRB0kGPPImjbbAhY69JZM29sb5qFkmvF6R3DooC/5moSVWm7iRbK+LYM30D0+dtqxGzkk9hA4uAOdHHBhAd6018wu</vt:lpwstr>
  </property>
  <property fmtid="{D5CDD505-2E9C-101B-9397-08002B2CF9AE}" pid="134" name="x1ye=216">
    <vt:lpwstr>cQKfaCqzrc6oWNGv7jFUH5SUj2ls6NCQGwmp6d+EgCf8ygZ19adEf4Df64mf6tcgEQQLNGXP2sWrlzAMkz6S4O6Rt+pxC+tH7tdf8puHWp/W9eZwGGy4/075UU8sYawVJrBfraXJ79dkwkdnX/rABfK9jNIsul13QdmRPFmCzj4XHodtBn0VmZVoXyWdd1Gn/ZrLauZ+lr8XGJXp4V/FLQLqpeHsY0j+iCKLpdTcLmsqELJxjZB2sJ6fo8dPqoR</vt:lpwstr>
  </property>
  <property fmtid="{D5CDD505-2E9C-101B-9397-08002B2CF9AE}" pid="135" name="x1ye=217">
    <vt:lpwstr>7nvDNCntVDMDNzSvE+SRmTo3zFMgj+SfZEqV9rOlE10Zv10fAb77gDmEgHiT2t8dIp7PYwVwu8V8rWlyrCoobHSxczRvfS66dhVb98zkJx+Bys42n+Ej3Tdvh38P2oKFEIIwd6I+dgRqizyKkcPp99vDFSMO6ftQcgWFhzafZk8rODQyauOPYb91A7NSRrlOQwtQjxtDePRVgGn1vbwStWij9Ab2yBAbInReyFFPpIPZewpQJQPx3343VXjnBj4</vt:lpwstr>
  </property>
  <property fmtid="{D5CDD505-2E9C-101B-9397-08002B2CF9AE}" pid="136" name="x1ye=218">
    <vt:lpwstr>nusHcbNpoyCcEVgiz86wssL1ubtcxwbMadynIcpLDRJBZRkJW+C/QqXi+1Fp4ljb1CydBB70zEs6Qo1wVABxqTo3aEzWikA3rI8Deb+YAD84j+dN5TcgtGx8DO7QllNZFgPLCN5sgn5X3ZkuJ7IvRRBI+r7nVvVRODeHoJ0dEy9TJjcV8mCtDZHQPBed/gMVokha3Gnr5dZHZkLMB93qcw+RTkJRmejijn5BVe5Wvc8tkK0Nli/9KSoMsg6QOxw</vt:lpwstr>
  </property>
  <property fmtid="{D5CDD505-2E9C-101B-9397-08002B2CF9AE}" pid="137" name="x1ye=219">
    <vt:lpwstr>BwojzxmE8EUNkb2K372SwVy14bg6QFixRbnvaxg5WcU5uOiMMQo1n64H1S0qWo28gs5FTlm7ccppHIYhtd6w+SRTqFvP6TMCbo2sIeRaQFvrIkWBV79a2TTTgoDNeKLrW2wXFSSDXOLRKMgaNOEEFFYaHast1CyKVeUWp44KWvvjenmY6Y8A4P16nC68CLzbr2RCjr+rm0NtSsNy9/wxFUJB8yh++QSXVeBibSH5fgEBhacLPeRG15ieOMDw9Eb</vt:lpwstr>
  </property>
  <property fmtid="{D5CDD505-2E9C-101B-9397-08002B2CF9AE}" pid="138" name="x1ye=22">
    <vt:lpwstr>1dONfG/9gDDyvRlzX9TEYcpi7qnu8qXLjqRpvW/nQfGftlfEDFmdS/bAQoXNQys8/SZpIGEqKJjPJ+mfsTn+JHKrlygMHvr1L59HZpofi+E7KLhpPxz+bq+BI/bvKWL8yLPHEHhzZ0HhIhkKgiK/A2ghQuFFNmdgoutj9Vp/XmJSUSBOQoBncXrTDPLGPzAd4taa5gDFgDUZQjG/srhfzz8F2x15trhM2v92JGhyym+aSv9euqUmeie4RZdK9q8</vt:lpwstr>
  </property>
  <property fmtid="{D5CDD505-2E9C-101B-9397-08002B2CF9AE}" pid="139" name="x1ye=220">
    <vt:lpwstr>aVQIn2rAI65G7GxGMNlt2fuvnHDUFXOuzHtrnczLcHBLnI2GHnYLNTUzHcczDb6+/s1CLJRT7ww+lyONW7Pm2/XGce4bMTTab2hBySCqmirDzvKlUvkVCu93o0gh0Ox4QksiwRRls+Nf3+aqa2mTZmQU4UVZfqVeWm+D7UPOLuArv1P7OaTMUsAYrUd7PToddzCcE4W6d3lujPUBUZnJ9CIz2+yd+Yy/t6AYf1KWpC0HsGAC1xKrhNmCWFzMOIO</vt:lpwstr>
  </property>
  <property fmtid="{D5CDD505-2E9C-101B-9397-08002B2CF9AE}" pid="140" name="x1ye=221">
    <vt:lpwstr>eM1JM2GXytkcWD1y5muiNX4A7XP/pxwBIScmneaUfylzjah/LHXvj+aS3QYdGaO4RPE9+KcPm442idsPQwvqK7FrSPEZ/S3ri4uwufn0dPeTJaakYXwQa0bp6N9WBYSMYcCv9SvbT4C7Zw1NwZc5htm++6FqdbuuFAbZ6nEFo+mgEBKn1xVxr9FX2POWv/u3ZqgwJXXCtOLwAmiIIZjW+xkglmbczuWOhV3q2GS9rLJJYE+c7LIAl/ptm8SaH3j</vt:lpwstr>
  </property>
  <property fmtid="{D5CDD505-2E9C-101B-9397-08002B2CF9AE}" pid="141" name="x1ye=222">
    <vt:lpwstr>SmkgbMZ7jEo755GWxhSoy1x4dGJDoojCHybBKBZFgGmB/v8HBJ9aK0+YY/j2Dzb0bDDJgJPRqFsEhftIx9LfqLydFyAfySy0lN+EEHNqdWSF7EVYb9hsNxPCVeXpC3BoBMduqHuaOiBSs9TQVg71cmQBUJK6sUnsHJ4EfPk6LkTBjEpuA1L3+zymRCKvxGb6l+wwJmVUeHVvfVcUnspTAFrFntixprsHBbZvTYYspmvxPYcw+RXs5SxUDjCDLQM</vt:lpwstr>
  </property>
  <property fmtid="{D5CDD505-2E9C-101B-9397-08002B2CF9AE}" pid="142" name="x1ye=223">
    <vt:lpwstr>/zxDS3Iwcx5xqE0OMzsXQAEsQuG4yHqHMd3Wwx+0NHKQfHdUWGwTd+cu29feJ7ZhqmQPA0s7C4ffaLyUH8w9RuVRMGIsY+faPxSwcXjPHdXbFElcRQb27SMDPSZPQWF5VqSvwebXezxQWL2h4t+7akj+FoR/YHPMKa/PimVyzifICPTKmEahACo1fXrbBhQTBv/lQi+GAmvp1V1Z4bCa/eBbVDCDrKiLz+Ypb9zJi/q7n+oq/p84yxxTw78m0o/</vt:lpwstr>
  </property>
  <property fmtid="{D5CDD505-2E9C-101B-9397-08002B2CF9AE}" pid="143" name="x1ye=224">
    <vt:lpwstr>06Nodgka9KqAmc7jlnAoqUVKh2g6nNrdQ6LnXZyGYd9z32jO+urwBTG3mP64O9lpl4IR4DBXLXIZcpLJURyMSk+OXqXQ5EpvrP8FCukEyZ4ilaM0Q8Y07X6zL0CBNG3K0UaE8phbGxYeCAHvVg9+qhxMJCCmLNwK6gIm6HP/rEvnWiqPn3PEuLl5NsSvTBM21DWgW58S3F66AripvTR9BebHMqY76ruHXApLvL4hZOZIiYiwphHWpG5K9snH3q0</vt:lpwstr>
  </property>
  <property fmtid="{D5CDD505-2E9C-101B-9397-08002B2CF9AE}" pid="144" name="x1ye=225">
    <vt:lpwstr>SNcHO0oZymoe1NhfbgFATcDs/gQ7MpW0hjcTdwNSqNOP8xHmhrbzFT3/6G5TBKYm0/47msqMKF7LugC1kBeqeJT79GqAa3Fpk82HudoTBN0SwLdOWa82xbfnIJ0LiNgOFmsmpqJ2OZnXbtukzw178moz6pGaTNgEqwIAPgZpzxCr9ZffeLGmIHGOWWlMTW9HVk9Y6LaKrOW+dtooOqxv4aBgZn6IqoFbBVlvgozo4ll51z+96AYVqTYMAjNnSoz</vt:lpwstr>
  </property>
  <property fmtid="{D5CDD505-2E9C-101B-9397-08002B2CF9AE}" pid="145" name="x1ye=226">
    <vt:lpwstr>RWOiDVdXHsDx5/YyojIkgDcM0/Yj4sraPP7p4twMnCNWKpDhxdpBAWORdbFnFlNNU7Wf31Td9/dqoK0301qI+SModoteNWVktGQH+PfSi9i1TC8AesqLeDC8x/oVOw/v0Hl+93k0zfAAA=</vt:lpwstr>
  </property>
  <property fmtid="{D5CDD505-2E9C-101B-9397-08002B2CF9AE}" pid="146" name="x1ye=23">
    <vt:lpwstr>KZY3wrbZAzxEz/JLNCiflk6YWvscCzrUM/U7L78qmR1gyB5LzsWCBaGQMOqJz+vWJOp0xVT3sBg/v2InzdqG+OrmNPZV8B2CcUZmhY9gjlUyBGdL3X6myeY8FWX9Ez/gPhgJT2vQ5GRRXuPOOkvtYUK3NtBL6UhjcbT1olxClym6DrNfUpEh0lT3ASnRlkKxqJ4mOGA92U8M3XJsGAQqTbZK9/Ek4QvY+t2EJiBC+7phDwfqHxw2SVqBBKQoRGK</vt:lpwstr>
  </property>
  <property fmtid="{D5CDD505-2E9C-101B-9397-08002B2CF9AE}" pid="147" name="x1ye=24">
    <vt:lpwstr>ws2OJMuuRF1pOc72uQcv+GsEE9bULRZWd3cWkdjB0vKrda3ZJxaSFsduxmG0BP5K8Lxll9ZtL4MIB0bKGZDYv7j1veXC4LK+jXtrCHYrjp+Dgz5W9AXk72Y1JNxkygblUnp8Xixu559uofou9G83kDPIvKAVvqb0nJpWWIDbSfveuoHmY7Z9gaZ5eM7BoHwv5Xt/i5Mn5fPPlgp2JWO+L9BaLH77EjMaCqLHknOR/4serAmPvkY6L126vU9Rrod</vt:lpwstr>
  </property>
  <property fmtid="{D5CDD505-2E9C-101B-9397-08002B2CF9AE}" pid="148" name="x1ye=25">
    <vt:lpwstr>UBkLvoUm9pOF2bFIfLAOTOpMBLvqd6PqQhV3z67TkH9GQtNF6rg7K2YvfdodqEzyLHhyP9s9S1yBjWcuqdj8Hwi23O8YB3pWgBBehEqDkufcdhGongeGA7cgNACY3mAuqxgv90WqgJvShKDpTgXDqliiORBJ+y0cyOvBG2k1/AcYP2P4GmMAvQ9QlUIrWL/Wygk5ZjMgwaYD2Euiihn3X98etm84RE07D8f23uY+MXoi/hOExnKzxk+op8c/AzZ</vt:lpwstr>
  </property>
  <property fmtid="{D5CDD505-2E9C-101B-9397-08002B2CF9AE}" pid="149" name="x1ye=26">
    <vt:lpwstr>nzeUWoTWByil58YVCJg0teVbI+S6UTO56Ahutmv8NFJ/Aal4/ng0xQbhSevmkQ+v5QtUJTtic2WtQdD4zL1lgbCHCcL7FiXezsIXd1jCE4Ph2ANzSI249fHIXcncgpWYCMh6OVO3FLaRubvaua6YyRAwiyAS0Vlri98OttB1j67hYpjledenzUnfkErPaapiPWp8cyGFYa7WVWrdtrPLCs8ezHVTrvV7ZTKRddsG3l8Vzp/GQPLZHl/sDdlkYV+</vt:lpwstr>
  </property>
  <property fmtid="{D5CDD505-2E9C-101B-9397-08002B2CF9AE}" pid="150" name="x1ye=27">
    <vt:lpwstr>Z4PA8ZVY5TLDilJvDXYyWzg1sfbLcAMItimM0kT8YgBUdmn051T72AqTFRy1qLp+isc1M6G/DERP2AoYuyOeMPuga7i1klBK+d9cziq8jGa34QZ2PMwYzIK6g/9zHV5E+DL5Nra3yn3dp+n9gq58DQp4rUOQizP+IWwf4ZU/YFSILAz8QuNOY1wLvGMdsB7aRjUspR4ynb4IAK8L3/BizR4XbwnAAWeZbMJyZuMHuQUYwcwWBtUkuqOCKwtdPe6</vt:lpwstr>
  </property>
  <property fmtid="{D5CDD505-2E9C-101B-9397-08002B2CF9AE}" pid="151" name="x1ye=28">
    <vt:lpwstr>p922zwBD8D2/TvG6H0Y88Q3LvqclJ0ex4kYPcAZ1b2qIdMRsiIdNqEJdgApbxj9z3PugRlPJjewnQdSpk5ic+xCu+nFO4bcYn8Bb4ZzbgCuqx0dx5Ma0IOIqzV888Xq5+lcIGiUusx8A1s+SiS+Ne9StrUucrnBVkly5ls0rHCccnR4t5pjgXn0u3mrlTY08Q37c7zGlCy7vOnub2Wav43E0vq9rQ+1KRx981l84ls2lFZLtBBwCSDMvtBoOTPr</vt:lpwstr>
  </property>
  <property fmtid="{D5CDD505-2E9C-101B-9397-08002B2CF9AE}" pid="152" name="x1ye=29">
    <vt:lpwstr>LEEddH5bisnbrgyYlA43fLDL1ypOnqph7+M3t9lkvOVVjKEQ5+nWeeYW84vQ/NEMZcO3eOS3Oi0Rbv45YPr7n8M10BFhiQJ20TBeuZEdODlSrD67sTZ7c7/fO+/71UYx5qiOUlHtpH6K1OxnobQAxIgvhit/UhEHnzDSFmpGywiNIelEUWzD9dzebzT6nrbejD1Yfw8vvH/G5fGTunPE7rWOnxsQOmIsumYrElXD42Du+KWR9Pg1HJYA7I2iHG7</vt:lpwstr>
  </property>
  <property fmtid="{D5CDD505-2E9C-101B-9397-08002B2CF9AE}" pid="153" name="x1ye=3">
    <vt:lpwstr>kUKfdyCZo4RTT6Ufl7SMmQyX8nA55Jb4TQMgBQyP2Jy61EOefKqgg10bLww3rtl6+MztSRhRyS5OJsrv+uaJaVPVZB3WZeU19ZSP23DgDZC+MQnnGN1xFU8JXvTfEUHEQTz874fFjUhs3bvlD8bSaW+eaY5ZaRsET0JBLWHcOIIrUbZcVmRzjIifE9GN4w6n6CtgfLRsas8vDVEDh2qxIogFh3trmIGR+S7EIzyHKuT1FCme42qksOaM94DKrup</vt:lpwstr>
  </property>
  <property fmtid="{D5CDD505-2E9C-101B-9397-08002B2CF9AE}" pid="154" name="x1ye=30">
    <vt:lpwstr>eyfc5qJ3JMzUwqF9rHZF53GT18B3CfJjeDa0drWxiADgCDn2di2SNCyxK9/hlHdFjX98Ogc2wdLje/uQd45RoR1I6WbeDlm1Aiok04kt47S1YpVddKaxngC5A/+aagXFkkoIgPAKpEoijjmysANs4NqcyecOlvGDOSy6fmuqLWRfhA9Alwg48leIFZf4OR3jl8EmFETk5jRNAf2ly/9QF1Y0ta3NXeLZsRCdpsApn6EW2ywGuiKMse+5EgGDTcm</vt:lpwstr>
  </property>
  <property fmtid="{D5CDD505-2E9C-101B-9397-08002B2CF9AE}" pid="155" name="x1ye=31">
    <vt:lpwstr>rAE99gjJFJcRP6YwpGBxuAiPwjtgkch3o+RwOXGrm3q+wkEJuInUdPvjI9jLoB2F/Cz4QPPo7FQ6wpUg2bfINSTtxf7QHvQsDOLLFjd00tj/ujWEdMvu9FVgkWW4Xp3lgpi7Hebzo6mXWCGsA/OuyH8OmtJO8xrgnlWcnacre/SttFVbDLtPNMZoevU1nyy5VVQDPZuhfUayG4CUtPatKMOCzkYYFcGnfyPSS+XG1Ca87qb2HawcL3f3U3Dhhks</vt:lpwstr>
  </property>
  <property fmtid="{D5CDD505-2E9C-101B-9397-08002B2CF9AE}" pid="156" name="x1ye=32">
    <vt:lpwstr>M2OXQ00tj35u7EeWLWUQbfoz1u3USfwVHuRnvczKgJOJJjjRJPbeZeBk0eHpnyWRoVQ/mdty+xPqr9t42QTfIdHANfAXSwmuRW5jQvW7T1SRGz9N0FXDpeEZPzokzvUS/XWjM73SNh+Z+LuSCWBZ7kk7+QRNAY5WxjZQTQ2HFfiJQUQ5yPKnpKK8UALSkjH1q8L91UvTFeQfsxK81ivw1o1R80GYug7IW6EIsTJ0za6XNILGOglNpBEOCWiHAiB</vt:lpwstr>
  </property>
  <property fmtid="{D5CDD505-2E9C-101B-9397-08002B2CF9AE}" pid="157" name="x1ye=33">
    <vt:lpwstr>obiNtyBJy+Ghbc5In5quefhtF0JsT7fvGFWq5n636MZYHR0kRFDcn5cK+2Vu72qglNPcCf/sA0yqHXPNSvEAKptSh77DXvtEtTXm9j7TIhj6j4rHoJh3WCOV7qgZi0roG9oE6pgTA22PukiKALonYmG2TgzlCjXdt5EZ4nvEMKQTm8MOyQmjqnPJLg6j/Fbs4N1uGgQ14xHLT7kx3lVkgcR/mRkJgNDbgR+vCV8YtbIH9Qzw2FZUu2OSFxqABb5</vt:lpwstr>
  </property>
  <property fmtid="{D5CDD505-2E9C-101B-9397-08002B2CF9AE}" pid="158" name="x1ye=34">
    <vt:lpwstr>xkz8lY9uS45+a1ANwEBj2PaYRcZOfeMXczZ3M+WqlSjLDkVeQZ36FLdfspxUpFFRveGZXXBSGxn+9+MFYW5BcJ2fJjV021/DDYDJwIJ/2yWvzMsxYSRTtEQKek0royXdjVPtduzukTuIjdlmiKHe6AzOtZlPbueOD6CjLlVuFkGc6TFC78I7ruhuL6/z+NfOwah3528E5MFzrO52Z9e59PNBxUuWaCWsKV/cumuKVvd259Z572xKaqJtc6gaEWM</vt:lpwstr>
  </property>
  <property fmtid="{D5CDD505-2E9C-101B-9397-08002B2CF9AE}" pid="159" name="x1ye=35">
    <vt:lpwstr>7KuBuSH61TfFOfvzHgJ91yGJyjAg9rBs5uFU7q+lh6co0HAi09Xo6BuImpdQa5pTVTHydvu+iY1VVsdd1Ta6XzKDrX3TCA6H6kYBzB0Y3VnIwjJ1ZgviSUm7T2hfLFF1DqsHibc63sRj+wNgiMOvvOQ0JcwtBORjR+/7Wb/03UwBGKx7PxVZVIWcQipBxMTDh1K0GvM64etWF/ahinT6sL3YwU/w1ZFWKYuFKF/ATT6kY98M46nCXkZo/gTwzQw</vt:lpwstr>
  </property>
  <property fmtid="{D5CDD505-2E9C-101B-9397-08002B2CF9AE}" pid="160" name="x1ye=36">
    <vt:lpwstr>NcFPWRBSTYpKkM9c2+dcQBATW7za+rAy0kWGC59Xe1o/9yUUbzDa1agBzSd263h+r634PFA90TwZIl4p9Shmx+qdiUH0HPOhNFN41ggFD2HINkvDUBLAtdrnLRzQW+MXDkX+KPAXpziKVZoVv61BOGMnsUTtl2DeqHyFYfUcuoaNPjEls2NTIUFgCkyvZ+/5YZXfwTTLvfVJwo64AIc9SVdViy4mHaPtpGyfnXvWY+DyCP6uynu8Txb1byq8eKo</vt:lpwstr>
  </property>
  <property fmtid="{D5CDD505-2E9C-101B-9397-08002B2CF9AE}" pid="161" name="x1ye=37">
    <vt:lpwstr>KkvxK7IZ1FnGqxoerKGj9ZB2HKQ9SffSPDk1TpHgxvXti73jhJPTPtbMeu67tvHvzh/xB33EYUQuceZfnsSxnTr08QsTvLeIOfLfo1XyndYRZvwK2cG1RF3CfPydLpnuevtXld7BPmujWAY2mZB7qVCVT499NvHPidEL+Q/BbP0cK+BhCbPnum0EpbE/XXSeznN77tkhUnltFXfhWgCBfDpp47vN54+xAoQ0HHhnnC8HZtNiX8JWnmTzgYqRyNi</vt:lpwstr>
  </property>
  <property fmtid="{D5CDD505-2E9C-101B-9397-08002B2CF9AE}" pid="162" name="x1ye=38">
    <vt:lpwstr>s81CJ8aW87tYqA3P4pPPu2/WdPap3uC3Fs0T25ymU8RTnMPhUYW6S+37+9G7Yx94Wqyq3N1vqulPivLCLfeIZLTKE/7wdYMrd/a9x2jhWWc8m3r9HJo1BlhlzBizWweAMxTsYKRFqaT2bX7jclPSaYpMJuyyma7GEVk3xyz0ZFlAvrwU6lbpEn21pm4S8DQHCVEAOpnpPOReYs/uIVL/YOI0bFQFGfugR3RH1Rbx5p30hMLhwwt6zyUOgzBK5Co</vt:lpwstr>
  </property>
  <property fmtid="{D5CDD505-2E9C-101B-9397-08002B2CF9AE}" pid="163" name="x1ye=39">
    <vt:lpwstr>aAgHgUH24ivuesfqC4vOewWS6qyA+pwlsrVedawvryGqtK0r/ySatBwLG2T+PFmCEKJnhv5ChZ0z/h9WtlhMt57S8++Spk5Ds9VDabrJuQEr5U7R/UNFC73wqheojB4LV8PNEFmozheh3OAMrXYe+hK6p1OfTWs6dLZBgnBdmiqIKz6oq20YJcWE+NhhN/GFW0DM9yR9IBBpta6SC6XbtnG6/MRMUy7yUXVSnDZmrpy3PZP7Q9k0oTv9ZvgUyoM</vt:lpwstr>
  </property>
  <property fmtid="{D5CDD505-2E9C-101B-9397-08002B2CF9AE}" pid="164" name="x1ye=4">
    <vt:lpwstr>cQOiFkVJjLeyNKXdtVfBTafKDEcbaXiEB3uebN/PkFmicGoaSa/D7zwirb+V1X2pa+avcSmuJe+xUrLY5lHnKtQlcAQyUR2T8pAxjXm2VjE3H+0QQhIGJ0RBdufV3ytEq4bu7+I7AygoK42ft5Y+to/WzEBQ0t7jr16pnNswtgJ65fpLA7Rn+zKzNPLUNwPwuimXB3zSCYdPHE9dipvZ5QTBo3GRHJ3QQU77raG1DTwSTKH6qM72gEIG7h+aNRP</vt:lpwstr>
  </property>
  <property fmtid="{D5CDD505-2E9C-101B-9397-08002B2CF9AE}" pid="165" name="x1ye=40">
    <vt:lpwstr>mim8Bl5i9tz8ReK+2Awon8nSKKtkz+/OeBZeGlwvoJy6lJ0tVC+dJIt72TqsB8X3YPkxfvIcJ+ArIXVBzc4roiCczl6zD1GaaMmUpByaXmwjFishBZMvzZC9ig1K3ZkNahtoMKtADK5kDffaiichmStVdZOfgnybH9dMtx39jsBKSUdNkIPcmgr/khB7U85WQfjr4e4m296Yj5Iowd58Vivl4q/xpplWTIEfnQM/Bu+IDsapIMbHrg4QPvJkYHi</vt:lpwstr>
  </property>
  <property fmtid="{D5CDD505-2E9C-101B-9397-08002B2CF9AE}" pid="166" name="x1ye=41">
    <vt:lpwstr>ufpEz3/ei+IhveHzJJzyCL7lBNIq3nuC42bvyj/iEogx+bRyEXWJEpMZGYRHGS8dgG4VDChB+5jyOXm8ccNMCDdr/ItLJXr1r3bBbVr/YJ37zhqCKjhqfR+S4SDbg+QVe7+3Ot/P9peD3tzVtYtkevJsrFvCB7eAY3NuwobCC3ltJ/O7nm5oaP+/Qn/at97vROKkoh6s8cmaBToORc0k1ieyCqOYmgSVD3sVPb5B6av/hYW8pH+/hKHP22YKlFp</vt:lpwstr>
  </property>
  <property fmtid="{D5CDD505-2E9C-101B-9397-08002B2CF9AE}" pid="167" name="x1ye=42">
    <vt:lpwstr>FPo6UJWWJNH17mMm4/Vl0AL7gfWhYVwRQe2e9BAOQdjOQVFeuOA2E2A4/vv8xW1XXXA6XJMgE47G27CrvNKrS+VTJ8nWkPFZGdSeZOVjpeVIhvG/JG5rSVfqMJMwUwa9pDtYPSx8KF+QEoXk4Yng6jtA4Sr7+fUMc19DgfoNnKgUO3mQwhTBw3mTqzxvhK+FdJ64pnC2gPEedmAD6yMei3jXwJ9IyZ/EKgmnzU2sqOXu7nYqohyb+PfUEprr5bH</vt:lpwstr>
  </property>
  <property fmtid="{D5CDD505-2E9C-101B-9397-08002B2CF9AE}" pid="168" name="x1ye=43">
    <vt:lpwstr>sOrBYW06pW9T1Lf1sVBwrKIHrSGvqGy3cD8F4e+Gyg2dCaXFldE1oYrAMTSVarpnbPcO6EsPe5VdnLSNLRba2wCsjAr8aO+mUIat2Rt1qXOJ7kEiRp4zv1kccelxKFvHqU3GxxyvQU/DYzPF07unTBvN/bh8tVo0LXtFfv6WKOjCLHW1uyw1GyqnH6/A0f2AsreWuz6422mvZH6EPYq2mbf8gF2LeZfeGivGAC/CEu47Ebta2uB+uPs8w3tOcDo</vt:lpwstr>
  </property>
  <property fmtid="{D5CDD505-2E9C-101B-9397-08002B2CF9AE}" pid="169" name="x1ye=44">
    <vt:lpwstr>SInshcYqcB4Mn1MhEu4gDnIaF57+FfJPk7vBqtkQsG2pvOdUoLt+USVbecvlUzqWdAswziITvF+ozWUrzj0NvtZHG8Kg9vNRVF3YAA+d7TAcAnbYVVZheFPXuqQk6y0+jk+EtpXmclJvlt85STBp9sRWZDER/YqpLXB84vlCPQWmBzaGo9cv/auAo2xCXeunwTnnZynZ/wRxJUMQ8L/0tlr5i3D3HnChrc6QwvXG9ENteIfY+LdO1Xi+RK8UjwD</vt:lpwstr>
  </property>
  <property fmtid="{D5CDD505-2E9C-101B-9397-08002B2CF9AE}" pid="170" name="x1ye=45">
    <vt:lpwstr>DQnnSvouFV5qEfvd7Foyzgw7FYToCV7/8g4TXXJ6ahGUMDqIJTUUG8itci+9gJzKnFbo9uNBSL2WvLYzEHBKi0b9xJTkea4Uqmah0yH+vRUcmyPCeRfT08UXFoX+793djmDhbql5iZbAWnEUSGTPNn6JL9KH3B4W0rdAZ2z0oI0hNx28Wt6zCDQF3Q8b+ljY/zHmtmcvuNb3lnfXODW2gRoaOp7FAPL9n98KGfJRVhyh6pQ5sEeoMrNeT9/S0EY</vt:lpwstr>
  </property>
  <property fmtid="{D5CDD505-2E9C-101B-9397-08002B2CF9AE}" pid="171" name="x1ye=46">
    <vt:lpwstr>EzjcVEqYwCnuyfI+dNpOaTAvsfJDyMLJOnPWyIoNH5DFDeLUTifO4VcXjwVYuHD+WHwpdtQFpcnqiJwwAbbE/g3vAaC19g1vx6RdIqui88NvqtQ/gnbLL3dgGLBKLwlNz64e4QNPvUchqBnMF3dzpOs5uSxD1caLbAxXbzTd/fWzya+Qu6zqJR8egxT3c/qDpZQ/dsRZJke93nqjDAaHBvmA6qtkdJGnbDG+2DbuvzznUeUFQQ6XJaArSdn+HZT</vt:lpwstr>
  </property>
  <property fmtid="{D5CDD505-2E9C-101B-9397-08002B2CF9AE}" pid="172" name="x1ye=47">
    <vt:lpwstr>JVt0ryCFfgC2COZxmZai9T44kLdQWVUNgmIf394VM3MLnZ3H5h93DbyIZj+OJ+hWL8s/H54/u58wW5RMKjNIX4dUFgbW4WYhndc3NGFpuWrJcWoMkNZlfi8Yatfc/QxIhrNhiOYdhmi3RyWAs67ckXjuFdzOPtsEeTW5+qr/5T0Dj4/GszPsb0O7YR3OgqmpiCpSYlrbY3m1ECEXhWml1s4JGk+PSCcIn0xBF7o1UJtXToYR7yaZymn/YdD01/B</vt:lpwstr>
  </property>
  <property fmtid="{D5CDD505-2E9C-101B-9397-08002B2CF9AE}" pid="173" name="x1ye=48">
    <vt:lpwstr>Aks30M+30p9Qv834sxu4Y7UtIgpsFb+PT90/iN/D+wsh2TgI4SRBFziF8qEmJdy1QnVfESD39uTTKbZoACsEKZ0nr0WCYA/c72UCbOdRle7oIHDlHs6hksV124u8lTzqHEK0z7snbty9+1qdGOfxv4PwEeQUpjm0R/l36CKLfhhk/RaZjk9DdleiPvUfT/zevKL0BAtjn5uySQCm6DpcWffEW6Z2IBWapQHF8vBpePVlYKmQ6groh7S1QF16l13</vt:lpwstr>
  </property>
  <property fmtid="{D5CDD505-2E9C-101B-9397-08002B2CF9AE}" pid="174" name="x1ye=49">
    <vt:lpwstr>6RMKtHMfmvf0v8HIZlT+LDpVgMDdQ+9rf7ZIEDqo+pK7oDPkTxzd2ooB/uSq6nzAu9nStA/BnwLEoEreLTlz6YEwzE6UMjR991CdKyJ9LXZV5U4FhtYBCKYjVFJVc0Pghk0litJjI986CPPe0mvTVFGCDizEHtfzsfh2JGeqH5usIavriQpbx0ArTJtcVarloyg2bQu9G76b9lJymVnJ1CyTTsoQQlYHx0eRe5nMa3Jc7S4xvZeD9vuxUin6nnn</vt:lpwstr>
  </property>
  <property fmtid="{D5CDD505-2E9C-101B-9397-08002B2CF9AE}" pid="175" name="x1ye=5">
    <vt:lpwstr>EZeaFYrtfOORGvDQpTfrt+QaMBKHmuqz689FcOzMGN9MGmedKwkoMC71q+xS1K86fYk1bpmIwsoZ4AOMy3yb1ISNZ1490yCf1S+Yb1QeL0NmIUDU5Y94PS9k+IXMW9CosQ6rgFfLBC2EKdsZZSWJCfCBcWX4OEd/FWKpD8e/Njtd5ifeUOVyOrfrkvQbK4if1xfIYwL+SzlP6yd6fGvG+424qi0+Uxof4ULBZXYxWAa/oI3uc9osMX6GUZTSJl4</vt:lpwstr>
  </property>
  <property fmtid="{D5CDD505-2E9C-101B-9397-08002B2CF9AE}" pid="176" name="x1ye=50">
    <vt:lpwstr>jDBkqH+dy5cylh8fONvKWxbDRuiYCHepCI7tnMy5CUN0ObfAo0k88PMMZgJumQZCXlsYB6CblpsMM0TV1PYFgDFWnhUX88akpqNNQClfyQwPYjA2yFsKuh7KjmkDrq3s2Oc9Cc8yrqOUXX1DuxNXy3d1LYFu5QUdWmBf3CNP2OWBtVX1hx1tYa2kiUD8guRyEzkZrF4wu8IAQAmfqlLUlRgl4O+xOMCFVSx2dTwii3cpk8YqiwTOK6msLYWxDS9</vt:lpwstr>
  </property>
  <property fmtid="{D5CDD505-2E9C-101B-9397-08002B2CF9AE}" pid="177" name="x1ye=51">
    <vt:lpwstr>njMLaFav9cGHtdlO8130jenJIFQqne9QRl6wxqXtYtzGE9hLWNzwZgOkX2OFANToY/SQYlTAuQZsy3B0n7JqXrfnuP/vsgQEb3teiliHACC04hSBc30lRsz0Hxzw5Srq4Fm0bQGyyJZIFGStDPuuKV5Xsa2H3uoCwJXXcn9SoE5cH9VJZgQALrms3n+DcgJLXa9i+BMu9dpiASVfv2onE4pGWf5fsTns7BlwAI6Qv/Ug7U00u/XBPdjiVgSrSeS</vt:lpwstr>
  </property>
  <property fmtid="{D5CDD505-2E9C-101B-9397-08002B2CF9AE}" pid="178" name="x1ye=52">
    <vt:lpwstr>joMJj78VQnD102tdT9KTofdgS5LJWm1Y4BgePcM9AshbRR4OYs4ZjQptXBvudCgf1wZfxh/H1Tjok6R/MNTHlTEIM/RNUvxjG6FQKw7FwTXqnhVE8tyV+r8w+017oz6aJEg6drFqaLUM5tBX+YRd//LZewhuo031NCALKpgEa31u5aGpaz7XlMsEOMaOcZsNbkQjWvA1qmp/0uzRHHvkKU23ihW2WAGYAlCAPoZjphJ5cWYa4MfbJ3wfIf4XQDu</vt:lpwstr>
  </property>
  <property fmtid="{D5CDD505-2E9C-101B-9397-08002B2CF9AE}" pid="179" name="x1ye=53">
    <vt:lpwstr>LruGS8B6UMcoFSWxje281L2bdJ+n+nfEiUSYnMtrNW0IFToCqMRRfg7olPkDiZpnY9PewLKDPvioZEcbRreaMq8YavM+nrV03qUHVyvD0a55q6yjzH2uM9o7Ynw0GUrp+BCavVrDuY5ITNN1295GY+fZqzcWr2gwYG4P9BNoXt2lOxLUt1pjFmW2seKGVTbWHxLVoSAxqwOcy9tKwWeeqxrtgVGjx2hkklK4DoATYtsif+4tfd+VgBOfHjVss/p</vt:lpwstr>
  </property>
  <property fmtid="{D5CDD505-2E9C-101B-9397-08002B2CF9AE}" pid="180" name="x1ye=54">
    <vt:lpwstr>ek9WlCxIHV4aQiVc4F+JtFH5qRyedsWCt3GdLZQ09XNmJvini/vF2fylbykoVk9YhJculVR7hnP9aP+PT01xW09Fv9BModxP9EXz4YCaU9hV8Db/dcEqIG1xnKZZ7PXjGuMre9tcsIdd1V8EcEZugxIo5Y4vxU1r7Lzlii26aVb3a3Ittwdr/rHCCyqznDDKKoLrcLKyDlMdKPKJmnMM71p1gvdGThO6EFXAf7otJgKLn5w0hlsENNEJDHbL/5o</vt:lpwstr>
  </property>
  <property fmtid="{D5CDD505-2E9C-101B-9397-08002B2CF9AE}" pid="181" name="x1ye=55">
    <vt:lpwstr>hscc9aZMeao8edFolgcyTKpwBNN5SwrnQSzrqF/Tk97jxjxkYgzhcT6YuzzYltgiJGGfo1vK0fyel5f/cca5qX3KOgqCCRncjbJ4lCfhJFm8ncNYN/O6eK9YAmthlKUgJQ8uEuA0WJGUhyLhfKwgKzMSHLdiTpRtFMnN7V9+Ni0EFCW1AsrxyRgRFKu0aQ5UJjDCrvc6dlaYDpJNyr325EEgPPFRXBUiwjR2bfey5sRIsg7mzZOB0V4qkF3y5Qu</vt:lpwstr>
  </property>
  <property fmtid="{D5CDD505-2E9C-101B-9397-08002B2CF9AE}" pid="182" name="x1ye=56">
    <vt:lpwstr>6h0Q5Qw9c2NewBfrG1lCTTshNfN4Ap9BxOuy+pGtMWzfXZamQs8lvJNigOWQdXA3nxN3Yi1PHccb1zgAHPFDTqUhf6Vb2vHnbfBRNFxddqkaLfiLBCwOl24PAMJysm/JYc+qnsQIorOVPx2jKmnfCVfL5oQ+O3ojm0iLDBNacW9k1q0Zf34e2/zkRN1w3oystZZDWhPQh+hax0c+7BzrylrmoW/799SU9WPBa/YiwYbhZzSWLe8IhTgSCPbrHeZ</vt:lpwstr>
  </property>
  <property fmtid="{D5CDD505-2E9C-101B-9397-08002B2CF9AE}" pid="183" name="x1ye=57">
    <vt:lpwstr>OmI6xjc8pze3TgAiXhEMlBYLWC7ubU9QXzMpv7K6Ue4NY/IPUa+qsaq8LXBqN4Oom7quziM1dS6xK0wb/QPmslZ0Nxx89IJ0qxnnFJ9PcYwvLwU8lkojdLU8ohJi4xILhIE8xSLp5CVarJihTGVYeHOi20zpyRiTOTNlYoUU92HXj8u6OghigSYQXN2Z9u++d27JgKqJPisgnTqBJN0wUR2n30Z8TZCJGnRMSj1GKOBZ2Z+fXXbMD+qqbUnN1gy</vt:lpwstr>
  </property>
  <property fmtid="{D5CDD505-2E9C-101B-9397-08002B2CF9AE}" pid="184" name="x1ye=58">
    <vt:lpwstr>BFMjYPdv7QjQRUBqNYVapgRyLU3ywtbvBb62wGk72FRAcunMcy4K5i4nQ8IRiz47R/cnFLuq7EJGQTbxx1wM9iDn4dFKjPboIRRU3DLL2d48feQAzP6DY6DTHT7yY2W/sKLxzMZ3M5ixmTIAQAoGpHmZuvcf7QNL9RAQE3gzTEb+USQXd3hgUIEOZiPfQkw65w+CW+Gt2+R9YVQx9YRw9kF6ZSpleo+pnzsOJCoqIMP+Tee8+WAVLN7sAo4PbDj</vt:lpwstr>
  </property>
  <property fmtid="{D5CDD505-2E9C-101B-9397-08002B2CF9AE}" pid="185" name="x1ye=59">
    <vt:lpwstr>c4UQ64dGCqDnITeq0LAwqwy0h5pF6jSt9x4L/r7XssyicARlDvPkQRulWtqe+x+ACedeypQoMKlBhm1F4R4XMeojlecKjr7gJ7pikEMVswXcB9lk4cqgOkS1OSopx3T8xZpzeOHXoeTtnZu+ukjvIBdohLJjJwU9VOgiIp7a4JlhrExDP8KUdxNH6b71NM2pa8iioZdftFVdaqG2GzoxNSQpMa6huhOcpMvbSWTTtSNNu970d1OG6tp9m7oKujB</vt:lpwstr>
  </property>
  <property fmtid="{D5CDD505-2E9C-101B-9397-08002B2CF9AE}" pid="186" name="x1ye=6">
    <vt:lpwstr>bjAlm6We/F5yVKXM0d3qDvc6G21mQ52Z/k4TPHpwVTD1K+sUcVtzxgWZAxieSCComgjRyG94f7JLx09niSX/NQfBrlEYYJwk2RX9X+ch+ModgdBh/DSsa9SJOKz13l+lBfIW04y16MQ/lCMmP0WfXx05DvMcRbmhwz7y5CzveRMiMe/Br7Te8oDQwf3VaGp3S8xjlDcx5Qfgk7ijcSqWtzeBCQea1fSpUF5aO/U416z4xcsj0017C6/Lj6Zm5M8</vt:lpwstr>
  </property>
  <property fmtid="{D5CDD505-2E9C-101B-9397-08002B2CF9AE}" pid="187" name="x1ye=60">
    <vt:lpwstr>5kas2BocpvNAcCSht6Br4nBJAGT1PkeSLyJKvoU6R35b4N16SP0UmCI4AaqUCHWEfQoUqhruhO3FlEkIKEpoWrIqLNF6VC/3XeGCz/pa4LspxNnMzSdyFPwnMiZPQsEY6GQAt2DwDuImZOMmPPBUmtOA0yrTRUK+ZsJ3y7c8ok/xsbjSqQe5mOBw4JRyrlLbeSJ/ILn1LCXX0klszrRzzFzod2+NuTTNvs6h+u0BJv/Vy9Wf5Y+XOMvyqiK2SvT</vt:lpwstr>
  </property>
  <property fmtid="{D5CDD505-2E9C-101B-9397-08002B2CF9AE}" pid="188" name="x1ye=61">
    <vt:lpwstr>7RMcV7dpkJXPRHm/Yr9iHLGiszGL7hEZcN8syaNbmB2k+qhja5fMQtqb71LwRJy5fwMAr9XOMP4bmMk1KlI1kcG2EaYDrt9vXACdI9SgBmJ+q1VTBllyy8Ia9fv2S4dYxYmeqSZlsRCpxPzwPlSsNr+uWObDscByL5R18mXqLi81QghlgcoTqkL/EWmgsyjJXfpwLyRkCF2L3dsbQnpWCCXA13qYWp1BT9D1VP1/QzzlfzYE0KjPbg9MUXwfOPP</vt:lpwstr>
  </property>
  <property fmtid="{D5CDD505-2E9C-101B-9397-08002B2CF9AE}" pid="189" name="x1ye=62">
    <vt:lpwstr>BIFywZWg8LPvsPA5gD8JLP4mcM6Wul0DOQgCgoLnw79+cSPEnLN4X3FLp9qC9Elc9eqfSXtUMjPWSvZii4znFkEMFISKh0ZYdApCjD7V1cjOFpzIHicKTnRzMpn6NcZSw7Gudxi6+uk7AqVCKrsyN4+qW8p9Fn53uDukUZM0In27c1oZElOD/gFn3s9/yX0R84N8KGHWrk98kwSu0GkCfDXblkPGcVEzR3jp8A55dSgQxoT7OYMoRsHjmEks96r</vt:lpwstr>
  </property>
  <property fmtid="{D5CDD505-2E9C-101B-9397-08002B2CF9AE}" pid="190" name="x1ye=63">
    <vt:lpwstr>g7EUnidiAmXfkjX31gaZMkC6EeyovBnMp58S6HdROOkp5GPlB/EcH/azy8gTBKn4AkAEgs/Yj2EQsULOOEh2/VXKxHh02yG+03QNCPAjqY6U0knX+Wm970l6QjWw8yR77N1LEQaO9KbgnFim9ohGuPc5ydazAk35qygiiaZWjfzzwZPebZOii5tUMpMatK7Bw/xp3ZyPabC4ogxzdqtQCTP3gjnggNGZLFvDy3acWbJf7XlaZ9ffKVHoBiM7i0P</vt:lpwstr>
  </property>
  <property fmtid="{D5CDD505-2E9C-101B-9397-08002B2CF9AE}" pid="191" name="x1ye=64">
    <vt:lpwstr>PaGvYgAa1q3fHOLWAiUOq9kIqOHLxWzM86tKb7X5QzG6LhE2kfMmHZLSYI+P/fOp/XH7WSQHPs7gUJeUp0TIQTrCne5PMRpsa4yem0YExlQd1MIe0NBuaZ7Ijd8mNPuc4zAKiWfvJJK4LsqncFpR2TBO3DS0J8GtRaQ70dpz0huwdjQaDwAA+35Jm5OJcVowDd/JOyxfp2UHnh+eXBAcMmYXzbC7tvHqERC6z7ktg48YOAp6wwliudJDuWwj80q</vt:lpwstr>
  </property>
  <property fmtid="{D5CDD505-2E9C-101B-9397-08002B2CF9AE}" pid="192" name="x1ye=65">
    <vt:lpwstr>csc4FdzC+/dAYHOhlnIPbOUOU0eyh+5B0O+KyHMaxykTsjmCRKCDSzJr1gYsMEGz0J83iXAdYKOlSYnW0KAZjCejd60BrcRDxsesP3wrdVhB8ylfjfZynE8L97Uymw5a0Nj9CVBTwezMFHZZrYUWVHXnrdFjpDaqQfX7oVVAWplNZp29sOHUpXNlVNYb423HiwmWMX9jfOLj1BXh0sRAJZHbB6Kw6r2DcW+vLw5Ya7EkpESt44s7h7rffdrxLRd</vt:lpwstr>
  </property>
  <property fmtid="{D5CDD505-2E9C-101B-9397-08002B2CF9AE}" pid="193" name="x1ye=66">
    <vt:lpwstr>3+pMkFmRRy0OQyljrmeOBOTgpo8gzKCZKIlUlpfwy+wctCBPN6ck/g/GnGsyJZBoEeyXJb0/aYH6FPJMi9JwJpd+Fedn6Z5tA/6U19HKeqJIEe1HwaLKgwqr9/ssHMvkxwXPkNC6h3oXBy98KfAQPMsNVyTYIqnkLbv8JwdG0DM/IU6dYRYcWmJekkDvItAKbk6XGC/1F0FksOAlEU/SAWuC1xJ7jtcE9w+/ph9qlUp3l97zk1mU4SQPHdIcKkV</vt:lpwstr>
  </property>
  <property fmtid="{D5CDD505-2E9C-101B-9397-08002B2CF9AE}" pid="194" name="x1ye=67">
    <vt:lpwstr>v6Om1XL0+yMIt53A0XaaT7vcWz8tZhbgyXGX8zThgFMFHF8MZ1MIzM03vbLhB6lNz09PS0yNUwqCgClc5fn8+r0SlcyZaKCOU1vUj7kRbFDSiP6XVuTddNoHh+DEDDrcJOI2zmFQIKcxh3OVSik9W/nd8J2gyhhF9pHUO4kbJgoleOfDBOwggZJEPq5FTFspizGE5dK9w/dKTwbJuCRZLo3NpgqPefQyjiJXBKB9taYkx+Dlnwn9RWUKZcTqjE5</vt:lpwstr>
  </property>
  <property fmtid="{D5CDD505-2E9C-101B-9397-08002B2CF9AE}" pid="195" name="x1ye=68">
    <vt:lpwstr>Vr9PB2vYyLdd/5CxwHk07U23vE/0YlnOBXQVqvfUVvKctfSrUg/7uKmZg8SPvs1V18DqpoAXJZXuTJ/2TbNdjFc2QMOUSb7KvVbLGTa3vYosXwNjVj3r2VIMZU+3M/y+fV5n3Ao491uMNW5EEIB3xQ3VzNPVuFKOmfbmIPf8GovdtVXQqekLvDN8Sg4dTcCwoeyxJ/J5zO06a598vuJR8wznJLigHcoFGsKys5X6nAbGl/ygoTpUuBNY/DVANDn</vt:lpwstr>
  </property>
  <property fmtid="{D5CDD505-2E9C-101B-9397-08002B2CF9AE}" pid="196" name="x1ye=69">
    <vt:lpwstr>Pa4SISHa0ck3NHQXksejvp//59RYYmqwkdMkodtlj6YJ+nKuCZ+97CJ2T/ST7fhrPSWjadevsC+QnPtgjujJ8LaUWgTMhzIIgz6N1sD0nQb1IRRue9bSj72cO9LOWzdhLzsoOvZvgsZQzQ6YwtpEtP/ioX390PbeCHC4mEnH2dEilY+Itk+Kr/B7bfMtDTIzQB+C2JnnppPjvK+PHV8X3qr425JFMYn6gGwgimlkjq9bLz5eMoK2UD2x2qahLiD</vt:lpwstr>
  </property>
  <property fmtid="{D5CDD505-2E9C-101B-9397-08002B2CF9AE}" pid="197" name="x1ye=7">
    <vt:lpwstr>OzJfmf8d9kXfXe0D4mGu8bFPXjA5z6LGm4G5OcL+AdI9hCmxye7rjEVjUC+BUbwYQqzCRYhyE5kOKuD1fb0MkUKQ7/fisqYff06lYYxhhPtmNxqo+YZyscO6KEEElaAYzgyoVQcbf81pKAsh4YjUylroVI0sMIwEohjR9f5lvBen2/bbA35XW2/2sjtAYCI9gJBCbb0U0kXu85Ee7KSLNRI9Knn/FdS5YfJk+YYjCAwGphyLANdMBmHjDPxzpG+</vt:lpwstr>
  </property>
  <property fmtid="{D5CDD505-2E9C-101B-9397-08002B2CF9AE}" pid="198" name="x1ye=70">
    <vt:lpwstr>Xf1uwgb3JvAJvqC3pXBGY5/cn00zOrrwtPuZL2YoZEJ8ohaKl9fqdznYyjab7eLMx3LJJKHDyzKXuCUQ7LS4ZGf3XD60xg/9oC+tlRkKYtaldU5RPWZMj3g0yIQtzg6FQmjdTMs0aXPClO4OVv5ldAv/5kMSofIQcJ+bWJfcB04GfdsLLG7Ksozb8GVD5iN5KiUTvjw8/a1cHuW8PW19rgX8B9aN1oy1S1S7NtkF7IbMb4fE0IxwsRS5S3l5ZGs</vt:lpwstr>
  </property>
  <property fmtid="{D5CDD505-2E9C-101B-9397-08002B2CF9AE}" pid="199" name="x1ye=71">
    <vt:lpwstr>hweaBULKIAR8f3eWy4l8UgQbNgO1d8wCGznQuXDT43XpD6xrGQXJrSufWroTxun835kvl7MHiLhSTDy5hxEuX9qS2Y87WJwZ/Iw4yejSdZ5wIeU2Xx5ppUQ9j3+qJBXvzAPR75IxIZJgX3XGSDv9KNH0cebGnZC+3xqI8QS+iA6Or7QiFau2IPrGVZ5vPz+jasJvv0XIOL4QBXHgKK3uh3lBCE71P2L7grawq16aOaiIC5NU62McuBQ0SJaHCEC</vt:lpwstr>
  </property>
  <property fmtid="{D5CDD505-2E9C-101B-9397-08002B2CF9AE}" pid="200" name="x1ye=72">
    <vt:lpwstr>MnAWNHRGfuREZmWJ+SwiSkmswXI9JayNvPhQTRv63unPk0u4k6G3VeHP17o9SdyLM8GRZqwPPSVY6LFLqyFMTectXvTLOBS3OqEB+lSUX3L2Pi8XwjyjqenxRDen/JtEyIEOXVuOvXtMMHBw0AxWoETYkl3iwfw6GnmUxY+XdMNpx9PAnWczhXmf6a8B4MTsD9JwHqYDFsPnyvZ5aAkgv83H7wrHzacMqcDzzraDmpV2BUCMdPJ90jMeQ5ZdtNA</vt:lpwstr>
  </property>
  <property fmtid="{D5CDD505-2E9C-101B-9397-08002B2CF9AE}" pid="201" name="x1ye=73">
    <vt:lpwstr>iwU1R2yDkdnUibT1Txs2ko3IvtNQRKxi7eRPyk2Yr7g10NRrJL+muLam34cpEesvsn22Uya3H/au4WEj5SRiojBt21bu0Uif9wUoNAH2WV4yEnV1WcopBCNu07XCktcom4Ih2tKP63PGQ8dQi4dV7WiTfZi1EySGP9jPywjB4NvoZyzw2L6Lp08nvBDr1fQdFG6ZLp0CkEzO9FpB5hJeJCEhXqPSXV9wb7K2zpxvkLamVCebe8UyGoRsdZY6Va8</vt:lpwstr>
  </property>
  <property fmtid="{D5CDD505-2E9C-101B-9397-08002B2CF9AE}" pid="202" name="x1ye=74">
    <vt:lpwstr>zrRcXvhuMxs2bPuJq4NdHOtcvgE48zPRI74DJyuTyzkLteOczknWcSbEbIAzGBula0C0Zjo0OrrRhBKjI+M95UOXN9N9JUDCahihXZksAeO0L72WwjphC1bxY/tvBzWxllZo8SqfV4dRG2+ROXvQUQ7hd7sKrpITCNONVMohdC+n1o7ILIIcufH1lq5OHcyOH8ae+hXcnPfM0GOEoTS5n6ZHIJBvPDhMGL0cLEV4Z+pVaaFFmXHUhCYfeJb3i/u</vt:lpwstr>
  </property>
  <property fmtid="{D5CDD505-2E9C-101B-9397-08002B2CF9AE}" pid="203" name="x1ye=75">
    <vt:lpwstr>TjheUKI3qeg6dQHBQJLIlOHs/l621Ccjw2JUYSVagQOjQgC3SHfvcubtmt+jKIVYFEpa1qb/aj0mY0NDqH0Z24AX/Gx3y8EIHz8vTJkUkf2i8ObCBbtKyKQHh43IevD4TzoUA006UNCloVmpAxBa/d2ciBKthru6b7V+hmkGWvQV9cvaIuJLBGheVvuTPsx3e/50NfHmqBGSh3+UQNSBYTumwQOmJnfJ/GVBHkHEX4lgXkkCfP+v6MrG/LaX6xf</vt:lpwstr>
  </property>
  <property fmtid="{D5CDD505-2E9C-101B-9397-08002B2CF9AE}" pid="204" name="x1ye=76">
    <vt:lpwstr>V5SDH13pjrDWiw8z9tUQ6LBveRhfl9mnYhpOkma7QCVt3M/9VTONNd56ElOsFzVQ6qJY/Q2VZ9NeuOmxeyvel0MIula9yZ9mTVfsllBfl4rv36RYkwJyBvH1wCHJ+ZmQyQsmLLFrYmwdP2ITvo83K7tyS18EgQr8zqQo7WRU2F9bBQP2FiKuU8l0fUxYxAz9ecvlQ9mw1Uq7/HWBjMldm+RPHymgiw3W5ffFvJE97tGdKVV/jP3qW59OWuETCCP</vt:lpwstr>
  </property>
  <property fmtid="{D5CDD505-2E9C-101B-9397-08002B2CF9AE}" pid="205" name="x1ye=77">
    <vt:lpwstr>+uUK20Pg7K2UDsMZCzJj4yymw12bWyddgESn1FoIWsB6dS0LdE/fiJsIYZk6/N68M7MfE8+mFBFLmnIQeefodd6XkTeMy6BES6L0zPG1hdIqwhnl9T01Z5ITMCd/vMsBj14bzNuS9cGW/H4gcpuoUCKXwcrqdewRvYF2uSK77Bu++41qS4luBtNGo9j4WEpo968//hOri8jtpr+tOCLJLQ3MfZWxzjKWQ5JEtCRyc1oIiuUOpgKNlaISisgtQqf</vt:lpwstr>
  </property>
  <property fmtid="{D5CDD505-2E9C-101B-9397-08002B2CF9AE}" pid="206" name="x1ye=78">
    <vt:lpwstr>2VK0two8FWx+zuRfzzOW4O4uYlgDSw1POMmmATv2nYPQFXjpl5/k20uTofoB+QWTnvNatJlBCg0jCy87B/bAA0/dCp3/vqRbRwm7uTv6iwTuhBCxSdpeuBRh311nO8niTnPHyTCDUCjAIUJjYDos5sNW8+Nx3oK6mEhVMqyWVbuyW8C3498PfmpP7mH4tfxFO6P7qhhx5+xm0vT+rJIkxJ4EYB/rh2mxmERQLfXSjTPyuqjw4h55GjxDmV4wAjM</vt:lpwstr>
  </property>
  <property fmtid="{D5CDD505-2E9C-101B-9397-08002B2CF9AE}" pid="207" name="x1ye=79">
    <vt:lpwstr>FZr00ovTXzUDcVPPWF47YDKrnNmL9hh/XKW52vde/qT8kfY/Msw1wJhudNCjyO44E9M8E5bL3pJj8ai3G/+uglUuukXxqPDYqO1jBCX4nBAgABC1Y1lPtrCZ1FZhr0DgKgegpAPSt7d8DtZqT/pMb6WXM2tTmijlaevrv925AZaGwWOxiHCbp92OHIFx4HiHwY7Ct1NarbuBzjjQk4hj/DIT2VBX0eHHRHBuBR05I/vgkKAiWkCSZBjWPLpr31B</vt:lpwstr>
  </property>
  <property fmtid="{D5CDD505-2E9C-101B-9397-08002B2CF9AE}" pid="208" name="x1ye=8">
    <vt:lpwstr>OHYaeWF2IKqkgUFNoMZ8JDCLzY+djziUBm6YAsFVzaTe6bggfMAN0mCDanjSegvucIuQwAUygFnky0dXxaEI3czJC8VVrlq+Xa3PXYESDmxpkvZ08bYxUS4uxgUViJAUyMt6tEotxR2qjsajZejpMBzdC48vsXzVZuMaKhvni3yd5Fk6cd3VNRXU3yNcZ0OIz6IRD+gMo1/7PpiYUgP2VxhV+bw6qJjNbTt0ODE5LNXMWiQ7tGLrFPNVA2DYlBY</vt:lpwstr>
  </property>
  <property fmtid="{D5CDD505-2E9C-101B-9397-08002B2CF9AE}" pid="209" name="x1ye=80">
    <vt:lpwstr>mvXcqJQADTQncN9+iXU2Fnwdl8OvzwP4Vz2rEX39HOuuK18sfjitjzyJDlwbld6xAhrywCvnmJpQd1WP5N3kZTzmCYZHZ+niajCyO2wxa7ZZmCpCkfbbR9nhKmvI33Ny0O7yq4x/Lw+sPXK8mpJTsgbB0zM33mJr+Wsyxc2jsqkCval2NylfAvI4IcdNWuuqHKg77z5/Fyx2NBTRGwefUyLgf+kw7yglVxwbr10ekjbG5YcRP6qKq/JCApJnS6F</vt:lpwstr>
  </property>
  <property fmtid="{D5CDD505-2E9C-101B-9397-08002B2CF9AE}" pid="210" name="x1ye=81">
    <vt:lpwstr>4GCTzKeddBe7lsFT+w/SeGT2QnJZIKDUnV0F0Ln8WRmgi6NMfcoACBl35tEXMb1hhZ/ljGi+/FvXRPgBFZLurklUgOasPhH2gh8PKwtx5R1T7BfC+GNtXB2s5eDkw2TXJxw8WacCqVgLKydyeHLzyJ1ORLBajd0vzEBxxW1RjfdYD630G1atEXhADJi/cXAe3TrpKk/TgFxKSUGCUm7vpuwf4Vok5V8ywQQNrjFanyK23Vwd7eJgx4TsyD2RqoB</vt:lpwstr>
  </property>
  <property fmtid="{D5CDD505-2E9C-101B-9397-08002B2CF9AE}" pid="211" name="x1ye=82">
    <vt:lpwstr>gM0HaR8xizMHo+RaWGp1tsEf0RfC8/lHw+9rf6UhAu0ermcYqJltPS8TdHW/3Tn4u98SoKjF8HqxjP30c49J6htDw7lxRW0BFJajaxrQ386BNku1EEQ36o+0PvEv6l7xI/iIsqdiGeDmwRbz0zbNArJ/Pt5j3Audr8fUfMaS2fTrsInGJV0VH1qmdzbKg+09x7yhNZf7Y3Vuns3Gbomj76m2DiKX/DOp7tjyh85WacpU9XFMNKwq61NYMk3gdQN</vt:lpwstr>
  </property>
  <property fmtid="{D5CDD505-2E9C-101B-9397-08002B2CF9AE}" pid="212" name="x1ye=83">
    <vt:lpwstr>uJntOZwDn00/uLvI3iEpny0japIaQ0s/I0XRJYxTQk/faRSb79N95jg6Z3Hcil+AO8HCektmtwYfTwOl3LT3p6FcIiAOkKzuJEX4VouD/XAFYYluPpOy/kCGpYkmlrzxUQC5WxFyr1V+k5p0auaoDrT4z7lYmH254e8iF4Er+tLSYLPH3mtOzC3QKb+ovcRaN+Mj9FyCuU24t/ypfMhZxDQFX9D1MpiezhUphM/tLiU1pM4zRAt3BwT4rMJUkSg</vt:lpwstr>
  </property>
  <property fmtid="{D5CDD505-2E9C-101B-9397-08002B2CF9AE}" pid="213" name="x1ye=84">
    <vt:lpwstr>Dv/uJOnqSF4VAMWhxScejMR3Z6u7bAc3DcuZU3PXJpiQ3B9Vb+qZE+grAR2DIb6aBq+a8UqudUEIwihu+8w1ZT9QIb6F5euq0X7QBm3nLBR0ixCf2/aqiaBLJJjLLzqO8jHIL1yyctwnQmT2NEssLc67/NuzKGEvchmSCrd/1pgmGJZGQ9fmKACADGoH+HsJJ7jOpo+/d7N7oBbcijCbsmIN0ASAMyMLdIXVYYWdFo3avvXbNM5G4QdVVTbBK1Y</vt:lpwstr>
  </property>
  <property fmtid="{D5CDD505-2E9C-101B-9397-08002B2CF9AE}" pid="214" name="x1ye=85">
    <vt:lpwstr>0ceKA0JKf3JQSkEwJwX2ANKmmQfFqccTxHOuuEa7mA5MG+Jfffkw+DWUVydWdhkXonvjOCqoKWR3rHXtPM8jzq+ve9XnmPFpmU1IvAJahIPCeF4MfqNcu7P+77Qf6vmZ1Nay99c4s8XGkhq5/YBQ+nU9aV3KE25p+QMFMWpY7uqWRQv5A5qcjibgz+kyYJb/sm6dU1S2mLYoqfbP/11fO1S/+2q8mzOJJeHivHa3i4pEQc10uk+mw9oISOdVDhQ</vt:lpwstr>
  </property>
  <property fmtid="{D5CDD505-2E9C-101B-9397-08002B2CF9AE}" pid="215" name="x1ye=86">
    <vt:lpwstr>m/V9cMQ4rPIBTnGcSxhULn1/NsxCe1xH4xKc5FGYOuSEr9uX/Ujsp0oxER95wr/pE+K1L4p2ILARyKYNf0uhBYxgrRdTRQXjgLJXhY9T5gtZ58WvN609d3OV7uHX6Jl1/bnMCEWLeh1lgkNRQz0Gc3Z4wXmqG9swR31D8jCdsBKe/QKtPPnlOGMlv21ge4Kn6iVRBvukpkvCcBBC8pyWad/m2zPTomu3Udrzz6ENm9km7XHlo+hV9RJs9F3Dggg</vt:lpwstr>
  </property>
  <property fmtid="{D5CDD505-2E9C-101B-9397-08002B2CF9AE}" pid="216" name="x1ye=87">
    <vt:lpwstr>zij9J5zEwvxP+Fn9/zWwEh49vaZNJaa0eg6MsY8Klabrt3SQwCGAGrB2tXdlNTNXi9KdIAoanxnE0iqoIXDALwO3E5irWmxuIyg6aIg0emdmbD9tR5TgJmTNXmHrTa8fwO2EN2UKQ6sO96m0iLqvGP4+wPTfsruREfgTz4wBFsh8BUzC8l8H+dr8c7IbL+lb8zubVtPTHkQuHS7gw1ZqmizUWGdez6j4m8iHo1XLEOiUapEDM7s0M21+/AMAKBs</vt:lpwstr>
  </property>
  <property fmtid="{D5CDD505-2E9C-101B-9397-08002B2CF9AE}" pid="217" name="x1ye=88">
    <vt:lpwstr>nu7sh+D03BuFL4fCo+uFEofco3iHx0cM6ovkOUn9orwBAio1GDFrKvRMSeV+pvhl1KNgNIhGyR/hcijXNhPdb7qQAXwsErL3wCu6oTpM9rBs8SB8o/gPdYoe+GFxJI2nnhfj/jxZ8O0QqgKjWdcuBVp7cG+36fwhYIuHQJadFvmlC6GGxQCAsQWhl8earRO6U9RUN4+6G2T/ktQnTxAqso7t7mriR7zudqmzd5hI8NFYlLFwjQqg6SEQYvIgWW+</vt:lpwstr>
  </property>
  <property fmtid="{D5CDD505-2E9C-101B-9397-08002B2CF9AE}" pid="218" name="x1ye=89">
    <vt:lpwstr>trYPlL5xnbUS05cdQv4FzzmmmjFiOfl2VBz9nc4OL97PVtitXpaL2dMgyka/62JHrLVXr78/MmBft7dO5AowyDMVNutOaE37WECqlphepiRpY3wc425kXVU7O5hEiJgTdBBpiyop7BjywztHc0PI7E9mHPjrtkVUa12l97vLcgSUuR0kI2Sqvc3G6cmNvkyCdPyouigvWVYBREkvrWzKYMq/qKivlmfpKUWZfcLmAx4KVp5fwjTBE0pCgkPhyIM</vt:lpwstr>
  </property>
  <property fmtid="{D5CDD505-2E9C-101B-9397-08002B2CF9AE}" pid="219" name="x1ye=9">
    <vt:lpwstr>x0eBb4tpgtD79e2hRMOZqHkiZLEKUfNzxjHJ3j8TEe2bcVPL+N2A7B1IobKKcKXgmM9qcg3bn0t+mr3ZcllqWhUbfQ3SFoLXb79M0diTzj30dRwGazTRiX4tNrasUaDIfD5UVTWQigS5eLsj7zuYiFqT80V0g/iWtIayR1P8+B+fAO5S62E6p4KZM341wsKkjHIR8a1Asvg7m0W34cL8g7wsc1zCrTOojLU7oFgwKnd/b7h6Hwwm/Ujq+7wM5VR</vt:lpwstr>
  </property>
  <property fmtid="{D5CDD505-2E9C-101B-9397-08002B2CF9AE}" pid="220" name="x1ye=90">
    <vt:lpwstr>7ukCeLIGXOrBwg0LQ6tdB8dTvtFlQigoCp504a3J6oolFxZof0Zt2s4q0B0bDKpPqZsTY3lo/NQdXR62TnLRpwrhrE1Sl4OKy8C8qj5xt8ZabG/4aTwMswsn1ghOTqp31Ct2EZwv5NVVh/ue6ClpZPftxZGP0o3AzeDuXB6KP/eKDUj1+O2B49U9gl7K/On42K9XLNTEsSI/8vk+VMGvdMlzVFOUyWdFY9kGijORhP4dAVdo3VwF3JWvBPIMEKH</vt:lpwstr>
  </property>
  <property fmtid="{D5CDD505-2E9C-101B-9397-08002B2CF9AE}" pid="221" name="x1ye=91">
    <vt:lpwstr>vdJ4IdCjYGtq2NPoRto/U+cSX9d2NjFuMiqBy/2NWMNsFLJz48NNEDrXG7NOrfckVS89fJKmCCadQ2je10BwT5TSSr5SThQNLHKFVSltPJ+6vfZlkQ2aIxPLtpellKZyzPaB9kbIMBHRqotJaIHa/kqhSl/tAitODnSUZy5wRvYSXa1LxSQdD/Cj4Ok08+x7RiWvnusxjlxGo1OyLRwf9pe34XUL8hcHQJmBQteiAcEcMefhLsqBSnYGRmyz34E</vt:lpwstr>
  </property>
  <property fmtid="{D5CDD505-2E9C-101B-9397-08002B2CF9AE}" pid="222" name="x1ye=92">
    <vt:lpwstr>rgdckoIIo7ZJb1gleR2i/WPG1+DOIzK+CUoOcztxv/ku71291MfdCwRcNAfUJjTb5OSAetF8MYN4BwjgVoJ6DTtNAojx3BVmMDUduKzUy7P/LrdF12jDCPjKppXymGLq6q124WxBqeS6JYH17lxNNXn2IwtvHI2mgX6RgQVkZTMPh+JAfUai3Al0Mf4gQlSiYVsfImIzTD/dn8rkhw9m/C29TlJUu2+Z9eEEEZIybebNz5hUGEsK+K1tYKtEP1Y</vt:lpwstr>
  </property>
  <property fmtid="{D5CDD505-2E9C-101B-9397-08002B2CF9AE}" pid="223" name="x1ye=93">
    <vt:lpwstr>iR4HJoVzwmuhiB1tFj7I/EVRfpfv+wLxBp/0zE/r+bRhg2nLWjqndbAhvUssXa+eG0RztbvhZeAwudqcGY4PYqB+ymXoGqjZSSH5JYJrY5pHSZEC/Ni/JZT4p/eEBr2QpEYYL2/c1hplc8K5x7v/euu99aNgK7ybL3MB7sG7481N5othzkYHDWkLVpzun4xtyhwCfUy5FlomKS2hK5sC7Zl8cTq7eCzSjjDKShXJ+Gp2ZxS1OtIXIDRFbaSQkIh</vt:lpwstr>
  </property>
  <property fmtid="{D5CDD505-2E9C-101B-9397-08002B2CF9AE}" pid="224" name="x1ye=94">
    <vt:lpwstr>6E5oPl7VEF06+V5fVkmUnRL9WOlIeBtA/t2nZ8eZ5/aAosyf7b1lixE2Vfz9N7GnR3D+TxkSsZKNmiv2kVLFDmxwnPq7Tc5DC3gzVD478TOUdVad+BzC8FRJBS8Q135F3a+BMgnYuJ4BC0YVp3t90qDqzdy2mTX1tyOPu0VN9lFDCDeQ/9wp4fQl75HFOHWpujx/N3Tz/Gasg0XM/4KedOJhE/y9XejWTKRqikMtvXIo1kLlkwvK2QqIU1KvXc9</vt:lpwstr>
  </property>
  <property fmtid="{D5CDD505-2E9C-101B-9397-08002B2CF9AE}" pid="225" name="x1ye=95">
    <vt:lpwstr>gGtsmjmxwwYdSYR4tE79CEfgY7VN4vDVQ6U2R013W/PMqdBeP76o6Qmxc/U9Q+BSk/wVRCZCq/XYzOI7TzlLOeVKYZiEoSCeJJvxXnMv6OkFMcndUn/pAuEP/M5csoivqmkYN+oBB3cf6ruttp73mrpeQFFVnccImeHdefgm4ikoB1wfVRLLR/VabaU6q3kvvRqX7Jk0OOxdq4IxYhftg0+HK9PpVnj5vy+VzXZl0RjsRBGXdTQPZ3n/TnpERI6</vt:lpwstr>
  </property>
  <property fmtid="{D5CDD505-2E9C-101B-9397-08002B2CF9AE}" pid="226" name="x1ye=96">
    <vt:lpwstr>BrRIlLKBFoVtHGTy0STv8SA78ZZRGGJpvLQalXWaeayVfL+mB26c+xSagMIE6vDSN9MrPd+SIVLl8YjBvh+4xqg8x+QGwcCwxj6ySu6YzAK0w5hBHgJil73CmoSnLkR9FMhhDXPqfx135JrigLLJ48TOZmCMSoNkuCVN1IVt/f8XJr1KiQfpNvaxq2vfTkTGh+l9Jc3e1E8nZfzT0pDypHLT3bks61YQmyHWnila+pbIOtheSPtk+XVP1CTfDRP</vt:lpwstr>
  </property>
  <property fmtid="{D5CDD505-2E9C-101B-9397-08002B2CF9AE}" pid="227" name="x1ye=97">
    <vt:lpwstr>koJKGNFrfHiC4gZD0Iq5VQ3K7wM0IF95RF1kNeGj3BH3cFOJC0toBdFCMJ/c1ohMgAuJKnEqzOEMhN5HdoIdolx88VEkPmHIclv8vMPcyZ8cp83TJPrF6VusqvIvxR+Ze+gCVZiP2bdLVuDuQtm6bJaqxzrQqm28ksyok06mAV4E0sa9f363Bp1WurPDxE0/1HmP22ZIabzKN3hVHwnulB5O+WHT9vrS2GFWCVRen8IdVCAa/89iIIvi3w/xF+W</vt:lpwstr>
  </property>
  <property fmtid="{D5CDD505-2E9C-101B-9397-08002B2CF9AE}" pid="228" name="x1ye=98">
    <vt:lpwstr>K4qpxfjrLcluV+yrBrDIB2eFXwFwgQbq80Db4iOoIMoWZ2Rca6PXcgiB5qfn0Q+X7xJZBKzWKsnFznnxCuQwTu1Uz8oMRzYosEyzqiqURxINhCav83QEMIKoL9LPbj4ayYQ2EOJ8QVmCX3EII8n/Ogsb0oJG0wlHs6BTXwGxEnvLSpa4cDqc2BwXw+fnMXV0MXUlWjlHd2Ng2PXy/x1SvOjJYkPMzU4dWGafLMb8SaviYORm1iPvG6m4g6BostL</vt:lpwstr>
  </property>
  <property fmtid="{D5CDD505-2E9C-101B-9397-08002B2CF9AE}" pid="229" name="x1ye=99">
    <vt:lpwstr>L/girBU5NqFgM7D8ig3jQBZF+05DZypT9sev5Fi3vBdVbD5XK0exdSoSgqNtMm1kNCvTTcoCBs5DiFHeoQqSnGiqt2/t1nKhMwmANTorMiomn7HmLVkLkDge0E6Qban8t6ChcI+6eNrVsQOC74rkm9jZQ/gA/fO5rc5mPIrfWOJhP3E2mhPz2URgdE9bhHv66l5osGwEqQhU2+xKtyFMxomegbhWa9Fs4abUW6CGwhdRM25NZAMMkVFDvyi02EE</vt:lpwstr>
  </property>
</Properties>
</file>