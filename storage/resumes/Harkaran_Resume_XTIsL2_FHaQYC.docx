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5CE1C0" w14:textId="370983E3" w:rsidR="00BD579D" w:rsidRPr="001D5DF8" w:rsidRDefault="00DD1517" w:rsidP="00D46E6E">
      <w:pPr>
        <w:pStyle w:val="divname"/>
        <w:spacing w:line="240" w:lineRule="auto"/>
        <w:rPr>
          <w:rFonts w:ascii="Century Gothic" w:eastAsia="Century Gothic" w:hAnsi="Century Gothic" w:cs="Century Gothic"/>
          <w:color w:val="auto"/>
          <w:sz w:val="52"/>
          <w:szCs w:val="52"/>
        </w:rPr>
      </w:pPr>
      <w:r w:rsidRPr="001D5DF8">
        <w:rPr>
          <w:rStyle w:val="span"/>
          <w:rFonts w:ascii="Century Gothic" w:eastAsia="Century Gothic" w:hAnsi="Century Gothic" w:cs="Century Gothic"/>
          <w:color w:val="auto"/>
          <w:sz w:val="52"/>
          <w:szCs w:val="52"/>
        </w:rPr>
        <w:t>Harkaran</w:t>
      </w:r>
    </w:p>
    <w:p w14:paraId="2671325F" w14:textId="3AFA8FC0" w:rsidR="001D5DF8" w:rsidRPr="001D5DF8" w:rsidRDefault="001D5DF8" w:rsidP="00E66480">
      <w:pPr>
        <w:pStyle w:val="divname"/>
        <w:pBdr>
          <w:bottom w:val="single" w:sz="4" w:space="1" w:color="auto"/>
        </w:pBdr>
        <w:spacing w:line="240" w:lineRule="auto"/>
        <w:rPr>
          <w:rFonts w:ascii="Century Gothic" w:eastAsia="Century Gothic" w:hAnsi="Century Gothic" w:cs="Century Gothic"/>
          <w:b w:val="0"/>
          <w:bCs w:val="0"/>
          <w:color w:val="auto"/>
          <w:sz w:val="52"/>
          <w:szCs w:val="52"/>
        </w:rPr>
      </w:pPr>
      <w:r w:rsidRPr="001D5DF8">
        <w:rPr>
          <w:rFonts w:ascii="Century Gothic" w:eastAsia="Century Gothic" w:hAnsi="Century Gothic" w:cs="Century Gothic"/>
          <w:b w:val="0"/>
          <w:bCs w:val="0"/>
          <w:color w:val="auto"/>
          <w:sz w:val="52"/>
          <w:szCs w:val="52"/>
        </w:rPr>
        <w:t>Business System Analyst</w:t>
      </w:r>
    </w:p>
    <w:p w14:paraId="5F4D4642" w14:textId="32F6EFFA" w:rsidR="00BD579D" w:rsidRPr="005D2BAD" w:rsidRDefault="00386EF1">
      <w:pPr>
        <w:pStyle w:val="div"/>
        <w:spacing w:line="300" w:lineRule="atLeast"/>
        <w:jc w:val="center"/>
        <w:rPr>
          <w:rFonts w:ascii="Century Gothic" w:eastAsia="Century Gothic" w:hAnsi="Century Gothic" w:cs="Century Gothic"/>
          <w:sz w:val="20"/>
          <w:szCs w:val="20"/>
        </w:rPr>
      </w:pPr>
      <w:r w:rsidRPr="00386EF1">
        <w:rPr>
          <w:rStyle w:val="span"/>
          <w:rFonts w:ascii="Century Gothic" w:eastAsia="Century Gothic" w:hAnsi="Century Gothic" w:cs="Century Gothic"/>
          <w:sz w:val="20"/>
          <w:szCs w:val="20"/>
        </w:rPr>
        <w:t>harkaran.analyst01@gmail.com</w:t>
      </w:r>
      <w:r w:rsidR="00DD1517" w:rsidRPr="005D2BAD">
        <w:rPr>
          <w:rStyle w:val="span"/>
          <w:rFonts w:ascii="Century Gothic" w:eastAsia="Century Gothic" w:hAnsi="Century Gothic" w:cs="Century Gothic"/>
          <w:sz w:val="20"/>
          <w:szCs w:val="20"/>
        </w:rPr>
        <w:t xml:space="preserve"> </w:t>
      </w:r>
      <w:r w:rsidR="00DD1517" w:rsidRPr="005D2BAD">
        <w:rPr>
          <w:rStyle w:val="span"/>
          <w:rFonts w:ascii="Century Gothic" w:eastAsia="Century Gothic" w:hAnsi="Century Gothic" w:cs="Century Gothic"/>
          <w:sz w:val="20"/>
          <w:szCs w:val="20"/>
        </w:rPr>
        <w:t>| +1 (510) 284 9593</w:t>
      </w:r>
      <w:r w:rsidR="00DD1517" w:rsidRPr="005D2BAD">
        <w:rPr>
          <w:rFonts w:ascii="Century Gothic" w:eastAsia="Century Gothic" w:hAnsi="Century Gothic" w:cs="Century Gothic"/>
          <w:sz w:val="20"/>
          <w:szCs w:val="20"/>
        </w:rPr>
        <w:t xml:space="preserve"> </w:t>
      </w:r>
      <w:r w:rsidR="005D2BAD">
        <w:rPr>
          <w:rFonts w:ascii="Century Gothic" w:eastAsia="Century Gothic" w:hAnsi="Century Gothic" w:cs="Century Gothic"/>
          <w:sz w:val="20"/>
          <w:szCs w:val="20"/>
        </w:rPr>
        <w:t xml:space="preserve">| </w:t>
      </w:r>
      <w:r w:rsidR="00DD1517" w:rsidRPr="005D2BAD">
        <w:rPr>
          <w:rStyle w:val="span"/>
          <w:rFonts w:ascii="Century Gothic" w:eastAsia="Century Gothic" w:hAnsi="Century Gothic" w:cs="Century Gothic"/>
          <w:sz w:val="20"/>
          <w:szCs w:val="20"/>
        </w:rPr>
        <w:t>Dublin CA</w:t>
      </w:r>
      <w:r>
        <w:rPr>
          <w:rStyle w:val="span"/>
          <w:rFonts w:ascii="Century Gothic" w:eastAsia="Century Gothic" w:hAnsi="Century Gothic" w:cs="Century Gothic"/>
          <w:sz w:val="20"/>
          <w:szCs w:val="20"/>
        </w:rPr>
        <w:t>|</w:t>
      </w:r>
      <w:r w:rsidR="00DD1517" w:rsidRPr="005D2BAD">
        <w:rPr>
          <w:rFonts w:ascii="Century Gothic" w:eastAsia="Century Gothic" w:hAnsi="Century Gothic" w:cs="Century Gothic"/>
          <w:sz w:val="20"/>
          <w:szCs w:val="20"/>
        </w:rPr>
        <w:t xml:space="preserve"> </w:t>
      </w:r>
      <w:hyperlink r:id="rId5" w:history="1">
        <w:proofErr w:type="spellStart"/>
        <w:r w:rsidRPr="00386EF1">
          <w:rPr>
            <w:rStyle w:val="Hyperlink"/>
            <w:rFonts w:ascii="Century Gothic" w:eastAsia="Century Gothic" w:hAnsi="Century Gothic" w:cs="Century Gothic"/>
            <w:sz w:val="20"/>
            <w:szCs w:val="20"/>
          </w:rPr>
          <w:t>LinekdIn</w:t>
        </w:r>
        <w:proofErr w:type="spellEnd"/>
      </w:hyperlink>
    </w:p>
    <w:p w14:paraId="328D4511" w14:textId="77777777" w:rsidR="00BD579D" w:rsidRPr="005D2BAD" w:rsidRDefault="00BD579D">
      <w:pPr>
        <w:pStyle w:val="div"/>
        <w:spacing w:line="140" w:lineRule="exact"/>
        <w:rPr>
          <w:rFonts w:ascii="Century Gothic" w:eastAsia="Century Gothic" w:hAnsi="Century Gothic" w:cs="Century Gothic"/>
          <w:sz w:val="22"/>
          <w:szCs w:val="22"/>
        </w:rPr>
      </w:pPr>
    </w:p>
    <w:p w14:paraId="709F7703" w14:textId="77777777" w:rsidR="00BD579D" w:rsidRPr="005D2BAD" w:rsidRDefault="00DD1517">
      <w:pPr>
        <w:pStyle w:val="divdocumentdivsectiontitle"/>
        <w:spacing w:before="300" w:after="200"/>
        <w:jc w:val="center"/>
        <w:rPr>
          <w:rFonts w:ascii="Century Gothic" w:eastAsia="Century Gothic" w:hAnsi="Century Gothic" w:cs="Century Gothic"/>
          <w:b/>
          <w:bCs/>
          <w:caps/>
          <w:color w:val="auto"/>
        </w:rPr>
      </w:pPr>
      <w:r w:rsidRPr="005D2BAD">
        <w:rPr>
          <w:rFonts w:ascii="Century Gothic" w:eastAsia="Century Gothic" w:hAnsi="Century Gothic" w:cs="Century Gothic"/>
          <w:b/>
          <w:bCs/>
          <w:caps/>
          <w:color w:val="auto"/>
        </w:rPr>
        <w:t>Personal Summary</w:t>
      </w:r>
    </w:p>
    <w:p w14:paraId="30A5A620" w14:textId="49EB3CBF" w:rsidR="00BD579D" w:rsidRPr="005D2BAD" w:rsidRDefault="001D5DF8" w:rsidP="001D5DF8">
      <w:pPr>
        <w:pStyle w:val="p"/>
        <w:spacing w:line="240" w:lineRule="auto"/>
        <w:jc w:val="both"/>
        <w:rPr>
          <w:rFonts w:ascii="Century Gothic" w:eastAsia="Century Gothic" w:hAnsi="Century Gothic" w:cs="Century Gothic"/>
          <w:sz w:val="22"/>
          <w:szCs w:val="22"/>
        </w:rPr>
      </w:pPr>
      <w:r w:rsidRPr="001D5DF8">
        <w:rPr>
          <w:rFonts w:ascii="Century Gothic" w:eastAsia="Century Gothic" w:hAnsi="Century Gothic" w:cs="Century Gothic"/>
          <w:sz w:val="22"/>
          <w:szCs w:val="22"/>
        </w:rPr>
        <w:t>With over 9 years of experience in BSA, QA, UAT, and System Engineering across Finance, Healthcare, and Retail domains, I specialize in gathering and analyzing requirements, creating use cases, and conducting comprehensive testing, including functional, SIT, integration, and UAT. I am skilled in developing BRDs, FRDs, wireframes, and migration plans, while also proficient in API testing (SOAPUI, POSTMAN) and web technologies like XML, HTML, JavaScript, and Python. With a strong background in Agile methodologies, I effectively manage user stories, sprint planning, and cross-functional collaboration to drive successful project outcomes. I have extensive experience in performing root cause and risk analysis, gap analysis, and process mapping (As-Is vs To-Be). I have contributed to ITSM processes, including change and incident management, and worked with geographically distributed teams to meet project and resource requirements. My expertise also includes managing eCommerce solutions (B2B/B2C), and ensuring seamless communication with stakeholders using tools like Jira and Confluence</w:t>
      </w:r>
      <w:r w:rsidRPr="005D2BAD">
        <w:rPr>
          <w:rFonts w:ascii="Century Gothic" w:eastAsia="Century Gothic" w:hAnsi="Century Gothic" w:cs="Century Gothic"/>
          <w:sz w:val="22"/>
          <w:szCs w:val="22"/>
        </w:rPr>
        <w:t>.</w:t>
      </w:r>
    </w:p>
    <w:p w14:paraId="5DE2F32A" w14:textId="77777777" w:rsidR="00BD579D" w:rsidRPr="005D2BAD" w:rsidRDefault="00DD1517">
      <w:pPr>
        <w:pStyle w:val="divdocumentdivsectiontitle"/>
        <w:spacing w:before="300" w:after="200"/>
        <w:jc w:val="center"/>
        <w:rPr>
          <w:rFonts w:ascii="Century Gothic" w:eastAsia="Century Gothic" w:hAnsi="Century Gothic" w:cs="Century Gothic"/>
          <w:b/>
          <w:bCs/>
          <w:caps/>
          <w:color w:val="auto"/>
        </w:rPr>
      </w:pPr>
      <w:r w:rsidRPr="005D2BAD">
        <w:rPr>
          <w:rFonts w:ascii="Century Gothic" w:eastAsia="Century Gothic" w:hAnsi="Century Gothic" w:cs="Century Gothic"/>
          <w:b/>
          <w:bCs/>
          <w:caps/>
          <w:color w:val="auto"/>
        </w:rPr>
        <w:t>Professional Expertise</w:t>
      </w:r>
    </w:p>
    <w:p w14:paraId="7C4AC02F" w14:textId="7E847D34"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Business Analysis:</w:t>
      </w:r>
      <w:r>
        <w:rPr>
          <w:rFonts w:ascii="Century Gothic" w:eastAsia="Century Gothic" w:hAnsi="Century Gothic"/>
          <w:sz w:val="22"/>
          <w:szCs w:val="22"/>
        </w:rPr>
        <w:t xml:space="preserve"> </w:t>
      </w:r>
      <w:r w:rsidRPr="001D5DF8">
        <w:rPr>
          <w:rFonts w:ascii="Century Gothic" w:eastAsia="Century Gothic" w:hAnsi="Century Gothic"/>
          <w:sz w:val="22"/>
          <w:szCs w:val="22"/>
        </w:rPr>
        <w:t>Requirement Gathering, Use Case Development, BRD (Business Requirement Document), FRD (Functional Requirement Document), Process Mapping (As-Is vs To-Be), Gap Analysis</w:t>
      </w:r>
    </w:p>
    <w:p w14:paraId="5ABBD730" w14:textId="10C25168"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Testing &amp; Quality Assurance:</w:t>
      </w:r>
      <w:r>
        <w:rPr>
          <w:rFonts w:ascii="Century Gothic" w:eastAsia="Century Gothic" w:hAnsi="Century Gothic"/>
          <w:sz w:val="22"/>
          <w:szCs w:val="22"/>
        </w:rPr>
        <w:t xml:space="preserve"> </w:t>
      </w:r>
      <w:r w:rsidRPr="001D5DF8">
        <w:rPr>
          <w:rFonts w:ascii="Century Gothic" w:eastAsia="Century Gothic" w:hAnsi="Century Gothic"/>
          <w:sz w:val="22"/>
          <w:szCs w:val="22"/>
        </w:rPr>
        <w:t>Functional Testing, SIT Testing, Integration Testing, Regression Testing, UAT (User Acceptance Testing), API Testing (SOAPUI, POSTMAN), Cross Browser Testing, End-to-End Testing</w:t>
      </w:r>
    </w:p>
    <w:p w14:paraId="733B400D" w14:textId="53BCB480"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Development &amp; Programming:</w:t>
      </w:r>
      <w:r>
        <w:rPr>
          <w:rFonts w:ascii="Century Gothic" w:eastAsia="Century Gothic" w:hAnsi="Century Gothic"/>
          <w:sz w:val="22"/>
          <w:szCs w:val="22"/>
        </w:rPr>
        <w:t xml:space="preserve"> </w:t>
      </w:r>
      <w:r w:rsidRPr="001D5DF8">
        <w:rPr>
          <w:rFonts w:ascii="Century Gothic" w:eastAsia="Century Gothic" w:hAnsi="Century Gothic"/>
          <w:sz w:val="22"/>
          <w:szCs w:val="22"/>
        </w:rPr>
        <w:t>HTML, XML, JavaScript, Python, SQL, Web Services, Data Transformation, Data Validation</w:t>
      </w:r>
    </w:p>
    <w:p w14:paraId="431516FA" w14:textId="57D9EE36"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Agile &amp; Project Management:</w:t>
      </w:r>
      <w:r>
        <w:rPr>
          <w:rFonts w:ascii="Century Gothic" w:eastAsia="Century Gothic" w:hAnsi="Century Gothic"/>
          <w:sz w:val="22"/>
          <w:szCs w:val="22"/>
        </w:rPr>
        <w:t xml:space="preserve"> </w:t>
      </w:r>
      <w:r w:rsidRPr="001D5DF8">
        <w:rPr>
          <w:rFonts w:ascii="Century Gothic" w:eastAsia="Century Gothic" w:hAnsi="Century Gothic"/>
          <w:sz w:val="22"/>
          <w:szCs w:val="22"/>
        </w:rPr>
        <w:t>Agile Methodology, SCRUM, Jira, Rally, Confluence, Sprint Planning, User Stories, Backlog Management</w:t>
      </w:r>
    </w:p>
    <w:p w14:paraId="1B1F5029" w14:textId="515F21C4"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Tools &amp; Collaboration:</w:t>
      </w:r>
      <w:r>
        <w:rPr>
          <w:rFonts w:ascii="Century Gothic" w:eastAsia="Century Gothic" w:hAnsi="Century Gothic"/>
          <w:sz w:val="22"/>
          <w:szCs w:val="22"/>
        </w:rPr>
        <w:t xml:space="preserve"> </w:t>
      </w:r>
      <w:r w:rsidRPr="001D5DF8">
        <w:rPr>
          <w:rFonts w:ascii="Century Gothic" w:eastAsia="Century Gothic" w:hAnsi="Century Gothic"/>
          <w:sz w:val="22"/>
          <w:szCs w:val="22"/>
        </w:rPr>
        <w:t>Trello, Slack, Microsoft Office Suite (Excel, Word, PowerPoint), SharePoint, JIRA, Confluence</w:t>
      </w:r>
    </w:p>
    <w:p w14:paraId="1B52F87B" w14:textId="5B260C84"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Documentation &amp; Design:</w:t>
      </w:r>
      <w:r>
        <w:rPr>
          <w:rFonts w:ascii="Century Gothic" w:eastAsia="Century Gothic" w:hAnsi="Century Gothic"/>
          <w:sz w:val="22"/>
          <w:szCs w:val="22"/>
        </w:rPr>
        <w:t xml:space="preserve"> </w:t>
      </w:r>
      <w:r w:rsidRPr="001D5DF8">
        <w:rPr>
          <w:rFonts w:ascii="Century Gothic" w:eastAsia="Century Gothic" w:hAnsi="Century Gothic"/>
          <w:sz w:val="22"/>
          <w:szCs w:val="22"/>
        </w:rPr>
        <w:t>Wireframes, UML Diagrams (Use Case Diagram, Activity Diagram, Swim Lane), Data Mapping, Migration Plans</w:t>
      </w:r>
    </w:p>
    <w:p w14:paraId="1637ABBE" w14:textId="1952EF1B" w:rsidR="001D5DF8" w:rsidRPr="001D5DF8" w:rsidRDefault="001D5DF8" w:rsidP="001D5DF8">
      <w:pPr>
        <w:pStyle w:val="NoSpacing"/>
        <w:rPr>
          <w:rFonts w:ascii="Century Gothic" w:eastAsia="Century Gothic" w:hAnsi="Century Gothic"/>
          <w:sz w:val="22"/>
          <w:szCs w:val="22"/>
        </w:rPr>
      </w:pPr>
      <w:r w:rsidRPr="001D5DF8">
        <w:rPr>
          <w:rFonts w:ascii="Century Gothic" w:eastAsia="Century Gothic" w:hAnsi="Century Gothic"/>
          <w:b/>
          <w:bCs/>
          <w:sz w:val="22"/>
          <w:szCs w:val="22"/>
        </w:rPr>
        <w:t>Risk &amp; Issue Management:</w:t>
      </w:r>
      <w:r>
        <w:rPr>
          <w:rFonts w:ascii="Century Gothic" w:eastAsia="Century Gothic" w:hAnsi="Century Gothic"/>
          <w:sz w:val="22"/>
          <w:szCs w:val="22"/>
        </w:rPr>
        <w:t xml:space="preserve"> </w:t>
      </w:r>
      <w:r w:rsidRPr="001D5DF8">
        <w:rPr>
          <w:rFonts w:ascii="Century Gothic" w:eastAsia="Century Gothic" w:hAnsi="Century Gothic"/>
          <w:sz w:val="22"/>
          <w:szCs w:val="22"/>
        </w:rPr>
        <w:t>Root Cause Analysis, Risk Analysis, ITSM (Change Management, Incident Management), Issue Resolution</w:t>
      </w:r>
    </w:p>
    <w:p w14:paraId="34F12B7A" w14:textId="5E44F353" w:rsidR="00BD579D" w:rsidRPr="005D2BAD" w:rsidRDefault="00DD1517">
      <w:pPr>
        <w:pStyle w:val="divdocumentdivsectiontitle"/>
        <w:spacing w:before="300" w:after="200"/>
        <w:jc w:val="center"/>
        <w:rPr>
          <w:rFonts w:ascii="Century Gothic" w:eastAsia="Century Gothic" w:hAnsi="Century Gothic" w:cs="Century Gothic"/>
          <w:b/>
          <w:bCs/>
          <w:caps/>
          <w:color w:val="auto"/>
        </w:rPr>
      </w:pPr>
      <w:r w:rsidRPr="005D2BAD">
        <w:rPr>
          <w:rFonts w:ascii="Century Gothic" w:eastAsia="Century Gothic" w:hAnsi="Century Gothic" w:cs="Century Gothic"/>
          <w:b/>
          <w:bCs/>
          <w:caps/>
          <w:color w:val="auto"/>
        </w:rPr>
        <w:t>Professional Experience</w:t>
      </w:r>
    </w:p>
    <w:p w14:paraId="231DB313" w14:textId="77777777" w:rsidR="00BD579D" w:rsidRPr="005D2BAD" w:rsidRDefault="00DD1517">
      <w:pPr>
        <w:pStyle w:val="divdocumentsinglecolumn"/>
        <w:spacing w:line="320" w:lineRule="atLeast"/>
        <w:rPr>
          <w:rFonts w:ascii="Century Gothic" w:eastAsia="Century Gothic" w:hAnsi="Century Gothic" w:cs="Century Gothic"/>
          <w:sz w:val="22"/>
          <w:szCs w:val="22"/>
        </w:rPr>
      </w:pPr>
      <w:bookmarkStart w:id="0" w:name="_Hlk187848837"/>
      <w:r w:rsidRPr="005D2BAD">
        <w:rPr>
          <w:rStyle w:val="span"/>
          <w:rFonts w:ascii="Century Gothic" w:eastAsia="Century Gothic" w:hAnsi="Century Gothic" w:cs="Century Gothic"/>
          <w:b/>
          <w:bCs/>
          <w:sz w:val="22"/>
          <w:szCs w:val="22"/>
        </w:rPr>
        <w:t xml:space="preserve">Business System Analyst </w:t>
      </w:r>
      <w:bookmarkEnd w:id="0"/>
      <w:r w:rsidRPr="005D2BAD">
        <w:rPr>
          <w:rStyle w:val="span"/>
          <w:rFonts w:ascii="Century Gothic" w:eastAsia="Century Gothic" w:hAnsi="Century Gothic" w:cs="Century Gothic"/>
          <w:b/>
          <w:bCs/>
          <w:sz w:val="22"/>
          <w:szCs w:val="22"/>
        </w:rPr>
        <w:t>/UAT (Te</w:t>
      </w:r>
      <w:r w:rsidRPr="005D2BAD">
        <w:rPr>
          <w:rStyle w:val="span"/>
          <w:rFonts w:ascii="Century Gothic" w:eastAsia="Century Gothic" w:hAnsi="Century Gothic" w:cs="Century Gothic"/>
          <w:b/>
          <w:bCs/>
          <w:sz w:val="22"/>
          <w:szCs w:val="22"/>
        </w:rPr>
        <w:t>sting)</w:t>
      </w:r>
      <w:r w:rsidRPr="005D2BAD">
        <w:rPr>
          <w:rStyle w:val="singlecolumnspanpaddedlinenth-child1"/>
          <w:rFonts w:ascii="Century Gothic" w:eastAsia="Century Gothic" w:hAnsi="Century Gothic" w:cs="Century Gothic"/>
          <w:b/>
          <w:bCs/>
          <w:sz w:val="22"/>
          <w:szCs w:val="22"/>
        </w:rPr>
        <w:t xml:space="preserve"> </w:t>
      </w:r>
    </w:p>
    <w:p w14:paraId="456BABE1"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Ross (Dress for Less) | Dublin, CA | Apr 2020-Current</w:t>
      </w:r>
    </w:p>
    <w:p w14:paraId="4EADB79F"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The project was to enhance the system for easy and early adoption of Point of Sale (Aptos), including integration with Self-Checkout, Ross Rewards</w:t>
      </w:r>
    </w:p>
    <w:p w14:paraId="796A2347"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Enhancement/Refresh of PC (BOPC/COPC) as well </w:t>
      </w:r>
      <w:r w:rsidRPr="005D2BAD">
        <w:rPr>
          <w:rStyle w:val="span"/>
          <w:rFonts w:ascii="Century Gothic" w:eastAsia="Century Gothic" w:hAnsi="Century Gothic" w:cs="Century Gothic"/>
          <w:sz w:val="22"/>
          <w:szCs w:val="22"/>
        </w:rPr>
        <w:t>as applications for retail as part of Register Refresh project</w:t>
      </w:r>
    </w:p>
    <w:p w14:paraId="77D856CC"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Developed Business analysis, strategy plan as well as Configures, implements, and maintains information systems/applications</w:t>
      </w:r>
    </w:p>
    <w:p w14:paraId="4186C1A0"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lastRenderedPageBreak/>
        <w:t xml:space="preserve">Created and delivered presentations to senior management on project </w:t>
      </w:r>
      <w:r w:rsidRPr="005D2BAD">
        <w:rPr>
          <w:rStyle w:val="span"/>
          <w:rFonts w:ascii="Century Gothic" w:eastAsia="Century Gothic" w:hAnsi="Century Gothic" w:cs="Century Gothic"/>
          <w:sz w:val="22"/>
          <w:szCs w:val="22"/>
        </w:rPr>
        <w:t>goals and plans, including progress reports</w:t>
      </w:r>
    </w:p>
    <w:p w14:paraId="69BEF828"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Gather and analyze the requirements, business needs and goals as part of enhancing the POS and Register Refresh</w:t>
      </w:r>
    </w:p>
    <w:p w14:paraId="5E42F8FC"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BRD, Use Stories as well as conducted Use cases Review sessions and requirement creation and</w:t>
      </w:r>
      <w:r w:rsidRPr="005D2BAD">
        <w:rPr>
          <w:rStyle w:val="span"/>
          <w:rFonts w:ascii="Century Gothic" w:eastAsia="Century Gothic" w:hAnsi="Century Gothic" w:cs="Century Gothic"/>
          <w:sz w:val="22"/>
          <w:szCs w:val="22"/>
        </w:rPr>
        <w:t xml:space="preserve"> elicitation with business stakeholders</w:t>
      </w:r>
    </w:p>
    <w:p w14:paraId="4A56CF50"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Interacted with Business Users, SME's and clients for feedback and incorporating in next cycle</w:t>
      </w:r>
    </w:p>
    <w:p w14:paraId="7F5BFBE3"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Conducted daily standup, release planning, sprint retrospective, sprint demo, sprint planning meetings and demos with sta</w:t>
      </w:r>
      <w:r w:rsidRPr="005D2BAD">
        <w:rPr>
          <w:rStyle w:val="span"/>
          <w:rFonts w:ascii="Century Gothic" w:eastAsia="Century Gothic" w:hAnsi="Century Gothic" w:cs="Century Gothic"/>
          <w:sz w:val="22"/>
          <w:szCs w:val="22"/>
        </w:rPr>
        <w:t>keholders</w:t>
      </w:r>
    </w:p>
    <w:p w14:paraId="06DB2CC7"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test cases/ Scenarios with expected results for functional as well as regression testing</w:t>
      </w:r>
    </w:p>
    <w:p w14:paraId="215184C5"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User stories and acceptance criteria in Jira implementing 3C card rules</w:t>
      </w:r>
    </w:p>
    <w:p w14:paraId="4F5F2F11"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Planned and defined system requirements to Use Case, Use Case Scenari</w:t>
      </w:r>
      <w:r w:rsidRPr="005D2BAD">
        <w:rPr>
          <w:rStyle w:val="span"/>
          <w:rFonts w:ascii="Century Gothic" w:eastAsia="Century Gothic" w:hAnsi="Century Gothic" w:cs="Century Gothic"/>
          <w:sz w:val="22"/>
          <w:szCs w:val="22"/>
        </w:rPr>
        <w:t>o and Use Case Narrative using the UML methodologies</w:t>
      </w:r>
    </w:p>
    <w:p w14:paraId="119D6D2E"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 tickets or log defects for issues found during testing and troubleshoot with developers and vendors and retest</w:t>
      </w:r>
    </w:p>
    <w:p w14:paraId="5F72348F"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Used Figma for UI designing/mockups for Ross loyalty rewards as well as self-checkout</w:t>
      </w:r>
      <w:r w:rsidRPr="005D2BAD">
        <w:rPr>
          <w:rStyle w:val="span"/>
          <w:rFonts w:ascii="Century Gothic" w:eastAsia="Century Gothic" w:hAnsi="Century Gothic" w:cs="Century Gothic"/>
          <w:sz w:val="22"/>
          <w:szCs w:val="22"/>
        </w:rPr>
        <w:t xml:space="preserve"> enhancements</w:t>
      </w:r>
    </w:p>
    <w:p w14:paraId="3B572A4A"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Coordinated closely with stakeholders for prototyping the UX design rewards flow for Self-checkout as well as POS</w:t>
      </w:r>
    </w:p>
    <w:p w14:paraId="19FE38A5"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ITSM including change management and incident management</w:t>
      </w:r>
    </w:p>
    <w:p w14:paraId="48CFCAA9"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verifying the payments authorization and settle</w:t>
      </w:r>
      <w:r w:rsidRPr="005D2BAD">
        <w:rPr>
          <w:rStyle w:val="span"/>
          <w:rFonts w:ascii="Century Gothic" w:eastAsia="Century Gothic" w:hAnsi="Century Gothic" w:cs="Century Gothic"/>
          <w:sz w:val="22"/>
          <w:szCs w:val="22"/>
        </w:rPr>
        <w:t>ment with Banks and do sales audit testing</w:t>
      </w:r>
    </w:p>
    <w:p w14:paraId="669EA27D"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test strategy, test plan, Test scenarios/cases for functional testing, cross browser testing, regression testing and End to End integration testing</w:t>
      </w:r>
    </w:p>
    <w:p w14:paraId="6ECC813B"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Involved in logging issue/ defects and troubleshoot them </w:t>
      </w:r>
      <w:r w:rsidRPr="005D2BAD">
        <w:rPr>
          <w:rStyle w:val="span"/>
          <w:rFonts w:ascii="Century Gothic" w:eastAsia="Century Gothic" w:hAnsi="Century Gothic" w:cs="Century Gothic"/>
          <w:sz w:val="22"/>
          <w:szCs w:val="22"/>
        </w:rPr>
        <w:t>with developers or Vendors using JIRA for resolution in SLA time</w:t>
      </w:r>
    </w:p>
    <w:p w14:paraId="36869CE2" w14:textId="77777777" w:rsidR="00BD579D" w:rsidRPr="005D2BAD" w:rsidRDefault="00DD1517" w:rsidP="001D5DF8">
      <w:pPr>
        <w:pStyle w:val="divdocumentulli"/>
        <w:numPr>
          <w:ilvl w:val="0"/>
          <w:numId w:val="3"/>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Worked closely with dev team, vendors for resolution of issues from Production and test environment</w:t>
      </w:r>
    </w:p>
    <w:p w14:paraId="66F6AABB" w14:textId="77777777" w:rsidR="00BD579D" w:rsidRPr="005D2BAD" w:rsidRDefault="00DD1517">
      <w:pPr>
        <w:pStyle w:val="divdocumentsinglecolumn"/>
        <w:spacing w:before="200"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b/>
          <w:bCs/>
          <w:sz w:val="22"/>
          <w:szCs w:val="22"/>
        </w:rPr>
        <w:t>Business Process Consultant/BA</w:t>
      </w:r>
      <w:r w:rsidRPr="005D2BAD">
        <w:rPr>
          <w:rStyle w:val="singlecolumnspanpaddedlinenth-child1"/>
          <w:rFonts w:ascii="Century Gothic" w:eastAsia="Century Gothic" w:hAnsi="Century Gothic" w:cs="Century Gothic"/>
          <w:b/>
          <w:bCs/>
          <w:sz w:val="22"/>
          <w:szCs w:val="22"/>
        </w:rPr>
        <w:t xml:space="preserve"> </w:t>
      </w:r>
    </w:p>
    <w:p w14:paraId="2000B601"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Wells Fargo | Concord, CA | May 2019-Dec 2019</w:t>
      </w:r>
    </w:p>
    <w:p w14:paraId="565317AF"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This Project </w:t>
      </w:r>
      <w:r w:rsidRPr="005D2BAD">
        <w:rPr>
          <w:rStyle w:val="span"/>
          <w:rFonts w:ascii="Century Gothic" w:eastAsia="Century Gothic" w:hAnsi="Century Gothic" w:cs="Century Gothic"/>
          <w:sz w:val="22"/>
          <w:szCs w:val="22"/>
        </w:rPr>
        <w:t>focused on Rationalization of IAM (Identity and Access Management) tools for Identity Access Management Program at enterprise level</w:t>
      </w:r>
    </w:p>
    <w:p w14:paraId="4CC06DD0"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Roadmap for recommendation of strategic tools at enterprise level to improve security as well as cost effectiveness</w:t>
      </w:r>
    </w:p>
    <w:p w14:paraId="0D41AB38"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Conducted Kick off sessions and requirement creation and elicitation with business stakeholders</w:t>
      </w:r>
    </w:p>
    <w:p w14:paraId="2B5230FA"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Gather and analyzing the business good and bad requirements, review them and getting approvals from stakeholders</w:t>
      </w:r>
    </w:p>
    <w:p w14:paraId="0B2DB20D"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Developed business and technical questionnaire </w:t>
      </w:r>
      <w:r w:rsidRPr="005D2BAD">
        <w:rPr>
          <w:rStyle w:val="span"/>
          <w:rFonts w:ascii="Century Gothic" w:eastAsia="Century Gothic" w:hAnsi="Century Gothic" w:cs="Century Gothic"/>
          <w:sz w:val="22"/>
          <w:szCs w:val="22"/>
        </w:rPr>
        <w:t>for tool owners for collecting relevant information related to IAM domains or controls</w:t>
      </w:r>
    </w:p>
    <w:p w14:paraId="73145E48"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Developed strategy plan as well as roadmap for recommendation of systems/applications for IAM functionality</w:t>
      </w:r>
    </w:p>
    <w:p w14:paraId="6F71EDE2"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presentations of all IAM tools with establishing quad</w:t>
      </w:r>
      <w:r w:rsidRPr="005D2BAD">
        <w:rPr>
          <w:rStyle w:val="span"/>
          <w:rFonts w:ascii="Century Gothic" w:eastAsia="Century Gothic" w:hAnsi="Century Gothic" w:cs="Century Gothic"/>
          <w:sz w:val="22"/>
          <w:szCs w:val="22"/>
        </w:rPr>
        <w:t>rants for tools as well as recommendation</w:t>
      </w:r>
    </w:p>
    <w:p w14:paraId="00BFEF84"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Monitored and tracked the progress of the projects and programs collaborating with project managers to ensure SharePoint was updated with status, issues, risks, risk mitigation plans and budget informat</w:t>
      </w:r>
      <w:r w:rsidRPr="005D2BAD">
        <w:rPr>
          <w:rStyle w:val="span"/>
          <w:rFonts w:ascii="Century Gothic" w:eastAsia="Century Gothic" w:hAnsi="Century Gothic" w:cs="Century Gothic"/>
          <w:sz w:val="22"/>
          <w:szCs w:val="22"/>
        </w:rPr>
        <w:t>ion</w:t>
      </w:r>
    </w:p>
    <w:p w14:paraId="5E544A88"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the enhancement and/or development of new process, controls, or procedures</w:t>
      </w:r>
    </w:p>
    <w:p w14:paraId="62BC2A5B"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data analysis and data flow modelling for IAM web apps</w:t>
      </w:r>
    </w:p>
    <w:p w14:paraId="67B1E063"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different Process flows for all IAM tools using Visio</w:t>
      </w:r>
    </w:p>
    <w:p w14:paraId="2DFA356B"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the change process for a</w:t>
      </w:r>
      <w:r w:rsidRPr="005D2BAD">
        <w:rPr>
          <w:rStyle w:val="span"/>
          <w:rFonts w:ascii="Century Gothic" w:eastAsia="Century Gothic" w:hAnsi="Century Gothic" w:cs="Century Gothic"/>
          <w:sz w:val="22"/>
          <w:szCs w:val="22"/>
        </w:rPr>
        <w:t xml:space="preserve"> task of business units and assists with performing impact analysis</w:t>
      </w:r>
    </w:p>
    <w:p w14:paraId="72E02295" w14:textId="77777777" w:rsidR="00BD579D" w:rsidRPr="005D2BAD" w:rsidRDefault="00DD1517" w:rsidP="001D5DF8">
      <w:pPr>
        <w:pStyle w:val="divdocumentulli"/>
        <w:numPr>
          <w:ilvl w:val="0"/>
          <w:numId w:val="4"/>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lastRenderedPageBreak/>
        <w:t>Defined Rationalization strategies, Planned, Performed, and managed all activities including rationalization criteria, road map and recommendation</w:t>
      </w:r>
    </w:p>
    <w:p w14:paraId="464FEDAF" w14:textId="77777777" w:rsidR="00BD579D" w:rsidRPr="005D2BAD" w:rsidRDefault="00DD1517">
      <w:pPr>
        <w:pStyle w:val="divdocumentsinglecolumn"/>
        <w:spacing w:before="200"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b/>
          <w:bCs/>
          <w:sz w:val="22"/>
          <w:szCs w:val="22"/>
        </w:rPr>
        <w:t>Sr. Business System Analyst /QA(Testing)</w:t>
      </w:r>
      <w:r w:rsidRPr="005D2BAD">
        <w:rPr>
          <w:rStyle w:val="singlecolumnspanpaddedlinenth-child1"/>
          <w:rFonts w:ascii="Century Gothic" w:eastAsia="Century Gothic" w:hAnsi="Century Gothic" w:cs="Century Gothic"/>
          <w:b/>
          <w:bCs/>
          <w:sz w:val="22"/>
          <w:szCs w:val="22"/>
        </w:rPr>
        <w:t xml:space="preserve"> </w:t>
      </w:r>
    </w:p>
    <w:p w14:paraId="035E3CAD"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State Fund | Pleasanton, CA | Apr 2017-Apr 2019</w:t>
      </w:r>
    </w:p>
    <w:p w14:paraId="514A741D"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Project is web-based application on Policy making, underwriting, claims and Invoice billing</w:t>
      </w:r>
    </w:p>
    <w:p w14:paraId="30557060"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Main aim was to test the integration between IOS (customer facing system) with PAS (Policy Administration System) i</w:t>
      </w:r>
      <w:r w:rsidRPr="005D2BAD">
        <w:rPr>
          <w:rStyle w:val="span"/>
          <w:rFonts w:ascii="Century Gothic" w:eastAsia="Century Gothic" w:hAnsi="Century Gothic" w:cs="Century Gothic"/>
          <w:sz w:val="22"/>
          <w:szCs w:val="22"/>
        </w:rPr>
        <w:t>ncluding claims and decisions</w:t>
      </w:r>
    </w:p>
    <w:p w14:paraId="58C4E5AB"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Enhancement of application on digital platforms includes all web testing on mobile devices</w:t>
      </w:r>
    </w:p>
    <w:p w14:paraId="14ABC650"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Use Stories as well as conducted Use cases JAD sessions and requirement creation and elicitation with business stakeholders</w:t>
      </w:r>
    </w:p>
    <w:p w14:paraId="1CE3A1D6"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Con</w:t>
      </w:r>
      <w:r w:rsidRPr="005D2BAD">
        <w:rPr>
          <w:rStyle w:val="span"/>
          <w:rFonts w:ascii="Century Gothic" w:eastAsia="Century Gothic" w:hAnsi="Century Gothic" w:cs="Century Gothic"/>
          <w:sz w:val="22"/>
          <w:szCs w:val="22"/>
        </w:rPr>
        <w:t>ducted JAD sessions with stakeholders for requirements creation</w:t>
      </w:r>
    </w:p>
    <w:p w14:paraId="63C4601D"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Analyzing the good and bad requirements, review them and getting approvals from stakeholders</w:t>
      </w:r>
    </w:p>
    <w:p w14:paraId="7FA81C69"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Designing User stories with acceptance criteria for the IOS features of creating submissions</w:t>
      </w:r>
    </w:p>
    <w:p w14:paraId="6F56ED37"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Define</w:t>
      </w:r>
      <w:r w:rsidRPr="005D2BAD">
        <w:rPr>
          <w:rStyle w:val="span"/>
          <w:rFonts w:ascii="Century Gothic" w:eastAsia="Century Gothic" w:hAnsi="Century Gothic" w:cs="Century Gothic"/>
          <w:sz w:val="22"/>
          <w:szCs w:val="22"/>
        </w:rPr>
        <w:t>d Test strategies, Planned, Performed, and managed all testing activities including functional, UAT, and regression testing involving Manual and Automation teams</w:t>
      </w:r>
    </w:p>
    <w:p w14:paraId="74D74798"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Held grooming sessions, sprint sessions for sprint planning as well as maintaining product bac</w:t>
      </w:r>
      <w:r w:rsidRPr="005D2BAD">
        <w:rPr>
          <w:rStyle w:val="span"/>
          <w:rFonts w:ascii="Century Gothic" w:eastAsia="Century Gothic" w:hAnsi="Century Gothic" w:cs="Century Gothic"/>
          <w:sz w:val="22"/>
          <w:szCs w:val="22"/>
        </w:rPr>
        <w:t>klog</w:t>
      </w:r>
    </w:p>
    <w:p w14:paraId="01E292BA"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making Use Cases, Use Case Diagrams, Swim Lane Diagrams, Activity Diagrams</w:t>
      </w:r>
    </w:p>
    <w:p w14:paraId="6C238A76"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Test plans ranging from Moderate to high complexity utilizing templates and guidelines for the Mobile and iPad Project</w:t>
      </w:r>
    </w:p>
    <w:p w14:paraId="2A83C71C"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Planned and maintained UAT effectivel</w:t>
      </w:r>
      <w:r w:rsidRPr="005D2BAD">
        <w:rPr>
          <w:rStyle w:val="span"/>
          <w:rFonts w:ascii="Century Gothic" w:eastAsia="Century Gothic" w:hAnsi="Century Gothic" w:cs="Century Gothic"/>
          <w:sz w:val="22"/>
          <w:szCs w:val="22"/>
        </w:rPr>
        <w:t>y within projects and resource requirements are understood across IT and business users</w:t>
      </w:r>
    </w:p>
    <w:p w14:paraId="1C7A397E"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eliciting the requirements related to batch processing, continuous changes as change request</w:t>
      </w:r>
    </w:p>
    <w:p w14:paraId="17FC52B8"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Working with the product owner, Scrum Master, and the stakeholders to understand the scope, suggest improvements to the requirements, </w:t>
      </w:r>
      <w:proofErr w:type="spellStart"/>
      <w:r w:rsidRPr="005D2BAD">
        <w:rPr>
          <w:rStyle w:val="span"/>
          <w:rFonts w:ascii="Century Gothic" w:eastAsia="Century Gothic" w:hAnsi="Century Gothic" w:cs="Century Gothic"/>
          <w:sz w:val="22"/>
          <w:szCs w:val="22"/>
        </w:rPr>
        <w:t>etc</w:t>
      </w:r>
      <w:proofErr w:type="spellEnd"/>
    </w:p>
    <w:p w14:paraId="45FE1C4F"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documenting and presenting using Microsoft applications like Excel, Word, Power point</w:t>
      </w:r>
    </w:p>
    <w:p w14:paraId="4090D6C5"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User stories</w:t>
      </w:r>
      <w:r w:rsidRPr="005D2BAD">
        <w:rPr>
          <w:rStyle w:val="span"/>
          <w:rFonts w:ascii="Century Gothic" w:eastAsia="Century Gothic" w:hAnsi="Century Gothic" w:cs="Century Gothic"/>
          <w:sz w:val="22"/>
          <w:szCs w:val="22"/>
        </w:rPr>
        <w:t xml:space="preserve"> in Jira implementing 3C card rules</w:t>
      </w:r>
    </w:p>
    <w:p w14:paraId="0F8C15C4"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integrating ERP (NetSuite) with QMS to consume data and verify orders</w:t>
      </w:r>
    </w:p>
    <w:p w14:paraId="0C2BBDA6"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Hosted root cause analysis as well as Gap analysis sessions</w:t>
      </w:r>
    </w:p>
    <w:p w14:paraId="05173AB0"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Facilitate root cause analysis sessions to accurately determine the underlying</w:t>
      </w:r>
      <w:r w:rsidRPr="005D2BAD">
        <w:rPr>
          <w:rStyle w:val="span"/>
          <w:rFonts w:ascii="Century Gothic" w:eastAsia="Century Gothic" w:hAnsi="Century Gothic" w:cs="Century Gothic"/>
          <w:sz w:val="22"/>
          <w:szCs w:val="22"/>
        </w:rPr>
        <w:t xml:space="preserve"> errors</w:t>
      </w:r>
    </w:p>
    <w:p w14:paraId="673319F2" w14:textId="77777777" w:rsidR="00BD579D" w:rsidRPr="005D2BAD" w:rsidRDefault="00DD1517" w:rsidP="001D5DF8">
      <w:pPr>
        <w:pStyle w:val="divdocumentulli"/>
        <w:numPr>
          <w:ilvl w:val="0"/>
          <w:numId w:val="5"/>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Effectively established SCRUM practices for new projects and products by training and good guidance</w:t>
      </w:r>
    </w:p>
    <w:p w14:paraId="547F8C75" w14:textId="77777777" w:rsidR="00BD579D" w:rsidRPr="005D2BAD" w:rsidRDefault="00DD1517">
      <w:pPr>
        <w:pStyle w:val="divdocumentsinglecolumn"/>
        <w:spacing w:before="200"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b/>
          <w:bCs/>
          <w:sz w:val="22"/>
          <w:szCs w:val="22"/>
        </w:rPr>
        <w:t>Business System Analyst</w:t>
      </w:r>
      <w:r w:rsidRPr="005D2BAD">
        <w:rPr>
          <w:rStyle w:val="singlecolumnspanpaddedlinenth-child1"/>
          <w:rFonts w:ascii="Century Gothic" w:eastAsia="Century Gothic" w:hAnsi="Century Gothic" w:cs="Century Gothic"/>
          <w:b/>
          <w:bCs/>
          <w:sz w:val="22"/>
          <w:szCs w:val="22"/>
        </w:rPr>
        <w:t xml:space="preserve"> </w:t>
      </w:r>
    </w:p>
    <w:p w14:paraId="3C3C440A"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Wells Fargo | San Francisco, CA | Jan 2016-Mar 2017</w:t>
      </w:r>
    </w:p>
    <w:p w14:paraId="6F0AFDCF"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This Project focused on introducing DAST (Dynamic Application Security </w:t>
      </w:r>
      <w:r w:rsidRPr="005D2BAD">
        <w:rPr>
          <w:rStyle w:val="span"/>
          <w:rFonts w:ascii="Century Gothic" w:eastAsia="Century Gothic" w:hAnsi="Century Gothic" w:cs="Century Gothic"/>
          <w:sz w:val="22"/>
          <w:szCs w:val="22"/>
        </w:rPr>
        <w:t>System) and ADAST for identifying security vulnerabilities earlier in SDLC of online as well as commercial banking applications</w:t>
      </w:r>
    </w:p>
    <w:p w14:paraId="13B7E7A9"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Developed, managed, and maintained the detailed project implementation for security of applications (DAST)</w:t>
      </w:r>
    </w:p>
    <w:p w14:paraId="113F02CF"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Monitored</w:t>
      </w:r>
      <w:r w:rsidRPr="005D2BAD">
        <w:rPr>
          <w:rStyle w:val="span"/>
          <w:rFonts w:ascii="Century Gothic" w:eastAsia="Century Gothic" w:hAnsi="Century Gothic" w:cs="Century Gothic"/>
          <w:sz w:val="22"/>
          <w:szCs w:val="22"/>
        </w:rPr>
        <w:t xml:space="preserve"> and tracked the progress of the projects and programs assigned to the PMO by collaborating with project managers to ensure SharePoint was updated with current status, issues, risks, risk mitigation plans and budget information</w:t>
      </w:r>
    </w:p>
    <w:p w14:paraId="395B6C75"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Communicated with Developers</w:t>
      </w:r>
      <w:r w:rsidRPr="005D2BAD">
        <w:rPr>
          <w:rStyle w:val="span"/>
          <w:rFonts w:ascii="Century Gothic" w:eastAsia="Century Gothic" w:hAnsi="Century Gothic" w:cs="Century Gothic"/>
          <w:sz w:val="22"/>
          <w:szCs w:val="22"/>
        </w:rPr>
        <w:t>, Product Managers, Usability Engineers and Technical Support specialists on product issues to ensure that the product is fully tested</w:t>
      </w:r>
    </w:p>
    <w:p w14:paraId="035C9342"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different business requirement documents for the strategy and business objectives</w:t>
      </w:r>
    </w:p>
    <w:p w14:paraId="1189FAC9"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Hosted daily stand-up meetings </w:t>
      </w:r>
      <w:r w:rsidRPr="005D2BAD">
        <w:rPr>
          <w:rStyle w:val="span"/>
          <w:rFonts w:ascii="Century Gothic" w:eastAsia="Century Gothic" w:hAnsi="Century Gothic" w:cs="Century Gothic"/>
          <w:sz w:val="22"/>
          <w:szCs w:val="22"/>
        </w:rPr>
        <w:t>for daily status on deliverables</w:t>
      </w:r>
    </w:p>
    <w:p w14:paraId="7566A026"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Worked on JIRA to track tickets and creating support tickets</w:t>
      </w:r>
    </w:p>
    <w:p w14:paraId="7D1AB54E"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Test plans ranging from Moderate to high complexity utilizing templates and guidelines for the Mobile and iPad Project</w:t>
      </w:r>
    </w:p>
    <w:p w14:paraId="04AA79EF"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lastRenderedPageBreak/>
        <w:t>Involved in documenting and present</w:t>
      </w:r>
      <w:r w:rsidRPr="005D2BAD">
        <w:rPr>
          <w:rStyle w:val="span"/>
          <w:rFonts w:ascii="Century Gothic" w:eastAsia="Century Gothic" w:hAnsi="Century Gothic" w:cs="Century Gothic"/>
          <w:sz w:val="22"/>
          <w:szCs w:val="22"/>
        </w:rPr>
        <w:t>ing using Microsoft applications like Excel, Word, Power point</w:t>
      </w:r>
    </w:p>
    <w:p w14:paraId="1B147E66"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Maintained the all-project deliverables in timely manner as part of business continuity Plan (BCP)</w:t>
      </w:r>
    </w:p>
    <w:p w14:paraId="7C41C7D9"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Hosted release meetings for pre-production and production deployment</w:t>
      </w:r>
    </w:p>
    <w:p w14:paraId="029CC3E6"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making sure t</w:t>
      </w:r>
      <w:r w:rsidRPr="005D2BAD">
        <w:rPr>
          <w:rStyle w:val="span"/>
          <w:rFonts w:ascii="Century Gothic" w:eastAsia="Century Gothic" w:hAnsi="Century Gothic" w:cs="Century Gothic"/>
          <w:sz w:val="22"/>
          <w:szCs w:val="22"/>
        </w:rPr>
        <w:t>he deployment is going according to the game plan</w:t>
      </w:r>
    </w:p>
    <w:p w14:paraId="53140FF7"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Deployments can be on weekends</w:t>
      </w:r>
    </w:p>
    <w:p w14:paraId="43B56687"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Involved in making sure ticketing process from Jira to </w:t>
      </w:r>
      <w:proofErr w:type="spellStart"/>
      <w:r w:rsidRPr="005D2BAD">
        <w:rPr>
          <w:rStyle w:val="span"/>
          <w:rFonts w:ascii="Century Gothic" w:eastAsia="Century Gothic" w:hAnsi="Century Gothic" w:cs="Century Gothic"/>
          <w:sz w:val="22"/>
          <w:szCs w:val="22"/>
        </w:rPr>
        <w:t>Threadfix</w:t>
      </w:r>
      <w:proofErr w:type="spellEnd"/>
    </w:p>
    <w:p w14:paraId="212B13D3"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Performs defect root cause analysis and makes related process improvements</w:t>
      </w:r>
    </w:p>
    <w:p w14:paraId="0CA443C5"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Prepared test data for testing the </w:t>
      </w:r>
      <w:r w:rsidRPr="005D2BAD">
        <w:rPr>
          <w:rStyle w:val="span"/>
          <w:rFonts w:ascii="Century Gothic" w:eastAsia="Century Gothic" w:hAnsi="Century Gothic" w:cs="Century Gothic"/>
          <w:sz w:val="22"/>
          <w:szCs w:val="22"/>
        </w:rPr>
        <w:t>application in various test phases</w:t>
      </w:r>
    </w:p>
    <w:p w14:paraId="14C8A64C"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Prepares, distributes, and tracks defect reports using Clear Quest defect tracking tool</w:t>
      </w:r>
    </w:p>
    <w:p w14:paraId="70A08141"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Performs defect root cause analysis and makes related process improvements</w:t>
      </w:r>
    </w:p>
    <w:p w14:paraId="588B9E09"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Involved in maintaining the agile methodology for all STM </w:t>
      </w:r>
      <w:r w:rsidRPr="005D2BAD">
        <w:rPr>
          <w:rStyle w:val="span"/>
          <w:rFonts w:ascii="Century Gothic" w:eastAsia="Century Gothic" w:hAnsi="Century Gothic" w:cs="Century Gothic"/>
          <w:sz w:val="22"/>
          <w:szCs w:val="22"/>
        </w:rPr>
        <w:t>apps including store vision</w:t>
      </w:r>
    </w:p>
    <w:p w14:paraId="7F3AB02F" w14:textId="77777777" w:rsidR="00BD579D" w:rsidRPr="005D2BAD" w:rsidRDefault="00DD1517" w:rsidP="001D5DF8">
      <w:pPr>
        <w:pStyle w:val="divdocumentulli"/>
        <w:numPr>
          <w:ilvl w:val="0"/>
          <w:numId w:val="6"/>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Tracked, Managed, and documented the performance of the application during UAT</w:t>
      </w:r>
    </w:p>
    <w:p w14:paraId="0985F104" w14:textId="77777777" w:rsidR="00BD579D" w:rsidRPr="005D2BAD" w:rsidRDefault="00DD1517">
      <w:pPr>
        <w:pStyle w:val="divdocumentsinglecolumn"/>
        <w:spacing w:before="200"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b/>
          <w:bCs/>
          <w:sz w:val="22"/>
          <w:szCs w:val="22"/>
        </w:rPr>
        <w:t>Business Analyst /QA</w:t>
      </w:r>
      <w:r w:rsidRPr="005D2BAD">
        <w:rPr>
          <w:rStyle w:val="singlecolumnspanpaddedlinenth-child1"/>
          <w:rFonts w:ascii="Century Gothic" w:eastAsia="Century Gothic" w:hAnsi="Century Gothic" w:cs="Century Gothic"/>
          <w:b/>
          <w:bCs/>
          <w:sz w:val="22"/>
          <w:szCs w:val="22"/>
        </w:rPr>
        <w:t xml:space="preserve"> </w:t>
      </w:r>
    </w:p>
    <w:p w14:paraId="727BD654"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Safeway (Pharmacy) | Pleasanton, CA | Jan 2015-Jan 2016</w:t>
      </w:r>
    </w:p>
    <w:p w14:paraId="13DA5758"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One of the major projects of Safeway is Voice over Internet Protocol (V</w:t>
      </w:r>
      <w:r w:rsidRPr="005D2BAD">
        <w:rPr>
          <w:rStyle w:val="span"/>
          <w:rFonts w:ascii="Century Gothic" w:eastAsia="Century Gothic" w:hAnsi="Century Gothic" w:cs="Century Gothic"/>
          <w:sz w:val="22"/>
          <w:szCs w:val="22"/>
        </w:rPr>
        <w:t xml:space="preserve">OIP) with IVR (Pharmacy) for selling and mailing the </w:t>
      </w:r>
      <w:proofErr w:type="spellStart"/>
      <w:r w:rsidRPr="005D2BAD">
        <w:rPr>
          <w:rStyle w:val="span"/>
          <w:rFonts w:ascii="Century Gothic" w:eastAsia="Century Gothic" w:hAnsi="Century Gothic" w:cs="Century Gothic"/>
          <w:sz w:val="22"/>
          <w:szCs w:val="22"/>
        </w:rPr>
        <w:t>Rxs</w:t>
      </w:r>
      <w:proofErr w:type="spellEnd"/>
      <w:r w:rsidRPr="005D2BAD">
        <w:rPr>
          <w:rStyle w:val="span"/>
          <w:rFonts w:ascii="Century Gothic" w:eastAsia="Century Gothic" w:hAnsi="Century Gothic" w:cs="Century Gothic"/>
          <w:sz w:val="22"/>
          <w:szCs w:val="22"/>
        </w:rPr>
        <w:t xml:space="preserve"> in a better way in the Safeway Pharmacy and Auto Attendant (Retail IVR) of all Safeway retail stores through the IVR</w:t>
      </w:r>
    </w:p>
    <w:p w14:paraId="3A558424"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And contact center</w:t>
      </w:r>
    </w:p>
    <w:p w14:paraId="7DBB2341"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Other project was to enhance SharePoint as per business rules</w:t>
      </w:r>
    </w:p>
    <w:p w14:paraId="0F446E13"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w:t>
      </w:r>
      <w:r w:rsidRPr="005D2BAD">
        <w:rPr>
          <w:rStyle w:val="span"/>
          <w:rFonts w:ascii="Century Gothic" w:eastAsia="Century Gothic" w:hAnsi="Century Gothic" w:cs="Century Gothic"/>
          <w:sz w:val="22"/>
          <w:szCs w:val="22"/>
        </w:rPr>
        <w:t>onducted Use Case analyzing JAR sessions with business stakeholders</w:t>
      </w:r>
    </w:p>
    <w:p w14:paraId="4F3F9350"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coordinating with QA team for creating Test plans and performed manual testing of the application to test the system for both the functional and business requirements for posit</w:t>
      </w:r>
      <w:r w:rsidRPr="005D2BAD">
        <w:rPr>
          <w:rStyle w:val="span"/>
          <w:rFonts w:ascii="Century Gothic" w:eastAsia="Century Gothic" w:hAnsi="Century Gothic" w:cs="Century Gothic"/>
          <w:sz w:val="22"/>
          <w:szCs w:val="22"/>
        </w:rPr>
        <w:t>ive and negative scenarios using HP ALM</w:t>
      </w:r>
    </w:p>
    <w:p w14:paraId="550337AE"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Designing User stories with acceptance criteria for the Auto Attendant features as well as EPS system</w:t>
      </w:r>
    </w:p>
    <w:p w14:paraId="777C0352"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tracking the inventory using ERP system like NetSuite and CRM system</w:t>
      </w:r>
    </w:p>
    <w:p w14:paraId="6B985D51"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Held grooming sessions, sprint se</w:t>
      </w:r>
      <w:r w:rsidRPr="005D2BAD">
        <w:rPr>
          <w:rStyle w:val="span"/>
          <w:rFonts w:ascii="Century Gothic" w:eastAsia="Century Gothic" w:hAnsi="Century Gothic" w:cs="Century Gothic"/>
          <w:sz w:val="22"/>
          <w:szCs w:val="22"/>
        </w:rPr>
        <w:t>ssions for sprint planning as well as maintaining product backlog</w:t>
      </w:r>
    </w:p>
    <w:p w14:paraId="4F40E86E"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making Use Cases, Use Case Diagrams, Swim Lane Diagrams, Activity Diagrams using JAMA/UML</w:t>
      </w:r>
    </w:p>
    <w:p w14:paraId="0821B57B"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Facilitated release planning, Scrum of Scrums, product and sprint backlog grooming, </w:t>
      </w:r>
      <w:r w:rsidRPr="005D2BAD">
        <w:rPr>
          <w:rStyle w:val="span"/>
          <w:rFonts w:ascii="Century Gothic" w:eastAsia="Century Gothic" w:hAnsi="Century Gothic" w:cs="Century Gothic"/>
          <w:sz w:val="22"/>
          <w:szCs w:val="22"/>
        </w:rPr>
        <w:t>sprint planning, estimating sessions, daily stand-ups, retrospectives, and sprint reviews</w:t>
      </w:r>
    </w:p>
    <w:p w14:paraId="103BEA48"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Strong business analysis skills and understanding of Software Development Life Cycle (SDLC), utilizing Agile Scrum, using Rally Tool</w:t>
      </w:r>
    </w:p>
    <w:p w14:paraId="65978147"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gathering</w:t>
      </w:r>
      <w:r w:rsidRPr="005D2BAD">
        <w:rPr>
          <w:rStyle w:val="span"/>
          <w:rFonts w:ascii="Century Gothic" w:eastAsia="Century Gothic" w:hAnsi="Century Gothic" w:cs="Century Gothic"/>
          <w:sz w:val="22"/>
          <w:szCs w:val="22"/>
        </w:rPr>
        <w:t xml:space="preserve"> and maintain the user stories by breaking them into EPIC user stories and then into tasks, functional specifications using INVEST and SMART criteria</w:t>
      </w:r>
    </w:p>
    <w:p w14:paraId="004778AF" w14:textId="77777777" w:rsidR="00BD579D" w:rsidRPr="005D2BAD" w:rsidRDefault="00DD1517" w:rsidP="001D5DF8">
      <w:pPr>
        <w:pStyle w:val="divdocumentulli"/>
        <w:numPr>
          <w:ilvl w:val="0"/>
          <w:numId w:val="7"/>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Maintained the product backlog of user stories, sprint stories into Rally</w:t>
      </w:r>
    </w:p>
    <w:p w14:paraId="1F55A6F0" w14:textId="77777777" w:rsidR="00BD579D" w:rsidRPr="005D2BAD" w:rsidRDefault="00DD1517">
      <w:pPr>
        <w:pStyle w:val="divdocumentsinglecolumn"/>
        <w:spacing w:before="200"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b/>
          <w:bCs/>
          <w:sz w:val="22"/>
          <w:szCs w:val="22"/>
        </w:rPr>
        <w:t>BA/QA</w:t>
      </w:r>
      <w:r w:rsidRPr="005D2BAD">
        <w:rPr>
          <w:rStyle w:val="singlecolumnspanpaddedlinenth-child1"/>
          <w:rFonts w:ascii="Century Gothic" w:eastAsia="Century Gothic" w:hAnsi="Century Gothic" w:cs="Century Gothic"/>
          <w:b/>
          <w:bCs/>
          <w:sz w:val="22"/>
          <w:szCs w:val="22"/>
        </w:rPr>
        <w:t xml:space="preserve"> </w:t>
      </w:r>
    </w:p>
    <w:p w14:paraId="33F1FFB5"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Wells Fargo | San </w:t>
      </w:r>
      <w:r w:rsidRPr="005D2BAD">
        <w:rPr>
          <w:rStyle w:val="span"/>
          <w:rFonts w:ascii="Century Gothic" w:eastAsia="Century Gothic" w:hAnsi="Century Gothic" w:cs="Century Gothic"/>
          <w:sz w:val="22"/>
          <w:szCs w:val="22"/>
        </w:rPr>
        <w:t>Francisco, CA | Apr 2013-Sep 2014</w:t>
      </w:r>
    </w:p>
    <w:p w14:paraId="65EB9745"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This Project focused BPM for online banking for Mobile wallet application integrating with mobile banking on iOS and various Android and Droid Devices for payment types like credit card, debit card payments</w:t>
      </w:r>
    </w:p>
    <w:p w14:paraId="1A172E13"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Conducted Test </w:t>
      </w:r>
      <w:r w:rsidRPr="005D2BAD">
        <w:rPr>
          <w:rStyle w:val="span"/>
          <w:rFonts w:ascii="Century Gothic" w:eastAsia="Century Gothic" w:hAnsi="Century Gothic" w:cs="Century Gothic"/>
          <w:sz w:val="22"/>
          <w:szCs w:val="22"/>
        </w:rPr>
        <w:t>Scenarios/ Cases Review JAR sessions with business stakeholders as well as JAD sessions with developers, testers and other team members</w:t>
      </w:r>
    </w:p>
    <w:p w14:paraId="064F59FC"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Developed test cases to validate the wallet transactions, including process and data flow, reports, and interfaces to st</w:t>
      </w:r>
      <w:r w:rsidRPr="005D2BAD">
        <w:rPr>
          <w:rStyle w:val="span"/>
          <w:rFonts w:ascii="Century Gothic" w:eastAsia="Century Gothic" w:hAnsi="Century Gothic" w:cs="Century Gothic"/>
          <w:sz w:val="22"/>
          <w:szCs w:val="22"/>
        </w:rPr>
        <w:t>ores system</w:t>
      </w:r>
    </w:p>
    <w:p w14:paraId="2D3BCC2D"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Tested wallet app on different types of IOS and Android devise like IPhone 5, 5s , 4 , 4s Samsung galaxy 2, 3 </w:t>
      </w:r>
      <w:proofErr w:type="spellStart"/>
      <w:r w:rsidRPr="005D2BAD">
        <w:rPr>
          <w:rStyle w:val="span"/>
          <w:rFonts w:ascii="Century Gothic" w:eastAsia="Century Gothic" w:hAnsi="Century Gothic" w:cs="Century Gothic"/>
          <w:sz w:val="22"/>
          <w:szCs w:val="22"/>
        </w:rPr>
        <w:t>etc</w:t>
      </w:r>
      <w:proofErr w:type="spellEnd"/>
    </w:p>
    <w:p w14:paraId="6A149397"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Defined Test strategies, Planned, Performed, and managed all testing activities including functional, UAT, and regression testing </w:t>
      </w:r>
      <w:r w:rsidRPr="005D2BAD">
        <w:rPr>
          <w:rStyle w:val="span"/>
          <w:rFonts w:ascii="Century Gothic" w:eastAsia="Century Gothic" w:hAnsi="Century Gothic" w:cs="Century Gothic"/>
          <w:sz w:val="22"/>
          <w:szCs w:val="22"/>
        </w:rPr>
        <w:t>involving Manual and Automation teams</w:t>
      </w:r>
    </w:p>
    <w:p w14:paraId="326EFF5E"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lastRenderedPageBreak/>
        <w:t>Planned and maintained UAT effectively within projects and resource requirements are understood across IT and business users</w:t>
      </w:r>
    </w:p>
    <w:p w14:paraId="6747881F"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Maintained UAT entry and exit criteria and plans for project delivery process and project</w:t>
      </w:r>
    </w:p>
    <w:p w14:paraId="3E3DF856"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w:t>
      </w:r>
      <w:r w:rsidRPr="005D2BAD">
        <w:rPr>
          <w:rStyle w:val="span"/>
          <w:rFonts w:ascii="Century Gothic" w:eastAsia="Century Gothic" w:hAnsi="Century Gothic" w:cs="Century Gothic"/>
          <w:sz w:val="22"/>
          <w:szCs w:val="22"/>
        </w:rPr>
        <w:t>ated Test plans ranging from Moderate to high complexity utilizing templates and guidelines for the Mobile and iPad Project</w:t>
      </w:r>
    </w:p>
    <w:p w14:paraId="6A6CC45F"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testing Restful services for request and response for payments</w:t>
      </w:r>
    </w:p>
    <w:p w14:paraId="69B65523"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Logged and tracked defects using HP Quality Center and ve</w:t>
      </w:r>
      <w:r w:rsidRPr="005D2BAD">
        <w:rPr>
          <w:rStyle w:val="span"/>
          <w:rFonts w:ascii="Century Gothic" w:eastAsia="Century Gothic" w:hAnsi="Century Gothic" w:cs="Century Gothic"/>
          <w:sz w:val="22"/>
          <w:szCs w:val="22"/>
        </w:rPr>
        <w:t>rified resolution of software and documentation defects following a proactive approach</w:t>
      </w:r>
    </w:p>
    <w:p w14:paraId="12ED1DBF"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Worked effectively with senior management by giving them demo for the mobile wallet and its features every week</w:t>
      </w:r>
    </w:p>
    <w:p w14:paraId="2D9AEFCB"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API testing using SOAPUI, POSTMAN</w:t>
      </w:r>
    </w:p>
    <w:p w14:paraId="2BEE1C8F"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w:t>
      </w:r>
      <w:r w:rsidRPr="005D2BAD">
        <w:rPr>
          <w:rStyle w:val="span"/>
          <w:rFonts w:ascii="Century Gothic" w:eastAsia="Century Gothic" w:hAnsi="Century Gothic" w:cs="Century Gothic"/>
          <w:sz w:val="22"/>
          <w:szCs w:val="22"/>
        </w:rPr>
        <w:t xml:space="preserve"> prototyping the UX development and solutions and user flow for mobile wallet as coordinating with stakeholders for versions</w:t>
      </w:r>
    </w:p>
    <w:p w14:paraId="68CA5D4F"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Prepared test data for testing the application in various test phases</w:t>
      </w:r>
    </w:p>
    <w:p w14:paraId="366A84DA"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testing for STM (Speed to Market) apps in agile m</w:t>
      </w:r>
      <w:r w:rsidRPr="005D2BAD">
        <w:rPr>
          <w:rStyle w:val="span"/>
          <w:rFonts w:ascii="Century Gothic" w:eastAsia="Century Gothic" w:hAnsi="Century Gothic" w:cs="Century Gothic"/>
          <w:sz w:val="22"/>
          <w:szCs w:val="22"/>
        </w:rPr>
        <w:t>ethodology</w:t>
      </w:r>
    </w:p>
    <w:p w14:paraId="2F778147"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Attended UAT sessions and assisted BA and project manager in organizing UAT sessions effectively</w:t>
      </w:r>
    </w:p>
    <w:p w14:paraId="16A751B8"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Involved in training the store associates along with the other BA's and SMEs on pilot basis</w:t>
      </w:r>
    </w:p>
    <w:p w14:paraId="2BF6B9EA" w14:textId="77777777" w:rsidR="00BD579D" w:rsidRPr="005D2BAD" w:rsidRDefault="00DD1517" w:rsidP="001D5DF8">
      <w:pPr>
        <w:pStyle w:val="divdocumentulli"/>
        <w:numPr>
          <w:ilvl w:val="0"/>
          <w:numId w:val="8"/>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Tracked, Managed, and documented the performance of the </w:t>
      </w:r>
      <w:r w:rsidRPr="005D2BAD">
        <w:rPr>
          <w:rStyle w:val="span"/>
          <w:rFonts w:ascii="Century Gothic" w:eastAsia="Century Gothic" w:hAnsi="Century Gothic" w:cs="Century Gothic"/>
          <w:sz w:val="22"/>
          <w:szCs w:val="22"/>
        </w:rPr>
        <w:t>application during UAT</w:t>
      </w:r>
    </w:p>
    <w:p w14:paraId="33471715" w14:textId="77777777" w:rsidR="00BD579D" w:rsidRPr="005D2BAD" w:rsidRDefault="00DD1517">
      <w:pPr>
        <w:pStyle w:val="divdocumentsinglecolumn"/>
        <w:spacing w:before="200"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b/>
          <w:bCs/>
          <w:sz w:val="22"/>
          <w:szCs w:val="22"/>
        </w:rPr>
        <w:t>System Analyst</w:t>
      </w:r>
      <w:r w:rsidRPr="005D2BAD">
        <w:rPr>
          <w:rStyle w:val="singlecolumnspanpaddedlinenth-child1"/>
          <w:rFonts w:ascii="Century Gothic" w:eastAsia="Century Gothic" w:hAnsi="Century Gothic" w:cs="Century Gothic"/>
          <w:b/>
          <w:bCs/>
          <w:sz w:val="22"/>
          <w:szCs w:val="22"/>
        </w:rPr>
        <w:t xml:space="preserve"> </w:t>
      </w:r>
    </w:p>
    <w:p w14:paraId="494D48A2" w14:textId="77777777" w:rsidR="00BD579D" w:rsidRPr="005D2BAD" w:rsidRDefault="00DD1517">
      <w:pPr>
        <w:pStyle w:val="spanpaddedline"/>
        <w:spacing w:line="320" w:lineRule="atLeast"/>
        <w:rPr>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Kaiser Permanente | Pleasanton, CA | Mar 2012-Mar 2013</w:t>
      </w:r>
    </w:p>
    <w:p w14:paraId="34E85E0C"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Project related to EPS for Rx refills and SBMO (Store base Mail Order)</w:t>
      </w:r>
    </w:p>
    <w:p w14:paraId="516CBB1D"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Analyzed system requirements and developed detailed Test Plan for System Testing</w:t>
      </w:r>
    </w:p>
    <w:p w14:paraId="53532FAF"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Analyzed </w:t>
      </w:r>
      <w:r w:rsidRPr="005D2BAD">
        <w:rPr>
          <w:rStyle w:val="span"/>
          <w:rFonts w:ascii="Century Gothic" w:eastAsia="Century Gothic" w:hAnsi="Century Gothic" w:cs="Century Gothic"/>
          <w:sz w:val="22"/>
          <w:szCs w:val="22"/>
        </w:rPr>
        <w:t>the business requirements and identified the priority functions to test</w:t>
      </w:r>
    </w:p>
    <w:p w14:paraId="395938D9"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Created User cases for POS 360 in selling Rx as well as SBMO</w:t>
      </w:r>
    </w:p>
    <w:p w14:paraId="2EE6A25E"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Performed System Testing and Integration Testing to test the Functionality of the application</w:t>
      </w:r>
    </w:p>
    <w:p w14:paraId="60EFB934"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Worked on Rally for </w:t>
      </w:r>
      <w:r w:rsidRPr="005D2BAD">
        <w:rPr>
          <w:rStyle w:val="span"/>
          <w:rFonts w:ascii="Century Gothic" w:eastAsia="Century Gothic" w:hAnsi="Century Gothic" w:cs="Century Gothic"/>
          <w:sz w:val="22"/>
          <w:szCs w:val="22"/>
        </w:rPr>
        <w:t>maintaining User Stories as product backlog and prioritizing them as per sprints planning</w:t>
      </w:r>
    </w:p>
    <w:p w14:paraId="67A0DD8D"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Performed GAP analysis with business users and Business Analysts</w:t>
      </w:r>
    </w:p>
    <w:p w14:paraId="21604603"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 xml:space="preserve">Involved in the walkthrough meetings to ensure the QA Project Plan schedules were adhered to and the </w:t>
      </w:r>
      <w:r w:rsidRPr="005D2BAD">
        <w:rPr>
          <w:rStyle w:val="span"/>
          <w:rFonts w:ascii="Century Gothic" w:eastAsia="Century Gothic" w:hAnsi="Century Gothic" w:cs="Century Gothic"/>
          <w:sz w:val="22"/>
          <w:szCs w:val="22"/>
        </w:rPr>
        <w:t>critical path activities meet the deadlines</w:t>
      </w:r>
    </w:p>
    <w:p w14:paraId="056AA820"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Analyzed system requirements and developed detailed Test Plans for System Testing</w:t>
      </w:r>
    </w:p>
    <w:p w14:paraId="67C08E97"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Performed Risk Analysis of entire application and its deployment and documented the risk associated with it</w:t>
      </w:r>
    </w:p>
    <w:p w14:paraId="612B352F"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Execution of Test Case</w:t>
      </w:r>
      <w:r w:rsidRPr="005D2BAD">
        <w:rPr>
          <w:rStyle w:val="span"/>
          <w:rFonts w:ascii="Century Gothic" w:eastAsia="Century Gothic" w:hAnsi="Century Gothic" w:cs="Century Gothic"/>
          <w:sz w:val="22"/>
          <w:szCs w:val="22"/>
        </w:rPr>
        <w:t xml:space="preserve"> manually to verify actual results against expected results</w:t>
      </w:r>
    </w:p>
    <w:p w14:paraId="51A42F5A"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Analyzed system and business requirements and developed the test plan accordingly</w:t>
      </w:r>
    </w:p>
    <w:p w14:paraId="22B98363" w14:textId="77777777" w:rsidR="00BD579D" w:rsidRPr="005D2BAD" w:rsidRDefault="00DD1517" w:rsidP="001D5DF8">
      <w:pPr>
        <w:pStyle w:val="divdocumentulli"/>
        <w:numPr>
          <w:ilvl w:val="0"/>
          <w:numId w:val="9"/>
        </w:numPr>
        <w:spacing w:line="240" w:lineRule="auto"/>
        <w:ind w:left="460" w:hanging="201"/>
        <w:rPr>
          <w:rStyle w:val="span"/>
          <w:rFonts w:ascii="Century Gothic" w:eastAsia="Century Gothic" w:hAnsi="Century Gothic" w:cs="Century Gothic"/>
          <w:sz w:val="22"/>
          <w:szCs w:val="22"/>
        </w:rPr>
      </w:pPr>
      <w:r w:rsidRPr="005D2BAD">
        <w:rPr>
          <w:rStyle w:val="span"/>
          <w:rFonts w:ascii="Century Gothic" w:eastAsia="Century Gothic" w:hAnsi="Century Gothic" w:cs="Century Gothic"/>
          <w:sz w:val="22"/>
          <w:szCs w:val="22"/>
        </w:rPr>
        <w:t>Planned and reviewed the Test cases for Functionality, Security, Database and Acceptance testing</w:t>
      </w:r>
    </w:p>
    <w:p w14:paraId="41F231D3" w14:textId="77777777" w:rsidR="00BD579D" w:rsidRPr="005D2BAD" w:rsidRDefault="00DD1517">
      <w:pPr>
        <w:pStyle w:val="divdocumentdivsectiontitle"/>
        <w:spacing w:before="300" w:after="200"/>
        <w:jc w:val="center"/>
        <w:rPr>
          <w:rFonts w:ascii="Century Gothic" w:eastAsia="Century Gothic" w:hAnsi="Century Gothic" w:cs="Century Gothic"/>
          <w:b/>
          <w:bCs/>
          <w:caps/>
          <w:color w:val="auto"/>
        </w:rPr>
      </w:pPr>
      <w:r w:rsidRPr="005D2BAD">
        <w:rPr>
          <w:rFonts w:ascii="Century Gothic" w:eastAsia="Century Gothic" w:hAnsi="Century Gothic" w:cs="Century Gothic"/>
          <w:b/>
          <w:bCs/>
          <w:caps/>
          <w:color w:val="auto"/>
        </w:rPr>
        <w:t>Education</w:t>
      </w:r>
    </w:p>
    <w:p w14:paraId="036E42B9" w14:textId="7C973852" w:rsidR="00BD579D" w:rsidRDefault="00DD1517" w:rsidP="00DD1517">
      <w:pPr>
        <w:pStyle w:val="NoSpacing"/>
        <w:rPr>
          <w:rStyle w:val="singlecolumnspanpaddedlinenth-child1"/>
          <w:rFonts w:ascii="Century Gothic" w:eastAsia="Century Gothic" w:hAnsi="Century Gothic" w:cs="Century Gothic"/>
          <w:sz w:val="22"/>
          <w:szCs w:val="22"/>
        </w:rPr>
      </w:pPr>
      <w:r w:rsidRPr="005D2BAD">
        <w:rPr>
          <w:rStyle w:val="txtBold"/>
          <w:rFonts w:ascii="Century Gothic" w:eastAsia="Century Gothic" w:hAnsi="Century Gothic" w:cs="Century Gothic"/>
          <w:color w:val="auto"/>
          <w:sz w:val="22"/>
          <w:szCs w:val="22"/>
        </w:rPr>
        <w:t>MBA</w:t>
      </w:r>
      <w:r w:rsidRPr="005D2BAD">
        <w:rPr>
          <w:rStyle w:val="singlecolumnspanpaddedlinenth-child1"/>
          <w:rFonts w:ascii="Century Gothic" w:eastAsia="Century Gothic" w:hAnsi="Century Gothic" w:cs="Century Gothic"/>
          <w:sz w:val="22"/>
          <w:szCs w:val="22"/>
        </w:rPr>
        <w:t xml:space="preserve"> </w:t>
      </w:r>
      <w:r>
        <w:rPr>
          <w:rStyle w:val="singlecolumnspanpaddedlinenth-child1"/>
          <w:rFonts w:ascii="Century Gothic" w:eastAsia="Century Gothic" w:hAnsi="Century Gothic" w:cs="Century Gothic"/>
          <w:sz w:val="22"/>
          <w:szCs w:val="22"/>
        </w:rPr>
        <w:t xml:space="preserve">                                                                                                                                    Jan 2009 – Jan 2011</w:t>
      </w:r>
      <w:r w:rsidR="00276208">
        <w:rPr>
          <w:rStyle w:val="singlecolumnspanpaddedlinenth-child1"/>
          <w:rFonts w:ascii="Century Gothic" w:eastAsia="Century Gothic" w:hAnsi="Century Gothic" w:cs="Century Gothic"/>
          <w:sz w:val="22"/>
          <w:szCs w:val="22"/>
        </w:rPr>
        <w:br/>
        <w:t xml:space="preserve">Silicon valley University </w:t>
      </w:r>
    </w:p>
    <w:p w14:paraId="66FAF534" w14:textId="77777777" w:rsidR="00DD1517" w:rsidRPr="005D2BAD" w:rsidRDefault="00DD1517" w:rsidP="00DD1517">
      <w:pPr>
        <w:pStyle w:val="NoSpacing"/>
        <w:rPr>
          <w:rFonts w:eastAsia="Century Gothic"/>
        </w:rPr>
      </w:pPr>
      <w:bookmarkStart w:id="1" w:name="_GoBack"/>
      <w:bookmarkEnd w:id="1"/>
    </w:p>
    <w:p w14:paraId="4F8BD4D9" w14:textId="706000A4" w:rsidR="00BD579D" w:rsidRDefault="00DD1517" w:rsidP="00DD1517">
      <w:pPr>
        <w:pStyle w:val="NoSpacing"/>
        <w:rPr>
          <w:rStyle w:val="singlecolumnspanpaddedlinenth-child1"/>
          <w:rFonts w:ascii="Century Gothic" w:eastAsia="Century Gothic" w:hAnsi="Century Gothic" w:cs="Century Gothic"/>
          <w:sz w:val="22"/>
          <w:szCs w:val="22"/>
        </w:rPr>
      </w:pPr>
      <w:r w:rsidRPr="005D2BAD">
        <w:rPr>
          <w:rStyle w:val="txtBold"/>
          <w:rFonts w:ascii="Century Gothic" w:eastAsia="Century Gothic" w:hAnsi="Century Gothic" w:cs="Century Gothic"/>
          <w:color w:val="auto"/>
          <w:sz w:val="22"/>
          <w:szCs w:val="22"/>
        </w:rPr>
        <w:t>Bachelor of Computer Science</w:t>
      </w:r>
      <w:r w:rsidRPr="005D2BAD">
        <w:rPr>
          <w:rStyle w:val="singlecolumnspanpaddedlinenth-child1"/>
          <w:rFonts w:ascii="Century Gothic" w:eastAsia="Century Gothic" w:hAnsi="Century Gothic" w:cs="Century Gothic"/>
          <w:sz w:val="22"/>
          <w:szCs w:val="22"/>
        </w:rPr>
        <w:t xml:space="preserve"> </w:t>
      </w:r>
      <w:r>
        <w:rPr>
          <w:rStyle w:val="singlecolumnspanpaddedlinenth-child1"/>
          <w:rFonts w:ascii="Century Gothic" w:eastAsia="Century Gothic" w:hAnsi="Century Gothic" w:cs="Century Gothic"/>
          <w:sz w:val="22"/>
          <w:szCs w:val="22"/>
        </w:rPr>
        <w:t xml:space="preserve">                                                                                      Sep 2002 – Aug 2006</w:t>
      </w:r>
    </w:p>
    <w:p w14:paraId="654A63EF" w14:textId="0A3EF001" w:rsidR="00DD1517" w:rsidRPr="005D2BAD" w:rsidRDefault="00DD1517" w:rsidP="00DD1517">
      <w:pPr>
        <w:pStyle w:val="NoSpacing"/>
        <w:rPr>
          <w:rFonts w:eastAsia="Century Gothic"/>
        </w:rPr>
      </w:pPr>
      <w:proofErr w:type="spellStart"/>
      <w:r w:rsidRPr="00DD1517">
        <w:rPr>
          <w:rStyle w:val="singlecolumnspanpaddedlinenth-child1"/>
          <w:rFonts w:ascii="Century Gothic" w:eastAsia="Century Gothic" w:hAnsi="Century Gothic" w:cs="Century Gothic"/>
          <w:sz w:val="22"/>
          <w:szCs w:val="22"/>
        </w:rPr>
        <w:t>Kurukshetra</w:t>
      </w:r>
      <w:proofErr w:type="spellEnd"/>
      <w:r w:rsidRPr="00DD1517">
        <w:rPr>
          <w:rStyle w:val="singlecolumnspanpaddedlinenth-child1"/>
          <w:rFonts w:ascii="Century Gothic" w:eastAsia="Century Gothic" w:hAnsi="Century Gothic" w:cs="Century Gothic"/>
          <w:sz w:val="22"/>
          <w:szCs w:val="22"/>
        </w:rPr>
        <w:t xml:space="preserve"> University</w:t>
      </w:r>
    </w:p>
    <w:sectPr w:rsidR="00DD1517" w:rsidRPr="005D2BAD">
      <w:pgSz w:w="12240" w:h="15840"/>
      <w:pgMar w:top="740" w:right="740" w:bottom="74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2BE158FA-E7A0-49DB-B933-8AF97258FDBC}"/>
    <w:embedBold r:id="rId2" w:fontKey="{F0BFB1CF-A9FF-4F92-9092-E1194E91DCC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1A0CA5C0">
      <w:start w:val="1"/>
      <w:numFmt w:val="bullet"/>
      <w:lvlText w:val=""/>
      <w:lvlJc w:val="left"/>
      <w:pPr>
        <w:ind w:left="720" w:hanging="360"/>
      </w:pPr>
      <w:rPr>
        <w:rFonts w:ascii="Symbol" w:hAnsi="Symbol"/>
      </w:rPr>
    </w:lvl>
    <w:lvl w:ilvl="1" w:tplc="3FFC07DC">
      <w:start w:val="1"/>
      <w:numFmt w:val="bullet"/>
      <w:lvlText w:val="o"/>
      <w:lvlJc w:val="left"/>
      <w:pPr>
        <w:tabs>
          <w:tab w:val="num" w:pos="1440"/>
        </w:tabs>
        <w:ind w:left="1440" w:hanging="360"/>
      </w:pPr>
      <w:rPr>
        <w:rFonts w:ascii="Courier New" w:hAnsi="Courier New"/>
      </w:rPr>
    </w:lvl>
    <w:lvl w:ilvl="2" w:tplc="E51A9A80">
      <w:start w:val="1"/>
      <w:numFmt w:val="bullet"/>
      <w:lvlText w:val=""/>
      <w:lvlJc w:val="left"/>
      <w:pPr>
        <w:tabs>
          <w:tab w:val="num" w:pos="2160"/>
        </w:tabs>
        <w:ind w:left="2160" w:hanging="360"/>
      </w:pPr>
      <w:rPr>
        <w:rFonts w:ascii="Wingdings" w:hAnsi="Wingdings"/>
      </w:rPr>
    </w:lvl>
    <w:lvl w:ilvl="3" w:tplc="937C763C">
      <w:start w:val="1"/>
      <w:numFmt w:val="bullet"/>
      <w:lvlText w:val=""/>
      <w:lvlJc w:val="left"/>
      <w:pPr>
        <w:tabs>
          <w:tab w:val="num" w:pos="2880"/>
        </w:tabs>
        <w:ind w:left="2880" w:hanging="360"/>
      </w:pPr>
      <w:rPr>
        <w:rFonts w:ascii="Symbol" w:hAnsi="Symbol"/>
      </w:rPr>
    </w:lvl>
    <w:lvl w:ilvl="4" w:tplc="56EADC42">
      <w:start w:val="1"/>
      <w:numFmt w:val="bullet"/>
      <w:lvlText w:val="o"/>
      <w:lvlJc w:val="left"/>
      <w:pPr>
        <w:tabs>
          <w:tab w:val="num" w:pos="3600"/>
        </w:tabs>
        <w:ind w:left="3600" w:hanging="360"/>
      </w:pPr>
      <w:rPr>
        <w:rFonts w:ascii="Courier New" w:hAnsi="Courier New"/>
      </w:rPr>
    </w:lvl>
    <w:lvl w:ilvl="5" w:tplc="76109F92">
      <w:start w:val="1"/>
      <w:numFmt w:val="bullet"/>
      <w:lvlText w:val=""/>
      <w:lvlJc w:val="left"/>
      <w:pPr>
        <w:tabs>
          <w:tab w:val="num" w:pos="4320"/>
        </w:tabs>
        <w:ind w:left="4320" w:hanging="360"/>
      </w:pPr>
      <w:rPr>
        <w:rFonts w:ascii="Wingdings" w:hAnsi="Wingdings"/>
      </w:rPr>
    </w:lvl>
    <w:lvl w:ilvl="6" w:tplc="41A48C0C">
      <w:start w:val="1"/>
      <w:numFmt w:val="bullet"/>
      <w:lvlText w:val=""/>
      <w:lvlJc w:val="left"/>
      <w:pPr>
        <w:tabs>
          <w:tab w:val="num" w:pos="5040"/>
        </w:tabs>
        <w:ind w:left="5040" w:hanging="360"/>
      </w:pPr>
      <w:rPr>
        <w:rFonts w:ascii="Symbol" w:hAnsi="Symbol"/>
      </w:rPr>
    </w:lvl>
    <w:lvl w:ilvl="7" w:tplc="245EA1D0">
      <w:start w:val="1"/>
      <w:numFmt w:val="bullet"/>
      <w:lvlText w:val="o"/>
      <w:lvlJc w:val="left"/>
      <w:pPr>
        <w:tabs>
          <w:tab w:val="num" w:pos="5760"/>
        </w:tabs>
        <w:ind w:left="5760" w:hanging="360"/>
      </w:pPr>
      <w:rPr>
        <w:rFonts w:ascii="Courier New" w:hAnsi="Courier New"/>
      </w:rPr>
    </w:lvl>
    <w:lvl w:ilvl="8" w:tplc="1C9029A2">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BFB2B768">
      <w:start w:val="1"/>
      <w:numFmt w:val="bullet"/>
      <w:lvlText w:val=""/>
      <w:lvlJc w:val="left"/>
      <w:pPr>
        <w:ind w:left="720" w:hanging="360"/>
      </w:pPr>
      <w:rPr>
        <w:rFonts w:ascii="Symbol" w:hAnsi="Symbol"/>
      </w:rPr>
    </w:lvl>
    <w:lvl w:ilvl="1" w:tplc="8D0EC7F6">
      <w:start w:val="1"/>
      <w:numFmt w:val="bullet"/>
      <w:lvlText w:val="o"/>
      <w:lvlJc w:val="left"/>
      <w:pPr>
        <w:tabs>
          <w:tab w:val="num" w:pos="1440"/>
        </w:tabs>
        <w:ind w:left="1440" w:hanging="360"/>
      </w:pPr>
      <w:rPr>
        <w:rFonts w:ascii="Courier New" w:hAnsi="Courier New"/>
      </w:rPr>
    </w:lvl>
    <w:lvl w:ilvl="2" w:tplc="D478AB56">
      <w:start w:val="1"/>
      <w:numFmt w:val="bullet"/>
      <w:lvlText w:val=""/>
      <w:lvlJc w:val="left"/>
      <w:pPr>
        <w:tabs>
          <w:tab w:val="num" w:pos="2160"/>
        </w:tabs>
        <w:ind w:left="2160" w:hanging="360"/>
      </w:pPr>
      <w:rPr>
        <w:rFonts w:ascii="Wingdings" w:hAnsi="Wingdings"/>
      </w:rPr>
    </w:lvl>
    <w:lvl w:ilvl="3" w:tplc="ADF41702">
      <w:start w:val="1"/>
      <w:numFmt w:val="bullet"/>
      <w:lvlText w:val=""/>
      <w:lvlJc w:val="left"/>
      <w:pPr>
        <w:tabs>
          <w:tab w:val="num" w:pos="2880"/>
        </w:tabs>
        <w:ind w:left="2880" w:hanging="360"/>
      </w:pPr>
      <w:rPr>
        <w:rFonts w:ascii="Symbol" w:hAnsi="Symbol"/>
      </w:rPr>
    </w:lvl>
    <w:lvl w:ilvl="4" w:tplc="07BE86DE">
      <w:start w:val="1"/>
      <w:numFmt w:val="bullet"/>
      <w:lvlText w:val="o"/>
      <w:lvlJc w:val="left"/>
      <w:pPr>
        <w:tabs>
          <w:tab w:val="num" w:pos="3600"/>
        </w:tabs>
        <w:ind w:left="3600" w:hanging="360"/>
      </w:pPr>
      <w:rPr>
        <w:rFonts w:ascii="Courier New" w:hAnsi="Courier New"/>
      </w:rPr>
    </w:lvl>
    <w:lvl w:ilvl="5" w:tplc="95CE75CE">
      <w:start w:val="1"/>
      <w:numFmt w:val="bullet"/>
      <w:lvlText w:val=""/>
      <w:lvlJc w:val="left"/>
      <w:pPr>
        <w:tabs>
          <w:tab w:val="num" w:pos="4320"/>
        </w:tabs>
        <w:ind w:left="4320" w:hanging="360"/>
      </w:pPr>
      <w:rPr>
        <w:rFonts w:ascii="Wingdings" w:hAnsi="Wingdings"/>
      </w:rPr>
    </w:lvl>
    <w:lvl w:ilvl="6" w:tplc="F666415C">
      <w:start w:val="1"/>
      <w:numFmt w:val="bullet"/>
      <w:lvlText w:val=""/>
      <w:lvlJc w:val="left"/>
      <w:pPr>
        <w:tabs>
          <w:tab w:val="num" w:pos="5040"/>
        </w:tabs>
        <w:ind w:left="5040" w:hanging="360"/>
      </w:pPr>
      <w:rPr>
        <w:rFonts w:ascii="Symbol" w:hAnsi="Symbol"/>
      </w:rPr>
    </w:lvl>
    <w:lvl w:ilvl="7" w:tplc="C27699F6">
      <w:start w:val="1"/>
      <w:numFmt w:val="bullet"/>
      <w:lvlText w:val="o"/>
      <w:lvlJc w:val="left"/>
      <w:pPr>
        <w:tabs>
          <w:tab w:val="num" w:pos="5760"/>
        </w:tabs>
        <w:ind w:left="5760" w:hanging="360"/>
      </w:pPr>
      <w:rPr>
        <w:rFonts w:ascii="Courier New" w:hAnsi="Courier New"/>
      </w:rPr>
    </w:lvl>
    <w:lvl w:ilvl="8" w:tplc="103AD6DC">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04707EAC">
      <w:start w:val="1"/>
      <w:numFmt w:val="bullet"/>
      <w:lvlText w:val=""/>
      <w:lvlJc w:val="left"/>
      <w:pPr>
        <w:ind w:left="720" w:hanging="360"/>
      </w:pPr>
      <w:rPr>
        <w:rFonts w:ascii="Symbol" w:hAnsi="Symbol"/>
      </w:rPr>
    </w:lvl>
    <w:lvl w:ilvl="1" w:tplc="21B22B48">
      <w:start w:val="1"/>
      <w:numFmt w:val="bullet"/>
      <w:lvlText w:val="o"/>
      <w:lvlJc w:val="left"/>
      <w:pPr>
        <w:tabs>
          <w:tab w:val="num" w:pos="1440"/>
        </w:tabs>
        <w:ind w:left="1440" w:hanging="360"/>
      </w:pPr>
      <w:rPr>
        <w:rFonts w:ascii="Courier New" w:hAnsi="Courier New"/>
      </w:rPr>
    </w:lvl>
    <w:lvl w:ilvl="2" w:tplc="F48E891E">
      <w:start w:val="1"/>
      <w:numFmt w:val="bullet"/>
      <w:lvlText w:val=""/>
      <w:lvlJc w:val="left"/>
      <w:pPr>
        <w:tabs>
          <w:tab w:val="num" w:pos="2160"/>
        </w:tabs>
        <w:ind w:left="2160" w:hanging="360"/>
      </w:pPr>
      <w:rPr>
        <w:rFonts w:ascii="Wingdings" w:hAnsi="Wingdings"/>
      </w:rPr>
    </w:lvl>
    <w:lvl w:ilvl="3" w:tplc="CFDCB5BE">
      <w:start w:val="1"/>
      <w:numFmt w:val="bullet"/>
      <w:lvlText w:val=""/>
      <w:lvlJc w:val="left"/>
      <w:pPr>
        <w:tabs>
          <w:tab w:val="num" w:pos="2880"/>
        </w:tabs>
        <w:ind w:left="2880" w:hanging="360"/>
      </w:pPr>
      <w:rPr>
        <w:rFonts w:ascii="Symbol" w:hAnsi="Symbol"/>
      </w:rPr>
    </w:lvl>
    <w:lvl w:ilvl="4" w:tplc="BE425C72">
      <w:start w:val="1"/>
      <w:numFmt w:val="bullet"/>
      <w:lvlText w:val="o"/>
      <w:lvlJc w:val="left"/>
      <w:pPr>
        <w:tabs>
          <w:tab w:val="num" w:pos="3600"/>
        </w:tabs>
        <w:ind w:left="3600" w:hanging="360"/>
      </w:pPr>
      <w:rPr>
        <w:rFonts w:ascii="Courier New" w:hAnsi="Courier New"/>
      </w:rPr>
    </w:lvl>
    <w:lvl w:ilvl="5" w:tplc="1D361E66">
      <w:start w:val="1"/>
      <w:numFmt w:val="bullet"/>
      <w:lvlText w:val=""/>
      <w:lvlJc w:val="left"/>
      <w:pPr>
        <w:tabs>
          <w:tab w:val="num" w:pos="4320"/>
        </w:tabs>
        <w:ind w:left="4320" w:hanging="360"/>
      </w:pPr>
      <w:rPr>
        <w:rFonts w:ascii="Wingdings" w:hAnsi="Wingdings"/>
      </w:rPr>
    </w:lvl>
    <w:lvl w:ilvl="6" w:tplc="75FA95AA">
      <w:start w:val="1"/>
      <w:numFmt w:val="bullet"/>
      <w:lvlText w:val=""/>
      <w:lvlJc w:val="left"/>
      <w:pPr>
        <w:tabs>
          <w:tab w:val="num" w:pos="5040"/>
        </w:tabs>
        <w:ind w:left="5040" w:hanging="360"/>
      </w:pPr>
      <w:rPr>
        <w:rFonts w:ascii="Symbol" w:hAnsi="Symbol"/>
      </w:rPr>
    </w:lvl>
    <w:lvl w:ilvl="7" w:tplc="40F42B24">
      <w:start w:val="1"/>
      <w:numFmt w:val="bullet"/>
      <w:lvlText w:val="o"/>
      <w:lvlJc w:val="left"/>
      <w:pPr>
        <w:tabs>
          <w:tab w:val="num" w:pos="5760"/>
        </w:tabs>
        <w:ind w:left="5760" w:hanging="360"/>
      </w:pPr>
      <w:rPr>
        <w:rFonts w:ascii="Courier New" w:hAnsi="Courier New"/>
      </w:rPr>
    </w:lvl>
    <w:lvl w:ilvl="8" w:tplc="4A8AE956">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tplc="DADCDCD8">
      <w:start w:val="1"/>
      <w:numFmt w:val="bullet"/>
      <w:lvlText w:val=""/>
      <w:lvlJc w:val="left"/>
      <w:pPr>
        <w:ind w:left="720" w:hanging="360"/>
      </w:pPr>
      <w:rPr>
        <w:rFonts w:ascii="Symbol" w:hAnsi="Symbol"/>
      </w:rPr>
    </w:lvl>
    <w:lvl w:ilvl="1" w:tplc="EB5EF400">
      <w:start w:val="1"/>
      <w:numFmt w:val="bullet"/>
      <w:lvlText w:val="o"/>
      <w:lvlJc w:val="left"/>
      <w:pPr>
        <w:tabs>
          <w:tab w:val="num" w:pos="1440"/>
        </w:tabs>
        <w:ind w:left="1440" w:hanging="360"/>
      </w:pPr>
      <w:rPr>
        <w:rFonts w:ascii="Courier New" w:hAnsi="Courier New"/>
      </w:rPr>
    </w:lvl>
    <w:lvl w:ilvl="2" w:tplc="301268D0">
      <w:start w:val="1"/>
      <w:numFmt w:val="bullet"/>
      <w:lvlText w:val=""/>
      <w:lvlJc w:val="left"/>
      <w:pPr>
        <w:tabs>
          <w:tab w:val="num" w:pos="2160"/>
        </w:tabs>
        <w:ind w:left="2160" w:hanging="360"/>
      </w:pPr>
      <w:rPr>
        <w:rFonts w:ascii="Wingdings" w:hAnsi="Wingdings"/>
      </w:rPr>
    </w:lvl>
    <w:lvl w:ilvl="3" w:tplc="6E763B3C">
      <w:start w:val="1"/>
      <w:numFmt w:val="bullet"/>
      <w:lvlText w:val=""/>
      <w:lvlJc w:val="left"/>
      <w:pPr>
        <w:tabs>
          <w:tab w:val="num" w:pos="2880"/>
        </w:tabs>
        <w:ind w:left="2880" w:hanging="360"/>
      </w:pPr>
      <w:rPr>
        <w:rFonts w:ascii="Symbol" w:hAnsi="Symbol"/>
      </w:rPr>
    </w:lvl>
    <w:lvl w:ilvl="4" w:tplc="EC5ABB36">
      <w:start w:val="1"/>
      <w:numFmt w:val="bullet"/>
      <w:lvlText w:val="o"/>
      <w:lvlJc w:val="left"/>
      <w:pPr>
        <w:tabs>
          <w:tab w:val="num" w:pos="3600"/>
        </w:tabs>
        <w:ind w:left="3600" w:hanging="360"/>
      </w:pPr>
      <w:rPr>
        <w:rFonts w:ascii="Courier New" w:hAnsi="Courier New"/>
      </w:rPr>
    </w:lvl>
    <w:lvl w:ilvl="5" w:tplc="ACC827F4">
      <w:start w:val="1"/>
      <w:numFmt w:val="bullet"/>
      <w:lvlText w:val=""/>
      <w:lvlJc w:val="left"/>
      <w:pPr>
        <w:tabs>
          <w:tab w:val="num" w:pos="4320"/>
        </w:tabs>
        <w:ind w:left="4320" w:hanging="360"/>
      </w:pPr>
      <w:rPr>
        <w:rFonts w:ascii="Wingdings" w:hAnsi="Wingdings"/>
      </w:rPr>
    </w:lvl>
    <w:lvl w:ilvl="6" w:tplc="47A2A65C">
      <w:start w:val="1"/>
      <w:numFmt w:val="bullet"/>
      <w:lvlText w:val=""/>
      <w:lvlJc w:val="left"/>
      <w:pPr>
        <w:tabs>
          <w:tab w:val="num" w:pos="5040"/>
        </w:tabs>
        <w:ind w:left="5040" w:hanging="360"/>
      </w:pPr>
      <w:rPr>
        <w:rFonts w:ascii="Symbol" w:hAnsi="Symbol"/>
      </w:rPr>
    </w:lvl>
    <w:lvl w:ilvl="7" w:tplc="CBD6645A">
      <w:start w:val="1"/>
      <w:numFmt w:val="bullet"/>
      <w:lvlText w:val="o"/>
      <w:lvlJc w:val="left"/>
      <w:pPr>
        <w:tabs>
          <w:tab w:val="num" w:pos="5760"/>
        </w:tabs>
        <w:ind w:left="5760" w:hanging="360"/>
      </w:pPr>
      <w:rPr>
        <w:rFonts w:ascii="Courier New" w:hAnsi="Courier New"/>
      </w:rPr>
    </w:lvl>
    <w:lvl w:ilvl="8" w:tplc="5C7EA06C">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54EEB566">
      <w:start w:val="1"/>
      <w:numFmt w:val="bullet"/>
      <w:lvlText w:val=""/>
      <w:lvlJc w:val="left"/>
      <w:pPr>
        <w:ind w:left="720" w:hanging="360"/>
      </w:pPr>
      <w:rPr>
        <w:rFonts w:ascii="Symbol" w:hAnsi="Symbol"/>
      </w:rPr>
    </w:lvl>
    <w:lvl w:ilvl="1" w:tplc="8D601EDC">
      <w:start w:val="1"/>
      <w:numFmt w:val="bullet"/>
      <w:lvlText w:val="o"/>
      <w:lvlJc w:val="left"/>
      <w:pPr>
        <w:tabs>
          <w:tab w:val="num" w:pos="1440"/>
        </w:tabs>
        <w:ind w:left="1440" w:hanging="360"/>
      </w:pPr>
      <w:rPr>
        <w:rFonts w:ascii="Courier New" w:hAnsi="Courier New"/>
      </w:rPr>
    </w:lvl>
    <w:lvl w:ilvl="2" w:tplc="4F24758A">
      <w:start w:val="1"/>
      <w:numFmt w:val="bullet"/>
      <w:lvlText w:val=""/>
      <w:lvlJc w:val="left"/>
      <w:pPr>
        <w:tabs>
          <w:tab w:val="num" w:pos="2160"/>
        </w:tabs>
        <w:ind w:left="2160" w:hanging="360"/>
      </w:pPr>
      <w:rPr>
        <w:rFonts w:ascii="Wingdings" w:hAnsi="Wingdings"/>
      </w:rPr>
    </w:lvl>
    <w:lvl w:ilvl="3" w:tplc="8B4667AC">
      <w:start w:val="1"/>
      <w:numFmt w:val="bullet"/>
      <w:lvlText w:val=""/>
      <w:lvlJc w:val="left"/>
      <w:pPr>
        <w:tabs>
          <w:tab w:val="num" w:pos="2880"/>
        </w:tabs>
        <w:ind w:left="2880" w:hanging="360"/>
      </w:pPr>
      <w:rPr>
        <w:rFonts w:ascii="Symbol" w:hAnsi="Symbol"/>
      </w:rPr>
    </w:lvl>
    <w:lvl w:ilvl="4" w:tplc="9B12A984">
      <w:start w:val="1"/>
      <w:numFmt w:val="bullet"/>
      <w:lvlText w:val="o"/>
      <w:lvlJc w:val="left"/>
      <w:pPr>
        <w:tabs>
          <w:tab w:val="num" w:pos="3600"/>
        </w:tabs>
        <w:ind w:left="3600" w:hanging="360"/>
      </w:pPr>
      <w:rPr>
        <w:rFonts w:ascii="Courier New" w:hAnsi="Courier New"/>
      </w:rPr>
    </w:lvl>
    <w:lvl w:ilvl="5" w:tplc="DF18555E">
      <w:start w:val="1"/>
      <w:numFmt w:val="bullet"/>
      <w:lvlText w:val=""/>
      <w:lvlJc w:val="left"/>
      <w:pPr>
        <w:tabs>
          <w:tab w:val="num" w:pos="4320"/>
        </w:tabs>
        <w:ind w:left="4320" w:hanging="360"/>
      </w:pPr>
      <w:rPr>
        <w:rFonts w:ascii="Wingdings" w:hAnsi="Wingdings"/>
      </w:rPr>
    </w:lvl>
    <w:lvl w:ilvl="6" w:tplc="5F3031EE">
      <w:start w:val="1"/>
      <w:numFmt w:val="bullet"/>
      <w:lvlText w:val=""/>
      <w:lvlJc w:val="left"/>
      <w:pPr>
        <w:tabs>
          <w:tab w:val="num" w:pos="5040"/>
        </w:tabs>
        <w:ind w:left="5040" w:hanging="360"/>
      </w:pPr>
      <w:rPr>
        <w:rFonts w:ascii="Symbol" w:hAnsi="Symbol"/>
      </w:rPr>
    </w:lvl>
    <w:lvl w:ilvl="7" w:tplc="E2DC9FC2">
      <w:start w:val="1"/>
      <w:numFmt w:val="bullet"/>
      <w:lvlText w:val="o"/>
      <w:lvlJc w:val="left"/>
      <w:pPr>
        <w:tabs>
          <w:tab w:val="num" w:pos="5760"/>
        </w:tabs>
        <w:ind w:left="5760" w:hanging="360"/>
      </w:pPr>
      <w:rPr>
        <w:rFonts w:ascii="Courier New" w:hAnsi="Courier New"/>
      </w:rPr>
    </w:lvl>
    <w:lvl w:ilvl="8" w:tplc="508EC7F0">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D1BA4C32">
      <w:start w:val="1"/>
      <w:numFmt w:val="bullet"/>
      <w:lvlText w:val=""/>
      <w:lvlJc w:val="left"/>
      <w:pPr>
        <w:ind w:left="720" w:hanging="360"/>
      </w:pPr>
      <w:rPr>
        <w:rFonts w:ascii="Symbol" w:hAnsi="Symbol"/>
      </w:rPr>
    </w:lvl>
    <w:lvl w:ilvl="1" w:tplc="A7063612">
      <w:start w:val="1"/>
      <w:numFmt w:val="bullet"/>
      <w:lvlText w:val="o"/>
      <w:lvlJc w:val="left"/>
      <w:pPr>
        <w:tabs>
          <w:tab w:val="num" w:pos="1440"/>
        </w:tabs>
        <w:ind w:left="1440" w:hanging="360"/>
      </w:pPr>
      <w:rPr>
        <w:rFonts w:ascii="Courier New" w:hAnsi="Courier New"/>
      </w:rPr>
    </w:lvl>
    <w:lvl w:ilvl="2" w:tplc="E2206F5C">
      <w:start w:val="1"/>
      <w:numFmt w:val="bullet"/>
      <w:lvlText w:val=""/>
      <w:lvlJc w:val="left"/>
      <w:pPr>
        <w:tabs>
          <w:tab w:val="num" w:pos="2160"/>
        </w:tabs>
        <w:ind w:left="2160" w:hanging="360"/>
      </w:pPr>
      <w:rPr>
        <w:rFonts w:ascii="Wingdings" w:hAnsi="Wingdings"/>
      </w:rPr>
    </w:lvl>
    <w:lvl w:ilvl="3" w:tplc="B844988A">
      <w:start w:val="1"/>
      <w:numFmt w:val="bullet"/>
      <w:lvlText w:val=""/>
      <w:lvlJc w:val="left"/>
      <w:pPr>
        <w:tabs>
          <w:tab w:val="num" w:pos="2880"/>
        </w:tabs>
        <w:ind w:left="2880" w:hanging="360"/>
      </w:pPr>
      <w:rPr>
        <w:rFonts w:ascii="Symbol" w:hAnsi="Symbol"/>
      </w:rPr>
    </w:lvl>
    <w:lvl w:ilvl="4" w:tplc="8C041A1A">
      <w:start w:val="1"/>
      <w:numFmt w:val="bullet"/>
      <w:lvlText w:val="o"/>
      <w:lvlJc w:val="left"/>
      <w:pPr>
        <w:tabs>
          <w:tab w:val="num" w:pos="3600"/>
        </w:tabs>
        <w:ind w:left="3600" w:hanging="360"/>
      </w:pPr>
      <w:rPr>
        <w:rFonts w:ascii="Courier New" w:hAnsi="Courier New"/>
      </w:rPr>
    </w:lvl>
    <w:lvl w:ilvl="5" w:tplc="CD9A201C">
      <w:start w:val="1"/>
      <w:numFmt w:val="bullet"/>
      <w:lvlText w:val=""/>
      <w:lvlJc w:val="left"/>
      <w:pPr>
        <w:tabs>
          <w:tab w:val="num" w:pos="4320"/>
        </w:tabs>
        <w:ind w:left="4320" w:hanging="360"/>
      </w:pPr>
      <w:rPr>
        <w:rFonts w:ascii="Wingdings" w:hAnsi="Wingdings"/>
      </w:rPr>
    </w:lvl>
    <w:lvl w:ilvl="6" w:tplc="5B683F7E">
      <w:start w:val="1"/>
      <w:numFmt w:val="bullet"/>
      <w:lvlText w:val=""/>
      <w:lvlJc w:val="left"/>
      <w:pPr>
        <w:tabs>
          <w:tab w:val="num" w:pos="5040"/>
        </w:tabs>
        <w:ind w:left="5040" w:hanging="360"/>
      </w:pPr>
      <w:rPr>
        <w:rFonts w:ascii="Symbol" w:hAnsi="Symbol"/>
      </w:rPr>
    </w:lvl>
    <w:lvl w:ilvl="7" w:tplc="36FA5F7E">
      <w:start w:val="1"/>
      <w:numFmt w:val="bullet"/>
      <w:lvlText w:val="o"/>
      <w:lvlJc w:val="left"/>
      <w:pPr>
        <w:tabs>
          <w:tab w:val="num" w:pos="5760"/>
        </w:tabs>
        <w:ind w:left="5760" w:hanging="360"/>
      </w:pPr>
      <w:rPr>
        <w:rFonts w:ascii="Courier New" w:hAnsi="Courier New"/>
      </w:rPr>
    </w:lvl>
    <w:lvl w:ilvl="8" w:tplc="C674E334">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E888338C">
      <w:start w:val="1"/>
      <w:numFmt w:val="bullet"/>
      <w:lvlText w:val=""/>
      <w:lvlJc w:val="left"/>
      <w:pPr>
        <w:ind w:left="720" w:hanging="360"/>
      </w:pPr>
      <w:rPr>
        <w:rFonts w:ascii="Symbol" w:hAnsi="Symbol"/>
      </w:rPr>
    </w:lvl>
    <w:lvl w:ilvl="1" w:tplc="FC3C3678">
      <w:start w:val="1"/>
      <w:numFmt w:val="bullet"/>
      <w:lvlText w:val="o"/>
      <w:lvlJc w:val="left"/>
      <w:pPr>
        <w:tabs>
          <w:tab w:val="num" w:pos="1440"/>
        </w:tabs>
        <w:ind w:left="1440" w:hanging="360"/>
      </w:pPr>
      <w:rPr>
        <w:rFonts w:ascii="Courier New" w:hAnsi="Courier New"/>
      </w:rPr>
    </w:lvl>
    <w:lvl w:ilvl="2" w:tplc="1A4C3BFC">
      <w:start w:val="1"/>
      <w:numFmt w:val="bullet"/>
      <w:lvlText w:val=""/>
      <w:lvlJc w:val="left"/>
      <w:pPr>
        <w:tabs>
          <w:tab w:val="num" w:pos="2160"/>
        </w:tabs>
        <w:ind w:left="2160" w:hanging="360"/>
      </w:pPr>
      <w:rPr>
        <w:rFonts w:ascii="Wingdings" w:hAnsi="Wingdings"/>
      </w:rPr>
    </w:lvl>
    <w:lvl w:ilvl="3" w:tplc="B52C092A">
      <w:start w:val="1"/>
      <w:numFmt w:val="bullet"/>
      <w:lvlText w:val=""/>
      <w:lvlJc w:val="left"/>
      <w:pPr>
        <w:tabs>
          <w:tab w:val="num" w:pos="2880"/>
        </w:tabs>
        <w:ind w:left="2880" w:hanging="360"/>
      </w:pPr>
      <w:rPr>
        <w:rFonts w:ascii="Symbol" w:hAnsi="Symbol"/>
      </w:rPr>
    </w:lvl>
    <w:lvl w:ilvl="4" w:tplc="EC228F92">
      <w:start w:val="1"/>
      <w:numFmt w:val="bullet"/>
      <w:lvlText w:val="o"/>
      <w:lvlJc w:val="left"/>
      <w:pPr>
        <w:tabs>
          <w:tab w:val="num" w:pos="3600"/>
        </w:tabs>
        <w:ind w:left="3600" w:hanging="360"/>
      </w:pPr>
      <w:rPr>
        <w:rFonts w:ascii="Courier New" w:hAnsi="Courier New"/>
      </w:rPr>
    </w:lvl>
    <w:lvl w:ilvl="5" w:tplc="518E2F8E">
      <w:start w:val="1"/>
      <w:numFmt w:val="bullet"/>
      <w:lvlText w:val=""/>
      <w:lvlJc w:val="left"/>
      <w:pPr>
        <w:tabs>
          <w:tab w:val="num" w:pos="4320"/>
        </w:tabs>
        <w:ind w:left="4320" w:hanging="360"/>
      </w:pPr>
      <w:rPr>
        <w:rFonts w:ascii="Wingdings" w:hAnsi="Wingdings"/>
      </w:rPr>
    </w:lvl>
    <w:lvl w:ilvl="6" w:tplc="C97C34C0">
      <w:start w:val="1"/>
      <w:numFmt w:val="bullet"/>
      <w:lvlText w:val=""/>
      <w:lvlJc w:val="left"/>
      <w:pPr>
        <w:tabs>
          <w:tab w:val="num" w:pos="5040"/>
        </w:tabs>
        <w:ind w:left="5040" w:hanging="360"/>
      </w:pPr>
      <w:rPr>
        <w:rFonts w:ascii="Symbol" w:hAnsi="Symbol"/>
      </w:rPr>
    </w:lvl>
    <w:lvl w:ilvl="7" w:tplc="354CFB3C">
      <w:start w:val="1"/>
      <w:numFmt w:val="bullet"/>
      <w:lvlText w:val="o"/>
      <w:lvlJc w:val="left"/>
      <w:pPr>
        <w:tabs>
          <w:tab w:val="num" w:pos="5760"/>
        </w:tabs>
        <w:ind w:left="5760" w:hanging="360"/>
      </w:pPr>
      <w:rPr>
        <w:rFonts w:ascii="Courier New" w:hAnsi="Courier New"/>
      </w:rPr>
    </w:lvl>
    <w:lvl w:ilvl="8" w:tplc="BCAE00B0">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05A87DF8">
      <w:start w:val="1"/>
      <w:numFmt w:val="bullet"/>
      <w:lvlText w:val=""/>
      <w:lvlJc w:val="left"/>
      <w:pPr>
        <w:ind w:left="720" w:hanging="360"/>
      </w:pPr>
      <w:rPr>
        <w:rFonts w:ascii="Symbol" w:hAnsi="Symbol"/>
      </w:rPr>
    </w:lvl>
    <w:lvl w:ilvl="1" w:tplc="39223A26">
      <w:start w:val="1"/>
      <w:numFmt w:val="bullet"/>
      <w:lvlText w:val="o"/>
      <w:lvlJc w:val="left"/>
      <w:pPr>
        <w:tabs>
          <w:tab w:val="num" w:pos="1440"/>
        </w:tabs>
        <w:ind w:left="1440" w:hanging="360"/>
      </w:pPr>
      <w:rPr>
        <w:rFonts w:ascii="Courier New" w:hAnsi="Courier New"/>
      </w:rPr>
    </w:lvl>
    <w:lvl w:ilvl="2" w:tplc="496AC46E">
      <w:start w:val="1"/>
      <w:numFmt w:val="bullet"/>
      <w:lvlText w:val=""/>
      <w:lvlJc w:val="left"/>
      <w:pPr>
        <w:tabs>
          <w:tab w:val="num" w:pos="2160"/>
        </w:tabs>
        <w:ind w:left="2160" w:hanging="360"/>
      </w:pPr>
      <w:rPr>
        <w:rFonts w:ascii="Wingdings" w:hAnsi="Wingdings"/>
      </w:rPr>
    </w:lvl>
    <w:lvl w:ilvl="3" w:tplc="224C39AE">
      <w:start w:val="1"/>
      <w:numFmt w:val="bullet"/>
      <w:lvlText w:val=""/>
      <w:lvlJc w:val="left"/>
      <w:pPr>
        <w:tabs>
          <w:tab w:val="num" w:pos="2880"/>
        </w:tabs>
        <w:ind w:left="2880" w:hanging="360"/>
      </w:pPr>
      <w:rPr>
        <w:rFonts w:ascii="Symbol" w:hAnsi="Symbol"/>
      </w:rPr>
    </w:lvl>
    <w:lvl w:ilvl="4" w:tplc="40AA3B20">
      <w:start w:val="1"/>
      <w:numFmt w:val="bullet"/>
      <w:lvlText w:val="o"/>
      <w:lvlJc w:val="left"/>
      <w:pPr>
        <w:tabs>
          <w:tab w:val="num" w:pos="3600"/>
        </w:tabs>
        <w:ind w:left="3600" w:hanging="360"/>
      </w:pPr>
      <w:rPr>
        <w:rFonts w:ascii="Courier New" w:hAnsi="Courier New"/>
      </w:rPr>
    </w:lvl>
    <w:lvl w:ilvl="5" w:tplc="C09EFFB0">
      <w:start w:val="1"/>
      <w:numFmt w:val="bullet"/>
      <w:lvlText w:val=""/>
      <w:lvlJc w:val="left"/>
      <w:pPr>
        <w:tabs>
          <w:tab w:val="num" w:pos="4320"/>
        </w:tabs>
        <w:ind w:left="4320" w:hanging="360"/>
      </w:pPr>
      <w:rPr>
        <w:rFonts w:ascii="Wingdings" w:hAnsi="Wingdings"/>
      </w:rPr>
    </w:lvl>
    <w:lvl w:ilvl="6" w:tplc="99C47C2C">
      <w:start w:val="1"/>
      <w:numFmt w:val="bullet"/>
      <w:lvlText w:val=""/>
      <w:lvlJc w:val="left"/>
      <w:pPr>
        <w:tabs>
          <w:tab w:val="num" w:pos="5040"/>
        </w:tabs>
        <w:ind w:left="5040" w:hanging="360"/>
      </w:pPr>
      <w:rPr>
        <w:rFonts w:ascii="Symbol" w:hAnsi="Symbol"/>
      </w:rPr>
    </w:lvl>
    <w:lvl w:ilvl="7" w:tplc="1196102E">
      <w:start w:val="1"/>
      <w:numFmt w:val="bullet"/>
      <w:lvlText w:val="o"/>
      <w:lvlJc w:val="left"/>
      <w:pPr>
        <w:tabs>
          <w:tab w:val="num" w:pos="5760"/>
        </w:tabs>
        <w:ind w:left="5760" w:hanging="360"/>
      </w:pPr>
      <w:rPr>
        <w:rFonts w:ascii="Courier New" w:hAnsi="Courier New"/>
      </w:rPr>
    </w:lvl>
    <w:lvl w:ilvl="8" w:tplc="1B142774">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tplc="5002AE8C">
      <w:start w:val="1"/>
      <w:numFmt w:val="bullet"/>
      <w:lvlText w:val=""/>
      <w:lvlJc w:val="left"/>
      <w:pPr>
        <w:ind w:left="720" w:hanging="360"/>
      </w:pPr>
      <w:rPr>
        <w:rFonts w:ascii="Symbol" w:hAnsi="Symbol"/>
      </w:rPr>
    </w:lvl>
    <w:lvl w:ilvl="1" w:tplc="AC1C4BE8">
      <w:start w:val="1"/>
      <w:numFmt w:val="bullet"/>
      <w:lvlText w:val="o"/>
      <w:lvlJc w:val="left"/>
      <w:pPr>
        <w:tabs>
          <w:tab w:val="num" w:pos="1440"/>
        </w:tabs>
        <w:ind w:left="1440" w:hanging="360"/>
      </w:pPr>
      <w:rPr>
        <w:rFonts w:ascii="Courier New" w:hAnsi="Courier New"/>
      </w:rPr>
    </w:lvl>
    <w:lvl w:ilvl="2" w:tplc="72B042D8">
      <w:start w:val="1"/>
      <w:numFmt w:val="bullet"/>
      <w:lvlText w:val=""/>
      <w:lvlJc w:val="left"/>
      <w:pPr>
        <w:tabs>
          <w:tab w:val="num" w:pos="2160"/>
        </w:tabs>
        <w:ind w:left="2160" w:hanging="360"/>
      </w:pPr>
      <w:rPr>
        <w:rFonts w:ascii="Wingdings" w:hAnsi="Wingdings"/>
      </w:rPr>
    </w:lvl>
    <w:lvl w:ilvl="3" w:tplc="D63EBC66">
      <w:start w:val="1"/>
      <w:numFmt w:val="bullet"/>
      <w:lvlText w:val=""/>
      <w:lvlJc w:val="left"/>
      <w:pPr>
        <w:tabs>
          <w:tab w:val="num" w:pos="2880"/>
        </w:tabs>
        <w:ind w:left="2880" w:hanging="360"/>
      </w:pPr>
      <w:rPr>
        <w:rFonts w:ascii="Symbol" w:hAnsi="Symbol"/>
      </w:rPr>
    </w:lvl>
    <w:lvl w:ilvl="4" w:tplc="2B3C21C0">
      <w:start w:val="1"/>
      <w:numFmt w:val="bullet"/>
      <w:lvlText w:val="o"/>
      <w:lvlJc w:val="left"/>
      <w:pPr>
        <w:tabs>
          <w:tab w:val="num" w:pos="3600"/>
        </w:tabs>
        <w:ind w:left="3600" w:hanging="360"/>
      </w:pPr>
      <w:rPr>
        <w:rFonts w:ascii="Courier New" w:hAnsi="Courier New"/>
      </w:rPr>
    </w:lvl>
    <w:lvl w:ilvl="5" w:tplc="494C41CE">
      <w:start w:val="1"/>
      <w:numFmt w:val="bullet"/>
      <w:lvlText w:val=""/>
      <w:lvlJc w:val="left"/>
      <w:pPr>
        <w:tabs>
          <w:tab w:val="num" w:pos="4320"/>
        </w:tabs>
        <w:ind w:left="4320" w:hanging="360"/>
      </w:pPr>
      <w:rPr>
        <w:rFonts w:ascii="Wingdings" w:hAnsi="Wingdings"/>
      </w:rPr>
    </w:lvl>
    <w:lvl w:ilvl="6" w:tplc="D84201B0">
      <w:start w:val="1"/>
      <w:numFmt w:val="bullet"/>
      <w:lvlText w:val=""/>
      <w:lvlJc w:val="left"/>
      <w:pPr>
        <w:tabs>
          <w:tab w:val="num" w:pos="5040"/>
        </w:tabs>
        <w:ind w:left="5040" w:hanging="360"/>
      </w:pPr>
      <w:rPr>
        <w:rFonts w:ascii="Symbol" w:hAnsi="Symbol"/>
      </w:rPr>
    </w:lvl>
    <w:lvl w:ilvl="7" w:tplc="FA54121A">
      <w:start w:val="1"/>
      <w:numFmt w:val="bullet"/>
      <w:lvlText w:val="o"/>
      <w:lvlJc w:val="left"/>
      <w:pPr>
        <w:tabs>
          <w:tab w:val="num" w:pos="5760"/>
        </w:tabs>
        <w:ind w:left="5760" w:hanging="360"/>
      </w:pPr>
      <w:rPr>
        <w:rFonts w:ascii="Courier New" w:hAnsi="Courier New"/>
      </w:rPr>
    </w:lvl>
    <w:lvl w:ilvl="8" w:tplc="B1EC216A">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79D"/>
    <w:rsid w:val="001D5DF8"/>
    <w:rsid w:val="00202B81"/>
    <w:rsid w:val="00276208"/>
    <w:rsid w:val="00386EF1"/>
    <w:rsid w:val="005D2BAD"/>
    <w:rsid w:val="009853C4"/>
    <w:rsid w:val="00BD579D"/>
    <w:rsid w:val="00D46E6E"/>
    <w:rsid w:val="00D95955"/>
    <w:rsid w:val="00DD1517"/>
    <w:rsid w:val="00E60F98"/>
    <w:rsid w:val="00E66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271D"/>
  <w15:docId w15:val="{90848798-D81F-47AB-9C47-3C69BDF9F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20" w:lineRule="atLeast"/>
    </w:pPr>
    <w:rPr>
      <w:color w:val="787878"/>
    </w:rPr>
  </w:style>
  <w:style w:type="paragraph" w:customStyle="1" w:styleId="divdocumentdivfirstsection">
    <w:name w:val="div_document_div_firstsection"/>
    <w:basedOn w:val="Normal"/>
  </w:style>
  <w:style w:type="paragraph" w:customStyle="1" w:styleId="top-gap-btn-hidden">
    <w:name w:val="top-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spacing w:line="820" w:lineRule="atLeast"/>
      <w:jc w:val="center"/>
    </w:pPr>
    <w:rPr>
      <w:b/>
      <w:bCs/>
      <w:color w:val="6DA8BA"/>
      <w:sz w:val="62"/>
      <w:szCs w:val="62"/>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300" w:lineRule="atLeast"/>
      <w:jc w:val="center"/>
    </w:pPr>
    <w:rPr>
      <w:color w:val="787878"/>
      <w:sz w:val="20"/>
      <w:szCs w:val="20"/>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sectionSECTIONCNTCsectionnotbtnlnk">
    <w:name w:val="div_document_section_SECTION_CNTC + section_not(.btnlnk)"/>
    <w:basedOn w:val="Normal"/>
  </w:style>
  <w:style w:type="paragraph" w:customStyle="1" w:styleId="heading">
    <w:name w:val="heading"/>
    <w:basedOn w:val="Normal"/>
    <w:pPr>
      <w:jc w:val="center"/>
    </w:pPr>
    <w:rPr>
      <w:b/>
      <w:bCs/>
      <w:caps/>
      <w:color w:val="000000"/>
    </w:rPr>
  </w:style>
  <w:style w:type="paragraph" w:customStyle="1" w:styleId="divdocumentdivsectiontitle">
    <w:name w:val="div_document_div_sectiontitle"/>
    <w:basedOn w:val="Normal"/>
    <w:pPr>
      <w:pBdr>
        <w:bottom w:val="single" w:sz="8" w:space="10" w:color="DADADA"/>
      </w:pBdr>
    </w:pPr>
    <w:rPr>
      <w:color w:val="6DA8BA"/>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txtBold">
    <w:name w:val="txtBold"/>
    <w:basedOn w:val="DefaultParagraphFont"/>
    <w:rPr>
      <w:b/>
      <w:bCs/>
      <w:color w:val="000000"/>
    </w:rPr>
  </w:style>
  <w:style w:type="paragraph" w:styleId="NoSpacing">
    <w:name w:val="No Spacing"/>
    <w:uiPriority w:val="1"/>
    <w:qFormat/>
    <w:rsid w:val="001D5DF8"/>
    <w:pPr>
      <w:textAlignment w:val="baseline"/>
    </w:pPr>
    <w:rPr>
      <w:sz w:val="24"/>
      <w:szCs w:val="24"/>
    </w:rPr>
  </w:style>
  <w:style w:type="character" w:styleId="Hyperlink">
    <w:name w:val="Hyperlink"/>
    <w:basedOn w:val="DefaultParagraphFont"/>
    <w:uiPriority w:val="99"/>
    <w:unhideWhenUsed/>
    <w:rsid w:val="00386E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105304">
      <w:bodyDiv w:val="1"/>
      <w:marLeft w:val="0"/>
      <w:marRight w:val="0"/>
      <w:marTop w:val="0"/>
      <w:marBottom w:val="0"/>
      <w:divBdr>
        <w:top w:val="none" w:sz="0" w:space="0" w:color="auto"/>
        <w:left w:val="none" w:sz="0" w:space="0" w:color="auto"/>
        <w:bottom w:val="none" w:sz="0" w:space="0" w:color="auto"/>
        <w:right w:val="none" w:sz="0" w:space="0" w:color="auto"/>
      </w:divBdr>
    </w:div>
    <w:div w:id="563679882">
      <w:bodyDiv w:val="1"/>
      <w:marLeft w:val="0"/>
      <w:marRight w:val="0"/>
      <w:marTop w:val="0"/>
      <w:marBottom w:val="0"/>
      <w:divBdr>
        <w:top w:val="none" w:sz="0" w:space="0" w:color="auto"/>
        <w:left w:val="none" w:sz="0" w:space="0" w:color="auto"/>
        <w:bottom w:val="none" w:sz="0" w:space="0" w:color="auto"/>
        <w:right w:val="none" w:sz="0" w:space="0" w:color="auto"/>
      </w:divBdr>
    </w:div>
    <w:div w:id="1365792749">
      <w:bodyDiv w:val="1"/>
      <w:marLeft w:val="0"/>
      <w:marRight w:val="0"/>
      <w:marTop w:val="0"/>
      <w:marBottom w:val="0"/>
      <w:divBdr>
        <w:top w:val="none" w:sz="0" w:space="0" w:color="auto"/>
        <w:left w:val="none" w:sz="0" w:space="0" w:color="auto"/>
        <w:bottom w:val="none" w:sz="0" w:space="0" w:color="auto"/>
        <w:right w:val="none" w:sz="0" w:space="0" w:color="auto"/>
      </w:divBdr>
      <w:divsChild>
        <w:div w:id="671373507">
          <w:marLeft w:val="0"/>
          <w:marRight w:val="0"/>
          <w:marTop w:val="0"/>
          <w:marBottom w:val="0"/>
          <w:divBdr>
            <w:top w:val="none" w:sz="0" w:space="0" w:color="auto"/>
            <w:left w:val="none" w:sz="0" w:space="0" w:color="auto"/>
            <w:bottom w:val="none" w:sz="0" w:space="0" w:color="auto"/>
            <w:right w:val="none" w:sz="0" w:space="0" w:color="auto"/>
          </w:divBdr>
        </w:div>
      </w:divsChild>
    </w:div>
    <w:div w:id="2038001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ttps://www.linkedin.com/in/harkaran-singh-103345141/"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Harkaran</vt:lpstr>
    </vt:vector>
  </TitlesOfParts>
  <Company/>
  <LinksUpToDate>false</LinksUpToDate>
  <CharactersWithSpaces>15659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Harkaran</dc:title>
  <dc:creator>Mahejabin Rangrez</dc:creator>
  <cp:lastModifiedBy>shree8</cp:lastModifiedBy>
  <cp:revision>2</cp:revision>
  <cp:lastPrinted>2025-01-17T19:26:00Z</cp:lastPrinted>
  <dcterms:created xsi:type="dcterms:W3CDTF">2025-01-21T19:18:00Z</dcterms:created>
  <dcterms:modified xsi:type="dcterms:W3CDTF">2025-01-21T19:18:00Z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a0a2aca7-fe0f-473f-8074-37aa70224076</vt:lpwstr>
  </property>
  <property fmtid="{D5CDD505-2E9C-101B-9397-08002B2CF9AE}" pid="3" name="x1ye=0">
    <vt:lpwstr>4L0AAB+LCAAAAAAABAAcmsd2q1oQBT+IARnBkJxzZkbOOfP1z/cNLS9LOqe7d1ctA3E4QZMwxBI0hfAkg+ICAgkkRggcInA4r6XqVDFYKD7M2q1+U/vDEdHnz/pmlIbTC7aaoHAHqRbYX6s7aZJnP0HsOlkXcuEJeJdUHgsaPAC6xpfNSibD8V9ueJCxqhDROR8plIsRvx0BzFjV6ofaKQxpagVZov6sdzmc4S9CgQv9KC7jyHfe+TvL1sjUAy7</vt:lpwstr>
  </property>
  <property fmtid="{D5CDD505-2E9C-101B-9397-08002B2CF9AE}" pid="4" name="x1ye=1">
    <vt:lpwstr>0sXNnueCoE5GavtesfPlA5TeG+grgoXiLnk+3CiRbCWIlE/LlSUQSHZrcLC/qACz3GAZYxRRXSjldCJjvWMmUWibXGEpjxsT5YcdNdfQRHGw9zDp2AOU3TRSY1EL8y6db0EAZ9aFJRlgGti364ZPz0+dZ1dcvEy/cJ7eyQJA405Ydu1mqJdNUk/skFb9NwDAefUuSVImWJD9NkkC6ErQRkVDutR4gXvmMhB4zCb12CLKzGeTZpC1Q0oTEPR+0cp</vt:lpwstr>
  </property>
  <property fmtid="{D5CDD505-2E9C-101B-9397-08002B2CF9AE}" pid="5" name="x1ye=10">
    <vt:lpwstr>fJiyMMzbigwoUXli0Nrnn/zewq4TbvfOsSPa9zcYdLZ3wOpV2sl+ZjdSWGnkD4uikaki0IF77WF6lCLFVJEAV0gFiudT+cI03+JacRyLXVyUUCPxdP3/HKURio6bybiEkUDsrZcfy36mYK086M7maw/Vi6916jIRMl6GKyJVY/PQjP0c30STfpedM64bhxGFC4kG1mXm0uNUaPtf1g1gvmnSj+KkO0AbyU+U5ghQnuXO0WBLVJyei9JCR5vYBHA</vt:lpwstr>
  </property>
  <property fmtid="{D5CDD505-2E9C-101B-9397-08002B2CF9AE}" pid="6" name="x1ye=100">
    <vt:lpwstr>Bnm+isFnJgZ9oWqringPMZN9PrUcEd3W2mFuwSi8MnN+nbgeST47gaqt5DyemHPz3TSTfqcIrZfDPX6PLBnGaRwHiy48f+Ey67U5oBLeuHyL6QPHzYb4G95KG/EzPozBYvg6t5O8iv437D826ULR8iHKxI9j/6qzLUSEXJQrwCpSBzfc2CDuIPV4Evo4qpty4oDDFAUi7vVgD9u48rGUGZsO9UdftjL5BZl9Xb+cMP2xeKVRVHENv/3vdEFZ7gm</vt:lpwstr>
  </property>
  <property fmtid="{D5CDD505-2E9C-101B-9397-08002B2CF9AE}" pid="7" name="x1ye=101">
    <vt:lpwstr>nF29mAjrK1ckUgtaCGfY9GxC1sb27ay4/rIuqj++2Ox3Xtss8aCQ30cAtiTotPIrJP5CWPp+a1wPGq9o8an4x2qyI/IUMohntJvbrWsqUIfa0WAiq1M8meDm+ejNC3TngUD7z8hk3y0XsGsgdUkXe3ZrMtl09hjp2wCZ6sWUlo3JaIT01h12fwabjDOZZJpp1vsMW6qkTcoW9Vs/Tj7hVVooIEPjliY/NHgs+3GdfRKTkOgWqlbNiFDmWelfXvz</vt:lpwstr>
  </property>
  <property fmtid="{D5CDD505-2E9C-101B-9397-08002B2CF9AE}" pid="8" name="x1ye=102">
    <vt:lpwstr>NLIi84rWvsTbBbvnOwNj/JtnTtDyQU9vldRr8BHzUxiGmsAejHHt8Dy2GltAcBMtaBTBAWOAZP2wSszXRaPHynikyfGH/w3pj6rqP8PhkHq8Zz4mh6UWFdMFfsrXMDjkK4PGzeftcuHfwCsoAeOt6S7xG/SYGYQK8w4GvCq0Tp6/SOnTPxoXBw4fkAFzsCEnALpqFqK+YYSErSMqwzMELSaC8aFc2kTGiytMb09ZVw+eDfTB1EpS+F5/77eEb4u</vt:lpwstr>
  </property>
  <property fmtid="{D5CDD505-2E9C-101B-9397-08002B2CF9AE}" pid="9" name="x1ye=103">
    <vt:lpwstr>rlt+e/keRWcmMM4FhGa4/jKucbNGVUuRnGCQFRaaz5fl73yjFd1CZq8dXIIeYwWrlswXqZOIAm82Fc5tK3XdoNixfpmGLrm8KQTa4nuAuI8Fsf76Egw5cWz1bAJAbqifVom5juljisNtHNYQ/tDZZgGrQVdqq6dVPjRGnaPqjYDxY21V68TamNyuYyceocAg+5ZpvAF5blUic3RwRR3eyIUabu1viW6FVslcWKmZRQD4UykLsegy1yszNA+Auz3</vt:lpwstr>
  </property>
  <property fmtid="{D5CDD505-2E9C-101B-9397-08002B2CF9AE}" pid="10" name="x1ye=104">
    <vt:lpwstr>WD8ZsYdOx3dJNU2VBoJ+AscP4W2YCgw8IVk5coReuDCMvMScCGHFWBXIlkiMm24nMQzWRu/R6WuMDUoQMRpBGzK32aP2Mcl9lWItgSkGf0q0vi0mv4iki8ZeCbnwaU/BKgHAwkyTJWD3pwlhd/H6HZPa2vv6XevT4yvQRxh+dpUsEHP0YaeMIqHChafL+ZDBb2FN3TEtO5c0DlFIWH8UiVUJNsF06ZfXgkRAh5f3Hw0H+nS5PqKqiHUxUXWY2Ok</vt:lpwstr>
  </property>
  <property fmtid="{D5CDD505-2E9C-101B-9397-08002B2CF9AE}" pid="11" name="x1ye=105">
    <vt:lpwstr>xXwalQgE4ZbbYiDfeR/BZ/PrsRivACL8qj1k94hgs8TUJHUaFlsYnf4Rizmjoi0S854aZ/4dw5h8OLvrd6E2KX/ELqHEd38Vy7rxyaFw0nGJO4N7BOZEV+fRYf+ukUhU56dxsc1J2cDktMzED0dyqX5lsoztZ9m1dW1Fni+WFRaJ66HFbj30RpPNVmmYaEDGZ8HeqGEzgqkQsO6Q3lzs9cX9NRXWS870iWAscHtcBwLw/ah5XZQnvDp1gSMmg0e</vt:lpwstr>
  </property>
  <property fmtid="{D5CDD505-2E9C-101B-9397-08002B2CF9AE}" pid="12" name="x1ye=106">
    <vt:lpwstr>dMAPDCXAqtK+LFmAn8oITAwNld65J1AzorhqXegGT6ik8I+07cfquArNdJhyNIr8wvrhr8xH95He3Jo+o+iJN5oUtl825CXiQuLCsxciKkd19LzT6XM+lvWZhLQbwev5x5OrSk8syw/YbsI3KHiPyGgIdC+TZL1hsOtLT5HIuKreFoa2xDfWVmlQtEMhlTu7uO1S2OKasXd5BdQPeXskC6Oc8gRCvfdM47LAbhnrkr3xTrNwmOILF26oG42j6Yb</vt:lpwstr>
  </property>
  <property fmtid="{D5CDD505-2E9C-101B-9397-08002B2CF9AE}" pid="13" name="x1ye=107">
    <vt:lpwstr>PjsD66CIvNIVfffTWMdDxX8/xmMMqPbwnLwZ8aRYrn3ylETjMAfmDuRWhufDvxZRv2ILm8Qb4F6m4Yqlc7V77bJ2EcfGzI2uKDKbDY3+10HBTBHBgR8f/h8rloKA+Sv+9hdVJyffskNVWFh/nV6NDj3IvM/7dzUZGPCn8zfhTW3scr53JWeJB9WzS2JcpmaZb4ZxJocQZWycQo3Kl0s8kno0/Zf6fkOYri3XSOgVArg6oEXCzukGxCQV73pAop2</vt:lpwstr>
  </property>
  <property fmtid="{D5CDD505-2E9C-101B-9397-08002B2CF9AE}" pid="14" name="x1ye=108">
    <vt:lpwstr>4sKpa48HA2g5cYEwvv4Cgl2GK5AuKrdyGkt+qj3xbkBBcG8D4gW5PMVPkNGtlzNiwfm3zv1CYglgCFrnBAwCZYzh+uXVaVP5GpCnqEWXTW4BSgys35D8uyjcKXiGYlJgfWAnfHuXSa1SknEf2L2PggfUjO1tZ9QdlZ1cfhLWMVfsxhRPH+h3QaN4tRiPkd0Q5/whU6B822BEx8DiVTk1FHqbHNPcA6em/m8H281MSfMDN0aL7FPEdeGbrGnapkv</vt:lpwstr>
  </property>
  <property fmtid="{D5CDD505-2E9C-101B-9397-08002B2CF9AE}" pid="15" name="x1ye=109">
    <vt:lpwstr>i2sC28icy/uyLnSL356tU9ACqIC9WKBDXozUHT5LTbGTL6Fa90FLOv+TJQ1cQdViMJWrdZceJmg+vZkwaZjjv5NHz9W1OTZnB+wT9zkoWRtrGJhjjxcwCJLF7JzQKm90zHmVvlJICMTUD2DDPFwEHW1K/WTV67DBrgWRGCiXdEYXU8FH7Eq3o6ZVBbsxoIYImyQzPm+3bVtrlNNHg/W0mmS5KuJ/7Oe6RT0kBNdYZO/l5Q6tCfnSPdAuqpWUwyA</vt:lpwstr>
  </property>
  <property fmtid="{D5CDD505-2E9C-101B-9397-08002B2CF9AE}" pid="16" name="x1ye=11">
    <vt:lpwstr>d/HpS5fxAwIAJqeqCBarT36w2/2GQEmOyuls88lK/b3LzudwXsS3pHjYP+7vXBUkxW/F+xdqQH0Dbdb0z1u7jBsYmX+oXe9X3FvWWHw9zduOJx6wRKrfae2lG3056+UnHg492D+DfGxG7driELQ8pIpLA65Jm0azY7WcZ32vPge63vFmj9PDsP4iRnSCYLLSPLzT1p4BmB+GKpRBFPHqcDjQf8d+GryH6XxslB8MZ778dx90uCj3qWWByTqtqUy</vt:lpwstr>
  </property>
  <property fmtid="{D5CDD505-2E9C-101B-9397-08002B2CF9AE}" pid="17" name="x1ye=110">
    <vt:lpwstr>F0jpzhoJJl0kIZa+ckWjMgqSXVIY3zUsB5684YXrQomVistpm5wDuMtBIbFtoFxif8AcDfPRy5JbtXkjEaU4+yOmYtfnkxsGl3rDBvMvBGKfPTsQpifnzNZAxfMdMAgHiw0uiyFbv2T4kXmNycefPToezKJg7wf4WyujNhOdSZMLiagsSY2vd+niUYHY9XMIkf4rMFdb/O7Tq8ppBZ7R3n4B2IbweERIJGL8f5A0DXVX+GOlZcw+l3nIRlRI6by</vt:lpwstr>
  </property>
  <property fmtid="{D5CDD505-2E9C-101B-9397-08002B2CF9AE}" pid="18" name="x1ye=111">
    <vt:lpwstr>0KFDoPtlhrQoMTWk/t8qpkatqYNq7XpytXgLByvPIUhN8BEa63peGvJTnhHq2xxpsBUe6nmvgVhO/qxDBL+i2CsiVKkwll5cNVYTqs8ob2gEtYHU9pEi+QfNDmO0IP0pFkXCoW1RFPEfAOMcqCq4WLYDAvBdwbDH0wPkmcKZ+j0bWwO+XllTN3oGqhmy9j6hytdfItr7hdDBLlJiwhV3Z6Mnx39Lo5TLiHeEyQVbx582awTipEDtsujh8Omx3Gu</vt:lpwstr>
  </property>
  <property fmtid="{D5CDD505-2E9C-101B-9397-08002B2CF9AE}" pid="19" name="x1ye=112">
    <vt:lpwstr>7BtQcotR7Hy6eHFUnby/EaILOFS+5yKq+PAltvKE61nxoylH+9aJ9c7gT5rkTQu72UmSy+ehK+g8K8qcoQ3G1dCJiHhkVipYwEYTLllg3fErweMT5QeGng///16C1JX6jKW64x4aE/rWC73sYxgcc79W2KpLaXuNlOjfJ/wwrjoDpUWI2WhO69vKsfIbzsVLfxr2cFr2GLMCvyEqzzLUG1wr6mJP0dMAelxkcmtIz9ekq3McXseI+kHZD1g2WgS</vt:lpwstr>
  </property>
  <property fmtid="{D5CDD505-2E9C-101B-9397-08002B2CF9AE}" pid="20" name="x1ye=113">
    <vt:lpwstr>IG3N1+CAVHljSUjX4DA9hAhDjHjD9Zb/gh4bXoZ/e06sZvwuN4K+c7tKwBVBHZ+LOunxlXXD8hv0v2zJo7pjjTdku4oZqUE29vLsWALx5xGJzY1jeCztG69ZOM/McBf3LA6YA7qHsblUD3DUIZZI330SjtfR3pj/TlOqQ+3YxqeOeoJnbY+4UK/vsdeX60R0bcFUr2zdx64/7teu+YUUW+jZuBUeI1n2/P+JTtXqjuo/MComPmPCYul4QJzEFWv</vt:lpwstr>
  </property>
  <property fmtid="{D5CDD505-2E9C-101B-9397-08002B2CF9AE}" pid="21" name="x1ye=114">
    <vt:lpwstr>2LIbKS8o9oMdCPovDfOlJugBDuQzki1DX1Gi+9Dh7QpBnMvrWy0cgJ25fRzsh1bVTAVsP3QpDFEchpUApz/xuUSKd7B3jHU5pvOTZ9wVhQh/ApeFehpL3ta/k4rpjzZ/QZJynEIgg9O9bHmI765EQ4+R9vXgG6cmvCq97Wgka4+Eaa+BBg8nDuxD3Jh3ia58XByk/Tp6pww5vB7SdAK2+vPtR03dco7Xv6qgM/eiJw8S6e/nTjiZljr3qSscgUw</vt:lpwstr>
  </property>
  <property fmtid="{D5CDD505-2E9C-101B-9397-08002B2CF9AE}" pid="22" name="x1ye=115">
    <vt:lpwstr>h909KIeqgnwmk80q1hzkKwm2cI2idStoyntOT2Perv305GH01Al//MGcII00nOWDXzyL3S3wbB0zmDv5kAnVoVbgeYqTDKCw+wxG4+agF4JUp+fA/y8ZsVothoOihFVwyqkTGFg8SNL1lEVaff7jqdAYY+yQknfRdfbirUPXvzvmqyJUdiX/7VDu5idUPFNt4sJ1+d3sLqfQQFxJee4NEO8/z3merwZq1PCzOXH4xhWVeSjIWPR0d3kCUGUWHtD</vt:lpwstr>
  </property>
  <property fmtid="{D5CDD505-2E9C-101B-9397-08002B2CF9AE}" pid="23" name="x1ye=116">
    <vt:lpwstr>a8iPU1vBKUGfdu34IEYHCctjnw3F0MzrzkP3NT9bFMam6JOTxsapH0zuRIjL5w+Z+xpdxCh6NmiHJy1sCAg+X2N/nQpJQKbzzji4lJ7jf0nvpsE/wEbX4tKVoFKHsATwxzsmWrFS1OXNusfb5+4nRVv4CEAATaX3IgW4wdnmCDJD8LhOqRFc5m5CLeGWmPr6Uakw/GZi9DX9ctDsMmhJyOsKC77f7FxQkjeCciv1vMe2D0IEdyS3+nq+x/aDQCs</vt:lpwstr>
  </property>
  <property fmtid="{D5CDD505-2E9C-101B-9397-08002B2CF9AE}" pid="24" name="x1ye=117">
    <vt:lpwstr>pA5IAjTenrM4Mgt+Dzp8k4cnpbOlvXxizjzecjqBl7AmiD1sfQwqUW66FjNUex7aghtjeAiIUsjVv3GOhjDgK/GY/dka2afHl46ZB+DLQ7tlBdkPZA7RuJ2+bwKWtC+Lm5NYXdBA8BwWHTp2cCo3H5QvpS1QpUBFArlfzQxicRZmN6E7fjGgsv6isIqF1qSxNYMeBMl98+j3sErl4AlRYUmQ/8JckAECqLrQCW8kaMF39VBWktg8Qr4jGHNHX9S</vt:lpwstr>
  </property>
  <property fmtid="{D5CDD505-2E9C-101B-9397-08002B2CF9AE}" pid="25" name="x1ye=118">
    <vt:lpwstr>alERVR+3kFdZDBCxYHQom0r82lGUvKNyiS5iqrHQrpbShXaBbV8qYxldgSsZu2qH1tDSursR9h0qqQgJzRoJcpczScHAnLCevQUQHCzyV7OXD/QOlhOMj8sOGvqXg7UsjqkVgZEIXqFtPpW3QU96GExFW32D+VbLpVGxmSrzU79LXOqjHOxktzgfH7f7WnxZu/W5SFeQrYk4daGdDtU/CYXhRn96fujidsWvsFjl+LAGpcR33V2yUCUdl34YJWH</vt:lpwstr>
  </property>
  <property fmtid="{D5CDD505-2E9C-101B-9397-08002B2CF9AE}" pid="26" name="x1ye=119">
    <vt:lpwstr>OkM9OITqCyfbVYhWJKA+fySrxrTMytuN+im8DGBP/PQ+AR+654t81jThShyast2w0rg8HqPS7PWy/0Zwqsy+QLWhJ2jP7OzGonlJ7E7ap7nbpiJMWFzuPbX2z7nDikgBBFYH6YEMl6fPiRvFm+Ui493W0VJaI3FWaOYyp5bAG3pts4dTUlcZH5CDepN0636u4UlMsjB/2uVAnGFkdNKb+c/v6D76/1i8QtPyDIUFhErXSmyK9HEqYtl0ovmGmxO</vt:lpwstr>
  </property>
  <property fmtid="{D5CDD505-2E9C-101B-9397-08002B2CF9AE}" pid="27" name="x1ye=12">
    <vt:lpwstr>iEgoa6FUms2U28JyXDp1uVPFcij8EsaYUSjrgELSdM8WM7mHR4b3leiopF0wBkWcLSxKMYMaU6DPpQqEWQtjfBAhGjwLBSX9CLmXeD8nX8qq7b88KzdlEvJlrM+1AK8ZxmtxhVHVnC3+/gPnsDGF6z2o2lEsuYtB93hh6XRgSiCJkqf+8DWmirlQwQBZ48a+tGxXCVH5rGZhpsFOoRDlaEGy9Rf99TbA7zGQ5KAAHb8gG/HfbP9ewMMLqOZNYEd</vt:lpwstr>
  </property>
  <property fmtid="{D5CDD505-2E9C-101B-9397-08002B2CF9AE}" pid="28" name="x1ye=120">
    <vt:lpwstr>HoafuoqXrLcRCVfFLh6UqMSDEXzka7xZ2iXc2eP2yBLFQWd6iUcvp+hmtP7Yplrg6sY3rh2q2Hh3a+r1vlnz1htYkrHymdkIEPGb04KAMZJGZf7kCcTckbXFEbDL7nyy+Dv/CksVboemnEawoc1NMPaFbl3z/TbVUfnnUhUXFug9uKubFJP956A6eAc/gWBWQMXfmHjTO//pQmcff75TOAKWvUhQYRx8OnZb6MH+e/H5ix4Ry+SuOOrgsJfL5rs</vt:lpwstr>
  </property>
  <property fmtid="{D5CDD505-2E9C-101B-9397-08002B2CF9AE}" pid="29" name="x1ye=121">
    <vt:lpwstr>rQmGf7rCUrkwkjaUHuXejlYiPI5iss+mnbMKCeIyHVknPZBdj0msEW08h9XZHz9xYZ4DYqIolqPxl/atSKi619uVVC/mdTkj3XBEtEaFIGLfDw+nO5RVFGKotOFiT4LSbKuS4Fx3Z3KhhbGhifCKHqDEkJqDsHkjOSa9+Jk62Dda4bbSMZpXZHR4ORQb/jpvizUXYOYxKW7n9K2wdzMNV7Ay5JmCg759BRr0zrnk/ugivRhWOqdVSw4mZS3TeYR</vt:lpwstr>
  </property>
  <property fmtid="{D5CDD505-2E9C-101B-9397-08002B2CF9AE}" pid="30" name="x1ye=122">
    <vt:lpwstr>noSeFYyOQxdLxsH3pKmEwBUQ8oiPKhlYmnYAHQtGc7Iru3DHSiUECCZmweRRR9Oc4yzkxU9UlbAvKplDQEMo3DSxtLxqLN9BllAVEE7oB2tMty2TuyL5QJmjAmp0Qm13JSsSVD1Igf0CG0H99W1vK1m9qIwg8Qvs7DsqKllgCBoa5PLSRlswKg4g0dkV8bT0eDhT0JATTa0mR0IzTkUyvkN4CLkr98TuCqupQYFDAgs6qPx/JJ6J0BmhZ8lx0ii</vt:lpwstr>
  </property>
  <property fmtid="{D5CDD505-2E9C-101B-9397-08002B2CF9AE}" pid="31" name="x1ye=123">
    <vt:lpwstr>ks9Xtypk63LYwlgEgtJ0A9MPvqXjsKxHY6uadIEWlGn8hgHvgaHkJfl09M/rmzVZCoiUJzHWH53nEsn+WIAmt8jAZ3Zbm5uA//9X6dFXf1Z7gsmdKnNy9/dxnizthkc7qZEHOAwzaNvrLRvjQpu/jg5aIDkJxoc4jJQhFE/Z/eAuLQR+kbu2wcL4qg7HWy3nQNr19pPkRFaKSXGyOGmJj5slWwPHDVKX6Fs3qSaYSH4sr+rU11yt9XTj+67O8Sq</vt:lpwstr>
  </property>
  <property fmtid="{D5CDD505-2E9C-101B-9397-08002B2CF9AE}" pid="32" name="x1ye=124">
    <vt:lpwstr>sP7RJvCTPB7bxHiBrvzW1gjAL09QdyqrHns/RRNHjb0Tyjy70pcxqejOM9epuRYToljqxbB4womTjkcvDgJIWuysemtahKur14A+kQep35F8a6H1wzLHRZYPMAZc2RtBpGBgfB86tfd9IHhaJN6DUL8aOXpjWeoipbfOOqh2jylN3AiqCweY8QsOgPraNH7NJS/IupxLQXH1G8tc1ECZwVD+r/32wiVoZyA47wC4RABOwz3KyeMJqXFdf7Er5Jh</vt:lpwstr>
  </property>
  <property fmtid="{D5CDD505-2E9C-101B-9397-08002B2CF9AE}" pid="33" name="x1ye=125">
    <vt:lpwstr>p2TxGMYgMHh/ZaoKI5mWPy7j0FPKqT7NJZwUykyD1fIHiY96TVdJbQyxBzSgu7E2I4HG3rnQyU/PFVKWMA3V3W/0/igE7B0h1Jxw+Xs9inBT88gHG4I6MUGi4mgKD1EdZXoBmwM8G75G7hfVKGJxYcC8QnX7PMAeeCvEUioTVhKcb7H59zBZij5DQp/WBO4TCtWCTmqcgaBSO+JgXMXsNP+ulGJ0pTcLml8F2CJqGvDRKEBsgWYyYbuPJGZcYDZ</vt:lpwstr>
  </property>
  <property fmtid="{D5CDD505-2E9C-101B-9397-08002B2CF9AE}" pid="34" name="x1ye=126">
    <vt:lpwstr>I0dvsnc+490esPH3Fcpb+GSTo6AmnWT0ja/DdOwP71RFPdakfZ6KNzb99/N9nEKpEUpuWZ7ftW6Pw9cp86C1EbBZVpvlGMHXplEqVNSVITpjSa2boFv2iFS29fADc9qVofdpl8pZdya7O0OS5X1IVbRx60E7GDs2ValBn6FGbLcGvTZBVzJ1sLyZVmHdmREyJSHK7IZ+LIoLI36O6AhVV862EI96kI8vYYBXwgGYZNHdgwK4RzkBGxbNOWDxvS0</vt:lpwstr>
  </property>
  <property fmtid="{D5CDD505-2E9C-101B-9397-08002B2CF9AE}" pid="35" name="x1ye=127">
    <vt:lpwstr>qdoh7U155KMJb8h+sRbM0WANL/R3fm4fxG/+0NZ2BqnJMHssplBKa+XCWn6cRENXmAQEt+zXH0BXxYgWVXqRO/EUg3dywTqShpQlE1vC7nKqedHCS7Ws9gb9AFNspxbeAnCVn4wSvu6DbRd3qRE0ZVW2GNpg2KY1nH4TGn76UG9fpEFJVUWx9pgb6ZXgBdnwGIsMY0dJTjUW1t5oPKOArPGTjs9m9MItu5+V4ecxA7xNk6s2X9NAVJKGmlT1Ni5</vt:lpwstr>
  </property>
  <property fmtid="{D5CDD505-2E9C-101B-9397-08002B2CF9AE}" pid="36" name="x1ye=128">
    <vt:lpwstr>w3Auh1Xj77tl4Gpyy4eZno6WkmxSrpyAbr6YfX28DpHLlIvazLqqHNZIJnZVv5WSz8smFW9vuT5LiB38Z2EH+GcmxfSFoqEM4NiiQ+iTW6Wx16nkfjDNn0/Mi+spIYKezvKsnjP9x3KlYgM1HBMnRgTNZOCcejZwtAoomVOwNvOy7fVOLRBzvHli46g2P+ekncLsSDPRZsyWdwZskHgwS69Ella/OFjW4uHLTG9xwOBmHHvP0AEdjvC6sx/K4ws</vt:lpwstr>
  </property>
  <property fmtid="{D5CDD505-2E9C-101B-9397-08002B2CF9AE}" pid="37" name="x1ye=129">
    <vt:lpwstr>2A3IpJE5CM5FgpPrdtA1gBfFDVac5GMYCmDnkEK345etZepM67CMY+SLFzday+cLm0w7XEeqMyvoej+QSRlYqwDeSAEIX/l29W94sf/x8bzZKBgRetKJVfev4jneAwFdd2ktbYOZsUokeIdzDFzEO85QFOj9zd/8bgFdMzG2VxR4PyielqKqoxmuKj/Aloyp/RfLMpLNY+70lXgra/9+GbpQBVEDJtAns00dtFPzgDTR+xvKtVQFtAvjHvlvqe5</vt:lpwstr>
  </property>
  <property fmtid="{D5CDD505-2E9C-101B-9397-08002B2CF9AE}" pid="38" name="x1ye=13">
    <vt:lpwstr>RD39dLVgRU8ytnbkD4frx04bhC7je7UTDXzIWKziRmNBsEblmlz5fYvAFGFSBaKmuW4yR/v089al6e2d2lmVFrKOSkPrjtVkqWZpeHssz4pGvXUoGHOwHI7pmQbk6xvkzmb2+oUlMc3+qwMIzHxYSdIz8TWWEY9KxSvLHxjlkxdO4FiLHxJlkOwhUoAQu1ATTXyzETsM/zrw3bjwcx7ix8tk+J04KGj/4d2Sv/ToLButKUf55gHrufYlq93H2tM</vt:lpwstr>
  </property>
  <property fmtid="{D5CDD505-2E9C-101B-9397-08002B2CF9AE}" pid="39" name="x1ye=130">
    <vt:lpwstr>/QZDEFF+7sOY0FQ15jdCXKDsPolRLS1GTUkKUO32+my2wwpZYFmGvjUyscYjjv90CROgX/8J/qxx1vDHL24JvqvOJC9rb+eZD0h5776kacdMOiMsZzK+a/jK/jC2TqiubIbT8tuf/dh4HCSKRMTafzmE4eEoMBOJgi12ThDo2ekG9nq5iwlmRRo/ca3zbowLN3+AUaslGR6SEdy32lXhy8Z2+mZhDGeNlxBWeDQY2YHulN3Zi+NujyGYOlmC6Jl</vt:lpwstr>
  </property>
  <property fmtid="{D5CDD505-2E9C-101B-9397-08002B2CF9AE}" pid="40" name="x1ye=131">
    <vt:lpwstr>wjucrkoA6RqFIx+0NgA6gNCwZxflHxq4gsVxSVYRoetxay3dVlDzG+ffqB+3OZL98iVhBVE3YdSA5J/0VY9WCHo3CDgplTFpNCn1qzAZAkfTQ9E30Yps6tAaQf27C9HBjuUWDlyeBz4JpJ3cE6RBh2MGCn85Yl0Ed+67H11s3S7h5MvFwn6aUHEtU1JhJvV4nvPAwTyyK2IvvAzI5CzjRTVD9EmNr9ziEnYUDA+o52Pyg/DDEzalFO5RZ5Vg7YJ</vt:lpwstr>
  </property>
  <property fmtid="{D5CDD505-2E9C-101B-9397-08002B2CF9AE}" pid="41" name="x1ye=132">
    <vt:lpwstr>ReWK5r3rGOkGnLFefVWtQTjoPyCnK2OIEy+UYdw2lyWH7VmugSQDxn2lTYVZTfEuFZ611KXvz7ukr2MmaZ8R1iuqIBlfGRX2TB7KBUuTNYAhaUXpZDsohkxSoCx6VZsvJjVJvaNTCIWwLTefO0Wr65IeWSCpa2gtQi5wQJdVCKWkq/3g6SZ6wjmyoHaLqHVutM2IhbzF3sTVvP41QbbBvi8P4OrsAS5UoBwF5O3IsaczBHkhqPKJJ+w8XnhPk1K</vt:lpwstr>
  </property>
  <property fmtid="{D5CDD505-2E9C-101B-9397-08002B2CF9AE}" pid="42" name="x1ye=133">
    <vt:lpwstr>DjnCPwgvUtXGqP0EgA9byKU73cHtzEcvb9sIQOaz+ESGivHhyKaU8l8UfnDuYEt7aDHD1NzfvL1RbHKfZ5L9LrzYS6+fg+ZA9z1/kg9QdsRcWqCvSmDZQcC7j/MwMFkJ/FZ03coRAEEUPRIBdTIj3nsVlsHjv3emFlKhKgbRA9+/3SsxMwLijrX8vke+eqjUzjk/CaB5+dltktpfmyS3fT2B90lfZekAHW6Qw8kxKJgvWG3I43SFpZIPCBky4cm</vt:lpwstr>
  </property>
  <property fmtid="{D5CDD505-2E9C-101B-9397-08002B2CF9AE}" pid="43" name="x1ye=134">
    <vt:lpwstr>JEufUDHxDhKwY1xxkjXJbnLmOGCYewqJaB2L0ThNe2ozEdvK0IOduGF3m+4qp3WJ89/cnlRkIdnQXQs5Sg/kXLbMV7e1uqfN0EmuXs06n1OpAllo5QbqnKUXPCcgdCwCrBxJ0SecZ9atpfkk11Ac3qXf/Nvu69QZ0vLGt3Ewb2AQ+lb1U7OLfKN7V4371ND2wAvmospLENMhEWKDaF3BWZ1K++DlbyMaKKVBSoU5D45nduiSQ9794Ek1E+kB5t0</vt:lpwstr>
  </property>
  <property fmtid="{D5CDD505-2E9C-101B-9397-08002B2CF9AE}" pid="44" name="x1ye=135">
    <vt:lpwstr>2ct+IobOnkidy3MbjJUkSEUfsBjAkG72Xcf4FIfpY5uNhWEt4pVAdZJHNBErUm4kfO1ny+lm19z1JBYTYDO6u3EIfZdntlZPe9GsR7kCz9uj3cwsPCMnFbhbdAEFxFodsPUZcXSYHWQTN76oaG1sSxRg0RMzchkDJHgw8dXFBd9awPyMv8Komnpt4NdHeQTgn2Unxgze1i+pnTNT2kOCTps8qAtdkfK7oSE2lJovtK/A8tX74H97JH4od3n+ibl</vt:lpwstr>
  </property>
  <property fmtid="{D5CDD505-2E9C-101B-9397-08002B2CF9AE}" pid="45" name="x1ye=136">
    <vt:lpwstr>b1ncS8pUxATuFwXPkBIB5aG02AzKarTdnuAC0MUfWLY3Qv/+wFB5rX7mb75EX1f8vaSiSlDqpZ9vr1hDp/Jz/njXRRC+XNAJT6LAnocGJna2beLkZquv0+cVWFzNIDOcuhJSh+evMysPFMDUHbPz+jL+xkjVNi2zLeNBcUdovX0wf7V2W1NR20C6SymiUfKS715KepZ9DPMlAuCjAl6JYSImAK23EqsMm2wALMNmLjmRKj+iQWSujeJIZb3/PTW</vt:lpwstr>
  </property>
  <property fmtid="{D5CDD505-2E9C-101B-9397-08002B2CF9AE}" pid="46" name="x1ye=137">
    <vt:lpwstr>bj+iIk+1gcfKd1WhymYgNpuLBS7UTnzZsaBccJ1D5EAB6psXQznCMeoHwAkpw8BspeGUyVebY4kCT20DHICLNxXG6CnF0cwZCcxht+x5wn6I91u/nI571rc8g8j/WdANasJWuW/jqyT4qK5TQ80uJ9OD5IktddffP+YtO1A9D9v4sPhSPSNavxkBmBPPhrMBfW4Y+tRjMWLkzGifH1SWr6+Ge9uix2VP6VqpoeFU17vniOWnZkOQsXB6/WZmN6b</vt:lpwstr>
  </property>
  <property fmtid="{D5CDD505-2E9C-101B-9397-08002B2CF9AE}" pid="47" name="x1ye=138">
    <vt:lpwstr>BNFeJ+n6RhVdbvKA1NSd/syauyzS0+GS6DHh3T9D10gLQ0Pajd8Au4l9mA6oYoHh7uPl0xOBBFJ3bSlTUOCBfZGVkK3BFBiuehsxrfFrqzbNA7UNaVUFV4gf2NNkVPNfwyCXvd36oNcw+DxNgRbNOMgXW1CYWDAK+BNnsz2wkO/zlNWQMSawSh0uzWpYRNkXd8MeCCUCKpLGh2v6J3kqnyAzXcI4HlbX+hgSNIBVVzuT5SpWfPxfKZ1dkiCJWFQ</vt:lpwstr>
  </property>
  <property fmtid="{D5CDD505-2E9C-101B-9397-08002B2CF9AE}" pid="48" name="x1ye=139">
    <vt:lpwstr>OZJZvF4ziYicCGIaRzDl4JgtZlo/HqTRo62tPwls86awyrMgHJtOdbp18QvdaJh72RAQ1oQXshcgJ81cPRX0FaLjkO4yCHqDnc/kkjHL0t2e4kDm8BgtSqZjazxzgAsuy5R+7r6RvSRRmkf60K3SKnXEmk0i66BezoFqxoQYJsc6ol9iXKE9w/UYQ+CqmdYzSwX55qr2LxckA7LP/ac1G6W6Z7+SMxhnbMdat2bZG8smJD0wZJjL9xoBEbEZSey</vt:lpwstr>
  </property>
  <property fmtid="{D5CDD505-2E9C-101B-9397-08002B2CF9AE}" pid="49" name="x1ye=14">
    <vt:lpwstr>LTmzN2Dx4jvNPumFpSNjqXWnheyHW1ZvHjOCQa6omb9z+cGsfqqp+WJep7xw90DRc4cjyEbyobDjUYK5XNjl0QUiNl3RFNcUTtxV5YU8ai/WXT5ljmTSSm4GAxpMXdkP36xwNEYjhajWEbACZbUegc89V9EGir/HJcdM68c9ATUYyMhIE6azNxPVD1SmAmAiji1qUUeAVvifxypvdFVoMXV4YJbJ6kFgXny2Uk6XJZ8X4BewsU7asxft+9v+4m4</vt:lpwstr>
  </property>
  <property fmtid="{D5CDD505-2E9C-101B-9397-08002B2CF9AE}" pid="50" name="x1ye=140">
    <vt:lpwstr>ca6vmXVwYaOSx0Ggwe/2BRqVRpUAzVXDZdac+lnOsFBWTvOC1M57zAMWqC7pr3NNMVS8eb8/kA1dfiMl2wq5Su11t/2jXIM3yK2ueEsU58IkCEAShr21arRvVMPD6v0ditgVEx2PNG1t1DayRvf35IP0G7CMHYCnGP2sgDTAW/q5e1NJOr/0cnvWv9FegNKd9BRLuuIDhoWfdLo1fTaDjA5i6T7C/wK5OQZZTlBXezHXfLjwcHFv6ezwXpUc4Kv</vt:lpwstr>
  </property>
  <property fmtid="{D5CDD505-2E9C-101B-9397-08002B2CF9AE}" pid="51" name="x1ye=141">
    <vt:lpwstr>NxflWKQOp0qC85llSFrcGykzDFK1Duxxqw7hIVDcrTKDBUtrgRonyRd8BckGRzMHFsIGgWnC0ykceii3lymgwW3EjggoDRLYw0kPB4f+zyA0IovyHrpus5MHCN2rlQhpdTdfNjZfs/cgHC+Vioyl1LPWC1dexoG3umMEn6VKrBiUw/aUMnKd6Odmg30NL2NWlC7vcS8SDg0YykRf59CXVCF4Wds5A648moxdIPVXNnprVEr6QW9mzyMx/S2bmfa</vt:lpwstr>
  </property>
  <property fmtid="{D5CDD505-2E9C-101B-9397-08002B2CF9AE}" pid="52" name="x1ye=142">
    <vt:lpwstr>NrP5XzpsuAa22Qp0WzGzMlEnXyxLqz+UG7p0Wd5qPNst3wDo4ZyOUMChduUHx8KKXTi/FIzFB0aqV78sY6K/wuuQRIlq1uOl3InfI42GMa6n0PCkt0lhzh01vsNdnjEE3B122YiQzTfgDqBlXh59laiHeLEw5qBaj3Osaye+RhdARlGNnpPTf9L8VH32qmm4GkRWMxkA+inM0DOzFbzpLxmf5f3pwsRikD0hFEbzf374rRENIOBVNFw5HLvWvvF</vt:lpwstr>
  </property>
  <property fmtid="{D5CDD505-2E9C-101B-9397-08002B2CF9AE}" pid="53" name="x1ye=143">
    <vt:lpwstr>fhJjCRRVjbqyicsJvR/G0apMV7In9qLExxK4cXHxxeUlZ+Jk94LlnETEec9KvwmtUurT8BoQDWjRrRrYgCz8FwtYhorIkU2gnRmk4qHPPh1SY0omaWdphYeaKt3pFQ31GoHScaSYDkXG01gxTS08LWRKSrfuuZEvMMpEGiaPuVVnyOk6lJFaDIyyI4zWh8YpGtYB1DAdEY/XgGmTioCbmiodY/765HgrdfvYPP2eY7MoVM0tZMoKWptO4/P1Mh6</vt:lpwstr>
  </property>
  <property fmtid="{D5CDD505-2E9C-101B-9397-08002B2CF9AE}" pid="54" name="x1ye=144">
    <vt:lpwstr>iq4A8jdju1tGzpOFgTOf3gJDTLUAdicI9gseBtg65AIaSqhbh8pkuG+EwDAh/h+ndgHRAhlERgfmAEoRcI6RyZa1hMbnx/LOljtNfW4Ou3sBQFJr89JnShbLrVZ8tMvrCExEzTAgjnUQgYeQNYkn2C3YSeQF/Mbe9IxBmKNvzVyGsfw28djI5cwBS+44ZSRXvpArOJnrlHTJ1fVQl6g8wmjpfIeDdVQoEykLRb57F4pbDut4s3pQltBPXXQExg7</vt:lpwstr>
  </property>
  <property fmtid="{D5CDD505-2E9C-101B-9397-08002B2CF9AE}" pid="55" name="x1ye=145">
    <vt:lpwstr>pI1nvdjYfNriK2iKpcMRzF1uOXvBF2rZZIpvyi1YiTMRKYbMSWBsouDSXG8rJs1w1QwWq4afG8PD0IdQ3WUxoU+9OBks4zIRPI+j3ElqRuN+Lw9r72WSlY6CfrYJLunhlZ1A6JIOR5eioBlmVCzkRHMqX8BFboS9zemB4T3Po4Msq13txuBAWt/mjhQt71ag2s8kUgamq9q/P0WYa/8AVFRrJ5nvl1gQrJz58cXxlw4OT98ZlHqcaBLyt8gFBM6</vt:lpwstr>
  </property>
  <property fmtid="{D5CDD505-2E9C-101B-9397-08002B2CF9AE}" pid="56" name="x1ye=146">
    <vt:lpwstr>7cLgxOXPvD6QaYKNqreSQrqh/5xTTqO7JHG5ombXFdDIbkqHcVpbFzPE0HBcp+UkG/Fw14RJeLjXFIT6/qIzsWXstd3tkABVnfMMiN+/qiOOgEqrpcuH/wb3PrO0t3xxPyYJoRRb/L9MNpn83rL1AavZH91qoRYg7n62GaOMrSBAvvPJD/w489B63ydg8HigZfdHZZ0Al2qbtZLXwp5Kh0Vjd8mEBrLQK9L7WQ6Mvy91UO7qdzh+Z1p81f1w/wS</vt:lpwstr>
  </property>
  <property fmtid="{D5CDD505-2E9C-101B-9397-08002B2CF9AE}" pid="57" name="x1ye=147">
    <vt:lpwstr>OILIu0L0dqEOXPzoxACrzJyJq0BDzFT/pl13C0DlXeIP3vFRyyswgfY5pm378w/7WFIMiyuIJ9P3t4qNBOgberDjEN1UbpqoHcT0lrvHIoTv1siI4tydZ+n2NnvcnWSz7cnwWaR5ao/TcT/fEVBLJ4PfK58CX7kTGCShghDp3fbD9+ZQtq6KgZodOgFaGMBCp8BSKNokgwdoYTaPgAezpsSbaIv9BI6hn5v48Xdp9+3VIO5TsAWQQTD9uCMj2tp</vt:lpwstr>
  </property>
  <property fmtid="{D5CDD505-2E9C-101B-9397-08002B2CF9AE}" pid="58" name="x1ye=148">
    <vt:lpwstr>XfzhPtFT87caFeu+Lx6HFRQxWS/mROSRYE1cRWmziSvknIvPN9o1/+ZNqfYeCZwEhJI14aa+JWBT0DMrxkmrERQdfEMBWBB2CJUqJEbVb+A6nOxB9NtdGO+8FB9YapMHguSvUod1zKxFJZq1USCjQaTfFTGhLwV+BUq+D1UXi6q27D1m2CuxbwzQSdHvv9D3yDZnvU70ofbsA9it14ScnFep+3LMcc7qQEC9K3MSwF/ikCg7GljgICq0m/3M7Xf</vt:lpwstr>
  </property>
  <property fmtid="{D5CDD505-2E9C-101B-9397-08002B2CF9AE}" pid="59" name="x1ye=149">
    <vt:lpwstr>b2cZ8GlkDoyP9dKXh7fQ2BHXOGcGPePbCqpS44mrdVh+cNNsR/0q/x3ZSZnTHAumkioxWS0fyY93H0w/00erOe10XatIQ6KHF4FtYIa64hSlY3YJ9ni39lJJYY92AvK5I2Lr7qUcpu2YUwHwM4dXtKWDKHgbyknnpYBxAg5ZXzB6IJELfHT5bIjO+dzW2PhDu4r7UoahCVbOSp3118uMeUqEvMRv6s+QKyUQECOtTlX5fwXsb3QFHCqWN0YC6SL</vt:lpwstr>
  </property>
  <property fmtid="{D5CDD505-2E9C-101B-9397-08002B2CF9AE}" pid="60" name="x1ye=15">
    <vt:lpwstr>TeKGNG2o5GpZk2VFTc1bIDKirtfnTMIq6ISDJSr0D+AMfKxh9VNxdE4drSi7Oa6dH+GiMLWV7M3tH86+ut2NJmt0h2cy/gpARr/Ja4LpfUWESoDGftArzTeGEvJGBYZLVcK88ihe6aduG2Fl523UpPTKzLPxKj4/tVs6uKK1HhFtKTpAO0z0drA7K9WLCOL1FTYQIB3cS9Ay4ht1ExXlnhy4grTVT4h927QXrRc4ZViJypiXNnw0W1cBEjmCcv+</vt:lpwstr>
  </property>
  <property fmtid="{D5CDD505-2E9C-101B-9397-08002B2CF9AE}" pid="61" name="x1ye=150">
    <vt:lpwstr>9mQsRmkpHHBhNdBtOh4rafSmli1ILsLr90yk6F1+o2FVghP9x89RmdCwGjqL8JyaPwFA3eK7lJ7ovsw6rJkO7g67wtSDvSBNDRL4ryh9Socf80YX2rRMp8G8nJGjXAqVBuBdRsvBWrGkcFGbD8ubpRebb8ZdvtlxcfDaZqvEYHEAlCLGp/ehho9Mf/HJ6xkIxGjvGdFjTRFF3Cg/+nmMk/Qe6y5YZoUS+/Rlknv6SNP1baOUmzrGhHmIGqC9XjP</vt:lpwstr>
  </property>
  <property fmtid="{D5CDD505-2E9C-101B-9397-08002B2CF9AE}" pid="62" name="x1ye=151">
    <vt:lpwstr>3d1mMTD5D+FMXblOrpnyIjlOzbtaCqcUMGbc46EoqyzbzttwuGxS8tUIU///6vkQfjjO5Ge5V//SuewzNvB0Min2+q4Eupv9okWhitrs80WaYHOU2/B0TZu7uEHlbMs1rQAJEM2nOUihnE3G2E3cx7slgewZIQebVOV6yWSVIfj5LODM/eQTQxCNounlK8gZzKtkAXNqLQXV/Db3L6tJEzYzmp9RN+4Gi+ftZvsHrMow9TqHn+sHFl29JIRZkNJ</vt:lpwstr>
  </property>
  <property fmtid="{D5CDD505-2E9C-101B-9397-08002B2CF9AE}" pid="63" name="x1ye=152">
    <vt:lpwstr>TrC+iFHMKkohtWWI6UpIVUOySozjdNK9wpwFleUmRWO89MkT9a9Gnaj9SF/gesCtWSqKNSjFwyenn6HzV84J0Bv3UMBljuTTD0YWbHqqha5qpwk/h2gHBoflP2EYruAr+E8gxIpq/7DVmroc/6wbmmssKdj2zWwYGruwXH5Sg+43fOId+sALlf3+qEkWRdXXYKfNvOlYGfzCZJhNkFU4IhbCNA7OB4AaXSPZlDRcWzo3G+PrZoM+jAVBziGj8ph</vt:lpwstr>
  </property>
  <property fmtid="{D5CDD505-2E9C-101B-9397-08002B2CF9AE}" pid="64" name="x1ye=153">
    <vt:lpwstr>zX3rCb0MKU+Rz7uyqndDUNSdGFXj5nfx6+Mm7lJxBdCQqOwTn/uOJEVcecfCoSg5zVzSQXu+kcTHPU5gZyCJF8Qbm3nGbz0peoWzDUxROkAFejEXtVEftSD9AAt5bOxO4OQTi8aCYkC7lka9ce2X0CJsRCmalPfGNneWuMMuLnkXFxqNJMdcvN2iJtk5Ffiuna21mNoykLQizqZqK/lI2RcUy0QxiyAQRovonITR1BdWdm+cHqmId5CKANbO3Kw</vt:lpwstr>
  </property>
  <property fmtid="{D5CDD505-2E9C-101B-9397-08002B2CF9AE}" pid="65" name="x1ye=154">
    <vt:lpwstr>593hAJQKbyLkXizGwqKz06vI9AP2ijG691SFfBZA2XN5I6fzqOHwDpV2mAecEa+urftpW4wmq1eLPaAjvVRT4hjpZ58uXgFk9m75Y0kG0NKAuoAr73/uMNJD5b6+D8L9ioSerx5+GF54GGX6qhiXhAi9L9PNg2UHBzsvIH8zWShJwRyzoa/koi/js+IM8HM6elbB22mHMM3pQx8zeR/ElEWfxX002FoZBBpR4JOlr2jHv5e7JSXsoygJ2olbOdq</vt:lpwstr>
  </property>
  <property fmtid="{D5CDD505-2E9C-101B-9397-08002B2CF9AE}" pid="66" name="x1ye=155">
    <vt:lpwstr>JxIWwlByPGaFMmNo92Pvt75xIMXzk1Zp/BkPCNRLVwKb7L/6xfjB7uA4CyqN4qPOmTcXLtv29zcicziyc6pC/19t9pCs0uXDpywlsR0WkUEYyEf9vEgqcNCGpioRPlpH+YeiBxQOEw6dp2857B98sqSx/VabEJGMc7zS4lzYrPeLnrltaZCIDBY5XX/jc5i2xBGnhx55o5HePsU2QIC3tp7x/v/V4YMERKRe4Bh9PLHbSXd5ruCmljQdN3lfHmg</vt:lpwstr>
  </property>
  <property fmtid="{D5CDD505-2E9C-101B-9397-08002B2CF9AE}" pid="67" name="x1ye=156">
    <vt:lpwstr>4rjuguR/znlCQwSAR3nx+25HNEDMZJEIIfjzEDZ6rAfPgHLiuZbRDx5nKiRtAtyT4FryFEUS0aexLT53F1UWwOZY6lM51w0x3bWkcJ/nZEb+/+1ezisRuObYQ2Z3vP0aD6qrFxjSUc7Z7sg7KoszF9q+NSK4J+5nDZbyCE1jIuV8S7w9xd1b9bl7e9EKV3aSphXEv21degsSM2IBZ/XteuiQmfw8ZcdE+MrO0d5cBm/61c3UKKSlQaUEJ/XyRKD</vt:lpwstr>
  </property>
  <property fmtid="{D5CDD505-2E9C-101B-9397-08002B2CF9AE}" pid="68" name="x1ye=157">
    <vt:lpwstr>Fe1meR1nCIdD2RD9ue745MFOl8QX3tm/IszkZoUisXJNfo31+VpdOLEmyyK4hkjqyE0PrNctiLxJXP/ksfpmQtySrle0XZgrMZvmT7vCutoXNUkQaDz7k9xfthmtPvb1UGEEMpGU4eFXCCK6YhocWjwUsQ5bUgTsXz2PZR5FQ91zOwJmNPSx3KLZHj3lmE7ydWR0YX9UGbQeo1pFvFCpzlWorub0B6k/8mmLRPHvjFb1ppKtKfo49sMEPwzBnTH</vt:lpwstr>
  </property>
  <property fmtid="{D5CDD505-2E9C-101B-9397-08002B2CF9AE}" pid="69" name="x1ye=158">
    <vt:lpwstr>EQsmF1Pu6AKBesqqJttDsiQ5duJtR9CW4ri7HSE9gtNGiiySaGTRtUcYljttsJPZbxqbjKVP6wnD2oiXJe8prvT76ZZR8GapaELGiybwtdXjv8UulJdbTbL2iXkLQKB0hdMV9moJ4D7UR78q3SRd/nb6QCB8Cx1UANp49zVk8XxdkQEYSIwWqXU9RHmAjvaYau5J6JQn9i4UV31Y0E8ipxU8vAMXAnCP6A4dzeX7A0MXrQO/8DxCYt3if7YhLFA</vt:lpwstr>
  </property>
  <property fmtid="{D5CDD505-2E9C-101B-9397-08002B2CF9AE}" pid="70" name="x1ye=159">
    <vt:lpwstr>bqKiQTcQ3QMpwTYjG1h1pLKvsWlZ4HQXmuuYCcLMvLA0jUWB5hIZ7G0O+mEjXeL9XTT7Bx57cHN9UyChXbktug2S1OTRffxO4EVQzfN5YAgexsf14smdCSUV/NleR1kmWeHdcfcIxv2WHNNWwtersoKdZTm+fhpYjxdnEo87BqwPq2GP9Y7Nrdx3qaWEgYQzbAjNoMf0P6SbcqYEnNeffSMZPHaOpOg4MP4WoPWcIxYdIJOu6kVDhrGC9KCXPH8</vt:lpwstr>
  </property>
  <property fmtid="{D5CDD505-2E9C-101B-9397-08002B2CF9AE}" pid="71" name="x1ye=16">
    <vt:lpwstr>SiSokySccocjLHn290syOZ9eW9iEILZvonPPNgOpzKo2L/8RVstMf2zHZSBcgvcUZLfFdOmfQWeexyj0g0bHoIfDRH+Lo4UYLWC9J/BseZ62/nnskg9f1XAyPTYm4yC7FqDR94e46oz//qZ4ngR0uuL5aUN6+N4dzGwGo3/6z9PmtzQEXvSZiHcluMnb5gtAZACJss3IV0HxeEPM7G+IcjiVnJ3klTHqmUECnFI+4u8vmFOUKMY1oxmCKjywRsz</vt:lpwstr>
  </property>
  <property fmtid="{D5CDD505-2E9C-101B-9397-08002B2CF9AE}" pid="72" name="x1ye=160">
    <vt:lpwstr>4hCYufLXC04+ck10qEjiMZJU6uCvBj+2KcLa5TxNC0mJDASOSO5bpVHuzbQB4/Sdhy3O+XwlFJl5rOM22qz1YmkzubJy/hvIjbRv/cUwYUUZMi02pLgEKsWsK53YB/X7KEhjBGgnWg84P3HfW/PKnzDoHGmQJMcQugdcnh9GIe6sld0sgUA+GMgt99hBZyCMwYm7vyvG9M4zqypbGL4Ynf5kvS+oFyhPrkNkJ2/ZtkoiGQKIxkktSGoo0bmEeU3</vt:lpwstr>
  </property>
  <property fmtid="{D5CDD505-2E9C-101B-9397-08002B2CF9AE}" pid="73" name="x1ye=161">
    <vt:lpwstr>WCqEHnk+JGF3cwq0eSPUafEkgZNFKw2CdMaZCflxT/IiS8ABrpfygb7SMRz0DriC0TMhjLc5RmkZ4m12xlQUwv1HCXHCVcOgSVpZYVUywjeB/n0Pul5t1vxHDYOOsE42AAF9zYyqTs5aA9XtdXwOXAPPG+xt3Jf6aGpCgtQ/f/Fp49P+JQfmpWZLYBnE5W6birWgCIPgeFKYzJiHwCTVvViFlLw7co3rv6YEWzbpxKizbNiJNGen8drzojNQ673</vt:lpwstr>
  </property>
  <property fmtid="{D5CDD505-2E9C-101B-9397-08002B2CF9AE}" pid="74" name="x1ye=162">
    <vt:lpwstr>NasqtzpwbGGnjLTzMJoaj6JTBCbtAvctgU6Dni5xZxPfC4y8pXmNt2UYUgRSLH4SSiqALG1nhh3rSYHFIISzqWmiHD5qRIJzMWwdRNjT0RnQtCldFsWy64r8uvnUtxcGHfKbGmIPcLki/amVhnF9m9RujI9irMDdaLE++XZwZ1YTWUlb1jFgw241G/w0RUbz3YsFJzaheeS32xVQ99z8/QKrFcEcdyw1pYw1OTLizh2PgXTxLXNsdVVUNaXqmLb</vt:lpwstr>
  </property>
  <property fmtid="{D5CDD505-2E9C-101B-9397-08002B2CF9AE}" pid="75" name="x1ye=163">
    <vt:lpwstr>SgqG0oRptSfFWTvpJnohSwK2qTJOAVHkd1odZ7U6/Id+pth9sZRv3CfUe9MiGsuepKnQhi3at2Y2v4j4fInolHjKV3uMD7fKipygoZaJO7nMY/fuSOfpGKLI0Pk8aCGeogH5FaujuHqe+/0K6pbcBJCdcZ8DSAf5qd3nAMSCJcY7j0Mzq0IEOFD7q3IniG23aJHC/EvCw6RLLi4Y8YOK5kT5w+xa81MtObFCKBiLkzTXII2nCHAj1Xx26U901pq</vt:lpwstr>
  </property>
  <property fmtid="{D5CDD505-2E9C-101B-9397-08002B2CF9AE}" pid="76" name="x1ye=164">
    <vt:lpwstr>anEuw1TB6HYzJWjJAW+aEHD96YVnAbio49LYlkbbpgSMeXheN8yZT+b3vMHLBJWvPI+bvBTy7EWq6GwbfW9DTjjXM3cDZ5Rv4n8wye44ywxmvPkUjOFSTPPbylKWdkxsTDHHULOIN12aX5+kB52VzxW/JwwS7vmx4wE6gZnu5j01W3yMriAlaQ1xkbTVmpSQoGEr6MVfFIWDdKTeD+AQ78tq0zQMRUJsj13iY9UPZpRVia8JPISjp+KlUCBXuY8</vt:lpwstr>
  </property>
  <property fmtid="{D5CDD505-2E9C-101B-9397-08002B2CF9AE}" pid="77" name="x1ye=165">
    <vt:lpwstr>y3oumHL0nBteXIIWbd/X0U4AonAXkLKqm70v5CtpXbxDyJPrC6OnqL95IgmMAIgO2iPEJWXtxfrv7OtvYZfhFFhq9hDkcbvQrOboAMKLDDMMXywKNGSceWY56GsdzpCQGaEiCGFxvqhcw3yGUD9vo+o5FfR8Wglb90ojzvR2Y3DccUBIz3IYRlTKNBXYq38t0OJ75x3yTgmhGoWdDTE4JKpAfPhIa8Ebr4UagoT5g36ikHHzl00Frj7IvQVHMla</vt:lpwstr>
  </property>
  <property fmtid="{D5CDD505-2E9C-101B-9397-08002B2CF9AE}" pid="78" name="x1ye=166">
    <vt:lpwstr>fJtI5FUWlc5xGChMDgjdjXsi18ur6L72VUOvgNjvgDjndAq2fRncKGlfGxdEeP/5B7i99glQHWwuPvHLBo3quz90UJlGBctXrOKvrKnMd2uufRGVEtBpjVNFP2K6n++qYSaHHaWSyqyzQ01sIHYlwhRbqkY+L6cPA5kILKsrV9bdXeBRkeO3dNI8Ha6rMloEnLDCD96wGpNJzRvOfPqd0mobPMVe+OGllAvHafCWh0KHBbl4Q/Ni2rLOOPQWj+f</vt:lpwstr>
  </property>
  <property fmtid="{D5CDD505-2E9C-101B-9397-08002B2CF9AE}" pid="79" name="x1ye=167">
    <vt:lpwstr>M0A40uVOsm0ec2ffzvbZI6fGNJtDEUJzCMNRhMB5s2YnNzuBuL+c4+n5wuHGGfIeP3ycmvPHgGTisGIU8rzoIlA6jwnO1UWo+B3hHWRKu8k0O+UWvCMmTjlURqb/5vpUIpKwS0rGQCa1YEeT/JnibiJfVcPM7xIIhjPn8UCK1Dvwh5I2fPRGohFTAYDXp77spHLF4z6NGY6Yyl9L2PHaOfETd4Ukf4Dn0cy+1qIDFaYOJawfsjmxf0jd30X1ebv</vt:lpwstr>
  </property>
  <property fmtid="{D5CDD505-2E9C-101B-9397-08002B2CF9AE}" pid="80" name="x1ye=168">
    <vt:lpwstr>s3Qfeauh/iXCAtV+Ncm8Ima/aSigAqbNn2Ga5i/mTUNtAo3kmzbxvPT2QLbFni3bUThd3TS6dC+lNEo5QQAL0CJQ1jxQeCd9AjY/ZqUv1D4KkyqCsDh/UQL7/wq/5M5D5r7zwF9SYv8Eotv1JtFxcTCiCjeNa03rMTeAW7O5NMoIjmqvI0hkD8oumj+8AqvR8zNGsLq7KCrSZtc6BvA+TLtSNwk8WCgZ0eBmwu057JGQ+FfyYYdcovpmYhSynb2</vt:lpwstr>
  </property>
  <property fmtid="{D5CDD505-2E9C-101B-9397-08002B2CF9AE}" pid="81" name="x1ye=169">
    <vt:lpwstr>mpW1/OsPrrnCtifA7k8Dn2raGLncVaQdSKaSFz3sdS2a7BxvtY0U2AGPZSRmLnKiw9vQQrlVSaoElqI4xEjTlc0G8Aqtkq2vjdTl6QkzshmUoGurdrfLVtJ60MiWpJzif13gSRa86pCSYahTR6H5AcIQTAP6xcaVrdHStT3f1ajc5Zik7c/fTMRJJgRM7j9jrbmHqoyVywpp/syW0BNqVxvZXTdfv//XMDt8xOaErHNJN95BCIJrqSTWMjfuIhJ</vt:lpwstr>
  </property>
  <property fmtid="{D5CDD505-2E9C-101B-9397-08002B2CF9AE}" pid="82" name="x1ye=17">
    <vt:lpwstr>oL2iCqfyRoG5rWBMuJWX+8XjyQ2l5y9YHca3PKVXsb32yLTNL97N6ljgfUdon5etJtfkxzt+huijKLQNsEoZkDadWbcxISyyzkTn98IlsrGMexgNc0XoC/oK+KOzA4gEXjv2R42QVVc8sDn/RjPxRSGHUijAzRaLsD6mv9a2wxXMC4ZrX5tb5ZEpVEEe7AuQR69mUT/Mq4/oXKcjBw38ku21VKejl+TZSvJWlKYGP6LXsPDnxjs/xey2LsIcEYr</vt:lpwstr>
  </property>
  <property fmtid="{D5CDD505-2E9C-101B-9397-08002B2CF9AE}" pid="83" name="x1ye=170">
    <vt:lpwstr>uFRxQKdZO285KgB5Oe4/MM5H+qN6AnkmcmTOSuzkyDOz5iz8cLrj9MRdmPmOacVDi5CSlOivzW1v1kY8TzOpWQmJSN0tY1CRYYy1K8mUYTzPC5VOIOMo++88ps0Bfv43DirLgUIygA2YP9zHj6ua5eqsZ4Fp5hH+gbKH1uuaekt2OvnzoxfHlrUpRCoy7fj+YwgrE0rFtRQFsmbfVWbVGsCAfDoG65d3HBCRip/ygp0YAaw/T6cFcZF1HkfA/ne</vt:lpwstr>
  </property>
  <property fmtid="{D5CDD505-2E9C-101B-9397-08002B2CF9AE}" pid="84" name="x1ye=171">
    <vt:lpwstr>uAyBseVLX4r470wytBASh/nJjiaYEg4sQ/I5MxLz3Ut3ne3EulR8EvU1ff6qK5MgbTH7THZ7fVSvVyddQlpMv/bdf8ACca66GOwIO/UslKoekyYnzkV4S0PoMOeSgezxasAki8eygvS7Yzroz6cJ52LFukcmp664f1Ahx9kiQp/DHMcSazZzQBhwe24URlxDmPGPRNT1yak/6ZULo69UQWuGvayNHdiIO0hYm+NDMHr3Y91qvFt+0N+w0vqjseq</vt:lpwstr>
  </property>
  <property fmtid="{D5CDD505-2E9C-101B-9397-08002B2CF9AE}" pid="85" name="x1ye=172">
    <vt:lpwstr>TXyYGBfi2F798JrNtIrK+x8lfuZfvItQ4HxTzDdC7YrGNW8IlFWGy14MuEUaFsVJiEgOcyLBrpqQc57EaQDyUclk7Qdxnof0v63/yNrQxk4lOyhCZNdn5V2qbiy2CEGW7qCyZtZi676IpuLWJ+kaIlxCNJKWham7a77gxglBp9YP3QryX3odH8vhx+q7X9w0r63CjT7OFzYePRmxeHCTnzFKU6+UbkU3fuqRR19g79F1SI4FeHPYveOcSnY/gdP</vt:lpwstr>
  </property>
  <property fmtid="{D5CDD505-2E9C-101B-9397-08002B2CF9AE}" pid="86" name="x1ye=173">
    <vt:lpwstr>kxXDSxb/G+eFuZn2g1/+TlyOPN04jNEmT3UsHD+tm7qcDzNvBwyeRc3/wlcBtclIExpNTsKLdiQBrH75f3vCkSkI1qQKKojT5NwJ2ksAnms8sD6pvq8f+Rv9wYMJSebBi+nV+wmvRojUN0HQgAY9gSjnYGynlCGphga+5sABgeprfIf/VjWQssc4EOnRoE0FKRQ07Xfe+VLGJ5deWLGjMidJl4a46chNvuomxTBIM0zVuQ/eVu5wBzmSaMlXVRj</vt:lpwstr>
  </property>
  <property fmtid="{D5CDD505-2E9C-101B-9397-08002B2CF9AE}" pid="87" name="x1ye=174">
    <vt:lpwstr>1GO2qgsPas3GbN/jfC33/iWqeye1l1vxeBLhpNb/YWGZdNV8A/mv85ySfF4LDzd3tTV+74xh8eBZcqSqhIzpw8JLRosYogiW5DpYTP9L80Z1vfZsR/JnLQB7uRSPEdgOjLfN+kyoVJUG92u/1mKuwQD6PCFW/Mfw1xTDFvznHsCw0vY3om9s0aN2v57xbZ/DeVrMyMY+XTlEcX3NfmI/8/ye5ENrxv5mE2jjeGYZvKOyhicw4wwkBujDoAB2Q95</vt:lpwstr>
  </property>
  <property fmtid="{D5CDD505-2E9C-101B-9397-08002B2CF9AE}" pid="88" name="x1ye=175">
    <vt:lpwstr>usB0oPd9WHCM4HkaY2SEykNEzLeepBnVvBmSoVHfZy71FSRAWye+zbd0O8HfcYxpFG+NEyx0yGfAqJZxlBhMT+D6QTxJhPKdKqj0JBew+Oys+flcUYvcqefWEC8T/chnvqxCuJ/v9GTbgwUa2sSykrasEnV5RITTmTLtpQ2tyxTx0Lk4+HAe4EVpydP9km3bUFtFLzZk75u0HEDhvr4P77Tx4+JgJYyZkC+uBrF7AktfCtH++z3lXGt8kEF2BBi</vt:lpwstr>
  </property>
  <property fmtid="{D5CDD505-2E9C-101B-9397-08002B2CF9AE}" pid="89" name="x1ye=176">
    <vt:lpwstr>sZQiDHHE5oJY55T/98oEle9nzgX8kW0vueNjmOtQH2JJHW0gFkATwfoXsvZfb9HUOGi+8orOGx2JgCDGIGktxKTBbVDdW2HfSwPj8Vhtif9yW5e5JcC4W9zunWm0NnGX49p6Iv/c577zwpRpup9URAzFDKiWblQI8Ybv33VGYC4UMclKawklP78tfm3uoowm+K7IlNNxwwA/cUoGdV+UQOtjBFx4Sd88yKCKwB56agsUIEafhSKCDaxVuC+gqoB</vt:lpwstr>
  </property>
  <property fmtid="{D5CDD505-2E9C-101B-9397-08002B2CF9AE}" pid="90" name="x1ye=177">
    <vt:lpwstr>V/VfsKin4itRxy+dBwPv7v7EuLYWoEDe7dwsYWFvqMFShpdwcXiNELI3XLrb26MGl8jtxojw1mNeOokZea9gwqi0CuY9YFfLhNZx5wWkXCeAV1x6SSNr8VJJsk5wf+aZjODqFvcuj66c/BTuNW0TEliKeJ/KlUYVgmyM10WX/FkygGbF9XwcsHvUM8r9fx1fusZ7ly3zsSvyvbMJFbkSvZSeHjxEVpLAYizaE/3u/duPo9ASU+GzT/r7JJtk2hy</vt:lpwstr>
  </property>
  <property fmtid="{D5CDD505-2E9C-101B-9397-08002B2CF9AE}" pid="91" name="x1ye=178">
    <vt:lpwstr>0CKuqaOq0zFivzF/09vEWEnKt6SfHFPpGcyk1jNroOCGjkRQdcXJ/woT+v1VeNCXjq/T7nXZmygHPLkMzDjyM6nsqbhfOKZEbF1q7FAr6ag2qakbq1xPmtOyR/guxMMmPmI60kMw3dFWiFbcNWYA8XfzZ2zMd7eYroW4P7huRPUpZkIAg9MHdH1iFx1iyblH0G5svO/D3jFaO636mzkGHr1i7Rycall3z6onH8pyTy2ZEqYjqNJ96zdY7NGpCTe</vt:lpwstr>
  </property>
  <property fmtid="{D5CDD505-2E9C-101B-9397-08002B2CF9AE}" pid="92" name="x1ye=179">
    <vt:lpwstr>HfIfc4nJ2sZDRN/VzXC8MnhmOS+31Pb8DYu7u0GjYwrAqua+8pZRbknmLmAKKg6LDufu4hsX9/fgZGbtWjZOwruHIJLJsSdDcw4mflobTlY2IkZPr/cZsFLVSalC0uGWmc526RjEM7Kv2BCNRJ9EI2oJ6dw3pn0gu1JgcLnIrJEOMJeZV2IgwfjqalooxnMQlb5mFQfqNLR9HIma6O6emxwsZnge3GeQtHnCb/z5+upPVVLhpwVwMBLJWeIprxX</vt:lpwstr>
  </property>
  <property fmtid="{D5CDD505-2E9C-101B-9397-08002B2CF9AE}" pid="93" name="x1ye=18">
    <vt:lpwstr>pEBNtBKTEsyt2NGBA916SKSJ/08XsWiylpCUn4j40TE/wbb57IhaXeLHu3MeV3MipWLRqKfu3fmrfskQYGNjNEozKYAMCTJP5kgXc5VeoD1unvAQmVFxGgiasYzqBgoXaYYcHt+k8Vmq0Opg7+KHT4XbN8sAuhZj8jbLShQWDxwPjft/21aDfmSuf6/Mbqa36lS6KR0OI6a3JXlfupch/EYHGs6sn/UM66Cib30vbLBlGmdf995sQ2gM5ULw73/</vt:lpwstr>
  </property>
  <property fmtid="{D5CDD505-2E9C-101B-9397-08002B2CF9AE}" pid="94" name="x1ye=180">
    <vt:lpwstr>WevB+zJYBadHnBy3B7wIZkop4E8Y0MP4isKttMivnuTZMuvEtEJFggg+OOPQ/aUnaS+IMKOfKSBBa/yqRvJ/wGxGoa2d7eV8ACXW7HhCXwVypAQKgDJl5BpvvYXPCB5/5FWILyO+hr7FjuJxDgzGIT9WN/sPTD/XyTXp3RIK/FIO05WAtFg9J+ttNJGlS+dSg01FjHdomOXCdhBRsayu1t/54Euu9ahxaYBhF9QSot2E5KxTjv80rJK10e27tGp</vt:lpwstr>
  </property>
  <property fmtid="{D5CDD505-2E9C-101B-9397-08002B2CF9AE}" pid="95" name="x1ye=181">
    <vt:lpwstr>9E/iM3zGIu8NoLAbPT5GJCrUnWQkX5pzVUXNG6NQJgP3oJdbISD71Iw6dRnMuiIWA8IKPz0/DhtEWU3g138tTfZD46mBuH9aWFRkr8ArxScIe7rrjlqHYJfwXFLgoGlSB0Hyj94uzCaqnfnslW5p9nxFM0ieJmbT61JwiIkbv4tMiHX2PKe1bVCbwkvMuaG4dTBPJOGij5AHJz7Yx3ige5eDvaxEG8SFh4EOBE9ndTphWAuE21pXUDOt/q5G+1f</vt:lpwstr>
  </property>
  <property fmtid="{D5CDD505-2E9C-101B-9397-08002B2CF9AE}" pid="96" name="x1ye=182">
    <vt:lpwstr>o53nHzmQmSabLXmMBv83nlnGoWYmNOIHXpSgapb8EbsiJCrdMQu1elSB/ymOL8ervc5TyHMlBwHGDJ41LRf/4Eqlu8yggnxN5W97iqdjeoI0dpuiUVbzFYzm2FM/wvYWi758BY7+LvKgdo/Zh43JNrr4qXxVPMY2Re96DUl7/30wv66iXFZsYEiMzyvEXU6MtJE/G/wUxYZyL/GfJd5Vb9Q/xGWolzUhJZXDM4vh1QRy85h81tRSrMmnKbu61PQ</vt:lpwstr>
  </property>
  <property fmtid="{D5CDD505-2E9C-101B-9397-08002B2CF9AE}" pid="97" name="x1ye=183">
    <vt:lpwstr>Z+B88eY6/144ZCAVfBd9I7FRtUr7ieHbiHsDdsr0lO6fx2wcBcACT+VrdHjuBZftCsSG0Uq3QruzqpRodAJSz600ZQTzc36KUy2EBaDRxvOEH13/614szlCpknpItwyiflR/ZC6nMUaesQiTRseXKM5s0NIR/QDVac3BjGNk/4srO0Oiw9JeOnPFLg50YTC023YFqAQ6lQOt5ZdfXCtvq3AB7ia/KC31149ij6QhZIHYyWYUmnN4gvItdPZtEic</vt:lpwstr>
  </property>
  <property fmtid="{D5CDD505-2E9C-101B-9397-08002B2CF9AE}" pid="98" name="x1ye=184">
    <vt:lpwstr>bfOH8bJdrIVvC5fF5BqElmPcddTVCjMT1/AYJNaU2D8cZQ6K+pHIyt+JvK5TJc7snpHUGBygpNNzFbaS31Xq7VcyZhkXytcEHBUmFegIYopkq3OGmque3YblVHMxZxVG+rFk1Nj7KPZ2S9qysOONOVUmwy2Om7Jf7iIKjxJNX7qWp6xwTv3IcTD5je/GsWy4X631WNgvyg4HaZJPBqoy/L2p57uwrP+85OEYZdkPfjV8+I9a0Y/BAn7g0v4LAr9</vt:lpwstr>
  </property>
  <property fmtid="{D5CDD505-2E9C-101B-9397-08002B2CF9AE}" pid="99" name="x1ye=185">
    <vt:lpwstr>BnS3DFrjlqxlJcQJrN+kxfLZxySN2F2Yjv12N65VTlgVX9EmNy5loUNSiQo8EDpuAxBZSxhfM4VymkTX5RM/UYK2t/2McdiR1hpUMPDuk1J88kmGT7pMxnbGYqeNB4xlSa0QSka7JNujt79nyqcv1186pQvwyV/ygikd+TXh6x7Yq6wBRZx2VPIZlyCzH7T7jlHTs91/x2xPSkKB51AUwyvU3o9/+5+ps03nswhFVCF/e2piRMIpf0WnRdGO3kj</vt:lpwstr>
  </property>
  <property fmtid="{D5CDD505-2E9C-101B-9397-08002B2CF9AE}" pid="100" name="x1ye=186">
    <vt:lpwstr>gHeT1GTk31rTuW4IUOQ6rY371tmPgqYXYK5XiVC8TOuvQCwrM5QIsygAmQqhf2tIkB3vcHJKwDOL6TBLCUv665bF1KEMh22mD2yW72VS1LMboIMxu5y7KLhwwrsBS99hkXEzFHGkkcW45z+h0rFGgkNth+qCbqRKgaRgPI2z4XK6dCBxBGcn1yGyF0qumb73yUFkjj5kQZ+JeRNFr8XCx+1QEK0/dgRdYmpPli5wbgEUjCdRMaD9ZCI1KgyFXAN</vt:lpwstr>
  </property>
  <property fmtid="{D5CDD505-2E9C-101B-9397-08002B2CF9AE}" pid="101" name="x1ye=187">
    <vt:lpwstr>5ZCcjkRKKKkt5VQtFUffsGyFGpZgIHRMduI8VKYVuq47fVZ8yUhOH4R2p8iuCTf5ZVUonyY4Yoga4Fdn7k2uU3lMwxKTt411uJhrhkp6CiwdwLvkgsq1bFS+ufr3AKXIC86V7NO5w/+v2Ah3VyP+XxHUw563WA4urp4KYVO7pNvF8YVqZLAlykKQjU4FfYWhaixyYa+DssqYXbGgFOqRwCARJ65WQxt0e+KopDXQsSCu33oasaV5RkJ2gpjfwbU</vt:lpwstr>
  </property>
  <property fmtid="{D5CDD505-2E9C-101B-9397-08002B2CF9AE}" pid="102" name="x1ye=188">
    <vt:lpwstr>Dun1a37K7VS5k9xr5CBV91t601hrMwuevuNX8ZQ15OUuuntp6FN0jlXovbTsOCTDZ2jPe8FNQiSlx3eWNr0XBOYwfmSPZowTAntrcunFMGlKwQfPiSiHbA61B0h4wQASunrHZ25tNqSaDHQwgUnhGHidXERrzjMtoCRyi+dCK19lwQF7QH/J3eOlyUKNKjqfevv8muUnVirlfy1Lt+UnvxQm774Krl/B/IPJdYV9gudHyMnlRv0/LDsQPzWXcXx</vt:lpwstr>
  </property>
  <property fmtid="{D5CDD505-2E9C-101B-9397-08002B2CF9AE}" pid="103" name="x1ye=189">
    <vt:lpwstr>RsXhsSokYHvAKhuXTJQ4au3uZsb+EM2/vPunxa6JYbvE24WHHhoBMNQ0GR+KoSvQT3zOMJRZf9FuTq4IWCEvhwg4wcdctTJtchn66Q7tmwvUTftVGiRhU+N/spzpPnMse23+IYQRzQGh/4SfTis4k6HzCEHWQJqe2X1LJzIVc06oMU8osNZZluW+U8HI5pAU39LN4cg+kZHLXniT6dbNNhi65x8CKViR2aLV49wGGeyPG0hVgwlsaVHuFPNDrfB</vt:lpwstr>
  </property>
  <property fmtid="{D5CDD505-2E9C-101B-9397-08002B2CF9AE}" pid="104" name="x1ye=19">
    <vt:lpwstr>rQRoy++PA+h6fDa4WOV4aMDC7sgiu9UgS9sVn2coL68dd7I3kDohnKd/qtZWo5+gZhwX4sGjbqAfPeXn6btJoL6cAOkn7xQJIsndOXTxAnieIlc5CwJfPHvV8sopun6/YulpZIIUN6VU+h+RSEyRqhMwJOjPese8uBqGuDDR3mKxd8ADgApWHtMsSKCuS31oOTfHRzJHzwWqbHRxJIxFKPV6kNwJkQv51Ijg57nM6m9eEKAJx9NHMQRsJMN3/mc</vt:lpwstr>
  </property>
  <property fmtid="{D5CDD505-2E9C-101B-9397-08002B2CF9AE}" pid="105" name="x1ye=190">
    <vt:lpwstr>T9272GerHXmlQonh6DEO1FhDmOBX4/mVtdQgmViM+ila9s7whnHcy61iN/OPWl0R/xeUgtDKYB6JiXiinEu0kcUozqQByKZUuHBW6z9xwU3lgmEPxXl8i8DNYW7ksu24AD319G+Oli3qNd9VkHmDKDyba4Lr1D5gPxQHKEKGSvEi3ADQFUG6tHEpiEHzYBd7t7uQa0McX+VKse2qfyk10axNMp4o8Xsg7MLCBm6m9hwgsO6ZwcxAMt8su+r2Xrp</vt:lpwstr>
  </property>
  <property fmtid="{D5CDD505-2E9C-101B-9397-08002B2CF9AE}" pid="106" name="x1ye=191">
    <vt:lpwstr>YMKoDBnkstDtoRlzLWCCyWy6Qkz9DDT/qxT1eNfS2sD9II190BsZcbaO6IQd5bvFUeNe1IQFH4F8LVtGrPrq+zc9qTgMtv8ML3wjPzoJuTJAffSpJOo+OfwYC2Eb/nGgS7ueV/BCW7+TMgrOLk1oXfcNtBA/T5mUbAzeBi0zyw/hRIbtsAghHQwJB5YUqbhzxxNGmYuri/CUOkQJaNzX/+VCOnpm24jem9tpsuaGu5cKHgKvXoOGKEEbhhNr8Qv</vt:lpwstr>
  </property>
  <property fmtid="{D5CDD505-2E9C-101B-9397-08002B2CF9AE}" pid="107" name="x1ye=192">
    <vt:lpwstr>qxRavgJlrDvq2xHb0c5gWMSWYBWZ8sZE1w7evGO7u8jagqHu6pYzlFIOyuGD9J/9zXBChMEVYZPf6hRWyyiA2lBc5vchNLnSorpLO10g7ph5Ivf8dXXsc/04bKNy7GtL6B/pE8NM4L0AAA==</vt:lpwstr>
  </property>
  <property fmtid="{D5CDD505-2E9C-101B-9397-08002B2CF9AE}" pid="108" name="x1ye=2">
    <vt:lpwstr>x9dMf8lj6xI5UOzXQxsxJ6T8vv5EuojIqZ6ijazeEcONb3s9KIEvkuvNq0Yvtj3Sq3eeW9FrOP2yTTURZ404HZ2LVw4R1+Pjk3Rj5+FE+jocOibZAmpQU6nZZeh5Mrgy41wrMrL/jBe8GGjN3jIfA2G/Bl9rCAwUYnTDucp1uklhZkWnjtA2sAqocaj4fQFup59TV842zpSBrbuX+QERYx3CM1tjTsBEkVq89RTO4nAX/GL+d1kPF0iFrJ+PFch</vt:lpwstr>
  </property>
  <property fmtid="{D5CDD505-2E9C-101B-9397-08002B2CF9AE}" pid="109" name="x1ye=20">
    <vt:lpwstr>aqklNUyTrRkT/J83fu4BZehRvyDGplRvF59Nn6JlVhbNCY1/kjX+XrsBqHE7/Pokg+Nrfgjlj5cPb2Jd4en37ydpfcWBPBvifzSjJeQNeTt9/tLJYl6AvMNz/SnppX4p4V9b0EuK6n57CMmbRuVBaQ13PdoB86TIPhrvUJKHUaMd0B2kStWofz43PYp6HpYZLcVQmPqRkjUOS8o7zIunIKy/63kiNsD4K2PuL+YoGMS0vxSJGE52H0a2uZEOgfI</vt:lpwstr>
  </property>
  <property fmtid="{D5CDD505-2E9C-101B-9397-08002B2CF9AE}" pid="110" name="x1ye=21">
    <vt:lpwstr>PDjNkK0xnFX+zwBx+qwQ2nzgqjcb8MmmDotAeYGa7tETVrO4vpk7m0dCuLN9/lVUFo7kMIw6DOcx0R2ozhlHGNl0rb5KvwmFqBIbQ9fzrOBHiGuwkA22QjEkZcT/wjVDkKVSCp2zpwtidxvQbnb5BXHM2MTpK2XNcLBdFwgoi6we3Pc060iue9vIS/5iXwuQtvmd2u1h++tnaH9pObxzV8HXe8vwe55BbdrlEO1hfAT5POiOooG5KUPWHCLm5cu</vt:lpwstr>
  </property>
  <property fmtid="{D5CDD505-2E9C-101B-9397-08002B2CF9AE}" pid="111" name="x1ye=22">
    <vt:lpwstr>xqpt6LXa6YHmsrNCy9LqCcRnTmN4cB3tZFVhkrs1ZetRtyKbwuw/YdwIYxod3Rw1sruPMx3rkdK81CqmMkRpziWksb1edfyf7ow1MKpc1PYZR07dMx7G+k4yp7DDQgdaoQNBwUaNcWGd77m7pUQ6jf2AJ8QzAh4SIrL9vrS2MJW3owaNiGDY92CdLQQJ61hZTuQolek9Og4Of4jwB/t9witLHGp0RGphJQPiS/bMqZgig5eujH/tXHKTAnqDP+8</vt:lpwstr>
  </property>
  <property fmtid="{D5CDD505-2E9C-101B-9397-08002B2CF9AE}" pid="112" name="x1ye=23">
    <vt:lpwstr>uAXul/jCqSM/txJKy3009LR/iH+CFRS8ouQQzsiUYMu4H0fdPdMWgy9o83XwIB3UmVYIBfJUV6lWbvkAa82onsW/ODjKglCi70KtprDA4Tk6YGQ6oB7wVqwPrntO5MJIKydBuNb51oyGj9KNKpTpzaH1321rmIQa8UKkTcl3cuo9i8bF8Bd7LjE+ODuYiSSURUxWxwrgRlI4djJUgBdCJjWfBXSgwFHHbcGLrnO78DvXa2tTV8Q67Qlf4aPVq2B</vt:lpwstr>
  </property>
  <property fmtid="{D5CDD505-2E9C-101B-9397-08002B2CF9AE}" pid="113" name="x1ye=24">
    <vt:lpwstr>baZNNX9UdonRFdGDH7Vnr/jUSLsQBUGjElFyQ/kGbExyDM5cQFV/px8Jx9e2XXzkHI6xtRONGScq/AsyDpGTlX7M4SlbWVr81d4egiF+YT8YFcseI0gggKzXlSsl+U/C4jr8VVNhwojYO1du2hOg3Zd/MAGDJPMW3QzqJvMvkkS9gqRI6B27vkPEHzxXnaQCRjoNrOo0vQNgQf9qWPmp8jzg7V2PH2BITSJaPvotKY7sHr9y+Rh0JQy5yqT/TCg</vt:lpwstr>
  </property>
  <property fmtid="{D5CDD505-2E9C-101B-9397-08002B2CF9AE}" pid="114" name="x1ye=25">
    <vt:lpwstr>Re6M2A5375b0zWLTw0AeThpQHGHpnqFWM/ilipd66GeOcl28WUcndd4wOMmSDYiv43zau1LxOrjWsy0XCmS2pWi/o4x6FXjx6qTMn+wEl8YVOCMuoP3Oj3E6iMmngEcGp2Pm5ZGhEXb7dpio/LUVZIzTYcjDQKlI/fmVBCS7WjqSjMS5/hP465c+3ZrYp3e5nh8ostCPo1n9lSzHy2Z7dI7zmzLOj1ukqw7CbR2wQpfDOKYHeVRjxZ5NRBLG9tW</vt:lpwstr>
  </property>
  <property fmtid="{D5CDD505-2E9C-101B-9397-08002B2CF9AE}" pid="115" name="x1ye=26">
    <vt:lpwstr>bbEM8XHnRLOTN6T6YfDXi1Md53/6y6FUf0crwGSOV77N+TIdyau9IlH16k+KshQwLmEzUZ+4chDevk3yWPAJIT5saSUx0b81AqjeiJHW6v8A+APajobQNdvwHGzulTnr57fnBxjR+1rRs4Kb+w6bZdzRN+TpwTRrY5mwiZoYP0sZCIYoTmTL7ATaMfl4Uk4JyE0fz1ECll9cHWsW7dBJQUT3L5YziF4szrAfQivPKNkiG5rimPtG0pJHvkadS0L</vt:lpwstr>
  </property>
  <property fmtid="{D5CDD505-2E9C-101B-9397-08002B2CF9AE}" pid="116" name="x1ye=27">
    <vt:lpwstr>gH/FYyAYduSgQMrRwWfPfEomfGq2SecJ3U+snEBTJg9taFtr+hEBQEotkAWJHBG8rwV1vH9iYq37+JfaINJic7ku3aMDaN3nlnR3NOdHjNibvr8zwbx9gpGZIdOTaLjR4A7MnCvmPt5ROh9Bjhp7xsVUVWgxgOk+yRrxNfWFRdI7VYUqI+fCh3nyl7MrYRAOhHn0N9mlF3sELVejBVQ5ijUDy+PCt80VNPw/KN9sZfIND5foGwZehpGMP96nJrk</vt:lpwstr>
  </property>
  <property fmtid="{D5CDD505-2E9C-101B-9397-08002B2CF9AE}" pid="117" name="x1ye=28">
    <vt:lpwstr>6mIe4ePNF+Df5eJC8nbdqbfIInTmewZj7p8CTn3za1pSx8+J7hYaOcux080Ejj8at430bKIpHtd/0h08v61+EvtXSZkaoW41n44g5gqpCSBSN/0s28nftYQjdJqQuykZOZXnY3xhjPm5jg3yF8Fpt2rKUDZTnMgeXZSL2w+nGpTcTg/P49Fe9JHm8vZWbnxCWzTT349D5i/0Puq2YP71k56l8eJl4rSf6NsqjH2s8up5DfKoojxieOyO0wqRpDd</vt:lpwstr>
  </property>
  <property fmtid="{D5CDD505-2E9C-101B-9397-08002B2CF9AE}" pid="118" name="x1ye=29">
    <vt:lpwstr>ga75PbCcuD9wKMoMAnCbfZ3eONB59F7v4UO+wENqoGs9nejMeqr41bnBPn3MWf4DjMTuC6X9y+Y6xzL4C1wjsjg8/3pHLHhunaoWAPx9iF44WTIsQBd8Vxmf21Ne+usyjLqji/y7jzwPCIO0pnIDsUqMXO+Umvl0HINb3pxKo6+9TPJFptdPTOUBIP0rTKXRPo8dWazvw6xlLp7rnP8eefpsOygdVAYT48765TizKkblCxuabfHMjeFvXjboQcU</vt:lpwstr>
  </property>
  <property fmtid="{D5CDD505-2E9C-101B-9397-08002B2CF9AE}" pid="119" name="x1ye=3">
    <vt:lpwstr>8R0pDnM7VS6/oPuaWA+zoF9NZekHE7g3/CmAYOcnTtLhC/3EyTODHhOhb9oUq7DB/A6gHVEu5kZllpNXuOyVX2kAorXxIHjRt9aGabyzuFmAl0D8yCUrlICyurPkpbDZxPdAD3YB8jxF1c/QVDib93r+yJ7y3dYR9HrdRBpVk3i50R5hKSBdmHheMujTn32s/sZ+U97Egt4zWpQnUEJDTNuvfvxEIXU8yGLE4VSnXqCUHb06MZBzzBw58ZaiXIO</vt:lpwstr>
  </property>
  <property fmtid="{D5CDD505-2E9C-101B-9397-08002B2CF9AE}" pid="120" name="x1ye=30">
    <vt:lpwstr>fAU0Hx+iYDH2dDdF8iN4QAD80vUprTB+05Lrv3CmqcgTCXwWr+Qtpk4SreMQ4C7ltaOqWvr36hUMl2h8A6zuQPVwBdjWqIKg3C+V5HJFtoMwtXAZc+6J65tDhh56Ud/yPQVW4xPFTMhUHGX8ERWRvbNodX8V9nDvkfJDXpR55DogFQs93C72+V/U3TWdQGAaP9Ue1oCU4ibYxAQWhrvRzL7omp+TeGs7zMQwoNjQkW7fgH11JSd0UYkOwuDgm/Y</vt:lpwstr>
  </property>
  <property fmtid="{D5CDD505-2E9C-101B-9397-08002B2CF9AE}" pid="121" name="x1ye=31">
    <vt:lpwstr>CliXlevdZaG19l8gtQKwzP/p5M3Gb0NX0nAhsK6I1K2ATob55zfQf/pHnCzvN3RRwVLuHX0NslkfVp7yc6i02iIsFMy7EEK2QPUnPAMqEFmCXG85SBMVJeNvXCQzTVALiuN1twV0VMakcQmXaX/2eVfjmWZx7ryZRCy3f4kjtHj2ScjLu6ArVAkKedivO3BxUjXYhiAMek0IDkCRzHch6VPhru2xGx/6VGtQJ9VOBVtw9TK1F93YB4hPNgfOBR/</vt:lpwstr>
  </property>
  <property fmtid="{D5CDD505-2E9C-101B-9397-08002B2CF9AE}" pid="122" name="x1ye=32">
    <vt:lpwstr>FWizh73AlNmx1/PRswBbgVSS3aRAoUJkxSf4+sysrUoTj4qhLZA0EWDdvClY1Scyc0XGuXLn/rs2BrLCVPnDSFjaBp9HnoGtwT/HBvSBw2fzSHy0u8Zd/kTeQ5WyGMKSoNXltzWZspmMIGA4Bd7+t+AM18ijuysMphiNhXJ/5+svOEMLGjPzmwRnHKFVw59t5iVr08RcKm5N4lFWySjVbMEtIFCBBFI8fNRPNzmZPthu29BKuXs2YIuE9NozsbY</vt:lpwstr>
  </property>
  <property fmtid="{D5CDD505-2E9C-101B-9397-08002B2CF9AE}" pid="123" name="x1ye=33">
    <vt:lpwstr>zmod9EwDFLTYrRztY4u3CJIU83T/9zZUbAgdRuMVRWA5ALxTjddICn42dr6+/PvA6Jr1zrC5r5peHQAzl8N0bfxTW/k2PdpiYGgpzw5gUQJo2XIY0f71vHKADXddEguMVHHMMqvpj5RLOCdgD/o4b/oiUWhAbPFnbCfuIcB7u95f1q/m3CFO0GeTE51Q+QJur6a7k22iuDXlr8o3OWsXJjfUR+xV6wGwbnq3T26CUtnP8ToCgEmAjsFbCtQwvTp</vt:lpwstr>
  </property>
  <property fmtid="{D5CDD505-2E9C-101B-9397-08002B2CF9AE}" pid="124" name="x1ye=34">
    <vt:lpwstr>qIvZ5vD/s3Pkecmz3Oz0hkozYyUdKGv1LP/Vz17vl5meI1WZNmmVmFQdyw5iNIkqzVGjN263l9ztH2Z6UW3yvgX7WT+15fg9x6f/sbzhNvlSdPtRbF8lmtBP+0sEy231UTleq+2DDwa7PfZK/6XZpO1wmJgFyYjHzawAG5zdE08i/jcUB5zOf3p659ez2nvlGNqOCr2GNpil/IOUXylBeLdv+5Bmjw9MQyBSxzGH5gX3MPewTk6/XsOEd+cqjC3</vt:lpwstr>
  </property>
  <property fmtid="{D5CDD505-2E9C-101B-9397-08002B2CF9AE}" pid="125" name="x1ye=35">
    <vt:lpwstr>K4l8mJ0GMGO7+zUFBQ6/OMnet+qYh/gqcTMXCtcnAqmtvbHfWeqvvA2V2f+HpKWtT98RmKh/SVldP8+IZ4GsOVbvSpq58bzbiTfEsvItAoqrVWP4KvGh21g3aLpVVQ7bTMNVaYpZqPon+2NZammJfswmGcg/IgDSPJToZzmm1Bb6VhKPvWetpzpS0/hWEZAQkvVX3M0cu3pqzee0ktmed2q9nCy2/AA3N6zO9137DEfhr/RhpnPiA2gQPo6j+tf</vt:lpwstr>
  </property>
  <property fmtid="{D5CDD505-2E9C-101B-9397-08002B2CF9AE}" pid="126" name="x1ye=36">
    <vt:lpwstr>LPgkvHIBD3rYYA+gxdqAkCTb+R4D/1oPni+7MIvsw/6Yq4vTSpbgNdV3yEZLOUudoBTTqRD378VObIrAj7rJX6nlDokiKb/J28hvLEyeSZu7CAK0nkX8tY/FW2fEiKFfxHDoyIyYRfmjJRAZNWvgSQQI8LoCOrg0HeqDNyXK6e+BrGjUsyxqdJGb2WlysH1hkJWWKlEWNMTu3cy9S8xWkQ8TbTo+MNhRBg1jk+FVOhPy/QUjkHpJ3ggITIqcMCG</vt:lpwstr>
  </property>
  <property fmtid="{D5CDD505-2E9C-101B-9397-08002B2CF9AE}" pid="127" name="x1ye=37">
    <vt:lpwstr>x/Ydr21Dnmn/7UxwvKVYl1XpxSxDVUTdaNT2HxHd664Zr67htWXlAyahruNNCUNmB19pzmnBdW6QfvKBRbd95ttR8lpOCOdWXZMmcTMQOhJKCP/86vfHmxewvR29t5KxH2uoWLmQ6pdX+C/80tY/SAEJ9X1abM13KSHl0T2UtLVL2sYQWBS2b5WcuHRd1vertONXMaNqyuwC6xkgfkqOk7WEZeJI50qRYH4nQnK3aSBdooBE3HTTJnQVIbJPfsV</vt:lpwstr>
  </property>
  <property fmtid="{D5CDD505-2E9C-101B-9397-08002B2CF9AE}" pid="128" name="x1ye=38">
    <vt:lpwstr>SV8+mZ5WhxSv8KM18uf3p5TbQnshE+2AXfTf0ldJ/gLL+/rhFmhJ7unCkl1dEFkQeNgmLzOdGl5lIZrMsA+jmYfCUv++P2pUNwtaI4+bo3X9hHsS6ApqejP4hrLPO0p9Xkq5K2OZOrqNww/PRaXrlLviksexzVrMmuTbkrnZME8wOrqecty0y6NzncgCTSluLvOl7HaVITg2+pkZQFUkyEw5sfhQHKKhQw0+8gkpzEQKq6sCbCr7+ZbB7OU+zh6</vt:lpwstr>
  </property>
  <property fmtid="{D5CDD505-2E9C-101B-9397-08002B2CF9AE}" pid="129" name="x1ye=39">
    <vt:lpwstr>fdu+W0wy19RBZTxvQiQNm7+o9JnzzO+ee6nseAngdbnEc9pDqap6OLupms8weDHwKU3GxhaVzFoG7Td52Lf+1vlTQadoI3NXTmwaWDZYZuDnXS08FbcMD2IiJ019C4uvY+ngYCG3SyhSj1l8ouOL/ZO4gWluKztzCZp1Ez2uQ8ghxrNIpZmHTj/RY1kWvNWbtXf6wy0IWCtCfn5tz9dfKVJ0nQvIMFp+nI9pZJCqzG78UabUEQsdfNxAtkwYyqW</vt:lpwstr>
  </property>
  <property fmtid="{D5CDD505-2E9C-101B-9397-08002B2CF9AE}" pid="130" name="x1ye=4">
    <vt:lpwstr>q1BtzcVNJ2V+W4msMx6tSkbIf67foDoZHgsCTzbx5TC08Fx0HvjxndKJEz7uSeaB2C3/Y4iBK/HGS2IBy0C31Qlx57dw7QnzAYmlelazU4rDoorE2QM2hFT2tIGlgY38gwISbnBzFlCsyqrcxU4+uRk9tV9925lnrUqZfC7oUE7SloA95pw184eoVBp32dju3fkRUlYE63WSghmVUqK+2zxabHpjHJ4A2kfZq2YvxaRs18OMgjZlrFRB0Ketvua</vt:lpwstr>
  </property>
  <property fmtid="{D5CDD505-2E9C-101B-9397-08002B2CF9AE}" pid="131" name="x1ye=40">
    <vt:lpwstr>uVT/mpyPirIEpOjduxUZiDJzxscnn59e4zcO7F1zz508s3Z1vkqy/BlNZ9QElZlt3nbMxe6sVT+fv36e559ENczBL5LjbvasBtlCFCTO9G/XX7xqd/aIcpTPlkcS3854HCFv3zUdAkXZYDNNuUjNGXE5yYz2gimRdWr9vr/i/WD7R8IOzGmS3QdxcdCSnGchkMW+EuGjj/NGCv/yn1dA0SDAwJsY+eHchH/JRS/PrjdfjWHBQKnW+JIy3EDLehW</vt:lpwstr>
  </property>
  <property fmtid="{D5CDD505-2E9C-101B-9397-08002B2CF9AE}" pid="132" name="x1ye=41">
    <vt:lpwstr>LdXtm2pEgq4JgMgy9NtFXiy9Bcz4N7K9YSmnxPn5qSzeuP1gPEzmsV6Zi0waFmPuLRl8BDRH/umXmghoWVr7j/5QdTQy7qmtFzivHWTwZnbEAXbFHjWIROZlgzSyNYXkuTLtaIm5P+eVo++n7wO94W/S6+MJUQrjROWiEDQFw4xvNmfVYXxLb+rBAITiwSCIf4swzGpkX7BY+ZfrlN0buIVEXNkt3UnxTyrrAQ+bupT6I/nBoi47eXP1l8r1CMM</vt:lpwstr>
  </property>
  <property fmtid="{D5CDD505-2E9C-101B-9397-08002B2CF9AE}" pid="133" name="x1ye=42">
    <vt:lpwstr>ZvXPO3m5DuzEgMZqHfABCQLPuitwX9/jr7j2ANIYxDD2x4iZuzKuK5yyZHEqBG4NZTXurcoPvNZSpCo0cWc5opUEHz3Yi9/u9FUKodwsl3aqb39FCpndqIvO954vsl+tlE/W2hExKU3p2emVxDHduRcWK+HD5+ucrrI7PrbL64tBhhHerelWtyI6Z9XU6MnvG5LisnHo5F2IsJP1cEIoWMVso218its/UnXTeIartHWQFSn9AeHjDI3fN6GsW9o</vt:lpwstr>
  </property>
  <property fmtid="{D5CDD505-2E9C-101B-9397-08002B2CF9AE}" pid="134" name="x1ye=43">
    <vt:lpwstr>/Hf16T10ZXvAaEG+6UxSwaZ9OXeE8ItX+yTHzAP7Lq3CygKZap5Q/3bvteBzex7t4MDbuZNKVgCIJ+rCc8Mfn9dl392hIaQRc1+OQmzSULkTDCV+jmVmTPLNuHGdC4SFqsBiAFoZzQLqdA/uEaPH0GRp1CCDNK9AXbkEllNd/FiIH3Qy8QQTJpay8ENr5acOkbn+Jx5jBMMuYwrtutogMV6cKA2MQNMTIR5ewhG81PZ3K1PM4vbY4zZcxv3zHLx</vt:lpwstr>
  </property>
  <property fmtid="{D5CDD505-2E9C-101B-9397-08002B2CF9AE}" pid="135" name="x1ye=44">
    <vt:lpwstr>Huk6W9JGpQxrK9bBCvt3fvgpueX2ygU73lXqRxpVd9VE4ShKmolfFWitLM2n8ast9T4qGl0adAetdKvNcQxk2+kbutV1YWGnG0WttKtc6cTgiqmziLjO7FvNx9ZS3qls1Mkdc9Bwpcott1Jy4tlkVm/p+XxJ7GnX+PaPZbODdigfbUwAQKcUoAZldGMgT33sIxpyNzb7xNcdIov3WGldj16cABXHOxp+Oo1scJctZfnr+gZilBawSpCa2ZLw71M</vt:lpwstr>
  </property>
  <property fmtid="{D5CDD505-2E9C-101B-9397-08002B2CF9AE}" pid="136" name="x1ye=45">
    <vt:lpwstr>pMKuH4Hb2udw0rh1SRfdFBsXgP1X5y5mbp22IPIazugBLJqAaF4tI6UotXd/Za5wdy2YdwUFMByfZB3AwFMaTDqxWK052M4WT/BFQkIe60cAeP6Jxwl3DU4rGadrMzqGAucYeSV1JIsu0HriWiAZZQbIQlpthmoqtlelspx9+v8AmwgsHfN2m7KuD9+Pn2GzJaqhLxN/nB7UpA+Lhp6Ecn1ZQP1Gi+1FZUzD3Lvhh5QIu3oAmIw+dQWuJNfLswk</vt:lpwstr>
  </property>
  <property fmtid="{D5CDD505-2E9C-101B-9397-08002B2CF9AE}" pid="137" name="x1ye=46">
    <vt:lpwstr>GEW/UnqTkfkxYf/L5gaCdMNpp21T+LvD2eGHY5wLNtsGcDTOgCzyiLL9Yx6O0wlddsDugG33sErnhKSKpKJfw2Yohq5qWhOk6Z6TqxDcUrepbznpcssX++oSUkj1i+nuCw47WJCiX5/qowKxEexU/WX7s5IKtzkcH3RDJIbmAQ084301+tZnYurYeFnZGRwihnhOAYB1goAqmQPrPSYFGkWe7cezEEJGULEanS60jBbxRlITYIcaI5oC7+nZ+Bp</vt:lpwstr>
  </property>
  <property fmtid="{D5CDD505-2E9C-101B-9397-08002B2CF9AE}" pid="138" name="x1ye=47">
    <vt:lpwstr>2fRadL5G1hvoI4GZMLuGaspKEa+/FMXKmzfl7olqcW9iAfW8Mt2/0PG3v7TbCh+SAox7459Gu11vLnVpD98Qa5MGwtT++3NjOl5QkBVTsWKEAubR5RwHkk/otQLJFL95KF34VbcbV93Hd/+JJZtqDb/rMKLSQMwm1s8pbpx9zp6yXfnqDHXDLHuFg/GzcMNvmWWt/PQx2O8MnkaQwLbqxL/M+OxVLFwwfZ096tU1X4SmJ5CivAXaqlWCTPdDZwI</vt:lpwstr>
  </property>
  <property fmtid="{D5CDD505-2E9C-101B-9397-08002B2CF9AE}" pid="139" name="x1ye=48">
    <vt:lpwstr>UOm80gGMclcBvHxOCX7lv38Q60lcS8aIlLxF3W5/m291pqYch1O+pmh+xtzo8Li2aGiPu6AxZ29bsuPfr5rFoFbDBMpIIsvCnmAAmBNv8I1jDWwOZ8tVneflq7k/vPC/Twm8ic6S4fkVE4r0X23wde45wcYRf9G1veTfkMDP8Cefx7MYgUYr/d5e39VwlhEygY0IpGVE6fiLCbqt5fvUDzumP1XJzJt2dlit+cbAvss1aHksgb8dgSYhZqg8oxu</vt:lpwstr>
  </property>
  <property fmtid="{D5CDD505-2E9C-101B-9397-08002B2CF9AE}" pid="140" name="x1ye=49">
    <vt:lpwstr>7t9uR/jf4XB/IcPsnj7kvYoG3OHoaacCmLmFBgR6JlYc/BXk+uuj08pSiREAEToXlM4qwMB0dW7MytXeT21Ak9b9zB2B8al57SK4w41mcY30UrJyY621sfOoBu640hDyP088b21DxKpA/k2PqDJksD1mAHw2SPiyOWNwUBDQ6R9B/rmY56x+Y5Am0ySxjEDkfdD3ZBt2fxZhWeLjbD/PwHrfEhA4QgkcAZFrjmqKV+RhbJI7d+hyByWsZ9ImhBh</vt:lpwstr>
  </property>
  <property fmtid="{D5CDD505-2E9C-101B-9397-08002B2CF9AE}" pid="141" name="x1ye=5">
    <vt:lpwstr>ihT7UjlYy/EFcCW5+iazW+FjY7Qadscix/3W6+fz0uXN1a6YHyN8Yqnn8pWOAqMRgSlsYfwce/jJ5Vi98TBDPJdi835dYiSLtta9odB1c1bpkhFBInDmn4JJwVBcePgpYgG2QOeLRNOtHofn+zYTcpT9G3ayvAwPx3cosXX8f+IyD1iMrvD7bJK8zNBeVf10yQFabKqmwaerN2XZKOStg0J8WrSO3dMjvvGAGAKnQ+jBRabH+2Cp6Fca4vr4bsW</vt:lpwstr>
  </property>
  <property fmtid="{D5CDD505-2E9C-101B-9397-08002B2CF9AE}" pid="142" name="x1ye=50">
    <vt:lpwstr>2Q99BK4dClHn6yl8OrZCVbXe0+bXFVr1j10vP7jQfcaO0zdsqVkvma6MJrGad/Va0VG0OqH38m4NzRwFTWKHnek3JJtYRXVGBDPxGi3t502LCTNMvSKKG07aQJiBn9VEKfGftvAnWVFZG/2QGIXPCCiTbCtG46HEozpoaiTxPoh83yL/GrqNLcwiBCWIA3PtUH76NkNjZDQb0p+9flvMzrU49NbpmntGGH4a/7qoiiT8AQffEBnXPy4pcq+Jmny</vt:lpwstr>
  </property>
  <property fmtid="{D5CDD505-2E9C-101B-9397-08002B2CF9AE}" pid="143" name="x1ye=51">
    <vt:lpwstr>9HsZq3/2FAVQJo3zEAJdvGlrjh2pCZ976hO+zULSg0QFxlcUvSWAHLt+GHCXTYmm9v0QfT6iNEVatX5wAxLbeIejWtHbPaXfJQdKxJDEqM+0wW6GTbbU3X8jQskRSTB/zXHQxHYKLFuhfR/JCJrUCTe+ZOmGf7GShUDSVoD5Ij97PS3UVCJ3UM5UYLGlkbLJKLaDzjU/tVGx+nvps0XmQPOaIapaNlmuJff5+aoCJOPq7KvGgshbrmuJ/zaIIOA</vt:lpwstr>
  </property>
  <property fmtid="{D5CDD505-2E9C-101B-9397-08002B2CF9AE}" pid="144" name="x1ye=52">
    <vt:lpwstr>zZUM2s6V/IEa1m/ZKwql1Gxe3y94h+Pimx3jGM/PznATEmUII2XfBABIjNhF5EIoBK15/eVoROLZrcaYFo+/c88GH6ArlebvvND7OJiZ9y9dndU++vdxDatKz0uAKDEvSFF2FoOw9m0hqh+kfN49u/0xn4WFnbyws9niJOm75uVe9x3ZNmdJo9R8ZrqrGJPmfrbk0h0zEWzZdjy9tZneE2SJ7uTAjUXET97dlHmz9zjghQtdaRvtTupw+BUXkDT</vt:lpwstr>
  </property>
  <property fmtid="{D5CDD505-2E9C-101B-9397-08002B2CF9AE}" pid="145" name="x1ye=53">
    <vt:lpwstr>uJKuAaEG7sK3ca41Jlonb04RSCHN4clLxtwCK/LRFqussTa0he6BBzOGEh/pVCvzyxd8+a69OvuQmA9w09clKvZzOfXxBYElQCfztzv8wh1n5IW3f3Xmdo3xnV1NwkdKR9LHXSsoFs1KMbU8VpcmIeXk6lH4UmIYYa9FIZAr1ty/WdFIBDxDcn7uW2O+LpWgJEBo5ncl+wtMjCbjyQSPyLeAngy0tMArGdloVjLu/WDyhBOqVsYCUqxszPq6OcO</vt:lpwstr>
  </property>
  <property fmtid="{D5CDD505-2E9C-101B-9397-08002B2CF9AE}" pid="146" name="x1ye=54">
    <vt:lpwstr>9G8h6ftg7LTFz2tT5eNna7ub4gqUExxRM7D4XrCtgq9M6jyNRIEdP5JUYa6A5cQGa6xpK3p7EIzRsUOkkPgWK3ywi75wZc/j75/4cy/elB77j7scm3kl/qEXXyqcCybkCn83ugL9PA1KcIKYBBPjMO/p1qVG/u+7KGtwgWjzrFc38ydc5JVatC2E+VsixTNQn4X544t9IjzN5Ys4UMu7g9Slj0guchJr4/ibTyxg696g6zaFf8KfbtGZ03O/Z68</vt:lpwstr>
  </property>
  <property fmtid="{D5CDD505-2E9C-101B-9397-08002B2CF9AE}" pid="147" name="x1ye=55">
    <vt:lpwstr>WKcKiKZTFGM/e5P53RYtCMYW1nsexXsvodz16QWOP5Wc6z/xmVCfj/Ivv88WYAzGqSpnDK/ZeqyP1tGf9uDN8NhFfI1ZoDEx1F+EG8WVmLNZDSjwtGvGuf1IXqWXkSrePSLdNDYzEamVZ6otLu/FQgv+wbeN0RkIeXQ/Q74pC9Uwk0ZSmdaQfVLetGRpjDxe8iyB5DbaRZBBunuYE0y2Jpyt2qVF38gElJEQrVZhmzbshxsITrZBBT9BKQVFZaS</vt:lpwstr>
  </property>
  <property fmtid="{D5CDD505-2E9C-101B-9397-08002B2CF9AE}" pid="148" name="x1ye=56">
    <vt:lpwstr>/USEEvxBOUzlfzKD7SSBu974s5VJYarTFcJGkWa2ThzsIgNVbfU6XUcUyc8h0+puY4pbqkzx/ZxTd8XzzVbj2/ONyycFH70z0PfO9RKZq4AC9dIS1vm5LEDxTLThQcFv0D6Ny+v+CJeplez6piX+wzsstPWiZopoGZK45GFk/IXCcaONyC86xOXhG/vCzKNu2Bl/9zdC9WJtE0lYPzL2WOnRThmIMjJHTcZvi9dkCvEPrBOim7mP0fVM0wsAiAY</vt:lpwstr>
  </property>
  <property fmtid="{D5CDD505-2E9C-101B-9397-08002B2CF9AE}" pid="149" name="x1ye=57">
    <vt:lpwstr>ebcpimcVsFsY8TuFHRSlHOLzt8QHL7LTuSG7zpIBGwqg/dZBLdSQPLPo8n8TmQQraFlCbafB5Gipcvd3m2XAgXxFYmYUf/m/Gr+CecgADyKvkhvjZCzDVDUawuzSDxi0fiYhibJziTeROCfGQshZSOIKElSb+JaBfPp+k4npw9DfEbBNls1kS9sxId3x/zS4x3V2RlEXsnGJDiCg3iiqjtyB/8MihMhA7XMU1aw2qywLckyO9k+Ji8LBZNkX5hw</vt:lpwstr>
  </property>
  <property fmtid="{D5CDD505-2E9C-101B-9397-08002B2CF9AE}" pid="150" name="x1ye=58">
    <vt:lpwstr>B24xCfAq4JvzAucdYJeUBQfGZx62toHvytB8nSa6rklO9rZCJNroXKtxVM5/NNPnQNzGMKKF5Y6Z6nPiy8yZ1aj177u9VlCrwQ6SB0zP9kBca1sT+jMf11AoO7uNhuyCKsKKBLqKZfwwAMSPlAJQiC+JSQzu0R1ymGT0EwFhUjv1uw1Vs7QGzT2zxveUQJfS9fWtzJpj9MULmf+RMNBe/Zsbq7LfwFwOxCgTmPIMU6/MrJI/cqfif8YFOGbRI88</vt:lpwstr>
  </property>
  <property fmtid="{D5CDD505-2E9C-101B-9397-08002B2CF9AE}" pid="151" name="x1ye=59">
    <vt:lpwstr>qoxEs3wVLEYdsJHT2y0W91zY047NpQCagZgDfcMChoV7CX+LZw/imPzXL3578HIx7ZQ05C/s41JrZZBuoyHeOf2ZIbD/j6lAd6csUG+WFYjNmoSmQnzru+PGtwV4maHHlVWEZX49SeHmA/ehzgjz5+rT7bZGJABKTMxfaQWBv4aypq9Shpnq5cxjSfD49gvTdDkxZeNQRWdvCjpHW1o+xNig4Ot5JmBBDOp1yNAN4t5eQTM+66goidAVYraW0SB</vt:lpwstr>
  </property>
  <property fmtid="{D5CDD505-2E9C-101B-9397-08002B2CF9AE}" pid="152" name="x1ye=6">
    <vt:lpwstr>+fVSJICHE/xbNCiF3TklHVA/MGohICEHar2DkTlqcYEd/hkvGsIIcmHW5vYWU1IS/ZNJGut4DdDHlbEjiIJgBYzNdJG0X5XImSgCYGdgJHCxr5RXRdQ57Xs442Ud2M22HMvkjyciLfGLFKQn63IdauYbCkWrPZ6WqxQGL5GIHPXEMm76KK5fyJuNS6m5oXakDRt527HrfY5xXK5fXhOfrUDFd/vycoTUpwH8oskZZcLCPUJ/xEK3ml+6aI1Qdmf</vt:lpwstr>
  </property>
  <property fmtid="{D5CDD505-2E9C-101B-9397-08002B2CF9AE}" pid="153" name="x1ye=60">
    <vt:lpwstr>JxKLzqYo5/W0+m8jbjtZuacmDCnEfF5X4O+t+x89B4VHieUXrn4l51KwAyN3TKXLwrvsgovU/22wm2Xatg7GItToMaiM2v4MADGh9x3NuYhNPHcCFz43BpY92vxUmZtqxka9Jrpdjn6wwngLPBYmtGlZ2FDrqJLtiazD93UwchaBzZKHaDIazsgjhL8XBZ9JdC9wcpEi0GOWy39qaZTsqRfPjzr/hozgI9W0iYgPayFlC1P62550jtlrjISjJiR</vt:lpwstr>
  </property>
  <property fmtid="{D5CDD505-2E9C-101B-9397-08002B2CF9AE}" pid="154" name="x1ye=61">
    <vt:lpwstr>FplW40HRpaXRFz//Jq5g1XWY8FJS8Q2Z+Tx6zk9uPWG03g8sGn/z1J/1Tl0+5vA3ZLmQDu8QRCTdpzvW+YYolS8LeIPH6sOpJJ0IRDZ+u67/g9Pxhuu+1/3M/SvxA7ydhsAtLkSytN//wu0K2Z43uHDa4b2qrXOhsBN+9J+XSIo2EBFGzoQnvGI78cfGPeoSpd1SMfUQ3l1BSSrLiUfTnS6IFvi5TahLeTzoXIMBO/o2NlViW9FcKthHjY5eyE2</vt:lpwstr>
  </property>
  <property fmtid="{D5CDD505-2E9C-101B-9397-08002B2CF9AE}" pid="155" name="x1ye=62">
    <vt:lpwstr>2v0VqCGWi85jU43jdltJqy4E0X1aSgZfn5yN+IQTzpCvaEqk4ekK3Tf1MMQ3RGzjuk+4HCN+nO8Wc0Owekb8pnqGRKy9T34CnFFyyF0IRdjX0I/c72DOIO6r0/IoYYEhyi95PeR3IZGidRIuW9aQ+ByTBJu9n237hxxvo7COkU9CIJdlgmxA4NLvyK0BYIg0GZ27+3VY1Nmusk0iFfbwOB/1t44o0Q5tdTR0J6Ga1++X3yhUQHk+FgQSd/AwjH7</vt:lpwstr>
  </property>
  <property fmtid="{D5CDD505-2E9C-101B-9397-08002B2CF9AE}" pid="156" name="x1ye=63">
    <vt:lpwstr>rV0znQ78yvm2Ss+0gwEJ6rkRcLws/4boqVHTXk8Ln60u5pKofleFkTKjqcvKli8/rgTlHX6a3DiytDqOMK6lJu7h17oUJsCV7t3SLafNeHc5HPn9zcjKOGtHticGjzfSAdcRlIAWXJLbSQZkMbz2xlwnQubyV8gRqJxOTNSvaA0pOn3axhpgfXqp7YWQnjLZCn1H8blOUi/Bp4bqV38OR4Q1Oqh8AmB4Nms2irV1m+Y5vzgWLL674GEZbRmbsjA</vt:lpwstr>
  </property>
  <property fmtid="{D5CDD505-2E9C-101B-9397-08002B2CF9AE}" pid="157" name="x1ye=64">
    <vt:lpwstr>Qu6Mv92mO+9C0qg8/FTt+/nV9xjHmFHri4vXvHsmzz+puhBXLameO1rr7xct119QOg0s/pmA+Tyn+B0HTOclHipt823xtWnmr3JSvEXrSqRWmDXGwloZv7CierjRbsTo1Y1dsxWeP8TUeKJ/d3xWJfua7NtdeZwu/5ImalyIDqEgp3DToOu8iaQxshz9qg1Ez1gCAEJhkFIWPYbekfSINmkfHyvfrh3ROI14Taom0TSthsKysn38dyytyVWuJol</vt:lpwstr>
  </property>
  <property fmtid="{D5CDD505-2E9C-101B-9397-08002B2CF9AE}" pid="158" name="x1ye=65">
    <vt:lpwstr>91/QcCzSyrq9bDaxl4ZO79ym3sEA3Gw+b4rTnLQmtlet0+MB7RA1eY/fI5Je8xXNmloaGU9S3EWqtCCxy3EXoW+2ERl5HjS0eDuMUxsZzIX5rekQsOZWPtKapHb6iOZuAbqpQWnWzwf1a0jrbG46PZp4EgCYNCnAmlvP+bKpJalXLfmPlBbvTFmPohC4Uhw+FlVLB8BIXxJy5SXSsBFz/EHUGvd0hsEXjCxkpBRddZ+DSzjL4BnEdNXe9gKDOMj</vt:lpwstr>
  </property>
  <property fmtid="{D5CDD505-2E9C-101B-9397-08002B2CF9AE}" pid="159" name="x1ye=66">
    <vt:lpwstr>F+s9Rp1L+HKs23Nqa4SG/MGJXJY+S4DmLFYntlJ9dbBoYMy+DBmZOLbSABxZRLi/3Ti8QqTZCrVWcHkDg7T1kSoIPBIkdHg17jSgbH+/Gk8Ot1d2en553aEwOflrcXVVSt09rYhSOilHD+o+gsEhwEoih4IBa4ZIm7Q5Ad7i4BTj/MniTQ/H6/KjSgd2dOjvw2A04jfDKQMy9wDqrkF+pjq58kWKAfQoyoN9Omvit76t7xPKQ51R39yKbJRy9Pt</vt:lpwstr>
  </property>
  <property fmtid="{D5CDD505-2E9C-101B-9397-08002B2CF9AE}" pid="160" name="x1ye=67">
    <vt:lpwstr>W3wAwDSI7oL9fnB6BsoQqK7sEjlQK4s6ueKGvR8E6C4VgRoLSwRNnsynaVm8mMeaUISMhzLczk6MZWSwhIy3avatuXAY0LTcGp5qQLll/DAekBxntWwHkvCNn/ojEXRVNipqNgueOq6MDV7znZVZUSZDJLRXMQRZnIW6Q+/SqLq3IwL4bB9+RK/00Cby8I12OO5Yv/3AGlioPli+EVtmbIhJm1az0CENkU2eo0tBHi3S+cSxRkVO2cQ6SDOJU1c</vt:lpwstr>
  </property>
  <property fmtid="{D5CDD505-2E9C-101B-9397-08002B2CF9AE}" pid="161" name="x1ye=68">
    <vt:lpwstr>dDbRvcoipTpuIyd3G+DD2OYfH8P6R7E7qEx2Z6cZNoP032v+n9+ZAOiXt6vpZ3GVSHhJF9qSDXgurRRO8zW/auNJsuy8aPA7A5SZCF2DJDadvlaLK8yo1erIpqQeDZpz5zMQtoz7+1WeRmCoJNrSd1m4g4CBmTocfAuv76NXTcKppjBtMopTJNXbAdDuH87Z2VqBVFCsHhMAuzadt55Ym/yXRlY1/0i5lSIUYrqi4pSR3Ii2vDto6jPBjtPKIQ5</vt:lpwstr>
  </property>
  <property fmtid="{D5CDD505-2E9C-101B-9397-08002B2CF9AE}" pid="162" name="x1ye=69">
    <vt:lpwstr>8IFAAGFUWUisUZqD5vnyH+PyS2SIFlb7OL9X/HnIKoPrcxljyd1TgdiuteEZapytwn5K6tnBxqUoNZ9A9rWbkKnXc4vaY52Dli2/rc5PvFt7srPItMLYUb0MRUKK+yw4WV3IhkgcDhbVPafBvrtFYLlulA19t63JIfcBM/XTXh035D5eMD1g00/IQPYqwA2c3mJJYdPTEfuKtqVeVepiyiLZUhv3mloYq2JzEVza/1VoU5PhZ5IZQ1BCOP6vA7u</vt:lpwstr>
  </property>
  <property fmtid="{D5CDD505-2E9C-101B-9397-08002B2CF9AE}" pid="163" name="x1ye=7">
    <vt:lpwstr>ZrarYphj0SBKoH9+pjVQh7URkmpJnByCnxNlZ6QsXw/z4Z6P/xSExuNwSQSZJPgjBPdiDh8ljBVCwv6yeQw4rU/xo/he5DqD/YUzzaG1yN+JSbhSdfaOYVqD8Tm6MFlnztWAMGwrNEgPsdHX+4MON53168gUqbige7f++mstspH9+Ws0JpWwrLQKK31wbKodxD9OdTNcnqVHRr8IUx1cbPA5/aTntviShs8ZhcULQuE+tOqYlF66hCIewzJT7gl</vt:lpwstr>
  </property>
  <property fmtid="{D5CDD505-2E9C-101B-9397-08002B2CF9AE}" pid="164" name="x1ye=70">
    <vt:lpwstr>iHifnUw51cqaBHTTfQr9ldK9S5UtAdWKZBIiUgXj0zqJaZrMmjz7CdqGOFWWCcVz0xd5EEgk+D/Gb410FAdCgeSdLejfkUdjpO9ppA6w5sMasAWXZJQBdnw9Xwy4APESNwlv/OySJ2lN4MBnEV+5c3WryZorpujQGRRU6+hyl2ubRiSIFOZSOw06fmWLG5zMqym+UVhqMICqNbcR/AUPd2bzq2NL724Eg8ZPESisNCDPNpjTfHjPM4xic9Fa+1q</vt:lpwstr>
  </property>
  <property fmtid="{D5CDD505-2E9C-101B-9397-08002B2CF9AE}" pid="165" name="x1ye=71">
    <vt:lpwstr>XTcFs7h3wLEeVAeksqkJttPMLpNoOiOTjJkMFUoO8Z/GgReru/r6hnQ5HEDu/qecIhcw2mamaaWtLZ2dtaC67qUB95T+1WKJxtcuqiA0cjtmqY16Jj6puHc0MDzin1x4mwRA95Fnm4gEcm4WfRtAZ+0mj/wF00ET+gPXzy4opdqQssElIMr+oBm577wthAi+EHxN8+At5/SHze6jd9XqtcMEjlEJ7UXy143TQat5vVsAsZlNABh1rcLRLnSA/AN</vt:lpwstr>
  </property>
  <property fmtid="{D5CDD505-2E9C-101B-9397-08002B2CF9AE}" pid="166" name="x1ye=72">
    <vt:lpwstr>LO/VZfIMQr7RPiWhTFs0Jp1jJnBoAzUXWnr55khnwKdbasseDHC/r9IaP8g3mUoCFyOTc9psPrkczJnslW2t7N8HyFo1lfYK98sCTC5SGkTv93P0vAl2XdyfreSQ4nMGoWvcly5fuxQXIbtDl0ghHNDN0EVDYyjBgS7/fnksg/XK47hKv12j05dg8CyXY0pCSj7fds7vqbeXNXfQqwn3K2tHoqd4xqXT2KvWk7bRNnUCsDX9amcj+TDnlZu6iWO</vt:lpwstr>
  </property>
  <property fmtid="{D5CDD505-2E9C-101B-9397-08002B2CF9AE}" pid="167" name="x1ye=73">
    <vt:lpwstr>/Rs9+Zp7rkgnptxuwDwgxU7SYOVqC5JtfCadNyPXW2J3VENzxfgvgrcaFk0GUKoXqo49X3fovvk7RD7LHuvIG5u/feXCdPseQJcYpIA+FLYR7mtx3Til6sJLXqggrr3PyI2iL/HwUD6kxf79xFtTc8dvFzppy74jOdeN5JNxeF4N03G9a/S2cPwkQcp+mDodR9SsiA6+NwAPsYaA12YAGpihBxhDSsvXbjnZ76WoTewC4rtimoRZkVESIV/DbPk</vt:lpwstr>
  </property>
  <property fmtid="{D5CDD505-2E9C-101B-9397-08002B2CF9AE}" pid="168" name="x1ye=74">
    <vt:lpwstr>UbH6TR4hUvhTFTkcG5DiEvA0VjI543Xb+S9f3WlBpA8qn1K8+sbD62IY6+nWRZimkw10S5nZgYz+WEVb9zIbXNUljPoo8aIann3OBxzso4EcRMy095AC14haOr3KdXffosUQ1EkdHYOh3c8nP4h9G32flLLeQM4vRzfEq3lQ6gvzs9jRC50wCc9NCb93sCMLNCRzH0ri6AkfzHPBRtz+0kAdrBVMsDuGb1Pxq72ptytWAgpZD7cQl8frHv1ziTD</vt:lpwstr>
  </property>
  <property fmtid="{D5CDD505-2E9C-101B-9397-08002B2CF9AE}" pid="169" name="x1ye=75">
    <vt:lpwstr>Y4wfpWV/jQdtiSQl7u9ECpo5keUd/7aeQsJh9F1bW+IPiB5USNiPc+UQD6yQjcy1/7w1/D+1hVH0rXAuT2wtaovMozQcKvoJ0iNl4HmtlhHAtkyrY2dXSWzm7IKJIudEuZORcySiY9yRLO6Ug1kOUXbgzM2N4cPXzVj5VmTBIUba7MtVkOqGEGXglG2/aN5ixb84uD/4gGYU3jHJo+5Qgc+m8+9JAjD4U4vgYA9d4sirMzn2+jmVNum9k2dRhpY</vt:lpwstr>
  </property>
  <property fmtid="{D5CDD505-2E9C-101B-9397-08002B2CF9AE}" pid="170" name="x1ye=76">
    <vt:lpwstr>z4OKy3XI4ZuyjOUXM2PhvWZH36hsulHIsXC3jYD3CpUSNGtOQQFib/K4j9OK+aCzRrjCNsoTB0FKvFNJ+d5UajoazCvxJDoXQ9VOQt9C8HnzYU2BZqnGBbcSNOquLM3mtXUUBl7oEAScdKOR3EY7+zOmnjvPb6CWjm8IO1Cv5cS1dGBmruwqz6puyHtMEL7YFNbxZBFtsxxYKlA0Q+tem43X5tOoV+YCIiNDbYz+zFUGzpDb3KGLsr5lGnrogZ8</vt:lpwstr>
  </property>
  <property fmtid="{D5CDD505-2E9C-101B-9397-08002B2CF9AE}" pid="171" name="x1ye=77">
    <vt:lpwstr>YtuBxg9MOKS0qRd2sMey8rNplDLz9uzaZF66EKu2Xav/MRFDzR/Shpxzwz9fR5AaUYo0E0rWc87z9WXuR+hEd8kPk3ZQf2FrUZr1Y1I+ZBKcQp01sYd0YKc2AW4ro5HODuyScimGwVyFXh0q2Cygxate8Gqew26KTEYP3rcp5XK4QiwEFSGqsLDhnWX8Djc6EIVZJDX7K4WQPjgpBxeJyGNxcM1iXto9zQ/gMK9kLhmGjsNsO7hyr1ZYlBz0p/S</vt:lpwstr>
  </property>
  <property fmtid="{D5CDD505-2E9C-101B-9397-08002B2CF9AE}" pid="172" name="x1ye=78">
    <vt:lpwstr>GROV/Xkk+PS404X39fz8s9tkJAJCICuDd+c4MyXX4n4Yhhgc5WnD0qYAifwg3yaGyBtq3NdEojbzkvRgTgQnqT/bMMtUQwe2xEXA+hfp9PIstvWBrRa03FPRU4e9oFEfMDAZg3TmvXq+8pnVg3f9Fn9zEDEnb8pMp5BoOnbzgesQY0F8WCPkxYJ4/sI1jzgv5kSXXx3HLkP+3JdKcZDpkjgy8occmNUqfc9FeFMku4SReGDiayLpNmJcyrwd/kc</vt:lpwstr>
  </property>
  <property fmtid="{D5CDD505-2E9C-101B-9397-08002B2CF9AE}" pid="173" name="x1ye=79">
    <vt:lpwstr>Tg3FwTfIkRmvLqREnybuRW1aau6KJXG/011bl06TmemN/4YgPtoI0eUgv0KoR6OFgTw3nDfPJP2Raot2KQONUkoRLxvUGENOB0YSzGn39WgyDEz76Y89N72i2R5qWseZZJLU1GvKK7PNlMj5cyEjzkk5OuxH3dkRISpLDbEnhhh55FR5OgqgHD/zm68pZXE7mJWnTvN1SVQRGWIIqe4IHKuyQEXUQZrzdrcz+Amir7IwTu+8BUE5V/vdR84eWO2</vt:lpwstr>
  </property>
  <property fmtid="{D5CDD505-2E9C-101B-9397-08002B2CF9AE}" pid="174" name="x1ye=8">
    <vt:lpwstr>cVBioQbNgF9bUfXVPWfMr8NdBLyNAcEhlFjC6sd/alMNnGfxwaAR0mZrPsD+cM/1FeoR0rPVNAJqcfk80DKfkN9L2WxqrSSPUXjnQS7jr5oRAYofVQJd4bgk9fzHTPedI457O9Rv7wOUqpv0Y+ABJeRpFcyMU314AoYDU0HDA085T7zWmfObNRnGzzOBw87spxxjm8ncvH4NDIZ3ef01KiwxnaekROp/xxd3M0GK8oO2fupgqC5sOxS3/syFzII</vt:lpwstr>
  </property>
  <property fmtid="{D5CDD505-2E9C-101B-9397-08002B2CF9AE}" pid="175" name="x1ye=80">
    <vt:lpwstr>ihBeHduMTOkKzfPhA8c/dfmeGNKCE0zKBuGZXux3a0LfLQy5j7YIhHx2c9QfQgmYHI5YqWRF72AQnjVgMZI7FioW0uMvOWC0wKVEdOK2GSYu6EhKsKtKxtWemj7sTUyrp3e+chb80FqGAta+Y1UAiQvc1hRLGO38nYquNtn8OOnkOT3gfxNmvVwg9Yfql2sq1CM6EJxhOKIWACoVVhI/tOkWOTWeQNEVUfvSQkUq6Gx9HmIogfRMIafAAGScw8I</vt:lpwstr>
  </property>
  <property fmtid="{D5CDD505-2E9C-101B-9397-08002B2CF9AE}" pid="176" name="x1ye=81">
    <vt:lpwstr>pWRMfqbQvZWOd3XlpbX6gupRDoDmf5kGhbi/jOLhDf9+sTElWTdC2NFXdkvFeba+TAYL4CFdP7/yWeCDyWOgmsN8DUqLKu14azDYcphxLbtHoXgJliY5syKVPbuUpTce4t6pW2x4V6QQn/TnT/YtLdeHw8PBkXOgu5dx9nXKCltKAWs0BgjBg3IYhv9EArYqKwzyQTT+OG9u0Afo4HRK6Hoy3u1LfBHE+h2vGHRzLRmvXmdiNLMOdxztuEdDvsb</vt:lpwstr>
  </property>
  <property fmtid="{D5CDD505-2E9C-101B-9397-08002B2CF9AE}" pid="177" name="x1ye=82">
    <vt:lpwstr>bQFGx6aW48BJJJX8Kso5UmMe2EcJTND0jLc4etl2gk8TngGMAnWItbeddoJk73q0BDVaUFN0PYSGHnP6q36xNq3WEYrIbsSWWqiwCsJif5WrCDhdUmnXiP5yZW+rCugN7mem9DD6OPEWeU7s6jF+QC3fHXUb++sgGnpeytoXGwaBj5Vxw7gfnFyBJgjgDEytjyWjFmDIWsq5YbQyG//ZehkWBc51wXyNcGyz4Cu10jBnMAlLMCMbqcGwJ72YMJq</vt:lpwstr>
  </property>
  <property fmtid="{D5CDD505-2E9C-101B-9397-08002B2CF9AE}" pid="178" name="x1ye=83">
    <vt:lpwstr>wbwMa0qUXfyVvOb2T9WfNyULlmQOkq0I8XPSRHt54gB4FUM8M3AQ1e7Ub5ew7DST+GHTACN6bZSSQjNv8HookuqpVfCXPD3LSRyKj5iH5eExYxDq5L3BepGue7wPX/Gvh4ceVnYD8sn/nswuKS3Tfn/VwmzV9ACM5hZuGBPab8qcny5s2kJ7XSimxGNCXIG5j4THFJb0tV4t0z2UeyqcbL0QC5IPiJk+CqKut9ZW/Id3JBF8MWBQy3d6VaMhve1</vt:lpwstr>
  </property>
  <property fmtid="{D5CDD505-2E9C-101B-9397-08002B2CF9AE}" pid="179" name="x1ye=84">
    <vt:lpwstr>vdVqP/NeTyNBr2A2qU9diaUmGhfCPN48gD9PRvttqdzxGMi36y6DQPIjNtL+TQz6GqeynL8kjQJHWBG657p81P3fEYQFQpMGpAMIPD+PXnr1MC/GTxCM7vO7HHIdS9i7zXYIxEHuWBzHOSDqw/ssq6se6fjcKVbEXiuL0CXRB/6TtelWhf9L8OLeKrkQCfObnxX6Oqx3UsP1/zpTdwM5FKkUEO431mpzHtrny47kG7Uzxf72JyDGB16svNdKJLr</vt:lpwstr>
  </property>
  <property fmtid="{D5CDD505-2E9C-101B-9397-08002B2CF9AE}" pid="180" name="x1ye=85">
    <vt:lpwstr>SVjtSSVKTqTYWI3+zRkdPqfFzOCV4ZKD3XNyM6dZePrMCa/smfi1Svy6XRzDXNUK8/e08jJ0n0X+qL0PDke1GFwOT7LP++iFqybKi6ckCTyQN3+i/rRt/gl5tut2t0J8vfVyZ05jQDG0Bxpl77XDTdYYB+Xaz1cw5SKMl8Vq4Cv0O3XU3OyFMU7WGrC5xVAXZqLyNquExN1XYX9G+OIhCr6sr3K76ltxDwciPYpIveh04d7nzkpLPwggp6y9IZa</vt:lpwstr>
  </property>
  <property fmtid="{D5CDD505-2E9C-101B-9397-08002B2CF9AE}" pid="181" name="x1ye=86">
    <vt:lpwstr>2MMdtnvqD5i/32i9FTzrY1FcU8Asx95dsmweaLocRIRZXGhCtUfwRJvVmVs6VQO/cqwteMalT1rwiTBGmoj1FTQ+K47/iQrPnpKPOpA0ks+hVfHTqIhS/eoTLnAFY5OI1X9N9pL/IgwfsmyXY46fnFIwp5zIVChSMla7k3DEaFs0KfblMC03+hfZg1yJnv6QUGyLjzBBdJ5PJKl3PVYkNJLlSc3NsNkiVf2u6oPWgoxelmPa4TKc5SA6eVt1pZq</vt:lpwstr>
  </property>
  <property fmtid="{D5CDD505-2E9C-101B-9397-08002B2CF9AE}" pid="182" name="x1ye=87">
    <vt:lpwstr>AHJgb9TwakgDIO/zcqLAxFr1kWz2UCJ/oWNd1xUQDAWCP+6uoNNBTGpXzISeKI5FG2HmlgiszGt0jJx3UZsaeLLyNuRpisNfpgEOGCclmVpgKHLJ6rS2ZlRaJn+THXw8wRDQ+hF9NwJfuqdFaCSMm5jYXy06i65xVesV/dFUFep9i1nea4naeZj/+kbj0ZAiSYv6GBiCWx+XZbZ0Q8vh1H+inqiffGLbzPGDlFAiF/0A+z6f/Ful8KnQslhVClt</vt:lpwstr>
  </property>
  <property fmtid="{D5CDD505-2E9C-101B-9397-08002B2CF9AE}" pid="183" name="x1ye=88">
    <vt:lpwstr>UkGX+Sr5R7hU+IBkigdSOyWTp7ukNgEX4s2BCAbX6MxfTGequu2+X/p5GVk59ARP+0/xiAIMo8lYrucept3G9tSHSfnvUdNtS9lG3VMxap9xm8fqTyyVX38hg5CBqVWHAFLR5+nr6TkuPfOchdmpKSfhv/8LgTL4QBxOaMUndrrrLFm0m+59UFJxy+cXwKL98tsC6c4qiIGWF00suymI1oLXdkNkWoIxz5vk6cFPq7GagmBOZ8GhiyfoHF0ZBid</vt:lpwstr>
  </property>
  <property fmtid="{D5CDD505-2E9C-101B-9397-08002B2CF9AE}" pid="184" name="x1ye=89">
    <vt:lpwstr>tT3Ayycc0mTvQuVzpz09Rj72HkaeSJ/D7R34MUbnvLjsgSE8xvm8fKCmX0Zj3LJp2TCnTszyUVvpRkF6bsVm3oSiVFTEY9ej15Uk2RcsOT0xm960GuHigvG1+JxDIfw1c4JYkmZ8wJSNqDlPnQfRQRBrokJOL0Q8lIbfyu0AXq0rv8L0IOjYK7AJtZf/AdCkRojLJYgtgPgT8k/vUshmKLifEPe+4tDhTX/DBlexUyHltM3vcV9WL6W3tU/TsK9</vt:lpwstr>
  </property>
  <property fmtid="{D5CDD505-2E9C-101B-9397-08002B2CF9AE}" pid="185" name="x1ye=9">
    <vt:lpwstr>CAum0EPWlU3pqCOa9XzPMCv2OfD7zFmt5ax0x6eOWp/cMvsxPU+v2dPgxWRAZgsmWIfsxgEbuxCmUJ49A93dlbKJnMjpC72kAxvXDr30r2CRmTrhf5mtOV/7L4CZ9WdNf8U3PVqOIA9lW46hRTIrvYzoHaMtMxKMdQ7yOdri3s9+oOulQqPQklM7weP65Arz6mmzByQwndQDoTXAm5SRAEskyo28SHCgIWz+o9SwDd+apyKRgAKhccL7HUQO3Ku</vt:lpwstr>
  </property>
  <property fmtid="{D5CDD505-2E9C-101B-9397-08002B2CF9AE}" pid="186" name="x1ye=90">
    <vt:lpwstr>3ylnRARQgwcewZTjmCniNRLdgt1GfyM2yr2tJWehZyc2RHflleT8jlgDtLHCH+cZFwAg+5hDiM8aNHOpfany2I5Z45PM1zMApTe0JgGdwPsySPGPvA+iN/dXlrxkE30xOUxkh//KtM7HpRcacsu8P2zc307h81zPqg83IZHuyD9FAFf3EomBJqe+xfwSCLTJdksbQQlx8pFchTJTc3nRCUo+FW0bwnWYxEDoorW0+ZMY/Xn0L49WtqwKv4+dYHb</vt:lpwstr>
  </property>
  <property fmtid="{D5CDD505-2E9C-101B-9397-08002B2CF9AE}" pid="187" name="x1ye=91">
    <vt:lpwstr>PLr90u73WcgP7oqQYmTEhEMx/CQZb9jmFleZViJrKD4+i0C3d7f8Nk7LBrU3S1CWEm8o0NAp1kq6sugXUVQpfO8EZlape3msRj/+AzJ9880IkWh80SuPMpwcxW5o88l6JmthFg2KLqL/M5X85+GxGody75T+F2lM1g+o0pMULy43jdjTvo34FWAXqRsKpqwQU3aRvHhPYfKwVgrldZ6qkj8OEVUC4AGfeROhZfBfCdFDcgz7A7G+oUKJJENaf41</vt:lpwstr>
  </property>
  <property fmtid="{D5CDD505-2E9C-101B-9397-08002B2CF9AE}" pid="188" name="x1ye=92">
    <vt:lpwstr>EH90RrDG1oegjzM3UbT9bPQlaU8jBgTYNd2HhhLWue88cHw17dUbCRDNBMgQGSMgi8zQmj6NLYguPE3OHaiLOVoyCv/0SHkIvq1U7udQqEmNn+gIfvgKo+ZCM9pVXgHWnHaweR2RDG+bzDJXoRXNKY1tOtwCZZcuq88jIgpcaR6v4ZCfrqxj06JBoreoN3yEfOeFQoLVEFE2t4S+vQdJ1TN6dbNYuXApsWEY+74YW5ojjWJ4hHtFQocV78jxr9V</vt:lpwstr>
  </property>
  <property fmtid="{D5CDD505-2E9C-101B-9397-08002B2CF9AE}" pid="189" name="x1ye=93">
    <vt:lpwstr>1v8PSFkiTP9NLC1mbgSiXGOnY64x5hxl0IIbVfsNU+2oWdR27nzWL2jEQCsanyYVfFNm6IZqt20rATPpwySvAetcKv/p7EJFIWZXJBydcL8zbTUPzeMmu2/Sd81UCwZXPQbzQybO5VBscJjRBsRF6L2wO8X6qop44FFm64Zj+iKmpgEH0cOpnw0jDvEoHfi0NcS0iVcUbq3tPwZ4rqYNN/OTlwAefnICnj9ZK/ZBTVAPG8xsINMYoTBzJ0+9Vjt</vt:lpwstr>
  </property>
  <property fmtid="{D5CDD505-2E9C-101B-9397-08002B2CF9AE}" pid="190" name="x1ye=94">
    <vt:lpwstr>oOMX0P30FafilizlRTLrT9JRhb9KfdgltKc7zvimGfX1/oSzWvDHj2+G8HiOTQFTWXe+p3tPPR0FlXnsCjCpMZrUJpILf8XVlcDJnelQdQI1vulUsCnn8HtVl0pKEuBJM7a8yIVfAnOtbrlcl4m9jzJLd0gzc1pCMVe8q/+3K3Nfl8onIMfkrvF3vl0mUZMUVBk+WqPn0n4jKWgvCPUcqfsr0s9H6pIAN4e257vya3EASJ5N4bhsv9djzsDaiCh</vt:lpwstr>
  </property>
  <property fmtid="{D5CDD505-2E9C-101B-9397-08002B2CF9AE}" pid="191" name="x1ye=95">
    <vt:lpwstr>+a0mgfR7xFCeYg43CWfHHJ0YpigE2a9YvoELYp4NKU208o7fFoCrf6jOzNaqBjeC3S3sLGXZ8b7HnmVPULLXnjCPL2R3N8+xMzag3EiZTt+Dt/Y0ENl1NhFhWJrjKYehwhtzf+nZNr7t6N6xiMJjpmrDvGE1wi5i81SK5FdSC/ilSuaqJuZ4RQQEkPFtGkVZ/vWzVl1yyd6oAIyFE5QiZQ8UHiMO7JDKAR4lBpu5eDYkOHhngsPDylYsx37mbV8</vt:lpwstr>
  </property>
  <property fmtid="{D5CDD505-2E9C-101B-9397-08002B2CF9AE}" pid="192" name="x1ye=96">
    <vt:lpwstr>wdA4CGQr3KPv5SuUqyIv0sKmroI8J6tx2K2g1snoFcAsHVsN3ciwTsvrEXISKGMqMWSXxRCYm74799kcJZoPHw4IfwTNn9olQG5UqNzT/hFYMP620SWvInFg5qhBAd8ezQXZLAg4+ldXLgLa0FRM+HlFKCkaNj8RdnOsM9U5Iedf6kfZfa7Ke2jjk4UXPfADgRPNUvmlbwj5QHxp1B3Ejb3zI5TTpyJSwbQWSxO1HGXLnhpXF7r6CqjTmMPue4K</vt:lpwstr>
  </property>
  <property fmtid="{D5CDD505-2E9C-101B-9397-08002B2CF9AE}" pid="193" name="x1ye=97">
    <vt:lpwstr>58nbIFTx8+6AU4Ro8KLTstzJkgLuuBVY9quPy+szpH3+KnN4gXw2/wjfDdbWRVaVHJlJ4te3mfxHBYeue0AIs2SnvfYf9usWAKr/VLmtmJ1fuTvnAUMKtJTQNFuUvjbTRAgXK8QUQKf7oNCDI2e/2yFnWWjVueKChQtYtUWN2eP1NIClPKvCrcL2SlNBAeM3Ni3zTfT/1sVMnjptNKHtU75W/aAAFL57JiwhzJZ3HrespF7yFM11E3wzwH6xrRF</vt:lpwstr>
  </property>
  <property fmtid="{D5CDD505-2E9C-101B-9397-08002B2CF9AE}" pid="194" name="x1ye=98">
    <vt:lpwstr>m8CS+naxutsYYx5HLgahDu/7eqNB7sTrM4VWtsHLLL94Wt5xjq9Aoeu1pYk1qRXFQyFic9kVx+jyMdrDJFNMBDrEXrmuNTBEmPaPZ6CjEKJaKHaFZ8MqKrvjG5m4+J+zO/k8XTnMd3qJ87J28vEF7USzQq/wbz+7UJg3IXIK9PQEoIK59s+0z3HNq3PhoD5iu0cb7Uf6xKs5ueeWLPVPO9k2vWEMQ12LKgDYM+jF7LD8BuEy+VNHZDVfRxVsLIc</vt:lpwstr>
  </property>
  <property fmtid="{D5CDD505-2E9C-101B-9397-08002B2CF9AE}" pid="195" name="x1ye=99">
    <vt:lpwstr>DlNt/s5eX9Mrkh7vfSVKNR2qOKjLN11lOMJbqCq9YNsDe43O4Cv3fQrvWUBQR0yM49yiSy+H21OxYiWsLdVHaEYv6Jf0fzZv+hT602lmvSK4dR2acemMP9PI1+OFqKPiBRH1l8b1/M/qkKS7GSR2+ocInmMTheiaM4VGYQjQcVeSYmmOy4UgHhQ63vIEr2Qs00pgE6AYnpqgDiNnmbMJWlxpyslahyxAAxFkPhZ0/rc5I7hv1C69utmZw1rqadw</vt:lpwstr>
  </property>
</Properties>
</file>