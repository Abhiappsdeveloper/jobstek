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Style w:val="documentskn-mld9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900"/>
        <w:gridCol w:w="310"/>
        <w:gridCol w:w="300"/>
        <w:gridCol w:w="6930"/>
      </w:tblGrid>
      <w:tr w:rsidR="00222B38">
        <w:trPr>
          <w:tblCellSpacing w:w="0" w:type="dxa"/>
        </w:trPr>
        <w:tc>
          <w:tcPr>
            <w:tcW w:w="2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22B38" w:rsidRDefault="00222B38">
            <w:pPr>
              <w:pStyle w:val="documentskn-mld9addressullinth-last-child1"/>
              <w:spacing w:after="100"/>
              <w:rPr>
                <w:rStyle w:val="documentskn-mld9cntc-sec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</w:pPr>
            <w:hyperlink r:id="rId7" w:history="1">
              <w:r w:rsidR="00C91A4C">
                <w:rPr>
                  <w:rStyle w:val="Hyperlink"/>
                  <w:rFonts w:asciiTheme="minorHAnsi" w:eastAsia="Source Sans Pro" w:hAnsiTheme="minorHAnsi" w:cstheme="minorHAnsi"/>
                  <w:b/>
                  <w:bCs/>
                  <w:sz w:val="20"/>
                  <w:szCs w:val="20"/>
                </w:rPr>
                <w:t>aravindgb221@gmail.com</w:t>
              </w:r>
            </w:hyperlink>
          </w:p>
          <w:p w:rsidR="00222B38" w:rsidRDefault="00E00E9A">
            <w:pPr>
              <w:pStyle w:val="documentskn-mld9addressullinth-last-child1"/>
              <w:spacing w:after="100"/>
              <w:rPr>
                <w:rStyle w:val="documentskn-mld9cntc-sec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(281</w:t>
            </w:r>
            <w:r w:rsidR="00C91A4C">
              <w:rPr>
                <w:rStyle w:val="documentskn-mld9cntc-sec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) </w:t>
            </w:r>
            <w:r>
              <w:rPr>
                <w:rStyle w:val="documentskn-mld9cntc-sec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462-9123</w:t>
            </w:r>
          </w:p>
          <w:p w:rsidR="00222B38" w:rsidRDefault="00C91A4C">
            <w:pPr>
              <w:pStyle w:val="documentskn-mld9sectiontitle"/>
              <w:spacing w:before="400" w:after="100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Skills</w:t>
            </w:r>
          </w:p>
          <w:p w:rsidR="00222B38" w:rsidRDefault="00C91A4C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Cloud Technologies -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Snowflake, SnowPipe, SnowSQL, AWS and Azure</w:t>
            </w:r>
          </w:p>
          <w:p w:rsidR="00222B38" w:rsidRDefault="00C91A4C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Spark &amp; Hive -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LLAP, Beeline, Hdfs, MapReduce, Pig, Sqoop, HBase, Oozie, Flume</w:t>
            </w:r>
          </w:p>
          <w:p w:rsidR="00222B38" w:rsidRDefault="00C91A4C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Reporting Systems -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Splunk</w:t>
            </w:r>
          </w:p>
          <w:p w:rsidR="00222B38" w:rsidRDefault="00C91A4C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Data Modeling Tools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Erwin r7.1/7.2, ER Studio V8.0.1 and Oracle Designer</w:t>
            </w:r>
          </w:p>
          <w:p w:rsidR="00222B38" w:rsidRDefault="00C91A4C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Database Tools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Microsoft SQL Server 2000/2005/2008, DB2, Oracle 10g/9i, MS Access, Teradata.</w:t>
            </w:r>
          </w:p>
          <w:p w:rsidR="00222B38" w:rsidRDefault="00C91A4C">
            <w:pPr>
              <w:pStyle w:val="documentskn-mld9ullinth-last-child1"/>
              <w:numPr>
                <w:ilvl w:val="0"/>
                <w:numId w:val="1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Hadoop Distributions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Cloudera, Horton works.</w:t>
            </w:r>
          </w:p>
          <w:p w:rsidR="00222B38" w:rsidRDefault="00C91A4C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Programming Languages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Scala,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Python, Perl, Shell Scripting.</w:t>
            </w:r>
          </w:p>
          <w:p w:rsidR="00222B38" w:rsidRDefault="00C91A4C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Data Warehousing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Snowflake, Redshift, Teradata.</w:t>
            </w:r>
          </w:p>
          <w:p w:rsidR="00222B38" w:rsidRDefault="00C91A4C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DBMS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Oracle, SQL Server, MySQL, DB2.</w:t>
            </w:r>
          </w:p>
          <w:p w:rsidR="00222B38" w:rsidRDefault="00C91A4C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Operating System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Windows, Linux, Solaris, Centos, OS X.</w:t>
            </w:r>
          </w:p>
          <w:p w:rsidR="00222B38" w:rsidRDefault="00C91A4C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IDEs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Eclipse, Net beans.</w:t>
            </w:r>
          </w:p>
          <w:p w:rsidR="00222B38" w:rsidRDefault="00C91A4C">
            <w:pPr>
              <w:pStyle w:val="documentskn-mld9ullinth-last-child1"/>
              <w:numPr>
                <w:ilvl w:val="0"/>
                <w:numId w:val="2"/>
              </w:numPr>
              <w:spacing w:line="260" w:lineRule="atLeast"/>
              <w:ind w:left="200" w:hanging="192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Servers - </w:t>
            </w: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Apache Tomcat</w:t>
            </w:r>
          </w:p>
          <w:p w:rsidR="00222B38" w:rsidRDefault="00C91A4C">
            <w:pPr>
              <w:pStyle w:val="documentskn-mld9sectiontitle"/>
              <w:spacing w:before="400" w:after="100"/>
              <w:jc w:val="both"/>
              <w:rPr>
                <w:rStyle w:val="documentskn-mld9lef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  <w:t>Education And Training</w:t>
            </w:r>
          </w:p>
          <w:p w:rsidR="00222B38" w:rsidRDefault="00C91A4C">
            <w:pPr>
              <w:pStyle w:val="documentskn-mld9disp-blk"/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  <w:t>03/2024</w:t>
            </w:r>
          </w:p>
          <w:p w:rsidR="00222B38" w:rsidRDefault="00C91A4C">
            <w:pPr>
              <w:pStyle w:val="documentskn-mld9disp-blk"/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Master of Science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: </w:t>
            </w:r>
          </w:p>
          <w:p w:rsidR="00222B38" w:rsidRDefault="00C91A4C">
            <w:pPr>
              <w:pStyle w:val="documentskn-mld9disp-blk"/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Computer Information Systems</w:t>
            </w:r>
          </w:p>
          <w:p w:rsidR="00222B38" w:rsidRDefault="00C91A4C">
            <w:pPr>
              <w:pStyle w:val="documentskn-mld9disp-blk"/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New England College</w:t>
            </w:r>
          </w:p>
          <w:p w:rsidR="00222B38" w:rsidRDefault="00C91A4C">
            <w:pPr>
              <w:spacing w:line="260" w:lineRule="atLeast"/>
              <w:jc w:val="both"/>
              <w:textAlignment w:val="auto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Henniker, NH</w:t>
            </w:r>
          </w:p>
          <w:p w:rsidR="00222B38" w:rsidRDefault="00C91A4C">
            <w:pPr>
              <w:pStyle w:val="documentskn-mld9disp-blk"/>
              <w:pBdr>
                <w:top w:val="none" w:sz="0" w:space="10" w:color="auto"/>
              </w:pBdr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  <w:t>04/2019</w:t>
            </w:r>
          </w:p>
          <w:p w:rsidR="00222B38" w:rsidRDefault="00C91A4C">
            <w:pPr>
              <w:pStyle w:val="documentskn-mld9disp-blk"/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Bachelor of Technology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: </w:t>
            </w:r>
          </w:p>
          <w:p w:rsidR="00222B38" w:rsidRDefault="00C91A4C">
            <w:pPr>
              <w:pStyle w:val="documentskn-mld9disp-blk"/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Electronics And Communications Engineering</w:t>
            </w:r>
          </w:p>
          <w:p w:rsidR="00222B38" w:rsidRDefault="00C91A4C">
            <w:pPr>
              <w:pStyle w:val="documentskn-mld9disp-blk"/>
              <w:spacing w:line="260" w:lineRule="atLeast"/>
              <w:jc w:val="both"/>
              <w:rPr>
                <w:rStyle w:val="documentskn-mld9left-box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JNTU Kakinada</w:t>
            </w:r>
          </w:p>
          <w:p w:rsidR="00222B38" w:rsidRDefault="00222B38">
            <w:pPr>
              <w:spacing w:line="260" w:lineRule="atLeast"/>
              <w:textAlignment w:val="auto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</w:p>
        </w:tc>
        <w:tc>
          <w:tcPr>
            <w:tcW w:w="310" w:type="dxa"/>
            <w:tcBorders>
              <w:right w:val="single" w:sz="8" w:space="0" w:color="404040" w:themeColor="text1" w:themeTint="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2B38" w:rsidRDefault="00222B38">
            <w:pPr>
              <w:pStyle w:val="documentmiddleleftcellParagraph"/>
              <w:pBdr>
                <w:right w:val="none" w:sz="0" w:space="0" w:color="auto"/>
              </w:pBdr>
              <w:spacing w:line="260" w:lineRule="atLeast"/>
              <w:textAlignment w:val="auto"/>
              <w:rPr>
                <w:rStyle w:val="documentmiddleleftcell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22B38" w:rsidRDefault="00222B38">
            <w:pPr>
              <w:pStyle w:val="documentmiddleleftcellParagraph"/>
              <w:pBdr>
                <w:right w:val="none" w:sz="0" w:space="0" w:color="auto"/>
              </w:pBdr>
              <w:spacing w:line="260" w:lineRule="atLeast"/>
              <w:textAlignment w:val="auto"/>
              <w:rPr>
                <w:rStyle w:val="documentmiddleleftcell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</w:p>
        </w:tc>
        <w:tc>
          <w:tcPr>
            <w:tcW w:w="69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22B38" w:rsidRDefault="00C91A4C">
            <w:pPr>
              <w:pStyle w:val="documentskn-mld9name"/>
              <w:spacing w:line="720" w:lineRule="exact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56"/>
                <w:szCs w:val="56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noProof/>
                <w:color w:val="2A2A2A"/>
                <w:sz w:val="56"/>
                <w:szCs w:val="56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-241300</wp:posOffset>
                  </wp:positionH>
                  <wp:positionV relativeFrom="line">
                    <wp:posOffset>0</wp:posOffset>
                  </wp:positionV>
                  <wp:extent cx="38735" cy="521335"/>
                  <wp:effectExtent l="0" t="0" r="0" b="0"/>
                  <wp:wrapNone/>
                  <wp:docPr id="100002" name="Picture 100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Picture 1000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" cy="52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Theme="minorHAnsi" w:eastAsia="Source Sans Pro Light" w:hAnsiTheme="minorHAnsi" w:cstheme="minorHAnsi"/>
                <w:color w:val="2A2A2A"/>
                <w:sz w:val="56"/>
                <w:szCs w:val="56"/>
              </w:rPr>
              <w:t>ARAVINDABOORA</w:t>
            </w:r>
          </w:p>
          <w:p w:rsidR="00222B38" w:rsidRDefault="00C91A4C">
            <w:pPr>
              <w:pStyle w:val="gap-btn-hidden"/>
              <w:spacing w:line="260" w:lineRule="atLeast"/>
              <w:rPr>
                <w:rStyle w:val="documentskn-mld9righ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  <w:t> </w:t>
            </w:r>
          </w:p>
          <w:p w:rsidR="00222B38" w:rsidRDefault="00C91A4C">
            <w:pPr>
              <w:pStyle w:val="documentskn-mld9sectiontitle"/>
              <w:spacing w:before="800" w:after="100"/>
              <w:rPr>
                <w:rStyle w:val="documentskn-mld9righ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  <w:t>Summary</w:t>
            </w:r>
          </w:p>
          <w:p w:rsidR="00222B38" w:rsidRDefault="00E00E9A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Around 6</w:t>
            </w:r>
            <w:r w:rsidR="00C91A4C"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years of extensive IT experience in </w:t>
            </w:r>
            <w:r w:rsidR="00C91A4C"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Data Warehousing and Business Intelligence applications within the Banking, Financial, and Technology Solutions industries.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Skilled in creating and analyzing data using Hive, Pig, and custom MapReduce programs, and validating and analyzing Hadoop log files</w:t>
            </w: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Proficient in ETL processes, extracting, transforming, and loading data from multiple database sources using IBM Info Sphere Data Stage.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Developed Autosys JIL scripts for scheduling ETL jobs and contributed to the development, improvement, and maintenanc</w:t>
            </w: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 of Snowflake database applications.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Evaluated Snowflake design considerations, built logical and physical data models, and conducted data modeling for Data Warehousing and Business Intelligence applications.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Created comprehensive data model documentation</w:t>
            </w: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, mapping spreadsheets, and defined roles and privileges for accessing database objects.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Experienced in loading and processing large datasets in HDFS using Hive and Pig, and optimized Snowflake workloads by defining virtual warehouse sizing.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Designed and c</w:t>
            </w: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oded database structures, developed SQL queries and SnowSQL scripts, and implemented performance tuning and batch cycle procedures.</w:t>
            </w:r>
          </w:p>
          <w:p w:rsidR="00222B38" w:rsidRDefault="00C91A4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Hands-on experience with Snowflake utilities (SnowSQL, SnowPipe), big data modeling techniques (Python/Java), and developing</w:t>
            </w: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highly scalable ETL data pipelines.</w:t>
            </w:r>
          </w:p>
          <w:p w:rsidR="00222B38" w:rsidRDefault="00C91A4C">
            <w:pPr>
              <w:pStyle w:val="documentskn-mld9ullinth-last-child1"/>
              <w:numPr>
                <w:ilvl w:val="0"/>
                <w:numId w:val="3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Defined architecture, best practices, and coding standards, operational zed data processes, and provided end-to-end lifecycle expertise, including addressing data quality issues and delivering complete data engineering </w:t>
            </w:r>
            <w:r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solutions.</w:t>
            </w:r>
          </w:p>
          <w:p w:rsidR="00222B38" w:rsidRDefault="00C91A4C">
            <w:pPr>
              <w:pStyle w:val="documentskn-mld9sectiontitle"/>
              <w:spacing w:before="400" w:after="100"/>
              <w:rPr>
                <w:rStyle w:val="documentskn-mld9righ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  <w:t>Experience</w:t>
            </w:r>
          </w:p>
          <w:p w:rsidR="00222B38" w:rsidRDefault="00C91A4C">
            <w:pPr>
              <w:pStyle w:val="documentskn-mld9disp-blk"/>
              <w:spacing w:line="260" w:lineRule="atLeast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IDB Bank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–</w:t>
            </w:r>
            <w:r>
              <w:rPr>
                <w:rStyle w:val="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SQL/</w:t>
            </w:r>
            <w:r>
              <w:rPr>
                <w:rStyle w:val="documentskn-mld9txt-capitalize"/>
                <w:rFonts w:asciiTheme="minorHAnsi" w:eastAsia="Source Sans Pro" w:hAnsiTheme="minorHAnsi" w:cstheme="minorHAnsi"/>
                <w:b/>
                <w:bCs/>
                <w:sz w:val="20"/>
                <w:szCs w:val="20"/>
              </w:rPr>
              <w:t xml:space="preserve">Snowflake Data engineer </w:t>
            </w:r>
          </w:p>
          <w:p w:rsidR="00222B38" w:rsidRDefault="00C91A4C">
            <w:pPr>
              <w:pStyle w:val="documentskn-mld9disp-blk"/>
              <w:spacing w:line="260" w:lineRule="atLeast"/>
              <w:rPr>
                <w:rStyle w:val="documentskn-mld9right-box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  <w:t>New York, NY</w:t>
            </w:r>
          </w:p>
          <w:p w:rsidR="00222B38" w:rsidRDefault="00C91A4C">
            <w:pPr>
              <w:pStyle w:val="documentskn-mld9disp-blk"/>
              <w:spacing w:line="260" w:lineRule="atLeast"/>
              <w:rPr>
                <w:rStyle w:val="span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  <w:t>Sep/2023 - Current</w:t>
            </w:r>
          </w:p>
          <w:p w:rsidR="00222B38" w:rsidRDefault="00C91A4C">
            <w:pPr>
              <w:pStyle w:val="p"/>
              <w:spacing w:line="260" w:lineRule="atLeast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  <w:u w:val="single" w:color="2A2A2A"/>
              </w:rPr>
              <w:t>Responsibilities: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before="120"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Involved in End to End migration of 800+ Object with 4TB Size from Sql server to Snowflake.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Working with various Hadoop distributions including 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Cloudera, Horton Works, and MapR.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Utilized Talend big data components, Hadoop, S3 Buckets, and AWS Services for Redshift in sprint-based workflows.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Managed data movement from SQL Server to Azure, then to Snowflake internal stage, and finally to Snowflake.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Migrated 500+ tables and views from Redshift to Snowflake, and redesigned views for performance enhancement.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Performed unit testing of data between Redshift and Snowflake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Unit tested the data between Redshift and Snowflake.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lastRenderedPageBreak/>
              <w:t>Creating Reports in Looker based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on Snowflake Connections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Analyzed existing processes and developed ETL Datastage parallel jobs.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Defined and implemented ETL development standards and procedures.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Designed and maintained ETL jobs for data extraction from MS-SQL Server, transformation per 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business requirements, and loading into Oracle.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Managed Snowflake admin activities, including role creation and access level privileges.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Created advanced visualizations in Tableau, developing interactive dashboards and reports to present insights in a user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-friendly, visually compelling format for business stakeholders.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Involved in integrating Data built tool hive queries into spark environment using spark SQL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Converted 230 SQL Server views to Snowflake-compatible queries, and retrofitted 500 Talend jobs.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Wo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rked with SnowSQL and SnowPipe, and converted Talend Joblets for Snowflake functionality.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Developed robust ETL processes using tools such as Apache NiFi, Talend, and Informatica, automating the extraction of data from Snowflake and SQL Server databases.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Bu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ilt dynamic dashboards in Tableau with interactive filters, drill-downs, and visual analytics, enabling real-time decision-making for cross-functional teams.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Converted Talend Joblets to support the snowflake functionality.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Redesigned the Views in snowflake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to increase the performance.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Unit tested the data between Redshift and Snowflake.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Developed data warehouse model in snowflake for over 100 datasets using where Scape.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Creating Reports in Looker based on Snowflake Connections.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Snowflake SQL Writing SQL que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ries against Snowflake Developing scripts Unix, Python etc to do Extract, Load and Transform data 3+ years of experience in Data management (e.g. DW/BI) solutions.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Utilized statistical techniques such as regression analysis, time-series forecasting, ANOVA,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 and Bayesian inference to analyze and model complex data sets.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Experience in working with AWS, Azure and Google data services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Validation of Looker report with Redshift database.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Integrated Talend Data Fabric with cloud platforms like AWS, Azure, and Googl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 Cloud, enabling scalable, cloud-based data processing and real-time data integration solutions.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Good working knowledge of any ETL tool (Informatica or SSIS).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Created Talend Mappings to populate the data into dimensions and fact tables.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Unit tested the 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data between Redshift and Snowflake.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Creating Reports in Looker based on Snowflake Connections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Created data sharing out of snowflake with consumers.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Validating the data from SQL Server to Snowflake to make sure it has Apple to Apple match.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Developed 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predictive models using Python’s scikit-learn library, applying machine learning algorithms such as linear regression, decision trees, random forests, and clustering.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Optimized data extraction performance by tuning queries and database connections for Snow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flake, PostgreSQL, and SQL Server, reducing ETL runtime and improving data availability for reporting.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Consulting on Snowflake Data Platform Solution, Design, Development and 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lastRenderedPageBreak/>
              <w:t>deployment focused to bring the data driven culture across the enterprises</w:t>
            </w:r>
          </w:p>
          <w:p w:rsidR="00222B38" w:rsidRDefault="00C91A4C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Drivin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g replacing every other data platform technology using Snowflake with lowest TCO with no compromise on performance, quality and scalability.</w:t>
            </w:r>
          </w:p>
          <w:p w:rsidR="00222B38" w:rsidRDefault="00C91A4C">
            <w:pPr>
              <w:pStyle w:val="documentskn-mld9ullinth-last-child1"/>
              <w:numPr>
                <w:ilvl w:val="0"/>
                <w:numId w:val="4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Building solutions once for all with no band-aid approach.</w:t>
            </w:r>
          </w:p>
          <w:p w:rsidR="00222B38" w:rsidRDefault="00222B38">
            <w:pPr>
              <w:pStyle w:val="p"/>
              <w:spacing w:line="260" w:lineRule="atLeast"/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</w:pPr>
          </w:p>
          <w:p w:rsidR="00222B38" w:rsidRDefault="00C91A4C">
            <w:pPr>
              <w:pStyle w:val="p"/>
              <w:spacing w:line="260" w:lineRule="atLeast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trong1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Environment: 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Snowflake, Redshift, SQL Server, AWS, AZUR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E, TALEND, JENKINS and SQL</w:t>
            </w:r>
          </w:p>
          <w:p w:rsidR="00222B38" w:rsidRDefault="00222B38">
            <w:pPr>
              <w:pStyle w:val="p"/>
              <w:spacing w:line="260" w:lineRule="atLeast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</w:p>
          <w:p w:rsidR="00222B38" w:rsidRDefault="00C91A4C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Cognib LLP, Snowflake Developer  </w:t>
            </w:r>
          </w:p>
          <w:p w:rsidR="00222B38" w:rsidRDefault="00C91A4C">
            <w:pPr>
              <w:spacing w:line="240" w:lineRule="auto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Aug 2020 to July 2022</w:t>
            </w:r>
          </w:p>
          <w:p w:rsidR="00222B38" w:rsidRDefault="00222B38">
            <w:pPr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22B38" w:rsidRDefault="00C91A4C">
            <w:pPr>
              <w:spacing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Responsibilities: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Designed, implemented and maintained ETL platforms.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Coordinating with DBA team to design datasets, tables, views in data sources like Oracle, SQL server&amp;</w:t>
            </w:r>
            <w:r>
              <w:rPr>
                <w:rStyle w:val="span"/>
                <w:rFonts w:eastAsia="Source Sans Pro"/>
                <w:color w:val="2A2A2A"/>
                <w:sz w:val="20"/>
              </w:rPr>
              <w:t>DB2.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Create Technical Specification documents for ETL Mappings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Created roles and access level privileges and taken care of Snowflake Admin Activity end to end.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 xml:space="preserve">Design and customize data models for Enterprise Data warehouse supporting data from multiple </w:t>
            </w:r>
            <w:r>
              <w:rPr>
                <w:rStyle w:val="span"/>
                <w:rFonts w:eastAsia="Source Sans Pro"/>
                <w:color w:val="2A2A2A"/>
                <w:sz w:val="20"/>
              </w:rPr>
              <w:t>sources.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Developing mappings to extract data from DB2, SQL Server, Oracle, Flat files, and load into Data warehouse using the Mapping Designer.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Migrate the database 500 + Tables and views from Redshift to Snowflake.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Provided proper resolutions for ETL rela</w:t>
            </w:r>
            <w:r>
              <w:rPr>
                <w:rStyle w:val="span"/>
                <w:rFonts w:eastAsia="Source Sans Pro"/>
                <w:color w:val="2A2A2A"/>
                <w:sz w:val="20"/>
              </w:rPr>
              <w:t>ted issues.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Maintained documentations for ETL processes.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Validation of Looker report with Redshift database.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Created data sharing out of snowflake with consumers.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Validating the data from SQL Server to Snowflake to make sure it has Apple to Apple match.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Wo</w:t>
            </w:r>
            <w:r>
              <w:rPr>
                <w:rStyle w:val="span"/>
                <w:rFonts w:eastAsia="Source Sans Pro"/>
                <w:color w:val="2A2A2A"/>
                <w:sz w:val="20"/>
              </w:rPr>
              <w:t>rked on SnowSQL and SnowPipe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Driving replacing every other data platform technology using Snowflake with lowest TCO with no compromise on performance, quality and scalability.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Unit tested the data between Redshift and Snowflake.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Creating scripts for system</w:t>
            </w:r>
            <w:r>
              <w:rPr>
                <w:rStyle w:val="span"/>
                <w:rFonts w:eastAsia="Source Sans Pro"/>
                <w:color w:val="2A2A2A"/>
                <w:sz w:val="20"/>
              </w:rPr>
              <w:t xml:space="preserve"> administration and AWS using languages such as BASH and Python.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Responsible for Continuous Integration (CI) and Continuous Delivery (CD) process implementation- using Jenkins along with Python and Shell scripts to automate routine jobs.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eastAsia="Source Sans Pro"/>
                <w:color w:val="2A2A2A"/>
                <w:sz w:val="20"/>
              </w:rPr>
            </w:pPr>
            <w:r>
              <w:rPr>
                <w:rStyle w:val="span"/>
                <w:rFonts w:eastAsia="Source Sans Pro"/>
                <w:color w:val="2A2A2A"/>
                <w:sz w:val="20"/>
              </w:rPr>
              <w:t>Created Pre-commit</w:t>
            </w:r>
            <w:r>
              <w:rPr>
                <w:rStyle w:val="span"/>
                <w:rFonts w:eastAsia="Source Sans Pro"/>
                <w:color w:val="2A2A2A"/>
                <w:sz w:val="20"/>
              </w:rPr>
              <w:t xml:space="preserve"> hooks in Python/shell/bash for authentication with JIRA-Pattern Id while committing codes in SVN, limiting file size code and file type and restricting development team to check-in while code commit.</w:t>
            </w:r>
          </w:p>
          <w:p w:rsidR="00222B38" w:rsidRDefault="00222B38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="00222B38" w:rsidRDefault="00C91A4C">
            <w:pPr>
              <w:spacing w:line="240" w:lineRule="auto"/>
              <w:rPr>
                <w:rStyle w:val="documentskn-mld9txt-capitalize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Environment: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 Informatica Power Center, Snowflake, Snow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SQL, AWS, Redshift, S3, Lambda,  SQL server, TALEND, JENKINS, SQL, Python, Shell, Bash Scripting, Jira</w:t>
            </w:r>
          </w:p>
          <w:p w:rsidR="00222B38" w:rsidRDefault="00C91A4C">
            <w:pPr>
              <w:pStyle w:val="documentskn-mld9disp-blk"/>
              <w:pBdr>
                <w:top w:val="none" w:sz="0" w:space="15" w:color="auto"/>
              </w:pBdr>
              <w:spacing w:line="260" w:lineRule="atLeast"/>
              <w:rPr>
                <w:rStyle w:val="documentskn-mld9right-box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Cognib LLP</w:t>
            </w:r>
            <w:r>
              <w:rPr>
                <w:rStyle w:val="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SQL/</w:t>
            </w:r>
            <w:bookmarkStart w:id="0" w:name="_GoBack"/>
            <w:bookmarkEnd w:id="0"/>
            <w:r>
              <w:rPr>
                <w:rStyle w:val="documentskn-mld9txt-capitalize"/>
                <w:rFonts w:asciiTheme="minorHAnsi" w:eastAsia="Source Sans Pro" w:hAnsiTheme="minorHAnsi" w:cstheme="minorHAnsi"/>
                <w:b/>
                <w:bCs/>
                <w:color w:val="2A2A2A"/>
                <w:sz w:val="20"/>
                <w:szCs w:val="20"/>
              </w:rPr>
              <w:t>ETL Developer</w:t>
            </w:r>
          </w:p>
          <w:p w:rsidR="00222B38" w:rsidRDefault="00C91A4C">
            <w:pPr>
              <w:pStyle w:val="documentskn-mld9disp-blk"/>
              <w:spacing w:line="260" w:lineRule="atLeast"/>
              <w:rPr>
                <w:rStyle w:val="documentskn-mld9right-box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  <w:t>Visakhapatnam, Andhra Pradesh</w:t>
            </w:r>
          </w:p>
          <w:p w:rsidR="00222B38" w:rsidRDefault="00C91A4C">
            <w:pPr>
              <w:pStyle w:val="documentskn-mld9disp-blk"/>
              <w:spacing w:line="260" w:lineRule="atLeast"/>
              <w:rPr>
                <w:rStyle w:val="documentskn-mld9right-box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i/>
                <w:iCs/>
                <w:color w:val="2A2A2A"/>
                <w:sz w:val="20"/>
                <w:szCs w:val="20"/>
              </w:rPr>
              <w:t>May/2019 - July/2020</w:t>
            </w:r>
          </w:p>
          <w:p w:rsidR="00222B38" w:rsidRDefault="00C91A4C">
            <w:pPr>
              <w:pStyle w:val="p"/>
              <w:spacing w:line="260" w:lineRule="atLeast"/>
              <w:rPr>
                <w:rStyle w:val="span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b/>
                <w:color w:val="2A2A2A"/>
                <w:sz w:val="20"/>
                <w:szCs w:val="20"/>
              </w:rPr>
              <w:t>Responsibilities: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before="120"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Design, develop, and maintain data pipelines for 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extracting, transforming, and loading (ETL) data into the Snowflake Data Warehouse.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lastRenderedPageBreak/>
              <w:t>Developed Logical and Physical data models that capture current state/future state data elements and data flows using Erwin 4.5</w:t>
            </w:r>
            <w:r>
              <w:rPr>
                <w:rFonts w:asciiTheme="minorHAnsi" w:eastAsia="Source Sans Pro" w:hAnsiTheme="minorHAnsi" w:cstheme="minorHAnsi"/>
              </w:rPr>
              <w:t>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 xml:space="preserve">Responsible for design and build data mart 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as per the requirements.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Extracted Data from various sources like Data Files, different customized tools like Meridian and Oracle.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Monitor, troubleshoot, and optimize ETL processes for performance efficiency, ensuring low-latency data access and smooth dat</w:t>
            </w:r>
            <w:r>
              <w:rPr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a flow.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Extensively worked on Views, Stored Procedures, Triggers and SQL queries and for loading the data (staging) to enhance and maintain the existing functionality.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Done analysis of Source, Requirements, existing OLTP system and identification of requir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ed dimensions and facts from the Database.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Created Data acquisition and Interface System Design Document.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Designed the Dimensional Model of the Data Warehouse Confirmation of source data layouts and needs.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Extensively used Oracle ETL process for address da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ta cleansing.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Developed and tuned all the Affiliations received from data sources using Oracle and Informatica and tested with high volume of data.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Responsible for developing, support and maintenance for the ETL (Extract, Transform and Load) processes usin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g Oracle and Informatica Power Center.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Created common reusable objects for the ETL team and overlook coding standards.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Reviewed high-level design specification, ETL coding and mapping standards.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Designed new database tables to meet business information nee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ds. Designed Mapping document, which is a guideline to ETL Coding.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Used ETL to extract files for the external vendors and coordinated that effort.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Migrated mappings from Development to Testing and from Testing to Production.</w:t>
            </w:r>
          </w:p>
          <w:p w:rsidR="00222B38" w:rsidRDefault="00C91A4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Performed Unit Testing and tune</w:t>
            </w: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d for better performance.</w:t>
            </w:r>
          </w:p>
          <w:p w:rsidR="00222B38" w:rsidRDefault="00C91A4C">
            <w:pPr>
              <w:pStyle w:val="documentskn-mld9ullinth-last-child1"/>
              <w:numPr>
                <w:ilvl w:val="0"/>
                <w:numId w:val="5"/>
              </w:numPr>
              <w:spacing w:line="260" w:lineRule="atLeast"/>
              <w:ind w:left="200" w:hanging="192"/>
              <w:jc w:val="both"/>
              <w:rPr>
                <w:rStyle w:val="documentskn-mld9right-box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</w:pPr>
            <w:r>
              <w:rPr>
                <w:rStyle w:val="span"/>
                <w:rFonts w:asciiTheme="minorHAnsi" w:eastAsia="Source Sans Pro" w:hAnsiTheme="minorHAnsi" w:cstheme="minorHAnsi"/>
                <w:color w:val="2A2A2A"/>
                <w:sz w:val="20"/>
                <w:szCs w:val="20"/>
              </w:rPr>
              <w:t>Created various Documents such as Source-to-Target Data mapping Document, and Unit Test Cases Document.</w:t>
            </w:r>
          </w:p>
        </w:tc>
      </w:tr>
    </w:tbl>
    <w:p w:rsidR="00222B38" w:rsidRDefault="00C91A4C">
      <w:pPr>
        <w:spacing w:line="20" w:lineRule="auto"/>
        <w:rPr>
          <w:rFonts w:asciiTheme="minorHAnsi" w:eastAsia="Source Sans Pro" w:hAnsiTheme="minorHAnsi" w:cstheme="minorHAnsi"/>
          <w:color w:val="2A2A2A"/>
          <w:sz w:val="20"/>
          <w:szCs w:val="20"/>
        </w:rPr>
      </w:pPr>
      <w:r>
        <w:rPr>
          <w:rFonts w:asciiTheme="minorHAnsi" w:hAnsiTheme="minorHAnsi" w:cstheme="minorHAnsi"/>
          <w:color w:val="FFFFFF"/>
          <w:sz w:val="20"/>
          <w:szCs w:val="20"/>
        </w:rPr>
        <w:lastRenderedPageBreak/>
        <w:t>.</w:t>
      </w:r>
    </w:p>
    <w:sectPr w:rsidR="00222B38" w:rsidSect="00222B38">
      <w:headerReference w:type="default" r:id="rId9"/>
      <w:pgSz w:w="12240" w:h="15840"/>
      <w:pgMar w:top="1200" w:right="900" w:bottom="1200" w:left="90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1A4C" w:rsidRDefault="00C91A4C">
      <w:pPr>
        <w:spacing w:line="240" w:lineRule="auto"/>
      </w:pPr>
      <w:r>
        <w:separator/>
      </w:r>
    </w:p>
  </w:endnote>
  <w:endnote w:type="continuationSeparator" w:id="1">
    <w:p w:rsidR="00C91A4C" w:rsidRDefault="00C91A4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">
    <w:altName w:val="Cascadia Code ExtraLight"/>
    <w:charset w:val="00"/>
    <w:family w:val="swiss"/>
    <w:pitch w:val="variable"/>
    <w:sig w:usb0="00000001" w:usb1="02000001" w:usb2="00000000" w:usb3="00000000" w:csb0="0000019F" w:csb1="00000000"/>
    <w:embedRegular r:id="rId1" w:fontKey="{2B09780F-2484-4A95-A4C3-55E59DD92961}"/>
    <w:embedBold r:id="rId2" w:fontKey="{3912B1BA-CD9E-41A8-82A5-52E7F07BA417}"/>
    <w:embedItalic r:id="rId3" w:fontKey="{4DA22E86-CB54-4B72-AADB-BD8322C29637}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1A4C" w:rsidRDefault="00C91A4C">
      <w:pPr>
        <w:spacing w:line="240" w:lineRule="auto"/>
      </w:pPr>
      <w:r>
        <w:separator/>
      </w:r>
    </w:p>
  </w:footnote>
  <w:footnote w:type="continuationSeparator" w:id="1">
    <w:p w:rsidR="00C91A4C" w:rsidRDefault="00C91A4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B38" w:rsidRDefault="00C91A4C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00004" name="Picture 100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4" name="Picture 10000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9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</w:compat>
  <w:rsids>
    <w:rsidRoot w:val="004C2C58"/>
    <w:rsid w:val="00000DCA"/>
    <w:rsid w:val="00011294"/>
    <w:rsid w:val="00027CE7"/>
    <w:rsid w:val="0005559F"/>
    <w:rsid w:val="0009288F"/>
    <w:rsid w:val="000C1390"/>
    <w:rsid w:val="00106041"/>
    <w:rsid w:val="00113514"/>
    <w:rsid w:val="00126733"/>
    <w:rsid w:val="00142926"/>
    <w:rsid w:val="00143C00"/>
    <w:rsid w:val="00146D1B"/>
    <w:rsid w:val="00167746"/>
    <w:rsid w:val="00173E73"/>
    <w:rsid w:val="001E4C54"/>
    <w:rsid w:val="001F4319"/>
    <w:rsid w:val="00222B38"/>
    <w:rsid w:val="002859AA"/>
    <w:rsid w:val="002B5756"/>
    <w:rsid w:val="002F1E96"/>
    <w:rsid w:val="00315C92"/>
    <w:rsid w:val="00342EF8"/>
    <w:rsid w:val="00371C76"/>
    <w:rsid w:val="0038601F"/>
    <w:rsid w:val="003B1AD7"/>
    <w:rsid w:val="003C2F7F"/>
    <w:rsid w:val="003F205D"/>
    <w:rsid w:val="0042062A"/>
    <w:rsid w:val="004279EE"/>
    <w:rsid w:val="00431CD2"/>
    <w:rsid w:val="004A0393"/>
    <w:rsid w:val="004C2C58"/>
    <w:rsid w:val="00530218"/>
    <w:rsid w:val="00561471"/>
    <w:rsid w:val="00571504"/>
    <w:rsid w:val="005952C1"/>
    <w:rsid w:val="005E528A"/>
    <w:rsid w:val="007A25BE"/>
    <w:rsid w:val="00803978"/>
    <w:rsid w:val="008140CD"/>
    <w:rsid w:val="008346B8"/>
    <w:rsid w:val="00881110"/>
    <w:rsid w:val="008B470F"/>
    <w:rsid w:val="00927D72"/>
    <w:rsid w:val="0094535C"/>
    <w:rsid w:val="009C34C6"/>
    <w:rsid w:val="00A62476"/>
    <w:rsid w:val="00A6525A"/>
    <w:rsid w:val="00A65C6A"/>
    <w:rsid w:val="00A83AAD"/>
    <w:rsid w:val="00AE579A"/>
    <w:rsid w:val="00B4065B"/>
    <w:rsid w:val="00B45755"/>
    <w:rsid w:val="00BF21A3"/>
    <w:rsid w:val="00C278E2"/>
    <w:rsid w:val="00C50A42"/>
    <w:rsid w:val="00C82CC7"/>
    <w:rsid w:val="00C85BCC"/>
    <w:rsid w:val="00C91A4C"/>
    <w:rsid w:val="00CD27AC"/>
    <w:rsid w:val="00D23779"/>
    <w:rsid w:val="00D56768"/>
    <w:rsid w:val="00D758DF"/>
    <w:rsid w:val="00DC1765"/>
    <w:rsid w:val="00E00E9A"/>
    <w:rsid w:val="00E0510E"/>
    <w:rsid w:val="00F35935"/>
    <w:rsid w:val="0E897A33"/>
    <w:rsid w:val="164D2970"/>
    <w:rsid w:val="512354D8"/>
    <w:rsid w:val="65F40E4F"/>
    <w:rsid w:val="70A020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B38"/>
    <w:pPr>
      <w:spacing w:line="240" w:lineRule="atLeast"/>
      <w:textAlignment w:val="baseline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B38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22B38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2B38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222B38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222B38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222B38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2B3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22B38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2B38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2B38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2B38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222B38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222B38"/>
    <w:rPr>
      <w:rFonts w:ascii="Times New Roman" w:eastAsia="Times New Roman" w:hAnsi="Times New Roman" w:cs="Times New Roman"/>
      <w:color w:val="1F3763"/>
    </w:rPr>
  </w:style>
  <w:style w:type="paragraph" w:customStyle="1" w:styleId="documentskn-mld9fontsize">
    <w:name w:val="document_skn-mld9_fontsize"/>
    <w:basedOn w:val="Normal"/>
    <w:rsid w:val="00222B38"/>
    <w:rPr>
      <w:sz w:val="20"/>
      <w:szCs w:val="20"/>
    </w:rPr>
  </w:style>
  <w:style w:type="character" w:customStyle="1" w:styleId="documentskn-mld9left-box">
    <w:name w:val="document_skn-mld9_left-box"/>
    <w:basedOn w:val="DefaultParagraphFont"/>
    <w:qFormat/>
    <w:rsid w:val="00222B38"/>
  </w:style>
  <w:style w:type="paragraph" w:customStyle="1" w:styleId="documentskn-mld9parent-containercntc-sec">
    <w:name w:val="document_skn-mld9_parent-container_cntc-sec"/>
    <w:basedOn w:val="Normal"/>
    <w:qFormat/>
    <w:rsid w:val="00222B38"/>
  </w:style>
  <w:style w:type="paragraph" w:customStyle="1" w:styleId="documentskn-mld9firstparagraph">
    <w:name w:val="document_skn-mld9_firstparagraph"/>
    <w:basedOn w:val="Normal"/>
    <w:qFormat/>
    <w:rsid w:val="00222B38"/>
  </w:style>
  <w:style w:type="paragraph" w:customStyle="1" w:styleId="div">
    <w:name w:val="div"/>
    <w:basedOn w:val="Normal"/>
    <w:rsid w:val="00222B38"/>
  </w:style>
  <w:style w:type="paragraph" w:customStyle="1" w:styleId="documentskn-mld9addressulli">
    <w:name w:val="document_skn-mld9_address_ul_li"/>
    <w:basedOn w:val="Normal"/>
    <w:rsid w:val="00222B38"/>
    <w:rPr>
      <w:b/>
      <w:bCs/>
    </w:rPr>
  </w:style>
  <w:style w:type="character" w:customStyle="1" w:styleId="documentskn-mld9cntc-secspan">
    <w:name w:val="document_skn-mld9_cntc-sec_span"/>
    <w:basedOn w:val="DefaultParagraphFont"/>
    <w:qFormat/>
    <w:rsid w:val="00222B38"/>
  </w:style>
  <w:style w:type="paragraph" w:customStyle="1" w:styleId="documentskn-mld9addressullinth-last-child1">
    <w:name w:val="document_skn-mld9_address_ul_li_nth-last-child(1)"/>
    <w:basedOn w:val="Normal"/>
    <w:qFormat/>
    <w:rsid w:val="00222B38"/>
  </w:style>
  <w:style w:type="paragraph" w:customStyle="1" w:styleId="documentskn-mld9parent-containersection">
    <w:name w:val="document_skn-mld9_parent-container_section"/>
    <w:basedOn w:val="Normal"/>
    <w:rsid w:val="00222B38"/>
  </w:style>
  <w:style w:type="paragraph" w:customStyle="1" w:styleId="documentskn-mld9heading">
    <w:name w:val="document_skn-mld9_heading"/>
    <w:basedOn w:val="Normal"/>
    <w:qFormat/>
    <w:rsid w:val="00222B38"/>
  </w:style>
  <w:style w:type="paragraph" w:customStyle="1" w:styleId="documentskn-mld9sectiontitle">
    <w:name w:val="document_skn-mld9_sectiontitle"/>
    <w:basedOn w:val="Normal"/>
    <w:rsid w:val="00222B38"/>
    <w:pPr>
      <w:spacing w:line="320" w:lineRule="atLeast"/>
    </w:pPr>
    <w:rPr>
      <w:sz w:val="28"/>
      <w:szCs w:val="28"/>
    </w:rPr>
  </w:style>
  <w:style w:type="character" w:customStyle="1" w:styleId="documentskn-mld9sectiontitleCharacter">
    <w:name w:val="document_skn-mld9_sectiontitle Character"/>
    <w:basedOn w:val="DefaultParagraphFont"/>
    <w:rsid w:val="00222B38"/>
    <w:rPr>
      <w:sz w:val="28"/>
      <w:szCs w:val="28"/>
    </w:rPr>
  </w:style>
  <w:style w:type="paragraph" w:customStyle="1" w:styleId="documentskn-mld9SECTIONHILTsinglecolumn">
    <w:name w:val="document_skn-mld9_SECTION_HILT_singlecolumn"/>
    <w:basedOn w:val="Normal"/>
    <w:rsid w:val="00222B38"/>
  </w:style>
  <w:style w:type="paragraph" w:customStyle="1" w:styleId="documentskn-mld9left-boxskillpaddedline">
    <w:name w:val="document_skn-mld9_left-box_skill_paddedline"/>
    <w:basedOn w:val="Normal"/>
    <w:qFormat/>
    <w:rsid w:val="00222B38"/>
  </w:style>
  <w:style w:type="paragraph" w:customStyle="1" w:styleId="documentskn-mld9ulli">
    <w:name w:val="document_skn-mld9_ul_li"/>
    <w:basedOn w:val="Normal"/>
    <w:qFormat/>
    <w:rsid w:val="00222B38"/>
  </w:style>
  <w:style w:type="character" w:customStyle="1" w:styleId="Strong1">
    <w:name w:val="Strong1"/>
    <w:basedOn w:val="DefaultParagraphFont"/>
    <w:rsid w:val="00222B38"/>
    <w:rPr>
      <w:vertAlign w:val="baseline"/>
    </w:rPr>
  </w:style>
  <w:style w:type="paragraph" w:customStyle="1" w:styleId="documentskn-mld9ullinth-last-child1">
    <w:name w:val="document_skn-mld9_ul_li_nth-last-child(1)"/>
    <w:basedOn w:val="Normal"/>
    <w:rsid w:val="00222B38"/>
  </w:style>
  <w:style w:type="character" w:customStyle="1" w:styleId="documentleft-boxskillmiddlecell">
    <w:name w:val="document_left-box_skill_middlecell"/>
    <w:basedOn w:val="DefaultParagraphFont"/>
    <w:qFormat/>
    <w:rsid w:val="00222B38"/>
    <w:rPr>
      <w:vanish/>
    </w:rPr>
  </w:style>
  <w:style w:type="paragraph" w:customStyle="1" w:styleId="documentskn-mld9disp-blk">
    <w:name w:val="document_skn-mld9_disp-blk"/>
    <w:basedOn w:val="Normal"/>
    <w:rsid w:val="00222B38"/>
  </w:style>
  <w:style w:type="character" w:customStyle="1" w:styleId="span">
    <w:name w:val="span"/>
    <w:basedOn w:val="DefaultParagraphFont"/>
    <w:qFormat/>
    <w:rsid w:val="00222B38"/>
    <w:rPr>
      <w:vertAlign w:val="baseline"/>
    </w:rPr>
  </w:style>
  <w:style w:type="character" w:customStyle="1" w:styleId="documentskn-mld9txt-bold">
    <w:name w:val="document_skn-mld9_txt-bold"/>
    <w:basedOn w:val="DefaultParagraphFont"/>
    <w:rsid w:val="00222B38"/>
    <w:rPr>
      <w:b/>
      <w:bCs/>
    </w:rPr>
  </w:style>
  <w:style w:type="paragraph" w:customStyle="1" w:styleId="documentskn-mld9paragraph">
    <w:name w:val="document_skn-mld9_paragraph"/>
    <w:basedOn w:val="Normal"/>
    <w:rsid w:val="00222B38"/>
    <w:pPr>
      <w:pBdr>
        <w:top w:val="none" w:sz="0" w:space="10" w:color="auto"/>
      </w:pBdr>
    </w:pPr>
  </w:style>
  <w:style w:type="character" w:customStyle="1" w:styleId="documentmiddleleftcell">
    <w:name w:val="document_middleleftcell"/>
    <w:basedOn w:val="DefaultParagraphFont"/>
    <w:qFormat/>
    <w:rsid w:val="00222B38"/>
  </w:style>
  <w:style w:type="paragraph" w:customStyle="1" w:styleId="documentmiddleleftcellParagraph">
    <w:name w:val="document_middleleftcell Paragraph"/>
    <w:basedOn w:val="Normal"/>
    <w:rsid w:val="00222B38"/>
    <w:pPr>
      <w:pBdr>
        <w:right w:val="single" w:sz="8" w:space="0" w:color="404040"/>
      </w:pBdr>
    </w:pPr>
  </w:style>
  <w:style w:type="character" w:customStyle="1" w:styleId="documentmiddlerightcell">
    <w:name w:val="document_middlerightcell"/>
    <w:basedOn w:val="DefaultParagraphFont"/>
    <w:rsid w:val="00222B38"/>
  </w:style>
  <w:style w:type="character" w:customStyle="1" w:styleId="documentskn-mld9right-box">
    <w:name w:val="document_skn-mld9_right-box"/>
    <w:basedOn w:val="DefaultParagraphFont"/>
    <w:rsid w:val="00222B38"/>
  </w:style>
  <w:style w:type="paragraph" w:customStyle="1" w:styleId="documentskn-mld9parent-containername-sec">
    <w:name w:val="document_skn-mld9_parent-container_name-sec"/>
    <w:basedOn w:val="Normal"/>
    <w:rsid w:val="00222B38"/>
  </w:style>
  <w:style w:type="paragraph" w:customStyle="1" w:styleId="documentskn-mld9name">
    <w:name w:val="document_skn-mld9_name"/>
    <w:basedOn w:val="Normal"/>
    <w:rsid w:val="00222B38"/>
    <w:pPr>
      <w:spacing w:line="720" w:lineRule="atLeast"/>
    </w:pPr>
    <w:rPr>
      <w:sz w:val="72"/>
      <w:szCs w:val="72"/>
    </w:rPr>
  </w:style>
  <w:style w:type="character" w:customStyle="1" w:styleId="documentskn-mld9nameCharacter">
    <w:name w:val="document_skn-mld9_name Character"/>
    <w:basedOn w:val="DefaultParagraphFont"/>
    <w:rsid w:val="00222B38"/>
    <w:rPr>
      <w:sz w:val="72"/>
      <w:szCs w:val="72"/>
    </w:rPr>
  </w:style>
  <w:style w:type="paragraph" w:customStyle="1" w:styleId="gap-btn-hidden">
    <w:name w:val="gap-btn-hidden"/>
    <w:basedOn w:val="Normal"/>
    <w:rsid w:val="00222B38"/>
    <w:rPr>
      <w:vanish/>
    </w:rPr>
  </w:style>
  <w:style w:type="paragraph" w:customStyle="1" w:styleId="documentskn-mld9right-boxsectionnth-child1section">
    <w:name w:val="document_skn-mld9_right-box_section_nth-child(1) + section"/>
    <w:basedOn w:val="Normal"/>
    <w:rsid w:val="00222B38"/>
  </w:style>
  <w:style w:type="paragraph" w:customStyle="1" w:styleId="documentskn-mld9right-boxsinglecolumn">
    <w:name w:val="document_skn-mld9_right-box_singlecolumn"/>
    <w:basedOn w:val="Normal"/>
    <w:rsid w:val="00222B38"/>
  </w:style>
  <w:style w:type="paragraph" w:customStyle="1" w:styleId="documentskn-mld9expr-secparagraph">
    <w:name w:val="document_skn-mld9_expr-sec_paragraph"/>
    <w:basedOn w:val="Normal"/>
    <w:qFormat/>
    <w:rsid w:val="00222B38"/>
    <w:pPr>
      <w:pBdr>
        <w:top w:val="none" w:sz="0" w:space="15" w:color="auto"/>
      </w:pBdr>
    </w:pPr>
  </w:style>
  <w:style w:type="character" w:customStyle="1" w:styleId="documentskn-mld9txt-capitalize">
    <w:name w:val="document_skn-mld9_txt-capitalize"/>
    <w:basedOn w:val="DefaultParagraphFont"/>
    <w:rsid w:val="00222B38"/>
  </w:style>
  <w:style w:type="paragraph" w:customStyle="1" w:styleId="p">
    <w:name w:val="p"/>
    <w:basedOn w:val="Normal"/>
    <w:rsid w:val="00222B38"/>
  </w:style>
  <w:style w:type="character" w:customStyle="1" w:styleId="u">
    <w:name w:val="u"/>
    <w:basedOn w:val="DefaultParagraphFont"/>
    <w:rsid w:val="00222B38"/>
    <w:rPr>
      <w:vertAlign w:val="baseline"/>
    </w:rPr>
  </w:style>
  <w:style w:type="table" w:customStyle="1" w:styleId="documentskn-mld9parent-container">
    <w:name w:val="document_skn-mld9_parent-container"/>
    <w:basedOn w:val="TableNormal"/>
    <w:qFormat/>
    <w:rsid w:val="00222B3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2B3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aravindgb2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1582</Words>
  <Characters>9019</Characters>
  <Application>Microsoft Office Word</Application>
  <DocSecurity>0</DocSecurity>
  <Lines>75</Lines>
  <Paragraphs>21</Paragraphs>
  <ScaleCrop>false</ScaleCrop>
  <Company/>
  <LinksUpToDate>false</LinksUpToDate>
  <CharactersWithSpaces>10580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Aravinda Boora</dc:title>
  <dc:creator>Lohith Verma</dc:creator>
  <cp:lastModifiedBy>A Y</cp:lastModifiedBy>
  <cp:revision>85</cp:revision>
  <dcterms:created xsi:type="dcterms:W3CDTF">2024-10-15T19:22:00Z</dcterms:created>
  <dcterms:modified xsi:type="dcterms:W3CDTF">2025-02-05T15:37:00Z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a0804581-491a-447d-b495-551867318c59</vt:lpwstr>
  </property>
  <property fmtid="{D5CDD505-2E9C-101B-9397-08002B2CF9AE}" pid="3" name="x1ye=0">
    <vt:lpwstr>IFEAAB+LCAAAAAAABAAUmsWWq0AURT+IAW5DPLjrDHd3vv71G/ZKrxCqbp2zNwkB8xAH4TSO4TRDEyjCkggFIySJMSwhsJx9oOCTMsCM9Jwhg2pK3yTyfaRK0cV+UOWJx2D1e2sQG7JAt2aD6miIz+ZoSgW2A/SOZZCvdTl59BNh27ce6HpduWQa/UW1XO5pF89zF2CM5AVFQaBCjA/CGcFFqpwnTH7UBshA+6PZ9VKGRcBcwxpCsBvbjOOSF45</vt:lpwstr>
  </property>
  <property fmtid="{D5CDD505-2E9C-101B-9397-08002B2CF9AE}" pid="4" name="x1ye=1">
    <vt:lpwstr>ZrDjIGSYSTJ248bSS2bAtKTHVU2qlhHXTZuyOg3WrTbFKLpScMLl7b+/PxTE1IuPEFETSS7xcZ1gfON2D5Wl23RTDuxIK2lAM9ykkudrlLS2xWp208Xo8B+S9dlR677oDq/EsN2fEVdkGsahnQOvxUHO7kW5xbhrb8VSAszpgRbE6gIgYGEQphlsC2dfUa7acwKpBfF30Sl0jhVcv0RpEPPh4oxVd5Icm+/RbtkvHjNMlQ/rp8JVb9C6G0fdcwC</vt:lpwstr>
  </property>
  <property fmtid="{D5CDD505-2E9C-101B-9397-08002B2CF9AE}" pid="5" name="x1ye=10">
    <vt:lpwstr>nwG8assf4CAkueutABj7Jl0NNm1TQDyuh6+2iXcSpAHK2HxmEgI9HI0TZ9WbRWVcUWcyvcjbd+OhIjnNmnGDARyZImOlc4RVzAWpjfO/otG4CM2YWvUSSHdtonjBOcM14CCiYVYvVBIV12ct61HFxK6OL+7VKH7VedKe8I0emUpniXJpPohvc0kg/hxdlN0kfBwT+3/SFTP5tX/5GnF+xpHkXslbTBLsG7HQ2jVo00OyppwibeNCA1aLV/4CXRn</vt:lpwstr>
  </property>
  <property fmtid="{D5CDD505-2E9C-101B-9397-08002B2CF9AE}" pid="6" name="x1ye=11">
    <vt:lpwstr>Hnp8yxp4FMOBTQciTV1j59L0jjPN+OOi442qPxu5cMrn4F4t7l2Slkjm2O7KFidFWrAReU5UQjyY1ITbs3JZEUsfL+qu4NxkC6zRoj3lHWaT/KHQkAGURDig87ernvIr+OamUxlL3b/PYAeVtdZfZongcPxHTJxkzjHUV8pDOV3WKk61EU4g9/ZPq1tjQcuB1z0Q111BKK/Y291DJOuwx1FnkSf36cuXi2UaMtIIzTIcMWPadn5cN5BGrPN4dBC</vt:lpwstr>
  </property>
  <property fmtid="{D5CDD505-2E9C-101B-9397-08002B2CF9AE}" pid="7" name="x1ye=12">
    <vt:lpwstr>8lTvidJuoWKrCbhBXxyosNtV8LlscwM3XFZjQ8ytTEDdyYStUBcd1qmOk519r+qaUeYy05j7g3fjAzZbwXZFXQiIX40s7m18zygr0IRyTbPZKUGt58h8PjSLMK5pEXEbEvxHQyv3NXdJMihBChZEkzw2GcYW4ZvtIto4O881hAZmg3eWCTuGR0tm5b+P7QzG96KJJ/Mc3jjv5q0Sd4zztbI/AGQto/wjo0vpAnzaTaJg+rUh2VBaAHNakoDG2x1</vt:lpwstr>
  </property>
  <property fmtid="{D5CDD505-2E9C-101B-9397-08002B2CF9AE}" pid="8" name="x1ye=13">
    <vt:lpwstr>HODDOuF8Weg8ao7Xyt+kCVmKm0/MgDAf29MeO5MAvfYLpqkCNegm7bV2MvKM5OP2HXNXvcpJnS/BczhDfW3HIO7RD+VOHtY4+DkwWPPVY8Xfg3J45qTYY5iIB3oFQWMi9ynhG50Wb2ii4nj2UXqnPNxUkJExqHGSG/af7dCIy1YmYRztd9CRnEbA4TI0jOF8UbdPfPBBiOm2+WMLQbeQ/Wl36VoCj1PGTXbStLLSTzi+7aZ7ccrCtOl7Mhgnwml</vt:lpwstr>
  </property>
  <property fmtid="{D5CDD505-2E9C-101B-9397-08002B2CF9AE}" pid="9" name="x1ye=14">
    <vt:lpwstr>DRcsBHRF2bO6ndcqEsb0Ss+S7k4szxtOc3Hl24trxaPX/HRqRXmMZXMEP/1Avov7DohSOdFnndwauo1wsEm1Lf1653TAcN4j8E8qgWwu9Rlb8Lj60VNVg3o8RFMIAurJIyJAnzsSBkFWMQw3Z25Pvbpl+JATD17GoLxmItm9Vk8pJ5gf6MY6hymPZgHfsL4S8JxCpo+pg0KLIrJleMBwRg605uod3+Rixnhu94+fCvevnv51k7UalmK6+wqVBq0</vt:lpwstr>
  </property>
  <property fmtid="{D5CDD505-2E9C-101B-9397-08002B2CF9AE}" pid="10" name="x1ye=15">
    <vt:lpwstr>4RfRCtBxqKviXY4ycMcKAdJMLVoFptTN9CVlGm5E+d/Xuk0cP8rYFiOSdKK1MNgkB/+U2Y+S5iHpVnYrVmaAm3RdRJb4P4IJX4XmWHDw5JmKTBJE8CWqoxesArua3YSV3wtlZUmo38ulsHnhFcE5rH0schOehUYx8AhV7rh6T40R8CHK9EcANPzZ940CvniVvpKk0otmsnnzujFSeDsNWyQqSPMmQVQqkp56w9xzUNQOHz7O8rxpmpZ/oOToPzs</vt:lpwstr>
  </property>
  <property fmtid="{D5CDD505-2E9C-101B-9397-08002B2CF9AE}" pid="11" name="x1ye=16">
    <vt:lpwstr>khGnv/M7DK9mOhsYED3noBXlxs7sfQnVWTS+4QDKc2cJF0l/2H43FFl9N8ZXf7e0x6ciGmC1eBd0tsAtyF5dzKzhzDaPqZt2cj8Le4F6k/Df+PH8iuj+UsiMU5jsDagzEzZCCPqzWTvOwrx4aiwqxB1zUnnJlMqqS1RzJZlfKiYWvc9v5dN2bfaICqrpE76Vky3oqVJgGivujkBFXyHQSfDIuvDGDMt6Iem/LMD+tBaTKIdzQt3XutoJJWNG+Ru</vt:lpwstr>
  </property>
  <property fmtid="{D5CDD505-2E9C-101B-9397-08002B2CF9AE}" pid="12" name="x1ye=17">
    <vt:lpwstr>KXR/tqEoVXK7P1AYJfPkbbbiLcP65UQNE3KATNru4MYNLiJRoJnA02BHZNeOPbXyyOJQfvCix2HI/dkUYSUdUWWiHjQDCn+goEWtS8Z1DCNH80b6kp7Nz5e7nh3hEXV+699ewV8ngIRQ6j5ZlIDOq5qgCC68FSA/Qvf1FDtKzLOGuQTRzT2uEABal31rk12r7aIY9Z2HQuu1W/2G+QYq4DWoKUgJgnsF/mSZxPucpmP0ndSXGM3hYP3RrRTBtiL</vt:lpwstr>
  </property>
  <property fmtid="{D5CDD505-2E9C-101B-9397-08002B2CF9AE}" pid="13" name="x1ye=18">
    <vt:lpwstr>7BSQNx2JIevWOL3IE8+Dp4YaB2f7wxic1328JemLhrHGNF3Orpfgt2/cyIqii+XUpESCALUWwQMW/l/vMCjeYy9RzQ6ORXYDaD6Q/zUWSLRsUS+s2rwzOEcTDOdyAkzltecrrm0WeErQdNjb00dnDpAy+TXW+mUlXCkG630VIdBviaXyUBopQz0Ao7oMkbQ6fI36vsxVrmSOiEy1kHNiJtSJKc+JFLZY4rFcI8xpanmQjGVWFb5O+VstiC1iRQE</vt:lpwstr>
  </property>
  <property fmtid="{D5CDD505-2E9C-101B-9397-08002B2CF9AE}" pid="14" name="x1ye=19">
    <vt:lpwstr>UCxaU73+fxhqx1WrOBUSBzUUEPddxVadally4h/YZxXGVP6yyKjXcEl5VYAw5C/4xX8aAWQYQLO5We5jLuOx8v0I+aFEY5iH8BokLmrdzd1nvP8syRgeu2MZw9HKJ0/gQW6aECUUjcCNNsmDuVWw9gDCFoZldgUCDhYMSKq++pa6RzpzTefezTn64XPS+4SnFodqisvzD5qEIMTDeAsZLKKJcJcPUe+wTaemGTw6nLk9Z2YFpvFBdQD/gDW76+K</vt:lpwstr>
  </property>
  <property fmtid="{D5CDD505-2E9C-101B-9397-08002B2CF9AE}" pid="15" name="x1ye=2">
    <vt:lpwstr>LJdiJtBNupnkMAtZ15enB/VPNbe+nWPJgxu19IjzR4kiOSsyb2oRnU/OzrN8solFSMtmsOtRkPWV/IarTgyM6f9TMyi/syXhABz8XrZKO/3/6m3SMPiDOjqPNVw1fHxDUju0tvJpNjit1oFeZL628Cn8mXp9ae47ASPamizZbvQdOGTzDXpecOYFYLY61mXzEXVBHz2OqsT+Om790aS/bh8kqtpVNSdG6oufVQI6pziNEvYrknBS9AHF+y0NceH</vt:lpwstr>
  </property>
  <property fmtid="{D5CDD505-2E9C-101B-9397-08002B2CF9AE}" pid="16" name="x1ye=20">
    <vt:lpwstr>fxjdzhGbVzE7mGbzN6ozyyP6RIoMt6Cjk+fCCerLstzKPumoxokjoCkRCjXTwUCYf6rR2So5vRhGykNaHvahEZWguMPiymBHl/p07cRHm4L0e1ArM0i9UmNHdPVU+jcxENOGuVc4WoKpESSWg9k9bQSXH6q4a078fDsBEv3n/vxZgv6ivew1zylJT5O8GAkm2XH9Wmmn+ZwmnubGFqpHx3y3s+6/6drsprYC9PRg/gMBW8i9NfzbmVI0WuwRHxK</vt:lpwstr>
  </property>
  <property fmtid="{D5CDD505-2E9C-101B-9397-08002B2CF9AE}" pid="17" name="x1ye=21">
    <vt:lpwstr>M44RHnvkA1Vdxw7xGvcueF0AsoXoNiYM+mXHKmeWRVJYGt7N6tsLsLBYad8Az9mFklMTlIbygRwBFBsgWxiYqQjBvs7QpKNILrCwsEdvJY8ZNDrImOyhyKbpbFF03CfZIyyt2CRaqWU/qk3T4DaDaTkeGLbrGJF3/EPc+Omc130Mn4F2TW1HbAZgGSXnTq/TjJh6jZvm2reLqQAQ9rD+/ENJypUKa7k/VF1dzzJZY6aFczDbcdhsrX8/prwPx8B</vt:lpwstr>
  </property>
  <property fmtid="{D5CDD505-2E9C-101B-9397-08002B2CF9AE}" pid="18" name="x1ye=22">
    <vt:lpwstr>YX3HmRiInPe40TA8KbssZIGmFz+MX0E0SYZYZ1fKcm2MIHSdxPIOMqE25D+9jBFvIggFSh2qc3aRDYzTChnqluSnVqCA420phc49LN2cIuM+bSoO6qX0qyJcxcKjNSRXiBXmzw7ZkVIbX9wkUPB2WQt/lL34B4YUoKRYGUM3NyHEEmLpzKhA7sxaUSEqkn0zMlF1O0vGb/QckNU5+VLKV6+5rJxitbEEnrWhsoZk+jcxehcNGmg7L+kX/XOuBAG</vt:lpwstr>
  </property>
  <property fmtid="{D5CDD505-2E9C-101B-9397-08002B2CF9AE}" pid="19" name="x1ye=23">
    <vt:lpwstr>7eqf36/KZIX4GVxgusU8UFBeeYHTkRXbhwE91q8Q2zJU7Eer/xT1r8PgTGv7tmFKrxCzoz+Epoht0yewg3DfOHDAf1lHRQ7WI6e9qJoEXwVdAQkXef4VIBNZiqCPn3g9VQUF/EXs0qgdl0n0/GEIJ4S6L8hSautOygdAK3kXHOfX1bLTz74hWPhgVVPqRe3m6oebbx4RE6C5c52HKrS8mKGNPv1bCyGcxGBWVu1ey3+UzHinDzyatoTox2dP40t</vt:lpwstr>
  </property>
  <property fmtid="{D5CDD505-2E9C-101B-9397-08002B2CF9AE}" pid="20" name="x1ye=24">
    <vt:lpwstr>UNDmtUVI1SFuCMKODNZf7xNEPzmbYFKaiwOb7hn4DgRpbYUQE/9lMYnsSFLdQfwL3knev0HESnfiFfKsftJfjSX2DOOVpojjYR5/LvaQTJOrpzTYV8wGGKO28ERvXtB8SC6Ds92KfAlnVwDa1VcutD8MJvdSejCCJwoMD4OZdx6Qn5AldjUnAi3q7G+j8gNNGMrqa/2KaN4X/k4Y2RmaloRmtYv0QwZspWYQzEp/xOcREmOJVK9xxfcZf5M3X+k</vt:lpwstr>
  </property>
  <property fmtid="{D5CDD505-2E9C-101B-9397-08002B2CF9AE}" pid="21" name="x1ye=25">
    <vt:lpwstr>oAU7H/JW/vEzYyQH636IS99+w/Zr5UP+SlWJ+8am1cSNa+5Rws1qgeKEpvNKcanr/kCeYWECPXLDJKQ6siI0MoUDInydnQj8JOlYm9kNPQAiLFDZ+P/iv87UO482MyD5sPRa2TjSh1o2L+rv8j2moCgVg74b/qFYwTGkzkGbFUvKST7T+U6qh3ugZS+z2d3tUt4S2aIRJb+hek1CKKQefKUcgLovQQkEEdkGYgX4nSCRuSlshYPG4GUK//NcjR2</vt:lpwstr>
  </property>
  <property fmtid="{D5CDD505-2E9C-101B-9397-08002B2CF9AE}" pid="22" name="x1ye=26">
    <vt:lpwstr>z7AVDVOvq3oHNykr1BgrjphD7+NwcTCl1+KGdvJDZbeyqP3ztkCUBTt833bW33koU/eaNQNroh2H7zP7jlIkwIPQSb8sL0YQ29BOtVrGXjjqhDVyKXYoutzHVOp5APvqu/4dT4cPfPndUL2fXMUNbIWtTwD47Gs1jlVEbjU/h4B7AJ3dV+ujK6KWAJOZ+d6A4WHJJvorlkAfXuaNszL1RVVpAP9/wiXsAyCReuJreDUDhInGNKL4DRWfu4+4eVw</vt:lpwstr>
  </property>
  <property fmtid="{D5CDD505-2E9C-101B-9397-08002B2CF9AE}" pid="23" name="x1ye=27">
    <vt:lpwstr>2JMxfzaXxwrNCBAUEu4MGrI8Xd6DqyXJNd9nGCVwFGBX+HZPU5XgTugO0qyhv983xvvQqah1V0LhNYd2cLhxUo15k+jpBuFYo6MM1ViF6JP+qXEPRbrRhYltwFMn31iDSQr37SnbcDEjp36VJyg1eKGtQWXSa22NM4hWu3Y1wCinddSXvgIMStcyylHJTuv8X3xa9e4T0qL2F4/6GaZHRWV/uIIc4swE9BWUr9x5c+bZk+/u6wDZ6RX6QFKAiNp</vt:lpwstr>
  </property>
  <property fmtid="{D5CDD505-2E9C-101B-9397-08002B2CF9AE}" pid="24" name="x1ye=28">
    <vt:lpwstr>jh7FWBeRUV9XQhv9J89kOUwpBJZZze4hGUzdnN+rYhBgV0PE93E1EwA1ZQ7cmb+tFYiFncQUSqEcq2gKZLnJPkOATYvJddYV0GxYcKROe6hpKjSEcc4RL9VgvhKFlyzGnzb790gAb1rviFL8+Qzke1W+Za53Jd5UR1BEDgsgIO9ZsrcknXq/fq2nuBFD2bklGPhrTfx+FN1YAKaHomASM8gkVFSt/mGdHGOyMLr3xA3zlNeaT/GAP2rESgM0w8a</vt:lpwstr>
  </property>
  <property fmtid="{D5CDD505-2E9C-101B-9397-08002B2CF9AE}" pid="25" name="x1ye=29">
    <vt:lpwstr>LhGQOhxEfBp6YkBXHvGwChkm9XyPfevRrRt5q67ELY1Mb4Q1/buSqhKhiXnyn7248ej+bm/R3kvuil8NDC5/5h9f8d+cc3XVvuiB29FsLkAEqAHKOIVnai7lXjI5CkIYc/dnIV3YUBsBzKwd+mKOTz1/bQQeJtmhYRHcsuCXkcyyBmrVbQZvOSSnoi5rbXBlFZk7Ni/7JbiLpHG0CMIMDjErdp6u6G22sAT1uGo8lmbCHPWmol8Og00w6Zv8NQY</vt:lpwstr>
  </property>
  <property fmtid="{D5CDD505-2E9C-101B-9397-08002B2CF9AE}" pid="26" name="x1ye=3">
    <vt:lpwstr>eDR24DBBgG2+8IEd+3jzT3n3uL0y8UaGi2P6LhSaZRnQJfbew2V01Co7k1dUNfWwsM7miScS1XRcWFvo4jb8A/PkoA/MbTeX2rImmr3B+gYMYG8IrZUSiuAmxci72BtDOCXfnIrt0p4ElC/tIpuEejUdiJ1n7EjZIjKBJ004N1LuOYqxwWkJmsFTWf/wTxAmb7VmBFnppD/oMZYbDpGIJP5wt63V72P/1YxWf5mK9Vt4fi7jIm6KyeeCZnbsgfQ</vt:lpwstr>
  </property>
  <property fmtid="{D5CDD505-2E9C-101B-9397-08002B2CF9AE}" pid="27" name="x1ye=30">
    <vt:lpwstr>to3VOVVTBUBlqlgRxROe9/JO7uP0b8rmTxCYTvXZqOyFknSfe4+x7/oRR2jMavFDG3UluAeRJ/d65Ov+SICybCzxI0kHn61wiO995Y5lmnyGR0Qp7xjmLVJCVhWwKhFgQYPPX6zGTI8qN7Yv1WPVNtGlOzZ/EcroARnM+clkRgXnJYiO+VhDySwkGQ+eKRCtWXN2tMlbT6STN+EtXEe03PWmpz2srzZzpvzRDmy58oy+if93gC1xEtY0FXioif8</vt:lpwstr>
  </property>
  <property fmtid="{D5CDD505-2E9C-101B-9397-08002B2CF9AE}" pid="28" name="x1ye=31">
    <vt:lpwstr>fLwgVLuup6pUI+K6AtQPXS8AGDyXxyHGjdaRRqSz7x3EnYGqfyXy+ohjMoop4UA9tTVKQVqEy+QBhEblGJ0v8Set9go2mZD9Tb4ZL3hFwVsKS7mHjJ9sJGg7jJKIxvJ/krjt+1SYjm8ij60ED352n+SsNpBLV+REri7CI/fANWfzb6p6pUoXlYnzf4guxY/y+VBtjf/VH9qvW6NVjcl/kDAi53niefHiLsNNEf1xv5gQaB4i6YrVkE3D315iQft</vt:lpwstr>
  </property>
  <property fmtid="{D5CDD505-2E9C-101B-9397-08002B2CF9AE}" pid="29" name="x1ye=32">
    <vt:lpwstr>DIEUrI5OiYF/BaLmbp4DG5pPPf/Xd4H41/894DKIIySTo0douuiCNllCmnes9hg+ZQSdYcO+fwpeGyjTALd5xTKiBz1uYdbvBFnGmHNxEPyMuytG/GjN2jsNyMHQcy+wZ0qDI5OfLDCXO50VIT58q/S0iRXKdw2xepRwABMAByzaQAaPAdkF5zX/dLsh6ZZTqLyrh5DiBhjP//pb2GnMDX3h+aMRESolWDrFJYOvW9tEZFf+QMefkes3AuafR8J</vt:lpwstr>
  </property>
  <property fmtid="{D5CDD505-2E9C-101B-9397-08002B2CF9AE}" pid="30" name="x1ye=33">
    <vt:lpwstr>DpjUI+Jee51/6qtFaSRhKveUv0uq14Qa5j71vPuno9HfXL2+wHPcUjK48zHBz3lLlhhivAfLoK9ijwtU/p/pZtHs+t0tb5LNvP4FlQ9ecKpL4inmjizpsCzQiwSHGrDppw90BuvIZyf8PTcFaWwwXFhoKyJ9xvowQiXzjjhe1S5pat6ee4y9SJoJFFOtGPUNZQKedAhX7xjSS56i4NgfnZ1Wqmc7tt4b6vr2QKF69cpJVLP6Wv+tfKq3R2qnyo8</vt:lpwstr>
  </property>
  <property fmtid="{D5CDD505-2E9C-101B-9397-08002B2CF9AE}" pid="31" name="x1ye=34">
    <vt:lpwstr>qvFlkQN+w0Fq4tuw1/wuFlPVpasN25dvanf7+C/DRrQWfQexfrJ6NJkNxB03lpInVLp2LQUq2djZVIlP3kax0zcEoO2Yb/Doh5oo/Mcokj9uoJXOsPkWvYljOaIhcYSt7yGAWawv82iLwyDoEV6oZGLT2+JIT4KAx6N4aQVuX4xriWGHZ8BV61fQOvDggirs4MlEl5VX6EquNMuQCQkVQeDIFvR23FFZf7Pn88ln1yGxGWuQkY/fvxybUrTsv7j</vt:lpwstr>
  </property>
  <property fmtid="{D5CDD505-2E9C-101B-9397-08002B2CF9AE}" pid="32" name="x1ye=35">
    <vt:lpwstr>OiX/qE5CWT0qP1ZtMEkxbE4JMyHI2acAQ7aJXrPR+YTf9Zayzo/H4dHQ3fcyQEJssKLkkeAW+vcjbV/g+knpZ6lNVn2FGEFtg91WefQ2X0xj3mEHDlgf5hEBvJb0dzKj7LfcXp1sHN2eHgwxb2VXqZQ4tJ9ZCNJeBrxV6IOsAmukepQeB/D5+cwOxk0Hv5MV4sWdlH8hbhVopI/hrS+6u6oC/4xCCtjCzEtdqR7Jkd++OuYJMJjdiQ/fXIopgCG</vt:lpwstr>
  </property>
  <property fmtid="{D5CDD505-2E9C-101B-9397-08002B2CF9AE}" pid="33" name="x1ye=36">
    <vt:lpwstr>7+A4l6MB4HxH6vvn/xKaF2ODuKcvMtbIh3U68vPvB6BbEZYAKm/I364ZwrRGmt1GDbgOzy3Zkxbpf+4o/rTRelJvmf+oYUHONLuQo4NgPBy16YF/0So/eov1ZjU74DX5r4rkzH0VRasWmbs9B76lYABmf9Ao1H+4GkN/vGa3t02Qf/wqs8BYaBzo6QREaBSCudYC8prby78mz1mxHgt2jpgRpN9spQ19aKVXNGdtc25MxEOJbTOEv/c3lFOwogL</vt:lpwstr>
  </property>
  <property fmtid="{D5CDD505-2E9C-101B-9397-08002B2CF9AE}" pid="34" name="x1ye=37">
    <vt:lpwstr>aMj9etYdldWU7rSK0P1n9EgcJCqlyIAYqGLpjt92jbHiGEKegupTfNQ898Mi3hwKgIJsdtgcVbr2Suv1Bv4qNGhWgljcBbadRW+O9riVVs5TJsypBkh2F22rnCrYVR82grhXFMTnBAl5vDQU37YArV8+O1UISPVJLzSuJwUEIjfXczKkbtIrZWJvmv6DdZAY/k59LBBeQofUtcE4Xz8qBmLsfXXyCX5L5fuFAf8ul/0ladYrOMqVZoQLxzgZUQ3</vt:lpwstr>
  </property>
  <property fmtid="{D5CDD505-2E9C-101B-9397-08002B2CF9AE}" pid="35" name="x1ye=38">
    <vt:lpwstr>CkfitTm26N7G3E9ig8BC4JfK2IysoKCFUQ2q4Gxb1btfRWMB46TStWJ61WSvzdHylJHeTD0ASZdT+h5YkFbdbf3T0HXuQMBWARK6rUBzhT0PRBL7Upnsqf7JxoKDuLlSSma/aS4A+0+xJ/pWALrh3T74RZhAtnwvtyC1fk7rnYdh6YNoXG6no3bmfTmMaIimOId/VFBjkriEwrxKNtWlnRvm09/TAypnpWxtblAatnfjuWxVrb3pAcFAbByk3FD</vt:lpwstr>
  </property>
  <property fmtid="{D5CDD505-2E9C-101B-9397-08002B2CF9AE}" pid="36" name="x1ye=39">
    <vt:lpwstr>lv9KD9QH//AuvZ288xBoadhNMEfpVIj+cprxgt04KmSwhyBC+xwdf7ez9tYphOwDfzR6MOpUg4vCkLt4EN9iBf+kdw7SlO0u7saDTFATV6cIjH6TrskUcwejz1sNnFVdujkt/w5elqfM2hlDb7sD9i35lT7mEIHMkU0hjwvlfjeJpJPPQhwcqBFGhGd/DnFKhJEYOS1/NC13h2kQH1oPSOD9Ph3IfiqRmQSH5jNtcr8sTIUzfN2FjjDMxQf6J0A</vt:lpwstr>
  </property>
  <property fmtid="{D5CDD505-2E9C-101B-9397-08002B2CF9AE}" pid="37" name="x1ye=4">
    <vt:lpwstr>UWtYWuo/LXgS6d+OyeK0/pZ2iOBfDXgwbkxNByPyaZvROAWCcyhEWVhEa/nhZv464UieCvbzeL3zx7pJcJhAQPqYa+5l5W+fHw+1vCfI3hyoCPrHBPNQi3P5wXs9hgrO5yInbg+EcddG/q6yiLn06jaavywjsrJEcSpDqgQLSCc31YJovJXmd2pT1bd667URuCxW794RtMBf68T3nDYPVnEEXiF2bxQ/zgR2bewDtY0aB3jfeUmQlitZTRO/0Vm</vt:lpwstr>
  </property>
  <property fmtid="{D5CDD505-2E9C-101B-9397-08002B2CF9AE}" pid="38" name="x1ye=40">
    <vt:lpwstr>Dg06LzyU2hcZSjQZai5vOauXFpCc0fBw5Kg86o3hMv2GcG9f3QkrjnBMsZ2ja3lFfy11BQ1Gjs25DdYG52xnCrv+yOTN3rSo55V0SMul6iRUah38g+YuJq7j2/KHE8B5Ds83/SPHjtnTt9l4AovELjgzOfMTAKHKMEDuzDoBBN1KBYc0qLy6O+Lmmrngb3zB1kN1PDCGdVdYB7z3TFEPUs1gTv3YTnwAGt8a3XrL0Bix3kH0vyVIpL6S2kop9V8</vt:lpwstr>
  </property>
  <property fmtid="{D5CDD505-2E9C-101B-9397-08002B2CF9AE}" pid="39" name="x1ye=41">
    <vt:lpwstr>47jZ+CO5f9QyYTM+QJh5jO4Nmdtyo0XC2HbL9U+Npw9N7vG0eIF/GFEmUZhoD7RatV9pX47vUo29gRgdVLEWBh/S9odYDex0/lYzCFv9dk4pAxF86J3BMlZDur8W+GZPkFTzeGG5SmeNvVcf4f5j0PswSRYeUip0gl6PqpWasJkIe3d9faEAPWk81Emqbl3y7m6V1fTZUmSjuD+Nqkw2XYTce1UK4DmyFj0WboU4A+0YesMiB8Aa7jKN5D1it0/</vt:lpwstr>
  </property>
  <property fmtid="{D5CDD505-2E9C-101B-9397-08002B2CF9AE}" pid="40" name="x1ye=42">
    <vt:lpwstr>EEjdDxUKJHHzrx16U0ZBluy5EdnR/Prg0xE9YzLTVADM86N7sgLylsJRbH/dtCkkmxDB5eRLEnrC0+OqNk/38HiHwygYJQzMToE70kMh0+EFg+snB0BPV6VGUf4Y5QX2UANSK6Mj1L98BP41uqkvtJo6JysrG5pVu68/fWNXLSDkB+s0kZLFYU2BjBzadF6xTn3WqAVu6k6z6fP0t80cS1xEoL55b7KvLjdmtHcxMyo9k2K5Wb/jJ9VRNzii8+P</vt:lpwstr>
  </property>
  <property fmtid="{D5CDD505-2E9C-101B-9397-08002B2CF9AE}" pid="41" name="x1ye=43">
    <vt:lpwstr>18dx5mOtj39C1GfZ5qE2F6/WsWm1XqE9bHXfpc6tnWH9RB1HRLx/UvIpsoLO+UWNh+97SdHSYmiU1Q5ZYhkLTMnXbFA4Y/ZldNc343hrZHQca+vYl4IOAL77RtER8gyu2nJ/3Hh5y5uNAE08mfVm6GY1Z5V0LewnzfEZkCK2ZpfTEzbpIh9j3rjwxEzTALcMW57GLQKA22zs9vQgtHUWZypvYJNGNbqikRzkb/XxhrlSxvbO7eAy+PjyrMoTm/5</vt:lpwstr>
  </property>
  <property fmtid="{D5CDD505-2E9C-101B-9397-08002B2CF9AE}" pid="42" name="x1ye=44">
    <vt:lpwstr>6/XH8fYbWCFyOymfnU+cZ+gRiiceCCjLZb7ercuVwtOP8lr8ai0ndVG1U3pSbhcHnICbuZRbRcjf4boq9FMYrfjgmW5qli/uPLurhgV++fVLFX9om9r6xoZkqJYE9xnEngxKp5gacSGTWGfMZvZo0iYkyQ7Ol/IHABkzArRL4oErM4ym/47AEyFMh3jTkyvi9Kp9fLSSfXPdTkmGHxjpb9eONOAJ8dDQdYDgMlDfOWEtlbcB28VLLdBH8fJoW9y</vt:lpwstr>
  </property>
  <property fmtid="{D5CDD505-2E9C-101B-9397-08002B2CF9AE}" pid="43" name="x1ye=45">
    <vt:lpwstr>Mx5+bw04q/DfzBWNDimRhyG/UXMLa0/Rvn/lO7OSNNNFIutK9hILIBYKx/OWk5v0JOVZZb6Eiylx1wE0Nr9mcPrrgOpQTzZwQZf53w9T3R7iskXDQK91V9GfFERFCkQyXsFlXHoP8gWc9lsJ85K3kpm1+gt+Eo8wf/b0I/h3qjJSuPuJ1XXWWCi9/t//8eEetv4sbisSUhd/fpLJ7gL3J48iL/BYE9rbaHcR/8akqXk6IAcnef6DbkPovZrCCne</vt:lpwstr>
  </property>
  <property fmtid="{D5CDD505-2E9C-101B-9397-08002B2CF9AE}" pid="44" name="x1ye=46">
    <vt:lpwstr>aPCoLwU+1Znqe/bjfHoy5DrPcdEzphFbJpqMdw7YbjtZohmYZGZp04o/dYugTHHquh4wj4DzWx/sw8UAi7FuFU4B3p3XsaSgP4h7WI8jyidjvusHkyJ/fe+vFfL2f7LXjdaTWtD78bOtA5HEORDfh9+zfAZQln4WE+2CTSL7qk9dKfQ2Z38BcH/R/Tym7GYrSFPAUAWOQevnD+mKYqln4Kb+loMIPhQoJnKkB7htWS6Vdh0zrb6TA300BgztkQS</vt:lpwstr>
  </property>
  <property fmtid="{D5CDD505-2E9C-101B-9397-08002B2CF9AE}" pid="45" name="x1ye=47">
    <vt:lpwstr>fqDV9OgYZiK2015W3sZTwq1tv8fKcwZUf3l3k4Kg0Dpan0lTrc2i/nE95+tiSs9tVjG+JC4LxP8kk3P8+NgewpMLdm9EkJHCv3aos9csKTQcETwhKsyAAcKaGdzHcRtzSsyWquFXVwrAp5EtcMNX9NfGUCNlGUEqOxGeronuidzMiJ7fYrob2TRtvwMA0BIQvsx9XuKMsOKicjMQDYTouyTH1lw7RzTgViVM4uLh35ErCsKllg4pjLXUca9C9Ee</vt:lpwstr>
  </property>
  <property fmtid="{D5CDD505-2E9C-101B-9397-08002B2CF9AE}" pid="46" name="x1ye=48">
    <vt:lpwstr>Xq0GStAb+hQH0LPanh9tMXmsINhF4qseVBFb7/yjkS9ISyq9dIOsnXN2SbHpey/4bPR6k58qSMjCb8O9sbR/qrCHPAY7DJpOTKW4haTqG2LOWnwF+3KNxLMEABfhMyNzWBqaIoezVg8+4qJ7INWFtxdE7av3Tq2sYfateV3Trek1bw6ak7g30Rn06eGAHLU2IEllPBaQzgha0qKZLbiGE8q8f8BRFmyLMquIzpx4TvTg5QZ42l2/QW0VQUp8PMX</vt:lpwstr>
  </property>
  <property fmtid="{D5CDD505-2E9C-101B-9397-08002B2CF9AE}" pid="47" name="x1ye=49">
    <vt:lpwstr>4hZteuQHkKiZLko6Y07P62KLA7MOquhgofkjpuzlNPm/hgQQi/PnWoCMsz3oXEGMgc1y4qnT83IdnHiM8yr+OEhlPBzTtSAoX6XiNGSBEyUAhqfn73PlWH71TZZ6GDH3sccq0fNuqFhF6sTwaNZjklsYrxHZfbh1rhWJ6dWd7BvBiYv65nujk9ftns8oKnnC4jLi3///xWgkajvF7W2TbyPbxiMOuOCtI1CkNyAxFpQQn1r1k/3CPdCNygPUurw</vt:lpwstr>
  </property>
  <property fmtid="{D5CDD505-2E9C-101B-9397-08002B2CF9AE}" pid="48" name="x1ye=5">
    <vt:lpwstr>1zYoNNR2kuiN/pgwOPM7KjZH4YL02oqFdA4KVpO/5jEVpdB2TNSG1qxjlnq3ls4nJT7oMTuOXjoLGYu8Ctv7rE/2MrR8VPDpcSxZGYetige9llwNlTKYQ2Y1kRvaAMygHyRikuskjFBfgbdTbcXJXYmx4e60ALAQ2ErlmngwXY+NjYUs0TwOn28MK1JmfGmD9N0woOknhzIVgecTxg3OlIAaX2CvmACaY7PJtRB1lUQ4Nfl+/ZjeGOmtKdolt68</vt:lpwstr>
  </property>
  <property fmtid="{D5CDD505-2E9C-101B-9397-08002B2CF9AE}" pid="49" name="x1ye=50">
    <vt:lpwstr>0kNwQc2lDwCrd8ZjFY44DyVgjH4q6/BVRLVhz/WtZwaFcxMHU97veCFtJF388hGax/gymg0bQrrc8f/hpCv+imo+/rUyImh2OwtrfqWSrw/0NCtWklSTfjI2CZEPLW/EQ5SjSZZ+WWl+h41NYfM2hgPfOxrzj001va0kAh9PMcrm5SkrgZ8BeymhgOf6tteffoarrgZ6DJ0ijgdqYQVfAPkbrtZ9kwklEFLKvVgBmSvWp3C2uMgnSt2sC7iWjV8</vt:lpwstr>
  </property>
  <property fmtid="{D5CDD505-2E9C-101B-9397-08002B2CF9AE}" pid="50" name="x1ye=51">
    <vt:lpwstr>gJRxvx9XAc2Dj3rcbnxSisRstubtmDxxXZ9hmr6+3+bfdVLeKfF/QsBLj4RpvcjKUHarcCLwy2pUL5NFNGQYwxavZNyUE7y0W6gRBWUa9UVdeLu1xlQbNpQSlQLNd1J17ebdC+C485+RQFUO0bvevFeWBFES6Js0yIaP4zJPYiD/n8J8KvVsrD+lqM5tzwJY2yzvteSHsswP+vxNOnjmMD9JNAZk4JZlfbGMh7ey1Mn/Kv74wyLkJsLAfa/YwJU</vt:lpwstr>
  </property>
  <property fmtid="{D5CDD505-2E9C-101B-9397-08002B2CF9AE}" pid="51" name="x1ye=52">
    <vt:lpwstr>1iQze1PkGop4HcrE2l7/tD8AgNeVsuGdFQ86+CWddkNjwq8u+gc1T44vxuJ/2SOPjLq+eoMJlL2cp0y5QP2MUAiYRXfxNIiFw1ctA9TCR7m2pfezA71Wj5uyKKJuKFMskOoVhIrrvZO3rAI/2cnqxM+olSr82N8Jg5CZbRgboLh/nUTE1hkxU74u3IwoD0yfw8P34Xj1szs9DKTzZrvChg2+m4CaiOQwR/BDx3mQ9p23n1nPCpy4VTQ/VcLOg0F</vt:lpwstr>
  </property>
  <property fmtid="{D5CDD505-2E9C-101B-9397-08002B2CF9AE}" pid="52" name="x1ye=53">
    <vt:lpwstr>aRLZ9McB+bg2hCBbJvMHT8Aa0MWQzYXJFtS38IRjzsRfCeRxwRHmABaV9OHWx5uT8OqNsj8D6wEaOVCiBbkE+wyTzDGsvnGorkDO7Etj7RPWkXwlaWmjketREuILGc+5SddofGMjTt41OqiBspLivNBJgp0/P7ZT9Z14Kut5uo4/IOSThe8tL9+uuZkWZSHJdK1D/BvyEGJTQBGgSZXMd/s7FFRax6iN6M+8sGNRlF6e7IVeC/RershHIbeiDRi</vt:lpwstr>
  </property>
  <property fmtid="{D5CDD505-2E9C-101B-9397-08002B2CF9AE}" pid="53" name="x1ye=54">
    <vt:lpwstr>uJjhcrRUydReq3o98VHQ7nf/sNzZlIdlGx18PfwOxjl74Q+QBJEh9a71orgfPCdcR+39R5ly4jwHlGKKOD1cZeQl7kCUDzwFDgFLVppa9wGXfZvv2ibhRO9eZk6Ujz6u4eL24iFR5HLeDaQ9VSJcIiz/y1YNlrwcf8qdjofz7dx5FN+Tin95SSWI8jxoXHp52qENlEVZULnJ9H068dGPIIwy9AHX4e+GqgBWb7lEr83vf0mApnPzcXfQ/4vu1ai</vt:lpwstr>
  </property>
  <property fmtid="{D5CDD505-2E9C-101B-9397-08002B2CF9AE}" pid="54" name="x1ye=55">
    <vt:lpwstr>EdHyHJPFiMqlHoqrVXztHcGTJQFwFMu99hJqChAq+tT9EKQqY+PVerNKBMlLl9d1ol5Wrc5WYy1XT5B79jYsbxN6iisu0j0h2WaNFzAoY4s2YqYEZurwtezdN36L3o7kFbTYZgAq89u4XfmxWYZFucKJyl3F+ogzqlmmdPmVgRzVgKnRAonNQPZlZs2OrzDn0Byf8CccmNqYEJqKOFCP9e4LMKvBs1RPBLshV3UxZ40p2XdS6h095o/W5mUUcEQ</vt:lpwstr>
  </property>
  <property fmtid="{D5CDD505-2E9C-101B-9397-08002B2CF9AE}" pid="55" name="x1ye=56">
    <vt:lpwstr>95Q48LBQoxvmIG2cOdUM1G+OIovpJO6z1se6D1Iuk5aUxp0TwXKG8voTleFHkYQPREa825YsYhP+e2UzXYDkZ+iSPP6G8XYnOEDiL7YnfXYYj4mvvJ9z01Ro43uDNhlsskzhUch6TSgfhGIjMdwSgzEk3FmPYFMYQVz9SaclVwpD5vTHK+GpfmvI4JDp2/Vjmjxk3Rxt7R6de/2xw/reL0eA9MQywUdGBP/gHlrDYiwE4PS1/vb0dd8HNNemR9r</vt:lpwstr>
  </property>
  <property fmtid="{D5CDD505-2E9C-101B-9397-08002B2CF9AE}" pid="56" name="x1ye=57">
    <vt:lpwstr>9LQTRd/odwaV8mlfxdp/DVRNCOVtbAiK4Mqp4SFn3ji5+BQK2rYtPe6S1gMDfMBzVGEZckzsdvVHIMp1vwvG4YZkYK7oPPQX91xk4RxzOJkye9KoFpVTI5pZ8fWTkmDoaj84Tt1YdIhEq5QOTJwtiMMYvfaPDPmYXqiPHAPzUGn5RysHY0y84d+tcUg3WFhmMDpLTvzpn7wPowFSzxF3ViSz8Zue40as12PIU6X2jfDUqA4l2ShfQPVeCwlnvxB</vt:lpwstr>
  </property>
  <property fmtid="{D5CDD505-2E9C-101B-9397-08002B2CF9AE}" pid="57" name="x1ye=58">
    <vt:lpwstr>dITQr0bQe8dswFqWrrB33zDTrjfXxFxQtae3iIrtIZNNt9sT3KPwTi7Y3Kw7QiKXeM3bVZ1Z3lKkYiKydMWyUxlb8SDTnpDfpb3IV5cnu8r0TiKGWdKg8KYFqFZvkpEugvmWhvs4knh9TQ+upBVARI1XLIlOWigYWTK34wE2MXbbK/cVkhy5wFXE+ow+hMv5upeJ79H1ohK7ryxdCTeb79EAse5rW62cMM4VNA8EJfFYwbzrSK/syPOIkHND4Zt</vt:lpwstr>
  </property>
  <property fmtid="{D5CDD505-2E9C-101B-9397-08002B2CF9AE}" pid="58" name="x1ye=59">
    <vt:lpwstr>4daZ3VVgkn/8ClBYeqGAR23rvdXbTITveVYZXBuBwB5bBHdPbsB+lsgs+AFe+p2+RL9riI7aAcrvBa/BPval9O+H30KxQ1FlBfhqUPggJj8UShnrvktCvtHfBeP4sIRomWPTuTt0cd8Ab6ISroIcMBog9pvduYxnhBBAKXKb8h7cghOEwQs+hInMbmRB87cKq5Z20neNAGCycOmNlzWpbuwoP/e/5S/eGFkYPQVO5RI47lCC4YJ8+c+aesBqOfw</vt:lpwstr>
  </property>
  <property fmtid="{D5CDD505-2E9C-101B-9397-08002B2CF9AE}" pid="59" name="x1ye=6">
    <vt:lpwstr>X9+EP43GSbyFYBIUVGemIbKl+0Ww5a6chLnfN/v8ZsCJ3kyvw2QG3rLYK8qfK9VWmF1rppknucT4nF0qGxyEMaG+WYKKJtwtXU9SVCOxqVde9Cf7x1SJw0pcFGG6r3Muz+tT+428WdnVb37TPdAwkxMvYOLec9CbnfffCvIz2oU3exeQ/aN63vrHWBEQjxo6+zkCYBSu+YbPwaH6NwJ1p6xxViOA0Ri+7q2pqwxNfGv1cQLea5NTdzOkMzLhol/</vt:lpwstr>
  </property>
  <property fmtid="{D5CDD505-2E9C-101B-9397-08002B2CF9AE}" pid="60" name="x1ye=60">
    <vt:lpwstr>OfPca/fFwCo39+TWFw16ccTC+AFRvjw/PzCvhduH6yPhOwFk35i6+DBK1TCn9Yjz6QM7t5IbaKMtTtbG5vtNGph8bTL+fdD7KzCZIFMU5K+G2oG61lpkSS+LjNj3RjAqQeU5BfXyjC/eKfg/OBZynUgGw9NsI7V2ynjwc45cZcHZCTN8A0uyHVg8CyDT3PaFuM76ANz7sN79gMTo7KCin7IA2WGB8l8AYEmgl8NPQLdek8DxPZUJWR4VRfoArXR</vt:lpwstr>
  </property>
  <property fmtid="{D5CDD505-2E9C-101B-9397-08002B2CF9AE}" pid="61" name="x1ye=61">
    <vt:lpwstr>qczYCZZgumQbEPtwQlIC23VQkzFV6Yx23e1f8N/LJo5ok6TZ5JVWyYePPuoEbwn5XLC8AHyLAXexfBQAaXuFq+uP0O6yhcOODJ6JwgKji8yiJSrIg9n4OTS09l/475fwlOraUphZ36ixQ07+/Pmo11naGb4Bszo1nql201whG6y9wpTdZbaM2I0CyTPgKoahWN/DkjRvzte/UwqwAagt5u7xkrNGjCfQJOMAWCyHY9tCAkZZe4xvu0ELE+mSAYy</vt:lpwstr>
  </property>
  <property fmtid="{D5CDD505-2E9C-101B-9397-08002B2CF9AE}" pid="62" name="x1ye=62">
    <vt:lpwstr>fEWMLhxLzxgAt0Ts58A/QwsWzKWzFgAKjk01tZTxHDbuLZnmArTp+8wyqnMtjZdYUL6Cb+zvQ4oJj9UOcb7OHRU0WTpxejXKiQ+FY/irSHwMZh7gVd+Ib8VsDHbWIONkQfeupyQp8JAmKwP8MFf3BZQa5Mo1aprDumWrnb9v20J1SeqDPzAu9N9juTQesu0ln2ydXDqYSY6A1repfRzlBjRFR2pPO7zezBNt3Y4j7Ynj2fzsDqL5guQa41FIOEz</vt:lpwstr>
  </property>
  <property fmtid="{D5CDD505-2E9C-101B-9397-08002B2CF9AE}" pid="63" name="x1ye=63">
    <vt:lpwstr>gkI9D3bwmr/Iiu8SEJMg4P2iWL1clH42GwJwg0NyibbSQLQWscuJjPJq3zhgB2bJGVBBUPkGqXLoKjjPD/4VcDGprRmWwDdeHka1kH3yJeZAD1FU/0LlSXMpQ1B2DspnXbRxE5/z7pxz8OcqSWe+qvc62C2LfB8G6wgJhvuUEKg6vj2hWK/OitY7GzImDgIU3UShTn/YBf2F865Ef9DtZhy657h240qqNy39vrA69exydrsGhFvzP5J3xLd/LSN</vt:lpwstr>
  </property>
  <property fmtid="{D5CDD505-2E9C-101B-9397-08002B2CF9AE}" pid="64" name="x1ye=64">
    <vt:lpwstr>qeap77cjAx9q5GZ1A5Yo0tkDv1JrXAWBMGL8TYeo8xFKttvRbinr7Zt4G2SAdNYjhlRFJ9AZcpPnupVZw714nw7Nx33BDX8spKZ4jLhE4AcOqKNYOdjWTqayoCD0+TdQt9qg2eCmyweraSvPbzmUdTUE2kaqIODYzwpT5v+vi12MMgjKX7E/ByMo2hJX9Hz77C957/FCx79Cvwom7QVzSzJ159u2viX6549/fKqWTGPb8c/te2mmBtH8yX/cKg3</vt:lpwstr>
  </property>
  <property fmtid="{D5CDD505-2E9C-101B-9397-08002B2CF9AE}" pid="65" name="x1ye=65">
    <vt:lpwstr>Lzzmz8tjA+WecJBoBHDpLZ8ggScSbSASk6fa72uH7Y/IcGu8GAMDmLm4XDt168HBqkVDI4OmWr5IRhzdIhKbqTtYU6ajgtgowId301A9LZ0MilIymF7no0X5f8YDD6am9qefe9tI8U4FuzWZd9vtBF1T8Fg9/7l8krpFBPCWewh27GLogrTXB8T88t8N8oryek6nAdwwmqFVba5QZjlEsSVanqisU7w/zm+2flpYJFb29/jjeZD0EtGi2jf+iiB</vt:lpwstr>
  </property>
  <property fmtid="{D5CDD505-2E9C-101B-9397-08002B2CF9AE}" pid="66" name="x1ye=66">
    <vt:lpwstr>rrQygOA3AM0xO4QG1H4vhr643o3WijIwQxrS6Vd6ExZYwSd73RVIOfaqNgd85Ce/R1a0Qaab7wYMGa3o/jYNRhLJn2k/rraZbyhkVzBGV4dTYLY6ZelTm3hn66VtXjbpZmVP2G/lVg1tiWQgEQXBABbiEPd9fs4+6++mFSAjjn0nRXscyuOgFzP20eP51Ofj6pl23aX5KHt2cScBJQqqkF54V46PfYq3vGFk9AGSA3pOnuB2Shr/8XpNdROee9P</vt:lpwstr>
  </property>
  <property fmtid="{D5CDD505-2E9C-101B-9397-08002B2CF9AE}" pid="67" name="x1ye=67">
    <vt:lpwstr>KXkgtN3EYIJp9R+lytLBIVlikhbigbPtfQ3VRkd8IyM5PN9Wh8fnK0a7OYjQvpylvzibTgAiJ9lELaaOB61bAeKGNbjmwGrOWOhHkT6tvE4clfBGDHpI8KfO4IuqKWlRmoXavNaq3edjPSjLwSYHqsm0HCoVcaCXGKjxGkBJ2E0WLo4DFJ8lks4qMK0Iilhhm6sXXh9Qq6rqUUGUrXjbmztqhhlybqQRhNh/iLbsk3mV6M1qZchFd3wYHy3L0Y6</vt:lpwstr>
  </property>
  <property fmtid="{D5CDD505-2E9C-101B-9397-08002B2CF9AE}" pid="68" name="x1ye=68">
    <vt:lpwstr>q+snk+8nSF3eQduC8/mC1GYdnGlmFdp8MEZ6SjXCoL6Y1pGug87cMtEz+HPnaRhAm9PrDgUtNcuqH/YhHERWGevMg4NqnQIt9UdCuN0QzbnC13+udGu4Z1ie9tozF9Ap7OHHTIa5XlQBScA1jqZsrU/WV92Vwh/hVs2beaBAgiJAVl1p52/o8odbXKEWIDk26FL+0DJilYZrgZSjkoKF484CmF5Ap2vbLbfR6P84WacCvCxb3/mu93h8dVIdWkd</vt:lpwstr>
  </property>
  <property fmtid="{D5CDD505-2E9C-101B-9397-08002B2CF9AE}" pid="69" name="x1ye=69">
    <vt:lpwstr>RuYJ/q+IYpHjJoFnTABHdB0N4IouADhAnVI41kXLOtwL/QQ5KXq2421OsAo4SZO5WzDutVjnXG07BZ5zY3yymdCW6P7NEdJKbqH9G6h9aC81U+/oPInS6Cab4KNB2MmMv+tvTKQeyVj6AVNtACJtMYfm+Tct3I2EtaVBqhhLa1DZK5FaElyMmEpy9wzsB4YV7qESqRmbOIKaC5fjPRF1LSycW8tERhKHnlyXD20+f1v3OC05BOntz3pe3TbmYlu</vt:lpwstr>
  </property>
  <property fmtid="{D5CDD505-2E9C-101B-9397-08002B2CF9AE}" pid="70" name="x1ye=7">
    <vt:lpwstr>T5IJ791qJ2mi4NTmQBxynnGu8J/T8F8sxf5ykBzXB9AZ/nidS94a76Eyda7mGd3Fb5ky/xlcg7dIyvoSF4X0ybGz2fMm8KpLAOz56K7gy9rjEfhV6LijfMCzhgjPfGwvyee0SrTkUbuh/1jzoDVLefXBsFAJqmOjXCaggJBwtrHht6NuDFgx9K4rC2sw9gV8x1nkEoByyQqt+uV9cKjuT1eMxbz9nLwHq3L2uabLsrc8tHLrW9ELY4EFVkDPkoF</vt:lpwstr>
  </property>
  <property fmtid="{D5CDD505-2E9C-101B-9397-08002B2CF9AE}" pid="71" name="x1ye=70">
    <vt:lpwstr>P//oz2pF84K5UqWSwD5nO0NRD8VJJbzOAC5KcBBo+R0WMSkavuffmpZfw2Mv7663DRRS5bZu6VKk7r7pNfiSpin2bKfj5uX/zUbLCGbMpd+CvtsaEEX1MgWSaXpVY9mpXg5utceRThVIcwXOVIPaely9Fi4N0bbWKKiZFiSPmlc/oHliVc3v9/cZEiq3lXgl8L65KPaa+zR+T01d1vQuEM5nveHHHSyDPCfrkl9lyc8iiVzsWn8qtP+SBX5mVga</vt:lpwstr>
  </property>
  <property fmtid="{D5CDD505-2E9C-101B-9397-08002B2CF9AE}" pid="72" name="x1ye=71">
    <vt:lpwstr>WhxRBbqRfwNvXwXBz3gY/CjJSSocTjhkwW4qSdT3hmCFuzvhAlrTd4/hvIkiPZCi0Jv0YDn4a/YiRj4w7EanBEU/u1dKCrFwjddBN2guaBDk7HR5HSX/xnhd0XGcBARF0NmODgvGUVT+KoN24ugPuzhjH4fcerCblpHkxCxOniuqDnIMnn/W/8s/0Ay/FdxlLxdYXg0+crbH79c/JIz6nGUTxRuqyieJwWo0Ev4mGFeUtMjM8IAr99QHJi5Z2wF</vt:lpwstr>
  </property>
  <property fmtid="{D5CDD505-2E9C-101B-9397-08002B2CF9AE}" pid="73" name="x1ye=72">
    <vt:lpwstr>XlKT8PLnLQrwG2nHgZytdLg0i6DqCIujFwu1FuQCYXVmCe2cpqizfEgTSF6Q2EF3e48pvzazxm8RHtrJIkHo5RcohVGTnO+U72MFMBZirsWE2CnnCYPTwDlzi00f/VVqh105YswNNm1PNCeIlsL+52RWDCd3zE9aBdV+bX9TQfY1PnTXbs6toaZBnoP8U3IF13Hkb9gQvAQXgvEqjGAxoXmS3lKYLoRC38/ufTbIdm4WMmPa4CSrT9es1rfMfP9</vt:lpwstr>
  </property>
  <property fmtid="{D5CDD505-2E9C-101B-9397-08002B2CF9AE}" pid="74" name="x1ye=73">
    <vt:lpwstr>Az0NSMaO00Ekk8BaQbc3WFwMuL/jxv+ykZj0cAGXEch+P1hjUghgKf+RRjysV1WgUyT+uYF6+rV48UAt65NoKer1USrLzfYHqZXQ+OnYtpP54phsjgHYoAUBpO5M7PkhwJk0WsZdAM6OkBpRUzbUProR338k69LzS31uX3TvcaQcKt2RZ9Y9zLUUPAsAiIk/+yXaGyAFLYcouiNxyJu1yzesWtHMgyLh/Smhr6qvmrqHVZG+VTO2u1HRiZAo7rF</vt:lpwstr>
  </property>
  <property fmtid="{D5CDD505-2E9C-101B-9397-08002B2CF9AE}" pid="75" name="x1ye=74">
    <vt:lpwstr>808tjQ5GX7E1s/BrguHVK58X8IFD76vuMSXiaBFR8FJFLpLUC3n9j1DuAzZQ5Hpii2/4iVdz4LGBmbz2I7Dy0cAicUAkcOdXbQ7zaqgJnMHiFj9xdDb+Q32LrCOGLaV5PhXEPpPOGoigxbVcvhNO5Nex26Y1HEYhf3NYJMlad1KjU7+pFOc6Vd5qgNiGucNZusoFpeGD8IwRrZkTYtijK9nXoOBfL4BgvxpY1Dqp9c3KVvKSNyjzGv+MT2W2Dgo</vt:lpwstr>
  </property>
  <property fmtid="{D5CDD505-2E9C-101B-9397-08002B2CF9AE}" pid="76" name="x1ye=75">
    <vt:lpwstr>wRlgj1Sxdbwn6oNbEmhr22979l6AK6ZKOTJIhSDZi4jdUp4lhkhi3tSjX6gBSLRfU03fmZKBPFVAmx4DFLHjn+kUWrdqCfXkoRAZA9UDDs5Bb2VptiL9LDcxb31yHIhLPzeNnCdhlakehS7FXH6Oo9ObeH79TvHVLz8AuMErPZJV9VGRmQLZR5Rt9u+SRSSEoIgwyGfIiz9sZQEmyN+0Y3I/uCQmqeLVoIlH2UwqWcSXzGkmp3IvDb7vbs18G18</vt:lpwstr>
  </property>
  <property fmtid="{D5CDD505-2E9C-101B-9397-08002B2CF9AE}" pid="77" name="x1ye=76">
    <vt:lpwstr>ZYYy/0vSwIVaGwf++qzNiCRyXX7U6kxKwH5IVhRYQG8dZkAmYjQwq5lt3KoK/YRE8zBkBXPu4j+kwI7hHvz2Q/CeE4oVRDEzWyuz+s2EVJwPwzzdL4S0SMnNFW65XZPY1TLWKhJv81fpAuyHjHabKH6SbQMChlrSlhHVkHNJOD1rehW42TvIbfPjRKweb8DqwIrw+c0ZX/7ULGBRyUtbPID5clMmq+qjwtP+YNJ0ndSkiRwEY8yX0NfTROlM5zP</vt:lpwstr>
  </property>
  <property fmtid="{D5CDD505-2E9C-101B-9397-08002B2CF9AE}" pid="78" name="x1ye=77">
    <vt:lpwstr>OFzbkIYra8JWFpJsRZ8axDd+nMRAPOB6TMtprywsvefDv2PrgM7M3lj2OK/dLUxMTF+wikxMIcAlVPo/PJCmhMlpMuKZu8gvuLOWFfpVAW/Daygn8oH8QCUV4xeh2imTtyUyaJ8BTe+sXUBlmRe5ws3W8yO7Xu+530iI1ByXjKcRu4pWs3aYMNCHGDgTwTVzrcdQcZT+tWUqkv0zA/mgq7exXX2XzobdGhUcgChiutf5Uq9U667b1Z/0rv9TWs/</vt:lpwstr>
  </property>
  <property fmtid="{D5CDD505-2E9C-101B-9397-08002B2CF9AE}" pid="79" name="x1ye=78">
    <vt:lpwstr>C8u7BjJP8z3bKX1iVcmpKg1RhoBO/xIx2v7SYl1EUHCLzoYO094x0tBbIfgL6UsrucIxTExdGm42VUpGTBjuJgEHXWAvDm+WS8EXcUcXNHB/aCaPfDPYInz1L1jWIS563RSWC3r8g4YWb4hTKTsbu503UbkNDPPHn5hjBab6w5OLJCyetn7UTXzvvjy5QpMx5/EnIRsc1zWJVY+TXxa/0/20uDwwVv6BmI9JPv3fr7jg42HOquOSa1SvYaUxk6K</vt:lpwstr>
  </property>
  <property fmtid="{D5CDD505-2E9C-101B-9397-08002B2CF9AE}" pid="80" name="x1ye=79">
    <vt:lpwstr>3khy1R7b3q1tRhhP1tP451gdYUUkfQvuTSblBFNM2d/xSC6SsRUkTs4POKpMWi7F9OQkFt1XFxCmbHxAotW42LNQZSPI/B3bKcR6yLrhd+MxB2PtUW8HRz4zIIXytKN+Xv1Tfd5DW/mzcfrP1IfkhhV10Aeg78T1FQsbkAMv0FV93tuiDb8q4SDIsF592y4sB00zSTEIYiccqh1/CPp2A7fPFJz+UJ6YGU+XFj7mThVnjAdZ0W+0WPIuZa1yKUs</vt:lpwstr>
  </property>
  <property fmtid="{D5CDD505-2E9C-101B-9397-08002B2CF9AE}" pid="81" name="x1ye=8">
    <vt:lpwstr>dohWkeTGaxL87WgLi8tTPHBLyYi1jjfUiOCiRxlq3kXVsMKW+0mxrnFBFa5UIEPWlhREH6voPmarReX7ytVi6LNoBLvTlbpGZ/Zh8oPmTAbkN5zCBX2nSGp47jUZHpHLP2aSdbxSy6SA81bE+AOG+ofB0eiEc6rbBvJmTBVvf4X2gFfeju7SgTYnhNdzvXEbcGPjYFSXcbDe41LxS7fI+bQiWgSzVmkEwwfydM9NWTSBom2csnbtvj7CZswD8Vu</vt:lpwstr>
  </property>
  <property fmtid="{D5CDD505-2E9C-101B-9397-08002B2CF9AE}" pid="82" name="x1ye=80">
    <vt:lpwstr>wKfYo/5eo9FUVUe1xCxHNIeOfuGAVRyY3cahNFuBfQ4ImaScv5+agVY3aYNSruieOad2cvOmOXX2Eeb0p1idg08EJ1z3tRIlaJxytM2L/AfZdqEaDkNfi61wVkqIzFxMwUp3wU2U4Yuz/rkUJy8E++urTqCEJuLxPvN8kyhDDHJ9dkWEAclYanCdA2fTYfcgZVOmv93HbQoso2x3euEZtQ8c54T9Ld+8qXevwXb95Cf4a7D7XoAsZeL+XtiMTm/</vt:lpwstr>
  </property>
  <property fmtid="{D5CDD505-2E9C-101B-9397-08002B2CF9AE}" pid="83" name="x1ye=81">
    <vt:lpwstr>gR267UL2V/xAv9ffsf2Vw6AOzygW53oeD3+FEq/u+VC7EMIt/87lz+v1NuYS34/rVzbuyUAS2oMG9499cwo7TnOpfqZAB+iXSt309sj6a1fTPoyIxecshELKOIGEe2pb7FwcWwr51C7tMoNWjvzOddQLafldE0sizUohs4DRutK8KfdObGZzsKEJQeTDwUYNwUixrmu/5yaex1Aqosb2ompAc7G8QlhCxsI7LzNo83QOEMa3duO2eEQoL3A/FE6</vt:lpwstr>
  </property>
  <property fmtid="{D5CDD505-2E9C-101B-9397-08002B2CF9AE}" pid="84" name="x1ye=82">
    <vt:lpwstr>rsHpq05VPQ9Ve7ZYtqbPvqj3kAwdQgHLT9IkFbiV3M+2VQYSvtDzRoezJf/wR4B2sVVwAyNecFNVhN6Jjwbz3/AZqgXqsgUQAA</vt:lpwstr>
  </property>
  <property fmtid="{D5CDD505-2E9C-101B-9397-08002B2CF9AE}" pid="85" name="x1ye=9">
    <vt:lpwstr>yEiS8DssFCwvybdrMxjsJ5MW+Uncx/0FcqGSIVpheq/0Gy/5Ft1jbKlWNW41bpfZrl5hwrwJ5pNA4SXWKUU6wFIfu3gvNKQMJfxN/LFneGtNE0+vP9oB5Stfu8wuq9PKHgo0na9HKRA9jDWAmXzEcqpypz2Lt5B/YsWCJDWbpWCW74Yp3ZqMBwOS9K9mxWtkMxbfeAXaAWGZwirG7fp5flda7cicj2KzAsLRwnE5DwhA7Ru1S53s03OmA6JXn6w</vt:lpwstr>
  </property>
  <property fmtid="{D5CDD505-2E9C-101B-9397-08002B2CF9AE}" pid="86" name="KSOProductBuildVer">
    <vt:lpwstr>1033-12.2.0.18607</vt:lpwstr>
  </property>
  <property fmtid="{D5CDD505-2E9C-101B-9397-08002B2CF9AE}" pid="87" name="ICV">
    <vt:lpwstr>17FD2C9CA3A54C9298C3FCCE0F6945DD_12</vt:lpwstr>
  </property>
</Properties>
</file>