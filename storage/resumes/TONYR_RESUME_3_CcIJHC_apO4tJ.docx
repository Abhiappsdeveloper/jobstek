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divdocumentdivparagraphnth-last-child1"/>
        <w:tblW w:w="0" w:type="auto"/>
        <w:tblCellSpacing w:w="0" w:type="dxa"/>
        <w:shd w:val="clear" w:color="auto" w:fill="434D54"/>
        <w:tblLayout w:type="fixed"/>
        <w:tblCellMar>
          <w:left w:w="0" w:type="dxa"/>
          <w:right w:w="0" w:type="dxa"/>
        </w:tblCellMar>
        <w:tblLook w:val="05E0" w:firstRow="1" w:lastRow="1" w:firstColumn="1" w:lastColumn="1" w:noHBand="0" w:noVBand="1"/>
      </w:tblPr>
      <w:tblGrid>
        <w:gridCol w:w="2040"/>
        <w:gridCol w:w="10200"/>
      </w:tblGrid>
      <w:tr w:rsidR="006E38F0" w14:paraId="36EC698B" w14:textId="77777777">
        <w:trPr>
          <w:trHeight w:val="1580"/>
          <w:tblCellSpacing w:w="0" w:type="dxa"/>
        </w:trPr>
        <w:tc>
          <w:tcPr>
            <w:tcW w:w="2040" w:type="dxa"/>
            <w:shd w:val="clear" w:color="auto" w:fill="434D54"/>
            <w:tcMar>
              <w:top w:w="640" w:type="dxa"/>
              <w:left w:w="0" w:type="dxa"/>
              <w:bottom w:w="0" w:type="dxa"/>
              <w:right w:w="0" w:type="dxa"/>
            </w:tcMar>
            <w:hideMark/>
          </w:tcPr>
          <w:p w:rsidR="006E38F0" w:rsidRDefault="00C54CBD" w14:paraId="112560DC" w14:textId="77777777">
            <w:pPr>
              <w:rPr>
                <w:color w:val="FFFFFF"/>
                <w:sz w:val="20"/>
                <w:szCs w:val="20"/>
              </w:rPr>
            </w:pPr>
            <w:r>
              <w:rPr>
                <w:noProof/>
                <w:color w:val="FFFFFF"/>
                <w:sz w:val="20"/>
                <w:szCs w:val="20"/>
              </w:rPr>
              <w:drawing>
                <wp:anchor distT="0" distB="0" distL="114300" distR="114300" simplePos="0" relativeHeight="251658240" behindDoc="0" locked="0" layoutInCell="1" allowOverlap="1" wp14:anchorId="5D4E6A77" wp14:editId="24574514">
                  <wp:simplePos x="0" y="0"/>
                  <wp:positionH relativeFrom="column">
                    <wp:posOffset>444500</wp:posOffset>
                  </wp:positionH>
                  <wp:positionV relativeFrom="paragraph">
                    <wp:posOffset>0</wp:posOffset>
                  </wp:positionV>
                  <wp:extent cx="787051" cy="787494"/>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787051" cy="787494"/>
                          </a:xfrm>
                          <a:prstGeom prst="rect">
                            <a:avLst/>
                          </a:prstGeom>
                        </pic:spPr>
                      </pic:pic>
                    </a:graphicData>
                  </a:graphic>
                </wp:anchor>
              </w:drawing>
            </w:r>
          </w:p>
        </w:tc>
        <w:tc>
          <w:tcPr>
            <w:tcW w:w="10200" w:type="dxa"/>
            <w:shd w:val="clear" w:color="auto" w:fill="434D54"/>
            <w:tcMar>
              <w:top w:w="640" w:type="dxa"/>
              <w:left w:w="0" w:type="dxa"/>
              <w:bottom w:w="0" w:type="dxa"/>
              <w:right w:w="700" w:type="dxa"/>
            </w:tcMar>
            <w:hideMark/>
          </w:tcPr>
          <w:p w:rsidR="006E38F0" w:rsidRDefault="00C54CBD" w14:paraId="6201A1E0" w14:textId="77777777">
            <w:pPr>
              <w:pStyle w:val="div"/>
              <w:spacing w:line="680" w:lineRule="exact"/>
              <w:ind w:left="440" w:right="700"/>
              <w:rPr>
                <w:rStyle w:val="divPARAGRAPHNAMEdiv"/>
                <w:b/>
                <w:bCs/>
                <w:caps/>
                <w:color w:val="FFFFFF"/>
                <w:spacing w:val="10"/>
                <w:sz w:val="68"/>
                <w:szCs w:val="68"/>
                <w:shd w:val="clear" w:color="auto" w:fill="auto"/>
              </w:rPr>
            </w:pPr>
            <w:r>
              <w:rPr>
                <w:rStyle w:val="span"/>
                <w:b/>
                <w:bCs/>
                <w:caps/>
                <w:color w:val="FFFFFF"/>
                <w:spacing w:val="10"/>
                <w:sz w:val="68"/>
                <w:szCs w:val="68"/>
              </w:rPr>
              <w:t>Tony</w:t>
            </w:r>
            <w:r>
              <w:rPr>
                <w:rStyle w:val="divPARAGRAPHNAMEdiv"/>
                <w:b/>
                <w:bCs/>
                <w:caps/>
                <w:color w:val="FFFFFF"/>
                <w:spacing w:val="10"/>
                <w:sz w:val="68"/>
                <w:szCs w:val="68"/>
                <w:shd w:val="clear" w:color="auto" w:fill="auto"/>
              </w:rPr>
              <w:t xml:space="preserve"> </w:t>
            </w:r>
            <w:r>
              <w:rPr>
                <w:rStyle w:val="span"/>
                <w:b/>
                <w:bCs/>
                <w:caps/>
                <w:color w:val="FFFFFF"/>
                <w:spacing w:val="10"/>
                <w:sz w:val="68"/>
                <w:szCs w:val="68"/>
              </w:rPr>
              <w:t>R. Payne</w:t>
            </w:r>
          </w:p>
          <w:p w:rsidR="006E38F0" w:rsidRDefault="00C54CBD" w14:paraId="73ABF2ED" w14:textId="77777777">
            <w:pPr>
              <w:pStyle w:val="documentzipsuffix"/>
              <w:spacing w:line="260" w:lineRule="atLeast"/>
              <w:ind w:left="440"/>
              <w:rPr>
                <w:rStyle w:val="divPARAGRAPHCNTCdiv"/>
                <w:color w:val="FFFFFF"/>
                <w:sz w:val="20"/>
                <w:szCs w:val="20"/>
                <w:shd w:val="clear" w:color="auto" w:fill="auto"/>
              </w:rPr>
            </w:pPr>
            <w:r>
              <w:rPr>
                <w:rStyle w:val="span"/>
                <w:color w:val="FFFFFF"/>
                <w:sz w:val="20"/>
                <w:szCs w:val="20"/>
              </w:rPr>
              <w:t>Fayetteville, 28314 NC</w:t>
            </w:r>
          </w:p>
          <w:p w:rsidR="006E38F0" w:rsidRDefault="00C54CBD" w14:paraId="26936529" w14:textId="77777777">
            <w:pPr>
              <w:spacing w:line="260" w:lineRule="atLeast"/>
              <w:ind w:left="440"/>
              <w:textAlignment w:val="auto"/>
              <w:rPr>
                <w:rStyle w:val="span"/>
                <w:color w:val="FFFFFF"/>
                <w:sz w:val="20"/>
                <w:szCs w:val="20"/>
              </w:rPr>
            </w:pPr>
            <w:r>
              <w:rPr>
                <w:rStyle w:val="span"/>
                <w:color w:val="FFFFFF"/>
                <w:sz w:val="20"/>
                <w:szCs w:val="20"/>
              </w:rPr>
              <w:t>techpayne33@gmail.com</w:t>
            </w:r>
            <w:r>
              <w:rPr>
                <w:rStyle w:val="sprtr"/>
                <w:color w:val="FFFFFF"/>
                <w:sz w:val="20"/>
                <w:szCs w:val="20"/>
              </w:rPr>
              <w:t>  /  </w:t>
            </w:r>
            <w:r>
              <w:rPr>
                <w:rStyle w:val="span"/>
                <w:color w:val="FFFFFF"/>
                <w:sz w:val="20"/>
                <w:szCs w:val="20"/>
              </w:rPr>
              <w:t>(910)203</w:t>
            </w:r>
            <w:r>
              <w:rPr>
                <w:rStyle w:val="span"/>
                <w:color w:val="FFFFFF"/>
                <w:sz w:val="20"/>
                <w:szCs w:val="20"/>
              </w:rPr>
              <w:noBreakHyphen/>
              <w:t>2788</w:t>
            </w:r>
            <w:r>
              <w:rPr>
                <w:rStyle w:val="divPARAGRAPHCNTCdiv"/>
                <w:color w:val="FFFFFF"/>
                <w:sz w:val="20"/>
                <w:szCs w:val="20"/>
                <w:shd w:val="clear" w:color="auto" w:fill="auto"/>
              </w:rPr>
              <w:t> </w:t>
            </w:r>
          </w:p>
          <w:p w:rsidR="006E38F0" w:rsidRDefault="00C54CBD" w14:paraId="7F9CA17E" w14:textId="77777777">
            <w:pPr>
              <w:pStyle w:val="div"/>
              <w:spacing w:line="300" w:lineRule="exact"/>
              <w:ind w:left="440"/>
              <w:rPr>
                <w:rStyle w:val="divPARAGRAPHCNTCdiv"/>
                <w:color w:val="FFFFFF"/>
                <w:sz w:val="20"/>
                <w:szCs w:val="20"/>
                <w:shd w:val="clear" w:color="auto" w:fill="auto"/>
              </w:rPr>
            </w:pPr>
            <w:r>
              <w:rPr>
                <w:rStyle w:val="divPARAGRAPHCNTCdiv"/>
                <w:color w:val="FFFFFF"/>
                <w:sz w:val="20"/>
                <w:szCs w:val="20"/>
                <w:shd w:val="clear" w:color="auto" w:fill="auto"/>
              </w:rPr>
              <w:t> </w:t>
            </w:r>
          </w:p>
        </w:tc>
      </w:tr>
    </w:tbl>
    <w:p w:rsidR="006E38F0" w:rsidRDefault="006E38F0" w14:paraId="2699BC42" w14:textId="77777777">
      <w:pPr>
        <w:rPr>
          <w:vanish/>
        </w:rPr>
        <w:sectPr w:rsidR="006E38F0">
          <w:headerReference w:type="default" r:id="rId8"/>
          <w:footerReference w:type="default" r:id="rId9"/>
          <w:pgSz w:w="12240" w:h="15840" w:orient="portrait"/>
          <w:pgMar w:top="0" w:right="700" w:bottom="400" w:left="0" w:header="0" w:footer="0" w:gutter="0"/>
          <w:cols w:space="720"/>
        </w:sectPr>
      </w:pPr>
    </w:p>
    <w:p w:rsidR="006E38F0" w:rsidRDefault="006E38F0" w14:paraId="72D803BE" w14:textId="77777777">
      <w:pPr>
        <w:rPr>
          <w:vanish/>
        </w:rPr>
      </w:pPr>
    </w:p>
    <w:p w:rsidR="006E38F0" w:rsidRDefault="006E38F0" w14:paraId="64149312" w14:textId="77777777">
      <w:pPr>
        <w:rPr>
          <w:vanish/>
        </w:rPr>
      </w:pPr>
    </w:p>
    <w:tbl>
      <w:tblPr>
        <w:tblStyle w:val="divdocumentdivsectionbgsectiondivsectiondivheading"/>
        <w:tblW w:w="5000" w:type="pct"/>
        <w:tblCellSpacing w:w="0" w:type="dxa"/>
        <w:tblCellMar>
          <w:left w:w="0" w:type="dxa"/>
          <w:right w:w="0" w:type="dxa"/>
        </w:tblCellMar>
        <w:tblLook w:val="05E0" w:firstRow="1" w:lastRow="1" w:firstColumn="1" w:lastColumn="1" w:noHBand="0" w:noVBand="1"/>
      </w:tblPr>
      <w:tblGrid>
        <w:gridCol w:w="10840"/>
      </w:tblGrid>
      <w:tr w:rsidR="006E38F0" w14:paraId="34313421" w14:textId="77777777">
        <w:trPr>
          <w:tblCellSpacing w:w="0" w:type="dxa"/>
        </w:trPr>
        <w:tc>
          <w:tcPr>
            <w:tcW w:w="0" w:type="auto"/>
            <w:tcMar>
              <w:top w:w="300" w:type="dxa"/>
              <w:left w:w="0" w:type="dxa"/>
              <w:bottom w:w="100" w:type="dxa"/>
              <w:right w:w="0" w:type="dxa"/>
            </w:tcMar>
            <w:vAlign w:val="bottom"/>
            <w:hideMark/>
          </w:tcPr>
          <w:p w:rsidR="006E38F0" w:rsidRDefault="00C54CBD" w14:paraId="045B0DE8" w14:textId="77777777">
            <w:pPr>
              <w:rPr>
                <w:color w:val="494C4E"/>
                <w:sz w:val="20"/>
                <w:szCs w:val="20"/>
              </w:rPr>
            </w:pPr>
            <w:r>
              <w:rPr>
                <w:rStyle w:val="divdocumentSECTIONCNTCsectionnotbtnlnkdivheadingdivsectiontitle"/>
                <w:b/>
                <w:bCs/>
                <w:caps/>
                <w:color w:val="434D54"/>
                <w:spacing w:val="10"/>
              </w:rPr>
              <w:t>Summary of Qualifications</w:t>
            </w:r>
          </w:p>
        </w:tc>
      </w:tr>
    </w:tbl>
    <w:p w:rsidR="006E38F0" w:rsidRDefault="00C54CBD" w14:paraId="5EA9AE54" w14:textId="77777777">
      <w:pPr>
        <w:pStyle w:val="p"/>
        <w:spacing w:after="300"/>
        <w:rPr>
          <w:color w:val="494C4E"/>
          <w:sz w:val="20"/>
          <w:szCs w:val="20"/>
        </w:rPr>
      </w:pPr>
      <w:r>
        <w:rPr>
          <w:color w:val="494C4E"/>
          <w:sz w:val="20"/>
          <w:szCs w:val="20"/>
        </w:rPr>
        <w:t>Experienced Service Desk Analyst with 22+ years in IT support, help desk operations, and system troubleshooting. Skilled in Windows environments, enterprise applications, remote tools, and ticketing systems. Known for resolving complex issues quickly, supporting VIP users, and delivering high-quality customer service while streamlining support processes.</w:t>
      </w:r>
    </w:p>
    <w:tbl>
      <w:tblPr>
        <w:tblStyle w:val="divdocumentdivheading"/>
        <w:tblW w:w="5000" w:type="pct"/>
        <w:tblCellSpacing w:w="0" w:type="dxa"/>
        <w:tblBorders>
          <w:top w:val="single" w:color="C0C5CF" w:sz="8" w:space="0"/>
        </w:tblBorders>
        <w:tblCellMar>
          <w:left w:w="0" w:type="dxa"/>
          <w:right w:w="0" w:type="dxa"/>
        </w:tblCellMar>
        <w:tblLook w:val="05E0" w:firstRow="1" w:lastRow="1" w:firstColumn="1" w:lastColumn="1" w:noHBand="0" w:noVBand="1"/>
      </w:tblPr>
      <w:tblGrid>
        <w:gridCol w:w="10840"/>
      </w:tblGrid>
      <w:tr w:rsidR="006E38F0" w14:paraId="258AD884" w14:textId="77777777">
        <w:trPr>
          <w:tblCellSpacing w:w="0" w:type="dxa"/>
        </w:trPr>
        <w:tc>
          <w:tcPr>
            <w:tcW w:w="0" w:type="auto"/>
            <w:tcMar>
              <w:top w:w="300" w:type="dxa"/>
              <w:left w:w="0" w:type="dxa"/>
              <w:bottom w:w="100" w:type="dxa"/>
              <w:right w:w="0" w:type="dxa"/>
            </w:tcMar>
            <w:vAlign w:val="bottom"/>
            <w:hideMark/>
          </w:tcPr>
          <w:p w:rsidR="006E38F0" w:rsidRDefault="00C54CBD" w14:paraId="2E91AC46" w14:textId="77777777">
            <w:pPr>
              <w:rPr>
                <w:color w:val="494C4E"/>
                <w:sz w:val="20"/>
                <w:szCs w:val="20"/>
              </w:rPr>
            </w:pPr>
            <w:r>
              <w:rPr>
                <w:rStyle w:val="divdocumentdivheadingdivsectiontitle"/>
                <w:b/>
                <w:bCs/>
                <w:caps/>
                <w:spacing w:val="10"/>
              </w:rPr>
              <w:t>Core Competencies &amp; Technical Skills</w:t>
            </w:r>
          </w:p>
        </w:tc>
      </w:tr>
    </w:tbl>
    <w:p w:rsidR="006E38F0" w:rsidRDefault="006E38F0" w14:paraId="5AA106AF" w14:textId="77777777">
      <w:pPr>
        <w:rPr>
          <w:vanish/>
        </w:rPr>
      </w:pPr>
    </w:p>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5420"/>
        <w:gridCol w:w="20"/>
        <w:gridCol w:w="5420"/>
      </w:tblGrid>
      <w:tr w:rsidR="006E38F0" w:rsidTr="1B0597AB" w14:paraId="5ABB81F8" w14:textId="77777777">
        <w:trPr>
          <w:tblCellSpacing w:w="0" w:type="dxa"/>
        </w:trPr>
        <w:tc>
          <w:tcPr>
            <w:tcW w:w="5420" w:type="dxa"/>
            <w:tcMar>
              <w:top w:w="0" w:type="dxa"/>
              <w:left w:w="0" w:type="dxa"/>
              <w:bottom w:w="100" w:type="dxa"/>
              <w:right w:w="0" w:type="dxa"/>
            </w:tcMar>
            <w:hideMark/>
          </w:tcPr>
          <w:p w:rsidR="006E38F0" w:rsidRDefault="00C54CBD" w14:paraId="6E8A5365" w14:textId="77777777">
            <w:pPr>
              <w:pStyle w:val="divdocumentulli"/>
              <w:numPr>
                <w:ilvl w:val="0"/>
                <w:numId w:val="1"/>
              </w:numPr>
              <w:spacing w:after="60"/>
              <w:ind w:hanging="452"/>
              <w:rPr>
                <w:rStyle w:val="documentskillpaddedline"/>
                <w:color w:val="494C4E"/>
                <w:sz w:val="20"/>
                <w:szCs w:val="20"/>
              </w:rPr>
            </w:pPr>
            <w:r>
              <w:rPr>
                <w:rStyle w:val="documentskillpaddedline"/>
                <w:color w:val="494C4E"/>
                <w:sz w:val="20"/>
                <w:szCs w:val="20"/>
              </w:rPr>
              <w:t>Attention to detail</w:t>
            </w:r>
          </w:p>
          <w:p w:rsidR="006E38F0" w:rsidRDefault="00C54CBD" w14:paraId="4BAE3224" w14:textId="77777777">
            <w:pPr>
              <w:pStyle w:val="divdocumentulli"/>
              <w:numPr>
                <w:ilvl w:val="0"/>
                <w:numId w:val="1"/>
              </w:numPr>
              <w:spacing w:after="60"/>
              <w:ind w:hanging="452"/>
              <w:rPr>
                <w:rStyle w:val="documentskillpaddedline"/>
                <w:color w:val="494C4E"/>
                <w:sz w:val="20"/>
                <w:szCs w:val="20"/>
              </w:rPr>
            </w:pPr>
            <w:r>
              <w:rPr>
                <w:rStyle w:val="documentskillpaddedline"/>
                <w:color w:val="494C4E"/>
                <w:sz w:val="20"/>
                <w:szCs w:val="20"/>
              </w:rPr>
              <w:t>Team collaboration</w:t>
            </w:r>
          </w:p>
          <w:p w:rsidR="006E38F0" w:rsidRDefault="00C54CBD" w14:paraId="74C670DB" w14:textId="77777777">
            <w:pPr>
              <w:pStyle w:val="divdocumentulli"/>
              <w:numPr>
                <w:ilvl w:val="0"/>
                <w:numId w:val="1"/>
              </w:numPr>
              <w:spacing w:after="60"/>
              <w:ind w:hanging="452"/>
              <w:rPr>
                <w:rStyle w:val="documentskillpaddedline"/>
                <w:color w:val="494C4E"/>
                <w:sz w:val="20"/>
                <w:szCs w:val="20"/>
              </w:rPr>
            </w:pPr>
            <w:r>
              <w:rPr>
                <w:rStyle w:val="documentskillpaddedline"/>
                <w:color w:val="494C4E"/>
                <w:sz w:val="20"/>
                <w:szCs w:val="20"/>
              </w:rPr>
              <w:t>Clear communication</w:t>
            </w:r>
          </w:p>
          <w:p w:rsidR="006E38F0" w:rsidRDefault="00C54CBD" w14:paraId="7BE48355" w14:textId="77777777">
            <w:pPr>
              <w:pStyle w:val="divdocumentulli"/>
              <w:numPr>
                <w:ilvl w:val="0"/>
                <w:numId w:val="1"/>
              </w:numPr>
              <w:spacing w:after="60"/>
              <w:ind w:hanging="452"/>
              <w:rPr>
                <w:rStyle w:val="documentskillpaddedline"/>
                <w:color w:val="494C4E"/>
                <w:sz w:val="20"/>
                <w:szCs w:val="20"/>
              </w:rPr>
            </w:pPr>
            <w:r>
              <w:rPr>
                <w:rStyle w:val="documentskillpaddedline"/>
                <w:color w:val="494C4E"/>
                <w:sz w:val="20"/>
                <w:szCs w:val="20"/>
              </w:rPr>
              <w:t>Strong problem-solving</w:t>
            </w:r>
          </w:p>
          <w:p w:rsidR="006E38F0" w:rsidRDefault="00C54CBD" w14:paraId="088F44CD" w14:textId="77777777">
            <w:pPr>
              <w:pStyle w:val="documentskillullinth-last-child1"/>
              <w:numPr>
                <w:ilvl w:val="0"/>
                <w:numId w:val="1"/>
              </w:numPr>
              <w:pBdr>
                <w:left w:val="none" w:color="auto" w:sz="0" w:space="13"/>
              </w:pBdr>
              <w:ind w:hanging="452"/>
              <w:rPr>
                <w:rStyle w:val="documentskillpaddedline"/>
                <w:color w:val="494C4E"/>
                <w:sz w:val="20"/>
                <w:szCs w:val="20"/>
              </w:rPr>
            </w:pPr>
            <w:r>
              <w:rPr>
                <w:rStyle w:val="documentskillpaddedline"/>
                <w:color w:val="494C4E"/>
                <w:sz w:val="20"/>
                <w:szCs w:val="20"/>
              </w:rPr>
              <w:t>Adaptability under pressure</w:t>
            </w:r>
          </w:p>
        </w:tc>
        <w:tc>
          <w:tcPr>
            <w:tcW w:w="20" w:type="dxa"/>
            <w:tcMar>
              <w:top w:w="0" w:type="dxa"/>
              <w:left w:w="0" w:type="dxa"/>
              <w:bottom w:w="0" w:type="dxa"/>
              <w:right w:w="0" w:type="dxa"/>
            </w:tcMar>
            <w:hideMark/>
          </w:tcPr>
          <w:p w:rsidR="006E38F0" w:rsidRDefault="00C54CBD" w14:paraId="7B4F15C1" w14:textId="77777777">
            <w:pPr>
              <w:pStyle w:val="documentskillskillpaddingcellParagraph"/>
              <w:rPr>
                <w:rStyle w:val="documentskillskillpaddingcell"/>
                <w:color w:val="494C4E"/>
                <w:sz w:val="20"/>
                <w:szCs w:val="20"/>
              </w:rPr>
            </w:pPr>
            <w:r>
              <w:rPr>
                <w:rStyle w:val="documentskillskillpaddingcell"/>
                <w:color w:val="494C4E"/>
                <w:sz w:val="20"/>
                <w:szCs w:val="20"/>
              </w:rPr>
              <w:t> </w:t>
            </w:r>
          </w:p>
        </w:tc>
        <w:tc>
          <w:tcPr>
            <w:tcW w:w="5420" w:type="dxa"/>
            <w:tcMar>
              <w:top w:w="0" w:type="dxa"/>
              <w:left w:w="0" w:type="dxa"/>
              <w:bottom w:w="100" w:type="dxa"/>
              <w:right w:w="0" w:type="dxa"/>
            </w:tcMar>
            <w:hideMark/>
          </w:tcPr>
          <w:p w:rsidR="006E38F0" w:rsidRDefault="00C54CBD" w14:paraId="2402908A" w14:textId="77777777">
            <w:pPr>
              <w:pStyle w:val="divdocumentulli"/>
              <w:numPr>
                <w:ilvl w:val="0"/>
                <w:numId w:val="2"/>
              </w:numPr>
              <w:spacing w:after="60"/>
              <w:ind w:hanging="452"/>
              <w:rPr>
                <w:rStyle w:val="documentskillpaddedline"/>
                <w:color w:val="494C4E"/>
                <w:sz w:val="20"/>
                <w:szCs w:val="20"/>
              </w:rPr>
            </w:pPr>
            <w:r>
              <w:rPr>
                <w:rStyle w:val="documentskillpaddedline"/>
                <w:color w:val="494C4E"/>
                <w:sz w:val="20"/>
                <w:szCs w:val="20"/>
              </w:rPr>
              <w:t>Windows OS &amp; Server</w:t>
            </w:r>
          </w:p>
          <w:p w:rsidR="006E38F0" w:rsidRDefault="00C54CBD" w14:paraId="116FC88A" w14:textId="77777777">
            <w:pPr>
              <w:pStyle w:val="divdocumentulli"/>
              <w:numPr>
                <w:ilvl w:val="0"/>
                <w:numId w:val="2"/>
              </w:numPr>
              <w:spacing w:after="60"/>
              <w:ind w:hanging="452"/>
              <w:rPr>
                <w:rStyle w:val="documentskillpaddedline"/>
                <w:color w:val="494C4E"/>
                <w:sz w:val="20"/>
                <w:szCs w:val="20"/>
              </w:rPr>
            </w:pPr>
            <w:r>
              <w:rPr>
                <w:rStyle w:val="documentskillpaddedline"/>
                <w:color w:val="494C4E"/>
                <w:sz w:val="20"/>
                <w:szCs w:val="20"/>
              </w:rPr>
              <w:t>Office 365 &amp; MS Office</w:t>
            </w:r>
          </w:p>
          <w:p w:rsidR="006E38F0" w:rsidRDefault="00C54CBD" w14:paraId="086D17C6" w14:textId="77777777">
            <w:pPr>
              <w:pStyle w:val="divdocumentulli"/>
              <w:numPr>
                <w:ilvl w:val="0"/>
                <w:numId w:val="2"/>
              </w:numPr>
              <w:spacing w:after="60"/>
              <w:ind w:hanging="452"/>
              <w:rPr>
                <w:rStyle w:val="documentskillpaddedline"/>
                <w:color w:val="494C4E"/>
                <w:sz w:val="20"/>
                <w:szCs w:val="20"/>
              </w:rPr>
            </w:pPr>
            <w:r>
              <w:rPr>
                <w:rStyle w:val="documentskillpaddedline"/>
                <w:color w:val="494C4E"/>
                <w:sz w:val="20"/>
                <w:szCs w:val="20"/>
              </w:rPr>
              <w:t>SCCM &amp; Active Directory</w:t>
            </w:r>
          </w:p>
          <w:p w:rsidR="006E38F0" w:rsidRDefault="00C54CBD" w14:paraId="5C35BEE6" w14:textId="77777777">
            <w:pPr>
              <w:pStyle w:val="divdocumentulli"/>
              <w:numPr>
                <w:ilvl w:val="0"/>
                <w:numId w:val="2"/>
              </w:numPr>
              <w:spacing w:after="60"/>
              <w:ind w:hanging="452"/>
              <w:rPr>
                <w:rStyle w:val="documentskillpaddedline"/>
                <w:color w:val="494C4E"/>
                <w:sz w:val="20"/>
                <w:szCs w:val="20"/>
              </w:rPr>
            </w:pPr>
            <w:r>
              <w:rPr>
                <w:rStyle w:val="documentskillpaddedline"/>
                <w:color w:val="494C4E"/>
                <w:sz w:val="20"/>
                <w:szCs w:val="20"/>
              </w:rPr>
              <w:t>Citrix, VPN, Remote Tools</w:t>
            </w:r>
          </w:p>
          <w:p w:rsidR="006E38F0" w:rsidP="1B0597AB" w:rsidRDefault="00C54CBD" w14:paraId="14E971B2" w14:textId="3BB31807">
            <w:pPr>
              <w:pStyle w:val="documentskillullinth-last-child1"/>
              <w:numPr>
                <w:ilvl w:val="0"/>
                <w:numId w:val="2"/>
              </w:numPr>
              <w:pBdr>
                <w:left w:val="none" w:color="FF000000" w:sz="0" w:space="13"/>
              </w:pBdr>
              <w:ind w:hanging="452"/>
              <w:rPr>
                <w:rStyle w:val="documentskillpaddedline"/>
                <w:color w:val="494C4E"/>
                <w:sz w:val="20"/>
                <w:szCs w:val="20"/>
              </w:rPr>
            </w:pPr>
            <w:r w:rsidRPr="1B0597AB" w:rsidR="00C54CBD">
              <w:rPr>
                <w:rStyle w:val="documentskillpaddedline"/>
                <w:color w:val="494C4E"/>
                <w:sz w:val="20"/>
                <w:szCs w:val="20"/>
              </w:rPr>
              <w:t>TCP/</w:t>
            </w:r>
            <w:r w:rsidRPr="1B0597AB" w:rsidR="4F70CB9A">
              <w:rPr>
                <w:rStyle w:val="documentskillpaddedline"/>
                <w:color w:val="494C4E"/>
                <w:sz w:val="20"/>
                <w:szCs w:val="20"/>
              </w:rPr>
              <w:t xml:space="preserve">IP, </w:t>
            </w:r>
            <w:r w:rsidRPr="1B0597AB" w:rsidR="4F70CB9A">
              <w:rPr>
                <w:rStyle w:val="documentskillpaddedline"/>
                <w:color w:val="494C4E"/>
                <w:sz w:val="20"/>
                <w:szCs w:val="20"/>
              </w:rPr>
              <w:t>DHCP, DNS</w:t>
            </w:r>
            <w:r w:rsidRPr="1B0597AB" w:rsidR="4F70CB9A">
              <w:rPr>
                <w:rStyle w:val="documentskillpaddedline"/>
                <w:color w:val="494C4E"/>
                <w:sz w:val="20"/>
                <w:szCs w:val="20"/>
              </w:rPr>
              <w:t>,</w:t>
            </w:r>
            <w:r w:rsidRPr="1B0597AB" w:rsidR="00C54CBD">
              <w:rPr>
                <w:rStyle w:val="documentskillpaddedline"/>
                <w:color w:val="494C4E"/>
                <w:sz w:val="20"/>
                <w:szCs w:val="20"/>
              </w:rPr>
              <w:t xml:space="preserve"> </w:t>
            </w:r>
            <w:r w:rsidRPr="1B0597AB" w:rsidR="00C54CBD">
              <w:rPr>
                <w:rStyle w:val="documentskillpaddedline"/>
                <w:color w:val="494C4E"/>
                <w:sz w:val="20"/>
                <w:szCs w:val="20"/>
              </w:rPr>
              <w:t>Cisco</w:t>
            </w:r>
          </w:p>
        </w:tc>
      </w:tr>
    </w:tbl>
    <w:p w:rsidR="006E38F0" w:rsidRDefault="006E38F0" w14:paraId="6675EBCC" w14:textId="77777777">
      <w:pPr>
        <w:rPr>
          <w:vanish/>
        </w:rPr>
      </w:pPr>
    </w:p>
    <w:tbl>
      <w:tblPr>
        <w:tblStyle w:val="divdocumentdivheading"/>
        <w:tblW w:w="5000" w:type="pct"/>
        <w:tblCellSpacing w:w="0" w:type="dxa"/>
        <w:tblBorders>
          <w:top w:val="single" w:color="C0C5CF" w:sz="8" w:space="0"/>
        </w:tblBorders>
        <w:tblCellMar>
          <w:left w:w="0" w:type="dxa"/>
          <w:right w:w="0" w:type="dxa"/>
        </w:tblCellMar>
        <w:tblLook w:val="05E0" w:firstRow="1" w:lastRow="1" w:firstColumn="1" w:lastColumn="1" w:noHBand="0" w:noVBand="1"/>
      </w:tblPr>
      <w:tblGrid>
        <w:gridCol w:w="10840"/>
      </w:tblGrid>
      <w:tr w:rsidR="006E38F0" w14:paraId="42A595AC" w14:textId="77777777">
        <w:trPr>
          <w:tblCellSpacing w:w="0" w:type="dxa"/>
        </w:trPr>
        <w:tc>
          <w:tcPr>
            <w:tcW w:w="0" w:type="auto"/>
            <w:tcMar>
              <w:top w:w="300" w:type="dxa"/>
              <w:left w:w="0" w:type="dxa"/>
              <w:bottom w:w="100" w:type="dxa"/>
              <w:right w:w="0" w:type="dxa"/>
            </w:tcMar>
            <w:vAlign w:val="bottom"/>
            <w:hideMark/>
          </w:tcPr>
          <w:p w:rsidR="006E38F0" w:rsidRDefault="00C54CBD" w14:paraId="54E3CFBE" w14:textId="77777777">
            <w:pPr>
              <w:rPr>
                <w:color w:val="494C4E"/>
                <w:sz w:val="20"/>
                <w:szCs w:val="20"/>
              </w:rPr>
            </w:pPr>
            <w:r>
              <w:rPr>
                <w:rStyle w:val="divdocumentdivheadingdivsectiontitle"/>
                <w:b/>
                <w:bCs/>
                <w:caps/>
                <w:spacing w:val="10"/>
              </w:rPr>
              <w:t>Professional Experience</w:t>
            </w:r>
          </w:p>
        </w:tc>
      </w:tr>
    </w:tbl>
    <w:p w:rsidR="006E38F0" w:rsidRDefault="00C54CBD" w14:paraId="656BC5AB" w14:textId="77777777">
      <w:pPr>
        <w:pStyle w:val="divdocumentdivparagraphfirstparagraphpadb5cell"/>
        <w:pBdr>
          <w:bottom w:val="single" w:color="FFFFFF" w:sz="48" w:space="0"/>
        </w:pBdr>
        <w:tabs>
          <w:tab w:val="right" w:pos="10820"/>
        </w:tabs>
        <w:rPr>
          <w:color w:val="494C4E"/>
          <w:sz w:val="20"/>
          <w:szCs w:val="20"/>
        </w:rPr>
      </w:pPr>
      <w:r>
        <w:rPr>
          <w:rStyle w:val="jobtitle"/>
          <w:color w:val="494C4E"/>
          <w:sz w:val="20"/>
          <w:szCs w:val="20"/>
        </w:rPr>
        <w:t>Service Desk Analyst</w:t>
      </w:r>
      <w:r>
        <w:rPr>
          <w:rStyle w:val="span"/>
          <w:color w:val="494C4E"/>
          <w:sz w:val="20"/>
          <w:szCs w:val="20"/>
        </w:rPr>
        <w:t xml:space="preserve"> / Unisys IT Global Services</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08/2023 - 07/2024</w:t>
      </w:r>
      <w:r>
        <w:rPr>
          <w:rStyle w:val="datesWrapper"/>
          <w:i/>
          <w:iCs/>
          <w:color w:val="494C4E"/>
          <w:sz w:val="20"/>
          <w:szCs w:val="20"/>
        </w:rPr>
        <w:t xml:space="preserve"> </w:t>
      </w:r>
    </w:p>
    <w:p w:rsidR="006E38F0" w:rsidRDefault="00C54CBD" w14:paraId="728B1752" w14:textId="77777777">
      <w:pPr>
        <w:pStyle w:val="divdocumentulli"/>
        <w:numPr>
          <w:ilvl w:val="0"/>
          <w:numId w:val="3"/>
        </w:numPr>
        <w:spacing w:after="60"/>
        <w:ind w:hanging="452"/>
        <w:rPr>
          <w:rStyle w:val="span"/>
          <w:color w:val="494C4E"/>
          <w:sz w:val="20"/>
          <w:szCs w:val="20"/>
        </w:rPr>
      </w:pPr>
      <w:r>
        <w:rPr>
          <w:rStyle w:val="span"/>
          <w:color w:val="494C4E"/>
          <w:sz w:val="20"/>
          <w:szCs w:val="20"/>
        </w:rPr>
        <w:t>Provided remote technical support for end-users, resolving password resets, software installations, and driver updates with a focus on minimizing downtime.</w:t>
      </w:r>
    </w:p>
    <w:p w:rsidR="006E38F0" w:rsidRDefault="00C54CBD" w14:paraId="5D0A9BB3" w14:textId="77777777">
      <w:pPr>
        <w:pStyle w:val="divdocumentulli"/>
        <w:numPr>
          <w:ilvl w:val="0"/>
          <w:numId w:val="3"/>
        </w:numPr>
        <w:spacing w:after="60"/>
        <w:ind w:hanging="452"/>
        <w:rPr>
          <w:rStyle w:val="span"/>
          <w:color w:val="494C4E"/>
          <w:sz w:val="20"/>
          <w:szCs w:val="20"/>
        </w:rPr>
      </w:pPr>
      <w:r>
        <w:rPr>
          <w:rStyle w:val="span"/>
          <w:color w:val="494C4E"/>
          <w:sz w:val="20"/>
          <w:szCs w:val="20"/>
        </w:rPr>
        <w:t>Utilized ServiceNow to accurately log and document incidents, enabling efficient tracking and faster issue resolution.</w:t>
      </w:r>
    </w:p>
    <w:p w:rsidR="006E38F0" w:rsidRDefault="00C54CBD" w14:paraId="7B04060E" w14:textId="77777777">
      <w:pPr>
        <w:pStyle w:val="divdocumentulli"/>
        <w:numPr>
          <w:ilvl w:val="0"/>
          <w:numId w:val="3"/>
        </w:numPr>
        <w:spacing w:after="60"/>
        <w:ind w:hanging="452"/>
        <w:rPr>
          <w:rStyle w:val="span"/>
          <w:color w:val="494C4E"/>
          <w:sz w:val="20"/>
          <w:szCs w:val="20"/>
        </w:rPr>
      </w:pPr>
      <w:r w:rsidRPr="4BF49042" w:rsidR="00C54CBD">
        <w:rPr>
          <w:rStyle w:val="span"/>
          <w:color w:val="494C4E"/>
          <w:sz w:val="20"/>
          <w:szCs w:val="20"/>
        </w:rPr>
        <w:t xml:space="preserve">Improved first-call resolution rate by applying troubleshooting best practices and </w:t>
      </w:r>
      <w:r w:rsidRPr="4BF49042" w:rsidR="00C54CBD">
        <w:rPr>
          <w:rStyle w:val="span"/>
          <w:color w:val="494C4E"/>
          <w:sz w:val="20"/>
          <w:szCs w:val="20"/>
        </w:rPr>
        <w:t>maintaining</w:t>
      </w:r>
      <w:r w:rsidRPr="4BF49042" w:rsidR="00C54CBD">
        <w:rPr>
          <w:rStyle w:val="span"/>
          <w:color w:val="494C4E"/>
          <w:sz w:val="20"/>
          <w:szCs w:val="20"/>
        </w:rPr>
        <w:t xml:space="preserve"> clear communication with users across all support channels.</w:t>
      </w:r>
    </w:p>
    <w:p w:rsidR="3351E0E8" w:rsidP="4BF49042" w:rsidRDefault="3351E0E8" w14:paraId="7CA32D2E" w14:textId="181CE58A">
      <w:pPr>
        <w:pStyle w:val="divdocumentulli"/>
        <w:numPr>
          <w:ilvl w:val="0"/>
          <w:numId w:val="3"/>
        </w:numPr>
        <w:spacing w:after="60"/>
        <w:ind w:hanging="452"/>
        <w:rPr>
          <w:rStyle w:val="span"/>
          <w:color w:val="494C4E"/>
          <w:sz w:val="20"/>
          <w:szCs w:val="20"/>
        </w:rPr>
      </w:pPr>
      <w:r w:rsidRPr="4BF49042" w:rsidR="3351E0E8">
        <w:rPr>
          <w:rStyle w:val="span"/>
          <w:color w:val="494C4E"/>
          <w:sz w:val="20"/>
          <w:szCs w:val="20"/>
        </w:rPr>
        <w:t>Reviewed and edited access to SharePoint websites</w:t>
      </w:r>
      <w:r w:rsidRPr="4BF49042" w:rsidR="3C38D0DB">
        <w:rPr>
          <w:rStyle w:val="span"/>
          <w:color w:val="494C4E"/>
          <w:sz w:val="20"/>
          <w:szCs w:val="20"/>
        </w:rPr>
        <w:t>.</w:t>
      </w:r>
    </w:p>
    <w:p w:rsidR="006E38F0" w:rsidRDefault="00C54CBD" w14:paraId="646933BB"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Clinical Service Analyst</w:t>
      </w:r>
      <w:r>
        <w:rPr>
          <w:rStyle w:val="span"/>
          <w:color w:val="494C4E"/>
          <w:sz w:val="20"/>
          <w:szCs w:val="20"/>
        </w:rPr>
        <w:t xml:space="preserve"> / HTC Global Services</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02/2022 - 01/2023</w:t>
      </w:r>
      <w:r>
        <w:rPr>
          <w:rStyle w:val="datesWrapper"/>
          <w:i/>
          <w:iCs/>
          <w:color w:val="494C4E"/>
          <w:sz w:val="20"/>
          <w:szCs w:val="20"/>
        </w:rPr>
        <w:t xml:space="preserve"> </w:t>
      </w:r>
    </w:p>
    <w:p w:rsidR="006E38F0" w:rsidRDefault="00C54CBD" w14:paraId="32F2754F" w14:textId="77777777">
      <w:pPr>
        <w:pStyle w:val="divdocumentulli"/>
        <w:numPr>
          <w:ilvl w:val="0"/>
          <w:numId w:val="4"/>
        </w:numPr>
        <w:spacing w:after="60"/>
        <w:ind w:hanging="452"/>
        <w:rPr>
          <w:rStyle w:val="span"/>
          <w:color w:val="494C4E"/>
          <w:sz w:val="20"/>
          <w:szCs w:val="20"/>
        </w:rPr>
      </w:pPr>
      <w:r>
        <w:rPr>
          <w:rStyle w:val="span"/>
          <w:color w:val="494C4E"/>
          <w:sz w:val="20"/>
          <w:szCs w:val="20"/>
        </w:rPr>
        <w:t>Delivered remote technical support for clinical staff, resolving Outlook, Citrix, and VPN issues to ensure uninterrupted access to critical systems.</w:t>
      </w:r>
    </w:p>
    <w:p w:rsidR="006E38F0" w:rsidRDefault="00C54CBD" w14:paraId="1A8B3284" w14:textId="77777777">
      <w:pPr>
        <w:pStyle w:val="divdocumentulli"/>
        <w:numPr>
          <w:ilvl w:val="0"/>
          <w:numId w:val="4"/>
        </w:numPr>
        <w:spacing w:after="60"/>
        <w:ind w:hanging="452"/>
        <w:rPr>
          <w:rStyle w:val="span"/>
          <w:color w:val="494C4E"/>
          <w:sz w:val="20"/>
          <w:szCs w:val="20"/>
        </w:rPr>
      </w:pPr>
      <w:r>
        <w:rPr>
          <w:rStyle w:val="span"/>
          <w:color w:val="494C4E"/>
          <w:sz w:val="20"/>
          <w:szCs w:val="20"/>
        </w:rPr>
        <w:t>Utilized ManageEngine and LogMeIn to perform software installations and diagnose technical problems, reducing system downtime and improving workflow efficiency.</w:t>
      </w:r>
    </w:p>
    <w:p w:rsidR="006E38F0" w:rsidRDefault="00C54CBD" w14:paraId="691DAB1F" w14:textId="77777777">
      <w:pPr>
        <w:pStyle w:val="divdocumentulli"/>
        <w:numPr>
          <w:ilvl w:val="0"/>
          <w:numId w:val="4"/>
        </w:numPr>
        <w:spacing w:after="60"/>
        <w:ind w:hanging="452"/>
        <w:rPr>
          <w:rStyle w:val="span"/>
          <w:color w:val="494C4E"/>
          <w:sz w:val="20"/>
          <w:szCs w:val="20"/>
        </w:rPr>
      </w:pPr>
      <w:r>
        <w:rPr>
          <w:rStyle w:val="span"/>
          <w:color w:val="494C4E"/>
          <w:sz w:val="20"/>
          <w:szCs w:val="20"/>
        </w:rPr>
        <w:t>Collaborated with healthcare teams to prioritize and resolve service tickets, supporting compliance and operational continuity in fast-paced clinical environments.</w:t>
      </w:r>
    </w:p>
    <w:p w:rsidR="006E38F0" w:rsidRDefault="00C54CBD" w14:paraId="323AB4CE"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Service Desk Analyst</w:t>
      </w:r>
      <w:r>
        <w:rPr>
          <w:rStyle w:val="span"/>
          <w:color w:val="494C4E"/>
          <w:sz w:val="20"/>
          <w:szCs w:val="20"/>
        </w:rPr>
        <w:t xml:space="preserve"> / HCL America</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05/2021 - 11/2021</w:t>
      </w:r>
      <w:r>
        <w:rPr>
          <w:rStyle w:val="datesWrapper"/>
          <w:i/>
          <w:iCs/>
          <w:color w:val="494C4E"/>
          <w:sz w:val="20"/>
          <w:szCs w:val="20"/>
        </w:rPr>
        <w:t xml:space="preserve"> </w:t>
      </w:r>
    </w:p>
    <w:p w:rsidR="006E38F0" w:rsidRDefault="00C54CBD" w14:paraId="113715EF" w14:textId="77777777">
      <w:pPr>
        <w:pStyle w:val="divdocumentulli"/>
        <w:numPr>
          <w:ilvl w:val="0"/>
          <w:numId w:val="5"/>
        </w:numPr>
        <w:spacing w:after="60"/>
        <w:ind w:hanging="452"/>
        <w:rPr>
          <w:rStyle w:val="span"/>
          <w:color w:val="494C4E"/>
          <w:sz w:val="20"/>
          <w:szCs w:val="20"/>
        </w:rPr>
      </w:pPr>
      <w:r>
        <w:rPr>
          <w:rStyle w:val="span"/>
          <w:color w:val="494C4E"/>
          <w:sz w:val="20"/>
          <w:szCs w:val="20"/>
        </w:rPr>
        <w:t>Responded to technical support requests via phone, email, and chat, resolving hardware, software, and connectivity issues across Windows and Mac environments.</w:t>
      </w:r>
    </w:p>
    <w:p w:rsidR="006E38F0" w:rsidRDefault="00C54CBD" w14:paraId="0951362A" w14:textId="77777777">
      <w:pPr>
        <w:pStyle w:val="divdocumentulli"/>
        <w:numPr>
          <w:ilvl w:val="0"/>
          <w:numId w:val="5"/>
        </w:numPr>
        <w:spacing w:after="60"/>
        <w:ind w:hanging="452"/>
        <w:rPr>
          <w:rStyle w:val="span"/>
          <w:color w:val="494C4E"/>
          <w:sz w:val="20"/>
          <w:szCs w:val="20"/>
        </w:rPr>
      </w:pPr>
      <w:r>
        <w:rPr>
          <w:rStyle w:val="span"/>
          <w:color w:val="494C4E"/>
          <w:sz w:val="20"/>
          <w:szCs w:val="20"/>
        </w:rPr>
        <w:t>Logged and tracked incidents using ITSM tools like ServiceNow, ensuring timely escalation and resolution in accordance with SLAs.</w:t>
      </w:r>
    </w:p>
    <w:p w:rsidR="006E38F0" w:rsidRDefault="00C54CBD" w14:paraId="0B978F8D" w14:textId="77777777">
      <w:pPr>
        <w:pStyle w:val="divdocumentulli"/>
        <w:numPr>
          <w:ilvl w:val="0"/>
          <w:numId w:val="5"/>
        </w:numPr>
        <w:spacing w:after="60"/>
        <w:ind w:hanging="452"/>
        <w:rPr>
          <w:rStyle w:val="span"/>
          <w:color w:val="494C4E"/>
          <w:sz w:val="20"/>
          <w:szCs w:val="20"/>
        </w:rPr>
      </w:pPr>
      <w:r>
        <w:rPr>
          <w:rStyle w:val="span"/>
          <w:color w:val="494C4E"/>
          <w:sz w:val="20"/>
          <w:szCs w:val="20"/>
        </w:rPr>
        <w:t>Provided exceptional customer service while guiding users through troubleshooting steps, increasing user satisfaction and reducing repeat tickets.</w:t>
      </w:r>
    </w:p>
    <w:p w:rsidR="006E38F0" w:rsidRDefault="00C54CBD" w14:paraId="506AC0BB"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End User Support Specialist</w:t>
      </w:r>
      <w:r>
        <w:rPr>
          <w:rStyle w:val="span"/>
          <w:color w:val="494C4E"/>
          <w:sz w:val="20"/>
          <w:szCs w:val="20"/>
        </w:rPr>
        <w:t xml:space="preserve"> / Design Data - Gaithersburg, MD</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07/2019 - 08/2019</w:t>
      </w:r>
      <w:r>
        <w:rPr>
          <w:rStyle w:val="datesWrapper"/>
          <w:i/>
          <w:iCs/>
          <w:color w:val="494C4E"/>
          <w:sz w:val="20"/>
          <w:szCs w:val="20"/>
        </w:rPr>
        <w:t xml:space="preserve"> </w:t>
      </w:r>
    </w:p>
    <w:p w:rsidR="006E38F0" w:rsidRDefault="00C54CBD" w14:paraId="2A709BBA" w14:textId="77777777">
      <w:pPr>
        <w:pStyle w:val="divdocumentulli"/>
        <w:numPr>
          <w:ilvl w:val="0"/>
          <w:numId w:val="6"/>
        </w:numPr>
        <w:spacing w:after="60"/>
        <w:ind w:hanging="452"/>
        <w:rPr>
          <w:rStyle w:val="span"/>
          <w:color w:val="494C4E"/>
          <w:sz w:val="20"/>
          <w:szCs w:val="20"/>
        </w:rPr>
      </w:pPr>
      <w:r>
        <w:rPr>
          <w:rStyle w:val="span"/>
          <w:color w:val="494C4E"/>
          <w:sz w:val="20"/>
          <w:szCs w:val="20"/>
        </w:rPr>
        <w:t>Delivered personalized VIP support services, including mailbox access setup and configuration of cloud storage solutions like OneDrive and Dropbox.</w:t>
      </w:r>
    </w:p>
    <w:p w:rsidR="006E38F0" w:rsidRDefault="00C54CBD" w14:paraId="3D130796" w14:textId="77777777">
      <w:pPr>
        <w:pStyle w:val="divdocumentulli"/>
        <w:numPr>
          <w:ilvl w:val="0"/>
          <w:numId w:val="6"/>
        </w:numPr>
        <w:spacing w:after="60"/>
        <w:ind w:hanging="452"/>
        <w:rPr>
          <w:rStyle w:val="span"/>
          <w:color w:val="494C4E"/>
          <w:sz w:val="20"/>
          <w:szCs w:val="20"/>
        </w:rPr>
      </w:pPr>
      <w:r>
        <w:rPr>
          <w:rStyle w:val="span"/>
          <w:color w:val="494C4E"/>
          <w:sz w:val="20"/>
          <w:szCs w:val="20"/>
        </w:rPr>
        <w:t>Enhanced endpoint security by configuring RSA Secure ID tokens, ensuring secure user authentication across systems.</w:t>
      </w:r>
    </w:p>
    <w:p w:rsidR="006E38F0" w:rsidRDefault="00C54CBD" w14:paraId="1E16D73E" w14:textId="77777777">
      <w:pPr>
        <w:pStyle w:val="divdocumentulli"/>
        <w:numPr>
          <w:ilvl w:val="0"/>
          <w:numId w:val="6"/>
        </w:numPr>
        <w:spacing w:after="60"/>
        <w:ind w:hanging="452"/>
        <w:rPr>
          <w:rStyle w:val="span"/>
          <w:color w:val="494C4E"/>
          <w:sz w:val="20"/>
          <w:szCs w:val="20"/>
        </w:rPr>
      </w:pPr>
      <w:r>
        <w:rPr>
          <w:rStyle w:val="span"/>
          <w:color w:val="494C4E"/>
          <w:sz w:val="20"/>
          <w:szCs w:val="20"/>
        </w:rPr>
        <w:t>Collaborated with IT teams to resolve escalated access and application issues, minimizing downtime for high-level stakeholders.</w:t>
      </w:r>
    </w:p>
    <w:p w:rsidR="006E38F0" w:rsidRDefault="00C54CBD" w14:paraId="6D4C1F84"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Jr. Desktop Support Specialist</w:t>
      </w:r>
      <w:r>
        <w:rPr>
          <w:rStyle w:val="span"/>
          <w:color w:val="494C4E"/>
          <w:sz w:val="20"/>
          <w:szCs w:val="20"/>
        </w:rPr>
        <w:t xml:space="preserve"> / Consumer Financial Protection Bureau</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05/2019 - 07/2019</w:t>
      </w:r>
      <w:r>
        <w:rPr>
          <w:rStyle w:val="datesWrapper"/>
          <w:i/>
          <w:iCs/>
          <w:color w:val="494C4E"/>
          <w:sz w:val="20"/>
          <w:szCs w:val="20"/>
        </w:rPr>
        <w:t xml:space="preserve"> </w:t>
      </w:r>
    </w:p>
    <w:p w:rsidR="006E38F0" w:rsidRDefault="00C54CBD" w14:paraId="1C61FB6C" w14:textId="77777777">
      <w:pPr>
        <w:pStyle w:val="divdocumentulli"/>
        <w:numPr>
          <w:ilvl w:val="0"/>
          <w:numId w:val="7"/>
        </w:numPr>
        <w:spacing w:after="60"/>
        <w:ind w:hanging="452"/>
        <w:rPr>
          <w:rStyle w:val="span"/>
          <w:color w:val="494C4E"/>
          <w:sz w:val="20"/>
          <w:szCs w:val="20"/>
        </w:rPr>
      </w:pPr>
      <w:r>
        <w:rPr>
          <w:rStyle w:val="span"/>
          <w:color w:val="494C4E"/>
          <w:sz w:val="20"/>
          <w:szCs w:val="20"/>
        </w:rPr>
        <w:t>Verified asset assignments and maintained accurate inventory records to support efficient IT resource management.</w:t>
      </w:r>
    </w:p>
    <w:p w:rsidR="006E38F0" w:rsidRDefault="00C54CBD" w14:paraId="75F72A6F" w14:textId="77777777">
      <w:pPr>
        <w:pStyle w:val="divdocumentulli"/>
        <w:numPr>
          <w:ilvl w:val="0"/>
          <w:numId w:val="7"/>
        </w:numPr>
        <w:spacing w:after="60"/>
        <w:ind w:hanging="452"/>
        <w:rPr>
          <w:rStyle w:val="span"/>
          <w:color w:val="494C4E"/>
          <w:sz w:val="20"/>
          <w:szCs w:val="20"/>
        </w:rPr>
      </w:pPr>
      <w:r>
        <w:rPr>
          <w:rStyle w:val="span"/>
          <w:color w:val="494C4E"/>
          <w:sz w:val="20"/>
          <w:szCs w:val="20"/>
        </w:rPr>
        <w:t>Diagnosed and resolved hardware issues, including desktops, laptops, and peripherals, ensuring minimal disruption to daily operations.</w:t>
      </w:r>
    </w:p>
    <w:p w:rsidR="006E38F0" w:rsidRDefault="00C54CBD" w14:paraId="2623DA1D" w14:textId="77777777">
      <w:pPr>
        <w:pStyle w:val="divdocumentulli"/>
        <w:numPr>
          <w:ilvl w:val="0"/>
          <w:numId w:val="7"/>
        </w:numPr>
        <w:spacing w:after="60"/>
        <w:ind w:hanging="452"/>
        <w:rPr>
          <w:rStyle w:val="span"/>
          <w:color w:val="494C4E"/>
          <w:sz w:val="20"/>
          <w:szCs w:val="20"/>
        </w:rPr>
      </w:pPr>
      <w:r>
        <w:rPr>
          <w:rStyle w:val="span"/>
          <w:color w:val="494C4E"/>
          <w:sz w:val="20"/>
          <w:szCs w:val="20"/>
        </w:rPr>
        <w:t>Assisted in deploying and configuring new workstations, supporting seamless onboarding for new users and department expansions.</w:t>
      </w:r>
    </w:p>
    <w:p w:rsidR="006E38F0" w:rsidRDefault="00C54CBD" w14:paraId="487352B1"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PC Replacement Specialist</w:t>
      </w:r>
      <w:r>
        <w:rPr>
          <w:rStyle w:val="span"/>
          <w:color w:val="494C4E"/>
          <w:sz w:val="20"/>
          <w:szCs w:val="20"/>
        </w:rPr>
        <w:t xml:space="preserve"> / Arlington County</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03/2018 - 10/2018</w:t>
      </w:r>
      <w:r>
        <w:rPr>
          <w:rStyle w:val="datesWrapper"/>
          <w:i/>
          <w:iCs/>
          <w:color w:val="494C4E"/>
          <w:sz w:val="20"/>
          <w:szCs w:val="20"/>
        </w:rPr>
        <w:t xml:space="preserve"> </w:t>
      </w:r>
    </w:p>
    <w:p w:rsidR="006E38F0" w:rsidRDefault="00C54CBD" w14:paraId="0B382712" w14:textId="77777777">
      <w:pPr>
        <w:pStyle w:val="divdocumentulli"/>
        <w:numPr>
          <w:ilvl w:val="0"/>
          <w:numId w:val="8"/>
        </w:numPr>
        <w:spacing w:after="60"/>
        <w:ind w:hanging="452"/>
        <w:rPr>
          <w:rStyle w:val="span"/>
          <w:color w:val="494C4E"/>
          <w:sz w:val="20"/>
          <w:szCs w:val="20"/>
        </w:rPr>
      </w:pPr>
      <w:r>
        <w:rPr>
          <w:rStyle w:val="span"/>
          <w:color w:val="494C4E"/>
          <w:sz w:val="20"/>
          <w:szCs w:val="20"/>
        </w:rPr>
        <w:t>Deployed and configured Dell desktops and laptops, ensuring smooth transitions with minimal disruption to end-user productivity.</w:t>
      </w:r>
    </w:p>
    <w:p w:rsidR="006E38F0" w:rsidRDefault="00C54CBD" w14:paraId="043F9E0E" w14:textId="77777777">
      <w:pPr>
        <w:pStyle w:val="divdocumentulli"/>
        <w:numPr>
          <w:ilvl w:val="0"/>
          <w:numId w:val="8"/>
        </w:numPr>
        <w:spacing w:after="60"/>
        <w:ind w:hanging="452"/>
        <w:rPr>
          <w:rStyle w:val="span"/>
          <w:color w:val="494C4E"/>
          <w:sz w:val="20"/>
          <w:szCs w:val="20"/>
        </w:rPr>
      </w:pPr>
      <w:r>
        <w:rPr>
          <w:rStyle w:val="span"/>
          <w:color w:val="494C4E"/>
          <w:sz w:val="20"/>
          <w:szCs w:val="20"/>
        </w:rPr>
        <w:t>Streamlined user workflows by setting up Outlook profiles and archive folders, enhancing email organization and system performance.</w:t>
      </w:r>
    </w:p>
    <w:p w:rsidR="006E38F0" w:rsidRDefault="00C54CBD" w14:paraId="179F41A0" w14:textId="77777777">
      <w:pPr>
        <w:pStyle w:val="divdocumentulli"/>
        <w:numPr>
          <w:ilvl w:val="0"/>
          <w:numId w:val="8"/>
        </w:numPr>
        <w:spacing w:after="60"/>
        <w:ind w:hanging="452"/>
        <w:rPr>
          <w:rStyle w:val="span"/>
          <w:color w:val="494C4E"/>
          <w:sz w:val="20"/>
          <w:szCs w:val="20"/>
        </w:rPr>
      </w:pPr>
      <w:r>
        <w:rPr>
          <w:rStyle w:val="span"/>
          <w:color w:val="494C4E"/>
          <w:sz w:val="20"/>
          <w:szCs w:val="20"/>
        </w:rPr>
        <w:t>Coordinated data migration and peripheral setup during device replacements, delivering efficient and user-friendly workstation upgrades.</w:t>
      </w:r>
    </w:p>
    <w:p w:rsidR="006E38F0" w:rsidRDefault="00C54CBD" w14:paraId="53A555FD"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IT Support Specialist</w:t>
      </w:r>
      <w:r>
        <w:rPr>
          <w:rStyle w:val="span"/>
          <w:color w:val="494C4E"/>
          <w:sz w:val="20"/>
          <w:szCs w:val="20"/>
        </w:rPr>
        <w:t xml:space="preserve"> / Federal Trade Commission</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01/2018 - 03/2018</w:t>
      </w:r>
      <w:r>
        <w:rPr>
          <w:rStyle w:val="datesWrapper"/>
          <w:i/>
          <w:iCs/>
          <w:color w:val="494C4E"/>
          <w:sz w:val="20"/>
          <w:szCs w:val="20"/>
        </w:rPr>
        <w:t xml:space="preserve"> </w:t>
      </w:r>
    </w:p>
    <w:p w:rsidR="006E38F0" w:rsidRDefault="00C54CBD" w14:paraId="08E0B3F7" w14:textId="77777777">
      <w:pPr>
        <w:pStyle w:val="divdocumentulli"/>
        <w:numPr>
          <w:ilvl w:val="0"/>
          <w:numId w:val="9"/>
        </w:numPr>
        <w:spacing w:after="60"/>
        <w:ind w:hanging="452"/>
        <w:rPr>
          <w:rStyle w:val="span"/>
          <w:color w:val="494C4E"/>
          <w:sz w:val="20"/>
          <w:szCs w:val="20"/>
        </w:rPr>
      </w:pPr>
      <w:r>
        <w:rPr>
          <w:rStyle w:val="span"/>
          <w:color w:val="494C4E"/>
          <w:sz w:val="20"/>
          <w:szCs w:val="20"/>
        </w:rPr>
        <w:t>Deployed laptops using SCCM, ensuring accurate imaging and configuration for seamless user integration.</w:t>
      </w:r>
    </w:p>
    <w:p w:rsidR="006E38F0" w:rsidRDefault="00C54CBD" w14:paraId="2F64B12C" w14:textId="77777777">
      <w:pPr>
        <w:pStyle w:val="divdocumentulli"/>
        <w:numPr>
          <w:ilvl w:val="0"/>
          <w:numId w:val="9"/>
        </w:numPr>
        <w:spacing w:after="60"/>
        <w:ind w:hanging="452"/>
        <w:rPr>
          <w:rStyle w:val="span"/>
          <w:color w:val="494C4E"/>
          <w:sz w:val="20"/>
          <w:szCs w:val="20"/>
        </w:rPr>
      </w:pPr>
      <w:r>
        <w:rPr>
          <w:rStyle w:val="span"/>
          <w:color w:val="494C4E"/>
          <w:sz w:val="20"/>
          <w:szCs w:val="20"/>
        </w:rPr>
        <w:t>Implemented Symantec PGP encryption on endpoints to safeguard sensitive data and support organizational security compliance.</w:t>
      </w:r>
    </w:p>
    <w:p w:rsidR="006E38F0" w:rsidRDefault="00C54CBD" w14:paraId="44ED9F6E" w14:textId="77777777">
      <w:pPr>
        <w:pStyle w:val="divdocumentulli"/>
        <w:numPr>
          <w:ilvl w:val="0"/>
          <w:numId w:val="9"/>
        </w:numPr>
        <w:spacing w:after="60"/>
        <w:ind w:hanging="452"/>
        <w:rPr>
          <w:rStyle w:val="span"/>
          <w:color w:val="494C4E"/>
          <w:sz w:val="20"/>
          <w:szCs w:val="20"/>
        </w:rPr>
      </w:pPr>
      <w:r>
        <w:rPr>
          <w:rStyle w:val="span"/>
          <w:color w:val="494C4E"/>
          <w:sz w:val="20"/>
          <w:szCs w:val="20"/>
        </w:rPr>
        <w:t>Collaborated with cross-functional teams to troubleshoot deployment issues, reducing setup time and improving user satisfaction.</w:t>
      </w:r>
    </w:p>
    <w:p w:rsidR="006E38F0" w:rsidP="56B6663D" w:rsidRDefault="00C54CBD" w14:paraId="6B0A0C82" w14:textId="7BC5A5E8">
      <w:pPr>
        <w:pStyle w:val="divdocumentdivparagraphpadb5cell"/>
        <w:pBdr>
          <w:top w:val="none" w:color="FF000000" w:sz="0" w:space="0"/>
          <w:bottom w:val="single" w:color="FFFFFF" w:sz="48" w:space="0"/>
        </w:pBdr>
        <w:tabs>
          <w:tab w:val="right" w:pos="10820"/>
        </w:tabs>
        <w:spacing w:before="200"/>
        <w:rPr>
          <w:color w:val="494C4E"/>
          <w:sz w:val="20"/>
          <w:szCs w:val="20"/>
        </w:rPr>
      </w:pPr>
      <w:r w:rsidRPr="56B6663D" w:rsidR="00C54CBD">
        <w:rPr>
          <w:rStyle w:val="jobtitle"/>
          <w:color w:val="494C4E"/>
          <w:sz w:val="20"/>
          <w:szCs w:val="20"/>
        </w:rPr>
        <w:t>Desktop Support Specialist</w:t>
      </w:r>
      <w:r w:rsidRPr="56B6663D" w:rsidR="00C54CBD">
        <w:rPr>
          <w:rStyle w:val="span"/>
          <w:color w:val="494C4E"/>
          <w:sz w:val="20"/>
          <w:szCs w:val="20"/>
        </w:rPr>
        <w:t xml:space="preserve"> / </w:t>
      </w:r>
      <w:r w:rsidRPr="56B6663D" w:rsidR="0007278A">
        <w:rPr>
          <w:rStyle w:val="span"/>
          <w:color w:val="494C4E"/>
          <w:sz w:val="20"/>
          <w:szCs w:val="20"/>
        </w:rPr>
        <w:t>US Patent and Trademark Office (</w:t>
      </w:r>
      <w:r w:rsidRPr="56B6663D" w:rsidR="00C54CBD">
        <w:rPr>
          <w:rStyle w:val="span"/>
          <w:color w:val="494C4E"/>
          <w:sz w:val="20"/>
          <w:szCs w:val="20"/>
        </w:rPr>
        <w:t>USPTO</w:t>
      </w:r>
      <w:r w:rsidRPr="56B6663D" w:rsidR="3DCAE54C">
        <w:rPr>
          <w:rStyle w:val="span"/>
          <w:color w:val="494C4E"/>
          <w:sz w:val="20"/>
          <w:szCs w:val="20"/>
        </w:rPr>
        <w:t>)</w:t>
      </w:r>
      <w:r w:rsidRPr="56B6663D" w:rsidR="00C54CBD">
        <w:rPr>
          <w:rStyle w:val="singlecolumnspanpaddedlinenth-child1"/>
          <w:color w:val="494C4E"/>
          <w:sz w:val="20"/>
          <w:szCs w:val="20"/>
        </w:rPr>
        <w:t xml:space="preserve"> </w:t>
      </w:r>
      <w:r>
        <w:tab/>
      </w:r>
      <w:r w:rsidRPr="56B6663D" w:rsidR="00C54CBD">
        <w:rPr>
          <w:rStyle w:val="datesWrapper"/>
          <w:i w:val="1"/>
          <w:iCs w:val="1"/>
          <w:color w:val="494C4E"/>
          <w:sz w:val="20"/>
          <w:szCs w:val="20"/>
        </w:rPr>
        <w:t xml:space="preserve"> </w:t>
      </w:r>
      <w:r w:rsidRPr="56B6663D" w:rsidR="00C54CBD">
        <w:rPr>
          <w:rStyle w:val="span"/>
          <w:i w:val="1"/>
          <w:iCs w:val="1"/>
          <w:color w:val="494C4E"/>
          <w:sz w:val="20"/>
          <w:szCs w:val="20"/>
        </w:rPr>
        <w:t>04/2017 - 06/2017</w:t>
      </w:r>
      <w:r w:rsidRPr="56B6663D" w:rsidR="00C54CBD">
        <w:rPr>
          <w:rStyle w:val="datesWrapper"/>
          <w:i w:val="1"/>
          <w:iCs w:val="1"/>
          <w:color w:val="494C4E"/>
          <w:sz w:val="20"/>
          <w:szCs w:val="20"/>
        </w:rPr>
        <w:t xml:space="preserve"> </w:t>
      </w:r>
    </w:p>
    <w:p w:rsidR="006E38F0" w:rsidRDefault="00C54CBD" w14:paraId="7B8ED75A" w14:textId="77777777">
      <w:pPr>
        <w:pStyle w:val="divdocumentulli"/>
        <w:numPr>
          <w:ilvl w:val="0"/>
          <w:numId w:val="10"/>
        </w:numPr>
        <w:spacing w:after="60"/>
        <w:ind w:hanging="452"/>
        <w:rPr>
          <w:rStyle w:val="span"/>
          <w:color w:val="494C4E"/>
          <w:sz w:val="20"/>
          <w:szCs w:val="20"/>
        </w:rPr>
      </w:pPr>
      <w:r>
        <w:rPr>
          <w:rStyle w:val="span"/>
          <w:color w:val="494C4E"/>
          <w:sz w:val="20"/>
          <w:szCs w:val="20"/>
        </w:rPr>
        <w:t>Resolved hardware-related issues with printers and workstations, ensuring minimal disruption to user productivity.</w:t>
      </w:r>
    </w:p>
    <w:p w:rsidR="006E38F0" w:rsidRDefault="00C54CBD" w14:paraId="31E888C3" w14:textId="77777777">
      <w:pPr>
        <w:pStyle w:val="divdocumentulli"/>
        <w:numPr>
          <w:ilvl w:val="0"/>
          <w:numId w:val="10"/>
        </w:numPr>
        <w:spacing w:after="60"/>
        <w:ind w:hanging="452"/>
        <w:rPr>
          <w:rStyle w:val="span"/>
          <w:color w:val="494C4E"/>
          <w:sz w:val="20"/>
          <w:szCs w:val="20"/>
        </w:rPr>
      </w:pPr>
      <w:r>
        <w:rPr>
          <w:rStyle w:val="span"/>
          <w:color w:val="494C4E"/>
          <w:sz w:val="20"/>
          <w:szCs w:val="20"/>
        </w:rPr>
        <w:t>Performed routine maintenance and troubleshooting of desktop equipment to support optimal device performance.</w:t>
      </w:r>
    </w:p>
    <w:p w:rsidR="006E38F0" w:rsidRDefault="00C54CBD" w14:paraId="40D37E6D" w14:textId="77777777">
      <w:pPr>
        <w:pStyle w:val="divdocumentulli"/>
        <w:numPr>
          <w:ilvl w:val="0"/>
          <w:numId w:val="10"/>
        </w:numPr>
        <w:spacing w:after="60"/>
        <w:ind w:hanging="452"/>
        <w:rPr>
          <w:rStyle w:val="span"/>
          <w:color w:val="494C4E"/>
          <w:sz w:val="20"/>
          <w:szCs w:val="20"/>
        </w:rPr>
      </w:pPr>
      <w:r>
        <w:rPr>
          <w:rStyle w:val="span"/>
          <w:color w:val="494C4E"/>
          <w:sz w:val="20"/>
          <w:szCs w:val="20"/>
        </w:rPr>
        <w:t>Provided timely on-site and remote support to end-users, maintaining high levels of customer satisfaction and technical readiness.</w:t>
      </w:r>
    </w:p>
    <w:p w:rsidR="006E38F0" w:rsidRDefault="00C54CBD" w14:paraId="0CA5F06C"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Jr. Support Specialist</w:t>
      </w:r>
      <w:r>
        <w:rPr>
          <w:rStyle w:val="span"/>
          <w:color w:val="494C4E"/>
          <w:sz w:val="20"/>
          <w:szCs w:val="20"/>
        </w:rPr>
        <w:t xml:space="preserve"> / U.S. Office of Special Counsel</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06/2016 - 09/2016</w:t>
      </w:r>
      <w:r>
        <w:rPr>
          <w:rStyle w:val="datesWrapper"/>
          <w:i/>
          <w:iCs/>
          <w:color w:val="494C4E"/>
          <w:sz w:val="20"/>
          <w:szCs w:val="20"/>
        </w:rPr>
        <w:t xml:space="preserve"> </w:t>
      </w:r>
    </w:p>
    <w:p w:rsidR="006E38F0" w:rsidRDefault="00C54CBD" w14:paraId="55050406" w14:textId="77777777">
      <w:pPr>
        <w:pStyle w:val="divdocumentulli"/>
        <w:numPr>
          <w:ilvl w:val="0"/>
          <w:numId w:val="11"/>
        </w:numPr>
        <w:spacing w:after="60"/>
        <w:ind w:hanging="452"/>
        <w:rPr>
          <w:rStyle w:val="span"/>
          <w:color w:val="494C4E"/>
          <w:sz w:val="20"/>
          <w:szCs w:val="20"/>
        </w:rPr>
      </w:pPr>
      <w:r>
        <w:rPr>
          <w:rStyle w:val="span"/>
          <w:color w:val="494C4E"/>
          <w:sz w:val="20"/>
          <w:szCs w:val="20"/>
        </w:rPr>
        <w:t>Provided end-user support for Office 365 applications and internal systems, resolving issues to ensure smooth daily operations.</w:t>
      </w:r>
    </w:p>
    <w:p w:rsidR="006E38F0" w:rsidRDefault="00C54CBD" w14:paraId="3C783B23" w14:textId="77777777">
      <w:pPr>
        <w:pStyle w:val="divdocumentulli"/>
        <w:numPr>
          <w:ilvl w:val="0"/>
          <w:numId w:val="11"/>
        </w:numPr>
        <w:spacing w:after="60"/>
        <w:ind w:hanging="452"/>
        <w:rPr>
          <w:rStyle w:val="span"/>
          <w:color w:val="494C4E"/>
          <w:sz w:val="20"/>
          <w:szCs w:val="20"/>
        </w:rPr>
      </w:pPr>
      <w:r>
        <w:rPr>
          <w:rStyle w:val="span"/>
          <w:color w:val="494C4E"/>
          <w:sz w:val="20"/>
          <w:szCs w:val="20"/>
        </w:rPr>
        <w:t>Maintained conference room technology by troubleshooting Skype connectivity and audio/video equipment.</w:t>
      </w:r>
    </w:p>
    <w:p w:rsidR="006E38F0" w:rsidRDefault="00C54CBD" w14:paraId="6B818933" w14:textId="77777777">
      <w:pPr>
        <w:pStyle w:val="divdocumentulli"/>
        <w:numPr>
          <w:ilvl w:val="0"/>
          <w:numId w:val="11"/>
        </w:numPr>
        <w:spacing w:after="60"/>
        <w:ind w:hanging="452"/>
        <w:rPr>
          <w:rStyle w:val="span"/>
          <w:color w:val="494C4E"/>
          <w:sz w:val="20"/>
          <w:szCs w:val="20"/>
        </w:rPr>
      </w:pPr>
      <w:r>
        <w:rPr>
          <w:rStyle w:val="span"/>
          <w:color w:val="494C4E"/>
          <w:sz w:val="20"/>
          <w:szCs w:val="20"/>
        </w:rPr>
        <w:t>Assisted with account setups and software configurations, supporting seamless collaboration across departments.</w:t>
      </w:r>
    </w:p>
    <w:p w:rsidR="006E38F0" w:rsidRDefault="00C54CBD" w14:paraId="63796169"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IT Support Specialist</w:t>
      </w:r>
      <w:r>
        <w:rPr>
          <w:rStyle w:val="span"/>
          <w:color w:val="494C4E"/>
          <w:sz w:val="20"/>
          <w:szCs w:val="20"/>
        </w:rPr>
        <w:t xml:space="preserve"> / Federal Trade Commission</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04/2016 - 06/2016</w:t>
      </w:r>
      <w:r>
        <w:rPr>
          <w:rStyle w:val="datesWrapper"/>
          <w:i/>
          <w:iCs/>
          <w:color w:val="494C4E"/>
          <w:sz w:val="20"/>
          <w:szCs w:val="20"/>
        </w:rPr>
        <w:t xml:space="preserve"> </w:t>
      </w:r>
    </w:p>
    <w:p w:rsidR="006E38F0" w:rsidRDefault="00C54CBD" w14:paraId="429AEAF6" w14:textId="77777777">
      <w:pPr>
        <w:pStyle w:val="divdocumentulli"/>
        <w:numPr>
          <w:ilvl w:val="0"/>
          <w:numId w:val="12"/>
        </w:numPr>
        <w:spacing w:after="60"/>
        <w:ind w:hanging="452"/>
        <w:rPr>
          <w:rStyle w:val="span"/>
          <w:color w:val="494C4E"/>
          <w:sz w:val="20"/>
          <w:szCs w:val="20"/>
        </w:rPr>
      </w:pPr>
      <w:r>
        <w:rPr>
          <w:rStyle w:val="span"/>
          <w:color w:val="494C4E"/>
          <w:sz w:val="20"/>
          <w:szCs w:val="20"/>
        </w:rPr>
        <w:t>Utilized SCCM to image and deploy devices efficiently, ensuring consistent configuration and operational readiness for end-users.</w:t>
      </w:r>
    </w:p>
    <w:p w:rsidR="006E38F0" w:rsidRDefault="00C54CBD" w14:paraId="4C34B5D6" w14:textId="77777777">
      <w:pPr>
        <w:pStyle w:val="divdocumentulli"/>
        <w:numPr>
          <w:ilvl w:val="0"/>
          <w:numId w:val="12"/>
        </w:numPr>
        <w:spacing w:after="60"/>
        <w:ind w:hanging="452"/>
        <w:rPr>
          <w:rStyle w:val="span"/>
          <w:color w:val="494C4E"/>
          <w:sz w:val="20"/>
          <w:szCs w:val="20"/>
        </w:rPr>
      </w:pPr>
      <w:r>
        <w:rPr>
          <w:rStyle w:val="span"/>
          <w:color w:val="494C4E"/>
          <w:sz w:val="20"/>
          <w:szCs w:val="20"/>
        </w:rPr>
        <w:t>Strengthened data security by implementing encryption protocols, including full-disk encryption, across user devices.</w:t>
      </w:r>
    </w:p>
    <w:p w:rsidR="006E38F0" w:rsidRDefault="00C54CBD" w14:paraId="1D309DBF" w14:textId="77777777">
      <w:pPr>
        <w:pStyle w:val="divdocumentulli"/>
        <w:numPr>
          <w:ilvl w:val="0"/>
          <w:numId w:val="12"/>
        </w:numPr>
        <w:spacing w:after="60"/>
        <w:ind w:hanging="452"/>
        <w:rPr>
          <w:rStyle w:val="span"/>
          <w:color w:val="494C4E"/>
          <w:sz w:val="20"/>
          <w:szCs w:val="20"/>
        </w:rPr>
      </w:pPr>
      <w:r>
        <w:rPr>
          <w:rStyle w:val="span"/>
          <w:color w:val="494C4E"/>
          <w:sz w:val="20"/>
          <w:szCs w:val="20"/>
        </w:rPr>
        <w:t>Collaborated with IT teams to maintain compliance standards and streamline deployment processes, reducing setup time and improving user onboarding.</w:t>
      </w:r>
    </w:p>
    <w:p w:rsidR="006E38F0" w:rsidRDefault="00C54CBD" w14:paraId="6D207B68"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Help Desk Technician</w:t>
      </w:r>
      <w:r>
        <w:rPr>
          <w:rStyle w:val="span"/>
          <w:color w:val="494C4E"/>
          <w:sz w:val="20"/>
          <w:szCs w:val="20"/>
        </w:rPr>
        <w:t xml:space="preserve"> / Mine Safety and Health Administration (MSHA)</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08/2015 - 10/2015</w:t>
      </w:r>
      <w:r>
        <w:rPr>
          <w:rStyle w:val="datesWrapper"/>
          <w:i/>
          <w:iCs/>
          <w:color w:val="494C4E"/>
          <w:sz w:val="20"/>
          <w:szCs w:val="20"/>
        </w:rPr>
        <w:t xml:space="preserve"> </w:t>
      </w:r>
    </w:p>
    <w:p w:rsidR="006E38F0" w:rsidRDefault="00C54CBD" w14:paraId="122B2884" w14:textId="77777777">
      <w:pPr>
        <w:pStyle w:val="divdocumentulli"/>
        <w:numPr>
          <w:ilvl w:val="0"/>
          <w:numId w:val="13"/>
        </w:numPr>
        <w:spacing w:after="60"/>
        <w:ind w:hanging="452"/>
        <w:rPr>
          <w:rStyle w:val="span"/>
          <w:color w:val="494C4E"/>
          <w:sz w:val="20"/>
          <w:szCs w:val="20"/>
        </w:rPr>
      </w:pPr>
      <w:r>
        <w:rPr>
          <w:rStyle w:val="span"/>
          <w:color w:val="494C4E"/>
          <w:sz w:val="20"/>
          <w:szCs w:val="20"/>
        </w:rPr>
        <w:t>Coordinated and executed desktop relocations during office moves, ensuring minimal disruption to employee workflows.</w:t>
      </w:r>
    </w:p>
    <w:p w:rsidR="006E38F0" w:rsidRDefault="00C54CBD" w14:paraId="1CBDFA71" w14:textId="77777777">
      <w:pPr>
        <w:pStyle w:val="divdocumentulli"/>
        <w:numPr>
          <w:ilvl w:val="0"/>
          <w:numId w:val="13"/>
        </w:numPr>
        <w:spacing w:after="60"/>
        <w:ind w:hanging="452"/>
        <w:rPr>
          <w:rStyle w:val="span"/>
          <w:color w:val="494C4E"/>
          <w:sz w:val="20"/>
          <w:szCs w:val="20"/>
        </w:rPr>
      </w:pPr>
      <w:r>
        <w:rPr>
          <w:rStyle w:val="span"/>
          <w:color w:val="494C4E"/>
          <w:sz w:val="20"/>
          <w:szCs w:val="20"/>
        </w:rPr>
        <w:t>Diagnosed and resolved printer connectivity and hardware issues, maintaining consistent access to printing resources.</w:t>
      </w:r>
    </w:p>
    <w:p w:rsidR="006E38F0" w:rsidRDefault="00C54CBD" w14:paraId="3F3D7427" w14:textId="77777777">
      <w:pPr>
        <w:pStyle w:val="divdocumentulli"/>
        <w:numPr>
          <w:ilvl w:val="0"/>
          <w:numId w:val="13"/>
        </w:numPr>
        <w:spacing w:after="60"/>
        <w:ind w:hanging="452"/>
        <w:rPr>
          <w:rStyle w:val="span"/>
          <w:color w:val="494C4E"/>
          <w:sz w:val="20"/>
          <w:szCs w:val="20"/>
        </w:rPr>
      </w:pPr>
      <w:r>
        <w:rPr>
          <w:rStyle w:val="span"/>
          <w:color w:val="494C4E"/>
          <w:sz w:val="20"/>
          <w:szCs w:val="20"/>
        </w:rPr>
        <w:t>Provided hands-on support for hardware setup and configuration, enabling seamless workstation transitions across departments.</w:t>
      </w:r>
    </w:p>
    <w:p w:rsidR="006E38F0" w:rsidRDefault="00C54CBD" w14:paraId="339DD15D"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Service Desk Technician</w:t>
      </w:r>
      <w:r>
        <w:rPr>
          <w:rStyle w:val="span"/>
          <w:color w:val="494C4E"/>
          <w:sz w:val="20"/>
          <w:szCs w:val="20"/>
        </w:rPr>
        <w:t xml:space="preserve"> / National Labor Relations Board</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04/2015 - 06/2015</w:t>
      </w:r>
      <w:r>
        <w:rPr>
          <w:rStyle w:val="datesWrapper"/>
          <w:i/>
          <w:iCs/>
          <w:color w:val="494C4E"/>
          <w:sz w:val="20"/>
          <w:szCs w:val="20"/>
        </w:rPr>
        <w:t xml:space="preserve"> </w:t>
      </w:r>
    </w:p>
    <w:p w:rsidR="006E38F0" w:rsidRDefault="00C54CBD" w14:paraId="4875A46B" w14:textId="77777777">
      <w:pPr>
        <w:pStyle w:val="divdocumentulli"/>
        <w:numPr>
          <w:ilvl w:val="0"/>
          <w:numId w:val="14"/>
        </w:numPr>
        <w:spacing w:after="60"/>
        <w:ind w:hanging="452"/>
        <w:rPr>
          <w:rStyle w:val="span"/>
          <w:color w:val="494C4E"/>
          <w:sz w:val="20"/>
          <w:szCs w:val="20"/>
        </w:rPr>
      </w:pPr>
      <w:r>
        <w:rPr>
          <w:rStyle w:val="span"/>
          <w:color w:val="494C4E"/>
          <w:sz w:val="20"/>
          <w:szCs w:val="20"/>
        </w:rPr>
        <w:t>Spearheaded the deployment of 300+ laptops, managing imaging, hardware upgrades, and end-user setup to ensure seamless rollouts.</w:t>
      </w:r>
    </w:p>
    <w:p w:rsidR="006E38F0" w:rsidRDefault="00C54CBD" w14:paraId="64316939" w14:textId="77777777">
      <w:pPr>
        <w:pStyle w:val="divdocumentulli"/>
        <w:numPr>
          <w:ilvl w:val="0"/>
          <w:numId w:val="14"/>
        </w:numPr>
        <w:spacing w:after="60"/>
        <w:ind w:hanging="452"/>
        <w:rPr>
          <w:rStyle w:val="span"/>
          <w:color w:val="494C4E"/>
          <w:sz w:val="20"/>
          <w:szCs w:val="20"/>
        </w:rPr>
      </w:pPr>
      <w:r>
        <w:rPr>
          <w:rStyle w:val="span"/>
          <w:color w:val="494C4E"/>
          <w:sz w:val="20"/>
          <w:szCs w:val="20"/>
        </w:rPr>
        <w:t>Coordinated with IT teams to schedule and execute device replacements with minimal disruption to business operations.</w:t>
      </w:r>
    </w:p>
    <w:p w:rsidR="006E38F0" w:rsidRDefault="00C54CBD" w14:paraId="569E8D11" w14:textId="77777777">
      <w:pPr>
        <w:pStyle w:val="divdocumentulli"/>
        <w:numPr>
          <w:ilvl w:val="0"/>
          <w:numId w:val="14"/>
        </w:numPr>
        <w:spacing w:after="60"/>
        <w:ind w:hanging="452"/>
        <w:rPr>
          <w:rStyle w:val="span"/>
          <w:color w:val="494C4E"/>
          <w:sz w:val="20"/>
          <w:szCs w:val="20"/>
        </w:rPr>
      </w:pPr>
      <w:r w:rsidRPr="120FEB7A" w:rsidR="00C54CBD">
        <w:rPr>
          <w:rStyle w:val="span"/>
          <w:color w:val="494C4E"/>
          <w:sz w:val="20"/>
          <w:szCs w:val="20"/>
        </w:rPr>
        <w:t>Provided post-deployment support and troubleshooting, ensuring full functionality and user satisfaction across all upgraded systems.</w:t>
      </w:r>
    </w:p>
    <w:p w:rsidR="006E38F0" w:rsidP="56B6663D" w:rsidRDefault="00C54CBD" w14:paraId="1B96AB75" w14:textId="14B39F5F">
      <w:pPr>
        <w:pStyle w:val="divdocumentdivparagraphpadb5cell"/>
        <w:pBdr>
          <w:top w:val="none" w:color="000000" w:sz="0" w:space="0"/>
          <w:bottom w:val="single" w:color="FFFFFF" w:sz="48" w:space="0"/>
        </w:pBdr>
        <w:tabs>
          <w:tab w:val="right" w:pos="10820"/>
        </w:tabs>
        <w:spacing w:before="200"/>
        <w:rPr>
          <w:color w:val="494C4E"/>
          <w:sz w:val="20"/>
          <w:szCs w:val="20"/>
        </w:rPr>
      </w:pPr>
      <w:r w:rsidRPr="56B6663D" w:rsidR="5E9D10B3">
        <w:rPr>
          <w:rStyle w:val="jobtitle"/>
          <w:color w:val="494C4E"/>
          <w:sz w:val="20"/>
          <w:szCs w:val="20"/>
        </w:rPr>
        <w:t xml:space="preserve"> </w:t>
      </w:r>
      <w:r w:rsidRPr="56B6663D" w:rsidR="00C54CBD">
        <w:rPr>
          <w:rStyle w:val="jobtitle"/>
          <w:color w:val="494C4E"/>
          <w:sz w:val="20"/>
          <w:szCs w:val="20"/>
        </w:rPr>
        <w:t>IT Support Staff Level I</w:t>
      </w:r>
      <w:r w:rsidRPr="56B6663D" w:rsidR="00C54CBD">
        <w:rPr>
          <w:rStyle w:val="span"/>
          <w:color w:val="494C4E"/>
          <w:sz w:val="20"/>
          <w:szCs w:val="20"/>
        </w:rPr>
        <w:t>/ World Bank</w:t>
      </w:r>
      <w:r w:rsidRPr="56B6663D" w:rsidR="00C54CBD">
        <w:rPr>
          <w:rStyle w:val="singlecolumnspanpaddedlinenth-child1"/>
          <w:color w:val="494C4E"/>
          <w:sz w:val="20"/>
          <w:szCs w:val="20"/>
        </w:rPr>
        <w:t xml:space="preserve"> </w:t>
      </w:r>
      <w:r>
        <w:tab/>
      </w:r>
      <w:r w:rsidRPr="56B6663D" w:rsidR="00C54CBD">
        <w:rPr>
          <w:rStyle w:val="datesWrapper"/>
          <w:i w:val="1"/>
          <w:iCs w:val="1"/>
          <w:color w:val="494C4E"/>
          <w:sz w:val="20"/>
          <w:szCs w:val="20"/>
        </w:rPr>
        <w:t xml:space="preserve"> </w:t>
      </w:r>
      <w:r w:rsidRPr="56B6663D" w:rsidR="00C54CBD">
        <w:rPr>
          <w:rStyle w:val="span"/>
          <w:i w:val="1"/>
          <w:iCs w:val="1"/>
          <w:color w:val="494C4E"/>
          <w:sz w:val="20"/>
          <w:szCs w:val="20"/>
        </w:rPr>
        <w:t>01/2014 - 09/2014</w:t>
      </w:r>
      <w:r w:rsidRPr="56B6663D" w:rsidR="00C54CBD">
        <w:rPr>
          <w:rStyle w:val="datesWrapper"/>
          <w:i w:val="1"/>
          <w:iCs w:val="1"/>
          <w:color w:val="494C4E"/>
          <w:sz w:val="20"/>
          <w:szCs w:val="20"/>
        </w:rPr>
        <w:t xml:space="preserve"> </w:t>
      </w:r>
    </w:p>
    <w:p w:rsidR="006E38F0" w:rsidRDefault="00C54CBD" w14:paraId="7E3C58A7" w14:textId="76C86ECC">
      <w:pPr>
        <w:pStyle w:val="divdocumentulli"/>
        <w:numPr>
          <w:ilvl w:val="0"/>
          <w:numId w:val="15"/>
        </w:numPr>
        <w:spacing w:after="60"/>
        <w:ind w:hanging="452"/>
        <w:rPr>
          <w:rStyle w:val="span"/>
          <w:color w:val="494C4E"/>
          <w:sz w:val="20"/>
          <w:szCs w:val="20"/>
        </w:rPr>
      </w:pPr>
      <w:r w:rsidRPr="1399A24E" w:rsidR="00C54CBD">
        <w:rPr>
          <w:rStyle w:val="span"/>
          <w:color w:val="494C4E"/>
          <w:sz w:val="20"/>
          <w:szCs w:val="20"/>
        </w:rPr>
        <w:t xml:space="preserve">Leveraged SCCM to deploy software and updates </w:t>
      </w:r>
      <w:r w:rsidRPr="1399A24E" w:rsidR="2E6C3D62">
        <w:rPr>
          <w:rStyle w:val="span"/>
          <w:color w:val="494C4E"/>
          <w:sz w:val="20"/>
          <w:szCs w:val="20"/>
        </w:rPr>
        <w:t>efficiently and</w:t>
      </w:r>
      <w:r w:rsidRPr="1399A24E" w:rsidR="00C54CBD">
        <w:rPr>
          <w:rStyle w:val="span"/>
          <w:color w:val="494C4E"/>
          <w:sz w:val="20"/>
          <w:szCs w:val="20"/>
        </w:rPr>
        <w:t xml:space="preserve"> utilized Active Directory to manage user accounts and secure system access.</w:t>
      </w:r>
    </w:p>
    <w:p w:rsidR="006E38F0" w:rsidRDefault="00C54CBD" w14:paraId="6C2204DD" w14:textId="77777777">
      <w:pPr>
        <w:pStyle w:val="divdocumentulli"/>
        <w:numPr>
          <w:ilvl w:val="0"/>
          <w:numId w:val="15"/>
        </w:numPr>
        <w:spacing w:after="60"/>
        <w:ind w:hanging="452"/>
        <w:rPr>
          <w:rStyle w:val="span"/>
          <w:color w:val="494C4E"/>
          <w:sz w:val="20"/>
          <w:szCs w:val="20"/>
        </w:rPr>
      </w:pPr>
      <w:r>
        <w:rPr>
          <w:rStyle w:val="span"/>
          <w:color w:val="494C4E"/>
          <w:sz w:val="20"/>
          <w:szCs w:val="20"/>
        </w:rPr>
        <w:t>Delivered advanced support for Office 365 and Lotus Notes, resolving complex issues in a high-volume, fast-paced environment.</w:t>
      </w:r>
    </w:p>
    <w:p w:rsidR="006E38F0" w:rsidRDefault="00C54CBD" w14:paraId="70217869" w14:textId="77777777">
      <w:pPr>
        <w:pStyle w:val="divdocumentulli"/>
        <w:numPr>
          <w:ilvl w:val="0"/>
          <w:numId w:val="15"/>
        </w:numPr>
        <w:spacing w:after="60"/>
        <w:ind w:hanging="452"/>
        <w:rPr>
          <w:rStyle w:val="span"/>
          <w:color w:val="494C4E"/>
          <w:sz w:val="20"/>
          <w:szCs w:val="20"/>
        </w:rPr>
      </w:pPr>
      <w:r>
        <w:rPr>
          <w:rStyle w:val="span"/>
          <w:color w:val="494C4E"/>
          <w:sz w:val="20"/>
          <w:szCs w:val="20"/>
        </w:rPr>
        <w:t>Streamlined support workflows by documenting resolutions and optimizing ticket handling, reducing response times and improving user satisfaction.</w:t>
      </w:r>
    </w:p>
    <w:p w:rsidR="006E38F0" w:rsidRDefault="00C54CBD" w14:paraId="4F154429"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Field Service Technician</w:t>
      </w:r>
      <w:r>
        <w:rPr>
          <w:rStyle w:val="span"/>
          <w:color w:val="494C4E"/>
          <w:sz w:val="20"/>
          <w:szCs w:val="20"/>
        </w:rPr>
        <w:t xml:space="preserve"> / PricewaterhouseCoopers</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11/2013 - 01/2014</w:t>
      </w:r>
      <w:r>
        <w:rPr>
          <w:rStyle w:val="datesWrapper"/>
          <w:i/>
          <w:iCs/>
          <w:color w:val="494C4E"/>
          <w:sz w:val="20"/>
          <w:szCs w:val="20"/>
        </w:rPr>
        <w:t xml:space="preserve"> </w:t>
      </w:r>
    </w:p>
    <w:p w:rsidR="006E38F0" w:rsidRDefault="00C54CBD" w14:paraId="7DE4C802" w14:textId="77777777">
      <w:pPr>
        <w:pStyle w:val="divdocumentulli"/>
        <w:numPr>
          <w:ilvl w:val="0"/>
          <w:numId w:val="16"/>
        </w:numPr>
        <w:spacing w:after="60"/>
        <w:ind w:hanging="452"/>
        <w:rPr>
          <w:rStyle w:val="span"/>
          <w:color w:val="494C4E"/>
          <w:sz w:val="20"/>
          <w:szCs w:val="20"/>
        </w:rPr>
      </w:pPr>
      <w:r>
        <w:rPr>
          <w:rStyle w:val="span"/>
          <w:color w:val="494C4E"/>
          <w:sz w:val="20"/>
          <w:szCs w:val="20"/>
        </w:rPr>
        <w:t>Performed laptop imaging and deployment, ensuring consistent configurations and minimal downtime for end-users.</w:t>
      </w:r>
    </w:p>
    <w:p w:rsidR="006E38F0" w:rsidRDefault="00C54CBD" w14:paraId="4CDA033D" w14:textId="77777777">
      <w:pPr>
        <w:pStyle w:val="divdocumentulli"/>
        <w:numPr>
          <w:ilvl w:val="0"/>
          <w:numId w:val="16"/>
        </w:numPr>
        <w:spacing w:after="60"/>
        <w:ind w:hanging="452"/>
        <w:rPr>
          <w:rStyle w:val="span"/>
          <w:color w:val="494C4E"/>
          <w:sz w:val="20"/>
          <w:szCs w:val="20"/>
        </w:rPr>
      </w:pPr>
      <w:r>
        <w:rPr>
          <w:rStyle w:val="span"/>
          <w:color w:val="494C4E"/>
          <w:sz w:val="20"/>
          <w:szCs w:val="20"/>
        </w:rPr>
        <w:t>Provided on-site support for Lotus Notes, troubleshooting email and application issues to maintain communication flow.</w:t>
      </w:r>
    </w:p>
    <w:p w:rsidR="006E38F0" w:rsidRDefault="00C54CBD" w14:paraId="62BB276E" w14:textId="77777777">
      <w:pPr>
        <w:pStyle w:val="divdocumentulli"/>
        <w:numPr>
          <w:ilvl w:val="0"/>
          <w:numId w:val="16"/>
        </w:numPr>
        <w:spacing w:after="60"/>
        <w:ind w:hanging="452"/>
        <w:rPr>
          <w:rStyle w:val="span"/>
          <w:color w:val="494C4E"/>
          <w:sz w:val="20"/>
          <w:szCs w:val="20"/>
        </w:rPr>
      </w:pPr>
      <w:r>
        <w:rPr>
          <w:rStyle w:val="span"/>
          <w:color w:val="494C4E"/>
          <w:sz w:val="20"/>
          <w:szCs w:val="20"/>
        </w:rPr>
        <w:t>Coordinated with IT teams to schedule service visits, delivering efficient technical solutions with minimal disruption to daily operations.</w:t>
      </w:r>
    </w:p>
    <w:p w:rsidR="006E38F0" w:rsidRDefault="00C54CBD" w14:paraId="40E492DC" w14:textId="77777777">
      <w:pPr>
        <w:pStyle w:val="divdocumentdivparagraphpadb5cell"/>
        <w:pBdr>
          <w:top w:val="none" w:color="auto" w:sz="0" w:space="0"/>
          <w:bottom w:val="single" w:color="FFFFFF" w:sz="48" w:space="0"/>
        </w:pBdr>
        <w:tabs>
          <w:tab w:val="right" w:pos="10820"/>
        </w:tabs>
        <w:spacing w:before="200"/>
        <w:rPr>
          <w:color w:val="494C4E"/>
          <w:sz w:val="20"/>
          <w:szCs w:val="20"/>
        </w:rPr>
      </w:pPr>
      <w:r>
        <w:rPr>
          <w:rStyle w:val="jobtitle"/>
          <w:color w:val="494C4E"/>
          <w:sz w:val="20"/>
          <w:szCs w:val="20"/>
        </w:rPr>
        <w:t>Help Desk Agent Tier II</w:t>
      </w:r>
      <w:r>
        <w:rPr>
          <w:rStyle w:val="span"/>
          <w:color w:val="494C4E"/>
          <w:sz w:val="20"/>
          <w:szCs w:val="20"/>
        </w:rPr>
        <w:t xml:space="preserve"> / Hewlett Packard/DMDC</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04/2010 - 12/2012</w:t>
      </w:r>
      <w:r>
        <w:rPr>
          <w:rStyle w:val="datesWrapper"/>
          <w:i/>
          <w:iCs/>
          <w:color w:val="494C4E"/>
          <w:sz w:val="20"/>
          <w:szCs w:val="20"/>
        </w:rPr>
        <w:t xml:space="preserve"> </w:t>
      </w:r>
    </w:p>
    <w:p w:rsidR="006E38F0" w:rsidRDefault="00C54CBD" w14:paraId="1BE2CAFB" w14:textId="77777777">
      <w:pPr>
        <w:pStyle w:val="divdocumentulli"/>
        <w:numPr>
          <w:ilvl w:val="0"/>
          <w:numId w:val="17"/>
        </w:numPr>
        <w:spacing w:after="60"/>
        <w:ind w:hanging="452"/>
        <w:rPr>
          <w:rStyle w:val="span"/>
          <w:color w:val="494C4E"/>
          <w:sz w:val="20"/>
          <w:szCs w:val="20"/>
        </w:rPr>
      </w:pPr>
      <w:r>
        <w:rPr>
          <w:rStyle w:val="span"/>
          <w:color w:val="494C4E"/>
          <w:sz w:val="20"/>
          <w:szCs w:val="20"/>
        </w:rPr>
        <w:t>Provided advanced support for CAC/ID issuance systems, ensuring secure handling of personal data and compliance with high-security protocols.</w:t>
      </w:r>
    </w:p>
    <w:p w:rsidR="006E38F0" w:rsidRDefault="00C54CBD" w14:paraId="6691B67B" w14:textId="77777777">
      <w:pPr>
        <w:pStyle w:val="divdocumentulli"/>
        <w:numPr>
          <w:ilvl w:val="0"/>
          <w:numId w:val="17"/>
        </w:numPr>
        <w:spacing w:after="60"/>
        <w:ind w:hanging="452"/>
        <w:rPr>
          <w:rStyle w:val="span"/>
          <w:color w:val="494C4E"/>
          <w:sz w:val="20"/>
          <w:szCs w:val="20"/>
        </w:rPr>
      </w:pPr>
      <w:r>
        <w:rPr>
          <w:rStyle w:val="span"/>
          <w:color w:val="494C4E"/>
          <w:sz w:val="20"/>
          <w:szCs w:val="20"/>
        </w:rPr>
        <w:t>Remotely configured access devices and related software, delivering end-to-end setup and troubleshooting for users across multiple locations.</w:t>
      </w:r>
    </w:p>
    <w:p w:rsidR="006E38F0" w:rsidRDefault="00C54CBD" w14:paraId="7F126878" w14:textId="77777777">
      <w:pPr>
        <w:pStyle w:val="divdocumentulli"/>
        <w:numPr>
          <w:ilvl w:val="0"/>
          <w:numId w:val="17"/>
        </w:numPr>
        <w:spacing w:after="300"/>
        <w:ind w:hanging="452"/>
        <w:rPr>
          <w:rStyle w:val="span"/>
          <w:color w:val="494C4E"/>
          <w:sz w:val="20"/>
          <w:szCs w:val="20"/>
        </w:rPr>
      </w:pPr>
      <w:r>
        <w:rPr>
          <w:rStyle w:val="span"/>
          <w:color w:val="494C4E"/>
          <w:sz w:val="20"/>
          <w:szCs w:val="20"/>
        </w:rPr>
        <w:t>Maintained and managed high-security IT equipment, supporting system integrity and operational readiness in a sensitive environment.</w:t>
      </w:r>
    </w:p>
    <w:tbl>
      <w:tblPr>
        <w:tblStyle w:val="divdocumentdivheading"/>
        <w:tblW w:w="5000" w:type="pct"/>
        <w:tblCellSpacing w:w="0" w:type="dxa"/>
        <w:tblBorders>
          <w:top w:val="single" w:color="C0C5CF" w:sz="8" w:space="0"/>
        </w:tblBorders>
        <w:tblCellMar>
          <w:left w:w="0" w:type="dxa"/>
          <w:right w:w="0" w:type="dxa"/>
        </w:tblCellMar>
        <w:tblLook w:val="05E0" w:firstRow="1" w:lastRow="1" w:firstColumn="1" w:lastColumn="1" w:noHBand="0" w:noVBand="1"/>
      </w:tblPr>
      <w:tblGrid>
        <w:gridCol w:w="10840"/>
      </w:tblGrid>
      <w:tr w:rsidR="006E38F0" w14:paraId="0018BB3F" w14:textId="77777777">
        <w:trPr>
          <w:tblCellSpacing w:w="0" w:type="dxa"/>
        </w:trPr>
        <w:tc>
          <w:tcPr>
            <w:tcW w:w="0" w:type="auto"/>
            <w:tcMar>
              <w:top w:w="300" w:type="dxa"/>
              <w:left w:w="0" w:type="dxa"/>
              <w:bottom w:w="100" w:type="dxa"/>
              <w:right w:w="0" w:type="dxa"/>
            </w:tcMar>
            <w:vAlign w:val="bottom"/>
            <w:hideMark/>
          </w:tcPr>
          <w:p w:rsidR="006E38F0" w:rsidRDefault="00C54CBD" w14:paraId="003EB0FE" w14:textId="77777777">
            <w:pPr>
              <w:rPr>
                <w:color w:val="494C4E"/>
                <w:sz w:val="20"/>
                <w:szCs w:val="20"/>
              </w:rPr>
            </w:pPr>
            <w:r>
              <w:rPr>
                <w:rStyle w:val="divdocumentdivheadingdivsectiontitle"/>
                <w:b/>
                <w:bCs/>
                <w:caps/>
                <w:spacing w:val="10"/>
              </w:rPr>
              <w:t>Education</w:t>
            </w:r>
          </w:p>
        </w:tc>
      </w:tr>
    </w:tbl>
    <w:p w:rsidR="006E38F0" w:rsidRDefault="00C54CBD" w14:paraId="4FD4117D" w14:textId="77777777">
      <w:pPr>
        <w:pStyle w:val="paddedline"/>
        <w:pBdr>
          <w:bottom w:val="none" w:color="auto" w:sz="0" w:space="0"/>
        </w:pBdr>
        <w:tabs>
          <w:tab w:val="right" w:pos="10820"/>
        </w:tabs>
        <w:spacing w:after="300"/>
        <w:rPr>
          <w:color w:val="494C4E"/>
          <w:sz w:val="20"/>
          <w:szCs w:val="20"/>
        </w:rPr>
      </w:pPr>
      <w:r>
        <w:rPr>
          <w:rStyle w:val="degree"/>
          <w:color w:val="494C4E"/>
          <w:sz w:val="20"/>
          <w:szCs w:val="20"/>
        </w:rPr>
        <w:t>Associate of Computer Science</w:t>
      </w:r>
      <w:r>
        <w:rPr>
          <w:rStyle w:val="documentbeforecolonspace"/>
          <w:color w:val="494C4E"/>
          <w:sz w:val="20"/>
          <w:szCs w:val="20"/>
        </w:rPr>
        <w:t xml:space="preserve"> </w:t>
      </w:r>
      <w:r>
        <w:rPr>
          <w:rStyle w:val="span"/>
          <w:color w:val="494C4E"/>
          <w:sz w:val="20"/>
          <w:szCs w:val="20"/>
        </w:rPr>
        <w:t>: Computer Network Systems</w:t>
      </w:r>
      <w:r>
        <w:rPr>
          <w:rStyle w:val="singlecolumnspanpaddedlinenth-child1"/>
          <w:color w:val="494C4E"/>
          <w:sz w:val="20"/>
          <w:szCs w:val="20"/>
        </w:rPr>
        <w:t xml:space="preserve"> </w:t>
      </w:r>
      <w:r>
        <w:rPr>
          <w:rStyle w:val="datesWrapper"/>
          <w:i/>
          <w:iCs/>
          <w:color w:val="494C4E"/>
          <w:sz w:val="20"/>
          <w:szCs w:val="20"/>
        </w:rPr>
        <w:tab/>
      </w:r>
      <w:r>
        <w:rPr>
          <w:rStyle w:val="datesWrapper"/>
          <w:i/>
          <w:iCs/>
          <w:color w:val="494C4E"/>
          <w:sz w:val="20"/>
          <w:szCs w:val="20"/>
        </w:rPr>
        <w:t xml:space="preserve"> </w:t>
      </w:r>
      <w:r>
        <w:rPr>
          <w:rStyle w:val="span"/>
          <w:i/>
          <w:iCs/>
          <w:color w:val="494C4E"/>
          <w:sz w:val="20"/>
          <w:szCs w:val="20"/>
        </w:rPr>
        <w:t>03/2003</w:t>
      </w:r>
      <w:r>
        <w:rPr>
          <w:rStyle w:val="datesWrapper"/>
          <w:i/>
          <w:iCs/>
          <w:color w:val="494C4E"/>
          <w:sz w:val="20"/>
          <w:szCs w:val="20"/>
        </w:rPr>
        <w:t xml:space="preserve"> </w:t>
      </w:r>
    </w:p>
    <w:p w:rsidR="006E38F0" w:rsidRDefault="00C54CBD" w14:paraId="15AFDA11" w14:textId="77777777">
      <w:pPr>
        <w:pStyle w:val="paddedline"/>
        <w:spacing w:after="300"/>
        <w:rPr>
          <w:color w:val="494C4E"/>
          <w:sz w:val="20"/>
          <w:szCs w:val="20"/>
        </w:rPr>
      </w:pPr>
      <w:r>
        <w:rPr>
          <w:rStyle w:val="span"/>
          <w:color w:val="494C4E"/>
          <w:sz w:val="20"/>
          <w:szCs w:val="20"/>
        </w:rPr>
        <w:t>ITT Technical Institute - Lake Mary, FL</w:t>
      </w:r>
      <w:r>
        <w:rPr>
          <w:color w:val="494C4E"/>
          <w:sz w:val="20"/>
          <w:szCs w:val="20"/>
        </w:rPr>
        <w:t xml:space="preserve"> </w:t>
      </w:r>
    </w:p>
    <w:tbl>
      <w:tblPr>
        <w:tblStyle w:val="divdocumentdivheading"/>
        <w:tblW w:w="5000" w:type="pct"/>
        <w:tblCellSpacing w:w="0" w:type="dxa"/>
        <w:tblBorders>
          <w:top w:val="single" w:color="C0C5CF" w:sz="8" w:space="0"/>
        </w:tblBorders>
        <w:tblCellMar>
          <w:left w:w="0" w:type="dxa"/>
          <w:right w:w="0" w:type="dxa"/>
        </w:tblCellMar>
        <w:tblLook w:val="05E0" w:firstRow="1" w:lastRow="1" w:firstColumn="1" w:lastColumn="1" w:noHBand="0" w:noVBand="1"/>
      </w:tblPr>
      <w:tblGrid>
        <w:gridCol w:w="10840"/>
      </w:tblGrid>
      <w:tr w:rsidR="006E38F0" w14:paraId="36414BFE" w14:textId="77777777">
        <w:trPr>
          <w:tblCellSpacing w:w="0" w:type="dxa"/>
        </w:trPr>
        <w:tc>
          <w:tcPr>
            <w:tcW w:w="0" w:type="auto"/>
            <w:tcMar>
              <w:top w:w="300" w:type="dxa"/>
              <w:left w:w="0" w:type="dxa"/>
              <w:bottom w:w="100" w:type="dxa"/>
              <w:right w:w="0" w:type="dxa"/>
            </w:tcMar>
            <w:vAlign w:val="bottom"/>
            <w:hideMark/>
          </w:tcPr>
          <w:p w:rsidR="006E38F0" w:rsidRDefault="00C54CBD" w14:paraId="164D8057" w14:textId="77777777">
            <w:pPr>
              <w:rPr>
                <w:color w:val="494C4E"/>
                <w:sz w:val="20"/>
                <w:szCs w:val="20"/>
              </w:rPr>
            </w:pPr>
            <w:r>
              <w:rPr>
                <w:rStyle w:val="divdocumentdivheadingdivsectiontitle"/>
                <w:b/>
                <w:bCs/>
                <w:caps/>
                <w:spacing w:val="10"/>
              </w:rPr>
              <w:t>Websites, Portfolios, Profiles</w:t>
            </w:r>
          </w:p>
        </w:tc>
      </w:tr>
    </w:tbl>
    <w:p w:rsidR="006E38F0" w:rsidRDefault="00C54CBD" w14:paraId="020D2692" w14:textId="77777777">
      <w:pPr>
        <w:pStyle w:val="divdocumentulli"/>
        <w:numPr>
          <w:ilvl w:val="0"/>
          <w:numId w:val="18"/>
        </w:numPr>
        <w:pBdr>
          <w:left w:val="none" w:color="auto" w:sz="0" w:space="0"/>
        </w:pBdr>
        <w:spacing w:after="300" w:line="260" w:lineRule="atLeast"/>
        <w:ind w:hanging="452"/>
        <w:rPr>
          <w:color w:val="494C4E"/>
          <w:sz w:val="20"/>
          <w:szCs w:val="20"/>
        </w:rPr>
      </w:pPr>
      <w:r>
        <w:rPr>
          <w:rStyle w:val="span"/>
          <w:color w:val="494C4E"/>
          <w:sz w:val="20"/>
          <w:szCs w:val="20"/>
        </w:rPr>
        <w:t>https://www.linkedin.com/in/tony-payne-62a8a37</w:t>
      </w:r>
    </w:p>
    <w:tbl>
      <w:tblPr>
        <w:tblStyle w:val="divdocumentdivheading"/>
        <w:tblW w:w="5000" w:type="pct"/>
        <w:tblCellSpacing w:w="0" w:type="dxa"/>
        <w:tblBorders>
          <w:top w:val="single" w:color="C0C5CF" w:sz="8" w:space="0"/>
        </w:tblBorders>
        <w:tblCellMar>
          <w:left w:w="0" w:type="dxa"/>
          <w:right w:w="0" w:type="dxa"/>
        </w:tblCellMar>
        <w:tblLook w:val="05E0" w:firstRow="1" w:lastRow="1" w:firstColumn="1" w:lastColumn="1" w:noHBand="0" w:noVBand="1"/>
      </w:tblPr>
      <w:tblGrid>
        <w:gridCol w:w="10840"/>
      </w:tblGrid>
      <w:tr w:rsidR="006E38F0" w14:paraId="41CD2D5D" w14:textId="77777777">
        <w:trPr>
          <w:tblCellSpacing w:w="0" w:type="dxa"/>
        </w:trPr>
        <w:tc>
          <w:tcPr>
            <w:tcW w:w="0" w:type="auto"/>
            <w:tcMar>
              <w:top w:w="300" w:type="dxa"/>
              <w:left w:w="0" w:type="dxa"/>
              <w:bottom w:w="100" w:type="dxa"/>
              <w:right w:w="0" w:type="dxa"/>
            </w:tcMar>
            <w:vAlign w:val="bottom"/>
            <w:hideMark/>
          </w:tcPr>
          <w:p w:rsidR="006E38F0" w:rsidRDefault="00C54CBD" w14:paraId="4D8D539B" w14:textId="77777777">
            <w:pPr>
              <w:rPr>
                <w:color w:val="494C4E"/>
                <w:sz w:val="20"/>
                <w:szCs w:val="20"/>
              </w:rPr>
            </w:pPr>
            <w:r>
              <w:rPr>
                <w:rStyle w:val="divdocumentdivheadingdivsectiontitle"/>
                <w:b/>
                <w:bCs/>
                <w:caps/>
                <w:spacing w:val="10"/>
              </w:rPr>
              <w:t>Core Competencies And Technical Skills</w:t>
            </w:r>
          </w:p>
        </w:tc>
      </w:tr>
    </w:tbl>
    <w:p w:rsidR="006E38F0" w:rsidRDefault="00C54CBD" w14:paraId="77522146" w14:textId="77777777">
      <w:pPr>
        <w:pStyle w:val="p"/>
        <w:rPr>
          <w:color w:val="494C4E"/>
          <w:sz w:val="20"/>
          <w:szCs w:val="20"/>
        </w:rPr>
      </w:pPr>
      <w:r>
        <w:rPr>
          <w:color w:val="494C4E"/>
          <w:sz w:val="20"/>
          <w:szCs w:val="20"/>
        </w:rPr>
        <w:t>Windows 95–11, Windows Server 2003, Office 365, MS Office (2000–2016), Lotus Notes, Symantec PGP, Norton, McAfee, Lenovo, HP, Dell, Compaq desktops/laptops, SCCM, Active Directory, Citrix, VPN, TCP/IP, DHCP, DNS, Cisco Routers, Frame Relay, Bomgar, Kaseya, LogMeIn Rescue, Dameware, Windows Remote Desktop, ServiceNow, Remedy, ConnectWise, Track-it, Unicenter, Ghost, PCAnywhere, Altiris, RSA Secure ID, WebEx, GoToMeeting, Polycom, Public Trust Clearance (multiple contracts)</w:t>
      </w:r>
    </w:p>
    <w:p w:rsidR="006E38F0" w:rsidRDefault="00C54CBD" w14:paraId="24D36820" w14:textId="77777777">
      <w:pPr>
        <w:spacing w:line="14" w:lineRule="exact"/>
      </w:pPr>
      <w:r>
        <w:rPr>
          <w:color w:val="FFFFFF"/>
          <w:sz w:val="2"/>
        </w:rPr>
        <w:t>#HRJ#ca0995de-1968-4633-8d2e-d477aaf21d38#</w:t>
      </w:r>
    </w:p>
    <w:sectPr w:rsidR="006E38F0">
      <w:headerReference w:type="default" r:id="rId10"/>
      <w:footerReference w:type="default" r:id="rId11"/>
      <w:type w:val="continuous"/>
      <w:pgSz w:w="12240" w:h="15840" w:orient="portrait"/>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4CBD" w:rsidRDefault="00C54CBD" w14:paraId="71951C59" w14:textId="77777777">
      <w:pPr>
        <w:spacing w:line="240" w:lineRule="auto"/>
      </w:pPr>
      <w:r>
        <w:separator/>
      </w:r>
    </w:p>
  </w:endnote>
  <w:endnote w:type="continuationSeparator" w:id="0">
    <w:p w:rsidR="00C54CBD" w:rsidRDefault="00C54CBD" w14:paraId="03583D6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8F0" w:rsidRDefault="00C54CBD" w14:paraId="092D5867" w14:textId="77777777">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8F0" w:rsidRDefault="00C54CBD" w14:paraId="564A26DE" w14:textId="77777777">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4CBD" w:rsidRDefault="00C54CBD" w14:paraId="64A4E717" w14:textId="77777777">
      <w:pPr>
        <w:spacing w:line="240" w:lineRule="auto"/>
      </w:pPr>
      <w:r>
        <w:separator/>
      </w:r>
    </w:p>
  </w:footnote>
  <w:footnote w:type="continuationSeparator" w:id="0">
    <w:p w:rsidR="00C54CBD" w:rsidRDefault="00C54CBD" w14:paraId="790162A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8F0" w:rsidRDefault="00C54CBD" w14:paraId="6B42BC29" w14:textId="77777777">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8F0" w:rsidRDefault="00C54CBD" w14:paraId="76116B5D" w14:textId="77777777">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E526DEE">
      <w:start w:val="1"/>
      <w:numFmt w:val="bullet"/>
      <w:lvlText w:val=""/>
      <w:lvlJc w:val="left"/>
      <w:pPr>
        <w:ind w:left="720" w:hanging="360"/>
      </w:pPr>
      <w:rPr>
        <w:rFonts w:ascii="Symbol" w:hAnsi="Symbol"/>
      </w:rPr>
    </w:lvl>
    <w:lvl w:ilvl="1" w:tplc="E3A0020C">
      <w:start w:val="1"/>
      <w:numFmt w:val="bullet"/>
      <w:lvlText w:val="o"/>
      <w:lvlJc w:val="left"/>
      <w:pPr>
        <w:tabs>
          <w:tab w:val="num" w:pos="1440"/>
        </w:tabs>
        <w:ind w:left="1440" w:hanging="360"/>
      </w:pPr>
      <w:rPr>
        <w:rFonts w:ascii="Courier New" w:hAnsi="Courier New"/>
      </w:rPr>
    </w:lvl>
    <w:lvl w:ilvl="2" w:tplc="DF8A6DBA">
      <w:start w:val="1"/>
      <w:numFmt w:val="bullet"/>
      <w:lvlText w:val=""/>
      <w:lvlJc w:val="left"/>
      <w:pPr>
        <w:tabs>
          <w:tab w:val="num" w:pos="2160"/>
        </w:tabs>
        <w:ind w:left="2160" w:hanging="360"/>
      </w:pPr>
      <w:rPr>
        <w:rFonts w:ascii="Wingdings" w:hAnsi="Wingdings"/>
      </w:rPr>
    </w:lvl>
    <w:lvl w:ilvl="3" w:tplc="DE1C57A4">
      <w:start w:val="1"/>
      <w:numFmt w:val="bullet"/>
      <w:lvlText w:val=""/>
      <w:lvlJc w:val="left"/>
      <w:pPr>
        <w:tabs>
          <w:tab w:val="num" w:pos="2880"/>
        </w:tabs>
        <w:ind w:left="2880" w:hanging="360"/>
      </w:pPr>
      <w:rPr>
        <w:rFonts w:ascii="Symbol" w:hAnsi="Symbol"/>
      </w:rPr>
    </w:lvl>
    <w:lvl w:ilvl="4" w:tplc="AF00155A">
      <w:start w:val="1"/>
      <w:numFmt w:val="bullet"/>
      <w:lvlText w:val="o"/>
      <w:lvlJc w:val="left"/>
      <w:pPr>
        <w:tabs>
          <w:tab w:val="num" w:pos="3600"/>
        </w:tabs>
        <w:ind w:left="3600" w:hanging="360"/>
      </w:pPr>
      <w:rPr>
        <w:rFonts w:ascii="Courier New" w:hAnsi="Courier New"/>
      </w:rPr>
    </w:lvl>
    <w:lvl w:ilvl="5" w:tplc="7A78B5D4">
      <w:start w:val="1"/>
      <w:numFmt w:val="bullet"/>
      <w:lvlText w:val=""/>
      <w:lvlJc w:val="left"/>
      <w:pPr>
        <w:tabs>
          <w:tab w:val="num" w:pos="4320"/>
        </w:tabs>
        <w:ind w:left="4320" w:hanging="360"/>
      </w:pPr>
      <w:rPr>
        <w:rFonts w:ascii="Wingdings" w:hAnsi="Wingdings"/>
      </w:rPr>
    </w:lvl>
    <w:lvl w:ilvl="6" w:tplc="33A81726">
      <w:start w:val="1"/>
      <w:numFmt w:val="bullet"/>
      <w:lvlText w:val=""/>
      <w:lvlJc w:val="left"/>
      <w:pPr>
        <w:tabs>
          <w:tab w:val="num" w:pos="5040"/>
        </w:tabs>
        <w:ind w:left="5040" w:hanging="360"/>
      </w:pPr>
      <w:rPr>
        <w:rFonts w:ascii="Symbol" w:hAnsi="Symbol"/>
      </w:rPr>
    </w:lvl>
    <w:lvl w:ilvl="7" w:tplc="7472DDDA">
      <w:start w:val="1"/>
      <w:numFmt w:val="bullet"/>
      <w:lvlText w:val="o"/>
      <w:lvlJc w:val="left"/>
      <w:pPr>
        <w:tabs>
          <w:tab w:val="num" w:pos="5760"/>
        </w:tabs>
        <w:ind w:left="5760" w:hanging="360"/>
      </w:pPr>
      <w:rPr>
        <w:rFonts w:ascii="Courier New" w:hAnsi="Courier New"/>
      </w:rPr>
    </w:lvl>
    <w:lvl w:ilvl="8" w:tplc="B7CA48C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080F408">
      <w:start w:val="1"/>
      <w:numFmt w:val="bullet"/>
      <w:lvlText w:val=""/>
      <w:lvlJc w:val="left"/>
      <w:pPr>
        <w:ind w:left="720" w:hanging="360"/>
      </w:pPr>
      <w:rPr>
        <w:rFonts w:ascii="Symbol" w:hAnsi="Symbol"/>
      </w:rPr>
    </w:lvl>
    <w:lvl w:ilvl="1" w:tplc="9992E754">
      <w:start w:val="1"/>
      <w:numFmt w:val="bullet"/>
      <w:lvlText w:val="o"/>
      <w:lvlJc w:val="left"/>
      <w:pPr>
        <w:tabs>
          <w:tab w:val="num" w:pos="1440"/>
        </w:tabs>
        <w:ind w:left="1440" w:hanging="360"/>
      </w:pPr>
      <w:rPr>
        <w:rFonts w:ascii="Courier New" w:hAnsi="Courier New"/>
      </w:rPr>
    </w:lvl>
    <w:lvl w:ilvl="2" w:tplc="4198F01E">
      <w:start w:val="1"/>
      <w:numFmt w:val="bullet"/>
      <w:lvlText w:val=""/>
      <w:lvlJc w:val="left"/>
      <w:pPr>
        <w:tabs>
          <w:tab w:val="num" w:pos="2160"/>
        </w:tabs>
        <w:ind w:left="2160" w:hanging="360"/>
      </w:pPr>
      <w:rPr>
        <w:rFonts w:ascii="Wingdings" w:hAnsi="Wingdings"/>
      </w:rPr>
    </w:lvl>
    <w:lvl w:ilvl="3" w:tplc="453C96C8">
      <w:start w:val="1"/>
      <w:numFmt w:val="bullet"/>
      <w:lvlText w:val=""/>
      <w:lvlJc w:val="left"/>
      <w:pPr>
        <w:tabs>
          <w:tab w:val="num" w:pos="2880"/>
        </w:tabs>
        <w:ind w:left="2880" w:hanging="360"/>
      </w:pPr>
      <w:rPr>
        <w:rFonts w:ascii="Symbol" w:hAnsi="Symbol"/>
      </w:rPr>
    </w:lvl>
    <w:lvl w:ilvl="4" w:tplc="0008A8E2">
      <w:start w:val="1"/>
      <w:numFmt w:val="bullet"/>
      <w:lvlText w:val="o"/>
      <w:lvlJc w:val="left"/>
      <w:pPr>
        <w:tabs>
          <w:tab w:val="num" w:pos="3600"/>
        </w:tabs>
        <w:ind w:left="3600" w:hanging="360"/>
      </w:pPr>
      <w:rPr>
        <w:rFonts w:ascii="Courier New" w:hAnsi="Courier New"/>
      </w:rPr>
    </w:lvl>
    <w:lvl w:ilvl="5" w:tplc="4F5CEA16">
      <w:start w:val="1"/>
      <w:numFmt w:val="bullet"/>
      <w:lvlText w:val=""/>
      <w:lvlJc w:val="left"/>
      <w:pPr>
        <w:tabs>
          <w:tab w:val="num" w:pos="4320"/>
        </w:tabs>
        <w:ind w:left="4320" w:hanging="360"/>
      </w:pPr>
      <w:rPr>
        <w:rFonts w:ascii="Wingdings" w:hAnsi="Wingdings"/>
      </w:rPr>
    </w:lvl>
    <w:lvl w:ilvl="6" w:tplc="E20A5D54">
      <w:start w:val="1"/>
      <w:numFmt w:val="bullet"/>
      <w:lvlText w:val=""/>
      <w:lvlJc w:val="left"/>
      <w:pPr>
        <w:tabs>
          <w:tab w:val="num" w:pos="5040"/>
        </w:tabs>
        <w:ind w:left="5040" w:hanging="360"/>
      </w:pPr>
      <w:rPr>
        <w:rFonts w:ascii="Symbol" w:hAnsi="Symbol"/>
      </w:rPr>
    </w:lvl>
    <w:lvl w:ilvl="7" w:tplc="E8CA1444">
      <w:start w:val="1"/>
      <w:numFmt w:val="bullet"/>
      <w:lvlText w:val="o"/>
      <w:lvlJc w:val="left"/>
      <w:pPr>
        <w:tabs>
          <w:tab w:val="num" w:pos="5760"/>
        </w:tabs>
        <w:ind w:left="5760" w:hanging="360"/>
      </w:pPr>
      <w:rPr>
        <w:rFonts w:ascii="Courier New" w:hAnsi="Courier New"/>
      </w:rPr>
    </w:lvl>
    <w:lvl w:ilvl="8" w:tplc="D8CA4C9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192F418">
      <w:start w:val="1"/>
      <w:numFmt w:val="bullet"/>
      <w:lvlText w:val=""/>
      <w:lvlJc w:val="left"/>
      <w:pPr>
        <w:ind w:left="720" w:hanging="360"/>
      </w:pPr>
      <w:rPr>
        <w:rFonts w:ascii="Symbol" w:hAnsi="Symbol"/>
      </w:rPr>
    </w:lvl>
    <w:lvl w:ilvl="1" w:tplc="CB38AD10">
      <w:start w:val="1"/>
      <w:numFmt w:val="bullet"/>
      <w:lvlText w:val="o"/>
      <w:lvlJc w:val="left"/>
      <w:pPr>
        <w:tabs>
          <w:tab w:val="num" w:pos="1440"/>
        </w:tabs>
        <w:ind w:left="1440" w:hanging="360"/>
      </w:pPr>
      <w:rPr>
        <w:rFonts w:ascii="Courier New" w:hAnsi="Courier New"/>
      </w:rPr>
    </w:lvl>
    <w:lvl w:ilvl="2" w:tplc="B5BEC2B6">
      <w:start w:val="1"/>
      <w:numFmt w:val="bullet"/>
      <w:lvlText w:val=""/>
      <w:lvlJc w:val="left"/>
      <w:pPr>
        <w:tabs>
          <w:tab w:val="num" w:pos="2160"/>
        </w:tabs>
        <w:ind w:left="2160" w:hanging="360"/>
      </w:pPr>
      <w:rPr>
        <w:rFonts w:ascii="Wingdings" w:hAnsi="Wingdings"/>
      </w:rPr>
    </w:lvl>
    <w:lvl w:ilvl="3" w:tplc="5B8C802A">
      <w:start w:val="1"/>
      <w:numFmt w:val="bullet"/>
      <w:lvlText w:val=""/>
      <w:lvlJc w:val="left"/>
      <w:pPr>
        <w:tabs>
          <w:tab w:val="num" w:pos="2880"/>
        </w:tabs>
        <w:ind w:left="2880" w:hanging="360"/>
      </w:pPr>
      <w:rPr>
        <w:rFonts w:ascii="Symbol" w:hAnsi="Symbol"/>
      </w:rPr>
    </w:lvl>
    <w:lvl w:ilvl="4" w:tplc="3204493E">
      <w:start w:val="1"/>
      <w:numFmt w:val="bullet"/>
      <w:lvlText w:val="o"/>
      <w:lvlJc w:val="left"/>
      <w:pPr>
        <w:tabs>
          <w:tab w:val="num" w:pos="3600"/>
        </w:tabs>
        <w:ind w:left="3600" w:hanging="360"/>
      </w:pPr>
      <w:rPr>
        <w:rFonts w:ascii="Courier New" w:hAnsi="Courier New"/>
      </w:rPr>
    </w:lvl>
    <w:lvl w:ilvl="5" w:tplc="3B0CABAC">
      <w:start w:val="1"/>
      <w:numFmt w:val="bullet"/>
      <w:lvlText w:val=""/>
      <w:lvlJc w:val="left"/>
      <w:pPr>
        <w:tabs>
          <w:tab w:val="num" w:pos="4320"/>
        </w:tabs>
        <w:ind w:left="4320" w:hanging="360"/>
      </w:pPr>
      <w:rPr>
        <w:rFonts w:ascii="Wingdings" w:hAnsi="Wingdings"/>
      </w:rPr>
    </w:lvl>
    <w:lvl w:ilvl="6" w:tplc="6DDAA9F2">
      <w:start w:val="1"/>
      <w:numFmt w:val="bullet"/>
      <w:lvlText w:val=""/>
      <w:lvlJc w:val="left"/>
      <w:pPr>
        <w:tabs>
          <w:tab w:val="num" w:pos="5040"/>
        </w:tabs>
        <w:ind w:left="5040" w:hanging="360"/>
      </w:pPr>
      <w:rPr>
        <w:rFonts w:ascii="Symbol" w:hAnsi="Symbol"/>
      </w:rPr>
    </w:lvl>
    <w:lvl w:ilvl="7" w:tplc="1396C474">
      <w:start w:val="1"/>
      <w:numFmt w:val="bullet"/>
      <w:lvlText w:val="o"/>
      <w:lvlJc w:val="left"/>
      <w:pPr>
        <w:tabs>
          <w:tab w:val="num" w:pos="5760"/>
        </w:tabs>
        <w:ind w:left="5760" w:hanging="360"/>
      </w:pPr>
      <w:rPr>
        <w:rFonts w:ascii="Courier New" w:hAnsi="Courier New"/>
      </w:rPr>
    </w:lvl>
    <w:lvl w:ilvl="8" w:tplc="196E10D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6FE4A32">
      <w:start w:val="1"/>
      <w:numFmt w:val="bullet"/>
      <w:lvlText w:val=""/>
      <w:lvlJc w:val="left"/>
      <w:pPr>
        <w:ind w:left="720" w:hanging="360"/>
      </w:pPr>
      <w:rPr>
        <w:rFonts w:ascii="Symbol" w:hAnsi="Symbol"/>
      </w:rPr>
    </w:lvl>
    <w:lvl w:ilvl="1" w:tplc="B712E298">
      <w:start w:val="1"/>
      <w:numFmt w:val="bullet"/>
      <w:lvlText w:val="o"/>
      <w:lvlJc w:val="left"/>
      <w:pPr>
        <w:tabs>
          <w:tab w:val="num" w:pos="1440"/>
        </w:tabs>
        <w:ind w:left="1440" w:hanging="360"/>
      </w:pPr>
      <w:rPr>
        <w:rFonts w:ascii="Courier New" w:hAnsi="Courier New"/>
      </w:rPr>
    </w:lvl>
    <w:lvl w:ilvl="2" w:tplc="A19A235A">
      <w:start w:val="1"/>
      <w:numFmt w:val="bullet"/>
      <w:lvlText w:val=""/>
      <w:lvlJc w:val="left"/>
      <w:pPr>
        <w:tabs>
          <w:tab w:val="num" w:pos="2160"/>
        </w:tabs>
        <w:ind w:left="2160" w:hanging="360"/>
      </w:pPr>
      <w:rPr>
        <w:rFonts w:ascii="Wingdings" w:hAnsi="Wingdings"/>
      </w:rPr>
    </w:lvl>
    <w:lvl w:ilvl="3" w:tplc="9D28B648">
      <w:start w:val="1"/>
      <w:numFmt w:val="bullet"/>
      <w:lvlText w:val=""/>
      <w:lvlJc w:val="left"/>
      <w:pPr>
        <w:tabs>
          <w:tab w:val="num" w:pos="2880"/>
        </w:tabs>
        <w:ind w:left="2880" w:hanging="360"/>
      </w:pPr>
      <w:rPr>
        <w:rFonts w:ascii="Symbol" w:hAnsi="Symbol"/>
      </w:rPr>
    </w:lvl>
    <w:lvl w:ilvl="4" w:tplc="9782CCBC">
      <w:start w:val="1"/>
      <w:numFmt w:val="bullet"/>
      <w:lvlText w:val="o"/>
      <w:lvlJc w:val="left"/>
      <w:pPr>
        <w:tabs>
          <w:tab w:val="num" w:pos="3600"/>
        </w:tabs>
        <w:ind w:left="3600" w:hanging="360"/>
      </w:pPr>
      <w:rPr>
        <w:rFonts w:ascii="Courier New" w:hAnsi="Courier New"/>
      </w:rPr>
    </w:lvl>
    <w:lvl w:ilvl="5" w:tplc="BEF67D96">
      <w:start w:val="1"/>
      <w:numFmt w:val="bullet"/>
      <w:lvlText w:val=""/>
      <w:lvlJc w:val="left"/>
      <w:pPr>
        <w:tabs>
          <w:tab w:val="num" w:pos="4320"/>
        </w:tabs>
        <w:ind w:left="4320" w:hanging="360"/>
      </w:pPr>
      <w:rPr>
        <w:rFonts w:ascii="Wingdings" w:hAnsi="Wingdings"/>
      </w:rPr>
    </w:lvl>
    <w:lvl w:ilvl="6" w:tplc="486A87EC">
      <w:start w:val="1"/>
      <w:numFmt w:val="bullet"/>
      <w:lvlText w:val=""/>
      <w:lvlJc w:val="left"/>
      <w:pPr>
        <w:tabs>
          <w:tab w:val="num" w:pos="5040"/>
        </w:tabs>
        <w:ind w:left="5040" w:hanging="360"/>
      </w:pPr>
      <w:rPr>
        <w:rFonts w:ascii="Symbol" w:hAnsi="Symbol"/>
      </w:rPr>
    </w:lvl>
    <w:lvl w:ilvl="7" w:tplc="D7E28AD2">
      <w:start w:val="1"/>
      <w:numFmt w:val="bullet"/>
      <w:lvlText w:val="o"/>
      <w:lvlJc w:val="left"/>
      <w:pPr>
        <w:tabs>
          <w:tab w:val="num" w:pos="5760"/>
        </w:tabs>
        <w:ind w:left="5760" w:hanging="360"/>
      </w:pPr>
      <w:rPr>
        <w:rFonts w:ascii="Courier New" w:hAnsi="Courier New"/>
      </w:rPr>
    </w:lvl>
    <w:lvl w:ilvl="8" w:tplc="06CAB46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9F8B6CA">
      <w:start w:val="1"/>
      <w:numFmt w:val="bullet"/>
      <w:lvlText w:val=""/>
      <w:lvlJc w:val="left"/>
      <w:pPr>
        <w:ind w:left="720" w:hanging="360"/>
      </w:pPr>
      <w:rPr>
        <w:rFonts w:ascii="Symbol" w:hAnsi="Symbol"/>
      </w:rPr>
    </w:lvl>
    <w:lvl w:ilvl="1" w:tplc="EA08C096">
      <w:start w:val="1"/>
      <w:numFmt w:val="bullet"/>
      <w:lvlText w:val="o"/>
      <w:lvlJc w:val="left"/>
      <w:pPr>
        <w:tabs>
          <w:tab w:val="num" w:pos="1440"/>
        </w:tabs>
        <w:ind w:left="1440" w:hanging="360"/>
      </w:pPr>
      <w:rPr>
        <w:rFonts w:ascii="Courier New" w:hAnsi="Courier New"/>
      </w:rPr>
    </w:lvl>
    <w:lvl w:ilvl="2" w:tplc="B7A011D0">
      <w:start w:val="1"/>
      <w:numFmt w:val="bullet"/>
      <w:lvlText w:val=""/>
      <w:lvlJc w:val="left"/>
      <w:pPr>
        <w:tabs>
          <w:tab w:val="num" w:pos="2160"/>
        </w:tabs>
        <w:ind w:left="2160" w:hanging="360"/>
      </w:pPr>
      <w:rPr>
        <w:rFonts w:ascii="Wingdings" w:hAnsi="Wingdings"/>
      </w:rPr>
    </w:lvl>
    <w:lvl w:ilvl="3" w:tplc="B94AE0AE">
      <w:start w:val="1"/>
      <w:numFmt w:val="bullet"/>
      <w:lvlText w:val=""/>
      <w:lvlJc w:val="left"/>
      <w:pPr>
        <w:tabs>
          <w:tab w:val="num" w:pos="2880"/>
        </w:tabs>
        <w:ind w:left="2880" w:hanging="360"/>
      </w:pPr>
      <w:rPr>
        <w:rFonts w:ascii="Symbol" w:hAnsi="Symbol"/>
      </w:rPr>
    </w:lvl>
    <w:lvl w:ilvl="4" w:tplc="058ABEBC">
      <w:start w:val="1"/>
      <w:numFmt w:val="bullet"/>
      <w:lvlText w:val="o"/>
      <w:lvlJc w:val="left"/>
      <w:pPr>
        <w:tabs>
          <w:tab w:val="num" w:pos="3600"/>
        </w:tabs>
        <w:ind w:left="3600" w:hanging="360"/>
      </w:pPr>
      <w:rPr>
        <w:rFonts w:ascii="Courier New" w:hAnsi="Courier New"/>
      </w:rPr>
    </w:lvl>
    <w:lvl w:ilvl="5" w:tplc="DD5CA262">
      <w:start w:val="1"/>
      <w:numFmt w:val="bullet"/>
      <w:lvlText w:val=""/>
      <w:lvlJc w:val="left"/>
      <w:pPr>
        <w:tabs>
          <w:tab w:val="num" w:pos="4320"/>
        </w:tabs>
        <w:ind w:left="4320" w:hanging="360"/>
      </w:pPr>
      <w:rPr>
        <w:rFonts w:ascii="Wingdings" w:hAnsi="Wingdings"/>
      </w:rPr>
    </w:lvl>
    <w:lvl w:ilvl="6" w:tplc="2D6E6116">
      <w:start w:val="1"/>
      <w:numFmt w:val="bullet"/>
      <w:lvlText w:val=""/>
      <w:lvlJc w:val="left"/>
      <w:pPr>
        <w:tabs>
          <w:tab w:val="num" w:pos="5040"/>
        </w:tabs>
        <w:ind w:left="5040" w:hanging="360"/>
      </w:pPr>
      <w:rPr>
        <w:rFonts w:ascii="Symbol" w:hAnsi="Symbol"/>
      </w:rPr>
    </w:lvl>
    <w:lvl w:ilvl="7" w:tplc="EB141F86">
      <w:start w:val="1"/>
      <w:numFmt w:val="bullet"/>
      <w:lvlText w:val="o"/>
      <w:lvlJc w:val="left"/>
      <w:pPr>
        <w:tabs>
          <w:tab w:val="num" w:pos="5760"/>
        </w:tabs>
        <w:ind w:left="5760" w:hanging="360"/>
      </w:pPr>
      <w:rPr>
        <w:rFonts w:ascii="Courier New" w:hAnsi="Courier New"/>
      </w:rPr>
    </w:lvl>
    <w:lvl w:ilvl="8" w:tplc="AAD675A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A8C103E">
      <w:start w:val="1"/>
      <w:numFmt w:val="bullet"/>
      <w:lvlText w:val=""/>
      <w:lvlJc w:val="left"/>
      <w:pPr>
        <w:ind w:left="720" w:hanging="360"/>
      </w:pPr>
      <w:rPr>
        <w:rFonts w:ascii="Symbol" w:hAnsi="Symbol"/>
      </w:rPr>
    </w:lvl>
    <w:lvl w:ilvl="1" w:tplc="74C4E2C8">
      <w:start w:val="1"/>
      <w:numFmt w:val="bullet"/>
      <w:lvlText w:val="o"/>
      <w:lvlJc w:val="left"/>
      <w:pPr>
        <w:tabs>
          <w:tab w:val="num" w:pos="1440"/>
        </w:tabs>
        <w:ind w:left="1440" w:hanging="360"/>
      </w:pPr>
      <w:rPr>
        <w:rFonts w:ascii="Courier New" w:hAnsi="Courier New"/>
      </w:rPr>
    </w:lvl>
    <w:lvl w:ilvl="2" w:tplc="B9F0DF88">
      <w:start w:val="1"/>
      <w:numFmt w:val="bullet"/>
      <w:lvlText w:val=""/>
      <w:lvlJc w:val="left"/>
      <w:pPr>
        <w:tabs>
          <w:tab w:val="num" w:pos="2160"/>
        </w:tabs>
        <w:ind w:left="2160" w:hanging="360"/>
      </w:pPr>
      <w:rPr>
        <w:rFonts w:ascii="Wingdings" w:hAnsi="Wingdings"/>
      </w:rPr>
    </w:lvl>
    <w:lvl w:ilvl="3" w:tplc="FE5A66F2">
      <w:start w:val="1"/>
      <w:numFmt w:val="bullet"/>
      <w:lvlText w:val=""/>
      <w:lvlJc w:val="left"/>
      <w:pPr>
        <w:tabs>
          <w:tab w:val="num" w:pos="2880"/>
        </w:tabs>
        <w:ind w:left="2880" w:hanging="360"/>
      </w:pPr>
      <w:rPr>
        <w:rFonts w:ascii="Symbol" w:hAnsi="Symbol"/>
      </w:rPr>
    </w:lvl>
    <w:lvl w:ilvl="4" w:tplc="D7C8AA7A">
      <w:start w:val="1"/>
      <w:numFmt w:val="bullet"/>
      <w:lvlText w:val="o"/>
      <w:lvlJc w:val="left"/>
      <w:pPr>
        <w:tabs>
          <w:tab w:val="num" w:pos="3600"/>
        </w:tabs>
        <w:ind w:left="3600" w:hanging="360"/>
      </w:pPr>
      <w:rPr>
        <w:rFonts w:ascii="Courier New" w:hAnsi="Courier New"/>
      </w:rPr>
    </w:lvl>
    <w:lvl w:ilvl="5" w:tplc="7BDE6950">
      <w:start w:val="1"/>
      <w:numFmt w:val="bullet"/>
      <w:lvlText w:val=""/>
      <w:lvlJc w:val="left"/>
      <w:pPr>
        <w:tabs>
          <w:tab w:val="num" w:pos="4320"/>
        </w:tabs>
        <w:ind w:left="4320" w:hanging="360"/>
      </w:pPr>
      <w:rPr>
        <w:rFonts w:ascii="Wingdings" w:hAnsi="Wingdings"/>
      </w:rPr>
    </w:lvl>
    <w:lvl w:ilvl="6" w:tplc="850222EE">
      <w:start w:val="1"/>
      <w:numFmt w:val="bullet"/>
      <w:lvlText w:val=""/>
      <w:lvlJc w:val="left"/>
      <w:pPr>
        <w:tabs>
          <w:tab w:val="num" w:pos="5040"/>
        </w:tabs>
        <w:ind w:left="5040" w:hanging="360"/>
      </w:pPr>
      <w:rPr>
        <w:rFonts w:ascii="Symbol" w:hAnsi="Symbol"/>
      </w:rPr>
    </w:lvl>
    <w:lvl w:ilvl="7" w:tplc="7D524B5A">
      <w:start w:val="1"/>
      <w:numFmt w:val="bullet"/>
      <w:lvlText w:val="o"/>
      <w:lvlJc w:val="left"/>
      <w:pPr>
        <w:tabs>
          <w:tab w:val="num" w:pos="5760"/>
        </w:tabs>
        <w:ind w:left="5760" w:hanging="360"/>
      </w:pPr>
      <w:rPr>
        <w:rFonts w:ascii="Courier New" w:hAnsi="Courier New"/>
      </w:rPr>
    </w:lvl>
    <w:lvl w:ilvl="8" w:tplc="2CB6871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CF210D4">
      <w:start w:val="1"/>
      <w:numFmt w:val="bullet"/>
      <w:lvlText w:val=""/>
      <w:lvlJc w:val="left"/>
      <w:pPr>
        <w:ind w:left="720" w:hanging="360"/>
      </w:pPr>
      <w:rPr>
        <w:rFonts w:ascii="Symbol" w:hAnsi="Symbol"/>
      </w:rPr>
    </w:lvl>
    <w:lvl w:ilvl="1" w:tplc="13A85A38">
      <w:start w:val="1"/>
      <w:numFmt w:val="bullet"/>
      <w:lvlText w:val="o"/>
      <w:lvlJc w:val="left"/>
      <w:pPr>
        <w:tabs>
          <w:tab w:val="num" w:pos="1440"/>
        </w:tabs>
        <w:ind w:left="1440" w:hanging="360"/>
      </w:pPr>
      <w:rPr>
        <w:rFonts w:ascii="Courier New" w:hAnsi="Courier New"/>
      </w:rPr>
    </w:lvl>
    <w:lvl w:ilvl="2" w:tplc="69F08BD2">
      <w:start w:val="1"/>
      <w:numFmt w:val="bullet"/>
      <w:lvlText w:val=""/>
      <w:lvlJc w:val="left"/>
      <w:pPr>
        <w:tabs>
          <w:tab w:val="num" w:pos="2160"/>
        </w:tabs>
        <w:ind w:left="2160" w:hanging="360"/>
      </w:pPr>
      <w:rPr>
        <w:rFonts w:ascii="Wingdings" w:hAnsi="Wingdings"/>
      </w:rPr>
    </w:lvl>
    <w:lvl w:ilvl="3" w:tplc="9B92C850">
      <w:start w:val="1"/>
      <w:numFmt w:val="bullet"/>
      <w:lvlText w:val=""/>
      <w:lvlJc w:val="left"/>
      <w:pPr>
        <w:tabs>
          <w:tab w:val="num" w:pos="2880"/>
        </w:tabs>
        <w:ind w:left="2880" w:hanging="360"/>
      </w:pPr>
      <w:rPr>
        <w:rFonts w:ascii="Symbol" w:hAnsi="Symbol"/>
      </w:rPr>
    </w:lvl>
    <w:lvl w:ilvl="4" w:tplc="36A4A6CE">
      <w:start w:val="1"/>
      <w:numFmt w:val="bullet"/>
      <w:lvlText w:val="o"/>
      <w:lvlJc w:val="left"/>
      <w:pPr>
        <w:tabs>
          <w:tab w:val="num" w:pos="3600"/>
        </w:tabs>
        <w:ind w:left="3600" w:hanging="360"/>
      </w:pPr>
      <w:rPr>
        <w:rFonts w:ascii="Courier New" w:hAnsi="Courier New"/>
      </w:rPr>
    </w:lvl>
    <w:lvl w:ilvl="5" w:tplc="9D845D94">
      <w:start w:val="1"/>
      <w:numFmt w:val="bullet"/>
      <w:lvlText w:val=""/>
      <w:lvlJc w:val="left"/>
      <w:pPr>
        <w:tabs>
          <w:tab w:val="num" w:pos="4320"/>
        </w:tabs>
        <w:ind w:left="4320" w:hanging="360"/>
      </w:pPr>
      <w:rPr>
        <w:rFonts w:ascii="Wingdings" w:hAnsi="Wingdings"/>
      </w:rPr>
    </w:lvl>
    <w:lvl w:ilvl="6" w:tplc="855C91A6">
      <w:start w:val="1"/>
      <w:numFmt w:val="bullet"/>
      <w:lvlText w:val=""/>
      <w:lvlJc w:val="left"/>
      <w:pPr>
        <w:tabs>
          <w:tab w:val="num" w:pos="5040"/>
        </w:tabs>
        <w:ind w:left="5040" w:hanging="360"/>
      </w:pPr>
      <w:rPr>
        <w:rFonts w:ascii="Symbol" w:hAnsi="Symbol"/>
      </w:rPr>
    </w:lvl>
    <w:lvl w:ilvl="7" w:tplc="3A3A193C">
      <w:start w:val="1"/>
      <w:numFmt w:val="bullet"/>
      <w:lvlText w:val="o"/>
      <w:lvlJc w:val="left"/>
      <w:pPr>
        <w:tabs>
          <w:tab w:val="num" w:pos="5760"/>
        </w:tabs>
        <w:ind w:left="5760" w:hanging="360"/>
      </w:pPr>
      <w:rPr>
        <w:rFonts w:ascii="Courier New" w:hAnsi="Courier New"/>
      </w:rPr>
    </w:lvl>
    <w:lvl w:ilvl="8" w:tplc="80CEE14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CBE6CB0">
      <w:start w:val="1"/>
      <w:numFmt w:val="bullet"/>
      <w:lvlText w:val=""/>
      <w:lvlJc w:val="left"/>
      <w:pPr>
        <w:ind w:left="720" w:hanging="360"/>
      </w:pPr>
      <w:rPr>
        <w:rFonts w:ascii="Symbol" w:hAnsi="Symbol"/>
      </w:rPr>
    </w:lvl>
    <w:lvl w:ilvl="1" w:tplc="F4669914">
      <w:start w:val="1"/>
      <w:numFmt w:val="bullet"/>
      <w:lvlText w:val="o"/>
      <w:lvlJc w:val="left"/>
      <w:pPr>
        <w:tabs>
          <w:tab w:val="num" w:pos="1440"/>
        </w:tabs>
        <w:ind w:left="1440" w:hanging="360"/>
      </w:pPr>
      <w:rPr>
        <w:rFonts w:ascii="Courier New" w:hAnsi="Courier New"/>
      </w:rPr>
    </w:lvl>
    <w:lvl w:ilvl="2" w:tplc="1000491A">
      <w:start w:val="1"/>
      <w:numFmt w:val="bullet"/>
      <w:lvlText w:val=""/>
      <w:lvlJc w:val="left"/>
      <w:pPr>
        <w:tabs>
          <w:tab w:val="num" w:pos="2160"/>
        </w:tabs>
        <w:ind w:left="2160" w:hanging="360"/>
      </w:pPr>
      <w:rPr>
        <w:rFonts w:ascii="Wingdings" w:hAnsi="Wingdings"/>
      </w:rPr>
    </w:lvl>
    <w:lvl w:ilvl="3" w:tplc="DEA27F6A">
      <w:start w:val="1"/>
      <w:numFmt w:val="bullet"/>
      <w:lvlText w:val=""/>
      <w:lvlJc w:val="left"/>
      <w:pPr>
        <w:tabs>
          <w:tab w:val="num" w:pos="2880"/>
        </w:tabs>
        <w:ind w:left="2880" w:hanging="360"/>
      </w:pPr>
      <w:rPr>
        <w:rFonts w:ascii="Symbol" w:hAnsi="Symbol"/>
      </w:rPr>
    </w:lvl>
    <w:lvl w:ilvl="4" w:tplc="9F307E66">
      <w:start w:val="1"/>
      <w:numFmt w:val="bullet"/>
      <w:lvlText w:val="o"/>
      <w:lvlJc w:val="left"/>
      <w:pPr>
        <w:tabs>
          <w:tab w:val="num" w:pos="3600"/>
        </w:tabs>
        <w:ind w:left="3600" w:hanging="360"/>
      </w:pPr>
      <w:rPr>
        <w:rFonts w:ascii="Courier New" w:hAnsi="Courier New"/>
      </w:rPr>
    </w:lvl>
    <w:lvl w:ilvl="5" w:tplc="A072D31C">
      <w:start w:val="1"/>
      <w:numFmt w:val="bullet"/>
      <w:lvlText w:val=""/>
      <w:lvlJc w:val="left"/>
      <w:pPr>
        <w:tabs>
          <w:tab w:val="num" w:pos="4320"/>
        </w:tabs>
        <w:ind w:left="4320" w:hanging="360"/>
      </w:pPr>
      <w:rPr>
        <w:rFonts w:ascii="Wingdings" w:hAnsi="Wingdings"/>
      </w:rPr>
    </w:lvl>
    <w:lvl w:ilvl="6" w:tplc="979A82E0">
      <w:start w:val="1"/>
      <w:numFmt w:val="bullet"/>
      <w:lvlText w:val=""/>
      <w:lvlJc w:val="left"/>
      <w:pPr>
        <w:tabs>
          <w:tab w:val="num" w:pos="5040"/>
        </w:tabs>
        <w:ind w:left="5040" w:hanging="360"/>
      </w:pPr>
      <w:rPr>
        <w:rFonts w:ascii="Symbol" w:hAnsi="Symbol"/>
      </w:rPr>
    </w:lvl>
    <w:lvl w:ilvl="7" w:tplc="6BA2B3DE">
      <w:start w:val="1"/>
      <w:numFmt w:val="bullet"/>
      <w:lvlText w:val="o"/>
      <w:lvlJc w:val="left"/>
      <w:pPr>
        <w:tabs>
          <w:tab w:val="num" w:pos="5760"/>
        </w:tabs>
        <w:ind w:left="5760" w:hanging="360"/>
      </w:pPr>
      <w:rPr>
        <w:rFonts w:ascii="Courier New" w:hAnsi="Courier New"/>
      </w:rPr>
    </w:lvl>
    <w:lvl w:ilvl="8" w:tplc="D320F7E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CDC2276A">
      <w:start w:val="1"/>
      <w:numFmt w:val="bullet"/>
      <w:lvlText w:val=""/>
      <w:lvlJc w:val="left"/>
      <w:pPr>
        <w:ind w:left="720" w:hanging="360"/>
      </w:pPr>
      <w:rPr>
        <w:rFonts w:ascii="Symbol" w:hAnsi="Symbol"/>
      </w:rPr>
    </w:lvl>
    <w:lvl w:ilvl="1" w:tplc="6FA47E5C">
      <w:start w:val="1"/>
      <w:numFmt w:val="bullet"/>
      <w:lvlText w:val="o"/>
      <w:lvlJc w:val="left"/>
      <w:pPr>
        <w:tabs>
          <w:tab w:val="num" w:pos="1440"/>
        </w:tabs>
        <w:ind w:left="1440" w:hanging="360"/>
      </w:pPr>
      <w:rPr>
        <w:rFonts w:ascii="Courier New" w:hAnsi="Courier New"/>
      </w:rPr>
    </w:lvl>
    <w:lvl w:ilvl="2" w:tplc="2B9ECB20">
      <w:start w:val="1"/>
      <w:numFmt w:val="bullet"/>
      <w:lvlText w:val=""/>
      <w:lvlJc w:val="left"/>
      <w:pPr>
        <w:tabs>
          <w:tab w:val="num" w:pos="2160"/>
        </w:tabs>
        <w:ind w:left="2160" w:hanging="360"/>
      </w:pPr>
      <w:rPr>
        <w:rFonts w:ascii="Wingdings" w:hAnsi="Wingdings"/>
      </w:rPr>
    </w:lvl>
    <w:lvl w:ilvl="3" w:tplc="11123864">
      <w:start w:val="1"/>
      <w:numFmt w:val="bullet"/>
      <w:lvlText w:val=""/>
      <w:lvlJc w:val="left"/>
      <w:pPr>
        <w:tabs>
          <w:tab w:val="num" w:pos="2880"/>
        </w:tabs>
        <w:ind w:left="2880" w:hanging="360"/>
      </w:pPr>
      <w:rPr>
        <w:rFonts w:ascii="Symbol" w:hAnsi="Symbol"/>
      </w:rPr>
    </w:lvl>
    <w:lvl w:ilvl="4" w:tplc="C95A1568">
      <w:start w:val="1"/>
      <w:numFmt w:val="bullet"/>
      <w:lvlText w:val="o"/>
      <w:lvlJc w:val="left"/>
      <w:pPr>
        <w:tabs>
          <w:tab w:val="num" w:pos="3600"/>
        </w:tabs>
        <w:ind w:left="3600" w:hanging="360"/>
      </w:pPr>
      <w:rPr>
        <w:rFonts w:ascii="Courier New" w:hAnsi="Courier New"/>
      </w:rPr>
    </w:lvl>
    <w:lvl w:ilvl="5" w:tplc="7D6E83C0">
      <w:start w:val="1"/>
      <w:numFmt w:val="bullet"/>
      <w:lvlText w:val=""/>
      <w:lvlJc w:val="left"/>
      <w:pPr>
        <w:tabs>
          <w:tab w:val="num" w:pos="4320"/>
        </w:tabs>
        <w:ind w:left="4320" w:hanging="360"/>
      </w:pPr>
      <w:rPr>
        <w:rFonts w:ascii="Wingdings" w:hAnsi="Wingdings"/>
      </w:rPr>
    </w:lvl>
    <w:lvl w:ilvl="6" w:tplc="F0CC8AE8">
      <w:start w:val="1"/>
      <w:numFmt w:val="bullet"/>
      <w:lvlText w:val=""/>
      <w:lvlJc w:val="left"/>
      <w:pPr>
        <w:tabs>
          <w:tab w:val="num" w:pos="5040"/>
        </w:tabs>
        <w:ind w:left="5040" w:hanging="360"/>
      </w:pPr>
      <w:rPr>
        <w:rFonts w:ascii="Symbol" w:hAnsi="Symbol"/>
      </w:rPr>
    </w:lvl>
    <w:lvl w:ilvl="7" w:tplc="49F6EAD6">
      <w:start w:val="1"/>
      <w:numFmt w:val="bullet"/>
      <w:lvlText w:val="o"/>
      <w:lvlJc w:val="left"/>
      <w:pPr>
        <w:tabs>
          <w:tab w:val="num" w:pos="5760"/>
        </w:tabs>
        <w:ind w:left="5760" w:hanging="360"/>
      </w:pPr>
      <w:rPr>
        <w:rFonts w:ascii="Courier New" w:hAnsi="Courier New"/>
      </w:rPr>
    </w:lvl>
    <w:lvl w:ilvl="8" w:tplc="ADD2C64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2ECCCD26">
      <w:start w:val="1"/>
      <w:numFmt w:val="bullet"/>
      <w:lvlText w:val=""/>
      <w:lvlJc w:val="left"/>
      <w:pPr>
        <w:ind w:left="720" w:hanging="360"/>
      </w:pPr>
      <w:rPr>
        <w:rFonts w:ascii="Symbol" w:hAnsi="Symbol"/>
      </w:rPr>
    </w:lvl>
    <w:lvl w:ilvl="1" w:tplc="CCEE6DCC">
      <w:start w:val="1"/>
      <w:numFmt w:val="bullet"/>
      <w:lvlText w:val="o"/>
      <w:lvlJc w:val="left"/>
      <w:pPr>
        <w:tabs>
          <w:tab w:val="num" w:pos="1440"/>
        </w:tabs>
        <w:ind w:left="1440" w:hanging="360"/>
      </w:pPr>
      <w:rPr>
        <w:rFonts w:ascii="Courier New" w:hAnsi="Courier New"/>
      </w:rPr>
    </w:lvl>
    <w:lvl w:ilvl="2" w:tplc="B5D8D2D4">
      <w:start w:val="1"/>
      <w:numFmt w:val="bullet"/>
      <w:lvlText w:val=""/>
      <w:lvlJc w:val="left"/>
      <w:pPr>
        <w:tabs>
          <w:tab w:val="num" w:pos="2160"/>
        </w:tabs>
        <w:ind w:left="2160" w:hanging="360"/>
      </w:pPr>
      <w:rPr>
        <w:rFonts w:ascii="Wingdings" w:hAnsi="Wingdings"/>
      </w:rPr>
    </w:lvl>
    <w:lvl w:ilvl="3" w:tplc="A22852AC">
      <w:start w:val="1"/>
      <w:numFmt w:val="bullet"/>
      <w:lvlText w:val=""/>
      <w:lvlJc w:val="left"/>
      <w:pPr>
        <w:tabs>
          <w:tab w:val="num" w:pos="2880"/>
        </w:tabs>
        <w:ind w:left="2880" w:hanging="360"/>
      </w:pPr>
      <w:rPr>
        <w:rFonts w:ascii="Symbol" w:hAnsi="Symbol"/>
      </w:rPr>
    </w:lvl>
    <w:lvl w:ilvl="4" w:tplc="195C65A8">
      <w:start w:val="1"/>
      <w:numFmt w:val="bullet"/>
      <w:lvlText w:val="o"/>
      <w:lvlJc w:val="left"/>
      <w:pPr>
        <w:tabs>
          <w:tab w:val="num" w:pos="3600"/>
        </w:tabs>
        <w:ind w:left="3600" w:hanging="360"/>
      </w:pPr>
      <w:rPr>
        <w:rFonts w:ascii="Courier New" w:hAnsi="Courier New"/>
      </w:rPr>
    </w:lvl>
    <w:lvl w:ilvl="5" w:tplc="39E6B35A">
      <w:start w:val="1"/>
      <w:numFmt w:val="bullet"/>
      <w:lvlText w:val=""/>
      <w:lvlJc w:val="left"/>
      <w:pPr>
        <w:tabs>
          <w:tab w:val="num" w:pos="4320"/>
        </w:tabs>
        <w:ind w:left="4320" w:hanging="360"/>
      </w:pPr>
      <w:rPr>
        <w:rFonts w:ascii="Wingdings" w:hAnsi="Wingdings"/>
      </w:rPr>
    </w:lvl>
    <w:lvl w:ilvl="6" w:tplc="F05A35A6">
      <w:start w:val="1"/>
      <w:numFmt w:val="bullet"/>
      <w:lvlText w:val=""/>
      <w:lvlJc w:val="left"/>
      <w:pPr>
        <w:tabs>
          <w:tab w:val="num" w:pos="5040"/>
        </w:tabs>
        <w:ind w:left="5040" w:hanging="360"/>
      </w:pPr>
      <w:rPr>
        <w:rFonts w:ascii="Symbol" w:hAnsi="Symbol"/>
      </w:rPr>
    </w:lvl>
    <w:lvl w:ilvl="7" w:tplc="6A7CAD50">
      <w:start w:val="1"/>
      <w:numFmt w:val="bullet"/>
      <w:lvlText w:val="o"/>
      <w:lvlJc w:val="left"/>
      <w:pPr>
        <w:tabs>
          <w:tab w:val="num" w:pos="5760"/>
        </w:tabs>
        <w:ind w:left="5760" w:hanging="360"/>
      </w:pPr>
      <w:rPr>
        <w:rFonts w:ascii="Courier New" w:hAnsi="Courier New"/>
      </w:rPr>
    </w:lvl>
    <w:lvl w:ilvl="8" w:tplc="7158E12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5AA6C90">
      <w:start w:val="1"/>
      <w:numFmt w:val="bullet"/>
      <w:lvlText w:val=""/>
      <w:lvlJc w:val="left"/>
      <w:pPr>
        <w:ind w:left="720" w:hanging="360"/>
      </w:pPr>
      <w:rPr>
        <w:rFonts w:ascii="Symbol" w:hAnsi="Symbol"/>
      </w:rPr>
    </w:lvl>
    <w:lvl w:ilvl="1" w:tplc="4ECEA498">
      <w:start w:val="1"/>
      <w:numFmt w:val="bullet"/>
      <w:lvlText w:val="o"/>
      <w:lvlJc w:val="left"/>
      <w:pPr>
        <w:tabs>
          <w:tab w:val="num" w:pos="1440"/>
        </w:tabs>
        <w:ind w:left="1440" w:hanging="360"/>
      </w:pPr>
      <w:rPr>
        <w:rFonts w:ascii="Courier New" w:hAnsi="Courier New"/>
      </w:rPr>
    </w:lvl>
    <w:lvl w:ilvl="2" w:tplc="F0B025B4">
      <w:start w:val="1"/>
      <w:numFmt w:val="bullet"/>
      <w:lvlText w:val=""/>
      <w:lvlJc w:val="left"/>
      <w:pPr>
        <w:tabs>
          <w:tab w:val="num" w:pos="2160"/>
        </w:tabs>
        <w:ind w:left="2160" w:hanging="360"/>
      </w:pPr>
      <w:rPr>
        <w:rFonts w:ascii="Wingdings" w:hAnsi="Wingdings"/>
      </w:rPr>
    </w:lvl>
    <w:lvl w:ilvl="3" w:tplc="EC202ECA">
      <w:start w:val="1"/>
      <w:numFmt w:val="bullet"/>
      <w:lvlText w:val=""/>
      <w:lvlJc w:val="left"/>
      <w:pPr>
        <w:tabs>
          <w:tab w:val="num" w:pos="2880"/>
        </w:tabs>
        <w:ind w:left="2880" w:hanging="360"/>
      </w:pPr>
      <w:rPr>
        <w:rFonts w:ascii="Symbol" w:hAnsi="Symbol"/>
      </w:rPr>
    </w:lvl>
    <w:lvl w:ilvl="4" w:tplc="41803CEC">
      <w:start w:val="1"/>
      <w:numFmt w:val="bullet"/>
      <w:lvlText w:val="o"/>
      <w:lvlJc w:val="left"/>
      <w:pPr>
        <w:tabs>
          <w:tab w:val="num" w:pos="3600"/>
        </w:tabs>
        <w:ind w:left="3600" w:hanging="360"/>
      </w:pPr>
      <w:rPr>
        <w:rFonts w:ascii="Courier New" w:hAnsi="Courier New"/>
      </w:rPr>
    </w:lvl>
    <w:lvl w:ilvl="5" w:tplc="BECE5D9A">
      <w:start w:val="1"/>
      <w:numFmt w:val="bullet"/>
      <w:lvlText w:val=""/>
      <w:lvlJc w:val="left"/>
      <w:pPr>
        <w:tabs>
          <w:tab w:val="num" w:pos="4320"/>
        </w:tabs>
        <w:ind w:left="4320" w:hanging="360"/>
      </w:pPr>
      <w:rPr>
        <w:rFonts w:ascii="Wingdings" w:hAnsi="Wingdings"/>
      </w:rPr>
    </w:lvl>
    <w:lvl w:ilvl="6" w:tplc="592C5C08">
      <w:start w:val="1"/>
      <w:numFmt w:val="bullet"/>
      <w:lvlText w:val=""/>
      <w:lvlJc w:val="left"/>
      <w:pPr>
        <w:tabs>
          <w:tab w:val="num" w:pos="5040"/>
        </w:tabs>
        <w:ind w:left="5040" w:hanging="360"/>
      </w:pPr>
      <w:rPr>
        <w:rFonts w:ascii="Symbol" w:hAnsi="Symbol"/>
      </w:rPr>
    </w:lvl>
    <w:lvl w:ilvl="7" w:tplc="FF086CDE">
      <w:start w:val="1"/>
      <w:numFmt w:val="bullet"/>
      <w:lvlText w:val="o"/>
      <w:lvlJc w:val="left"/>
      <w:pPr>
        <w:tabs>
          <w:tab w:val="num" w:pos="5760"/>
        </w:tabs>
        <w:ind w:left="5760" w:hanging="360"/>
      </w:pPr>
      <w:rPr>
        <w:rFonts w:ascii="Courier New" w:hAnsi="Courier New"/>
      </w:rPr>
    </w:lvl>
    <w:lvl w:ilvl="8" w:tplc="F482C53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172F226">
      <w:start w:val="1"/>
      <w:numFmt w:val="bullet"/>
      <w:lvlText w:val=""/>
      <w:lvlJc w:val="left"/>
      <w:pPr>
        <w:ind w:left="720" w:hanging="360"/>
      </w:pPr>
      <w:rPr>
        <w:rFonts w:ascii="Symbol" w:hAnsi="Symbol"/>
      </w:rPr>
    </w:lvl>
    <w:lvl w:ilvl="1" w:tplc="4006B5C2">
      <w:start w:val="1"/>
      <w:numFmt w:val="bullet"/>
      <w:lvlText w:val="o"/>
      <w:lvlJc w:val="left"/>
      <w:pPr>
        <w:tabs>
          <w:tab w:val="num" w:pos="1440"/>
        </w:tabs>
        <w:ind w:left="1440" w:hanging="360"/>
      </w:pPr>
      <w:rPr>
        <w:rFonts w:ascii="Courier New" w:hAnsi="Courier New"/>
      </w:rPr>
    </w:lvl>
    <w:lvl w:ilvl="2" w:tplc="655A9B56">
      <w:start w:val="1"/>
      <w:numFmt w:val="bullet"/>
      <w:lvlText w:val=""/>
      <w:lvlJc w:val="left"/>
      <w:pPr>
        <w:tabs>
          <w:tab w:val="num" w:pos="2160"/>
        </w:tabs>
        <w:ind w:left="2160" w:hanging="360"/>
      </w:pPr>
      <w:rPr>
        <w:rFonts w:ascii="Wingdings" w:hAnsi="Wingdings"/>
      </w:rPr>
    </w:lvl>
    <w:lvl w:ilvl="3" w:tplc="9FB0A710">
      <w:start w:val="1"/>
      <w:numFmt w:val="bullet"/>
      <w:lvlText w:val=""/>
      <w:lvlJc w:val="left"/>
      <w:pPr>
        <w:tabs>
          <w:tab w:val="num" w:pos="2880"/>
        </w:tabs>
        <w:ind w:left="2880" w:hanging="360"/>
      </w:pPr>
      <w:rPr>
        <w:rFonts w:ascii="Symbol" w:hAnsi="Symbol"/>
      </w:rPr>
    </w:lvl>
    <w:lvl w:ilvl="4" w:tplc="A93E4FEC">
      <w:start w:val="1"/>
      <w:numFmt w:val="bullet"/>
      <w:lvlText w:val="o"/>
      <w:lvlJc w:val="left"/>
      <w:pPr>
        <w:tabs>
          <w:tab w:val="num" w:pos="3600"/>
        </w:tabs>
        <w:ind w:left="3600" w:hanging="360"/>
      </w:pPr>
      <w:rPr>
        <w:rFonts w:ascii="Courier New" w:hAnsi="Courier New"/>
      </w:rPr>
    </w:lvl>
    <w:lvl w:ilvl="5" w:tplc="91365E40">
      <w:start w:val="1"/>
      <w:numFmt w:val="bullet"/>
      <w:lvlText w:val=""/>
      <w:lvlJc w:val="left"/>
      <w:pPr>
        <w:tabs>
          <w:tab w:val="num" w:pos="4320"/>
        </w:tabs>
        <w:ind w:left="4320" w:hanging="360"/>
      </w:pPr>
      <w:rPr>
        <w:rFonts w:ascii="Wingdings" w:hAnsi="Wingdings"/>
      </w:rPr>
    </w:lvl>
    <w:lvl w:ilvl="6" w:tplc="2EAE5388">
      <w:start w:val="1"/>
      <w:numFmt w:val="bullet"/>
      <w:lvlText w:val=""/>
      <w:lvlJc w:val="left"/>
      <w:pPr>
        <w:tabs>
          <w:tab w:val="num" w:pos="5040"/>
        </w:tabs>
        <w:ind w:left="5040" w:hanging="360"/>
      </w:pPr>
      <w:rPr>
        <w:rFonts w:ascii="Symbol" w:hAnsi="Symbol"/>
      </w:rPr>
    </w:lvl>
    <w:lvl w:ilvl="7" w:tplc="1592C58C">
      <w:start w:val="1"/>
      <w:numFmt w:val="bullet"/>
      <w:lvlText w:val="o"/>
      <w:lvlJc w:val="left"/>
      <w:pPr>
        <w:tabs>
          <w:tab w:val="num" w:pos="5760"/>
        </w:tabs>
        <w:ind w:left="5760" w:hanging="360"/>
      </w:pPr>
      <w:rPr>
        <w:rFonts w:ascii="Courier New" w:hAnsi="Courier New"/>
      </w:rPr>
    </w:lvl>
    <w:lvl w:ilvl="8" w:tplc="1D98990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344AF0A">
      <w:start w:val="1"/>
      <w:numFmt w:val="bullet"/>
      <w:lvlText w:val=""/>
      <w:lvlJc w:val="left"/>
      <w:pPr>
        <w:ind w:left="720" w:hanging="360"/>
      </w:pPr>
      <w:rPr>
        <w:rFonts w:ascii="Symbol" w:hAnsi="Symbol"/>
      </w:rPr>
    </w:lvl>
    <w:lvl w:ilvl="1" w:tplc="9EE66FDE">
      <w:start w:val="1"/>
      <w:numFmt w:val="bullet"/>
      <w:lvlText w:val="o"/>
      <w:lvlJc w:val="left"/>
      <w:pPr>
        <w:tabs>
          <w:tab w:val="num" w:pos="1440"/>
        </w:tabs>
        <w:ind w:left="1440" w:hanging="360"/>
      </w:pPr>
      <w:rPr>
        <w:rFonts w:ascii="Courier New" w:hAnsi="Courier New"/>
      </w:rPr>
    </w:lvl>
    <w:lvl w:ilvl="2" w:tplc="1716FCF4">
      <w:start w:val="1"/>
      <w:numFmt w:val="bullet"/>
      <w:lvlText w:val=""/>
      <w:lvlJc w:val="left"/>
      <w:pPr>
        <w:tabs>
          <w:tab w:val="num" w:pos="2160"/>
        </w:tabs>
        <w:ind w:left="2160" w:hanging="360"/>
      </w:pPr>
      <w:rPr>
        <w:rFonts w:ascii="Wingdings" w:hAnsi="Wingdings"/>
      </w:rPr>
    </w:lvl>
    <w:lvl w:ilvl="3" w:tplc="C420AECE">
      <w:start w:val="1"/>
      <w:numFmt w:val="bullet"/>
      <w:lvlText w:val=""/>
      <w:lvlJc w:val="left"/>
      <w:pPr>
        <w:tabs>
          <w:tab w:val="num" w:pos="2880"/>
        </w:tabs>
        <w:ind w:left="2880" w:hanging="360"/>
      </w:pPr>
      <w:rPr>
        <w:rFonts w:ascii="Symbol" w:hAnsi="Symbol"/>
      </w:rPr>
    </w:lvl>
    <w:lvl w:ilvl="4" w:tplc="85F68F66">
      <w:start w:val="1"/>
      <w:numFmt w:val="bullet"/>
      <w:lvlText w:val="o"/>
      <w:lvlJc w:val="left"/>
      <w:pPr>
        <w:tabs>
          <w:tab w:val="num" w:pos="3600"/>
        </w:tabs>
        <w:ind w:left="3600" w:hanging="360"/>
      </w:pPr>
      <w:rPr>
        <w:rFonts w:ascii="Courier New" w:hAnsi="Courier New"/>
      </w:rPr>
    </w:lvl>
    <w:lvl w:ilvl="5" w:tplc="C8A6FD86">
      <w:start w:val="1"/>
      <w:numFmt w:val="bullet"/>
      <w:lvlText w:val=""/>
      <w:lvlJc w:val="left"/>
      <w:pPr>
        <w:tabs>
          <w:tab w:val="num" w:pos="4320"/>
        </w:tabs>
        <w:ind w:left="4320" w:hanging="360"/>
      </w:pPr>
      <w:rPr>
        <w:rFonts w:ascii="Wingdings" w:hAnsi="Wingdings"/>
      </w:rPr>
    </w:lvl>
    <w:lvl w:ilvl="6" w:tplc="BFB06464">
      <w:start w:val="1"/>
      <w:numFmt w:val="bullet"/>
      <w:lvlText w:val=""/>
      <w:lvlJc w:val="left"/>
      <w:pPr>
        <w:tabs>
          <w:tab w:val="num" w:pos="5040"/>
        </w:tabs>
        <w:ind w:left="5040" w:hanging="360"/>
      </w:pPr>
      <w:rPr>
        <w:rFonts w:ascii="Symbol" w:hAnsi="Symbol"/>
      </w:rPr>
    </w:lvl>
    <w:lvl w:ilvl="7" w:tplc="CF36D31A">
      <w:start w:val="1"/>
      <w:numFmt w:val="bullet"/>
      <w:lvlText w:val="o"/>
      <w:lvlJc w:val="left"/>
      <w:pPr>
        <w:tabs>
          <w:tab w:val="num" w:pos="5760"/>
        </w:tabs>
        <w:ind w:left="5760" w:hanging="360"/>
      </w:pPr>
      <w:rPr>
        <w:rFonts w:ascii="Courier New" w:hAnsi="Courier New"/>
      </w:rPr>
    </w:lvl>
    <w:lvl w:ilvl="8" w:tplc="1032D0A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D4520ABC">
      <w:start w:val="1"/>
      <w:numFmt w:val="bullet"/>
      <w:lvlText w:val=""/>
      <w:lvlJc w:val="left"/>
      <w:pPr>
        <w:ind w:left="720" w:hanging="360"/>
      </w:pPr>
      <w:rPr>
        <w:rFonts w:ascii="Symbol" w:hAnsi="Symbol"/>
      </w:rPr>
    </w:lvl>
    <w:lvl w:ilvl="1" w:tplc="1E76E59C">
      <w:start w:val="1"/>
      <w:numFmt w:val="bullet"/>
      <w:lvlText w:val="o"/>
      <w:lvlJc w:val="left"/>
      <w:pPr>
        <w:tabs>
          <w:tab w:val="num" w:pos="1440"/>
        </w:tabs>
        <w:ind w:left="1440" w:hanging="360"/>
      </w:pPr>
      <w:rPr>
        <w:rFonts w:ascii="Courier New" w:hAnsi="Courier New"/>
      </w:rPr>
    </w:lvl>
    <w:lvl w:ilvl="2" w:tplc="4B94DCB0">
      <w:start w:val="1"/>
      <w:numFmt w:val="bullet"/>
      <w:lvlText w:val=""/>
      <w:lvlJc w:val="left"/>
      <w:pPr>
        <w:tabs>
          <w:tab w:val="num" w:pos="2160"/>
        </w:tabs>
        <w:ind w:left="2160" w:hanging="360"/>
      </w:pPr>
      <w:rPr>
        <w:rFonts w:ascii="Wingdings" w:hAnsi="Wingdings"/>
      </w:rPr>
    </w:lvl>
    <w:lvl w:ilvl="3" w:tplc="EEFA9B6E">
      <w:start w:val="1"/>
      <w:numFmt w:val="bullet"/>
      <w:lvlText w:val=""/>
      <w:lvlJc w:val="left"/>
      <w:pPr>
        <w:tabs>
          <w:tab w:val="num" w:pos="2880"/>
        </w:tabs>
        <w:ind w:left="2880" w:hanging="360"/>
      </w:pPr>
      <w:rPr>
        <w:rFonts w:ascii="Symbol" w:hAnsi="Symbol"/>
      </w:rPr>
    </w:lvl>
    <w:lvl w:ilvl="4" w:tplc="3A764AE8">
      <w:start w:val="1"/>
      <w:numFmt w:val="bullet"/>
      <w:lvlText w:val="o"/>
      <w:lvlJc w:val="left"/>
      <w:pPr>
        <w:tabs>
          <w:tab w:val="num" w:pos="3600"/>
        </w:tabs>
        <w:ind w:left="3600" w:hanging="360"/>
      </w:pPr>
      <w:rPr>
        <w:rFonts w:ascii="Courier New" w:hAnsi="Courier New"/>
      </w:rPr>
    </w:lvl>
    <w:lvl w:ilvl="5" w:tplc="096AA134">
      <w:start w:val="1"/>
      <w:numFmt w:val="bullet"/>
      <w:lvlText w:val=""/>
      <w:lvlJc w:val="left"/>
      <w:pPr>
        <w:tabs>
          <w:tab w:val="num" w:pos="4320"/>
        </w:tabs>
        <w:ind w:left="4320" w:hanging="360"/>
      </w:pPr>
      <w:rPr>
        <w:rFonts w:ascii="Wingdings" w:hAnsi="Wingdings"/>
      </w:rPr>
    </w:lvl>
    <w:lvl w:ilvl="6" w:tplc="C7443A34">
      <w:start w:val="1"/>
      <w:numFmt w:val="bullet"/>
      <w:lvlText w:val=""/>
      <w:lvlJc w:val="left"/>
      <w:pPr>
        <w:tabs>
          <w:tab w:val="num" w:pos="5040"/>
        </w:tabs>
        <w:ind w:left="5040" w:hanging="360"/>
      </w:pPr>
      <w:rPr>
        <w:rFonts w:ascii="Symbol" w:hAnsi="Symbol"/>
      </w:rPr>
    </w:lvl>
    <w:lvl w:ilvl="7" w:tplc="477E3B72">
      <w:start w:val="1"/>
      <w:numFmt w:val="bullet"/>
      <w:lvlText w:val="o"/>
      <w:lvlJc w:val="left"/>
      <w:pPr>
        <w:tabs>
          <w:tab w:val="num" w:pos="5760"/>
        </w:tabs>
        <w:ind w:left="5760" w:hanging="360"/>
      </w:pPr>
      <w:rPr>
        <w:rFonts w:ascii="Courier New" w:hAnsi="Courier New"/>
      </w:rPr>
    </w:lvl>
    <w:lvl w:ilvl="8" w:tplc="02023E6A">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EE7A68CE">
      <w:start w:val="1"/>
      <w:numFmt w:val="bullet"/>
      <w:lvlText w:val=""/>
      <w:lvlJc w:val="left"/>
      <w:pPr>
        <w:ind w:left="720" w:hanging="360"/>
      </w:pPr>
      <w:rPr>
        <w:rFonts w:ascii="Symbol" w:hAnsi="Symbol"/>
      </w:rPr>
    </w:lvl>
    <w:lvl w:ilvl="1" w:tplc="01F223F8">
      <w:start w:val="1"/>
      <w:numFmt w:val="bullet"/>
      <w:lvlText w:val="o"/>
      <w:lvlJc w:val="left"/>
      <w:pPr>
        <w:tabs>
          <w:tab w:val="num" w:pos="1440"/>
        </w:tabs>
        <w:ind w:left="1440" w:hanging="360"/>
      </w:pPr>
      <w:rPr>
        <w:rFonts w:ascii="Courier New" w:hAnsi="Courier New"/>
      </w:rPr>
    </w:lvl>
    <w:lvl w:ilvl="2" w:tplc="316C8642">
      <w:start w:val="1"/>
      <w:numFmt w:val="bullet"/>
      <w:lvlText w:val=""/>
      <w:lvlJc w:val="left"/>
      <w:pPr>
        <w:tabs>
          <w:tab w:val="num" w:pos="2160"/>
        </w:tabs>
        <w:ind w:left="2160" w:hanging="360"/>
      </w:pPr>
      <w:rPr>
        <w:rFonts w:ascii="Wingdings" w:hAnsi="Wingdings"/>
      </w:rPr>
    </w:lvl>
    <w:lvl w:ilvl="3" w:tplc="09904400">
      <w:start w:val="1"/>
      <w:numFmt w:val="bullet"/>
      <w:lvlText w:val=""/>
      <w:lvlJc w:val="left"/>
      <w:pPr>
        <w:tabs>
          <w:tab w:val="num" w:pos="2880"/>
        </w:tabs>
        <w:ind w:left="2880" w:hanging="360"/>
      </w:pPr>
      <w:rPr>
        <w:rFonts w:ascii="Symbol" w:hAnsi="Symbol"/>
      </w:rPr>
    </w:lvl>
    <w:lvl w:ilvl="4" w:tplc="4624422C">
      <w:start w:val="1"/>
      <w:numFmt w:val="bullet"/>
      <w:lvlText w:val="o"/>
      <w:lvlJc w:val="left"/>
      <w:pPr>
        <w:tabs>
          <w:tab w:val="num" w:pos="3600"/>
        </w:tabs>
        <w:ind w:left="3600" w:hanging="360"/>
      </w:pPr>
      <w:rPr>
        <w:rFonts w:ascii="Courier New" w:hAnsi="Courier New"/>
      </w:rPr>
    </w:lvl>
    <w:lvl w:ilvl="5" w:tplc="E53A8722">
      <w:start w:val="1"/>
      <w:numFmt w:val="bullet"/>
      <w:lvlText w:val=""/>
      <w:lvlJc w:val="left"/>
      <w:pPr>
        <w:tabs>
          <w:tab w:val="num" w:pos="4320"/>
        </w:tabs>
        <w:ind w:left="4320" w:hanging="360"/>
      </w:pPr>
      <w:rPr>
        <w:rFonts w:ascii="Wingdings" w:hAnsi="Wingdings"/>
      </w:rPr>
    </w:lvl>
    <w:lvl w:ilvl="6" w:tplc="9ED01D48">
      <w:start w:val="1"/>
      <w:numFmt w:val="bullet"/>
      <w:lvlText w:val=""/>
      <w:lvlJc w:val="left"/>
      <w:pPr>
        <w:tabs>
          <w:tab w:val="num" w:pos="5040"/>
        </w:tabs>
        <w:ind w:left="5040" w:hanging="360"/>
      </w:pPr>
      <w:rPr>
        <w:rFonts w:ascii="Symbol" w:hAnsi="Symbol"/>
      </w:rPr>
    </w:lvl>
    <w:lvl w:ilvl="7" w:tplc="C6A8AB30">
      <w:start w:val="1"/>
      <w:numFmt w:val="bullet"/>
      <w:lvlText w:val="o"/>
      <w:lvlJc w:val="left"/>
      <w:pPr>
        <w:tabs>
          <w:tab w:val="num" w:pos="5760"/>
        </w:tabs>
        <w:ind w:left="5760" w:hanging="360"/>
      </w:pPr>
      <w:rPr>
        <w:rFonts w:ascii="Courier New" w:hAnsi="Courier New"/>
      </w:rPr>
    </w:lvl>
    <w:lvl w:ilvl="8" w:tplc="E5A484C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7AA6A258">
      <w:start w:val="1"/>
      <w:numFmt w:val="bullet"/>
      <w:lvlText w:val=""/>
      <w:lvlJc w:val="left"/>
      <w:pPr>
        <w:ind w:left="720" w:hanging="360"/>
      </w:pPr>
      <w:rPr>
        <w:rFonts w:ascii="Symbol" w:hAnsi="Symbol"/>
      </w:rPr>
    </w:lvl>
    <w:lvl w:ilvl="1" w:tplc="AEBE298C">
      <w:start w:val="1"/>
      <w:numFmt w:val="bullet"/>
      <w:lvlText w:val="o"/>
      <w:lvlJc w:val="left"/>
      <w:pPr>
        <w:tabs>
          <w:tab w:val="num" w:pos="1440"/>
        </w:tabs>
        <w:ind w:left="1440" w:hanging="360"/>
      </w:pPr>
      <w:rPr>
        <w:rFonts w:ascii="Courier New" w:hAnsi="Courier New"/>
      </w:rPr>
    </w:lvl>
    <w:lvl w:ilvl="2" w:tplc="6298ED62">
      <w:start w:val="1"/>
      <w:numFmt w:val="bullet"/>
      <w:lvlText w:val=""/>
      <w:lvlJc w:val="left"/>
      <w:pPr>
        <w:tabs>
          <w:tab w:val="num" w:pos="2160"/>
        </w:tabs>
        <w:ind w:left="2160" w:hanging="360"/>
      </w:pPr>
      <w:rPr>
        <w:rFonts w:ascii="Wingdings" w:hAnsi="Wingdings"/>
      </w:rPr>
    </w:lvl>
    <w:lvl w:ilvl="3" w:tplc="72D499C0">
      <w:start w:val="1"/>
      <w:numFmt w:val="bullet"/>
      <w:lvlText w:val=""/>
      <w:lvlJc w:val="left"/>
      <w:pPr>
        <w:tabs>
          <w:tab w:val="num" w:pos="2880"/>
        </w:tabs>
        <w:ind w:left="2880" w:hanging="360"/>
      </w:pPr>
      <w:rPr>
        <w:rFonts w:ascii="Symbol" w:hAnsi="Symbol"/>
      </w:rPr>
    </w:lvl>
    <w:lvl w:ilvl="4" w:tplc="E5F477B2">
      <w:start w:val="1"/>
      <w:numFmt w:val="bullet"/>
      <w:lvlText w:val="o"/>
      <w:lvlJc w:val="left"/>
      <w:pPr>
        <w:tabs>
          <w:tab w:val="num" w:pos="3600"/>
        </w:tabs>
        <w:ind w:left="3600" w:hanging="360"/>
      </w:pPr>
      <w:rPr>
        <w:rFonts w:ascii="Courier New" w:hAnsi="Courier New"/>
      </w:rPr>
    </w:lvl>
    <w:lvl w:ilvl="5" w:tplc="71927A90">
      <w:start w:val="1"/>
      <w:numFmt w:val="bullet"/>
      <w:lvlText w:val=""/>
      <w:lvlJc w:val="left"/>
      <w:pPr>
        <w:tabs>
          <w:tab w:val="num" w:pos="4320"/>
        </w:tabs>
        <w:ind w:left="4320" w:hanging="360"/>
      </w:pPr>
      <w:rPr>
        <w:rFonts w:ascii="Wingdings" w:hAnsi="Wingdings"/>
      </w:rPr>
    </w:lvl>
    <w:lvl w:ilvl="6" w:tplc="75F0D5B2">
      <w:start w:val="1"/>
      <w:numFmt w:val="bullet"/>
      <w:lvlText w:val=""/>
      <w:lvlJc w:val="left"/>
      <w:pPr>
        <w:tabs>
          <w:tab w:val="num" w:pos="5040"/>
        </w:tabs>
        <w:ind w:left="5040" w:hanging="360"/>
      </w:pPr>
      <w:rPr>
        <w:rFonts w:ascii="Symbol" w:hAnsi="Symbol"/>
      </w:rPr>
    </w:lvl>
    <w:lvl w:ilvl="7" w:tplc="BA5C1012">
      <w:start w:val="1"/>
      <w:numFmt w:val="bullet"/>
      <w:lvlText w:val="o"/>
      <w:lvlJc w:val="left"/>
      <w:pPr>
        <w:tabs>
          <w:tab w:val="num" w:pos="5760"/>
        </w:tabs>
        <w:ind w:left="5760" w:hanging="360"/>
      </w:pPr>
      <w:rPr>
        <w:rFonts w:ascii="Courier New" w:hAnsi="Courier New"/>
      </w:rPr>
    </w:lvl>
    <w:lvl w:ilvl="8" w:tplc="FE408FFE">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52A4D9B8">
      <w:start w:val="1"/>
      <w:numFmt w:val="bullet"/>
      <w:lvlText w:val=""/>
      <w:lvlJc w:val="left"/>
      <w:pPr>
        <w:ind w:left="720" w:hanging="360"/>
      </w:pPr>
      <w:rPr>
        <w:rFonts w:ascii="Symbol" w:hAnsi="Symbol"/>
      </w:rPr>
    </w:lvl>
    <w:lvl w:ilvl="1" w:tplc="130CF74E">
      <w:start w:val="1"/>
      <w:numFmt w:val="bullet"/>
      <w:lvlText w:val="o"/>
      <w:lvlJc w:val="left"/>
      <w:pPr>
        <w:tabs>
          <w:tab w:val="num" w:pos="1440"/>
        </w:tabs>
        <w:ind w:left="1440" w:hanging="360"/>
      </w:pPr>
      <w:rPr>
        <w:rFonts w:ascii="Courier New" w:hAnsi="Courier New"/>
      </w:rPr>
    </w:lvl>
    <w:lvl w:ilvl="2" w:tplc="265AB35C">
      <w:start w:val="1"/>
      <w:numFmt w:val="bullet"/>
      <w:lvlText w:val=""/>
      <w:lvlJc w:val="left"/>
      <w:pPr>
        <w:tabs>
          <w:tab w:val="num" w:pos="2160"/>
        </w:tabs>
        <w:ind w:left="2160" w:hanging="360"/>
      </w:pPr>
      <w:rPr>
        <w:rFonts w:ascii="Wingdings" w:hAnsi="Wingdings"/>
      </w:rPr>
    </w:lvl>
    <w:lvl w:ilvl="3" w:tplc="65CE189E">
      <w:start w:val="1"/>
      <w:numFmt w:val="bullet"/>
      <w:lvlText w:val=""/>
      <w:lvlJc w:val="left"/>
      <w:pPr>
        <w:tabs>
          <w:tab w:val="num" w:pos="2880"/>
        </w:tabs>
        <w:ind w:left="2880" w:hanging="360"/>
      </w:pPr>
      <w:rPr>
        <w:rFonts w:ascii="Symbol" w:hAnsi="Symbol"/>
      </w:rPr>
    </w:lvl>
    <w:lvl w:ilvl="4" w:tplc="B958D34C">
      <w:start w:val="1"/>
      <w:numFmt w:val="bullet"/>
      <w:lvlText w:val="o"/>
      <w:lvlJc w:val="left"/>
      <w:pPr>
        <w:tabs>
          <w:tab w:val="num" w:pos="3600"/>
        </w:tabs>
        <w:ind w:left="3600" w:hanging="360"/>
      </w:pPr>
      <w:rPr>
        <w:rFonts w:ascii="Courier New" w:hAnsi="Courier New"/>
      </w:rPr>
    </w:lvl>
    <w:lvl w:ilvl="5" w:tplc="C0E2469A">
      <w:start w:val="1"/>
      <w:numFmt w:val="bullet"/>
      <w:lvlText w:val=""/>
      <w:lvlJc w:val="left"/>
      <w:pPr>
        <w:tabs>
          <w:tab w:val="num" w:pos="4320"/>
        </w:tabs>
        <w:ind w:left="4320" w:hanging="360"/>
      </w:pPr>
      <w:rPr>
        <w:rFonts w:ascii="Wingdings" w:hAnsi="Wingdings"/>
      </w:rPr>
    </w:lvl>
    <w:lvl w:ilvl="6" w:tplc="F072CF7E">
      <w:start w:val="1"/>
      <w:numFmt w:val="bullet"/>
      <w:lvlText w:val=""/>
      <w:lvlJc w:val="left"/>
      <w:pPr>
        <w:tabs>
          <w:tab w:val="num" w:pos="5040"/>
        </w:tabs>
        <w:ind w:left="5040" w:hanging="360"/>
      </w:pPr>
      <w:rPr>
        <w:rFonts w:ascii="Symbol" w:hAnsi="Symbol"/>
      </w:rPr>
    </w:lvl>
    <w:lvl w:ilvl="7" w:tplc="8F0AD73A">
      <w:start w:val="1"/>
      <w:numFmt w:val="bullet"/>
      <w:lvlText w:val="o"/>
      <w:lvlJc w:val="left"/>
      <w:pPr>
        <w:tabs>
          <w:tab w:val="num" w:pos="5760"/>
        </w:tabs>
        <w:ind w:left="5760" w:hanging="360"/>
      </w:pPr>
      <w:rPr>
        <w:rFonts w:ascii="Courier New" w:hAnsi="Courier New"/>
      </w:rPr>
    </w:lvl>
    <w:lvl w:ilvl="8" w:tplc="4F7CBF64">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D272E79A">
      <w:start w:val="1"/>
      <w:numFmt w:val="bullet"/>
      <w:lvlText w:val=""/>
      <w:lvlJc w:val="left"/>
      <w:pPr>
        <w:ind w:left="720" w:hanging="360"/>
      </w:pPr>
      <w:rPr>
        <w:rFonts w:ascii="Symbol" w:hAnsi="Symbol"/>
      </w:rPr>
    </w:lvl>
    <w:lvl w:ilvl="1" w:tplc="935A801A">
      <w:start w:val="1"/>
      <w:numFmt w:val="bullet"/>
      <w:lvlText w:val="o"/>
      <w:lvlJc w:val="left"/>
      <w:pPr>
        <w:tabs>
          <w:tab w:val="num" w:pos="1440"/>
        </w:tabs>
        <w:ind w:left="1440" w:hanging="360"/>
      </w:pPr>
      <w:rPr>
        <w:rFonts w:ascii="Courier New" w:hAnsi="Courier New"/>
      </w:rPr>
    </w:lvl>
    <w:lvl w:ilvl="2" w:tplc="DA9E9E76">
      <w:start w:val="1"/>
      <w:numFmt w:val="bullet"/>
      <w:lvlText w:val=""/>
      <w:lvlJc w:val="left"/>
      <w:pPr>
        <w:tabs>
          <w:tab w:val="num" w:pos="2160"/>
        </w:tabs>
        <w:ind w:left="2160" w:hanging="360"/>
      </w:pPr>
      <w:rPr>
        <w:rFonts w:ascii="Wingdings" w:hAnsi="Wingdings"/>
      </w:rPr>
    </w:lvl>
    <w:lvl w:ilvl="3" w:tplc="8068AAC8">
      <w:start w:val="1"/>
      <w:numFmt w:val="bullet"/>
      <w:lvlText w:val=""/>
      <w:lvlJc w:val="left"/>
      <w:pPr>
        <w:tabs>
          <w:tab w:val="num" w:pos="2880"/>
        </w:tabs>
        <w:ind w:left="2880" w:hanging="360"/>
      </w:pPr>
      <w:rPr>
        <w:rFonts w:ascii="Symbol" w:hAnsi="Symbol"/>
      </w:rPr>
    </w:lvl>
    <w:lvl w:ilvl="4" w:tplc="5DB2EEAA">
      <w:start w:val="1"/>
      <w:numFmt w:val="bullet"/>
      <w:lvlText w:val="o"/>
      <w:lvlJc w:val="left"/>
      <w:pPr>
        <w:tabs>
          <w:tab w:val="num" w:pos="3600"/>
        </w:tabs>
        <w:ind w:left="3600" w:hanging="360"/>
      </w:pPr>
      <w:rPr>
        <w:rFonts w:ascii="Courier New" w:hAnsi="Courier New"/>
      </w:rPr>
    </w:lvl>
    <w:lvl w:ilvl="5" w:tplc="8BD4B35A">
      <w:start w:val="1"/>
      <w:numFmt w:val="bullet"/>
      <w:lvlText w:val=""/>
      <w:lvlJc w:val="left"/>
      <w:pPr>
        <w:tabs>
          <w:tab w:val="num" w:pos="4320"/>
        </w:tabs>
        <w:ind w:left="4320" w:hanging="360"/>
      </w:pPr>
      <w:rPr>
        <w:rFonts w:ascii="Wingdings" w:hAnsi="Wingdings"/>
      </w:rPr>
    </w:lvl>
    <w:lvl w:ilvl="6" w:tplc="FDAAF47C">
      <w:start w:val="1"/>
      <w:numFmt w:val="bullet"/>
      <w:lvlText w:val=""/>
      <w:lvlJc w:val="left"/>
      <w:pPr>
        <w:tabs>
          <w:tab w:val="num" w:pos="5040"/>
        </w:tabs>
        <w:ind w:left="5040" w:hanging="360"/>
      </w:pPr>
      <w:rPr>
        <w:rFonts w:ascii="Symbol" w:hAnsi="Symbol"/>
      </w:rPr>
    </w:lvl>
    <w:lvl w:ilvl="7" w:tplc="CB9CCD72">
      <w:start w:val="1"/>
      <w:numFmt w:val="bullet"/>
      <w:lvlText w:val="o"/>
      <w:lvlJc w:val="left"/>
      <w:pPr>
        <w:tabs>
          <w:tab w:val="num" w:pos="5760"/>
        </w:tabs>
        <w:ind w:left="5760" w:hanging="360"/>
      </w:pPr>
      <w:rPr>
        <w:rFonts w:ascii="Courier New" w:hAnsi="Courier New"/>
      </w:rPr>
    </w:lvl>
    <w:lvl w:ilvl="8" w:tplc="4C061994">
      <w:start w:val="1"/>
      <w:numFmt w:val="bullet"/>
      <w:lvlText w:val=""/>
      <w:lvlJc w:val="left"/>
      <w:pPr>
        <w:tabs>
          <w:tab w:val="num" w:pos="6480"/>
        </w:tabs>
        <w:ind w:left="6480" w:hanging="360"/>
      </w:pPr>
      <w:rPr>
        <w:rFonts w:ascii="Wingdings" w:hAnsi="Wingdings"/>
      </w:rPr>
    </w:lvl>
  </w:abstractNum>
  <w:num w:numId="1" w16cid:durableId="1607693248">
    <w:abstractNumId w:val="0"/>
  </w:num>
  <w:num w:numId="2" w16cid:durableId="127094162">
    <w:abstractNumId w:val="1"/>
  </w:num>
  <w:num w:numId="3" w16cid:durableId="365106159">
    <w:abstractNumId w:val="2"/>
  </w:num>
  <w:num w:numId="4" w16cid:durableId="716122006">
    <w:abstractNumId w:val="3"/>
  </w:num>
  <w:num w:numId="5" w16cid:durableId="489517822">
    <w:abstractNumId w:val="4"/>
  </w:num>
  <w:num w:numId="6" w16cid:durableId="2018539974">
    <w:abstractNumId w:val="5"/>
  </w:num>
  <w:num w:numId="7" w16cid:durableId="2051878037">
    <w:abstractNumId w:val="6"/>
  </w:num>
  <w:num w:numId="8" w16cid:durableId="1991321872">
    <w:abstractNumId w:val="7"/>
  </w:num>
  <w:num w:numId="9" w16cid:durableId="693386358">
    <w:abstractNumId w:val="8"/>
  </w:num>
  <w:num w:numId="10" w16cid:durableId="1257522844">
    <w:abstractNumId w:val="9"/>
  </w:num>
  <w:num w:numId="11" w16cid:durableId="2137334299">
    <w:abstractNumId w:val="10"/>
  </w:num>
  <w:num w:numId="12" w16cid:durableId="1791126884">
    <w:abstractNumId w:val="11"/>
  </w:num>
  <w:num w:numId="13" w16cid:durableId="152844024">
    <w:abstractNumId w:val="12"/>
  </w:num>
  <w:num w:numId="14" w16cid:durableId="408817753">
    <w:abstractNumId w:val="13"/>
  </w:num>
  <w:num w:numId="15" w16cid:durableId="1291396844">
    <w:abstractNumId w:val="14"/>
  </w:num>
  <w:num w:numId="16" w16cid:durableId="1105464434">
    <w:abstractNumId w:val="15"/>
  </w:num>
  <w:num w:numId="17" w16cid:durableId="1998994462">
    <w:abstractNumId w:val="16"/>
  </w:num>
  <w:num w:numId="18" w16cid:durableId="158822757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F0"/>
    <w:rsid w:val="0007278A"/>
    <w:rsid w:val="00567034"/>
    <w:rsid w:val="006E38F0"/>
    <w:rsid w:val="00C54CBD"/>
    <w:rsid w:val="0F4F3B4B"/>
    <w:rsid w:val="120FEB7A"/>
    <w:rsid w:val="1399A24E"/>
    <w:rsid w:val="1900B563"/>
    <w:rsid w:val="1B0597AB"/>
    <w:rsid w:val="2E6C3D62"/>
    <w:rsid w:val="3351E0E8"/>
    <w:rsid w:val="3C38D0DB"/>
    <w:rsid w:val="3DCAE54C"/>
    <w:rsid w:val="429EDA67"/>
    <w:rsid w:val="4BF49042"/>
    <w:rsid w:val="4F70CB9A"/>
    <w:rsid w:val="56B6663D"/>
    <w:rsid w:val="5E9D10B3"/>
    <w:rsid w:val="60DC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78421"/>
  <w15:docId w15:val="{C65CDF79-281A-BD40-8B57-FB0E07016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6D7A"/>
    <w:rPr>
      <w:rFonts w:ascii="Calibri Light" w:hAnsi="Calibri Light" w:eastAsia="Times New Roman" w:cs="Times New Roman"/>
      <w:color w:val="2F5496"/>
      <w:sz w:val="32"/>
      <w:szCs w:val="32"/>
    </w:rPr>
  </w:style>
  <w:style w:type="character" w:styleId="Heading2Char" w:customStyle="1">
    <w:name w:val="Heading 2 Char"/>
    <w:basedOn w:val="DefaultParagraphFont"/>
    <w:link w:val="Heading2"/>
    <w:uiPriority w:val="9"/>
    <w:rsid w:val="00506D7A"/>
    <w:rPr>
      <w:rFonts w:ascii="Calibri Light" w:hAnsi="Calibri Light" w:eastAsia="Times New Roman" w:cs="Times New Roman"/>
      <w:color w:val="2F5496"/>
      <w:sz w:val="26"/>
      <w:szCs w:val="26"/>
    </w:rPr>
  </w:style>
  <w:style w:type="character" w:styleId="Heading3Char" w:customStyle="1">
    <w:name w:val="Heading 3 Char"/>
    <w:basedOn w:val="DefaultParagraphFont"/>
    <w:link w:val="Heading3"/>
    <w:uiPriority w:val="9"/>
    <w:rsid w:val="00506D7A"/>
    <w:rPr>
      <w:rFonts w:ascii="Calibri Light" w:hAnsi="Calibri Light" w:eastAsia="Times New Roman" w:cs="Times New Roman"/>
      <w:color w:val="1F3763"/>
      <w:sz w:val="24"/>
      <w:szCs w:val="24"/>
    </w:rPr>
  </w:style>
  <w:style w:type="character" w:styleId="Heading4Char" w:customStyle="1">
    <w:name w:val="Heading 4 Char"/>
    <w:basedOn w:val="DefaultParagraphFont"/>
    <w:link w:val="Heading4"/>
    <w:uiPriority w:val="9"/>
    <w:rsid w:val="00506D7A"/>
    <w:rPr>
      <w:rFonts w:ascii="Calibri Light" w:hAnsi="Calibri Light" w:eastAsia="Times New Roman" w:cs="Times New Roman"/>
      <w:i/>
      <w:iCs/>
      <w:color w:val="2F5496"/>
    </w:rPr>
  </w:style>
  <w:style w:type="character" w:styleId="Heading5Char" w:customStyle="1">
    <w:name w:val="Heading 5 Char"/>
    <w:basedOn w:val="DefaultParagraphFont"/>
    <w:link w:val="Heading5"/>
    <w:uiPriority w:val="9"/>
    <w:rsid w:val="00506D7A"/>
    <w:rPr>
      <w:rFonts w:ascii="Calibri Light" w:hAnsi="Calibri Light" w:eastAsia="Times New Roman" w:cs="Times New Roman"/>
      <w:color w:val="2F5496"/>
    </w:rPr>
  </w:style>
  <w:style w:type="character" w:styleId="Heading6Char" w:customStyle="1">
    <w:name w:val="Heading 6 Char"/>
    <w:basedOn w:val="DefaultParagraphFont"/>
    <w:link w:val="Heading6"/>
    <w:uiPriority w:val="9"/>
    <w:rsid w:val="00506D7A"/>
    <w:rPr>
      <w:rFonts w:ascii="Calibri Light" w:hAnsi="Calibri Light" w:eastAsia="Times New Roman" w:cs="Times New Roman"/>
      <w:color w:val="1F3763"/>
    </w:rPr>
  </w:style>
  <w:style w:type="paragraph" w:styleId="divdocument" w:customStyle="1">
    <w:name w:val="div_document"/>
    <w:basedOn w:val="Normal"/>
    <w:rPr>
      <w:color w:val="494C4E"/>
    </w:rPr>
  </w:style>
  <w:style w:type="paragraph" w:styleId="divdocumentdivnameSec" w:customStyle="1">
    <w:name w:val="div_document_div_nameSec"/>
    <w:basedOn w:val="Normal"/>
    <w:pPr>
      <w:pBdr>
        <w:top w:val="none" w:color="auto" w:sz="0" w:space="22"/>
        <w:bottom w:val="none" w:color="auto" w:sz="0" w:space="5"/>
      </w:pBdr>
      <w:shd w:val="clear" w:color="auto" w:fill="434D54"/>
    </w:pPr>
    <w:rPr>
      <w:color w:val="FFFFFF"/>
      <w:shd w:val="clear" w:color="auto" w:fill="434D54"/>
    </w:rPr>
  </w:style>
  <w:style w:type="character" w:styleId="divPARAGRAPHNAMEdiv" w:customStyle="1">
    <w:name w:val="div_PARAGRAPH_NAME &gt; div"/>
    <w:basedOn w:val="DefaultParagraphFont"/>
    <w:rPr>
      <w:shd w:val="clear" w:color="auto" w:fill="434D54"/>
    </w:rPr>
  </w:style>
  <w:style w:type="paragraph" w:styleId="div" w:customStyle="1">
    <w:name w:val="div"/>
    <w:basedOn w:val="Normal"/>
  </w:style>
  <w:style w:type="character" w:styleId="divCharacter" w:customStyle="1">
    <w:name w:val="div Character"/>
    <w:basedOn w:val="DefaultParagraphFont"/>
    <w:rPr>
      <w:sz w:val="24"/>
      <w:szCs w:val="24"/>
      <w:bdr w:val="none" w:color="auto" w:sz="0" w:space="0"/>
      <w:vertAlign w:val="baseline"/>
    </w:rPr>
  </w:style>
  <w:style w:type="character" w:styleId="span" w:customStyle="1">
    <w:name w:val="span"/>
    <w:basedOn w:val="DefaultParagraphFont"/>
    <w:rPr>
      <w:sz w:val="24"/>
      <w:szCs w:val="24"/>
      <w:bdr w:val="none" w:color="auto" w:sz="0" w:space="0"/>
      <w:vertAlign w:val="baseline"/>
    </w:rPr>
  </w:style>
  <w:style w:type="table" w:styleId="divdocumentdivparagraphnth-last-child1" w:customStyle="1">
    <w:name w:val="div_document_div_paragraph_nth-last-child(1)"/>
    <w:basedOn w:val="TableNormal"/>
    <w:tblPr/>
  </w:style>
  <w:style w:type="paragraph" w:styleId="divdocumentdivSECTIONCNTC" w:customStyle="1">
    <w:name w:val="div_document_div_SECTION_CNTC"/>
    <w:basedOn w:val="Normal"/>
    <w:pPr>
      <w:shd w:val="clear" w:color="auto" w:fill="434D54"/>
    </w:pPr>
    <w:rPr>
      <w:color w:val="FFFFFF"/>
      <w:shd w:val="clear" w:color="auto" w:fill="434D54"/>
    </w:rPr>
  </w:style>
  <w:style w:type="character" w:styleId="divPARAGRAPHCNTCdiv" w:customStyle="1">
    <w:name w:val="div_PARAGRAPH_CNTC &gt; div"/>
    <w:basedOn w:val="DefaultParagraphFont"/>
    <w:rPr>
      <w:shd w:val="clear" w:color="auto" w:fill="434D54"/>
    </w:rPr>
  </w:style>
  <w:style w:type="paragraph" w:styleId="documentzipsuffix" w:customStyle="1">
    <w:name w:val="document_zipsuffix"/>
    <w:basedOn w:val="Normal"/>
  </w:style>
  <w:style w:type="character" w:styleId="sprtr" w:customStyle="1">
    <w:name w:val="sprtr"/>
    <w:basedOn w:val="DefaultParagraphFont"/>
  </w:style>
  <w:style w:type="character" w:styleId="divdocumentSECTIONCNTCsectionnotbtnlnkdivheadingdivsectiontitle" w:customStyle="1">
    <w:name w:val="div_document_SECTION_CNTC + section_not(.btnlnk)_div_heading_div_sectiontitle"/>
    <w:basedOn w:val="DefaultParagraphFont"/>
  </w:style>
  <w:style w:type="table" w:styleId="divdocumentdivsectionbgsectiondivsectiondivheading" w:customStyle="1">
    <w:name w:val="div_document_div_section_bgsection + div_section_div_heading"/>
    <w:basedOn w:val="TableNormal"/>
    <w:tblPr/>
  </w:style>
  <w:style w:type="paragraph" w:styleId="divdocumentdivparagraphnth-last-child1Paragraph" w:customStyle="1">
    <w:name w:val="div_document_div_paragraph_nth-last-child(1) Paragraph"/>
    <w:basedOn w:val="Normal"/>
  </w:style>
  <w:style w:type="paragraph" w:styleId="divdocumentsinglecolumn" w:customStyle="1">
    <w:name w:val="div_document_singlecolumn"/>
    <w:basedOn w:val="Normal"/>
  </w:style>
  <w:style w:type="paragraph" w:styleId="p" w:customStyle="1">
    <w:name w:val="p"/>
    <w:basedOn w:val="Normal"/>
  </w:style>
  <w:style w:type="character" w:styleId="divdocumentdivheadingdivsectiontitle" w:customStyle="1">
    <w:name w:val="div_document_div_heading_div_sectiontitle"/>
    <w:basedOn w:val="DefaultParagraphFont"/>
    <w:rPr>
      <w:color w:val="434D54"/>
    </w:rPr>
  </w:style>
  <w:style w:type="table" w:styleId="divdocumentdivheading" w:customStyle="1">
    <w:name w:val="div_document_div_heading"/>
    <w:basedOn w:val="TableNormal"/>
    <w:tblPr/>
  </w:style>
  <w:style w:type="paragraph" w:styleId="documenthilt-secsinglecolumn" w:customStyle="1">
    <w:name w:val="document_hilt-sec_singlecolumn"/>
    <w:basedOn w:val="Normal"/>
  </w:style>
  <w:style w:type="character" w:styleId="documentskillpaddedline" w:customStyle="1">
    <w:name w:val="document_skill_paddedline"/>
    <w:basedOn w:val="DefaultParagraphFont"/>
  </w:style>
  <w:style w:type="paragraph" w:styleId="divdocumentulli" w:customStyle="1">
    <w:name w:val="div_document_ul_li"/>
    <w:basedOn w:val="Normal"/>
    <w:pPr>
      <w:pBdr>
        <w:left w:val="none" w:color="auto" w:sz="0" w:space="13"/>
      </w:pBdr>
    </w:pPr>
  </w:style>
  <w:style w:type="paragraph" w:styleId="documentskillullinth-last-child1" w:customStyle="1">
    <w:name w:val="document_skill_ul_li_nth-last-child(1)"/>
    <w:basedOn w:val="Normal"/>
  </w:style>
  <w:style w:type="character" w:styleId="documentskillskillpaddingcell" w:customStyle="1">
    <w:name w:val="document_skill_skillpaddingcell"/>
    <w:basedOn w:val="DefaultParagraphFont"/>
  </w:style>
  <w:style w:type="paragraph" w:styleId="documentskillskillpaddingcellParagraph" w:customStyle="1">
    <w:name w:val="document_skill_skillpaddingcell Paragraph"/>
    <w:basedOn w:val="Normal"/>
    <w:pPr>
      <w:textAlignment w:val="top"/>
    </w:pPr>
  </w:style>
  <w:style w:type="table" w:styleId="documentskill" w:customStyle="1">
    <w:name w:val="document_skill"/>
    <w:basedOn w:val="TableNormal"/>
    <w:tblPr/>
  </w:style>
  <w:style w:type="paragraph" w:styleId="divdocumentdivparagraph" w:customStyle="1">
    <w:name w:val="div_document_div_paragraph"/>
    <w:basedOn w:val="Normal"/>
  </w:style>
  <w:style w:type="paragraph" w:styleId="paddedline" w:customStyle="1">
    <w:name w:val="paddedline"/>
    <w:basedOn w:val="Normal"/>
    <w:pPr>
      <w:pBdr>
        <w:bottom w:val="none" w:color="auto" w:sz="0" w:space="5"/>
      </w:pBdr>
    </w:pPr>
  </w:style>
  <w:style w:type="paragraph" w:styleId="divdocumentdivparagraphfirstparagraphpadb5cell" w:customStyle="1">
    <w:name w:val="div_document_div_paragraph_firstparagraph_padb5cell"/>
    <w:basedOn w:val="Normal"/>
  </w:style>
  <w:style w:type="character" w:styleId="singlecolumnspanpaddedlinenth-child1" w:customStyle="1">
    <w:name w:val="singlecolumn_span_paddedline_nth-child(1)"/>
    <w:basedOn w:val="DefaultParagraphFont"/>
  </w:style>
  <w:style w:type="character" w:styleId="jobtitle" w:customStyle="1">
    <w:name w:val="jobtitle"/>
    <w:basedOn w:val="DefaultParagraphFont"/>
    <w:rPr>
      <w:b/>
      <w:bCs/>
    </w:rPr>
  </w:style>
  <w:style w:type="character" w:styleId="datesWrapper" w:customStyle="1">
    <w:name w:val="datesWrapper"/>
    <w:basedOn w:val="DefaultParagraphFont"/>
  </w:style>
  <w:style w:type="paragraph" w:styleId="divdocumentdivparagraphpadb5cell" w:customStyle="1">
    <w:name w:val="div_document_div_paragraph_padb5cell"/>
    <w:basedOn w:val="Normal"/>
    <w:pPr>
      <w:pBdr>
        <w:top w:val="none" w:color="auto" w:sz="0" w:space="10"/>
      </w:pBdr>
    </w:pPr>
  </w:style>
  <w:style w:type="character" w:styleId="degree" w:customStyle="1">
    <w:name w:val="degree"/>
    <w:basedOn w:val="DefaultParagraphFont"/>
    <w:rPr>
      <w:b/>
      <w:bCs/>
    </w:rPr>
  </w:style>
  <w:style w:type="character" w:styleId="documentbeforecolonspace" w:customStyle="1">
    <w:name w:val="document_beforecolonspace"/>
    <w:basedOn w:val="DefaultParagraphFont"/>
    <w:rPr>
      <w:vanish/>
    </w:rPr>
  </w:style>
  <w:style w:type="character" w:styleId="paddedlineCharacter" w:customStyle="1">
    <w:name w:val="paddedline Character"/>
    <w:basedOn w:val="DefaultParagraphFont"/>
  </w:style>
  <w:style w:type="paragraph" w:styleId="divdocumentsectionnth-last-child1" w:customStyle="1">
    <w:name w:val="div_document_section_nth-last-child(1)"/>
    <w:basedOn w:val="Normal"/>
  </w:style>
  <w:style w:type="paragraph" w:styleId="divdocumentsectionnth-last-child1divparagraphnth-last-child1" w:customStyle="1">
    <w:name w:val="div_document_section_nth-last-child(1)_div_paragraph_nth-last-child(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Tony R. Payne</dc:title>
  <lastModifiedBy>Tony Payne</lastModifiedBy>
  <revision>7</revision>
  <dcterms:created xsi:type="dcterms:W3CDTF">2025-07-21T12:01:00.0000000Z</dcterms:created>
  <dcterms:modified xsi:type="dcterms:W3CDTF">2025-09-19T16:41:06.4239985Z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ca0995de-1968-4633-8d2e-d477aaf21d38</vt:lpwstr>
  </property>
  <property fmtid="{D5CDD505-2E9C-101B-9397-08002B2CF9AE}" pid="3" name="x1ye=0">
    <vt:lpwstr>DM0AAB+LCAAAAAAABAAUmrVyrmAURR+IArcSd3c6nOBuT3//WySpmIGPc/Zea4jAMTyOoBQP0xiE0TTDoggL4wwD0TxMYKwJqTd5b2ex+O/vd9s2XOCOQEgM1QOWj0Oy5nsR3LePRsXwpfG4yqESMxgHJH8dhNcbm1aOWxTv09dnTIovTesNfYI9rxj0fVXqmQ6w8pCO/qk+PIJtVdqsXy21unUESMNC4uHNmmuT1mgXw2SYlxkgV1jhzwzaz2G</vt:lpwstr>
  </property>
  <property fmtid="{D5CDD505-2E9C-101B-9397-08002B2CF9AE}" pid="4" name="x1ye=1">
    <vt:lpwstr>mBTl4bSoBDE6iZgp5rWlEQqhbWeoZcKfjxxGvuIVkVS46BeNLutlDDrpHWyWDXv2VFJsP6/OH8vTewKTOWfY9gZjejIWptto7gkcdYbS7687aOFpBRmTQbZKKk3W8sMyIa8/Bs7nnm3UvJ2CXv/5BZzwGyx24HJDtjiosGO/lxP1hZP6mIzo51dLbSzOaJQONDNz099487rJo8vEQSK5pZBKfcDdpTUMCdChuoLFhbBaEkwTNg3tXxckj0Q9pxW</vt:lpwstr>
  </property>
  <property fmtid="{D5CDD505-2E9C-101B-9397-08002B2CF9AE}" pid="5" name="x1ye=10">
    <vt:lpwstr>NkQpSrB64NWG1ys7Kg1KLvi3i4d0v0ShK++21L8ERjRg/dwIQv0Pc4DUhcUJ05aW7urbkG9T1nGENgipWODz690czxUeI2nmof8qGSjGqN4Cv+G30djqWtOB4IR2CrW/4VwEi/32iDN1Uv5+EpDpzUsWHXXi0dWD2JXLlXhjCvhfDXOdsUkyT+whXHVLGXrR1kwlqZ7wvm98b4EhvrFEdh2Yy3he/ICQIcReAbbC+qdbUBE1UaEhhDz1qY2K4d/</vt:lpwstr>
  </property>
  <property fmtid="{D5CDD505-2E9C-101B-9397-08002B2CF9AE}" pid="6" name="x1ye=100">
    <vt:lpwstr>T2IB4VWaHb3XhPkrwKP8AHCMUHhbSLPXXra65+tn4U2wtQTiDVgdHwnUlYNeh9wAYTz7Mx/8HsBL0CiXzaPfZReano1dhq4yc5+6ng+36ItR8SuCZmW/Zt1d44A+GwWS0C0tkCusM0SAYaIkYFoqezqTmn5OfcqA0lSLm35sYqxmbDS2bvKpwt2aloem9yP4irCRftXcaNNXnD65qk8pg3whyJImS444k7xZVxct6IjNrlBdTFam5eba0T7dGvW</vt:lpwstr>
  </property>
  <property fmtid="{D5CDD505-2E9C-101B-9397-08002B2CF9AE}" pid="7" name="x1ye=101">
    <vt:lpwstr>NFgFticq++CAPNVq9TxOkfDXqnyY/DUCAzC9J3Va9t+uPeKjIJIW6KIKqP6wlEfPEb2f5sccjCshFH1A8q2TvG7Uzc611XQmt3LKJpyGqqKklxmcChaVGulOJMzuK2HTN19vKH4txXUkfwSdxRoaMfd7VOAtmxWeJCB+dREmTBg1DWfZEwn1qZIISEFk8Sao+ANionwgPfNHrYXd2zozmm2s4BrxxTZNWfIUEaFKfi/B8hMwyBDcbMnrPxOP3GI</vt:lpwstr>
  </property>
  <property fmtid="{D5CDD505-2E9C-101B-9397-08002B2CF9AE}" pid="8" name="x1ye=102">
    <vt:lpwstr>x3WQ8lCS0CgMXMaGzmSPh1fIZuFlBPyVlWpflCYpZ9uSe1M3AXQswW9wgNJq+aXKLjthCDN3epz4TQqBEJ1ORb8ZHrI6An7hrRPO41XIakCcudeZtxxdY7uBqIkm0WZgMoDFY/adGML2afuK8ZC8jX/huIx33YQLkaP9cKTaZ8fe6YJOJE9f1BfDpwqbgJcp8ifzpJPaOOcUlLBTknisbsG1nLdztLJgXLLJBPzJCfEheI85YkbdVLVk2PH+xmZ</vt:lpwstr>
  </property>
  <property fmtid="{D5CDD505-2E9C-101B-9397-08002B2CF9AE}" pid="9" name="x1ye=103">
    <vt:lpwstr>MiouIO3fNxMdWBUPFv2IZHFftJ76d/WokYDHnYKxD3WGckLBQuB4qfBvawvGcm9BZeLtBxfPy5DYAz36+vn2wuqH4gL5/ZjDa1wwLXSILnZCkK0LITaE4di8XjViFWXqXF8KjpbCCfy2s8l7ogvPYZLVNJAF5J4BvFHopDtWXYAy6KXAAcPDuiN5SI4iCczWAF06Gd0HUKjHUDEjefovEI/sPh94PEH8sVxHIek5I/R9NtLVGY/1jMR0DQAe0fr</vt:lpwstr>
  </property>
  <property fmtid="{D5CDD505-2E9C-101B-9397-08002B2CF9AE}" pid="10" name="x1ye=104">
    <vt:lpwstr>4T1qVdXk9htEJ2cr58ogs59Fv75VTVI5wvAHug0xaKnUxeguVJsB2BvDosDUVci9sCwYJhL5Q4/BqCY+2LMZ/LrpdsCgCPwy5UY7B/q7T92eoRYNb9gGZvRp47qTMZ7x5NVvzfPyhtqX8Kqyaj6DQO4AUa1aEeLd9g/Zav362Pqm6Omz2dwHOxvOLTW2rXUSFj6JvY6/L7nhorcToO2qMQ2VNpK3j0q3K8rwOUtkhmYHkXaFlgaFgykYFgDc7ux</vt:lpwstr>
  </property>
  <property fmtid="{D5CDD505-2E9C-101B-9397-08002B2CF9AE}" pid="11" name="x1ye=105">
    <vt:lpwstr>/ntqY+NSmrY9qku4I1a4lMYrz3aiRZ6SCY6du9iNJZ3T8LJomjVfQYw2sjtjvZfhSJXxDWQ++0m4Iy7Br+NrMxFfXM6UkVMQFaQ4r6JuQwBZzkIEkpHtyEhPaz7PBt7YkGrOrGkPnmIdnoVqFPsvG/cZvEPxfQlLD96r+sFdasVYhG9Fziw/chpRDVkjirDxSeqB5RDC5IkE3COKzBvkrJwL5rsujHxaQ3H5itgV7bqUfAdYm1Jg4j63xaUCBkD</vt:lpwstr>
  </property>
  <property fmtid="{D5CDD505-2E9C-101B-9397-08002B2CF9AE}" pid="12" name="x1ye=106">
    <vt:lpwstr>YasuhKWootddvlNYsCereubJiodnC/vpiQYs7Aqm84Q2bI3L8bKSWqmup28+txTSjiAxaTI87T3NrSvRyQR/Tqj7sA5uCLe6zOyPcn5vQPxl3mmrbkTEQB1HJwwtTDhQZBg4duOuwbPxHWYcAyDj3VF9duwtVxTZW3w59VIWjGLjR3re2vu+ZeFtrOYuo8LAPpoOMKo55dTcs24SMnUHUMsgJTEXl+FqlBiJhCpJwwdguYNgCdwqz4hYzrSxXSr</vt:lpwstr>
  </property>
  <property fmtid="{D5CDD505-2E9C-101B-9397-08002B2CF9AE}" pid="13" name="x1ye=107">
    <vt:lpwstr>jDQ60YgLupfIO2bS+VPSxDt4cL1EwqxI7Y7+YNxewB1ia2IV7MasDgGriQgANCv2NdBL3YRiKjMQ3IMHKLlae8QOk84J41JZvvLpWngZ7Swk1JFme1D5idXKqygnBFSDu68Wl7ZlD8twIf0GRR+YE6Nn30QfvAtH08NwQE3omi+1nCBaIs02qBoPYJ2LnRSl5kMh9WIxYieNQdFCjKMBCS6hhoAesH/MHUTSETSGe3LBcv5lri1Y390hd1VbTjl</vt:lpwstr>
  </property>
  <property fmtid="{D5CDD505-2E9C-101B-9397-08002B2CF9AE}" pid="14" name="x1ye=108">
    <vt:lpwstr>YGzaOsI6CuuHDAKeAS3z6X0WZnvQwOvLu2zZOvjZqT0VuYmQzhJWy9EVpF1HQdwsGtkewKqzxAJZnxlBppywPWE7xY3B6TsbNQwYub0cLYaHeqM1K6v/qDoTELsIck4npMiiHTRXLmqUU5G18m+8KeJa0efC9zq4fzZi9ux1lU5/LInJ08TqpehYRkWF3iQ+zacM9MzrpiqInGkYCD0Hljw0vHhtV83vN5BMC74Y1CgZqASiJNM8RwibwIvQKwJ</vt:lpwstr>
  </property>
  <property fmtid="{D5CDD505-2E9C-101B-9397-08002B2CF9AE}" pid="15" name="x1ye=109">
    <vt:lpwstr>rPk1X9uuyBIBLvwaKAY3bhoqnVQm4uIZHw139iB+Anffmu+a+/aEXj91C1WOyyBxkfb+wpsVM9Ks78qqd+Qg+8asQSJUC6GZvZWKeyAE1+yZMRwxLxime36Y2HsglKx6zM+sScvZHcbcF1a/C5haF/eyVPdodRmH1BiSTtFnTbZkBT45Sv2pGbwMjKsHUuaEStFty5hHaYqrfJk3GM84Wsssp0lCMUz1e2OYEY+4cPq3J8tEW63d/sQHdP3t2cW</vt:lpwstr>
  </property>
  <property fmtid="{D5CDD505-2E9C-101B-9397-08002B2CF9AE}" pid="16" name="x1ye=11">
    <vt:lpwstr>umVywBgy+WbS14yt1MJ1T+nGGMVVI7BqVfpYVhmjCDipLJtzYhAr/oCKJwwMGh3/QrVQc0Y3vnhCo46iRpp3L+/Ny4R05C+8OrLAZ2WenrFQgI+cr2wgnTcASqH/dhYKKTOeDGqrra1Xlq6c0WGqgkcQzaRK6nXD7kUi6fPjgwwmydux8d0oIbnrLSauu4vS/37me7jXvIwjNbswaH8h9X2hgjUWEJuz/gtWxwZu2prULCE6KNVvipNTYxUlQe5</vt:lpwstr>
  </property>
  <property fmtid="{D5CDD505-2E9C-101B-9397-08002B2CF9AE}" pid="17" name="x1ye=110">
    <vt:lpwstr>vazwDEaFVFPvApab15N9kwI1gG1bEkq8TSecHFUh8TLmsym7uWPEkL7i7A67LHI+EnW/LjAT7wDvbZ00krwn5exvrSnml5IQclRtLO57BkaLA1LpXie1gVwEbHv5O36FyWDqOOMFQ/VF1MSzlzU/h6wlggBc+bZ5klSeXRq0NfIVP3pLcf4V+31TXCEqLgXKPbg9qtcnbEGIK5E/zhkHwY++q+vcY8NKVkxhL2VG4B9AqpGaFImB8REa0f2swCp</vt:lpwstr>
  </property>
  <property fmtid="{D5CDD505-2E9C-101B-9397-08002B2CF9AE}" pid="18" name="x1ye=111">
    <vt:lpwstr>UTsdWoZDqQREDXgh4TCReHYoGIZY1+/R2iWgnKtj4ZoRpWUFrupKVxLTO98ypucBkxekQnHnlmZ5usyvJbkwuPwiaz+SCm85V27/yrDVhCUMPdAFBPMgUj+wQOUwHA8kWzQxepq8n4kVUYlxyqqvptjKR1OHSWt7ahQklWgb2Nui27QYcDs90z1WsBETN5MFE9HnMDPRuRQhBpEH8cODS965rmaAUcMTFmg3Mk30wgFxmt17CMnWhUFPhwzxMNS</vt:lpwstr>
  </property>
  <property fmtid="{D5CDD505-2E9C-101B-9397-08002B2CF9AE}" pid="19" name="x1ye=112">
    <vt:lpwstr>NTj6ASgsNBCGTAAg/vW1XzCh7hrpQwoa76tzGurg379702RoB+z0RfJPe3xL5gr8QbAjNk1IQUBZkGyUzGawOnh4QweM1MGE5ApMdFQ/JyY3SiGwFkP4YYt/X1vSuLb/oAaFGB7dCQfujhShwie2Q6rXgYqs29NHGQMxo5AhqT99EeM8/llwDMg7dD2rUHUJDwLC8nvq6o0jXcq8leuC+06u2W1SjMJOVh0cg3oqQw5pvlEPEsFk5rpr1y/ZVFT</vt:lpwstr>
  </property>
  <property fmtid="{D5CDD505-2E9C-101B-9397-08002B2CF9AE}" pid="20" name="x1ye=113">
    <vt:lpwstr>3jGFbRcg6yjsqO5G4KmHC9Ndfw6W6iyuvutG4OpRcfDd11V6sXXX8MQ3yoSOUhnXTOlZUrsAia8m9ybGnPoyCGsFJ6jbuTjQin5SMZ0beOr8e9ZnLL5ZGqfEOLpq8zmJCX6A9DJf7vzhlN3R2eiB+Htk1/fRfNxxCKtrPawnLZ/qxNwyvzWllagfbBn4oLhs8mqKYwDwsATIo7DoqqsRrelaQ6KBGeBROW3/SFHnCCJ/B3SLOzxLf91rHX2nR34</vt:lpwstr>
  </property>
  <property fmtid="{D5CDD505-2E9C-101B-9397-08002B2CF9AE}" pid="21" name="x1ye=114">
    <vt:lpwstr>jR20T/UpkG/QKVsTZpnnEBjrO4aCTxZ4CbwsZ8pSKM6eZyTP4mGXbGqKuzWcI+qe1DytuRalw4hlkkV3InwvkF8H7BYOKgX9tCW8mlQbJf2PRw7y5Mx4Z4aOTHncENEdOCgFXICffNt9WtsunFWJ9biCwO7FHkZaddBaEbV5Dz4Dp7hJ+OYSCQJhyaiei7u/q6072SV3sBH70Xjf1qbquqonZtlolEY93LTIAMcPH/M0HyQTs7+PvRLz80p7f5t</vt:lpwstr>
  </property>
  <property fmtid="{D5CDD505-2E9C-101B-9397-08002B2CF9AE}" pid="22" name="x1ye=115">
    <vt:lpwstr>PcrrilebHpSeBZ1q4Q5ZWyrrzMMoRKP1Pn6f8EFE4zTIAFofOaxaVY5ECxpKwistF35kyfpgWlN+mbsElzbaN6Bp4U1Udtc4FrnemHaB2Cj8tRYGXS05zl3uHWWRLEqCcdmwwLuDCsxxv8r+shV0e5IPxeMhv0RCJKiVMPr6jrQ4p1WxiqCNk3xi148o7l1ZxGIhNsoKsi6b30n4S1woRCSytkc6EUJqGeRp8/7cheNWjbbFKiKYfp6yFSw9N4m</vt:lpwstr>
  </property>
  <property fmtid="{D5CDD505-2E9C-101B-9397-08002B2CF9AE}" pid="23" name="x1ye=116">
    <vt:lpwstr>Id7FNwnqu2RGUoJX433xg++UEQWTHXEkhi5bwdJqMIrsVRqm7uIlRA9upmY7V9ykD9oLfWWryjjL0c6N8IIVfqnfJ30wnIN6tcM1ydutm1q2jGT1+GNeNf59iGSVUWzY4ijBzxH+/mIDcGkThCzjVk1b1Pc2EcaTkcefqBJYL3llNH4+bsGZDWY7Lp01KYbIkxut653PxyewxrTxdJts+Wc2EFqfJHTVwbCV9tEEjB+awD1ok0CbuP64x7kg+J4</vt:lpwstr>
  </property>
  <property fmtid="{D5CDD505-2E9C-101B-9397-08002B2CF9AE}" pid="24" name="x1ye=117">
    <vt:lpwstr>uvcVZAdVsYQpFF37KBOV1aXIqgZwfyeOWKvWaTz/HeSbSqJVY56bYp+6AFyhiaSaMHSjMkmrJYbIX9wYy8R8zU5sfSnsYWaIExbdDJdTf7CdaUCKJwJ3le2UGXd4PBNWevmrw3KKZh+kHz5OTrxDfqKtIfgoGsQc+mw7aK/raf2SP96rjqpdQFvftVn0wLdwdMKcaHPLDWK92+bXIN5mM/1ac5wBn17KlmJ7q4gz1B/sKQIFrpxrKEbqJL88G29</vt:lpwstr>
  </property>
  <property fmtid="{D5CDD505-2E9C-101B-9397-08002B2CF9AE}" pid="25" name="x1ye=118">
    <vt:lpwstr>8vHQDe22eth/f0OjMlyV/bhJWBTeM0h1BCz4kBx3lpBkWMLyXB5lGaH+W0CDiRliC22ZRp67fvrEcem3cj3/zlaZbpq4pCwDmKmJm35qJK9YsGhCS8qMV5E0OFvyECk+L1Y8wNtNbLgUZJ3rlY4tVoPulnhbiYaV6f1Q4ImrwkxetapM8CMysjrpVZs3ypLkZ4T0ad7FHuwiEdEjFiEWRz/TjPQzNzNLdOA6qv9SE3YTN0pNPhhz0Q+rppRahur</vt:lpwstr>
  </property>
  <property fmtid="{D5CDD505-2E9C-101B-9397-08002B2CF9AE}" pid="26" name="x1ye=119">
    <vt:lpwstr>dRodXJOpMUATGFhr32J7xV4/uaecbAiO2gKta5AFgBfUboB3V81lzauvkP6YXxKf4zmTWWXCLKxuC8hCx1zXtWH1vWiVN5hjc1jrnxvCNkQfEXdDrHP0OcYIqTsqKaadyYaSS7ytizr27mUM7XpNv1mJVxLTcO8QabXq1VX8/7Re5EBRaH8IrotU8GsJ7YcE/L5fGm4/wGtmOK5EnuO3H6GhJa/pc/zQ/wcX3xEFN+DS3DF7nSQO4qOutUJl3CN</vt:lpwstr>
  </property>
  <property fmtid="{D5CDD505-2E9C-101B-9397-08002B2CF9AE}" pid="27" name="x1ye=12">
    <vt:lpwstr>g3oFhoSPx/3I+gm2v1+kAzJo9723OPZvHGbjbyOy+2CbHeVjWNkdWAlhqxs3drLPtp//PH4LBZ7b4zUV28KjrqURw+KAp5AC/Hge4ExD4wgvmSNzjRv1rewM/4b0KMmtblq+Gtcz8xNciNi0cIIz6b+3UlZY0SWl7ZMpSJG9qbpOOPM4Df7I2boQ9bTB4acB2l8bcGnYhKcXVar7K7h1uYXB7rWHvAES5w1viqYe7qcG9HG7Q3TZNm4PPfMy1c6</vt:lpwstr>
  </property>
  <property fmtid="{D5CDD505-2E9C-101B-9397-08002B2CF9AE}" pid="28" name="x1ye=120">
    <vt:lpwstr>+NM1Bup5K/kiWA68eXehlaPK8MwcZR5sHuV8p+befzJjktfkF0SxNmxZP7Q7Zm1NXlCVKJvzQ2mlVdkbdfWnBBR68jPX616VHyQOYFFsngftRsb2Fv5sWlTu5+xKOmdzMiBcsK1bYatAp2xNsiYX0NzMxwIAQJxxx9HkP6Lh/ukoJiuxrS2hZ3YB/FGhZhifnvbR3CUfCtcbYpixJnS+wBItjK2OGK4r8zZgfX49Z+I8Dfy6/o3NM4W9oibxqx7</vt:lpwstr>
  </property>
  <property fmtid="{D5CDD505-2E9C-101B-9397-08002B2CF9AE}" pid="29" name="x1ye=121">
    <vt:lpwstr>eEaCnOZVqgMhkt+G3dTBiqJV61bNMAIr7i/3WTDgGQJpcoBuK+ecDNuzdu07wmZYMW4VE30v8t28732HteNUCwkGMeQhJ+4xCaYVYLwK7HGOv1a6zx8fIyLKVAU3aM+Osu3+amqy3FvnIep1oEmpXYnlzyakwsA1F387KxpQBLC+fv8x5vZWKcBWlRhnGiptQiKPMUmUgTLen+1K8icsqzvEiKsC4ORkofJ5klgGWo1ru83Fs+P8T4yrQYI9OE7</vt:lpwstr>
  </property>
  <property fmtid="{D5CDD505-2E9C-101B-9397-08002B2CF9AE}" pid="30" name="x1ye=122">
    <vt:lpwstr>3W1ed4+qiImottGp9SV6QIZm9Xpr2g6mXc0tI/zsTK6JeBjr3j2rWBVCEaKQ2Ov0oeVdCJlA/2rWx0mbi5zmCbs4+loAEKOUl6DfPrfViyibLRceRJWPulG56WbmfGAqkJBq2VeapZupfzzq+S72IMU1iGQuJTaqo/7f+f7uIjZYETd8cRWrFvdQrF1aSo2pSMS/0eS0vDP+KUqwFOHlWtYVB5q33SYIABKtxZT0mvpjGmszgurIWT8t0u+rGAC</vt:lpwstr>
  </property>
  <property fmtid="{D5CDD505-2E9C-101B-9397-08002B2CF9AE}" pid="31" name="x1ye=123">
    <vt:lpwstr>saXuVa27s5ZXVe3cutdte2yzAW9DQUV4lmnSj4hoetUOiPBDkal07l2XJfwQpJS5lotleesDcxp+vByBAtimIXU3O9qHWYZ/4XeIokbk2Kp9OZkvPMafDevMw5+Oq1bXkOp2PolPhhDcRM2MQJfYK7ZLJ7/XdHYjL9laJzflxrinajnV73KtJ6Ckbwt+GxgxMTVZekc88wQAiJKQaAFbVovPUa3n7IqsZ3JgT2KhHhgqq4+cjIOmVIXhOt69iAW</vt:lpwstr>
  </property>
  <property fmtid="{D5CDD505-2E9C-101B-9397-08002B2CF9AE}" pid="32" name="x1ye=124">
    <vt:lpwstr>AIfJgQroaxKijP8ZEwrfU4MTHdIDFl79BqI6RrdhOCPLr4cCwlQp5g9oQ5ezHijh8aAn4XmZqB1vITXYKE+N9TG7tB9pmgRCS0XNY3fUQWOrS35vZn9Y/FN8VQpzftsP9B4oRmKCtGGFH+Uto1aMTCwAym+BI5LJfAYuENZkNe6w7b7fj3fN60kmhIBoPz84Qif+wV/MIj/j2EhTEScu+kKgZsmDN3zzabB4BdjV9JjDeY442PxSdvADxO8vDBO</vt:lpwstr>
  </property>
  <property fmtid="{D5CDD505-2E9C-101B-9397-08002B2CF9AE}" pid="33" name="x1ye=125">
    <vt:lpwstr>0+unptxV/Zc1hBG7X8caE4vocs5ZbaKgayaDN8ciXJcPZnWSLbdz+kCgfWfsTKUuUq4rNhVOud/WyxFNBlQ4NLct1uRLLoAChR1MVa/gQcUsV1cqeZ7M7OFDOiK43OdHZaBmdmB31k/h+n51mTvQZJNyDD3kRy27Hx7+EYc0Y0Yu02eMDb21+kC4a6ecSP+/NhSvFGlUpUyZXVmZOp+zKLn+msi+i3MvzwAaL/UMAhz/p9LbOj3N8PAT9TBmdqo</vt:lpwstr>
  </property>
  <property fmtid="{D5CDD505-2E9C-101B-9397-08002B2CF9AE}" pid="34" name="x1ye=126">
    <vt:lpwstr>5tCb9gzDJ/lfY0WjO329Gs+P5kcTz4dnLpkcURGe1DbOtTBPABO+dIiHAqyzT4i5Q3XoIJ5nYrovAREMLkD4Ny8DMLocdJEk4IMmmENjtg05YkqLfqS6Mvgrk8WWtAmQNw1YFdPS6+o2F65pxn8/0LXwgsRrRzkImKNtjvZdzLZNC1nI9SkZ1GRrCysJXWPsj5R33O+XebZsB9+SyUWvAFdB/ISm8V94YpY2vJ9zRRxW6E701nsjQLhFnPNgi2y</vt:lpwstr>
  </property>
  <property fmtid="{D5CDD505-2E9C-101B-9397-08002B2CF9AE}" pid="35" name="x1ye=127">
    <vt:lpwstr>nGUv11aOhrtHlaVsAwzqwDQXkHBgE0TOcVF3+C2L7/EjdWnDrJeAbWDHn2+KDyH1dMCVZtadxNCB4UnEyMdPPdLQRqn8Uk86EJhIaXj/mWPXe1PU6ywf882XMAXKdIOaflAZW5TByQj6AJ8Mthn0FLWZzYPxppATSzkL2Hfa7YsX9P/lHQpfsiGfWO12V36EQnC+nA7rBq0XhEEXJAEHVj9RBZ7Wv3w79z20+lEoTnT5I0p+nohDDc8Irr7RO1b</vt:lpwstr>
  </property>
  <property fmtid="{D5CDD505-2E9C-101B-9397-08002B2CF9AE}" pid="36" name="x1ye=128">
    <vt:lpwstr>OaxCdWYwwyy5g/FRP5ZP0/wgJnire7dZYpVgLWtxAhQxy3oQWMKtlM+AGBMklfOF4kL57ijwDVnvy/2Wxr4uDhld9iH4cdOkaeWN5v/dhXGqmBdJqbrsfDqtd391pEzVyH746VTbU02eItiO8853m0xgoE0rR3u5iVA9fWrh6p6wCF94rsCCixehbjpOyxoi6pmeb2kaUQEChTZ+oBov+F6aTegHbxmSQZ7NN9tW+Rtpgq3Kz+25MCFjfouEzhW</vt:lpwstr>
  </property>
  <property fmtid="{D5CDD505-2E9C-101B-9397-08002B2CF9AE}" pid="37" name="x1ye=129">
    <vt:lpwstr>xgWKtEsGZU0tzw/X+GXu0SjnVBwfPe+33mFs3JxOgqmuEIZnumU2cSukiam+U/chwaRhYMFzex3Bi6mlFcyxxShIbr62m6SdVDG885xuZXKlR5eUUnOEijzvR0A0T2oUQ/59/oWxz+SHPov9ZAE0g20HzD/jCicVXH1PbzaJJSvphPQOf6Jk7byA4M3fx0qW5TvNkQyEg2NBRyo32O7Q1vkMavyuh/XpoHYP1+8GoixTu5SiZkot27TPuF8fuAu</vt:lpwstr>
  </property>
  <property fmtid="{D5CDD505-2E9C-101B-9397-08002B2CF9AE}" pid="38" name="x1ye=13">
    <vt:lpwstr>SpaLHhOo+dodaAoZBw/lEpn/5sDePUlWKjenBeOneUPGJoWwVr+FDth2R6tOLVbUD8aJYwgZTKeTw3Axv3m7U0Wk2Qv7S9wNLlVNbdM2rI/VfPKdfuki7woU0Xdr4P2pGfiUOTBAomn9xc3gbpRm5dbLXwh4NAVNw4t6zK2G3aL6MapLn2hVcJSpyZiNt9O2H+9twQ8fh6E1EW/v+MnRxiV89MOwTGx83uT9IlcwcT6FP/p0WYDn3lhA3fx/Xq3</vt:lpwstr>
  </property>
  <property fmtid="{D5CDD505-2E9C-101B-9397-08002B2CF9AE}" pid="39" name="x1ye=130">
    <vt:lpwstr>7RABx+UzkXxWqocoodAeoJC8vuNFibUzak9+/x1EqAHINxTcDHiLMCLrNADL+AezYo3aI6eZ1kF0/5AZjdcX42hu0d9UhVUmBxFxlWQEMxI11kL9VTShsbF+0QKngQYlmQ1tl/CdgQsAOnMW2NqqPt/C8RlINKPrghTXeZi0keUeM71bz2Uz7SPHdJFi6/NIVV94k16mRhMYOL0559Jz4m1J6bF0e3UXgET+nVIrXOLBf2JcGZLS9A/bMP6+XSt</vt:lpwstr>
  </property>
  <property fmtid="{D5CDD505-2E9C-101B-9397-08002B2CF9AE}" pid="40" name="x1ye=131">
    <vt:lpwstr>DnLbg/2NoCG2IJxdigb8zWYQ8iVTO4lwuAh8//RX/gumLKQpIja9SjFbB2tY/NyK276DWvtxmf8BHn2aotMDCbcAvtMeNGoAS6AQ3YhqE5VFPIrxcuPHpBonraMe2BvkLYDAtx1OgtBeiBDRs5dFgyAzzdXs60cVf8uiFufn0DXedR4mlacG0vJyFKuHfjUFnum6fHQ0INI2veRQY43mL4t6qhCQI9edvVetr0AlMSnVzXIVrPNYx21YCYrmBHK</vt:lpwstr>
  </property>
  <property fmtid="{D5CDD505-2E9C-101B-9397-08002B2CF9AE}" pid="41" name="x1ye=132">
    <vt:lpwstr>/cp3n4wouvZXf4OvZ7mgPy76V2urX59A7/0tP8mFu/9y6XDJ9v9LRMWzClqb1TzTnJJlk2723DnqLg77vJCUzDTwwaNFAGk+5qgPU8BMyqLfKsuC96H8DLtpEZShHDXYFeryly/wlqTBcEtJEQCXDVZVy0jIvgx7Skrfdidk5AUKYmbAS03gDvZPgSK2c5Am4ZcCxiCYzqd1Q+tfo993a+rA7DbH0nbJIqFKQ35N0r91LZ5m624KKdmQJcQIQrS</vt:lpwstr>
  </property>
  <property fmtid="{D5CDD505-2E9C-101B-9397-08002B2CF9AE}" pid="42" name="x1ye=133">
    <vt:lpwstr>ZREYiUFhw8sm/yJW1sl4GELDm43OwuRQHC6JSgjj8pDxl8U5U92SiS6MMjMy4BaCsNIld+dNklXQbHUAoQChQ5xXTmCrJqWsf056JkokYzmxrWQ13kpA1P1BYO4uXDNStua8fadNXP5knTilfd6Sy+6PoLLIchKIouCAGOIEh7hY8M9zdWX3TC+jTgf/+vVWEAO+3RjD0pIUCQNLRkUrNb2X36pHvUu8pM0qlOXQE/i0t68TJ9IVXbe52vHISGe</vt:lpwstr>
  </property>
  <property fmtid="{D5CDD505-2E9C-101B-9397-08002B2CF9AE}" pid="43" name="x1ye=134">
    <vt:lpwstr>OD6nQc4sUuQAGQjB1gPxfr6Ulr84v6aSCPnHdIXGBzNgRHD4PIOgy0IgXiKahuqN7m1mcb12UozLRmXOWzipHQ0itZpLT5bHhiD+DkPH2pk6613rj748Ki5+o9GOpHyHOdNGtclcZdV+fYhqIK9WBhOJugtTmVeL6Xso5Lv/ljYkjlB/vZ7jFCxURtdUiywTRbT4qSdYTq8suWAxRTdSq480ROv5GifFp2k0YEsC0LXO7IPQEDcRQMzIIe3DE3K</vt:lpwstr>
  </property>
  <property fmtid="{D5CDD505-2E9C-101B-9397-08002B2CF9AE}" pid="44" name="x1ye=135">
    <vt:lpwstr>2BJE4j0XQ03mw/yNIBkJeucipnJLwKHPvDyGTt0SXDPbEb+hwPB7MzJmwArkkvy8tCHH5z1auKYSnz0YDq4mMM6kssNh8cNsKun9tviufjBq0KiqLn6cf55qa1mhjkQ3jklj4z5YJY52r/R168Pjqb7NMHdkhohhfAfn4jwdJmuEWdoFbg6qFnQxH/pjwp//4//yY3RLESqdS0eXATNkeNTV7AvaenK0QO2oIqdLH5eTS4xueLFH8gKbzQsbvd0</vt:lpwstr>
  </property>
  <property fmtid="{D5CDD505-2E9C-101B-9397-08002B2CF9AE}" pid="45" name="x1ye=136">
    <vt:lpwstr>6KwU9g15SHGYvr94TaQw5PdOCa6uyaEdkqhpuKhis2AnE5jqUW1KA7ZalaRcNlDbofCspLyNNbiw+wsezqIRbYJpFWGHUE0R8Wq6koKF6hKlEfcdugWBqe+in9ErCzjh1e5KfaukAXdUD1VbM1DN8BO3yzA1jrSLREr3eouq3F9u37VOTKgHbEnHGjUkrUH8E6Wf+IG+glmh8JX83xfLuQiIXZXG+Kd3uYVaRabe2eGUg91bpCrcF3u/8pHMEuh</vt:lpwstr>
  </property>
  <property fmtid="{D5CDD505-2E9C-101B-9397-08002B2CF9AE}" pid="46" name="x1ye=137">
    <vt:lpwstr>MlX7M/WwQYCHtcFU9Qu5Invf0wc6v2Z8hBaj1YoF0dWGM2miud5tHZCmKwho1mmbYRu3STBcsPF/fqAyQKTiHt9+SlO0wJmeI7tVhjzz5FINoq1pVN3WR9POLG8JZTuK11KrEGxQBAmh4i1EbLhZunIK1oW1d0dm4EaNCFUM2tezsY2H7LZCDH4yld/rPoojohLIDXgot3rWHV9Fq5631YI9cMssRQrxcEyxmILJE3HUBRafE1VmF7A7780ytL5</vt:lpwstr>
  </property>
  <property fmtid="{D5CDD505-2E9C-101B-9397-08002B2CF9AE}" pid="47" name="x1ye=138">
    <vt:lpwstr>E1kQQfUK3Aql8ralO+/MoMotvzEnA0azpbhrok8a2oKOgK+sVbZfi5ZpuRvSNUUS06sijqqlsMrMA57S3vNyUs0uj+mGVbL+Qo+F/lK0BuRfiwK8/oPvEDYTMf7HDptSvB6j71FPPRK9gK3TH9g0F45XCWWKj29odWifuLZScyXCtnVT9hbVDHrz3IjCDyNFoT/PR1zGeAF3QcSN9xfwNKSpDGJIikUgZoLLz4DYGSxglCQN8WR83Xuq17psVTD</vt:lpwstr>
  </property>
  <property fmtid="{D5CDD505-2E9C-101B-9397-08002B2CF9AE}" pid="48" name="x1ye=139">
    <vt:lpwstr>ULzST/WjIUzpeGPjgSkIhJoJHwj+sS+GtaPXKRcc5cQ7cvgJuGIChYCicuhYtZpR5NZgiLwG/l5ixd3+GURAvvSaRQrQIBEVphSILzqA89XytuE9eHnmsBHrl5Lw2RrH8Fc4+34XiHliyU6lZPGI3zoD86QwLzQr9wVuycVZeUJd3GM+nNFtfZhmH5pX6UqNGDj29Mv8UpcPNDhiR8Ij+8RcqK8ETGd0oeWYDlGTDvCCBJfHCVAf3XJosmkvGDc</vt:lpwstr>
  </property>
  <property fmtid="{D5CDD505-2E9C-101B-9397-08002B2CF9AE}" pid="49" name="x1ye=14">
    <vt:lpwstr>7fz62K5Q86cBwVLvXIzwAV+KsvUP5HhObmA25T3xoiEpE/S3/ci7dkcQMYl+6mYiL6SB8G4niPCBhit0+YjIbt+ZtPSwRyDUzvomb5OsYvy3/ZyoBuBBM5jL4Z00ysiBK8my5RbH6agaoBXHORF/rxNcC0wU4ju2K9W61Hl7eGCoJ/kdSSygzwuLPcxg53Qa2ru06qR2caxCSDCgXoQ6/u4y8m39BJhD1LESRWrg/LfDF77spIkKuePO86ArXv2</vt:lpwstr>
  </property>
  <property fmtid="{D5CDD505-2E9C-101B-9397-08002B2CF9AE}" pid="50" name="x1ye=140">
    <vt:lpwstr>EHwnNAmBJsFlf42LXotNjxMY1coOQAz4FxD2j7w3xT8qJJ4qFLT4ctMVnuD5zV3sY3fd7+89FaMqMEPIfKVwoYzNMVU+/W4E+rE4DkDswMckTeE/HsBGoUcwmDR/fNH2g61tsfLQbtOyMhsLJI5OdPoSceUxOtILG6hD4LQTazO2OX2Y3cXdVZaL+YpQNVK/2CBqtgZ+VrsoAlClONkvgRCHrT6I5hMshx9ReETERz9X+yy8EeuSwKVtCsdB/lE</vt:lpwstr>
  </property>
  <property fmtid="{D5CDD505-2E9C-101B-9397-08002B2CF9AE}" pid="51" name="x1ye=141">
    <vt:lpwstr>ra7VtH6my67cL/jAOYR4JPWRPhwTTzQfoGSIAEC82aBnp0IbLG+uxbSArwvAngL1zdr9BzOTWT4AnLhN4TjSJDeEuC7JkzjGNVwfOOjm56wLTSRn18e4c2+scgqgX8LE0mhbnxNa62ov3+D+WXHpYA62oNdEfdi1VqOsu+SmgxpmcsbXUz1eQ+niT905uYMcNhefKBxIlGwFAfkczoLW2Cs9to4LT0nMoCjXdkerj12nDiGYS5xg6TUdGS2IB0H</vt:lpwstr>
  </property>
  <property fmtid="{D5CDD505-2E9C-101B-9397-08002B2CF9AE}" pid="52" name="x1ye=142">
    <vt:lpwstr>YKKsZn4O+F/7SZnn7vHmyAHUxCHtbINvYuHzw/jpWe2YEz2XdgTrGn9+L9vAmj2Z+P7dBAGxKeKAO61an6GPLaRBSfC9EHV0GSjmCedYQbduuGtIdZBo6WYGcU+ofOHRcFwxhFL+a86Fry1OwcLHYc0BiG2b5hq14gpxH+7EggVAjW6w3ssE9vPxhxoc/+jQ4na1a4qcRgcBIk31fdk9a1+OxbRSLtpYGDTrTayK6MRlMPPFPXrQRdEkYO90Wpy</vt:lpwstr>
  </property>
  <property fmtid="{D5CDD505-2E9C-101B-9397-08002B2CF9AE}" pid="53" name="x1ye=143">
    <vt:lpwstr>rh+rwkEUNxEmh33G2Ion5vnuRdk56ZY4MTIza9QDeMNfSs3HjStB6IDxwPuKBNpi3oZD2b+1tbFvYqF9zpPvh78qHFlkSvERIBpEvA1zH8yhSZn/qHm2J30Vi+V11P9QWv5Y7Wylr+GVVy+bud+1dfhyoXJVtqEFHS6O9g4zQIdO/tx4hI+7atGstUAi1DtpAPyFfvAqYMnF8buzGJeqJLawmmXwo+Hsa9YnDwK49qyo5vlhO1RFvJvj2LHMr+h</vt:lpwstr>
  </property>
  <property fmtid="{D5CDD505-2E9C-101B-9397-08002B2CF9AE}" pid="54" name="x1ye=144">
    <vt:lpwstr>k1Dr58vp1/M9vF3Oso4DFtWfCXG70luXNqeJsD6W3rze3uBw74yv/DvUjzOcmk/gLsPvMuiuQF4e0E4y09Gchj76OaVV+vXUrJJXgx6WqzII2AjbzaNeq+Tlabg05I71OJvssC2ffASpYRHuJoDYHHrTOzfzSf0OZdOGioEIXRcRr8KJBZNDXiTOzhc/tUSLjPrE6jvWRCzIiHJAyoHJThg86NNq9nW8hwib3W1okkXdQCQGH7nUlrkLOCApZbs</vt:lpwstr>
  </property>
  <property fmtid="{D5CDD505-2E9C-101B-9397-08002B2CF9AE}" pid="55" name="x1ye=145">
    <vt:lpwstr>gIfAQv+f9DPePS22K0FjD2n3u7WUEhu4MRFb+0EpWwXnvBinu9ymo2/0aNDutxvydUxd1xTcSS//F/BkApx/s8kWomyl/yagGRPWEJEG4SZ39+3RIrQC8PTed2jSg7chdQ3+M9Miq2UrXmZfLcMBRAuEuVWQ4fHN+o9q8UeLLLBxYPwwxw2Dt0Cvth/mTSnEQn0vHItWvi6KTWHTmyZ+UX9RLPxs+jxHEnkDsfKiEGp4om4+XuxLvpw53YdgaA7</vt:lpwstr>
  </property>
  <property fmtid="{D5CDD505-2E9C-101B-9397-08002B2CF9AE}" pid="56" name="x1ye=146">
    <vt:lpwstr>6CPXnYb25+TmAd+8k9+wqmIjsP0AgWvpVJlJ/8pCqUnKTuEZVEUeOH5MZ9bP9vKW8MZ2S6PTeR4zEygOstPLTlgxyyX8fmQtY0KTCbMpMxys84h3ffyw21eZ4vlQmyHXbt5Ww/u4JmylVcjmXwU2UXAKneGLAW8bjBUVXFOARaH5i+EDJs1yTA10aLGtfm5yLdVX5oL9VhizL1lYauljCFvdc09rUfaeZTzlIqZFOHGYuyhYdiftQeOONjXE6Vq</vt:lpwstr>
  </property>
  <property fmtid="{D5CDD505-2E9C-101B-9397-08002B2CF9AE}" pid="57" name="x1ye=147">
    <vt:lpwstr>G50fmBPwjyVT6dLs6hOsutEv1vDUu/tjcW6BQHT5wjdMnj/+BR822DrLkbV3V/mR1f4qlFJJQihz6QO9FWS1LtU+x2pYL77wMTwWxl1C760rvLZ9QNGE3AKLVKGXl2BF6/oitybd2u1tCPT4UN3TnDtErQq8imB8o19p2DElpUkUDmTYjHeU508PIyxXro96++0Rqxz07RWaB1+zQWoj6gPhaG2U0EYkxn6w47B/64Sh4ZYpSP3dCSYzBtZlbzC</vt:lpwstr>
  </property>
  <property fmtid="{D5CDD505-2E9C-101B-9397-08002B2CF9AE}" pid="58" name="x1ye=148">
    <vt:lpwstr>TxVm1Ty7OQq6vOBTZDx5q12Q4gEoHpDMq3OPReiJyiiVpvvI5pcPdVA/wV5+PaabLyP76xtFKvyNom3ZHDBjo2LbxMOoKdcUHF3Oax3LBLd8SsYaSDV9j7kbJ2QCK3R/llo3N4nmPgi673xEXV4NtiD++rkH4D+CHEJfBkDDQGjgugdde5WlftHq1n//7vrcfhLwaPdoTU6rSOML3cHB7+cppygcdpPsa1p27llBwJ8uaSS42V5P1WdSFCtZeYN</vt:lpwstr>
  </property>
  <property fmtid="{D5CDD505-2E9C-101B-9397-08002B2CF9AE}" pid="59" name="x1ye=149">
    <vt:lpwstr>3O4DSA/RHJp/B8pn9bLjp4w0C+5W8eVijD9E7LCY9o5wiiiOfGWvehHAK6E6eRtvE5mojlDxJy1O+1b7JFKx4tXlv0Y4BObHadfwD75VobLW/pum+JuAhugJV4PUMg8/emr1m62dGCi+KGyQCZT3KtqqEl37UareW7fG+u/7X4rRn3o0FY/hjehsoc9lXzjLxl+p62TWjr9EurJX6oW65j39GdOeIch+NdXStuCUpjqNsl2VXbDLXqiuFQrq6ue</vt:lpwstr>
  </property>
  <property fmtid="{D5CDD505-2E9C-101B-9397-08002B2CF9AE}" pid="60" name="x1ye=15">
    <vt:lpwstr>YxeO3xXMSsrCSA7QpdrZyA2uXjh3mXWkLtH39mvFobRE03qAE22NLyAbPQU1C/4YzcZsRmrVZwohiNYn5ZWVme2B/A1pTunmZq/o4hZErMe9JjVq5k+L9e0WJtgFFS7k6/Dm2LuI+lJhNmGiMnYQAulZz3XMkfmuxFIaCpqMUqimgDaotlmoAg9D9LEedhCxrJ7kfafjc8iV37+fgqCFmkY2sACPWueNSL4l2MO5arJ/Jc+JOmbcQT82FNuJqZ0</vt:lpwstr>
  </property>
  <property fmtid="{D5CDD505-2E9C-101B-9397-08002B2CF9AE}" pid="61" name="x1ye=150">
    <vt:lpwstr>7FA8U6SjLvoT6tlmVcvmWk5HHFiiFvJUW8ECVPhuvURHQxmcCTKh8eMTN6G/wJrUo+WxGuDt1+IF+K5QgVtoqVh+6+qWak9yevrdq35PnsBqirVTxM2ZCPuFruLFMTlN7jESs9pif8QobkNH2g11TIJBT35gY3yKvHY0hpx2h8DZNICVs8BYzP/eD0tuESCp3tl4qzEJgTVMS9KWLd/e4B2nEKL5EHJ78pBaZcKd2UBhabPflsKEqChRtUXE4Qx</vt:lpwstr>
  </property>
  <property fmtid="{D5CDD505-2E9C-101B-9397-08002B2CF9AE}" pid="62" name="x1ye=151">
    <vt:lpwstr>5lxouERGjxS8gNizrJDmC0kjh/DlenhsL6fn9RZVlyfF5XFD67xZupQjgwQdW08FoHB8O4MZOFHE8dz8UsG9sokt+ktbWqb+BDuXth2fBtOBxaw9j0RlD9W0QvTMX0EUJeoFmZDxcnwqBas0UszgPqAgwpIlMfnAI82GIvk62/jhKLdaCHID2jw+YdyXloKp4NoRKlmcJdPA6HjsRAT7ueNUChsSNCb5LhlgyOjYE5Jt1/S7yLLQvqNCGM8SoJQ</vt:lpwstr>
  </property>
  <property fmtid="{D5CDD505-2E9C-101B-9397-08002B2CF9AE}" pid="63" name="x1ye=152">
    <vt:lpwstr>73QqBrW/WuOnwhohHH0jXLT9cbGhwZondMVhtPOc+I7H2JqwmTuPHhwWJQn5eE8De/lLFMRqPK7JeVklKAf9+WNPSHwgT6q7vn7GKeL4lZsJIFxg2wPI7Z7lKLGAstYElId+ipcHKW9ZQzuDGqBC6jq5hGdb2QhRtqxXM+YEWgphbDFxQYvfSG+jmOYSzq6XMAxAHgLfUq0cALDTGqYVMOfpR8Ey5eivpqP4i5sGtF1iOvV1KLhES4C7R/yQCGM</vt:lpwstr>
  </property>
  <property fmtid="{D5CDD505-2E9C-101B-9397-08002B2CF9AE}" pid="64" name="x1ye=153">
    <vt:lpwstr>XlfCG5AKIXbaT6NxEvWy934RmPXAF3Jje+wpap5jwCtG6qTP4/H/9Rm74KCT8TqlGz8vP8+2E0w0E3/5e5pt51MnLppfugmH8fs6eV4nv6sTZ5xhHTUQEJ5OKElXheKBUFDcLj5pL+r93UCPTndRflHXYSkWsbwv515XUr1u0kXN/P6CQ55s7GOezxb1U9/JJIJIdM297HGS6Jd+aXcBjxcozOlCf604oQIG59k9EjjVFBpHuI1PYMTlS/hFttA</vt:lpwstr>
  </property>
  <property fmtid="{D5CDD505-2E9C-101B-9397-08002B2CF9AE}" pid="65" name="x1ye=154">
    <vt:lpwstr>ESAivyzRcbxZZZ6Afd4Srq6peu7RmFoErZvjlvrmtwqHuW19SihiwV+vwh+8CNcfjKB8iInJ9fL2LQmqM2u11srWk8z2PSt0R8i6rDZYo8gidtJIIn7KJ6N2IUv+TsrGA/Mo4DiaHHgAa4xmzMP+vn0/OJ0LidBTCDv1I3dVnqv6xRHXYxwuSidQ9Z0b9jnUuUp4rgWeuYnlGreGFHexdyxV+0iJFVX+Ki/KxCwySk3OfhWnuBBTyNelAm2mgWa</vt:lpwstr>
  </property>
  <property fmtid="{D5CDD505-2E9C-101B-9397-08002B2CF9AE}" pid="66" name="x1ye=155">
    <vt:lpwstr>NCM0vsqzpa7kW94kf9m46g+4wyIautiKxy1B73ZGgJvomkCpXoXXPoSqhcnPNVXNYNMBRWP7AIAShabZ6OO8JEoMSYooWMqDWAzDZWn+glmGvVWv8KPzeIljtD3cw/OsaHWFxVk0/4B2+qrQW1aM/Y0XwBFHFQi1DXFhpvn2AWe4PS8NnIlgi6XHgLZDw2/HZLRC2tDa6meYnZY1/dhfeumN/FGKvTHTit2DE9w0j2ikO0DI1a4FG1XdCH15J1P</vt:lpwstr>
  </property>
  <property fmtid="{D5CDD505-2E9C-101B-9397-08002B2CF9AE}" pid="67" name="x1ye=156">
    <vt:lpwstr>1Ons10Sx9taHavC+tdAvJPxraGAXUQMPL7u4FwOVTIMztXAgvDb0nzIXQrC/dsLIhN8LUhb9qNYmLWPmIJGd3yJnulbYUC0DDs8KlU4UOX4R7Vu7UFlcOroRnYpiN+9yQdXVJSlFTz4LZ/pUAj9GHcTOKX3MhIzTBexfNH/L8ZOawiA5F6Mp5yY6as3Lq7Onv2MJgJLCxyQ8UTdqdc54z4cLo9oUDQfQE2HD1dcvxYAVFHlNvLlk+Mm7gVS6zGF</vt:lpwstr>
  </property>
  <property fmtid="{D5CDD505-2E9C-101B-9397-08002B2CF9AE}" pid="68" name="x1ye=157">
    <vt:lpwstr>Iyuu3fHlGZRO+GS/9YXnz6djNECUiXg+qTrz/8yb14v/Lk2agfWhjztykU+tjs7Unlr0YB1SS8g4eiyaTF8kI7pm48sZAjaKwgE8r8rQN8CdhNbL7sZJqQB53XC6tLiCnOxMp3LGELMBPQwwlDXv6v0fe+8q3PDl+T6eFPJak9c8EZKhgzNbCwy6QZFk69lDvukjTYbn9/wB/+/S16lueFSJxdq2LxNI4jrzzdJN+vxXfotILxOUdC4ys6RW+AX</vt:lpwstr>
  </property>
  <property fmtid="{D5CDD505-2E9C-101B-9397-08002B2CF9AE}" pid="69" name="x1ye=158">
    <vt:lpwstr>lPbBztkFJE83jgeCvEMplXkHuW7APtTeaPwpSUqyHvMadqpL2u7N0jShFgWz1MHMSs6LY5d8q5DIF4pDq33oT30PSbklJVzZirvvhS8QO1R4yy4f3PxK1iGWH3UX7bJDg7eINMJbcSGgswvRqn7ASDkY5I36c4yPjK1yBqOrBBFkC6gggxwQeJNn/a56XSj+Rt/FQmemy9maIu7dksi8iOur7FLOpodfNHWGi5v7PhgbAorw8gCmzgs42Bc55pb</vt:lpwstr>
  </property>
  <property fmtid="{D5CDD505-2E9C-101B-9397-08002B2CF9AE}" pid="70" name="x1ye=159">
    <vt:lpwstr>entUBgcgaGiI2RlAFpLLKzBqX4dnUcj332YSzBOw7ryo/jQZ3HAQU4qH155EZ1moqVWBIbkNHG1kfGdYc1Zi9duscgRbV7NrRGd/Rm1odC2CN6fGWSVG55brMxdAe1aR6xBCJ6jvqH175DrlohZzaHbrBbBnrPQp6ZSzYE31l1BfRXOLfvrvHHIOohwQs6kogTYNjPHE4cIpoGmhCJMTAPVWl75LEfTddhk39uGIaCP5IC19xHhvNHSt3dTXqrM</vt:lpwstr>
  </property>
  <property fmtid="{D5CDD505-2E9C-101B-9397-08002B2CF9AE}" pid="71" name="x1ye=16">
    <vt:lpwstr>e0tCFw4VjYCkCWTlLRMYyqbexi1/Oaj5eszHDYbWbrmG1AnUQbqNNhj2gMZMyGocPSsGmYE1fMOHI4++dOh2kMvulVxjXpxiSVQGXkB+9ow5a988AKqNSPqFjdSFxk1EKHvOCNN7MoRVLsDOxA0jgbz+2xAm4UqjKkUaLVho7k2qW0xUmRWggDAE5fJ8gn+r4rvsvekvZqUFlritcN669YFEJGnGZUaJzD4LX+ye4RivTXk3WgMcKeyUMDJ7QeL</vt:lpwstr>
  </property>
  <property fmtid="{D5CDD505-2E9C-101B-9397-08002B2CF9AE}" pid="72" name="x1ye=160">
    <vt:lpwstr>xiG0e4/YLSIYXSn+fUIUrHo1cPgTRmQwGxjK59hokwf9OQMkC0FzHFwLRaJ01r/PO56aGAjnOkLfB5OcPFak24iJLqBQa7zC4hZrDzj4FJEGjJTVy01Gh87qTP/MvWonxk7Ghv6V3eP4Ak17bw3LthMnMuInOee+t+BXvjpb5py9IZy5kM8qkHIY8cPvdBV+oeeDXe03yHUNkT51fwXKgC44zp8u34/a7OPbQTu7aI2ughbjvCwK5dW3d0PeRI3</vt:lpwstr>
  </property>
  <property fmtid="{D5CDD505-2E9C-101B-9397-08002B2CF9AE}" pid="73" name="x1ye=161">
    <vt:lpwstr>0pz8/u5QjJbgU9ba/PhvhZZTX/m5Fpfo9eApfUdZhYyBWUGrZLCuFf2UIxtCKi8IzE+fC30dfvFHsoA3icI8G74NU17Up84GrWfIin2O39M+ww5FtZAo30hiTT+x8E3sM6+YFPKAmFcKgN0yJdGJFd9dxpMm+C23VWtpuiNapXdVg367z21SWYNkR+WExIjiQEV7SBEvUCPER4kSy5VgKjdwHs7jDmpP6x/wcmjs01P9PSDkndz6OZOBLZKS895</vt:lpwstr>
  </property>
  <property fmtid="{D5CDD505-2E9C-101B-9397-08002B2CF9AE}" pid="74" name="x1ye=162">
    <vt:lpwstr>yePOzz7Hq/C/OoX1e6SOCFFc3PvbKrvzuMR3VcPEUsGAQ5Cw2QY7BYOhASiiCSONJrMh6oEdT5zuZJ+NBeu3ELy+nEXg5AI4WfE3mOj0UqnW6W+AGvjLZDj6fOK4UtWhJ6Z+Wn4jPaufGvFQtUZ3P9/x0NlznjzbAtPs+oI4iB/blwruEEN0izl5rka+EiBKt9Mw/d8R7t0Q5/+L3TK2hXVw+2V+oBGPvH+IHv5BqaRskGcLqRpUmUNM9mzY5J6</vt:lpwstr>
  </property>
  <property fmtid="{D5CDD505-2E9C-101B-9397-08002B2CF9AE}" pid="75" name="x1ye=163">
    <vt:lpwstr>gmT4RyNrCvcMGub7A9HtOsoOAxG+1NUlJTAQAIDX3TjwBf1w6itwKvYt+lYdSpdoa6fllBb5GiL+9vuRBgc7AtsBIK9kewFAIkGxRtXVx6EqqQHWMi5HIe142CO3LmlpstfKXiAMwJSHfdAgTNeIrHfHsfcmKjhAMzye9sTxeguCdztrqOhsklIgAOd7yjXgASl9fKjo9ykbjJgmByLyhHuv2RJ7Xc82TQQddf+fZA0CNzwbpjTorMPpEYhXM1B</vt:lpwstr>
  </property>
  <property fmtid="{D5CDD505-2E9C-101B-9397-08002B2CF9AE}" pid="76" name="x1ye=164">
    <vt:lpwstr>mT4NAvPTaTMH2aNeXIk8V9fG+LxHPmqUFSJXARSO81pO9A4p8tUBJa5+l/YlodhyuTgYnahileerJ4vZ5/vaUctjW/P/Q+F93propLQgUO87DNBZwkTceS4+kwX1EN/GacAjJvfhRav03g2jaI41DU1Ip6o7vOv9PAAgzQJOZ+sbZUW2GxC00pRjPF5GfLej/MBWb0DaS/RUWaD9G55Tfpng7Zz3eploux7+Li8Z0LKcAdMhYSvB6fw/GvmUCR2</vt:lpwstr>
  </property>
  <property fmtid="{D5CDD505-2E9C-101B-9397-08002B2CF9AE}" pid="77" name="x1ye=165">
    <vt:lpwstr>Qu06E2KqrA3J6YGLl805HQ3o9OTFC+hmKXaWY9rSWtBVbrR1m01f+R+AdgGruaOGy5HN+8u3pctF9KGLTgY+9sMBsD5H1+Lx5k6W6Aoefok0gcKq5HKf74ouPW4P9icKQ5bZ5UEIJtaGa/EHxL2W3Pet9IaHdLfDRTi/QDEdWK9wXbF7JpywHwQvklUHRFx7Mpjrlp+MXw03uwmnlwu+KR5QF5XjsMwqZ9ZGaF9I321LnlxJpcY3biKy9Aq4gNQ</vt:lpwstr>
  </property>
  <property fmtid="{D5CDD505-2E9C-101B-9397-08002B2CF9AE}" pid="78" name="x1ye=166">
    <vt:lpwstr>ftF0aM9A0PzS1XdIgXdlaUnPYzOBZgQxPIEpat15ZqRDQ6loPB5PeSEDEfE/LuKrw/rv0TTVntwribXApYkyPQV8HI1MZnHzOf8P0m/gpU8ba71S56AmHpt5xPAHzTqV6HBcGkhFQu77a7lgqoeOLbOz+VBB6S8d0P6NMQdu65MChZrs99iMobMBo5DdSZc/isPgTTAD7GakQtZv24ECOP31lUBihm00S4fX7Sx7Uh1MGDXfbesz7VWtlgUtBCL</vt:lpwstr>
  </property>
  <property fmtid="{D5CDD505-2E9C-101B-9397-08002B2CF9AE}" pid="79" name="x1ye=167">
    <vt:lpwstr>RfXu4ZWjkUq03Ad8kXXkzAB5Yb9Loa0rPL5AAq7F3ytbX42kz9JJVustkY6AcnUbX+CPH9khHZyQ8Mr+Qz7nffzEmJwLTFRiP5kcOPB40pwA6GfGrBpfcaXpyhD4JfRelgDBamM9IStvlSDI1Z6B4KVZM/YPtmvttPmo+2sHfJO/cEjgo+il2FMRmVpPMaDAjhlsyndRvpo2lxtx86gFdwxpSK0BnaBv/6zI3r89XUo7qlcVfBComaUawP7Ixd9</vt:lpwstr>
  </property>
  <property fmtid="{D5CDD505-2E9C-101B-9397-08002B2CF9AE}" pid="80" name="x1ye=168">
    <vt:lpwstr>+uFlY00CwgGH+xOyHgU1mLVBOMMjAXLxAvW262Zc+gKrjG1uIP7NKY1FXU9BavYnu1S00LFc1ubxsI9t1qbwm8PvS1wcxc5D8Ql0GOvQr9CVpv/Dv1skcPNreUH92aa3WrQ4C7X9ki2ElhRpD3OtAbyl4/pyCA7UIODxYzCPty0PYCo1hcoHTRbm1+7Jewtkm6v8xpfitrpUxIrglLh5NtfOhvIOEBW8L60vIsyDKxojyRKHFqV2neaoAbj9DDF</vt:lpwstr>
  </property>
  <property fmtid="{D5CDD505-2E9C-101B-9397-08002B2CF9AE}" pid="81" name="x1ye=169">
    <vt:lpwstr>FeGSmulBqNcbiCYbvDa/6+HiIadgLhrUwgb7+bv3PSyrsQ96E5tiZuerqS7DF1qFHMF0tkK2CGS5lkxH9QyaToF/lep9MmQr9VgWqpBDZx+/VRd7T0NaKj3GszFfCKB+Ajxw9vvGnu6UlmZ7RLhtkP71n9C39S3KsNE6KoMdq4dr1ihFJh55bZWvuCVEzX6xWVkBMDZ43ysGHYnyIOvcdv/MPX0AEUFgmD7gKkdFVrN7OH6V3vQFvsvJrNcHF5q</vt:lpwstr>
  </property>
  <property fmtid="{D5CDD505-2E9C-101B-9397-08002B2CF9AE}" pid="82" name="x1ye=17">
    <vt:lpwstr>6tyVfTa3bjan3OZeU5xuKXrHUCCNM4XPdzyeuih+lefQuybr0wVp0oG70CHmH5LEqowsKzVV5kee1eVED7a0s1zl8VjFdC1a7VjrWa9HX7Lsi47Wizdm72+31S3JKYWHD7yxb5DHJWWCGQfYUqY+rJzCa0oWv0Elv7kg/ZIDitxLYPJjyJqaRP7NyZtC4JnipXUhBUAQ3xppy2UZEJCypUMgID8TatjiKmTArceh0RKpp4u1EbWjv+6Kal+ba21</vt:lpwstr>
  </property>
  <property fmtid="{D5CDD505-2E9C-101B-9397-08002B2CF9AE}" pid="83" name="x1ye=170">
    <vt:lpwstr>z8vWu+HrfXmMYxvmoi9jUhb51+sbRjs4MhMbI1d+ILPENLxEf7RScU81FuFi4HEjo3/Xz5M+cGzU+QPhkJVUhnk+uP0BdC3K4TP1QgOpehY/OxD5lwALn8dvkS+pQYzlENSP4waubsas9yUCDOP4jFHzay+Oxa7R5tVxLZPbiaX49oo1rzYfDNomZQY8A4AgoWe0kZqSvhqz8KPiezEQH9LyLoCyKMD/RT4etIG6FNlrV8k98bX5He3Bu8n02nQ</vt:lpwstr>
  </property>
  <property fmtid="{D5CDD505-2E9C-101B-9397-08002B2CF9AE}" pid="84" name="x1ye=171">
    <vt:lpwstr>NTHyIdFgybgOF4ruQLUcygO3QZXQLxUc9r5mXIHITNHnzBJd4xXLigobPN+IMqL8CbGuzsNGRwqquTqa/NBUHLyNT/3jLIcw/awY27o8LVMGIBUsT6gB0/dxFcQDnPlZyMbLyuZRJvoAYw11koY/nhpMk3tTyjNql5X4losqZl8Ub+nKY1RJyiKiFELlNoPRHmfkbfKo+Q5xk9xyAwrbks2kerXcb7L1HwRCKg8RAR33j75tXxY40q0Jo5LrUbi</vt:lpwstr>
  </property>
  <property fmtid="{D5CDD505-2E9C-101B-9397-08002B2CF9AE}" pid="85" name="x1ye=172">
    <vt:lpwstr>bguA7FuYImw0o1Y7I1RngF1D7mrb1pKXptH6cDrA+A8dS6c0IrZiVib1ez6ti630XyE/r+8HRkcbLlp9qt82iYrf+pMe4WcTHb1knQLgbMz8crWVM4e+djeyhtIZoHNGX5/TBQVDC8YUPsTnPWXuN0a5t6BvcKEJErQwqk92adRByla1Hdt+elza+XfC9gfbCAEoR5P/aEdOTTowvEgmLXxJcdXPxmMCz315waLJocD4OSvtQDhlwrqwRzL9ZLQ</vt:lpwstr>
  </property>
  <property fmtid="{D5CDD505-2E9C-101B-9397-08002B2CF9AE}" pid="86" name="x1ye=173">
    <vt:lpwstr>i/4wT6kLWNq9iNbDU6srDs0C6Q66jv6A/WJM/FlJiDih9A93CRY7cZdbN3qrItlndc1xTgHRwUCw49CDhwr732UDSeARWWweGVRPOiiSWqburqdCeTrAeC8dgnEm0s1LpCI6JvgaN9CwjYV9uSNs0+m60hePmrK6TCHHR1IAsxFyCzuo93ocf1DFYaVHmVVFwoPHjRDWIpRU/T5GuFTETKkN4rTyM0llkMnibQErAenTRA/+5RDNXwQBV/q9OjP</vt:lpwstr>
  </property>
  <property fmtid="{D5CDD505-2E9C-101B-9397-08002B2CF9AE}" pid="87" name="x1ye=174">
    <vt:lpwstr>gAOE7ZnTg+D3DwOxgWX1rqXIl2vij+twof6TMAtqGpYR3uu3NzdK9WKTv/GAcup6YWCJmR02c/eXLrQzCjkMAH6JKqsi+oKEPu1teAEXPOSGaVt0Qmhj/+6wq9D2kBQpKJGZD/V4JTE6leyBG6HbGbZgKg8cVdz7ZHHIoLaswBkwyppCWtSxgs9sj4W8ag/pEy3cs4JY+luuzutMvdt4zRYMW+HeKhSoImOKHw6/S0RymCWiKeD4T0lOwRgwosv</vt:lpwstr>
  </property>
  <property fmtid="{D5CDD505-2E9C-101B-9397-08002B2CF9AE}" pid="88" name="x1ye=175">
    <vt:lpwstr>07HoSdwJais8mk9RBkW3c5A20Wi0n412i6XuC3/fb51lOh9CTDFMsJp7xHKcG8JcqN84uZnXu31nj9e2l7EwW7HCVMxJIkm/m7OkWzKb0RwYGKzX01psUB3RIL9rtaRP5wldXQoK+b3cAUNvZnzJ80LPmNOwosxI48Sxqx4EWjJhAYZveZttp+NOJCF9TZ8pjxzckz5Qhico8XIpSHYpdg/ofK2NKkAYY8Nx8OBpPAek0II2Ebg47xYjtvKmNvv</vt:lpwstr>
  </property>
  <property fmtid="{D5CDD505-2E9C-101B-9397-08002B2CF9AE}" pid="89" name="x1ye=176">
    <vt:lpwstr>yKqUqgI48Zewkfk9w4LnUjQ5FB8IAKYzHWy7GUj+mAzIqbY7T1nlxJxOwqzyy2ys+mr5rgH48jWTcg6SyPqcv2vZhQC+CrNayiAoybYwcoBSbq7xDAT/vruJsTOk1n/D5QKERRakWIe2mmdtTNDoPiA4pjouvCXQmaATGWnTupFrlGMShJOgSUTFRPMMOAWRbIru8fNJJrrmOLqIyjxpsAsoaRv1M2b/H70lTFKgeY4D547/5vzEYN+jkfuq03t</vt:lpwstr>
  </property>
  <property fmtid="{D5CDD505-2E9C-101B-9397-08002B2CF9AE}" pid="90" name="x1ye=177">
    <vt:lpwstr>Hra/r+JGSu1zp/eWL23nIQcxWys4SQaCCk6rRVynaScounnFmcovCvtDZHw50mPjSVmjz2q5130++Z47Kyagwfcm4xuCcxn7ityp12/theAqTfUN4heJhEXVtN4hFN5HRJ96VquZ82l6S4OXBvZYKgSIEkBH7WMkgnTy/QmDl9vpdG/SddV9/BUXNtTtVp0huO/w3hwS9OrHBWA9S2tacvjoL0CEtuoaKf2W1rnQQ66doar9y2L4gDNbMHgSHfX</vt:lpwstr>
  </property>
  <property fmtid="{D5CDD505-2E9C-101B-9397-08002B2CF9AE}" pid="91" name="x1ye=178">
    <vt:lpwstr>v6mUDgkDWf5tuGobL+mNjmxKd+ebYLkdDN4mmfkokuvp2OfX+nrn+Rwx+0pK095hMmN/h710VUE39QNJKAftec5syiV4dZsDukk9kqohYPlBSpD1Vvev7OC4Zr3kDXq5qUTJMP80Hjb0+yFFkQ0UHZ5pHqRt4g0vv6TV3FJ3UKfvzWr8vtXSb6VGrvhwhS3DnM+Q3udQCVxGjDOgsPThP4787O3+VnpBkSE9kps0RNrnxQ4CLqF/kW6c3OoXjXM</vt:lpwstr>
  </property>
  <property fmtid="{D5CDD505-2E9C-101B-9397-08002B2CF9AE}" pid="92" name="x1ye=179">
    <vt:lpwstr>vgH90Azze0fFPTzsJaIVOOtMrAo615ATbH1/TPrKqhll2+lT+r5a/aesb0+5GmYb34h+RYJNkDiuz1GGZQTMNNuK0B+CWovWXkOXGZc8wqfCiFG6xr9HQBKK9NnCb/iw5+RzKMS2CpiWgaUwAnWyDgSakU5qcWuFdLB9TVu7EFeDk/tMUzpDwYADfH5hXTBQyQqRWLPhEqDKaXzE/UhyGXxNsq8nYx4k7GC71tSE9BUQwY0yN+9LI3bK/D+Jk2x</vt:lpwstr>
  </property>
  <property fmtid="{D5CDD505-2E9C-101B-9397-08002B2CF9AE}" pid="93" name="x1ye=18">
    <vt:lpwstr>4Ee4wCyZ98mnenS0yRODditbYdnaZblvQ0u3Hzt1bUT9Krfgsl/pU7mzz3FcS8DIVrCLMLmi6Jvkw5cq9WbXMWmD5H/O9iCWa4Sh+/7z+rBiC32LdVksVHhjJYkYenrwUmvMGB4hT2pr0XZHhpxu3F/qMVZQkFyBWgoqeYc4kSb5E/1d0zKdN9e3opw+8xBp5xmbmygGuDJ60ul/yASizAhgFr/jhmaPl29c8A3MNDryxOqMB0CGgzYKGQqm+SP</vt:lpwstr>
  </property>
  <property fmtid="{D5CDD505-2E9C-101B-9397-08002B2CF9AE}" pid="94" name="x1ye=180">
    <vt:lpwstr>K9BexroNRLL5Hrt0xmV6ncWP85WRQ1Jxo2N+uyKJ1LlouQk2QvEtQ+9iy97k8zmiXO+KyXOXN/9XlqFL6v1GY9/SdwjW3lo1upLZK3IJl0ScYHBspnSXMKs5iLYp8VTYeLnRe+cD5WgK6SaHPscxaxA3Ukf+EzPnbpjZR5gJ+3DFU/oi1PkMyqhB8xVX/Q2vwWzq4SPOrbjO2v3w4yhGxCHJEfPUZygHoYb19YMMiZW3/I6rPKjgW35WtNm+zbe</vt:lpwstr>
  </property>
  <property fmtid="{D5CDD505-2E9C-101B-9397-08002B2CF9AE}" pid="95" name="x1ye=181">
    <vt:lpwstr>Bnrd3RRMX5sLAKF9CU43AwCtR3xl0PiAcNc/sYmBWSikfbLHKzpKmR3h/QocertX3mjaXxMh93shUITgF+e3aqq+5fiKfC+jEV4nXNf++yxote3/0UA8VdzR8f2t/UrQccQAczSuD7IFh0G207+JabfqbK8By29fPgZXWmEwy0FbWvZHa1HsK2hDWb/bHCRHPmc9glg3YWW5MnwkLKX5gsdZV3oDbTD6zdAJmq02x9XNGliktfGXpr1VUyxt06Q</vt:lpwstr>
  </property>
  <property fmtid="{D5CDD505-2E9C-101B-9397-08002B2CF9AE}" pid="96" name="x1ye=182">
    <vt:lpwstr>+uqKUO1LGNgmoiDJw/+6pv1/pdP6H77qepsxxYKJuInfKEMbcaTNlZ11/sOGXQl2s60zWAUZsEqSYeSI9xexd6jPnTD3+1zAdkID+ucXzbxZBgimyrNlNPiqVt+0q51sFDLraEWUo0Q3UPrJnyOWs3XEpsmAgj3POjSQMRDq3SMyY3rF/KeGwE6c1Va+4Fm3Rf5guaH5mMqPQSiBPzHbFCesMRzSKkXTcGjzYama7/gsi/bq4rGR692huM4fRQR</vt:lpwstr>
  </property>
  <property fmtid="{D5CDD505-2E9C-101B-9397-08002B2CF9AE}" pid="97" name="x1ye=183">
    <vt:lpwstr>dU4mMqzIeO0w2LlS06Y7lZeoSFm6FEiOnCBPin+qy30mHArwCHbkovITwj82A2b1Lwvn1+g49Os5KZ+wFVh0wuFA8hiJWUaP9hilXwTJ1jM05xvEcNt4LIEhsT7cd4/aCX4v0fbegZKqLYLoWAcJHvdaVo0AveYi5XpoAmTdww30ARpLpM4SDAwLdECxZNBkVR0RXSpiGg12Ovz1pWx2GUkgHvsjSD6LQsBQ5Pb6D5c2g5qICaYbYNNiuLE9v+I</vt:lpwstr>
  </property>
  <property fmtid="{D5CDD505-2E9C-101B-9397-08002B2CF9AE}" pid="98" name="x1ye=184">
    <vt:lpwstr>w3nCNIqdcLdHXS3gX553r0MzFPNEys8h7sCQTA2tnpkNqIznp4sLP18ct+NvMtPFeAOpqw07nGieP+QfFDPoM+/jBj9VXTYsRpymSwroWJ+Hg9veoKRHtln+n/tpyCj346539JSQ9ftdxt/5ZNIRt4Xw8zNff7/8m9hIhcbcD6Z5EYiH0qfZT+x4HX5tbCwX2qFdIzMCA7BD2plt0O//gzBNeVCVOr21hVtNI9smUo5Ix1lXuPT9h3vtS2FZDxO</vt:lpwstr>
  </property>
  <property fmtid="{D5CDD505-2E9C-101B-9397-08002B2CF9AE}" pid="99" name="x1ye=185">
    <vt:lpwstr>0Z7KdrMab+1IxYXTfjnhNmOBuB/Y7CQ5ZUy+767735ygJyNsSVb0VzAQGbI+oyTne03P0pKhPAX/G/pxz+wSYRjeHIRKr4YNNkI6vhHQgbVXFY7FS5JOxHEbDi5nyHqm0/scTPblTw6oyNEX/0myBVKzaO4sUJqup4zk2bmRioWO24yQVbnyTJVNpvO1v44unNMUqPEIzCanO3yEUo2HCXk9eX9GVGRwexOq5fQbQ+u7Bt0UxFHSLu0pM6KJasi</vt:lpwstr>
  </property>
  <property fmtid="{D5CDD505-2E9C-101B-9397-08002B2CF9AE}" pid="100" name="x1ye=186">
    <vt:lpwstr>qZ+6l4z8IGofbHk3bFLwCPQoHIDyDQYVsDgj9eTounPJO1k/kLnQU5HnwbnTCFiG8w+KWwCrfALVM8cdXul8eC3IXjqRLvee2puY2HlbxhAZEu4wBTjjEKz1+7VmRybEmACKlVUnAtQS5Mqk0p9MtElbDz/9UIPYJD4DLXPwZ8Olybdx4fIt2KvvCCDPnXeb7sJJYo9Hm5pWBG9u5xWr2L51puHZaCIXs++XjoxN3p0RwXNaxI8f8bXeyw18KN9</vt:lpwstr>
  </property>
  <property fmtid="{D5CDD505-2E9C-101B-9397-08002B2CF9AE}" pid="101" name="x1ye=187">
    <vt:lpwstr>dFVw74giwCZhblnX6QnMeH3BcUf5AFwugYsEhQE/YfnYlbF2pwPQ1WNxfeUNlpqHmykyCWvOwe1C2sJ0WrFAApkgjBvitpB4A9R1yQdGB1vP8T/LxHV3Z/Or44xcqLtF1pCllVnsryGCinTaWGB799FkdZKnKOvnGpQrl5d4Q4tBPJ5YUvFTAWJF+LIXsdE4wYxmXzrIIghMgYnT3zIsWWMf6732+SNH+4ACGnjAyPRVn5XirpsP5Um6LObDfTB</vt:lpwstr>
  </property>
  <property fmtid="{D5CDD505-2E9C-101B-9397-08002B2CF9AE}" pid="102" name="x1ye=188">
    <vt:lpwstr>DkbxA3RBVL9lj43sTSV8dQYXol/MzTbkJiG3+vFVkRco9+oc0jCH5xVHXL1kab9l+6quGxYPw8JTWLNLfWbdvTGHPV3Zz5NT3aJ0J9N+sGkoOxZJ7Pr4tDfm0XTEArgFST2yLcX2vL7iTMBH1uj8GvV+up5xc5QXn6ldZCM8PvzO+U3W2OdM0QXiGrk9S0ASpIApmkSonXIErv0P4V5HlGFORXKfAMGSkYmAMgLbg1c0FgODYk2KQmohBLSAmvp</vt:lpwstr>
  </property>
  <property fmtid="{D5CDD505-2E9C-101B-9397-08002B2CF9AE}" pid="103" name="x1ye=189">
    <vt:lpwstr>NjTZFjwv+/Am1oO5m6Uigj3jL3YbBHQSQHJyOV5AexvzmOsen6Cdf2DK5tz2Vmfz/mviL/4HPRyprB+fD2GYDvFO3Ztgb6sBJ/ng2WA4Kh7ndccccAzfBOx6spGVqy5NhqWZmxr3bxwqdojNYuM9X/rnzNR7evRGdrOBb3FfzAdAE4X4hu+oRIpsWOJuFfdr/ZrzxuFzajx9LDqj0ZDSsM6YRLsKIHa4sLK+fnXkLLMjf7gvPeSPv/dLdz7t93p</vt:lpwstr>
  </property>
  <property fmtid="{D5CDD505-2E9C-101B-9397-08002B2CF9AE}" pid="104" name="x1ye=19">
    <vt:lpwstr>5IUtImK6tOdhUnUPFpNdvUDwNRLN2kGyYTFbJvSMOZMSVLRG1npP3zO+Vr/yqGfvzGXXUcV2jlDghoCmVjrlqhUww5PVAA/tI43D11JiwS0iJJEaKecqzUtQ4Es0GaEKVEZZvjnEdAfhyW2buaFB9y+HyyYbQkwoUDk3z09Eufol7voIFGwSrooraF3AkcDPPJLS1Ro6GmlFzgh2KhEcXE9Xp3/Kc21wWYLqa4UMM/yKyW3qu3EMiBfefcLB/aS</vt:lpwstr>
  </property>
  <property fmtid="{D5CDD505-2E9C-101B-9397-08002B2CF9AE}" pid="105" name="x1ye=190">
    <vt:lpwstr>1vp/Ga8h9ndYLn8YIDO1oNgaX+c8jo9UkZa/eDrzxcwRbtInB/BCoyPbd4QkMcboaTPXKlMdLalKF3yBZ6S0wETJiJYrvMEvEwt0CGCVZAOmBTvjAN2ARou3CzzmCy+pljhjM954HUXO3ZK2QiYHqMH2GPPtogNLS/iUkvz7nkrZ4dYdVPZGGwhE9O38AsbuMrCb7uwDGRgNJvZrBPg1HNg+REVqU1NACL///e+Uv7rNocFS2FydmSo7jisPzP/</vt:lpwstr>
  </property>
  <property fmtid="{D5CDD505-2E9C-101B-9397-08002B2CF9AE}" pid="106" name="x1ye=191">
    <vt:lpwstr>sio7CGORGj7WdVO911gMYSz9OdF9vf/Vz6eCNDk3hJJyeRpTrDG15I0fglHHXeqT5fwgK4A6Ja5ZC33mxCQUGDP316XZzYjLxu9gGi7SBim5L0FvHr9/EC8yPkfdBKSSVyj8vL5DJYeXlfjgcMjPP7fiEvc9wed1SwLH+kDoByRAlsPHU92l7Aon+4nRUL4xS4Pbc2vnXCfZPl2jdIl8pJN3q60WbjOueMw+zrQpltctFAnYsTepIuyq8L57U/o</vt:lpwstr>
  </property>
  <property fmtid="{D5CDD505-2E9C-101B-9397-08002B2CF9AE}" pid="107" name="x1ye=192">
    <vt:lpwstr>Sf7STNB3uUyFPwE90BRWJWgTrHXJWS75HJkT7YXS02g2X/+vMSk4BgCzgbDRISYW1A9MRigpKASxFHxcvtPGm45PwAeEr+QPMoTvRsSC8hYeIZ9r5gnmhHh0lrI5Of5mKXihCEFu6PDmxTN/RGzxD9XSX6Fs+w6jzg5rHv9umgz3lm//uD1+RKE97pGx3YSihFmJ8gLyVUZnwdAf7RAeqqJ3kQY8T7a2OIOpjj8K0YD4F+RWgiXmnPr9+rogpxQ</vt:lpwstr>
  </property>
  <property fmtid="{D5CDD505-2E9C-101B-9397-08002B2CF9AE}" pid="108" name="x1ye=193">
    <vt:lpwstr>2fiepyvz/Jbu4DtX8F2Eg13Ng69OtNbQxZCJnAZLdO/IREsQmYLPOsycttoo2xHzUgTa+0LT4QxHNyTZPYNwccn/c1ONOgYXMQb6mlSZWspnpape1DFIbM/wifEQB0QWhKVSIV3Pa3+GRF/Cl0uD/uiijJl9HSo+eS/ZoD3smMTUz9Ja9rWbnS/TX98oa8NafhqTpYJprF0pcLPDwgbmWKzX0i5g/yq+0IIlqvaftRzEuQpy8AlQixWJNhUxk3K</vt:lpwstr>
  </property>
  <property fmtid="{D5CDD505-2E9C-101B-9397-08002B2CF9AE}" pid="109" name="x1ye=194">
    <vt:lpwstr>Lw19QM9bzmtCbhTZ3+RG3BrIGyLzl9ZC+u3wScCszA8AKHSS76Qe27VH+Cjs4CzLxcCyVN9KX4V8BpXuNwCbT4YFlN0G0/ewLws1DaUSo8zaYEL+OMb592KK8kiRHPRaF8obCSI6v+0XxNunDafnQXVzJUqeZHV+90FdrJlYwnxOlg5djiTiDoe/zCfl54Ouv0Qm12GOIkaoXwdbMKs5Mq7bV7TOmWqDuoHwXgJIfLJ7KHdvvxNV0+N6TP7KBGs</vt:lpwstr>
  </property>
  <property fmtid="{D5CDD505-2E9C-101B-9397-08002B2CF9AE}" pid="110" name="x1ye=195">
    <vt:lpwstr>eWAR/DX9EjVIJX9Vgjcn9iSPIeenNDzsC9TJhZeC4R90bW+g6DtgB6fxuZG4JwGV8kbdZiFZWDGfHcol7TkI0fdk5r4bGW/lRB20aisVcnkdhEZgEyrTt0rZOb0n54Ok2aR4zx5/dJmWKDgqpALkWeo9GYa5AiIEJXHuhXAMUvjcJKch+AzSWGsEnE+iE0FuoxIHVTFO06JqRXyEDLEPK0hJtHzzUh3BsTvW+U1MZLuieNNBeK5Ll9G77h3Ai9o</vt:lpwstr>
  </property>
  <property fmtid="{D5CDD505-2E9C-101B-9397-08002B2CF9AE}" pid="111" name="x1ye=196">
    <vt:lpwstr>dOhWNyFvJ1qpkqJVQh93YLpY5DGcOCmZdQCFbA/bV6kLIg3gEG5m6udjOh/yPp6AM2oRcFciML5t9JzEp7IOZmNo0Iv0YcK6FG2l29/m8Md9A5m0VStSh0iA3vme1/UyYwlj99FSLB/Qm/FCchmmNaKMauqnpGZOKJX9jobvDVBODvH+lZ7REH+pOSFu0os1WtyagbpFEh8+bR355iVJiK/ohEirLRUQF1alqkLiRn11jYMNpAv6tsq4+Pd+4op</vt:lpwstr>
  </property>
  <property fmtid="{D5CDD505-2E9C-101B-9397-08002B2CF9AE}" pid="112" name="x1ye=197">
    <vt:lpwstr>yiNjd24B+ET9oDD8ATM5RUc97T0TK3ar2zBVDryo2ByKsc30KtpdRKQCoFxrS9GdJDkddCo+zu1+KZDl9EVsBMeUXCsiBFxaCNzgja8at8cCC/TRG8G54RWnbDwcoFZHRKisX4dtR+oH9hKM0Bz9xP9mBMV7hSRgwcwMYOWiilcGMrA/ME2MZYackgCSmIIKelijs6SYdZZU3emHze52u6aet89IViF9OeCW+A9Uq9RcTrEf86j7vMR3Xu2oMmX</vt:lpwstr>
  </property>
  <property fmtid="{D5CDD505-2E9C-101B-9397-08002B2CF9AE}" pid="113" name="x1ye=198">
    <vt:lpwstr>0vt5F+go+fy/SLAIOt58DrAcL7xjM2pLE6dsCbZXLB8mCdplpcJ3ai+8T7mcfWCZ1qk945RTM0halTmit9vUntPPKU1EbXLRzcRTiwpD+FQoFYQbyEK4ZGHCelcCFDJXnwy9kj6Q9Mq36fJ/+ihUiubkqs0g7CiuzGgYUhulZidACJVBgQ5RYEPd1ERqxoZru4Idt8OYyysCKj5fKIHGE8xXF8iXsgiz7HCZ4G50lpRKgXl2bBqKD62GQEEnbwg</vt:lpwstr>
  </property>
  <property fmtid="{D5CDD505-2E9C-101B-9397-08002B2CF9AE}" pid="114" name="x1ye=199">
    <vt:lpwstr>ZcVecvEq5y3hBryo4r07zrghLSjDSwMVc3RjHrJ+TCsby0jhDSMExQUXxM4bhiowsDvHNxUSTh/bMP39dY+HExdCBdzL1y/fPbW2LmG6+3Q1KHCeJU7CPCnUPHQzZk9telPYgX0Fyn8BudGiKdqT4FCMdsDpif+QETlXscWgt311+kmyQKF/nfkGcVRRs6BvhIj6LHwnfVo5S7R4tvu2bVtOl1V1FdOqTCcuh/XlILEpdhruN2XnUXDy6IQTIrj</vt:lpwstr>
  </property>
  <property fmtid="{D5CDD505-2E9C-101B-9397-08002B2CF9AE}" pid="115" name="x1ye=2">
    <vt:lpwstr>w9Q7Js78ciWX1OUTsdxBAasgtmKQgXs6p7VG9Th8hN9jd5ckURxdVp2ndfXA4ef0VEpPg1BhpDBlAp+Kp/6CMlNpELI6HnsJHR9ummzKoFVkvZ+on11wMC9VdvfAL5ZopF0JzWK9RQeTsk4hrY1ZD+uSGhjSJzxUsbX7L9DAwdLUTFJEgTipgh6NRfKi/+SbKpVx7vdkcjyE0z4ztKT1BWrP+VQ3LzuR/rzB/ermwhQrPj+0HLBQ+U5MJ0t6NoY</vt:lpwstr>
  </property>
  <property fmtid="{D5CDD505-2E9C-101B-9397-08002B2CF9AE}" pid="116" name="x1ye=20">
    <vt:lpwstr>sL67XKbGftYyTHNSJsskVKZ+puHul4apOyXUt4ap7L1ZJA6xSK6NBB++cep7Ny4R6D3LYa8J315NOC4c5Ot0j9acOexOgrnWaSD9RawVN/uM7sYRZpKxLSAdnT1q9eQuYozcAHG/2EX5cK6httDVE+jBENFe6aaVWAVPbJ9wLD5bokx7uT4W5iYfa8Culi4uMWGZANaueFcn5Jl6CoECXnF9IMpN1JKRaPqTMDK/j/imQy9e/6QjbU6fgIMN6Ma</vt:lpwstr>
  </property>
  <property fmtid="{D5CDD505-2E9C-101B-9397-08002B2CF9AE}" pid="117" name="x1ye=200">
    <vt:lpwstr>R0MqgMnxEoVKVK5vK5NaupQu3J3d0JxxwU1jBpOh1LkQbblHbYz4YgxCaL0yYKOzD7WfR1sEkkX7iflBicJOllVGVHplpnVQlvzBWJBc0easo5Ec6tQEYuYby1FcmOs07byAi8UBZPH/zQ2613etBSNT8bYZzFDPPECv8CTjYWYspuRpVNzhm4VDNI6cJGLRx8Hi5hyds7+YvwrNItlWBIiCC2KA26AHuLszw+0hF4fVN38LJZF5KspZZbDKGKF</vt:lpwstr>
  </property>
  <property fmtid="{D5CDD505-2E9C-101B-9397-08002B2CF9AE}" pid="118" name="x1ye=201">
    <vt:lpwstr>IrbQ1EpwIf5gFVvHvL7Vux+3al/UO3d5/8vOnlGcCB84MdErfGY/21yDChF4LINJStvi18no8GVLhZ23DvvoX5FlRqXAMP9swNG3eJ+X5OI/RmSQe3mPQUDSDiH8JyCysYuB7IlQ4HQ8yttQdvVKdXGLoirwNbrn9trZRH411RbFOnekZCqaCSO+5RIFn1Xf/nLV/IWrHhaiTrIIWOsInVDIcsWqqst1M8clF2W55h1sabWIwl4z2HmWfm1RQDn</vt:lpwstr>
  </property>
  <property fmtid="{D5CDD505-2E9C-101B-9397-08002B2CF9AE}" pid="119" name="x1ye=202">
    <vt:lpwstr>TjGVin8ZVz/R719w8drKe4kg8qnRl12G/IpNNk0+oIXRIBRY25oO36c+rfnuKqEYjfQuOksKHwqNgougGFbdk3I0SKpif4ehj5HrIYjn8mb/EdGBnacWK11W8vj66Wm+s2ixI2xzMZsgTM8u8jRCWaLhHa+YHehyHq6zCdKjegowRxBW61B2jv8+cnZuJ3MrJdTLKpV76OlcAOCZxZ4NSc1mlSwk+/7BqqvH1LgLWCbVoEsoilHAZkHjcXCeGqq</vt:lpwstr>
  </property>
  <property fmtid="{D5CDD505-2E9C-101B-9397-08002B2CF9AE}" pid="120" name="x1ye=203">
    <vt:lpwstr>Dxi2+b4UysTwI7IEe4O20KnwHwfzuHuC5gVH4qG27xDq/M1BXiX/y5bFONCzWQcqMV6yu6xCakO9kAWeGzHfXviTnil4sUDpYLg1QW/k4LnDyGhgEVxW6fLcPENgaETunKH4Z3JaNRJIo0KS+pvwPhHWv5GEGOO3P5olegk7IoKqLIy+j6OgnDvVA6c/9fcyiwoDaEKkOA/sgWrB8WlgY91ISPT9yWgvPOZSTYV5sxyFC7PyIVx8mkBNswiHK2b</vt:lpwstr>
  </property>
  <property fmtid="{D5CDD505-2E9C-101B-9397-08002B2CF9AE}" pid="121" name="x1ye=204">
    <vt:lpwstr>jJOVldGG+i2imQ2Yj/2BZilTLG8G2S+tBYNiw9ZJYhh/xicUw7ZA58WrsvbAadrjJWLnjCrtqejjeJZqwp8ZjyDkqdx4TgdHb8aCILs7HsEsnhZ+fPpvfvUhO/mtlqtlxVug40M1Lv+PHQbnOu09BLpdoIMb57cZ9APUgNoQRMRcw/rhpqZpG0P+1dPZkw++aZnotNCQH39NSGCCke3u5D1AxZeZRXMkFiPxw5BRr81QVK0+R5hFVgNzRdl1+Lh</vt:lpwstr>
  </property>
  <property fmtid="{D5CDD505-2E9C-101B-9397-08002B2CF9AE}" pid="122" name="x1ye=205">
    <vt:lpwstr>GcRqVEapgdYIDihO9oaEIJ4G5pZZHq0B+8edsf7voja0DAPfcl85m3qDbS8Z98QriBo618dJiFhil+gnXeWIs+o+k/xiPJ/4kUd8K6Thxr98xIud+Qbpuyc0qv8Ah+woS/TBtCuI9164ibkbLgrkwwIDDlg9zr32OS6fHsPxHJxBUwW3CtYSjxBOcy059sYuAvyTQW91SfFF4O1MgbGBxkR4yeVIFvIx4dvVByfRPU9aiU092rimpbf4dUwkTGv</vt:lpwstr>
  </property>
  <property fmtid="{D5CDD505-2E9C-101B-9397-08002B2CF9AE}" pid="123" name="x1ye=206">
    <vt:lpwstr>KV55PCoEj9NM8NYrRWV2qbZlgN1BKSY6cmm0dfCaflME+HhO/S960CWaS/aK2mH+XSUel1JCVwdoZvtjSSHLyfBM+hMY7aYOTaA4mdNR+gSkMfi567Rp6YvvNNNjajxIw2bKOwamgSpFeqRrlQ66SnKqf3YgORIa5k3AS8PfrlSvHrKdKpcrktmU9Mbd5QYMji3VEnDC5vxKJxlP7SNzp57Ft7nfDsCkRU9I30M89cxsshs4DkU0PHLC9cj1TjI</vt:lpwstr>
  </property>
  <property fmtid="{D5CDD505-2E9C-101B-9397-08002B2CF9AE}" pid="124" name="x1ye=207">
    <vt:lpwstr>RePhDq6INvjc/u0Ogo5xspD0Jw98qlQKhHgcP1O0eUAi/O6gcRNat4aKXR6bFsNOXaKcJV7MYm08FpmxeZ8RIj8g2Tr923NempGDYp3Tdd5u1HhG5QSTBHcXEnk+KVjhiC0X+lfsO+fi9/qkCyRoxpVYrOMcg8KpF7k1WETfFJjDByEZsPAJFn4HVAjmyzwfbZPVMtKLR8DZfLbfh0RDF7S1ZBJcwhhckT1wuHyYgMNO3aBB5ewjcudqefqJf/9</vt:lpwstr>
  </property>
  <property fmtid="{D5CDD505-2E9C-101B-9397-08002B2CF9AE}" pid="125" name="x1ye=208">
    <vt:lpwstr>D7iQP8sMzQAA</vt:lpwstr>
  </property>
  <property fmtid="{D5CDD505-2E9C-101B-9397-08002B2CF9AE}" pid="126" name="x1ye=21">
    <vt:lpwstr>MRyZlSFTk8gm3bl85gagCWe7rAlL7KAlhkOHecv4qza3rnFBSgvcanD2+9tF9q02cK+QjXt7ehyHsmrYCLPdkeyP2R7OmNybfgzrj+6+HShm+yVe+xWx7p+gzcoCfCE7J+YKDn4n9refInib2JKZkOeMz1Jk1vOySAQw0+d5eU1sCoD+P22zAlVfjNY+GEk/QloTA+cW8jPGSR7jeJf/RYAkOCwo5dTp+FQan5rtIyH1oWn5Yjrh57QVkfCh4kv</vt:lpwstr>
  </property>
  <property fmtid="{D5CDD505-2E9C-101B-9397-08002B2CF9AE}" pid="127" name="x1ye=22">
    <vt:lpwstr>HSqwZK6/6mfdQaxexj7ilvp8DfSFa0lLqK4vPgtp/IIHYGFNQkqaoIzLf4C/yVF4nCl73TSqJuD8KG9PD1C1DnLicrF4SB4gVGf677nP62Iq+HIwMv1hZm19evjrUJVwRMwYaHRP2eiyrtK/r0tRlN0tvG8mnHGfmNtXFJuQdSkDjYeCft6kba0KPkVf7k+3fXW/HnsOBWsvnnDFv22/BXiKBR8bKyu6qv7mXLJncGaT1mv+r612xt5Y/0cnoQo</vt:lpwstr>
  </property>
  <property fmtid="{D5CDD505-2E9C-101B-9397-08002B2CF9AE}" pid="128" name="x1ye=23">
    <vt:lpwstr>HwmZeZgH8Ro+YP4qLD0nwUTBlrDzs5j3MJVCu5MLpJ6Z4o+KkDaf6U1GhAy4L/SYBN2UP/AsZxhsAtiB+gp75dMqiX4qZVOUGEHf32Lm+1zB00/I7cNzJwHD0Wc7o7f+72duNwGO0ay/2nVc0jSX62WQXbX2IFjQF8GjDmf/CDNwqmt3pTPSpzjS4b4oxkvfhVioYPmXUw0+kMD8XwxrfN85aYZ7mCwg7jF+4rC5ZIkJpIxVSfo+sDbX5vitEpG</vt:lpwstr>
  </property>
  <property fmtid="{D5CDD505-2E9C-101B-9397-08002B2CF9AE}" pid="129" name="x1ye=24">
    <vt:lpwstr>t6ORba7p7ZtKlMhmiuVtbPN6SD34K6Hluxp0o+xcCejcUOm9wdPglDpaQ+cnM2oacUmhzYSVxvJzae9knabLXGCyh7eH5I0CzKxnQiRbjjJEP3dxMH64/wTkY/Aylavi1kSHwq46IpYwnoSwUaODd8DaHPgww5IS8n6WRcAb/VYsL1FSePAmXJdruzF6+UfZl52CE1lR5Yb3o0hkYvQDpR/tbq+PlO6BW4kov1X9R1vPKAR8Npvl8aO4ysThJrm</vt:lpwstr>
  </property>
  <property fmtid="{D5CDD505-2E9C-101B-9397-08002B2CF9AE}" pid="130" name="x1ye=25">
    <vt:lpwstr>viHonqBdbB3D9RbWtVtDxUB71eVxpZZO/tCFDG9YNfKFrhsyWHehZX8Omv7hIGCTqtEZDKGW9mIbR6vdxcGkn/IaYtyh3bhxGgNTJb0gjJOrHAvt2FBfn0x6cC395NIhGI6rSRMsxV+MoitjW6XFwkZK2A6M8dS9rMcDLhRD0NCq8cCrh6JUNgIQrmm+2iThHsfu40Jcn7omCXVzZ4CncEnl5z1HsR4qKXRa/F3/wFtAoB5YyPa6aFXIJQKKPGF</vt:lpwstr>
  </property>
  <property fmtid="{D5CDD505-2E9C-101B-9397-08002B2CF9AE}" pid="131" name="x1ye=26">
    <vt:lpwstr>w9vjAOkNGMPCAXCnYgjmIAyuyav9vfdS6PyfLFGNwPPBC30fdbkAmXaRA+9z+rkh5DoBidop5Ns3wzAGQuMN8NLGpoxI3fCnpgA9pIdLfkhg2aRP3ea2Y6JRGPAJYS6KHERFfuEVmkjPE4EFpTljH+OM6if9pLiFHa6Q2L0fw6SYc8M5AzEdLzfih6OtTErxueS71+3hQBPdX5DacdpWdpbxAdANAiWF/bAMIb1+BKYBqhYAD0W0elY3QOKUFaN</vt:lpwstr>
  </property>
  <property fmtid="{D5CDD505-2E9C-101B-9397-08002B2CF9AE}" pid="132" name="x1ye=27">
    <vt:lpwstr>Wp84ymEXnsnTQSDzw9P3tGCLOkgC8DEHaKZzliXWH/dTjyzr1h7gv2AKUqWVLRxXHU2F27HUv7e401AaLWbmZZth2jW4K5C/Rq/IL7UxWN8NggzyjDlXoW3HZ8q0lE9RdkMpXDAL9A5ltLJfnif1gHZ1pNV47zCVwbg88wqkFSEmVvEn9V4G1rOT/vrtfiO4AduB0sKBQOKuMf4CFjVayiZdXRo5lqpGCFBl+8zh/Mv0m9z7bA41eJRHHNo8M1x</vt:lpwstr>
  </property>
  <property fmtid="{D5CDD505-2E9C-101B-9397-08002B2CF9AE}" pid="133" name="x1ye=28">
    <vt:lpwstr>lvW+F9nSXujmo/aYTDpVqOmE1SvINHsujABoduWcvD25WKFyPeDqc6vTrdyCCxdGcVhR0nrrl/QoSjEgr/1qMxQKnydeo9yCMtwI3fVXcSta7xjoH4Lgk2Luz6o84ZrRc07OElwjCyEago1Yr+xtz292q3Mf7tm8h9KrZM7KO7NRhzIHKBGQ5izPmX1roKu/8kUivsFV9ytKnun7jtqnpxyQ6Nvb4bZdhusEybY8WTlBdJ/xjXQW6P7vLUcd7gA</vt:lpwstr>
  </property>
  <property fmtid="{D5CDD505-2E9C-101B-9397-08002B2CF9AE}" pid="134" name="x1ye=29">
    <vt:lpwstr>EPRUWuOUYitDGFveAU69O8vJ5Eu9vRB5U8s4Xfkmms2N2IHDLLeB6Y9FU+drgSpRDn8pValWNc00XRR3Yu5v+T+nxrfI2EqrRgsvnP8U4BJvj29t6aV5SNtGc5z+Kxd42hyusWm6xhkm7L2y931FqLd3Ap35cBL5bmLDvYvSHjaraspC5rcJjit0k+tCWOplZMia2+WM1naHkamSBZlx9KA4xXL8ayf7RIu3XmcEBL9d3Lp295l97Mn3r/hKlEc</vt:lpwstr>
  </property>
  <property fmtid="{D5CDD505-2E9C-101B-9397-08002B2CF9AE}" pid="135" name="x1ye=3">
    <vt:lpwstr>9dizp4Cgilxw/vOuJdXtktvEY4xrWxtnLbXD9L1O5eHsCAn9i1u/XPHGXFDbKGsQsKLgrA9uBTJu08/uNZg/VxPWubC9tO7efL1za61JVc5N5vhDZq0GaAilsYclbazsP+yqbYMpU4ENSuEZjiBqoA4bNtOJAV2x5yTc4J4MQdatfz81WqD9JHwVZxEotpBkyac0UYw4xAjgVpN7gsTwl25CLkoPB7c81AASKjpzuI+yHMzu3MCV1ZX8Xl31JYX</vt:lpwstr>
  </property>
  <property fmtid="{D5CDD505-2E9C-101B-9397-08002B2CF9AE}" pid="136" name="x1ye=30">
    <vt:lpwstr>aGuBYFteyyvOploBwZCfu15fy/yxgKc/ujbaR3zDLmZruNVER4bS3nJSvDW7Wjx16Q01J2L8CarZkRid9wFrZmzhISpVK3z2S03f0f7BNnQc5ajKQlwjtk235DYOTFlJ1Lvrl0Wqdh73pIBz3pL/87Ui9+IqrBNOym2H9R8dAB2PsKZaZpMP9+NoyHDSpQ8ZolmD1Vq/grSiKqv+jPZo3TyEMyN7KKN/rVezczlhl1JL80K0DMxNNbUhttu+xtP</vt:lpwstr>
  </property>
  <property fmtid="{D5CDD505-2E9C-101B-9397-08002B2CF9AE}" pid="137" name="x1ye=31">
    <vt:lpwstr>Hmht4ohZ6o10lcbBL0hGYef+rh9WZRYl5DCKCI59EDRz7E5b0ruYt1jgTgxjG6l/9+f23S/S4jbjIVIkfQov/ApamOdhOmM5EDA+80BIA0DfZ7TLh66SwdeouKNBWs/Cuz86Q7ib0MrMufgxmV8g98HViqE4OxF4gBCYhbV4oVXpBejhd6QweNWZhSsqZxpTnczYjExmRXPK8DPfKNkhBwiZ1BmP6vzh38qtzuvFQanG1mWoNHYAGGTpxzUeG/s</vt:lpwstr>
  </property>
  <property fmtid="{D5CDD505-2E9C-101B-9397-08002B2CF9AE}" pid="138" name="x1ye=32">
    <vt:lpwstr>O/9E6MUg7zoV4uh3sjKfvwfJ//g+U/NCcpMf64wIM4wh2nExnLcc5FBIvjdFTH94EoXO9Qa1yWLnuqrSmAoeMAOSaVwWyugC1RG9Rxzf0esPdQCBUEnJy5zgAT5jtJbPKlWADZfhTsbHN3t1NlxeTQkpv1aGxOdg9JlHhVp/+Fh0EGPiNWRLfbJnxvEDt3cnDjAGkR9S5sMZALu1w5wrF/I9HxOVS2sDGuAS9Nnwaz8teuSIuoGL1FibICDIqwI</vt:lpwstr>
  </property>
  <property fmtid="{D5CDD505-2E9C-101B-9397-08002B2CF9AE}" pid="139" name="x1ye=33">
    <vt:lpwstr>haetmxAuZCeKyJnQoFbSqm/If2TFkYj5VDktBVuan45jzdU78x5kk8nueOCWhKO9bez+2CqrGt7E7TGOzoYK+j7O3r1VxLtOux3gbJviqN34yd5FF3I5/e9jrSmhuSmq1BuguU+qLuQMPG3AsaDQasx51fnZkQ8tlS8U5pHR377njPfQ28niDVSzafY1XFpLSc+kYS5R7eGFMox+KZvcjvkV7mBAXZKRyQVMUlPmX4MtK6RxHBfDqrGVwBuFN1+</vt:lpwstr>
  </property>
  <property fmtid="{D5CDD505-2E9C-101B-9397-08002B2CF9AE}" pid="140" name="x1ye=34">
    <vt:lpwstr>Lj78KDXdq40zYpibC1qwQUA4p2qGVbL1MRvsCvyWyhRx12ckM87uLgPdagNArMM1YFbHPfoL+B2VhkHeMYHcOu5DUZvZFa3vLva7EwqKX3z5iWx5UdLXCtwedpOlfXeA2P+cGfcxjnWJpkaTG2OgoVam61BEEXPbSd0VU0+q8vRA5BulTlpjW21eAQMeElz2caQv8QjgK4g4Jf2LYxU05M9hHVzjy3aw6h734oVVg/RFD703Q8yptBpWmssyhsF</vt:lpwstr>
  </property>
  <property fmtid="{D5CDD505-2E9C-101B-9397-08002B2CF9AE}" pid="141" name="x1ye=35">
    <vt:lpwstr>xIQuZjuhHMzC/peV782cn4j9uUGWPs+JW/42NCgffBbw6jlj5Fd5/WzLe5e9cXjntSlMX48FsnJK5MNF7PjyRcIq8kGm/ZQU/rbwjgDDOGbivrAtQbuPu0r6fgezxbODqodvmSKYN3Rl7vUCxbUWb0Dx18WV4S20FLf+qMtP1zwcwNNGaaNWOKbYlTGsCcEVZZK2DIA5SeLOgWfamhcE94VyuUuyQfU+iwg+zmqaUaTG/Ta9Ei/rDf2LEgc06P7</vt:lpwstr>
  </property>
  <property fmtid="{D5CDD505-2E9C-101B-9397-08002B2CF9AE}" pid="142" name="x1ye=36">
    <vt:lpwstr>nGc15hRGlXVQ8avHbhFy64dhrI+om12DTA+uh8RnV9fzlnQSyRamguDqQ138NVk8lcQVpp3EFsZGZznHs+jAERA7c8SvFuGlLDnPAtQ0IReCLPLeeGfQhy8eW7GfGs6IzgQJQ6cuRTMekobuVFEkVw1ef5LpxYFfjMuQQhFGkf0M+rVVKJCUSiZf0T7pujAeXSHi5Nj4Ohk3w6ZQiAMWiUnbpi9dRHFnvtAeGB7/NnkhJmSNMj1iK90lyrRJBv3</vt:lpwstr>
  </property>
  <property fmtid="{D5CDD505-2E9C-101B-9397-08002B2CF9AE}" pid="143" name="x1ye=37">
    <vt:lpwstr>wgwA9r3YMuYmgFb1ARXNn0ee5y8/4sYSl5R6aHPU4Fax2k4X2xYD9pyRmNxltyKmgJ9xjoewe33ajZXGmU/8Jm6agUwa4JhgxsP4nMEYeU+fzHgFoeawUB7VtmaqcKIhCZuxfCf9GpsxSh9txq5QLzjzHo5GwEA2ihdYuS5zPAkJ+R5CLTMqq1ls8AcnW31hNvt/m0vWwstb/Cqa9BuaUvYgY4Mzkl0L6zO6jIM/s8V0ws1IKUvfKxT96q/4OkT</vt:lpwstr>
  </property>
  <property fmtid="{D5CDD505-2E9C-101B-9397-08002B2CF9AE}" pid="144" name="x1ye=38">
    <vt:lpwstr>6bdYbkTBS021QoPfxfP1WZmWi3aEdN3Sapssx3F869Q1FGp94hC4PLH/vCED/r0t2TwAp1hrEEgujfBnPYVMyqG3/ZidPQ3vTC79oHTjOrtEvckNjZDlPDWddVQsTgMYbHs6NDZp/oe5kQSrG5vOHuL6ugaaoi8q1i1Es8kBWV4rgQPLMgSEte6gWrQWsRdLDVl94irh21P3wwUoGLg/L6TFlvAIxOpSide4M+l3PT855XsMnnP3hV4FZhTE8GW</vt:lpwstr>
  </property>
  <property fmtid="{D5CDD505-2E9C-101B-9397-08002B2CF9AE}" pid="145" name="x1ye=39">
    <vt:lpwstr>bK6J/8iP8jEx6nXoEHnl2ivCCYxCbfJXEnEBYFcdhrcJ3TJDUyNsj+u/iOl2Q3VLwKuNEa45rNw5Ws2RN7zWRCwmhp+SQiMPVD4TtB4pWv7bOIFyY+F25oPz/6P/P19s/K1w8z6OaxSxiFMNqDuu7GPY6ncsk2FNlel1MpfFgMH2Z5ofp1b/SBqj5Cuj/TRZZLpMITShgjCZu8vJu4jSF6kEs+QgIuildxm/xU75vEW2sa/J/PWe4b4lT6kDu2T</vt:lpwstr>
  </property>
  <property fmtid="{D5CDD505-2E9C-101B-9397-08002B2CF9AE}" pid="146" name="x1ye=4">
    <vt:lpwstr>zBnlByvXHVWIQ7KYRXhJvXnEa2KOTR/tOAIbmL7cv3h7B4f0VHQCLYRjxQGtipVh31yVUjiDlFcgU9I8JynGUcRhCfaimnURITEd/gDSekCTnIL2mQphRFwdPajHAA1C8gzZq06GQ5+mqbg6kaHvvFpJ3rVh99cDBPricUpvSy69PiGdGf/0SGfz5H6uTav8jLbsMfnt6XYtS7okIT9nH5/zlHYD90rgmWhsqU7nzwd/6ncoxfMAEqyai/HlxGN</vt:lpwstr>
  </property>
  <property fmtid="{D5CDD505-2E9C-101B-9397-08002B2CF9AE}" pid="147" name="x1ye=40">
    <vt:lpwstr>TzzrSEpfLeqpJUo0A2Q5Vh3XHl2jSrKoTNHMU0zWpUTIli+IsHzcm9xJN4oUp9vgNMLB4voApUJ0axhuKmToaJb6S2v+yMY30fo2vJUi/4qLjsGu65zMe2o+Prs7G4uF4YkatQ8PXUD5r37BfgouIdJ169Q0Mi/a31T/Yof5s6Nss3r8LTig9tDUX0wIcM7HXWAYdhhUqwTE95eHg6krQTeh2c9M8gOdnc/xk8TYk5sMeFNdZ7y1J8Vti4QVcYa</vt:lpwstr>
  </property>
  <property fmtid="{D5CDD505-2E9C-101B-9397-08002B2CF9AE}" pid="148" name="x1ye=41">
    <vt:lpwstr>ttBjyvbuGAX7pDTNJnTrFg8gf/6u21gom6oPJNEeV+s8SfSSG2iBx3yayL81KyPeJ/Gj7kKhaJXRljS2FKC2GVvLoWrxDtJ9JzoYVLcEeXvykQpGGVW01UxhC8I8Q9IakGHoHOEqqFVz7HN47eKUl5wsRkWnczfbf0OVZcaEtTO/Ct81j7rW6YDenoVDe6d+IMDSCvAehrSrs44CjIRpNzA86Km4PuK3HxNm/7Epp3I6wWPzaYv7zfts2VdZUEa</vt:lpwstr>
  </property>
  <property fmtid="{D5CDD505-2E9C-101B-9397-08002B2CF9AE}" pid="149" name="x1ye=42">
    <vt:lpwstr>7gbNlpgDeU2NX6l/W/eBTGGbvx+wzzUSMe99RX43KgBYCCgV/aYtWcEpmYxJaRW3Y4mW41czs+42BLthM9hM75/VDvEoOf/usL+tjJv67OpR8GOD4wZXrrXZyRNr5/IRdbE9OP0v/K0aH/8gWl/GCxqvBVYbcMAeC2JzZNAK54rVYfE+P+bWvcdX+e2sdJxFKzXW9lnMiJ8DmscSA95GjVFIxz2Q3T8/c+l0a9UlgOQRySYYriEPwIpP8NFlBMt</vt:lpwstr>
  </property>
  <property fmtid="{D5CDD505-2E9C-101B-9397-08002B2CF9AE}" pid="150" name="x1ye=43">
    <vt:lpwstr>TgjkRjQ8VXOzDBximhg/uSUEAxRQKgTr5vPgyEq+jK2pPrLYqpoGxBZkkik/qjxxSVPDWgYpfNE6ymf5UyLJ/T8DwfXCxjw5F3FNt+IFXywg4R9OqpgVOo5593Humb+OC87bQSCxK3nfTtGJYw7W3ZER4Wl6bFk6wmDxJTFN3Pzhyb2gm8XxTveY5b/g0sQfFc9bFNJQaTm1/YmzHbUsTTdSBrBMoQM469UPRcV0iOuTWZEj2xj5Q+a7BcBpCLk</vt:lpwstr>
  </property>
  <property fmtid="{D5CDD505-2E9C-101B-9397-08002B2CF9AE}" pid="151" name="x1ye=44">
    <vt:lpwstr>0sHSqh6xgOTHJa1ejz0pfc1CADtS1D4VOQU3seI8UpUr4teHAevqPvuAjVM6up0HpxGYo42g/zdOi/Jnmni3eyJ9GWPx14vzypV/U6rWd+j+1U95lsvNm4cCCjLluuqs8PlVqEI3j8a1cln67gwxvO4SjnoQ/Uidiww6Sz1EFGBzYhiWJraOnpzC904czJQEP8+8InutZwXUnAcEqCUOiCs1QGp6m9r0R4MTUr/ooQknn0KeTVrCgJ4IeWd9OTG</vt:lpwstr>
  </property>
  <property fmtid="{D5CDD505-2E9C-101B-9397-08002B2CF9AE}" pid="152" name="x1ye=45">
    <vt:lpwstr>4+f5l9pZ3qfnLJ6X/CJ+BncdV3L/WUA2pvEpXrR7l2RH5lMkieMMSsxXrzgU4dJQwKUi9GnqcjBNS/e3msMIiEgoiGm/Lng0Dbnsf2fBBhv9ttTTlH5gDKXf1TrMz6a8Q7VU0TPZLUM7GnrMz/4T0EoQ2XAr+GqkxXjAmTMzQiErWdf01k1EP8SKXhMziiV9vQdqvoOLU2WM4a3WUFjCp//PJQ+5EhdKQE5Yk/NymNDK0pEsQ21wazKTPzJ/G2A</vt:lpwstr>
  </property>
  <property fmtid="{D5CDD505-2E9C-101B-9397-08002B2CF9AE}" pid="153" name="x1ye=46">
    <vt:lpwstr>AdpUXD7vRdNciXxrFRgllg5GZdZt1mlOD8HcvCsVfKTUMaIMtE4hn3/Qd7fMAXaqC00tBIB5JfjoaejGmKe/IXpmzuqRUSt1pGQ50RgGF1oO3fwiH2dvl1gEEqIGpp5Yy7G2esoraoEDbpqEx/Y1YWY3C5U8MKkqpDUnvlFFv/Ydcp8paCPhB2pqlegrR5bSGc2OLjpbGneX5zoBoZmspRJgbQre3A+lbd//8fl+lJsqRRqfQykvTNH0LKsH7dk</vt:lpwstr>
  </property>
  <property fmtid="{D5CDD505-2E9C-101B-9397-08002B2CF9AE}" pid="154" name="x1ye=47">
    <vt:lpwstr>HfEAXW8WfJGD3/TRmDh92GznIugZkoxwRskll676l+1MNLhzCkmChT7c8w5fS0BMQPZuHvF3Ma/g92KRWgzFzPHoemAaXh+neJihbUY9xYYzUHKY/x5uHChU3JprZiBwIbmTlObvG5C4r1ekcV3mUU44e8Qb+qogzDUD86b3kRGUBCb9lJjHONX8BPjDXTl/myvUQeO5n+70PyGO4QPJ/C+Wl6lhy/faZtzowxY+MhkkQ9HyiOnv5Ov/L/oqSQc</vt:lpwstr>
  </property>
  <property fmtid="{D5CDD505-2E9C-101B-9397-08002B2CF9AE}" pid="155" name="x1ye=48">
    <vt:lpwstr>Yvqkji6Mkuy5cpOZd1QjqkIpglseTRIeFCIee8txZuHHqUT34Izv/bKjHeCvHNRAXB9c1/aB+exq5n8B7FLx051TUXnIQYzYjyTh+KeOVBNh9b5z+Qj5a65b5dW36EP+cNXv8wHWGp80tSYc+vepo78s1ZSFB91nVRec/4uUibBYKRB3fltaKStpN3FV8LPkB0nY9FRig2t2g8PLjV7FWUib0D6WYhVGpKe3bjh3YMMSpmyyKefkBaeoQELvQ46</vt:lpwstr>
  </property>
  <property fmtid="{D5CDD505-2E9C-101B-9397-08002B2CF9AE}" pid="156" name="x1ye=49">
    <vt:lpwstr>fxv8+/mAXKwxPGcIY6++Xd3bxBrYfBW30SS9gDC/bqNoGCDWa0f0h5lxZwG2xPxWWlGVp3H60ko477AWV5YpHLC9meBt8NsEGSZWVdW24B832eAQbtD5jtvlNqiZmUyqgfjFkFGh0pnKfA+89qnKZTaZ1hedqJU4sDJO6OscCcwCewQ0/v0vH+gocS5ky4LAIB02OQ6NZ4RI4UnVksvctsej0qz/8CLrEt1yUAjvsdEjFwuCW9ba3kHIbD/6aP4</vt:lpwstr>
  </property>
  <property fmtid="{D5CDD505-2E9C-101B-9397-08002B2CF9AE}" pid="157" name="x1ye=5">
    <vt:lpwstr>LwRm9KD4JPCQ9iOGDiW1qkD7nBOPiD9A9lFfKk+CT/eCpNGh+9Qf9pSziIrluotHM5oXwnZYtVuRukVvJ63CfJRWD3IYfnH+ZG7VrkxBj0+epPdX5XJ7fXY2SAbL61IU32T1QYPm/qyGMKudS7f7ywn6BRn8KUBhj4MurIIua1exiPQbYb1VuHflTeY3jhzqqBU3nxukQQ//9kx1Kmm0aU9u2zQKnb5rrKSmCgVbD/6SiMlV7t9y5qC8TYlZ8Ek</vt:lpwstr>
  </property>
  <property fmtid="{D5CDD505-2E9C-101B-9397-08002B2CF9AE}" pid="158" name="x1ye=50">
    <vt:lpwstr>2L0V1pRhhcjTFYg6D8yigh5KT6tXGxzMckd7bUYqI4kdL4srFu+MXIOof8rUAfXHKjxxsCVy77V1OsVJSw3HXeFfBBF1nIMSVz0EJNNRDY+0FXLctF5xkrpzQkeohQDGT1zyTeMJ7nL6XDzk5m6jOpaqD/f+vNYRrXj/H3rL/wjc7BFH0MkzQBL9lVvfpHwA04y7+GN7QbGFhNXwBgjTx/uV4v60zSYycsgNamRfnMFKixovg9lbCi1awwitXiz</vt:lpwstr>
  </property>
  <property fmtid="{D5CDD505-2E9C-101B-9397-08002B2CF9AE}" pid="159" name="x1ye=51">
    <vt:lpwstr>zl2Iqdejpgk8TfvhAgND/nn/Dwlq/nUzyn7l8QLm9JPEiebNDCwarX48N3JIpXB2dJS9afJppptCT6mvtqFf6z5s9yAXnirbQxBY8sl1X9wt4iYBbygCuOOVE4wdomajvvpIYXq7al1rDtxO0s3nhZ+PR/HDlfchWBVUwwCbWlQvWE3+qLW7+5ZFhPKJIbVsf8Qv8EXT5KvG9Ntb7q08PTo6ORNEDjfa61Q8p4+3zOmlyBMklmlO4WaX+n527dW</vt:lpwstr>
  </property>
  <property fmtid="{D5CDD505-2E9C-101B-9397-08002B2CF9AE}" pid="160" name="x1ye=52">
    <vt:lpwstr>TWavYUuQxJcFdVSBAMrrXPnpijHDsdvnlFyJ+2qKa6ILnYrNDAaxX68IwYf5xI96Sjy5CdRZr2OoWCDrCe/H7IHRkXtruHrrD+rmUHqaM2Lh4hdIGVZb/pRAS2PHgjvXcWEWQ5QcsCSFspERrlnaByjAdfOTmH+Z9vTOs+X5DR7S6XYKtY84ibrGUUEdz4CJt0ALp7siTX+BpwQj77ke0hZRs7HAYQn+fIJrERsuN68Pse47LwUaK3UnxpsxwDJ</vt:lpwstr>
  </property>
  <property fmtid="{D5CDD505-2E9C-101B-9397-08002B2CF9AE}" pid="161" name="x1ye=53">
    <vt:lpwstr>hT0MIjZVc5AJ6bSVIFR0WCMVXwpHR7Kh+SJeCErVa/G2H0Rq3vBUAHRfl7apm1zap8OqIqNl2a4OTOqvxh+axMBGvaG+x9RdJLTwtOau9LnaAyWz76Q/7Gkkjh6CMzzQYJT+5sWflrJY9X4iyDadNvWI3XcENf3sEsMhfOmwQ2uKXoLILXJufk1GvLc4UAbC9iVO4B7H3O4efAKmwDYyhf8nubwnO7ks4vLqEa+w9FiuDa8dNbKSn4JSJ7TxbQQ</vt:lpwstr>
  </property>
  <property fmtid="{D5CDD505-2E9C-101B-9397-08002B2CF9AE}" pid="162" name="x1ye=54">
    <vt:lpwstr>FBg1GsShpwvVJ0vELNPLDHDqv/cpEVfqJ/M5Z9kK57MZ8ZSRKZ7FL+8K4lsatICNkZlU+kaciQK+BWgmQd7DWm0oRcYTrt8WJseDRcUeV5ni4Q5gu3ECAyRFmy3+MyGH436XOvfu4PM/6kdvP/ms05gjZjtBWAXefMdv3WEeOMEDR9JeO9xUn9I66tcQ6caSEG0xjzz3t9QpKxPkthdPqdPnJmFbcUe0epWW8iJcwntpnIUEoeY/Kn86o32X+z7</vt:lpwstr>
  </property>
  <property fmtid="{D5CDD505-2E9C-101B-9397-08002B2CF9AE}" pid="163" name="x1ye=55">
    <vt:lpwstr>K8T1KffZInV4GuG6x6R/eWvHTT04qQKWA/ZVKpRN02payUHOupVSzLj6M2l5r/B8pfLDNVIdN9KVUZCqfydQtS4eHgE8dIPYsl3AJrlujIy63oulO6fbHuAYtl0+e1ubc6fGLX7AQLobkgQMB+bFWfL52GVXFHljognM0e3gI80xpyLVrvFPfyr7+8aT5O1qUJ9SV8zi10skcCylKyuJlqWPxBsZT//BYXmxhsKmAGg3XTZZYTg2ARzH5r40yZB</vt:lpwstr>
  </property>
  <property fmtid="{D5CDD505-2E9C-101B-9397-08002B2CF9AE}" pid="164" name="x1ye=56">
    <vt:lpwstr>glE3wKmLj7KqdfnQ3NVp7cCyj4JVuoZXZWpbjzG94Na4CzMldOjvibiPGzuzsijEjI5o6sibPpKqA7dQ0rA9Psas4wfpMkATVC3ilGnoe3ZMdTqQLfYYw4Jcen+nFZbiA46ZOdrawH/arN5uHVBxyBgTDdb19cvHUHmfnMVhi4h2kvKJpZypFYO6Ah+KUsb/VlNm9N79SO/SFv4aaCmMYS81+LpsqczMM4oosmpAPZZytRWLIn+aGPn7HQF77i0</vt:lpwstr>
  </property>
  <property fmtid="{D5CDD505-2E9C-101B-9397-08002B2CF9AE}" pid="165" name="x1ye=57">
    <vt:lpwstr>QtiEWFSisYPuVKO4AfVH2U7w4Cq43G2Y7980yAPbW3jjZigQDa6e/gg+fbBJ6ouDBvmsKN6YF/DZob7fFd/lKTbdO6FlNaAkjM3YP9Xtdqzkrj5PuaaZ23euDmGDlEFSAIfzDIk4Fpzv7HRAS4bYPd8alB1d0QxjQwkwfhFLeb4KoZfDIKYd/qZLxywx9KdI6yiQ+ExhQ96XQCEHEsA53H513veChcLaZOLxVItV1pR+GsCJoz6TH5Xdnm5x7F9</vt:lpwstr>
  </property>
  <property fmtid="{D5CDD505-2E9C-101B-9397-08002B2CF9AE}" pid="166" name="x1ye=58">
    <vt:lpwstr>jMliSG3oCN/eOay7XP9daW2+E0TZEmdmGytBez2230DIETSiG4P5f88LYGIg8TuvG0v8in6weZe9cbshBFUGJSKW47TvtR3gjLk6Vr29PedqIUc4x6le51NMCw8bmTWiviZSCCZErUcAvYAm8dRvymc1aa+55vc0gdzi4QPPfL4BKV5mpGDzX5ElE5u7/ItAfSOs0Sy5RSjHe1ZzlUcvTRYzPASXAkDdMNrkPT5X2HSWP341ywn62CsvxVj5o/a</vt:lpwstr>
  </property>
  <property fmtid="{D5CDD505-2E9C-101B-9397-08002B2CF9AE}" pid="167" name="x1ye=59">
    <vt:lpwstr>8aCKXMQlK3PbhD5Qgkp5avwFcT5D5aCAPf+3lH941MuPyxjoeyhvwyehgBMVPygFE7tLYRAFL4q4EzP9dP4Wk6FPkNWGUf2jqoG49RBTaUTm0ZAaxLejJ6+sErR3X73jAPtX3TKim1aK08J11ZtRmS5OnfRnuOlPiyJNV8WQg7jzc/KRcIqwK2FNGqPTjcX8yq/iShFaOfhCDD8mRVf/m0CWug2W2hjYon2wZVRwNxVpi+C1ZCDMHLiOTd7yW0N</vt:lpwstr>
  </property>
  <property fmtid="{D5CDD505-2E9C-101B-9397-08002B2CF9AE}" pid="168" name="x1ye=6">
    <vt:lpwstr>n9S1/aQWm3EeJ5DY2BjzbCQyVQApZnjnOtyWPDxH5J4rf7IrNRQ8hC0ffdaA9iJKaE+uppMtrdzjzl6aUa93F/hBFDIXyjZ7SBKB3RxQDAq/beCuQauLu6RywlW5b8VYghpLs4xd+GbxgM3gNXN93jGMBv9RYCE5qj/v4O9rbpNvVE6nMgLjDVWOe6lnlRfWjOPyTT9wA01HJr5bh+frE9uSIr7DsSfJkSx5wKk+iXgodolh4q26Qy6QaB4qwOU</vt:lpwstr>
  </property>
  <property fmtid="{D5CDD505-2E9C-101B-9397-08002B2CF9AE}" pid="169" name="x1ye=60">
    <vt:lpwstr>ep01YI4pCQ682Zeqneh1ArjPKYRm6CaZu2R5/0wzRF/JTVL9E6vf3Wg9wEv9fsk/dT4QgF+gv032fhBUG5f9eVLw7KREFkPOQtgos2rSFUg0DZLMhfW4aOri4zZccx1ew/Pyx7126/G22IiKorQf1X78PMmo/vJ/aRdoObekVkWIYKqFmtmdXm2IDTSJRw4qheodDg/o+YlQs0CLemlnvzULVdLUN2q9dVwdmr8NCcM0loSLxXSra6xB6MoV5lx</vt:lpwstr>
  </property>
  <property fmtid="{D5CDD505-2E9C-101B-9397-08002B2CF9AE}" pid="170" name="x1ye=61">
    <vt:lpwstr>ldn1BfZ8Nhv/epkT3BByY62CjIPHyRZqwcssAV/BNuWk6rrV8CU6Me1BHTah3JTFQt0THnU/xwAkvkHyr6vlekdIbbz6/5+zNYGm8Gk5Q5K+8RKFfh78kYKW9GBWpbCha+lGvsxs8NhHTW+1bT/dAk8TlxSjFceLfCdno0yeYUmflQC38m7fc+EiDk79xmGLPq1aKONhGYl0kVpIffYTwWONfTRfE3mN8QUsHfkwI+Xe1z23mFR/N55nJno0P7P</vt:lpwstr>
  </property>
  <property fmtid="{D5CDD505-2E9C-101B-9397-08002B2CF9AE}" pid="171" name="x1ye=62">
    <vt:lpwstr>GuDX3AMUmHNdiQiVBQpMfc21tRrviLRK3uwb/0b1KSgpgenEV6LnjDHLGlmPzMQfmLdbL6y4q/1srfgD4qlDjrcMix9Nxo7Wdyf4oxCogFTZic/z0QAned7DtmkQp8O6hm4CKNK+UWh9nc5o8Ei7Ckz5a2Yv3SRH9vaIqityjL84hL5wYwKgWq+XPVg7GmZdkr+HSZrg7rXP+9MhAoAZ80LKCfZRFKTPNjncBB3kMQSKRDeeiPAFoRzZlF7m5+Y</vt:lpwstr>
  </property>
  <property fmtid="{D5CDD505-2E9C-101B-9397-08002B2CF9AE}" pid="172" name="x1ye=63">
    <vt:lpwstr>KiD9tQcZZIxLhDKKDYZI3E45g03DQEd+vX43XuE3Js9M1jBr8/AdYsD/c+SyVZxSaRUmBMwsaPAXw+8FIOrSZYVO2V7bmbK26ifFO2D2yhOJpBleLFPdisEYdTOXxde41NtpWtZuuXBCths0tsZWu+7Yffez9A25ZyQojmY9ij8qQhOr3IMTYSeJTke8FIjPsTi/yGVVx3luND8sQAWfTj3LKEHt/+FIy8zHFsBh0Aj8TQUr1D22U2V6Y4aPahv</vt:lpwstr>
  </property>
  <property fmtid="{D5CDD505-2E9C-101B-9397-08002B2CF9AE}" pid="173" name="x1ye=64">
    <vt:lpwstr>em0Eewu7rcnlfIsxk0E/PPjEAepm6FxLL47I82wyvzdd4bV+i3ETk30ikoma/f/ecMXjnB18KOjTmf99I7sffoUNR26EKOXlGPTWhEHoGMZzm8RY+s8mwNBoar5ubrlLNKIvEpY64eUz4SPd3jW9OsEr/rpifBTKTJ9jRqHE21NU1rbxbkS7Oxd7q8eCgmNBWMCgv4D3a05EkFVJEfxhM5gVqURYXtD7ufwaU7K5AApBt78TfRkcvnXXcKhxbJL</vt:lpwstr>
  </property>
  <property fmtid="{D5CDD505-2E9C-101B-9397-08002B2CF9AE}" pid="174" name="x1ye=65">
    <vt:lpwstr>0Nka76GhgL72ApDLlAqUc5CJC9RK3eL0HSbMDakRrhWC1kPWIqkVGDhkXWJGxk6HYle6Ouh/QK5faEtD6D1x0QYNN6O+5ZnNJnjYKpJJjuR+1Xeu3U3WAGv4PIn3ajh4uAdcfT5kTbfCNibUG/QK0NGz7zkyrPGMPk1dDQtTiOEsj1Y9Xhc0+OfHxIKKN5+ncjij/2cN/gcqAUZnNpLj+XWt0I+fqMSmm96qAyXZkS/iw4B/pfbQwVW5feS7p9u</vt:lpwstr>
  </property>
  <property fmtid="{D5CDD505-2E9C-101B-9397-08002B2CF9AE}" pid="175" name="x1ye=66">
    <vt:lpwstr>G7LaPHCWNHXtdsfS0NAuSCVaPNS+SahAjgZr4efrL3g28R0rDOgkcFoUdnZguK5peryMn4swOFuA3eANHkRwZ9HJMy2dRcXQis0PySv0XvNTN+DD1y5S3wlN6d1oaJV6h4CE4HBif5U9+ZuHj5UZNQOz+ou6lLi/yPovNYTxAKwugDsaAjLOnSe93Rm/TO04fsYmK+6L0z859j5ApyT3VTAdLTMsUSJ/+NtM8Ef62pBIkJGBz244BI+hWw0PURz</vt:lpwstr>
  </property>
  <property fmtid="{D5CDD505-2E9C-101B-9397-08002B2CF9AE}" pid="176" name="x1ye=67">
    <vt:lpwstr>cRwVSNZjF/X75ejSumAO2UDKja8t7nphjO9sUb/fsP4ybwtVFxw4KDeg5imB0+1EgZOqJuLajRL8XumKkz/RSZ9lhK3SQmhZARCKK7gLLEoV4wwqiOz+xwMLG32z8Fy4YHmx750ypLw9STmdoovrjdiWESwJpQa5h0FNhRz+84csgcbS3AdKio2Pc/I3LqfM/xq8c3/JCb/wEVMeO76DkXtqQIeKulXSTThqY4OT/MQNBMm1OBugX4SNPOKOiSQ</vt:lpwstr>
  </property>
  <property fmtid="{D5CDD505-2E9C-101B-9397-08002B2CF9AE}" pid="177" name="x1ye=68">
    <vt:lpwstr>yt0/9hBR2Qdi59WpH1Jz9YpVRT6TztaXB4bvKniAhP2I8hjTvhPAOCUa3GOgXFAlqUGSYBXfL1U4XpGhdCbDKfKh9EUpm1/Pif2puTqeu06KI7QL6wEQx02OKG+rzMU6un0mnhD9qaBPrB6l8Aobn1grOl2zu9DRctXphPIIErYyuT0S9bm0nc/Hzd5mkz6oCaLs+nUP9scXn3SVTP8O6kS22Ux4HG9tkN9POjIMxsCyd2ttuQgZr5YSmtJu0GR</vt:lpwstr>
  </property>
  <property fmtid="{D5CDD505-2E9C-101B-9397-08002B2CF9AE}" pid="178" name="x1ye=69">
    <vt:lpwstr>fFEOMnRlyZFQvfNx88532BUUXbnhjLfSkAyDzfp88wlFgE74ejQtaly34VBxyFQU06GoJ5yLSl/jcV6cTLvSzBZxjNljWh9i834lCiVZQ4aT/zj1SlkLSUK6aCxMP2ZtFB7BFSO75Az6kwKCAEM5aKWR2562r2hsM+yZnDIBQBVsZtIKjMU8BxrMCxumIjv8ohI21SaeVI0EhMzy6dDg5GXRGGX8gACDJc4nFMz6Zu8N+Q6xchpt9YREOZkMNwu</vt:lpwstr>
  </property>
  <property fmtid="{D5CDD505-2E9C-101B-9397-08002B2CF9AE}" pid="179" name="x1ye=7">
    <vt:lpwstr>bjWBrNGBfAnXH37913gnx+kpAFNvxRdfDnmf1GJTrjw1kB/Z9EyLfzaBwcf65/AAux9nL/iavDsARnXTcAdrHzoD3pqWh6HL96JsgOyOc13792ET79YizRDv4jL8wiGiTBYXRA05cKOEIv641DMNUsZiSH8mtBxLCsUXtnJktaCYMOs7Q+VjIiKmoPde0IVwqGjJCM/H9Ly65JAEI2avQjHCJaDlRFkDVMc2ZzI4MSnHly/ERt/k1i+BBP3fuOL</vt:lpwstr>
  </property>
  <property fmtid="{D5CDD505-2E9C-101B-9397-08002B2CF9AE}" pid="180" name="x1ye=70">
    <vt:lpwstr>/nl7NT6XEs8HvymjIag92YWinOc0B18FObFRLRC/7F3XbT1c3FDwclIzJjM9DAWUIIbvtKSloUTMWb5za9mGvxVig8+kUX4HfkqwhJz6CSbtNrTRgK1LF1jXuaFIRcDraZkYeTvhA1rsTn9Mco6oUKfXcD+jDsBz9jB55EWonwajU3JXixrOLor339Xsgculjk5Jb4PV5C/hpzGMxfanIcFqM1NOBwgGi1UG625WnjobzN+lIo3ZFfZTfrt1TuP</vt:lpwstr>
  </property>
  <property fmtid="{D5CDD505-2E9C-101B-9397-08002B2CF9AE}" pid="181" name="x1ye=71">
    <vt:lpwstr>lSr/DNkmcaH9ceKti42t8wi+AQZBW/DaLKjwb5jo0BTiw8WMa+0Llvj1GuLfRj+oii0MK4nbEMEHxDwnHRwW2eHxzVX8wvR1d2r/M7pg3DCvJZs/hMmZ2GRm0W8Ny+poyUF+66IwmqySXxHbk8Tny6UM2QHgN9WIByT/GjkCdB7F5noJzJPPvrEzfarRjAQ/eRW0r3dBj+KhlBX95aZWz2rZRCdFo3f+dGFpYK2W2eYD2RImjwmxmCabmqkbWLE</vt:lpwstr>
  </property>
  <property fmtid="{D5CDD505-2E9C-101B-9397-08002B2CF9AE}" pid="182" name="x1ye=72">
    <vt:lpwstr>X2LGzBflaraCCcWTYrJAipAF9hrZWX1XJ1p6wMk8TSdB2cGoNwaxtAZPhPkaGsThNiQ41Z1s3nXDcCz4yq9o7+Z2fTqlV90FEu/gjj7QzwC1PcIUFYakAOOU6fLULsUcNASmdXZbuk5GPHmxHWOrqa/tHfWUyQE+cV/8rs0T5OsOERsKG/9h+eQGOjBGumWSV4T8WQuU6sZdFQxQ11W+aRY+taS56fMafFkYjecSSLew/AIp/t3aRP+9TDWIcSA</vt:lpwstr>
  </property>
  <property fmtid="{D5CDD505-2E9C-101B-9397-08002B2CF9AE}" pid="183" name="x1ye=73">
    <vt:lpwstr>kwdgGEfVp7294WNW+gHkufu/PHlHoYpg5AeaApThd9MMh2lJtVJmgsfdRXRBC1vIm0K2uWRg6xm7eZPlNsnrCcdUIjAEatd7ehtZ6AEof32/FnIcp4eTQGDe+veVyz4Ez1L9gcBcYK01+mD8uFivU/iQOXg659ktLPW0ErwUc5opFPIckZ4CPFiMCXXuon6EN3xu4P3UruslF7JA4F0TYZEwCD/mTa3yuPLFCxIX77bTmBM4liKwfSVEf5Rdxzy</vt:lpwstr>
  </property>
  <property fmtid="{D5CDD505-2E9C-101B-9397-08002B2CF9AE}" pid="184" name="x1ye=74">
    <vt:lpwstr>/Of4zGb1M5F0yqTHxtexQ9fu34cyCFdhj5VvmUOPL9kTMeZJZm8LyokJryPnD7IkQpreaLQ90rXEU0Mwfoct26XMeqZFJUfARkLNCv9kwgQJ0oJ3/8K5dbiT2FHQ2z6qwlJ7dfd1FTS56eCoQH04uItw4ZovLIsXwajRFmbXPdKJE18p4l92ZDCaciC7SWSDR/j8EZEfL/jhaASjPBXa2UrysHnN3izae49CQ1zkvrDoBJfY1eQJKJBbF1ElbiY</vt:lpwstr>
  </property>
  <property fmtid="{D5CDD505-2E9C-101B-9397-08002B2CF9AE}" pid="185" name="x1ye=75">
    <vt:lpwstr>aWSp3+FDmedyXPbB9hIjHek33Twq4mszncAZDEg0ZKhRoWgOhn2/dwhfq0eZMIosZMENrMpBj+QxtUee8LjiJlSulAZfn/zqW91O2+27hoLbGGpvUeRoG2lrq5NxDjzmj6d+Nv/oY9TUHBhHiFSnyAsnftr2HcY2XSFO1J9KBIBuPJmeNNP3dM97C9NjpiroVkP54KjfJJAyvn0/qHF62yx87l/mljBVZkNbXIGx6Hq3ycRx+NzHo9x6U4ZyRuX</vt:lpwstr>
  </property>
  <property fmtid="{D5CDD505-2E9C-101B-9397-08002B2CF9AE}" pid="186" name="x1ye=76">
    <vt:lpwstr>aPTQVmu8/VQVdy6rL1/Ha/3Li/baoMKIkqiVRzCpdxkvV93aZxvUtA7+HBJ4MmkhwvwXKfrmU1sqZ4HYzd9Vu8Iu8HSlfKbyqcrPz6xGcsAddr5xsVfSK9/l7czdqGEHwK2k5V3/kmb2ctJPnNsbDIC9oDgW3rNuvs4xFivGkelsdQ9wCIgKvthv4vquPkt37AA/VFVAxk82j99IGT66jrz4MaXxi0ykzHLixMAfor8ZuCScDhbIR3in4XXHwN7</vt:lpwstr>
  </property>
  <property fmtid="{D5CDD505-2E9C-101B-9397-08002B2CF9AE}" pid="187" name="x1ye=77">
    <vt:lpwstr>7X61MbJlZm6wExO/Uzvu4xcwngqI1THykFEqudSQUN4jxko5U7fmQFPh4xfHqsEoLOL+dgol0yGQqHuC53UpEPcmvf0xjX9MEMHy1Gg8fxSGMQDaYVarEZYvMFKexR67MU1RSXCo8C66GxAdLGSpsL5aC7qs56pAnefdhp+ig786beGFnr2+1s+fBi2t0v0EEellb5mM4ITy/5x3+EE4/SOhlFooaU2TLJfgNGG5ufsSsK+hdT5OHAF2/Kjsbbc</vt:lpwstr>
  </property>
  <property fmtid="{D5CDD505-2E9C-101B-9397-08002B2CF9AE}" pid="188" name="x1ye=78">
    <vt:lpwstr>zOfrwiHcRsoPo9aPO5HzWgmzy/miHXiGol2CA8YA5HR3BJDC02g9nkI2DQy8aWLKUifL1hxbkE2csy92yget6oF3dTUULuSh9Rehj0FrdvhRwxnob6jQCoRQ8VKna8YXHEfb+wDGme10nZagloZwkvE4S/4ZYhWf6Un3LIhsw42B2I3ir+bSTfeoakjnGUmE5zl7k8mq5QJfsm09g5ZLh8ZiJnWvP5ARQs7JckxPTrvmp4ixjlkA19LbP9wWw42</vt:lpwstr>
  </property>
  <property fmtid="{D5CDD505-2E9C-101B-9397-08002B2CF9AE}" pid="189" name="x1ye=79">
    <vt:lpwstr>+KCYiGfkWD+kqTHxEiVcUfrafgtR9kQoijPGuBPlZnDlNt3Xmpk5xk56MxdQ1rF2M0YkF/sJ8SauYHX6Cy5FEi8lU9T5B2j9rW+UxAGoTmM+QogYY502+smY0uSLrY6hw3o0w2nXSkZZEHmYi7P5i+AFMFbvGrW+FjRyOAW/cbVvO+eifg0yXGOGohYDWGP+0TGZuOrfXs9hTtcoHa1PwbWnA7oGfOLHngLxDcPdZw+v6YS1Wx7exiX0Q47M3So</vt:lpwstr>
  </property>
  <property fmtid="{D5CDD505-2E9C-101B-9397-08002B2CF9AE}" pid="190" name="x1ye=8">
    <vt:lpwstr>fep48iklrKppAlDfu/dZ4ldELcoXLkc7peQgkQfooPb897J/j+HiHuygOJpabp97aODdJxn8OcniM8eqvGSiPp7nl0i8/xVLQ3eYV3LS7qP3BDkVA/8hNTu7VAkaVRTc3NtP8kKzMxfXyElDIyPahU3dWdJZjrk7iystRRC2B8p1uocMDnhg6B5MGrUFeZSAVBABKvomx+HU71+gdI7N0o27f/1f7j7lhTI+TSINPLSf158fD/CDAcOjP5vUd/s</vt:lpwstr>
  </property>
  <property fmtid="{D5CDD505-2E9C-101B-9397-08002B2CF9AE}" pid="191" name="x1ye=80">
    <vt:lpwstr>FPwwFAyYMbC/Nn4rikcIzIV3ZVAgxEt0xTVP43kuOyNIpSuFn/UREFE1IKiRrEi2i3ugYEJ6JIlIej9wMJF9Qu+Xw3CDmHEF0DIvkQ7W3KEY9vwQdPFvYwN7qCSHWOinafti0dXTIScmFIGiznqUIlOuF9Qnxb3PU1DON6sh4EUO7sdYBf98XlQoFOV5KIY40RUL8fMCfCr5NQw/Y/FupWMKHVsQ24Q4g0CN5S2c2kYc6PBKFP/VEr3aBeEcwR5</vt:lpwstr>
  </property>
  <property fmtid="{D5CDD505-2E9C-101B-9397-08002B2CF9AE}" pid="192" name="x1ye=81">
    <vt:lpwstr>jDzdnnt8f7AOq8oj4G3dVazdfv5dTV8jWVbrcy/yGBT9Hcf9GeA48IioZy7REqgT8vsBeq8rFlaFpdfLVj05MvzAP78avKhxpwqlaoN7IzNq6knIVcxmK5U66i4py5k5OvABSigVl2HkCPQYq4MfnDcho4qr8ybiuH16sDYWL79A+lmphOAPsWoh5lXk3w8z7Wxs1Rgd6y+XraM1ZYcrrD0ic3+j1P9hFqgWZZ/1qU612KyL1w7H4qQcJqJxzaq</vt:lpwstr>
  </property>
  <property fmtid="{D5CDD505-2E9C-101B-9397-08002B2CF9AE}" pid="193" name="x1ye=82">
    <vt:lpwstr>AXewk+lzjDuVqIoj+laKSmrtRbiH2pXZijU6pMZpceqnVAECiOAdCvPStqK2nsO5ZsbVSQWpdHNVrrgs83A0Y+3ffzKnqpHUPrH0WWghFN+JFUqEut4PEywkKOoMJVzoLd38TKrdqXwbA61wkJQs0qfHELYosL4mHIPFtQkb0WTzHgV/rFKOpeWfJP1JQVkjBz6n0ukl7OywP6ubP68CZiAh0/0XRgP6YCi6a16LWksnJKHG2++ubWF8P5mPQpT</vt:lpwstr>
  </property>
  <property fmtid="{D5CDD505-2E9C-101B-9397-08002B2CF9AE}" pid="194" name="x1ye=83">
    <vt:lpwstr>tn45ZSq1wmYH8qyWak8JCeYbCAefLwpZMB9pUxDOl2T9QgG+Arj4nlj7Xr9sB1+/IEd+XlhyqqLqTv37iu0RrnmW4QH2M34BYaHp8+RnXQ6poJOneDJapDjWm7wyGZOUasaD71oZR6TKM6RuIWrGQh9VmtRXbOYb5sx1i/EsSL+M5d2DYYFCJZWfm1FFWeqBVFbXTaNiq7rmmhW7Vk/J5N+YO00OafJpTA6h753qXAHPYfQnJBZuBiBc85Qsn7d</vt:lpwstr>
  </property>
  <property fmtid="{D5CDD505-2E9C-101B-9397-08002B2CF9AE}" pid="195" name="x1ye=84">
    <vt:lpwstr>N0gLLOUTiDzEbRxRLhIgdniCTHaE3KD9ijr9tLQlUZY0bV9UlarYHHIW+RtDBNUXicwk8ziIaiya89CiBmJOPo7crSwiIMUSvgQz8Hgy1JQIJPWdg6p0qliWCG/Ow3zweTfVvQW3JYHtEL+MscIePKc0GX0ztq4ZEPOiQ3s6fkvEDsvhsib8LGd2lhf+eaX2TOqKi3aimjZ7xj8lVKTWIvSEpr665Qno/8FdLTRgJyhxMs+sGpdbqgkPDPaqbXf</vt:lpwstr>
  </property>
  <property fmtid="{D5CDD505-2E9C-101B-9397-08002B2CF9AE}" pid="196" name="x1ye=85">
    <vt:lpwstr>ZvoMTE8ZyAj21Pb66X2k4RrB3YAWQlbZm69Gy8e9yx5vW0SRp+gXg3lQiF8vR/Ch1OE6zq/X1SZdx+NBKOu+S1lzNzb7ytcvEScP6DdtZ1h8uNcCRfSnuponOnUTgVwcFHtP1n+p0JiR9NaAuYPYXOCImct38KtW6XILKp68n9zMDJ26hiU209erHmljGWUjImuQgoPywhJvYqzwqISfeZ4s0q9vLFRioCCaE8kvmIqYprnyvM7SpJrw+e/SDfb</vt:lpwstr>
  </property>
  <property fmtid="{D5CDD505-2E9C-101B-9397-08002B2CF9AE}" pid="197" name="x1ye=86">
    <vt:lpwstr>aeSbXYZZ3BGTQZCMucqi3sPmEyi6RHDCawwzSQHv8Px9B8eDE2Hk1l46s1CsYoS78XVxl5BH0Stlp2PeWRD49oVIlCHSQ//EJizeeuakDZ1JKlgUAzh3SiQbzwG2EZnzUXmgmPGxh6m/LEM42kQmX4DU/q6Gc0/B+ylWvdRbYiOID68zl7rJcF1jjQj1HJeywfeFKMYaUO7XdUIFRWCBHBODnukTccA5xc19Y6+1adf90zFuya5186xgIkt7zmY</vt:lpwstr>
  </property>
  <property fmtid="{D5CDD505-2E9C-101B-9397-08002B2CF9AE}" pid="198" name="x1ye=87">
    <vt:lpwstr>yvQR3G4nQBizFoHU42/nKXLLGmwxGIva7Vsai1Xv0qSJ/L4SH2TKtugQiVUT3Rn7VNSZi3D43wo96mRy6VZfFsWH9AbJ+F8bzLFB2626YUcJd5e80KqiCqR/YigSjWlUODvFmIok7GC2VnNgiC/z5fwA76/fli1FXgCmtGLA9nnR/sa/W5n7jwkk2CDXD8cnSwMfu8JJSvQLxyZ16wlNss9XXz2CvF7uJ2vIA5k81dbo9+LOZDg1fQt2m3j9Ew9</vt:lpwstr>
  </property>
  <property fmtid="{D5CDD505-2E9C-101B-9397-08002B2CF9AE}" pid="199" name="x1ye=88">
    <vt:lpwstr>4lfk2R+OEd+K+BYL6hXK4dtSlU1co0/NR6J/VQNJBjVQKrOyRw5RRsLKfWGt376KAQ6dOxL18534Ctb8IwUVUJpCDbEVDj/ThrMN+GUlhkwU65uOnSgC1p0nUO5D2welBXY3xdtS+WiS0xgBIRrUuM0a7tFQ87XpJbosIeQdakJXSZlpiAUhyNmEKj+LCkjNGYzU++bfspq6rGR7Oe4OveOk9JLL3svrUNVmnMECIH9M57NdIAnr75qmXYd2Q7S</vt:lpwstr>
  </property>
  <property fmtid="{D5CDD505-2E9C-101B-9397-08002B2CF9AE}" pid="200" name="x1ye=89">
    <vt:lpwstr>fQrdoMTKlCXPRjrV71aUzEmZ0Pk7YURc0aQce06U1/rZsNS5hIWPQCGrc38A8aZCtxXKO70oYn3DthuHTp0f041d2TlOGHevYHlwIqKLuRgpmczXJ03XJVouYrahC51E6IoCI53H3VWrp0aIxLbnREQrMaH0HHHz5PmOKi0VygjKMn09ZyXLZP1ehxFP2QUsysMmq2XWmMcG5+BGuA/jwFRjaCf2Ska4InXes3KwH3ee4k9W4pyFJF7ZAeQUkfJ</vt:lpwstr>
  </property>
  <property fmtid="{D5CDD505-2E9C-101B-9397-08002B2CF9AE}" pid="201" name="x1ye=9">
    <vt:lpwstr>4qmD+Vm8mM5B+aKJTFbEft/HR3oKCw831BQdDiGk8xYo3eCbQWCQfpNUr4EL2A6iGLRg3deVlpQQYWLVhuV4E0Hzcs+WZblGZ5jLFX+xKcBZqktBWV1ySvMKr2YXdxON894Bjs8nCrIMdrSRSZgu+qVCWohx0A66wlVecsiY78S+RMARHFPYt3nUQfB4UFO2KBFDKtELbJ7Fbf5mIls8nq6Kc/Z0VxbDHTSQPL7nEwWTjDass1IRT74LRzesTp9</vt:lpwstr>
  </property>
  <property fmtid="{D5CDD505-2E9C-101B-9397-08002B2CF9AE}" pid="202" name="x1ye=90">
    <vt:lpwstr>KstNAGA2DT8fFH0WaT2HBU1QPkmkx49ajkakaBW2+/m7M6NCaw9npVY4x1PAooTO8xHtyw6KcAvlQh1Fx/a00IWPa3ifdvIxpjHy2SKnV+oG0msE6lw6uTT/K/EGzOT+2fGfY9gHM9nE44bgijQV7Zfb1OsEuWb06Y58KSKOobJYfz1drfq06ntrwZDIzUWv4cCBHHLdDGFqDMYpUV+hFcmA+B68h5mo3Aus8Z2iKiglheROaPw8BHzb6HzswpA</vt:lpwstr>
  </property>
  <property fmtid="{D5CDD505-2E9C-101B-9397-08002B2CF9AE}" pid="203" name="x1ye=91">
    <vt:lpwstr>e/rvgJXINdyXitmSp0xbpoFwYHgeyzOydNd6vbnbsPDO90wyuN/WoMyci44wXyikFB0v4PA+DKvab6kzC1JRKejfr8xh9oL07L9MnkckY582il8G73E8/mWvJcYlLf9pzmp5EV0jf4og+buRCm2Sdk+Bi1dq2pWmY5saYWL6/Qpbb8IA+W0kk13E2go1wzD9Xn9vyKo5E6Eq2T9sVbZ6Q0zDsmXyOxdWauB8oNsC03q/zhpL9LPCoijr84OkP28</vt:lpwstr>
  </property>
  <property fmtid="{D5CDD505-2E9C-101B-9397-08002B2CF9AE}" pid="204" name="x1ye=92">
    <vt:lpwstr>Y5tNoWl56wxrNsnqfdnchqNI4UvXJEPQGXfxoTmnQD8y7FK+5LrNQm2Xdjezjkx6v83FShh3OD25OVs+pOJPGOP/Si85AGcpP0kCEhEshunM1N9w6dY6G+jhE4QoEzvbbHUBLPff0MeXUukjENO4esceVSlmPrj2T8W3d7E5pimYcpq9RKZ8LWm7+XTXXoeVmp8WL4Ubby2AdlBl2RsE6HTH08KJXfeugRSTyRlvhCEHK5wiq2jMIvk9DMrlUb9</vt:lpwstr>
  </property>
  <property fmtid="{D5CDD505-2E9C-101B-9397-08002B2CF9AE}" pid="205" name="x1ye=93">
    <vt:lpwstr>j3UEENFmbcODx+sjkLzMxCyvYo2FMsAeTpzDAYIV3YJ+TehxCsJt/tpCYFIVe90AG0DYFp9+pd/hjbhUxR10CemFPjr4fcLXZrzcRIhwaC+k1UEY9kAsNV4VKS/m23/ZlFawsu20rZFjxvgoGqc1hECv7tjoQPcyDGrNrsJz2W53XHr7SGbWSrCKYgxVhvlwyNFN0BBx592iFCrVAwrbE+Q6iwNhIDqGalJaUOp00fn0VjQ2prgufRwQptehuA2</vt:lpwstr>
  </property>
  <property fmtid="{D5CDD505-2E9C-101B-9397-08002B2CF9AE}" pid="206" name="x1ye=94">
    <vt:lpwstr>mPCJu0dx283x0id8nFabd7Nv/xyd83jBd+p1ikr0dM9yeicpfMwKZLF2PHRIYpi4cd8gKZbS+4RXzcoYWw6h0Hvrs5weyw9qwx0hGVRfdAe/smYCYJaGyUS5wiEaLBxn+P/Vyuvuj88n0+K4mZek+3ibxscPvRQDLw8hhvdZg/ZoCcTV22hiI/SWjkP9Ln7RCn0X9fcIy9Tm+QngOFxXu4gIXgk5QfDiVEliWgNxKQvqME7EfQb6kW9vnC+7O1n</vt:lpwstr>
  </property>
  <property fmtid="{D5CDD505-2E9C-101B-9397-08002B2CF9AE}" pid="207" name="x1ye=95">
    <vt:lpwstr>cv3RdsatyHB7v4qxcI4PatENVewr0WYeh37SXPeUAESAtiaMqvnEzGkhPaSu0KQ5eukWJ6R09Q5zsD6C45Bfo/R0pmqSXXQGHE40j372eRDCKfZJV3aIgrTXZeQqoDwR9+cZtC75G5PCWm5KIJ+a3W5sFv2GqGDPCWS98qFoUN2Cdq2m5p8uXh2dPAF9qB0mypUu8/dczVwXzninPVWryPGIV7silVqRsbTYX5vQrk1K8EPVKWvE6TCOqoDp4N9</vt:lpwstr>
  </property>
  <property fmtid="{D5CDD505-2E9C-101B-9397-08002B2CF9AE}" pid="208" name="x1ye=96">
    <vt:lpwstr>gQuF93gQnbcNDb2aGFzGlToJjykqFJ7V97tvLjdkBsysUqM096By4TI3YjhEA3/H7JcpAhfyUPHTdBeidLl+CY9ExR9t30JyqX2GLPMPN29WTODqh6P9Y4ilda41zSkkT5CJlrt6di5TxpEUUeSWFVdT9rPsWgxf8YJBVXhJOyGgBLkcBS3OmRxmUV+p7C9UWEvZ5N9HeQ6tPPeZkiQE7EiT8prMDx7hB7c1Je5dPnSuqn8gVkPBG3WsuzJFV/X</vt:lpwstr>
  </property>
  <property fmtid="{D5CDD505-2E9C-101B-9397-08002B2CF9AE}" pid="209" name="x1ye=97">
    <vt:lpwstr>EG5WHTyGSeKaWdhYhGUFLvEk7A5xFd8P80h1Qhi/TJXVKnlQPdSIOYlfxbuNAy9ivi3NzAhbnns/IxGseT1X1XprvF9FugouY584Lp2/z+bDJfjlHjEhk2l7a5juP/CvhsgDXkzutpqso541VNbeqH3TpDnEX87RPnCZx8cIbs6vrpw61g5Yvs7p2rIAhBzvBNKyHJwzS5hSVMU0gTezYo4kyzzznkLkrtVYuukyDrecunR1hWGgVngroSoIccp</vt:lpwstr>
  </property>
  <property fmtid="{D5CDD505-2E9C-101B-9397-08002B2CF9AE}" pid="210" name="x1ye=98">
    <vt:lpwstr>c+CCv6xp2yCRzU5xKOqLOZD2j3oTsq8z3o57Tb2J2/D+XocTDSWF5e0M/epesdUL8JS2BFJGuo+BwGOZnm0jv3V2QJ2cWptoWFi8EjTh71Br1ATPnKo29fhIBVrV40fc2DbquiHHQbj/ylvopYjMI8wSPLsSbWjPBMXxZ11TRuU+mee8OvBS1lntIdyRIJTg5SdVHNC8CMywdel3ro/UGE6fVefKULf5ngiYWhVzLX7xXBDwsfSJAPv1F8w91UK</vt:lpwstr>
  </property>
  <property fmtid="{D5CDD505-2E9C-101B-9397-08002B2CF9AE}" pid="211" name="x1ye=99">
    <vt:lpwstr>hgHXybNLRt6lJ+S4hrymjNTh43cYebFTtb/VeJBOGkDVsFnOhxJxrZq/CIHq3VpT+T6m/pQykxNdn7onCPac9UjrPmgU4YR59f8qFXXqOxJaSrpc329vV7YjHczx7S3JNjGVI1XODqSgQAUZ0AUjrlwnWn8iVFFbEG3m9wm+R1TtlCXkFCPdpojDja/k1nnYgrNnzPkc/oqAXIBYCly/Gnnq5j6LWjE4mYb/UpIeHsYEA3guOYexOBWsFuQM44H</vt:lpwstr>
  </property>
</Properties>
</file>