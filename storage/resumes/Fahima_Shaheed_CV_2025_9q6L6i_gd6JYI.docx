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C018F8" w:rsidRPr="00C018F8" w:rsidRDefault="00C018F8" w:rsidP="00C018F8">
      <w:pPr>
        <w:pStyle w:val="Title"/>
        <w:jc w:val="center"/>
        <w:rPr>
          <w:color w:val="auto"/>
          <w:sz w:val="48"/>
        </w:rPr>
      </w:pPr>
      <w:r w:rsidRPr="00C018F8">
        <w:rPr>
          <w:color w:val="auto"/>
          <w:sz w:val="48"/>
        </w:rPr>
        <w:t>Fahima Shaheed</w:t>
      </w:r>
    </w:p>
    <w:p w:rsidR="00FC2C7D" w:rsidRPr="00FC2C7D" w:rsidRDefault="00FC2C7D" w:rsidP="00FC2C7D">
      <w:pPr>
        <w:jc w:val="center"/>
        <w:rPr>
          <w:rFonts w:ascii="Palatino Linotype" w:hAnsi="Palatino Linotype" w:cs="Helvetica"/>
          <w:b/>
          <w:color w:val="000000" w:themeColor="text1"/>
          <w:sz w:val="28"/>
        </w:rPr>
      </w:pPr>
      <w:r w:rsidRPr="00FC2C7D">
        <w:rPr>
          <w:rFonts w:ascii="Palatino Linotype" w:hAnsi="Palatino Linotype" w:cs="Helvetica"/>
          <w:b/>
          <w:color w:val="000000" w:themeColor="text1"/>
          <w:sz w:val="28"/>
        </w:rPr>
        <w:t xml:space="preserve">SQL Server Database Administrator </w:t>
      </w:r>
    </w:p>
    <w:p w:rsidR="00C018F8" w:rsidRPr="00C018F8" w:rsidRDefault="00C018F8" w:rsidP="00FC2C7D">
      <w:pPr>
        <w:jc w:val="center"/>
      </w:pPr>
    </w:p>
    <w:p w:rsidR="00726CC6" w:rsidRDefault="009B6120">
      <w:pPr>
        <w:pStyle w:val="divdocumentdivlowerborder"/>
        <w:rPr>
          <w:rFonts w:ascii="Palatino Linotype" w:eastAsia="Palatino Linotype" w:hAnsi="Palatino Linotype" w:cs="Palatino Linotype"/>
        </w:rPr>
      </w:pPr>
      <w:r>
        <w:rPr>
          <w:rFonts w:ascii="Palatino Linotype" w:eastAsia="Palatino Linotype" w:hAnsi="Palatino Linotype" w:cs="Palatino Linotype"/>
        </w:rPr>
        <w:t> </w:t>
      </w:r>
    </w:p>
    <w:p w:rsidR="00726CC6" w:rsidRDefault="009B6120">
      <w:pPr>
        <w:pStyle w:val="div"/>
        <w:spacing w:line="0" w:lineRule="atLeast"/>
        <w:rPr>
          <w:rFonts w:ascii="Palatino Linotype" w:eastAsia="Palatino Linotype" w:hAnsi="Palatino Linotype" w:cs="Palatino Linotype"/>
          <w:sz w:val="0"/>
          <w:szCs w:val="0"/>
        </w:rPr>
      </w:pPr>
      <w:r>
        <w:rPr>
          <w:rFonts w:ascii="Palatino Linotype" w:eastAsia="Palatino Linotype" w:hAnsi="Palatino Linotype" w:cs="Palatino Linotype"/>
          <w:sz w:val="0"/>
          <w:szCs w:val="0"/>
        </w:rPr>
        <w:t> </w:t>
      </w:r>
    </w:p>
    <w:p w:rsidR="00726CC6" w:rsidRPr="00697B47" w:rsidRDefault="009B6120">
      <w:pPr>
        <w:pStyle w:val="divaddress"/>
        <w:pBdr>
          <w:bottom w:val="none" w:sz="0" w:space="8" w:color="auto"/>
        </w:pBdr>
        <w:spacing w:before="200"/>
        <w:rPr>
          <w:rStyle w:val="ContactInfoChar"/>
          <w:rFonts w:ascii="Palatino Linotype" w:hAnsi="Palatino Linotype"/>
        </w:rPr>
      </w:pPr>
      <w:r w:rsidRPr="00697B47">
        <w:rPr>
          <w:rStyle w:val="divaddresslinth-child1bulletspan"/>
          <w:rFonts w:ascii="Palatino Linotype" w:eastAsia="Palatino Linotype" w:hAnsi="Palatino Linotype" w:cs="Palatino Linotype"/>
        </w:rPr>
        <w:t>• </w:t>
      </w:r>
      <w:r w:rsidRPr="00697B47">
        <w:rPr>
          <w:rStyle w:val="documentzipsuffix"/>
          <w:rFonts w:ascii="Palatino Linotype" w:eastAsia="Palatino Linotype" w:hAnsi="Palatino Linotype" w:cs="Palatino Linotype"/>
        </w:rPr>
        <w:t> </w:t>
      </w:r>
      <w:r w:rsidR="009109FD">
        <w:rPr>
          <w:rFonts w:ascii="Palatino Linotype" w:hAnsi="Palatino Linotype"/>
          <w:lang w:val="en-GB"/>
        </w:rPr>
        <w:t>Henrietta, NY,</w:t>
      </w:r>
      <w:r w:rsidR="00C018F8" w:rsidRPr="00697B47">
        <w:rPr>
          <w:rFonts w:ascii="Palatino Linotype" w:hAnsi="Palatino Linotype"/>
          <w:lang w:val="en-GB"/>
        </w:rPr>
        <w:t xml:space="preserve"> </w:t>
      </w:r>
      <w:r w:rsidRPr="00697B47">
        <w:rPr>
          <w:rStyle w:val="span"/>
          <w:rFonts w:ascii="Palatino Linotype" w:eastAsia="Palatino Linotype" w:hAnsi="Palatino Linotype" w:cs="Palatino Linotype"/>
          <w:sz w:val="22"/>
          <w:szCs w:val="22"/>
        </w:rPr>
        <w:t>• </w:t>
      </w:r>
      <w:r w:rsidR="00C018F8" w:rsidRPr="00697B47">
        <w:rPr>
          <w:rStyle w:val="ContactInfoChar"/>
          <w:rFonts w:ascii="Palatino Linotype" w:hAnsi="Palatino Linotype"/>
        </w:rPr>
        <w:t>585-673-</w:t>
      </w:r>
      <w:r w:rsidR="009109FD" w:rsidRPr="00697B47">
        <w:rPr>
          <w:rStyle w:val="ContactInfoChar"/>
          <w:rFonts w:ascii="Palatino Linotype" w:hAnsi="Palatino Linotype"/>
        </w:rPr>
        <w:t xml:space="preserve">9911 </w:t>
      </w:r>
      <w:r w:rsidR="009109FD" w:rsidRPr="00697B47">
        <w:rPr>
          <w:rStyle w:val="span"/>
          <w:rFonts w:ascii="Palatino Linotype" w:eastAsia="Palatino Linotype" w:hAnsi="Palatino Linotype" w:cs="Palatino Linotype"/>
          <w:sz w:val="22"/>
          <w:szCs w:val="22"/>
        </w:rPr>
        <w:t>•</w:t>
      </w:r>
      <w:r w:rsidRPr="00697B47">
        <w:rPr>
          <w:rStyle w:val="span"/>
          <w:rFonts w:ascii="Palatino Linotype" w:eastAsia="Palatino Linotype" w:hAnsi="Palatino Linotype" w:cs="Palatino Linotype"/>
          <w:sz w:val="22"/>
          <w:szCs w:val="22"/>
        </w:rPr>
        <w:t> </w:t>
      </w:r>
      <w:hyperlink r:id="rId5" w:history="1">
        <w:r w:rsidR="00683F0F" w:rsidRPr="00416B45">
          <w:rPr>
            <w:rStyle w:val="Hyperlink"/>
            <w:rFonts w:ascii="Palatino Linotype" w:eastAsiaTheme="minorEastAsia" w:hAnsi="Palatino Linotype" w:cstheme="minorBidi"/>
            <w:sz w:val="24"/>
          </w:rPr>
          <w:t>fahima.shaheed94@gmail.com</w:t>
        </w:r>
      </w:hyperlink>
    </w:p>
    <w:p w:rsidR="006D6494" w:rsidRPr="006D6494" w:rsidRDefault="006D6494" w:rsidP="006D6494">
      <w:pPr>
        <w:pStyle w:val="SummaryTextGunn"/>
        <w:rPr>
          <w:rFonts w:ascii="Palatino Linotype" w:hAnsi="Palatino Linotype" w:cstheme="majorBidi"/>
          <w:color w:val="0F243E" w:themeColor="text2" w:themeShade="80"/>
          <w:sz w:val="22"/>
          <w:szCs w:val="22"/>
        </w:rPr>
      </w:pPr>
      <w:r w:rsidRPr="006D6494">
        <w:rPr>
          <w:rFonts w:ascii="Palatino Linotype" w:hAnsi="Palatino Linotype" w:cstheme="majorBidi"/>
          <w:color w:val="0F243E" w:themeColor="text2" w:themeShade="80"/>
          <w:sz w:val="22"/>
          <w:szCs w:val="22"/>
        </w:rPr>
        <w:t xml:space="preserve">Professional Summary </w:t>
      </w:r>
    </w:p>
    <w:p w:rsidR="006D6494" w:rsidRPr="007E556D" w:rsidRDefault="009109FD" w:rsidP="006D6494">
      <w:pPr>
        <w:pStyle w:val="SummaryTextGunn"/>
        <w:rPr>
          <w:rFonts w:ascii="Palatino Linotype" w:hAnsi="Palatino Linotype" w:cstheme="majorBidi"/>
          <w:sz w:val="20"/>
          <w:szCs w:val="22"/>
        </w:rPr>
      </w:pPr>
      <w:r>
        <w:rPr>
          <w:rFonts w:ascii="Palatino Linotype" w:hAnsi="Palatino Linotype" w:cstheme="majorBidi"/>
          <w:sz w:val="20"/>
          <w:szCs w:val="22"/>
        </w:rPr>
        <w:t>Microsoft Certified,</w:t>
      </w:r>
      <w:r w:rsidR="006D6494" w:rsidRPr="007E556D">
        <w:rPr>
          <w:rFonts w:ascii="Palatino Linotype" w:hAnsi="Palatino Linotype" w:cstheme="majorBidi"/>
          <w:sz w:val="20"/>
          <w:szCs w:val="22"/>
        </w:rPr>
        <w:t xml:space="preserve"> SQL DBA (Database Administrator) over 6 years of experience in Azure/SQL server Database with thorough knowledge of SQL Server 2008R2/2012/2014/2016, 2019 databases, seeking a position as Database Administrator. Experience entails different aspects of SQL Server Databases in Installation, Configuration, Migration, Maintenance, Performance Tuning, Security, SSIS, SSRS, ETL, Data Modeling and design, as well as the development of database objects including stored procedures, triggers, views, functions, constraints, etc. Highly skilled in completing projects and achieving company goals within budget and deadline. Critical thinker and problem-solving skills, Team player, good time-management skills, have great interpersonal and communication skills.</w:t>
      </w:r>
    </w:p>
    <w:p w:rsidR="00726CC6" w:rsidRDefault="009B6120">
      <w:pPr>
        <w:pStyle w:val="divdocumentdivsectiontitle"/>
        <w:spacing w:before="240" w:after="200"/>
        <w:rPr>
          <w:rFonts w:ascii="Palatino Linotype" w:eastAsia="Palatino Linotype" w:hAnsi="Palatino Linotype" w:cs="Palatino Linotype"/>
          <w:b/>
          <w:bCs/>
        </w:rPr>
      </w:pPr>
      <w:r>
        <w:rPr>
          <w:rFonts w:ascii="Palatino Linotype" w:eastAsia="Palatino Linotype" w:hAnsi="Palatino Linotype" w:cs="Palatino Linotype"/>
          <w:b/>
          <w:bCs/>
        </w:rPr>
        <w:t>Skills</w:t>
      </w:r>
    </w:p>
    <w:p w:rsidR="00726CC6" w:rsidRDefault="009B6120">
      <w:pPr>
        <w:pStyle w:val="ulli"/>
        <w:numPr>
          <w:ilvl w:val="0"/>
          <w:numId w:val="3"/>
        </w:numPr>
        <w:spacing w:line="400" w:lineRule="atLeast"/>
        <w:ind w:left="460" w:hanging="210"/>
        <w:rPr>
          <w:rFonts w:ascii="Palatino Linotype" w:eastAsia="Palatino Linotype" w:hAnsi="Palatino Linotype" w:cs="Palatino Linotype"/>
          <w:vanish/>
        </w:rPr>
      </w:pPr>
      <w:r>
        <w:rPr>
          <w:rFonts w:ascii="Palatino Linotype" w:eastAsia="Palatino Linotype" w:hAnsi="Palatino Linotype" w:cs="Palatino Linotype"/>
          <w:vanish/>
        </w:rPr>
        <w:t>Microsoft Visual C#.NET</w:t>
      </w:r>
    </w:p>
    <w:p w:rsidR="00726CC6" w:rsidRDefault="009B6120">
      <w:pPr>
        <w:pStyle w:val="ulli"/>
        <w:numPr>
          <w:ilvl w:val="0"/>
          <w:numId w:val="3"/>
        </w:numPr>
        <w:spacing w:line="400" w:lineRule="atLeast"/>
        <w:ind w:left="460" w:hanging="210"/>
        <w:rPr>
          <w:rFonts w:ascii="Palatino Linotype" w:eastAsia="Palatino Linotype" w:hAnsi="Palatino Linotype" w:cs="Palatino Linotype"/>
          <w:vanish/>
        </w:rPr>
      </w:pPr>
      <w:r>
        <w:rPr>
          <w:rFonts w:ascii="Palatino Linotype" w:eastAsia="Palatino Linotype" w:hAnsi="Palatino Linotype" w:cs="Palatino Linotype"/>
          <w:vanish/>
        </w:rPr>
        <w:t>Python</w:t>
      </w:r>
    </w:p>
    <w:p w:rsidR="00726CC6" w:rsidRDefault="009B6120">
      <w:pPr>
        <w:pStyle w:val="ulli"/>
        <w:numPr>
          <w:ilvl w:val="0"/>
          <w:numId w:val="3"/>
        </w:numPr>
        <w:spacing w:line="400" w:lineRule="atLeast"/>
        <w:ind w:left="460" w:hanging="210"/>
        <w:rPr>
          <w:rFonts w:ascii="Palatino Linotype" w:eastAsia="Palatino Linotype" w:hAnsi="Palatino Linotype" w:cs="Palatino Linotype"/>
          <w:vanish/>
        </w:rPr>
      </w:pPr>
      <w:r>
        <w:rPr>
          <w:rFonts w:ascii="Palatino Linotype" w:eastAsia="Palatino Linotype" w:hAnsi="Palatino Linotype" w:cs="Palatino Linotype"/>
          <w:vanish/>
        </w:rPr>
        <w:t>Database Management</w:t>
      </w:r>
    </w:p>
    <w:p w:rsidR="00726CC6" w:rsidRDefault="009B6120">
      <w:pPr>
        <w:pStyle w:val="ulli"/>
        <w:numPr>
          <w:ilvl w:val="0"/>
          <w:numId w:val="3"/>
        </w:numPr>
        <w:spacing w:line="400" w:lineRule="atLeast"/>
        <w:ind w:left="460" w:hanging="210"/>
        <w:rPr>
          <w:rFonts w:ascii="Palatino Linotype" w:eastAsia="Palatino Linotype" w:hAnsi="Palatino Linotype" w:cs="Palatino Linotype"/>
          <w:vanish/>
        </w:rPr>
      </w:pPr>
      <w:r>
        <w:rPr>
          <w:rFonts w:ascii="Palatino Linotype" w:eastAsia="Palatino Linotype" w:hAnsi="Palatino Linotype" w:cs="Palatino Linotype"/>
          <w:vanish/>
        </w:rPr>
        <w:t>Disaster Recovery</w:t>
      </w:r>
    </w:p>
    <w:p w:rsidR="00726CC6" w:rsidRDefault="009B6120">
      <w:pPr>
        <w:pStyle w:val="ulli"/>
        <w:numPr>
          <w:ilvl w:val="0"/>
          <w:numId w:val="3"/>
        </w:numPr>
        <w:spacing w:line="400" w:lineRule="atLeast"/>
        <w:ind w:left="460" w:hanging="210"/>
        <w:rPr>
          <w:rFonts w:ascii="Palatino Linotype" w:eastAsia="Palatino Linotype" w:hAnsi="Palatino Linotype" w:cs="Palatino Linotype"/>
          <w:vanish/>
        </w:rPr>
      </w:pPr>
      <w:r>
        <w:rPr>
          <w:rFonts w:ascii="Palatino Linotype" w:eastAsia="Palatino Linotype" w:hAnsi="Palatino Linotype" w:cs="Palatino Linotype"/>
          <w:vanish/>
        </w:rPr>
        <w:t>Database Development</w:t>
      </w:r>
    </w:p>
    <w:p w:rsidR="00726CC6" w:rsidRDefault="009B6120">
      <w:pPr>
        <w:pStyle w:val="ulli"/>
        <w:numPr>
          <w:ilvl w:val="0"/>
          <w:numId w:val="3"/>
        </w:numPr>
        <w:spacing w:line="400" w:lineRule="atLeast"/>
        <w:ind w:left="460" w:hanging="210"/>
        <w:rPr>
          <w:rFonts w:ascii="Palatino Linotype" w:eastAsia="Palatino Linotype" w:hAnsi="Palatino Linotype" w:cs="Palatino Linotype"/>
          <w:vanish/>
        </w:rPr>
      </w:pPr>
      <w:r>
        <w:rPr>
          <w:rFonts w:ascii="Palatino Linotype" w:eastAsia="Palatino Linotype" w:hAnsi="Palatino Linotype" w:cs="Palatino Linotype"/>
          <w:vanish/>
        </w:rPr>
        <w:t>Linux Operating System</w:t>
      </w:r>
    </w:p>
    <w:p w:rsidR="00726CC6" w:rsidRDefault="009B6120">
      <w:pPr>
        <w:pStyle w:val="ulli"/>
        <w:numPr>
          <w:ilvl w:val="0"/>
          <w:numId w:val="3"/>
        </w:numPr>
        <w:spacing w:line="400" w:lineRule="atLeast"/>
        <w:ind w:left="460" w:hanging="210"/>
        <w:rPr>
          <w:rFonts w:ascii="Palatino Linotype" w:eastAsia="Palatino Linotype" w:hAnsi="Palatino Linotype" w:cs="Palatino Linotype"/>
          <w:vanish/>
        </w:rPr>
      </w:pPr>
      <w:r>
        <w:rPr>
          <w:rFonts w:ascii="Palatino Linotype" w:eastAsia="Palatino Linotype" w:hAnsi="Palatino Linotype" w:cs="Palatino Linotype"/>
          <w:vanish/>
        </w:rPr>
        <w:t>Data Security</w:t>
      </w:r>
    </w:p>
    <w:p w:rsidR="00726CC6" w:rsidRDefault="009B6120">
      <w:pPr>
        <w:pStyle w:val="ulli"/>
        <w:numPr>
          <w:ilvl w:val="0"/>
          <w:numId w:val="3"/>
        </w:numPr>
        <w:spacing w:line="400" w:lineRule="atLeast"/>
        <w:ind w:left="460" w:hanging="210"/>
        <w:rPr>
          <w:rFonts w:ascii="Palatino Linotype" w:eastAsia="Palatino Linotype" w:hAnsi="Palatino Linotype" w:cs="Palatino Linotype"/>
          <w:vanish/>
        </w:rPr>
      </w:pPr>
      <w:r>
        <w:rPr>
          <w:rFonts w:ascii="Palatino Linotype" w:eastAsia="Palatino Linotype" w:hAnsi="Palatino Linotype" w:cs="Palatino Linotype"/>
          <w:vanish/>
        </w:rPr>
        <w:t>Running Backups</w:t>
      </w:r>
    </w:p>
    <w:p w:rsidR="00726CC6" w:rsidRDefault="009B6120">
      <w:pPr>
        <w:pStyle w:val="ulli"/>
        <w:numPr>
          <w:ilvl w:val="0"/>
          <w:numId w:val="3"/>
        </w:numPr>
        <w:spacing w:line="400" w:lineRule="atLeast"/>
        <w:ind w:left="460" w:hanging="210"/>
        <w:rPr>
          <w:rFonts w:ascii="Palatino Linotype" w:eastAsia="Palatino Linotype" w:hAnsi="Palatino Linotype" w:cs="Palatino Linotype"/>
          <w:vanish/>
        </w:rPr>
      </w:pPr>
      <w:r>
        <w:rPr>
          <w:rFonts w:ascii="Palatino Linotype" w:eastAsia="Palatino Linotype" w:hAnsi="Palatino Linotype" w:cs="Palatino Linotype"/>
          <w:vanish/>
        </w:rPr>
        <w:t>Implementing Security Measures</w:t>
      </w:r>
    </w:p>
    <w:p w:rsidR="00726CC6" w:rsidRDefault="009B6120">
      <w:pPr>
        <w:pStyle w:val="ulli"/>
        <w:numPr>
          <w:ilvl w:val="0"/>
          <w:numId w:val="4"/>
        </w:numPr>
        <w:spacing w:line="400" w:lineRule="atLeast"/>
        <w:ind w:left="460" w:hanging="210"/>
        <w:rPr>
          <w:rFonts w:ascii="Palatino Linotype" w:eastAsia="Palatino Linotype" w:hAnsi="Palatino Linotype" w:cs="Palatino Linotype"/>
          <w:vanish/>
        </w:rPr>
      </w:pPr>
      <w:r>
        <w:rPr>
          <w:rFonts w:ascii="Palatino Linotype" w:eastAsia="Palatino Linotype" w:hAnsi="Palatino Linotype" w:cs="Palatino Linotype"/>
          <w:vanish/>
        </w:rPr>
        <w:t>Systems Administration</w:t>
      </w:r>
    </w:p>
    <w:p w:rsidR="00726CC6" w:rsidRDefault="009B6120">
      <w:pPr>
        <w:pStyle w:val="ulli"/>
        <w:numPr>
          <w:ilvl w:val="0"/>
          <w:numId w:val="4"/>
        </w:numPr>
        <w:spacing w:line="400" w:lineRule="atLeast"/>
        <w:ind w:left="460" w:hanging="210"/>
        <w:rPr>
          <w:rFonts w:ascii="Palatino Linotype" w:eastAsia="Palatino Linotype" w:hAnsi="Palatino Linotype" w:cs="Palatino Linotype"/>
          <w:vanish/>
        </w:rPr>
      </w:pPr>
      <w:r>
        <w:rPr>
          <w:rFonts w:ascii="Palatino Linotype" w:eastAsia="Palatino Linotype" w:hAnsi="Palatino Linotype" w:cs="Palatino Linotype"/>
          <w:vanish/>
        </w:rPr>
        <w:t>Microsoft .NET Framework</w:t>
      </w:r>
    </w:p>
    <w:p w:rsidR="00726CC6" w:rsidRDefault="009B6120">
      <w:pPr>
        <w:pStyle w:val="ulli"/>
        <w:numPr>
          <w:ilvl w:val="0"/>
          <w:numId w:val="4"/>
        </w:numPr>
        <w:spacing w:line="400" w:lineRule="atLeast"/>
        <w:ind w:left="460" w:hanging="210"/>
        <w:rPr>
          <w:rFonts w:ascii="Palatino Linotype" w:eastAsia="Palatino Linotype" w:hAnsi="Palatino Linotype" w:cs="Palatino Linotype"/>
          <w:vanish/>
        </w:rPr>
      </w:pPr>
      <w:r>
        <w:rPr>
          <w:rFonts w:ascii="Palatino Linotype" w:eastAsia="Palatino Linotype" w:hAnsi="Palatino Linotype" w:cs="Palatino Linotype"/>
          <w:vanish/>
        </w:rPr>
        <w:t>SAP PowerBuilder</w:t>
      </w:r>
    </w:p>
    <w:p w:rsidR="00726CC6" w:rsidRDefault="009B6120">
      <w:pPr>
        <w:pStyle w:val="ulli"/>
        <w:numPr>
          <w:ilvl w:val="0"/>
          <w:numId w:val="4"/>
        </w:numPr>
        <w:spacing w:line="400" w:lineRule="atLeast"/>
        <w:ind w:left="460" w:hanging="210"/>
        <w:rPr>
          <w:rFonts w:ascii="Palatino Linotype" w:eastAsia="Palatino Linotype" w:hAnsi="Palatino Linotype" w:cs="Palatino Linotype"/>
          <w:vanish/>
        </w:rPr>
      </w:pPr>
      <w:r>
        <w:rPr>
          <w:rFonts w:ascii="Palatino Linotype" w:eastAsia="Palatino Linotype" w:hAnsi="Palatino Linotype" w:cs="Palatino Linotype"/>
          <w:vanish/>
        </w:rPr>
        <w:t>Continuous Process Improvement</w:t>
      </w:r>
    </w:p>
    <w:p w:rsidR="00726CC6" w:rsidRDefault="009B6120">
      <w:pPr>
        <w:pStyle w:val="ulli"/>
        <w:numPr>
          <w:ilvl w:val="0"/>
          <w:numId w:val="4"/>
        </w:numPr>
        <w:spacing w:line="400" w:lineRule="atLeast"/>
        <w:ind w:left="460" w:hanging="210"/>
        <w:rPr>
          <w:rFonts w:ascii="Palatino Linotype" w:eastAsia="Palatino Linotype" w:hAnsi="Palatino Linotype" w:cs="Palatino Linotype"/>
          <w:vanish/>
        </w:rPr>
      </w:pPr>
      <w:r>
        <w:rPr>
          <w:rFonts w:ascii="Palatino Linotype" w:eastAsia="Palatino Linotype" w:hAnsi="Palatino Linotype" w:cs="Palatino Linotype"/>
          <w:vanish/>
        </w:rPr>
        <w:t>Compiling Data</w:t>
      </w:r>
    </w:p>
    <w:p w:rsidR="00726CC6" w:rsidRDefault="009B6120">
      <w:pPr>
        <w:pStyle w:val="ulli"/>
        <w:numPr>
          <w:ilvl w:val="0"/>
          <w:numId w:val="4"/>
        </w:numPr>
        <w:spacing w:line="400" w:lineRule="atLeast"/>
        <w:ind w:left="460" w:hanging="210"/>
        <w:rPr>
          <w:rFonts w:ascii="Palatino Linotype" w:eastAsia="Palatino Linotype" w:hAnsi="Palatino Linotype" w:cs="Palatino Linotype"/>
          <w:vanish/>
        </w:rPr>
      </w:pPr>
      <w:r>
        <w:rPr>
          <w:rFonts w:ascii="Palatino Linotype" w:eastAsia="Palatino Linotype" w:hAnsi="Palatino Linotype" w:cs="Palatino Linotype"/>
          <w:vanish/>
        </w:rPr>
        <w:t>Presentations</w:t>
      </w:r>
    </w:p>
    <w:p w:rsidR="00726CC6" w:rsidRDefault="009B6120">
      <w:pPr>
        <w:pStyle w:val="ulli"/>
        <w:numPr>
          <w:ilvl w:val="0"/>
          <w:numId w:val="4"/>
        </w:numPr>
        <w:spacing w:line="400" w:lineRule="atLeast"/>
        <w:ind w:left="460" w:hanging="210"/>
        <w:rPr>
          <w:rFonts w:ascii="Palatino Linotype" w:eastAsia="Palatino Linotype" w:hAnsi="Palatino Linotype" w:cs="Palatino Linotype"/>
          <w:vanish/>
        </w:rPr>
      </w:pPr>
      <w:r>
        <w:rPr>
          <w:rFonts w:ascii="Palatino Linotype" w:eastAsia="Palatino Linotype" w:hAnsi="Palatino Linotype" w:cs="Palatino Linotype"/>
          <w:vanish/>
        </w:rPr>
        <w:t>Agile Methodology</w:t>
      </w:r>
    </w:p>
    <w:p w:rsidR="00726CC6" w:rsidRDefault="009B6120">
      <w:pPr>
        <w:pStyle w:val="ulli"/>
        <w:numPr>
          <w:ilvl w:val="0"/>
          <w:numId w:val="4"/>
        </w:numPr>
        <w:spacing w:line="400" w:lineRule="atLeast"/>
        <w:ind w:left="460" w:hanging="210"/>
        <w:rPr>
          <w:rFonts w:ascii="Palatino Linotype" w:eastAsia="Palatino Linotype" w:hAnsi="Palatino Linotype" w:cs="Palatino Linotype"/>
          <w:vanish/>
        </w:rPr>
      </w:pPr>
      <w:r>
        <w:rPr>
          <w:rFonts w:ascii="Palatino Linotype" w:eastAsia="Palatino Linotype" w:hAnsi="Palatino Linotype" w:cs="Palatino Linotype"/>
          <w:vanish/>
        </w:rPr>
        <w:t>Database Locking</w:t>
      </w:r>
    </w:p>
    <w:p w:rsidR="008C0F05" w:rsidRPr="006B29D0" w:rsidRDefault="008C0F05" w:rsidP="008C0F05">
      <w:pPr>
        <w:pStyle w:val="GunnisonExperienceBodyText"/>
        <w:numPr>
          <w:ilvl w:val="0"/>
          <w:numId w:val="4"/>
        </w:numPr>
        <w:spacing w:before="0" w:beforeAutospacing="0" w:after="0" w:afterAutospacing="0"/>
        <w:rPr>
          <w:rFonts w:ascii="Palatino Linotype" w:hAnsi="Palatino Linotype"/>
          <w:bCs/>
          <w:color w:val="000000" w:themeColor="text1"/>
          <w:sz w:val="18"/>
          <w:szCs w:val="20"/>
        </w:rPr>
      </w:pPr>
      <w:r w:rsidRPr="006B29D0">
        <w:rPr>
          <w:rFonts w:ascii="Palatino Linotype" w:hAnsi="Palatino Linotype"/>
          <w:bCs/>
          <w:color w:val="000000" w:themeColor="text1"/>
          <w:sz w:val="18"/>
          <w:szCs w:val="20"/>
        </w:rPr>
        <w:t>SQL Server 2019, 2017,2016,2012</w:t>
      </w:r>
      <w:r w:rsidRPr="006B29D0">
        <w:rPr>
          <w:rFonts w:ascii="Palatino Linotype" w:hAnsi="Palatino Linotype"/>
          <w:bCs/>
          <w:color w:val="000000" w:themeColor="text1"/>
          <w:sz w:val="18"/>
          <w:szCs w:val="20"/>
          <w:lang w:val="en-GB"/>
        </w:rPr>
        <w:t>,</w:t>
      </w:r>
      <w:r w:rsidRPr="006B29D0">
        <w:rPr>
          <w:rFonts w:ascii="Palatino Linotype" w:hAnsi="Palatino Linotype"/>
          <w:bCs/>
          <w:color w:val="FF0000"/>
          <w:sz w:val="18"/>
          <w:szCs w:val="20"/>
        </w:rPr>
        <w:t xml:space="preserve"> </w:t>
      </w:r>
      <w:r w:rsidRPr="006B29D0">
        <w:rPr>
          <w:rFonts w:ascii="Palatino Linotype" w:hAnsi="Palatino Linotype"/>
          <w:bCs/>
          <w:sz w:val="18"/>
          <w:szCs w:val="20"/>
        </w:rPr>
        <w:t xml:space="preserve">MySQL, </w:t>
      </w:r>
      <w:r w:rsidRPr="006B29D0">
        <w:rPr>
          <w:rFonts w:ascii="Palatino Linotype" w:hAnsi="Palatino Linotype"/>
          <w:bCs/>
          <w:color w:val="000000" w:themeColor="text1"/>
          <w:sz w:val="18"/>
          <w:szCs w:val="20"/>
        </w:rPr>
        <w:t>Oracle</w:t>
      </w:r>
    </w:p>
    <w:p w:rsidR="008C0F05" w:rsidRPr="00A9484E" w:rsidRDefault="008C0F05" w:rsidP="008C0F05">
      <w:pPr>
        <w:pStyle w:val="GunnisonExperienceBodyText"/>
        <w:numPr>
          <w:ilvl w:val="0"/>
          <w:numId w:val="4"/>
        </w:numPr>
        <w:spacing w:before="0" w:beforeAutospacing="0" w:after="0" w:afterAutospacing="0"/>
        <w:rPr>
          <w:rFonts w:ascii="Palatino Linotype" w:hAnsi="Palatino Linotype"/>
          <w:bCs/>
          <w:color w:val="000000" w:themeColor="text1"/>
          <w:sz w:val="18"/>
          <w:szCs w:val="20"/>
        </w:rPr>
      </w:pPr>
      <w:r w:rsidRPr="006B29D0">
        <w:rPr>
          <w:rFonts w:ascii="Palatino Linotype" w:hAnsi="Palatino Linotype"/>
          <w:bCs/>
          <w:color w:val="000000" w:themeColor="text1"/>
          <w:sz w:val="18"/>
          <w:szCs w:val="20"/>
        </w:rPr>
        <w:t>Double-take replication,</w:t>
      </w:r>
      <w:r w:rsidRPr="006B29D0">
        <w:rPr>
          <w:rFonts w:ascii="Palatino Linotype" w:hAnsi="Palatino Linotype"/>
          <w:sz w:val="18"/>
          <w:szCs w:val="20"/>
        </w:rPr>
        <w:t xml:space="preserve"> </w:t>
      </w:r>
    </w:p>
    <w:p w:rsidR="008C0F05" w:rsidRPr="006B29D0" w:rsidRDefault="008C0F05" w:rsidP="008C0F05">
      <w:pPr>
        <w:pStyle w:val="GunnisonExperienceBodyText"/>
        <w:numPr>
          <w:ilvl w:val="0"/>
          <w:numId w:val="4"/>
        </w:numPr>
        <w:spacing w:before="0" w:beforeAutospacing="0" w:after="0" w:afterAutospacing="0"/>
        <w:rPr>
          <w:rFonts w:ascii="Palatino Linotype" w:eastAsia="Dotum" w:hAnsi="Palatino Linotype"/>
          <w:bCs/>
          <w:color w:val="000000" w:themeColor="text1"/>
          <w:sz w:val="18"/>
          <w:szCs w:val="20"/>
        </w:rPr>
      </w:pPr>
      <w:r w:rsidRPr="006B29D0">
        <w:rPr>
          <w:rFonts w:ascii="Palatino Linotype" w:hAnsi="Palatino Linotype"/>
          <w:bCs/>
          <w:color w:val="000000" w:themeColor="text1"/>
          <w:sz w:val="18"/>
          <w:szCs w:val="20"/>
        </w:rPr>
        <w:t>ETL Tools:</w:t>
      </w:r>
      <w:r w:rsidRPr="006B29D0">
        <w:rPr>
          <w:rFonts w:ascii="Palatino Linotype" w:eastAsia="Dotum" w:hAnsi="Palatino Linotype"/>
          <w:bCs/>
          <w:color w:val="000000" w:themeColor="text1"/>
          <w:sz w:val="18"/>
          <w:szCs w:val="20"/>
        </w:rPr>
        <w:t xml:space="preserve">  </w:t>
      </w:r>
      <w:r w:rsidRPr="006B29D0">
        <w:rPr>
          <w:rFonts w:ascii="Palatino Linotype" w:hAnsi="Palatino Linotype"/>
          <w:bCs/>
          <w:color w:val="000000" w:themeColor="text1"/>
          <w:sz w:val="18"/>
          <w:szCs w:val="20"/>
        </w:rPr>
        <w:t>SSIS</w:t>
      </w:r>
    </w:p>
    <w:p w:rsidR="008C0F05" w:rsidRPr="006B29D0" w:rsidRDefault="008C0F05" w:rsidP="008C0F05">
      <w:pPr>
        <w:pStyle w:val="GunnisonExperienceBodyText"/>
        <w:numPr>
          <w:ilvl w:val="0"/>
          <w:numId w:val="4"/>
        </w:numPr>
        <w:spacing w:before="0" w:beforeAutospacing="0" w:after="0" w:afterAutospacing="0"/>
        <w:rPr>
          <w:rFonts w:ascii="Palatino Linotype" w:hAnsi="Palatino Linotype"/>
          <w:bCs/>
          <w:color w:val="000000" w:themeColor="text1"/>
          <w:sz w:val="18"/>
          <w:szCs w:val="20"/>
        </w:rPr>
      </w:pPr>
      <w:r w:rsidRPr="006B29D0">
        <w:rPr>
          <w:rFonts w:ascii="Palatino Linotype" w:hAnsi="Palatino Linotype"/>
          <w:bCs/>
          <w:color w:val="000000" w:themeColor="text1"/>
          <w:sz w:val="18"/>
          <w:szCs w:val="20"/>
        </w:rPr>
        <w:t>Reporting</w:t>
      </w:r>
      <w:r w:rsidRPr="006B29D0">
        <w:rPr>
          <w:rFonts w:ascii="Palatino Linotype" w:eastAsia="Dotum" w:hAnsi="Palatino Linotype"/>
          <w:bCs/>
          <w:color w:val="000000" w:themeColor="text1"/>
          <w:sz w:val="18"/>
          <w:szCs w:val="20"/>
        </w:rPr>
        <w:t xml:space="preserve"> </w:t>
      </w:r>
      <w:r w:rsidRPr="006B29D0">
        <w:rPr>
          <w:rFonts w:ascii="Palatino Linotype" w:hAnsi="Palatino Linotype"/>
          <w:bCs/>
          <w:color w:val="000000" w:themeColor="text1"/>
          <w:sz w:val="18"/>
          <w:szCs w:val="20"/>
        </w:rPr>
        <w:t xml:space="preserve">SSRS (SQL Server Reporting Services/Server), </w:t>
      </w:r>
    </w:p>
    <w:p w:rsidR="008C0F05" w:rsidRPr="006B29D0" w:rsidRDefault="008C0F05" w:rsidP="008C0F05">
      <w:pPr>
        <w:pStyle w:val="GunnisonExperienceBodyText"/>
        <w:numPr>
          <w:ilvl w:val="0"/>
          <w:numId w:val="4"/>
        </w:numPr>
        <w:spacing w:before="0" w:beforeAutospacing="0" w:after="0" w:afterAutospacing="0"/>
        <w:rPr>
          <w:rFonts w:ascii="Palatino Linotype" w:hAnsi="Palatino Linotype"/>
          <w:bCs/>
          <w:color w:val="000000" w:themeColor="text1"/>
          <w:sz w:val="18"/>
          <w:szCs w:val="20"/>
        </w:rPr>
      </w:pPr>
      <w:r w:rsidRPr="006B29D0">
        <w:rPr>
          <w:rFonts w:ascii="Palatino Linotype" w:hAnsi="Palatino Linotype"/>
          <w:bCs/>
          <w:color w:val="000000" w:themeColor="text1"/>
          <w:sz w:val="18"/>
          <w:szCs w:val="20"/>
          <w:lang w:val="en-GB"/>
        </w:rPr>
        <w:t xml:space="preserve">Transact-SQL, </w:t>
      </w:r>
      <w:r w:rsidRPr="006B29D0">
        <w:rPr>
          <w:rFonts w:ascii="Palatino Linotype" w:hAnsi="Palatino Linotype"/>
          <w:bCs/>
          <w:color w:val="000000" w:themeColor="text1"/>
          <w:sz w:val="18"/>
          <w:szCs w:val="20"/>
        </w:rPr>
        <w:t>PowerShell, CMD, Stored Procedure</w:t>
      </w:r>
    </w:p>
    <w:p w:rsidR="008C0F05" w:rsidRPr="006B29D0" w:rsidRDefault="008C0F05" w:rsidP="008C0F05">
      <w:pPr>
        <w:pStyle w:val="GunnisonExperienceBodyText"/>
        <w:numPr>
          <w:ilvl w:val="0"/>
          <w:numId w:val="4"/>
        </w:numPr>
        <w:spacing w:before="0" w:beforeAutospacing="0" w:after="0" w:afterAutospacing="0"/>
        <w:rPr>
          <w:rFonts w:ascii="Palatino Linotype" w:hAnsi="Palatino Linotype"/>
          <w:bCs/>
          <w:color w:val="000000" w:themeColor="text1"/>
          <w:sz w:val="18"/>
          <w:szCs w:val="20"/>
        </w:rPr>
      </w:pPr>
      <w:r w:rsidRPr="006B29D0">
        <w:rPr>
          <w:rFonts w:ascii="Palatino Linotype" w:hAnsi="Palatino Linotype"/>
          <w:bCs/>
          <w:color w:val="000000" w:themeColor="text1"/>
          <w:sz w:val="18"/>
          <w:szCs w:val="20"/>
        </w:rPr>
        <w:t xml:space="preserve">Windows server, </w:t>
      </w:r>
      <w:r w:rsidRPr="006B29D0">
        <w:rPr>
          <w:rFonts w:ascii="Palatino Linotype" w:hAnsi="Palatino Linotype"/>
          <w:bCs/>
          <w:sz w:val="18"/>
          <w:szCs w:val="20"/>
        </w:rPr>
        <w:t xml:space="preserve">LINUX, </w:t>
      </w:r>
      <w:r w:rsidRPr="006B29D0">
        <w:rPr>
          <w:rFonts w:ascii="Palatino Linotype" w:hAnsi="Palatino Linotype"/>
          <w:bCs/>
          <w:color w:val="000000" w:themeColor="text1"/>
          <w:sz w:val="18"/>
          <w:szCs w:val="20"/>
        </w:rPr>
        <w:t>VM.</w:t>
      </w:r>
    </w:p>
    <w:p w:rsidR="008C0F05" w:rsidRPr="006B29D0" w:rsidRDefault="008C0F05" w:rsidP="008C0F05">
      <w:pPr>
        <w:pStyle w:val="GunnisonExperienceBodyText"/>
        <w:numPr>
          <w:ilvl w:val="0"/>
          <w:numId w:val="4"/>
        </w:numPr>
        <w:spacing w:before="0" w:beforeAutospacing="0" w:after="0" w:afterAutospacing="0"/>
        <w:rPr>
          <w:rFonts w:ascii="Palatino Linotype" w:hAnsi="Palatino Linotype"/>
          <w:bCs/>
          <w:sz w:val="18"/>
          <w:szCs w:val="20"/>
        </w:rPr>
      </w:pPr>
      <w:proofErr w:type="spellStart"/>
      <w:r w:rsidRPr="006B29D0">
        <w:rPr>
          <w:rFonts w:ascii="Palatino Linotype" w:hAnsi="Palatino Linotype"/>
          <w:bCs/>
          <w:sz w:val="18"/>
          <w:szCs w:val="20"/>
        </w:rPr>
        <w:t>Redgate</w:t>
      </w:r>
      <w:proofErr w:type="spellEnd"/>
      <w:r w:rsidRPr="006B29D0">
        <w:rPr>
          <w:rFonts w:ascii="Palatino Linotype" w:hAnsi="Palatino Linotype"/>
          <w:bCs/>
          <w:sz w:val="18"/>
          <w:szCs w:val="20"/>
        </w:rPr>
        <w:t>, System Monitor, Windows Event Logs, Activity Monitor</w:t>
      </w:r>
    </w:p>
    <w:p w:rsidR="008C0F05" w:rsidRPr="006B29D0" w:rsidRDefault="008C0F05" w:rsidP="008C0F05">
      <w:pPr>
        <w:pStyle w:val="ListParagraph"/>
        <w:widowControl w:val="0"/>
        <w:numPr>
          <w:ilvl w:val="0"/>
          <w:numId w:val="4"/>
        </w:numPr>
        <w:autoSpaceDE w:val="0"/>
        <w:autoSpaceDN w:val="0"/>
        <w:adjustRightInd w:val="0"/>
        <w:rPr>
          <w:rFonts w:ascii="Palatino Linotype" w:hAnsi="Palatino Linotype" w:cs="Arial"/>
          <w:sz w:val="18"/>
          <w:szCs w:val="20"/>
        </w:rPr>
      </w:pPr>
      <w:r w:rsidRPr="006B29D0">
        <w:rPr>
          <w:rFonts w:ascii="Palatino Linotype" w:hAnsi="Palatino Linotype" w:cs="Arial"/>
          <w:b/>
          <w:sz w:val="18"/>
          <w:szCs w:val="20"/>
        </w:rPr>
        <w:t>Cloud</w:t>
      </w:r>
      <w:r w:rsidRPr="006B29D0">
        <w:rPr>
          <w:rFonts w:ascii="Palatino Linotype" w:hAnsi="Palatino Linotype" w:cs="Arial"/>
          <w:sz w:val="18"/>
          <w:szCs w:val="20"/>
        </w:rPr>
        <w:t>: Azure</w:t>
      </w:r>
    </w:p>
    <w:p w:rsidR="008C0F05" w:rsidRPr="006B29D0" w:rsidRDefault="008C0F05" w:rsidP="008C0F05">
      <w:pPr>
        <w:pStyle w:val="GunnisonExperienceBodyText"/>
        <w:numPr>
          <w:ilvl w:val="0"/>
          <w:numId w:val="4"/>
        </w:numPr>
        <w:spacing w:before="0" w:beforeAutospacing="0" w:after="0" w:afterAutospacing="0"/>
        <w:rPr>
          <w:rFonts w:ascii="Palatino Linotype" w:hAnsi="Palatino Linotype"/>
          <w:bCs/>
          <w:color w:val="000000" w:themeColor="text1"/>
          <w:sz w:val="18"/>
          <w:szCs w:val="20"/>
        </w:rPr>
      </w:pPr>
      <w:r w:rsidRPr="006B29D0">
        <w:rPr>
          <w:rFonts w:ascii="Palatino Linotype" w:hAnsi="Palatino Linotype"/>
          <w:bCs/>
          <w:color w:val="000000" w:themeColor="text1"/>
          <w:sz w:val="18"/>
          <w:szCs w:val="20"/>
        </w:rPr>
        <w:t>Database High Availability</w:t>
      </w:r>
      <w:r w:rsidRPr="006B29D0">
        <w:rPr>
          <w:rFonts w:ascii="Palatino Linotype" w:hAnsi="Palatino Linotype"/>
          <w:color w:val="000000" w:themeColor="text1"/>
          <w:sz w:val="18"/>
          <w:szCs w:val="20"/>
        </w:rPr>
        <w:t xml:space="preserve"> Always on Availability Group, Failover Clustering </w:t>
      </w:r>
      <w:r w:rsidRPr="006B29D0">
        <w:rPr>
          <w:rFonts w:ascii="Palatino Linotype" w:hAnsi="Palatino Linotype"/>
          <w:bCs/>
          <w:color w:val="000000" w:themeColor="text1"/>
          <w:sz w:val="18"/>
          <w:szCs w:val="20"/>
        </w:rPr>
        <w:t xml:space="preserve"> </w:t>
      </w:r>
    </w:p>
    <w:p w:rsidR="00726CC6" w:rsidRDefault="009B6120">
      <w:pPr>
        <w:pStyle w:val="divdocumentdivsectiontitle"/>
        <w:spacing w:before="240" w:after="200"/>
        <w:rPr>
          <w:rFonts w:ascii="Palatino Linotype" w:eastAsia="Palatino Linotype" w:hAnsi="Palatino Linotype" w:cs="Palatino Linotype"/>
          <w:b/>
          <w:bCs/>
        </w:rPr>
      </w:pPr>
      <w:r>
        <w:rPr>
          <w:rFonts w:ascii="Palatino Linotype" w:eastAsia="Palatino Linotype" w:hAnsi="Palatino Linotype" w:cs="Palatino Linotype"/>
          <w:b/>
          <w:bCs/>
        </w:rPr>
        <w:t>Work History</w:t>
      </w:r>
    </w:p>
    <w:p w:rsidR="00726CC6" w:rsidRPr="009109FD" w:rsidRDefault="009109FD" w:rsidP="009109FD">
      <w:pPr>
        <w:pStyle w:val="divdocumentsinglecolumn"/>
        <w:spacing w:line="240" w:lineRule="auto"/>
        <w:rPr>
          <w:rFonts w:ascii="Palatino Linotype" w:eastAsia="Palatino Linotype" w:hAnsi="Palatino Linotype" w:cs="Palatino Linotype"/>
        </w:rPr>
      </w:pPr>
      <w:r w:rsidRPr="009109FD">
        <w:rPr>
          <w:rStyle w:val="spanjobtitle"/>
          <w:rFonts w:ascii="Palatino Linotype" w:eastAsia="Palatino Linotype" w:hAnsi="Palatino Linotype" w:cs="Palatino Linotype"/>
        </w:rPr>
        <w:t xml:space="preserve">  </w:t>
      </w:r>
      <w:r w:rsidR="009B6120" w:rsidRPr="009109FD">
        <w:rPr>
          <w:rStyle w:val="spanjobtitle"/>
          <w:rFonts w:ascii="Palatino Linotype" w:eastAsia="Palatino Linotype" w:hAnsi="Palatino Linotype" w:cs="Palatino Linotype"/>
        </w:rPr>
        <w:t>Database Administrator</w:t>
      </w:r>
      <w:r w:rsidR="009B6120" w:rsidRPr="009109FD">
        <w:rPr>
          <w:rStyle w:val="span"/>
          <w:rFonts w:ascii="Palatino Linotype" w:eastAsia="Palatino Linotype" w:hAnsi="Palatino Linotype" w:cs="Palatino Linotype"/>
        </w:rPr>
        <w:t xml:space="preserve">, </w:t>
      </w:r>
      <w:r w:rsidR="00B633DD" w:rsidRPr="009109FD">
        <w:rPr>
          <w:rStyle w:val="span"/>
          <w:rFonts w:ascii="Palatino Linotype" w:eastAsia="Palatino Linotype" w:hAnsi="Palatino Linotype" w:cs="Palatino Linotype"/>
        </w:rPr>
        <w:t xml:space="preserve">                                                           </w:t>
      </w:r>
      <w:r w:rsidR="00683F0F" w:rsidRPr="009109FD">
        <w:rPr>
          <w:rStyle w:val="span"/>
          <w:rFonts w:ascii="Palatino Linotype" w:eastAsia="Palatino Linotype" w:hAnsi="Palatino Linotype" w:cs="Palatino Linotype"/>
        </w:rPr>
        <w:t xml:space="preserve">                                   </w:t>
      </w:r>
      <w:r w:rsidR="00B633DD" w:rsidRPr="009109FD">
        <w:rPr>
          <w:rStyle w:val="span"/>
          <w:rFonts w:ascii="Palatino Linotype" w:eastAsia="Palatino Linotype" w:hAnsi="Palatino Linotype" w:cs="Palatino Linotype"/>
        </w:rPr>
        <w:t xml:space="preserve"> </w:t>
      </w:r>
    </w:p>
    <w:p w:rsidR="00726CC6" w:rsidRPr="009109FD" w:rsidRDefault="009109FD" w:rsidP="009109FD">
      <w:pPr>
        <w:pStyle w:val="spanpaddedlineParagraph"/>
        <w:spacing w:line="240" w:lineRule="auto"/>
        <w:rPr>
          <w:rStyle w:val="span"/>
          <w:rFonts w:ascii="Palatino Linotype" w:eastAsia="Palatino Linotype" w:hAnsi="Palatino Linotype" w:cs="Palatino Linotype"/>
        </w:rPr>
      </w:pPr>
      <w:r w:rsidRPr="009109FD">
        <w:rPr>
          <w:rStyle w:val="spancompanyname"/>
          <w:rFonts w:ascii="Palatino Linotype" w:eastAsia="Palatino Linotype" w:hAnsi="Palatino Linotype" w:cs="Palatino Linotype"/>
        </w:rPr>
        <w:t xml:space="preserve"> International Rescue Committee </w:t>
      </w:r>
      <w:proofErr w:type="gramStart"/>
      <w:r>
        <w:rPr>
          <w:rStyle w:val="spancompanyname"/>
          <w:rFonts w:ascii="Palatino Linotype" w:eastAsia="Palatino Linotype" w:hAnsi="Palatino Linotype" w:cs="Palatino Linotype"/>
        </w:rPr>
        <w:t>IRC ,</w:t>
      </w:r>
      <w:proofErr w:type="gramEnd"/>
      <w:r>
        <w:rPr>
          <w:rStyle w:val="spancompanyname"/>
          <w:rFonts w:ascii="Palatino Linotype" w:eastAsia="Palatino Linotype" w:hAnsi="Palatino Linotype" w:cs="Palatino Linotype"/>
        </w:rPr>
        <w:t xml:space="preserve"> </w:t>
      </w:r>
      <w:r w:rsidRPr="009109FD">
        <w:rPr>
          <w:rStyle w:val="spanpaddedline"/>
          <w:rFonts w:ascii="Palatino Linotype" w:eastAsia="Palatino Linotype" w:hAnsi="Palatino Linotype" w:cs="Palatino Linotype"/>
        </w:rPr>
        <w:t>Rochester NY</w:t>
      </w:r>
      <w:r w:rsidRPr="009109FD">
        <w:rPr>
          <w:rStyle w:val="spanpaddedline"/>
          <w:rFonts w:ascii="Palatino Linotype" w:eastAsia="Palatino Linotype" w:hAnsi="Palatino Linotype" w:cs="Palatino Linotype"/>
        </w:rPr>
        <w:t>,</w:t>
      </w:r>
      <w:r w:rsidRPr="009109FD">
        <w:rPr>
          <w:rStyle w:val="span"/>
          <w:rFonts w:ascii="Palatino Linotype" w:eastAsia="Palatino Linotype" w:hAnsi="Palatino Linotype" w:cs="Palatino Linotype"/>
        </w:rPr>
        <w:t xml:space="preserve"> </w:t>
      </w:r>
      <w:r w:rsidRPr="009109FD">
        <w:rPr>
          <w:rStyle w:val="span"/>
          <w:rFonts w:ascii="Palatino Linotype" w:eastAsia="Palatino Linotype" w:hAnsi="Palatino Linotype" w:cs="Palatino Linotype"/>
          <w:b/>
        </w:rPr>
        <w:t>01/2022 to Current</w:t>
      </w:r>
    </w:p>
    <w:p w:rsidR="009109FD" w:rsidRDefault="009109FD">
      <w:pPr>
        <w:pStyle w:val="spanpaddedlineParagraph"/>
        <w:spacing w:line="400" w:lineRule="atLeast"/>
        <w:rPr>
          <w:rFonts w:ascii="Palatino Linotype" w:eastAsia="Palatino Linotype" w:hAnsi="Palatino Linotype" w:cs="Palatino Linotype"/>
        </w:rPr>
      </w:pPr>
    </w:p>
    <w:p w:rsidR="00B633DD" w:rsidRPr="00086F78" w:rsidRDefault="00B633DD" w:rsidP="009109FD">
      <w:pPr>
        <w:pStyle w:val="ListParagraph"/>
        <w:widowControl w:val="0"/>
        <w:numPr>
          <w:ilvl w:val="0"/>
          <w:numId w:val="10"/>
        </w:numPr>
        <w:pBdr>
          <w:top w:val="nil"/>
          <w:left w:val="nil"/>
          <w:bottom w:val="nil"/>
          <w:right w:val="nil"/>
          <w:between w:val="nil"/>
          <w:bar w:val="nil"/>
        </w:pBdr>
        <w:tabs>
          <w:tab w:val="left" w:pos="753"/>
          <w:tab w:val="left" w:pos="1440"/>
          <w:tab w:val="left" w:pos="2160"/>
          <w:tab w:val="left" w:pos="2880"/>
          <w:tab w:val="left" w:pos="3600"/>
          <w:tab w:val="left" w:pos="4320"/>
          <w:tab w:val="left" w:pos="5040"/>
          <w:tab w:val="left" w:pos="5760"/>
          <w:tab w:val="left" w:pos="6480"/>
          <w:tab w:val="left" w:pos="7200"/>
          <w:tab w:val="left" w:pos="7920"/>
        </w:tabs>
        <w:contextualSpacing w:val="0"/>
        <w:rPr>
          <w:rFonts w:ascii="Palatino Linotype" w:eastAsia="Times New Roman Bold" w:hAnsi="Palatino Linotype" w:cstheme="minorHAnsi"/>
          <w:sz w:val="18"/>
          <w:szCs w:val="22"/>
        </w:rPr>
      </w:pPr>
      <w:r w:rsidRPr="00086F78">
        <w:rPr>
          <w:rFonts w:ascii="Palatino Linotype" w:eastAsia="Times New Roman Bold" w:hAnsi="Palatino Linotype" w:cstheme="minorHAnsi"/>
          <w:sz w:val="18"/>
          <w:szCs w:val="22"/>
        </w:rPr>
        <w:t>Installed, Configured, and Managed SQL Server in development, test, and production environments.</w:t>
      </w:r>
    </w:p>
    <w:p w:rsidR="00B633DD" w:rsidRPr="00086F78" w:rsidRDefault="00B633DD" w:rsidP="009109FD">
      <w:pPr>
        <w:pStyle w:val="Bulletedlist"/>
        <w:numPr>
          <w:ilvl w:val="0"/>
          <w:numId w:val="10"/>
        </w:numPr>
        <w:spacing w:before="0"/>
        <w:rPr>
          <w:rFonts w:ascii="Palatino Linotype" w:hAnsi="Palatino Linotype" w:cstheme="minorHAnsi"/>
          <w:sz w:val="18"/>
          <w:szCs w:val="22"/>
        </w:rPr>
      </w:pPr>
      <w:r w:rsidRPr="00086F78">
        <w:rPr>
          <w:rFonts w:ascii="Palatino Linotype" w:hAnsi="Palatino Linotype" w:cstheme="minorHAnsi"/>
          <w:sz w:val="18"/>
          <w:szCs w:val="22"/>
        </w:rPr>
        <w:t>Experienced in creating and maintaining High availability solutions including Database Mirroring, Log Shipping, Replication, Clustering, and Always On</w:t>
      </w:r>
    </w:p>
    <w:p w:rsidR="00B633DD" w:rsidRPr="00086F78" w:rsidRDefault="00B633DD" w:rsidP="009109FD">
      <w:pPr>
        <w:pStyle w:val="ListParagraph"/>
        <w:widowControl w:val="0"/>
        <w:numPr>
          <w:ilvl w:val="0"/>
          <w:numId w:val="10"/>
        </w:numPr>
        <w:pBdr>
          <w:top w:val="nil"/>
          <w:left w:val="nil"/>
          <w:bottom w:val="nil"/>
          <w:right w:val="nil"/>
          <w:between w:val="nil"/>
          <w:bar w:val="nil"/>
        </w:pBdr>
        <w:tabs>
          <w:tab w:val="left" w:pos="753"/>
          <w:tab w:val="left" w:pos="1440"/>
          <w:tab w:val="left" w:pos="2160"/>
          <w:tab w:val="left" w:pos="2880"/>
          <w:tab w:val="left" w:pos="3600"/>
          <w:tab w:val="left" w:pos="4320"/>
          <w:tab w:val="left" w:pos="5040"/>
          <w:tab w:val="left" w:pos="5760"/>
          <w:tab w:val="left" w:pos="6480"/>
          <w:tab w:val="left" w:pos="7200"/>
          <w:tab w:val="left" w:pos="7920"/>
        </w:tabs>
        <w:contextualSpacing w:val="0"/>
        <w:rPr>
          <w:rFonts w:ascii="Palatino Linotype" w:eastAsia="Times New Roman Bold" w:hAnsi="Palatino Linotype" w:cstheme="minorHAnsi"/>
          <w:sz w:val="18"/>
          <w:szCs w:val="22"/>
        </w:rPr>
      </w:pPr>
      <w:r w:rsidRPr="00086F78">
        <w:rPr>
          <w:rFonts w:ascii="Palatino Linotype" w:eastAsia="Times New Roman Bold" w:hAnsi="Palatino Linotype" w:cstheme="minorHAnsi"/>
          <w:sz w:val="18"/>
          <w:szCs w:val="22"/>
        </w:rPr>
        <w:t>Experience in applying SP (Service Pack) on SQL Server. Applied Patches on Windows Server 2008 R2 and 2012 Enterprise Edition.</w:t>
      </w:r>
    </w:p>
    <w:p w:rsidR="00B633DD" w:rsidRPr="00086F78" w:rsidRDefault="00B633DD" w:rsidP="009109FD">
      <w:pPr>
        <w:pStyle w:val="ListParagraph"/>
        <w:widowControl w:val="0"/>
        <w:numPr>
          <w:ilvl w:val="0"/>
          <w:numId w:val="10"/>
        </w:numPr>
        <w:pBdr>
          <w:top w:val="nil"/>
          <w:left w:val="nil"/>
          <w:bottom w:val="nil"/>
          <w:right w:val="nil"/>
          <w:between w:val="nil"/>
          <w:bar w:val="nil"/>
        </w:pBdr>
        <w:tabs>
          <w:tab w:val="left" w:pos="753"/>
          <w:tab w:val="left" w:pos="1440"/>
          <w:tab w:val="left" w:pos="2160"/>
          <w:tab w:val="left" w:pos="2880"/>
          <w:tab w:val="left" w:pos="3600"/>
          <w:tab w:val="left" w:pos="4320"/>
          <w:tab w:val="left" w:pos="5040"/>
          <w:tab w:val="left" w:pos="5760"/>
          <w:tab w:val="left" w:pos="6480"/>
          <w:tab w:val="left" w:pos="7200"/>
          <w:tab w:val="left" w:pos="7920"/>
        </w:tabs>
        <w:contextualSpacing w:val="0"/>
        <w:rPr>
          <w:rFonts w:ascii="Palatino Linotype" w:eastAsia="Times New Roman Bold" w:hAnsi="Palatino Linotype" w:cstheme="minorHAnsi"/>
          <w:sz w:val="18"/>
          <w:szCs w:val="22"/>
        </w:rPr>
      </w:pPr>
      <w:r w:rsidRPr="00086F78">
        <w:rPr>
          <w:rFonts w:ascii="Palatino Linotype" w:eastAsia="Times New Roman Bold" w:hAnsi="Palatino Linotype" w:cstheme="minorHAnsi"/>
          <w:sz w:val="18"/>
          <w:szCs w:val="22"/>
        </w:rPr>
        <w:t>Used DBCC commands to check database condition and consistency.</w:t>
      </w:r>
    </w:p>
    <w:p w:rsidR="00B633DD" w:rsidRPr="00086F78" w:rsidRDefault="00B633DD" w:rsidP="009109FD">
      <w:pPr>
        <w:pStyle w:val="ListParagraph"/>
        <w:widowControl w:val="0"/>
        <w:numPr>
          <w:ilvl w:val="0"/>
          <w:numId w:val="10"/>
        </w:numPr>
        <w:pBdr>
          <w:top w:val="nil"/>
          <w:left w:val="nil"/>
          <w:bottom w:val="nil"/>
          <w:right w:val="nil"/>
          <w:between w:val="nil"/>
          <w:bar w:val="nil"/>
        </w:pBdr>
        <w:tabs>
          <w:tab w:val="left" w:pos="753"/>
          <w:tab w:val="left" w:pos="1440"/>
          <w:tab w:val="left" w:pos="2160"/>
          <w:tab w:val="left" w:pos="2880"/>
          <w:tab w:val="left" w:pos="3600"/>
          <w:tab w:val="left" w:pos="4320"/>
          <w:tab w:val="left" w:pos="5040"/>
          <w:tab w:val="left" w:pos="5760"/>
          <w:tab w:val="left" w:pos="6480"/>
          <w:tab w:val="left" w:pos="7200"/>
          <w:tab w:val="left" w:pos="7920"/>
        </w:tabs>
        <w:contextualSpacing w:val="0"/>
        <w:rPr>
          <w:rFonts w:ascii="Palatino Linotype" w:eastAsia="Times New Roman Bold" w:hAnsi="Palatino Linotype" w:cstheme="minorHAnsi"/>
          <w:sz w:val="18"/>
          <w:szCs w:val="22"/>
        </w:rPr>
      </w:pPr>
      <w:r w:rsidRPr="00086F78">
        <w:rPr>
          <w:rFonts w:ascii="Palatino Linotype" w:eastAsia="Times New Roman Bold" w:hAnsi="Palatino Linotype" w:cstheme="minorHAnsi"/>
          <w:sz w:val="18"/>
          <w:szCs w:val="22"/>
        </w:rPr>
        <w:t>Used SQL Execution plan to find the cost and running process for TSQL code and optimize the code.</w:t>
      </w:r>
    </w:p>
    <w:p w:rsidR="00B633DD" w:rsidRPr="00086F78" w:rsidRDefault="00B633DD" w:rsidP="009109FD">
      <w:pPr>
        <w:pStyle w:val="ListParagraph"/>
        <w:widowControl w:val="0"/>
        <w:numPr>
          <w:ilvl w:val="0"/>
          <w:numId w:val="10"/>
        </w:numPr>
        <w:pBdr>
          <w:top w:val="nil"/>
          <w:left w:val="nil"/>
          <w:bottom w:val="nil"/>
          <w:right w:val="nil"/>
          <w:between w:val="nil"/>
          <w:bar w:val="nil"/>
        </w:pBdr>
        <w:tabs>
          <w:tab w:val="left" w:pos="753"/>
          <w:tab w:val="left" w:pos="1440"/>
          <w:tab w:val="left" w:pos="2160"/>
          <w:tab w:val="left" w:pos="2880"/>
          <w:tab w:val="left" w:pos="3600"/>
          <w:tab w:val="left" w:pos="4320"/>
          <w:tab w:val="left" w:pos="5040"/>
          <w:tab w:val="left" w:pos="5760"/>
          <w:tab w:val="left" w:pos="6480"/>
          <w:tab w:val="left" w:pos="7200"/>
          <w:tab w:val="left" w:pos="7920"/>
        </w:tabs>
        <w:contextualSpacing w:val="0"/>
        <w:rPr>
          <w:rFonts w:ascii="Palatino Linotype" w:eastAsia="Times New Roman Bold" w:hAnsi="Palatino Linotype" w:cstheme="minorHAnsi"/>
          <w:sz w:val="18"/>
          <w:szCs w:val="22"/>
        </w:rPr>
      </w:pPr>
      <w:r w:rsidRPr="00086F78">
        <w:rPr>
          <w:rFonts w:ascii="Palatino Linotype" w:eastAsia="Times New Roman Bold" w:hAnsi="Palatino Linotype" w:cstheme="minorHAnsi"/>
          <w:sz w:val="18"/>
          <w:szCs w:val="22"/>
        </w:rPr>
        <w:t>Used SQL Profiler and windows performance monitor tool or DMV’s to find the long running query.</w:t>
      </w:r>
    </w:p>
    <w:p w:rsidR="00B633DD" w:rsidRPr="00086F78" w:rsidRDefault="00B633DD" w:rsidP="009109FD">
      <w:pPr>
        <w:pStyle w:val="ListParagraph"/>
        <w:widowControl w:val="0"/>
        <w:numPr>
          <w:ilvl w:val="0"/>
          <w:numId w:val="10"/>
        </w:numPr>
        <w:pBdr>
          <w:top w:val="nil"/>
          <w:left w:val="nil"/>
          <w:bottom w:val="nil"/>
          <w:right w:val="nil"/>
          <w:between w:val="nil"/>
          <w:bar w:val="nil"/>
        </w:pBdr>
        <w:tabs>
          <w:tab w:val="left" w:pos="753"/>
          <w:tab w:val="left" w:pos="1440"/>
          <w:tab w:val="left" w:pos="2160"/>
          <w:tab w:val="left" w:pos="2880"/>
          <w:tab w:val="left" w:pos="3600"/>
          <w:tab w:val="left" w:pos="4320"/>
          <w:tab w:val="left" w:pos="5040"/>
          <w:tab w:val="left" w:pos="5760"/>
          <w:tab w:val="left" w:pos="6480"/>
          <w:tab w:val="left" w:pos="7200"/>
          <w:tab w:val="left" w:pos="7920"/>
        </w:tabs>
        <w:contextualSpacing w:val="0"/>
        <w:rPr>
          <w:rFonts w:ascii="Palatino Linotype" w:eastAsia="Times New Roman Bold" w:hAnsi="Palatino Linotype" w:cstheme="minorHAnsi"/>
          <w:sz w:val="18"/>
          <w:szCs w:val="22"/>
        </w:rPr>
      </w:pPr>
      <w:r w:rsidRPr="00086F78">
        <w:rPr>
          <w:rFonts w:ascii="Palatino Linotype" w:eastAsia="Times New Roman Bold" w:hAnsi="Palatino Linotype" w:cstheme="minorHAnsi"/>
          <w:sz w:val="18"/>
          <w:szCs w:val="22"/>
        </w:rPr>
        <w:t>Developed script to find out fragmentation level and developed script to rebuild or reorganized Index which affectedly improves performance.</w:t>
      </w:r>
    </w:p>
    <w:p w:rsidR="00B633DD" w:rsidRPr="00086F78" w:rsidRDefault="00B633DD" w:rsidP="009109FD">
      <w:pPr>
        <w:pStyle w:val="ListParagraph"/>
        <w:widowControl w:val="0"/>
        <w:numPr>
          <w:ilvl w:val="0"/>
          <w:numId w:val="10"/>
        </w:numPr>
        <w:pBdr>
          <w:top w:val="nil"/>
          <w:left w:val="nil"/>
          <w:bottom w:val="nil"/>
          <w:right w:val="nil"/>
          <w:between w:val="nil"/>
          <w:bar w:val="nil"/>
        </w:pBdr>
        <w:tabs>
          <w:tab w:val="left" w:pos="753"/>
          <w:tab w:val="left" w:pos="1440"/>
          <w:tab w:val="left" w:pos="2160"/>
          <w:tab w:val="left" w:pos="2880"/>
          <w:tab w:val="left" w:pos="3600"/>
          <w:tab w:val="left" w:pos="4320"/>
          <w:tab w:val="left" w:pos="5040"/>
          <w:tab w:val="left" w:pos="5760"/>
          <w:tab w:val="left" w:pos="6480"/>
          <w:tab w:val="left" w:pos="7200"/>
          <w:tab w:val="left" w:pos="7920"/>
        </w:tabs>
        <w:contextualSpacing w:val="0"/>
        <w:rPr>
          <w:rFonts w:ascii="Palatino Linotype" w:eastAsia="Times New Roman Bold" w:hAnsi="Palatino Linotype" w:cstheme="minorHAnsi"/>
          <w:sz w:val="18"/>
          <w:szCs w:val="22"/>
        </w:rPr>
      </w:pPr>
      <w:r w:rsidRPr="00086F78">
        <w:rPr>
          <w:rFonts w:ascii="Palatino Linotype" w:eastAsia="Times New Roman Bold" w:hAnsi="Palatino Linotype" w:cstheme="minorHAnsi"/>
          <w:sz w:val="18"/>
          <w:szCs w:val="22"/>
        </w:rPr>
        <w:t>Troubleshoot day-to-day problems encountered on production, development, and test environments.</w:t>
      </w:r>
    </w:p>
    <w:p w:rsidR="00B633DD" w:rsidRPr="00086F78" w:rsidRDefault="00B633DD" w:rsidP="009109FD">
      <w:pPr>
        <w:pStyle w:val="ListParagraph"/>
        <w:widowControl w:val="0"/>
        <w:numPr>
          <w:ilvl w:val="0"/>
          <w:numId w:val="10"/>
        </w:numPr>
        <w:pBdr>
          <w:top w:val="nil"/>
          <w:left w:val="nil"/>
          <w:bottom w:val="nil"/>
          <w:right w:val="nil"/>
          <w:between w:val="nil"/>
          <w:bar w:val="nil"/>
        </w:pBdr>
        <w:tabs>
          <w:tab w:val="left" w:pos="753"/>
          <w:tab w:val="left" w:pos="1440"/>
          <w:tab w:val="left" w:pos="2160"/>
          <w:tab w:val="left" w:pos="2880"/>
          <w:tab w:val="left" w:pos="3600"/>
          <w:tab w:val="left" w:pos="4320"/>
          <w:tab w:val="left" w:pos="5040"/>
          <w:tab w:val="left" w:pos="5760"/>
          <w:tab w:val="left" w:pos="6480"/>
          <w:tab w:val="left" w:pos="7200"/>
          <w:tab w:val="left" w:pos="7920"/>
        </w:tabs>
        <w:contextualSpacing w:val="0"/>
        <w:rPr>
          <w:rFonts w:ascii="Palatino Linotype" w:eastAsia="Times New Roman Bold" w:hAnsi="Palatino Linotype" w:cstheme="minorHAnsi"/>
          <w:sz w:val="18"/>
          <w:szCs w:val="22"/>
        </w:rPr>
      </w:pPr>
      <w:r w:rsidRPr="00086F78">
        <w:rPr>
          <w:rFonts w:ascii="Palatino Linotype" w:eastAsia="Times New Roman Bold" w:hAnsi="Palatino Linotype" w:cstheme="minorHAnsi"/>
          <w:sz w:val="18"/>
          <w:szCs w:val="22"/>
        </w:rPr>
        <w:t>Assisted Database Developers to Optimize SQL queries and Stored Procedures</w:t>
      </w:r>
    </w:p>
    <w:p w:rsidR="00B633DD" w:rsidRPr="00086F78" w:rsidRDefault="00B633DD" w:rsidP="009109FD">
      <w:pPr>
        <w:pStyle w:val="ListParagraph"/>
        <w:widowControl w:val="0"/>
        <w:numPr>
          <w:ilvl w:val="0"/>
          <w:numId w:val="10"/>
        </w:numPr>
        <w:pBdr>
          <w:top w:val="nil"/>
          <w:left w:val="nil"/>
          <w:bottom w:val="nil"/>
          <w:right w:val="nil"/>
          <w:between w:val="nil"/>
          <w:bar w:val="nil"/>
        </w:pBdr>
        <w:tabs>
          <w:tab w:val="left" w:pos="753"/>
          <w:tab w:val="left" w:pos="1440"/>
          <w:tab w:val="left" w:pos="2160"/>
          <w:tab w:val="left" w:pos="2880"/>
          <w:tab w:val="left" w:pos="3600"/>
          <w:tab w:val="left" w:pos="4320"/>
          <w:tab w:val="left" w:pos="5040"/>
          <w:tab w:val="left" w:pos="5760"/>
          <w:tab w:val="left" w:pos="6480"/>
          <w:tab w:val="left" w:pos="7200"/>
          <w:tab w:val="left" w:pos="7920"/>
        </w:tabs>
        <w:contextualSpacing w:val="0"/>
        <w:rPr>
          <w:rFonts w:ascii="Palatino Linotype" w:eastAsia="Times New Roman Bold" w:hAnsi="Palatino Linotype" w:cstheme="minorHAnsi"/>
          <w:sz w:val="18"/>
          <w:szCs w:val="22"/>
        </w:rPr>
      </w:pPr>
      <w:r w:rsidRPr="00086F78">
        <w:rPr>
          <w:rFonts w:ascii="Palatino Linotype" w:eastAsia="Times New Roman Bold" w:hAnsi="Palatino Linotype" w:cstheme="minorHAnsi"/>
          <w:sz w:val="18"/>
          <w:szCs w:val="22"/>
        </w:rPr>
        <w:t xml:space="preserve">Export &amp; Import data from Flat file, CSV file to/from SQL Server Database using DTS, SSIS, BCP, </w:t>
      </w:r>
      <w:proofErr w:type="gramStart"/>
      <w:r w:rsidRPr="00086F78">
        <w:rPr>
          <w:rFonts w:ascii="Palatino Linotype" w:eastAsia="Times New Roman Bold" w:hAnsi="Palatino Linotype" w:cstheme="minorHAnsi"/>
          <w:sz w:val="18"/>
          <w:szCs w:val="22"/>
        </w:rPr>
        <w:t>Bulk</w:t>
      </w:r>
      <w:proofErr w:type="gramEnd"/>
      <w:r w:rsidRPr="00086F78">
        <w:rPr>
          <w:rFonts w:ascii="Palatino Linotype" w:eastAsia="Times New Roman Bold" w:hAnsi="Palatino Linotype" w:cstheme="minorHAnsi"/>
          <w:sz w:val="18"/>
          <w:szCs w:val="22"/>
        </w:rPr>
        <w:t xml:space="preserve"> Insert from/to databases like Oracle, MySQL, and Access to/from SQL Server.</w:t>
      </w:r>
    </w:p>
    <w:p w:rsidR="00B633DD" w:rsidRPr="00086F78" w:rsidRDefault="00B633DD" w:rsidP="009109FD">
      <w:pPr>
        <w:pStyle w:val="ListParagraph"/>
        <w:widowControl w:val="0"/>
        <w:numPr>
          <w:ilvl w:val="0"/>
          <w:numId w:val="10"/>
        </w:numPr>
        <w:pBdr>
          <w:top w:val="nil"/>
          <w:left w:val="nil"/>
          <w:bottom w:val="nil"/>
          <w:right w:val="nil"/>
          <w:between w:val="nil"/>
          <w:bar w:val="nil"/>
        </w:pBdr>
        <w:tabs>
          <w:tab w:val="left" w:pos="753"/>
          <w:tab w:val="left" w:pos="1440"/>
          <w:tab w:val="left" w:pos="2160"/>
          <w:tab w:val="left" w:pos="2880"/>
          <w:tab w:val="left" w:pos="3600"/>
          <w:tab w:val="left" w:pos="4320"/>
          <w:tab w:val="left" w:pos="5040"/>
          <w:tab w:val="left" w:pos="5760"/>
          <w:tab w:val="left" w:pos="6480"/>
          <w:tab w:val="left" w:pos="7200"/>
          <w:tab w:val="left" w:pos="7920"/>
        </w:tabs>
        <w:contextualSpacing w:val="0"/>
        <w:rPr>
          <w:rFonts w:ascii="Palatino Linotype" w:eastAsia="Times New Roman Bold" w:hAnsi="Palatino Linotype" w:cstheme="minorHAnsi"/>
          <w:sz w:val="18"/>
          <w:szCs w:val="22"/>
        </w:rPr>
      </w:pPr>
      <w:r w:rsidRPr="00086F78">
        <w:rPr>
          <w:rFonts w:ascii="Palatino Linotype" w:eastAsia="Times New Roman Bold" w:hAnsi="Palatino Linotype" w:cstheme="minorHAnsi"/>
          <w:sz w:val="18"/>
          <w:szCs w:val="22"/>
        </w:rPr>
        <w:t>Experience in automation jobs for different database related activities including backup, monitoring database health, disk space, and backup verification</w:t>
      </w:r>
    </w:p>
    <w:p w:rsidR="005E6314" w:rsidRDefault="005E6314">
      <w:pPr>
        <w:pStyle w:val="divdocumentsinglecolumn"/>
        <w:spacing w:before="400" w:line="400" w:lineRule="atLeast"/>
        <w:rPr>
          <w:rStyle w:val="spanjobtitle"/>
          <w:rFonts w:ascii="Palatino Linotype" w:eastAsia="Palatino Linotype" w:hAnsi="Palatino Linotype" w:cs="Palatino Linotype"/>
        </w:rPr>
      </w:pPr>
    </w:p>
    <w:p w:rsidR="00FE53A7" w:rsidRDefault="00FE53A7">
      <w:pPr>
        <w:pStyle w:val="divdocumentsinglecolumn"/>
        <w:spacing w:before="400" w:line="400" w:lineRule="atLeast"/>
        <w:rPr>
          <w:rStyle w:val="spanjobtitle"/>
          <w:rFonts w:ascii="Palatino Linotype" w:eastAsia="Palatino Linotype" w:hAnsi="Palatino Linotype" w:cs="Palatino Linotype"/>
        </w:rPr>
      </w:pPr>
    </w:p>
    <w:p w:rsidR="00726CC6" w:rsidRPr="009109FD" w:rsidRDefault="009109FD">
      <w:pPr>
        <w:pStyle w:val="divdocumentsinglecolumn"/>
        <w:spacing w:before="400" w:line="400" w:lineRule="atLeast"/>
        <w:rPr>
          <w:rFonts w:ascii="Palatino Linotype" w:eastAsia="Palatino Linotype" w:hAnsi="Palatino Linotype" w:cs="Palatino Linotype"/>
        </w:rPr>
      </w:pPr>
      <w:r w:rsidRPr="009109FD">
        <w:rPr>
          <w:rStyle w:val="spanjobtitle"/>
          <w:rFonts w:ascii="Palatino Linotype" w:eastAsia="Palatino Linotype" w:hAnsi="Palatino Linotype" w:cs="Palatino Linotype"/>
        </w:rPr>
        <w:lastRenderedPageBreak/>
        <w:t>SQL DBA</w:t>
      </w:r>
      <w:r w:rsidR="009B6120" w:rsidRPr="009109FD">
        <w:rPr>
          <w:rStyle w:val="span"/>
          <w:rFonts w:ascii="Palatino Linotype" w:eastAsia="Palatino Linotype" w:hAnsi="Palatino Linotype" w:cs="Palatino Linotype"/>
        </w:rPr>
        <w:t xml:space="preserve">, </w:t>
      </w:r>
      <w:r w:rsidR="00B633DD" w:rsidRPr="009109FD">
        <w:rPr>
          <w:rStyle w:val="span"/>
          <w:rFonts w:ascii="Palatino Linotype" w:eastAsia="Palatino Linotype" w:hAnsi="Palatino Linotype" w:cs="Palatino Linotype"/>
        </w:rPr>
        <w:t xml:space="preserve">                                                       </w:t>
      </w:r>
      <w:r w:rsidR="00A42773" w:rsidRPr="009109FD">
        <w:rPr>
          <w:rStyle w:val="span"/>
          <w:rFonts w:ascii="Palatino Linotype" w:eastAsia="Palatino Linotype" w:hAnsi="Palatino Linotype" w:cs="Palatino Linotype"/>
        </w:rPr>
        <w:t xml:space="preserve">                                                </w:t>
      </w:r>
      <w:r w:rsidR="00B633DD" w:rsidRPr="009109FD">
        <w:rPr>
          <w:rStyle w:val="span"/>
          <w:rFonts w:ascii="Palatino Linotype" w:eastAsia="Palatino Linotype" w:hAnsi="Palatino Linotype" w:cs="Palatino Linotype"/>
        </w:rPr>
        <w:t xml:space="preserve">       </w:t>
      </w:r>
    </w:p>
    <w:p w:rsidR="009B6120" w:rsidRDefault="009B6120" w:rsidP="009B6120">
      <w:pPr>
        <w:spacing w:line="281" w:lineRule="auto"/>
        <w:jc w:val="both"/>
        <w:textAlignment w:val="auto"/>
        <w:rPr>
          <w:rStyle w:val="span"/>
          <w:rFonts w:ascii="Palatino Linotype" w:eastAsia="Palatino Linotype" w:hAnsi="Palatino Linotype" w:cs="Palatino Linotype"/>
          <w:b/>
        </w:rPr>
      </w:pPr>
      <w:r w:rsidRPr="009109FD">
        <w:rPr>
          <w:rStyle w:val="spancompanyname"/>
          <w:rFonts w:ascii="Palatino Linotype" w:eastAsia="Palatino Linotype" w:hAnsi="Palatino Linotype" w:cs="Palatino Linotype"/>
        </w:rPr>
        <w:t>Oscar Insurance Company</w:t>
      </w:r>
      <w:r w:rsidR="009109FD" w:rsidRPr="009109FD">
        <w:rPr>
          <w:rStyle w:val="spancompanyname"/>
          <w:rFonts w:ascii="Palatino Linotype" w:eastAsia="Palatino Linotype" w:hAnsi="Palatino Linotype" w:cs="Palatino Linotype"/>
        </w:rPr>
        <w:t>,</w:t>
      </w:r>
      <w:r w:rsidR="009109FD" w:rsidRPr="009109FD">
        <w:rPr>
          <w:rStyle w:val="spanpaddedline"/>
          <w:rFonts w:ascii="Palatino Linotype" w:eastAsia="Palatino Linotype" w:hAnsi="Palatino Linotype" w:cs="Palatino Linotype"/>
        </w:rPr>
        <w:t xml:space="preserve"> </w:t>
      </w:r>
      <w:r w:rsidR="009109FD" w:rsidRPr="009109FD">
        <w:rPr>
          <w:rStyle w:val="spanpaddedline"/>
          <w:rFonts w:ascii="Palatino Linotype" w:eastAsia="Palatino Linotype" w:hAnsi="Palatino Linotype" w:cs="Palatino Linotype"/>
          <w:b/>
        </w:rPr>
        <w:t>New York, NY</w:t>
      </w:r>
      <w:r w:rsidR="009109FD" w:rsidRPr="009109FD">
        <w:rPr>
          <w:rStyle w:val="spanpaddedline"/>
          <w:rFonts w:ascii="Palatino Linotype" w:eastAsia="Palatino Linotype" w:hAnsi="Palatino Linotype" w:cs="Palatino Linotype"/>
          <w:b/>
        </w:rPr>
        <w:t>,</w:t>
      </w:r>
      <w:r w:rsidR="009109FD" w:rsidRPr="009109FD">
        <w:rPr>
          <w:rStyle w:val="span"/>
          <w:rFonts w:ascii="Palatino Linotype" w:eastAsia="Palatino Linotype" w:hAnsi="Palatino Linotype" w:cs="Palatino Linotype"/>
          <w:b/>
        </w:rPr>
        <w:t xml:space="preserve"> </w:t>
      </w:r>
      <w:r w:rsidR="009109FD" w:rsidRPr="009109FD">
        <w:rPr>
          <w:rStyle w:val="span"/>
          <w:rFonts w:ascii="Palatino Linotype" w:eastAsia="Palatino Linotype" w:hAnsi="Palatino Linotype" w:cs="Palatino Linotype"/>
          <w:b/>
        </w:rPr>
        <w:t>03/2020 to 12/2021</w:t>
      </w:r>
    </w:p>
    <w:p w:rsidR="009109FD" w:rsidRDefault="009109FD" w:rsidP="009B6120">
      <w:pPr>
        <w:spacing w:line="281" w:lineRule="auto"/>
        <w:jc w:val="both"/>
        <w:textAlignment w:val="auto"/>
        <w:rPr>
          <w:rStyle w:val="spancompanyname"/>
          <w:rFonts w:ascii="Palatino Linotype" w:eastAsia="Palatino Linotype" w:hAnsi="Palatino Linotype" w:cs="Palatino Linotype"/>
        </w:rPr>
      </w:pPr>
    </w:p>
    <w:p w:rsidR="00B633DD" w:rsidRPr="00086F78" w:rsidRDefault="00B633DD" w:rsidP="009B6120">
      <w:pPr>
        <w:numPr>
          <w:ilvl w:val="0"/>
          <w:numId w:val="11"/>
        </w:numPr>
        <w:spacing w:line="281" w:lineRule="auto"/>
        <w:jc w:val="both"/>
        <w:textAlignment w:val="auto"/>
        <w:rPr>
          <w:rFonts w:ascii="Palatino Linotype" w:hAnsi="Palatino Linotype" w:cs="Arial"/>
          <w:sz w:val="18"/>
          <w:szCs w:val="20"/>
        </w:rPr>
      </w:pPr>
      <w:r w:rsidRPr="00086F78">
        <w:rPr>
          <w:rFonts w:ascii="Palatino Linotype" w:hAnsi="Palatino Linotype" w:cs="Arial"/>
          <w:sz w:val="18"/>
          <w:szCs w:val="20"/>
        </w:rPr>
        <w:t>Installs and configures database software.</w:t>
      </w:r>
    </w:p>
    <w:p w:rsidR="00B633DD" w:rsidRPr="00086F78" w:rsidRDefault="00B633DD" w:rsidP="00B633DD">
      <w:pPr>
        <w:numPr>
          <w:ilvl w:val="0"/>
          <w:numId w:val="11"/>
        </w:numPr>
        <w:spacing w:line="281" w:lineRule="auto"/>
        <w:jc w:val="both"/>
        <w:textAlignment w:val="auto"/>
        <w:rPr>
          <w:rFonts w:ascii="Palatino Linotype" w:hAnsi="Palatino Linotype" w:cs="Arial"/>
          <w:sz w:val="18"/>
          <w:szCs w:val="20"/>
        </w:rPr>
      </w:pPr>
      <w:r w:rsidRPr="00086F78">
        <w:rPr>
          <w:rFonts w:ascii="Palatino Linotype" w:hAnsi="Palatino Linotype" w:cs="Arial"/>
          <w:sz w:val="18"/>
          <w:szCs w:val="20"/>
        </w:rPr>
        <w:t>Implementing of IaaS and PaaS solutions in a cloud environment.</w:t>
      </w:r>
    </w:p>
    <w:p w:rsidR="00B633DD" w:rsidRPr="00086F78" w:rsidRDefault="00B633DD" w:rsidP="00B633DD">
      <w:pPr>
        <w:numPr>
          <w:ilvl w:val="0"/>
          <w:numId w:val="11"/>
        </w:numPr>
        <w:spacing w:line="281" w:lineRule="auto"/>
        <w:jc w:val="both"/>
        <w:textAlignment w:val="auto"/>
        <w:rPr>
          <w:rFonts w:ascii="Palatino Linotype" w:hAnsi="Palatino Linotype" w:cs="Arial"/>
          <w:sz w:val="18"/>
          <w:szCs w:val="20"/>
        </w:rPr>
      </w:pPr>
      <w:r w:rsidRPr="00086F78">
        <w:rPr>
          <w:rFonts w:ascii="Palatino Linotype" w:hAnsi="Palatino Linotype" w:cs="Arial"/>
          <w:sz w:val="18"/>
          <w:szCs w:val="20"/>
        </w:rPr>
        <w:t>Migrating databases from the physical servers and VMs to Azure SQL Database and Azure VMs.</w:t>
      </w:r>
    </w:p>
    <w:p w:rsidR="00B633DD" w:rsidRPr="00086F78" w:rsidRDefault="00B633DD" w:rsidP="00B633DD">
      <w:pPr>
        <w:numPr>
          <w:ilvl w:val="0"/>
          <w:numId w:val="11"/>
        </w:numPr>
        <w:spacing w:line="281" w:lineRule="auto"/>
        <w:jc w:val="both"/>
        <w:textAlignment w:val="auto"/>
        <w:rPr>
          <w:rFonts w:ascii="Palatino Linotype" w:hAnsi="Palatino Linotype" w:cs="Arial"/>
          <w:sz w:val="18"/>
          <w:szCs w:val="20"/>
        </w:rPr>
      </w:pPr>
      <w:r w:rsidRPr="00086F78">
        <w:rPr>
          <w:rFonts w:ascii="Palatino Linotype" w:hAnsi="Palatino Linotype" w:cs="Arial"/>
          <w:sz w:val="18"/>
          <w:szCs w:val="20"/>
        </w:rPr>
        <w:t>Implementing availability groups and transactional replication</w:t>
      </w:r>
    </w:p>
    <w:p w:rsidR="00B633DD" w:rsidRPr="00086F78" w:rsidRDefault="00B633DD" w:rsidP="00B633DD">
      <w:pPr>
        <w:numPr>
          <w:ilvl w:val="0"/>
          <w:numId w:val="11"/>
        </w:numPr>
        <w:spacing w:line="281" w:lineRule="auto"/>
        <w:jc w:val="both"/>
        <w:textAlignment w:val="auto"/>
        <w:rPr>
          <w:rFonts w:ascii="Palatino Linotype" w:hAnsi="Palatino Linotype" w:cs="Arial"/>
          <w:sz w:val="18"/>
          <w:szCs w:val="20"/>
        </w:rPr>
      </w:pPr>
      <w:r w:rsidRPr="00086F78">
        <w:rPr>
          <w:rFonts w:ascii="Palatino Linotype" w:hAnsi="Palatino Linotype" w:cs="Arial"/>
          <w:sz w:val="18"/>
          <w:szCs w:val="20"/>
        </w:rPr>
        <w:t>Responsible for database Refresh process and Responsible for database Deployment support</w:t>
      </w:r>
    </w:p>
    <w:p w:rsidR="00B633DD" w:rsidRPr="00086F78" w:rsidRDefault="00B633DD" w:rsidP="00B633DD">
      <w:pPr>
        <w:numPr>
          <w:ilvl w:val="0"/>
          <w:numId w:val="11"/>
        </w:numPr>
        <w:spacing w:line="281" w:lineRule="auto"/>
        <w:jc w:val="both"/>
        <w:textAlignment w:val="auto"/>
        <w:rPr>
          <w:rFonts w:ascii="Palatino Linotype" w:hAnsi="Palatino Linotype" w:cs="Arial"/>
          <w:sz w:val="18"/>
          <w:szCs w:val="20"/>
        </w:rPr>
      </w:pPr>
      <w:r w:rsidRPr="00086F78">
        <w:rPr>
          <w:rFonts w:ascii="Palatino Linotype" w:hAnsi="Palatino Linotype" w:cs="Arial"/>
          <w:sz w:val="18"/>
          <w:szCs w:val="20"/>
        </w:rPr>
        <w:t>Working with High Availability (HA) and Disaster Recovery (DR) options for SQL Server.</w:t>
      </w:r>
    </w:p>
    <w:p w:rsidR="00B633DD" w:rsidRPr="00086F78" w:rsidRDefault="00B633DD" w:rsidP="00B633DD">
      <w:pPr>
        <w:numPr>
          <w:ilvl w:val="0"/>
          <w:numId w:val="11"/>
        </w:numPr>
        <w:spacing w:line="281" w:lineRule="auto"/>
        <w:jc w:val="both"/>
        <w:textAlignment w:val="auto"/>
        <w:rPr>
          <w:rFonts w:ascii="Palatino Linotype" w:hAnsi="Palatino Linotype" w:cs="Arial"/>
          <w:sz w:val="18"/>
          <w:szCs w:val="20"/>
        </w:rPr>
      </w:pPr>
      <w:r w:rsidRPr="00086F78">
        <w:rPr>
          <w:rFonts w:ascii="Palatino Linotype" w:hAnsi="Palatino Linotype" w:cs="Arial"/>
          <w:sz w:val="18"/>
          <w:szCs w:val="20"/>
        </w:rPr>
        <w:t>Ensures sensitive data is encrypted and protected within the database.</w:t>
      </w:r>
    </w:p>
    <w:p w:rsidR="00B633DD" w:rsidRPr="00086F78" w:rsidRDefault="00B633DD" w:rsidP="00B633DD">
      <w:pPr>
        <w:numPr>
          <w:ilvl w:val="0"/>
          <w:numId w:val="11"/>
        </w:numPr>
        <w:spacing w:line="281" w:lineRule="auto"/>
        <w:jc w:val="both"/>
        <w:textAlignment w:val="auto"/>
        <w:rPr>
          <w:rFonts w:ascii="Palatino Linotype" w:hAnsi="Palatino Linotype" w:cs="Arial"/>
          <w:sz w:val="18"/>
          <w:szCs w:val="20"/>
        </w:rPr>
      </w:pPr>
      <w:r w:rsidRPr="00086F78">
        <w:rPr>
          <w:rFonts w:ascii="Palatino Linotype" w:hAnsi="Palatino Linotype" w:cs="Arial"/>
          <w:sz w:val="18"/>
          <w:szCs w:val="20"/>
        </w:rPr>
        <w:t>Design and coordinates creation and modification of databases.</w:t>
      </w:r>
    </w:p>
    <w:p w:rsidR="00B633DD" w:rsidRPr="00086F78" w:rsidRDefault="00B633DD" w:rsidP="00B633DD">
      <w:pPr>
        <w:numPr>
          <w:ilvl w:val="0"/>
          <w:numId w:val="11"/>
        </w:numPr>
        <w:spacing w:line="281" w:lineRule="auto"/>
        <w:jc w:val="both"/>
        <w:textAlignment w:val="auto"/>
        <w:rPr>
          <w:rFonts w:ascii="Palatino Linotype" w:hAnsi="Palatino Linotype" w:cs="Arial"/>
          <w:sz w:val="18"/>
          <w:szCs w:val="20"/>
        </w:rPr>
      </w:pPr>
      <w:r w:rsidRPr="00086F78">
        <w:rPr>
          <w:rFonts w:ascii="Palatino Linotype" w:hAnsi="Palatino Linotype" w:cs="Arial"/>
          <w:sz w:val="18"/>
          <w:szCs w:val="20"/>
        </w:rPr>
        <w:t>Performance Tuning and Optimization, using native Monitoring tools, TSQL statements and 3rd party tools.</w:t>
      </w:r>
    </w:p>
    <w:p w:rsidR="00B633DD" w:rsidRPr="00086F78" w:rsidRDefault="00B633DD" w:rsidP="00B633DD">
      <w:pPr>
        <w:numPr>
          <w:ilvl w:val="0"/>
          <w:numId w:val="11"/>
        </w:numPr>
        <w:spacing w:line="281" w:lineRule="auto"/>
        <w:jc w:val="both"/>
        <w:textAlignment w:val="auto"/>
        <w:rPr>
          <w:rFonts w:ascii="Palatino Linotype" w:hAnsi="Palatino Linotype" w:cs="Arial"/>
          <w:sz w:val="18"/>
          <w:szCs w:val="20"/>
        </w:rPr>
      </w:pPr>
      <w:r w:rsidRPr="00086F78">
        <w:rPr>
          <w:rFonts w:ascii="Palatino Linotype" w:hAnsi="Palatino Linotype" w:cs="Arial"/>
          <w:sz w:val="18"/>
          <w:szCs w:val="20"/>
        </w:rPr>
        <w:t>Responsible for Que triage and working on daily access request tickets.</w:t>
      </w:r>
    </w:p>
    <w:p w:rsidR="00B633DD" w:rsidRPr="00086F78" w:rsidRDefault="00B633DD" w:rsidP="00B633DD">
      <w:pPr>
        <w:numPr>
          <w:ilvl w:val="0"/>
          <w:numId w:val="11"/>
        </w:numPr>
        <w:spacing w:line="281" w:lineRule="auto"/>
        <w:jc w:val="both"/>
        <w:textAlignment w:val="auto"/>
        <w:rPr>
          <w:rFonts w:ascii="Palatino Linotype" w:hAnsi="Palatino Linotype" w:cs="Arial"/>
          <w:sz w:val="18"/>
          <w:szCs w:val="20"/>
        </w:rPr>
      </w:pPr>
      <w:r w:rsidRPr="00086F78">
        <w:rPr>
          <w:rFonts w:ascii="Palatino Linotype" w:hAnsi="Palatino Linotype" w:cs="Arial"/>
          <w:sz w:val="18"/>
          <w:szCs w:val="20"/>
        </w:rPr>
        <w:t>Performs design review and code reviews to ensure code maintainability, performance, and application responsiveness.</w:t>
      </w:r>
    </w:p>
    <w:p w:rsidR="00B633DD" w:rsidRPr="00086F78" w:rsidRDefault="00B633DD" w:rsidP="00B633DD">
      <w:pPr>
        <w:numPr>
          <w:ilvl w:val="0"/>
          <w:numId w:val="11"/>
        </w:numPr>
        <w:spacing w:line="281" w:lineRule="auto"/>
        <w:jc w:val="both"/>
        <w:textAlignment w:val="auto"/>
        <w:rPr>
          <w:rFonts w:ascii="Palatino Linotype" w:hAnsi="Palatino Linotype" w:cs="Arial"/>
          <w:sz w:val="18"/>
          <w:szCs w:val="20"/>
        </w:rPr>
      </w:pPr>
      <w:r w:rsidRPr="00086F78">
        <w:rPr>
          <w:rFonts w:ascii="Palatino Linotype" w:hAnsi="Palatino Linotype" w:cs="Arial"/>
          <w:sz w:val="18"/>
          <w:szCs w:val="20"/>
        </w:rPr>
        <w:t>Design and development of automated solutions, scripts, functions, programs, processes, to increase efficiency of the database and monitoring</w:t>
      </w:r>
    </w:p>
    <w:p w:rsidR="00B633DD" w:rsidRPr="00086F78" w:rsidRDefault="00B633DD" w:rsidP="00B633DD">
      <w:pPr>
        <w:numPr>
          <w:ilvl w:val="0"/>
          <w:numId w:val="11"/>
        </w:numPr>
        <w:spacing w:line="281" w:lineRule="auto"/>
        <w:jc w:val="both"/>
        <w:textAlignment w:val="auto"/>
        <w:rPr>
          <w:rFonts w:ascii="Palatino Linotype" w:hAnsi="Palatino Linotype" w:cs="Arial"/>
          <w:sz w:val="18"/>
          <w:szCs w:val="20"/>
        </w:rPr>
      </w:pPr>
      <w:r w:rsidRPr="00086F78">
        <w:rPr>
          <w:rFonts w:ascii="Palatino Linotype" w:hAnsi="Palatino Linotype" w:cs="Arial"/>
          <w:sz w:val="18"/>
          <w:szCs w:val="20"/>
        </w:rPr>
        <w:t>Working 24/7 on call, this team is on call rotation</w:t>
      </w:r>
    </w:p>
    <w:p w:rsidR="00B633DD" w:rsidRPr="00086F78" w:rsidRDefault="00B633DD" w:rsidP="00B633DD">
      <w:pPr>
        <w:numPr>
          <w:ilvl w:val="0"/>
          <w:numId w:val="11"/>
        </w:numPr>
        <w:spacing w:line="281" w:lineRule="auto"/>
        <w:jc w:val="both"/>
        <w:textAlignment w:val="auto"/>
        <w:rPr>
          <w:rFonts w:ascii="Palatino Linotype" w:hAnsi="Palatino Linotype" w:cs="Arial"/>
          <w:sz w:val="18"/>
          <w:szCs w:val="20"/>
        </w:rPr>
      </w:pPr>
      <w:r w:rsidRPr="00086F78">
        <w:rPr>
          <w:rFonts w:ascii="Palatino Linotype" w:hAnsi="Palatino Linotype" w:cs="Arial"/>
          <w:sz w:val="18"/>
          <w:szCs w:val="20"/>
        </w:rPr>
        <w:t>Experience using monitoring tools for database and performance issues</w:t>
      </w:r>
    </w:p>
    <w:p w:rsidR="00B633DD" w:rsidRPr="00086F78" w:rsidRDefault="00B633DD" w:rsidP="00B633DD">
      <w:pPr>
        <w:numPr>
          <w:ilvl w:val="0"/>
          <w:numId w:val="11"/>
        </w:numPr>
        <w:spacing w:line="281" w:lineRule="auto"/>
        <w:jc w:val="both"/>
        <w:textAlignment w:val="auto"/>
        <w:rPr>
          <w:rFonts w:ascii="Palatino Linotype" w:hAnsi="Palatino Linotype" w:cs="Arial"/>
          <w:sz w:val="18"/>
          <w:szCs w:val="20"/>
        </w:rPr>
      </w:pPr>
      <w:r w:rsidRPr="00086F78">
        <w:rPr>
          <w:rFonts w:ascii="Palatino Linotype" w:hAnsi="Palatino Linotype" w:cs="Arial"/>
          <w:sz w:val="18"/>
          <w:szCs w:val="20"/>
        </w:rPr>
        <w:t xml:space="preserve">Working with multiple different groups within a company, app dev, security, storage, data management, business stakeholders </w:t>
      </w:r>
    </w:p>
    <w:p w:rsidR="006E345D" w:rsidRPr="00B633DD" w:rsidRDefault="006E345D" w:rsidP="00B633DD">
      <w:pPr>
        <w:spacing w:line="281" w:lineRule="auto"/>
        <w:jc w:val="both"/>
        <w:textAlignment w:val="auto"/>
        <w:rPr>
          <w:rFonts w:ascii="Palatino Linotype" w:hAnsi="Palatino Linotype" w:cs="Arial"/>
          <w:sz w:val="22"/>
          <w:szCs w:val="20"/>
        </w:rPr>
      </w:pPr>
    </w:p>
    <w:p w:rsidR="00726CC6" w:rsidRDefault="00086F78" w:rsidP="009109FD">
      <w:pPr>
        <w:pStyle w:val="ulli"/>
        <w:spacing w:line="240" w:lineRule="auto"/>
        <w:rPr>
          <w:rStyle w:val="span"/>
          <w:rFonts w:ascii="Palatino Linotype" w:eastAsia="Palatino Linotype" w:hAnsi="Palatino Linotype" w:cs="Palatino Linotype"/>
        </w:rPr>
      </w:pPr>
      <w:r w:rsidRPr="00EA5279">
        <w:rPr>
          <w:rStyle w:val="span"/>
          <w:rFonts w:ascii="Palatino Linotype" w:eastAsia="Palatino Linotype" w:hAnsi="Palatino Linotype" w:cs="Palatino Linotype"/>
          <w:b/>
        </w:rPr>
        <w:t xml:space="preserve">SQL DBA </w:t>
      </w:r>
      <w:r w:rsidR="00A42773" w:rsidRPr="00EA5279">
        <w:rPr>
          <w:rStyle w:val="span"/>
          <w:rFonts w:ascii="Palatino Linotype" w:eastAsia="Palatino Linotype" w:hAnsi="Palatino Linotype" w:cs="Palatino Linotype"/>
          <w:b/>
        </w:rPr>
        <w:t xml:space="preserve">                             </w:t>
      </w:r>
      <w:r w:rsidR="00A42773" w:rsidRPr="00EA5279">
        <w:rPr>
          <w:rStyle w:val="span"/>
          <w:rFonts w:ascii="Palatino Linotype" w:eastAsia="Palatino Linotype" w:hAnsi="Palatino Linotype" w:cs="Palatino Linotype"/>
        </w:rPr>
        <w:t xml:space="preserve">                                                                                         </w:t>
      </w:r>
    </w:p>
    <w:p w:rsidR="00EA5279" w:rsidRDefault="00A9484E" w:rsidP="009109FD">
      <w:pPr>
        <w:pStyle w:val="ulli"/>
        <w:spacing w:line="240" w:lineRule="auto"/>
        <w:rPr>
          <w:rStyle w:val="span"/>
          <w:rFonts w:ascii="Palatino Linotype" w:eastAsia="Palatino Linotype" w:hAnsi="Palatino Linotype" w:cs="Palatino Linotype"/>
          <w:b/>
        </w:rPr>
      </w:pPr>
      <w:r w:rsidRPr="00A9484E">
        <w:rPr>
          <w:rStyle w:val="span"/>
          <w:rFonts w:ascii="Palatino Linotype" w:eastAsia="Palatino Linotype" w:hAnsi="Palatino Linotype" w:cs="Palatino Linotype"/>
          <w:b/>
        </w:rPr>
        <w:t>Barnes &amp; Noble</w:t>
      </w:r>
      <w:r w:rsidR="009109FD">
        <w:rPr>
          <w:rStyle w:val="span"/>
          <w:rFonts w:ascii="Palatino Linotype" w:eastAsia="Palatino Linotype" w:hAnsi="Palatino Linotype" w:cs="Palatino Linotype"/>
          <w:b/>
        </w:rPr>
        <w:t>,</w:t>
      </w:r>
      <w:r w:rsidR="009109FD" w:rsidRPr="009109FD">
        <w:rPr>
          <w:rStyle w:val="spanpaddedline"/>
          <w:rFonts w:ascii="Palatino Linotype" w:eastAsia="Palatino Linotype" w:hAnsi="Palatino Linotype" w:cs="Palatino Linotype"/>
        </w:rPr>
        <w:t xml:space="preserve"> </w:t>
      </w:r>
      <w:r w:rsidR="009109FD" w:rsidRPr="009109FD">
        <w:rPr>
          <w:rStyle w:val="spanpaddedline"/>
          <w:rFonts w:ascii="Palatino Linotype" w:eastAsia="Palatino Linotype" w:hAnsi="Palatino Linotype" w:cs="Palatino Linotype"/>
          <w:b/>
        </w:rPr>
        <w:t>Springfield</w:t>
      </w:r>
      <w:r w:rsidR="009109FD">
        <w:rPr>
          <w:rStyle w:val="spanpaddedline"/>
          <w:rFonts w:ascii="Palatino Linotype" w:eastAsia="Palatino Linotype" w:hAnsi="Palatino Linotype" w:cs="Palatino Linotype"/>
        </w:rPr>
        <w:t xml:space="preserve"> VA</w:t>
      </w:r>
      <w:r w:rsidR="009109FD">
        <w:rPr>
          <w:rStyle w:val="spanpaddedline"/>
          <w:rFonts w:ascii="Palatino Linotype" w:eastAsia="Palatino Linotype" w:hAnsi="Palatino Linotype" w:cs="Palatino Linotype"/>
        </w:rPr>
        <w:t>,</w:t>
      </w:r>
      <w:r w:rsidR="009109FD" w:rsidRPr="009109FD">
        <w:rPr>
          <w:rStyle w:val="span"/>
          <w:rFonts w:ascii="Palatino Linotype" w:eastAsia="Palatino Linotype" w:hAnsi="Palatino Linotype" w:cs="Palatino Linotype"/>
        </w:rPr>
        <w:t xml:space="preserve"> </w:t>
      </w:r>
      <w:r w:rsidR="009109FD" w:rsidRPr="009109FD">
        <w:rPr>
          <w:rStyle w:val="span"/>
          <w:rFonts w:ascii="Palatino Linotype" w:eastAsia="Palatino Linotype" w:hAnsi="Palatino Linotype" w:cs="Palatino Linotype"/>
          <w:b/>
        </w:rPr>
        <w:t>05/2019 to 02/2020</w:t>
      </w:r>
    </w:p>
    <w:p w:rsidR="009109FD" w:rsidRDefault="009109FD" w:rsidP="009109FD">
      <w:pPr>
        <w:pStyle w:val="ulli"/>
        <w:spacing w:line="240" w:lineRule="auto"/>
        <w:rPr>
          <w:rStyle w:val="span"/>
          <w:rFonts w:ascii="Palatino Linotype" w:eastAsia="Palatino Linotype" w:hAnsi="Palatino Linotype" w:cs="Palatino Linotype"/>
          <w:b/>
        </w:rPr>
      </w:pPr>
    </w:p>
    <w:p w:rsidR="00086F78" w:rsidRPr="00086F78" w:rsidRDefault="00086F78" w:rsidP="00086F78">
      <w:pPr>
        <w:pStyle w:val="ListParagraph"/>
        <w:numPr>
          <w:ilvl w:val="0"/>
          <w:numId w:val="12"/>
        </w:numPr>
        <w:rPr>
          <w:rFonts w:ascii="Palatino Linotype" w:hAnsi="Palatino Linotype" w:cs="Times New Roman"/>
          <w:sz w:val="18"/>
        </w:rPr>
      </w:pPr>
      <w:r w:rsidRPr="00086F78">
        <w:rPr>
          <w:rFonts w:ascii="Palatino Linotype" w:hAnsi="Palatino Linotype" w:cs="Times New Roman"/>
          <w:sz w:val="18"/>
        </w:rPr>
        <w:t xml:space="preserve">Involved in a projects that is to migrate databases from on-premises to Azure. </w:t>
      </w:r>
    </w:p>
    <w:p w:rsidR="00086F78" w:rsidRPr="00086F78" w:rsidRDefault="00086F78" w:rsidP="00086F78">
      <w:pPr>
        <w:pStyle w:val="ListParagraph"/>
        <w:numPr>
          <w:ilvl w:val="0"/>
          <w:numId w:val="12"/>
        </w:numPr>
        <w:spacing w:after="200" w:line="276" w:lineRule="auto"/>
        <w:rPr>
          <w:rFonts w:ascii="Palatino Linotype" w:hAnsi="Palatino Linotype" w:cs="Times New Roman"/>
          <w:sz w:val="18"/>
        </w:rPr>
      </w:pPr>
      <w:r w:rsidRPr="00086F78">
        <w:rPr>
          <w:rFonts w:ascii="Palatino Linotype" w:hAnsi="Palatino Linotype" w:cs="Times New Roman"/>
          <w:sz w:val="18"/>
        </w:rPr>
        <w:t xml:space="preserve">Involved in detail-oriented assessment, impact analysis and planning of migration. </w:t>
      </w:r>
    </w:p>
    <w:p w:rsidR="00086F78" w:rsidRPr="00086F78" w:rsidRDefault="00086F78" w:rsidP="00086F78">
      <w:pPr>
        <w:pStyle w:val="ListParagraph"/>
        <w:numPr>
          <w:ilvl w:val="0"/>
          <w:numId w:val="12"/>
        </w:numPr>
        <w:spacing w:after="200" w:line="276" w:lineRule="auto"/>
        <w:rPr>
          <w:rFonts w:ascii="Palatino Linotype" w:hAnsi="Palatino Linotype" w:cs="Times New Roman"/>
          <w:sz w:val="18"/>
        </w:rPr>
      </w:pPr>
      <w:r w:rsidRPr="00086F78">
        <w:rPr>
          <w:rFonts w:ascii="Palatino Linotype" w:hAnsi="Palatino Linotype" w:cs="Times New Roman"/>
          <w:sz w:val="18"/>
        </w:rPr>
        <w:t>Reviewing the migration plans with the owners of underlying applications over various Iterations Planning meeting during migration process.</w:t>
      </w:r>
    </w:p>
    <w:p w:rsidR="00086F78" w:rsidRPr="00086F78" w:rsidRDefault="00086F78" w:rsidP="00086F78">
      <w:pPr>
        <w:pStyle w:val="ListParagraph"/>
        <w:numPr>
          <w:ilvl w:val="0"/>
          <w:numId w:val="12"/>
        </w:numPr>
        <w:rPr>
          <w:rFonts w:ascii="Palatino Linotype" w:hAnsi="Palatino Linotype" w:cs="Times New Roman"/>
          <w:sz w:val="18"/>
        </w:rPr>
      </w:pPr>
      <w:r w:rsidRPr="00086F78">
        <w:rPr>
          <w:rFonts w:ascii="Palatino Linotype" w:hAnsi="Palatino Linotype" w:cs="Times New Roman"/>
          <w:sz w:val="18"/>
        </w:rPr>
        <w:t>At the same time, is responsible to manage SQL Databases both on- premises and Azure.</w:t>
      </w:r>
    </w:p>
    <w:p w:rsidR="00086F78" w:rsidRPr="00086F78" w:rsidRDefault="00086F78" w:rsidP="00086F78">
      <w:pPr>
        <w:pStyle w:val="ListParagraph"/>
        <w:numPr>
          <w:ilvl w:val="0"/>
          <w:numId w:val="12"/>
        </w:numPr>
        <w:spacing w:after="200" w:line="276" w:lineRule="auto"/>
        <w:rPr>
          <w:rFonts w:ascii="Palatino Linotype" w:hAnsi="Palatino Linotype" w:cs="Times New Roman"/>
          <w:sz w:val="18"/>
        </w:rPr>
      </w:pPr>
      <w:r w:rsidRPr="00086F78">
        <w:rPr>
          <w:rFonts w:ascii="Palatino Linotype" w:hAnsi="Palatino Linotype" w:cs="Times New Roman"/>
          <w:sz w:val="18"/>
        </w:rPr>
        <w:t xml:space="preserve">Responsible to upgrade existing SQL Server instances from Version 2012 to Version 2016. </w:t>
      </w:r>
    </w:p>
    <w:p w:rsidR="00086F78" w:rsidRPr="00086F78" w:rsidRDefault="00086F78" w:rsidP="00086F78">
      <w:pPr>
        <w:pStyle w:val="ListParagraph"/>
        <w:numPr>
          <w:ilvl w:val="0"/>
          <w:numId w:val="12"/>
        </w:numPr>
        <w:spacing w:after="200" w:line="276" w:lineRule="auto"/>
        <w:rPr>
          <w:rFonts w:ascii="Palatino Linotype" w:hAnsi="Palatino Linotype" w:cs="Times New Roman"/>
          <w:sz w:val="18"/>
        </w:rPr>
      </w:pPr>
      <w:r w:rsidRPr="00086F78">
        <w:rPr>
          <w:rFonts w:ascii="Palatino Linotype" w:hAnsi="Palatino Linotype" w:cs="Times New Roman"/>
          <w:sz w:val="18"/>
        </w:rPr>
        <w:t>Support and administer SQL 2012, 2014, 2016, 2017 in Development, UAT and Production environments.</w:t>
      </w:r>
    </w:p>
    <w:p w:rsidR="00086F78" w:rsidRPr="00086F78" w:rsidRDefault="00086F78" w:rsidP="00086F78">
      <w:pPr>
        <w:pStyle w:val="ListParagraph"/>
        <w:numPr>
          <w:ilvl w:val="0"/>
          <w:numId w:val="12"/>
        </w:numPr>
        <w:spacing w:after="200" w:line="276" w:lineRule="auto"/>
        <w:rPr>
          <w:rFonts w:ascii="Palatino Linotype" w:hAnsi="Palatino Linotype" w:cs="Times New Roman"/>
          <w:sz w:val="18"/>
        </w:rPr>
      </w:pPr>
      <w:r w:rsidRPr="00086F78">
        <w:rPr>
          <w:rFonts w:ascii="Palatino Linotype" w:hAnsi="Palatino Linotype" w:cs="Times New Roman"/>
          <w:sz w:val="18"/>
        </w:rPr>
        <w:t>Configure domain controller/individual nodes, Enable Always ON AG in configuration manager.</w:t>
      </w:r>
    </w:p>
    <w:p w:rsidR="00086F78" w:rsidRPr="00086F78" w:rsidRDefault="00086F78" w:rsidP="00086F78">
      <w:pPr>
        <w:pStyle w:val="ListParagraph"/>
        <w:numPr>
          <w:ilvl w:val="0"/>
          <w:numId w:val="12"/>
        </w:numPr>
        <w:spacing w:after="200" w:line="276" w:lineRule="auto"/>
        <w:rPr>
          <w:rFonts w:ascii="Palatino Linotype" w:hAnsi="Palatino Linotype" w:cs="Times New Roman"/>
          <w:sz w:val="18"/>
        </w:rPr>
      </w:pPr>
      <w:r w:rsidRPr="00086F78">
        <w:rPr>
          <w:rFonts w:ascii="Palatino Linotype" w:hAnsi="Palatino Linotype" w:cs="Times New Roman"/>
          <w:sz w:val="18"/>
        </w:rPr>
        <w:t>Manage databases within availability groups to ensure data synchronization is in a healthy state.</w:t>
      </w:r>
    </w:p>
    <w:p w:rsidR="00086F78" w:rsidRPr="00086F78" w:rsidRDefault="00086F78" w:rsidP="00086F78">
      <w:pPr>
        <w:pStyle w:val="ListParagraph"/>
        <w:numPr>
          <w:ilvl w:val="0"/>
          <w:numId w:val="12"/>
        </w:numPr>
        <w:spacing w:after="200" w:line="276" w:lineRule="auto"/>
        <w:rPr>
          <w:rFonts w:ascii="Palatino Linotype" w:hAnsi="Palatino Linotype" w:cs="Times New Roman"/>
          <w:sz w:val="18"/>
        </w:rPr>
      </w:pPr>
      <w:r w:rsidRPr="00086F78">
        <w:rPr>
          <w:rFonts w:ascii="Palatino Linotype" w:hAnsi="Palatino Linotype" w:cs="Times New Roman"/>
          <w:sz w:val="18"/>
        </w:rPr>
        <w:t>Configure and maintain backup procedure of databases associated with AG.</w:t>
      </w:r>
    </w:p>
    <w:p w:rsidR="00086F78" w:rsidRPr="00086F78" w:rsidRDefault="00086F78" w:rsidP="00086F78">
      <w:pPr>
        <w:pStyle w:val="ListParagraph"/>
        <w:numPr>
          <w:ilvl w:val="0"/>
          <w:numId w:val="12"/>
        </w:numPr>
        <w:rPr>
          <w:rFonts w:ascii="Palatino Linotype" w:hAnsi="Palatino Linotype" w:cs="Times New Roman"/>
          <w:sz w:val="18"/>
        </w:rPr>
      </w:pPr>
      <w:r w:rsidRPr="00086F78">
        <w:rPr>
          <w:rFonts w:ascii="Palatino Linotype" w:hAnsi="Palatino Linotype" w:cs="Times New Roman"/>
          <w:sz w:val="18"/>
        </w:rPr>
        <w:t>Monitor and maintain database storage resources.</w:t>
      </w:r>
    </w:p>
    <w:p w:rsidR="00086F78" w:rsidRPr="00086F78" w:rsidRDefault="00086F78" w:rsidP="00086F78">
      <w:pPr>
        <w:pStyle w:val="ListParagraph"/>
        <w:numPr>
          <w:ilvl w:val="0"/>
          <w:numId w:val="12"/>
        </w:numPr>
        <w:rPr>
          <w:rFonts w:ascii="Palatino Linotype" w:hAnsi="Palatino Linotype" w:cs="Times New Roman"/>
          <w:sz w:val="18"/>
        </w:rPr>
      </w:pPr>
      <w:r w:rsidRPr="00086F78">
        <w:rPr>
          <w:rFonts w:ascii="Palatino Linotype" w:hAnsi="Palatino Linotype" w:cs="Times New Roman"/>
          <w:sz w:val="18"/>
        </w:rPr>
        <w:t>Monitor and maintain database maintenance plans for backups, index rebuild/defragment, and database statistics.</w:t>
      </w:r>
    </w:p>
    <w:p w:rsidR="00086F78" w:rsidRPr="00086F78" w:rsidRDefault="00086F78" w:rsidP="00086F78">
      <w:pPr>
        <w:pStyle w:val="ListParagraph"/>
        <w:numPr>
          <w:ilvl w:val="0"/>
          <w:numId w:val="12"/>
        </w:numPr>
        <w:rPr>
          <w:rFonts w:ascii="Palatino Linotype" w:hAnsi="Palatino Linotype" w:cs="Times New Roman"/>
          <w:sz w:val="18"/>
        </w:rPr>
      </w:pPr>
      <w:r w:rsidRPr="00086F78">
        <w:rPr>
          <w:rFonts w:ascii="Palatino Linotype" w:hAnsi="Palatino Linotype" w:cs="Times New Roman"/>
          <w:sz w:val="18"/>
        </w:rPr>
        <w:t>Install database software service packs and cumulative updates, as necessary.</w:t>
      </w:r>
    </w:p>
    <w:p w:rsidR="00086F78" w:rsidRPr="00086F78" w:rsidRDefault="00086F78" w:rsidP="00086F78">
      <w:pPr>
        <w:pStyle w:val="ListParagraph"/>
        <w:numPr>
          <w:ilvl w:val="0"/>
          <w:numId w:val="12"/>
        </w:numPr>
        <w:rPr>
          <w:rFonts w:ascii="Palatino Linotype" w:hAnsi="Palatino Linotype" w:cs="Times New Roman"/>
          <w:sz w:val="18"/>
        </w:rPr>
      </w:pPr>
      <w:r w:rsidRPr="00086F78">
        <w:rPr>
          <w:rFonts w:ascii="Palatino Linotype" w:hAnsi="Palatino Linotype" w:cs="Times New Roman"/>
          <w:sz w:val="18"/>
        </w:rPr>
        <w:t>Maintain and administer database security access.</w:t>
      </w:r>
    </w:p>
    <w:p w:rsidR="00086F78" w:rsidRPr="00086F78" w:rsidRDefault="00086F78" w:rsidP="00086F78">
      <w:pPr>
        <w:pStyle w:val="ListParagraph"/>
        <w:numPr>
          <w:ilvl w:val="0"/>
          <w:numId w:val="12"/>
        </w:numPr>
        <w:rPr>
          <w:rFonts w:ascii="Palatino Linotype" w:hAnsi="Palatino Linotype" w:cs="Times New Roman"/>
          <w:sz w:val="18"/>
        </w:rPr>
      </w:pPr>
      <w:r w:rsidRPr="00086F78">
        <w:rPr>
          <w:rFonts w:ascii="Palatino Linotype" w:hAnsi="Palatino Linotype" w:cs="Times New Roman"/>
          <w:sz w:val="18"/>
        </w:rPr>
        <w:t>Troubleshoot and resolve database connectivity issues.</w:t>
      </w:r>
    </w:p>
    <w:p w:rsidR="00086F78" w:rsidRPr="00086F78" w:rsidRDefault="00086F78" w:rsidP="00086F78">
      <w:pPr>
        <w:pStyle w:val="ListParagraph"/>
        <w:numPr>
          <w:ilvl w:val="0"/>
          <w:numId w:val="12"/>
        </w:numPr>
        <w:rPr>
          <w:rFonts w:ascii="Palatino Linotype" w:hAnsi="Palatino Linotype" w:cs="Times New Roman"/>
          <w:sz w:val="18"/>
        </w:rPr>
      </w:pPr>
      <w:r w:rsidRPr="00086F78">
        <w:rPr>
          <w:rFonts w:ascii="Palatino Linotype" w:hAnsi="Palatino Linotype" w:cs="Times New Roman"/>
          <w:sz w:val="18"/>
        </w:rPr>
        <w:t xml:space="preserve">Follow </w:t>
      </w:r>
      <w:r w:rsidRPr="00086F78">
        <w:rPr>
          <w:rFonts w:ascii="Palatino Linotype" w:hAnsi="Palatino Linotype" w:cs="Times New Roman"/>
          <w:b/>
          <w:sz w:val="18"/>
        </w:rPr>
        <w:t>Change Management</w:t>
      </w:r>
      <w:r w:rsidRPr="00086F78">
        <w:rPr>
          <w:rFonts w:ascii="Palatino Linotype" w:hAnsi="Palatino Linotype" w:cs="Times New Roman"/>
          <w:sz w:val="18"/>
        </w:rPr>
        <w:t xml:space="preserve"> processes to implement database configuration changes.</w:t>
      </w:r>
    </w:p>
    <w:p w:rsidR="00086F78" w:rsidRPr="00086F78" w:rsidRDefault="00086F78" w:rsidP="00086F78">
      <w:pPr>
        <w:pStyle w:val="ListParagraph"/>
        <w:numPr>
          <w:ilvl w:val="0"/>
          <w:numId w:val="12"/>
        </w:numPr>
        <w:rPr>
          <w:rFonts w:ascii="Palatino Linotype" w:hAnsi="Palatino Linotype" w:cs="Times New Roman"/>
          <w:sz w:val="18"/>
        </w:rPr>
      </w:pPr>
      <w:r w:rsidRPr="00086F78">
        <w:rPr>
          <w:rFonts w:ascii="Palatino Linotype" w:hAnsi="Palatino Linotype" w:cs="Times New Roman"/>
          <w:sz w:val="18"/>
        </w:rPr>
        <w:t>Proactively monitor and respond to MSSQL database Alerts.</w:t>
      </w:r>
    </w:p>
    <w:p w:rsidR="00086F78" w:rsidRPr="00086F78" w:rsidRDefault="00086F78" w:rsidP="00086F78">
      <w:pPr>
        <w:pStyle w:val="ListParagraph"/>
        <w:numPr>
          <w:ilvl w:val="0"/>
          <w:numId w:val="12"/>
        </w:numPr>
        <w:rPr>
          <w:rFonts w:ascii="Palatino Linotype" w:hAnsi="Palatino Linotype" w:cs="Times New Roman"/>
          <w:sz w:val="18"/>
        </w:rPr>
      </w:pPr>
      <w:r w:rsidRPr="00086F78">
        <w:rPr>
          <w:rFonts w:ascii="Palatino Linotype" w:hAnsi="Palatino Linotype" w:cs="Times New Roman"/>
          <w:sz w:val="18"/>
        </w:rPr>
        <w:t>Data extraction from multiple sources, including data warehouses, various databases, etc.</w:t>
      </w:r>
    </w:p>
    <w:p w:rsidR="00086F78" w:rsidRPr="00086F78" w:rsidRDefault="00086F78" w:rsidP="00086F78">
      <w:pPr>
        <w:pStyle w:val="ListParagraph"/>
        <w:numPr>
          <w:ilvl w:val="0"/>
          <w:numId w:val="12"/>
        </w:numPr>
        <w:rPr>
          <w:rFonts w:ascii="Palatino Linotype" w:hAnsi="Palatino Linotype" w:cs="Times New Roman"/>
          <w:sz w:val="18"/>
        </w:rPr>
      </w:pPr>
      <w:r w:rsidRPr="00086F78">
        <w:rPr>
          <w:rFonts w:ascii="Palatino Linotype" w:hAnsi="Palatino Linotype" w:cs="Times New Roman"/>
          <w:sz w:val="18"/>
        </w:rPr>
        <w:t>Create and deploy SSIS packages, improve monitoring capability error logging and error recovery capability of ETL jobs.</w:t>
      </w:r>
    </w:p>
    <w:sdt>
      <w:sdtPr>
        <w:id w:val="1483710"/>
        <w:placeholder>
          <w:docPart w:val="207BEAED77A84F43BB2E5BF8EB17D537"/>
        </w:placeholder>
        <w:temporary/>
        <w:showingPlcHdr/>
        <w15:appearance w15:val="hidden"/>
      </w:sdtPr>
      <w:sdtContent>
        <w:p w:rsidR="00C333CB" w:rsidRDefault="00C333CB" w:rsidP="00C333CB">
          <w:pPr>
            <w:pStyle w:val="Heading1"/>
          </w:pPr>
          <w:r w:rsidRPr="00C333CB">
            <w:rPr>
              <w:rFonts w:ascii="Palatino Linotype" w:hAnsi="Palatino Linotype"/>
              <w:color w:val="auto"/>
            </w:rPr>
            <w:t>Education</w:t>
          </w:r>
        </w:p>
      </w:sdtContent>
    </w:sdt>
    <w:p w:rsidR="00C333CB" w:rsidRPr="00C333CB" w:rsidRDefault="00C333CB" w:rsidP="009109FD">
      <w:pPr>
        <w:numPr>
          <w:ilvl w:val="0"/>
          <w:numId w:val="14"/>
        </w:numPr>
        <w:spacing w:line="240" w:lineRule="auto"/>
        <w:textAlignment w:val="auto"/>
        <w:rPr>
          <w:rFonts w:ascii="Palatino Linotype" w:hAnsi="Palatino Linotype"/>
          <w:bCs/>
          <w:sz w:val="20"/>
        </w:rPr>
      </w:pPr>
      <w:r w:rsidRPr="00C333CB">
        <w:rPr>
          <w:rFonts w:ascii="Palatino Linotype" w:hAnsi="Palatino Linotype"/>
          <w:bCs/>
          <w:sz w:val="20"/>
        </w:rPr>
        <w:t xml:space="preserve">2020-2023 </w:t>
      </w:r>
      <w:r w:rsidR="009109FD">
        <w:rPr>
          <w:rFonts w:ascii="Palatino Linotype" w:hAnsi="Palatino Linotype"/>
          <w:bCs/>
          <w:sz w:val="20"/>
        </w:rPr>
        <w:t xml:space="preserve">BS in </w:t>
      </w:r>
      <w:r w:rsidRPr="00C333CB">
        <w:rPr>
          <w:rFonts w:ascii="Palatino Linotype" w:hAnsi="Palatino Linotype"/>
          <w:bCs/>
          <w:sz w:val="20"/>
        </w:rPr>
        <w:t>IT (Informational technology and networking) Monroe community college (USA-Rochester)</w:t>
      </w:r>
    </w:p>
    <w:p w:rsidR="00C333CB" w:rsidRPr="00C333CB" w:rsidRDefault="00C333CB" w:rsidP="009109FD">
      <w:pPr>
        <w:numPr>
          <w:ilvl w:val="0"/>
          <w:numId w:val="14"/>
        </w:numPr>
        <w:spacing w:line="240" w:lineRule="auto"/>
        <w:textAlignment w:val="auto"/>
        <w:rPr>
          <w:rFonts w:ascii="Palatino Linotype" w:hAnsi="Palatino Linotype"/>
          <w:bCs/>
          <w:sz w:val="20"/>
        </w:rPr>
      </w:pPr>
      <w:r w:rsidRPr="00C333CB">
        <w:rPr>
          <w:rFonts w:ascii="Palatino Linotype" w:hAnsi="Palatino Linotype"/>
          <w:bCs/>
          <w:sz w:val="20"/>
        </w:rPr>
        <w:t>2011-2015 BBA (Bachelor of Business Administration) TAFE ILLAWARA Australia</w:t>
      </w:r>
    </w:p>
    <w:p w:rsidR="00C333CB" w:rsidRPr="00C333CB" w:rsidRDefault="00C333CB" w:rsidP="009109FD">
      <w:pPr>
        <w:numPr>
          <w:ilvl w:val="0"/>
          <w:numId w:val="14"/>
        </w:numPr>
        <w:spacing w:line="240" w:lineRule="auto"/>
        <w:textAlignment w:val="auto"/>
        <w:rPr>
          <w:rFonts w:ascii="Palatino Linotype" w:hAnsi="Palatino Linotype"/>
          <w:bCs/>
          <w:sz w:val="20"/>
        </w:rPr>
      </w:pPr>
      <w:r w:rsidRPr="00C333CB">
        <w:rPr>
          <w:rFonts w:ascii="Palatino Linotype" w:hAnsi="Palatino Linotype"/>
          <w:bCs/>
          <w:sz w:val="20"/>
        </w:rPr>
        <w:t>2011-2012 AUCA-American University in Central Asia, Certification in Psychology</w:t>
      </w:r>
    </w:p>
    <w:p w:rsidR="00C333CB" w:rsidRPr="00C333CB" w:rsidRDefault="00C333CB" w:rsidP="009109FD">
      <w:pPr>
        <w:numPr>
          <w:ilvl w:val="0"/>
          <w:numId w:val="14"/>
        </w:numPr>
        <w:spacing w:line="240" w:lineRule="auto"/>
        <w:textAlignment w:val="auto"/>
        <w:rPr>
          <w:rFonts w:ascii="Palatino Linotype" w:hAnsi="Palatino Linotype"/>
          <w:bCs/>
          <w:sz w:val="20"/>
        </w:rPr>
      </w:pPr>
      <w:r w:rsidRPr="00C333CB">
        <w:rPr>
          <w:rFonts w:ascii="Palatino Linotype" w:hAnsi="Palatino Linotype"/>
          <w:bCs/>
          <w:sz w:val="20"/>
        </w:rPr>
        <w:t>2008-2011 Cavendish British institute London-Bishkek, Certification in International Management</w:t>
      </w:r>
    </w:p>
    <w:p w:rsidR="00C8690A" w:rsidRDefault="00C333CB" w:rsidP="009109FD">
      <w:pPr>
        <w:numPr>
          <w:ilvl w:val="0"/>
          <w:numId w:val="14"/>
        </w:numPr>
        <w:spacing w:line="240" w:lineRule="auto"/>
        <w:textAlignment w:val="auto"/>
        <w:rPr>
          <w:rStyle w:val="span"/>
          <w:rFonts w:ascii="Palatino Linotype" w:eastAsia="Palatino Linotype" w:hAnsi="Palatino Linotype" w:cs="Palatino Linotype"/>
        </w:rPr>
      </w:pPr>
      <w:r w:rsidRPr="009109FD">
        <w:rPr>
          <w:rFonts w:ascii="Palatino Linotype" w:hAnsi="Palatino Linotype"/>
          <w:bCs/>
          <w:sz w:val="20"/>
        </w:rPr>
        <w:t>2007-2008 Cavendish college London-Bishkek, Certification in Marketing</w:t>
      </w:r>
      <w:r w:rsidR="00C8690A" w:rsidRPr="009109FD">
        <w:rPr>
          <w:rStyle w:val="span"/>
          <w:rFonts w:ascii="Palatino Linotype" w:eastAsia="Palatino Linotype" w:hAnsi="Palatino Linotype" w:cs="Palatino Linotype"/>
        </w:rPr>
        <w:t xml:space="preserve"> </w:t>
      </w:r>
    </w:p>
    <w:p w:rsidR="009109FD" w:rsidRDefault="009109FD" w:rsidP="009109FD">
      <w:pPr>
        <w:pStyle w:val="Heading1"/>
      </w:pPr>
      <w:r>
        <w:t xml:space="preserve">Certification </w:t>
      </w:r>
    </w:p>
    <w:p w:rsidR="009109FD" w:rsidRPr="00262A56" w:rsidRDefault="00262A56" w:rsidP="009109FD">
      <w:pPr>
        <w:numPr>
          <w:ilvl w:val="0"/>
          <w:numId w:val="14"/>
        </w:numPr>
        <w:spacing w:line="240" w:lineRule="auto"/>
        <w:textAlignment w:val="auto"/>
        <w:rPr>
          <w:rFonts w:ascii="Palatino Linotype" w:hAnsi="Palatino Linotype"/>
          <w:bCs/>
          <w:color w:val="000000" w:themeColor="text1"/>
          <w:sz w:val="20"/>
        </w:rPr>
      </w:pPr>
      <w:r w:rsidRPr="00262A56">
        <w:rPr>
          <w:rFonts w:ascii="Palatino Linotype" w:hAnsi="Palatino Linotype"/>
          <w:bCs/>
          <w:color w:val="000000" w:themeColor="text1"/>
          <w:sz w:val="20"/>
        </w:rPr>
        <w:t>Microsoft Certificate Az-104</w:t>
      </w:r>
    </w:p>
    <w:p w:rsidR="009109FD" w:rsidRPr="00262A56" w:rsidRDefault="00262A56" w:rsidP="009109FD">
      <w:pPr>
        <w:numPr>
          <w:ilvl w:val="0"/>
          <w:numId w:val="14"/>
        </w:numPr>
        <w:spacing w:line="240" w:lineRule="auto"/>
        <w:textAlignment w:val="auto"/>
        <w:rPr>
          <w:rFonts w:ascii="Palatino Linotype" w:hAnsi="Palatino Linotype"/>
          <w:bCs/>
          <w:color w:val="000000" w:themeColor="text1"/>
          <w:sz w:val="20"/>
        </w:rPr>
      </w:pPr>
      <w:r w:rsidRPr="00262A56">
        <w:rPr>
          <w:rFonts w:ascii="Palatino Linotype" w:hAnsi="Palatino Linotype"/>
          <w:bCs/>
          <w:color w:val="000000" w:themeColor="text1"/>
          <w:sz w:val="20"/>
        </w:rPr>
        <w:t>Microsoft Certificate DP-300</w:t>
      </w:r>
      <w:bookmarkStart w:id="0" w:name="_GoBack"/>
      <w:bookmarkEnd w:id="0"/>
    </w:p>
    <w:p w:rsidR="009109FD" w:rsidRPr="009109FD" w:rsidRDefault="009109FD" w:rsidP="009109FD">
      <w:pPr>
        <w:spacing w:line="240" w:lineRule="auto"/>
        <w:ind w:left="720"/>
        <w:textAlignment w:val="auto"/>
        <w:rPr>
          <w:rStyle w:val="span"/>
          <w:rFonts w:ascii="Palatino Linotype" w:eastAsia="Palatino Linotype" w:hAnsi="Palatino Linotype" w:cs="Palatino Linotype"/>
        </w:rPr>
      </w:pPr>
    </w:p>
    <w:sectPr w:rsidR="009109FD" w:rsidRPr="009109FD">
      <w:pgSz w:w="12240" w:h="15840"/>
      <w:pgMar w:top="240" w:right="600" w:bottom="24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EF7FFF8C-AE68-493E-A18B-8A0368AF0D59}"/>
  </w:font>
  <w:font w:name="Palatino Linotype">
    <w:panose1 w:val="02040502050505030304"/>
    <w:charset w:val="00"/>
    <w:family w:val="roman"/>
    <w:pitch w:val="variable"/>
    <w:sig w:usb0="E0000287" w:usb1="40000013" w:usb2="00000000" w:usb3="00000000" w:csb0="0000019F" w:csb1="00000000"/>
    <w:embedRegular r:id="rId2" w:fontKey="{213F1798-9F08-4D64-81D4-80C50F364D78}"/>
    <w:embedBold r:id="rId3" w:fontKey="{61F98A16-1E42-49CC-8746-12B98275F8E8}"/>
  </w:font>
  <w:font w:name="Helvetica">
    <w:panose1 w:val="020B0604020202020204"/>
    <w:charset w:val="00"/>
    <w:family w:val="swiss"/>
    <w:pitch w:val="variable"/>
    <w:sig w:usb0="E0002EFF" w:usb1="C000785B" w:usb2="00000009" w:usb3="00000000" w:csb0="000001FF" w:csb1="00000000"/>
    <w:embedRegular r:id="rId4" w:fontKey="{B93050B7-F68E-468E-97E6-85ABC2EF891D}"/>
  </w:font>
  <w:font w:name="Dotum">
    <w:altName w:val="돋움"/>
    <w:panose1 w:val="020B0600000101010101"/>
    <w:charset w:val="81"/>
    <w:family w:val="modern"/>
    <w:notTrueType/>
    <w:pitch w:val="fixed"/>
    <w:sig w:usb0="00000001" w:usb1="09060000" w:usb2="00000010" w:usb3="00000000" w:csb0="00080000" w:csb1="00000000"/>
  </w:font>
  <w:font w:name="Times New Roman Bold">
    <w:panose1 w:val="02020803070505020304"/>
    <w:charset w:val="00"/>
    <w:family w:val="roman"/>
    <w:pitch w:val="default"/>
    <w:embedRegular r:id="rId5" w:fontKey="{0F53BF63-5B28-4DE7-A888-B0B7A0DC5EF5}"/>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00000001"/>
    <w:lvl w:ilvl="0" w:tplc="10642520">
      <w:start w:val="1"/>
      <w:numFmt w:val="bullet"/>
      <w:lvlText w:val=""/>
      <w:lvlJc w:val="left"/>
      <w:pPr>
        <w:ind w:left="720" w:hanging="360"/>
      </w:pPr>
      <w:rPr>
        <w:rFonts w:ascii="Symbol" w:hAnsi="Symbol"/>
      </w:rPr>
    </w:lvl>
    <w:lvl w:ilvl="1" w:tplc="81A86BCE">
      <w:start w:val="1"/>
      <w:numFmt w:val="bullet"/>
      <w:lvlText w:val="o"/>
      <w:lvlJc w:val="left"/>
      <w:pPr>
        <w:tabs>
          <w:tab w:val="num" w:pos="1440"/>
        </w:tabs>
        <w:ind w:left="1440" w:hanging="360"/>
      </w:pPr>
      <w:rPr>
        <w:rFonts w:ascii="Courier New" w:hAnsi="Courier New"/>
      </w:rPr>
    </w:lvl>
    <w:lvl w:ilvl="2" w:tplc="1F58F68A">
      <w:start w:val="1"/>
      <w:numFmt w:val="bullet"/>
      <w:lvlText w:val=""/>
      <w:lvlJc w:val="left"/>
      <w:pPr>
        <w:tabs>
          <w:tab w:val="num" w:pos="2160"/>
        </w:tabs>
        <w:ind w:left="2160" w:hanging="360"/>
      </w:pPr>
      <w:rPr>
        <w:rFonts w:ascii="Wingdings" w:hAnsi="Wingdings"/>
      </w:rPr>
    </w:lvl>
    <w:lvl w:ilvl="3" w:tplc="AAF4FEB0">
      <w:start w:val="1"/>
      <w:numFmt w:val="bullet"/>
      <w:lvlText w:val=""/>
      <w:lvlJc w:val="left"/>
      <w:pPr>
        <w:tabs>
          <w:tab w:val="num" w:pos="2880"/>
        </w:tabs>
        <w:ind w:left="2880" w:hanging="360"/>
      </w:pPr>
      <w:rPr>
        <w:rFonts w:ascii="Symbol" w:hAnsi="Symbol"/>
      </w:rPr>
    </w:lvl>
    <w:lvl w:ilvl="4" w:tplc="564618CC">
      <w:start w:val="1"/>
      <w:numFmt w:val="bullet"/>
      <w:lvlText w:val="o"/>
      <w:lvlJc w:val="left"/>
      <w:pPr>
        <w:tabs>
          <w:tab w:val="num" w:pos="3600"/>
        </w:tabs>
        <w:ind w:left="3600" w:hanging="360"/>
      </w:pPr>
      <w:rPr>
        <w:rFonts w:ascii="Courier New" w:hAnsi="Courier New"/>
      </w:rPr>
    </w:lvl>
    <w:lvl w:ilvl="5" w:tplc="A1608A24">
      <w:start w:val="1"/>
      <w:numFmt w:val="bullet"/>
      <w:lvlText w:val=""/>
      <w:lvlJc w:val="left"/>
      <w:pPr>
        <w:tabs>
          <w:tab w:val="num" w:pos="4320"/>
        </w:tabs>
        <w:ind w:left="4320" w:hanging="360"/>
      </w:pPr>
      <w:rPr>
        <w:rFonts w:ascii="Wingdings" w:hAnsi="Wingdings"/>
      </w:rPr>
    </w:lvl>
    <w:lvl w:ilvl="6" w:tplc="1EF4ED1A">
      <w:start w:val="1"/>
      <w:numFmt w:val="bullet"/>
      <w:lvlText w:val=""/>
      <w:lvlJc w:val="left"/>
      <w:pPr>
        <w:tabs>
          <w:tab w:val="num" w:pos="5040"/>
        </w:tabs>
        <w:ind w:left="5040" w:hanging="360"/>
      </w:pPr>
      <w:rPr>
        <w:rFonts w:ascii="Symbol" w:hAnsi="Symbol"/>
      </w:rPr>
    </w:lvl>
    <w:lvl w:ilvl="7" w:tplc="91444F76">
      <w:start w:val="1"/>
      <w:numFmt w:val="bullet"/>
      <w:lvlText w:val="o"/>
      <w:lvlJc w:val="left"/>
      <w:pPr>
        <w:tabs>
          <w:tab w:val="num" w:pos="5760"/>
        </w:tabs>
        <w:ind w:left="5760" w:hanging="360"/>
      </w:pPr>
      <w:rPr>
        <w:rFonts w:ascii="Courier New" w:hAnsi="Courier New"/>
      </w:rPr>
    </w:lvl>
    <w:lvl w:ilvl="8" w:tplc="D41CBD90">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5E1E4356">
      <w:start w:val="1"/>
      <w:numFmt w:val="bullet"/>
      <w:lvlText w:val=""/>
      <w:lvlJc w:val="left"/>
      <w:pPr>
        <w:ind w:left="720" w:hanging="360"/>
      </w:pPr>
      <w:rPr>
        <w:rFonts w:ascii="Symbol" w:hAnsi="Symbol"/>
      </w:rPr>
    </w:lvl>
    <w:lvl w:ilvl="1" w:tplc="AA9CC2FE">
      <w:start w:val="1"/>
      <w:numFmt w:val="bullet"/>
      <w:lvlText w:val="o"/>
      <w:lvlJc w:val="left"/>
      <w:pPr>
        <w:tabs>
          <w:tab w:val="num" w:pos="1440"/>
        </w:tabs>
        <w:ind w:left="1440" w:hanging="360"/>
      </w:pPr>
      <w:rPr>
        <w:rFonts w:ascii="Courier New" w:hAnsi="Courier New"/>
      </w:rPr>
    </w:lvl>
    <w:lvl w:ilvl="2" w:tplc="16B456CE">
      <w:start w:val="1"/>
      <w:numFmt w:val="bullet"/>
      <w:lvlText w:val=""/>
      <w:lvlJc w:val="left"/>
      <w:pPr>
        <w:tabs>
          <w:tab w:val="num" w:pos="2160"/>
        </w:tabs>
        <w:ind w:left="2160" w:hanging="360"/>
      </w:pPr>
      <w:rPr>
        <w:rFonts w:ascii="Wingdings" w:hAnsi="Wingdings"/>
      </w:rPr>
    </w:lvl>
    <w:lvl w:ilvl="3" w:tplc="7DEAEFFE">
      <w:start w:val="1"/>
      <w:numFmt w:val="bullet"/>
      <w:lvlText w:val=""/>
      <w:lvlJc w:val="left"/>
      <w:pPr>
        <w:tabs>
          <w:tab w:val="num" w:pos="2880"/>
        </w:tabs>
        <w:ind w:left="2880" w:hanging="360"/>
      </w:pPr>
      <w:rPr>
        <w:rFonts w:ascii="Symbol" w:hAnsi="Symbol"/>
      </w:rPr>
    </w:lvl>
    <w:lvl w:ilvl="4" w:tplc="80FA6BB6">
      <w:start w:val="1"/>
      <w:numFmt w:val="bullet"/>
      <w:lvlText w:val="o"/>
      <w:lvlJc w:val="left"/>
      <w:pPr>
        <w:tabs>
          <w:tab w:val="num" w:pos="3600"/>
        </w:tabs>
        <w:ind w:left="3600" w:hanging="360"/>
      </w:pPr>
      <w:rPr>
        <w:rFonts w:ascii="Courier New" w:hAnsi="Courier New"/>
      </w:rPr>
    </w:lvl>
    <w:lvl w:ilvl="5" w:tplc="C6C612B2">
      <w:start w:val="1"/>
      <w:numFmt w:val="bullet"/>
      <w:lvlText w:val=""/>
      <w:lvlJc w:val="left"/>
      <w:pPr>
        <w:tabs>
          <w:tab w:val="num" w:pos="4320"/>
        </w:tabs>
        <w:ind w:left="4320" w:hanging="360"/>
      </w:pPr>
      <w:rPr>
        <w:rFonts w:ascii="Wingdings" w:hAnsi="Wingdings"/>
      </w:rPr>
    </w:lvl>
    <w:lvl w:ilvl="6" w:tplc="901AC3C2">
      <w:start w:val="1"/>
      <w:numFmt w:val="bullet"/>
      <w:lvlText w:val=""/>
      <w:lvlJc w:val="left"/>
      <w:pPr>
        <w:tabs>
          <w:tab w:val="num" w:pos="5040"/>
        </w:tabs>
        <w:ind w:left="5040" w:hanging="360"/>
      </w:pPr>
      <w:rPr>
        <w:rFonts w:ascii="Symbol" w:hAnsi="Symbol"/>
      </w:rPr>
    </w:lvl>
    <w:lvl w:ilvl="7" w:tplc="5EFEB706">
      <w:start w:val="1"/>
      <w:numFmt w:val="bullet"/>
      <w:lvlText w:val="o"/>
      <w:lvlJc w:val="left"/>
      <w:pPr>
        <w:tabs>
          <w:tab w:val="num" w:pos="5760"/>
        </w:tabs>
        <w:ind w:left="5760" w:hanging="360"/>
      </w:pPr>
      <w:rPr>
        <w:rFonts w:ascii="Courier New" w:hAnsi="Courier New"/>
      </w:rPr>
    </w:lvl>
    <w:lvl w:ilvl="8" w:tplc="16367B74">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6C429D9C">
      <w:start w:val="1"/>
      <w:numFmt w:val="bullet"/>
      <w:lvlText w:val=""/>
      <w:lvlJc w:val="left"/>
      <w:pPr>
        <w:ind w:left="720" w:hanging="360"/>
      </w:pPr>
      <w:rPr>
        <w:rFonts w:ascii="Symbol" w:hAnsi="Symbol"/>
      </w:rPr>
    </w:lvl>
    <w:lvl w:ilvl="1" w:tplc="E32CD592">
      <w:start w:val="1"/>
      <w:numFmt w:val="bullet"/>
      <w:lvlText w:val="o"/>
      <w:lvlJc w:val="left"/>
      <w:pPr>
        <w:tabs>
          <w:tab w:val="num" w:pos="1440"/>
        </w:tabs>
        <w:ind w:left="1440" w:hanging="360"/>
      </w:pPr>
      <w:rPr>
        <w:rFonts w:ascii="Courier New" w:hAnsi="Courier New"/>
      </w:rPr>
    </w:lvl>
    <w:lvl w:ilvl="2" w:tplc="043840AA">
      <w:start w:val="1"/>
      <w:numFmt w:val="bullet"/>
      <w:lvlText w:val=""/>
      <w:lvlJc w:val="left"/>
      <w:pPr>
        <w:tabs>
          <w:tab w:val="num" w:pos="2160"/>
        </w:tabs>
        <w:ind w:left="2160" w:hanging="360"/>
      </w:pPr>
      <w:rPr>
        <w:rFonts w:ascii="Wingdings" w:hAnsi="Wingdings"/>
      </w:rPr>
    </w:lvl>
    <w:lvl w:ilvl="3" w:tplc="20C213EC">
      <w:start w:val="1"/>
      <w:numFmt w:val="bullet"/>
      <w:lvlText w:val=""/>
      <w:lvlJc w:val="left"/>
      <w:pPr>
        <w:tabs>
          <w:tab w:val="num" w:pos="2880"/>
        </w:tabs>
        <w:ind w:left="2880" w:hanging="360"/>
      </w:pPr>
      <w:rPr>
        <w:rFonts w:ascii="Symbol" w:hAnsi="Symbol"/>
      </w:rPr>
    </w:lvl>
    <w:lvl w:ilvl="4" w:tplc="825A2616">
      <w:start w:val="1"/>
      <w:numFmt w:val="bullet"/>
      <w:lvlText w:val="o"/>
      <w:lvlJc w:val="left"/>
      <w:pPr>
        <w:tabs>
          <w:tab w:val="num" w:pos="3600"/>
        </w:tabs>
        <w:ind w:left="3600" w:hanging="360"/>
      </w:pPr>
      <w:rPr>
        <w:rFonts w:ascii="Courier New" w:hAnsi="Courier New"/>
      </w:rPr>
    </w:lvl>
    <w:lvl w:ilvl="5" w:tplc="5CE0580A">
      <w:start w:val="1"/>
      <w:numFmt w:val="bullet"/>
      <w:lvlText w:val=""/>
      <w:lvlJc w:val="left"/>
      <w:pPr>
        <w:tabs>
          <w:tab w:val="num" w:pos="4320"/>
        </w:tabs>
        <w:ind w:left="4320" w:hanging="360"/>
      </w:pPr>
      <w:rPr>
        <w:rFonts w:ascii="Wingdings" w:hAnsi="Wingdings"/>
      </w:rPr>
    </w:lvl>
    <w:lvl w:ilvl="6" w:tplc="FF32DD4C">
      <w:start w:val="1"/>
      <w:numFmt w:val="bullet"/>
      <w:lvlText w:val=""/>
      <w:lvlJc w:val="left"/>
      <w:pPr>
        <w:tabs>
          <w:tab w:val="num" w:pos="5040"/>
        </w:tabs>
        <w:ind w:left="5040" w:hanging="360"/>
      </w:pPr>
      <w:rPr>
        <w:rFonts w:ascii="Symbol" w:hAnsi="Symbol"/>
      </w:rPr>
    </w:lvl>
    <w:lvl w:ilvl="7" w:tplc="4DB2FADE">
      <w:start w:val="1"/>
      <w:numFmt w:val="bullet"/>
      <w:lvlText w:val="o"/>
      <w:lvlJc w:val="left"/>
      <w:pPr>
        <w:tabs>
          <w:tab w:val="num" w:pos="5760"/>
        </w:tabs>
        <w:ind w:left="5760" w:hanging="360"/>
      </w:pPr>
      <w:rPr>
        <w:rFonts w:ascii="Courier New" w:hAnsi="Courier New"/>
      </w:rPr>
    </w:lvl>
    <w:lvl w:ilvl="8" w:tplc="CA10792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DBAC1770">
      <w:start w:val="1"/>
      <w:numFmt w:val="bullet"/>
      <w:lvlText w:val=""/>
      <w:lvlJc w:val="left"/>
      <w:pPr>
        <w:ind w:left="720" w:hanging="360"/>
      </w:pPr>
      <w:rPr>
        <w:rFonts w:ascii="Symbol" w:hAnsi="Symbol"/>
      </w:rPr>
    </w:lvl>
    <w:lvl w:ilvl="1" w:tplc="959AC90C">
      <w:start w:val="1"/>
      <w:numFmt w:val="bullet"/>
      <w:lvlText w:val="o"/>
      <w:lvlJc w:val="left"/>
      <w:pPr>
        <w:tabs>
          <w:tab w:val="num" w:pos="1440"/>
        </w:tabs>
        <w:ind w:left="1440" w:hanging="360"/>
      </w:pPr>
      <w:rPr>
        <w:rFonts w:ascii="Courier New" w:hAnsi="Courier New"/>
      </w:rPr>
    </w:lvl>
    <w:lvl w:ilvl="2" w:tplc="8FDC939E">
      <w:start w:val="1"/>
      <w:numFmt w:val="bullet"/>
      <w:lvlText w:val=""/>
      <w:lvlJc w:val="left"/>
      <w:pPr>
        <w:tabs>
          <w:tab w:val="num" w:pos="2160"/>
        </w:tabs>
        <w:ind w:left="2160" w:hanging="360"/>
      </w:pPr>
      <w:rPr>
        <w:rFonts w:ascii="Wingdings" w:hAnsi="Wingdings"/>
      </w:rPr>
    </w:lvl>
    <w:lvl w:ilvl="3" w:tplc="A1662CC6">
      <w:start w:val="1"/>
      <w:numFmt w:val="bullet"/>
      <w:lvlText w:val=""/>
      <w:lvlJc w:val="left"/>
      <w:pPr>
        <w:tabs>
          <w:tab w:val="num" w:pos="2880"/>
        </w:tabs>
        <w:ind w:left="2880" w:hanging="360"/>
      </w:pPr>
      <w:rPr>
        <w:rFonts w:ascii="Symbol" w:hAnsi="Symbol"/>
      </w:rPr>
    </w:lvl>
    <w:lvl w:ilvl="4" w:tplc="F2FC7538">
      <w:start w:val="1"/>
      <w:numFmt w:val="bullet"/>
      <w:lvlText w:val="o"/>
      <w:lvlJc w:val="left"/>
      <w:pPr>
        <w:tabs>
          <w:tab w:val="num" w:pos="3600"/>
        </w:tabs>
        <w:ind w:left="3600" w:hanging="360"/>
      </w:pPr>
      <w:rPr>
        <w:rFonts w:ascii="Courier New" w:hAnsi="Courier New"/>
      </w:rPr>
    </w:lvl>
    <w:lvl w:ilvl="5" w:tplc="65C23A6E">
      <w:start w:val="1"/>
      <w:numFmt w:val="bullet"/>
      <w:lvlText w:val=""/>
      <w:lvlJc w:val="left"/>
      <w:pPr>
        <w:tabs>
          <w:tab w:val="num" w:pos="4320"/>
        </w:tabs>
        <w:ind w:left="4320" w:hanging="360"/>
      </w:pPr>
      <w:rPr>
        <w:rFonts w:ascii="Wingdings" w:hAnsi="Wingdings"/>
      </w:rPr>
    </w:lvl>
    <w:lvl w:ilvl="6" w:tplc="0FBE4C2E">
      <w:start w:val="1"/>
      <w:numFmt w:val="bullet"/>
      <w:lvlText w:val=""/>
      <w:lvlJc w:val="left"/>
      <w:pPr>
        <w:tabs>
          <w:tab w:val="num" w:pos="5040"/>
        </w:tabs>
        <w:ind w:left="5040" w:hanging="360"/>
      </w:pPr>
      <w:rPr>
        <w:rFonts w:ascii="Symbol" w:hAnsi="Symbol"/>
      </w:rPr>
    </w:lvl>
    <w:lvl w:ilvl="7" w:tplc="12E2BBA6">
      <w:start w:val="1"/>
      <w:numFmt w:val="bullet"/>
      <w:lvlText w:val="o"/>
      <w:lvlJc w:val="left"/>
      <w:pPr>
        <w:tabs>
          <w:tab w:val="num" w:pos="5760"/>
        </w:tabs>
        <w:ind w:left="5760" w:hanging="360"/>
      </w:pPr>
      <w:rPr>
        <w:rFonts w:ascii="Courier New" w:hAnsi="Courier New"/>
      </w:rPr>
    </w:lvl>
    <w:lvl w:ilvl="8" w:tplc="59743F64">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9522A394">
      <w:start w:val="1"/>
      <w:numFmt w:val="bullet"/>
      <w:lvlText w:val=""/>
      <w:lvlJc w:val="left"/>
      <w:pPr>
        <w:ind w:left="720" w:hanging="360"/>
      </w:pPr>
      <w:rPr>
        <w:rFonts w:ascii="Symbol" w:hAnsi="Symbol"/>
      </w:rPr>
    </w:lvl>
    <w:lvl w:ilvl="1" w:tplc="F8988B5A">
      <w:start w:val="1"/>
      <w:numFmt w:val="bullet"/>
      <w:lvlText w:val="o"/>
      <w:lvlJc w:val="left"/>
      <w:pPr>
        <w:tabs>
          <w:tab w:val="num" w:pos="1440"/>
        </w:tabs>
        <w:ind w:left="1440" w:hanging="360"/>
      </w:pPr>
      <w:rPr>
        <w:rFonts w:ascii="Courier New" w:hAnsi="Courier New"/>
      </w:rPr>
    </w:lvl>
    <w:lvl w:ilvl="2" w:tplc="8D3A60F2">
      <w:start w:val="1"/>
      <w:numFmt w:val="bullet"/>
      <w:lvlText w:val=""/>
      <w:lvlJc w:val="left"/>
      <w:pPr>
        <w:tabs>
          <w:tab w:val="num" w:pos="2160"/>
        </w:tabs>
        <w:ind w:left="2160" w:hanging="360"/>
      </w:pPr>
      <w:rPr>
        <w:rFonts w:ascii="Wingdings" w:hAnsi="Wingdings"/>
      </w:rPr>
    </w:lvl>
    <w:lvl w:ilvl="3" w:tplc="C03C50D0">
      <w:start w:val="1"/>
      <w:numFmt w:val="bullet"/>
      <w:lvlText w:val=""/>
      <w:lvlJc w:val="left"/>
      <w:pPr>
        <w:tabs>
          <w:tab w:val="num" w:pos="2880"/>
        </w:tabs>
        <w:ind w:left="2880" w:hanging="360"/>
      </w:pPr>
      <w:rPr>
        <w:rFonts w:ascii="Symbol" w:hAnsi="Symbol"/>
      </w:rPr>
    </w:lvl>
    <w:lvl w:ilvl="4" w:tplc="B2DE5EF4">
      <w:start w:val="1"/>
      <w:numFmt w:val="bullet"/>
      <w:lvlText w:val="o"/>
      <w:lvlJc w:val="left"/>
      <w:pPr>
        <w:tabs>
          <w:tab w:val="num" w:pos="3600"/>
        </w:tabs>
        <w:ind w:left="3600" w:hanging="360"/>
      </w:pPr>
      <w:rPr>
        <w:rFonts w:ascii="Courier New" w:hAnsi="Courier New"/>
      </w:rPr>
    </w:lvl>
    <w:lvl w:ilvl="5" w:tplc="44B41110">
      <w:start w:val="1"/>
      <w:numFmt w:val="bullet"/>
      <w:lvlText w:val=""/>
      <w:lvlJc w:val="left"/>
      <w:pPr>
        <w:tabs>
          <w:tab w:val="num" w:pos="4320"/>
        </w:tabs>
        <w:ind w:left="4320" w:hanging="360"/>
      </w:pPr>
      <w:rPr>
        <w:rFonts w:ascii="Wingdings" w:hAnsi="Wingdings"/>
      </w:rPr>
    </w:lvl>
    <w:lvl w:ilvl="6" w:tplc="E4401F54">
      <w:start w:val="1"/>
      <w:numFmt w:val="bullet"/>
      <w:lvlText w:val=""/>
      <w:lvlJc w:val="left"/>
      <w:pPr>
        <w:tabs>
          <w:tab w:val="num" w:pos="5040"/>
        </w:tabs>
        <w:ind w:left="5040" w:hanging="360"/>
      </w:pPr>
      <w:rPr>
        <w:rFonts w:ascii="Symbol" w:hAnsi="Symbol"/>
      </w:rPr>
    </w:lvl>
    <w:lvl w:ilvl="7" w:tplc="5DF64050">
      <w:start w:val="1"/>
      <w:numFmt w:val="bullet"/>
      <w:lvlText w:val="o"/>
      <w:lvlJc w:val="left"/>
      <w:pPr>
        <w:tabs>
          <w:tab w:val="num" w:pos="5760"/>
        </w:tabs>
        <w:ind w:left="5760" w:hanging="360"/>
      </w:pPr>
      <w:rPr>
        <w:rFonts w:ascii="Courier New" w:hAnsi="Courier New"/>
      </w:rPr>
    </w:lvl>
    <w:lvl w:ilvl="8" w:tplc="C674DE00">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9FF89B70">
      <w:start w:val="1"/>
      <w:numFmt w:val="bullet"/>
      <w:lvlText w:val=""/>
      <w:lvlJc w:val="left"/>
      <w:pPr>
        <w:ind w:left="720" w:hanging="360"/>
      </w:pPr>
      <w:rPr>
        <w:rFonts w:ascii="Symbol" w:hAnsi="Symbol"/>
      </w:rPr>
    </w:lvl>
    <w:lvl w:ilvl="1" w:tplc="9170FC1C">
      <w:start w:val="1"/>
      <w:numFmt w:val="bullet"/>
      <w:lvlText w:val="o"/>
      <w:lvlJc w:val="left"/>
      <w:pPr>
        <w:tabs>
          <w:tab w:val="num" w:pos="1440"/>
        </w:tabs>
        <w:ind w:left="1440" w:hanging="360"/>
      </w:pPr>
      <w:rPr>
        <w:rFonts w:ascii="Courier New" w:hAnsi="Courier New"/>
      </w:rPr>
    </w:lvl>
    <w:lvl w:ilvl="2" w:tplc="7D663A42">
      <w:start w:val="1"/>
      <w:numFmt w:val="bullet"/>
      <w:lvlText w:val=""/>
      <w:lvlJc w:val="left"/>
      <w:pPr>
        <w:tabs>
          <w:tab w:val="num" w:pos="2160"/>
        </w:tabs>
        <w:ind w:left="2160" w:hanging="360"/>
      </w:pPr>
      <w:rPr>
        <w:rFonts w:ascii="Wingdings" w:hAnsi="Wingdings"/>
      </w:rPr>
    </w:lvl>
    <w:lvl w:ilvl="3" w:tplc="89CCDB70">
      <w:start w:val="1"/>
      <w:numFmt w:val="bullet"/>
      <w:lvlText w:val=""/>
      <w:lvlJc w:val="left"/>
      <w:pPr>
        <w:tabs>
          <w:tab w:val="num" w:pos="2880"/>
        </w:tabs>
        <w:ind w:left="2880" w:hanging="360"/>
      </w:pPr>
      <w:rPr>
        <w:rFonts w:ascii="Symbol" w:hAnsi="Symbol"/>
      </w:rPr>
    </w:lvl>
    <w:lvl w:ilvl="4" w:tplc="FC1EB34A">
      <w:start w:val="1"/>
      <w:numFmt w:val="bullet"/>
      <w:lvlText w:val="o"/>
      <w:lvlJc w:val="left"/>
      <w:pPr>
        <w:tabs>
          <w:tab w:val="num" w:pos="3600"/>
        </w:tabs>
        <w:ind w:left="3600" w:hanging="360"/>
      </w:pPr>
      <w:rPr>
        <w:rFonts w:ascii="Courier New" w:hAnsi="Courier New"/>
      </w:rPr>
    </w:lvl>
    <w:lvl w:ilvl="5" w:tplc="99DE590E">
      <w:start w:val="1"/>
      <w:numFmt w:val="bullet"/>
      <w:lvlText w:val=""/>
      <w:lvlJc w:val="left"/>
      <w:pPr>
        <w:tabs>
          <w:tab w:val="num" w:pos="4320"/>
        </w:tabs>
        <w:ind w:left="4320" w:hanging="360"/>
      </w:pPr>
      <w:rPr>
        <w:rFonts w:ascii="Wingdings" w:hAnsi="Wingdings"/>
      </w:rPr>
    </w:lvl>
    <w:lvl w:ilvl="6" w:tplc="EBF6EDE8">
      <w:start w:val="1"/>
      <w:numFmt w:val="bullet"/>
      <w:lvlText w:val=""/>
      <w:lvlJc w:val="left"/>
      <w:pPr>
        <w:tabs>
          <w:tab w:val="num" w:pos="5040"/>
        </w:tabs>
        <w:ind w:left="5040" w:hanging="360"/>
      </w:pPr>
      <w:rPr>
        <w:rFonts w:ascii="Symbol" w:hAnsi="Symbol"/>
      </w:rPr>
    </w:lvl>
    <w:lvl w:ilvl="7" w:tplc="A29CC08A">
      <w:start w:val="1"/>
      <w:numFmt w:val="bullet"/>
      <w:lvlText w:val="o"/>
      <w:lvlJc w:val="left"/>
      <w:pPr>
        <w:tabs>
          <w:tab w:val="num" w:pos="5760"/>
        </w:tabs>
        <w:ind w:left="5760" w:hanging="360"/>
      </w:pPr>
      <w:rPr>
        <w:rFonts w:ascii="Courier New" w:hAnsi="Courier New"/>
      </w:rPr>
    </w:lvl>
    <w:lvl w:ilvl="8" w:tplc="228EF33A">
      <w:start w:val="1"/>
      <w:numFmt w:val="bullet"/>
      <w:lvlText w:val=""/>
      <w:lvlJc w:val="left"/>
      <w:pPr>
        <w:tabs>
          <w:tab w:val="num" w:pos="6480"/>
        </w:tabs>
        <w:ind w:left="6480" w:hanging="360"/>
      </w:pPr>
      <w:rPr>
        <w:rFonts w:ascii="Wingdings" w:hAnsi="Wingdings"/>
      </w:rPr>
    </w:lvl>
  </w:abstractNum>
  <w:abstractNum w:abstractNumId="6" w15:restartNumberingAfterBreak="0">
    <w:nsid w:val="009B743D"/>
    <w:multiLevelType w:val="hybridMultilevel"/>
    <w:tmpl w:val="42C4EF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4950D9"/>
    <w:multiLevelType w:val="hybridMultilevel"/>
    <w:tmpl w:val="A1969B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D4A029D"/>
    <w:multiLevelType w:val="hybridMultilevel"/>
    <w:tmpl w:val="2BD85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F51A3F"/>
    <w:multiLevelType w:val="hybridMultilevel"/>
    <w:tmpl w:val="41BAE49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95031F"/>
    <w:multiLevelType w:val="multilevel"/>
    <w:tmpl w:val="5A5CE55C"/>
    <w:lvl w:ilvl="0">
      <w:start w:val="1"/>
      <w:numFmt w:val="bullet"/>
      <w:pStyle w:val="Bulletedlist"/>
      <w:lvlText w:val=""/>
      <w:lvlJc w:val="left"/>
      <w:pPr>
        <w:tabs>
          <w:tab w:val="num" w:pos="216"/>
        </w:tabs>
        <w:ind w:left="216" w:hanging="216"/>
      </w:pPr>
      <w:rPr>
        <w:rFonts w:ascii="Symbol" w:hAnsi="Symbol" w:hint="default"/>
        <w:sz w:val="12"/>
        <w:szCs w:val="1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2534CD1"/>
    <w:multiLevelType w:val="hybridMultilevel"/>
    <w:tmpl w:val="4860E7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467626"/>
    <w:multiLevelType w:val="hybridMultilevel"/>
    <w:tmpl w:val="218C7F96"/>
    <w:lvl w:ilvl="0" w:tplc="21E6F974">
      <w:start w:val="1"/>
      <w:numFmt w:val="bullet"/>
      <w:pStyle w:val="GunnisonExperienceBodyTex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19A03AA"/>
    <w:multiLevelType w:val="hybridMultilevel"/>
    <w:tmpl w:val="62B04EEE"/>
    <w:lvl w:ilvl="0" w:tplc="04090001">
      <w:start w:val="1"/>
      <w:numFmt w:val="bullet"/>
      <w:lvlText w:val=""/>
      <w:lvlJc w:val="left"/>
      <w:pPr>
        <w:ind w:left="720" w:hanging="360"/>
      </w:pPr>
      <w:rPr>
        <w:rFonts w:ascii="Symbol" w:hAnsi="Symbol"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61662D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72A807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B50ECF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B4662B3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B50268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ECE4198">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66086E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9ACE14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9"/>
  </w:num>
  <w:num w:numId="8">
    <w:abstractNumId w:val="12"/>
  </w:num>
  <w:num w:numId="9">
    <w:abstractNumId w:val="10"/>
  </w:num>
  <w:num w:numId="10">
    <w:abstractNumId w:val="13"/>
  </w:num>
  <w:num w:numId="11">
    <w:abstractNumId w:val="7"/>
  </w:num>
  <w:num w:numId="12">
    <w:abstractNumId w:val="8"/>
  </w:num>
  <w:num w:numId="13">
    <w:abstractNumId w:val="11"/>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2"/>
  <w:displayBackgroundShape/>
  <w:embedTrueTypeFonts/>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6CC6"/>
    <w:rsid w:val="000430EF"/>
    <w:rsid w:val="000473C0"/>
    <w:rsid w:val="00086F78"/>
    <w:rsid w:val="000D5460"/>
    <w:rsid w:val="001D1387"/>
    <w:rsid w:val="00262A56"/>
    <w:rsid w:val="005E6314"/>
    <w:rsid w:val="00683F0F"/>
    <w:rsid w:val="00697B47"/>
    <w:rsid w:val="006B29D0"/>
    <w:rsid w:val="006D6494"/>
    <w:rsid w:val="006E345D"/>
    <w:rsid w:val="006E6D39"/>
    <w:rsid w:val="0070690D"/>
    <w:rsid w:val="00726CC6"/>
    <w:rsid w:val="007E556D"/>
    <w:rsid w:val="008C0F05"/>
    <w:rsid w:val="009109FD"/>
    <w:rsid w:val="009B6120"/>
    <w:rsid w:val="00A42773"/>
    <w:rsid w:val="00A9484E"/>
    <w:rsid w:val="00B633DD"/>
    <w:rsid w:val="00C018F8"/>
    <w:rsid w:val="00C20A47"/>
    <w:rsid w:val="00C333CB"/>
    <w:rsid w:val="00C8690A"/>
    <w:rsid w:val="00E41A5F"/>
    <w:rsid w:val="00EA5279"/>
    <w:rsid w:val="00F14123"/>
    <w:rsid w:val="00FC2C7D"/>
    <w:rsid w:val="00FE5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734B1DA-B5FC-4C77-BE93-C5DAA238C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40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documentdivname">
    <w:name w:val="div_document_div_name"/>
    <w:basedOn w:val="Normal"/>
    <w:rPr>
      <w:color w:val="000000"/>
    </w:rPr>
  </w:style>
  <w:style w:type="character" w:customStyle="1" w:styleId="span">
    <w:name w:val="span"/>
    <w:basedOn w:val="DefaultParagraphFont"/>
    <w:rPr>
      <w:sz w:val="24"/>
      <w:szCs w:val="24"/>
      <w:bdr w:val="none" w:sz="0" w:space="0" w:color="auto"/>
      <w:vertAlign w:val="baseline"/>
    </w:rPr>
  </w:style>
  <w:style w:type="paragraph" w:customStyle="1" w:styleId="divdocumentdivlowerborder">
    <w:name w:val="div_document_div_lowerborder"/>
    <w:basedOn w:val="Normal"/>
    <w:pPr>
      <w:pBdr>
        <w:top w:val="single" w:sz="8" w:space="0" w:color="000000"/>
        <w:bottom w:val="single" w:sz="24" w:space="0" w:color="000000"/>
      </w:pBdr>
      <w:spacing w:line="0" w:lineRule="atLeast"/>
    </w:pPr>
    <w:rPr>
      <w:color w:val="000000"/>
      <w:sz w:val="0"/>
      <w:szCs w:val="0"/>
    </w:rPr>
  </w:style>
  <w:style w:type="paragraph" w:customStyle="1" w:styleId="div">
    <w:name w:val="div"/>
    <w:basedOn w:val="Normal"/>
  </w:style>
  <w:style w:type="paragraph" w:customStyle="1" w:styleId="divdocumentdivSECTIONCNTC">
    <w:name w:val="div_document_div_SECTION_CNTC"/>
    <w:basedOn w:val="Normal"/>
    <w:pPr>
      <w:pBdr>
        <w:bottom w:val="none" w:sz="0" w:space="8" w:color="auto"/>
      </w:pBdr>
    </w:pPr>
  </w:style>
  <w:style w:type="paragraph" w:customStyle="1" w:styleId="divaddress">
    <w:name w:val="div_address"/>
    <w:basedOn w:val="div"/>
    <w:pPr>
      <w:spacing w:line="380" w:lineRule="atLeast"/>
      <w:jc w:val="center"/>
    </w:pPr>
    <w:rPr>
      <w:sz w:val="22"/>
      <w:szCs w:val="22"/>
    </w:rPr>
  </w:style>
  <w:style w:type="character" w:customStyle="1" w:styleId="divaddressli">
    <w:name w:val="div_address_li"/>
    <w:basedOn w:val="DefaultParagraphFont"/>
  </w:style>
  <w:style w:type="character" w:customStyle="1" w:styleId="divaddresslinth-child1bulletspan">
    <w:name w:val="div_address_li_nth-child(1)_bulletspan"/>
    <w:basedOn w:val="DefaultParagraphFont"/>
    <w:rPr>
      <w:vanish/>
    </w:rPr>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paragraph" w:customStyle="1" w:styleId="divdocumentsection">
    <w:name w:val="div_document_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440" w:lineRule="atLeast"/>
    </w:pPr>
    <w:rPr>
      <w:color w:val="000000"/>
      <w:sz w:val="28"/>
      <w:szCs w:val="28"/>
    </w:rPr>
  </w:style>
  <w:style w:type="paragraph" w:customStyle="1" w:styleId="hiltParaWrapper">
    <w:name w:val="hiltParaWrapper"/>
    <w:basedOn w:val="Normal"/>
  </w:style>
  <w:style w:type="paragraph" w:customStyle="1" w:styleId="divdocumentsinglecolumn">
    <w:name w:val="div_document_singlecolumn"/>
    <w:basedOn w:val="Normal"/>
  </w:style>
  <w:style w:type="paragraph" w:customStyle="1" w:styleId="ulli">
    <w:name w:val="ul_li"/>
    <w:basedOn w:val="Normal"/>
  </w:style>
  <w:style w:type="table" w:customStyle="1" w:styleId="divdocumenttable">
    <w:name w:val="div_document_table"/>
    <w:basedOn w:val="TableNormal"/>
    <w:tblPr/>
  </w:style>
  <w:style w:type="paragraph" w:customStyle="1" w:styleId="documentsectionnotmulti-para-hiltnotmulti-section-hiltmulti-para-opt">
    <w:name w:val="document_section_not(.multi-para-hilt)_not(.multi-section-hilt)_multi-para-opt"/>
    <w:basedOn w:val="Normal"/>
    <w:rPr>
      <w:vanish/>
    </w:rPr>
  </w:style>
  <w:style w:type="paragraph" w:customStyle="1" w:styleId="documenttxtBold">
    <w:name w:val="document_txtBold"/>
    <w:basedOn w:val="Normal"/>
    <w:rPr>
      <w:b/>
      <w:bCs/>
    </w:r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character" w:customStyle="1" w:styleId="spanpaddedline">
    <w:name w:val="span_paddedline"/>
    <w:basedOn w:val="span"/>
    <w:rPr>
      <w:sz w:val="24"/>
      <w:szCs w:val="24"/>
      <w:bdr w:val="none" w:sz="0" w:space="0" w:color="auto"/>
      <w:vertAlign w:val="baseline"/>
    </w:rPr>
  </w:style>
  <w:style w:type="paragraph" w:customStyle="1" w:styleId="spanpaddedlineParagraph">
    <w:name w:val="span_paddedline Paragraph"/>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paragraph" w:styleId="Title">
    <w:name w:val="Title"/>
    <w:basedOn w:val="Normal"/>
    <w:next w:val="Normal"/>
    <w:link w:val="TitleChar"/>
    <w:uiPriority w:val="1"/>
    <w:qFormat/>
    <w:rsid w:val="00C018F8"/>
    <w:pPr>
      <w:spacing w:line="240" w:lineRule="auto"/>
      <w:contextualSpacing/>
      <w:jc w:val="right"/>
      <w:textAlignment w:val="auto"/>
    </w:pPr>
    <w:rPr>
      <w:rFonts w:asciiTheme="majorHAnsi" w:eastAsiaTheme="majorEastAsia" w:hAnsiTheme="majorHAnsi" w:cstheme="majorBidi"/>
      <w:b/>
      <w:color w:val="984806" w:themeColor="accent6" w:themeShade="80"/>
      <w:kern w:val="28"/>
      <w:sz w:val="32"/>
      <w:szCs w:val="56"/>
    </w:rPr>
  </w:style>
  <w:style w:type="character" w:customStyle="1" w:styleId="TitleChar">
    <w:name w:val="Title Char"/>
    <w:basedOn w:val="DefaultParagraphFont"/>
    <w:link w:val="Title"/>
    <w:uiPriority w:val="1"/>
    <w:rsid w:val="00C018F8"/>
    <w:rPr>
      <w:rFonts w:asciiTheme="majorHAnsi" w:eastAsiaTheme="majorEastAsia" w:hAnsiTheme="majorHAnsi" w:cstheme="majorBidi"/>
      <w:b/>
      <w:color w:val="984806" w:themeColor="accent6" w:themeShade="80"/>
      <w:kern w:val="28"/>
      <w:sz w:val="32"/>
      <w:szCs w:val="56"/>
    </w:rPr>
  </w:style>
  <w:style w:type="paragraph" w:customStyle="1" w:styleId="ContactInfo">
    <w:name w:val="Contact Info"/>
    <w:link w:val="ContactInfoChar"/>
    <w:uiPriority w:val="2"/>
    <w:qFormat/>
    <w:rsid w:val="00C018F8"/>
    <w:pPr>
      <w:jc w:val="right"/>
    </w:pPr>
    <w:rPr>
      <w:rFonts w:asciiTheme="minorHAnsi" w:eastAsiaTheme="minorEastAsia" w:hAnsiTheme="minorHAnsi" w:cstheme="minorBidi"/>
      <w:color w:val="0D0D0D" w:themeColor="text1" w:themeTint="F2"/>
      <w:sz w:val="24"/>
      <w:szCs w:val="22"/>
    </w:rPr>
  </w:style>
  <w:style w:type="character" w:customStyle="1" w:styleId="ContactInfoChar">
    <w:name w:val="Contact Info Char"/>
    <w:basedOn w:val="DefaultParagraphFont"/>
    <w:link w:val="ContactInfo"/>
    <w:uiPriority w:val="2"/>
    <w:rsid w:val="00C018F8"/>
    <w:rPr>
      <w:rFonts w:asciiTheme="minorHAnsi" w:eastAsiaTheme="minorEastAsia" w:hAnsiTheme="minorHAnsi" w:cstheme="minorBidi"/>
      <w:color w:val="0D0D0D" w:themeColor="text1" w:themeTint="F2"/>
      <w:sz w:val="24"/>
      <w:szCs w:val="22"/>
    </w:rPr>
  </w:style>
  <w:style w:type="paragraph" w:customStyle="1" w:styleId="GunnisonExperienceBodyText">
    <w:name w:val="Gunnison Experience Body Text"/>
    <w:basedOn w:val="Normal"/>
    <w:link w:val="GunnisonExperienceBodyTextChar"/>
    <w:qFormat/>
    <w:rsid w:val="00B633DD"/>
    <w:pPr>
      <w:numPr>
        <w:numId w:val="8"/>
      </w:numPr>
      <w:spacing w:before="100" w:beforeAutospacing="1" w:after="100" w:afterAutospacing="1" w:line="240" w:lineRule="auto"/>
      <w:textAlignment w:val="auto"/>
    </w:pPr>
    <w:rPr>
      <w:rFonts w:ascii="Arial" w:hAnsi="Arial" w:cs="Arial"/>
      <w:sz w:val="22"/>
      <w:szCs w:val="22"/>
      <w:u w:color="000000"/>
    </w:rPr>
  </w:style>
  <w:style w:type="character" w:customStyle="1" w:styleId="GunnisonExperienceBodyTextChar">
    <w:name w:val="Gunnison Experience Body Text Char"/>
    <w:link w:val="GunnisonExperienceBodyText"/>
    <w:rsid w:val="00B633DD"/>
    <w:rPr>
      <w:rFonts w:ascii="Arial" w:hAnsi="Arial" w:cs="Arial"/>
      <w:sz w:val="22"/>
      <w:szCs w:val="22"/>
      <w:u w:color="000000"/>
    </w:rPr>
  </w:style>
  <w:style w:type="paragraph" w:styleId="ListParagraph">
    <w:name w:val="List Paragraph"/>
    <w:basedOn w:val="Normal"/>
    <w:link w:val="ListParagraphChar"/>
    <w:uiPriority w:val="34"/>
    <w:qFormat/>
    <w:rsid w:val="00B633DD"/>
    <w:pPr>
      <w:spacing w:line="240" w:lineRule="auto"/>
      <w:ind w:left="720"/>
      <w:contextualSpacing/>
      <w:textAlignment w:val="auto"/>
    </w:pPr>
    <w:rPr>
      <w:rFonts w:asciiTheme="minorHAnsi" w:eastAsiaTheme="minorEastAsia" w:hAnsiTheme="minorHAnsi" w:cstheme="minorBidi"/>
    </w:rPr>
  </w:style>
  <w:style w:type="paragraph" w:customStyle="1" w:styleId="Bulletedlist">
    <w:name w:val="Bulleted list"/>
    <w:basedOn w:val="Normal"/>
    <w:rsid w:val="00B633DD"/>
    <w:pPr>
      <w:numPr>
        <w:numId w:val="9"/>
      </w:numPr>
      <w:spacing w:before="20" w:after="120" w:line="240" w:lineRule="auto"/>
      <w:textAlignment w:val="auto"/>
    </w:pPr>
    <w:rPr>
      <w:rFonts w:ascii="Garamond" w:hAnsi="Garamond"/>
      <w:sz w:val="20"/>
      <w:u w:color="000000"/>
    </w:rPr>
  </w:style>
  <w:style w:type="character" w:customStyle="1" w:styleId="ListParagraphChar">
    <w:name w:val="List Paragraph Char"/>
    <w:link w:val="ListParagraph"/>
    <w:uiPriority w:val="34"/>
    <w:locked/>
    <w:rsid w:val="008C0F05"/>
    <w:rPr>
      <w:rFonts w:asciiTheme="minorHAnsi" w:eastAsiaTheme="minorEastAsia" w:hAnsiTheme="minorHAnsi" w:cstheme="minorBidi"/>
      <w:sz w:val="24"/>
      <w:szCs w:val="24"/>
    </w:rPr>
  </w:style>
  <w:style w:type="character" w:styleId="Hyperlink">
    <w:name w:val="Hyperlink"/>
    <w:basedOn w:val="DefaultParagraphFont"/>
    <w:uiPriority w:val="99"/>
    <w:unhideWhenUsed/>
    <w:rsid w:val="006D6494"/>
    <w:rPr>
      <w:color w:val="0000FF" w:themeColor="hyperlink"/>
      <w:u w:val="single"/>
    </w:rPr>
  </w:style>
  <w:style w:type="paragraph" w:customStyle="1" w:styleId="SummaryTextGunn">
    <w:name w:val="Summary Text Gunn"/>
    <w:basedOn w:val="Normal"/>
    <w:qFormat/>
    <w:rsid w:val="006D6494"/>
    <w:pPr>
      <w:spacing w:before="120" w:after="120" w:line="240" w:lineRule="auto"/>
      <w:jc w:val="both"/>
      <w:textAlignment w:val="auto"/>
    </w:pPr>
    <w:rPr>
      <w:rFonts w:ascii="Arial" w:hAnsi="Arial" w:cs="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fahima.shaheed94@gmail.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07BEAED77A84F43BB2E5BF8EB17D537"/>
        <w:category>
          <w:name w:val="General"/>
          <w:gallery w:val="placeholder"/>
        </w:category>
        <w:types>
          <w:type w:val="bbPlcHdr"/>
        </w:types>
        <w:behaviors>
          <w:behavior w:val="content"/>
        </w:behaviors>
        <w:guid w:val="{6C4A0321-C34C-4DB5-A3B2-CB4CCE21086C}"/>
      </w:docPartPr>
      <w:docPartBody>
        <w:p w:rsidR="008231D2" w:rsidRDefault="00D74628" w:rsidP="00D74628">
          <w:pPr>
            <w:pStyle w:val="207BEAED77A84F43BB2E5BF8EB17D537"/>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Helvetica">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modern"/>
    <w:notTrueType/>
    <w:pitch w:val="fixed"/>
    <w:sig w:usb0="00000001" w:usb1="09060000" w:usb2="00000010" w:usb3="00000000" w:csb0="00080000" w:csb1="00000000"/>
  </w:font>
  <w:font w:name="Times New Roman Bold">
    <w:panose1 w:val="02020803070505020304"/>
    <w:charset w:val="00"/>
    <w:family w:val="roman"/>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628"/>
    <w:rsid w:val="00747ACC"/>
    <w:rsid w:val="008231D2"/>
    <w:rsid w:val="00B23532"/>
    <w:rsid w:val="00D74628"/>
    <w:rsid w:val="00E70EAD"/>
    <w:rsid w:val="00F21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07BEAED77A84F43BB2E5BF8EB17D537">
    <w:name w:val="207BEAED77A84F43BB2E5BF8EB17D537"/>
    <w:rsid w:val="00D74628"/>
  </w:style>
  <w:style w:type="paragraph" w:customStyle="1" w:styleId="19CD08DAD34040DBA3154FCA7312DD35">
    <w:name w:val="19CD08DAD34040DBA3154FCA7312DD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43444</TotalTime>
  <Pages>2</Pages>
  <Words>1018</Words>
  <Characters>5807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John	 Sidique</vt:lpstr>
    </vt:vector>
  </TitlesOfParts>
  <Company/>
  <LinksUpToDate>false</LinksUpToDate>
  <CharactersWithSpaces>6812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	 Sidique</dc:title>
  <dc:subject/>
  <dc:creator>PVUEADMIN</dc:creator>
  <cp:keywords/>
  <dc:description/>
  <cp:lastModifiedBy>Fahima Shaheed</cp:lastModifiedBy>
  <cp:revision>3</cp:revision>
  <dcterms:created xsi:type="dcterms:W3CDTF">2024-09-27T21:52:00Z</dcterms:created>
  <dcterms:modified xsi:type="dcterms:W3CDTF">2025-01-04T21:20:00Z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2ef30359-b204-4120-8db6-5ce3224efdf3</vt:lpwstr>
  </property>
  <property fmtid="{D5CDD505-2E9C-101B-9397-08002B2CF9AE}" pid="3" name="x1ye=0">
    <vt:lpwstr>jC8AAB+LCAAAAAAABAAVmbW2tGoQRB+IALfgBri7k+HuOjz9PX82BMOi++uu2gUCBcEsARG4AJEIhaEwxFIMD1MYy+AMx7ACCZywKEUdUZhFmbsZ2huFIX2reRV+Jv9KSJKMOhORmZYf2Oi4T+CvEP+8RGdFUoiwLlb0qFJGCas2EX0zf7UFu0Zm9+JMf7KdoUW2Lge8wUWLUEu9CLm0o0kHyPlpJMjfMU3D12Zaa7wFSNN4tF3pH2H9fj+6qKO</vt:lpwstr>
  </property>
  <property fmtid="{D5CDD505-2E9C-101B-9397-08002B2CF9AE}" pid="4" name="x1ye=1">
    <vt:lpwstr>m6DIwExcvlTnj2f2GNcBgI5dF9ccA9mDcu7NoRVtaOr2uyOmGqyyqVFGGkvMCSB1V+G19ChP+YeEfP6btN0iuPqwzqU6F52iOwZpOT1RujDUODBYAYQ8BOTE5cAOadKcNCaKSOyjDlGBTVmcr17QKCfwQWr2mHoeAX2mWMVMTvKYdm76p72V5w892l0fVq1ts6+3q59nl8LH2z32VGJcvyxrLlFn1uDYNvIf8QB6a7oqnuzEec8mehgrA1JBSBl</vt:lpwstr>
  </property>
  <property fmtid="{D5CDD505-2E9C-101B-9397-08002B2CF9AE}" pid="5" name="x1ye=10">
    <vt:lpwstr>LdfsabjNkn5YD5ri5XVF9encvpYyzwAWpp1VG5W21tOWoNIiUuTVDkzX5kIlZq2oIxrlN6gBUH+S2VTrjv+IX6VY7sNFEcwi3ne3w97OcENzvTCF75qnZw+jfvfytkzOWyBDJtYvkCP32v6tAO3vUTY+ZcaN+c6hMTN/7f5pHtoyKFGuJgf8nHxuCQCA+/5CCKUO6qNe8+aWBn393VU6YnZ298sdfz8CVv5Rcw8p9/FIEWQKPBUDQ41El/mwS40</vt:lpwstr>
  </property>
  <property fmtid="{D5CDD505-2E9C-101B-9397-08002B2CF9AE}" pid="6" name="x1ye=11">
    <vt:lpwstr>rmx0JqCrtBRu9OhiPfpYCcC8B0EdL2tFvpmetG73bp/kF4VghfPnj8ROs8VHb4/4srwkdKTp+hBA54R1N6bJ93NRaUv8+aoP7uOxaF3fv3lSq8UTNvqToqm4cIqUzGbXIK66OfIsqLl7E+SiZE+yvdz2/Coty2/cCUoQyWQ5b67IXwL9i4XHo4qQ5vD328Nq9+Y0Dz+BciLZYMynzf7Wkdt5OypOdDLqudpkQV2ID4faemID6n7Ibp1uIF3PRj4</vt:lpwstr>
  </property>
  <property fmtid="{D5CDD505-2E9C-101B-9397-08002B2CF9AE}" pid="7" name="x1ye=12">
    <vt:lpwstr>S38LUObWysR1M0J+P9GiV42YWnJ2wwUwTtyBHjvaA8pmqnQ0BxPtNbHlXYb2iI3hAN6fQ1YMLmFFPWozDISEHxtixQCfqMaBrViIdjOFyqu1ExDz6XMiyg96UjoFahE9bmAa5ctf1Orled4LHzQWCLDofu2pWVFgV0rdRd7H8m3M+WiNX0Av1ZijnyMIG+6i3W41s+4bhYSCJU44aL9Er/b1fYq7tQ7PicP3hxZXowZq9BcIBBeT8prePVJx7NJ</vt:lpwstr>
  </property>
  <property fmtid="{D5CDD505-2E9C-101B-9397-08002B2CF9AE}" pid="8" name="x1ye=13">
    <vt:lpwstr>2nB9JhLSlLFygo0RP/ZZTK0aksddTeofFBDFVyF+pTwzl7ucw8sQHHbKrVES4hPi9Jq5F7v6oh5pNdEYaHlEuhvjVSuj59zCRBNc6Lzl81JMiUcij8iQlGTOSb3kOkA2zLtnmB0DWYSkEyJHzFdGmESR7bygrrlyj+NJLDoOHfxN9WObYaxccqExooyUm2RgWPo3zRUEMRDEh3H0dnQcQpEjJalWsYVD244PQuoH3h6C0k71HqE0GZcb68uMV4I</vt:lpwstr>
  </property>
  <property fmtid="{D5CDD505-2E9C-101B-9397-08002B2CF9AE}" pid="9" name="x1ye=14">
    <vt:lpwstr>CcJ9RpsW6yrtCEaUyNeuItWWG0SunYNPziRf/wqUBDhOia1F8LdTXCp79J32hO9E9FzyWL6JQekLl7Pa3xoNRUWbsLDKgi+gTBvcTgHb96C7c/GTJ+H0rl/1olrnYlG3/s/H1dO7058eN10YsObUNK+q7B3i67PqBkcFSxoR/wNWpP7sf9GQ3fBh7lz7/XoZImTA2SUTu/VyIhvZ7jOFSfBcnRA0gBagMkmMhImaeC9WNsk3XqraGYKAVLQeZIP</vt:lpwstr>
  </property>
  <property fmtid="{D5CDD505-2E9C-101B-9397-08002B2CF9AE}" pid="10" name="x1ye=15">
    <vt:lpwstr>JJQtvKDdWUa3o797IF2tpev5K3ifavkjQiEqEHqk2a0G+bij09CWsXauPxZSyyMhui5zoIhXFbzdkLIXlAtReza52FDffDSlpBOq5KFQbl/qKfBFzj3k/MNUUZRXJGRGHCrXnvxET6+4bJvNrpKXVzWW986wUqoA7bWAIa1KJsOlQEuQ7B1Oz+dB8W1MyfmrhwtMDHOgjva8hhluA+/twHFpqtCwot5lq0SLVn4LaDk6y7uygXI4Ge36pMHtQo6</vt:lpwstr>
  </property>
  <property fmtid="{D5CDD505-2E9C-101B-9397-08002B2CF9AE}" pid="11" name="x1ye=16">
    <vt:lpwstr>kuUmAAUKijqEX8Vz4cQGf2edHX3cHnPgSAjb2xOCMlKN/VKfV85kCn6FKsHMMkH2iRMXZ+RnTh7xD6DgpOH8TnC6b3Yez0wt8b5rnvzjExH463hh25UH3Zhe1vPpFOzXnFfvAUyYqrTQ/nKa4u4LklTbvTft1Q1UQbVQHYxztgymbLuoxX6KdMNiP4wj10G2RKYvBfyaE6P/mO3SH5JO49Bu3z9viedWDlxh4//CKldfsNAPJ9jy4F1yadJh0Z8</vt:lpwstr>
  </property>
  <property fmtid="{D5CDD505-2E9C-101B-9397-08002B2CF9AE}" pid="12" name="x1ye=17">
    <vt:lpwstr>wDX98I81cqySfYAIDoazDmM8It8HUUePPo14/Nme9VWv2E2RPjBs6Co6amOk3rKl3aV5dBryANK8F9aZHN117uk258+LSEj8ErjIO3qnQXxfxAFf/rXAIv8u9erinF4ih8mGIFo/1tobArd/o90tI4027maz64oc7S6NEqns+F8l8xOdfeYFUi340DtlKVY00R39UEo/Djgat6W8eR0koDg4Gq3OnTl92lgJ6k7C9l9PTHgEYBL5OaLJuR/0oT2</vt:lpwstr>
  </property>
  <property fmtid="{D5CDD505-2E9C-101B-9397-08002B2CF9AE}" pid="13" name="x1ye=18">
    <vt:lpwstr>HAHYoTDnO3lBSW6qj7aZE5XDD6jWFlWAXw45QwX+V2B1iR+/g0B26qP4AAJhHOk0EqHfJPE8mQWpWUFkxouwITvat+MjighyGmVt/A10aiJDCXnZvC9z7YqL+/ALcS46LslrLvAs+czENeh0j8Aahc+Dl7UWvh6+JFpQbMX08K8l8x/YADbIejgGKB9LdotDYG1b0sq7ycMNDFnZFQ7S1NVUvVTKkl1qM2xuBamRZjGnvL/klmUhKM7tq4ZN9/f</vt:lpwstr>
  </property>
  <property fmtid="{D5CDD505-2E9C-101B-9397-08002B2CF9AE}" pid="14" name="x1ye=19">
    <vt:lpwstr>MP+GNPRpfWd6RVveX9+wREuCykFM8rECg/oKmHGk6YN+jU+h8oXmso2/sCPZ9IxMGeeKEajCWcNgfffcMVCuq1KSFdTOTEaIDZi0HJ8VhAyysB9pgV/RiJFEhjjkVXiKTB+DveMjxjqFhKBl1SK0ipf4/t3I0M7Q3ZvA6k8vGHhgEFNg3tK2ge6hDH8YMkbrf7BdgIEE0nnrCejZt/M9X6Dk74IWUbGft+hLFCkr17pu+HrmSuy/dnled/7wUkB</vt:lpwstr>
  </property>
  <property fmtid="{D5CDD505-2E9C-101B-9397-08002B2CF9AE}" pid="15" name="x1ye=2">
    <vt:lpwstr>JBltNlyb+WSCaTYVmIPQA6ecGHWfIqN90TKBst8Lt6jGXJDiqWjbu69oSS/mKgJ8MXduKq18Auc9NHhR21gGZdvRDhygK/zkp6GQcbz/jx1Gs5PqW1yGhrmHyfqfZemTv0YPcWynZ3+Im2I/LJgiSgPMTBpIbJu6eSJ5oGeyzF4bWflZRjSW+f04eTnq5edDtnzsj0Q+0gNdCiMkIhR/CfE1RFCqi/sctG5LQcNBnaNeAvK3F1nsWHZ81YI7X3l</vt:lpwstr>
  </property>
  <property fmtid="{D5CDD505-2E9C-101B-9397-08002B2CF9AE}" pid="16" name="x1ye=20">
    <vt:lpwstr>xbyzv6yQCy1UYCeKRBtDs1vIMTMT7bUrYGC4Tplp72XUw6/RrHRTLXlL0bnpRSgw32Rzq6lDotcMYUERtHhAv2Jhd+oVp8QFwYXE0tISRyoTHCM+4Ybc3D9rlQJ9Mjfn1440Tg9ctkAgdvi0/yFc9GcKn618wSm1mj39/v5FktvWADLi8tM8OMdpEDP5OMFsPQNeun1Gr2WNfvdYU8ymLHly+0pFZngQMA6blr0vKwJCRJrtbHfcp5cEa0NLeAW</vt:lpwstr>
  </property>
  <property fmtid="{D5CDD505-2E9C-101B-9397-08002B2CF9AE}" pid="17" name="x1ye=21">
    <vt:lpwstr>AP44WMzuY//GkU7i5heWKasOGMcfxjANap6+PMsCULJbW0rPMhmpIcZYufVVM0GI5BGfhaSM6q13mH3LQCl6EjcGSQAHJTGRj9WXEZmfoQ0ATYi0zag4B7WvHRmTx1Eq4PVrYaZ6WaDztfgLFryhnY/CqsND42c3wWCyNN3vnfy6eZOVFS3+pKTxImxnXsvqYrufK6In2CBPoN6iMIlF52O416ZmLwb3ZYzVji5C3sYrUi3Jc9YBXCC2tPypBlK</vt:lpwstr>
  </property>
  <property fmtid="{D5CDD505-2E9C-101B-9397-08002B2CF9AE}" pid="18" name="x1ye=22">
    <vt:lpwstr>rPtYKxJzVE93TRUWy6LdWhhZx1Jq3FiEDRcmWoQaxwbfZPxrAFhloCGKowTJC14at+NZV6KBB/hLToAwG1Wp3QeO+Yxa4zjyQoaogvUH75my4AFllEU6fQU9ICM+7oi4c39traAuWed6/c/hFpmq52bkOqtvr6pl7Pj71GSwdKw0yCzhsbdfB5YIkOpV2Lled5QBdFiVCN2RwyyM/wFWNUcLd+EtIMXX7sWXTa2EEhTqfe2soSkdv57rQGvA1S4</vt:lpwstr>
  </property>
  <property fmtid="{D5CDD505-2E9C-101B-9397-08002B2CF9AE}" pid="19" name="x1ye=23">
    <vt:lpwstr>H4INvNgbsvBG6to9GwTD9+OU94RJklmU2xAqdH+lZ3tjWnLsWdM1/1H0Cq+GTTTMPV9Y9fxZqXPLxOFB/6g4KQM2BbNeraXlbYuSs4jOr/AR0iZ5IHf+ZcEPCdjt1R+H8w58NGcaCq6EydahP7JjIiIuOoivcblt4SFBBNWfSPP4zg4xvog2YLhBxtN8GUmLOGw/fq5V1DKkG3+DP0vmkCLXS5RaUCHHOyf5/b5nxfCpGF1sMxc9fjoZ8o2EfC0</vt:lpwstr>
  </property>
  <property fmtid="{D5CDD505-2E9C-101B-9397-08002B2CF9AE}" pid="20" name="x1ye=24">
    <vt:lpwstr>/FahNat6P2xV/eNAXQu6ardKs6fvWmi4Hfwc0ZRJefNtizBdxPyXt6dt+lADJ7AwIdoXnTNUug72VPTMWUU8LdaKHzxFT71GrAoDCdqjjeQVeZdJqG8xu0cqfyr8p2A/7cP75HdUGZXJO34Em9Fij8sEU4QRnkOkyINKKye0hTyadKCfn0aoBacGMkc4YQnY03LefcmydHtjiBA2+4bYHJntm/Ds1s5iEmBwXbuPedeOGYdQ2yQovGf/hfgkSu0</vt:lpwstr>
  </property>
  <property fmtid="{D5CDD505-2E9C-101B-9397-08002B2CF9AE}" pid="21" name="x1ye=25">
    <vt:lpwstr>mFLl+bjuYWG91alWPuYIZIzaQ5PepJO5G5zXS4umIMfaM8Z/f9hMY3c4dqZo/Z1AWFAqqkqxq+bJyal524J0gPVKw1R3JDMp1jVza3XLeNFR/wMBasdxG+9Ebujdx1lBdW1OIUnN0LAC6ubfDkEdg1SIED7sDIjtYC4pWvSrsdHQUA8uSq05mHRa3L9hefgkVMk5eTKuHZnBOCDfpK/L2C2zvjNce/Vy0ssdUJuvM4YL1FzRZLFh7NTwZbHCRoo</vt:lpwstr>
  </property>
  <property fmtid="{D5CDD505-2E9C-101B-9397-08002B2CF9AE}" pid="22" name="x1ye=26">
    <vt:lpwstr>uPnfgkSZxDSMX2eSkdN7ABgWyDDsEzuGPYAiVNe0WM3pWXgFlE8KZpbse/u1PLS2SyyFDnqUKz3YC9kyNI2qroNrgbL7YLQhUNWbPgcICiO7UHoCjloMxgpFH1i1kk7AAjpR76wpVU9S5aNsrBmHEoZAc86EYJtykWVh8TJJiO+RUhCVHUcW8LszgTSboD66BaScDW+2tght1XrYlRssNgK3qSV0FCwwVZe/gBP2UYl/LdfLOg8cTcv4Ayy73D7</vt:lpwstr>
  </property>
  <property fmtid="{D5CDD505-2E9C-101B-9397-08002B2CF9AE}" pid="23" name="x1ye=27">
    <vt:lpwstr>4zb159zZUwEm+KiQPKHzAwef88NqsBZz5AyjtZd5WOqBTs26L6jqkozKqqx9aWEJyzGkAvwt/DmB5FCnSspF1IsFfXt3wxSkMP8pd3GVt1j3rgCok9Ikh8GKs3C2ld1YEpSXbJMfCfugjPmyAdGvOO/e7GA50Iz/3nq637ir9yopw/HaEKu7vRpqolfwhNDwN5ZkgzbbseNVY5lystBDf+TMvkPcMDk+qvrj7aM3p2LhUm3g3/uMLqyVLDIgUK5</vt:lpwstr>
  </property>
  <property fmtid="{D5CDD505-2E9C-101B-9397-08002B2CF9AE}" pid="24" name="x1ye=28">
    <vt:lpwstr>XoCM2+2KEbhZgaAcdD6O5IhAAZYkXcHuh60Nq6f5LAOIeDzd3RfGpKKT+wjUpuqyFSH9IUx3w5JDTZajkjFk0MSXYM0P7JkWFxkECnyuCdv/LLNCfpTRrmOnoJS3xZXxSdu8FHxEW9uqoj4DVCoJ8ABYapmYJ9tOGZ7JUbX/ldoEEj500JPLZQKReHho661Zf5b9p8wzGCKMqSHTY/o5Xf/UHXB/4qTSYMbgVKCcD8+M1DVbHwEA4r7IdXPJ0Sw</vt:lpwstr>
  </property>
  <property fmtid="{D5CDD505-2E9C-101B-9397-08002B2CF9AE}" pid="25" name="x1ye=29">
    <vt:lpwstr>APC7RkdewpE4qeZoo+In3vRdqBcD+qmgsS0gKlASnGFUOEldoa/fbekAAWshTHS/7pRicgVrUIj2Io6QpdwPu+1YH2NAQR3NAWTX5d1ibBPjDCzDjUP6xDJKgr73P2V/TxuP5hWfxt4B/Syi17lqRpvp6YDbBvBxJxfWX+vkAJhQTt1+QbQTAtKtuf5Srty8jXz/Tl7am+vFo10AgAagnkCOYoVcQhrug05EWHqOKfPTO8nUZo2SthcikJ3cQE2</vt:lpwstr>
  </property>
  <property fmtid="{D5CDD505-2E9C-101B-9397-08002B2CF9AE}" pid="26" name="x1ye=3">
    <vt:lpwstr>LxSf7zplLvyASiycVrM3TxN/fb3br7p3+9tCmkX75YmydSfgWyTFmKlo1T5KHtdZDN0IUgxMTID1SESXp/N0cenzDf9jb8ol1b9nbfyoioA9j102FX262hZsBX3TTUn26AVNU7fCH011QbBdWGzZ3JjC8eauLf5/VX2LwFABasQIECPo0ZHMHVGt/trymTkWpn+rRPhafVuShih/eQtTrZyIgvyrZvqtVI/d26O+3T9BMMjDzi199pnvj6kq2Te</vt:lpwstr>
  </property>
  <property fmtid="{D5CDD505-2E9C-101B-9397-08002B2CF9AE}" pid="27" name="x1ye=30">
    <vt:lpwstr>OOcmQeXB/NvgOGxwrRe0v8RzySrzGLh2Pcn8mZltok2yZrNcBbrnKwx16cMJSfBENatFpysCXsvXYcbsFxRXfJt0R3tXFbGl/5tctUo+DhVnDUzwCrfU3EBMt1kQnfL4O/oxfhFwgZzR1dQqv4J5E4ug+iqehPFlTU8AZSRWIxcRse6jZyN6Vx3q+4x+L8sy68Ms0fkUpkEKsnm/PMMy/W84w+vUXd+uyd8joO7TDzWwl62eoal6tocX7Mc70xD</vt:lpwstr>
  </property>
  <property fmtid="{D5CDD505-2E9C-101B-9397-08002B2CF9AE}" pid="28" name="x1ye=31">
    <vt:lpwstr>taXxyZcPymNz/hR6TYqT+9P3lcpUVqJ2a+0NbvJ32S6NxL3tQqdxez5Z57nwLEf1BfVHlqkD+JDvyTyd/EUMn+LlT+xT3g86Mt+J33A+/6mAb1XKiOfSHLD2Y4U11yUv1HGhGrpuEbR1jtF1T9BPYrvmNoFEp7XFRTst41l954ztsySqe9TcUrsvv9Q1LKAJ0wwHd6KuEr+qFbCTGS2pPnGH7ZVG/qFplGpGHJD3LSyWtNwv76uMKRX1LjbS+aK</vt:lpwstr>
  </property>
  <property fmtid="{D5CDD505-2E9C-101B-9397-08002B2CF9AE}" pid="29" name="x1ye=32">
    <vt:lpwstr>xkqaEkz9CQX/6Ierz3NP7vDAMF5CThvqAgV1HSihDpF9P976CQX3h4qgwJCCeTYYPIlDtwznCl4JJmxxpOHiqJh/3i2qusQDf0f12d5zuJPEowKnT2AUIKUaltdo3Igeiwp8xUchZ+GfSQh3osoWprqkl7kYaWseh7IHj8e4Cn4CyLxcTnRCCbYWupO5hwCRr8wuLWqAoukCUIXaXnscZLrALfxVjHiIadfkH5Xoi/ZKt+mi68etzUW0gdgMDgU</vt:lpwstr>
  </property>
  <property fmtid="{D5CDD505-2E9C-101B-9397-08002B2CF9AE}" pid="30" name="x1ye=33">
    <vt:lpwstr>FRvzmPglFOZM3Iwn8YmYA9MWcRZ5004PZ2wfonWK/Q/dM27/D16t4RXiKZzLLFzskMG0J19PU3xFWTtWDPGCzoqM6/ti/MAr0hxSDfgN4aZnFcHu6sLLurT++qOyhuXSBV5b/XJAk3w9prL9DPr0irz5cFA0pC07+8lq6LzLJVwOSnJERwtF3lQ7ejYHQr7S6/pNNkylSPtS7f6/TUbuxQLEDyVfy+pPu1SnOg4+l7hOdC6cJ5GNhE1NRfcmLK2</vt:lpwstr>
  </property>
  <property fmtid="{D5CDD505-2E9C-101B-9397-08002B2CF9AE}" pid="31" name="x1ye=34">
    <vt:lpwstr>x0wb9wCuk9Hxkgx2Rvs5mxcIQF0MvwrlgQ87f/2S7iTVLS8+iN77zAFJkwJJGpWfFTEoI0/BGrn6tjRc3Bhh9cdf7PKvZOR/It+UXrbdcmZEu5uYu7amGvFbTAV3/97f8pv1zGhSVyG45u5vBr4olI9faa5jN4c1a206d9L8RK+8/MLzSosSgxy8OWs6llU/D6G/leuy32bOOQHEZq/NMAGrso368OaLvzIJLjs0LHJt0SKkfK3pM9p/3d5vFot</vt:lpwstr>
  </property>
  <property fmtid="{D5CDD505-2E9C-101B-9397-08002B2CF9AE}" pid="32" name="x1ye=35">
    <vt:lpwstr>a5OOnE5J1OUcK0pc14GwjCcacxl1rrvTYKC/ReN4zkKfch1mjBH7iLjKpe2+yNabpQqbt2kd7kCLU6DJp0oHREy4vFNOY/4O78AZsD296aTY128VnERaULJIMENSk61bKeyRbtxdvAo7l+2DZgBMjIwkjpLQdZf+RdxZrsUpLQmlgFBahgXw2uLyAcUM6Sl91MOyB5zyhkEw/TJSMmFpBlt6JslON/sns1g2GZXgz+2b1Lz57owlNoI3YHFAvk2</vt:lpwstr>
  </property>
  <property fmtid="{D5CDD505-2E9C-101B-9397-08002B2CF9AE}" pid="33" name="x1ye=36">
    <vt:lpwstr>4qRKtLBwMlZD5wagHCzhm636USU/2z2q+z44fYcfdSbsFkSOOy7STGeOPyt9QHxawUa7isvckeFKvxyPO6A5KVadeZ+eEq7AhGxUBBlDxi9Hjdrnjr0ppsmI4iJ2b7gGPPr3CmGCMi2KN2pbbSyjL4I5QiySlqmeTbX9xQfPr0g+NJQXf7UFd5JgLO0qr3EzSe6rgmr1Kc3LqOM3YUcFT4pz2GsU8uWWO4CRmGwUP791pZmkZ1xe4EvtkODV5ju</vt:lpwstr>
  </property>
  <property fmtid="{D5CDD505-2E9C-101B-9397-08002B2CF9AE}" pid="34" name="x1ye=37">
    <vt:lpwstr>zThA216Gnufza5G64xOKDMYV1IKSNKLhvvXxUaaQ/CQkWurANa58BZr5QfGkRemFPofkLiKpzHmkANnMdoHqiVqMbL+0fVOUo58yO1Ad8CKxQ4DR86fnBNuZkbOqjxKJg3nKX2vtY8BOv6j0PnfEcA/jzpxlY4dzHiQoErcbwIJpZPzX646VM2VikhWukv81rbFA5PARsZCFuWOGQEh1Nl7K4sEnCujYTLhIRTX4BvWF/8eAvTrSf7Y42GzwQhA</vt:lpwstr>
  </property>
  <property fmtid="{D5CDD505-2E9C-101B-9397-08002B2CF9AE}" pid="35" name="x1ye=38">
    <vt:lpwstr>ASCNk0m+HLQe7yHfztWA23bqzwRtgbQYbdqUVBqVvHuj7+MbszXWGcp3To/RTubrw/CWq2IjIRP/OiZkPg66hK6BVZ7O93JKe5F8UNi1OfevI/xMzBD8zrWyxe+sAV1K1vUzrSzgEnN3OCLh3/ks4W9JXlCaAxG4IRSC57r1bW+R/AiglCzlPoksYfzXIBv+Ch9wc3vp5ELeDq5ufd0EaWxIBdVWL56z1v0SVGylTW9uXKzEBE6RX3XXct76Bil</vt:lpwstr>
  </property>
  <property fmtid="{D5CDD505-2E9C-101B-9397-08002B2CF9AE}" pid="36" name="x1ye=39">
    <vt:lpwstr>BskuZE01ms37Z/jP3rM4/yQ/stSv8ILb9G2RTdo1iPSfSKUG7OjyQwvln7dePSYj1uXK6aidqf1P3b6tLDHi1BzUZtLVhPlVkS7TPMsameabD3vU4Xzi4S6hQf8k+Fxsi4So4OmpzDN8WgIg9G1Z5cLC7FG/PBCU6fghR58F9nizS2Hzsacp0tGgx4Ebf7aEGTGCf0RE78hm1cK3zBbYgzJw0nsWSmdWvhnpcCobT/pL7N4z/4b01b6jDZabPBX</vt:lpwstr>
  </property>
  <property fmtid="{D5CDD505-2E9C-101B-9397-08002B2CF9AE}" pid="37" name="x1ye=4">
    <vt:lpwstr>8vKiyaQebcsCsvseoiYBqRO64xV3aiv7M5Pf5foRwiWba3nMD1i1KGCTyKA64846efzpoUXBEkzzqWLAHvTUh+9/yq8xOm9fl19mEf4DpSdK9XxeZQhrxVzpOft3yvLqyxgDaoX0qUiZmF9tLd5vd0IEkmcdX+PREoRzRO9sdUHtrIHevluKX8FM1zfo0pc7PWmU9jUQSU9w+rpD9H7iByDkVOg4PP2EFcVOLF75Vbau2qLdZAz7eMmkCD7u1oT</vt:lpwstr>
  </property>
  <property fmtid="{D5CDD505-2E9C-101B-9397-08002B2CF9AE}" pid="38" name="x1ye=40">
    <vt:lpwstr>15w6H4zYdiEx9W3QDhsSt9h64Jfit/LIBq3iPP0ojzJSeukS8TL9hhrJS8E7BGYkE1JMVNZr7e7DASgp/lDN/Zg/Q1PTvBlAHaEVVQKKCT4rXivaakhrzpRp2KVWTOJ2r/35j7D8rC5e7VZTHjj/8zYseQ7ar0pJUzfJpJaP6IkprFB5WEQTSpxyWnISn/28+JTV7PeP+Rl3gJvch7zxbe3Y5F5hxuW8avGiYUe1/gsgpXARMwE3BC19mD+l8+P</vt:lpwstr>
  </property>
  <property fmtid="{D5CDD505-2E9C-101B-9397-08002B2CF9AE}" pid="39" name="x1ye=41">
    <vt:lpwstr>jSs+NZxt+8UGAAlhPNESLRLPSQh+8P/gECE1sJPxAM7LwNG18+JNxVx/n91vgKD2ZCf6D/BQRVZzmR6B80kgLaQIYkcWMqhEYFUtqmLDYJk6wKhGwa34H4iMJxlXht0rvmYjQrDJ24YW52riUxtLoIF0Sj7Ix1u+FEQzuCs3np08ZKuvZAWESjfMvNGKYoJPBsZpUI/ku2yOr0ezYDE95pAimwH0o8PQLYxf4VdFnyihnf04awrtV+kidbT3FXf</vt:lpwstr>
  </property>
  <property fmtid="{D5CDD505-2E9C-101B-9397-08002B2CF9AE}" pid="40" name="x1ye=42">
    <vt:lpwstr>MQKQfzEVu/UBFyXoSvgFeIoDYwSPNyPzUT3cigVSzTJcuXPgFu8DWb9MKp9DvVpFsKj+dh3FJdTRboryQC6y5yHgan1EPXn4ZJ0x0+WTpnG53jflNssQWk44W9iN943kSeKPHJbJxEK0Oz1nQOOvlGoS09IlPfAcbI5vJ7aNI1NLTGW5olQTQBJDQmvobnqesPoJ8aERgp3mfJkjzx++FftP0h5qx+Keq8OHyopI4J7cOetfLRMVfGWSDO1f5Aw</vt:lpwstr>
  </property>
  <property fmtid="{D5CDD505-2E9C-101B-9397-08002B2CF9AE}" pid="41" name="x1ye=43">
    <vt:lpwstr>+dB/W9vDMyxCWbCeDV875E9i0fNdeajoBsrrXMJ3EL/lZ8+YAxw/W00og+LWk4g2QkGbF6Ci6BEJS79X7SpWrHmuf6d1PhbeTrV2m8ZpiIQQHOxPfUC6/mglxKftVgSRZEFXc0nhDTfAk08LIRIEXz8LKihOexIiXeiahtqmMRdYRlyzMshAdIkDexiahHHu0F3g5mXKK3TIG1dg6KCzF5sDfszC8Q6BwaqjIoSksMZ3ipsaHPa7JknPQu0D93O</vt:lpwstr>
  </property>
  <property fmtid="{D5CDD505-2E9C-101B-9397-08002B2CF9AE}" pid="42" name="x1ye=44">
    <vt:lpwstr>FZdY/gBDoz5eIO/8j65HsUD9AvgEsiU9k8HspfSUjXuHV/AjPXc+4pWcA43we2SgzeXMDymFLqpaTfqDlMl47AM8XLTcRVlXJnwlytdvYmOeGqCEHeP5yry7pJueM8zl/9KmjJPFcbbabiwxOJS2Yu49MAq1cARtRO/QjbbiohJ5Jfa5ofXSv09Pj/k1OEz7eRg0BO+An3iBXn1kMvPuYYXjYm+z+nhnt3Hrdf+HQ56UjE5ZAUKXFe7tTPRifjO</vt:lpwstr>
  </property>
  <property fmtid="{D5CDD505-2E9C-101B-9397-08002B2CF9AE}" pid="43" name="x1ye=45">
    <vt:lpwstr>MAIN2eC7V1v5a2nmLVfQorA5O5jjG8mideK9Yz9aQ/Xiu3ciePV91KakGe+7kXurH3Q6IeTYXrQ5teqovS0Xo0kbmguArL3AlyEXX/R2q3vUWSE12s1NvIXKJb45Bn6vmscWNGqH0Sn4YgP862Xt8CVQdFLfHFE+v+aiAoIpp0UN2aImwZtu24jwYVn4hh6bVH5M9cwxcfTrcG9fe3tyCN2uCWxp9Bg9tv2JlLD6tp8QE26ek3jraRkcPV2zNY4</vt:lpwstr>
  </property>
  <property fmtid="{D5CDD505-2E9C-101B-9397-08002B2CF9AE}" pid="44" name="x1ye=46">
    <vt:lpwstr>5KwzzpkqEuCIf3iMCVDFz+SwNOYGsEL+2vqGMqZW+lgiRck7uhmISE+KfFCZgkulAw4qrTG9WOJrPpYS/lvnRVU/IQmdESAQARwp52BU6uVaboY1dwPJij/ohMl4p6ktA2nfInRRbi2rmQ366KKdwC5PCSnXjGTSfMsXcDYXyJ6Tedz2ms6FdHNBNzFH/ufpJ/4pmZI03Q1K0wITxNFvlQ0s86vB2hE2R4hF2olT/tZbe699zzJuHyZSbXlVF16</vt:lpwstr>
  </property>
  <property fmtid="{D5CDD505-2E9C-101B-9397-08002B2CF9AE}" pid="45" name="x1ye=47">
    <vt:lpwstr>pzwR7x9FKUYBZk0r4HZpojOoV4FNMB29ArNGxPL66sCKxLFHess7bMRjMXzVOVFfEfut7QMyocyhwZai0lM+6XTOm0ant7trdMqI9SJynrSU5SvpMLXLGAbtDjIMavCTd82ZzJPmLfOuUSrK7/7SgdUvOnArhhPijdU9cgUGfbB2RVsKcfNGIBIcPkyl63mKQI7Htd/060kbRR76i2y024ucobRt0fSU9xskIRnVMDzlTaUaX3ZsI3Uze8pX/rm</vt:lpwstr>
  </property>
  <property fmtid="{D5CDD505-2E9C-101B-9397-08002B2CF9AE}" pid="46" name="x1ye=48">
    <vt:lpwstr>8Um/qX/vgTf4vESPEoKa+UPBoRhr8cdCoVGnsg0QrJp3QUyMzGFUwcf3YxOiBPLwxn//A1iuoZCMLwAA</vt:lpwstr>
  </property>
  <property fmtid="{D5CDD505-2E9C-101B-9397-08002B2CF9AE}" pid="47" name="x1ye=5">
    <vt:lpwstr>NJ6E/NeTzEyevLXz4qNMb2wiKusP5qAEhpc9wwpUeNAKGUKZMFxKnvQG5ekKD7G+RHFQ6jEVHCy7IXffXCEZK0+euJS36RUiZ0YsTbvismR9blT9eiyCw1ok9OPBTb7xEaAzGZJflQhOA2xyhXA6RU8C26ooT+QmvuLdrvRpEV2UjKoSmOEVeerHTqaUFdwVsIIX2nfNo4xSMpOvjBombv7TWj6dB5s2Z9biw/TMHyiPFK1uCITXaOasMQIftov</vt:lpwstr>
  </property>
  <property fmtid="{D5CDD505-2E9C-101B-9397-08002B2CF9AE}" pid="48" name="x1ye=6">
    <vt:lpwstr>RejgOJoeCZOWs++f58g2AJuwDlRi5IlfabLDRr7am3DZzDXqbBye/yptMmFAp19rO6KRGz3zQgWiFUoZhX3jAriD4y1BGGEIACkdGMKerbFY5fBq57T1fd5iB8+f1+O1BdFykz85lW/JnqELC7Ym2lxMfFV1mwYTuBpLvNIfB0BThVMF38PGMENpo6W1+dPWIe871872f3JoWUHFucscsSRGv5wjqYGjiHFtMj6MOg5BYg55upghvFVp2UPO6VT</vt:lpwstr>
  </property>
  <property fmtid="{D5CDD505-2E9C-101B-9397-08002B2CF9AE}" pid="49" name="x1ye=7">
    <vt:lpwstr>d+gVLBHl/HLOfG2Cp1PFx4nhWaYqv5bjyU6293xBOaQwuIxLTjuRMPcW4InMadJvTWdPVqAuHni8nNIJqYgvEHlPbPytqWXbY+cVUGVfEDEV/hnEmoViOhs1DTIkmkJhuKMM+mcHTrzoYgKwEmpaydIzcgXdQh2/11ZV5in4p/5tLi0P2IGCbmBpH8qn5tEK9WVuhTALhFCyrh1+M0A+NXfaNwxYjPNUIBWnE3AhImOzI/oomdsblGzlDrKXAnd</vt:lpwstr>
  </property>
  <property fmtid="{D5CDD505-2E9C-101B-9397-08002B2CF9AE}" pid="50" name="x1ye=8">
    <vt:lpwstr>VtaN2ld3A0dHUYlBOVF7sS+lo9upMZ98WzRRMyoAuTlKunzGSGhFrdVbV/Cnr3kWlZVrkqzHVhASjGyem8HepcUI/1fEkDn4T8Cw2uCOqexbVdhw5Z7Ooc/f7LAL53iUQMD5N9JrdeZ4Azk+hTx/OOpnPut797LJp4VFlWlfFuLntWvfCAx7dyc/gfGkrYn1eejRLvnRwE+5gXZZNnWubKRE/7ABnn0ZjpVUwUMJi5Q2xBs7JMp3h1GuSB8f5LU</vt:lpwstr>
  </property>
  <property fmtid="{D5CDD505-2E9C-101B-9397-08002B2CF9AE}" pid="51" name="x1ye=9">
    <vt:lpwstr>r0QROY42ht0admzh6en6EzJp4ESC/rA0rQR3V/dtOf4cKkFnYhioJlAANNIa3xfFkW6ecnEQacGT040gM1IJUAfOYqej0i4cOKHsE0BizqxA2lAWgrGrr7mHpUXT2mmZra/0RgUzY9vzJZD4fCvFVfeOIW+ekm3HW8rdQoxa7dRV0xvr3YCLE/oyxSidCb8uzLUhcsgCr/spKIoBbSREiJ7Fczv7cqFUrC0ivvqTa68eHn/PeQcyYPxSzgUdjhz</vt:lpwstr>
  </property>
</Properties>
</file>