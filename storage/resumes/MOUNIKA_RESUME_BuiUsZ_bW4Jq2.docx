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9EB4D6" w14:textId="77777777" w:rsidR="002708D9" w:rsidRPr="00246BE1" w:rsidRDefault="005E3EC7" w:rsidP="00246BE1">
      <w:pPr>
        <w:pStyle w:val="Header1"/>
        <w:shd w:val="clear" w:color="auto" w:fill="EDEDED"/>
        <w:spacing w:before="40" w:after="40" w:line="264" w:lineRule="auto"/>
        <w:jc w:val="center"/>
        <w:rPr>
          <w:rFonts w:ascii="Times New Roman" w:eastAsia="Times New Roman" w:hAnsi="Times New Roman" w:cs="Times New Roman"/>
          <w:b/>
          <w:bCs/>
          <w:color w:val="auto"/>
          <w:sz w:val="28"/>
          <w:szCs w:val="28"/>
        </w:rPr>
      </w:pPr>
      <w:r w:rsidRPr="00246BE1">
        <w:rPr>
          <w:rFonts w:ascii="Times New Roman" w:hAnsi="Times New Roman" w:cs="Times New Roman"/>
          <w:b/>
          <w:bCs/>
          <w:color w:val="auto"/>
          <w:sz w:val="28"/>
          <w:szCs w:val="28"/>
        </w:rPr>
        <w:t>MOUNIKA GOVINDU</w:t>
      </w:r>
    </w:p>
    <w:p w14:paraId="557879E7" w14:textId="77777777" w:rsidR="00607D46" w:rsidRPr="00246BE1" w:rsidRDefault="00607D46" w:rsidP="00246BE1">
      <w:pPr>
        <w:pStyle w:val="Header1"/>
        <w:shd w:val="clear" w:color="auto" w:fill="EDEDED"/>
        <w:spacing w:before="40" w:after="40" w:line="264" w:lineRule="auto"/>
        <w:jc w:val="center"/>
        <w:rPr>
          <w:rFonts w:ascii="Times New Roman" w:hAnsi="Times New Roman" w:cs="Times New Roman"/>
          <w:color w:val="auto"/>
          <w:lang w:val="fr-FR"/>
        </w:rPr>
      </w:pPr>
      <w:r w:rsidRPr="00246BE1">
        <w:rPr>
          <w:rFonts w:ascii="Times New Roman" w:hAnsi="Times New Roman" w:cs="Times New Roman"/>
          <w:color w:val="auto"/>
          <w:lang w:val="fr-FR"/>
        </w:rPr>
        <w:t>​</w:t>
      </w:r>
      <w:r w:rsidR="00246BE1" w:rsidRPr="00246BE1">
        <w:rPr>
          <w:rFonts w:ascii="Times New Roman" w:hAnsi="Times New Roman" w:cs="Times New Roman"/>
          <w:b/>
          <w:color w:val="auto"/>
          <w:lang w:val="fr-FR"/>
        </w:rPr>
        <w:t>Email :</w:t>
      </w:r>
      <w:r w:rsidRPr="00246BE1">
        <w:rPr>
          <w:rFonts w:ascii="Times New Roman" w:hAnsi="Times New Roman" w:cs="Times New Roman"/>
          <w:color w:val="auto"/>
          <w:lang w:val="fr-FR"/>
        </w:rPr>
        <w:t> </w:t>
      </w:r>
      <w:r w:rsidR="00531150">
        <w:rPr>
          <w:rFonts w:ascii="Times New Roman" w:hAnsi="Times New Roman" w:cs="Times New Roman"/>
          <w:color w:val="auto"/>
          <w:lang w:val="fr-FR"/>
        </w:rPr>
        <w:t>govindumounika24@gmail.com</w:t>
      </w:r>
    </w:p>
    <w:p w14:paraId="515A4D64" w14:textId="77777777" w:rsidR="00607D46" w:rsidRPr="00246BE1" w:rsidRDefault="00246BE1" w:rsidP="00246BE1">
      <w:pPr>
        <w:pStyle w:val="Header1"/>
        <w:shd w:val="clear" w:color="auto" w:fill="EDEDED"/>
        <w:spacing w:before="40" w:after="40" w:line="264" w:lineRule="auto"/>
        <w:jc w:val="center"/>
        <w:rPr>
          <w:rFonts w:ascii="Times New Roman" w:hAnsi="Times New Roman" w:cs="Times New Roman"/>
          <w:color w:val="auto"/>
        </w:rPr>
      </w:pPr>
      <w:r w:rsidRPr="00246BE1">
        <w:rPr>
          <w:rFonts w:ascii="Times New Roman" w:hAnsi="Times New Roman" w:cs="Times New Roman"/>
          <w:b/>
          <w:color w:val="auto"/>
          <w:lang w:val="fr-FR"/>
        </w:rPr>
        <w:t>Mobile</w:t>
      </w:r>
      <w:r w:rsidRPr="00246BE1">
        <w:rPr>
          <w:rFonts w:ascii="Times New Roman" w:hAnsi="Times New Roman" w:cs="Times New Roman"/>
          <w:color w:val="auto"/>
          <w:lang w:val="fr-FR"/>
        </w:rPr>
        <w:t xml:space="preserve"> :</w:t>
      </w:r>
      <w:r w:rsidR="00021619" w:rsidRPr="00246BE1">
        <w:rPr>
          <w:rFonts w:ascii="Times New Roman" w:hAnsi="Times New Roman" w:cs="Times New Roman"/>
          <w:color w:val="auto"/>
        </w:rPr>
        <w:t xml:space="preserve"> </w:t>
      </w:r>
      <w:r w:rsidR="00607D46" w:rsidRPr="00246BE1">
        <w:rPr>
          <w:rFonts w:ascii="Times New Roman" w:hAnsi="Times New Roman" w:cs="Times New Roman"/>
          <w:color w:val="auto"/>
        </w:rPr>
        <w:t xml:space="preserve">+1 </w:t>
      </w:r>
      <w:r w:rsidR="005E3EC7" w:rsidRPr="00246BE1">
        <w:rPr>
          <w:rFonts w:ascii="Times New Roman" w:hAnsi="Times New Roman" w:cs="Times New Roman"/>
          <w:color w:val="auto"/>
        </w:rPr>
        <w:t>(201) 431-6915</w:t>
      </w:r>
    </w:p>
    <w:p w14:paraId="34C8DF2F" w14:textId="77777777" w:rsidR="005E3EC7" w:rsidRPr="003B14CA" w:rsidRDefault="003B14CA" w:rsidP="003B14CA">
      <w:pPr>
        <w:pStyle w:val="Header1"/>
        <w:shd w:val="clear" w:color="auto" w:fill="EDEDED"/>
        <w:spacing w:before="40" w:after="40" w:line="264" w:lineRule="auto"/>
        <w:jc w:val="center"/>
        <w:rPr>
          <w:rFonts w:ascii="Times New Roman" w:hAnsi="Times New Roman" w:cs="Times New Roman"/>
          <w:b/>
          <w:color w:val="0070C0"/>
        </w:rPr>
      </w:pPr>
      <w:r w:rsidRPr="00246BE1">
        <w:rPr>
          <w:rFonts w:ascii="Times New Roman" w:hAnsi="Times New Roman" w:cs="Times New Roman"/>
          <w:b/>
          <w:color w:val="auto"/>
        </w:rPr>
        <w:t>LinkedIn:</w:t>
      </w:r>
      <w:r w:rsidR="00364476" w:rsidRPr="00246BE1">
        <w:rPr>
          <w:rFonts w:ascii="Times New Roman" w:hAnsi="Times New Roman" w:cs="Times New Roman"/>
          <w:b/>
          <w:color w:val="auto"/>
        </w:rPr>
        <w:t xml:space="preserve"> </w:t>
      </w:r>
      <w:hyperlink r:id="rId7" w:history="1">
        <w:r w:rsidR="001E322F" w:rsidRPr="00690AC9">
          <w:rPr>
            <w:rStyle w:val="Hyperlink"/>
            <w:rFonts w:ascii="Times New Roman" w:hAnsi="Times New Roman" w:cs="Times New Roman"/>
            <w:b/>
            <w:color w:val="0070C0"/>
          </w:rPr>
          <w:t>https://www.linkedin.com/in/mounikag000/</w:t>
        </w:r>
      </w:hyperlink>
    </w:p>
    <w:p w14:paraId="672A6659" w14:textId="77777777" w:rsidR="003B14CA" w:rsidRDefault="003B14CA">
      <w:pPr>
        <w:pStyle w:val="Header1"/>
        <w:spacing w:before="40" w:after="40" w:line="264" w:lineRule="auto"/>
        <w:rPr>
          <w:rFonts w:ascii="Times New Roman" w:hAnsi="Times New Roman"/>
          <w:b/>
          <w:bCs/>
          <w:color w:val="auto"/>
          <w:sz w:val="24"/>
          <w:szCs w:val="24"/>
          <w:u w:val="single"/>
        </w:rPr>
      </w:pPr>
    </w:p>
    <w:p w14:paraId="726B5C95" w14:textId="77777777" w:rsidR="002708D9" w:rsidRPr="003B14CA" w:rsidRDefault="002708D9">
      <w:pPr>
        <w:pStyle w:val="Header1"/>
        <w:spacing w:before="40" w:after="40" w:line="264" w:lineRule="auto"/>
        <w:rPr>
          <w:rFonts w:ascii="Times New Roman" w:eastAsia="Times New Roman" w:hAnsi="Times New Roman" w:cs="Times New Roman"/>
          <w:b/>
          <w:bCs/>
          <w:color w:val="auto"/>
          <w:u w:val="single"/>
        </w:rPr>
      </w:pPr>
      <w:r w:rsidRPr="003B14CA">
        <w:rPr>
          <w:rFonts w:ascii="Times New Roman" w:hAnsi="Times New Roman"/>
          <w:b/>
          <w:bCs/>
          <w:color w:val="auto"/>
          <w:u w:val="single"/>
        </w:rPr>
        <w:t xml:space="preserve">Professional </w:t>
      </w:r>
      <w:r w:rsidR="00F745D7" w:rsidRPr="003B14CA">
        <w:rPr>
          <w:rFonts w:ascii="Times New Roman" w:hAnsi="Times New Roman"/>
          <w:b/>
          <w:bCs/>
          <w:color w:val="auto"/>
          <w:u w:val="single"/>
        </w:rPr>
        <w:t>Summary</w:t>
      </w:r>
      <w:r w:rsidRPr="003B14CA">
        <w:rPr>
          <w:rFonts w:ascii="Times New Roman" w:hAnsi="Times New Roman"/>
          <w:b/>
          <w:bCs/>
          <w:color w:val="auto"/>
          <w:u w:val="single"/>
        </w:rPr>
        <w:t>:</w:t>
      </w:r>
    </w:p>
    <w:p w14:paraId="4B27F0BB"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11+ years of IT experience in Data Engineering, Analytics, Data Modeling, and Azure Cloud as an MS SQL, Snowflake &amp; BI Developer, and Azure Data Engineer.</w:t>
      </w:r>
    </w:p>
    <w:p w14:paraId="564B16BD"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Expertise in designing, developing</w:t>
      </w:r>
      <w:bookmarkStart w:id="0" w:name="_GoBack"/>
      <w:bookmarkEnd w:id="0"/>
      <w:r w:rsidRPr="00785086">
        <w:rPr>
          <w:color w:val="auto"/>
          <w:sz w:val="22"/>
          <w:szCs w:val="22"/>
        </w:rPr>
        <w:t>, and implementing database systems using MS-SQL Server for OLTP &amp; Data Warehousing Systems.</w:t>
      </w:r>
    </w:p>
    <w:p w14:paraId="19B44494"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Strong experience in building data pipelines using </w:t>
      </w:r>
      <w:r w:rsidRPr="00785086">
        <w:rPr>
          <w:color w:val="auto"/>
          <w:sz w:val="22"/>
          <w:szCs w:val="22"/>
        </w:rPr>
        <w:t>Azure Data Factory (ADF), Azure Databricks, and Azure Synapse Analytics (SQL Data Warehouse)</w:t>
      </w:r>
      <w:r w:rsidRPr="00785086">
        <w:rPr>
          <w:color w:val="auto"/>
          <w:sz w:val="22"/>
          <w:szCs w:val="22"/>
        </w:rPr>
        <w:t>.</w:t>
      </w:r>
    </w:p>
    <w:p w14:paraId="33B7952B"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Hands-on experience implementing </w:t>
      </w:r>
      <w:r w:rsidRPr="00785086">
        <w:rPr>
          <w:color w:val="auto"/>
          <w:sz w:val="22"/>
          <w:szCs w:val="22"/>
        </w:rPr>
        <w:t>Databricks Delta Lake Architecture (Bronze, Silver, and Gold layers)</w:t>
      </w:r>
      <w:r w:rsidRPr="00785086">
        <w:rPr>
          <w:color w:val="auto"/>
          <w:sz w:val="22"/>
          <w:szCs w:val="22"/>
        </w:rPr>
        <w:t xml:space="preserve">, </w:t>
      </w:r>
      <w:r w:rsidRPr="00785086">
        <w:rPr>
          <w:color w:val="auto"/>
          <w:sz w:val="22"/>
          <w:szCs w:val="22"/>
        </w:rPr>
        <w:t>Delta Live Tables (DLT)</w:t>
      </w:r>
      <w:r w:rsidRPr="00785086">
        <w:rPr>
          <w:color w:val="auto"/>
          <w:sz w:val="22"/>
          <w:szCs w:val="22"/>
        </w:rPr>
        <w:t xml:space="preserve">, and using </w:t>
      </w:r>
      <w:r w:rsidRPr="00785086">
        <w:rPr>
          <w:color w:val="auto"/>
          <w:sz w:val="22"/>
          <w:szCs w:val="22"/>
        </w:rPr>
        <w:t>Auto Loader</w:t>
      </w:r>
      <w:r w:rsidRPr="00785086">
        <w:rPr>
          <w:color w:val="auto"/>
          <w:sz w:val="22"/>
          <w:szCs w:val="22"/>
        </w:rPr>
        <w:t xml:space="preserve"> for incremental data processing.</w:t>
      </w:r>
    </w:p>
    <w:p w14:paraId="24E25D54"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In-depth understanding of </w:t>
      </w:r>
      <w:r w:rsidRPr="00785086">
        <w:rPr>
          <w:color w:val="auto"/>
          <w:sz w:val="22"/>
          <w:szCs w:val="22"/>
        </w:rPr>
        <w:t>Apache Spark Architecture</w:t>
      </w:r>
      <w:r w:rsidRPr="00785086">
        <w:rPr>
          <w:color w:val="auto"/>
          <w:sz w:val="22"/>
          <w:szCs w:val="22"/>
        </w:rPr>
        <w:t xml:space="preserve">, including </w:t>
      </w:r>
      <w:r w:rsidRPr="00785086">
        <w:rPr>
          <w:color w:val="auto"/>
          <w:sz w:val="22"/>
          <w:szCs w:val="22"/>
        </w:rPr>
        <w:t>Spark Core, Spark SQL, PySpark, and Data Frames</w:t>
      </w:r>
      <w:r w:rsidRPr="00785086">
        <w:rPr>
          <w:color w:val="auto"/>
          <w:sz w:val="22"/>
          <w:szCs w:val="22"/>
        </w:rPr>
        <w:t>.</w:t>
      </w:r>
    </w:p>
    <w:p w14:paraId="1B2316AA"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Proficient in developing </w:t>
      </w:r>
      <w:r w:rsidRPr="00785086">
        <w:rPr>
          <w:color w:val="auto"/>
          <w:sz w:val="22"/>
          <w:szCs w:val="22"/>
        </w:rPr>
        <w:t>ETL scripts using Python, PySpark, and Shell Scripting</w:t>
      </w:r>
      <w:r w:rsidRPr="00785086">
        <w:rPr>
          <w:color w:val="auto"/>
          <w:sz w:val="22"/>
          <w:szCs w:val="22"/>
        </w:rPr>
        <w:t xml:space="preserve"> for data extraction, transformation, and loading (ETL/ELT).</w:t>
      </w:r>
    </w:p>
    <w:p w14:paraId="2C29459C"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Expertise in </w:t>
      </w:r>
      <w:r w:rsidRPr="00785086">
        <w:rPr>
          <w:color w:val="auto"/>
          <w:sz w:val="22"/>
          <w:szCs w:val="22"/>
        </w:rPr>
        <w:t>Azure services</w:t>
      </w:r>
      <w:r w:rsidRPr="00785086">
        <w:rPr>
          <w:color w:val="auto"/>
          <w:sz w:val="22"/>
          <w:szCs w:val="22"/>
        </w:rPr>
        <w:t>: ADLS Gen2, Key Vault, ADF (v2), Logic Apps, Azure Databricks (ADB), Azure Active Directory (AAD), Storage Explorer, and Data Studio.</w:t>
      </w:r>
    </w:p>
    <w:p w14:paraId="466040F2"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Experience in </w:t>
      </w:r>
      <w:r w:rsidRPr="00785086">
        <w:rPr>
          <w:color w:val="auto"/>
          <w:sz w:val="22"/>
          <w:szCs w:val="22"/>
        </w:rPr>
        <w:t>NoSQL databases</w:t>
      </w:r>
      <w:r w:rsidRPr="00785086">
        <w:rPr>
          <w:color w:val="auto"/>
          <w:sz w:val="22"/>
          <w:szCs w:val="22"/>
        </w:rPr>
        <w:t xml:space="preserve"> such as </w:t>
      </w:r>
      <w:r w:rsidRPr="00785086">
        <w:rPr>
          <w:color w:val="auto"/>
          <w:sz w:val="22"/>
          <w:szCs w:val="22"/>
        </w:rPr>
        <w:t>Cosmos DB and Cassandra</w:t>
      </w:r>
      <w:r w:rsidRPr="00785086">
        <w:rPr>
          <w:color w:val="auto"/>
          <w:sz w:val="22"/>
          <w:szCs w:val="22"/>
        </w:rPr>
        <w:t>.</w:t>
      </w:r>
    </w:p>
    <w:p w14:paraId="75A8647E"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Extensive experience in </w:t>
      </w:r>
      <w:r w:rsidRPr="00785086">
        <w:rPr>
          <w:color w:val="auto"/>
          <w:sz w:val="22"/>
          <w:szCs w:val="22"/>
        </w:rPr>
        <w:t>Azure DevOps, CI/CD pipelines (Jenkins, Octopus, GitHub Actions)</w:t>
      </w:r>
      <w:r w:rsidRPr="00785086">
        <w:rPr>
          <w:color w:val="auto"/>
          <w:sz w:val="22"/>
          <w:szCs w:val="22"/>
        </w:rPr>
        <w:t xml:space="preserve">, and </w:t>
      </w:r>
      <w:r w:rsidRPr="00785086">
        <w:rPr>
          <w:color w:val="auto"/>
          <w:sz w:val="22"/>
          <w:szCs w:val="22"/>
        </w:rPr>
        <w:t>Infrastructure as Code (</w:t>
      </w:r>
      <w:proofErr w:type="spellStart"/>
      <w:r w:rsidRPr="00785086">
        <w:rPr>
          <w:color w:val="auto"/>
          <w:sz w:val="22"/>
          <w:szCs w:val="22"/>
        </w:rPr>
        <w:t>IaC</w:t>
      </w:r>
      <w:proofErr w:type="spellEnd"/>
      <w:r w:rsidRPr="00785086">
        <w:rPr>
          <w:color w:val="auto"/>
          <w:sz w:val="22"/>
          <w:szCs w:val="22"/>
        </w:rPr>
        <w:t xml:space="preserve">) using Terraform and </w:t>
      </w:r>
      <w:proofErr w:type="spellStart"/>
      <w:r w:rsidRPr="00785086">
        <w:rPr>
          <w:color w:val="auto"/>
          <w:sz w:val="22"/>
          <w:szCs w:val="22"/>
        </w:rPr>
        <w:t>Pulumi</w:t>
      </w:r>
      <w:proofErr w:type="spellEnd"/>
      <w:r w:rsidRPr="00785086">
        <w:rPr>
          <w:color w:val="auto"/>
          <w:sz w:val="22"/>
          <w:szCs w:val="22"/>
        </w:rPr>
        <w:t>.</w:t>
      </w:r>
    </w:p>
    <w:p w14:paraId="58243B25"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Skilled in writing advanced </w:t>
      </w:r>
      <w:r w:rsidRPr="00785086">
        <w:rPr>
          <w:color w:val="auto"/>
          <w:sz w:val="22"/>
          <w:szCs w:val="22"/>
        </w:rPr>
        <w:t>T-SQL queries, Stored Procedures, Functions, Views, Indexes, Constraints, and Triggers</w:t>
      </w:r>
      <w:r w:rsidRPr="00785086">
        <w:rPr>
          <w:color w:val="auto"/>
          <w:sz w:val="22"/>
          <w:szCs w:val="22"/>
        </w:rPr>
        <w:t>.</w:t>
      </w:r>
    </w:p>
    <w:p w14:paraId="00FDE093"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Experience in </w:t>
      </w:r>
      <w:r w:rsidRPr="00785086">
        <w:rPr>
          <w:color w:val="auto"/>
          <w:sz w:val="22"/>
          <w:szCs w:val="22"/>
        </w:rPr>
        <w:t>Power BI</w:t>
      </w:r>
      <w:r w:rsidRPr="00785086">
        <w:rPr>
          <w:color w:val="auto"/>
          <w:sz w:val="22"/>
          <w:szCs w:val="22"/>
        </w:rPr>
        <w:t xml:space="preserve"> for interactive dashboards, advanced </w:t>
      </w:r>
      <w:r w:rsidRPr="00785086">
        <w:rPr>
          <w:color w:val="auto"/>
          <w:sz w:val="22"/>
          <w:szCs w:val="22"/>
        </w:rPr>
        <w:t>DAX calculations</w:t>
      </w:r>
      <w:r w:rsidRPr="00785086">
        <w:rPr>
          <w:color w:val="auto"/>
          <w:sz w:val="22"/>
          <w:szCs w:val="22"/>
        </w:rPr>
        <w:t>, and report publishing.</w:t>
      </w:r>
    </w:p>
    <w:p w14:paraId="269D0A9F"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Expertise in </w:t>
      </w:r>
      <w:r w:rsidRPr="00785086">
        <w:rPr>
          <w:color w:val="auto"/>
          <w:sz w:val="22"/>
          <w:szCs w:val="22"/>
        </w:rPr>
        <w:t>Migrations</w:t>
      </w:r>
      <w:r w:rsidRPr="00785086">
        <w:rPr>
          <w:color w:val="auto"/>
          <w:sz w:val="22"/>
          <w:szCs w:val="22"/>
        </w:rPr>
        <w:t xml:space="preserve">: On-premises to </w:t>
      </w:r>
      <w:r w:rsidRPr="00785086">
        <w:rPr>
          <w:color w:val="auto"/>
          <w:sz w:val="22"/>
          <w:szCs w:val="22"/>
        </w:rPr>
        <w:t>Azure Data Lake, Azure SQL Database, Azure Databricks, and Azure Synapse Analytics</w:t>
      </w:r>
      <w:r w:rsidRPr="00785086">
        <w:rPr>
          <w:color w:val="auto"/>
          <w:sz w:val="22"/>
          <w:szCs w:val="22"/>
        </w:rPr>
        <w:t>.</w:t>
      </w:r>
    </w:p>
    <w:p w14:paraId="71AD3779"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Experience in </w:t>
      </w:r>
      <w:r w:rsidRPr="00785086">
        <w:rPr>
          <w:color w:val="auto"/>
          <w:sz w:val="22"/>
          <w:szCs w:val="22"/>
        </w:rPr>
        <w:t>Data Modeling</w:t>
      </w:r>
      <w:r w:rsidRPr="00785086">
        <w:rPr>
          <w:color w:val="auto"/>
          <w:sz w:val="22"/>
          <w:szCs w:val="22"/>
        </w:rPr>
        <w:t xml:space="preserve">: Designing </w:t>
      </w:r>
      <w:r w:rsidRPr="00785086">
        <w:rPr>
          <w:color w:val="auto"/>
          <w:sz w:val="22"/>
          <w:szCs w:val="22"/>
        </w:rPr>
        <w:t>Star and Snowflake Schema Models</w:t>
      </w:r>
      <w:r w:rsidRPr="00785086">
        <w:rPr>
          <w:color w:val="auto"/>
          <w:sz w:val="22"/>
          <w:szCs w:val="22"/>
        </w:rPr>
        <w:t xml:space="preserve"> using ER Studio.</w:t>
      </w:r>
    </w:p>
    <w:p w14:paraId="1D360DC4"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Knowledge of </w:t>
      </w:r>
      <w:proofErr w:type="spellStart"/>
      <w:r w:rsidRPr="00785086">
        <w:rPr>
          <w:color w:val="auto"/>
          <w:sz w:val="22"/>
          <w:szCs w:val="22"/>
        </w:rPr>
        <w:t>MLflow</w:t>
      </w:r>
      <w:proofErr w:type="spellEnd"/>
      <w:r w:rsidRPr="00785086">
        <w:rPr>
          <w:color w:val="auto"/>
          <w:sz w:val="22"/>
          <w:szCs w:val="22"/>
        </w:rPr>
        <w:t xml:space="preserve"> for machine learning model tracking and </w:t>
      </w:r>
      <w:r w:rsidRPr="00785086">
        <w:rPr>
          <w:color w:val="auto"/>
          <w:sz w:val="22"/>
          <w:szCs w:val="22"/>
        </w:rPr>
        <w:t>Feature Store</w:t>
      </w:r>
      <w:r w:rsidRPr="00785086">
        <w:rPr>
          <w:color w:val="auto"/>
          <w:sz w:val="22"/>
          <w:szCs w:val="22"/>
        </w:rPr>
        <w:t xml:space="preserve"> for scalable ML deployments.</w:t>
      </w:r>
    </w:p>
    <w:p w14:paraId="3DBACA2E"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Strong background in </w:t>
      </w:r>
      <w:r w:rsidRPr="00785086">
        <w:rPr>
          <w:color w:val="auto"/>
          <w:sz w:val="22"/>
          <w:szCs w:val="22"/>
        </w:rPr>
        <w:t>performance tuning, cluster monitoring, troubleshooting Databricks clusters</w:t>
      </w:r>
      <w:r w:rsidRPr="00785086">
        <w:rPr>
          <w:color w:val="auto"/>
          <w:sz w:val="22"/>
          <w:szCs w:val="22"/>
        </w:rPr>
        <w:t xml:space="preserve">, and </w:t>
      </w:r>
      <w:r w:rsidRPr="00785086">
        <w:rPr>
          <w:color w:val="auto"/>
          <w:sz w:val="22"/>
          <w:szCs w:val="22"/>
        </w:rPr>
        <w:t>Spark optimization techniques</w:t>
      </w:r>
      <w:r w:rsidRPr="00785086">
        <w:rPr>
          <w:color w:val="auto"/>
          <w:sz w:val="22"/>
          <w:szCs w:val="22"/>
        </w:rPr>
        <w:t>.</w:t>
      </w:r>
    </w:p>
    <w:p w14:paraId="41EB2678"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Experience working with </w:t>
      </w:r>
      <w:r w:rsidRPr="00785086">
        <w:rPr>
          <w:color w:val="auto"/>
          <w:sz w:val="22"/>
          <w:szCs w:val="22"/>
        </w:rPr>
        <w:t>version control (Git, Azure DevOps)</w:t>
      </w:r>
      <w:r w:rsidRPr="00785086">
        <w:rPr>
          <w:color w:val="auto"/>
          <w:sz w:val="22"/>
          <w:szCs w:val="22"/>
        </w:rPr>
        <w:t xml:space="preserve"> for managing development branches, pull requests, and code commits.</w:t>
      </w:r>
    </w:p>
    <w:p w14:paraId="752FA8AD"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Hands-on experience in </w:t>
      </w:r>
      <w:r w:rsidRPr="00785086">
        <w:rPr>
          <w:color w:val="auto"/>
          <w:sz w:val="22"/>
          <w:szCs w:val="22"/>
        </w:rPr>
        <w:t>SSIS</w:t>
      </w:r>
      <w:r w:rsidRPr="00785086">
        <w:rPr>
          <w:color w:val="auto"/>
          <w:sz w:val="22"/>
          <w:szCs w:val="22"/>
        </w:rPr>
        <w:t xml:space="preserve"> for ETL processes supporting global sales and incentives projects.</w:t>
      </w:r>
    </w:p>
    <w:p w14:paraId="4066E1F2" w14:textId="7777777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Exposure to the full </w:t>
      </w:r>
      <w:r w:rsidRPr="00785086">
        <w:rPr>
          <w:color w:val="auto"/>
          <w:sz w:val="22"/>
          <w:szCs w:val="22"/>
        </w:rPr>
        <w:t>Software Development Life Cycle (SDLC)</w:t>
      </w:r>
      <w:r w:rsidRPr="00785086">
        <w:rPr>
          <w:color w:val="auto"/>
          <w:sz w:val="22"/>
          <w:szCs w:val="22"/>
        </w:rPr>
        <w:t xml:space="preserve">, including </w:t>
      </w:r>
      <w:r w:rsidRPr="00785086">
        <w:rPr>
          <w:color w:val="auto"/>
          <w:sz w:val="22"/>
          <w:szCs w:val="22"/>
        </w:rPr>
        <w:t>requirement gathering, development, testing, deployment, and production support</w:t>
      </w:r>
      <w:r w:rsidRPr="00785086">
        <w:rPr>
          <w:color w:val="auto"/>
          <w:sz w:val="22"/>
          <w:szCs w:val="22"/>
        </w:rPr>
        <w:t>.</w:t>
      </w:r>
    </w:p>
    <w:p w14:paraId="0A37501D" w14:textId="77777777" w:rsidR="003B14CA" w:rsidRDefault="003B14CA">
      <w:pPr>
        <w:pStyle w:val="Header1"/>
        <w:spacing w:before="40" w:after="40" w:line="264" w:lineRule="auto"/>
        <w:rPr>
          <w:rFonts w:ascii="Times New Roman" w:hAnsi="Times New Roman"/>
          <w:b/>
          <w:bCs/>
          <w:color w:val="auto"/>
          <w:sz w:val="24"/>
          <w:szCs w:val="24"/>
          <w:u w:val="single"/>
        </w:rPr>
      </w:pPr>
    </w:p>
    <w:p w14:paraId="50D61451" w14:textId="77777777" w:rsidR="002708D9" w:rsidRPr="00F82720" w:rsidRDefault="002708D9">
      <w:pPr>
        <w:pStyle w:val="Header1"/>
        <w:spacing w:before="40" w:after="40" w:line="264" w:lineRule="auto"/>
        <w:rPr>
          <w:rFonts w:ascii="Times New Roman" w:eastAsia="Times New Roman" w:hAnsi="Times New Roman" w:cs="Times New Roman"/>
          <w:b/>
          <w:bCs/>
          <w:color w:val="auto"/>
          <w:u w:val="single"/>
        </w:rPr>
      </w:pPr>
      <w:r w:rsidRPr="00F82720">
        <w:rPr>
          <w:rFonts w:ascii="Times New Roman" w:hAnsi="Times New Roman"/>
          <w:b/>
          <w:bCs/>
          <w:color w:val="auto"/>
          <w:sz w:val="24"/>
          <w:szCs w:val="24"/>
          <w:u w:val="single"/>
        </w:rPr>
        <w:t>Technical Skills</w:t>
      </w:r>
      <w:r w:rsidRPr="00F82720">
        <w:rPr>
          <w:rFonts w:ascii="Times New Roman" w:hAnsi="Times New Roman"/>
          <w:b/>
          <w:bCs/>
          <w:color w:val="auto"/>
          <w:u w:val="single"/>
        </w:rPr>
        <w:t>:</w:t>
      </w:r>
    </w:p>
    <w:tbl>
      <w:tblPr>
        <w:tblW w:w="10790" w:type="dxa"/>
        <w:tblInd w:w="216" w:type="dxa"/>
        <w:shd w:val="clear" w:color="auto" w:fill="CDD4E9"/>
        <w:tblLayout w:type="fixed"/>
        <w:tblLook w:val="0000" w:firstRow="0" w:lastRow="0" w:firstColumn="0" w:lastColumn="0" w:noHBand="0" w:noVBand="0"/>
      </w:tblPr>
      <w:tblGrid>
        <w:gridCol w:w="3464"/>
        <w:gridCol w:w="7326"/>
      </w:tblGrid>
      <w:tr w:rsidR="00D30A9D" w:rsidRPr="00F82720" w14:paraId="631C442D" w14:textId="77777777" w:rsidTr="00D30A9D">
        <w:trPr>
          <w:cantSplit/>
          <w:trHeight w:val="487"/>
        </w:trPr>
        <w:tc>
          <w:tcPr>
            <w:tcW w:w="3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905CA2" w14:textId="77777777" w:rsidR="00D30A9D" w:rsidRPr="003B14CA" w:rsidRDefault="00D30A9D">
            <w:pPr>
              <w:pStyle w:val="BodyA"/>
              <w:spacing w:after="0" w:line="240" w:lineRule="auto"/>
              <w:jc w:val="both"/>
              <w:rPr>
                <w:rFonts w:ascii="Times New Roman" w:hAnsi="Times New Roman"/>
                <w:b/>
                <w:bCs/>
                <w:color w:val="auto"/>
              </w:rPr>
            </w:pPr>
            <w:r>
              <w:rPr>
                <w:rFonts w:ascii="Times New Roman" w:hAnsi="Times New Roman"/>
                <w:b/>
                <w:bCs/>
                <w:color w:val="auto"/>
              </w:rPr>
              <w:t>Programming Languages</w:t>
            </w:r>
          </w:p>
        </w:tc>
        <w:tc>
          <w:tcPr>
            <w:tcW w:w="7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23F313C" w14:textId="77777777" w:rsidR="00D30A9D" w:rsidRPr="003B14CA" w:rsidRDefault="00D30A9D">
            <w:pPr>
              <w:pStyle w:val="BodyA"/>
              <w:spacing w:after="0" w:line="240" w:lineRule="auto"/>
              <w:jc w:val="both"/>
              <w:rPr>
                <w:rFonts w:ascii="Times New Roman" w:hAnsi="Times New Roman"/>
                <w:color w:val="auto"/>
              </w:rPr>
            </w:pPr>
            <w:r>
              <w:rPr>
                <w:rFonts w:ascii="Times New Roman" w:hAnsi="Times New Roman"/>
                <w:color w:val="auto"/>
              </w:rPr>
              <w:t>Scala, Python, PySpark, SQL, PL/SQL, R</w:t>
            </w:r>
          </w:p>
        </w:tc>
      </w:tr>
      <w:tr w:rsidR="002708D9" w:rsidRPr="00F82720" w14:paraId="6D06DE69" w14:textId="77777777" w:rsidTr="00D30A9D">
        <w:trPr>
          <w:cantSplit/>
          <w:trHeight w:val="487"/>
        </w:trPr>
        <w:tc>
          <w:tcPr>
            <w:tcW w:w="3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DC823A6" w14:textId="77777777" w:rsidR="002708D9" w:rsidRPr="003B14CA" w:rsidRDefault="002708D9">
            <w:pPr>
              <w:pStyle w:val="BodyA"/>
              <w:spacing w:after="0" w:line="240" w:lineRule="auto"/>
              <w:jc w:val="both"/>
              <w:rPr>
                <w:rFonts w:ascii="Times New Roman" w:hAnsi="Times New Roman"/>
                <w:b/>
                <w:bCs/>
                <w:color w:val="auto"/>
              </w:rPr>
            </w:pPr>
            <w:r w:rsidRPr="003B14CA">
              <w:rPr>
                <w:rFonts w:ascii="Times New Roman" w:hAnsi="Times New Roman"/>
                <w:b/>
                <w:bCs/>
                <w:color w:val="auto"/>
              </w:rPr>
              <w:t>Azure Services</w:t>
            </w:r>
          </w:p>
        </w:tc>
        <w:tc>
          <w:tcPr>
            <w:tcW w:w="7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88F08F" w14:textId="77777777" w:rsidR="002708D9" w:rsidRPr="003B14CA" w:rsidRDefault="002708D9">
            <w:pPr>
              <w:pStyle w:val="BodyA"/>
              <w:spacing w:after="0" w:line="240" w:lineRule="auto"/>
              <w:jc w:val="both"/>
              <w:rPr>
                <w:rFonts w:ascii="Times New Roman" w:hAnsi="Times New Roman"/>
                <w:color w:val="auto"/>
              </w:rPr>
            </w:pPr>
            <w:r w:rsidRPr="003B14CA">
              <w:rPr>
                <w:rFonts w:ascii="Times New Roman" w:hAnsi="Times New Roman"/>
                <w:color w:val="auto"/>
              </w:rPr>
              <w:t>Storage Account (ADLS Gen2), Key Vault, Data Factory (ADF V2), Logic App, Databricks, Active Directory (AAD), Storage Explorer Data Studio, DevOps and Cosmos NoSQL DB</w:t>
            </w:r>
          </w:p>
        </w:tc>
      </w:tr>
      <w:tr w:rsidR="00D30A9D" w:rsidRPr="00F82720" w14:paraId="13B9586F" w14:textId="77777777" w:rsidTr="00D30A9D">
        <w:trPr>
          <w:cantSplit/>
          <w:trHeight w:val="487"/>
        </w:trPr>
        <w:tc>
          <w:tcPr>
            <w:tcW w:w="3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1021230" w14:textId="77777777" w:rsidR="00D30A9D" w:rsidRPr="003B14CA" w:rsidRDefault="00D30A9D">
            <w:pPr>
              <w:pStyle w:val="BodyA"/>
              <w:spacing w:after="0" w:line="240" w:lineRule="auto"/>
              <w:jc w:val="both"/>
              <w:rPr>
                <w:rFonts w:ascii="Times New Roman" w:hAnsi="Times New Roman"/>
                <w:b/>
                <w:bCs/>
                <w:color w:val="auto"/>
              </w:rPr>
            </w:pPr>
            <w:r>
              <w:rPr>
                <w:rFonts w:ascii="Times New Roman" w:hAnsi="Times New Roman"/>
                <w:b/>
                <w:bCs/>
                <w:color w:val="auto"/>
              </w:rPr>
              <w:lastRenderedPageBreak/>
              <w:t>Big Data/ Hadoop Technologies</w:t>
            </w:r>
          </w:p>
        </w:tc>
        <w:tc>
          <w:tcPr>
            <w:tcW w:w="7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EFC8C6F" w14:textId="77777777" w:rsidR="00D30A9D" w:rsidRPr="003B14CA" w:rsidRDefault="00D30A9D">
            <w:pPr>
              <w:pStyle w:val="BodyA"/>
              <w:spacing w:after="0" w:line="240" w:lineRule="auto"/>
              <w:jc w:val="both"/>
              <w:rPr>
                <w:rFonts w:ascii="Times New Roman" w:hAnsi="Times New Roman"/>
                <w:color w:val="auto"/>
              </w:rPr>
            </w:pPr>
            <w:r>
              <w:rPr>
                <w:rFonts w:ascii="Times New Roman" w:hAnsi="Times New Roman"/>
                <w:color w:val="auto"/>
              </w:rPr>
              <w:t>Hadoop, Spark, Spark Streaming, Hive, HBase, HDFS, MapReduce</w:t>
            </w:r>
          </w:p>
        </w:tc>
      </w:tr>
      <w:tr w:rsidR="002708D9" w:rsidRPr="00F82720" w14:paraId="4968E07F" w14:textId="77777777" w:rsidTr="00D30A9D">
        <w:trPr>
          <w:cantSplit/>
          <w:trHeight w:val="232"/>
        </w:trPr>
        <w:tc>
          <w:tcPr>
            <w:tcW w:w="3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371C0C0" w14:textId="77777777" w:rsidR="002708D9" w:rsidRPr="003B14CA" w:rsidRDefault="002708D9">
            <w:pPr>
              <w:pStyle w:val="BodyA"/>
              <w:spacing w:after="0" w:line="240" w:lineRule="auto"/>
              <w:jc w:val="both"/>
              <w:rPr>
                <w:rFonts w:ascii="Times New Roman" w:hAnsi="Times New Roman"/>
                <w:b/>
                <w:bCs/>
                <w:color w:val="auto"/>
              </w:rPr>
            </w:pPr>
            <w:r w:rsidRPr="003B14CA">
              <w:rPr>
                <w:rFonts w:ascii="Times New Roman" w:hAnsi="Times New Roman"/>
                <w:b/>
                <w:bCs/>
                <w:color w:val="auto"/>
              </w:rPr>
              <w:t>Continuous Integration (CI)</w:t>
            </w:r>
          </w:p>
        </w:tc>
        <w:tc>
          <w:tcPr>
            <w:tcW w:w="7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5B57E23" w14:textId="77777777" w:rsidR="002708D9" w:rsidRPr="003B14CA" w:rsidRDefault="002708D9">
            <w:pPr>
              <w:pStyle w:val="BodyA"/>
              <w:spacing w:after="0" w:line="240" w:lineRule="auto"/>
              <w:jc w:val="both"/>
              <w:rPr>
                <w:rFonts w:ascii="Times New Roman" w:hAnsi="Times New Roman"/>
                <w:color w:val="auto"/>
              </w:rPr>
            </w:pPr>
            <w:r w:rsidRPr="003B14CA">
              <w:rPr>
                <w:rFonts w:ascii="Times New Roman" w:hAnsi="Times New Roman"/>
                <w:color w:val="auto"/>
              </w:rPr>
              <w:t xml:space="preserve">Jenkins, Azure </w:t>
            </w:r>
            <w:proofErr w:type="spellStart"/>
            <w:r w:rsidRPr="003B14CA">
              <w:rPr>
                <w:rFonts w:ascii="Times New Roman" w:hAnsi="Times New Roman"/>
                <w:color w:val="auto"/>
              </w:rPr>
              <w:t>Devops</w:t>
            </w:r>
            <w:proofErr w:type="spellEnd"/>
            <w:r w:rsidRPr="003B14CA">
              <w:rPr>
                <w:rFonts w:ascii="Times New Roman" w:hAnsi="Times New Roman"/>
                <w:color w:val="auto"/>
              </w:rPr>
              <w:t xml:space="preserve"> Pipelines, Splunk.</w:t>
            </w:r>
          </w:p>
        </w:tc>
      </w:tr>
      <w:tr w:rsidR="002708D9" w:rsidRPr="00F82720" w14:paraId="1BB6D248" w14:textId="77777777" w:rsidTr="00D30A9D">
        <w:trPr>
          <w:cantSplit/>
          <w:trHeight w:val="232"/>
        </w:trPr>
        <w:tc>
          <w:tcPr>
            <w:tcW w:w="3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10DE38C" w14:textId="77777777" w:rsidR="002708D9" w:rsidRPr="003B14CA" w:rsidRDefault="002708D9">
            <w:pPr>
              <w:pStyle w:val="BodyA"/>
              <w:spacing w:after="0" w:line="240" w:lineRule="auto"/>
              <w:jc w:val="both"/>
              <w:rPr>
                <w:rFonts w:ascii="Times New Roman" w:hAnsi="Times New Roman"/>
                <w:b/>
                <w:bCs/>
                <w:color w:val="auto"/>
              </w:rPr>
            </w:pPr>
            <w:r w:rsidRPr="003B14CA">
              <w:rPr>
                <w:rFonts w:ascii="Times New Roman" w:hAnsi="Times New Roman"/>
                <w:b/>
                <w:bCs/>
                <w:color w:val="auto"/>
              </w:rPr>
              <w:t>Continuous Delivery (CD)</w:t>
            </w:r>
          </w:p>
        </w:tc>
        <w:tc>
          <w:tcPr>
            <w:tcW w:w="7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3E3FA7B" w14:textId="77777777" w:rsidR="002708D9" w:rsidRPr="003B14CA" w:rsidRDefault="002708D9" w:rsidP="002C054C">
            <w:pPr>
              <w:pStyle w:val="BodyA"/>
              <w:tabs>
                <w:tab w:val="right" w:pos="7166"/>
              </w:tabs>
              <w:spacing w:after="0" w:line="240" w:lineRule="auto"/>
              <w:jc w:val="both"/>
              <w:rPr>
                <w:rFonts w:ascii="Times New Roman" w:hAnsi="Times New Roman"/>
                <w:color w:val="auto"/>
              </w:rPr>
            </w:pPr>
            <w:r w:rsidRPr="003B14CA">
              <w:rPr>
                <w:rFonts w:ascii="Times New Roman" w:hAnsi="Times New Roman"/>
                <w:color w:val="auto"/>
              </w:rPr>
              <w:t xml:space="preserve">Octopus, Azure </w:t>
            </w:r>
            <w:proofErr w:type="spellStart"/>
            <w:r w:rsidRPr="003B14CA">
              <w:rPr>
                <w:rFonts w:ascii="Times New Roman" w:hAnsi="Times New Roman"/>
                <w:color w:val="auto"/>
              </w:rPr>
              <w:t>Devops</w:t>
            </w:r>
            <w:proofErr w:type="spellEnd"/>
            <w:r w:rsidRPr="003B14CA">
              <w:rPr>
                <w:rFonts w:ascii="Times New Roman" w:hAnsi="Times New Roman"/>
                <w:color w:val="auto"/>
              </w:rPr>
              <w:t xml:space="preserve"> Pipelines.</w:t>
            </w:r>
            <w:r w:rsidR="002C054C">
              <w:rPr>
                <w:rFonts w:ascii="Times New Roman" w:hAnsi="Times New Roman"/>
                <w:color w:val="auto"/>
              </w:rPr>
              <w:tab/>
            </w:r>
          </w:p>
        </w:tc>
      </w:tr>
      <w:tr w:rsidR="002708D9" w:rsidRPr="00F82720" w14:paraId="36E1234D" w14:textId="77777777" w:rsidTr="00D30A9D">
        <w:trPr>
          <w:cantSplit/>
          <w:trHeight w:val="232"/>
        </w:trPr>
        <w:tc>
          <w:tcPr>
            <w:tcW w:w="3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7E62C9" w14:textId="77777777" w:rsidR="002708D9" w:rsidRPr="003B14CA" w:rsidRDefault="002708D9">
            <w:pPr>
              <w:pStyle w:val="BodyA"/>
              <w:spacing w:after="0" w:line="240" w:lineRule="auto"/>
              <w:jc w:val="both"/>
              <w:rPr>
                <w:rFonts w:ascii="Times New Roman" w:hAnsi="Times New Roman"/>
                <w:b/>
                <w:bCs/>
                <w:color w:val="auto"/>
              </w:rPr>
            </w:pPr>
            <w:r w:rsidRPr="003B14CA">
              <w:rPr>
                <w:rFonts w:ascii="Times New Roman" w:hAnsi="Times New Roman"/>
                <w:b/>
                <w:bCs/>
                <w:color w:val="auto"/>
              </w:rPr>
              <w:t>Cloud Platforms</w:t>
            </w:r>
          </w:p>
        </w:tc>
        <w:tc>
          <w:tcPr>
            <w:tcW w:w="7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A165182" w14:textId="77777777" w:rsidR="002708D9" w:rsidRPr="003B14CA" w:rsidRDefault="002708D9">
            <w:pPr>
              <w:pStyle w:val="BodyA"/>
              <w:spacing w:after="0" w:line="240" w:lineRule="auto"/>
              <w:jc w:val="both"/>
              <w:rPr>
                <w:rFonts w:ascii="Times New Roman" w:hAnsi="Times New Roman"/>
                <w:color w:val="auto"/>
              </w:rPr>
            </w:pPr>
            <w:r w:rsidRPr="003B14CA">
              <w:rPr>
                <w:rFonts w:ascii="Times New Roman" w:hAnsi="Times New Roman"/>
                <w:color w:val="auto"/>
              </w:rPr>
              <w:t xml:space="preserve">AWS, </w:t>
            </w:r>
            <w:r w:rsidR="00D30A9D">
              <w:rPr>
                <w:rFonts w:ascii="Times New Roman" w:hAnsi="Times New Roman"/>
                <w:color w:val="auto"/>
              </w:rPr>
              <w:t xml:space="preserve">Microsoft </w:t>
            </w:r>
            <w:r w:rsidRPr="003B14CA">
              <w:rPr>
                <w:rFonts w:ascii="Times New Roman" w:hAnsi="Times New Roman"/>
                <w:color w:val="auto"/>
              </w:rPr>
              <w:t>Azure.</w:t>
            </w:r>
          </w:p>
        </w:tc>
      </w:tr>
      <w:tr w:rsidR="002708D9" w:rsidRPr="00F82720" w14:paraId="3DBA8354" w14:textId="77777777" w:rsidTr="00D30A9D">
        <w:trPr>
          <w:cantSplit/>
          <w:trHeight w:val="232"/>
        </w:trPr>
        <w:tc>
          <w:tcPr>
            <w:tcW w:w="3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E0275BC" w14:textId="77777777" w:rsidR="002708D9" w:rsidRPr="003B14CA" w:rsidRDefault="002708D9">
            <w:pPr>
              <w:pStyle w:val="BodyA"/>
              <w:spacing w:after="0" w:line="240" w:lineRule="auto"/>
              <w:jc w:val="both"/>
              <w:rPr>
                <w:rFonts w:ascii="Times New Roman" w:hAnsi="Times New Roman"/>
                <w:b/>
                <w:bCs/>
                <w:color w:val="auto"/>
              </w:rPr>
            </w:pPr>
            <w:r w:rsidRPr="003B14CA">
              <w:rPr>
                <w:rFonts w:ascii="Times New Roman" w:hAnsi="Times New Roman"/>
                <w:b/>
                <w:bCs/>
                <w:color w:val="auto"/>
              </w:rPr>
              <w:t>Containerization</w:t>
            </w:r>
          </w:p>
        </w:tc>
        <w:tc>
          <w:tcPr>
            <w:tcW w:w="7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37827A1" w14:textId="77777777" w:rsidR="002708D9" w:rsidRPr="003B14CA" w:rsidRDefault="002708D9">
            <w:pPr>
              <w:pStyle w:val="BodyA"/>
              <w:spacing w:after="0" w:line="240" w:lineRule="auto"/>
              <w:jc w:val="both"/>
              <w:rPr>
                <w:rFonts w:ascii="Times New Roman" w:hAnsi="Times New Roman"/>
                <w:color w:val="auto"/>
              </w:rPr>
            </w:pPr>
            <w:r w:rsidRPr="003B14CA">
              <w:rPr>
                <w:rFonts w:ascii="Times New Roman" w:hAnsi="Times New Roman"/>
                <w:color w:val="auto"/>
              </w:rPr>
              <w:t>Docker, ECS, Kubernetes, Artifactory, OpenShift.</w:t>
            </w:r>
          </w:p>
        </w:tc>
      </w:tr>
      <w:tr w:rsidR="002708D9" w:rsidRPr="00F82720" w14:paraId="5B6CCFED" w14:textId="77777777" w:rsidTr="00D30A9D">
        <w:trPr>
          <w:cantSplit/>
          <w:trHeight w:val="232"/>
        </w:trPr>
        <w:tc>
          <w:tcPr>
            <w:tcW w:w="3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19DD4C" w14:textId="77777777" w:rsidR="002708D9" w:rsidRPr="003B14CA" w:rsidRDefault="002708D9">
            <w:pPr>
              <w:pStyle w:val="BodyA"/>
              <w:spacing w:after="0" w:line="240" w:lineRule="auto"/>
              <w:jc w:val="both"/>
              <w:rPr>
                <w:rFonts w:ascii="Times New Roman" w:hAnsi="Times New Roman"/>
                <w:b/>
                <w:bCs/>
                <w:color w:val="auto"/>
              </w:rPr>
            </w:pPr>
            <w:r w:rsidRPr="003B14CA">
              <w:rPr>
                <w:rFonts w:ascii="Times New Roman" w:hAnsi="Times New Roman"/>
                <w:b/>
                <w:bCs/>
                <w:color w:val="auto"/>
              </w:rPr>
              <w:t>Ticketing Tools</w:t>
            </w:r>
          </w:p>
        </w:tc>
        <w:tc>
          <w:tcPr>
            <w:tcW w:w="7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780ECE" w14:textId="77777777" w:rsidR="002708D9" w:rsidRPr="003B14CA" w:rsidRDefault="002708D9">
            <w:pPr>
              <w:pStyle w:val="BodyA"/>
              <w:spacing w:after="0" w:line="240" w:lineRule="auto"/>
              <w:jc w:val="both"/>
              <w:rPr>
                <w:rFonts w:ascii="Times New Roman" w:hAnsi="Times New Roman"/>
                <w:color w:val="auto"/>
              </w:rPr>
            </w:pPr>
            <w:r w:rsidRPr="003B14CA">
              <w:rPr>
                <w:rFonts w:ascii="Times New Roman" w:hAnsi="Times New Roman"/>
                <w:color w:val="auto"/>
              </w:rPr>
              <w:t>JIRA, ServiceNow, Rally, Remedy, Bugzilla.</w:t>
            </w:r>
          </w:p>
        </w:tc>
      </w:tr>
      <w:tr w:rsidR="002708D9" w:rsidRPr="00F82720" w14:paraId="1F794B71" w14:textId="77777777" w:rsidTr="00D30A9D">
        <w:trPr>
          <w:cantSplit/>
          <w:trHeight w:val="232"/>
        </w:trPr>
        <w:tc>
          <w:tcPr>
            <w:tcW w:w="3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6B2033" w14:textId="77777777" w:rsidR="002708D9" w:rsidRPr="003B14CA" w:rsidRDefault="002708D9">
            <w:pPr>
              <w:pStyle w:val="BodyA"/>
              <w:spacing w:after="0" w:line="240" w:lineRule="auto"/>
              <w:jc w:val="both"/>
              <w:rPr>
                <w:rFonts w:ascii="Times New Roman" w:hAnsi="Times New Roman"/>
                <w:b/>
                <w:bCs/>
                <w:color w:val="auto"/>
              </w:rPr>
            </w:pPr>
            <w:r w:rsidRPr="003B14CA">
              <w:rPr>
                <w:rFonts w:ascii="Times New Roman" w:hAnsi="Times New Roman"/>
                <w:b/>
                <w:bCs/>
                <w:color w:val="auto"/>
              </w:rPr>
              <w:t>Database</w:t>
            </w:r>
          </w:p>
        </w:tc>
        <w:tc>
          <w:tcPr>
            <w:tcW w:w="7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21F7CF" w14:textId="77777777" w:rsidR="002708D9" w:rsidRPr="003B14CA" w:rsidRDefault="002708D9">
            <w:pPr>
              <w:pStyle w:val="BodyA"/>
              <w:spacing w:after="0" w:line="240" w:lineRule="auto"/>
              <w:jc w:val="both"/>
              <w:rPr>
                <w:rFonts w:ascii="Times New Roman" w:hAnsi="Times New Roman"/>
                <w:color w:val="auto"/>
              </w:rPr>
            </w:pPr>
            <w:r w:rsidRPr="003B14CA">
              <w:rPr>
                <w:rFonts w:ascii="Times New Roman" w:hAnsi="Times New Roman"/>
                <w:color w:val="auto"/>
              </w:rPr>
              <w:t>SQL, Azure SQL, RDS, Oracle 10g/11g, MySQL, MongoDB, Cassandra DB.</w:t>
            </w:r>
          </w:p>
        </w:tc>
      </w:tr>
      <w:tr w:rsidR="00D30A9D" w:rsidRPr="00D30A9D" w14:paraId="0D6FF186" w14:textId="77777777" w:rsidTr="00D30A9D">
        <w:trPr>
          <w:cantSplit/>
          <w:trHeight w:val="232"/>
        </w:trPr>
        <w:tc>
          <w:tcPr>
            <w:tcW w:w="3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7FC647" w14:textId="77777777" w:rsidR="00D30A9D" w:rsidRPr="003B14CA" w:rsidRDefault="00D30A9D">
            <w:pPr>
              <w:pStyle w:val="BodyA"/>
              <w:spacing w:after="0" w:line="240" w:lineRule="auto"/>
              <w:jc w:val="both"/>
              <w:rPr>
                <w:rFonts w:ascii="Times New Roman" w:hAnsi="Times New Roman"/>
                <w:b/>
                <w:bCs/>
                <w:color w:val="auto"/>
              </w:rPr>
            </w:pPr>
            <w:r>
              <w:rPr>
                <w:rFonts w:ascii="Times New Roman" w:hAnsi="Times New Roman"/>
                <w:b/>
                <w:bCs/>
                <w:color w:val="auto"/>
              </w:rPr>
              <w:t>Data Visualization</w:t>
            </w:r>
          </w:p>
        </w:tc>
        <w:tc>
          <w:tcPr>
            <w:tcW w:w="7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3E7FF3" w14:textId="77777777" w:rsidR="00D30A9D" w:rsidRPr="00D30A9D" w:rsidRDefault="00D30A9D">
            <w:pPr>
              <w:pStyle w:val="BodyA"/>
              <w:spacing w:after="0" w:line="240" w:lineRule="auto"/>
              <w:jc w:val="both"/>
              <w:rPr>
                <w:rFonts w:ascii="Times New Roman" w:hAnsi="Times New Roman"/>
                <w:color w:val="auto"/>
                <w:lang w:val="fr-FR"/>
              </w:rPr>
            </w:pPr>
            <w:r w:rsidRPr="00D30A9D">
              <w:rPr>
                <w:rFonts w:ascii="Times New Roman" w:hAnsi="Times New Roman"/>
                <w:color w:val="auto"/>
                <w:lang w:val="fr-FR"/>
              </w:rPr>
              <w:t>Power BI, Tableau, M</w:t>
            </w:r>
            <w:r>
              <w:rPr>
                <w:rFonts w:ascii="Times New Roman" w:hAnsi="Times New Roman"/>
                <w:color w:val="auto"/>
                <w:lang w:val="fr-FR"/>
              </w:rPr>
              <w:t>icrosoft</w:t>
            </w:r>
            <w:r w:rsidRPr="00D30A9D">
              <w:rPr>
                <w:rFonts w:ascii="Times New Roman" w:hAnsi="Times New Roman"/>
                <w:color w:val="auto"/>
                <w:lang w:val="fr-FR"/>
              </w:rPr>
              <w:t xml:space="preserve"> Ex</w:t>
            </w:r>
            <w:r>
              <w:rPr>
                <w:rFonts w:ascii="Times New Roman" w:hAnsi="Times New Roman"/>
                <w:color w:val="auto"/>
                <w:lang w:val="fr-FR"/>
              </w:rPr>
              <w:t>cel</w:t>
            </w:r>
          </w:p>
        </w:tc>
      </w:tr>
      <w:tr w:rsidR="002708D9" w:rsidRPr="00F82720" w14:paraId="65753450" w14:textId="77777777" w:rsidTr="00D30A9D">
        <w:trPr>
          <w:cantSplit/>
          <w:trHeight w:val="232"/>
        </w:trPr>
        <w:tc>
          <w:tcPr>
            <w:tcW w:w="3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EE11050" w14:textId="77777777" w:rsidR="002708D9" w:rsidRPr="003B14CA" w:rsidRDefault="002708D9">
            <w:pPr>
              <w:pStyle w:val="BodyA"/>
              <w:spacing w:after="0" w:line="240" w:lineRule="auto"/>
              <w:jc w:val="both"/>
              <w:rPr>
                <w:rFonts w:ascii="Times New Roman" w:hAnsi="Times New Roman"/>
                <w:b/>
                <w:bCs/>
                <w:color w:val="auto"/>
              </w:rPr>
            </w:pPr>
            <w:r w:rsidRPr="003B14CA">
              <w:rPr>
                <w:rFonts w:ascii="Times New Roman" w:hAnsi="Times New Roman"/>
                <w:b/>
                <w:bCs/>
                <w:color w:val="auto"/>
              </w:rPr>
              <w:t>Scripting</w:t>
            </w:r>
          </w:p>
        </w:tc>
        <w:tc>
          <w:tcPr>
            <w:tcW w:w="7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B90BEC8" w14:textId="77777777" w:rsidR="002708D9" w:rsidRPr="003B14CA" w:rsidRDefault="002708D9">
            <w:pPr>
              <w:pStyle w:val="BodyA"/>
              <w:spacing w:after="0" w:line="240" w:lineRule="auto"/>
              <w:jc w:val="both"/>
              <w:rPr>
                <w:rFonts w:ascii="Times New Roman" w:hAnsi="Times New Roman"/>
                <w:color w:val="auto"/>
              </w:rPr>
            </w:pPr>
            <w:r w:rsidRPr="003B14CA">
              <w:rPr>
                <w:rFonts w:ascii="Times New Roman" w:hAnsi="Times New Roman"/>
                <w:color w:val="auto"/>
              </w:rPr>
              <w:t>Python, Bash, Ruby, Groovy, Perl, Shell, HTML, JSON, YAML, XML.</w:t>
            </w:r>
          </w:p>
        </w:tc>
      </w:tr>
      <w:tr w:rsidR="002708D9" w:rsidRPr="00F82720" w14:paraId="51283D15" w14:textId="77777777" w:rsidTr="00D30A9D">
        <w:trPr>
          <w:cantSplit/>
          <w:trHeight w:val="232"/>
        </w:trPr>
        <w:tc>
          <w:tcPr>
            <w:tcW w:w="3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452C05" w14:textId="77777777" w:rsidR="002708D9" w:rsidRPr="003B14CA" w:rsidRDefault="002708D9">
            <w:pPr>
              <w:pStyle w:val="BodyA"/>
              <w:spacing w:after="0" w:line="240" w:lineRule="auto"/>
              <w:jc w:val="both"/>
              <w:rPr>
                <w:rFonts w:ascii="Times New Roman" w:hAnsi="Times New Roman"/>
                <w:b/>
                <w:bCs/>
                <w:color w:val="auto"/>
              </w:rPr>
            </w:pPr>
            <w:r w:rsidRPr="003B14CA">
              <w:rPr>
                <w:rFonts w:ascii="Times New Roman" w:hAnsi="Times New Roman"/>
                <w:b/>
                <w:bCs/>
                <w:color w:val="auto"/>
              </w:rPr>
              <w:t>Project management</w:t>
            </w:r>
          </w:p>
        </w:tc>
        <w:tc>
          <w:tcPr>
            <w:tcW w:w="7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552BB10" w14:textId="77777777" w:rsidR="002708D9" w:rsidRPr="003B14CA" w:rsidRDefault="002708D9">
            <w:pPr>
              <w:pStyle w:val="BodyA"/>
              <w:spacing w:after="0" w:line="240" w:lineRule="auto"/>
              <w:jc w:val="both"/>
              <w:rPr>
                <w:rFonts w:ascii="Times New Roman" w:hAnsi="Times New Roman"/>
                <w:color w:val="auto"/>
              </w:rPr>
            </w:pPr>
            <w:r w:rsidRPr="003B14CA">
              <w:rPr>
                <w:rFonts w:ascii="Times New Roman" w:hAnsi="Times New Roman"/>
                <w:color w:val="auto"/>
              </w:rPr>
              <w:t xml:space="preserve">Jira, Confluence, Azure </w:t>
            </w:r>
            <w:proofErr w:type="spellStart"/>
            <w:r w:rsidRPr="003B14CA">
              <w:rPr>
                <w:rFonts w:ascii="Times New Roman" w:hAnsi="Times New Roman"/>
                <w:color w:val="auto"/>
              </w:rPr>
              <w:t>Devops</w:t>
            </w:r>
            <w:proofErr w:type="spellEnd"/>
            <w:r w:rsidRPr="003B14CA">
              <w:rPr>
                <w:rFonts w:ascii="Times New Roman" w:hAnsi="Times New Roman"/>
                <w:color w:val="auto"/>
              </w:rPr>
              <w:t xml:space="preserve"> Boards</w:t>
            </w:r>
          </w:p>
        </w:tc>
      </w:tr>
      <w:tr w:rsidR="002708D9" w:rsidRPr="00F82720" w14:paraId="4963412A" w14:textId="77777777" w:rsidTr="00D30A9D">
        <w:trPr>
          <w:cantSplit/>
          <w:trHeight w:val="232"/>
        </w:trPr>
        <w:tc>
          <w:tcPr>
            <w:tcW w:w="3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9B4F7D2" w14:textId="77777777" w:rsidR="002708D9" w:rsidRPr="003B14CA" w:rsidRDefault="002708D9">
            <w:pPr>
              <w:pStyle w:val="BodyA"/>
              <w:spacing w:after="0" w:line="240" w:lineRule="auto"/>
              <w:jc w:val="both"/>
              <w:rPr>
                <w:rFonts w:ascii="Times New Roman" w:hAnsi="Times New Roman"/>
                <w:b/>
                <w:bCs/>
                <w:color w:val="auto"/>
              </w:rPr>
            </w:pPr>
            <w:r w:rsidRPr="003B14CA">
              <w:rPr>
                <w:rFonts w:ascii="Times New Roman" w:hAnsi="Times New Roman"/>
                <w:b/>
                <w:bCs/>
                <w:color w:val="auto"/>
              </w:rPr>
              <w:t>SDLC Methodologies</w:t>
            </w:r>
          </w:p>
        </w:tc>
        <w:tc>
          <w:tcPr>
            <w:tcW w:w="7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36D304E" w14:textId="77777777" w:rsidR="002708D9" w:rsidRPr="003B14CA" w:rsidRDefault="002708D9">
            <w:pPr>
              <w:pStyle w:val="BodyA"/>
              <w:spacing w:after="0" w:line="240" w:lineRule="auto"/>
              <w:jc w:val="both"/>
              <w:rPr>
                <w:rFonts w:ascii="Times New Roman" w:hAnsi="Times New Roman"/>
                <w:color w:val="auto"/>
              </w:rPr>
            </w:pPr>
            <w:r w:rsidRPr="003B14CA">
              <w:rPr>
                <w:rFonts w:ascii="Times New Roman" w:hAnsi="Times New Roman"/>
                <w:color w:val="auto"/>
              </w:rPr>
              <w:t>Agile, Scrum, Waterfall, Kanban.</w:t>
            </w:r>
          </w:p>
        </w:tc>
      </w:tr>
      <w:tr w:rsidR="002708D9" w:rsidRPr="00364476" w14:paraId="212EBBE8" w14:textId="77777777" w:rsidTr="00D30A9D">
        <w:trPr>
          <w:cantSplit/>
          <w:trHeight w:val="232"/>
        </w:trPr>
        <w:tc>
          <w:tcPr>
            <w:tcW w:w="3464"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D98D9B0" w14:textId="77777777" w:rsidR="002708D9" w:rsidRPr="003B14CA" w:rsidRDefault="002708D9">
            <w:pPr>
              <w:pStyle w:val="BodyA"/>
              <w:spacing w:after="0" w:line="240" w:lineRule="auto"/>
              <w:jc w:val="both"/>
              <w:rPr>
                <w:rFonts w:ascii="Times New Roman" w:hAnsi="Times New Roman"/>
                <w:b/>
                <w:bCs/>
                <w:color w:val="auto"/>
              </w:rPr>
            </w:pPr>
            <w:r w:rsidRPr="003B14CA">
              <w:rPr>
                <w:rFonts w:ascii="Times New Roman" w:hAnsi="Times New Roman"/>
                <w:b/>
                <w:bCs/>
                <w:color w:val="auto"/>
              </w:rPr>
              <w:t>Data File Types</w:t>
            </w:r>
          </w:p>
        </w:tc>
        <w:tc>
          <w:tcPr>
            <w:tcW w:w="73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23E1941" w14:textId="77777777" w:rsidR="002708D9" w:rsidRPr="003B14CA" w:rsidRDefault="002708D9">
            <w:pPr>
              <w:pStyle w:val="BodyA"/>
              <w:spacing w:after="0" w:line="240" w:lineRule="auto"/>
              <w:jc w:val="both"/>
              <w:rPr>
                <w:rFonts w:ascii="Times New Roman" w:hAnsi="Times New Roman"/>
                <w:color w:val="auto"/>
                <w:lang w:val="fr-FR"/>
              </w:rPr>
            </w:pPr>
            <w:r w:rsidRPr="003B14CA">
              <w:rPr>
                <w:rFonts w:ascii="Times New Roman" w:hAnsi="Times New Roman"/>
                <w:color w:val="auto"/>
                <w:lang w:val="fr-FR"/>
              </w:rPr>
              <w:t>JSON, CSV, PARQUET, TEXTFILE</w:t>
            </w:r>
          </w:p>
        </w:tc>
      </w:tr>
    </w:tbl>
    <w:p w14:paraId="5DAB6C7B" w14:textId="77777777" w:rsidR="003F6A6A" w:rsidRPr="00364476" w:rsidRDefault="003F6A6A">
      <w:pPr>
        <w:pStyle w:val="Header1"/>
        <w:widowControl w:val="0"/>
        <w:spacing w:before="40" w:after="40"/>
        <w:ind w:left="108" w:hanging="108"/>
        <w:rPr>
          <w:rFonts w:ascii="Times New Roman" w:eastAsia="Times New Roman" w:hAnsi="Times New Roman" w:cs="Times New Roman"/>
          <w:b/>
          <w:bCs/>
          <w:color w:val="auto"/>
          <w:lang w:val="fr-FR"/>
        </w:rPr>
      </w:pPr>
    </w:p>
    <w:p w14:paraId="46F6675B" w14:textId="77777777" w:rsidR="003F6A6A" w:rsidRPr="001E15BE" w:rsidRDefault="002708D9">
      <w:pPr>
        <w:pStyle w:val="BodyA"/>
        <w:spacing w:before="40" w:after="40" w:line="264" w:lineRule="auto"/>
        <w:rPr>
          <w:rFonts w:ascii="Times New Roman" w:eastAsia="Times New Roman" w:hAnsi="Times New Roman" w:cs="Times New Roman"/>
          <w:b/>
          <w:bCs/>
          <w:color w:val="auto"/>
          <w:u w:val="single"/>
        </w:rPr>
      </w:pPr>
      <w:r w:rsidRPr="001E15BE">
        <w:rPr>
          <w:rFonts w:ascii="Times New Roman" w:hAnsi="Times New Roman"/>
          <w:b/>
          <w:bCs/>
          <w:color w:val="auto"/>
          <w:u w:val="single"/>
        </w:rPr>
        <w:t>Professional Experience:</w:t>
      </w:r>
    </w:p>
    <w:p w14:paraId="02EB378F" w14:textId="77777777" w:rsidR="003F6A6A" w:rsidRPr="001E15BE" w:rsidRDefault="003F6A6A">
      <w:pPr>
        <w:pStyle w:val="BodyA"/>
        <w:spacing w:before="40" w:after="40" w:line="264" w:lineRule="auto"/>
        <w:jc w:val="both"/>
        <w:rPr>
          <w:rFonts w:ascii="Times New Roman" w:hAnsi="Times New Roman"/>
          <w:b/>
          <w:bCs/>
          <w:color w:val="auto"/>
        </w:rPr>
      </w:pPr>
    </w:p>
    <w:p w14:paraId="1D03A140" w14:textId="1C73943A" w:rsidR="003F6A6A" w:rsidRPr="001E15BE" w:rsidRDefault="004E6C52">
      <w:pPr>
        <w:pStyle w:val="BodyA"/>
        <w:spacing w:before="40" w:after="40" w:line="264" w:lineRule="auto"/>
        <w:jc w:val="both"/>
        <w:rPr>
          <w:rFonts w:ascii="Times New Roman" w:eastAsia="Times New Roman" w:hAnsi="Times New Roman" w:cs="Times New Roman"/>
          <w:b/>
          <w:bCs/>
          <w:color w:val="auto"/>
        </w:rPr>
      </w:pPr>
      <w:r w:rsidRPr="519362EB">
        <w:rPr>
          <w:rFonts w:ascii="Times New Roman" w:hAnsi="Times New Roman"/>
          <w:b/>
          <w:bCs/>
          <w:color w:val="auto"/>
        </w:rPr>
        <w:t>Client</w:t>
      </w:r>
      <w:r w:rsidR="00690AC9" w:rsidRPr="519362EB">
        <w:rPr>
          <w:rFonts w:ascii="Times New Roman" w:hAnsi="Times New Roman"/>
          <w:b/>
          <w:bCs/>
          <w:color w:val="auto"/>
        </w:rPr>
        <w:t>: BlueCross</w:t>
      </w:r>
      <w:r w:rsidR="00232A50" w:rsidRPr="519362EB">
        <w:rPr>
          <w:rFonts w:ascii="Times New Roman" w:hAnsi="Times New Roman"/>
          <w:b/>
          <w:bCs/>
          <w:color w:val="auto"/>
        </w:rPr>
        <w:t xml:space="preserve"> BlueShield of South Carolina</w:t>
      </w:r>
      <w:r w:rsidR="00690AC9" w:rsidRPr="519362EB">
        <w:rPr>
          <w:rFonts w:ascii="Times New Roman" w:hAnsi="Times New Roman"/>
          <w:b/>
          <w:bCs/>
          <w:color w:val="auto"/>
        </w:rPr>
        <w:t xml:space="preserve">.                                                                            </w:t>
      </w:r>
      <w:r w:rsidR="38ECEAE1" w:rsidRPr="519362EB">
        <w:rPr>
          <w:rFonts w:ascii="Times New Roman" w:hAnsi="Times New Roman"/>
          <w:b/>
          <w:bCs/>
          <w:color w:val="auto"/>
        </w:rPr>
        <w:t xml:space="preserve">  </w:t>
      </w:r>
      <w:r w:rsidR="009D1C21" w:rsidRPr="519362EB">
        <w:rPr>
          <w:rFonts w:ascii="Times New Roman" w:hAnsi="Times New Roman"/>
          <w:b/>
          <w:bCs/>
          <w:color w:val="auto"/>
        </w:rPr>
        <w:t xml:space="preserve">April 2023 </w:t>
      </w:r>
      <w:r w:rsidR="002708D9" w:rsidRPr="519362EB">
        <w:rPr>
          <w:rFonts w:ascii="Times New Roman" w:hAnsi="Times New Roman"/>
          <w:b/>
          <w:bCs/>
          <w:color w:val="auto"/>
        </w:rPr>
        <w:t>- Present</w:t>
      </w:r>
    </w:p>
    <w:p w14:paraId="0C3B7EA1" w14:textId="77777777" w:rsidR="003F6A6A" w:rsidRPr="001E15BE" w:rsidRDefault="004E6C52">
      <w:pPr>
        <w:pStyle w:val="BodyA"/>
        <w:spacing w:before="40" w:after="40" w:line="264" w:lineRule="auto"/>
        <w:jc w:val="both"/>
        <w:rPr>
          <w:rFonts w:ascii="Times New Roman" w:hAnsi="Times New Roman"/>
          <w:b/>
          <w:bCs/>
          <w:color w:val="auto"/>
        </w:rPr>
      </w:pPr>
      <w:r w:rsidRPr="001E15BE">
        <w:rPr>
          <w:rFonts w:ascii="Times New Roman" w:hAnsi="Times New Roman"/>
          <w:b/>
          <w:bCs/>
          <w:color w:val="auto"/>
        </w:rPr>
        <w:t>Role:</w:t>
      </w:r>
      <w:r w:rsidR="002708D9" w:rsidRPr="001E15BE">
        <w:rPr>
          <w:rFonts w:ascii="Times New Roman" w:hAnsi="Times New Roman"/>
          <w:b/>
          <w:bCs/>
          <w:color w:val="auto"/>
        </w:rPr>
        <w:t xml:space="preserve"> </w:t>
      </w:r>
      <w:r w:rsidRPr="001E15BE">
        <w:rPr>
          <w:rFonts w:ascii="Times New Roman" w:hAnsi="Times New Roman"/>
          <w:b/>
          <w:bCs/>
          <w:color w:val="auto"/>
        </w:rPr>
        <w:t>Senior Data</w:t>
      </w:r>
      <w:r w:rsidR="002708D9" w:rsidRPr="001E15BE">
        <w:rPr>
          <w:rFonts w:ascii="Times New Roman" w:hAnsi="Times New Roman"/>
          <w:b/>
          <w:bCs/>
          <w:color w:val="auto"/>
        </w:rPr>
        <w:t xml:space="preserve"> Engineer</w:t>
      </w:r>
    </w:p>
    <w:p w14:paraId="15A67CAF" w14:textId="77777777" w:rsidR="003F6A6A" w:rsidRPr="001E15BE" w:rsidRDefault="004E6C52" w:rsidP="00685E06">
      <w:pPr>
        <w:pStyle w:val="ListParagraph"/>
        <w:spacing w:before="40" w:after="40" w:line="264" w:lineRule="auto"/>
        <w:ind w:left="0"/>
        <w:jc w:val="both"/>
        <w:rPr>
          <w:rFonts w:eastAsia="Calibri" w:cs="Calibri"/>
          <w:b/>
          <w:bCs/>
          <w:color w:val="auto"/>
          <w:sz w:val="22"/>
          <w:szCs w:val="22"/>
        </w:rPr>
      </w:pPr>
      <w:r w:rsidRPr="001E15BE">
        <w:rPr>
          <w:rFonts w:eastAsia="Calibri" w:cs="Calibri"/>
          <w:b/>
          <w:bCs/>
          <w:color w:val="auto"/>
          <w:sz w:val="22"/>
          <w:szCs w:val="22"/>
        </w:rPr>
        <w:t>Responsibilities:</w:t>
      </w:r>
      <w:r w:rsidR="002708D9" w:rsidRPr="001E15BE">
        <w:rPr>
          <w:rFonts w:eastAsia="Calibri" w:cs="Calibri"/>
          <w:b/>
          <w:bCs/>
          <w:color w:val="auto"/>
          <w:sz w:val="22"/>
          <w:szCs w:val="22"/>
        </w:rPr>
        <w:t xml:space="preserve"> </w:t>
      </w:r>
    </w:p>
    <w:p w14:paraId="393F094E" w14:textId="516FBFC5"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Gathered and analyzed business requirements</w:t>
      </w:r>
      <w:r w:rsidRPr="00785086">
        <w:rPr>
          <w:color w:val="auto"/>
          <w:sz w:val="22"/>
          <w:szCs w:val="22"/>
        </w:rPr>
        <w:t>, collaborated with cross-functional teams, and designed scalable data solutions in Azure Cloud.</w:t>
      </w:r>
    </w:p>
    <w:p w14:paraId="4254D997" w14:textId="7648CB9E"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Designed and developed complex Azure Data Factory (ADF) pipelines</w:t>
      </w:r>
      <w:r w:rsidRPr="00785086">
        <w:rPr>
          <w:color w:val="auto"/>
          <w:sz w:val="22"/>
          <w:szCs w:val="22"/>
        </w:rPr>
        <w:t xml:space="preserve"> to orchestrate data ingestion from multiple structured and unstructured sources, optimizing ETL processes.</w:t>
      </w:r>
    </w:p>
    <w:p w14:paraId="4C2C510B" w14:textId="05B36E54"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Implemented Databricks Delta Lake Architecture</w:t>
      </w:r>
      <w:r w:rsidRPr="00785086">
        <w:rPr>
          <w:color w:val="auto"/>
          <w:sz w:val="22"/>
          <w:szCs w:val="22"/>
        </w:rPr>
        <w:t xml:space="preserve"> (Bronze, Silver, and Gold layers) and </w:t>
      </w:r>
      <w:r w:rsidRPr="00785086">
        <w:rPr>
          <w:color w:val="auto"/>
          <w:sz w:val="22"/>
          <w:szCs w:val="22"/>
        </w:rPr>
        <w:t>Delta Live Tables (DLT)</w:t>
      </w:r>
      <w:r w:rsidRPr="00785086">
        <w:rPr>
          <w:color w:val="auto"/>
          <w:sz w:val="22"/>
          <w:szCs w:val="22"/>
        </w:rPr>
        <w:t xml:space="preserve"> for efficient data processing and governance.</w:t>
      </w:r>
    </w:p>
    <w:p w14:paraId="5B2DEF02" w14:textId="26C0C466"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Developed and automated data transformation workflows using DBT</w:t>
      </w:r>
      <w:r w:rsidRPr="00785086">
        <w:rPr>
          <w:color w:val="auto"/>
          <w:sz w:val="22"/>
          <w:szCs w:val="22"/>
        </w:rPr>
        <w:t xml:space="preserve"> to enhance data reliability, lineage tracking, and performance tuning for real-time analytics.</w:t>
      </w:r>
    </w:p>
    <w:p w14:paraId="0C36FBAB" w14:textId="4BA65C32"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Built batch and real-time data processing solutions</w:t>
      </w:r>
      <w:r w:rsidRPr="00785086">
        <w:rPr>
          <w:color w:val="auto"/>
          <w:sz w:val="22"/>
          <w:szCs w:val="22"/>
        </w:rPr>
        <w:t xml:space="preserve"> using Azure Data Factory, Azure Databricks, and Apache Spark for high-performance data ingestion.</w:t>
      </w:r>
    </w:p>
    <w:p w14:paraId="34617DBA" w14:textId="1D91DD90"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Optimized and implemented Snowflake data models</w:t>
      </w:r>
      <w:r w:rsidRPr="00785086">
        <w:rPr>
          <w:color w:val="auto"/>
          <w:sz w:val="22"/>
          <w:szCs w:val="22"/>
        </w:rPr>
        <w:t>, enhancing query performance and improving data accessibility for BI and reporting tools.</w:t>
      </w:r>
    </w:p>
    <w:p w14:paraId="1B2121AA" w14:textId="2A40D8DE"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Developed PySpark-based ETL solutions</w:t>
      </w:r>
      <w:r w:rsidRPr="00785086">
        <w:rPr>
          <w:color w:val="auto"/>
          <w:sz w:val="22"/>
          <w:szCs w:val="22"/>
        </w:rPr>
        <w:t xml:space="preserve"> to cleanse, transform, and enrich large datasets stored in Azure Data Lake Storage (ADLS Gen2).</w:t>
      </w:r>
    </w:p>
    <w:p w14:paraId="6115291C" w14:textId="7C17A9E4"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Created and managed Azure Databricks notebooks</w:t>
      </w:r>
      <w:r w:rsidRPr="00785086">
        <w:rPr>
          <w:color w:val="auto"/>
          <w:sz w:val="22"/>
          <w:szCs w:val="22"/>
        </w:rPr>
        <w:t xml:space="preserve"> for complex business logic, optimizing transformations, and automating data processing workflows.</w:t>
      </w:r>
    </w:p>
    <w:p w14:paraId="03D6F36A" w14:textId="6A474F3A"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Provisioned, configured, and managed Azure Databricks clusters</w:t>
      </w:r>
      <w:r w:rsidRPr="00785086">
        <w:rPr>
          <w:color w:val="auto"/>
          <w:sz w:val="22"/>
          <w:szCs w:val="22"/>
        </w:rPr>
        <w:t xml:space="preserve"> with </w:t>
      </w:r>
      <w:proofErr w:type="spellStart"/>
      <w:r w:rsidRPr="00785086">
        <w:rPr>
          <w:color w:val="auto"/>
          <w:sz w:val="22"/>
          <w:szCs w:val="22"/>
        </w:rPr>
        <w:t>autoscaling</w:t>
      </w:r>
      <w:proofErr w:type="spellEnd"/>
      <w:r w:rsidRPr="00785086">
        <w:rPr>
          <w:color w:val="auto"/>
          <w:sz w:val="22"/>
          <w:szCs w:val="22"/>
        </w:rPr>
        <w:t xml:space="preserve"> capabilities to optimize cost and performance for various workloads.</w:t>
      </w:r>
    </w:p>
    <w:p w14:paraId="6844CD9F" w14:textId="5389D1B9"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Developed streaming data pipelines using Spark Structured Streaming</w:t>
      </w:r>
      <w:r w:rsidRPr="00785086">
        <w:rPr>
          <w:color w:val="auto"/>
          <w:sz w:val="22"/>
          <w:szCs w:val="22"/>
        </w:rPr>
        <w:t>, integrating Kafka and Event Hubs for near real-time analytics and processing.</w:t>
      </w:r>
    </w:p>
    <w:p w14:paraId="32913BBB" w14:textId="5164DEF0"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Implemented advanced Spark optimizations</w:t>
      </w:r>
      <w:r w:rsidRPr="00785086">
        <w:rPr>
          <w:color w:val="auto"/>
          <w:sz w:val="22"/>
          <w:szCs w:val="22"/>
        </w:rPr>
        <w:t>, including Broadcast Joins, Partitioning, and Caching to improve ETL job performance.</w:t>
      </w:r>
    </w:p>
    <w:p w14:paraId="08AD4F27" w14:textId="2D9FDEC6"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lastRenderedPageBreak/>
        <w:t>Worked with diverse data formats</w:t>
      </w:r>
      <w:r w:rsidRPr="00785086">
        <w:rPr>
          <w:color w:val="auto"/>
          <w:sz w:val="22"/>
          <w:szCs w:val="22"/>
        </w:rPr>
        <w:t>, including Parquet, Avro, JSON, XML, and Clickstream logs to enable seamless data integration and storage optimization.</w:t>
      </w:r>
    </w:p>
    <w:p w14:paraId="7BC232F4" w14:textId="63F59290"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Created Azure Data Factory v2 pipelines</w:t>
      </w:r>
      <w:r w:rsidRPr="00785086">
        <w:rPr>
          <w:color w:val="auto"/>
          <w:sz w:val="22"/>
          <w:szCs w:val="22"/>
        </w:rPr>
        <w:t>, utilizing Copy Activity, Data Flow, Web Activity, and Parameterized Pipelines for dynamic and reusable ETL processes.</w:t>
      </w:r>
    </w:p>
    <w:p w14:paraId="6429A5C9" w14:textId="59CDF7A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Automated data ingestion and transformation workflows</w:t>
      </w:r>
      <w:r w:rsidRPr="00785086">
        <w:rPr>
          <w:color w:val="auto"/>
          <w:sz w:val="22"/>
          <w:szCs w:val="22"/>
        </w:rPr>
        <w:t xml:space="preserve"> using ADF triggers, including Event-based, Tumbling Window, and Schedule triggers.</w:t>
      </w:r>
    </w:p>
    <w:p w14:paraId="2CCA06A2" w14:textId="600721FB"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Integrated APIs within ADF using Web Activity</w:t>
      </w:r>
      <w:r w:rsidRPr="00785086">
        <w:rPr>
          <w:color w:val="auto"/>
          <w:sz w:val="22"/>
          <w:szCs w:val="22"/>
        </w:rPr>
        <w:t xml:space="preserve"> to fetch access tokens and extract data from RESTful services into ADLS Gen2 and Azure SQL.</w:t>
      </w:r>
    </w:p>
    <w:p w14:paraId="5D6D3CEE" w14:textId="45A5C28C"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Designed and implemented role-based security and authentication</w:t>
      </w:r>
      <w:r w:rsidRPr="00785086">
        <w:rPr>
          <w:color w:val="auto"/>
          <w:sz w:val="22"/>
          <w:szCs w:val="22"/>
        </w:rPr>
        <w:t xml:space="preserve"> using Azure AD, Managed Identities, and Key Vault for secure data access management.</w:t>
      </w:r>
    </w:p>
    <w:p w14:paraId="42C76C9F" w14:textId="3F1F9EDC"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Configured and managed CI/CD pipelines in Azure DevOps</w:t>
      </w:r>
      <w:r w:rsidRPr="00785086">
        <w:rPr>
          <w:color w:val="auto"/>
          <w:sz w:val="22"/>
          <w:szCs w:val="22"/>
        </w:rPr>
        <w:t xml:space="preserve"> to automate deployments, monitor infrastructure, and implement version control best practices.</w:t>
      </w:r>
    </w:p>
    <w:p w14:paraId="779EFAC2" w14:textId="7CDD2E8C"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Developed and deployed workflows using Azure Logic Apps</w:t>
      </w:r>
      <w:r w:rsidRPr="00785086">
        <w:rPr>
          <w:color w:val="auto"/>
          <w:sz w:val="22"/>
          <w:szCs w:val="22"/>
        </w:rPr>
        <w:t xml:space="preserve"> for event-driven automation, alerting, and notifications.</w:t>
      </w:r>
    </w:p>
    <w:p w14:paraId="2906CD01" w14:textId="3571276C"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Implemented Azure Synapse Analytics for data warehousing</w:t>
      </w:r>
      <w:r w:rsidRPr="00785086">
        <w:rPr>
          <w:color w:val="auto"/>
          <w:sz w:val="22"/>
          <w:szCs w:val="22"/>
        </w:rPr>
        <w:t>, enabling fast query performance and seamless integration with Power BI dashboards.</w:t>
      </w:r>
    </w:p>
    <w:p w14:paraId="04F361D4" w14:textId="27B486E5"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 xml:space="preserve">Utilized </w:t>
      </w:r>
      <w:proofErr w:type="spellStart"/>
      <w:r w:rsidRPr="00785086">
        <w:rPr>
          <w:color w:val="auto"/>
          <w:sz w:val="22"/>
          <w:szCs w:val="22"/>
        </w:rPr>
        <w:t>PolyBase</w:t>
      </w:r>
      <w:proofErr w:type="spellEnd"/>
      <w:r w:rsidRPr="00785086">
        <w:rPr>
          <w:color w:val="auto"/>
          <w:sz w:val="22"/>
          <w:szCs w:val="22"/>
        </w:rPr>
        <w:t xml:space="preserve"> in Azure Synapse</w:t>
      </w:r>
      <w:r w:rsidRPr="00785086">
        <w:rPr>
          <w:color w:val="auto"/>
          <w:sz w:val="22"/>
          <w:szCs w:val="22"/>
        </w:rPr>
        <w:t xml:space="preserve"> to load and query external data sources efficiently, improving ETL performance and reducing data movement overhead.</w:t>
      </w:r>
    </w:p>
    <w:p w14:paraId="07FCB9EA" w14:textId="4B7B64DF"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Designed interactive dashboards and visualizations in Power BI</w:t>
      </w:r>
      <w:r w:rsidRPr="00785086">
        <w:rPr>
          <w:color w:val="auto"/>
          <w:sz w:val="22"/>
          <w:szCs w:val="22"/>
        </w:rPr>
        <w:t xml:space="preserve"> to track business KPIs, customer engagement metrics, and operational insights.</w:t>
      </w:r>
    </w:p>
    <w:p w14:paraId="05750CD2" w14:textId="429EBD67" w:rsidR="00785086" w:rsidRPr="00785086" w:rsidRDefault="00785086" w:rsidP="00785086">
      <w:pPr>
        <w:pStyle w:val="ListParagraph"/>
        <w:numPr>
          <w:ilvl w:val="0"/>
          <w:numId w:val="16"/>
        </w:numPr>
        <w:spacing w:before="40" w:after="40" w:line="264" w:lineRule="auto"/>
        <w:jc w:val="both"/>
        <w:rPr>
          <w:color w:val="auto"/>
          <w:sz w:val="22"/>
          <w:szCs w:val="22"/>
        </w:rPr>
      </w:pPr>
      <w:r w:rsidRPr="00785086">
        <w:rPr>
          <w:color w:val="auto"/>
          <w:sz w:val="22"/>
          <w:szCs w:val="22"/>
        </w:rPr>
        <w:t>Used Data Migration Assistant (DMA)</w:t>
      </w:r>
      <w:r w:rsidRPr="00785086">
        <w:rPr>
          <w:color w:val="auto"/>
          <w:sz w:val="22"/>
          <w:szCs w:val="22"/>
        </w:rPr>
        <w:t xml:space="preserve"> to assess and modernize legacy databases for migration into Azure SQL and Synapse environments.</w:t>
      </w:r>
    </w:p>
    <w:p w14:paraId="6A05A809" w14:textId="77777777" w:rsidR="003F6A6A" w:rsidRPr="00F82720" w:rsidRDefault="003F6A6A" w:rsidP="00685E06">
      <w:pPr>
        <w:pStyle w:val="ListParagraph"/>
        <w:spacing w:before="40" w:after="40" w:line="264" w:lineRule="auto"/>
        <w:ind w:left="0"/>
        <w:jc w:val="both"/>
        <w:rPr>
          <w:b/>
          <w:color w:val="auto"/>
          <w:sz w:val="22"/>
          <w:szCs w:val="22"/>
        </w:rPr>
      </w:pPr>
    </w:p>
    <w:p w14:paraId="1C7B6343" w14:textId="77777777" w:rsidR="00785086" w:rsidRPr="00785086" w:rsidRDefault="002708D9" w:rsidP="00785086">
      <w:pPr>
        <w:pStyle w:val="ListParagraph"/>
        <w:spacing w:before="40" w:after="40" w:line="264" w:lineRule="auto"/>
        <w:jc w:val="both"/>
        <w:rPr>
          <w:color w:val="auto"/>
          <w:sz w:val="22"/>
          <w:szCs w:val="22"/>
        </w:rPr>
      </w:pPr>
      <w:r w:rsidRPr="00785086">
        <w:rPr>
          <w:b/>
          <w:bCs/>
          <w:color w:val="auto"/>
          <w:sz w:val="22"/>
          <w:szCs w:val="22"/>
        </w:rPr>
        <w:t>Environment:</w:t>
      </w:r>
      <w:r w:rsidRPr="00F82720">
        <w:rPr>
          <w:color w:val="auto"/>
          <w:sz w:val="22"/>
          <w:szCs w:val="22"/>
        </w:rPr>
        <w:t xml:space="preserve"> </w:t>
      </w:r>
      <w:r w:rsidR="00785086" w:rsidRPr="00785086">
        <w:rPr>
          <w:color w:val="auto"/>
          <w:sz w:val="22"/>
          <w:szCs w:val="22"/>
        </w:rPr>
        <w:t xml:space="preserve">Azure SQL Server, Azure Data Factory, Azure Data Lake Gen1/Gen2, Azure Synapse Analytics, Databricks, Apache Spark, Snowflake, DBT, Azure DevOps, Python, Power BI, Kafka, Event Hubs, Azure Logic Apps, Key Vault, Azure Functions, </w:t>
      </w:r>
      <w:proofErr w:type="spellStart"/>
      <w:r w:rsidR="00785086" w:rsidRPr="00785086">
        <w:rPr>
          <w:color w:val="auto"/>
          <w:sz w:val="22"/>
          <w:szCs w:val="22"/>
        </w:rPr>
        <w:t>PolyBase</w:t>
      </w:r>
      <w:proofErr w:type="spellEnd"/>
      <w:r w:rsidR="00785086" w:rsidRPr="00785086">
        <w:rPr>
          <w:color w:val="auto"/>
          <w:sz w:val="22"/>
          <w:szCs w:val="22"/>
        </w:rPr>
        <w:t>, REST APIs, CI/CD Pipelines.</w:t>
      </w:r>
    </w:p>
    <w:p w14:paraId="5A39BBE3" w14:textId="2B3A4E17" w:rsidR="003F6A6A" w:rsidRPr="00F82720" w:rsidRDefault="003F6A6A">
      <w:pPr>
        <w:pStyle w:val="BodyA"/>
        <w:spacing w:before="40" w:after="40" w:line="264" w:lineRule="auto"/>
        <w:jc w:val="both"/>
        <w:rPr>
          <w:rFonts w:ascii="Times New Roman" w:eastAsia="Times New Roman" w:hAnsi="Times New Roman" w:cs="Times New Roman"/>
          <w:color w:val="auto"/>
        </w:rPr>
      </w:pPr>
    </w:p>
    <w:p w14:paraId="0A13CBE3" w14:textId="3C31E7C0" w:rsidR="003F6A6A" w:rsidRPr="00F82720" w:rsidRDefault="008A686C" w:rsidP="0005026A">
      <w:pPr>
        <w:pStyle w:val="BodyA"/>
        <w:spacing w:before="40" w:after="40" w:line="264" w:lineRule="auto"/>
        <w:jc w:val="both"/>
        <w:rPr>
          <w:rFonts w:ascii="Times New Roman" w:eastAsia="Times New Roman" w:hAnsi="Times New Roman" w:cs="Times New Roman"/>
          <w:b/>
          <w:bCs/>
          <w:color w:val="auto"/>
        </w:rPr>
      </w:pPr>
      <w:r w:rsidRPr="519362EB">
        <w:rPr>
          <w:rFonts w:ascii="Times New Roman" w:hAnsi="Times New Roman"/>
          <w:b/>
          <w:bCs/>
          <w:color w:val="auto"/>
        </w:rPr>
        <w:t>Client:</w:t>
      </w:r>
      <w:r w:rsidR="002708D9" w:rsidRPr="519362EB">
        <w:rPr>
          <w:rFonts w:ascii="Times New Roman" w:hAnsi="Times New Roman"/>
          <w:b/>
          <w:bCs/>
          <w:color w:val="auto"/>
        </w:rPr>
        <w:t xml:space="preserve"> </w:t>
      </w:r>
      <w:proofErr w:type="spellStart"/>
      <w:r w:rsidR="00232A50" w:rsidRPr="519362EB">
        <w:rPr>
          <w:rFonts w:ascii="Times New Roman" w:hAnsi="Times New Roman"/>
          <w:b/>
          <w:bCs/>
          <w:color w:val="auto"/>
        </w:rPr>
        <w:t>Northwell</w:t>
      </w:r>
      <w:proofErr w:type="spellEnd"/>
      <w:r w:rsidR="00232A50" w:rsidRPr="519362EB">
        <w:rPr>
          <w:rFonts w:ascii="Times New Roman" w:hAnsi="Times New Roman"/>
          <w:b/>
          <w:bCs/>
          <w:color w:val="auto"/>
        </w:rPr>
        <w:t xml:space="preserve"> Health.</w:t>
      </w:r>
      <w:r>
        <w:tab/>
      </w:r>
      <w:r w:rsidR="003B14CA" w:rsidRPr="519362EB">
        <w:rPr>
          <w:rFonts w:ascii="Times New Roman" w:hAnsi="Times New Roman"/>
          <w:b/>
          <w:bCs/>
          <w:color w:val="auto"/>
        </w:rPr>
        <w:t xml:space="preserve">                                                                                                         </w:t>
      </w:r>
      <w:r w:rsidR="002708D9" w:rsidRPr="519362EB">
        <w:rPr>
          <w:rFonts w:ascii="Times New Roman" w:hAnsi="Times New Roman"/>
          <w:b/>
          <w:bCs/>
          <w:color w:val="auto"/>
        </w:rPr>
        <w:t xml:space="preserve"> </w:t>
      </w:r>
      <w:r w:rsidR="009B7841" w:rsidRPr="519362EB">
        <w:rPr>
          <w:rFonts w:ascii="Times New Roman" w:hAnsi="Times New Roman"/>
          <w:b/>
          <w:bCs/>
          <w:color w:val="auto"/>
        </w:rPr>
        <w:t xml:space="preserve"> </w:t>
      </w:r>
      <w:r w:rsidR="009D1C21" w:rsidRPr="519362EB">
        <w:rPr>
          <w:rFonts w:ascii="Times New Roman" w:hAnsi="Times New Roman"/>
          <w:b/>
          <w:bCs/>
          <w:color w:val="auto"/>
        </w:rPr>
        <w:t xml:space="preserve">Oct 2021 </w:t>
      </w:r>
      <w:r w:rsidR="009B7841" w:rsidRPr="519362EB">
        <w:rPr>
          <w:rFonts w:ascii="Times New Roman" w:hAnsi="Times New Roman"/>
          <w:b/>
          <w:bCs/>
          <w:color w:val="auto"/>
        </w:rPr>
        <w:t>-</w:t>
      </w:r>
      <w:r w:rsidR="009D1C21" w:rsidRPr="519362EB">
        <w:rPr>
          <w:rFonts w:ascii="Times New Roman" w:hAnsi="Times New Roman"/>
          <w:b/>
          <w:bCs/>
          <w:color w:val="auto"/>
        </w:rPr>
        <w:t xml:space="preserve"> Mar 2023</w:t>
      </w:r>
    </w:p>
    <w:p w14:paraId="13DA689E" w14:textId="77777777" w:rsidR="003F6A6A" w:rsidRPr="00F82720" w:rsidRDefault="008A686C" w:rsidP="0005026A">
      <w:pPr>
        <w:pStyle w:val="BodyA"/>
        <w:spacing w:before="40" w:after="40" w:line="264" w:lineRule="auto"/>
        <w:jc w:val="both"/>
        <w:rPr>
          <w:rFonts w:ascii="Times New Roman" w:eastAsia="Times New Roman" w:hAnsi="Times New Roman" w:cs="Times New Roman"/>
          <w:b/>
          <w:bCs/>
          <w:color w:val="auto"/>
        </w:rPr>
      </w:pPr>
      <w:r w:rsidRPr="00F82720">
        <w:rPr>
          <w:rFonts w:ascii="Times New Roman" w:hAnsi="Times New Roman"/>
          <w:b/>
          <w:bCs/>
          <w:color w:val="auto"/>
        </w:rPr>
        <w:t>Role:</w:t>
      </w:r>
      <w:r w:rsidR="002708D9" w:rsidRPr="00F82720">
        <w:rPr>
          <w:rFonts w:ascii="Times New Roman" w:hAnsi="Times New Roman"/>
          <w:b/>
          <w:bCs/>
          <w:color w:val="auto"/>
        </w:rPr>
        <w:t xml:space="preserve"> </w:t>
      </w:r>
      <w:r w:rsidR="004E6C52" w:rsidRPr="00F82720">
        <w:rPr>
          <w:rFonts w:ascii="Times New Roman" w:hAnsi="Times New Roman"/>
          <w:b/>
          <w:bCs/>
          <w:color w:val="auto"/>
        </w:rPr>
        <w:t>Sr.</w:t>
      </w:r>
      <w:r w:rsidRPr="00F82720">
        <w:rPr>
          <w:rFonts w:ascii="Times New Roman" w:hAnsi="Times New Roman"/>
          <w:b/>
          <w:bCs/>
          <w:color w:val="auto"/>
        </w:rPr>
        <w:t xml:space="preserve"> </w:t>
      </w:r>
      <w:r w:rsidR="002708D9" w:rsidRPr="00F82720">
        <w:rPr>
          <w:rFonts w:ascii="Times New Roman" w:hAnsi="Times New Roman"/>
          <w:b/>
          <w:bCs/>
          <w:color w:val="auto"/>
          <w:lang w:val="nl-NL"/>
        </w:rPr>
        <w:t>Azure Data Engineer</w:t>
      </w:r>
    </w:p>
    <w:p w14:paraId="1CC77775" w14:textId="77777777" w:rsidR="003F6A6A" w:rsidRPr="00F82720" w:rsidRDefault="003F6A6A" w:rsidP="0005026A">
      <w:pPr>
        <w:pStyle w:val="BodyA"/>
        <w:spacing w:before="40" w:after="40" w:line="264" w:lineRule="auto"/>
        <w:jc w:val="both"/>
        <w:rPr>
          <w:rFonts w:ascii="Times New Roman" w:eastAsia="Times New Roman" w:hAnsi="Times New Roman" w:cs="Times New Roman"/>
          <w:b/>
          <w:bCs/>
          <w:color w:val="auto"/>
        </w:rPr>
      </w:pPr>
      <w:r w:rsidRPr="00F82720">
        <w:rPr>
          <w:rFonts w:ascii="Times New Roman" w:hAnsi="Times New Roman"/>
          <w:b/>
          <w:bCs/>
          <w:color w:val="auto"/>
        </w:rPr>
        <w:t xml:space="preserve">Responsibilities: </w:t>
      </w:r>
    </w:p>
    <w:p w14:paraId="3E449A30"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Worked as Data Engineer to collaborate with other Product Engineering team members to develop, test, and support data-related initiatives. </w:t>
      </w:r>
    </w:p>
    <w:p w14:paraId="05398EF6"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Extract Transform and Load data from Sources Systems to Azure Data Storage services using a combination of Azure Data Factory, T-SQL, Spark SQL, and Azure Databricks.</w:t>
      </w:r>
    </w:p>
    <w:p w14:paraId="3D87D290"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Worked on Spark using Python as well as PySpark and Spark SQL for faster testing and processing of data. </w:t>
      </w:r>
    </w:p>
    <w:p w14:paraId="263B3A88" w14:textId="77777777" w:rsidR="003F6A6A" w:rsidRPr="00F82720" w:rsidRDefault="003F6A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Worked with various formats of files like delimited text files, click stream log files, Apache log files, Avro files, JSON files, XML Files. Mastered in using different columnar file formats like Parquet formats.</w:t>
      </w:r>
    </w:p>
    <w:p w14:paraId="05AFD9DF"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Worked on Azure Databricks cloud to organiz</w:t>
      </w:r>
      <w:r w:rsidR="001F56E1">
        <w:rPr>
          <w:color w:val="auto"/>
          <w:sz w:val="22"/>
          <w:szCs w:val="22"/>
        </w:rPr>
        <w:t xml:space="preserve">e </w:t>
      </w:r>
      <w:r w:rsidRPr="00F82720">
        <w:rPr>
          <w:color w:val="auto"/>
          <w:sz w:val="22"/>
          <w:szCs w:val="22"/>
        </w:rPr>
        <w:t>the data into notebooks and making it easy to visualize data using dashboards.</w:t>
      </w:r>
    </w:p>
    <w:p w14:paraId="5A486FEE" w14:textId="77777777" w:rsidR="003F6A6A" w:rsidRPr="00F82720" w:rsidRDefault="003F6A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Used Azure Databricks, created Spark clusters and configured high concurrency clusters to speed up the preparation of high-quality data.</w:t>
      </w:r>
    </w:p>
    <w:p w14:paraId="47C82866"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Data Ingestion to one or more Azure Services - (Azure Data Lake, Azure Storage, Azure SQL, Azure DW) and processing the data in </w:t>
      </w:r>
      <w:proofErr w:type="gramStart"/>
      <w:r w:rsidRPr="00F82720">
        <w:rPr>
          <w:color w:val="auto"/>
          <w:sz w:val="22"/>
          <w:szCs w:val="22"/>
        </w:rPr>
        <w:t>In</w:t>
      </w:r>
      <w:proofErr w:type="gramEnd"/>
      <w:r w:rsidRPr="00F82720">
        <w:rPr>
          <w:color w:val="auto"/>
          <w:sz w:val="22"/>
          <w:szCs w:val="22"/>
        </w:rPr>
        <w:t xml:space="preserve"> Azure Databricks.</w:t>
      </w:r>
    </w:p>
    <w:p w14:paraId="6AF7E43A"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Worked with Spark Session Object on Spark SQL and Data-Frames for faster execution of Hive queries.   </w:t>
      </w:r>
    </w:p>
    <w:p w14:paraId="2B76B869"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Used Broadcast Join in Spark for making smaller datasets to large datasets without shuffling data across nodes.</w:t>
      </w:r>
    </w:p>
    <w:p w14:paraId="604C68C8"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lastRenderedPageBreak/>
        <w:t>Designed and developed data flows (streaming sources) using Azure Databricks features.</w:t>
      </w:r>
    </w:p>
    <w:p w14:paraId="71742398"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Built application platforms in the cloud by leveraging Azure Databricks.</w:t>
      </w:r>
    </w:p>
    <w:p w14:paraId="06C6F2CF"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Responsible for estimating the Cluster size, Monitoring, and troubleshooting of the Spark Data Bricks cluster.</w:t>
      </w:r>
    </w:p>
    <w:p w14:paraId="539D121B"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Created Pipelines in ADF using Linked Services/Datasets/Pipeline/ to Extract, Transform, and load data from different sources, Scheduled Triggers, Mapping data flows using Azure Data factory and using key Vaults to Store Credentials.</w:t>
      </w:r>
    </w:p>
    <w:p w14:paraId="5EA622BF"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Created Data Sets, Linked Services, Control Flows and Azure Logic Apps for sending Emails and Alerts.</w:t>
      </w:r>
    </w:p>
    <w:p w14:paraId="2D29C5E3"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Worked with Azure BLOB and Data Lake storage and loading data into Azure SQL Synapse analytics.</w:t>
      </w:r>
    </w:p>
    <w:p w14:paraId="1E120C81"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Developed JSON Scripts for deploying the pipelines in Azure Data Factory (ADF) that process the data using SQL Activity.</w:t>
      </w:r>
    </w:p>
    <w:p w14:paraId="3A87C697"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Experienced in developing audit, balance and control framework using SQL DB audit tables to control the ingestion, transformation, and load process in Azure.</w:t>
      </w:r>
    </w:p>
    <w:p w14:paraId="428FA3CD" w14:textId="77777777" w:rsidR="003F6A6A" w:rsidRPr="00F82720" w:rsidRDefault="009635E0" w:rsidP="00685E06">
      <w:pPr>
        <w:pStyle w:val="ListParagraph"/>
        <w:numPr>
          <w:ilvl w:val="0"/>
          <w:numId w:val="16"/>
        </w:numPr>
        <w:spacing w:before="40" w:after="40" w:line="264" w:lineRule="auto"/>
        <w:jc w:val="both"/>
        <w:rPr>
          <w:color w:val="auto"/>
          <w:sz w:val="22"/>
          <w:szCs w:val="22"/>
        </w:rPr>
      </w:pPr>
      <w:r w:rsidRPr="00F82720">
        <w:rPr>
          <w:color w:val="auto"/>
          <w:sz w:val="22"/>
          <w:szCs w:val="22"/>
        </w:rPr>
        <w:t>Responsible for data services and data movement infrastructures good experience with ETL concepts, building ETL solutions and Data modeling.</w:t>
      </w:r>
    </w:p>
    <w:p w14:paraId="637B1184"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Created Parameterized datasets and pipelines for reusability and avoid duplicates code.</w:t>
      </w:r>
    </w:p>
    <w:p w14:paraId="306920DE"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Implemented Watermark table concept to only pull incremental data from source systems.</w:t>
      </w:r>
    </w:p>
    <w:p w14:paraId="24743BD2"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Designed and Implemented migration strategies for traditional systems on Azure Lift and Shift, Data Migration Assistant, Azure Database Migration services and other third-party tools.</w:t>
      </w:r>
    </w:p>
    <w:p w14:paraId="77C21996" w14:textId="77777777" w:rsidR="003F6A6A" w:rsidRPr="00F82720" w:rsidRDefault="002708D9" w:rsidP="00685E06">
      <w:pPr>
        <w:pStyle w:val="ListParagraph"/>
        <w:numPr>
          <w:ilvl w:val="0"/>
          <w:numId w:val="16"/>
        </w:numPr>
        <w:spacing w:before="40" w:after="40" w:line="264" w:lineRule="auto"/>
        <w:jc w:val="both"/>
        <w:rPr>
          <w:color w:val="auto"/>
          <w:sz w:val="22"/>
          <w:szCs w:val="22"/>
        </w:rPr>
      </w:pPr>
      <w:r w:rsidRPr="00F82720">
        <w:rPr>
          <w:color w:val="auto"/>
          <w:sz w:val="22"/>
          <w:szCs w:val="22"/>
        </w:rPr>
        <w:t>Designed, developed, and delivered large-scale data ingestion, data processing, and data transformation projects on Azure.</w:t>
      </w:r>
    </w:p>
    <w:p w14:paraId="3F5FF3D3" w14:textId="77777777" w:rsidR="003F6A6A" w:rsidRPr="00F82720" w:rsidRDefault="00DC4C79" w:rsidP="00685E06">
      <w:pPr>
        <w:pStyle w:val="ListParagraph"/>
        <w:numPr>
          <w:ilvl w:val="0"/>
          <w:numId w:val="16"/>
        </w:numPr>
        <w:spacing w:before="40" w:after="40" w:line="264" w:lineRule="auto"/>
        <w:jc w:val="both"/>
        <w:rPr>
          <w:color w:val="auto"/>
          <w:sz w:val="22"/>
          <w:szCs w:val="22"/>
        </w:rPr>
      </w:pPr>
      <w:r w:rsidRPr="00F82720">
        <w:rPr>
          <w:color w:val="auto"/>
          <w:sz w:val="22"/>
          <w:szCs w:val="22"/>
        </w:rPr>
        <w:t>Architected several DAGs (Directed Acyclic Graph) for automating ETL pipelines.</w:t>
      </w:r>
    </w:p>
    <w:p w14:paraId="145CDE65" w14:textId="77777777" w:rsidR="003F6A6A" w:rsidRPr="00F82720" w:rsidRDefault="00DC4C79" w:rsidP="00685E06">
      <w:pPr>
        <w:pStyle w:val="ListParagraph"/>
        <w:numPr>
          <w:ilvl w:val="0"/>
          <w:numId w:val="16"/>
        </w:numPr>
        <w:spacing w:before="40" w:after="40" w:line="264" w:lineRule="auto"/>
        <w:jc w:val="both"/>
        <w:rPr>
          <w:color w:val="auto"/>
          <w:sz w:val="22"/>
          <w:szCs w:val="22"/>
        </w:rPr>
      </w:pPr>
      <w:r w:rsidRPr="00F82720">
        <w:rPr>
          <w:color w:val="auto"/>
          <w:sz w:val="22"/>
          <w:szCs w:val="22"/>
        </w:rPr>
        <w:t>Hands on experience on architecting the ETL transformation layers and writing spark jobs to do the processing.</w:t>
      </w:r>
    </w:p>
    <w:p w14:paraId="41C8F396" w14:textId="77777777" w:rsidR="003F6A6A" w:rsidRPr="00F82720" w:rsidRDefault="003F6A6A" w:rsidP="00685E06">
      <w:pPr>
        <w:pStyle w:val="ListParagraph"/>
        <w:spacing w:before="40" w:after="40" w:line="264" w:lineRule="auto"/>
        <w:ind w:left="0"/>
        <w:jc w:val="both"/>
        <w:rPr>
          <w:color w:val="auto"/>
          <w:sz w:val="22"/>
          <w:szCs w:val="22"/>
        </w:rPr>
      </w:pPr>
    </w:p>
    <w:p w14:paraId="6E472AB2" w14:textId="77777777" w:rsidR="003F6A6A" w:rsidRPr="00F82720" w:rsidRDefault="002708D9" w:rsidP="00685E06">
      <w:pPr>
        <w:pStyle w:val="ListParagraph"/>
        <w:spacing w:before="40" w:after="40" w:line="264" w:lineRule="auto"/>
        <w:ind w:left="0"/>
        <w:jc w:val="both"/>
        <w:rPr>
          <w:color w:val="auto"/>
          <w:sz w:val="22"/>
          <w:szCs w:val="22"/>
        </w:rPr>
      </w:pPr>
      <w:r w:rsidRPr="00F82720">
        <w:rPr>
          <w:b/>
          <w:color w:val="auto"/>
          <w:sz w:val="22"/>
          <w:szCs w:val="22"/>
        </w:rPr>
        <w:t>Environment</w:t>
      </w:r>
      <w:r w:rsidRPr="00F82720">
        <w:rPr>
          <w:color w:val="auto"/>
          <w:sz w:val="22"/>
          <w:szCs w:val="22"/>
        </w:rPr>
        <w:t>: Azure Data factory, Azure Data Lake, Azure Data Bricks, Azure SQL Database, Azure Synapse Analytics, Active Directory, Application Insights, Azure Monitoring, Azure Search, Data factory, Key Vault, Azure Analysis services, Spark, Power BI, Python Scripting, Data Migration Assistant, Azure Database Migration services</w:t>
      </w:r>
    </w:p>
    <w:p w14:paraId="72A3D3EC" w14:textId="77777777" w:rsidR="003F6A6A" w:rsidRPr="00F82720" w:rsidRDefault="003F6A6A">
      <w:pPr>
        <w:pStyle w:val="BodyA"/>
        <w:spacing w:before="40" w:after="40" w:line="264" w:lineRule="auto"/>
        <w:jc w:val="both"/>
        <w:rPr>
          <w:rFonts w:ascii="Times New Roman" w:hAnsi="Times New Roman"/>
          <w:b/>
          <w:bCs/>
          <w:color w:val="auto"/>
        </w:rPr>
      </w:pPr>
    </w:p>
    <w:p w14:paraId="124524B1" w14:textId="38CCF5BE" w:rsidR="003F6A6A" w:rsidRPr="00F82720" w:rsidRDefault="008A686C">
      <w:pPr>
        <w:pStyle w:val="BodyA"/>
        <w:spacing w:before="40" w:after="40" w:line="264" w:lineRule="auto"/>
        <w:jc w:val="both"/>
        <w:rPr>
          <w:rFonts w:ascii="Times New Roman" w:eastAsia="Times New Roman" w:hAnsi="Times New Roman" w:cs="Times New Roman"/>
          <w:b/>
          <w:bCs/>
          <w:color w:val="auto"/>
        </w:rPr>
      </w:pPr>
      <w:r w:rsidRPr="519362EB">
        <w:rPr>
          <w:rFonts w:ascii="Times New Roman" w:hAnsi="Times New Roman"/>
          <w:b/>
          <w:bCs/>
          <w:color w:val="auto"/>
        </w:rPr>
        <w:t>Client:</w:t>
      </w:r>
      <w:r>
        <w:tab/>
      </w:r>
      <w:r w:rsidR="00051294" w:rsidRPr="519362EB">
        <w:rPr>
          <w:rFonts w:ascii="Times New Roman" w:hAnsi="Times New Roman"/>
          <w:b/>
          <w:bCs/>
          <w:color w:val="auto"/>
        </w:rPr>
        <w:t>Electrolux, NC.</w:t>
      </w:r>
      <w:r w:rsidR="002708D9" w:rsidRPr="519362EB">
        <w:rPr>
          <w:rFonts w:ascii="Times New Roman" w:hAnsi="Times New Roman"/>
          <w:b/>
          <w:bCs/>
          <w:color w:val="auto"/>
        </w:rPr>
        <w:t xml:space="preserve"> </w:t>
      </w:r>
      <w:r w:rsidR="001E15BE" w:rsidRPr="519362EB">
        <w:rPr>
          <w:rFonts w:ascii="Times New Roman" w:hAnsi="Times New Roman"/>
          <w:b/>
          <w:bCs/>
          <w:color w:val="auto"/>
        </w:rPr>
        <w:t xml:space="preserve">                                                                                                                      </w:t>
      </w:r>
      <w:r w:rsidR="009B7841" w:rsidRPr="519362EB">
        <w:rPr>
          <w:rFonts w:ascii="Times New Roman" w:hAnsi="Times New Roman"/>
          <w:b/>
          <w:bCs/>
          <w:color w:val="auto"/>
        </w:rPr>
        <w:t xml:space="preserve">  </w:t>
      </w:r>
      <w:r w:rsidR="009D1C21" w:rsidRPr="519362EB">
        <w:rPr>
          <w:rFonts w:ascii="Times New Roman" w:hAnsi="Times New Roman"/>
          <w:b/>
          <w:bCs/>
          <w:color w:val="auto"/>
        </w:rPr>
        <w:t xml:space="preserve">Jan 2020 </w:t>
      </w:r>
      <w:r w:rsidR="009B7841" w:rsidRPr="519362EB">
        <w:rPr>
          <w:rFonts w:ascii="Times New Roman" w:hAnsi="Times New Roman"/>
          <w:b/>
          <w:bCs/>
          <w:color w:val="auto"/>
        </w:rPr>
        <w:t>- Sep</w:t>
      </w:r>
      <w:r w:rsidR="009D1C21" w:rsidRPr="519362EB">
        <w:rPr>
          <w:rFonts w:ascii="Times New Roman" w:hAnsi="Times New Roman"/>
          <w:b/>
          <w:bCs/>
          <w:color w:val="auto"/>
        </w:rPr>
        <w:t xml:space="preserve"> 2021</w:t>
      </w:r>
    </w:p>
    <w:p w14:paraId="00295461" w14:textId="77777777" w:rsidR="003F6A6A" w:rsidRPr="00F82720" w:rsidRDefault="008A686C">
      <w:pPr>
        <w:pStyle w:val="BodyA"/>
        <w:spacing w:before="40" w:after="40" w:line="264" w:lineRule="auto"/>
        <w:jc w:val="both"/>
        <w:rPr>
          <w:rFonts w:ascii="Times New Roman" w:eastAsia="Times New Roman" w:hAnsi="Times New Roman" w:cs="Times New Roman"/>
          <w:b/>
          <w:bCs/>
          <w:color w:val="auto"/>
        </w:rPr>
      </w:pPr>
      <w:r w:rsidRPr="00F82720">
        <w:rPr>
          <w:rFonts w:ascii="Times New Roman" w:hAnsi="Times New Roman"/>
          <w:b/>
          <w:bCs/>
          <w:color w:val="auto"/>
        </w:rPr>
        <w:t>Role:</w:t>
      </w:r>
      <w:r w:rsidR="0005026A" w:rsidRPr="00F82720">
        <w:rPr>
          <w:rFonts w:ascii="Times New Roman" w:hAnsi="Times New Roman"/>
          <w:b/>
          <w:bCs/>
          <w:color w:val="auto"/>
        </w:rPr>
        <w:t xml:space="preserve"> Data Engineer</w:t>
      </w:r>
    </w:p>
    <w:p w14:paraId="0E007D12" w14:textId="77777777" w:rsidR="003F6A6A" w:rsidRPr="00F82720" w:rsidRDefault="008A686C">
      <w:pPr>
        <w:pStyle w:val="BodyA"/>
        <w:spacing w:before="40" w:after="40" w:line="264" w:lineRule="auto"/>
        <w:jc w:val="both"/>
        <w:rPr>
          <w:rFonts w:ascii="Times New Roman" w:eastAsia="Times New Roman" w:hAnsi="Times New Roman" w:cs="Times New Roman"/>
          <w:b/>
          <w:bCs/>
          <w:color w:val="auto"/>
        </w:rPr>
      </w:pPr>
      <w:r w:rsidRPr="00F82720">
        <w:rPr>
          <w:rFonts w:ascii="Times New Roman" w:hAnsi="Times New Roman"/>
          <w:b/>
          <w:bCs/>
          <w:color w:val="auto"/>
        </w:rPr>
        <w:t>Responsibilities:</w:t>
      </w:r>
    </w:p>
    <w:p w14:paraId="6CE73FF8"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Implemented reporting Data Warehouse with online transaction system data.</w:t>
      </w:r>
    </w:p>
    <w:p w14:paraId="0F5F0D1D"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Developed and maintained data warehouse for PSN project.</w:t>
      </w:r>
    </w:p>
    <w:p w14:paraId="4CB9F617"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Provided reports and publications to Third Parties for Royalty payments.</w:t>
      </w:r>
    </w:p>
    <w:p w14:paraId="798D56AF"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Managed user account, groups and workspace creation for different users in PowerCenter</w:t>
      </w:r>
    </w:p>
    <w:p w14:paraId="3BD4CD7A"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Wrote complex UNIX/windows scripts for file transfers, emailing tasks from FTP/SFTP.</w:t>
      </w:r>
    </w:p>
    <w:p w14:paraId="5582EE1D"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Worked with PL/SQL procedures and used them in Stored Procedure Transformations.</w:t>
      </w:r>
    </w:p>
    <w:p w14:paraId="59FD1EE8"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Extensively worked on oracle and SQL server. Wrote complex </w:t>
      </w:r>
      <w:proofErr w:type="spellStart"/>
      <w:r w:rsidRPr="00F82720">
        <w:rPr>
          <w:color w:val="auto"/>
          <w:sz w:val="22"/>
          <w:szCs w:val="22"/>
        </w:rPr>
        <w:t>sql</w:t>
      </w:r>
      <w:proofErr w:type="spellEnd"/>
      <w:r w:rsidRPr="00F82720">
        <w:rPr>
          <w:color w:val="auto"/>
          <w:sz w:val="22"/>
          <w:szCs w:val="22"/>
        </w:rPr>
        <w:t xml:space="preserve"> queries to query ERP system for data analysis </w:t>
      </w:r>
      <w:r w:rsidR="003B14CA" w:rsidRPr="00F82720">
        <w:rPr>
          <w:color w:val="auto"/>
          <w:sz w:val="22"/>
          <w:szCs w:val="22"/>
        </w:rPr>
        <w:t>purposes</w:t>
      </w:r>
      <w:r w:rsidRPr="00F82720">
        <w:rPr>
          <w:color w:val="auto"/>
          <w:sz w:val="22"/>
          <w:szCs w:val="22"/>
        </w:rPr>
        <w:t>.</w:t>
      </w:r>
    </w:p>
    <w:p w14:paraId="10CA7D99"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Worked on most critical Finance projects and had been the go-to person for any data related issues for team members.</w:t>
      </w:r>
    </w:p>
    <w:p w14:paraId="0C022A7D"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Migrated ETL code from Talend to Informatica. Involved in development, testing and postproduction for the entire migration project.</w:t>
      </w:r>
    </w:p>
    <w:p w14:paraId="7B43E09E"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Tuned ETL jobs in the new environment after fully understanding the existing code.</w:t>
      </w:r>
    </w:p>
    <w:p w14:paraId="45937B94"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Maintained Talend admin console and provided quick assistance on production jobs.</w:t>
      </w:r>
    </w:p>
    <w:p w14:paraId="3E7BDF7E"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lastRenderedPageBreak/>
        <w:t>Involve in designing Business Objects universes and creating reports.</w:t>
      </w:r>
    </w:p>
    <w:p w14:paraId="616A9261"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Built </w:t>
      </w:r>
      <w:proofErr w:type="spellStart"/>
      <w:r w:rsidRPr="00F82720">
        <w:rPr>
          <w:color w:val="auto"/>
          <w:sz w:val="22"/>
          <w:szCs w:val="22"/>
        </w:rPr>
        <w:t>adhoc</w:t>
      </w:r>
      <w:proofErr w:type="spellEnd"/>
      <w:r w:rsidRPr="00F82720">
        <w:rPr>
          <w:color w:val="auto"/>
          <w:sz w:val="22"/>
          <w:szCs w:val="22"/>
        </w:rPr>
        <w:t xml:space="preserve"> reports using stand-alone tables.</w:t>
      </w:r>
    </w:p>
    <w:p w14:paraId="25383485"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Involved in creating and modifying new and existing Web Intelligence reports.</w:t>
      </w:r>
    </w:p>
    <w:p w14:paraId="03D7F975"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Created Publications which split into various reports based on specific </w:t>
      </w:r>
      <w:r w:rsidR="00175A44" w:rsidRPr="00F82720">
        <w:rPr>
          <w:color w:val="auto"/>
          <w:sz w:val="22"/>
          <w:szCs w:val="22"/>
        </w:rPr>
        <w:t>vendors</w:t>
      </w:r>
      <w:r w:rsidRPr="00F82720">
        <w:rPr>
          <w:color w:val="auto"/>
          <w:sz w:val="22"/>
          <w:szCs w:val="22"/>
        </w:rPr>
        <w:t>.</w:t>
      </w:r>
    </w:p>
    <w:p w14:paraId="18DE119F"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Wrote Custom SQL for some complex reports.</w:t>
      </w:r>
    </w:p>
    <w:p w14:paraId="55F64DF1"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Worked with business partners internal and external during requirement gathering.</w:t>
      </w:r>
    </w:p>
    <w:p w14:paraId="6DD41D0F"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Worked closely with Business Analyst and report developers in writing the source to target specifications for Data warehouse tables based on the business requirement needs.</w:t>
      </w:r>
    </w:p>
    <w:p w14:paraId="76031D21"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Exported data into excel for business meetings which made the discussions easier while looking at the data.</w:t>
      </w:r>
    </w:p>
    <w:p w14:paraId="3E3088E9"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Performed analysis after requirements gathering and walked team through major impacts.</w:t>
      </w:r>
    </w:p>
    <w:p w14:paraId="4894DAA9"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Provided and debugged crucial reports for finance teams during month end period.</w:t>
      </w:r>
    </w:p>
    <w:p w14:paraId="66B9E4AC"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Addressed issue reported by Business Users in standard reports by identifying the root cause.</w:t>
      </w:r>
    </w:p>
    <w:p w14:paraId="13E647C3"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Get the reporting issues resolved by identifying whether it is reporting related issue or source related issue.</w:t>
      </w:r>
    </w:p>
    <w:p w14:paraId="7E1A49E8"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Creating Ad hoc reports as per user’s needs.</w:t>
      </w:r>
    </w:p>
    <w:p w14:paraId="428D3FE8" w14:textId="77777777" w:rsidR="003F6A6A" w:rsidRPr="00F82720" w:rsidRDefault="000502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Investigating and </w:t>
      </w:r>
      <w:r w:rsidR="00DC4C79" w:rsidRPr="00F82720">
        <w:rPr>
          <w:color w:val="auto"/>
          <w:sz w:val="22"/>
          <w:szCs w:val="22"/>
        </w:rPr>
        <w:t>analyzing</w:t>
      </w:r>
      <w:r w:rsidRPr="00F82720">
        <w:rPr>
          <w:color w:val="auto"/>
          <w:sz w:val="22"/>
          <w:szCs w:val="22"/>
        </w:rPr>
        <w:t xml:space="preserve"> any discrepancy found in data and then resolving it.</w:t>
      </w:r>
    </w:p>
    <w:p w14:paraId="485C8065" w14:textId="77777777" w:rsidR="003F6A6A" w:rsidRPr="00F82720" w:rsidRDefault="00DC4C79" w:rsidP="00685E06">
      <w:pPr>
        <w:pStyle w:val="ListParagraph"/>
        <w:numPr>
          <w:ilvl w:val="0"/>
          <w:numId w:val="16"/>
        </w:numPr>
        <w:spacing w:before="40" w:after="40" w:line="264" w:lineRule="auto"/>
        <w:jc w:val="both"/>
        <w:rPr>
          <w:color w:val="auto"/>
          <w:sz w:val="22"/>
          <w:szCs w:val="22"/>
        </w:rPr>
      </w:pPr>
      <w:r w:rsidRPr="00F82720">
        <w:rPr>
          <w:color w:val="auto"/>
          <w:sz w:val="22"/>
          <w:szCs w:val="22"/>
        </w:rPr>
        <w:t>Experience in fact dimensional modeling (Star schema, Snowflake schema), transactional modeling and SCD (Slowly changing dimension)</w:t>
      </w:r>
    </w:p>
    <w:p w14:paraId="23D8B5C2" w14:textId="77777777" w:rsidR="003F6A6A" w:rsidRPr="00F82720" w:rsidRDefault="00DC4C79" w:rsidP="00685E06">
      <w:pPr>
        <w:pStyle w:val="ListParagraph"/>
        <w:numPr>
          <w:ilvl w:val="0"/>
          <w:numId w:val="16"/>
        </w:numPr>
        <w:spacing w:before="40" w:after="40" w:line="264" w:lineRule="auto"/>
        <w:jc w:val="both"/>
        <w:rPr>
          <w:color w:val="auto"/>
          <w:sz w:val="22"/>
          <w:szCs w:val="22"/>
        </w:rPr>
      </w:pPr>
      <w:r w:rsidRPr="00F82720">
        <w:rPr>
          <w:color w:val="auto"/>
          <w:sz w:val="22"/>
          <w:szCs w:val="22"/>
        </w:rPr>
        <w:t>Devised PL/SQL Stored Procedures, Functions, Triggers, Views, and packages. Made use of Indexing, Aggregation and Materialized views to optimize query performance.</w:t>
      </w:r>
    </w:p>
    <w:p w14:paraId="0D0B940D" w14:textId="77777777" w:rsidR="003F6A6A" w:rsidRPr="00F82720" w:rsidRDefault="003F6A6A" w:rsidP="00685E06">
      <w:pPr>
        <w:pStyle w:val="ListParagraph"/>
        <w:spacing w:before="40" w:after="40" w:line="264" w:lineRule="auto"/>
        <w:ind w:left="0"/>
        <w:jc w:val="both"/>
        <w:rPr>
          <w:b/>
          <w:color w:val="auto"/>
          <w:sz w:val="22"/>
          <w:szCs w:val="22"/>
        </w:rPr>
      </w:pPr>
    </w:p>
    <w:p w14:paraId="4CCBF641" w14:textId="77777777" w:rsidR="004451E6" w:rsidRDefault="002708D9" w:rsidP="004451E6">
      <w:pPr>
        <w:pStyle w:val="ListParagraph"/>
        <w:spacing w:before="40" w:after="40" w:line="264" w:lineRule="auto"/>
        <w:ind w:left="0"/>
        <w:jc w:val="both"/>
        <w:rPr>
          <w:color w:val="auto"/>
          <w:sz w:val="22"/>
          <w:szCs w:val="22"/>
        </w:rPr>
      </w:pPr>
      <w:r w:rsidRPr="519362EB">
        <w:rPr>
          <w:b/>
          <w:bCs/>
          <w:color w:val="auto"/>
          <w:sz w:val="22"/>
          <w:szCs w:val="22"/>
        </w:rPr>
        <w:t>Environment</w:t>
      </w:r>
      <w:r w:rsidRPr="519362EB">
        <w:rPr>
          <w:color w:val="auto"/>
          <w:sz w:val="22"/>
          <w:szCs w:val="22"/>
        </w:rPr>
        <w:t xml:space="preserve">: </w:t>
      </w:r>
      <w:r w:rsidR="00DC4C79" w:rsidRPr="519362EB">
        <w:rPr>
          <w:color w:val="auto"/>
          <w:sz w:val="22"/>
          <w:szCs w:val="22"/>
        </w:rPr>
        <w:t>Azure Data factory, Azure Data Lake, Azure Data Bricks, Azure SQL Database, Azure Synapse Analytics, Active Directory, Application Insights, Azure Monitoring, Azure Search, Data factory.</w:t>
      </w:r>
    </w:p>
    <w:p w14:paraId="18EDCD8B" w14:textId="63853EB8" w:rsidR="519362EB" w:rsidRDefault="519362EB" w:rsidP="519362EB">
      <w:pPr>
        <w:pStyle w:val="ListParagraph"/>
        <w:spacing w:before="40" w:after="40" w:line="264" w:lineRule="auto"/>
        <w:ind w:left="0"/>
        <w:jc w:val="both"/>
        <w:rPr>
          <w:color w:val="auto"/>
          <w:sz w:val="22"/>
          <w:szCs w:val="22"/>
        </w:rPr>
      </w:pPr>
    </w:p>
    <w:p w14:paraId="52937E5D" w14:textId="385B5140" w:rsidR="003F6A6A" w:rsidRPr="004451E6" w:rsidRDefault="009D1C21" w:rsidP="004451E6">
      <w:pPr>
        <w:pStyle w:val="ListParagraph"/>
        <w:spacing w:before="40" w:after="40" w:line="264" w:lineRule="auto"/>
        <w:ind w:left="0"/>
        <w:jc w:val="both"/>
        <w:rPr>
          <w:color w:val="auto"/>
          <w:sz w:val="22"/>
          <w:szCs w:val="22"/>
        </w:rPr>
      </w:pPr>
      <w:r w:rsidRPr="519362EB">
        <w:rPr>
          <w:b/>
          <w:bCs/>
          <w:color w:val="auto"/>
        </w:rPr>
        <w:t xml:space="preserve">Client: </w:t>
      </w:r>
      <w:r w:rsidRPr="519362EB">
        <w:rPr>
          <w:b/>
          <w:bCs/>
          <w:color w:val="auto"/>
          <w:lang w:val="nl-NL"/>
        </w:rPr>
        <w:t xml:space="preserve">Apps Associates, Hyd, India. </w:t>
      </w:r>
      <w:r w:rsidR="00EC195A" w:rsidRPr="519362EB">
        <w:rPr>
          <w:b/>
          <w:bCs/>
          <w:color w:val="auto"/>
        </w:rPr>
        <w:t xml:space="preserve">                                                                            </w:t>
      </w:r>
      <w:r w:rsidRPr="519362EB">
        <w:rPr>
          <w:b/>
          <w:bCs/>
          <w:color w:val="auto"/>
        </w:rPr>
        <w:t xml:space="preserve"> </w:t>
      </w:r>
      <w:r w:rsidR="00EC195A" w:rsidRPr="519362EB">
        <w:rPr>
          <w:b/>
          <w:bCs/>
          <w:color w:val="auto"/>
        </w:rPr>
        <w:t xml:space="preserve"> </w:t>
      </w:r>
      <w:r w:rsidRPr="519362EB">
        <w:rPr>
          <w:b/>
          <w:bCs/>
          <w:color w:val="auto"/>
        </w:rPr>
        <w:t>April 201</w:t>
      </w:r>
      <w:r w:rsidR="0E43BE46" w:rsidRPr="519362EB">
        <w:rPr>
          <w:b/>
          <w:bCs/>
          <w:color w:val="auto"/>
        </w:rPr>
        <w:t>5</w:t>
      </w:r>
      <w:r w:rsidRPr="519362EB">
        <w:rPr>
          <w:b/>
          <w:bCs/>
          <w:color w:val="auto"/>
        </w:rPr>
        <w:t xml:space="preserve"> </w:t>
      </w:r>
      <w:r w:rsidR="00EC195A" w:rsidRPr="519362EB">
        <w:rPr>
          <w:b/>
          <w:bCs/>
          <w:color w:val="auto"/>
        </w:rPr>
        <w:t>-</w:t>
      </w:r>
      <w:r w:rsidRPr="519362EB">
        <w:rPr>
          <w:b/>
          <w:bCs/>
          <w:color w:val="auto"/>
        </w:rPr>
        <w:t xml:space="preserve"> Aug 2018</w:t>
      </w:r>
    </w:p>
    <w:p w14:paraId="4189F563" w14:textId="77777777" w:rsidR="003F6A6A" w:rsidRPr="00F82720" w:rsidRDefault="003F6A6A">
      <w:pPr>
        <w:pStyle w:val="BodyA"/>
        <w:spacing w:before="40" w:after="40" w:line="264" w:lineRule="auto"/>
        <w:jc w:val="both"/>
        <w:rPr>
          <w:rFonts w:ascii="Times New Roman" w:eastAsia="Times New Roman" w:hAnsi="Times New Roman" w:cs="Times New Roman"/>
          <w:b/>
          <w:bCs/>
          <w:color w:val="auto"/>
        </w:rPr>
      </w:pPr>
      <w:r w:rsidRPr="00F82720">
        <w:rPr>
          <w:rFonts w:ascii="Times New Roman" w:hAnsi="Times New Roman"/>
          <w:b/>
          <w:bCs/>
          <w:color w:val="auto"/>
        </w:rPr>
        <w:t xml:space="preserve">Role: </w:t>
      </w:r>
      <w:r w:rsidR="00A35338">
        <w:rPr>
          <w:rFonts w:ascii="Times New Roman" w:hAnsi="Times New Roman"/>
          <w:b/>
          <w:bCs/>
          <w:color w:val="auto"/>
        </w:rPr>
        <w:t>ETL Developer</w:t>
      </w:r>
    </w:p>
    <w:p w14:paraId="6C250BA1" w14:textId="77777777" w:rsidR="003F6A6A" w:rsidRPr="00F82720" w:rsidRDefault="003F6A6A">
      <w:pPr>
        <w:pStyle w:val="BodyA"/>
        <w:spacing w:before="40" w:after="40" w:line="264" w:lineRule="auto"/>
        <w:jc w:val="both"/>
        <w:rPr>
          <w:rFonts w:ascii="Times New Roman" w:eastAsia="Times New Roman" w:hAnsi="Times New Roman" w:cs="Times New Roman"/>
          <w:b/>
          <w:bCs/>
          <w:color w:val="auto"/>
        </w:rPr>
      </w:pPr>
      <w:r w:rsidRPr="00F82720">
        <w:rPr>
          <w:rFonts w:ascii="Times New Roman" w:hAnsi="Times New Roman"/>
          <w:b/>
          <w:bCs/>
          <w:color w:val="auto"/>
        </w:rPr>
        <w:t>Responsibilities:</w:t>
      </w:r>
    </w:p>
    <w:p w14:paraId="2AD53C9A" w14:textId="77777777" w:rsidR="003F6A6A" w:rsidRPr="00F82720" w:rsidRDefault="008A686C" w:rsidP="00685E06">
      <w:pPr>
        <w:pStyle w:val="ListParagraph"/>
        <w:numPr>
          <w:ilvl w:val="0"/>
          <w:numId w:val="16"/>
        </w:numPr>
        <w:spacing w:before="40" w:after="40" w:line="264" w:lineRule="auto"/>
        <w:jc w:val="both"/>
        <w:rPr>
          <w:color w:val="auto"/>
          <w:sz w:val="22"/>
          <w:szCs w:val="22"/>
        </w:rPr>
      </w:pPr>
      <w:r w:rsidRPr="00F82720">
        <w:rPr>
          <w:color w:val="auto"/>
          <w:sz w:val="22"/>
          <w:szCs w:val="22"/>
        </w:rPr>
        <w:t>Extract Transform and Load data from Sources Systems to Azure Data Storage services using a combination of Azure Data Factory, T-SQL, Spark SQL, and U-SQL Azure Data Lake Analytics.</w:t>
      </w:r>
    </w:p>
    <w:p w14:paraId="545A3056" w14:textId="77777777" w:rsidR="003F6A6A" w:rsidRPr="00F82720" w:rsidRDefault="003F6A6A" w:rsidP="00685E06">
      <w:pPr>
        <w:pStyle w:val="ListParagraph"/>
        <w:numPr>
          <w:ilvl w:val="0"/>
          <w:numId w:val="16"/>
        </w:numPr>
        <w:spacing w:before="40" w:after="40" w:line="264" w:lineRule="auto"/>
        <w:jc w:val="both"/>
        <w:rPr>
          <w:color w:val="auto"/>
          <w:sz w:val="22"/>
          <w:szCs w:val="22"/>
        </w:rPr>
      </w:pPr>
      <w:r w:rsidRPr="00F82720">
        <w:rPr>
          <w:color w:val="auto"/>
          <w:sz w:val="22"/>
          <w:szCs w:val="22"/>
        </w:rPr>
        <w:t>Data Ingestion to one or more Azure Services - (Azure Data Lake, Azure Storage, Azure SQL, Azure DW) and processing the data in Azure Databricks.</w:t>
      </w:r>
    </w:p>
    <w:p w14:paraId="2958595A" w14:textId="77777777" w:rsidR="003F6A6A" w:rsidRPr="00F82720" w:rsidRDefault="008A686C" w:rsidP="00685E06">
      <w:pPr>
        <w:pStyle w:val="ListParagraph"/>
        <w:numPr>
          <w:ilvl w:val="0"/>
          <w:numId w:val="16"/>
        </w:numPr>
        <w:spacing w:before="40" w:after="40" w:line="264" w:lineRule="auto"/>
        <w:jc w:val="both"/>
        <w:rPr>
          <w:color w:val="auto"/>
          <w:sz w:val="22"/>
          <w:szCs w:val="22"/>
        </w:rPr>
      </w:pPr>
      <w:r w:rsidRPr="00F82720">
        <w:rPr>
          <w:color w:val="auto"/>
          <w:sz w:val="22"/>
          <w:szCs w:val="22"/>
        </w:rPr>
        <w:t>Implemented Copy activity, Custom Azure Data Factory Pipeline Activities</w:t>
      </w:r>
    </w:p>
    <w:p w14:paraId="6845FF80" w14:textId="77777777" w:rsidR="003F6A6A" w:rsidRPr="00F82720" w:rsidRDefault="008A686C" w:rsidP="00685E06">
      <w:pPr>
        <w:pStyle w:val="ListParagraph"/>
        <w:numPr>
          <w:ilvl w:val="0"/>
          <w:numId w:val="16"/>
        </w:numPr>
        <w:spacing w:before="40" w:after="40" w:line="264" w:lineRule="auto"/>
        <w:jc w:val="both"/>
        <w:rPr>
          <w:color w:val="auto"/>
          <w:sz w:val="22"/>
          <w:szCs w:val="22"/>
        </w:rPr>
      </w:pPr>
      <w:r w:rsidRPr="00F82720">
        <w:rPr>
          <w:color w:val="auto"/>
          <w:sz w:val="22"/>
          <w:szCs w:val="22"/>
        </w:rPr>
        <w:t>Primarily involved in Data Migration using SQL, SQL Azure, Azure Storage, and Azure Data Factory, SSIS, PowerShell.</w:t>
      </w:r>
    </w:p>
    <w:p w14:paraId="12626C06" w14:textId="77777777" w:rsidR="003F6A6A" w:rsidRPr="00F82720" w:rsidRDefault="008A686C" w:rsidP="00685E06">
      <w:pPr>
        <w:pStyle w:val="ListParagraph"/>
        <w:numPr>
          <w:ilvl w:val="0"/>
          <w:numId w:val="16"/>
        </w:numPr>
        <w:spacing w:before="40" w:after="40" w:line="264" w:lineRule="auto"/>
        <w:jc w:val="both"/>
        <w:rPr>
          <w:color w:val="auto"/>
          <w:sz w:val="22"/>
          <w:szCs w:val="22"/>
        </w:rPr>
      </w:pPr>
      <w:r w:rsidRPr="00F82720">
        <w:rPr>
          <w:color w:val="auto"/>
          <w:sz w:val="22"/>
          <w:szCs w:val="22"/>
        </w:rPr>
        <w:t>Architect &amp; implement medium to large scale BI solutions on Azure using Azure Data Platform services (Azure Data Lake, Data Factory, Data Lake Analytics, Stream Analytics, Azure SQL DW, HDInsight/Databricks, NoSQL DB).</w:t>
      </w:r>
    </w:p>
    <w:p w14:paraId="211FD2F0" w14:textId="77777777" w:rsidR="003F6A6A" w:rsidRPr="00F82720" w:rsidRDefault="008A686C"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Migration of </w:t>
      </w:r>
      <w:r w:rsidR="009635E0" w:rsidRPr="00F82720">
        <w:rPr>
          <w:color w:val="auto"/>
          <w:sz w:val="22"/>
          <w:szCs w:val="22"/>
        </w:rPr>
        <w:t>on-premises</w:t>
      </w:r>
      <w:r w:rsidRPr="00F82720">
        <w:rPr>
          <w:color w:val="auto"/>
          <w:sz w:val="22"/>
          <w:szCs w:val="22"/>
        </w:rPr>
        <w:t xml:space="preserve"> data (Oracle/ SQL Server/ DB2/ MongoDB) to Azure Data Lake and Stored (ADLS) using Azure Data Factory (ADF V1/V2).</w:t>
      </w:r>
    </w:p>
    <w:p w14:paraId="4CCD8CF6" w14:textId="77777777" w:rsidR="003F6A6A" w:rsidRPr="00F82720" w:rsidRDefault="008A686C" w:rsidP="00685E06">
      <w:pPr>
        <w:pStyle w:val="ListParagraph"/>
        <w:numPr>
          <w:ilvl w:val="0"/>
          <w:numId w:val="16"/>
        </w:numPr>
        <w:spacing w:before="40" w:after="40" w:line="264" w:lineRule="auto"/>
        <w:jc w:val="both"/>
        <w:rPr>
          <w:color w:val="auto"/>
          <w:sz w:val="22"/>
          <w:szCs w:val="22"/>
        </w:rPr>
      </w:pPr>
      <w:r w:rsidRPr="00F82720">
        <w:rPr>
          <w:color w:val="auto"/>
          <w:sz w:val="22"/>
          <w:szCs w:val="22"/>
        </w:rPr>
        <w:t>Design, develop, and test dimensional data models using Star and Snowflake schema methodologies under the Kimball method.</w:t>
      </w:r>
    </w:p>
    <w:p w14:paraId="2740C6A4" w14:textId="77777777" w:rsidR="003F6A6A" w:rsidRPr="00F82720" w:rsidRDefault="008A686C"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Developed data pipeline using Spark, Hive, Pig, python, Impala, and HBase to ingest </w:t>
      </w:r>
      <w:r w:rsidR="009635E0" w:rsidRPr="00F82720">
        <w:rPr>
          <w:color w:val="auto"/>
          <w:sz w:val="22"/>
          <w:szCs w:val="22"/>
        </w:rPr>
        <w:t>customer.</w:t>
      </w:r>
    </w:p>
    <w:p w14:paraId="28238F2C" w14:textId="77777777" w:rsidR="003F6A6A" w:rsidRPr="00F82720" w:rsidRDefault="008A686C" w:rsidP="00685E06">
      <w:pPr>
        <w:pStyle w:val="ListParagraph"/>
        <w:numPr>
          <w:ilvl w:val="0"/>
          <w:numId w:val="16"/>
        </w:numPr>
        <w:spacing w:before="40" w:after="40" w:line="264" w:lineRule="auto"/>
        <w:jc w:val="both"/>
        <w:rPr>
          <w:color w:val="auto"/>
          <w:sz w:val="22"/>
          <w:szCs w:val="22"/>
        </w:rPr>
      </w:pPr>
      <w:r w:rsidRPr="00F82720">
        <w:rPr>
          <w:color w:val="auto"/>
          <w:sz w:val="22"/>
          <w:szCs w:val="22"/>
        </w:rPr>
        <w:t>Involved in converting Hive/SQL queries into Spark transformations using Spark RDDs, Python and Scala.</w:t>
      </w:r>
    </w:p>
    <w:p w14:paraId="1512F4D2" w14:textId="77777777" w:rsidR="003F6A6A" w:rsidRPr="00F82720" w:rsidRDefault="008A686C"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Ensure deliverables (Daily, Weekly &amp; Monthly MIS Reports) are prepared to satisfy the project requirements cost and </w:t>
      </w:r>
      <w:r w:rsidR="009635E0" w:rsidRPr="00F82720">
        <w:rPr>
          <w:color w:val="auto"/>
          <w:sz w:val="22"/>
          <w:szCs w:val="22"/>
        </w:rPr>
        <w:t>schedule.</w:t>
      </w:r>
    </w:p>
    <w:p w14:paraId="7AEDF08C" w14:textId="77777777" w:rsidR="003F6A6A" w:rsidRPr="00F82720" w:rsidRDefault="008A686C" w:rsidP="00685E06">
      <w:pPr>
        <w:pStyle w:val="ListParagraph"/>
        <w:numPr>
          <w:ilvl w:val="0"/>
          <w:numId w:val="16"/>
        </w:numPr>
        <w:spacing w:before="40" w:after="40" w:line="264" w:lineRule="auto"/>
        <w:jc w:val="both"/>
        <w:rPr>
          <w:color w:val="auto"/>
          <w:sz w:val="22"/>
          <w:szCs w:val="22"/>
        </w:rPr>
      </w:pPr>
      <w:r w:rsidRPr="00F82720">
        <w:rPr>
          <w:color w:val="auto"/>
          <w:sz w:val="22"/>
          <w:szCs w:val="22"/>
        </w:rPr>
        <w:lastRenderedPageBreak/>
        <w:t>Worked on a direct query using PowerBI to compare legacy data with the current data and generated reports</w:t>
      </w:r>
      <w:r w:rsidR="00175A44">
        <w:rPr>
          <w:color w:val="auto"/>
          <w:sz w:val="22"/>
          <w:szCs w:val="22"/>
        </w:rPr>
        <w:t xml:space="preserve">, </w:t>
      </w:r>
      <w:r w:rsidRPr="00F82720">
        <w:rPr>
          <w:color w:val="auto"/>
          <w:sz w:val="22"/>
          <w:szCs w:val="22"/>
        </w:rPr>
        <w:t>stor</w:t>
      </w:r>
      <w:r w:rsidR="00175A44">
        <w:rPr>
          <w:color w:val="auto"/>
          <w:sz w:val="22"/>
          <w:szCs w:val="22"/>
        </w:rPr>
        <w:t xml:space="preserve">ies and </w:t>
      </w:r>
      <w:r w:rsidRPr="00F82720">
        <w:rPr>
          <w:color w:val="auto"/>
          <w:sz w:val="22"/>
          <w:szCs w:val="22"/>
        </w:rPr>
        <w:t>dashboards.</w:t>
      </w:r>
    </w:p>
    <w:p w14:paraId="246654B7" w14:textId="77777777" w:rsidR="003F6A6A" w:rsidRPr="00F82720" w:rsidRDefault="008A686C" w:rsidP="00685E06">
      <w:pPr>
        <w:pStyle w:val="ListParagraph"/>
        <w:numPr>
          <w:ilvl w:val="0"/>
          <w:numId w:val="16"/>
        </w:numPr>
        <w:spacing w:before="40" w:after="40" w:line="264" w:lineRule="auto"/>
        <w:jc w:val="both"/>
        <w:rPr>
          <w:color w:val="auto"/>
          <w:sz w:val="22"/>
          <w:szCs w:val="22"/>
        </w:rPr>
      </w:pPr>
      <w:r w:rsidRPr="00F82720">
        <w:rPr>
          <w:color w:val="auto"/>
          <w:sz w:val="22"/>
          <w:szCs w:val="22"/>
        </w:rPr>
        <w:t>Designed SSIS Packages to extract, transfer, load (ETL) existing data into SQL Server from different environments for the SSAS cubes (OLAP)</w:t>
      </w:r>
    </w:p>
    <w:p w14:paraId="5FFAAF33" w14:textId="77777777" w:rsidR="003F6A6A" w:rsidRPr="00F82720" w:rsidRDefault="008A686C"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SQL Server reporting services (SSRS). Created &amp; formatted </w:t>
      </w:r>
      <w:r w:rsidR="009635E0" w:rsidRPr="00F82720">
        <w:rPr>
          <w:color w:val="auto"/>
          <w:sz w:val="22"/>
          <w:szCs w:val="22"/>
        </w:rPr>
        <w:t>Crosstab</w:t>
      </w:r>
      <w:r w:rsidRPr="00F82720">
        <w:rPr>
          <w:color w:val="auto"/>
          <w:sz w:val="22"/>
          <w:szCs w:val="22"/>
        </w:rPr>
        <w:t xml:space="preserve">, Conditional, Drill-down, Top N, Summary, Form, OLAP, </w:t>
      </w:r>
      <w:r w:rsidR="009635E0" w:rsidRPr="00F82720">
        <w:rPr>
          <w:color w:val="auto"/>
          <w:sz w:val="22"/>
          <w:szCs w:val="22"/>
        </w:rPr>
        <w:t>Sub reports</w:t>
      </w:r>
      <w:r w:rsidRPr="00F82720">
        <w:rPr>
          <w:color w:val="auto"/>
          <w:sz w:val="22"/>
          <w:szCs w:val="22"/>
        </w:rPr>
        <w:t xml:space="preserve">, ad-hoc reports, parameterized reports, interactive reports &amp; custom </w:t>
      </w:r>
      <w:r w:rsidR="00175A44" w:rsidRPr="00F82720">
        <w:rPr>
          <w:color w:val="auto"/>
          <w:sz w:val="22"/>
          <w:szCs w:val="22"/>
        </w:rPr>
        <w:t>reports.</w:t>
      </w:r>
    </w:p>
    <w:p w14:paraId="29292D1B" w14:textId="77777777" w:rsidR="003F6A6A" w:rsidRPr="00F82720" w:rsidRDefault="008A686C" w:rsidP="00685E06">
      <w:pPr>
        <w:pStyle w:val="ListParagraph"/>
        <w:numPr>
          <w:ilvl w:val="0"/>
          <w:numId w:val="16"/>
        </w:numPr>
        <w:spacing w:before="40" w:after="40" w:line="264" w:lineRule="auto"/>
        <w:jc w:val="both"/>
        <w:rPr>
          <w:color w:val="auto"/>
          <w:sz w:val="22"/>
          <w:szCs w:val="22"/>
        </w:rPr>
      </w:pPr>
      <w:r w:rsidRPr="00F82720">
        <w:rPr>
          <w:color w:val="auto"/>
          <w:sz w:val="22"/>
          <w:szCs w:val="22"/>
        </w:rPr>
        <w:t>Used ETL to implement the Slowly Changing Transformation, to maintain Historically Data in Data warehouse.</w:t>
      </w:r>
    </w:p>
    <w:p w14:paraId="403B767C" w14:textId="77777777" w:rsidR="003F6A6A" w:rsidRPr="00F82720" w:rsidRDefault="008A686C"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Performing ETL testing activities like running the Jobs, Extracting the data using necessary queries from database transform, and </w:t>
      </w:r>
      <w:r w:rsidR="00175A44" w:rsidRPr="00F82720">
        <w:rPr>
          <w:color w:val="auto"/>
          <w:sz w:val="22"/>
          <w:szCs w:val="22"/>
        </w:rPr>
        <w:t>uploading</w:t>
      </w:r>
      <w:r w:rsidRPr="00F82720">
        <w:rPr>
          <w:color w:val="auto"/>
          <w:sz w:val="22"/>
          <w:szCs w:val="22"/>
        </w:rPr>
        <w:t xml:space="preserve"> into the Data warehouse servers.</w:t>
      </w:r>
    </w:p>
    <w:p w14:paraId="0E27B00A" w14:textId="77777777" w:rsidR="003F6A6A" w:rsidRPr="00F82720" w:rsidRDefault="003F6A6A" w:rsidP="00685E06">
      <w:pPr>
        <w:pStyle w:val="ListParagraph"/>
        <w:spacing w:before="40" w:after="40" w:line="264" w:lineRule="auto"/>
        <w:ind w:left="0"/>
        <w:jc w:val="both"/>
        <w:rPr>
          <w:b/>
          <w:color w:val="auto"/>
          <w:sz w:val="22"/>
          <w:szCs w:val="22"/>
        </w:rPr>
      </w:pPr>
    </w:p>
    <w:p w14:paraId="047CCE61" w14:textId="77777777" w:rsidR="003F6A6A" w:rsidRPr="00F82720" w:rsidRDefault="003F6A6A" w:rsidP="00685E06">
      <w:pPr>
        <w:pStyle w:val="ListParagraph"/>
        <w:spacing w:before="40" w:after="40" w:line="264" w:lineRule="auto"/>
        <w:ind w:left="0"/>
        <w:jc w:val="both"/>
        <w:rPr>
          <w:color w:val="auto"/>
          <w:sz w:val="22"/>
          <w:szCs w:val="22"/>
        </w:rPr>
      </w:pPr>
      <w:r w:rsidRPr="00F82720">
        <w:rPr>
          <w:b/>
          <w:color w:val="auto"/>
          <w:sz w:val="22"/>
          <w:szCs w:val="22"/>
        </w:rPr>
        <w:t>Environment</w:t>
      </w:r>
      <w:r w:rsidRPr="00F82720">
        <w:rPr>
          <w:color w:val="auto"/>
          <w:sz w:val="22"/>
          <w:szCs w:val="22"/>
        </w:rPr>
        <w:t>: Azure Data factory, Azure Data Lake, Azure Data Bricks, Azure SQL Database, Azure Synapse Analytics, Active Directory, Application Insights, Azure Monitoring, Azure Search, Data factory.</w:t>
      </w:r>
    </w:p>
    <w:p w14:paraId="60061E4C" w14:textId="77777777" w:rsidR="003F6A6A" w:rsidRPr="00F82720" w:rsidRDefault="003F6A6A">
      <w:pPr>
        <w:pStyle w:val="BodyA"/>
        <w:spacing w:before="40" w:after="40" w:line="264" w:lineRule="auto"/>
        <w:jc w:val="both"/>
        <w:rPr>
          <w:rFonts w:ascii="Times New Roman" w:hAnsi="Times New Roman"/>
          <w:b/>
          <w:bCs/>
          <w:color w:val="auto"/>
        </w:rPr>
      </w:pPr>
    </w:p>
    <w:p w14:paraId="3BF0595B" w14:textId="3A9F0134" w:rsidR="003F6A6A" w:rsidRPr="00F82720" w:rsidRDefault="004E6C52">
      <w:pPr>
        <w:pStyle w:val="BodyA"/>
        <w:spacing w:before="40" w:after="40" w:line="264" w:lineRule="auto"/>
        <w:jc w:val="both"/>
        <w:rPr>
          <w:rFonts w:ascii="Times New Roman" w:eastAsia="Times New Roman" w:hAnsi="Times New Roman" w:cs="Times New Roman"/>
          <w:b/>
          <w:bCs/>
          <w:color w:val="auto"/>
        </w:rPr>
      </w:pPr>
      <w:r w:rsidRPr="519362EB">
        <w:rPr>
          <w:rFonts w:ascii="Times New Roman" w:hAnsi="Times New Roman"/>
          <w:b/>
          <w:bCs/>
          <w:color w:val="auto"/>
        </w:rPr>
        <w:t>Client:</w:t>
      </w:r>
      <w:r w:rsidR="002708D9" w:rsidRPr="519362EB">
        <w:rPr>
          <w:rFonts w:ascii="Times New Roman" w:hAnsi="Times New Roman"/>
          <w:b/>
          <w:bCs/>
          <w:color w:val="auto"/>
        </w:rPr>
        <w:t xml:space="preserve"> </w:t>
      </w:r>
      <w:r w:rsidR="0061749F" w:rsidRPr="519362EB">
        <w:rPr>
          <w:rFonts w:ascii="Times New Roman" w:hAnsi="Times New Roman"/>
          <w:b/>
          <w:bCs/>
          <w:color w:val="auto"/>
          <w:lang w:val="nl-NL"/>
        </w:rPr>
        <w:t xml:space="preserve">Value Labs, </w:t>
      </w:r>
      <w:r w:rsidRPr="519362EB">
        <w:rPr>
          <w:rFonts w:ascii="Times New Roman" w:hAnsi="Times New Roman"/>
          <w:b/>
          <w:bCs/>
          <w:color w:val="auto"/>
          <w:lang w:val="nl-NL"/>
        </w:rPr>
        <w:t xml:space="preserve">Hyd </w:t>
      </w:r>
      <w:r w:rsidR="00175A44" w:rsidRPr="519362EB">
        <w:rPr>
          <w:rFonts w:ascii="Times New Roman" w:hAnsi="Times New Roman"/>
          <w:b/>
          <w:bCs/>
          <w:color w:val="auto"/>
        </w:rPr>
        <w:t xml:space="preserve">  </w:t>
      </w:r>
      <w:r w:rsidR="002708D9" w:rsidRPr="519362EB">
        <w:rPr>
          <w:rFonts w:ascii="Times New Roman" w:hAnsi="Times New Roman"/>
          <w:b/>
          <w:bCs/>
          <w:color w:val="auto"/>
        </w:rPr>
        <w:t xml:space="preserve"> </w:t>
      </w:r>
      <w:r w:rsidR="00175A44" w:rsidRPr="519362EB">
        <w:rPr>
          <w:rFonts w:ascii="Times New Roman" w:hAnsi="Times New Roman"/>
          <w:b/>
          <w:bCs/>
          <w:color w:val="auto"/>
        </w:rPr>
        <w:t xml:space="preserve">                                                                                                                </w:t>
      </w:r>
      <w:r w:rsidR="009D1C21" w:rsidRPr="519362EB">
        <w:rPr>
          <w:rFonts w:ascii="Times New Roman" w:hAnsi="Times New Roman"/>
          <w:b/>
          <w:bCs/>
          <w:color w:val="auto"/>
        </w:rPr>
        <w:t>June 201</w:t>
      </w:r>
      <w:r w:rsidR="1562614F" w:rsidRPr="519362EB">
        <w:rPr>
          <w:rFonts w:ascii="Times New Roman" w:hAnsi="Times New Roman"/>
          <w:b/>
          <w:bCs/>
          <w:color w:val="auto"/>
        </w:rPr>
        <w:t>2</w:t>
      </w:r>
      <w:r w:rsidR="009B7841" w:rsidRPr="519362EB">
        <w:rPr>
          <w:rFonts w:ascii="Times New Roman" w:hAnsi="Times New Roman"/>
          <w:b/>
          <w:bCs/>
          <w:color w:val="auto"/>
        </w:rPr>
        <w:t xml:space="preserve"> -</w:t>
      </w:r>
      <w:r w:rsidR="009D1C21" w:rsidRPr="519362EB">
        <w:rPr>
          <w:rFonts w:ascii="Times New Roman" w:hAnsi="Times New Roman"/>
          <w:b/>
          <w:bCs/>
          <w:color w:val="auto"/>
        </w:rPr>
        <w:t xml:space="preserve"> Mar 201</w:t>
      </w:r>
      <w:r w:rsidR="025E35B8" w:rsidRPr="519362EB">
        <w:rPr>
          <w:rFonts w:ascii="Times New Roman" w:hAnsi="Times New Roman"/>
          <w:b/>
          <w:bCs/>
          <w:color w:val="auto"/>
        </w:rPr>
        <w:t>5</w:t>
      </w:r>
    </w:p>
    <w:p w14:paraId="189EC6B0" w14:textId="77777777" w:rsidR="003F6A6A" w:rsidRPr="00F82720" w:rsidRDefault="004E6C52">
      <w:pPr>
        <w:pStyle w:val="BodyA"/>
        <w:spacing w:before="40" w:after="40" w:line="264" w:lineRule="auto"/>
        <w:jc w:val="both"/>
        <w:rPr>
          <w:rFonts w:ascii="Times New Roman" w:eastAsia="Times New Roman" w:hAnsi="Times New Roman" w:cs="Times New Roman"/>
          <w:b/>
          <w:bCs/>
          <w:color w:val="auto"/>
        </w:rPr>
      </w:pPr>
      <w:r w:rsidRPr="00F82720">
        <w:rPr>
          <w:rFonts w:ascii="Times New Roman" w:hAnsi="Times New Roman"/>
          <w:b/>
          <w:bCs/>
          <w:color w:val="auto"/>
        </w:rPr>
        <w:t>Role:</w:t>
      </w:r>
      <w:r w:rsidR="002708D9" w:rsidRPr="00F82720">
        <w:rPr>
          <w:rFonts w:ascii="Times New Roman" w:hAnsi="Times New Roman"/>
          <w:b/>
          <w:bCs/>
          <w:color w:val="auto"/>
        </w:rPr>
        <w:t xml:space="preserve"> </w:t>
      </w:r>
      <w:r w:rsidRPr="00F82720">
        <w:rPr>
          <w:rFonts w:ascii="Times New Roman" w:hAnsi="Times New Roman"/>
          <w:b/>
          <w:bCs/>
          <w:color w:val="auto"/>
        </w:rPr>
        <w:t>ETL Developer</w:t>
      </w:r>
    </w:p>
    <w:p w14:paraId="25AF0F35" w14:textId="77777777" w:rsidR="003F6A6A" w:rsidRPr="00F82720" w:rsidRDefault="003F6A6A" w:rsidP="004E6C52">
      <w:pPr>
        <w:pStyle w:val="BodyA"/>
        <w:spacing w:before="40" w:after="40" w:line="264" w:lineRule="auto"/>
        <w:jc w:val="both"/>
        <w:rPr>
          <w:rFonts w:ascii="Times New Roman" w:hAnsi="Times New Roman"/>
          <w:b/>
          <w:bCs/>
          <w:color w:val="auto"/>
        </w:rPr>
      </w:pPr>
      <w:r w:rsidRPr="00F82720">
        <w:rPr>
          <w:rFonts w:ascii="Times New Roman" w:hAnsi="Times New Roman"/>
          <w:b/>
          <w:bCs/>
          <w:color w:val="auto"/>
        </w:rPr>
        <w:t>Responsibilities:</w:t>
      </w:r>
    </w:p>
    <w:p w14:paraId="491D3AD3"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Created SQL Server Integration Service packages (SSIS) and used it to Extract, Transform and </w:t>
      </w:r>
      <w:r w:rsidR="00175A44" w:rsidRPr="00F82720">
        <w:rPr>
          <w:color w:val="auto"/>
          <w:sz w:val="22"/>
          <w:szCs w:val="22"/>
        </w:rPr>
        <w:t>Load (</w:t>
      </w:r>
      <w:r w:rsidRPr="00F82720">
        <w:rPr>
          <w:color w:val="auto"/>
          <w:sz w:val="22"/>
          <w:szCs w:val="22"/>
        </w:rPr>
        <w:t>ETL) into Database tables.</w:t>
      </w:r>
    </w:p>
    <w:p w14:paraId="2CC7F311"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Used PowerShell script for SQL Server Maintenance activities.</w:t>
      </w:r>
    </w:p>
    <w:p w14:paraId="249A1D23"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Import / Export Financial data from text file &amp; amp; Excel Spread sheet using SSIS.</w:t>
      </w:r>
    </w:p>
    <w:p w14:paraId="73FC2E61"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Generated database monitoring and data validation reports in SQL Server Reporting Service (SSRS).</w:t>
      </w:r>
    </w:p>
    <w:p w14:paraId="7FFAA898"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Deployed SSIS packages and Reports to Production Servers.</w:t>
      </w:r>
    </w:p>
    <w:p w14:paraId="6CD8D1C9"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Created SSIS packages and used Analysis Services processing task to update the cube with current data.</w:t>
      </w:r>
    </w:p>
    <w:p w14:paraId="229CDEE4"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Created SSIS Reusable Packages to extract data from Multi formatted Flat files, Excel, XML files into Database and Billing Systems</w:t>
      </w:r>
    </w:p>
    <w:p w14:paraId="55C3C46D"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Extract Transform and Load (ETL) source data into respective target tables to build the required</w:t>
      </w:r>
      <w:r w:rsidR="00685E06" w:rsidRPr="00F82720">
        <w:rPr>
          <w:color w:val="auto"/>
          <w:sz w:val="22"/>
          <w:szCs w:val="22"/>
        </w:rPr>
        <w:t xml:space="preserve"> </w:t>
      </w:r>
      <w:r w:rsidRPr="00F82720">
        <w:rPr>
          <w:color w:val="auto"/>
          <w:sz w:val="22"/>
          <w:szCs w:val="22"/>
        </w:rPr>
        <w:t>data marts</w:t>
      </w:r>
    </w:p>
    <w:p w14:paraId="7F9767C9"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Created database objects in SQL Server 2005 including Tables, Triggers, Views, Stored Procedures, User Defined Functions (UDF) and Indexes.</w:t>
      </w:r>
    </w:p>
    <w:p w14:paraId="3FBB9999"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Involved in Testing and Debugging Stored Procedures and functions, database tuning.</w:t>
      </w:r>
    </w:p>
    <w:p w14:paraId="4E920F53"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Created jobs and monitored job history for maximum availability of data and to ensure</w:t>
      </w:r>
      <w:r w:rsidR="00685E06" w:rsidRPr="00F82720">
        <w:rPr>
          <w:color w:val="auto"/>
          <w:sz w:val="22"/>
          <w:szCs w:val="22"/>
        </w:rPr>
        <w:t xml:space="preserve"> </w:t>
      </w:r>
      <w:r w:rsidRPr="00F82720">
        <w:rPr>
          <w:color w:val="auto"/>
          <w:sz w:val="22"/>
          <w:szCs w:val="22"/>
        </w:rPr>
        <w:t>consistency of the databases.</w:t>
      </w:r>
    </w:p>
    <w:p w14:paraId="7DF5C51B"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Designed new databases according to Business requirements like logical design and physical</w:t>
      </w:r>
      <w:r w:rsidR="00685E06" w:rsidRPr="00F82720">
        <w:rPr>
          <w:color w:val="auto"/>
          <w:sz w:val="22"/>
          <w:szCs w:val="22"/>
        </w:rPr>
        <w:t xml:space="preserve"> </w:t>
      </w:r>
      <w:r w:rsidRPr="00F82720">
        <w:rPr>
          <w:color w:val="auto"/>
          <w:sz w:val="22"/>
          <w:szCs w:val="22"/>
        </w:rPr>
        <w:t>design.</w:t>
      </w:r>
    </w:p>
    <w:p w14:paraId="1AAEC3FB"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Migrated Multi Terabytes databases and users, logins, stored procedures and tables using</w:t>
      </w:r>
      <w:r w:rsidR="00685E06" w:rsidRPr="00F82720">
        <w:rPr>
          <w:color w:val="auto"/>
          <w:sz w:val="22"/>
          <w:szCs w:val="22"/>
        </w:rPr>
        <w:t xml:space="preserve"> </w:t>
      </w:r>
      <w:r w:rsidRPr="00F82720">
        <w:rPr>
          <w:color w:val="auto"/>
          <w:sz w:val="22"/>
          <w:szCs w:val="22"/>
        </w:rPr>
        <w:t>DTS/SSIS packages from MS SQL Server 2000 to MS SQL Server 2005.</w:t>
      </w:r>
    </w:p>
    <w:p w14:paraId="16EF2BEA"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Created SQL Server Integration Service packages (SSIS) and used it to Extract, Transform and</w:t>
      </w:r>
      <w:r w:rsidR="00685E06" w:rsidRPr="00F82720">
        <w:rPr>
          <w:color w:val="auto"/>
          <w:sz w:val="22"/>
          <w:szCs w:val="22"/>
        </w:rPr>
        <w:t xml:space="preserve"> </w:t>
      </w:r>
      <w:r w:rsidRPr="00F82720">
        <w:rPr>
          <w:color w:val="auto"/>
          <w:sz w:val="22"/>
          <w:szCs w:val="22"/>
        </w:rPr>
        <w:t>Load (ETL) into Database tables.</w:t>
      </w:r>
    </w:p>
    <w:p w14:paraId="5B8140CD"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Import / Export Financial data from text </w:t>
      </w:r>
      <w:proofErr w:type="spellStart"/>
      <w:r w:rsidRPr="00F82720">
        <w:rPr>
          <w:color w:val="auto"/>
          <w:sz w:val="22"/>
          <w:szCs w:val="22"/>
        </w:rPr>
        <w:t>file&amp;amp</w:t>
      </w:r>
      <w:proofErr w:type="spellEnd"/>
      <w:r w:rsidRPr="00F82720">
        <w:rPr>
          <w:color w:val="auto"/>
          <w:sz w:val="22"/>
          <w:szCs w:val="22"/>
        </w:rPr>
        <w:t>; Excel Spread sheet using SSIS.</w:t>
      </w:r>
    </w:p>
    <w:p w14:paraId="00F63265"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Created SSIS Reusable Packages to extract data from Multi formatted Flat files, Excel, </w:t>
      </w:r>
      <w:proofErr w:type="spellStart"/>
      <w:r w:rsidRPr="00F82720">
        <w:rPr>
          <w:color w:val="auto"/>
          <w:sz w:val="22"/>
          <w:szCs w:val="22"/>
        </w:rPr>
        <w:t>XMLfiles</w:t>
      </w:r>
      <w:proofErr w:type="spellEnd"/>
      <w:r w:rsidRPr="00F82720">
        <w:rPr>
          <w:color w:val="auto"/>
          <w:sz w:val="22"/>
          <w:szCs w:val="22"/>
        </w:rPr>
        <w:t xml:space="preserve"> into Database and Billing Systems</w:t>
      </w:r>
    </w:p>
    <w:p w14:paraId="5D9AD89E"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Generated Reports using Global Variables, Expressions and Functions for the reports.</w:t>
      </w:r>
    </w:p>
    <w:p w14:paraId="3EE76846"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Created report snapshots to improve the performance of SSRS.</w:t>
      </w:r>
    </w:p>
    <w:p w14:paraId="4F017DA7"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Developed new objects (i.e. Tables, Views, and Stored Procedures) in SQL server 2005 database</w:t>
      </w:r>
      <w:r w:rsidR="00685E06" w:rsidRPr="00F82720">
        <w:rPr>
          <w:color w:val="auto"/>
          <w:sz w:val="22"/>
          <w:szCs w:val="22"/>
        </w:rPr>
        <w:t xml:space="preserve"> </w:t>
      </w:r>
      <w:r w:rsidRPr="00F82720">
        <w:rPr>
          <w:color w:val="auto"/>
          <w:sz w:val="22"/>
          <w:szCs w:val="22"/>
        </w:rPr>
        <w:t>and performed tuning on it.</w:t>
      </w:r>
    </w:p>
    <w:p w14:paraId="02455A00" w14:textId="77777777" w:rsidR="003F6A6A" w:rsidRPr="00F82720" w:rsidRDefault="004E6C52" w:rsidP="00685E06">
      <w:pPr>
        <w:pStyle w:val="ListParagraph"/>
        <w:numPr>
          <w:ilvl w:val="0"/>
          <w:numId w:val="16"/>
        </w:numPr>
        <w:spacing w:before="40" w:after="40" w:line="264" w:lineRule="auto"/>
        <w:jc w:val="both"/>
        <w:rPr>
          <w:color w:val="auto"/>
          <w:sz w:val="22"/>
          <w:szCs w:val="22"/>
        </w:rPr>
      </w:pPr>
      <w:r w:rsidRPr="00F82720">
        <w:rPr>
          <w:color w:val="auto"/>
          <w:sz w:val="22"/>
          <w:szCs w:val="22"/>
        </w:rPr>
        <w:t xml:space="preserve">Migrated database from SQL server 2000 to SQL server2005 using utilities i.e. </w:t>
      </w:r>
      <w:proofErr w:type="spellStart"/>
      <w:r w:rsidRPr="00F82720">
        <w:rPr>
          <w:color w:val="auto"/>
          <w:sz w:val="22"/>
          <w:szCs w:val="22"/>
        </w:rPr>
        <w:t>exp</w:t>
      </w:r>
      <w:proofErr w:type="spellEnd"/>
      <w:r w:rsidRPr="00F82720">
        <w:rPr>
          <w:color w:val="auto"/>
          <w:sz w:val="22"/>
          <w:szCs w:val="22"/>
        </w:rPr>
        <w:t>/imp and attach/detach for SQL servers 2005 futures.</w:t>
      </w:r>
    </w:p>
    <w:p w14:paraId="44EAFD9C" w14:textId="77777777" w:rsidR="003F6A6A" w:rsidRPr="00F82720" w:rsidRDefault="003F6A6A" w:rsidP="00685E06">
      <w:pPr>
        <w:pStyle w:val="ListParagraph"/>
        <w:spacing w:before="40" w:after="40" w:line="264" w:lineRule="auto"/>
        <w:ind w:left="0"/>
        <w:jc w:val="both"/>
        <w:rPr>
          <w:b/>
          <w:color w:val="auto"/>
          <w:sz w:val="22"/>
          <w:szCs w:val="22"/>
        </w:rPr>
      </w:pPr>
    </w:p>
    <w:p w14:paraId="7B42B952" w14:textId="77777777" w:rsidR="003F6A6A" w:rsidRPr="00F82720" w:rsidRDefault="004E6C52" w:rsidP="00685E06">
      <w:pPr>
        <w:pStyle w:val="ListParagraph"/>
        <w:spacing w:before="40" w:after="40" w:line="264" w:lineRule="auto"/>
        <w:ind w:left="0"/>
        <w:jc w:val="both"/>
        <w:rPr>
          <w:color w:val="auto"/>
          <w:sz w:val="22"/>
          <w:szCs w:val="22"/>
        </w:rPr>
      </w:pPr>
      <w:r w:rsidRPr="00F82720">
        <w:rPr>
          <w:b/>
          <w:color w:val="auto"/>
          <w:sz w:val="22"/>
          <w:szCs w:val="22"/>
        </w:rPr>
        <w:t>Environment</w:t>
      </w:r>
      <w:r w:rsidRPr="00F82720">
        <w:rPr>
          <w:color w:val="auto"/>
          <w:sz w:val="22"/>
          <w:szCs w:val="22"/>
        </w:rPr>
        <w:t>: SQL Server 2005, Windows 2000/2003,</w:t>
      </w:r>
      <w:r w:rsidR="00685E06" w:rsidRPr="00F82720">
        <w:rPr>
          <w:color w:val="auto"/>
          <w:sz w:val="22"/>
          <w:szCs w:val="22"/>
        </w:rPr>
        <w:t xml:space="preserve"> </w:t>
      </w:r>
      <w:r w:rsidRPr="00F82720">
        <w:rPr>
          <w:color w:val="auto"/>
          <w:sz w:val="22"/>
          <w:szCs w:val="22"/>
        </w:rPr>
        <w:t>T-SQL, SQL Server Integration Services, SQL Server Reporting Services, SQL Server Analysis Services, SQL Profiler, MS Excel 2008, Visual Studio 2005, Visual Team Foundation Server.</w:t>
      </w:r>
    </w:p>
    <w:p w14:paraId="4B94D5A5" w14:textId="77777777" w:rsidR="004E6C52" w:rsidRPr="00685E06" w:rsidRDefault="004E6C52" w:rsidP="004E6C52">
      <w:pPr>
        <w:pStyle w:val="BodyA"/>
        <w:spacing w:before="40" w:after="40" w:line="264" w:lineRule="auto"/>
        <w:jc w:val="both"/>
        <w:rPr>
          <w:rFonts w:ascii="Times New Roman" w:eastAsia="Times New Roman" w:hAnsi="Times New Roman" w:cs="Times New Roman"/>
          <w:b/>
          <w:bCs/>
          <w:color w:val="auto"/>
        </w:rPr>
      </w:pPr>
    </w:p>
    <w:sectPr w:rsidR="004E6C52" w:rsidRPr="00685E06">
      <w:headerReference w:type="default" r:id="rId8"/>
      <w:footerReference w:type="default" r:id="rId9"/>
      <w:pgSz w:w="12240" w:h="15840"/>
      <w:pgMar w:top="720" w:right="720" w:bottom="720" w:left="720" w:header="432"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31B5A9" w14:textId="77777777" w:rsidR="00702932" w:rsidRDefault="00702932">
      <w:r>
        <w:separator/>
      </w:r>
    </w:p>
  </w:endnote>
  <w:endnote w:type="continuationSeparator" w:id="0">
    <w:p w14:paraId="369B9B66" w14:textId="77777777" w:rsidR="00702932" w:rsidRDefault="00702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Helvetica Neue">
    <w:altName w:val="Corbel"/>
    <w:charset w:val="00"/>
    <w:family w:val="auto"/>
    <w:pitch w:val="variable"/>
    <w:sig w:usb0="00000003"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Yu Gothic UI"/>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EEC669" w14:textId="77777777" w:rsidR="002708D9" w:rsidRDefault="002708D9">
    <w:pPr>
      <w:pStyle w:val="Header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610A4C" w14:textId="77777777" w:rsidR="00702932" w:rsidRDefault="00702932">
      <w:r>
        <w:separator/>
      </w:r>
    </w:p>
  </w:footnote>
  <w:footnote w:type="continuationSeparator" w:id="0">
    <w:p w14:paraId="4928CBFF" w14:textId="77777777" w:rsidR="00702932" w:rsidRDefault="0070293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56B9AB" w14:textId="77777777" w:rsidR="002708D9" w:rsidRDefault="002708D9">
    <w:pPr>
      <w:pStyle w:val="HeaderFoo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894EE873"/>
    <w:lvl w:ilvl="0" w:tplc="550405F4">
      <w:numFmt w:val="decimal"/>
      <w:lvlText w:val=""/>
      <w:lvlJc w:val="left"/>
    </w:lvl>
    <w:lvl w:ilvl="1" w:tplc="A42253EE">
      <w:numFmt w:val="decimal"/>
      <w:lvlText w:val=""/>
      <w:lvlJc w:val="left"/>
    </w:lvl>
    <w:lvl w:ilvl="2" w:tplc="67F48DFA">
      <w:numFmt w:val="decimal"/>
      <w:lvlText w:val=""/>
      <w:lvlJc w:val="left"/>
    </w:lvl>
    <w:lvl w:ilvl="3" w:tplc="429261EA">
      <w:numFmt w:val="decimal"/>
      <w:lvlText w:val=""/>
      <w:lvlJc w:val="left"/>
    </w:lvl>
    <w:lvl w:ilvl="4" w:tplc="CE50694A">
      <w:numFmt w:val="decimal"/>
      <w:lvlText w:val=""/>
      <w:lvlJc w:val="left"/>
    </w:lvl>
    <w:lvl w:ilvl="5" w:tplc="94449016">
      <w:numFmt w:val="decimal"/>
      <w:lvlText w:val=""/>
      <w:lvlJc w:val="left"/>
    </w:lvl>
    <w:lvl w:ilvl="6" w:tplc="18720B56">
      <w:numFmt w:val="decimal"/>
      <w:lvlText w:val=""/>
      <w:lvlJc w:val="left"/>
    </w:lvl>
    <w:lvl w:ilvl="7" w:tplc="597A2412">
      <w:numFmt w:val="decimal"/>
      <w:lvlText w:val=""/>
      <w:lvlJc w:val="left"/>
    </w:lvl>
    <w:lvl w:ilvl="8" w:tplc="43A6B594">
      <w:numFmt w:val="decimal"/>
      <w:lvlText w:val=""/>
      <w:lvlJc w:val="left"/>
    </w:lvl>
  </w:abstractNum>
  <w:abstractNum w:abstractNumId="1" w15:restartNumberingAfterBreak="0">
    <w:nsid w:val="00000002"/>
    <w:multiLevelType w:val="hybridMultilevel"/>
    <w:tmpl w:val="894EE875"/>
    <w:lvl w:ilvl="0" w:tplc="4A10BF38">
      <w:numFmt w:val="decimal"/>
      <w:lvlText w:val=""/>
      <w:lvlJc w:val="left"/>
    </w:lvl>
    <w:lvl w:ilvl="1" w:tplc="395C0E4C">
      <w:numFmt w:val="decimal"/>
      <w:lvlText w:val=""/>
      <w:lvlJc w:val="left"/>
    </w:lvl>
    <w:lvl w:ilvl="2" w:tplc="B45497EE">
      <w:numFmt w:val="decimal"/>
      <w:lvlText w:val=""/>
      <w:lvlJc w:val="left"/>
    </w:lvl>
    <w:lvl w:ilvl="3" w:tplc="0FFEC4FE">
      <w:numFmt w:val="decimal"/>
      <w:lvlText w:val=""/>
      <w:lvlJc w:val="left"/>
    </w:lvl>
    <w:lvl w:ilvl="4" w:tplc="D2382440">
      <w:numFmt w:val="decimal"/>
      <w:lvlText w:val=""/>
      <w:lvlJc w:val="left"/>
    </w:lvl>
    <w:lvl w:ilvl="5" w:tplc="04BCDF12">
      <w:numFmt w:val="decimal"/>
      <w:lvlText w:val=""/>
      <w:lvlJc w:val="left"/>
    </w:lvl>
    <w:lvl w:ilvl="6" w:tplc="5F7A2048">
      <w:numFmt w:val="decimal"/>
      <w:lvlText w:val=""/>
      <w:lvlJc w:val="left"/>
    </w:lvl>
    <w:lvl w:ilvl="7" w:tplc="CA8AB7C8">
      <w:numFmt w:val="decimal"/>
      <w:lvlText w:val=""/>
      <w:lvlJc w:val="left"/>
    </w:lvl>
    <w:lvl w:ilvl="8" w:tplc="FDE6FE88">
      <w:numFmt w:val="decimal"/>
      <w:lvlText w:val=""/>
      <w:lvlJc w:val="left"/>
    </w:lvl>
  </w:abstractNum>
  <w:abstractNum w:abstractNumId="2" w15:restartNumberingAfterBreak="0">
    <w:nsid w:val="00000003"/>
    <w:multiLevelType w:val="hybridMultilevel"/>
    <w:tmpl w:val="894EE875"/>
    <w:lvl w:ilvl="0" w:tplc="07C42E30">
      <w:numFmt w:val="decimal"/>
      <w:lvlText w:val=""/>
      <w:lvlJc w:val="left"/>
    </w:lvl>
    <w:lvl w:ilvl="1" w:tplc="76AE8844">
      <w:numFmt w:val="decimal"/>
      <w:lvlText w:val=""/>
      <w:lvlJc w:val="left"/>
    </w:lvl>
    <w:lvl w:ilvl="2" w:tplc="2AE277EC">
      <w:numFmt w:val="decimal"/>
      <w:lvlText w:val=""/>
      <w:lvlJc w:val="left"/>
    </w:lvl>
    <w:lvl w:ilvl="3" w:tplc="3A1E17D6">
      <w:numFmt w:val="decimal"/>
      <w:lvlText w:val=""/>
      <w:lvlJc w:val="left"/>
    </w:lvl>
    <w:lvl w:ilvl="4" w:tplc="B9FC8C24">
      <w:numFmt w:val="decimal"/>
      <w:lvlText w:val=""/>
      <w:lvlJc w:val="left"/>
    </w:lvl>
    <w:lvl w:ilvl="5" w:tplc="AFAE3126">
      <w:numFmt w:val="decimal"/>
      <w:lvlText w:val=""/>
      <w:lvlJc w:val="left"/>
    </w:lvl>
    <w:lvl w:ilvl="6" w:tplc="E92A8E3C">
      <w:numFmt w:val="decimal"/>
      <w:lvlText w:val=""/>
      <w:lvlJc w:val="left"/>
    </w:lvl>
    <w:lvl w:ilvl="7" w:tplc="275EBE58">
      <w:numFmt w:val="decimal"/>
      <w:lvlText w:val=""/>
      <w:lvlJc w:val="left"/>
    </w:lvl>
    <w:lvl w:ilvl="8" w:tplc="B56095EC">
      <w:numFmt w:val="decimal"/>
      <w:lvlText w:val=""/>
      <w:lvlJc w:val="left"/>
    </w:lvl>
  </w:abstractNum>
  <w:abstractNum w:abstractNumId="3" w15:restartNumberingAfterBreak="0">
    <w:nsid w:val="00000004"/>
    <w:multiLevelType w:val="hybridMultilevel"/>
    <w:tmpl w:val="894EE877"/>
    <w:lvl w:ilvl="0" w:tplc="D346BD6A">
      <w:numFmt w:val="decimal"/>
      <w:lvlText w:val=""/>
      <w:lvlJc w:val="left"/>
    </w:lvl>
    <w:lvl w:ilvl="1" w:tplc="FB442708">
      <w:numFmt w:val="decimal"/>
      <w:lvlText w:val=""/>
      <w:lvlJc w:val="left"/>
    </w:lvl>
    <w:lvl w:ilvl="2" w:tplc="C3FC3112">
      <w:numFmt w:val="decimal"/>
      <w:lvlText w:val=""/>
      <w:lvlJc w:val="left"/>
    </w:lvl>
    <w:lvl w:ilvl="3" w:tplc="F75882EC">
      <w:numFmt w:val="decimal"/>
      <w:lvlText w:val=""/>
      <w:lvlJc w:val="left"/>
    </w:lvl>
    <w:lvl w:ilvl="4" w:tplc="30E057A2">
      <w:numFmt w:val="decimal"/>
      <w:lvlText w:val=""/>
      <w:lvlJc w:val="left"/>
    </w:lvl>
    <w:lvl w:ilvl="5" w:tplc="3A3C5A9A">
      <w:numFmt w:val="decimal"/>
      <w:lvlText w:val=""/>
      <w:lvlJc w:val="left"/>
    </w:lvl>
    <w:lvl w:ilvl="6" w:tplc="5A609606">
      <w:numFmt w:val="decimal"/>
      <w:lvlText w:val=""/>
      <w:lvlJc w:val="left"/>
    </w:lvl>
    <w:lvl w:ilvl="7" w:tplc="D45C7826">
      <w:numFmt w:val="decimal"/>
      <w:lvlText w:val=""/>
      <w:lvlJc w:val="left"/>
    </w:lvl>
    <w:lvl w:ilvl="8" w:tplc="DB32CB84">
      <w:numFmt w:val="decimal"/>
      <w:lvlText w:val=""/>
      <w:lvlJc w:val="left"/>
    </w:lvl>
  </w:abstractNum>
  <w:abstractNum w:abstractNumId="4" w15:restartNumberingAfterBreak="0">
    <w:nsid w:val="00000005"/>
    <w:multiLevelType w:val="hybridMultilevel"/>
    <w:tmpl w:val="894EE877"/>
    <w:lvl w:ilvl="0" w:tplc="A68A8E70">
      <w:numFmt w:val="decimal"/>
      <w:lvlText w:val=""/>
      <w:lvlJc w:val="left"/>
    </w:lvl>
    <w:lvl w:ilvl="1" w:tplc="CA1AD14C">
      <w:numFmt w:val="decimal"/>
      <w:lvlText w:val=""/>
      <w:lvlJc w:val="left"/>
    </w:lvl>
    <w:lvl w:ilvl="2" w:tplc="FC981C52">
      <w:numFmt w:val="decimal"/>
      <w:lvlText w:val=""/>
      <w:lvlJc w:val="left"/>
    </w:lvl>
    <w:lvl w:ilvl="3" w:tplc="D3367CEA">
      <w:numFmt w:val="decimal"/>
      <w:lvlText w:val=""/>
      <w:lvlJc w:val="left"/>
    </w:lvl>
    <w:lvl w:ilvl="4" w:tplc="A89C14C4">
      <w:numFmt w:val="decimal"/>
      <w:lvlText w:val=""/>
      <w:lvlJc w:val="left"/>
    </w:lvl>
    <w:lvl w:ilvl="5" w:tplc="1F901CC4">
      <w:numFmt w:val="decimal"/>
      <w:lvlText w:val=""/>
      <w:lvlJc w:val="left"/>
    </w:lvl>
    <w:lvl w:ilvl="6" w:tplc="DF58B458">
      <w:numFmt w:val="decimal"/>
      <w:lvlText w:val=""/>
      <w:lvlJc w:val="left"/>
    </w:lvl>
    <w:lvl w:ilvl="7" w:tplc="2778A36A">
      <w:numFmt w:val="decimal"/>
      <w:lvlText w:val=""/>
      <w:lvlJc w:val="left"/>
    </w:lvl>
    <w:lvl w:ilvl="8" w:tplc="AF583C2A">
      <w:numFmt w:val="decimal"/>
      <w:lvlText w:val=""/>
      <w:lvlJc w:val="left"/>
    </w:lvl>
  </w:abstractNum>
  <w:abstractNum w:abstractNumId="5" w15:restartNumberingAfterBreak="0">
    <w:nsid w:val="134D29BC"/>
    <w:multiLevelType w:val="hybridMultilevel"/>
    <w:tmpl w:val="977C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C683A"/>
    <w:multiLevelType w:val="multilevel"/>
    <w:tmpl w:val="AB0C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1363C"/>
    <w:multiLevelType w:val="multilevel"/>
    <w:tmpl w:val="BA42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21775"/>
    <w:multiLevelType w:val="hybridMultilevel"/>
    <w:tmpl w:val="18F85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2B5159"/>
    <w:multiLevelType w:val="hybridMultilevel"/>
    <w:tmpl w:val="314697BC"/>
    <w:lvl w:ilvl="0" w:tplc="80EECBB6">
      <w:start w:val="1"/>
      <w:numFmt w:val="bullet"/>
      <w:lvlText w:val=""/>
      <w:lvlJc w:val="left"/>
      <w:pPr>
        <w:ind w:left="720" w:hanging="360"/>
      </w:pPr>
      <w:rPr>
        <w:rFonts w:ascii="Symbol" w:hAnsi="Symbol"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974207"/>
    <w:multiLevelType w:val="hybridMultilevel"/>
    <w:tmpl w:val="7264F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7E6877"/>
    <w:multiLevelType w:val="multilevel"/>
    <w:tmpl w:val="CE16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1400A"/>
    <w:multiLevelType w:val="multilevel"/>
    <w:tmpl w:val="2722AAFE"/>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81F06"/>
    <w:multiLevelType w:val="hybridMultilevel"/>
    <w:tmpl w:val="894EE873"/>
    <w:lvl w:ilvl="0" w:tplc="A7A011FE">
      <w:numFmt w:val="decimal"/>
      <w:lvlText w:val=""/>
      <w:lvlJc w:val="left"/>
    </w:lvl>
    <w:lvl w:ilvl="1" w:tplc="9A8A1020">
      <w:numFmt w:val="decimal"/>
      <w:lvlText w:val=""/>
      <w:lvlJc w:val="left"/>
    </w:lvl>
    <w:lvl w:ilvl="2" w:tplc="0CE055E0">
      <w:numFmt w:val="decimal"/>
      <w:lvlText w:val=""/>
      <w:lvlJc w:val="left"/>
    </w:lvl>
    <w:lvl w:ilvl="3" w:tplc="D6028926">
      <w:numFmt w:val="decimal"/>
      <w:lvlText w:val=""/>
      <w:lvlJc w:val="left"/>
    </w:lvl>
    <w:lvl w:ilvl="4" w:tplc="0D968840">
      <w:numFmt w:val="decimal"/>
      <w:lvlText w:val=""/>
      <w:lvlJc w:val="left"/>
    </w:lvl>
    <w:lvl w:ilvl="5" w:tplc="6D70F194">
      <w:numFmt w:val="decimal"/>
      <w:lvlText w:val=""/>
      <w:lvlJc w:val="left"/>
    </w:lvl>
    <w:lvl w:ilvl="6" w:tplc="5E008F64">
      <w:numFmt w:val="decimal"/>
      <w:lvlText w:val=""/>
      <w:lvlJc w:val="left"/>
    </w:lvl>
    <w:lvl w:ilvl="7" w:tplc="9ADC5E50">
      <w:numFmt w:val="decimal"/>
      <w:lvlText w:val=""/>
      <w:lvlJc w:val="left"/>
    </w:lvl>
    <w:lvl w:ilvl="8" w:tplc="77EC335A">
      <w:numFmt w:val="decimal"/>
      <w:lvlText w:val=""/>
      <w:lvlJc w:val="left"/>
    </w:lvl>
  </w:abstractNum>
  <w:abstractNum w:abstractNumId="14" w15:restartNumberingAfterBreak="0">
    <w:nsid w:val="54145B3F"/>
    <w:multiLevelType w:val="multilevel"/>
    <w:tmpl w:val="A496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95810"/>
    <w:multiLevelType w:val="multilevel"/>
    <w:tmpl w:val="3B4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00F58"/>
    <w:multiLevelType w:val="multilevel"/>
    <w:tmpl w:val="B3F2E81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0"/>
  </w:num>
  <w:num w:numId="2">
    <w:abstractNumId w:val="13"/>
  </w:num>
  <w:num w:numId="3">
    <w:abstractNumId w:val="13"/>
    <w:lvlOverride w:ilvl="0">
      <w:lvl w:ilvl="0" w:tplc="A7A011FE">
        <w:start w:val="1"/>
        <w:numFmt w:val="bullet"/>
        <w:lvlText w:val="·"/>
        <w:lvlJc w:val="left"/>
        <w:pPr>
          <w:tabs>
            <w:tab w:val="num" w:pos="283"/>
          </w:tabs>
          <w:ind w:left="283" w:hanging="283"/>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1">
      <w:lvl w:ilvl="1" w:tplc="9A8A1020">
        <w:start w:val="1"/>
        <w:numFmt w:val="bullet"/>
        <w:lvlText w:val="o"/>
        <w:lvlJc w:val="left"/>
        <w:pPr>
          <w:tabs>
            <w:tab w:val="num" w:pos="1476"/>
          </w:tabs>
          <w:ind w:left="1476" w:hanging="396"/>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2">
      <w:lvl w:ilvl="2" w:tplc="0CE055E0">
        <w:start w:val="1"/>
        <w:numFmt w:val="bullet"/>
        <w:lvlText w:val="▪"/>
        <w:lvlJc w:val="left"/>
        <w:pPr>
          <w:tabs>
            <w:tab w:val="num" w:pos="2196"/>
          </w:tabs>
          <w:ind w:left="2196" w:hanging="396"/>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3">
      <w:lvl w:ilvl="3" w:tplc="D6028926">
        <w:start w:val="1"/>
        <w:numFmt w:val="bullet"/>
        <w:lvlText w:val="·"/>
        <w:lvlJc w:val="left"/>
        <w:pPr>
          <w:tabs>
            <w:tab w:val="num" w:pos="2916"/>
          </w:tabs>
          <w:ind w:left="2916" w:hanging="396"/>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4">
      <w:lvl w:ilvl="4" w:tplc="0D968840">
        <w:start w:val="1"/>
        <w:numFmt w:val="bullet"/>
        <w:lvlText w:val="o"/>
        <w:lvlJc w:val="left"/>
        <w:pPr>
          <w:tabs>
            <w:tab w:val="num" w:pos="3636"/>
          </w:tabs>
          <w:ind w:left="3636" w:hanging="396"/>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5">
      <w:lvl w:ilvl="5" w:tplc="6D70F194">
        <w:start w:val="1"/>
        <w:numFmt w:val="bullet"/>
        <w:lvlText w:val="▪"/>
        <w:lvlJc w:val="left"/>
        <w:pPr>
          <w:tabs>
            <w:tab w:val="num" w:pos="4356"/>
          </w:tabs>
          <w:ind w:left="4356" w:hanging="396"/>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6">
      <w:lvl w:ilvl="6" w:tplc="5E008F64">
        <w:start w:val="1"/>
        <w:numFmt w:val="bullet"/>
        <w:lvlText w:val="·"/>
        <w:lvlJc w:val="left"/>
        <w:pPr>
          <w:tabs>
            <w:tab w:val="num" w:pos="5076"/>
          </w:tabs>
          <w:ind w:left="5076" w:hanging="396"/>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7">
      <w:lvl w:ilvl="7" w:tplc="9ADC5E50">
        <w:start w:val="1"/>
        <w:numFmt w:val="bullet"/>
        <w:lvlText w:val="o"/>
        <w:lvlJc w:val="left"/>
        <w:pPr>
          <w:tabs>
            <w:tab w:val="num" w:pos="5796"/>
          </w:tabs>
          <w:ind w:left="5796" w:hanging="396"/>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8">
      <w:lvl w:ilvl="8" w:tplc="77EC335A">
        <w:start w:val="1"/>
        <w:numFmt w:val="bullet"/>
        <w:lvlText w:val="▪"/>
        <w:lvlJc w:val="left"/>
        <w:pPr>
          <w:tabs>
            <w:tab w:val="num" w:pos="6516"/>
          </w:tabs>
          <w:ind w:left="6516" w:hanging="396"/>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num>
  <w:num w:numId="4">
    <w:abstractNumId w:val="13"/>
    <w:lvlOverride w:ilvl="0">
      <w:lvl w:ilvl="0" w:tplc="A7A011FE">
        <w:start w:val="1"/>
        <w:numFmt w:val="bullet"/>
        <w:lvlText w:val="·"/>
        <w:lvlJc w:val="left"/>
        <w:pPr>
          <w:tabs>
            <w:tab w:val="num" w:pos="283"/>
            <w:tab w:val="left" w:pos="821"/>
          </w:tabs>
          <w:ind w:left="283" w:hanging="283"/>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1">
      <w:lvl w:ilvl="1" w:tplc="9A8A1020">
        <w:start w:val="1"/>
        <w:numFmt w:val="bullet"/>
        <w:lvlText w:val="o"/>
        <w:lvlJc w:val="left"/>
        <w:pPr>
          <w:tabs>
            <w:tab w:val="left" w:pos="821"/>
            <w:tab w:val="num" w:pos="1476"/>
          </w:tabs>
          <w:ind w:left="1476" w:hanging="396"/>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2">
      <w:lvl w:ilvl="2" w:tplc="0CE055E0">
        <w:start w:val="1"/>
        <w:numFmt w:val="bullet"/>
        <w:lvlText w:val="▪"/>
        <w:lvlJc w:val="left"/>
        <w:pPr>
          <w:tabs>
            <w:tab w:val="left" w:pos="821"/>
            <w:tab w:val="num" w:pos="2196"/>
          </w:tabs>
          <w:ind w:left="2196" w:hanging="396"/>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3">
      <w:lvl w:ilvl="3" w:tplc="D6028926">
        <w:start w:val="1"/>
        <w:numFmt w:val="bullet"/>
        <w:lvlText w:val="·"/>
        <w:lvlJc w:val="left"/>
        <w:pPr>
          <w:tabs>
            <w:tab w:val="left" w:pos="821"/>
            <w:tab w:val="num" w:pos="2916"/>
          </w:tabs>
          <w:ind w:left="2916" w:hanging="396"/>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4">
      <w:lvl w:ilvl="4" w:tplc="0D968840">
        <w:start w:val="1"/>
        <w:numFmt w:val="bullet"/>
        <w:lvlText w:val="o"/>
        <w:lvlJc w:val="left"/>
        <w:pPr>
          <w:tabs>
            <w:tab w:val="left" w:pos="821"/>
            <w:tab w:val="num" w:pos="3636"/>
          </w:tabs>
          <w:ind w:left="3636" w:hanging="396"/>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5">
      <w:lvl w:ilvl="5" w:tplc="6D70F194">
        <w:start w:val="1"/>
        <w:numFmt w:val="bullet"/>
        <w:lvlText w:val="▪"/>
        <w:lvlJc w:val="left"/>
        <w:pPr>
          <w:tabs>
            <w:tab w:val="left" w:pos="821"/>
            <w:tab w:val="num" w:pos="4356"/>
          </w:tabs>
          <w:ind w:left="4356" w:hanging="396"/>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6">
      <w:lvl w:ilvl="6" w:tplc="5E008F64">
        <w:start w:val="1"/>
        <w:numFmt w:val="bullet"/>
        <w:lvlText w:val="·"/>
        <w:lvlJc w:val="left"/>
        <w:pPr>
          <w:tabs>
            <w:tab w:val="left" w:pos="821"/>
            <w:tab w:val="num" w:pos="5076"/>
          </w:tabs>
          <w:ind w:left="5076" w:hanging="396"/>
        </w:pPr>
        <w:rPr>
          <w:rFonts w:ascii="Symbol" w:eastAsia="Symbol" w:hAnsi="Symbol" w:cs="Symbol"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7">
      <w:lvl w:ilvl="7" w:tplc="9ADC5E50">
        <w:start w:val="1"/>
        <w:numFmt w:val="bullet"/>
        <w:lvlText w:val="o"/>
        <w:lvlJc w:val="left"/>
        <w:pPr>
          <w:tabs>
            <w:tab w:val="left" w:pos="821"/>
            <w:tab w:val="num" w:pos="5796"/>
          </w:tabs>
          <w:ind w:left="5796" w:hanging="396"/>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lvlOverride w:ilvl="8">
      <w:lvl w:ilvl="8" w:tplc="77EC335A">
        <w:start w:val="1"/>
        <w:numFmt w:val="bullet"/>
        <w:lvlText w:val="▪"/>
        <w:lvlJc w:val="left"/>
        <w:pPr>
          <w:tabs>
            <w:tab w:val="left" w:pos="821"/>
            <w:tab w:val="num" w:pos="6516"/>
          </w:tabs>
          <w:ind w:left="6516" w:hanging="396"/>
        </w:pPr>
        <w:rPr>
          <w:rFonts w:ascii="Arial Unicode MS" w:eastAsia="Arial Unicode MS" w:hAnsi="Arial Unicode MS" w:cs="Arial Unicode MS" w:hint="default"/>
          <w:b w:val="0"/>
          <w:bCs w:val="0"/>
          <w:i w:val="0"/>
          <w:iCs w:val="0"/>
          <w:caps w:val="0"/>
          <w:smallCaps w:val="0"/>
          <w:strike w:val="0"/>
          <w:dstrike w:val="0"/>
          <w:outline w:val="0"/>
          <w:emboss w:val="0"/>
          <w:imprint w:val="0"/>
          <w:spacing w:val="0"/>
          <w:w w:val="100"/>
          <w:kern w:val="0"/>
          <w:position w:val="0"/>
          <w:highlight w:val="none"/>
          <w:vertAlign w:val="baseline"/>
          <w:em w:val="none"/>
        </w:rPr>
      </w:lvl>
    </w:lvlOverride>
  </w:num>
  <w:num w:numId="5">
    <w:abstractNumId w:val="2"/>
  </w:num>
  <w:num w:numId="6">
    <w:abstractNumId w:val="1"/>
  </w:num>
  <w:num w:numId="7">
    <w:abstractNumId w:val="4"/>
  </w:num>
  <w:num w:numId="8">
    <w:abstractNumId w:val="3"/>
  </w:num>
  <w:num w:numId="9">
    <w:abstractNumId w:val="14"/>
  </w:num>
  <w:num w:numId="10">
    <w:abstractNumId w:val="8"/>
  </w:num>
  <w:num w:numId="11">
    <w:abstractNumId w:val="7"/>
  </w:num>
  <w:num w:numId="12">
    <w:abstractNumId w:val="6"/>
  </w:num>
  <w:num w:numId="13">
    <w:abstractNumId w:val="15"/>
  </w:num>
  <w:num w:numId="14">
    <w:abstractNumId w:val="10"/>
  </w:num>
  <w:num w:numId="15">
    <w:abstractNumId w:val="16"/>
  </w:num>
  <w:num w:numId="16">
    <w:abstractNumId w:val="5"/>
  </w:num>
  <w:num w:numId="17">
    <w:abstractNumId w:val="11"/>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embedSystemFonts/>
  <w:bordersDoNotSurroundHeader/>
  <w:bordersDoNotSurroundFooter/>
  <w:proofState w:spelling="clean" w:grammar="clean"/>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noLineBreaksAfter w:lang="ja-JP" w:val="‘“(〔[{〈《「『【⦅〘〖«〝︵︷︹︻︽︿﹁﹃﹇﹙﹛﹝｢"/>
  <w:noLineBreaksBefore w:lang="ja-JP" w:val="’”)〕]}〉"/>
  <w:doNotValidateAgainstSchema/>
  <w:doNotDemarcateInvalidXml/>
  <w:hdrShapeDefaults>
    <o:shapedefaults v:ext="edit" spidmax="2049" style="v-text-anchor:middle" fillcolor="white" strokecolor="#4472c4">
      <v:fill color="white"/>
      <v:stroke color="#4472c4" weight="2pt"/>
      <v:textbox style="mso-column-margin:3pt;mso-fit-shape-to-text:t" inset="3.6pt,,3.6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D46"/>
    <w:rsid w:val="00021619"/>
    <w:rsid w:val="00024947"/>
    <w:rsid w:val="0005026A"/>
    <w:rsid w:val="00051294"/>
    <w:rsid w:val="00062996"/>
    <w:rsid w:val="000918A5"/>
    <w:rsid w:val="00097FB4"/>
    <w:rsid w:val="000F0C65"/>
    <w:rsid w:val="000F53E4"/>
    <w:rsid w:val="0010564C"/>
    <w:rsid w:val="00114B2D"/>
    <w:rsid w:val="00121DE8"/>
    <w:rsid w:val="0012262F"/>
    <w:rsid w:val="001457E8"/>
    <w:rsid w:val="00175A44"/>
    <w:rsid w:val="001E15BE"/>
    <w:rsid w:val="001E322F"/>
    <w:rsid w:val="001F56E1"/>
    <w:rsid w:val="00200602"/>
    <w:rsid w:val="0022704D"/>
    <w:rsid w:val="00232A50"/>
    <w:rsid w:val="00246BE1"/>
    <w:rsid w:val="002708D9"/>
    <w:rsid w:val="002C054C"/>
    <w:rsid w:val="00324AA5"/>
    <w:rsid w:val="00347DBC"/>
    <w:rsid w:val="00361648"/>
    <w:rsid w:val="003639F6"/>
    <w:rsid w:val="00364476"/>
    <w:rsid w:val="003A60CB"/>
    <w:rsid w:val="003B14CA"/>
    <w:rsid w:val="003E7F50"/>
    <w:rsid w:val="003F6A6A"/>
    <w:rsid w:val="004451E6"/>
    <w:rsid w:val="00453A31"/>
    <w:rsid w:val="00465830"/>
    <w:rsid w:val="004E2915"/>
    <w:rsid w:val="004E6C52"/>
    <w:rsid w:val="00531150"/>
    <w:rsid w:val="00537399"/>
    <w:rsid w:val="00583F44"/>
    <w:rsid w:val="005E3EC7"/>
    <w:rsid w:val="00607D46"/>
    <w:rsid w:val="0061749F"/>
    <w:rsid w:val="00630FC4"/>
    <w:rsid w:val="00685E06"/>
    <w:rsid w:val="00690AC9"/>
    <w:rsid w:val="00692E6D"/>
    <w:rsid w:val="006A7BD5"/>
    <w:rsid w:val="00702932"/>
    <w:rsid w:val="00704531"/>
    <w:rsid w:val="00770E9D"/>
    <w:rsid w:val="00785086"/>
    <w:rsid w:val="007F56D2"/>
    <w:rsid w:val="008971EA"/>
    <w:rsid w:val="008A1A68"/>
    <w:rsid w:val="008A686C"/>
    <w:rsid w:val="008A7E7D"/>
    <w:rsid w:val="009635E0"/>
    <w:rsid w:val="00964982"/>
    <w:rsid w:val="00981904"/>
    <w:rsid w:val="00983827"/>
    <w:rsid w:val="009B7841"/>
    <w:rsid w:val="009D1C21"/>
    <w:rsid w:val="00A26115"/>
    <w:rsid w:val="00A35338"/>
    <w:rsid w:val="00A45BBE"/>
    <w:rsid w:val="00AC2DCA"/>
    <w:rsid w:val="00B328DA"/>
    <w:rsid w:val="00BC7F6A"/>
    <w:rsid w:val="00C609F0"/>
    <w:rsid w:val="00CF20FC"/>
    <w:rsid w:val="00D26597"/>
    <w:rsid w:val="00D30A9D"/>
    <w:rsid w:val="00DC4C79"/>
    <w:rsid w:val="00EA31BF"/>
    <w:rsid w:val="00EB187C"/>
    <w:rsid w:val="00EC195A"/>
    <w:rsid w:val="00F60AEF"/>
    <w:rsid w:val="00F745D7"/>
    <w:rsid w:val="00F82720"/>
    <w:rsid w:val="00F92A9B"/>
    <w:rsid w:val="025E35B8"/>
    <w:rsid w:val="0DEC18F1"/>
    <w:rsid w:val="0E43BE46"/>
    <w:rsid w:val="1562614F"/>
    <w:rsid w:val="229F180A"/>
    <w:rsid w:val="231753CE"/>
    <w:rsid w:val="3285ED3B"/>
    <w:rsid w:val="38ECEAE1"/>
    <w:rsid w:val="3D528C18"/>
    <w:rsid w:val="519362EB"/>
    <w:rsid w:val="52C5F2DB"/>
    <w:rsid w:val="52C90012"/>
    <w:rsid w:val="577B06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color="white" strokecolor="#4472c4">
      <v:fill color="white"/>
      <v:stroke color="#4472c4" weight="2pt"/>
      <v:textbox style="mso-column-margin:3pt;mso-fit-shape-to-text:t" inset="3.6pt,,3.6pt"/>
    </o:shapedefaults>
    <o:shapelayout v:ext="edit">
      <o:idmap v:ext="edit" data="1"/>
    </o:shapelayout>
  </w:shapeDefaults>
  <w:doNotEmbedSmartTags/>
  <w:decimalSymbol w:val="."/>
  <w:listSeparator w:val=","/>
  <w14:docId w14:val="18C4DA12"/>
  <w15:chartTrackingRefBased/>
  <w15:docId w15:val="{EADF9A38-FAD7-4598-ABE2-0E819D6C7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locked="1" w:semiHidden="1" w:unhideWhenUsed="1"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locked="1" w:uiPriority="22" w:qFormat="1"/>
    <w:lsdException w:name="Emphasis" w:locked="1" w:qFormat="1"/>
    <w:lsdException w:name="Document Map" w:locked="1"/>
    <w:lsdException w:name="Plain Text" w:locked="1"/>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lang w:eastAsia="en-US"/>
    </w:rPr>
  </w:style>
  <w:style w:type="paragraph" w:customStyle="1" w:styleId="Header1">
    <w:name w:val="Header1"/>
    <w:pPr>
      <w:tabs>
        <w:tab w:val="center" w:pos="4680"/>
        <w:tab w:val="right" w:pos="9360"/>
      </w:tabs>
    </w:pPr>
    <w:rPr>
      <w:rFonts w:ascii="Calibri" w:eastAsia="Arial Unicode MS" w:hAnsi="Calibri" w:cs="Arial Unicode MS"/>
      <w:color w:val="000000"/>
      <w:sz w:val="22"/>
      <w:szCs w:val="22"/>
      <w:u w:color="000000"/>
      <w:lang w:eastAsia="en-US"/>
    </w:rPr>
  </w:style>
  <w:style w:type="character" w:customStyle="1" w:styleId="Hyperlink0">
    <w:name w:val="Hyperlink.0"/>
    <w:rPr>
      <w:color w:val="0000FF"/>
      <w:u w:val="single" w:color="0000FF"/>
      <w14:textOutline w14:w="0" w14:cap="rnd" w14:cmpd="sng" w14:algn="ctr">
        <w14:noFill/>
        <w14:prstDash w14:val="solid"/>
        <w14:bevel/>
      </w14:textOutline>
    </w:rPr>
  </w:style>
  <w:style w:type="paragraph" w:styleId="ListParagraph">
    <w:name w:val="List Paragraph"/>
    <w:uiPriority w:val="34"/>
    <w:qFormat/>
    <w:pPr>
      <w:spacing w:after="80"/>
      <w:ind w:left="720"/>
    </w:pPr>
    <w:rPr>
      <w:rFonts w:eastAsia="Arial Unicode MS" w:cs="Arial Unicode MS"/>
      <w:color w:val="000000"/>
      <w:sz w:val="24"/>
      <w:szCs w:val="24"/>
      <w:u w:color="000000"/>
      <w:lang w:eastAsia="en-US"/>
    </w:rPr>
  </w:style>
  <w:style w:type="numbering" w:customStyle="1" w:styleId="ImportedStyle1">
    <w:name w:val="Imported Style 1"/>
  </w:style>
  <w:style w:type="paragraph" w:customStyle="1" w:styleId="NormalWeb1">
    <w:name w:val="Normal (Web)1"/>
    <w:pPr>
      <w:spacing w:before="100" w:after="100"/>
    </w:pPr>
    <w:rPr>
      <w:rFonts w:eastAsia="Arial Unicode MS" w:cs="Arial Unicode MS"/>
      <w:color w:val="000000"/>
      <w:sz w:val="24"/>
      <w:szCs w:val="24"/>
      <w:u w:color="000000"/>
      <w:lang w:eastAsia="en-US"/>
    </w:rPr>
  </w:style>
  <w:style w:type="paragraph" w:customStyle="1" w:styleId="BodyA">
    <w:name w:val="Body A"/>
    <w:pPr>
      <w:spacing w:after="160" w:line="259" w:lineRule="auto"/>
    </w:pPr>
    <w:rPr>
      <w:rFonts w:ascii="Calibri" w:eastAsia="Calibri" w:hAnsi="Calibri" w:cs="Calibri"/>
      <w:color w:val="000000"/>
      <w:sz w:val="22"/>
      <w:szCs w:val="22"/>
      <w:u w:color="000000"/>
      <w:lang w:eastAsia="en-US"/>
    </w:rPr>
  </w:style>
  <w:style w:type="numbering" w:customStyle="1" w:styleId="ImportedStyle2">
    <w:name w:val="Imported Style 2"/>
  </w:style>
  <w:style w:type="paragraph" w:styleId="NoSpacing">
    <w:name w:val="No Spacing"/>
    <w:qFormat/>
    <w:pPr>
      <w:spacing w:after="120"/>
    </w:pPr>
    <w:rPr>
      <w:rFonts w:ascii="Arial Unicode MS" w:eastAsia="Arial Unicode MS" w:hAnsi="Arial Unicode MS" w:cs="Arial Unicode MS"/>
      <w:color w:val="000000"/>
      <w:sz w:val="22"/>
      <w:szCs w:val="22"/>
      <w:u w:color="000000"/>
      <w:lang w:eastAsia="en-US"/>
    </w:rPr>
  </w:style>
  <w:style w:type="numbering" w:customStyle="1" w:styleId="ImportedStyle3">
    <w:name w:val="Imported Style 3"/>
  </w:style>
  <w:style w:type="character" w:customStyle="1" w:styleId="UnresolvedMention">
    <w:name w:val="Unresolved Mention"/>
    <w:uiPriority w:val="99"/>
    <w:semiHidden/>
    <w:unhideWhenUsed/>
    <w:rsid w:val="00364476"/>
    <w:rPr>
      <w:color w:val="605E5C"/>
      <w:shd w:val="clear" w:color="auto" w:fill="E1DFDD"/>
    </w:rPr>
  </w:style>
  <w:style w:type="character" w:styleId="FollowedHyperlink">
    <w:name w:val="FollowedHyperlink"/>
    <w:locked/>
    <w:rsid w:val="001E322F"/>
    <w:rPr>
      <w:color w:val="96607D"/>
      <w:u w:val="single"/>
    </w:rPr>
  </w:style>
  <w:style w:type="paragraph" w:styleId="NormalWeb">
    <w:name w:val="Normal (Web)"/>
    <w:basedOn w:val="Normal"/>
    <w:uiPriority w:val="99"/>
    <w:unhideWhenUsed/>
    <w:locked/>
    <w:rsid w:val="00785086"/>
    <w:pPr>
      <w:spacing w:before="100" w:beforeAutospacing="1" w:after="100" w:afterAutospacing="1"/>
    </w:pPr>
    <w:rPr>
      <w:lang w:val="en-IN" w:eastAsia="en-IN" w:bidi="hi-IN"/>
    </w:rPr>
  </w:style>
  <w:style w:type="character" w:styleId="Strong">
    <w:name w:val="Strong"/>
    <w:basedOn w:val="DefaultParagraphFont"/>
    <w:uiPriority w:val="22"/>
    <w:qFormat/>
    <w:locked/>
    <w:rsid w:val="007850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038697">
      <w:bodyDiv w:val="1"/>
      <w:marLeft w:val="0"/>
      <w:marRight w:val="0"/>
      <w:marTop w:val="0"/>
      <w:marBottom w:val="0"/>
      <w:divBdr>
        <w:top w:val="none" w:sz="0" w:space="0" w:color="auto"/>
        <w:left w:val="none" w:sz="0" w:space="0" w:color="auto"/>
        <w:bottom w:val="none" w:sz="0" w:space="0" w:color="auto"/>
        <w:right w:val="none" w:sz="0" w:space="0" w:color="auto"/>
      </w:divBdr>
      <w:divsChild>
        <w:div w:id="818619778">
          <w:marLeft w:val="0"/>
          <w:marRight w:val="0"/>
          <w:marTop w:val="0"/>
          <w:marBottom w:val="0"/>
          <w:divBdr>
            <w:top w:val="none" w:sz="0" w:space="0" w:color="auto"/>
            <w:left w:val="none" w:sz="0" w:space="0" w:color="auto"/>
            <w:bottom w:val="none" w:sz="0" w:space="0" w:color="auto"/>
            <w:right w:val="none" w:sz="0" w:space="0" w:color="auto"/>
          </w:divBdr>
        </w:div>
        <w:div w:id="1363433486">
          <w:marLeft w:val="0"/>
          <w:marRight w:val="0"/>
          <w:marTop w:val="0"/>
          <w:marBottom w:val="0"/>
          <w:divBdr>
            <w:top w:val="none" w:sz="0" w:space="0" w:color="auto"/>
            <w:left w:val="none" w:sz="0" w:space="0" w:color="auto"/>
            <w:bottom w:val="none" w:sz="0" w:space="0" w:color="auto"/>
            <w:right w:val="none" w:sz="0" w:space="0" w:color="auto"/>
          </w:divBdr>
        </w:div>
      </w:divsChild>
    </w:div>
    <w:div w:id="195315281">
      <w:bodyDiv w:val="1"/>
      <w:marLeft w:val="0"/>
      <w:marRight w:val="0"/>
      <w:marTop w:val="0"/>
      <w:marBottom w:val="0"/>
      <w:divBdr>
        <w:top w:val="none" w:sz="0" w:space="0" w:color="auto"/>
        <w:left w:val="none" w:sz="0" w:space="0" w:color="auto"/>
        <w:bottom w:val="none" w:sz="0" w:space="0" w:color="auto"/>
        <w:right w:val="none" w:sz="0" w:space="0" w:color="auto"/>
      </w:divBdr>
    </w:div>
    <w:div w:id="636380441">
      <w:bodyDiv w:val="1"/>
      <w:marLeft w:val="0"/>
      <w:marRight w:val="0"/>
      <w:marTop w:val="0"/>
      <w:marBottom w:val="0"/>
      <w:divBdr>
        <w:top w:val="none" w:sz="0" w:space="0" w:color="auto"/>
        <w:left w:val="none" w:sz="0" w:space="0" w:color="auto"/>
        <w:bottom w:val="none" w:sz="0" w:space="0" w:color="auto"/>
        <w:right w:val="none" w:sz="0" w:space="0" w:color="auto"/>
      </w:divBdr>
    </w:div>
    <w:div w:id="1647005222">
      <w:bodyDiv w:val="1"/>
      <w:marLeft w:val="0"/>
      <w:marRight w:val="0"/>
      <w:marTop w:val="0"/>
      <w:marBottom w:val="0"/>
      <w:divBdr>
        <w:top w:val="none" w:sz="0" w:space="0" w:color="auto"/>
        <w:left w:val="none" w:sz="0" w:space="0" w:color="auto"/>
        <w:bottom w:val="none" w:sz="0" w:space="0" w:color="auto"/>
        <w:right w:val="none" w:sz="0" w:space="0" w:color="auto"/>
      </w:divBdr>
    </w:div>
    <w:div w:id="2077238470">
      <w:bodyDiv w:val="1"/>
      <w:marLeft w:val="0"/>
      <w:marRight w:val="0"/>
      <w:marTop w:val="0"/>
      <w:marBottom w:val="0"/>
      <w:divBdr>
        <w:top w:val="none" w:sz="0" w:space="0" w:color="auto"/>
        <w:left w:val="none" w:sz="0" w:space="0" w:color="auto"/>
        <w:bottom w:val="none" w:sz="0" w:space="0" w:color="auto"/>
        <w:right w:val="none" w:sz="0" w:space="0" w:color="auto"/>
      </w:divBdr>
      <w:divsChild>
        <w:div w:id="912162504">
          <w:marLeft w:val="0"/>
          <w:marRight w:val="0"/>
          <w:marTop w:val="0"/>
          <w:marBottom w:val="0"/>
          <w:divBdr>
            <w:top w:val="none" w:sz="0" w:space="0" w:color="auto"/>
            <w:left w:val="none" w:sz="0" w:space="0" w:color="auto"/>
            <w:bottom w:val="none" w:sz="0" w:space="0" w:color="auto"/>
            <w:right w:val="none" w:sz="0" w:space="0" w:color="auto"/>
          </w:divBdr>
        </w:div>
        <w:div w:id="1054163674">
          <w:marLeft w:val="0"/>
          <w:marRight w:val="0"/>
          <w:marTop w:val="0"/>
          <w:marBottom w:val="0"/>
          <w:divBdr>
            <w:top w:val="none" w:sz="0" w:space="0" w:color="auto"/>
            <w:left w:val="none" w:sz="0" w:space="0" w:color="auto"/>
            <w:bottom w:val="none" w:sz="0" w:space="0" w:color="auto"/>
            <w:right w:val="none" w:sz="0" w:space="0" w:color="auto"/>
          </w:divBdr>
        </w:div>
      </w:divsChild>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mounikag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2781</Words>
  <Characters>15854</Characters>
  <Application>Microsoft Office Word</Application>
  <DocSecurity>0</DocSecurity>
  <Lines>132</Lines>
  <Paragraphs>37</Paragraphs>
  <ScaleCrop>false</ScaleCrop>
  <Company/>
  <LinksUpToDate>false</LinksUpToDate>
  <CharactersWithSpaces>18598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Employee</cp:lastModifiedBy>
  <cp:revision>21</cp:revision>
  <cp:lastPrinted>2025-02-13T03:36:00Z</cp:lastPrinted>
  <dcterms:created xsi:type="dcterms:W3CDTF">2025-03-25T16:37:00Z</dcterms:created>
  <dcterms:modified xsi:type="dcterms:W3CDTF">2025-04-02T20:17:00Z</dcterms:modified>
</cp:coreProperties>
</file>