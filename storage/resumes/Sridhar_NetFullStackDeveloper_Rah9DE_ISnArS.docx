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09D10" w14:textId="77777777" w:rsidR="00660E74" w:rsidRPr="00BB7C7B" w:rsidRDefault="00660E74" w:rsidP="00660E74">
      <w:pPr>
        <w:jc w:val="center"/>
        <w:rPr>
          <w:rFonts w:ascii="Calibri" w:eastAsia="Calibri" w:hAnsi="Calibri" w:cs="Calibri"/>
          <w:b/>
          <w:bCs/>
          <w:sz w:val="22"/>
          <w:szCs w:val="22"/>
        </w:rPr>
      </w:pPr>
      <w:r w:rsidRPr="00BB7C7B">
        <w:rPr>
          <w:rFonts w:ascii="Calibri" w:eastAsia="Calibri" w:hAnsi="Calibri" w:cs="Calibri"/>
          <w:b/>
          <w:bCs/>
          <w:sz w:val="22"/>
          <w:szCs w:val="22"/>
        </w:rPr>
        <w:t>Sridhar Reddy Gottam</w:t>
      </w:r>
    </w:p>
    <w:p w14:paraId="3B7655D7" w14:textId="72E9F8BB" w:rsidR="00660E74" w:rsidRPr="00653153" w:rsidRDefault="00660E74" w:rsidP="00660E74">
      <w:pPr>
        <w:pBdr>
          <w:bottom w:val="single" w:sz="4" w:space="1" w:color="000000"/>
        </w:pBdr>
        <w:jc w:val="both"/>
        <w:rPr>
          <w:rFonts w:ascii="Calibri" w:eastAsia="Calibri" w:hAnsi="Calibri" w:cs="Calibri"/>
          <w:sz w:val="21"/>
          <w:szCs w:val="21"/>
        </w:rPr>
      </w:pPr>
      <w:r w:rsidRPr="000A4B21">
        <w:rPr>
          <w:rFonts w:ascii="Calibri" w:eastAsia="Calibri" w:hAnsi="Calibri" w:cs="Calibri"/>
          <w:b/>
          <w:bCs/>
          <w:sz w:val="21"/>
          <w:szCs w:val="21"/>
        </w:rPr>
        <w:t>Email</w:t>
      </w:r>
      <w:r w:rsidRPr="000A4B21">
        <w:rPr>
          <w:rFonts w:ascii="Calibri" w:eastAsia="Calibri" w:hAnsi="Calibri" w:cs="Calibri"/>
          <w:sz w:val="21"/>
          <w:szCs w:val="21"/>
        </w:rPr>
        <w:t>: sridhar.gottam@gmail.com</w:t>
      </w:r>
      <w:r w:rsidRPr="00653153">
        <w:rPr>
          <w:sz w:val="21"/>
          <w:szCs w:val="21"/>
        </w:rPr>
        <w:tab/>
      </w:r>
      <w:r w:rsidRPr="00653153">
        <w:rPr>
          <w:b/>
          <w:sz w:val="21"/>
          <w:szCs w:val="21"/>
        </w:rPr>
        <w:tab/>
      </w:r>
      <w:r w:rsidRPr="00653153">
        <w:rPr>
          <w:b/>
          <w:sz w:val="21"/>
          <w:szCs w:val="21"/>
        </w:rPr>
        <w:tab/>
      </w:r>
      <w:r w:rsidRPr="00653153">
        <w:rPr>
          <w:b/>
          <w:sz w:val="21"/>
          <w:szCs w:val="21"/>
        </w:rPr>
        <w:tab/>
      </w:r>
      <w:r w:rsidRPr="00653153">
        <w:rPr>
          <w:b/>
          <w:sz w:val="21"/>
          <w:szCs w:val="21"/>
        </w:rPr>
        <w:tab/>
      </w:r>
      <w:r w:rsidRPr="00653153">
        <w:rPr>
          <w:rFonts w:ascii="Calibri" w:eastAsia="Calibri" w:hAnsi="Calibri" w:cs="Calibri"/>
          <w:sz w:val="21"/>
          <w:szCs w:val="21"/>
        </w:rPr>
        <w:t xml:space="preserve">           </w:t>
      </w:r>
      <w:r>
        <w:rPr>
          <w:rFonts w:ascii="Calibri" w:eastAsia="Calibri" w:hAnsi="Calibri" w:cs="Calibri"/>
          <w:sz w:val="21"/>
          <w:szCs w:val="21"/>
        </w:rPr>
        <w:tab/>
      </w:r>
      <w:r>
        <w:rPr>
          <w:rFonts w:ascii="Calibri" w:eastAsia="Calibri" w:hAnsi="Calibri" w:cs="Calibri"/>
          <w:sz w:val="21"/>
          <w:szCs w:val="21"/>
        </w:rPr>
        <w:tab/>
      </w:r>
      <w:r>
        <w:rPr>
          <w:rFonts w:ascii="Calibri" w:eastAsia="Calibri" w:hAnsi="Calibri" w:cs="Calibri"/>
          <w:sz w:val="21"/>
          <w:szCs w:val="21"/>
        </w:rPr>
        <w:tab/>
      </w:r>
      <w:r w:rsidRPr="00653153">
        <w:rPr>
          <w:rFonts w:ascii="Calibri" w:eastAsia="Calibri" w:hAnsi="Calibri" w:cs="Calibri"/>
          <w:b/>
          <w:bCs/>
          <w:sz w:val="21"/>
          <w:szCs w:val="21"/>
        </w:rPr>
        <w:t>Ph</w:t>
      </w:r>
      <w:r w:rsidRPr="00653153">
        <w:rPr>
          <w:rFonts w:ascii="Calibri" w:eastAsia="Calibri" w:hAnsi="Calibri" w:cs="Calibri"/>
          <w:sz w:val="21"/>
          <w:szCs w:val="21"/>
        </w:rPr>
        <w:t>: (551) 250-7314</w:t>
      </w:r>
    </w:p>
    <w:p w14:paraId="526B0A8D" w14:textId="365499D7" w:rsidR="00EA089C" w:rsidRPr="00252799" w:rsidRDefault="009D2D9F" w:rsidP="00252799">
      <w:pPr>
        <w:shd w:val="clear" w:color="auto" w:fill="BDD6EE" w:themeFill="accent5" w:themeFillTint="66"/>
        <w:spacing w:after="0" w:line="240" w:lineRule="auto"/>
        <w:jc w:val="both"/>
        <w:rPr>
          <w:rFonts w:cstheme="minorHAnsi"/>
          <w:b/>
          <w:iCs/>
          <w:sz w:val="22"/>
          <w:szCs w:val="22"/>
        </w:rPr>
      </w:pPr>
      <w:r w:rsidRPr="00252799">
        <w:rPr>
          <w:rFonts w:cstheme="minorHAnsi"/>
          <w:b/>
          <w:iCs/>
          <w:sz w:val="22"/>
          <w:szCs w:val="22"/>
        </w:rPr>
        <w:t>PROFESSIONAL SUMMARY</w:t>
      </w:r>
    </w:p>
    <w:p w14:paraId="669EB0E8" w14:textId="77777777" w:rsidR="008F2805" w:rsidRPr="00252799" w:rsidRDefault="008F2805" w:rsidP="00252799">
      <w:pPr>
        <w:spacing w:after="0" w:line="240" w:lineRule="auto"/>
        <w:jc w:val="both"/>
        <w:rPr>
          <w:rFonts w:cstheme="minorHAnsi"/>
          <w:b/>
          <w:iCs/>
          <w:sz w:val="22"/>
          <w:szCs w:val="22"/>
        </w:rPr>
      </w:pPr>
    </w:p>
    <w:p w14:paraId="5B12DBC5" w14:textId="15C5E0A5" w:rsidR="003D338E" w:rsidRPr="00722DCF" w:rsidRDefault="00006EBA" w:rsidP="004E2956">
      <w:pPr>
        <w:pStyle w:val="NoSpacing"/>
        <w:numPr>
          <w:ilvl w:val="0"/>
          <w:numId w:val="12"/>
        </w:numPr>
        <w:jc w:val="both"/>
        <w:rPr>
          <w:rFonts w:ascii="Calibri" w:eastAsia="Calibri" w:hAnsi="Calibri" w:cs="Calibri"/>
          <w:sz w:val="22"/>
          <w:szCs w:val="22"/>
        </w:rPr>
      </w:pPr>
      <w:r w:rsidRPr="00722DCF">
        <w:rPr>
          <w:rFonts w:ascii="Calibri" w:eastAsia="Calibri" w:hAnsi="Calibri" w:cs="Calibri"/>
          <w:sz w:val="22"/>
          <w:szCs w:val="22"/>
        </w:rPr>
        <w:t xml:space="preserve">Over </w:t>
      </w:r>
      <w:r w:rsidR="003310ED" w:rsidRPr="00722DCF">
        <w:rPr>
          <w:rFonts w:ascii="Calibri" w:eastAsia="Calibri" w:hAnsi="Calibri" w:cs="Calibri"/>
          <w:sz w:val="22"/>
          <w:szCs w:val="22"/>
        </w:rPr>
        <w:t>13</w:t>
      </w:r>
      <w:r w:rsidRPr="00722DCF">
        <w:rPr>
          <w:rFonts w:ascii="Calibri" w:eastAsia="Calibri" w:hAnsi="Calibri" w:cs="Calibri"/>
          <w:sz w:val="22"/>
          <w:szCs w:val="22"/>
        </w:rPr>
        <w:t xml:space="preserve"> </w:t>
      </w:r>
      <w:r w:rsidR="006330DD" w:rsidRPr="00722DCF">
        <w:rPr>
          <w:rFonts w:ascii="Calibri" w:eastAsia="Calibri" w:hAnsi="Calibri" w:cs="Calibri"/>
          <w:sz w:val="22"/>
          <w:szCs w:val="22"/>
        </w:rPr>
        <w:t>years</w:t>
      </w:r>
      <w:r w:rsidRPr="00722DCF">
        <w:rPr>
          <w:rFonts w:ascii="Calibri" w:eastAsia="Calibri" w:hAnsi="Calibri" w:cs="Calibri"/>
          <w:sz w:val="22"/>
          <w:szCs w:val="22"/>
        </w:rPr>
        <w:t xml:space="preserve"> of</w:t>
      </w:r>
      <w:r w:rsidR="006330DD" w:rsidRPr="00722DCF">
        <w:rPr>
          <w:rFonts w:ascii="Calibri" w:eastAsia="Calibri" w:hAnsi="Calibri" w:cs="Calibri"/>
          <w:sz w:val="22"/>
          <w:szCs w:val="22"/>
        </w:rPr>
        <w:t xml:space="preserve"> experience</w:t>
      </w:r>
      <w:r w:rsidR="00A93B72" w:rsidRPr="00722DCF">
        <w:rPr>
          <w:rFonts w:ascii="Calibri" w:eastAsia="Calibri" w:hAnsi="Calibri" w:cs="Calibri"/>
          <w:sz w:val="22"/>
          <w:szCs w:val="22"/>
        </w:rPr>
        <w:t xml:space="preserve"> in</w:t>
      </w:r>
      <w:r w:rsidR="000F0F73" w:rsidRPr="00722DCF">
        <w:rPr>
          <w:rFonts w:ascii="Calibri" w:eastAsia="Calibri" w:hAnsi="Calibri" w:cs="Calibri"/>
          <w:sz w:val="22"/>
          <w:szCs w:val="22"/>
        </w:rPr>
        <w:t xml:space="preserve"> </w:t>
      </w:r>
      <w:r w:rsidR="00A93B72" w:rsidRPr="00722DCF">
        <w:rPr>
          <w:rFonts w:ascii="Calibri" w:eastAsia="Calibri" w:hAnsi="Calibri" w:cs="Calibri"/>
          <w:b/>
          <w:bCs/>
          <w:sz w:val="22"/>
          <w:szCs w:val="22"/>
        </w:rPr>
        <w:t xml:space="preserve">.NET Framework </w:t>
      </w:r>
      <w:r w:rsidR="003310ED" w:rsidRPr="00722DCF">
        <w:rPr>
          <w:rFonts w:ascii="Calibri" w:eastAsia="Calibri" w:hAnsi="Calibri" w:cs="Calibri"/>
          <w:b/>
          <w:bCs/>
          <w:sz w:val="22"/>
          <w:szCs w:val="22"/>
        </w:rPr>
        <w:t>4.7/</w:t>
      </w:r>
      <w:r w:rsidR="00A93B72" w:rsidRPr="00722DCF">
        <w:rPr>
          <w:rFonts w:ascii="Calibri" w:eastAsia="Calibri" w:hAnsi="Calibri" w:cs="Calibri"/>
          <w:b/>
          <w:bCs/>
          <w:sz w:val="22"/>
          <w:szCs w:val="22"/>
        </w:rPr>
        <w:t>4.5/4.0/3.5/3.0</w:t>
      </w:r>
      <w:r w:rsidR="00A93B72" w:rsidRPr="00722DCF">
        <w:rPr>
          <w:rFonts w:ascii="Calibri" w:eastAsia="Calibri" w:hAnsi="Calibri" w:cs="Calibri"/>
          <w:sz w:val="22"/>
          <w:szCs w:val="22"/>
        </w:rPr>
        <w:t xml:space="preserve"> Web based application development using Microsoft.NET </w:t>
      </w:r>
      <w:r w:rsidR="003D338E" w:rsidRPr="00722DCF">
        <w:rPr>
          <w:rFonts w:ascii="Calibri" w:eastAsia="Calibri" w:hAnsi="Calibri" w:cs="Calibri"/>
          <w:sz w:val="22"/>
          <w:szCs w:val="22"/>
        </w:rPr>
        <w:t xml:space="preserve">technologies </w:t>
      </w:r>
      <w:r w:rsidR="003D338E" w:rsidRPr="00722DCF">
        <w:rPr>
          <w:rFonts w:ascii="Calibri" w:eastAsia="Calibri" w:hAnsi="Calibri" w:cs="Calibri"/>
          <w:b/>
          <w:bCs/>
          <w:sz w:val="22"/>
          <w:szCs w:val="22"/>
        </w:rPr>
        <w:t>ASP.NET</w:t>
      </w:r>
      <w:r w:rsidR="00A93B72" w:rsidRPr="00722DCF">
        <w:rPr>
          <w:rFonts w:ascii="Calibri" w:eastAsia="Calibri" w:hAnsi="Calibri" w:cs="Calibri"/>
          <w:b/>
          <w:bCs/>
          <w:sz w:val="22"/>
          <w:szCs w:val="22"/>
        </w:rPr>
        <w:t xml:space="preserve">, </w:t>
      </w:r>
      <w:r w:rsidR="00966189" w:rsidRPr="00722DCF">
        <w:rPr>
          <w:rFonts w:ascii="Calibri" w:eastAsia="Calibri" w:hAnsi="Calibri" w:cs="Calibri"/>
          <w:b/>
          <w:bCs/>
          <w:sz w:val="22"/>
          <w:szCs w:val="22"/>
        </w:rPr>
        <w:t>C#, WCF,</w:t>
      </w:r>
      <w:r w:rsidR="003D338E" w:rsidRPr="00722DCF">
        <w:rPr>
          <w:rFonts w:ascii="Calibri" w:eastAsia="Calibri" w:hAnsi="Calibri" w:cs="Calibri"/>
          <w:b/>
          <w:bCs/>
          <w:sz w:val="22"/>
          <w:szCs w:val="22"/>
        </w:rPr>
        <w:t xml:space="preserve"> .NET Core, Entity Framework, ADO.NET</w:t>
      </w:r>
      <w:r w:rsidR="001B2C5E" w:rsidRPr="00722DCF">
        <w:rPr>
          <w:rFonts w:ascii="Calibri" w:eastAsia="Calibri" w:hAnsi="Calibri" w:cs="Calibri"/>
          <w:b/>
          <w:bCs/>
          <w:sz w:val="22"/>
          <w:szCs w:val="22"/>
        </w:rPr>
        <w:t>, LINQ</w:t>
      </w:r>
    </w:p>
    <w:p w14:paraId="622DFD3A" w14:textId="53493632" w:rsidR="008B7E90" w:rsidRPr="00722DCF" w:rsidRDefault="008B7E90" w:rsidP="008B7E90">
      <w:pPr>
        <w:numPr>
          <w:ilvl w:val="0"/>
          <w:numId w:val="12"/>
        </w:numPr>
        <w:spacing w:after="0" w:line="240" w:lineRule="auto"/>
        <w:jc w:val="both"/>
        <w:rPr>
          <w:color w:val="000000"/>
          <w:sz w:val="22"/>
          <w:szCs w:val="22"/>
        </w:rPr>
      </w:pPr>
      <w:r w:rsidRPr="00722DCF">
        <w:rPr>
          <w:rFonts w:ascii="Calibri" w:eastAsia="Calibri" w:hAnsi="Calibri" w:cs="Calibri"/>
          <w:sz w:val="22"/>
          <w:szCs w:val="22"/>
        </w:rPr>
        <w:t xml:space="preserve">Expertise in working with databases </w:t>
      </w:r>
      <w:r w:rsidRPr="00722DCF">
        <w:rPr>
          <w:rFonts w:ascii="Calibri" w:eastAsia="Calibri" w:hAnsi="Calibri" w:cs="Calibri"/>
          <w:b/>
          <w:bCs/>
          <w:sz w:val="22"/>
          <w:szCs w:val="22"/>
        </w:rPr>
        <w:t>MS SQL Server/IBM DB2</w:t>
      </w:r>
      <w:r w:rsidRPr="00722DCF">
        <w:rPr>
          <w:rFonts w:ascii="Calibri" w:eastAsia="Calibri" w:hAnsi="Calibri" w:cs="Calibri"/>
          <w:sz w:val="22"/>
          <w:szCs w:val="22"/>
        </w:rPr>
        <w:t>, creating</w:t>
      </w:r>
      <w:r w:rsidRPr="00722DCF">
        <w:rPr>
          <w:color w:val="000000"/>
          <w:sz w:val="22"/>
          <w:szCs w:val="22"/>
        </w:rPr>
        <w:t xml:space="preserve"> and maintaining stored procedures, Constraints, Indexes, Views, Triggers and in writing SQL Scripts.</w:t>
      </w:r>
    </w:p>
    <w:p w14:paraId="2287EEEA" w14:textId="77777777" w:rsidR="008B7E90" w:rsidRPr="00722DCF" w:rsidRDefault="008B7E90" w:rsidP="008B7E90">
      <w:pPr>
        <w:pStyle w:val="NoSpacing"/>
        <w:numPr>
          <w:ilvl w:val="0"/>
          <w:numId w:val="12"/>
        </w:numPr>
        <w:jc w:val="both"/>
        <w:rPr>
          <w:rFonts w:cstheme="minorHAnsi"/>
          <w:bCs/>
          <w:iCs/>
          <w:sz w:val="22"/>
          <w:szCs w:val="22"/>
        </w:rPr>
      </w:pPr>
      <w:r w:rsidRPr="00722DCF">
        <w:rPr>
          <w:rFonts w:ascii="Calibri" w:eastAsia="Calibri" w:hAnsi="Calibri" w:cs="Calibri"/>
          <w:sz w:val="22"/>
          <w:szCs w:val="22"/>
        </w:rPr>
        <w:t>Extensive experience in all phases of software development life cycle including requirement analysis, Applications design, Development, Debugging, Integration, Maintenance and Production support of web and windows applications</w:t>
      </w:r>
    </w:p>
    <w:p w14:paraId="1C076157" w14:textId="1F1FF8A2" w:rsidR="008B7E90" w:rsidRPr="00722DCF" w:rsidRDefault="008B7E90" w:rsidP="004E2956">
      <w:pPr>
        <w:pStyle w:val="NoSpacing"/>
        <w:numPr>
          <w:ilvl w:val="0"/>
          <w:numId w:val="12"/>
        </w:numPr>
        <w:jc w:val="both"/>
        <w:rPr>
          <w:rFonts w:ascii="Calibri" w:eastAsia="Calibri" w:hAnsi="Calibri" w:cs="Calibri"/>
          <w:sz w:val="22"/>
          <w:szCs w:val="22"/>
        </w:rPr>
      </w:pPr>
      <w:r w:rsidRPr="00722DCF">
        <w:rPr>
          <w:rFonts w:ascii="Calibri" w:eastAsia="Calibri" w:hAnsi="Calibri" w:cs="Calibri"/>
          <w:sz w:val="22"/>
          <w:szCs w:val="22"/>
        </w:rPr>
        <w:t>13 years of experience in working on end-</w:t>
      </w:r>
      <w:proofErr w:type="gramStart"/>
      <w:r w:rsidRPr="00722DCF">
        <w:rPr>
          <w:rFonts w:ascii="Calibri" w:eastAsia="Calibri" w:hAnsi="Calibri" w:cs="Calibri"/>
          <w:sz w:val="22"/>
          <w:szCs w:val="22"/>
        </w:rPr>
        <w:t>to</w:t>
      </w:r>
      <w:proofErr w:type="gramEnd"/>
      <w:r w:rsidRPr="00722DCF">
        <w:rPr>
          <w:rFonts w:ascii="Calibri" w:eastAsia="Calibri" w:hAnsi="Calibri" w:cs="Calibri"/>
          <w:sz w:val="22"/>
          <w:szCs w:val="22"/>
        </w:rPr>
        <w:t xml:space="preserve">-end development including Front end with .Net technologies and back end with </w:t>
      </w:r>
      <w:r w:rsidRPr="00722DCF">
        <w:rPr>
          <w:rFonts w:ascii="Calibri" w:eastAsia="Calibri" w:hAnsi="Calibri" w:cs="Calibri"/>
          <w:b/>
          <w:bCs/>
          <w:sz w:val="22"/>
          <w:szCs w:val="22"/>
        </w:rPr>
        <w:t>SQL/DB2</w:t>
      </w:r>
      <w:r w:rsidRPr="00722DCF">
        <w:rPr>
          <w:rFonts w:ascii="Calibri" w:eastAsia="Calibri" w:hAnsi="Calibri" w:cs="Calibri"/>
          <w:sz w:val="22"/>
          <w:szCs w:val="22"/>
        </w:rPr>
        <w:t xml:space="preserve">. </w:t>
      </w:r>
    </w:p>
    <w:p w14:paraId="7634EBA2" w14:textId="77777777" w:rsidR="00330ABA" w:rsidRPr="00722DCF" w:rsidRDefault="00330ABA" w:rsidP="00330ABA">
      <w:pPr>
        <w:pStyle w:val="NoSpacing"/>
        <w:numPr>
          <w:ilvl w:val="0"/>
          <w:numId w:val="12"/>
        </w:numPr>
        <w:jc w:val="both"/>
        <w:rPr>
          <w:rFonts w:ascii="Calibri" w:eastAsia="Calibri" w:hAnsi="Calibri" w:cs="Calibri"/>
          <w:sz w:val="22"/>
          <w:szCs w:val="22"/>
        </w:rPr>
      </w:pPr>
      <w:r w:rsidRPr="00722DCF">
        <w:rPr>
          <w:rFonts w:ascii="Calibri" w:eastAsia="Calibri" w:hAnsi="Calibri" w:cs="Calibri"/>
          <w:iCs/>
          <w:sz w:val="22"/>
          <w:szCs w:val="22"/>
        </w:rPr>
        <w:t xml:space="preserve">Hands-on experience in developing </w:t>
      </w:r>
      <w:r w:rsidRPr="00722DCF">
        <w:rPr>
          <w:rFonts w:ascii="Calibri" w:eastAsia="Calibri" w:hAnsi="Calibri" w:cs="Calibri"/>
          <w:b/>
          <w:bCs/>
          <w:iCs/>
          <w:sz w:val="22"/>
          <w:szCs w:val="22"/>
        </w:rPr>
        <w:t>Angular</w:t>
      </w:r>
      <w:r w:rsidRPr="00722DCF">
        <w:rPr>
          <w:rFonts w:ascii="Calibri" w:eastAsia="Calibri" w:hAnsi="Calibri" w:cs="Calibri"/>
          <w:iCs/>
          <w:sz w:val="22"/>
          <w:szCs w:val="22"/>
        </w:rPr>
        <w:t xml:space="preserve"> and </w:t>
      </w:r>
      <w:r w:rsidRPr="00722DCF">
        <w:rPr>
          <w:rFonts w:ascii="Calibri" w:eastAsia="Calibri" w:hAnsi="Calibri" w:cs="Calibri"/>
          <w:b/>
          <w:bCs/>
          <w:iCs/>
          <w:sz w:val="22"/>
          <w:szCs w:val="22"/>
        </w:rPr>
        <w:t>Web API</w:t>
      </w:r>
      <w:r w:rsidRPr="00722DCF">
        <w:rPr>
          <w:rFonts w:ascii="Calibri" w:eastAsia="Calibri" w:hAnsi="Calibri" w:cs="Calibri"/>
          <w:iCs/>
          <w:sz w:val="22"/>
          <w:szCs w:val="22"/>
        </w:rPr>
        <w:t xml:space="preserve"> projects.</w:t>
      </w:r>
    </w:p>
    <w:p w14:paraId="7E95C081" w14:textId="77777777" w:rsidR="008B7E90" w:rsidRDefault="008B7E90" w:rsidP="008B7E90">
      <w:pPr>
        <w:pStyle w:val="NoSpacing"/>
        <w:numPr>
          <w:ilvl w:val="0"/>
          <w:numId w:val="12"/>
        </w:numPr>
        <w:jc w:val="both"/>
        <w:rPr>
          <w:rFonts w:ascii="Calibri" w:eastAsia="Calibri" w:hAnsi="Calibri" w:cs="Calibri"/>
          <w:sz w:val="22"/>
          <w:szCs w:val="22"/>
        </w:rPr>
      </w:pPr>
      <w:r w:rsidRPr="00722DCF">
        <w:rPr>
          <w:rFonts w:ascii="Calibri" w:eastAsia="Calibri" w:hAnsi="Calibri" w:cs="Calibri"/>
          <w:sz w:val="22"/>
          <w:szCs w:val="22"/>
        </w:rPr>
        <w:t xml:space="preserve">Experience in developing </w:t>
      </w:r>
      <w:proofErr w:type="gramStart"/>
      <w:r w:rsidRPr="00722DCF">
        <w:rPr>
          <w:rFonts w:ascii="Calibri" w:eastAsia="Calibri" w:hAnsi="Calibri" w:cs="Calibri"/>
          <w:sz w:val="22"/>
          <w:szCs w:val="22"/>
        </w:rPr>
        <w:t>windows</w:t>
      </w:r>
      <w:proofErr w:type="gramEnd"/>
      <w:r w:rsidRPr="00722DCF">
        <w:rPr>
          <w:rFonts w:ascii="Calibri" w:eastAsia="Calibri" w:hAnsi="Calibri" w:cs="Calibri"/>
          <w:sz w:val="22"/>
          <w:szCs w:val="22"/>
        </w:rPr>
        <w:t xml:space="preserve">-based applications using </w:t>
      </w:r>
      <w:r w:rsidRPr="00722DCF">
        <w:rPr>
          <w:rFonts w:ascii="Calibri" w:eastAsia="Calibri" w:hAnsi="Calibri" w:cs="Calibri"/>
          <w:b/>
          <w:bCs/>
          <w:sz w:val="22"/>
          <w:szCs w:val="22"/>
        </w:rPr>
        <w:t>WPF</w:t>
      </w:r>
      <w:r w:rsidRPr="00722DCF">
        <w:rPr>
          <w:rFonts w:ascii="Calibri" w:eastAsia="Calibri" w:hAnsi="Calibri" w:cs="Calibri"/>
          <w:sz w:val="22"/>
          <w:szCs w:val="22"/>
        </w:rPr>
        <w:t>.</w:t>
      </w:r>
    </w:p>
    <w:p w14:paraId="36D9B81E" w14:textId="77777777" w:rsidR="00195FA0" w:rsidRPr="00722DCF" w:rsidRDefault="00195FA0" w:rsidP="00195FA0">
      <w:pPr>
        <w:pStyle w:val="NoSpacing"/>
        <w:numPr>
          <w:ilvl w:val="0"/>
          <w:numId w:val="12"/>
        </w:numPr>
        <w:jc w:val="both"/>
        <w:rPr>
          <w:rFonts w:cstheme="minorHAnsi"/>
          <w:iCs/>
          <w:sz w:val="22"/>
          <w:szCs w:val="22"/>
        </w:rPr>
      </w:pPr>
      <w:r w:rsidRPr="00722DCF">
        <w:rPr>
          <w:rFonts w:cstheme="minorHAnsi"/>
          <w:iCs/>
          <w:sz w:val="22"/>
          <w:szCs w:val="22"/>
        </w:rPr>
        <w:t>Strong experience in the Analysis, Design, Development and Implementation of multi-tier web-based applications and distributed applications using </w:t>
      </w:r>
      <w:r w:rsidRPr="00722DCF">
        <w:rPr>
          <w:rFonts w:cstheme="minorHAnsi"/>
          <w:b/>
          <w:bCs/>
          <w:iCs/>
          <w:sz w:val="22"/>
          <w:szCs w:val="22"/>
        </w:rPr>
        <w:t>WCF/Web services</w:t>
      </w:r>
      <w:r w:rsidRPr="00722DCF">
        <w:rPr>
          <w:rFonts w:cstheme="minorHAnsi"/>
          <w:b/>
          <w:iCs/>
          <w:sz w:val="22"/>
          <w:szCs w:val="22"/>
        </w:rPr>
        <w:t> Standards based on </w:t>
      </w:r>
      <w:r w:rsidRPr="00722DCF">
        <w:rPr>
          <w:rFonts w:cstheme="minorHAnsi"/>
          <w:b/>
          <w:bCs/>
          <w:iCs/>
          <w:sz w:val="22"/>
          <w:szCs w:val="22"/>
        </w:rPr>
        <w:t>Service Oriented Architecture (SOA).</w:t>
      </w:r>
    </w:p>
    <w:p w14:paraId="033F85CD" w14:textId="74EB6605" w:rsidR="007E3661" w:rsidRPr="00722DCF" w:rsidRDefault="007E3661" w:rsidP="007E3661">
      <w:pPr>
        <w:pStyle w:val="NoSpacing"/>
        <w:numPr>
          <w:ilvl w:val="0"/>
          <w:numId w:val="12"/>
        </w:numPr>
        <w:jc w:val="both"/>
        <w:rPr>
          <w:rFonts w:ascii="Calibri" w:eastAsia="Calibri" w:hAnsi="Calibri" w:cs="Calibri"/>
          <w:sz w:val="22"/>
          <w:szCs w:val="22"/>
        </w:rPr>
      </w:pPr>
      <w:r w:rsidRPr="00722DCF">
        <w:rPr>
          <w:rFonts w:ascii="Calibri" w:eastAsia="Calibri" w:hAnsi="Calibri" w:cs="Calibri"/>
          <w:sz w:val="22"/>
          <w:szCs w:val="22"/>
        </w:rPr>
        <w:t xml:space="preserve">Knowledge </w:t>
      </w:r>
      <w:proofErr w:type="gramStart"/>
      <w:r w:rsidRPr="00722DCF">
        <w:rPr>
          <w:rFonts w:ascii="Calibri" w:eastAsia="Calibri" w:hAnsi="Calibri" w:cs="Calibri"/>
          <w:sz w:val="22"/>
          <w:szCs w:val="22"/>
        </w:rPr>
        <w:t>o</w:t>
      </w:r>
      <w:r w:rsidR="00722DCF" w:rsidRPr="00722DCF">
        <w:rPr>
          <w:rFonts w:ascii="Calibri" w:eastAsia="Calibri" w:hAnsi="Calibri" w:cs="Calibri"/>
          <w:sz w:val="22"/>
          <w:szCs w:val="22"/>
        </w:rPr>
        <w:t>n</w:t>
      </w:r>
      <w:proofErr w:type="gramEnd"/>
      <w:r w:rsidRPr="00722DCF">
        <w:rPr>
          <w:rFonts w:ascii="Calibri" w:eastAsia="Calibri" w:hAnsi="Calibri" w:cs="Calibri"/>
          <w:sz w:val="22"/>
          <w:szCs w:val="22"/>
        </w:rPr>
        <w:t xml:space="preserve"> </w:t>
      </w:r>
      <w:r w:rsidRPr="00722DCF">
        <w:rPr>
          <w:rFonts w:ascii="Calibri" w:eastAsia="Calibri" w:hAnsi="Calibri" w:cs="Calibri"/>
          <w:b/>
          <w:bCs/>
          <w:sz w:val="22"/>
          <w:szCs w:val="22"/>
        </w:rPr>
        <w:t>AWS</w:t>
      </w:r>
      <w:r w:rsidRPr="00722DCF">
        <w:rPr>
          <w:rFonts w:ascii="Calibri" w:eastAsia="Calibri" w:hAnsi="Calibri" w:cs="Calibri"/>
          <w:sz w:val="22"/>
          <w:szCs w:val="22"/>
        </w:rPr>
        <w:t xml:space="preserve">, </w:t>
      </w:r>
      <w:r w:rsidRPr="001B3B83">
        <w:rPr>
          <w:rFonts w:ascii="Calibri" w:eastAsia="Calibri" w:hAnsi="Calibri" w:cs="Calibri"/>
          <w:b/>
          <w:bCs/>
          <w:sz w:val="22"/>
          <w:szCs w:val="22"/>
        </w:rPr>
        <w:t>certified solution architect</w:t>
      </w:r>
      <w:r w:rsidRPr="00722DCF">
        <w:rPr>
          <w:rFonts w:ascii="Calibri" w:eastAsia="Calibri" w:hAnsi="Calibri" w:cs="Calibri"/>
          <w:sz w:val="22"/>
          <w:szCs w:val="22"/>
        </w:rPr>
        <w:t>.</w:t>
      </w:r>
    </w:p>
    <w:p w14:paraId="6FCBF57D" w14:textId="6C79B1CE" w:rsidR="008B7E90" w:rsidRPr="00722DCF" w:rsidRDefault="007C0622" w:rsidP="004E2956">
      <w:pPr>
        <w:pStyle w:val="NoSpacing"/>
        <w:numPr>
          <w:ilvl w:val="0"/>
          <w:numId w:val="12"/>
        </w:numPr>
        <w:jc w:val="both"/>
        <w:rPr>
          <w:rFonts w:ascii="Calibri" w:eastAsia="Calibri" w:hAnsi="Calibri" w:cs="Calibri"/>
          <w:sz w:val="22"/>
          <w:szCs w:val="22"/>
        </w:rPr>
      </w:pPr>
      <w:proofErr w:type="gramStart"/>
      <w:r w:rsidRPr="00722DCF">
        <w:rPr>
          <w:rFonts w:ascii="Calibri" w:eastAsia="Calibri" w:hAnsi="Calibri" w:cs="Calibri"/>
          <w:sz w:val="22"/>
          <w:szCs w:val="22"/>
        </w:rPr>
        <w:t>Good</w:t>
      </w:r>
      <w:proofErr w:type="gramEnd"/>
      <w:r w:rsidRPr="00722DCF">
        <w:rPr>
          <w:rFonts w:ascii="Calibri" w:eastAsia="Calibri" w:hAnsi="Calibri" w:cs="Calibri"/>
          <w:sz w:val="22"/>
          <w:szCs w:val="22"/>
        </w:rPr>
        <w:t xml:space="preserve"> at SQL/DB2 query optimization and fine </w:t>
      </w:r>
      <w:r w:rsidR="00A73FE2" w:rsidRPr="00722DCF">
        <w:rPr>
          <w:rFonts w:ascii="Calibri" w:eastAsia="Calibri" w:hAnsi="Calibri" w:cs="Calibri"/>
          <w:sz w:val="22"/>
          <w:szCs w:val="22"/>
        </w:rPr>
        <w:t>tuning</w:t>
      </w:r>
      <w:r w:rsidRPr="00722DCF">
        <w:rPr>
          <w:rFonts w:ascii="Calibri" w:eastAsia="Calibri" w:hAnsi="Calibri" w:cs="Calibri"/>
          <w:sz w:val="22"/>
          <w:szCs w:val="22"/>
        </w:rPr>
        <w:t xml:space="preserve"> to improve performance.</w:t>
      </w:r>
    </w:p>
    <w:p w14:paraId="5606EF9B" w14:textId="18167F32" w:rsidR="00FF43DB" w:rsidRPr="00BF236E" w:rsidRDefault="007E3661" w:rsidP="00252799">
      <w:pPr>
        <w:pStyle w:val="NoSpacing"/>
        <w:numPr>
          <w:ilvl w:val="0"/>
          <w:numId w:val="12"/>
        </w:numPr>
        <w:jc w:val="both"/>
        <w:rPr>
          <w:rFonts w:cstheme="minorHAnsi"/>
          <w:bCs/>
          <w:iCs/>
          <w:sz w:val="22"/>
          <w:szCs w:val="22"/>
        </w:rPr>
      </w:pPr>
      <w:r w:rsidRPr="00722DCF">
        <w:rPr>
          <w:rFonts w:cstheme="minorHAnsi"/>
          <w:iCs/>
          <w:sz w:val="22"/>
          <w:szCs w:val="22"/>
        </w:rPr>
        <w:t xml:space="preserve">Knowledge </w:t>
      </w:r>
      <w:proofErr w:type="gramStart"/>
      <w:r w:rsidR="00FF43DB" w:rsidRPr="00722DCF">
        <w:rPr>
          <w:rFonts w:cstheme="minorHAnsi"/>
          <w:iCs/>
          <w:sz w:val="22"/>
          <w:szCs w:val="22"/>
        </w:rPr>
        <w:t>on</w:t>
      </w:r>
      <w:proofErr w:type="gramEnd"/>
      <w:r w:rsidR="0074044E" w:rsidRPr="00722DCF">
        <w:rPr>
          <w:rFonts w:cstheme="minorHAnsi"/>
          <w:iCs/>
          <w:sz w:val="22"/>
          <w:szCs w:val="22"/>
        </w:rPr>
        <w:t xml:space="preserve"> </w:t>
      </w:r>
      <w:r w:rsidR="00FF43DB" w:rsidRPr="00722DCF">
        <w:rPr>
          <w:rFonts w:cstheme="minorHAnsi"/>
          <w:b/>
          <w:iCs/>
          <w:sz w:val="22"/>
          <w:szCs w:val="22"/>
        </w:rPr>
        <w:t xml:space="preserve">Microsoft Azure and </w:t>
      </w:r>
      <w:proofErr w:type="spellStart"/>
      <w:r w:rsidR="00D16FFB" w:rsidRPr="00722DCF">
        <w:rPr>
          <w:rFonts w:cstheme="minorHAnsi"/>
          <w:b/>
          <w:iCs/>
          <w:sz w:val="22"/>
          <w:szCs w:val="22"/>
        </w:rPr>
        <w:t>Devops</w:t>
      </w:r>
      <w:proofErr w:type="spellEnd"/>
      <w:r w:rsidR="001B3B83">
        <w:rPr>
          <w:rFonts w:cstheme="minorHAnsi"/>
          <w:b/>
          <w:iCs/>
          <w:sz w:val="22"/>
          <w:szCs w:val="22"/>
        </w:rPr>
        <w:t xml:space="preserve"> </w:t>
      </w:r>
      <w:r w:rsidR="001B3B83" w:rsidRPr="001B3B83">
        <w:rPr>
          <w:rFonts w:cstheme="minorHAnsi"/>
          <w:bCs/>
          <w:iCs/>
          <w:sz w:val="22"/>
          <w:szCs w:val="22"/>
        </w:rPr>
        <w:t>including</w:t>
      </w:r>
      <w:r w:rsidR="00FF43DB" w:rsidRPr="00722DCF">
        <w:rPr>
          <w:rFonts w:cstheme="minorHAnsi"/>
          <w:iCs/>
          <w:sz w:val="22"/>
          <w:szCs w:val="22"/>
        </w:rPr>
        <w:t>.</w:t>
      </w:r>
    </w:p>
    <w:p w14:paraId="7DDCB4B1" w14:textId="37BDE0F1" w:rsidR="00BF236E" w:rsidRPr="00722DCF" w:rsidRDefault="00BF236E" w:rsidP="00252799">
      <w:pPr>
        <w:pStyle w:val="NoSpacing"/>
        <w:numPr>
          <w:ilvl w:val="0"/>
          <w:numId w:val="12"/>
        </w:numPr>
        <w:jc w:val="both"/>
        <w:rPr>
          <w:rFonts w:cstheme="minorHAnsi"/>
          <w:bCs/>
          <w:iCs/>
          <w:sz w:val="22"/>
          <w:szCs w:val="22"/>
        </w:rPr>
      </w:pPr>
      <w:r>
        <w:rPr>
          <w:rFonts w:cstheme="minorHAnsi"/>
          <w:iCs/>
          <w:sz w:val="22"/>
          <w:szCs w:val="22"/>
        </w:rPr>
        <w:t xml:space="preserve">Hands-on experience on </w:t>
      </w:r>
      <w:proofErr w:type="spellStart"/>
      <w:r w:rsidRPr="00722DCF">
        <w:rPr>
          <w:rFonts w:cstheme="minorHAnsi"/>
          <w:b/>
          <w:iCs/>
          <w:sz w:val="22"/>
          <w:szCs w:val="22"/>
        </w:rPr>
        <w:t>Devops</w:t>
      </w:r>
      <w:proofErr w:type="spellEnd"/>
      <w:r>
        <w:rPr>
          <w:rFonts w:cstheme="minorHAnsi"/>
          <w:b/>
          <w:iCs/>
          <w:sz w:val="22"/>
          <w:szCs w:val="22"/>
        </w:rPr>
        <w:t xml:space="preserve"> </w:t>
      </w:r>
      <w:r w:rsidRPr="00BF236E">
        <w:rPr>
          <w:rFonts w:cstheme="minorHAnsi"/>
          <w:bCs/>
          <w:iCs/>
          <w:sz w:val="22"/>
          <w:szCs w:val="22"/>
        </w:rPr>
        <w:t>related tools</w:t>
      </w:r>
      <w:r>
        <w:rPr>
          <w:rFonts w:cstheme="minorHAnsi"/>
          <w:b/>
          <w:iCs/>
          <w:sz w:val="22"/>
          <w:szCs w:val="22"/>
        </w:rPr>
        <w:t xml:space="preserve"> </w:t>
      </w:r>
      <w:r w:rsidRPr="00BF236E">
        <w:rPr>
          <w:rFonts w:cstheme="minorHAnsi"/>
          <w:bCs/>
          <w:iCs/>
          <w:sz w:val="22"/>
          <w:szCs w:val="22"/>
        </w:rPr>
        <w:t>like</w:t>
      </w:r>
      <w:r>
        <w:rPr>
          <w:rFonts w:cstheme="minorHAnsi"/>
          <w:b/>
          <w:iCs/>
          <w:sz w:val="22"/>
          <w:szCs w:val="22"/>
        </w:rPr>
        <w:t xml:space="preserve"> </w:t>
      </w:r>
      <w:r w:rsidR="003C0E7C">
        <w:rPr>
          <w:rFonts w:cstheme="minorHAnsi"/>
          <w:b/>
          <w:iCs/>
          <w:sz w:val="22"/>
          <w:szCs w:val="22"/>
        </w:rPr>
        <w:t xml:space="preserve">Git, </w:t>
      </w:r>
      <w:r w:rsidRPr="001B3B83">
        <w:rPr>
          <w:rFonts w:cstheme="minorHAnsi"/>
          <w:b/>
          <w:bCs/>
          <w:iCs/>
          <w:sz w:val="22"/>
          <w:szCs w:val="22"/>
        </w:rPr>
        <w:t>Maven</w:t>
      </w:r>
      <w:r w:rsidR="003C0E7C">
        <w:rPr>
          <w:rFonts w:cstheme="minorHAnsi"/>
          <w:b/>
          <w:bCs/>
          <w:iCs/>
          <w:sz w:val="22"/>
          <w:szCs w:val="22"/>
        </w:rPr>
        <w:t>, Jenkins</w:t>
      </w:r>
      <w:r>
        <w:rPr>
          <w:rFonts w:cstheme="minorHAnsi"/>
          <w:b/>
          <w:bCs/>
          <w:iCs/>
          <w:sz w:val="22"/>
          <w:szCs w:val="22"/>
        </w:rPr>
        <w:t>, Selenium</w:t>
      </w:r>
      <w:r>
        <w:rPr>
          <w:rFonts w:cstheme="minorHAnsi"/>
          <w:iCs/>
          <w:sz w:val="22"/>
          <w:szCs w:val="22"/>
        </w:rPr>
        <w:t xml:space="preserve">, </w:t>
      </w:r>
      <w:r w:rsidRPr="001B3B83">
        <w:rPr>
          <w:rFonts w:cstheme="minorHAnsi"/>
          <w:b/>
          <w:bCs/>
          <w:iCs/>
          <w:sz w:val="22"/>
          <w:szCs w:val="22"/>
        </w:rPr>
        <w:t>Docker</w:t>
      </w:r>
      <w:r>
        <w:rPr>
          <w:rFonts w:cstheme="minorHAnsi"/>
          <w:iCs/>
          <w:sz w:val="22"/>
          <w:szCs w:val="22"/>
        </w:rPr>
        <w:t xml:space="preserve"> and </w:t>
      </w:r>
      <w:r w:rsidRPr="001B3B83">
        <w:rPr>
          <w:rFonts w:cstheme="minorHAnsi"/>
          <w:b/>
          <w:bCs/>
          <w:iCs/>
          <w:sz w:val="22"/>
          <w:szCs w:val="22"/>
        </w:rPr>
        <w:t>Kubernetes</w:t>
      </w:r>
    </w:p>
    <w:p w14:paraId="321DBD7B" w14:textId="77777777" w:rsidR="003478A9" w:rsidRPr="00722DCF" w:rsidRDefault="003478A9" w:rsidP="003478A9">
      <w:pPr>
        <w:pStyle w:val="ListParagraph"/>
        <w:numPr>
          <w:ilvl w:val="0"/>
          <w:numId w:val="12"/>
        </w:numPr>
        <w:autoSpaceDE w:val="0"/>
        <w:autoSpaceDN w:val="0"/>
        <w:adjustRightInd w:val="0"/>
        <w:spacing w:after="0" w:line="259" w:lineRule="auto"/>
        <w:jc w:val="both"/>
        <w:rPr>
          <w:rFonts w:ascii="Calibri" w:eastAsia="Calibri" w:hAnsi="Calibri" w:cs="Calibri"/>
          <w:sz w:val="22"/>
          <w:szCs w:val="22"/>
        </w:rPr>
      </w:pPr>
      <w:r w:rsidRPr="00722DCF">
        <w:rPr>
          <w:rFonts w:ascii="Calibri" w:eastAsia="Calibri" w:hAnsi="Calibri" w:cs="Calibri"/>
          <w:sz w:val="22"/>
          <w:szCs w:val="22"/>
        </w:rPr>
        <w:t xml:space="preserve">Experience in using tools like </w:t>
      </w:r>
      <w:r w:rsidRPr="00722DCF">
        <w:rPr>
          <w:rFonts w:ascii="Calibri" w:eastAsia="Calibri" w:hAnsi="Calibri" w:cs="Calibri"/>
          <w:b/>
          <w:bCs/>
          <w:sz w:val="22"/>
          <w:szCs w:val="22"/>
        </w:rPr>
        <w:t>SPLUNK, OpenSearch, DYNATRACE, Big Panda</w:t>
      </w:r>
      <w:r w:rsidRPr="00722DCF">
        <w:rPr>
          <w:rFonts w:ascii="Calibri" w:eastAsia="Calibri" w:hAnsi="Calibri" w:cs="Calibri"/>
          <w:sz w:val="22"/>
          <w:szCs w:val="22"/>
        </w:rPr>
        <w:t xml:space="preserve"> for application monitoring and support.</w:t>
      </w:r>
    </w:p>
    <w:p w14:paraId="39FAE3F7" w14:textId="77777777" w:rsidR="003478A9" w:rsidRPr="00722DCF" w:rsidRDefault="003478A9" w:rsidP="003478A9">
      <w:pPr>
        <w:pStyle w:val="ListParagraph"/>
        <w:numPr>
          <w:ilvl w:val="0"/>
          <w:numId w:val="12"/>
        </w:numPr>
        <w:spacing w:after="0" w:line="259" w:lineRule="auto"/>
        <w:jc w:val="both"/>
        <w:rPr>
          <w:rFonts w:ascii="Calibri" w:eastAsia="Calibri" w:hAnsi="Calibri" w:cs="Calibri"/>
          <w:sz w:val="22"/>
          <w:szCs w:val="22"/>
        </w:rPr>
      </w:pPr>
      <w:r w:rsidRPr="00722DCF">
        <w:rPr>
          <w:rFonts w:ascii="Calibri" w:eastAsia="Calibri" w:hAnsi="Calibri" w:cs="Calibri"/>
          <w:sz w:val="22"/>
          <w:szCs w:val="22"/>
        </w:rPr>
        <w:t xml:space="preserve">Used </w:t>
      </w:r>
      <w:r w:rsidRPr="00722DCF">
        <w:rPr>
          <w:rFonts w:ascii="Calibri" w:eastAsia="Calibri" w:hAnsi="Calibri" w:cs="Calibri"/>
          <w:b/>
          <w:bCs/>
          <w:sz w:val="22"/>
          <w:szCs w:val="22"/>
        </w:rPr>
        <w:t>Jira</w:t>
      </w:r>
      <w:r w:rsidRPr="00722DCF">
        <w:rPr>
          <w:rFonts w:ascii="Calibri" w:eastAsia="Calibri" w:hAnsi="Calibri" w:cs="Calibri"/>
          <w:sz w:val="22"/>
          <w:szCs w:val="22"/>
        </w:rPr>
        <w:t xml:space="preserve"> tool for tracking/updating stories and bugs. </w:t>
      </w:r>
    </w:p>
    <w:p w14:paraId="297AD6DD" w14:textId="524FE0E5" w:rsidR="00D67AE3" w:rsidRPr="00722DCF" w:rsidRDefault="00FF43DB" w:rsidP="00252799">
      <w:pPr>
        <w:pStyle w:val="NoSpacing"/>
        <w:numPr>
          <w:ilvl w:val="0"/>
          <w:numId w:val="12"/>
        </w:numPr>
        <w:jc w:val="both"/>
        <w:rPr>
          <w:rFonts w:cstheme="minorHAnsi"/>
          <w:bCs/>
          <w:iCs/>
          <w:sz w:val="22"/>
          <w:szCs w:val="22"/>
        </w:rPr>
      </w:pPr>
      <w:r w:rsidRPr="00722DCF">
        <w:rPr>
          <w:rFonts w:cstheme="minorHAnsi"/>
          <w:iCs/>
          <w:sz w:val="22"/>
          <w:szCs w:val="22"/>
        </w:rPr>
        <w:t xml:space="preserve">Good experience in </w:t>
      </w:r>
      <w:r w:rsidRPr="00722DCF">
        <w:rPr>
          <w:rFonts w:cstheme="minorHAnsi"/>
          <w:b/>
          <w:iCs/>
          <w:sz w:val="22"/>
          <w:szCs w:val="22"/>
        </w:rPr>
        <w:t>ASP.Net, C# .Net, VB.Ne</w:t>
      </w:r>
      <w:r w:rsidR="00B67968" w:rsidRPr="00722DCF">
        <w:rPr>
          <w:rFonts w:cstheme="minorHAnsi"/>
          <w:b/>
          <w:iCs/>
          <w:sz w:val="22"/>
          <w:szCs w:val="22"/>
        </w:rPr>
        <w:t>t, MVC, Web-API</w:t>
      </w:r>
      <w:r w:rsidR="00B164E4">
        <w:rPr>
          <w:rFonts w:cstheme="minorHAnsi"/>
          <w:b/>
          <w:iCs/>
          <w:sz w:val="22"/>
          <w:szCs w:val="22"/>
        </w:rPr>
        <w:t xml:space="preserve">, </w:t>
      </w:r>
      <w:r w:rsidR="00B164E4" w:rsidRPr="00B164E4">
        <w:rPr>
          <w:rFonts w:cstheme="minorHAnsi"/>
          <w:b/>
          <w:iCs/>
          <w:sz w:val="22"/>
          <w:szCs w:val="22"/>
        </w:rPr>
        <w:t>RESTful</w:t>
      </w:r>
      <w:r w:rsidR="00B164E4" w:rsidRPr="00B164E4">
        <w:rPr>
          <w:rFonts w:cstheme="minorHAnsi"/>
          <w:b/>
          <w:iCs/>
          <w:sz w:val="22"/>
          <w:szCs w:val="22"/>
        </w:rPr>
        <w:t xml:space="preserve"> Services</w:t>
      </w:r>
      <w:r w:rsidR="002005F7" w:rsidRPr="00722DCF">
        <w:rPr>
          <w:rFonts w:cstheme="minorHAnsi"/>
          <w:b/>
          <w:iCs/>
          <w:sz w:val="22"/>
          <w:szCs w:val="22"/>
        </w:rPr>
        <w:t>,</w:t>
      </w:r>
      <w:r w:rsidRPr="00722DCF">
        <w:rPr>
          <w:rFonts w:cstheme="minorHAnsi"/>
          <w:b/>
          <w:iCs/>
          <w:sz w:val="22"/>
          <w:szCs w:val="22"/>
        </w:rPr>
        <w:t xml:space="preserve"> Windows services, ADO. Net, Entity Framework, </w:t>
      </w:r>
      <w:r w:rsidR="003733E6" w:rsidRPr="00722DCF">
        <w:rPr>
          <w:rFonts w:cstheme="minorHAnsi"/>
          <w:b/>
          <w:iCs/>
          <w:sz w:val="22"/>
          <w:szCs w:val="22"/>
        </w:rPr>
        <w:t>Microsoft Azure</w:t>
      </w:r>
      <w:r w:rsidR="00722DCF" w:rsidRPr="00722DCF">
        <w:rPr>
          <w:rFonts w:cstheme="minorHAnsi"/>
          <w:b/>
          <w:iCs/>
          <w:sz w:val="22"/>
          <w:szCs w:val="22"/>
        </w:rPr>
        <w:t>.</w:t>
      </w:r>
    </w:p>
    <w:p w14:paraId="1E173D42" w14:textId="7C95D461" w:rsidR="00F25C15" w:rsidRPr="00722DCF" w:rsidRDefault="00F25C15" w:rsidP="00252799">
      <w:pPr>
        <w:pStyle w:val="NoSpacing"/>
        <w:numPr>
          <w:ilvl w:val="0"/>
          <w:numId w:val="12"/>
        </w:numPr>
        <w:jc w:val="both"/>
        <w:rPr>
          <w:rFonts w:ascii="Calibri" w:eastAsia="Calibri" w:hAnsi="Calibri" w:cs="Calibri"/>
          <w:sz w:val="22"/>
          <w:szCs w:val="22"/>
        </w:rPr>
      </w:pPr>
      <w:r w:rsidRPr="00722DCF">
        <w:rPr>
          <w:rFonts w:ascii="Calibri" w:eastAsia="Calibri" w:hAnsi="Calibri" w:cs="Calibri"/>
          <w:sz w:val="22"/>
          <w:szCs w:val="22"/>
        </w:rPr>
        <w:t>Developed Data Access Layer (DAL), Business Logic layer (BLL) also in implementing Business Processes, Abstract factory as part of Service Oriented Architecture (SOA) using C#.</w:t>
      </w:r>
    </w:p>
    <w:p w14:paraId="22259AC9" w14:textId="0F634B7C" w:rsidR="00F007D1" w:rsidRPr="00722DCF" w:rsidRDefault="00F007D1" w:rsidP="00252799">
      <w:pPr>
        <w:pStyle w:val="NoSpacing"/>
        <w:numPr>
          <w:ilvl w:val="0"/>
          <w:numId w:val="12"/>
        </w:numPr>
        <w:jc w:val="both"/>
        <w:rPr>
          <w:rFonts w:cstheme="minorHAnsi"/>
          <w:iCs/>
          <w:sz w:val="22"/>
          <w:szCs w:val="22"/>
        </w:rPr>
      </w:pPr>
      <w:r w:rsidRPr="00722DCF">
        <w:rPr>
          <w:rFonts w:cstheme="minorHAnsi"/>
          <w:iCs/>
          <w:sz w:val="22"/>
          <w:szCs w:val="22"/>
        </w:rPr>
        <w:t xml:space="preserve">Development experience with </w:t>
      </w:r>
      <w:r w:rsidRPr="00722DCF">
        <w:rPr>
          <w:rFonts w:cstheme="minorHAnsi"/>
          <w:b/>
          <w:bCs/>
          <w:iCs/>
          <w:sz w:val="22"/>
          <w:szCs w:val="22"/>
        </w:rPr>
        <w:t>JavaScript</w:t>
      </w:r>
      <w:r w:rsidR="003478A9" w:rsidRPr="00722DCF">
        <w:rPr>
          <w:rFonts w:cstheme="minorHAnsi"/>
          <w:b/>
          <w:bCs/>
          <w:iCs/>
          <w:sz w:val="22"/>
          <w:szCs w:val="22"/>
        </w:rPr>
        <w:t>, jQuery</w:t>
      </w:r>
      <w:r w:rsidRPr="00722DCF">
        <w:rPr>
          <w:rFonts w:cstheme="minorHAnsi"/>
          <w:iCs/>
          <w:sz w:val="22"/>
          <w:szCs w:val="22"/>
        </w:rPr>
        <w:t xml:space="preserve"> and C# for implementing client side/server-side code in ASP.NET applications.</w:t>
      </w:r>
    </w:p>
    <w:p w14:paraId="47837456" w14:textId="3927F2EE" w:rsidR="00E10EC4" w:rsidRDefault="00E10EC4" w:rsidP="00252799">
      <w:pPr>
        <w:pStyle w:val="NoSpacing"/>
        <w:numPr>
          <w:ilvl w:val="0"/>
          <w:numId w:val="12"/>
        </w:numPr>
        <w:jc w:val="both"/>
        <w:rPr>
          <w:rFonts w:cstheme="minorHAnsi"/>
          <w:iCs/>
          <w:sz w:val="22"/>
          <w:szCs w:val="22"/>
        </w:rPr>
      </w:pPr>
      <w:r w:rsidRPr="00722DCF">
        <w:rPr>
          <w:rFonts w:cstheme="minorHAnsi"/>
          <w:iCs/>
          <w:sz w:val="22"/>
          <w:szCs w:val="22"/>
        </w:rPr>
        <w:t xml:space="preserve">Experience in working with </w:t>
      </w:r>
      <w:r w:rsidRPr="00722DCF">
        <w:rPr>
          <w:rFonts w:cstheme="minorHAnsi"/>
          <w:b/>
          <w:bCs/>
          <w:iCs/>
          <w:sz w:val="22"/>
          <w:szCs w:val="22"/>
        </w:rPr>
        <w:t>Tibco EMS</w:t>
      </w:r>
      <w:r w:rsidRPr="00722DCF">
        <w:rPr>
          <w:rFonts w:cstheme="minorHAnsi"/>
          <w:iCs/>
          <w:sz w:val="22"/>
          <w:szCs w:val="22"/>
        </w:rPr>
        <w:t xml:space="preserve"> Queue listeners.</w:t>
      </w:r>
    </w:p>
    <w:p w14:paraId="7BBAB578" w14:textId="5EBC5077" w:rsidR="00666BB1" w:rsidRPr="00722DCF" w:rsidRDefault="001C32FD" w:rsidP="00252799">
      <w:pPr>
        <w:pStyle w:val="NoSpacing"/>
        <w:numPr>
          <w:ilvl w:val="0"/>
          <w:numId w:val="12"/>
        </w:numPr>
        <w:jc w:val="both"/>
        <w:rPr>
          <w:rFonts w:cstheme="minorHAnsi"/>
          <w:iCs/>
          <w:sz w:val="22"/>
          <w:szCs w:val="22"/>
        </w:rPr>
      </w:pPr>
      <w:r w:rsidRPr="00722DCF">
        <w:rPr>
          <w:rFonts w:cstheme="minorHAnsi"/>
          <w:iCs/>
          <w:sz w:val="22"/>
          <w:szCs w:val="22"/>
        </w:rPr>
        <w:t xml:space="preserve">Worked on </w:t>
      </w:r>
      <w:r w:rsidRPr="00722DCF">
        <w:rPr>
          <w:rFonts w:cstheme="minorHAnsi"/>
          <w:b/>
          <w:bCs/>
          <w:iCs/>
          <w:sz w:val="22"/>
          <w:szCs w:val="22"/>
        </w:rPr>
        <w:t>IIS</w:t>
      </w:r>
      <w:r w:rsidRPr="00722DCF">
        <w:rPr>
          <w:rFonts w:cstheme="minorHAnsi"/>
          <w:iCs/>
          <w:sz w:val="22"/>
          <w:szCs w:val="22"/>
        </w:rPr>
        <w:t xml:space="preserve"> related activities for hosting services, setting up app pools. </w:t>
      </w:r>
      <w:r w:rsidR="00666BB1" w:rsidRPr="00722DCF">
        <w:rPr>
          <w:rFonts w:cstheme="minorHAnsi"/>
          <w:iCs/>
          <w:sz w:val="22"/>
          <w:szCs w:val="22"/>
        </w:rPr>
        <w:t xml:space="preserve">Worked on </w:t>
      </w:r>
      <w:proofErr w:type="spellStart"/>
      <w:r w:rsidR="00666BB1" w:rsidRPr="00722DCF">
        <w:rPr>
          <w:rFonts w:cstheme="minorHAnsi"/>
          <w:b/>
          <w:bCs/>
          <w:iCs/>
          <w:sz w:val="22"/>
          <w:szCs w:val="22"/>
        </w:rPr>
        <w:t>Nlog</w:t>
      </w:r>
      <w:proofErr w:type="spellEnd"/>
      <w:r w:rsidR="00666BB1" w:rsidRPr="00722DCF">
        <w:rPr>
          <w:rFonts w:cstheme="minorHAnsi"/>
          <w:iCs/>
          <w:sz w:val="22"/>
          <w:szCs w:val="22"/>
        </w:rPr>
        <w:t xml:space="preserve"> for logging details</w:t>
      </w:r>
      <w:r w:rsidRPr="00722DCF">
        <w:rPr>
          <w:rFonts w:cstheme="minorHAnsi"/>
          <w:iCs/>
          <w:sz w:val="22"/>
          <w:szCs w:val="22"/>
        </w:rPr>
        <w:t>.</w:t>
      </w:r>
    </w:p>
    <w:p w14:paraId="4663E0A2" w14:textId="1B3874D2" w:rsidR="00B76870" w:rsidRDefault="000E6420" w:rsidP="00B76870">
      <w:pPr>
        <w:pStyle w:val="NoSpacing"/>
        <w:numPr>
          <w:ilvl w:val="0"/>
          <w:numId w:val="12"/>
        </w:numPr>
        <w:jc w:val="both"/>
        <w:rPr>
          <w:rFonts w:cstheme="minorHAnsi"/>
          <w:iCs/>
          <w:sz w:val="22"/>
          <w:szCs w:val="22"/>
        </w:rPr>
      </w:pPr>
      <w:r w:rsidRPr="00722DCF">
        <w:rPr>
          <w:rFonts w:cstheme="minorHAnsi"/>
          <w:iCs/>
          <w:sz w:val="22"/>
          <w:szCs w:val="22"/>
        </w:rPr>
        <w:t xml:space="preserve">Experience in setting up automatic jobs using PowerShell/task schedulers or DB </w:t>
      </w:r>
      <w:proofErr w:type="spellStart"/>
      <w:r w:rsidRPr="00722DCF">
        <w:rPr>
          <w:rFonts w:cstheme="minorHAnsi"/>
          <w:iCs/>
          <w:sz w:val="22"/>
          <w:szCs w:val="22"/>
        </w:rPr>
        <w:t>cron</w:t>
      </w:r>
      <w:proofErr w:type="spellEnd"/>
      <w:r w:rsidRPr="00722DCF">
        <w:rPr>
          <w:rFonts w:cstheme="minorHAnsi"/>
          <w:iCs/>
          <w:sz w:val="22"/>
          <w:szCs w:val="22"/>
        </w:rPr>
        <w:t xml:space="preserve"> jobs.</w:t>
      </w:r>
    </w:p>
    <w:p w14:paraId="25C4D361" w14:textId="73FECC93" w:rsidR="00B76870" w:rsidRPr="00B76870" w:rsidRDefault="00B76870" w:rsidP="00B76870">
      <w:pPr>
        <w:pStyle w:val="NoSpacing"/>
        <w:numPr>
          <w:ilvl w:val="0"/>
          <w:numId w:val="12"/>
        </w:numPr>
        <w:jc w:val="both"/>
        <w:rPr>
          <w:rFonts w:cstheme="minorHAnsi"/>
          <w:iCs/>
          <w:sz w:val="22"/>
          <w:szCs w:val="22"/>
        </w:rPr>
      </w:pPr>
      <w:r>
        <w:rPr>
          <w:rFonts w:cstheme="minorHAnsi"/>
          <w:iCs/>
          <w:sz w:val="22"/>
          <w:szCs w:val="22"/>
        </w:rPr>
        <w:t xml:space="preserve">Experience in working with </w:t>
      </w:r>
      <w:r w:rsidRPr="00B76870">
        <w:rPr>
          <w:rFonts w:cstheme="minorHAnsi"/>
          <w:b/>
          <w:bCs/>
          <w:iCs/>
          <w:sz w:val="22"/>
          <w:szCs w:val="22"/>
        </w:rPr>
        <w:t>Liquibase</w:t>
      </w:r>
      <w:r>
        <w:rPr>
          <w:rFonts w:cstheme="minorHAnsi"/>
          <w:iCs/>
          <w:sz w:val="22"/>
          <w:szCs w:val="22"/>
        </w:rPr>
        <w:t xml:space="preserve"> for deploying DB related changes.</w:t>
      </w:r>
    </w:p>
    <w:p w14:paraId="4519CE1F" w14:textId="3362E019" w:rsidR="00BC7E2C" w:rsidRPr="00722DCF" w:rsidRDefault="00BC7E2C" w:rsidP="00B45252">
      <w:pPr>
        <w:pStyle w:val="NoSpacing"/>
        <w:numPr>
          <w:ilvl w:val="0"/>
          <w:numId w:val="12"/>
        </w:numPr>
        <w:jc w:val="both"/>
        <w:rPr>
          <w:rFonts w:cstheme="minorHAnsi"/>
          <w:iCs/>
          <w:sz w:val="22"/>
          <w:szCs w:val="22"/>
        </w:rPr>
      </w:pPr>
      <w:r w:rsidRPr="00722DCF">
        <w:rPr>
          <w:rFonts w:cstheme="minorHAnsi"/>
          <w:iCs/>
          <w:sz w:val="22"/>
          <w:szCs w:val="22"/>
        </w:rPr>
        <w:t xml:space="preserve">Developed </w:t>
      </w:r>
      <w:r w:rsidRPr="00722DCF">
        <w:rPr>
          <w:rFonts w:cstheme="minorHAnsi"/>
          <w:b/>
          <w:bCs/>
          <w:iCs/>
          <w:sz w:val="22"/>
          <w:szCs w:val="22"/>
        </w:rPr>
        <w:t>SSIS</w:t>
      </w:r>
      <w:r w:rsidRPr="00722DCF">
        <w:rPr>
          <w:rFonts w:cstheme="minorHAnsi"/>
          <w:iCs/>
          <w:sz w:val="22"/>
          <w:szCs w:val="22"/>
        </w:rPr>
        <w:t xml:space="preserve"> packages for various ETL related tasks.</w:t>
      </w:r>
    </w:p>
    <w:p w14:paraId="1761A3FA" w14:textId="0BB7F3B3" w:rsidR="00FF43DB" w:rsidRPr="00722DCF" w:rsidRDefault="003478A9" w:rsidP="00252799">
      <w:pPr>
        <w:pStyle w:val="NoSpacing"/>
        <w:numPr>
          <w:ilvl w:val="0"/>
          <w:numId w:val="12"/>
        </w:numPr>
        <w:jc w:val="both"/>
        <w:rPr>
          <w:rFonts w:cstheme="minorHAnsi"/>
          <w:iCs/>
          <w:sz w:val="22"/>
          <w:szCs w:val="22"/>
        </w:rPr>
      </w:pPr>
      <w:r w:rsidRPr="00722DCF">
        <w:rPr>
          <w:rFonts w:cstheme="minorHAnsi"/>
          <w:iCs/>
          <w:sz w:val="22"/>
          <w:szCs w:val="22"/>
        </w:rPr>
        <w:t>Knowledge</w:t>
      </w:r>
      <w:r w:rsidR="00FF43DB" w:rsidRPr="00722DCF">
        <w:rPr>
          <w:rFonts w:cstheme="minorHAnsi"/>
          <w:iCs/>
          <w:sz w:val="22"/>
          <w:szCs w:val="22"/>
        </w:rPr>
        <w:t xml:space="preserve"> in building Continuous Integration (CI) &amp; Continuous Deployment/Delivery (CD) pipeline as an iterative process using Jenkins. </w:t>
      </w:r>
    </w:p>
    <w:p w14:paraId="7C14B7B6" w14:textId="6E33EF15" w:rsidR="00FF43DB" w:rsidRPr="00722DCF" w:rsidRDefault="00FF43DB" w:rsidP="00252799">
      <w:pPr>
        <w:pStyle w:val="NoSpacing"/>
        <w:numPr>
          <w:ilvl w:val="0"/>
          <w:numId w:val="12"/>
        </w:numPr>
        <w:jc w:val="both"/>
        <w:rPr>
          <w:rFonts w:cstheme="minorHAnsi"/>
          <w:iCs/>
          <w:sz w:val="22"/>
          <w:szCs w:val="22"/>
        </w:rPr>
      </w:pPr>
      <w:r w:rsidRPr="00722DCF">
        <w:rPr>
          <w:rFonts w:cstheme="minorHAnsi"/>
          <w:iCs/>
          <w:sz w:val="22"/>
          <w:szCs w:val="22"/>
        </w:rPr>
        <w:t xml:space="preserve">Good work experience on </w:t>
      </w:r>
      <w:r w:rsidRPr="00722DCF">
        <w:rPr>
          <w:rFonts w:cstheme="minorHAnsi"/>
          <w:b/>
          <w:bCs/>
          <w:iCs/>
          <w:sz w:val="22"/>
          <w:szCs w:val="22"/>
        </w:rPr>
        <w:t>Windows</w:t>
      </w:r>
      <w:r w:rsidR="001C130D" w:rsidRPr="00722DCF">
        <w:rPr>
          <w:rFonts w:cstheme="minorHAnsi"/>
          <w:iCs/>
          <w:sz w:val="22"/>
          <w:szCs w:val="22"/>
        </w:rPr>
        <w:t xml:space="preserve"> and</w:t>
      </w:r>
      <w:r w:rsidRPr="00722DCF">
        <w:rPr>
          <w:rFonts w:cstheme="minorHAnsi"/>
          <w:iCs/>
          <w:sz w:val="22"/>
          <w:szCs w:val="22"/>
        </w:rPr>
        <w:t xml:space="preserve"> </w:t>
      </w:r>
      <w:r w:rsidRPr="00722DCF">
        <w:rPr>
          <w:rFonts w:cstheme="minorHAnsi"/>
          <w:b/>
          <w:bCs/>
          <w:iCs/>
          <w:sz w:val="22"/>
          <w:szCs w:val="22"/>
        </w:rPr>
        <w:t>Linux</w:t>
      </w:r>
      <w:r w:rsidR="001C130D" w:rsidRPr="00722DCF">
        <w:rPr>
          <w:rFonts w:cstheme="minorHAnsi"/>
          <w:iCs/>
          <w:sz w:val="22"/>
          <w:szCs w:val="22"/>
        </w:rPr>
        <w:t xml:space="preserve"> platforms</w:t>
      </w:r>
    </w:p>
    <w:p w14:paraId="48B1E5C4" w14:textId="7CDE659E" w:rsidR="00B52742" w:rsidRDefault="00FF43DB" w:rsidP="00252799">
      <w:pPr>
        <w:pStyle w:val="NoSpacing"/>
        <w:numPr>
          <w:ilvl w:val="0"/>
          <w:numId w:val="12"/>
        </w:numPr>
        <w:jc w:val="both"/>
        <w:rPr>
          <w:rFonts w:cstheme="minorHAnsi"/>
          <w:iCs/>
          <w:sz w:val="22"/>
          <w:szCs w:val="22"/>
        </w:rPr>
      </w:pPr>
      <w:r w:rsidRPr="00722DCF">
        <w:rPr>
          <w:rFonts w:cstheme="minorHAnsi"/>
          <w:iCs/>
          <w:sz w:val="22"/>
          <w:szCs w:val="22"/>
        </w:rPr>
        <w:t xml:space="preserve">Worked on Version control tools like </w:t>
      </w:r>
      <w:r w:rsidRPr="00722DCF">
        <w:rPr>
          <w:rFonts w:cstheme="minorHAnsi"/>
          <w:b/>
          <w:bCs/>
          <w:iCs/>
          <w:sz w:val="22"/>
          <w:szCs w:val="22"/>
        </w:rPr>
        <w:t>Git</w:t>
      </w:r>
      <w:r w:rsidRPr="00722DCF">
        <w:rPr>
          <w:rFonts w:cstheme="minorHAnsi"/>
          <w:iCs/>
          <w:sz w:val="22"/>
          <w:szCs w:val="22"/>
        </w:rPr>
        <w:t xml:space="preserve">, </w:t>
      </w:r>
      <w:r w:rsidR="001C130D" w:rsidRPr="00722DCF">
        <w:rPr>
          <w:rFonts w:cstheme="minorHAnsi"/>
          <w:iCs/>
          <w:sz w:val="22"/>
          <w:szCs w:val="22"/>
        </w:rPr>
        <w:t>Bitbucket</w:t>
      </w:r>
      <w:r w:rsidR="00BC7E2C" w:rsidRPr="00722DCF">
        <w:rPr>
          <w:rFonts w:cstheme="minorHAnsi"/>
          <w:iCs/>
          <w:sz w:val="22"/>
          <w:szCs w:val="22"/>
        </w:rPr>
        <w:t xml:space="preserve">, </w:t>
      </w:r>
      <w:r w:rsidR="00BC7E2C" w:rsidRPr="00722DCF">
        <w:rPr>
          <w:rFonts w:cstheme="minorHAnsi"/>
          <w:b/>
          <w:bCs/>
          <w:iCs/>
          <w:sz w:val="22"/>
          <w:szCs w:val="22"/>
        </w:rPr>
        <w:t>TFS</w:t>
      </w:r>
      <w:r w:rsidR="00BC7E2C" w:rsidRPr="00722DCF">
        <w:rPr>
          <w:rFonts w:cstheme="minorHAnsi"/>
          <w:iCs/>
          <w:sz w:val="22"/>
          <w:szCs w:val="22"/>
        </w:rPr>
        <w:t xml:space="preserve">, </w:t>
      </w:r>
      <w:r w:rsidR="00BC7E2C" w:rsidRPr="00722DCF">
        <w:rPr>
          <w:rFonts w:cstheme="minorHAnsi"/>
          <w:b/>
          <w:bCs/>
          <w:iCs/>
          <w:sz w:val="22"/>
          <w:szCs w:val="22"/>
        </w:rPr>
        <w:t>SVN</w:t>
      </w:r>
      <w:r w:rsidRPr="00722DCF">
        <w:rPr>
          <w:rFonts w:cstheme="minorHAnsi"/>
          <w:iCs/>
          <w:sz w:val="22"/>
          <w:szCs w:val="22"/>
        </w:rPr>
        <w:t xml:space="preserve"> and used Atlassian tools like Jira, Bitbucket, Confluence</w:t>
      </w:r>
    </w:p>
    <w:p w14:paraId="08E9B005" w14:textId="6E1D3C26" w:rsidR="00195FA0" w:rsidRDefault="00195FA0" w:rsidP="00195FA0">
      <w:pPr>
        <w:pStyle w:val="NoSpacing"/>
        <w:numPr>
          <w:ilvl w:val="0"/>
          <w:numId w:val="12"/>
        </w:numPr>
        <w:jc w:val="both"/>
        <w:rPr>
          <w:rFonts w:cstheme="minorHAnsi"/>
          <w:iCs/>
          <w:sz w:val="22"/>
          <w:szCs w:val="22"/>
        </w:rPr>
      </w:pPr>
      <w:r>
        <w:rPr>
          <w:rFonts w:cstheme="minorHAnsi"/>
          <w:iCs/>
          <w:sz w:val="22"/>
          <w:szCs w:val="22"/>
        </w:rPr>
        <w:t xml:space="preserve">Strong knowledge in </w:t>
      </w:r>
      <w:r>
        <w:rPr>
          <w:rFonts w:cstheme="minorHAnsi"/>
          <w:b/>
          <w:iCs/>
          <w:sz w:val="22"/>
          <w:szCs w:val="22"/>
        </w:rPr>
        <w:t xml:space="preserve">SQL server Reporting (SSRS), SQL Server Integration Services (SSIS), SQL queries, stored procedures, views, </w:t>
      </w:r>
      <w:proofErr w:type="gramStart"/>
      <w:r>
        <w:rPr>
          <w:rFonts w:cstheme="minorHAnsi"/>
          <w:b/>
          <w:iCs/>
          <w:sz w:val="22"/>
          <w:szCs w:val="22"/>
        </w:rPr>
        <w:t>joins</w:t>
      </w:r>
      <w:proofErr w:type="gramEnd"/>
      <w:r>
        <w:rPr>
          <w:rFonts w:cstheme="minorHAnsi"/>
          <w:b/>
          <w:iCs/>
          <w:sz w:val="22"/>
          <w:szCs w:val="22"/>
        </w:rPr>
        <w:t>, triggers, functions and schemas</w:t>
      </w:r>
    </w:p>
    <w:p w14:paraId="5919153D" w14:textId="1360D6F0" w:rsidR="00FF43DB" w:rsidRPr="00722DCF" w:rsidRDefault="003478A9" w:rsidP="00252799">
      <w:pPr>
        <w:pStyle w:val="NoSpacing"/>
        <w:numPr>
          <w:ilvl w:val="0"/>
          <w:numId w:val="12"/>
        </w:numPr>
        <w:jc w:val="both"/>
        <w:rPr>
          <w:rFonts w:cstheme="minorHAnsi"/>
          <w:iCs/>
          <w:sz w:val="22"/>
          <w:szCs w:val="22"/>
        </w:rPr>
      </w:pPr>
      <w:r w:rsidRPr="00722DCF">
        <w:rPr>
          <w:rFonts w:cstheme="minorHAnsi"/>
          <w:iCs/>
          <w:sz w:val="22"/>
          <w:szCs w:val="22"/>
        </w:rPr>
        <w:t>Experience in working on applications related to Banking, Financial and Manufacturing domains</w:t>
      </w:r>
      <w:r w:rsidR="00FF43DB" w:rsidRPr="00722DCF">
        <w:rPr>
          <w:rFonts w:cstheme="minorHAnsi"/>
          <w:iCs/>
          <w:sz w:val="22"/>
          <w:szCs w:val="22"/>
        </w:rPr>
        <w:t>.</w:t>
      </w:r>
    </w:p>
    <w:p w14:paraId="0D2DC713" w14:textId="77777777" w:rsidR="00D67F0A" w:rsidRPr="00722DCF" w:rsidRDefault="00D67F0A" w:rsidP="00252799">
      <w:pPr>
        <w:pStyle w:val="NoSpacing"/>
        <w:numPr>
          <w:ilvl w:val="0"/>
          <w:numId w:val="12"/>
        </w:numPr>
        <w:jc w:val="both"/>
        <w:rPr>
          <w:rFonts w:cstheme="minorHAnsi"/>
          <w:iCs/>
          <w:sz w:val="22"/>
          <w:szCs w:val="22"/>
        </w:rPr>
      </w:pPr>
      <w:r w:rsidRPr="00722DCF">
        <w:rPr>
          <w:rFonts w:cstheme="minorHAnsi"/>
          <w:iCs/>
          <w:sz w:val="22"/>
          <w:szCs w:val="22"/>
        </w:rPr>
        <w:t xml:space="preserve">Worked on Presentation layer, Business layer and Data layer of the architecture. </w:t>
      </w:r>
    </w:p>
    <w:p w14:paraId="303AE6D1" w14:textId="4EC091D4" w:rsidR="00D67F0A" w:rsidRPr="00722DCF" w:rsidRDefault="00D67F0A" w:rsidP="00252799">
      <w:pPr>
        <w:pStyle w:val="NoSpacing"/>
        <w:numPr>
          <w:ilvl w:val="0"/>
          <w:numId w:val="12"/>
        </w:numPr>
        <w:jc w:val="both"/>
        <w:rPr>
          <w:rFonts w:cstheme="minorHAnsi"/>
          <w:iCs/>
          <w:sz w:val="22"/>
          <w:szCs w:val="22"/>
        </w:rPr>
      </w:pPr>
      <w:r w:rsidRPr="00722DCF">
        <w:rPr>
          <w:rFonts w:cstheme="minorHAnsi"/>
          <w:iCs/>
          <w:sz w:val="22"/>
          <w:szCs w:val="22"/>
        </w:rPr>
        <w:t xml:space="preserve">Experience in writing Data Access Layers using ADO.NET Entity </w:t>
      </w:r>
      <w:r w:rsidR="00E10EC4" w:rsidRPr="00722DCF">
        <w:rPr>
          <w:rFonts w:cstheme="minorHAnsi"/>
          <w:iCs/>
          <w:sz w:val="22"/>
          <w:szCs w:val="22"/>
        </w:rPr>
        <w:t>Framework</w:t>
      </w:r>
      <w:r w:rsidRPr="00722DCF">
        <w:rPr>
          <w:rFonts w:cstheme="minorHAnsi"/>
          <w:iCs/>
          <w:sz w:val="22"/>
          <w:szCs w:val="22"/>
        </w:rPr>
        <w:t xml:space="preserve"> and LINQ to SQL.</w:t>
      </w:r>
    </w:p>
    <w:p w14:paraId="35BAA9E6" w14:textId="56BC9141" w:rsidR="00BD1884" w:rsidRDefault="00BD1884" w:rsidP="00252799">
      <w:pPr>
        <w:pStyle w:val="NoSpacing"/>
        <w:numPr>
          <w:ilvl w:val="0"/>
          <w:numId w:val="12"/>
        </w:numPr>
        <w:jc w:val="both"/>
        <w:rPr>
          <w:rFonts w:cstheme="minorHAnsi"/>
          <w:iCs/>
          <w:sz w:val="22"/>
          <w:szCs w:val="22"/>
        </w:rPr>
      </w:pPr>
      <w:r w:rsidRPr="00722DCF">
        <w:rPr>
          <w:rFonts w:cstheme="minorHAnsi"/>
          <w:iCs/>
          <w:sz w:val="22"/>
          <w:szCs w:val="22"/>
        </w:rPr>
        <w:t>Worked on Windows server and DB2 server migration activities</w:t>
      </w:r>
      <w:r w:rsidR="00E10EC4" w:rsidRPr="00722DCF">
        <w:rPr>
          <w:rFonts w:cstheme="minorHAnsi"/>
          <w:iCs/>
          <w:sz w:val="22"/>
          <w:szCs w:val="22"/>
        </w:rPr>
        <w:t>.</w:t>
      </w:r>
    </w:p>
    <w:p w14:paraId="733E510C" w14:textId="77777777" w:rsidR="00195FA0" w:rsidRPr="00195FA0" w:rsidRDefault="00195FA0" w:rsidP="00195FA0">
      <w:pPr>
        <w:pStyle w:val="NoSpacing"/>
        <w:numPr>
          <w:ilvl w:val="0"/>
          <w:numId w:val="12"/>
        </w:numPr>
        <w:jc w:val="both"/>
        <w:rPr>
          <w:rFonts w:cstheme="minorHAnsi"/>
          <w:iCs/>
          <w:sz w:val="22"/>
          <w:szCs w:val="22"/>
        </w:rPr>
      </w:pPr>
      <w:r w:rsidRPr="00195FA0">
        <w:rPr>
          <w:rFonts w:cstheme="minorHAnsi"/>
          <w:iCs/>
          <w:sz w:val="22"/>
          <w:szCs w:val="22"/>
          <w:lang w:val="en-IN"/>
        </w:rPr>
        <w:t xml:space="preserve">Regular interaction with customers and business team for training and providing demos to users before every release. </w:t>
      </w:r>
    </w:p>
    <w:p w14:paraId="471FEEFB" w14:textId="2EC79112" w:rsidR="00195FA0" w:rsidRDefault="00195FA0" w:rsidP="00195FA0">
      <w:pPr>
        <w:numPr>
          <w:ilvl w:val="0"/>
          <w:numId w:val="12"/>
        </w:numPr>
        <w:spacing w:after="0" w:line="240" w:lineRule="auto"/>
        <w:jc w:val="both"/>
        <w:rPr>
          <w:rFonts w:ascii="Calibri" w:hAnsi="Calibri" w:cs="Arial"/>
          <w:color w:val="000000"/>
          <w:sz w:val="22"/>
          <w:szCs w:val="22"/>
        </w:rPr>
      </w:pPr>
      <w:r w:rsidRPr="00621A1B">
        <w:rPr>
          <w:rFonts w:ascii="Calibri" w:hAnsi="Calibri" w:cs="Arial"/>
          <w:color w:val="000000"/>
          <w:sz w:val="22"/>
          <w:szCs w:val="22"/>
        </w:rPr>
        <w:lastRenderedPageBreak/>
        <w:t>Proficient in developing intranet, N–</w:t>
      </w:r>
      <w:r w:rsidR="001B3B83" w:rsidRPr="00621A1B">
        <w:rPr>
          <w:rFonts w:ascii="Calibri" w:hAnsi="Calibri" w:cs="Arial"/>
          <w:color w:val="000000"/>
          <w:sz w:val="22"/>
          <w:szCs w:val="22"/>
        </w:rPr>
        <w:t>tier,</w:t>
      </w:r>
      <w:r w:rsidRPr="00621A1B">
        <w:rPr>
          <w:rFonts w:ascii="Calibri" w:hAnsi="Calibri" w:cs="Arial"/>
          <w:color w:val="000000"/>
          <w:sz w:val="22"/>
          <w:szCs w:val="22"/>
        </w:rPr>
        <w:t xml:space="preserve"> Service Oriented Architecture (SOA), Client Server applications, Server less Architecture and well versed with Middleware, Back end, Front end and UI </w:t>
      </w:r>
      <w:r w:rsidR="001B3B83" w:rsidRPr="00621A1B">
        <w:rPr>
          <w:rFonts w:ascii="Calibri" w:hAnsi="Calibri" w:cs="Arial"/>
          <w:color w:val="000000"/>
          <w:sz w:val="22"/>
          <w:szCs w:val="22"/>
        </w:rPr>
        <w:t xml:space="preserve">development </w:t>
      </w:r>
      <w:r w:rsidR="00BF236E" w:rsidRPr="00621A1B">
        <w:rPr>
          <w:rFonts w:ascii="Calibri" w:hAnsi="Calibri" w:cs="Arial"/>
          <w:color w:val="000000"/>
          <w:sz w:val="22"/>
          <w:szCs w:val="22"/>
        </w:rPr>
        <w:t>using C#</w:t>
      </w:r>
      <w:r w:rsidRPr="00621A1B">
        <w:rPr>
          <w:rFonts w:ascii="Calibri" w:hAnsi="Calibri" w:cs="Arial"/>
          <w:color w:val="000000"/>
          <w:sz w:val="22"/>
          <w:szCs w:val="22"/>
        </w:rPr>
        <w:t>, ASP.NET, ADO.NET, Web Services, WCF and SQL Server 05/08/12. </w:t>
      </w:r>
    </w:p>
    <w:p w14:paraId="557CE67C" w14:textId="77777777" w:rsidR="00195FA0" w:rsidRPr="00621A1B" w:rsidRDefault="00195FA0" w:rsidP="00195FA0">
      <w:pPr>
        <w:numPr>
          <w:ilvl w:val="0"/>
          <w:numId w:val="12"/>
        </w:numPr>
        <w:spacing w:after="0" w:line="240" w:lineRule="auto"/>
        <w:jc w:val="both"/>
        <w:rPr>
          <w:rFonts w:ascii="Calibri" w:hAnsi="Calibri" w:cs="Arial"/>
          <w:color w:val="000000"/>
          <w:sz w:val="22"/>
          <w:szCs w:val="22"/>
        </w:rPr>
      </w:pPr>
      <w:r w:rsidRPr="00621A1B">
        <w:rPr>
          <w:rFonts w:ascii="Calibri" w:hAnsi="Calibri" w:cs="Arial"/>
          <w:color w:val="000000"/>
          <w:sz w:val="22"/>
          <w:szCs w:val="22"/>
        </w:rPr>
        <w:t xml:space="preserve">Excellent in designing and developing database-driven applications using Microsoft SQL Server along with </w:t>
      </w:r>
      <w:r w:rsidRPr="00195FA0">
        <w:rPr>
          <w:rFonts w:ascii="Calibri" w:hAnsi="Calibri" w:cs="Arial"/>
          <w:b/>
          <w:bCs/>
          <w:color w:val="000000"/>
          <w:sz w:val="22"/>
          <w:szCs w:val="22"/>
        </w:rPr>
        <w:t>ADO.NET, Entity Framework.</w:t>
      </w:r>
    </w:p>
    <w:p w14:paraId="29E1A3E6" w14:textId="528473EB" w:rsidR="00195FA0" w:rsidRDefault="00195FA0" w:rsidP="00195FA0">
      <w:pPr>
        <w:pStyle w:val="NoSpacing"/>
        <w:numPr>
          <w:ilvl w:val="0"/>
          <w:numId w:val="12"/>
        </w:numPr>
        <w:jc w:val="both"/>
        <w:rPr>
          <w:rFonts w:cstheme="minorHAnsi"/>
          <w:iCs/>
          <w:sz w:val="22"/>
          <w:szCs w:val="22"/>
        </w:rPr>
      </w:pPr>
      <w:r w:rsidRPr="00195FA0">
        <w:rPr>
          <w:rFonts w:cstheme="minorHAnsi"/>
          <w:iCs/>
          <w:sz w:val="22"/>
          <w:szCs w:val="22"/>
        </w:rPr>
        <w:t xml:space="preserve">Worked in Agile Methodology </w:t>
      </w:r>
      <w:r>
        <w:rPr>
          <w:rFonts w:cstheme="minorHAnsi"/>
          <w:iCs/>
          <w:sz w:val="22"/>
          <w:szCs w:val="22"/>
        </w:rPr>
        <w:t xml:space="preserve">and </w:t>
      </w:r>
      <w:r w:rsidRPr="00195FA0">
        <w:rPr>
          <w:rFonts w:cstheme="minorHAnsi"/>
          <w:iCs/>
          <w:sz w:val="22"/>
          <w:szCs w:val="22"/>
        </w:rPr>
        <w:t>Waterfall Methodology</w:t>
      </w:r>
    </w:p>
    <w:p w14:paraId="1B81FA52" w14:textId="77777777" w:rsidR="00195FA0" w:rsidRDefault="00195FA0" w:rsidP="00195FA0">
      <w:pPr>
        <w:numPr>
          <w:ilvl w:val="0"/>
          <w:numId w:val="12"/>
        </w:numPr>
        <w:spacing w:after="0" w:line="240" w:lineRule="auto"/>
        <w:jc w:val="both"/>
        <w:rPr>
          <w:rFonts w:ascii="Calibri" w:hAnsi="Calibri" w:cs="Arial"/>
          <w:color w:val="000000"/>
          <w:sz w:val="22"/>
          <w:szCs w:val="22"/>
        </w:rPr>
      </w:pPr>
      <w:r w:rsidRPr="00621A1B">
        <w:rPr>
          <w:rFonts w:ascii="Calibri" w:hAnsi="Calibri" w:cs="Arial"/>
          <w:color w:val="000000"/>
          <w:sz w:val="22"/>
          <w:szCs w:val="22"/>
        </w:rPr>
        <w:t>Expertise in implementing .NET Security features including Code Access security, Role Based securities</w:t>
      </w:r>
    </w:p>
    <w:p w14:paraId="1C6A5932" w14:textId="37F3B6A2" w:rsidR="00BF236E" w:rsidRDefault="00BF236E" w:rsidP="00195FA0">
      <w:pPr>
        <w:numPr>
          <w:ilvl w:val="0"/>
          <w:numId w:val="12"/>
        </w:numPr>
        <w:spacing w:after="0" w:line="240" w:lineRule="auto"/>
        <w:jc w:val="both"/>
        <w:rPr>
          <w:rFonts w:ascii="Calibri" w:hAnsi="Calibri" w:cs="Arial"/>
          <w:color w:val="000000"/>
          <w:sz w:val="22"/>
          <w:szCs w:val="22"/>
        </w:rPr>
      </w:pPr>
      <w:r>
        <w:rPr>
          <w:rFonts w:ascii="Calibri" w:hAnsi="Calibri" w:cs="Arial"/>
          <w:color w:val="000000"/>
          <w:sz w:val="22"/>
          <w:szCs w:val="22"/>
        </w:rPr>
        <w:t xml:space="preserve">Knowledge </w:t>
      </w:r>
      <w:proofErr w:type="gramStart"/>
      <w:r>
        <w:rPr>
          <w:rFonts w:ascii="Calibri" w:hAnsi="Calibri" w:cs="Arial"/>
          <w:color w:val="000000"/>
          <w:sz w:val="22"/>
          <w:szCs w:val="22"/>
        </w:rPr>
        <w:t>on</w:t>
      </w:r>
      <w:proofErr w:type="gramEnd"/>
      <w:r>
        <w:rPr>
          <w:rFonts w:ascii="Calibri" w:hAnsi="Calibri" w:cs="Arial"/>
          <w:color w:val="000000"/>
          <w:sz w:val="22"/>
          <w:szCs w:val="22"/>
        </w:rPr>
        <w:t xml:space="preserve"> NO SQL Databases like </w:t>
      </w:r>
      <w:proofErr w:type="spellStart"/>
      <w:r>
        <w:rPr>
          <w:rFonts w:ascii="Calibri" w:hAnsi="Calibri" w:cs="Arial"/>
          <w:color w:val="000000"/>
          <w:sz w:val="22"/>
          <w:szCs w:val="22"/>
        </w:rPr>
        <w:t>CouchBase</w:t>
      </w:r>
      <w:proofErr w:type="spellEnd"/>
      <w:r>
        <w:rPr>
          <w:rFonts w:ascii="Calibri" w:hAnsi="Calibri" w:cs="Arial"/>
          <w:color w:val="000000"/>
          <w:sz w:val="22"/>
          <w:szCs w:val="22"/>
        </w:rPr>
        <w:t>.</w:t>
      </w:r>
    </w:p>
    <w:p w14:paraId="35B929B6" w14:textId="77777777" w:rsidR="00195FA0" w:rsidRPr="00195FA0" w:rsidRDefault="00195FA0" w:rsidP="00B76870">
      <w:pPr>
        <w:pStyle w:val="NoSpacing"/>
        <w:ind w:left="720"/>
        <w:jc w:val="both"/>
        <w:rPr>
          <w:rFonts w:cstheme="minorHAnsi"/>
          <w:iCs/>
          <w:sz w:val="22"/>
          <w:szCs w:val="22"/>
        </w:rPr>
      </w:pPr>
    </w:p>
    <w:p w14:paraId="7C4F70A4" w14:textId="77777777" w:rsidR="00873883" w:rsidRPr="006D0280" w:rsidRDefault="00873883" w:rsidP="00873883">
      <w:pPr>
        <w:pStyle w:val="NoSpacing"/>
        <w:jc w:val="both"/>
        <w:rPr>
          <w:rFonts w:cstheme="minorHAnsi"/>
          <w:iCs/>
          <w:sz w:val="21"/>
          <w:szCs w:val="21"/>
        </w:rPr>
      </w:pPr>
    </w:p>
    <w:p w14:paraId="6037DC6E" w14:textId="12EAF117" w:rsidR="00026CA3" w:rsidRPr="00252799" w:rsidRDefault="00026CA3" w:rsidP="00252799">
      <w:pPr>
        <w:pStyle w:val="NoSpacing"/>
        <w:ind w:left="720"/>
        <w:jc w:val="both"/>
        <w:rPr>
          <w:rFonts w:cstheme="minorHAnsi"/>
          <w:iCs/>
          <w:sz w:val="22"/>
          <w:szCs w:val="22"/>
        </w:rPr>
      </w:pPr>
    </w:p>
    <w:p w14:paraId="5335F6E9" w14:textId="02CE6916" w:rsidR="009016C5" w:rsidRPr="00252799" w:rsidRDefault="008F2805" w:rsidP="00252799">
      <w:pPr>
        <w:shd w:val="clear" w:color="auto" w:fill="BDD6EE" w:themeFill="accent5" w:themeFillTint="66"/>
        <w:spacing w:after="0" w:line="240" w:lineRule="auto"/>
        <w:jc w:val="both"/>
        <w:rPr>
          <w:rFonts w:cstheme="minorHAnsi"/>
          <w:b/>
          <w:iCs/>
          <w:sz w:val="22"/>
          <w:szCs w:val="22"/>
        </w:rPr>
      </w:pPr>
      <w:r w:rsidRPr="00252799">
        <w:rPr>
          <w:rFonts w:cstheme="minorHAnsi"/>
          <w:b/>
          <w:iCs/>
          <w:sz w:val="22"/>
          <w:szCs w:val="22"/>
        </w:rPr>
        <w:t xml:space="preserve">TECHNICAL </w:t>
      </w:r>
      <w:r w:rsidR="009016C5" w:rsidRPr="00252799">
        <w:rPr>
          <w:rFonts w:cstheme="minorHAnsi"/>
          <w:b/>
          <w:iCs/>
          <w:sz w:val="22"/>
          <w:szCs w:val="22"/>
        </w:rPr>
        <w:t>S</w:t>
      </w:r>
      <w:r w:rsidR="00FF43DB" w:rsidRPr="00252799">
        <w:rPr>
          <w:rFonts w:cstheme="minorHAnsi"/>
          <w:b/>
          <w:iCs/>
          <w:sz w:val="22"/>
          <w:szCs w:val="22"/>
        </w:rPr>
        <w:t xml:space="preserve">KILLS        </w:t>
      </w:r>
    </w:p>
    <w:p w14:paraId="6DA9776C" w14:textId="17DB4D6C" w:rsidR="00FF43DB" w:rsidRPr="00252799" w:rsidRDefault="00FF43DB" w:rsidP="00252799">
      <w:pPr>
        <w:tabs>
          <w:tab w:val="right" w:pos="9360"/>
        </w:tabs>
        <w:spacing w:after="0" w:line="240" w:lineRule="auto"/>
        <w:jc w:val="both"/>
        <w:rPr>
          <w:rFonts w:cstheme="minorHAnsi"/>
          <w:b/>
          <w:iCs/>
          <w:sz w:val="22"/>
          <w:szCs w:val="22"/>
        </w:rPr>
      </w:pPr>
      <w:r w:rsidRPr="00252799">
        <w:rPr>
          <w:rFonts w:cstheme="minorHAnsi"/>
          <w:b/>
          <w:iCs/>
          <w:sz w:val="22"/>
          <w:szCs w:val="22"/>
        </w:rPr>
        <w:t xml:space="preserve">                                                           </w:t>
      </w:r>
      <w:r w:rsidRPr="00252799">
        <w:rPr>
          <w:rFonts w:cstheme="minorHAnsi"/>
          <w:b/>
          <w:iCs/>
          <w:sz w:val="22"/>
          <w:szCs w:val="22"/>
        </w:rPr>
        <w:tab/>
      </w:r>
    </w:p>
    <w:tbl>
      <w:tblPr>
        <w:tblW w:w="102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2"/>
        <w:gridCol w:w="7921"/>
      </w:tblGrid>
      <w:tr w:rsidR="00FF43DB" w:rsidRPr="00B164E4" w14:paraId="6D09D0F6" w14:textId="77777777" w:rsidTr="00FF43DB">
        <w:trPr>
          <w:trHeight w:val="665"/>
        </w:trPr>
        <w:tc>
          <w:tcPr>
            <w:tcW w:w="2362" w:type="dxa"/>
            <w:tcBorders>
              <w:top w:val="single" w:sz="4" w:space="0" w:color="auto"/>
              <w:left w:val="single" w:sz="4" w:space="0" w:color="auto"/>
              <w:bottom w:val="single" w:sz="4" w:space="0" w:color="auto"/>
              <w:right w:val="single" w:sz="4" w:space="0" w:color="auto"/>
            </w:tcBorders>
            <w:vAlign w:val="center"/>
          </w:tcPr>
          <w:p w14:paraId="1957517D" w14:textId="77777777" w:rsidR="00FF43DB" w:rsidRPr="00722DCF" w:rsidRDefault="00FF43DB" w:rsidP="00252799">
            <w:pPr>
              <w:pStyle w:val="Normal1"/>
              <w:jc w:val="both"/>
              <w:rPr>
                <w:rFonts w:asciiTheme="minorHAnsi" w:eastAsiaTheme="minorEastAsia" w:hAnsiTheme="minorHAnsi" w:cstheme="minorHAnsi"/>
                <w:b/>
                <w:iCs/>
                <w:sz w:val="22"/>
                <w:szCs w:val="22"/>
                <w:lang w:eastAsia="en-US"/>
              </w:rPr>
            </w:pPr>
            <w:r w:rsidRPr="00722DCF">
              <w:rPr>
                <w:rFonts w:asciiTheme="minorHAnsi" w:eastAsiaTheme="minorEastAsia" w:hAnsiTheme="minorHAnsi" w:cstheme="minorHAnsi"/>
                <w:b/>
                <w:iCs/>
                <w:sz w:val="22"/>
                <w:szCs w:val="22"/>
                <w:lang w:eastAsia="en-US"/>
              </w:rPr>
              <w:t xml:space="preserve">Programming Languages </w:t>
            </w:r>
          </w:p>
        </w:tc>
        <w:tc>
          <w:tcPr>
            <w:tcW w:w="7921" w:type="dxa"/>
            <w:tcBorders>
              <w:top w:val="single" w:sz="4" w:space="0" w:color="auto"/>
              <w:left w:val="single" w:sz="4" w:space="0" w:color="auto"/>
              <w:bottom w:val="single" w:sz="4" w:space="0" w:color="auto"/>
              <w:right w:val="single" w:sz="4" w:space="0" w:color="auto"/>
            </w:tcBorders>
          </w:tcPr>
          <w:p w14:paraId="68F0DEA5" w14:textId="77777777" w:rsidR="00BB5574" w:rsidRPr="00722DCF" w:rsidRDefault="00BB5574" w:rsidP="00252799">
            <w:pPr>
              <w:pStyle w:val="Normal1"/>
              <w:jc w:val="both"/>
              <w:rPr>
                <w:rFonts w:asciiTheme="minorHAnsi" w:eastAsiaTheme="minorEastAsia" w:hAnsiTheme="minorHAnsi" w:cstheme="minorHAnsi"/>
                <w:iCs/>
                <w:sz w:val="22"/>
                <w:szCs w:val="22"/>
                <w:lang w:val="fr-FR" w:eastAsia="en-US"/>
              </w:rPr>
            </w:pPr>
          </w:p>
          <w:p w14:paraId="45DDE793" w14:textId="5CE5B3A3" w:rsidR="00FF43DB" w:rsidRPr="00722DCF" w:rsidRDefault="00072B78" w:rsidP="00252799">
            <w:pPr>
              <w:pStyle w:val="Normal1"/>
              <w:jc w:val="both"/>
              <w:rPr>
                <w:rFonts w:asciiTheme="minorHAnsi" w:eastAsiaTheme="minorEastAsia" w:hAnsiTheme="minorHAnsi" w:cstheme="minorHAnsi"/>
                <w:iCs/>
                <w:sz w:val="22"/>
                <w:szCs w:val="22"/>
                <w:lang w:val="fr-FR" w:eastAsia="en-US"/>
              </w:rPr>
            </w:pPr>
            <w:r w:rsidRPr="00722DCF">
              <w:rPr>
                <w:rFonts w:asciiTheme="minorHAnsi" w:eastAsiaTheme="minorEastAsia" w:hAnsiTheme="minorHAnsi" w:cstheme="minorHAnsi"/>
                <w:iCs/>
                <w:sz w:val="22"/>
                <w:szCs w:val="22"/>
                <w:lang w:val="fr-FR" w:eastAsia="en-US"/>
              </w:rPr>
              <w:t>C# 3.0</w:t>
            </w:r>
            <w:r w:rsidR="004D459B" w:rsidRPr="00722DCF">
              <w:rPr>
                <w:rFonts w:asciiTheme="minorHAnsi" w:eastAsiaTheme="minorEastAsia" w:hAnsiTheme="minorHAnsi" w:cstheme="minorHAnsi"/>
                <w:iCs/>
                <w:sz w:val="22"/>
                <w:szCs w:val="22"/>
                <w:lang w:val="fr-FR" w:eastAsia="en-US"/>
              </w:rPr>
              <w:t>-</w:t>
            </w:r>
            <w:r w:rsidR="009D06E1" w:rsidRPr="00722DCF">
              <w:rPr>
                <w:rFonts w:asciiTheme="minorHAnsi" w:eastAsiaTheme="minorEastAsia" w:hAnsiTheme="minorHAnsi" w:cstheme="minorHAnsi"/>
                <w:iCs/>
                <w:sz w:val="22"/>
                <w:szCs w:val="22"/>
                <w:lang w:val="fr-FR" w:eastAsia="en-US"/>
              </w:rPr>
              <w:t>10</w:t>
            </w:r>
            <w:r w:rsidR="004D459B" w:rsidRPr="00722DCF">
              <w:rPr>
                <w:rFonts w:asciiTheme="minorHAnsi" w:eastAsiaTheme="minorEastAsia" w:hAnsiTheme="minorHAnsi" w:cstheme="minorHAnsi"/>
                <w:iCs/>
                <w:sz w:val="22"/>
                <w:szCs w:val="22"/>
                <w:lang w:val="fr-FR" w:eastAsia="en-US"/>
              </w:rPr>
              <w:t>.0</w:t>
            </w:r>
            <w:r w:rsidR="00FF43DB" w:rsidRPr="00722DCF">
              <w:rPr>
                <w:rFonts w:asciiTheme="minorHAnsi" w:eastAsiaTheme="minorEastAsia" w:hAnsiTheme="minorHAnsi" w:cstheme="minorHAnsi"/>
                <w:iCs/>
                <w:sz w:val="22"/>
                <w:szCs w:val="22"/>
                <w:lang w:val="fr-FR" w:eastAsia="en-US"/>
              </w:rPr>
              <w:t xml:space="preserve">, .NET Core </w:t>
            </w:r>
            <w:r w:rsidR="005E01C5" w:rsidRPr="00722DCF">
              <w:rPr>
                <w:rFonts w:asciiTheme="minorHAnsi" w:eastAsiaTheme="minorEastAsia" w:hAnsiTheme="minorHAnsi" w:cstheme="minorHAnsi"/>
                <w:iCs/>
                <w:sz w:val="22"/>
                <w:szCs w:val="22"/>
                <w:lang w:val="fr-FR" w:eastAsia="en-US"/>
              </w:rPr>
              <w:t>2.0/</w:t>
            </w:r>
            <w:r w:rsidR="00FF43DB" w:rsidRPr="00722DCF">
              <w:rPr>
                <w:rFonts w:asciiTheme="minorHAnsi" w:eastAsiaTheme="minorEastAsia" w:hAnsiTheme="minorHAnsi" w:cstheme="minorHAnsi"/>
                <w:iCs/>
                <w:sz w:val="22"/>
                <w:szCs w:val="22"/>
                <w:lang w:val="fr-FR" w:eastAsia="en-US"/>
              </w:rPr>
              <w:t>3.1, VB.NET,</w:t>
            </w:r>
            <w:r w:rsidR="002C4A25" w:rsidRPr="00722DCF">
              <w:rPr>
                <w:rFonts w:asciiTheme="minorHAnsi" w:eastAsiaTheme="minorEastAsia" w:hAnsiTheme="minorHAnsi" w:cstheme="minorHAnsi"/>
                <w:iCs/>
                <w:sz w:val="22"/>
                <w:szCs w:val="22"/>
                <w:lang w:val="fr-FR" w:eastAsia="en-US"/>
              </w:rPr>
              <w:t xml:space="preserve"> </w:t>
            </w:r>
            <w:r w:rsidR="00B67C28" w:rsidRPr="00722DCF">
              <w:rPr>
                <w:rFonts w:asciiTheme="minorHAnsi" w:eastAsiaTheme="minorEastAsia" w:hAnsiTheme="minorHAnsi" w:cstheme="minorHAnsi"/>
                <w:iCs/>
                <w:sz w:val="22"/>
                <w:szCs w:val="22"/>
                <w:lang w:val="fr-FR" w:eastAsia="en-US"/>
              </w:rPr>
              <w:t>SQL</w:t>
            </w:r>
            <w:r w:rsidR="004D459B" w:rsidRPr="00722DCF">
              <w:rPr>
                <w:rFonts w:asciiTheme="minorHAnsi" w:eastAsiaTheme="minorEastAsia" w:hAnsiTheme="minorHAnsi" w:cstheme="minorHAnsi"/>
                <w:iCs/>
                <w:sz w:val="22"/>
                <w:szCs w:val="22"/>
                <w:lang w:val="fr-FR" w:eastAsia="en-US"/>
              </w:rPr>
              <w:t xml:space="preserve"> </w:t>
            </w:r>
          </w:p>
        </w:tc>
      </w:tr>
      <w:tr w:rsidR="00FF43DB" w:rsidRPr="00252799" w14:paraId="2DD34575" w14:textId="77777777" w:rsidTr="00FF43DB">
        <w:trPr>
          <w:trHeight w:val="295"/>
        </w:trPr>
        <w:tc>
          <w:tcPr>
            <w:tcW w:w="2362" w:type="dxa"/>
            <w:tcBorders>
              <w:top w:val="single" w:sz="4" w:space="0" w:color="auto"/>
              <w:left w:val="single" w:sz="4" w:space="0" w:color="auto"/>
              <w:bottom w:val="single" w:sz="4" w:space="0" w:color="auto"/>
              <w:right w:val="single" w:sz="4" w:space="0" w:color="auto"/>
            </w:tcBorders>
            <w:vAlign w:val="center"/>
          </w:tcPr>
          <w:p w14:paraId="2CA2500D" w14:textId="77777777" w:rsidR="00FF43DB" w:rsidRPr="00722DCF" w:rsidRDefault="00FF43DB" w:rsidP="00252799">
            <w:pPr>
              <w:pStyle w:val="Normal1"/>
              <w:jc w:val="both"/>
              <w:rPr>
                <w:rFonts w:asciiTheme="minorHAnsi" w:eastAsiaTheme="minorEastAsia" w:hAnsiTheme="minorHAnsi" w:cstheme="minorHAnsi"/>
                <w:b/>
                <w:iCs/>
                <w:sz w:val="22"/>
                <w:szCs w:val="22"/>
                <w:lang w:eastAsia="en-US"/>
              </w:rPr>
            </w:pPr>
            <w:r w:rsidRPr="00722DCF">
              <w:rPr>
                <w:rFonts w:asciiTheme="minorHAnsi" w:eastAsiaTheme="minorEastAsia" w:hAnsiTheme="minorHAnsi" w:cstheme="minorHAnsi"/>
                <w:b/>
                <w:iCs/>
                <w:sz w:val="22"/>
                <w:szCs w:val="22"/>
                <w:lang w:eastAsia="en-US"/>
              </w:rPr>
              <w:t>Technologies</w:t>
            </w:r>
          </w:p>
        </w:tc>
        <w:tc>
          <w:tcPr>
            <w:tcW w:w="7921" w:type="dxa"/>
            <w:tcBorders>
              <w:top w:val="single" w:sz="4" w:space="0" w:color="auto"/>
              <w:left w:val="single" w:sz="4" w:space="0" w:color="auto"/>
              <w:bottom w:val="single" w:sz="4" w:space="0" w:color="auto"/>
              <w:right w:val="single" w:sz="4" w:space="0" w:color="auto"/>
            </w:tcBorders>
          </w:tcPr>
          <w:p w14:paraId="69E5BEBD" w14:textId="56945D52" w:rsidR="00FF43DB" w:rsidRPr="00722DCF" w:rsidRDefault="00FF43DB" w:rsidP="00252799">
            <w:pPr>
              <w:pStyle w:val="Normal1"/>
              <w:jc w:val="both"/>
              <w:rPr>
                <w:rFonts w:asciiTheme="minorHAnsi" w:eastAsiaTheme="minorEastAsia" w:hAnsiTheme="minorHAnsi" w:cstheme="minorHAnsi"/>
                <w:iCs/>
                <w:sz w:val="22"/>
                <w:szCs w:val="22"/>
                <w:lang w:eastAsia="en-US"/>
              </w:rPr>
            </w:pPr>
            <w:r w:rsidRPr="00722DCF">
              <w:rPr>
                <w:rFonts w:asciiTheme="minorHAnsi" w:eastAsiaTheme="minorEastAsia" w:hAnsiTheme="minorHAnsi" w:cstheme="minorHAnsi"/>
                <w:iCs/>
                <w:sz w:val="22"/>
                <w:szCs w:val="22"/>
                <w:lang w:eastAsia="en-US"/>
              </w:rPr>
              <w:t>.NET Framework 4.</w:t>
            </w:r>
            <w:r w:rsidR="00B67C28" w:rsidRPr="00722DCF">
              <w:rPr>
                <w:rFonts w:asciiTheme="minorHAnsi" w:eastAsiaTheme="minorEastAsia" w:hAnsiTheme="minorHAnsi" w:cstheme="minorHAnsi"/>
                <w:iCs/>
                <w:sz w:val="22"/>
                <w:szCs w:val="22"/>
                <w:lang w:eastAsia="en-US"/>
              </w:rPr>
              <w:t>7/4.5/4.0</w:t>
            </w:r>
            <w:r w:rsidR="00952E7D" w:rsidRPr="00722DCF">
              <w:rPr>
                <w:rFonts w:asciiTheme="minorHAnsi" w:eastAsiaTheme="minorEastAsia" w:hAnsiTheme="minorHAnsi" w:cstheme="minorHAnsi"/>
                <w:iCs/>
                <w:sz w:val="22"/>
                <w:szCs w:val="22"/>
                <w:lang w:eastAsia="en-US"/>
              </w:rPr>
              <w:t>, ASP.NET, MVC 3</w:t>
            </w:r>
            <w:r w:rsidRPr="00722DCF">
              <w:rPr>
                <w:rFonts w:asciiTheme="minorHAnsi" w:eastAsiaTheme="minorEastAsia" w:hAnsiTheme="minorHAnsi" w:cstheme="minorHAnsi"/>
                <w:iCs/>
                <w:sz w:val="22"/>
                <w:szCs w:val="22"/>
                <w:lang w:eastAsia="en-US"/>
              </w:rPr>
              <w:t>, ASP.Net, .Net Core 3.1</w:t>
            </w:r>
            <w:r w:rsidR="00BB5574" w:rsidRPr="00722DCF">
              <w:rPr>
                <w:rFonts w:asciiTheme="minorHAnsi" w:eastAsiaTheme="minorEastAsia" w:hAnsiTheme="minorHAnsi" w:cstheme="minorHAnsi"/>
                <w:iCs/>
                <w:sz w:val="22"/>
                <w:szCs w:val="22"/>
                <w:lang w:eastAsia="en-US"/>
              </w:rPr>
              <w:t>, JavaScript</w:t>
            </w:r>
            <w:r w:rsidRPr="00722DCF">
              <w:rPr>
                <w:rFonts w:asciiTheme="minorHAnsi" w:eastAsiaTheme="minorEastAsia" w:hAnsiTheme="minorHAnsi" w:cstheme="minorHAnsi"/>
                <w:iCs/>
                <w:sz w:val="22"/>
                <w:szCs w:val="22"/>
                <w:lang w:eastAsia="en-US"/>
              </w:rPr>
              <w:t xml:space="preserve">, </w:t>
            </w:r>
            <w:r w:rsidR="00BB5574" w:rsidRPr="00722DCF">
              <w:rPr>
                <w:rFonts w:asciiTheme="minorHAnsi" w:eastAsiaTheme="minorEastAsia" w:hAnsiTheme="minorHAnsi" w:cstheme="minorHAnsi"/>
                <w:iCs/>
                <w:sz w:val="22"/>
                <w:szCs w:val="22"/>
                <w:lang w:eastAsia="en-US"/>
              </w:rPr>
              <w:t>jQuery</w:t>
            </w:r>
            <w:r w:rsidRPr="00722DCF">
              <w:rPr>
                <w:rFonts w:asciiTheme="minorHAnsi" w:eastAsiaTheme="minorEastAsia" w:hAnsiTheme="minorHAnsi" w:cstheme="minorHAnsi"/>
                <w:iCs/>
                <w:sz w:val="22"/>
                <w:szCs w:val="22"/>
                <w:lang w:eastAsia="en-US"/>
              </w:rPr>
              <w:t>.</w:t>
            </w:r>
          </w:p>
        </w:tc>
      </w:tr>
      <w:tr w:rsidR="00FF43DB" w:rsidRPr="00252799" w14:paraId="1E7CDDD3" w14:textId="77777777" w:rsidTr="00FF43DB">
        <w:trPr>
          <w:trHeight w:val="295"/>
        </w:trPr>
        <w:tc>
          <w:tcPr>
            <w:tcW w:w="2362" w:type="dxa"/>
            <w:tcBorders>
              <w:top w:val="single" w:sz="4" w:space="0" w:color="auto"/>
              <w:left w:val="single" w:sz="4" w:space="0" w:color="auto"/>
              <w:bottom w:val="single" w:sz="4" w:space="0" w:color="auto"/>
              <w:right w:val="single" w:sz="4" w:space="0" w:color="auto"/>
            </w:tcBorders>
          </w:tcPr>
          <w:p w14:paraId="2006E18E" w14:textId="77777777" w:rsidR="00FF43DB" w:rsidRPr="00722DCF" w:rsidRDefault="00FF43DB" w:rsidP="00252799">
            <w:pPr>
              <w:spacing w:after="0" w:line="240" w:lineRule="auto"/>
              <w:jc w:val="both"/>
              <w:rPr>
                <w:rFonts w:cstheme="minorHAnsi"/>
                <w:b/>
                <w:iCs/>
                <w:sz w:val="22"/>
                <w:szCs w:val="22"/>
              </w:rPr>
            </w:pPr>
            <w:r w:rsidRPr="00722DCF">
              <w:rPr>
                <w:rFonts w:cstheme="minorHAnsi"/>
                <w:b/>
                <w:iCs/>
                <w:sz w:val="22"/>
                <w:szCs w:val="22"/>
              </w:rPr>
              <w:t>UI Technologies</w:t>
            </w:r>
          </w:p>
        </w:tc>
        <w:tc>
          <w:tcPr>
            <w:tcW w:w="7921" w:type="dxa"/>
            <w:tcBorders>
              <w:top w:val="single" w:sz="4" w:space="0" w:color="auto"/>
              <w:left w:val="single" w:sz="4" w:space="0" w:color="auto"/>
              <w:bottom w:val="single" w:sz="4" w:space="0" w:color="auto"/>
              <w:right w:val="single" w:sz="4" w:space="0" w:color="auto"/>
            </w:tcBorders>
          </w:tcPr>
          <w:p w14:paraId="4307D4D6" w14:textId="007F46C5" w:rsidR="00FF43DB" w:rsidRPr="00722DCF" w:rsidRDefault="00275285" w:rsidP="00252799">
            <w:pPr>
              <w:spacing w:after="0" w:line="240" w:lineRule="auto"/>
              <w:jc w:val="both"/>
              <w:rPr>
                <w:rFonts w:cstheme="minorHAnsi"/>
                <w:iCs/>
                <w:sz w:val="22"/>
                <w:szCs w:val="22"/>
              </w:rPr>
            </w:pPr>
            <w:r w:rsidRPr="00722DCF">
              <w:rPr>
                <w:rFonts w:cstheme="minorHAnsi"/>
                <w:iCs/>
                <w:sz w:val="22"/>
                <w:szCs w:val="22"/>
              </w:rPr>
              <w:t>Win Forms</w:t>
            </w:r>
            <w:r w:rsidR="002F6DD6" w:rsidRPr="00722DCF">
              <w:rPr>
                <w:rFonts w:cstheme="minorHAnsi"/>
                <w:iCs/>
                <w:sz w:val="22"/>
                <w:szCs w:val="22"/>
              </w:rPr>
              <w:t>,</w:t>
            </w:r>
            <w:r w:rsidR="00FF43DB" w:rsidRPr="00722DCF">
              <w:rPr>
                <w:rFonts w:cstheme="minorHAnsi"/>
                <w:iCs/>
                <w:sz w:val="22"/>
                <w:szCs w:val="22"/>
              </w:rPr>
              <w:t xml:space="preserve"> ASP.NET Web </w:t>
            </w:r>
            <w:r w:rsidR="00B67C28" w:rsidRPr="00722DCF">
              <w:rPr>
                <w:rFonts w:cstheme="minorHAnsi"/>
                <w:iCs/>
                <w:sz w:val="22"/>
                <w:szCs w:val="22"/>
              </w:rPr>
              <w:t>Forms, ASP.Net</w:t>
            </w:r>
            <w:r w:rsidR="00072B78" w:rsidRPr="00722DCF">
              <w:rPr>
                <w:rFonts w:cstheme="minorHAnsi"/>
                <w:iCs/>
                <w:sz w:val="22"/>
                <w:szCs w:val="22"/>
              </w:rPr>
              <w:t xml:space="preserve"> </w:t>
            </w:r>
            <w:r w:rsidR="00873883" w:rsidRPr="00722DCF">
              <w:rPr>
                <w:rFonts w:cstheme="minorHAnsi"/>
                <w:iCs/>
                <w:sz w:val="22"/>
                <w:szCs w:val="22"/>
              </w:rPr>
              <w:t>MVC, Angular</w:t>
            </w:r>
            <w:r w:rsidR="00072B78" w:rsidRPr="00722DCF">
              <w:rPr>
                <w:rFonts w:cstheme="minorHAnsi"/>
                <w:iCs/>
                <w:sz w:val="22"/>
                <w:szCs w:val="22"/>
              </w:rPr>
              <w:t xml:space="preserve"> </w:t>
            </w:r>
            <w:proofErr w:type="gramStart"/>
            <w:r w:rsidR="00B67C28" w:rsidRPr="00722DCF">
              <w:rPr>
                <w:rFonts w:cstheme="minorHAnsi"/>
                <w:iCs/>
                <w:sz w:val="22"/>
                <w:szCs w:val="22"/>
              </w:rPr>
              <w:t>16</w:t>
            </w:r>
            <w:r w:rsidR="009C7C7C" w:rsidRPr="00722DCF">
              <w:rPr>
                <w:rFonts w:cstheme="minorHAnsi"/>
                <w:iCs/>
                <w:sz w:val="22"/>
                <w:szCs w:val="22"/>
              </w:rPr>
              <w:t xml:space="preserve"> </w:t>
            </w:r>
            <w:r w:rsidR="001B3B83">
              <w:rPr>
                <w:rFonts w:cstheme="minorHAnsi"/>
                <w:iCs/>
                <w:sz w:val="22"/>
                <w:szCs w:val="22"/>
              </w:rPr>
              <w:t>,</w:t>
            </w:r>
            <w:proofErr w:type="gramEnd"/>
            <w:r w:rsidR="001B3B83">
              <w:rPr>
                <w:rFonts w:cstheme="minorHAnsi"/>
                <w:iCs/>
                <w:sz w:val="22"/>
                <w:szCs w:val="22"/>
              </w:rPr>
              <w:t xml:space="preserve"> HTML , CSS</w:t>
            </w:r>
          </w:p>
        </w:tc>
      </w:tr>
      <w:tr w:rsidR="00FF43DB" w:rsidRPr="00252799" w14:paraId="6FF31174" w14:textId="77777777" w:rsidTr="00FF43DB">
        <w:trPr>
          <w:trHeight w:val="361"/>
        </w:trPr>
        <w:tc>
          <w:tcPr>
            <w:tcW w:w="2362" w:type="dxa"/>
            <w:tcBorders>
              <w:top w:val="single" w:sz="4" w:space="0" w:color="auto"/>
              <w:left w:val="single" w:sz="4" w:space="0" w:color="auto"/>
              <w:bottom w:val="single" w:sz="4" w:space="0" w:color="auto"/>
              <w:right w:val="single" w:sz="4" w:space="0" w:color="auto"/>
            </w:tcBorders>
          </w:tcPr>
          <w:p w14:paraId="3756B774" w14:textId="77777777" w:rsidR="00FF43DB" w:rsidRPr="00722DCF" w:rsidRDefault="00FF43DB" w:rsidP="00252799">
            <w:pPr>
              <w:spacing w:after="0" w:line="240" w:lineRule="auto"/>
              <w:jc w:val="both"/>
              <w:rPr>
                <w:rFonts w:cstheme="minorHAnsi"/>
                <w:b/>
                <w:iCs/>
                <w:sz w:val="22"/>
                <w:szCs w:val="22"/>
              </w:rPr>
            </w:pPr>
            <w:r w:rsidRPr="00722DCF">
              <w:rPr>
                <w:rFonts w:cstheme="minorHAnsi"/>
                <w:b/>
                <w:iCs/>
                <w:sz w:val="22"/>
                <w:szCs w:val="22"/>
              </w:rPr>
              <w:t>IDE Tools</w:t>
            </w:r>
          </w:p>
        </w:tc>
        <w:tc>
          <w:tcPr>
            <w:tcW w:w="7921" w:type="dxa"/>
            <w:tcBorders>
              <w:top w:val="single" w:sz="4" w:space="0" w:color="auto"/>
              <w:left w:val="single" w:sz="4" w:space="0" w:color="auto"/>
              <w:bottom w:val="single" w:sz="4" w:space="0" w:color="auto"/>
              <w:right w:val="single" w:sz="4" w:space="0" w:color="auto"/>
            </w:tcBorders>
          </w:tcPr>
          <w:p w14:paraId="14C8A1C7" w14:textId="5FEEB61F" w:rsidR="00FF43DB" w:rsidRPr="00722DCF" w:rsidRDefault="00FF43DB" w:rsidP="00252799">
            <w:pPr>
              <w:spacing w:after="0" w:line="240" w:lineRule="auto"/>
              <w:jc w:val="both"/>
              <w:rPr>
                <w:rFonts w:cstheme="minorHAnsi"/>
                <w:iCs/>
                <w:sz w:val="22"/>
                <w:szCs w:val="22"/>
              </w:rPr>
            </w:pPr>
            <w:r w:rsidRPr="00722DCF">
              <w:rPr>
                <w:rFonts w:cstheme="minorHAnsi"/>
                <w:iCs/>
                <w:sz w:val="22"/>
                <w:szCs w:val="22"/>
              </w:rPr>
              <w:t xml:space="preserve">Visual Studio </w:t>
            </w:r>
            <w:r w:rsidR="009C7C7C" w:rsidRPr="00722DCF">
              <w:rPr>
                <w:rFonts w:cstheme="minorHAnsi"/>
                <w:iCs/>
                <w:sz w:val="22"/>
                <w:szCs w:val="22"/>
              </w:rPr>
              <w:t>2022/2019/2012/2010</w:t>
            </w:r>
            <w:r w:rsidRPr="00722DCF">
              <w:rPr>
                <w:rFonts w:cstheme="minorHAnsi"/>
                <w:iCs/>
                <w:sz w:val="22"/>
                <w:szCs w:val="22"/>
              </w:rPr>
              <w:t xml:space="preserve">, </w:t>
            </w:r>
            <w:proofErr w:type="spellStart"/>
            <w:r w:rsidRPr="00722DCF">
              <w:rPr>
                <w:rFonts w:cstheme="minorHAnsi"/>
                <w:iCs/>
                <w:sz w:val="22"/>
                <w:szCs w:val="22"/>
              </w:rPr>
              <w:t>Sql</w:t>
            </w:r>
            <w:proofErr w:type="spellEnd"/>
            <w:r w:rsidRPr="00722DCF">
              <w:rPr>
                <w:rFonts w:cstheme="minorHAnsi"/>
                <w:iCs/>
                <w:sz w:val="22"/>
                <w:szCs w:val="22"/>
              </w:rPr>
              <w:t xml:space="preserve"> Server Management Studio</w:t>
            </w:r>
            <w:r w:rsidR="00B67C28" w:rsidRPr="00722DCF">
              <w:rPr>
                <w:rFonts w:cstheme="minorHAnsi"/>
                <w:iCs/>
                <w:sz w:val="22"/>
                <w:szCs w:val="22"/>
              </w:rPr>
              <w:t xml:space="preserve">, </w:t>
            </w:r>
            <w:proofErr w:type="spellStart"/>
            <w:r w:rsidR="00B67C28" w:rsidRPr="00722DCF">
              <w:rPr>
                <w:rFonts w:cstheme="minorHAnsi"/>
                <w:iCs/>
                <w:sz w:val="22"/>
                <w:szCs w:val="22"/>
              </w:rPr>
              <w:t>DBeaver</w:t>
            </w:r>
            <w:proofErr w:type="spellEnd"/>
            <w:r w:rsidR="00B67C28" w:rsidRPr="00722DCF">
              <w:rPr>
                <w:rFonts w:cstheme="minorHAnsi"/>
                <w:iCs/>
                <w:sz w:val="22"/>
                <w:szCs w:val="22"/>
              </w:rPr>
              <w:t xml:space="preserve">, IBM </w:t>
            </w:r>
            <w:r w:rsidR="004F3035" w:rsidRPr="00722DCF">
              <w:rPr>
                <w:rFonts w:cstheme="minorHAnsi"/>
                <w:iCs/>
                <w:sz w:val="22"/>
                <w:szCs w:val="22"/>
              </w:rPr>
              <w:t>Data Studio</w:t>
            </w:r>
          </w:p>
        </w:tc>
      </w:tr>
      <w:tr w:rsidR="00FF43DB" w:rsidRPr="00252799" w14:paraId="6AE858EE" w14:textId="77777777" w:rsidTr="00FF43DB">
        <w:trPr>
          <w:trHeight w:val="268"/>
        </w:trPr>
        <w:tc>
          <w:tcPr>
            <w:tcW w:w="2362" w:type="dxa"/>
            <w:tcBorders>
              <w:top w:val="single" w:sz="4" w:space="0" w:color="auto"/>
              <w:left w:val="single" w:sz="4" w:space="0" w:color="auto"/>
              <w:bottom w:val="single" w:sz="4" w:space="0" w:color="auto"/>
              <w:right w:val="single" w:sz="4" w:space="0" w:color="auto"/>
            </w:tcBorders>
          </w:tcPr>
          <w:p w14:paraId="5AF177E4" w14:textId="77777777" w:rsidR="00FF43DB" w:rsidRPr="00722DCF" w:rsidRDefault="00FF43DB" w:rsidP="00252799">
            <w:pPr>
              <w:spacing w:after="0" w:line="240" w:lineRule="auto"/>
              <w:jc w:val="both"/>
              <w:rPr>
                <w:rFonts w:cstheme="minorHAnsi"/>
                <w:b/>
                <w:iCs/>
                <w:sz w:val="22"/>
                <w:szCs w:val="22"/>
              </w:rPr>
            </w:pPr>
            <w:r w:rsidRPr="00722DCF">
              <w:rPr>
                <w:rFonts w:cstheme="minorHAnsi"/>
                <w:b/>
                <w:iCs/>
                <w:sz w:val="22"/>
                <w:szCs w:val="22"/>
              </w:rPr>
              <w:t>Databases</w:t>
            </w:r>
          </w:p>
        </w:tc>
        <w:tc>
          <w:tcPr>
            <w:tcW w:w="7921" w:type="dxa"/>
            <w:tcBorders>
              <w:top w:val="single" w:sz="4" w:space="0" w:color="auto"/>
              <w:left w:val="single" w:sz="4" w:space="0" w:color="auto"/>
              <w:bottom w:val="single" w:sz="4" w:space="0" w:color="auto"/>
              <w:right w:val="single" w:sz="4" w:space="0" w:color="auto"/>
            </w:tcBorders>
          </w:tcPr>
          <w:p w14:paraId="7C913D44" w14:textId="6FE4FD02" w:rsidR="00FF43DB" w:rsidRPr="00722DCF" w:rsidRDefault="00FF43DB" w:rsidP="00252799">
            <w:pPr>
              <w:spacing w:after="0" w:line="240" w:lineRule="auto"/>
              <w:jc w:val="both"/>
              <w:rPr>
                <w:rFonts w:cstheme="minorHAnsi"/>
                <w:iCs/>
                <w:sz w:val="22"/>
                <w:szCs w:val="22"/>
              </w:rPr>
            </w:pPr>
            <w:r w:rsidRPr="00722DCF">
              <w:rPr>
                <w:rFonts w:cstheme="minorHAnsi"/>
                <w:iCs/>
                <w:sz w:val="22"/>
                <w:szCs w:val="22"/>
              </w:rPr>
              <w:t xml:space="preserve">MS SQL SERVER </w:t>
            </w:r>
            <w:r w:rsidR="00B67C28" w:rsidRPr="00722DCF">
              <w:rPr>
                <w:rFonts w:cstheme="minorHAnsi"/>
                <w:iCs/>
                <w:sz w:val="22"/>
                <w:szCs w:val="22"/>
              </w:rPr>
              <w:t>2008/2012</w:t>
            </w:r>
            <w:r w:rsidRPr="00722DCF">
              <w:rPr>
                <w:rFonts w:cstheme="minorHAnsi"/>
                <w:iCs/>
                <w:sz w:val="22"/>
                <w:szCs w:val="22"/>
              </w:rPr>
              <w:t xml:space="preserve">, </w:t>
            </w:r>
            <w:r w:rsidR="00B67C28" w:rsidRPr="00722DCF">
              <w:rPr>
                <w:rFonts w:cstheme="minorHAnsi"/>
                <w:iCs/>
                <w:sz w:val="22"/>
                <w:szCs w:val="22"/>
              </w:rPr>
              <w:t>IBM DB2 7.1/9.7/10.1/11.1</w:t>
            </w:r>
          </w:p>
        </w:tc>
      </w:tr>
      <w:tr w:rsidR="00FF43DB" w:rsidRPr="00252799" w14:paraId="1EDBDE3A" w14:textId="77777777" w:rsidTr="00FF43DB">
        <w:trPr>
          <w:trHeight w:val="361"/>
        </w:trPr>
        <w:tc>
          <w:tcPr>
            <w:tcW w:w="2362" w:type="dxa"/>
            <w:tcBorders>
              <w:top w:val="single" w:sz="4" w:space="0" w:color="auto"/>
              <w:left w:val="single" w:sz="4" w:space="0" w:color="auto"/>
              <w:bottom w:val="single" w:sz="4" w:space="0" w:color="auto"/>
              <w:right w:val="single" w:sz="4" w:space="0" w:color="auto"/>
            </w:tcBorders>
          </w:tcPr>
          <w:p w14:paraId="6EA88CC8" w14:textId="77777777" w:rsidR="00FF43DB" w:rsidRPr="00722DCF" w:rsidRDefault="00FF43DB" w:rsidP="00252799">
            <w:pPr>
              <w:spacing w:after="0" w:line="240" w:lineRule="auto"/>
              <w:jc w:val="both"/>
              <w:rPr>
                <w:rFonts w:cstheme="minorHAnsi"/>
                <w:b/>
                <w:iCs/>
                <w:sz w:val="22"/>
                <w:szCs w:val="22"/>
              </w:rPr>
            </w:pPr>
            <w:r w:rsidRPr="00722DCF">
              <w:rPr>
                <w:rFonts w:cstheme="minorHAnsi"/>
                <w:b/>
                <w:iCs/>
                <w:sz w:val="22"/>
                <w:szCs w:val="22"/>
              </w:rPr>
              <w:t>Modelling Tools</w:t>
            </w:r>
          </w:p>
        </w:tc>
        <w:tc>
          <w:tcPr>
            <w:tcW w:w="7921" w:type="dxa"/>
            <w:tcBorders>
              <w:top w:val="single" w:sz="4" w:space="0" w:color="auto"/>
              <w:left w:val="single" w:sz="4" w:space="0" w:color="auto"/>
              <w:bottom w:val="single" w:sz="4" w:space="0" w:color="auto"/>
              <w:right w:val="single" w:sz="4" w:space="0" w:color="auto"/>
            </w:tcBorders>
          </w:tcPr>
          <w:p w14:paraId="532DCB44" w14:textId="1FC5C540" w:rsidR="00FF43DB" w:rsidRPr="00722DCF" w:rsidRDefault="00FF43DB" w:rsidP="00252799">
            <w:pPr>
              <w:spacing w:after="0" w:line="240" w:lineRule="auto"/>
              <w:jc w:val="both"/>
              <w:rPr>
                <w:rFonts w:cstheme="minorHAnsi"/>
                <w:iCs/>
                <w:sz w:val="22"/>
                <w:szCs w:val="22"/>
              </w:rPr>
            </w:pPr>
            <w:r w:rsidRPr="00722DCF">
              <w:rPr>
                <w:rFonts w:cstheme="minorHAnsi"/>
                <w:iCs/>
                <w:sz w:val="22"/>
                <w:szCs w:val="22"/>
              </w:rPr>
              <w:t xml:space="preserve"> MS Visio.</w:t>
            </w:r>
          </w:p>
        </w:tc>
      </w:tr>
      <w:tr w:rsidR="00BB5574" w:rsidRPr="00252799" w14:paraId="0442B6FE" w14:textId="77777777" w:rsidTr="004E18C6">
        <w:trPr>
          <w:trHeight w:val="361"/>
        </w:trPr>
        <w:tc>
          <w:tcPr>
            <w:tcW w:w="2362" w:type="dxa"/>
            <w:tcBorders>
              <w:top w:val="single" w:sz="4" w:space="0" w:color="auto"/>
              <w:left w:val="single" w:sz="4" w:space="0" w:color="auto"/>
              <w:bottom w:val="single" w:sz="4" w:space="0" w:color="auto"/>
              <w:right w:val="single" w:sz="4" w:space="0" w:color="auto"/>
            </w:tcBorders>
            <w:vAlign w:val="bottom"/>
          </w:tcPr>
          <w:p w14:paraId="6BE5DC47" w14:textId="013122B9" w:rsidR="00BB5574" w:rsidRPr="00722DCF" w:rsidRDefault="00BB5574" w:rsidP="00BB5574">
            <w:pPr>
              <w:spacing w:after="0" w:line="240" w:lineRule="auto"/>
              <w:jc w:val="both"/>
              <w:rPr>
                <w:rFonts w:cstheme="minorHAnsi"/>
                <w:b/>
                <w:iCs/>
                <w:sz w:val="22"/>
                <w:szCs w:val="22"/>
              </w:rPr>
            </w:pPr>
            <w:r w:rsidRPr="00722DCF">
              <w:rPr>
                <w:rFonts w:cstheme="minorHAnsi"/>
                <w:b/>
                <w:iCs/>
                <w:sz w:val="22"/>
                <w:szCs w:val="22"/>
              </w:rPr>
              <w:t>Scripting Languages</w:t>
            </w:r>
          </w:p>
        </w:tc>
        <w:tc>
          <w:tcPr>
            <w:tcW w:w="7921" w:type="dxa"/>
            <w:tcBorders>
              <w:top w:val="single" w:sz="4" w:space="0" w:color="auto"/>
              <w:left w:val="single" w:sz="4" w:space="0" w:color="auto"/>
              <w:bottom w:val="single" w:sz="4" w:space="0" w:color="auto"/>
              <w:right w:val="single" w:sz="4" w:space="0" w:color="auto"/>
            </w:tcBorders>
            <w:vAlign w:val="bottom"/>
          </w:tcPr>
          <w:p w14:paraId="6C40928A" w14:textId="550DC8EE" w:rsidR="00BB5574" w:rsidRPr="00722DCF" w:rsidRDefault="00BB5574" w:rsidP="00BB5574">
            <w:pPr>
              <w:spacing w:after="0" w:line="240" w:lineRule="auto"/>
              <w:jc w:val="both"/>
              <w:rPr>
                <w:rFonts w:cstheme="minorHAnsi"/>
                <w:iCs/>
                <w:sz w:val="22"/>
                <w:szCs w:val="22"/>
              </w:rPr>
            </w:pPr>
            <w:r w:rsidRPr="00722DCF">
              <w:rPr>
                <w:rFonts w:ascii="Calibri" w:hAnsi="Calibri" w:cs="Calibri"/>
                <w:color w:val="000000"/>
                <w:sz w:val="22"/>
                <w:szCs w:val="22"/>
              </w:rPr>
              <w:t>AngularJS, J-Query, PowerShell and Java Script</w:t>
            </w:r>
          </w:p>
        </w:tc>
      </w:tr>
      <w:tr w:rsidR="00BB5574" w:rsidRPr="00252799" w14:paraId="55C43B5A" w14:textId="77777777" w:rsidTr="00FF43DB">
        <w:trPr>
          <w:trHeight w:val="361"/>
        </w:trPr>
        <w:tc>
          <w:tcPr>
            <w:tcW w:w="2362" w:type="dxa"/>
            <w:tcBorders>
              <w:top w:val="single" w:sz="4" w:space="0" w:color="auto"/>
              <w:left w:val="single" w:sz="4" w:space="0" w:color="auto"/>
              <w:bottom w:val="single" w:sz="4" w:space="0" w:color="auto"/>
              <w:right w:val="single" w:sz="4" w:space="0" w:color="auto"/>
            </w:tcBorders>
          </w:tcPr>
          <w:p w14:paraId="73E90779" w14:textId="77777777" w:rsidR="00BB5574" w:rsidRPr="00722DCF" w:rsidRDefault="00BB5574" w:rsidP="00BB5574">
            <w:pPr>
              <w:spacing w:after="0" w:line="240" w:lineRule="auto"/>
              <w:jc w:val="both"/>
              <w:rPr>
                <w:rFonts w:cstheme="minorHAnsi"/>
                <w:b/>
                <w:iCs/>
                <w:sz w:val="22"/>
                <w:szCs w:val="22"/>
              </w:rPr>
            </w:pPr>
            <w:r w:rsidRPr="00722DCF">
              <w:rPr>
                <w:rFonts w:cstheme="minorHAnsi"/>
                <w:b/>
                <w:iCs/>
                <w:sz w:val="22"/>
                <w:szCs w:val="22"/>
              </w:rPr>
              <w:t>Reporting Tools</w:t>
            </w:r>
          </w:p>
        </w:tc>
        <w:tc>
          <w:tcPr>
            <w:tcW w:w="7921" w:type="dxa"/>
            <w:tcBorders>
              <w:top w:val="single" w:sz="4" w:space="0" w:color="auto"/>
              <w:left w:val="single" w:sz="4" w:space="0" w:color="auto"/>
              <w:bottom w:val="single" w:sz="4" w:space="0" w:color="auto"/>
              <w:right w:val="single" w:sz="4" w:space="0" w:color="auto"/>
            </w:tcBorders>
          </w:tcPr>
          <w:p w14:paraId="4DD093D5" w14:textId="03CC4456" w:rsidR="00BB5574" w:rsidRPr="00722DCF" w:rsidRDefault="00BB5574" w:rsidP="00BB5574">
            <w:pPr>
              <w:spacing w:after="0" w:line="240" w:lineRule="auto"/>
              <w:jc w:val="both"/>
              <w:rPr>
                <w:rFonts w:cstheme="minorHAnsi"/>
                <w:iCs/>
                <w:sz w:val="22"/>
                <w:szCs w:val="22"/>
              </w:rPr>
            </w:pPr>
            <w:proofErr w:type="spellStart"/>
            <w:r w:rsidRPr="00722DCF">
              <w:rPr>
                <w:rFonts w:cstheme="minorHAnsi"/>
                <w:iCs/>
                <w:sz w:val="22"/>
                <w:szCs w:val="22"/>
              </w:rPr>
              <w:t>Sql</w:t>
            </w:r>
            <w:proofErr w:type="spellEnd"/>
            <w:r w:rsidRPr="00722DCF">
              <w:rPr>
                <w:rFonts w:cstheme="minorHAnsi"/>
                <w:iCs/>
                <w:sz w:val="22"/>
                <w:szCs w:val="22"/>
              </w:rPr>
              <w:t xml:space="preserve"> Server Reporting Services (SSRS)</w:t>
            </w:r>
          </w:p>
        </w:tc>
      </w:tr>
      <w:tr w:rsidR="00BB5574" w:rsidRPr="00252799" w14:paraId="71ED21A6" w14:textId="77777777" w:rsidTr="00FF43DB">
        <w:trPr>
          <w:trHeight w:val="361"/>
        </w:trPr>
        <w:tc>
          <w:tcPr>
            <w:tcW w:w="2362" w:type="dxa"/>
            <w:tcBorders>
              <w:top w:val="single" w:sz="4" w:space="0" w:color="auto"/>
              <w:left w:val="single" w:sz="4" w:space="0" w:color="auto"/>
              <w:bottom w:val="single" w:sz="4" w:space="0" w:color="auto"/>
              <w:right w:val="single" w:sz="4" w:space="0" w:color="auto"/>
            </w:tcBorders>
          </w:tcPr>
          <w:p w14:paraId="6425D7E4" w14:textId="77777777" w:rsidR="00BB5574" w:rsidRPr="00722DCF" w:rsidRDefault="00BB5574" w:rsidP="00BB5574">
            <w:pPr>
              <w:spacing w:after="0" w:line="240" w:lineRule="auto"/>
              <w:jc w:val="both"/>
              <w:rPr>
                <w:rFonts w:cstheme="minorHAnsi"/>
                <w:b/>
                <w:iCs/>
                <w:sz w:val="22"/>
                <w:szCs w:val="22"/>
              </w:rPr>
            </w:pPr>
            <w:r w:rsidRPr="00722DCF">
              <w:rPr>
                <w:rFonts w:cstheme="minorHAnsi"/>
                <w:b/>
                <w:iCs/>
                <w:sz w:val="22"/>
                <w:szCs w:val="22"/>
              </w:rPr>
              <w:t>Servers</w:t>
            </w:r>
          </w:p>
        </w:tc>
        <w:tc>
          <w:tcPr>
            <w:tcW w:w="7921" w:type="dxa"/>
            <w:tcBorders>
              <w:top w:val="single" w:sz="4" w:space="0" w:color="auto"/>
              <w:left w:val="single" w:sz="4" w:space="0" w:color="auto"/>
              <w:bottom w:val="single" w:sz="4" w:space="0" w:color="auto"/>
              <w:right w:val="single" w:sz="4" w:space="0" w:color="auto"/>
            </w:tcBorders>
          </w:tcPr>
          <w:p w14:paraId="1AD82AC2" w14:textId="3731CED5" w:rsidR="00BB5574" w:rsidRPr="00722DCF" w:rsidRDefault="00BB5574" w:rsidP="00BB5574">
            <w:pPr>
              <w:spacing w:after="0" w:line="240" w:lineRule="auto"/>
              <w:jc w:val="both"/>
              <w:rPr>
                <w:rFonts w:cstheme="minorHAnsi"/>
                <w:iCs/>
                <w:sz w:val="22"/>
                <w:szCs w:val="22"/>
              </w:rPr>
            </w:pPr>
            <w:r w:rsidRPr="00722DCF">
              <w:rPr>
                <w:rFonts w:cstheme="minorHAnsi"/>
                <w:iCs/>
                <w:sz w:val="22"/>
                <w:szCs w:val="22"/>
              </w:rPr>
              <w:t>Windows Server 2003/NT, Microsoft IIS (8.0/7.5/7.0/6.0/5.0/4.0), Windows Server 2008 R2/2012/2019.</w:t>
            </w:r>
          </w:p>
        </w:tc>
      </w:tr>
      <w:tr w:rsidR="00BB5574" w:rsidRPr="00252799" w14:paraId="276358CA" w14:textId="77777777" w:rsidTr="00FF43DB">
        <w:trPr>
          <w:trHeight w:val="361"/>
        </w:trPr>
        <w:tc>
          <w:tcPr>
            <w:tcW w:w="2362" w:type="dxa"/>
            <w:tcBorders>
              <w:top w:val="single" w:sz="4" w:space="0" w:color="auto"/>
              <w:left w:val="single" w:sz="4" w:space="0" w:color="auto"/>
              <w:bottom w:val="single" w:sz="4" w:space="0" w:color="auto"/>
              <w:right w:val="single" w:sz="4" w:space="0" w:color="auto"/>
            </w:tcBorders>
          </w:tcPr>
          <w:p w14:paraId="3130E0F4" w14:textId="77777777" w:rsidR="00BB5574" w:rsidRPr="00722DCF" w:rsidRDefault="00BB5574" w:rsidP="00BB5574">
            <w:pPr>
              <w:spacing w:after="0" w:line="240" w:lineRule="auto"/>
              <w:jc w:val="both"/>
              <w:rPr>
                <w:rFonts w:cstheme="minorHAnsi"/>
                <w:b/>
                <w:iCs/>
                <w:sz w:val="22"/>
                <w:szCs w:val="22"/>
              </w:rPr>
            </w:pPr>
            <w:r w:rsidRPr="00722DCF">
              <w:rPr>
                <w:rFonts w:cstheme="minorHAnsi"/>
                <w:b/>
                <w:iCs/>
                <w:sz w:val="22"/>
                <w:szCs w:val="22"/>
              </w:rPr>
              <w:t>Middleware</w:t>
            </w:r>
          </w:p>
        </w:tc>
        <w:tc>
          <w:tcPr>
            <w:tcW w:w="7921" w:type="dxa"/>
            <w:tcBorders>
              <w:top w:val="single" w:sz="4" w:space="0" w:color="auto"/>
              <w:left w:val="single" w:sz="4" w:space="0" w:color="auto"/>
              <w:bottom w:val="single" w:sz="4" w:space="0" w:color="auto"/>
              <w:right w:val="single" w:sz="4" w:space="0" w:color="auto"/>
            </w:tcBorders>
          </w:tcPr>
          <w:p w14:paraId="3B32D006" w14:textId="51E20CC9" w:rsidR="00BB5574" w:rsidRPr="00722DCF" w:rsidRDefault="00BB5574" w:rsidP="00BB5574">
            <w:pPr>
              <w:spacing w:after="0" w:line="240" w:lineRule="auto"/>
              <w:jc w:val="both"/>
              <w:rPr>
                <w:rFonts w:cstheme="minorHAnsi"/>
                <w:iCs/>
                <w:sz w:val="22"/>
                <w:szCs w:val="22"/>
              </w:rPr>
            </w:pPr>
            <w:r w:rsidRPr="00722DCF">
              <w:rPr>
                <w:rFonts w:cstheme="minorHAnsi"/>
                <w:iCs/>
                <w:sz w:val="22"/>
                <w:szCs w:val="22"/>
              </w:rPr>
              <w:t xml:space="preserve">WCF, ASP.Net Web API, .Net Core, ADO.NET4.0/3.5/3.0/2.0, Tibco EMS, Web Services, Enterprise Library, Entity Framework </w:t>
            </w:r>
          </w:p>
        </w:tc>
      </w:tr>
      <w:tr w:rsidR="00873883" w:rsidRPr="00252799" w14:paraId="4DB09D0C" w14:textId="77777777" w:rsidTr="00FF43DB">
        <w:trPr>
          <w:trHeight w:val="361"/>
        </w:trPr>
        <w:tc>
          <w:tcPr>
            <w:tcW w:w="2362" w:type="dxa"/>
            <w:tcBorders>
              <w:top w:val="single" w:sz="4" w:space="0" w:color="auto"/>
              <w:left w:val="single" w:sz="4" w:space="0" w:color="auto"/>
              <w:bottom w:val="single" w:sz="4" w:space="0" w:color="auto"/>
              <w:right w:val="single" w:sz="4" w:space="0" w:color="auto"/>
            </w:tcBorders>
          </w:tcPr>
          <w:p w14:paraId="35AA96F4" w14:textId="016BFAFA" w:rsidR="00873883" w:rsidRPr="00722DCF" w:rsidRDefault="00873883" w:rsidP="00873883">
            <w:pPr>
              <w:spacing w:after="0" w:line="240" w:lineRule="auto"/>
              <w:jc w:val="both"/>
              <w:rPr>
                <w:rFonts w:cstheme="minorHAnsi"/>
                <w:b/>
                <w:iCs/>
                <w:sz w:val="22"/>
                <w:szCs w:val="22"/>
              </w:rPr>
            </w:pPr>
            <w:r w:rsidRPr="00722DCF">
              <w:rPr>
                <w:rFonts w:cstheme="minorHAnsi"/>
                <w:b/>
                <w:iCs/>
                <w:sz w:val="22"/>
                <w:szCs w:val="22"/>
              </w:rPr>
              <w:t>Xml Technologies</w:t>
            </w:r>
          </w:p>
        </w:tc>
        <w:tc>
          <w:tcPr>
            <w:tcW w:w="7921" w:type="dxa"/>
            <w:tcBorders>
              <w:top w:val="single" w:sz="4" w:space="0" w:color="auto"/>
              <w:left w:val="single" w:sz="4" w:space="0" w:color="auto"/>
              <w:bottom w:val="single" w:sz="4" w:space="0" w:color="auto"/>
              <w:right w:val="single" w:sz="4" w:space="0" w:color="auto"/>
            </w:tcBorders>
          </w:tcPr>
          <w:p w14:paraId="6C6DDC7D" w14:textId="2687EF8F" w:rsidR="00873883" w:rsidRPr="00722DCF" w:rsidRDefault="00873883" w:rsidP="00873883">
            <w:pPr>
              <w:spacing w:after="0" w:line="240" w:lineRule="auto"/>
              <w:jc w:val="both"/>
              <w:rPr>
                <w:rFonts w:cstheme="minorHAnsi"/>
                <w:iCs/>
                <w:sz w:val="22"/>
                <w:szCs w:val="22"/>
              </w:rPr>
            </w:pPr>
            <w:r w:rsidRPr="00722DCF">
              <w:rPr>
                <w:rFonts w:cstheme="minorHAnsi"/>
                <w:iCs/>
                <w:sz w:val="22"/>
                <w:szCs w:val="22"/>
              </w:rPr>
              <w:t>XAML, XML, XDOCUMENT, XSLT, XPATH, XSD.</w:t>
            </w:r>
          </w:p>
        </w:tc>
      </w:tr>
      <w:tr w:rsidR="00873883" w:rsidRPr="00252799" w14:paraId="63A15B6B" w14:textId="77777777" w:rsidTr="00FF43DB">
        <w:trPr>
          <w:trHeight w:val="361"/>
        </w:trPr>
        <w:tc>
          <w:tcPr>
            <w:tcW w:w="2362" w:type="dxa"/>
            <w:tcBorders>
              <w:top w:val="single" w:sz="4" w:space="0" w:color="auto"/>
              <w:left w:val="single" w:sz="4" w:space="0" w:color="auto"/>
              <w:bottom w:val="single" w:sz="4" w:space="0" w:color="auto"/>
              <w:right w:val="single" w:sz="4" w:space="0" w:color="auto"/>
            </w:tcBorders>
          </w:tcPr>
          <w:p w14:paraId="2951F25C" w14:textId="77777777" w:rsidR="00873883" w:rsidRPr="00722DCF" w:rsidRDefault="00873883" w:rsidP="00873883">
            <w:pPr>
              <w:spacing w:after="0" w:line="240" w:lineRule="auto"/>
              <w:jc w:val="both"/>
              <w:rPr>
                <w:rFonts w:cstheme="minorHAnsi"/>
                <w:b/>
                <w:iCs/>
                <w:sz w:val="22"/>
                <w:szCs w:val="22"/>
              </w:rPr>
            </w:pPr>
            <w:r w:rsidRPr="00722DCF">
              <w:rPr>
                <w:rFonts w:cstheme="minorHAnsi"/>
                <w:b/>
                <w:iCs/>
                <w:sz w:val="22"/>
                <w:szCs w:val="22"/>
              </w:rPr>
              <w:t>Version Control Tools</w:t>
            </w:r>
          </w:p>
        </w:tc>
        <w:tc>
          <w:tcPr>
            <w:tcW w:w="7921" w:type="dxa"/>
            <w:tcBorders>
              <w:top w:val="single" w:sz="4" w:space="0" w:color="auto"/>
              <w:left w:val="single" w:sz="4" w:space="0" w:color="auto"/>
              <w:bottom w:val="single" w:sz="4" w:space="0" w:color="auto"/>
              <w:right w:val="single" w:sz="4" w:space="0" w:color="auto"/>
            </w:tcBorders>
          </w:tcPr>
          <w:p w14:paraId="47CB7702" w14:textId="6996D5A6" w:rsidR="00873883" w:rsidRPr="00722DCF" w:rsidRDefault="00873883" w:rsidP="00873883">
            <w:pPr>
              <w:spacing w:after="0" w:line="240" w:lineRule="auto"/>
              <w:jc w:val="both"/>
              <w:rPr>
                <w:rFonts w:cstheme="minorHAnsi"/>
                <w:iCs/>
                <w:sz w:val="22"/>
                <w:szCs w:val="22"/>
              </w:rPr>
            </w:pPr>
            <w:r w:rsidRPr="00722DCF">
              <w:rPr>
                <w:rFonts w:cstheme="minorHAnsi"/>
                <w:iCs/>
                <w:sz w:val="22"/>
                <w:szCs w:val="22"/>
              </w:rPr>
              <w:t>GIT, Team Foundation Server, SVN, Bitbucket.</w:t>
            </w:r>
          </w:p>
        </w:tc>
      </w:tr>
    </w:tbl>
    <w:p w14:paraId="35C1D07D" w14:textId="77777777" w:rsidR="00773801" w:rsidRPr="00252799" w:rsidRDefault="00773801" w:rsidP="00252799">
      <w:pPr>
        <w:spacing w:after="0" w:line="240" w:lineRule="auto"/>
        <w:jc w:val="both"/>
        <w:rPr>
          <w:rFonts w:cstheme="minorHAnsi"/>
          <w:b/>
          <w:bCs/>
          <w:iCs/>
          <w:sz w:val="22"/>
          <w:szCs w:val="22"/>
        </w:rPr>
      </w:pPr>
    </w:p>
    <w:p w14:paraId="67681BA8" w14:textId="77777777" w:rsidR="00773801" w:rsidRPr="00252799" w:rsidRDefault="00773801" w:rsidP="00252799">
      <w:pPr>
        <w:spacing w:after="0" w:line="240" w:lineRule="auto"/>
        <w:jc w:val="both"/>
        <w:rPr>
          <w:rFonts w:cstheme="minorHAnsi"/>
          <w:b/>
          <w:bCs/>
          <w:iCs/>
          <w:sz w:val="22"/>
          <w:szCs w:val="22"/>
        </w:rPr>
      </w:pPr>
    </w:p>
    <w:p w14:paraId="39EA4DE6" w14:textId="7399033A" w:rsidR="00FF43DB" w:rsidRPr="00252799" w:rsidRDefault="00FF43DB" w:rsidP="00252799">
      <w:pPr>
        <w:shd w:val="clear" w:color="auto" w:fill="BDD6EE" w:themeFill="accent5" w:themeFillTint="66"/>
        <w:spacing w:after="0" w:line="240" w:lineRule="auto"/>
        <w:rPr>
          <w:rFonts w:cstheme="minorHAnsi"/>
          <w:b/>
          <w:iCs/>
          <w:sz w:val="22"/>
          <w:szCs w:val="22"/>
        </w:rPr>
      </w:pPr>
      <w:r w:rsidRPr="00252799">
        <w:rPr>
          <w:rFonts w:cstheme="minorHAnsi"/>
          <w:b/>
          <w:iCs/>
          <w:sz w:val="22"/>
          <w:szCs w:val="22"/>
        </w:rPr>
        <w:t xml:space="preserve">PROFESSIONAL EXPERIENCE </w:t>
      </w:r>
    </w:p>
    <w:p w14:paraId="6CBB4A18" w14:textId="4B4E320E" w:rsidR="00FF43DB" w:rsidRPr="00252799" w:rsidRDefault="00FF43DB" w:rsidP="00252799">
      <w:pPr>
        <w:spacing w:after="0" w:line="240" w:lineRule="auto"/>
        <w:jc w:val="both"/>
        <w:rPr>
          <w:rFonts w:cstheme="minorHAnsi"/>
          <w:b/>
          <w:bCs/>
          <w:iCs/>
          <w:sz w:val="22"/>
          <w:szCs w:val="22"/>
        </w:rPr>
      </w:pPr>
    </w:p>
    <w:p w14:paraId="411D42A5" w14:textId="77777777" w:rsidR="00F201F0" w:rsidRDefault="00D509F1" w:rsidP="00252799">
      <w:pPr>
        <w:pStyle w:val="NoSpacing"/>
        <w:rPr>
          <w:rFonts w:cstheme="minorHAnsi"/>
          <w:b/>
          <w:iCs/>
          <w:sz w:val="22"/>
          <w:szCs w:val="22"/>
        </w:rPr>
      </w:pPr>
      <w:r>
        <w:rPr>
          <w:rFonts w:cstheme="minorHAnsi"/>
          <w:b/>
          <w:iCs/>
          <w:sz w:val="22"/>
          <w:szCs w:val="22"/>
        </w:rPr>
        <w:t>Tata consultancy Services</w:t>
      </w:r>
      <w:r w:rsidR="00E45872">
        <w:rPr>
          <w:rFonts w:cstheme="minorHAnsi"/>
          <w:b/>
          <w:iCs/>
          <w:sz w:val="22"/>
          <w:szCs w:val="22"/>
        </w:rPr>
        <w:t xml:space="preserve"> </w:t>
      </w:r>
      <w:r w:rsidR="00E45872">
        <w:rPr>
          <w:rFonts w:cstheme="minorHAnsi"/>
          <w:b/>
          <w:iCs/>
          <w:sz w:val="22"/>
          <w:szCs w:val="22"/>
        </w:rPr>
        <w:tab/>
      </w:r>
      <w:r w:rsidR="00E45872">
        <w:rPr>
          <w:rFonts w:cstheme="minorHAnsi"/>
          <w:b/>
          <w:iCs/>
          <w:sz w:val="22"/>
          <w:szCs w:val="22"/>
        </w:rPr>
        <w:tab/>
      </w:r>
      <w:r w:rsidR="00E45872">
        <w:rPr>
          <w:rFonts w:cstheme="minorHAnsi"/>
          <w:b/>
          <w:iCs/>
          <w:sz w:val="22"/>
          <w:szCs w:val="22"/>
        </w:rPr>
        <w:tab/>
      </w:r>
      <w:r w:rsidR="00E45872">
        <w:rPr>
          <w:rFonts w:cstheme="minorHAnsi"/>
          <w:b/>
          <w:iCs/>
          <w:sz w:val="22"/>
          <w:szCs w:val="22"/>
        </w:rPr>
        <w:tab/>
      </w:r>
      <w:r w:rsidR="00E45872">
        <w:rPr>
          <w:rFonts w:cstheme="minorHAnsi"/>
          <w:b/>
          <w:iCs/>
          <w:sz w:val="22"/>
          <w:szCs w:val="22"/>
        </w:rPr>
        <w:tab/>
      </w:r>
      <w:r w:rsidR="00E45872">
        <w:rPr>
          <w:rFonts w:cstheme="minorHAnsi"/>
          <w:b/>
          <w:iCs/>
          <w:sz w:val="22"/>
          <w:szCs w:val="22"/>
        </w:rPr>
        <w:tab/>
      </w:r>
      <w:r w:rsidR="00E45872">
        <w:rPr>
          <w:rFonts w:cstheme="minorHAnsi"/>
          <w:b/>
          <w:iCs/>
          <w:sz w:val="22"/>
          <w:szCs w:val="22"/>
        </w:rPr>
        <w:tab/>
      </w:r>
      <w:r w:rsidR="00E45872">
        <w:rPr>
          <w:rFonts w:cstheme="minorHAnsi"/>
          <w:b/>
          <w:iCs/>
          <w:sz w:val="22"/>
          <w:szCs w:val="22"/>
        </w:rPr>
        <w:tab/>
      </w:r>
      <w:r w:rsidR="00E45872">
        <w:rPr>
          <w:rFonts w:cstheme="minorHAnsi"/>
          <w:b/>
          <w:iCs/>
          <w:sz w:val="22"/>
          <w:szCs w:val="22"/>
        </w:rPr>
        <w:tab/>
        <w:t xml:space="preserve"> </w:t>
      </w:r>
      <w:r>
        <w:rPr>
          <w:rFonts w:cstheme="minorHAnsi"/>
          <w:b/>
          <w:iCs/>
          <w:sz w:val="22"/>
          <w:szCs w:val="22"/>
        </w:rPr>
        <w:t>Nov</w:t>
      </w:r>
      <w:r w:rsidR="00006EBA" w:rsidRPr="00252799">
        <w:rPr>
          <w:rFonts w:cstheme="minorHAnsi"/>
          <w:b/>
          <w:iCs/>
          <w:sz w:val="22"/>
          <w:szCs w:val="22"/>
        </w:rPr>
        <w:t xml:space="preserve">- </w:t>
      </w:r>
      <w:r>
        <w:rPr>
          <w:rFonts w:cstheme="minorHAnsi"/>
          <w:b/>
          <w:iCs/>
          <w:sz w:val="22"/>
          <w:szCs w:val="22"/>
        </w:rPr>
        <w:t>2014</w:t>
      </w:r>
      <w:r w:rsidR="00F54B1A" w:rsidRPr="00252799">
        <w:rPr>
          <w:rFonts w:cstheme="minorHAnsi"/>
          <w:b/>
          <w:iCs/>
          <w:sz w:val="22"/>
          <w:szCs w:val="22"/>
        </w:rPr>
        <w:t xml:space="preserve"> to till </w:t>
      </w:r>
      <w:r w:rsidR="00006EBA" w:rsidRPr="00252799">
        <w:rPr>
          <w:rFonts w:cstheme="minorHAnsi"/>
          <w:b/>
          <w:iCs/>
          <w:sz w:val="22"/>
          <w:szCs w:val="22"/>
        </w:rPr>
        <w:t>now.</w:t>
      </w:r>
      <w:r w:rsidR="00F54B1A" w:rsidRPr="00252799">
        <w:rPr>
          <w:rFonts w:cstheme="minorHAnsi"/>
          <w:b/>
          <w:iCs/>
          <w:sz w:val="22"/>
          <w:szCs w:val="22"/>
        </w:rPr>
        <w:t xml:space="preserve">  </w:t>
      </w:r>
    </w:p>
    <w:p w14:paraId="48C3CD6E" w14:textId="04D6936A" w:rsidR="009016C5" w:rsidRPr="00252799" w:rsidRDefault="00F201F0" w:rsidP="00252799">
      <w:pPr>
        <w:pStyle w:val="NoSpacing"/>
        <w:rPr>
          <w:rFonts w:cstheme="minorHAnsi"/>
          <w:b/>
          <w:iCs/>
          <w:sz w:val="22"/>
          <w:szCs w:val="22"/>
        </w:rPr>
      </w:pPr>
      <w:r>
        <w:rPr>
          <w:rFonts w:cstheme="minorHAnsi"/>
          <w:b/>
          <w:iCs/>
          <w:sz w:val="22"/>
          <w:szCs w:val="22"/>
        </w:rPr>
        <w:t>Project – Case Management System</w:t>
      </w:r>
      <w:r w:rsidR="00F54B1A" w:rsidRPr="00252799">
        <w:rPr>
          <w:rFonts w:cstheme="minorHAnsi"/>
          <w:b/>
          <w:iCs/>
          <w:sz w:val="22"/>
          <w:szCs w:val="22"/>
        </w:rPr>
        <w:t xml:space="preserve">                                                                                          </w:t>
      </w:r>
    </w:p>
    <w:p w14:paraId="3FAEE8FE" w14:textId="638D0EE4" w:rsidR="00F54B1A" w:rsidRPr="00252799" w:rsidRDefault="00F54B1A" w:rsidP="00252799">
      <w:pPr>
        <w:pStyle w:val="NoSpacing"/>
        <w:rPr>
          <w:rFonts w:cstheme="minorHAnsi"/>
          <w:b/>
          <w:iCs/>
          <w:sz w:val="22"/>
          <w:szCs w:val="22"/>
        </w:rPr>
      </w:pPr>
      <w:r w:rsidRPr="00252799">
        <w:rPr>
          <w:rFonts w:cstheme="minorHAnsi"/>
          <w:b/>
          <w:iCs/>
          <w:sz w:val="22"/>
          <w:szCs w:val="22"/>
        </w:rPr>
        <w:t>Senior .Net Developer</w:t>
      </w:r>
    </w:p>
    <w:p w14:paraId="6A81DAE6" w14:textId="77777777" w:rsidR="00E45872" w:rsidRPr="00252799" w:rsidRDefault="00E45872" w:rsidP="00252799">
      <w:pPr>
        <w:pStyle w:val="NoSpacing"/>
        <w:rPr>
          <w:rFonts w:cstheme="minorHAnsi"/>
          <w:b/>
          <w:iCs/>
          <w:sz w:val="22"/>
          <w:szCs w:val="22"/>
        </w:rPr>
      </w:pPr>
    </w:p>
    <w:p w14:paraId="4466FA07" w14:textId="77777777" w:rsidR="00F54B1A" w:rsidRDefault="00F54B1A" w:rsidP="00252799">
      <w:pPr>
        <w:pStyle w:val="NoSpacing"/>
        <w:rPr>
          <w:rFonts w:cstheme="minorHAnsi"/>
          <w:b/>
          <w:iCs/>
          <w:sz w:val="22"/>
          <w:szCs w:val="22"/>
        </w:rPr>
      </w:pPr>
      <w:r w:rsidRPr="00252799">
        <w:rPr>
          <w:rFonts w:cstheme="minorHAnsi"/>
          <w:b/>
          <w:iCs/>
          <w:sz w:val="22"/>
          <w:szCs w:val="22"/>
        </w:rPr>
        <w:t>Responsibilities:</w:t>
      </w:r>
    </w:p>
    <w:p w14:paraId="41036FA8" w14:textId="77777777" w:rsidR="00E97B1C" w:rsidRPr="00252799" w:rsidRDefault="00E97B1C" w:rsidP="00252799">
      <w:pPr>
        <w:pStyle w:val="NoSpacing"/>
        <w:rPr>
          <w:rFonts w:cstheme="minorHAnsi"/>
          <w:b/>
          <w:iCs/>
          <w:sz w:val="22"/>
          <w:szCs w:val="22"/>
        </w:rPr>
      </w:pPr>
    </w:p>
    <w:p w14:paraId="6219B6F4" w14:textId="169B79C7" w:rsidR="007847E9" w:rsidRPr="00722DCF" w:rsidRDefault="007847E9" w:rsidP="007847E9">
      <w:pPr>
        <w:numPr>
          <w:ilvl w:val="0"/>
          <w:numId w:val="12"/>
        </w:numPr>
        <w:pBdr>
          <w:top w:val="nil"/>
          <w:left w:val="nil"/>
          <w:bottom w:val="nil"/>
          <w:right w:val="nil"/>
          <w:between w:val="nil"/>
        </w:pBdr>
        <w:spacing w:after="0" w:line="240" w:lineRule="auto"/>
        <w:rPr>
          <w:rFonts w:cstheme="minorHAnsi"/>
          <w:iCs/>
          <w:sz w:val="22"/>
          <w:szCs w:val="22"/>
        </w:rPr>
      </w:pPr>
      <w:r w:rsidRPr="00722DCF">
        <w:rPr>
          <w:rFonts w:cstheme="minorHAnsi"/>
          <w:iCs/>
          <w:sz w:val="22"/>
          <w:szCs w:val="22"/>
        </w:rPr>
        <w:t xml:space="preserve">Developed web </w:t>
      </w:r>
      <w:r w:rsidR="00A02CF0" w:rsidRPr="00722DCF">
        <w:rPr>
          <w:rFonts w:cstheme="minorHAnsi"/>
          <w:iCs/>
          <w:sz w:val="22"/>
          <w:szCs w:val="22"/>
        </w:rPr>
        <w:t>and windows applications using ASP.NET, C#, WCF, IBM DB2, WPF</w:t>
      </w:r>
    </w:p>
    <w:p w14:paraId="0F8C931F" w14:textId="77777777" w:rsidR="007847E9" w:rsidRPr="00722DCF" w:rsidRDefault="007847E9" w:rsidP="007847E9">
      <w:pPr>
        <w:pStyle w:val="ListParagraph"/>
        <w:numPr>
          <w:ilvl w:val="0"/>
          <w:numId w:val="12"/>
        </w:numPr>
        <w:spacing w:after="0" w:line="259" w:lineRule="auto"/>
        <w:jc w:val="both"/>
        <w:rPr>
          <w:rFonts w:cstheme="minorHAnsi"/>
          <w:iCs/>
          <w:sz w:val="22"/>
          <w:szCs w:val="22"/>
        </w:rPr>
      </w:pPr>
      <w:r w:rsidRPr="00722DCF">
        <w:rPr>
          <w:rFonts w:cstheme="minorHAnsi"/>
          <w:iCs/>
          <w:sz w:val="22"/>
          <w:szCs w:val="22"/>
        </w:rPr>
        <w:t>Analyzing the user stories and breaking up the user stories into sub-task with estimation.</w:t>
      </w:r>
    </w:p>
    <w:p w14:paraId="1EF4D5FE" w14:textId="211BCD0F" w:rsidR="007847E9" w:rsidRPr="00722DCF" w:rsidRDefault="007847E9" w:rsidP="007847E9">
      <w:pPr>
        <w:pStyle w:val="ListParagraph"/>
        <w:numPr>
          <w:ilvl w:val="0"/>
          <w:numId w:val="12"/>
        </w:numPr>
        <w:tabs>
          <w:tab w:val="left" w:pos="1410"/>
        </w:tabs>
        <w:suppressAutoHyphens/>
        <w:spacing w:after="0" w:line="240" w:lineRule="auto"/>
        <w:jc w:val="both"/>
        <w:rPr>
          <w:rFonts w:cstheme="minorHAnsi"/>
          <w:iCs/>
          <w:sz w:val="22"/>
          <w:szCs w:val="22"/>
        </w:rPr>
      </w:pPr>
      <w:r w:rsidRPr="00722DCF">
        <w:rPr>
          <w:rFonts w:cstheme="minorHAnsi"/>
          <w:iCs/>
          <w:sz w:val="22"/>
          <w:szCs w:val="22"/>
        </w:rPr>
        <w:t>Involved in requirements gathering, analysis, Development, integration and maintenance</w:t>
      </w:r>
      <w:r w:rsidR="00A02CF0" w:rsidRPr="00722DCF">
        <w:rPr>
          <w:rFonts w:cstheme="minorHAnsi"/>
          <w:iCs/>
          <w:sz w:val="22"/>
          <w:szCs w:val="22"/>
        </w:rPr>
        <w:t>.</w:t>
      </w:r>
    </w:p>
    <w:p w14:paraId="3E151A24" w14:textId="77777777" w:rsidR="00A02CF0" w:rsidRPr="00722DCF" w:rsidRDefault="00A02CF0" w:rsidP="00A02CF0">
      <w:pPr>
        <w:pStyle w:val="NoSpacing"/>
        <w:numPr>
          <w:ilvl w:val="0"/>
          <w:numId w:val="12"/>
        </w:numPr>
        <w:jc w:val="both"/>
        <w:rPr>
          <w:rFonts w:cstheme="minorHAnsi"/>
          <w:iCs/>
          <w:sz w:val="22"/>
          <w:szCs w:val="22"/>
        </w:rPr>
      </w:pPr>
      <w:r w:rsidRPr="00722DCF">
        <w:rPr>
          <w:rFonts w:cstheme="minorHAnsi"/>
          <w:iCs/>
          <w:sz w:val="22"/>
          <w:szCs w:val="22"/>
        </w:rPr>
        <w:t>Involved in Agile process, two-week Sprints and daily Scrums Stand-up meetings to discuss the development of the application</w:t>
      </w:r>
    </w:p>
    <w:p w14:paraId="31C240EC" w14:textId="77777777" w:rsidR="007847E9" w:rsidRPr="00722DCF" w:rsidRDefault="007847E9" w:rsidP="007847E9">
      <w:pPr>
        <w:pStyle w:val="ListParagraph"/>
        <w:numPr>
          <w:ilvl w:val="0"/>
          <w:numId w:val="12"/>
        </w:numPr>
        <w:tabs>
          <w:tab w:val="left" w:pos="1410"/>
        </w:tabs>
        <w:suppressAutoHyphens/>
        <w:spacing w:after="0" w:line="240" w:lineRule="auto"/>
        <w:jc w:val="both"/>
        <w:rPr>
          <w:rFonts w:cstheme="minorHAnsi"/>
          <w:iCs/>
          <w:sz w:val="22"/>
          <w:szCs w:val="22"/>
        </w:rPr>
      </w:pPr>
      <w:r w:rsidRPr="00722DCF">
        <w:rPr>
          <w:rFonts w:cstheme="minorHAnsi"/>
          <w:iCs/>
          <w:sz w:val="22"/>
          <w:szCs w:val="22"/>
        </w:rPr>
        <w:t>Worked on designing and developing new web pages, creating and hosting WCF services.</w:t>
      </w:r>
    </w:p>
    <w:p w14:paraId="04417ACD" w14:textId="77777777" w:rsidR="007847E9" w:rsidRPr="00722DCF" w:rsidRDefault="007847E9" w:rsidP="007847E9">
      <w:pPr>
        <w:pStyle w:val="ListParagraph"/>
        <w:numPr>
          <w:ilvl w:val="0"/>
          <w:numId w:val="12"/>
        </w:numPr>
        <w:tabs>
          <w:tab w:val="left" w:pos="1410"/>
        </w:tabs>
        <w:suppressAutoHyphens/>
        <w:spacing w:after="0" w:line="240" w:lineRule="auto"/>
        <w:jc w:val="both"/>
        <w:rPr>
          <w:rFonts w:cstheme="minorHAnsi"/>
          <w:iCs/>
          <w:sz w:val="22"/>
          <w:szCs w:val="22"/>
        </w:rPr>
      </w:pPr>
      <w:r w:rsidRPr="00722DCF">
        <w:rPr>
          <w:rFonts w:cstheme="minorHAnsi"/>
          <w:iCs/>
          <w:sz w:val="22"/>
          <w:szCs w:val="22"/>
        </w:rPr>
        <w:t>Worked on creating forms using WPF controls and invoking WCF services.</w:t>
      </w:r>
    </w:p>
    <w:p w14:paraId="09F46699" w14:textId="105D667B" w:rsidR="00CD2B37" w:rsidRPr="00722DCF" w:rsidRDefault="00CD2B37" w:rsidP="007847E9">
      <w:pPr>
        <w:numPr>
          <w:ilvl w:val="0"/>
          <w:numId w:val="12"/>
        </w:numPr>
        <w:tabs>
          <w:tab w:val="left" w:pos="1410"/>
        </w:tabs>
        <w:suppressAutoHyphens/>
        <w:spacing w:after="0" w:line="240" w:lineRule="auto"/>
        <w:rPr>
          <w:rFonts w:cstheme="minorHAnsi"/>
          <w:iCs/>
          <w:sz w:val="22"/>
          <w:szCs w:val="22"/>
        </w:rPr>
      </w:pPr>
      <w:r w:rsidRPr="00722DCF">
        <w:rPr>
          <w:rFonts w:cstheme="minorHAnsi"/>
          <w:iCs/>
          <w:sz w:val="22"/>
          <w:szCs w:val="22"/>
        </w:rPr>
        <w:t>Experience in working with end users for story demo and production support.</w:t>
      </w:r>
    </w:p>
    <w:p w14:paraId="5F10AE83" w14:textId="73CFE796" w:rsidR="007847E9" w:rsidRDefault="007847E9" w:rsidP="007847E9">
      <w:pPr>
        <w:numPr>
          <w:ilvl w:val="0"/>
          <w:numId w:val="12"/>
        </w:numPr>
        <w:tabs>
          <w:tab w:val="left" w:pos="1410"/>
        </w:tabs>
        <w:suppressAutoHyphens/>
        <w:spacing w:after="0" w:line="240" w:lineRule="auto"/>
        <w:rPr>
          <w:rFonts w:cstheme="minorHAnsi"/>
          <w:iCs/>
          <w:sz w:val="22"/>
          <w:szCs w:val="22"/>
        </w:rPr>
      </w:pPr>
      <w:r w:rsidRPr="00722DCF">
        <w:rPr>
          <w:rFonts w:cstheme="minorHAnsi"/>
          <w:iCs/>
          <w:sz w:val="22"/>
          <w:szCs w:val="22"/>
        </w:rPr>
        <w:t>SQL development tasks like creating schemas, Stored Procedures, Functions.</w:t>
      </w:r>
    </w:p>
    <w:p w14:paraId="1D782DB7" w14:textId="06FA493D" w:rsidR="00E97B1C" w:rsidRPr="00722DCF" w:rsidRDefault="00E97B1C" w:rsidP="007847E9">
      <w:pPr>
        <w:numPr>
          <w:ilvl w:val="0"/>
          <w:numId w:val="12"/>
        </w:numPr>
        <w:tabs>
          <w:tab w:val="left" w:pos="1410"/>
        </w:tabs>
        <w:suppressAutoHyphens/>
        <w:spacing w:after="0" w:line="240" w:lineRule="auto"/>
        <w:rPr>
          <w:rFonts w:cstheme="minorHAnsi"/>
          <w:iCs/>
          <w:sz w:val="22"/>
          <w:szCs w:val="22"/>
        </w:rPr>
      </w:pPr>
      <w:r>
        <w:rPr>
          <w:rFonts w:cstheme="minorHAnsi"/>
          <w:iCs/>
          <w:sz w:val="22"/>
          <w:szCs w:val="22"/>
        </w:rPr>
        <w:lastRenderedPageBreak/>
        <w:t>Experience in working with Liquibase for deploying DB related changes.</w:t>
      </w:r>
    </w:p>
    <w:p w14:paraId="10D9E232" w14:textId="77777777" w:rsidR="007847E9" w:rsidRDefault="007847E9" w:rsidP="007847E9">
      <w:pPr>
        <w:pStyle w:val="ListParagraph"/>
        <w:numPr>
          <w:ilvl w:val="0"/>
          <w:numId w:val="12"/>
        </w:numPr>
        <w:tabs>
          <w:tab w:val="left" w:pos="1410"/>
        </w:tabs>
        <w:suppressAutoHyphens/>
        <w:spacing w:after="0" w:line="240" w:lineRule="auto"/>
        <w:rPr>
          <w:rFonts w:cstheme="minorHAnsi"/>
          <w:iCs/>
          <w:sz w:val="22"/>
          <w:szCs w:val="22"/>
        </w:rPr>
      </w:pPr>
      <w:r w:rsidRPr="00722DCF">
        <w:rPr>
          <w:rFonts w:cstheme="minorHAnsi"/>
          <w:iCs/>
          <w:sz w:val="22"/>
          <w:szCs w:val="22"/>
        </w:rPr>
        <w:t>Involved in bug fixing and production support.</w:t>
      </w:r>
    </w:p>
    <w:p w14:paraId="39467AEA" w14:textId="66DF914C" w:rsidR="0059055F" w:rsidRPr="00B9035B" w:rsidRDefault="0059055F" w:rsidP="0059055F">
      <w:pPr>
        <w:pStyle w:val="ListParagraph"/>
        <w:numPr>
          <w:ilvl w:val="0"/>
          <w:numId w:val="12"/>
        </w:numPr>
        <w:spacing w:after="0" w:line="240" w:lineRule="auto"/>
        <w:contextualSpacing w:val="0"/>
        <w:rPr>
          <w:rFonts w:ascii="Calibri" w:hAnsi="Calibri" w:cs="Arial"/>
          <w:color w:val="000000"/>
          <w:sz w:val="22"/>
          <w:szCs w:val="22"/>
        </w:rPr>
      </w:pPr>
      <w:r w:rsidRPr="00B9035B">
        <w:rPr>
          <w:rFonts w:ascii="Calibri" w:hAnsi="Calibri" w:cs="Arial"/>
          <w:color w:val="000000"/>
          <w:sz w:val="22"/>
          <w:szCs w:val="22"/>
        </w:rPr>
        <w:t>Implemented Complex queries,</w:t>
      </w:r>
      <w:r>
        <w:rPr>
          <w:rFonts w:ascii="Calibri" w:hAnsi="Calibri" w:cs="Arial"/>
          <w:color w:val="000000"/>
          <w:sz w:val="22"/>
          <w:szCs w:val="22"/>
        </w:rPr>
        <w:t xml:space="preserve"> </w:t>
      </w:r>
      <w:r w:rsidRPr="00B9035B">
        <w:rPr>
          <w:rFonts w:ascii="Calibri" w:hAnsi="Calibri" w:cs="Arial"/>
          <w:color w:val="000000"/>
          <w:sz w:val="22"/>
          <w:szCs w:val="22"/>
        </w:rPr>
        <w:t>stored procedures</w:t>
      </w:r>
      <w:r>
        <w:rPr>
          <w:rFonts w:ascii="Calibri" w:hAnsi="Calibri" w:cs="Arial"/>
          <w:color w:val="000000"/>
          <w:sz w:val="22"/>
          <w:szCs w:val="22"/>
        </w:rPr>
        <w:t>, functions and views.</w:t>
      </w:r>
    </w:p>
    <w:p w14:paraId="7ED31334" w14:textId="78761BB0" w:rsidR="008F2805" w:rsidRPr="00722DCF" w:rsidRDefault="008F2805" w:rsidP="00252799">
      <w:pPr>
        <w:pStyle w:val="NoSpacing"/>
        <w:numPr>
          <w:ilvl w:val="0"/>
          <w:numId w:val="12"/>
        </w:numPr>
        <w:jc w:val="both"/>
        <w:rPr>
          <w:rFonts w:cstheme="minorHAnsi"/>
          <w:iCs/>
          <w:sz w:val="22"/>
          <w:szCs w:val="22"/>
        </w:rPr>
      </w:pPr>
      <w:r w:rsidRPr="00722DCF">
        <w:rPr>
          <w:rFonts w:cstheme="minorHAnsi"/>
          <w:iCs/>
          <w:sz w:val="22"/>
          <w:szCs w:val="22"/>
        </w:rPr>
        <w:t xml:space="preserve">Implemented a code branching strategy to allow for continuous development and reproducible production deployments </w:t>
      </w:r>
    </w:p>
    <w:p w14:paraId="5C79FA50" w14:textId="309FF10A" w:rsidR="008F2805" w:rsidRPr="00722DCF" w:rsidRDefault="008F2805" w:rsidP="00252799">
      <w:pPr>
        <w:pStyle w:val="NoSpacing"/>
        <w:numPr>
          <w:ilvl w:val="0"/>
          <w:numId w:val="12"/>
        </w:numPr>
        <w:jc w:val="both"/>
        <w:rPr>
          <w:rFonts w:cstheme="minorHAnsi"/>
          <w:iCs/>
          <w:sz w:val="22"/>
          <w:szCs w:val="22"/>
        </w:rPr>
      </w:pPr>
      <w:r w:rsidRPr="00722DCF">
        <w:rPr>
          <w:rFonts w:cstheme="minorHAnsi"/>
          <w:iCs/>
          <w:sz w:val="22"/>
          <w:szCs w:val="22"/>
        </w:rPr>
        <w:t xml:space="preserve">Implemented </w:t>
      </w:r>
      <w:r w:rsidR="007847E9" w:rsidRPr="00722DCF">
        <w:rPr>
          <w:rFonts w:cstheme="minorHAnsi"/>
          <w:iCs/>
          <w:sz w:val="22"/>
          <w:szCs w:val="22"/>
        </w:rPr>
        <w:t xml:space="preserve">packages for </w:t>
      </w:r>
      <w:r w:rsidRPr="00722DCF">
        <w:rPr>
          <w:rFonts w:cstheme="minorHAnsi"/>
          <w:iCs/>
          <w:sz w:val="22"/>
          <w:szCs w:val="22"/>
        </w:rPr>
        <w:t>Data extraction, importing</w:t>
      </w:r>
      <w:r w:rsidR="007847E9" w:rsidRPr="00722DCF">
        <w:rPr>
          <w:rFonts w:cstheme="minorHAnsi"/>
          <w:iCs/>
          <w:sz w:val="22"/>
          <w:szCs w:val="22"/>
        </w:rPr>
        <w:t xml:space="preserve"> and </w:t>
      </w:r>
      <w:r w:rsidRPr="00722DCF">
        <w:rPr>
          <w:rFonts w:cstheme="minorHAnsi"/>
          <w:iCs/>
          <w:sz w:val="22"/>
          <w:szCs w:val="22"/>
        </w:rPr>
        <w:t>Transformation using SSIS</w:t>
      </w:r>
    </w:p>
    <w:p w14:paraId="543641BC" w14:textId="5756223E" w:rsidR="008F2805" w:rsidRPr="00722DCF" w:rsidRDefault="008F2805" w:rsidP="00252799">
      <w:pPr>
        <w:pStyle w:val="NoSpacing"/>
        <w:numPr>
          <w:ilvl w:val="0"/>
          <w:numId w:val="12"/>
        </w:numPr>
        <w:jc w:val="both"/>
        <w:rPr>
          <w:rFonts w:cstheme="minorHAnsi"/>
          <w:iCs/>
          <w:sz w:val="22"/>
          <w:szCs w:val="22"/>
        </w:rPr>
      </w:pPr>
      <w:r w:rsidRPr="00722DCF">
        <w:rPr>
          <w:rFonts w:cstheme="minorHAnsi"/>
          <w:iCs/>
          <w:sz w:val="22"/>
          <w:szCs w:val="22"/>
        </w:rPr>
        <w:t>Worked with QA</w:t>
      </w:r>
      <w:r w:rsidR="00A02CF0" w:rsidRPr="00722DCF">
        <w:rPr>
          <w:rFonts w:cstheme="minorHAnsi"/>
          <w:iCs/>
          <w:sz w:val="22"/>
          <w:szCs w:val="22"/>
        </w:rPr>
        <w:t xml:space="preserve"> and UAT</w:t>
      </w:r>
      <w:r w:rsidRPr="00722DCF">
        <w:rPr>
          <w:rFonts w:cstheme="minorHAnsi"/>
          <w:iCs/>
          <w:sz w:val="22"/>
          <w:szCs w:val="22"/>
        </w:rPr>
        <w:t xml:space="preserve"> team</w:t>
      </w:r>
      <w:r w:rsidR="00A02CF0" w:rsidRPr="00722DCF">
        <w:rPr>
          <w:rFonts w:cstheme="minorHAnsi"/>
          <w:iCs/>
          <w:sz w:val="22"/>
          <w:szCs w:val="22"/>
        </w:rPr>
        <w:t>s</w:t>
      </w:r>
      <w:r w:rsidRPr="00722DCF">
        <w:rPr>
          <w:rFonts w:cstheme="minorHAnsi"/>
          <w:iCs/>
          <w:sz w:val="22"/>
          <w:szCs w:val="22"/>
        </w:rPr>
        <w:t xml:space="preserve"> and tracked the changes using JIRA</w:t>
      </w:r>
    </w:p>
    <w:p w14:paraId="40849CC4" w14:textId="73D07755" w:rsidR="008F2805" w:rsidRPr="00722DCF" w:rsidRDefault="008F2805" w:rsidP="00252799">
      <w:pPr>
        <w:pStyle w:val="NoSpacing"/>
        <w:numPr>
          <w:ilvl w:val="0"/>
          <w:numId w:val="12"/>
        </w:numPr>
        <w:jc w:val="both"/>
        <w:rPr>
          <w:rFonts w:cstheme="minorHAnsi"/>
          <w:iCs/>
          <w:sz w:val="22"/>
          <w:szCs w:val="22"/>
        </w:rPr>
      </w:pPr>
      <w:proofErr w:type="gramStart"/>
      <w:r w:rsidRPr="00722DCF">
        <w:rPr>
          <w:rFonts w:cstheme="minorHAnsi"/>
          <w:iCs/>
          <w:sz w:val="22"/>
          <w:szCs w:val="22"/>
        </w:rPr>
        <w:t xml:space="preserve">Used </w:t>
      </w:r>
      <w:r w:rsidR="007847E9" w:rsidRPr="00722DCF">
        <w:rPr>
          <w:rFonts w:cstheme="minorHAnsi"/>
          <w:iCs/>
          <w:sz w:val="22"/>
          <w:szCs w:val="22"/>
        </w:rPr>
        <w:t>Git</w:t>
      </w:r>
      <w:proofErr w:type="gramEnd"/>
      <w:r w:rsidRPr="00722DCF">
        <w:rPr>
          <w:rFonts w:cstheme="minorHAnsi"/>
          <w:iCs/>
          <w:sz w:val="22"/>
          <w:szCs w:val="22"/>
        </w:rPr>
        <w:t xml:space="preserve"> and Team Foundation Server for version controlling, branching and merging from Development Server to Staging Server and Staging Server to Production Servers</w:t>
      </w:r>
    </w:p>
    <w:p w14:paraId="3EF2DEE8" w14:textId="26E9BB94" w:rsidR="00A02CF0" w:rsidRPr="00722DCF" w:rsidRDefault="00A02CF0" w:rsidP="00A02CF0">
      <w:pPr>
        <w:pStyle w:val="NoSpacing"/>
        <w:numPr>
          <w:ilvl w:val="0"/>
          <w:numId w:val="12"/>
        </w:numPr>
        <w:jc w:val="both"/>
        <w:rPr>
          <w:rFonts w:cstheme="minorHAnsi"/>
          <w:iCs/>
          <w:sz w:val="22"/>
          <w:szCs w:val="22"/>
        </w:rPr>
      </w:pPr>
      <w:r w:rsidRPr="00722DCF">
        <w:rPr>
          <w:rFonts w:cstheme="minorHAnsi"/>
          <w:iCs/>
          <w:sz w:val="22"/>
          <w:szCs w:val="22"/>
        </w:rPr>
        <w:t>Involved in Windows server and DB2 server migration activities.</w:t>
      </w:r>
    </w:p>
    <w:p w14:paraId="11751110" w14:textId="77777777" w:rsidR="0091301E" w:rsidRPr="00722DCF" w:rsidRDefault="0091301E" w:rsidP="0091301E">
      <w:pPr>
        <w:pStyle w:val="ListParagraph"/>
        <w:numPr>
          <w:ilvl w:val="0"/>
          <w:numId w:val="12"/>
        </w:numPr>
        <w:spacing w:after="0" w:line="259" w:lineRule="auto"/>
        <w:jc w:val="both"/>
        <w:rPr>
          <w:rFonts w:cstheme="minorHAnsi"/>
          <w:sz w:val="22"/>
          <w:szCs w:val="22"/>
          <w:u w:val="single"/>
        </w:rPr>
      </w:pPr>
      <w:r w:rsidRPr="00722DCF">
        <w:rPr>
          <w:rFonts w:cstheme="minorHAnsi"/>
          <w:color w:val="000000"/>
          <w:sz w:val="22"/>
          <w:szCs w:val="22"/>
          <w:shd w:val="clear" w:color="auto" w:fill="FFFFFF"/>
        </w:rPr>
        <w:t>Experience in using tools like SPLUNK, DYNATRACE for application monitoring and support.</w:t>
      </w:r>
    </w:p>
    <w:p w14:paraId="36FC9D5E" w14:textId="34F40B1F" w:rsidR="00A02CF0" w:rsidRPr="00722DCF" w:rsidRDefault="00873883" w:rsidP="00252799">
      <w:pPr>
        <w:pStyle w:val="NoSpacing"/>
        <w:numPr>
          <w:ilvl w:val="0"/>
          <w:numId w:val="12"/>
        </w:numPr>
        <w:jc w:val="both"/>
        <w:rPr>
          <w:rFonts w:cstheme="minorHAnsi"/>
          <w:iCs/>
          <w:sz w:val="22"/>
          <w:szCs w:val="22"/>
        </w:rPr>
      </w:pPr>
      <w:r w:rsidRPr="00722DCF">
        <w:rPr>
          <w:rFonts w:cstheme="minorHAnsi"/>
          <w:iCs/>
          <w:sz w:val="22"/>
          <w:szCs w:val="22"/>
        </w:rPr>
        <w:t>Worked on queries to set up reports using SSRS</w:t>
      </w:r>
    </w:p>
    <w:p w14:paraId="2B4DA80F" w14:textId="0A68A767" w:rsidR="001914A1" w:rsidRPr="00722DCF" w:rsidRDefault="001914A1" w:rsidP="00252799">
      <w:pPr>
        <w:pStyle w:val="NoSpacing"/>
        <w:numPr>
          <w:ilvl w:val="0"/>
          <w:numId w:val="12"/>
        </w:numPr>
        <w:jc w:val="both"/>
        <w:rPr>
          <w:rFonts w:cstheme="minorHAnsi"/>
          <w:iCs/>
          <w:sz w:val="22"/>
          <w:szCs w:val="22"/>
        </w:rPr>
      </w:pPr>
      <w:r w:rsidRPr="00722DCF">
        <w:rPr>
          <w:rFonts w:cstheme="minorHAnsi"/>
          <w:iCs/>
          <w:sz w:val="22"/>
          <w:szCs w:val="22"/>
        </w:rPr>
        <w:t xml:space="preserve">Involved in handling production issues and providing </w:t>
      </w:r>
      <w:proofErr w:type="gramStart"/>
      <w:r w:rsidR="00CD2B37" w:rsidRPr="00722DCF">
        <w:rPr>
          <w:rFonts w:cstheme="minorHAnsi"/>
          <w:iCs/>
          <w:sz w:val="22"/>
          <w:szCs w:val="22"/>
        </w:rPr>
        <w:t>post production</w:t>
      </w:r>
      <w:proofErr w:type="gramEnd"/>
      <w:r w:rsidRPr="00722DCF">
        <w:rPr>
          <w:rFonts w:cstheme="minorHAnsi"/>
          <w:iCs/>
          <w:sz w:val="22"/>
          <w:szCs w:val="22"/>
        </w:rPr>
        <w:t xml:space="preserve"> support.</w:t>
      </w:r>
    </w:p>
    <w:p w14:paraId="3D76145E" w14:textId="04C957B1" w:rsidR="00CD2B37" w:rsidRPr="00722DCF" w:rsidRDefault="00CD2B37" w:rsidP="00252799">
      <w:pPr>
        <w:pStyle w:val="NoSpacing"/>
        <w:numPr>
          <w:ilvl w:val="0"/>
          <w:numId w:val="12"/>
        </w:numPr>
        <w:jc w:val="both"/>
        <w:rPr>
          <w:rFonts w:cstheme="minorHAnsi"/>
          <w:iCs/>
          <w:sz w:val="22"/>
          <w:szCs w:val="22"/>
        </w:rPr>
      </w:pPr>
      <w:r w:rsidRPr="00722DCF">
        <w:rPr>
          <w:rFonts w:cstheme="minorHAnsi"/>
          <w:iCs/>
          <w:sz w:val="22"/>
          <w:szCs w:val="22"/>
        </w:rPr>
        <w:t>Involved in automati</w:t>
      </w:r>
      <w:r w:rsidR="00E97B1C">
        <w:rPr>
          <w:rFonts w:cstheme="minorHAnsi"/>
          <w:iCs/>
          <w:sz w:val="22"/>
          <w:szCs w:val="22"/>
        </w:rPr>
        <w:t xml:space="preserve">ng </w:t>
      </w:r>
      <w:r w:rsidRPr="00722DCF">
        <w:rPr>
          <w:rFonts w:cstheme="minorHAnsi"/>
          <w:iCs/>
          <w:sz w:val="22"/>
          <w:szCs w:val="22"/>
        </w:rPr>
        <w:t>tasks to reduce manual efforts</w:t>
      </w:r>
      <w:r w:rsidR="00E97B1C">
        <w:rPr>
          <w:rFonts w:cstheme="minorHAnsi"/>
          <w:iCs/>
          <w:sz w:val="22"/>
          <w:szCs w:val="22"/>
        </w:rPr>
        <w:t>.</w:t>
      </w:r>
    </w:p>
    <w:p w14:paraId="50BD10DD" w14:textId="77777777" w:rsidR="008F2805" w:rsidRPr="00A02CF0" w:rsidRDefault="008F2805" w:rsidP="00252799">
      <w:pPr>
        <w:pStyle w:val="NoSpacing"/>
        <w:jc w:val="both"/>
        <w:rPr>
          <w:rFonts w:cstheme="minorHAnsi"/>
          <w:iCs/>
          <w:sz w:val="21"/>
          <w:szCs w:val="21"/>
        </w:rPr>
      </w:pPr>
    </w:p>
    <w:p w14:paraId="320D50D0" w14:textId="291BBDF2" w:rsidR="007847E9" w:rsidRDefault="00F54B1A" w:rsidP="00A02CF0">
      <w:pPr>
        <w:pStyle w:val="NoSpacing"/>
        <w:jc w:val="both"/>
        <w:rPr>
          <w:rFonts w:cstheme="minorHAnsi"/>
          <w:iCs/>
          <w:sz w:val="22"/>
          <w:szCs w:val="22"/>
        </w:rPr>
      </w:pPr>
      <w:r w:rsidRPr="00722DCF">
        <w:rPr>
          <w:rFonts w:cstheme="minorHAnsi"/>
          <w:b/>
          <w:bCs/>
          <w:iCs/>
          <w:sz w:val="22"/>
          <w:szCs w:val="22"/>
        </w:rPr>
        <w:t>Environment</w:t>
      </w:r>
      <w:r w:rsidRPr="00722DCF">
        <w:rPr>
          <w:rFonts w:cstheme="minorHAnsi"/>
          <w:iCs/>
          <w:sz w:val="22"/>
          <w:szCs w:val="22"/>
        </w:rPr>
        <w:t xml:space="preserve">: </w:t>
      </w:r>
      <w:r w:rsidR="007847E9" w:rsidRPr="00722DCF">
        <w:rPr>
          <w:rFonts w:cstheme="minorHAnsi"/>
          <w:iCs/>
          <w:sz w:val="22"/>
          <w:szCs w:val="22"/>
        </w:rPr>
        <w:t>C#, ASP.NET 4.7, WPF, WCF, IBM DB2, LINQ, Entity Framework, ADO.NET, SSIS</w:t>
      </w:r>
      <w:r w:rsidR="00873883" w:rsidRPr="00722DCF">
        <w:rPr>
          <w:rFonts w:cstheme="minorHAnsi"/>
          <w:iCs/>
          <w:sz w:val="22"/>
          <w:szCs w:val="22"/>
        </w:rPr>
        <w:t>, SSRS</w:t>
      </w:r>
      <w:r w:rsidR="007847E9" w:rsidRPr="00722DCF">
        <w:rPr>
          <w:rFonts w:cstheme="minorHAnsi"/>
          <w:iCs/>
          <w:sz w:val="22"/>
          <w:szCs w:val="22"/>
        </w:rPr>
        <w:t xml:space="preserve">, XML, Visual Studio 2022, N-Unit test cases, </w:t>
      </w:r>
      <w:proofErr w:type="gramStart"/>
      <w:r w:rsidR="007847E9" w:rsidRPr="00722DCF">
        <w:rPr>
          <w:rFonts w:cstheme="minorHAnsi"/>
          <w:iCs/>
          <w:sz w:val="22"/>
          <w:szCs w:val="22"/>
        </w:rPr>
        <w:t>Git ,</w:t>
      </w:r>
      <w:proofErr w:type="gramEnd"/>
      <w:r w:rsidR="007847E9" w:rsidRPr="00722DCF">
        <w:rPr>
          <w:rFonts w:cstheme="minorHAnsi"/>
          <w:iCs/>
          <w:sz w:val="22"/>
          <w:szCs w:val="22"/>
        </w:rPr>
        <w:t xml:space="preserve"> Jira</w:t>
      </w:r>
      <w:r w:rsidR="00A02CF0" w:rsidRPr="00722DCF">
        <w:rPr>
          <w:rFonts w:cstheme="minorHAnsi"/>
          <w:iCs/>
          <w:sz w:val="22"/>
          <w:szCs w:val="22"/>
        </w:rPr>
        <w:t xml:space="preserve"> , ServiceNow, Dynatrace, Splunk, OpenSearch</w:t>
      </w:r>
    </w:p>
    <w:p w14:paraId="02E10C4A" w14:textId="77777777" w:rsidR="00E97B1C" w:rsidRPr="00722DCF" w:rsidRDefault="00E97B1C" w:rsidP="00A02CF0">
      <w:pPr>
        <w:pStyle w:val="NoSpacing"/>
        <w:jc w:val="both"/>
        <w:rPr>
          <w:rFonts w:cstheme="minorHAnsi"/>
          <w:iCs/>
          <w:sz w:val="22"/>
          <w:szCs w:val="22"/>
        </w:rPr>
      </w:pPr>
    </w:p>
    <w:p w14:paraId="01BFB19C" w14:textId="77777777" w:rsidR="007847E9" w:rsidRPr="00252799" w:rsidRDefault="007847E9" w:rsidP="00252799">
      <w:pPr>
        <w:pStyle w:val="NoSpacing"/>
        <w:jc w:val="both"/>
        <w:rPr>
          <w:rFonts w:cstheme="minorHAnsi"/>
          <w:iCs/>
          <w:sz w:val="22"/>
          <w:szCs w:val="22"/>
        </w:rPr>
      </w:pPr>
    </w:p>
    <w:p w14:paraId="211708CA" w14:textId="77777777" w:rsidR="00946E52" w:rsidRDefault="00946E52" w:rsidP="00252799">
      <w:pPr>
        <w:pStyle w:val="NoSpacing"/>
        <w:ind w:left="720"/>
        <w:jc w:val="both"/>
        <w:rPr>
          <w:rFonts w:cstheme="minorHAnsi"/>
          <w:iCs/>
          <w:sz w:val="22"/>
          <w:szCs w:val="22"/>
        </w:rPr>
      </w:pPr>
    </w:p>
    <w:p w14:paraId="3F400ACC" w14:textId="0975713D" w:rsidR="0091301E" w:rsidRPr="00722DCF" w:rsidRDefault="0091301E" w:rsidP="00CD2B37">
      <w:pPr>
        <w:pStyle w:val="NoSpacing"/>
        <w:rPr>
          <w:rFonts w:cstheme="minorHAnsi"/>
          <w:b/>
          <w:iCs/>
          <w:sz w:val="22"/>
          <w:szCs w:val="22"/>
        </w:rPr>
      </w:pPr>
      <w:r w:rsidRPr="00722DCF">
        <w:rPr>
          <w:rFonts w:cstheme="minorHAnsi"/>
          <w:b/>
          <w:iCs/>
          <w:sz w:val="22"/>
          <w:szCs w:val="22"/>
        </w:rPr>
        <w:t>Infosys Technologies</w:t>
      </w:r>
      <w:r w:rsidRPr="00722DCF">
        <w:rPr>
          <w:rFonts w:cstheme="minorHAnsi"/>
          <w:b/>
          <w:iCs/>
          <w:sz w:val="22"/>
          <w:szCs w:val="22"/>
        </w:rPr>
        <w:tab/>
      </w:r>
      <w:r w:rsidRPr="00722DCF">
        <w:rPr>
          <w:rFonts w:cstheme="minorHAnsi"/>
          <w:b/>
          <w:iCs/>
          <w:sz w:val="22"/>
          <w:szCs w:val="22"/>
        </w:rPr>
        <w:tab/>
      </w:r>
      <w:r w:rsidRPr="00722DCF">
        <w:rPr>
          <w:rFonts w:cstheme="minorHAnsi"/>
          <w:b/>
          <w:iCs/>
          <w:sz w:val="22"/>
          <w:szCs w:val="22"/>
        </w:rPr>
        <w:tab/>
      </w:r>
      <w:r w:rsidRPr="00722DCF">
        <w:rPr>
          <w:rFonts w:cstheme="minorHAnsi"/>
          <w:b/>
          <w:iCs/>
          <w:sz w:val="22"/>
          <w:szCs w:val="22"/>
        </w:rPr>
        <w:tab/>
        <w:t xml:space="preserve">              </w:t>
      </w:r>
      <w:r w:rsidRPr="00722DCF">
        <w:rPr>
          <w:rFonts w:cstheme="minorHAnsi"/>
          <w:b/>
          <w:iCs/>
          <w:sz w:val="22"/>
          <w:szCs w:val="22"/>
        </w:rPr>
        <w:tab/>
      </w:r>
      <w:r w:rsidRPr="00722DCF">
        <w:rPr>
          <w:rFonts w:cstheme="minorHAnsi"/>
          <w:b/>
          <w:iCs/>
          <w:sz w:val="22"/>
          <w:szCs w:val="22"/>
        </w:rPr>
        <w:tab/>
      </w:r>
      <w:r w:rsidRPr="00722DCF">
        <w:rPr>
          <w:rFonts w:cstheme="minorHAnsi"/>
          <w:b/>
          <w:iCs/>
          <w:sz w:val="22"/>
          <w:szCs w:val="22"/>
        </w:rPr>
        <w:tab/>
      </w:r>
      <w:r w:rsidRPr="00722DCF">
        <w:rPr>
          <w:rFonts w:cstheme="minorHAnsi"/>
          <w:b/>
          <w:iCs/>
          <w:sz w:val="22"/>
          <w:szCs w:val="22"/>
        </w:rPr>
        <w:tab/>
      </w:r>
      <w:r w:rsidRPr="00722DCF">
        <w:rPr>
          <w:rFonts w:cstheme="minorHAnsi"/>
          <w:b/>
          <w:iCs/>
          <w:sz w:val="22"/>
          <w:szCs w:val="22"/>
        </w:rPr>
        <w:tab/>
        <w:t xml:space="preserve"> September’13 –November’14</w:t>
      </w:r>
    </w:p>
    <w:p w14:paraId="16BBC0D5" w14:textId="5303E00C" w:rsidR="00F201F0" w:rsidRPr="00722DCF" w:rsidRDefault="00F201F0" w:rsidP="00CD2B37">
      <w:pPr>
        <w:pStyle w:val="NoSpacing"/>
        <w:rPr>
          <w:rFonts w:cstheme="minorHAnsi"/>
          <w:b/>
          <w:iCs/>
          <w:sz w:val="22"/>
          <w:szCs w:val="22"/>
        </w:rPr>
      </w:pPr>
      <w:r w:rsidRPr="00722DCF">
        <w:rPr>
          <w:rFonts w:cstheme="minorHAnsi"/>
          <w:b/>
          <w:iCs/>
          <w:sz w:val="22"/>
          <w:szCs w:val="22"/>
        </w:rPr>
        <w:t>Project – Click-to-Accept</w:t>
      </w:r>
    </w:p>
    <w:p w14:paraId="532F8431" w14:textId="35812575" w:rsidR="0091301E" w:rsidRPr="00722DCF" w:rsidRDefault="0091301E" w:rsidP="00CD2B37">
      <w:pPr>
        <w:pStyle w:val="NoSpacing"/>
        <w:rPr>
          <w:rFonts w:cstheme="minorHAnsi"/>
          <w:b/>
          <w:iCs/>
          <w:sz w:val="22"/>
          <w:szCs w:val="22"/>
        </w:rPr>
      </w:pPr>
      <w:r w:rsidRPr="00722DCF">
        <w:rPr>
          <w:rFonts w:cstheme="minorHAnsi"/>
          <w:b/>
          <w:iCs/>
          <w:sz w:val="22"/>
          <w:szCs w:val="22"/>
        </w:rPr>
        <w:t>Developer</w:t>
      </w:r>
    </w:p>
    <w:p w14:paraId="1D140E5E" w14:textId="77777777" w:rsidR="0091301E" w:rsidRPr="00722DCF" w:rsidRDefault="0091301E" w:rsidP="0091301E">
      <w:pPr>
        <w:pStyle w:val="NoSpacing"/>
        <w:jc w:val="both"/>
        <w:rPr>
          <w:rFonts w:cstheme="minorHAnsi"/>
          <w:iCs/>
          <w:sz w:val="22"/>
          <w:szCs w:val="22"/>
        </w:rPr>
      </w:pPr>
    </w:p>
    <w:p w14:paraId="4DBBA0FE" w14:textId="6FD5253B" w:rsidR="0091301E" w:rsidRPr="00722DCF" w:rsidRDefault="0091301E" w:rsidP="00CC10D4">
      <w:pPr>
        <w:ind w:left="450"/>
        <w:jc w:val="both"/>
        <w:rPr>
          <w:rFonts w:cstheme="minorHAnsi"/>
          <w:sz w:val="22"/>
          <w:szCs w:val="22"/>
        </w:rPr>
      </w:pPr>
      <w:r w:rsidRPr="00722DCF">
        <w:rPr>
          <w:rFonts w:cstheme="minorHAnsi"/>
          <w:b/>
          <w:sz w:val="22"/>
          <w:szCs w:val="22"/>
        </w:rPr>
        <w:t>Responsibilities:</w:t>
      </w:r>
    </w:p>
    <w:p w14:paraId="1B4016A7" w14:textId="77777777" w:rsidR="0091301E" w:rsidRPr="00722DCF" w:rsidRDefault="0091301E" w:rsidP="00CC10D4">
      <w:pPr>
        <w:numPr>
          <w:ilvl w:val="0"/>
          <w:numId w:val="19"/>
        </w:numPr>
        <w:pBdr>
          <w:top w:val="nil"/>
          <w:left w:val="nil"/>
          <w:bottom w:val="nil"/>
          <w:right w:val="nil"/>
          <w:between w:val="nil"/>
        </w:pBdr>
        <w:spacing w:after="0" w:line="240" w:lineRule="auto"/>
        <w:ind w:left="720"/>
        <w:jc w:val="both"/>
        <w:rPr>
          <w:rFonts w:cstheme="minorHAnsi"/>
          <w:iCs/>
          <w:sz w:val="22"/>
          <w:szCs w:val="22"/>
        </w:rPr>
      </w:pPr>
      <w:r w:rsidRPr="00722DCF">
        <w:rPr>
          <w:rFonts w:cstheme="minorHAnsi"/>
          <w:iCs/>
          <w:sz w:val="22"/>
          <w:szCs w:val="22"/>
        </w:rPr>
        <w:t>Developed and enhanced intranet and internet-based web applications used for providing incentives and performing financial related agreements.</w:t>
      </w:r>
    </w:p>
    <w:p w14:paraId="323CC63E" w14:textId="66552384" w:rsidR="0091301E" w:rsidRPr="00722DCF" w:rsidRDefault="0091301E" w:rsidP="00CC10D4">
      <w:pPr>
        <w:pStyle w:val="ListParagraph"/>
        <w:numPr>
          <w:ilvl w:val="0"/>
          <w:numId w:val="19"/>
        </w:numPr>
        <w:tabs>
          <w:tab w:val="left" w:pos="1410"/>
        </w:tabs>
        <w:suppressAutoHyphens/>
        <w:spacing w:after="0" w:line="240" w:lineRule="auto"/>
        <w:ind w:left="720"/>
        <w:jc w:val="both"/>
        <w:rPr>
          <w:rFonts w:cstheme="minorHAnsi"/>
          <w:iCs/>
          <w:sz w:val="22"/>
          <w:szCs w:val="22"/>
        </w:rPr>
      </w:pPr>
      <w:r w:rsidRPr="00722DCF">
        <w:rPr>
          <w:rFonts w:cstheme="minorHAnsi"/>
          <w:iCs/>
          <w:sz w:val="22"/>
          <w:szCs w:val="22"/>
        </w:rPr>
        <w:t>Involved in requirements gathering, analysis, preparation of BRD, DD, ITP, UTP, Development, testing and maintenance</w:t>
      </w:r>
    </w:p>
    <w:p w14:paraId="48DDAF5A" w14:textId="77777777" w:rsidR="00B102C3" w:rsidRPr="00722DCF" w:rsidRDefault="00B102C3" w:rsidP="00CC10D4">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Involved in Design and Developing components of this application using ASP.NET, C# .NET and SQL.</w:t>
      </w:r>
    </w:p>
    <w:p w14:paraId="423A1252" w14:textId="7B9CE82F" w:rsidR="00B102C3" w:rsidRPr="00722DCF" w:rsidRDefault="00B102C3" w:rsidP="00CC10D4">
      <w:pPr>
        <w:pStyle w:val="ListParagraph"/>
        <w:numPr>
          <w:ilvl w:val="0"/>
          <w:numId w:val="19"/>
        </w:numPr>
        <w:tabs>
          <w:tab w:val="left" w:pos="1410"/>
        </w:tabs>
        <w:suppressAutoHyphens/>
        <w:spacing w:after="0" w:line="240" w:lineRule="auto"/>
        <w:ind w:left="720"/>
        <w:jc w:val="both"/>
        <w:rPr>
          <w:rFonts w:cstheme="minorHAnsi"/>
          <w:iCs/>
          <w:sz w:val="22"/>
          <w:szCs w:val="22"/>
        </w:rPr>
      </w:pPr>
      <w:r w:rsidRPr="00722DCF">
        <w:rPr>
          <w:rFonts w:cstheme="minorHAnsi"/>
          <w:iCs/>
          <w:sz w:val="22"/>
          <w:szCs w:val="22"/>
        </w:rPr>
        <w:t>Created Data access classes, which were used to connect to the database using Microsoft ADO.NET and Data binding concepts where objects such as Data Adapter, Dataset and Data Readers were used</w:t>
      </w:r>
    </w:p>
    <w:p w14:paraId="608E0459" w14:textId="77777777" w:rsidR="0091301E" w:rsidRPr="00722DCF" w:rsidRDefault="0091301E" w:rsidP="00CC10D4">
      <w:pPr>
        <w:pStyle w:val="ListParagraph"/>
        <w:numPr>
          <w:ilvl w:val="0"/>
          <w:numId w:val="19"/>
        </w:numPr>
        <w:tabs>
          <w:tab w:val="left" w:pos="1410"/>
        </w:tabs>
        <w:suppressAutoHyphens/>
        <w:spacing w:after="0" w:line="240" w:lineRule="auto"/>
        <w:ind w:left="720"/>
        <w:jc w:val="both"/>
        <w:rPr>
          <w:rFonts w:cstheme="minorHAnsi"/>
          <w:iCs/>
          <w:sz w:val="22"/>
          <w:szCs w:val="22"/>
        </w:rPr>
      </w:pPr>
      <w:r w:rsidRPr="00722DCF">
        <w:rPr>
          <w:rFonts w:cstheme="minorHAnsi"/>
          <w:iCs/>
          <w:sz w:val="22"/>
          <w:szCs w:val="22"/>
        </w:rPr>
        <w:t>Worked on designing and developing new web pages, creating and hosting WCF services.</w:t>
      </w:r>
    </w:p>
    <w:p w14:paraId="38B7EDDB" w14:textId="77777777" w:rsidR="00B102C3" w:rsidRPr="00722DCF" w:rsidRDefault="00B102C3" w:rsidP="00CC10D4">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Working knowledge of ASP.NET MVC pattern: Controller Actions, View Engine, HTML Helper methods, Entity Framework Model.</w:t>
      </w:r>
    </w:p>
    <w:p w14:paraId="4D34A980" w14:textId="77777777" w:rsidR="0091301E" w:rsidRPr="00722DCF" w:rsidRDefault="0091301E" w:rsidP="00CC10D4">
      <w:pPr>
        <w:numPr>
          <w:ilvl w:val="0"/>
          <w:numId w:val="19"/>
        </w:numPr>
        <w:tabs>
          <w:tab w:val="left" w:pos="1410"/>
        </w:tabs>
        <w:suppressAutoHyphens/>
        <w:spacing w:after="0" w:line="240" w:lineRule="auto"/>
        <w:ind w:left="720"/>
        <w:jc w:val="both"/>
        <w:rPr>
          <w:rFonts w:cstheme="minorHAnsi"/>
          <w:iCs/>
          <w:sz w:val="22"/>
          <w:szCs w:val="22"/>
        </w:rPr>
      </w:pPr>
      <w:r w:rsidRPr="00722DCF">
        <w:rPr>
          <w:rFonts w:cstheme="minorHAnsi"/>
          <w:iCs/>
          <w:sz w:val="22"/>
          <w:szCs w:val="22"/>
        </w:rPr>
        <w:t>Created packages in SSIS to pull data from EDW.</w:t>
      </w:r>
    </w:p>
    <w:p w14:paraId="08A50C44" w14:textId="77777777" w:rsidR="00B102C3" w:rsidRPr="00722DCF" w:rsidRDefault="00B102C3" w:rsidP="00CC10D4">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 xml:space="preserve">Written SQL Queries, Stored Procedures, Triggers, Backup and Restore Database, defining roles, creating database users, Assigning Roles to </w:t>
      </w:r>
      <w:proofErr w:type="gramStart"/>
      <w:r w:rsidRPr="00722DCF">
        <w:rPr>
          <w:rFonts w:cstheme="minorHAnsi"/>
          <w:iCs/>
          <w:sz w:val="22"/>
          <w:szCs w:val="22"/>
        </w:rPr>
        <w:t>user's</w:t>
      </w:r>
      <w:proofErr w:type="gramEnd"/>
      <w:r w:rsidRPr="00722DCF">
        <w:rPr>
          <w:rFonts w:cstheme="minorHAnsi"/>
          <w:iCs/>
          <w:sz w:val="22"/>
          <w:szCs w:val="22"/>
        </w:rPr>
        <w:t xml:space="preserve"> using SQL Server. </w:t>
      </w:r>
    </w:p>
    <w:p w14:paraId="3ED44AD2" w14:textId="77777777" w:rsidR="00B102C3" w:rsidRPr="00722DCF" w:rsidRDefault="00B102C3" w:rsidP="00CC10D4">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Created SQL Server database to responsively handle complex queries (T-SQL, Stored Procedures, functions, optimization) and .NET data access components. </w:t>
      </w:r>
    </w:p>
    <w:p w14:paraId="71472404" w14:textId="77777777" w:rsidR="00B102C3" w:rsidRPr="00722DCF" w:rsidRDefault="00B102C3" w:rsidP="00CC10D4">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Used SVN for version control.</w:t>
      </w:r>
    </w:p>
    <w:p w14:paraId="5BC0D19A" w14:textId="6D8F708A" w:rsidR="00931867" w:rsidRPr="00722DCF" w:rsidRDefault="00931867" w:rsidP="00CC10D4">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Developed VBA macro to automate tasks for business users.</w:t>
      </w:r>
    </w:p>
    <w:p w14:paraId="008BC95B" w14:textId="77777777" w:rsidR="00F77E2D" w:rsidRPr="00722DCF" w:rsidRDefault="00F77E2D" w:rsidP="00F77E2D">
      <w:pPr>
        <w:pStyle w:val="NoSpacing"/>
        <w:numPr>
          <w:ilvl w:val="0"/>
          <w:numId w:val="19"/>
        </w:numPr>
        <w:ind w:left="720"/>
        <w:jc w:val="both"/>
        <w:rPr>
          <w:rFonts w:cstheme="minorHAnsi"/>
          <w:iCs/>
          <w:sz w:val="22"/>
          <w:szCs w:val="22"/>
        </w:rPr>
      </w:pPr>
      <w:r w:rsidRPr="00722DCF">
        <w:rPr>
          <w:rFonts w:cstheme="minorHAnsi"/>
          <w:sz w:val="22"/>
          <w:szCs w:val="22"/>
        </w:rPr>
        <w:t xml:space="preserve">Worked on </w:t>
      </w:r>
      <w:r w:rsidRPr="00722DCF">
        <w:rPr>
          <w:rFonts w:cstheme="minorHAnsi"/>
          <w:iCs/>
          <w:sz w:val="22"/>
          <w:szCs w:val="22"/>
        </w:rPr>
        <w:t>ADO.NET objects such as Data Set, Data View, Data Reader and Data Adapter are used in the Data Access layer to communicate with the database to access, update data in the database.</w:t>
      </w:r>
    </w:p>
    <w:p w14:paraId="0DB863DB" w14:textId="77777777" w:rsidR="00F77E2D" w:rsidRPr="005E7874" w:rsidRDefault="00F77E2D" w:rsidP="00F77E2D">
      <w:pPr>
        <w:numPr>
          <w:ilvl w:val="0"/>
          <w:numId w:val="19"/>
        </w:numPr>
        <w:pBdr>
          <w:top w:val="nil"/>
          <w:left w:val="nil"/>
          <w:bottom w:val="nil"/>
          <w:right w:val="nil"/>
          <w:between w:val="nil"/>
        </w:pBdr>
        <w:spacing w:after="0" w:line="240" w:lineRule="auto"/>
        <w:ind w:left="720"/>
        <w:rPr>
          <w:rFonts w:cstheme="minorHAnsi"/>
          <w:color w:val="000000"/>
          <w:sz w:val="22"/>
          <w:szCs w:val="22"/>
        </w:rPr>
      </w:pPr>
      <w:r w:rsidRPr="00722DCF">
        <w:rPr>
          <w:rFonts w:cstheme="minorHAnsi"/>
          <w:iCs/>
          <w:sz w:val="22"/>
          <w:szCs w:val="22"/>
        </w:rPr>
        <w:t>Responsible for applying JavaScript/</w:t>
      </w:r>
      <w:proofErr w:type="spellStart"/>
      <w:r w:rsidRPr="00722DCF">
        <w:rPr>
          <w:rFonts w:cstheme="minorHAnsi"/>
          <w:iCs/>
          <w:sz w:val="22"/>
          <w:szCs w:val="22"/>
        </w:rPr>
        <w:t>Jquery</w:t>
      </w:r>
      <w:proofErr w:type="spellEnd"/>
      <w:r w:rsidRPr="00722DCF">
        <w:rPr>
          <w:rFonts w:cstheme="minorHAnsi"/>
          <w:iCs/>
          <w:sz w:val="22"/>
          <w:szCs w:val="22"/>
        </w:rPr>
        <w:t xml:space="preserve"> on Web Forms for client-side validation</w:t>
      </w:r>
    </w:p>
    <w:p w14:paraId="3F03D2D0" w14:textId="77777777" w:rsidR="005E7874" w:rsidRPr="00722DCF" w:rsidRDefault="005E7874" w:rsidP="005E7874">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Worked on ADO.NET objects such as Data Set, Data View, Data Reader and Data Adapter are used in the Data Access layer to communicate with the database to access, update data in the database.</w:t>
      </w:r>
    </w:p>
    <w:p w14:paraId="10F17409" w14:textId="48A3175C" w:rsidR="00E97B1C" w:rsidRPr="00722DCF" w:rsidRDefault="00E97B1C" w:rsidP="00F77E2D">
      <w:pPr>
        <w:numPr>
          <w:ilvl w:val="0"/>
          <w:numId w:val="19"/>
        </w:numPr>
        <w:pBdr>
          <w:top w:val="nil"/>
          <w:left w:val="nil"/>
          <w:bottom w:val="nil"/>
          <w:right w:val="nil"/>
          <w:between w:val="nil"/>
        </w:pBdr>
        <w:spacing w:after="0" w:line="240" w:lineRule="auto"/>
        <w:ind w:left="720"/>
        <w:rPr>
          <w:rFonts w:cstheme="minorHAnsi"/>
          <w:color w:val="000000"/>
          <w:sz w:val="22"/>
          <w:szCs w:val="22"/>
        </w:rPr>
      </w:pPr>
      <w:r>
        <w:rPr>
          <w:rFonts w:cstheme="minorHAnsi"/>
          <w:iCs/>
          <w:sz w:val="22"/>
          <w:szCs w:val="22"/>
        </w:rPr>
        <w:t>Involved in end-to-end development from requirements phase to deployment phase.</w:t>
      </w:r>
    </w:p>
    <w:p w14:paraId="6A6D5CBE" w14:textId="77777777" w:rsidR="00F77E2D" w:rsidRPr="00722DCF" w:rsidRDefault="00F77E2D" w:rsidP="00722DCF">
      <w:pPr>
        <w:pStyle w:val="ListParagraph"/>
        <w:spacing w:after="0" w:line="259" w:lineRule="auto"/>
        <w:jc w:val="both"/>
        <w:rPr>
          <w:rFonts w:cstheme="minorHAnsi"/>
          <w:iCs/>
          <w:sz w:val="22"/>
          <w:szCs w:val="22"/>
        </w:rPr>
      </w:pPr>
    </w:p>
    <w:p w14:paraId="785765B1" w14:textId="32DA4846" w:rsidR="0091301E" w:rsidRPr="00CC10D4" w:rsidRDefault="0091301E" w:rsidP="00931867">
      <w:pPr>
        <w:pStyle w:val="ListParagraph"/>
        <w:tabs>
          <w:tab w:val="left" w:pos="1410"/>
        </w:tabs>
        <w:suppressAutoHyphens/>
        <w:spacing w:after="0" w:line="240" w:lineRule="auto"/>
        <w:ind w:left="360"/>
        <w:jc w:val="both"/>
        <w:rPr>
          <w:rFonts w:cstheme="minorHAnsi"/>
          <w:iCs/>
          <w:sz w:val="21"/>
          <w:szCs w:val="21"/>
        </w:rPr>
      </w:pPr>
    </w:p>
    <w:p w14:paraId="053F4B95" w14:textId="4029B636" w:rsidR="0091301E" w:rsidRPr="00653153" w:rsidRDefault="0091301E" w:rsidP="00931867">
      <w:pPr>
        <w:spacing w:after="0" w:line="240" w:lineRule="auto"/>
        <w:ind w:left="1440"/>
        <w:rPr>
          <w:rFonts w:ascii="Calibri" w:hAnsi="Calibri" w:cs="Calibri"/>
          <w:sz w:val="21"/>
          <w:szCs w:val="21"/>
        </w:rPr>
      </w:pPr>
    </w:p>
    <w:p w14:paraId="68433811" w14:textId="695615A4" w:rsidR="0091301E" w:rsidRPr="00722DCF" w:rsidRDefault="00873883" w:rsidP="0091301E">
      <w:pPr>
        <w:rPr>
          <w:rFonts w:cstheme="minorHAnsi"/>
          <w:iCs/>
          <w:sz w:val="22"/>
          <w:szCs w:val="22"/>
        </w:rPr>
      </w:pPr>
      <w:r w:rsidRPr="00722DCF">
        <w:rPr>
          <w:rFonts w:cstheme="minorHAnsi"/>
          <w:b/>
          <w:bCs/>
          <w:iCs/>
          <w:sz w:val="22"/>
          <w:szCs w:val="22"/>
        </w:rPr>
        <w:t>Environment</w:t>
      </w:r>
      <w:r w:rsidRPr="00722DCF">
        <w:rPr>
          <w:rFonts w:cstheme="minorHAnsi"/>
          <w:iCs/>
          <w:sz w:val="22"/>
          <w:szCs w:val="22"/>
        </w:rPr>
        <w:t>:</w:t>
      </w:r>
    </w:p>
    <w:p w14:paraId="5BBF15CC" w14:textId="66405C03" w:rsidR="00873883" w:rsidRPr="00722DCF" w:rsidRDefault="00873883" w:rsidP="00873883">
      <w:pPr>
        <w:rPr>
          <w:rFonts w:cstheme="minorHAnsi"/>
          <w:color w:val="000000"/>
          <w:sz w:val="22"/>
          <w:szCs w:val="22"/>
          <w:shd w:val="clear" w:color="auto" w:fill="FFFFFF"/>
        </w:rPr>
      </w:pPr>
      <w:r w:rsidRPr="00722DCF">
        <w:rPr>
          <w:rFonts w:cstheme="minorHAnsi"/>
          <w:color w:val="000000"/>
          <w:sz w:val="22"/>
          <w:szCs w:val="22"/>
          <w:shd w:val="clear" w:color="auto" w:fill="FFFFFF"/>
        </w:rPr>
        <w:t>C#, ASP.NET, MVC, WCF, SQL Server, LINQ, SSIS, ADO.NET, JQUERY, XML, Visual Studio, N-Unit test cases, SVN</w:t>
      </w:r>
      <w:r w:rsidR="00931867" w:rsidRPr="00722DCF">
        <w:rPr>
          <w:rFonts w:cstheme="minorHAnsi"/>
          <w:color w:val="000000"/>
          <w:sz w:val="22"/>
          <w:szCs w:val="22"/>
          <w:shd w:val="clear" w:color="auto" w:fill="FFFFFF"/>
        </w:rPr>
        <w:t>, VBA Macro</w:t>
      </w:r>
    </w:p>
    <w:p w14:paraId="1708A1C4" w14:textId="77777777" w:rsidR="0091301E" w:rsidRDefault="0091301E" w:rsidP="00F201F0">
      <w:pPr>
        <w:pStyle w:val="NoSpacing"/>
        <w:jc w:val="both"/>
        <w:rPr>
          <w:rFonts w:cstheme="minorHAnsi"/>
          <w:iCs/>
          <w:sz w:val="22"/>
          <w:szCs w:val="22"/>
        </w:rPr>
      </w:pPr>
    </w:p>
    <w:p w14:paraId="259CA930" w14:textId="137C7F67" w:rsidR="0091301E" w:rsidRPr="00722DCF" w:rsidRDefault="0091301E" w:rsidP="00722DCF">
      <w:pPr>
        <w:spacing w:after="0"/>
        <w:jc w:val="both"/>
        <w:rPr>
          <w:rFonts w:ascii="Calibri" w:hAnsi="Calibri" w:cs="Calibri"/>
          <w:b/>
          <w:bCs/>
          <w:sz w:val="22"/>
          <w:szCs w:val="22"/>
          <w:lang w:val="fr-FR"/>
        </w:rPr>
      </w:pPr>
      <w:proofErr w:type="spellStart"/>
      <w:r w:rsidRPr="00722DCF">
        <w:rPr>
          <w:rFonts w:ascii="Calibri" w:hAnsi="Calibri" w:cs="Calibri"/>
          <w:b/>
          <w:bCs/>
          <w:sz w:val="22"/>
          <w:szCs w:val="22"/>
          <w:lang w:val="fr-FR"/>
        </w:rPr>
        <w:t>Infosys</w:t>
      </w:r>
      <w:proofErr w:type="spellEnd"/>
      <w:r w:rsidRPr="00722DCF">
        <w:rPr>
          <w:rFonts w:ascii="Calibri" w:hAnsi="Calibri" w:cs="Calibri"/>
          <w:b/>
          <w:bCs/>
          <w:sz w:val="22"/>
          <w:szCs w:val="22"/>
          <w:lang w:val="fr-FR"/>
        </w:rPr>
        <w:t xml:space="preserve"> Technologies</w:t>
      </w:r>
      <w:r w:rsidRPr="00722DCF">
        <w:rPr>
          <w:rFonts w:ascii="Calibri" w:hAnsi="Calibri" w:cs="Calibri"/>
          <w:b/>
          <w:bCs/>
          <w:sz w:val="22"/>
          <w:szCs w:val="22"/>
          <w:lang w:val="fr-FR"/>
        </w:rPr>
        <w:tab/>
      </w:r>
      <w:r w:rsidRPr="00722DCF">
        <w:rPr>
          <w:rFonts w:ascii="Calibri" w:hAnsi="Calibri" w:cs="Calibri"/>
          <w:b/>
          <w:bCs/>
          <w:sz w:val="22"/>
          <w:szCs w:val="22"/>
          <w:lang w:val="fr-FR"/>
        </w:rPr>
        <w:tab/>
      </w:r>
      <w:r w:rsidRPr="00722DCF">
        <w:rPr>
          <w:rFonts w:ascii="Calibri" w:hAnsi="Calibri" w:cs="Calibri"/>
          <w:b/>
          <w:bCs/>
          <w:sz w:val="22"/>
          <w:szCs w:val="22"/>
          <w:lang w:val="fr-FR"/>
        </w:rPr>
        <w:tab/>
      </w:r>
      <w:r w:rsidRPr="00722DCF">
        <w:rPr>
          <w:rFonts w:ascii="Calibri" w:hAnsi="Calibri" w:cs="Calibri"/>
          <w:b/>
          <w:bCs/>
          <w:sz w:val="22"/>
          <w:szCs w:val="22"/>
          <w:lang w:val="fr-FR"/>
        </w:rPr>
        <w:tab/>
        <w:t xml:space="preserve">               </w:t>
      </w:r>
      <w:r w:rsidR="00F201F0" w:rsidRPr="00722DCF">
        <w:rPr>
          <w:rFonts w:ascii="Calibri" w:hAnsi="Calibri" w:cs="Calibri"/>
          <w:b/>
          <w:bCs/>
          <w:sz w:val="22"/>
          <w:szCs w:val="22"/>
          <w:lang w:val="fr-FR"/>
        </w:rPr>
        <w:t xml:space="preserve">                                                   </w:t>
      </w:r>
      <w:r w:rsidR="00722DCF">
        <w:rPr>
          <w:rFonts w:ascii="Calibri" w:hAnsi="Calibri" w:cs="Calibri"/>
          <w:b/>
          <w:bCs/>
          <w:sz w:val="22"/>
          <w:szCs w:val="22"/>
          <w:lang w:val="fr-FR"/>
        </w:rPr>
        <w:t xml:space="preserve">              </w:t>
      </w:r>
      <w:r w:rsidR="00A7688C" w:rsidRPr="00722DCF">
        <w:rPr>
          <w:rFonts w:ascii="Calibri" w:hAnsi="Calibri" w:cs="Calibri"/>
          <w:b/>
          <w:bCs/>
          <w:sz w:val="22"/>
          <w:szCs w:val="22"/>
          <w:lang w:val="fr-FR"/>
        </w:rPr>
        <w:t>March</w:t>
      </w:r>
      <w:r w:rsidRPr="00722DCF">
        <w:rPr>
          <w:rFonts w:ascii="Calibri" w:hAnsi="Calibri" w:cs="Calibri"/>
          <w:b/>
          <w:bCs/>
          <w:sz w:val="22"/>
          <w:szCs w:val="22"/>
          <w:lang w:val="fr-FR"/>
        </w:rPr>
        <w:t>’11 –</w:t>
      </w:r>
      <w:r w:rsidR="00F77E2D" w:rsidRPr="00722DCF">
        <w:rPr>
          <w:rFonts w:ascii="Calibri" w:hAnsi="Calibri" w:cs="Calibri"/>
          <w:b/>
          <w:bCs/>
          <w:sz w:val="22"/>
          <w:szCs w:val="22"/>
          <w:lang w:val="fr-FR"/>
        </w:rPr>
        <w:t>September’13</w:t>
      </w:r>
    </w:p>
    <w:p w14:paraId="4686E36C" w14:textId="0EC67F4E" w:rsidR="00F201F0" w:rsidRPr="00722DCF" w:rsidRDefault="00F201F0" w:rsidP="00722DCF">
      <w:pPr>
        <w:spacing w:after="0"/>
        <w:jc w:val="both"/>
        <w:rPr>
          <w:rFonts w:ascii="Calibri" w:hAnsi="Calibri" w:cs="Calibri"/>
          <w:b/>
          <w:bCs/>
          <w:sz w:val="22"/>
          <w:szCs w:val="22"/>
        </w:rPr>
      </w:pPr>
      <w:r w:rsidRPr="00722DCF">
        <w:rPr>
          <w:rFonts w:ascii="Calibri" w:hAnsi="Calibri" w:cs="Calibri"/>
          <w:b/>
          <w:bCs/>
          <w:sz w:val="22"/>
          <w:szCs w:val="22"/>
          <w:lang w:val="fr-FR"/>
        </w:rPr>
        <w:t xml:space="preserve">Project – Contra Revenue </w:t>
      </w:r>
      <w:r w:rsidRPr="00722DCF">
        <w:rPr>
          <w:rFonts w:ascii="Calibri" w:hAnsi="Calibri" w:cs="Calibri"/>
          <w:b/>
          <w:bCs/>
          <w:sz w:val="22"/>
          <w:szCs w:val="22"/>
        </w:rPr>
        <w:t xml:space="preserve">Agreement </w:t>
      </w:r>
    </w:p>
    <w:p w14:paraId="3173F4BA" w14:textId="63BA8774" w:rsidR="0091301E" w:rsidRPr="00722DCF" w:rsidRDefault="0091301E" w:rsidP="00722DCF">
      <w:pPr>
        <w:spacing w:after="0"/>
        <w:jc w:val="both"/>
        <w:rPr>
          <w:rFonts w:ascii="Calibri" w:hAnsi="Calibri" w:cs="Calibri"/>
          <w:b/>
          <w:bCs/>
          <w:sz w:val="22"/>
          <w:szCs w:val="22"/>
        </w:rPr>
      </w:pPr>
      <w:r w:rsidRPr="00722DCF">
        <w:rPr>
          <w:rFonts w:ascii="Calibri" w:hAnsi="Calibri" w:cs="Calibri"/>
          <w:b/>
          <w:bCs/>
          <w:sz w:val="22"/>
          <w:szCs w:val="22"/>
        </w:rPr>
        <w:t>Developer</w:t>
      </w:r>
    </w:p>
    <w:p w14:paraId="33F08FC2" w14:textId="77777777" w:rsidR="00F201F0" w:rsidRPr="00F201F0" w:rsidRDefault="00F201F0" w:rsidP="00F201F0">
      <w:pPr>
        <w:spacing w:after="0"/>
        <w:ind w:left="450"/>
        <w:jc w:val="both"/>
        <w:rPr>
          <w:rFonts w:ascii="Calibri" w:hAnsi="Calibri" w:cs="Calibri"/>
          <w:b/>
          <w:bCs/>
          <w:sz w:val="21"/>
          <w:szCs w:val="21"/>
        </w:rPr>
      </w:pPr>
    </w:p>
    <w:p w14:paraId="6A1F6B54" w14:textId="4EBE9F81" w:rsidR="00E45872" w:rsidRPr="00F201F0" w:rsidRDefault="00CD2B37" w:rsidP="00E45872">
      <w:pPr>
        <w:tabs>
          <w:tab w:val="right" w:pos="9360"/>
        </w:tabs>
        <w:spacing w:after="0" w:line="240" w:lineRule="auto"/>
        <w:jc w:val="both"/>
        <w:rPr>
          <w:rFonts w:cstheme="minorHAnsi"/>
          <w:iCs/>
          <w:sz w:val="22"/>
          <w:szCs w:val="22"/>
        </w:rPr>
      </w:pPr>
      <w:r>
        <w:rPr>
          <w:b/>
          <w:sz w:val="21"/>
          <w:szCs w:val="21"/>
        </w:rPr>
        <w:t>Responsibilities</w:t>
      </w:r>
      <w:r w:rsidR="00E45872" w:rsidRPr="00F201F0">
        <w:rPr>
          <w:rFonts w:cstheme="minorHAnsi"/>
          <w:iCs/>
          <w:sz w:val="22"/>
          <w:szCs w:val="22"/>
        </w:rPr>
        <w:t>:</w:t>
      </w:r>
    </w:p>
    <w:p w14:paraId="52655FFD" w14:textId="2E02FABF" w:rsidR="00E45872" w:rsidRPr="00722DCF" w:rsidRDefault="00E45872" w:rsidP="00722DCF">
      <w:pPr>
        <w:spacing w:after="0" w:line="259" w:lineRule="auto"/>
        <w:jc w:val="both"/>
        <w:rPr>
          <w:rFonts w:cstheme="minorHAnsi"/>
          <w:iCs/>
          <w:sz w:val="22"/>
          <w:szCs w:val="22"/>
        </w:rPr>
      </w:pPr>
      <w:r w:rsidRPr="00722DCF">
        <w:rPr>
          <w:rFonts w:cstheme="minorHAnsi"/>
          <w:iCs/>
          <w:sz w:val="22"/>
          <w:szCs w:val="22"/>
        </w:rPr>
        <w:t xml:space="preserve">    </w:t>
      </w:r>
      <w:r w:rsidRPr="00722DCF">
        <w:rPr>
          <w:rFonts w:cstheme="minorHAnsi"/>
          <w:iCs/>
          <w:sz w:val="22"/>
          <w:szCs w:val="22"/>
        </w:rPr>
        <w:tab/>
      </w:r>
      <w:r w:rsidRPr="00722DCF">
        <w:rPr>
          <w:rFonts w:cstheme="minorHAnsi"/>
          <w:iCs/>
          <w:sz w:val="22"/>
          <w:szCs w:val="22"/>
        </w:rPr>
        <w:tab/>
      </w:r>
      <w:r w:rsidRPr="00722DCF">
        <w:rPr>
          <w:rFonts w:cstheme="minorHAnsi"/>
          <w:iCs/>
          <w:sz w:val="22"/>
          <w:szCs w:val="22"/>
        </w:rPr>
        <w:tab/>
      </w:r>
    </w:p>
    <w:p w14:paraId="2C09A3E4" w14:textId="77777777" w:rsidR="00F77E2D" w:rsidRPr="00722DCF" w:rsidRDefault="00F77E2D" w:rsidP="00722DCF">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 xml:space="preserve">Involved in requirements gathering, analysis, preparation of DD, </w:t>
      </w:r>
      <w:proofErr w:type="gramStart"/>
      <w:r w:rsidRPr="00722DCF">
        <w:rPr>
          <w:rFonts w:cstheme="minorHAnsi"/>
          <w:iCs/>
          <w:sz w:val="22"/>
          <w:szCs w:val="22"/>
        </w:rPr>
        <w:t>ITP,UTP</w:t>
      </w:r>
      <w:proofErr w:type="gramEnd"/>
      <w:r w:rsidRPr="00722DCF">
        <w:rPr>
          <w:rFonts w:cstheme="minorHAnsi"/>
          <w:iCs/>
          <w:sz w:val="22"/>
          <w:szCs w:val="22"/>
        </w:rPr>
        <w:t>, Development, testing and maintenance</w:t>
      </w:r>
    </w:p>
    <w:p w14:paraId="7B55E08C" w14:textId="77777777" w:rsidR="00722DCF" w:rsidRPr="00722DCF" w:rsidRDefault="00722DCF" w:rsidP="00722DCF">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Involved in Design and Developing components of this application using ASP.NET, C# .NET and SQL.</w:t>
      </w:r>
    </w:p>
    <w:p w14:paraId="08E11A67" w14:textId="193E83C1" w:rsidR="00F77E2D" w:rsidRDefault="00F77E2D" w:rsidP="00722DCF">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SQL development tasks like creating schemas, Stored Procedures, Functions.</w:t>
      </w:r>
    </w:p>
    <w:p w14:paraId="09504928" w14:textId="68134252" w:rsidR="00722DCF" w:rsidRPr="00722DCF" w:rsidRDefault="00722DCF" w:rsidP="00722DCF">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Developed web application in ASP.Net with traditional MVC architecture with WCF services.</w:t>
      </w:r>
    </w:p>
    <w:p w14:paraId="3EBE9A37" w14:textId="77777777" w:rsidR="00F77E2D" w:rsidRPr="00722DCF" w:rsidRDefault="00F77E2D" w:rsidP="00722DCF">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Created packages in SSIS to pull data from EDW.</w:t>
      </w:r>
    </w:p>
    <w:p w14:paraId="312EFDAF" w14:textId="77777777" w:rsidR="00F77E2D" w:rsidRPr="00722DCF" w:rsidRDefault="00F77E2D" w:rsidP="00722DCF">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Worked on designing and developing new web pages, creating, and hosting WCF services</w:t>
      </w:r>
    </w:p>
    <w:p w14:paraId="72C6E3E9" w14:textId="77777777" w:rsidR="00F77E2D" w:rsidRPr="00722DCF" w:rsidRDefault="00F77E2D" w:rsidP="00722DCF">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SQL development tasks like creating schemas, Stored Procedures, Functions.</w:t>
      </w:r>
    </w:p>
    <w:p w14:paraId="53224A78" w14:textId="77777777" w:rsidR="00F77E2D" w:rsidRPr="00722DCF" w:rsidRDefault="00F77E2D" w:rsidP="00722DCF">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Involved in post deployment and production support</w:t>
      </w:r>
    </w:p>
    <w:p w14:paraId="1DFA2FEE" w14:textId="77777777" w:rsidR="00F77E2D" w:rsidRPr="00722DCF" w:rsidRDefault="00F77E2D" w:rsidP="00722DCF">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Worked on ADO.NET objects such as Data Set, Data View, Data Reader and Data Adapter are used in the Data Access layer to communicate with the database to access, update data in the database.</w:t>
      </w:r>
    </w:p>
    <w:p w14:paraId="2127D8DA" w14:textId="4F266F25" w:rsidR="00F77E2D" w:rsidRPr="00722DCF" w:rsidRDefault="00F77E2D" w:rsidP="00722DCF">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Responsible for applying JavaScript/</w:t>
      </w:r>
      <w:proofErr w:type="spellStart"/>
      <w:r w:rsidRPr="00722DCF">
        <w:rPr>
          <w:rFonts w:cstheme="minorHAnsi"/>
          <w:iCs/>
          <w:sz w:val="22"/>
          <w:szCs w:val="22"/>
        </w:rPr>
        <w:t>Jquery</w:t>
      </w:r>
      <w:proofErr w:type="spellEnd"/>
      <w:r w:rsidRPr="00722DCF">
        <w:rPr>
          <w:rFonts w:cstheme="minorHAnsi"/>
          <w:iCs/>
          <w:sz w:val="22"/>
          <w:szCs w:val="22"/>
        </w:rPr>
        <w:t xml:space="preserve"> on Web Forms for client-side validation</w:t>
      </w:r>
    </w:p>
    <w:p w14:paraId="57A73C4D" w14:textId="77777777" w:rsidR="00F77E2D" w:rsidRPr="00722DCF" w:rsidRDefault="00F77E2D" w:rsidP="00722DCF">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Developed presentations layer using CSS, Master Pages &amp; Themes to create user interfaces using web pages and controls</w:t>
      </w:r>
    </w:p>
    <w:p w14:paraId="0CD910B2" w14:textId="77777777" w:rsidR="00F77E2D" w:rsidRPr="00722DCF" w:rsidRDefault="00F77E2D" w:rsidP="00722DCF">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Used LINQ, LINQ to SQL and ADO.NET to interact with the databases.</w:t>
      </w:r>
    </w:p>
    <w:p w14:paraId="7E6235D5" w14:textId="77777777" w:rsidR="00F77E2D" w:rsidRPr="00722DCF" w:rsidRDefault="00F77E2D" w:rsidP="00722DCF">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Configuration and Version Control Subversion (SVN).</w:t>
      </w:r>
    </w:p>
    <w:p w14:paraId="0E4EB0A3" w14:textId="77777777" w:rsidR="00F77E2D" w:rsidRPr="00722DCF" w:rsidRDefault="00F77E2D" w:rsidP="00722DCF">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Involved in developing effective web pages based on technical design and requirement specifications. </w:t>
      </w:r>
    </w:p>
    <w:p w14:paraId="4D086F6B" w14:textId="2F2CE98B" w:rsidR="00F77E2D" w:rsidRDefault="00F77E2D" w:rsidP="00251032">
      <w:pPr>
        <w:pStyle w:val="ListParagraph"/>
        <w:numPr>
          <w:ilvl w:val="0"/>
          <w:numId w:val="19"/>
        </w:numPr>
        <w:spacing w:after="0" w:line="259" w:lineRule="auto"/>
        <w:ind w:left="720"/>
        <w:jc w:val="both"/>
        <w:rPr>
          <w:rFonts w:cstheme="minorHAnsi"/>
          <w:iCs/>
          <w:sz w:val="22"/>
          <w:szCs w:val="22"/>
        </w:rPr>
      </w:pPr>
      <w:r w:rsidRPr="00722DCF">
        <w:rPr>
          <w:rFonts w:cstheme="minorHAnsi"/>
          <w:iCs/>
          <w:sz w:val="22"/>
          <w:szCs w:val="22"/>
        </w:rPr>
        <w:t>Written SQL Queries, Stored Procedures, Triggers, Backup and Restore Database, defining roles, creating database users.</w:t>
      </w:r>
    </w:p>
    <w:p w14:paraId="67A5ED3E" w14:textId="44BFAAD3" w:rsidR="00E97B1C" w:rsidRPr="00722DCF" w:rsidRDefault="00E97B1C" w:rsidP="00E97B1C">
      <w:pPr>
        <w:numPr>
          <w:ilvl w:val="0"/>
          <w:numId w:val="19"/>
        </w:numPr>
        <w:pBdr>
          <w:top w:val="nil"/>
          <w:left w:val="nil"/>
          <w:bottom w:val="nil"/>
          <w:right w:val="nil"/>
          <w:between w:val="nil"/>
        </w:pBdr>
        <w:spacing w:after="0" w:line="240" w:lineRule="auto"/>
        <w:ind w:left="720"/>
        <w:rPr>
          <w:rFonts w:cstheme="minorHAnsi"/>
          <w:color w:val="000000"/>
          <w:sz w:val="22"/>
          <w:szCs w:val="22"/>
        </w:rPr>
      </w:pPr>
      <w:r>
        <w:rPr>
          <w:rFonts w:cstheme="minorHAnsi"/>
          <w:iCs/>
          <w:sz w:val="22"/>
          <w:szCs w:val="22"/>
        </w:rPr>
        <w:t>Involved in end-to-end development from requirements phase to deployment phase.</w:t>
      </w:r>
    </w:p>
    <w:p w14:paraId="77F5AD2A" w14:textId="77777777" w:rsidR="00E45872" w:rsidRPr="00CD2B37" w:rsidRDefault="00E45872" w:rsidP="00722DCF">
      <w:pPr>
        <w:pStyle w:val="NoSpacing"/>
        <w:ind w:left="360"/>
        <w:rPr>
          <w:rFonts w:cstheme="minorHAnsi"/>
          <w:iCs/>
          <w:sz w:val="21"/>
          <w:szCs w:val="21"/>
        </w:rPr>
      </w:pPr>
    </w:p>
    <w:p w14:paraId="278BE5CF" w14:textId="77777777" w:rsidR="00F77E2D" w:rsidRPr="00722DCF" w:rsidRDefault="00F77E2D" w:rsidP="00F77E2D">
      <w:pPr>
        <w:rPr>
          <w:rFonts w:cstheme="minorHAnsi"/>
          <w:iCs/>
          <w:sz w:val="22"/>
          <w:szCs w:val="22"/>
        </w:rPr>
      </w:pPr>
      <w:r w:rsidRPr="00722DCF">
        <w:rPr>
          <w:rFonts w:cstheme="minorHAnsi"/>
          <w:b/>
          <w:bCs/>
          <w:iCs/>
          <w:sz w:val="22"/>
          <w:szCs w:val="22"/>
        </w:rPr>
        <w:t>Environment</w:t>
      </w:r>
      <w:r w:rsidRPr="00722DCF">
        <w:rPr>
          <w:rFonts w:cstheme="minorHAnsi"/>
          <w:iCs/>
          <w:sz w:val="22"/>
          <w:szCs w:val="22"/>
        </w:rPr>
        <w:t>:</w:t>
      </w:r>
    </w:p>
    <w:p w14:paraId="3CFBF72A" w14:textId="1F4A682F" w:rsidR="00F77E2D" w:rsidRPr="00722DCF" w:rsidRDefault="00F77E2D" w:rsidP="00F77E2D">
      <w:pPr>
        <w:rPr>
          <w:rFonts w:cstheme="minorHAnsi"/>
          <w:color w:val="000000"/>
          <w:sz w:val="22"/>
          <w:szCs w:val="22"/>
          <w:shd w:val="clear" w:color="auto" w:fill="FFFFFF"/>
        </w:rPr>
      </w:pPr>
      <w:r w:rsidRPr="00722DCF">
        <w:rPr>
          <w:rFonts w:cstheme="minorHAnsi"/>
          <w:color w:val="000000"/>
          <w:sz w:val="22"/>
          <w:szCs w:val="22"/>
          <w:shd w:val="clear" w:color="auto" w:fill="FFFFFF"/>
        </w:rPr>
        <w:t>C#, ASP.NET, MVC, WCF, SQL Server, LINQ, SSIS, ADO.NET, JQUERY, XML, Visual Studio, N-Unit test cases, SVN</w:t>
      </w:r>
    </w:p>
    <w:p w14:paraId="6E5AAC2B" w14:textId="77777777" w:rsidR="00F77E2D" w:rsidRPr="00722DCF" w:rsidRDefault="00F77E2D" w:rsidP="00252799">
      <w:pPr>
        <w:pStyle w:val="NoSpacing"/>
        <w:rPr>
          <w:rFonts w:cstheme="minorHAnsi"/>
          <w:b/>
          <w:iCs/>
          <w:sz w:val="22"/>
          <w:szCs w:val="22"/>
        </w:rPr>
      </w:pPr>
    </w:p>
    <w:p w14:paraId="21EA7F7F" w14:textId="77777777" w:rsidR="00124576" w:rsidRPr="006230EE" w:rsidRDefault="00124576" w:rsidP="00252799">
      <w:pPr>
        <w:suppressAutoHyphens/>
        <w:spacing w:after="0" w:line="240" w:lineRule="auto"/>
        <w:ind w:right="180"/>
        <w:jc w:val="both"/>
        <w:rPr>
          <w:rFonts w:cstheme="minorHAnsi"/>
          <w:b/>
          <w:bCs/>
          <w:iCs/>
          <w:sz w:val="22"/>
          <w:szCs w:val="22"/>
        </w:rPr>
      </w:pPr>
    </w:p>
    <w:p w14:paraId="32A65827" w14:textId="3A7BE6ED" w:rsidR="00124576" w:rsidRPr="006230EE" w:rsidRDefault="00124576" w:rsidP="00252799">
      <w:pPr>
        <w:suppressAutoHyphens/>
        <w:spacing w:after="0" w:line="240" w:lineRule="auto"/>
        <w:ind w:right="180"/>
        <w:jc w:val="both"/>
        <w:rPr>
          <w:rFonts w:cstheme="minorHAnsi"/>
          <w:b/>
          <w:bCs/>
          <w:iCs/>
          <w:sz w:val="22"/>
          <w:szCs w:val="22"/>
        </w:rPr>
      </w:pPr>
      <w:r w:rsidRPr="006230EE">
        <w:rPr>
          <w:rFonts w:cstheme="minorHAnsi"/>
          <w:b/>
          <w:bCs/>
          <w:iCs/>
          <w:sz w:val="22"/>
          <w:szCs w:val="22"/>
        </w:rPr>
        <w:t>Educational Details:</w:t>
      </w:r>
    </w:p>
    <w:p w14:paraId="257E40B1" w14:textId="61BDA456" w:rsidR="00124576" w:rsidRPr="006230EE" w:rsidRDefault="00124576" w:rsidP="00252799">
      <w:pPr>
        <w:suppressAutoHyphens/>
        <w:spacing w:after="0" w:line="240" w:lineRule="auto"/>
        <w:ind w:right="180"/>
        <w:jc w:val="both"/>
        <w:rPr>
          <w:rFonts w:cstheme="minorHAnsi"/>
          <w:b/>
          <w:bCs/>
          <w:iCs/>
          <w:sz w:val="22"/>
          <w:szCs w:val="22"/>
        </w:rPr>
      </w:pPr>
      <w:r w:rsidRPr="006230EE">
        <w:rPr>
          <w:rFonts w:cstheme="minorHAnsi"/>
          <w:b/>
          <w:bCs/>
          <w:iCs/>
          <w:sz w:val="22"/>
          <w:szCs w:val="22"/>
        </w:rPr>
        <w:t>University</w:t>
      </w:r>
      <w:r w:rsidR="00FC04E9" w:rsidRPr="006230EE">
        <w:rPr>
          <w:rFonts w:cstheme="minorHAnsi"/>
          <w:b/>
          <w:bCs/>
          <w:iCs/>
          <w:sz w:val="22"/>
          <w:szCs w:val="22"/>
        </w:rPr>
        <w:t>- Jawaharlal</w:t>
      </w:r>
      <w:r w:rsidR="00330ABA" w:rsidRPr="00330ABA">
        <w:rPr>
          <w:rFonts w:cstheme="minorHAnsi"/>
          <w:b/>
          <w:bCs/>
          <w:iCs/>
          <w:sz w:val="22"/>
          <w:szCs w:val="22"/>
        </w:rPr>
        <w:t xml:space="preserve"> Nehru </w:t>
      </w:r>
      <w:r w:rsidR="00330ABA">
        <w:rPr>
          <w:rFonts w:cstheme="minorHAnsi"/>
          <w:b/>
          <w:bCs/>
          <w:iCs/>
          <w:sz w:val="22"/>
          <w:szCs w:val="22"/>
        </w:rPr>
        <w:t>T</w:t>
      </w:r>
      <w:r w:rsidR="00330ABA" w:rsidRPr="00330ABA">
        <w:rPr>
          <w:rFonts w:cstheme="minorHAnsi"/>
          <w:b/>
          <w:bCs/>
          <w:iCs/>
          <w:sz w:val="22"/>
          <w:szCs w:val="22"/>
        </w:rPr>
        <w:t xml:space="preserve">echnological </w:t>
      </w:r>
      <w:r w:rsidR="00330ABA">
        <w:rPr>
          <w:rFonts w:cstheme="minorHAnsi"/>
          <w:b/>
          <w:bCs/>
          <w:iCs/>
          <w:sz w:val="22"/>
          <w:szCs w:val="22"/>
        </w:rPr>
        <w:t>U</w:t>
      </w:r>
      <w:r w:rsidR="00330ABA" w:rsidRPr="00330ABA">
        <w:rPr>
          <w:rFonts w:cstheme="minorHAnsi"/>
          <w:b/>
          <w:bCs/>
          <w:iCs/>
          <w:sz w:val="22"/>
          <w:szCs w:val="22"/>
        </w:rPr>
        <w:t>niversity</w:t>
      </w:r>
      <w:r w:rsidRPr="006230EE">
        <w:rPr>
          <w:rFonts w:cstheme="minorHAnsi"/>
          <w:b/>
          <w:bCs/>
          <w:iCs/>
          <w:sz w:val="22"/>
          <w:szCs w:val="22"/>
        </w:rPr>
        <w:t xml:space="preserve">, </w:t>
      </w:r>
      <w:r w:rsidR="00330ABA">
        <w:rPr>
          <w:rFonts w:cstheme="minorHAnsi"/>
          <w:b/>
          <w:bCs/>
          <w:iCs/>
          <w:sz w:val="22"/>
          <w:szCs w:val="22"/>
        </w:rPr>
        <w:t>Hyderabad</w:t>
      </w:r>
    </w:p>
    <w:p w14:paraId="5E797FCE" w14:textId="23E77490" w:rsidR="00124576" w:rsidRPr="006230EE" w:rsidRDefault="00124576" w:rsidP="00252799">
      <w:pPr>
        <w:suppressAutoHyphens/>
        <w:spacing w:after="0" w:line="240" w:lineRule="auto"/>
        <w:ind w:right="180"/>
        <w:jc w:val="both"/>
        <w:rPr>
          <w:rFonts w:cstheme="minorHAnsi"/>
          <w:b/>
          <w:bCs/>
          <w:iCs/>
          <w:sz w:val="22"/>
          <w:szCs w:val="22"/>
        </w:rPr>
      </w:pPr>
      <w:r w:rsidRPr="006230EE">
        <w:rPr>
          <w:rFonts w:cstheme="minorHAnsi"/>
          <w:b/>
          <w:bCs/>
          <w:iCs/>
          <w:sz w:val="22"/>
          <w:szCs w:val="22"/>
        </w:rPr>
        <w:t>Year</w:t>
      </w:r>
      <w:r w:rsidRPr="006230EE">
        <w:rPr>
          <w:rFonts w:cstheme="minorHAnsi"/>
          <w:b/>
          <w:bCs/>
          <w:iCs/>
          <w:sz w:val="22"/>
          <w:szCs w:val="22"/>
        </w:rPr>
        <w:tab/>
        <w:t xml:space="preserve">    -    </w:t>
      </w:r>
      <w:r w:rsidR="00330ABA">
        <w:rPr>
          <w:rFonts w:cstheme="minorHAnsi"/>
          <w:b/>
          <w:bCs/>
          <w:iCs/>
          <w:sz w:val="22"/>
          <w:szCs w:val="22"/>
        </w:rPr>
        <w:t>2006</w:t>
      </w:r>
      <w:r w:rsidRPr="006230EE">
        <w:rPr>
          <w:rFonts w:cstheme="minorHAnsi"/>
          <w:b/>
          <w:bCs/>
          <w:iCs/>
          <w:sz w:val="22"/>
          <w:szCs w:val="22"/>
        </w:rPr>
        <w:t>-</w:t>
      </w:r>
      <w:r w:rsidR="00330ABA">
        <w:rPr>
          <w:rFonts w:cstheme="minorHAnsi"/>
          <w:b/>
          <w:bCs/>
          <w:iCs/>
          <w:sz w:val="22"/>
          <w:szCs w:val="22"/>
        </w:rPr>
        <w:t>2010</w:t>
      </w:r>
    </w:p>
    <w:p w14:paraId="26028BCE" w14:textId="5F6782BA" w:rsidR="00124576" w:rsidRPr="006230EE" w:rsidRDefault="00124576" w:rsidP="00252799">
      <w:pPr>
        <w:suppressAutoHyphens/>
        <w:spacing w:after="0" w:line="240" w:lineRule="auto"/>
        <w:ind w:right="180"/>
        <w:jc w:val="both"/>
        <w:rPr>
          <w:rFonts w:cstheme="minorHAnsi"/>
          <w:b/>
          <w:bCs/>
          <w:iCs/>
          <w:sz w:val="22"/>
          <w:szCs w:val="22"/>
        </w:rPr>
      </w:pPr>
      <w:r w:rsidRPr="006230EE">
        <w:rPr>
          <w:rFonts w:cstheme="minorHAnsi"/>
          <w:b/>
          <w:bCs/>
          <w:iCs/>
          <w:sz w:val="22"/>
          <w:szCs w:val="22"/>
        </w:rPr>
        <w:t xml:space="preserve">Stream- </w:t>
      </w:r>
      <w:r w:rsidR="00330ABA">
        <w:rPr>
          <w:rFonts w:cstheme="minorHAnsi"/>
          <w:b/>
          <w:bCs/>
          <w:iCs/>
          <w:sz w:val="22"/>
          <w:szCs w:val="22"/>
        </w:rPr>
        <w:t>Computer Science and</w:t>
      </w:r>
      <w:r w:rsidRPr="006230EE">
        <w:rPr>
          <w:rFonts w:cstheme="minorHAnsi"/>
          <w:b/>
          <w:bCs/>
          <w:iCs/>
          <w:sz w:val="22"/>
          <w:szCs w:val="22"/>
        </w:rPr>
        <w:t xml:space="preserve"> </w:t>
      </w:r>
      <w:r w:rsidR="00722DCF">
        <w:rPr>
          <w:rFonts w:cstheme="minorHAnsi"/>
          <w:b/>
          <w:bCs/>
          <w:iCs/>
          <w:sz w:val="22"/>
          <w:szCs w:val="22"/>
        </w:rPr>
        <w:t>Engineering</w:t>
      </w:r>
      <w:r w:rsidRPr="006230EE">
        <w:rPr>
          <w:rFonts w:cstheme="minorHAnsi"/>
          <w:b/>
          <w:bCs/>
          <w:iCs/>
          <w:sz w:val="22"/>
          <w:szCs w:val="22"/>
        </w:rPr>
        <w:t>.</w:t>
      </w:r>
    </w:p>
    <w:p w14:paraId="03CF9721" w14:textId="77777777" w:rsidR="00124576" w:rsidRPr="006230EE" w:rsidRDefault="00124576" w:rsidP="00252799">
      <w:pPr>
        <w:suppressAutoHyphens/>
        <w:spacing w:after="0" w:line="240" w:lineRule="auto"/>
        <w:ind w:right="180"/>
        <w:jc w:val="both"/>
        <w:rPr>
          <w:rFonts w:cstheme="minorHAnsi"/>
          <w:b/>
          <w:bCs/>
          <w:iCs/>
          <w:sz w:val="22"/>
          <w:szCs w:val="22"/>
        </w:rPr>
      </w:pPr>
    </w:p>
    <w:p w14:paraId="1687A926" w14:textId="77777777" w:rsidR="00D76BF7" w:rsidRPr="00252799" w:rsidRDefault="00D76BF7" w:rsidP="00252799">
      <w:pPr>
        <w:spacing w:after="0" w:line="240" w:lineRule="auto"/>
        <w:ind w:left="360"/>
        <w:jc w:val="both"/>
        <w:rPr>
          <w:rFonts w:cstheme="minorHAnsi"/>
          <w:b/>
          <w:bCs/>
          <w:iCs/>
          <w:sz w:val="22"/>
          <w:szCs w:val="22"/>
          <w:u w:val="single"/>
        </w:rPr>
      </w:pPr>
    </w:p>
    <w:p w14:paraId="1DB7D0FC" w14:textId="77777777" w:rsidR="00A361CE" w:rsidRPr="006230EE" w:rsidRDefault="00A361CE" w:rsidP="00252799">
      <w:pPr>
        <w:pStyle w:val="NoSpacing"/>
        <w:ind w:left="720"/>
        <w:jc w:val="both"/>
        <w:rPr>
          <w:rFonts w:cstheme="minorHAnsi"/>
          <w:iCs/>
          <w:sz w:val="22"/>
          <w:szCs w:val="22"/>
        </w:rPr>
      </w:pPr>
    </w:p>
    <w:sectPr w:rsidR="00A361CE" w:rsidRPr="006230EE" w:rsidSect="007027BD">
      <w:footerReference w:type="even" r:id="rId8"/>
      <w:footerReference w:type="default" r:id="rId9"/>
      <w:headerReference w:type="first" r:id="rId10"/>
      <w:footerReference w:type="first" r:id="rId1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86E5A" w14:textId="77777777" w:rsidR="009A6545" w:rsidRDefault="009A6545" w:rsidP="00FF43DB">
      <w:pPr>
        <w:spacing w:after="0" w:line="240" w:lineRule="auto"/>
      </w:pPr>
      <w:r>
        <w:separator/>
      </w:r>
    </w:p>
  </w:endnote>
  <w:endnote w:type="continuationSeparator" w:id="0">
    <w:p w14:paraId="413E4123" w14:textId="77777777" w:rsidR="009A6545" w:rsidRDefault="009A6545" w:rsidP="00FF4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87B5" w14:textId="5FBAC29A" w:rsidR="00B8063E" w:rsidRDefault="00B8063E">
    <w:pPr>
      <w:pStyle w:val="Footer"/>
    </w:pPr>
    <w:r>
      <w:rPr>
        <w:noProof/>
      </w:rPr>
      <mc:AlternateContent>
        <mc:Choice Requires="wps">
          <w:drawing>
            <wp:anchor distT="0" distB="0" distL="0" distR="0" simplePos="0" relativeHeight="251659264" behindDoc="0" locked="0" layoutInCell="1" allowOverlap="1" wp14:anchorId="1AC886F5" wp14:editId="152529B5">
              <wp:simplePos x="635" y="635"/>
              <wp:positionH relativeFrom="page">
                <wp:align>left</wp:align>
              </wp:positionH>
              <wp:positionV relativeFrom="page">
                <wp:align>bottom</wp:align>
              </wp:positionV>
              <wp:extent cx="2883535" cy="361315"/>
              <wp:effectExtent l="0" t="0" r="12065" b="0"/>
              <wp:wrapNone/>
              <wp:docPr id="1303191546" name="Text Box 2" descr="Classification: Western Union Unrestricted Intern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83535" cy="361315"/>
                      </a:xfrm>
                      <a:prstGeom prst="rect">
                        <a:avLst/>
                      </a:prstGeom>
                      <a:noFill/>
                      <a:ln>
                        <a:noFill/>
                      </a:ln>
                    </wps:spPr>
                    <wps:txbx>
                      <w:txbxContent>
                        <w:p w14:paraId="3FD99EE1" w14:textId="1AB0E24D" w:rsidR="00B8063E" w:rsidRPr="00B8063E" w:rsidRDefault="00B8063E" w:rsidP="00B8063E">
                          <w:pPr>
                            <w:spacing w:after="0"/>
                            <w:rPr>
                              <w:rFonts w:ascii="Calibri" w:eastAsia="Calibri" w:hAnsi="Calibri" w:cs="Calibri"/>
                              <w:noProof/>
                              <w:color w:val="000000"/>
                            </w:rPr>
                          </w:pPr>
                          <w:r w:rsidRPr="00B8063E">
                            <w:rPr>
                              <w:rFonts w:ascii="Calibri" w:eastAsia="Calibri" w:hAnsi="Calibri" w:cs="Calibri"/>
                              <w:noProof/>
                              <w:color w:val="000000"/>
                            </w:rPr>
                            <w:t xml:space="preserve">Classification: Western Union Unrestricted Internal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AC886F5" id="_x0000_t202" coordsize="21600,21600" o:spt="202" path="m,l,21600r21600,l21600,xe">
              <v:stroke joinstyle="miter"/>
              <v:path gradientshapeok="t" o:connecttype="rect"/>
            </v:shapetype>
            <v:shape id="Text Box 2" o:spid="_x0000_s1026" type="#_x0000_t202" alt="Classification: Western Union Unrestricted Internal " style="position:absolute;margin-left:0;margin-top:0;width:227.05pt;height:28.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" filled="f" stroked="f">
              <v:textbox style="mso-fit-shape-to-text:t" inset="20pt,0,0,15pt">
                <w:txbxContent>
                  <w:p w14:paraId="3FD99EE1" w14:textId="1AB0E24D" w:rsidR="00B8063E" w:rsidRPr="00B8063E" w:rsidRDefault="00B8063E" w:rsidP="00B8063E">
                    <w:pPr>
                      <w:spacing w:after="0"/>
                      <w:rPr>
                        <w:rFonts w:ascii="Calibri" w:eastAsia="Calibri" w:hAnsi="Calibri" w:cs="Calibri"/>
                        <w:noProof/>
                        <w:color w:val="000000"/>
                      </w:rPr>
                    </w:pPr>
                    <w:r w:rsidRPr="00B8063E">
                      <w:rPr>
                        <w:rFonts w:ascii="Calibri" w:eastAsia="Calibri" w:hAnsi="Calibri" w:cs="Calibri"/>
                        <w:noProof/>
                        <w:color w:val="000000"/>
                      </w:rPr>
                      <w:t xml:space="preserve">Classification: Western Union Unrestricted Internal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7B4C8" w14:textId="02ECBA20" w:rsidR="00B8063E" w:rsidRDefault="00B8063E">
    <w:pPr>
      <w:pStyle w:val="Footer"/>
    </w:pPr>
    <w:r>
      <w:rPr>
        <w:noProof/>
      </w:rPr>
      <mc:AlternateContent>
        <mc:Choice Requires="wps">
          <w:drawing>
            <wp:anchor distT="0" distB="0" distL="0" distR="0" simplePos="0" relativeHeight="251660288" behindDoc="0" locked="0" layoutInCell="1" allowOverlap="1" wp14:anchorId="4EAD184B" wp14:editId="5DA61F0F">
              <wp:simplePos x="457835" y="9446895"/>
              <wp:positionH relativeFrom="page">
                <wp:align>left</wp:align>
              </wp:positionH>
              <wp:positionV relativeFrom="page">
                <wp:align>bottom</wp:align>
              </wp:positionV>
              <wp:extent cx="2883535" cy="361315"/>
              <wp:effectExtent l="0" t="0" r="12065" b="0"/>
              <wp:wrapNone/>
              <wp:docPr id="1739721119" name="Text Box 3" descr="Classification: Western Union Unrestricted Intern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83535" cy="361315"/>
                      </a:xfrm>
                      <a:prstGeom prst="rect">
                        <a:avLst/>
                      </a:prstGeom>
                      <a:noFill/>
                      <a:ln>
                        <a:noFill/>
                      </a:ln>
                    </wps:spPr>
                    <wps:txbx>
                      <w:txbxContent>
                        <w:p w14:paraId="25696CDF" w14:textId="2436564D" w:rsidR="00B8063E" w:rsidRPr="00B8063E" w:rsidRDefault="00B8063E" w:rsidP="00B8063E">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EAD184B" id="_x0000_t202" coordsize="21600,21600" o:spt="202" path="m,l,21600r21600,l21600,xe">
              <v:stroke joinstyle="miter"/>
              <v:path gradientshapeok="t" o:connecttype="rect"/>
            </v:shapetype>
            <v:shape id="Text Box 3" o:spid="_x0000_s1027" type="#_x0000_t202" alt="Classification: Western Union Unrestricted Internal " style="position:absolute;margin-left:0;margin-top:0;width:227.05pt;height:28.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" filled="f" stroked="f">
              <v:textbox style="mso-fit-shape-to-text:t" inset="20pt,0,0,15pt">
                <w:txbxContent>
                  <w:p w14:paraId="25696CDF" w14:textId="2436564D" w:rsidR="00B8063E" w:rsidRPr="00B8063E" w:rsidRDefault="00B8063E" w:rsidP="00B8063E">
                    <w:pPr>
                      <w:spacing w:after="0"/>
                      <w:rPr>
                        <w:rFonts w:ascii="Calibri" w:eastAsia="Calibri" w:hAnsi="Calibri" w:cs="Calibri"/>
                        <w:noProof/>
                        <w:color w:val="00000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EEB27" w14:textId="5A4FE548" w:rsidR="00B8063E" w:rsidRDefault="00B8063E">
    <w:pPr>
      <w:pStyle w:val="Footer"/>
    </w:pPr>
    <w:r>
      <w:rPr>
        <w:noProof/>
      </w:rPr>
      <mc:AlternateContent>
        <mc:Choice Requires="wps">
          <w:drawing>
            <wp:anchor distT="0" distB="0" distL="0" distR="0" simplePos="0" relativeHeight="251658240" behindDoc="0" locked="0" layoutInCell="1" allowOverlap="1" wp14:anchorId="461BE46E" wp14:editId="584763A2">
              <wp:simplePos x="457200" y="9448800"/>
              <wp:positionH relativeFrom="page">
                <wp:align>left</wp:align>
              </wp:positionH>
              <wp:positionV relativeFrom="page">
                <wp:align>bottom</wp:align>
              </wp:positionV>
              <wp:extent cx="2883535" cy="361315"/>
              <wp:effectExtent l="0" t="0" r="12065" b="0"/>
              <wp:wrapNone/>
              <wp:docPr id="866796625" name="Text Box 1" descr="Classification: Western Union Unrestricted Intern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83535" cy="361315"/>
                      </a:xfrm>
                      <a:prstGeom prst="rect">
                        <a:avLst/>
                      </a:prstGeom>
                      <a:noFill/>
                      <a:ln>
                        <a:noFill/>
                      </a:ln>
                    </wps:spPr>
                    <wps:txbx>
                      <w:txbxContent>
                        <w:p w14:paraId="1CB5265A" w14:textId="7315BE66" w:rsidR="00B8063E" w:rsidRPr="00B8063E" w:rsidRDefault="00B8063E" w:rsidP="00B8063E">
                          <w:pPr>
                            <w:spacing w:after="0"/>
                            <w:rPr>
                              <w:rFonts w:ascii="Calibri" w:eastAsia="Calibri" w:hAnsi="Calibri" w:cs="Calibri"/>
                              <w:noProof/>
                              <w:color w:val="000000"/>
                            </w:rPr>
                          </w:pPr>
                          <w:r w:rsidRPr="00B8063E">
                            <w:rPr>
                              <w:rFonts w:ascii="Calibri" w:eastAsia="Calibri" w:hAnsi="Calibri" w:cs="Calibri"/>
                              <w:noProof/>
                              <w:color w:val="000000"/>
                            </w:rPr>
                            <w:t xml:space="preserve">l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61BE46E" id="_x0000_t202" coordsize="21600,21600" o:spt="202" path="m,l,21600r21600,l21600,xe">
              <v:stroke joinstyle="miter"/>
              <v:path gradientshapeok="t" o:connecttype="rect"/>
            </v:shapetype>
            <v:shape id="Text Box 1" o:spid="_x0000_s1028" type="#_x0000_t202" alt="Classification: Western Union Unrestricted Internal " style="position:absolute;margin-left:0;margin-top:0;width:227.05pt;height:28.4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" filled="f" stroked="f">
              <v:textbox style="mso-fit-shape-to-text:t" inset="20pt,0,0,15pt">
                <w:txbxContent>
                  <w:p w14:paraId="1CB5265A" w14:textId="7315BE66" w:rsidR="00B8063E" w:rsidRPr="00B8063E" w:rsidRDefault="00B8063E" w:rsidP="00B8063E">
                    <w:pPr>
                      <w:spacing w:after="0"/>
                      <w:rPr>
                        <w:rFonts w:ascii="Calibri" w:eastAsia="Calibri" w:hAnsi="Calibri" w:cs="Calibri"/>
                        <w:noProof/>
                        <w:color w:val="000000"/>
                      </w:rPr>
                    </w:pPr>
                    <w:r w:rsidRPr="00B8063E">
                      <w:rPr>
                        <w:rFonts w:ascii="Calibri" w:eastAsia="Calibri" w:hAnsi="Calibri" w:cs="Calibri"/>
                        <w:noProof/>
                        <w:color w:val="000000"/>
                      </w:rPr>
                      <w:t xml:space="preserve">l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01D32" w14:textId="77777777" w:rsidR="009A6545" w:rsidRDefault="009A6545" w:rsidP="00FF43DB">
      <w:pPr>
        <w:spacing w:after="0" w:line="240" w:lineRule="auto"/>
      </w:pPr>
      <w:r>
        <w:separator/>
      </w:r>
    </w:p>
  </w:footnote>
  <w:footnote w:type="continuationSeparator" w:id="0">
    <w:p w14:paraId="364A72C4" w14:textId="77777777" w:rsidR="009A6545" w:rsidRDefault="009A6545" w:rsidP="00FF43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24F63" w14:textId="1A2B4ECD" w:rsidR="00614E5E" w:rsidRPr="008F2805" w:rsidRDefault="00571996" w:rsidP="008F2805">
    <w:pPr>
      <w:pStyle w:val="Header"/>
    </w:pPr>
    <w:r w:rsidRPr="008F2805">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cs="Symbol"/>
        <w:lang w:val="sv-SE"/>
      </w:rPr>
    </w:lvl>
  </w:abstractNum>
  <w:abstractNum w:abstractNumId="1" w15:restartNumberingAfterBreak="0">
    <w:nsid w:val="0000000A"/>
    <w:multiLevelType w:val="singleLevel"/>
    <w:tmpl w:val="0000000A"/>
    <w:name w:val="WW8Num10"/>
    <w:lvl w:ilvl="0">
      <w:start w:val="1"/>
      <w:numFmt w:val="bullet"/>
      <w:lvlText w:val=""/>
      <w:lvlJc w:val="left"/>
      <w:pPr>
        <w:tabs>
          <w:tab w:val="num" w:pos="0"/>
        </w:tabs>
        <w:ind w:left="720" w:hanging="360"/>
      </w:pPr>
      <w:rPr>
        <w:rFonts w:ascii="Symbol" w:hAnsi="Symbol" w:cs="Wingdings" w:hint="default"/>
      </w:rPr>
    </w:lvl>
  </w:abstractNum>
  <w:abstractNum w:abstractNumId="2" w15:restartNumberingAfterBreak="0">
    <w:nsid w:val="0000000D"/>
    <w:multiLevelType w:val="singleLevel"/>
    <w:tmpl w:val="0000000D"/>
    <w:name w:val="WW8Num13"/>
    <w:lvl w:ilvl="0">
      <w:start w:val="1"/>
      <w:numFmt w:val="bullet"/>
      <w:lvlText w:val=""/>
      <w:lvlJc w:val="left"/>
      <w:pPr>
        <w:tabs>
          <w:tab w:val="num" w:pos="0"/>
        </w:tabs>
        <w:ind w:left="720" w:hanging="360"/>
      </w:pPr>
      <w:rPr>
        <w:rFonts w:ascii="Symbol" w:hAnsi="Symbol" w:cs="Symbol" w:hint="default"/>
      </w:rPr>
    </w:lvl>
  </w:abstractNum>
  <w:abstractNum w:abstractNumId="3" w15:restartNumberingAfterBreak="0">
    <w:nsid w:val="0BD76F83"/>
    <w:multiLevelType w:val="hybridMultilevel"/>
    <w:tmpl w:val="662645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1D1430"/>
    <w:multiLevelType w:val="hybridMultilevel"/>
    <w:tmpl w:val="6FF217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7C1813"/>
    <w:multiLevelType w:val="multilevel"/>
    <w:tmpl w:val="7B7A7E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1AF42FFC"/>
    <w:multiLevelType w:val="hybridMultilevel"/>
    <w:tmpl w:val="48347FA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D861882"/>
    <w:multiLevelType w:val="multilevel"/>
    <w:tmpl w:val="ACAA9B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2E547CD"/>
    <w:multiLevelType w:val="multilevel"/>
    <w:tmpl w:val="A7AABB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345D119B"/>
    <w:multiLevelType w:val="hybridMultilevel"/>
    <w:tmpl w:val="31F62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3C7FEE"/>
    <w:multiLevelType w:val="multilevel"/>
    <w:tmpl w:val="355A3E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36B61D14"/>
    <w:multiLevelType w:val="multilevel"/>
    <w:tmpl w:val="A4A014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16038EB"/>
    <w:multiLevelType w:val="multilevel"/>
    <w:tmpl w:val="927C247C"/>
    <w:lvl w:ilvl="0">
      <w:start w:val="1"/>
      <w:numFmt w:val="bullet"/>
      <w:lvlRestart w:val="0"/>
      <w:lvlText w:val="●"/>
      <w:lvlJc w:val="left"/>
      <w:pPr>
        <w:tabs>
          <w:tab w:val="num" w:pos="0"/>
        </w:tabs>
        <w:ind w:left="810" w:hanging="360"/>
      </w:pPr>
      <w:rPr>
        <w:rFonts w:ascii="Noto Sans Symbols" w:eastAsia="Noto Sans Symbols" w:hAnsi="Noto Sans Symbols" w:cs="Noto Sans Symbols"/>
      </w:rPr>
    </w:lvl>
    <w:lvl w:ilvl="1">
      <w:start w:val="1"/>
      <w:numFmt w:val="bullet"/>
      <w:lvlText w:val="o"/>
      <w:lvlJc w:val="left"/>
      <w:pPr>
        <w:tabs>
          <w:tab w:val="num" w:pos="0"/>
        </w:tabs>
        <w:ind w:left="1530" w:hanging="360"/>
      </w:pPr>
      <w:rPr>
        <w:rFonts w:ascii="Courier New" w:eastAsia="Courier New" w:hAnsi="Courier New" w:cs="Courier New"/>
      </w:rPr>
    </w:lvl>
    <w:lvl w:ilvl="2">
      <w:start w:val="1"/>
      <w:numFmt w:val="bullet"/>
      <w:lvlText w:val="▪"/>
      <w:lvlJc w:val="left"/>
      <w:pPr>
        <w:tabs>
          <w:tab w:val="num" w:pos="0"/>
        </w:tabs>
        <w:ind w:left="2250" w:hanging="360"/>
      </w:pPr>
      <w:rPr>
        <w:rFonts w:ascii="Noto Sans Symbols" w:eastAsia="Noto Sans Symbols" w:hAnsi="Noto Sans Symbols" w:cs="Noto Sans Symbols"/>
      </w:rPr>
    </w:lvl>
    <w:lvl w:ilvl="3">
      <w:start w:val="1"/>
      <w:numFmt w:val="bullet"/>
      <w:lvlText w:val="●"/>
      <w:lvlJc w:val="left"/>
      <w:pPr>
        <w:tabs>
          <w:tab w:val="num" w:pos="0"/>
        </w:tabs>
        <w:ind w:left="2970" w:hanging="360"/>
      </w:pPr>
      <w:rPr>
        <w:rFonts w:ascii="Noto Sans Symbols" w:eastAsia="Noto Sans Symbols" w:hAnsi="Noto Sans Symbols" w:cs="Noto Sans Symbols"/>
      </w:rPr>
    </w:lvl>
    <w:lvl w:ilvl="4">
      <w:start w:val="1"/>
      <w:numFmt w:val="bullet"/>
      <w:lvlText w:val="o"/>
      <w:lvlJc w:val="left"/>
      <w:pPr>
        <w:tabs>
          <w:tab w:val="num" w:pos="0"/>
        </w:tabs>
        <w:ind w:left="3690" w:hanging="360"/>
      </w:pPr>
      <w:rPr>
        <w:rFonts w:ascii="Courier New" w:eastAsia="Courier New" w:hAnsi="Courier New" w:cs="Courier New"/>
      </w:rPr>
    </w:lvl>
    <w:lvl w:ilvl="5">
      <w:start w:val="1"/>
      <w:numFmt w:val="bullet"/>
      <w:lvlText w:val="▪"/>
      <w:lvlJc w:val="left"/>
      <w:pPr>
        <w:tabs>
          <w:tab w:val="num" w:pos="0"/>
        </w:tabs>
        <w:ind w:left="4410" w:hanging="360"/>
      </w:pPr>
      <w:rPr>
        <w:rFonts w:ascii="Noto Sans Symbols" w:eastAsia="Noto Sans Symbols" w:hAnsi="Noto Sans Symbols" w:cs="Noto Sans Symbols"/>
      </w:rPr>
    </w:lvl>
    <w:lvl w:ilvl="6">
      <w:start w:val="1"/>
      <w:numFmt w:val="bullet"/>
      <w:lvlText w:val="●"/>
      <w:lvlJc w:val="left"/>
      <w:pPr>
        <w:tabs>
          <w:tab w:val="num" w:pos="0"/>
        </w:tabs>
        <w:ind w:left="5130" w:hanging="360"/>
      </w:pPr>
      <w:rPr>
        <w:rFonts w:ascii="Noto Sans Symbols" w:eastAsia="Noto Sans Symbols" w:hAnsi="Noto Sans Symbols" w:cs="Noto Sans Symbols"/>
      </w:rPr>
    </w:lvl>
    <w:lvl w:ilvl="7">
      <w:start w:val="1"/>
      <w:numFmt w:val="bullet"/>
      <w:lvlText w:val="o"/>
      <w:lvlJc w:val="left"/>
      <w:pPr>
        <w:tabs>
          <w:tab w:val="num" w:pos="0"/>
        </w:tabs>
        <w:ind w:left="5850" w:hanging="360"/>
      </w:pPr>
      <w:rPr>
        <w:rFonts w:ascii="Courier New" w:eastAsia="Courier New" w:hAnsi="Courier New" w:cs="Courier New"/>
      </w:rPr>
    </w:lvl>
    <w:lvl w:ilvl="8">
      <w:start w:val="1"/>
      <w:numFmt w:val="bullet"/>
      <w:lvlText w:val="▪"/>
      <w:lvlJc w:val="left"/>
      <w:pPr>
        <w:tabs>
          <w:tab w:val="num" w:pos="0"/>
        </w:tabs>
        <w:ind w:left="6570" w:hanging="360"/>
      </w:pPr>
      <w:rPr>
        <w:rFonts w:ascii="Noto Sans Symbols" w:eastAsia="Noto Sans Symbols" w:hAnsi="Noto Sans Symbols" w:cs="Noto Sans Symbols"/>
      </w:rPr>
    </w:lvl>
  </w:abstractNum>
  <w:abstractNum w:abstractNumId="13" w15:restartNumberingAfterBreak="0">
    <w:nsid w:val="4BA372A1"/>
    <w:multiLevelType w:val="hybridMultilevel"/>
    <w:tmpl w:val="5B764BF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BDF68F6"/>
    <w:multiLevelType w:val="hybridMultilevel"/>
    <w:tmpl w:val="4C2E04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906067"/>
    <w:multiLevelType w:val="multilevel"/>
    <w:tmpl w:val="5332049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91B2352"/>
    <w:multiLevelType w:val="hybridMultilevel"/>
    <w:tmpl w:val="593A574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7" w15:restartNumberingAfterBreak="0">
    <w:nsid w:val="5A0A7A52"/>
    <w:multiLevelType w:val="hybridMultilevel"/>
    <w:tmpl w:val="AB848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0B119D"/>
    <w:multiLevelType w:val="hybridMultilevel"/>
    <w:tmpl w:val="1BAA8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193CB8"/>
    <w:multiLevelType w:val="hybridMultilevel"/>
    <w:tmpl w:val="31306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4308F1"/>
    <w:multiLevelType w:val="hybridMultilevel"/>
    <w:tmpl w:val="929AA290"/>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1" w15:restartNumberingAfterBreak="0">
    <w:nsid w:val="652C2306"/>
    <w:multiLevelType w:val="hybridMultilevel"/>
    <w:tmpl w:val="B7921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3F6111"/>
    <w:multiLevelType w:val="hybridMultilevel"/>
    <w:tmpl w:val="22CC3E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7844512"/>
    <w:multiLevelType w:val="hybridMultilevel"/>
    <w:tmpl w:val="0186E2F0"/>
    <w:lvl w:ilvl="0" w:tplc="CF743992">
      <w:start w:val="1"/>
      <w:numFmt w:val="bullet"/>
      <w:lvlText w:val="•"/>
      <w:lvlJc w:val="left"/>
      <w:pPr>
        <w:tabs>
          <w:tab w:val="num" w:pos="720"/>
        </w:tabs>
        <w:ind w:left="720" w:hanging="360"/>
      </w:pPr>
      <w:rPr>
        <w:rFonts w:ascii="Arial" w:hAnsi="Arial" w:hint="default"/>
      </w:rPr>
    </w:lvl>
    <w:lvl w:ilvl="1" w:tplc="1CFEAED6" w:tentative="1">
      <w:start w:val="1"/>
      <w:numFmt w:val="bullet"/>
      <w:lvlText w:val="•"/>
      <w:lvlJc w:val="left"/>
      <w:pPr>
        <w:tabs>
          <w:tab w:val="num" w:pos="1440"/>
        </w:tabs>
        <w:ind w:left="1440" w:hanging="360"/>
      </w:pPr>
      <w:rPr>
        <w:rFonts w:ascii="Arial" w:hAnsi="Arial" w:hint="default"/>
      </w:rPr>
    </w:lvl>
    <w:lvl w:ilvl="2" w:tplc="CE8ECC14" w:tentative="1">
      <w:start w:val="1"/>
      <w:numFmt w:val="bullet"/>
      <w:lvlText w:val="•"/>
      <w:lvlJc w:val="left"/>
      <w:pPr>
        <w:tabs>
          <w:tab w:val="num" w:pos="2160"/>
        </w:tabs>
        <w:ind w:left="2160" w:hanging="360"/>
      </w:pPr>
      <w:rPr>
        <w:rFonts w:ascii="Arial" w:hAnsi="Arial" w:hint="default"/>
      </w:rPr>
    </w:lvl>
    <w:lvl w:ilvl="3" w:tplc="C61E0E4C" w:tentative="1">
      <w:start w:val="1"/>
      <w:numFmt w:val="bullet"/>
      <w:lvlText w:val="•"/>
      <w:lvlJc w:val="left"/>
      <w:pPr>
        <w:tabs>
          <w:tab w:val="num" w:pos="2880"/>
        </w:tabs>
        <w:ind w:left="2880" w:hanging="360"/>
      </w:pPr>
      <w:rPr>
        <w:rFonts w:ascii="Arial" w:hAnsi="Arial" w:hint="default"/>
      </w:rPr>
    </w:lvl>
    <w:lvl w:ilvl="4" w:tplc="D9E849A8" w:tentative="1">
      <w:start w:val="1"/>
      <w:numFmt w:val="bullet"/>
      <w:lvlText w:val="•"/>
      <w:lvlJc w:val="left"/>
      <w:pPr>
        <w:tabs>
          <w:tab w:val="num" w:pos="3600"/>
        </w:tabs>
        <w:ind w:left="3600" w:hanging="360"/>
      </w:pPr>
      <w:rPr>
        <w:rFonts w:ascii="Arial" w:hAnsi="Arial" w:hint="default"/>
      </w:rPr>
    </w:lvl>
    <w:lvl w:ilvl="5" w:tplc="3F5290D8" w:tentative="1">
      <w:start w:val="1"/>
      <w:numFmt w:val="bullet"/>
      <w:lvlText w:val="•"/>
      <w:lvlJc w:val="left"/>
      <w:pPr>
        <w:tabs>
          <w:tab w:val="num" w:pos="4320"/>
        </w:tabs>
        <w:ind w:left="4320" w:hanging="360"/>
      </w:pPr>
      <w:rPr>
        <w:rFonts w:ascii="Arial" w:hAnsi="Arial" w:hint="default"/>
      </w:rPr>
    </w:lvl>
    <w:lvl w:ilvl="6" w:tplc="55724AC2" w:tentative="1">
      <w:start w:val="1"/>
      <w:numFmt w:val="bullet"/>
      <w:lvlText w:val="•"/>
      <w:lvlJc w:val="left"/>
      <w:pPr>
        <w:tabs>
          <w:tab w:val="num" w:pos="5040"/>
        </w:tabs>
        <w:ind w:left="5040" w:hanging="360"/>
      </w:pPr>
      <w:rPr>
        <w:rFonts w:ascii="Arial" w:hAnsi="Arial" w:hint="default"/>
      </w:rPr>
    </w:lvl>
    <w:lvl w:ilvl="7" w:tplc="511AC568" w:tentative="1">
      <w:start w:val="1"/>
      <w:numFmt w:val="bullet"/>
      <w:lvlText w:val="•"/>
      <w:lvlJc w:val="left"/>
      <w:pPr>
        <w:tabs>
          <w:tab w:val="num" w:pos="5760"/>
        </w:tabs>
        <w:ind w:left="5760" w:hanging="360"/>
      </w:pPr>
      <w:rPr>
        <w:rFonts w:ascii="Arial" w:hAnsi="Arial" w:hint="default"/>
      </w:rPr>
    </w:lvl>
    <w:lvl w:ilvl="8" w:tplc="9EEC334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84C5E00"/>
    <w:multiLevelType w:val="hybridMultilevel"/>
    <w:tmpl w:val="E1E22FA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72829984">
    <w:abstractNumId w:val="1"/>
  </w:num>
  <w:num w:numId="2" w16cid:durableId="1009872092">
    <w:abstractNumId w:val="0"/>
  </w:num>
  <w:num w:numId="3" w16cid:durableId="1872374016">
    <w:abstractNumId w:val="2"/>
  </w:num>
  <w:num w:numId="4" w16cid:durableId="1011025038">
    <w:abstractNumId w:val="18"/>
  </w:num>
  <w:num w:numId="5" w16cid:durableId="896207918">
    <w:abstractNumId w:val="3"/>
  </w:num>
  <w:num w:numId="6" w16cid:durableId="1165166444">
    <w:abstractNumId w:val="9"/>
  </w:num>
  <w:num w:numId="7" w16cid:durableId="1899198603">
    <w:abstractNumId w:val="20"/>
  </w:num>
  <w:num w:numId="8" w16cid:durableId="891816140">
    <w:abstractNumId w:val="21"/>
  </w:num>
  <w:num w:numId="9" w16cid:durableId="1339773184">
    <w:abstractNumId w:val="13"/>
  </w:num>
  <w:num w:numId="10" w16cid:durableId="1991052614">
    <w:abstractNumId w:val="22"/>
  </w:num>
  <w:num w:numId="11" w16cid:durableId="1952589929">
    <w:abstractNumId w:val="14"/>
  </w:num>
  <w:num w:numId="12" w16cid:durableId="1687058905">
    <w:abstractNumId w:val="19"/>
  </w:num>
  <w:num w:numId="13" w16cid:durableId="81027848">
    <w:abstractNumId w:val="17"/>
  </w:num>
  <w:num w:numId="14" w16cid:durableId="634139395">
    <w:abstractNumId w:val="5"/>
  </w:num>
  <w:num w:numId="15" w16cid:durableId="660349258">
    <w:abstractNumId w:val="11"/>
  </w:num>
  <w:num w:numId="16" w16cid:durableId="441077063">
    <w:abstractNumId w:val="7"/>
  </w:num>
  <w:num w:numId="17" w16cid:durableId="1721975032">
    <w:abstractNumId w:val="12"/>
  </w:num>
  <w:num w:numId="18" w16cid:durableId="1541164975">
    <w:abstractNumId w:val="8"/>
  </w:num>
  <w:num w:numId="19" w16cid:durableId="803814703">
    <w:abstractNumId w:val="16"/>
  </w:num>
  <w:num w:numId="20" w16cid:durableId="1004011954">
    <w:abstractNumId w:val="4"/>
  </w:num>
  <w:num w:numId="21" w16cid:durableId="1153989728">
    <w:abstractNumId w:val="10"/>
  </w:num>
  <w:num w:numId="22" w16cid:durableId="1296175819">
    <w:abstractNumId w:val="15"/>
  </w:num>
  <w:num w:numId="23" w16cid:durableId="962268725">
    <w:abstractNumId w:val="23"/>
  </w:num>
  <w:num w:numId="24" w16cid:durableId="1346401856">
    <w:abstractNumId w:val="19"/>
  </w:num>
  <w:num w:numId="25" w16cid:durableId="1897862387">
    <w:abstractNumId w:val="24"/>
  </w:num>
  <w:num w:numId="26" w16cid:durableId="3220536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3DB"/>
    <w:rsid w:val="00006EBA"/>
    <w:rsid w:val="00026CA3"/>
    <w:rsid w:val="0002747D"/>
    <w:rsid w:val="0004707C"/>
    <w:rsid w:val="0005147C"/>
    <w:rsid w:val="000608D8"/>
    <w:rsid w:val="00072B78"/>
    <w:rsid w:val="00073308"/>
    <w:rsid w:val="000936E1"/>
    <w:rsid w:val="000B300E"/>
    <w:rsid w:val="000D20F4"/>
    <w:rsid w:val="000D3EBB"/>
    <w:rsid w:val="000E426F"/>
    <w:rsid w:val="000E6420"/>
    <w:rsid w:val="000F0F73"/>
    <w:rsid w:val="001066AB"/>
    <w:rsid w:val="0011012A"/>
    <w:rsid w:val="00112107"/>
    <w:rsid w:val="00121621"/>
    <w:rsid w:val="00124576"/>
    <w:rsid w:val="00126E8A"/>
    <w:rsid w:val="001316E9"/>
    <w:rsid w:val="00132E12"/>
    <w:rsid w:val="00134B54"/>
    <w:rsid w:val="0014598D"/>
    <w:rsid w:val="00153A3E"/>
    <w:rsid w:val="00157762"/>
    <w:rsid w:val="00161608"/>
    <w:rsid w:val="00162007"/>
    <w:rsid w:val="001859A3"/>
    <w:rsid w:val="001914A1"/>
    <w:rsid w:val="001945E8"/>
    <w:rsid w:val="00195FA0"/>
    <w:rsid w:val="001A1E54"/>
    <w:rsid w:val="001A7260"/>
    <w:rsid w:val="001B0CA2"/>
    <w:rsid w:val="001B2A7F"/>
    <w:rsid w:val="001B2C5E"/>
    <w:rsid w:val="001B3B83"/>
    <w:rsid w:val="001C130D"/>
    <w:rsid w:val="001C32FD"/>
    <w:rsid w:val="001D49E0"/>
    <w:rsid w:val="001D5C05"/>
    <w:rsid w:val="002005F7"/>
    <w:rsid w:val="00201432"/>
    <w:rsid w:val="002043FB"/>
    <w:rsid w:val="002053DF"/>
    <w:rsid w:val="00221B77"/>
    <w:rsid w:val="0024083F"/>
    <w:rsid w:val="00252799"/>
    <w:rsid w:val="00254355"/>
    <w:rsid w:val="002557E2"/>
    <w:rsid w:val="00261254"/>
    <w:rsid w:val="00275285"/>
    <w:rsid w:val="002B0C3F"/>
    <w:rsid w:val="002B6493"/>
    <w:rsid w:val="002C15F5"/>
    <w:rsid w:val="002C4A25"/>
    <w:rsid w:val="002C6FF0"/>
    <w:rsid w:val="002D5274"/>
    <w:rsid w:val="002F684C"/>
    <w:rsid w:val="002F6DD6"/>
    <w:rsid w:val="00306FFB"/>
    <w:rsid w:val="00327A6E"/>
    <w:rsid w:val="00330ABA"/>
    <w:rsid w:val="003310ED"/>
    <w:rsid w:val="003478A9"/>
    <w:rsid w:val="003733E6"/>
    <w:rsid w:val="00383525"/>
    <w:rsid w:val="00387BB7"/>
    <w:rsid w:val="003A4753"/>
    <w:rsid w:val="003B0EC5"/>
    <w:rsid w:val="003C0E7C"/>
    <w:rsid w:val="003C6414"/>
    <w:rsid w:val="003D338E"/>
    <w:rsid w:val="003E2BA5"/>
    <w:rsid w:val="00447E40"/>
    <w:rsid w:val="00452504"/>
    <w:rsid w:val="004663B6"/>
    <w:rsid w:val="00471BD7"/>
    <w:rsid w:val="00473365"/>
    <w:rsid w:val="0049553A"/>
    <w:rsid w:val="004A2D9F"/>
    <w:rsid w:val="004A646F"/>
    <w:rsid w:val="004D459B"/>
    <w:rsid w:val="004E15E6"/>
    <w:rsid w:val="004F0987"/>
    <w:rsid w:val="004F3035"/>
    <w:rsid w:val="00512CC3"/>
    <w:rsid w:val="00513B19"/>
    <w:rsid w:val="005424EB"/>
    <w:rsid w:val="00570E4B"/>
    <w:rsid w:val="00571463"/>
    <w:rsid w:val="00571996"/>
    <w:rsid w:val="0058647E"/>
    <w:rsid w:val="0059055F"/>
    <w:rsid w:val="0059730E"/>
    <w:rsid w:val="005E01C5"/>
    <w:rsid w:val="005E7874"/>
    <w:rsid w:val="005F3856"/>
    <w:rsid w:val="00614E5E"/>
    <w:rsid w:val="006164A0"/>
    <w:rsid w:val="00621482"/>
    <w:rsid w:val="006230EE"/>
    <w:rsid w:val="006330DD"/>
    <w:rsid w:val="00646311"/>
    <w:rsid w:val="006477CC"/>
    <w:rsid w:val="00660E74"/>
    <w:rsid w:val="00666BB1"/>
    <w:rsid w:val="00672C5B"/>
    <w:rsid w:val="006813A1"/>
    <w:rsid w:val="006822CF"/>
    <w:rsid w:val="00686F32"/>
    <w:rsid w:val="006C3367"/>
    <w:rsid w:val="006D0280"/>
    <w:rsid w:val="006E14A6"/>
    <w:rsid w:val="006F72A0"/>
    <w:rsid w:val="007027BD"/>
    <w:rsid w:val="007175DF"/>
    <w:rsid w:val="00722DCF"/>
    <w:rsid w:val="00731978"/>
    <w:rsid w:val="007322E2"/>
    <w:rsid w:val="007350D5"/>
    <w:rsid w:val="0074044E"/>
    <w:rsid w:val="00740B18"/>
    <w:rsid w:val="00752DD0"/>
    <w:rsid w:val="007576B0"/>
    <w:rsid w:val="00773801"/>
    <w:rsid w:val="00777A2C"/>
    <w:rsid w:val="00782BC3"/>
    <w:rsid w:val="007847E9"/>
    <w:rsid w:val="007A526B"/>
    <w:rsid w:val="007B10C9"/>
    <w:rsid w:val="007B370B"/>
    <w:rsid w:val="007B51FA"/>
    <w:rsid w:val="007C0622"/>
    <w:rsid w:val="007C523C"/>
    <w:rsid w:val="007C7869"/>
    <w:rsid w:val="007D37BF"/>
    <w:rsid w:val="007E3661"/>
    <w:rsid w:val="007E6260"/>
    <w:rsid w:val="00807260"/>
    <w:rsid w:val="008151E0"/>
    <w:rsid w:val="00831EFD"/>
    <w:rsid w:val="0083346C"/>
    <w:rsid w:val="00847A0B"/>
    <w:rsid w:val="00852E97"/>
    <w:rsid w:val="008543CF"/>
    <w:rsid w:val="00873883"/>
    <w:rsid w:val="00873FE3"/>
    <w:rsid w:val="00883E18"/>
    <w:rsid w:val="008852B9"/>
    <w:rsid w:val="00887380"/>
    <w:rsid w:val="00892FCB"/>
    <w:rsid w:val="00895CF1"/>
    <w:rsid w:val="008A1ABB"/>
    <w:rsid w:val="008B1AA7"/>
    <w:rsid w:val="008B3BA4"/>
    <w:rsid w:val="008B7E90"/>
    <w:rsid w:val="008C47F6"/>
    <w:rsid w:val="008E2F1C"/>
    <w:rsid w:val="008E7F05"/>
    <w:rsid w:val="008F2805"/>
    <w:rsid w:val="00900C6A"/>
    <w:rsid w:val="009016C5"/>
    <w:rsid w:val="00901CA3"/>
    <w:rsid w:val="00902ABA"/>
    <w:rsid w:val="00910180"/>
    <w:rsid w:val="0091301E"/>
    <w:rsid w:val="009236F5"/>
    <w:rsid w:val="00931867"/>
    <w:rsid w:val="0093442D"/>
    <w:rsid w:val="00946E52"/>
    <w:rsid w:val="00952E7D"/>
    <w:rsid w:val="00961CBF"/>
    <w:rsid w:val="00966189"/>
    <w:rsid w:val="00970997"/>
    <w:rsid w:val="00993886"/>
    <w:rsid w:val="009975FF"/>
    <w:rsid w:val="009A1E14"/>
    <w:rsid w:val="009A6545"/>
    <w:rsid w:val="009B204B"/>
    <w:rsid w:val="009C54B3"/>
    <w:rsid w:val="009C5F78"/>
    <w:rsid w:val="009C7C7C"/>
    <w:rsid w:val="009C7C91"/>
    <w:rsid w:val="009D06E1"/>
    <w:rsid w:val="009D253D"/>
    <w:rsid w:val="009D2D9F"/>
    <w:rsid w:val="009E1897"/>
    <w:rsid w:val="009F659B"/>
    <w:rsid w:val="00A02CF0"/>
    <w:rsid w:val="00A23AB8"/>
    <w:rsid w:val="00A33F1F"/>
    <w:rsid w:val="00A361CE"/>
    <w:rsid w:val="00A45120"/>
    <w:rsid w:val="00A46C57"/>
    <w:rsid w:val="00A52923"/>
    <w:rsid w:val="00A605F2"/>
    <w:rsid w:val="00A73FE2"/>
    <w:rsid w:val="00A7688C"/>
    <w:rsid w:val="00A93B72"/>
    <w:rsid w:val="00AA0A27"/>
    <w:rsid w:val="00AC7F63"/>
    <w:rsid w:val="00AE0CD9"/>
    <w:rsid w:val="00B07431"/>
    <w:rsid w:val="00B102C3"/>
    <w:rsid w:val="00B11A74"/>
    <w:rsid w:val="00B12977"/>
    <w:rsid w:val="00B164E4"/>
    <w:rsid w:val="00B165FB"/>
    <w:rsid w:val="00B201C3"/>
    <w:rsid w:val="00B20407"/>
    <w:rsid w:val="00B2536C"/>
    <w:rsid w:val="00B44A76"/>
    <w:rsid w:val="00B4679D"/>
    <w:rsid w:val="00B52742"/>
    <w:rsid w:val="00B67968"/>
    <w:rsid w:val="00B67C28"/>
    <w:rsid w:val="00B76870"/>
    <w:rsid w:val="00B778DD"/>
    <w:rsid w:val="00B8063E"/>
    <w:rsid w:val="00B84E0B"/>
    <w:rsid w:val="00B92F17"/>
    <w:rsid w:val="00BB5574"/>
    <w:rsid w:val="00BC27CE"/>
    <w:rsid w:val="00BC7E2C"/>
    <w:rsid w:val="00BD1884"/>
    <w:rsid w:val="00BF236E"/>
    <w:rsid w:val="00C1119D"/>
    <w:rsid w:val="00C12B51"/>
    <w:rsid w:val="00C15F05"/>
    <w:rsid w:val="00C251B9"/>
    <w:rsid w:val="00C25B89"/>
    <w:rsid w:val="00C263E9"/>
    <w:rsid w:val="00C312E4"/>
    <w:rsid w:val="00C3470E"/>
    <w:rsid w:val="00C75CD5"/>
    <w:rsid w:val="00C9730B"/>
    <w:rsid w:val="00CA0122"/>
    <w:rsid w:val="00CA290C"/>
    <w:rsid w:val="00CB6170"/>
    <w:rsid w:val="00CB7CE9"/>
    <w:rsid w:val="00CC10D4"/>
    <w:rsid w:val="00CD2B37"/>
    <w:rsid w:val="00CD7282"/>
    <w:rsid w:val="00CE0C17"/>
    <w:rsid w:val="00CF2309"/>
    <w:rsid w:val="00CF72F6"/>
    <w:rsid w:val="00D02263"/>
    <w:rsid w:val="00D07247"/>
    <w:rsid w:val="00D0794C"/>
    <w:rsid w:val="00D13D1A"/>
    <w:rsid w:val="00D16FFB"/>
    <w:rsid w:val="00D47A12"/>
    <w:rsid w:val="00D509F1"/>
    <w:rsid w:val="00D55859"/>
    <w:rsid w:val="00D61DC5"/>
    <w:rsid w:val="00D62CC6"/>
    <w:rsid w:val="00D662B7"/>
    <w:rsid w:val="00D67AE3"/>
    <w:rsid w:val="00D67F0A"/>
    <w:rsid w:val="00D74BB5"/>
    <w:rsid w:val="00D76BF7"/>
    <w:rsid w:val="00D83363"/>
    <w:rsid w:val="00D932C8"/>
    <w:rsid w:val="00D96177"/>
    <w:rsid w:val="00DA2910"/>
    <w:rsid w:val="00DB5FC7"/>
    <w:rsid w:val="00DC439E"/>
    <w:rsid w:val="00DD0B35"/>
    <w:rsid w:val="00DE3140"/>
    <w:rsid w:val="00DF41B3"/>
    <w:rsid w:val="00E02F0F"/>
    <w:rsid w:val="00E03ABA"/>
    <w:rsid w:val="00E041FF"/>
    <w:rsid w:val="00E10EC4"/>
    <w:rsid w:val="00E16335"/>
    <w:rsid w:val="00E45872"/>
    <w:rsid w:val="00E562F1"/>
    <w:rsid w:val="00E71C22"/>
    <w:rsid w:val="00E97B1C"/>
    <w:rsid w:val="00EA089C"/>
    <w:rsid w:val="00EA1BC8"/>
    <w:rsid w:val="00EA2322"/>
    <w:rsid w:val="00EA308D"/>
    <w:rsid w:val="00EA65EA"/>
    <w:rsid w:val="00EC30E8"/>
    <w:rsid w:val="00ED04C6"/>
    <w:rsid w:val="00EE3ECE"/>
    <w:rsid w:val="00EF3312"/>
    <w:rsid w:val="00EF78C5"/>
    <w:rsid w:val="00EF7929"/>
    <w:rsid w:val="00F007D1"/>
    <w:rsid w:val="00F10549"/>
    <w:rsid w:val="00F177F2"/>
    <w:rsid w:val="00F201F0"/>
    <w:rsid w:val="00F25C15"/>
    <w:rsid w:val="00F27E0D"/>
    <w:rsid w:val="00F31BA6"/>
    <w:rsid w:val="00F42798"/>
    <w:rsid w:val="00F45E24"/>
    <w:rsid w:val="00F467E3"/>
    <w:rsid w:val="00F5223C"/>
    <w:rsid w:val="00F54B1A"/>
    <w:rsid w:val="00F77E2D"/>
    <w:rsid w:val="00F82042"/>
    <w:rsid w:val="00FC04E9"/>
    <w:rsid w:val="00FC1F46"/>
    <w:rsid w:val="00FC6720"/>
    <w:rsid w:val="00FD14F5"/>
    <w:rsid w:val="00FE22C4"/>
    <w:rsid w:val="00FE57A2"/>
    <w:rsid w:val="00FF1694"/>
    <w:rsid w:val="00FF4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4A0333"/>
  <w15:chartTrackingRefBased/>
  <w15:docId w15:val="{7FB6086D-69F0-4B4D-982C-DDA57F3FF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E14"/>
  </w:style>
  <w:style w:type="paragraph" w:styleId="Heading1">
    <w:name w:val="heading 1"/>
    <w:basedOn w:val="Normal"/>
    <w:next w:val="Normal"/>
    <w:link w:val="Heading1Char"/>
    <w:uiPriority w:val="9"/>
    <w:qFormat/>
    <w:rsid w:val="009A1E1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A1E1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9A1E1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9A1E14"/>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9A1E14"/>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9A1E1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9A1E1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9A1E1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9A1E1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FF43DB"/>
    <w:pPr>
      <w:ind w:left="720"/>
      <w:contextualSpacing/>
    </w:pPr>
  </w:style>
  <w:style w:type="paragraph" w:customStyle="1" w:styleId="Normal1">
    <w:name w:val="Normal1"/>
    <w:basedOn w:val="Normal"/>
    <w:rsid w:val="00FF43DB"/>
    <w:pPr>
      <w:widowControl w:val="0"/>
      <w:suppressAutoHyphens/>
      <w:autoSpaceDE w:val="0"/>
      <w:spacing w:after="0" w:line="240" w:lineRule="auto"/>
    </w:pPr>
    <w:rPr>
      <w:rFonts w:ascii="Times New Roman" w:eastAsia="Lucida Sans Unicode" w:hAnsi="Times New Roman" w:cs="Times New Roman"/>
      <w:sz w:val="24"/>
      <w:lang w:eastAsia="ar-SA"/>
    </w:rPr>
  </w:style>
  <w:style w:type="paragraph" w:styleId="NormalWeb">
    <w:name w:val="Normal (Web)"/>
    <w:basedOn w:val="Normal"/>
    <w:rsid w:val="00FF43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9A1E14"/>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8B3B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3BA4"/>
  </w:style>
  <w:style w:type="paragraph" w:styleId="Footer">
    <w:name w:val="footer"/>
    <w:basedOn w:val="Normal"/>
    <w:link w:val="FooterChar"/>
    <w:uiPriority w:val="99"/>
    <w:unhideWhenUsed/>
    <w:rsid w:val="008B3B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3BA4"/>
  </w:style>
  <w:style w:type="character" w:customStyle="1" w:styleId="Heading1Char">
    <w:name w:val="Heading 1 Char"/>
    <w:basedOn w:val="DefaultParagraphFont"/>
    <w:link w:val="Heading1"/>
    <w:uiPriority w:val="9"/>
    <w:rsid w:val="009A1E1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9A1E1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9A1E14"/>
    <w:rPr>
      <w:rFonts w:asciiTheme="majorHAnsi" w:eastAsiaTheme="majorEastAsia" w:hAnsiTheme="majorHAnsi" w:cstheme="majorBidi"/>
      <w:color w:val="44546A" w:themeColor="text2"/>
      <w:sz w:val="24"/>
      <w:szCs w:val="24"/>
    </w:rPr>
  </w:style>
  <w:style w:type="character" w:customStyle="1" w:styleId="Heading5Char">
    <w:name w:val="Heading 5 Char"/>
    <w:basedOn w:val="DefaultParagraphFont"/>
    <w:link w:val="Heading5"/>
    <w:uiPriority w:val="9"/>
    <w:semiHidden/>
    <w:rsid w:val="009A1E1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9A1E1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9A1E1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9A1E1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9A1E1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9A1E1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9A1E1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9A1E1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9A1E1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A1E14"/>
    <w:rPr>
      <w:rFonts w:asciiTheme="majorHAnsi" w:eastAsiaTheme="majorEastAsia" w:hAnsiTheme="majorHAnsi" w:cstheme="majorBidi"/>
      <w:sz w:val="24"/>
      <w:szCs w:val="24"/>
    </w:rPr>
  </w:style>
  <w:style w:type="character" w:styleId="Strong">
    <w:name w:val="Strong"/>
    <w:basedOn w:val="DefaultParagraphFont"/>
    <w:uiPriority w:val="22"/>
    <w:qFormat/>
    <w:rsid w:val="009A1E14"/>
    <w:rPr>
      <w:b/>
      <w:bCs/>
    </w:rPr>
  </w:style>
  <w:style w:type="character" w:styleId="Emphasis">
    <w:name w:val="Emphasis"/>
    <w:basedOn w:val="DefaultParagraphFont"/>
    <w:uiPriority w:val="20"/>
    <w:qFormat/>
    <w:rsid w:val="009A1E14"/>
    <w:rPr>
      <w:i/>
      <w:iCs/>
    </w:rPr>
  </w:style>
  <w:style w:type="paragraph" w:styleId="NoSpacing">
    <w:name w:val="No Spacing"/>
    <w:link w:val="NoSpacingChar"/>
    <w:uiPriority w:val="1"/>
    <w:qFormat/>
    <w:rsid w:val="009A1E14"/>
    <w:pPr>
      <w:spacing w:after="0" w:line="240" w:lineRule="auto"/>
    </w:pPr>
  </w:style>
  <w:style w:type="paragraph" w:styleId="Quote">
    <w:name w:val="Quote"/>
    <w:basedOn w:val="Normal"/>
    <w:next w:val="Normal"/>
    <w:link w:val="QuoteChar"/>
    <w:uiPriority w:val="29"/>
    <w:qFormat/>
    <w:rsid w:val="009A1E1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A1E14"/>
    <w:rPr>
      <w:i/>
      <w:iCs/>
      <w:color w:val="404040" w:themeColor="text1" w:themeTint="BF"/>
    </w:rPr>
  </w:style>
  <w:style w:type="paragraph" w:styleId="IntenseQuote">
    <w:name w:val="Intense Quote"/>
    <w:basedOn w:val="Normal"/>
    <w:next w:val="Normal"/>
    <w:link w:val="IntenseQuoteChar"/>
    <w:uiPriority w:val="30"/>
    <w:qFormat/>
    <w:rsid w:val="009A1E1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9A1E1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9A1E14"/>
    <w:rPr>
      <w:i/>
      <w:iCs/>
      <w:color w:val="404040" w:themeColor="text1" w:themeTint="BF"/>
    </w:rPr>
  </w:style>
  <w:style w:type="character" w:styleId="IntenseEmphasis">
    <w:name w:val="Intense Emphasis"/>
    <w:basedOn w:val="DefaultParagraphFont"/>
    <w:uiPriority w:val="21"/>
    <w:qFormat/>
    <w:rsid w:val="009A1E14"/>
    <w:rPr>
      <w:b/>
      <w:bCs/>
      <w:i/>
      <w:iCs/>
    </w:rPr>
  </w:style>
  <w:style w:type="character" w:styleId="SubtleReference">
    <w:name w:val="Subtle Reference"/>
    <w:basedOn w:val="DefaultParagraphFont"/>
    <w:uiPriority w:val="31"/>
    <w:qFormat/>
    <w:rsid w:val="009A1E1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A1E14"/>
    <w:rPr>
      <w:b/>
      <w:bCs/>
      <w:smallCaps/>
      <w:spacing w:val="5"/>
      <w:u w:val="single"/>
    </w:rPr>
  </w:style>
  <w:style w:type="character" w:styleId="BookTitle">
    <w:name w:val="Book Title"/>
    <w:basedOn w:val="DefaultParagraphFont"/>
    <w:uiPriority w:val="33"/>
    <w:qFormat/>
    <w:rsid w:val="009A1E14"/>
    <w:rPr>
      <w:b/>
      <w:bCs/>
      <w:smallCaps/>
    </w:rPr>
  </w:style>
  <w:style w:type="paragraph" w:styleId="TOCHeading">
    <w:name w:val="TOC Heading"/>
    <w:basedOn w:val="Heading1"/>
    <w:next w:val="Normal"/>
    <w:uiPriority w:val="39"/>
    <w:semiHidden/>
    <w:unhideWhenUsed/>
    <w:qFormat/>
    <w:rsid w:val="009A1E14"/>
    <w:pPr>
      <w:outlineLvl w:val="9"/>
    </w:pPr>
  </w:style>
  <w:style w:type="paragraph" w:styleId="BodyText2">
    <w:name w:val="Body Text 2"/>
    <w:basedOn w:val="Normal"/>
    <w:link w:val="BodyText2Char"/>
    <w:rsid w:val="00B778DD"/>
    <w:pPr>
      <w:suppressAutoHyphens/>
      <w:spacing w:after="0" w:line="240" w:lineRule="auto"/>
    </w:pPr>
    <w:rPr>
      <w:rFonts w:ascii="Arial Narrow" w:eastAsia="Batang" w:hAnsi="Arial Narrow" w:cs="Arial Narrow"/>
      <w:szCs w:val="24"/>
      <w:lang w:eastAsia="ar-SA"/>
    </w:rPr>
  </w:style>
  <w:style w:type="character" w:customStyle="1" w:styleId="BodyText2Char">
    <w:name w:val="Body Text 2 Char"/>
    <w:basedOn w:val="DefaultParagraphFont"/>
    <w:link w:val="BodyText2"/>
    <w:rsid w:val="00B778DD"/>
    <w:rPr>
      <w:rFonts w:ascii="Arial Narrow" w:eastAsia="Batang" w:hAnsi="Arial Narrow" w:cs="Arial Narrow"/>
      <w:szCs w:val="24"/>
      <w:lang w:eastAsia="ar-SA"/>
    </w:rPr>
  </w:style>
  <w:style w:type="character" w:customStyle="1" w:styleId="NoSpacingChar">
    <w:name w:val="No Spacing Char"/>
    <w:link w:val="NoSpacing"/>
    <w:uiPriority w:val="1"/>
    <w:rsid w:val="00162007"/>
  </w:style>
  <w:style w:type="character" w:customStyle="1" w:styleId="ListParagraphChar">
    <w:name w:val="List Paragraph Char"/>
    <w:link w:val="ListParagraph"/>
    <w:qFormat/>
    <w:rsid w:val="00A93B72"/>
  </w:style>
  <w:style w:type="character" w:styleId="Hyperlink">
    <w:name w:val="Hyperlink"/>
    <w:basedOn w:val="DefaultParagraphFont"/>
    <w:uiPriority w:val="99"/>
    <w:unhideWhenUsed/>
    <w:rsid w:val="00571996"/>
    <w:rPr>
      <w:color w:val="0563C1" w:themeColor="hyperlink"/>
      <w:u w:val="single"/>
    </w:rPr>
  </w:style>
  <w:style w:type="character" w:styleId="FollowedHyperlink">
    <w:name w:val="FollowedHyperlink"/>
    <w:basedOn w:val="DefaultParagraphFont"/>
    <w:uiPriority w:val="99"/>
    <w:semiHidden/>
    <w:unhideWhenUsed/>
    <w:rsid w:val="00900C6A"/>
    <w:rPr>
      <w:color w:val="954F72" w:themeColor="followedHyperlink"/>
      <w:u w:val="single"/>
    </w:rPr>
  </w:style>
  <w:style w:type="character" w:customStyle="1" w:styleId="UnresolvedMention1">
    <w:name w:val="Unresolved Mention1"/>
    <w:basedOn w:val="DefaultParagraphFont"/>
    <w:uiPriority w:val="99"/>
    <w:semiHidden/>
    <w:unhideWhenUsed/>
    <w:rsid w:val="00900C6A"/>
    <w:rPr>
      <w:color w:val="605E5C"/>
      <w:shd w:val="clear" w:color="auto" w:fill="E1DFDD"/>
    </w:rPr>
  </w:style>
  <w:style w:type="character" w:customStyle="1" w:styleId="UnresolvedMention2">
    <w:name w:val="Unresolved Mention2"/>
    <w:basedOn w:val="DefaultParagraphFont"/>
    <w:uiPriority w:val="99"/>
    <w:semiHidden/>
    <w:unhideWhenUsed/>
    <w:rsid w:val="00E56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01916">
      <w:bodyDiv w:val="1"/>
      <w:marLeft w:val="0"/>
      <w:marRight w:val="0"/>
      <w:marTop w:val="0"/>
      <w:marBottom w:val="0"/>
      <w:divBdr>
        <w:top w:val="none" w:sz="0" w:space="0" w:color="auto"/>
        <w:left w:val="none" w:sz="0" w:space="0" w:color="auto"/>
        <w:bottom w:val="none" w:sz="0" w:space="0" w:color="auto"/>
        <w:right w:val="none" w:sz="0" w:space="0" w:color="auto"/>
      </w:divBdr>
    </w:div>
    <w:div w:id="359937591">
      <w:bodyDiv w:val="1"/>
      <w:marLeft w:val="0"/>
      <w:marRight w:val="0"/>
      <w:marTop w:val="0"/>
      <w:marBottom w:val="0"/>
      <w:divBdr>
        <w:top w:val="none" w:sz="0" w:space="0" w:color="auto"/>
        <w:left w:val="none" w:sz="0" w:space="0" w:color="auto"/>
        <w:bottom w:val="none" w:sz="0" w:space="0" w:color="auto"/>
        <w:right w:val="none" w:sz="0" w:space="0" w:color="auto"/>
      </w:divBdr>
    </w:div>
    <w:div w:id="377625810">
      <w:bodyDiv w:val="1"/>
      <w:marLeft w:val="0"/>
      <w:marRight w:val="0"/>
      <w:marTop w:val="0"/>
      <w:marBottom w:val="0"/>
      <w:divBdr>
        <w:top w:val="none" w:sz="0" w:space="0" w:color="auto"/>
        <w:left w:val="none" w:sz="0" w:space="0" w:color="auto"/>
        <w:bottom w:val="none" w:sz="0" w:space="0" w:color="auto"/>
        <w:right w:val="none" w:sz="0" w:space="0" w:color="auto"/>
      </w:divBdr>
    </w:div>
    <w:div w:id="436827906">
      <w:bodyDiv w:val="1"/>
      <w:marLeft w:val="0"/>
      <w:marRight w:val="0"/>
      <w:marTop w:val="0"/>
      <w:marBottom w:val="0"/>
      <w:divBdr>
        <w:top w:val="none" w:sz="0" w:space="0" w:color="auto"/>
        <w:left w:val="none" w:sz="0" w:space="0" w:color="auto"/>
        <w:bottom w:val="none" w:sz="0" w:space="0" w:color="auto"/>
        <w:right w:val="none" w:sz="0" w:space="0" w:color="auto"/>
      </w:divBdr>
    </w:div>
    <w:div w:id="804078169">
      <w:bodyDiv w:val="1"/>
      <w:marLeft w:val="0"/>
      <w:marRight w:val="0"/>
      <w:marTop w:val="0"/>
      <w:marBottom w:val="0"/>
      <w:divBdr>
        <w:top w:val="none" w:sz="0" w:space="0" w:color="auto"/>
        <w:left w:val="none" w:sz="0" w:space="0" w:color="auto"/>
        <w:bottom w:val="none" w:sz="0" w:space="0" w:color="auto"/>
        <w:right w:val="none" w:sz="0" w:space="0" w:color="auto"/>
      </w:divBdr>
    </w:div>
    <w:div w:id="978994906">
      <w:bodyDiv w:val="1"/>
      <w:marLeft w:val="0"/>
      <w:marRight w:val="0"/>
      <w:marTop w:val="0"/>
      <w:marBottom w:val="0"/>
      <w:divBdr>
        <w:top w:val="none" w:sz="0" w:space="0" w:color="auto"/>
        <w:left w:val="none" w:sz="0" w:space="0" w:color="auto"/>
        <w:bottom w:val="none" w:sz="0" w:space="0" w:color="auto"/>
        <w:right w:val="none" w:sz="0" w:space="0" w:color="auto"/>
      </w:divBdr>
    </w:div>
    <w:div w:id="991449576">
      <w:bodyDiv w:val="1"/>
      <w:marLeft w:val="0"/>
      <w:marRight w:val="0"/>
      <w:marTop w:val="0"/>
      <w:marBottom w:val="0"/>
      <w:divBdr>
        <w:top w:val="none" w:sz="0" w:space="0" w:color="auto"/>
        <w:left w:val="none" w:sz="0" w:space="0" w:color="auto"/>
        <w:bottom w:val="none" w:sz="0" w:space="0" w:color="auto"/>
        <w:right w:val="none" w:sz="0" w:space="0" w:color="auto"/>
      </w:divBdr>
    </w:div>
    <w:div w:id="1099526831">
      <w:bodyDiv w:val="1"/>
      <w:marLeft w:val="0"/>
      <w:marRight w:val="0"/>
      <w:marTop w:val="0"/>
      <w:marBottom w:val="0"/>
      <w:divBdr>
        <w:top w:val="none" w:sz="0" w:space="0" w:color="auto"/>
        <w:left w:val="none" w:sz="0" w:space="0" w:color="auto"/>
        <w:bottom w:val="none" w:sz="0" w:space="0" w:color="auto"/>
        <w:right w:val="none" w:sz="0" w:space="0" w:color="auto"/>
      </w:divBdr>
    </w:div>
    <w:div w:id="1305506501">
      <w:bodyDiv w:val="1"/>
      <w:marLeft w:val="0"/>
      <w:marRight w:val="0"/>
      <w:marTop w:val="0"/>
      <w:marBottom w:val="0"/>
      <w:divBdr>
        <w:top w:val="none" w:sz="0" w:space="0" w:color="auto"/>
        <w:left w:val="none" w:sz="0" w:space="0" w:color="auto"/>
        <w:bottom w:val="none" w:sz="0" w:space="0" w:color="auto"/>
        <w:right w:val="none" w:sz="0" w:space="0" w:color="auto"/>
      </w:divBdr>
    </w:div>
    <w:div w:id="1445660180">
      <w:bodyDiv w:val="1"/>
      <w:marLeft w:val="0"/>
      <w:marRight w:val="0"/>
      <w:marTop w:val="0"/>
      <w:marBottom w:val="0"/>
      <w:divBdr>
        <w:top w:val="none" w:sz="0" w:space="0" w:color="auto"/>
        <w:left w:val="none" w:sz="0" w:space="0" w:color="auto"/>
        <w:bottom w:val="none" w:sz="0" w:space="0" w:color="auto"/>
        <w:right w:val="none" w:sz="0" w:space="0" w:color="auto"/>
      </w:divBdr>
    </w:div>
    <w:div w:id="1587152126">
      <w:bodyDiv w:val="1"/>
      <w:marLeft w:val="0"/>
      <w:marRight w:val="0"/>
      <w:marTop w:val="0"/>
      <w:marBottom w:val="0"/>
      <w:divBdr>
        <w:top w:val="none" w:sz="0" w:space="0" w:color="auto"/>
        <w:left w:val="none" w:sz="0" w:space="0" w:color="auto"/>
        <w:bottom w:val="none" w:sz="0" w:space="0" w:color="auto"/>
        <w:right w:val="none" w:sz="0" w:space="0" w:color="auto"/>
      </w:divBdr>
      <w:divsChild>
        <w:div w:id="1446076889">
          <w:marLeft w:val="173"/>
          <w:marRight w:val="0"/>
          <w:marTop w:val="0"/>
          <w:marBottom w:val="0"/>
          <w:divBdr>
            <w:top w:val="none" w:sz="0" w:space="0" w:color="auto"/>
            <w:left w:val="none" w:sz="0" w:space="0" w:color="auto"/>
            <w:bottom w:val="none" w:sz="0" w:space="0" w:color="auto"/>
            <w:right w:val="none" w:sz="0" w:space="0" w:color="auto"/>
          </w:divBdr>
        </w:div>
      </w:divsChild>
    </w:div>
    <w:div w:id="1675305755">
      <w:bodyDiv w:val="1"/>
      <w:marLeft w:val="0"/>
      <w:marRight w:val="0"/>
      <w:marTop w:val="0"/>
      <w:marBottom w:val="0"/>
      <w:divBdr>
        <w:top w:val="none" w:sz="0" w:space="0" w:color="auto"/>
        <w:left w:val="none" w:sz="0" w:space="0" w:color="auto"/>
        <w:bottom w:val="none" w:sz="0" w:space="0" w:color="auto"/>
        <w:right w:val="none" w:sz="0" w:space="0" w:color="auto"/>
      </w:divBdr>
    </w:div>
    <w:div w:id="1777944481">
      <w:bodyDiv w:val="1"/>
      <w:marLeft w:val="0"/>
      <w:marRight w:val="0"/>
      <w:marTop w:val="0"/>
      <w:marBottom w:val="0"/>
      <w:divBdr>
        <w:top w:val="none" w:sz="0" w:space="0" w:color="auto"/>
        <w:left w:val="none" w:sz="0" w:space="0" w:color="auto"/>
        <w:bottom w:val="none" w:sz="0" w:space="0" w:color="auto"/>
        <w:right w:val="none" w:sz="0" w:space="0" w:color="auto"/>
      </w:divBdr>
    </w:div>
    <w:div w:id="1844978668">
      <w:bodyDiv w:val="1"/>
      <w:marLeft w:val="0"/>
      <w:marRight w:val="0"/>
      <w:marTop w:val="0"/>
      <w:marBottom w:val="0"/>
      <w:divBdr>
        <w:top w:val="none" w:sz="0" w:space="0" w:color="auto"/>
        <w:left w:val="none" w:sz="0" w:space="0" w:color="auto"/>
        <w:bottom w:val="none" w:sz="0" w:space="0" w:color="auto"/>
        <w:right w:val="none" w:sz="0" w:space="0" w:color="auto"/>
      </w:divBdr>
    </w:div>
    <w:div w:id="1865553076">
      <w:bodyDiv w:val="1"/>
      <w:marLeft w:val="0"/>
      <w:marRight w:val="0"/>
      <w:marTop w:val="0"/>
      <w:marBottom w:val="0"/>
      <w:divBdr>
        <w:top w:val="none" w:sz="0" w:space="0" w:color="auto"/>
        <w:left w:val="none" w:sz="0" w:space="0" w:color="auto"/>
        <w:bottom w:val="none" w:sz="0" w:space="0" w:color="auto"/>
        <w:right w:val="none" w:sz="0" w:space="0" w:color="auto"/>
      </w:divBdr>
    </w:div>
    <w:div w:id="1929534083">
      <w:bodyDiv w:val="1"/>
      <w:marLeft w:val="0"/>
      <w:marRight w:val="0"/>
      <w:marTop w:val="0"/>
      <w:marBottom w:val="0"/>
      <w:divBdr>
        <w:top w:val="none" w:sz="0" w:space="0" w:color="auto"/>
        <w:left w:val="none" w:sz="0" w:space="0" w:color="auto"/>
        <w:bottom w:val="none" w:sz="0" w:space="0" w:color="auto"/>
        <w:right w:val="none" w:sz="0" w:space="0" w:color="auto"/>
      </w:divBdr>
    </w:div>
    <w:div w:id="1984775594">
      <w:bodyDiv w:val="1"/>
      <w:marLeft w:val="0"/>
      <w:marRight w:val="0"/>
      <w:marTop w:val="0"/>
      <w:marBottom w:val="0"/>
      <w:divBdr>
        <w:top w:val="none" w:sz="0" w:space="0" w:color="auto"/>
        <w:left w:val="none" w:sz="0" w:space="0" w:color="auto"/>
        <w:bottom w:val="none" w:sz="0" w:space="0" w:color="auto"/>
        <w:right w:val="none" w:sz="0" w:space="0" w:color="auto"/>
      </w:divBdr>
    </w:div>
    <w:div w:id="2027055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190F5-1B1C-405C-9930-5D51C8F97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1398</TotalTime>
  <Pages>4</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Sriramoju, Abhiram</dc:creator>
  <cp:keywords/>
  <dc:description/>
  <cp:lastModifiedBy>Sridhar Reddy Gottam</cp:lastModifiedBy>
  <cp:revision>49</cp:revision>
  <dcterms:created xsi:type="dcterms:W3CDTF">2024-07-30T16:18:00Z</dcterms:created>
  <dcterms:modified xsi:type="dcterms:W3CDTF">2025-02-11T02:52:00Z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33aa4451,4dad1ffa,67b2099f</vt:lpwstr>
  </property>
  <property fmtid="{D5CDD505-2E9C-101B-9397-08002B2CF9AE}" pid="3" name="ClassificationContentMarkingFooterFontProps">
    <vt:lpwstr>#000000,10,Calibri</vt:lpwstr>
  </property>
  <property fmtid="{D5CDD505-2E9C-101B-9397-08002B2CF9AE}" pid="4" name="ClassificationContentMarkingFooterText">
    <vt:lpwstr>Classification: Western Union Unrestricted Internal </vt:lpwstr>
  </property>
  <property fmtid="{D5CDD505-2E9C-101B-9397-08002B2CF9AE}" pid="5" name="MSIP_Label_59f1515f-ae52-4b62-8ae2-5819636ba48f_Enabled">
    <vt:lpwstr>true</vt:lpwstr>
  </property>
  <property fmtid="{D5CDD505-2E9C-101B-9397-08002B2CF9AE}" pid="6" name="MSIP_Label_59f1515f-ae52-4b62-8ae2-5819636ba48f_SetDate">
    <vt:lpwstr>2025-01-24T21:38:23Z</vt:lpwstr>
  </property>
  <property fmtid="{D5CDD505-2E9C-101B-9397-08002B2CF9AE}" pid="7" name="MSIP_Label_59f1515f-ae52-4b62-8ae2-5819636ba48f_Method">
    <vt:lpwstr>Privileged</vt:lpwstr>
  </property>
  <property fmtid="{D5CDD505-2E9C-101B-9397-08002B2CF9AE}" pid="8" name="MSIP_Label_59f1515f-ae52-4b62-8ae2-5819636ba48f_Name">
    <vt:lpwstr>Unrestricted Internal</vt:lpwstr>
  </property>
  <property fmtid="{D5CDD505-2E9C-101B-9397-08002B2CF9AE}" pid="9" name="MSIP_Label_59f1515f-ae52-4b62-8ae2-5819636ba48f_SiteId">
    <vt:lpwstr>ce3a67f2-5a22-4fb8-a511-815f8924cda6</vt:lpwstr>
  </property>
  <property fmtid="{D5CDD505-2E9C-101B-9397-08002B2CF9AE}" pid="10" name="MSIP_Label_59f1515f-ae52-4b62-8ae2-5819636ba48f_ActionId">
    <vt:lpwstr>519fc1d3-4390-4706-9356-da9f7b68f2e8</vt:lpwstr>
  </property>
  <property fmtid="{D5CDD505-2E9C-101B-9397-08002B2CF9AE}" pid="11" name="MSIP_Label_59f1515f-ae52-4b62-8ae2-5819636ba48f_ContentBits">
    <vt:lpwstr>2</vt:lpwstr>
  </property>
  <property fmtid="{D5CDD505-2E9C-101B-9397-08002B2CF9AE}" pid="12" name="MSIP_Label_59f1515f-ae52-4b62-8ae2-5819636ba48f_Tag">
    <vt:lpwstr>10, 0, 1, 1</vt:lpwstr>
  </property>
</Properties>
</file>