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9AD72" w14:textId="3494AC56" w:rsidR="00342997" w:rsidRDefault="00616F2B" w:rsidP="00342997">
      <w:pPr>
        <w:contextualSpacing/>
        <w:jc w:val="right"/>
        <w:rPr>
          <w:rFonts w:cstheme="minorHAnsi"/>
          <w:sz w:val="28"/>
          <w:szCs w:val="28"/>
        </w:rPr>
      </w:pPr>
      <w:r>
        <w:rPr>
          <w:rFonts w:cstheme="minorHAnsi"/>
          <w:sz w:val="28"/>
          <w:szCs w:val="28"/>
        </w:rPr>
        <w:t xml:space="preserve">                                                                                                                                                                                                                                                                                                                                                                                                                                                                                                                                                                                                                                                                                                                                                                                                                                                                                                                                                                                                                              </w:t>
      </w:r>
      <w:r w:rsidR="008D23AE">
        <w:rPr>
          <w:rFonts w:cstheme="minorHAnsi"/>
          <w:sz w:val="28"/>
          <w:szCs w:val="28"/>
        </w:rPr>
        <w:t xml:space="preserve">               </w:t>
      </w:r>
      <w:r w:rsidR="00342997">
        <w:rPr>
          <w:rFonts w:cstheme="minorHAnsi"/>
          <w:sz w:val="28"/>
          <w:szCs w:val="28"/>
        </w:rPr>
        <w:t xml:space="preserve"> </w:t>
      </w:r>
    </w:p>
    <w:p w14:paraId="7E6FD1D7" w14:textId="77777777" w:rsidR="00BA5D7F" w:rsidRPr="00077B9B" w:rsidRDefault="00466610" w:rsidP="00466610">
      <w:pPr>
        <w:contextualSpacing/>
        <w:jc w:val="center"/>
        <w:rPr>
          <w:rFonts w:cstheme="minorHAnsi"/>
          <w:sz w:val="28"/>
          <w:szCs w:val="28"/>
        </w:rPr>
      </w:pPr>
      <w:r w:rsidRPr="00077B9B">
        <w:rPr>
          <w:rFonts w:cstheme="minorHAnsi"/>
          <w:sz w:val="28"/>
          <w:szCs w:val="28"/>
        </w:rPr>
        <w:t>Libi Kamaladevan</w:t>
      </w:r>
      <w:r w:rsidR="00342997" w:rsidRPr="00D000FD">
        <w:tab/>
      </w:r>
    </w:p>
    <w:p w14:paraId="22D226CF" w14:textId="77777777" w:rsidR="00BA5D7F" w:rsidRDefault="00466610" w:rsidP="00466610">
      <w:pPr>
        <w:contextualSpacing/>
        <w:jc w:val="center"/>
        <w:rPr>
          <w:rFonts w:cstheme="minorHAnsi"/>
        </w:rPr>
      </w:pPr>
      <w:hyperlink r:id="rId6" w:history="1">
        <w:r w:rsidRPr="00FC1093">
          <w:rPr>
            <w:rStyle w:val="Hyperlink"/>
            <w:rFonts w:cstheme="minorHAnsi"/>
          </w:rPr>
          <w:t>libidevan@gmail.com</w:t>
        </w:r>
      </w:hyperlink>
    </w:p>
    <w:p w14:paraId="732796DB" w14:textId="0DE23D1C" w:rsidR="00622A1C" w:rsidRDefault="00622A1C" w:rsidP="00466610">
      <w:pPr>
        <w:contextualSpacing/>
        <w:jc w:val="center"/>
        <w:rPr>
          <w:rFonts w:cstheme="minorHAnsi"/>
        </w:rPr>
      </w:pPr>
      <w:r w:rsidRPr="00622A1C">
        <w:rPr>
          <w:rFonts w:cstheme="minorHAnsi"/>
        </w:rPr>
        <w:t>925</w:t>
      </w:r>
      <w:r>
        <w:rPr>
          <w:rFonts w:cstheme="minorHAnsi"/>
        </w:rPr>
        <w:t>-</w:t>
      </w:r>
      <w:r w:rsidR="005C0884">
        <w:rPr>
          <w:rFonts w:cstheme="minorHAnsi"/>
        </w:rPr>
        <w:t>478</w:t>
      </w:r>
      <w:r>
        <w:rPr>
          <w:rFonts w:cstheme="minorHAnsi"/>
        </w:rPr>
        <w:t>-</w:t>
      </w:r>
      <w:r w:rsidR="005C0884">
        <w:rPr>
          <w:rFonts w:cstheme="minorHAnsi"/>
        </w:rPr>
        <w:t>9968</w:t>
      </w:r>
    </w:p>
    <w:p w14:paraId="52D45856" w14:textId="4F1CCF41" w:rsidR="00D02783" w:rsidRDefault="00D02783" w:rsidP="00466610">
      <w:pPr>
        <w:contextualSpacing/>
        <w:jc w:val="center"/>
        <w:rPr>
          <w:rFonts w:cstheme="minorHAnsi"/>
        </w:rPr>
      </w:pPr>
      <w:r w:rsidRPr="00D02783">
        <w:rPr>
          <w:rFonts w:cstheme="minorHAnsi"/>
        </w:rPr>
        <w:t>Linkdn id: https://www.linkedin.com/in/libi-kamaladevan-550288101/</w:t>
      </w:r>
    </w:p>
    <w:p w14:paraId="50D35096" w14:textId="77777777" w:rsidR="00BA5D7F" w:rsidRPr="00466610" w:rsidRDefault="00BA5D7F" w:rsidP="00421292">
      <w:pPr>
        <w:spacing w:after="0"/>
        <w:contextualSpacing/>
        <w:jc w:val="both"/>
        <w:rPr>
          <w:rFonts w:cstheme="minorHAnsi"/>
          <w:b/>
        </w:rPr>
      </w:pPr>
      <w:r w:rsidRPr="00466610">
        <w:rPr>
          <w:rFonts w:cstheme="minorHAnsi"/>
          <w:b/>
        </w:rPr>
        <w:t>Summary:</w:t>
      </w:r>
    </w:p>
    <w:p w14:paraId="55C75C3D" w14:textId="6B42267D" w:rsidR="00BA5D7F" w:rsidRDefault="00CD5489" w:rsidP="00421292">
      <w:pPr>
        <w:pStyle w:val="ListParagraph"/>
        <w:numPr>
          <w:ilvl w:val="0"/>
          <w:numId w:val="1"/>
        </w:numPr>
        <w:jc w:val="both"/>
        <w:rPr>
          <w:rFonts w:cstheme="minorHAnsi"/>
        </w:rPr>
      </w:pPr>
      <w:r>
        <w:rPr>
          <w:rFonts w:cstheme="minorHAnsi"/>
        </w:rPr>
        <w:t>Has around 1</w:t>
      </w:r>
      <w:r w:rsidR="00B12671">
        <w:rPr>
          <w:rFonts w:cstheme="minorHAnsi"/>
        </w:rPr>
        <w:t>8</w:t>
      </w:r>
      <w:r w:rsidR="00BA5D7F" w:rsidRPr="00BA5D7F">
        <w:rPr>
          <w:rFonts w:cstheme="minorHAnsi"/>
        </w:rPr>
        <w:t xml:space="preserve">+ years of experience in </w:t>
      </w:r>
      <w:bookmarkStart w:id="0" w:name="_Hlk129766659"/>
      <w:r w:rsidR="00BA5D7F" w:rsidRPr="00BA5D7F">
        <w:rPr>
          <w:rFonts w:cstheme="minorHAnsi"/>
        </w:rPr>
        <w:t>all phases Software Process across various workflows (Requirement study, Analysis, Design, Coding, Testing, Deployment and Maintenance</w:t>
      </w:r>
      <w:bookmarkEnd w:id="0"/>
      <w:r w:rsidR="00BA5D7F" w:rsidRPr="00BA5D7F">
        <w:rPr>
          <w:rFonts w:cstheme="minorHAnsi"/>
        </w:rPr>
        <w:t>) in Web &amp; Client/Server application development</w:t>
      </w:r>
      <w:r w:rsidR="00384AE0">
        <w:rPr>
          <w:rFonts w:cstheme="minorHAnsi"/>
        </w:rPr>
        <w:t>.</w:t>
      </w:r>
    </w:p>
    <w:p w14:paraId="5C2A7084" w14:textId="124AE1CA" w:rsidR="001E0A1A" w:rsidRPr="002D6A44" w:rsidRDefault="001E0A1A" w:rsidP="001E0A1A">
      <w:pPr>
        <w:pStyle w:val="ListParagraph"/>
        <w:numPr>
          <w:ilvl w:val="0"/>
          <w:numId w:val="1"/>
        </w:numPr>
        <w:jc w:val="both"/>
        <w:rPr>
          <w:rFonts w:cstheme="minorHAnsi"/>
        </w:rPr>
      </w:pPr>
      <w:r>
        <w:rPr>
          <w:rFonts w:cstheme="minorHAnsi"/>
        </w:rPr>
        <w:t>1</w:t>
      </w:r>
      <w:r w:rsidR="00914BB9">
        <w:rPr>
          <w:rFonts w:cstheme="minorHAnsi"/>
        </w:rPr>
        <w:t>6</w:t>
      </w:r>
      <w:r>
        <w:rPr>
          <w:rFonts w:cstheme="minorHAnsi"/>
        </w:rPr>
        <w:t xml:space="preserve">+ years of </w:t>
      </w:r>
      <w:r w:rsidRPr="00BA5D7F">
        <w:rPr>
          <w:rFonts w:cstheme="minorHAnsi"/>
        </w:rPr>
        <w:t>experience</w:t>
      </w:r>
      <w:r>
        <w:rPr>
          <w:rFonts w:cstheme="minorHAnsi"/>
        </w:rPr>
        <w:t xml:space="preserve"> in working with Programming </w:t>
      </w:r>
      <w:r w:rsidR="0087328E">
        <w:rPr>
          <w:rFonts w:cstheme="minorHAnsi"/>
        </w:rPr>
        <w:t xml:space="preserve">Languages </w:t>
      </w:r>
      <w:r w:rsidR="0087328E" w:rsidRPr="00D14D5F">
        <w:rPr>
          <w:rFonts w:cstheme="minorHAnsi"/>
          <w:b/>
        </w:rPr>
        <w:t>C#</w:t>
      </w:r>
      <w:r w:rsidRPr="001E0A1A">
        <w:rPr>
          <w:rFonts w:cstheme="minorHAnsi"/>
          <w:b/>
        </w:rPr>
        <w:t>, VB, Java</w:t>
      </w:r>
      <w:r w:rsidR="00FF4C37">
        <w:rPr>
          <w:rFonts w:cstheme="minorHAnsi"/>
          <w:b/>
        </w:rPr>
        <w:t xml:space="preserve"> and </w:t>
      </w:r>
      <w:r w:rsidR="00FF4C37">
        <w:rPr>
          <w:rFonts w:cstheme="minorHAnsi"/>
        </w:rPr>
        <w:t>C++</w:t>
      </w:r>
      <w:r w:rsidR="00384AE0">
        <w:rPr>
          <w:rFonts w:cstheme="minorHAnsi"/>
          <w:b/>
        </w:rPr>
        <w:t>.</w:t>
      </w:r>
    </w:p>
    <w:p w14:paraId="5D885D5C" w14:textId="0F042F34" w:rsidR="002D6A44" w:rsidRPr="00111DD8" w:rsidRDefault="002D6A44" w:rsidP="002C208D">
      <w:pPr>
        <w:pStyle w:val="ListParagraph"/>
        <w:numPr>
          <w:ilvl w:val="0"/>
          <w:numId w:val="1"/>
        </w:numPr>
        <w:jc w:val="both"/>
        <w:rPr>
          <w:rFonts w:cstheme="minorHAnsi"/>
        </w:rPr>
      </w:pPr>
      <w:r w:rsidRPr="00111DD8">
        <w:rPr>
          <w:rFonts w:cstheme="minorHAnsi"/>
        </w:rPr>
        <w:t>1</w:t>
      </w:r>
      <w:r w:rsidR="00914BB9">
        <w:rPr>
          <w:rFonts w:cstheme="minorHAnsi"/>
        </w:rPr>
        <w:t>6</w:t>
      </w:r>
      <w:r w:rsidRPr="00111DD8">
        <w:rPr>
          <w:rFonts w:cstheme="minorHAnsi"/>
        </w:rPr>
        <w:t xml:space="preserve">+ years of experience in working with </w:t>
      </w:r>
      <w:r w:rsidR="00111DD8" w:rsidRPr="00111DD8">
        <w:rPr>
          <w:rFonts w:cstheme="minorHAnsi"/>
        </w:rPr>
        <w:t xml:space="preserve">different </w:t>
      </w:r>
      <w:r w:rsidR="004D442F" w:rsidRPr="00111DD8">
        <w:rPr>
          <w:rFonts w:cstheme="minorHAnsi"/>
        </w:rPr>
        <w:t>versions</w:t>
      </w:r>
      <w:r w:rsidR="00111DD8" w:rsidRPr="00111DD8">
        <w:rPr>
          <w:rFonts w:cstheme="minorHAnsi"/>
        </w:rPr>
        <w:t xml:space="preserve"> of </w:t>
      </w:r>
      <w:r w:rsidRPr="00111DD8">
        <w:rPr>
          <w:rFonts w:cstheme="minorHAnsi"/>
        </w:rPr>
        <w:t xml:space="preserve">.net </w:t>
      </w:r>
      <w:r w:rsidR="00111DD8" w:rsidRPr="00111DD8">
        <w:rPr>
          <w:rFonts w:cstheme="minorHAnsi"/>
        </w:rPr>
        <w:t>framework</w:t>
      </w:r>
      <w:r w:rsidRPr="00111DD8">
        <w:rPr>
          <w:rFonts w:cstheme="minorHAnsi"/>
          <w:b/>
        </w:rPr>
        <w:t>.</w:t>
      </w:r>
    </w:p>
    <w:p w14:paraId="768900CD" w14:textId="6E031768" w:rsidR="00E33FF2" w:rsidRPr="00A31ACD" w:rsidRDefault="00914BB9" w:rsidP="00E33FF2">
      <w:pPr>
        <w:pStyle w:val="ListParagraph"/>
        <w:numPr>
          <w:ilvl w:val="0"/>
          <w:numId w:val="1"/>
        </w:numPr>
        <w:jc w:val="both"/>
        <w:rPr>
          <w:rFonts w:cstheme="minorHAnsi"/>
        </w:rPr>
      </w:pPr>
      <w:bookmarkStart w:id="1" w:name="_Hlk136607301"/>
      <w:bookmarkStart w:id="2" w:name="_Hlk89087332"/>
      <w:r>
        <w:rPr>
          <w:rFonts w:cstheme="minorHAnsi"/>
          <w:bCs/>
        </w:rPr>
        <w:t>4</w:t>
      </w:r>
      <w:r w:rsidR="00E33FF2">
        <w:rPr>
          <w:rFonts w:cstheme="minorHAnsi"/>
          <w:bCs/>
        </w:rPr>
        <w:t>+</w:t>
      </w:r>
      <w:r w:rsidR="00E33FF2" w:rsidRPr="005F6077">
        <w:rPr>
          <w:rFonts w:cstheme="minorHAnsi"/>
          <w:bCs/>
        </w:rPr>
        <w:t xml:space="preserve"> years of</w:t>
      </w:r>
      <w:r w:rsidR="00E33FF2">
        <w:rPr>
          <w:rFonts w:cstheme="minorHAnsi"/>
          <w:b/>
        </w:rPr>
        <w:t xml:space="preserve"> </w:t>
      </w:r>
      <w:r w:rsidR="00E33FF2" w:rsidRPr="00111DD8">
        <w:rPr>
          <w:rFonts w:cstheme="minorHAnsi"/>
        </w:rPr>
        <w:t>experience</w:t>
      </w:r>
      <w:r w:rsidR="00E33FF2">
        <w:rPr>
          <w:rFonts w:cstheme="minorHAnsi"/>
        </w:rPr>
        <w:t xml:space="preserve"> in working with microservices using </w:t>
      </w:r>
      <w:r w:rsidR="00E33FF2" w:rsidRPr="005F6077">
        <w:rPr>
          <w:rFonts w:cstheme="minorHAnsi"/>
          <w:b/>
          <w:bCs/>
        </w:rPr>
        <w:t>.net core</w:t>
      </w:r>
      <w:r w:rsidR="00D01E0A">
        <w:rPr>
          <w:rFonts w:cstheme="minorHAnsi"/>
          <w:b/>
          <w:bCs/>
        </w:rPr>
        <w:t xml:space="preserve"> 3.1 and 6.0</w:t>
      </w:r>
      <w:r w:rsidR="00E33FF2">
        <w:rPr>
          <w:rFonts w:cstheme="minorHAnsi"/>
          <w:b/>
          <w:bCs/>
        </w:rPr>
        <w:t>.</w:t>
      </w:r>
    </w:p>
    <w:p w14:paraId="00F0BE00" w14:textId="46C372BC" w:rsidR="00E33FF2" w:rsidRPr="00111DD8" w:rsidRDefault="00E33FF2" w:rsidP="00E33FF2">
      <w:pPr>
        <w:pStyle w:val="ListParagraph"/>
        <w:numPr>
          <w:ilvl w:val="0"/>
          <w:numId w:val="1"/>
        </w:numPr>
        <w:jc w:val="both"/>
        <w:rPr>
          <w:rFonts w:cstheme="minorHAnsi"/>
        </w:rPr>
      </w:pPr>
      <w:bookmarkStart w:id="3" w:name="_Hlk131772423"/>
      <w:r w:rsidRPr="00C91C4D">
        <w:rPr>
          <w:rFonts w:cstheme="minorHAnsi"/>
        </w:rPr>
        <w:t xml:space="preserve">3+ </w:t>
      </w:r>
      <w:r w:rsidR="00DF44B6" w:rsidRPr="00C91C4D">
        <w:rPr>
          <w:rFonts w:cstheme="minorHAnsi"/>
        </w:rPr>
        <w:t>years</w:t>
      </w:r>
      <w:r w:rsidRPr="00C91C4D">
        <w:rPr>
          <w:rFonts w:cstheme="minorHAnsi"/>
        </w:rPr>
        <w:t xml:space="preserve"> of experience</w:t>
      </w:r>
      <w:r>
        <w:rPr>
          <w:rFonts w:cstheme="minorHAnsi"/>
        </w:rPr>
        <w:t xml:space="preserve"> in migrating </w:t>
      </w:r>
      <w:r w:rsidRPr="00C91C4D">
        <w:rPr>
          <w:rFonts w:cstheme="minorHAnsi"/>
          <w:b/>
          <w:bCs/>
        </w:rPr>
        <w:t>monolithic application to microservices architecture</w:t>
      </w:r>
      <w:r>
        <w:rPr>
          <w:rFonts w:cstheme="minorHAnsi"/>
          <w:b/>
          <w:bCs/>
        </w:rPr>
        <w:t>.</w:t>
      </w:r>
    </w:p>
    <w:bookmarkEnd w:id="3"/>
    <w:p w14:paraId="632B686B" w14:textId="3057A69F" w:rsidR="0048799D" w:rsidRDefault="00F63D9F" w:rsidP="001E0A1A">
      <w:pPr>
        <w:pStyle w:val="ListParagraph"/>
        <w:numPr>
          <w:ilvl w:val="0"/>
          <w:numId w:val="1"/>
        </w:numPr>
        <w:jc w:val="both"/>
        <w:rPr>
          <w:rFonts w:cstheme="minorHAnsi"/>
        </w:rPr>
      </w:pPr>
      <w:r>
        <w:rPr>
          <w:rFonts w:cstheme="minorHAnsi"/>
        </w:rPr>
        <w:t>6</w:t>
      </w:r>
      <w:r w:rsidR="002E6DC2">
        <w:rPr>
          <w:rFonts w:cstheme="minorHAnsi"/>
        </w:rPr>
        <w:t>+</w:t>
      </w:r>
      <w:r w:rsidR="003C3B66">
        <w:rPr>
          <w:rFonts w:cstheme="minorHAnsi"/>
        </w:rPr>
        <w:t xml:space="preserve"> years of </w:t>
      </w:r>
      <w:r w:rsidR="003C3B66" w:rsidRPr="00BA5D7F">
        <w:rPr>
          <w:rFonts w:cstheme="minorHAnsi"/>
        </w:rPr>
        <w:t>experience</w:t>
      </w:r>
      <w:r w:rsidR="003C3B66">
        <w:rPr>
          <w:rFonts w:cstheme="minorHAnsi"/>
        </w:rPr>
        <w:t xml:space="preserve"> in working with</w:t>
      </w:r>
      <w:r w:rsidR="00D27301">
        <w:rPr>
          <w:rFonts w:cstheme="minorHAnsi"/>
        </w:rPr>
        <w:t xml:space="preserve"> </w:t>
      </w:r>
      <w:bookmarkStart w:id="4" w:name="_Hlk87419473"/>
      <w:bookmarkStart w:id="5" w:name="_Hlk86657952"/>
      <w:r w:rsidR="00387FA9" w:rsidRPr="00D14D5F">
        <w:rPr>
          <w:rFonts w:cstheme="minorHAnsi"/>
          <w:b/>
        </w:rPr>
        <w:t>Angular</w:t>
      </w:r>
      <w:bookmarkEnd w:id="4"/>
      <w:r w:rsidR="003C584F">
        <w:rPr>
          <w:rFonts w:cstheme="minorHAnsi"/>
          <w:b/>
        </w:rPr>
        <w:t>10</w:t>
      </w:r>
      <w:r w:rsidR="00E767C9" w:rsidRPr="00D14D5F">
        <w:rPr>
          <w:rFonts w:cstheme="minorHAnsi"/>
          <w:b/>
        </w:rPr>
        <w:t>,</w:t>
      </w:r>
      <w:r w:rsidR="00E767C9" w:rsidRPr="00E767C9">
        <w:rPr>
          <w:rFonts w:cstheme="minorHAnsi"/>
          <w:b/>
        </w:rPr>
        <w:t xml:space="preserve"> </w:t>
      </w:r>
      <w:r w:rsidR="00E0310C" w:rsidRPr="00E0310C">
        <w:rPr>
          <w:rFonts w:cstheme="minorHAnsi"/>
          <w:b/>
        </w:rPr>
        <w:t>TypeScript</w:t>
      </w:r>
      <w:r w:rsidR="00E0310C">
        <w:rPr>
          <w:rFonts w:cstheme="minorHAnsi"/>
          <w:b/>
        </w:rPr>
        <w:t xml:space="preserve">, </w:t>
      </w:r>
      <w:r w:rsidR="00E767C9" w:rsidRPr="00E76587">
        <w:rPr>
          <w:rFonts w:cstheme="minorHAnsi"/>
          <w:b/>
        </w:rPr>
        <w:t xml:space="preserve">JavaScript, HTML, XML, </w:t>
      </w:r>
      <w:r w:rsidR="00673574" w:rsidRPr="00D14D5F">
        <w:rPr>
          <w:rFonts w:cstheme="minorHAnsi"/>
          <w:b/>
        </w:rPr>
        <w:t>Angular</w:t>
      </w:r>
      <w:r w:rsidR="00673574">
        <w:rPr>
          <w:rFonts w:cstheme="minorHAnsi"/>
          <w:b/>
        </w:rPr>
        <w:t xml:space="preserve">JS, </w:t>
      </w:r>
      <w:r w:rsidR="00D14D5F" w:rsidRPr="00E76587">
        <w:rPr>
          <w:rFonts w:cstheme="minorHAnsi"/>
          <w:b/>
        </w:rPr>
        <w:t>Ajax</w:t>
      </w:r>
      <w:r w:rsidR="00D14D5F">
        <w:rPr>
          <w:rFonts w:cstheme="minorHAnsi"/>
          <w:b/>
        </w:rPr>
        <w:t xml:space="preserve"> </w:t>
      </w:r>
      <w:r w:rsidR="00E767C9" w:rsidRPr="00E76587">
        <w:rPr>
          <w:rFonts w:cstheme="minorHAnsi"/>
          <w:b/>
        </w:rPr>
        <w:t xml:space="preserve">and </w:t>
      </w:r>
      <w:r w:rsidR="00D14D5F" w:rsidRPr="00E76587">
        <w:rPr>
          <w:rFonts w:cstheme="minorHAnsi"/>
          <w:b/>
        </w:rPr>
        <w:t>jQuery</w:t>
      </w:r>
      <w:bookmarkEnd w:id="5"/>
      <w:r w:rsidR="00604392">
        <w:rPr>
          <w:rFonts w:cstheme="minorHAnsi"/>
        </w:rPr>
        <w:t>.</w:t>
      </w:r>
    </w:p>
    <w:bookmarkEnd w:id="1"/>
    <w:p w14:paraId="488B05FE" w14:textId="08B1BAA6" w:rsidR="00C61981" w:rsidRDefault="00C61981" w:rsidP="001E0A1A">
      <w:pPr>
        <w:pStyle w:val="ListParagraph"/>
        <w:numPr>
          <w:ilvl w:val="0"/>
          <w:numId w:val="1"/>
        </w:numPr>
        <w:jc w:val="both"/>
        <w:rPr>
          <w:rFonts w:cstheme="minorHAnsi"/>
        </w:rPr>
      </w:pPr>
      <w:r>
        <w:rPr>
          <w:rFonts w:cstheme="minorHAnsi"/>
        </w:rPr>
        <w:t xml:space="preserve">6+ years of </w:t>
      </w:r>
      <w:r w:rsidRPr="00BA5D7F">
        <w:rPr>
          <w:rFonts w:cstheme="minorHAnsi"/>
        </w:rPr>
        <w:t>experience</w:t>
      </w:r>
      <w:r>
        <w:rPr>
          <w:rFonts w:cstheme="minorHAnsi"/>
        </w:rPr>
        <w:t xml:space="preserve"> in working with </w:t>
      </w:r>
      <w:r w:rsidR="005F6077" w:rsidRPr="005F6077">
        <w:rPr>
          <w:rFonts w:cstheme="minorHAnsi"/>
        </w:rPr>
        <w:t>different</w:t>
      </w:r>
      <w:r w:rsidR="005F6077">
        <w:rPr>
          <w:rFonts w:cstheme="minorHAnsi"/>
          <w:b/>
          <w:bCs/>
        </w:rPr>
        <w:t xml:space="preserve"> Java based </w:t>
      </w:r>
      <w:r w:rsidR="00FD1FC0">
        <w:rPr>
          <w:rFonts w:cstheme="minorHAnsi"/>
          <w:b/>
          <w:bCs/>
        </w:rPr>
        <w:t>technologies.</w:t>
      </w:r>
      <w:r w:rsidR="005F6077">
        <w:rPr>
          <w:rFonts w:cstheme="minorHAnsi"/>
          <w:b/>
          <w:bCs/>
        </w:rPr>
        <w:t xml:space="preserve"> </w:t>
      </w:r>
    </w:p>
    <w:p w14:paraId="45EB087E" w14:textId="7E20AE19" w:rsidR="00521A8F" w:rsidRPr="00521A8F" w:rsidRDefault="00C61981" w:rsidP="002C208D">
      <w:pPr>
        <w:pStyle w:val="ListParagraph"/>
        <w:numPr>
          <w:ilvl w:val="0"/>
          <w:numId w:val="1"/>
        </w:numPr>
        <w:jc w:val="both"/>
        <w:rPr>
          <w:rFonts w:cstheme="minorHAnsi"/>
        </w:rPr>
      </w:pPr>
      <w:r w:rsidRPr="00521A8F">
        <w:rPr>
          <w:rFonts w:cstheme="minorHAnsi"/>
        </w:rPr>
        <w:t xml:space="preserve">6+ years of experience in working with </w:t>
      </w:r>
      <w:r w:rsidRPr="00521A8F">
        <w:rPr>
          <w:rFonts w:ascii="Arial" w:eastAsia="Times New Roman" w:hAnsi="Arial" w:cs="Arial"/>
          <w:b/>
          <w:bCs/>
          <w:color w:val="222222"/>
          <w:sz w:val="20"/>
          <w:szCs w:val="20"/>
        </w:rPr>
        <w:t>Algorithms</w:t>
      </w:r>
      <w:r w:rsidRPr="00521A8F">
        <w:rPr>
          <w:rFonts w:cstheme="minorHAnsi"/>
          <w:b/>
          <w:bCs/>
        </w:rPr>
        <w:t xml:space="preserve"> like Search Algorithms, Dynamic Programming etc...</w:t>
      </w:r>
    </w:p>
    <w:bookmarkEnd w:id="2"/>
    <w:p w14:paraId="1351C35D" w14:textId="3098523A" w:rsidR="005E5B45" w:rsidRPr="00A22B67" w:rsidRDefault="00BA5D7F" w:rsidP="00421292">
      <w:pPr>
        <w:pStyle w:val="ListParagraph"/>
        <w:numPr>
          <w:ilvl w:val="0"/>
          <w:numId w:val="1"/>
        </w:numPr>
        <w:tabs>
          <w:tab w:val="left" w:pos="360"/>
        </w:tabs>
        <w:suppressAutoHyphens/>
        <w:spacing w:after="0" w:line="240" w:lineRule="auto"/>
        <w:jc w:val="both"/>
        <w:rPr>
          <w:b/>
        </w:rPr>
      </w:pPr>
      <w:r w:rsidRPr="005E5B45">
        <w:rPr>
          <w:rFonts w:cstheme="minorHAnsi"/>
        </w:rPr>
        <w:t xml:space="preserve">11+ years of experience in handling </w:t>
      </w:r>
      <w:r w:rsidR="007B602B" w:rsidRPr="005E5B45">
        <w:rPr>
          <w:rFonts w:cstheme="minorHAnsi"/>
        </w:rPr>
        <w:t>web-based</w:t>
      </w:r>
      <w:r w:rsidRPr="005E5B45">
        <w:rPr>
          <w:rFonts w:cstheme="minorHAnsi"/>
        </w:rPr>
        <w:t xml:space="preserve"> technology using </w:t>
      </w:r>
      <w:r w:rsidR="00B744BA" w:rsidRPr="00E76587">
        <w:rPr>
          <w:rFonts w:cstheme="minorHAnsi"/>
          <w:b/>
        </w:rPr>
        <w:t>ASP</w:t>
      </w:r>
      <w:r w:rsidRPr="00E76587">
        <w:rPr>
          <w:rFonts w:cstheme="minorHAnsi"/>
          <w:b/>
        </w:rPr>
        <w:t>.Net, Entity Framework</w:t>
      </w:r>
      <w:r w:rsidR="007D406E">
        <w:rPr>
          <w:rFonts w:cstheme="minorHAnsi"/>
          <w:b/>
        </w:rPr>
        <w:t xml:space="preserve">, </w:t>
      </w:r>
      <w:r w:rsidRPr="00E76587">
        <w:rPr>
          <w:rFonts w:cstheme="minorHAnsi"/>
          <w:b/>
        </w:rPr>
        <w:t xml:space="preserve">JavaScript, HTML, XML, Ajax and </w:t>
      </w:r>
      <w:r w:rsidR="00D14D5F" w:rsidRPr="00E76587">
        <w:rPr>
          <w:rFonts w:cstheme="minorHAnsi"/>
          <w:b/>
        </w:rPr>
        <w:t>jQuery</w:t>
      </w:r>
      <w:r w:rsidRPr="00E76587">
        <w:rPr>
          <w:rFonts w:cstheme="minorHAnsi"/>
          <w:b/>
        </w:rPr>
        <w:t>.</w:t>
      </w:r>
    </w:p>
    <w:p w14:paraId="0B087BF9" w14:textId="7D01DEB9" w:rsidR="00A22B67" w:rsidRPr="00F907E7" w:rsidRDefault="0002721F" w:rsidP="00421292">
      <w:pPr>
        <w:pStyle w:val="ListParagraph"/>
        <w:numPr>
          <w:ilvl w:val="0"/>
          <w:numId w:val="1"/>
        </w:numPr>
        <w:tabs>
          <w:tab w:val="left" w:pos="360"/>
        </w:tabs>
        <w:suppressAutoHyphens/>
        <w:spacing w:after="0" w:line="240" w:lineRule="auto"/>
        <w:jc w:val="both"/>
        <w:rPr>
          <w:b/>
        </w:rPr>
      </w:pPr>
      <w:r>
        <w:rPr>
          <w:rFonts w:cstheme="minorHAnsi"/>
          <w:bCs/>
        </w:rPr>
        <w:t>6+</w:t>
      </w:r>
      <w:r w:rsidR="00FF3148">
        <w:rPr>
          <w:rFonts w:cstheme="minorHAnsi"/>
          <w:bCs/>
        </w:rPr>
        <w:t xml:space="preserve"> years of </w:t>
      </w:r>
      <w:r w:rsidR="00AD2B70" w:rsidRPr="00BA5D7F">
        <w:rPr>
          <w:rFonts w:cstheme="minorHAnsi"/>
        </w:rPr>
        <w:t>experience</w:t>
      </w:r>
      <w:r w:rsidR="00AD2B70">
        <w:rPr>
          <w:rFonts w:cstheme="minorHAnsi"/>
        </w:rPr>
        <w:t xml:space="preserve"> in</w:t>
      </w:r>
      <w:r w:rsidR="00AD2B70" w:rsidRPr="00AD2B70">
        <w:rPr>
          <w:rFonts w:cstheme="minorHAnsi"/>
          <w:bCs/>
        </w:rPr>
        <w:t xml:space="preserve"> </w:t>
      </w:r>
      <w:r w:rsidR="00AD2B70">
        <w:rPr>
          <w:rFonts w:cstheme="minorHAnsi"/>
          <w:bCs/>
        </w:rPr>
        <w:t xml:space="preserve">implementing </w:t>
      </w:r>
      <w:bookmarkStart w:id="6" w:name="_Hlk89951168"/>
      <w:r w:rsidR="00AD2B70" w:rsidRPr="00AD2B70">
        <w:rPr>
          <w:rFonts w:cstheme="minorHAnsi"/>
          <w:b/>
        </w:rPr>
        <w:t>REST style architecture</w:t>
      </w:r>
      <w:bookmarkEnd w:id="6"/>
      <w:r w:rsidR="00AD2B70" w:rsidRPr="00AD2B70">
        <w:rPr>
          <w:rFonts w:cstheme="minorHAnsi"/>
          <w:b/>
        </w:rPr>
        <w:t xml:space="preserve"> using </w:t>
      </w:r>
      <w:bookmarkStart w:id="7" w:name="_Hlk89935875"/>
      <w:r w:rsidR="00AD2B70" w:rsidRPr="00AD2B70">
        <w:rPr>
          <w:rFonts w:cstheme="minorHAnsi"/>
          <w:b/>
        </w:rPr>
        <w:t>Json.NET</w:t>
      </w:r>
      <w:bookmarkEnd w:id="7"/>
      <w:r w:rsidR="00384AE0">
        <w:rPr>
          <w:rFonts w:cstheme="minorHAnsi"/>
          <w:b/>
        </w:rPr>
        <w:t>.</w:t>
      </w:r>
    </w:p>
    <w:p w14:paraId="54CB5DD1" w14:textId="5684506F" w:rsidR="00B14637" w:rsidRPr="00A62FD1" w:rsidRDefault="00B14637" w:rsidP="00B14637">
      <w:pPr>
        <w:pStyle w:val="ListParagraph"/>
        <w:numPr>
          <w:ilvl w:val="0"/>
          <w:numId w:val="1"/>
        </w:numPr>
        <w:tabs>
          <w:tab w:val="left" w:pos="360"/>
        </w:tabs>
        <w:suppressAutoHyphens/>
        <w:spacing w:after="0" w:line="240" w:lineRule="auto"/>
        <w:jc w:val="both"/>
        <w:rPr>
          <w:b/>
        </w:rPr>
      </w:pPr>
      <w:r>
        <w:rPr>
          <w:rFonts w:cstheme="minorHAnsi"/>
          <w:bCs/>
        </w:rPr>
        <w:t>5+ years</w:t>
      </w:r>
      <w:r w:rsidRPr="00F907E7">
        <w:rPr>
          <w:rFonts w:cstheme="minorHAnsi"/>
          <w:bCs/>
        </w:rPr>
        <w:t xml:space="preserve"> </w:t>
      </w:r>
      <w:r>
        <w:rPr>
          <w:rFonts w:cstheme="minorHAnsi"/>
          <w:bCs/>
        </w:rPr>
        <w:t>of experience</w:t>
      </w:r>
      <w:r w:rsidR="00A60E5E">
        <w:rPr>
          <w:rFonts w:cstheme="minorHAnsi"/>
          <w:bCs/>
        </w:rPr>
        <w:t xml:space="preserve"> </w:t>
      </w:r>
      <w:r w:rsidR="00A60E5E" w:rsidRPr="00A60E5E">
        <w:rPr>
          <w:rFonts w:cstheme="minorHAnsi"/>
          <w:bCs/>
        </w:rPr>
        <w:t xml:space="preserve">Azure PaaS </w:t>
      </w:r>
      <w:r w:rsidRPr="00F907E7">
        <w:rPr>
          <w:rFonts w:cstheme="minorHAnsi"/>
        </w:rPr>
        <w:t>Cloud Technologies using</w:t>
      </w:r>
      <w:r w:rsidRPr="00F907E7">
        <w:rPr>
          <w:rFonts w:cstheme="minorHAnsi"/>
          <w:b/>
        </w:rPr>
        <w:t xml:space="preserve"> </w:t>
      </w:r>
      <w:r w:rsidRPr="00F907E7">
        <w:rPr>
          <w:rFonts w:cstheme="minorHAnsi"/>
          <w:b/>
          <w:bCs/>
        </w:rPr>
        <w:t>Windows Azure Pack</w:t>
      </w:r>
      <w:r w:rsidR="00036D7B">
        <w:rPr>
          <w:rFonts w:cstheme="minorHAnsi"/>
          <w:b/>
          <w:bCs/>
        </w:rPr>
        <w:t>,</w:t>
      </w:r>
      <w:r w:rsidR="00F66A23">
        <w:rPr>
          <w:rFonts w:cstheme="minorHAnsi"/>
          <w:b/>
          <w:bCs/>
        </w:rPr>
        <w:t xml:space="preserve"> </w:t>
      </w:r>
      <w:r w:rsidRPr="00F907E7">
        <w:rPr>
          <w:rFonts w:cstheme="minorHAnsi"/>
          <w:b/>
          <w:bCs/>
        </w:rPr>
        <w:t>Azure DevOps, Azure Web Jobs</w:t>
      </w:r>
      <w:r>
        <w:rPr>
          <w:rFonts w:cstheme="minorHAnsi"/>
          <w:b/>
          <w:bCs/>
        </w:rPr>
        <w:t>,</w:t>
      </w:r>
      <w:r w:rsidR="00AB1BF4">
        <w:rPr>
          <w:rFonts w:cstheme="minorHAnsi"/>
          <w:b/>
          <w:bCs/>
        </w:rPr>
        <w:t xml:space="preserve"> </w:t>
      </w:r>
      <w:bookmarkStart w:id="8" w:name="_Hlk156285115"/>
      <w:r w:rsidR="00AB1BF4" w:rsidRPr="00AB1BF4">
        <w:rPr>
          <w:rFonts w:cstheme="minorHAnsi"/>
          <w:b/>
          <w:bCs/>
        </w:rPr>
        <w:t>Azure Data Factory</w:t>
      </w:r>
      <w:r w:rsidR="00AB1BF4">
        <w:rPr>
          <w:rFonts w:cstheme="minorHAnsi"/>
          <w:b/>
          <w:bCs/>
        </w:rPr>
        <w:t>,</w:t>
      </w:r>
      <w:r>
        <w:rPr>
          <w:rFonts w:cstheme="minorHAnsi"/>
          <w:b/>
          <w:bCs/>
        </w:rPr>
        <w:t xml:space="preserve"> </w:t>
      </w:r>
      <w:r w:rsidRPr="00116D8C">
        <w:rPr>
          <w:rFonts w:cstheme="minorHAnsi"/>
          <w:b/>
          <w:bCs/>
        </w:rPr>
        <w:t>Azure SQL Database</w:t>
      </w:r>
      <w:r>
        <w:rPr>
          <w:rFonts w:cstheme="minorHAnsi"/>
          <w:b/>
          <w:bCs/>
        </w:rPr>
        <w:t xml:space="preserve">, </w:t>
      </w:r>
      <w:r w:rsidRPr="00796ABB">
        <w:rPr>
          <w:rFonts w:cstheme="minorHAnsi"/>
          <w:b/>
          <w:bCs/>
        </w:rPr>
        <w:t xml:space="preserve">Azure </w:t>
      </w:r>
      <w:r w:rsidR="00E5543C" w:rsidRPr="00796ABB">
        <w:rPr>
          <w:rFonts w:cstheme="minorHAnsi"/>
          <w:b/>
          <w:bCs/>
        </w:rPr>
        <w:t>Functions</w:t>
      </w:r>
      <w:r w:rsidR="00914BB9">
        <w:rPr>
          <w:rFonts w:cstheme="minorHAnsi"/>
          <w:b/>
          <w:bCs/>
        </w:rPr>
        <w:t>.</w:t>
      </w:r>
    </w:p>
    <w:bookmarkEnd w:id="8"/>
    <w:p w14:paraId="538F1DFE" w14:textId="004FAAB7" w:rsidR="00A62FD1" w:rsidRPr="00A237EA" w:rsidRDefault="00A62FD1" w:rsidP="00106255">
      <w:pPr>
        <w:pStyle w:val="ListParagraph"/>
        <w:numPr>
          <w:ilvl w:val="0"/>
          <w:numId w:val="1"/>
        </w:numPr>
        <w:suppressAutoHyphens/>
        <w:spacing w:after="0" w:line="240" w:lineRule="auto"/>
        <w:jc w:val="both"/>
        <w:rPr>
          <w:b/>
        </w:rPr>
      </w:pPr>
      <w:r w:rsidRPr="00A62FD1">
        <w:rPr>
          <w:rFonts w:cstheme="minorHAnsi"/>
        </w:rPr>
        <w:t xml:space="preserve">Has created complex Stored Procedures, Functions, Databases, Triggers and Views using SQL and PL-SQL on Oracle and </w:t>
      </w:r>
      <w:r w:rsidR="00974357">
        <w:rPr>
          <w:rFonts w:cstheme="minorHAnsi"/>
        </w:rPr>
        <w:t>MS</w:t>
      </w:r>
      <w:r w:rsidRPr="00A62FD1">
        <w:rPr>
          <w:rFonts w:cstheme="minorHAnsi"/>
        </w:rPr>
        <w:t>SQL Server.</w:t>
      </w:r>
    </w:p>
    <w:p w14:paraId="5665DDCF" w14:textId="3A7286FE" w:rsidR="00A237EA" w:rsidRPr="00A237EA" w:rsidRDefault="00A237EA" w:rsidP="00A87309">
      <w:pPr>
        <w:pStyle w:val="ListParagraph"/>
        <w:numPr>
          <w:ilvl w:val="0"/>
          <w:numId w:val="1"/>
        </w:numPr>
        <w:suppressAutoHyphens/>
        <w:spacing w:after="0" w:line="240" w:lineRule="auto"/>
        <w:jc w:val="both"/>
        <w:rPr>
          <w:b/>
        </w:rPr>
      </w:pPr>
      <w:r w:rsidRPr="00A237EA">
        <w:rPr>
          <w:rFonts w:cstheme="minorHAnsi"/>
        </w:rPr>
        <w:t xml:space="preserve">Experience in Creating Java classes to customize the third-party application to manage data feed from </w:t>
      </w:r>
      <w:r w:rsidRPr="00A237EA">
        <w:rPr>
          <w:rFonts w:ascii="Calibri" w:hAnsi="Calibri" w:cs="Calibri"/>
          <w:color w:val="242424"/>
        </w:rPr>
        <w:t>physical instruments</w:t>
      </w:r>
      <w:r w:rsidRPr="00A237EA">
        <w:rPr>
          <w:rFonts w:cstheme="minorHAnsi"/>
        </w:rPr>
        <w:t>.</w:t>
      </w:r>
    </w:p>
    <w:p w14:paraId="30AF78D5" w14:textId="13139F20" w:rsidR="00C8717B" w:rsidRPr="00A62FD1" w:rsidRDefault="00C8717B" w:rsidP="00106255">
      <w:pPr>
        <w:pStyle w:val="ListParagraph"/>
        <w:numPr>
          <w:ilvl w:val="0"/>
          <w:numId w:val="1"/>
        </w:numPr>
        <w:suppressAutoHyphens/>
        <w:spacing w:after="0" w:line="240" w:lineRule="auto"/>
        <w:jc w:val="both"/>
        <w:rPr>
          <w:b/>
        </w:rPr>
      </w:pPr>
      <w:r>
        <w:rPr>
          <w:rFonts w:cstheme="minorHAnsi"/>
        </w:rPr>
        <w:t xml:space="preserve">Has basic knowledge in </w:t>
      </w:r>
      <w:r w:rsidRPr="00C8717B">
        <w:rPr>
          <w:rFonts w:cstheme="minorHAnsi"/>
        </w:rPr>
        <w:t>Python.</w:t>
      </w:r>
    </w:p>
    <w:p w14:paraId="06928ECC" w14:textId="3CD1652E" w:rsidR="00A62FD1" w:rsidRPr="00A62FD1" w:rsidRDefault="00A62FD1" w:rsidP="00A62FD1">
      <w:pPr>
        <w:pStyle w:val="ListParagraph"/>
        <w:numPr>
          <w:ilvl w:val="0"/>
          <w:numId w:val="1"/>
        </w:numPr>
        <w:jc w:val="both"/>
        <w:rPr>
          <w:rFonts w:cstheme="minorHAnsi"/>
        </w:rPr>
      </w:pPr>
      <w:r>
        <w:rPr>
          <w:rFonts w:cstheme="minorHAnsi"/>
        </w:rPr>
        <w:t xml:space="preserve">Has experience in working with reporting service using </w:t>
      </w:r>
      <w:r w:rsidRPr="00017152">
        <w:rPr>
          <w:rFonts w:cstheme="minorHAnsi"/>
          <w:b/>
        </w:rPr>
        <w:t>SSRS</w:t>
      </w:r>
      <w:r>
        <w:rPr>
          <w:rFonts w:cstheme="minorHAnsi"/>
        </w:rPr>
        <w:t xml:space="preserve"> and </w:t>
      </w:r>
      <w:r w:rsidRPr="00017152">
        <w:rPr>
          <w:rFonts w:cstheme="minorHAnsi"/>
        </w:rPr>
        <w:t>data migration</w:t>
      </w:r>
      <w:r>
        <w:rPr>
          <w:rFonts w:cstheme="minorHAnsi"/>
        </w:rPr>
        <w:t xml:space="preserve"> using </w:t>
      </w:r>
      <w:r w:rsidRPr="00017152">
        <w:rPr>
          <w:rFonts w:cstheme="minorHAnsi"/>
          <w:b/>
        </w:rPr>
        <w:t>SSIS</w:t>
      </w:r>
      <w:r>
        <w:rPr>
          <w:rFonts w:cstheme="minorHAnsi"/>
        </w:rPr>
        <w:t>.</w:t>
      </w:r>
    </w:p>
    <w:p w14:paraId="663A76C0" w14:textId="69AC1B8F" w:rsidR="00D2622D" w:rsidRPr="00D2622D" w:rsidRDefault="00D2622D" w:rsidP="002C208D">
      <w:pPr>
        <w:pStyle w:val="ListParagraph"/>
        <w:numPr>
          <w:ilvl w:val="0"/>
          <w:numId w:val="1"/>
        </w:numPr>
        <w:suppressAutoHyphens/>
        <w:spacing w:after="0" w:line="240" w:lineRule="auto"/>
        <w:jc w:val="both"/>
        <w:rPr>
          <w:b/>
        </w:rPr>
      </w:pPr>
      <w:r w:rsidRPr="00D2622D">
        <w:rPr>
          <w:rFonts w:cstheme="minorHAnsi"/>
        </w:rPr>
        <w:t xml:space="preserve">Excellent experience in handling web-based technology using Asp.Net in different Frameworks like </w:t>
      </w:r>
      <w:r w:rsidRPr="00D2622D">
        <w:rPr>
          <w:rFonts w:cstheme="minorHAnsi"/>
          <w:b/>
          <w:bCs/>
        </w:rPr>
        <w:t xml:space="preserve">5.0, 4.5, 3.5, 3.0, and 2.0. </w:t>
      </w:r>
    </w:p>
    <w:p w14:paraId="42C08F3E" w14:textId="50F0E42D" w:rsidR="001E0A1A" w:rsidRPr="00521A8F" w:rsidRDefault="001E0A1A" w:rsidP="001E0A1A">
      <w:pPr>
        <w:pStyle w:val="ListParagraph"/>
        <w:numPr>
          <w:ilvl w:val="0"/>
          <w:numId w:val="1"/>
        </w:numPr>
        <w:tabs>
          <w:tab w:val="left" w:pos="360"/>
        </w:tabs>
        <w:suppressAutoHyphens/>
        <w:spacing w:after="0" w:line="240" w:lineRule="auto"/>
        <w:jc w:val="both"/>
        <w:rPr>
          <w:b/>
        </w:rPr>
      </w:pPr>
      <w:r w:rsidRPr="005B4FE6">
        <w:rPr>
          <w:rFonts w:cstheme="minorHAnsi"/>
        </w:rPr>
        <w:t>Good experience</w:t>
      </w:r>
      <w:r>
        <w:rPr>
          <w:rFonts w:cstheme="minorHAnsi"/>
        </w:rPr>
        <w:t xml:space="preserve"> working </w:t>
      </w:r>
      <w:r w:rsidR="007B602B">
        <w:rPr>
          <w:rFonts w:cstheme="minorHAnsi"/>
        </w:rPr>
        <w:t>with complex</w:t>
      </w:r>
      <w:r w:rsidRPr="001E0A1A">
        <w:rPr>
          <w:rFonts w:cstheme="minorHAnsi"/>
        </w:rPr>
        <w:t xml:space="preserve"> objects using </w:t>
      </w:r>
      <w:r w:rsidR="00974357" w:rsidRPr="001E0A1A">
        <w:rPr>
          <w:rFonts w:cstheme="minorHAnsi"/>
          <w:b/>
        </w:rPr>
        <w:t>Oracle</w:t>
      </w:r>
      <w:r w:rsidR="00974357">
        <w:rPr>
          <w:rFonts w:cstheme="minorHAnsi"/>
          <w:b/>
        </w:rPr>
        <w:t>,</w:t>
      </w:r>
      <w:r w:rsidR="00974357" w:rsidRPr="001E0A1A">
        <w:rPr>
          <w:rFonts w:cstheme="minorHAnsi"/>
          <w:b/>
        </w:rPr>
        <w:t xml:space="preserve"> </w:t>
      </w:r>
      <w:r w:rsidR="00974357">
        <w:rPr>
          <w:rFonts w:cstheme="minorHAnsi"/>
          <w:b/>
        </w:rPr>
        <w:t>MSSQL</w:t>
      </w:r>
      <w:r w:rsidRPr="001E0A1A">
        <w:rPr>
          <w:rFonts w:cstheme="minorHAnsi"/>
          <w:b/>
        </w:rPr>
        <w:t xml:space="preserve"> Server</w:t>
      </w:r>
      <w:r w:rsidR="009D49AB">
        <w:rPr>
          <w:rFonts w:cstheme="minorHAnsi"/>
          <w:b/>
        </w:rPr>
        <w:t>, MySql</w:t>
      </w:r>
      <w:r w:rsidR="00384AE0">
        <w:rPr>
          <w:rFonts w:cstheme="minorHAnsi"/>
          <w:b/>
        </w:rPr>
        <w:t>.</w:t>
      </w:r>
    </w:p>
    <w:p w14:paraId="68520FEB" w14:textId="1668D037" w:rsidR="00521A8F" w:rsidRPr="00417AAF" w:rsidRDefault="00521A8F" w:rsidP="001E0A1A">
      <w:pPr>
        <w:pStyle w:val="ListParagraph"/>
        <w:numPr>
          <w:ilvl w:val="0"/>
          <w:numId w:val="1"/>
        </w:numPr>
        <w:tabs>
          <w:tab w:val="left" w:pos="360"/>
        </w:tabs>
        <w:suppressAutoHyphens/>
        <w:spacing w:after="0" w:line="240" w:lineRule="auto"/>
        <w:jc w:val="both"/>
        <w:rPr>
          <w:b/>
        </w:rPr>
      </w:pPr>
      <w:r w:rsidRPr="005B4FE6">
        <w:rPr>
          <w:rFonts w:cstheme="minorHAnsi"/>
        </w:rPr>
        <w:t>Good experience</w:t>
      </w:r>
      <w:r>
        <w:rPr>
          <w:rFonts w:cstheme="minorHAnsi"/>
        </w:rPr>
        <w:t xml:space="preserve"> working with </w:t>
      </w:r>
      <w:r w:rsidRPr="00521A8F">
        <w:rPr>
          <w:rFonts w:cstheme="minorHAnsi"/>
          <w:b/>
          <w:bCs/>
        </w:rPr>
        <w:t>MVC and MVVM</w:t>
      </w:r>
      <w:r>
        <w:rPr>
          <w:rFonts w:cstheme="minorHAnsi"/>
        </w:rPr>
        <w:t xml:space="preserve"> design patterns. </w:t>
      </w:r>
    </w:p>
    <w:p w14:paraId="704409CC" w14:textId="24FDC690" w:rsidR="005E5B45" w:rsidRPr="005E5B45" w:rsidRDefault="0084578A" w:rsidP="00421292">
      <w:pPr>
        <w:pStyle w:val="ListParagraph"/>
        <w:numPr>
          <w:ilvl w:val="0"/>
          <w:numId w:val="1"/>
        </w:numPr>
        <w:tabs>
          <w:tab w:val="left" w:pos="360"/>
        </w:tabs>
        <w:suppressAutoHyphens/>
        <w:spacing w:after="0" w:line="240" w:lineRule="auto"/>
        <w:jc w:val="both"/>
        <w:rPr>
          <w:rFonts w:cstheme="minorHAnsi"/>
        </w:rPr>
      </w:pPr>
      <w:r>
        <w:rPr>
          <w:lang w:val="en-CA"/>
        </w:rPr>
        <w:t>9</w:t>
      </w:r>
      <w:r w:rsidR="00F506E1">
        <w:rPr>
          <w:lang w:val="en-CA"/>
        </w:rPr>
        <w:t xml:space="preserve">+ years of </w:t>
      </w:r>
      <w:r w:rsidR="005E5B45" w:rsidRPr="005E5B45">
        <w:rPr>
          <w:lang w:val="en-CA"/>
        </w:rPr>
        <w:t xml:space="preserve">Experience in </w:t>
      </w:r>
      <w:r w:rsidR="00F506E1">
        <w:rPr>
          <w:b/>
          <w:lang w:val="en-CA"/>
        </w:rPr>
        <w:t>OOPS and SOILD principles</w:t>
      </w:r>
      <w:r w:rsidR="005E5B45" w:rsidRPr="0038267C">
        <w:t>.</w:t>
      </w:r>
    </w:p>
    <w:p w14:paraId="7D38D3DD" w14:textId="1594F619" w:rsidR="00877F44" w:rsidRPr="00BA5D7F" w:rsidRDefault="00877F44" w:rsidP="00421292">
      <w:pPr>
        <w:pStyle w:val="ListParagraph"/>
        <w:numPr>
          <w:ilvl w:val="0"/>
          <w:numId w:val="1"/>
        </w:numPr>
        <w:jc w:val="both"/>
        <w:rPr>
          <w:rFonts w:cstheme="minorHAnsi"/>
        </w:rPr>
      </w:pPr>
      <w:r w:rsidRPr="00BA5D7F">
        <w:rPr>
          <w:rFonts w:cstheme="minorHAnsi"/>
        </w:rPr>
        <w:t>Experienced in working on</w:t>
      </w:r>
      <w:r w:rsidR="00140BC4" w:rsidRPr="00140BC4">
        <w:rPr>
          <w:b/>
          <w:lang w:val="en-CA"/>
        </w:rPr>
        <w:t xml:space="preserve"> </w:t>
      </w:r>
      <w:r w:rsidR="00140BC4">
        <w:rPr>
          <w:b/>
          <w:lang w:val="en-CA"/>
        </w:rPr>
        <w:t xml:space="preserve">Prototype, </w:t>
      </w:r>
      <w:r w:rsidR="005A5107">
        <w:rPr>
          <w:b/>
          <w:lang w:val="en-CA"/>
        </w:rPr>
        <w:t>Waterfall</w:t>
      </w:r>
      <w:r w:rsidR="00FC69DB" w:rsidRPr="00C17B2D">
        <w:rPr>
          <w:rFonts w:cstheme="minorHAnsi"/>
          <w:b/>
        </w:rPr>
        <w:t>,</w:t>
      </w:r>
      <w:r w:rsidR="00140BC4">
        <w:rPr>
          <w:rFonts w:cstheme="minorHAnsi"/>
          <w:b/>
        </w:rPr>
        <w:t xml:space="preserve"> </w:t>
      </w:r>
      <w:r w:rsidRPr="00C17B2D">
        <w:rPr>
          <w:rFonts w:cstheme="minorHAnsi"/>
          <w:b/>
        </w:rPr>
        <w:t>Agile, Scrum and Kanban</w:t>
      </w:r>
      <w:r w:rsidRPr="00BA5D7F">
        <w:rPr>
          <w:rFonts w:cstheme="minorHAnsi"/>
        </w:rPr>
        <w:t xml:space="preserve"> software development methodology.</w:t>
      </w:r>
    </w:p>
    <w:p w14:paraId="0824AFC3" w14:textId="77777777" w:rsidR="00877F44" w:rsidRDefault="005B4FE6" w:rsidP="00421292">
      <w:pPr>
        <w:pStyle w:val="ListParagraph"/>
        <w:numPr>
          <w:ilvl w:val="0"/>
          <w:numId w:val="1"/>
        </w:numPr>
        <w:jc w:val="both"/>
        <w:rPr>
          <w:rFonts w:cstheme="minorHAnsi"/>
        </w:rPr>
      </w:pPr>
      <w:r w:rsidRPr="005B4FE6">
        <w:rPr>
          <w:rFonts w:cstheme="minorHAnsi"/>
        </w:rPr>
        <w:t>Good experience in developing</w:t>
      </w:r>
      <w:r w:rsidRPr="005B4FE6">
        <w:rPr>
          <w:rFonts w:cstheme="minorHAnsi"/>
          <w:b/>
        </w:rPr>
        <w:t xml:space="preserve"> SOA (Services Oriented Architecture)</w:t>
      </w:r>
      <w:r w:rsidRPr="005B4FE6">
        <w:rPr>
          <w:rFonts w:cstheme="minorHAnsi"/>
        </w:rPr>
        <w:t xml:space="preserve"> based applications.</w:t>
      </w:r>
      <w:r w:rsidR="00877F44">
        <w:rPr>
          <w:rFonts w:cstheme="minorHAnsi"/>
        </w:rPr>
        <w:t xml:space="preserve"> </w:t>
      </w:r>
    </w:p>
    <w:p w14:paraId="0D094E23" w14:textId="0E8445D5" w:rsidR="005E5B45" w:rsidRPr="00E646A4" w:rsidRDefault="00505405" w:rsidP="002C208D">
      <w:pPr>
        <w:pStyle w:val="ListParagraph"/>
        <w:numPr>
          <w:ilvl w:val="0"/>
          <w:numId w:val="1"/>
        </w:numPr>
        <w:tabs>
          <w:tab w:val="left" w:pos="360"/>
        </w:tabs>
        <w:suppressAutoHyphens/>
        <w:spacing w:after="0" w:line="240" w:lineRule="auto"/>
        <w:jc w:val="both"/>
      </w:pPr>
      <w:r w:rsidRPr="00D2622D">
        <w:rPr>
          <w:rFonts w:cstheme="minorHAnsi"/>
        </w:rPr>
        <w:t xml:space="preserve">Excellent understanding of </w:t>
      </w:r>
      <w:r w:rsidRPr="00D2622D">
        <w:rPr>
          <w:rFonts w:cstheme="minorHAnsi"/>
          <w:b/>
        </w:rPr>
        <w:t>UML</w:t>
      </w:r>
      <w:r w:rsidRPr="00D2622D">
        <w:rPr>
          <w:rFonts w:cstheme="minorHAnsi"/>
        </w:rPr>
        <w:t xml:space="preserve"> and proficient in developing Use Cases, Sequence Diagrams, Activity Diagrams, Class Diagrams and Domain Model</w:t>
      </w:r>
      <w:r w:rsidR="00E0385B">
        <w:rPr>
          <w:rFonts w:cstheme="minorHAnsi"/>
        </w:rPr>
        <w:t>,</w:t>
      </w:r>
      <w:r w:rsidR="00E0385B" w:rsidRPr="00D2622D">
        <w:rPr>
          <w:lang w:val="en-CA"/>
        </w:rPr>
        <w:t xml:space="preserve"> Experience</w:t>
      </w:r>
      <w:r w:rsidR="005E5B45" w:rsidRPr="00D2622D">
        <w:rPr>
          <w:lang w:val="en-CA"/>
        </w:rPr>
        <w:t xml:space="preserve"> in preparing </w:t>
      </w:r>
      <w:r w:rsidR="00FF3E5D" w:rsidRPr="00D2622D">
        <w:rPr>
          <w:lang w:val="en-CA"/>
        </w:rPr>
        <w:t>T</w:t>
      </w:r>
      <w:r w:rsidR="005E5B45" w:rsidRPr="00D2622D">
        <w:rPr>
          <w:b/>
          <w:lang w:val="en-CA"/>
        </w:rPr>
        <w:t>est case documents</w:t>
      </w:r>
      <w:r w:rsidR="005E5B45" w:rsidRPr="00D2622D">
        <w:rPr>
          <w:lang w:val="en-CA"/>
        </w:rPr>
        <w:t xml:space="preserve"> and related procedures.</w:t>
      </w:r>
    </w:p>
    <w:p w14:paraId="390742F2" w14:textId="77777777" w:rsidR="00E646A4" w:rsidRDefault="00E646A4" w:rsidP="00421292">
      <w:pPr>
        <w:pStyle w:val="ListParagraph"/>
        <w:numPr>
          <w:ilvl w:val="0"/>
          <w:numId w:val="1"/>
        </w:numPr>
        <w:suppressAutoHyphens/>
        <w:spacing w:after="0" w:line="240" w:lineRule="auto"/>
        <w:jc w:val="both"/>
      </w:pPr>
      <w:r>
        <w:t xml:space="preserve">Has </w:t>
      </w:r>
      <w:r w:rsidR="00B14530">
        <w:t>5</w:t>
      </w:r>
      <w:r>
        <w:t xml:space="preserve">+ year experience in </w:t>
      </w:r>
      <w:r w:rsidRPr="00467644">
        <w:rPr>
          <w:b/>
        </w:rPr>
        <w:t>Test Driven Development</w:t>
      </w:r>
      <w:r w:rsidR="00467644" w:rsidRPr="00467644">
        <w:rPr>
          <w:b/>
        </w:rPr>
        <w:t xml:space="preserve"> </w:t>
      </w:r>
      <w:r w:rsidR="00467644" w:rsidRPr="00B03C31">
        <w:t>using</w:t>
      </w:r>
      <w:r w:rsidR="00B03C31">
        <w:rPr>
          <w:b/>
        </w:rPr>
        <w:t xml:space="preserve"> </w:t>
      </w:r>
      <w:r w:rsidR="00B03C31" w:rsidRPr="00B03C31">
        <w:rPr>
          <w:b/>
        </w:rPr>
        <w:t>Unit Testing with Mock Objects</w:t>
      </w:r>
      <w:r w:rsidR="00B03C31">
        <w:rPr>
          <w:b/>
        </w:rPr>
        <w:t>,</w:t>
      </w:r>
      <w:r w:rsidR="00467644" w:rsidRPr="00467644">
        <w:rPr>
          <w:b/>
        </w:rPr>
        <w:t xml:space="preserve"> </w:t>
      </w:r>
      <w:r w:rsidR="00467644" w:rsidRPr="00467644">
        <w:rPr>
          <w:rFonts w:ascii="Segoe UI" w:hAnsi="Segoe UI" w:cs="Segoe UI"/>
          <w:b/>
          <w:color w:val="111111"/>
          <w:sz w:val="21"/>
          <w:szCs w:val="21"/>
          <w:shd w:val="clear" w:color="auto" w:fill="FFFFFF"/>
        </w:rPr>
        <w:t>NUnit</w:t>
      </w:r>
      <w:r w:rsidR="00467644">
        <w:rPr>
          <w:rStyle w:val="apple-converted-space"/>
          <w:rFonts w:ascii="Segoe UI" w:hAnsi="Segoe UI" w:cs="Segoe UI"/>
          <w:color w:val="111111"/>
          <w:sz w:val="21"/>
          <w:szCs w:val="21"/>
          <w:shd w:val="clear" w:color="auto" w:fill="FFFFFF"/>
        </w:rPr>
        <w:t xml:space="preserve"> testing Framework and </w:t>
      </w:r>
      <w:r w:rsidR="00467644" w:rsidRPr="00770E78">
        <w:rPr>
          <w:rStyle w:val="apple-converted-space"/>
          <w:rFonts w:ascii="Segoe UI" w:hAnsi="Segoe UI" w:cs="Segoe UI"/>
          <w:b/>
          <w:color w:val="111111"/>
          <w:sz w:val="21"/>
          <w:szCs w:val="21"/>
          <w:shd w:val="clear" w:color="auto" w:fill="FFFFFF"/>
        </w:rPr>
        <w:t>.Net Unit Test Project</w:t>
      </w:r>
      <w:r w:rsidR="00467644">
        <w:rPr>
          <w:rStyle w:val="apple-converted-space"/>
          <w:rFonts w:ascii="Segoe UI" w:hAnsi="Segoe UI" w:cs="Segoe UI"/>
          <w:color w:val="111111"/>
          <w:sz w:val="21"/>
          <w:szCs w:val="21"/>
          <w:shd w:val="clear" w:color="auto" w:fill="FFFFFF"/>
        </w:rPr>
        <w:t>.</w:t>
      </w:r>
    </w:p>
    <w:p w14:paraId="66A01A86" w14:textId="344B1D7F" w:rsidR="00E646A4" w:rsidRPr="00A64BF1" w:rsidRDefault="00E646A4" w:rsidP="00421292">
      <w:pPr>
        <w:numPr>
          <w:ilvl w:val="0"/>
          <w:numId w:val="1"/>
        </w:numPr>
        <w:suppressAutoHyphens/>
        <w:spacing w:after="0" w:line="280" w:lineRule="exact"/>
        <w:jc w:val="both"/>
        <w:rPr>
          <w:spacing w:val="6"/>
        </w:rPr>
      </w:pPr>
      <w:r>
        <w:t xml:space="preserve">Has </w:t>
      </w:r>
      <w:r w:rsidR="00B8664E">
        <w:t xml:space="preserve">6 </w:t>
      </w:r>
      <w:r w:rsidR="00AC143B">
        <w:t>years</w:t>
      </w:r>
      <w:r w:rsidR="00B8664E">
        <w:t xml:space="preserve"> </w:t>
      </w:r>
      <w:r w:rsidR="005B3D99" w:rsidRPr="00D000FD">
        <w:t>excellent</w:t>
      </w:r>
      <w:r w:rsidRPr="00D000FD">
        <w:t xml:space="preserve"> experience</w:t>
      </w:r>
      <w:r>
        <w:t xml:space="preserve"> in creating web services using </w:t>
      </w:r>
      <w:r w:rsidRPr="00A64BF1">
        <w:rPr>
          <w:b/>
        </w:rPr>
        <w:t>ASP.net Web Services (Web API)</w:t>
      </w:r>
      <w:r>
        <w:t>.</w:t>
      </w:r>
    </w:p>
    <w:p w14:paraId="27267400" w14:textId="63D182D8" w:rsidR="00E646A4" w:rsidRPr="009D0E10" w:rsidRDefault="00E646A4" w:rsidP="00421292">
      <w:pPr>
        <w:numPr>
          <w:ilvl w:val="0"/>
          <w:numId w:val="1"/>
        </w:numPr>
        <w:suppressAutoHyphens/>
        <w:spacing w:after="0" w:line="280" w:lineRule="exact"/>
        <w:jc w:val="both"/>
        <w:rPr>
          <w:rFonts w:cstheme="minorHAnsi"/>
        </w:rPr>
      </w:pPr>
      <w:r>
        <w:t xml:space="preserve">Has 3+ </w:t>
      </w:r>
      <w:r w:rsidR="005E65D8">
        <w:t>years of</w:t>
      </w:r>
      <w:r>
        <w:t xml:space="preserve"> e</w:t>
      </w:r>
      <w:r w:rsidRPr="00D000FD">
        <w:t>xcellent experience</w:t>
      </w:r>
      <w:r>
        <w:t xml:space="preserve"> in working with </w:t>
      </w:r>
      <w:r w:rsidRPr="00E646A4">
        <w:rPr>
          <w:b/>
        </w:rPr>
        <w:t>SOA application using WCF.</w:t>
      </w:r>
      <w:r>
        <w:t xml:space="preserve"> </w:t>
      </w:r>
    </w:p>
    <w:p w14:paraId="28052BA7" w14:textId="40B767FB" w:rsidR="009D0E10" w:rsidRPr="00E646A4" w:rsidRDefault="009D0E10" w:rsidP="00421292">
      <w:pPr>
        <w:numPr>
          <w:ilvl w:val="0"/>
          <w:numId w:val="1"/>
        </w:numPr>
        <w:suppressAutoHyphens/>
        <w:spacing w:after="0" w:line="280" w:lineRule="exact"/>
        <w:jc w:val="both"/>
        <w:rPr>
          <w:rFonts w:cstheme="minorHAnsi"/>
        </w:rPr>
      </w:pPr>
      <w:r>
        <w:t xml:space="preserve">1 </w:t>
      </w:r>
      <w:r w:rsidR="005E65D8">
        <w:t xml:space="preserve">year </w:t>
      </w:r>
      <w:r w:rsidR="00B1112C">
        <w:t>experience</w:t>
      </w:r>
      <w:r>
        <w:t xml:space="preserve"> in working with </w:t>
      </w:r>
      <w:r w:rsidRPr="009D0E10">
        <w:rPr>
          <w:b/>
          <w:bCs/>
        </w:rPr>
        <w:t>NRules.</w:t>
      </w:r>
    </w:p>
    <w:p w14:paraId="093CFE5E" w14:textId="1AEDA195" w:rsidR="00E2648F" w:rsidRDefault="00BA5D7F" w:rsidP="00421292">
      <w:pPr>
        <w:pStyle w:val="ListParagraph"/>
        <w:numPr>
          <w:ilvl w:val="0"/>
          <w:numId w:val="1"/>
        </w:numPr>
        <w:jc w:val="both"/>
        <w:rPr>
          <w:rFonts w:cstheme="minorHAnsi"/>
        </w:rPr>
      </w:pPr>
      <w:r w:rsidRPr="00BA5D7F">
        <w:rPr>
          <w:rFonts w:cstheme="minorHAnsi"/>
        </w:rPr>
        <w:t>Experienced in developing web applications using Microsoft Search Server Express 2010, SharePoint power shell script, Search Server web service</w:t>
      </w:r>
      <w:r w:rsidR="00E2648F">
        <w:rPr>
          <w:rFonts w:cstheme="minorHAnsi"/>
        </w:rPr>
        <w:t>.</w:t>
      </w:r>
    </w:p>
    <w:p w14:paraId="2EC9FB8B" w14:textId="28C4DEAF" w:rsidR="007A019C" w:rsidRDefault="007A019C" w:rsidP="00421292">
      <w:pPr>
        <w:pStyle w:val="ListParagraph"/>
        <w:numPr>
          <w:ilvl w:val="0"/>
          <w:numId w:val="1"/>
        </w:numPr>
        <w:jc w:val="both"/>
        <w:rPr>
          <w:rFonts w:cstheme="minorHAnsi"/>
        </w:rPr>
      </w:pPr>
      <w:r w:rsidRPr="007A019C">
        <w:rPr>
          <w:rFonts w:cstheme="minorHAnsi"/>
        </w:rPr>
        <w:t xml:space="preserve">Has excellent experience in working for L2 and L3 support and deals with technical problems. Worked as experts in their domain and handled the most difficult problems, mostly assisting both level 1 and level 2 specialists. </w:t>
      </w:r>
    </w:p>
    <w:p w14:paraId="03F711E0" w14:textId="1790F314" w:rsidR="00BA5D7F" w:rsidRPr="00E2648F" w:rsidRDefault="00E2648F" w:rsidP="00421292">
      <w:pPr>
        <w:pStyle w:val="ListParagraph"/>
        <w:numPr>
          <w:ilvl w:val="0"/>
          <w:numId w:val="1"/>
        </w:numPr>
        <w:jc w:val="both"/>
        <w:rPr>
          <w:rFonts w:cstheme="minorHAnsi"/>
        </w:rPr>
      </w:pPr>
      <w:r w:rsidRPr="00E2648F">
        <w:rPr>
          <w:rFonts w:cstheme="minorHAnsi"/>
        </w:rPr>
        <w:t>Experience in using third party tools: Telerik controls</w:t>
      </w:r>
      <w:r w:rsidR="00001567">
        <w:rPr>
          <w:rFonts w:cstheme="minorHAnsi"/>
        </w:rPr>
        <w:t>,</w:t>
      </w:r>
      <w:r w:rsidR="00001567" w:rsidRPr="00001567">
        <w:t xml:space="preserve"> </w:t>
      </w:r>
      <w:r w:rsidR="00140BC4" w:rsidRPr="00677300">
        <w:t>Infragistics</w:t>
      </w:r>
      <w:r w:rsidR="003369EB">
        <w:t xml:space="preserve">, </w:t>
      </w:r>
      <w:r w:rsidR="003369EB">
        <w:rPr>
          <w:rFonts w:cstheme="minorHAnsi"/>
        </w:rPr>
        <w:t>Datstat</w:t>
      </w:r>
      <w:r w:rsidR="00140BC4" w:rsidRPr="00677300">
        <w:t>,</w:t>
      </w:r>
      <w:r w:rsidR="00615944">
        <w:t xml:space="preserve"> </w:t>
      </w:r>
      <w:r w:rsidR="00615944" w:rsidRPr="00615944">
        <w:t>HP Voltage Data security</w:t>
      </w:r>
      <w:r w:rsidR="00615944">
        <w:t>,</w:t>
      </w:r>
      <w:r w:rsidR="00140BC4" w:rsidRPr="00677300">
        <w:t xml:space="preserve"> ABCpdf</w:t>
      </w:r>
      <w:r w:rsidR="00001567" w:rsidRPr="00001567">
        <w:rPr>
          <w:rFonts w:cstheme="minorHAnsi"/>
        </w:rPr>
        <w:t xml:space="preserve"> API</w:t>
      </w:r>
      <w:r w:rsidRPr="00E2648F">
        <w:rPr>
          <w:rFonts w:cstheme="minorHAnsi"/>
        </w:rPr>
        <w:t>, iTextSharp,</w:t>
      </w:r>
      <w:r w:rsidR="00001567" w:rsidRPr="00001567">
        <w:rPr>
          <w:rFonts w:cstheme="minorHAnsi"/>
        </w:rPr>
        <w:t xml:space="preserve"> </w:t>
      </w:r>
      <w:r w:rsidR="00001567" w:rsidRPr="00BA5D7F">
        <w:rPr>
          <w:rFonts w:cstheme="minorHAnsi"/>
        </w:rPr>
        <w:t>Adobe Acrobat Pro</w:t>
      </w:r>
      <w:r w:rsidR="00001567">
        <w:rPr>
          <w:rFonts w:cstheme="minorHAnsi"/>
        </w:rPr>
        <w:t>,</w:t>
      </w:r>
      <w:r w:rsidR="00001567" w:rsidRPr="00001567">
        <w:rPr>
          <w:rFonts w:cstheme="minorHAnsi"/>
        </w:rPr>
        <w:t xml:space="preserve"> </w:t>
      </w:r>
      <w:r w:rsidR="00001567" w:rsidRPr="00BD0D2A">
        <w:rPr>
          <w:rFonts w:cstheme="minorHAnsi"/>
        </w:rPr>
        <w:t>bing map api</w:t>
      </w:r>
      <w:r w:rsidR="00A92C10">
        <w:rPr>
          <w:rFonts w:cstheme="minorHAnsi"/>
        </w:rPr>
        <w:t xml:space="preserve">, </w:t>
      </w:r>
      <w:r w:rsidR="00A92C10" w:rsidRPr="00A92C10">
        <w:rPr>
          <w:rFonts w:cstheme="minorHAnsi"/>
        </w:rPr>
        <w:t>Json.NET</w:t>
      </w:r>
      <w:r w:rsidR="00A92C10">
        <w:rPr>
          <w:rFonts w:cstheme="minorHAnsi"/>
        </w:rPr>
        <w:t>.</w:t>
      </w:r>
    </w:p>
    <w:p w14:paraId="334AC353" w14:textId="0757918A" w:rsidR="00FC69DB" w:rsidRDefault="00FC69DB" w:rsidP="00421292">
      <w:pPr>
        <w:pStyle w:val="ListParagraph"/>
        <w:numPr>
          <w:ilvl w:val="0"/>
          <w:numId w:val="1"/>
        </w:numPr>
        <w:jc w:val="both"/>
        <w:rPr>
          <w:rFonts w:cstheme="minorHAnsi"/>
        </w:rPr>
      </w:pPr>
      <w:r w:rsidRPr="00FC69DB">
        <w:rPr>
          <w:rFonts w:cstheme="minorHAnsi"/>
        </w:rPr>
        <w:t xml:space="preserve">Experience in deploying software based on </w:t>
      </w:r>
      <w:r w:rsidR="005E65D8" w:rsidRPr="00FC69DB">
        <w:rPr>
          <w:rFonts w:cstheme="minorHAnsi"/>
        </w:rPr>
        <w:t>Software</w:t>
      </w:r>
      <w:r w:rsidRPr="00FC69DB">
        <w:rPr>
          <w:rFonts w:cstheme="minorHAnsi"/>
        </w:rPr>
        <w:t xml:space="preserve"> </w:t>
      </w:r>
      <w:r w:rsidR="00DB71B8" w:rsidRPr="00FC69DB">
        <w:rPr>
          <w:rFonts w:cstheme="minorHAnsi"/>
        </w:rPr>
        <w:t>as</w:t>
      </w:r>
      <w:r w:rsidRPr="00FC69DB">
        <w:rPr>
          <w:rFonts w:cstheme="minorHAnsi"/>
        </w:rPr>
        <w:t xml:space="preserve"> Service model (SAS)</w:t>
      </w:r>
      <w:r w:rsidR="00384AE0">
        <w:rPr>
          <w:rFonts w:cstheme="minorHAnsi"/>
        </w:rPr>
        <w:t>.</w:t>
      </w:r>
    </w:p>
    <w:p w14:paraId="56341381" w14:textId="675C155C" w:rsidR="00BA5D7F" w:rsidRPr="00BA5D7F" w:rsidRDefault="00BA5D7F" w:rsidP="00421292">
      <w:pPr>
        <w:pStyle w:val="ListParagraph"/>
        <w:numPr>
          <w:ilvl w:val="0"/>
          <w:numId w:val="1"/>
        </w:numPr>
        <w:jc w:val="both"/>
        <w:rPr>
          <w:rFonts w:cstheme="minorHAnsi"/>
        </w:rPr>
      </w:pPr>
      <w:r w:rsidRPr="00BA5D7F">
        <w:rPr>
          <w:rFonts w:cstheme="minorHAnsi"/>
        </w:rPr>
        <w:t xml:space="preserve">Has excellent experience in managing international </w:t>
      </w:r>
      <w:r w:rsidR="005B3D99" w:rsidRPr="00BA5D7F">
        <w:rPr>
          <w:rFonts w:cstheme="minorHAnsi"/>
        </w:rPr>
        <w:t>projects</w:t>
      </w:r>
      <w:r w:rsidRPr="00BA5D7F">
        <w:rPr>
          <w:rFonts w:cstheme="minorHAnsi"/>
        </w:rPr>
        <w:t xml:space="preserve"> across the globe.</w:t>
      </w:r>
    </w:p>
    <w:p w14:paraId="06A9EC11" w14:textId="77777777" w:rsidR="00BA5D7F" w:rsidRPr="00BA5D7F" w:rsidRDefault="00BA5D7F" w:rsidP="00421292">
      <w:pPr>
        <w:pStyle w:val="ListParagraph"/>
        <w:numPr>
          <w:ilvl w:val="0"/>
          <w:numId w:val="1"/>
        </w:numPr>
        <w:jc w:val="both"/>
        <w:rPr>
          <w:rFonts w:cstheme="minorHAnsi"/>
        </w:rPr>
      </w:pPr>
      <w:r w:rsidRPr="00BA5D7F">
        <w:rPr>
          <w:rFonts w:cstheme="minorHAnsi"/>
        </w:rPr>
        <w:lastRenderedPageBreak/>
        <w:t>Proven abilities in establishing effective task priorities, work independently and as integral part of a team.</w:t>
      </w:r>
    </w:p>
    <w:p w14:paraId="7695FCFE" w14:textId="145D7938" w:rsidR="00BA5D7F" w:rsidRDefault="00BA5D7F" w:rsidP="00F350FA">
      <w:pPr>
        <w:pStyle w:val="ListParagraph"/>
        <w:numPr>
          <w:ilvl w:val="0"/>
          <w:numId w:val="1"/>
        </w:numPr>
        <w:jc w:val="both"/>
        <w:rPr>
          <w:rFonts w:cstheme="minorHAnsi"/>
        </w:rPr>
      </w:pPr>
      <w:r w:rsidRPr="001E0A1A">
        <w:rPr>
          <w:rFonts w:cstheme="minorHAnsi"/>
        </w:rPr>
        <w:t>Have excellent communication skills and a good team player</w:t>
      </w:r>
      <w:r w:rsidR="005A5107" w:rsidRPr="001E0A1A">
        <w:rPr>
          <w:rFonts w:cstheme="minorHAnsi"/>
        </w:rPr>
        <w:t xml:space="preserve">. </w:t>
      </w:r>
    </w:p>
    <w:p w14:paraId="3D9E1201" w14:textId="77777777" w:rsidR="00BA5D7F" w:rsidRPr="00D64D89" w:rsidRDefault="00BA5D7F" w:rsidP="00421292">
      <w:pPr>
        <w:contextualSpacing/>
        <w:jc w:val="both"/>
        <w:rPr>
          <w:rFonts w:cstheme="minorHAnsi"/>
          <w:b/>
        </w:rPr>
      </w:pPr>
      <w:r w:rsidRPr="00466610">
        <w:rPr>
          <w:rFonts w:cstheme="minorHAnsi"/>
          <w:b/>
        </w:rPr>
        <w:t>Technical Skills Summary</w:t>
      </w:r>
    </w:p>
    <w:p w14:paraId="74258C86" w14:textId="3E68C3B7" w:rsidR="00BA5D7F" w:rsidRDefault="00BA5D7F" w:rsidP="00421292">
      <w:pPr>
        <w:tabs>
          <w:tab w:val="left" w:pos="2610"/>
        </w:tabs>
        <w:contextualSpacing/>
        <w:jc w:val="both"/>
        <w:rPr>
          <w:rFonts w:cstheme="minorHAnsi"/>
        </w:rPr>
      </w:pPr>
      <w:r w:rsidRPr="00BA5D7F">
        <w:rPr>
          <w:rFonts w:cstheme="minorHAnsi"/>
        </w:rPr>
        <w:t>Programming Languages</w:t>
      </w:r>
      <w:r w:rsidRPr="00BA5D7F">
        <w:rPr>
          <w:rFonts w:cstheme="minorHAnsi"/>
        </w:rPr>
        <w:tab/>
        <w:t>:</w:t>
      </w:r>
      <w:r w:rsidRPr="00BA5D7F">
        <w:rPr>
          <w:rFonts w:cstheme="minorHAnsi"/>
        </w:rPr>
        <w:tab/>
        <w:t xml:space="preserve">C#, </w:t>
      </w:r>
      <w:r w:rsidR="00896134">
        <w:rPr>
          <w:rFonts w:cstheme="minorHAnsi"/>
        </w:rPr>
        <w:t xml:space="preserve">VB, </w:t>
      </w:r>
      <w:r w:rsidRPr="00BA5D7F">
        <w:rPr>
          <w:rFonts w:cstheme="minorHAnsi"/>
        </w:rPr>
        <w:t>Java</w:t>
      </w:r>
      <w:r w:rsidR="005A5E80">
        <w:rPr>
          <w:rFonts w:cstheme="minorHAnsi"/>
        </w:rPr>
        <w:t>, Python</w:t>
      </w:r>
      <w:r w:rsidR="00A141B4">
        <w:rPr>
          <w:rFonts w:cstheme="minorHAnsi"/>
        </w:rPr>
        <w:t>, C++</w:t>
      </w:r>
    </w:p>
    <w:p w14:paraId="5F8CDA8D" w14:textId="248B914F" w:rsidR="00E646A4" w:rsidRPr="00BA5D7F" w:rsidRDefault="00E646A4" w:rsidP="00421292">
      <w:pPr>
        <w:tabs>
          <w:tab w:val="left" w:pos="2610"/>
        </w:tabs>
        <w:contextualSpacing/>
        <w:jc w:val="both"/>
        <w:rPr>
          <w:rFonts w:cstheme="minorHAnsi"/>
        </w:rPr>
      </w:pPr>
      <w:r w:rsidRPr="00E646A4">
        <w:rPr>
          <w:rFonts w:cstheme="minorHAnsi"/>
        </w:rPr>
        <w:t>SOA</w:t>
      </w:r>
      <w:r w:rsidRPr="00E646A4">
        <w:rPr>
          <w:rFonts w:cstheme="minorHAnsi"/>
        </w:rPr>
        <w:tab/>
        <w:t>:</w:t>
      </w:r>
      <w:r w:rsidRPr="00E646A4">
        <w:rPr>
          <w:rFonts w:cstheme="minorHAnsi"/>
        </w:rPr>
        <w:tab/>
        <w:t>Asp.net Web Services, WCF</w:t>
      </w:r>
      <w:r w:rsidR="00A7197E">
        <w:rPr>
          <w:rFonts w:cstheme="minorHAnsi"/>
        </w:rPr>
        <w:t xml:space="preserve">, </w:t>
      </w:r>
      <w:r w:rsidR="00384AE0" w:rsidRPr="00384AE0">
        <w:rPr>
          <w:rFonts w:cstheme="minorHAnsi"/>
        </w:rPr>
        <w:t>Json.NET</w:t>
      </w:r>
      <w:r w:rsidR="00042157">
        <w:rPr>
          <w:rFonts w:cstheme="minorHAnsi"/>
        </w:rPr>
        <w:t>.</w:t>
      </w:r>
    </w:p>
    <w:p w14:paraId="39A94663" w14:textId="12FCC7B0" w:rsidR="00BA5D7F" w:rsidRDefault="00BA5D7F" w:rsidP="00343C71">
      <w:pPr>
        <w:tabs>
          <w:tab w:val="left" w:pos="2610"/>
        </w:tabs>
        <w:ind w:left="2160" w:hanging="2160"/>
        <w:contextualSpacing/>
        <w:jc w:val="both"/>
        <w:rPr>
          <w:rFonts w:cstheme="minorHAnsi"/>
        </w:rPr>
      </w:pPr>
      <w:r w:rsidRPr="00BA5D7F">
        <w:rPr>
          <w:rFonts w:cstheme="minorHAnsi"/>
        </w:rPr>
        <w:t>Net Technologies</w:t>
      </w:r>
      <w:r w:rsidRPr="00BA5D7F">
        <w:rPr>
          <w:rFonts w:cstheme="minorHAnsi"/>
        </w:rPr>
        <w:tab/>
      </w:r>
      <w:r w:rsidR="00343C71">
        <w:rPr>
          <w:rFonts w:cstheme="minorHAnsi"/>
        </w:rPr>
        <w:tab/>
      </w:r>
      <w:r w:rsidRPr="00BA5D7F">
        <w:rPr>
          <w:rFonts w:cstheme="minorHAnsi"/>
        </w:rPr>
        <w:t>:</w:t>
      </w:r>
      <w:r w:rsidRPr="00BA5D7F">
        <w:rPr>
          <w:rFonts w:cstheme="minorHAnsi"/>
        </w:rPr>
        <w:tab/>
        <w:t>.NET Framework, ASP.NET2.0/3.0/3.5/4.0/4.5</w:t>
      </w:r>
      <w:r w:rsidR="00D80676">
        <w:rPr>
          <w:rFonts w:cstheme="minorHAnsi"/>
        </w:rPr>
        <w:t>/5.0</w:t>
      </w:r>
      <w:r w:rsidRPr="00BA5D7F">
        <w:rPr>
          <w:rFonts w:cstheme="minorHAnsi"/>
        </w:rPr>
        <w:t>,</w:t>
      </w:r>
      <w:r w:rsidR="00D2201D">
        <w:rPr>
          <w:rFonts w:cstheme="minorHAnsi"/>
        </w:rPr>
        <w:t xml:space="preserve"> </w:t>
      </w:r>
      <w:r w:rsidR="007B602B">
        <w:rPr>
          <w:rFonts w:cstheme="minorHAnsi"/>
        </w:rPr>
        <w:t>Asp.Net</w:t>
      </w:r>
      <w:r w:rsidR="00D2201D">
        <w:rPr>
          <w:rFonts w:cstheme="minorHAnsi"/>
        </w:rPr>
        <w:t xml:space="preserve"> </w:t>
      </w:r>
      <w:r w:rsidR="007B602B">
        <w:rPr>
          <w:rFonts w:cstheme="minorHAnsi"/>
        </w:rPr>
        <w:t>Core,</w:t>
      </w:r>
      <w:r w:rsidRPr="00BA5D7F">
        <w:rPr>
          <w:rFonts w:cstheme="minorHAnsi"/>
        </w:rPr>
        <w:t xml:space="preserve"> ADO.NET, VB.NET, XML, Web Services, Web API LINQ, WCF, XML/XSLT, Windows Services</w:t>
      </w:r>
      <w:r w:rsidR="00467644">
        <w:rPr>
          <w:rFonts w:cstheme="minorHAnsi"/>
        </w:rPr>
        <w:t xml:space="preserve">, </w:t>
      </w:r>
      <w:r w:rsidR="00467644" w:rsidRPr="00467644">
        <w:rPr>
          <w:rFonts w:cstheme="minorHAnsi"/>
        </w:rPr>
        <w:t>NUnit</w:t>
      </w:r>
      <w:r w:rsidR="00A41170">
        <w:rPr>
          <w:rFonts w:cstheme="minorHAnsi"/>
        </w:rPr>
        <w:t xml:space="preserve">, </w:t>
      </w:r>
      <w:r w:rsidR="00A41170" w:rsidRPr="00A41170">
        <w:rPr>
          <w:rFonts w:cstheme="minorHAnsi"/>
        </w:rPr>
        <w:t>C# NPOI</w:t>
      </w:r>
    </w:p>
    <w:p w14:paraId="2B578BD1" w14:textId="3F10ABF1" w:rsidR="00F1253C" w:rsidRDefault="002C1B6A" w:rsidP="00950AF0">
      <w:pPr>
        <w:tabs>
          <w:tab w:val="left" w:pos="2610"/>
        </w:tabs>
        <w:ind w:left="2610" w:hanging="2610"/>
        <w:contextualSpacing/>
        <w:jc w:val="both"/>
        <w:rPr>
          <w:rFonts w:cstheme="minorHAnsi"/>
        </w:rPr>
      </w:pPr>
      <w:r>
        <w:rPr>
          <w:rFonts w:cstheme="minorHAnsi"/>
        </w:rPr>
        <w:t>Cloud</w:t>
      </w:r>
      <w:r w:rsidR="00A13A23">
        <w:rPr>
          <w:rFonts w:cstheme="minorHAnsi"/>
        </w:rPr>
        <w:t xml:space="preserve"> </w:t>
      </w:r>
      <w:r w:rsidR="007E20E3">
        <w:rPr>
          <w:rFonts w:cstheme="minorHAnsi"/>
        </w:rPr>
        <w:t>Technologies</w:t>
      </w:r>
      <w:r w:rsidR="007E20E3">
        <w:rPr>
          <w:rFonts w:cstheme="minorHAnsi"/>
        </w:rPr>
        <w:tab/>
        <w:t>:</w:t>
      </w:r>
      <w:r w:rsidR="007E20E3">
        <w:rPr>
          <w:rFonts w:cstheme="minorHAnsi"/>
        </w:rPr>
        <w:tab/>
      </w:r>
      <w:r w:rsidR="00E31796">
        <w:rPr>
          <w:rFonts w:cstheme="minorHAnsi"/>
        </w:rPr>
        <w:t xml:space="preserve">Windows Azure Pack, </w:t>
      </w:r>
      <w:r w:rsidR="007518F3">
        <w:rPr>
          <w:rFonts w:cstheme="minorHAnsi"/>
        </w:rPr>
        <w:t>Azure DevOps, Azure Web Jobs</w:t>
      </w:r>
      <w:r w:rsidR="00B14637">
        <w:rPr>
          <w:rFonts w:cstheme="minorHAnsi"/>
        </w:rPr>
        <w:t xml:space="preserve">, </w:t>
      </w:r>
      <w:r w:rsidR="00B14637" w:rsidRPr="00B14637">
        <w:rPr>
          <w:rFonts w:cstheme="minorHAnsi"/>
        </w:rPr>
        <w:t>Azure Functions</w:t>
      </w:r>
      <w:r w:rsidR="00AB1BF4">
        <w:rPr>
          <w:rFonts w:cstheme="minorHAnsi"/>
        </w:rPr>
        <w:t>,</w:t>
      </w:r>
      <w:r w:rsidR="00B14637" w:rsidRPr="00B14637">
        <w:rPr>
          <w:rFonts w:cstheme="minorHAnsi"/>
        </w:rPr>
        <w:t xml:space="preserve"> </w:t>
      </w:r>
      <w:bookmarkStart w:id="9" w:name="_Hlk149723235"/>
      <w:r w:rsidR="00AB1BF4" w:rsidRPr="00AB1BF4">
        <w:rPr>
          <w:rFonts w:cstheme="minorHAnsi"/>
        </w:rPr>
        <w:t>Azure Data Factory</w:t>
      </w:r>
      <w:bookmarkEnd w:id="9"/>
    </w:p>
    <w:p w14:paraId="62E47CCD" w14:textId="55D088DD" w:rsidR="002C1B6A" w:rsidRDefault="002C1B6A" w:rsidP="002C1B6A">
      <w:pPr>
        <w:tabs>
          <w:tab w:val="left" w:pos="2610"/>
        </w:tabs>
        <w:contextualSpacing/>
        <w:jc w:val="both"/>
        <w:rPr>
          <w:rFonts w:cstheme="minorHAnsi"/>
        </w:rPr>
      </w:pPr>
      <w:r w:rsidRPr="000E4FA8">
        <w:rPr>
          <w:rFonts w:cstheme="minorHAnsi"/>
        </w:rPr>
        <w:t>UI frameworks</w:t>
      </w:r>
      <w:r w:rsidRPr="000E4FA8">
        <w:rPr>
          <w:rFonts w:cstheme="minorHAnsi"/>
        </w:rPr>
        <w:tab/>
        <w:t>:</w:t>
      </w:r>
      <w:r w:rsidRPr="000E4FA8">
        <w:rPr>
          <w:rFonts w:cstheme="minorHAnsi"/>
        </w:rPr>
        <w:tab/>
        <w:t>Bootstrap, Angular</w:t>
      </w:r>
      <w:r w:rsidR="005B3D99">
        <w:rPr>
          <w:rFonts w:cstheme="minorHAnsi"/>
        </w:rPr>
        <w:t>1</w:t>
      </w:r>
      <w:r w:rsidR="00806C9B">
        <w:rPr>
          <w:rFonts w:cstheme="minorHAnsi"/>
        </w:rPr>
        <w:t>4</w:t>
      </w:r>
      <w:r>
        <w:rPr>
          <w:rFonts w:cstheme="minorHAnsi"/>
        </w:rPr>
        <w:t>,</w:t>
      </w:r>
      <w:r w:rsidR="009E4AA3" w:rsidRPr="009E4AA3">
        <w:rPr>
          <w:rFonts w:cstheme="minorHAnsi"/>
          <w:b/>
        </w:rPr>
        <w:t xml:space="preserve"> </w:t>
      </w:r>
      <w:r w:rsidR="009E4AA3" w:rsidRPr="00D14D5F">
        <w:rPr>
          <w:rFonts w:cstheme="minorHAnsi"/>
          <w:b/>
        </w:rPr>
        <w:t>Angular</w:t>
      </w:r>
      <w:r w:rsidR="009E4AA3">
        <w:rPr>
          <w:rFonts w:cstheme="minorHAnsi"/>
          <w:b/>
        </w:rPr>
        <w:t>JS</w:t>
      </w:r>
      <w:r w:rsidR="009E4AA3">
        <w:rPr>
          <w:rFonts w:cstheme="minorHAnsi"/>
        </w:rPr>
        <w:t>, Telerik</w:t>
      </w:r>
      <w:r>
        <w:rPr>
          <w:rFonts w:cstheme="minorHAnsi"/>
        </w:rPr>
        <w:t xml:space="preserve"> Kendo UI</w:t>
      </w:r>
      <w:r w:rsidR="00B1112C">
        <w:rPr>
          <w:rFonts w:cstheme="minorHAnsi"/>
        </w:rPr>
        <w:t xml:space="preserve">, </w:t>
      </w:r>
      <w:r w:rsidR="00B1112C" w:rsidRPr="00B1112C">
        <w:rPr>
          <w:rFonts w:cstheme="minorHAnsi"/>
        </w:rPr>
        <w:t>TypeScript</w:t>
      </w:r>
      <w:r w:rsidR="00B06344">
        <w:rPr>
          <w:rFonts w:cstheme="minorHAnsi"/>
        </w:rPr>
        <w:t xml:space="preserve">, </w:t>
      </w:r>
      <w:r w:rsidR="00B06344" w:rsidRPr="0017087E">
        <w:rPr>
          <w:rFonts w:cstheme="minorHAnsi"/>
        </w:rPr>
        <w:t>React.JS</w:t>
      </w:r>
    </w:p>
    <w:p w14:paraId="7CC66308" w14:textId="053B940B" w:rsidR="00AE1479" w:rsidRDefault="00AE1479" w:rsidP="00AE1479">
      <w:pPr>
        <w:tabs>
          <w:tab w:val="left" w:pos="2610"/>
        </w:tabs>
        <w:ind w:left="2160" w:hanging="2160"/>
        <w:contextualSpacing/>
        <w:jc w:val="both"/>
        <w:rPr>
          <w:rFonts w:cstheme="minorHAnsi"/>
        </w:rPr>
      </w:pPr>
      <w:r w:rsidRPr="00642E1D">
        <w:rPr>
          <w:rFonts w:cstheme="minorHAnsi"/>
        </w:rPr>
        <w:t>Microservices architecture</w:t>
      </w:r>
      <w:r>
        <w:rPr>
          <w:rFonts w:cstheme="minorHAnsi"/>
        </w:rPr>
        <w:tab/>
      </w:r>
      <w:r w:rsidR="005E65D8">
        <w:rPr>
          <w:rFonts w:cstheme="minorHAnsi"/>
        </w:rPr>
        <w:t>: .Net</w:t>
      </w:r>
      <w:r>
        <w:rPr>
          <w:rFonts w:cstheme="minorHAnsi"/>
        </w:rPr>
        <w:t xml:space="preserve"> Core</w:t>
      </w:r>
      <w:r w:rsidR="008D55FE">
        <w:rPr>
          <w:rFonts w:cstheme="minorHAnsi"/>
        </w:rPr>
        <w:t xml:space="preserve"> </w:t>
      </w:r>
      <w:r w:rsidR="00E47F69">
        <w:rPr>
          <w:rFonts w:cstheme="minorHAnsi"/>
        </w:rPr>
        <w:t>3.1 &amp; 6.0</w:t>
      </w:r>
      <w:r>
        <w:rPr>
          <w:rFonts w:cstheme="minorHAnsi"/>
        </w:rPr>
        <w:t xml:space="preserve">, </w:t>
      </w:r>
      <w:r w:rsidR="003E32E4">
        <w:rPr>
          <w:rFonts w:cstheme="minorHAnsi"/>
        </w:rPr>
        <w:t>Docker</w:t>
      </w:r>
    </w:p>
    <w:p w14:paraId="1EDA66BF" w14:textId="72949CCF" w:rsidR="007518F3" w:rsidRDefault="002C1B6A" w:rsidP="00343C71">
      <w:pPr>
        <w:tabs>
          <w:tab w:val="left" w:pos="2610"/>
        </w:tabs>
        <w:ind w:left="2160" w:hanging="2160"/>
        <w:contextualSpacing/>
        <w:jc w:val="both"/>
        <w:rPr>
          <w:rFonts w:cstheme="minorHAnsi"/>
        </w:rPr>
      </w:pPr>
      <w:r>
        <w:rPr>
          <w:rFonts w:cstheme="minorHAnsi"/>
        </w:rPr>
        <w:t>Monitoring Technologies</w:t>
      </w:r>
      <w:r>
        <w:rPr>
          <w:rFonts w:cstheme="minorHAnsi"/>
        </w:rPr>
        <w:tab/>
        <w:t>:</w:t>
      </w:r>
      <w:r>
        <w:rPr>
          <w:rFonts w:cstheme="minorHAnsi"/>
        </w:rPr>
        <w:tab/>
        <w:t>Splunk, AppDynamics</w:t>
      </w:r>
    </w:p>
    <w:p w14:paraId="11334CBE" w14:textId="1150C50B" w:rsidR="00017A1E" w:rsidRDefault="00017A1E" w:rsidP="00343C71">
      <w:pPr>
        <w:tabs>
          <w:tab w:val="left" w:pos="2610"/>
        </w:tabs>
        <w:ind w:left="2160" w:hanging="2160"/>
        <w:contextualSpacing/>
        <w:jc w:val="both"/>
        <w:rPr>
          <w:rFonts w:cstheme="minorHAnsi"/>
        </w:rPr>
      </w:pPr>
      <w:r>
        <w:rPr>
          <w:rFonts w:cstheme="minorHAnsi"/>
        </w:rPr>
        <w:t>Architect</w:t>
      </w:r>
      <w:r>
        <w:rPr>
          <w:rFonts w:cstheme="minorHAnsi"/>
        </w:rPr>
        <w:tab/>
      </w:r>
      <w:r>
        <w:rPr>
          <w:rFonts w:cstheme="minorHAnsi"/>
        </w:rPr>
        <w:tab/>
        <w:t xml:space="preserve">: </w:t>
      </w:r>
      <w:r>
        <w:rPr>
          <w:rFonts w:cstheme="minorHAnsi"/>
        </w:rPr>
        <w:tab/>
      </w:r>
      <w:r w:rsidRPr="00C1653B">
        <w:rPr>
          <w:rFonts w:cstheme="minorHAnsi"/>
        </w:rPr>
        <w:t>DDD, TDD and EDD</w:t>
      </w:r>
    </w:p>
    <w:p w14:paraId="4A50B752" w14:textId="6270651B" w:rsidR="002C1B6A" w:rsidRDefault="00F54DDC" w:rsidP="00343C71">
      <w:pPr>
        <w:tabs>
          <w:tab w:val="left" w:pos="2610"/>
        </w:tabs>
        <w:ind w:left="2160" w:hanging="2160"/>
        <w:contextualSpacing/>
        <w:jc w:val="both"/>
        <w:rPr>
          <w:rFonts w:cstheme="minorHAnsi"/>
        </w:rPr>
      </w:pPr>
      <w:r>
        <w:rPr>
          <w:rFonts w:cstheme="minorHAnsi"/>
        </w:rPr>
        <w:t>Authentication Technology</w:t>
      </w:r>
      <w:r>
        <w:rPr>
          <w:rFonts w:cstheme="minorHAnsi"/>
        </w:rPr>
        <w:tab/>
        <w:t>:</w:t>
      </w:r>
      <w:r>
        <w:rPr>
          <w:rFonts w:cstheme="minorHAnsi"/>
        </w:rPr>
        <w:tab/>
        <w:t xml:space="preserve">Aegis, SymQuery, </w:t>
      </w:r>
      <w:r w:rsidR="00943465" w:rsidRPr="00943465">
        <w:rPr>
          <w:rFonts w:cstheme="minorHAnsi"/>
        </w:rPr>
        <w:t>PingFederate</w:t>
      </w:r>
    </w:p>
    <w:p w14:paraId="4F60EE3F" w14:textId="362C0E9E" w:rsidR="001F520D" w:rsidRPr="00BA5D7F" w:rsidRDefault="001F520D" w:rsidP="00343C71">
      <w:pPr>
        <w:tabs>
          <w:tab w:val="left" w:pos="2610"/>
        </w:tabs>
        <w:ind w:left="2160" w:hanging="2160"/>
        <w:contextualSpacing/>
        <w:jc w:val="both"/>
        <w:rPr>
          <w:rFonts w:cstheme="minorHAnsi"/>
        </w:rPr>
      </w:pPr>
      <w:r>
        <w:rPr>
          <w:rFonts w:cstheme="minorHAnsi"/>
        </w:rPr>
        <w:t>Java Technologies</w:t>
      </w:r>
      <w:r>
        <w:rPr>
          <w:rFonts w:cstheme="minorHAnsi"/>
        </w:rPr>
        <w:tab/>
      </w:r>
      <w:r>
        <w:rPr>
          <w:rFonts w:cstheme="minorHAnsi"/>
        </w:rPr>
        <w:tab/>
        <w:t>:</w:t>
      </w:r>
      <w:r>
        <w:rPr>
          <w:rFonts w:cstheme="minorHAnsi"/>
        </w:rPr>
        <w:tab/>
      </w:r>
      <w:r w:rsidRPr="001F520D">
        <w:rPr>
          <w:rFonts w:cstheme="minorHAnsi"/>
        </w:rPr>
        <w:t>Java</w:t>
      </w:r>
      <w:r>
        <w:rPr>
          <w:rFonts w:cstheme="minorHAnsi"/>
        </w:rPr>
        <w:t xml:space="preserve">, </w:t>
      </w:r>
      <w:r w:rsidRPr="001F520D">
        <w:rPr>
          <w:rFonts w:cstheme="minorHAnsi"/>
        </w:rPr>
        <w:t>EJB, JSP, Servlet</w:t>
      </w:r>
      <w:r>
        <w:rPr>
          <w:rFonts w:cstheme="minorHAnsi"/>
        </w:rPr>
        <w:t>,</w:t>
      </w:r>
      <w:r w:rsidRPr="001F520D">
        <w:t xml:space="preserve"> </w:t>
      </w:r>
      <w:r w:rsidRPr="001F520D">
        <w:rPr>
          <w:rFonts w:cstheme="minorHAnsi"/>
        </w:rPr>
        <w:t>Seam, Hibernate</w:t>
      </w:r>
      <w:r w:rsidR="000A421E">
        <w:rPr>
          <w:rFonts w:cstheme="minorHAnsi"/>
        </w:rPr>
        <w:t>.</w:t>
      </w:r>
    </w:p>
    <w:p w14:paraId="2DFE24C6" w14:textId="07905797" w:rsidR="00BA5D7F" w:rsidRPr="00BA5D7F" w:rsidRDefault="00BA5D7F" w:rsidP="00E0310C">
      <w:pPr>
        <w:tabs>
          <w:tab w:val="left" w:pos="2610"/>
        </w:tabs>
        <w:ind w:left="2616" w:hanging="2616"/>
        <w:contextualSpacing/>
        <w:jc w:val="both"/>
        <w:rPr>
          <w:rFonts w:cstheme="minorHAnsi"/>
        </w:rPr>
      </w:pPr>
      <w:r w:rsidRPr="00BA5D7F">
        <w:rPr>
          <w:rFonts w:cstheme="minorHAnsi"/>
        </w:rPr>
        <w:t>Client/Browser Technologies</w:t>
      </w:r>
      <w:r w:rsidRPr="00BA5D7F">
        <w:rPr>
          <w:rFonts w:cstheme="minorHAnsi"/>
        </w:rPr>
        <w:tab/>
        <w:t>:</w:t>
      </w:r>
      <w:r w:rsidRPr="00BA5D7F">
        <w:rPr>
          <w:rFonts w:cstheme="minorHAnsi"/>
        </w:rPr>
        <w:tab/>
        <w:t>AJAX, ASP.Net, XHTML,</w:t>
      </w:r>
      <w:r w:rsidR="00E0310C">
        <w:rPr>
          <w:rFonts w:cstheme="minorHAnsi"/>
        </w:rPr>
        <w:t xml:space="preserve"> </w:t>
      </w:r>
      <w:r w:rsidRPr="00BA5D7F">
        <w:rPr>
          <w:rFonts w:cstheme="minorHAnsi"/>
        </w:rPr>
        <w:t>HTML5</w:t>
      </w:r>
      <w:r w:rsidR="00467644" w:rsidRPr="00BA5D7F">
        <w:rPr>
          <w:rFonts w:cstheme="minorHAnsi"/>
        </w:rPr>
        <w:t>, CSS</w:t>
      </w:r>
      <w:r w:rsidR="00467644">
        <w:rPr>
          <w:rFonts w:cstheme="minorHAnsi"/>
        </w:rPr>
        <w:t>, Java Script</w:t>
      </w:r>
      <w:r w:rsidR="00E0310C">
        <w:rPr>
          <w:rFonts w:cstheme="minorHAnsi"/>
        </w:rPr>
        <w:t xml:space="preserve">, </w:t>
      </w:r>
      <w:r w:rsidR="00E0310C" w:rsidRPr="00E0310C">
        <w:rPr>
          <w:rFonts w:cstheme="minorHAnsi"/>
        </w:rPr>
        <w:t>TypeScript</w:t>
      </w:r>
      <w:r w:rsidR="005A5107">
        <w:rPr>
          <w:rFonts w:cstheme="minorHAnsi"/>
        </w:rPr>
        <w:t>,</w:t>
      </w:r>
      <w:r w:rsidR="005A5107" w:rsidRPr="005A5107">
        <w:t xml:space="preserve"> </w:t>
      </w:r>
      <w:r w:rsidR="00673574" w:rsidRPr="005A5107">
        <w:rPr>
          <w:rFonts w:cstheme="minorHAnsi"/>
        </w:rPr>
        <w:t>Angular</w:t>
      </w:r>
      <w:r w:rsidR="003C584F">
        <w:rPr>
          <w:rFonts w:cstheme="minorHAnsi"/>
        </w:rPr>
        <w:t>1</w:t>
      </w:r>
      <w:r w:rsidR="002002B5">
        <w:rPr>
          <w:rFonts w:cstheme="minorHAnsi"/>
        </w:rPr>
        <w:t>2</w:t>
      </w:r>
      <w:r w:rsidR="00673574">
        <w:rPr>
          <w:rFonts w:cstheme="minorHAnsi"/>
        </w:rPr>
        <w:t>,</w:t>
      </w:r>
      <w:r w:rsidR="00706C3B">
        <w:rPr>
          <w:rFonts w:cstheme="minorHAnsi"/>
        </w:rPr>
        <w:t xml:space="preserve"> </w:t>
      </w:r>
      <w:r w:rsidR="005A5107" w:rsidRPr="005A5107">
        <w:rPr>
          <w:rFonts w:cstheme="minorHAnsi"/>
        </w:rPr>
        <w:t>AngularJS</w:t>
      </w:r>
    </w:p>
    <w:p w14:paraId="60A18172" w14:textId="77777777" w:rsidR="00BA5D7F" w:rsidRPr="00BA5D7F" w:rsidRDefault="00BA5D7F" w:rsidP="00421292">
      <w:pPr>
        <w:tabs>
          <w:tab w:val="left" w:pos="2610"/>
        </w:tabs>
        <w:contextualSpacing/>
        <w:jc w:val="both"/>
        <w:rPr>
          <w:rFonts w:cstheme="minorHAnsi"/>
        </w:rPr>
      </w:pPr>
      <w:r w:rsidRPr="00BA5D7F">
        <w:rPr>
          <w:rFonts w:cstheme="minorHAnsi"/>
        </w:rPr>
        <w:t>Web Servers</w:t>
      </w:r>
      <w:r w:rsidRPr="00BA5D7F">
        <w:rPr>
          <w:rFonts w:cstheme="minorHAnsi"/>
        </w:rPr>
        <w:tab/>
        <w:t>:</w:t>
      </w:r>
      <w:r w:rsidRPr="00BA5D7F">
        <w:rPr>
          <w:rFonts w:cstheme="minorHAnsi"/>
        </w:rPr>
        <w:tab/>
        <w:t>IIS 5.0,6.0/7.0</w:t>
      </w:r>
    </w:p>
    <w:p w14:paraId="2EEFE37B" w14:textId="3C2554F2" w:rsidR="00BA5D7F" w:rsidRPr="00BA5D7F" w:rsidRDefault="00824D24" w:rsidP="00421292">
      <w:pPr>
        <w:tabs>
          <w:tab w:val="left" w:pos="2610"/>
        </w:tabs>
        <w:contextualSpacing/>
        <w:jc w:val="both"/>
        <w:rPr>
          <w:rFonts w:cstheme="minorHAnsi"/>
        </w:rPr>
      </w:pPr>
      <w:r>
        <w:rPr>
          <w:rFonts w:cstheme="minorHAnsi"/>
        </w:rPr>
        <w:t>Databases</w:t>
      </w:r>
      <w:r>
        <w:rPr>
          <w:rFonts w:cstheme="minorHAnsi"/>
        </w:rPr>
        <w:tab/>
        <w:t>:</w:t>
      </w:r>
      <w:r>
        <w:rPr>
          <w:rFonts w:cstheme="minorHAnsi"/>
        </w:rPr>
        <w:tab/>
      </w:r>
      <w:r w:rsidR="00974357">
        <w:rPr>
          <w:rFonts w:cstheme="minorHAnsi"/>
        </w:rPr>
        <w:t>MS</w:t>
      </w:r>
      <w:r>
        <w:rPr>
          <w:rFonts w:cstheme="minorHAnsi"/>
        </w:rPr>
        <w:t xml:space="preserve">SQL Server </w:t>
      </w:r>
      <w:r w:rsidRPr="00824D24">
        <w:rPr>
          <w:rFonts w:cstheme="minorHAnsi"/>
        </w:rPr>
        <w:t>2008/2012</w:t>
      </w:r>
      <w:r w:rsidR="007221A7">
        <w:rPr>
          <w:rFonts w:cstheme="minorHAnsi"/>
        </w:rPr>
        <w:t>/2016</w:t>
      </w:r>
      <w:r w:rsidR="00BA5D7F" w:rsidRPr="00BA5D7F">
        <w:rPr>
          <w:rFonts w:cstheme="minorHAnsi"/>
        </w:rPr>
        <w:t xml:space="preserve">, MS Access, Oracle10g (SQL and </w:t>
      </w:r>
      <w:r w:rsidR="00B216A0">
        <w:rPr>
          <w:rFonts w:cstheme="minorHAnsi"/>
        </w:rPr>
        <w:t>PL</w:t>
      </w:r>
      <w:r w:rsidR="00BA5D7F" w:rsidRPr="00BA5D7F">
        <w:rPr>
          <w:rFonts w:cstheme="minorHAnsi"/>
        </w:rPr>
        <w:t>/SQL), MySQL</w:t>
      </w:r>
    </w:p>
    <w:p w14:paraId="43F6C332" w14:textId="77777777" w:rsidR="00BA5D7F" w:rsidRPr="00BA5D7F" w:rsidRDefault="00BA5D7F" w:rsidP="00421292">
      <w:pPr>
        <w:tabs>
          <w:tab w:val="left" w:pos="2610"/>
        </w:tabs>
        <w:contextualSpacing/>
        <w:jc w:val="both"/>
        <w:rPr>
          <w:rFonts w:cstheme="minorHAnsi"/>
        </w:rPr>
      </w:pPr>
      <w:r w:rsidRPr="00BA5D7F">
        <w:rPr>
          <w:rFonts w:cstheme="minorHAnsi"/>
        </w:rPr>
        <w:t>ORM Technologies</w:t>
      </w:r>
      <w:r w:rsidRPr="00BA5D7F">
        <w:rPr>
          <w:rFonts w:cstheme="minorHAnsi"/>
        </w:rPr>
        <w:tab/>
        <w:t>:</w:t>
      </w:r>
      <w:r w:rsidRPr="00BA5D7F">
        <w:rPr>
          <w:rFonts w:cstheme="minorHAnsi"/>
        </w:rPr>
        <w:tab/>
        <w:t>Entity Framework, NHibernate.</w:t>
      </w:r>
    </w:p>
    <w:p w14:paraId="7C6B1FB9" w14:textId="77777777" w:rsidR="00BA5D7F" w:rsidRPr="00BA5D7F" w:rsidRDefault="00BA5D7F" w:rsidP="00421292">
      <w:pPr>
        <w:tabs>
          <w:tab w:val="left" w:pos="2610"/>
        </w:tabs>
        <w:contextualSpacing/>
        <w:jc w:val="both"/>
        <w:rPr>
          <w:rFonts w:cstheme="minorHAnsi"/>
        </w:rPr>
      </w:pPr>
      <w:r w:rsidRPr="00BA5D7F">
        <w:rPr>
          <w:rFonts w:cstheme="minorHAnsi"/>
        </w:rPr>
        <w:t>Operating Systems</w:t>
      </w:r>
      <w:r w:rsidRPr="00BA5D7F">
        <w:rPr>
          <w:rFonts w:cstheme="minorHAnsi"/>
        </w:rPr>
        <w:tab/>
        <w:t>:</w:t>
      </w:r>
      <w:r w:rsidRPr="00BA5D7F">
        <w:rPr>
          <w:rFonts w:cstheme="minorHAnsi"/>
        </w:rPr>
        <w:tab/>
        <w:t>Windows server2013/NT 4.0/XP/</w:t>
      </w:r>
      <w:r w:rsidR="00DB6299" w:rsidRPr="00BA5D7F">
        <w:rPr>
          <w:rFonts w:cstheme="minorHAnsi"/>
        </w:rPr>
        <w:t>7, Linux</w:t>
      </w:r>
      <w:r w:rsidRPr="00BA5D7F">
        <w:rPr>
          <w:rFonts w:cstheme="minorHAnsi"/>
        </w:rPr>
        <w:t xml:space="preserve"> </w:t>
      </w:r>
    </w:p>
    <w:p w14:paraId="34AD034E" w14:textId="77777777" w:rsidR="00BA5D7F" w:rsidRPr="00BA5D7F" w:rsidRDefault="00BA5D7F" w:rsidP="00421292">
      <w:pPr>
        <w:tabs>
          <w:tab w:val="left" w:pos="2610"/>
        </w:tabs>
        <w:contextualSpacing/>
        <w:jc w:val="both"/>
        <w:rPr>
          <w:rFonts w:cstheme="minorHAnsi"/>
        </w:rPr>
      </w:pPr>
      <w:r w:rsidRPr="00BA5D7F">
        <w:rPr>
          <w:rFonts w:cstheme="minorHAnsi"/>
        </w:rPr>
        <w:t>Version Control Tool</w:t>
      </w:r>
      <w:r w:rsidRPr="00BA5D7F">
        <w:rPr>
          <w:rFonts w:cstheme="minorHAnsi"/>
        </w:rPr>
        <w:tab/>
        <w:t>:</w:t>
      </w:r>
      <w:r w:rsidRPr="00BA5D7F">
        <w:rPr>
          <w:rFonts w:cstheme="minorHAnsi"/>
        </w:rPr>
        <w:tab/>
        <w:t>SVN, Git, TFS, VSS</w:t>
      </w:r>
    </w:p>
    <w:p w14:paraId="6C648DFE" w14:textId="30349471" w:rsidR="00BA5D7F" w:rsidRPr="00BA5D7F" w:rsidRDefault="00BA5D7F" w:rsidP="00421292">
      <w:pPr>
        <w:tabs>
          <w:tab w:val="left" w:pos="2610"/>
        </w:tabs>
        <w:contextualSpacing/>
        <w:jc w:val="both"/>
        <w:rPr>
          <w:rFonts w:cstheme="minorHAnsi"/>
        </w:rPr>
      </w:pPr>
      <w:r w:rsidRPr="00BA5D7F">
        <w:rPr>
          <w:rFonts w:cstheme="minorHAnsi"/>
        </w:rPr>
        <w:t>IDE tools</w:t>
      </w:r>
      <w:r w:rsidRPr="00BA5D7F">
        <w:rPr>
          <w:rFonts w:cstheme="minorHAnsi"/>
        </w:rPr>
        <w:tab/>
        <w:t>:</w:t>
      </w:r>
      <w:r w:rsidRPr="00BA5D7F">
        <w:rPr>
          <w:rFonts w:cstheme="minorHAnsi"/>
        </w:rPr>
        <w:tab/>
        <w:t>Microsoft Visual Studio 2008 – 20</w:t>
      </w:r>
      <w:r w:rsidR="001E64C0">
        <w:rPr>
          <w:rFonts w:cstheme="minorHAnsi"/>
        </w:rPr>
        <w:t>22</w:t>
      </w:r>
      <w:r w:rsidR="005D38D4">
        <w:rPr>
          <w:rFonts w:cstheme="minorHAnsi"/>
        </w:rPr>
        <w:t xml:space="preserve">, IntelliJ, </w:t>
      </w:r>
      <w:r w:rsidR="00CA086F" w:rsidRPr="00CA086F">
        <w:rPr>
          <w:rFonts w:cstheme="minorHAnsi"/>
        </w:rPr>
        <w:t>Apache NetBeans</w:t>
      </w:r>
    </w:p>
    <w:p w14:paraId="68A82E20" w14:textId="07BFEA6C" w:rsidR="00BA5D7F" w:rsidRDefault="00BA5D7F" w:rsidP="00421292">
      <w:pPr>
        <w:tabs>
          <w:tab w:val="left" w:pos="2610"/>
        </w:tabs>
        <w:contextualSpacing/>
        <w:jc w:val="both"/>
        <w:rPr>
          <w:rFonts w:cstheme="minorHAnsi"/>
        </w:rPr>
      </w:pPr>
      <w:r w:rsidRPr="00BA5D7F">
        <w:rPr>
          <w:rFonts w:cstheme="minorHAnsi"/>
        </w:rPr>
        <w:t>Report Tools</w:t>
      </w:r>
      <w:r w:rsidRPr="00BA5D7F">
        <w:rPr>
          <w:rFonts w:cstheme="minorHAnsi"/>
        </w:rPr>
        <w:tab/>
        <w:t>:</w:t>
      </w:r>
      <w:r w:rsidRPr="00BA5D7F">
        <w:rPr>
          <w:rFonts w:cstheme="minorHAnsi"/>
        </w:rPr>
        <w:tab/>
        <w:t xml:space="preserve">Crystal Reports for .NET, </w:t>
      </w:r>
      <w:r w:rsidR="00974357">
        <w:rPr>
          <w:rFonts w:cstheme="minorHAnsi"/>
        </w:rPr>
        <w:t>MS</w:t>
      </w:r>
      <w:r w:rsidRPr="00BA5D7F">
        <w:rPr>
          <w:rFonts w:cstheme="minorHAnsi"/>
        </w:rPr>
        <w:t>SQL Reporting Services</w:t>
      </w:r>
    </w:p>
    <w:p w14:paraId="16FE6E59" w14:textId="19EDA86E" w:rsidR="00700D63" w:rsidRPr="00BA5D7F" w:rsidRDefault="00700D63" w:rsidP="00421292">
      <w:pPr>
        <w:tabs>
          <w:tab w:val="left" w:pos="2610"/>
        </w:tabs>
        <w:contextualSpacing/>
        <w:jc w:val="both"/>
        <w:rPr>
          <w:rFonts w:cstheme="minorHAnsi"/>
        </w:rPr>
      </w:pPr>
      <w:r>
        <w:rPr>
          <w:rFonts w:cstheme="minorHAnsi"/>
        </w:rPr>
        <w:t>Data M</w:t>
      </w:r>
      <w:r w:rsidRPr="00700D63">
        <w:rPr>
          <w:rFonts w:cstheme="minorHAnsi"/>
        </w:rPr>
        <w:t>igration</w:t>
      </w:r>
      <w:r>
        <w:rPr>
          <w:rFonts w:cstheme="minorHAnsi"/>
        </w:rPr>
        <w:tab/>
        <w:t>:</w:t>
      </w:r>
      <w:r>
        <w:rPr>
          <w:rFonts w:cstheme="minorHAnsi"/>
        </w:rPr>
        <w:tab/>
      </w:r>
      <w:r w:rsidR="00974357">
        <w:rPr>
          <w:rFonts w:cstheme="minorHAnsi"/>
        </w:rPr>
        <w:t>MS</w:t>
      </w:r>
      <w:r w:rsidRPr="00700D63">
        <w:rPr>
          <w:rFonts w:cstheme="minorHAnsi"/>
        </w:rPr>
        <w:t>SQL Server Integration Services (SSIS)</w:t>
      </w:r>
    </w:p>
    <w:p w14:paraId="39DC1550" w14:textId="77777777" w:rsidR="00BA5D7F" w:rsidRPr="00BA5D7F" w:rsidRDefault="00BA5D7F" w:rsidP="00421292">
      <w:pPr>
        <w:tabs>
          <w:tab w:val="left" w:pos="2610"/>
        </w:tabs>
        <w:contextualSpacing/>
        <w:jc w:val="both"/>
        <w:rPr>
          <w:rFonts w:cstheme="minorHAnsi"/>
        </w:rPr>
      </w:pPr>
      <w:r w:rsidRPr="00BA5D7F">
        <w:rPr>
          <w:rFonts w:cstheme="minorHAnsi"/>
        </w:rPr>
        <w:t>Project Management Tool</w:t>
      </w:r>
      <w:r w:rsidRPr="00BA5D7F">
        <w:rPr>
          <w:rFonts w:cstheme="minorHAnsi"/>
        </w:rPr>
        <w:tab/>
        <w:t>:</w:t>
      </w:r>
      <w:r w:rsidRPr="00BA5D7F">
        <w:rPr>
          <w:rFonts w:cstheme="minorHAnsi"/>
        </w:rPr>
        <w:tab/>
        <w:t>Jira</w:t>
      </w:r>
    </w:p>
    <w:p w14:paraId="4B2A74C1" w14:textId="536708BC" w:rsidR="00BA5D7F" w:rsidRDefault="00BA5D7F" w:rsidP="00421292">
      <w:pPr>
        <w:tabs>
          <w:tab w:val="left" w:pos="2610"/>
        </w:tabs>
        <w:contextualSpacing/>
        <w:jc w:val="both"/>
        <w:rPr>
          <w:rFonts w:cstheme="minorHAnsi"/>
        </w:rPr>
      </w:pPr>
      <w:r w:rsidRPr="00BA5D7F">
        <w:rPr>
          <w:rFonts w:cstheme="minorHAnsi"/>
        </w:rPr>
        <w:t>Code Review</w:t>
      </w:r>
      <w:r w:rsidRPr="00BA5D7F">
        <w:rPr>
          <w:rFonts w:cstheme="minorHAnsi"/>
        </w:rPr>
        <w:tab/>
        <w:t>:</w:t>
      </w:r>
      <w:r w:rsidRPr="00BA5D7F">
        <w:rPr>
          <w:rFonts w:cstheme="minorHAnsi"/>
        </w:rPr>
        <w:tab/>
        <w:t>Gerrit</w:t>
      </w:r>
      <w:r w:rsidR="00187E0C">
        <w:rPr>
          <w:rFonts w:cstheme="minorHAnsi"/>
        </w:rPr>
        <w:t xml:space="preserve">, </w:t>
      </w:r>
      <w:r w:rsidR="00187E0C" w:rsidRPr="00187E0C">
        <w:rPr>
          <w:rFonts w:cstheme="minorHAnsi"/>
        </w:rPr>
        <w:t>SonarQube</w:t>
      </w:r>
      <w:r w:rsidRPr="00BA5D7F">
        <w:rPr>
          <w:rFonts w:cstheme="minorHAnsi"/>
        </w:rPr>
        <w:tab/>
      </w:r>
    </w:p>
    <w:p w14:paraId="47E3E3E5" w14:textId="379B2BCB" w:rsidR="009D0E10" w:rsidRPr="00BA5D7F" w:rsidRDefault="009D0E10" w:rsidP="00421292">
      <w:pPr>
        <w:tabs>
          <w:tab w:val="left" w:pos="2610"/>
        </w:tabs>
        <w:contextualSpacing/>
        <w:jc w:val="both"/>
        <w:rPr>
          <w:rFonts w:cstheme="minorHAnsi"/>
        </w:rPr>
      </w:pPr>
      <w:r>
        <w:rPr>
          <w:rFonts w:cstheme="minorHAnsi"/>
        </w:rPr>
        <w:t>BRE Tool</w:t>
      </w:r>
      <w:r>
        <w:rPr>
          <w:rFonts w:cstheme="minorHAnsi"/>
        </w:rPr>
        <w:tab/>
      </w:r>
      <w:r w:rsidR="004D3CF4">
        <w:rPr>
          <w:rFonts w:cstheme="minorHAnsi"/>
        </w:rPr>
        <w:t>:</w:t>
      </w:r>
      <w:r w:rsidR="004D3CF4">
        <w:rPr>
          <w:rFonts w:cstheme="minorHAnsi"/>
        </w:rPr>
        <w:tab/>
        <w:t xml:space="preserve"> NRules</w:t>
      </w:r>
    </w:p>
    <w:p w14:paraId="36CDF006" w14:textId="7F37A3A1" w:rsidR="00BA5D7F" w:rsidRPr="006A54D0" w:rsidRDefault="00BA5D7F" w:rsidP="00421292">
      <w:pPr>
        <w:tabs>
          <w:tab w:val="left" w:pos="2610"/>
        </w:tabs>
        <w:contextualSpacing/>
        <w:jc w:val="both"/>
        <w:rPr>
          <w:rFonts w:cstheme="minorHAnsi"/>
          <w:b/>
        </w:rPr>
      </w:pPr>
      <w:r w:rsidRPr="00BA5D7F">
        <w:rPr>
          <w:rFonts w:cstheme="minorHAnsi"/>
        </w:rPr>
        <w:t>Project Tool</w:t>
      </w:r>
      <w:r w:rsidRPr="00BA5D7F">
        <w:rPr>
          <w:rFonts w:cstheme="minorHAnsi"/>
        </w:rPr>
        <w:tab/>
        <w:t>:</w:t>
      </w:r>
      <w:r w:rsidRPr="006A54D0">
        <w:rPr>
          <w:rFonts w:cstheme="minorHAnsi"/>
          <w:b/>
        </w:rPr>
        <w:tab/>
      </w:r>
      <w:r w:rsidRPr="00873480">
        <w:rPr>
          <w:rFonts w:cstheme="minorHAnsi"/>
        </w:rPr>
        <w:t>Visio, Microsoft Office Project</w:t>
      </w:r>
    </w:p>
    <w:p w14:paraId="157DDCD7" w14:textId="77777777" w:rsidR="001730EE" w:rsidRDefault="001730EE" w:rsidP="00421292">
      <w:pPr>
        <w:contextualSpacing/>
        <w:jc w:val="both"/>
        <w:rPr>
          <w:rFonts w:cstheme="minorHAnsi"/>
          <w:b/>
        </w:rPr>
      </w:pPr>
    </w:p>
    <w:p w14:paraId="075CD5EF" w14:textId="7E8C1EA3" w:rsidR="00E53FCF" w:rsidRDefault="00BD0D2A" w:rsidP="00421292">
      <w:pPr>
        <w:contextualSpacing/>
        <w:jc w:val="both"/>
        <w:rPr>
          <w:rFonts w:cstheme="minorHAnsi"/>
          <w:b/>
        </w:rPr>
      </w:pPr>
      <w:r w:rsidRPr="00BD0D2A">
        <w:rPr>
          <w:rFonts w:cstheme="minorHAnsi"/>
          <w:b/>
        </w:rPr>
        <w:t>Professional Experience:</w:t>
      </w:r>
    </w:p>
    <w:p w14:paraId="375D526A" w14:textId="77777777" w:rsidR="003C3350" w:rsidRDefault="003C3350" w:rsidP="00421292">
      <w:pPr>
        <w:contextualSpacing/>
        <w:jc w:val="both"/>
        <w:rPr>
          <w:rFonts w:cstheme="minorHAnsi"/>
          <w:b/>
        </w:rPr>
      </w:pPr>
    </w:p>
    <w:p w14:paraId="093993AF" w14:textId="77777777" w:rsidR="00972143" w:rsidRDefault="00972143" w:rsidP="00972143">
      <w:pPr>
        <w:contextualSpacing/>
        <w:jc w:val="both"/>
        <w:rPr>
          <w:rFonts w:cstheme="minorHAnsi"/>
          <w:b/>
        </w:rPr>
      </w:pPr>
      <w:bookmarkStart w:id="10" w:name="_Hlk183067577"/>
      <w:r w:rsidRPr="008F64EB">
        <w:rPr>
          <w:rFonts w:cstheme="minorHAnsi"/>
          <w:b/>
        </w:rPr>
        <w:t>Persistent Systems</w:t>
      </w:r>
    </w:p>
    <w:p w14:paraId="00E35421" w14:textId="77777777" w:rsidR="00972143" w:rsidRDefault="00972143" w:rsidP="00972143">
      <w:pPr>
        <w:contextualSpacing/>
        <w:jc w:val="both"/>
        <w:rPr>
          <w:rFonts w:cstheme="minorHAnsi"/>
          <w:b/>
        </w:rPr>
      </w:pPr>
      <w:r>
        <w:rPr>
          <w:rFonts w:cstheme="minorHAnsi"/>
          <w:b/>
        </w:rPr>
        <w:t>Meditrac</w:t>
      </w:r>
    </w:p>
    <w:p w14:paraId="2C1F2844" w14:textId="77777777" w:rsidR="00972143" w:rsidRDefault="00972143" w:rsidP="00972143">
      <w:pPr>
        <w:contextualSpacing/>
        <w:jc w:val="both"/>
        <w:rPr>
          <w:rFonts w:cstheme="minorHAnsi"/>
          <w:b/>
        </w:rPr>
      </w:pPr>
      <w:r>
        <w:rPr>
          <w:rFonts w:cstheme="minorHAnsi"/>
          <w:b/>
        </w:rPr>
        <w:t>IEHP (Client)</w:t>
      </w:r>
    </w:p>
    <w:p w14:paraId="42588DF9" w14:textId="77777777" w:rsidR="00972143" w:rsidRDefault="00972143" w:rsidP="00972143">
      <w:pPr>
        <w:contextualSpacing/>
        <w:jc w:val="both"/>
        <w:rPr>
          <w:rFonts w:cstheme="minorHAnsi"/>
          <w:b/>
        </w:rPr>
      </w:pPr>
      <w:r>
        <w:rPr>
          <w:rFonts w:cstheme="minorHAnsi"/>
          <w:b/>
        </w:rPr>
        <w:t>R</w:t>
      </w:r>
      <w:r w:rsidRPr="00627BBD">
        <w:rPr>
          <w:rFonts w:cstheme="minorHAnsi"/>
          <w:b/>
        </w:rPr>
        <w:t xml:space="preserve">ancho </w:t>
      </w:r>
      <w:r>
        <w:rPr>
          <w:rFonts w:cstheme="minorHAnsi"/>
          <w:b/>
        </w:rPr>
        <w:t>C</w:t>
      </w:r>
      <w:r w:rsidRPr="00627BBD">
        <w:rPr>
          <w:rFonts w:cstheme="minorHAnsi"/>
          <w:b/>
        </w:rPr>
        <w:t>ucamonga</w:t>
      </w:r>
      <w:r>
        <w:rPr>
          <w:rFonts w:cstheme="minorHAnsi"/>
          <w:b/>
        </w:rPr>
        <w:t>, CA</w:t>
      </w:r>
    </w:p>
    <w:p w14:paraId="5A4B638F" w14:textId="19AB8ACF" w:rsidR="00972143" w:rsidRDefault="005F3968" w:rsidP="00972143">
      <w:pPr>
        <w:spacing w:after="0"/>
        <w:contextualSpacing/>
        <w:jc w:val="both"/>
        <w:rPr>
          <w:rFonts w:cstheme="minorHAnsi"/>
          <w:b/>
        </w:rPr>
      </w:pPr>
      <w:r>
        <w:rPr>
          <w:rFonts w:cstheme="minorHAnsi"/>
          <w:b/>
        </w:rPr>
        <w:t>Project Lead</w:t>
      </w:r>
      <w:r w:rsidR="00972143">
        <w:rPr>
          <w:rFonts w:cstheme="minorHAnsi"/>
          <w:b/>
        </w:rPr>
        <w:t xml:space="preserve"> / Sr.Net</w:t>
      </w:r>
      <w:r w:rsidR="00614F86">
        <w:rPr>
          <w:rFonts w:cstheme="minorHAnsi"/>
          <w:b/>
        </w:rPr>
        <w:t xml:space="preserve"> Full Stack </w:t>
      </w:r>
      <w:r w:rsidR="00972143" w:rsidRPr="00230FB9">
        <w:rPr>
          <w:rFonts w:cstheme="minorHAnsi"/>
          <w:b/>
        </w:rPr>
        <w:t xml:space="preserve">Developer </w:t>
      </w:r>
    </w:p>
    <w:p w14:paraId="77008218" w14:textId="51F0B6C9" w:rsidR="00972143" w:rsidRDefault="00972143" w:rsidP="00972143">
      <w:pPr>
        <w:spacing w:after="0"/>
        <w:contextualSpacing/>
        <w:jc w:val="both"/>
        <w:rPr>
          <w:rFonts w:cstheme="minorHAnsi"/>
          <w:b/>
        </w:rPr>
      </w:pPr>
      <w:r>
        <w:rPr>
          <w:rFonts w:cstheme="minorHAnsi"/>
          <w:b/>
        </w:rPr>
        <w:t xml:space="preserve">January 2024 – </w:t>
      </w:r>
      <w:r w:rsidR="000A418F">
        <w:rPr>
          <w:rFonts w:cstheme="minorHAnsi"/>
          <w:b/>
        </w:rPr>
        <w:t>March</w:t>
      </w:r>
      <w:r w:rsidR="006A26DC">
        <w:rPr>
          <w:rFonts w:cstheme="minorHAnsi"/>
          <w:b/>
        </w:rPr>
        <w:t xml:space="preserve"> 2025</w:t>
      </w:r>
    </w:p>
    <w:p w14:paraId="698BD9BD" w14:textId="77777777" w:rsidR="00972143" w:rsidRPr="00627BBD" w:rsidRDefault="00972143" w:rsidP="00972143">
      <w:pPr>
        <w:contextualSpacing/>
        <w:jc w:val="both"/>
        <w:rPr>
          <w:rFonts w:cstheme="minorHAnsi"/>
          <w:bCs/>
        </w:rPr>
      </w:pPr>
      <w:r w:rsidRPr="00627BBD">
        <w:rPr>
          <w:rFonts w:cstheme="minorHAnsi"/>
          <w:bCs/>
        </w:rPr>
        <w:t>Meditrac</w:t>
      </w:r>
      <w:r>
        <w:rPr>
          <w:rFonts w:cstheme="minorHAnsi"/>
          <w:bCs/>
        </w:rPr>
        <w:t xml:space="preserve"> is a provider management system which manages the network and non-network provider contract, contract mapping, specialties etc. </w:t>
      </w:r>
      <w:r w:rsidRPr="00627BBD">
        <w:rPr>
          <w:rFonts w:cstheme="minorHAnsi"/>
          <w:bCs/>
        </w:rPr>
        <w:t>Meditrac</w:t>
      </w:r>
      <w:r>
        <w:rPr>
          <w:rFonts w:cstheme="minorHAnsi"/>
          <w:bCs/>
        </w:rPr>
        <w:t xml:space="preserve"> system helps to manage the IEHP providers mapping for the members. </w:t>
      </w:r>
      <w:r w:rsidRPr="00EA2BDC">
        <w:rPr>
          <w:rFonts w:cstheme="minorHAnsi"/>
          <w:bCs/>
        </w:rPr>
        <w:t xml:space="preserve">The organizational role must be used in conjunction with the functional role.  </w:t>
      </w:r>
    </w:p>
    <w:p w14:paraId="352D0DCA" w14:textId="77777777" w:rsidR="00972143" w:rsidRDefault="00972143" w:rsidP="00972143">
      <w:pPr>
        <w:spacing w:after="0"/>
        <w:contextualSpacing/>
        <w:jc w:val="both"/>
        <w:rPr>
          <w:rFonts w:cstheme="minorHAnsi"/>
        </w:rPr>
      </w:pPr>
      <w:r w:rsidRPr="00BA5D7F">
        <w:rPr>
          <w:rFonts w:cstheme="minorHAnsi"/>
          <w:b/>
        </w:rPr>
        <w:t>Responsibilities:</w:t>
      </w:r>
    </w:p>
    <w:p w14:paraId="1C76C7F7" w14:textId="77777777" w:rsidR="00972143" w:rsidRDefault="00972143" w:rsidP="00972143">
      <w:pPr>
        <w:pStyle w:val="ListParagraph"/>
        <w:numPr>
          <w:ilvl w:val="0"/>
          <w:numId w:val="3"/>
        </w:numPr>
        <w:spacing w:after="0"/>
        <w:jc w:val="both"/>
        <w:rPr>
          <w:rFonts w:cstheme="minorHAnsi"/>
        </w:rPr>
      </w:pPr>
      <w:r w:rsidRPr="00B91907">
        <w:rPr>
          <w:rFonts w:cstheme="minorHAnsi"/>
        </w:rPr>
        <w:t>Analyze the business requirement and prepare the technical specification document.</w:t>
      </w:r>
    </w:p>
    <w:p w14:paraId="13E21072" w14:textId="77777777" w:rsidR="00972143" w:rsidRDefault="00972143" w:rsidP="00972143">
      <w:pPr>
        <w:pStyle w:val="ListParagraph"/>
        <w:numPr>
          <w:ilvl w:val="0"/>
          <w:numId w:val="3"/>
        </w:numPr>
        <w:spacing w:after="0"/>
        <w:jc w:val="both"/>
        <w:rPr>
          <w:rFonts w:cstheme="minorHAnsi"/>
        </w:rPr>
      </w:pPr>
      <w:r>
        <w:rPr>
          <w:rFonts w:cstheme="minorHAnsi"/>
        </w:rPr>
        <w:t xml:space="preserve">Working on </w:t>
      </w:r>
      <w:r w:rsidRPr="00D738CA">
        <w:rPr>
          <w:rFonts w:cstheme="minorHAnsi"/>
        </w:rPr>
        <w:t>Agile, Scrum and Kanban</w:t>
      </w:r>
      <w:r>
        <w:rPr>
          <w:rFonts w:cstheme="minorHAnsi"/>
        </w:rPr>
        <w:t xml:space="preserve"> development methodology. </w:t>
      </w:r>
    </w:p>
    <w:p w14:paraId="629DA45A" w14:textId="2DAC5D8B" w:rsidR="00972143" w:rsidRDefault="00D459A7" w:rsidP="00972143">
      <w:pPr>
        <w:pStyle w:val="ListParagraph"/>
        <w:numPr>
          <w:ilvl w:val="0"/>
          <w:numId w:val="3"/>
        </w:numPr>
        <w:spacing w:after="0"/>
        <w:jc w:val="both"/>
        <w:rPr>
          <w:rFonts w:cstheme="minorHAnsi"/>
        </w:rPr>
      </w:pPr>
      <w:r w:rsidRPr="00D459A7">
        <w:rPr>
          <w:rFonts w:cstheme="minorHAnsi"/>
        </w:rPr>
        <w:t>Moderniz</w:t>
      </w:r>
      <w:r>
        <w:rPr>
          <w:rFonts w:cstheme="minorHAnsi"/>
        </w:rPr>
        <w:t xml:space="preserve">ing </w:t>
      </w:r>
      <w:r w:rsidR="00972143" w:rsidRPr="005A4FD0">
        <w:rPr>
          <w:rFonts w:cstheme="minorHAnsi"/>
        </w:rPr>
        <w:t>the legacy system to .Net 6 and asp.net Rest Api using</w:t>
      </w:r>
      <w:r w:rsidR="00972143">
        <w:rPr>
          <w:rFonts w:cstheme="minorHAnsi"/>
        </w:rPr>
        <w:t xml:space="preserve"> </w:t>
      </w:r>
      <w:r w:rsidR="00330B9E">
        <w:rPr>
          <w:rFonts w:cstheme="minorHAnsi"/>
        </w:rPr>
        <w:t>Asp</w:t>
      </w:r>
      <w:r w:rsidR="00972143" w:rsidRPr="005A4FD0">
        <w:rPr>
          <w:rFonts w:cstheme="minorHAnsi"/>
        </w:rPr>
        <w:t>.Net</w:t>
      </w:r>
      <w:r w:rsidR="00330B9E">
        <w:rPr>
          <w:rFonts w:cstheme="minorHAnsi"/>
        </w:rPr>
        <w:t xml:space="preserve"> Rest Api</w:t>
      </w:r>
      <w:r w:rsidR="00972143" w:rsidRPr="005A4FD0">
        <w:rPr>
          <w:rFonts w:cstheme="minorHAnsi"/>
        </w:rPr>
        <w:t xml:space="preserve"> and Json.NET to implement REST style architecture.</w:t>
      </w:r>
    </w:p>
    <w:p w14:paraId="0BA3352A" w14:textId="701EE932" w:rsidR="00972143" w:rsidRDefault="00972143" w:rsidP="00972143">
      <w:pPr>
        <w:pStyle w:val="ListParagraph"/>
        <w:numPr>
          <w:ilvl w:val="0"/>
          <w:numId w:val="3"/>
        </w:numPr>
        <w:spacing w:after="0"/>
        <w:jc w:val="both"/>
        <w:rPr>
          <w:rFonts w:cstheme="minorHAnsi"/>
        </w:rPr>
      </w:pPr>
      <w:r>
        <w:rPr>
          <w:rFonts w:cstheme="minorHAnsi"/>
        </w:rPr>
        <w:lastRenderedPageBreak/>
        <w:t>Implementing</w:t>
      </w:r>
      <w:r w:rsidRPr="00D0507B">
        <w:rPr>
          <w:rFonts w:cstheme="minorHAnsi"/>
        </w:rPr>
        <w:t xml:space="preserve"> single-page </w:t>
      </w:r>
      <w:r>
        <w:rPr>
          <w:rFonts w:cstheme="minorHAnsi"/>
        </w:rPr>
        <w:t xml:space="preserve">UI </w:t>
      </w:r>
      <w:r w:rsidRPr="005A4FD0">
        <w:rPr>
          <w:rFonts w:cstheme="minorHAnsi"/>
        </w:rPr>
        <w:t>architecture</w:t>
      </w:r>
      <w:r w:rsidRPr="00D0507B">
        <w:rPr>
          <w:rFonts w:cstheme="minorHAnsi"/>
        </w:rPr>
        <w:t xml:space="preserve"> with</w:t>
      </w:r>
      <w:r w:rsidR="006A26DC">
        <w:rPr>
          <w:rFonts w:cstheme="minorHAnsi"/>
        </w:rPr>
        <w:t xml:space="preserve"> Telerik Kendo UI and </w:t>
      </w:r>
      <w:r w:rsidRPr="00D0507B">
        <w:rPr>
          <w:rFonts w:cstheme="minorHAnsi"/>
        </w:rPr>
        <w:t>Angular</w:t>
      </w:r>
      <w:r>
        <w:rPr>
          <w:rFonts w:cstheme="minorHAnsi"/>
        </w:rPr>
        <w:t xml:space="preserve"> 14</w:t>
      </w:r>
      <w:r w:rsidRPr="00D0507B">
        <w:rPr>
          <w:rFonts w:cstheme="minorHAnsi"/>
        </w:rPr>
        <w:t xml:space="preserve"> UI framework to </w:t>
      </w:r>
      <w:r>
        <w:rPr>
          <w:rFonts w:cstheme="minorHAnsi"/>
        </w:rPr>
        <w:t xml:space="preserve">migrate </w:t>
      </w:r>
      <w:r w:rsidRPr="005A4FD0">
        <w:rPr>
          <w:rFonts w:cstheme="minorHAnsi"/>
        </w:rPr>
        <w:t>the legacy system</w:t>
      </w:r>
      <w:r>
        <w:rPr>
          <w:rFonts w:cstheme="minorHAnsi"/>
        </w:rPr>
        <w:t xml:space="preserve"> complex UI</w:t>
      </w:r>
      <w:r w:rsidRPr="00D0507B">
        <w:rPr>
          <w:rFonts w:cstheme="minorHAnsi"/>
        </w:rPr>
        <w:t>.</w:t>
      </w:r>
    </w:p>
    <w:p w14:paraId="0F3B4714" w14:textId="77777777" w:rsidR="00972143" w:rsidRPr="00D0507B" w:rsidRDefault="00972143" w:rsidP="00972143">
      <w:pPr>
        <w:pStyle w:val="ListParagraph"/>
        <w:numPr>
          <w:ilvl w:val="0"/>
          <w:numId w:val="3"/>
        </w:numPr>
        <w:spacing w:after="0"/>
        <w:jc w:val="both"/>
        <w:rPr>
          <w:rFonts w:cstheme="minorHAnsi"/>
        </w:rPr>
      </w:pPr>
      <w:r>
        <w:rPr>
          <w:rFonts w:cstheme="minorHAnsi"/>
        </w:rPr>
        <w:t xml:space="preserve">Good experience in designing </w:t>
      </w:r>
      <w:r w:rsidRPr="00B91907">
        <w:rPr>
          <w:rFonts w:cstheme="minorHAnsi"/>
        </w:rPr>
        <w:t>the required</w:t>
      </w:r>
      <w:r>
        <w:rPr>
          <w:rFonts w:cstheme="minorHAnsi"/>
        </w:rPr>
        <w:t xml:space="preserve"> UI compounds using Angular 14 with Typescript.</w:t>
      </w:r>
    </w:p>
    <w:p w14:paraId="7022944B" w14:textId="77777777" w:rsidR="00972143" w:rsidRDefault="00972143" w:rsidP="00972143">
      <w:pPr>
        <w:pStyle w:val="ListParagraph"/>
        <w:numPr>
          <w:ilvl w:val="0"/>
          <w:numId w:val="3"/>
        </w:numPr>
        <w:spacing w:after="0"/>
        <w:jc w:val="both"/>
        <w:rPr>
          <w:rFonts w:cstheme="minorHAnsi"/>
        </w:rPr>
      </w:pPr>
      <w:r>
        <w:rPr>
          <w:rFonts w:cstheme="minorHAnsi"/>
        </w:rPr>
        <w:t xml:space="preserve">Using OOPS and SOLID principle to refactor the code for more maintainability. </w:t>
      </w:r>
    </w:p>
    <w:p w14:paraId="799FECC4" w14:textId="77777777" w:rsidR="00972143" w:rsidRDefault="00972143" w:rsidP="00972143">
      <w:pPr>
        <w:pStyle w:val="ListParagraph"/>
        <w:numPr>
          <w:ilvl w:val="0"/>
          <w:numId w:val="3"/>
        </w:numPr>
        <w:spacing w:after="0"/>
        <w:jc w:val="both"/>
        <w:rPr>
          <w:rFonts w:cstheme="minorHAnsi"/>
        </w:rPr>
      </w:pPr>
      <w:r>
        <w:rPr>
          <w:rFonts w:cstheme="minorHAnsi"/>
        </w:rPr>
        <w:t>Creating Web Service API application using C# .Net and Windows Azure Pack.</w:t>
      </w:r>
    </w:p>
    <w:p w14:paraId="074B0E39" w14:textId="35EF1D2C" w:rsidR="00972143" w:rsidRDefault="00972143" w:rsidP="00972143">
      <w:pPr>
        <w:pStyle w:val="ListParagraph"/>
        <w:numPr>
          <w:ilvl w:val="0"/>
          <w:numId w:val="3"/>
        </w:numPr>
        <w:spacing w:after="0"/>
        <w:jc w:val="both"/>
        <w:rPr>
          <w:rFonts w:cstheme="minorHAnsi"/>
        </w:rPr>
      </w:pPr>
      <w:r>
        <w:rPr>
          <w:rFonts w:cstheme="minorHAnsi"/>
        </w:rPr>
        <w:t xml:space="preserve">Worked to </w:t>
      </w:r>
      <w:r w:rsidR="00A22049">
        <w:rPr>
          <w:rFonts w:cstheme="minorHAnsi"/>
        </w:rPr>
        <w:t>m</w:t>
      </w:r>
      <w:r w:rsidR="00A22049" w:rsidRPr="00D459A7">
        <w:rPr>
          <w:rFonts w:cstheme="minorHAnsi"/>
        </w:rPr>
        <w:t>odernize</w:t>
      </w:r>
      <w:r w:rsidR="00A22049">
        <w:rPr>
          <w:rFonts w:cstheme="minorHAnsi"/>
        </w:rPr>
        <w:t xml:space="preserve"> the </w:t>
      </w:r>
      <w:r w:rsidR="00A22049" w:rsidRPr="00E646A4">
        <w:rPr>
          <w:rFonts w:cstheme="minorHAnsi"/>
        </w:rPr>
        <w:t>Services</w:t>
      </w:r>
      <w:r w:rsidR="00A22049">
        <w:rPr>
          <w:rFonts w:cstheme="minorHAnsi"/>
        </w:rPr>
        <w:t xml:space="preserve"> layer to implement </w:t>
      </w:r>
      <w:r w:rsidRPr="00E646A4">
        <w:rPr>
          <w:rFonts w:cstheme="minorHAnsi"/>
        </w:rPr>
        <w:t xml:space="preserve">Asp.net </w:t>
      </w:r>
      <w:r w:rsidR="00A22049">
        <w:rPr>
          <w:rFonts w:cstheme="minorHAnsi"/>
        </w:rPr>
        <w:t>MVC</w:t>
      </w:r>
      <w:r w:rsidR="00A22049" w:rsidRPr="00E646A4">
        <w:rPr>
          <w:rFonts w:cstheme="minorHAnsi"/>
        </w:rPr>
        <w:t xml:space="preserve"> </w:t>
      </w:r>
      <w:r w:rsidRPr="00E646A4">
        <w:rPr>
          <w:rFonts w:cstheme="minorHAnsi"/>
        </w:rPr>
        <w:t>Web Services</w:t>
      </w:r>
      <w:r>
        <w:rPr>
          <w:rFonts w:cstheme="minorHAnsi"/>
        </w:rPr>
        <w:t xml:space="preserve"> </w:t>
      </w:r>
      <w:r w:rsidR="00A22049">
        <w:rPr>
          <w:rFonts w:cstheme="minorHAnsi"/>
        </w:rPr>
        <w:t xml:space="preserve">using </w:t>
      </w:r>
      <w:r>
        <w:rPr>
          <w:rFonts w:cstheme="minorHAnsi"/>
        </w:rPr>
        <w:t xml:space="preserve">.net Core </w:t>
      </w:r>
      <w:r w:rsidR="00A22049">
        <w:rPr>
          <w:rFonts w:cstheme="minorHAnsi"/>
        </w:rPr>
        <w:t>6</w:t>
      </w:r>
      <w:r w:rsidR="00A41170">
        <w:rPr>
          <w:rFonts w:cstheme="minorHAnsi"/>
        </w:rPr>
        <w:t>.</w:t>
      </w:r>
    </w:p>
    <w:p w14:paraId="0CF43DB2" w14:textId="19C610E2" w:rsidR="00A41170" w:rsidRDefault="00A41170" w:rsidP="00972143">
      <w:pPr>
        <w:pStyle w:val="ListParagraph"/>
        <w:numPr>
          <w:ilvl w:val="0"/>
          <w:numId w:val="3"/>
        </w:numPr>
        <w:spacing w:after="0"/>
        <w:jc w:val="both"/>
        <w:rPr>
          <w:rFonts w:cstheme="minorHAnsi"/>
        </w:rPr>
      </w:pPr>
      <w:r>
        <w:rPr>
          <w:rFonts w:cstheme="minorHAnsi"/>
        </w:rPr>
        <w:t xml:space="preserve">Worked with </w:t>
      </w:r>
      <w:r w:rsidRPr="00A41170">
        <w:rPr>
          <w:rFonts w:cstheme="minorHAnsi"/>
        </w:rPr>
        <w:t xml:space="preserve">C# </w:t>
      </w:r>
      <w:r w:rsidR="000A418F" w:rsidRPr="000A418F">
        <w:rPr>
          <w:rFonts w:cstheme="minorHAnsi"/>
        </w:rPr>
        <w:t>.NET HL7.Fhir</w:t>
      </w:r>
      <w:r w:rsidR="000A418F" w:rsidRPr="000A418F">
        <w:rPr>
          <w:rFonts w:cstheme="minorHAnsi"/>
        </w:rPr>
        <w:t xml:space="preserve"> </w:t>
      </w:r>
      <w:r w:rsidRPr="00A41170">
        <w:rPr>
          <w:rFonts w:cstheme="minorHAnsi"/>
        </w:rPr>
        <w:t>for managing Excel documents</w:t>
      </w:r>
      <w:r>
        <w:rPr>
          <w:rFonts w:cstheme="minorHAnsi"/>
        </w:rPr>
        <w:t xml:space="preserve"> </w:t>
      </w:r>
      <w:r w:rsidR="00014DB9" w:rsidRPr="00014DB9">
        <w:rPr>
          <w:rFonts w:cstheme="minorHAnsi"/>
        </w:rPr>
        <w:t>to convert custom healthcare data</w:t>
      </w:r>
      <w:r>
        <w:rPr>
          <w:rFonts w:cstheme="minorHAnsi"/>
        </w:rPr>
        <w:t>.</w:t>
      </w:r>
    </w:p>
    <w:p w14:paraId="3D53535E" w14:textId="4C9A7649" w:rsidR="00A41170" w:rsidRDefault="00A41170" w:rsidP="00972143">
      <w:pPr>
        <w:pStyle w:val="ListParagraph"/>
        <w:numPr>
          <w:ilvl w:val="0"/>
          <w:numId w:val="3"/>
        </w:numPr>
        <w:spacing w:after="0"/>
        <w:jc w:val="both"/>
        <w:rPr>
          <w:rFonts w:cstheme="minorHAnsi"/>
        </w:rPr>
      </w:pPr>
      <w:r w:rsidRPr="00A41170">
        <w:rPr>
          <w:rFonts w:cstheme="minorHAnsi"/>
        </w:rPr>
        <w:t>Utilizing NPOI, you can efficiently manipulate data, add formatting, read existing Excel files, and add formulas</w:t>
      </w:r>
      <w:r>
        <w:rPr>
          <w:rFonts w:cstheme="minorHAnsi"/>
        </w:rPr>
        <w:t>.</w:t>
      </w:r>
    </w:p>
    <w:p w14:paraId="656D4D4A" w14:textId="77777777" w:rsidR="00972143" w:rsidRPr="00087541" w:rsidRDefault="00972143" w:rsidP="00972143">
      <w:pPr>
        <w:pStyle w:val="ListParagraph"/>
        <w:numPr>
          <w:ilvl w:val="0"/>
          <w:numId w:val="3"/>
        </w:numPr>
        <w:spacing w:after="0"/>
        <w:jc w:val="both"/>
        <w:rPr>
          <w:rFonts w:cstheme="minorHAnsi"/>
        </w:rPr>
      </w:pPr>
      <w:r w:rsidRPr="00087541">
        <w:rPr>
          <w:rFonts w:cstheme="minorHAnsi"/>
        </w:rPr>
        <w:t>Developing Batch processing application using Azure Web Jobs.</w:t>
      </w:r>
    </w:p>
    <w:p w14:paraId="2D3AECA5" w14:textId="77777777" w:rsidR="00972143" w:rsidRPr="00807CE0" w:rsidRDefault="00972143" w:rsidP="00972143">
      <w:pPr>
        <w:pStyle w:val="ListParagraph"/>
        <w:numPr>
          <w:ilvl w:val="0"/>
          <w:numId w:val="3"/>
        </w:numPr>
        <w:spacing w:after="0"/>
        <w:jc w:val="both"/>
        <w:rPr>
          <w:rFonts w:cstheme="minorHAnsi"/>
        </w:rPr>
      </w:pPr>
      <w:r>
        <w:rPr>
          <w:rFonts w:cstheme="minorHAnsi"/>
        </w:rPr>
        <w:t xml:space="preserve">Worked with </w:t>
      </w:r>
      <w:r w:rsidRPr="000426C1">
        <w:rPr>
          <w:rFonts w:cstheme="minorHAnsi"/>
        </w:rPr>
        <w:t>Entity Framework</w:t>
      </w:r>
      <w:r>
        <w:rPr>
          <w:rFonts w:cstheme="minorHAnsi"/>
        </w:rPr>
        <w:t xml:space="preserve"> and </w:t>
      </w:r>
      <w:r w:rsidRPr="000426C1">
        <w:rPr>
          <w:rFonts w:cstheme="minorHAnsi"/>
        </w:rPr>
        <w:t>LINQ-to-SQL</w:t>
      </w:r>
      <w:r>
        <w:rPr>
          <w:rFonts w:cstheme="minorHAnsi"/>
        </w:rPr>
        <w:t xml:space="preserve"> to implement ORM.</w:t>
      </w:r>
    </w:p>
    <w:p w14:paraId="48954AD6" w14:textId="77777777" w:rsidR="00972143" w:rsidRPr="00B91907" w:rsidRDefault="00972143" w:rsidP="00972143">
      <w:pPr>
        <w:pStyle w:val="ListParagraph"/>
        <w:numPr>
          <w:ilvl w:val="0"/>
          <w:numId w:val="3"/>
        </w:numPr>
        <w:spacing w:after="0"/>
        <w:jc w:val="both"/>
        <w:rPr>
          <w:rFonts w:cstheme="minorHAnsi"/>
        </w:rPr>
      </w:pPr>
      <w:r w:rsidRPr="00B91907">
        <w:rPr>
          <w:rFonts w:cstheme="minorHAnsi"/>
        </w:rPr>
        <w:t>Coordinating software development process with project owner and development team.</w:t>
      </w:r>
    </w:p>
    <w:p w14:paraId="2264C5DE" w14:textId="77777777" w:rsidR="00972143" w:rsidRPr="00B91907" w:rsidRDefault="00972143" w:rsidP="00972143">
      <w:pPr>
        <w:pStyle w:val="ListParagraph"/>
        <w:numPr>
          <w:ilvl w:val="0"/>
          <w:numId w:val="3"/>
        </w:numPr>
        <w:spacing w:after="0"/>
        <w:jc w:val="both"/>
        <w:rPr>
          <w:rFonts w:cstheme="minorHAnsi"/>
        </w:rPr>
      </w:pPr>
      <w:r w:rsidRPr="00B91907">
        <w:rPr>
          <w:rFonts w:cstheme="minorHAnsi"/>
        </w:rPr>
        <w:t>Analyzing requirements and ma</w:t>
      </w:r>
      <w:r>
        <w:rPr>
          <w:rFonts w:cstheme="minorHAnsi"/>
        </w:rPr>
        <w:t>intaining User Stories/Tasks Using Jira</w:t>
      </w:r>
      <w:r w:rsidRPr="00B91907">
        <w:rPr>
          <w:rFonts w:cstheme="minorHAnsi"/>
        </w:rPr>
        <w:t>.</w:t>
      </w:r>
    </w:p>
    <w:p w14:paraId="0F078C20" w14:textId="77777777" w:rsidR="00972143" w:rsidRDefault="00972143" w:rsidP="00972143">
      <w:pPr>
        <w:pStyle w:val="ListParagraph"/>
        <w:numPr>
          <w:ilvl w:val="0"/>
          <w:numId w:val="3"/>
        </w:numPr>
        <w:spacing w:after="0"/>
        <w:jc w:val="both"/>
        <w:rPr>
          <w:rFonts w:cstheme="minorHAnsi"/>
        </w:rPr>
      </w:pPr>
      <w:r w:rsidRPr="00B91907">
        <w:rPr>
          <w:rFonts w:cstheme="minorHAnsi"/>
        </w:rPr>
        <w:t xml:space="preserve">Participating in </w:t>
      </w:r>
      <w:r>
        <w:rPr>
          <w:rFonts w:cstheme="minorHAnsi"/>
        </w:rPr>
        <w:t xml:space="preserve">Scrum and </w:t>
      </w:r>
      <w:r w:rsidRPr="00B91907">
        <w:rPr>
          <w:rFonts w:cstheme="minorHAnsi"/>
        </w:rPr>
        <w:t>Review meetings.</w:t>
      </w:r>
    </w:p>
    <w:p w14:paraId="2F975D20" w14:textId="77777777" w:rsidR="00972143" w:rsidRPr="00141125" w:rsidRDefault="00972143" w:rsidP="00972143">
      <w:pPr>
        <w:pStyle w:val="ListParagraph"/>
        <w:numPr>
          <w:ilvl w:val="0"/>
          <w:numId w:val="3"/>
        </w:numPr>
        <w:spacing w:after="0"/>
        <w:jc w:val="both"/>
        <w:rPr>
          <w:rFonts w:cstheme="minorHAnsi"/>
        </w:rPr>
      </w:pPr>
      <w:r w:rsidRPr="00141125">
        <w:rPr>
          <w:rFonts w:ascii="Calibri" w:eastAsia="Calibri" w:hAnsi="Calibri" w:cs="Calibri"/>
          <w:color w:val="000000"/>
        </w:rPr>
        <w:t>Developed backend solutions to integrate several Oracle using SQL and PLSql.</w:t>
      </w:r>
    </w:p>
    <w:p w14:paraId="5CDC62A0" w14:textId="77777777" w:rsidR="00972143" w:rsidRDefault="00972143" w:rsidP="00972143">
      <w:pPr>
        <w:pStyle w:val="ListParagraph"/>
        <w:numPr>
          <w:ilvl w:val="0"/>
          <w:numId w:val="3"/>
        </w:numPr>
        <w:spacing w:after="0"/>
        <w:jc w:val="both"/>
        <w:rPr>
          <w:rFonts w:cstheme="minorHAnsi"/>
        </w:rPr>
      </w:pPr>
      <w:r w:rsidRPr="00F26303">
        <w:rPr>
          <w:rFonts w:cstheme="minorHAnsi"/>
        </w:rPr>
        <w:t>Working with complex objects using</w:t>
      </w:r>
      <w:r>
        <w:rPr>
          <w:rFonts w:cstheme="minorHAnsi"/>
        </w:rPr>
        <w:t xml:space="preserve"> SQL in MS</w:t>
      </w:r>
      <w:r w:rsidRPr="00F26303">
        <w:rPr>
          <w:rFonts w:cstheme="minorHAnsi"/>
        </w:rPr>
        <w:t>SQL Server</w:t>
      </w:r>
      <w:r>
        <w:rPr>
          <w:rFonts w:cstheme="minorHAnsi"/>
        </w:rPr>
        <w:t xml:space="preserve"> 2016.</w:t>
      </w:r>
    </w:p>
    <w:p w14:paraId="0DC07157" w14:textId="77777777" w:rsidR="00972143" w:rsidRPr="00BB1DE6" w:rsidRDefault="00972143" w:rsidP="00972143">
      <w:pPr>
        <w:pStyle w:val="ListParagraph"/>
        <w:numPr>
          <w:ilvl w:val="0"/>
          <w:numId w:val="3"/>
        </w:numPr>
        <w:spacing w:after="0"/>
        <w:jc w:val="both"/>
        <w:rPr>
          <w:rFonts w:cstheme="minorHAnsi"/>
        </w:rPr>
      </w:pPr>
      <w:r w:rsidRPr="00BB1DE6">
        <w:rPr>
          <w:rFonts w:cstheme="minorHAnsi"/>
        </w:rPr>
        <w:t>Working with MS Access Macro to create forms, reports, and controls without writing code in a Visual Basic for Applications (VBA Macro) modules.</w:t>
      </w:r>
    </w:p>
    <w:p w14:paraId="2AC8C896" w14:textId="77777777" w:rsidR="00972143" w:rsidRDefault="00972143" w:rsidP="00972143">
      <w:pPr>
        <w:pStyle w:val="ListParagraph"/>
        <w:numPr>
          <w:ilvl w:val="0"/>
          <w:numId w:val="3"/>
        </w:numPr>
        <w:spacing w:after="0"/>
        <w:jc w:val="both"/>
        <w:rPr>
          <w:rFonts w:cstheme="minorHAnsi"/>
        </w:rPr>
      </w:pPr>
      <w:r>
        <w:rPr>
          <w:rFonts w:cstheme="minorHAnsi"/>
        </w:rPr>
        <w:t xml:space="preserve">Performing SQL query testing using </w:t>
      </w:r>
      <w:r w:rsidRPr="000A1E58">
        <w:rPr>
          <w:rFonts w:cstheme="minorHAnsi"/>
        </w:rPr>
        <w:t>MSTest</w:t>
      </w:r>
      <w:r>
        <w:rPr>
          <w:rFonts w:cstheme="minorHAnsi"/>
        </w:rPr>
        <w:t>.</w:t>
      </w:r>
    </w:p>
    <w:p w14:paraId="3BD7728D" w14:textId="7579E4B2" w:rsidR="00972143" w:rsidRPr="00426D62" w:rsidRDefault="00972143" w:rsidP="00D55FDE">
      <w:pPr>
        <w:pStyle w:val="ListParagraph"/>
        <w:numPr>
          <w:ilvl w:val="0"/>
          <w:numId w:val="3"/>
        </w:numPr>
        <w:spacing w:after="0"/>
        <w:jc w:val="both"/>
        <w:rPr>
          <w:rFonts w:cstheme="minorHAnsi"/>
        </w:rPr>
      </w:pPr>
      <w:r w:rsidRPr="00426D62">
        <w:rPr>
          <w:rFonts w:cstheme="minorHAnsi"/>
        </w:rPr>
        <w:t>Implementing authentication using Aegis and SymQuery.</w:t>
      </w:r>
    </w:p>
    <w:p w14:paraId="53525207" w14:textId="301F25C5" w:rsidR="00972143" w:rsidRDefault="00972143" w:rsidP="00972143">
      <w:pPr>
        <w:contextualSpacing/>
        <w:jc w:val="both"/>
        <w:rPr>
          <w:rFonts w:cstheme="minorHAnsi"/>
          <w:b/>
        </w:rPr>
      </w:pPr>
      <w:r w:rsidRPr="00A3526F">
        <w:rPr>
          <w:rFonts w:cstheme="minorHAnsi"/>
          <w:b/>
        </w:rPr>
        <w:t>Environment:</w:t>
      </w:r>
      <w:r>
        <w:rPr>
          <w:rFonts w:cstheme="minorHAnsi"/>
        </w:rPr>
        <w:t xml:space="preserve"> Html</w:t>
      </w:r>
      <w:r w:rsidRPr="00BA5D7F">
        <w:rPr>
          <w:rFonts w:cstheme="minorHAnsi"/>
        </w:rPr>
        <w:t>5,</w:t>
      </w:r>
      <w:r>
        <w:rPr>
          <w:rFonts w:cstheme="minorHAnsi"/>
        </w:rPr>
        <w:t xml:space="preserve"> Java, </w:t>
      </w:r>
      <w:r w:rsidRPr="00BA5D7F">
        <w:rPr>
          <w:rFonts w:cstheme="minorHAnsi"/>
        </w:rPr>
        <w:t>Asp.Net 4.5,</w:t>
      </w:r>
      <w:r w:rsidRPr="00FC4DD8">
        <w:t xml:space="preserve"> </w:t>
      </w:r>
      <w:r>
        <w:rPr>
          <w:rFonts w:cstheme="minorHAnsi"/>
        </w:rPr>
        <w:t>Asp.net restful JASON</w:t>
      </w:r>
      <w:r w:rsidRPr="00673A91">
        <w:rPr>
          <w:rFonts w:cstheme="minorHAnsi"/>
        </w:rPr>
        <w:t xml:space="preserve"> web service</w:t>
      </w:r>
      <w:r>
        <w:rPr>
          <w:rFonts w:cstheme="minorHAnsi"/>
        </w:rPr>
        <w:t xml:space="preserve">, </w:t>
      </w:r>
      <w:r w:rsidR="000A418F" w:rsidRPr="000A418F">
        <w:rPr>
          <w:rFonts w:cstheme="minorHAnsi"/>
        </w:rPr>
        <w:t xml:space="preserve">.NET </w:t>
      </w:r>
      <w:r w:rsidR="000A418F" w:rsidRPr="000A418F">
        <w:rPr>
          <w:rFonts w:cstheme="minorHAnsi"/>
        </w:rPr>
        <w:t>HL7.Fhir</w:t>
      </w:r>
      <w:r w:rsidR="000A418F">
        <w:rPr>
          <w:rFonts w:cstheme="minorHAnsi"/>
        </w:rPr>
        <w:t>, .net</w:t>
      </w:r>
      <w:r>
        <w:rPr>
          <w:rFonts w:cstheme="minorHAnsi"/>
        </w:rPr>
        <w:t xml:space="preserve"> 6.0</w:t>
      </w:r>
      <w:r w:rsidR="00A41170">
        <w:rPr>
          <w:rFonts w:cstheme="minorHAnsi"/>
        </w:rPr>
        <w:t xml:space="preserve">, </w:t>
      </w:r>
      <w:r w:rsidR="00A41170" w:rsidRPr="00A41170">
        <w:rPr>
          <w:rFonts w:cstheme="minorHAnsi"/>
        </w:rPr>
        <w:t>C# NPOI</w:t>
      </w:r>
      <w:r>
        <w:rPr>
          <w:rFonts w:cstheme="minorHAnsi"/>
        </w:rPr>
        <w:t>, MSSql</w:t>
      </w:r>
      <w:r w:rsidRPr="00BA5D7F">
        <w:rPr>
          <w:rFonts w:cstheme="minorHAnsi"/>
        </w:rPr>
        <w:t xml:space="preserve"> Server 201</w:t>
      </w:r>
      <w:r>
        <w:rPr>
          <w:rFonts w:cstheme="minorHAnsi"/>
        </w:rPr>
        <w:t>9</w:t>
      </w:r>
      <w:r w:rsidRPr="00BA5D7F">
        <w:rPr>
          <w:rFonts w:cstheme="minorHAnsi"/>
        </w:rPr>
        <w:t xml:space="preserve">, </w:t>
      </w:r>
      <w:r>
        <w:rPr>
          <w:rFonts w:cstheme="minorHAnsi"/>
        </w:rPr>
        <w:t>SSIS,</w:t>
      </w:r>
      <w:r w:rsidRPr="00BA5D7F">
        <w:rPr>
          <w:rFonts w:cstheme="minorHAnsi"/>
        </w:rPr>
        <w:t xml:space="preserve"> SSRS 2</w:t>
      </w:r>
      <w:r>
        <w:rPr>
          <w:rFonts w:cstheme="minorHAnsi"/>
        </w:rPr>
        <w:t>019,</w:t>
      </w:r>
      <w:r w:rsidRPr="005029BA">
        <w:rPr>
          <w:rFonts w:cstheme="minorHAnsi"/>
        </w:rPr>
        <w:t xml:space="preserve"> </w:t>
      </w:r>
      <w:r w:rsidRPr="009E684E">
        <w:rPr>
          <w:rFonts w:cstheme="minorHAnsi"/>
        </w:rPr>
        <w:t>NuGet package</w:t>
      </w:r>
      <w:r>
        <w:rPr>
          <w:rFonts w:cstheme="minorHAnsi"/>
        </w:rPr>
        <w:t>,</w:t>
      </w:r>
      <w:r w:rsidRPr="000A1E58">
        <w:rPr>
          <w:rFonts w:cstheme="minorHAnsi"/>
        </w:rPr>
        <w:t xml:space="preserve"> MSTest</w:t>
      </w:r>
      <w:r w:rsidRPr="00A3526F">
        <w:rPr>
          <w:rFonts w:cstheme="minorHAnsi"/>
        </w:rPr>
        <w:t>,</w:t>
      </w:r>
      <w:r>
        <w:rPr>
          <w:rFonts w:cstheme="minorHAnsi"/>
        </w:rPr>
        <w:t xml:space="preserve"> XUnite, MVC 4,</w:t>
      </w:r>
      <w:r w:rsidRPr="006D6514">
        <w:rPr>
          <w:rFonts w:cstheme="minorHAnsi"/>
        </w:rPr>
        <w:t xml:space="preserve"> </w:t>
      </w:r>
      <w:r w:rsidR="006A26DC">
        <w:rPr>
          <w:rFonts w:cstheme="minorHAnsi"/>
        </w:rPr>
        <w:t>Telerik Kendo UI,</w:t>
      </w:r>
      <w:r w:rsidR="00B216A0">
        <w:rPr>
          <w:rFonts w:cstheme="minorHAnsi"/>
        </w:rPr>
        <w:t xml:space="preserve"> </w:t>
      </w:r>
      <w:r w:rsidRPr="00D0507B">
        <w:rPr>
          <w:rFonts w:cstheme="minorHAnsi"/>
        </w:rPr>
        <w:t>Angular</w:t>
      </w:r>
      <w:r>
        <w:rPr>
          <w:rFonts w:cstheme="minorHAnsi"/>
        </w:rPr>
        <w:t xml:space="preserve"> </w:t>
      </w:r>
      <w:r w:rsidR="00EC46BC">
        <w:rPr>
          <w:rFonts w:cstheme="minorHAnsi"/>
        </w:rPr>
        <w:t>14, Entity</w:t>
      </w:r>
      <w:r>
        <w:rPr>
          <w:rFonts w:cstheme="minorHAnsi"/>
        </w:rPr>
        <w:t xml:space="preserve"> Framework, AJAX,</w:t>
      </w:r>
      <w:r w:rsidRPr="000E4FA8">
        <w:rPr>
          <w:rFonts w:cstheme="minorHAnsi"/>
        </w:rPr>
        <w:t xml:space="preserve"> </w:t>
      </w:r>
      <w:r w:rsidRPr="00BA5D7F">
        <w:rPr>
          <w:rFonts w:cstheme="minorHAnsi"/>
        </w:rPr>
        <w:t>jQuery</w:t>
      </w:r>
      <w:r>
        <w:rPr>
          <w:rFonts w:cstheme="minorHAnsi"/>
        </w:rPr>
        <w:t>,</w:t>
      </w:r>
      <w:r w:rsidRPr="00BB5948">
        <w:t xml:space="preserve"> </w:t>
      </w:r>
      <w:r w:rsidRPr="00BB5948">
        <w:rPr>
          <w:rFonts w:cstheme="minorHAnsi"/>
        </w:rPr>
        <w:t>TypeScript</w:t>
      </w:r>
      <w:r>
        <w:rPr>
          <w:rFonts w:cstheme="minorHAnsi"/>
        </w:rPr>
        <w:t xml:space="preserve"> </w:t>
      </w:r>
      <w:r w:rsidRPr="00BA5D7F">
        <w:rPr>
          <w:rFonts w:cstheme="minorHAnsi"/>
        </w:rPr>
        <w:t>and Java script</w:t>
      </w:r>
      <w:r>
        <w:rPr>
          <w:rFonts w:cstheme="minorHAnsi"/>
        </w:rPr>
        <w:t xml:space="preserve">, MS Access </w:t>
      </w:r>
      <w:r w:rsidRPr="006614D7">
        <w:rPr>
          <w:rFonts w:cstheme="minorHAnsi"/>
        </w:rPr>
        <w:t>VBA</w:t>
      </w:r>
      <w:r>
        <w:rPr>
          <w:rFonts w:cstheme="minorHAnsi"/>
        </w:rPr>
        <w:t xml:space="preserve"> Macro.</w:t>
      </w:r>
    </w:p>
    <w:p w14:paraId="3B644D9A" w14:textId="77777777" w:rsidR="00E53FCF" w:rsidRDefault="00E53FCF" w:rsidP="00421292">
      <w:pPr>
        <w:contextualSpacing/>
        <w:jc w:val="both"/>
        <w:rPr>
          <w:rFonts w:cstheme="minorHAnsi"/>
          <w:b/>
        </w:rPr>
      </w:pPr>
    </w:p>
    <w:bookmarkEnd w:id="10"/>
    <w:p w14:paraId="6CEB8B1B" w14:textId="77777777" w:rsidR="00E53FCF" w:rsidRDefault="00E53FCF" w:rsidP="00421292">
      <w:pPr>
        <w:contextualSpacing/>
        <w:jc w:val="both"/>
        <w:rPr>
          <w:rFonts w:cstheme="minorHAnsi"/>
          <w:b/>
        </w:rPr>
      </w:pPr>
    </w:p>
    <w:p w14:paraId="6D287247" w14:textId="1FC84C1D" w:rsidR="00FD1FC0" w:rsidRDefault="00FD1FC0" w:rsidP="00421292">
      <w:pPr>
        <w:contextualSpacing/>
        <w:jc w:val="both"/>
        <w:rPr>
          <w:rFonts w:cstheme="minorHAnsi"/>
          <w:b/>
        </w:rPr>
      </w:pPr>
      <w:r w:rsidRPr="00FD1FC0">
        <w:rPr>
          <w:rFonts w:cstheme="minorHAnsi"/>
          <w:b/>
        </w:rPr>
        <w:t>DIVERSANT LLC</w:t>
      </w:r>
    </w:p>
    <w:p w14:paraId="128DE7D5" w14:textId="7552D676" w:rsidR="00FD1FC0" w:rsidRDefault="00C63A83" w:rsidP="00421292">
      <w:pPr>
        <w:contextualSpacing/>
        <w:jc w:val="both"/>
        <w:rPr>
          <w:rFonts w:cstheme="minorHAnsi"/>
          <w:b/>
        </w:rPr>
      </w:pPr>
      <w:r>
        <w:rPr>
          <w:rFonts w:cstheme="minorHAnsi"/>
          <w:b/>
        </w:rPr>
        <w:t>Symphony Identity Management Business Application (SIMBA)</w:t>
      </w:r>
    </w:p>
    <w:p w14:paraId="2E2072F6" w14:textId="50CAB26D" w:rsidR="00D004B3" w:rsidRDefault="00C83DE2" w:rsidP="00421292">
      <w:pPr>
        <w:spacing w:after="0"/>
        <w:contextualSpacing/>
        <w:jc w:val="both"/>
        <w:rPr>
          <w:rFonts w:cstheme="minorHAnsi"/>
          <w:b/>
        </w:rPr>
      </w:pPr>
      <w:r>
        <w:rPr>
          <w:rFonts w:cstheme="minorHAnsi"/>
          <w:b/>
        </w:rPr>
        <w:t xml:space="preserve">Wells Fargo Bank </w:t>
      </w:r>
      <w:r w:rsidR="00C63A83">
        <w:rPr>
          <w:rFonts w:cstheme="minorHAnsi"/>
          <w:b/>
        </w:rPr>
        <w:t>(Client)</w:t>
      </w:r>
    </w:p>
    <w:p w14:paraId="61C550EF" w14:textId="4AF76CD9" w:rsidR="00F506E1" w:rsidRDefault="00F506E1" w:rsidP="00421292">
      <w:pPr>
        <w:spacing w:after="0"/>
        <w:contextualSpacing/>
        <w:jc w:val="both"/>
        <w:rPr>
          <w:rFonts w:cstheme="minorHAnsi"/>
          <w:b/>
        </w:rPr>
      </w:pPr>
      <w:r>
        <w:rPr>
          <w:rFonts w:cstheme="minorHAnsi"/>
          <w:b/>
        </w:rPr>
        <w:t>Concord CA</w:t>
      </w:r>
    </w:p>
    <w:p w14:paraId="3062979F" w14:textId="597330FD" w:rsidR="001E23D3" w:rsidRDefault="001E23D3" w:rsidP="001E23D3">
      <w:pPr>
        <w:spacing w:after="0"/>
        <w:contextualSpacing/>
        <w:jc w:val="both"/>
        <w:rPr>
          <w:rFonts w:cstheme="minorHAnsi"/>
          <w:b/>
        </w:rPr>
      </w:pPr>
      <w:r>
        <w:rPr>
          <w:rFonts w:cstheme="minorHAnsi"/>
          <w:b/>
        </w:rPr>
        <w:t xml:space="preserve">Project Lead / </w:t>
      </w:r>
      <w:r w:rsidRPr="00230FB9">
        <w:rPr>
          <w:rFonts w:cstheme="minorHAnsi"/>
          <w:b/>
        </w:rPr>
        <w:t xml:space="preserve">Sr </w:t>
      </w:r>
      <w:r w:rsidR="00B14637">
        <w:rPr>
          <w:rFonts w:cstheme="minorHAnsi"/>
          <w:b/>
        </w:rPr>
        <w:t>.</w:t>
      </w:r>
      <w:r w:rsidR="00912452">
        <w:rPr>
          <w:rFonts w:cstheme="minorHAnsi"/>
          <w:b/>
        </w:rPr>
        <w:t>N</w:t>
      </w:r>
      <w:r w:rsidR="00B14637">
        <w:rPr>
          <w:rFonts w:cstheme="minorHAnsi"/>
          <w:b/>
        </w:rPr>
        <w:t>et</w:t>
      </w:r>
      <w:r w:rsidR="00912452">
        <w:rPr>
          <w:rFonts w:cstheme="minorHAnsi"/>
          <w:b/>
        </w:rPr>
        <w:t xml:space="preserve"> Full Stack</w:t>
      </w:r>
      <w:r w:rsidR="00B14637">
        <w:rPr>
          <w:rFonts w:cstheme="minorHAnsi"/>
          <w:b/>
        </w:rPr>
        <w:t xml:space="preserve"> </w:t>
      </w:r>
      <w:r w:rsidRPr="00230FB9">
        <w:rPr>
          <w:rFonts w:cstheme="minorHAnsi"/>
          <w:b/>
        </w:rPr>
        <w:t xml:space="preserve">Software Developer </w:t>
      </w:r>
    </w:p>
    <w:p w14:paraId="5D3B539F" w14:textId="7544985D" w:rsidR="00626AB4" w:rsidRDefault="00626AB4" w:rsidP="00421292">
      <w:pPr>
        <w:spacing w:after="0"/>
        <w:contextualSpacing/>
        <w:jc w:val="both"/>
        <w:rPr>
          <w:rFonts w:cstheme="minorHAnsi"/>
          <w:b/>
        </w:rPr>
      </w:pPr>
      <w:r w:rsidRPr="00626AB4">
        <w:rPr>
          <w:rFonts w:cstheme="minorHAnsi"/>
        </w:rPr>
        <w:t xml:space="preserve">March 2022 – </w:t>
      </w:r>
      <w:r w:rsidR="00E5543C">
        <w:rPr>
          <w:rFonts w:cstheme="minorHAnsi"/>
        </w:rPr>
        <w:t>December</w:t>
      </w:r>
      <w:r w:rsidR="00FD050D">
        <w:rPr>
          <w:rFonts w:cstheme="minorHAnsi"/>
        </w:rPr>
        <w:t xml:space="preserve"> </w:t>
      </w:r>
      <w:r w:rsidR="00240080">
        <w:rPr>
          <w:rFonts w:cstheme="minorHAnsi"/>
        </w:rPr>
        <w:t>2023</w:t>
      </w:r>
    </w:p>
    <w:p w14:paraId="519CD885" w14:textId="2CE8AD14" w:rsidR="00703BCA" w:rsidRDefault="00626AB4" w:rsidP="00626AB4">
      <w:pPr>
        <w:contextualSpacing/>
        <w:jc w:val="both"/>
        <w:rPr>
          <w:rFonts w:cstheme="minorHAnsi"/>
          <w:b/>
        </w:rPr>
      </w:pPr>
      <w:r>
        <w:rPr>
          <w:rFonts w:cstheme="minorHAnsi"/>
          <w:b/>
        </w:rPr>
        <w:t xml:space="preserve">Symphony Identity Management Business Application (SIMBA)is an identity life cycle tool within the larger Symphony Entitlement Platform that enables provisioning and is a system of record for business role profiles. SIMA makes use of both organizational and </w:t>
      </w:r>
      <w:r w:rsidR="001E64AC">
        <w:rPr>
          <w:rFonts w:cstheme="minorHAnsi"/>
          <w:b/>
        </w:rPr>
        <w:t>functional</w:t>
      </w:r>
      <w:r>
        <w:rPr>
          <w:rFonts w:cstheme="minorHAnsi"/>
          <w:b/>
        </w:rPr>
        <w:t xml:space="preserve"> access. The organizational role must be used in conjunction with the functional r</w:t>
      </w:r>
      <w:r w:rsidR="00703BCA">
        <w:rPr>
          <w:rFonts w:cstheme="minorHAnsi"/>
          <w:b/>
        </w:rPr>
        <w:t xml:space="preserve">ole.  SIMBA also </w:t>
      </w:r>
      <w:r w:rsidR="001E64AC">
        <w:rPr>
          <w:rFonts w:cstheme="minorHAnsi"/>
          <w:b/>
        </w:rPr>
        <w:t>provides</w:t>
      </w:r>
      <w:r w:rsidR="00703BCA">
        <w:rPr>
          <w:rFonts w:cstheme="minorHAnsi"/>
          <w:b/>
        </w:rPr>
        <w:t xml:space="preserve"> the facility for maintaining business profiles through defined workflows and approval processes.</w:t>
      </w:r>
    </w:p>
    <w:p w14:paraId="33ADEE50" w14:textId="77777777" w:rsidR="00703BCA" w:rsidRDefault="00703BCA" w:rsidP="00703BCA">
      <w:pPr>
        <w:spacing w:after="0"/>
        <w:contextualSpacing/>
        <w:jc w:val="both"/>
        <w:rPr>
          <w:rFonts w:cstheme="minorHAnsi"/>
        </w:rPr>
      </w:pPr>
      <w:r w:rsidRPr="00BA5D7F">
        <w:rPr>
          <w:rFonts w:cstheme="minorHAnsi"/>
          <w:b/>
        </w:rPr>
        <w:t>Responsibilities:</w:t>
      </w:r>
    </w:p>
    <w:p w14:paraId="329C43D6" w14:textId="402CAE09" w:rsidR="00703BCA" w:rsidRDefault="00EE287B" w:rsidP="0041405E">
      <w:pPr>
        <w:pStyle w:val="ListParagraph"/>
        <w:numPr>
          <w:ilvl w:val="0"/>
          <w:numId w:val="3"/>
        </w:numPr>
        <w:spacing w:after="0"/>
        <w:jc w:val="both"/>
        <w:rPr>
          <w:rFonts w:cstheme="minorHAnsi"/>
        </w:rPr>
      </w:pPr>
      <w:r w:rsidRPr="00EE287B">
        <w:rPr>
          <w:rFonts w:cstheme="minorHAnsi"/>
        </w:rPr>
        <w:t>Analyze the business requirement and prepare the technical specification on the Confluence page.</w:t>
      </w:r>
    </w:p>
    <w:p w14:paraId="30CF9A67" w14:textId="081DC1CD" w:rsidR="00923101" w:rsidRDefault="00923101" w:rsidP="00614CB2">
      <w:pPr>
        <w:pStyle w:val="ListParagraph"/>
        <w:numPr>
          <w:ilvl w:val="0"/>
          <w:numId w:val="3"/>
        </w:numPr>
        <w:spacing w:after="0"/>
        <w:jc w:val="both"/>
        <w:rPr>
          <w:rFonts w:cstheme="minorHAnsi"/>
        </w:rPr>
      </w:pPr>
      <w:r>
        <w:rPr>
          <w:rFonts w:cstheme="minorHAnsi"/>
        </w:rPr>
        <w:t>Creating required</w:t>
      </w:r>
      <w:r w:rsidR="006C048E">
        <w:rPr>
          <w:rFonts w:cstheme="minorHAnsi"/>
        </w:rPr>
        <w:t xml:space="preserve"> </w:t>
      </w:r>
      <w:r w:rsidR="00DB6DAE">
        <w:rPr>
          <w:rFonts w:cstheme="minorHAnsi"/>
        </w:rPr>
        <w:t>Jira based</w:t>
      </w:r>
      <w:r w:rsidR="006C048E">
        <w:rPr>
          <w:rFonts w:cstheme="minorHAnsi"/>
        </w:rPr>
        <w:t xml:space="preserve"> on the </w:t>
      </w:r>
      <w:r w:rsidR="00174F17">
        <w:rPr>
          <w:rFonts w:cstheme="minorHAnsi"/>
        </w:rPr>
        <w:t>discussion</w:t>
      </w:r>
      <w:r w:rsidR="006C048E">
        <w:rPr>
          <w:rFonts w:cstheme="minorHAnsi"/>
        </w:rPr>
        <w:t xml:space="preserve"> in the scr</w:t>
      </w:r>
      <w:r w:rsidR="00174F17">
        <w:rPr>
          <w:rFonts w:cstheme="minorHAnsi"/>
        </w:rPr>
        <w:t xml:space="preserve">um meeting and with </w:t>
      </w:r>
      <w:r w:rsidR="00DB6DAE">
        <w:rPr>
          <w:rFonts w:cstheme="minorHAnsi"/>
        </w:rPr>
        <w:t>the scrum</w:t>
      </w:r>
      <w:r w:rsidR="00174F17">
        <w:rPr>
          <w:rFonts w:cstheme="minorHAnsi"/>
        </w:rPr>
        <w:t xml:space="preserve"> master.</w:t>
      </w:r>
    </w:p>
    <w:p w14:paraId="2596B04C" w14:textId="12C62958" w:rsidR="00017A1E" w:rsidRPr="00017A1E" w:rsidRDefault="00F35972" w:rsidP="00B12441">
      <w:pPr>
        <w:pStyle w:val="ListParagraph"/>
        <w:numPr>
          <w:ilvl w:val="0"/>
          <w:numId w:val="3"/>
        </w:numPr>
        <w:spacing w:after="0"/>
        <w:jc w:val="both"/>
        <w:rPr>
          <w:rFonts w:cstheme="minorHAnsi"/>
        </w:rPr>
      </w:pPr>
      <w:r>
        <w:rPr>
          <w:rFonts w:cstheme="minorHAnsi"/>
        </w:rPr>
        <w:t xml:space="preserve">Performing </w:t>
      </w:r>
      <w:r w:rsidRPr="00F35972">
        <w:rPr>
          <w:rFonts w:cstheme="minorHAnsi"/>
        </w:rPr>
        <w:t xml:space="preserve">Code </w:t>
      </w:r>
      <w:r>
        <w:rPr>
          <w:rFonts w:cstheme="minorHAnsi"/>
        </w:rPr>
        <w:t>and PR r</w:t>
      </w:r>
      <w:r w:rsidRPr="00F35972">
        <w:rPr>
          <w:rFonts w:cstheme="minorHAnsi"/>
        </w:rPr>
        <w:t>eviews</w:t>
      </w:r>
      <w:r>
        <w:rPr>
          <w:rFonts w:cstheme="minorHAnsi"/>
        </w:rPr>
        <w:t xml:space="preserve"> to maintain the code quality for the team. </w:t>
      </w:r>
    </w:p>
    <w:p w14:paraId="2FE33B3D" w14:textId="5999BC38" w:rsidR="00703BCA" w:rsidRDefault="00703BCA" w:rsidP="00703BCA">
      <w:pPr>
        <w:pStyle w:val="ListParagraph"/>
        <w:numPr>
          <w:ilvl w:val="0"/>
          <w:numId w:val="3"/>
        </w:numPr>
        <w:spacing w:after="0"/>
        <w:jc w:val="both"/>
        <w:rPr>
          <w:rFonts w:cstheme="minorHAnsi"/>
        </w:rPr>
      </w:pPr>
      <w:r w:rsidRPr="00B91907">
        <w:rPr>
          <w:rFonts w:cstheme="minorHAnsi"/>
        </w:rPr>
        <w:t>Developing the required</w:t>
      </w:r>
      <w:r w:rsidR="00614CB2">
        <w:rPr>
          <w:rFonts w:cstheme="minorHAnsi"/>
        </w:rPr>
        <w:t xml:space="preserve"> UI compounds using Angular </w:t>
      </w:r>
      <w:r w:rsidR="00B14637">
        <w:rPr>
          <w:rFonts w:cstheme="minorHAnsi"/>
        </w:rPr>
        <w:t>1</w:t>
      </w:r>
      <w:r w:rsidR="003A2273">
        <w:rPr>
          <w:rFonts w:cstheme="minorHAnsi"/>
        </w:rPr>
        <w:t>4</w:t>
      </w:r>
      <w:r w:rsidR="00927FF4">
        <w:rPr>
          <w:rFonts w:cstheme="minorHAnsi"/>
        </w:rPr>
        <w:t xml:space="preserve"> with Typescript</w:t>
      </w:r>
      <w:r w:rsidR="00614CB2">
        <w:rPr>
          <w:rFonts w:cstheme="minorHAnsi"/>
        </w:rPr>
        <w:t xml:space="preserve"> and Kendo Telerik UI</w:t>
      </w:r>
      <w:r w:rsidRPr="00B91907">
        <w:rPr>
          <w:rFonts w:cstheme="minorHAnsi"/>
        </w:rPr>
        <w:t>.</w:t>
      </w:r>
    </w:p>
    <w:p w14:paraId="40BBA8A0" w14:textId="0B4B1B29" w:rsidR="00F506E1" w:rsidRPr="000C7C7D" w:rsidRDefault="00F506E1" w:rsidP="000C7C7D">
      <w:pPr>
        <w:pStyle w:val="ListParagraph"/>
        <w:numPr>
          <w:ilvl w:val="0"/>
          <w:numId w:val="3"/>
        </w:numPr>
        <w:spacing w:after="0"/>
        <w:jc w:val="both"/>
        <w:rPr>
          <w:rFonts w:cstheme="minorHAnsi"/>
        </w:rPr>
      </w:pPr>
      <w:r>
        <w:rPr>
          <w:rFonts w:cstheme="minorHAnsi"/>
        </w:rPr>
        <w:t xml:space="preserve">Using OPPS and SOLID principle </w:t>
      </w:r>
      <w:r w:rsidR="000C7C7D">
        <w:rPr>
          <w:rFonts w:cstheme="minorHAnsi"/>
        </w:rPr>
        <w:t xml:space="preserve">are used to </w:t>
      </w:r>
      <w:r w:rsidR="000C7C7D" w:rsidRPr="007B30F5">
        <w:rPr>
          <w:rFonts w:cstheme="minorHAnsi"/>
        </w:rPr>
        <w:t>solve most software design problems</w:t>
      </w:r>
      <w:r w:rsidR="000C7C7D">
        <w:rPr>
          <w:rFonts w:cstheme="minorHAnsi"/>
        </w:rPr>
        <w:t xml:space="preserve"> and to improve code maintainability. </w:t>
      </w:r>
      <w:r w:rsidRPr="000C7C7D">
        <w:rPr>
          <w:rFonts w:cstheme="minorHAnsi"/>
        </w:rPr>
        <w:t xml:space="preserve"> </w:t>
      </w:r>
    </w:p>
    <w:p w14:paraId="742FF293" w14:textId="3EBE6C9C" w:rsidR="00AB1BF4" w:rsidRDefault="005F3967" w:rsidP="00703BCA">
      <w:pPr>
        <w:pStyle w:val="ListParagraph"/>
        <w:numPr>
          <w:ilvl w:val="0"/>
          <w:numId w:val="3"/>
        </w:numPr>
        <w:spacing w:after="0"/>
        <w:jc w:val="both"/>
        <w:rPr>
          <w:rFonts w:cstheme="minorHAnsi"/>
        </w:rPr>
      </w:pPr>
      <w:r>
        <w:rPr>
          <w:rFonts w:cstheme="minorHAnsi"/>
        </w:rPr>
        <w:t xml:space="preserve">Working </w:t>
      </w:r>
      <w:r w:rsidR="00CF039B">
        <w:rPr>
          <w:rFonts w:cstheme="minorHAnsi"/>
        </w:rPr>
        <w:t>with Azure</w:t>
      </w:r>
      <w:r w:rsidR="0077214B" w:rsidRPr="0077214B">
        <w:rPr>
          <w:rFonts w:ascii="Arial" w:hAnsi="Arial" w:cs="Arial"/>
          <w:color w:val="000000"/>
          <w:sz w:val="20"/>
          <w:szCs w:val="20"/>
          <w:shd w:val="clear" w:color="auto" w:fill="FFFFFF"/>
        </w:rPr>
        <w:t xml:space="preserve"> </w:t>
      </w:r>
      <w:r>
        <w:rPr>
          <w:rFonts w:ascii="Arial" w:hAnsi="Arial" w:cs="Arial"/>
          <w:color w:val="000000"/>
          <w:sz w:val="20"/>
          <w:szCs w:val="20"/>
          <w:shd w:val="clear" w:color="auto" w:fill="FFFFFF"/>
        </w:rPr>
        <w:t xml:space="preserve">PaaS tools like </w:t>
      </w:r>
      <w:r w:rsidR="0077214B" w:rsidRPr="0077214B">
        <w:rPr>
          <w:rFonts w:ascii="Arial" w:hAnsi="Arial" w:cs="Arial"/>
          <w:color w:val="000000"/>
          <w:sz w:val="20"/>
          <w:szCs w:val="20"/>
          <w:shd w:val="clear" w:color="auto" w:fill="FFFFFF"/>
        </w:rPr>
        <w:t xml:space="preserve">Storage </w:t>
      </w:r>
      <w:r w:rsidR="006E532A" w:rsidRPr="0077214B">
        <w:rPr>
          <w:rFonts w:ascii="Arial" w:hAnsi="Arial" w:cs="Arial"/>
          <w:color w:val="000000"/>
          <w:sz w:val="20"/>
          <w:szCs w:val="20"/>
          <w:shd w:val="clear" w:color="auto" w:fill="FFFFFF"/>
        </w:rPr>
        <w:t>Explorer,</w:t>
      </w:r>
      <w:r w:rsidR="0077214B" w:rsidRPr="0077214B">
        <w:rPr>
          <w:rFonts w:ascii="Arial" w:hAnsi="Arial" w:cs="Arial"/>
          <w:color w:val="000000"/>
          <w:sz w:val="20"/>
          <w:szCs w:val="20"/>
          <w:shd w:val="clear" w:color="auto" w:fill="FFFFFF"/>
        </w:rPr>
        <w:t xml:space="preserve"> </w:t>
      </w:r>
      <w:r w:rsidR="006F5575">
        <w:rPr>
          <w:rFonts w:cstheme="minorHAnsi"/>
        </w:rPr>
        <w:t xml:space="preserve">and </w:t>
      </w:r>
      <w:r w:rsidR="009A3771">
        <w:rPr>
          <w:rFonts w:ascii="Arial" w:hAnsi="Arial" w:cs="Arial"/>
          <w:color w:val="000000"/>
          <w:sz w:val="20"/>
          <w:szCs w:val="20"/>
          <w:shd w:val="clear" w:color="auto" w:fill="FFFFFF"/>
        </w:rPr>
        <w:t xml:space="preserve">Azure AD Authentication </w:t>
      </w:r>
      <w:r w:rsidR="00AB1BF4">
        <w:rPr>
          <w:rFonts w:cstheme="minorHAnsi"/>
        </w:rPr>
        <w:t>for</w:t>
      </w:r>
      <w:r w:rsidR="00AB1BF4" w:rsidRPr="00AB1BF4">
        <w:rPr>
          <w:rFonts w:cstheme="minorHAnsi"/>
        </w:rPr>
        <w:t xml:space="preserve"> fully managed</w:t>
      </w:r>
      <w:r w:rsidR="00AB1BF4">
        <w:rPr>
          <w:rFonts w:cstheme="minorHAnsi"/>
        </w:rPr>
        <w:t xml:space="preserve"> and</w:t>
      </w:r>
      <w:r w:rsidR="00AB1BF4" w:rsidRPr="00AB1BF4">
        <w:rPr>
          <w:rFonts w:cstheme="minorHAnsi"/>
        </w:rPr>
        <w:t xml:space="preserve"> serverless data integration service</w:t>
      </w:r>
      <w:r w:rsidR="00F35972">
        <w:rPr>
          <w:rFonts w:cstheme="minorHAnsi"/>
        </w:rPr>
        <w:t>.</w:t>
      </w:r>
    </w:p>
    <w:p w14:paraId="2CEEC233" w14:textId="746D09D2" w:rsidR="000C7C7D" w:rsidRPr="000C7C7D" w:rsidRDefault="000C7C7D" w:rsidP="003C391D">
      <w:pPr>
        <w:pStyle w:val="ListParagraph"/>
        <w:numPr>
          <w:ilvl w:val="0"/>
          <w:numId w:val="3"/>
        </w:numPr>
        <w:spacing w:after="0"/>
        <w:jc w:val="both"/>
        <w:rPr>
          <w:rFonts w:cstheme="minorHAnsi"/>
        </w:rPr>
      </w:pPr>
      <w:r w:rsidRPr="000C7C7D">
        <w:rPr>
          <w:rFonts w:cstheme="minorHAnsi"/>
        </w:rPr>
        <w:t>Developing Batch processing application using Azure Web Jobs.</w:t>
      </w:r>
    </w:p>
    <w:p w14:paraId="0E72A828" w14:textId="4375ED72" w:rsidR="00B04AB7" w:rsidRDefault="00B04AB7" w:rsidP="00703BCA">
      <w:pPr>
        <w:pStyle w:val="ListParagraph"/>
        <w:numPr>
          <w:ilvl w:val="0"/>
          <w:numId w:val="3"/>
        </w:numPr>
        <w:spacing w:after="0"/>
        <w:jc w:val="both"/>
        <w:rPr>
          <w:rFonts w:cstheme="minorHAnsi"/>
        </w:rPr>
      </w:pPr>
      <w:r>
        <w:rPr>
          <w:rFonts w:cstheme="minorHAnsi"/>
        </w:rPr>
        <w:t xml:space="preserve">Worked with </w:t>
      </w:r>
      <w:r w:rsidRPr="00B04AB7">
        <w:rPr>
          <w:rFonts w:cstheme="minorHAnsi"/>
        </w:rPr>
        <w:t>Docker Container</w:t>
      </w:r>
      <w:r>
        <w:rPr>
          <w:rFonts w:cstheme="minorHAnsi"/>
        </w:rPr>
        <w:t xml:space="preserve"> to implement </w:t>
      </w:r>
      <w:r w:rsidRPr="00B04AB7">
        <w:rPr>
          <w:rFonts w:cstheme="minorHAnsi"/>
        </w:rPr>
        <w:t>containerization</w:t>
      </w:r>
      <w:r>
        <w:rPr>
          <w:rFonts w:cstheme="minorHAnsi"/>
        </w:rPr>
        <w:t>.</w:t>
      </w:r>
    </w:p>
    <w:p w14:paraId="16A24B94" w14:textId="452CE5D0" w:rsidR="00703BCA" w:rsidRDefault="00703BCA" w:rsidP="00703BCA">
      <w:pPr>
        <w:pStyle w:val="ListParagraph"/>
        <w:numPr>
          <w:ilvl w:val="0"/>
          <w:numId w:val="3"/>
        </w:numPr>
        <w:spacing w:after="0"/>
        <w:jc w:val="both"/>
        <w:rPr>
          <w:rFonts w:cstheme="minorHAnsi"/>
        </w:rPr>
      </w:pPr>
      <w:r>
        <w:rPr>
          <w:rFonts w:cstheme="minorHAnsi"/>
        </w:rPr>
        <w:lastRenderedPageBreak/>
        <w:t xml:space="preserve">Creating Web </w:t>
      </w:r>
      <w:r w:rsidR="0028508E">
        <w:rPr>
          <w:rFonts w:cstheme="minorHAnsi"/>
        </w:rPr>
        <w:t xml:space="preserve">Service </w:t>
      </w:r>
      <w:r w:rsidR="000C7C7D">
        <w:rPr>
          <w:rFonts w:cstheme="minorHAnsi"/>
        </w:rPr>
        <w:t xml:space="preserve">REST </w:t>
      </w:r>
      <w:r w:rsidR="0028508E">
        <w:rPr>
          <w:rFonts w:cstheme="minorHAnsi"/>
        </w:rPr>
        <w:t>API</w:t>
      </w:r>
      <w:r>
        <w:rPr>
          <w:rFonts w:cstheme="minorHAnsi"/>
        </w:rPr>
        <w:t xml:space="preserve"> application using</w:t>
      </w:r>
      <w:r w:rsidR="0076291D">
        <w:rPr>
          <w:rFonts w:cstheme="minorHAnsi"/>
        </w:rPr>
        <w:t xml:space="preserve"> C#</w:t>
      </w:r>
      <w:r>
        <w:rPr>
          <w:rFonts w:cstheme="minorHAnsi"/>
        </w:rPr>
        <w:t xml:space="preserve"> </w:t>
      </w:r>
      <w:r w:rsidR="00F90BEC">
        <w:rPr>
          <w:rFonts w:cstheme="minorHAnsi"/>
        </w:rPr>
        <w:t>.Net and</w:t>
      </w:r>
      <w:r w:rsidR="0028508E">
        <w:rPr>
          <w:rFonts w:cstheme="minorHAnsi"/>
        </w:rPr>
        <w:t xml:space="preserve"> </w:t>
      </w:r>
      <w:r w:rsidR="00E4256A">
        <w:rPr>
          <w:rFonts w:cstheme="minorHAnsi"/>
        </w:rPr>
        <w:t>Windows Azure Pack.</w:t>
      </w:r>
    </w:p>
    <w:p w14:paraId="0998E468" w14:textId="77777777" w:rsidR="000426C1" w:rsidRDefault="00703BCA" w:rsidP="00703BCA">
      <w:pPr>
        <w:pStyle w:val="ListParagraph"/>
        <w:numPr>
          <w:ilvl w:val="0"/>
          <w:numId w:val="3"/>
        </w:numPr>
        <w:spacing w:after="0"/>
        <w:jc w:val="both"/>
        <w:rPr>
          <w:rFonts w:cstheme="minorHAnsi"/>
        </w:rPr>
      </w:pPr>
      <w:r>
        <w:rPr>
          <w:rFonts w:cstheme="minorHAnsi"/>
        </w:rPr>
        <w:t xml:space="preserve">Worked with </w:t>
      </w:r>
      <w:r w:rsidRPr="00807CE0">
        <w:rPr>
          <w:rFonts w:cstheme="minorHAnsi"/>
        </w:rPr>
        <w:t>Angular</w:t>
      </w:r>
      <w:r>
        <w:rPr>
          <w:rFonts w:cstheme="minorHAnsi"/>
        </w:rPr>
        <w:t xml:space="preserve"> UI framework to develop </w:t>
      </w:r>
      <w:r w:rsidRPr="00A20C2B">
        <w:rPr>
          <w:rFonts w:cstheme="minorHAnsi"/>
        </w:rPr>
        <w:t>single-page web applications</w:t>
      </w:r>
      <w:r>
        <w:rPr>
          <w:rFonts w:cstheme="minorHAnsi"/>
        </w:rPr>
        <w:t>.</w:t>
      </w:r>
    </w:p>
    <w:p w14:paraId="2CAEB426" w14:textId="2D9C4351" w:rsidR="00703BCA" w:rsidRPr="00807CE0" w:rsidRDefault="000C7C7D" w:rsidP="00703BCA">
      <w:pPr>
        <w:pStyle w:val="ListParagraph"/>
        <w:numPr>
          <w:ilvl w:val="0"/>
          <w:numId w:val="3"/>
        </w:numPr>
        <w:spacing w:after="0"/>
        <w:jc w:val="both"/>
        <w:rPr>
          <w:rFonts w:cstheme="minorHAnsi"/>
        </w:rPr>
      </w:pPr>
      <w:r>
        <w:rPr>
          <w:rFonts w:cstheme="minorHAnsi"/>
        </w:rPr>
        <w:t>Implementing ORM</w:t>
      </w:r>
      <w:r w:rsidRPr="000426C1">
        <w:rPr>
          <w:rFonts w:cstheme="minorHAnsi"/>
        </w:rPr>
        <w:t xml:space="preserve"> </w:t>
      </w:r>
      <w:r>
        <w:rPr>
          <w:rFonts w:cstheme="minorHAnsi"/>
        </w:rPr>
        <w:t xml:space="preserve">using </w:t>
      </w:r>
      <w:r w:rsidR="000426C1" w:rsidRPr="000426C1">
        <w:rPr>
          <w:rFonts w:cstheme="minorHAnsi"/>
        </w:rPr>
        <w:t>Entity Framework</w:t>
      </w:r>
      <w:r w:rsidR="000426C1">
        <w:rPr>
          <w:rFonts w:cstheme="minorHAnsi"/>
        </w:rPr>
        <w:t xml:space="preserve"> and </w:t>
      </w:r>
      <w:r w:rsidR="000426C1" w:rsidRPr="000426C1">
        <w:rPr>
          <w:rFonts w:cstheme="minorHAnsi"/>
        </w:rPr>
        <w:t>LINQ-to-SQL</w:t>
      </w:r>
      <w:r w:rsidR="00A8750E">
        <w:rPr>
          <w:rFonts w:cstheme="minorHAnsi"/>
        </w:rPr>
        <w:t>.</w:t>
      </w:r>
    </w:p>
    <w:p w14:paraId="4541E035" w14:textId="35E7CD70" w:rsidR="00703BCA" w:rsidRPr="00B91907" w:rsidRDefault="000C7C7D" w:rsidP="00703BCA">
      <w:pPr>
        <w:pStyle w:val="ListParagraph"/>
        <w:numPr>
          <w:ilvl w:val="0"/>
          <w:numId w:val="3"/>
        </w:numPr>
        <w:spacing w:after="0"/>
        <w:jc w:val="both"/>
        <w:rPr>
          <w:rFonts w:cstheme="minorHAnsi"/>
        </w:rPr>
      </w:pPr>
      <w:r>
        <w:rPr>
          <w:rFonts w:cstheme="minorHAnsi"/>
        </w:rPr>
        <w:t>Leading</w:t>
      </w:r>
      <w:r w:rsidR="00703BCA" w:rsidRPr="00B91907">
        <w:rPr>
          <w:rFonts w:cstheme="minorHAnsi"/>
        </w:rPr>
        <w:t xml:space="preserve"> software development process with project owner and development team</w:t>
      </w:r>
      <w:r w:rsidR="00F5546C">
        <w:rPr>
          <w:rFonts w:cstheme="minorHAnsi"/>
        </w:rPr>
        <w:t xml:space="preserve"> with 10-member team</w:t>
      </w:r>
      <w:r w:rsidR="00703BCA" w:rsidRPr="00B91907">
        <w:rPr>
          <w:rFonts w:cstheme="minorHAnsi"/>
        </w:rPr>
        <w:t>.</w:t>
      </w:r>
    </w:p>
    <w:p w14:paraId="0B433942" w14:textId="77777777" w:rsidR="00703BCA" w:rsidRPr="00B91907" w:rsidRDefault="00703BCA" w:rsidP="00703BCA">
      <w:pPr>
        <w:pStyle w:val="ListParagraph"/>
        <w:numPr>
          <w:ilvl w:val="0"/>
          <w:numId w:val="3"/>
        </w:numPr>
        <w:spacing w:after="0"/>
        <w:jc w:val="both"/>
        <w:rPr>
          <w:rFonts w:cstheme="minorHAnsi"/>
        </w:rPr>
      </w:pPr>
      <w:r w:rsidRPr="00B91907">
        <w:rPr>
          <w:rFonts w:cstheme="minorHAnsi"/>
        </w:rPr>
        <w:t>Analyzing requirements and ma</w:t>
      </w:r>
      <w:r>
        <w:rPr>
          <w:rFonts w:cstheme="minorHAnsi"/>
        </w:rPr>
        <w:t>intaining User Stories/Tasks Using Jira</w:t>
      </w:r>
      <w:r w:rsidRPr="00B91907">
        <w:rPr>
          <w:rFonts w:cstheme="minorHAnsi"/>
        </w:rPr>
        <w:t>.</w:t>
      </w:r>
    </w:p>
    <w:p w14:paraId="2CF850F3" w14:textId="44C5A0F0" w:rsidR="00703BCA" w:rsidRDefault="00703BCA" w:rsidP="00703BCA">
      <w:pPr>
        <w:pStyle w:val="ListParagraph"/>
        <w:numPr>
          <w:ilvl w:val="0"/>
          <w:numId w:val="3"/>
        </w:numPr>
        <w:spacing w:after="0"/>
        <w:jc w:val="both"/>
        <w:rPr>
          <w:rFonts w:cstheme="minorHAnsi"/>
        </w:rPr>
      </w:pPr>
      <w:r w:rsidRPr="00B91907">
        <w:rPr>
          <w:rFonts w:cstheme="minorHAnsi"/>
        </w:rPr>
        <w:t xml:space="preserve">Participating in </w:t>
      </w:r>
      <w:r w:rsidR="007221A7">
        <w:rPr>
          <w:rFonts w:cstheme="minorHAnsi"/>
        </w:rPr>
        <w:t xml:space="preserve">Scrum and </w:t>
      </w:r>
      <w:r w:rsidRPr="00B91907">
        <w:rPr>
          <w:rFonts w:cstheme="minorHAnsi"/>
        </w:rPr>
        <w:t>Review meetings.</w:t>
      </w:r>
    </w:p>
    <w:p w14:paraId="4D46480D" w14:textId="7F4AD5BA" w:rsidR="00703BCA" w:rsidRDefault="007A019C" w:rsidP="00703BCA">
      <w:pPr>
        <w:pStyle w:val="ListParagraph"/>
        <w:numPr>
          <w:ilvl w:val="0"/>
          <w:numId w:val="3"/>
        </w:numPr>
        <w:spacing w:after="0"/>
        <w:jc w:val="both"/>
        <w:rPr>
          <w:rFonts w:cstheme="minorHAnsi"/>
        </w:rPr>
      </w:pPr>
      <w:r w:rsidRPr="007A019C">
        <w:rPr>
          <w:rFonts w:cstheme="minorHAnsi"/>
        </w:rPr>
        <w:t xml:space="preserve">Has excellent experience </w:t>
      </w:r>
      <w:r w:rsidR="000A418F" w:rsidRPr="007A019C">
        <w:rPr>
          <w:rFonts w:cstheme="minorHAnsi"/>
        </w:rPr>
        <w:t>of</w:t>
      </w:r>
      <w:r w:rsidRPr="007A019C">
        <w:rPr>
          <w:rFonts w:cstheme="minorHAnsi"/>
        </w:rPr>
        <w:t xml:space="preserve"> working for L2 and L3 </w:t>
      </w:r>
      <w:r w:rsidR="00E47F69" w:rsidRPr="007A019C">
        <w:rPr>
          <w:rFonts w:cstheme="minorHAnsi"/>
        </w:rPr>
        <w:t>support.</w:t>
      </w:r>
    </w:p>
    <w:p w14:paraId="1C470965" w14:textId="7372086D" w:rsidR="00703BCA" w:rsidRDefault="00703BCA" w:rsidP="00703BCA">
      <w:pPr>
        <w:pStyle w:val="ListParagraph"/>
        <w:numPr>
          <w:ilvl w:val="0"/>
          <w:numId w:val="3"/>
        </w:numPr>
        <w:spacing w:after="0"/>
        <w:jc w:val="both"/>
        <w:rPr>
          <w:rFonts w:cstheme="minorHAnsi"/>
        </w:rPr>
      </w:pPr>
      <w:r w:rsidRPr="00F26303">
        <w:rPr>
          <w:rFonts w:cstheme="minorHAnsi"/>
        </w:rPr>
        <w:t>Working with complex objects using</w:t>
      </w:r>
      <w:r w:rsidR="00F90BEC">
        <w:rPr>
          <w:rFonts w:cstheme="minorHAnsi"/>
        </w:rPr>
        <w:t xml:space="preserve"> SQL in </w:t>
      </w:r>
      <w:r w:rsidR="00974357">
        <w:rPr>
          <w:rFonts w:cstheme="minorHAnsi"/>
        </w:rPr>
        <w:t>MS</w:t>
      </w:r>
      <w:r w:rsidRPr="00F26303">
        <w:rPr>
          <w:rFonts w:cstheme="minorHAnsi"/>
        </w:rPr>
        <w:t>SQL Server</w:t>
      </w:r>
      <w:r w:rsidR="007221A7">
        <w:rPr>
          <w:rFonts w:cstheme="minorHAnsi"/>
        </w:rPr>
        <w:t xml:space="preserve"> 2016.</w:t>
      </w:r>
    </w:p>
    <w:p w14:paraId="0F2B833A" w14:textId="5843D2B2" w:rsidR="00A23043" w:rsidRDefault="00A23043" w:rsidP="00703BCA">
      <w:pPr>
        <w:pStyle w:val="ListParagraph"/>
        <w:numPr>
          <w:ilvl w:val="0"/>
          <w:numId w:val="3"/>
        </w:numPr>
        <w:spacing w:after="0"/>
        <w:jc w:val="both"/>
        <w:rPr>
          <w:rFonts w:cstheme="minorHAnsi"/>
        </w:rPr>
      </w:pPr>
      <w:bookmarkStart w:id="11" w:name="_Hlk130295071"/>
      <w:r>
        <w:rPr>
          <w:rFonts w:cstheme="minorHAnsi"/>
        </w:rPr>
        <w:t>Implementing authentication using Aegis and SymQuery.</w:t>
      </w:r>
    </w:p>
    <w:bookmarkEnd w:id="11"/>
    <w:p w14:paraId="6C402608" w14:textId="22B905E5" w:rsidR="00703BCA" w:rsidRDefault="00703BCA" w:rsidP="00703BCA">
      <w:pPr>
        <w:pStyle w:val="ListParagraph"/>
        <w:numPr>
          <w:ilvl w:val="0"/>
          <w:numId w:val="3"/>
        </w:numPr>
        <w:spacing w:after="0"/>
        <w:jc w:val="both"/>
        <w:rPr>
          <w:rFonts w:cstheme="minorHAnsi"/>
        </w:rPr>
      </w:pPr>
      <w:r w:rsidRPr="00B91907">
        <w:rPr>
          <w:rFonts w:cstheme="minorHAnsi"/>
        </w:rPr>
        <w:t xml:space="preserve">Worked on error handling and creating logs for the project </w:t>
      </w:r>
      <w:r w:rsidR="007221A7">
        <w:rPr>
          <w:rFonts w:cstheme="minorHAnsi"/>
        </w:rPr>
        <w:t>using Splunk and AppDynamics</w:t>
      </w:r>
      <w:r w:rsidRPr="00B91907">
        <w:rPr>
          <w:rFonts w:cstheme="minorHAnsi"/>
        </w:rPr>
        <w:t>.</w:t>
      </w:r>
    </w:p>
    <w:p w14:paraId="3F0ADD88" w14:textId="5B8A4F82" w:rsidR="005A542A" w:rsidRPr="00B91907" w:rsidRDefault="005A542A" w:rsidP="00703BCA">
      <w:pPr>
        <w:pStyle w:val="ListParagraph"/>
        <w:numPr>
          <w:ilvl w:val="0"/>
          <w:numId w:val="3"/>
        </w:numPr>
        <w:spacing w:after="0"/>
        <w:jc w:val="both"/>
        <w:rPr>
          <w:rFonts w:cstheme="minorHAnsi"/>
        </w:rPr>
      </w:pPr>
      <w:r>
        <w:rPr>
          <w:rFonts w:cstheme="minorHAnsi"/>
        </w:rPr>
        <w:t xml:space="preserve">Worked </w:t>
      </w:r>
      <w:r w:rsidR="009156F0">
        <w:rPr>
          <w:rFonts w:cstheme="minorHAnsi"/>
        </w:rPr>
        <w:t>with Azure</w:t>
      </w:r>
      <w:r w:rsidR="00391CCD">
        <w:rPr>
          <w:rFonts w:cstheme="minorHAnsi"/>
        </w:rPr>
        <w:t xml:space="preserve"> DevOps</w:t>
      </w:r>
      <w:r w:rsidR="0017511A">
        <w:rPr>
          <w:rFonts w:cstheme="minorHAnsi"/>
        </w:rPr>
        <w:t xml:space="preserve"> with Git</w:t>
      </w:r>
      <w:r w:rsidR="009156F0">
        <w:rPr>
          <w:rFonts w:cstheme="minorHAnsi"/>
        </w:rPr>
        <w:t xml:space="preserve"> to implement </w:t>
      </w:r>
      <w:r w:rsidR="00FF65C0">
        <w:rPr>
          <w:rFonts w:cstheme="minorHAnsi"/>
        </w:rPr>
        <w:t>the CI</w:t>
      </w:r>
      <w:r w:rsidR="009156F0">
        <w:rPr>
          <w:rFonts w:cstheme="minorHAnsi"/>
        </w:rPr>
        <w:t>/CD pipeline.</w:t>
      </w:r>
    </w:p>
    <w:p w14:paraId="1AE254B7" w14:textId="3644ACFA" w:rsidR="00703BCA" w:rsidRDefault="00703BCA" w:rsidP="00626AB4">
      <w:pPr>
        <w:contextualSpacing/>
        <w:jc w:val="both"/>
        <w:rPr>
          <w:rFonts w:cstheme="minorHAnsi"/>
          <w:b/>
        </w:rPr>
      </w:pPr>
      <w:r w:rsidRPr="00BD0D2A">
        <w:rPr>
          <w:rFonts w:cstheme="minorHAnsi"/>
          <w:b/>
        </w:rPr>
        <w:t>Environment:</w:t>
      </w:r>
      <w:r w:rsidRPr="00BD0D2A">
        <w:rPr>
          <w:rFonts w:cstheme="minorHAnsi"/>
        </w:rPr>
        <w:tab/>
      </w:r>
      <w:r w:rsidR="00480D2A" w:rsidRPr="00BA5D7F">
        <w:rPr>
          <w:rFonts w:cstheme="minorHAnsi"/>
        </w:rPr>
        <w:t>C#</w:t>
      </w:r>
      <w:r w:rsidR="001D5C68">
        <w:rPr>
          <w:rFonts w:cstheme="minorHAnsi"/>
        </w:rPr>
        <w:t xml:space="preserve"> </w:t>
      </w:r>
      <w:r w:rsidR="00480D2A">
        <w:rPr>
          <w:rFonts w:cstheme="minorHAnsi"/>
        </w:rPr>
        <w:t xml:space="preserve">.net, </w:t>
      </w:r>
      <w:r w:rsidR="00480D2A" w:rsidRPr="00E646A4">
        <w:rPr>
          <w:rFonts w:cstheme="minorHAnsi"/>
        </w:rPr>
        <w:t>Asp.net Web Services</w:t>
      </w:r>
      <w:r w:rsidR="00480D2A">
        <w:rPr>
          <w:rFonts w:cstheme="minorHAnsi"/>
        </w:rPr>
        <w:t xml:space="preserve"> 4.7.2, </w:t>
      </w:r>
      <w:r w:rsidR="00480D2A" w:rsidRPr="00384AE0">
        <w:rPr>
          <w:rFonts w:cstheme="minorHAnsi"/>
        </w:rPr>
        <w:t>Json.NET</w:t>
      </w:r>
      <w:r w:rsidR="00480D2A">
        <w:rPr>
          <w:rFonts w:cstheme="minorHAnsi"/>
        </w:rPr>
        <w:t>, Windows Azure Pack,</w:t>
      </w:r>
      <w:r w:rsidR="0017087E" w:rsidRPr="0017087E">
        <w:t xml:space="preserve"> </w:t>
      </w:r>
      <w:r w:rsidR="0017087E" w:rsidRPr="0017087E">
        <w:rPr>
          <w:rFonts w:cstheme="minorHAnsi"/>
        </w:rPr>
        <w:t>React.JS</w:t>
      </w:r>
      <w:r w:rsidR="0017087E">
        <w:rPr>
          <w:rFonts w:cstheme="minorHAnsi"/>
        </w:rPr>
        <w:t>,</w:t>
      </w:r>
      <w:r w:rsidR="00480D2A">
        <w:rPr>
          <w:rFonts w:cstheme="minorHAnsi"/>
        </w:rPr>
        <w:t xml:space="preserve"> Azure DevOps,</w:t>
      </w:r>
      <w:r w:rsidR="00AB1BF4">
        <w:rPr>
          <w:rFonts w:cstheme="minorHAnsi"/>
        </w:rPr>
        <w:t xml:space="preserve"> </w:t>
      </w:r>
      <w:r w:rsidR="00AB1BF4" w:rsidRPr="00AB1BF4">
        <w:rPr>
          <w:rFonts w:cstheme="minorHAnsi"/>
        </w:rPr>
        <w:t>Azure Data Factory</w:t>
      </w:r>
      <w:r w:rsidR="00AB1BF4">
        <w:rPr>
          <w:rFonts w:cstheme="minorHAnsi"/>
        </w:rPr>
        <w:t>,</w:t>
      </w:r>
      <w:r w:rsidR="00480D2A">
        <w:rPr>
          <w:rFonts w:cstheme="minorHAnsi"/>
        </w:rPr>
        <w:t xml:space="preserve"> Azure Web Jobs</w:t>
      </w:r>
      <w:r w:rsidR="00A14610">
        <w:rPr>
          <w:rFonts w:cstheme="minorHAnsi"/>
        </w:rPr>
        <w:t>,</w:t>
      </w:r>
      <w:r w:rsidR="00E5543C">
        <w:rPr>
          <w:rFonts w:cstheme="minorHAnsi"/>
        </w:rPr>
        <w:t xml:space="preserve"> </w:t>
      </w:r>
      <w:r w:rsidR="00CF039B">
        <w:rPr>
          <w:rFonts w:cstheme="minorHAnsi"/>
        </w:rPr>
        <w:t>Docker,</w:t>
      </w:r>
      <w:r w:rsidR="00CF039B" w:rsidRPr="000E4FA8">
        <w:rPr>
          <w:rFonts w:cstheme="minorHAnsi"/>
        </w:rPr>
        <w:t xml:space="preserve"> Angular</w:t>
      </w:r>
      <w:r w:rsidR="003C584F">
        <w:rPr>
          <w:rFonts w:cstheme="minorHAnsi"/>
        </w:rPr>
        <w:t>1</w:t>
      </w:r>
      <w:r w:rsidR="003A2273">
        <w:rPr>
          <w:rFonts w:cstheme="minorHAnsi"/>
        </w:rPr>
        <w:t>4</w:t>
      </w:r>
      <w:r w:rsidR="00480D2A">
        <w:rPr>
          <w:rFonts w:cstheme="minorHAnsi"/>
        </w:rPr>
        <w:t xml:space="preserve">, </w:t>
      </w:r>
      <w:r w:rsidR="00E0310C" w:rsidRPr="00E0310C">
        <w:rPr>
          <w:rFonts w:cstheme="minorHAnsi"/>
        </w:rPr>
        <w:t>TypeScript</w:t>
      </w:r>
      <w:r w:rsidR="00E0310C">
        <w:rPr>
          <w:rFonts w:cstheme="minorHAnsi"/>
        </w:rPr>
        <w:t xml:space="preserve">, </w:t>
      </w:r>
      <w:r w:rsidR="00480D2A">
        <w:rPr>
          <w:rFonts w:cstheme="minorHAnsi"/>
        </w:rPr>
        <w:t>Telerik Kendo UI,</w:t>
      </w:r>
      <w:r w:rsidR="00975732" w:rsidRPr="00975732">
        <w:rPr>
          <w:rFonts w:cstheme="minorHAnsi"/>
        </w:rPr>
        <w:t xml:space="preserve"> </w:t>
      </w:r>
      <w:r w:rsidR="00975732">
        <w:rPr>
          <w:rFonts w:cstheme="minorHAnsi"/>
        </w:rPr>
        <w:t>Entity Framework,</w:t>
      </w:r>
      <w:r w:rsidR="00480D2A">
        <w:rPr>
          <w:rFonts w:cstheme="minorHAnsi"/>
        </w:rPr>
        <w:t xml:space="preserve"> </w:t>
      </w:r>
      <w:r w:rsidR="00AC3B48">
        <w:rPr>
          <w:rFonts w:cstheme="minorHAnsi"/>
        </w:rPr>
        <w:t>Aegis, SymQuery</w:t>
      </w:r>
      <w:r w:rsidR="00480D2A">
        <w:rPr>
          <w:rFonts w:cstheme="minorHAnsi"/>
        </w:rPr>
        <w:t xml:space="preserve">, </w:t>
      </w:r>
      <w:r w:rsidR="00AC3B48" w:rsidRPr="00943465">
        <w:rPr>
          <w:rFonts w:cstheme="minorHAnsi"/>
        </w:rPr>
        <w:t>PingFederate</w:t>
      </w:r>
      <w:r w:rsidR="00AC3B48">
        <w:rPr>
          <w:rFonts w:cstheme="minorHAnsi"/>
        </w:rPr>
        <w:t xml:space="preserve">, Git, </w:t>
      </w:r>
      <w:r w:rsidR="00480D2A">
        <w:rPr>
          <w:rFonts w:cstheme="minorHAnsi"/>
        </w:rPr>
        <w:t>Splunk and AppDynamics</w:t>
      </w:r>
      <w:r w:rsidR="000B3312">
        <w:rPr>
          <w:rFonts w:cstheme="minorHAnsi"/>
        </w:rPr>
        <w:t>.</w:t>
      </w:r>
      <w:r w:rsidR="00480D2A">
        <w:rPr>
          <w:rFonts w:cstheme="minorHAnsi"/>
        </w:rPr>
        <w:t xml:space="preserve"> </w:t>
      </w:r>
    </w:p>
    <w:p w14:paraId="0F25474C" w14:textId="77777777" w:rsidR="00626AB4" w:rsidRDefault="00626AB4" w:rsidP="00421292">
      <w:pPr>
        <w:spacing w:after="0"/>
        <w:contextualSpacing/>
        <w:jc w:val="both"/>
        <w:rPr>
          <w:rFonts w:cstheme="minorHAnsi"/>
          <w:b/>
        </w:rPr>
      </w:pPr>
    </w:p>
    <w:p w14:paraId="7D74722B" w14:textId="08C45F00" w:rsidR="00FD1FC0" w:rsidRDefault="00610DE7" w:rsidP="00421292">
      <w:pPr>
        <w:spacing w:after="0"/>
        <w:contextualSpacing/>
        <w:jc w:val="both"/>
        <w:rPr>
          <w:rFonts w:cstheme="minorHAnsi"/>
          <w:b/>
        </w:rPr>
      </w:pPr>
      <w:r w:rsidRPr="00610DE7">
        <w:rPr>
          <w:rFonts w:cstheme="minorHAnsi"/>
          <w:b/>
        </w:rPr>
        <w:t>CG-VAK SOFTWARE USA INC</w:t>
      </w:r>
    </w:p>
    <w:p w14:paraId="1F4B0C6A" w14:textId="77777777" w:rsidR="00875763" w:rsidRDefault="00875763" w:rsidP="00875763">
      <w:pPr>
        <w:spacing w:after="0"/>
        <w:contextualSpacing/>
        <w:jc w:val="both"/>
        <w:rPr>
          <w:rFonts w:cstheme="minorHAnsi"/>
          <w:b/>
        </w:rPr>
      </w:pPr>
      <w:r w:rsidRPr="009A54FB">
        <w:rPr>
          <w:rFonts w:cstheme="minorHAnsi"/>
          <w:b/>
        </w:rPr>
        <w:t>Kaiser Permanente Research Bank</w:t>
      </w:r>
      <w:r>
        <w:rPr>
          <w:rFonts w:cstheme="minorHAnsi"/>
          <w:b/>
        </w:rPr>
        <w:t xml:space="preserve"> </w:t>
      </w:r>
    </w:p>
    <w:p w14:paraId="1D280372" w14:textId="1319DA63" w:rsidR="00875763" w:rsidRDefault="00875763" w:rsidP="00875763">
      <w:pPr>
        <w:spacing w:after="0"/>
        <w:contextualSpacing/>
        <w:jc w:val="both"/>
        <w:rPr>
          <w:rFonts w:cstheme="minorHAnsi"/>
          <w:b/>
        </w:rPr>
      </w:pPr>
      <w:r>
        <w:rPr>
          <w:rFonts w:cstheme="minorHAnsi"/>
          <w:b/>
        </w:rPr>
        <w:t>K</w:t>
      </w:r>
      <w:r w:rsidRPr="000A421E">
        <w:rPr>
          <w:rFonts w:cstheme="minorHAnsi"/>
          <w:b/>
        </w:rPr>
        <w:t xml:space="preserve">aiser </w:t>
      </w:r>
      <w:r>
        <w:rPr>
          <w:rFonts w:cstheme="minorHAnsi"/>
          <w:b/>
        </w:rPr>
        <w:t>P</w:t>
      </w:r>
      <w:r w:rsidRPr="000A421E">
        <w:rPr>
          <w:rFonts w:cstheme="minorHAnsi"/>
          <w:b/>
        </w:rPr>
        <w:t xml:space="preserve">ermanente </w:t>
      </w:r>
      <w:r>
        <w:rPr>
          <w:rFonts w:cstheme="minorHAnsi"/>
          <w:b/>
        </w:rPr>
        <w:t>D</w:t>
      </w:r>
      <w:r w:rsidRPr="000A421E">
        <w:rPr>
          <w:rFonts w:cstheme="minorHAnsi"/>
          <w:b/>
        </w:rPr>
        <w:t xml:space="preserve">ivision of </w:t>
      </w:r>
      <w:r>
        <w:rPr>
          <w:rFonts w:cstheme="minorHAnsi"/>
          <w:b/>
        </w:rPr>
        <w:t>R</w:t>
      </w:r>
      <w:r w:rsidRPr="000A421E">
        <w:rPr>
          <w:rFonts w:cstheme="minorHAnsi"/>
          <w:b/>
        </w:rPr>
        <w:t xml:space="preserve">esearch </w:t>
      </w:r>
      <w:r>
        <w:rPr>
          <w:rFonts w:cstheme="minorHAnsi"/>
          <w:b/>
        </w:rPr>
        <w:t>(Client)</w:t>
      </w:r>
    </w:p>
    <w:p w14:paraId="5424F822" w14:textId="4206DE78" w:rsidR="00F506E1" w:rsidRDefault="00F506E1" w:rsidP="00875763">
      <w:pPr>
        <w:spacing w:after="0"/>
        <w:contextualSpacing/>
        <w:jc w:val="both"/>
        <w:rPr>
          <w:rFonts w:cstheme="minorHAnsi"/>
          <w:b/>
        </w:rPr>
      </w:pPr>
      <w:r>
        <w:rPr>
          <w:rFonts w:cstheme="minorHAnsi"/>
          <w:b/>
        </w:rPr>
        <w:t>Oakland CA</w:t>
      </w:r>
    </w:p>
    <w:p w14:paraId="7F148D71" w14:textId="1D5ABC15" w:rsidR="00C2248C" w:rsidRDefault="00C2248C" w:rsidP="00C2248C">
      <w:pPr>
        <w:spacing w:after="0"/>
        <w:contextualSpacing/>
        <w:jc w:val="both"/>
        <w:rPr>
          <w:rFonts w:cstheme="minorHAnsi"/>
          <w:b/>
        </w:rPr>
      </w:pPr>
      <w:r>
        <w:rPr>
          <w:rFonts w:cstheme="minorHAnsi"/>
          <w:b/>
        </w:rPr>
        <w:t xml:space="preserve">Project Lead / </w:t>
      </w:r>
      <w:r w:rsidRPr="00230FB9">
        <w:rPr>
          <w:rFonts w:cstheme="minorHAnsi"/>
          <w:b/>
        </w:rPr>
        <w:t>Sr</w:t>
      </w:r>
      <w:r w:rsidR="00B14637">
        <w:rPr>
          <w:rFonts w:cstheme="minorHAnsi"/>
          <w:b/>
        </w:rPr>
        <w:t xml:space="preserve"> .Net</w:t>
      </w:r>
      <w:r w:rsidRPr="00230FB9">
        <w:rPr>
          <w:rFonts w:cstheme="minorHAnsi"/>
          <w:b/>
        </w:rPr>
        <w:t xml:space="preserve"> </w:t>
      </w:r>
      <w:r w:rsidR="00912452">
        <w:rPr>
          <w:rFonts w:cstheme="minorHAnsi"/>
          <w:b/>
        </w:rPr>
        <w:t xml:space="preserve">Full Stack </w:t>
      </w:r>
      <w:r w:rsidRPr="00230FB9">
        <w:rPr>
          <w:rFonts w:cstheme="minorHAnsi"/>
          <w:b/>
        </w:rPr>
        <w:t xml:space="preserve">Software Developer </w:t>
      </w:r>
    </w:p>
    <w:p w14:paraId="20F6F2D7" w14:textId="3CAE8DEA" w:rsidR="009A54FB" w:rsidRDefault="009A54FB" w:rsidP="00421292">
      <w:pPr>
        <w:contextualSpacing/>
        <w:jc w:val="both"/>
        <w:rPr>
          <w:rFonts w:cstheme="minorHAnsi"/>
          <w:b/>
        </w:rPr>
      </w:pPr>
      <w:r>
        <w:rPr>
          <w:rFonts w:cstheme="minorHAnsi"/>
          <w:b/>
        </w:rPr>
        <w:t xml:space="preserve">Sep 2015- </w:t>
      </w:r>
      <w:r w:rsidR="00334FB2" w:rsidRPr="00334FB2">
        <w:rPr>
          <w:rFonts w:cstheme="minorHAnsi"/>
          <w:b/>
        </w:rPr>
        <w:t xml:space="preserve">- </w:t>
      </w:r>
      <w:r w:rsidR="00626AB4" w:rsidRPr="00334FB2">
        <w:rPr>
          <w:rFonts w:cstheme="minorHAnsi"/>
          <w:b/>
        </w:rPr>
        <w:t>January 2022</w:t>
      </w:r>
    </w:p>
    <w:p w14:paraId="3CCED3A2" w14:textId="1467E5AF" w:rsidR="005029BA" w:rsidRDefault="009A54FB" w:rsidP="00421292">
      <w:pPr>
        <w:contextualSpacing/>
        <w:jc w:val="both"/>
        <w:rPr>
          <w:rFonts w:cstheme="minorHAnsi"/>
        </w:rPr>
      </w:pPr>
      <w:r>
        <w:rPr>
          <w:rFonts w:cstheme="minorHAnsi"/>
        </w:rPr>
        <w:t xml:space="preserve">KP Research Bank is </w:t>
      </w:r>
      <w:r w:rsidR="003C584F">
        <w:rPr>
          <w:rFonts w:cstheme="minorHAnsi"/>
        </w:rPr>
        <w:t>a group</w:t>
      </w:r>
      <w:r>
        <w:rPr>
          <w:rFonts w:cstheme="minorHAnsi"/>
        </w:rPr>
        <w:t xml:space="preserve"> of applications for collecting diff</w:t>
      </w:r>
      <w:r w:rsidR="00967029">
        <w:rPr>
          <w:rFonts w:cstheme="minorHAnsi"/>
        </w:rPr>
        <w:t xml:space="preserve">erent </w:t>
      </w:r>
      <w:r w:rsidR="000C022C">
        <w:rPr>
          <w:rFonts w:cstheme="minorHAnsi"/>
        </w:rPr>
        <w:t>types</w:t>
      </w:r>
      <w:r w:rsidR="00967029">
        <w:rPr>
          <w:rFonts w:cstheme="minorHAnsi"/>
        </w:rPr>
        <w:t xml:space="preserve"> of</w:t>
      </w:r>
      <w:r>
        <w:rPr>
          <w:rFonts w:cstheme="minorHAnsi"/>
        </w:rPr>
        <w:t xml:space="preserve"> </w:t>
      </w:r>
      <w:r w:rsidRPr="009A54FB">
        <w:rPr>
          <w:rFonts w:cstheme="minorHAnsi"/>
        </w:rPr>
        <w:t>sample</w:t>
      </w:r>
      <w:r>
        <w:rPr>
          <w:rFonts w:cstheme="minorHAnsi"/>
        </w:rPr>
        <w:t>s</w:t>
      </w:r>
      <w:r w:rsidR="00967029">
        <w:rPr>
          <w:rFonts w:cstheme="minorHAnsi"/>
        </w:rPr>
        <w:t xml:space="preserve"> from the members</w:t>
      </w:r>
      <w:r w:rsidR="00860C74">
        <w:rPr>
          <w:rFonts w:cstheme="minorHAnsi"/>
        </w:rPr>
        <w:t xml:space="preserve"> of different </w:t>
      </w:r>
      <w:r w:rsidR="000C022C">
        <w:rPr>
          <w:rFonts w:cstheme="minorHAnsi"/>
        </w:rPr>
        <w:t>regions</w:t>
      </w:r>
      <w:r w:rsidRPr="009A54FB">
        <w:rPr>
          <w:rFonts w:cstheme="minorHAnsi"/>
        </w:rPr>
        <w:t xml:space="preserve"> and health</w:t>
      </w:r>
      <w:r w:rsidR="00C479DF">
        <w:rPr>
          <w:rFonts w:cstheme="minorHAnsi"/>
        </w:rPr>
        <w:t xml:space="preserve"> genomic data</w:t>
      </w:r>
      <w:r w:rsidRPr="009A54FB">
        <w:rPr>
          <w:rFonts w:cstheme="minorHAnsi"/>
        </w:rPr>
        <w:t xml:space="preserve"> to share with KP scientists and other researchers</w:t>
      </w:r>
      <w:r w:rsidR="00967029">
        <w:rPr>
          <w:rFonts w:cstheme="minorHAnsi"/>
        </w:rPr>
        <w:t xml:space="preserve">. Taking </w:t>
      </w:r>
      <w:r w:rsidR="00967029" w:rsidRPr="00967029">
        <w:rPr>
          <w:rFonts w:cstheme="minorHAnsi"/>
        </w:rPr>
        <w:t>Consent</w:t>
      </w:r>
      <w:r w:rsidR="00967029">
        <w:rPr>
          <w:rFonts w:cstheme="minorHAnsi"/>
        </w:rPr>
        <w:t xml:space="preserve"> from the members </w:t>
      </w:r>
      <w:r w:rsidR="005E65D8">
        <w:rPr>
          <w:rFonts w:cstheme="minorHAnsi"/>
        </w:rPr>
        <w:t>from</w:t>
      </w:r>
      <w:r w:rsidR="00967029">
        <w:rPr>
          <w:rFonts w:cstheme="minorHAnsi"/>
        </w:rPr>
        <w:t xml:space="preserve"> different </w:t>
      </w:r>
      <w:r w:rsidR="005E65D8">
        <w:rPr>
          <w:rFonts w:cstheme="minorHAnsi"/>
        </w:rPr>
        <w:t>types</w:t>
      </w:r>
      <w:r w:rsidR="00967029">
        <w:rPr>
          <w:rFonts w:cstheme="minorHAnsi"/>
        </w:rPr>
        <w:t xml:space="preserve"> of research and scheduling the sample collection using the lab management system. </w:t>
      </w:r>
      <w:r w:rsidR="00C479DF">
        <w:rPr>
          <w:rFonts w:cstheme="minorHAnsi"/>
        </w:rPr>
        <w:t xml:space="preserve">Use an </w:t>
      </w:r>
      <w:r w:rsidR="00C22AAB">
        <w:rPr>
          <w:rFonts w:cstheme="minorHAnsi"/>
        </w:rPr>
        <w:t>in-house</w:t>
      </w:r>
      <w:r w:rsidR="00C479DF">
        <w:rPr>
          <w:rFonts w:cstheme="minorHAnsi"/>
        </w:rPr>
        <w:t xml:space="preserve"> developed, secure data transfer application to transfer the membership details from different </w:t>
      </w:r>
      <w:r w:rsidR="00C22AAB">
        <w:rPr>
          <w:rFonts w:cstheme="minorHAnsi"/>
        </w:rPr>
        <w:t>regions</w:t>
      </w:r>
      <w:r w:rsidR="00C479DF">
        <w:rPr>
          <w:rFonts w:cstheme="minorHAnsi"/>
        </w:rPr>
        <w:t xml:space="preserve"> to a centralized database</w:t>
      </w:r>
      <w:r w:rsidR="00A81DE3">
        <w:rPr>
          <w:rFonts w:cstheme="minorHAnsi"/>
        </w:rPr>
        <w:t xml:space="preserve">. </w:t>
      </w:r>
      <w:r w:rsidR="00F921C6">
        <w:rPr>
          <w:rFonts w:cstheme="minorHAnsi"/>
        </w:rPr>
        <w:t xml:space="preserve">This </w:t>
      </w:r>
      <w:r w:rsidR="00C479DF">
        <w:rPr>
          <w:rFonts w:cstheme="minorHAnsi"/>
        </w:rPr>
        <w:t>application</w:t>
      </w:r>
      <w:r w:rsidR="005029BA">
        <w:rPr>
          <w:rFonts w:cstheme="minorHAnsi"/>
        </w:rPr>
        <w:t xml:space="preserve"> also uses </w:t>
      </w:r>
      <w:r w:rsidR="00DB71B8">
        <w:rPr>
          <w:rFonts w:cstheme="minorHAnsi"/>
        </w:rPr>
        <w:t>DatStat</w:t>
      </w:r>
      <w:r w:rsidR="00F921C6">
        <w:rPr>
          <w:rFonts w:cstheme="minorHAnsi"/>
        </w:rPr>
        <w:t xml:space="preserve"> </w:t>
      </w:r>
      <w:r w:rsidR="00F921C6" w:rsidRPr="00F921C6">
        <w:rPr>
          <w:rFonts w:cstheme="minorHAnsi"/>
        </w:rPr>
        <w:t>data collection platfor</w:t>
      </w:r>
      <w:r w:rsidR="005029BA">
        <w:rPr>
          <w:rFonts w:cstheme="minorHAnsi"/>
        </w:rPr>
        <w:t>m captures and analyzes data of</w:t>
      </w:r>
      <w:r w:rsidR="00F921C6">
        <w:rPr>
          <w:rFonts w:cstheme="minorHAnsi"/>
        </w:rPr>
        <w:t xml:space="preserve"> different surveys for research.</w:t>
      </w:r>
      <w:r w:rsidR="00A81DE3">
        <w:rPr>
          <w:rFonts w:cstheme="minorHAnsi"/>
        </w:rPr>
        <w:t xml:space="preserve"> </w:t>
      </w:r>
    </w:p>
    <w:p w14:paraId="2C385BFF" w14:textId="77777777" w:rsidR="00875763" w:rsidRDefault="00875763" w:rsidP="00875763">
      <w:pPr>
        <w:spacing w:after="0"/>
        <w:contextualSpacing/>
        <w:jc w:val="both"/>
        <w:rPr>
          <w:rFonts w:cstheme="minorHAnsi"/>
        </w:rPr>
      </w:pPr>
      <w:r w:rsidRPr="00BA5D7F">
        <w:rPr>
          <w:rFonts w:cstheme="minorHAnsi"/>
          <w:b/>
        </w:rPr>
        <w:t>Responsibilities:</w:t>
      </w:r>
    </w:p>
    <w:p w14:paraId="092E01CF" w14:textId="6BBA9B1D" w:rsidR="00875763" w:rsidRDefault="00875763" w:rsidP="00875763">
      <w:pPr>
        <w:pStyle w:val="ListParagraph"/>
        <w:numPr>
          <w:ilvl w:val="0"/>
          <w:numId w:val="3"/>
        </w:numPr>
        <w:spacing w:after="0"/>
        <w:jc w:val="both"/>
        <w:rPr>
          <w:rFonts w:cstheme="minorHAnsi"/>
        </w:rPr>
      </w:pPr>
      <w:r w:rsidRPr="00B91907">
        <w:rPr>
          <w:rFonts w:cstheme="minorHAnsi"/>
        </w:rPr>
        <w:t>Analyze the business requirement and prepare the technical specification document</w:t>
      </w:r>
      <w:r w:rsidR="00745CDD">
        <w:rPr>
          <w:rFonts w:cstheme="minorHAnsi"/>
        </w:rPr>
        <w:t xml:space="preserve"> to m</w:t>
      </w:r>
      <w:r w:rsidR="00745CDD" w:rsidRPr="00D459A7">
        <w:rPr>
          <w:rFonts w:cstheme="minorHAnsi"/>
        </w:rPr>
        <w:t>odernize</w:t>
      </w:r>
      <w:r w:rsidR="00745CDD">
        <w:rPr>
          <w:rFonts w:cstheme="minorHAnsi"/>
        </w:rPr>
        <w:t xml:space="preserve"> the </w:t>
      </w:r>
      <w:r w:rsidR="00745CDD" w:rsidRPr="005A4FD0">
        <w:rPr>
          <w:rFonts w:cstheme="minorHAnsi"/>
        </w:rPr>
        <w:t>legacy system</w:t>
      </w:r>
      <w:r w:rsidRPr="00B91907">
        <w:rPr>
          <w:rFonts w:cstheme="minorHAnsi"/>
        </w:rPr>
        <w:t>.</w:t>
      </w:r>
    </w:p>
    <w:p w14:paraId="529BAE91" w14:textId="680E9A85" w:rsidR="00F5546C" w:rsidRDefault="00F5546C" w:rsidP="00875763">
      <w:pPr>
        <w:pStyle w:val="ListParagraph"/>
        <w:numPr>
          <w:ilvl w:val="0"/>
          <w:numId w:val="3"/>
        </w:numPr>
        <w:spacing w:after="0"/>
        <w:jc w:val="both"/>
        <w:rPr>
          <w:rFonts w:cstheme="minorHAnsi"/>
        </w:rPr>
      </w:pPr>
      <w:r>
        <w:rPr>
          <w:rFonts w:cstheme="minorHAnsi"/>
        </w:rPr>
        <w:t xml:space="preserve">Working on the </w:t>
      </w:r>
      <w:r w:rsidRPr="00F5546C">
        <w:rPr>
          <w:rFonts w:cstheme="minorHAnsi"/>
        </w:rPr>
        <w:t>agile scrum methodology</w:t>
      </w:r>
      <w:r>
        <w:rPr>
          <w:rFonts w:cstheme="minorHAnsi"/>
        </w:rPr>
        <w:t xml:space="preserve">, </w:t>
      </w:r>
      <w:r w:rsidR="00B04AB7">
        <w:rPr>
          <w:rFonts w:cstheme="minorHAnsi"/>
        </w:rPr>
        <w:t>l</w:t>
      </w:r>
      <w:r>
        <w:rPr>
          <w:rFonts w:cstheme="minorHAnsi"/>
        </w:rPr>
        <w:t>eading 8-member team.</w:t>
      </w:r>
    </w:p>
    <w:p w14:paraId="45081035" w14:textId="0D671785" w:rsidR="00875763" w:rsidRPr="00745CDD" w:rsidRDefault="00875763" w:rsidP="003C577D">
      <w:pPr>
        <w:pStyle w:val="ListParagraph"/>
        <w:numPr>
          <w:ilvl w:val="0"/>
          <w:numId w:val="3"/>
        </w:numPr>
        <w:spacing w:after="0"/>
        <w:jc w:val="both"/>
        <w:rPr>
          <w:rFonts w:cstheme="minorHAnsi"/>
        </w:rPr>
      </w:pPr>
      <w:r w:rsidRPr="00745CDD">
        <w:rPr>
          <w:rFonts w:cstheme="minorHAnsi"/>
        </w:rPr>
        <w:t>Developing the required web application on Microsoft ASP.net 4.</w:t>
      </w:r>
      <w:r w:rsidR="00745CDD" w:rsidRPr="00745CDD">
        <w:rPr>
          <w:rFonts w:cstheme="minorHAnsi"/>
        </w:rPr>
        <w:t>5</w:t>
      </w:r>
      <w:r w:rsidRPr="00745CDD">
        <w:rPr>
          <w:rFonts w:cstheme="minorHAnsi"/>
        </w:rPr>
        <w:t xml:space="preserve"> with </w:t>
      </w:r>
      <w:r w:rsidR="0076291D" w:rsidRPr="00745CDD">
        <w:rPr>
          <w:rFonts w:cstheme="minorHAnsi"/>
        </w:rPr>
        <w:t xml:space="preserve">C# and </w:t>
      </w:r>
      <w:r w:rsidRPr="00745CDD">
        <w:rPr>
          <w:rFonts w:cstheme="minorHAnsi"/>
        </w:rPr>
        <w:t>MVC4</w:t>
      </w:r>
      <w:r w:rsidR="00745CDD" w:rsidRPr="00745CDD">
        <w:rPr>
          <w:rFonts w:cstheme="minorHAnsi"/>
        </w:rPr>
        <w:t xml:space="preserve"> to modernize the legacy system.</w:t>
      </w:r>
    </w:p>
    <w:p w14:paraId="02329C22" w14:textId="5BAAAC97" w:rsidR="00E760F3" w:rsidRPr="00AE1479" w:rsidRDefault="003E6E35" w:rsidP="00E760F3">
      <w:pPr>
        <w:pStyle w:val="ListParagraph"/>
        <w:numPr>
          <w:ilvl w:val="0"/>
          <w:numId w:val="3"/>
        </w:numPr>
        <w:spacing w:after="0"/>
        <w:jc w:val="both"/>
        <w:rPr>
          <w:rFonts w:cstheme="minorHAnsi"/>
        </w:rPr>
      </w:pPr>
      <w:r>
        <w:rPr>
          <w:rFonts w:cstheme="minorHAnsi"/>
        </w:rPr>
        <w:t xml:space="preserve">Implementing module wise </w:t>
      </w:r>
      <w:r w:rsidR="00745CDD">
        <w:rPr>
          <w:rFonts w:cstheme="minorHAnsi"/>
        </w:rPr>
        <w:t>m</w:t>
      </w:r>
      <w:r w:rsidR="00745CDD" w:rsidRPr="00D459A7">
        <w:rPr>
          <w:rFonts w:cstheme="minorHAnsi"/>
        </w:rPr>
        <w:t>oderniz</w:t>
      </w:r>
      <w:r w:rsidR="00745CDD">
        <w:rPr>
          <w:rFonts w:cstheme="minorHAnsi"/>
        </w:rPr>
        <w:t>ation</w:t>
      </w:r>
      <w:r w:rsidR="00A22049">
        <w:rPr>
          <w:rFonts w:cstheme="minorHAnsi"/>
        </w:rPr>
        <w:t xml:space="preserve"> </w:t>
      </w:r>
      <w:r>
        <w:rPr>
          <w:rFonts w:cstheme="minorHAnsi"/>
        </w:rPr>
        <w:t>of</w:t>
      </w:r>
      <w:r w:rsidR="00E760F3" w:rsidRPr="00AE1479">
        <w:rPr>
          <w:rFonts w:cstheme="minorHAnsi"/>
        </w:rPr>
        <w:t xml:space="preserve"> monolithic application to microservices architecture using .Net core. </w:t>
      </w:r>
    </w:p>
    <w:p w14:paraId="616288F5" w14:textId="1CD39122" w:rsidR="00875763" w:rsidRDefault="00875763" w:rsidP="00875763">
      <w:pPr>
        <w:pStyle w:val="ListParagraph"/>
        <w:numPr>
          <w:ilvl w:val="0"/>
          <w:numId w:val="3"/>
        </w:numPr>
        <w:spacing w:after="0"/>
        <w:jc w:val="both"/>
        <w:rPr>
          <w:rFonts w:cstheme="minorHAnsi"/>
        </w:rPr>
      </w:pPr>
      <w:r w:rsidRPr="00B91907">
        <w:rPr>
          <w:rFonts w:cstheme="minorHAnsi"/>
        </w:rPr>
        <w:t>Working with SSIS packages</w:t>
      </w:r>
      <w:r w:rsidR="00AA7ED1">
        <w:rPr>
          <w:rFonts w:cstheme="minorHAnsi"/>
        </w:rPr>
        <w:t xml:space="preserve"> (ETL tool)</w:t>
      </w:r>
      <w:r w:rsidRPr="00B91907">
        <w:rPr>
          <w:rFonts w:cstheme="minorHAnsi"/>
        </w:rPr>
        <w:t xml:space="preserve"> for Data Migration of different </w:t>
      </w:r>
      <w:r w:rsidR="005E65D8" w:rsidRPr="00B91907">
        <w:rPr>
          <w:rFonts w:cstheme="minorHAnsi"/>
        </w:rPr>
        <w:t>regions</w:t>
      </w:r>
      <w:r w:rsidRPr="00B91907">
        <w:rPr>
          <w:rFonts w:cstheme="minorHAnsi"/>
        </w:rPr>
        <w:t xml:space="preserve"> into a centralized Location.</w:t>
      </w:r>
    </w:p>
    <w:p w14:paraId="1C2D18B1" w14:textId="10B6FEBC" w:rsidR="00875763" w:rsidRDefault="00E6101C" w:rsidP="00875763">
      <w:pPr>
        <w:pStyle w:val="ListParagraph"/>
        <w:numPr>
          <w:ilvl w:val="0"/>
          <w:numId w:val="3"/>
        </w:numPr>
        <w:spacing w:after="0"/>
        <w:jc w:val="both"/>
        <w:rPr>
          <w:rFonts w:cstheme="minorHAnsi"/>
        </w:rPr>
      </w:pPr>
      <w:r>
        <w:rPr>
          <w:rFonts w:cstheme="minorHAnsi"/>
        </w:rPr>
        <w:t>Creating Web</w:t>
      </w:r>
      <w:r w:rsidR="00875763">
        <w:rPr>
          <w:rFonts w:cstheme="minorHAnsi"/>
        </w:rPr>
        <w:t xml:space="preserve"> API application using </w:t>
      </w:r>
      <w:r>
        <w:rPr>
          <w:rFonts w:cstheme="minorHAnsi"/>
        </w:rPr>
        <w:t>.Net and</w:t>
      </w:r>
      <w:r w:rsidR="00875763">
        <w:rPr>
          <w:rFonts w:cstheme="minorHAnsi"/>
        </w:rPr>
        <w:t xml:space="preserve"> </w:t>
      </w:r>
      <w:r w:rsidR="00875763" w:rsidRPr="001D481C">
        <w:rPr>
          <w:rFonts w:cstheme="minorHAnsi"/>
        </w:rPr>
        <w:t>using Json.NE</w:t>
      </w:r>
      <w:r w:rsidR="00875763">
        <w:rPr>
          <w:rFonts w:cstheme="minorHAnsi"/>
        </w:rPr>
        <w:t xml:space="preserve">T to implement </w:t>
      </w:r>
      <w:r w:rsidR="00875763" w:rsidRPr="001D481C">
        <w:rPr>
          <w:rFonts w:cstheme="minorHAnsi"/>
        </w:rPr>
        <w:t xml:space="preserve">REST style </w:t>
      </w:r>
      <w:r w:rsidR="00626AB4" w:rsidRPr="001D481C">
        <w:rPr>
          <w:rFonts w:cstheme="minorHAnsi"/>
        </w:rPr>
        <w:t>architecture.</w:t>
      </w:r>
    </w:p>
    <w:p w14:paraId="10E19DC6" w14:textId="77777777" w:rsidR="00A141B4" w:rsidRDefault="00A141B4" w:rsidP="00A141B4">
      <w:pPr>
        <w:pStyle w:val="ListParagraph"/>
        <w:numPr>
          <w:ilvl w:val="0"/>
          <w:numId w:val="3"/>
        </w:numPr>
        <w:spacing w:after="0"/>
        <w:jc w:val="both"/>
        <w:rPr>
          <w:rFonts w:cstheme="minorHAnsi"/>
        </w:rPr>
      </w:pPr>
      <w:r>
        <w:rPr>
          <w:rFonts w:cstheme="minorHAnsi"/>
        </w:rPr>
        <w:t xml:space="preserve">Working with the </w:t>
      </w:r>
      <w:r w:rsidRPr="00744E7E">
        <w:rPr>
          <w:rFonts w:ascii="Calibri" w:hAnsi="Calibri" w:cs="Calibri"/>
          <w:color w:val="242424"/>
        </w:rPr>
        <w:t>embedded</w:t>
      </w:r>
      <w:r>
        <w:rPr>
          <w:rFonts w:ascii="Calibri" w:hAnsi="Calibri" w:cs="Calibri"/>
          <w:color w:val="242424"/>
        </w:rPr>
        <w:t xml:space="preserve"> </w:t>
      </w:r>
      <w:r w:rsidRPr="00744E7E">
        <w:rPr>
          <w:rFonts w:ascii="Calibri" w:hAnsi="Calibri" w:cs="Calibri"/>
          <w:color w:val="242424"/>
        </w:rPr>
        <w:t xml:space="preserve">programming with </w:t>
      </w:r>
      <w:r>
        <w:rPr>
          <w:rFonts w:ascii="Calibri" w:hAnsi="Calibri" w:cs="Calibri"/>
          <w:color w:val="242424"/>
        </w:rPr>
        <w:t>Java</w:t>
      </w:r>
      <w:r w:rsidRPr="00744E7E">
        <w:rPr>
          <w:rFonts w:ascii="Calibri" w:hAnsi="Calibri" w:cs="Calibri"/>
          <w:color w:val="242424"/>
        </w:rPr>
        <w:t xml:space="preserve"> </w:t>
      </w:r>
      <w:r>
        <w:rPr>
          <w:rFonts w:ascii="Calibri" w:hAnsi="Calibri" w:cs="Calibri"/>
          <w:color w:val="242424"/>
        </w:rPr>
        <w:t xml:space="preserve">for </w:t>
      </w:r>
      <w:r>
        <w:rPr>
          <w:rFonts w:cstheme="minorHAnsi"/>
        </w:rPr>
        <w:t>LIMS (Lab management application)</w:t>
      </w:r>
    </w:p>
    <w:p w14:paraId="7915891F" w14:textId="3729CBE6" w:rsidR="00A141B4" w:rsidRPr="00465C92" w:rsidRDefault="00A141B4" w:rsidP="002D191B">
      <w:pPr>
        <w:pStyle w:val="ListParagraph"/>
        <w:numPr>
          <w:ilvl w:val="0"/>
          <w:numId w:val="3"/>
        </w:numPr>
        <w:spacing w:after="0"/>
        <w:jc w:val="both"/>
        <w:rPr>
          <w:rFonts w:cstheme="minorHAnsi"/>
        </w:rPr>
      </w:pPr>
      <w:r w:rsidRPr="00465C92">
        <w:rPr>
          <w:rFonts w:cstheme="minorHAnsi"/>
        </w:rPr>
        <w:t xml:space="preserve">Developing </w:t>
      </w:r>
      <w:r w:rsidRPr="00465C92">
        <w:rPr>
          <w:rFonts w:ascii="Calibri" w:hAnsi="Calibri" w:cs="Calibri"/>
          <w:color w:val="242424"/>
        </w:rPr>
        <w:t xml:space="preserve">embedded application for </w:t>
      </w:r>
      <w:r w:rsidR="00465C92" w:rsidRPr="00465C92">
        <w:rPr>
          <w:rFonts w:ascii="Calibri" w:hAnsi="Calibri" w:cs="Calibri"/>
          <w:color w:val="242424"/>
        </w:rPr>
        <w:t>integrating with</w:t>
      </w:r>
      <w:r w:rsidRPr="00465C92">
        <w:rPr>
          <w:rFonts w:ascii="Calibri" w:hAnsi="Calibri" w:cs="Calibri"/>
          <w:color w:val="242424"/>
        </w:rPr>
        <w:t xml:space="preserve"> physical instruments of </w:t>
      </w:r>
      <w:r w:rsidRPr="00465C92">
        <w:rPr>
          <w:rFonts w:cstheme="minorHAnsi"/>
        </w:rPr>
        <w:t>LIMS (Lab management application)</w:t>
      </w:r>
      <w:r w:rsidR="00465C92" w:rsidRPr="00465C92">
        <w:rPr>
          <w:rFonts w:cstheme="minorHAnsi"/>
        </w:rPr>
        <w:t>.</w:t>
      </w:r>
    </w:p>
    <w:p w14:paraId="0918F12E" w14:textId="71A0D2B4" w:rsidR="00875763" w:rsidRDefault="00875763" w:rsidP="00875763">
      <w:pPr>
        <w:pStyle w:val="ListParagraph"/>
        <w:numPr>
          <w:ilvl w:val="0"/>
          <w:numId w:val="3"/>
        </w:numPr>
        <w:spacing w:after="0"/>
        <w:jc w:val="both"/>
        <w:rPr>
          <w:rFonts w:cstheme="minorHAnsi"/>
        </w:rPr>
      </w:pPr>
      <w:r>
        <w:rPr>
          <w:rFonts w:cstheme="minorHAnsi"/>
        </w:rPr>
        <w:t xml:space="preserve">Creating Java classes to </w:t>
      </w:r>
      <w:r w:rsidR="00C22AAB">
        <w:rPr>
          <w:rFonts w:cstheme="minorHAnsi"/>
        </w:rPr>
        <w:t>customize</w:t>
      </w:r>
      <w:r>
        <w:rPr>
          <w:rFonts w:cstheme="minorHAnsi"/>
        </w:rPr>
        <w:t xml:space="preserve"> the third-party Lab management application</w:t>
      </w:r>
      <w:r w:rsidR="00465C92">
        <w:rPr>
          <w:rFonts w:cstheme="minorHAnsi"/>
        </w:rPr>
        <w:t xml:space="preserve"> to manage data feed </w:t>
      </w:r>
      <w:r w:rsidR="00A237EA">
        <w:rPr>
          <w:rFonts w:cstheme="minorHAnsi"/>
        </w:rPr>
        <w:t xml:space="preserve">from </w:t>
      </w:r>
      <w:r w:rsidR="00A237EA" w:rsidRPr="00465C92">
        <w:rPr>
          <w:rFonts w:ascii="Calibri" w:hAnsi="Calibri" w:cs="Calibri"/>
          <w:color w:val="242424"/>
        </w:rPr>
        <w:t>physical</w:t>
      </w:r>
      <w:r w:rsidR="00465C92" w:rsidRPr="00465C92">
        <w:rPr>
          <w:rFonts w:ascii="Calibri" w:hAnsi="Calibri" w:cs="Calibri"/>
          <w:color w:val="242424"/>
        </w:rPr>
        <w:t xml:space="preserve"> instruments</w:t>
      </w:r>
      <w:r>
        <w:rPr>
          <w:rFonts w:cstheme="minorHAnsi"/>
        </w:rPr>
        <w:t xml:space="preserve">. </w:t>
      </w:r>
    </w:p>
    <w:p w14:paraId="3D6ACB63" w14:textId="0C64DF47" w:rsidR="00493B69" w:rsidRDefault="00FA719A" w:rsidP="00493B69">
      <w:pPr>
        <w:pStyle w:val="ListParagraph"/>
        <w:numPr>
          <w:ilvl w:val="0"/>
          <w:numId w:val="3"/>
        </w:numPr>
        <w:jc w:val="both"/>
        <w:rPr>
          <w:rFonts w:cstheme="minorHAnsi"/>
        </w:rPr>
      </w:pPr>
      <w:r>
        <w:rPr>
          <w:rFonts w:cstheme="minorHAnsi"/>
        </w:rPr>
        <w:t xml:space="preserve">Creating </w:t>
      </w:r>
      <w:r w:rsidR="00493B69">
        <w:rPr>
          <w:rFonts w:cstheme="minorHAnsi"/>
        </w:rPr>
        <w:t xml:space="preserve">reporting service using </w:t>
      </w:r>
      <w:r w:rsidR="00493B69" w:rsidRPr="00017152">
        <w:rPr>
          <w:rFonts w:cstheme="minorHAnsi"/>
          <w:b/>
        </w:rPr>
        <w:t>SSRS</w:t>
      </w:r>
      <w:r w:rsidR="00493B69">
        <w:rPr>
          <w:rFonts w:cstheme="minorHAnsi"/>
        </w:rPr>
        <w:t xml:space="preserve"> and </w:t>
      </w:r>
      <w:r w:rsidR="00493B69" w:rsidRPr="00017152">
        <w:rPr>
          <w:rFonts w:cstheme="minorHAnsi"/>
        </w:rPr>
        <w:t>data migration</w:t>
      </w:r>
      <w:r w:rsidR="00493B69">
        <w:rPr>
          <w:rFonts w:cstheme="minorHAnsi"/>
        </w:rPr>
        <w:t xml:space="preserve"> using </w:t>
      </w:r>
      <w:r w:rsidR="00493B69" w:rsidRPr="00017152">
        <w:rPr>
          <w:rFonts w:cstheme="minorHAnsi"/>
          <w:b/>
        </w:rPr>
        <w:t>SSIS</w:t>
      </w:r>
      <w:r w:rsidR="00493B69">
        <w:rPr>
          <w:rFonts w:cstheme="minorHAnsi"/>
        </w:rPr>
        <w:t>.</w:t>
      </w:r>
    </w:p>
    <w:p w14:paraId="67610F1F" w14:textId="1BFBEFC8" w:rsidR="00F506E1" w:rsidRPr="00493B69" w:rsidRDefault="00E6101C" w:rsidP="00493B69">
      <w:pPr>
        <w:pStyle w:val="ListParagraph"/>
        <w:numPr>
          <w:ilvl w:val="0"/>
          <w:numId w:val="3"/>
        </w:numPr>
        <w:jc w:val="both"/>
        <w:rPr>
          <w:rFonts w:cstheme="minorHAnsi"/>
        </w:rPr>
      </w:pPr>
      <w:r>
        <w:rPr>
          <w:rFonts w:cstheme="minorHAnsi"/>
        </w:rPr>
        <w:t>Implementing</w:t>
      </w:r>
      <w:r w:rsidR="00F506E1">
        <w:rPr>
          <w:rFonts w:cstheme="minorHAnsi"/>
        </w:rPr>
        <w:t xml:space="preserve"> O</w:t>
      </w:r>
      <w:r w:rsidR="006E532A">
        <w:rPr>
          <w:rFonts w:cstheme="minorHAnsi"/>
        </w:rPr>
        <w:t>O</w:t>
      </w:r>
      <w:r w:rsidR="00F506E1">
        <w:rPr>
          <w:rFonts w:cstheme="minorHAnsi"/>
        </w:rPr>
        <w:t xml:space="preserve">PS and SOLID principle to </w:t>
      </w:r>
      <w:r w:rsidR="00E2212E">
        <w:rPr>
          <w:rFonts w:cstheme="minorHAnsi"/>
        </w:rPr>
        <w:t xml:space="preserve">create </w:t>
      </w:r>
      <w:r w:rsidR="00F506E1">
        <w:rPr>
          <w:rFonts w:cstheme="minorHAnsi"/>
        </w:rPr>
        <w:t xml:space="preserve">a </w:t>
      </w:r>
      <w:r w:rsidR="00E2212E">
        <w:rPr>
          <w:rFonts w:cstheme="minorHAnsi"/>
        </w:rPr>
        <w:t xml:space="preserve">scalable and maintainability application </w:t>
      </w:r>
      <w:r w:rsidR="0043553E">
        <w:rPr>
          <w:rFonts w:cstheme="minorHAnsi"/>
        </w:rPr>
        <w:t>architecture.</w:t>
      </w:r>
      <w:r w:rsidR="00E2212E">
        <w:rPr>
          <w:rFonts w:cstheme="minorHAnsi"/>
        </w:rPr>
        <w:t xml:space="preserve">   </w:t>
      </w:r>
    </w:p>
    <w:p w14:paraId="1CE93200" w14:textId="43960D63" w:rsidR="00875763" w:rsidRDefault="00875763" w:rsidP="00875763">
      <w:pPr>
        <w:pStyle w:val="ListParagraph"/>
        <w:numPr>
          <w:ilvl w:val="0"/>
          <w:numId w:val="3"/>
        </w:numPr>
        <w:spacing w:after="0"/>
        <w:jc w:val="both"/>
        <w:rPr>
          <w:rFonts w:cstheme="minorHAnsi"/>
        </w:rPr>
      </w:pPr>
      <w:r>
        <w:rPr>
          <w:rFonts w:cstheme="minorHAnsi"/>
        </w:rPr>
        <w:t xml:space="preserve">Resolving </w:t>
      </w:r>
      <w:r w:rsidRPr="0073550F">
        <w:rPr>
          <w:rFonts w:cstheme="minorHAnsi"/>
        </w:rPr>
        <w:t xml:space="preserve">complex </w:t>
      </w:r>
      <w:r w:rsidR="00C22AAB" w:rsidRPr="0073550F">
        <w:rPr>
          <w:rFonts w:cstheme="minorHAnsi"/>
        </w:rPr>
        <w:t>problems</w:t>
      </w:r>
      <w:r>
        <w:rPr>
          <w:rFonts w:cstheme="minorHAnsi"/>
        </w:rPr>
        <w:t xml:space="preserve"> using different data </w:t>
      </w:r>
      <w:r w:rsidR="00C22AAB">
        <w:rPr>
          <w:rFonts w:cstheme="minorHAnsi"/>
        </w:rPr>
        <w:t>structures</w:t>
      </w:r>
      <w:r>
        <w:rPr>
          <w:rFonts w:cstheme="minorHAnsi"/>
        </w:rPr>
        <w:t xml:space="preserve"> and </w:t>
      </w:r>
      <w:r w:rsidRPr="0073550F">
        <w:rPr>
          <w:rFonts w:cstheme="minorHAnsi"/>
        </w:rPr>
        <w:t>Dynamic Programming</w:t>
      </w:r>
      <w:r>
        <w:rPr>
          <w:rFonts w:cstheme="minorHAnsi"/>
        </w:rPr>
        <w:t xml:space="preserve"> a</w:t>
      </w:r>
      <w:r w:rsidRPr="0073550F">
        <w:rPr>
          <w:rFonts w:cstheme="minorHAnsi"/>
        </w:rPr>
        <w:t>lgorithm</w:t>
      </w:r>
      <w:r>
        <w:rPr>
          <w:rFonts w:cstheme="minorHAnsi"/>
        </w:rPr>
        <w:t>.</w:t>
      </w:r>
    </w:p>
    <w:p w14:paraId="734FF044" w14:textId="3861A835" w:rsidR="00B14637" w:rsidRDefault="00B14637" w:rsidP="00B14637">
      <w:pPr>
        <w:pStyle w:val="ListParagraph"/>
        <w:numPr>
          <w:ilvl w:val="0"/>
          <w:numId w:val="3"/>
        </w:numPr>
        <w:spacing w:after="0"/>
        <w:jc w:val="both"/>
        <w:rPr>
          <w:rFonts w:cstheme="minorHAnsi"/>
        </w:rPr>
      </w:pPr>
      <w:r>
        <w:rPr>
          <w:rFonts w:cstheme="minorHAnsi"/>
        </w:rPr>
        <w:t xml:space="preserve">Worked with </w:t>
      </w:r>
      <w:r w:rsidRPr="007B2B94">
        <w:rPr>
          <w:rFonts w:cstheme="minorHAnsi"/>
        </w:rPr>
        <w:t>Azure</w:t>
      </w:r>
      <w:r w:rsidR="00CF039B">
        <w:rPr>
          <w:rFonts w:cstheme="minorHAnsi"/>
        </w:rPr>
        <w:t xml:space="preserve"> PaaS tools like Azure </w:t>
      </w:r>
      <w:r w:rsidRPr="007B2B94">
        <w:rPr>
          <w:rFonts w:cstheme="minorHAnsi"/>
        </w:rPr>
        <w:t>Functions</w:t>
      </w:r>
      <w:r>
        <w:rPr>
          <w:rFonts w:cstheme="minorHAnsi"/>
        </w:rPr>
        <w:t xml:space="preserve">, </w:t>
      </w:r>
      <w:r w:rsidRPr="007B2B94">
        <w:rPr>
          <w:rFonts w:cstheme="minorHAnsi"/>
        </w:rPr>
        <w:t>Azure Active Directory</w:t>
      </w:r>
      <w:r>
        <w:rPr>
          <w:rFonts w:cstheme="minorHAnsi"/>
        </w:rPr>
        <w:t>,</w:t>
      </w:r>
      <w:r w:rsidRPr="007B2B94">
        <w:t xml:space="preserve"> </w:t>
      </w:r>
      <w:r w:rsidRPr="007B2B94">
        <w:rPr>
          <w:rFonts w:cstheme="minorHAnsi"/>
        </w:rPr>
        <w:t>Azure Cache</w:t>
      </w:r>
      <w:r w:rsidR="003A6787">
        <w:rPr>
          <w:rFonts w:cstheme="minorHAnsi"/>
        </w:rPr>
        <w:t xml:space="preserve"> and </w:t>
      </w:r>
      <w:r w:rsidR="003A6787" w:rsidRPr="003A6787">
        <w:rPr>
          <w:rFonts w:cstheme="minorHAnsi"/>
        </w:rPr>
        <w:t>Azure Service Bus</w:t>
      </w:r>
      <w:r w:rsidR="00E6101C">
        <w:rPr>
          <w:rFonts w:cstheme="minorHAnsi"/>
        </w:rPr>
        <w:t xml:space="preserve"> to </w:t>
      </w:r>
      <w:r w:rsidR="00E6101C" w:rsidRPr="00E6101C">
        <w:rPr>
          <w:rFonts w:cstheme="minorHAnsi"/>
        </w:rPr>
        <w:t>microservices architecture</w:t>
      </w:r>
    </w:p>
    <w:p w14:paraId="040FFC36" w14:textId="0F6BB8B5" w:rsidR="000426C1" w:rsidRDefault="000426C1" w:rsidP="00507733">
      <w:pPr>
        <w:pStyle w:val="ListParagraph"/>
        <w:numPr>
          <w:ilvl w:val="0"/>
          <w:numId w:val="3"/>
        </w:numPr>
        <w:spacing w:after="0"/>
        <w:jc w:val="both"/>
        <w:rPr>
          <w:rFonts w:cstheme="minorHAnsi"/>
        </w:rPr>
      </w:pPr>
      <w:r w:rsidRPr="000426C1">
        <w:rPr>
          <w:rFonts w:cstheme="minorHAnsi"/>
        </w:rPr>
        <w:t>Worked with Entity Framework and LINQ-to-SQL to implement ORM</w:t>
      </w:r>
      <w:r w:rsidR="00BB15E9">
        <w:rPr>
          <w:rFonts w:cstheme="minorHAnsi"/>
        </w:rPr>
        <w:t>.</w:t>
      </w:r>
    </w:p>
    <w:p w14:paraId="16DBC7F7" w14:textId="24E8E066" w:rsidR="000A418F" w:rsidRDefault="006D3E81" w:rsidP="000A418F">
      <w:pPr>
        <w:pStyle w:val="ListParagraph"/>
        <w:numPr>
          <w:ilvl w:val="0"/>
          <w:numId w:val="3"/>
        </w:numPr>
        <w:spacing w:after="0"/>
        <w:jc w:val="both"/>
        <w:rPr>
          <w:rFonts w:cstheme="minorHAnsi"/>
        </w:rPr>
      </w:pPr>
      <w:r>
        <w:rPr>
          <w:rFonts w:cstheme="minorHAnsi"/>
        </w:rPr>
        <w:lastRenderedPageBreak/>
        <w:t xml:space="preserve">Working with </w:t>
      </w:r>
      <w:r w:rsidRPr="006D3E81">
        <w:rPr>
          <w:rFonts w:cstheme="minorHAnsi"/>
        </w:rPr>
        <w:t>custom healthcare data format</w:t>
      </w:r>
      <w:r>
        <w:rPr>
          <w:rFonts w:cstheme="minorHAnsi"/>
        </w:rPr>
        <w:t xml:space="preserve"> like </w:t>
      </w:r>
      <w:r w:rsidR="000A418F" w:rsidRPr="000A418F">
        <w:rPr>
          <w:rFonts w:cstheme="minorHAnsi"/>
        </w:rPr>
        <w:t>HL7</w:t>
      </w:r>
      <w:r w:rsidR="000A418F">
        <w:rPr>
          <w:rFonts w:cstheme="minorHAnsi"/>
        </w:rPr>
        <w:t xml:space="preserve">, </w:t>
      </w:r>
      <w:r w:rsidR="000A418F" w:rsidRPr="000A418F">
        <w:rPr>
          <w:rFonts w:cstheme="minorHAnsi"/>
        </w:rPr>
        <w:t>FHIR</w:t>
      </w:r>
      <w:r w:rsidR="000A418F">
        <w:rPr>
          <w:rFonts w:cstheme="minorHAnsi"/>
        </w:rPr>
        <w:t xml:space="preserve">, </w:t>
      </w:r>
      <w:r w:rsidR="000A418F" w:rsidRPr="000A418F">
        <w:rPr>
          <w:rFonts w:cstheme="minorHAnsi"/>
        </w:rPr>
        <w:t>AHDS</w:t>
      </w:r>
      <w:r w:rsidR="000A418F">
        <w:rPr>
          <w:rFonts w:cstheme="minorHAnsi"/>
        </w:rPr>
        <w:t xml:space="preserve"> etc.</w:t>
      </w:r>
    </w:p>
    <w:p w14:paraId="24223C9F" w14:textId="619E2CCF" w:rsidR="000A418F" w:rsidRPr="000A418F" w:rsidRDefault="000A418F" w:rsidP="000A418F">
      <w:pPr>
        <w:pStyle w:val="ListParagraph"/>
        <w:numPr>
          <w:ilvl w:val="0"/>
          <w:numId w:val="3"/>
        </w:numPr>
        <w:spacing w:after="0"/>
        <w:jc w:val="both"/>
        <w:rPr>
          <w:rFonts w:cstheme="minorHAnsi"/>
        </w:rPr>
      </w:pPr>
      <w:r>
        <w:rPr>
          <w:rFonts w:cstheme="minorHAnsi"/>
        </w:rPr>
        <w:t xml:space="preserve">Working with </w:t>
      </w:r>
      <w:r w:rsidRPr="000A418F">
        <w:rPr>
          <w:rFonts w:cstheme="minorHAnsi"/>
        </w:rPr>
        <w:t>the .NET HL7.Fhir SDK to convert custom healthcare data</w:t>
      </w:r>
      <w:r>
        <w:rPr>
          <w:rFonts w:cstheme="minorHAnsi"/>
        </w:rPr>
        <w:t>.</w:t>
      </w:r>
    </w:p>
    <w:p w14:paraId="3B9C85E0" w14:textId="65595F8B" w:rsidR="006D3E81" w:rsidRDefault="006D3E81" w:rsidP="00507733">
      <w:pPr>
        <w:pStyle w:val="ListParagraph"/>
        <w:numPr>
          <w:ilvl w:val="0"/>
          <w:numId w:val="3"/>
        </w:numPr>
        <w:spacing w:after="0"/>
        <w:jc w:val="both"/>
        <w:rPr>
          <w:rFonts w:cstheme="minorHAnsi"/>
        </w:rPr>
      </w:pPr>
      <w:r w:rsidRPr="006D3E81">
        <w:rPr>
          <w:rFonts w:cstheme="minorHAnsi"/>
        </w:rPr>
        <w:t xml:space="preserve">Converting between </w:t>
      </w:r>
      <w:r w:rsidRPr="006D3E81">
        <w:rPr>
          <w:rFonts w:cstheme="minorHAnsi"/>
          <w:b/>
          <w:bCs/>
        </w:rPr>
        <w:t>AHDS</w:t>
      </w:r>
      <w:r w:rsidRPr="006D3E81">
        <w:rPr>
          <w:rFonts w:cstheme="minorHAnsi"/>
        </w:rPr>
        <w:t xml:space="preserve"> (Assumed: Alberta Health Data Standard or any custom healthcare data format) and </w:t>
      </w:r>
      <w:r w:rsidRPr="006D3E81">
        <w:rPr>
          <w:rFonts w:cstheme="minorHAnsi"/>
          <w:b/>
          <w:bCs/>
        </w:rPr>
        <w:t>FHIR</w:t>
      </w:r>
      <w:r w:rsidRPr="006D3E81">
        <w:rPr>
          <w:rFonts w:cstheme="minorHAnsi"/>
        </w:rPr>
        <w:t xml:space="preserve"> (Fast Healthcare Interoperability Resources) involves mapping and transforming data from a possibly proprietary or custom schema to a widely adopted standard format used in healthcare systems.</w:t>
      </w:r>
    </w:p>
    <w:p w14:paraId="4DAF3812" w14:textId="7237ECDD" w:rsidR="00BB15E9" w:rsidRDefault="00BB15E9" w:rsidP="00507733">
      <w:pPr>
        <w:pStyle w:val="ListParagraph"/>
        <w:numPr>
          <w:ilvl w:val="0"/>
          <w:numId w:val="3"/>
        </w:numPr>
        <w:spacing w:after="0"/>
        <w:jc w:val="both"/>
        <w:rPr>
          <w:rFonts w:cstheme="minorHAnsi"/>
        </w:rPr>
      </w:pPr>
      <w:r>
        <w:rPr>
          <w:rFonts w:cstheme="minorHAnsi"/>
        </w:rPr>
        <w:t xml:space="preserve">Worked with </w:t>
      </w:r>
      <w:r w:rsidRPr="00BB15E9">
        <w:rPr>
          <w:rFonts w:cstheme="minorHAnsi"/>
        </w:rPr>
        <w:t>Red Gate Tools</w:t>
      </w:r>
      <w:r>
        <w:rPr>
          <w:rFonts w:cstheme="minorHAnsi"/>
        </w:rPr>
        <w:t xml:space="preserve"> as </w:t>
      </w:r>
      <w:r w:rsidRPr="00BB15E9">
        <w:rPr>
          <w:rFonts w:cstheme="minorHAnsi"/>
        </w:rPr>
        <w:t>SQL Source Control</w:t>
      </w:r>
      <w:r>
        <w:rPr>
          <w:rFonts w:cstheme="minorHAnsi"/>
        </w:rPr>
        <w:t>.</w:t>
      </w:r>
    </w:p>
    <w:p w14:paraId="00D2B01B" w14:textId="08000827" w:rsidR="00B04AB7" w:rsidRDefault="00B04AB7" w:rsidP="00237686">
      <w:pPr>
        <w:pStyle w:val="ListParagraph"/>
        <w:numPr>
          <w:ilvl w:val="0"/>
          <w:numId w:val="3"/>
        </w:numPr>
        <w:spacing w:after="0"/>
        <w:jc w:val="both"/>
        <w:rPr>
          <w:rFonts w:cstheme="minorHAnsi"/>
        </w:rPr>
      </w:pPr>
      <w:r w:rsidRPr="00B04AB7">
        <w:rPr>
          <w:rFonts w:cstheme="minorHAnsi"/>
        </w:rPr>
        <w:t>Worked with Docker Container to implement containerization.</w:t>
      </w:r>
    </w:p>
    <w:p w14:paraId="5A57E49C" w14:textId="492127E5" w:rsidR="00B04AB7" w:rsidRPr="00B04AB7" w:rsidRDefault="00B04AB7" w:rsidP="00237686">
      <w:pPr>
        <w:pStyle w:val="ListParagraph"/>
        <w:numPr>
          <w:ilvl w:val="0"/>
          <w:numId w:val="3"/>
        </w:numPr>
        <w:spacing w:after="0"/>
        <w:jc w:val="both"/>
        <w:rPr>
          <w:rFonts w:cstheme="minorHAnsi"/>
        </w:rPr>
      </w:pPr>
      <w:r>
        <w:rPr>
          <w:rFonts w:cstheme="minorHAnsi"/>
        </w:rPr>
        <w:t xml:space="preserve">Performing </w:t>
      </w:r>
      <w:r w:rsidRPr="00F35972">
        <w:rPr>
          <w:rFonts w:cstheme="minorHAnsi"/>
        </w:rPr>
        <w:t xml:space="preserve">Code </w:t>
      </w:r>
      <w:r>
        <w:rPr>
          <w:rFonts w:cstheme="minorHAnsi"/>
        </w:rPr>
        <w:t>and PR r</w:t>
      </w:r>
      <w:r w:rsidRPr="00F35972">
        <w:rPr>
          <w:rFonts w:cstheme="minorHAnsi"/>
        </w:rPr>
        <w:t>eviews</w:t>
      </w:r>
      <w:r>
        <w:rPr>
          <w:rFonts w:cstheme="minorHAnsi"/>
        </w:rPr>
        <w:t>.</w:t>
      </w:r>
    </w:p>
    <w:p w14:paraId="012FEADE" w14:textId="09ABEC0D" w:rsidR="00875763" w:rsidRPr="00B91907" w:rsidRDefault="00875763" w:rsidP="00875763">
      <w:pPr>
        <w:pStyle w:val="ListParagraph"/>
        <w:numPr>
          <w:ilvl w:val="0"/>
          <w:numId w:val="3"/>
        </w:numPr>
        <w:spacing w:after="0"/>
        <w:jc w:val="both"/>
        <w:rPr>
          <w:rFonts w:cstheme="minorHAnsi"/>
        </w:rPr>
      </w:pPr>
      <w:r w:rsidRPr="00F26303">
        <w:rPr>
          <w:rFonts w:cstheme="minorHAnsi"/>
        </w:rPr>
        <w:t>Worked on debugging and fixing bugs on the Java</w:t>
      </w:r>
      <w:r>
        <w:rPr>
          <w:rFonts w:cstheme="minorHAnsi"/>
        </w:rPr>
        <w:t xml:space="preserve"> base </w:t>
      </w:r>
      <w:r w:rsidRPr="00F26303">
        <w:rPr>
          <w:rFonts w:cstheme="minorHAnsi"/>
        </w:rPr>
        <w:t xml:space="preserve">Lab management </w:t>
      </w:r>
      <w:r w:rsidR="00626AB4" w:rsidRPr="00F26303">
        <w:rPr>
          <w:rFonts w:cstheme="minorHAnsi"/>
        </w:rPr>
        <w:t>application.</w:t>
      </w:r>
    </w:p>
    <w:p w14:paraId="26520836" w14:textId="235A3B66" w:rsidR="00875763" w:rsidRDefault="00875763" w:rsidP="00875763">
      <w:pPr>
        <w:pStyle w:val="ListParagraph"/>
        <w:numPr>
          <w:ilvl w:val="0"/>
          <w:numId w:val="3"/>
        </w:numPr>
        <w:spacing w:after="0"/>
        <w:jc w:val="both"/>
        <w:rPr>
          <w:rFonts w:cstheme="minorHAnsi"/>
        </w:rPr>
      </w:pPr>
      <w:r w:rsidRPr="00B91907">
        <w:rPr>
          <w:rFonts w:cstheme="minorHAnsi"/>
        </w:rPr>
        <w:t xml:space="preserve">Used </w:t>
      </w:r>
      <w:r>
        <w:rPr>
          <w:rFonts w:cstheme="minorHAnsi"/>
        </w:rPr>
        <w:t>JavaScript</w:t>
      </w:r>
      <w:r w:rsidRPr="00B91907">
        <w:rPr>
          <w:rFonts w:cstheme="minorHAnsi"/>
        </w:rPr>
        <w:t xml:space="preserve">, </w:t>
      </w:r>
      <w:r w:rsidR="00626AB4" w:rsidRPr="00B91907">
        <w:rPr>
          <w:rFonts w:cstheme="minorHAnsi"/>
        </w:rPr>
        <w:t>AJAX,</w:t>
      </w:r>
      <w:r w:rsidRPr="00B91907">
        <w:rPr>
          <w:rFonts w:cstheme="minorHAnsi"/>
        </w:rPr>
        <w:t xml:space="preserve"> and jQuery </w:t>
      </w:r>
      <w:r w:rsidR="00AC085B" w:rsidRPr="00B91907">
        <w:rPr>
          <w:rFonts w:cstheme="minorHAnsi"/>
        </w:rPr>
        <w:t>to</w:t>
      </w:r>
      <w:r w:rsidRPr="00B91907">
        <w:rPr>
          <w:rFonts w:cstheme="minorHAnsi"/>
        </w:rPr>
        <w:t xml:space="preserve"> minimize post backs across pages and for better user experience.</w:t>
      </w:r>
    </w:p>
    <w:p w14:paraId="3411D6FC" w14:textId="77777777" w:rsidR="00875763" w:rsidRPr="00807CE0" w:rsidRDefault="00875763" w:rsidP="00875763">
      <w:pPr>
        <w:pStyle w:val="ListParagraph"/>
        <w:numPr>
          <w:ilvl w:val="0"/>
          <w:numId w:val="3"/>
        </w:numPr>
        <w:spacing w:after="0"/>
        <w:jc w:val="both"/>
        <w:rPr>
          <w:rFonts w:cstheme="minorHAnsi"/>
        </w:rPr>
      </w:pPr>
      <w:r>
        <w:rPr>
          <w:rFonts w:cstheme="minorHAnsi"/>
        </w:rPr>
        <w:t xml:space="preserve">Worked with </w:t>
      </w:r>
      <w:r w:rsidRPr="00807CE0">
        <w:rPr>
          <w:rFonts w:cstheme="minorHAnsi"/>
        </w:rPr>
        <w:t>Angular</w:t>
      </w:r>
      <w:r>
        <w:rPr>
          <w:rFonts w:cstheme="minorHAnsi"/>
        </w:rPr>
        <w:t xml:space="preserve"> UI framework to develop </w:t>
      </w:r>
      <w:r w:rsidRPr="00A20C2B">
        <w:rPr>
          <w:rFonts w:cstheme="minorHAnsi"/>
        </w:rPr>
        <w:t>single-page web applications</w:t>
      </w:r>
      <w:r>
        <w:rPr>
          <w:rFonts w:cstheme="minorHAnsi"/>
        </w:rPr>
        <w:t xml:space="preserve">. </w:t>
      </w:r>
    </w:p>
    <w:p w14:paraId="2B715EF2" w14:textId="77777777" w:rsidR="00875763" w:rsidRPr="00B91907" w:rsidRDefault="00875763" w:rsidP="00875763">
      <w:pPr>
        <w:pStyle w:val="ListParagraph"/>
        <w:numPr>
          <w:ilvl w:val="0"/>
          <w:numId w:val="3"/>
        </w:numPr>
        <w:spacing w:after="0"/>
        <w:jc w:val="both"/>
        <w:rPr>
          <w:rFonts w:cstheme="minorHAnsi"/>
        </w:rPr>
      </w:pPr>
      <w:r w:rsidRPr="00B91907">
        <w:rPr>
          <w:rFonts w:cstheme="minorHAnsi"/>
        </w:rPr>
        <w:t>Coordinating software development process with project owner and development team.</w:t>
      </w:r>
    </w:p>
    <w:p w14:paraId="3754407F" w14:textId="77777777" w:rsidR="00875763" w:rsidRPr="00B91907" w:rsidRDefault="00875763" w:rsidP="00875763">
      <w:pPr>
        <w:pStyle w:val="ListParagraph"/>
        <w:numPr>
          <w:ilvl w:val="0"/>
          <w:numId w:val="3"/>
        </w:numPr>
        <w:spacing w:after="0"/>
        <w:jc w:val="both"/>
        <w:rPr>
          <w:rFonts w:cstheme="minorHAnsi"/>
        </w:rPr>
      </w:pPr>
      <w:r w:rsidRPr="00B91907">
        <w:rPr>
          <w:rFonts w:cstheme="minorHAnsi"/>
        </w:rPr>
        <w:t>Analyzing requirements and ma</w:t>
      </w:r>
      <w:r>
        <w:rPr>
          <w:rFonts w:cstheme="minorHAnsi"/>
        </w:rPr>
        <w:t>intaining User Stories/Tasks Using Jira</w:t>
      </w:r>
      <w:r w:rsidRPr="00B91907">
        <w:rPr>
          <w:rFonts w:cstheme="minorHAnsi"/>
        </w:rPr>
        <w:t>.</w:t>
      </w:r>
    </w:p>
    <w:p w14:paraId="000EFDE6" w14:textId="77777777" w:rsidR="00F35972" w:rsidRDefault="00F35972" w:rsidP="00F35972">
      <w:pPr>
        <w:pStyle w:val="ListParagraph"/>
        <w:numPr>
          <w:ilvl w:val="0"/>
          <w:numId w:val="3"/>
        </w:numPr>
        <w:spacing w:after="0"/>
        <w:jc w:val="both"/>
        <w:rPr>
          <w:rFonts w:cstheme="minorHAnsi"/>
        </w:rPr>
      </w:pPr>
      <w:r w:rsidRPr="00B91907">
        <w:rPr>
          <w:rFonts w:cstheme="minorHAnsi"/>
        </w:rPr>
        <w:t>Creating detailed Test plans for User Stories for each Sprint</w:t>
      </w:r>
      <w:r>
        <w:rPr>
          <w:rFonts w:cstheme="minorHAnsi"/>
        </w:rPr>
        <w:t xml:space="preserve"> in TDD </w:t>
      </w:r>
      <w:r w:rsidRPr="00AE1479">
        <w:rPr>
          <w:rFonts w:cstheme="minorHAnsi"/>
        </w:rPr>
        <w:t>architecture</w:t>
      </w:r>
      <w:r>
        <w:rPr>
          <w:rFonts w:cstheme="minorHAnsi"/>
        </w:rPr>
        <w:t>.</w:t>
      </w:r>
    </w:p>
    <w:p w14:paraId="545E257C" w14:textId="196D7D7D" w:rsidR="00875763" w:rsidRDefault="00875763" w:rsidP="00875763">
      <w:pPr>
        <w:pStyle w:val="ListParagraph"/>
        <w:numPr>
          <w:ilvl w:val="0"/>
          <w:numId w:val="3"/>
        </w:numPr>
        <w:spacing w:after="0"/>
        <w:jc w:val="both"/>
        <w:rPr>
          <w:rFonts w:cstheme="minorHAnsi"/>
        </w:rPr>
      </w:pPr>
      <w:r w:rsidRPr="00F26303">
        <w:rPr>
          <w:rFonts w:cstheme="minorHAnsi"/>
        </w:rPr>
        <w:t xml:space="preserve">Working with complex objects </w:t>
      </w:r>
      <w:r w:rsidR="005E65D8" w:rsidRPr="00F26303">
        <w:rPr>
          <w:rFonts w:cstheme="minorHAnsi"/>
        </w:rPr>
        <w:t>using</w:t>
      </w:r>
      <w:r w:rsidR="00F90BEC">
        <w:rPr>
          <w:rFonts w:cstheme="minorHAnsi"/>
        </w:rPr>
        <w:t xml:space="preserve"> SQL in</w:t>
      </w:r>
      <w:r w:rsidRPr="00F26303">
        <w:rPr>
          <w:rFonts w:cstheme="minorHAnsi"/>
        </w:rPr>
        <w:t xml:space="preserve"> Oracle and </w:t>
      </w:r>
      <w:r w:rsidR="00974357">
        <w:rPr>
          <w:rFonts w:cstheme="minorHAnsi"/>
        </w:rPr>
        <w:t>MS</w:t>
      </w:r>
      <w:r w:rsidRPr="00F26303">
        <w:rPr>
          <w:rFonts w:cstheme="minorHAnsi"/>
        </w:rPr>
        <w:t>SQL Server</w:t>
      </w:r>
    </w:p>
    <w:p w14:paraId="3AD0E2A9" w14:textId="52C299DA" w:rsidR="00875763" w:rsidRPr="00B91907" w:rsidRDefault="00875763" w:rsidP="00875763">
      <w:pPr>
        <w:pStyle w:val="ListParagraph"/>
        <w:numPr>
          <w:ilvl w:val="0"/>
          <w:numId w:val="3"/>
        </w:numPr>
        <w:spacing w:after="0"/>
        <w:jc w:val="both"/>
        <w:rPr>
          <w:rFonts w:cstheme="minorHAnsi"/>
        </w:rPr>
      </w:pPr>
      <w:r w:rsidRPr="00B91907">
        <w:rPr>
          <w:rFonts w:cstheme="minorHAnsi"/>
        </w:rPr>
        <w:t xml:space="preserve">Worked on error handling and creating logs for the project to handle </w:t>
      </w:r>
      <w:r w:rsidR="005B3D99" w:rsidRPr="00B91907">
        <w:rPr>
          <w:rFonts w:cstheme="minorHAnsi"/>
        </w:rPr>
        <w:t>errors</w:t>
      </w:r>
      <w:r w:rsidRPr="00B91907">
        <w:rPr>
          <w:rFonts w:cstheme="minorHAnsi"/>
        </w:rPr>
        <w:t xml:space="preserve"> in the production</w:t>
      </w:r>
      <w:r w:rsidR="003E5D28">
        <w:rPr>
          <w:rFonts w:cstheme="minorHAnsi"/>
        </w:rPr>
        <w:t xml:space="preserve"> as L</w:t>
      </w:r>
      <w:r w:rsidR="001D5C68">
        <w:rPr>
          <w:rFonts w:cstheme="minorHAnsi"/>
        </w:rPr>
        <w:t>2, L</w:t>
      </w:r>
      <w:r w:rsidR="003E5D28">
        <w:rPr>
          <w:rFonts w:cstheme="minorHAnsi"/>
        </w:rPr>
        <w:t xml:space="preserve">3 </w:t>
      </w:r>
      <w:r w:rsidR="00593134">
        <w:rPr>
          <w:rFonts w:cstheme="minorHAnsi"/>
        </w:rPr>
        <w:t>support.</w:t>
      </w:r>
    </w:p>
    <w:p w14:paraId="7A943459" w14:textId="77777777" w:rsidR="00875763" w:rsidRPr="00B91907" w:rsidRDefault="00875763" w:rsidP="00875763">
      <w:pPr>
        <w:pStyle w:val="ListParagraph"/>
        <w:numPr>
          <w:ilvl w:val="0"/>
          <w:numId w:val="3"/>
        </w:numPr>
        <w:spacing w:after="0"/>
        <w:jc w:val="both"/>
        <w:rPr>
          <w:rFonts w:cstheme="minorHAnsi"/>
        </w:rPr>
      </w:pPr>
      <w:r w:rsidRPr="00B91907">
        <w:rPr>
          <w:rFonts w:cstheme="minorHAnsi"/>
        </w:rPr>
        <w:t>Reviewing web content and identifying variances from organizational and SQA standards.</w:t>
      </w:r>
    </w:p>
    <w:p w14:paraId="73048F9C" w14:textId="77777777" w:rsidR="000E6917" w:rsidRDefault="00042157" w:rsidP="00342309">
      <w:pPr>
        <w:pStyle w:val="ListParagraph"/>
        <w:numPr>
          <w:ilvl w:val="0"/>
          <w:numId w:val="3"/>
        </w:numPr>
        <w:spacing w:after="0"/>
        <w:jc w:val="both"/>
        <w:rPr>
          <w:rFonts w:cstheme="minorHAnsi"/>
        </w:rPr>
      </w:pPr>
      <w:r w:rsidRPr="000E6917">
        <w:rPr>
          <w:rFonts w:cstheme="minorHAnsi"/>
        </w:rPr>
        <w:t>M</w:t>
      </w:r>
      <w:r w:rsidR="00875763" w:rsidRPr="000E6917">
        <w:rPr>
          <w:rFonts w:cstheme="minorHAnsi"/>
        </w:rPr>
        <w:t>anaging defects using Microsoft Visual Studio 2012.</w:t>
      </w:r>
    </w:p>
    <w:p w14:paraId="3ABB4AE6" w14:textId="49218C98" w:rsidR="000E6917" w:rsidRPr="000E6917" w:rsidRDefault="000E6917" w:rsidP="00084C63">
      <w:pPr>
        <w:pStyle w:val="ListParagraph"/>
        <w:numPr>
          <w:ilvl w:val="0"/>
          <w:numId w:val="3"/>
        </w:numPr>
        <w:spacing w:after="0"/>
        <w:jc w:val="both"/>
        <w:rPr>
          <w:rFonts w:cstheme="minorHAnsi"/>
        </w:rPr>
      </w:pPr>
      <w:bookmarkStart w:id="12" w:name="_Hlk153283002"/>
      <w:r w:rsidRPr="000E6917">
        <w:rPr>
          <w:rFonts w:ascii="Calibri" w:eastAsia="Calibri" w:hAnsi="Calibri" w:cs="Calibri"/>
          <w:color w:val="000000"/>
        </w:rPr>
        <w:t xml:space="preserve">Developed backend solutions to integrate </w:t>
      </w:r>
      <w:r w:rsidR="00BE68E2">
        <w:rPr>
          <w:rFonts w:ascii="Calibri" w:eastAsia="Calibri" w:hAnsi="Calibri" w:cs="Calibri"/>
          <w:color w:val="000000"/>
        </w:rPr>
        <w:t>with</w:t>
      </w:r>
      <w:r w:rsidRPr="000E6917">
        <w:rPr>
          <w:rFonts w:ascii="Calibri" w:eastAsia="Calibri" w:hAnsi="Calibri" w:cs="Calibri"/>
          <w:color w:val="000000"/>
        </w:rPr>
        <w:t xml:space="preserve"> Oracle using Sql and PLSql.</w:t>
      </w:r>
      <w:bookmarkEnd w:id="12"/>
    </w:p>
    <w:p w14:paraId="514B8AAF" w14:textId="7FB8E3B5" w:rsidR="00875763" w:rsidRPr="000E6917" w:rsidRDefault="00875763" w:rsidP="00342309">
      <w:pPr>
        <w:pStyle w:val="ListParagraph"/>
        <w:numPr>
          <w:ilvl w:val="0"/>
          <w:numId w:val="3"/>
        </w:numPr>
        <w:spacing w:after="0"/>
        <w:jc w:val="both"/>
        <w:rPr>
          <w:rFonts w:cstheme="minorHAnsi"/>
        </w:rPr>
      </w:pPr>
      <w:r w:rsidRPr="000E6917">
        <w:rPr>
          <w:rFonts w:cstheme="minorHAnsi"/>
        </w:rPr>
        <w:t xml:space="preserve">Working with rest full Web Services developed with </w:t>
      </w:r>
      <w:r w:rsidR="00616F2B" w:rsidRPr="000E6917">
        <w:rPr>
          <w:rFonts w:cstheme="minorHAnsi"/>
        </w:rPr>
        <w:t>ASP.net MVC</w:t>
      </w:r>
      <w:r w:rsidRPr="000E6917">
        <w:rPr>
          <w:rFonts w:cstheme="minorHAnsi"/>
        </w:rPr>
        <w:t xml:space="preserve"> web services.</w:t>
      </w:r>
    </w:p>
    <w:p w14:paraId="7E4CB0A5" w14:textId="19903ACD" w:rsidR="00CC064B" w:rsidRDefault="00CC064B" w:rsidP="00875763">
      <w:pPr>
        <w:pStyle w:val="ListParagraph"/>
        <w:numPr>
          <w:ilvl w:val="0"/>
          <w:numId w:val="3"/>
        </w:numPr>
        <w:spacing w:after="0"/>
        <w:jc w:val="both"/>
        <w:rPr>
          <w:rFonts w:cstheme="minorHAnsi"/>
        </w:rPr>
      </w:pPr>
      <w:r>
        <w:rPr>
          <w:rFonts w:cstheme="minorHAnsi"/>
        </w:rPr>
        <w:t xml:space="preserve">Implementing </w:t>
      </w:r>
      <w:r w:rsidRPr="00A8750E">
        <w:rPr>
          <w:rFonts w:cstheme="minorHAnsi"/>
        </w:rPr>
        <w:t xml:space="preserve">System Integration Testing </w:t>
      </w:r>
      <w:r>
        <w:rPr>
          <w:rFonts w:cstheme="minorHAnsi"/>
        </w:rPr>
        <w:t xml:space="preserve">and </w:t>
      </w:r>
      <w:r>
        <w:rPr>
          <w:rFonts w:ascii="Calibri" w:hAnsi="Calibri" w:cs="Calibri"/>
          <w:color w:val="222222"/>
          <w:shd w:val="clear" w:color="auto" w:fill="FFFFFF"/>
        </w:rPr>
        <w:t>User Acceptance Testing.</w:t>
      </w:r>
    </w:p>
    <w:p w14:paraId="5A144C6A" w14:textId="77777777" w:rsidR="00875763" w:rsidRDefault="00875763" w:rsidP="00875763">
      <w:pPr>
        <w:pStyle w:val="ListParagraph"/>
        <w:numPr>
          <w:ilvl w:val="0"/>
          <w:numId w:val="3"/>
        </w:numPr>
        <w:spacing w:after="0"/>
        <w:jc w:val="both"/>
        <w:rPr>
          <w:rFonts w:cstheme="minorHAnsi"/>
        </w:rPr>
      </w:pPr>
      <w:r>
        <w:rPr>
          <w:rFonts w:cstheme="minorHAnsi"/>
        </w:rPr>
        <w:t>Writing rules against the model object using NRules.</w:t>
      </w:r>
    </w:p>
    <w:p w14:paraId="02BD1C34" w14:textId="48288D5B" w:rsidR="00A619E9" w:rsidRDefault="00A619E9" w:rsidP="00875763">
      <w:pPr>
        <w:pStyle w:val="ListParagraph"/>
        <w:numPr>
          <w:ilvl w:val="0"/>
          <w:numId w:val="3"/>
        </w:numPr>
        <w:spacing w:after="0"/>
        <w:jc w:val="both"/>
        <w:rPr>
          <w:rFonts w:cstheme="minorHAnsi"/>
        </w:rPr>
      </w:pPr>
      <w:r>
        <w:rPr>
          <w:rFonts w:cstheme="minorHAnsi"/>
        </w:rPr>
        <w:t>Worked with Python script for implementing the report dashboard.</w:t>
      </w:r>
    </w:p>
    <w:p w14:paraId="314B6F59" w14:textId="77777777" w:rsidR="0017511A" w:rsidRPr="00B91907" w:rsidRDefault="0017511A" w:rsidP="0017511A">
      <w:pPr>
        <w:pStyle w:val="ListParagraph"/>
        <w:numPr>
          <w:ilvl w:val="0"/>
          <w:numId w:val="3"/>
        </w:numPr>
        <w:spacing w:after="0"/>
        <w:jc w:val="both"/>
        <w:rPr>
          <w:rFonts w:cstheme="minorHAnsi"/>
        </w:rPr>
      </w:pPr>
      <w:r>
        <w:rPr>
          <w:rFonts w:cstheme="minorHAnsi"/>
        </w:rPr>
        <w:t>Worked with Azure DevOps with Git to implement the CI/CD pipeline.</w:t>
      </w:r>
    </w:p>
    <w:p w14:paraId="57C46D7A" w14:textId="77777777" w:rsidR="00875763" w:rsidRDefault="00875763" w:rsidP="00875763">
      <w:pPr>
        <w:pStyle w:val="ListParagraph"/>
        <w:numPr>
          <w:ilvl w:val="0"/>
          <w:numId w:val="3"/>
        </w:numPr>
        <w:spacing w:after="0"/>
        <w:jc w:val="both"/>
        <w:rPr>
          <w:rFonts w:cstheme="minorHAnsi"/>
        </w:rPr>
      </w:pPr>
      <w:r w:rsidRPr="00B91907">
        <w:rPr>
          <w:rFonts w:cstheme="minorHAnsi"/>
        </w:rPr>
        <w:t xml:space="preserve">Assisting business users in carrying out UAT by creating test plans, test cases and test data. </w:t>
      </w:r>
    </w:p>
    <w:p w14:paraId="1A76F97C" w14:textId="3338C295" w:rsidR="00F711CA" w:rsidRPr="00B91907" w:rsidRDefault="006614D7" w:rsidP="00875763">
      <w:pPr>
        <w:pStyle w:val="ListParagraph"/>
        <w:numPr>
          <w:ilvl w:val="0"/>
          <w:numId w:val="3"/>
        </w:numPr>
        <w:spacing w:after="0"/>
        <w:jc w:val="both"/>
        <w:rPr>
          <w:rFonts w:cstheme="minorHAnsi"/>
        </w:rPr>
      </w:pPr>
      <w:r>
        <w:rPr>
          <w:rFonts w:cstheme="minorHAnsi"/>
        </w:rPr>
        <w:t xml:space="preserve">Working with MS Access Macro to create </w:t>
      </w:r>
      <w:r w:rsidRPr="006614D7">
        <w:rPr>
          <w:rFonts w:cstheme="minorHAnsi"/>
        </w:rPr>
        <w:t xml:space="preserve">forms, reports, and controls without writing code in </w:t>
      </w:r>
      <w:r w:rsidR="005E65D8" w:rsidRPr="006614D7">
        <w:rPr>
          <w:rFonts w:cstheme="minorHAnsi"/>
        </w:rPr>
        <w:t>Visual</w:t>
      </w:r>
      <w:r w:rsidRPr="006614D7">
        <w:rPr>
          <w:rFonts w:cstheme="minorHAnsi"/>
        </w:rPr>
        <w:t xml:space="preserve"> Basic for Applications (VBA) </w:t>
      </w:r>
      <w:r w:rsidR="00A62FD1" w:rsidRPr="006614D7">
        <w:rPr>
          <w:rFonts w:cstheme="minorHAnsi"/>
        </w:rPr>
        <w:t>module</w:t>
      </w:r>
      <w:r w:rsidR="00A62FD1">
        <w:rPr>
          <w:rFonts w:cstheme="minorHAnsi"/>
        </w:rPr>
        <w:t>s</w:t>
      </w:r>
      <w:r w:rsidR="00A62FD1" w:rsidRPr="006614D7">
        <w:rPr>
          <w:rFonts w:cstheme="minorHAnsi"/>
        </w:rPr>
        <w:t>.</w:t>
      </w:r>
    </w:p>
    <w:p w14:paraId="25A8BB89" w14:textId="4628A97E" w:rsidR="00875763" w:rsidRDefault="00875763" w:rsidP="00875763">
      <w:pPr>
        <w:contextualSpacing/>
        <w:jc w:val="both"/>
        <w:rPr>
          <w:rFonts w:cstheme="minorHAnsi"/>
          <w:b/>
        </w:rPr>
      </w:pPr>
      <w:r w:rsidRPr="00BD0D2A">
        <w:rPr>
          <w:rFonts w:cstheme="minorHAnsi"/>
          <w:b/>
        </w:rPr>
        <w:t>Environment:</w:t>
      </w:r>
      <w:r w:rsidRPr="00BD0D2A">
        <w:rPr>
          <w:rFonts w:cstheme="minorHAnsi"/>
        </w:rPr>
        <w:tab/>
      </w:r>
      <w:r>
        <w:rPr>
          <w:rFonts w:cstheme="minorHAnsi"/>
        </w:rPr>
        <w:t>Html</w:t>
      </w:r>
      <w:r w:rsidRPr="00BA5D7F">
        <w:rPr>
          <w:rFonts w:cstheme="minorHAnsi"/>
        </w:rPr>
        <w:t>5,</w:t>
      </w:r>
      <w:r>
        <w:rPr>
          <w:rFonts w:cstheme="minorHAnsi"/>
        </w:rPr>
        <w:t xml:space="preserve"> Java, </w:t>
      </w:r>
      <w:r w:rsidRPr="00BA5D7F">
        <w:rPr>
          <w:rFonts w:cstheme="minorHAnsi"/>
        </w:rPr>
        <w:t xml:space="preserve">Asp.Net 4.5, </w:t>
      </w:r>
      <w:r>
        <w:rPr>
          <w:rFonts w:cstheme="minorHAnsi"/>
        </w:rPr>
        <w:t>Asp.net restful JASON</w:t>
      </w:r>
      <w:r w:rsidRPr="00673A91">
        <w:rPr>
          <w:rFonts w:cstheme="minorHAnsi"/>
        </w:rPr>
        <w:t xml:space="preserve"> web service</w:t>
      </w:r>
      <w:r>
        <w:rPr>
          <w:rFonts w:cstheme="minorHAnsi"/>
        </w:rPr>
        <w:t>,</w:t>
      </w:r>
      <w:r w:rsidR="00E2212E">
        <w:rPr>
          <w:rFonts w:cstheme="minorHAnsi"/>
        </w:rPr>
        <w:t xml:space="preserve"> .net Core</w:t>
      </w:r>
      <w:r w:rsidR="008D55FE">
        <w:rPr>
          <w:rFonts w:cstheme="minorHAnsi"/>
        </w:rPr>
        <w:t xml:space="preserve"> </w:t>
      </w:r>
      <w:r w:rsidR="00E47F69">
        <w:rPr>
          <w:rFonts w:cstheme="minorHAnsi"/>
        </w:rPr>
        <w:t>3.1 &amp; 6.0</w:t>
      </w:r>
      <w:r w:rsidR="000A418F">
        <w:rPr>
          <w:rFonts w:cstheme="minorHAnsi"/>
        </w:rPr>
        <w:t xml:space="preserve">, </w:t>
      </w:r>
      <w:r w:rsidR="000A418F" w:rsidRPr="000A418F">
        <w:rPr>
          <w:rFonts w:cstheme="minorHAnsi"/>
        </w:rPr>
        <w:t>.NET HL7.Fhir</w:t>
      </w:r>
      <w:r w:rsidR="00E2212E">
        <w:rPr>
          <w:rFonts w:cstheme="minorHAnsi"/>
        </w:rPr>
        <w:t>, Python,</w:t>
      </w:r>
      <w:r w:rsidRPr="00673A91">
        <w:rPr>
          <w:rFonts w:cstheme="minorHAnsi"/>
        </w:rPr>
        <w:t xml:space="preserve"> </w:t>
      </w:r>
      <w:r>
        <w:rPr>
          <w:rFonts w:cstheme="minorHAnsi"/>
        </w:rPr>
        <w:t>DatStat</w:t>
      </w:r>
      <w:r w:rsidRPr="00BA5D7F">
        <w:rPr>
          <w:rFonts w:cstheme="minorHAnsi"/>
        </w:rPr>
        <w:t>,</w:t>
      </w:r>
      <w:r w:rsidRPr="00615944">
        <w:t xml:space="preserve"> </w:t>
      </w:r>
      <w:r>
        <w:t xml:space="preserve">NRules, </w:t>
      </w:r>
      <w:r>
        <w:rPr>
          <w:rFonts w:cstheme="minorHAnsi"/>
        </w:rPr>
        <w:t>HP V</w:t>
      </w:r>
      <w:r w:rsidRPr="00615944">
        <w:rPr>
          <w:rFonts w:cstheme="minorHAnsi"/>
        </w:rPr>
        <w:t>oltage</w:t>
      </w:r>
      <w:r>
        <w:rPr>
          <w:rFonts w:cstheme="minorHAnsi"/>
        </w:rPr>
        <w:t xml:space="preserve"> D</w:t>
      </w:r>
      <w:r w:rsidRPr="00615944">
        <w:rPr>
          <w:rFonts w:cstheme="minorHAnsi"/>
        </w:rPr>
        <w:t>ata security</w:t>
      </w:r>
      <w:r>
        <w:rPr>
          <w:rFonts w:cstheme="minorHAnsi"/>
        </w:rPr>
        <w:t>,</w:t>
      </w:r>
      <w:r w:rsidR="005D32A1" w:rsidRPr="005D32A1">
        <w:rPr>
          <w:rFonts w:cstheme="minorHAnsi"/>
        </w:rPr>
        <w:t xml:space="preserve"> </w:t>
      </w:r>
      <w:r w:rsidR="005D32A1" w:rsidRPr="00F26303">
        <w:rPr>
          <w:rFonts w:cstheme="minorHAnsi"/>
        </w:rPr>
        <w:t>Oracle</w:t>
      </w:r>
      <w:r w:rsidR="005D32A1">
        <w:rPr>
          <w:rFonts w:cstheme="minorHAnsi"/>
        </w:rPr>
        <w:t>18</w:t>
      </w:r>
      <w:r w:rsidR="000D0C7D">
        <w:rPr>
          <w:rFonts w:cstheme="minorHAnsi"/>
        </w:rPr>
        <w:t xml:space="preserve">c, </w:t>
      </w:r>
      <w:r w:rsidR="00974357">
        <w:rPr>
          <w:rFonts w:cstheme="minorHAnsi"/>
        </w:rPr>
        <w:t>MS</w:t>
      </w:r>
      <w:r w:rsidR="000D0C7D">
        <w:rPr>
          <w:rFonts w:cstheme="minorHAnsi"/>
        </w:rPr>
        <w:t>Sql</w:t>
      </w:r>
      <w:r w:rsidRPr="00BA5D7F">
        <w:rPr>
          <w:rFonts w:cstheme="minorHAnsi"/>
        </w:rPr>
        <w:t xml:space="preserve"> Server </w:t>
      </w:r>
      <w:r w:rsidR="005E65D8" w:rsidRPr="00BA5D7F">
        <w:rPr>
          <w:rFonts w:cstheme="minorHAnsi"/>
        </w:rPr>
        <w:t>201</w:t>
      </w:r>
      <w:r w:rsidR="005E65D8">
        <w:rPr>
          <w:rFonts w:cstheme="minorHAnsi"/>
        </w:rPr>
        <w:t>9</w:t>
      </w:r>
      <w:r>
        <w:rPr>
          <w:rFonts w:cstheme="minorHAnsi"/>
        </w:rPr>
        <w:t>,</w:t>
      </w:r>
      <w:r w:rsidRPr="00BA5D7F">
        <w:rPr>
          <w:rFonts w:cstheme="minorHAnsi"/>
        </w:rPr>
        <w:t xml:space="preserve"> SSRS 2</w:t>
      </w:r>
      <w:r>
        <w:rPr>
          <w:rFonts w:cstheme="minorHAnsi"/>
        </w:rPr>
        <w:t>019,</w:t>
      </w:r>
      <w:r w:rsidRPr="005029BA">
        <w:rPr>
          <w:rFonts w:cstheme="minorHAnsi"/>
        </w:rPr>
        <w:t xml:space="preserve"> </w:t>
      </w:r>
      <w:r>
        <w:rPr>
          <w:rFonts w:cstheme="minorHAnsi"/>
        </w:rPr>
        <w:t>MVC 4,</w:t>
      </w:r>
      <w:r w:rsidR="00B14637" w:rsidRPr="00B14637">
        <w:rPr>
          <w:rFonts w:cstheme="minorHAnsi"/>
        </w:rPr>
        <w:t xml:space="preserve"> </w:t>
      </w:r>
      <w:r w:rsidR="00B14637">
        <w:rPr>
          <w:rFonts w:cstheme="minorHAnsi"/>
        </w:rPr>
        <w:t xml:space="preserve">Azure </w:t>
      </w:r>
      <w:r w:rsidR="00B14637" w:rsidRPr="006C3B2D">
        <w:rPr>
          <w:rFonts w:cstheme="minorHAnsi"/>
        </w:rPr>
        <w:t>cloud technology</w:t>
      </w:r>
      <w:r w:rsidR="003E6E35">
        <w:rPr>
          <w:rFonts w:cstheme="minorHAnsi"/>
        </w:rPr>
        <w:t xml:space="preserve"> tools</w:t>
      </w:r>
      <w:r w:rsidR="00B14637">
        <w:rPr>
          <w:rFonts w:cstheme="minorHAnsi"/>
        </w:rPr>
        <w:t>,</w:t>
      </w:r>
      <w:r>
        <w:rPr>
          <w:rFonts w:cstheme="minorHAnsi"/>
        </w:rPr>
        <w:t xml:space="preserve"> Entity Framework, </w:t>
      </w:r>
      <w:r w:rsidRPr="00807CE0">
        <w:rPr>
          <w:rFonts w:cstheme="minorHAnsi"/>
        </w:rPr>
        <w:t>Angular</w:t>
      </w:r>
      <w:r w:rsidR="00732A88">
        <w:rPr>
          <w:rFonts w:cstheme="minorHAnsi"/>
        </w:rPr>
        <w:t>8</w:t>
      </w:r>
      <w:r>
        <w:rPr>
          <w:rFonts w:cstheme="minorHAnsi"/>
        </w:rPr>
        <w:t>,</w:t>
      </w:r>
      <w:r w:rsidRPr="00807CE0">
        <w:rPr>
          <w:rFonts w:cstheme="minorHAnsi"/>
        </w:rPr>
        <w:t xml:space="preserve"> </w:t>
      </w:r>
      <w:r w:rsidR="0017511A">
        <w:rPr>
          <w:rFonts w:cstheme="minorHAnsi"/>
        </w:rPr>
        <w:t xml:space="preserve">Azure DevOps, Git, </w:t>
      </w:r>
      <w:r>
        <w:rPr>
          <w:rFonts w:cstheme="minorHAnsi"/>
        </w:rPr>
        <w:t>AJAX,</w:t>
      </w:r>
      <w:r w:rsidRPr="000E4FA8">
        <w:rPr>
          <w:rFonts w:cstheme="minorHAnsi"/>
        </w:rPr>
        <w:t xml:space="preserve"> </w:t>
      </w:r>
      <w:r w:rsidR="003A6787" w:rsidRPr="00BA5D7F">
        <w:rPr>
          <w:rFonts w:cstheme="minorHAnsi"/>
        </w:rPr>
        <w:t>jQuery,</w:t>
      </w:r>
      <w:r w:rsidR="00BB5948" w:rsidRPr="00BB5948">
        <w:t xml:space="preserve"> </w:t>
      </w:r>
      <w:r w:rsidR="00BB5948" w:rsidRPr="00BB5948">
        <w:rPr>
          <w:rFonts w:cstheme="minorHAnsi"/>
        </w:rPr>
        <w:t>TypeScript</w:t>
      </w:r>
      <w:r w:rsidR="00BB5948">
        <w:rPr>
          <w:rFonts w:cstheme="minorHAnsi"/>
        </w:rPr>
        <w:t xml:space="preserve"> </w:t>
      </w:r>
      <w:r w:rsidRPr="00BA5D7F">
        <w:rPr>
          <w:rFonts w:cstheme="minorHAnsi"/>
        </w:rPr>
        <w:t>and Java script</w:t>
      </w:r>
      <w:r w:rsidR="008A1B51">
        <w:rPr>
          <w:rFonts w:cstheme="minorHAnsi"/>
        </w:rPr>
        <w:t xml:space="preserve">, </w:t>
      </w:r>
      <w:r w:rsidR="00F711CA">
        <w:rPr>
          <w:rFonts w:cstheme="minorHAnsi"/>
        </w:rPr>
        <w:t>MS Access Macro</w:t>
      </w:r>
      <w:r w:rsidR="005E65D8">
        <w:rPr>
          <w:rFonts w:cstheme="minorHAnsi"/>
        </w:rPr>
        <w:t xml:space="preserve"> </w:t>
      </w:r>
      <w:r w:rsidR="005E65D8" w:rsidRPr="00BB15E9">
        <w:rPr>
          <w:rFonts w:cstheme="minorHAnsi"/>
        </w:rPr>
        <w:t>and Red</w:t>
      </w:r>
      <w:r w:rsidR="00BB15E9" w:rsidRPr="00BB15E9">
        <w:rPr>
          <w:rFonts w:cstheme="minorHAnsi"/>
        </w:rPr>
        <w:t xml:space="preserve"> Gate Tools</w:t>
      </w:r>
      <w:r w:rsidRPr="00BA5D7F">
        <w:rPr>
          <w:rFonts w:cstheme="minorHAnsi"/>
        </w:rPr>
        <w:t>.</w:t>
      </w:r>
    </w:p>
    <w:p w14:paraId="266B0EFF" w14:textId="77777777" w:rsidR="00703BCA" w:rsidRDefault="00703BCA" w:rsidP="00D2201D">
      <w:pPr>
        <w:contextualSpacing/>
        <w:jc w:val="both"/>
        <w:rPr>
          <w:rFonts w:cstheme="minorHAnsi"/>
          <w:b/>
        </w:rPr>
      </w:pPr>
    </w:p>
    <w:p w14:paraId="05316A14" w14:textId="2605BD88" w:rsidR="000C022C" w:rsidRPr="00BA5D7F" w:rsidRDefault="000C022C" w:rsidP="000C022C">
      <w:pPr>
        <w:contextualSpacing/>
        <w:jc w:val="both"/>
        <w:rPr>
          <w:rFonts w:cstheme="minorHAnsi"/>
          <w:b/>
        </w:rPr>
      </w:pPr>
      <w:bookmarkStart w:id="13" w:name="_Hlk192668160"/>
      <w:r w:rsidRPr="00610DE7">
        <w:rPr>
          <w:rFonts w:cstheme="minorHAnsi"/>
          <w:b/>
        </w:rPr>
        <w:t>CG-VAK Software &amp; Exports Ltd</w:t>
      </w:r>
      <w:r w:rsidRPr="00BA5D7F">
        <w:rPr>
          <w:rFonts w:cstheme="minorHAnsi"/>
          <w:b/>
        </w:rPr>
        <w:t xml:space="preserve"> </w:t>
      </w:r>
      <w:r w:rsidR="00F506E1">
        <w:rPr>
          <w:rFonts w:cstheme="minorHAnsi"/>
          <w:b/>
        </w:rPr>
        <w:t>(India)</w:t>
      </w:r>
      <w:r w:rsidRPr="00BA5D7F">
        <w:rPr>
          <w:rFonts w:cstheme="minorHAnsi"/>
          <w:b/>
        </w:rPr>
        <w:t xml:space="preserve"> </w:t>
      </w:r>
      <w:bookmarkEnd w:id="13"/>
      <w:r w:rsidRPr="00BA5D7F">
        <w:rPr>
          <w:rFonts w:cstheme="minorHAnsi"/>
          <w:b/>
        </w:rPr>
        <w:t xml:space="preserve">         </w:t>
      </w:r>
    </w:p>
    <w:p w14:paraId="53BF40E1" w14:textId="77777777" w:rsidR="000C022C" w:rsidRDefault="000C022C" w:rsidP="000C022C">
      <w:pPr>
        <w:contextualSpacing/>
        <w:jc w:val="both"/>
        <w:rPr>
          <w:rFonts w:cstheme="minorHAnsi"/>
          <w:b/>
        </w:rPr>
      </w:pPr>
      <w:r w:rsidRPr="00BA5D7F">
        <w:rPr>
          <w:rFonts w:cstheme="minorHAnsi"/>
          <w:b/>
        </w:rPr>
        <w:t xml:space="preserve"> TheForkForce.com</w:t>
      </w:r>
    </w:p>
    <w:p w14:paraId="3AC6536B" w14:textId="7D4D99BD" w:rsidR="00D70672" w:rsidRDefault="00D70672" w:rsidP="000C022C">
      <w:pPr>
        <w:spacing w:after="0"/>
        <w:contextualSpacing/>
        <w:jc w:val="both"/>
        <w:rPr>
          <w:rFonts w:cstheme="minorHAnsi"/>
          <w:b/>
        </w:rPr>
      </w:pPr>
      <w:r>
        <w:rPr>
          <w:rFonts w:cstheme="minorHAnsi"/>
          <w:b/>
        </w:rPr>
        <w:t xml:space="preserve">Project Lead </w:t>
      </w:r>
      <w:r w:rsidR="000C022C">
        <w:rPr>
          <w:rFonts w:cstheme="minorHAnsi"/>
          <w:b/>
        </w:rPr>
        <w:t xml:space="preserve">&amp; </w:t>
      </w:r>
      <w:r>
        <w:rPr>
          <w:rFonts w:cstheme="minorHAnsi"/>
          <w:b/>
        </w:rPr>
        <w:t>F</w:t>
      </w:r>
      <w:r w:rsidRPr="00D70672">
        <w:rPr>
          <w:rFonts w:cstheme="minorHAnsi"/>
          <w:b/>
        </w:rPr>
        <w:t xml:space="preserve">ull </w:t>
      </w:r>
      <w:r>
        <w:rPr>
          <w:rFonts w:cstheme="minorHAnsi"/>
          <w:b/>
        </w:rPr>
        <w:t>S</w:t>
      </w:r>
      <w:r w:rsidRPr="00D70672">
        <w:rPr>
          <w:rFonts w:cstheme="minorHAnsi"/>
          <w:b/>
        </w:rPr>
        <w:t xml:space="preserve">tack </w:t>
      </w:r>
      <w:r>
        <w:rPr>
          <w:rFonts w:cstheme="minorHAnsi"/>
          <w:b/>
        </w:rPr>
        <w:t>D</w:t>
      </w:r>
      <w:r w:rsidRPr="00D70672">
        <w:rPr>
          <w:rFonts w:cstheme="minorHAnsi"/>
          <w:b/>
        </w:rPr>
        <w:t xml:space="preserve">eveloper </w:t>
      </w:r>
    </w:p>
    <w:p w14:paraId="6631F976" w14:textId="166E9F79" w:rsidR="000C022C" w:rsidRPr="00BA5D7F" w:rsidRDefault="000C022C" w:rsidP="00426D62">
      <w:pPr>
        <w:spacing w:after="0"/>
        <w:contextualSpacing/>
        <w:jc w:val="both"/>
        <w:rPr>
          <w:rFonts w:cstheme="minorHAnsi"/>
        </w:rPr>
      </w:pPr>
      <w:r w:rsidRPr="00957621">
        <w:rPr>
          <w:rFonts w:cstheme="minorHAnsi"/>
          <w:b/>
        </w:rPr>
        <w:t xml:space="preserve">Oct 2013- </w:t>
      </w:r>
      <w:r>
        <w:rPr>
          <w:rFonts w:cstheme="minorHAnsi"/>
          <w:b/>
        </w:rPr>
        <w:t>July 2015</w:t>
      </w:r>
      <w:r w:rsidRPr="00BA5D7F">
        <w:rPr>
          <w:rFonts w:cstheme="minorHAnsi"/>
        </w:rPr>
        <w:t xml:space="preserve">   </w:t>
      </w:r>
    </w:p>
    <w:p w14:paraId="263C11A4" w14:textId="0FF611BE" w:rsidR="000C022C" w:rsidRPr="00BA5D7F" w:rsidRDefault="000C022C" w:rsidP="000C022C">
      <w:pPr>
        <w:contextualSpacing/>
        <w:jc w:val="both"/>
        <w:rPr>
          <w:rFonts w:cstheme="minorHAnsi"/>
        </w:rPr>
      </w:pPr>
      <w:r w:rsidRPr="00BA5D7F">
        <w:rPr>
          <w:rFonts w:cstheme="minorHAnsi"/>
        </w:rPr>
        <w:t>The forkforce.com is designed to be a job site for restaurant jobs. Since it targets only restaurants</w:t>
      </w:r>
      <w:r w:rsidR="00C22AAB">
        <w:rPr>
          <w:rFonts w:cstheme="minorHAnsi"/>
        </w:rPr>
        <w:t xml:space="preserve">, the </w:t>
      </w:r>
      <w:r w:rsidR="005E65D8">
        <w:rPr>
          <w:rFonts w:cstheme="minorHAnsi"/>
        </w:rPr>
        <w:t>job site</w:t>
      </w:r>
      <w:r w:rsidRPr="00BA5D7F">
        <w:rPr>
          <w:rFonts w:cstheme="minorHAnsi"/>
        </w:rPr>
        <w:t xml:space="preserve"> can include unique functionality and tools that are specific to the restaurant industry. The concept is to streamline the hiring process for restaurants by pre-certifying and validating potential employees, saving the restaurant time and money. Employee information we plan on validating </w:t>
      </w:r>
      <w:r w:rsidR="005E65D8" w:rsidRPr="00BA5D7F">
        <w:rPr>
          <w:rFonts w:cstheme="minorHAnsi"/>
        </w:rPr>
        <w:t>is</w:t>
      </w:r>
      <w:r w:rsidRPr="00BA5D7F">
        <w:rPr>
          <w:rFonts w:cstheme="minorHAnsi"/>
        </w:rPr>
        <w:t xml:space="preserve"> Work Status, Education and Certifications, Work History, References, Recommendations, Background checks (future), Applicant ranking formula and Ability to search for potential employees. </w:t>
      </w:r>
    </w:p>
    <w:p w14:paraId="697D7806" w14:textId="77777777" w:rsidR="000C022C" w:rsidRDefault="000C022C" w:rsidP="000C022C">
      <w:pPr>
        <w:contextualSpacing/>
        <w:jc w:val="both"/>
        <w:rPr>
          <w:rFonts w:cstheme="minorHAnsi"/>
        </w:rPr>
      </w:pPr>
      <w:r w:rsidRPr="00BA5D7F">
        <w:rPr>
          <w:rFonts w:cstheme="minorHAnsi"/>
        </w:rPr>
        <w:t>Rather than each potential employer checking these items themselves we can do it once and provide the results to each potential employer to improve the value of the system.</w:t>
      </w:r>
    </w:p>
    <w:p w14:paraId="0D7267E8" w14:textId="77777777" w:rsidR="000C022C" w:rsidRPr="00BD0D2A" w:rsidRDefault="000C022C" w:rsidP="000C022C">
      <w:pPr>
        <w:spacing w:after="0"/>
        <w:contextualSpacing/>
        <w:jc w:val="both"/>
        <w:rPr>
          <w:rFonts w:cstheme="minorHAnsi"/>
          <w:b/>
        </w:rPr>
      </w:pPr>
      <w:r w:rsidRPr="00BA5D7F">
        <w:rPr>
          <w:rFonts w:cstheme="minorHAnsi"/>
          <w:b/>
        </w:rPr>
        <w:t>Responsibilities:</w:t>
      </w:r>
    </w:p>
    <w:p w14:paraId="7908EE11" w14:textId="77777777" w:rsidR="000C022C" w:rsidRPr="00BD0D2A" w:rsidRDefault="000C022C" w:rsidP="000C022C">
      <w:pPr>
        <w:pStyle w:val="ListParagraph"/>
        <w:numPr>
          <w:ilvl w:val="0"/>
          <w:numId w:val="4"/>
        </w:numPr>
        <w:jc w:val="both"/>
        <w:rPr>
          <w:rFonts w:cstheme="minorHAnsi"/>
        </w:rPr>
      </w:pPr>
      <w:r w:rsidRPr="00BD0D2A">
        <w:rPr>
          <w:rFonts w:cstheme="minorHAnsi"/>
        </w:rPr>
        <w:t>Fully involved in analyzing the existing, new business requirements, design, development, communicating the requirements to developers and assisting the team.</w:t>
      </w:r>
    </w:p>
    <w:p w14:paraId="66A20A9E" w14:textId="77777777" w:rsidR="000C022C" w:rsidRDefault="000C022C" w:rsidP="000C022C">
      <w:pPr>
        <w:pStyle w:val="ListParagraph"/>
        <w:numPr>
          <w:ilvl w:val="0"/>
          <w:numId w:val="4"/>
        </w:numPr>
        <w:jc w:val="both"/>
        <w:rPr>
          <w:rFonts w:cstheme="minorHAnsi"/>
        </w:rPr>
      </w:pPr>
      <w:r w:rsidRPr="00DE3A35">
        <w:rPr>
          <w:rFonts w:cstheme="minorHAnsi"/>
        </w:rPr>
        <w:lastRenderedPageBreak/>
        <w:t>Responsible for</w:t>
      </w:r>
      <w:r w:rsidRPr="00BD0D2A">
        <w:rPr>
          <w:rFonts w:cstheme="minorHAnsi"/>
        </w:rPr>
        <w:t xml:space="preserve"> designing OOAD-UML diagrams for representing workflow and entity relations.</w:t>
      </w:r>
    </w:p>
    <w:p w14:paraId="717E46C2" w14:textId="77777777" w:rsidR="000C022C" w:rsidRPr="00BD0D2A" w:rsidRDefault="000C022C" w:rsidP="000C022C">
      <w:pPr>
        <w:pStyle w:val="ListParagraph"/>
        <w:numPr>
          <w:ilvl w:val="0"/>
          <w:numId w:val="4"/>
        </w:numPr>
        <w:jc w:val="both"/>
        <w:rPr>
          <w:rFonts w:cstheme="minorHAnsi"/>
        </w:rPr>
      </w:pPr>
      <w:r w:rsidRPr="00BD0D2A">
        <w:rPr>
          <w:rFonts w:cstheme="minorHAnsi"/>
        </w:rPr>
        <w:t xml:space="preserve">The application </w:t>
      </w:r>
      <w:r>
        <w:rPr>
          <w:rFonts w:cstheme="minorHAnsi"/>
        </w:rPr>
        <w:t>used scripting frameworks like</w:t>
      </w:r>
      <w:r w:rsidRPr="00BD0D2A">
        <w:rPr>
          <w:rFonts w:cstheme="minorHAnsi"/>
        </w:rPr>
        <w:t xml:space="preserve"> </w:t>
      </w:r>
      <w:r w:rsidRPr="00FC3A4C">
        <w:rPr>
          <w:rFonts w:cstheme="minorHAnsi"/>
        </w:rPr>
        <w:t>Angular, JavaScript, HTML, XML, Ajax, and jQuery</w:t>
      </w:r>
      <w:r>
        <w:rPr>
          <w:rFonts w:cstheme="minorHAnsi"/>
        </w:rPr>
        <w:t>.</w:t>
      </w:r>
    </w:p>
    <w:p w14:paraId="146D67E1" w14:textId="77777777" w:rsidR="000C022C" w:rsidRPr="00BD0D2A" w:rsidRDefault="000C022C" w:rsidP="000C022C">
      <w:pPr>
        <w:pStyle w:val="ListParagraph"/>
        <w:numPr>
          <w:ilvl w:val="0"/>
          <w:numId w:val="4"/>
        </w:numPr>
        <w:jc w:val="both"/>
        <w:rPr>
          <w:rFonts w:cstheme="minorHAnsi"/>
        </w:rPr>
      </w:pPr>
      <w:r w:rsidRPr="00BD0D2A">
        <w:rPr>
          <w:rFonts w:cstheme="minorHAnsi"/>
        </w:rPr>
        <w:t>Extensively worked with Master Pages, Themes, Skins CSS, and XSLT.</w:t>
      </w:r>
    </w:p>
    <w:p w14:paraId="4436EFB1" w14:textId="6DF44911" w:rsidR="000C022C" w:rsidRDefault="005A542A" w:rsidP="000C022C">
      <w:pPr>
        <w:pStyle w:val="ListParagraph"/>
        <w:numPr>
          <w:ilvl w:val="0"/>
          <w:numId w:val="4"/>
        </w:numPr>
        <w:jc w:val="both"/>
        <w:rPr>
          <w:rFonts w:cstheme="minorHAnsi"/>
        </w:rPr>
      </w:pPr>
      <w:r w:rsidRPr="00BD0D2A">
        <w:rPr>
          <w:rFonts w:cstheme="minorHAnsi"/>
        </w:rPr>
        <w:t>I worked extensively</w:t>
      </w:r>
      <w:r w:rsidR="000C022C" w:rsidRPr="00BD0D2A">
        <w:rPr>
          <w:rFonts w:cstheme="minorHAnsi"/>
        </w:rPr>
        <w:t xml:space="preserve"> with Twitter Bootstrap design components and plugins.</w:t>
      </w:r>
    </w:p>
    <w:p w14:paraId="0A9621AF" w14:textId="553BFD79" w:rsidR="000C022C" w:rsidRDefault="000C022C" w:rsidP="000C022C">
      <w:pPr>
        <w:pStyle w:val="ListParagraph"/>
        <w:numPr>
          <w:ilvl w:val="0"/>
          <w:numId w:val="4"/>
        </w:numPr>
        <w:jc w:val="both"/>
        <w:rPr>
          <w:rFonts w:cstheme="minorHAnsi"/>
        </w:rPr>
      </w:pPr>
      <w:r>
        <w:rPr>
          <w:rFonts w:cstheme="minorHAnsi"/>
        </w:rPr>
        <w:t xml:space="preserve">Worked </w:t>
      </w:r>
      <w:r w:rsidRPr="00521A8F">
        <w:rPr>
          <w:rFonts w:cstheme="minorHAnsi"/>
        </w:rPr>
        <w:t>on Azure SQL for</w:t>
      </w:r>
      <w:r>
        <w:rPr>
          <w:rFonts w:cstheme="minorHAnsi"/>
          <w:b/>
        </w:rPr>
        <w:t xml:space="preserve"> </w:t>
      </w:r>
      <w:r w:rsidRPr="00417AAF">
        <w:rPr>
          <w:rFonts w:cstheme="minorHAnsi"/>
          <w:bCs/>
        </w:rPr>
        <w:t xml:space="preserve">migrating </w:t>
      </w:r>
      <w:r w:rsidR="00974357">
        <w:rPr>
          <w:rFonts w:cstheme="minorHAnsi"/>
          <w:bCs/>
        </w:rPr>
        <w:t>MS</w:t>
      </w:r>
      <w:r w:rsidRPr="00417AAF">
        <w:rPr>
          <w:rFonts w:cstheme="minorHAnsi"/>
          <w:bCs/>
        </w:rPr>
        <w:t>SQL Server on Azure Virtual Machines</w:t>
      </w:r>
      <w:r>
        <w:rPr>
          <w:rFonts w:cstheme="minorHAnsi"/>
          <w:bCs/>
        </w:rPr>
        <w:t>.</w:t>
      </w:r>
    </w:p>
    <w:p w14:paraId="3C96FBE2" w14:textId="77777777" w:rsidR="000C022C" w:rsidRPr="00BD0D2A" w:rsidRDefault="000C022C" w:rsidP="000C022C">
      <w:pPr>
        <w:pStyle w:val="ListParagraph"/>
        <w:numPr>
          <w:ilvl w:val="0"/>
          <w:numId w:val="4"/>
        </w:numPr>
        <w:jc w:val="both"/>
        <w:rPr>
          <w:rFonts w:cstheme="minorHAnsi"/>
        </w:rPr>
      </w:pPr>
      <w:r w:rsidRPr="00053226">
        <w:rPr>
          <w:rFonts w:cstheme="minorHAnsi"/>
        </w:rPr>
        <w:t>Extensively worked in the MV</w:t>
      </w:r>
      <w:r>
        <w:rPr>
          <w:rFonts w:cstheme="minorHAnsi"/>
        </w:rPr>
        <w:t xml:space="preserve">C </w:t>
      </w:r>
      <w:r w:rsidRPr="00053226">
        <w:rPr>
          <w:rFonts w:cstheme="minorHAnsi"/>
        </w:rPr>
        <w:t>design pattern with</w:t>
      </w:r>
      <w:r>
        <w:rPr>
          <w:rFonts w:cstheme="minorHAnsi"/>
        </w:rPr>
        <w:t xml:space="preserve"> .net 4 and </w:t>
      </w:r>
      <w:r w:rsidRPr="00B461F2">
        <w:rPr>
          <w:rFonts w:cstheme="minorHAnsi"/>
        </w:rPr>
        <w:t>Angular</w:t>
      </w:r>
      <w:r>
        <w:rPr>
          <w:rFonts w:cstheme="minorHAnsi"/>
        </w:rPr>
        <w:t xml:space="preserve"> JS.</w:t>
      </w:r>
    </w:p>
    <w:p w14:paraId="0749E79E" w14:textId="77777777" w:rsidR="000C022C" w:rsidRPr="00B461F2" w:rsidRDefault="000C022C" w:rsidP="000C022C">
      <w:pPr>
        <w:pStyle w:val="ListParagraph"/>
        <w:numPr>
          <w:ilvl w:val="0"/>
          <w:numId w:val="4"/>
        </w:numPr>
        <w:spacing w:after="0"/>
        <w:jc w:val="both"/>
        <w:rPr>
          <w:rFonts w:cstheme="minorHAnsi"/>
        </w:rPr>
      </w:pPr>
      <w:r w:rsidRPr="00B461F2">
        <w:rPr>
          <w:rFonts w:cstheme="minorHAnsi"/>
        </w:rPr>
        <w:t>Worked with Angular UI framework to develop single-page web applications.</w:t>
      </w:r>
    </w:p>
    <w:p w14:paraId="39475C0F" w14:textId="77777777" w:rsidR="000C022C" w:rsidRDefault="000C022C" w:rsidP="000C022C">
      <w:pPr>
        <w:pStyle w:val="ListParagraph"/>
        <w:numPr>
          <w:ilvl w:val="0"/>
          <w:numId w:val="4"/>
        </w:numPr>
        <w:jc w:val="both"/>
        <w:rPr>
          <w:rFonts w:cstheme="minorHAnsi"/>
        </w:rPr>
      </w:pPr>
      <w:r>
        <w:rPr>
          <w:rFonts w:cstheme="minorHAnsi"/>
        </w:rPr>
        <w:t>Implementing the Agile methodology Using Jira.</w:t>
      </w:r>
    </w:p>
    <w:p w14:paraId="01A3861E" w14:textId="77777777" w:rsidR="000C022C" w:rsidRPr="004F2484" w:rsidRDefault="000C022C" w:rsidP="000C022C">
      <w:pPr>
        <w:pStyle w:val="ListParagraph"/>
        <w:numPr>
          <w:ilvl w:val="0"/>
          <w:numId w:val="4"/>
        </w:numPr>
        <w:jc w:val="both"/>
        <w:rPr>
          <w:rFonts w:cstheme="minorHAnsi"/>
        </w:rPr>
      </w:pPr>
      <w:r w:rsidRPr="00BD0D2A">
        <w:rPr>
          <w:rFonts w:cstheme="minorHAnsi"/>
        </w:rPr>
        <w:t xml:space="preserve">The application was managed in </w:t>
      </w:r>
      <w:r>
        <w:rPr>
          <w:rFonts w:cstheme="minorHAnsi"/>
        </w:rPr>
        <w:t>Angular with ASP.Net Core.</w:t>
      </w:r>
    </w:p>
    <w:p w14:paraId="795CD821" w14:textId="77777777" w:rsidR="000C022C" w:rsidRDefault="000C022C" w:rsidP="000C022C">
      <w:pPr>
        <w:pStyle w:val="ListParagraph"/>
        <w:numPr>
          <w:ilvl w:val="0"/>
          <w:numId w:val="4"/>
        </w:numPr>
        <w:jc w:val="both"/>
        <w:rPr>
          <w:rFonts w:cstheme="minorHAnsi"/>
        </w:rPr>
      </w:pPr>
      <w:r>
        <w:rPr>
          <w:rFonts w:cstheme="minorHAnsi"/>
        </w:rPr>
        <w:t>I</w:t>
      </w:r>
      <w:r w:rsidRPr="00614310">
        <w:rPr>
          <w:rFonts w:cstheme="minorHAnsi"/>
        </w:rPr>
        <w:t>mplement RESTful API and custom media types</w:t>
      </w:r>
      <w:r>
        <w:rPr>
          <w:rFonts w:cstheme="minorHAnsi"/>
        </w:rPr>
        <w:t xml:space="preserve"> using </w:t>
      </w:r>
      <w:r w:rsidRPr="004553C0">
        <w:rPr>
          <w:rFonts w:cstheme="minorHAnsi"/>
        </w:rPr>
        <w:t>HATEOAS</w:t>
      </w:r>
      <w:r>
        <w:rPr>
          <w:rFonts w:cstheme="minorHAnsi"/>
        </w:rPr>
        <w:t xml:space="preserve"> API. </w:t>
      </w:r>
    </w:p>
    <w:p w14:paraId="79DC62C5" w14:textId="77777777" w:rsidR="000C022C" w:rsidRPr="00BD0D2A" w:rsidRDefault="000C022C" w:rsidP="000C022C">
      <w:pPr>
        <w:pStyle w:val="ListParagraph"/>
        <w:numPr>
          <w:ilvl w:val="0"/>
          <w:numId w:val="4"/>
        </w:numPr>
        <w:jc w:val="both"/>
        <w:rPr>
          <w:rFonts w:cstheme="minorHAnsi"/>
        </w:rPr>
      </w:pPr>
      <w:r w:rsidRPr="00BD0D2A">
        <w:rPr>
          <w:rFonts w:cstheme="minorHAnsi"/>
        </w:rPr>
        <w:t>Coordinated with QA team for defining test plans and testing.</w:t>
      </w:r>
    </w:p>
    <w:p w14:paraId="16C623D1" w14:textId="77777777" w:rsidR="000C022C" w:rsidRPr="00BD0D2A" w:rsidRDefault="000C022C" w:rsidP="000C022C">
      <w:pPr>
        <w:pStyle w:val="ListParagraph"/>
        <w:numPr>
          <w:ilvl w:val="0"/>
          <w:numId w:val="4"/>
        </w:numPr>
        <w:jc w:val="both"/>
        <w:rPr>
          <w:rFonts w:cstheme="minorHAnsi"/>
        </w:rPr>
      </w:pPr>
      <w:r w:rsidRPr="00BD0D2A">
        <w:rPr>
          <w:rFonts w:cstheme="minorHAnsi"/>
        </w:rPr>
        <w:t>Worked on error handling and creating log files for the project.</w:t>
      </w:r>
    </w:p>
    <w:p w14:paraId="4A58D354" w14:textId="77777777" w:rsidR="000C022C" w:rsidRPr="00BD0D2A" w:rsidRDefault="000C022C" w:rsidP="000C022C">
      <w:pPr>
        <w:pStyle w:val="ListParagraph"/>
        <w:numPr>
          <w:ilvl w:val="0"/>
          <w:numId w:val="4"/>
        </w:numPr>
        <w:jc w:val="both"/>
        <w:rPr>
          <w:rFonts w:cstheme="minorHAnsi"/>
        </w:rPr>
      </w:pPr>
      <w:r>
        <w:rPr>
          <w:rFonts w:cstheme="minorHAnsi"/>
        </w:rPr>
        <w:t>Part off</w:t>
      </w:r>
      <w:r w:rsidRPr="00BD0D2A">
        <w:rPr>
          <w:rFonts w:cstheme="minorHAnsi"/>
        </w:rPr>
        <w:t xml:space="preserve"> in code evaluation to validate the performance.</w:t>
      </w:r>
    </w:p>
    <w:p w14:paraId="4CB02584" w14:textId="01366F4C" w:rsidR="000C022C" w:rsidRDefault="000C022C" w:rsidP="000C022C">
      <w:pPr>
        <w:pStyle w:val="ListParagraph"/>
        <w:numPr>
          <w:ilvl w:val="0"/>
          <w:numId w:val="4"/>
        </w:numPr>
        <w:spacing w:after="0"/>
        <w:jc w:val="both"/>
        <w:rPr>
          <w:rFonts w:cstheme="minorHAnsi"/>
        </w:rPr>
      </w:pPr>
      <w:r w:rsidRPr="00EA1022">
        <w:rPr>
          <w:rFonts w:cstheme="minorHAnsi"/>
        </w:rPr>
        <w:t>Provided customer support by handling client issues.</w:t>
      </w:r>
    </w:p>
    <w:p w14:paraId="1C9C174A" w14:textId="0BA1C8F8" w:rsidR="000C022C" w:rsidRPr="00BD0D2A" w:rsidRDefault="000C022C" w:rsidP="000C022C">
      <w:pPr>
        <w:jc w:val="both"/>
        <w:rPr>
          <w:rFonts w:cstheme="minorHAnsi"/>
          <w:b/>
        </w:rPr>
      </w:pPr>
      <w:r w:rsidRPr="00EA1022">
        <w:rPr>
          <w:rFonts w:cstheme="minorHAnsi"/>
          <w:b/>
        </w:rPr>
        <w:t>Environment:</w:t>
      </w:r>
      <w:r w:rsidRPr="00EA1022">
        <w:rPr>
          <w:rFonts w:cstheme="minorHAnsi"/>
        </w:rPr>
        <w:tab/>
        <w:t>Html 5,</w:t>
      </w:r>
      <w:r w:rsidRPr="004C7C0E">
        <w:rPr>
          <w:rFonts w:cstheme="minorHAnsi"/>
        </w:rPr>
        <w:t xml:space="preserve"> </w:t>
      </w:r>
      <w:r w:rsidRPr="00EA1022">
        <w:rPr>
          <w:rFonts w:cstheme="minorHAnsi"/>
        </w:rPr>
        <w:t>Asp.Net</w:t>
      </w:r>
      <w:r>
        <w:rPr>
          <w:rFonts w:cstheme="minorHAnsi"/>
        </w:rPr>
        <w:t xml:space="preserve"> 4</w:t>
      </w:r>
      <w:r w:rsidRPr="00EA1022">
        <w:rPr>
          <w:rFonts w:cstheme="minorHAnsi"/>
        </w:rPr>
        <w:t xml:space="preserve">, </w:t>
      </w:r>
      <w:r w:rsidR="00974357">
        <w:rPr>
          <w:rFonts w:cstheme="minorHAnsi"/>
        </w:rPr>
        <w:t>MS</w:t>
      </w:r>
      <w:r w:rsidRPr="00EA1022">
        <w:rPr>
          <w:rFonts w:cstheme="minorHAnsi"/>
        </w:rPr>
        <w:t>Sql Server</w:t>
      </w:r>
      <w:r>
        <w:rPr>
          <w:rFonts w:cstheme="minorHAnsi"/>
        </w:rPr>
        <w:t xml:space="preserve"> 2018</w:t>
      </w:r>
      <w:r w:rsidRPr="00EA1022">
        <w:rPr>
          <w:rFonts w:cstheme="minorHAnsi"/>
        </w:rPr>
        <w:t>,</w:t>
      </w:r>
      <w:r>
        <w:rPr>
          <w:rFonts w:cstheme="minorHAnsi"/>
        </w:rPr>
        <w:t xml:space="preserve"> MVVM,</w:t>
      </w:r>
      <w:r w:rsidRPr="00EA1022">
        <w:rPr>
          <w:rFonts w:cstheme="minorHAnsi"/>
        </w:rPr>
        <w:t xml:space="preserve"> </w:t>
      </w:r>
      <w:r w:rsidRPr="00FC3A4C">
        <w:rPr>
          <w:rFonts w:cstheme="minorHAnsi"/>
        </w:rPr>
        <w:t>Angular</w:t>
      </w:r>
      <w:r>
        <w:rPr>
          <w:rFonts w:cstheme="minorHAnsi"/>
        </w:rPr>
        <w:t>JS</w:t>
      </w:r>
      <w:r w:rsidRPr="00FC3A4C">
        <w:rPr>
          <w:rFonts w:cstheme="minorHAnsi"/>
        </w:rPr>
        <w:t>,</w:t>
      </w:r>
      <w:r>
        <w:rPr>
          <w:rFonts w:cstheme="minorHAnsi"/>
        </w:rPr>
        <w:t xml:space="preserve"> </w:t>
      </w:r>
      <w:r w:rsidRPr="00521A8F">
        <w:rPr>
          <w:rFonts w:cstheme="minorHAnsi"/>
        </w:rPr>
        <w:t>Azure SQL</w:t>
      </w:r>
      <w:r>
        <w:rPr>
          <w:rFonts w:cstheme="minorHAnsi"/>
        </w:rPr>
        <w:t>,</w:t>
      </w:r>
      <w:r w:rsidRPr="00FC3A4C">
        <w:rPr>
          <w:rFonts w:cstheme="minorHAnsi"/>
        </w:rPr>
        <w:t xml:space="preserve"> JavaScript, HTML, XML, Ajax and jQuery</w:t>
      </w:r>
      <w:r>
        <w:rPr>
          <w:rFonts w:cstheme="minorHAnsi"/>
        </w:rPr>
        <w:t xml:space="preserve">, </w:t>
      </w:r>
      <w:r w:rsidRPr="000F4B94">
        <w:rPr>
          <w:rFonts w:cstheme="minorHAnsi"/>
        </w:rPr>
        <w:t>HATEOAS Api</w:t>
      </w:r>
      <w:r>
        <w:rPr>
          <w:rFonts w:cstheme="minorHAnsi"/>
        </w:rPr>
        <w:t>,</w:t>
      </w:r>
      <w:r w:rsidRPr="00EA1022">
        <w:rPr>
          <w:rFonts w:cstheme="minorHAnsi"/>
        </w:rPr>
        <w:t xml:space="preserve"> bing map api. </w:t>
      </w:r>
    </w:p>
    <w:p w14:paraId="7347E73E" w14:textId="75C4B8E5" w:rsidR="00426D62" w:rsidRPr="00426D62" w:rsidRDefault="00426D62" w:rsidP="00426D62">
      <w:pPr>
        <w:contextualSpacing/>
        <w:jc w:val="both"/>
        <w:rPr>
          <w:rFonts w:cstheme="minorHAnsi"/>
          <w:b/>
          <w:i/>
          <w:iCs/>
        </w:rPr>
      </w:pPr>
      <w:r w:rsidRPr="00610DE7">
        <w:rPr>
          <w:rFonts w:cstheme="minorHAnsi"/>
          <w:b/>
        </w:rPr>
        <w:t>CG-VAK Software &amp; Exports Ltd</w:t>
      </w:r>
      <w:r w:rsidRPr="00BA5D7F">
        <w:rPr>
          <w:rFonts w:cstheme="minorHAnsi"/>
          <w:b/>
        </w:rPr>
        <w:t xml:space="preserve"> </w:t>
      </w:r>
      <w:r>
        <w:rPr>
          <w:rFonts w:cstheme="minorHAnsi"/>
          <w:b/>
        </w:rPr>
        <w:t>(India</w:t>
      </w:r>
      <w:r w:rsidRPr="00426D62">
        <w:rPr>
          <w:rFonts w:cstheme="minorHAnsi"/>
          <w:b/>
          <w:i/>
          <w:iCs/>
        </w:rPr>
        <w:t xml:space="preserve">)    </w:t>
      </w:r>
    </w:p>
    <w:p w14:paraId="5B34FEB3" w14:textId="19C69B7E" w:rsidR="000C022C" w:rsidRDefault="000C022C" w:rsidP="000C022C">
      <w:pPr>
        <w:spacing w:after="0"/>
        <w:contextualSpacing/>
        <w:jc w:val="both"/>
        <w:rPr>
          <w:rFonts w:cstheme="minorHAnsi"/>
          <w:b/>
        </w:rPr>
      </w:pPr>
      <w:r w:rsidRPr="00957621">
        <w:rPr>
          <w:rFonts w:cstheme="minorHAnsi"/>
          <w:b/>
        </w:rPr>
        <w:t xml:space="preserve">Cizer </w:t>
      </w:r>
    </w:p>
    <w:p w14:paraId="1B1BFDBC" w14:textId="77777777" w:rsidR="000C022C" w:rsidRDefault="000C022C" w:rsidP="000C022C">
      <w:pPr>
        <w:spacing w:after="0"/>
        <w:contextualSpacing/>
        <w:jc w:val="both"/>
        <w:rPr>
          <w:rFonts w:cstheme="minorHAnsi"/>
          <w:b/>
        </w:rPr>
      </w:pPr>
      <w:r>
        <w:rPr>
          <w:rFonts w:cstheme="minorHAnsi"/>
          <w:b/>
        </w:rPr>
        <w:t xml:space="preserve">Lead &amp; Developer </w:t>
      </w:r>
    </w:p>
    <w:p w14:paraId="1BE1CD92" w14:textId="77777777" w:rsidR="000C022C" w:rsidRPr="00BA5D7F" w:rsidRDefault="000C022C" w:rsidP="000C022C">
      <w:pPr>
        <w:contextualSpacing/>
        <w:jc w:val="both"/>
        <w:rPr>
          <w:rFonts w:cstheme="minorHAnsi"/>
          <w:b/>
        </w:rPr>
      </w:pPr>
      <w:r w:rsidRPr="00BA5D7F">
        <w:rPr>
          <w:rFonts w:cstheme="minorHAnsi"/>
          <w:b/>
        </w:rPr>
        <w:t>Feb 2013- Sep 2013</w:t>
      </w:r>
    </w:p>
    <w:p w14:paraId="40981D53" w14:textId="77777777" w:rsidR="000C022C" w:rsidRPr="00BA5D7F" w:rsidRDefault="000C022C" w:rsidP="000C022C">
      <w:pPr>
        <w:contextualSpacing/>
        <w:jc w:val="both"/>
        <w:rPr>
          <w:rFonts w:cstheme="minorHAnsi"/>
          <w:b/>
        </w:rPr>
      </w:pPr>
      <w:r w:rsidRPr="00BA5D7F">
        <w:rPr>
          <w:rFonts w:cstheme="minorHAnsi"/>
        </w:rPr>
        <w:t>Cizer.Net Reporting tool as a product has grown from the open ends of this schema to give you report authoring capability in a thin-client, intuitive manner. The Cizer.Net Reporting Suite includes Cizer Quick Query, Cizer Report Builder, Cizer Query Builder and the Cizer.Net Portal, providing both ad hoc and production report design with a ready-to-lead Portal interface for personalized reporting using nothing but web browser on the client.</w:t>
      </w:r>
    </w:p>
    <w:p w14:paraId="26A9D757" w14:textId="77777777" w:rsidR="000C022C" w:rsidRPr="005029BA" w:rsidRDefault="000C022C" w:rsidP="000C022C">
      <w:pPr>
        <w:spacing w:after="0"/>
        <w:jc w:val="both"/>
        <w:rPr>
          <w:rFonts w:cstheme="minorHAnsi"/>
          <w:b/>
        </w:rPr>
      </w:pPr>
      <w:r w:rsidRPr="005029BA">
        <w:rPr>
          <w:rFonts w:cstheme="minorHAnsi"/>
          <w:b/>
        </w:rPr>
        <w:t>Responsibilities:</w:t>
      </w:r>
    </w:p>
    <w:p w14:paraId="5CB6E471" w14:textId="77777777" w:rsidR="000C022C" w:rsidRPr="00BA5D7F" w:rsidRDefault="000C022C" w:rsidP="000C022C">
      <w:pPr>
        <w:pStyle w:val="ListParagraph"/>
        <w:numPr>
          <w:ilvl w:val="0"/>
          <w:numId w:val="3"/>
        </w:numPr>
        <w:spacing w:after="0"/>
        <w:jc w:val="both"/>
        <w:rPr>
          <w:rFonts w:cstheme="minorHAnsi"/>
        </w:rPr>
      </w:pPr>
      <w:r w:rsidRPr="00BA5D7F">
        <w:rPr>
          <w:rFonts w:cstheme="minorHAnsi"/>
        </w:rPr>
        <w:t>Analyze the business reports and prepare the technical specification document.</w:t>
      </w:r>
    </w:p>
    <w:p w14:paraId="6F66B9F6" w14:textId="4CC783D2" w:rsidR="000C022C" w:rsidRPr="00BA5D7F" w:rsidRDefault="000C022C" w:rsidP="000C022C">
      <w:pPr>
        <w:pStyle w:val="ListParagraph"/>
        <w:numPr>
          <w:ilvl w:val="0"/>
          <w:numId w:val="2"/>
        </w:numPr>
        <w:spacing w:after="0"/>
        <w:jc w:val="both"/>
        <w:rPr>
          <w:rFonts w:cstheme="minorHAnsi"/>
        </w:rPr>
      </w:pPr>
      <w:r w:rsidRPr="00BA5D7F">
        <w:rPr>
          <w:rFonts w:cstheme="minorHAnsi"/>
        </w:rPr>
        <w:t>Worked in business customization and plug in development.</w:t>
      </w:r>
    </w:p>
    <w:p w14:paraId="52F8F652" w14:textId="63240116" w:rsidR="000C022C" w:rsidRPr="00BA5D7F" w:rsidRDefault="000C022C" w:rsidP="000C022C">
      <w:pPr>
        <w:pStyle w:val="ListParagraph"/>
        <w:numPr>
          <w:ilvl w:val="0"/>
          <w:numId w:val="2"/>
        </w:numPr>
        <w:spacing w:after="0"/>
        <w:jc w:val="both"/>
        <w:rPr>
          <w:rFonts w:cstheme="minorHAnsi"/>
        </w:rPr>
      </w:pPr>
      <w:r w:rsidRPr="00DE3A35">
        <w:rPr>
          <w:rFonts w:cstheme="minorHAnsi"/>
        </w:rPr>
        <w:t>Responsible for</w:t>
      </w:r>
      <w:r w:rsidRPr="00BA5D7F">
        <w:rPr>
          <w:rFonts w:cstheme="minorHAnsi"/>
        </w:rPr>
        <w:t xml:space="preserve"> analyzing and designing the classes needed for the application, testing the components and deployment. </w:t>
      </w:r>
    </w:p>
    <w:p w14:paraId="340E8D9E" w14:textId="77777777" w:rsidR="000C022C" w:rsidRPr="00BA5D7F" w:rsidRDefault="000C022C" w:rsidP="000C022C">
      <w:pPr>
        <w:pStyle w:val="ListParagraph"/>
        <w:numPr>
          <w:ilvl w:val="0"/>
          <w:numId w:val="2"/>
        </w:numPr>
        <w:spacing w:after="0"/>
        <w:jc w:val="both"/>
        <w:rPr>
          <w:rFonts w:cstheme="minorHAnsi"/>
        </w:rPr>
      </w:pPr>
      <w:r w:rsidRPr="00BA5D7F">
        <w:rPr>
          <w:rFonts w:cstheme="minorHAnsi"/>
        </w:rPr>
        <w:t xml:space="preserve">The application was managed in N-Tier architecture. </w:t>
      </w:r>
    </w:p>
    <w:p w14:paraId="2D5BBA78" w14:textId="77777777" w:rsidR="000C022C" w:rsidRPr="00DE3A35" w:rsidRDefault="000C022C" w:rsidP="000C022C">
      <w:pPr>
        <w:pStyle w:val="ListParagraph"/>
        <w:numPr>
          <w:ilvl w:val="0"/>
          <w:numId w:val="2"/>
        </w:numPr>
        <w:spacing w:after="0"/>
        <w:jc w:val="both"/>
        <w:rPr>
          <w:rFonts w:cstheme="minorHAnsi"/>
        </w:rPr>
      </w:pPr>
      <w:r w:rsidRPr="00DE3A35">
        <w:rPr>
          <w:rFonts w:cstheme="minorHAnsi"/>
        </w:rPr>
        <w:t>Responsible for writing queries through the Query Expression.</w:t>
      </w:r>
    </w:p>
    <w:p w14:paraId="330D5FCB" w14:textId="77777777" w:rsidR="000C022C" w:rsidRPr="00BA5D7F" w:rsidRDefault="000C022C" w:rsidP="000C022C">
      <w:pPr>
        <w:pStyle w:val="ListParagraph"/>
        <w:numPr>
          <w:ilvl w:val="0"/>
          <w:numId w:val="2"/>
        </w:numPr>
        <w:spacing w:after="0"/>
        <w:jc w:val="both"/>
        <w:rPr>
          <w:rFonts w:cstheme="minorHAnsi"/>
        </w:rPr>
      </w:pPr>
      <w:r w:rsidRPr="00BA5D7F">
        <w:rPr>
          <w:rFonts w:cstheme="minorHAnsi"/>
        </w:rPr>
        <w:t>Responsible for application code and version control using TFS.</w:t>
      </w:r>
    </w:p>
    <w:p w14:paraId="2320AC30" w14:textId="77777777" w:rsidR="000C022C" w:rsidRPr="00BA5D7F" w:rsidRDefault="000C022C" w:rsidP="000C022C">
      <w:pPr>
        <w:pStyle w:val="ListParagraph"/>
        <w:numPr>
          <w:ilvl w:val="0"/>
          <w:numId w:val="2"/>
        </w:numPr>
        <w:spacing w:after="0"/>
        <w:jc w:val="both"/>
        <w:rPr>
          <w:rFonts w:cstheme="minorHAnsi"/>
        </w:rPr>
      </w:pPr>
      <w:r w:rsidRPr="00BA5D7F">
        <w:rPr>
          <w:rFonts w:cstheme="minorHAnsi"/>
        </w:rPr>
        <w:t>Worked on Business logic coding, testing and UI Design</w:t>
      </w:r>
    </w:p>
    <w:p w14:paraId="377A852E" w14:textId="77777777" w:rsidR="000C022C" w:rsidRPr="00BA5D7F" w:rsidRDefault="000C022C" w:rsidP="000C022C">
      <w:pPr>
        <w:pStyle w:val="ListParagraph"/>
        <w:numPr>
          <w:ilvl w:val="0"/>
          <w:numId w:val="2"/>
        </w:numPr>
        <w:spacing w:after="0"/>
        <w:jc w:val="both"/>
        <w:rPr>
          <w:rFonts w:cstheme="minorHAnsi"/>
        </w:rPr>
      </w:pPr>
      <w:r w:rsidRPr="00BA5D7F">
        <w:rPr>
          <w:rFonts w:cstheme="minorHAnsi"/>
        </w:rPr>
        <w:t>Worked on error handling and creating log files for the project.</w:t>
      </w:r>
    </w:p>
    <w:p w14:paraId="72540415" w14:textId="77777777" w:rsidR="000C022C" w:rsidRDefault="000C022C" w:rsidP="000C022C">
      <w:pPr>
        <w:pStyle w:val="ListParagraph"/>
        <w:numPr>
          <w:ilvl w:val="0"/>
          <w:numId w:val="2"/>
        </w:numPr>
        <w:spacing w:after="0"/>
        <w:jc w:val="both"/>
        <w:rPr>
          <w:rFonts w:cstheme="minorHAnsi"/>
        </w:rPr>
      </w:pPr>
      <w:r w:rsidRPr="00BA5D7F">
        <w:rPr>
          <w:rFonts w:cstheme="minorHAnsi"/>
        </w:rPr>
        <w:t>Extensively worked with developing Aspx pages, CSS &amp; scripts.</w:t>
      </w:r>
    </w:p>
    <w:p w14:paraId="1C2D99AF" w14:textId="77777777" w:rsidR="000C022C" w:rsidRPr="00BA5D7F" w:rsidRDefault="000C022C" w:rsidP="000C022C">
      <w:pPr>
        <w:pStyle w:val="ListParagraph"/>
        <w:numPr>
          <w:ilvl w:val="0"/>
          <w:numId w:val="2"/>
        </w:numPr>
        <w:spacing w:after="0"/>
        <w:jc w:val="both"/>
        <w:rPr>
          <w:rFonts w:cstheme="minorHAnsi"/>
        </w:rPr>
      </w:pPr>
      <w:r>
        <w:rPr>
          <w:rFonts w:cstheme="minorHAnsi"/>
        </w:rPr>
        <w:t>Used SSIS for Data Migration.</w:t>
      </w:r>
    </w:p>
    <w:p w14:paraId="1C6D9263" w14:textId="77777777" w:rsidR="000C022C" w:rsidRDefault="000C022C" w:rsidP="000C022C">
      <w:pPr>
        <w:pStyle w:val="ListParagraph"/>
        <w:numPr>
          <w:ilvl w:val="0"/>
          <w:numId w:val="2"/>
        </w:numPr>
        <w:spacing w:after="0"/>
        <w:jc w:val="both"/>
        <w:rPr>
          <w:rFonts w:cstheme="minorHAnsi"/>
        </w:rPr>
      </w:pPr>
      <w:r w:rsidRPr="00BA5D7F">
        <w:rPr>
          <w:rFonts w:cstheme="minorHAnsi"/>
        </w:rPr>
        <w:t>Active participant in the weekly status meeting, SPRINT meeting &amp; business requirement walk though meetings.</w:t>
      </w:r>
    </w:p>
    <w:p w14:paraId="3295A234" w14:textId="77777777" w:rsidR="000C022C" w:rsidRPr="00BA5D7F" w:rsidRDefault="000C022C" w:rsidP="000C022C">
      <w:pPr>
        <w:pStyle w:val="ListParagraph"/>
        <w:numPr>
          <w:ilvl w:val="0"/>
          <w:numId w:val="2"/>
        </w:numPr>
        <w:spacing w:after="0"/>
        <w:jc w:val="both"/>
        <w:rPr>
          <w:rFonts w:cstheme="minorHAnsi"/>
        </w:rPr>
      </w:pPr>
      <w:r>
        <w:rPr>
          <w:rFonts w:cstheme="minorHAnsi"/>
        </w:rPr>
        <w:t xml:space="preserve">Worked on </w:t>
      </w:r>
      <w:r w:rsidRPr="000B29BB">
        <w:rPr>
          <w:rFonts w:cstheme="minorHAnsi"/>
        </w:rPr>
        <w:t>Unit Testing with Mock Objects</w:t>
      </w:r>
      <w:r>
        <w:rPr>
          <w:rFonts w:cstheme="minorHAnsi"/>
        </w:rPr>
        <w:t>.</w:t>
      </w:r>
    </w:p>
    <w:p w14:paraId="317C6E3F" w14:textId="77777777" w:rsidR="000C022C" w:rsidRPr="00BA5D7F" w:rsidRDefault="000C022C" w:rsidP="000C022C">
      <w:pPr>
        <w:pStyle w:val="ListParagraph"/>
        <w:numPr>
          <w:ilvl w:val="0"/>
          <w:numId w:val="2"/>
        </w:numPr>
        <w:spacing w:after="0"/>
        <w:jc w:val="both"/>
        <w:rPr>
          <w:rFonts w:cstheme="minorHAnsi"/>
        </w:rPr>
      </w:pPr>
      <w:r w:rsidRPr="00BA5D7F">
        <w:rPr>
          <w:rFonts w:cstheme="minorHAnsi"/>
        </w:rPr>
        <w:t>Fixed the bugs reported by QA team.</w:t>
      </w:r>
    </w:p>
    <w:p w14:paraId="0D9E3A0F" w14:textId="77777777" w:rsidR="000C022C" w:rsidRPr="00BA5D7F" w:rsidRDefault="000C022C" w:rsidP="000C022C">
      <w:pPr>
        <w:pStyle w:val="ListParagraph"/>
        <w:numPr>
          <w:ilvl w:val="0"/>
          <w:numId w:val="2"/>
        </w:numPr>
        <w:spacing w:after="0"/>
        <w:jc w:val="both"/>
        <w:rPr>
          <w:rFonts w:cstheme="minorHAnsi"/>
        </w:rPr>
      </w:pPr>
      <w:r w:rsidRPr="00BA5D7F">
        <w:rPr>
          <w:rFonts w:cstheme="minorHAnsi"/>
        </w:rPr>
        <w:t>Used LINQ to SQL for querying the database and for data manipulation tasks.</w:t>
      </w:r>
    </w:p>
    <w:p w14:paraId="0A261CC1" w14:textId="77777777" w:rsidR="000C022C" w:rsidRPr="00BA5D7F" w:rsidRDefault="000C022C" w:rsidP="000C022C">
      <w:pPr>
        <w:pStyle w:val="ListParagraph"/>
        <w:numPr>
          <w:ilvl w:val="0"/>
          <w:numId w:val="2"/>
        </w:numPr>
        <w:spacing w:after="0"/>
        <w:jc w:val="both"/>
        <w:rPr>
          <w:rFonts w:cstheme="minorHAnsi"/>
        </w:rPr>
      </w:pPr>
      <w:r w:rsidRPr="00BA5D7F">
        <w:rPr>
          <w:rFonts w:cstheme="minorHAnsi"/>
        </w:rPr>
        <w:t>Responsible for creating the complete Setup using InstallShield for easy installation on the client servers.</w:t>
      </w:r>
    </w:p>
    <w:p w14:paraId="7329E0A4" w14:textId="77777777" w:rsidR="000C022C" w:rsidRPr="00BA5D7F" w:rsidRDefault="000C022C" w:rsidP="000C022C">
      <w:pPr>
        <w:pStyle w:val="ListParagraph"/>
        <w:numPr>
          <w:ilvl w:val="0"/>
          <w:numId w:val="2"/>
        </w:numPr>
        <w:spacing w:after="0"/>
        <w:jc w:val="both"/>
        <w:rPr>
          <w:rFonts w:cstheme="minorHAnsi"/>
        </w:rPr>
      </w:pPr>
      <w:r w:rsidRPr="00BA5D7F">
        <w:rPr>
          <w:rFonts w:cstheme="minorHAnsi"/>
        </w:rPr>
        <w:t xml:space="preserve">Provided all Support document for installation and the user manual. </w:t>
      </w:r>
    </w:p>
    <w:p w14:paraId="289BED30" w14:textId="77777777" w:rsidR="000C022C" w:rsidRPr="00BA5D7F" w:rsidRDefault="000C022C" w:rsidP="000C022C">
      <w:pPr>
        <w:pStyle w:val="ListParagraph"/>
        <w:numPr>
          <w:ilvl w:val="0"/>
          <w:numId w:val="2"/>
        </w:numPr>
        <w:spacing w:after="0"/>
        <w:jc w:val="both"/>
        <w:rPr>
          <w:rFonts w:cstheme="minorHAnsi"/>
        </w:rPr>
      </w:pPr>
      <w:r w:rsidRPr="00BA5D7F">
        <w:rPr>
          <w:rFonts w:cstheme="minorHAnsi"/>
        </w:rPr>
        <w:t>The whole development &amp; project management was executed using agile/scrum methodology.</w:t>
      </w:r>
    </w:p>
    <w:p w14:paraId="00E71CCA" w14:textId="77717443" w:rsidR="000C022C" w:rsidRPr="00BA5D7F" w:rsidRDefault="000C022C" w:rsidP="000C022C">
      <w:pPr>
        <w:pStyle w:val="ListParagraph"/>
        <w:numPr>
          <w:ilvl w:val="0"/>
          <w:numId w:val="2"/>
        </w:numPr>
        <w:spacing w:after="0"/>
        <w:jc w:val="both"/>
        <w:rPr>
          <w:rFonts w:cstheme="minorHAnsi"/>
        </w:rPr>
      </w:pPr>
      <w:r w:rsidRPr="00BA5D7F">
        <w:rPr>
          <w:rFonts w:cstheme="minorHAnsi"/>
        </w:rPr>
        <w:t>Used JavaScript, AJAX</w:t>
      </w:r>
      <w:r>
        <w:rPr>
          <w:rFonts w:cstheme="minorHAnsi"/>
        </w:rPr>
        <w:t>,</w:t>
      </w:r>
      <w:r w:rsidRPr="004B69B1">
        <w:t xml:space="preserve"> </w:t>
      </w:r>
      <w:r w:rsidRPr="004B69B1">
        <w:rPr>
          <w:rFonts w:cstheme="minorHAnsi"/>
        </w:rPr>
        <w:t>Bootstrap, Angular JS</w:t>
      </w:r>
      <w:r w:rsidRPr="00BA5D7F">
        <w:rPr>
          <w:rFonts w:cstheme="minorHAnsi"/>
        </w:rPr>
        <w:t xml:space="preserve"> and jQuery </w:t>
      </w:r>
      <w:r w:rsidR="005E65D8" w:rsidRPr="00BA5D7F">
        <w:rPr>
          <w:rFonts w:cstheme="minorHAnsi"/>
        </w:rPr>
        <w:t>to</w:t>
      </w:r>
      <w:r w:rsidRPr="00BA5D7F">
        <w:rPr>
          <w:rFonts w:cstheme="minorHAnsi"/>
        </w:rPr>
        <w:t xml:space="preserve"> minimize post backs across pages and for better user experience.</w:t>
      </w:r>
    </w:p>
    <w:p w14:paraId="3D481666" w14:textId="4B008053" w:rsidR="000C022C" w:rsidRPr="00BA5D7F" w:rsidRDefault="000C022C" w:rsidP="000C022C">
      <w:pPr>
        <w:contextualSpacing/>
        <w:jc w:val="both"/>
        <w:rPr>
          <w:rFonts w:cstheme="minorHAnsi"/>
        </w:rPr>
      </w:pPr>
      <w:r w:rsidRPr="00BD0D2A">
        <w:rPr>
          <w:rFonts w:cstheme="minorHAnsi"/>
          <w:b/>
        </w:rPr>
        <w:lastRenderedPageBreak/>
        <w:t>Environment:</w:t>
      </w:r>
      <w:r w:rsidRPr="00BD0D2A">
        <w:rPr>
          <w:rFonts w:cstheme="minorHAnsi"/>
        </w:rPr>
        <w:tab/>
      </w:r>
      <w:r w:rsidRPr="00BA5D7F">
        <w:rPr>
          <w:rFonts w:cstheme="minorHAnsi"/>
        </w:rPr>
        <w:t xml:space="preserve">Html 5, Asp.Net 4.5, </w:t>
      </w:r>
      <w:r w:rsidR="00974357">
        <w:rPr>
          <w:rFonts w:cstheme="minorHAnsi"/>
        </w:rPr>
        <w:t>MS</w:t>
      </w:r>
      <w:r w:rsidRPr="00BA5D7F">
        <w:rPr>
          <w:rFonts w:cstheme="minorHAnsi"/>
        </w:rPr>
        <w:t>Sql Server 2012, SSRS 2</w:t>
      </w:r>
      <w:r>
        <w:rPr>
          <w:rFonts w:cstheme="minorHAnsi"/>
        </w:rPr>
        <w:t>008, Entity Framework, SSIS, AJAX,</w:t>
      </w:r>
      <w:r w:rsidRPr="000E4FA8">
        <w:rPr>
          <w:rFonts w:cstheme="minorHAnsi"/>
        </w:rPr>
        <w:t xml:space="preserve"> </w:t>
      </w:r>
      <w:r w:rsidRPr="00BA5D7F">
        <w:rPr>
          <w:rFonts w:cstheme="minorHAnsi"/>
        </w:rPr>
        <w:t>jQuery</w:t>
      </w:r>
      <w:r>
        <w:rPr>
          <w:rFonts w:cstheme="minorHAnsi"/>
        </w:rPr>
        <w:t xml:space="preserve">, </w:t>
      </w:r>
      <w:r w:rsidRPr="004276DC">
        <w:rPr>
          <w:rFonts w:cstheme="minorHAnsi"/>
        </w:rPr>
        <w:t>Bootstrap, AngularJS</w:t>
      </w:r>
      <w:r>
        <w:rPr>
          <w:rFonts w:cstheme="minorHAnsi"/>
        </w:rPr>
        <w:t xml:space="preserve"> </w:t>
      </w:r>
      <w:r w:rsidRPr="00BA5D7F">
        <w:rPr>
          <w:rFonts w:cstheme="minorHAnsi"/>
        </w:rPr>
        <w:t xml:space="preserve">and Java script. </w:t>
      </w:r>
    </w:p>
    <w:p w14:paraId="5AC7D4EC" w14:textId="77777777" w:rsidR="00F506E1" w:rsidRDefault="00F506E1" w:rsidP="000C022C">
      <w:pPr>
        <w:contextualSpacing/>
        <w:jc w:val="both"/>
        <w:rPr>
          <w:rFonts w:cstheme="minorHAnsi"/>
          <w:b/>
        </w:rPr>
      </w:pPr>
    </w:p>
    <w:p w14:paraId="16F614CB" w14:textId="77777777" w:rsidR="00426D62" w:rsidRPr="00BA5D7F" w:rsidRDefault="00426D62" w:rsidP="00426D62">
      <w:pPr>
        <w:contextualSpacing/>
        <w:jc w:val="both"/>
        <w:rPr>
          <w:rFonts w:cstheme="minorHAnsi"/>
          <w:b/>
        </w:rPr>
      </w:pPr>
      <w:r w:rsidRPr="00610DE7">
        <w:rPr>
          <w:rFonts w:cstheme="minorHAnsi"/>
          <w:b/>
        </w:rPr>
        <w:t>CG-VAK Software &amp; Exports Ltd</w:t>
      </w:r>
      <w:r w:rsidRPr="00BA5D7F">
        <w:rPr>
          <w:rFonts w:cstheme="minorHAnsi"/>
          <w:b/>
        </w:rPr>
        <w:t xml:space="preserve"> </w:t>
      </w:r>
      <w:r>
        <w:rPr>
          <w:rFonts w:cstheme="minorHAnsi"/>
          <w:b/>
        </w:rPr>
        <w:t>(India)</w:t>
      </w:r>
      <w:r w:rsidRPr="00BA5D7F">
        <w:rPr>
          <w:rFonts w:cstheme="minorHAnsi"/>
          <w:b/>
        </w:rPr>
        <w:t xml:space="preserve">          </w:t>
      </w:r>
    </w:p>
    <w:p w14:paraId="5FBE202C" w14:textId="09960198" w:rsidR="000C022C" w:rsidRDefault="000C022C" w:rsidP="000C022C">
      <w:pPr>
        <w:contextualSpacing/>
        <w:jc w:val="both"/>
        <w:rPr>
          <w:rFonts w:cstheme="minorHAnsi"/>
          <w:b/>
        </w:rPr>
      </w:pPr>
      <w:r w:rsidRPr="00BD0D2A">
        <w:rPr>
          <w:rFonts w:cstheme="minorHAnsi"/>
          <w:b/>
        </w:rPr>
        <w:t>Facility Management System</w:t>
      </w:r>
    </w:p>
    <w:p w14:paraId="1BE528FB" w14:textId="77777777" w:rsidR="000C022C" w:rsidRPr="00BD0D2A" w:rsidRDefault="000C022C" w:rsidP="000C022C">
      <w:pPr>
        <w:contextualSpacing/>
        <w:jc w:val="both"/>
        <w:rPr>
          <w:rFonts w:cstheme="minorHAnsi"/>
          <w:b/>
        </w:rPr>
      </w:pPr>
      <w:r>
        <w:rPr>
          <w:rFonts w:cstheme="minorHAnsi"/>
          <w:b/>
        </w:rPr>
        <w:t>Sr. Software Engineer</w:t>
      </w:r>
    </w:p>
    <w:p w14:paraId="4161D55D" w14:textId="77777777" w:rsidR="000C022C" w:rsidRPr="00053226" w:rsidRDefault="000C022C" w:rsidP="000C022C">
      <w:pPr>
        <w:contextualSpacing/>
        <w:jc w:val="both"/>
        <w:rPr>
          <w:rFonts w:cstheme="minorHAnsi"/>
          <w:b/>
        </w:rPr>
      </w:pPr>
      <w:r w:rsidRPr="00BD0D2A">
        <w:rPr>
          <w:rFonts w:cstheme="minorHAnsi"/>
          <w:b/>
        </w:rPr>
        <w:t>Jan 2012 – Jan 2013</w:t>
      </w:r>
    </w:p>
    <w:p w14:paraId="614322C1" w14:textId="76130C76" w:rsidR="000C022C" w:rsidRPr="00BA5D7F" w:rsidRDefault="00391CCD" w:rsidP="000C022C">
      <w:pPr>
        <w:contextualSpacing/>
        <w:jc w:val="both"/>
        <w:rPr>
          <w:rFonts w:cstheme="minorHAnsi"/>
        </w:rPr>
      </w:pPr>
      <w:r w:rsidRPr="00BA5D7F">
        <w:rPr>
          <w:rFonts w:cstheme="minorHAnsi"/>
        </w:rPr>
        <w:t>The Facility</w:t>
      </w:r>
      <w:r w:rsidR="000C022C" w:rsidRPr="00BA5D7F">
        <w:rPr>
          <w:rFonts w:cstheme="minorHAnsi"/>
        </w:rPr>
        <w:t xml:space="preserve"> Management system </w:t>
      </w:r>
      <w:r w:rsidR="005E65D8" w:rsidRPr="00BA5D7F">
        <w:rPr>
          <w:rFonts w:cstheme="minorHAnsi"/>
        </w:rPr>
        <w:t>helps</w:t>
      </w:r>
      <w:r w:rsidR="000C022C" w:rsidRPr="00BA5D7F">
        <w:rPr>
          <w:rFonts w:cstheme="minorHAnsi"/>
        </w:rPr>
        <w:t xml:space="preserve"> effectively managing SMG Facilities (Stadiums, Arenas, Convention Centers, Theaters, Recreational &amp; Equestrian Centers) with Facility Manager. It’s a fast and cost-effective solution that allows you to discover and Facility Management. With the Facility Management system, you can also automatically generate Facility reports to match the Facility requirement. </w:t>
      </w:r>
      <w:r w:rsidR="000C022C">
        <w:rPr>
          <w:rFonts w:cstheme="minorHAnsi"/>
        </w:rPr>
        <w:t xml:space="preserve"> </w:t>
      </w:r>
    </w:p>
    <w:p w14:paraId="67993B60" w14:textId="77777777" w:rsidR="000C022C" w:rsidRPr="00053226" w:rsidRDefault="000C022C" w:rsidP="000C022C">
      <w:pPr>
        <w:spacing w:after="0"/>
        <w:jc w:val="both"/>
        <w:rPr>
          <w:rFonts w:cstheme="minorHAnsi"/>
          <w:b/>
        </w:rPr>
      </w:pPr>
      <w:r w:rsidRPr="00053226">
        <w:rPr>
          <w:rFonts w:cstheme="minorHAnsi"/>
          <w:b/>
        </w:rPr>
        <w:t>Responsibilities:</w:t>
      </w:r>
    </w:p>
    <w:p w14:paraId="7C87B5FA" w14:textId="77777777" w:rsidR="000C022C" w:rsidRPr="00053226" w:rsidRDefault="000C022C" w:rsidP="000C022C">
      <w:pPr>
        <w:pStyle w:val="ListParagraph"/>
        <w:numPr>
          <w:ilvl w:val="0"/>
          <w:numId w:val="5"/>
        </w:numPr>
        <w:jc w:val="both"/>
        <w:rPr>
          <w:rFonts w:cstheme="minorHAnsi"/>
        </w:rPr>
      </w:pPr>
      <w:r w:rsidRPr="00053226">
        <w:rPr>
          <w:rFonts w:cstheme="minorHAnsi"/>
        </w:rPr>
        <w:t>Analyze the business reports and prepare the SRS &amp; SDD documents for the given use case.</w:t>
      </w:r>
    </w:p>
    <w:p w14:paraId="7D5D2B6E" w14:textId="34432380" w:rsidR="000C022C" w:rsidRPr="00053226" w:rsidRDefault="000C022C" w:rsidP="000C022C">
      <w:pPr>
        <w:pStyle w:val="ListParagraph"/>
        <w:numPr>
          <w:ilvl w:val="0"/>
          <w:numId w:val="5"/>
        </w:numPr>
        <w:jc w:val="both"/>
        <w:rPr>
          <w:rFonts w:cstheme="minorHAnsi"/>
        </w:rPr>
      </w:pPr>
      <w:r w:rsidRPr="00053226">
        <w:rPr>
          <w:rFonts w:cstheme="minorHAnsi"/>
        </w:rPr>
        <w:t xml:space="preserve">Extensively worked in the MVC design pattern with </w:t>
      </w:r>
      <w:r w:rsidR="008A419B" w:rsidRPr="00BA5D7F">
        <w:rPr>
          <w:rFonts w:cstheme="minorHAnsi"/>
        </w:rPr>
        <w:t>Asp.Net 4.0</w:t>
      </w:r>
      <w:r w:rsidR="008A419B">
        <w:rPr>
          <w:rFonts w:cstheme="minorHAnsi"/>
        </w:rPr>
        <w:t xml:space="preserve">, </w:t>
      </w:r>
      <w:r w:rsidRPr="00053226">
        <w:rPr>
          <w:rFonts w:cstheme="minorHAnsi"/>
        </w:rPr>
        <w:t>Razor engine</w:t>
      </w:r>
      <w:r w:rsidR="008A419B">
        <w:rPr>
          <w:rFonts w:cstheme="minorHAnsi"/>
        </w:rPr>
        <w:t xml:space="preserve"> and C#</w:t>
      </w:r>
      <w:r w:rsidRPr="00053226">
        <w:rPr>
          <w:rFonts w:cstheme="minorHAnsi"/>
        </w:rPr>
        <w:t xml:space="preserve"> for the better website performance</w:t>
      </w:r>
    </w:p>
    <w:p w14:paraId="7A5825A6" w14:textId="77777777" w:rsidR="000C022C" w:rsidRDefault="000C022C" w:rsidP="000C022C">
      <w:pPr>
        <w:pStyle w:val="ListParagraph"/>
        <w:numPr>
          <w:ilvl w:val="0"/>
          <w:numId w:val="5"/>
        </w:numPr>
        <w:jc w:val="both"/>
        <w:rPr>
          <w:rFonts w:cstheme="minorHAnsi"/>
        </w:rPr>
      </w:pPr>
      <w:r w:rsidRPr="00DE3A35">
        <w:rPr>
          <w:rFonts w:cstheme="minorHAnsi"/>
        </w:rPr>
        <w:t>Responsible for</w:t>
      </w:r>
      <w:r w:rsidRPr="00053226">
        <w:rPr>
          <w:rFonts w:cstheme="minorHAnsi"/>
        </w:rPr>
        <w:t xml:space="preserve"> analyzing and designing the classes needed for the application, testing the components and deployment. </w:t>
      </w:r>
    </w:p>
    <w:p w14:paraId="768FBD6B" w14:textId="63078CC2" w:rsidR="00A237EA" w:rsidRDefault="00A237EA" w:rsidP="00C126C7">
      <w:pPr>
        <w:pStyle w:val="ListParagraph"/>
        <w:numPr>
          <w:ilvl w:val="0"/>
          <w:numId w:val="5"/>
        </w:numPr>
        <w:jc w:val="both"/>
        <w:rPr>
          <w:rFonts w:cstheme="minorHAnsi"/>
        </w:rPr>
      </w:pPr>
      <w:r w:rsidRPr="00A237EA">
        <w:rPr>
          <w:rFonts w:cstheme="minorHAnsi"/>
        </w:rPr>
        <w:t>Develop C# codes for windows applications through web services. The codes were developed using Visual Studio 2008</w:t>
      </w:r>
      <w:r>
        <w:rPr>
          <w:rFonts w:cstheme="minorHAnsi"/>
        </w:rPr>
        <w:t>.</w:t>
      </w:r>
    </w:p>
    <w:p w14:paraId="7D731141" w14:textId="52553ED3" w:rsidR="00A237EA" w:rsidRPr="00A237EA" w:rsidRDefault="00A237EA" w:rsidP="002E0060">
      <w:pPr>
        <w:pStyle w:val="ListParagraph"/>
        <w:numPr>
          <w:ilvl w:val="0"/>
          <w:numId w:val="5"/>
        </w:numPr>
        <w:jc w:val="both"/>
        <w:rPr>
          <w:rFonts w:cstheme="minorHAnsi"/>
        </w:rPr>
      </w:pPr>
      <w:r w:rsidRPr="00A237EA">
        <w:rPr>
          <w:rFonts w:cstheme="minorHAnsi"/>
        </w:rPr>
        <w:t>Integrate .net solutions on C# projects, including debugging in C++.</w:t>
      </w:r>
    </w:p>
    <w:p w14:paraId="22A959E7" w14:textId="3F18D271" w:rsidR="000C022C" w:rsidRPr="00053226" w:rsidRDefault="000C022C" w:rsidP="000C022C">
      <w:pPr>
        <w:pStyle w:val="ListParagraph"/>
        <w:numPr>
          <w:ilvl w:val="0"/>
          <w:numId w:val="5"/>
        </w:numPr>
        <w:jc w:val="both"/>
        <w:rPr>
          <w:rFonts w:cstheme="minorHAnsi"/>
        </w:rPr>
      </w:pPr>
      <w:bookmarkStart w:id="14" w:name="_Hlk136606422"/>
      <w:r w:rsidRPr="00053226">
        <w:rPr>
          <w:rFonts w:cstheme="minorHAnsi"/>
        </w:rPr>
        <w:t xml:space="preserve">The application was managed in N-Tier architecture. </w:t>
      </w:r>
    </w:p>
    <w:bookmarkEnd w:id="14"/>
    <w:p w14:paraId="55EAAB7D" w14:textId="77777777" w:rsidR="000C022C" w:rsidRPr="00053226" w:rsidRDefault="000C022C" w:rsidP="000C022C">
      <w:pPr>
        <w:pStyle w:val="ListParagraph"/>
        <w:numPr>
          <w:ilvl w:val="0"/>
          <w:numId w:val="5"/>
        </w:numPr>
        <w:jc w:val="both"/>
        <w:rPr>
          <w:rFonts w:cstheme="minorHAnsi"/>
        </w:rPr>
      </w:pPr>
      <w:r w:rsidRPr="00053226">
        <w:rPr>
          <w:rFonts w:cstheme="minorHAnsi"/>
        </w:rPr>
        <w:t>Responsible for application code and version control using TFS.</w:t>
      </w:r>
    </w:p>
    <w:p w14:paraId="26C1B992" w14:textId="460A3F99" w:rsidR="000C022C" w:rsidRPr="00053226" w:rsidRDefault="00140BB7" w:rsidP="000C022C">
      <w:pPr>
        <w:pStyle w:val="ListParagraph"/>
        <w:numPr>
          <w:ilvl w:val="0"/>
          <w:numId w:val="5"/>
        </w:numPr>
        <w:jc w:val="both"/>
        <w:rPr>
          <w:rFonts w:cstheme="minorHAnsi"/>
        </w:rPr>
      </w:pPr>
      <w:r w:rsidRPr="00053226">
        <w:rPr>
          <w:rFonts w:cstheme="minorHAnsi"/>
        </w:rPr>
        <w:t>I worked extensively</w:t>
      </w:r>
      <w:r w:rsidR="000C022C" w:rsidRPr="00053226">
        <w:rPr>
          <w:rFonts w:cstheme="minorHAnsi"/>
        </w:rPr>
        <w:t xml:space="preserve"> with Twitter Bootstrap design components and plugins.</w:t>
      </w:r>
    </w:p>
    <w:p w14:paraId="70F8E3BD" w14:textId="77777777" w:rsidR="000C022C" w:rsidRPr="00053226" w:rsidRDefault="000C022C" w:rsidP="000C022C">
      <w:pPr>
        <w:pStyle w:val="ListParagraph"/>
        <w:numPr>
          <w:ilvl w:val="0"/>
          <w:numId w:val="5"/>
        </w:numPr>
        <w:jc w:val="both"/>
        <w:rPr>
          <w:rFonts w:cstheme="minorHAnsi"/>
        </w:rPr>
      </w:pPr>
      <w:r w:rsidRPr="00053226">
        <w:rPr>
          <w:rFonts w:cstheme="minorHAnsi"/>
        </w:rPr>
        <w:t>Worked on Business logic coding, testing and UI Design</w:t>
      </w:r>
    </w:p>
    <w:p w14:paraId="1745B15D" w14:textId="77777777" w:rsidR="000C022C" w:rsidRPr="00053226" w:rsidRDefault="000C022C" w:rsidP="000C022C">
      <w:pPr>
        <w:pStyle w:val="ListParagraph"/>
        <w:numPr>
          <w:ilvl w:val="0"/>
          <w:numId w:val="5"/>
        </w:numPr>
        <w:jc w:val="both"/>
        <w:rPr>
          <w:rFonts w:cstheme="minorHAnsi"/>
        </w:rPr>
      </w:pPr>
      <w:r w:rsidRPr="00053226">
        <w:rPr>
          <w:rFonts w:cstheme="minorHAnsi"/>
        </w:rPr>
        <w:t>Worked on error handling and creating log files for the project.</w:t>
      </w:r>
    </w:p>
    <w:p w14:paraId="67B1FF3F" w14:textId="77777777" w:rsidR="000C022C" w:rsidRPr="00053226" w:rsidRDefault="000C022C" w:rsidP="000C022C">
      <w:pPr>
        <w:pStyle w:val="ListParagraph"/>
        <w:numPr>
          <w:ilvl w:val="0"/>
          <w:numId w:val="5"/>
        </w:numPr>
        <w:jc w:val="both"/>
        <w:rPr>
          <w:rFonts w:cstheme="minorHAnsi"/>
        </w:rPr>
      </w:pPr>
      <w:r w:rsidRPr="00053226">
        <w:rPr>
          <w:rFonts w:cstheme="minorHAnsi"/>
        </w:rPr>
        <w:t>Has created complex Stored Procedures, Functions, Databases, Triggers and Views using SQL and PL-SQL on Oracle.</w:t>
      </w:r>
    </w:p>
    <w:p w14:paraId="3299F226" w14:textId="21FDA8A2" w:rsidR="000C022C" w:rsidRPr="00053226" w:rsidRDefault="000C022C" w:rsidP="000C022C">
      <w:pPr>
        <w:pStyle w:val="ListParagraph"/>
        <w:numPr>
          <w:ilvl w:val="0"/>
          <w:numId w:val="5"/>
        </w:numPr>
        <w:spacing w:after="0"/>
        <w:jc w:val="both"/>
        <w:rPr>
          <w:rFonts w:cstheme="minorHAnsi"/>
        </w:rPr>
      </w:pPr>
      <w:r w:rsidRPr="00053226">
        <w:rPr>
          <w:rFonts w:cstheme="minorHAnsi"/>
        </w:rPr>
        <w:t xml:space="preserve">Writing the test classes </w:t>
      </w:r>
      <w:r w:rsidR="005E65D8" w:rsidRPr="00053226">
        <w:rPr>
          <w:rFonts w:cstheme="minorHAnsi"/>
        </w:rPr>
        <w:t>to make</w:t>
      </w:r>
      <w:r w:rsidRPr="00053226">
        <w:rPr>
          <w:rFonts w:cstheme="minorHAnsi"/>
        </w:rPr>
        <w:t xml:space="preserve"> the business logic more </w:t>
      </w:r>
      <w:r w:rsidR="00B56C0C" w:rsidRPr="00053226">
        <w:rPr>
          <w:rFonts w:cstheme="minorHAnsi"/>
        </w:rPr>
        <w:t>driven by tests</w:t>
      </w:r>
      <w:r w:rsidRPr="00053226">
        <w:rPr>
          <w:rFonts w:cstheme="minorHAnsi"/>
        </w:rPr>
        <w:t>.</w:t>
      </w:r>
    </w:p>
    <w:p w14:paraId="56EB629C" w14:textId="42B3C181" w:rsidR="000C022C" w:rsidRDefault="000C022C" w:rsidP="000C022C">
      <w:pPr>
        <w:contextualSpacing/>
        <w:jc w:val="both"/>
        <w:rPr>
          <w:rFonts w:cstheme="minorHAnsi"/>
        </w:rPr>
      </w:pPr>
      <w:r w:rsidRPr="00BD0D2A">
        <w:rPr>
          <w:rFonts w:cstheme="minorHAnsi"/>
          <w:b/>
        </w:rPr>
        <w:t>Environment:</w:t>
      </w:r>
      <w:r>
        <w:rPr>
          <w:rFonts w:cstheme="minorHAnsi"/>
          <w:b/>
        </w:rPr>
        <w:t xml:space="preserve"> </w:t>
      </w:r>
      <w:r w:rsidRPr="00BA5D7F">
        <w:rPr>
          <w:rFonts w:cstheme="minorHAnsi"/>
        </w:rPr>
        <w:t>Html 5,</w:t>
      </w:r>
      <w:r w:rsidR="00B56C0C">
        <w:rPr>
          <w:rFonts w:cstheme="minorHAnsi"/>
        </w:rPr>
        <w:t xml:space="preserve"> </w:t>
      </w:r>
      <w:r w:rsidR="00A237EA">
        <w:rPr>
          <w:rFonts w:cstheme="minorHAnsi"/>
        </w:rPr>
        <w:t>C++,</w:t>
      </w:r>
      <w:r w:rsidR="000B3E6D">
        <w:rPr>
          <w:rFonts w:cstheme="minorHAnsi"/>
        </w:rPr>
        <w:t xml:space="preserve"> C</w:t>
      </w:r>
      <w:r w:rsidR="00B56C0C">
        <w:rPr>
          <w:rFonts w:cstheme="minorHAnsi"/>
        </w:rPr>
        <w:t xml:space="preserve">#, </w:t>
      </w:r>
      <w:r w:rsidR="00B56C0C" w:rsidRPr="00BA5D7F">
        <w:rPr>
          <w:rFonts w:cstheme="minorHAnsi"/>
        </w:rPr>
        <w:t>Asp.Net</w:t>
      </w:r>
      <w:r w:rsidRPr="00BA5D7F">
        <w:rPr>
          <w:rFonts w:cstheme="minorHAnsi"/>
        </w:rPr>
        <w:t xml:space="preserve"> 4.0</w:t>
      </w:r>
      <w:r>
        <w:rPr>
          <w:rFonts w:cstheme="minorHAnsi"/>
        </w:rPr>
        <w:t>,</w:t>
      </w:r>
      <w:r w:rsidRPr="00BA5D7F">
        <w:rPr>
          <w:rFonts w:cstheme="minorHAnsi"/>
        </w:rPr>
        <w:t xml:space="preserve"> Oracle1</w:t>
      </w:r>
      <w:r>
        <w:rPr>
          <w:rFonts w:cstheme="minorHAnsi"/>
        </w:rPr>
        <w:t xml:space="preserve">0g, MVC 3, Entity Framework, </w:t>
      </w:r>
      <w:r w:rsidRPr="00BA5D7F">
        <w:rPr>
          <w:rFonts w:cstheme="minorHAnsi"/>
        </w:rPr>
        <w:t xml:space="preserve">Ajax, jQuery and Java script. </w:t>
      </w:r>
    </w:p>
    <w:p w14:paraId="1F32ED77" w14:textId="77777777" w:rsidR="000C022C" w:rsidRPr="00EB00B4" w:rsidRDefault="000C022C" w:rsidP="000C022C">
      <w:pPr>
        <w:contextualSpacing/>
        <w:jc w:val="both"/>
        <w:rPr>
          <w:rFonts w:cstheme="minorHAnsi"/>
          <w:b/>
        </w:rPr>
      </w:pPr>
      <w:r w:rsidRPr="00EB00B4">
        <w:rPr>
          <w:rFonts w:cstheme="minorHAnsi"/>
          <w:b/>
        </w:rPr>
        <w:tab/>
      </w:r>
    </w:p>
    <w:p w14:paraId="79885CED" w14:textId="77777777" w:rsidR="00426D62" w:rsidRPr="00BA5D7F" w:rsidRDefault="00426D62" w:rsidP="00426D62">
      <w:pPr>
        <w:contextualSpacing/>
        <w:jc w:val="both"/>
        <w:rPr>
          <w:rFonts w:cstheme="minorHAnsi"/>
          <w:b/>
        </w:rPr>
      </w:pPr>
      <w:r w:rsidRPr="00610DE7">
        <w:rPr>
          <w:rFonts w:cstheme="minorHAnsi"/>
          <w:b/>
        </w:rPr>
        <w:t>CG-VAK Software &amp; Exports Ltd</w:t>
      </w:r>
      <w:r w:rsidRPr="00BA5D7F">
        <w:rPr>
          <w:rFonts w:cstheme="minorHAnsi"/>
          <w:b/>
        </w:rPr>
        <w:t xml:space="preserve"> </w:t>
      </w:r>
      <w:r>
        <w:rPr>
          <w:rFonts w:cstheme="minorHAnsi"/>
          <w:b/>
        </w:rPr>
        <w:t>(India)</w:t>
      </w:r>
      <w:r w:rsidRPr="00BA5D7F">
        <w:rPr>
          <w:rFonts w:cstheme="minorHAnsi"/>
          <w:b/>
        </w:rPr>
        <w:t xml:space="preserve">          </w:t>
      </w:r>
    </w:p>
    <w:p w14:paraId="69F6DC51" w14:textId="77777777" w:rsidR="000C022C" w:rsidRDefault="000C022C" w:rsidP="000C022C">
      <w:pPr>
        <w:contextualSpacing/>
        <w:jc w:val="both"/>
        <w:rPr>
          <w:rFonts w:cstheme="minorHAnsi"/>
          <w:b/>
        </w:rPr>
      </w:pPr>
      <w:r w:rsidRPr="00EB00B4">
        <w:rPr>
          <w:rFonts w:cstheme="minorHAnsi"/>
          <w:b/>
        </w:rPr>
        <w:t>Enterprise Strategy Management Tool</w:t>
      </w:r>
    </w:p>
    <w:p w14:paraId="3E6F0DD5" w14:textId="77777777" w:rsidR="000C022C" w:rsidRPr="00EB00B4" w:rsidRDefault="000C022C" w:rsidP="000C022C">
      <w:pPr>
        <w:contextualSpacing/>
        <w:jc w:val="both"/>
        <w:rPr>
          <w:rFonts w:cstheme="minorHAnsi"/>
          <w:b/>
        </w:rPr>
      </w:pPr>
      <w:r>
        <w:rPr>
          <w:rFonts w:cstheme="minorHAnsi"/>
          <w:b/>
        </w:rPr>
        <w:t>Sr. Software Engineer</w:t>
      </w:r>
    </w:p>
    <w:p w14:paraId="5116C1E8" w14:textId="22522280" w:rsidR="000C022C" w:rsidRPr="00EB00B4" w:rsidRDefault="000C022C" w:rsidP="000C022C">
      <w:pPr>
        <w:contextualSpacing/>
        <w:jc w:val="both"/>
        <w:rPr>
          <w:rFonts w:cstheme="minorHAnsi"/>
          <w:b/>
        </w:rPr>
      </w:pPr>
      <w:r w:rsidRPr="00EB00B4">
        <w:rPr>
          <w:rFonts w:cstheme="minorHAnsi"/>
          <w:b/>
        </w:rPr>
        <w:t xml:space="preserve">June </w:t>
      </w:r>
      <w:r>
        <w:rPr>
          <w:rFonts w:cstheme="minorHAnsi"/>
          <w:b/>
        </w:rPr>
        <w:t>2008</w:t>
      </w:r>
      <w:r w:rsidRPr="00EB00B4">
        <w:rPr>
          <w:rFonts w:cstheme="minorHAnsi"/>
          <w:b/>
        </w:rPr>
        <w:t xml:space="preserve"> – Dec 2011</w:t>
      </w:r>
    </w:p>
    <w:p w14:paraId="7119CCE0" w14:textId="073F5993" w:rsidR="000C022C" w:rsidRDefault="000C022C" w:rsidP="000C022C">
      <w:pPr>
        <w:spacing w:after="0" w:line="240" w:lineRule="auto"/>
        <w:contextualSpacing/>
        <w:jc w:val="both"/>
        <w:rPr>
          <w:rFonts w:cstheme="minorHAnsi"/>
        </w:rPr>
      </w:pPr>
      <w:r w:rsidRPr="00BA5D7F">
        <w:rPr>
          <w:rFonts w:cstheme="minorHAnsi"/>
        </w:rPr>
        <w:t xml:space="preserve">Basically, the application was built in classic asp and we migrated it to ASP.4.0, currently enhancements are being done and new features are added and released every month for the clients. This project is being developed for a leading IT company located in California, USA. This project is a complete Enterprise Strategy/Initiative Management (ESM) </w:t>
      </w:r>
      <w:r w:rsidR="005E65D8" w:rsidRPr="00BA5D7F">
        <w:rPr>
          <w:rFonts w:cstheme="minorHAnsi"/>
        </w:rPr>
        <w:t>that can</w:t>
      </w:r>
      <w:r w:rsidRPr="00BA5D7F">
        <w:rPr>
          <w:rFonts w:cstheme="minorHAnsi"/>
        </w:rPr>
        <w:t xml:space="preserve"> successfully translate corporate strategy into initiatives, actions,</w:t>
      </w:r>
      <w:r>
        <w:rPr>
          <w:rFonts w:cstheme="minorHAnsi"/>
        </w:rPr>
        <w:t xml:space="preserve"> </w:t>
      </w:r>
      <w:r w:rsidRPr="00BA5D7F">
        <w:rPr>
          <w:rFonts w:cstheme="minorHAnsi"/>
        </w:rPr>
        <w:t>and projects. The System is an internet-based tool that allows organizations to deploy strategies, initiatives, and projects globally more efficiently.</w:t>
      </w:r>
    </w:p>
    <w:p w14:paraId="05D5A74A" w14:textId="77777777" w:rsidR="000C022C" w:rsidRPr="00BA5D7F" w:rsidRDefault="000C022C" w:rsidP="000C022C">
      <w:pPr>
        <w:spacing w:after="0" w:line="240" w:lineRule="auto"/>
        <w:contextualSpacing/>
        <w:jc w:val="both"/>
        <w:rPr>
          <w:rFonts w:cstheme="minorHAnsi"/>
        </w:rPr>
      </w:pPr>
    </w:p>
    <w:p w14:paraId="707F6360" w14:textId="77777777" w:rsidR="000C022C" w:rsidRDefault="000C022C" w:rsidP="000C022C">
      <w:pPr>
        <w:spacing w:after="0" w:line="240" w:lineRule="auto"/>
        <w:contextualSpacing/>
        <w:jc w:val="both"/>
        <w:rPr>
          <w:rFonts w:cstheme="minorHAnsi"/>
        </w:rPr>
      </w:pPr>
      <w:r w:rsidRPr="00BA5D7F">
        <w:rPr>
          <w:rFonts w:cstheme="minorHAnsi"/>
        </w:rPr>
        <w:t xml:space="preserve">The application uses TelerikHTML5 Charts for generating performance scorecards and dashboards which are used to measure corporate performance from an operational as well as from a strategic point of view. ESM is the key to successful strategy deployment. Poor implementation of the best strategy still results in failure. ESM solution enables companies to manage large-scale strategic and project implementations resulting in </w:t>
      </w:r>
    </w:p>
    <w:p w14:paraId="62143B21" w14:textId="77777777" w:rsidR="000C022C" w:rsidRPr="00BA5D7F" w:rsidRDefault="000C022C" w:rsidP="000C022C">
      <w:pPr>
        <w:spacing w:after="0" w:line="240" w:lineRule="auto"/>
        <w:contextualSpacing/>
        <w:jc w:val="both"/>
        <w:rPr>
          <w:rFonts w:cstheme="minorHAnsi"/>
        </w:rPr>
      </w:pPr>
    </w:p>
    <w:p w14:paraId="3D2D5880" w14:textId="7A5B8219" w:rsidR="000C022C" w:rsidRPr="00BA5D7F" w:rsidRDefault="000C022C" w:rsidP="000C022C">
      <w:pPr>
        <w:spacing w:after="0" w:line="240" w:lineRule="auto"/>
        <w:contextualSpacing/>
        <w:jc w:val="both"/>
        <w:rPr>
          <w:rFonts w:cstheme="minorHAnsi"/>
        </w:rPr>
      </w:pPr>
      <w:r w:rsidRPr="00BA5D7F">
        <w:rPr>
          <w:rFonts w:cstheme="minorHAnsi"/>
        </w:rPr>
        <w:t xml:space="preserve">The application uses MVC architecture for the report module. The reports are generated using </w:t>
      </w:r>
      <w:r w:rsidR="005E65D8" w:rsidRPr="00BA5D7F">
        <w:rPr>
          <w:rFonts w:cstheme="minorHAnsi"/>
        </w:rPr>
        <w:t>HTML</w:t>
      </w:r>
      <w:r w:rsidRPr="00BA5D7F">
        <w:rPr>
          <w:rFonts w:cstheme="minorHAnsi"/>
        </w:rPr>
        <w:t xml:space="preserve"> controls and loading all the data in hierarchical order. Thus, the reports are loaded quickly with large amounts of data by using MVC architecture.</w:t>
      </w:r>
    </w:p>
    <w:p w14:paraId="0FA8F57A" w14:textId="15CD3EFF" w:rsidR="000C022C" w:rsidRDefault="000C022C" w:rsidP="000C022C">
      <w:pPr>
        <w:pStyle w:val="ListParagraph"/>
        <w:numPr>
          <w:ilvl w:val="0"/>
          <w:numId w:val="7"/>
        </w:numPr>
        <w:jc w:val="both"/>
        <w:rPr>
          <w:rFonts w:cstheme="minorHAnsi"/>
        </w:rPr>
      </w:pPr>
      <w:r w:rsidRPr="00EB00B4">
        <w:rPr>
          <w:rFonts w:cstheme="minorHAnsi"/>
        </w:rPr>
        <w:lastRenderedPageBreak/>
        <w:t xml:space="preserve">Improved Communication -- Centralized, real-time source of strategic information - Strategic direction available anytime, anywhere in the world   - Information is relevant in all parts of the organization.  </w:t>
      </w:r>
    </w:p>
    <w:p w14:paraId="5FDE0E07" w14:textId="710B393D" w:rsidR="000C022C" w:rsidRPr="00EB00B4" w:rsidRDefault="000C022C" w:rsidP="000C022C">
      <w:pPr>
        <w:pStyle w:val="ListParagraph"/>
        <w:numPr>
          <w:ilvl w:val="0"/>
          <w:numId w:val="7"/>
        </w:numPr>
        <w:spacing w:after="0"/>
        <w:jc w:val="both"/>
        <w:rPr>
          <w:rFonts w:cstheme="minorHAnsi"/>
        </w:rPr>
      </w:pPr>
      <w:r>
        <w:rPr>
          <w:rFonts w:cstheme="minorHAnsi"/>
        </w:rPr>
        <w:t xml:space="preserve">Greater Strategic Alignment </w:t>
      </w:r>
      <w:r w:rsidRPr="00EB00B4">
        <w:rPr>
          <w:rFonts w:cstheme="minorHAnsi"/>
        </w:rPr>
        <w:t xml:space="preserve">- Reduced risk of wasting resources on non-strategic projects - Demonstrates relationship between/among departments - Ensures initiative/project connection with strategic direction.   </w:t>
      </w:r>
    </w:p>
    <w:p w14:paraId="64CD1209" w14:textId="77777777" w:rsidR="000C022C" w:rsidRPr="00BA5D7F" w:rsidRDefault="000C022C" w:rsidP="000C022C">
      <w:pPr>
        <w:spacing w:after="0"/>
        <w:contextualSpacing/>
        <w:jc w:val="both"/>
        <w:rPr>
          <w:rFonts w:cstheme="minorHAnsi"/>
        </w:rPr>
      </w:pPr>
      <w:r>
        <w:rPr>
          <w:rFonts w:cstheme="minorHAnsi"/>
        </w:rPr>
        <w:t xml:space="preserve"> • Company-wide Accountability -</w:t>
      </w:r>
      <w:r w:rsidRPr="00BA5D7F">
        <w:rPr>
          <w:rFonts w:cstheme="minorHAnsi"/>
        </w:rPr>
        <w:t xml:space="preserve"> Responsibilities clearly defined and easily-accessible - Drives results by clarifying roles and respons</w:t>
      </w:r>
      <w:r>
        <w:rPr>
          <w:rFonts w:cstheme="minorHAnsi"/>
        </w:rPr>
        <w:t>ibilities</w:t>
      </w:r>
      <w:r w:rsidRPr="00BA5D7F">
        <w:rPr>
          <w:rFonts w:cstheme="minorHAnsi"/>
        </w:rPr>
        <w:t>- Dates and status are clearly and consistently displayed</w:t>
      </w:r>
    </w:p>
    <w:p w14:paraId="2A39C7E6" w14:textId="77777777" w:rsidR="000C022C" w:rsidRPr="00EB00B4" w:rsidRDefault="000C022C" w:rsidP="000C022C">
      <w:pPr>
        <w:spacing w:after="0"/>
        <w:contextualSpacing/>
        <w:jc w:val="both"/>
        <w:rPr>
          <w:rFonts w:cstheme="minorHAnsi"/>
          <w:b/>
        </w:rPr>
      </w:pPr>
      <w:r w:rsidRPr="00EB00B4">
        <w:rPr>
          <w:rFonts w:cstheme="minorHAnsi"/>
          <w:b/>
        </w:rPr>
        <w:t>Responsibilities:</w:t>
      </w:r>
    </w:p>
    <w:p w14:paraId="05B69A3A" w14:textId="77777777" w:rsidR="000C022C" w:rsidRPr="00EB00B4" w:rsidRDefault="000C022C" w:rsidP="000C022C">
      <w:pPr>
        <w:pStyle w:val="ListParagraph"/>
        <w:numPr>
          <w:ilvl w:val="0"/>
          <w:numId w:val="8"/>
        </w:numPr>
        <w:spacing w:after="0"/>
        <w:jc w:val="both"/>
        <w:rPr>
          <w:rFonts w:cstheme="minorHAnsi"/>
        </w:rPr>
      </w:pPr>
      <w:r w:rsidRPr="00EB00B4">
        <w:rPr>
          <w:rFonts w:cstheme="minorHAnsi"/>
        </w:rPr>
        <w:t>Fully involved in analyzing the existing, new business requirements, design, development, communicating the requirements to developers and assisting the team.</w:t>
      </w:r>
    </w:p>
    <w:p w14:paraId="4947441D" w14:textId="77777777" w:rsidR="000C022C" w:rsidRPr="00EB00B4" w:rsidRDefault="000C022C" w:rsidP="000C022C">
      <w:pPr>
        <w:pStyle w:val="ListParagraph"/>
        <w:numPr>
          <w:ilvl w:val="0"/>
          <w:numId w:val="8"/>
        </w:numPr>
        <w:jc w:val="both"/>
        <w:rPr>
          <w:rFonts w:cstheme="minorHAnsi"/>
        </w:rPr>
      </w:pPr>
      <w:r w:rsidRPr="00DE3A35">
        <w:rPr>
          <w:rFonts w:cstheme="minorHAnsi"/>
        </w:rPr>
        <w:t>Responsible for</w:t>
      </w:r>
      <w:r w:rsidRPr="00EB00B4">
        <w:rPr>
          <w:rFonts w:cstheme="minorHAnsi"/>
        </w:rPr>
        <w:t xml:space="preserve"> making new releases by pushing the updates to the servers.</w:t>
      </w:r>
    </w:p>
    <w:p w14:paraId="4E0CEA58" w14:textId="77777777" w:rsidR="000C022C" w:rsidRPr="00EB00B4" w:rsidRDefault="000C022C" w:rsidP="000C022C">
      <w:pPr>
        <w:pStyle w:val="ListParagraph"/>
        <w:numPr>
          <w:ilvl w:val="0"/>
          <w:numId w:val="8"/>
        </w:numPr>
        <w:jc w:val="both"/>
        <w:rPr>
          <w:rFonts w:cstheme="minorHAnsi"/>
        </w:rPr>
      </w:pPr>
      <w:r w:rsidRPr="00DE3A35">
        <w:rPr>
          <w:rFonts w:cstheme="minorHAnsi"/>
        </w:rPr>
        <w:t>Responsible for</w:t>
      </w:r>
      <w:r w:rsidRPr="00EB00B4">
        <w:rPr>
          <w:rFonts w:cstheme="minorHAnsi"/>
        </w:rPr>
        <w:t xml:space="preserve"> designing OOAD-UML diagrams for representing workflow and entity relations.</w:t>
      </w:r>
    </w:p>
    <w:p w14:paraId="60871BB1" w14:textId="77777777" w:rsidR="000C022C" w:rsidRPr="00EB00B4" w:rsidRDefault="000C022C" w:rsidP="000C022C">
      <w:pPr>
        <w:pStyle w:val="ListParagraph"/>
        <w:numPr>
          <w:ilvl w:val="0"/>
          <w:numId w:val="8"/>
        </w:numPr>
        <w:jc w:val="both"/>
        <w:rPr>
          <w:rFonts w:cstheme="minorHAnsi"/>
        </w:rPr>
      </w:pPr>
      <w:r w:rsidRPr="00EB00B4">
        <w:rPr>
          <w:rFonts w:cstheme="minorHAnsi"/>
        </w:rPr>
        <w:t>Designed and implemented Entity Framework for the module.</w:t>
      </w:r>
    </w:p>
    <w:p w14:paraId="3A3E3A74" w14:textId="77777777" w:rsidR="000C022C" w:rsidRPr="00EB00B4" w:rsidRDefault="000C022C" w:rsidP="000C022C">
      <w:pPr>
        <w:pStyle w:val="ListParagraph"/>
        <w:numPr>
          <w:ilvl w:val="0"/>
          <w:numId w:val="8"/>
        </w:numPr>
        <w:jc w:val="both"/>
        <w:rPr>
          <w:rFonts w:cstheme="minorHAnsi"/>
        </w:rPr>
      </w:pPr>
      <w:r>
        <w:rPr>
          <w:rFonts w:cstheme="minorHAnsi"/>
        </w:rPr>
        <w:t>Worked on</w:t>
      </w:r>
      <w:r w:rsidRPr="00EB00B4">
        <w:rPr>
          <w:rFonts w:cstheme="minorHAnsi"/>
        </w:rPr>
        <w:t xml:space="preserve"> building WCF services for the plan &amp; project modules.</w:t>
      </w:r>
    </w:p>
    <w:p w14:paraId="0055563A" w14:textId="37BA262E" w:rsidR="000C022C" w:rsidRPr="00EB00B4" w:rsidRDefault="000C022C" w:rsidP="000C022C">
      <w:pPr>
        <w:pStyle w:val="ListParagraph"/>
        <w:numPr>
          <w:ilvl w:val="0"/>
          <w:numId w:val="8"/>
        </w:numPr>
        <w:jc w:val="both"/>
        <w:rPr>
          <w:rFonts w:cstheme="minorHAnsi"/>
        </w:rPr>
      </w:pPr>
      <w:r w:rsidRPr="00DE3A35">
        <w:rPr>
          <w:rFonts w:cstheme="minorHAnsi"/>
        </w:rPr>
        <w:t>Responsible for</w:t>
      </w:r>
      <w:r w:rsidRPr="00EB00B4">
        <w:rPr>
          <w:rFonts w:cstheme="minorHAnsi"/>
        </w:rPr>
        <w:t xml:space="preserve"> designing MVC architecture for report </w:t>
      </w:r>
      <w:r w:rsidR="001D5C68" w:rsidRPr="00EB00B4">
        <w:rPr>
          <w:rFonts w:cstheme="minorHAnsi"/>
        </w:rPr>
        <w:t>module.</w:t>
      </w:r>
    </w:p>
    <w:p w14:paraId="64D999A1" w14:textId="77777777" w:rsidR="000C022C" w:rsidRPr="00EB00B4" w:rsidRDefault="000C022C" w:rsidP="000C022C">
      <w:pPr>
        <w:pStyle w:val="ListParagraph"/>
        <w:numPr>
          <w:ilvl w:val="0"/>
          <w:numId w:val="8"/>
        </w:numPr>
        <w:jc w:val="both"/>
        <w:rPr>
          <w:rFonts w:cstheme="minorHAnsi"/>
        </w:rPr>
      </w:pPr>
      <w:r w:rsidRPr="00EB00B4">
        <w:rPr>
          <w:rFonts w:cstheme="minorHAnsi"/>
        </w:rPr>
        <w:t>Managed the project development team.</w:t>
      </w:r>
    </w:p>
    <w:p w14:paraId="0AE795ED" w14:textId="37CFEF04" w:rsidR="000C022C" w:rsidRPr="00EB00B4" w:rsidRDefault="000C022C" w:rsidP="000C022C">
      <w:pPr>
        <w:pStyle w:val="ListParagraph"/>
        <w:numPr>
          <w:ilvl w:val="0"/>
          <w:numId w:val="8"/>
        </w:numPr>
        <w:jc w:val="both"/>
        <w:rPr>
          <w:rFonts w:cstheme="minorHAnsi"/>
        </w:rPr>
      </w:pPr>
      <w:r w:rsidRPr="00EB00B4">
        <w:rPr>
          <w:rFonts w:cstheme="minorHAnsi"/>
        </w:rPr>
        <w:t>Migrated the application from ASP.Net 2.0 to ASP.Net 4.0</w:t>
      </w:r>
      <w:r w:rsidR="001D5C68">
        <w:rPr>
          <w:rFonts w:cstheme="minorHAnsi"/>
        </w:rPr>
        <w:t xml:space="preserve"> with C#</w:t>
      </w:r>
      <w:r w:rsidRPr="00EB00B4">
        <w:rPr>
          <w:rFonts w:cstheme="minorHAnsi"/>
        </w:rPr>
        <w:t>.</w:t>
      </w:r>
    </w:p>
    <w:p w14:paraId="716F5E31" w14:textId="5D0340A0" w:rsidR="000C022C" w:rsidRPr="00EB00B4" w:rsidRDefault="000C022C" w:rsidP="000C022C">
      <w:pPr>
        <w:pStyle w:val="ListParagraph"/>
        <w:numPr>
          <w:ilvl w:val="0"/>
          <w:numId w:val="8"/>
        </w:numPr>
        <w:jc w:val="both"/>
        <w:rPr>
          <w:rFonts w:cstheme="minorHAnsi"/>
        </w:rPr>
      </w:pPr>
      <w:r>
        <w:rPr>
          <w:rFonts w:cstheme="minorHAnsi"/>
        </w:rPr>
        <w:t xml:space="preserve">Responsible </w:t>
      </w:r>
      <w:r w:rsidR="001D5C68" w:rsidRPr="00EB00B4">
        <w:rPr>
          <w:rFonts w:cstheme="minorHAnsi"/>
        </w:rPr>
        <w:t>for</w:t>
      </w:r>
      <w:r w:rsidRPr="00EB00B4">
        <w:rPr>
          <w:rFonts w:cstheme="minorHAnsi"/>
        </w:rPr>
        <w:t xml:space="preserve"> preparing test case documents and testing.</w:t>
      </w:r>
    </w:p>
    <w:p w14:paraId="587D6760" w14:textId="77777777" w:rsidR="000C022C" w:rsidRPr="00EB00B4" w:rsidRDefault="000C022C" w:rsidP="000C022C">
      <w:pPr>
        <w:pStyle w:val="ListParagraph"/>
        <w:numPr>
          <w:ilvl w:val="0"/>
          <w:numId w:val="8"/>
        </w:numPr>
        <w:jc w:val="both"/>
        <w:rPr>
          <w:rFonts w:cstheme="minorHAnsi"/>
        </w:rPr>
      </w:pPr>
      <w:r w:rsidRPr="00DE3A35">
        <w:rPr>
          <w:rFonts w:cstheme="minorHAnsi"/>
        </w:rPr>
        <w:t>Responsible for</w:t>
      </w:r>
      <w:r w:rsidRPr="00EB00B4">
        <w:rPr>
          <w:rFonts w:cstheme="minorHAnsi"/>
        </w:rPr>
        <w:t xml:space="preserve"> recommending Hardware requirement based on the Load/Performance test results.</w:t>
      </w:r>
    </w:p>
    <w:p w14:paraId="5DF3A52A" w14:textId="0D42C546" w:rsidR="000C022C" w:rsidRPr="00EB00B4" w:rsidRDefault="000C022C" w:rsidP="000C022C">
      <w:pPr>
        <w:pStyle w:val="ListParagraph"/>
        <w:numPr>
          <w:ilvl w:val="0"/>
          <w:numId w:val="8"/>
        </w:numPr>
        <w:jc w:val="both"/>
        <w:rPr>
          <w:rFonts w:cstheme="minorHAnsi"/>
        </w:rPr>
      </w:pPr>
      <w:r w:rsidRPr="00DE3A35">
        <w:rPr>
          <w:rFonts w:cstheme="minorHAnsi"/>
        </w:rPr>
        <w:t>Responsible for</w:t>
      </w:r>
      <w:r w:rsidRPr="00EB00B4">
        <w:rPr>
          <w:rFonts w:cstheme="minorHAnsi"/>
        </w:rPr>
        <w:t xml:space="preserve"> communicating with the client and </w:t>
      </w:r>
      <w:r w:rsidR="00DD3DC3" w:rsidRPr="00EB00B4">
        <w:rPr>
          <w:rFonts w:cstheme="minorHAnsi"/>
        </w:rPr>
        <w:t>understanding</w:t>
      </w:r>
      <w:r w:rsidRPr="00EB00B4">
        <w:rPr>
          <w:rFonts w:cstheme="minorHAnsi"/>
        </w:rPr>
        <w:t xml:space="preserve"> the requirements.</w:t>
      </w:r>
    </w:p>
    <w:p w14:paraId="67142D8C" w14:textId="77777777" w:rsidR="000C022C" w:rsidRPr="00EB00B4" w:rsidRDefault="000C022C" w:rsidP="000C022C">
      <w:pPr>
        <w:pStyle w:val="ListParagraph"/>
        <w:numPr>
          <w:ilvl w:val="0"/>
          <w:numId w:val="8"/>
        </w:numPr>
        <w:jc w:val="both"/>
        <w:rPr>
          <w:rFonts w:cstheme="minorHAnsi"/>
        </w:rPr>
      </w:pPr>
      <w:r w:rsidRPr="00EB00B4">
        <w:rPr>
          <w:rFonts w:cstheme="minorHAnsi"/>
        </w:rPr>
        <w:t>Extensively worked with Master Pages, Themes, Skins</w:t>
      </w:r>
      <w:r>
        <w:rPr>
          <w:rFonts w:cstheme="minorHAnsi"/>
        </w:rPr>
        <w:t xml:space="preserve">, </w:t>
      </w:r>
      <w:r w:rsidRPr="00EB00B4">
        <w:rPr>
          <w:rFonts w:cstheme="minorHAnsi"/>
        </w:rPr>
        <w:t>CSS and XSLT.</w:t>
      </w:r>
    </w:p>
    <w:p w14:paraId="0C244647" w14:textId="77777777" w:rsidR="000C022C" w:rsidRPr="00EB00B4" w:rsidRDefault="000C022C" w:rsidP="000C022C">
      <w:pPr>
        <w:pStyle w:val="ListParagraph"/>
        <w:numPr>
          <w:ilvl w:val="0"/>
          <w:numId w:val="8"/>
        </w:numPr>
        <w:jc w:val="both"/>
        <w:rPr>
          <w:rFonts w:cstheme="minorHAnsi"/>
        </w:rPr>
      </w:pPr>
      <w:r w:rsidRPr="00EB00B4">
        <w:rPr>
          <w:rFonts w:cstheme="minorHAnsi"/>
        </w:rPr>
        <w:t>Created and implemented various ASP.NET User Controls in the application to save development time and standardizing.</w:t>
      </w:r>
    </w:p>
    <w:p w14:paraId="66A8D347" w14:textId="0AE0CE51" w:rsidR="000C022C" w:rsidRPr="00EB00B4" w:rsidRDefault="000C022C" w:rsidP="000C022C">
      <w:pPr>
        <w:pStyle w:val="ListParagraph"/>
        <w:numPr>
          <w:ilvl w:val="0"/>
          <w:numId w:val="8"/>
        </w:numPr>
        <w:jc w:val="both"/>
        <w:rPr>
          <w:rFonts w:cstheme="minorHAnsi"/>
        </w:rPr>
      </w:pPr>
      <w:r w:rsidRPr="00EB00B4">
        <w:rPr>
          <w:rFonts w:cstheme="minorHAnsi"/>
        </w:rPr>
        <w:t xml:space="preserve">Used JavaScript, AJAX, and AJAX Extension 1.0 Toolkit </w:t>
      </w:r>
      <w:r w:rsidR="005E65D8" w:rsidRPr="00EB00B4">
        <w:rPr>
          <w:rFonts w:cstheme="minorHAnsi"/>
        </w:rPr>
        <w:t>to</w:t>
      </w:r>
      <w:r w:rsidR="005E65D8">
        <w:rPr>
          <w:rFonts w:cstheme="minorHAnsi"/>
        </w:rPr>
        <w:t xml:space="preserve"> </w:t>
      </w:r>
      <w:r w:rsidRPr="00EB00B4">
        <w:rPr>
          <w:rFonts w:cstheme="minorHAnsi"/>
        </w:rPr>
        <w:t>minimize post backs across pages and for better user experience.</w:t>
      </w:r>
    </w:p>
    <w:p w14:paraId="75BE418D" w14:textId="57D3089D" w:rsidR="000C022C" w:rsidRPr="00EB00B4" w:rsidRDefault="000C022C" w:rsidP="000C022C">
      <w:pPr>
        <w:pStyle w:val="ListParagraph"/>
        <w:numPr>
          <w:ilvl w:val="0"/>
          <w:numId w:val="8"/>
        </w:numPr>
        <w:jc w:val="both"/>
        <w:rPr>
          <w:rFonts w:cstheme="minorHAnsi"/>
        </w:rPr>
      </w:pPr>
      <w:r>
        <w:rPr>
          <w:rFonts w:cstheme="minorHAnsi"/>
        </w:rPr>
        <w:t>Worked</w:t>
      </w:r>
      <w:r w:rsidRPr="00EB00B4">
        <w:rPr>
          <w:rFonts w:cstheme="minorHAnsi"/>
        </w:rPr>
        <w:t xml:space="preserve"> in developing a </w:t>
      </w:r>
      <w:r w:rsidR="005E65D8" w:rsidRPr="00EB00B4">
        <w:rPr>
          <w:rFonts w:cstheme="minorHAnsi"/>
        </w:rPr>
        <w:t>secure</w:t>
      </w:r>
      <w:r w:rsidRPr="00EB00B4">
        <w:rPr>
          <w:rFonts w:cstheme="minorHAnsi"/>
        </w:rPr>
        <w:t xml:space="preserve"> administrator's control panel for User and Role management and assigning role level permissions.</w:t>
      </w:r>
    </w:p>
    <w:p w14:paraId="1EE5BA9B" w14:textId="7E85D7DC" w:rsidR="000C022C" w:rsidRPr="00EB00B4" w:rsidRDefault="000C022C" w:rsidP="000C022C">
      <w:pPr>
        <w:pStyle w:val="ListParagraph"/>
        <w:numPr>
          <w:ilvl w:val="0"/>
          <w:numId w:val="8"/>
        </w:numPr>
        <w:jc w:val="both"/>
        <w:rPr>
          <w:rFonts w:cstheme="minorHAnsi"/>
        </w:rPr>
      </w:pPr>
      <w:r w:rsidRPr="00EB00B4">
        <w:rPr>
          <w:rFonts w:cstheme="minorHAnsi"/>
        </w:rPr>
        <w:t>Worked on tuning the performance of the application and the database.</w:t>
      </w:r>
    </w:p>
    <w:p w14:paraId="6E3493DD" w14:textId="77777777" w:rsidR="000C022C" w:rsidRPr="00EB00B4" w:rsidRDefault="000C022C" w:rsidP="000C022C">
      <w:pPr>
        <w:pStyle w:val="ListParagraph"/>
        <w:numPr>
          <w:ilvl w:val="0"/>
          <w:numId w:val="8"/>
        </w:numPr>
        <w:jc w:val="both"/>
        <w:rPr>
          <w:rFonts w:cstheme="minorHAnsi"/>
        </w:rPr>
      </w:pPr>
      <w:r w:rsidRPr="00EB00B4">
        <w:rPr>
          <w:rFonts w:cstheme="minorHAnsi"/>
        </w:rPr>
        <w:t>Extensively used third party Telerik</w:t>
      </w:r>
      <w:r>
        <w:rPr>
          <w:rFonts w:cstheme="minorHAnsi"/>
        </w:rPr>
        <w:t xml:space="preserve"> </w:t>
      </w:r>
      <w:r w:rsidRPr="00EB00B4">
        <w:rPr>
          <w:rFonts w:cstheme="minorHAnsi"/>
        </w:rPr>
        <w:t>controls – 2012 Q4 (Combo box, tree view, calendar, window, menu, panel, splitter, Charts, etc.). Have earned more scoring points from the Telerik team for extensively using the control.</w:t>
      </w:r>
    </w:p>
    <w:p w14:paraId="72197108" w14:textId="77777777" w:rsidR="000C022C" w:rsidRPr="00EB00B4" w:rsidRDefault="000C022C" w:rsidP="000C022C">
      <w:pPr>
        <w:pStyle w:val="ListParagraph"/>
        <w:numPr>
          <w:ilvl w:val="0"/>
          <w:numId w:val="8"/>
        </w:numPr>
        <w:jc w:val="both"/>
        <w:rPr>
          <w:rFonts w:cstheme="minorHAnsi"/>
        </w:rPr>
      </w:pPr>
      <w:r w:rsidRPr="00DE3A35">
        <w:rPr>
          <w:rFonts w:cstheme="minorHAnsi"/>
        </w:rPr>
        <w:t>Responsible for</w:t>
      </w:r>
      <w:r w:rsidRPr="00EB00B4">
        <w:rPr>
          <w:rFonts w:cstheme="minorHAnsi"/>
        </w:rPr>
        <w:t xml:space="preserve"> designing database schemas and database objects.</w:t>
      </w:r>
    </w:p>
    <w:p w14:paraId="55122189" w14:textId="38917E94" w:rsidR="000C022C" w:rsidRPr="00EB00B4" w:rsidRDefault="000C022C" w:rsidP="000C022C">
      <w:pPr>
        <w:pStyle w:val="ListParagraph"/>
        <w:numPr>
          <w:ilvl w:val="0"/>
          <w:numId w:val="8"/>
        </w:numPr>
        <w:jc w:val="both"/>
        <w:rPr>
          <w:rFonts w:cstheme="minorHAnsi"/>
        </w:rPr>
      </w:pPr>
      <w:r w:rsidRPr="00EB00B4">
        <w:rPr>
          <w:rFonts w:cstheme="minorHAnsi"/>
        </w:rPr>
        <w:t>Extensively used Telerik Reporting in the reports module for creating, deploying, and managing reports.</w:t>
      </w:r>
    </w:p>
    <w:p w14:paraId="339D78AF" w14:textId="6CF27E67" w:rsidR="000C022C" w:rsidRPr="00EB00B4" w:rsidRDefault="000C022C" w:rsidP="000C022C">
      <w:pPr>
        <w:pStyle w:val="ListParagraph"/>
        <w:numPr>
          <w:ilvl w:val="0"/>
          <w:numId w:val="8"/>
        </w:numPr>
        <w:jc w:val="both"/>
        <w:rPr>
          <w:rFonts w:cstheme="minorHAnsi"/>
        </w:rPr>
      </w:pPr>
      <w:r w:rsidRPr="00EB00B4">
        <w:rPr>
          <w:rFonts w:cstheme="minorHAnsi"/>
        </w:rPr>
        <w:t>Created various views, trigger, stored procedures, and functions using Transact SQL programming.</w:t>
      </w:r>
    </w:p>
    <w:p w14:paraId="3B2BAB57" w14:textId="77777777" w:rsidR="000C022C" w:rsidRPr="00EB00B4" w:rsidRDefault="000C022C" w:rsidP="000C022C">
      <w:pPr>
        <w:pStyle w:val="ListParagraph"/>
        <w:numPr>
          <w:ilvl w:val="0"/>
          <w:numId w:val="8"/>
        </w:numPr>
        <w:jc w:val="both"/>
        <w:rPr>
          <w:rFonts w:cstheme="minorHAnsi"/>
        </w:rPr>
      </w:pPr>
      <w:r w:rsidRPr="00EB00B4">
        <w:rPr>
          <w:rFonts w:cstheme="minorHAnsi"/>
        </w:rPr>
        <w:t>Extensively used Expert PDF components to generate PDF documents from the application.</w:t>
      </w:r>
    </w:p>
    <w:p w14:paraId="1558F350" w14:textId="754270C5" w:rsidR="000C022C" w:rsidRPr="00EB00B4" w:rsidRDefault="000C022C" w:rsidP="000C022C">
      <w:pPr>
        <w:pStyle w:val="ListParagraph"/>
        <w:numPr>
          <w:ilvl w:val="0"/>
          <w:numId w:val="8"/>
        </w:numPr>
        <w:jc w:val="both"/>
        <w:rPr>
          <w:rFonts w:cstheme="minorHAnsi"/>
        </w:rPr>
      </w:pPr>
      <w:r w:rsidRPr="00EB00B4">
        <w:rPr>
          <w:rFonts w:cstheme="minorHAnsi"/>
        </w:rPr>
        <w:t xml:space="preserve">Extensively used various </w:t>
      </w:r>
      <w:r w:rsidR="00974357">
        <w:rPr>
          <w:rFonts w:cstheme="minorHAnsi"/>
        </w:rPr>
        <w:t>MS</w:t>
      </w:r>
      <w:r w:rsidRPr="00EB00B4">
        <w:rPr>
          <w:rFonts w:cstheme="minorHAnsi"/>
        </w:rPr>
        <w:t>SQL Server Integration Services (SSIS) tools for taking database backups, creating startup database for new clients, data transfer, database maintenance, sending emails, scheduling tasks, creating DTS package.</w:t>
      </w:r>
    </w:p>
    <w:p w14:paraId="107AFB37" w14:textId="77777777" w:rsidR="000C022C" w:rsidRPr="00EB00B4" w:rsidRDefault="000C022C" w:rsidP="000C022C">
      <w:pPr>
        <w:pStyle w:val="ListParagraph"/>
        <w:numPr>
          <w:ilvl w:val="0"/>
          <w:numId w:val="8"/>
        </w:numPr>
        <w:jc w:val="both"/>
        <w:rPr>
          <w:rFonts w:cstheme="minorHAnsi"/>
        </w:rPr>
      </w:pPr>
      <w:r w:rsidRPr="00EB00B4">
        <w:rPr>
          <w:rFonts w:cstheme="minorHAnsi"/>
        </w:rPr>
        <w:t>Used LINQ to SQL for querying the database and for data manipulation tasks.</w:t>
      </w:r>
    </w:p>
    <w:p w14:paraId="59041477" w14:textId="77777777" w:rsidR="000C022C" w:rsidRPr="00EB00B4" w:rsidRDefault="000C022C" w:rsidP="000C022C">
      <w:pPr>
        <w:pStyle w:val="ListParagraph"/>
        <w:numPr>
          <w:ilvl w:val="0"/>
          <w:numId w:val="8"/>
        </w:numPr>
        <w:jc w:val="both"/>
        <w:rPr>
          <w:rFonts w:cstheme="minorHAnsi"/>
        </w:rPr>
      </w:pPr>
      <w:r>
        <w:rPr>
          <w:rFonts w:cstheme="minorHAnsi"/>
        </w:rPr>
        <w:t>Worked on</w:t>
      </w:r>
      <w:r w:rsidRPr="00EB00B4">
        <w:rPr>
          <w:rFonts w:cstheme="minorHAnsi"/>
        </w:rPr>
        <w:t xml:space="preserve"> setting up and configuring the application in IIS and its trouble shooting and maintenance.</w:t>
      </w:r>
    </w:p>
    <w:p w14:paraId="0C920EDF" w14:textId="77777777" w:rsidR="000C022C" w:rsidRPr="00EB00B4" w:rsidRDefault="000C022C" w:rsidP="000C022C">
      <w:pPr>
        <w:pStyle w:val="ListParagraph"/>
        <w:numPr>
          <w:ilvl w:val="0"/>
          <w:numId w:val="8"/>
        </w:numPr>
        <w:jc w:val="both"/>
        <w:rPr>
          <w:rFonts w:cstheme="minorHAnsi"/>
        </w:rPr>
      </w:pPr>
      <w:r w:rsidRPr="00EB00B4">
        <w:rPr>
          <w:rFonts w:cstheme="minorHAnsi"/>
        </w:rPr>
        <w:t>Worked on error handling and creating log files for the project.</w:t>
      </w:r>
    </w:p>
    <w:p w14:paraId="5A513B3B" w14:textId="77777777" w:rsidR="000C022C" w:rsidRPr="00EB00B4" w:rsidRDefault="000C022C" w:rsidP="000C022C">
      <w:pPr>
        <w:pStyle w:val="ListParagraph"/>
        <w:numPr>
          <w:ilvl w:val="0"/>
          <w:numId w:val="8"/>
        </w:numPr>
        <w:jc w:val="both"/>
        <w:rPr>
          <w:rFonts w:cstheme="minorHAnsi"/>
        </w:rPr>
      </w:pPr>
      <w:r w:rsidRPr="00EB00B4">
        <w:rPr>
          <w:rFonts w:cstheme="minorHAnsi"/>
        </w:rPr>
        <w:t>Involved in code evaluation to validate the performance.</w:t>
      </w:r>
    </w:p>
    <w:p w14:paraId="795A2571" w14:textId="77777777" w:rsidR="000C022C" w:rsidRPr="00EB00B4" w:rsidRDefault="000C022C" w:rsidP="000C022C">
      <w:pPr>
        <w:pStyle w:val="ListParagraph"/>
        <w:numPr>
          <w:ilvl w:val="0"/>
          <w:numId w:val="8"/>
        </w:numPr>
        <w:jc w:val="both"/>
        <w:rPr>
          <w:rFonts w:cstheme="minorHAnsi"/>
        </w:rPr>
      </w:pPr>
      <w:r w:rsidRPr="00EB00B4">
        <w:rPr>
          <w:rFonts w:cstheme="minorHAnsi"/>
        </w:rPr>
        <w:t>Extensively used .Net threading concepts in the Reports module for generating multiple formats of reports.</w:t>
      </w:r>
    </w:p>
    <w:p w14:paraId="125B462E" w14:textId="49B1B36C" w:rsidR="000C022C" w:rsidRPr="00EB00B4" w:rsidRDefault="000C022C" w:rsidP="000C022C">
      <w:pPr>
        <w:pStyle w:val="ListParagraph"/>
        <w:numPr>
          <w:ilvl w:val="0"/>
          <w:numId w:val="8"/>
        </w:numPr>
        <w:jc w:val="both"/>
        <w:rPr>
          <w:rFonts w:cstheme="minorHAnsi"/>
        </w:rPr>
      </w:pPr>
      <w:r w:rsidRPr="00EB00B4">
        <w:rPr>
          <w:rFonts w:cstheme="minorHAnsi"/>
        </w:rPr>
        <w:t>Provided customer support by handling client issues.</w:t>
      </w:r>
    </w:p>
    <w:p w14:paraId="52A01C5D" w14:textId="77777777" w:rsidR="000C022C" w:rsidRPr="00EB00B4" w:rsidRDefault="000C022C" w:rsidP="000C022C">
      <w:pPr>
        <w:pStyle w:val="ListParagraph"/>
        <w:numPr>
          <w:ilvl w:val="0"/>
          <w:numId w:val="8"/>
        </w:numPr>
        <w:jc w:val="both"/>
        <w:rPr>
          <w:rFonts w:cstheme="minorHAnsi"/>
        </w:rPr>
      </w:pPr>
      <w:r w:rsidRPr="00EB00B4">
        <w:rPr>
          <w:rFonts w:cstheme="minorHAnsi"/>
        </w:rPr>
        <w:t>Configured the database server for taking automatic backups of the database.</w:t>
      </w:r>
    </w:p>
    <w:p w14:paraId="636D0AD4" w14:textId="77777777" w:rsidR="000C022C" w:rsidRPr="00EB00B4" w:rsidRDefault="000C022C" w:rsidP="000C022C">
      <w:pPr>
        <w:pStyle w:val="ListParagraph"/>
        <w:numPr>
          <w:ilvl w:val="0"/>
          <w:numId w:val="8"/>
        </w:numPr>
        <w:jc w:val="both"/>
        <w:rPr>
          <w:rFonts w:cstheme="minorHAnsi"/>
        </w:rPr>
      </w:pPr>
      <w:r w:rsidRPr="00EB00B4">
        <w:rPr>
          <w:rFonts w:cstheme="minorHAnsi"/>
        </w:rPr>
        <w:lastRenderedPageBreak/>
        <w:t xml:space="preserve">Involved in testing the application, debugging application in production environment, </w:t>
      </w:r>
    </w:p>
    <w:p w14:paraId="69454832" w14:textId="77777777" w:rsidR="000C022C" w:rsidRPr="00EB00B4" w:rsidRDefault="000C022C" w:rsidP="000C022C">
      <w:pPr>
        <w:pStyle w:val="ListParagraph"/>
        <w:numPr>
          <w:ilvl w:val="0"/>
          <w:numId w:val="8"/>
        </w:numPr>
        <w:jc w:val="both"/>
        <w:rPr>
          <w:rFonts w:cstheme="minorHAnsi"/>
        </w:rPr>
      </w:pPr>
      <w:r w:rsidRPr="00EB00B4">
        <w:rPr>
          <w:rFonts w:cstheme="minorHAnsi"/>
        </w:rPr>
        <w:t>Used the HP Load runner tool to test the application performance.</w:t>
      </w:r>
    </w:p>
    <w:p w14:paraId="21EF968F" w14:textId="77777777" w:rsidR="000C022C" w:rsidRPr="00EB00B4" w:rsidRDefault="000C022C" w:rsidP="000C022C">
      <w:pPr>
        <w:pStyle w:val="ListParagraph"/>
        <w:numPr>
          <w:ilvl w:val="0"/>
          <w:numId w:val="8"/>
        </w:numPr>
        <w:jc w:val="both"/>
        <w:rPr>
          <w:rFonts w:cstheme="minorHAnsi"/>
        </w:rPr>
      </w:pPr>
      <w:r w:rsidRPr="00EB00B4">
        <w:rPr>
          <w:rFonts w:cstheme="minorHAnsi"/>
        </w:rPr>
        <w:t>Used Microsoft Team Foundation server (MS TFS) for version control and source code management.</w:t>
      </w:r>
    </w:p>
    <w:p w14:paraId="7F6FB11B" w14:textId="77777777" w:rsidR="000C022C" w:rsidRPr="00EB00B4" w:rsidRDefault="000C022C" w:rsidP="000C022C">
      <w:pPr>
        <w:pStyle w:val="ListParagraph"/>
        <w:numPr>
          <w:ilvl w:val="0"/>
          <w:numId w:val="8"/>
        </w:numPr>
        <w:jc w:val="both"/>
        <w:rPr>
          <w:rFonts w:cstheme="minorHAnsi"/>
        </w:rPr>
      </w:pPr>
      <w:r w:rsidRPr="00EB00B4">
        <w:rPr>
          <w:rFonts w:cstheme="minorHAnsi"/>
        </w:rPr>
        <w:t>Deployed and configured the software at client end and as well as based on the Software as a Service model (SAS).</w:t>
      </w:r>
    </w:p>
    <w:p w14:paraId="7AEA4BBF" w14:textId="77777777" w:rsidR="000C022C" w:rsidRPr="00EB00B4" w:rsidRDefault="000C022C" w:rsidP="000C022C">
      <w:pPr>
        <w:pStyle w:val="ListParagraph"/>
        <w:numPr>
          <w:ilvl w:val="0"/>
          <w:numId w:val="8"/>
        </w:numPr>
        <w:jc w:val="both"/>
        <w:rPr>
          <w:rFonts w:cstheme="minorHAnsi"/>
        </w:rPr>
      </w:pPr>
      <w:r w:rsidRPr="00EB00B4">
        <w:rPr>
          <w:rFonts w:cstheme="minorHAnsi"/>
        </w:rPr>
        <w:t>The whole development &amp; project management was executed using agile/scrum</w:t>
      </w:r>
      <w:r>
        <w:rPr>
          <w:rFonts w:cstheme="minorHAnsi"/>
        </w:rPr>
        <w:t xml:space="preserve"> </w:t>
      </w:r>
      <w:r w:rsidRPr="00EB00B4">
        <w:rPr>
          <w:rFonts w:cstheme="minorHAnsi"/>
        </w:rPr>
        <w:t>methodology.</w:t>
      </w:r>
    </w:p>
    <w:p w14:paraId="0968D0CE" w14:textId="77777777" w:rsidR="000C022C" w:rsidRPr="00EB00B4" w:rsidRDefault="000C022C" w:rsidP="000C022C">
      <w:pPr>
        <w:pStyle w:val="ListParagraph"/>
        <w:numPr>
          <w:ilvl w:val="0"/>
          <w:numId w:val="8"/>
        </w:numPr>
        <w:spacing w:after="0"/>
        <w:jc w:val="both"/>
        <w:rPr>
          <w:rFonts w:cstheme="minorHAnsi"/>
        </w:rPr>
      </w:pPr>
      <w:r w:rsidRPr="00EB00B4">
        <w:rPr>
          <w:rFonts w:cstheme="minorHAnsi"/>
        </w:rPr>
        <w:t>Coordinated with QA team for defining test plans and testing.</w:t>
      </w:r>
    </w:p>
    <w:p w14:paraId="6890906B" w14:textId="7F61DE3D" w:rsidR="000C022C" w:rsidRDefault="000C022C" w:rsidP="000C022C">
      <w:pPr>
        <w:contextualSpacing/>
        <w:jc w:val="both"/>
        <w:rPr>
          <w:rFonts w:cstheme="minorHAnsi"/>
          <w:b/>
        </w:rPr>
      </w:pPr>
      <w:r w:rsidRPr="00EB00B4">
        <w:rPr>
          <w:rFonts w:cstheme="minorHAnsi"/>
          <w:b/>
        </w:rPr>
        <w:t>Environment:</w:t>
      </w:r>
      <w:r>
        <w:rPr>
          <w:rFonts w:cstheme="minorHAnsi"/>
        </w:rPr>
        <w:t xml:space="preserve"> ASP.NET 2.0, 3</w:t>
      </w:r>
      <w:r w:rsidRPr="00BA5D7F">
        <w:rPr>
          <w:rFonts w:cstheme="minorHAnsi"/>
        </w:rPr>
        <w:t xml:space="preserve">.0, C#, WCF, </w:t>
      </w:r>
      <w:r w:rsidR="00974357">
        <w:rPr>
          <w:rFonts w:cstheme="minorHAnsi"/>
        </w:rPr>
        <w:t>MS</w:t>
      </w:r>
      <w:r w:rsidRPr="00BA5D7F">
        <w:rPr>
          <w:rFonts w:cstheme="minorHAnsi"/>
        </w:rPr>
        <w:t>SQL Server 2005/2008, SSRS, SSIS, MVC 3, LINQ, Entity Framework 6, ADO.NET, T-SQL, AJAX, AJAX Extension 1.0, Java Script, IIS, CSS, XSLT, MS Visual Source Safe, XML, SOA, V</w:t>
      </w:r>
      <w:r>
        <w:rPr>
          <w:rFonts w:cstheme="minorHAnsi"/>
        </w:rPr>
        <w:t>isual Studio.Net 2008</w:t>
      </w:r>
    </w:p>
    <w:p w14:paraId="06924D49" w14:textId="1E9C03AE" w:rsidR="000C022C" w:rsidRPr="00EB00B4" w:rsidRDefault="000C022C" w:rsidP="000C022C">
      <w:pPr>
        <w:contextualSpacing/>
        <w:jc w:val="both"/>
        <w:rPr>
          <w:rFonts w:cstheme="minorHAnsi"/>
          <w:b/>
        </w:rPr>
      </w:pPr>
      <w:r w:rsidRPr="00EB00B4">
        <w:rPr>
          <w:rFonts w:cstheme="minorHAnsi"/>
          <w:b/>
        </w:rPr>
        <w:tab/>
      </w:r>
      <w:r w:rsidRPr="00EB00B4">
        <w:rPr>
          <w:rFonts w:cstheme="minorHAnsi"/>
          <w:b/>
        </w:rPr>
        <w:tab/>
      </w:r>
      <w:r w:rsidRPr="00EB00B4">
        <w:rPr>
          <w:rFonts w:cstheme="minorHAnsi"/>
          <w:b/>
        </w:rPr>
        <w:tab/>
      </w:r>
      <w:r w:rsidRPr="00EB00B4">
        <w:rPr>
          <w:rFonts w:cstheme="minorHAnsi"/>
          <w:b/>
        </w:rPr>
        <w:tab/>
      </w:r>
      <w:r w:rsidRPr="00EB00B4">
        <w:rPr>
          <w:rFonts w:cstheme="minorHAnsi"/>
          <w:b/>
        </w:rPr>
        <w:tab/>
      </w:r>
      <w:r w:rsidRPr="00EB00B4">
        <w:rPr>
          <w:rFonts w:cstheme="minorHAnsi"/>
          <w:b/>
        </w:rPr>
        <w:tab/>
      </w:r>
      <w:r w:rsidRPr="00EB00B4">
        <w:rPr>
          <w:rFonts w:cstheme="minorHAnsi"/>
          <w:b/>
        </w:rPr>
        <w:tab/>
      </w:r>
    </w:p>
    <w:p w14:paraId="6897CAF6" w14:textId="77777777" w:rsidR="00426D62" w:rsidRPr="00BA5D7F" w:rsidRDefault="00426D62" w:rsidP="00426D62">
      <w:pPr>
        <w:contextualSpacing/>
        <w:jc w:val="both"/>
        <w:rPr>
          <w:rFonts w:cstheme="minorHAnsi"/>
          <w:b/>
        </w:rPr>
      </w:pPr>
      <w:r w:rsidRPr="00610DE7">
        <w:rPr>
          <w:rFonts w:cstheme="minorHAnsi"/>
          <w:b/>
        </w:rPr>
        <w:t>CG-VAK Software &amp; Exports Ltd</w:t>
      </w:r>
      <w:r w:rsidRPr="00BA5D7F">
        <w:rPr>
          <w:rFonts w:cstheme="minorHAnsi"/>
          <w:b/>
        </w:rPr>
        <w:t xml:space="preserve"> </w:t>
      </w:r>
      <w:r>
        <w:rPr>
          <w:rFonts w:cstheme="minorHAnsi"/>
          <w:b/>
        </w:rPr>
        <w:t>(India)</w:t>
      </w:r>
      <w:r w:rsidRPr="00BA5D7F">
        <w:rPr>
          <w:rFonts w:cstheme="minorHAnsi"/>
          <w:b/>
        </w:rPr>
        <w:t xml:space="preserve">          </w:t>
      </w:r>
    </w:p>
    <w:p w14:paraId="35ABAB62" w14:textId="77777777" w:rsidR="000C022C" w:rsidRPr="00EB00B4" w:rsidRDefault="000C022C" w:rsidP="000C022C">
      <w:pPr>
        <w:contextualSpacing/>
        <w:jc w:val="both"/>
        <w:rPr>
          <w:rFonts w:cstheme="minorHAnsi"/>
          <w:b/>
        </w:rPr>
      </w:pPr>
      <w:r w:rsidRPr="004E151A">
        <w:rPr>
          <w:rFonts w:cstheme="minorHAnsi"/>
          <w:b/>
        </w:rPr>
        <w:t>Allhomes.com.au</w:t>
      </w:r>
      <w:r w:rsidRPr="00EB00B4">
        <w:rPr>
          <w:rFonts w:cstheme="minorHAnsi"/>
          <w:b/>
        </w:rPr>
        <w:tab/>
      </w:r>
      <w:r w:rsidRPr="00EB00B4">
        <w:rPr>
          <w:rFonts w:cstheme="minorHAnsi"/>
          <w:b/>
        </w:rPr>
        <w:tab/>
      </w:r>
    </w:p>
    <w:p w14:paraId="2F44E45E" w14:textId="77777777" w:rsidR="00F506E1" w:rsidRDefault="000C022C" w:rsidP="000C022C">
      <w:pPr>
        <w:contextualSpacing/>
        <w:jc w:val="both"/>
        <w:rPr>
          <w:rFonts w:cstheme="minorHAnsi"/>
          <w:b/>
        </w:rPr>
      </w:pPr>
      <w:r w:rsidRPr="00EB00B4">
        <w:rPr>
          <w:rFonts w:cstheme="minorHAnsi"/>
          <w:b/>
        </w:rPr>
        <w:t>Software Developer</w:t>
      </w:r>
    </w:p>
    <w:p w14:paraId="15DA9B7B" w14:textId="00F9B142" w:rsidR="000C022C" w:rsidRPr="00BA5D7F" w:rsidRDefault="00F506E1" w:rsidP="000C022C">
      <w:pPr>
        <w:contextualSpacing/>
        <w:jc w:val="both"/>
        <w:rPr>
          <w:rFonts w:cstheme="minorHAnsi"/>
        </w:rPr>
      </w:pPr>
      <w:r>
        <w:rPr>
          <w:rFonts w:cstheme="minorHAnsi"/>
          <w:b/>
        </w:rPr>
        <w:t>March 2003</w:t>
      </w:r>
      <w:r w:rsidRPr="00EB00B4">
        <w:rPr>
          <w:rFonts w:cstheme="minorHAnsi"/>
          <w:b/>
        </w:rPr>
        <w:t xml:space="preserve"> - Feb 2</w:t>
      </w:r>
      <w:r>
        <w:rPr>
          <w:rFonts w:cstheme="minorHAnsi"/>
          <w:b/>
        </w:rPr>
        <w:t>008</w:t>
      </w:r>
      <w:r w:rsidRPr="00EB00B4">
        <w:rPr>
          <w:rFonts w:cstheme="minorHAnsi"/>
          <w:b/>
        </w:rPr>
        <w:tab/>
      </w:r>
      <w:r w:rsidRPr="00EB00B4">
        <w:rPr>
          <w:rFonts w:cstheme="minorHAnsi"/>
          <w:b/>
        </w:rPr>
        <w:tab/>
      </w:r>
      <w:r w:rsidR="000C022C" w:rsidRPr="00BA5D7F">
        <w:rPr>
          <w:rFonts w:cstheme="minorHAnsi"/>
        </w:rPr>
        <w:tab/>
      </w:r>
      <w:r w:rsidR="000C022C" w:rsidRPr="00BA5D7F">
        <w:rPr>
          <w:rFonts w:cstheme="minorHAnsi"/>
        </w:rPr>
        <w:tab/>
      </w:r>
      <w:r w:rsidR="000C022C" w:rsidRPr="00BA5D7F">
        <w:rPr>
          <w:rFonts w:cstheme="minorHAnsi"/>
        </w:rPr>
        <w:tab/>
      </w:r>
      <w:r w:rsidR="000C022C" w:rsidRPr="00BA5D7F">
        <w:rPr>
          <w:rFonts w:cstheme="minorHAnsi"/>
        </w:rPr>
        <w:tab/>
      </w:r>
      <w:r w:rsidR="000C022C" w:rsidRPr="00BA5D7F">
        <w:rPr>
          <w:rFonts w:cstheme="minorHAnsi"/>
        </w:rPr>
        <w:tab/>
      </w:r>
      <w:r w:rsidR="000C022C" w:rsidRPr="00BA5D7F">
        <w:rPr>
          <w:rFonts w:cstheme="minorHAnsi"/>
        </w:rPr>
        <w:tab/>
      </w:r>
    </w:p>
    <w:p w14:paraId="7E8B7F18" w14:textId="56DA5FAC" w:rsidR="000C022C" w:rsidRPr="00BA5D7F" w:rsidRDefault="000C022C" w:rsidP="000C022C">
      <w:pPr>
        <w:contextualSpacing/>
        <w:jc w:val="both"/>
        <w:rPr>
          <w:rFonts w:cstheme="minorHAnsi"/>
        </w:rPr>
      </w:pPr>
      <w:r w:rsidRPr="00BA5D7F">
        <w:rPr>
          <w:rFonts w:cstheme="minorHAnsi"/>
        </w:rPr>
        <w:t xml:space="preserve">The objective of the client is to provide cost-effective solutions to </w:t>
      </w:r>
      <w:r w:rsidRPr="004E151A">
        <w:rPr>
          <w:rFonts w:cstheme="minorHAnsi"/>
        </w:rPr>
        <w:t xml:space="preserve">Allhomes </w:t>
      </w:r>
      <w:r>
        <w:rPr>
          <w:rFonts w:cstheme="minorHAnsi"/>
        </w:rPr>
        <w:t xml:space="preserve">for </w:t>
      </w:r>
      <w:r w:rsidRPr="004E151A">
        <w:rPr>
          <w:rFonts w:cstheme="minorHAnsi"/>
        </w:rPr>
        <w:t>list</w:t>
      </w:r>
      <w:r>
        <w:rPr>
          <w:rFonts w:cstheme="minorHAnsi"/>
        </w:rPr>
        <w:t>ing</w:t>
      </w:r>
      <w:r w:rsidRPr="004E151A">
        <w:rPr>
          <w:rFonts w:cstheme="minorHAnsi"/>
        </w:rPr>
        <w:t xml:space="preserve"> all categories of Real Estate </w:t>
      </w:r>
      <w:r>
        <w:rPr>
          <w:rFonts w:cstheme="minorHAnsi"/>
        </w:rPr>
        <w:t xml:space="preserve">application which </w:t>
      </w:r>
      <w:r w:rsidR="005E65D8" w:rsidRPr="004E151A">
        <w:rPr>
          <w:rFonts w:cstheme="minorHAnsi"/>
        </w:rPr>
        <w:t>include</w:t>
      </w:r>
      <w:r w:rsidRPr="004E151A">
        <w:rPr>
          <w:rFonts w:cstheme="minorHAnsi"/>
        </w:rPr>
        <w:t xml:space="preserve"> Residential, Holiday, Commercial, Rural Properties and more. Allhomes offer a very easy interface for Agencies to list Properties, with added tools to enhance the marketing of both the Agent's Listings and the Agency. Both Customers and Clients find the Sales Data available </w:t>
      </w:r>
      <w:r w:rsidR="005E65D8" w:rsidRPr="004E151A">
        <w:rPr>
          <w:rFonts w:cstheme="minorHAnsi"/>
        </w:rPr>
        <w:t>at</w:t>
      </w:r>
      <w:r w:rsidRPr="004E151A">
        <w:rPr>
          <w:rFonts w:cstheme="minorHAnsi"/>
        </w:rPr>
        <w:t xml:space="preserve"> Allhomes to be </w:t>
      </w:r>
      <w:r w:rsidR="005E65D8" w:rsidRPr="004E151A">
        <w:rPr>
          <w:rFonts w:cstheme="minorHAnsi"/>
        </w:rPr>
        <w:t>the most</w:t>
      </w:r>
      <w:r w:rsidRPr="004E151A">
        <w:rPr>
          <w:rFonts w:cstheme="minorHAnsi"/>
        </w:rPr>
        <w:t xml:space="preserve"> helpful in understanding Real Estate Trends. Other features assist buyers in efficiently finding, viewing, and tracking properties of interest.</w:t>
      </w:r>
    </w:p>
    <w:p w14:paraId="4897AB83" w14:textId="77777777" w:rsidR="000C022C" w:rsidRPr="00466610" w:rsidRDefault="000C022C" w:rsidP="000C022C">
      <w:pPr>
        <w:spacing w:after="0"/>
        <w:contextualSpacing/>
        <w:jc w:val="both"/>
        <w:rPr>
          <w:rFonts w:cstheme="minorHAnsi"/>
          <w:b/>
        </w:rPr>
      </w:pPr>
      <w:r w:rsidRPr="00466610">
        <w:rPr>
          <w:rFonts w:cstheme="minorHAnsi"/>
          <w:b/>
        </w:rPr>
        <w:t>Roles &amp; Responsibilities:</w:t>
      </w:r>
    </w:p>
    <w:p w14:paraId="7D9B9ABA" w14:textId="6CCDCF34" w:rsidR="000C022C" w:rsidRPr="00EB00B4" w:rsidRDefault="000C022C" w:rsidP="000C022C">
      <w:pPr>
        <w:pStyle w:val="ListParagraph"/>
        <w:numPr>
          <w:ilvl w:val="0"/>
          <w:numId w:val="10"/>
        </w:numPr>
        <w:spacing w:after="0"/>
        <w:jc w:val="both"/>
        <w:rPr>
          <w:rFonts w:cstheme="minorHAnsi"/>
        </w:rPr>
      </w:pPr>
      <w:r w:rsidRPr="00DE3A35">
        <w:rPr>
          <w:rFonts w:cstheme="minorHAnsi"/>
        </w:rPr>
        <w:t>Responsible for</w:t>
      </w:r>
      <w:r w:rsidRPr="00EB00B4">
        <w:rPr>
          <w:rFonts w:cstheme="minorHAnsi"/>
        </w:rPr>
        <w:t xml:space="preserve"> analyzing the existing, new business requirements, design, development, communicating the requirements to developers. Involved in the developing the prototype for the system and </w:t>
      </w:r>
      <w:r w:rsidR="005E65D8" w:rsidRPr="00EB00B4">
        <w:rPr>
          <w:rFonts w:cstheme="minorHAnsi"/>
        </w:rPr>
        <w:t>analyzing</w:t>
      </w:r>
      <w:r w:rsidRPr="00EB00B4">
        <w:rPr>
          <w:rFonts w:cstheme="minorHAnsi"/>
        </w:rPr>
        <w:t xml:space="preserve"> the data flow.</w:t>
      </w:r>
    </w:p>
    <w:p w14:paraId="558BBF1D" w14:textId="1FDD532F" w:rsidR="000C022C" w:rsidRPr="00EB00B4" w:rsidRDefault="000C022C" w:rsidP="000C022C">
      <w:pPr>
        <w:pStyle w:val="ListParagraph"/>
        <w:numPr>
          <w:ilvl w:val="0"/>
          <w:numId w:val="10"/>
        </w:numPr>
        <w:jc w:val="both"/>
        <w:rPr>
          <w:rFonts w:cstheme="minorHAnsi"/>
        </w:rPr>
      </w:pPr>
      <w:r w:rsidRPr="00DE3A35">
        <w:rPr>
          <w:rFonts w:cstheme="minorHAnsi"/>
        </w:rPr>
        <w:t>Responsible for</w:t>
      </w:r>
      <w:r w:rsidRPr="00EB00B4">
        <w:rPr>
          <w:rFonts w:cstheme="minorHAnsi"/>
        </w:rPr>
        <w:t xml:space="preserve"> communicating with the client and </w:t>
      </w:r>
      <w:r w:rsidR="00BE03F5" w:rsidRPr="00EB00B4">
        <w:rPr>
          <w:rFonts w:cstheme="minorHAnsi"/>
        </w:rPr>
        <w:t>understanding</w:t>
      </w:r>
      <w:r w:rsidRPr="00EB00B4">
        <w:rPr>
          <w:rFonts w:cstheme="minorHAnsi"/>
        </w:rPr>
        <w:t xml:space="preserve"> the requirements.</w:t>
      </w:r>
    </w:p>
    <w:p w14:paraId="6D2FAAF3" w14:textId="77777777" w:rsidR="000C022C" w:rsidRPr="00EB00B4" w:rsidRDefault="000C022C" w:rsidP="000C022C">
      <w:pPr>
        <w:pStyle w:val="ListParagraph"/>
        <w:numPr>
          <w:ilvl w:val="0"/>
          <w:numId w:val="10"/>
        </w:numPr>
        <w:jc w:val="both"/>
        <w:rPr>
          <w:rFonts w:cstheme="minorHAnsi"/>
        </w:rPr>
      </w:pPr>
      <w:r w:rsidRPr="00DE3A35">
        <w:rPr>
          <w:rFonts w:cstheme="minorHAnsi"/>
        </w:rPr>
        <w:t>Responsible for</w:t>
      </w:r>
      <w:r w:rsidRPr="00EB00B4">
        <w:rPr>
          <w:rFonts w:cstheme="minorHAnsi"/>
        </w:rPr>
        <w:t xml:space="preserve"> designing OOAD-UML diagrams for representing workflow and entity relations.</w:t>
      </w:r>
    </w:p>
    <w:p w14:paraId="58BE304D" w14:textId="77777777" w:rsidR="000C022C" w:rsidRDefault="000C022C" w:rsidP="000C022C">
      <w:pPr>
        <w:pStyle w:val="ListParagraph"/>
        <w:numPr>
          <w:ilvl w:val="0"/>
          <w:numId w:val="10"/>
        </w:numPr>
        <w:jc w:val="both"/>
        <w:rPr>
          <w:rFonts w:cstheme="minorHAnsi"/>
        </w:rPr>
      </w:pPr>
      <w:r w:rsidRPr="00DE3A35">
        <w:rPr>
          <w:rFonts w:cstheme="minorHAnsi"/>
        </w:rPr>
        <w:t>Responsible for</w:t>
      </w:r>
      <w:r w:rsidRPr="00EB00B4">
        <w:rPr>
          <w:rFonts w:cstheme="minorHAnsi"/>
        </w:rPr>
        <w:t xml:space="preserve"> preparing test case documents and testing.</w:t>
      </w:r>
    </w:p>
    <w:p w14:paraId="134FD5EA" w14:textId="77777777" w:rsidR="000C022C" w:rsidRPr="00264756" w:rsidRDefault="000C022C" w:rsidP="000C022C">
      <w:pPr>
        <w:pStyle w:val="ListParagraph"/>
        <w:numPr>
          <w:ilvl w:val="0"/>
          <w:numId w:val="10"/>
        </w:numPr>
        <w:jc w:val="both"/>
        <w:rPr>
          <w:rFonts w:cstheme="minorHAnsi"/>
        </w:rPr>
      </w:pPr>
      <w:r w:rsidRPr="00264756">
        <w:rPr>
          <w:rFonts w:cstheme="minorHAnsi"/>
        </w:rPr>
        <w:t xml:space="preserve">Working on each Jira item with Java based technology like </w:t>
      </w:r>
      <w:r>
        <w:rPr>
          <w:rFonts w:ascii="Verdana" w:hAnsi="Verdana" w:cs="Arial"/>
          <w:bCs/>
          <w:sz w:val="20"/>
          <w:szCs w:val="20"/>
        </w:rPr>
        <w:t>Seam, Hibernate</w:t>
      </w:r>
      <w:r>
        <w:rPr>
          <w:rFonts w:ascii="Verdana" w:hAnsi="Verdana" w:cs="Arial"/>
          <w:sz w:val="20"/>
          <w:szCs w:val="20"/>
        </w:rPr>
        <w:t xml:space="preserve">, EJB </w:t>
      </w:r>
    </w:p>
    <w:p w14:paraId="78CE209C" w14:textId="77777777" w:rsidR="000C022C" w:rsidRPr="00264756" w:rsidRDefault="000C022C" w:rsidP="000C022C">
      <w:pPr>
        <w:pStyle w:val="ListParagraph"/>
        <w:numPr>
          <w:ilvl w:val="0"/>
          <w:numId w:val="10"/>
        </w:numPr>
        <w:jc w:val="both"/>
        <w:rPr>
          <w:rFonts w:cstheme="minorHAnsi"/>
        </w:rPr>
      </w:pPr>
      <w:r w:rsidRPr="00264756">
        <w:rPr>
          <w:rFonts w:cstheme="minorHAnsi"/>
        </w:rPr>
        <w:t>Responsible for functional testing of the application</w:t>
      </w:r>
    </w:p>
    <w:p w14:paraId="16C60021" w14:textId="1C004F4B" w:rsidR="000C022C" w:rsidRPr="00EB00B4" w:rsidRDefault="000C022C" w:rsidP="000C022C">
      <w:pPr>
        <w:pStyle w:val="ListParagraph"/>
        <w:numPr>
          <w:ilvl w:val="0"/>
          <w:numId w:val="10"/>
        </w:numPr>
        <w:jc w:val="both"/>
        <w:rPr>
          <w:rFonts w:cstheme="minorHAnsi"/>
        </w:rPr>
      </w:pPr>
      <w:r>
        <w:rPr>
          <w:rFonts w:cstheme="minorHAnsi"/>
        </w:rPr>
        <w:t xml:space="preserve">Worked </w:t>
      </w:r>
      <w:r w:rsidR="00BE03F5">
        <w:rPr>
          <w:rFonts w:cstheme="minorHAnsi"/>
        </w:rPr>
        <w:t>on</w:t>
      </w:r>
      <w:r w:rsidRPr="00EB00B4">
        <w:rPr>
          <w:rFonts w:cstheme="minorHAnsi"/>
        </w:rPr>
        <w:t xml:space="preserve"> creating stored procedures, triggers, Views in PL/SQL for order processing </w:t>
      </w:r>
      <w:r w:rsidR="00BE03F5" w:rsidRPr="00EB00B4">
        <w:rPr>
          <w:rFonts w:cstheme="minorHAnsi"/>
        </w:rPr>
        <w:t>module.</w:t>
      </w:r>
    </w:p>
    <w:p w14:paraId="44FFA46A" w14:textId="77777777" w:rsidR="000C022C" w:rsidRPr="00EB00B4" w:rsidRDefault="000C022C" w:rsidP="000C022C">
      <w:pPr>
        <w:pStyle w:val="ListParagraph"/>
        <w:numPr>
          <w:ilvl w:val="0"/>
          <w:numId w:val="10"/>
        </w:numPr>
        <w:jc w:val="both"/>
        <w:rPr>
          <w:rFonts w:cstheme="minorHAnsi"/>
        </w:rPr>
      </w:pPr>
      <w:r>
        <w:rPr>
          <w:rFonts w:cstheme="minorHAnsi"/>
        </w:rPr>
        <w:t>Worked on</w:t>
      </w:r>
      <w:r w:rsidRPr="00EB00B4">
        <w:rPr>
          <w:rFonts w:cstheme="minorHAnsi"/>
        </w:rPr>
        <w:t xml:space="preserve"> setting up and configuring the application in IIS and its trouble shooting and maintenance.</w:t>
      </w:r>
    </w:p>
    <w:p w14:paraId="1E5359B7" w14:textId="77777777" w:rsidR="000C022C" w:rsidRPr="00EB00B4" w:rsidRDefault="000C022C" w:rsidP="000C022C">
      <w:pPr>
        <w:pStyle w:val="ListParagraph"/>
        <w:numPr>
          <w:ilvl w:val="0"/>
          <w:numId w:val="10"/>
        </w:numPr>
        <w:jc w:val="both"/>
        <w:rPr>
          <w:rFonts w:cstheme="minorHAnsi"/>
        </w:rPr>
      </w:pPr>
      <w:r w:rsidRPr="00EB00B4">
        <w:rPr>
          <w:rFonts w:cstheme="minorHAnsi"/>
        </w:rPr>
        <w:t>Worked on error handling and creating log files for the project.</w:t>
      </w:r>
    </w:p>
    <w:p w14:paraId="7EA587D6" w14:textId="77777777" w:rsidR="000C022C" w:rsidRPr="00EB00B4" w:rsidRDefault="000C022C" w:rsidP="000C022C">
      <w:pPr>
        <w:pStyle w:val="ListParagraph"/>
        <w:numPr>
          <w:ilvl w:val="0"/>
          <w:numId w:val="10"/>
        </w:numPr>
        <w:jc w:val="both"/>
        <w:rPr>
          <w:rFonts w:cstheme="minorHAnsi"/>
        </w:rPr>
      </w:pPr>
      <w:r w:rsidRPr="00DE3A35">
        <w:rPr>
          <w:rFonts w:cstheme="minorHAnsi"/>
        </w:rPr>
        <w:t>Responsible for</w:t>
      </w:r>
      <w:r w:rsidRPr="00EB00B4">
        <w:rPr>
          <w:rFonts w:cstheme="minorHAnsi"/>
        </w:rPr>
        <w:t xml:space="preserve"> code evaluation to validate the performance.</w:t>
      </w:r>
    </w:p>
    <w:p w14:paraId="2F590C16" w14:textId="7BB9E7F5" w:rsidR="000C022C" w:rsidRPr="00EB00B4" w:rsidRDefault="000C022C" w:rsidP="000C022C">
      <w:pPr>
        <w:pStyle w:val="ListParagraph"/>
        <w:numPr>
          <w:ilvl w:val="0"/>
          <w:numId w:val="10"/>
        </w:numPr>
        <w:jc w:val="both"/>
        <w:rPr>
          <w:rFonts w:cstheme="minorHAnsi"/>
        </w:rPr>
      </w:pPr>
      <w:r w:rsidRPr="00EB00B4">
        <w:rPr>
          <w:rFonts w:cstheme="minorHAnsi"/>
        </w:rPr>
        <w:t xml:space="preserve">Provided customer support by handling </w:t>
      </w:r>
      <w:r w:rsidR="00BE03F5" w:rsidRPr="00EB00B4">
        <w:rPr>
          <w:rFonts w:cstheme="minorHAnsi"/>
        </w:rPr>
        <w:t>client</w:t>
      </w:r>
      <w:r w:rsidRPr="00EB00B4">
        <w:rPr>
          <w:rFonts w:cstheme="minorHAnsi"/>
        </w:rPr>
        <w:t xml:space="preserve"> issues.</w:t>
      </w:r>
    </w:p>
    <w:p w14:paraId="06317ED7" w14:textId="77777777" w:rsidR="000C022C" w:rsidRPr="00EB00B4" w:rsidRDefault="000C022C" w:rsidP="000C022C">
      <w:pPr>
        <w:pStyle w:val="ListParagraph"/>
        <w:numPr>
          <w:ilvl w:val="0"/>
          <w:numId w:val="10"/>
        </w:numPr>
        <w:jc w:val="both"/>
        <w:rPr>
          <w:rFonts w:cstheme="minorHAnsi"/>
        </w:rPr>
      </w:pPr>
      <w:r w:rsidRPr="00EB00B4">
        <w:rPr>
          <w:rFonts w:cstheme="minorHAnsi"/>
        </w:rPr>
        <w:t>Configured the database server for taking automatic backups of the database.</w:t>
      </w:r>
    </w:p>
    <w:p w14:paraId="33DB9F3A" w14:textId="77777777" w:rsidR="000C022C" w:rsidRPr="00EB00B4" w:rsidRDefault="000C022C" w:rsidP="000C022C">
      <w:pPr>
        <w:pStyle w:val="ListParagraph"/>
        <w:numPr>
          <w:ilvl w:val="0"/>
          <w:numId w:val="10"/>
        </w:numPr>
        <w:jc w:val="both"/>
        <w:rPr>
          <w:rFonts w:cstheme="minorHAnsi"/>
        </w:rPr>
      </w:pPr>
      <w:r w:rsidRPr="00EB00B4">
        <w:rPr>
          <w:rFonts w:cstheme="minorHAnsi"/>
        </w:rPr>
        <w:t xml:space="preserve">Involved in testing the application, debugging application in production environment, </w:t>
      </w:r>
    </w:p>
    <w:p w14:paraId="0B78327D" w14:textId="77777777" w:rsidR="000C022C" w:rsidRPr="00466610" w:rsidRDefault="000C022C" w:rsidP="000C022C">
      <w:pPr>
        <w:pStyle w:val="ListParagraph"/>
        <w:numPr>
          <w:ilvl w:val="0"/>
          <w:numId w:val="10"/>
        </w:numPr>
        <w:spacing w:after="0"/>
        <w:jc w:val="both"/>
        <w:rPr>
          <w:rFonts w:cstheme="minorHAnsi"/>
        </w:rPr>
      </w:pPr>
      <w:r w:rsidRPr="00466610">
        <w:rPr>
          <w:rFonts w:cstheme="minorHAnsi"/>
        </w:rPr>
        <w:t>Worked on PL/SQL stored procedures.</w:t>
      </w:r>
    </w:p>
    <w:p w14:paraId="1D35A4A7" w14:textId="77777777" w:rsidR="000C022C" w:rsidRPr="00466610" w:rsidRDefault="000C022C" w:rsidP="000C022C">
      <w:pPr>
        <w:pStyle w:val="ListParagraph"/>
        <w:numPr>
          <w:ilvl w:val="0"/>
          <w:numId w:val="10"/>
        </w:numPr>
        <w:spacing w:after="0"/>
        <w:jc w:val="both"/>
        <w:rPr>
          <w:rFonts w:cstheme="minorHAnsi"/>
        </w:rPr>
      </w:pPr>
      <w:r w:rsidRPr="00466610">
        <w:rPr>
          <w:rFonts w:cstheme="minorHAnsi"/>
        </w:rPr>
        <w:t>Involved in preparing test case documents and testing.</w:t>
      </w:r>
    </w:p>
    <w:p w14:paraId="2DFA59D5" w14:textId="30DFEBE9" w:rsidR="000C022C" w:rsidRDefault="000C022C" w:rsidP="000C022C">
      <w:pPr>
        <w:contextualSpacing/>
        <w:jc w:val="both"/>
        <w:rPr>
          <w:rFonts w:cstheme="minorHAnsi"/>
        </w:rPr>
      </w:pPr>
      <w:r w:rsidRPr="00466610">
        <w:rPr>
          <w:rFonts w:cstheme="minorHAnsi"/>
          <w:b/>
        </w:rPr>
        <w:t>Environment</w:t>
      </w:r>
      <w:r w:rsidR="005E65D8" w:rsidRPr="00466610">
        <w:rPr>
          <w:rFonts w:cstheme="minorHAnsi"/>
          <w:b/>
        </w:rPr>
        <w:t>:</w:t>
      </w:r>
      <w:r w:rsidR="005E65D8" w:rsidRPr="00BA5D7F">
        <w:rPr>
          <w:rFonts w:cstheme="minorHAnsi"/>
        </w:rPr>
        <w:t xml:space="preserve"> Java</w:t>
      </w:r>
      <w:r>
        <w:rPr>
          <w:rFonts w:cstheme="minorHAnsi"/>
        </w:rPr>
        <w:t xml:space="preserve">, </w:t>
      </w:r>
      <w:bookmarkStart w:id="15" w:name="_Hlk89939274"/>
      <w:r>
        <w:rPr>
          <w:rFonts w:ascii="Verdana" w:hAnsi="Verdana" w:cs="Arial"/>
          <w:bCs/>
          <w:sz w:val="20"/>
          <w:szCs w:val="20"/>
        </w:rPr>
        <w:t>Seam, Hibernate</w:t>
      </w:r>
      <w:bookmarkEnd w:id="15"/>
      <w:r>
        <w:rPr>
          <w:rFonts w:ascii="Verdana" w:hAnsi="Verdana" w:cs="Arial"/>
          <w:sz w:val="20"/>
          <w:szCs w:val="20"/>
        </w:rPr>
        <w:t xml:space="preserve">, EJB 3.0, </w:t>
      </w:r>
      <w:r>
        <w:t>JBoss</w:t>
      </w:r>
      <w:r>
        <w:rPr>
          <w:rFonts w:ascii="Verdana" w:hAnsi="Verdana" w:cs="Arial"/>
          <w:sz w:val="20"/>
          <w:szCs w:val="20"/>
        </w:rPr>
        <w:t xml:space="preserve">, Ajax, JQuery, Git with Gerrit, Jira and </w:t>
      </w:r>
      <w:r w:rsidRPr="00BA5D7F">
        <w:rPr>
          <w:rFonts w:cstheme="minorHAnsi"/>
        </w:rPr>
        <w:t>Oracle 9i</w:t>
      </w:r>
    </w:p>
    <w:p w14:paraId="78551EEF" w14:textId="77777777" w:rsidR="000C022C" w:rsidRDefault="000C022C" w:rsidP="000C022C">
      <w:pPr>
        <w:contextualSpacing/>
        <w:jc w:val="both"/>
        <w:rPr>
          <w:rFonts w:cstheme="minorHAnsi"/>
          <w:b/>
        </w:rPr>
      </w:pPr>
    </w:p>
    <w:p w14:paraId="732E4635" w14:textId="77777777" w:rsidR="00426D62" w:rsidRDefault="000C022C" w:rsidP="00426D62">
      <w:pPr>
        <w:contextualSpacing/>
        <w:jc w:val="both"/>
        <w:rPr>
          <w:rFonts w:cstheme="minorHAnsi"/>
          <w:b/>
        </w:rPr>
      </w:pPr>
      <w:r w:rsidRPr="006A54D0">
        <w:rPr>
          <w:rFonts w:cstheme="minorHAnsi"/>
          <w:b/>
        </w:rPr>
        <w:t>Education</w:t>
      </w:r>
    </w:p>
    <w:p w14:paraId="38451B6A" w14:textId="2FC35205" w:rsidR="000C022C" w:rsidRPr="003C3350" w:rsidRDefault="000C022C" w:rsidP="003C3350">
      <w:pPr>
        <w:pStyle w:val="ListParagraph"/>
        <w:numPr>
          <w:ilvl w:val="0"/>
          <w:numId w:val="25"/>
        </w:numPr>
        <w:jc w:val="both"/>
        <w:rPr>
          <w:rFonts w:cstheme="minorHAnsi"/>
        </w:rPr>
      </w:pPr>
      <w:r w:rsidRPr="003C3350">
        <w:rPr>
          <w:rFonts w:cstheme="minorHAnsi"/>
        </w:rPr>
        <w:t>Diploma in Advanced Software Technology (eDAST).</w:t>
      </w:r>
      <w:r w:rsidRPr="003C3350">
        <w:rPr>
          <w:rFonts w:cstheme="minorHAnsi"/>
        </w:rPr>
        <w:tab/>
      </w:r>
    </w:p>
    <w:p w14:paraId="4E398880" w14:textId="77777777" w:rsidR="000C022C" w:rsidRDefault="000C022C" w:rsidP="000C022C">
      <w:pPr>
        <w:spacing w:after="0"/>
        <w:ind w:left="360" w:firstLine="360"/>
        <w:jc w:val="both"/>
        <w:rPr>
          <w:rFonts w:cstheme="minorHAnsi"/>
        </w:rPr>
      </w:pPr>
      <w:r w:rsidRPr="006A54D0">
        <w:rPr>
          <w:rFonts w:cstheme="minorHAnsi"/>
        </w:rPr>
        <w:t>(C M C Ltd, India)</w:t>
      </w:r>
    </w:p>
    <w:p w14:paraId="53499F9E" w14:textId="3EA4B83B" w:rsidR="00CE5471" w:rsidRPr="006A54D0" w:rsidRDefault="00CE5471" w:rsidP="000C022C">
      <w:pPr>
        <w:spacing w:after="0"/>
        <w:ind w:left="360" w:firstLine="360"/>
        <w:jc w:val="both"/>
        <w:rPr>
          <w:rFonts w:cstheme="minorHAnsi"/>
        </w:rPr>
      </w:pPr>
      <w:r>
        <w:rPr>
          <w:rFonts w:cstheme="minorHAnsi"/>
        </w:rPr>
        <w:t>2002</w:t>
      </w:r>
    </w:p>
    <w:p w14:paraId="10366BEC" w14:textId="77777777" w:rsidR="000C022C" w:rsidRDefault="000C022C" w:rsidP="000C022C">
      <w:pPr>
        <w:pStyle w:val="ListParagraph"/>
        <w:numPr>
          <w:ilvl w:val="0"/>
          <w:numId w:val="15"/>
        </w:numPr>
        <w:spacing w:after="0"/>
        <w:jc w:val="both"/>
        <w:rPr>
          <w:rFonts w:cstheme="minorHAnsi"/>
        </w:rPr>
      </w:pPr>
      <w:r>
        <w:t>Bachelor</w:t>
      </w:r>
      <w:r w:rsidRPr="006A54D0">
        <w:rPr>
          <w:rFonts w:cstheme="minorHAnsi"/>
        </w:rPr>
        <w:t xml:space="preserve"> </w:t>
      </w:r>
      <w:r>
        <w:rPr>
          <w:rFonts w:cstheme="minorHAnsi"/>
        </w:rPr>
        <w:t xml:space="preserve">of </w:t>
      </w:r>
      <w:r w:rsidRPr="006A54D0">
        <w:rPr>
          <w:rFonts w:cstheme="minorHAnsi"/>
        </w:rPr>
        <w:t>Sc</w:t>
      </w:r>
      <w:r>
        <w:rPr>
          <w:rFonts w:cstheme="minorHAnsi"/>
        </w:rPr>
        <w:t>ience</w:t>
      </w:r>
      <w:r w:rsidRPr="006A54D0">
        <w:rPr>
          <w:rFonts w:cstheme="minorHAnsi"/>
        </w:rPr>
        <w:tab/>
      </w:r>
    </w:p>
    <w:p w14:paraId="5B3194A2" w14:textId="77777777" w:rsidR="000C022C" w:rsidRDefault="000C022C" w:rsidP="000C022C">
      <w:pPr>
        <w:spacing w:after="0"/>
        <w:ind w:left="360" w:firstLine="360"/>
        <w:jc w:val="both"/>
        <w:rPr>
          <w:rFonts w:cstheme="minorHAnsi"/>
        </w:rPr>
      </w:pPr>
      <w:r w:rsidRPr="006A54D0">
        <w:rPr>
          <w:rFonts w:cstheme="minorHAnsi"/>
        </w:rPr>
        <w:t>University of Kerala, India.</w:t>
      </w:r>
    </w:p>
    <w:p w14:paraId="3C2C0275" w14:textId="49765011" w:rsidR="00CE5471" w:rsidRPr="006A54D0" w:rsidRDefault="00CE5471" w:rsidP="000C022C">
      <w:pPr>
        <w:spacing w:after="0"/>
        <w:ind w:left="360" w:firstLine="360"/>
        <w:jc w:val="both"/>
        <w:rPr>
          <w:rFonts w:cstheme="minorHAnsi"/>
        </w:rPr>
      </w:pPr>
      <w:r>
        <w:rPr>
          <w:rFonts w:cstheme="minorHAnsi"/>
        </w:rPr>
        <w:lastRenderedPageBreak/>
        <w:t>2000</w:t>
      </w:r>
    </w:p>
    <w:p w14:paraId="181FE957" w14:textId="77777777" w:rsidR="000C022C" w:rsidRDefault="000C022C" w:rsidP="000C022C">
      <w:pPr>
        <w:pStyle w:val="ListParagraph"/>
        <w:numPr>
          <w:ilvl w:val="0"/>
          <w:numId w:val="15"/>
        </w:numPr>
        <w:spacing w:after="0"/>
        <w:jc w:val="both"/>
        <w:rPr>
          <w:rFonts w:cstheme="minorHAnsi"/>
        </w:rPr>
      </w:pPr>
      <w:r w:rsidRPr="006A54D0">
        <w:rPr>
          <w:rFonts w:cstheme="minorHAnsi"/>
        </w:rPr>
        <w:t>All Indi</w:t>
      </w:r>
      <w:r>
        <w:rPr>
          <w:rFonts w:cstheme="minorHAnsi"/>
        </w:rPr>
        <w:t xml:space="preserve">a Secondary School Examination </w:t>
      </w:r>
      <w:r w:rsidRPr="006A54D0">
        <w:rPr>
          <w:rFonts w:cstheme="minorHAnsi"/>
        </w:rPr>
        <w:tab/>
      </w:r>
    </w:p>
    <w:p w14:paraId="1B4763F5" w14:textId="77777777" w:rsidR="000C022C" w:rsidRPr="006A54D0" w:rsidRDefault="000C022C" w:rsidP="000C022C">
      <w:pPr>
        <w:pStyle w:val="ListParagraph"/>
        <w:spacing w:after="0"/>
        <w:jc w:val="both"/>
        <w:rPr>
          <w:rFonts w:cstheme="minorHAnsi"/>
        </w:rPr>
      </w:pPr>
      <w:r w:rsidRPr="00F1678C">
        <w:rPr>
          <w:rFonts w:cstheme="minorHAnsi"/>
        </w:rPr>
        <w:t xml:space="preserve">Kendriya </w:t>
      </w:r>
      <w:r>
        <w:rPr>
          <w:rFonts w:cstheme="minorHAnsi"/>
        </w:rPr>
        <w:t>Vidyalaya No.2.</w:t>
      </w:r>
      <w:r w:rsidRPr="006A54D0">
        <w:rPr>
          <w:rFonts w:cstheme="minorHAnsi"/>
        </w:rPr>
        <w:tab/>
      </w:r>
    </w:p>
    <w:p w14:paraId="1CD26E12" w14:textId="77777777" w:rsidR="000C022C" w:rsidRPr="00BA5D7F" w:rsidRDefault="000C022C" w:rsidP="000C022C">
      <w:pPr>
        <w:spacing w:after="0"/>
        <w:ind w:left="720"/>
        <w:jc w:val="both"/>
        <w:rPr>
          <w:rFonts w:cstheme="minorHAnsi"/>
        </w:rPr>
      </w:pPr>
      <w:r w:rsidRPr="00F1678C">
        <w:rPr>
          <w:rFonts w:cstheme="minorHAnsi"/>
        </w:rPr>
        <w:t>CBSE, India.</w:t>
      </w:r>
    </w:p>
    <w:p w14:paraId="5E649E91" w14:textId="1DA71FC8" w:rsidR="00BA5D7F" w:rsidRPr="00BA5D7F" w:rsidRDefault="00BA5D7F" w:rsidP="000C022C">
      <w:pPr>
        <w:contextualSpacing/>
        <w:jc w:val="both"/>
        <w:rPr>
          <w:rFonts w:cstheme="minorHAnsi"/>
        </w:rPr>
      </w:pPr>
    </w:p>
    <w:sectPr w:rsidR="00BA5D7F" w:rsidRPr="00BA5D7F" w:rsidSect="004F477A">
      <w:pgSz w:w="12240" w:h="15840"/>
      <w:pgMar w:top="63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3"/>
    <w:lvl w:ilvl="0">
      <w:start w:val="1"/>
      <w:numFmt w:val="bullet"/>
      <w:lvlText w:val=""/>
      <w:lvlJc w:val="left"/>
      <w:pPr>
        <w:tabs>
          <w:tab w:val="num" w:pos="720"/>
        </w:tabs>
        <w:ind w:left="720" w:hanging="360"/>
      </w:pPr>
      <w:rPr>
        <w:rFonts w:ascii="Symbol" w:hAnsi="Symbol" w:cs="Wingdings"/>
        <w:color w:val="000000"/>
        <w:spacing w:val="6"/>
        <w:sz w:val="22"/>
        <w:szCs w:val="22"/>
      </w:rPr>
    </w:lvl>
  </w:abstractNum>
  <w:abstractNum w:abstractNumId="1" w15:restartNumberingAfterBreak="0">
    <w:nsid w:val="00000003"/>
    <w:multiLevelType w:val="singleLevel"/>
    <w:tmpl w:val="00000003"/>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4"/>
    <w:multiLevelType w:val="singleLevel"/>
    <w:tmpl w:val="00000004"/>
    <w:name w:val="WW8Num4"/>
    <w:lvl w:ilvl="0">
      <w:start w:val="1"/>
      <w:numFmt w:val="bullet"/>
      <w:lvlText w:val=""/>
      <w:lvlJc w:val="left"/>
      <w:pPr>
        <w:tabs>
          <w:tab w:val="num" w:pos="360"/>
        </w:tabs>
        <w:ind w:left="360" w:hanging="360"/>
      </w:pPr>
      <w:rPr>
        <w:rFonts w:ascii="Symbol" w:hAnsi="Symbol"/>
      </w:rPr>
    </w:lvl>
  </w:abstractNum>
  <w:abstractNum w:abstractNumId="3" w15:restartNumberingAfterBreak="0">
    <w:nsid w:val="00000008"/>
    <w:multiLevelType w:val="singleLevel"/>
    <w:tmpl w:val="00000008"/>
    <w:lvl w:ilvl="0">
      <w:start w:val="1"/>
      <w:numFmt w:val="bullet"/>
      <w:lvlText w:val=""/>
      <w:lvlJc w:val="left"/>
      <w:pPr>
        <w:tabs>
          <w:tab w:val="num" w:pos="720"/>
        </w:tabs>
        <w:ind w:left="720" w:hanging="360"/>
      </w:pPr>
      <w:rPr>
        <w:rFonts w:ascii="Wingdings" w:hAnsi="Wingdings"/>
      </w:rPr>
    </w:lvl>
  </w:abstractNum>
  <w:abstractNum w:abstractNumId="4" w15:restartNumberingAfterBreak="0">
    <w:nsid w:val="02692228"/>
    <w:multiLevelType w:val="hybridMultilevel"/>
    <w:tmpl w:val="F4922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C94E59"/>
    <w:multiLevelType w:val="hybridMultilevel"/>
    <w:tmpl w:val="5DBEA5A4"/>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C21876"/>
    <w:multiLevelType w:val="hybridMultilevel"/>
    <w:tmpl w:val="3E62A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DB70EF"/>
    <w:multiLevelType w:val="hybridMultilevel"/>
    <w:tmpl w:val="A92EE2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39077EA"/>
    <w:multiLevelType w:val="hybridMultilevel"/>
    <w:tmpl w:val="58B81E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5D3E64"/>
    <w:multiLevelType w:val="hybridMultilevel"/>
    <w:tmpl w:val="692C2A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BC30D03"/>
    <w:multiLevelType w:val="hybridMultilevel"/>
    <w:tmpl w:val="C77804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C02042A"/>
    <w:multiLevelType w:val="hybridMultilevel"/>
    <w:tmpl w:val="E124D5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D7F1B90"/>
    <w:multiLevelType w:val="hybridMultilevel"/>
    <w:tmpl w:val="34BED8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52D2B7D"/>
    <w:multiLevelType w:val="hybridMultilevel"/>
    <w:tmpl w:val="0CC404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BE45796"/>
    <w:multiLevelType w:val="hybridMultilevel"/>
    <w:tmpl w:val="C6A4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4D73B7"/>
    <w:multiLevelType w:val="hybridMultilevel"/>
    <w:tmpl w:val="1F649F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E7228C8"/>
    <w:multiLevelType w:val="hybridMultilevel"/>
    <w:tmpl w:val="85801E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706871"/>
    <w:multiLevelType w:val="hybridMultilevel"/>
    <w:tmpl w:val="22905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80216F"/>
    <w:multiLevelType w:val="hybridMultilevel"/>
    <w:tmpl w:val="A9D4DD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3391A1F"/>
    <w:multiLevelType w:val="hybridMultilevel"/>
    <w:tmpl w:val="95CC1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AB3ED7"/>
    <w:multiLevelType w:val="hybridMultilevel"/>
    <w:tmpl w:val="09E628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9D06210"/>
    <w:multiLevelType w:val="hybridMultilevel"/>
    <w:tmpl w:val="AD9A8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3F577A"/>
    <w:multiLevelType w:val="hybridMultilevel"/>
    <w:tmpl w:val="96525F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C9A653E"/>
    <w:multiLevelType w:val="hybridMultilevel"/>
    <w:tmpl w:val="996C7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5313630">
    <w:abstractNumId w:val="9"/>
  </w:num>
  <w:num w:numId="2" w16cid:durableId="2098399861">
    <w:abstractNumId w:val="20"/>
  </w:num>
  <w:num w:numId="3" w16cid:durableId="356154288">
    <w:abstractNumId w:val="12"/>
  </w:num>
  <w:num w:numId="4" w16cid:durableId="801574738">
    <w:abstractNumId w:val="15"/>
  </w:num>
  <w:num w:numId="5" w16cid:durableId="788666513">
    <w:abstractNumId w:val="8"/>
  </w:num>
  <w:num w:numId="6" w16cid:durableId="789861870">
    <w:abstractNumId w:val="10"/>
  </w:num>
  <w:num w:numId="7" w16cid:durableId="123625358">
    <w:abstractNumId w:val="13"/>
  </w:num>
  <w:num w:numId="8" w16cid:durableId="1094207189">
    <w:abstractNumId w:val="11"/>
  </w:num>
  <w:num w:numId="9" w16cid:durableId="1782459664">
    <w:abstractNumId w:val="19"/>
  </w:num>
  <w:num w:numId="10" w16cid:durableId="664751082">
    <w:abstractNumId w:val="22"/>
  </w:num>
  <w:num w:numId="11" w16cid:durableId="1195769984">
    <w:abstractNumId w:val="18"/>
  </w:num>
  <w:num w:numId="12" w16cid:durableId="871650046">
    <w:abstractNumId w:val="0"/>
  </w:num>
  <w:num w:numId="13" w16cid:durableId="872578968">
    <w:abstractNumId w:val="2"/>
  </w:num>
  <w:num w:numId="14" w16cid:durableId="877594858">
    <w:abstractNumId w:val="16"/>
  </w:num>
  <w:num w:numId="15" w16cid:durableId="429547417">
    <w:abstractNumId w:val="6"/>
  </w:num>
  <w:num w:numId="16" w16cid:durableId="1051417312">
    <w:abstractNumId w:val="5"/>
  </w:num>
  <w:num w:numId="17" w16cid:durableId="1050887161">
    <w:abstractNumId w:val="3"/>
  </w:num>
  <w:num w:numId="18" w16cid:durableId="772014698">
    <w:abstractNumId w:val="5"/>
  </w:num>
  <w:num w:numId="19" w16cid:durableId="179859735">
    <w:abstractNumId w:val="17"/>
  </w:num>
  <w:num w:numId="20" w16cid:durableId="1342656772">
    <w:abstractNumId w:val="14"/>
  </w:num>
  <w:num w:numId="21" w16cid:durableId="183792327">
    <w:abstractNumId w:val="1"/>
  </w:num>
  <w:num w:numId="22" w16cid:durableId="737439593">
    <w:abstractNumId w:val="7"/>
  </w:num>
  <w:num w:numId="23" w16cid:durableId="945309530">
    <w:abstractNumId w:val="4"/>
  </w:num>
  <w:num w:numId="24" w16cid:durableId="1995254816">
    <w:abstractNumId w:val="21"/>
  </w:num>
  <w:num w:numId="25" w16cid:durableId="50872038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A5D7F"/>
    <w:rsid w:val="0000135C"/>
    <w:rsid w:val="00001567"/>
    <w:rsid w:val="00007F3E"/>
    <w:rsid w:val="00014DB9"/>
    <w:rsid w:val="00017152"/>
    <w:rsid w:val="00017A1E"/>
    <w:rsid w:val="00020F42"/>
    <w:rsid w:val="00022EF7"/>
    <w:rsid w:val="0002721F"/>
    <w:rsid w:val="00036D7B"/>
    <w:rsid w:val="00037753"/>
    <w:rsid w:val="00040BE8"/>
    <w:rsid w:val="00042157"/>
    <w:rsid w:val="000426C1"/>
    <w:rsid w:val="00045ADC"/>
    <w:rsid w:val="000510AB"/>
    <w:rsid w:val="00053226"/>
    <w:rsid w:val="0005779E"/>
    <w:rsid w:val="00067F92"/>
    <w:rsid w:val="0007689A"/>
    <w:rsid w:val="00077B9B"/>
    <w:rsid w:val="00085709"/>
    <w:rsid w:val="000A418F"/>
    <w:rsid w:val="000A421E"/>
    <w:rsid w:val="000B29BB"/>
    <w:rsid w:val="000B3312"/>
    <w:rsid w:val="000B3E6D"/>
    <w:rsid w:val="000C022C"/>
    <w:rsid w:val="000C3E71"/>
    <w:rsid w:val="000C7C7D"/>
    <w:rsid w:val="000D0C7D"/>
    <w:rsid w:val="000E4FA8"/>
    <w:rsid w:val="000E5DC0"/>
    <w:rsid w:val="000E6917"/>
    <w:rsid w:val="000F4B94"/>
    <w:rsid w:val="000F74F5"/>
    <w:rsid w:val="001033F8"/>
    <w:rsid w:val="00111DD8"/>
    <w:rsid w:val="00113E1D"/>
    <w:rsid w:val="001217AC"/>
    <w:rsid w:val="001232D6"/>
    <w:rsid w:val="00140BB7"/>
    <w:rsid w:val="00140BC4"/>
    <w:rsid w:val="0016349D"/>
    <w:rsid w:val="0017087E"/>
    <w:rsid w:val="001730EE"/>
    <w:rsid w:val="00174F17"/>
    <w:rsid w:val="0017511A"/>
    <w:rsid w:val="00187E0C"/>
    <w:rsid w:val="001A45ED"/>
    <w:rsid w:val="001C0823"/>
    <w:rsid w:val="001D481C"/>
    <w:rsid w:val="001D5C68"/>
    <w:rsid w:val="001E0A1A"/>
    <w:rsid w:val="001E23D3"/>
    <w:rsid w:val="001E24FD"/>
    <w:rsid w:val="001E5E47"/>
    <w:rsid w:val="001E64AC"/>
    <w:rsid w:val="001E64C0"/>
    <w:rsid w:val="001F3746"/>
    <w:rsid w:val="001F520D"/>
    <w:rsid w:val="001F53D3"/>
    <w:rsid w:val="001F547E"/>
    <w:rsid w:val="002002B5"/>
    <w:rsid w:val="00222BD4"/>
    <w:rsid w:val="002308A9"/>
    <w:rsid w:val="00230FB9"/>
    <w:rsid w:val="00234A43"/>
    <w:rsid w:val="00240080"/>
    <w:rsid w:val="002446D1"/>
    <w:rsid w:val="00244850"/>
    <w:rsid w:val="00247C9F"/>
    <w:rsid w:val="002551F7"/>
    <w:rsid w:val="00264756"/>
    <w:rsid w:val="00280941"/>
    <w:rsid w:val="00281794"/>
    <w:rsid w:val="0028508E"/>
    <w:rsid w:val="002922B7"/>
    <w:rsid w:val="002935EC"/>
    <w:rsid w:val="002A3403"/>
    <w:rsid w:val="002C1B6A"/>
    <w:rsid w:val="002C208D"/>
    <w:rsid w:val="002C2678"/>
    <w:rsid w:val="002C41CE"/>
    <w:rsid w:val="002D02C1"/>
    <w:rsid w:val="002D2EA7"/>
    <w:rsid w:val="002D6A44"/>
    <w:rsid w:val="002D7786"/>
    <w:rsid w:val="002E36C7"/>
    <w:rsid w:val="002E5AC4"/>
    <w:rsid w:val="002E6DC2"/>
    <w:rsid w:val="002F6528"/>
    <w:rsid w:val="00315F44"/>
    <w:rsid w:val="00316748"/>
    <w:rsid w:val="003167D8"/>
    <w:rsid w:val="00320674"/>
    <w:rsid w:val="003300AF"/>
    <w:rsid w:val="00330B9E"/>
    <w:rsid w:val="0033463B"/>
    <w:rsid w:val="00334FB2"/>
    <w:rsid w:val="003369EB"/>
    <w:rsid w:val="00342997"/>
    <w:rsid w:val="00343C71"/>
    <w:rsid w:val="003521E6"/>
    <w:rsid w:val="00362F26"/>
    <w:rsid w:val="003633E5"/>
    <w:rsid w:val="0036600D"/>
    <w:rsid w:val="00384AE0"/>
    <w:rsid w:val="00387FA9"/>
    <w:rsid w:val="00391CCD"/>
    <w:rsid w:val="00393276"/>
    <w:rsid w:val="003A0687"/>
    <w:rsid w:val="003A0A3C"/>
    <w:rsid w:val="003A0BA5"/>
    <w:rsid w:val="003A2273"/>
    <w:rsid w:val="003A26AC"/>
    <w:rsid w:val="003A4D02"/>
    <w:rsid w:val="003A5A7F"/>
    <w:rsid w:val="003A6787"/>
    <w:rsid w:val="003B58AF"/>
    <w:rsid w:val="003B6F4A"/>
    <w:rsid w:val="003B7818"/>
    <w:rsid w:val="003C3350"/>
    <w:rsid w:val="003C3B66"/>
    <w:rsid w:val="003C584F"/>
    <w:rsid w:val="003D3E91"/>
    <w:rsid w:val="003E030F"/>
    <w:rsid w:val="003E32E4"/>
    <w:rsid w:val="003E364E"/>
    <w:rsid w:val="003E5A38"/>
    <w:rsid w:val="003E5D28"/>
    <w:rsid w:val="003E6E35"/>
    <w:rsid w:val="003F0394"/>
    <w:rsid w:val="003F6135"/>
    <w:rsid w:val="00402E86"/>
    <w:rsid w:val="00417AAF"/>
    <w:rsid w:val="00421292"/>
    <w:rsid w:val="004228B6"/>
    <w:rsid w:val="00426D62"/>
    <w:rsid w:val="004276DC"/>
    <w:rsid w:val="0043553E"/>
    <w:rsid w:val="00436D29"/>
    <w:rsid w:val="00437662"/>
    <w:rsid w:val="004553C0"/>
    <w:rsid w:val="00465C92"/>
    <w:rsid w:val="00466610"/>
    <w:rsid w:val="00467644"/>
    <w:rsid w:val="00472783"/>
    <w:rsid w:val="00480D2A"/>
    <w:rsid w:val="0048799D"/>
    <w:rsid w:val="00487B14"/>
    <w:rsid w:val="00491AF4"/>
    <w:rsid w:val="00493B69"/>
    <w:rsid w:val="00495934"/>
    <w:rsid w:val="004A07D1"/>
    <w:rsid w:val="004B437C"/>
    <w:rsid w:val="004B5B1B"/>
    <w:rsid w:val="004B69B1"/>
    <w:rsid w:val="004C1B89"/>
    <w:rsid w:val="004C7C0E"/>
    <w:rsid w:val="004D3377"/>
    <w:rsid w:val="004D3CF4"/>
    <w:rsid w:val="004D442F"/>
    <w:rsid w:val="004D6873"/>
    <w:rsid w:val="004E151A"/>
    <w:rsid w:val="004F2484"/>
    <w:rsid w:val="004F477A"/>
    <w:rsid w:val="004F62AF"/>
    <w:rsid w:val="005029BA"/>
    <w:rsid w:val="00505405"/>
    <w:rsid w:val="005068AA"/>
    <w:rsid w:val="00510AC7"/>
    <w:rsid w:val="00514148"/>
    <w:rsid w:val="00520FB7"/>
    <w:rsid w:val="00521A8F"/>
    <w:rsid w:val="005250D3"/>
    <w:rsid w:val="00537ECF"/>
    <w:rsid w:val="00564EB7"/>
    <w:rsid w:val="00566736"/>
    <w:rsid w:val="00583793"/>
    <w:rsid w:val="005924FD"/>
    <w:rsid w:val="00593134"/>
    <w:rsid w:val="005A29FE"/>
    <w:rsid w:val="005A4DF6"/>
    <w:rsid w:val="005A5107"/>
    <w:rsid w:val="005A542A"/>
    <w:rsid w:val="005A5E80"/>
    <w:rsid w:val="005B3D99"/>
    <w:rsid w:val="005B4FE6"/>
    <w:rsid w:val="005C0884"/>
    <w:rsid w:val="005D32A1"/>
    <w:rsid w:val="005D38D4"/>
    <w:rsid w:val="005E5B45"/>
    <w:rsid w:val="005E64CC"/>
    <w:rsid w:val="005E65D8"/>
    <w:rsid w:val="005E7239"/>
    <w:rsid w:val="005F0876"/>
    <w:rsid w:val="005F3967"/>
    <w:rsid w:val="005F3968"/>
    <w:rsid w:val="005F6077"/>
    <w:rsid w:val="00604392"/>
    <w:rsid w:val="0060678A"/>
    <w:rsid w:val="00610719"/>
    <w:rsid w:val="00610DE7"/>
    <w:rsid w:val="00614310"/>
    <w:rsid w:val="00614CB2"/>
    <w:rsid w:val="00614F86"/>
    <w:rsid w:val="00615944"/>
    <w:rsid w:val="00616F2B"/>
    <w:rsid w:val="00622A1C"/>
    <w:rsid w:val="00626AB4"/>
    <w:rsid w:val="00634E59"/>
    <w:rsid w:val="0064279F"/>
    <w:rsid w:val="006614D7"/>
    <w:rsid w:val="0066392C"/>
    <w:rsid w:val="00671FF6"/>
    <w:rsid w:val="00673574"/>
    <w:rsid w:val="00673A91"/>
    <w:rsid w:val="00677300"/>
    <w:rsid w:val="0068303B"/>
    <w:rsid w:val="00692FB5"/>
    <w:rsid w:val="006A26DC"/>
    <w:rsid w:val="006A54D0"/>
    <w:rsid w:val="006C048E"/>
    <w:rsid w:val="006D334D"/>
    <w:rsid w:val="006D3E81"/>
    <w:rsid w:val="006D4DF8"/>
    <w:rsid w:val="006E532A"/>
    <w:rsid w:val="006F10F6"/>
    <w:rsid w:val="006F5575"/>
    <w:rsid w:val="006F5F8C"/>
    <w:rsid w:val="00700D63"/>
    <w:rsid w:val="0070383D"/>
    <w:rsid w:val="00703BCA"/>
    <w:rsid w:val="00706C3B"/>
    <w:rsid w:val="00722084"/>
    <w:rsid w:val="007221A7"/>
    <w:rsid w:val="00731F34"/>
    <w:rsid w:val="00732A88"/>
    <w:rsid w:val="0073550F"/>
    <w:rsid w:val="00744E7E"/>
    <w:rsid w:val="00745CDD"/>
    <w:rsid w:val="007518F3"/>
    <w:rsid w:val="0076291D"/>
    <w:rsid w:val="00763EA0"/>
    <w:rsid w:val="00770E78"/>
    <w:rsid w:val="0077214B"/>
    <w:rsid w:val="0078179A"/>
    <w:rsid w:val="00787AD4"/>
    <w:rsid w:val="00791F01"/>
    <w:rsid w:val="00792799"/>
    <w:rsid w:val="00797239"/>
    <w:rsid w:val="007A019C"/>
    <w:rsid w:val="007B3178"/>
    <w:rsid w:val="007B602B"/>
    <w:rsid w:val="007B7354"/>
    <w:rsid w:val="007D19F2"/>
    <w:rsid w:val="007D406E"/>
    <w:rsid w:val="007E0E36"/>
    <w:rsid w:val="007E20E3"/>
    <w:rsid w:val="007F534F"/>
    <w:rsid w:val="00806C9B"/>
    <w:rsid w:val="00807CE0"/>
    <w:rsid w:val="00817319"/>
    <w:rsid w:val="00817737"/>
    <w:rsid w:val="008248E2"/>
    <w:rsid w:val="00824D24"/>
    <w:rsid w:val="00825B15"/>
    <w:rsid w:val="00831D70"/>
    <w:rsid w:val="0084578A"/>
    <w:rsid w:val="00856E0E"/>
    <w:rsid w:val="00860C74"/>
    <w:rsid w:val="008655E5"/>
    <w:rsid w:val="0087328E"/>
    <w:rsid w:val="00873480"/>
    <w:rsid w:val="00875763"/>
    <w:rsid w:val="00877F44"/>
    <w:rsid w:val="008919F5"/>
    <w:rsid w:val="008949D9"/>
    <w:rsid w:val="00896134"/>
    <w:rsid w:val="008A1B51"/>
    <w:rsid w:val="008A1B98"/>
    <w:rsid w:val="008A419B"/>
    <w:rsid w:val="008A4368"/>
    <w:rsid w:val="008B0A9E"/>
    <w:rsid w:val="008B2313"/>
    <w:rsid w:val="008B3330"/>
    <w:rsid w:val="008D23AE"/>
    <w:rsid w:val="008D55FE"/>
    <w:rsid w:val="008D71D4"/>
    <w:rsid w:val="008E011E"/>
    <w:rsid w:val="008E0500"/>
    <w:rsid w:val="008F620E"/>
    <w:rsid w:val="008F74A1"/>
    <w:rsid w:val="009110C0"/>
    <w:rsid w:val="00912452"/>
    <w:rsid w:val="00914BB9"/>
    <w:rsid w:val="009156F0"/>
    <w:rsid w:val="00923101"/>
    <w:rsid w:val="00926D1F"/>
    <w:rsid w:val="00927FF4"/>
    <w:rsid w:val="00931814"/>
    <w:rsid w:val="00932DCD"/>
    <w:rsid w:val="00943465"/>
    <w:rsid w:val="00950AF0"/>
    <w:rsid w:val="00957621"/>
    <w:rsid w:val="00966E8B"/>
    <w:rsid w:val="00967029"/>
    <w:rsid w:val="00972143"/>
    <w:rsid w:val="00974357"/>
    <w:rsid w:val="00975732"/>
    <w:rsid w:val="009772BF"/>
    <w:rsid w:val="009775DE"/>
    <w:rsid w:val="009910A8"/>
    <w:rsid w:val="00993DBB"/>
    <w:rsid w:val="009A3771"/>
    <w:rsid w:val="009A4396"/>
    <w:rsid w:val="009A54FB"/>
    <w:rsid w:val="009B6314"/>
    <w:rsid w:val="009D0E10"/>
    <w:rsid w:val="009D49AB"/>
    <w:rsid w:val="009E2508"/>
    <w:rsid w:val="009E4AA3"/>
    <w:rsid w:val="009F1A39"/>
    <w:rsid w:val="009F5FED"/>
    <w:rsid w:val="00A04316"/>
    <w:rsid w:val="00A13A23"/>
    <w:rsid w:val="00A141B4"/>
    <w:rsid w:val="00A14610"/>
    <w:rsid w:val="00A20C2B"/>
    <w:rsid w:val="00A22049"/>
    <w:rsid w:val="00A22B67"/>
    <w:rsid w:val="00A23043"/>
    <w:rsid w:val="00A237EA"/>
    <w:rsid w:val="00A317C1"/>
    <w:rsid w:val="00A350B4"/>
    <w:rsid w:val="00A36A45"/>
    <w:rsid w:val="00A41170"/>
    <w:rsid w:val="00A5473E"/>
    <w:rsid w:val="00A60E5E"/>
    <w:rsid w:val="00A619E9"/>
    <w:rsid w:val="00A62FD1"/>
    <w:rsid w:val="00A7197E"/>
    <w:rsid w:val="00A81DE3"/>
    <w:rsid w:val="00A84B5A"/>
    <w:rsid w:val="00A8750E"/>
    <w:rsid w:val="00A92C10"/>
    <w:rsid w:val="00AA4A94"/>
    <w:rsid w:val="00AA7ED1"/>
    <w:rsid w:val="00AB1BF4"/>
    <w:rsid w:val="00AB7B0C"/>
    <w:rsid w:val="00AC085B"/>
    <w:rsid w:val="00AC143B"/>
    <w:rsid w:val="00AC3B48"/>
    <w:rsid w:val="00AD0465"/>
    <w:rsid w:val="00AD162C"/>
    <w:rsid w:val="00AD2B70"/>
    <w:rsid w:val="00AD2EFD"/>
    <w:rsid w:val="00AD5218"/>
    <w:rsid w:val="00AE1479"/>
    <w:rsid w:val="00B0040C"/>
    <w:rsid w:val="00B03C31"/>
    <w:rsid w:val="00B04AB7"/>
    <w:rsid w:val="00B06344"/>
    <w:rsid w:val="00B1112C"/>
    <w:rsid w:val="00B12671"/>
    <w:rsid w:val="00B14530"/>
    <w:rsid w:val="00B14637"/>
    <w:rsid w:val="00B216A0"/>
    <w:rsid w:val="00B3232A"/>
    <w:rsid w:val="00B37F43"/>
    <w:rsid w:val="00B461F2"/>
    <w:rsid w:val="00B46C24"/>
    <w:rsid w:val="00B56C0C"/>
    <w:rsid w:val="00B744BA"/>
    <w:rsid w:val="00B75E5E"/>
    <w:rsid w:val="00B81439"/>
    <w:rsid w:val="00B8664E"/>
    <w:rsid w:val="00B91907"/>
    <w:rsid w:val="00B94956"/>
    <w:rsid w:val="00BA5D7F"/>
    <w:rsid w:val="00BA6449"/>
    <w:rsid w:val="00BA7EF0"/>
    <w:rsid w:val="00BB15E9"/>
    <w:rsid w:val="00BB2A6C"/>
    <w:rsid w:val="00BB5948"/>
    <w:rsid w:val="00BB6115"/>
    <w:rsid w:val="00BC1482"/>
    <w:rsid w:val="00BD019C"/>
    <w:rsid w:val="00BD0D2A"/>
    <w:rsid w:val="00BE03F5"/>
    <w:rsid w:val="00BE68E2"/>
    <w:rsid w:val="00C152DF"/>
    <w:rsid w:val="00C17B2D"/>
    <w:rsid w:val="00C2248C"/>
    <w:rsid w:val="00C22AAB"/>
    <w:rsid w:val="00C27EE0"/>
    <w:rsid w:val="00C45359"/>
    <w:rsid w:val="00C479DF"/>
    <w:rsid w:val="00C516BE"/>
    <w:rsid w:val="00C61981"/>
    <w:rsid w:val="00C63A83"/>
    <w:rsid w:val="00C77E44"/>
    <w:rsid w:val="00C83DE2"/>
    <w:rsid w:val="00C8717B"/>
    <w:rsid w:val="00C9794F"/>
    <w:rsid w:val="00CA086F"/>
    <w:rsid w:val="00CB7F4A"/>
    <w:rsid w:val="00CC064B"/>
    <w:rsid w:val="00CD5489"/>
    <w:rsid w:val="00CD66AA"/>
    <w:rsid w:val="00CE5471"/>
    <w:rsid w:val="00CE5F8A"/>
    <w:rsid w:val="00CF039B"/>
    <w:rsid w:val="00CF4009"/>
    <w:rsid w:val="00CF6344"/>
    <w:rsid w:val="00D004B3"/>
    <w:rsid w:val="00D01B6B"/>
    <w:rsid w:val="00D01E0A"/>
    <w:rsid w:val="00D02783"/>
    <w:rsid w:val="00D041BB"/>
    <w:rsid w:val="00D14D5F"/>
    <w:rsid w:val="00D175CB"/>
    <w:rsid w:val="00D216F9"/>
    <w:rsid w:val="00D2201D"/>
    <w:rsid w:val="00D2622D"/>
    <w:rsid w:val="00D27301"/>
    <w:rsid w:val="00D36DF6"/>
    <w:rsid w:val="00D459A7"/>
    <w:rsid w:val="00D46D7C"/>
    <w:rsid w:val="00D64D89"/>
    <w:rsid w:val="00D70672"/>
    <w:rsid w:val="00D80676"/>
    <w:rsid w:val="00DB6299"/>
    <w:rsid w:val="00DB6DAE"/>
    <w:rsid w:val="00DB71B8"/>
    <w:rsid w:val="00DC5AFB"/>
    <w:rsid w:val="00DD3DC3"/>
    <w:rsid w:val="00DD690D"/>
    <w:rsid w:val="00DE3A35"/>
    <w:rsid w:val="00DE6DD2"/>
    <w:rsid w:val="00DE708C"/>
    <w:rsid w:val="00DF44B6"/>
    <w:rsid w:val="00DF4AF1"/>
    <w:rsid w:val="00E02730"/>
    <w:rsid w:val="00E0310C"/>
    <w:rsid w:val="00E0385B"/>
    <w:rsid w:val="00E04419"/>
    <w:rsid w:val="00E07E14"/>
    <w:rsid w:val="00E137BE"/>
    <w:rsid w:val="00E21FA6"/>
    <w:rsid w:val="00E2212E"/>
    <w:rsid w:val="00E263DE"/>
    <w:rsid w:val="00E2648F"/>
    <w:rsid w:val="00E31796"/>
    <w:rsid w:val="00E33FF2"/>
    <w:rsid w:val="00E3637C"/>
    <w:rsid w:val="00E4256A"/>
    <w:rsid w:val="00E47F69"/>
    <w:rsid w:val="00E53FCF"/>
    <w:rsid w:val="00E544D3"/>
    <w:rsid w:val="00E5543C"/>
    <w:rsid w:val="00E5698E"/>
    <w:rsid w:val="00E6101C"/>
    <w:rsid w:val="00E646A4"/>
    <w:rsid w:val="00E75CFD"/>
    <w:rsid w:val="00E760F3"/>
    <w:rsid w:val="00E76587"/>
    <w:rsid w:val="00E767C9"/>
    <w:rsid w:val="00E821F3"/>
    <w:rsid w:val="00E84A22"/>
    <w:rsid w:val="00E858B1"/>
    <w:rsid w:val="00EA1022"/>
    <w:rsid w:val="00EA38BD"/>
    <w:rsid w:val="00EB00B4"/>
    <w:rsid w:val="00EB4D1C"/>
    <w:rsid w:val="00EC3CA3"/>
    <w:rsid w:val="00EC46BC"/>
    <w:rsid w:val="00ED0A8D"/>
    <w:rsid w:val="00EE287B"/>
    <w:rsid w:val="00EE6AB6"/>
    <w:rsid w:val="00EF36EC"/>
    <w:rsid w:val="00EF39D3"/>
    <w:rsid w:val="00F006B7"/>
    <w:rsid w:val="00F1253C"/>
    <w:rsid w:val="00F1678C"/>
    <w:rsid w:val="00F16D94"/>
    <w:rsid w:val="00F229E3"/>
    <w:rsid w:val="00F26303"/>
    <w:rsid w:val="00F26CDF"/>
    <w:rsid w:val="00F350FA"/>
    <w:rsid w:val="00F357CA"/>
    <w:rsid w:val="00F35972"/>
    <w:rsid w:val="00F506E1"/>
    <w:rsid w:val="00F54DDC"/>
    <w:rsid w:val="00F5515F"/>
    <w:rsid w:val="00F5546C"/>
    <w:rsid w:val="00F63D9F"/>
    <w:rsid w:val="00F64A73"/>
    <w:rsid w:val="00F66A23"/>
    <w:rsid w:val="00F711CA"/>
    <w:rsid w:val="00F75888"/>
    <w:rsid w:val="00F907E7"/>
    <w:rsid w:val="00F90BEC"/>
    <w:rsid w:val="00F921C6"/>
    <w:rsid w:val="00F973B4"/>
    <w:rsid w:val="00FA719A"/>
    <w:rsid w:val="00FB18CC"/>
    <w:rsid w:val="00FC3A4C"/>
    <w:rsid w:val="00FC69DB"/>
    <w:rsid w:val="00FD050D"/>
    <w:rsid w:val="00FD1FC0"/>
    <w:rsid w:val="00FE1DDA"/>
    <w:rsid w:val="00FF3148"/>
    <w:rsid w:val="00FF3E5D"/>
    <w:rsid w:val="00FF4C37"/>
    <w:rsid w:val="00FF6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9D949"/>
  <w15:docId w15:val="{E3D12B5B-CE92-4F9D-A2DA-E5C8B6603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3D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A5D7F"/>
    <w:rPr>
      <w:color w:val="0000FF" w:themeColor="hyperlink"/>
      <w:u w:val="single"/>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
    <w:basedOn w:val="Normal"/>
    <w:link w:val="ListParagraphChar"/>
    <w:uiPriority w:val="99"/>
    <w:qFormat/>
    <w:rsid w:val="00BA5D7F"/>
    <w:pPr>
      <w:ind w:left="720"/>
      <w:contextualSpacing/>
    </w:pPr>
  </w:style>
  <w:style w:type="paragraph" w:styleId="BalloonText">
    <w:name w:val="Balloon Text"/>
    <w:basedOn w:val="Normal"/>
    <w:link w:val="BalloonTextChar"/>
    <w:uiPriority w:val="99"/>
    <w:semiHidden/>
    <w:unhideWhenUsed/>
    <w:rsid w:val="003429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2997"/>
    <w:rPr>
      <w:rFonts w:ascii="Tahoma" w:hAnsi="Tahoma" w:cs="Tahoma"/>
      <w:sz w:val="16"/>
      <w:szCs w:val="16"/>
    </w:rPr>
  </w:style>
  <w:style w:type="character" w:customStyle="1" w:styleId="apple-converted-space">
    <w:name w:val="apple-converted-space"/>
    <w:basedOn w:val="DefaultParagraphFont"/>
    <w:rsid w:val="00467644"/>
  </w:style>
  <w:style w:type="paragraph" w:styleId="NormalWeb">
    <w:name w:val="Normal (Web)"/>
    <w:basedOn w:val="Normal"/>
    <w:uiPriority w:val="99"/>
    <w:semiHidden/>
    <w:unhideWhenUsed/>
    <w:rsid w:val="009A54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99"/>
    <w:qFormat/>
    <w:rsid w:val="00017A1E"/>
  </w:style>
  <w:style w:type="character" w:styleId="UnresolvedMention">
    <w:name w:val="Unresolved Mention"/>
    <w:basedOn w:val="DefaultParagraphFont"/>
    <w:uiPriority w:val="99"/>
    <w:semiHidden/>
    <w:unhideWhenUsed/>
    <w:rsid w:val="000A41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6924">
      <w:bodyDiv w:val="1"/>
      <w:marLeft w:val="0"/>
      <w:marRight w:val="0"/>
      <w:marTop w:val="0"/>
      <w:marBottom w:val="0"/>
      <w:divBdr>
        <w:top w:val="none" w:sz="0" w:space="0" w:color="auto"/>
        <w:left w:val="none" w:sz="0" w:space="0" w:color="auto"/>
        <w:bottom w:val="none" w:sz="0" w:space="0" w:color="auto"/>
        <w:right w:val="none" w:sz="0" w:space="0" w:color="auto"/>
      </w:divBdr>
    </w:div>
    <w:div w:id="95640073">
      <w:bodyDiv w:val="1"/>
      <w:marLeft w:val="0"/>
      <w:marRight w:val="0"/>
      <w:marTop w:val="0"/>
      <w:marBottom w:val="0"/>
      <w:divBdr>
        <w:top w:val="none" w:sz="0" w:space="0" w:color="auto"/>
        <w:left w:val="none" w:sz="0" w:space="0" w:color="auto"/>
        <w:bottom w:val="none" w:sz="0" w:space="0" w:color="auto"/>
        <w:right w:val="none" w:sz="0" w:space="0" w:color="auto"/>
      </w:divBdr>
    </w:div>
    <w:div w:id="259607014">
      <w:bodyDiv w:val="1"/>
      <w:marLeft w:val="0"/>
      <w:marRight w:val="0"/>
      <w:marTop w:val="0"/>
      <w:marBottom w:val="0"/>
      <w:divBdr>
        <w:top w:val="none" w:sz="0" w:space="0" w:color="auto"/>
        <w:left w:val="none" w:sz="0" w:space="0" w:color="auto"/>
        <w:bottom w:val="none" w:sz="0" w:space="0" w:color="auto"/>
        <w:right w:val="none" w:sz="0" w:space="0" w:color="auto"/>
      </w:divBdr>
    </w:div>
    <w:div w:id="347218153">
      <w:bodyDiv w:val="1"/>
      <w:marLeft w:val="0"/>
      <w:marRight w:val="0"/>
      <w:marTop w:val="0"/>
      <w:marBottom w:val="0"/>
      <w:divBdr>
        <w:top w:val="none" w:sz="0" w:space="0" w:color="auto"/>
        <w:left w:val="none" w:sz="0" w:space="0" w:color="auto"/>
        <w:bottom w:val="none" w:sz="0" w:space="0" w:color="auto"/>
        <w:right w:val="none" w:sz="0" w:space="0" w:color="auto"/>
      </w:divBdr>
    </w:div>
    <w:div w:id="387187442">
      <w:bodyDiv w:val="1"/>
      <w:marLeft w:val="0"/>
      <w:marRight w:val="0"/>
      <w:marTop w:val="0"/>
      <w:marBottom w:val="0"/>
      <w:divBdr>
        <w:top w:val="none" w:sz="0" w:space="0" w:color="auto"/>
        <w:left w:val="none" w:sz="0" w:space="0" w:color="auto"/>
        <w:bottom w:val="none" w:sz="0" w:space="0" w:color="auto"/>
        <w:right w:val="none" w:sz="0" w:space="0" w:color="auto"/>
      </w:divBdr>
    </w:div>
    <w:div w:id="473182255">
      <w:bodyDiv w:val="1"/>
      <w:marLeft w:val="0"/>
      <w:marRight w:val="0"/>
      <w:marTop w:val="0"/>
      <w:marBottom w:val="0"/>
      <w:divBdr>
        <w:top w:val="none" w:sz="0" w:space="0" w:color="auto"/>
        <w:left w:val="none" w:sz="0" w:space="0" w:color="auto"/>
        <w:bottom w:val="none" w:sz="0" w:space="0" w:color="auto"/>
        <w:right w:val="none" w:sz="0" w:space="0" w:color="auto"/>
      </w:divBdr>
    </w:div>
    <w:div w:id="609630448">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70902297">
      <w:bodyDiv w:val="1"/>
      <w:marLeft w:val="0"/>
      <w:marRight w:val="0"/>
      <w:marTop w:val="0"/>
      <w:marBottom w:val="0"/>
      <w:divBdr>
        <w:top w:val="none" w:sz="0" w:space="0" w:color="auto"/>
        <w:left w:val="none" w:sz="0" w:space="0" w:color="auto"/>
        <w:bottom w:val="none" w:sz="0" w:space="0" w:color="auto"/>
        <w:right w:val="none" w:sz="0" w:space="0" w:color="auto"/>
      </w:divBdr>
    </w:div>
    <w:div w:id="891845089">
      <w:bodyDiv w:val="1"/>
      <w:marLeft w:val="0"/>
      <w:marRight w:val="0"/>
      <w:marTop w:val="0"/>
      <w:marBottom w:val="0"/>
      <w:divBdr>
        <w:top w:val="none" w:sz="0" w:space="0" w:color="auto"/>
        <w:left w:val="none" w:sz="0" w:space="0" w:color="auto"/>
        <w:bottom w:val="none" w:sz="0" w:space="0" w:color="auto"/>
        <w:right w:val="none" w:sz="0" w:space="0" w:color="auto"/>
      </w:divBdr>
    </w:div>
    <w:div w:id="958222006">
      <w:bodyDiv w:val="1"/>
      <w:marLeft w:val="0"/>
      <w:marRight w:val="0"/>
      <w:marTop w:val="0"/>
      <w:marBottom w:val="0"/>
      <w:divBdr>
        <w:top w:val="none" w:sz="0" w:space="0" w:color="auto"/>
        <w:left w:val="none" w:sz="0" w:space="0" w:color="auto"/>
        <w:bottom w:val="none" w:sz="0" w:space="0" w:color="auto"/>
        <w:right w:val="none" w:sz="0" w:space="0" w:color="auto"/>
      </w:divBdr>
    </w:div>
    <w:div w:id="1330058649">
      <w:bodyDiv w:val="1"/>
      <w:marLeft w:val="0"/>
      <w:marRight w:val="0"/>
      <w:marTop w:val="0"/>
      <w:marBottom w:val="0"/>
      <w:divBdr>
        <w:top w:val="none" w:sz="0" w:space="0" w:color="auto"/>
        <w:left w:val="none" w:sz="0" w:space="0" w:color="auto"/>
        <w:bottom w:val="none" w:sz="0" w:space="0" w:color="auto"/>
        <w:right w:val="none" w:sz="0" w:space="0" w:color="auto"/>
      </w:divBdr>
    </w:div>
    <w:div w:id="1335305134">
      <w:bodyDiv w:val="1"/>
      <w:marLeft w:val="0"/>
      <w:marRight w:val="0"/>
      <w:marTop w:val="0"/>
      <w:marBottom w:val="0"/>
      <w:divBdr>
        <w:top w:val="none" w:sz="0" w:space="0" w:color="auto"/>
        <w:left w:val="none" w:sz="0" w:space="0" w:color="auto"/>
        <w:bottom w:val="none" w:sz="0" w:space="0" w:color="auto"/>
        <w:right w:val="none" w:sz="0" w:space="0" w:color="auto"/>
      </w:divBdr>
    </w:div>
    <w:div w:id="1550647554">
      <w:bodyDiv w:val="1"/>
      <w:marLeft w:val="0"/>
      <w:marRight w:val="0"/>
      <w:marTop w:val="0"/>
      <w:marBottom w:val="0"/>
      <w:divBdr>
        <w:top w:val="none" w:sz="0" w:space="0" w:color="auto"/>
        <w:left w:val="none" w:sz="0" w:space="0" w:color="auto"/>
        <w:bottom w:val="none" w:sz="0" w:space="0" w:color="auto"/>
        <w:right w:val="none" w:sz="0" w:space="0" w:color="auto"/>
      </w:divBdr>
    </w:div>
    <w:div w:id="1612930763">
      <w:bodyDiv w:val="1"/>
      <w:marLeft w:val="0"/>
      <w:marRight w:val="0"/>
      <w:marTop w:val="0"/>
      <w:marBottom w:val="0"/>
      <w:divBdr>
        <w:top w:val="none" w:sz="0" w:space="0" w:color="auto"/>
        <w:left w:val="none" w:sz="0" w:space="0" w:color="auto"/>
        <w:bottom w:val="none" w:sz="0" w:space="0" w:color="auto"/>
        <w:right w:val="none" w:sz="0" w:space="0" w:color="auto"/>
      </w:divBdr>
      <w:divsChild>
        <w:div w:id="139352241">
          <w:marLeft w:val="0"/>
          <w:marRight w:val="0"/>
          <w:marTop w:val="0"/>
          <w:marBottom w:val="0"/>
          <w:divBdr>
            <w:top w:val="none" w:sz="0" w:space="0" w:color="auto"/>
            <w:left w:val="none" w:sz="0" w:space="0" w:color="auto"/>
            <w:bottom w:val="none" w:sz="0" w:space="0" w:color="auto"/>
            <w:right w:val="none" w:sz="0" w:space="0" w:color="auto"/>
          </w:divBdr>
        </w:div>
        <w:div w:id="606231165">
          <w:marLeft w:val="0"/>
          <w:marRight w:val="0"/>
          <w:marTop w:val="0"/>
          <w:marBottom w:val="0"/>
          <w:divBdr>
            <w:top w:val="none" w:sz="0" w:space="0" w:color="auto"/>
            <w:left w:val="none" w:sz="0" w:space="0" w:color="auto"/>
            <w:bottom w:val="none" w:sz="0" w:space="0" w:color="auto"/>
            <w:right w:val="none" w:sz="0" w:space="0" w:color="auto"/>
          </w:divBdr>
        </w:div>
      </w:divsChild>
    </w:div>
    <w:div w:id="1900045420">
      <w:bodyDiv w:val="1"/>
      <w:marLeft w:val="0"/>
      <w:marRight w:val="0"/>
      <w:marTop w:val="0"/>
      <w:marBottom w:val="0"/>
      <w:divBdr>
        <w:top w:val="none" w:sz="0" w:space="0" w:color="auto"/>
        <w:left w:val="none" w:sz="0" w:space="0" w:color="auto"/>
        <w:bottom w:val="none" w:sz="0" w:space="0" w:color="auto"/>
        <w:right w:val="none" w:sz="0" w:space="0" w:color="auto"/>
      </w:divBdr>
    </w:div>
    <w:div w:id="1938562421">
      <w:bodyDiv w:val="1"/>
      <w:marLeft w:val="0"/>
      <w:marRight w:val="0"/>
      <w:marTop w:val="0"/>
      <w:marBottom w:val="0"/>
      <w:divBdr>
        <w:top w:val="none" w:sz="0" w:space="0" w:color="auto"/>
        <w:left w:val="none" w:sz="0" w:space="0" w:color="auto"/>
        <w:bottom w:val="none" w:sz="0" w:space="0" w:color="auto"/>
        <w:right w:val="none" w:sz="0" w:space="0" w:color="auto"/>
      </w:divBdr>
    </w:div>
    <w:div w:id="1950892384">
      <w:bodyDiv w:val="1"/>
      <w:marLeft w:val="0"/>
      <w:marRight w:val="0"/>
      <w:marTop w:val="0"/>
      <w:marBottom w:val="0"/>
      <w:divBdr>
        <w:top w:val="none" w:sz="0" w:space="0" w:color="auto"/>
        <w:left w:val="none" w:sz="0" w:space="0" w:color="auto"/>
        <w:bottom w:val="none" w:sz="0" w:space="0" w:color="auto"/>
        <w:right w:val="none" w:sz="0" w:space="0" w:color="auto"/>
      </w:divBdr>
    </w:div>
    <w:div w:id="2029866591">
      <w:bodyDiv w:val="1"/>
      <w:marLeft w:val="0"/>
      <w:marRight w:val="0"/>
      <w:marTop w:val="0"/>
      <w:marBottom w:val="0"/>
      <w:divBdr>
        <w:top w:val="none" w:sz="0" w:space="0" w:color="auto"/>
        <w:left w:val="none" w:sz="0" w:space="0" w:color="auto"/>
        <w:bottom w:val="none" w:sz="0" w:space="0" w:color="auto"/>
        <w:right w:val="none" w:sz="0" w:space="0" w:color="auto"/>
      </w:divBdr>
    </w:div>
    <w:div w:id="21235721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ibidevan@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DA7B57-209D-4AE0-94D1-BD79EB169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50383</TotalTime>
  <Pages>10</Pages>
  <Words>4364</Words>
  <Characters>24875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dc:creator>
  <cp:keywords/>
  <dc:description/>
  <cp:lastModifiedBy>Libi Kamaladevan</cp:lastModifiedBy>
  <cp:revision>149</cp:revision>
  <dcterms:created xsi:type="dcterms:W3CDTF">2015-07-14T20:09:00Z</dcterms:created>
  <dcterms:modified xsi:type="dcterms:W3CDTF">2025-04-08T20:42:00Z</dcterms:modified>
</cp:coreProperties>
</file>