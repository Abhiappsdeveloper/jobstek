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A1BC266" w14:textId="71B8F66D" w:rsidR="002E0CC9" w:rsidRPr="00351220" w:rsidRDefault="002E0CC9" w:rsidP="002E0CC9">
      <w:pPr>
        <w:ind w:right="-547"/>
        <w:rPr>
          <w:rFonts w:ascii="Arial" w:hAnsi="Arial" w:cs="Arial"/>
          <w:b/>
          <w:bCs/>
          <w:shadow/>
          <w:color w:val="000000"/>
          <w:sz w:val="18"/>
          <w:szCs w:val="18"/>
          <w:lang w:val="en-IN"/>
        </w:rPr>
      </w:pPr>
      <w:r w:rsidRPr="00351220">
        <w:rPr>
          <w:rFonts w:ascii="Arial" w:hAnsi="Arial" w:cs="Arial"/>
          <w:b/>
          <w:bCs/>
          <w:shadow/>
          <w:color w:val="000000"/>
          <w:sz w:val="18"/>
          <w:szCs w:val="18"/>
          <w:lang w:val="en-IN"/>
        </w:rPr>
        <w:t>Surendra K</w:t>
      </w:r>
    </w:p>
    <w:p w14:paraId="78E43022" w14:textId="513CA7FC" w:rsidR="001C1B17" w:rsidRPr="00B2243E" w:rsidRDefault="000C1A1A" w:rsidP="00361F61">
      <w:pPr>
        <w:ind w:right="-547"/>
        <w:rPr>
          <w:rFonts w:ascii="Arial" w:hAnsi="Arial" w:cs="Arial"/>
          <w:color w:val="000000"/>
          <w:sz w:val="18"/>
          <w:szCs w:val="18"/>
        </w:rPr>
      </w:pPr>
      <w:r w:rsidRPr="00351220">
        <w:rPr>
          <w:rFonts w:ascii="Arial" w:hAnsi="Arial" w:cs="Arial"/>
          <w:b/>
          <w:bCs/>
          <w:shadow/>
          <w:color w:val="000000"/>
          <w:sz w:val="18"/>
          <w:szCs w:val="18"/>
        </w:rPr>
        <w:t>SAP</w:t>
      </w:r>
      <w:r w:rsidR="00DD0A0D">
        <w:rPr>
          <w:rFonts w:ascii="Arial" w:hAnsi="Arial" w:cs="Arial"/>
          <w:b/>
          <w:bCs/>
          <w:shadow/>
          <w:color w:val="000000"/>
          <w:sz w:val="18"/>
          <w:szCs w:val="18"/>
        </w:rPr>
        <w:t xml:space="preserve"> </w:t>
      </w:r>
      <w:r w:rsidR="003D0016" w:rsidRPr="00351220">
        <w:rPr>
          <w:rFonts w:ascii="Arial" w:hAnsi="Arial" w:cs="Arial"/>
          <w:b/>
          <w:bCs/>
          <w:shadow/>
          <w:color w:val="000000"/>
          <w:sz w:val="18"/>
          <w:szCs w:val="18"/>
        </w:rPr>
        <w:t>BASIS</w:t>
      </w:r>
      <w:r w:rsidR="004D1D3B">
        <w:rPr>
          <w:rFonts w:ascii="Arial" w:hAnsi="Arial" w:cs="Arial"/>
          <w:b/>
          <w:bCs/>
          <w:shadow/>
          <w:color w:val="000000"/>
          <w:sz w:val="18"/>
          <w:szCs w:val="18"/>
        </w:rPr>
        <w:t>,</w:t>
      </w:r>
      <w:r w:rsidR="00011636">
        <w:rPr>
          <w:rFonts w:ascii="Arial" w:hAnsi="Arial" w:cs="Arial"/>
          <w:b/>
          <w:bCs/>
          <w:shadow/>
          <w:color w:val="000000"/>
          <w:sz w:val="18"/>
          <w:szCs w:val="18"/>
        </w:rPr>
        <w:t xml:space="preserve"> HANA</w:t>
      </w:r>
      <w:r w:rsidR="004D1D3B">
        <w:rPr>
          <w:rFonts w:ascii="Arial" w:hAnsi="Arial" w:cs="Arial"/>
          <w:b/>
          <w:bCs/>
          <w:shadow/>
          <w:color w:val="000000"/>
          <w:sz w:val="18"/>
          <w:szCs w:val="18"/>
        </w:rPr>
        <w:t xml:space="preserve"> &amp; SAP RISE</w:t>
      </w:r>
      <w:r w:rsidR="00B5573E">
        <w:rPr>
          <w:rFonts w:ascii="Arial" w:hAnsi="Arial" w:cs="Arial"/>
          <w:b/>
          <w:bCs/>
          <w:shadow/>
          <w:color w:val="000000"/>
          <w:sz w:val="18"/>
          <w:szCs w:val="18"/>
        </w:rPr>
        <w:t xml:space="preserve"> </w:t>
      </w:r>
      <w:r w:rsidR="00DF488A" w:rsidRPr="00351220">
        <w:rPr>
          <w:rFonts w:ascii="Arial" w:hAnsi="Arial" w:cs="Arial"/>
          <w:b/>
          <w:bCs/>
          <w:shadow/>
          <w:color w:val="000000"/>
          <w:sz w:val="18"/>
          <w:szCs w:val="18"/>
        </w:rPr>
        <w:t>CONSULTANT</w:t>
      </w:r>
      <w:r w:rsidR="00B21D3A">
        <w:rPr>
          <w:rFonts w:ascii="Arial" w:hAnsi="Arial" w:cs="Arial"/>
          <w:b/>
          <w:bCs/>
          <w:color w:val="000000"/>
          <w:sz w:val="18"/>
          <w:szCs w:val="18"/>
        </w:rPr>
        <w:tab/>
      </w:r>
      <w:r w:rsidR="00B21D3A">
        <w:rPr>
          <w:rFonts w:ascii="Arial" w:hAnsi="Arial" w:cs="Arial"/>
          <w:b/>
          <w:bCs/>
          <w:color w:val="000000"/>
          <w:sz w:val="18"/>
          <w:szCs w:val="18"/>
        </w:rPr>
        <w:tab/>
        <w:t xml:space="preserve">LinkedIn: </w:t>
      </w:r>
      <w:hyperlink r:id="rId8" w:history="1">
        <w:r w:rsidR="00A1203C" w:rsidRPr="00702105">
          <w:rPr>
            <w:rStyle w:val="Hyperlink"/>
            <w:rFonts w:ascii="Arial" w:hAnsi="Arial" w:cs="Arial"/>
            <w:sz w:val="18"/>
            <w:szCs w:val="18"/>
          </w:rPr>
          <w:t>www.linkedin.com/in/surendra-k-634b0516</w:t>
        </w:r>
      </w:hyperlink>
      <w:r w:rsidR="00A1203C">
        <w:rPr>
          <w:rFonts w:ascii="Arial" w:hAnsi="Arial" w:cs="Arial"/>
          <w:color w:val="000000"/>
          <w:sz w:val="18"/>
          <w:szCs w:val="18"/>
        </w:rPr>
        <w:t xml:space="preserve"> </w:t>
      </w:r>
    </w:p>
    <w:p w14:paraId="1A071C87" w14:textId="11A07D40" w:rsidR="00DF488A" w:rsidRPr="00351220" w:rsidRDefault="00DF488A" w:rsidP="00361F61">
      <w:pPr>
        <w:ind w:right="-547"/>
        <w:rPr>
          <w:rFonts w:ascii="Arial" w:hAnsi="Arial" w:cs="Arial"/>
          <w:sz w:val="18"/>
          <w:szCs w:val="18"/>
        </w:rPr>
      </w:pPr>
      <w:r w:rsidRPr="00351220">
        <w:rPr>
          <w:rFonts w:ascii="Arial" w:hAnsi="Arial" w:cs="Arial"/>
          <w:b/>
          <w:bCs/>
          <w:color w:val="000000"/>
          <w:sz w:val="18"/>
          <w:szCs w:val="18"/>
        </w:rPr>
        <w:t xml:space="preserve">Mobile: </w:t>
      </w:r>
      <w:r w:rsidR="00A524DA" w:rsidRPr="007D30CC">
        <w:rPr>
          <w:rFonts w:ascii="Arial" w:hAnsi="Arial" w:cs="Arial"/>
          <w:color w:val="000000"/>
          <w:sz w:val="18"/>
          <w:szCs w:val="18"/>
        </w:rPr>
        <w:t>+1</w:t>
      </w:r>
      <w:r w:rsidR="004721C6" w:rsidRPr="007D30CC">
        <w:rPr>
          <w:rFonts w:ascii="Arial" w:hAnsi="Arial" w:cs="Arial"/>
          <w:color w:val="000000"/>
          <w:sz w:val="18"/>
          <w:szCs w:val="18"/>
        </w:rPr>
        <w:t xml:space="preserve"> </w:t>
      </w:r>
      <w:r w:rsidR="008F7301" w:rsidRPr="007D30CC">
        <w:rPr>
          <w:rFonts w:ascii="Arial" w:hAnsi="Arial" w:cs="Arial"/>
          <w:color w:val="000000"/>
          <w:sz w:val="18"/>
          <w:szCs w:val="18"/>
        </w:rPr>
        <w:t>(</w:t>
      </w:r>
      <w:r w:rsidR="009E790E" w:rsidRPr="007D30CC">
        <w:rPr>
          <w:rFonts w:ascii="Arial" w:hAnsi="Arial" w:cs="Arial"/>
          <w:color w:val="000000"/>
          <w:sz w:val="18"/>
          <w:szCs w:val="18"/>
        </w:rPr>
        <w:t>763</w:t>
      </w:r>
      <w:r w:rsidR="008F7301" w:rsidRPr="007D30CC">
        <w:rPr>
          <w:rFonts w:ascii="Arial" w:hAnsi="Arial" w:cs="Arial"/>
          <w:color w:val="000000"/>
          <w:sz w:val="18"/>
          <w:szCs w:val="18"/>
        </w:rPr>
        <w:t>)</w:t>
      </w:r>
      <w:r w:rsidR="009E790E" w:rsidRPr="007D30CC">
        <w:rPr>
          <w:rFonts w:ascii="Arial" w:hAnsi="Arial" w:cs="Arial"/>
          <w:color w:val="000000"/>
          <w:sz w:val="18"/>
          <w:szCs w:val="18"/>
        </w:rPr>
        <w:t xml:space="preserve"> 329</w:t>
      </w:r>
      <w:r w:rsidR="008F7301" w:rsidRPr="007D30CC">
        <w:rPr>
          <w:rFonts w:ascii="Arial" w:hAnsi="Arial" w:cs="Arial"/>
          <w:color w:val="000000"/>
          <w:sz w:val="18"/>
          <w:szCs w:val="18"/>
        </w:rPr>
        <w:t>-</w:t>
      </w:r>
      <w:r w:rsidR="009E790E" w:rsidRPr="007D30CC">
        <w:rPr>
          <w:rFonts w:ascii="Arial" w:hAnsi="Arial" w:cs="Arial"/>
          <w:color w:val="000000"/>
          <w:sz w:val="18"/>
          <w:szCs w:val="18"/>
        </w:rPr>
        <w:t>8083</w:t>
      </w:r>
      <w:r w:rsidR="000378DF">
        <w:rPr>
          <w:rFonts w:ascii="Arial" w:hAnsi="Arial" w:cs="Arial"/>
          <w:b/>
          <w:bCs/>
          <w:color w:val="000000"/>
          <w:sz w:val="18"/>
          <w:szCs w:val="18"/>
        </w:rPr>
        <w:tab/>
      </w:r>
      <w:r w:rsidR="000378DF">
        <w:rPr>
          <w:rFonts w:ascii="Arial" w:hAnsi="Arial" w:cs="Arial"/>
          <w:b/>
          <w:bCs/>
          <w:color w:val="000000"/>
          <w:sz w:val="18"/>
          <w:szCs w:val="18"/>
        </w:rPr>
        <w:tab/>
      </w:r>
      <w:r w:rsidR="008A38B0">
        <w:rPr>
          <w:rFonts w:ascii="Arial" w:hAnsi="Arial" w:cs="Arial"/>
          <w:b/>
          <w:bCs/>
          <w:color w:val="000000"/>
          <w:sz w:val="18"/>
          <w:szCs w:val="18"/>
        </w:rPr>
        <w:tab/>
      </w:r>
      <w:r w:rsidRPr="00351220">
        <w:rPr>
          <w:rFonts w:ascii="Arial" w:hAnsi="Arial" w:cs="Arial"/>
          <w:b/>
          <w:bCs/>
          <w:color w:val="000000"/>
          <w:sz w:val="18"/>
          <w:szCs w:val="18"/>
        </w:rPr>
        <w:t xml:space="preserve">Email: </w:t>
      </w:r>
      <w:hyperlink r:id="rId9" w:history="1">
        <w:r w:rsidR="00A067A0" w:rsidRPr="00262B1C">
          <w:rPr>
            <w:rStyle w:val="Hyperlink"/>
            <w:rFonts w:ascii="Arial" w:hAnsi="Arial" w:cs="Arial"/>
            <w:color w:val="auto"/>
            <w:sz w:val="18"/>
            <w:szCs w:val="18"/>
            <w:lang w:val="en-IN"/>
          </w:rPr>
          <w:t>sapbasis4srk</w:t>
        </w:r>
        <w:r w:rsidR="00E63BD8" w:rsidRPr="00262B1C">
          <w:rPr>
            <w:rStyle w:val="Hyperlink"/>
            <w:rFonts w:ascii="Arial" w:hAnsi="Arial" w:cs="Arial"/>
            <w:color w:val="auto"/>
            <w:sz w:val="18"/>
            <w:szCs w:val="18"/>
          </w:rPr>
          <w:t>@gmail.com</w:t>
        </w:r>
      </w:hyperlink>
      <w:r w:rsidR="006F43D7">
        <w:tab/>
      </w:r>
      <w:r w:rsidR="00107B55">
        <w:rPr>
          <w:rFonts w:ascii="Arial" w:hAnsi="Arial" w:cs="Arial"/>
          <w:b/>
          <w:bCs/>
          <w:color w:val="000000"/>
          <w:sz w:val="18"/>
          <w:szCs w:val="18"/>
        </w:rPr>
        <w:t>Work Authorization</w:t>
      </w:r>
      <w:r w:rsidR="006F43D7" w:rsidRPr="00351220">
        <w:rPr>
          <w:rFonts w:ascii="Arial" w:hAnsi="Arial" w:cs="Arial"/>
          <w:b/>
          <w:bCs/>
          <w:color w:val="000000"/>
          <w:sz w:val="18"/>
          <w:szCs w:val="18"/>
        </w:rPr>
        <w:t>:</w:t>
      </w:r>
      <w:r w:rsidR="00107B55">
        <w:rPr>
          <w:rFonts w:ascii="Arial" w:hAnsi="Arial" w:cs="Arial"/>
          <w:b/>
          <w:bCs/>
          <w:color w:val="000000"/>
          <w:sz w:val="18"/>
          <w:szCs w:val="18"/>
        </w:rPr>
        <w:t xml:space="preserve"> </w:t>
      </w:r>
      <w:r w:rsidR="006F43D7" w:rsidRPr="004523D7">
        <w:rPr>
          <w:rFonts w:ascii="Arial" w:hAnsi="Arial" w:cs="Arial"/>
          <w:color w:val="000000"/>
          <w:sz w:val="18"/>
          <w:szCs w:val="18"/>
        </w:rPr>
        <w:t>H1B</w:t>
      </w:r>
    </w:p>
    <w:p w14:paraId="1DDE37AB" w14:textId="074F93AF" w:rsidR="00DF488A" w:rsidRPr="00351220" w:rsidRDefault="00414365" w:rsidP="00361F61">
      <w:pPr>
        <w:tabs>
          <w:tab w:val="left" w:pos="3495"/>
        </w:tabs>
        <w:ind w:right="-547"/>
        <w:rPr>
          <w:rFonts w:ascii="Arial" w:hAnsi="Arial" w:cs="Arial"/>
          <w:sz w:val="18"/>
          <w:szCs w:val="18"/>
        </w:rPr>
      </w:pPr>
      <w:r>
        <w:rPr>
          <w:rFonts w:ascii="Arial" w:hAnsi="Arial" w:cs="Arial"/>
          <w:sz w:val="18"/>
          <w:szCs w:val="18"/>
        </w:rPr>
        <w:pict w14:anchorId="29AFA1A9">
          <v:shapetype id="_x0000_t32" coordsize="21600,21600" o:spt="32" o:oned="t" path="m,l21600,21600e" filled="f">
            <v:path arrowok="t" fillok="f" o:connecttype="none"/>
            <o:lock v:ext="edit" shapetype="t"/>
          </v:shapetype>
          <v:shape id="_x0000_s1026" type="#_x0000_t32" style="position:absolute;margin-left:6pt;margin-top:11.5pt;width:490.3pt;height:.5pt;z-index:251657728" o:connectortype="straight" strokeweight=".88mm">
            <v:stroke joinstyle="miter" endcap="square"/>
            <v:shadow on="t" color="#868686" opacity="32786f" offset="-2.11mm,2.12mm"/>
          </v:shape>
        </w:pict>
      </w:r>
      <w:r w:rsidR="00DF488A" w:rsidRPr="00351220">
        <w:rPr>
          <w:rFonts w:ascii="Arial" w:eastAsia="Arial" w:hAnsi="Arial" w:cs="Arial"/>
          <w:b/>
          <w:bCs/>
          <w:color w:val="000000"/>
          <w:sz w:val="18"/>
          <w:szCs w:val="18"/>
        </w:rPr>
        <w:t xml:space="preserve">      </w:t>
      </w:r>
      <w:r w:rsidR="00DF488A" w:rsidRPr="00351220">
        <w:rPr>
          <w:rFonts w:ascii="Arial" w:hAnsi="Arial" w:cs="Arial"/>
          <w:b/>
          <w:bCs/>
          <w:color w:val="000000"/>
          <w:sz w:val="18"/>
          <w:szCs w:val="18"/>
        </w:rPr>
        <w:tab/>
      </w:r>
    </w:p>
    <w:p w14:paraId="710A5FAE" w14:textId="77777777" w:rsidR="00DF488A" w:rsidRPr="00351220" w:rsidRDefault="00DF488A" w:rsidP="00361F61">
      <w:pPr>
        <w:rPr>
          <w:rFonts w:ascii="Arial" w:hAnsi="Arial" w:cs="Arial"/>
          <w:sz w:val="18"/>
          <w:szCs w:val="18"/>
        </w:rPr>
      </w:pPr>
    </w:p>
    <w:p w14:paraId="360577C5" w14:textId="77777777" w:rsidR="00DF488A" w:rsidRPr="00351220" w:rsidRDefault="00DF488A" w:rsidP="00361F61">
      <w:pPr>
        <w:rPr>
          <w:rFonts w:ascii="Arial" w:hAnsi="Arial" w:cs="Arial"/>
          <w:color w:val="000000"/>
          <w:sz w:val="18"/>
          <w:szCs w:val="18"/>
        </w:rPr>
      </w:pPr>
      <w:r w:rsidRPr="00351220">
        <w:rPr>
          <w:rFonts w:ascii="Arial" w:hAnsi="Arial" w:cs="Arial"/>
          <w:b/>
          <w:sz w:val="18"/>
          <w:szCs w:val="18"/>
        </w:rPr>
        <w:t>Summary</w:t>
      </w:r>
    </w:p>
    <w:p w14:paraId="4E5B0FAF" w14:textId="4E0318E9" w:rsidR="00E9183E" w:rsidRPr="00E9183E" w:rsidRDefault="00E9183E" w:rsidP="00E9183E">
      <w:pPr>
        <w:rPr>
          <w:rFonts w:ascii="Arial" w:hAnsi="Arial" w:cs="Arial"/>
          <w:color w:val="000000"/>
          <w:sz w:val="18"/>
          <w:szCs w:val="18"/>
          <w:lang w:val="en-IN"/>
        </w:rPr>
      </w:pPr>
      <w:r w:rsidRPr="00E9183E">
        <w:rPr>
          <w:rFonts w:ascii="Arial" w:hAnsi="Arial" w:cs="Arial"/>
          <w:color w:val="000000"/>
          <w:sz w:val="18"/>
          <w:szCs w:val="18"/>
          <w:lang w:val="en-IN"/>
        </w:rPr>
        <w:t>With 1</w:t>
      </w:r>
      <w:r w:rsidR="002A2500">
        <w:rPr>
          <w:rFonts w:ascii="Arial" w:hAnsi="Arial" w:cs="Arial"/>
          <w:color w:val="000000"/>
          <w:sz w:val="18"/>
          <w:szCs w:val="18"/>
          <w:lang w:val="en-IN"/>
        </w:rPr>
        <w:t>5</w:t>
      </w:r>
      <w:r w:rsidRPr="00E9183E">
        <w:rPr>
          <w:rFonts w:ascii="Arial" w:hAnsi="Arial" w:cs="Arial"/>
          <w:color w:val="000000"/>
          <w:sz w:val="18"/>
          <w:szCs w:val="18"/>
          <w:lang w:val="en-IN"/>
        </w:rPr>
        <w:t xml:space="preserve"> years of IT experience, including 1</w:t>
      </w:r>
      <w:r w:rsidR="002A2500">
        <w:rPr>
          <w:rFonts w:ascii="Arial" w:hAnsi="Arial" w:cs="Arial"/>
          <w:color w:val="000000"/>
          <w:sz w:val="18"/>
          <w:szCs w:val="18"/>
          <w:lang w:val="en-IN"/>
        </w:rPr>
        <w:t>1</w:t>
      </w:r>
      <w:r w:rsidRPr="00E9183E">
        <w:rPr>
          <w:rFonts w:ascii="Arial" w:hAnsi="Arial" w:cs="Arial"/>
          <w:color w:val="000000"/>
          <w:sz w:val="18"/>
          <w:szCs w:val="18"/>
          <w:lang w:val="en-IN"/>
        </w:rPr>
        <w:t xml:space="preserve">+ years as an </w:t>
      </w:r>
      <w:r w:rsidRPr="00E9183E">
        <w:rPr>
          <w:rFonts w:ascii="Arial" w:hAnsi="Arial" w:cs="Arial"/>
          <w:b/>
          <w:bCs/>
          <w:color w:val="000000"/>
          <w:sz w:val="18"/>
          <w:szCs w:val="18"/>
          <w:lang w:val="en-IN"/>
        </w:rPr>
        <w:t>SAP BASIS Consultant</w:t>
      </w:r>
      <w:r w:rsidRPr="00E9183E">
        <w:rPr>
          <w:rFonts w:ascii="Arial" w:hAnsi="Arial" w:cs="Arial"/>
          <w:color w:val="000000"/>
          <w:sz w:val="18"/>
          <w:szCs w:val="18"/>
          <w:lang w:val="en-IN"/>
        </w:rPr>
        <w:t xml:space="preserve"> specializing in </w:t>
      </w:r>
      <w:r w:rsidRPr="00E9183E">
        <w:rPr>
          <w:rFonts w:ascii="Arial" w:hAnsi="Arial" w:cs="Arial"/>
          <w:b/>
          <w:bCs/>
          <w:color w:val="000000"/>
          <w:sz w:val="18"/>
          <w:szCs w:val="18"/>
          <w:lang w:val="en-IN"/>
        </w:rPr>
        <w:t>HANA Administration</w:t>
      </w:r>
      <w:r w:rsidRPr="00E9183E">
        <w:rPr>
          <w:rFonts w:ascii="Arial" w:hAnsi="Arial" w:cs="Arial"/>
          <w:color w:val="000000"/>
          <w:sz w:val="18"/>
          <w:szCs w:val="18"/>
          <w:lang w:val="en-IN"/>
        </w:rPr>
        <w:t xml:space="preserve">, I have gained extensive hands-on experience with a wide range of new dimension SAP products. My expertise encompasses </w:t>
      </w:r>
      <w:r w:rsidRPr="00E9183E">
        <w:rPr>
          <w:rFonts w:ascii="Arial" w:hAnsi="Arial" w:cs="Arial"/>
          <w:b/>
          <w:bCs/>
          <w:color w:val="000000"/>
          <w:sz w:val="18"/>
          <w:szCs w:val="18"/>
          <w:lang w:val="en-IN"/>
        </w:rPr>
        <w:t>implementation, upgrades, migrations, maintenance</w:t>
      </w:r>
      <w:r w:rsidR="005B20EB">
        <w:rPr>
          <w:rFonts w:ascii="Arial" w:hAnsi="Arial" w:cs="Arial"/>
          <w:b/>
          <w:bCs/>
          <w:color w:val="000000"/>
          <w:sz w:val="18"/>
          <w:szCs w:val="18"/>
          <w:lang w:val="en-IN"/>
        </w:rPr>
        <w:t>,</w:t>
      </w:r>
      <w:r w:rsidRPr="00E9183E">
        <w:rPr>
          <w:rFonts w:ascii="Arial" w:hAnsi="Arial" w:cs="Arial"/>
          <w:color w:val="000000"/>
          <w:sz w:val="18"/>
          <w:szCs w:val="18"/>
          <w:lang w:val="en-IN"/>
        </w:rPr>
        <w:t xml:space="preserve"> </w:t>
      </w:r>
      <w:r w:rsidR="003C5278">
        <w:rPr>
          <w:rFonts w:ascii="Arial" w:hAnsi="Arial" w:cs="Arial"/>
          <w:b/>
          <w:bCs/>
          <w:color w:val="000000"/>
          <w:sz w:val="18"/>
          <w:szCs w:val="18"/>
          <w:lang w:val="en-IN"/>
        </w:rPr>
        <w:t>P</w:t>
      </w:r>
      <w:r w:rsidR="003C5278" w:rsidRPr="00E9183E">
        <w:rPr>
          <w:rFonts w:ascii="Arial" w:hAnsi="Arial" w:cs="Arial"/>
          <w:b/>
          <w:bCs/>
          <w:color w:val="000000"/>
          <w:sz w:val="18"/>
          <w:szCs w:val="18"/>
          <w:lang w:val="en-IN"/>
        </w:rPr>
        <w:t>roduction support</w:t>
      </w:r>
      <w:r w:rsidR="00700ACF">
        <w:rPr>
          <w:rFonts w:ascii="Arial" w:hAnsi="Arial" w:cs="Arial"/>
          <w:b/>
          <w:bCs/>
          <w:color w:val="000000"/>
          <w:sz w:val="18"/>
          <w:szCs w:val="18"/>
          <w:lang w:val="en-IN"/>
        </w:rPr>
        <w:t>,</w:t>
      </w:r>
      <w:r w:rsidR="003C5278">
        <w:rPr>
          <w:rFonts w:ascii="Arial" w:hAnsi="Arial" w:cs="Arial"/>
          <w:color w:val="000000"/>
          <w:sz w:val="18"/>
          <w:szCs w:val="18"/>
          <w:lang w:val="en-IN"/>
        </w:rPr>
        <w:t xml:space="preserve"> </w:t>
      </w:r>
      <w:r w:rsidR="00684438">
        <w:rPr>
          <w:rFonts w:ascii="Arial" w:hAnsi="Arial" w:cs="Arial"/>
          <w:color w:val="000000"/>
          <w:sz w:val="18"/>
          <w:szCs w:val="18"/>
          <w:lang w:val="en-IN"/>
        </w:rPr>
        <w:t xml:space="preserve">6 months of </w:t>
      </w:r>
      <w:r w:rsidR="005B20EB" w:rsidRPr="00700ACF">
        <w:rPr>
          <w:rFonts w:ascii="Arial" w:hAnsi="Arial" w:cs="Arial"/>
          <w:b/>
          <w:bCs/>
          <w:color w:val="000000"/>
          <w:sz w:val="18"/>
          <w:szCs w:val="18"/>
          <w:lang w:val="en-IN"/>
        </w:rPr>
        <w:t>RISE with SAP</w:t>
      </w:r>
      <w:r w:rsidR="005B20EB">
        <w:rPr>
          <w:rFonts w:ascii="Arial" w:hAnsi="Arial" w:cs="Arial"/>
          <w:color w:val="000000"/>
          <w:sz w:val="18"/>
          <w:szCs w:val="18"/>
          <w:lang w:val="en-IN"/>
        </w:rPr>
        <w:t xml:space="preserve"> experience</w:t>
      </w:r>
      <w:r w:rsidR="00700ACF">
        <w:rPr>
          <w:rFonts w:ascii="Arial" w:hAnsi="Arial" w:cs="Arial"/>
          <w:color w:val="000000"/>
          <w:sz w:val="18"/>
          <w:szCs w:val="18"/>
          <w:lang w:val="en-IN"/>
        </w:rPr>
        <w:t xml:space="preserve"> </w:t>
      </w:r>
      <w:r w:rsidR="006100CE">
        <w:rPr>
          <w:rFonts w:ascii="Arial" w:hAnsi="Arial" w:cs="Arial"/>
          <w:color w:val="000000"/>
          <w:sz w:val="18"/>
          <w:szCs w:val="18"/>
          <w:lang w:val="en-IN"/>
        </w:rPr>
        <w:t xml:space="preserve">and </w:t>
      </w:r>
      <w:r w:rsidR="00F4265A">
        <w:rPr>
          <w:rFonts w:ascii="Arial" w:hAnsi="Arial" w:cs="Arial"/>
          <w:color w:val="000000"/>
          <w:sz w:val="18"/>
          <w:szCs w:val="18"/>
          <w:lang w:val="en-IN"/>
        </w:rPr>
        <w:t xml:space="preserve">7 years </w:t>
      </w:r>
      <w:r w:rsidR="00517518">
        <w:rPr>
          <w:rFonts w:ascii="Arial" w:hAnsi="Arial" w:cs="Arial"/>
          <w:color w:val="000000"/>
          <w:sz w:val="18"/>
          <w:szCs w:val="18"/>
          <w:lang w:val="en-IN"/>
        </w:rPr>
        <w:t xml:space="preserve">as </w:t>
      </w:r>
      <w:r w:rsidR="00517518" w:rsidRPr="00237C30">
        <w:rPr>
          <w:rFonts w:ascii="Arial" w:hAnsi="Arial" w:cs="Arial"/>
          <w:b/>
          <w:bCs/>
          <w:color w:val="000000"/>
          <w:sz w:val="18"/>
          <w:szCs w:val="18"/>
          <w:lang w:val="en-IN"/>
        </w:rPr>
        <w:t>Middleware Admin</w:t>
      </w:r>
      <w:r w:rsidR="00517518">
        <w:rPr>
          <w:rFonts w:ascii="Arial" w:hAnsi="Arial" w:cs="Arial"/>
          <w:color w:val="000000"/>
          <w:sz w:val="18"/>
          <w:szCs w:val="18"/>
          <w:lang w:val="en-IN"/>
        </w:rPr>
        <w:t xml:space="preserve"> with WebLogic</w:t>
      </w:r>
      <w:r w:rsidR="005D446B">
        <w:rPr>
          <w:rFonts w:ascii="Arial" w:hAnsi="Arial" w:cs="Arial"/>
          <w:color w:val="000000"/>
          <w:sz w:val="18"/>
          <w:szCs w:val="18"/>
          <w:lang w:val="en-IN"/>
        </w:rPr>
        <w:t>, Sunone, JBOSS, Tomcat skills with</w:t>
      </w:r>
      <w:r w:rsidR="00AB00DB">
        <w:rPr>
          <w:rFonts w:ascii="Arial" w:hAnsi="Arial" w:cs="Arial"/>
          <w:color w:val="000000"/>
          <w:sz w:val="18"/>
          <w:szCs w:val="18"/>
          <w:lang w:val="en-IN"/>
        </w:rPr>
        <w:t xml:space="preserve"> strong knowledge on</w:t>
      </w:r>
      <w:r w:rsidR="005D446B">
        <w:rPr>
          <w:rFonts w:ascii="Arial" w:hAnsi="Arial" w:cs="Arial"/>
          <w:color w:val="000000"/>
          <w:sz w:val="18"/>
          <w:szCs w:val="18"/>
          <w:lang w:val="en-IN"/>
        </w:rPr>
        <w:t xml:space="preserve"> Change Management, Incident Management and Problem</w:t>
      </w:r>
      <w:r w:rsidR="00AB00DB">
        <w:rPr>
          <w:rFonts w:ascii="Arial" w:hAnsi="Arial" w:cs="Arial"/>
          <w:color w:val="000000"/>
          <w:sz w:val="18"/>
          <w:szCs w:val="18"/>
          <w:lang w:val="en-IN"/>
        </w:rPr>
        <w:t xml:space="preserve"> Management </w:t>
      </w:r>
      <w:r w:rsidR="00F67E0D">
        <w:rPr>
          <w:rFonts w:ascii="Arial" w:hAnsi="Arial" w:cs="Arial"/>
          <w:color w:val="000000"/>
          <w:sz w:val="18"/>
          <w:szCs w:val="18"/>
          <w:lang w:val="en-IN"/>
        </w:rPr>
        <w:t>in</w:t>
      </w:r>
      <w:r w:rsidRPr="00E9183E">
        <w:rPr>
          <w:rFonts w:ascii="Arial" w:hAnsi="Arial" w:cs="Arial"/>
          <w:color w:val="000000"/>
          <w:sz w:val="18"/>
          <w:szCs w:val="18"/>
          <w:lang w:val="en-IN"/>
        </w:rPr>
        <w:t xml:space="preserve"> </w:t>
      </w:r>
      <w:r w:rsidR="00F15587">
        <w:rPr>
          <w:rFonts w:ascii="Arial" w:hAnsi="Arial" w:cs="Arial"/>
          <w:b/>
          <w:bCs/>
          <w:color w:val="000000"/>
          <w:sz w:val="18"/>
          <w:szCs w:val="18"/>
          <w:lang w:val="en-IN"/>
        </w:rPr>
        <w:t>P</w:t>
      </w:r>
      <w:r w:rsidRPr="00E9183E">
        <w:rPr>
          <w:rFonts w:ascii="Arial" w:hAnsi="Arial" w:cs="Arial"/>
          <w:b/>
          <w:bCs/>
          <w:color w:val="000000"/>
          <w:sz w:val="18"/>
          <w:szCs w:val="18"/>
          <w:lang w:val="en-IN"/>
        </w:rPr>
        <w:t>roduction support</w:t>
      </w:r>
      <w:r w:rsidRPr="00E9183E">
        <w:rPr>
          <w:rFonts w:ascii="Arial" w:hAnsi="Arial" w:cs="Arial"/>
          <w:color w:val="000000"/>
          <w:sz w:val="18"/>
          <w:szCs w:val="18"/>
          <w:lang w:val="en-IN"/>
        </w:rPr>
        <w:t>.</w:t>
      </w:r>
    </w:p>
    <w:p w14:paraId="3841411F" w14:textId="77777777" w:rsidR="00002D54" w:rsidRDefault="00002D54" w:rsidP="00361F61">
      <w:pPr>
        <w:rPr>
          <w:rFonts w:ascii="Arial" w:hAnsi="Arial" w:cs="Arial"/>
          <w:b/>
          <w:sz w:val="18"/>
          <w:szCs w:val="18"/>
        </w:rPr>
      </w:pPr>
    </w:p>
    <w:p w14:paraId="7CE07A8F" w14:textId="2E52C44B" w:rsidR="00DF488A" w:rsidRPr="00351220" w:rsidRDefault="00DF488A" w:rsidP="00361F61">
      <w:pPr>
        <w:rPr>
          <w:rFonts w:ascii="Arial" w:hAnsi="Arial" w:cs="Arial"/>
          <w:b/>
          <w:sz w:val="18"/>
          <w:szCs w:val="18"/>
        </w:rPr>
      </w:pPr>
      <w:r w:rsidRPr="00351220">
        <w:rPr>
          <w:rFonts w:ascii="Arial" w:hAnsi="Arial" w:cs="Arial"/>
          <w:b/>
          <w:sz w:val="18"/>
          <w:szCs w:val="18"/>
        </w:rPr>
        <w:t>Key Skills</w:t>
      </w:r>
    </w:p>
    <w:p w14:paraId="4ACAAC85" w14:textId="2B85BFDE" w:rsidR="003C58BB" w:rsidRPr="00351220" w:rsidRDefault="003C58BB" w:rsidP="00361F61">
      <w:pPr>
        <w:pStyle w:val="ListParagraph"/>
        <w:numPr>
          <w:ilvl w:val="0"/>
          <w:numId w:val="5"/>
        </w:numPr>
        <w:contextualSpacing/>
        <w:rPr>
          <w:rFonts w:ascii="Arial" w:hAnsi="Arial" w:cs="Arial"/>
          <w:b/>
          <w:sz w:val="18"/>
          <w:szCs w:val="18"/>
        </w:rPr>
      </w:pPr>
      <w:r w:rsidRPr="00351220">
        <w:rPr>
          <w:rFonts w:ascii="Arial" w:hAnsi="Arial" w:cs="Arial"/>
          <w:b/>
          <w:sz w:val="18"/>
          <w:szCs w:val="18"/>
          <w:shd w:val="clear" w:color="auto" w:fill="FFFFFF"/>
        </w:rPr>
        <w:t>SAP HANA Administration:</w:t>
      </w:r>
      <w:r w:rsidRPr="00351220">
        <w:rPr>
          <w:rFonts w:ascii="Arial" w:hAnsi="Arial" w:cs="Arial"/>
          <w:sz w:val="18"/>
          <w:szCs w:val="18"/>
          <w:shd w:val="clear" w:color="auto" w:fill="FFFFFF"/>
        </w:rPr>
        <w:t xml:space="preserve"> </w:t>
      </w:r>
    </w:p>
    <w:p w14:paraId="662551C6" w14:textId="0555114F" w:rsidR="00FA628B" w:rsidRPr="00FA628B" w:rsidRDefault="00FA628B" w:rsidP="00FA628B">
      <w:pPr>
        <w:numPr>
          <w:ilvl w:val="0"/>
          <w:numId w:val="5"/>
        </w:numPr>
        <w:spacing w:before="100" w:beforeAutospacing="1" w:after="100" w:afterAutospacing="1"/>
        <w:rPr>
          <w:rFonts w:ascii="Arial" w:hAnsi="Arial" w:cs="Arial"/>
          <w:kern w:val="0"/>
          <w:sz w:val="18"/>
          <w:szCs w:val="18"/>
          <w:lang w:val="en-IN" w:eastAsia="en-IN"/>
        </w:rPr>
      </w:pPr>
      <w:r w:rsidRPr="00FA628B">
        <w:rPr>
          <w:rFonts w:ascii="Arial" w:hAnsi="Arial" w:cs="Arial"/>
          <w:kern w:val="0"/>
          <w:sz w:val="18"/>
          <w:szCs w:val="18"/>
          <w:lang w:val="en-IN" w:eastAsia="en-IN"/>
        </w:rPr>
        <w:t>Extensive hands-on experience in HANA projects, including complete setup and administration.</w:t>
      </w:r>
    </w:p>
    <w:p w14:paraId="40BF0820" w14:textId="77777777" w:rsidR="00FA628B" w:rsidRPr="00FA628B" w:rsidRDefault="00FA628B" w:rsidP="00FA628B">
      <w:pPr>
        <w:numPr>
          <w:ilvl w:val="0"/>
          <w:numId w:val="5"/>
        </w:numPr>
        <w:spacing w:before="100" w:beforeAutospacing="1" w:after="100" w:afterAutospacing="1"/>
        <w:rPr>
          <w:rFonts w:ascii="Arial" w:hAnsi="Arial" w:cs="Arial"/>
          <w:kern w:val="0"/>
          <w:sz w:val="18"/>
          <w:szCs w:val="18"/>
          <w:lang w:val="en-IN" w:eastAsia="en-IN"/>
        </w:rPr>
      </w:pPr>
      <w:r w:rsidRPr="00FA628B">
        <w:rPr>
          <w:rFonts w:ascii="Arial" w:hAnsi="Arial" w:cs="Arial"/>
          <w:kern w:val="0"/>
          <w:sz w:val="18"/>
          <w:szCs w:val="18"/>
          <w:lang w:val="en-IN" w:eastAsia="en-IN"/>
        </w:rPr>
        <w:t>In-depth knowledge and significant experience in installing, configuring, and applying revision updates, along with deploying SAP HANA Live and Explorer.</w:t>
      </w:r>
    </w:p>
    <w:p w14:paraId="7BA79361" w14:textId="77777777" w:rsidR="00FA628B" w:rsidRPr="00FA628B" w:rsidRDefault="00FA628B" w:rsidP="00FA628B">
      <w:pPr>
        <w:numPr>
          <w:ilvl w:val="0"/>
          <w:numId w:val="5"/>
        </w:numPr>
        <w:spacing w:before="100" w:beforeAutospacing="1" w:after="100" w:afterAutospacing="1"/>
        <w:rPr>
          <w:rFonts w:ascii="Arial" w:hAnsi="Arial" w:cs="Arial"/>
          <w:kern w:val="0"/>
          <w:sz w:val="18"/>
          <w:szCs w:val="18"/>
          <w:lang w:val="en-IN" w:eastAsia="en-IN"/>
        </w:rPr>
      </w:pPr>
      <w:r w:rsidRPr="00FA628B">
        <w:rPr>
          <w:rFonts w:ascii="Arial" w:hAnsi="Arial" w:cs="Arial"/>
          <w:kern w:val="0"/>
          <w:sz w:val="18"/>
          <w:szCs w:val="18"/>
          <w:lang w:val="en-IN" w:eastAsia="en-IN"/>
        </w:rPr>
        <w:t>Strong expertise in HANA database monitoring, HANA DR setup, replication management (enabling/disabling), and profile parameter adjustments.</w:t>
      </w:r>
    </w:p>
    <w:p w14:paraId="66CDF5AF" w14:textId="77777777" w:rsidR="00FA628B" w:rsidRPr="00FA628B" w:rsidRDefault="00FA628B" w:rsidP="00FA628B">
      <w:pPr>
        <w:numPr>
          <w:ilvl w:val="0"/>
          <w:numId w:val="5"/>
        </w:numPr>
        <w:spacing w:before="100" w:beforeAutospacing="1" w:after="100" w:afterAutospacing="1"/>
        <w:rPr>
          <w:rFonts w:ascii="Arial" w:hAnsi="Arial" w:cs="Arial"/>
          <w:kern w:val="0"/>
          <w:sz w:val="18"/>
          <w:szCs w:val="18"/>
          <w:lang w:val="en-IN" w:eastAsia="en-IN"/>
        </w:rPr>
      </w:pPr>
      <w:r w:rsidRPr="00FA628B">
        <w:rPr>
          <w:rFonts w:ascii="Arial" w:hAnsi="Arial" w:cs="Arial"/>
          <w:kern w:val="0"/>
          <w:sz w:val="18"/>
          <w:szCs w:val="18"/>
          <w:lang w:val="en-IN" w:eastAsia="en-IN"/>
        </w:rPr>
        <w:t>Extensive involvement in User Administration and HANA transports, including importing Delivery Units.</w:t>
      </w:r>
    </w:p>
    <w:p w14:paraId="065727C0" w14:textId="77777777" w:rsidR="00FA628B" w:rsidRPr="00FA628B" w:rsidRDefault="00FA628B" w:rsidP="00FA628B">
      <w:pPr>
        <w:numPr>
          <w:ilvl w:val="0"/>
          <w:numId w:val="5"/>
        </w:numPr>
        <w:spacing w:before="100" w:beforeAutospacing="1" w:after="100" w:afterAutospacing="1"/>
        <w:rPr>
          <w:rFonts w:ascii="Arial" w:hAnsi="Arial" w:cs="Arial"/>
          <w:kern w:val="0"/>
          <w:sz w:val="18"/>
          <w:szCs w:val="18"/>
          <w:lang w:val="en-IN" w:eastAsia="en-IN"/>
        </w:rPr>
      </w:pPr>
      <w:r w:rsidRPr="00FA628B">
        <w:rPr>
          <w:rFonts w:ascii="Arial" w:hAnsi="Arial" w:cs="Arial"/>
          <w:kern w:val="0"/>
          <w:sz w:val="18"/>
          <w:szCs w:val="18"/>
          <w:lang w:val="en-IN" w:eastAsia="en-IN"/>
        </w:rPr>
        <w:t>Proficient in performing maintenance activities, such as file system backup and restore for both Single and MDC systems, along with regular housekeeping tasks for HANA databases.</w:t>
      </w:r>
    </w:p>
    <w:p w14:paraId="589C96D0" w14:textId="77777777" w:rsidR="00FA628B" w:rsidRPr="00FA628B" w:rsidRDefault="00FA628B" w:rsidP="00FA628B">
      <w:pPr>
        <w:numPr>
          <w:ilvl w:val="0"/>
          <w:numId w:val="5"/>
        </w:numPr>
        <w:spacing w:before="100" w:beforeAutospacing="1" w:after="100" w:afterAutospacing="1"/>
        <w:rPr>
          <w:rFonts w:ascii="Arial" w:hAnsi="Arial" w:cs="Arial"/>
          <w:kern w:val="0"/>
          <w:sz w:val="18"/>
          <w:szCs w:val="18"/>
          <w:lang w:val="en-IN" w:eastAsia="en-IN"/>
        </w:rPr>
      </w:pPr>
      <w:r w:rsidRPr="00FA628B">
        <w:rPr>
          <w:rFonts w:ascii="Arial" w:hAnsi="Arial" w:cs="Arial"/>
          <w:kern w:val="0"/>
          <w:sz w:val="18"/>
          <w:szCs w:val="18"/>
          <w:lang w:val="en-IN" w:eastAsia="en-IN"/>
        </w:rPr>
        <w:t>Successfully completed SAP BW/CRM/ECC migrations to SAP HANA using the Database Migration Option.</w:t>
      </w:r>
    </w:p>
    <w:p w14:paraId="0A528DE5" w14:textId="77777777" w:rsidR="00FA628B" w:rsidRPr="00FA628B" w:rsidRDefault="00FA628B" w:rsidP="00FA628B">
      <w:pPr>
        <w:numPr>
          <w:ilvl w:val="0"/>
          <w:numId w:val="5"/>
        </w:numPr>
        <w:spacing w:before="100" w:beforeAutospacing="1" w:after="100" w:afterAutospacing="1"/>
        <w:rPr>
          <w:rFonts w:ascii="Arial" w:hAnsi="Arial" w:cs="Arial"/>
          <w:kern w:val="0"/>
          <w:sz w:val="18"/>
          <w:szCs w:val="18"/>
          <w:lang w:val="en-IN" w:eastAsia="en-IN"/>
        </w:rPr>
      </w:pPr>
      <w:r w:rsidRPr="00FA628B">
        <w:rPr>
          <w:rFonts w:ascii="Arial" w:hAnsi="Arial" w:cs="Arial"/>
          <w:kern w:val="0"/>
          <w:sz w:val="18"/>
          <w:szCs w:val="18"/>
          <w:lang w:val="en-IN" w:eastAsia="en-IN"/>
        </w:rPr>
        <w:t>Proficient with SAP HANA Studio for administration tasks, including full database backups from HANA Studio, HANA Cockpit, and DBA Cockpit.</w:t>
      </w:r>
    </w:p>
    <w:p w14:paraId="1C1A45FD" w14:textId="77777777" w:rsidR="00FA628B" w:rsidRPr="00FA628B" w:rsidRDefault="00FA628B" w:rsidP="00FA628B">
      <w:pPr>
        <w:numPr>
          <w:ilvl w:val="0"/>
          <w:numId w:val="5"/>
        </w:numPr>
        <w:spacing w:before="100" w:beforeAutospacing="1" w:after="100" w:afterAutospacing="1"/>
        <w:rPr>
          <w:rFonts w:ascii="Arial" w:hAnsi="Arial" w:cs="Arial"/>
          <w:kern w:val="0"/>
          <w:sz w:val="18"/>
          <w:szCs w:val="18"/>
          <w:lang w:val="en-IN" w:eastAsia="en-IN"/>
        </w:rPr>
      </w:pPr>
      <w:r w:rsidRPr="00FA628B">
        <w:rPr>
          <w:rFonts w:ascii="Arial" w:hAnsi="Arial" w:cs="Arial"/>
          <w:kern w:val="0"/>
          <w:sz w:val="18"/>
          <w:szCs w:val="18"/>
          <w:lang w:val="en-IN" w:eastAsia="en-IN"/>
        </w:rPr>
        <w:t>Experienced in installing and configuring HANA servers, stand-alone SLT Replication Servers, add-ons for ECC and BW, and configuring data replication using SAP Landscape Transformation (SLT).</w:t>
      </w:r>
    </w:p>
    <w:p w14:paraId="36FBAC70" w14:textId="77777777" w:rsidR="00FA628B" w:rsidRPr="00FA628B" w:rsidRDefault="00FA628B" w:rsidP="00FA628B">
      <w:pPr>
        <w:numPr>
          <w:ilvl w:val="0"/>
          <w:numId w:val="5"/>
        </w:numPr>
        <w:spacing w:before="100" w:beforeAutospacing="1" w:after="100" w:afterAutospacing="1"/>
        <w:rPr>
          <w:rFonts w:ascii="Arial" w:hAnsi="Arial" w:cs="Arial"/>
          <w:kern w:val="0"/>
          <w:sz w:val="18"/>
          <w:szCs w:val="18"/>
          <w:lang w:val="en-IN" w:eastAsia="en-IN"/>
        </w:rPr>
      </w:pPr>
      <w:r w:rsidRPr="00FA628B">
        <w:rPr>
          <w:rFonts w:ascii="Arial" w:hAnsi="Arial" w:cs="Arial"/>
          <w:kern w:val="0"/>
          <w:sz w:val="18"/>
          <w:szCs w:val="18"/>
          <w:lang w:val="en-IN" w:eastAsia="en-IN"/>
        </w:rPr>
        <w:t>Strong knowledge of SAP HANA persistence, sizing, scale-out configurations, and SAP HANA tools.</w:t>
      </w:r>
    </w:p>
    <w:p w14:paraId="701320FF" w14:textId="77777777" w:rsidR="00FA628B" w:rsidRPr="00FA628B" w:rsidRDefault="00FA628B" w:rsidP="00FA628B">
      <w:pPr>
        <w:numPr>
          <w:ilvl w:val="0"/>
          <w:numId w:val="5"/>
        </w:numPr>
        <w:spacing w:before="100" w:beforeAutospacing="1" w:after="100" w:afterAutospacing="1"/>
        <w:rPr>
          <w:rFonts w:ascii="Arial" w:hAnsi="Arial" w:cs="Arial"/>
          <w:kern w:val="0"/>
          <w:sz w:val="18"/>
          <w:szCs w:val="18"/>
          <w:lang w:val="en-IN" w:eastAsia="en-IN"/>
        </w:rPr>
      </w:pPr>
      <w:r w:rsidRPr="00FA628B">
        <w:rPr>
          <w:rFonts w:ascii="Arial" w:hAnsi="Arial" w:cs="Arial"/>
          <w:kern w:val="0"/>
          <w:sz w:val="18"/>
          <w:szCs w:val="18"/>
          <w:lang w:val="en-IN" w:eastAsia="en-IN"/>
        </w:rPr>
        <w:t>Expertise in troubleshooting synchronization issues between primary and secondary systems.</w:t>
      </w:r>
    </w:p>
    <w:p w14:paraId="28E5CE73" w14:textId="77777777" w:rsidR="00FA628B" w:rsidRPr="00FA628B" w:rsidRDefault="00FA628B" w:rsidP="00FA628B">
      <w:pPr>
        <w:numPr>
          <w:ilvl w:val="0"/>
          <w:numId w:val="5"/>
        </w:numPr>
        <w:spacing w:before="100" w:beforeAutospacing="1" w:after="100" w:afterAutospacing="1"/>
        <w:rPr>
          <w:rFonts w:ascii="Arial" w:hAnsi="Arial" w:cs="Arial"/>
          <w:kern w:val="0"/>
          <w:sz w:val="18"/>
          <w:szCs w:val="18"/>
          <w:lang w:val="en-IN" w:eastAsia="en-IN"/>
        </w:rPr>
      </w:pPr>
      <w:r w:rsidRPr="00FA628B">
        <w:rPr>
          <w:rFonts w:ascii="Arial" w:hAnsi="Arial" w:cs="Arial"/>
          <w:kern w:val="0"/>
          <w:sz w:val="18"/>
          <w:szCs w:val="18"/>
          <w:lang w:val="en-IN" w:eastAsia="en-IN"/>
        </w:rPr>
        <w:t>Regularly performed housekeeping activities to ensure system availability and stability, including table space expansions, log file size adjustments, file system clean-up, and certificate validation.</w:t>
      </w:r>
    </w:p>
    <w:p w14:paraId="132DD657" w14:textId="77777777" w:rsidR="00FA628B" w:rsidRPr="00FA628B" w:rsidRDefault="00FA628B" w:rsidP="00FA628B">
      <w:pPr>
        <w:numPr>
          <w:ilvl w:val="0"/>
          <w:numId w:val="5"/>
        </w:numPr>
        <w:spacing w:before="100" w:beforeAutospacing="1" w:after="100" w:afterAutospacing="1"/>
        <w:rPr>
          <w:rFonts w:ascii="Arial" w:hAnsi="Arial" w:cs="Arial"/>
          <w:kern w:val="0"/>
          <w:sz w:val="18"/>
          <w:szCs w:val="18"/>
          <w:lang w:val="en-IN" w:eastAsia="en-IN"/>
        </w:rPr>
      </w:pPr>
      <w:r w:rsidRPr="00FA628B">
        <w:rPr>
          <w:rFonts w:ascii="Arial" w:hAnsi="Arial" w:cs="Arial"/>
          <w:kern w:val="0"/>
          <w:sz w:val="18"/>
          <w:szCs w:val="18"/>
          <w:lang w:val="en-IN" w:eastAsia="en-IN"/>
        </w:rPr>
        <w:t>Conducted system refreshes for SAP HANA DB systems supporting S/4HANA products.</w:t>
      </w:r>
    </w:p>
    <w:p w14:paraId="608482CC" w14:textId="77777777" w:rsidR="00FA628B" w:rsidRPr="00FA628B" w:rsidRDefault="00FA628B" w:rsidP="00FA628B">
      <w:pPr>
        <w:numPr>
          <w:ilvl w:val="0"/>
          <w:numId w:val="5"/>
        </w:numPr>
        <w:spacing w:before="100" w:beforeAutospacing="1" w:after="100" w:afterAutospacing="1"/>
        <w:rPr>
          <w:rFonts w:ascii="Arial" w:hAnsi="Arial" w:cs="Arial"/>
          <w:kern w:val="0"/>
          <w:sz w:val="18"/>
          <w:szCs w:val="18"/>
          <w:lang w:val="en-IN" w:eastAsia="en-IN"/>
        </w:rPr>
      </w:pPr>
      <w:r w:rsidRPr="00FA628B">
        <w:rPr>
          <w:rFonts w:ascii="Arial" w:hAnsi="Arial" w:cs="Arial"/>
          <w:kern w:val="0"/>
          <w:sz w:val="18"/>
          <w:szCs w:val="18"/>
          <w:lang w:val="en-IN" w:eastAsia="en-IN"/>
        </w:rPr>
        <w:t>Configured HANA DR replication across multiple disaster recovery regions.</w:t>
      </w:r>
    </w:p>
    <w:p w14:paraId="569AB8FB" w14:textId="77777777" w:rsidR="00FA628B" w:rsidRPr="00FA628B" w:rsidRDefault="00FA628B" w:rsidP="00FA628B">
      <w:pPr>
        <w:numPr>
          <w:ilvl w:val="0"/>
          <w:numId w:val="5"/>
        </w:numPr>
        <w:spacing w:before="100" w:beforeAutospacing="1" w:after="100" w:afterAutospacing="1"/>
        <w:rPr>
          <w:rFonts w:ascii="Arial" w:hAnsi="Arial" w:cs="Arial"/>
          <w:kern w:val="0"/>
          <w:sz w:val="18"/>
          <w:szCs w:val="18"/>
          <w:lang w:val="en-IN" w:eastAsia="en-IN"/>
        </w:rPr>
      </w:pPr>
      <w:r w:rsidRPr="00FA628B">
        <w:rPr>
          <w:rFonts w:ascii="Arial" w:hAnsi="Arial" w:cs="Arial"/>
          <w:kern w:val="0"/>
          <w:sz w:val="18"/>
          <w:szCs w:val="18"/>
          <w:lang w:val="en-IN" w:eastAsia="en-IN"/>
        </w:rPr>
        <w:t>Managed large HANA database volumes through regular database reorganization.</w:t>
      </w:r>
    </w:p>
    <w:p w14:paraId="08B74C1B" w14:textId="77777777" w:rsidR="00FA628B" w:rsidRPr="00FA628B" w:rsidRDefault="00FA628B" w:rsidP="00FA628B">
      <w:pPr>
        <w:numPr>
          <w:ilvl w:val="0"/>
          <w:numId w:val="5"/>
        </w:numPr>
        <w:spacing w:before="100" w:beforeAutospacing="1" w:after="100" w:afterAutospacing="1"/>
        <w:rPr>
          <w:rFonts w:ascii="Arial" w:hAnsi="Arial" w:cs="Arial"/>
          <w:kern w:val="0"/>
          <w:sz w:val="18"/>
          <w:szCs w:val="18"/>
          <w:lang w:val="en-IN" w:eastAsia="en-IN"/>
        </w:rPr>
      </w:pPr>
      <w:r w:rsidRPr="00FA628B">
        <w:rPr>
          <w:rFonts w:ascii="Arial" w:hAnsi="Arial" w:cs="Arial"/>
          <w:kern w:val="0"/>
          <w:sz w:val="18"/>
          <w:szCs w:val="18"/>
          <w:lang w:val="en-IN" w:eastAsia="en-IN"/>
        </w:rPr>
        <w:t>Optimized performance by performing large table cleanups on HANA OLTP systems.</w:t>
      </w:r>
    </w:p>
    <w:p w14:paraId="7AEF4FE4" w14:textId="77777777" w:rsidR="00FA628B" w:rsidRPr="00FA628B" w:rsidRDefault="00FA628B" w:rsidP="00FA628B">
      <w:pPr>
        <w:numPr>
          <w:ilvl w:val="0"/>
          <w:numId w:val="5"/>
        </w:numPr>
        <w:spacing w:before="100" w:beforeAutospacing="1" w:after="100" w:afterAutospacing="1"/>
        <w:rPr>
          <w:rFonts w:ascii="Arial" w:hAnsi="Arial" w:cs="Arial"/>
          <w:kern w:val="0"/>
          <w:sz w:val="18"/>
          <w:szCs w:val="18"/>
          <w:lang w:val="en-IN" w:eastAsia="en-IN"/>
        </w:rPr>
      </w:pPr>
      <w:r w:rsidRPr="00FA628B">
        <w:rPr>
          <w:rFonts w:ascii="Arial" w:hAnsi="Arial" w:cs="Arial"/>
          <w:kern w:val="0"/>
          <w:sz w:val="18"/>
          <w:szCs w:val="18"/>
          <w:lang w:val="en-IN" w:eastAsia="en-IN"/>
        </w:rPr>
        <w:t>Experienced in upgrading SAP HANA versions across various service pack levels.</w:t>
      </w:r>
    </w:p>
    <w:p w14:paraId="49D8E4D9" w14:textId="77777777" w:rsidR="00FA628B" w:rsidRPr="00FA628B" w:rsidRDefault="00FA628B" w:rsidP="00FA628B">
      <w:pPr>
        <w:numPr>
          <w:ilvl w:val="0"/>
          <w:numId w:val="5"/>
        </w:numPr>
        <w:spacing w:before="100" w:beforeAutospacing="1" w:after="100" w:afterAutospacing="1"/>
        <w:rPr>
          <w:rFonts w:ascii="Arial" w:hAnsi="Arial" w:cs="Arial"/>
          <w:kern w:val="0"/>
          <w:sz w:val="18"/>
          <w:szCs w:val="18"/>
          <w:lang w:val="en-IN" w:eastAsia="en-IN"/>
        </w:rPr>
      </w:pPr>
      <w:r w:rsidRPr="00FA628B">
        <w:rPr>
          <w:rFonts w:ascii="Arial" w:hAnsi="Arial" w:cs="Arial"/>
          <w:kern w:val="0"/>
          <w:sz w:val="18"/>
          <w:szCs w:val="18"/>
          <w:lang w:val="en-IN" w:eastAsia="en-IN"/>
        </w:rPr>
        <w:t>Proficient in SAP HANA database restore and recovery processes.</w:t>
      </w:r>
    </w:p>
    <w:p w14:paraId="20D03EF6" w14:textId="77777777" w:rsidR="00FA628B" w:rsidRPr="00FA628B" w:rsidRDefault="00FA628B" w:rsidP="00FA628B">
      <w:pPr>
        <w:numPr>
          <w:ilvl w:val="0"/>
          <w:numId w:val="5"/>
        </w:numPr>
        <w:spacing w:before="100" w:beforeAutospacing="1" w:after="100" w:afterAutospacing="1"/>
        <w:rPr>
          <w:rFonts w:ascii="Arial" w:hAnsi="Arial" w:cs="Arial"/>
          <w:kern w:val="0"/>
          <w:sz w:val="18"/>
          <w:szCs w:val="18"/>
          <w:lang w:val="en-IN" w:eastAsia="en-IN"/>
        </w:rPr>
      </w:pPr>
      <w:r w:rsidRPr="00FA628B">
        <w:rPr>
          <w:rFonts w:ascii="Arial" w:hAnsi="Arial" w:cs="Arial"/>
          <w:kern w:val="0"/>
          <w:sz w:val="18"/>
          <w:szCs w:val="18"/>
          <w:lang w:val="en-IN" w:eastAsia="en-IN"/>
        </w:rPr>
        <w:t>Actively participated in S/4HANA conversions.</w:t>
      </w:r>
    </w:p>
    <w:p w14:paraId="700C2CF2" w14:textId="77777777" w:rsidR="00FA628B" w:rsidRPr="00FA628B" w:rsidRDefault="00FA628B" w:rsidP="00FA628B">
      <w:pPr>
        <w:numPr>
          <w:ilvl w:val="0"/>
          <w:numId w:val="5"/>
        </w:numPr>
        <w:spacing w:before="100" w:beforeAutospacing="1" w:after="100" w:afterAutospacing="1"/>
        <w:rPr>
          <w:rFonts w:ascii="Arial" w:hAnsi="Arial" w:cs="Arial"/>
          <w:kern w:val="0"/>
          <w:sz w:val="18"/>
          <w:szCs w:val="18"/>
          <w:lang w:val="en-IN" w:eastAsia="en-IN"/>
        </w:rPr>
      </w:pPr>
      <w:r w:rsidRPr="00FA628B">
        <w:rPr>
          <w:rFonts w:ascii="Arial" w:hAnsi="Arial" w:cs="Arial"/>
          <w:kern w:val="0"/>
          <w:sz w:val="18"/>
          <w:szCs w:val="18"/>
          <w:lang w:val="en-IN" w:eastAsia="en-IN"/>
        </w:rPr>
        <w:t>Performed table-level exports and imports to resolve critical HR payroll issues on production databases.</w:t>
      </w:r>
    </w:p>
    <w:p w14:paraId="1E2527FE" w14:textId="77777777" w:rsidR="00FA628B" w:rsidRPr="00FA628B" w:rsidRDefault="00FA628B" w:rsidP="00FA628B">
      <w:pPr>
        <w:numPr>
          <w:ilvl w:val="0"/>
          <w:numId w:val="5"/>
        </w:numPr>
        <w:spacing w:before="100" w:beforeAutospacing="1" w:after="100" w:afterAutospacing="1"/>
        <w:rPr>
          <w:rFonts w:ascii="Arial" w:hAnsi="Arial" w:cs="Arial"/>
          <w:kern w:val="0"/>
          <w:sz w:val="18"/>
          <w:szCs w:val="18"/>
          <w:lang w:val="en-IN" w:eastAsia="en-IN"/>
        </w:rPr>
      </w:pPr>
      <w:r w:rsidRPr="00FA628B">
        <w:rPr>
          <w:rFonts w:ascii="Arial" w:hAnsi="Arial" w:cs="Arial"/>
          <w:kern w:val="0"/>
          <w:sz w:val="18"/>
          <w:szCs w:val="18"/>
          <w:lang w:val="en-IN" w:eastAsia="en-IN"/>
        </w:rPr>
        <w:t>Managed large column store tables through table partitioning for optimized performance.</w:t>
      </w:r>
    </w:p>
    <w:p w14:paraId="127BFA4B" w14:textId="77777777" w:rsidR="00FA628B" w:rsidRPr="00FA628B" w:rsidRDefault="00FA628B" w:rsidP="00FA628B">
      <w:pPr>
        <w:numPr>
          <w:ilvl w:val="0"/>
          <w:numId w:val="5"/>
        </w:numPr>
        <w:spacing w:before="100" w:beforeAutospacing="1" w:after="100" w:afterAutospacing="1"/>
        <w:rPr>
          <w:rFonts w:ascii="Arial" w:hAnsi="Arial" w:cs="Arial"/>
          <w:kern w:val="0"/>
          <w:sz w:val="18"/>
          <w:szCs w:val="18"/>
          <w:lang w:val="en-IN" w:eastAsia="en-IN"/>
        </w:rPr>
      </w:pPr>
      <w:r w:rsidRPr="00FA628B">
        <w:rPr>
          <w:rFonts w:ascii="Arial" w:hAnsi="Arial" w:cs="Arial"/>
          <w:kern w:val="0"/>
          <w:sz w:val="18"/>
          <w:szCs w:val="18"/>
          <w:lang w:val="en-IN" w:eastAsia="en-IN"/>
        </w:rPr>
        <w:t>Skilled in SAP HANA performance tuning and optimization analysis.</w:t>
      </w:r>
    </w:p>
    <w:p w14:paraId="393DB982" w14:textId="5798F18E" w:rsidR="00FA628B" w:rsidRPr="00FA628B" w:rsidRDefault="00FA628B" w:rsidP="00FA628B">
      <w:pPr>
        <w:numPr>
          <w:ilvl w:val="0"/>
          <w:numId w:val="5"/>
        </w:numPr>
        <w:spacing w:before="100" w:beforeAutospacing="1" w:after="100" w:afterAutospacing="1"/>
        <w:rPr>
          <w:rFonts w:ascii="Arial" w:hAnsi="Arial" w:cs="Arial"/>
          <w:kern w:val="0"/>
          <w:sz w:val="18"/>
          <w:szCs w:val="18"/>
          <w:lang w:val="en-IN" w:eastAsia="en-IN"/>
        </w:rPr>
      </w:pPr>
      <w:r w:rsidRPr="00FA628B">
        <w:rPr>
          <w:rFonts w:ascii="Arial" w:hAnsi="Arial" w:cs="Arial"/>
          <w:kern w:val="0"/>
          <w:sz w:val="18"/>
          <w:szCs w:val="18"/>
          <w:lang w:val="en-IN" w:eastAsia="en-IN"/>
        </w:rPr>
        <w:t>Conducted SAP HANA revision upgrades on a semi-annual basis</w:t>
      </w:r>
      <w:r w:rsidR="002F001F">
        <w:rPr>
          <w:rFonts w:ascii="Arial" w:hAnsi="Arial" w:cs="Arial"/>
          <w:kern w:val="0"/>
          <w:sz w:val="18"/>
          <w:szCs w:val="18"/>
          <w:lang w:val="en-IN" w:eastAsia="en-IN"/>
        </w:rPr>
        <w:t xml:space="preserve"> and </w:t>
      </w:r>
      <w:r w:rsidR="00B20C66" w:rsidRPr="00FA628B">
        <w:rPr>
          <w:rFonts w:ascii="Arial" w:hAnsi="Arial" w:cs="Arial"/>
          <w:kern w:val="0"/>
          <w:sz w:val="18"/>
          <w:szCs w:val="18"/>
          <w:lang w:val="en-IN" w:eastAsia="en-IN"/>
        </w:rPr>
        <w:t>Registered SAP HANA DB systems to global SLD</w:t>
      </w:r>
      <w:r w:rsidRPr="00FA628B">
        <w:rPr>
          <w:rFonts w:ascii="Arial" w:hAnsi="Arial" w:cs="Arial"/>
          <w:kern w:val="0"/>
          <w:sz w:val="18"/>
          <w:szCs w:val="18"/>
          <w:lang w:val="en-IN" w:eastAsia="en-IN"/>
        </w:rPr>
        <w:t>.</w:t>
      </w:r>
    </w:p>
    <w:p w14:paraId="49472493" w14:textId="77777777" w:rsidR="00FA628B" w:rsidRPr="00FA628B" w:rsidRDefault="00FA628B" w:rsidP="00FA628B">
      <w:pPr>
        <w:numPr>
          <w:ilvl w:val="0"/>
          <w:numId w:val="5"/>
        </w:numPr>
        <w:spacing w:before="100" w:beforeAutospacing="1" w:after="100" w:afterAutospacing="1"/>
        <w:rPr>
          <w:rFonts w:ascii="Arial" w:hAnsi="Arial" w:cs="Arial"/>
          <w:kern w:val="0"/>
          <w:sz w:val="18"/>
          <w:szCs w:val="18"/>
          <w:lang w:val="en-IN" w:eastAsia="en-IN"/>
        </w:rPr>
      </w:pPr>
      <w:r w:rsidRPr="00FA628B">
        <w:rPr>
          <w:rFonts w:ascii="Arial" w:hAnsi="Arial" w:cs="Arial"/>
          <w:kern w:val="0"/>
          <w:sz w:val="18"/>
          <w:szCs w:val="18"/>
          <w:lang w:val="en-IN" w:eastAsia="en-IN"/>
        </w:rPr>
        <w:t>Experienced in administering and troubleshooting SAP HANA databases using SAP HANA Studio, including starting/stopping the system, backups and recovery, system additions, parameter changes, and monitoring critical alerts.</w:t>
      </w:r>
    </w:p>
    <w:p w14:paraId="49530846" w14:textId="77777777" w:rsidR="00FA628B" w:rsidRDefault="00FA628B" w:rsidP="001F36BA">
      <w:pPr>
        <w:numPr>
          <w:ilvl w:val="0"/>
          <w:numId w:val="5"/>
        </w:numPr>
        <w:rPr>
          <w:rFonts w:ascii="Arial" w:hAnsi="Arial" w:cs="Arial"/>
          <w:kern w:val="0"/>
          <w:sz w:val="18"/>
          <w:szCs w:val="18"/>
          <w:lang w:val="en-IN" w:eastAsia="en-IN"/>
        </w:rPr>
      </w:pPr>
      <w:r w:rsidRPr="00FA628B">
        <w:rPr>
          <w:rFonts w:ascii="Arial" w:hAnsi="Arial" w:cs="Arial"/>
          <w:kern w:val="0"/>
          <w:sz w:val="18"/>
          <w:szCs w:val="18"/>
          <w:lang w:val="en-IN" w:eastAsia="en-IN"/>
        </w:rPr>
        <w:t>Proficient in HANA security tasks, such as creating users, assigning roles, and managing user access (locking/unlocking).</w:t>
      </w:r>
    </w:p>
    <w:p w14:paraId="7E4F5E3E" w14:textId="28AB931E" w:rsidR="00A14048" w:rsidRPr="00A14048" w:rsidRDefault="00A14048" w:rsidP="001F36BA">
      <w:pPr>
        <w:numPr>
          <w:ilvl w:val="0"/>
          <w:numId w:val="26"/>
        </w:numPr>
        <w:contextualSpacing/>
        <w:rPr>
          <w:rFonts w:ascii="Arial" w:hAnsi="Arial" w:cs="Arial"/>
          <w:bCs/>
          <w:color w:val="000000"/>
          <w:sz w:val="18"/>
          <w:szCs w:val="18"/>
          <w:lang w:val="en-IN"/>
        </w:rPr>
      </w:pPr>
      <w:r w:rsidRPr="00A14048">
        <w:rPr>
          <w:rFonts w:ascii="Arial" w:hAnsi="Arial" w:cs="Arial"/>
          <w:bCs/>
          <w:color w:val="000000"/>
          <w:sz w:val="18"/>
          <w:szCs w:val="18"/>
          <w:lang w:val="en-IN"/>
        </w:rPr>
        <w:t>Extensive experience in troubleshooting SAP NetWeaver and various SAP Business Suite solutions, including S/4HANA, BW/4HANA, SAP Fiori, ECC, BW/BI, BOBJ, CRM, SCM, SRM,</w:t>
      </w:r>
      <w:r w:rsidR="00046B9D" w:rsidRPr="00351220">
        <w:rPr>
          <w:rFonts w:ascii="Arial" w:hAnsi="Arial" w:cs="Arial"/>
          <w:bCs/>
          <w:color w:val="000000"/>
          <w:sz w:val="18"/>
          <w:szCs w:val="18"/>
          <w:lang w:val="en-IN"/>
        </w:rPr>
        <w:t xml:space="preserve"> </w:t>
      </w:r>
      <w:r w:rsidR="00BC7978" w:rsidRPr="00351220">
        <w:rPr>
          <w:rFonts w:ascii="Arial" w:hAnsi="Arial" w:cs="Arial"/>
          <w:bCs/>
          <w:color w:val="000000"/>
          <w:sz w:val="18"/>
          <w:szCs w:val="18"/>
          <w:lang w:val="en-IN"/>
        </w:rPr>
        <w:t>PLM</w:t>
      </w:r>
      <w:r w:rsidR="00FC00EB" w:rsidRPr="00351220">
        <w:rPr>
          <w:rFonts w:ascii="Arial" w:hAnsi="Arial" w:cs="Arial"/>
          <w:bCs/>
          <w:color w:val="000000"/>
          <w:sz w:val="18"/>
          <w:szCs w:val="18"/>
          <w:lang w:val="en-IN"/>
        </w:rPr>
        <w:t>,</w:t>
      </w:r>
      <w:r w:rsidRPr="00A14048">
        <w:rPr>
          <w:rFonts w:ascii="Arial" w:hAnsi="Arial" w:cs="Arial"/>
          <w:bCs/>
          <w:color w:val="000000"/>
          <w:sz w:val="18"/>
          <w:szCs w:val="18"/>
          <w:lang w:val="en-IN"/>
        </w:rPr>
        <w:t xml:space="preserve"> PI/PO, GRC, NetWeaver, and Solution Manager.</w:t>
      </w:r>
    </w:p>
    <w:p w14:paraId="34C61A33" w14:textId="77777777" w:rsidR="00EF4688" w:rsidRPr="00351220" w:rsidRDefault="00EF4688" w:rsidP="00EF4688">
      <w:pPr>
        <w:contextualSpacing/>
        <w:rPr>
          <w:rFonts w:ascii="Arial" w:hAnsi="Arial" w:cs="Arial"/>
          <w:color w:val="000000"/>
          <w:sz w:val="18"/>
          <w:szCs w:val="18"/>
        </w:rPr>
      </w:pPr>
    </w:p>
    <w:p w14:paraId="66C09E80" w14:textId="77777777" w:rsidR="00B623B5" w:rsidRPr="00351220" w:rsidRDefault="00B623B5" w:rsidP="00361F61">
      <w:pPr>
        <w:pStyle w:val="ListParagraph"/>
        <w:numPr>
          <w:ilvl w:val="0"/>
          <w:numId w:val="21"/>
        </w:numPr>
        <w:contextualSpacing/>
        <w:rPr>
          <w:rFonts w:ascii="Arial" w:hAnsi="Arial" w:cs="Arial"/>
          <w:b/>
          <w:color w:val="000000"/>
          <w:sz w:val="18"/>
          <w:szCs w:val="18"/>
        </w:rPr>
      </w:pPr>
      <w:r w:rsidRPr="00351220">
        <w:rPr>
          <w:rFonts w:ascii="Arial" w:hAnsi="Arial" w:cs="Arial"/>
          <w:b/>
          <w:color w:val="000000"/>
          <w:sz w:val="18"/>
          <w:szCs w:val="18"/>
        </w:rPr>
        <w:t>Fiori Activities:</w:t>
      </w:r>
    </w:p>
    <w:p w14:paraId="068D899E" w14:textId="77777777" w:rsidR="00B623B5" w:rsidRPr="00351220" w:rsidRDefault="00B623B5" w:rsidP="00361F61">
      <w:pPr>
        <w:pStyle w:val="ListParagraph"/>
        <w:numPr>
          <w:ilvl w:val="0"/>
          <w:numId w:val="9"/>
        </w:numPr>
        <w:contextualSpacing/>
        <w:rPr>
          <w:rFonts w:ascii="Arial" w:hAnsi="Arial" w:cs="Arial"/>
          <w:color w:val="000000"/>
          <w:sz w:val="18"/>
          <w:szCs w:val="18"/>
        </w:rPr>
      </w:pPr>
      <w:r w:rsidRPr="00351220">
        <w:rPr>
          <w:rFonts w:ascii="Arial" w:hAnsi="Arial" w:cs="Arial"/>
          <w:color w:val="000000"/>
          <w:sz w:val="18"/>
          <w:szCs w:val="18"/>
        </w:rPr>
        <w:t>Installation and configuration of Fiori Server as a HUB Deployment</w:t>
      </w:r>
    </w:p>
    <w:p w14:paraId="7EE52233" w14:textId="77777777" w:rsidR="00B623B5" w:rsidRPr="00351220" w:rsidRDefault="00B623B5" w:rsidP="00361F61">
      <w:pPr>
        <w:pStyle w:val="ListParagraph"/>
        <w:numPr>
          <w:ilvl w:val="0"/>
          <w:numId w:val="9"/>
        </w:numPr>
        <w:contextualSpacing/>
        <w:rPr>
          <w:rFonts w:ascii="Arial" w:hAnsi="Arial" w:cs="Arial"/>
          <w:color w:val="000000"/>
          <w:sz w:val="18"/>
          <w:szCs w:val="18"/>
        </w:rPr>
      </w:pPr>
      <w:r w:rsidRPr="00351220">
        <w:rPr>
          <w:rFonts w:ascii="Arial" w:hAnsi="Arial" w:cs="Arial"/>
          <w:color w:val="000000"/>
          <w:sz w:val="18"/>
          <w:szCs w:val="18"/>
        </w:rPr>
        <w:t>Integration of Fiori with Backend server</w:t>
      </w:r>
    </w:p>
    <w:p w14:paraId="375DFA62" w14:textId="77777777" w:rsidR="00B623B5" w:rsidRPr="00351220" w:rsidRDefault="00B623B5" w:rsidP="00361F61">
      <w:pPr>
        <w:pStyle w:val="ListParagraph"/>
        <w:numPr>
          <w:ilvl w:val="0"/>
          <w:numId w:val="9"/>
        </w:numPr>
        <w:contextualSpacing/>
        <w:rPr>
          <w:rFonts w:ascii="Arial" w:hAnsi="Arial" w:cs="Arial"/>
          <w:color w:val="000000"/>
          <w:sz w:val="18"/>
          <w:szCs w:val="18"/>
        </w:rPr>
      </w:pPr>
      <w:r w:rsidRPr="00351220">
        <w:rPr>
          <w:rFonts w:ascii="Arial" w:hAnsi="Arial" w:cs="Arial"/>
          <w:color w:val="000000"/>
          <w:sz w:val="18"/>
          <w:szCs w:val="18"/>
        </w:rPr>
        <w:t>Installation of SAP Standard Tiles</w:t>
      </w:r>
    </w:p>
    <w:p w14:paraId="2B5B652F" w14:textId="77777777" w:rsidR="00B623B5" w:rsidRDefault="00B623B5" w:rsidP="00361F61">
      <w:pPr>
        <w:pStyle w:val="ListParagraph"/>
        <w:numPr>
          <w:ilvl w:val="0"/>
          <w:numId w:val="9"/>
        </w:numPr>
        <w:contextualSpacing/>
        <w:rPr>
          <w:rFonts w:ascii="Arial" w:hAnsi="Arial" w:cs="Arial"/>
          <w:color w:val="000000"/>
          <w:sz w:val="18"/>
          <w:szCs w:val="18"/>
        </w:rPr>
      </w:pPr>
      <w:r w:rsidRPr="00351220">
        <w:rPr>
          <w:rFonts w:ascii="Arial" w:hAnsi="Arial" w:cs="Arial"/>
          <w:color w:val="000000"/>
          <w:sz w:val="18"/>
          <w:szCs w:val="18"/>
        </w:rPr>
        <w:t>Troubleshooting of SAP standard Tiles</w:t>
      </w:r>
    </w:p>
    <w:p w14:paraId="03555182" w14:textId="77777777" w:rsidR="0010756D" w:rsidRPr="0010756D" w:rsidRDefault="0010756D" w:rsidP="0010756D">
      <w:pPr>
        <w:contextualSpacing/>
        <w:rPr>
          <w:rFonts w:ascii="Arial" w:hAnsi="Arial" w:cs="Arial"/>
          <w:color w:val="000000"/>
          <w:sz w:val="18"/>
          <w:szCs w:val="18"/>
        </w:rPr>
      </w:pPr>
    </w:p>
    <w:p w14:paraId="4AA06727" w14:textId="069D708B" w:rsidR="00A72998" w:rsidRPr="00A72998" w:rsidRDefault="00A72998" w:rsidP="00217769">
      <w:pPr>
        <w:pStyle w:val="ListParagraph"/>
        <w:numPr>
          <w:ilvl w:val="0"/>
          <w:numId w:val="5"/>
        </w:numPr>
        <w:contextualSpacing/>
        <w:rPr>
          <w:rFonts w:ascii="Arial" w:hAnsi="Arial" w:cs="Arial"/>
          <w:sz w:val="18"/>
          <w:szCs w:val="18"/>
          <w:shd w:val="clear" w:color="auto" w:fill="FFFFFF"/>
          <w:lang w:val="en-IN"/>
        </w:rPr>
      </w:pPr>
      <w:r w:rsidRPr="00351220">
        <w:rPr>
          <w:rFonts w:ascii="Arial" w:hAnsi="Arial" w:cs="Arial"/>
          <w:b/>
          <w:bCs/>
          <w:sz w:val="18"/>
          <w:szCs w:val="18"/>
          <w:shd w:val="clear" w:color="auto" w:fill="FFFFFF"/>
          <w:lang w:val="en-IN"/>
        </w:rPr>
        <w:lastRenderedPageBreak/>
        <w:t>Implementation:</w:t>
      </w:r>
      <w:r w:rsidR="008A3495" w:rsidRPr="00351220">
        <w:rPr>
          <w:rFonts w:ascii="Arial" w:hAnsi="Arial" w:cs="Arial"/>
          <w:b/>
          <w:bCs/>
          <w:sz w:val="18"/>
          <w:szCs w:val="18"/>
          <w:shd w:val="clear" w:color="auto" w:fill="FFFFFF"/>
          <w:lang w:val="en-IN"/>
        </w:rPr>
        <w:t xml:space="preserve"> </w:t>
      </w:r>
      <w:r w:rsidRPr="00A72998">
        <w:rPr>
          <w:rFonts w:ascii="Arial" w:hAnsi="Arial" w:cs="Arial"/>
          <w:sz w:val="18"/>
          <w:szCs w:val="18"/>
          <w:shd w:val="clear" w:color="auto" w:fill="FFFFFF"/>
          <w:lang w:val="en-IN"/>
        </w:rPr>
        <w:t>Executed Greenfield installation, configuration, integrations, and post-implementation steps for SAP solutions, including S/4HANA, BW/4HANA, SAP Fiori, ECC, BW/BI, BOBJ, CRM, SCM, SRM, PI/PO, NetWeaver, and Solution Manager components.</w:t>
      </w:r>
    </w:p>
    <w:p w14:paraId="41228B62" w14:textId="1212B905" w:rsidR="00DF488A" w:rsidRPr="00351220" w:rsidRDefault="00DF488A" w:rsidP="006E314C">
      <w:pPr>
        <w:pStyle w:val="ListParagraph"/>
        <w:numPr>
          <w:ilvl w:val="0"/>
          <w:numId w:val="5"/>
        </w:numPr>
        <w:contextualSpacing/>
        <w:rPr>
          <w:rFonts w:ascii="Arial" w:hAnsi="Arial" w:cs="Arial"/>
          <w:b/>
          <w:bCs/>
          <w:color w:val="000000"/>
          <w:sz w:val="18"/>
          <w:szCs w:val="18"/>
        </w:rPr>
      </w:pPr>
      <w:r w:rsidRPr="00351220">
        <w:rPr>
          <w:rFonts w:ascii="Arial" w:hAnsi="Arial" w:cs="Arial"/>
          <w:b/>
          <w:bCs/>
          <w:color w:val="000000"/>
          <w:sz w:val="18"/>
          <w:szCs w:val="18"/>
        </w:rPr>
        <w:t xml:space="preserve">SAP </w:t>
      </w:r>
      <w:r w:rsidR="002A7105" w:rsidRPr="00351220">
        <w:rPr>
          <w:rFonts w:ascii="Arial" w:hAnsi="Arial" w:cs="Arial"/>
          <w:b/>
          <w:bCs/>
          <w:color w:val="000000"/>
          <w:sz w:val="18"/>
          <w:szCs w:val="18"/>
        </w:rPr>
        <w:t>BI:</w:t>
      </w:r>
      <w:r w:rsidR="00D0175F" w:rsidRPr="00351220">
        <w:rPr>
          <w:rFonts w:ascii="Arial" w:hAnsi="Arial" w:cs="Arial"/>
          <w:b/>
          <w:bCs/>
          <w:kern w:val="0"/>
          <w:sz w:val="18"/>
          <w:szCs w:val="18"/>
          <w:lang w:val="en-IN" w:eastAsia="en-IN"/>
        </w:rPr>
        <w:t xml:space="preserve"> </w:t>
      </w:r>
      <w:r w:rsidR="00D0175F" w:rsidRPr="00D0175F">
        <w:rPr>
          <w:rFonts w:ascii="Arial" w:hAnsi="Arial" w:cs="Arial"/>
          <w:color w:val="000000"/>
          <w:sz w:val="18"/>
          <w:szCs w:val="18"/>
          <w:lang w:val="en-IN"/>
        </w:rPr>
        <w:t>Created, deleted, and restored source system connections for both SAP and database systems.</w:t>
      </w:r>
      <w:r w:rsidR="00D0175F" w:rsidRPr="00351220">
        <w:rPr>
          <w:rFonts w:ascii="Arial" w:hAnsi="Arial" w:cs="Arial"/>
          <w:color w:val="000000"/>
          <w:sz w:val="18"/>
          <w:szCs w:val="18"/>
          <w:lang w:val="en-IN"/>
        </w:rPr>
        <w:t xml:space="preserve"> </w:t>
      </w:r>
      <w:r w:rsidR="00D0175F" w:rsidRPr="00D0175F">
        <w:rPr>
          <w:rFonts w:ascii="Arial" w:hAnsi="Arial" w:cs="Arial"/>
          <w:color w:val="000000"/>
          <w:sz w:val="18"/>
          <w:szCs w:val="18"/>
          <w:lang w:val="en-IN"/>
        </w:rPr>
        <w:t>Conducted BIA revision upgrades and managed the administration and monitoring of blades.</w:t>
      </w:r>
      <w:r w:rsidR="00D0175F" w:rsidRPr="00351220">
        <w:rPr>
          <w:rFonts w:ascii="Arial" w:hAnsi="Arial" w:cs="Arial"/>
          <w:color w:val="000000"/>
          <w:sz w:val="18"/>
          <w:szCs w:val="18"/>
          <w:lang w:val="en-IN"/>
        </w:rPr>
        <w:t xml:space="preserve"> </w:t>
      </w:r>
      <w:r w:rsidR="00D0175F" w:rsidRPr="00D0175F">
        <w:rPr>
          <w:rFonts w:ascii="Arial" w:hAnsi="Arial" w:cs="Arial"/>
          <w:color w:val="000000"/>
          <w:sz w:val="18"/>
          <w:szCs w:val="18"/>
          <w:lang w:val="en-IN"/>
        </w:rPr>
        <w:t xml:space="preserve">Responsible for stopping and starting blades, and performed system refreshes for both BI and ECC </w:t>
      </w:r>
      <w:r w:rsidR="003C35B6" w:rsidRPr="00351220">
        <w:rPr>
          <w:rFonts w:ascii="Arial" w:hAnsi="Arial" w:cs="Arial"/>
          <w:color w:val="000000"/>
          <w:sz w:val="18"/>
          <w:szCs w:val="18"/>
          <w:lang w:val="en-IN"/>
        </w:rPr>
        <w:t>systems</w:t>
      </w:r>
      <w:r w:rsidR="003C35B6" w:rsidRPr="00351220">
        <w:rPr>
          <w:rFonts w:ascii="Arial" w:hAnsi="Arial" w:cs="Arial"/>
          <w:b/>
          <w:bCs/>
          <w:color w:val="000000"/>
          <w:sz w:val="18"/>
          <w:szCs w:val="18"/>
          <w:lang w:val="en-IN"/>
        </w:rPr>
        <w:t>.</w:t>
      </w:r>
    </w:p>
    <w:p w14:paraId="654A073D" w14:textId="54CA9F8A" w:rsidR="00DF488A" w:rsidRPr="00351220" w:rsidRDefault="00DF488A" w:rsidP="007278CC">
      <w:pPr>
        <w:pStyle w:val="ListParagraph"/>
        <w:numPr>
          <w:ilvl w:val="0"/>
          <w:numId w:val="5"/>
        </w:numPr>
        <w:contextualSpacing/>
        <w:rPr>
          <w:rFonts w:ascii="Arial" w:hAnsi="Arial" w:cs="Arial"/>
          <w:b/>
          <w:bCs/>
          <w:color w:val="000000"/>
          <w:sz w:val="18"/>
          <w:szCs w:val="18"/>
        </w:rPr>
      </w:pPr>
      <w:r w:rsidRPr="00351220">
        <w:rPr>
          <w:rFonts w:ascii="Arial" w:hAnsi="Arial" w:cs="Arial"/>
          <w:b/>
          <w:bCs/>
          <w:color w:val="000000"/>
          <w:sz w:val="18"/>
          <w:szCs w:val="18"/>
        </w:rPr>
        <w:t>Solution manager:</w:t>
      </w:r>
      <w:r w:rsidRPr="00351220">
        <w:rPr>
          <w:rFonts w:ascii="Arial" w:hAnsi="Arial" w:cs="Arial"/>
          <w:bCs/>
          <w:color w:val="000000"/>
          <w:sz w:val="18"/>
          <w:szCs w:val="18"/>
        </w:rPr>
        <w:t xml:space="preserve"> </w:t>
      </w:r>
      <w:r w:rsidR="00040796" w:rsidRPr="00351220">
        <w:rPr>
          <w:rFonts w:ascii="Arial" w:hAnsi="Arial" w:cs="Arial"/>
          <w:bCs/>
          <w:color w:val="000000"/>
          <w:sz w:val="18"/>
          <w:szCs w:val="18"/>
          <w:lang w:val="en-IN"/>
        </w:rPr>
        <w:t>Generated installation keys and downloaded support packages using Maintenance Optimizer for all systems in the landscape.</w:t>
      </w:r>
      <w:r w:rsidR="00040796" w:rsidRPr="00040796">
        <w:rPr>
          <w:rFonts w:ascii="Arial" w:hAnsi="Arial" w:cs="Arial"/>
          <w:bCs/>
          <w:color w:val="000000"/>
          <w:sz w:val="18"/>
          <w:szCs w:val="18"/>
          <w:lang w:val="en-IN"/>
        </w:rPr>
        <w:t xml:space="preserve"> Added systems to the landscape and analy</w:t>
      </w:r>
      <w:r w:rsidR="00F278B3" w:rsidRPr="00351220">
        <w:rPr>
          <w:rFonts w:ascii="Arial" w:hAnsi="Arial" w:cs="Arial"/>
          <w:bCs/>
          <w:color w:val="000000"/>
          <w:sz w:val="18"/>
          <w:szCs w:val="18"/>
          <w:lang w:val="en-IN"/>
        </w:rPr>
        <w:t>s</w:t>
      </w:r>
      <w:r w:rsidR="00040796" w:rsidRPr="00040796">
        <w:rPr>
          <w:rFonts w:ascii="Arial" w:hAnsi="Arial" w:cs="Arial"/>
          <w:bCs/>
          <w:color w:val="000000"/>
          <w:sz w:val="18"/>
          <w:szCs w:val="18"/>
          <w:lang w:val="en-IN"/>
        </w:rPr>
        <w:t>ed Early</w:t>
      </w:r>
      <w:r w:rsidR="00EA60E4">
        <w:rPr>
          <w:rFonts w:ascii="Arial" w:hAnsi="Arial" w:cs="Arial"/>
          <w:bCs/>
          <w:color w:val="000000"/>
          <w:sz w:val="18"/>
          <w:szCs w:val="18"/>
          <w:lang w:val="en-IN"/>
        </w:rPr>
        <w:t xml:space="preserve"> </w:t>
      </w:r>
      <w:r w:rsidR="00040796" w:rsidRPr="00040796">
        <w:rPr>
          <w:rFonts w:ascii="Arial" w:hAnsi="Arial" w:cs="Arial"/>
          <w:bCs/>
          <w:color w:val="000000"/>
          <w:sz w:val="18"/>
          <w:szCs w:val="18"/>
          <w:lang w:val="en-IN"/>
        </w:rPr>
        <w:t>Watch Alerts (EWA</w:t>
      </w:r>
      <w:r w:rsidR="00040796" w:rsidRPr="00351220">
        <w:rPr>
          <w:rFonts w:ascii="Arial" w:hAnsi="Arial" w:cs="Arial"/>
          <w:bCs/>
          <w:color w:val="000000"/>
          <w:sz w:val="18"/>
          <w:szCs w:val="18"/>
          <w:lang w:val="en-IN"/>
        </w:rPr>
        <w:t>). Monitored</w:t>
      </w:r>
      <w:r w:rsidR="00040796" w:rsidRPr="00040796">
        <w:rPr>
          <w:rFonts w:ascii="Arial" w:hAnsi="Arial" w:cs="Arial"/>
          <w:bCs/>
          <w:color w:val="000000"/>
          <w:sz w:val="18"/>
          <w:szCs w:val="18"/>
          <w:lang w:val="en-IN"/>
        </w:rPr>
        <w:t xml:space="preserve"> and registered CCMS alerts.</w:t>
      </w:r>
      <w:r w:rsidR="00040796" w:rsidRPr="00351220">
        <w:rPr>
          <w:rFonts w:ascii="Arial" w:hAnsi="Arial" w:cs="Arial"/>
          <w:bCs/>
          <w:color w:val="000000"/>
          <w:sz w:val="18"/>
          <w:szCs w:val="18"/>
          <w:lang w:val="en-IN"/>
        </w:rPr>
        <w:t xml:space="preserve"> Managed system downtimes in Solution Manager 7.1/7.2</w:t>
      </w:r>
      <w:r w:rsidR="002E5AF1" w:rsidRPr="00351220">
        <w:rPr>
          <w:rFonts w:ascii="Arial" w:hAnsi="Arial" w:cs="Arial"/>
          <w:bCs/>
          <w:color w:val="000000"/>
          <w:sz w:val="18"/>
          <w:szCs w:val="18"/>
        </w:rPr>
        <w:t>.</w:t>
      </w:r>
    </w:p>
    <w:p w14:paraId="29F55B60" w14:textId="66EC5B6A" w:rsidR="001A5F01" w:rsidRPr="001A5F01" w:rsidRDefault="00DF488A" w:rsidP="005614D9">
      <w:pPr>
        <w:pStyle w:val="ListParagraph"/>
        <w:numPr>
          <w:ilvl w:val="0"/>
          <w:numId w:val="5"/>
        </w:numPr>
        <w:contextualSpacing/>
        <w:rPr>
          <w:rFonts w:ascii="Arial" w:hAnsi="Arial" w:cs="Arial"/>
          <w:bCs/>
          <w:color w:val="000000"/>
          <w:sz w:val="18"/>
          <w:szCs w:val="18"/>
          <w:lang w:val="en-IN"/>
        </w:rPr>
      </w:pPr>
      <w:r w:rsidRPr="00351220">
        <w:rPr>
          <w:rFonts w:ascii="Arial" w:hAnsi="Arial" w:cs="Arial"/>
          <w:b/>
          <w:bCs/>
          <w:color w:val="000000"/>
          <w:sz w:val="18"/>
          <w:szCs w:val="18"/>
        </w:rPr>
        <w:t>Enterprise portal:</w:t>
      </w:r>
      <w:r w:rsidRPr="00351220">
        <w:rPr>
          <w:rFonts w:ascii="Arial" w:hAnsi="Arial" w:cs="Arial"/>
          <w:bCs/>
          <w:color w:val="000000"/>
          <w:sz w:val="18"/>
          <w:szCs w:val="18"/>
        </w:rPr>
        <w:t xml:space="preserve"> </w:t>
      </w:r>
      <w:r w:rsidR="001A5F01" w:rsidRPr="001A5F01">
        <w:rPr>
          <w:rFonts w:ascii="Arial" w:hAnsi="Arial" w:cs="Arial"/>
          <w:bCs/>
          <w:color w:val="000000"/>
          <w:sz w:val="18"/>
          <w:szCs w:val="18"/>
          <w:lang w:val="en-IN"/>
        </w:rPr>
        <w:t>Applied Java support packages using SUM and Java Transport via Telnet, along with deploying scripts.</w:t>
      </w:r>
      <w:r w:rsidR="004739E6" w:rsidRPr="00351220">
        <w:rPr>
          <w:rFonts w:ascii="Arial" w:hAnsi="Arial" w:cs="Arial"/>
          <w:bCs/>
          <w:color w:val="000000"/>
          <w:sz w:val="18"/>
          <w:szCs w:val="18"/>
          <w:lang w:val="en-IN"/>
        </w:rPr>
        <w:t xml:space="preserve"> </w:t>
      </w:r>
      <w:r w:rsidR="001A5F01" w:rsidRPr="001A5F01">
        <w:rPr>
          <w:rFonts w:ascii="Arial" w:hAnsi="Arial" w:cs="Arial"/>
          <w:bCs/>
          <w:color w:val="000000"/>
          <w:sz w:val="18"/>
          <w:szCs w:val="18"/>
          <w:lang w:val="en-IN"/>
        </w:rPr>
        <w:t>Configured Single Sign-On (SSO) between the Portal and SAP systems.</w:t>
      </w:r>
      <w:r w:rsidR="00C33C44" w:rsidRPr="00351220">
        <w:rPr>
          <w:rFonts w:ascii="Arial" w:hAnsi="Arial" w:cs="Arial"/>
          <w:bCs/>
          <w:color w:val="000000"/>
          <w:sz w:val="18"/>
          <w:szCs w:val="18"/>
          <w:lang w:val="en-IN"/>
        </w:rPr>
        <w:t xml:space="preserve"> </w:t>
      </w:r>
      <w:r w:rsidR="001A5F01" w:rsidRPr="001A5F01">
        <w:rPr>
          <w:rFonts w:ascii="Arial" w:hAnsi="Arial" w:cs="Arial"/>
          <w:bCs/>
          <w:color w:val="000000"/>
          <w:sz w:val="18"/>
          <w:szCs w:val="18"/>
          <w:lang w:val="en-IN"/>
        </w:rPr>
        <w:t>Upgrad</w:t>
      </w:r>
      <w:r w:rsidR="003C249A" w:rsidRPr="00351220">
        <w:rPr>
          <w:rFonts w:ascii="Arial" w:hAnsi="Arial" w:cs="Arial"/>
          <w:bCs/>
          <w:color w:val="000000"/>
          <w:sz w:val="18"/>
          <w:szCs w:val="18"/>
          <w:lang w:val="en-IN"/>
        </w:rPr>
        <w:t>e</w:t>
      </w:r>
      <w:r w:rsidR="001A5F01" w:rsidRPr="001A5F01">
        <w:rPr>
          <w:rFonts w:ascii="Arial" w:hAnsi="Arial" w:cs="Arial"/>
          <w:bCs/>
          <w:color w:val="000000"/>
          <w:sz w:val="18"/>
          <w:szCs w:val="18"/>
          <w:lang w:val="en-IN"/>
        </w:rPr>
        <w:t xml:space="preserve"> the SAP Kernel and performed system and user administration tasks within portal environments.</w:t>
      </w:r>
    </w:p>
    <w:p w14:paraId="4037AC0C" w14:textId="2D9C412C" w:rsidR="006403F0" w:rsidRPr="006403F0" w:rsidRDefault="006403F0" w:rsidP="006A6C31">
      <w:pPr>
        <w:pStyle w:val="NormalWeb"/>
        <w:numPr>
          <w:ilvl w:val="0"/>
          <w:numId w:val="5"/>
        </w:numPr>
        <w:spacing w:before="0" w:after="0"/>
        <w:rPr>
          <w:rFonts w:ascii="Arial" w:hAnsi="Arial" w:cs="Arial"/>
          <w:sz w:val="18"/>
          <w:szCs w:val="18"/>
          <w:lang w:val="en-IN"/>
        </w:rPr>
      </w:pPr>
      <w:r w:rsidRPr="00351220">
        <w:rPr>
          <w:rFonts w:ascii="Arial" w:hAnsi="Arial" w:cs="Arial"/>
          <w:b/>
          <w:bCs/>
          <w:sz w:val="18"/>
          <w:szCs w:val="18"/>
          <w:lang w:val="en-IN"/>
        </w:rPr>
        <w:t>SAP XI/PI/PO:</w:t>
      </w:r>
      <w:r w:rsidR="00C33C44" w:rsidRPr="00351220">
        <w:rPr>
          <w:rFonts w:ascii="Arial" w:hAnsi="Arial" w:cs="Arial"/>
          <w:b/>
          <w:bCs/>
          <w:sz w:val="18"/>
          <w:szCs w:val="18"/>
          <w:lang w:val="en-IN"/>
        </w:rPr>
        <w:t xml:space="preserve"> </w:t>
      </w:r>
      <w:r w:rsidRPr="006403F0">
        <w:rPr>
          <w:rFonts w:ascii="Arial" w:hAnsi="Arial" w:cs="Arial"/>
          <w:sz w:val="18"/>
          <w:szCs w:val="18"/>
          <w:lang w:val="en-IN"/>
        </w:rPr>
        <w:t>Handled the installation and post-installation configuration of SAP PO/PI.</w:t>
      </w:r>
    </w:p>
    <w:p w14:paraId="32D01FBA" w14:textId="77777777" w:rsidR="006403F0" w:rsidRPr="006403F0" w:rsidRDefault="006403F0" w:rsidP="00DF4AF5">
      <w:pPr>
        <w:pStyle w:val="NormalWeb"/>
        <w:spacing w:before="0" w:after="0"/>
        <w:ind w:left="720"/>
        <w:rPr>
          <w:rFonts w:ascii="Arial" w:hAnsi="Arial" w:cs="Arial"/>
          <w:sz w:val="18"/>
          <w:szCs w:val="18"/>
          <w:lang w:val="en-IN"/>
        </w:rPr>
      </w:pPr>
      <w:r w:rsidRPr="006403F0">
        <w:rPr>
          <w:rFonts w:ascii="Arial" w:hAnsi="Arial" w:cs="Arial"/>
          <w:sz w:val="18"/>
          <w:szCs w:val="18"/>
          <w:lang w:val="en-IN"/>
        </w:rPr>
        <w:t>Managed PI SLD configuration, including setting up Technical Systems and Business Systems for SAP systems.</w:t>
      </w:r>
    </w:p>
    <w:p w14:paraId="0FBD340D" w14:textId="2CE81FAA" w:rsidR="00DF488A" w:rsidRPr="00351220" w:rsidRDefault="00DF488A" w:rsidP="00845BC6">
      <w:pPr>
        <w:pStyle w:val="ListParagraph"/>
        <w:numPr>
          <w:ilvl w:val="0"/>
          <w:numId w:val="5"/>
        </w:numPr>
        <w:contextualSpacing/>
        <w:rPr>
          <w:rFonts w:ascii="Arial" w:hAnsi="Arial" w:cs="Arial"/>
          <w:b/>
          <w:sz w:val="18"/>
          <w:szCs w:val="18"/>
        </w:rPr>
      </w:pPr>
      <w:r w:rsidRPr="00351220">
        <w:rPr>
          <w:rFonts w:ascii="Arial" w:hAnsi="Arial" w:cs="Arial"/>
          <w:b/>
          <w:bCs/>
          <w:color w:val="000000"/>
          <w:sz w:val="18"/>
          <w:szCs w:val="18"/>
        </w:rPr>
        <w:t>Support Packages:</w:t>
      </w:r>
      <w:r w:rsidRPr="00351220">
        <w:rPr>
          <w:rFonts w:ascii="Arial" w:hAnsi="Arial" w:cs="Arial"/>
          <w:bCs/>
          <w:color w:val="000000"/>
          <w:sz w:val="18"/>
          <w:szCs w:val="18"/>
        </w:rPr>
        <w:t xml:space="preserve"> </w:t>
      </w:r>
      <w:r w:rsidR="00C33C44" w:rsidRPr="00351220">
        <w:rPr>
          <w:rFonts w:ascii="Arial" w:hAnsi="Arial" w:cs="Arial"/>
          <w:bCs/>
          <w:color w:val="000000"/>
          <w:sz w:val="18"/>
          <w:szCs w:val="18"/>
          <w:lang w:val="en-IN"/>
        </w:rPr>
        <w:t xml:space="preserve">Downloaded current support packages from the Service Marketplace using Maintenance Optimizer in Solution Manager 7.0/7.2. </w:t>
      </w:r>
      <w:r w:rsidR="00C33C44" w:rsidRPr="00C33C44">
        <w:rPr>
          <w:rFonts w:ascii="Arial" w:hAnsi="Arial" w:cs="Arial"/>
          <w:bCs/>
          <w:color w:val="000000"/>
          <w:sz w:val="18"/>
          <w:szCs w:val="18"/>
          <w:lang w:val="en-IN"/>
        </w:rPr>
        <w:t>Applied support packages, SAP OSS Notes, and updates to SAP systems (ABAP, JAVA) and BW systems. Updated SPAM/SAINT versions and performed add-on installations.</w:t>
      </w:r>
      <w:r w:rsidR="00C33C44" w:rsidRPr="00351220">
        <w:rPr>
          <w:rFonts w:ascii="Arial" w:hAnsi="Arial" w:cs="Arial"/>
          <w:bCs/>
          <w:color w:val="000000"/>
          <w:sz w:val="18"/>
          <w:szCs w:val="18"/>
          <w:lang w:val="en-IN"/>
        </w:rPr>
        <w:t xml:space="preserve"> Execute kernel upgrades for SAP systems</w:t>
      </w:r>
    </w:p>
    <w:p w14:paraId="20CDF42D" w14:textId="7CCD39DB" w:rsidR="00FD134F" w:rsidRPr="00FD134F" w:rsidRDefault="00FD134F" w:rsidP="00AC5C36">
      <w:pPr>
        <w:pStyle w:val="ListParagraph"/>
        <w:numPr>
          <w:ilvl w:val="0"/>
          <w:numId w:val="5"/>
        </w:numPr>
        <w:contextualSpacing/>
        <w:rPr>
          <w:rFonts w:ascii="Arial" w:hAnsi="Arial" w:cs="Arial"/>
          <w:sz w:val="18"/>
          <w:szCs w:val="18"/>
          <w:lang w:val="en-IN"/>
        </w:rPr>
      </w:pPr>
      <w:r w:rsidRPr="00351220">
        <w:rPr>
          <w:rFonts w:ascii="Arial" w:hAnsi="Arial" w:cs="Arial"/>
          <w:b/>
          <w:bCs/>
          <w:sz w:val="18"/>
          <w:szCs w:val="18"/>
          <w:lang w:val="en-IN"/>
        </w:rPr>
        <w:t>Client Administration:</w:t>
      </w:r>
      <w:r w:rsidR="00227FD8" w:rsidRPr="00351220">
        <w:rPr>
          <w:rFonts w:ascii="Arial" w:hAnsi="Arial" w:cs="Arial"/>
          <w:b/>
          <w:bCs/>
          <w:sz w:val="18"/>
          <w:szCs w:val="18"/>
          <w:lang w:val="en-IN"/>
        </w:rPr>
        <w:t xml:space="preserve"> </w:t>
      </w:r>
      <w:r w:rsidRPr="00FD134F">
        <w:rPr>
          <w:rFonts w:ascii="Arial" w:hAnsi="Arial" w:cs="Arial"/>
          <w:sz w:val="18"/>
          <w:szCs w:val="18"/>
          <w:lang w:val="en-IN"/>
        </w:rPr>
        <w:t>Created clients and configured client-specific settings.</w:t>
      </w:r>
      <w:r w:rsidR="001C738D" w:rsidRPr="00351220">
        <w:rPr>
          <w:rFonts w:ascii="Arial" w:hAnsi="Arial" w:cs="Arial"/>
          <w:sz w:val="18"/>
          <w:szCs w:val="18"/>
          <w:lang w:val="en-IN"/>
        </w:rPr>
        <w:t xml:space="preserve"> </w:t>
      </w:r>
      <w:r w:rsidRPr="00FD134F">
        <w:rPr>
          <w:rFonts w:ascii="Arial" w:hAnsi="Arial" w:cs="Arial"/>
          <w:sz w:val="18"/>
          <w:szCs w:val="18"/>
          <w:lang w:val="en-IN"/>
        </w:rPr>
        <w:t>Performed client copies, including local client copy, client export, and import.</w:t>
      </w:r>
      <w:r w:rsidR="006F5D19" w:rsidRPr="00351220">
        <w:rPr>
          <w:rFonts w:ascii="Arial" w:hAnsi="Arial" w:cs="Arial"/>
          <w:sz w:val="18"/>
          <w:szCs w:val="18"/>
          <w:lang w:val="en-IN"/>
        </w:rPr>
        <w:t xml:space="preserve"> </w:t>
      </w:r>
      <w:r w:rsidRPr="00FD134F">
        <w:rPr>
          <w:rFonts w:ascii="Arial" w:hAnsi="Arial" w:cs="Arial"/>
          <w:sz w:val="18"/>
          <w:szCs w:val="18"/>
          <w:lang w:val="en-IN"/>
        </w:rPr>
        <w:t>Manag</w:t>
      </w:r>
      <w:r w:rsidR="006F5D19" w:rsidRPr="00351220">
        <w:rPr>
          <w:rFonts w:ascii="Arial" w:hAnsi="Arial" w:cs="Arial"/>
          <w:sz w:val="18"/>
          <w:szCs w:val="18"/>
          <w:lang w:val="en-IN"/>
        </w:rPr>
        <w:t>e</w:t>
      </w:r>
      <w:r w:rsidRPr="00FD134F">
        <w:rPr>
          <w:rFonts w:ascii="Arial" w:hAnsi="Arial" w:cs="Arial"/>
          <w:sz w:val="18"/>
          <w:szCs w:val="18"/>
          <w:lang w:val="en-IN"/>
        </w:rPr>
        <w:t xml:space="preserve"> client access by opening clients as required.</w:t>
      </w:r>
    </w:p>
    <w:p w14:paraId="34FE4B29" w14:textId="23EADD06" w:rsidR="00D8474B" w:rsidRPr="00D8474B" w:rsidRDefault="00DF488A" w:rsidP="00A73C7D">
      <w:pPr>
        <w:pStyle w:val="ListParagraph"/>
        <w:numPr>
          <w:ilvl w:val="0"/>
          <w:numId w:val="5"/>
        </w:numPr>
        <w:contextualSpacing/>
        <w:rPr>
          <w:rFonts w:ascii="Arial" w:hAnsi="Arial" w:cs="Arial"/>
          <w:sz w:val="18"/>
          <w:szCs w:val="18"/>
          <w:lang w:val="en-IN"/>
        </w:rPr>
      </w:pPr>
      <w:r w:rsidRPr="00351220">
        <w:rPr>
          <w:rFonts w:ascii="Arial" w:hAnsi="Arial" w:cs="Arial"/>
          <w:b/>
          <w:sz w:val="18"/>
          <w:szCs w:val="18"/>
        </w:rPr>
        <w:t>Transport Management:</w:t>
      </w:r>
      <w:r w:rsidRPr="00351220">
        <w:rPr>
          <w:rFonts w:ascii="Arial" w:hAnsi="Arial" w:cs="Arial"/>
          <w:sz w:val="18"/>
          <w:szCs w:val="18"/>
        </w:rPr>
        <w:t xml:space="preserve"> </w:t>
      </w:r>
      <w:r w:rsidR="00D8474B" w:rsidRPr="00351220">
        <w:rPr>
          <w:rFonts w:ascii="Arial" w:hAnsi="Arial" w:cs="Arial"/>
          <w:b/>
          <w:bCs/>
          <w:sz w:val="18"/>
          <w:szCs w:val="18"/>
          <w:lang w:val="en-IN"/>
        </w:rPr>
        <w:t xml:space="preserve">Transport Management: </w:t>
      </w:r>
      <w:r w:rsidR="00D8474B" w:rsidRPr="00D8474B">
        <w:rPr>
          <w:rFonts w:ascii="Arial" w:hAnsi="Arial" w:cs="Arial"/>
          <w:sz w:val="18"/>
          <w:szCs w:val="18"/>
          <w:lang w:val="en-IN"/>
        </w:rPr>
        <w:t>Configured the Transport Domain Controller, system landscape, transport layer, and transport routes.</w:t>
      </w:r>
      <w:r w:rsidR="00971D23" w:rsidRPr="00351220">
        <w:rPr>
          <w:rFonts w:ascii="Arial" w:hAnsi="Arial" w:cs="Arial"/>
          <w:sz w:val="18"/>
          <w:szCs w:val="18"/>
          <w:lang w:val="en-IN"/>
        </w:rPr>
        <w:t xml:space="preserve"> </w:t>
      </w:r>
      <w:r w:rsidR="00D8474B" w:rsidRPr="00D8474B">
        <w:rPr>
          <w:rFonts w:ascii="Arial" w:hAnsi="Arial" w:cs="Arial"/>
          <w:sz w:val="18"/>
          <w:szCs w:val="18"/>
          <w:lang w:val="en-IN"/>
        </w:rPr>
        <w:t>Manage transport of change requests using STMS and manual '</w:t>
      </w:r>
      <w:proofErr w:type="spellStart"/>
      <w:r w:rsidR="00D8474B" w:rsidRPr="00D8474B">
        <w:rPr>
          <w:rFonts w:ascii="Arial" w:hAnsi="Arial" w:cs="Arial"/>
          <w:sz w:val="18"/>
          <w:szCs w:val="18"/>
          <w:lang w:val="en-IN"/>
        </w:rPr>
        <w:t>tp</w:t>
      </w:r>
      <w:proofErr w:type="spellEnd"/>
      <w:r w:rsidR="00D8474B" w:rsidRPr="00D8474B">
        <w:rPr>
          <w:rFonts w:ascii="Arial" w:hAnsi="Arial" w:cs="Arial"/>
          <w:sz w:val="18"/>
          <w:szCs w:val="18"/>
          <w:lang w:val="en-IN"/>
        </w:rPr>
        <w:t>' commands from the DEV system to other systems in the landscape.</w:t>
      </w:r>
    </w:p>
    <w:p w14:paraId="13EC17B0" w14:textId="5FE74FF9" w:rsidR="00103A18" w:rsidRPr="00103A18" w:rsidRDefault="00DF488A" w:rsidP="00B90885">
      <w:pPr>
        <w:pStyle w:val="ListParagraph"/>
        <w:numPr>
          <w:ilvl w:val="0"/>
          <w:numId w:val="5"/>
        </w:numPr>
        <w:contextualSpacing/>
        <w:rPr>
          <w:rFonts w:ascii="Arial" w:hAnsi="Arial" w:cs="Arial"/>
          <w:sz w:val="18"/>
          <w:szCs w:val="18"/>
          <w:lang w:val="en-IN"/>
        </w:rPr>
      </w:pPr>
      <w:r w:rsidRPr="00351220">
        <w:rPr>
          <w:rFonts w:ascii="Arial" w:hAnsi="Arial" w:cs="Arial"/>
          <w:b/>
          <w:sz w:val="18"/>
          <w:szCs w:val="18"/>
        </w:rPr>
        <w:t>Maintaining Instances:</w:t>
      </w:r>
      <w:r w:rsidRPr="00351220">
        <w:rPr>
          <w:rFonts w:ascii="Arial" w:hAnsi="Arial" w:cs="Arial"/>
          <w:sz w:val="18"/>
          <w:szCs w:val="18"/>
        </w:rPr>
        <w:t xml:space="preserve"> </w:t>
      </w:r>
      <w:r w:rsidR="00103A18" w:rsidRPr="00103A18">
        <w:rPr>
          <w:rFonts w:ascii="Arial" w:hAnsi="Arial" w:cs="Arial"/>
          <w:sz w:val="18"/>
          <w:szCs w:val="18"/>
          <w:lang w:val="en-IN"/>
        </w:rPr>
        <w:t>Managed profile maintenance, defined operation modes, and assigned time intervals to those modes.</w:t>
      </w:r>
      <w:r w:rsidR="00F60246" w:rsidRPr="00351220">
        <w:rPr>
          <w:rFonts w:ascii="Arial" w:hAnsi="Arial" w:cs="Arial"/>
          <w:sz w:val="18"/>
          <w:szCs w:val="18"/>
          <w:lang w:val="en-IN"/>
        </w:rPr>
        <w:t xml:space="preserve"> </w:t>
      </w:r>
      <w:r w:rsidR="00103A18" w:rsidRPr="00103A18">
        <w:rPr>
          <w:rFonts w:ascii="Arial" w:hAnsi="Arial" w:cs="Arial"/>
          <w:sz w:val="18"/>
          <w:szCs w:val="18"/>
          <w:lang w:val="en-IN"/>
        </w:rPr>
        <w:t>Configured logon load balancing and handled CCMS monitoring, including setting threshold values and managing the control panel.</w:t>
      </w:r>
      <w:r w:rsidR="00F60246" w:rsidRPr="00351220">
        <w:rPr>
          <w:rFonts w:ascii="Arial" w:hAnsi="Arial" w:cs="Arial"/>
          <w:sz w:val="18"/>
          <w:szCs w:val="18"/>
          <w:lang w:val="en-IN"/>
        </w:rPr>
        <w:t xml:space="preserve"> </w:t>
      </w:r>
      <w:r w:rsidR="00103A18" w:rsidRPr="00103A18">
        <w:rPr>
          <w:rFonts w:ascii="Arial" w:hAnsi="Arial" w:cs="Arial"/>
          <w:sz w:val="18"/>
          <w:szCs w:val="18"/>
          <w:lang w:val="en-IN"/>
        </w:rPr>
        <w:t>Performed system copy/system refresh activities and resolved conflicts in transport (CRT</w:t>
      </w:r>
      <w:r w:rsidR="00DD211A" w:rsidRPr="00103A18">
        <w:rPr>
          <w:rFonts w:ascii="Arial" w:hAnsi="Arial" w:cs="Arial"/>
          <w:sz w:val="18"/>
          <w:szCs w:val="18"/>
          <w:lang w:val="en-IN"/>
        </w:rPr>
        <w:t>). Configured</w:t>
      </w:r>
      <w:r w:rsidR="00103A18" w:rsidRPr="00103A18">
        <w:rPr>
          <w:rFonts w:ascii="Arial" w:hAnsi="Arial" w:cs="Arial"/>
          <w:sz w:val="18"/>
          <w:szCs w:val="18"/>
          <w:lang w:val="en-IN"/>
        </w:rPr>
        <w:t xml:space="preserve"> email </w:t>
      </w:r>
      <w:r w:rsidR="00346197" w:rsidRPr="00103A18">
        <w:rPr>
          <w:rFonts w:ascii="Arial" w:hAnsi="Arial" w:cs="Arial"/>
          <w:sz w:val="18"/>
          <w:szCs w:val="18"/>
          <w:lang w:val="en-IN"/>
        </w:rPr>
        <w:t>notifications and</w:t>
      </w:r>
      <w:r w:rsidR="00103A18" w:rsidRPr="00103A18">
        <w:rPr>
          <w:rFonts w:ascii="Arial" w:hAnsi="Arial" w:cs="Arial"/>
          <w:sz w:val="18"/>
          <w:szCs w:val="18"/>
          <w:lang w:val="en-IN"/>
        </w:rPr>
        <w:t xml:space="preserve"> conducted performance tuning to optimize system efficiency.</w:t>
      </w:r>
    </w:p>
    <w:p w14:paraId="23C193AB" w14:textId="68CE9345" w:rsidR="00626038" w:rsidRPr="00626038" w:rsidRDefault="00626038" w:rsidP="00481FBC">
      <w:pPr>
        <w:pStyle w:val="ListParagraph"/>
        <w:numPr>
          <w:ilvl w:val="0"/>
          <w:numId w:val="5"/>
        </w:numPr>
        <w:contextualSpacing/>
        <w:rPr>
          <w:rFonts w:ascii="Arial" w:hAnsi="Arial" w:cs="Arial"/>
          <w:sz w:val="18"/>
          <w:szCs w:val="18"/>
          <w:lang w:val="en-IN"/>
        </w:rPr>
      </w:pPr>
      <w:r w:rsidRPr="00351220">
        <w:rPr>
          <w:rFonts w:ascii="Arial" w:hAnsi="Arial" w:cs="Arial"/>
          <w:b/>
          <w:bCs/>
          <w:sz w:val="18"/>
          <w:szCs w:val="18"/>
          <w:lang w:val="en-IN"/>
        </w:rPr>
        <w:t xml:space="preserve">Daily Monitoring Activities: </w:t>
      </w:r>
      <w:r w:rsidRPr="00626038">
        <w:rPr>
          <w:rFonts w:ascii="Arial" w:hAnsi="Arial" w:cs="Arial"/>
          <w:sz w:val="18"/>
          <w:szCs w:val="18"/>
          <w:lang w:val="en-IN"/>
        </w:rPr>
        <w:t>Scheduled and monitored background jobs, ensuring timely execution.</w:t>
      </w:r>
      <w:r w:rsidR="00245C4A" w:rsidRPr="00351220">
        <w:rPr>
          <w:rFonts w:ascii="Arial" w:hAnsi="Arial" w:cs="Arial"/>
          <w:sz w:val="18"/>
          <w:szCs w:val="18"/>
          <w:lang w:val="en-IN"/>
        </w:rPr>
        <w:t xml:space="preserve"> </w:t>
      </w:r>
      <w:r w:rsidRPr="00626038">
        <w:rPr>
          <w:rFonts w:ascii="Arial" w:hAnsi="Arial" w:cs="Arial"/>
          <w:sz w:val="18"/>
          <w:szCs w:val="18"/>
          <w:lang w:val="en-IN"/>
        </w:rPr>
        <w:t>Manage and maintained the spool queue, addressing any issues promptly.</w:t>
      </w:r>
    </w:p>
    <w:p w14:paraId="544ABCC5" w14:textId="77777777" w:rsidR="00626038" w:rsidRPr="00626038" w:rsidRDefault="00626038" w:rsidP="00372AB9">
      <w:pPr>
        <w:pStyle w:val="ListParagraph"/>
        <w:contextualSpacing/>
        <w:rPr>
          <w:rFonts w:ascii="Arial" w:hAnsi="Arial" w:cs="Arial"/>
          <w:sz w:val="18"/>
          <w:szCs w:val="18"/>
          <w:lang w:val="en-IN"/>
        </w:rPr>
      </w:pPr>
      <w:r w:rsidRPr="00626038">
        <w:rPr>
          <w:rFonts w:ascii="Arial" w:hAnsi="Arial" w:cs="Arial"/>
          <w:sz w:val="18"/>
          <w:szCs w:val="18"/>
          <w:lang w:val="en-IN"/>
        </w:rPr>
        <w:t>Scheduled and monitored SAP housekeeping jobs to ensure system health and performance.</w:t>
      </w:r>
    </w:p>
    <w:p w14:paraId="44964E82" w14:textId="797D957D" w:rsidR="00903306" w:rsidRPr="00351220" w:rsidRDefault="00903306" w:rsidP="00903306">
      <w:pPr>
        <w:pStyle w:val="ListParagraph"/>
        <w:numPr>
          <w:ilvl w:val="0"/>
          <w:numId w:val="5"/>
        </w:numPr>
        <w:contextualSpacing/>
        <w:rPr>
          <w:rFonts w:ascii="Arial" w:hAnsi="Arial" w:cs="Arial"/>
          <w:sz w:val="18"/>
          <w:szCs w:val="18"/>
          <w:shd w:val="clear" w:color="auto" w:fill="FFFFFF"/>
          <w:lang w:val="en-IN"/>
        </w:rPr>
      </w:pPr>
      <w:r w:rsidRPr="00351220">
        <w:rPr>
          <w:rFonts w:ascii="Arial" w:hAnsi="Arial" w:cs="Arial"/>
          <w:b/>
          <w:bCs/>
          <w:sz w:val="18"/>
          <w:szCs w:val="18"/>
          <w:shd w:val="clear" w:color="auto" w:fill="FFFFFF"/>
          <w:lang w:val="en-IN"/>
        </w:rPr>
        <w:t>Database Administration:</w:t>
      </w:r>
      <w:r w:rsidR="00D34947" w:rsidRPr="00351220">
        <w:rPr>
          <w:rFonts w:ascii="Arial" w:hAnsi="Arial" w:cs="Arial"/>
          <w:b/>
          <w:bCs/>
          <w:sz w:val="18"/>
          <w:szCs w:val="18"/>
          <w:shd w:val="clear" w:color="auto" w:fill="FFFFFF"/>
          <w:lang w:val="en-IN"/>
        </w:rPr>
        <w:t xml:space="preserve"> </w:t>
      </w:r>
      <w:r w:rsidRPr="00351220">
        <w:rPr>
          <w:rFonts w:ascii="Arial" w:hAnsi="Arial" w:cs="Arial"/>
          <w:sz w:val="18"/>
          <w:szCs w:val="18"/>
          <w:shd w:val="clear" w:color="auto" w:fill="FFFFFF"/>
          <w:lang w:val="en-IN"/>
        </w:rPr>
        <w:t>Managed and administered SAP-related databases, including Oracle, DB2, SQL Server, MaxDB, Sybase, and HANA. Responsibilities included performing database upgrades and applying patch updates (such as Opatches, MOPatches, and DB2 Fix Packs). Utilized SAPDBA and BR Tools for various database tasks, including backup, restore, and recovery processes, as well as managing tablespace and storage, reorganization, and table export/import. Tuned database performance to optimize operational efficiency and ensure system reliability.</w:t>
      </w:r>
    </w:p>
    <w:p w14:paraId="3AE8F1E9" w14:textId="22556E5A" w:rsidR="003B5D58" w:rsidRPr="00351220" w:rsidRDefault="003B5D58" w:rsidP="003B5D58">
      <w:pPr>
        <w:pStyle w:val="ListParagraph"/>
        <w:numPr>
          <w:ilvl w:val="0"/>
          <w:numId w:val="5"/>
        </w:numPr>
        <w:contextualSpacing/>
        <w:rPr>
          <w:rFonts w:ascii="Arial" w:hAnsi="Arial" w:cs="Arial"/>
          <w:sz w:val="18"/>
          <w:szCs w:val="18"/>
          <w:lang w:val="en-IN"/>
        </w:rPr>
      </w:pPr>
      <w:r w:rsidRPr="00351220">
        <w:rPr>
          <w:rFonts w:ascii="Arial" w:hAnsi="Arial" w:cs="Arial"/>
          <w:b/>
          <w:bCs/>
          <w:sz w:val="18"/>
          <w:szCs w:val="18"/>
          <w:lang w:val="en-IN"/>
        </w:rPr>
        <w:t>SAP Security Administration:</w:t>
      </w:r>
      <w:r w:rsidR="00472F16" w:rsidRPr="00351220">
        <w:rPr>
          <w:rFonts w:ascii="Arial" w:hAnsi="Arial" w:cs="Arial"/>
          <w:b/>
          <w:bCs/>
          <w:sz w:val="18"/>
          <w:szCs w:val="18"/>
          <w:lang w:val="en-IN"/>
        </w:rPr>
        <w:t xml:space="preserve"> </w:t>
      </w:r>
      <w:r w:rsidRPr="00351220">
        <w:rPr>
          <w:rFonts w:ascii="Arial" w:hAnsi="Arial" w:cs="Arial"/>
          <w:sz w:val="18"/>
          <w:szCs w:val="18"/>
          <w:lang w:val="en-IN"/>
        </w:rPr>
        <w:t>Responsible for creating roles, generating profiles, and assigning missing authorizations to ensure proper access control across SAP systems. Conducted user tracing and resolved security-related issues to maintain system integrity. Managed the transport of roles across the landscape to ensure consistency in security configurations and compliance with internal security policies.</w:t>
      </w:r>
    </w:p>
    <w:p w14:paraId="58A88870" w14:textId="1595402E" w:rsidR="00DF488A" w:rsidRPr="00351220" w:rsidRDefault="00DF488A" w:rsidP="00D6146D">
      <w:pPr>
        <w:pStyle w:val="ListParagraph"/>
        <w:contextualSpacing/>
        <w:rPr>
          <w:rFonts w:ascii="Arial" w:hAnsi="Arial" w:cs="Arial"/>
          <w:b/>
          <w:sz w:val="18"/>
          <w:szCs w:val="18"/>
        </w:rPr>
      </w:pPr>
    </w:p>
    <w:p w14:paraId="6E778F0A" w14:textId="77777777" w:rsidR="00790C2C" w:rsidRPr="00790C2C" w:rsidRDefault="00790C2C" w:rsidP="00790C2C">
      <w:pPr>
        <w:rPr>
          <w:rFonts w:ascii="Arial" w:hAnsi="Arial" w:cs="Arial"/>
          <w:b/>
          <w:bCs/>
          <w:sz w:val="18"/>
          <w:szCs w:val="18"/>
          <w:lang w:val="en-IN"/>
        </w:rPr>
      </w:pPr>
      <w:r w:rsidRPr="00790C2C">
        <w:rPr>
          <w:rFonts w:ascii="Arial" w:hAnsi="Arial" w:cs="Arial"/>
          <w:b/>
          <w:bCs/>
          <w:sz w:val="18"/>
          <w:szCs w:val="18"/>
          <w:lang w:val="en-IN"/>
        </w:rPr>
        <w:t>Technical Experience:</w:t>
      </w:r>
    </w:p>
    <w:p w14:paraId="7BB7698B" w14:textId="77777777" w:rsidR="00790C2C" w:rsidRPr="00790C2C" w:rsidRDefault="00790C2C" w:rsidP="00790C2C">
      <w:pPr>
        <w:numPr>
          <w:ilvl w:val="0"/>
          <w:numId w:val="39"/>
        </w:numPr>
        <w:rPr>
          <w:rFonts w:ascii="Arial" w:hAnsi="Arial" w:cs="Arial"/>
          <w:b/>
          <w:bCs/>
          <w:sz w:val="18"/>
          <w:szCs w:val="18"/>
          <w:lang w:val="en-IN"/>
        </w:rPr>
      </w:pPr>
      <w:r w:rsidRPr="00790C2C">
        <w:rPr>
          <w:rFonts w:ascii="Arial" w:hAnsi="Arial" w:cs="Arial"/>
          <w:b/>
          <w:bCs/>
          <w:sz w:val="18"/>
          <w:szCs w:val="18"/>
          <w:lang w:val="en-IN"/>
        </w:rPr>
        <w:t xml:space="preserve">ERP: </w:t>
      </w:r>
      <w:r w:rsidRPr="00790C2C">
        <w:rPr>
          <w:rFonts w:ascii="Arial" w:hAnsi="Arial" w:cs="Arial"/>
          <w:sz w:val="18"/>
          <w:szCs w:val="18"/>
          <w:lang w:val="en-IN"/>
        </w:rPr>
        <w:t>SAP ECC 6.0/5.0, SAP R/3 4.7EE, 4.6C, BI 7.3/7.0, BW 3.5/3.0, PI 7.0/XI 3.0, EP 7.0/6.0, CRM, PLM, SRM, SCM, SEM, IPC, Live Cache, Solution Manager 7.1/2.0, NW2004 and 2004s</w:t>
      </w:r>
    </w:p>
    <w:p w14:paraId="4658F474" w14:textId="0207431C" w:rsidR="00790C2C" w:rsidRPr="00790C2C" w:rsidRDefault="00790C2C" w:rsidP="00790C2C">
      <w:pPr>
        <w:numPr>
          <w:ilvl w:val="0"/>
          <w:numId w:val="39"/>
        </w:numPr>
        <w:rPr>
          <w:rFonts w:ascii="Arial" w:hAnsi="Arial" w:cs="Arial"/>
          <w:b/>
          <w:bCs/>
          <w:sz w:val="18"/>
          <w:szCs w:val="18"/>
          <w:lang w:val="en-IN"/>
        </w:rPr>
      </w:pPr>
      <w:r w:rsidRPr="00790C2C">
        <w:rPr>
          <w:rFonts w:ascii="Arial" w:hAnsi="Arial" w:cs="Arial"/>
          <w:b/>
          <w:bCs/>
          <w:sz w:val="18"/>
          <w:szCs w:val="18"/>
          <w:lang w:val="en-IN"/>
        </w:rPr>
        <w:t xml:space="preserve">Databases: </w:t>
      </w:r>
      <w:r w:rsidRPr="00790C2C">
        <w:rPr>
          <w:rFonts w:ascii="Arial" w:hAnsi="Arial" w:cs="Arial"/>
          <w:sz w:val="18"/>
          <w:szCs w:val="18"/>
          <w:lang w:val="en-IN"/>
        </w:rPr>
        <w:t>HANA, Oracle, MS SQL Server, Sybase ASE, MAXDB, DB2</w:t>
      </w:r>
    </w:p>
    <w:p w14:paraId="5DA6E2D3" w14:textId="657A3B5F" w:rsidR="00790C2C" w:rsidRPr="00E26A13" w:rsidRDefault="00790C2C" w:rsidP="00790C2C">
      <w:pPr>
        <w:numPr>
          <w:ilvl w:val="0"/>
          <w:numId w:val="39"/>
        </w:numPr>
        <w:rPr>
          <w:rFonts w:ascii="Arial" w:hAnsi="Arial" w:cs="Arial"/>
          <w:b/>
          <w:bCs/>
          <w:sz w:val="18"/>
          <w:szCs w:val="18"/>
          <w:lang w:val="en-IN"/>
        </w:rPr>
      </w:pPr>
      <w:r w:rsidRPr="00790C2C">
        <w:rPr>
          <w:rFonts w:ascii="Arial" w:hAnsi="Arial" w:cs="Arial"/>
          <w:b/>
          <w:bCs/>
          <w:sz w:val="18"/>
          <w:szCs w:val="18"/>
          <w:lang w:val="en-IN"/>
        </w:rPr>
        <w:t xml:space="preserve">Operating Systems: </w:t>
      </w:r>
      <w:r w:rsidRPr="00790C2C">
        <w:rPr>
          <w:rFonts w:ascii="Arial" w:hAnsi="Arial" w:cs="Arial"/>
          <w:sz w:val="18"/>
          <w:szCs w:val="18"/>
          <w:lang w:val="en-IN"/>
        </w:rPr>
        <w:t>Windows Server, Windows NT/XP, HP-UNIX, Linux, IBM AIX</w:t>
      </w:r>
    </w:p>
    <w:p w14:paraId="6D9C273D" w14:textId="36DF1899" w:rsidR="00E26A13" w:rsidRPr="00790C2C" w:rsidRDefault="002E1263" w:rsidP="00790C2C">
      <w:pPr>
        <w:numPr>
          <w:ilvl w:val="0"/>
          <w:numId w:val="39"/>
        </w:numPr>
        <w:rPr>
          <w:rFonts w:ascii="Arial" w:hAnsi="Arial" w:cs="Arial"/>
          <w:b/>
          <w:bCs/>
          <w:sz w:val="18"/>
          <w:szCs w:val="18"/>
          <w:lang w:val="en-IN"/>
        </w:rPr>
      </w:pPr>
      <w:r>
        <w:rPr>
          <w:rFonts w:ascii="Arial" w:hAnsi="Arial" w:cs="Arial"/>
          <w:b/>
          <w:bCs/>
          <w:sz w:val="18"/>
          <w:szCs w:val="18"/>
          <w:lang w:val="en-IN"/>
        </w:rPr>
        <w:t xml:space="preserve">Cloud Technologies: </w:t>
      </w:r>
      <w:r w:rsidRPr="002E1263">
        <w:rPr>
          <w:rFonts w:ascii="Arial" w:hAnsi="Arial" w:cs="Arial"/>
          <w:sz w:val="18"/>
          <w:szCs w:val="18"/>
          <w:lang w:val="en-IN"/>
        </w:rPr>
        <w:t>AWS and Azure</w:t>
      </w:r>
    </w:p>
    <w:p w14:paraId="6658ACF0" w14:textId="5BBF0AC4" w:rsidR="00790C2C" w:rsidRPr="006C207C" w:rsidRDefault="00790C2C" w:rsidP="00790C2C">
      <w:pPr>
        <w:numPr>
          <w:ilvl w:val="0"/>
          <w:numId w:val="39"/>
        </w:numPr>
        <w:rPr>
          <w:rFonts w:ascii="Arial" w:hAnsi="Arial" w:cs="Arial"/>
          <w:b/>
          <w:bCs/>
          <w:sz w:val="18"/>
          <w:szCs w:val="18"/>
          <w:lang w:val="en-IN"/>
        </w:rPr>
      </w:pPr>
      <w:r w:rsidRPr="00790C2C">
        <w:rPr>
          <w:rFonts w:ascii="Arial" w:hAnsi="Arial" w:cs="Arial"/>
          <w:b/>
          <w:bCs/>
          <w:sz w:val="18"/>
          <w:szCs w:val="18"/>
          <w:lang w:val="en-IN"/>
        </w:rPr>
        <w:t>Tools/Packages:</w:t>
      </w:r>
      <w:r w:rsidRPr="00790C2C">
        <w:rPr>
          <w:rFonts w:ascii="Arial" w:hAnsi="Arial" w:cs="Arial"/>
          <w:sz w:val="18"/>
          <w:szCs w:val="18"/>
          <w:lang w:val="en-IN"/>
        </w:rPr>
        <w:t xml:space="preserve"> SAP GUI, </w:t>
      </w:r>
      <w:proofErr w:type="spellStart"/>
      <w:r w:rsidRPr="00790C2C">
        <w:rPr>
          <w:rFonts w:ascii="Arial" w:hAnsi="Arial" w:cs="Arial"/>
          <w:sz w:val="18"/>
          <w:szCs w:val="18"/>
          <w:lang w:val="en-IN"/>
        </w:rPr>
        <w:t>BEx</w:t>
      </w:r>
      <w:proofErr w:type="spellEnd"/>
      <w:r w:rsidRPr="00790C2C">
        <w:rPr>
          <w:rFonts w:ascii="Arial" w:hAnsi="Arial" w:cs="Arial"/>
          <w:sz w:val="18"/>
          <w:szCs w:val="18"/>
          <w:lang w:val="en-IN"/>
        </w:rPr>
        <w:t xml:space="preserve"> Analyzer, BRBACKUP, Tivoli Backup &amp; Recovery, SAP Upgrade Assistant, Oracle Upgrade Assistant, Remedy, Change Management</w:t>
      </w:r>
    </w:p>
    <w:p w14:paraId="46CFB178" w14:textId="0E5ECA0E" w:rsidR="006C207C" w:rsidRPr="00215476" w:rsidRDefault="006C207C" w:rsidP="00790C2C">
      <w:pPr>
        <w:numPr>
          <w:ilvl w:val="0"/>
          <w:numId w:val="39"/>
        </w:numPr>
        <w:rPr>
          <w:rFonts w:ascii="Arial" w:hAnsi="Arial" w:cs="Arial"/>
          <w:sz w:val="18"/>
          <w:szCs w:val="18"/>
          <w:lang w:val="en-IN"/>
        </w:rPr>
      </w:pPr>
      <w:r>
        <w:rPr>
          <w:rFonts w:ascii="Arial" w:hAnsi="Arial" w:cs="Arial"/>
          <w:b/>
          <w:bCs/>
          <w:sz w:val="18"/>
          <w:szCs w:val="18"/>
          <w:lang w:val="en-IN"/>
        </w:rPr>
        <w:t>Middleware</w:t>
      </w:r>
      <w:r w:rsidR="005E5767">
        <w:rPr>
          <w:rFonts w:ascii="Arial" w:hAnsi="Arial" w:cs="Arial"/>
          <w:b/>
          <w:bCs/>
          <w:sz w:val="18"/>
          <w:szCs w:val="18"/>
          <w:lang w:val="en-IN"/>
        </w:rPr>
        <w:t xml:space="preserve">: </w:t>
      </w:r>
      <w:r w:rsidR="005E5767" w:rsidRPr="00215476">
        <w:rPr>
          <w:rFonts w:ascii="Arial" w:hAnsi="Arial" w:cs="Arial"/>
          <w:sz w:val="18"/>
          <w:szCs w:val="18"/>
          <w:lang w:val="en-IN"/>
        </w:rPr>
        <w:t xml:space="preserve">WebLogic, WebSphere, </w:t>
      </w:r>
      <w:r w:rsidR="009C351F" w:rsidRPr="00215476">
        <w:rPr>
          <w:rFonts w:ascii="Arial" w:hAnsi="Arial" w:cs="Arial"/>
          <w:sz w:val="18"/>
          <w:szCs w:val="18"/>
          <w:lang w:val="en-IN"/>
        </w:rPr>
        <w:t xml:space="preserve">JBoss, </w:t>
      </w:r>
      <w:r w:rsidR="00873298" w:rsidRPr="00215476">
        <w:rPr>
          <w:rFonts w:ascii="Arial" w:hAnsi="Arial" w:cs="Arial"/>
          <w:sz w:val="18"/>
          <w:szCs w:val="18"/>
          <w:lang w:val="en-IN"/>
        </w:rPr>
        <w:t>Sunone, Cyclone</w:t>
      </w:r>
    </w:p>
    <w:p w14:paraId="1EB4B742" w14:textId="77777777" w:rsidR="00B623B5" w:rsidRPr="00351220" w:rsidRDefault="00B623B5" w:rsidP="00361F61">
      <w:pPr>
        <w:rPr>
          <w:rFonts w:ascii="Arial" w:hAnsi="Arial" w:cs="Arial"/>
          <w:b/>
          <w:sz w:val="18"/>
          <w:szCs w:val="18"/>
        </w:rPr>
      </w:pPr>
    </w:p>
    <w:p w14:paraId="15E72A0F" w14:textId="77777777" w:rsidR="00DF488A" w:rsidRPr="00351220" w:rsidRDefault="00DF488A" w:rsidP="00361F61">
      <w:pPr>
        <w:rPr>
          <w:rFonts w:ascii="Arial" w:hAnsi="Arial" w:cs="Arial"/>
          <w:bCs/>
          <w:color w:val="000000"/>
          <w:sz w:val="18"/>
          <w:szCs w:val="18"/>
        </w:rPr>
      </w:pPr>
      <w:r w:rsidRPr="00351220">
        <w:rPr>
          <w:rFonts w:ascii="Arial" w:hAnsi="Arial" w:cs="Arial"/>
          <w:b/>
          <w:sz w:val="18"/>
          <w:szCs w:val="18"/>
        </w:rPr>
        <w:t>Education Qualification:</w:t>
      </w:r>
    </w:p>
    <w:p w14:paraId="7741AF82" w14:textId="782C5849" w:rsidR="00CF736A" w:rsidRPr="00351220" w:rsidRDefault="00CF736A" w:rsidP="00CF736A">
      <w:pPr>
        <w:numPr>
          <w:ilvl w:val="0"/>
          <w:numId w:val="13"/>
        </w:numPr>
        <w:rPr>
          <w:rFonts w:ascii="Arial" w:hAnsi="Arial" w:cs="Arial"/>
          <w:b/>
          <w:color w:val="000000" w:themeColor="text1"/>
          <w:sz w:val="18"/>
          <w:szCs w:val="18"/>
        </w:rPr>
      </w:pPr>
      <w:r w:rsidRPr="00351220">
        <w:rPr>
          <w:rFonts w:ascii="Arial" w:hAnsi="Arial" w:cs="Arial"/>
          <w:bCs/>
          <w:color w:val="000000" w:themeColor="text1"/>
          <w:sz w:val="18"/>
          <w:szCs w:val="18"/>
        </w:rPr>
        <w:t>Master of Computer application from Acharya Nagarjuna University, India</w:t>
      </w:r>
    </w:p>
    <w:p w14:paraId="60453513" w14:textId="26BEFFD1" w:rsidR="00B623B5" w:rsidRPr="00351220" w:rsidRDefault="00DF488A" w:rsidP="00361F61">
      <w:pPr>
        <w:numPr>
          <w:ilvl w:val="0"/>
          <w:numId w:val="13"/>
        </w:numPr>
        <w:rPr>
          <w:rFonts w:ascii="Arial" w:hAnsi="Arial" w:cs="Arial"/>
          <w:b/>
          <w:color w:val="000000" w:themeColor="text1"/>
          <w:sz w:val="18"/>
          <w:szCs w:val="18"/>
        </w:rPr>
      </w:pPr>
      <w:r w:rsidRPr="00351220">
        <w:rPr>
          <w:rFonts w:ascii="Arial" w:hAnsi="Arial" w:cs="Arial"/>
          <w:bCs/>
          <w:color w:val="000000" w:themeColor="text1"/>
          <w:sz w:val="18"/>
          <w:szCs w:val="18"/>
        </w:rPr>
        <w:t xml:space="preserve">Bachelor of </w:t>
      </w:r>
      <w:r w:rsidR="00C56407" w:rsidRPr="00351220">
        <w:rPr>
          <w:rFonts w:ascii="Arial" w:hAnsi="Arial" w:cs="Arial"/>
          <w:bCs/>
          <w:color w:val="000000" w:themeColor="text1"/>
          <w:sz w:val="18"/>
          <w:szCs w:val="18"/>
        </w:rPr>
        <w:t xml:space="preserve">Computer application </w:t>
      </w:r>
      <w:r w:rsidRPr="00351220">
        <w:rPr>
          <w:rFonts w:ascii="Arial" w:hAnsi="Arial" w:cs="Arial"/>
          <w:bCs/>
          <w:color w:val="000000" w:themeColor="text1"/>
          <w:sz w:val="18"/>
          <w:szCs w:val="18"/>
        </w:rPr>
        <w:t xml:space="preserve">from </w:t>
      </w:r>
      <w:r w:rsidR="00242222" w:rsidRPr="00351220">
        <w:rPr>
          <w:rFonts w:ascii="Arial" w:hAnsi="Arial" w:cs="Arial"/>
          <w:bCs/>
          <w:color w:val="000000" w:themeColor="text1"/>
          <w:sz w:val="18"/>
          <w:szCs w:val="18"/>
        </w:rPr>
        <w:t xml:space="preserve">Acharya Nagarjuna </w:t>
      </w:r>
      <w:r w:rsidRPr="00351220">
        <w:rPr>
          <w:rFonts w:ascii="Arial" w:hAnsi="Arial" w:cs="Arial"/>
          <w:bCs/>
          <w:color w:val="000000" w:themeColor="text1"/>
          <w:sz w:val="18"/>
          <w:szCs w:val="18"/>
        </w:rPr>
        <w:t>University, Indi</w:t>
      </w:r>
      <w:r w:rsidR="00583D18" w:rsidRPr="00351220">
        <w:rPr>
          <w:rFonts w:ascii="Arial" w:hAnsi="Arial" w:cs="Arial"/>
          <w:bCs/>
          <w:color w:val="000000" w:themeColor="text1"/>
          <w:sz w:val="18"/>
          <w:szCs w:val="18"/>
        </w:rPr>
        <w:t>a</w:t>
      </w:r>
    </w:p>
    <w:p w14:paraId="08F32641" w14:textId="77777777" w:rsidR="00D5065F" w:rsidRPr="00351220" w:rsidRDefault="00D5065F" w:rsidP="00D5065F">
      <w:pPr>
        <w:pStyle w:val="TableParagraph"/>
        <w:numPr>
          <w:ilvl w:val="0"/>
          <w:numId w:val="13"/>
        </w:numPr>
        <w:spacing w:before="2"/>
        <w:rPr>
          <w:sz w:val="18"/>
          <w:szCs w:val="18"/>
        </w:rPr>
      </w:pPr>
      <w:r w:rsidRPr="00351220">
        <w:rPr>
          <w:bCs/>
          <w:color w:val="000000" w:themeColor="text1"/>
          <w:sz w:val="18"/>
          <w:szCs w:val="18"/>
        </w:rPr>
        <w:t xml:space="preserve">Board of Intermediate Education AP </w:t>
      </w:r>
      <w:r w:rsidRPr="00351220">
        <w:rPr>
          <w:w w:val="95"/>
          <w:sz w:val="18"/>
          <w:szCs w:val="18"/>
        </w:rPr>
        <w:t>Science (Physics, Chemistry, Maths)</w:t>
      </w:r>
    </w:p>
    <w:p w14:paraId="11C4AF3D" w14:textId="60268768" w:rsidR="008914AC" w:rsidRPr="00351220" w:rsidRDefault="008914AC" w:rsidP="00361F61">
      <w:pPr>
        <w:numPr>
          <w:ilvl w:val="0"/>
          <w:numId w:val="13"/>
        </w:numPr>
        <w:rPr>
          <w:rFonts w:ascii="Arial" w:hAnsi="Arial" w:cs="Arial"/>
          <w:b/>
          <w:color w:val="000000" w:themeColor="text1"/>
          <w:sz w:val="18"/>
          <w:szCs w:val="18"/>
        </w:rPr>
      </w:pPr>
      <w:r w:rsidRPr="00351220">
        <w:rPr>
          <w:rFonts w:ascii="Arial" w:hAnsi="Arial" w:cs="Arial"/>
          <w:bCs/>
          <w:color w:val="000000" w:themeColor="text1"/>
          <w:sz w:val="18"/>
          <w:szCs w:val="18"/>
        </w:rPr>
        <w:t>Board of</w:t>
      </w:r>
      <w:r w:rsidRPr="00351220">
        <w:rPr>
          <w:rFonts w:ascii="Arial" w:hAnsi="Arial" w:cs="Arial"/>
          <w:b/>
          <w:color w:val="000000" w:themeColor="text1"/>
          <w:sz w:val="18"/>
          <w:szCs w:val="18"/>
        </w:rPr>
        <w:t xml:space="preserve"> </w:t>
      </w:r>
      <w:r w:rsidRPr="00351220">
        <w:rPr>
          <w:rFonts w:ascii="Arial" w:hAnsi="Arial" w:cs="Arial"/>
          <w:sz w:val="18"/>
          <w:szCs w:val="18"/>
        </w:rPr>
        <w:t xml:space="preserve">Secondary </w:t>
      </w:r>
      <w:r w:rsidR="00281317" w:rsidRPr="00351220">
        <w:rPr>
          <w:rFonts w:ascii="Arial" w:hAnsi="Arial" w:cs="Arial"/>
          <w:sz w:val="18"/>
          <w:szCs w:val="18"/>
        </w:rPr>
        <w:t>Education AP (</w:t>
      </w:r>
      <w:r w:rsidR="00281317" w:rsidRPr="00351220">
        <w:rPr>
          <w:rFonts w:ascii="Arial" w:hAnsi="Arial" w:cs="Arial"/>
          <w:w w:val="95"/>
          <w:sz w:val="18"/>
          <w:szCs w:val="18"/>
        </w:rPr>
        <w:t xml:space="preserve">Science, Mathematics, Computers, </w:t>
      </w:r>
      <w:r w:rsidR="00281317" w:rsidRPr="00351220">
        <w:rPr>
          <w:rFonts w:ascii="Arial" w:hAnsi="Arial" w:cs="Arial"/>
          <w:sz w:val="18"/>
          <w:szCs w:val="18"/>
        </w:rPr>
        <w:t>English, history)</w:t>
      </w:r>
    </w:p>
    <w:p w14:paraId="33C223F0" w14:textId="77777777" w:rsidR="009B46FB" w:rsidRPr="00351220" w:rsidRDefault="009B46FB" w:rsidP="009B46FB">
      <w:pPr>
        <w:rPr>
          <w:rFonts w:ascii="Arial" w:hAnsi="Arial" w:cs="Arial"/>
          <w:bCs/>
          <w:sz w:val="18"/>
          <w:szCs w:val="18"/>
          <w:lang w:val="en-IN"/>
        </w:rPr>
      </w:pPr>
    </w:p>
    <w:p w14:paraId="4D253C7D" w14:textId="77777777" w:rsidR="00AC647C" w:rsidRPr="00AC647C" w:rsidRDefault="00AC647C" w:rsidP="00AC647C">
      <w:pPr>
        <w:rPr>
          <w:rFonts w:ascii="Arial" w:hAnsi="Arial" w:cs="Arial"/>
          <w:b/>
          <w:bCs/>
          <w:kern w:val="0"/>
          <w:sz w:val="18"/>
          <w:szCs w:val="18"/>
          <w:lang w:val="en-IN" w:eastAsia="en-IN"/>
        </w:rPr>
      </w:pPr>
      <w:r w:rsidRPr="00AC647C">
        <w:rPr>
          <w:rFonts w:ascii="Arial" w:hAnsi="Arial" w:cs="Arial"/>
          <w:b/>
          <w:bCs/>
          <w:kern w:val="0"/>
          <w:sz w:val="18"/>
          <w:szCs w:val="18"/>
          <w:lang w:val="en-IN" w:eastAsia="en-IN"/>
        </w:rPr>
        <w:lastRenderedPageBreak/>
        <w:t>Professional Experience:</w:t>
      </w:r>
    </w:p>
    <w:p w14:paraId="5FAED02C" w14:textId="77777777" w:rsidR="007E0185" w:rsidRPr="00351220" w:rsidRDefault="007E0185" w:rsidP="007E0185">
      <w:pPr>
        <w:numPr>
          <w:ilvl w:val="0"/>
          <w:numId w:val="38"/>
        </w:numPr>
        <w:rPr>
          <w:rFonts w:ascii="Arial" w:hAnsi="Arial" w:cs="Arial"/>
          <w:b/>
          <w:bCs/>
          <w:kern w:val="0"/>
          <w:sz w:val="18"/>
          <w:szCs w:val="18"/>
          <w:lang w:val="en-IN" w:eastAsia="en-IN"/>
        </w:rPr>
      </w:pPr>
      <w:r w:rsidRPr="00AC647C">
        <w:rPr>
          <w:rFonts w:ascii="Arial" w:hAnsi="Arial" w:cs="Arial"/>
          <w:b/>
          <w:bCs/>
          <w:kern w:val="0"/>
          <w:sz w:val="18"/>
          <w:szCs w:val="18"/>
          <w:lang w:val="en-IN" w:eastAsia="en-IN"/>
        </w:rPr>
        <w:t>Employer 0</w:t>
      </w:r>
      <w:r w:rsidRPr="00351220">
        <w:rPr>
          <w:rFonts w:ascii="Arial" w:hAnsi="Arial" w:cs="Arial"/>
          <w:b/>
          <w:bCs/>
          <w:kern w:val="0"/>
          <w:sz w:val="18"/>
          <w:szCs w:val="18"/>
          <w:lang w:val="en-IN" w:eastAsia="en-IN"/>
        </w:rPr>
        <w:t>3</w:t>
      </w:r>
      <w:r w:rsidRPr="00AC647C">
        <w:rPr>
          <w:rFonts w:ascii="Arial" w:hAnsi="Arial" w:cs="Arial"/>
          <w:b/>
          <w:bCs/>
          <w:kern w:val="0"/>
          <w:sz w:val="18"/>
          <w:szCs w:val="18"/>
          <w:lang w:val="en-IN" w:eastAsia="en-IN"/>
        </w:rPr>
        <w:t xml:space="preserve">: </w:t>
      </w:r>
      <w:r w:rsidRPr="00AC647C">
        <w:rPr>
          <w:rFonts w:ascii="Arial" w:hAnsi="Arial" w:cs="Arial"/>
          <w:kern w:val="0"/>
          <w:sz w:val="18"/>
          <w:szCs w:val="18"/>
          <w:lang w:val="en-IN" w:eastAsia="en-IN"/>
        </w:rPr>
        <w:t xml:space="preserve">Kyndryl Solutions </w:t>
      </w:r>
      <w:r w:rsidRPr="00B776F6">
        <w:rPr>
          <w:rFonts w:ascii="Arial" w:hAnsi="Arial" w:cs="Arial"/>
          <w:kern w:val="0"/>
          <w:sz w:val="18"/>
          <w:szCs w:val="18"/>
          <w:lang w:val="en-IN" w:eastAsia="en-IN"/>
        </w:rPr>
        <w:t>Inc.</w:t>
      </w:r>
      <w:r w:rsidRPr="00AC647C">
        <w:rPr>
          <w:rFonts w:ascii="Arial" w:hAnsi="Arial" w:cs="Arial"/>
          <w:b/>
          <w:bCs/>
          <w:kern w:val="0"/>
          <w:sz w:val="18"/>
          <w:szCs w:val="18"/>
          <w:lang w:val="en-IN" w:eastAsia="en-IN"/>
        </w:rPr>
        <w:t xml:space="preserve"> </w:t>
      </w:r>
      <w:r w:rsidRPr="00AC647C">
        <w:rPr>
          <w:rFonts w:ascii="Arial" w:hAnsi="Arial" w:cs="Arial"/>
          <w:b/>
          <w:bCs/>
          <w:kern w:val="0"/>
          <w:sz w:val="18"/>
          <w:szCs w:val="18"/>
          <w:lang w:val="en-IN" w:eastAsia="en-IN"/>
        </w:rPr>
        <w:br/>
        <w:t xml:space="preserve">Project: </w:t>
      </w:r>
      <w:r w:rsidRPr="005E6F6B">
        <w:rPr>
          <w:rFonts w:ascii="Arial" w:hAnsi="Arial" w:cs="Arial"/>
          <w:kern w:val="0"/>
          <w:sz w:val="18"/>
          <w:szCs w:val="18"/>
          <w:lang w:val="en-IN" w:eastAsia="en-IN"/>
        </w:rPr>
        <w:t>Cloud Managed Services Delivery &amp; RISE with SAP from SAP Labs</w:t>
      </w:r>
      <w:r w:rsidRPr="00AC647C">
        <w:rPr>
          <w:rFonts w:ascii="Arial" w:hAnsi="Arial" w:cs="Arial"/>
          <w:b/>
          <w:bCs/>
          <w:kern w:val="0"/>
          <w:sz w:val="18"/>
          <w:szCs w:val="18"/>
          <w:lang w:val="en-IN" w:eastAsia="en-IN"/>
        </w:rPr>
        <w:t xml:space="preserve"> </w:t>
      </w:r>
      <w:r w:rsidRPr="00AC647C">
        <w:rPr>
          <w:rFonts w:ascii="Arial" w:hAnsi="Arial" w:cs="Arial"/>
          <w:b/>
          <w:bCs/>
          <w:kern w:val="0"/>
          <w:sz w:val="18"/>
          <w:szCs w:val="18"/>
          <w:lang w:val="en-IN" w:eastAsia="en-IN"/>
        </w:rPr>
        <w:br/>
        <w:t xml:space="preserve">Duration: </w:t>
      </w:r>
      <w:r w:rsidRPr="00AC647C">
        <w:rPr>
          <w:rFonts w:ascii="Arial" w:hAnsi="Arial" w:cs="Arial"/>
          <w:kern w:val="0"/>
          <w:sz w:val="18"/>
          <w:szCs w:val="18"/>
          <w:lang w:val="en-IN" w:eastAsia="en-IN"/>
        </w:rPr>
        <w:t xml:space="preserve">September </w:t>
      </w:r>
      <w:r>
        <w:rPr>
          <w:rFonts w:ascii="Arial" w:hAnsi="Arial" w:cs="Arial"/>
          <w:kern w:val="0"/>
          <w:sz w:val="18"/>
          <w:szCs w:val="18"/>
          <w:lang w:val="en-IN" w:eastAsia="en-IN"/>
        </w:rPr>
        <w:t>0</w:t>
      </w:r>
      <w:r w:rsidRPr="00AC647C">
        <w:rPr>
          <w:rFonts w:ascii="Arial" w:hAnsi="Arial" w:cs="Arial"/>
          <w:kern w:val="0"/>
          <w:sz w:val="18"/>
          <w:szCs w:val="18"/>
          <w:lang w:val="en-IN" w:eastAsia="en-IN"/>
        </w:rPr>
        <w:t>1</w:t>
      </w:r>
      <w:r w:rsidRPr="008D1C7F">
        <w:rPr>
          <w:rFonts w:ascii="Arial" w:hAnsi="Arial" w:cs="Arial"/>
          <w:kern w:val="0"/>
          <w:sz w:val="18"/>
          <w:szCs w:val="18"/>
          <w:vertAlign w:val="superscript"/>
          <w:lang w:val="en-IN" w:eastAsia="en-IN"/>
        </w:rPr>
        <w:t>st</w:t>
      </w:r>
      <w:r w:rsidRPr="00AC647C">
        <w:rPr>
          <w:rFonts w:ascii="Arial" w:hAnsi="Arial" w:cs="Arial"/>
          <w:kern w:val="0"/>
          <w:sz w:val="18"/>
          <w:szCs w:val="18"/>
          <w:lang w:val="en-IN" w:eastAsia="en-IN"/>
        </w:rPr>
        <w:t xml:space="preserve">, 2021 - </w:t>
      </w:r>
      <w:r>
        <w:rPr>
          <w:rFonts w:ascii="Arial" w:hAnsi="Arial" w:cs="Arial"/>
          <w:kern w:val="0"/>
          <w:sz w:val="18"/>
          <w:szCs w:val="18"/>
          <w:lang w:val="en-IN" w:eastAsia="en-IN"/>
        </w:rPr>
        <w:t>March 02</w:t>
      </w:r>
      <w:r w:rsidRPr="008D1C7F">
        <w:rPr>
          <w:rFonts w:ascii="Arial" w:hAnsi="Arial" w:cs="Arial"/>
          <w:kern w:val="0"/>
          <w:sz w:val="18"/>
          <w:szCs w:val="18"/>
          <w:vertAlign w:val="superscript"/>
          <w:lang w:val="en-IN" w:eastAsia="en-IN"/>
        </w:rPr>
        <w:t>nd</w:t>
      </w:r>
      <w:r>
        <w:rPr>
          <w:rFonts w:ascii="Arial" w:hAnsi="Arial" w:cs="Arial"/>
          <w:kern w:val="0"/>
          <w:sz w:val="18"/>
          <w:szCs w:val="18"/>
          <w:lang w:val="en-IN" w:eastAsia="en-IN"/>
        </w:rPr>
        <w:t>, 2025</w:t>
      </w:r>
    </w:p>
    <w:p w14:paraId="5075124F" w14:textId="77777777" w:rsidR="007E0185" w:rsidRPr="00351220" w:rsidRDefault="007E0185" w:rsidP="007E0185">
      <w:pPr>
        <w:ind w:left="720"/>
        <w:rPr>
          <w:rFonts w:ascii="Arial" w:hAnsi="Arial" w:cs="Arial"/>
          <w:kern w:val="0"/>
          <w:sz w:val="18"/>
          <w:szCs w:val="18"/>
          <w:lang w:val="en-IN" w:eastAsia="en-IN"/>
        </w:rPr>
      </w:pPr>
    </w:p>
    <w:p w14:paraId="364C30E0" w14:textId="77777777" w:rsidR="007E0185" w:rsidRPr="00351220" w:rsidRDefault="007E0185" w:rsidP="007E0185">
      <w:pPr>
        <w:numPr>
          <w:ilvl w:val="0"/>
          <w:numId w:val="38"/>
        </w:numPr>
        <w:rPr>
          <w:rFonts w:ascii="Arial" w:hAnsi="Arial" w:cs="Arial"/>
          <w:kern w:val="0"/>
          <w:sz w:val="18"/>
          <w:szCs w:val="18"/>
          <w:lang w:val="en-IN" w:eastAsia="en-IN"/>
        </w:rPr>
      </w:pPr>
      <w:r w:rsidRPr="00AC647C">
        <w:rPr>
          <w:rFonts w:ascii="Arial" w:hAnsi="Arial" w:cs="Arial"/>
          <w:b/>
          <w:bCs/>
          <w:kern w:val="0"/>
          <w:sz w:val="18"/>
          <w:szCs w:val="18"/>
          <w:lang w:val="en-IN" w:eastAsia="en-IN"/>
        </w:rPr>
        <w:t>Employer 0</w:t>
      </w:r>
      <w:r w:rsidRPr="00351220">
        <w:rPr>
          <w:rFonts w:ascii="Arial" w:hAnsi="Arial" w:cs="Arial"/>
          <w:b/>
          <w:bCs/>
          <w:kern w:val="0"/>
          <w:sz w:val="18"/>
          <w:szCs w:val="18"/>
          <w:lang w:val="en-IN" w:eastAsia="en-IN"/>
        </w:rPr>
        <w:t>2</w:t>
      </w:r>
      <w:r w:rsidRPr="00AC647C">
        <w:rPr>
          <w:rFonts w:ascii="Arial" w:hAnsi="Arial" w:cs="Arial"/>
          <w:b/>
          <w:bCs/>
          <w:kern w:val="0"/>
          <w:sz w:val="18"/>
          <w:szCs w:val="18"/>
          <w:lang w:val="en-IN" w:eastAsia="en-IN"/>
        </w:rPr>
        <w:t xml:space="preserve">: </w:t>
      </w:r>
      <w:r w:rsidRPr="00AC647C">
        <w:rPr>
          <w:rFonts w:ascii="Arial" w:hAnsi="Arial" w:cs="Arial"/>
          <w:kern w:val="0"/>
          <w:sz w:val="18"/>
          <w:szCs w:val="18"/>
          <w:lang w:val="en-IN" w:eastAsia="en-IN"/>
        </w:rPr>
        <w:t>IBM (International Business Machines Corporation)</w:t>
      </w:r>
      <w:r>
        <w:rPr>
          <w:rFonts w:ascii="Arial" w:hAnsi="Arial" w:cs="Arial"/>
          <w:kern w:val="0"/>
          <w:sz w:val="18"/>
          <w:szCs w:val="18"/>
          <w:lang w:val="en-IN" w:eastAsia="en-IN"/>
        </w:rPr>
        <w:t xml:space="preserve"> Pvt Ltd</w:t>
      </w:r>
      <w:r w:rsidRPr="00AC647C">
        <w:rPr>
          <w:rFonts w:ascii="Arial" w:hAnsi="Arial" w:cs="Arial"/>
          <w:b/>
          <w:bCs/>
          <w:kern w:val="0"/>
          <w:sz w:val="18"/>
          <w:szCs w:val="18"/>
          <w:lang w:val="en-IN" w:eastAsia="en-IN"/>
        </w:rPr>
        <w:br/>
        <w:t xml:space="preserve">Project: </w:t>
      </w:r>
      <w:r w:rsidRPr="005E6F6B">
        <w:rPr>
          <w:rFonts w:ascii="Arial" w:hAnsi="Arial" w:cs="Arial"/>
          <w:kern w:val="0"/>
          <w:sz w:val="18"/>
          <w:szCs w:val="18"/>
          <w:lang w:val="en-IN" w:eastAsia="en-IN"/>
        </w:rPr>
        <w:t>Cloud Managed Application Support Middleware &amp; Cloud Managed Services Delivery</w:t>
      </w:r>
      <w:r w:rsidRPr="00AC647C">
        <w:rPr>
          <w:rFonts w:ascii="Arial" w:hAnsi="Arial" w:cs="Arial"/>
          <w:b/>
          <w:bCs/>
          <w:kern w:val="0"/>
          <w:sz w:val="18"/>
          <w:szCs w:val="18"/>
          <w:lang w:val="en-IN" w:eastAsia="en-IN"/>
        </w:rPr>
        <w:t xml:space="preserve"> </w:t>
      </w:r>
      <w:r w:rsidRPr="00AC647C">
        <w:rPr>
          <w:rFonts w:ascii="Arial" w:hAnsi="Arial" w:cs="Arial"/>
          <w:b/>
          <w:bCs/>
          <w:kern w:val="0"/>
          <w:sz w:val="18"/>
          <w:szCs w:val="18"/>
          <w:lang w:val="en-IN" w:eastAsia="en-IN"/>
        </w:rPr>
        <w:br/>
        <w:t xml:space="preserve">Duration: </w:t>
      </w:r>
      <w:r w:rsidRPr="00AC647C">
        <w:rPr>
          <w:rFonts w:ascii="Arial" w:hAnsi="Arial" w:cs="Arial"/>
          <w:kern w:val="0"/>
          <w:sz w:val="18"/>
          <w:szCs w:val="18"/>
          <w:lang w:val="en-IN" w:eastAsia="en-IN"/>
        </w:rPr>
        <w:t>July 13</w:t>
      </w:r>
      <w:r w:rsidRPr="00B74493">
        <w:rPr>
          <w:rFonts w:ascii="Arial" w:hAnsi="Arial" w:cs="Arial"/>
          <w:kern w:val="0"/>
          <w:sz w:val="18"/>
          <w:szCs w:val="18"/>
          <w:vertAlign w:val="superscript"/>
          <w:lang w:val="en-IN" w:eastAsia="en-IN"/>
        </w:rPr>
        <w:t>th</w:t>
      </w:r>
      <w:r w:rsidRPr="00AC647C">
        <w:rPr>
          <w:rFonts w:ascii="Arial" w:hAnsi="Arial" w:cs="Arial"/>
          <w:kern w:val="0"/>
          <w:sz w:val="18"/>
          <w:szCs w:val="18"/>
          <w:lang w:val="en-IN" w:eastAsia="en-IN"/>
        </w:rPr>
        <w:t>, 2012 - August 31</w:t>
      </w:r>
      <w:r w:rsidRPr="001C5D74">
        <w:rPr>
          <w:rFonts w:ascii="Arial" w:hAnsi="Arial" w:cs="Arial"/>
          <w:kern w:val="0"/>
          <w:sz w:val="18"/>
          <w:szCs w:val="18"/>
          <w:vertAlign w:val="superscript"/>
          <w:lang w:val="en-IN" w:eastAsia="en-IN"/>
        </w:rPr>
        <w:t>st</w:t>
      </w:r>
      <w:r w:rsidRPr="00AC647C">
        <w:rPr>
          <w:rFonts w:ascii="Arial" w:hAnsi="Arial" w:cs="Arial"/>
          <w:kern w:val="0"/>
          <w:sz w:val="18"/>
          <w:szCs w:val="18"/>
          <w:lang w:val="en-IN" w:eastAsia="en-IN"/>
        </w:rPr>
        <w:t>, 202</w:t>
      </w:r>
      <w:r>
        <w:rPr>
          <w:rFonts w:ascii="Arial" w:hAnsi="Arial" w:cs="Arial"/>
          <w:kern w:val="0"/>
          <w:sz w:val="18"/>
          <w:szCs w:val="18"/>
          <w:lang w:val="en-IN" w:eastAsia="en-IN"/>
        </w:rPr>
        <w:t>1</w:t>
      </w:r>
    </w:p>
    <w:p w14:paraId="23FBC27D" w14:textId="77777777" w:rsidR="007E0185" w:rsidRPr="00351220" w:rsidRDefault="007E0185" w:rsidP="007E0185">
      <w:pPr>
        <w:pStyle w:val="ListParagraph"/>
        <w:rPr>
          <w:rFonts w:ascii="Arial" w:hAnsi="Arial" w:cs="Arial"/>
          <w:kern w:val="0"/>
          <w:sz w:val="18"/>
          <w:szCs w:val="18"/>
          <w:lang w:val="en-IN" w:eastAsia="en-IN"/>
        </w:rPr>
      </w:pPr>
    </w:p>
    <w:p w14:paraId="14867892" w14:textId="0C610955" w:rsidR="003C72DD" w:rsidRPr="00AC647C" w:rsidRDefault="007E0185" w:rsidP="007E0185">
      <w:pPr>
        <w:numPr>
          <w:ilvl w:val="0"/>
          <w:numId w:val="38"/>
        </w:numPr>
        <w:rPr>
          <w:rFonts w:ascii="Arial" w:hAnsi="Arial" w:cs="Arial"/>
          <w:kern w:val="0"/>
          <w:sz w:val="18"/>
          <w:szCs w:val="18"/>
          <w:lang w:val="en-IN" w:eastAsia="en-IN"/>
        </w:rPr>
      </w:pPr>
      <w:r w:rsidRPr="00AC647C">
        <w:rPr>
          <w:rFonts w:ascii="Arial" w:hAnsi="Arial" w:cs="Arial"/>
          <w:b/>
          <w:bCs/>
          <w:kern w:val="0"/>
          <w:sz w:val="18"/>
          <w:szCs w:val="18"/>
          <w:lang w:val="en-IN" w:eastAsia="en-IN"/>
        </w:rPr>
        <w:t>Employer 0</w:t>
      </w:r>
      <w:r>
        <w:rPr>
          <w:rFonts w:ascii="Arial" w:hAnsi="Arial" w:cs="Arial"/>
          <w:b/>
          <w:bCs/>
          <w:kern w:val="0"/>
          <w:sz w:val="18"/>
          <w:szCs w:val="18"/>
          <w:lang w:val="en-IN" w:eastAsia="en-IN"/>
        </w:rPr>
        <w:t>1</w:t>
      </w:r>
      <w:r w:rsidRPr="00AC647C">
        <w:rPr>
          <w:rFonts w:ascii="Arial" w:hAnsi="Arial" w:cs="Arial"/>
          <w:b/>
          <w:bCs/>
          <w:kern w:val="0"/>
          <w:sz w:val="18"/>
          <w:szCs w:val="18"/>
          <w:lang w:val="en-IN" w:eastAsia="en-IN"/>
        </w:rPr>
        <w:t xml:space="preserve">: </w:t>
      </w:r>
      <w:r w:rsidRPr="00AC647C">
        <w:rPr>
          <w:rFonts w:ascii="Arial" w:hAnsi="Arial" w:cs="Arial"/>
          <w:kern w:val="0"/>
          <w:sz w:val="18"/>
          <w:szCs w:val="18"/>
          <w:lang w:val="en-IN" w:eastAsia="en-IN"/>
        </w:rPr>
        <w:t>Capgemini Technology Services</w:t>
      </w:r>
      <w:r w:rsidRPr="00AC647C">
        <w:rPr>
          <w:rFonts w:ascii="Arial" w:hAnsi="Arial" w:cs="Arial"/>
          <w:kern w:val="0"/>
          <w:sz w:val="18"/>
          <w:szCs w:val="18"/>
          <w:lang w:val="en-IN" w:eastAsia="en-IN"/>
        </w:rPr>
        <w:br/>
      </w:r>
      <w:r w:rsidRPr="00AC647C">
        <w:rPr>
          <w:rFonts w:ascii="Arial" w:hAnsi="Arial" w:cs="Arial"/>
          <w:b/>
          <w:bCs/>
          <w:kern w:val="0"/>
          <w:sz w:val="18"/>
          <w:szCs w:val="18"/>
          <w:lang w:val="en-IN" w:eastAsia="en-IN"/>
        </w:rPr>
        <w:t xml:space="preserve">Project: </w:t>
      </w:r>
      <w:r w:rsidRPr="00305F09">
        <w:rPr>
          <w:rFonts w:ascii="Arial" w:hAnsi="Arial" w:cs="Arial"/>
          <w:kern w:val="0"/>
          <w:sz w:val="18"/>
          <w:szCs w:val="18"/>
          <w:lang w:val="en-IN" w:eastAsia="en-IN"/>
        </w:rPr>
        <w:t>GMIM</w:t>
      </w:r>
      <w:r w:rsidRPr="00AC647C">
        <w:rPr>
          <w:rFonts w:ascii="Arial" w:hAnsi="Arial" w:cs="Arial"/>
          <w:kern w:val="0"/>
          <w:sz w:val="18"/>
          <w:szCs w:val="18"/>
          <w:lang w:val="en-IN" w:eastAsia="en-IN"/>
        </w:rPr>
        <w:t xml:space="preserve"> (General Motors </w:t>
      </w:r>
      <w:r w:rsidRPr="00351220">
        <w:rPr>
          <w:rFonts w:ascii="Arial" w:hAnsi="Arial" w:cs="Arial"/>
          <w:kern w:val="0"/>
          <w:sz w:val="18"/>
          <w:szCs w:val="18"/>
          <w:lang w:val="en-IN" w:eastAsia="en-IN"/>
        </w:rPr>
        <w:t>Infrastructure</w:t>
      </w:r>
      <w:r w:rsidRPr="00AC647C">
        <w:rPr>
          <w:rFonts w:ascii="Arial" w:hAnsi="Arial" w:cs="Arial"/>
          <w:kern w:val="0"/>
          <w:sz w:val="18"/>
          <w:szCs w:val="18"/>
          <w:lang w:val="en-IN" w:eastAsia="en-IN"/>
        </w:rPr>
        <w:t xml:space="preserve"> Management)</w:t>
      </w:r>
      <w:r w:rsidRPr="00AC647C">
        <w:rPr>
          <w:rFonts w:ascii="Arial" w:hAnsi="Arial" w:cs="Arial"/>
          <w:b/>
          <w:bCs/>
          <w:kern w:val="0"/>
          <w:sz w:val="18"/>
          <w:szCs w:val="18"/>
          <w:lang w:val="en-IN" w:eastAsia="en-IN"/>
        </w:rPr>
        <w:t xml:space="preserve"> </w:t>
      </w:r>
      <w:r w:rsidRPr="00AC647C">
        <w:rPr>
          <w:rFonts w:ascii="Arial" w:hAnsi="Arial" w:cs="Arial"/>
          <w:b/>
          <w:bCs/>
          <w:kern w:val="0"/>
          <w:sz w:val="18"/>
          <w:szCs w:val="18"/>
          <w:lang w:val="en-IN" w:eastAsia="en-IN"/>
        </w:rPr>
        <w:br/>
        <w:t xml:space="preserve">Duration: </w:t>
      </w:r>
      <w:r w:rsidRPr="00AC647C">
        <w:rPr>
          <w:rFonts w:ascii="Arial" w:hAnsi="Arial" w:cs="Arial"/>
          <w:kern w:val="0"/>
          <w:sz w:val="18"/>
          <w:szCs w:val="18"/>
          <w:lang w:val="en-IN" w:eastAsia="en-IN"/>
        </w:rPr>
        <w:t>March 22</w:t>
      </w:r>
      <w:r w:rsidRPr="001C5D74">
        <w:rPr>
          <w:rFonts w:ascii="Arial" w:hAnsi="Arial" w:cs="Arial"/>
          <w:kern w:val="0"/>
          <w:sz w:val="18"/>
          <w:szCs w:val="18"/>
          <w:vertAlign w:val="superscript"/>
          <w:lang w:val="en-IN" w:eastAsia="en-IN"/>
        </w:rPr>
        <w:t>nd</w:t>
      </w:r>
      <w:r w:rsidRPr="00AC647C">
        <w:rPr>
          <w:rFonts w:ascii="Arial" w:hAnsi="Arial" w:cs="Arial"/>
          <w:kern w:val="0"/>
          <w:sz w:val="18"/>
          <w:szCs w:val="18"/>
          <w:lang w:val="en-IN" w:eastAsia="en-IN"/>
        </w:rPr>
        <w:t>, 2010 - May 30</w:t>
      </w:r>
      <w:r w:rsidRPr="001C5D74">
        <w:rPr>
          <w:rFonts w:ascii="Arial" w:hAnsi="Arial" w:cs="Arial"/>
          <w:kern w:val="0"/>
          <w:sz w:val="18"/>
          <w:szCs w:val="18"/>
          <w:vertAlign w:val="superscript"/>
          <w:lang w:val="en-IN" w:eastAsia="en-IN"/>
        </w:rPr>
        <w:t>th</w:t>
      </w:r>
      <w:r w:rsidRPr="00AC647C">
        <w:rPr>
          <w:rFonts w:ascii="Arial" w:hAnsi="Arial" w:cs="Arial"/>
          <w:kern w:val="0"/>
          <w:sz w:val="18"/>
          <w:szCs w:val="18"/>
          <w:lang w:val="en-IN" w:eastAsia="en-IN"/>
        </w:rPr>
        <w:t>, 2012</w:t>
      </w:r>
    </w:p>
    <w:p w14:paraId="261DC8C9" w14:textId="77777777" w:rsidR="00F16345" w:rsidRPr="00F877D9" w:rsidRDefault="00F16345" w:rsidP="009B46FB">
      <w:pPr>
        <w:rPr>
          <w:rFonts w:ascii="Arial" w:hAnsi="Arial" w:cs="Arial"/>
          <w:bCs/>
          <w:sz w:val="18"/>
          <w:szCs w:val="18"/>
          <w:lang w:val="en-IN"/>
        </w:rPr>
      </w:pPr>
    </w:p>
    <w:p w14:paraId="6A9766F6" w14:textId="6AE57BF7" w:rsidR="0043406F" w:rsidRDefault="00443017" w:rsidP="00E13B11">
      <w:pPr>
        <w:rPr>
          <w:rFonts w:ascii="Arial" w:hAnsi="Arial" w:cs="Arial"/>
          <w:b/>
          <w:sz w:val="18"/>
          <w:szCs w:val="18"/>
          <w:lang w:val="en-IN"/>
        </w:rPr>
      </w:pPr>
      <w:r w:rsidRPr="00351220">
        <w:rPr>
          <w:rFonts w:ascii="Arial" w:hAnsi="Arial" w:cs="Arial"/>
          <w:b/>
          <w:sz w:val="18"/>
          <w:szCs w:val="18"/>
        </w:rPr>
        <w:t xml:space="preserve">Project No. </w:t>
      </w:r>
      <w:r w:rsidR="00A447AA">
        <w:rPr>
          <w:rFonts w:ascii="Arial" w:hAnsi="Arial" w:cs="Arial"/>
          <w:b/>
          <w:sz w:val="18"/>
          <w:szCs w:val="18"/>
        </w:rPr>
        <w:t>5</w:t>
      </w:r>
      <w:r w:rsidRPr="00351220">
        <w:rPr>
          <w:rFonts w:ascii="Arial" w:hAnsi="Arial" w:cs="Arial"/>
          <w:b/>
          <w:sz w:val="18"/>
          <w:szCs w:val="18"/>
        </w:rPr>
        <w:t xml:space="preserve"> </w:t>
      </w:r>
      <w:r w:rsidR="00312547">
        <w:rPr>
          <w:rFonts w:ascii="Arial" w:hAnsi="Arial" w:cs="Arial"/>
          <w:b/>
          <w:sz w:val="18"/>
          <w:szCs w:val="18"/>
          <w:lang w:val="en-IN"/>
        </w:rPr>
        <w:t>RISE</w:t>
      </w:r>
      <w:r w:rsidR="00461CA1">
        <w:rPr>
          <w:rFonts w:ascii="Arial" w:hAnsi="Arial" w:cs="Arial"/>
          <w:b/>
          <w:sz w:val="18"/>
          <w:szCs w:val="18"/>
          <w:lang w:val="en-IN"/>
        </w:rPr>
        <w:t xml:space="preserve"> </w:t>
      </w:r>
      <w:r w:rsidR="00DE0FD2">
        <w:rPr>
          <w:rFonts w:ascii="Arial" w:hAnsi="Arial" w:cs="Arial"/>
          <w:b/>
          <w:sz w:val="18"/>
          <w:szCs w:val="18"/>
          <w:lang w:val="en-IN"/>
        </w:rPr>
        <w:t xml:space="preserve">with SAP </w:t>
      </w:r>
      <w:r w:rsidR="00461CA1">
        <w:rPr>
          <w:rFonts w:ascii="Arial" w:hAnsi="Arial" w:cs="Arial"/>
          <w:b/>
          <w:sz w:val="18"/>
          <w:szCs w:val="18"/>
          <w:lang w:val="en-IN"/>
        </w:rPr>
        <w:t>Support Team</w:t>
      </w:r>
      <w:r w:rsidR="00144A6F">
        <w:rPr>
          <w:rFonts w:ascii="Arial" w:hAnsi="Arial" w:cs="Arial"/>
          <w:b/>
          <w:sz w:val="18"/>
          <w:szCs w:val="18"/>
          <w:lang w:val="en-IN"/>
        </w:rPr>
        <w:t xml:space="preserve"> (Aug 2024 </w:t>
      </w:r>
      <w:r w:rsidR="006A1EFB">
        <w:rPr>
          <w:rFonts w:ascii="Arial" w:hAnsi="Arial" w:cs="Arial"/>
          <w:b/>
          <w:sz w:val="18"/>
          <w:szCs w:val="18"/>
          <w:lang w:val="en-IN"/>
        </w:rPr>
        <w:t>–</w:t>
      </w:r>
      <w:r w:rsidR="00144A6F">
        <w:rPr>
          <w:rFonts w:ascii="Arial" w:hAnsi="Arial" w:cs="Arial"/>
          <w:b/>
          <w:sz w:val="18"/>
          <w:szCs w:val="18"/>
          <w:lang w:val="en-IN"/>
        </w:rPr>
        <w:t xml:space="preserve"> </w:t>
      </w:r>
      <w:r w:rsidR="006A1EFB">
        <w:rPr>
          <w:rFonts w:ascii="Arial" w:hAnsi="Arial" w:cs="Arial"/>
          <w:b/>
          <w:sz w:val="18"/>
          <w:szCs w:val="18"/>
          <w:lang w:val="en-IN"/>
        </w:rPr>
        <w:t>Mar 2025)</w:t>
      </w:r>
    </w:p>
    <w:p w14:paraId="32D71225" w14:textId="77777777" w:rsidR="000A18DC" w:rsidRPr="001E6A2D" w:rsidRDefault="000A18DC" w:rsidP="000A18DC">
      <w:pPr>
        <w:rPr>
          <w:rFonts w:ascii="Arial" w:hAnsi="Arial" w:cs="Arial"/>
          <w:b/>
          <w:sz w:val="18"/>
          <w:szCs w:val="18"/>
          <w:lang w:val="en-IN"/>
        </w:rPr>
      </w:pPr>
      <w:r w:rsidRPr="001E6A2D">
        <w:rPr>
          <w:rFonts w:ascii="Arial" w:hAnsi="Arial" w:cs="Arial"/>
          <w:b/>
          <w:sz w:val="18"/>
          <w:szCs w:val="18"/>
          <w:lang w:val="en-IN"/>
        </w:rPr>
        <w:t>SAP BASIS &amp; HANA Consultant</w:t>
      </w:r>
    </w:p>
    <w:p w14:paraId="6538AAE2" w14:textId="351A0594" w:rsidR="00184F74" w:rsidRDefault="006A1EFB" w:rsidP="00E13B11">
      <w:pPr>
        <w:rPr>
          <w:rFonts w:ascii="Arial" w:hAnsi="Arial" w:cs="Arial"/>
          <w:b/>
          <w:sz w:val="18"/>
          <w:szCs w:val="18"/>
          <w:lang w:val="en-IN"/>
        </w:rPr>
      </w:pPr>
      <w:r w:rsidRPr="0043406F">
        <w:rPr>
          <w:rFonts w:ascii="Arial" w:hAnsi="Arial" w:cs="Arial"/>
          <w:bCs/>
          <w:sz w:val="18"/>
          <w:szCs w:val="18"/>
          <w:lang w:val="en-IN"/>
        </w:rPr>
        <w:t>SAP RISE Support te</w:t>
      </w:r>
      <w:r w:rsidR="0043406F">
        <w:rPr>
          <w:rFonts w:ascii="Arial" w:hAnsi="Arial" w:cs="Arial"/>
          <w:bCs/>
          <w:sz w:val="18"/>
          <w:szCs w:val="18"/>
          <w:lang w:val="en-IN"/>
        </w:rPr>
        <w:t>am</w:t>
      </w:r>
      <w:r>
        <w:rPr>
          <w:rFonts w:ascii="Arial" w:hAnsi="Arial" w:cs="Arial"/>
          <w:b/>
          <w:sz w:val="18"/>
          <w:szCs w:val="18"/>
          <w:lang w:val="en-IN"/>
        </w:rPr>
        <w:t xml:space="preserve"> </w:t>
      </w:r>
      <w:r w:rsidR="004828A7" w:rsidRPr="00E13B11">
        <w:rPr>
          <w:rFonts w:ascii="Arial" w:hAnsi="Arial" w:cs="Arial"/>
          <w:bCs/>
          <w:sz w:val="18"/>
          <w:szCs w:val="18"/>
          <w:lang w:val="en-IN"/>
        </w:rPr>
        <w:t xml:space="preserve">is a large-scale infrastructure project overseen by </w:t>
      </w:r>
      <w:r w:rsidR="00DF3AFF" w:rsidRPr="008A7915">
        <w:rPr>
          <w:rFonts w:ascii="Arial" w:hAnsi="Arial" w:cs="Arial"/>
          <w:b/>
          <w:sz w:val="18"/>
          <w:szCs w:val="18"/>
          <w:lang w:val="en-IN"/>
        </w:rPr>
        <w:t>SAP Labs</w:t>
      </w:r>
      <w:r w:rsidR="004828A7" w:rsidRPr="00E13B11">
        <w:rPr>
          <w:rFonts w:ascii="Arial" w:hAnsi="Arial" w:cs="Arial"/>
          <w:bCs/>
          <w:sz w:val="18"/>
          <w:szCs w:val="18"/>
          <w:lang w:val="en-IN"/>
        </w:rPr>
        <w:t>. The project is designed to provide comprehensive support for a diverse range of clients</w:t>
      </w:r>
      <w:r w:rsidR="00F223D5">
        <w:rPr>
          <w:rFonts w:ascii="Arial" w:hAnsi="Arial" w:cs="Arial"/>
          <w:bCs/>
          <w:sz w:val="18"/>
          <w:szCs w:val="18"/>
          <w:lang w:val="en-IN"/>
        </w:rPr>
        <w:t xml:space="preserve"> to </w:t>
      </w:r>
      <w:r w:rsidR="00B6599C">
        <w:rPr>
          <w:rFonts w:ascii="Arial" w:hAnsi="Arial" w:cs="Arial"/>
          <w:bCs/>
          <w:sz w:val="18"/>
          <w:szCs w:val="18"/>
          <w:lang w:val="en-IN"/>
        </w:rPr>
        <w:t xml:space="preserve">support </w:t>
      </w:r>
      <w:r w:rsidR="00C921A7">
        <w:rPr>
          <w:rFonts w:ascii="Arial" w:hAnsi="Arial" w:cs="Arial"/>
          <w:bCs/>
          <w:sz w:val="18"/>
          <w:szCs w:val="18"/>
          <w:lang w:val="en-IN"/>
        </w:rPr>
        <w:t>activities with</w:t>
      </w:r>
      <w:r w:rsidR="00B6599C">
        <w:rPr>
          <w:rFonts w:ascii="Arial" w:hAnsi="Arial" w:cs="Arial"/>
          <w:bCs/>
          <w:sz w:val="18"/>
          <w:szCs w:val="18"/>
          <w:lang w:val="en-IN"/>
        </w:rPr>
        <w:t xml:space="preserve"> the Alerts, Incidents</w:t>
      </w:r>
      <w:r w:rsidR="007A6102">
        <w:rPr>
          <w:rFonts w:ascii="Arial" w:hAnsi="Arial" w:cs="Arial"/>
          <w:bCs/>
          <w:sz w:val="18"/>
          <w:szCs w:val="18"/>
          <w:lang w:val="en-IN"/>
        </w:rPr>
        <w:t>, Changes, Service Requests</w:t>
      </w:r>
      <w:r w:rsidR="00521067">
        <w:rPr>
          <w:rFonts w:ascii="Arial" w:hAnsi="Arial" w:cs="Arial"/>
          <w:bCs/>
          <w:sz w:val="18"/>
          <w:szCs w:val="18"/>
          <w:lang w:val="en-IN"/>
        </w:rPr>
        <w:t xml:space="preserve"> and</w:t>
      </w:r>
      <w:r w:rsidR="00B6599C">
        <w:rPr>
          <w:rFonts w:ascii="Arial" w:hAnsi="Arial" w:cs="Arial"/>
          <w:bCs/>
          <w:sz w:val="18"/>
          <w:szCs w:val="18"/>
          <w:lang w:val="en-IN"/>
        </w:rPr>
        <w:t xml:space="preserve"> </w:t>
      </w:r>
      <w:r w:rsidR="00521067">
        <w:rPr>
          <w:rFonts w:ascii="Arial" w:hAnsi="Arial" w:cs="Arial"/>
          <w:bCs/>
          <w:sz w:val="18"/>
          <w:szCs w:val="18"/>
          <w:lang w:val="en-IN"/>
        </w:rPr>
        <w:t xml:space="preserve">Problem </w:t>
      </w:r>
      <w:r w:rsidR="006D4A65">
        <w:rPr>
          <w:rFonts w:ascii="Arial" w:hAnsi="Arial" w:cs="Arial"/>
          <w:bCs/>
          <w:sz w:val="18"/>
          <w:szCs w:val="18"/>
          <w:lang w:val="en-IN"/>
        </w:rPr>
        <w:t>Re</w:t>
      </w:r>
      <w:r w:rsidR="0025004C">
        <w:rPr>
          <w:rFonts w:ascii="Arial" w:hAnsi="Arial" w:cs="Arial"/>
          <w:bCs/>
          <w:sz w:val="18"/>
          <w:szCs w:val="18"/>
          <w:lang w:val="en-IN"/>
        </w:rPr>
        <w:t xml:space="preserve">cords </w:t>
      </w:r>
      <w:r w:rsidR="002C262D">
        <w:rPr>
          <w:rFonts w:ascii="Arial" w:hAnsi="Arial" w:cs="Arial"/>
          <w:bCs/>
          <w:sz w:val="18"/>
          <w:szCs w:val="18"/>
          <w:lang w:val="en-IN"/>
        </w:rPr>
        <w:t xml:space="preserve">on different </w:t>
      </w:r>
      <w:r w:rsidR="00CC0C90">
        <w:rPr>
          <w:rFonts w:ascii="Arial" w:hAnsi="Arial" w:cs="Arial"/>
          <w:bCs/>
          <w:sz w:val="18"/>
          <w:szCs w:val="18"/>
          <w:lang w:val="en-IN"/>
        </w:rPr>
        <w:t>environments</w:t>
      </w:r>
      <w:r w:rsidR="004828A7" w:rsidRPr="00E13B11">
        <w:rPr>
          <w:rFonts w:ascii="Arial" w:hAnsi="Arial" w:cs="Arial"/>
          <w:bCs/>
          <w:sz w:val="18"/>
          <w:szCs w:val="18"/>
          <w:lang w:val="en-IN"/>
        </w:rPr>
        <w:t>. This support</w:t>
      </w:r>
      <w:r w:rsidR="00C53883">
        <w:rPr>
          <w:rFonts w:ascii="Arial" w:hAnsi="Arial" w:cs="Arial"/>
          <w:bCs/>
          <w:sz w:val="18"/>
          <w:szCs w:val="18"/>
          <w:lang w:val="en-IN"/>
        </w:rPr>
        <w:t xml:space="preserve"> team</w:t>
      </w:r>
      <w:r w:rsidR="007D0C26">
        <w:rPr>
          <w:rFonts w:ascii="Arial" w:hAnsi="Arial" w:cs="Arial"/>
          <w:bCs/>
          <w:sz w:val="18"/>
          <w:szCs w:val="18"/>
          <w:lang w:val="en-IN"/>
        </w:rPr>
        <w:t xml:space="preserve"> perform</w:t>
      </w:r>
      <w:r w:rsidR="004828A7" w:rsidRPr="00E13B11">
        <w:rPr>
          <w:rFonts w:ascii="Arial" w:hAnsi="Arial" w:cs="Arial"/>
          <w:bCs/>
          <w:sz w:val="18"/>
          <w:szCs w:val="18"/>
          <w:lang w:val="en-IN"/>
        </w:rPr>
        <w:t xml:space="preserve">s a wide variety of </w:t>
      </w:r>
      <w:r w:rsidR="008C45E0">
        <w:rPr>
          <w:rFonts w:ascii="Arial" w:hAnsi="Arial" w:cs="Arial"/>
          <w:bCs/>
          <w:sz w:val="18"/>
          <w:szCs w:val="18"/>
          <w:lang w:val="en-IN"/>
        </w:rPr>
        <w:t xml:space="preserve">operations on </w:t>
      </w:r>
      <w:r w:rsidR="002331AE">
        <w:rPr>
          <w:rFonts w:ascii="Arial" w:hAnsi="Arial" w:cs="Arial"/>
          <w:bCs/>
          <w:sz w:val="18"/>
          <w:szCs w:val="18"/>
          <w:lang w:val="en-IN"/>
        </w:rPr>
        <w:t xml:space="preserve">various </w:t>
      </w:r>
      <w:r w:rsidR="004828A7" w:rsidRPr="00E13B11">
        <w:rPr>
          <w:rFonts w:ascii="Arial" w:hAnsi="Arial" w:cs="Arial"/>
          <w:bCs/>
          <w:sz w:val="18"/>
          <w:szCs w:val="18"/>
          <w:lang w:val="en-IN"/>
        </w:rPr>
        <w:t>operating systems and database platforms.</w:t>
      </w:r>
    </w:p>
    <w:p w14:paraId="56C1E0E7" w14:textId="77777777" w:rsidR="00461CA1" w:rsidRDefault="00461CA1" w:rsidP="00E13B11">
      <w:pPr>
        <w:rPr>
          <w:rFonts w:ascii="Arial" w:hAnsi="Arial" w:cs="Arial"/>
          <w:b/>
          <w:sz w:val="18"/>
          <w:szCs w:val="18"/>
          <w:lang w:val="en-IN"/>
        </w:rPr>
      </w:pPr>
    </w:p>
    <w:p w14:paraId="751C1AC0" w14:textId="77777777" w:rsidR="0062579E" w:rsidRPr="00351220" w:rsidRDefault="0062579E" w:rsidP="0062579E">
      <w:pPr>
        <w:rPr>
          <w:rFonts w:ascii="Arial" w:hAnsi="Arial" w:cs="Arial"/>
          <w:sz w:val="18"/>
          <w:szCs w:val="18"/>
        </w:rPr>
      </w:pPr>
      <w:r w:rsidRPr="00351220">
        <w:rPr>
          <w:rFonts w:ascii="Arial" w:hAnsi="Arial" w:cs="Arial"/>
          <w:b/>
          <w:sz w:val="18"/>
          <w:szCs w:val="18"/>
        </w:rPr>
        <w:t>Roles and Responsibilities:</w:t>
      </w:r>
    </w:p>
    <w:p w14:paraId="4AB73D01" w14:textId="00F0A1F4" w:rsidR="0062579E" w:rsidRPr="007E6B02" w:rsidRDefault="0062579E" w:rsidP="00722B18">
      <w:pPr>
        <w:numPr>
          <w:ilvl w:val="0"/>
          <w:numId w:val="15"/>
        </w:numPr>
        <w:rPr>
          <w:rFonts w:ascii="Arial" w:hAnsi="Arial" w:cs="Arial"/>
          <w:sz w:val="18"/>
          <w:szCs w:val="18"/>
        </w:rPr>
      </w:pPr>
      <w:r w:rsidRPr="007E6B02">
        <w:rPr>
          <w:rFonts w:ascii="Arial" w:hAnsi="Arial" w:cs="Arial"/>
          <w:sz w:val="18"/>
          <w:szCs w:val="18"/>
        </w:rPr>
        <w:t xml:space="preserve">Administration and troubleshooting of SAP HANA database using </w:t>
      </w:r>
      <w:r w:rsidR="00832BBC" w:rsidRPr="007E6B02">
        <w:rPr>
          <w:rFonts w:ascii="Arial" w:hAnsi="Arial" w:cs="Arial"/>
          <w:sz w:val="18"/>
          <w:szCs w:val="18"/>
        </w:rPr>
        <w:t>S</w:t>
      </w:r>
      <w:r w:rsidRPr="007E6B02">
        <w:rPr>
          <w:rFonts w:ascii="Arial" w:hAnsi="Arial" w:cs="Arial"/>
          <w:sz w:val="18"/>
          <w:szCs w:val="18"/>
        </w:rPr>
        <w:t>tudio, Starting/ Stopping of SAP HANA services</w:t>
      </w:r>
      <w:r w:rsidR="003E49E8">
        <w:rPr>
          <w:rFonts w:ascii="Arial" w:hAnsi="Arial" w:cs="Arial"/>
          <w:sz w:val="18"/>
          <w:szCs w:val="18"/>
        </w:rPr>
        <w:t>.</w:t>
      </w:r>
    </w:p>
    <w:p w14:paraId="72AC3BDB" w14:textId="71DB30EF" w:rsidR="0062579E" w:rsidRPr="00351220" w:rsidRDefault="0062579E" w:rsidP="0062579E">
      <w:pPr>
        <w:numPr>
          <w:ilvl w:val="0"/>
          <w:numId w:val="15"/>
        </w:numPr>
        <w:rPr>
          <w:rFonts w:ascii="Arial" w:hAnsi="Arial" w:cs="Arial"/>
          <w:sz w:val="18"/>
          <w:szCs w:val="18"/>
        </w:rPr>
      </w:pPr>
      <w:r w:rsidRPr="00351220">
        <w:rPr>
          <w:rFonts w:ascii="Arial" w:hAnsi="Arial" w:cs="Arial"/>
          <w:sz w:val="18"/>
          <w:szCs w:val="18"/>
        </w:rPr>
        <w:t xml:space="preserve">Troubleshooting of High </w:t>
      </w:r>
      <w:r w:rsidR="00466C79">
        <w:rPr>
          <w:rFonts w:ascii="Arial" w:hAnsi="Arial" w:cs="Arial"/>
          <w:sz w:val="18"/>
          <w:szCs w:val="18"/>
        </w:rPr>
        <w:t>CPU and M</w:t>
      </w:r>
      <w:r w:rsidRPr="00351220">
        <w:rPr>
          <w:rFonts w:ascii="Arial" w:hAnsi="Arial" w:cs="Arial"/>
          <w:sz w:val="18"/>
          <w:szCs w:val="18"/>
        </w:rPr>
        <w:t>emory usage</w:t>
      </w:r>
      <w:r w:rsidR="00282B74">
        <w:rPr>
          <w:rFonts w:ascii="Arial" w:hAnsi="Arial" w:cs="Arial"/>
          <w:sz w:val="18"/>
          <w:szCs w:val="18"/>
        </w:rPr>
        <w:t>, W</w:t>
      </w:r>
      <w:r w:rsidR="003D74F1">
        <w:rPr>
          <w:rFonts w:ascii="Arial" w:hAnsi="Arial" w:cs="Arial"/>
          <w:sz w:val="18"/>
          <w:szCs w:val="18"/>
        </w:rPr>
        <w:t>ork</w:t>
      </w:r>
      <w:r w:rsidR="008554A5">
        <w:rPr>
          <w:rFonts w:ascii="Arial" w:hAnsi="Arial" w:cs="Arial"/>
          <w:sz w:val="18"/>
          <w:szCs w:val="18"/>
        </w:rPr>
        <w:t xml:space="preserve"> Process issues</w:t>
      </w:r>
    </w:p>
    <w:p w14:paraId="7DB5498C" w14:textId="77777777" w:rsidR="0062579E" w:rsidRDefault="0062579E" w:rsidP="0062579E">
      <w:pPr>
        <w:numPr>
          <w:ilvl w:val="0"/>
          <w:numId w:val="15"/>
        </w:numPr>
        <w:rPr>
          <w:rFonts w:ascii="Arial" w:hAnsi="Arial" w:cs="Arial"/>
          <w:sz w:val="18"/>
          <w:szCs w:val="18"/>
        </w:rPr>
      </w:pPr>
      <w:r w:rsidRPr="00351220">
        <w:rPr>
          <w:rFonts w:ascii="Arial" w:hAnsi="Arial" w:cs="Arial"/>
          <w:sz w:val="18"/>
          <w:szCs w:val="18"/>
        </w:rPr>
        <w:t>Backup and Recovery, System Copy, Upgrade of the SAP HANA database DR strategy</w:t>
      </w:r>
    </w:p>
    <w:p w14:paraId="2444C6B0" w14:textId="02A486E8" w:rsidR="00786ABE" w:rsidRPr="00351220" w:rsidRDefault="007E335F" w:rsidP="0062579E">
      <w:pPr>
        <w:numPr>
          <w:ilvl w:val="0"/>
          <w:numId w:val="15"/>
        </w:numPr>
        <w:rPr>
          <w:rFonts w:ascii="Arial" w:hAnsi="Arial" w:cs="Arial"/>
          <w:sz w:val="18"/>
          <w:szCs w:val="18"/>
        </w:rPr>
      </w:pPr>
      <w:r w:rsidRPr="007E335F">
        <w:rPr>
          <w:rFonts w:ascii="Arial" w:hAnsi="Arial" w:cs="Arial"/>
          <w:sz w:val="18"/>
          <w:szCs w:val="18"/>
        </w:rPr>
        <w:t>Extensive hands-on experience with</w:t>
      </w:r>
      <w:r w:rsidR="00786ABE">
        <w:rPr>
          <w:rFonts w:ascii="Arial" w:hAnsi="Arial" w:cs="Arial"/>
          <w:sz w:val="18"/>
          <w:szCs w:val="18"/>
        </w:rPr>
        <w:t xml:space="preserve"> SAP HANA, Sybase, Max DB and DB2 Databases</w:t>
      </w:r>
    </w:p>
    <w:p w14:paraId="2ED38BFA" w14:textId="77777777" w:rsidR="0062579E" w:rsidRPr="00351220" w:rsidRDefault="0062579E" w:rsidP="0062579E">
      <w:pPr>
        <w:numPr>
          <w:ilvl w:val="0"/>
          <w:numId w:val="15"/>
        </w:numPr>
        <w:rPr>
          <w:rFonts w:ascii="Arial" w:hAnsi="Arial" w:cs="Arial"/>
          <w:sz w:val="18"/>
          <w:szCs w:val="18"/>
        </w:rPr>
      </w:pPr>
      <w:r w:rsidRPr="00351220">
        <w:rPr>
          <w:rFonts w:ascii="Arial" w:hAnsi="Arial" w:cs="Arial"/>
          <w:sz w:val="18"/>
          <w:szCs w:val="18"/>
        </w:rPr>
        <w:t>Responsible for controlling Access to SAP HANA Server, SAP HANA User Role Management, Password Policy, End Clients Administration and Technical Database Users.</w:t>
      </w:r>
    </w:p>
    <w:p w14:paraId="19216DCC" w14:textId="77777777" w:rsidR="0062579E" w:rsidRPr="00351220" w:rsidRDefault="0062579E" w:rsidP="0062579E">
      <w:pPr>
        <w:numPr>
          <w:ilvl w:val="0"/>
          <w:numId w:val="15"/>
        </w:numPr>
        <w:rPr>
          <w:rFonts w:ascii="Arial" w:hAnsi="Arial" w:cs="Arial"/>
          <w:sz w:val="18"/>
          <w:szCs w:val="18"/>
          <w:shd w:val="clear" w:color="auto" w:fill="FFFFFF"/>
        </w:rPr>
      </w:pPr>
      <w:r w:rsidRPr="00351220">
        <w:rPr>
          <w:rFonts w:ascii="Arial" w:hAnsi="Arial" w:cs="Arial"/>
          <w:sz w:val="18"/>
          <w:szCs w:val="18"/>
          <w:shd w:val="clear" w:color="auto" w:fill="FFFFFF"/>
        </w:rPr>
        <w:t>Configuring HANA parameters in HANA environment.</w:t>
      </w:r>
    </w:p>
    <w:p w14:paraId="6187682E" w14:textId="77777777" w:rsidR="0062579E" w:rsidRPr="00351220" w:rsidRDefault="0062579E" w:rsidP="0062579E">
      <w:pPr>
        <w:numPr>
          <w:ilvl w:val="0"/>
          <w:numId w:val="15"/>
        </w:numPr>
        <w:rPr>
          <w:rFonts w:ascii="Arial" w:hAnsi="Arial" w:cs="Arial"/>
          <w:sz w:val="18"/>
          <w:szCs w:val="18"/>
        </w:rPr>
      </w:pPr>
      <w:r w:rsidRPr="00351220">
        <w:rPr>
          <w:rFonts w:ascii="Arial" w:hAnsi="Arial" w:cs="Arial"/>
          <w:sz w:val="18"/>
          <w:szCs w:val="18"/>
        </w:rPr>
        <w:t>Administration of Sybase DB including increasing DB sizes and monitoring DB.</w:t>
      </w:r>
    </w:p>
    <w:p w14:paraId="027DE231" w14:textId="77777777" w:rsidR="0062579E" w:rsidRPr="00351220" w:rsidRDefault="0062579E" w:rsidP="0062579E">
      <w:pPr>
        <w:numPr>
          <w:ilvl w:val="0"/>
          <w:numId w:val="15"/>
        </w:numPr>
        <w:rPr>
          <w:rFonts w:ascii="Arial" w:hAnsi="Arial" w:cs="Arial"/>
          <w:sz w:val="18"/>
          <w:szCs w:val="18"/>
        </w:rPr>
      </w:pPr>
      <w:r w:rsidRPr="00351220">
        <w:rPr>
          <w:rFonts w:ascii="Arial" w:hAnsi="Arial" w:cs="Arial"/>
          <w:sz w:val="18"/>
          <w:szCs w:val="18"/>
        </w:rPr>
        <w:t>Working knowledge of Unix/Oracle/SFTP/FTP</w:t>
      </w:r>
    </w:p>
    <w:p w14:paraId="25B09020" w14:textId="677EBE1C" w:rsidR="0062579E" w:rsidRPr="00351220" w:rsidRDefault="0062579E" w:rsidP="0062579E">
      <w:pPr>
        <w:numPr>
          <w:ilvl w:val="0"/>
          <w:numId w:val="15"/>
        </w:numPr>
        <w:rPr>
          <w:rFonts w:ascii="Arial" w:hAnsi="Arial" w:cs="Arial"/>
          <w:sz w:val="18"/>
          <w:szCs w:val="18"/>
        </w:rPr>
      </w:pPr>
      <w:r w:rsidRPr="00351220">
        <w:rPr>
          <w:rFonts w:ascii="Arial" w:hAnsi="Arial" w:cs="Arial"/>
          <w:sz w:val="18"/>
          <w:szCs w:val="18"/>
        </w:rPr>
        <w:t xml:space="preserve">Check the growth of </w:t>
      </w:r>
      <w:r w:rsidR="00680BC0" w:rsidRPr="00351220">
        <w:rPr>
          <w:rFonts w:ascii="Arial" w:hAnsi="Arial" w:cs="Arial"/>
          <w:sz w:val="18"/>
          <w:szCs w:val="18"/>
        </w:rPr>
        <w:t>technical</w:t>
      </w:r>
      <w:r w:rsidRPr="00351220">
        <w:rPr>
          <w:rFonts w:ascii="Arial" w:hAnsi="Arial" w:cs="Arial"/>
          <w:sz w:val="18"/>
          <w:szCs w:val="18"/>
        </w:rPr>
        <w:t xml:space="preserve"> tables and plan for cleanup along with periodic schedules</w:t>
      </w:r>
    </w:p>
    <w:p w14:paraId="0195ECC7" w14:textId="77777777" w:rsidR="0062579E" w:rsidRPr="00351220" w:rsidRDefault="0062579E" w:rsidP="0062579E">
      <w:pPr>
        <w:numPr>
          <w:ilvl w:val="0"/>
          <w:numId w:val="15"/>
        </w:numPr>
        <w:rPr>
          <w:rFonts w:ascii="Arial" w:hAnsi="Arial" w:cs="Arial"/>
          <w:sz w:val="18"/>
          <w:szCs w:val="18"/>
        </w:rPr>
      </w:pPr>
      <w:r w:rsidRPr="00351220">
        <w:rPr>
          <w:rFonts w:ascii="Arial" w:hAnsi="Arial" w:cs="Arial"/>
          <w:sz w:val="18"/>
          <w:szCs w:val="18"/>
        </w:rPr>
        <w:t>Restore database using oracle backup’s and performing system copy post activities</w:t>
      </w:r>
    </w:p>
    <w:p w14:paraId="6FA936E7" w14:textId="77777777" w:rsidR="0062579E" w:rsidRPr="00351220" w:rsidRDefault="0062579E" w:rsidP="0062579E">
      <w:pPr>
        <w:numPr>
          <w:ilvl w:val="0"/>
          <w:numId w:val="15"/>
        </w:numPr>
        <w:rPr>
          <w:rFonts w:ascii="Arial" w:hAnsi="Arial" w:cs="Arial"/>
          <w:sz w:val="18"/>
          <w:szCs w:val="18"/>
        </w:rPr>
      </w:pPr>
      <w:r w:rsidRPr="00351220">
        <w:rPr>
          <w:rFonts w:ascii="Arial" w:hAnsi="Arial" w:cs="Arial"/>
          <w:sz w:val="18"/>
          <w:szCs w:val="18"/>
        </w:rPr>
        <w:t>Restoration of BW Source systems post system copies</w:t>
      </w:r>
    </w:p>
    <w:p w14:paraId="49AC26FE" w14:textId="77777777" w:rsidR="0062579E" w:rsidRPr="00351220" w:rsidRDefault="0062579E" w:rsidP="0062579E">
      <w:pPr>
        <w:numPr>
          <w:ilvl w:val="0"/>
          <w:numId w:val="15"/>
        </w:numPr>
        <w:rPr>
          <w:rFonts w:ascii="Arial" w:hAnsi="Arial" w:cs="Arial"/>
          <w:color w:val="222222"/>
          <w:sz w:val="18"/>
          <w:szCs w:val="18"/>
          <w:lang w:eastAsia="en-US"/>
        </w:rPr>
      </w:pPr>
      <w:r w:rsidRPr="00351220">
        <w:rPr>
          <w:rFonts w:ascii="Arial" w:hAnsi="Arial" w:cs="Arial"/>
          <w:sz w:val="18"/>
          <w:szCs w:val="18"/>
        </w:rPr>
        <w:t>Responsible for Heterogeneous systems copies to support OS Migration, Adjusted Profile parameters after system Copy</w:t>
      </w:r>
    </w:p>
    <w:p w14:paraId="6951E836" w14:textId="77777777" w:rsidR="0062579E" w:rsidRPr="00351220" w:rsidRDefault="0062579E" w:rsidP="0062579E">
      <w:pPr>
        <w:numPr>
          <w:ilvl w:val="0"/>
          <w:numId w:val="15"/>
        </w:numPr>
        <w:shd w:val="clear" w:color="auto" w:fill="FFFFFF"/>
        <w:rPr>
          <w:rFonts w:ascii="Arial" w:hAnsi="Arial" w:cs="Arial"/>
          <w:color w:val="222222"/>
          <w:sz w:val="18"/>
          <w:szCs w:val="18"/>
          <w:lang w:eastAsia="en-US"/>
        </w:rPr>
      </w:pPr>
      <w:r w:rsidRPr="00351220">
        <w:rPr>
          <w:rFonts w:ascii="Arial" w:hAnsi="Arial" w:cs="Arial"/>
          <w:color w:val="222222"/>
          <w:sz w:val="18"/>
          <w:szCs w:val="18"/>
          <w:lang w:eastAsia="en-US"/>
        </w:rPr>
        <w:t>Troubleshooting the issues occurred during migration and provides resolution within the SLA.</w:t>
      </w:r>
    </w:p>
    <w:p w14:paraId="06464E5D" w14:textId="77777777" w:rsidR="0062579E" w:rsidRPr="00351220" w:rsidRDefault="0062579E" w:rsidP="0062579E">
      <w:pPr>
        <w:numPr>
          <w:ilvl w:val="0"/>
          <w:numId w:val="15"/>
        </w:numPr>
        <w:shd w:val="clear" w:color="auto" w:fill="FFFFFF"/>
        <w:rPr>
          <w:rFonts w:ascii="Arial" w:hAnsi="Arial" w:cs="Arial"/>
          <w:color w:val="222222"/>
          <w:sz w:val="18"/>
          <w:szCs w:val="18"/>
          <w:lang w:eastAsia="en-US"/>
        </w:rPr>
      </w:pPr>
      <w:r w:rsidRPr="00351220">
        <w:rPr>
          <w:rFonts w:ascii="Arial" w:hAnsi="Arial" w:cs="Arial"/>
          <w:color w:val="222222"/>
          <w:sz w:val="18"/>
          <w:szCs w:val="18"/>
          <w:lang w:eastAsia="en-US"/>
        </w:rPr>
        <w:t>Prepare batch jobs strategy for vaccines; help resolving batch job failures due to Basis issues</w:t>
      </w:r>
    </w:p>
    <w:p w14:paraId="52390B18" w14:textId="77777777" w:rsidR="0062579E" w:rsidRPr="00351220" w:rsidRDefault="0062579E" w:rsidP="0062579E">
      <w:pPr>
        <w:numPr>
          <w:ilvl w:val="0"/>
          <w:numId w:val="15"/>
        </w:numPr>
        <w:shd w:val="clear" w:color="auto" w:fill="FFFFFF"/>
        <w:rPr>
          <w:rFonts w:ascii="Arial" w:hAnsi="Arial" w:cs="Arial"/>
          <w:color w:val="222222"/>
          <w:sz w:val="18"/>
          <w:szCs w:val="18"/>
          <w:lang w:eastAsia="en-US"/>
        </w:rPr>
      </w:pPr>
      <w:r w:rsidRPr="00351220">
        <w:rPr>
          <w:rFonts w:ascii="Arial" w:hAnsi="Arial" w:cs="Arial"/>
          <w:color w:val="222222"/>
          <w:sz w:val="18"/>
          <w:szCs w:val="18"/>
          <w:lang w:eastAsia="en-US"/>
        </w:rPr>
        <w:t>Coordinate with customer Basis team for any specific requirement related to migration</w:t>
      </w:r>
    </w:p>
    <w:p w14:paraId="716B723B" w14:textId="116388B5" w:rsidR="0062579E" w:rsidRPr="00A05639" w:rsidRDefault="003A013F" w:rsidP="0062579E">
      <w:pPr>
        <w:numPr>
          <w:ilvl w:val="0"/>
          <w:numId w:val="15"/>
        </w:numPr>
        <w:shd w:val="clear" w:color="auto" w:fill="FFFFFF"/>
        <w:rPr>
          <w:rFonts w:ascii="Arial" w:hAnsi="Arial" w:cs="Arial"/>
          <w:sz w:val="18"/>
          <w:szCs w:val="18"/>
        </w:rPr>
      </w:pPr>
      <w:r w:rsidRPr="003A013F">
        <w:rPr>
          <w:rFonts w:ascii="Arial" w:hAnsi="Arial" w:cs="Arial"/>
          <w:color w:val="222222"/>
          <w:sz w:val="18"/>
          <w:szCs w:val="18"/>
          <w:lang w:eastAsia="en-US"/>
        </w:rPr>
        <w:t>Identified and mitigated performance bottlenecks, offering actionable recommendations for system optimization</w:t>
      </w:r>
      <w:r w:rsidR="0062579E" w:rsidRPr="00351220">
        <w:rPr>
          <w:rFonts w:ascii="Arial" w:hAnsi="Arial" w:cs="Arial"/>
          <w:color w:val="222222"/>
          <w:sz w:val="18"/>
          <w:szCs w:val="18"/>
          <w:lang w:eastAsia="en-US"/>
        </w:rPr>
        <w:t>.</w:t>
      </w:r>
    </w:p>
    <w:p w14:paraId="50EA3655" w14:textId="3ADE736B" w:rsidR="00A05639" w:rsidRPr="00C754F0" w:rsidRDefault="003A2AE8" w:rsidP="0062579E">
      <w:pPr>
        <w:numPr>
          <w:ilvl w:val="0"/>
          <w:numId w:val="15"/>
        </w:numPr>
        <w:shd w:val="clear" w:color="auto" w:fill="FFFFFF"/>
        <w:rPr>
          <w:rFonts w:ascii="Arial" w:hAnsi="Arial" w:cs="Arial"/>
          <w:sz w:val="18"/>
          <w:szCs w:val="18"/>
        </w:rPr>
      </w:pPr>
      <w:r w:rsidRPr="003A2AE8">
        <w:rPr>
          <w:rFonts w:ascii="Arial" w:hAnsi="Arial" w:cs="Arial"/>
          <w:color w:val="222222"/>
          <w:sz w:val="18"/>
          <w:szCs w:val="18"/>
          <w:lang w:eastAsia="en-US"/>
        </w:rPr>
        <w:t>Monitored system alerts and took proactive actions, including creating Customer or Manual Incidents for escalation to appropriate teams</w:t>
      </w:r>
      <w:r w:rsidR="00C754F0">
        <w:rPr>
          <w:rFonts w:ascii="Arial" w:hAnsi="Arial" w:cs="Arial"/>
          <w:color w:val="222222"/>
          <w:sz w:val="18"/>
          <w:szCs w:val="18"/>
          <w:lang w:eastAsia="en-US"/>
        </w:rPr>
        <w:t>.</w:t>
      </w:r>
    </w:p>
    <w:p w14:paraId="532C4231" w14:textId="17B12322" w:rsidR="00C754F0" w:rsidRPr="00DE2037" w:rsidRDefault="001B2989" w:rsidP="0062579E">
      <w:pPr>
        <w:numPr>
          <w:ilvl w:val="0"/>
          <w:numId w:val="15"/>
        </w:numPr>
        <w:shd w:val="clear" w:color="auto" w:fill="FFFFFF"/>
        <w:rPr>
          <w:rFonts w:ascii="Arial" w:hAnsi="Arial" w:cs="Arial"/>
          <w:sz w:val="18"/>
          <w:szCs w:val="18"/>
        </w:rPr>
      </w:pPr>
      <w:r w:rsidRPr="001B2989">
        <w:rPr>
          <w:rFonts w:ascii="Arial" w:hAnsi="Arial" w:cs="Arial"/>
          <w:color w:val="222222"/>
          <w:sz w:val="18"/>
          <w:szCs w:val="18"/>
          <w:lang w:eastAsia="en-US"/>
        </w:rPr>
        <w:t>Managed non-outage Customer Incidents, ensuring timely actions and resolution</w:t>
      </w:r>
      <w:r w:rsidR="00DE2037">
        <w:rPr>
          <w:rFonts w:ascii="Arial" w:hAnsi="Arial" w:cs="Arial"/>
          <w:color w:val="222222"/>
          <w:sz w:val="18"/>
          <w:szCs w:val="18"/>
          <w:lang w:eastAsia="en-US"/>
        </w:rPr>
        <w:t>.</w:t>
      </w:r>
    </w:p>
    <w:p w14:paraId="59441D75" w14:textId="2C39D0BF" w:rsidR="00DE2037" w:rsidRPr="00850A0B" w:rsidRDefault="00307A9E" w:rsidP="0062579E">
      <w:pPr>
        <w:numPr>
          <w:ilvl w:val="0"/>
          <w:numId w:val="15"/>
        </w:numPr>
        <w:shd w:val="clear" w:color="auto" w:fill="FFFFFF"/>
        <w:rPr>
          <w:rFonts w:ascii="Arial" w:hAnsi="Arial" w:cs="Arial"/>
          <w:sz w:val="18"/>
          <w:szCs w:val="18"/>
        </w:rPr>
      </w:pPr>
      <w:r w:rsidRPr="00307A9E">
        <w:rPr>
          <w:rFonts w:ascii="Arial" w:hAnsi="Arial" w:cs="Arial"/>
          <w:color w:val="222222"/>
          <w:sz w:val="18"/>
          <w:szCs w:val="18"/>
          <w:lang w:eastAsia="en-US"/>
        </w:rPr>
        <w:t>Handled Outage Incidents by sending notifications, coordinating with the MIM team, involving necessary stakeholders, and updating communications until the issue was resolved.</w:t>
      </w:r>
    </w:p>
    <w:p w14:paraId="5754C724" w14:textId="51B27270" w:rsidR="00850A0B" w:rsidRDefault="00850A0B" w:rsidP="0062579E">
      <w:pPr>
        <w:numPr>
          <w:ilvl w:val="0"/>
          <w:numId w:val="15"/>
        </w:numPr>
        <w:shd w:val="clear" w:color="auto" w:fill="FFFFFF"/>
        <w:rPr>
          <w:rFonts w:ascii="Arial" w:hAnsi="Arial" w:cs="Arial"/>
          <w:sz w:val="18"/>
          <w:szCs w:val="18"/>
        </w:rPr>
      </w:pPr>
      <w:r w:rsidRPr="00850A0B">
        <w:rPr>
          <w:rFonts w:ascii="Arial" w:hAnsi="Arial" w:cs="Arial"/>
          <w:sz w:val="18"/>
          <w:szCs w:val="18"/>
        </w:rPr>
        <w:t>Experienced in managing and mitigating multi-customer outages, including handling system disruptions caused by data center or hypervisor failures.</w:t>
      </w:r>
    </w:p>
    <w:p w14:paraId="6078C000" w14:textId="6DEDACD6" w:rsidR="00580798" w:rsidRDefault="00580798" w:rsidP="0062579E">
      <w:pPr>
        <w:numPr>
          <w:ilvl w:val="0"/>
          <w:numId w:val="15"/>
        </w:numPr>
        <w:shd w:val="clear" w:color="auto" w:fill="FFFFFF"/>
        <w:rPr>
          <w:rFonts w:ascii="Arial" w:hAnsi="Arial" w:cs="Arial"/>
          <w:sz w:val="18"/>
          <w:szCs w:val="18"/>
        </w:rPr>
      </w:pPr>
      <w:r w:rsidRPr="00580798">
        <w:rPr>
          <w:rFonts w:ascii="Arial" w:hAnsi="Arial" w:cs="Arial"/>
          <w:sz w:val="18"/>
          <w:szCs w:val="18"/>
        </w:rPr>
        <w:t>Proficient in troubleshooting and resolving issues across multiple components and applications to ensure optimal performance of customer SAP systems.</w:t>
      </w:r>
    </w:p>
    <w:p w14:paraId="1969439B" w14:textId="7C8AAD7A" w:rsidR="00B450FC" w:rsidRPr="000B483D" w:rsidRDefault="00B450FC" w:rsidP="0062579E">
      <w:pPr>
        <w:numPr>
          <w:ilvl w:val="0"/>
          <w:numId w:val="15"/>
        </w:numPr>
        <w:shd w:val="clear" w:color="auto" w:fill="FFFFFF"/>
        <w:rPr>
          <w:rFonts w:ascii="Arial" w:hAnsi="Arial" w:cs="Arial"/>
          <w:sz w:val="18"/>
          <w:szCs w:val="18"/>
        </w:rPr>
      </w:pPr>
      <w:r w:rsidRPr="00B450FC">
        <w:rPr>
          <w:rFonts w:ascii="Arial" w:hAnsi="Arial" w:cs="Arial"/>
          <w:sz w:val="18"/>
          <w:szCs w:val="18"/>
        </w:rPr>
        <w:t>Proficient in SSL configuration for diverse SAP systems, including the setup of self-signed and wildcard certificates, and skilled in diagnosing and resolving SSL-related issues.</w:t>
      </w:r>
    </w:p>
    <w:p w14:paraId="030B3EF0" w14:textId="301E71E0" w:rsidR="000B483D" w:rsidRPr="000746D3" w:rsidRDefault="00CE642F" w:rsidP="0062579E">
      <w:pPr>
        <w:numPr>
          <w:ilvl w:val="0"/>
          <w:numId w:val="15"/>
        </w:numPr>
        <w:shd w:val="clear" w:color="auto" w:fill="FFFFFF"/>
        <w:rPr>
          <w:rFonts w:ascii="Arial" w:hAnsi="Arial" w:cs="Arial"/>
          <w:sz w:val="18"/>
          <w:szCs w:val="18"/>
        </w:rPr>
      </w:pPr>
      <w:r w:rsidRPr="00CE642F">
        <w:rPr>
          <w:rFonts w:ascii="Arial" w:hAnsi="Arial" w:cs="Arial"/>
          <w:color w:val="222222"/>
          <w:sz w:val="18"/>
          <w:szCs w:val="18"/>
          <w:lang w:eastAsia="en-US"/>
        </w:rPr>
        <w:t>Processed CAM and LAMA tickets efficiently to ensure quick issue resolution</w:t>
      </w:r>
      <w:r w:rsidR="000746D3">
        <w:rPr>
          <w:rFonts w:ascii="Arial" w:hAnsi="Arial" w:cs="Arial"/>
          <w:color w:val="222222"/>
          <w:sz w:val="18"/>
          <w:szCs w:val="18"/>
          <w:lang w:eastAsia="en-US"/>
        </w:rPr>
        <w:t>.</w:t>
      </w:r>
    </w:p>
    <w:p w14:paraId="4D6B01AA" w14:textId="41511958" w:rsidR="000746D3" w:rsidRDefault="00D71EB6" w:rsidP="0062579E">
      <w:pPr>
        <w:numPr>
          <w:ilvl w:val="0"/>
          <w:numId w:val="15"/>
        </w:numPr>
        <w:shd w:val="clear" w:color="auto" w:fill="FFFFFF"/>
        <w:rPr>
          <w:rFonts w:ascii="Arial" w:hAnsi="Arial" w:cs="Arial"/>
          <w:sz w:val="18"/>
          <w:szCs w:val="18"/>
        </w:rPr>
      </w:pPr>
      <w:r w:rsidRPr="00D71EB6">
        <w:rPr>
          <w:rFonts w:ascii="Arial" w:hAnsi="Arial" w:cs="Arial"/>
          <w:sz w:val="18"/>
          <w:szCs w:val="18"/>
        </w:rPr>
        <w:t>Managed requests for downtime extensions through manual or customer-reported incidents, ensuring timely and effective resolution.</w:t>
      </w:r>
    </w:p>
    <w:p w14:paraId="45BA0637" w14:textId="3109FDC2" w:rsidR="00147EFF" w:rsidRDefault="00A37B69" w:rsidP="0062579E">
      <w:pPr>
        <w:numPr>
          <w:ilvl w:val="0"/>
          <w:numId w:val="15"/>
        </w:numPr>
        <w:shd w:val="clear" w:color="auto" w:fill="FFFFFF"/>
        <w:rPr>
          <w:rFonts w:ascii="Arial" w:hAnsi="Arial" w:cs="Arial"/>
          <w:sz w:val="18"/>
          <w:szCs w:val="18"/>
        </w:rPr>
      </w:pPr>
      <w:r w:rsidRPr="00A37B69">
        <w:rPr>
          <w:rFonts w:ascii="Arial" w:hAnsi="Arial" w:cs="Arial"/>
          <w:sz w:val="18"/>
          <w:szCs w:val="18"/>
        </w:rPr>
        <w:t>Coordinated with customers to request CSRs when necessary, ensuring proper templates were used</w:t>
      </w:r>
      <w:r w:rsidR="009F0E8E">
        <w:rPr>
          <w:rFonts w:ascii="Arial" w:hAnsi="Arial" w:cs="Arial"/>
          <w:sz w:val="18"/>
          <w:szCs w:val="18"/>
        </w:rPr>
        <w:t>.</w:t>
      </w:r>
    </w:p>
    <w:p w14:paraId="1095FF97" w14:textId="00B0A56E" w:rsidR="003737C6" w:rsidRDefault="00BB639A" w:rsidP="0062579E">
      <w:pPr>
        <w:numPr>
          <w:ilvl w:val="0"/>
          <w:numId w:val="15"/>
        </w:numPr>
        <w:shd w:val="clear" w:color="auto" w:fill="FFFFFF"/>
        <w:rPr>
          <w:rFonts w:ascii="Arial" w:hAnsi="Arial" w:cs="Arial"/>
          <w:sz w:val="18"/>
          <w:szCs w:val="18"/>
        </w:rPr>
      </w:pPr>
      <w:r w:rsidRPr="00BB639A">
        <w:rPr>
          <w:rFonts w:ascii="Arial" w:hAnsi="Arial" w:cs="Arial"/>
          <w:sz w:val="18"/>
          <w:szCs w:val="18"/>
        </w:rPr>
        <w:t>Managed BCP tickets and facilitated the transition between SPC and other systems as needed</w:t>
      </w:r>
    </w:p>
    <w:p w14:paraId="0B015C9F" w14:textId="2B5CC14C" w:rsidR="007D6F44" w:rsidRPr="00351220" w:rsidRDefault="00DB09CA" w:rsidP="0062579E">
      <w:pPr>
        <w:numPr>
          <w:ilvl w:val="0"/>
          <w:numId w:val="15"/>
        </w:numPr>
        <w:shd w:val="clear" w:color="auto" w:fill="FFFFFF"/>
        <w:rPr>
          <w:rFonts w:ascii="Arial" w:hAnsi="Arial" w:cs="Arial"/>
          <w:sz w:val="18"/>
          <w:szCs w:val="18"/>
        </w:rPr>
      </w:pPr>
      <w:r w:rsidRPr="003A3081">
        <w:rPr>
          <w:rFonts w:ascii="Arial" w:hAnsi="Arial" w:cs="Arial"/>
          <w:sz w:val="18"/>
          <w:szCs w:val="18"/>
        </w:rPr>
        <w:lastRenderedPageBreak/>
        <w:t xml:space="preserve">Monitored AM, IM, and ZOR Dashboards and </w:t>
      </w:r>
      <w:r>
        <w:rPr>
          <w:rFonts w:ascii="Arial" w:hAnsi="Arial" w:cs="Arial"/>
          <w:sz w:val="18"/>
          <w:szCs w:val="18"/>
        </w:rPr>
        <w:t xml:space="preserve">quickly acted in </w:t>
      </w:r>
      <w:r w:rsidRPr="003A3081">
        <w:rPr>
          <w:rFonts w:ascii="Arial" w:hAnsi="Arial" w:cs="Arial"/>
          <w:sz w:val="18"/>
          <w:szCs w:val="18"/>
        </w:rPr>
        <w:t>identifying</w:t>
      </w:r>
      <w:r>
        <w:rPr>
          <w:rFonts w:ascii="Arial" w:hAnsi="Arial" w:cs="Arial"/>
          <w:sz w:val="18"/>
          <w:szCs w:val="18"/>
        </w:rPr>
        <w:t xml:space="preserve"> and fixing the </w:t>
      </w:r>
      <w:r w:rsidRPr="003A3081">
        <w:rPr>
          <w:rFonts w:ascii="Arial" w:hAnsi="Arial" w:cs="Arial"/>
          <w:sz w:val="18"/>
          <w:szCs w:val="18"/>
        </w:rPr>
        <w:t>issues to</w:t>
      </w:r>
      <w:r>
        <w:rPr>
          <w:rFonts w:ascii="Arial" w:hAnsi="Arial" w:cs="Arial"/>
          <w:sz w:val="18"/>
          <w:szCs w:val="18"/>
        </w:rPr>
        <w:t xml:space="preserve"> meet SLAs</w:t>
      </w:r>
      <w:r w:rsidR="003A3081">
        <w:rPr>
          <w:rFonts w:ascii="Arial" w:hAnsi="Arial" w:cs="Arial"/>
          <w:sz w:val="18"/>
          <w:szCs w:val="18"/>
        </w:rPr>
        <w:t>.</w:t>
      </w:r>
    </w:p>
    <w:p w14:paraId="420A2B75" w14:textId="77777777" w:rsidR="0062579E" w:rsidRPr="00351220" w:rsidRDefault="0062579E" w:rsidP="0062579E">
      <w:pPr>
        <w:rPr>
          <w:rFonts w:ascii="Arial" w:hAnsi="Arial" w:cs="Arial"/>
          <w:b/>
          <w:color w:val="000000"/>
          <w:sz w:val="18"/>
          <w:szCs w:val="18"/>
        </w:rPr>
      </w:pPr>
    </w:p>
    <w:p w14:paraId="40115CFC" w14:textId="3578428A" w:rsidR="00C4656E" w:rsidRDefault="000A43D7" w:rsidP="00E13B11">
      <w:pPr>
        <w:rPr>
          <w:rFonts w:ascii="Arial" w:hAnsi="Arial" w:cs="Arial"/>
          <w:bCs/>
          <w:sz w:val="18"/>
          <w:szCs w:val="18"/>
          <w:lang w:val="en-IN"/>
        </w:rPr>
      </w:pPr>
      <w:r w:rsidRPr="00351220">
        <w:rPr>
          <w:rFonts w:ascii="Arial" w:hAnsi="Arial" w:cs="Arial"/>
          <w:b/>
          <w:sz w:val="18"/>
          <w:szCs w:val="18"/>
        </w:rPr>
        <w:t xml:space="preserve">Project No. </w:t>
      </w:r>
      <w:r w:rsidR="00E4533E">
        <w:rPr>
          <w:rFonts w:ascii="Arial" w:hAnsi="Arial" w:cs="Arial"/>
          <w:b/>
          <w:sz w:val="18"/>
          <w:szCs w:val="18"/>
        </w:rPr>
        <w:t>4</w:t>
      </w:r>
      <w:r w:rsidR="003314DB">
        <w:rPr>
          <w:rFonts w:ascii="Arial" w:hAnsi="Arial" w:cs="Arial"/>
          <w:b/>
          <w:sz w:val="18"/>
          <w:szCs w:val="18"/>
        </w:rPr>
        <w:t xml:space="preserve"> &amp; 3:</w:t>
      </w:r>
      <w:r w:rsidRPr="00351220">
        <w:rPr>
          <w:rFonts w:ascii="Arial" w:hAnsi="Arial" w:cs="Arial"/>
          <w:b/>
          <w:sz w:val="18"/>
          <w:szCs w:val="18"/>
        </w:rPr>
        <w:t xml:space="preserve"> </w:t>
      </w:r>
      <w:r w:rsidR="00356DF6">
        <w:rPr>
          <w:rFonts w:ascii="Arial" w:hAnsi="Arial" w:cs="Arial"/>
          <w:b/>
          <w:sz w:val="18"/>
          <w:szCs w:val="18"/>
          <w:lang w:val="en-IN"/>
        </w:rPr>
        <w:t>Kyndryl</w:t>
      </w:r>
      <w:r w:rsidR="00E13B11" w:rsidRPr="00E13B11">
        <w:rPr>
          <w:rFonts w:ascii="Arial" w:hAnsi="Arial" w:cs="Arial"/>
          <w:b/>
          <w:sz w:val="18"/>
          <w:szCs w:val="18"/>
          <w:lang w:val="en-IN"/>
        </w:rPr>
        <w:t xml:space="preserve"> </w:t>
      </w:r>
      <w:r w:rsidR="003314DB">
        <w:rPr>
          <w:rFonts w:ascii="Arial" w:hAnsi="Arial" w:cs="Arial"/>
          <w:b/>
          <w:sz w:val="18"/>
          <w:szCs w:val="18"/>
          <w:lang w:val="en-IN"/>
        </w:rPr>
        <w:t xml:space="preserve">&amp; </w:t>
      </w:r>
      <w:r w:rsidR="003314DB" w:rsidRPr="00E13B11">
        <w:rPr>
          <w:rFonts w:ascii="Arial" w:hAnsi="Arial" w:cs="Arial"/>
          <w:b/>
          <w:sz w:val="18"/>
          <w:szCs w:val="18"/>
          <w:lang w:val="en-IN"/>
        </w:rPr>
        <w:t>IBM</w:t>
      </w:r>
      <w:r w:rsidR="00620FF8">
        <w:rPr>
          <w:rFonts w:ascii="Arial" w:hAnsi="Arial" w:cs="Arial"/>
          <w:b/>
          <w:sz w:val="18"/>
          <w:szCs w:val="18"/>
          <w:lang w:val="en-IN"/>
        </w:rPr>
        <w:t xml:space="preserve"> </w:t>
      </w:r>
      <w:r w:rsidR="00E13B11" w:rsidRPr="00E13B11">
        <w:rPr>
          <w:rFonts w:ascii="Arial" w:hAnsi="Arial" w:cs="Arial"/>
          <w:b/>
          <w:sz w:val="18"/>
          <w:szCs w:val="18"/>
          <w:lang w:val="en-IN"/>
        </w:rPr>
        <w:t>Managed Service Delivery (MSD</w:t>
      </w:r>
      <w:r w:rsidR="00E13B11" w:rsidRPr="00E13B11">
        <w:rPr>
          <w:rFonts w:ascii="Arial" w:hAnsi="Arial" w:cs="Arial"/>
          <w:bCs/>
          <w:sz w:val="18"/>
          <w:szCs w:val="18"/>
          <w:lang w:val="en-IN"/>
        </w:rPr>
        <w:t xml:space="preserve">) </w:t>
      </w:r>
      <w:r w:rsidR="00D46B3E">
        <w:rPr>
          <w:rFonts w:ascii="Arial" w:hAnsi="Arial" w:cs="Arial"/>
          <w:bCs/>
          <w:sz w:val="18"/>
          <w:szCs w:val="18"/>
          <w:lang w:val="en-IN"/>
        </w:rPr>
        <w:t>(</w:t>
      </w:r>
      <w:r w:rsidR="00586CB7" w:rsidRPr="00072FEB">
        <w:rPr>
          <w:rFonts w:ascii="Arial" w:hAnsi="Arial" w:cs="Arial"/>
          <w:b/>
          <w:sz w:val="18"/>
          <w:szCs w:val="18"/>
          <w:lang w:val="en-IN"/>
        </w:rPr>
        <w:t xml:space="preserve">Sep 2021 – July 2024 &amp; </w:t>
      </w:r>
      <w:r w:rsidR="00D46B3E" w:rsidRPr="00072FEB">
        <w:rPr>
          <w:rFonts w:ascii="Arial" w:hAnsi="Arial" w:cs="Arial"/>
          <w:b/>
          <w:sz w:val="18"/>
          <w:szCs w:val="18"/>
          <w:lang w:val="en-IN"/>
        </w:rPr>
        <w:t xml:space="preserve">Apr 2014 </w:t>
      </w:r>
      <w:r w:rsidR="00A25A8C" w:rsidRPr="00072FEB">
        <w:rPr>
          <w:rFonts w:ascii="Arial" w:hAnsi="Arial" w:cs="Arial"/>
          <w:b/>
          <w:sz w:val="18"/>
          <w:szCs w:val="18"/>
          <w:lang w:val="en-IN"/>
        </w:rPr>
        <w:t>–</w:t>
      </w:r>
      <w:r w:rsidR="00D46B3E" w:rsidRPr="00072FEB">
        <w:rPr>
          <w:rFonts w:ascii="Arial" w:hAnsi="Arial" w:cs="Arial"/>
          <w:b/>
          <w:sz w:val="18"/>
          <w:szCs w:val="18"/>
          <w:lang w:val="en-IN"/>
        </w:rPr>
        <w:t xml:space="preserve"> </w:t>
      </w:r>
      <w:r w:rsidR="00A25A8C" w:rsidRPr="00072FEB">
        <w:rPr>
          <w:rFonts w:ascii="Arial" w:hAnsi="Arial" w:cs="Arial"/>
          <w:b/>
          <w:sz w:val="18"/>
          <w:szCs w:val="18"/>
          <w:lang w:val="en-IN"/>
        </w:rPr>
        <w:t>Aug 2021</w:t>
      </w:r>
      <w:r w:rsidR="00A25A8C">
        <w:rPr>
          <w:rFonts w:ascii="Arial" w:hAnsi="Arial" w:cs="Arial"/>
          <w:bCs/>
          <w:sz w:val="18"/>
          <w:szCs w:val="18"/>
          <w:lang w:val="en-IN"/>
        </w:rPr>
        <w:t>)</w:t>
      </w:r>
    </w:p>
    <w:p w14:paraId="2C27CED9" w14:textId="65AC4F2F" w:rsidR="001E6A2D" w:rsidRPr="001E6A2D" w:rsidRDefault="001E6A2D" w:rsidP="00E13B11">
      <w:pPr>
        <w:rPr>
          <w:rFonts w:ascii="Arial" w:hAnsi="Arial" w:cs="Arial"/>
          <w:b/>
          <w:sz w:val="18"/>
          <w:szCs w:val="18"/>
          <w:lang w:val="en-IN"/>
        </w:rPr>
      </w:pPr>
      <w:r w:rsidRPr="001E6A2D">
        <w:rPr>
          <w:rFonts w:ascii="Arial" w:hAnsi="Arial" w:cs="Arial"/>
          <w:b/>
          <w:sz w:val="18"/>
          <w:szCs w:val="18"/>
          <w:lang w:val="en-IN"/>
        </w:rPr>
        <w:t>SAP BASIS &amp; HANA Consultant</w:t>
      </w:r>
    </w:p>
    <w:p w14:paraId="17482E74" w14:textId="6BA4302C" w:rsidR="00E13B11" w:rsidRPr="00E13B11" w:rsidRDefault="00C4656E" w:rsidP="00E13B11">
      <w:pPr>
        <w:rPr>
          <w:rFonts w:ascii="Arial" w:hAnsi="Arial" w:cs="Arial"/>
          <w:bCs/>
          <w:sz w:val="18"/>
          <w:szCs w:val="18"/>
          <w:lang w:val="en-IN"/>
        </w:rPr>
      </w:pPr>
      <w:r>
        <w:rPr>
          <w:rFonts w:ascii="Arial" w:hAnsi="Arial" w:cs="Arial"/>
          <w:bCs/>
          <w:sz w:val="18"/>
          <w:szCs w:val="18"/>
          <w:lang w:val="en-IN"/>
        </w:rPr>
        <w:t xml:space="preserve">MSD </w:t>
      </w:r>
      <w:r w:rsidR="00E13B11" w:rsidRPr="00E13B11">
        <w:rPr>
          <w:rFonts w:ascii="Arial" w:hAnsi="Arial" w:cs="Arial"/>
          <w:bCs/>
          <w:sz w:val="18"/>
          <w:szCs w:val="18"/>
          <w:lang w:val="en-IN"/>
        </w:rPr>
        <w:t xml:space="preserve">is a large-scale infrastructure project overseen by </w:t>
      </w:r>
      <w:r w:rsidR="00B43A3C">
        <w:rPr>
          <w:rFonts w:ascii="Arial" w:hAnsi="Arial" w:cs="Arial"/>
          <w:bCs/>
          <w:sz w:val="18"/>
          <w:szCs w:val="18"/>
          <w:lang w:val="en-IN"/>
        </w:rPr>
        <w:t xml:space="preserve">Kyndryl and </w:t>
      </w:r>
      <w:r w:rsidR="00E13B11" w:rsidRPr="00E13B11">
        <w:rPr>
          <w:rFonts w:ascii="Arial" w:hAnsi="Arial" w:cs="Arial"/>
          <w:bCs/>
          <w:sz w:val="18"/>
          <w:szCs w:val="18"/>
          <w:lang w:val="en-IN"/>
        </w:rPr>
        <w:t xml:space="preserve">IBM. The project is designed to provide comprehensive support for a diverse range of clients, including over 100 prominent companies across various industries. Clients include Coca-Cola, Univar, L'Oréal, SKF, Johnson &amp; Johnson, WhiteWave Foods, Bacardi, Tonen-General, </w:t>
      </w:r>
      <w:r w:rsidR="0056192B" w:rsidRPr="00E13B11">
        <w:rPr>
          <w:rFonts w:ascii="Arial" w:hAnsi="Arial" w:cs="Arial"/>
          <w:bCs/>
          <w:sz w:val="18"/>
          <w:szCs w:val="18"/>
          <w:lang w:val="en-IN"/>
        </w:rPr>
        <w:t>Holly Corp</w:t>
      </w:r>
      <w:r w:rsidR="00E13B11" w:rsidRPr="00E13B11">
        <w:rPr>
          <w:rFonts w:ascii="Arial" w:hAnsi="Arial" w:cs="Arial"/>
          <w:bCs/>
          <w:sz w:val="18"/>
          <w:szCs w:val="18"/>
          <w:lang w:val="en-IN"/>
        </w:rPr>
        <w:t xml:space="preserve">, </w:t>
      </w:r>
      <w:r w:rsidR="008D52B1">
        <w:rPr>
          <w:rFonts w:ascii="Arial" w:hAnsi="Arial" w:cs="Arial"/>
          <w:bCs/>
          <w:sz w:val="18"/>
          <w:szCs w:val="18"/>
          <w:lang w:val="en-IN"/>
        </w:rPr>
        <w:t>HollyFrontier Corp, LSPI, Suncor</w:t>
      </w:r>
      <w:r w:rsidR="00E13B11" w:rsidRPr="00E13B11">
        <w:rPr>
          <w:rFonts w:ascii="Arial" w:hAnsi="Arial" w:cs="Arial"/>
          <w:bCs/>
          <w:sz w:val="18"/>
          <w:szCs w:val="18"/>
          <w:lang w:val="en-IN"/>
        </w:rPr>
        <w:t>, American Airlines, Delta Airlines, Etihad Airways, Mitsubishi Motors Corp, Mitsubishi Heavy Industries Ltd, Panasonic North America, Whirlpool, Freescale Semiconductor Inc, Fitbit Inc, Toyota Financial Services, Coach Inc., Schneider Electric, Astellas Pharma Inc., Baker Hughes</w:t>
      </w:r>
      <w:r w:rsidR="008D52B1">
        <w:rPr>
          <w:rFonts w:ascii="Arial" w:hAnsi="Arial" w:cs="Arial"/>
          <w:bCs/>
          <w:sz w:val="18"/>
          <w:szCs w:val="18"/>
          <w:lang w:val="en-IN"/>
        </w:rPr>
        <w:t xml:space="preserve">, </w:t>
      </w:r>
      <w:r w:rsidR="00E13B11" w:rsidRPr="00E13B11">
        <w:rPr>
          <w:rFonts w:ascii="Arial" w:hAnsi="Arial" w:cs="Arial"/>
          <w:bCs/>
          <w:sz w:val="18"/>
          <w:szCs w:val="18"/>
          <w:lang w:val="en-IN"/>
        </w:rPr>
        <w:t>Osram Lights, Tata Steel, and many others. This service supports a wide variety of operating systems and database platforms, all managed seamlessly under one roof.</w:t>
      </w:r>
    </w:p>
    <w:p w14:paraId="54DE6C51" w14:textId="19904909" w:rsidR="00D02039" w:rsidRPr="00351220" w:rsidRDefault="00D02039" w:rsidP="00361F61">
      <w:pPr>
        <w:rPr>
          <w:rFonts w:ascii="Arial" w:hAnsi="Arial" w:cs="Arial"/>
          <w:b/>
          <w:sz w:val="18"/>
          <w:szCs w:val="18"/>
        </w:rPr>
      </w:pPr>
    </w:p>
    <w:p w14:paraId="1B298B3B" w14:textId="5C0F5FE3" w:rsidR="00DF488A" w:rsidRPr="00351220" w:rsidRDefault="00DF488A" w:rsidP="00361F61">
      <w:pPr>
        <w:rPr>
          <w:rFonts w:ascii="Arial" w:hAnsi="Arial" w:cs="Arial"/>
          <w:sz w:val="18"/>
          <w:szCs w:val="18"/>
        </w:rPr>
      </w:pPr>
      <w:r w:rsidRPr="00351220">
        <w:rPr>
          <w:rFonts w:ascii="Arial" w:hAnsi="Arial" w:cs="Arial"/>
          <w:b/>
          <w:sz w:val="18"/>
          <w:szCs w:val="18"/>
        </w:rPr>
        <w:t>Roles and Responsibilities:</w:t>
      </w:r>
    </w:p>
    <w:p w14:paraId="23CF0C16" w14:textId="77777777" w:rsidR="00DF488A" w:rsidRPr="00351220" w:rsidRDefault="00DF488A" w:rsidP="00361F61">
      <w:pPr>
        <w:numPr>
          <w:ilvl w:val="0"/>
          <w:numId w:val="15"/>
        </w:numPr>
        <w:rPr>
          <w:rFonts w:ascii="Arial" w:eastAsia="Arial" w:hAnsi="Arial" w:cs="Arial"/>
          <w:sz w:val="18"/>
          <w:szCs w:val="18"/>
        </w:rPr>
      </w:pPr>
      <w:r w:rsidRPr="00351220">
        <w:rPr>
          <w:rFonts w:ascii="Arial" w:hAnsi="Arial" w:cs="Arial"/>
          <w:sz w:val="18"/>
          <w:szCs w:val="18"/>
        </w:rPr>
        <w:t>Installation and Administration of HANA DB, HANA revision from SP10 to SP12 and patching</w:t>
      </w:r>
    </w:p>
    <w:p w14:paraId="590F5D91" w14:textId="77777777" w:rsidR="00DF488A" w:rsidRPr="00351220" w:rsidRDefault="000F4A10" w:rsidP="00361F61">
      <w:pPr>
        <w:ind w:left="720"/>
        <w:rPr>
          <w:rFonts w:ascii="Arial" w:hAnsi="Arial" w:cs="Arial"/>
          <w:sz w:val="18"/>
          <w:szCs w:val="18"/>
        </w:rPr>
      </w:pPr>
      <w:r w:rsidRPr="00351220">
        <w:rPr>
          <w:rFonts w:ascii="Arial" w:hAnsi="Arial" w:cs="Arial"/>
          <w:sz w:val="18"/>
          <w:szCs w:val="18"/>
        </w:rPr>
        <w:t>using HDBLCMGUI</w:t>
      </w:r>
    </w:p>
    <w:p w14:paraId="3D8558A5" w14:textId="77777777" w:rsidR="000F4A10" w:rsidRPr="00351220" w:rsidRDefault="000F4A10" w:rsidP="00361F61">
      <w:pPr>
        <w:numPr>
          <w:ilvl w:val="0"/>
          <w:numId w:val="15"/>
        </w:numPr>
        <w:rPr>
          <w:rFonts w:ascii="Arial" w:hAnsi="Arial" w:cs="Arial"/>
          <w:sz w:val="18"/>
          <w:szCs w:val="18"/>
        </w:rPr>
      </w:pPr>
      <w:r w:rsidRPr="00351220">
        <w:rPr>
          <w:rFonts w:ascii="Arial" w:hAnsi="Arial" w:cs="Arial"/>
          <w:sz w:val="18"/>
          <w:szCs w:val="18"/>
        </w:rPr>
        <w:t xml:space="preserve">Administration and troubleshooting of SAP HANA database using studio and DBA Cockpit, </w:t>
      </w:r>
    </w:p>
    <w:p w14:paraId="3FA68B08" w14:textId="77777777" w:rsidR="000F4A10" w:rsidRPr="00351220" w:rsidRDefault="000F4A10" w:rsidP="00361F61">
      <w:pPr>
        <w:ind w:left="720"/>
        <w:rPr>
          <w:rFonts w:ascii="Arial" w:hAnsi="Arial" w:cs="Arial"/>
          <w:sz w:val="18"/>
          <w:szCs w:val="18"/>
        </w:rPr>
      </w:pPr>
      <w:r w:rsidRPr="00351220">
        <w:rPr>
          <w:rFonts w:ascii="Arial" w:hAnsi="Arial" w:cs="Arial"/>
          <w:sz w:val="18"/>
          <w:szCs w:val="18"/>
        </w:rPr>
        <w:t>Starting</w:t>
      </w:r>
      <w:r w:rsidR="00F703D0" w:rsidRPr="00351220">
        <w:rPr>
          <w:rFonts w:ascii="Arial" w:hAnsi="Arial" w:cs="Arial"/>
          <w:sz w:val="18"/>
          <w:szCs w:val="18"/>
        </w:rPr>
        <w:t>/ Stopping of SAP HANA services</w:t>
      </w:r>
    </w:p>
    <w:p w14:paraId="73308A9E" w14:textId="77777777" w:rsidR="00A113E0" w:rsidRPr="00351220" w:rsidRDefault="00A113E0" w:rsidP="00361F61">
      <w:pPr>
        <w:numPr>
          <w:ilvl w:val="0"/>
          <w:numId w:val="15"/>
        </w:numPr>
        <w:rPr>
          <w:rFonts w:ascii="Arial" w:hAnsi="Arial" w:cs="Arial"/>
          <w:sz w:val="18"/>
          <w:szCs w:val="18"/>
        </w:rPr>
      </w:pPr>
      <w:r w:rsidRPr="00351220">
        <w:rPr>
          <w:rFonts w:ascii="Arial" w:hAnsi="Arial" w:cs="Arial"/>
          <w:sz w:val="18"/>
          <w:szCs w:val="18"/>
        </w:rPr>
        <w:t>Troubleshooting of High memory usage</w:t>
      </w:r>
    </w:p>
    <w:p w14:paraId="2842D200" w14:textId="77777777" w:rsidR="00516CAF" w:rsidRPr="00351220" w:rsidRDefault="00516CAF" w:rsidP="00361F61">
      <w:pPr>
        <w:numPr>
          <w:ilvl w:val="0"/>
          <w:numId w:val="15"/>
        </w:numPr>
        <w:rPr>
          <w:rFonts w:ascii="Arial" w:hAnsi="Arial" w:cs="Arial"/>
          <w:sz w:val="18"/>
          <w:szCs w:val="18"/>
        </w:rPr>
      </w:pPr>
      <w:r w:rsidRPr="00351220">
        <w:rPr>
          <w:rFonts w:ascii="Arial" w:hAnsi="Arial" w:cs="Arial"/>
          <w:sz w:val="18"/>
          <w:szCs w:val="18"/>
        </w:rPr>
        <w:t>Installation &amp; Configuration</w:t>
      </w:r>
      <w:r w:rsidR="0060031F" w:rsidRPr="00351220">
        <w:rPr>
          <w:rFonts w:ascii="Arial" w:hAnsi="Arial" w:cs="Arial"/>
          <w:sz w:val="18"/>
          <w:szCs w:val="18"/>
        </w:rPr>
        <w:t xml:space="preserve"> of Fiori Launchpad on multiple S/4HANA 1610 systems</w:t>
      </w:r>
    </w:p>
    <w:p w14:paraId="267F148E" w14:textId="77777777" w:rsidR="00A113E0" w:rsidRPr="00351220" w:rsidRDefault="00A113E0" w:rsidP="00361F61">
      <w:pPr>
        <w:numPr>
          <w:ilvl w:val="0"/>
          <w:numId w:val="15"/>
        </w:numPr>
        <w:rPr>
          <w:rFonts w:ascii="Arial" w:hAnsi="Arial" w:cs="Arial"/>
          <w:sz w:val="18"/>
          <w:szCs w:val="18"/>
        </w:rPr>
      </w:pPr>
      <w:r w:rsidRPr="00351220">
        <w:rPr>
          <w:rFonts w:ascii="Arial" w:hAnsi="Arial" w:cs="Arial"/>
          <w:sz w:val="18"/>
          <w:szCs w:val="18"/>
        </w:rPr>
        <w:t>Backup and Recovery, System Copy, Upgrade of the SAP HANA database DR strategy</w:t>
      </w:r>
    </w:p>
    <w:p w14:paraId="74445B28" w14:textId="77777777" w:rsidR="00DF488A" w:rsidRPr="00351220" w:rsidRDefault="00DF488A" w:rsidP="00361F61">
      <w:pPr>
        <w:numPr>
          <w:ilvl w:val="0"/>
          <w:numId w:val="15"/>
        </w:numPr>
        <w:rPr>
          <w:rFonts w:ascii="Arial" w:hAnsi="Arial" w:cs="Arial"/>
          <w:sz w:val="18"/>
          <w:szCs w:val="18"/>
        </w:rPr>
      </w:pPr>
      <w:r w:rsidRPr="00351220">
        <w:rPr>
          <w:rFonts w:ascii="Arial" w:hAnsi="Arial" w:cs="Arial"/>
          <w:sz w:val="18"/>
          <w:szCs w:val="18"/>
        </w:rPr>
        <w:t>Responsible for controlling Access to SAP HANA Server, SAP HANA User Role Management, Password Policy, End Clients Administration and Technical Database Users.</w:t>
      </w:r>
    </w:p>
    <w:p w14:paraId="7D6A09FC" w14:textId="77777777" w:rsidR="00DF488A" w:rsidRPr="00351220" w:rsidRDefault="000F4A10" w:rsidP="00361F61">
      <w:pPr>
        <w:numPr>
          <w:ilvl w:val="0"/>
          <w:numId w:val="15"/>
        </w:numPr>
        <w:rPr>
          <w:rFonts w:ascii="Arial" w:hAnsi="Arial" w:cs="Arial"/>
          <w:sz w:val="18"/>
          <w:szCs w:val="18"/>
        </w:rPr>
      </w:pPr>
      <w:r w:rsidRPr="00351220">
        <w:rPr>
          <w:rFonts w:ascii="Arial" w:hAnsi="Arial" w:cs="Arial"/>
          <w:sz w:val="18"/>
          <w:szCs w:val="18"/>
        </w:rPr>
        <w:t>Installed DIMS add-on</w:t>
      </w:r>
      <w:r w:rsidR="00DF488A" w:rsidRPr="00351220">
        <w:rPr>
          <w:rFonts w:ascii="Arial" w:hAnsi="Arial" w:cs="Arial"/>
          <w:sz w:val="18"/>
          <w:szCs w:val="18"/>
        </w:rPr>
        <w:t>, Installed and configured SLT for communication between DB2</w:t>
      </w:r>
      <w:r w:rsidRPr="00351220">
        <w:rPr>
          <w:rFonts w:ascii="Arial" w:hAnsi="Arial" w:cs="Arial"/>
          <w:sz w:val="18"/>
          <w:szCs w:val="18"/>
        </w:rPr>
        <w:t xml:space="preserve"> &amp; </w:t>
      </w:r>
      <w:r w:rsidR="00DF488A" w:rsidRPr="00351220">
        <w:rPr>
          <w:rFonts w:ascii="Arial" w:hAnsi="Arial" w:cs="Arial"/>
          <w:sz w:val="18"/>
          <w:szCs w:val="18"/>
        </w:rPr>
        <w:t>HANA</w:t>
      </w:r>
    </w:p>
    <w:p w14:paraId="6A42DFA4" w14:textId="77777777" w:rsidR="00C93B02" w:rsidRPr="00351220" w:rsidRDefault="00C93B02" w:rsidP="00C93B02">
      <w:pPr>
        <w:numPr>
          <w:ilvl w:val="0"/>
          <w:numId w:val="15"/>
        </w:numPr>
        <w:rPr>
          <w:rFonts w:ascii="Arial" w:hAnsi="Arial" w:cs="Arial"/>
          <w:sz w:val="18"/>
          <w:szCs w:val="18"/>
        </w:rPr>
      </w:pPr>
      <w:r w:rsidRPr="007E335F">
        <w:rPr>
          <w:rFonts w:ascii="Arial" w:hAnsi="Arial" w:cs="Arial"/>
          <w:sz w:val="18"/>
          <w:szCs w:val="18"/>
        </w:rPr>
        <w:t>Extensive hands-on experience with</w:t>
      </w:r>
      <w:r>
        <w:rPr>
          <w:rFonts w:ascii="Arial" w:hAnsi="Arial" w:cs="Arial"/>
          <w:sz w:val="18"/>
          <w:szCs w:val="18"/>
        </w:rPr>
        <w:t xml:space="preserve"> SAP HANA, Sybase, Max DB and DB2 Databases</w:t>
      </w:r>
    </w:p>
    <w:p w14:paraId="7BC352E4" w14:textId="3D0CB6FA" w:rsidR="00825BA0" w:rsidRPr="00351220" w:rsidRDefault="00825BA0" w:rsidP="00361F61">
      <w:pPr>
        <w:numPr>
          <w:ilvl w:val="0"/>
          <w:numId w:val="15"/>
        </w:numPr>
        <w:rPr>
          <w:rFonts w:ascii="Arial" w:hAnsi="Arial" w:cs="Arial"/>
          <w:sz w:val="18"/>
          <w:szCs w:val="18"/>
          <w:shd w:val="clear" w:color="auto" w:fill="FFFFFF"/>
        </w:rPr>
      </w:pPr>
      <w:r w:rsidRPr="00351220">
        <w:rPr>
          <w:rFonts w:ascii="Arial" w:hAnsi="Arial" w:cs="Arial"/>
          <w:sz w:val="18"/>
          <w:szCs w:val="18"/>
          <w:shd w:val="clear" w:color="auto" w:fill="FFFFFF"/>
        </w:rPr>
        <w:t>HANA and S/4HANA Installation, upgrade, Add-on Installation and Basic Administration</w:t>
      </w:r>
      <w:r w:rsidR="009F319A">
        <w:rPr>
          <w:rFonts w:ascii="Arial" w:hAnsi="Arial" w:cs="Arial"/>
          <w:sz w:val="18"/>
          <w:szCs w:val="18"/>
          <w:shd w:val="clear" w:color="auto" w:fill="FFFFFF"/>
        </w:rPr>
        <w:t xml:space="preserve"> and configuration</w:t>
      </w:r>
    </w:p>
    <w:p w14:paraId="0F4FFFE6" w14:textId="2BD45D6E" w:rsidR="00DF488A" w:rsidRPr="00351220" w:rsidRDefault="00DF488A" w:rsidP="00361F61">
      <w:pPr>
        <w:numPr>
          <w:ilvl w:val="0"/>
          <w:numId w:val="15"/>
        </w:numPr>
        <w:rPr>
          <w:rFonts w:ascii="Arial" w:hAnsi="Arial" w:cs="Arial"/>
          <w:sz w:val="18"/>
          <w:szCs w:val="18"/>
          <w:shd w:val="clear" w:color="auto" w:fill="FFFFFF"/>
        </w:rPr>
      </w:pPr>
      <w:r w:rsidRPr="00351220">
        <w:rPr>
          <w:rFonts w:ascii="Arial" w:hAnsi="Arial" w:cs="Arial"/>
          <w:sz w:val="18"/>
          <w:szCs w:val="18"/>
          <w:shd w:val="clear" w:color="auto" w:fill="FFFFFF"/>
        </w:rPr>
        <w:t>SAP ERP installations on distributed and High Availability environments</w:t>
      </w:r>
    </w:p>
    <w:p w14:paraId="0B18D2D4" w14:textId="0D110FD1" w:rsidR="00DF488A" w:rsidRPr="00351220" w:rsidRDefault="00DF488A" w:rsidP="00361F61">
      <w:pPr>
        <w:numPr>
          <w:ilvl w:val="0"/>
          <w:numId w:val="15"/>
        </w:numPr>
        <w:rPr>
          <w:rFonts w:ascii="Arial" w:hAnsi="Arial" w:cs="Arial"/>
          <w:sz w:val="18"/>
          <w:szCs w:val="18"/>
        </w:rPr>
      </w:pPr>
      <w:r w:rsidRPr="00351220">
        <w:rPr>
          <w:rFonts w:ascii="Arial" w:hAnsi="Arial" w:cs="Arial"/>
          <w:sz w:val="18"/>
          <w:szCs w:val="18"/>
          <w:shd w:val="clear" w:color="auto" w:fill="FFFFFF"/>
        </w:rPr>
        <w:t>Solution manager Early Watch Report setup and configuration</w:t>
      </w:r>
    </w:p>
    <w:p w14:paraId="525CD24D" w14:textId="77777777" w:rsidR="00DF488A" w:rsidRPr="00351220" w:rsidRDefault="00DF488A" w:rsidP="00361F61">
      <w:pPr>
        <w:numPr>
          <w:ilvl w:val="0"/>
          <w:numId w:val="15"/>
        </w:numPr>
        <w:rPr>
          <w:rFonts w:ascii="Arial" w:hAnsi="Arial" w:cs="Arial"/>
          <w:sz w:val="18"/>
          <w:szCs w:val="18"/>
        </w:rPr>
      </w:pPr>
      <w:r w:rsidRPr="00351220">
        <w:rPr>
          <w:rFonts w:ascii="Arial" w:hAnsi="Arial" w:cs="Arial"/>
          <w:sz w:val="18"/>
          <w:szCs w:val="18"/>
        </w:rPr>
        <w:t>Administration of Sybase DB including increasing DB sizes and monitoring DB</w:t>
      </w:r>
      <w:r w:rsidR="000F7C88" w:rsidRPr="00351220">
        <w:rPr>
          <w:rFonts w:ascii="Arial" w:hAnsi="Arial" w:cs="Arial"/>
          <w:sz w:val="18"/>
          <w:szCs w:val="18"/>
        </w:rPr>
        <w:t>.</w:t>
      </w:r>
    </w:p>
    <w:p w14:paraId="4DFCB228" w14:textId="77777777" w:rsidR="009522F7" w:rsidRPr="00351220" w:rsidRDefault="00DF488A" w:rsidP="00361F61">
      <w:pPr>
        <w:numPr>
          <w:ilvl w:val="0"/>
          <w:numId w:val="15"/>
        </w:numPr>
        <w:rPr>
          <w:rFonts w:ascii="Arial" w:hAnsi="Arial" w:cs="Arial"/>
          <w:sz w:val="18"/>
          <w:szCs w:val="18"/>
        </w:rPr>
      </w:pPr>
      <w:r w:rsidRPr="00351220">
        <w:rPr>
          <w:rFonts w:ascii="Arial" w:hAnsi="Arial" w:cs="Arial"/>
          <w:sz w:val="18"/>
          <w:szCs w:val="18"/>
        </w:rPr>
        <w:t>Migrated SAP systems from AIX 6.1 to Linux RHEL 7.2</w:t>
      </w:r>
    </w:p>
    <w:p w14:paraId="724B8EBB" w14:textId="77777777" w:rsidR="00DF488A" w:rsidRPr="00351220" w:rsidRDefault="009522F7" w:rsidP="00361F61">
      <w:pPr>
        <w:numPr>
          <w:ilvl w:val="0"/>
          <w:numId w:val="15"/>
        </w:numPr>
        <w:rPr>
          <w:rFonts w:ascii="Arial" w:hAnsi="Arial" w:cs="Arial"/>
          <w:sz w:val="18"/>
          <w:szCs w:val="18"/>
        </w:rPr>
      </w:pPr>
      <w:r w:rsidRPr="00351220">
        <w:rPr>
          <w:rFonts w:ascii="Arial" w:hAnsi="Arial" w:cs="Arial"/>
          <w:sz w:val="18"/>
          <w:szCs w:val="18"/>
        </w:rPr>
        <w:t>Working knowledge of Unix/Oracle/SFTP/FTP</w:t>
      </w:r>
    </w:p>
    <w:p w14:paraId="57AF92D8" w14:textId="25BB6E12" w:rsidR="00DF488A" w:rsidRPr="00351220" w:rsidRDefault="00DF488A" w:rsidP="00361F61">
      <w:pPr>
        <w:numPr>
          <w:ilvl w:val="0"/>
          <w:numId w:val="15"/>
        </w:numPr>
        <w:rPr>
          <w:rFonts w:ascii="Arial" w:hAnsi="Arial" w:cs="Arial"/>
          <w:sz w:val="18"/>
          <w:szCs w:val="18"/>
        </w:rPr>
      </w:pPr>
      <w:r w:rsidRPr="00351220">
        <w:rPr>
          <w:rFonts w:ascii="Arial" w:hAnsi="Arial" w:cs="Arial"/>
          <w:sz w:val="18"/>
          <w:szCs w:val="18"/>
        </w:rPr>
        <w:t>Installed ECC 6.0 EHP7, E</w:t>
      </w:r>
      <w:r w:rsidR="000F4A10" w:rsidRPr="00351220">
        <w:rPr>
          <w:rFonts w:ascii="Arial" w:hAnsi="Arial" w:cs="Arial"/>
          <w:sz w:val="18"/>
          <w:szCs w:val="18"/>
        </w:rPr>
        <w:t>P 7.4, PI 7.4, CE 7.1</w:t>
      </w:r>
    </w:p>
    <w:p w14:paraId="05A14C80" w14:textId="77777777" w:rsidR="00B623B5" w:rsidRPr="00351220" w:rsidRDefault="00B623B5" w:rsidP="00361F61">
      <w:pPr>
        <w:numPr>
          <w:ilvl w:val="0"/>
          <w:numId w:val="15"/>
        </w:numPr>
        <w:rPr>
          <w:rFonts w:ascii="Arial" w:hAnsi="Arial" w:cs="Arial"/>
          <w:sz w:val="18"/>
          <w:szCs w:val="18"/>
        </w:rPr>
      </w:pPr>
      <w:r w:rsidRPr="00351220">
        <w:rPr>
          <w:rFonts w:ascii="Arial" w:hAnsi="Arial" w:cs="Arial"/>
          <w:sz w:val="18"/>
          <w:szCs w:val="18"/>
        </w:rPr>
        <w:t>Analyzing BW Performance and generating a plan for BW Table partitioning</w:t>
      </w:r>
    </w:p>
    <w:p w14:paraId="180090C9" w14:textId="6649D532" w:rsidR="00B623B5" w:rsidRPr="00351220" w:rsidRDefault="00B623B5" w:rsidP="00361F61">
      <w:pPr>
        <w:numPr>
          <w:ilvl w:val="0"/>
          <w:numId w:val="15"/>
        </w:numPr>
        <w:rPr>
          <w:rFonts w:ascii="Arial" w:hAnsi="Arial" w:cs="Arial"/>
          <w:sz w:val="18"/>
          <w:szCs w:val="18"/>
        </w:rPr>
      </w:pPr>
      <w:r w:rsidRPr="00351220">
        <w:rPr>
          <w:rFonts w:ascii="Arial" w:hAnsi="Arial" w:cs="Arial"/>
          <w:sz w:val="18"/>
          <w:szCs w:val="18"/>
        </w:rPr>
        <w:t xml:space="preserve">Check the growth of </w:t>
      </w:r>
      <w:r w:rsidR="00AB6EAE" w:rsidRPr="00351220">
        <w:rPr>
          <w:rFonts w:ascii="Arial" w:hAnsi="Arial" w:cs="Arial"/>
          <w:sz w:val="18"/>
          <w:szCs w:val="18"/>
        </w:rPr>
        <w:t>technical</w:t>
      </w:r>
      <w:r w:rsidRPr="00351220">
        <w:rPr>
          <w:rFonts w:ascii="Arial" w:hAnsi="Arial" w:cs="Arial"/>
          <w:sz w:val="18"/>
          <w:szCs w:val="18"/>
        </w:rPr>
        <w:t xml:space="preserve"> tables and plan for cleanup along with periodic schedules</w:t>
      </w:r>
    </w:p>
    <w:p w14:paraId="68BF3107" w14:textId="77777777" w:rsidR="007A7A81" w:rsidRPr="00351220" w:rsidRDefault="007A7A81" w:rsidP="00361F61">
      <w:pPr>
        <w:numPr>
          <w:ilvl w:val="0"/>
          <w:numId w:val="15"/>
        </w:numPr>
        <w:rPr>
          <w:rFonts w:ascii="Arial" w:hAnsi="Arial" w:cs="Arial"/>
          <w:sz w:val="18"/>
          <w:szCs w:val="18"/>
        </w:rPr>
      </w:pPr>
      <w:r w:rsidRPr="00351220">
        <w:rPr>
          <w:rFonts w:ascii="Arial" w:hAnsi="Arial" w:cs="Arial"/>
          <w:sz w:val="18"/>
          <w:szCs w:val="18"/>
        </w:rPr>
        <w:t>Restore database using oracle backup’s and performing system copy post activities</w:t>
      </w:r>
    </w:p>
    <w:p w14:paraId="09C8DAB9" w14:textId="77777777" w:rsidR="00B623B5" w:rsidRPr="00351220" w:rsidRDefault="00B623B5" w:rsidP="00361F61">
      <w:pPr>
        <w:numPr>
          <w:ilvl w:val="0"/>
          <w:numId w:val="15"/>
        </w:numPr>
        <w:rPr>
          <w:rFonts w:ascii="Arial" w:hAnsi="Arial" w:cs="Arial"/>
          <w:sz w:val="18"/>
          <w:szCs w:val="18"/>
        </w:rPr>
      </w:pPr>
      <w:r w:rsidRPr="00351220">
        <w:rPr>
          <w:rFonts w:ascii="Arial" w:hAnsi="Arial" w:cs="Arial"/>
          <w:sz w:val="18"/>
          <w:szCs w:val="18"/>
        </w:rPr>
        <w:t>Restoration of BW Source systems post system copies</w:t>
      </w:r>
    </w:p>
    <w:p w14:paraId="797BA460" w14:textId="77777777" w:rsidR="00493840" w:rsidRPr="00351220" w:rsidRDefault="00493840" w:rsidP="00361F61">
      <w:pPr>
        <w:numPr>
          <w:ilvl w:val="0"/>
          <w:numId w:val="15"/>
        </w:numPr>
        <w:rPr>
          <w:rFonts w:ascii="Arial" w:hAnsi="Arial" w:cs="Arial"/>
          <w:color w:val="222222"/>
          <w:sz w:val="18"/>
          <w:szCs w:val="18"/>
          <w:lang w:eastAsia="en-US"/>
        </w:rPr>
      </w:pPr>
      <w:r w:rsidRPr="00351220">
        <w:rPr>
          <w:rFonts w:ascii="Arial" w:hAnsi="Arial" w:cs="Arial"/>
          <w:sz w:val="18"/>
          <w:szCs w:val="18"/>
        </w:rPr>
        <w:t>Responsible</w:t>
      </w:r>
      <w:r w:rsidR="00DF488A" w:rsidRPr="00351220">
        <w:rPr>
          <w:rFonts w:ascii="Arial" w:hAnsi="Arial" w:cs="Arial"/>
          <w:sz w:val="18"/>
          <w:szCs w:val="18"/>
        </w:rPr>
        <w:t xml:space="preserve"> </w:t>
      </w:r>
      <w:r w:rsidRPr="00351220">
        <w:rPr>
          <w:rFonts w:ascii="Arial" w:hAnsi="Arial" w:cs="Arial"/>
          <w:sz w:val="18"/>
          <w:szCs w:val="18"/>
        </w:rPr>
        <w:t xml:space="preserve">for </w:t>
      </w:r>
      <w:r w:rsidR="00DF488A" w:rsidRPr="00351220">
        <w:rPr>
          <w:rFonts w:ascii="Arial" w:hAnsi="Arial" w:cs="Arial"/>
          <w:sz w:val="18"/>
          <w:szCs w:val="18"/>
        </w:rPr>
        <w:t>Heterogeneous systems copies to support OS Migration, Adjusted Profile parameters after system Copy</w:t>
      </w:r>
    </w:p>
    <w:p w14:paraId="175DE76C" w14:textId="77777777" w:rsidR="00CE7AB4" w:rsidRPr="00351220" w:rsidRDefault="00CE7AB4" w:rsidP="00361F61">
      <w:pPr>
        <w:numPr>
          <w:ilvl w:val="0"/>
          <w:numId w:val="15"/>
        </w:numPr>
        <w:rPr>
          <w:rFonts w:ascii="Arial" w:hAnsi="Arial" w:cs="Arial"/>
          <w:color w:val="222222"/>
          <w:sz w:val="18"/>
          <w:szCs w:val="18"/>
          <w:lang w:eastAsia="en-US"/>
        </w:rPr>
      </w:pPr>
      <w:r w:rsidRPr="00351220">
        <w:rPr>
          <w:rFonts w:ascii="Arial" w:hAnsi="Arial" w:cs="Arial"/>
          <w:color w:val="222222"/>
          <w:sz w:val="18"/>
          <w:szCs w:val="18"/>
          <w:lang w:eastAsia="en-US"/>
        </w:rPr>
        <w:t>OS/DB Migrations activities BW7.4 System - AIX7.1 to Windows2012 and Oracle 12c to SQL Server</w:t>
      </w:r>
      <w:r w:rsidR="00583D18" w:rsidRPr="00351220">
        <w:rPr>
          <w:rFonts w:ascii="Arial" w:hAnsi="Arial" w:cs="Arial"/>
          <w:color w:val="222222"/>
          <w:sz w:val="18"/>
          <w:szCs w:val="18"/>
          <w:lang w:eastAsia="en-US"/>
        </w:rPr>
        <w:t xml:space="preserve"> </w:t>
      </w:r>
      <w:r w:rsidRPr="00351220">
        <w:rPr>
          <w:rFonts w:ascii="Arial" w:hAnsi="Arial" w:cs="Arial"/>
          <w:color w:val="222222"/>
          <w:sz w:val="18"/>
          <w:szCs w:val="18"/>
          <w:lang w:eastAsia="en-US"/>
        </w:rPr>
        <w:t>2012</w:t>
      </w:r>
    </w:p>
    <w:p w14:paraId="0883C71F" w14:textId="77777777" w:rsidR="00DF488A" w:rsidRPr="00351220" w:rsidRDefault="00DF488A" w:rsidP="00361F61">
      <w:pPr>
        <w:numPr>
          <w:ilvl w:val="0"/>
          <w:numId w:val="15"/>
        </w:numPr>
        <w:shd w:val="clear" w:color="auto" w:fill="FFFFFF"/>
        <w:rPr>
          <w:rFonts w:ascii="Arial" w:hAnsi="Arial" w:cs="Arial"/>
          <w:color w:val="222222"/>
          <w:sz w:val="18"/>
          <w:szCs w:val="18"/>
          <w:lang w:eastAsia="en-US"/>
        </w:rPr>
      </w:pPr>
      <w:r w:rsidRPr="00351220">
        <w:rPr>
          <w:rFonts w:ascii="Arial" w:hAnsi="Arial" w:cs="Arial"/>
          <w:sz w:val="18"/>
          <w:szCs w:val="18"/>
          <w:shd w:val="clear" w:color="auto" w:fill="FFFFFF"/>
        </w:rPr>
        <w:t>Responsible for Solution Manager Installation</w:t>
      </w:r>
      <w:r w:rsidR="008113F8" w:rsidRPr="00351220">
        <w:rPr>
          <w:rFonts w:ascii="Arial" w:hAnsi="Arial" w:cs="Arial"/>
          <w:sz w:val="18"/>
          <w:szCs w:val="18"/>
          <w:shd w:val="clear" w:color="auto" w:fill="FFFFFF"/>
        </w:rPr>
        <w:t>, Upgrades</w:t>
      </w:r>
      <w:r w:rsidRPr="00351220">
        <w:rPr>
          <w:rFonts w:ascii="Arial" w:hAnsi="Arial" w:cs="Arial"/>
          <w:sz w:val="18"/>
          <w:szCs w:val="18"/>
          <w:shd w:val="clear" w:color="auto" w:fill="FFFFFF"/>
        </w:rPr>
        <w:t xml:space="preserve"> and configuring EWA alerts.</w:t>
      </w:r>
    </w:p>
    <w:p w14:paraId="427A9C2B" w14:textId="77777777" w:rsidR="000F7C88" w:rsidRPr="00351220" w:rsidRDefault="000F7C88" w:rsidP="00361F61">
      <w:pPr>
        <w:numPr>
          <w:ilvl w:val="0"/>
          <w:numId w:val="15"/>
        </w:numPr>
        <w:shd w:val="clear" w:color="auto" w:fill="FFFFFF"/>
        <w:rPr>
          <w:rFonts w:ascii="Arial" w:hAnsi="Arial" w:cs="Arial"/>
          <w:color w:val="222222"/>
          <w:sz w:val="18"/>
          <w:szCs w:val="18"/>
          <w:lang w:eastAsia="en-US"/>
        </w:rPr>
      </w:pPr>
      <w:r w:rsidRPr="00351220">
        <w:rPr>
          <w:rFonts w:ascii="Arial" w:hAnsi="Arial" w:cs="Arial"/>
          <w:color w:val="000000"/>
          <w:sz w:val="18"/>
          <w:szCs w:val="18"/>
        </w:rPr>
        <w:t>Installing Enhancement Packages (EHP) in various systems.</w:t>
      </w:r>
    </w:p>
    <w:p w14:paraId="74C60864" w14:textId="77777777" w:rsidR="000F7C88" w:rsidRPr="00351220" w:rsidRDefault="000F7C88" w:rsidP="00361F61">
      <w:pPr>
        <w:numPr>
          <w:ilvl w:val="0"/>
          <w:numId w:val="15"/>
        </w:numPr>
        <w:shd w:val="clear" w:color="auto" w:fill="FFFFFF"/>
        <w:rPr>
          <w:rFonts w:ascii="Arial" w:hAnsi="Arial" w:cs="Arial"/>
          <w:color w:val="222222"/>
          <w:sz w:val="18"/>
          <w:szCs w:val="18"/>
          <w:lang w:eastAsia="en-US"/>
        </w:rPr>
      </w:pPr>
      <w:r w:rsidRPr="00351220">
        <w:rPr>
          <w:rFonts w:ascii="Arial" w:hAnsi="Arial" w:cs="Arial"/>
          <w:color w:val="000000"/>
          <w:sz w:val="18"/>
          <w:szCs w:val="18"/>
        </w:rPr>
        <w:t xml:space="preserve">Defined the DR strategy and </w:t>
      </w:r>
      <w:r w:rsidR="006F5200" w:rsidRPr="00351220">
        <w:rPr>
          <w:rFonts w:ascii="Arial" w:hAnsi="Arial" w:cs="Arial"/>
          <w:color w:val="000000"/>
          <w:sz w:val="18"/>
          <w:szCs w:val="18"/>
        </w:rPr>
        <w:t xml:space="preserve">acting </w:t>
      </w:r>
      <w:r w:rsidRPr="00351220">
        <w:rPr>
          <w:rFonts w:ascii="Arial" w:hAnsi="Arial" w:cs="Arial"/>
          <w:color w:val="000000"/>
          <w:sz w:val="18"/>
          <w:szCs w:val="18"/>
        </w:rPr>
        <w:t>as a DR-Coordinator for SAP environment.</w:t>
      </w:r>
    </w:p>
    <w:p w14:paraId="6C3CDE4F" w14:textId="77777777" w:rsidR="00DF488A" w:rsidRPr="00351220" w:rsidRDefault="00DF488A" w:rsidP="00361F61">
      <w:pPr>
        <w:numPr>
          <w:ilvl w:val="0"/>
          <w:numId w:val="15"/>
        </w:numPr>
        <w:shd w:val="clear" w:color="auto" w:fill="FFFFFF"/>
        <w:rPr>
          <w:rFonts w:ascii="Arial" w:hAnsi="Arial" w:cs="Arial"/>
          <w:color w:val="222222"/>
          <w:sz w:val="18"/>
          <w:szCs w:val="18"/>
          <w:lang w:eastAsia="en-US"/>
        </w:rPr>
      </w:pPr>
      <w:r w:rsidRPr="00351220">
        <w:rPr>
          <w:rFonts w:ascii="Arial" w:hAnsi="Arial" w:cs="Arial"/>
          <w:color w:val="222222"/>
          <w:sz w:val="18"/>
          <w:szCs w:val="18"/>
          <w:lang w:eastAsia="en-US"/>
        </w:rPr>
        <w:t xml:space="preserve">Troubleshooting the issues occurred during migration and </w:t>
      </w:r>
      <w:r w:rsidR="00514C17" w:rsidRPr="00351220">
        <w:rPr>
          <w:rFonts w:ascii="Arial" w:hAnsi="Arial" w:cs="Arial"/>
          <w:color w:val="222222"/>
          <w:sz w:val="18"/>
          <w:szCs w:val="18"/>
          <w:lang w:eastAsia="en-US"/>
        </w:rPr>
        <w:t>provides</w:t>
      </w:r>
      <w:r w:rsidRPr="00351220">
        <w:rPr>
          <w:rFonts w:ascii="Arial" w:hAnsi="Arial" w:cs="Arial"/>
          <w:color w:val="222222"/>
          <w:sz w:val="18"/>
          <w:szCs w:val="18"/>
          <w:lang w:eastAsia="en-US"/>
        </w:rPr>
        <w:t xml:space="preserve"> resolution within the SLA.</w:t>
      </w:r>
    </w:p>
    <w:p w14:paraId="762971CF" w14:textId="77777777" w:rsidR="00DF488A" w:rsidRPr="00351220" w:rsidRDefault="00DF488A" w:rsidP="00361F61">
      <w:pPr>
        <w:numPr>
          <w:ilvl w:val="0"/>
          <w:numId w:val="15"/>
        </w:numPr>
        <w:shd w:val="clear" w:color="auto" w:fill="FFFFFF"/>
        <w:rPr>
          <w:rFonts w:ascii="Arial" w:hAnsi="Arial" w:cs="Arial"/>
          <w:color w:val="222222"/>
          <w:sz w:val="18"/>
          <w:szCs w:val="18"/>
          <w:lang w:eastAsia="en-US"/>
        </w:rPr>
      </w:pPr>
      <w:r w:rsidRPr="00351220">
        <w:rPr>
          <w:rFonts w:ascii="Arial" w:hAnsi="Arial" w:cs="Arial"/>
          <w:color w:val="222222"/>
          <w:sz w:val="18"/>
          <w:szCs w:val="18"/>
          <w:lang w:eastAsia="en-US"/>
        </w:rPr>
        <w:t>Prepare batch jobs strategy for vaccines; help resolving batch job failures due to Basis issues</w:t>
      </w:r>
    </w:p>
    <w:p w14:paraId="2F000ECE" w14:textId="77777777" w:rsidR="00DF488A" w:rsidRPr="00351220" w:rsidRDefault="00DF488A" w:rsidP="00361F61">
      <w:pPr>
        <w:numPr>
          <w:ilvl w:val="0"/>
          <w:numId w:val="15"/>
        </w:numPr>
        <w:shd w:val="clear" w:color="auto" w:fill="FFFFFF"/>
        <w:rPr>
          <w:rFonts w:ascii="Arial" w:hAnsi="Arial" w:cs="Arial"/>
          <w:color w:val="222222"/>
          <w:sz w:val="18"/>
          <w:szCs w:val="18"/>
          <w:lang w:eastAsia="en-US"/>
        </w:rPr>
      </w:pPr>
      <w:r w:rsidRPr="00351220">
        <w:rPr>
          <w:rFonts w:ascii="Arial" w:hAnsi="Arial" w:cs="Arial"/>
          <w:color w:val="222222"/>
          <w:sz w:val="18"/>
          <w:szCs w:val="18"/>
          <w:lang w:eastAsia="en-US"/>
        </w:rPr>
        <w:t>Coordinate with customer Basis team for any specific requirement related to migration</w:t>
      </w:r>
    </w:p>
    <w:p w14:paraId="3044D160" w14:textId="77777777" w:rsidR="00DF488A" w:rsidRPr="00351220" w:rsidRDefault="00DF488A" w:rsidP="00361F61">
      <w:pPr>
        <w:numPr>
          <w:ilvl w:val="0"/>
          <w:numId w:val="15"/>
        </w:numPr>
        <w:shd w:val="clear" w:color="auto" w:fill="FFFFFF"/>
        <w:rPr>
          <w:rFonts w:ascii="Arial" w:hAnsi="Arial" w:cs="Arial"/>
          <w:sz w:val="18"/>
          <w:szCs w:val="18"/>
        </w:rPr>
      </w:pPr>
      <w:r w:rsidRPr="00351220">
        <w:rPr>
          <w:rFonts w:ascii="Arial" w:hAnsi="Arial" w:cs="Arial"/>
          <w:color w:val="222222"/>
          <w:sz w:val="18"/>
          <w:szCs w:val="18"/>
          <w:lang w:eastAsia="en-US"/>
        </w:rPr>
        <w:t>Identifying performance bottlenecks and provides recommendations.</w:t>
      </w:r>
    </w:p>
    <w:p w14:paraId="5B210FDD" w14:textId="77777777" w:rsidR="00C06783" w:rsidRPr="00351220" w:rsidRDefault="00C06783" w:rsidP="00361F61">
      <w:pPr>
        <w:rPr>
          <w:rFonts w:ascii="Arial" w:hAnsi="Arial" w:cs="Arial"/>
          <w:b/>
          <w:color w:val="000000"/>
          <w:sz w:val="18"/>
          <w:szCs w:val="18"/>
        </w:rPr>
      </w:pPr>
    </w:p>
    <w:p w14:paraId="1E6A6FC6" w14:textId="38ACD5AB" w:rsidR="00DF488A" w:rsidRPr="00351220" w:rsidRDefault="00DF488A" w:rsidP="00361F61">
      <w:pPr>
        <w:rPr>
          <w:rFonts w:ascii="Arial" w:hAnsi="Arial" w:cs="Arial"/>
          <w:color w:val="000000"/>
          <w:sz w:val="18"/>
          <w:szCs w:val="18"/>
        </w:rPr>
      </w:pPr>
      <w:r w:rsidRPr="00351220">
        <w:rPr>
          <w:rFonts w:ascii="Arial" w:hAnsi="Arial" w:cs="Arial"/>
          <w:b/>
          <w:color w:val="000000"/>
          <w:sz w:val="18"/>
          <w:szCs w:val="18"/>
        </w:rPr>
        <w:t>Environment:</w:t>
      </w:r>
      <w:r w:rsidRPr="00351220">
        <w:rPr>
          <w:rFonts w:ascii="Arial" w:hAnsi="Arial" w:cs="Arial"/>
          <w:color w:val="000000"/>
          <w:sz w:val="18"/>
          <w:szCs w:val="18"/>
        </w:rPr>
        <w:t xml:space="preserve"> </w:t>
      </w:r>
      <w:r w:rsidR="00624524" w:rsidRPr="00351220">
        <w:rPr>
          <w:rFonts w:ascii="Arial" w:hAnsi="Arial" w:cs="Arial"/>
          <w:color w:val="000000"/>
          <w:sz w:val="18"/>
          <w:szCs w:val="18"/>
          <w:lang w:val="fr-FR"/>
        </w:rPr>
        <w:t>ECC 6.0</w:t>
      </w:r>
      <w:r w:rsidRPr="00351220">
        <w:rPr>
          <w:rFonts w:ascii="Arial" w:hAnsi="Arial" w:cs="Arial"/>
          <w:color w:val="000000"/>
          <w:sz w:val="18"/>
          <w:szCs w:val="18"/>
          <w:lang w:val="fr-FR"/>
        </w:rPr>
        <w:t>, BI 7.0, EP 7.0, GRC 5.3, CE 7.1,</w:t>
      </w:r>
      <w:r w:rsidRPr="00351220">
        <w:rPr>
          <w:rFonts w:ascii="Arial" w:hAnsi="Arial" w:cs="Arial"/>
          <w:bCs/>
          <w:color w:val="000000"/>
          <w:sz w:val="18"/>
          <w:szCs w:val="18"/>
          <w:shd w:val="clear" w:color="auto" w:fill="FFFFFF"/>
          <w:lang w:val="fr-FR"/>
        </w:rPr>
        <w:t xml:space="preserve"> PI 7.4,</w:t>
      </w:r>
      <w:r w:rsidRPr="00351220">
        <w:rPr>
          <w:rFonts w:ascii="Arial" w:hAnsi="Arial" w:cs="Arial"/>
          <w:color w:val="000000"/>
          <w:sz w:val="18"/>
          <w:szCs w:val="18"/>
          <w:lang w:val="fr-FR"/>
        </w:rPr>
        <w:t xml:space="preserve"> CRM 7.0,</w:t>
      </w:r>
      <w:r w:rsidR="000020ED">
        <w:rPr>
          <w:rFonts w:ascii="Arial" w:hAnsi="Arial" w:cs="Arial"/>
          <w:color w:val="000000"/>
          <w:sz w:val="18"/>
          <w:szCs w:val="18"/>
          <w:lang w:val="fr-FR"/>
        </w:rPr>
        <w:t xml:space="preserve"> </w:t>
      </w:r>
      <w:r w:rsidR="00624524" w:rsidRPr="00351220">
        <w:rPr>
          <w:rFonts w:ascii="Arial" w:hAnsi="Arial" w:cs="Arial"/>
          <w:color w:val="000000"/>
          <w:sz w:val="18"/>
          <w:szCs w:val="18"/>
          <w:lang w:val="fr-FR"/>
        </w:rPr>
        <w:t>SRM,</w:t>
      </w:r>
      <w:r w:rsidRPr="00351220">
        <w:rPr>
          <w:rFonts w:ascii="Arial" w:hAnsi="Arial" w:cs="Arial"/>
          <w:color w:val="000000"/>
          <w:sz w:val="18"/>
          <w:szCs w:val="18"/>
          <w:lang w:val="fr-FR"/>
        </w:rPr>
        <w:t xml:space="preserve"> Solution Manger 7.1</w:t>
      </w:r>
      <w:r w:rsidR="00624524" w:rsidRPr="00351220">
        <w:rPr>
          <w:rFonts w:ascii="Arial" w:hAnsi="Arial" w:cs="Arial"/>
          <w:color w:val="000000"/>
          <w:sz w:val="18"/>
          <w:szCs w:val="18"/>
          <w:lang w:val="fr-FR"/>
        </w:rPr>
        <w:t>/7.2</w:t>
      </w:r>
      <w:r w:rsidRPr="00351220">
        <w:rPr>
          <w:rFonts w:ascii="Arial" w:hAnsi="Arial" w:cs="Arial"/>
          <w:color w:val="000000"/>
          <w:sz w:val="18"/>
          <w:szCs w:val="18"/>
          <w:lang w:val="fr-FR"/>
        </w:rPr>
        <w:t>, AIX 5.3, 6.1, DB2 9.5.</w:t>
      </w:r>
      <w:r w:rsidRPr="00351220">
        <w:rPr>
          <w:rFonts w:ascii="Arial" w:hAnsi="Arial" w:cs="Arial"/>
          <w:caps/>
          <w:sz w:val="18"/>
          <w:szCs w:val="18"/>
          <w:lang w:val="fr-FR"/>
        </w:rPr>
        <w:t xml:space="preserve"> LINUX RHEL 7.2, </w:t>
      </w:r>
      <w:r w:rsidR="00624524" w:rsidRPr="00351220">
        <w:rPr>
          <w:rFonts w:ascii="Arial" w:hAnsi="Arial" w:cs="Arial"/>
          <w:caps/>
          <w:sz w:val="18"/>
          <w:szCs w:val="18"/>
          <w:lang w:val="fr-FR"/>
        </w:rPr>
        <w:t xml:space="preserve">DB2, </w:t>
      </w:r>
      <w:r w:rsidR="00624524" w:rsidRPr="00351220">
        <w:rPr>
          <w:rFonts w:ascii="Arial" w:hAnsi="Arial" w:cs="Arial"/>
          <w:bCs/>
          <w:color w:val="000000"/>
          <w:sz w:val="18"/>
          <w:szCs w:val="18"/>
        </w:rPr>
        <w:t xml:space="preserve">MS SQL Server, </w:t>
      </w:r>
      <w:r w:rsidR="00624524" w:rsidRPr="00351220">
        <w:rPr>
          <w:rFonts w:ascii="Arial" w:hAnsi="Arial" w:cs="Arial"/>
          <w:caps/>
          <w:sz w:val="18"/>
          <w:szCs w:val="18"/>
        </w:rPr>
        <w:t>ORACLE 12.1.0.2, Hana</w:t>
      </w:r>
      <w:r w:rsidRPr="00351220">
        <w:rPr>
          <w:rFonts w:ascii="Arial" w:hAnsi="Arial" w:cs="Arial"/>
          <w:caps/>
          <w:sz w:val="18"/>
          <w:szCs w:val="18"/>
        </w:rPr>
        <w:t xml:space="preserve">1.0 sp12, </w:t>
      </w:r>
      <w:r w:rsidR="00380D47" w:rsidRPr="00351220">
        <w:rPr>
          <w:rFonts w:ascii="Arial" w:hAnsi="Arial" w:cs="Arial"/>
          <w:sz w:val="18"/>
          <w:szCs w:val="18"/>
        </w:rPr>
        <w:t>SAP Sybase ASE 15.7,16.0</w:t>
      </w:r>
      <w:r w:rsidRPr="00351220">
        <w:rPr>
          <w:rFonts w:ascii="Arial" w:hAnsi="Arial" w:cs="Arial"/>
          <w:caps/>
          <w:sz w:val="18"/>
          <w:szCs w:val="18"/>
        </w:rPr>
        <w:t>, BOBJ 4.2</w:t>
      </w:r>
      <w:r w:rsidRPr="00351220">
        <w:rPr>
          <w:rFonts w:ascii="Arial" w:hAnsi="Arial" w:cs="Arial"/>
          <w:b/>
          <w:caps/>
          <w:sz w:val="18"/>
          <w:szCs w:val="18"/>
        </w:rPr>
        <w:t xml:space="preserve">, </w:t>
      </w:r>
      <w:r w:rsidRPr="00351220">
        <w:rPr>
          <w:rFonts w:ascii="Arial" w:hAnsi="Arial" w:cs="Arial"/>
          <w:caps/>
          <w:sz w:val="18"/>
          <w:szCs w:val="18"/>
        </w:rPr>
        <w:t>D</w:t>
      </w:r>
      <w:r w:rsidR="00B802D9">
        <w:rPr>
          <w:rFonts w:ascii="Arial" w:hAnsi="Arial" w:cs="Arial"/>
          <w:caps/>
          <w:sz w:val="18"/>
          <w:szCs w:val="18"/>
        </w:rPr>
        <w:t>B2 DB, Max DB.</w:t>
      </w:r>
      <w:r w:rsidR="006B19B0">
        <w:rPr>
          <w:rFonts w:ascii="Arial" w:hAnsi="Arial" w:cs="Arial"/>
          <w:caps/>
          <w:sz w:val="18"/>
          <w:szCs w:val="18"/>
        </w:rPr>
        <w:t xml:space="preserve"> </w:t>
      </w:r>
    </w:p>
    <w:p w14:paraId="0A66EE39" w14:textId="77777777" w:rsidR="0096593C" w:rsidRDefault="0096593C" w:rsidP="00361F61">
      <w:pPr>
        <w:rPr>
          <w:rFonts w:ascii="Arial" w:hAnsi="Arial" w:cs="Arial"/>
          <w:b/>
          <w:sz w:val="18"/>
          <w:szCs w:val="18"/>
        </w:rPr>
      </w:pPr>
    </w:p>
    <w:p w14:paraId="17A5327F" w14:textId="77777777" w:rsidR="00414365" w:rsidRDefault="00414365" w:rsidP="00361F61">
      <w:pPr>
        <w:rPr>
          <w:rFonts w:ascii="Arial" w:hAnsi="Arial" w:cs="Arial"/>
          <w:b/>
          <w:sz w:val="18"/>
          <w:szCs w:val="18"/>
        </w:rPr>
      </w:pPr>
    </w:p>
    <w:p w14:paraId="7EDAD769" w14:textId="77777777" w:rsidR="00414365" w:rsidRDefault="00414365" w:rsidP="00361F61">
      <w:pPr>
        <w:rPr>
          <w:rFonts w:ascii="Arial" w:hAnsi="Arial" w:cs="Arial"/>
          <w:b/>
          <w:sz w:val="18"/>
          <w:szCs w:val="18"/>
        </w:rPr>
      </w:pPr>
    </w:p>
    <w:p w14:paraId="4E282A3F" w14:textId="77777777" w:rsidR="00414365" w:rsidRDefault="00414365" w:rsidP="00361F61">
      <w:pPr>
        <w:rPr>
          <w:rFonts w:ascii="Arial" w:hAnsi="Arial" w:cs="Arial"/>
          <w:b/>
          <w:sz w:val="18"/>
          <w:szCs w:val="18"/>
        </w:rPr>
      </w:pPr>
    </w:p>
    <w:p w14:paraId="1EEA892A" w14:textId="77777777" w:rsidR="00414365" w:rsidRDefault="00414365" w:rsidP="00361F61">
      <w:pPr>
        <w:rPr>
          <w:rFonts w:ascii="Arial" w:hAnsi="Arial" w:cs="Arial"/>
          <w:b/>
          <w:sz w:val="18"/>
          <w:szCs w:val="18"/>
        </w:rPr>
      </w:pPr>
    </w:p>
    <w:p w14:paraId="672A93AC" w14:textId="77777777" w:rsidR="00414365" w:rsidRDefault="00414365" w:rsidP="00361F61">
      <w:pPr>
        <w:rPr>
          <w:rFonts w:ascii="Arial" w:hAnsi="Arial" w:cs="Arial"/>
          <w:b/>
          <w:sz w:val="18"/>
          <w:szCs w:val="18"/>
        </w:rPr>
      </w:pPr>
    </w:p>
    <w:p w14:paraId="5517104C" w14:textId="77777777" w:rsidR="00414365" w:rsidRDefault="00414365" w:rsidP="00361F61">
      <w:pPr>
        <w:rPr>
          <w:rFonts w:ascii="Arial" w:hAnsi="Arial" w:cs="Arial"/>
          <w:b/>
          <w:sz w:val="18"/>
          <w:szCs w:val="18"/>
        </w:rPr>
      </w:pPr>
    </w:p>
    <w:p w14:paraId="37524F81" w14:textId="67702A63" w:rsidR="009C099A" w:rsidRDefault="0096593C" w:rsidP="00361F61">
      <w:pPr>
        <w:rPr>
          <w:rFonts w:ascii="Arial" w:hAnsi="Arial" w:cs="Arial"/>
          <w:b/>
          <w:sz w:val="18"/>
          <w:szCs w:val="18"/>
        </w:rPr>
      </w:pPr>
      <w:r w:rsidRPr="00351220">
        <w:rPr>
          <w:rFonts w:ascii="Arial" w:hAnsi="Arial" w:cs="Arial"/>
          <w:b/>
          <w:sz w:val="18"/>
          <w:szCs w:val="18"/>
        </w:rPr>
        <w:lastRenderedPageBreak/>
        <w:t xml:space="preserve">Project No. 2 </w:t>
      </w:r>
      <w:r w:rsidR="00153922">
        <w:rPr>
          <w:rFonts w:ascii="Arial" w:hAnsi="Arial" w:cs="Arial"/>
          <w:b/>
          <w:sz w:val="18"/>
          <w:szCs w:val="18"/>
        </w:rPr>
        <w:t xml:space="preserve">CMAS </w:t>
      </w:r>
      <w:r w:rsidR="007239D3">
        <w:rPr>
          <w:rFonts w:ascii="Arial" w:hAnsi="Arial" w:cs="Arial"/>
          <w:b/>
          <w:sz w:val="18"/>
          <w:szCs w:val="18"/>
        </w:rPr>
        <w:t>Middleware</w:t>
      </w:r>
      <w:r w:rsidR="001F4534">
        <w:rPr>
          <w:rFonts w:ascii="Arial" w:hAnsi="Arial" w:cs="Arial"/>
          <w:b/>
          <w:sz w:val="18"/>
          <w:szCs w:val="18"/>
        </w:rPr>
        <w:t xml:space="preserve"> </w:t>
      </w:r>
      <w:r w:rsidR="00D47606">
        <w:rPr>
          <w:rFonts w:ascii="Arial" w:hAnsi="Arial" w:cs="Arial"/>
          <w:b/>
          <w:sz w:val="18"/>
          <w:szCs w:val="18"/>
        </w:rPr>
        <w:t>(</w:t>
      </w:r>
      <w:r w:rsidR="00595DA4">
        <w:rPr>
          <w:rFonts w:ascii="Arial" w:hAnsi="Arial" w:cs="Arial"/>
          <w:b/>
          <w:sz w:val="18"/>
          <w:szCs w:val="18"/>
        </w:rPr>
        <w:t xml:space="preserve">July 2012 – </w:t>
      </w:r>
      <w:r w:rsidR="000976A7">
        <w:rPr>
          <w:rFonts w:ascii="Arial" w:hAnsi="Arial" w:cs="Arial"/>
          <w:b/>
          <w:sz w:val="18"/>
          <w:szCs w:val="18"/>
        </w:rPr>
        <w:t>Dec</w:t>
      </w:r>
      <w:r w:rsidR="00595DA4">
        <w:rPr>
          <w:rFonts w:ascii="Arial" w:hAnsi="Arial" w:cs="Arial"/>
          <w:b/>
          <w:sz w:val="18"/>
          <w:szCs w:val="18"/>
        </w:rPr>
        <w:t xml:space="preserve"> 201</w:t>
      </w:r>
      <w:r w:rsidR="000976A7">
        <w:rPr>
          <w:rFonts w:ascii="Arial" w:hAnsi="Arial" w:cs="Arial"/>
          <w:b/>
          <w:sz w:val="18"/>
          <w:szCs w:val="18"/>
        </w:rPr>
        <w:t>7</w:t>
      </w:r>
      <w:r w:rsidR="00D47606">
        <w:rPr>
          <w:rFonts w:ascii="Arial" w:hAnsi="Arial" w:cs="Arial"/>
          <w:b/>
          <w:sz w:val="18"/>
          <w:szCs w:val="18"/>
        </w:rPr>
        <w:t>)</w:t>
      </w:r>
    </w:p>
    <w:p w14:paraId="05599BBB" w14:textId="77777777" w:rsidR="00AC36CC" w:rsidRPr="00351220" w:rsidRDefault="00850AFA" w:rsidP="00AC36CC">
      <w:pPr>
        <w:pStyle w:val="NoSpacing"/>
        <w:rPr>
          <w:rFonts w:ascii="Arial" w:hAnsi="Arial" w:cs="Arial"/>
          <w:b/>
          <w:sz w:val="18"/>
          <w:szCs w:val="18"/>
        </w:rPr>
      </w:pPr>
      <w:r>
        <w:rPr>
          <w:rFonts w:ascii="Arial" w:hAnsi="Arial" w:cs="Arial"/>
          <w:b/>
          <w:sz w:val="18"/>
          <w:szCs w:val="18"/>
        </w:rPr>
        <w:t>Middleware</w:t>
      </w:r>
      <w:r w:rsidRPr="00351220">
        <w:rPr>
          <w:rFonts w:ascii="Arial" w:hAnsi="Arial" w:cs="Arial"/>
          <w:b/>
          <w:sz w:val="18"/>
          <w:szCs w:val="18"/>
        </w:rPr>
        <w:t xml:space="preserve"> Administrator</w:t>
      </w:r>
      <w:r w:rsidR="00AC36CC" w:rsidRPr="00351220">
        <w:rPr>
          <w:rFonts w:ascii="Arial" w:hAnsi="Arial" w:cs="Arial"/>
          <w:b/>
          <w:sz w:val="18"/>
          <w:szCs w:val="18"/>
        </w:rPr>
        <w:tab/>
      </w:r>
    </w:p>
    <w:p w14:paraId="59B810F3" w14:textId="31EA4BC0" w:rsidR="00AC36CC" w:rsidRPr="008E76B4" w:rsidRDefault="00AC36CC" w:rsidP="00AC36CC">
      <w:pPr>
        <w:tabs>
          <w:tab w:val="left" w:pos="7950"/>
        </w:tabs>
        <w:ind w:left="432" w:right="18"/>
        <w:rPr>
          <w:rFonts w:ascii="Arial" w:hAnsi="Arial" w:cs="Arial"/>
          <w:sz w:val="18"/>
          <w:szCs w:val="18"/>
        </w:rPr>
      </w:pPr>
      <w:r w:rsidRPr="002722CC">
        <w:rPr>
          <w:rFonts w:ascii="Arial" w:hAnsi="Arial" w:cs="Arial"/>
          <w:sz w:val="18"/>
          <w:szCs w:val="18"/>
        </w:rPr>
        <w:t xml:space="preserve">Avis Budget Group. (NASDAQ: CAR), </w:t>
      </w:r>
      <w:r w:rsidRPr="002722CC">
        <w:rPr>
          <w:rFonts w:ascii="Arial" w:hAnsi="Arial" w:cs="Arial"/>
          <w:sz w:val="18"/>
          <w:szCs w:val="18"/>
          <w:shd w:val="clear" w:color="auto" w:fill="FFFFFF"/>
        </w:rPr>
        <w:t>is a leading global provider of vehicle rental services, both through its Avis and Budget brands, which have more than 11,000 rental locations in approximately 180 countries around the world, and through its Zipcar brand, which is the world's leading car sharing network, with nearly one million members.  Avis Budget Group operates most of its car rental offices in North America, Europe and Australia directly, and operates primarily through licensees in other parts of the world.</w:t>
      </w:r>
      <w:r w:rsidRPr="002722CC">
        <w:rPr>
          <w:rFonts w:ascii="Arial" w:hAnsi="Arial" w:cs="Arial"/>
          <w:sz w:val="18"/>
          <w:szCs w:val="18"/>
        </w:rPr>
        <w:t xml:space="preserve"> We are here to understand current operations Process </w:t>
      </w:r>
      <w:r w:rsidRPr="008E76B4">
        <w:rPr>
          <w:rFonts w:ascii="Arial" w:hAnsi="Arial" w:cs="Arial"/>
          <w:sz w:val="18"/>
          <w:szCs w:val="18"/>
        </w:rPr>
        <w:t>improvements.</w:t>
      </w:r>
    </w:p>
    <w:p w14:paraId="1DE7B1C3" w14:textId="77777777" w:rsidR="00D5185D" w:rsidRPr="00351220" w:rsidRDefault="00D5185D" w:rsidP="00D5185D">
      <w:pPr>
        <w:pStyle w:val="NoSpacing"/>
        <w:rPr>
          <w:rFonts w:ascii="Arial" w:hAnsi="Arial" w:cs="Arial"/>
          <w:b/>
          <w:sz w:val="18"/>
          <w:szCs w:val="18"/>
        </w:rPr>
      </w:pPr>
    </w:p>
    <w:p w14:paraId="5C9B5689" w14:textId="77777777" w:rsidR="00D5185D" w:rsidRPr="00351220" w:rsidRDefault="00D5185D" w:rsidP="00D5185D">
      <w:pPr>
        <w:rPr>
          <w:rFonts w:ascii="Arial" w:hAnsi="Arial" w:cs="Arial"/>
          <w:sz w:val="18"/>
          <w:szCs w:val="18"/>
        </w:rPr>
      </w:pPr>
      <w:r w:rsidRPr="00351220">
        <w:rPr>
          <w:rFonts w:ascii="Arial" w:hAnsi="Arial" w:cs="Arial"/>
          <w:b/>
          <w:sz w:val="18"/>
          <w:szCs w:val="18"/>
        </w:rPr>
        <w:t>Roles and Responsibilities:</w:t>
      </w:r>
    </w:p>
    <w:p w14:paraId="4FFA1FF4" w14:textId="16DD253A" w:rsidR="00B43D17" w:rsidRPr="00351220" w:rsidRDefault="00FF6CD9" w:rsidP="00B43D17">
      <w:pPr>
        <w:numPr>
          <w:ilvl w:val="0"/>
          <w:numId w:val="10"/>
        </w:numPr>
        <w:rPr>
          <w:rFonts w:ascii="Arial" w:hAnsi="Arial" w:cs="Arial"/>
          <w:sz w:val="18"/>
          <w:szCs w:val="18"/>
        </w:rPr>
      </w:pPr>
      <w:r w:rsidRPr="00FF6CD9">
        <w:rPr>
          <w:rFonts w:ascii="Arial" w:hAnsi="Arial" w:cs="Arial"/>
          <w:sz w:val="18"/>
          <w:szCs w:val="18"/>
        </w:rPr>
        <w:t>Led the setup and configuration of WebLogic Application Server, including server installation and domain configuration</w:t>
      </w:r>
      <w:r w:rsidR="00B43D17">
        <w:rPr>
          <w:rFonts w:ascii="Arial" w:hAnsi="Arial" w:cs="Arial"/>
          <w:sz w:val="18"/>
          <w:szCs w:val="18"/>
        </w:rPr>
        <w:t>.</w:t>
      </w:r>
    </w:p>
    <w:p w14:paraId="49A8B75F" w14:textId="77777777" w:rsidR="00B43D17" w:rsidRDefault="00B43D17" w:rsidP="00B43D17">
      <w:pPr>
        <w:numPr>
          <w:ilvl w:val="0"/>
          <w:numId w:val="10"/>
        </w:numPr>
        <w:rPr>
          <w:rFonts w:ascii="Arial" w:hAnsi="Arial" w:cs="Arial"/>
          <w:sz w:val="18"/>
          <w:szCs w:val="18"/>
        </w:rPr>
      </w:pPr>
      <w:r w:rsidRPr="001B76C0">
        <w:rPr>
          <w:rFonts w:ascii="Arial" w:hAnsi="Arial" w:cs="Arial"/>
          <w:sz w:val="18"/>
          <w:szCs w:val="18"/>
        </w:rPr>
        <w:t>Installed and configured Sunone Web Server, ensuring seamless integration with application servers</w:t>
      </w:r>
      <w:r>
        <w:rPr>
          <w:rFonts w:ascii="Arial" w:hAnsi="Arial" w:cs="Arial"/>
          <w:sz w:val="18"/>
          <w:szCs w:val="18"/>
        </w:rPr>
        <w:t>.</w:t>
      </w:r>
    </w:p>
    <w:p w14:paraId="154D1CFC" w14:textId="1D1A8463" w:rsidR="00924E9F" w:rsidRPr="00351220" w:rsidRDefault="00924E9F" w:rsidP="00B43D17">
      <w:pPr>
        <w:numPr>
          <w:ilvl w:val="0"/>
          <w:numId w:val="10"/>
        </w:numPr>
        <w:rPr>
          <w:rFonts w:ascii="Arial" w:hAnsi="Arial" w:cs="Arial"/>
          <w:sz w:val="18"/>
          <w:szCs w:val="18"/>
        </w:rPr>
      </w:pPr>
      <w:r w:rsidRPr="00924E9F">
        <w:rPr>
          <w:rFonts w:ascii="Arial" w:hAnsi="Arial" w:cs="Arial"/>
          <w:sz w:val="18"/>
          <w:szCs w:val="18"/>
        </w:rPr>
        <w:t>Configured and maintained the proxy plugin between the application and web servers</w:t>
      </w:r>
      <w:r w:rsidR="00C6420D">
        <w:rPr>
          <w:rFonts w:ascii="Arial" w:hAnsi="Arial" w:cs="Arial"/>
          <w:sz w:val="18"/>
          <w:szCs w:val="18"/>
        </w:rPr>
        <w:t>.</w:t>
      </w:r>
    </w:p>
    <w:p w14:paraId="688F8848" w14:textId="77777777" w:rsidR="00B43D17" w:rsidRDefault="00B43D17" w:rsidP="00B43D17">
      <w:pPr>
        <w:numPr>
          <w:ilvl w:val="0"/>
          <w:numId w:val="10"/>
        </w:numPr>
        <w:rPr>
          <w:rFonts w:ascii="Arial" w:hAnsi="Arial" w:cs="Arial"/>
          <w:sz w:val="18"/>
          <w:szCs w:val="18"/>
        </w:rPr>
      </w:pPr>
      <w:r w:rsidRPr="00351220">
        <w:rPr>
          <w:rFonts w:ascii="Arial" w:hAnsi="Arial" w:cs="Arial"/>
          <w:sz w:val="18"/>
          <w:szCs w:val="18"/>
        </w:rPr>
        <w:t>Responsible for patching, general troubleshooting, general performance and tuning</w:t>
      </w:r>
      <w:r>
        <w:rPr>
          <w:rFonts w:ascii="Arial" w:hAnsi="Arial" w:cs="Arial"/>
          <w:sz w:val="18"/>
          <w:szCs w:val="18"/>
        </w:rPr>
        <w:t>.</w:t>
      </w:r>
    </w:p>
    <w:p w14:paraId="7CE6BC32" w14:textId="4E69A0FD" w:rsidR="00567089" w:rsidRDefault="00E371A1" w:rsidP="00B43D17">
      <w:pPr>
        <w:numPr>
          <w:ilvl w:val="0"/>
          <w:numId w:val="10"/>
        </w:numPr>
        <w:rPr>
          <w:rFonts w:ascii="Arial" w:hAnsi="Arial" w:cs="Arial"/>
          <w:sz w:val="18"/>
          <w:szCs w:val="18"/>
        </w:rPr>
      </w:pPr>
      <w:r>
        <w:rPr>
          <w:rFonts w:ascii="Arial" w:hAnsi="Arial" w:cs="Arial"/>
          <w:sz w:val="18"/>
          <w:szCs w:val="18"/>
        </w:rPr>
        <w:t>Too</w:t>
      </w:r>
      <w:r w:rsidR="007A0FFA">
        <w:rPr>
          <w:rFonts w:ascii="Arial" w:hAnsi="Arial" w:cs="Arial"/>
          <w:sz w:val="18"/>
          <w:szCs w:val="18"/>
        </w:rPr>
        <w:t>k care of</w:t>
      </w:r>
      <w:r w:rsidR="00567089" w:rsidRPr="00567089">
        <w:rPr>
          <w:rFonts w:ascii="Arial" w:hAnsi="Arial" w:cs="Arial"/>
          <w:sz w:val="18"/>
          <w:szCs w:val="18"/>
        </w:rPr>
        <w:t xml:space="preserve"> code and content deployments across QA and Production environments</w:t>
      </w:r>
      <w:r w:rsidR="00567089">
        <w:rPr>
          <w:rFonts w:ascii="Arial" w:hAnsi="Arial" w:cs="Arial"/>
          <w:sz w:val="18"/>
          <w:szCs w:val="18"/>
        </w:rPr>
        <w:t>.</w:t>
      </w:r>
    </w:p>
    <w:p w14:paraId="4F0587F7" w14:textId="4C6391C4" w:rsidR="00567089" w:rsidRDefault="000A00D0" w:rsidP="00B43D17">
      <w:pPr>
        <w:numPr>
          <w:ilvl w:val="0"/>
          <w:numId w:val="10"/>
        </w:numPr>
        <w:rPr>
          <w:rFonts w:ascii="Arial" w:hAnsi="Arial" w:cs="Arial"/>
          <w:sz w:val="18"/>
          <w:szCs w:val="18"/>
        </w:rPr>
      </w:pPr>
      <w:r w:rsidRPr="000A00D0">
        <w:rPr>
          <w:rFonts w:ascii="Arial" w:hAnsi="Arial" w:cs="Arial"/>
          <w:sz w:val="18"/>
          <w:szCs w:val="18"/>
        </w:rPr>
        <w:t>Diagnosed and resolved server and environmental issues to ensure optimal system performance.</w:t>
      </w:r>
    </w:p>
    <w:p w14:paraId="67910297" w14:textId="38FC7C14" w:rsidR="000A00D0" w:rsidRDefault="00D5438D" w:rsidP="00B43D17">
      <w:pPr>
        <w:numPr>
          <w:ilvl w:val="0"/>
          <w:numId w:val="10"/>
        </w:numPr>
        <w:rPr>
          <w:rFonts w:ascii="Arial" w:hAnsi="Arial" w:cs="Arial"/>
          <w:sz w:val="18"/>
          <w:szCs w:val="18"/>
        </w:rPr>
      </w:pPr>
      <w:r w:rsidRPr="00D5438D">
        <w:rPr>
          <w:rFonts w:ascii="Arial" w:hAnsi="Arial" w:cs="Arial"/>
          <w:sz w:val="18"/>
          <w:szCs w:val="18"/>
        </w:rPr>
        <w:t>Conducted patching activities for WebLogic and SunOne iPlanet servers, ensuring security and stability.</w:t>
      </w:r>
    </w:p>
    <w:p w14:paraId="2C13767D" w14:textId="1422D709" w:rsidR="00E86D7C" w:rsidRDefault="00E86D7C" w:rsidP="00B43D17">
      <w:pPr>
        <w:numPr>
          <w:ilvl w:val="0"/>
          <w:numId w:val="10"/>
        </w:numPr>
        <w:rPr>
          <w:rFonts w:ascii="Arial" w:hAnsi="Arial" w:cs="Arial"/>
          <w:sz w:val="18"/>
          <w:szCs w:val="18"/>
        </w:rPr>
      </w:pPr>
      <w:r w:rsidRPr="00E86D7C">
        <w:rPr>
          <w:rFonts w:ascii="Arial" w:hAnsi="Arial" w:cs="Arial"/>
          <w:sz w:val="18"/>
          <w:szCs w:val="18"/>
        </w:rPr>
        <w:t>Secured change approvals and coordinated with stakeholders to ensure timely completion of activities.</w:t>
      </w:r>
    </w:p>
    <w:p w14:paraId="22E23F88" w14:textId="15B905AC" w:rsidR="00A145FF" w:rsidRPr="00351220" w:rsidRDefault="00A145FF" w:rsidP="00B43D17">
      <w:pPr>
        <w:numPr>
          <w:ilvl w:val="0"/>
          <w:numId w:val="10"/>
        </w:numPr>
        <w:rPr>
          <w:rFonts w:ascii="Arial" w:hAnsi="Arial" w:cs="Arial"/>
          <w:sz w:val="18"/>
          <w:szCs w:val="18"/>
        </w:rPr>
      </w:pPr>
      <w:r w:rsidRPr="00A145FF">
        <w:rPr>
          <w:rFonts w:ascii="Arial" w:hAnsi="Arial" w:cs="Arial"/>
          <w:sz w:val="18"/>
          <w:szCs w:val="18"/>
        </w:rPr>
        <w:t>Collaborated with Middleware, OS, DBA and other teams to implement quarterly patches for respective products/technologies</w:t>
      </w:r>
      <w:r>
        <w:rPr>
          <w:rFonts w:ascii="Arial" w:hAnsi="Arial" w:cs="Arial"/>
          <w:sz w:val="18"/>
          <w:szCs w:val="18"/>
        </w:rPr>
        <w:t>.</w:t>
      </w:r>
    </w:p>
    <w:p w14:paraId="7EE81A73" w14:textId="2594EB56" w:rsidR="00F63F02" w:rsidRDefault="00F63F02" w:rsidP="00361F61">
      <w:pPr>
        <w:rPr>
          <w:rFonts w:ascii="Arial" w:hAnsi="Arial" w:cs="Arial"/>
          <w:b/>
          <w:sz w:val="18"/>
          <w:szCs w:val="18"/>
        </w:rPr>
      </w:pPr>
    </w:p>
    <w:p w14:paraId="200BBF75" w14:textId="49B7344C" w:rsidR="00F9227B" w:rsidRPr="00351220" w:rsidRDefault="00F9227B" w:rsidP="00F9227B">
      <w:pPr>
        <w:rPr>
          <w:rFonts w:ascii="Arial" w:hAnsi="Arial" w:cs="Arial"/>
          <w:sz w:val="18"/>
          <w:szCs w:val="18"/>
        </w:rPr>
      </w:pPr>
      <w:r w:rsidRPr="00351220">
        <w:rPr>
          <w:rFonts w:ascii="Arial" w:hAnsi="Arial" w:cs="Arial"/>
          <w:b/>
          <w:sz w:val="18"/>
          <w:szCs w:val="18"/>
        </w:rPr>
        <w:t xml:space="preserve">Environment: </w:t>
      </w:r>
      <w:r w:rsidRPr="00033D4F">
        <w:rPr>
          <w:rFonts w:ascii="Arial" w:hAnsi="Arial" w:cs="Arial"/>
          <w:sz w:val="18"/>
          <w:szCs w:val="18"/>
        </w:rPr>
        <w:t>WebLogic 9.</w:t>
      </w:r>
      <w:r w:rsidR="00D81DB8">
        <w:rPr>
          <w:rFonts w:ascii="Arial" w:hAnsi="Arial" w:cs="Arial"/>
          <w:sz w:val="18"/>
          <w:szCs w:val="18"/>
        </w:rPr>
        <w:t>x</w:t>
      </w:r>
      <w:r w:rsidRPr="00033D4F">
        <w:rPr>
          <w:rFonts w:ascii="Arial" w:hAnsi="Arial" w:cs="Arial"/>
          <w:sz w:val="18"/>
          <w:szCs w:val="18"/>
        </w:rPr>
        <w:t>/10.x</w:t>
      </w:r>
      <w:r w:rsidR="00D81DB8">
        <w:rPr>
          <w:rFonts w:ascii="Arial" w:hAnsi="Arial" w:cs="Arial"/>
          <w:sz w:val="18"/>
          <w:szCs w:val="18"/>
        </w:rPr>
        <w:t>/11.x/12.x</w:t>
      </w:r>
      <w:r w:rsidRPr="00033D4F">
        <w:rPr>
          <w:rFonts w:ascii="Arial" w:hAnsi="Arial" w:cs="Arial"/>
          <w:sz w:val="18"/>
          <w:szCs w:val="18"/>
        </w:rPr>
        <w:t xml:space="preserve">, WebSphere 6.1, Sunone 6.1/7.0, Oracle SOA 11g, </w:t>
      </w:r>
      <w:r w:rsidRPr="00320420">
        <w:rPr>
          <w:rFonts w:ascii="Arial" w:hAnsi="Arial" w:cs="Arial"/>
          <w:sz w:val="18"/>
          <w:szCs w:val="18"/>
        </w:rPr>
        <w:t>Oracle 9i/10g, Sun Solaris 9.x/10.x, Red Hat Linux.</w:t>
      </w:r>
    </w:p>
    <w:p w14:paraId="6ED60DEF" w14:textId="77777777" w:rsidR="00EA6010" w:rsidRPr="002722CC" w:rsidRDefault="00EA6010" w:rsidP="00361F61">
      <w:pPr>
        <w:rPr>
          <w:rFonts w:ascii="Arial" w:hAnsi="Arial" w:cs="Arial"/>
          <w:b/>
          <w:sz w:val="18"/>
          <w:szCs w:val="18"/>
        </w:rPr>
      </w:pPr>
    </w:p>
    <w:p w14:paraId="5546AC92" w14:textId="7ED650D6" w:rsidR="0096593C" w:rsidRPr="00351220" w:rsidRDefault="00380327" w:rsidP="00361F61">
      <w:pPr>
        <w:rPr>
          <w:rFonts w:ascii="Arial" w:hAnsi="Arial" w:cs="Arial"/>
          <w:b/>
          <w:sz w:val="18"/>
          <w:szCs w:val="18"/>
        </w:rPr>
      </w:pPr>
      <w:r w:rsidRPr="00351220">
        <w:rPr>
          <w:rFonts w:ascii="Arial" w:hAnsi="Arial" w:cs="Arial"/>
          <w:b/>
          <w:sz w:val="18"/>
          <w:szCs w:val="18"/>
        </w:rPr>
        <w:t xml:space="preserve">Project No. </w:t>
      </w:r>
      <w:r>
        <w:rPr>
          <w:rFonts w:ascii="Arial" w:hAnsi="Arial" w:cs="Arial"/>
          <w:b/>
          <w:sz w:val="18"/>
          <w:szCs w:val="18"/>
        </w:rPr>
        <w:t xml:space="preserve">1 </w:t>
      </w:r>
      <w:r w:rsidR="009E06C3" w:rsidRPr="00FC6292">
        <w:rPr>
          <w:rFonts w:ascii="Arial" w:hAnsi="Arial" w:cs="Arial"/>
          <w:b/>
          <w:bCs/>
          <w:kern w:val="0"/>
          <w:sz w:val="18"/>
          <w:szCs w:val="18"/>
          <w:lang w:val="en-IN" w:eastAsia="en-IN"/>
        </w:rPr>
        <w:t>GMIM</w:t>
      </w:r>
      <w:r w:rsidR="009E06C3" w:rsidRPr="00AC647C">
        <w:rPr>
          <w:rFonts w:ascii="Arial" w:hAnsi="Arial" w:cs="Arial"/>
          <w:kern w:val="0"/>
          <w:sz w:val="18"/>
          <w:szCs w:val="18"/>
          <w:lang w:val="en-IN" w:eastAsia="en-IN"/>
        </w:rPr>
        <w:t xml:space="preserve"> (General Motors </w:t>
      </w:r>
      <w:r w:rsidR="009E06C3" w:rsidRPr="00351220">
        <w:rPr>
          <w:rFonts w:ascii="Arial" w:hAnsi="Arial" w:cs="Arial"/>
          <w:kern w:val="0"/>
          <w:sz w:val="18"/>
          <w:szCs w:val="18"/>
          <w:lang w:val="en-IN" w:eastAsia="en-IN"/>
        </w:rPr>
        <w:t>Infrastructure</w:t>
      </w:r>
      <w:r w:rsidR="009E06C3" w:rsidRPr="00AC647C">
        <w:rPr>
          <w:rFonts w:ascii="Arial" w:hAnsi="Arial" w:cs="Arial"/>
          <w:kern w:val="0"/>
          <w:sz w:val="18"/>
          <w:szCs w:val="18"/>
          <w:lang w:val="en-IN" w:eastAsia="en-IN"/>
        </w:rPr>
        <w:t xml:space="preserve"> Management)</w:t>
      </w:r>
      <w:r w:rsidR="008E6F87" w:rsidRPr="00351220">
        <w:rPr>
          <w:rFonts w:ascii="Arial" w:hAnsi="Arial" w:cs="Arial"/>
          <w:b/>
          <w:sz w:val="18"/>
          <w:szCs w:val="18"/>
        </w:rPr>
        <w:t xml:space="preserve"> (</w:t>
      </w:r>
      <w:r w:rsidR="00FC6292">
        <w:rPr>
          <w:rFonts w:ascii="Arial" w:hAnsi="Arial" w:cs="Arial"/>
          <w:b/>
          <w:sz w:val="18"/>
          <w:szCs w:val="18"/>
        </w:rPr>
        <w:t>Mar</w:t>
      </w:r>
      <w:r w:rsidR="0096593C" w:rsidRPr="00351220">
        <w:rPr>
          <w:rFonts w:ascii="Arial" w:hAnsi="Arial" w:cs="Arial"/>
          <w:b/>
          <w:sz w:val="18"/>
          <w:szCs w:val="18"/>
        </w:rPr>
        <w:t xml:space="preserve"> 201</w:t>
      </w:r>
      <w:r w:rsidR="00FC6292">
        <w:rPr>
          <w:rFonts w:ascii="Arial" w:hAnsi="Arial" w:cs="Arial"/>
          <w:b/>
          <w:sz w:val="18"/>
          <w:szCs w:val="18"/>
        </w:rPr>
        <w:t>0</w:t>
      </w:r>
      <w:r w:rsidR="0096593C" w:rsidRPr="00351220">
        <w:rPr>
          <w:rFonts w:ascii="Arial" w:hAnsi="Arial" w:cs="Arial"/>
          <w:b/>
          <w:sz w:val="18"/>
          <w:szCs w:val="18"/>
        </w:rPr>
        <w:t xml:space="preserve"> - May 201</w:t>
      </w:r>
      <w:r w:rsidR="00FC6292">
        <w:rPr>
          <w:rFonts w:ascii="Arial" w:hAnsi="Arial" w:cs="Arial"/>
          <w:b/>
          <w:sz w:val="18"/>
          <w:szCs w:val="18"/>
        </w:rPr>
        <w:t>2</w:t>
      </w:r>
      <w:r w:rsidR="008E6F87" w:rsidRPr="00351220">
        <w:rPr>
          <w:rFonts w:ascii="Arial" w:hAnsi="Arial" w:cs="Arial"/>
          <w:b/>
          <w:sz w:val="18"/>
          <w:szCs w:val="18"/>
        </w:rPr>
        <w:t>)</w:t>
      </w:r>
    </w:p>
    <w:p w14:paraId="13573FB9" w14:textId="61C9B3BB" w:rsidR="00D44661" w:rsidRPr="00351220" w:rsidRDefault="000F4681" w:rsidP="00361F61">
      <w:pPr>
        <w:pStyle w:val="NoSpacing"/>
        <w:rPr>
          <w:rFonts w:ascii="Arial" w:hAnsi="Arial" w:cs="Arial"/>
          <w:b/>
          <w:sz w:val="18"/>
          <w:szCs w:val="18"/>
        </w:rPr>
      </w:pPr>
      <w:r>
        <w:rPr>
          <w:rFonts w:ascii="Arial" w:hAnsi="Arial" w:cs="Arial"/>
          <w:b/>
          <w:sz w:val="18"/>
          <w:szCs w:val="18"/>
        </w:rPr>
        <w:t>Middleware</w:t>
      </w:r>
      <w:r w:rsidR="00DF488A" w:rsidRPr="00351220">
        <w:rPr>
          <w:rFonts w:ascii="Arial" w:hAnsi="Arial" w:cs="Arial"/>
          <w:b/>
          <w:sz w:val="18"/>
          <w:szCs w:val="18"/>
        </w:rPr>
        <w:t xml:space="preserve"> Administrator</w:t>
      </w:r>
      <w:r w:rsidR="00DF488A" w:rsidRPr="00351220">
        <w:rPr>
          <w:rFonts w:ascii="Arial" w:hAnsi="Arial" w:cs="Arial"/>
          <w:b/>
          <w:sz w:val="18"/>
          <w:szCs w:val="18"/>
        </w:rPr>
        <w:tab/>
      </w:r>
    </w:p>
    <w:p w14:paraId="27F4E161" w14:textId="123724CC" w:rsidR="003C054B" w:rsidRPr="008E76B4" w:rsidRDefault="003C054B" w:rsidP="00F00E73">
      <w:pPr>
        <w:tabs>
          <w:tab w:val="left" w:pos="7950"/>
        </w:tabs>
        <w:ind w:left="432" w:right="18"/>
        <w:rPr>
          <w:rFonts w:ascii="Arial" w:hAnsi="Arial" w:cs="Arial"/>
          <w:sz w:val="18"/>
          <w:szCs w:val="18"/>
        </w:rPr>
      </w:pPr>
      <w:r w:rsidRPr="008E76B4">
        <w:rPr>
          <w:rFonts w:ascii="Arial" w:hAnsi="Arial" w:cs="Arial"/>
          <w:sz w:val="18"/>
          <w:szCs w:val="18"/>
        </w:rPr>
        <w:t>General Motors Corp. (NYSE: GM), the world's largest automaker, has been the global industry sales leader for 75 years. Founded in 1908, GM today employees about 327,000 people around the world. With global headquarters in Detroit, GM manufactures its cars and trucks in 33 countries. With the following brands: Buick, Cadillac, Chevrolet, GMC, GM Daewoo, Holden, HUMMER, etc.</w:t>
      </w:r>
      <w:r w:rsidR="004B794B" w:rsidRPr="008E76B4">
        <w:rPr>
          <w:rFonts w:ascii="Arial" w:hAnsi="Arial" w:cs="Arial"/>
          <w:sz w:val="18"/>
          <w:szCs w:val="18"/>
        </w:rPr>
        <w:t xml:space="preserve">.. </w:t>
      </w:r>
      <w:r w:rsidRPr="008E76B4">
        <w:rPr>
          <w:rFonts w:ascii="Arial" w:hAnsi="Arial" w:cs="Arial"/>
          <w:sz w:val="18"/>
          <w:szCs w:val="18"/>
        </w:rPr>
        <w:t>We are here to understand current operations Process improvements.</w:t>
      </w:r>
    </w:p>
    <w:p w14:paraId="15345827" w14:textId="78771AAE" w:rsidR="00DF488A" w:rsidRPr="00351220" w:rsidRDefault="00DF488A" w:rsidP="00361F61">
      <w:pPr>
        <w:pStyle w:val="NoSpacing"/>
        <w:rPr>
          <w:rFonts w:ascii="Arial" w:hAnsi="Arial" w:cs="Arial"/>
          <w:b/>
          <w:sz w:val="18"/>
          <w:szCs w:val="18"/>
        </w:rPr>
      </w:pPr>
    </w:p>
    <w:p w14:paraId="14268FA3" w14:textId="77777777" w:rsidR="00DF488A" w:rsidRPr="00351220" w:rsidRDefault="00DF488A" w:rsidP="00361F61">
      <w:pPr>
        <w:rPr>
          <w:rFonts w:ascii="Arial" w:hAnsi="Arial" w:cs="Arial"/>
          <w:sz w:val="18"/>
          <w:szCs w:val="18"/>
        </w:rPr>
      </w:pPr>
      <w:r w:rsidRPr="00351220">
        <w:rPr>
          <w:rFonts w:ascii="Arial" w:hAnsi="Arial" w:cs="Arial"/>
          <w:b/>
          <w:sz w:val="18"/>
          <w:szCs w:val="18"/>
        </w:rPr>
        <w:t>Roles and Responsibilities:</w:t>
      </w:r>
    </w:p>
    <w:p w14:paraId="26610DEC" w14:textId="3E623F17" w:rsidR="00DF488A" w:rsidRPr="00351220" w:rsidRDefault="00DF4646" w:rsidP="00361F61">
      <w:pPr>
        <w:numPr>
          <w:ilvl w:val="0"/>
          <w:numId w:val="10"/>
        </w:numPr>
        <w:rPr>
          <w:rFonts w:ascii="Arial" w:hAnsi="Arial" w:cs="Arial"/>
          <w:sz w:val="18"/>
          <w:szCs w:val="18"/>
        </w:rPr>
      </w:pPr>
      <w:r w:rsidRPr="00DF4646">
        <w:rPr>
          <w:rFonts w:ascii="Arial" w:hAnsi="Arial" w:cs="Arial"/>
          <w:sz w:val="18"/>
          <w:szCs w:val="18"/>
        </w:rPr>
        <w:t>Performed WebLogic Application Server builds, including server installation and domain configuration for optimal performance</w:t>
      </w:r>
      <w:r w:rsidR="00EB793D">
        <w:rPr>
          <w:rFonts w:ascii="Arial" w:hAnsi="Arial" w:cs="Arial"/>
          <w:sz w:val="18"/>
          <w:szCs w:val="18"/>
        </w:rPr>
        <w:t>.</w:t>
      </w:r>
    </w:p>
    <w:p w14:paraId="745FE8EE" w14:textId="6238F6D5" w:rsidR="00DF488A" w:rsidRPr="00351220" w:rsidRDefault="001B76C0" w:rsidP="00361F61">
      <w:pPr>
        <w:numPr>
          <w:ilvl w:val="0"/>
          <w:numId w:val="10"/>
        </w:numPr>
        <w:rPr>
          <w:rFonts w:ascii="Arial" w:hAnsi="Arial" w:cs="Arial"/>
          <w:sz w:val="18"/>
          <w:szCs w:val="18"/>
        </w:rPr>
      </w:pPr>
      <w:r w:rsidRPr="001B76C0">
        <w:rPr>
          <w:rFonts w:ascii="Arial" w:hAnsi="Arial" w:cs="Arial"/>
          <w:sz w:val="18"/>
          <w:szCs w:val="18"/>
        </w:rPr>
        <w:t>Installed and configured Sunone Web Server, ensuring seamless integration with application servers</w:t>
      </w:r>
      <w:r w:rsidR="00EB793D">
        <w:rPr>
          <w:rFonts w:ascii="Arial" w:hAnsi="Arial" w:cs="Arial"/>
          <w:sz w:val="18"/>
          <w:szCs w:val="18"/>
        </w:rPr>
        <w:t>.</w:t>
      </w:r>
    </w:p>
    <w:p w14:paraId="1E77D645" w14:textId="5C5B8808" w:rsidR="00DF488A" w:rsidRPr="00351220" w:rsidRDefault="00DF488A" w:rsidP="00361F61">
      <w:pPr>
        <w:numPr>
          <w:ilvl w:val="0"/>
          <w:numId w:val="10"/>
        </w:numPr>
        <w:rPr>
          <w:rFonts w:ascii="Arial" w:hAnsi="Arial" w:cs="Arial"/>
          <w:sz w:val="18"/>
          <w:szCs w:val="18"/>
        </w:rPr>
      </w:pPr>
      <w:r w:rsidRPr="00351220">
        <w:rPr>
          <w:rFonts w:ascii="Arial" w:hAnsi="Arial" w:cs="Arial"/>
          <w:sz w:val="18"/>
          <w:szCs w:val="18"/>
        </w:rPr>
        <w:t>Responsible for patching, general troubleshooting, general performance and tuning</w:t>
      </w:r>
      <w:r w:rsidR="00454CC7">
        <w:rPr>
          <w:rFonts w:ascii="Arial" w:hAnsi="Arial" w:cs="Arial"/>
          <w:sz w:val="18"/>
          <w:szCs w:val="18"/>
        </w:rPr>
        <w:t>.</w:t>
      </w:r>
    </w:p>
    <w:p w14:paraId="7663C671" w14:textId="1F81469D" w:rsidR="00DF488A" w:rsidRPr="00351220" w:rsidRDefault="005C3ECF" w:rsidP="00361F61">
      <w:pPr>
        <w:numPr>
          <w:ilvl w:val="0"/>
          <w:numId w:val="10"/>
        </w:numPr>
        <w:rPr>
          <w:rFonts w:ascii="Arial" w:hAnsi="Arial" w:cs="Arial"/>
          <w:sz w:val="18"/>
          <w:szCs w:val="18"/>
        </w:rPr>
      </w:pPr>
      <w:r w:rsidRPr="005C3ECF">
        <w:rPr>
          <w:rFonts w:ascii="Arial" w:hAnsi="Arial" w:cs="Arial"/>
          <w:sz w:val="18"/>
          <w:szCs w:val="18"/>
        </w:rPr>
        <w:t>Configured proxy plug-ins between application and web servers to enable smooth communication and enhanced system functionality</w:t>
      </w:r>
    </w:p>
    <w:p w14:paraId="6CC0D1C9" w14:textId="35B9F49C" w:rsidR="00DF488A" w:rsidRPr="00351220" w:rsidRDefault="00DC6B01" w:rsidP="00361F61">
      <w:pPr>
        <w:numPr>
          <w:ilvl w:val="0"/>
          <w:numId w:val="10"/>
        </w:numPr>
        <w:rPr>
          <w:rFonts w:ascii="Arial" w:hAnsi="Arial" w:cs="Arial"/>
          <w:sz w:val="18"/>
          <w:szCs w:val="18"/>
        </w:rPr>
      </w:pPr>
      <w:r w:rsidRPr="00DC6B01">
        <w:rPr>
          <w:rFonts w:ascii="Arial" w:hAnsi="Arial" w:cs="Arial"/>
          <w:sz w:val="18"/>
          <w:szCs w:val="18"/>
        </w:rPr>
        <w:t>Managed code and content deployments across multiple environments, including Dev, QA, Pre-prod, and Production, ensuring smooth updates and minimal downtime</w:t>
      </w:r>
      <w:r w:rsidR="00020A6D">
        <w:rPr>
          <w:rFonts w:ascii="Arial" w:hAnsi="Arial" w:cs="Arial"/>
          <w:sz w:val="18"/>
          <w:szCs w:val="18"/>
        </w:rPr>
        <w:t>.</w:t>
      </w:r>
    </w:p>
    <w:p w14:paraId="3C3D0C39" w14:textId="7620C52B" w:rsidR="00DF488A" w:rsidRPr="00351220" w:rsidRDefault="0026006B" w:rsidP="00361F61">
      <w:pPr>
        <w:numPr>
          <w:ilvl w:val="0"/>
          <w:numId w:val="10"/>
        </w:numPr>
        <w:rPr>
          <w:rFonts w:ascii="Arial" w:hAnsi="Arial" w:cs="Arial"/>
          <w:sz w:val="18"/>
          <w:szCs w:val="18"/>
        </w:rPr>
      </w:pPr>
      <w:r w:rsidRPr="0026006B">
        <w:rPr>
          <w:rFonts w:ascii="Arial" w:hAnsi="Arial" w:cs="Arial"/>
          <w:sz w:val="18"/>
          <w:szCs w:val="18"/>
        </w:rPr>
        <w:t>Diagnosed and resolved server/environmental issues, ensuring system stability and performance</w:t>
      </w:r>
      <w:r w:rsidR="00EB793D">
        <w:rPr>
          <w:rFonts w:ascii="Arial" w:hAnsi="Arial" w:cs="Arial"/>
          <w:sz w:val="18"/>
          <w:szCs w:val="18"/>
        </w:rPr>
        <w:t>.</w:t>
      </w:r>
    </w:p>
    <w:p w14:paraId="6F531A7F" w14:textId="0CDCDE1E" w:rsidR="00DF488A" w:rsidRPr="00351220" w:rsidRDefault="00CF51E5" w:rsidP="00361F61">
      <w:pPr>
        <w:numPr>
          <w:ilvl w:val="0"/>
          <w:numId w:val="10"/>
        </w:numPr>
        <w:rPr>
          <w:rFonts w:ascii="Arial" w:hAnsi="Arial" w:cs="Arial"/>
          <w:sz w:val="18"/>
          <w:szCs w:val="18"/>
          <w:shd w:val="clear" w:color="auto" w:fill="FFFFFF"/>
        </w:rPr>
      </w:pPr>
      <w:r w:rsidRPr="00CF51E5">
        <w:rPr>
          <w:rFonts w:ascii="Arial" w:hAnsi="Arial" w:cs="Arial"/>
          <w:sz w:val="18"/>
          <w:szCs w:val="18"/>
        </w:rPr>
        <w:t>Addressed and resolved ATG Dynamo server-related issues in production environments, ensuring uptime and reliability</w:t>
      </w:r>
    </w:p>
    <w:p w14:paraId="622C6A9A" w14:textId="250CB6E5" w:rsidR="00DF488A" w:rsidRPr="000A254A" w:rsidRDefault="000A254A" w:rsidP="00361F61">
      <w:pPr>
        <w:numPr>
          <w:ilvl w:val="0"/>
          <w:numId w:val="10"/>
        </w:numPr>
        <w:rPr>
          <w:rFonts w:ascii="Arial" w:hAnsi="Arial" w:cs="Arial"/>
          <w:b/>
          <w:sz w:val="18"/>
          <w:szCs w:val="18"/>
        </w:rPr>
      </w:pPr>
      <w:r w:rsidRPr="000A254A">
        <w:rPr>
          <w:rFonts w:ascii="Arial" w:hAnsi="Arial" w:cs="Arial"/>
          <w:sz w:val="18"/>
          <w:szCs w:val="18"/>
          <w:shd w:val="clear" w:color="auto" w:fill="FFFFFF"/>
        </w:rPr>
        <w:t>Managed HTTP-level redirections for Production Sunone web servers to maintain traffic flow and optimize performance.</w:t>
      </w:r>
    </w:p>
    <w:p w14:paraId="39AD25F9" w14:textId="5BCA9EB5" w:rsidR="000A254A" w:rsidRDefault="00621490" w:rsidP="00361F61">
      <w:pPr>
        <w:numPr>
          <w:ilvl w:val="0"/>
          <w:numId w:val="10"/>
        </w:numPr>
        <w:rPr>
          <w:rFonts w:ascii="Arial" w:hAnsi="Arial" w:cs="Arial"/>
          <w:bCs/>
          <w:sz w:val="18"/>
          <w:szCs w:val="18"/>
        </w:rPr>
      </w:pPr>
      <w:r w:rsidRPr="00621490">
        <w:rPr>
          <w:rFonts w:ascii="Arial" w:hAnsi="Arial" w:cs="Arial"/>
          <w:bCs/>
          <w:sz w:val="18"/>
          <w:szCs w:val="18"/>
        </w:rPr>
        <w:t>Troubleshot and performed deployments on WebSphere servers, ensuring efficient operation and timely updates.</w:t>
      </w:r>
    </w:p>
    <w:p w14:paraId="71C5A29D" w14:textId="0E4635B6" w:rsidR="00621490" w:rsidRDefault="00A81749" w:rsidP="00361F61">
      <w:pPr>
        <w:numPr>
          <w:ilvl w:val="0"/>
          <w:numId w:val="10"/>
        </w:numPr>
        <w:rPr>
          <w:rFonts w:ascii="Arial" w:hAnsi="Arial" w:cs="Arial"/>
          <w:bCs/>
          <w:sz w:val="18"/>
          <w:szCs w:val="18"/>
        </w:rPr>
      </w:pPr>
      <w:r w:rsidRPr="00A81749">
        <w:rPr>
          <w:rFonts w:ascii="Arial" w:hAnsi="Arial" w:cs="Arial"/>
          <w:bCs/>
          <w:sz w:val="18"/>
          <w:szCs w:val="18"/>
        </w:rPr>
        <w:t>Built and configured Oracle SOA Fusion environments to support seamless integration and business process management.</w:t>
      </w:r>
    </w:p>
    <w:p w14:paraId="7D16486E" w14:textId="77777777" w:rsidR="00A81749" w:rsidRPr="00621490" w:rsidRDefault="00A81749" w:rsidP="00904AD5">
      <w:pPr>
        <w:ind w:left="720"/>
        <w:rPr>
          <w:rFonts w:ascii="Arial" w:hAnsi="Arial" w:cs="Arial"/>
          <w:bCs/>
          <w:sz w:val="18"/>
          <w:szCs w:val="18"/>
        </w:rPr>
      </w:pPr>
    </w:p>
    <w:p w14:paraId="453BD904" w14:textId="4481AEF6" w:rsidR="005E55F0" w:rsidRPr="00351220" w:rsidRDefault="00DF488A" w:rsidP="00361F61">
      <w:pPr>
        <w:rPr>
          <w:rFonts w:ascii="Arial" w:hAnsi="Arial" w:cs="Arial"/>
          <w:sz w:val="18"/>
          <w:szCs w:val="18"/>
        </w:rPr>
      </w:pPr>
      <w:r w:rsidRPr="00351220">
        <w:rPr>
          <w:rFonts w:ascii="Arial" w:hAnsi="Arial" w:cs="Arial"/>
          <w:b/>
          <w:sz w:val="18"/>
          <w:szCs w:val="18"/>
        </w:rPr>
        <w:t xml:space="preserve">Environment: </w:t>
      </w:r>
      <w:r w:rsidR="00033D4F" w:rsidRPr="00033D4F">
        <w:rPr>
          <w:rFonts w:ascii="Arial" w:hAnsi="Arial" w:cs="Arial"/>
          <w:sz w:val="18"/>
          <w:szCs w:val="18"/>
        </w:rPr>
        <w:t>WebLogic 8.1/9.2/10.x and 11g, WebSphere 6.1, Sunone 6.1/7.0, Oracle SOA 11g, ATG Dynamo</w:t>
      </w:r>
      <w:r w:rsidR="00C6088B">
        <w:rPr>
          <w:rFonts w:ascii="Arial" w:hAnsi="Arial" w:cs="Arial"/>
          <w:sz w:val="18"/>
          <w:szCs w:val="18"/>
        </w:rPr>
        <w:t>,</w:t>
      </w:r>
      <w:r w:rsidR="00033D4F" w:rsidRPr="00033D4F">
        <w:rPr>
          <w:rFonts w:ascii="Arial" w:hAnsi="Arial" w:cs="Arial"/>
          <w:sz w:val="18"/>
          <w:szCs w:val="18"/>
        </w:rPr>
        <w:t xml:space="preserve"> </w:t>
      </w:r>
      <w:r w:rsidR="00320420" w:rsidRPr="00320420">
        <w:rPr>
          <w:rFonts w:ascii="Arial" w:hAnsi="Arial" w:cs="Arial"/>
          <w:sz w:val="18"/>
          <w:szCs w:val="18"/>
        </w:rPr>
        <w:t>Oracle 9i/10g, Sun Solaris 9.x/10.x, Red Hat Linux and SUSE Linux</w:t>
      </w:r>
      <w:r w:rsidR="005073D3">
        <w:rPr>
          <w:rFonts w:ascii="Arial" w:hAnsi="Arial" w:cs="Arial"/>
          <w:sz w:val="18"/>
          <w:szCs w:val="18"/>
        </w:rPr>
        <w:t xml:space="preserve"> </w:t>
      </w:r>
      <w:r w:rsidR="00320420" w:rsidRPr="00320420">
        <w:rPr>
          <w:rFonts w:ascii="Arial" w:hAnsi="Arial" w:cs="Arial"/>
          <w:sz w:val="18"/>
          <w:szCs w:val="18"/>
        </w:rPr>
        <w:t>11.x.</w:t>
      </w:r>
    </w:p>
    <w:sectPr w:rsidR="005E55F0" w:rsidRPr="00351220" w:rsidSect="001713FD">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Borders>
        <w:top w:val="single" w:sz="4" w:space="31" w:color="000000"/>
        <w:left w:val="single" w:sz="4" w:space="31" w:color="000000"/>
        <w:bottom w:val="single" w:sz="4" w:space="12" w:color="000000"/>
        <w:right w:val="single" w:sz="4" w:space="31" w:color="000000"/>
      </w:pgBorders>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609B0" w14:textId="77777777" w:rsidR="00663F83" w:rsidRDefault="00663F83">
      <w:r>
        <w:separator/>
      </w:r>
    </w:p>
  </w:endnote>
  <w:endnote w:type="continuationSeparator" w:id="0">
    <w:p w14:paraId="7A465D8C" w14:textId="77777777" w:rsidR="00663F83" w:rsidRDefault="00663F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OpenSymbol">
    <w:altName w:val="Yu Gothic"/>
    <w:charset w:val="80"/>
    <w:family w:val="auto"/>
    <w:pitch w:val="default"/>
  </w:font>
  <w:font w:name="Liberation Sans">
    <w:altName w:val="Yu Gothic"/>
    <w:charset w:val="80"/>
    <w:family w:val="swiss"/>
    <w:pitch w:val="variable"/>
  </w:font>
  <w:font w:name="DejaVu Sans">
    <w:charset w:val="80"/>
    <w:family w:val="auto"/>
    <w:pitch w:val="variable"/>
  </w:font>
  <w:font w:name="DejaVu Sans Mono">
    <w:altName w:val="MS Mincho"/>
    <w:charset w:val="80"/>
    <w:family w:val="modern"/>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82F9B" w14:textId="77777777" w:rsidR="00CA5A14" w:rsidRDefault="00CA5A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48D0F" w14:textId="267B4379" w:rsidR="00DF488A" w:rsidRDefault="00DF488A">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EFA0E" w14:textId="77777777" w:rsidR="00DF488A" w:rsidRDefault="00DF488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4297C" w14:textId="77777777" w:rsidR="00663F83" w:rsidRDefault="00663F83">
      <w:r>
        <w:separator/>
      </w:r>
    </w:p>
  </w:footnote>
  <w:footnote w:type="continuationSeparator" w:id="0">
    <w:p w14:paraId="621F713D" w14:textId="77777777" w:rsidR="00663F83" w:rsidRDefault="00663F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71E36" w14:textId="77777777" w:rsidR="00CA5A14" w:rsidRDefault="00CA5A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12FEE" w14:textId="77777777" w:rsidR="00CA5A14" w:rsidRDefault="00CA5A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31953" w14:textId="77777777" w:rsidR="00CA5A14" w:rsidRDefault="00CA5A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Wingdings" w:hAnsi="Wingdings" w:cs="Symbol" w:hint="default"/>
        <w:color w:val="000000"/>
        <w:sz w:val="20"/>
        <w:szCs w:val="20"/>
      </w:rPr>
    </w:lvl>
  </w:abstractNum>
  <w:abstractNum w:abstractNumId="3" w15:restartNumberingAfterBreak="0">
    <w:nsid w:val="00000004"/>
    <w:multiLevelType w:val="singleLevel"/>
    <w:tmpl w:val="00000004"/>
    <w:name w:val="WW8Num5"/>
    <w:lvl w:ilvl="0">
      <w:start w:val="1"/>
      <w:numFmt w:val="bullet"/>
      <w:lvlText w:val=""/>
      <w:lvlJc w:val="left"/>
      <w:pPr>
        <w:tabs>
          <w:tab w:val="num" w:pos="1080"/>
        </w:tabs>
        <w:ind w:left="1080" w:hanging="360"/>
      </w:pPr>
      <w:rPr>
        <w:rFonts w:ascii="Wingdings" w:hAnsi="Wingdings" w:cs="Symbol" w:hint="default"/>
        <w:color w:val="000000"/>
        <w:sz w:val="20"/>
        <w:szCs w:val="20"/>
      </w:rPr>
    </w:lvl>
  </w:abstractNum>
  <w:abstractNum w:abstractNumId="4" w15:restartNumberingAfterBreak="0">
    <w:nsid w:val="00000005"/>
    <w:multiLevelType w:val="singleLevel"/>
    <w:tmpl w:val="00000005"/>
    <w:name w:val="WW8Num9"/>
    <w:lvl w:ilvl="0">
      <w:start w:val="1"/>
      <w:numFmt w:val="bullet"/>
      <w:lvlText w:val=""/>
      <w:lvlJc w:val="left"/>
      <w:pPr>
        <w:tabs>
          <w:tab w:val="num" w:pos="0"/>
        </w:tabs>
        <w:ind w:left="720" w:hanging="360"/>
      </w:pPr>
      <w:rPr>
        <w:rFonts w:ascii="Symbol" w:hAnsi="Symbol" w:cs="Symbol" w:hint="default"/>
        <w:color w:val="000000"/>
        <w:sz w:val="20"/>
        <w:szCs w:val="20"/>
        <w:shd w:val="clear" w:color="auto" w:fill="FFFFFF"/>
      </w:rPr>
    </w:lvl>
  </w:abstractNum>
  <w:abstractNum w:abstractNumId="5" w15:restartNumberingAfterBreak="0">
    <w:nsid w:val="00000006"/>
    <w:multiLevelType w:val="singleLevel"/>
    <w:tmpl w:val="00000006"/>
    <w:name w:val="WW8Num10"/>
    <w:lvl w:ilvl="0">
      <w:start w:val="1"/>
      <w:numFmt w:val="bullet"/>
      <w:lvlText w:val=""/>
      <w:lvlJc w:val="left"/>
      <w:pPr>
        <w:tabs>
          <w:tab w:val="num" w:pos="0"/>
        </w:tabs>
        <w:ind w:left="720" w:hanging="360"/>
      </w:pPr>
      <w:rPr>
        <w:rFonts w:ascii="Symbol" w:hAnsi="Symbol" w:cs="Symbol" w:hint="default"/>
        <w:sz w:val="20"/>
        <w:szCs w:val="20"/>
      </w:rPr>
    </w:lvl>
  </w:abstractNum>
  <w:abstractNum w:abstractNumId="6" w15:restartNumberingAfterBreak="0">
    <w:nsid w:val="00000007"/>
    <w:multiLevelType w:val="singleLevel"/>
    <w:tmpl w:val="00000007"/>
    <w:name w:val="WW8Num11"/>
    <w:lvl w:ilvl="0">
      <w:start w:val="1"/>
      <w:numFmt w:val="bullet"/>
      <w:lvlText w:val=""/>
      <w:lvlJc w:val="left"/>
      <w:pPr>
        <w:tabs>
          <w:tab w:val="num" w:pos="0"/>
        </w:tabs>
        <w:ind w:left="720" w:hanging="360"/>
      </w:pPr>
      <w:rPr>
        <w:rFonts w:ascii="Symbol" w:hAnsi="Symbol" w:cs="Symbol" w:hint="default"/>
        <w:sz w:val="20"/>
        <w:szCs w:val="20"/>
        <w:shd w:val="clear" w:color="auto" w:fill="FFFFFF"/>
      </w:rPr>
    </w:lvl>
  </w:abstractNum>
  <w:abstractNum w:abstractNumId="7" w15:restartNumberingAfterBreak="0">
    <w:nsid w:val="00000008"/>
    <w:multiLevelType w:val="singleLevel"/>
    <w:tmpl w:val="00000008"/>
    <w:name w:val="WW8Num12"/>
    <w:lvl w:ilvl="0">
      <w:start w:val="1"/>
      <w:numFmt w:val="bullet"/>
      <w:lvlText w:val=""/>
      <w:lvlJc w:val="left"/>
      <w:pPr>
        <w:tabs>
          <w:tab w:val="num" w:pos="0"/>
        </w:tabs>
        <w:ind w:left="720" w:hanging="360"/>
      </w:pPr>
      <w:rPr>
        <w:rFonts w:ascii="Symbol" w:hAnsi="Symbol" w:cs="Symbol" w:hint="default"/>
        <w:color w:val="000000"/>
        <w:sz w:val="20"/>
        <w:szCs w:val="20"/>
      </w:rPr>
    </w:lvl>
  </w:abstractNum>
  <w:abstractNum w:abstractNumId="8" w15:restartNumberingAfterBreak="0">
    <w:nsid w:val="00000009"/>
    <w:multiLevelType w:val="singleLevel"/>
    <w:tmpl w:val="00000009"/>
    <w:name w:val="WW8Num13"/>
    <w:lvl w:ilvl="0">
      <w:start w:val="1"/>
      <w:numFmt w:val="bullet"/>
      <w:lvlText w:val=""/>
      <w:lvlJc w:val="left"/>
      <w:pPr>
        <w:tabs>
          <w:tab w:val="num" w:pos="0"/>
        </w:tabs>
        <w:ind w:left="1069" w:hanging="360"/>
      </w:pPr>
      <w:rPr>
        <w:rFonts w:ascii="Wingdings" w:hAnsi="Wingdings" w:cs="Wingdings" w:hint="default"/>
        <w:color w:val="000000"/>
        <w:sz w:val="20"/>
        <w:szCs w:val="20"/>
        <w:shd w:val="clear" w:color="auto" w:fill="FFFFFF"/>
      </w:rPr>
    </w:lvl>
  </w:abstractNum>
  <w:abstractNum w:abstractNumId="9" w15:restartNumberingAfterBreak="0">
    <w:nsid w:val="0000000A"/>
    <w:multiLevelType w:val="singleLevel"/>
    <w:tmpl w:val="0000000A"/>
    <w:name w:val="WW8Num15"/>
    <w:lvl w:ilvl="0">
      <w:start w:val="1"/>
      <w:numFmt w:val="bullet"/>
      <w:lvlText w:val=""/>
      <w:lvlJc w:val="left"/>
      <w:pPr>
        <w:tabs>
          <w:tab w:val="num" w:pos="0"/>
        </w:tabs>
        <w:ind w:left="720" w:hanging="360"/>
      </w:pPr>
      <w:rPr>
        <w:rFonts w:ascii="Symbol" w:hAnsi="Symbol" w:cs="Symbol" w:hint="default"/>
        <w:sz w:val="20"/>
        <w:szCs w:val="20"/>
        <w:shd w:val="clear" w:color="auto" w:fill="FFFFFF"/>
      </w:rPr>
    </w:lvl>
  </w:abstractNum>
  <w:abstractNum w:abstractNumId="10" w15:restartNumberingAfterBreak="0">
    <w:nsid w:val="0000000B"/>
    <w:multiLevelType w:val="singleLevel"/>
    <w:tmpl w:val="0000000B"/>
    <w:name w:val="WW8Num16"/>
    <w:lvl w:ilvl="0">
      <w:start w:val="1"/>
      <w:numFmt w:val="bullet"/>
      <w:lvlText w:val=""/>
      <w:lvlJc w:val="left"/>
      <w:pPr>
        <w:tabs>
          <w:tab w:val="num" w:pos="0"/>
        </w:tabs>
        <w:ind w:left="720" w:hanging="360"/>
      </w:pPr>
      <w:rPr>
        <w:rFonts w:ascii="Symbol" w:hAnsi="Symbol" w:cs="Symbol" w:hint="default"/>
        <w:sz w:val="20"/>
        <w:szCs w:val="20"/>
      </w:rPr>
    </w:lvl>
  </w:abstractNum>
  <w:abstractNum w:abstractNumId="11" w15:restartNumberingAfterBreak="0">
    <w:nsid w:val="0000000C"/>
    <w:multiLevelType w:val="singleLevel"/>
    <w:tmpl w:val="0000000C"/>
    <w:name w:val="WW8Num17"/>
    <w:lvl w:ilvl="0">
      <w:start w:val="1"/>
      <w:numFmt w:val="bullet"/>
      <w:lvlText w:val=""/>
      <w:lvlJc w:val="left"/>
      <w:pPr>
        <w:tabs>
          <w:tab w:val="num" w:pos="0"/>
        </w:tabs>
        <w:ind w:left="720" w:hanging="360"/>
      </w:pPr>
      <w:rPr>
        <w:rFonts w:ascii="Symbol" w:hAnsi="Symbol" w:cs="Symbol" w:hint="default"/>
        <w:sz w:val="20"/>
        <w:szCs w:val="20"/>
      </w:rPr>
    </w:lvl>
  </w:abstractNum>
  <w:abstractNum w:abstractNumId="12" w15:restartNumberingAfterBreak="0">
    <w:nsid w:val="0000000D"/>
    <w:multiLevelType w:val="singleLevel"/>
    <w:tmpl w:val="0000000D"/>
    <w:name w:val="WW8Num18"/>
    <w:lvl w:ilvl="0">
      <w:start w:val="1"/>
      <w:numFmt w:val="bullet"/>
      <w:lvlText w:val=""/>
      <w:lvlJc w:val="left"/>
      <w:pPr>
        <w:tabs>
          <w:tab w:val="num" w:pos="0"/>
        </w:tabs>
        <w:ind w:left="720" w:hanging="360"/>
      </w:pPr>
      <w:rPr>
        <w:rFonts w:ascii="Symbol" w:hAnsi="Symbol" w:cs="Symbol" w:hint="default"/>
      </w:rPr>
    </w:lvl>
  </w:abstractNum>
  <w:abstractNum w:abstractNumId="13" w15:restartNumberingAfterBreak="0">
    <w:nsid w:val="0000000E"/>
    <w:multiLevelType w:val="singleLevel"/>
    <w:tmpl w:val="0000000E"/>
    <w:name w:val="WW8Num19"/>
    <w:lvl w:ilvl="0">
      <w:start w:val="1"/>
      <w:numFmt w:val="bullet"/>
      <w:lvlText w:val=""/>
      <w:lvlJc w:val="left"/>
      <w:pPr>
        <w:tabs>
          <w:tab w:val="num" w:pos="0"/>
        </w:tabs>
        <w:ind w:left="720" w:hanging="360"/>
      </w:pPr>
      <w:rPr>
        <w:rFonts w:ascii="Symbol" w:hAnsi="Symbol" w:cs="Symbol" w:hint="default"/>
        <w:sz w:val="20"/>
        <w:szCs w:val="20"/>
        <w:shd w:val="clear" w:color="auto" w:fill="FFFFFF"/>
      </w:rPr>
    </w:lvl>
  </w:abstractNum>
  <w:abstractNum w:abstractNumId="14" w15:restartNumberingAfterBreak="0">
    <w:nsid w:val="0000000F"/>
    <w:multiLevelType w:val="singleLevel"/>
    <w:tmpl w:val="0000000F"/>
    <w:name w:val="WW8Num20"/>
    <w:lvl w:ilvl="0">
      <w:start w:val="1"/>
      <w:numFmt w:val="bullet"/>
      <w:lvlText w:val=""/>
      <w:lvlJc w:val="left"/>
      <w:pPr>
        <w:tabs>
          <w:tab w:val="num" w:pos="0"/>
        </w:tabs>
        <w:ind w:left="720" w:hanging="360"/>
      </w:pPr>
      <w:rPr>
        <w:rFonts w:ascii="Symbol" w:hAnsi="Symbol" w:cs="Symbol" w:hint="default"/>
        <w:color w:val="222222"/>
        <w:kern w:val="1"/>
        <w:sz w:val="20"/>
        <w:szCs w:val="20"/>
        <w:shd w:val="clear" w:color="auto" w:fill="FFFFFF"/>
        <w:lang w:eastAsia="en-US"/>
      </w:rPr>
    </w:lvl>
  </w:abstractNum>
  <w:abstractNum w:abstractNumId="15" w15:restartNumberingAfterBreak="0">
    <w:nsid w:val="00683737"/>
    <w:multiLevelType w:val="multilevel"/>
    <w:tmpl w:val="CC8A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4415F2"/>
    <w:multiLevelType w:val="multilevel"/>
    <w:tmpl w:val="44B2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6C64AD"/>
    <w:multiLevelType w:val="multilevel"/>
    <w:tmpl w:val="FD98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0A5ABE"/>
    <w:multiLevelType w:val="multilevel"/>
    <w:tmpl w:val="E44A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6A5D42"/>
    <w:multiLevelType w:val="hybridMultilevel"/>
    <w:tmpl w:val="03DEBE36"/>
    <w:lvl w:ilvl="0" w:tplc="0000000D">
      <w:start w:val="1"/>
      <w:numFmt w:val="bullet"/>
      <w:lvlText w:val=""/>
      <w:lvlJc w:val="left"/>
      <w:pPr>
        <w:ind w:left="1429" w:hanging="360"/>
      </w:pPr>
      <w:rPr>
        <w:rFonts w:ascii="Symbol" w:hAnsi="Symbol" w:cs="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15:restartNumberingAfterBreak="0">
    <w:nsid w:val="0B1C55F1"/>
    <w:multiLevelType w:val="multilevel"/>
    <w:tmpl w:val="95D4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045715"/>
    <w:multiLevelType w:val="hybridMultilevel"/>
    <w:tmpl w:val="0E52C220"/>
    <w:lvl w:ilvl="0" w:tplc="0000000D">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EB73E4E"/>
    <w:multiLevelType w:val="multilevel"/>
    <w:tmpl w:val="E2DA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307D40"/>
    <w:multiLevelType w:val="multilevel"/>
    <w:tmpl w:val="8992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2F758A"/>
    <w:multiLevelType w:val="multilevel"/>
    <w:tmpl w:val="DB2C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E24EE9"/>
    <w:multiLevelType w:val="multilevel"/>
    <w:tmpl w:val="FAFC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E717A9"/>
    <w:multiLevelType w:val="multilevel"/>
    <w:tmpl w:val="AAF2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E34A2F"/>
    <w:multiLevelType w:val="hybridMultilevel"/>
    <w:tmpl w:val="87FAEF6E"/>
    <w:lvl w:ilvl="0" w:tplc="00000005">
      <w:start w:val="1"/>
      <w:numFmt w:val="bullet"/>
      <w:lvlText w:val=""/>
      <w:lvlJc w:val="left"/>
      <w:pPr>
        <w:ind w:left="1042" w:hanging="360"/>
      </w:pPr>
      <w:rPr>
        <w:rFonts w:ascii="Symbol" w:hAnsi="Symbol" w:cs="Symbol" w:hint="default"/>
        <w:color w:val="000000"/>
        <w:sz w:val="20"/>
        <w:szCs w:val="20"/>
        <w:shd w:val="clear" w:color="auto" w:fill="FFFFFF"/>
      </w:rPr>
    </w:lvl>
    <w:lvl w:ilvl="1" w:tplc="04090003" w:tentative="1">
      <w:start w:val="1"/>
      <w:numFmt w:val="bullet"/>
      <w:lvlText w:val="o"/>
      <w:lvlJc w:val="left"/>
      <w:pPr>
        <w:ind w:left="1762" w:hanging="360"/>
      </w:pPr>
      <w:rPr>
        <w:rFonts w:ascii="Courier New" w:hAnsi="Courier New" w:cs="Courier New" w:hint="default"/>
      </w:rPr>
    </w:lvl>
    <w:lvl w:ilvl="2" w:tplc="04090005" w:tentative="1">
      <w:start w:val="1"/>
      <w:numFmt w:val="bullet"/>
      <w:lvlText w:val=""/>
      <w:lvlJc w:val="left"/>
      <w:pPr>
        <w:ind w:left="2482" w:hanging="360"/>
      </w:pPr>
      <w:rPr>
        <w:rFonts w:ascii="Wingdings" w:hAnsi="Wingdings" w:hint="default"/>
      </w:rPr>
    </w:lvl>
    <w:lvl w:ilvl="3" w:tplc="04090001" w:tentative="1">
      <w:start w:val="1"/>
      <w:numFmt w:val="bullet"/>
      <w:lvlText w:val=""/>
      <w:lvlJc w:val="left"/>
      <w:pPr>
        <w:ind w:left="3202" w:hanging="360"/>
      </w:pPr>
      <w:rPr>
        <w:rFonts w:ascii="Symbol" w:hAnsi="Symbol" w:hint="default"/>
      </w:rPr>
    </w:lvl>
    <w:lvl w:ilvl="4" w:tplc="04090003" w:tentative="1">
      <w:start w:val="1"/>
      <w:numFmt w:val="bullet"/>
      <w:lvlText w:val="o"/>
      <w:lvlJc w:val="left"/>
      <w:pPr>
        <w:ind w:left="3922" w:hanging="360"/>
      </w:pPr>
      <w:rPr>
        <w:rFonts w:ascii="Courier New" w:hAnsi="Courier New" w:cs="Courier New" w:hint="default"/>
      </w:rPr>
    </w:lvl>
    <w:lvl w:ilvl="5" w:tplc="04090005" w:tentative="1">
      <w:start w:val="1"/>
      <w:numFmt w:val="bullet"/>
      <w:lvlText w:val=""/>
      <w:lvlJc w:val="left"/>
      <w:pPr>
        <w:ind w:left="4642" w:hanging="360"/>
      </w:pPr>
      <w:rPr>
        <w:rFonts w:ascii="Wingdings" w:hAnsi="Wingdings" w:hint="default"/>
      </w:rPr>
    </w:lvl>
    <w:lvl w:ilvl="6" w:tplc="04090001" w:tentative="1">
      <w:start w:val="1"/>
      <w:numFmt w:val="bullet"/>
      <w:lvlText w:val=""/>
      <w:lvlJc w:val="left"/>
      <w:pPr>
        <w:ind w:left="5362" w:hanging="360"/>
      </w:pPr>
      <w:rPr>
        <w:rFonts w:ascii="Symbol" w:hAnsi="Symbol" w:hint="default"/>
      </w:rPr>
    </w:lvl>
    <w:lvl w:ilvl="7" w:tplc="04090003" w:tentative="1">
      <w:start w:val="1"/>
      <w:numFmt w:val="bullet"/>
      <w:lvlText w:val="o"/>
      <w:lvlJc w:val="left"/>
      <w:pPr>
        <w:ind w:left="6082" w:hanging="360"/>
      </w:pPr>
      <w:rPr>
        <w:rFonts w:ascii="Courier New" w:hAnsi="Courier New" w:cs="Courier New" w:hint="default"/>
      </w:rPr>
    </w:lvl>
    <w:lvl w:ilvl="8" w:tplc="04090005" w:tentative="1">
      <w:start w:val="1"/>
      <w:numFmt w:val="bullet"/>
      <w:lvlText w:val=""/>
      <w:lvlJc w:val="left"/>
      <w:pPr>
        <w:ind w:left="6802" w:hanging="360"/>
      </w:pPr>
      <w:rPr>
        <w:rFonts w:ascii="Wingdings" w:hAnsi="Wingdings" w:hint="default"/>
      </w:rPr>
    </w:lvl>
  </w:abstractNum>
  <w:abstractNum w:abstractNumId="28" w15:restartNumberingAfterBreak="0">
    <w:nsid w:val="3A9943AF"/>
    <w:multiLevelType w:val="multilevel"/>
    <w:tmpl w:val="B51A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07167C"/>
    <w:multiLevelType w:val="hybridMultilevel"/>
    <w:tmpl w:val="7BB8C8F2"/>
    <w:lvl w:ilvl="0" w:tplc="00000005">
      <w:start w:val="1"/>
      <w:numFmt w:val="bullet"/>
      <w:lvlText w:val=""/>
      <w:lvlJc w:val="left"/>
      <w:pPr>
        <w:ind w:left="1069" w:hanging="360"/>
      </w:pPr>
      <w:rPr>
        <w:rFonts w:ascii="Symbol" w:hAnsi="Symbol" w:cs="Symbol" w:hint="default"/>
        <w:color w:val="000000"/>
        <w:sz w:val="20"/>
        <w:szCs w:val="20"/>
        <w:shd w:val="clear" w:color="auto" w:fill="FFFFFF"/>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0" w15:restartNumberingAfterBreak="0">
    <w:nsid w:val="46045869"/>
    <w:multiLevelType w:val="hybridMultilevel"/>
    <w:tmpl w:val="1DFCA98E"/>
    <w:lvl w:ilvl="0" w:tplc="0000000F">
      <w:start w:val="1"/>
      <w:numFmt w:val="bullet"/>
      <w:lvlText w:val=""/>
      <w:lvlJc w:val="left"/>
      <w:pPr>
        <w:ind w:left="360" w:hanging="360"/>
      </w:pPr>
      <w:rPr>
        <w:rFonts w:ascii="Symbol" w:hAnsi="Symbol" w:cs="Symbol" w:hint="default"/>
        <w:color w:val="222222"/>
        <w:kern w:val="1"/>
        <w:sz w:val="20"/>
        <w:szCs w:val="20"/>
        <w:shd w:val="clear" w:color="auto" w:fill="FFFFFF"/>
        <w:lang w:eastAsia="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221115F"/>
    <w:multiLevelType w:val="multilevel"/>
    <w:tmpl w:val="4974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C20259"/>
    <w:multiLevelType w:val="multilevel"/>
    <w:tmpl w:val="8620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6E289F"/>
    <w:multiLevelType w:val="multilevel"/>
    <w:tmpl w:val="1340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6912FF"/>
    <w:multiLevelType w:val="multilevel"/>
    <w:tmpl w:val="F2AC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53171D"/>
    <w:multiLevelType w:val="multilevel"/>
    <w:tmpl w:val="B9D0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36555C"/>
    <w:multiLevelType w:val="multilevel"/>
    <w:tmpl w:val="C356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263F98"/>
    <w:multiLevelType w:val="hybridMultilevel"/>
    <w:tmpl w:val="C07871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BD85C1A"/>
    <w:multiLevelType w:val="multilevel"/>
    <w:tmpl w:val="17AA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984994">
    <w:abstractNumId w:val="0"/>
  </w:num>
  <w:num w:numId="2" w16cid:durableId="170067248">
    <w:abstractNumId w:val="1"/>
  </w:num>
  <w:num w:numId="3" w16cid:durableId="1051611406">
    <w:abstractNumId w:val="2"/>
  </w:num>
  <w:num w:numId="4" w16cid:durableId="1647707749">
    <w:abstractNumId w:val="3"/>
  </w:num>
  <w:num w:numId="5" w16cid:durableId="720248919">
    <w:abstractNumId w:val="4"/>
  </w:num>
  <w:num w:numId="6" w16cid:durableId="237135900">
    <w:abstractNumId w:val="5"/>
  </w:num>
  <w:num w:numId="7" w16cid:durableId="653918793">
    <w:abstractNumId w:val="6"/>
  </w:num>
  <w:num w:numId="8" w16cid:durableId="1194656224">
    <w:abstractNumId w:val="7"/>
  </w:num>
  <w:num w:numId="9" w16cid:durableId="1801454221">
    <w:abstractNumId w:val="8"/>
  </w:num>
  <w:num w:numId="10" w16cid:durableId="1870798224">
    <w:abstractNumId w:val="9"/>
  </w:num>
  <w:num w:numId="11" w16cid:durableId="1802115213">
    <w:abstractNumId w:val="10"/>
  </w:num>
  <w:num w:numId="12" w16cid:durableId="1992321607">
    <w:abstractNumId w:val="11"/>
  </w:num>
  <w:num w:numId="13" w16cid:durableId="2072845030">
    <w:abstractNumId w:val="12"/>
  </w:num>
  <w:num w:numId="14" w16cid:durableId="1013797227">
    <w:abstractNumId w:val="13"/>
  </w:num>
  <w:num w:numId="15" w16cid:durableId="692994281">
    <w:abstractNumId w:val="14"/>
  </w:num>
  <w:num w:numId="16" w16cid:durableId="888956105">
    <w:abstractNumId w:val="29"/>
  </w:num>
  <w:num w:numId="17" w16cid:durableId="404425564">
    <w:abstractNumId w:val="37"/>
  </w:num>
  <w:num w:numId="18" w16cid:durableId="520706486">
    <w:abstractNumId w:val="27"/>
  </w:num>
  <w:num w:numId="19" w16cid:durableId="402527686">
    <w:abstractNumId w:val="30"/>
  </w:num>
  <w:num w:numId="20" w16cid:durableId="461118955">
    <w:abstractNumId w:val="19"/>
  </w:num>
  <w:num w:numId="21" w16cid:durableId="1956521717">
    <w:abstractNumId w:val="21"/>
  </w:num>
  <w:num w:numId="22" w16cid:durableId="50276854">
    <w:abstractNumId w:val="23"/>
  </w:num>
  <w:num w:numId="23" w16cid:durableId="1191261804">
    <w:abstractNumId w:val="31"/>
  </w:num>
  <w:num w:numId="24" w16cid:durableId="2013797087">
    <w:abstractNumId w:val="36"/>
  </w:num>
  <w:num w:numId="25" w16cid:durableId="590507517">
    <w:abstractNumId w:val="32"/>
  </w:num>
  <w:num w:numId="26" w16cid:durableId="262299945">
    <w:abstractNumId w:val="15"/>
  </w:num>
  <w:num w:numId="27" w16cid:durableId="663050495">
    <w:abstractNumId w:val="16"/>
  </w:num>
  <w:num w:numId="28" w16cid:durableId="26218338">
    <w:abstractNumId w:val="18"/>
  </w:num>
  <w:num w:numId="29" w16cid:durableId="368530928">
    <w:abstractNumId w:val="26"/>
  </w:num>
  <w:num w:numId="30" w16cid:durableId="967392255">
    <w:abstractNumId w:val="17"/>
  </w:num>
  <w:num w:numId="31" w16cid:durableId="1678921633">
    <w:abstractNumId w:val="33"/>
  </w:num>
  <w:num w:numId="32" w16cid:durableId="689258160">
    <w:abstractNumId w:val="20"/>
  </w:num>
  <w:num w:numId="33" w16cid:durableId="1882355546">
    <w:abstractNumId w:val="24"/>
  </w:num>
  <w:num w:numId="34" w16cid:durableId="1617525125">
    <w:abstractNumId w:val="34"/>
  </w:num>
  <w:num w:numId="35" w16cid:durableId="1934705705">
    <w:abstractNumId w:val="22"/>
  </w:num>
  <w:num w:numId="36" w16cid:durableId="209727871">
    <w:abstractNumId w:val="38"/>
  </w:num>
  <w:num w:numId="37" w16cid:durableId="1089690189">
    <w:abstractNumId w:val="25"/>
  </w:num>
  <w:num w:numId="38" w16cid:durableId="1117723992">
    <w:abstractNumId w:val="28"/>
  </w:num>
  <w:num w:numId="39" w16cid:durableId="116609647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autoHyphenation/>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5671F"/>
    <w:rsid w:val="000020ED"/>
    <w:rsid w:val="00002D54"/>
    <w:rsid w:val="00011636"/>
    <w:rsid w:val="000124EB"/>
    <w:rsid w:val="00012C5D"/>
    <w:rsid w:val="00013A2D"/>
    <w:rsid w:val="0001407F"/>
    <w:rsid w:val="00015661"/>
    <w:rsid w:val="00016AAA"/>
    <w:rsid w:val="00020A6D"/>
    <w:rsid w:val="00023D54"/>
    <w:rsid w:val="00023DB3"/>
    <w:rsid w:val="0003145E"/>
    <w:rsid w:val="00033D4F"/>
    <w:rsid w:val="00035C8D"/>
    <w:rsid w:val="000378DF"/>
    <w:rsid w:val="00040796"/>
    <w:rsid w:val="0004178B"/>
    <w:rsid w:val="00044004"/>
    <w:rsid w:val="00046B9D"/>
    <w:rsid w:val="000475C8"/>
    <w:rsid w:val="00050361"/>
    <w:rsid w:val="000518C1"/>
    <w:rsid w:val="000523B1"/>
    <w:rsid w:val="000562F9"/>
    <w:rsid w:val="00072FEB"/>
    <w:rsid w:val="000746D3"/>
    <w:rsid w:val="0008430D"/>
    <w:rsid w:val="00095E85"/>
    <w:rsid w:val="000976A7"/>
    <w:rsid w:val="000A00D0"/>
    <w:rsid w:val="000A18DC"/>
    <w:rsid w:val="000A254A"/>
    <w:rsid w:val="000A43D7"/>
    <w:rsid w:val="000B483D"/>
    <w:rsid w:val="000B7443"/>
    <w:rsid w:val="000C1A1A"/>
    <w:rsid w:val="000C275A"/>
    <w:rsid w:val="000C6078"/>
    <w:rsid w:val="000C795E"/>
    <w:rsid w:val="000D02EA"/>
    <w:rsid w:val="000D2B8C"/>
    <w:rsid w:val="000D4EE3"/>
    <w:rsid w:val="000F0FC8"/>
    <w:rsid w:val="000F4681"/>
    <w:rsid w:val="000F4A10"/>
    <w:rsid w:val="000F561A"/>
    <w:rsid w:val="000F5AF0"/>
    <w:rsid w:val="000F7C88"/>
    <w:rsid w:val="00103A18"/>
    <w:rsid w:val="0010756D"/>
    <w:rsid w:val="00107B55"/>
    <w:rsid w:val="001128A5"/>
    <w:rsid w:val="001151E2"/>
    <w:rsid w:val="001200F4"/>
    <w:rsid w:val="00120A07"/>
    <w:rsid w:val="001223C4"/>
    <w:rsid w:val="00123459"/>
    <w:rsid w:val="001265B3"/>
    <w:rsid w:val="001304D6"/>
    <w:rsid w:val="001403E2"/>
    <w:rsid w:val="00140786"/>
    <w:rsid w:val="00144A6F"/>
    <w:rsid w:val="00147EFF"/>
    <w:rsid w:val="00152312"/>
    <w:rsid w:val="00153922"/>
    <w:rsid w:val="001617B7"/>
    <w:rsid w:val="0016584B"/>
    <w:rsid w:val="001713FD"/>
    <w:rsid w:val="00173DE1"/>
    <w:rsid w:val="00176B8F"/>
    <w:rsid w:val="00184F74"/>
    <w:rsid w:val="00195001"/>
    <w:rsid w:val="00195172"/>
    <w:rsid w:val="001A09C6"/>
    <w:rsid w:val="001A1783"/>
    <w:rsid w:val="001A5F01"/>
    <w:rsid w:val="001A6BA5"/>
    <w:rsid w:val="001B2989"/>
    <w:rsid w:val="001B76C0"/>
    <w:rsid w:val="001C1B17"/>
    <w:rsid w:val="001C5D74"/>
    <w:rsid w:val="001C738D"/>
    <w:rsid w:val="001D0DAB"/>
    <w:rsid w:val="001D53BC"/>
    <w:rsid w:val="001E045D"/>
    <w:rsid w:val="001E0BC3"/>
    <w:rsid w:val="001E14E5"/>
    <w:rsid w:val="001E5515"/>
    <w:rsid w:val="001E6A2D"/>
    <w:rsid w:val="001E79D6"/>
    <w:rsid w:val="001F36BA"/>
    <w:rsid w:val="001F4534"/>
    <w:rsid w:val="001F4EA7"/>
    <w:rsid w:val="001F53A8"/>
    <w:rsid w:val="001F53D4"/>
    <w:rsid w:val="001F752C"/>
    <w:rsid w:val="00201A2C"/>
    <w:rsid w:val="002034A9"/>
    <w:rsid w:val="00203952"/>
    <w:rsid w:val="00215476"/>
    <w:rsid w:val="002165D9"/>
    <w:rsid w:val="00217BB7"/>
    <w:rsid w:val="002233A4"/>
    <w:rsid w:val="00227FD8"/>
    <w:rsid w:val="002331AE"/>
    <w:rsid w:val="00237C30"/>
    <w:rsid w:val="00242222"/>
    <w:rsid w:val="00245C4A"/>
    <w:rsid w:val="0025004C"/>
    <w:rsid w:val="0026006B"/>
    <w:rsid w:val="002619EA"/>
    <w:rsid w:val="00262B1C"/>
    <w:rsid w:val="002703B6"/>
    <w:rsid w:val="002712CD"/>
    <w:rsid w:val="0027154F"/>
    <w:rsid w:val="002722CC"/>
    <w:rsid w:val="00274312"/>
    <w:rsid w:val="002777F5"/>
    <w:rsid w:val="00281317"/>
    <w:rsid w:val="00282B74"/>
    <w:rsid w:val="002854B4"/>
    <w:rsid w:val="0028766F"/>
    <w:rsid w:val="00293C97"/>
    <w:rsid w:val="002A2500"/>
    <w:rsid w:val="002A579C"/>
    <w:rsid w:val="002A7105"/>
    <w:rsid w:val="002B718B"/>
    <w:rsid w:val="002C262D"/>
    <w:rsid w:val="002C300B"/>
    <w:rsid w:val="002C5CBA"/>
    <w:rsid w:val="002D0948"/>
    <w:rsid w:val="002D1673"/>
    <w:rsid w:val="002E0B55"/>
    <w:rsid w:val="002E0CC9"/>
    <w:rsid w:val="002E1106"/>
    <w:rsid w:val="002E1263"/>
    <w:rsid w:val="002E456D"/>
    <w:rsid w:val="002E4DB4"/>
    <w:rsid w:val="002E5AF1"/>
    <w:rsid w:val="002E7AC5"/>
    <w:rsid w:val="002F001F"/>
    <w:rsid w:val="002F0F2A"/>
    <w:rsid w:val="002F24FE"/>
    <w:rsid w:val="002F32C3"/>
    <w:rsid w:val="0030095C"/>
    <w:rsid w:val="00301DF1"/>
    <w:rsid w:val="00307A9E"/>
    <w:rsid w:val="00312547"/>
    <w:rsid w:val="0031258F"/>
    <w:rsid w:val="003145EA"/>
    <w:rsid w:val="00320420"/>
    <w:rsid w:val="003223D2"/>
    <w:rsid w:val="00322A84"/>
    <w:rsid w:val="003257BC"/>
    <w:rsid w:val="003314DB"/>
    <w:rsid w:val="00332E45"/>
    <w:rsid w:val="00336350"/>
    <w:rsid w:val="00337307"/>
    <w:rsid w:val="003375FE"/>
    <w:rsid w:val="00340A7A"/>
    <w:rsid w:val="00344D98"/>
    <w:rsid w:val="00346197"/>
    <w:rsid w:val="00351220"/>
    <w:rsid w:val="00356DF6"/>
    <w:rsid w:val="00361F61"/>
    <w:rsid w:val="00362935"/>
    <w:rsid w:val="00366294"/>
    <w:rsid w:val="00370625"/>
    <w:rsid w:val="00371124"/>
    <w:rsid w:val="00372AB9"/>
    <w:rsid w:val="003737C6"/>
    <w:rsid w:val="00373B5D"/>
    <w:rsid w:val="0037457C"/>
    <w:rsid w:val="00380327"/>
    <w:rsid w:val="00380D47"/>
    <w:rsid w:val="00384B6C"/>
    <w:rsid w:val="00391D02"/>
    <w:rsid w:val="0039270A"/>
    <w:rsid w:val="0039411F"/>
    <w:rsid w:val="003964A6"/>
    <w:rsid w:val="003A013F"/>
    <w:rsid w:val="003A2AE8"/>
    <w:rsid w:val="003A2C05"/>
    <w:rsid w:val="003A3081"/>
    <w:rsid w:val="003A643B"/>
    <w:rsid w:val="003B2403"/>
    <w:rsid w:val="003B5D58"/>
    <w:rsid w:val="003B7F14"/>
    <w:rsid w:val="003C054B"/>
    <w:rsid w:val="003C249A"/>
    <w:rsid w:val="003C35B6"/>
    <w:rsid w:val="003C4990"/>
    <w:rsid w:val="003C5278"/>
    <w:rsid w:val="003C58BB"/>
    <w:rsid w:val="003C67CA"/>
    <w:rsid w:val="003C6D13"/>
    <w:rsid w:val="003C72DD"/>
    <w:rsid w:val="003D0016"/>
    <w:rsid w:val="003D74F1"/>
    <w:rsid w:val="003E123D"/>
    <w:rsid w:val="003E1550"/>
    <w:rsid w:val="003E49E8"/>
    <w:rsid w:val="003E4BCF"/>
    <w:rsid w:val="003F7757"/>
    <w:rsid w:val="003F7AE4"/>
    <w:rsid w:val="004035B5"/>
    <w:rsid w:val="00411557"/>
    <w:rsid w:val="00412508"/>
    <w:rsid w:val="00414365"/>
    <w:rsid w:val="0043190D"/>
    <w:rsid w:val="0043406F"/>
    <w:rsid w:val="00435563"/>
    <w:rsid w:val="00443017"/>
    <w:rsid w:val="00450AA7"/>
    <w:rsid w:val="00450C73"/>
    <w:rsid w:val="004523D7"/>
    <w:rsid w:val="00453968"/>
    <w:rsid w:val="00454CC7"/>
    <w:rsid w:val="00461CA1"/>
    <w:rsid w:val="00465EE4"/>
    <w:rsid w:val="00466C79"/>
    <w:rsid w:val="004721C6"/>
    <w:rsid w:val="00472F16"/>
    <w:rsid w:val="0047397E"/>
    <w:rsid w:val="004739E6"/>
    <w:rsid w:val="00477C5D"/>
    <w:rsid w:val="004828A7"/>
    <w:rsid w:val="00485869"/>
    <w:rsid w:val="00493840"/>
    <w:rsid w:val="00494BEF"/>
    <w:rsid w:val="004970F5"/>
    <w:rsid w:val="00497535"/>
    <w:rsid w:val="004A303B"/>
    <w:rsid w:val="004B0D69"/>
    <w:rsid w:val="004B4CE2"/>
    <w:rsid w:val="004B794B"/>
    <w:rsid w:val="004C098F"/>
    <w:rsid w:val="004C2304"/>
    <w:rsid w:val="004C448E"/>
    <w:rsid w:val="004D110A"/>
    <w:rsid w:val="004D1D3B"/>
    <w:rsid w:val="004D231C"/>
    <w:rsid w:val="004D40B5"/>
    <w:rsid w:val="004E0075"/>
    <w:rsid w:val="004E0DA9"/>
    <w:rsid w:val="004E1882"/>
    <w:rsid w:val="004F1E5A"/>
    <w:rsid w:val="00500541"/>
    <w:rsid w:val="00500585"/>
    <w:rsid w:val="00500C89"/>
    <w:rsid w:val="00505CDB"/>
    <w:rsid w:val="005073D3"/>
    <w:rsid w:val="00510DE9"/>
    <w:rsid w:val="00514C17"/>
    <w:rsid w:val="00516CAF"/>
    <w:rsid w:val="00517518"/>
    <w:rsid w:val="00520BD7"/>
    <w:rsid w:val="00521067"/>
    <w:rsid w:val="00536920"/>
    <w:rsid w:val="00545DE2"/>
    <w:rsid w:val="00552611"/>
    <w:rsid w:val="0056192B"/>
    <w:rsid w:val="00562CA0"/>
    <w:rsid w:val="00567089"/>
    <w:rsid w:val="005718B6"/>
    <w:rsid w:val="005736B3"/>
    <w:rsid w:val="00573B14"/>
    <w:rsid w:val="0057406F"/>
    <w:rsid w:val="00580798"/>
    <w:rsid w:val="0058378C"/>
    <w:rsid w:val="00583873"/>
    <w:rsid w:val="00583D18"/>
    <w:rsid w:val="00584BA7"/>
    <w:rsid w:val="005857DF"/>
    <w:rsid w:val="00586CB7"/>
    <w:rsid w:val="00591D97"/>
    <w:rsid w:val="005931AF"/>
    <w:rsid w:val="00595457"/>
    <w:rsid w:val="00595DA4"/>
    <w:rsid w:val="0059699E"/>
    <w:rsid w:val="005A04ED"/>
    <w:rsid w:val="005A11FD"/>
    <w:rsid w:val="005A50A5"/>
    <w:rsid w:val="005B20EB"/>
    <w:rsid w:val="005B3064"/>
    <w:rsid w:val="005B6F6A"/>
    <w:rsid w:val="005C3ECF"/>
    <w:rsid w:val="005C7FC2"/>
    <w:rsid w:val="005D21A8"/>
    <w:rsid w:val="005D21D2"/>
    <w:rsid w:val="005D446B"/>
    <w:rsid w:val="005D527C"/>
    <w:rsid w:val="005D5F7D"/>
    <w:rsid w:val="005E318D"/>
    <w:rsid w:val="005E55F0"/>
    <w:rsid w:val="005E5767"/>
    <w:rsid w:val="005F0433"/>
    <w:rsid w:val="005F258A"/>
    <w:rsid w:val="005F6692"/>
    <w:rsid w:val="0060031F"/>
    <w:rsid w:val="0060373E"/>
    <w:rsid w:val="006044E9"/>
    <w:rsid w:val="006100CE"/>
    <w:rsid w:val="00620FF8"/>
    <w:rsid w:val="00621490"/>
    <w:rsid w:val="00624524"/>
    <w:rsid w:val="0062579E"/>
    <w:rsid w:val="006257FB"/>
    <w:rsid w:val="00626038"/>
    <w:rsid w:val="0063049B"/>
    <w:rsid w:val="006370DA"/>
    <w:rsid w:val="006403F0"/>
    <w:rsid w:val="00641185"/>
    <w:rsid w:val="00642B94"/>
    <w:rsid w:val="0064653C"/>
    <w:rsid w:val="0065243E"/>
    <w:rsid w:val="00661047"/>
    <w:rsid w:val="00663F83"/>
    <w:rsid w:val="00664525"/>
    <w:rsid w:val="00680789"/>
    <w:rsid w:val="00680BC0"/>
    <w:rsid w:val="00680E83"/>
    <w:rsid w:val="00684079"/>
    <w:rsid w:val="00684438"/>
    <w:rsid w:val="00685E2A"/>
    <w:rsid w:val="00694403"/>
    <w:rsid w:val="006A1719"/>
    <w:rsid w:val="006A1EFB"/>
    <w:rsid w:val="006A67AB"/>
    <w:rsid w:val="006B19B0"/>
    <w:rsid w:val="006B20D1"/>
    <w:rsid w:val="006B6234"/>
    <w:rsid w:val="006B623C"/>
    <w:rsid w:val="006B67A9"/>
    <w:rsid w:val="006B6B03"/>
    <w:rsid w:val="006C207C"/>
    <w:rsid w:val="006C284C"/>
    <w:rsid w:val="006C512E"/>
    <w:rsid w:val="006C5922"/>
    <w:rsid w:val="006D0124"/>
    <w:rsid w:val="006D4487"/>
    <w:rsid w:val="006D4A65"/>
    <w:rsid w:val="006E1459"/>
    <w:rsid w:val="006E2B81"/>
    <w:rsid w:val="006F2E03"/>
    <w:rsid w:val="006F43D7"/>
    <w:rsid w:val="006F5200"/>
    <w:rsid w:val="006F5D19"/>
    <w:rsid w:val="00700ACF"/>
    <w:rsid w:val="00703190"/>
    <w:rsid w:val="007219F6"/>
    <w:rsid w:val="00722946"/>
    <w:rsid w:val="007239D3"/>
    <w:rsid w:val="007241B8"/>
    <w:rsid w:val="007267F2"/>
    <w:rsid w:val="007508A9"/>
    <w:rsid w:val="00753EE3"/>
    <w:rsid w:val="00755167"/>
    <w:rsid w:val="00756C4B"/>
    <w:rsid w:val="00756F02"/>
    <w:rsid w:val="007623C6"/>
    <w:rsid w:val="00766F4B"/>
    <w:rsid w:val="00770413"/>
    <w:rsid w:val="00772C52"/>
    <w:rsid w:val="007733A7"/>
    <w:rsid w:val="00773E47"/>
    <w:rsid w:val="00783AA7"/>
    <w:rsid w:val="00786ABE"/>
    <w:rsid w:val="00790C2C"/>
    <w:rsid w:val="007955C4"/>
    <w:rsid w:val="007958AC"/>
    <w:rsid w:val="007A0FFA"/>
    <w:rsid w:val="007A6102"/>
    <w:rsid w:val="007A6927"/>
    <w:rsid w:val="007A7A81"/>
    <w:rsid w:val="007B129B"/>
    <w:rsid w:val="007D0C26"/>
    <w:rsid w:val="007D30CC"/>
    <w:rsid w:val="007D3398"/>
    <w:rsid w:val="007D6F44"/>
    <w:rsid w:val="007D794C"/>
    <w:rsid w:val="007E0185"/>
    <w:rsid w:val="007E0458"/>
    <w:rsid w:val="007E335F"/>
    <w:rsid w:val="007E6B02"/>
    <w:rsid w:val="00803569"/>
    <w:rsid w:val="0081078D"/>
    <w:rsid w:val="008113F8"/>
    <w:rsid w:val="00812141"/>
    <w:rsid w:val="00813A8B"/>
    <w:rsid w:val="00813B76"/>
    <w:rsid w:val="00825BA0"/>
    <w:rsid w:val="008276CC"/>
    <w:rsid w:val="00831DD5"/>
    <w:rsid w:val="00832BBC"/>
    <w:rsid w:val="00837991"/>
    <w:rsid w:val="00850A0B"/>
    <w:rsid w:val="00850AFA"/>
    <w:rsid w:val="00852732"/>
    <w:rsid w:val="00852E85"/>
    <w:rsid w:val="008554A5"/>
    <w:rsid w:val="008568FF"/>
    <w:rsid w:val="0085718B"/>
    <w:rsid w:val="00861707"/>
    <w:rsid w:val="00864487"/>
    <w:rsid w:val="00873298"/>
    <w:rsid w:val="0087640D"/>
    <w:rsid w:val="0088064C"/>
    <w:rsid w:val="0088257E"/>
    <w:rsid w:val="00890B1B"/>
    <w:rsid w:val="008914AC"/>
    <w:rsid w:val="00891F9B"/>
    <w:rsid w:val="00892BF3"/>
    <w:rsid w:val="008A3495"/>
    <w:rsid w:val="008A38B0"/>
    <w:rsid w:val="008A5039"/>
    <w:rsid w:val="008A7915"/>
    <w:rsid w:val="008B12D2"/>
    <w:rsid w:val="008B227F"/>
    <w:rsid w:val="008B4F5C"/>
    <w:rsid w:val="008B7DF1"/>
    <w:rsid w:val="008B7F41"/>
    <w:rsid w:val="008C38DC"/>
    <w:rsid w:val="008C45E0"/>
    <w:rsid w:val="008C58C3"/>
    <w:rsid w:val="008D1C7F"/>
    <w:rsid w:val="008D52B1"/>
    <w:rsid w:val="008E6F87"/>
    <w:rsid w:val="008E76B4"/>
    <w:rsid w:val="008F7301"/>
    <w:rsid w:val="00903306"/>
    <w:rsid w:val="00904820"/>
    <w:rsid w:val="00904AD5"/>
    <w:rsid w:val="0090596D"/>
    <w:rsid w:val="009127D5"/>
    <w:rsid w:val="00914FBA"/>
    <w:rsid w:val="00920AAC"/>
    <w:rsid w:val="00924E9F"/>
    <w:rsid w:val="00931B96"/>
    <w:rsid w:val="00933AA2"/>
    <w:rsid w:val="0093642A"/>
    <w:rsid w:val="00937695"/>
    <w:rsid w:val="00940088"/>
    <w:rsid w:val="009522F7"/>
    <w:rsid w:val="00954154"/>
    <w:rsid w:val="00954183"/>
    <w:rsid w:val="00963ED2"/>
    <w:rsid w:val="0096593C"/>
    <w:rsid w:val="0096666C"/>
    <w:rsid w:val="00970733"/>
    <w:rsid w:val="009711E1"/>
    <w:rsid w:val="00971D23"/>
    <w:rsid w:val="009745FC"/>
    <w:rsid w:val="00983A6D"/>
    <w:rsid w:val="00984DE4"/>
    <w:rsid w:val="00990C67"/>
    <w:rsid w:val="00997592"/>
    <w:rsid w:val="009A509C"/>
    <w:rsid w:val="009B46FB"/>
    <w:rsid w:val="009C099A"/>
    <w:rsid w:val="009C351F"/>
    <w:rsid w:val="009C74AF"/>
    <w:rsid w:val="009D0175"/>
    <w:rsid w:val="009E06C3"/>
    <w:rsid w:val="009E06EA"/>
    <w:rsid w:val="009E1F94"/>
    <w:rsid w:val="009E3A8F"/>
    <w:rsid w:val="009E45FF"/>
    <w:rsid w:val="009E48D5"/>
    <w:rsid w:val="009E7275"/>
    <w:rsid w:val="009E790E"/>
    <w:rsid w:val="009F0E8E"/>
    <w:rsid w:val="009F1E65"/>
    <w:rsid w:val="009F2B16"/>
    <w:rsid w:val="009F319A"/>
    <w:rsid w:val="00A02A82"/>
    <w:rsid w:val="00A05639"/>
    <w:rsid w:val="00A067A0"/>
    <w:rsid w:val="00A113E0"/>
    <w:rsid w:val="00A1203C"/>
    <w:rsid w:val="00A14048"/>
    <w:rsid w:val="00A145FF"/>
    <w:rsid w:val="00A2281A"/>
    <w:rsid w:val="00A25A8C"/>
    <w:rsid w:val="00A31141"/>
    <w:rsid w:val="00A36F37"/>
    <w:rsid w:val="00A37B69"/>
    <w:rsid w:val="00A447AA"/>
    <w:rsid w:val="00A45189"/>
    <w:rsid w:val="00A451E6"/>
    <w:rsid w:val="00A524DA"/>
    <w:rsid w:val="00A659D9"/>
    <w:rsid w:val="00A72998"/>
    <w:rsid w:val="00A81476"/>
    <w:rsid w:val="00A8166B"/>
    <w:rsid w:val="00A81749"/>
    <w:rsid w:val="00AA2055"/>
    <w:rsid w:val="00AB00DB"/>
    <w:rsid w:val="00AB3B19"/>
    <w:rsid w:val="00AB6EAE"/>
    <w:rsid w:val="00AC0C4A"/>
    <w:rsid w:val="00AC36CC"/>
    <w:rsid w:val="00AC647C"/>
    <w:rsid w:val="00AC6B9B"/>
    <w:rsid w:val="00AD5F17"/>
    <w:rsid w:val="00AE2278"/>
    <w:rsid w:val="00AE3823"/>
    <w:rsid w:val="00AF2A63"/>
    <w:rsid w:val="00AF3757"/>
    <w:rsid w:val="00AF629F"/>
    <w:rsid w:val="00B046D5"/>
    <w:rsid w:val="00B0511C"/>
    <w:rsid w:val="00B06477"/>
    <w:rsid w:val="00B07BC0"/>
    <w:rsid w:val="00B13471"/>
    <w:rsid w:val="00B202BC"/>
    <w:rsid w:val="00B20C66"/>
    <w:rsid w:val="00B21D3A"/>
    <w:rsid w:val="00B2243E"/>
    <w:rsid w:val="00B30F7A"/>
    <w:rsid w:val="00B311DE"/>
    <w:rsid w:val="00B32820"/>
    <w:rsid w:val="00B40AF8"/>
    <w:rsid w:val="00B40FA4"/>
    <w:rsid w:val="00B43A3C"/>
    <w:rsid w:val="00B43D17"/>
    <w:rsid w:val="00B450FC"/>
    <w:rsid w:val="00B50279"/>
    <w:rsid w:val="00B512D6"/>
    <w:rsid w:val="00B51BD8"/>
    <w:rsid w:val="00B52CF6"/>
    <w:rsid w:val="00B5573E"/>
    <w:rsid w:val="00B5671F"/>
    <w:rsid w:val="00B61A24"/>
    <w:rsid w:val="00B623B5"/>
    <w:rsid w:val="00B6279C"/>
    <w:rsid w:val="00B6599C"/>
    <w:rsid w:val="00B74493"/>
    <w:rsid w:val="00B77257"/>
    <w:rsid w:val="00B776F6"/>
    <w:rsid w:val="00B802D9"/>
    <w:rsid w:val="00B80DF2"/>
    <w:rsid w:val="00B827D5"/>
    <w:rsid w:val="00B82DB3"/>
    <w:rsid w:val="00B836F2"/>
    <w:rsid w:val="00B9611C"/>
    <w:rsid w:val="00BA1929"/>
    <w:rsid w:val="00BA4ED3"/>
    <w:rsid w:val="00BA55AD"/>
    <w:rsid w:val="00BA5ED4"/>
    <w:rsid w:val="00BB639A"/>
    <w:rsid w:val="00BB721F"/>
    <w:rsid w:val="00BC301A"/>
    <w:rsid w:val="00BC43DD"/>
    <w:rsid w:val="00BC6C9F"/>
    <w:rsid w:val="00BC7978"/>
    <w:rsid w:val="00BD08F9"/>
    <w:rsid w:val="00BE09C1"/>
    <w:rsid w:val="00BE7951"/>
    <w:rsid w:val="00BF4206"/>
    <w:rsid w:val="00BF43B8"/>
    <w:rsid w:val="00BF44DA"/>
    <w:rsid w:val="00BF5CC9"/>
    <w:rsid w:val="00BF6C21"/>
    <w:rsid w:val="00C06783"/>
    <w:rsid w:val="00C23A79"/>
    <w:rsid w:val="00C26E33"/>
    <w:rsid w:val="00C27D43"/>
    <w:rsid w:val="00C3153B"/>
    <w:rsid w:val="00C33C44"/>
    <w:rsid w:val="00C416A2"/>
    <w:rsid w:val="00C4656E"/>
    <w:rsid w:val="00C4663E"/>
    <w:rsid w:val="00C52A2E"/>
    <w:rsid w:val="00C53883"/>
    <w:rsid w:val="00C54C7A"/>
    <w:rsid w:val="00C56407"/>
    <w:rsid w:val="00C60514"/>
    <w:rsid w:val="00C6088B"/>
    <w:rsid w:val="00C6420D"/>
    <w:rsid w:val="00C70702"/>
    <w:rsid w:val="00C7386F"/>
    <w:rsid w:val="00C754F0"/>
    <w:rsid w:val="00C77C3F"/>
    <w:rsid w:val="00C83DF1"/>
    <w:rsid w:val="00C849C0"/>
    <w:rsid w:val="00C866A4"/>
    <w:rsid w:val="00C905F1"/>
    <w:rsid w:val="00C921A7"/>
    <w:rsid w:val="00C93B02"/>
    <w:rsid w:val="00C94A4D"/>
    <w:rsid w:val="00CA29F8"/>
    <w:rsid w:val="00CA4D0B"/>
    <w:rsid w:val="00CA5A14"/>
    <w:rsid w:val="00CB2BF1"/>
    <w:rsid w:val="00CB3ACE"/>
    <w:rsid w:val="00CB6646"/>
    <w:rsid w:val="00CC0C90"/>
    <w:rsid w:val="00CD0104"/>
    <w:rsid w:val="00CD3BAA"/>
    <w:rsid w:val="00CE4E0A"/>
    <w:rsid w:val="00CE532B"/>
    <w:rsid w:val="00CE642F"/>
    <w:rsid w:val="00CE7AB4"/>
    <w:rsid w:val="00CF51E5"/>
    <w:rsid w:val="00CF736A"/>
    <w:rsid w:val="00D0175F"/>
    <w:rsid w:val="00D02039"/>
    <w:rsid w:val="00D05A81"/>
    <w:rsid w:val="00D075E9"/>
    <w:rsid w:val="00D10840"/>
    <w:rsid w:val="00D10992"/>
    <w:rsid w:val="00D137BA"/>
    <w:rsid w:val="00D17252"/>
    <w:rsid w:val="00D17F73"/>
    <w:rsid w:val="00D24989"/>
    <w:rsid w:val="00D2680C"/>
    <w:rsid w:val="00D322F1"/>
    <w:rsid w:val="00D326F1"/>
    <w:rsid w:val="00D34947"/>
    <w:rsid w:val="00D34951"/>
    <w:rsid w:val="00D357C3"/>
    <w:rsid w:val="00D401B5"/>
    <w:rsid w:val="00D44661"/>
    <w:rsid w:val="00D46B3E"/>
    <w:rsid w:val="00D47606"/>
    <w:rsid w:val="00D5065F"/>
    <w:rsid w:val="00D5185D"/>
    <w:rsid w:val="00D5438D"/>
    <w:rsid w:val="00D5635F"/>
    <w:rsid w:val="00D56693"/>
    <w:rsid w:val="00D60B68"/>
    <w:rsid w:val="00D6146D"/>
    <w:rsid w:val="00D65678"/>
    <w:rsid w:val="00D71EB6"/>
    <w:rsid w:val="00D81DB8"/>
    <w:rsid w:val="00D8474B"/>
    <w:rsid w:val="00D879BC"/>
    <w:rsid w:val="00D90B9A"/>
    <w:rsid w:val="00D92491"/>
    <w:rsid w:val="00D947CC"/>
    <w:rsid w:val="00D94A75"/>
    <w:rsid w:val="00D94FF4"/>
    <w:rsid w:val="00D96C49"/>
    <w:rsid w:val="00D96F85"/>
    <w:rsid w:val="00DA0086"/>
    <w:rsid w:val="00DA7249"/>
    <w:rsid w:val="00DB0509"/>
    <w:rsid w:val="00DB09CA"/>
    <w:rsid w:val="00DB28F8"/>
    <w:rsid w:val="00DB3FF1"/>
    <w:rsid w:val="00DC491F"/>
    <w:rsid w:val="00DC6B01"/>
    <w:rsid w:val="00DD0A0D"/>
    <w:rsid w:val="00DD211A"/>
    <w:rsid w:val="00DD52E4"/>
    <w:rsid w:val="00DD5F4F"/>
    <w:rsid w:val="00DE093E"/>
    <w:rsid w:val="00DE0FD2"/>
    <w:rsid w:val="00DE2037"/>
    <w:rsid w:val="00DE3C81"/>
    <w:rsid w:val="00DF3AFF"/>
    <w:rsid w:val="00DF4646"/>
    <w:rsid w:val="00DF488A"/>
    <w:rsid w:val="00DF4AF5"/>
    <w:rsid w:val="00DF4F12"/>
    <w:rsid w:val="00E03E19"/>
    <w:rsid w:val="00E11FFD"/>
    <w:rsid w:val="00E13B11"/>
    <w:rsid w:val="00E15AF4"/>
    <w:rsid w:val="00E17C3C"/>
    <w:rsid w:val="00E20EAD"/>
    <w:rsid w:val="00E220CE"/>
    <w:rsid w:val="00E24BE4"/>
    <w:rsid w:val="00E26A13"/>
    <w:rsid w:val="00E26E69"/>
    <w:rsid w:val="00E30F68"/>
    <w:rsid w:val="00E32803"/>
    <w:rsid w:val="00E346F8"/>
    <w:rsid w:val="00E349DD"/>
    <w:rsid w:val="00E371A1"/>
    <w:rsid w:val="00E4533E"/>
    <w:rsid w:val="00E57BB2"/>
    <w:rsid w:val="00E63BD8"/>
    <w:rsid w:val="00E67BBF"/>
    <w:rsid w:val="00E73F90"/>
    <w:rsid w:val="00E73FE3"/>
    <w:rsid w:val="00E746D9"/>
    <w:rsid w:val="00E8190C"/>
    <w:rsid w:val="00E86D7C"/>
    <w:rsid w:val="00E9183E"/>
    <w:rsid w:val="00E95AFA"/>
    <w:rsid w:val="00EA5CC6"/>
    <w:rsid w:val="00EA6010"/>
    <w:rsid w:val="00EA60E4"/>
    <w:rsid w:val="00EB1B47"/>
    <w:rsid w:val="00EB3B5E"/>
    <w:rsid w:val="00EB793D"/>
    <w:rsid w:val="00EB7AF1"/>
    <w:rsid w:val="00EC7FAE"/>
    <w:rsid w:val="00ED005F"/>
    <w:rsid w:val="00ED12CB"/>
    <w:rsid w:val="00ED630B"/>
    <w:rsid w:val="00ED745C"/>
    <w:rsid w:val="00EE1FFF"/>
    <w:rsid w:val="00EF093A"/>
    <w:rsid w:val="00EF4688"/>
    <w:rsid w:val="00EF51C5"/>
    <w:rsid w:val="00F00C02"/>
    <w:rsid w:val="00F00E73"/>
    <w:rsid w:val="00F0668C"/>
    <w:rsid w:val="00F12CA7"/>
    <w:rsid w:val="00F15587"/>
    <w:rsid w:val="00F16345"/>
    <w:rsid w:val="00F223D5"/>
    <w:rsid w:val="00F23A4A"/>
    <w:rsid w:val="00F25939"/>
    <w:rsid w:val="00F2627F"/>
    <w:rsid w:val="00F278B3"/>
    <w:rsid w:val="00F31398"/>
    <w:rsid w:val="00F352D4"/>
    <w:rsid w:val="00F40591"/>
    <w:rsid w:val="00F4228E"/>
    <w:rsid w:val="00F4265A"/>
    <w:rsid w:val="00F45739"/>
    <w:rsid w:val="00F60246"/>
    <w:rsid w:val="00F6331E"/>
    <w:rsid w:val="00F63F02"/>
    <w:rsid w:val="00F6757D"/>
    <w:rsid w:val="00F67E0D"/>
    <w:rsid w:val="00F703D0"/>
    <w:rsid w:val="00F758E3"/>
    <w:rsid w:val="00F877D9"/>
    <w:rsid w:val="00F9030B"/>
    <w:rsid w:val="00F9227B"/>
    <w:rsid w:val="00F966CB"/>
    <w:rsid w:val="00F97902"/>
    <w:rsid w:val="00FA628B"/>
    <w:rsid w:val="00FB3A2B"/>
    <w:rsid w:val="00FB42E1"/>
    <w:rsid w:val="00FB44F1"/>
    <w:rsid w:val="00FB5702"/>
    <w:rsid w:val="00FB5FCF"/>
    <w:rsid w:val="00FC00EB"/>
    <w:rsid w:val="00FC4435"/>
    <w:rsid w:val="00FC6292"/>
    <w:rsid w:val="00FD134F"/>
    <w:rsid w:val="00FF173F"/>
    <w:rsid w:val="00FF394F"/>
    <w:rsid w:val="00FF3F1C"/>
    <w:rsid w:val="00FF6C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2" type="connector" idref="#_x0000_s1026"/>
      </o:rules>
    </o:shapelayout>
  </w:shapeDefaults>
  <w:doNotEmbedSmartTags/>
  <w:decimalSymbol w:val="."/>
  <w:listSeparator w:val=","/>
  <w14:docId w14:val="2DE1BCD5"/>
  <w15:docId w15:val="{96ACDC77-BA78-4B1A-8B92-34260AE52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757"/>
    <w:rPr>
      <w:kern w:val="1"/>
      <w:sz w:val="24"/>
      <w:szCs w:val="24"/>
      <w:lang w:eastAsia="zh-CN"/>
    </w:rPr>
  </w:style>
  <w:style w:type="paragraph" w:styleId="Heading1">
    <w:name w:val="heading 1"/>
    <w:basedOn w:val="Normal"/>
    <w:next w:val="Normal"/>
    <w:qFormat/>
    <w:rsid w:val="00A81476"/>
    <w:pPr>
      <w:keepNext/>
      <w:spacing w:before="240" w:after="60"/>
      <w:outlineLvl w:val="0"/>
    </w:pPr>
    <w:rPr>
      <w:rFonts w:ascii="Cambria" w:hAnsi="Cambria"/>
      <w:b/>
      <w:bCs/>
      <w:sz w:val="32"/>
      <w:szCs w:val="32"/>
    </w:rPr>
  </w:style>
  <w:style w:type="paragraph" w:styleId="Heading3">
    <w:name w:val="heading 3"/>
    <w:basedOn w:val="Normal"/>
    <w:next w:val="Normal"/>
    <w:qFormat/>
    <w:rsid w:val="00A81476"/>
    <w:pPr>
      <w:keepNext/>
      <w:tabs>
        <w:tab w:val="num" w:pos="0"/>
      </w:tabs>
      <w:spacing w:before="240" w:after="60"/>
      <w:ind w:left="720" w:hanging="720"/>
      <w:outlineLvl w:val="2"/>
    </w:pPr>
    <w:rPr>
      <w:rFonts w:ascii="Arial" w:hAnsi="Arial" w:cs="Arial"/>
      <w:b/>
      <w:bCs/>
      <w:sz w:val="26"/>
      <w:szCs w:val="26"/>
    </w:rPr>
  </w:style>
  <w:style w:type="paragraph" w:styleId="Heading4">
    <w:name w:val="heading 4"/>
    <w:basedOn w:val="Normal"/>
    <w:next w:val="Normal"/>
    <w:qFormat/>
    <w:rsid w:val="00A81476"/>
    <w:pPr>
      <w:keepNext/>
      <w:tabs>
        <w:tab w:val="num" w:pos="0"/>
      </w:tabs>
      <w:spacing w:before="240" w:after="60"/>
      <w:ind w:left="864" w:hanging="864"/>
      <w:outlineLvl w:val="3"/>
    </w:pPr>
    <w:rPr>
      <w:b/>
      <w:bCs/>
      <w:sz w:val="28"/>
      <w:szCs w:val="28"/>
    </w:rPr>
  </w:style>
  <w:style w:type="paragraph" w:styleId="Heading5">
    <w:name w:val="heading 5"/>
    <w:basedOn w:val="Normal"/>
    <w:next w:val="Normal"/>
    <w:qFormat/>
    <w:rsid w:val="00A81476"/>
    <w:pPr>
      <w:keepNext/>
      <w:tabs>
        <w:tab w:val="num" w:pos="0"/>
      </w:tabs>
      <w:autoSpaceDE w:val="0"/>
      <w:ind w:left="1008" w:hanging="1008"/>
      <w:outlineLvl w:val="4"/>
    </w:pPr>
    <w:rPr>
      <w:rFonts w:ascii="Verdana" w:hAnsi="Verdana" w:cs="Verdana"/>
      <w:b/>
      <w:bCs/>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A81476"/>
  </w:style>
  <w:style w:type="character" w:customStyle="1" w:styleId="WW8Num1z1">
    <w:name w:val="WW8Num1z1"/>
    <w:rsid w:val="00A81476"/>
  </w:style>
  <w:style w:type="character" w:customStyle="1" w:styleId="WW8Num1z2">
    <w:name w:val="WW8Num1z2"/>
    <w:rsid w:val="00A81476"/>
  </w:style>
  <w:style w:type="character" w:customStyle="1" w:styleId="WW8Num1z3">
    <w:name w:val="WW8Num1z3"/>
    <w:rsid w:val="00A81476"/>
  </w:style>
  <w:style w:type="character" w:customStyle="1" w:styleId="WW8Num1z4">
    <w:name w:val="WW8Num1z4"/>
    <w:rsid w:val="00A81476"/>
  </w:style>
  <w:style w:type="character" w:customStyle="1" w:styleId="WW8Num1z5">
    <w:name w:val="WW8Num1z5"/>
    <w:rsid w:val="00A81476"/>
  </w:style>
  <w:style w:type="character" w:customStyle="1" w:styleId="WW8Num1z6">
    <w:name w:val="WW8Num1z6"/>
    <w:rsid w:val="00A81476"/>
  </w:style>
  <w:style w:type="character" w:customStyle="1" w:styleId="WW8Num1z7">
    <w:name w:val="WW8Num1z7"/>
    <w:rsid w:val="00A81476"/>
  </w:style>
  <w:style w:type="character" w:customStyle="1" w:styleId="WW8Num1z8">
    <w:name w:val="WW8Num1z8"/>
    <w:rsid w:val="00A81476"/>
  </w:style>
  <w:style w:type="character" w:customStyle="1" w:styleId="WW8Num2z0">
    <w:name w:val="WW8Num2z0"/>
    <w:rsid w:val="00A81476"/>
  </w:style>
  <w:style w:type="character" w:customStyle="1" w:styleId="WW8Num2z1">
    <w:name w:val="WW8Num2z1"/>
    <w:rsid w:val="00A81476"/>
  </w:style>
  <w:style w:type="character" w:customStyle="1" w:styleId="WW8Num2z2">
    <w:name w:val="WW8Num2z2"/>
    <w:rsid w:val="00A81476"/>
  </w:style>
  <w:style w:type="character" w:customStyle="1" w:styleId="WW8Num2z3">
    <w:name w:val="WW8Num2z3"/>
    <w:rsid w:val="00A81476"/>
  </w:style>
  <w:style w:type="character" w:customStyle="1" w:styleId="WW8Num2z4">
    <w:name w:val="WW8Num2z4"/>
    <w:rsid w:val="00A81476"/>
  </w:style>
  <w:style w:type="character" w:customStyle="1" w:styleId="WW8Num2z5">
    <w:name w:val="WW8Num2z5"/>
    <w:rsid w:val="00A81476"/>
  </w:style>
  <w:style w:type="character" w:customStyle="1" w:styleId="WW8Num2z6">
    <w:name w:val="WW8Num2z6"/>
    <w:rsid w:val="00A81476"/>
  </w:style>
  <w:style w:type="character" w:customStyle="1" w:styleId="WW8Num2z7">
    <w:name w:val="WW8Num2z7"/>
    <w:rsid w:val="00A81476"/>
  </w:style>
  <w:style w:type="character" w:customStyle="1" w:styleId="WW8Num2z8">
    <w:name w:val="WW8Num2z8"/>
    <w:rsid w:val="00A81476"/>
  </w:style>
  <w:style w:type="character" w:customStyle="1" w:styleId="WW8Num3z0">
    <w:name w:val="WW8Num3z0"/>
    <w:rsid w:val="00A81476"/>
    <w:rPr>
      <w:rFonts w:ascii="Wingdings" w:hAnsi="Wingdings" w:cs="Symbol" w:hint="default"/>
      <w:color w:val="000000"/>
      <w:sz w:val="20"/>
      <w:szCs w:val="20"/>
    </w:rPr>
  </w:style>
  <w:style w:type="character" w:customStyle="1" w:styleId="WW8Num4z0">
    <w:name w:val="WW8Num4z0"/>
    <w:rsid w:val="00A81476"/>
    <w:rPr>
      <w:rFonts w:ascii="Symbol" w:hAnsi="Symbol" w:cs="Symbol" w:hint="default"/>
      <w:color w:val="000000"/>
      <w:sz w:val="20"/>
      <w:szCs w:val="20"/>
    </w:rPr>
  </w:style>
  <w:style w:type="character" w:customStyle="1" w:styleId="WW8Num5z0">
    <w:name w:val="WW8Num5z0"/>
    <w:rsid w:val="00A81476"/>
    <w:rPr>
      <w:rFonts w:ascii="Wingdings" w:hAnsi="Wingdings" w:cs="Symbol" w:hint="default"/>
      <w:color w:val="000000"/>
      <w:sz w:val="20"/>
      <w:szCs w:val="20"/>
    </w:rPr>
  </w:style>
  <w:style w:type="character" w:customStyle="1" w:styleId="WW8Num6z0">
    <w:name w:val="WW8Num6z0"/>
    <w:rsid w:val="00A81476"/>
    <w:rPr>
      <w:rFonts w:ascii="Symbol" w:hAnsi="Symbol" w:cs="Wingdings" w:hint="default"/>
    </w:rPr>
  </w:style>
  <w:style w:type="character" w:customStyle="1" w:styleId="WW8Num7z0">
    <w:name w:val="WW8Num7z0"/>
    <w:rsid w:val="00A81476"/>
    <w:rPr>
      <w:rFonts w:ascii="Symbol" w:hAnsi="Symbol" w:cs="OpenSymbol"/>
      <w:color w:val="000000"/>
      <w:sz w:val="20"/>
      <w:szCs w:val="20"/>
    </w:rPr>
  </w:style>
  <w:style w:type="character" w:customStyle="1" w:styleId="WW8Num7z1">
    <w:name w:val="WW8Num7z1"/>
    <w:rsid w:val="00A81476"/>
    <w:rPr>
      <w:rFonts w:ascii="OpenSymbol" w:hAnsi="OpenSymbol" w:cs="OpenSymbol"/>
    </w:rPr>
  </w:style>
  <w:style w:type="character" w:customStyle="1" w:styleId="WW8Num8z0">
    <w:name w:val="WW8Num8z0"/>
    <w:rsid w:val="00A81476"/>
    <w:rPr>
      <w:rFonts w:ascii="Symbol" w:hAnsi="Symbol" w:cs="OpenSymbol"/>
    </w:rPr>
  </w:style>
  <w:style w:type="character" w:customStyle="1" w:styleId="WW8Num9z0">
    <w:name w:val="WW8Num9z0"/>
    <w:rsid w:val="00A81476"/>
    <w:rPr>
      <w:rFonts w:ascii="Symbol" w:hAnsi="Symbol" w:cs="Symbol" w:hint="default"/>
      <w:color w:val="000000"/>
      <w:sz w:val="20"/>
      <w:szCs w:val="20"/>
      <w:shd w:val="clear" w:color="auto" w:fill="FFFFFF"/>
    </w:rPr>
  </w:style>
  <w:style w:type="character" w:customStyle="1" w:styleId="WW8Num9z1">
    <w:name w:val="WW8Num9z1"/>
    <w:rsid w:val="00A81476"/>
    <w:rPr>
      <w:rFonts w:ascii="Courier New" w:hAnsi="Courier New" w:cs="Courier New" w:hint="default"/>
    </w:rPr>
  </w:style>
  <w:style w:type="character" w:customStyle="1" w:styleId="WW8Num9z2">
    <w:name w:val="WW8Num9z2"/>
    <w:rsid w:val="00A81476"/>
    <w:rPr>
      <w:rFonts w:ascii="Wingdings" w:hAnsi="Wingdings" w:cs="Wingdings" w:hint="default"/>
    </w:rPr>
  </w:style>
  <w:style w:type="character" w:customStyle="1" w:styleId="WW8Num10z0">
    <w:name w:val="WW8Num10z0"/>
    <w:rsid w:val="00A81476"/>
    <w:rPr>
      <w:rFonts w:ascii="Symbol" w:hAnsi="Symbol" w:cs="Symbol" w:hint="default"/>
      <w:sz w:val="20"/>
      <w:szCs w:val="20"/>
    </w:rPr>
  </w:style>
  <w:style w:type="character" w:customStyle="1" w:styleId="WW8Num10z1">
    <w:name w:val="WW8Num10z1"/>
    <w:rsid w:val="00A81476"/>
    <w:rPr>
      <w:rFonts w:ascii="Courier New" w:hAnsi="Courier New" w:cs="Courier New" w:hint="default"/>
    </w:rPr>
  </w:style>
  <w:style w:type="character" w:customStyle="1" w:styleId="WW8Num10z2">
    <w:name w:val="WW8Num10z2"/>
    <w:rsid w:val="00A81476"/>
    <w:rPr>
      <w:rFonts w:ascii="Wingdings" w:hAnsi="Wingdings" w:cs="Wingdings" w:hint="default"/>
    </w:rPr>
  </w:style>
  <w:style w:type="character" w:customStyle="1" w:styleId="WW8Num11z0">
    <w:name w:val="WW8Num11z0"/>
    <w:rsid w:val="00A81476"/>
    <w:rPr>
      <w:rFonts w:ascii="Symbol" w:hAnsi="Symbol" w:cs="Symbol" w:hint="default"/>
      <w:sz w:val="20"/>
      <w:szCs w:val="20"/>
      <w:shd w:val="clear" w:color="auto" w:fill="FFFFFF"/>
    </w:rPr>
  </w:style>
  <w:style w:type="character" w:customStyle="1" w:styleId="WW8Num11z1">
    <w:name w:val="WW8Num11z1"/>
    <w:rsid w:val="00A81476"/>
    <w:rPr>
      <w:rFonts w:ascii="Courier New" w:hAnsi="Courier New" w:cs="Courier New" w:hint="default"/>
    </w:rPr>
  </w:style>
  <w:style w:type="character" w:customStyle="1" w:styleId="WW8Num11z2">
    <w:name w:val="WW8Num11z2"/>
    <w:rsid w:val="00A81476"/>
    <w:rPr>
      <w:rFonts w:ascii="Wingdings" w:hAnsi="Wingdings" w:cs="Wingdings" w:hint="default"/>
    </w:rPr>
  </w:style>
  <w:style w:type="character" w:customStyle="1" w:styleId="WW8Num12z0">
    <w:name w:val="WW8Num12z0"/>
    <w:rsid w:val="00A81476"/>
    <w:rPr>
      <w:rFonts w:ascii="Symbol" w:hAnsi="Symbol" w:cs="Symbol" w:hint="default"/>
      <w:color w:val="000000"/>
      <w:sz w:val="20"/>
      <w:szCs w:val="20"/>
    </w:rPr>
  </w:style>
  <w:style w:type="character" w:customStyle="1" w:styleId="WW8Num12z1">
    <w:name w:val="WW8Num12z1"/>
    <w:rsid w:val="00A81476"/>
    <w:rPr>
      <w:rFonts w:ascii="Courier New" w:hAnsi="Courier New" w:cs="Courier New" w:hint="default"/>
    </w:rPr>
  </w:style>
  <w:style w:type="character" w:customStyle="1" w:styleId="WW8Num12z2">
    <w:name w:val="WW8Num12z2"/>
    <w:rsid w:val="00A81476"/>
    <w:rPr>
      <w:rFonts w:ascii="Wingdings" w:hAnsi="Wingdings" w:cs="Wingdings" w:hint="default"/>
    </w:rPr>
  </w:style>
  <w:style w:type="character" w:customStyle="1" w:styleId="WW8Num13z0">
    <w:name w:val="WW8Num13z0"/>
    <w:rsid w:val="00A81476"/>
    <w:rPr>
      <w:rFonts w:ascii="Wingdings" w:hAnsi="Wingdings" w:cs="Wingdings" w:hint="default"/>
      <w:color w:val="000000"/>
      <w:sz w:val="20"/>
      <w:szCs w:val="20"/>
      <w:shd w:val="clear" w:color="auto" w:fill="FFFFFF"/>
    </w:rPr>
  </w:style>
  <w:style w:type="character" w:customStyle="1" w:styleId="WW8Num13z1">
    <w:name w:val="WW8Num13z1"/>
    <w:rsid w:val="00A81476"/>
    <w:rPr>
      <w:rFonts w:ascii="Courier New" w:hAnsi="Courier New" w:cs="Courier New" w:hint="default"/>
    </w:rPr>
  </w:style>
  <w:style w:type="character" w:customStyle="1" w:styleId="WW8Num13z3">
    <w:name w:val="WW8Num13z3"/>
    <w:rsid w:val="00A81476"/>
    <w:rPr>
      <w:rFonts w:ascii="Symbol" w:hAnsi="Symbol" w:cs="Symbol" w:hint="default"/>
    </w:rPr>
  </w:style>
  <w:style w:type="character" w:customStyle="1" w:styleId="WW8Num14z0">
    <w:name w:val="WW8Num14z0"/>
    <w:rsid w:val="00A81476"/>
    <w:rPr>
      <w:rFonts w:ascii="Symbol" w:hAnsi="Symbol" w:cs="Symbol" w:hint="default"/>
      <w:sz w:val="20"/>
    </w:rPr>
  </w:style>
  <w:style w:type="character" w:customStyle="1" w:styleId="WW8Num14z1">
    <w:name w:val="WW8Num14z1"/>
    <w:rsid w:val="00A81476"/>
    <w:rPr>
      <w:rFonts w:ascii="Courier New" w:hAnsi="Courier New" w:cs="Courier New" w:hint="default"/>
      <w:sz w:val="20"/>
    </w:rPr>
  </w:style>
  <w:style w:type="character" w:customStyle="1" w:styleId="WW8Num14z2">
    <w:name w:val="WW8Num14z2"/>
    <w:rsid w:val="00A81476"/>
    <w:rPr>
      <w:rFonts w:ascii="Wingdings" w:hAnsi="Wingdings" w:cs="Wingdings" w:hint="default"/>
      <w:sz w:val="20"/>
    </w:rPr>
  </w:style>
  <w:style w:type="character" w:customStyle="1" w:styleId="WW8Num15z0">
    <w:name w:val="WW8Num15z0"/>
    <w:rsid w:val="00A81476"/>
    <w:rPr>
      <w:rFonts w:ascii="Symbol" w:hAnsi="Symbol" w:cs="Symbol" w:hint="default"/>
      <w:sz w:val="20"/>
      <w:szCs w:val="20"/>
      <w:shd w:val="clear" w:color="auto" w:fill="FFFFFF"/>
    </w:rPr>
  </w:style>
  <w:style w:type="character" w:customStyle="1" w:styleId="WW8Num15z1">
    <w:name w:val="WW8Num15z1"/>
    <w:rsid w:val="00A81476"/>
    <w:rPr>
      <w:rFonts w:ascii="Courier New" w:hAnsi="Courier New" w:cs="Courier New" w:hint="default"/>
    </w:rPr>
  </w:style>
  <w:style w:type="character" w:customStyle="1" w:styleId="WW8Num15z2">
    <w:name w:val="WW8Num15z2"/>
    <w:rsid w:val="00A81476"/>
    <w:rPr>
      <w:rFonts w:ascii="Wingdings" w:hAnsi="Wingdings" w:cs="Wingdings" w:hint="default"/>
    </w:rPr>
  </w:style>
  <w:style w:type="character" w:customStyle="1" w:styleId="WW8Num16z0">
    <w:name w:val="WW8Num16z0"/>
    <w:rsid w:val="00A81476"/>
    <w:rPr>
      <w:rFonts w:ascii="Symbol" w:hAnsi="Symbol" w:cs="Symbol" w:hint="default"/>
      <w:sz w:val="20"/>
      <w:szCs w:val="20"/>
    </w:rPr>
  </w:style>
  <w:style w:type="character" w:customStyle="1" w:styleId="WW8Num16z1">
    <w:name w:val="WW8Num16z1"/>
    <w:rsid w:val="00A81476"/>
    <w:rPr>
      <w:rFonts w:ascii="Courier New" w:hAnsi="Courier New" w:cs="Courier New" w:hint="default"/>
    </w:rPr>
  </w:style>
  <w:style w:type="character" w:customStyle="1" w:styleId="WW8Num16z2">
    <w:name w:val="WW8Num16z2"/>
    <w:rsid w:val="00A81476"/>
    <w:rPr>
      <w:rFonts w:ascii="Wingdings" w:hAnsi="Wingdings" w:cs="Wingdings" w:hint="default"/>
    </w:rPr>
  </w:style>
  <w:style w:type="character" w:customStyle="1" w:styleId="WW8Num17z0">
    <w:name w:val="WW8Num17z0"/>
    <w:rsid w:val="00A81476"/>
    <w:rPr>
      <w:rFonts w:ascii="Symbol" w:hAnsi="Symbol" w:cs="Symbol" w:hint="default"/>
      <w:sz w:val="20"/>
      <w:szCs w:val="20"/>
    </w:rPr>
  </w:style>
  <w:style w:type="character" w:customStyle="1" w:styleId="WW8Num17z1">
    <w:name w:val="WW8Num17z1"/>
    <w:rsid w:val="00A81476"/>
    <w:rPr>
      <w:rFonts w:ascii="Courier New" w:hAnsi="Courier New" w:cs="Courier New" w:hint="default"/>
    </w:rPr>
  </w:style>
  <w:style w:type="character" w:customStyle="1" w:styleId="WW8Num17z2">
    <w:name w:val="WW8Num17z2"/>
    <w:rsid w:val="00A81476"/>
    <w:rPr>
      <w:rFonts w:ascii="Wingdings" w:hAnsi="Wingdings" w:cs="Wingdings" w:hint="default"/>
    </w:rPr>
  </w:style>
  <w:style w:type="character" w:customStyle="1" w:styleId="WW8Num18z0">
    <w:name w:val="WW8Num18z0"/>
    <w:rsid w:val="00A81476"/>
    <w:rPr>
      <w:rFonts w:ascii="Symbol" w:hAnsi="Symbol" w:cs="Symbol" w:hint="default"/>
    </w:rPr>
  </w:style>
  <w:style w:type="character" w:customStyle="1" w:styleId="WW8Num18z1">
    <w:name w:val="WW8Num18z1"/>
    <w:rsid w:val="00A81476"/>
    <w:rPr>
      <w:rFonts w:ascii="Courier New" w:hAnsi="Courier New" w:cs="Courier New" w:hint="default"/>
    </w:rPr>
  </w:style>
  <w:style w:type="character" w:customStyle="1" w:styleId="WW8Num18z2">
    <w:name w:val="WW8Num18z2"/>
    <w:rsid w:val="00A81476"/>
    <w:rPr>
      <w:rFonts w:ascii="Wingdings" w:hAnsi="Wingdings" w:cs="Wingdings" w:hint="default"/>
    </w:rPr>
  </w:style>
  <w:style w:type="character" w:customStyle="1" w:styleId="WW8Num19z0">
    <w:name w:val="WW8Num19z0"/>
    <w:rsid w:val="00A81476"/>
    <w:rPr>
      <w:rFonts w:ascii="Symbol" w:hAnsi="Symbol" w:cs="Symbol" w:hint="default"/>
      <w:sz w:val="20"/>
      <w:szCs w:val="20"/>
      <w:shd w:val="clear" w:color="auto" w:fill="FFFFFF"/>
    </w:rPr>
  </w:style>
  <w:style w:type="character" w:customStyle="1" w:styleId="WW8Num19z1">
    <w:name w:val="WW8Num19z1"/>
    <w:rsid w:val="00A81476"/>
    <w:rPr>
      <w:rFonts w:ascii="Courier New" w:hAnsi="Courier New" w:cs="Courier New" w:hint="default"/>
    </w:rPr>
  </w:style>
  <w:style w:type="character" w:customStyle="1" w:styleId="WW8Num19z2">
    <w:name w:val="WW8Num19z2"/>
    <w:rsid w:val="00A81476"/>
    <w:rPr>
      <w:rFonts w:ascii="Wingdings" w:hAnsi="Wingdings" w:cs="Wingdings" w:hint="default"/>
    </w:rPr>
  </w:style>
  <w:style w:type="character" w:customStyle="1" w:styleId="WW8Num20z0">
    <w:name w:val="WW8Num20z0"/>
    <w:rsid w:val="00A81476"/>
    <w:rPr>
      <w:rFonts w:ascii="Symbol" w:hAnsi="Symbol" w:cs="Symbol" w:hint="default"/>
      <w:color w:val="222222"/>
      <w:kern w:val="1"/>
      <w:sz w:val="20"/>
      <w:szCs w:val="20"/>
      <w:shd w:val="clear" w:color="auto" w:fill="FFFFFF"/>
      <w:lang w:eastAsia="en-US"/>
    </w:rPr>
  </w:style>
  <w:style w:type="character" w:customStyle="1" w:styleId="WW8Num20z1">
    <w:name w:val="WW8Num20z1"/>
    <w:rsid w:val="00A81476"/>
    <w:rPr>
      <w:rFonts w:ascii="Courier New" w:hAnsi="Courier New" w:cs="Courier New" w:hint="default"/>
    </w:rPr>
  </w:style>
  <w:style w:type="character" w:customStyle="1" w:styleId="WW8Num20z2">
    <w:name w:val="WW8Num20z2"/>
    <w:rsid w:val="00A81476"/>
    <w:rPr>
      <w:rFonts w:ascii="Wingdings" w:hAnsi="Wingdings" w:cs="Wingdings" w:hint="default"/>
    </w:rPr>
  </w:style>
  <w:style w:type="character" w:customStyle="1" w:styleId="WW8Num21z0">
    <w:name w:val="WW8Num21z0"/>
    <w:rsid w:val="00A81476"/>
    <w:rPr>
      <w:rFonts w:ascii="Wingdings" w:hAnsi="Wingdings" w:cs="Wingdings" w:hint="default"/>
    </w:rPr>
  </w:style>
  <w:style w:type="character" w:customStyle="1" w:styleId="WW8Num21z1">
    <w:name w:val="WW8Num21z1"/>
    <w:rsid w:val="00A81476"/>
    <w:rPr>
      <w:rFonts w:ascii="Courier New" w:hAnsi="Courier New" w:cs="Courier New" w:hint="default"/>
    </w:rPr>
  </w:style>
  <w:style w:type="character" w:customStyle="1" w:styleId="WW8Num21z3">
    <w:name w:val="WW8Num21z3"/>
    <w:rsid w:val="00A81476"/>
    <w:rPr>
      <w:rFonts w:ascii="Symbol" w:hAnsi="Symbol" w:cs="Symbol" w:hint="default"/>
    </w:rPr>
  </w:style>
  <w:style w:type="character" w:customStyle="1" w:styleId="WW8Num22z0">
    <w:name w:val="WW8Num22z0"/>
    <w:rsid w:val="00A81476"/>
    <w:rPr>
      <w:rFonts w:ascii="Symbol" w:hAnsi="Symbol" w:cs="Symbol" w:hint="default"/>
    </w:rPr>
  </w:style>
  <w:style w:type="character" w:customStyle="1" w:styleId="WW8Num22z1">
    <w:name w:val="WW8Num22z1"/>
    <w:rsid w:val="00A81476"/>
    <w:rPr>
      <w:rFonts w:ascii="Courier New" w:hAnsi="Courier New" w:cs="Courier New" w:hint="default"/>
    </w:rPr>
  </w:style>
  <w:style w:type="character" w:customStyle="1" w:styleId="WW8Num22z2">
    <w:name w:val="WW8Num22z2"/>
    <w:rsid w:val="00A81476"/>
    <w:rPr>
      <w:rFonts w:ascii="Wingdings" w:hAnsi="Wingdings" w:cs="Wingdings" w:hint="default"/>
    </w:rPr>
  </w:style>
  <w:style w:type="character" w:customStyle="1" w:styleId="WW8Num23z0">
    <w:name w:val="WW8Num23z0"/>
    <w:rsid w:val="00A81476"/>
    <w:rPr>
      <w:rFonts w:ascii="Symbol" w:hAnsi="Symbol" w:cs="Symbol" w:hint="default"/>
    </w:rPr>
  </w:style>
  <w:style w:type="character" w:customStyle="1" w:styleId="WW8Num23z1">
    <w:name w:val="WW8Num23z1"/>
    <w:rsid w:val="00A81476"/>
    <w:rPr>
      <w:rFonts w:ascii="Courier New" w:hAnsi="Courier New" w:cs="Courier New" w:hint="default"/>
    </w:rPr>
  </w:style>
  <w:style w:type="character" w:customStyle="1" w:styleId="WW8Num23z2">
    <w:name w:val="WW8Num23z2"/>
    <w:rsid w:val="00A81476"/>
    <w:rPr>
      <w:rFonts w:ascii="Wingdings" w:hAnsi="Wingdings" w:cs="Wingdings" w:hint="default"/>
    </w:rPr>
  </w:style>
  <w:style w:type="character" w:customStyle="1" w:styleId="WW8Num24z0">
    <w:name w:val="WW8Num24z0"/>
    <w:rsid w:val="00A81476"/>
    <w:rPr>
      <w:rFonts w:ascii="Symbol" w:hAnsi="Symbol" w:cs="Symbol" w:hint="default"/>
    </w:rPr>
  </w:style>
  <w:style w:type="character" w:customStyle="1" w:styleId="WW8Num24z1">
    <w:name w:val="WW8Num24z1"/>
    <w:rsid w:val="00A81476"/>
    <w:rPr>
      <w:rFonts w:ascii="Courier New" w:hAnsi="Courier New" w:cs="Courier New" w:hint="default"/>
    </w:rPr>
  </w:style>
  <w:style w:type="character" w:customStyle="1" w:styleId="WW8Num24z2">
    <w:name w:val="WW8Num24z2"/>
    <w:rsid w:val="00A81476"/>
    <w:rPr>
      <w:rFonts w:ascii="Wingdings" w:hAnsi="Wingdings" w:cs="Wingdings" w:hint="default"/>
    </w:rPr>
  </w:style>
  <w:style w:type="character" w:customStyle="1" w:styleId="WW-DefaultParagraphFont">
    <w:name w:val="WW-Default Paragraph Font"/>
    <w:rsid w:val="00A81476"/>
  </w:style>
  <w:style w:type="character" w:customStyle="1" w:styleId="Absatz-Standardschriftart">
    <w:name w:val="Absatz-Standardschriftart"/>
    <w:rsid w:val="00A81476"/>
  </w:style>
  <w:style w:type="character" w:customStyle="1" w:styleId="WW-DefaultParagraphFont11">
    <w:name w:val="WW-Default Paragraph Font11"/>
    <w:rsid w:val="00A81476"/>
  </w:style>
  <w:style w:type="character" w:styleId="Hyperlink">
    <w:name w:val="Hyperlink"/>
    <w:rsid w:val="00A81476"/>
    <w:rPr>
      <w:strike w:val="0"/>
      <w:dstrike w:val="0"/>
      <w:color w:val="CC0000"/>
      <w:u w:val="none"/>
    </w:rPr>
  </w:style>
  <w:style w:type="character" w:styleId="Strong">
    <w:name w:val="Strong"/>
    <w:uiPriority w:val="22"/>
    <w:qFormat/>
    <w:rsid w:val="00A81476"/>
    <w:rPr>
      <w:b/>
      <w:bCs/>
    </w:rPr>
  </w:style>
  <w:style w:type="character" w:customStyle="1" w:styleId="sapxdptitle">
    <w:name w:val="sapxdptitle"/>
    <w:basedOn w:val="WW-DefaultParagraphFont11"/>
    <w:rsid w:val="00A81476"/>
  </w:style>
  <w:style w:type="character" w:styleId="Emphasis">
    <w:name w:val="Emphasis"/>
    <w:uiPriority w:val="20"/>
    <w:qFormat/>
    <w:rsid w:val="00A81476"/>
    <w:rPr>
      <w:i/>
      <w:iCs/>
    </w:rPr>
  </w:style>
  <w:style w:type="character" w:customStyle="1" w:styleId="Bullets">
    <w:name w:val="Bullets"/>
    <w:rsid w:val="00A81476"/>
    <w:rPr>
      <w:rFonts w:ascii="OpenSymbol" w:eastAsia="OpenSymbol" w:hAnsi="OpenSymbol" w:cs="OpenSymbol"/>
    </w:rPr>
  </w:style>
  <w:style w:type="character" w:customStyle="1" w:styleId="NumberingSymbols">
    <w:name w:val="Numbering Symbols"/>
    <w:rsid w:val="00A81476"/>
  </w:style>
  <w:style w:type="character" w:customStyle="1" w:styleId="Heading1Char">
    <w:name w:val="Heading 1 Char"/>
    <w:rsid w:val="00A81476"/>
    <w:rPr>
      <w:rFonts w:ascii="Cambria" w:eastAsia="Times New Roman" w:hAnsi="Cambria" w:cs="Times New Roman"/>
      <w:b/>
      <w:bCs/>
      <w:kern w:val="1"/>
      <w:sz w:val="32"/>
      <w:szCs w:val="32"/>
    </w:rPr>
  </w:style>
  <w:style w:type="paragraph" w:customStyle="1" w:styleId="Heading">
    <w:name w:val="Heading"/>
    <w:basedOn w:val="Normal"/>
    <w:next w:val="BodyText"/>
    <w:rsid w:val="00A81476"/>
    <w:pPr>
      <w:keepNext/>
      <w:spacing w:before="240" w:after="120"/>
    </w:pPr>
    <w:rPr>
      <w:rFonts w:ascii="Liberation Sans" w:eastAsia="DejaVu Sans" w:hAnsi="Liberation Sans" w:cs="DejaVu Sans"/>
      <w:sz w:val="28"/>
      <w:szCs w:val="28"/>
    </w:rPr>
  </w:style>
  <w:style w:type="paragraph" w:styleId="BodyText">
    <w:name w:val="Body Text"/>
    <w:basedOn w:val="Normal"/>
    <w:rsid w:val="00A81476"/>
    <w:pPr>
      <w:spacing w:after="120"/>
    </w:pPr>
  </w:style>
  <w:style w:type="paragraph" w:styleId="List">
    <w:name w:val="List"/>
    <w:basedOn w:val="BodyText"/>
    <w:rsid w:val="00A81476"/>
  </w:style>
  <w:style w:type="paragraph" w:styleId="Caption">
    <w:name w:val="caption"/>
    <w:basedOn w:val="Normal"/>
    <w:qFormat/>
    <w:rsid w:val="00A81476"/>
    <w:pPr>
      <w:suppressLineNumbers/>
      <w:spacing w:before="120" w:after="120"/>
    </w:pPr>
    <w:rPr>
      <w:i/>
      <w:iCs/>
    </w:rPr>
  </w:style>
  <w:style w:type="paragraph" w:customStyle="1" w:styleId="Index">
    <w:name w:val="Index"/>
    <w:basedOn w:val="Normal"/>
    <w:rsid w:val="00A81476"/>
    <w:pPr>
      <w:suppressLineNumbers/>
    </w:pPr>
  </w:style>
  <w:style w:type="paragraph" w:styleId="Header">
    <w:name w:val="header"/>
    <w:basedOn w:val="Normal"/>
    <w:rsid w:val="00A81476"/>
    <w:pPr>
      <w:suppressLineNumbers/>
    </w:pPr>
  </w:style>
  <w:style w:type="paragraph" w:styleId="Footer">
    <w:name w:val="footer"/>
    <w:basedOn w:val="Normal"/>
    <w:rsid w:val="00A81476"/>
    <w:pPr>
      <w:suppressLineNumbers/>
    </w:pPr>
  </w:style>
  <w:style w:type="paragraph" w:styleId="NormalWeb">
    <w:name w:val="Normal (Web)"/>
    <w:basedOn w:val="Normal"/>
    <w:uiPriority w:val="99"/>
    <w:rsid w:val="00A81476"/>
    <w:pPr>
      <w:spacing w:before="280" w:after="280"/>
    </w:pPr>
    <w:rPr>
      <w:color w:val="000000"/>
    </w:rPr>
  </w:style>
  <w:style w:type="paragraph" w:styleId="BodyTextIndent">
    <w:name w:val="Body Text Indent"/>
    <w:basedOn w:val="Normal"/>
    <w:rsid w:val="00A81476"/>
    <w:pPr>
      <w:widowControl w:val="0"/>
      <w:autoSpaceDE w:val="0"/>
      <w:spacing w:after="56"/>
      <w:ind w:left="338" w:hanging="338"/>
    </w:pPr>
    <w:rPr>
      <w:rFonts w:ascii="Verdana" w:hAnsi="Verdana" w:cs="Verdana"/>
      <w:sz w:val="20"/>
    </w:rPr>
  </w:style>
  <w:style w:type="paragraph" w:styleId="ListParagraph">
    <w:name w:val="List Paragraph"/>
    <w:basedOn w:val="Normal"/>
    <w:qFormat/>
    <w:rsid w:val="00A81476"/>
    <w:pPr>
      <w:ind w:left="720"/>
    </w:pPr>
  </w:style>
  <w:style w:type="paragraph" w:customStyle="1" w:styleId="TableContents">
    <w:name w:val="Table Contents"/>
    <w:basedOn w:val="Normal"/>
    <w:rsid w:val="00A81476"/>
    <w:pPr>
      <w:suppressLineNumbers/>
    </w:pPr>
  </w:style>
  <w:style w:type="paragraph" w:customStyle="1" w:styleId="TableHeading">
    <w:name w:val="Table Heading"/>
    <w:basedOn w:val="TableContents"/>
    <w:rsid w:val="00A81476"/>
    <w:pPr>
      <w:jc w:val="center"/>
    </w:pPr>
    <w:rPr>
      <w:b/>
      <w:bCs/>
    </w:rPr>
  </w:style>
  <w:style w:type="paragraph" w:customStyle="1" w:styleId="NormalArial">
    <w:name w:val="Normal + Arial"/>
    <w:basedOn w:val="Normal"/>
    <w:rsid w:val="00A81476"/>
    <w:pPr>
      <w:tabs>
        <w:tab w:val="num" w:pos="720"/>
        <w:tab w:val="left" w:pos="900"/>
      </w:tabs>
      <w:spacing w:line="288" w:lineRule="auto"/>
      <w:ind w:left="720" w:hanging="360"/>
      <w:jc w:val="both"/>
    </w:pPr>
    <w:rPr>
      <w:rFonts w:ascii="Arial" w:hAnsi="Arial" w:cs="Arial"/>
      <w:sz w:val="20"/>
      <w:szCs w:val="20"/>
    </w:rPr>
  </w:style>
  <w:style w:type="paragraph" w:customStyle="1" w:styleId="NormalRight-013">
    <w:name w:val="Normal + Right:  -0.13&quot;"/>
    <w:basedOn w:val="Normal"/>
    <w:rsid w:val="00A81476"/>
    <w:pPr>
      <w:tabs>
        <w:tab w:val="num" w:pos="1080"/>
      </w:tabs>
      <w:spacing w:line="360" w:lineRule="auto"/>
      <w:ind w:left="1080" w:hanging="360"/>
    </w:pPr>
    <w:rPr>
      <w:color w:val="000000"/>
      <w:sz w:val="22"/>
      <w:szCs w:val="22"/>
      <w:lang w:val="en-GB"/>
    </w:rPr>
  </w:style>
  <w:style w:type="paragraph" w:customStyle="1" w:styleId="PreformattedText">
    <w:name w:val="Preformatted Text"/>
    <w:basedOn w:val="Normal"/>
    <w:rsid w:val="00A81476"/>
    <w:rPr>
      <w:rFonts w:ascii="DejaVu Sans Mono" w:eastAsia="DejaVu Sans Mono" w:hAnsi="DejaVu Sans Mono" w:cs="DejaVu Sans Mono"/>
      <w:sz w:val="20"/>
      <w:szCs w:val="20"/>
    </w:rPr>
  </w:style>
  <w:style w:type="paragraph" w:styleId="BodyText2">
    <w:name w:val="Body Text 2"/>
    <w:basedOn w:val="Normal"/>
    <w:rsid w:val="00A81476"/>
    <w:pPr>
      <w:jc w:val="both"/>
    </w:pPr>
    <w:rPr>
      <w:sz w:val="26"/>
    </w:rPr>
  </w:style>
  <w:style w:type="paragraph" w:styleId="NoSpacing">
    <w:name w:val="No Spacing"/>
    <w:qFormat/>
    <w:rsid w:val="00A81476"/>
    <w:pPr>
      <w:suppressAutoHyphens/>
    </w:pPr>
    <w:rPr>
      <w:kern w:val="1"/>
      <w:sz w:val="24"/>
      <w:szCs w:val="24"/>
      <w:lang w:eastAsia="zh-CN"/>
    </w:rPr>
  </w:style>
  <w:style w:type="paragraph" w:styleId="BalloonText">
    <w:name w:val="Balloon Text"/>
    <w:basedOn w:val="Normal"/>
    <w:link w:val="BalloonTextChar"/>
    <w:uiPriority w:val="99"/>
    <w:semiHidden/>
    <w:unhideWhenUsed/>
    <w:rsid w:val="00023DB3"/>
    <w:rPr>
      <w:rFonts w:ascii="Tahoma" w:hAnsi="Tahoma" w:cs="Tahoma"/>
      <w:sz w:val="16"/>
      <w:szCs w:val="16"/>
    </w:rPr>
  </w:style>
  <w:style w:type="character" w:customStyle="1" w:styleId="BalloonTextChar">
    <w:name w:val="Balloon Text Char"/>
    <w:basedOn w:val="DefaultParagraphFont"/>
    <w:link w:val="BalloonText"/>
    <w:uiPriority w:val="99"/>
    <w:semiHidden/>
    <w:rsid w:val="00023DB3"/>
    <w:rPr>
      <w:rFonts w:ascii="Tahoma" w:hAnsi="Tahoma" w:cs="Tahoma"/>
      <w:kern w:val="1"/>
      <w:sz w:val="16"/>
      <w:szCs w:val="16"/>
      <w:lang w:eastAsia="zh-CN"/>
    </w:rPr>
  </w:style>
  <w:style w:type="character" w:styleId="UnresolvedMention">
    <w:name w:val="Unresolved Mention"/>
    <w:basedOn w:val="DefaultParagraphFont"/>
    <w:uiPriority w:val="99"/>
    <w:semiHidden/>
    <w:unhideWhenUsed/>
    <w:rsid w:val="001128A5"/>
    <w:rPr>
      <w:color w:val="605E5C"/>
      <w:shd w:val="clear" w:color="auto" w:fill="E1DFDD"/>
    </w:rPr>
  </w:style>
  <w:style w:type="paragraph" w:customStyle="1" w:styleId="TableParagraph">
    <w:name w:val="Table Paragraph"/>
    <w:basedOn w:val="Normal"/>
    <w:uiPriority w:val="1"/>
    <w:qFormat/>
    <w:rsid w:val="008914AC"/>
    <w:pPr>
      <w:widowControl w:val="0"/>
      <w:autoSpaceDE w:val="0"/>
      <w:autoSpaceDN w:val="0"/>
      <w:ind w:left="107"/>
    </w:pPr>
    <w:rPr>
      <w:rFonts w:ascii="Arial" w:eastAsia="Arial" w:hAnsi="Arial" w:cs="Arial"/>
      <w:kern w:val="0"/>
      <w:sz w:val="22"/>
      <w:szCs w:val="22"/>
      <w:lang w:val="en-GB" w:eastAsia="en-GB" w:bidi="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20861">
      <w:bodyDiv w:val="1"/>
      <w:marLeft w:val="0"/>
      <w:marRight w:val="0"/>
      <w:marTop w:val="0"/>
      <w:marBottom w:val="0"/>
      <w:divBdr>
        <w:top w:val="none" w:sz="0" w:space="0" w:color="auto"/>
        <w:left w:val="none" w:sz="0" w:space="0" w:color="auto"/>
        <w:bottom w:val="none" w:sz="0" w:space="0" w:color="auto"/>
        <w:right w:val="none" w:sz="0" w:space="0" w:color="auto"/>
      </w:divBdr>
    </w:div>
    <w:div w:id="58603254">
      <w:bodyDiv w:val="1"/>
      <w:marLeft w:val="0"/>
      <w:marRight w:val="0"/>
      <w:marTop w:val="0"/>
      <w:marBottom w:val="0"/>
      <w:divBdr>
        <w:top w:val="none" w:sz="0" w:space="0" w:color="auto"/>
        <w:left w:val="none" w:sz="0" w:space="0" w:color="auto"/>
        <w:bottom w:val="none" w:sz="0" w:space="0" w:color="auto"/>
        <w:right w:val="none" w:sz="0" w:space="0" w:color="auto"/>
      </w:divBdr>
    </w:div>
    <w:div w:id="65491698">
      <w:bodyDiv w:val="1"/>
      <w:marLeft w:val="0"/>
      <w:marRight w:val="0"/>
      <w:marTop w:val="0"/>
      <w:marBottom w:val="0"/>
      <w:divBdr>
        <w:top w:val="none" w:sz="0" w:space="0" w:color="auto"/>
        <w:left w:val="none" w:sz="0" w:space="0" w:color="auto"/>
        <w:bottom w:val="none" w:sz="0" w:space="0" w:color="auto"/>
        <w:right w:val="none" w:sz="0" w:space="0" w:color="auto"/>
      </w:divBdr>
    </w:div>
    <w:div w:id="85007578">
      <w:bodyDiv w:val="1"/>
      <w:marLeft w:val="0"/>
      <w:marRight w:val="0"/>
      <w:marTop w:val="0"/>
      <w:marBottom w:val="0"/>
      <w:divBdr>
        <w:top w:val="none" w:sz="0" w:space="0" w:color="auto"/>
        <w:left w:val="none" w:sz="0" w:space="0" w:color="auto"/>
        <w:bottom w:val="none" w:sz="0" w:space="0" w:color="auto"/>
        <w:right w:val="none" w:sz="0" w:space="0" w:color="auto"/>
      </w:divBdr>
    </w:div>
    <w:div w:id="97989864">
      <w:bodyDiv w:val="1"/>
      <w:marLeft w:val="0"/>
      <w:marRight w:val="0"/>
      <w:marTop w:val="0"/>
      <w:marBottom w:val="0"/>
      <w:divBdr>
        <w:top w:val="none" w:sz="0" w:space="0" w:color="auto"/>
        <w:left w:val="none" w:sz="0" w:space="0" w:color="auto"/>
        <w:bottom w:val="none" w:sz="0" w:space="0" w:color="auto"/>
        <w:right w:val="none" w:sz="0" w:space="0" w:color="auto"/>
      </w:divBdr>
    </w:div>
    <w:div w:id="99692601">
      <w:bodyDiv w:val="1"/>
      <w:marLeft w:val="0"/>
      <w:marRight w:val="0"/>
      <w:marTop w:val="0"/>
      <w:marBottom w:val="0"/>
      <w:divBdr>
        <w:top w:val="none" w:sz="0" w:space="0" w:color="auto"/>
        <w:left w:val="none" w:sz="0" w:space="0" w:color="auto"/>
        <w:bottom w:val="none" w:sz="0" w:space="0" w:color="auto"/>
        <w:right w:val="none" w:sz="0" w:space="0" w:color="auto"/>
      </w:divBdr>
    </w:div>
    <w:div w:id="102504353">
      <w:bodyDiv w:val="1"/>
      <w:marLeft w:val="0"/>
      <w:marRight w:val="0"/>
      <w:marTop w:val="0"/>
      <w:marBottom w:val="0"/>
      <w:divBdr>
        <w:top w:val="none" w:sz="0" w:space="0" w:color="auto"/>
        <w:left w:val="none" w:sz="0" w:space="0" w:color="auto"/>
        <w:bottom w:val="none" w:sz="0" w:space="0" w:color="auto"/>
        <w:right w:val="none" w:sz="0" w:space="0" w:color="auto"/>
      </w:divBdr>
    </w:div>
    <w:div w:id="111245474">
      <w:bodyDiv w:val="1"/>
      <w:marLeft w:val="0"/>
      <w:marRight w:val="0"/>
      <w:marTop w:val="0"/>
      <w:marBottom w:val="0"/>
      <w:divBdr>
        <w:top w:val="none" w:sz="0" w:space="0" w:color="auto"/>
        <w:left w:val="none" w:sz="0" w:space="0" w:color="auto"/>
        <w:bottom w:val="none" w:sz="0" w:space="0" w:color="auto"/>
        <w:right w:val="none" w:sz="0" w:space="0" w:color="auto"/>
      </w:divBdr>
    </w:div>
    <w:div w:id="156582553">
      <w:bodyDiv w:val="1"/>
      <w:marLeft w:val="0"/>
      <w:marRight w:val="0"/>
      <w:marTop w:val="0"/>
      <w:marBottom w:val="0"/>
      <w:divBdr>
        <w:top w:val="none" w:sz="0" w:space="0" w:color="auto"/>
        <w:left w:val="none" w:sz="0" w:space="0" w:color="auto"/>
        <w:bottom w:val="none" w:sz="0" w:space="0" w:color="auto"/>
        <w:right w:val="none" w:sz="0" w:space="0" w:color="auto"/>
      </w:divBdr>
    </w:div>
    <w:div w:id="172452617">
      <w:bodyDiv w:val="1"/>
      <w:marLeft w:val="0"/>
      <w:marRight w:val="0"/>
      <w:marTop w:val="0"/>
      <w:marBottom w:val="0"/>
      <w:divBdr>
        <w:top w:val="none" w:sz="0" w:space="0" w:color="auto"/>
        <w:left w:val="none" w:sz="0" w:space="0" w:color="auto"/>
        <w:bottom w:val="none" w:sz="0" w:space="0" w:color="auto"/>
        <w:right w:val="none" w:sz="0" w:space="0" w:color="auto"/>
      </w:divBdr>
    </w:div>
    <w:div w:id="191575693">
      <w:bodyDiv w:val="1"/>
      <w:marLeft w:val="0"/>
      <w:marRight w:val="0"/>
      <w:marTop w:val="0"/>
      <w:marBottom w:val="0"/>
      <w:divBdr>
        <w:top w:val="none" w:sz="0" w:space="0" w:color="auto"/>
        <w:left w:val="none" w:sz="0" w:space="0" w:color="auto"/>
        <w:bottom w:val="none" w:sz="0" w:space="0" w:color="auto"/>
        <w:right w:val="none" w:sz="0" w:space="0" w:color="auto"/>
      </w:divBdr>
    </w:div>
    <w:div w:id="229581925">
      <w:bodyDiv w:val="1"/>
      <w:marLeft w:val="0"/>
      <w:marRight w:val="0"/>
      <w:marTop w:val="0"/>
      <w:marBottom w:val="0"/>
      <w:divBdr>
        <w:top w:val="none" w:sz="0" w:space="0" w:color="auto"/>
        <w:left w:val="none" w:sz="0" w:space="0" w:color="auto"/>
        <w:bottom w:val="none" w:sz="0" w:space="0" w:color="auto"/>
        <w:right w:val="none" w:sz="0" w:space="0" w:color="auto"/>
      </w:divBdr>
    </w:div>
    <w:div w:id="320424753">
      <w:bodyDiv w:val="1"/>
      <w:marLeft w:val="0"/>
      <w:marRight w:val="0"/>
      <w:marTop w:val="0"/>
      <w:marBottom w:val="0"/>
      <w:divBdr>
        <w:top w:val="none" w:sz="0" w:space="0" w:color="auto"/>
        <w:left w:val="none" w:sz="0" w:space="0" w:color="auto"/>
        <w:bottom w:val="none" w:sz="0" w:space="0" w:color="auto"/>
        <w:right w:val="none" w:sz="0" w:space="0" w:color="auto"/>
      </w:divBdr>
    </w:div>
    <w:div w:id="534656742">
      <w:bodyDiv w:val="1"/>
      <w:marLeft w:val="0"/>
      <w:marRight w:val="0"/>
      <w:marTop w:val="0"/>
      <w:marBottom w:val="0"/>
      <w:divBdr>
        <w:top w:val="none" w:sz="0" w:space="0" w:color="auto"/>
        <w:left w:val="none" w:sz="0" w:space="0" w:color="auto"/>
        <w:bottom w:val="none" w:sz="0" w:space="0" w:color="auto"/>
        <w:right w:val="none" w:sz="0" w:space="0" w:color="auto"/>
      </w:divBdr>
    </w:div>
    <w:div w:id="537014315">
      <w:bodyDiv w:val="1"/>
      <w:marLeft w:val="0"/>
      <w:marRight w:val="0"/>
      <w:marTop w:val="0"/>
      <w:marBottom w:val="0"/>
      <w:divBdr>
        <w:top w:val="none" w:sz="0" w:space="0" w:color="auto"/>
        <w:left w:val="none" w:sz="0" w:space="0" w:color="auto"/>
        <w:bottom w:val="none" w:sz="0" w:space="0" w:color="auto"/>
        <w:right w:val="none" w:sz="0" w:space="0" w:color="auto"/>
      </w:divBdr>
    </w:div>
    <w:div w:id="553544428">
      <w:bodyDiv w:val="1"/>
      <w:marLeft w:val="0"/>
      <w:marRight w:val="0"/>
      <w:marTop w:val="0"/>
      <w:marBottom w:val="0"/>
      <w:divBdr>
        <w:top w:val="none" w:sz="0" w:space="0" w:color="auto"/>
        <w:left w:val="none" w:sz="0" w:space="0" w:color="auto"/>
        <w:bottom w:val="none" w:sz="0" w:space="0" w:color="auto"/>
        <w:right w:val="none" w:sz="0" w:space="0" w:color="auto"/>
      </w:divBdr>
      <w:divsChild>
        <w:div w:id="1663507376">
          <w:marLeft w:val="0"/>
          <w:marRight w:val="0"/>
          <w:marTop w:val="0"/>
          <w:marBottom w:val="0"/>
          <w:divBdr>
            <w:top w:val="none" w:sz="0" w:space="0" w:color="auto"/>
            <w:left w:val="none" w:sz="0" w:space="0" w:color="auto"/>
            <w:bottom w:val="none" w:sz="0" w:space="0" w:color="auto"/>
            <w:right w:val="none" w:sz="0" w:space="0" w:color="auto"/>
          </w:divBdr>
        </w:div>
        <w:div w:id="1053844148">
          <w:marLeft w:val="0"/>
          <w:marRight w:val="0"/>
          <w:marTop w:val="0"/>
          <w:marBottom w:val="0"/>
          <w:divBdr>
            <w:top w:val="none" w:sz="0" w:space="0" w:color="auto"/>
            <w:left w:val="none" w:sz="0" w:space="0" w:color="auto"/>
            <w:bottom w:val="none" w:sz="0" w:space="0" w:color="auto"/>
            <w:right w:val="none" w:sz="0" w:space="0" w:color="auto"/>
          </w:divBdr>
        </w:div>
        <w:div w:id="661157313">
          <w:marLeft w:val="0"/>
          <w:marRight w:val="0"/>
          <w:marTop w:val="0"/>
          <w:marBottom w:val="0"/>
          <w:divBdr>
            <w:top w:val="none" w:sz="0" w:space="0" w:color="auto"/>
            <w:left w:val="none" w:sz="0" w:space="0" w:color="auto"/>
            <w:bottom w:val="none" w:sz="0" w:space="0" w:color="auto"/>
            <w:right w:val="none" w:sz="0" w:space="0" w:color="auto"/>
          </w:divBdr>
        </w:div>
        <w:div w:id="676999522">
          <w:marLeft w:val="0"/>
          <w:marRight w:val="0"/>
          <w:marTop w:val="0"/>
          <w:marBottom w:val="0"/>
          <w:divBdr>
            <w:top w:val="none" w:sz="0" w:space="0" w:color="auto"/>
            <w:left w:val="none" w:sz="0" w:space="0" w:color="auto"/>
            <w:bottom w:val="none" w:sz="0" w:space="0" w:color="auto"/>
            <w:right w:val="none" w:sz="0" w:space="0" w:color="auto"/>
          </w:divBdr>
        </w:div>
      </w:divsChild>
    </w:div>
    <w:div w:id="564684825">
      <w:bodyDiv w:val="1"/>
      <w:marLeft w:val="0"/>
      <w:marRight w:val="0"/>
      <w:marTop w:val="0"/>
      <w:marBottom w:val="0"/>
      <w:divBdr>
        <w:top w:val="none" w:sz="0" w:space="0" w:color="auto"/>
        <w:left w:val="none" w:sz="0" w:space="0" w:color="auto"/>
        <w:bottom w:val="none" w:sz="0" w:space="0" w:color="auto"/>
        <w:right w:val="none" w:sz="0" w:space="0" w:color="auto"/>
      </w:divBdr>
    </w:div>
    <w:div w:id="580025602">
      <w:bodyDiv w:val="1"/>
      <w:marLeft w:val="0"/>
      <w:marRight w:val="0"/>
      <w:marTop w:val="0"/>
      <w:marBottom w:val="0"/>
      <w:divBdr>
        <w:top w:val="none" w:sz="0" w:space="0" w:color="auto"/>
        <w:left w:val="none" w:sz="0" w:space="0" w:color="auto"/>
        <w:bottom w:val="none" w:sz="0" w:space="0" w:color="auto"/>
        <w:right w:val="none" w:sz="0" w:space="0" w:color="auto"/>
      </w:divBdr>
    </w:div>
    <w:div w:id="649135380">
      <w:bodyDiv w:val="1"/>
      <w:marLeft w:val="0"/>
      <w:marRight w:val="0"/>
      <w:marTop w:val="0"/>
      <w:marBottom w:val="0"/>
      <w:divBdr>
        <w:top w:val="none" w:sz="0" w:space="0" w:color="auto"/>
        <w:left w:val="none" w:sz="0" w:space="0" w:color="auto"/>
        <w:bottom w:val="none" w:sz="0" w:space="0" w:color="auto"/>
        <w:right w:val="none" w:sz="0" w:space="0" w:color="auto"/>
      </w:divBdr>
    </w:div>
    <w:div w:id="652568142">
      <w:bodyDiv w:val="1"/>
      <w:marLeft w:val="0"/>
      <w:marRight w:val="0"/>
      <w:marTop w:val="0"/>
      <w:marBottom w:val="0"/>
      <w:divBdr>
        <w:top w:val="none" w:sz="0" w:space="0" w:color="auto"/>
        <w:left w:val="none" w:sz="0" w:space="0" w:color="auto"/>
        <w:bottom w:val="none" w:sz="0" w:space="0" w:color="auto"/>
        <w:right w:val="none" w:sz="0" w:space="0" w:color="auto"/>
      </w:divBdr>
    </w:div>
    <w:div w:id="677194001">
      <w:bodyDiv w:val="1"/>
      <w:marLeft w:val="0"/>
      <w:marRight w:val="0"/>
      <w:marTop w:val="0"/>
      <w:marBottom w:val="0"/>
      <w:divBdr>
        <w:top w:val="none" w:sz="0" w:space="0" w:color="auto"/>
        <w:left w:val="none" w:sz="0" w:space="0" w:color="auto"/>
        <w:bottom w:val="none" w:sz="0" w:space="0" w:color="auto"/>
        <w:right w:val="none" w:sz="0" w:space="0" w:color="auto"/>
      </w:divBdr>
    </w:div>
    <w:div w:id="683945623">
      <w:bodyDiv w:val="1"/>
      <w:marLeft w:val="0"/>
      <w:marRight w:val="0"/>
      <w:marTop w:val="0"/>
      <w:marBottom w:val="0"/>
      <w:divBdr>
        <w:top w:val="none" w:sz="0" w:space="0" w:color="auto"/>
        <w:left w:val="none" w:sz="0" w:space="0" w:color="auto"/>
        <w:bottom w:val="none" w:sz="0" w:space="0" w:color="auto"/>
        <w:right w:val="none" w:sz="0" w:space="0" w:color="auto"/>
      </w:divBdr>
    </w:div>
    <w:div w:id="690649522">
      <w:bodyDiv w:val="1"/>
      <w:marLeft w:val="0"/>
      <w:marRight w:val="0"/>
      <w:marTop w:val="0"/>
      <w:marBottom w:val="0"/>
      <w:divBdr>
        <w:top w:val="none" w:sz="0" w:space="0" w:color="auto"/>
        <w:left w:val="none" w:sz="0" w:space="0" w:color="auto"/>
        <w:bottom w:val="none" w:sz="0" w:space="0" w:color="auto"/>
        <w:right w:val="none" w:sz="0" w:space="0" w:color="auto"/>
      </w:divBdr>
    </w:div>
    <w:div w:id="814495689">
      <w:bodyDiv w:val="1"/>
      <w:marLeft w:val="0"/>
      <w:marRight w:val="0"/>
      <w:marTop w:val="0"/>
      <w:marBottom w:val="0"/>
      <w:divBdr>
        <w:top w:val="none" w:sz="0" w:space="0" w:color="auto"/>
        <w:left w:val="none" w:sz="0" w:space="0" w:color="auto"/>
        <w:bottom w:val="none" w:sz="0" w:space="0" w:color="auto"/>
        <w:right w:val="none" w:sz="0" w:space="0" w:color="auto"/>
      </w:divBdr>
    </w:div>
    <w:div w:id="823205597">
      <w:bodyDiv w:val="1"/>
      <w:marLeft w:val="0"/>
      <w:marRight w:val="0"/>
      <w:marTop w:val="0"/>
      <w:marBottom w:val="0"/>
      <w:divBdr>
        <w:top w:val="none" w:sz="0" w:space="0" w:color="auto"/>
        <w:left w:val="none" w:sz="0" w:space="0" w:color="auto"/>
        <w:bottom w:val="none" w:sz="0" w:space="0" w:color="auto"/>
        <w:right w:val="none" w:sz="0" w:space="0" w:color="auto"/>
      </w:divBdr>
    </w:div>
    <w:div w:id="826046512">
      <w:bodyDiv w:val="1"/>
      <w:marLeft w:val="0"/>
      <w:marRight w:val="0"/>
      <w:marTop w:val="0"/>
      <w:marBottom w:val="0"/>
      <w:divBdr>
        <w:top w:val="none" w:sz="0" w:space="0" w:color="auto"/>
        <w:left w:val="none" w:sz="0" w:space="0" w:color="auto"/>
        <w:bottom w:val="none" w:sz="0" w:space="0" w:color="auto"/>
        <w:right w:val="none" w:sz="0" w:space="0" w:color="auto"/>
      </w:divBdr>
    </w:div>
    <w:div w:id="885947029">
      <w:bodyDiv w:val="1"/>
      <w:marLeft w:val="0"/>
      <w:marRight w:val="0"/>
      <w:marTop w:val="0"/>
      <w:marBottom w:val="0"/>
      <w:divBdr>
        <w:top w:val="none" w:sz="0" w:space="0" w:color="auto"/>
        <w:left w:val="none" w:sz="0" w:space="0" w:color="auto"/>
        <w:bottom w:val="none" w:sz="0" w:space="0" w:color="auto"/>
        <w:right w:val="none" w:sz="0" w:space="0" w:color="auto"/>
      </w:divBdr>
      <w:divsChild>
        <w:div w:id="811753814">
          <w:marLeft w:val="0"/>
          <w:marRight w:val="0"/>
          <w:marTop w:val="0"/>
          <w:marBottom w:val="0"/>
          <w:divBdr>
            <w:top w:val="none" w:sz="0" w:space="0" w:color="auto"/>
            <w:left w:val="none" w:sz="0" w:space="0" w:color="auto"/>
            <w:bottom w:val="none" w:sz="0" w:space="0" w:color="auto"/>
            <w:right w:val="none" w:sz="0" w:space="0" w:color="auto"/>
          </w:divBdr>
          <w:divsChild>
            <w:div w:id="65079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079398">
      <w:bodyDiv w:val="1"/>
      <w:marLeft w:val="0"/>
      <w:marRight w:val="0"/>
      <w:marTop w:val="0"/>
      <w:marBottom w:val="0"/>
      <w:divBdr>
        <w:top w:val="none" w:sz="0" w:space="0" w:color="auto"/>
        <w:left w:val="none" w:sz="0" w:space="0" w:color="auto"/>
        <w:bottom w:val="none" w:sz="0" w:space="0" w:color="auto"/>
        <w:right w:val="none" w:sz="0" w:space="0" w:color="auto"/>
      </w:divBdr>
    </w:div>
    <w:div w:id="920212007">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48705969">
      <w:bodyDiv w:val="1"/>
      <w:marLeft w:val="0"/>
      <w:marRight w:val="0"/>
      <w:marTop w:val="0"/>
      <w:marBottom w:val="0"/>
      <w:divBdr>
        <w:top w:val="none" w:sz="0" w:space="0" w:color="auto"/>
        <w:left w:val="none" w:sz="0" w:space="0" w:color="auto"/>
        <w:bottom w:val="none" w:sz="0" w:space="0" w:color="auto"/>
        <w:right w:val="none" w:sz="0" w:space="0" w:color="auto"/>
      </w:divBdr>
    </w:div>
    <w:div w:id="961300310">
      <w:bodyDiv w:val="1"/>
      <w:marLeft w:val="0"/>
      <w:marRight w:val="0"/>
      <w:marTop w:val="0"/>
      <w:marBottom w:val="0"/>
      <w:divBdr>
        <w:top w:val="none" w:sz="0" w:space="0" w:color="auto"/>
        <w:left w:val="none" w:sz="0" w:space="0" w:color="auto"/>
        <w:bottom w:val="none" w:sz="0" w:space="0" w:color="auto"/>
        <w:right w:val="none" w:sz="0" w:space="0" w:color="auto"/>
      </w:divBdr>
      <w:divsChild>
        <w:div w:id="188304157">
          <w:marLeft w:val="0"/>
          <w:marRight w:val="0"/>
          <w:marTop w:val="0"/>
          <w:marBottom w:val="0"/>
          <w:divBdr>
            <w:top w:val="none" w:sz="0" w:space="0" w:color="auto"/>
            <w:left w:val="none" w:sz="0" w:space="0" w:color="auto"/>
            <w:bottom w:val="none" w:sz="0" w:space="0" w:color="auto"/>
            <w:right w:val="none" w:sz="0" w:space="0" w:color="auto"/>
          </w:divBdr>
          <w:divsChild>
            <w:div w:id="367337201">
              <w:marLeft w:val="0"/>
              <w:marRight w:val="0"/>
              <w:marTop w:val="0"/>
              <w:marBottom w:val="0"/>
              <w:divBdr>
                <w:top w:val="none" w:sz="0" w:space="0" w:color="auto"/>
                <w:left w:val="none" w:sz="0" w:space="0" w:color="auto"/>
                <w:bottom w:val="none" w:sz="0" w:space="0" w:color="auto"/>
                <w:right w:val="none" w:sz="0" w:space="0" w:color="auto"/>
              </w:divBdr>
              <w:divsChild>
                <w:div w:id="17616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499780">
      <w:bodyDiv w:val="1"/>
      <w:marLeft w:val="0"/>
      <w:marRight w:val="0"/>
      <w:marTop w:val="0"/>
      <w:marBottom w:val="0"/>
      <w:divBdr>
        <w:top w:val="none" w:sz="0" w:space="0" w:color="auto"/>
        <w:left w:val="none" w:sz="0" w:space="0" w:color="auto"/>
        <w:bottom w:val="none" w:sz="0" w:space="0" w:color="auto"/>
        <w:right w:val="none" w:sz="0" w:space="0" w:color="auto"/>
      </w:divBdr>
      <w:divsChild>
        <w:div w:id="882519622">
          <w:marLeft w:val="0"/>
          <w:marRight w:val="0"/>
          <w:marTop w:val="0"/>
          <w:marBottom w:val="0"/>
          <w:divBdr>
            <w:top w:val="none" w:sz="0" w:space="0" w:color="auto"/>
            <w:left w:val="none" w:sz="0" w:space="0" w:color="auto"/>
            <w:bottom w:val="none" w:sz="0" w:space="0" w:color="auto"/>
            <w:right w:val="none" w:sz="0" w:space="0" w:color="auto"/>
          </w:divBdr>
          <w:divsChild>
            <w:div w:id="119801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381128">
      <w:bodyDiv w:val="1"/>
      <w:marLeft w:val="0"/>
      <w:marRight w:val="0"/>
      <w:marTop w:val="0"/>
      <w:marBottom w:val="0"/>
      <w:divBdr>
        <w:top w:val="none" w:sz="0" w:space="0" w:color="auto"/>
        <w:left w:val="none" w:sz="0" w:space="0" w:color="auto"/>
        <w:bottom w:val="none" w:sz="0" w:space="0" w:color="auto"/>
        <w:right w:val="none" w:sz="0" w:space="0" w:color="auto"/>
      </w:divBdr>
    </w:div>
    <w:div w:id="1126852659">
      <w:bodyDiv w:val="1"/>
      <w:marLeft w:val="0"/>
      <w:marRight w:val="0"/>
      <w:marTop w:val="0"/>
      <w:marBottom w:val="0"/>
      <w:divBdr>
        <w:top w:val="none" w:sz="0" w:space="0" w:color="auto"/>
        <w:left w:val="none" w:sz="0" w:space="0" w:color="auto"/>
        <w:bottom w:val="none" w:sz="0" w:space="0" w:color="auto"/>
        <w:right w:val="none" w:sz="0" w:space="0" w:color="auto"/>
      </w:divBdr>
    </w:div>
    <w:div w:id="1148404685">
      <w:bodyDiv w:val="1"/>
      <w:marLeft w:val="0"/>
      <w:marRight w:val="0"/>
      <w:marTop w:val="0"/>
      <w:marBottom w:val="0"/>
      <w:divBdr>
        <w:top w:val="none" w:sz="0" w:space="0" w:color="auto"/>
        <w:left w:val="none" w:sz="0" w:space="0" w:color="auto"/>
        <w:bottom w:val="none" w:sz="0" w:space="0" w:color="auto"/>
        <w:right w:val="none" w:sz="0" w:space="0" w:color="auto"/>
      </w:divBdr>
    </w:div>
    <w:div w:id="1174027565">
      <w:bodyDiv w:val="1"/>
      <w:marLeft w:val="0"/>
      <w:marRight w:val="0"/>
      <w:marTop w:val="0"/>
      <w:marBottom w:val="0"/>
      <w:divBdr>
        <w:top w:val="none" w:sz="0" w:space="0" w:color="auto"/>
        <w:left w:val="none" w:sz="0" w:space="0" w:color="auto"/>
        <w:bottom w:val="none" w:sz="0" w:space="0" w:color="auto"/>
        <w:right w:val="none" w:sz="0" w:space="0" w:color="auto"/>
      </w:divBdr>
    </w:div>
    <w:div w:id="1212612742">
      <w:bodyDiv w:val="1"/>
      <w:marLeft w:val="0"/>
      <w:marRight w:val="0"/>
      <w:marTop w:val="0"/>
      <w:marBottom w:val="0"/>
      <w:divBdr>
        <w:top w:val="none" w:sz="0" w:space="0" w:color="auto"/>
        <w:left w:val="none" w:sz="0" w:space="0" w:color="auto"/>
        <w:bottom w:val="none" w:sz="0" w:space="0" w:color="auto"/>
        <w:right w:val="none" w:sz="0" w:space="0" w:color="auto"/>
      </w:divBdr>
    </w:div>
    <w:div w:id="1217088937">
      <w:bodyDiv w:val="1"/>
      <w:marLeft w:val="0"/>
      <w:marRight w:val="0"/>
      <w:marTop w:val="0"/>
      <w:marBottom w:val="0"/>
      <w:divBdr>
        <w:top w:val="none" w:sz="0" w:space="0" w:color="auto"/>
        <w:left w:val="none" w:sz="0" w:space="0" w:color="auto"/>
        <w:bottom w:val="none" w:sz="0" w:space="0" w:color="auto"/>
        <w:right w:val="none" w:sz="0" w:space="0" w:color="auto"/>
      </w:divBdr>
    </w:div>
    <w:div w:id="1273436596">
      <w:bodyDiv w:val="1"/>
      <w:marLeft w:val="0"/>
      <w:marRight w:val="0"/>
      <w:marTop w:val="0"/>
      <w:marBottom w:val="0"/>
      <w:divBdr>
        <w:top w:val="none" w:sz="0" w:space="0" w:color="auto"/>
        <w:left w:val="none" w:sz="0" w:space="0" w:color="auto"/>
        <w:bottom w:val="none" w:sz="0" w:space="0" w:color="auto"/>
        <w:right w:val="none" w:sz="0" w:space="0" w:color="auto"/>
      </w:divBdr>
    </w:div>
    <w:div w:id="1301692837">
      <w:bodyDiv w:val="1"/>
      <w:marLeft w:val="0"/>
      <w:marRight w:val="0"/>
      <w:marTop w:val="0"/>
      <w:marBottom w:val="0"/>
      <w:divBdr>
        <w:top w:val="none" w:sz="0" w:space="0" w:color="auto"/>
        <w:left w:val="none" w:sz="0" w:space="0" w:color="auto"/>
        <w:bottom w:val="none" w:sz="0" w:space="0" w:color="auto"/>
        <w:right w:val="none" w:sz="0" w:space="0" w:color="auto"/>
      </w:divBdr>
    </w:div>
    <w:div w:id="1323660841">
      <w:bodyDiv w:val="1"/>
      <w:marLeft w:val="0"/>
      <w:marRight w:val="0"/>
      <w:marTop w:val="0"/>
      <w:marBottom w:val="0"/>
      <w:divBdr>
        <w:top w:val="none" w:sz="0" w:space="0" w:color="auto"/>
        <w:left w:val="none" w:sz="0" w:space="0" w:color="auto"/>
        <w:bottom w:val="none" w:sz="0" w:space="0" w:color="auto"/>
        <w:right w:val="none" w:sz="0" w:space="0" w:color="auto"/>
      </w:divBdr>
    </w:div>
    <w:div w:id="1324698362">
      <w:bodyDiv w:val="1"/>
      <w:marLeft w:val="0"/>
      <w:marRight w:val="0"/>
      <w:marTop w:val="0"/>
      <w:marBottom w:val="0"/>
      <w:divBdr>
        <w:top w:val="none" w:sz="0" w:space="0" w:color="auto"/>
        <w:left w:val="none" w:sz="0" w:space="0" w:color="auto"/>
        <w:bottom w:val="none" w:sz="0" w:space="0" w:color="auto"/>
        <w:right w:val="none" w:sz="0" w:space="0" w:color="auto"/>
      </w:divBdr>
    </w:div>
    <w:div w:id="1326205638">
      <w:bodyDiv w:val="1"/>
      <w:marLeft w:val="0"/>
      <w:marRight w:val="0"/>
      <w:marTop w:val="0"/>
      <w:marBottom w:val="0"/>
      <w:divBdr>
        <w:top w:val="none" w:sz="0" w:space="0" w:color="auto"/>
        <w:left w:val="none" w:sz="0" w:space="0" w:color="auto"/>
        <w:bottom w:val="none" w:sz="0" w:space="0" w:color="auto"/>
        <w:right w:val="none" w:sz="0" w:space="0" w:color="auto"/>
      </w:divBdr>
    </w:div>
    <w:div w:id="1332030802">
      <w:bodyDiv w:val="1"/>
      <w:marLeft w:val="0"/>
      <w:marRight w:val="0"/>
      <w:marTop w:val="0"/>
      <w:marBottom w:val="0"/>
      <w:divBdr>
        <w:top w:val="none" w:sz="0" w:space="0" w:color="auto"/>
        <w:left w:val="none" w:sz="0" w:space="0" w:color="auto"/>
        <w:bottom w:val="none" w:sz="0" w:space="0" w:color="auto"/>
        <w:right w:val="none" w:sz="0" w:space="0" w:color="auto"/>
      </w:divBdr>
    </w:div>
    <w:div w:id="1361514524">
      <w:bodyDiv w:val="1"/>
      <w:marLeft w:val="0"/>
      <w:marRight w:val="0"/>
      <w:marTop w:val="0"/>
      <w:marBottom w:val="0"/>
      <w:divBdr>
        <w:top w:val="none" w:sz="0" w:space="0" w:color="auto"/>
        <w:left w:val="none" w:sz="0" w:space="0" w:color="auto"/>
        <w:bottom w:val="none" w:sz="0" w:space="0" w:color="auto"/>
        <w:right w:val="none" w:sz="0" w:space="0" w:color="auto"/>
      </w:divBdr>
    </w:div>
    <w:div w:id="1391998678">
      <w:bodyDiv w:val="1"/>
      <w:marLeft w:val="0"/>
      <w:marRight w:val="0"/>
      <w:marTop w:val="0"/>
      <w:marBottom w:val="0"/>
      <w:divBdr>
        <w:top w:val="none" w:sz="0" w:space="0" w:color="auto"/>
        <w:left w:val="none" w:sz="0" w:space="0" w:color="auto"/>
        <w:bottom w:val="none" w:sz="0" w:space="0" w:color="auto"/>
        <w:right w:val="none" w:sz="0" w:space="0" w:color="auto"/>
      </w:divBdr>
    </w:div>
    <w:div w:id="1404328366">
      <w:bodyDiv w:val="1"/>
      <w:marLeft w:val="0"/>
      <w:marRight w:val="0"/>
      <w:marTop w:val="0"/>
      <w:marBottom w:val="0"/>
      <w:divBdr>
        <w:top w:val="none" w:sz="0" w:space="0" w:color="auto"/>
        <w:left w:val="none" w:sz="0" w:space="0" w:color="auto"/>
        <w:bottom w:val="none" w:sz="0" w:space="0" w:color="auto"/>
        <w:right w:val="none" w:sz="0" w:space="0" w:color="auto"/>
      </w:divBdr>
    </w:div>
    <w:div w:id="1499692735">
      <w:bodyDiv w:val="1"/>
      <w:marLeft w:val="0"/>
      <w:marRight w:val="0"/>
      <w:marTop w:val="0"/>
      <w:marBottom w:val="0"/>
      <w:divBdr>
        <w:top w:val="none" w:sz="0" w:space="0" w:color="auto"/>
        <w:left w:val="none" w:sz="0" w:space="0" w:color="auto"/>
        <w:bottom w:val="none" w:sz="0" w:space="0" w:color="auto"/>
        <w:right w:val="none" w:sz="0" w:space="0" w:color="auto"/>
      </w:divBdr>
    </w:div>
    <w:div w:id="1614945846">
      <w:bodyDiv w:val="1"/>
      <w:marLeft w:val="0"/>
      <w:marRight w:val="0"/>
      <w:marTop w:val="0"/>
      <w:marBottom w:val="0"/>
      <w:divBdr>
        <w:top w:val="none" w:sz="0" w:space="0" w:color="auto"/>
        <w:left w:val="none" w:sz="0" w:space="0" w:color="auto"/>
        <w:bottom w:val="none" w:sz="0" w:space="0" w:color="auto"/>
        <w:right w:val="none" w:sz="0" w:space="0" w:color="auto"/>
      </w:divBdr>
    </w:div>
    <w:div w:id="1616210864">
      <w:bodyDiv w:val="1"/>
      <w:marLeft w:val="0"/>
      <w:marRight w:val="0"/>
      <w:marTop w:val="0"/>
      <w:marBottom w:val="0"/>
      <w:divBdr>
        <w:top w:val="none" w:sz="0" w:space="0" w:color="auto"/>
        <w:left w:val="none" w:sz="0" w:space="0" w:color="auto"/>
        <w:bottom w:val="none" w:sz="0" w:space="0" w:color="auto"/>
        <w:right w:val="none" w:sz="0" w:space="0" w:color="auto"/>
      </w:divBdr>
    </w:div>
    <w:div w:id="1667826444">
      <w:bodyDiv w:val="1"/>
      <w:marLeft w:val="0"/>
      <w:marRight w:val="0"/>
      <w:marTop w:val="0"/>
      <w:marBottom w:val="0"/>
      <w:divBdr>
        <w:top w:val="none" w:sz="0" w:space="0" w:color="auto"/>
        <w:left w:val="none" w:sz="0" w:space="0" w:color="auto"/>
        <w:bottom w:val="none" w:sz="0" w:space="0" w:color="auto"/>
        <w:right w:val="none" w:sz="0" w:space="0" w:color="auto"/>
      </w:divBdr>
    </w:div>
    <w:div w:id="1673802966">
      <w:bodyDiv w:val="1"/>
      <w:marLeft w:val="0"/>
      <w:marRight w:val="0"/>
      <w:marTop w:val="0"/>
      <w:marBottom w:val="0"/>
      <w:divBdr>
        <w:top w:val="none" w:sz="0" w:space="0" w:color="auto"/>
        <w:left w:val="none" w:sz="0" w:space="0" w:color="auto"/>
        <w:bottom w:val="none" w:sz="0" w:space="0" w:color="auto"/>
        <w:right w:val="none" w:sz="0" w:space="0" w:color="auto"/>
      </w:divBdr>
    </w:div>
    <w:div w:id="1719892015">
      <w:bodyDiv w:val="1"/>
      <w:marLeft w:val="0"/>
      <w:marRight w:val="0"/>
      <w:marTop w:val="0"/>
      <w:marBottom w:val="0"/>
      <w:divBdr>
        <w:top w:val="none" w:sz="0" w:space="0" w:color="auto"/>
        <w:left w:val="none" w:sz="0" w:space="0" w:color="auto"/>
        <w:bottom w:val="none" w:sz="0" w:space="0" w:color="auto"/>
        <w:right w:val="none" w:sz="0" w:space="0" w:color="auto"/>
      </w:divBdr>
    </w:div>
    <w:div w:id="1732146290">
      <w:bodyDiv w:val="1"/>
      <w:marLeft w:val="0"/>
      <w:marRight w:val="0"/>
      <w:marTop w:val="0"/>
      <w:marBottom w:val="0"/>
      <w:divBdr>
        <w:top w:val="none" w:sz="0" w:space="0" w:color="auto"/>
        <w:left w:val="none" w:sz="0" w:space="0" w:color="auto"/>
        <w:bottom w:val="none" w:sz="0" w:space="0" w:color="auto"/>
        <w:right w:val="none" w:sz="0" w:space="0" w:color="auto"/>
      </w:divBdr>
    </w:div>
    <w:div w:id="1742747763">
      <w:bodyDiv w:val="1"/>
      <w:marLeft w:val="0"/>
      <w:marRight w:val="0"/>
      <w:marTop w:val="0"/>
      <w:marBottom w:val="0"/>
      <w:divBdr>
        <w:top w:val="none" w:sz="0" w:space="0" w:color="auto"/>
        <w:left w:val="none" w:sz="0" w:space="0" w:color="auto"/>
        <w:bottom w:val="none" w:sz="0" w:space="0" w:color="auto"/>
        <w:right w:val="none" w:sz="0" w:space="0" w:color="auto"/>
      </w:divBdr>
    </w:div>
    <w:div w:id="1750807810">
      <w:bodyDiv w:val="1"/>
      <w:marLeft w:val="0"/>
      <w:marRight w:val="0"/>
      <w:marTop w:val="0"/>
      <w:marBottom w:val="0"/>
      <w:divBdr>
        <w:top w:val="none" w:sz="0" w:space="0" w:color="auto"/>
        <w:left w:val="none" w:sz="0" w:space="0" w:color="auto"/>
        <w:bottom w:val="none" w:sz="0" w:space="0" w:color="auto"/>
        <w:right w:val="none" w:sz="0" w:space="0" w:color="auto"/>
      </w:divBdr>
    </w:div>
    <w:div w:id="1783955833">
      <w:bodyDiv w:val="1"/>
      <w:marLeft w:val="0"/>
      <w:marRight w:val="0"/>
      <w:marTop w:val="0"/>
      <w:marBottom w:val="0"/>
      <w:divBdr>
        <w:top w:val="none" w:sz="0" w:space="0" w:color="auto"/>
        <w:left w:val="none" w:sz="0" w:space="0" w:color="auto"/>
        <w:bottom w:val="none" w:sz="0" w:space="0" w:color="auto"/>
        <w:right w:val="none" w:sz="0" w:space="0" w:color="auto"/>
      </w:divBdr>
    </w:div>
    <w:div w:id="1808626320">
      <w:bodyDiv w:val="1"/>
      <w:marLeft w:val="0"/>
      <w:marRight w:val="0"/>
      <w:marTop w:val="0"/>
      <w:marBottom w:val="0"/>
      <w:divBdr>
        <w:top w:val="none" w:sz="0" w:space="0" w:color="auto"/>
        <w:left w:val="none" w:sz="0" w:space="0" w:color="auto"/>
        <w:bottom w:val="none" w:sz="0" w:space="0" w:color="auto"/>
        <w:right w:val="none" w:sz="0" w:space="0" w:color="auto"/>
      </w:divBdr>
      <w:divsChild>
        <w:div w:id="915212094">
          <w:marLeft w:val="0"/>
          <w:marRight w:val="0"/>
          <w:marTop w:val="0"/>
          <w:marBottom w:val="0"/>
          <w:divBdr>
            <w:top w:val="none" w:sz="0" w:space="0" w:color="auto"/>
            <w:left w:val="none" w:sz="0" w:space="0" w:color="auto"/>
            <w:bottom w:val="none" w:sz="0" w:space="0" w:color="auto"/>
            <w:right w:val="none" w:sz="0" w:space="0" w:color="auto"/>
          </w:divBdr>
          <w:divsChild>
            <w:div w:id="1268535930">
              <w:marLeft w:val="0"/>
              <w:marRight w:val="0"/>
              <w:marTop w:val="0"/>
              <w:marBottom w:val="0"/>
              <w:divBdr>
                <w:top w:val="none" w:sz="0" w:space="0" w:color="auto"/>
                <w:left w:val="none" w:sz="0" w:space="0" w:color="auto"/>
                <w:bottom w:val="none" w:sz="0" w:space="0" w:color="auto"/>
                <w:right w:val="none" w:sz="0" w:space="0" w:color="auto"/>
              </w:divBdr>
              <w:divsChild>
                <w:div w:id="74514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954402">
      <w:bodyDiv w:val="1"/>
      <w:marLeft w:val="0"/>
      <w:marRight w:val="0"/>
      <w:marTop w:val="0"/>
      <w:marBottom w:val="0"/>
      <w:divBdr>
        <w:top w:val="none" w:sz="0" w:space="0" w:color="auto"/>
        <w:left w:val="none" w:sz="0" w:space="0" w:color="auto"/>
        <w:bottom w:val="none" w:sz="0" w:space="0" w:color="auto"/>
        <w:right w:val="none" w:sz="0" w:space="0" w:color="auto"/>
      </w:divBdr>
    </w:div>
    <w:div w:id="1965696835">
      <w:bodyDiv w:val="1"/>
      <w:marLeft w:val="0"/>
      <w:marRight w:val="0"/>
      <w:marTop w:val="0"/>
      <w:marBottom w:val="0"/>
      <w:divBdr>
        <w:top w:val="none" w:sz="0" w:space="0" w:color="auto"/>
        <w:left w:val="none" w:sz="0" w:space="0" w:color="auto"/>
        <w:bottom w:val="none" w:sz="0" w:space="0" w:color="auto"/>
        <w:right w:val="none" w:sz="0" w:space="0" w:color="auto"/>
      </w:divBdr>
    </w:div>
    <w:div w:id="1991404833">
      <w:bodyDiv w:val="1"/>
      <w:marLeft w:val="0"/>
      <w:marRight w:val="0"/>
      <w:marTop w:val="0"/>
      <w:marBottom w:val="0"/>
      <w:divBdr>
        <w:top w:val="none" w:sz="0" w:space="0" w:color="auto"/>
        <w:left w:val="none" w:sz="0" w:space="0" w:color="auto"/>
        <w:bottom w:val="none" w:sz="0" w:space="0" w:color="auto"/>
        <w:right w:val="none" w:sz="0" w:space="0" w:color="auto"/>
      </w:divBdr>
    </w:div>
    <w:div w:id="2001081122">
      <w:bodyDiv w:val="1"/>
      <w:marLeft w:val="0"/>
      <w:marRight w:val="0"/>
      <w:marTop w:val="0"/>
      <w:marBottom w:val="0"/>
      <w:divBdr>
        <w:top w:val="none" w:sz="0" w:space="0" w:color="auto"/>
        <w:left w:val="none" w:sz="0" w:space="0" w:color="auto"/>
        <w:bottom w:val="none" w:sz="0" w:space="0" w:color="auto"/>
        <w:right w:val="none" w:sz="0" w:space="0" w:color="auto"/>
      </w:divBdr>
    </w:div>
    <w:div w:id="2015105173">
      <w:bodyDiv w:val="1"/>
      <w:marLeft w:val="0"/>
      <w:marRight w:val="0"/>
      <w:marTop w:val="0"/>
      <w:marBottom w:val="0"/>
      <w:divBdr>
        <w:top w:val="none" w:sz="0" w:space="0" w:color="auto"/>
        <w:left w:val="none" w:sz="0" w:space="0" w:color="auto"/>
        <w:bottom w:val="none" w:sz="0" w:space="0" w:color="auto"/>
        <w:right w:val="none" w:sz="0" w:space="0" w:color="auto"/>
      </w:divBdr>
    </w:div>
    <w:div w:id="2017611121">
      <w:bodyDiv w:val="1"/>
      <w:marLeft w:val="0"/>
      <w:marRight w:val="0"/>
      <w:marTop w:val="0"/>
      <w:marBottom w:val="0"/>
      <w:divBdr>
        <w:top w:val="none" w:sz="0" w:space="0" w:color="auto"/>
        <w:left w:val="none" w:sz="0" w:space="0" w:color="auto"/>
        <w:bottom w:val="none" w:sz="0" w:space="0" w:color="auto"/>
        <w:right w:val="none" w:sz="0" w:space="0" w:color="auto"/>
      </w:divBdr>
    </w:div>
    <w:div w:id="2026517216">
      <w:bodyDiv w:val="1"/>
      <w:marLeft w:val="0"/>
      <w:marRight w:val="0"/>
      <w:marTop w:val="0"/>
      <w:marBottom w:val="0"/>
      <w:divBdr>
        <w:top w:val="none" w:sz="0" w:space="0" w:color="auto"/>
        <w:left w:val="none" w:sz="0" w:space="0" w:color="auto"/>
        <w:bottom w:val="none" w:sz="0" w:space="0" w:color="auto"/>
        <w:right w:val="none" w:sz="0" w:space="0" w:color="auto"/>
      </w:divBdr>
    </w:div>
    <w:div w:id="2061854597">
      <w:bodyDiv w:val="1"/>
      <w:marLeft w:val="0"/>
      <w:marRight w:val="0"/>
      <w:marTop w:val="0"/>
      <w:marBottom w:val="0"/>
      <w:divBdr>
        <w:top w:val="none" w:sz="0" w:space="0" w:color="auto"/>
        <w:left w:val="none" w:sz="0" w:space="0" w:color="auto"/>
        <w:bottom w:val="none" w:sz="0" w:space="0" w:color="auto"/>
        <w:right w:val="none" w:sz="0" w:space="0" w:color="auto"/>
      </w:divBdr>
    </w:div>
    <w:div w:id="2061980315">
      <w:bodyDiv w:val="1"/>
      <w:marLeft w:val="0"/>
      <w:marRight w:val="0"/>
      <w:marTop w:val="0"/>
      <w:marBottom w:val="0"/>
      <w:divBdr>
        <w:top w:val="none" w:sz="0" w:space="0" w:color="auto"/>
        <w:left w:val="none" w:sz="0" w:space="0" w:color="auto"/>
        <w:bottom w:val="none" w:sz="0" w:space="0" w:color="auto"/>
        <w:right w:val="none" w:sz="0" w:space="0" w:color="auto"/>
      </w:divBdr>
      <w:divsChild>
        <w:div w:id="980422540">
          <w:marLeft w:val="0"/>
          <w:marRight w:val="0"/>
          <w:marTop w:val="0"/>
          <w:marBottom w:val="0"/>
          <w:divBdr>
            <w:top w:val="none" w:sz="0" w:space="0" w:color="auto"/>
            <w:left w:val="none" w:sz="0" w:space="0" w:color="auto"/>
            <w:bottom w:val="none" w:sz="0" w:space="0" w:color="auto"/>
            <w:right w:val="none" w:sz="0" w:space="0" w:color="auto"/>
          </w:divBdr>
        </w:div>
        <w:div w:id="1816530439">
          <w:marLeft w:val="0"/>
          <w:marRight w:val="0"/>
          <w:marTop w:val="0"/>
          <w:marBottom w:val="0"/>
          <w:divBdr>
            <w:top w:val="none" w:sz="0" w:space="0" w:color="auto"/>
            <w:left w:val="none" w:sz="0" w:space="0" w:color="auto"/>
            <w:bottom w:val="none" w:sz="0" w:space="0" w:color="auto"/>
            <w:right w:val="none" w:sz="0" w:space="0" w:color="auto"/>
          </w:divBdr>
        </w:div>
        <w:div w:id="499542562">
          <w:marLeft w:val="0"/>
          <w:marRight w:val="0"/>
          <w:marTop w:val="0"/>
          <w:marBottom w:val="0"/>
          <w:divBdr>
            <w:top w:val="none" w:sz="0" w:space="0" w:color="auto"/>
            <w:left w:val="none" w:sz="0" w:space="0" w:color="auto"/>
            <w:bottom w:val="none" w:sz="0" w:space="0" w:color="auto"/>
            <w:right w:val="none" w:sz="0" w:space="0" w:color="auto"/>
          </w:divBdr>
        </w:div>
        <w:div w:id="827719760">
          <w:marLeft w:val="0"/>
          <w:marRight w:val="0"/>
          <w:marTop w:val="0"/>
          <w:marBottom w:val="0"/>
          <w:divBdr>
            <w:top w:val="none" w:sz="0" w:space="0" w:color="auto"/>
            <w:left w:val="none" w:sz="0" w:space="0" w:color="auto"/>
            <w:bottom w:val="none" w:sz="0" w:space="0" w:color="auto"/>
            <w:right w:val="none" w:sz="0" w:space="0" w:color="auto"/>
          </w:divBdr>
        </w:div>
      </w:divsChild>
    </w:div>
    <w:div w:id="2083939494">
      <w:bodyDiv w:val="1"/>
      <w:marLeft w:val="0"/>
      <w:marRight w:val="0"/>
      <w:marTop w:val="0"/>
      <w:marBottom w:val="0"/>
      <w:divBdr>
        <w:top w:val="none" w:sz="0" w:space="0" w:color="auto"/>
        <w:left w:val="none" w:sz="0" w:space="0" w:color="auto"/>
        <w:bottom w:val="none" w:sz="0" w:space="0" w:color="auto"/>
        <w:right w:val="none" w:sz="0" w:space="0" w:color="auto"/>
      </w:divBdr>
    </w:div>
    <w:div w:id="2092267537">
      <w:bodyDiv w:val="1"/>
      <w:marLeft w:val="0"/>
      <w:marRight w:val="0"/>
      <w:marTop w:val="0"/>
      <w:marBottom w:val="0"/>
      <w:divBdr>
        <w:top w:val="none" w:sz="0" w:space="0" w:color="auto"/>
        <w:left w:val="none" w:sz="0" w:space="0" w:color="auto"/>
        <w:bottom w:val="none" w:sz="0" w:space="0" w:color="auto"/>
        <w:right w:val="none" w:sz="0" w:space="0" w:color="auto"/>
      </w:divBdr>
    </w:div>
    <w:div w:id="2141923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surendra-k-634b0516"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surenreddyk@gmail.com"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49517A-5F32-48A7-825E-FD048EE61B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2741</TotalTime>
  <Pages>5</Pages>
  <Words>2937</Words>
  <Characters>16747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Ramesh</vt:lpstr>
    </vt:vector>
  </TitlesOfParts>
  <Company/>
  <LinksUpToDate>false</LinksUpToDate>
  <CharactersWithSpaces>19645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Ramesh</dc:title>
  <dc:creator>Ramesh</dc:creator>
  <cp:lastModifiedBy>Surendra Reddy</cp:lastModifiedBy>
  <cp:revision>365</cp:revision>
  <cp:lastPrinted>2014-05-14T13:55:00Z</cp:lastPrinted>
  <dcterms:created xsi:type="dcterms:W3CDTF">2025-03-15T23:45:00Z</dcterms:created>
  <dcterms:modified xsi:type="dcterms:W3CDTF">2025-03-25T15:54:00Z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#@~%!&amp;FF00FFFF01335124#@~%!&amp;</vt:lpwstr>
  </property>
</Properties>
</file>