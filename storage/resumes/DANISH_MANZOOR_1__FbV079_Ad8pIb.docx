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25388A46" w14:textId="77777777" w:rsidR="00346840" w:rsidRPr="00DD2484" w:rsidRDefault="001E7031" w:rsidP="00DD2484">
      <w:pPr>
        <w:pStyle w:val="divname"/>
        <w:pBdr>
          <w:top w:val="none" w:sz="0" w:space="0" w:color="auto"/>
          <w:bottom w:val="none" w:sz="0" w:space="0" w:color="auto"/>
        </w:pBdr>
        <w:spacing w:line="240" w:lineRule="auto"/>
        <w:rPr>
          <w:rStyle w:val="spanlName"/>
          <w:rFonts w:ascii="Cambria" w:eastAsia="Arial" w:hAnsi="Cambria" w:cs="Arial"/>
          <w:sz w:val="48"/>
          <w:szCs w:val="48"/>
        </w:rPr>
      </w:pPr>
      <w:r w:rsidRPr="00DD2484">
        <w:rPr>
          <w:rStyle w:val="span"/>
          <w:rFonts w:ascii="Cambria" w:eastAsia="Arial" w:hAnsi="Cambria" w:cs="Arial"/>
          <w:b/>
          <w:bCs/>
          <w:sz w:val="48"/>
          <w:szCs w:val="48"/>
        </w:rPr>
        <w:t>Danish</w:t>
      </w:r>
      <w:r w:rsidRPr="00DD2484">
        <w:rPr>
          <w:rStyle w:val="span"/>
          <w:rFonts w:ascii="Cambria" w:eastAsia="Arial" w:hAnsi="Cambria" w:cs="Arial"/>
          <w:sz w:val="48"/>
          <w:szCs w:val="48"/>
        </w:rPr>
        <w:t xml:space="preserve"> </w:t>
      </w:r>
      <w:r w:rsidRPr="00DD2484">
        <w:rPr>
          <w:rStyle w:val="spanlName"/>
          <w:rFonts w:ascii="Cambria" w:eastAsia="Arial" w:hAnsi="Cambria" w:cs="Arial"/>
          <w:sz w:val="48"/>
          <w:szCs w:val="48"/>
        </w:rPr>
        <w:t>Manzoor</w:t>
      </w:r>
      <w:r w:rsidR="00346840" w:rsidRPr="00DD2484">
        <w:rPr>
          <w:rStyle w:val="spanlName"/>
          <w:rFonts w:ascii="Cambria" w:eastAsia="Arial" w:hAnsi="Cambria" w:cs="Arial"/>
          <w:sz w:val="48"/>
          <w:szCs w:val="48"/>
        </w:rPr>
        <w:t xml:space="preserve"> </w:t>
      </w:r>
    </w:p>
    <w:p w14:paraId="42CD8FAD" w14:textId="49BA2937" w:rsidR="008A4FDE" w:rsidRPr="00DD2484" w:rsidRDefault="00346840" w:rsidP="00DD2484">
      <w:pPr>
        <w:pStyle w:val="divname"/>
        <w:pBdr>
          <w:top w:val="none" w:sz="0" w:space="0" w:color="auto"/>
          <w:bottom w:val="none" w:sz="0" w:space="0" w:color="auto"/>
        </w:pBdr>
        <w:spacing w:line="240" w:lineRule="auto"/>
        <w:rPr>
          <w:rFonts w:ascii="Cambria" w:eastAsia="Arial" w:hAnsi="Cambria" w:cs="Arial"/>
          <w:b/>
          <w:bCs/>
          <w:sz w:val="40"/>
          <w:szCs w:val="40"/>
        </w:rPr>
      </w:pPr>
      <w:r w:rsidRPr="00DD2484">
        <w:rPr>
          <w:rStyle w:val="spanlName"/>
          <w:rFonts w:ascii="Cambria" w:eastAsia="Arial" w:hAnsi="Cambria" w:cs="Arial"/>
          <w:b w:val="0"/>
          <w:bCs w:val="0"/>
          <w:sz w:val="40"/>
          <w:szCs w:val="40"/>
        </w:rPr>
        <w:t>Business Analyst | Project Manager</w:t>
      </w:r>
    </w:p>
    <w:p w14:paraId="630DB317" w14:textId="77777777" w:rsidR="008A4FDE" w:rsidRPr="00DD2484" w:rsidRDefault="001E7031">
      <w:pPr>
        <w:pStyle w:val="div"/>
        <w:spacing w:line="0" w:lineRule="atLeast"/>
        <w:rPr>
          <w:rFonts w:ascii="Cambria" w:eastAsia="Arial" w:hAnsi="Cambria" w:cs="Arial"/>
          <w:sz w:val="0"/>
          <w:szCs w:val="0"/>
        </w:rPr>
      </w:pPr>
      <w:r w:rsidRPr="00DD2484">
        <w:rPr>
          <w:rFonts w:ascii="Cambria" w:eastAsia="Arial" w:hAnsi="Cambria" w:cs="Arial"/>
          <w:sz w:val="0"/>
          <w:szCs w:val="0"/>
        </w:rPr>
        <w:t> </w:t>
      </w:r>
    </w:p>
    <w:p w14:paraId="1F9C71FE" w14:textId="46398975" w:rsidR="008A4FDE" w:rsidRDefault="001E7031" w:rsidP="00DD2484">
      <w:pPr>
        <w:pStyle w:val="divaddress"/>
        <w:pBdr>
          <w:top w:val="none" w:sz="0" w:space="0" w:color="auto"/>
        </w:pBdr>
        <w:spacing w:before="60"/>
        <w:rPr>
          <w:rFonts w:ascii="Cambria" w:hAnsi="Cambria"/>
        </w:rPr>
      </w:pPr>
      <w:r w:rsidRPr="00DD2484">
        <w:rPr>
          <w:rStyle w:val="span"/>
          <w:rFonts w:ascii="Cambria" w:eastAsia="Arial" w:hAnsi="Cambria" w:cs="Arial"/>
          <w:sz w:val="20"/>
          <w:szCs w:val="20"/>
        </w:rPr>
        <w:t xml:space="preserve">+1 </w:t>
      </w:r>
      <w:r w:rsidR="00CE4DC9" w:rsidRPr="00CE4DC9">
        <w:rPr>
          <w:rStyle w:val="span"/>
          <w:rFonts w:ascii="Cambria" w:eastAsia="Arial" w:hAnsi="Cambria" w:cs="Arial"/>
          <w:sz w:val="20"/>
          <w:szCs w:val="20"/>
        </w:rPr>
        <w:t>347-768-5915</w:t>
      </w:r>
      <w:r w:rsidRPr="00DD2484">
        <w:rPr>
          <w:rStyle w:val="span"/>
          <w:rFonts w:ascii="Cambria" w:eastAsia="Arial" w:hAnsi="Cambria" w:cs="Arial"/>
          <w:sz w:val="20"/>
          <w:szCs w:val="20"/>
        </w:rPr>
        <w:t xml:space="preserve"> | </w:t>
      </w:r>
      <w:r w:rsidR="00CE4DC9" w:rsidRPr="00CE4DC9">
        <w:rPr>
          <w:rFonts w:ascii="Cambria" w:eastAsia="Arial" w:hAnsi="Cambria" w:cs="Arial"/>
        </w:rPr>
        <w:t>dansh.manzoor@gmail.com</w:t>
      </w:r>
      <w:r w:rsidR="00EB47CF" w:rsidRPr="00DD2484">
        <w:rPr>
          <w:rFonts w:ascii="Cambria" w:eastAsia="Arial" w:hAnsi="Cambria" w:cs="Arial"/>
        </w:rPr>
        <w:t xml:space="preserve">| </w:t>
      </w:r>
      <w:hyperlink r:id="rId5" w:history="1">
        <w:r w:rsidR="00EB47CF" w:rsidRPr="00DD2484">
          <w:rPr>
            <w:rStyle w:val="Hyperlink"/>
            <w:rFonts w:ascii="Cambria" w:eastAsia="Arial" w:hAnsi="Cambria" w:cs="Arial"/>
          </w:rPr>
          <w:t>Lin</w:t>
        </w:r>
        <w:r w:rsidR="003C50A5" w:rsidRPr="00DD2484">
          <w:rPr>
            <w:rStyle w:val="Hyperlink"/>
            <w:rFonts w:ascii="Cambria" w:eastAsia="Arial" w:hAnsi="Cambria" w:cs="Arial"/>
          </w:rPr>
          <w:t>kedIn</w:t>
        </w:r>
      </w:hyperlink>
      <w:bookmarkStart w:id="0" w:name="_GoBack"/>
      <w:bookmarkEnd w:id="0"/>
    </w:p>
    <w:p w14:paraId="7555D4D5" w14:textId="77777777" w:rsidR="00DD2484" w:rsidRPr="00DD2484" w:rsidRDefault="00DD2484" w:rsidP="00DD2484">
      <w:pPr>
        <w:pStyle w:val="divaddress"/>
        <w:pBdr>
          <w:top w:val="none" w:sz="0" w:space="0" w:color="auto"/>
        </w:pBdr>
        <w:spacing w:before="60"/>
        <w:rPr>
          <w:rFonts w:ascii="Cambria" w:eastAsia="Arial" w:hAnsi="Cambria" w:cs="Arial"/>
        </w:rPr>
      </w:pPr>
    </w:p>
    <w:p w14:paraId="4FCDE1AF" w14:textId="45F577F6" w:rsidR="008A4FDE" w:rsidRDefault="00DD2484" w:rsidP="00DD2484">
      <w:pPr>
        <w:rPr>
          <w:rFonts w:ascii="Cambria" w:eastAsia="Arial" w:hAnsi="Cambria"/>
          <w:b/>
          <w:bCs/>
        </w:rPr>
      </w:pPr>
      <w:r w:rsidRPr="00DD2484">
        <w:rPr>
          <w:rFonts w:ascii="Cambria" w:eastAsia="Arial" w:hAnsi="Cambria"/>
          <w:b/>
          <w:bCs/>
        </w:rPr>
        <w:t>PROFESSIONAL SUMMARY</w:t>
      </w:r>
    </w:p>
    <w:p w14:paraId="4C4E33A6" w14:textId="41BBA7C8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DD2484">
        <w:rPr>
          <w:rFonts w:ascii="Cambria" w:eastAsia="Arial" w:hAnsi="Cambria"/>
          <w:sz w:val="21"/>
          <w:szCs w:val="21"/>
        </w:rPr>
        <w:t>I am a results-driven Business Analyst and Project Manager with 7 years of experience in leading cross-functional teams to successfully deliver complex projects. My expertise lies in analyzing business needs, gathering requirements, and translating them into actionable solutions that align with organizational goals. I have a proven track record of managing projects from initiation to completion, ensuring timely delivery, cost optimization, and stakeholder satisfaction. My strong communication, problem-solving, and leadership skills enable me to drive strategic decision-making and optimize business operations.</w:t>
      </w:r>
    </w:p>
    <w:p w14:paraId="27E71D2D" w14:textId="1C1C06ED" w:rsidR="008A4FDE" w:rsidRDefault="00DD2484" w:rsidP="00DD2484">
      <w:pPr>
        <w:rPr>
          <w:rFonts w:ascii="Cambria" w:eastAsia="Arial" w:hAnsi="Cambria"/>
          <w:b/>
          <w:bCs/>
        </w:rPr>
      </w:pPr>
      <w:r>
        <w:rPr>
          <w:rFonts w:ascii="Cambria" w:eastAsia="Arial" w:hAnsi="Cambria"/>
          <w:b/>
          <w:bCs/>
        </w:rPr>
        <w:br/>
      </w:r>
      <w:r w:rsidRPr="00DD2484">
        <w:rPr>
          <w:rFonts w:ascii="Cambria" w:eastAsia="Arial" w:hAnsi="Cambria"/>
          <w:b/>
          <w:bCs/>
        </w:rPr>
        <w:t>SKILLS</w:t>
      </w:r>
    </w:p>
    <w:p w14:paraId="231412FD" w14:textId="2C438AB4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DD2484">
        <w:rPr>
          <w:rFonts w:ascii="Cambria" w:eastAsia="Arial" w:hAnsi="Cambria"/>
          <w:b/>
          <w:bCs/>
          <w:sz w:val="21"/>
          <w:szCs w:val="21"/>
        </w:rPr>
        <w:t>Project Management Tools:</w:t>
      </w:r>
      <w:r>
        <w:rPr>
          <w:rFonts w:ascii="Cambria" w:eastAsia="Arial" w:hAnsi="Cambria"/>
          <w:sz w:val="21"/>
          <w:szCs w:val="21"/>
        </w:rPr>
        <w:t xml:space="preserve"> </w:t>
      </w:r>
      <w:r w:rsidRPr="00DD2484">
        <w:rPr>
          <w:rFonts w:ascii="Cambria" w:eastAsia="Arial" w:hAnsi="Cambria"/>
          <w:sz w:val="21"/>
          <w:szCs w:val="21"/>
        </w:rPr>
        <w:t xml:space="preserve">Trello, Asana, Jira, Microsoft Project, Monday.com, </w:t>
      </w:r>
      <w:proofErr w:type="spellStart"/>
      <w:r w:rsidRPr="00DD2484">
        <w:rPr>
          <w:rFonts w:ascii="Cambria" w:eastAsia="Arial" w:hAnsi="Cambria"/>
          <w:sz w:val="21"/>
          <w:szCs w:val="21"/>
        </w:rPr>
        <w:t>Wrike</w:t>
      </w:r>
      <w:proofErr w:type="spellEnd"/>
      <w:r w:rsidRPr="00DD2484">
        <w:rPr>
          <w:rFonts w:ascii="Cambria" w:eastAsia="Arial" w:hAnsi="Cambria"/>
          <w:sz w:val="21"/>
          <w:szCs w:val="21"/>
        </w:rPr>
        <w:t xml:space="preserve">, </w:t>
      </w:r>
      <w:proofErr w:type="spellStart"/>
      <w:r w:rsidRPr="00DD2484">
        <w:rPr>
          <w:rFonts w:ascii="Cambria" w:eastAsia="Arial" w:hAnsi="Cambria"/>
          <w:sz w:val="21"/>
          <w:szCs w:val="21"/>
        </w:rPr>
        <w:t>Smartsheet</w:t>
      </w:r>
      <w:proofErr w:type="spellEnd"/>
      <w:r w:rsidRPr="00DD2484">
        <w:rPr>
          <w:rFonts w:ascii="Cambria" w:eastAsia="Arial" w:hAnsi="Cambria"/>
          <w:sz w:val="21"/>
          <w:szCs w:val="21"/>
        </w:rPr>
        <w:t xml:space="preserve">, </w:t>
      </w:r>
      <w:proofErr w:type="spellStart"/>
      <w:r w:rsidRPr="00DD2484">
        <w:rPr>
          <w:rFonts w:ascii="Cambria" w:eastAsia="Arial" w:hAnsi="Cambria"/>
          <w:sz w:val="21"/>
          <w:szCs w:val="21"/>
        </w:rPr>
        <w:t>ClickUp</w:t>
      </w:r>
      <w:proofErr w:type="spellEnd"/>
      <w:r w:rsidRPr="00DD2484">
        <w:rPr>
          <w:rFonts w:ascii="Cambria" w:eastAsia="Arial" w:hAnsi="Cambria"/>
          <w:sz w:val="21"/>
          <w:szCs w:val="21"/>
        </w:rPr>
        <w:t>, Basecamp</w:t>
      </w:r>
    </w:p>
    <w:p w14:paraId="54293E17" w14:textId="03DB2939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E15BA5">
        <w:rPr>
          <w:rFonts w:ascii="Cambria" w:eastAsia="Arial" w:hAnsi="Cambria"/>
          <w:b/>
          <w:bCs/>
          <w:sz w:val="21"/>
          <w:szCs w:val="21"/>
        </w:rPr>
        <w:t>Collaboration &amp; Communication</w:t>
      </w:r>
      <w:r w:rsidR="00E15BA5" w:rsidRPr="00E15BA5">
        <w:rPr>
          <w:rFonts w:ascii="Cambria" w:eastAsia="Arial" w:hAnsi="Cambria"/>
          <w:b/>
          <w:bCs/>
          <w:sz w:val="21"/>
          <w:szCs w:val="21"/>
        </w:rPr>
        <w:t>:</w:t>
      </w:r>
      <w:r w:rsidR="00E15BA5">
        <w:rPr>
          <w:rFonts w:ascii="Cambria" w:eastAsia="Arial" w:hAnsi="Cambria"/>
          <w:sz w:val="21"/>
          <w:szCs w:val="21"/>
        </w:rPr>
        <w:t xml:space="preserve"> </w:t>
      </w:r>
      <w:r w:rsidRPr="00DD2484">
        <w:rPr>
          <w:rFonts w:ascii="Cambria" w:eastAsia="Arial" w:hAnsi="Cambria"/>
          <w:sz w:val="21"/>
          <w:szCs w:val="21"/>
        </w:rPr>
        <w:t>Slack, Microsoft Teams, Zoom, Confluence, Google Workspace, Skype, Miro, Figma, SharePoint</w:t>
      </w:r>
    </w:p>
    <w:p w14:paraId="4D3FCB73" w14:textId="7E08771B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E15BA5">
        <w:rPr>
          <w:rFonts w:ascii="Cambria" w:eastAsia="Arial" w:hAnsi="Cambria"/>
          <w:b/>
          <w:bCs/>
          <w:sz w:val="21"/>
          <w:szCs w:val="21"/>
        </w:rPr>
        <w:t>Data Analysis &amp; Reporting</w:t>
      </w:r>
      <w:r w:rsidR="00E15BA5" w:rsidRPr="00E15BA5">
        <w:rPr>
          <w:rFonts w:ascii="Cambria" w:eastAsia="Arial" w:hAnsi="Cambria"/>
          <w:b/>
          <w:bCs/>
          <w:sz w:val="21"/>
          <w:szCs w:val="21"/>
        </w:rPr>
        <w:t>:</w:t>
      </w:r>
      <w:r w:rsidR="00E15BA5">
        <w:rPr>
          <w:rFonts w:ascii="Cambria" w:eastAsia="Arial" w:hAnsi="Cambria"/>
          <w:sz w:val="21"/>
          <w:szCs w:val="21"/>
        </w:rPr>
        <w:t xml:space="preserve"> </w:t>
      </w:r>
      <w:r w:rsidRPr="00DD2484">
        <w:rPr>
          <w:rFonts w:ascii="Cambria" w:eastAsia="Arial" w:hAnsi="Cambria"/>
          <w:sz w:val="21"/>
          <w:szCs w:val="21"/>
        </w:rPr>
        <w:t>Excel, Power BI, Tableau, Google Analytics, SQL, R, Python (for Data Analysis), SAS, SPSS, Domo</w:t>
      </w:r>
    </w:p>
    <w:p w14:paraId="236CE57A" w14:textId="493760FD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E15BA5">
        <w:rPr>
          <w:rFonts w:ascii="Cambria" w:eastAsia="Arial" w:hAnsi="Cambria"/>
          <w:b/>
          <w:bCs/>
          <w:sz w:val="21"/>
          <w:szCs w:val="21"/>
        </w:rPr>
        <w:t>Business Analysis &amp; Modeling</w:t>
      </w:r>
      <w:r w:rsidR="00E15BA5" w:rsidRPr="00E15BA5">
        <w:rPr>
          <w:rFonts w:ascii="Cambria" w:eastAsia="Arial" w:hAnsi="Cambria"/>
          <w:b/>
          <w:bCs/>
          <w:sz w:val="21"/>
          <w:szCs w:val="21"/>
        </w:rPr>
        <w:t>:</w:t>
      </w:r>
      <w:r w:rsidR="00E15BA5">
        <w:rPr>
          <w:rFonts w:ascii="Cambria" w:eastAsia="Arial" w:hAnsi="Cambria"/>
          <w:sz w:val="21"/>
          <w:szCs w:val="21"/>
        </w:rPr>
        <w:t xml:space="preserve"> </w:t>
      </w:r>
      <w:r w:rsidRPr="00DD2484">
        <w:rPr>
          <w:rFonts w:ascii="Cambria" w:eastAsia="Arial" w:hAnsi="Cambria"/>
          <w:sz w:val="21"/>
          <w:szCs w:val="21"/>
        </w:rPr>
        <w:t>UML, BPMN, Data Flow Diagrams (DFD), SWOT Analysis, Gap Analysis, Use Case Diagrams, Value Stream Mapping</w:t>
      </w:r>
    </w:p>
    <w:p w14:paraId="23AC45F9" w14:textId="46268648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E15BA5">
        <w:rPr>
          <w:rFonts w:ascii="Cambria" w:eastAsia="Arial" w:hAnsi="Cambria"/>
          <w:b/>
          <w:bCs/>
          <w:sz w:val="21"/>
          <w:szCs w:val="21"/>
        </w:rPr>
        <w:t>Agile &amp; Methodologies</w:t>
      </w:r>
      <w:r w:rsidR="00E15BA5" w:rsidRPr="00E15BA5">
        <w:rPr>
          <w:rFonts w:ascii="Cambria" w:eastAsia="Arial" w:hAnsi="Cambria"/>
          <w:b/>
          <w:bCs/>
          <w:sz w:val="21"/>
          <w:szCs w:val="21"/>
        </w:rPr>
        <w:t>:</w:t>
      </w:r>
      <w:r w:rsidR="00E15BA5">
        <w:rPr>
          <w:rFonts w:ascii="Cambria" w:eastAsia="Arial" w:hAnsi="Cambria"/>
          <w:sz w:val="21"/>
          <w:szCs w:val="21"/>
        </w:rPr>
        <w:t xml:space="preserve"> </w:t>
      </w:r>
      <w:r w:rsidRPr="00DD2484">
        <w:rPr>
          <w:rFonts w:ascii="Cambria" w:eastAsia="Arial" w:hAnsi="Cambria"/>
          <w:sz w:val="21"/>
          <w:szCs w:val="21"/>
        </w:rPr>
        <w:t>Scrum, Kanban, Agile, Waterfall, Lean, SAFe, Scrum Master Certification, Agile Certification, Prince2</w:t>
      </w:r>
    </w:p>
    <w:p w14:paraId="23053454" w14:textId="0417B935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E15BA5">
        <w:rPr>
          <w:rFonts w:ascii="Cambria" w:eastAsia="Arial" w:hAnsi="Cambria"/>
          <w:b/>
          <w:bCs/>
          <w:sz w:val="21"/>
          <w:szCs w:val="21"/>
        </w:rPr>
        <w:t>Risk &amp; Change Management</w:t>
      </w:r>
      <w:r w:rsidR="00E15BA5" w:rsidRPr="00E15BA5">
        <w:rPr>
          <w:rFonts w:ascii="Cambria" w:eastAsia="Arial" w:hAnsi="Cambria"/>
          <w:b/>
          <w:bCs/>
          <w:sz w:val="21"/>
          <w:szCs w:val="21"/>
        </w:rPr>
        <w:t>:</w:t>
      </w:r>
      <w:r w:rsidR="00E15BA5">
        <w:rPr>
          <w:rFonts w:ascii="Cambria" w:eastAsia="Arial" w:hAnsi="Cambria"/>
          <w:sz w:val="21"/>
          <w:szCs w:val="21"/>
        </w:rPr>
        <w:t xml:space="preserve"> </w:t>
      </w:r>
      <w:r w:rsidRPr="00DD2484">
        <w:rPr>
          <w:rFonts w:ascii="Cambria" w:eastAsia="Arial" w:hAnsi="Cambria"/>
          <w:sz w:val="21"/>
          <w:szCs w:val="21"/>
        </w:rPr>
        <w:t>Risk Register, Change Request Management, Risk Mitigation Plans, Impact Analysis, Risk Assessment Tools</w:t>
      </w:r>
    </w:p>
    <w:p w14:paraId="19B55050" w14:textId="345E5333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E15BA5">
        <w:rPr>
          <w:rFonts w:ascii="Cambria" w:eastAsia="Arial" w:hAnsi="Cambria"/>
          <w:b/>
          <w:bCs/>
          <w:sz w:val="21"/>
          <w:szCs w:val="21"/>
        </w:rPr>
        <w:t>CRM &amp; ERP Systems</w:t>
      </w:r>
      <w:r w:rsidR="00E15BA5" w:rsidRPr="00E15BA5">
        <w:rPr>
          <w:rFonts w:ascii="Cambria" w:eastAsia="Arial" w:hAnsi="Cambria"/>
          <w:b/>
          <w:bCs/>
          <w:sz w:val="21"/>
          <w:szCs w:val="21"/>
        </w:rPr>
        <w:t>:</w:t>
      </w:r>
      <w:r w:rsidR="00E15BA5">
        <w:rPr>
          <w:rFonts w:ascii="Cambria" w:eastAsia="Arial" w:hAnsi="Cambria"/>
          <w:sz w:val="21"/>
          <w:szCs w:val="21"/>
        </w:rPr>
        <w:t xml:space="preserve"> </w:t>
      </w:r>
      <w:r w:rsidRPr="00DD2484">
        <w:rPr>
          <w:rFonts w:ascii="Cambria" w:eastAsia="Arial" w:hAnsi="Cambria"/>
          <w:sz w:val="21"/>
          <w:szCs w:val="21"/>
        </w:rPr>
        <w:t>Salesforce, SAP, Oracle, Microsoft Dynamics, HubSpot CRM, Zoho CRM, NetSuite, Microsoft Navision</w:t>
      </w:r>
    </w:p>
    <w:p w14:paraId="5BD6BFB6" w14:textId="48052135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E15BA5">
        <w:rPr>
          <w:rFonts w:ascii="Cambria" w:eastAsia="Arial" w:hAnsi="Cambria"/>
          <w:b/>
          <w:bCs/>
          <w:sz w:val="21"/>
          <w:szCs w:val="21"/>
        </w:rPr>
        <w:t>Quality Assurance &amp; Testing</w:t>
      </w:r>
      <w:r w:rsidR="00E15BA5" w:rsidRPr="00E15BA5">
        <w:rPr>
          <w:rFonts w:ascii="Cambria" w:eastAsia="Arial" w:hAnsi="Cambria"/>
          <w:b/>
          <w:bCs/>
          <w:sz w:val="21"/>
          <w:szCs w:val="21"/>
        </w:rPr>
        <w:t>:</w:t>
      </w:r>
      <w:r w:rsidR="00E15BA5">
        <w:rPr>
          <w:rFonts w:ascii="Cambria" w:eastAsia="Arial" w:hAnsi="Cambria"/>
          <w:sz w:val="21"/>
          <w:szCs w:val="21"/>
        </w:rPr>
        <w:t xml:space="preserve"> </w:t>
      </w:r>
      <w:r w:rsidRPr="00DD2484">
        <w:rPr>
          <w:rFonts w:ascii="Cambria" w:eastAsia="Arial" w:hAnsi="Cambria"/>
          <w:sz w:val="21"/>
          <w:szCs w:val="21"/>
        </w:rPr>
        <w:t>Selenium, QTP, TestRail, JIRA Test Case Management, LoadRunner, JUnit, Postman, Git, Bitbucket</w:t>
      </w:r>
    </w:p>
    <w:p w14:paraId="5885A13A" w14:textId="26ADF957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E15BA5">
        <w:rPr>
          <w:rFonts w:ascii="Cambria" w:eastAsia="Arial" w:hAnsi="Cambria"/>
          <w:b/>
          <w:bCs/>
          <w:sz w:val="21"/>
          <w:szCs w:val="21"/>
        </w:rPr>
        <w:t>Financial &amp; Budget Management</w:t>
      </w:r>
      <w:r w:rsidR="00E15BA5" w:rsidRPr="00E15BA5">
        <w:rPr>
          <w:rFonts w:ascii="Cambria" w:eastAsia="Arial" w:hAnsi="Cambria"/>
          <w:b/>
          <w:bCs/>
          <w:sz w:val="21"/>
          <w:szCs w:val="21"/>
        </w:rPr>
        <w:t>:</w:t>
      </w:r>
      <w:r w:rsidR="00E15BA5">
        <w:rPr>
          <w:rFonts w:ascii="Cambria" w:eastAsia="Arial" w:hAnsi="Cambria"/>
          <w:sz w:val="21"/>
          <w:szCs w:val="21"/>
        </w:rPr>
        <w:t xml:space="preserve"> </w:t>
      </w:r>
      <w:r w:rsidRPr="00DD2484">
        <w:rPr>
          <w:rFonts w:ascii="Cambria" w:eastAsia="Arial" w:hAnsi="Cambria"/>
          <w:sz w:val="21"/>
          <w:szCs w:val="21"/>
        </w:rPr>
        <w:t>QuickBooks, Microsoft Excel (Advanced), Cost Estimation, Budget Forecasting, Financial Reporting</w:t>
      </w:r>
    </w:p>
    <w:p w14:paraId="19870E6E" w14:textId="3A813D59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E15BA5">
        <w:rPr>
          <w:rFonts w:ascii="Cambria" w:eastAsia="Arial" w:hAnsi="Cambria"/>
          <w:b/>
          <w:bCs/>
          <w:sz w:val="21"/>
          <w:szCs w:val="21"/>
        </w:rPr>
        <w:t>Documentation &amp; Reporting</w:t>
      </w:r>
      <w:r w:rsidR="00E15BA5" w:rsidRPr="00E15BA5">
        <w:rPr>
          <w:rFonts w:ascii="Cambria" w:eastAsia="Arial" w:hAnsi="Cambria"/>
          <w:b/>
          <w:bCs/>
          <w:sz w:val="21"/>
          <w:szCs w:val="21"/>
        </w:rPr>
        <w:t>:</w:t>
      </w:r>
      <w:r w:rsidR="00E15BA5">
        <w:rPr>
          <w:rFonts w:ascii="Cambria" w:eastAsia="Arial" w:hAnsi="Cambria"/>
          <w:sz w:val="21"/>
          <w:szCs w:val="21"/>
        </w:rPr>
        <w:t xml:space="preserve"> </w:t>
      </w:r>
      <w:r w:rsidRPr="00DD2484">
        <w:rPr>
          <w:rFonts w:ascii="Cambria" w:eastAsia="Arial" w:hAnsi="Cambria"/>
          <w:sz w:val="21"/>
          <w:szCs w:val="21"/>
        </w:rPr>
        <w:t xml:space="preserve">MS Word, Google Docs, Confluence, </w:t>
      </w:r>
      <w:proofErr w:type="spellStart"/>
      <w:r w:rsidRPr="00DD2484">
        <w:rPr>
          <w:rFonts w:ascii="Cambria" w:eastAsia="Arial" w:hAnsi="Cambria"/>
          <w:sz w:val="21"/>
          <w:szCs w:val="21"/>
        </w:rPr>
        <w:t>Jupyter</w:t>
      </w:r>
      <w:proofErr w:type="spellEnd"/>
      <w:r w:rsidRPr="00DD2484">
        <w:rPr>
          <w:rFonts w:ascii="Cambria" w:eastAsia="Arial" w:hAnsi="Cambria"/>
          <w:sz w:val="21"/>
          <w:szCs w:val="21"/>
        </w:rPr>
        <w:t xml:space="preserve"> Notebooks, Notion, SharePoint, LaTeX, Adobe Acrobat</w:t>
      </w:r>
    </w:p>
    <w:p w14:paraId="7FDF447F" w14:textId="4E632037" w:rsidR="00DD2484" w:rsidRPr="00DD2484" w:rsidRDefault="00DD2484" w:rsidP="00DD2484">
      <w:pPr>
        <w:spacing w:line="240" w:lineRule="auto"/>
        <w:jc w:val="both"/>
        <w:rPr>
          <w:rFonts w:ascii="Cambria" w:eastAsia="Arial" w:hAnsi="Cambria"/>
          <w:sz w:val="21"/>
          <w:szCs w:val="21"/>
        </w:rPr>
      </w:pPr>
      <w:r w:rsidRPr="00E15BA5">
        <w:rPr>
          <w:rFonts w:ascii="Cambria" w:eastAsia="Arial" w:hAnsi="Cambria"/>
          <w:b/>
          <w:bCs/>
          <w:sz w:val="21"/>
          <w:szCs w:val="21"/>
        </w:rPr>
        <w:t>Cloud &amp; Infrastructure</w:t>
      </w:r>
      <w:r w:rsidR="00E15BA5" w:rsidRPr="00E15BA5">
        <w:rPr>
          <w:rFonts w:ascii="Cambria" w:eastAsia="Arial" w:hAnsi="Cambria"/>
          <w:b/>
          <w:bCs/>
          <w:sz w:val="21"/>
          <w:szCs w:val="21"/>
        </w:rPr>
        <w:t>:</w:t>
      </w:r>
      <w:r w:rsidR="00E15BA5">
        <w:rPr>
          <w:rFonts w:ascii="Cambria" w:eastAsia="Arial" w:hAnsi="Cambria"/>
          <w:sz w:val="21"/>
          <w:szCs w:val="21"/>
        </w:rPr>
        <w:t xml:space="preserve"> </w:t>
      </w:r>
      <w:r w:rsidRPr="00DD2484">
        <w:rPr>
          <w:rFonts w:ascii="Cambria" w:eastAsia="Arial" w:hAnsi="Cambria"/>
          <w:sz w:val="21"/>
          <w:szCs w:val="21"/>
        </w:rPr>
        <w:t>AWS, Azure, Google Cloud Platform (GCP), Docker, Kubernetes, Jenkins, Terraform, GitHub Actions</w:t>
      </w:r>
    </w:p>
    <w:p w14:paraId="6C300E0A" w14:textId="77777777" w:rsidR="00E15BA5" w:rsidRDefault="00E15BA5" w:rsidP="00E15BA5">
      <w:pPr>
        <w:pStyle w:val="divdocumentdivsectiontitle"/>
        <w:pBdr>
          <w:top w:val="none" w:sz="0" w:space="0" w:color="auto"/>
          <w:bottom w:val="none" w:sz="0" w:space="0" w:color="auto"/>
        </w:pBdr>
        <w:rPr>
          <w:rFonts w:ascii="Cambria" w:eastAsia="Arial" w:hAnsi="Cambria" w:cs="Arial"/>
          <w:b/>
          <w:bCs/>
          <w:sz w:val="24"/>
          <w:szCs w:val="24"/>
        </w:rPr>
      </w:pPr>
    </w:p>
    <w:p w14:paraId="2F0714D3" w14:textId="788D9F95" w:rsidR="008A4FDE" w:rsidRDefault="00E15BA5" w:rsidP="00E15BA5">
      <w:pPr>
        <w:pStyle w:val="divdocumentdivsectiontitle"/>
        <w:pBdr>
          <w:top w:val="none" w:sz="0" w:space="0" w:color="auto"/>
          <w:bottom w:val="none" w:sz="0" w:space="0" w:color="auto"/>
        </w:pBdr>
        <w:rPr>
          <w:rFonts w:ascii="Cambria" w:eastAsia="Arial" w:hAnsi="Cambria" w:cs="Arial"/>
          <w:b/>
          <w:bCs/>
          <w:sz w:val="24"/>
          <w:szCs w:val="24"/>
        </w:rPr>
      </w:pPr>
      <w:r w:rsidRPr="00E15BA5">
        <w:rPr>
          <w:rFonts w:ascii="Cambria" w:eastAsia="Arial" w:hAnsi="Cambria" w:cs="Arial"/>
          <w:b/>
          <w:bCs/>
          <w:sz w:val="24"/>
          <w:szCs w:val="24"/>
        </w:rPr>
        <w:t>EXPERIENCE</w:t>
      </w:r>
    </w:p>
    <w:p w14:paraId="2D81E231" w14:textId="5A6C43DE" w:rsidR="00E15BA5" w:rsidRPr="0062112E" w:rsidRDefault="00E15BA5" w:rsidP="00E15BA5">
      <w:pPr>
        <w:pStyle w:val="divdocumentdivsectiontitle"/>
        <w:pBdr>
          <w:top w:val="none" w:sz="0" w:space="0" w:color="auto"/>
          <w:bottom w:val="none" w:sz="0" w:space="0" w:color="auto"/>
        </w:pBdr>
        <w:rPr>
          <w:rFonts w:ascii="Cambria" w:eastAsia="Arial" w:hAnsi="Cambria" w:cs="Arial"/>
          <w:b/>
          <w:bCs/>
          <w:sz w:val="21"/>
          <w:szCs w:val="21"/>
        </w:rPr>
      </w:pPr>
      <w:r w:rsidRPr="0062112E">
        <w:rPr>
          <w:rFonts w:ascii="Cambria" w:eastAsia="Arial" w:hAnsi="Cambria" w:cs="Arial"/>
          <w:b/>
          <w:bCs/>
          <w:sz w:val="21"/>
          <w:szCs w:val="21"/>
        </w:rPr>
        <w:t xml:space="preserve">Intel                                                                                                                                                      </w:t>
      </w:r>
      <w:r w:rsidR="0062112E">
        <w:rPr>
          <w:rFonts w:ascii="Cambria" w:eastAsia="Arial" w:hAnsi="Cambria" w:cs="Arial"/>
          <w:b/>
          <w:bCs/>
          <w:sz w:val="21"/>
          <w:szCs w:val="21"/>
        </w:rPr>
        <w:t xml:space="preserve">                             </w:t>
      </w:r>
      <w:r w:rsidRPr="0062112E">
        <w:rPr>
          <w:rFonts w:ascii="Cambria" w:eastAsia="Arial" w:hAnsi="Cambria" w:cs="Arial"/>
          <w:b/>
          <w:bCs/>
          <w:sz w:val="21"/>
          <w:szCs w:val="21"/>
        </w:rPr>
        <w:t xml:space="preserve"> Feb 2023 – Present</w:t>
      </w:r>
    </w:p>
    <w:p w14:paraId="7914D73B" w14:textId="6A836026" w:rsidR="00E15BA5" w:rsidRPr="0062112E" w:rsidRDefault="00E15BA5" w:rsidP="00E15BA5">
      <w:pPr>
        <w:pStyle w:val="divdocumentdivsectiontitle"/>
        <w:pBdr>
          <w:top w:val="none" w:sz="0" w:space="0" w:color="auto"/>
          <w:bottom w:val="none" w:sz="0" w:space="0" w:color="auto"/>
        </w:pBdr>
        <w:rPr>
          <w:rFonts w:ascii="Cambria" w:eastAsia="Arial" w:hAnsi="Cambria"/>
          <w:b/>
          <w:bCs/>
          <w:sz w:val="21"/>
          <w:szCs w:val="21"/>
        </w:rPr>
      </w:pPr>
      <w:r w:rsidRPr="0062112E">
        <w:rPr>
          <w:rFonts w:ascii="Cambria" w:eastAsia="Arial" w:hAnsi="Cambria"/>
          <w:b/>
          <w:bCs/>
          <w:sz w:val="21"/>
          <w:szCs w:val="21"/>
        </w:rPr>
        <w:t>Business Analyst and Project Manager</w:t>
      </w:r>
    </w:p>
    <w:p w14:paraId="436251A5" w14:textId="77777777" w:rsidR="00E15BA5" w:rsidRPr="00E15BA5" w:rsidRDefault="00E15BA5" w:rsidP="00E15BA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E15BA5">
        <w:rPr>
          <w:rFonts w:ascii="Cambria" w:eastAsia="Arial" w:hAnsi="Cambria" w:cs="Arial"/>
          <w:sz w:val="21"/>
          <w:szCs w:val="21"/>
        </w:rPr>
        <w:t>Lead cross-functional projects across teams to improve business processes, enhance data-driven decision-making, and ensure timely project delivery.</w:t>
      </w:r>
    </w:p>
    <w:p w14:paraId="2DE2F71E" w14:textId="77777777" w:rsidR="00E15BA5" w:rsidRPr="00E15BA5" w:rsidRDefault="00E15BA5" w:rsidP="00E15BA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E15BA5">
        <w:rPr>
          <w:rFonts w:ascii="Cambria" w:eastAsia="Arial" w:hAnsi="Cambria" w:cs="Arial"/>
          <w:sz w:val="21"/>
          <w:szCs w:val="21"/>
        </w:rPr>
        <w:t>Gather and analyze business requirements from stakeholders, translating them into functional specifications for technical teams.</w:t>
      </w:r>
    </w:p>
    <w:p w14:paraId="772EFB02" w14:textId="77777777" w:rsidR="00E15BA5" w:rsidRPr="00E15BA5" w:rsidRDefault="00E15BA5" w:rsidP="00E15BA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E15BA5">
        <w:rPr>
          <w:rFonts w:ascii="Cambria" w:eastAsia="Arial" w:hAnsi="Cambria" w:cs="Arial"/>
          <w:sz w:val="21"/>
          <w:szCs w:val="21"/>
        </w:rPr>
        <w:t>Develop project plans, timelines, and budgets, managing resources and scope to ensure successful project completion on time and within budget.</w:t>
      </w:r>
    </w:p>
    <w:p w14:paraId="60607602" w14:textId="77777777" w:rsidR="00E15BA5" w:rsidRPr="00E15BA5" w:rsidRDefault="00E15BA5" w:rsidP="00E15BA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E15BA5">
        <w:rPr>
          <w:rFonts w:ascii="Cambria" w:eastAsia="Arial" w:hAnsi="Cambria" w:cs="Arial"/>
          <w:sz w:val="21"/>
          <w:szCs w:val="21"/>
        </w:rPr>
        <w:t>Collaborate with senior leadership to define project goals and deliverables, aligning them with business objectives.</w:t>
      </w:r>
    </w:p>
    <w:p w14:paraId="732DEC38" w14:textId="6F9C1559" w:rsidR="00E15BA5" w:rsidRDefault="00E15BA5" w:rsidP="00E15BA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E15BA5">
        <w:rPr>
          <w:rFonts w:ascii="Cambria" w:eastAsia="Arial" w:hAnsi="Cambria" w:cs="Arial"/>
          <w:sz w:val="21"/>
          <w:szCs w:val="21"/>
        </w:rPr>
        <w:t>Track project progress, providing regular updates to stakeholders and adjusting resources and timelines as needed to maintain project momentum.</w:t>
      </w:r>
    </w:p>
    <w:p w14:paraId="7B8703A6" w14:textId="77777777" w:rsidR="00E15BA5" w:rsidRPr="00E15BA5" w:rsidRDefault="00E15BA5" w:rsidP="00E15BA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E15BA5">
        <w:rPr>
          <w:rFonts w:ascii="Cambria" w:eastAsia="Arial" w:hAnsi="Cambria" w:cs="Arial"/>
          <w:sz w:val="21"/>
          <w:szCs w:val="21"/>
        </w:rPr>
        <w:t>Facilitate communication between business and technical teams, ensuring clarity of requirements and expectations, with over 50 meetings held to resolve issues and align teams.</w:t>
      </w:r>
    </w:p>
    <w:p w14:paraId="05A3EE5F" w14:textId="77777777" w:rsidR="00E15BA5" w:rsidRPr="00E15BA5" w:rsidRDefault="00E15BA5" w:rsidP="00E15BA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E15BA5">
        <w:rPr>
          <w:rFonts w:ascii="Cambria" w:eastAsia="Arial" w:hAnsi="Cambria" w:cs="Arial"/>
          <w:sz w:val="21"/>
          <w:szCs w:val="21"/>
        </w:rPr>
        <w:t>Conduct risk assessments and develop mitigation strategies for 10+ projects, ensuring minimal disruption and smooth project delivery.</w:t>
      </w:r>
    </w:p>
    <w:p w14:paraId="7CFC57BF" w14:textId="77777777" w:rsidR="00E15BA5" w:rsidRPr="00E15BA5" w:rsidRDefault="00E15BA5" w:rsidP="00E15BA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E15BA5">
        <w:rPr>
          <w:rFonts w:ascii="Cambria" w:eastAsia="Arial" w:hAnsi="Cambria" w:cs="Arial"/>
          <w:sz w:val="21"/>
          <w:szCs w:val="21"/>
        </w:rPr>
        <w:t>Implement process improvements by analyzing current workflows, recommending solutions that reduce inefficiencies by 20% and improve team productivity.</w:t>
      </w:r>
    </w:p>
    <w:p w14:paraId="77BF4527" w14:textId="77777777" w:rsidR="00E15BA5" w:rsidRPr="00E15BA5" w:rsidRDefault="00E15BA5" w:rsidP="00E15BA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E15BA5">
        <w:rPr>
          <w:rFonts w:ascii="Cambria" w:eastAsia="Arial" w:hAnsi="Cambria" w:cs="Arial"/>
          <w:sz w:val="21"/>
          <w:szCs w:val="21"/>
        </w:rPr>
        <w:lastRenderedPageBreak/>
        <w:t>Monitor and evaluate project outcomes, ensuring that 100% of business objectives and quality standards are met within the defined scope.</w:t>
      </w:r>
    </w:p>
    <w:p w14:paraId="3656CF21" w14:textId="7FCCD24A" w:rsidR="00E15BA5" w:rsidRDefault="00E15BA5" w:rsidP="00E15BA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E15BA5">
        <w:rPr>
          <w:rFonts w:ascii="Cambria" w:eastAsia="Arial" w:hAnsi="Cambria" w:cs="Arial"/>
          <w:sz w:val="21"/>
          <w:szCs w:val="21"/>
        </w:rPr>
        <w:t>Utilize project management tools (e.g., Jira, Asana, Microsoft Project) to organize tasks, track milestones, and ensure 100% visibility across teams and stakeholders.</w:t>
      </w:r>
    </w:p>
    <w:p w14:paraId="768485A7" w14:textId="7984DCB7" w:rsidR="00E15BA5" w:rsidRDefault="00E15BA5" w:rsidP="00E15BA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E15BA5">
        <w:rPr>
          <w:rFonts w:ascii="Cambria" w:eastAsia="Arial" w:hAnsi="Cambria" w:cs="Arial"/>
          <w:sz w:val="21"/>
          <w:szCs w:val="21"/>
        </w:rPr>
        <w:t>Manage stakeholder expectations by providing clear communication on project status, changes, and challenges.</w:t>
      </w:r>
    </w:p>
    <w:p w14:paraId="1E5D093C" w14:textId="77777777" w:rsidR="001113E5" w:rsidRDefault="001113E5" w:rsidP="00E15BA5">
      <w:pPr>
        <w:pStyle w:val="divdocumentdivsectiontitle"/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b/>
          <w:bCs/>
          <w:sz w:val="21"/>
          <w:szCs w:val="21"/>
        </w:rPr>
      </w:pPr>
    </w:p>
    <w:p w14:paraId="05D1550F" w14:textId="5F8B550B" w:rsidR="00E15BA5" w:rsidRDefault="001113E5" w:rsidP="00E15BA5">
      <w:pPr>
        <w:pStyle w:val="divdocumentdivsectiontitle"/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b/>
          <w:bCs/>
          <w:sz w:val="21"/>
          <w:szCs w:val="21"/>
        </w:rPr>
      </w:pPr>
      <w:r w:rsidRPr="001113E5">
        <w:rPr>
          <w:rFonts w:ascii="Cambria" w:eastAsia="Arial" w:hAnsi="Cambria" w:cs="Arial"/>
          <w:b/>
          <w:bCs/>
          <w:sz w:val="21"/>
          <w:szCs w:val="21"/>
        </w:rPr>
        <w:t xml:space="preserve">Wells Fargo </w:t>
      </w:r>
      <w:r>
        <w:rPr>
          <w:rFonts w:ascii="Cambria" w:eastAsia="Arial" w:hAnsi="Cambria" w:cs="Arial"/>
          <w:b/>
          <w:bCs/>
          <w:sz w:val="21"/>
          <w:szCs w:val="21"/>
        </w:rPr>
        <w:t xml:space="preserve">                                                                                                                                                                     Jun 2021 – Feb  2023</w:t>
      </w:r>
    </w:p>
    <w:p w14:paraId="64A83572" w14:textId="08BF0875" w:rsidR="001113E5" w:rsidRDefault="001113E5" w:rsidP="00E15BA5">
      <w:pPr>
        <w:pStyle w:val="divdocumentdivsectiontitle"/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b/>
          <w:bCs/>
          <w:sz w:val="21"/>
          <w:szCs w:val="21"/>
        </w:rPr>
      </w:pPr>
      <w:r>
        <w:rPr>
          <w:rFonts w:ascii="Cambria" w:eastAsia="Arial" w:hAnsi="Cambria" w:cs="Arial"/>
          <w:b/>
          <w:bCs/>
          <w:sz w:val="21"/>
          <w:szCs w:val="21"/>
        </w:rPr>
        <w:t xml:space="preserve">Project manager </w:t>
      </w:r>
    </w:p>
    <w:p w14:paraId="1A491C0F" w14:textId="77777777" w:rsidR="001113E5" w:rsidRPr="001113E5" w:rsidRDefault="001113E5" w:rsidP="001113E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113E5">
        <w:rPr>
          <w:rFonts w:ascii="Cambria" w:eastAsia="Arial" w:hAnsi="Cambria" w:cs="Arial"/>
          <w:sz w:val="21"/>
          <w:szCs w:val="21"/>
        </w:rPr>
        <w:t>Led cross-functional teams in delivering high-impact projects within the banking and financial services sectors, ensuring alignment with business goals and timelines.</w:t>
      </w:r>
    </w:p>
    <w:p w14:paraId="01C62500" w14:textId="77777777" w:rsidR="001113E5" w:rsidRPr="001113E5" w:rsidRDefault="001113E5" w:rsidP="001113E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113E5">
        <w:rPr>
          <w:rFonts w:ascii="Cambria" w:eastAsia="Arial" w:hAnsi="Cambria" w:cs="Arial"/>
          <w:sz w:val="21"/>
          <w:szCs w:val="21"/>
        </w:rPr>
        <w:t>Managed end-to-end project lifecycle, from initiation through to close-out, including planning, resource allocation, risk management, and stakeholder communication.</w:t>
      </w:r>
    </w:p>
    <w:p w14:paraId="2986114C" w14:textId="77777777" w:rsidR="001113E5" w:rsidRPr="001113E5" w:rsidRDefault="001113E5" w:rsidP="001113E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113E5">
        <w:rPr>
          <w:rFonts w:ascii="Cambria" w:eastAsia="Arial" w:hAnsi="Cambria" w:cs="Arial"/>
          <w:sz w:val="21"/>
          <w:szCs w:val="21"/>
        </w:rPr>
        <w:t>Delivered multiple complex IT and business process projects on time and within budget by applying Agile and Waterfall methodologies.</w:t>
      </w:r>
    </w:p>
    <w:p w14:paraId="522296DA" w14:textId="17524F1B" w:rsidR="001113E5" w:rsidRDefault="001113E5" w:rsidP="001113E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113E5">
        <w:rPr>
          <w:rFonts w:ascii="Cambria" w:eastAsia="Arial" w:hAnsi="Cambria" w:cs="Arial"/>
          <w:sz w:val="21"/>
          <w:szCs w:val="21"/>
        </w:rPr>
        <w:t>Developed and maintained detailed project plans, schedules, and budgets, providing regular status updates and risk assessments to senior leadership.</w:t>
      </w:r>
    </w:p>
    <w:p w14:paraId="1B2044D0" w14:textId="77777777" w:rsidR="001113E5" w:rsidRPr="001113E5" w:rsidRDefault="001113E5" w:rsidP="001113E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113E5">
        <w:rPr>
          <w:rFonts w:ascii="Cambria" w:eastAsia="Arial" w:hAnsi="Cambria" w:cs="Arial"/>
          <w:sz w:val="21"/>
          <w:szCs w:val="21"/>
        </w:rPr>
        <w:t>Collaborated with business analysts and technical teams to gather requirements for 10+ projects, ensuring all deliverables were met with 98% accuracy and quality standards.</w:t>
      </w:r>
    </w:p>
    <w:p w14:paraId="3FFC91EA" w14:textId="77777777" w:rsidR="001113E5" w:rsidRPr="001113E5" w:rsidRDefault="001113E5" w:rsidP="001113E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113E5">
        <w:rPr>
          <w:rFonts w:ascii="Cambria" w:eastAsia="Arial" w:hAnsi="Cambria" w:cs="Arial"/>
          <w:sz w:val="21"/>
          <w:szCs w:val="21"/>
        </w:rPr>
        <w:t>Identified and mitigated risks for 12+ projects, reducing project delays by 25% and keeping client-facing disruptions to a minimum.</w:t>
      </w:r>
    </w:p>
    <w:p w14:paraId="57769A3E" w14:textId="77777777" w:rsidR="001113E5" w:rsidRPr="001113E5" w:rsidRDefault="001113E5" w:rsidP="001113E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113E5">
        <w:rPr>
          <w:rFonts w:ascii="Cambria" w:eastAsia="Arial" w:hAnsi="Cambria" w:cs="Arial"/>
          <w:sz w:val="21"/>
          <w:szCs w:val="21"/>
        </w:rPr>
        <w:t>Implemented process improvements, reducing operational costs by 15% and increasing team efficiency by 18%.</w:t>
      </w:r>
    </w:p>
    <w:p w14:paraId="7C082D5D" w14:textId="77777777" w:rsidR="001113E5" w:rsidRPr="001113E5" w:rsidRDefault="001113E5" w:rsidP="001113E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113E5">
        <w:rPr>
          <w:rFonts w:ascii="Cambria" w:eastAsia="Arial" w:hAnsi="Cambria" w:cs="Arial"/>
          <w:sz w:val="21"/>
          <w:szCs w:val="21"/>
        </w:rPr>
        <w:t>Directed resource planning, team assignments, and workload balancing for 3 simultaneous project initiatives, ensuring 95% resource utilization and avoiding project bottlenecks.</w:t>
      </w:r>
    </w:p>
    <w:p w14:paraId="44E708D8" w14:textId="60C137C1" w:rsidR="001113E5" w:rsidRDefault="001113E5" w:rsidP="001113E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113E5">
        <w:rPr>
          <w:rFonts w:ascii="Cambria" w:eastAsia="Arial" w:hAnsi="Cambria" w:cs="Arial"/>
          <w:sz w:val="21"/>
          <w:szCs w:val="21"/>
        </w:rPr>
        <w:t>Led post-project reviews for 8+ completed projects, identifying process improvements that resulted in a 30% increase in future project delivery times.</w:t>
      </w:r>
    </w:p>
    <w:p w14:paraId="6E2E9308" w14:textId="60AEE602" w:rsidR="001113E5" w:rsidRDefault="001113E5" w:rsidP="001113E5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113E5">
        <w:rPr>
          <w:rFonts w:ascii="Cambria" w:eastAsia="Arial" w:hAnsi="Cambria" w:cs="Arial"/>
          <w:sz w:val="21"/>
          <w:szCs w:val="21"/>
        </w:rPr>
        <w:t>Managed stakeholder expectations, ensuring transparent communication, alignment on project goals, and timely resolution of issues.</w:t>
      </w:r>
    </w:p>
    <w:p w14:paraId="24D8983E" w14:textId="77777777" w:rsidR="001113E5" w:rsidRDefault="001113E5" w:rsidP="001113E5">
      <w:pPr>
        <w:pStyle w:val="divdocumentdivsectiontitle"/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</w:p>
    <w:p w14:paraId="7901B63F" w14:textId="0B2B3992" w:rsidR="001113E5" w:rsidRDefault="001113E5" w:rsidP="001113E5">
      <w:pPr>
        <w:pStyle w:val="divdocumentdivsectiontitle"/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b/>
          <w:bCs/>
          <w:sz w:val="21"/>
          <w:szCs w:val="21"/>
        </w:rPr>
      </w:pPr>
      <w:r w:rsidRPr="001113E5">
        <w:rPr>
          <w:rFonts w:ascii="Cambria" w:eastAsia="Arial" w:hAnsi="Cambria" w:cs="Arial"/>
          <w:b/>
          <w:bCs/>
          <w:sz w:val="21"/>
          <w:szCs w:val="21"/>
        </w:rPr>
        <w:t>Morgan Stanley</w:t>
      </w:r>
      <w:r>
        <w:rPr>
          <w:rFonts w:ascii="Cambria" w:eastAsia="Arial" w:hAnsi="Cambria" w:cs="Arial"/>
          <w:b/>
          <w:bCs/>
          <w:sz w:val="21"/>
          <w:szCs w:val="21"/>
        </w:rPr>
        <w:t xml:space="preserve">                                                                                                                                                           Sep 2019 - May 2021</w:t>
      </w:r>
    </w:p>
    <w:p w14:paraId="5CA9B11B" w14:textId="0476BC28" w:rsidR="001113E5" w:rsidRDefault="001113E5" w:rsidP="001E7031">
      <w:pPr>
        <w:pStyle w:val="divdocumentdivsectiontitle"/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/>
          <w:b/>
          <w:bCs/>
          <w:sz w:val="21"/>
          <w:szCs w:val="21"/>
        </w:rPr>
      </w:pPr>
      <w:r w:rsidRPr="00E15BA5">
        <w:rPr>
          <w:rFonts w:ascii="Cambria" w:eastAsia="Arial" w:hAnsi="Cambria"/>
          <w:b/>
          <w:bCs/>
          <w:sz w:val="21"/>
          <w:szCs w:val="21"/>
        </w:rPr>
        <w:t>Business Analyst</w:t>
      </w:r>
    </w:p>
    <w:p w14:paraId="71FF6358" w14:textId="77777777" w:rsidR="001E7031" w:rsidRPr="001E7031" w:rsidRDefault="001E7031" w:rsidP="001E7031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Conducted thorough analysis of business processes and systems to identify areas for improvement and optimize operational efficiency.</w:t>
      </w:r>
    </w:p>
    <w:p w14:paraId="6D932512" w14:textId="77777777" w:rsidR="001E7031" w:rsidRPr="001E7031" w:rsidRDefault="001E7031" w:rsidP="001E7031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Collaborated with stakeholders across departments, including technology, operations, and finance, to gather and document detailed business requirements.</w:t>
      </w:r>
    </w:p>
    <w:p w14:paraId="4102185A" w14:textId="77777777" w:rsidR="001E7031" w:rsidRPr="001E7031" w:rsidRDefault="001E7031" w:rsidP="001E7031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Led the creation and delivery of business case documents, requirements specifications, and functional designs for new system enhancements and initiatives.</w:t>
      </w:r>
    </w:p>
    <w:p w14:paraId="6958162D" w14:textId="086D156E" w:rsidR="001113E5" w:rsidRDefault="001E7031" w:rsidP="001E7031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Utilized data analysis tools such as Excel, SQL, and Tableau to analyze large data sets, derive insights, and present findings to senior management.</w:t>
      </w:r>
    </w:p>
    <w:p w14:paraId="618B1E4A" w14:textId="77777777" w:rsidR="001E7031" w:rsidRPr="001E7031" w:rsidRDefault="001E7031" w:rsidP="001E7031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Facilitated 15+ workshops with stakeholders to define project goals, gather requirements, and ensure alignment with business objectives, improving project delivery accuracy by 20%.</w:t>
      </w:r>
    </w:p>
    <w:p w14:paraId="3115E46F" w14:textId="77777777" w:rsidR="001E7031" w:rsidRPr="001E7031" w:rsidRDefault="001E7031" w:rsidP="001E7031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Assisted in project management activities, including planning, scheduling, and tracking progress on 5+ major projects, ensuring all were delivered on time and within budget.</w:t>
      </w:r>
    </w:p>
    <w:p w14:paraId="2FE95137" w14:textId="77777777" w:rsidR="001E7031" w:rsidRPr="001E7031" w:rsidRDefault="001E7031" w:rsidP="001E7031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Supported system testing efforts, developing 50+ test cases and assisting with user acceptance testing (UAT), resulting in a 30% reduction in post-launch issues.</w:t>
      </w:r>
    </w:p>
    <w:p w14:paraId="24DD6B1F" w14:textId="77777777" w:rsidR="001E7031" w:rsidRPr="001E7031" w:rsidRDefault="001E7031" w:rsidP="001E7031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Provided ongoing support to 100+ business users, addressing queries and troubleshooting issues, leading to a 25% reduction in system downtime.</w:t>
      </w:r>
    </w:p>
    <w:p w14:paraId="2713A536" w14:textId="5D634A51" w:rsidR="001E7031" w:rsidRDefault="001E7031" w:rsidP="001E7031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Improved reporting processes, automating the extraction of data for reports, which decreased manual report generation time by 40% and improved accuracy.</w:t>
      </w:r>
    </w:p>
    <w:p w14:paraId="22589931" w14:textId="668B5AE7" w:rsidR="001E7031" w:rsidRPr="001E7031" w:rsidRDefault="001E7031" w:rsidP="001E7031">
      <w:pPr>
        <w:pStyle w:val="divdocumentdivsectiontitle"/>
        <w:numPr>
          <w:ilvl w:val="0"/>
          <w:numId w:val="13"/>
        </w:numPr>
        <w:pBdr>
          <w:top w:val="none" w:sz="0" w:space="0" w:color="auto"/>
          <w:bottom w:val="none" w:sz="0" w:space="0" w:color="auto"/>
        </w:pBdr>
        <w:spacing w:line="240" w:lineRule="auto"/>
        <w:jc w:val="both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Contributed to the development of strategic initiatives aimed at enhancing the company's operational effectiveness and market competitiveness.</w:t>
      </w:r>
    </w:p>
    <w:p w14:paraId="789A000B" w14:textId="77777777" w:rsidR="001E7031" w:rsidRDefault="001E7031" w:rsidP="001E7031">
      <w:pPr>
        <w:pStyle w:val="divdocumentdivsectiontitle"/>
        <w:pBdr>
          <w:top w:val="none" w:sz="0" w:space="0" w:color="auto"/>
          <w:bottom w:val="none" w:sz="0" w:space="0" w:color="auto"/>
        </w:pBdr>
        <w:rPr>
          <w:rFonts w:ascii="Cambria" w:eastAsia="Arial" w:hAnsi="Cambria" w:cs="Arial"/>
          <w:b/>
          <w:bCs/>
        </w:rPr>
      </w:pPr>
    </w:p>
    <w:p w14:paraId="333849D1" w14:textId="7ED80590" w:rsidR="008A4FDE" w:rsidRPr="001E7031" w:rsidRDefault="001E7031" w:rsidP="001E7031">
      <w:pPr>
        <w:pStyle w:val="divdocumentdivsectiontitle"/>
        <w:pBdr>
          <w:top w:val="none" w:sz="0" w:space="0" w:color="auto"/>
          <w:bottom w:val="none" w:sz="0" w:space="0" w:color="auto"/>
        </w:pBdr>
        <w:rPr>
          <w:rFonts w:ascii="Cambria" w:eastAsia="Arial" w:hAnsi="Cambria" w:cs="Arial"/>
          <w:b/>
          <w:bCs/>
          <w:sz w:val="24"/>
          <w:szCs w:val="24"/>
        </w:rPr>
      </w:pPr>
      <w:r w:rsidRPr="001E7031">
        <w:rPr>
          <w:rFonts w:ascii="Cambria" w:eastAsia="Arial" w:hAnsi="Cambria" w:cs="Arial"/>
          <w:b/>
          <w:bCs/>
          <w:sz w:val="24"/>
          <w:szCs w:val="24"/>
        </w:rPr>
        <w:t>EDUCATION AND TRAINING</w:t>
      </w:r>
    </w:p>
    <w:p w14:paraId="1174B26B" w14:textId="77777777" w:rsidR="008A4FDE" w:rsidRPr="001E7031" w:rsidRDefault="001E7031">
      <w:pPr>
        <w:pStyle w:val="divdocumentsinglecolumn"/>
        <w:spacing w:line="280" w:lineRule="atLeast"/>
        <w:rPr>
          <w:rFonts w:ascii="Cambria" w:eastAsia="Arial" w:hAnsi="Cambria" w:cs="Arial"/>
          <w:sz w:val="21"/>
          <w:szCs w:val="21"/>
        </w:rPr>
      </w:pPr>
      <w:r w:rsidRPr="001E7031">
        <w:rPr>
          <w:rStyle w:val="spandegree"/>
          <w:rFonts w:ascii="Cambria" w:eastAsia="Arial" w:hAnsi="Cambria" w:cs="Arial"/>
          <w:sz w:val="21"/>
          <w:szCs w:val="21"/>
        </w:rPr>
        <w:t>Bachelor of Business Administration</w:t>
      </w:r>
      <w:r w:rsidRPr="001E7031">
        <w:rPr>
          <w:rStyle w:val="singlecolumnspanpaddedlinenth-child1"/>
          <w:rFonts w:ascii="Cambria" w:eastAsia="Arial" w:hAnsi="Cambria" w:cs="Arial"/>
          <w:sz w:val="21"/>
          <w:szCs w:val="21"/>
        </w:rPr>
        <w:t xml:space="preserve"> </w:t>
      </w:r>
    </w:p>
    <w:p w14:paraId="44ED5E08" w14:textId="77777777" w:rsidR="008A4FDE" w:rsidRPr="001E7031" w:rsidRDefault="001E7031">
      <w:pPr>
        <w:pStyle w:val="spanpaddedline"/>
        <w:spacing w:line="280" w:lineRule="atLeast"/>
        <w:rPr>
          <w:rFonts w:ascii="Cambria" w:eastAsia="Arial" w:hAnsi="Cambria" w:cs="Arial"/>
          <w:sz w:val="21"/>
          <w:szCs w:val="21"/>
        </w:rPr>
      </w:pPr>
      <w:r w:rsidRPr="001E7031">
        <w:rPr>
          <w:rStyle w:val="spancompanyname"/>
          <w:rFonts w:ascii="Cambria" w:eastAsia="Arial" w:hAnsi="Cambria" w:cs="Arial"/>
          <w:b w:val="0"/>
          <w:bCs w:val="0"/>
          <w:sz w:val="21"/>
          <w:szCs w:val="21"/>
        </w:rPr>
        <w:t>University of South Asia</w:t>
      </w:r>
    </w:p>
    <w:p w14:paraId="2568DF0F" w14:textId="77777777" w:rsidR="001E7031" w:rsidRDefault="001E7031" w:rsidP="001E7031">
      <w:pPr>
        <w:pStyle w:val="divdocumentdivsectiontitle"/>
        <w:pBdr>
          <w:top w:val="none" w:sz="0" w:space="0" w:color="auto"/>
          <w:bottom w:val="none" w:sz="0" w:space="0" w:color="auto"/>
        </w:pBdr>
        <w:rPr>
          <w:rFonts w:ascii="Cambria" w:eastAsia="Arial" w:hAnsi="Cambria" w:cs="Arial"/>
          <w:b/>
          <w:bCs/>
        </w:rPr>
      </w:pPr>
    </w:p>
    <w:p w14:paraId="4009FCD5" w14:textId="55814B63" w:rsidR="008A4FDE" w:rsidRPr="00DD2484" w:rsidRDefault="001E7031" w:rsidP="001E7031">
      <w:pPr>
        <w:pStyle w:val="divdocumentdivsectiontitle"/>
        <w:pBdr>
          <w:top w:val="none" w:sz="0" w:space="0" w:color="auto"/>
          <w:bottom w:val="none" w:sz="0" w:space="0" w:color="auto"/>
        </w:pBdr>
        <w:rPr>
          <w:rFonts w:ascii="Cambria" w:eastAsia="Arial" w:hAnsi="Cambria" w:cs="Arial"/>
          <w:b/>
          <w:bCs/>
        </w:rPr>
      </w:pPr>
      <w:r w:rsidRPr="00DD2484">
        <w:rPr>
          <w:rFonts w:ascii="Cambria" w:eastAsia="Arial" w:hAnsi="Cambria" w:cs="Arial"/>
          <w:b/>
          <w:bCs/>
        </w:rPr>
        <w:t>CERTIFICATIONS</w:t>
      </w:r>
    </w:p>
    <w:p w14:paraId="5A354A66" w14:textId="77777777" w:rsidR="008A4FDE" w:rsidRPr="001E7031" w:rsidRDefault="001E7031" w:rsidP="001E7031">
      <w:pPr>
        <w:pStyle w:val="ulli"/>
        <w:numPr>
          <w:ilvl w:val="0"/>
          <w:numId w:val="10"/>
        </w:numPr>
        <w:pBdr>
          <w:left w:val="none" w:sz="0" w:space="0" w:color="auto"/>
        </w:pBd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Salesforce Certified Administrator (SCA), 2583495</w:t>
      </w:r>
    </w:p>
    <w:p w14:paraId="49741A3F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Salesforce Certified Sales Cloud Consultant, 2746075</w:t>
      </w:r>
    </w:p>
    <w:p w14:paraId="061FD202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lastRenderedPageBreak/>
        <w:t>Certified Salesforce Business Analyst, 3609545</w:t>
      </w:r>
    </w:p>
    <w:p w14:paraId="0DC85884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AI Show: Deep Dive into Responsible AI Dashboard and Scorecard, LinkedIn</w:t>
      </w:r>
    </w:p>
    <w:p w14:paraId="59F885DC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Build Your Own GPTs, LinkedIn</w:t>
      </w:r>
    </w:p>
    <w:p w14:paraId="2E3434D2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Career Essentials in Generative AI by Microsoft and LinkedIn, 01/01/24</w:t>
      </w:r>
    </w:p>
    <w:p w14:paraId="23DB2559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Data Analytics for Business Professionals, 01/01/24</w:t>
      </w:r>
    </w:p>
    <w:p w14:paraId="29347EA1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Ethics in the Age of Generative AI, 01/01/24</w:t>
      </w:r>
    </w:p>
    <w:p w14:paraId="5DEAC246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Improving Insights with OpenAI's Advanced Data Analysis, 01/01/24</w:t>
      </w:r>
    </w:p>
    <w:p w14:paraId="122BE4D4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Learning Microsoft 365 Copilot, 01/01/24</w:t>
      </w:r>
    </w:p>
    <w:p w14:paraId="38F653FC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Prompt Engineering: How to Talk to the AIs, 01/01/24</w:t>
      </w:r>
    </w:p>
    <w:p w14:paraId="5D00C283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Requirements Elicitation for Business Analysis: Stakeholder Conversations, 01/01/24</w:t>
      </w:r>
    </w:p>
    <w:p w14:paraId="0132FEE0" w14:textId="77777777" w:rsidR="008A4FDE" w:rsidRPr="001E7031" w:rsidRDefault="001E7031" w:rsidP="001E7031">
      <w:pPr>
        <w:pStyle w:val="ulli"/>
        <w:numPr>
          <w:ilvl w:val="0"/>
          <w:numId w:val="10"/>
        </w:numPr>
        <w:spacing w:line="240" w:lineRule="auto"/>
        <w:ind w:left="640" w:hanging="261"/>
        <w:rPr>
          <w:rFonts w:ascii="Cambria" w:eastAsia="Arial" w:hAnsi="Cambria" w:cs="Arial"/>
          <w:sz w:val="21"/>
          <w:szCs w:val="21"/>
        </w:rPr>
      </w:pPr>
      <w:r w:rsidRPr="001E7031">
        <w:rPr>
          <w:rFonts w:ascii="Cambria" w:eastAsia="Arial" w:hAnsi="Cambria" w:cs="Arial"/>
          <w:sz w:val="21"/>
          <w:szCs w:val="21"/>
        </w:rPr>
        <w:t>Sales Forecasting, 10/01/24</w:t>
      </w:r>
    </w:p>
    <w:sectPr w:rsidR="008A4FDE" w:rsidRPr="001E7031">
      <w:pgSz w:w="12240" w:h="15840"/>
      <w:pgMar w:top="480" w:right="800" w:bottom="4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8FCAD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602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4AB2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340EF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9435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D603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97408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DE5C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CE0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B080B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2C48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9E6D6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0676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E66E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84867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0A52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3E62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6C76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B450D9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BC28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2C67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7053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8C54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DEA8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23247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7FA83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40A8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793090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CC87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567A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FCF1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4EAE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EEF5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3E40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2A81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C65A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1A0ED2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F043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4A8D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7027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BB461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5E9A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CC2F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B6B5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F24EF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CEB473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7A2A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E0447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8CE0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E0F9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4EA7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9EFD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C4D6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36FD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BF828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8417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F6AF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CECE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4CD9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CED3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44FA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6EC1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04A62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 w:tplc="52D068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E286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844B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0E79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AE10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0CAB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F8D7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16FA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3618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 w:tplc="70F6E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E4AC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621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80F1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7EAB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56B9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64AC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DE48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DACC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 w:tplc="2E8290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7C84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58DA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22098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D254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3865D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DC7F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CEFC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2891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258E7CFC"/>
    <w:multiLevelType w:val="hybridMultilevel"/>
    <w:tmpl w:val="AD5E6DE2"/>
    <w:lvl w:ilvl="0" w:tplc="54E2B6A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E0231B"/>
    <w:multiLevelType w:val="hybridMultilevel"/>
    <w:tmpl w:val="01BAA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7434EB"/>
    <w:multiLevelType w:val="hybridMultilevel"/>
    <w:tmpl w:val="0D68C77C"/>
    <w:lvl w:ilvl="0" w:tplc="B672D4E6"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  <w:sz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FDE"/>
    <w:rsid w:val="001113E5"/>
    <w:rsid w:val="001763D6"/>
    <w:rsid w:val="001E7031"/>
    <w:rsid w:val="00346840"/>
    <w:rsid w:val="003A41BE"/>
    <w:rsid w:val="003C50A5"/>
    <w:rsid w:val="00504FCD"/>
    <w:rsid w:val="006200C3"/>
    <w:rsid w:val="0062112E"/>
    <w:rsid w:val="00713997"/>
    <w:rsid w:val="00725073"/>
    <w:rsid w:val="008A4FDE"/>
    <w:rsid w:val="00A34C71"/>
    <w:rsid w:val="00BD6435"/>
    <w:rsid w:val="00CC73F3"/>
    <w:rsid w:val="00CE4DC9"/>
    <w:rsid w:val="00DD2484"/>
    <w:rsid w:val="00E15BA5"/>
    <w:rsid w:val="00EB47CF"/>
    <w:rsid w:val="00F4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D034"/>
  <w15:docId w15:val="{5088AB77-DC37-40BE-B9BD-7B0C8AE4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single" w:sz="12" w:space="0" w:color="DADADA"/>
        <w:bottom w:val="none" w:sz="0" w:space="6" w:color="auto"/>
      </w:pBdr>
      <w:spacing w:line="560" w:lineRule="atLeast"/>
      <w:jc w:val="center"/>
    </w:pPr>
    <w:rPr>
      <w:caps/>
      <w:color w:val="000000"/>
      <w:sz w:val="44"/>
      <w:szCs w:val="44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single" w:sz="16" w:space="0" w:color="DADADA"/>
      </w:pBdr>
      <w:spacing w:line="300" w:lineRule="atLeast"/>
      <w:jc w:val="center"/>
    </w:pPr>
    <w:rPr>
      <w:sz w:val="20"/>
      <w:szCs w:val="20"/>
    </w:rPr>
  </w:style>
  <w:style w:type="paragraph" w:customStyle="1" w:styleId="divdocumentSECTIONCNTCsection">
    <w:name w:val="div_document_SECTION_CNTC + 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top w:val="single" w:sz="12" w:space="0" w:color="DADADA"/>
        <w:bottom w:val="single" w:sz="16" w:space="4" w:color="DADADA"/>
      </w:pBdr>
      <w:spacing w:line="280" w:lineRule="atLeast"/>
    </w:pPr>
    <w:rPr>
      <w:color w:val="000000"/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NoSpacing">
    <w:name w:val="No Spacing"/>
    <w:uiPriority w:val="1"/>
    <w:qFormat/>
    <w:rsid w:val="00504FCD"/>
    <w:pPr>
      <w:textAlignment w:val="baseline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50A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5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anish-manzoor-a4376734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Danish   Manzoor</vt:lpstr>
    </vt:vector>
  </TitlesOfParts>
  <Company/>
  <LinksUpToDate>false</LinksUpToDate>
  <CharactersWithSpaces>8222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Danish   Manzoor</dc:title>
  <dc:creator>Mahejabin Rangrez</dc:creator>
  <cp:lastModifiedBy>aaditya com</cp:lastModifiedBy>
  <cp:revision>4</cp:revision>
  <dcterms:created xsi:type="dcterms:W3CDTF">2025-02-05T13:18:00Z</dcterms:created>
  <dcterms:modified xsi:type="dcterms:W3CDTF">2025-02-06T16:00:00Z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c2fd9f6c-5da3-4c46-8423-168884b3b6db</vt:lpwstr>
  </property>
  <property fmtid="{D5CDD505-2E9C-101B-9397-08002B2CF9AE}" pid="3" name="x1ye=0">
    <vt:lpwstr>uGwAAB+LCAAAAAAABAAUm7Vi60AQRT9IhZhKMTNanZiZ9fUvr0gqydHuztw5x3YwAYMwiEE4nGBJgiR5EqNFjhFQjIFwiBdFETFTFYULOAugi6I5H+dFjeWrd1Di+5GjHLkyBu0fcrZtrHh6Br5nQdHi0mhGhNTW9xvzgYwNxpoyyKj1/inubMB78JBsdWAvNUiowdSc0FSYPMdE1mOrd2lD+Ewnpm9q0JKfHnvLndXY0eSRbX3pQLK+sUXe5dl</vt:lpwstr>
  </property>
  <property fmtid="{D5CDD505-2E9C-101B-9397-08002B2CF9AE}" pid="4" name="x1ye=1">
    <vt:lpwstr>0YGJ/SL7Im/wKSxW5ob7PdhrqRrhwN2mUIJkfBEOM+8jkCFuFoT77q5Nve6AcHZkm8/Ij5bKUwA0/bIi2+8H9himAF0wujLp35uyzfNVMEYiMHXnmtTPn7ncS+gr2Jt07X/x2A/QK56LJ5UDnWoMJCkGiDaJPNM5V2pKIJYyOV5cyJ+Uh/N4DyGokQo53BRGFQRX/u9xwDmYyCs+GKZgrsDiHBOKRQwML478Hb/fX7IT6R96sadqk7QVD6SgsLw</vt:lpwstr>
  </property>
  <property fmtid="{D5CDD505-2E9C-101B-9397-08002B2CF9AE}" pid="5" name="x1ye=10">
    <vt:lpwstr>PJ0xakPLHn9X5uQjgrD4DvtoUj0Bx8pXzqw3whzTzlE46mze7tlHHIX4wXcFAAzkogAvk6OYUhxj7S9kEj5To2LYo+QerCyipW1Q/N/K3qxB19tih53BVV71RrsgREIRhMSYG5QqsSgEy16h+HpkPYeXjy8tCx6KME7pO6hitvFR+YiF/36SV+mozOvdiIKUK4vGQEtBeYIvnkCzCotUwxPyJl6AwCotZV31st11Dxma+3Z5etJ4dvuz+wZwt+v</vt:lpwstr>
  </property>
  <property fmtid="{D5CDD505-2E9C-101B-9397-08002B2CF9AE}" pid="6" name="x1ye=100">
    <vt:lpwstr>hb24sAI3wnGjs/pRXu5WYtj26Ttth+ELz2H4kWcUFYL0W7glN2j7D3Ftx2ZI2SSYRB7T0bsfmbaF5GPIzayy9aEMOHZvEZ53LpqT+XvKCMeYJSaBgkFf/R5stN9ncrKAbznBNMQIHR8TPqNUu8ECG4SWIFikYPDpP0uktLRzPxlifcKsUMP5cWiK9XH7GJj02uyKW6kCOu6s8WrQAuZnX3uRpKSL6msjWcXMle80i5y/CyOOUBmSDwbuXiXstbm</vt:lpwstr>
  </property>
  <property fmtid="{D5CDD505-2E9C-101B-9397-08002B2CF9AE}" pid="7" name="x1ye=101">
    <vt:lpwstr>6ZO+QYJYfmR9/8MG4sCsYjcRKe1pZPiTWpCWdtV+BqiMw+3AMhYRrKVfYlBBsfNkR0n/0C0QDOESDTzQd3yEinWbX5s3Bq5WrAyqxmHgshjb9EB9ueldZAj7Vruflp/7kWHi0SCyBEwiOzxQA5snboQU3S896dfAjvFstGFI6FB7ob0TqYAQEr+fAM4HbcOQ9vtaLwSNWXqeespuNU8ps+/x98Cy0ZDz7EAIDL5n/egQbTwTI0aWbsHZhe7/v2Q</vt:lpwstr>
  </property>
  <property fmtid="{D5CDD505-2E9C-101B-9397-08002B2CF9AE}" pid="8" name="x1ye=102">
    <vt:lpwstr>RfkPQDod0n2ZNAntS/tYb2P7gAfvzhvb6X7ZZIJbW5bOO+lgYiI6dUF6AnmXfPbnHu/XLeu1g87uCqKV2j0XBk4Zal6Hvaex9StT1so8Fj9Xedjvqu664YNLyAN6alkOaSGOvJMS3nR3cUkBMngEa8NOgavP6yx4xiWsutQTiQWkJxAvNlGGZDm2ghd9H+vqJKdXB65ek2I5cUWse4codFrtLahK7uNW5x7UO4+BqXn8o3mqMRT5qj++VU6GKfj</vt:lpwstr>
  </property>
  <property fmtid="{D5CDD505-2E9C-101B-9397-08002B2CF9AE}" pid="9" name="x1ye=103">
    <vt:lpwstr>aztSTmlglx8Zhf0bEV9vjJPryCzOA4IhA/Niu/HvHYJuYcSk82bqmSCCazqEhUZ2N+IYbk5qGcI9KqvZu1utEl4foBh3KyRvPuyF2cF/QMzpJOTalitRnJRmq7RvqC6c/uNPxDN+h9JYGXOLD13jn9DLXxdjVtwYQpaqCmECU9vsoKbKgfUmeChHdG1xOq8n8TcpXMq5J5aw8Qq42ITDxwz2Nl8nQjv9HGtI/UiYLa6ebhz5Q2x0KJCKCv9Vl1e</vt:lpwstr>
  </property>
  <property fmtid="{D5CDD505-2E9C-101B-9397-08002B2CF9AE}" pid="10" name="x1ye=104">
    <vt:lpwstr>WdTHQYpWbjt216dUi24uVIwNacvhi+t+2OPMT6mdMMf1kENeh6hrDwrDzc8E/yi46oVsFUW8Ur0BU/y77hsimxf4Pwuu0d7NuJCdb+QHvZ/pAyNP6gq+cRsUmdN2lDpkmyqsDgNEAwUVTog5zlgmwpRfA8j36O706MvLLfr3je2EqB/59MIAozvQfbNmzcMyArxaiKWu22o6W99nQYes2yQ5hqhgXaEQEeCYnbLh/Hqf/hE6S3RjbMAtrkPhQwL</vt:lpwstr>
  </property>
  <property fmtid="{D5CDD505-2E9C-101B-9397-08002B2CF9AE}" pid="11" name="x1ye=105">
    <vt:lpwstr>grMm63cQeSpVlbvejXcS0yPMT1JUCCKMvKVLiHTF8iPqA+9RYcF8ybXvDhSkdJxhzhxcj1peBVzgEEba5SlYqh7kHB3t6pUP/tHjwo86Te6IsiRSrhKubqvNEHzAVZ+6bYUkGGxgrnXmIA6rvmIue4bi/9IziVvBSPD4FougMN97w+CsY6STgNuC9RGZ1JNmyVCVF5O89Omkcw89VO962HeOHDgPhDQFXPsHRVDgOQUtzebe+ftbeXhHUt0GiiA</vt:lpwstr>
  </property>
  <property fmtid="{D5CDD505-2E9C-101B-9397-08002B2CF9AE}" pid="12" name="x1ye=106">
    <vt:lpwstr>81xxKBYX8+oNFkQ60BkXhbr9RPcBNqrvDkECWFGS6kNO8Mfxl+08jmFWBMUIGu1FcJ3iRD6DtiTdcHkVlL0hed4D8PAXzVxoY+lT5pVEZ9v0QuVkJxh4tmiJ/5aQMS+BovXCqGimaXxl4YFp/gS2504ktMTQi6WCZw5TF6hqwhOetsETgB+cnK9RUujUEy9EJPv6bMY3eGCmyPvnPbZWl4DxhqYo+Lhg55O3J/flx4BQ/Y449mqTbC6dv5O5szQ</vt:lpwstr>
  </property>
  <property fmtid="{D5CDD505-2E9C-101B-9397-08002B2CF9AE}" pid="13" name="x1ye=107">
    <vt:lpwstr>X9i6GvJapD8GvYBfGpgyN8wWMeWIGSCZuAsJ0oh0kEEGXxHoAuMmVwrwov4VRUV7hmXIus0GFO9cPUrfZHNJrZyMS4mu7VEMLm9/68X6fTzhYO6x4orFk0LNNAsNXCT6jAGCA4j+WpSAT9fMxwPEAhhOFcoYm2bF8iRPsZHlo7bNmbolqccj2vL6PMoYTdrh/Ju3aRse7kfSwJ+MLNJ8E5CFRis41HJq1OxC1wRz1vLrN3ftsIS7yt+ax6F+QMB</vt:lpwstr>
  </property>
  <property fmtid="{D5CDD505-2E9C-101B-9397-08002B2CF9AE}" pid="14" name="x1ye=108">
    <vt:lpwstr>upzmHJ+D/H5iRBC/C0/nSHM0fvoihOfvSL1ub52UpOOLfK7PA0tXQQjfJKmUJ13F2BqHr2w3B55DNlMjY08HD3/clHka8OHL61qKrqM3lenwzMsoRuY/adGQQ9zGrzzMNRNZgNLwtOftLTEg++7YZ9Gu0CoHcZiWa2EqNVfFTs7lST8PCirI1VFh6tSK/Zcw7ZAzOZUDHm2J0R6lw89ZQRUtkKkxYzwtKyIXCslMDNeAIdFVVaI1/6a0Mfau6xv</vt:lpwstr>
  </property>
  <property fmtid="{D5CDD505-2E9C-101B-9397-08002B2CF9AE}" pid="15" name="x1ye=109">
    <vt:lpwstr>YTBObHJ32N1TBKbxjHXpYFQKmIRPXxdhowjGMdgnM2rVAnQ+CfVjrEE0cvj3glUyKzTJgcON2QLZc2OqiVee/Dv8BVNsON5C1bOOFpgv9+58lqvhiH+1VbiJsYAZfEsmZevBHXUl9aan2ennNStVn/8ZIfNo30r6P0uJ4Xpg3g+JN3+xhgWCQAjbOVJN50a/e9Maoyu8AAruwDxyWxSn8oUnX8XlefpFLJQbdfu2zAtLZ9fdEXregd+llwE8oEW</vt:lpwstr>
  </property>
  <property fmtid="{D5CDD505-2E9C-101B-9397-08002B2CF9AE}" pid="16" name="x1ye=11">
    <vt:lpwstr>+030yV7Ra6zBXt69I1Rwf3TjSBoyeIPfWfEuOzfXz1+DEjyUV3otepXNHorU+QbGkZ2x7261pPqkwjcY4YngOmfUCK4QYvh+haiGkgtwwJdruTBVTpODZRA+vpdxbJ5Zzcu0AA3EgzF1CmzGeetKdZfDW/tWfZtXSZxboMOADS2LEdaZe2T+VmOovduoZPsRWoG8JZ6Oagc0zUBcdi387NJlrzX6an5V+u+zhgiPP4ZkwV030oMLe8izGb80U4X</vt:lpwstr>
  </property>
  <property fmtid="{D5CDD505-2E9C-101B-9397-08002B2CF9AE}" pid="17" name="x1ye=110">
    <vt:lpwstr>DO8WjCRZp3GJF1z0J4lbMaKzHBn5n70Ze9eFepTyotxMSzpOHcJTNLcB+Y+U0yYtfp5msFzPz79x+0iupWuGwAAA==</vt:lpwstr>
  </property>
  <property fmtid="{D5CDD505-2E9C-101B-9397-08002B2CF9AE}" pid="18" name="x1ye=12">
    <vt:lpwstr>Gfo7wXKs/NInAyoy+fwIQayv5OyfbF8NNe0GCqvYyAJ+sdsfnA/ht90/Mfwkq9QXDV5US5br8ZzhhvNYfpYn+ZG9Jf7p6cj8taAPWW1hhSs+2XBJXAwOJMoEF9HC/jVut43opif+Tyaxv8M4n0nbNq0yLv3FufepUyL9Gzk/HzVjYIjY0o2dioGJsQst14N1qDWPfge9IjkIXIjbbzYVmNTXqqfmWBGOSZLWlu6zagLOKzoYk1M1QZgPXFnueX/</vt:lpwstr>
  </property>
  <property fmtid="{D5CDD505-2E9C-101B-9397-08002B2CF9AE}" pid="19" name="x1ye=13">
    <vt:lpwstr>xM1Xt96FdOrCOhUqrU/biVqiaRvk1omZ+sICYvlffdKboccY1goQjBto4QnVKHPITuOPYQMC6CLSzaNly/V8w7fNEhbupi7O68UELC5LXBohL2zkf3xVSJ2xWkgUgxoZPDLZas8rgLXIXOFDne8cMrWONeytNPm3zIXqMG6WfecrJId0MrxqSHmvIDb9hvT4+UTuaOOZyrWT7bZobfpl+FrcqF1C0Jw1uHOPPVzvxsFijCygPN6kI45Bg23qu4e</vt:lpwstr>
  </property>
  <property fmtid="{D5CDD505-2E9C-101B-9397-08002B2CF9AE}" pid="20" name="x1ye=14">
    <vt:lpwstr>HW72M9W2OmdNGdRIOzMz6ifuugKkBvqbWl4ZAehKQ/VImt6y/E0zQa661/THWJNHP+qxHu+ENDn94cwPmjBCMFpdML8JZmza8E+NSTbs6NsZ4vFA+We+gY3a5wV7Mn1ulLwZLsThYVWbi1td5piolSPJW5qjxH3BDM/yp5/PM4GV/xUybBIK/S3SsI3Cm9R8U2WiSJWDvqAWdN6hJ0noHaGdxRJM/CkXq4y9SamgFT6UgHTVJOaKqtWl7WT1koS</vt:lpwstr>
  </property>
  <property fmtid="{D5CDD505-2E9C-101B-9397-08002B2CF9AE}" pid="21" name="x1ye=15">
    <vt:lpwstr>DMvmxYeqyg0zkbi2AtXZ98Yx4YegWzPeVFwiMugdUqyHyGXIUZJgNM0Ef0yoKSSLgRlkm15bJ7Noixp1fcVoqnQvTJfCoggYgIl5H7DBO4S+gzSv0v69dm6Q11fhOx8DmKWu8jknY8RhTP5QxGk7ufd//pWtX8RZIdonBAIG9yYtgxFoC3Qb0c+VekOIhviscusPD7RKNKe2qab27I2s5V7vBwW42cQ6Ia6jo12wovmxweO7UWcX0wmMeuyUVL1</vt:lpwstr>
  </property>
  <property fmtid="{D5CDD505-2E9C-101B-9397-08002B2CF9AE}" pid="22" name="x1ye=16">
    <vt:lpwstr>QGbocbXM1p+WTO5frjpaAfV0FtKeawo80dERNreV082fyy2pog6R3seIfvMMfoeWV15N4SNQPgsAw/ZSY5nkF1FEA5IawpjtwwlGqeQDduygQblTC0NzM+mWWlprXA7JOT7DN84BIyw/tqWIB/1458ClzdX53Ax+GuxnOO5+f9uyz6j+qLEQVleypCdkpsAGQwBdwc6PzJJQHxjiWAzWDvKXpp2p03m8dG1cN38+HxXKEf6tEWGQYc45VshNL1A</vt:lpwstr>
  </property>
  <property fmtid="{D5CDD505-2E9C-101B-9397-08002B2CF9AE}" pid="23" name="x1ye=17">
    <vt:lpwstr>MWJ5QcfnVZT37Mn1evHuCHDnSNBnB3GuU+7rLQLx5S9701Y42EuQ9JgUzfRcennzeG5PhXTY7oYVuf+Tw97fW+kA6fLR11wgadv8kCLgRUBI6GA66XU3s5vLIep1qqQXavsAxs8WZwTwwNLw9w0ruqRgKgKhDAnO3HIxK9c29jfoSUzPoK+ZYvK1+nOv1pd0ah+wIqI6tyo1MxaUBvhOYfFqFWclsizm64qra+zs6q+mFW3RTCvBwnW9S9oKTuz</vt:lpwstr>
  </property>
  <property fmtid="{D5CDD505-2E9C-101B-9397-08002B2CF9AE}" pid="24" name="x1ye=18">
    <vt:lpwstr>CGp/OKfBgbldWYujY5zsdtFAc7JA/5MMuVeAuC8NagZCu+tVjbCmqKhQawttl/dIT07aL7llP5NmQTUs5bh8vmf9JJ6eUvDkBi5G/5iLbr7ltaqaOg2nn2NcElain1lkBHxm713KuMmaERsTgMi+srnYo0ignq9Lfp2vezgrJObVfpRkEJk8uhRSCU3A2j7s0AhHbP8vyULkxb+Bp5fr22M/2YHGOMgmkjMSZ9cElPQV8GuvLA2G46dmzWx9rku</vt:lpwstr>
  </property>
  <property fmtid="{D5CDD505-2E9C-101B-9397-08002B2CF9AE}" pid="25" name="x1ye=19">
    <vt:lpwstr>iq+jlXxyqqzJqfIHP4gPsFv6ofykpRrrth/02UmTSCvLrNg5zHzuw8Yxq0kQrJHjxac5sDt+YmdkNxIU7gvhQMkw2OxwLb6t5G8a5iCC/elBdAQ2hapxwd4qWVaDnu6QHoZDQOIk0YLdauDifszWMulWnIY9wNI4sdmFQ8PLmy31rmsCmu0s+EyOIru/yBMXV6iLCyDfRj/vM6xMoLKuVfmAwBOJUzMD4Pzhe9aSE4Fnb1nF3WspM5WhF2gWDCi</vt:lpwstr>
  </property>
  <property fmtid="{D5CDD505-2E9C-101B-9397-08002B2CF9AE}" pid="26" name="x1ye=2">
    <vt:lpwstr>oo1Sc7V3jojQnHtlXR8bd8X928j1qOLW+3DTD7jj4eTyLhn8V/ac+ZaFdACzEkHaOBRHwPiwWq7ftYsO1S6qrJYIlIQZQPPCMxFgK9jws8jJ0AYw1Gf0/LrWrF8qaZN0Wa3w8Q9rsl5DMwGMd9QzQ+uX1Alm3hRb2SI6IlO+dXj5OGjAR12Ft4s2s1UdIqJjGuUi3tOHJIlxg5EvNYn3QNIJxCliWbdjMaG4opL2IrsTRgnmuRDIvYPxkX6JGjh</vt:lpwstr>
  </property>
  <property fmtid="{D5CDD505-2E9C-101B-9397-08002B2CF9AE}" pid="27" name="x1ye=20">
    <vt:lpwstr>+WuG/DsqAs+gOtglMoP0gw1wkhYF3l6C/On62AndzstRWQD3Fsikv0HqdTZz62RUz5jHQcIXFgaKD976CiqmgFQIpTwWK+ifi+0PeWk0fpIK+wKOL/w8Tg940U62ibfqGPHmdMfdCSgx2haSKZgQEflaPG6TZmVWiJcjRkhqUk6K87acWXHOn2h4fygrqBmRusbtlAmr1NaZnIuhH4Twi3JEtdpFldanqzTKa/5erSeH+M+wyxX1PorqmHNovVd</vt:lpwstr>
  </property>
  <property fmtid="{D5CDD505-2E9C-101B-9397-08002B2CF9AE}" pid="28" name="x1ye=21">
    <vt:lpwstr>7cIwgjEQmxCj//RjnSeRhUISZzHhYvsBWkQfHKL+u9hfv0U+RfcXHG/dxKtwmzGsjHQ21ew8IsiO6+m3H9LETN3J/zuXr9c8vrPKGD5gbGgpFUISnRwd2rc3DoyETh3umLRX4vKtozZKYHyXikqC1GIngsXbvFy7rUIGIvaXDe+BxySYZroYNyz+qXvfn6nl5oOMA43YkUwqnHgGeDZHvHPPADjJheXn5GdBcE6X9XcYF9eJidZL2tUZyY+LF9h</vt:lpwstr>
  </property>
  <property fmtid="{D5CDD505-2E9C-101B-9397-08002B2CF9AE}" pid="29" name="x1ye=22">
    <vt:lpwstr>OFwRDVn2b+707UpPcpUdw/m4fcLhbkgL+tbhNnUiY9CcLYacegG/v8agGtDZ5mc7sU9Gzo642cZq/xwLaLLaXElVbCyktAZ3z5bldugmkoZELs2RnsetbLalxBlDQKitVD4VjM5St9sf9bFz6acEjtb+Iy6HWjdTuWfKxKHjWgW2qAec78YXZ0PsO9WoieBcOY9lB9taitB/nuUyC6DMElqgh3WoWe3AgxFK5xQQqK7vBvJHlPf/XVKGRxcVbaG</vt:lpwstr>
  </property>
  <property fmtid="{D5CDD505-2E9C-101B-9397-08002B2CF9AE}" pid="30" name="x1ye=23">
    <vt:lpwstr>X7lFmI9hFpYGawmfjy4y89B+deUWA+DFqLFt2w3I/IZ5JIZ5THweuDltlphrjSX3tBxRDUgsSFZUxmMdmjixIqIvooPTULk67T+zB7zkgt+ff3hgRU5GEcAdv0cXhBeSDZ7MTtIXpRh3PogMMyyr8HkMkatVNbOV+IVw1g0o+fy/gbLV8Qky2NB8rfFNqnIZSqiWrhiaNyhj+fIs3oWaxqidNkYroYHKfQDHnBZxD63e7rPWYmvGLeRnOD6G1S5</vt:lpwstr>
  </property>
  <property fmtid="{D5CDD505-2E9C-101B-9397-08002B2CF9AE}" pid="31" name="x1ye=24">
    <vt:lpwstr>AQjDGP0dAbffRw01xpvK3Wtbo0a92jecyTNNiURkrZbayAFaPXJtstN2X94RE/UU5TFRfH3BwB9w/liD0OOEHn8V/UQe9wd9zn2CjtDRmp0jM/u5cbR7P70meHi62G8GHcQ8Q9NwSTy1CwPTUVcqEX/CNPuz7jA8eLBTFixIy9qEcOBiEAWfu7NvXjcoWyzj1ScOOj6sgj/y00PdkRhqgiS/8qCgdPkrhFRHVhoFsNqZnwBXvdgTXwKeZuRIhMH</vt:lpwstr>
  </property>
  <property fmtid="{D5CDD505-2E9C-101B-9397-08002B2CF9AE}" pid="32" name="x1ye=25">
    <vt:lpwstr>PFzpJqcwu7C31Y6jNM0ecPOW1o8vbsYOrDoi28zkylpQrKermbvGO9UvwSKfuJhYtPdmcfZM1uoQLQfeuln8Vq/zQ8ga5Lcr7h1D6siPz5ydExU8lzyEq5UG7OXMJNt0lquNWjY1Om++XluZ3URotsiIV0zBLPwuAENWpSCugR18J21H85zPNiFrZ0NCTsw7VtHLVGnMVqKdpzgRbCVMd+msrkubq0KfXUNktB0BABva+FvYDL6agxVZbJwV5UR</vt:lpwstr>
  </property>
  <property fmtid="{D5CDD505-2E9C-101B-9397-08002B2CF9AE}" pid="33" name="x1ye=26">
    <vt:lpwstr>OkFuWT5/ZslB0sL/5b7N8LFHmNk5y74Ks3RFZ5HAEceb9l6UnsZi/yiFRc3dP/H0aUCkxEBfoLY39MzgL5bBWvPWpXAn872JS1U0KGP1WcCQVb4BT9U8CUQ5TmUbl46z2nQA+pgPbuN704YtKnvIvTH6+JcbIp7XC5pqlp509ifHJlw9aP2ZnnQCtEfzu29LNuHdqEBxDJA8NjE9BiHjdZJ2hkUq/pnmUPXK35RU48cDz//hwubri/RI1X+4W43</vt:lpwstr>
  </property>
  <property fmtid="{D5CDD505-2E9C-101B-9397-08002B2CF9AE}" pid="34" name="x1ye=27">
    <vt:lpwstr>V8HN/aCvKFHImpnKvvKkO/E9tbwWOFyfOIfhLKNK9iCNRvYPAb9ZqZCV+row1ifhdH2K6VTvcjmSMPBDL9WaVBvqynHmEwh711/3swqUwjzHkizCyVU0YqrxBLWjGVq4snA70b2ekiScIqVqAHenzfDsHO8VDiNNmHm/N+tx6vfG2gr6nMKLRWozcL3zj5tBvJzHDgE3jliNxIdRsxUWM6i9PtOsow3KUdLdHa4pLOaCe4HkHpeTjwhDYnbNTsV</vt:lpwstr>
  </property>
  <property fmtid="{D5CDD505-2E9C-101B-9397-08002B2CF9AE}" pid="35" name="x1ye=28">
    <vt:lpwstr>QAQHJT38t8aX9LaQRTkV9N4maLVci2EEw5JMf1oDJ3B+uiR2vYk1jNOH7Yzo+U32AQ2ZGSeVkI+Syi2E7ArmKew1WJl/9GkvwM+57WrCrwv1+HKn/wSERQCTlyKF8lj+dzc/r8y0/inkeMdZrZuxZBlEsttdoozU6pFd78BMqHquwG4q6wcAP9JHyqp2YquISITsscpqa23yCAFOJtbX3LU+zRD66x/rCNEVd4cLp5+E/uQErdz09ze6iUCqpC8</vt:lpwstr>
  </property>
  <property fmtid="{D5CDD505-2E9C-101B-9397-08002B2CF9AE}" pid="36" name="x1ye=29">
    <vt:lpwstr>JhsERrrqMgObjORa2RHoCGvOZWiZ2S67bLGtQbh8hHulQj5NTL2OYjdYFJQeG82NLN6qCS/wvVFJQWLexRymh47rcKmt1CMmfeLzjHatoRemg2UON4NP170GmTmABIw1dGhvQBYE7988Rjf7bcboW6bGmHrZS+9b0VRaRlA75q5GMESXYbwWjtdodcPAroE2Vmo7rSg43V8jAD9St1Z/iOrSCcN9LL2JE5DRZ/lS5KXqx6YlTGBK//dtb2gacVE</vt:lpwstr>
  </property>
  <property fmtid="{D5CDD505-2E9C-101B-9397-08002B2CF9AE}" pid="37" name="x1ye=3">
    <vt:lpwstr>vavhjAaQ3jUTBME7IuItWbQyRjPYwEU3s6vRS/QyeUWYUS9e1j12mzN+GG8CaPLrY3MXEdVpJMjdvaNhUmF4gx2blT8BYo4vzOEwa1OnUR27Z3EI/FYed45tZ+0XGAbIBqZHbHO/fDY2b3n9LfPVFPbr65tlx+MpF/l/N4Sxd2XN1X4wLFuvRnBzicOxZw7FPlrlQPp80MM8yYbeLyi4n56r5uT0dlF3OzaBYy1S6PSr3scjSMHAzkeVkTqHX0/</vt:lpwstr>
  </property>
  <property fmtid="{D5CDD505-2E9C-101B-9397-08002B2CF9AE}" pid="38" name="x1ye=30">
    <vt:lpwstr>sWUVPRJ813SpxYrr+q4YJbpkQF9shoU49YEmWN7H1fwHSV9yHJGMX42bzjdUkvRnAEp4B1MzOSOg1Hw6PARZBfGFqbcIHwff3omffHp8sz6DT7AMYDFkH1a2UHXfyjy2S2FHr9G0rwYI+9DunEcacXhsBkapSGp3dg2iFz+51Mio9KEkB/zCYNXRw9zs+owHXvAykUxGQtcmxo2VeVizoCl3t8exnOo3rC/45pwvaUdexUmtNiU0hfOS4KSKfe/</vt:lpwstr>
  </property>
  <property fmtid="{D5CDD505-2E9C-101B-9397-08002B2CF9AE}" pid="39" name="x1ye=31">
    <vt:lpwstr>oGXcQBwdZ1v+1GQzyu06tREFHdI3guO0lO7W68Ps06toE8azu4GBVDJc+LG4v+Y5X52SUOZfM92baTWpoSTjWBlOQkjzy6tZwgG/+8p8Z7pZOPFy4VLgP6HiolihlR6s5XS3It7jnESRBhlGp80DCx3ut4+KyIH7aaH8YBChG7DNs+fxFQa9Gx3NMZgXHkGyuieesVhIJ39lYmJp9E58VMCkaqcofkAKH3+eDIVeQaAw97G3gDu/LzC96vhPaFl</vt:lpwstr>
  </property>
  <property fmtid="{D5CDD505-2E9C-101B-9397-08002B2CF9AE}" pid="40" name="x1ye=32">
    <vt:lpwstr>q4qV4djWiuLX144csQ8Ac6U5o3/6OSmNpP4plChre7EWq2RsFGjykfstN66h1i+TwW5oYw7o8asH7FuFfyr7xVWYdrFk+kuVhkPGXEwn1Wn6e83m+9Ao+z1/+0V9XSHYNl7C5xlRvxTp9uL4XH+8KTqstY2QMyomt6EaNR0wiviio6RFcZ58lHWs1oTL9YQ/m3I+p81Pt4UhpCO3GVJNP2VC4zFWShy0p4uesPyUu9r8ySedsbL4xxhMADdzkGJ</vt:lpwstr>
  </property>
  <property fmtid="{D5CDD505-2E9C-101B-9397-08002B2CF9AE}" pid="41" name="x1ye=33">
    <vt:lpwstr>Kr2xAoCGtrqwkuWrLNcMDv4xPiYvRDWMG26kkUjl/Pypb3C9VC/1Rl9WVqCv/s9Vi+r3+W0UBNoRNBSt0FafAWB78vOSrMk/8oRxz1d4FGt+vjlMpY3VCrM58geI3wwdq6gaK3IKcfo06Aa5eKmxo/dGjnk0FKKvOwEpEULfxW4TJu0NCA17+7+ycLr4980836LlemjTn1s11SBiLVy1k/lLxbIkVld0xOHVwYfUtDRL2QIK/LrxsPTujq9zwlg</vt:lpwstr>
  </property>
  <property fmtid="{D5CDD505-2E9C-101B-9397-08002B2CF9AE}" pid="42" name="x1ye=34">
    <vt:lpwstr>vaKHM+SHLIZPILehdnruTV2TL6K0/ESt0SRN41iS0hQOF9BwTwY2Sbmmn5/gfzrTY5Jj1UyaOWMrdlvBO50h9epx9xENH5l0jnoAkrFYHGzOUlpgkdPjAmwtE/dQt+vAHhNai3eUyF3LrW7nbVM+oUIGsShMIgybyuVe7Bo+5MVuRWlEEUGeroz81cAlmdcX+Kf01eIdXTJxRyKFKRjN/1VL+Rz2OtmEbyaKHBmtXXRNSKxVimCvTeAdxmXp+cb</vt:lpwstr>
  </property>
  <property fmtid="{D5CDD505-2E9C-101B-9397-08002B2CF9AE}" pid="43" name="x1ye=35">
    <vt:lpwstr>g2vv2b6KxheQDisUdKlCQ99daLLZemtAJzIU+KJ4UD05ygfBc4Ue4x/mF3NDHDMqx/1/PerPUFu+F9zqr5Qc/qHejRwRd72194P6iIV8De+4Lb9iZj2/FX2C1xSo/t4PG9XNUWDiqcI9Fr1ZzgTc0KzwwcS3QXeN3V9Z1i1lg/kkp+QYKlR0fF/hUVoKNe0jF+SyRbZb90y+u6yGn3Drg4H6TTBNWs4VYusaEIPcht3VkkizHQfzo9r1II/I8tw</vt:lpwstr>
  </property>
  <property fmtid="{D5CDD505-2E9C-101B-9397-08002B2CF9AE}" pid="44" name="x1ye=36">
    <vt:lpwstr>VkGuvhlufSGaRrbwdnmDyyV56nCX6ubTTecerXY6pr8jSn9kVuJXSvyNVMCZq6kOfyfeWMzxxZlZve2+gkiwaNP6Gj30WEOAtfY34K1t/NHKQ4S2MRwQymo1Fcgau4pWC4nsHw9mD2gPR+PMqmhz9wQ6UV3RjSbEjfsNqVSzZP2KvFeZ4OPnOwduiILNa3z9Zrp0W1MkIGYwRsmPs4FMWJnW9X1Ta1z2vEN+VVom96ZaXakVKBjaCk6AWQ57LjF</vt:lpwstr>
  </property>
  <property fmtid="{D5CDD505-2E9C-101B-9397-08002B2CF9AE}" pid="45" name="x1ye=37">
    <vt:lpwstr>Ewt9MUR5Fcsbu+ZsVeoyI9+HmUTi5R77BZjCMyXmLI6w8Q8ftDCOPndyw/KGAT1/kH3oyrmq+7aO0sQQoBTy3omebeE7F13u5d84w7XWMrpxMkyj9MA11/8hUeiy/By2xNqCjcEdlY23K32LixsxllABBzlTn24dk1VC7QAAEFcWySGNHzq7mj4SuXqV2aA2m9CamtyEtAAUgg/kRdvECeh4zhVPRo6pfObKP7kWQQCY7UmzzfFeHyPl1n0e0y7</vt:lpwstr>
  </property>
  <property fmtid="{D5CDD505-2E9C-101B-9397-08002B2CF9AE}" pid="46" name="x1ye=38">
    <vt:lpwstr>1S3pMC6C27HcVca5arXrn/CkzW5gN5UQF04bVb+80dbimyGvKG9McI98L/84oDfFsRxnGExtNVUjQhP3Vx10Q295owzyReyFDkoGH4bH5YEXEqvfI+/XN7SIFY+/czeYY/F02W+F8ghyzh34mP/QorlDjleP5CQexDU1ngmFHPRlHhZER1MgTfw+vuadhZxmbg0/dS6LODfvi2UZLq+AOJykzXSXvjNFJghHUqxgnEiuW0U0sf6K8lIO7522eLm</vt:lpwstr>
  </property>
  <property fmtid="{D5CDD505-2E9C-101B-9397-08002B2CF9AE}" pid="47" name="x1ye=39">
    <vt:lpwstr>kzpm20f/4XBjyHrdf//hS4TVBo7LwkupSgJFyh+OTHLDy2ZCsA/MVj6ZBB+cyF8sQXA53Jk7k9xxFc4Jh+AWw+9clpR5P+f8vv3MVbU/XhvRPcRfPMFcizuq35T4A3rveRsKO1mhbhhMJNo4jK+Bi9W7xiD8FnqSt4mnenjXVZB1cfvXBPzxelQUa1NMz/jVcPD8c0bMkiuITVNizJIcMuvOeTHyrAvZQIeR5SziAzT1nrJJ8Ibx/7wV+ivJVO/</vt:lpwstr>
  </property>
  <property fmtid="{D5CDD505-2E9C-101B-9397-08002B2CF9AE}" pid="48" name="x1ye=4">
    <vt:lpwstr>NBw55gyXLTLJjqz/7ntETJ0nq6nywt0jzxYTf4xk9ErUpV3fVMYabABnEUb0m72+EPOxhs3pbs5b0dFbMDcEf80TR6xf/ObJLFPY8DMyNdu0fE+VHMUaWi3YECyg+iEukIDQ1/2uYaodt0dI5Ly/AscTawJsY4jkBZQLc7ji6xCaotSwbmKMSotxhryyXO/a6V6rOz+BI7VkIuSNAR1gWK2/CPkrl9ztjBl4ymP8jpHfv2S8XPBatwBZRaqJBnS</vt:lpwstr>
  </property>
  <property fmtid="{D5CDD505-2E9C-101B-9397-08002B2CF9AE}" pid="49" name="x1ye=40">
    <vt:lpwstr>xNtgqTCCPy//RLH5S3NkUfDo6MurRgjGP4J9pHIlZAOZvdYIGyxhmtmM/alBV+WlWJTbHXwQQkygdeeoLnDVqCZuACyt1lMPw2lly7nJ37joG/vr/WAXq6U0YLP5+fwTNkBncRn3AKP7NAyEhmMygsTsXm1OeuSrXd+UC3mlwbpNBTx4GH3HK42fzBkjXBCA/F0dU9gIT81gf9ouRRnrDSd83yzU3SBP3H+QAOo7PdCwBfvLLPNRaqfR1lOczqp</vt:lpwstr>
  </property>
  <property fmtid="{D5CDD505-2E9C-101B-9397-08002B2CF9AE}" pid="50" name="x1ye=41">
    <vt:lpwstr>yL3UemQApj3XwVT0feVmy0TW2aw/3H0tVx48taR+3NSWWqLStTcsphAIjuAGhqkvYtK++AMBdrtv+0zXvj9eZ6U/E3FNtVKg8bfC0sCKnJM9R+1OwcIWkaPnpf4pYxWtVDcGxEVo4x2rEKb+TyfVSfNN3mQyskW2P+b0Ogp3yJQPvzzJLOOKLRFUxLP9yni5Wf/Jpk/k7P0bgR4NqtYVUYtwmmSgDW7yIXMrVHwVLsEn1oD3BSNYPB2EQjZgfHq</vt:lpwstr>
  </property>
  <property fmtid="{D5CDD505-2E9C-101B-9397-08002B2CF9AE}" pid="51" name="x1ye=42">
    <vt:lpwstr>3Y64fnTJ/uhXClOPJ2hbZ7GctLizFwW7i0YA/yQlbpestW8FuwwCrJ/gb+HaOhCivFpv5wSPqFJIddRK01rom+WZMIi6KXHivVXuJiz2P+jVsjHOwkpQT5Vn+eht3S5m4kbGa1Jr+XqDKPcdOKjflOWvsktwt/DRn7bO38ibhOoeLngsFMv/wnlkNLOIqyvROxWuPGaT0hYMUuZnBWCKt86DgpFPif0Lp0LTf60zHXKzcdpm4qcFQ0KQUCXPAOS</vt:lpwstr>
  </property>
  <property fmtid="{D5CDD505-2E9C-101B-9397-08002B2CF9AE}" pid="52" name="x1ye=43">
    <vt:lpwstr>nvL2Fj4nzsIkVZcpG32TT2VDCjqzafuiqnFyg+KhkESDO/b/g579z5M+9nCI2r5fAKIchy1oV6F444MM8n8gTBoXbq+8WG8ie/WcW9aBO7RyFIRZORa4DcAutEU4AUp+QftbXaaPDFZL7L9DVJuCtYB2wm1jZ0EEftxpr3GGKJ2Nx5B4eMQnKTvciTwQ56A3C0a0g36zMiuSUU8vXhCdJiAHsbv7dP1+7YYtUsCM0JVrPHL/6asiCTNCSFT+Xx9</vt:lpwstr>
  </property>
  <property fmtid="{D5CDD505-2E9C-101B-9397-08002B2CF9AE}" pid="53" name="x1ye=44">
    <vt:lpwstr>bM3lK76z7R/2eFgDQPGPq9anZjirB1pnhthN5pu/I+pBcrhCV5THEXj2Lud+3wgM6k4scgVpsctsqDU+Ms2mCP5HYvhoIbsxcX9AaHZQzCAFLmqsH0uwnFa2qa+dpnWcCPF/idqBVTUrqEKYi7sUD5rr904YVIT/9SHBozmW5TxzxfdR/amIcjfTngeRjPKEKf8Jjb5aDkmDToyeoucKB8rYyxKpAO4Xos70VrJliVyshww6aFCybUfDwRbkKOo</vt:lpwstr>
  </property>
  <property fmtid="{D5CDD505-2E9C-101B-9397-08002B2CF9AE}" pid="54" name="x1ye=45">
    <vt:lpwstr>bERZOiwaLwd0CXkRggt/R+RzUXzOFbRTXPA31U/wL/sbAzabz1+duHo/IlPeVfG3Vc7cztLblmD0S7hC/B6KhpUAQRacdVedPczN4IcyEhSd5Cg1Am+dQi4NQxULr56yB9eu0ikEj35v8RdxJ08MJpF7AsdXONMJqvZ00CXK3AUGInWEJhyugCuncV9gt+3bsMo7UYc2v/goL+gTQLjdGlAfVkqWux6As5jR892XXp4fJ6+dCUPp2Aeapb+Yxra</vt:lpwstr>
  </property>
  <property fmtid="{D5CDD505-2E9C-101B-9397-08002B2CF9AE}" pid="55" name="x1ye=46">
    <vt:lpwstr>SjEiAjRsfsi85C+d+akWjRJzPcToDD2hmG25+9G0pLl7PC3lb1mOFrRYAGFgG/gfkfQeBI71REvPKZvZ/1oXaLHjpbCU5J+8X5iQeBVXFxSqpi8je/eWC8M7X2Pmd2pwqVEQw3s+D3ZxSyvo4UwCs2YScBnyVTJ9bjn9Zjj0X/eT+MlMwRqcivSazO/EKh99qRz9ISl3t2/8ODAMF1FjYvshX+KGqpfjCCSzDku1oLlMG3y8UOGrWXbZjAIbQP3</vt:lpwstr>
  </property>
  <property fmtid="{D5CDD505-2E9C-101B-9397-08002B2CF9AE}" pid="56" name="x1ye=47">
    <vt:lpwstr>TLZktktpCwFzRPMoCABsCg9KactlxnffWhdnNSUePNCBR/A/Tw4qXIttQ9bCAV4NPC9VQIkGtPWMijCvxA5NRErx9s+uC1ZBQdRFkDOaVH/fo6sXIPiL86SvxF39gtbzb/z3Rbd6ArceriT7bG6y/SWpPMqjz4tLN9yvKfOJRnS8TZCHcfW86whynmzx7LLTSmAxmdfMISWobQ+FsgQQqsZ77vi9/cYeoBvsUMQVvsq2+9OP1b38BkQ3b7kHMGm</vt:lpwstr>
  </property>
  <property fmtid="{D5CDD505-2E9C-101B-9397-08002B2CF9AE}" pid="57" name="x1ye=48">
    <vt:lpwstr>n5UPbK8vOL+N3hQPf0wU8e2F+l/phXtENBiicQ7B15CXR1kNW4AOofkNl9mrBX8bVJZtYPIq4ccJadwNWk6LIWE9KQBL43IqPH1qJu+ONegiBC9baOerODduQahelOvUpT3Sr96KVbZyawUaEP3+osbKXJbJQsEQR32K/C+JNTWB6aVgSnQjFWVO+11K9RkSAjVfVvH4CgzEoW011jdXjg6d4gzeaZB/LZEUM11/TrhN/u5e0WEIcTNUaF24kNK</vt:lpwstr>
  </property>
  <property fmtid="{D5CDD505-2E9C-101B-9397-08002B2CF9AE}" pid="58" name="x1ye=49">
    <vt:lpwstr>y4j9m8s3BraQ6bybvYZyGnXUUXZcSixcP+/LtkKsWSLVG0wbaa00wvCiaUTYwktUyOGECUTxbCYc8U1AODXK7goDWeNPCWRzcxhnb5oIAimTIm3AWGLPz5C1u0ug14RbdZ2UN7zPZP07PVE5K5g2dBYnzfql3Ns53RhoClwT1S79Mpd24YlyG8KUmnhTAFkNRdqWCd4d6/3Z8mheDRiV+fzE8X45JV77P8nqcuP/OwG59U8ZtPwV1SLyP/gnS/2</vt:lpwstr>
  </property>
  <property fmtid="{D5CDD505-2E9C-101B-9397-08002B2CF9AE}" pid="59" name="x1ye=5">
    <vt:lpwstr>usjQwqg3ijWB5QsDgaldrZtN35usWGCrxApenrdSTtST9fG6JlBeqbcmzrz0RKMRdVZbK2UOgtvvl+V84vUjI0LILehWle64ivsFWctJrtoPgGUz/cKdlCAIumQsTFXbzumLWspHesbhqPOrf86DrYkRvFECToIJ8G9N0dlviXbsY1sZaX83WDfWcoajlo773+ODGlT39J85MwqEi7c55SUiyHsqbLq7WnXBj2zncb7mTfJLtw7XAaci3aoFeNv</vt:lpwstr>
  </property>
  <property fmtid="{D5CDD505-2E9C-101B-9397-08002B2CF9AE}" pid="60" name="x1ye=50">
    <vt:lpwstr>/2aW/xIuymvhTmHrS2+6OmSU4tWAx/DCKWKnrr5TTmClmWGbcQrWl7PRye2PglxtKKpmlQYdNoFKGI3EWnHkMkmYCOyLVeJjUGG6tXn1pAmhD07vrKfyQrZ6WgR+Cf4dt0FchxrfEJY4zWT9oFe6UD08eUgbQ4O/8B6eeuBJro9gsnhtKLF7k+P4Ye3kB0V8l+/2y0JFHAnKeFHsmSb1BQTCruuf0APuuci7ax03yG7tC2d3+wr/DDXLqMrYh5p</vt:lpwstr>
  </property>
  <property fmtid="{D5CDD505-2E9C-101B-9397-08002B2CF9AE}" pid="61" name="x1ye=51">
    <vt:lpwstr>fjcKj4Xj0mOJpIQnSJyMottxMLTHB+mfzPUwG4iif0h1PTjLXgGNfJwMQvXstf/gQT0Zs8MhM7wME+4glf262+oSMQXe4a/tRrty/IghoeH4CZA3KV1dbOslHsY8vNLqc8oTRNB/sd7WiA3L6JbN5/78pJW9NX4PXkwsWyiWEm2/aQSeWaznjSXixDwgJrIXkb0NxVu2RbFRbOIVKYWgb1aLkiFtvAx62TznxLsDXEP0/qBoTX8AFPWKOsWkTcX</vt:lpwstr>
  </property>
  <property fmtid="{D5CDD505-2E9C-101B-9397-08002B2CF9AE}" pid="62" name="x1ye=52">
    <vt:lpwstr>mPrPnhZIVnEoPd3aCFKLQzNw754Hz0soDGgOwVZPggtE5oQg47Q/EPccwf1a6evas0a4SKp4MIWRjTn5YB+KjmkL94ScN0AQtXIcIVtVz5NqPUepr1mtHl92do/J7r2FZKM4+arZ0VOFRbij8zuLNg6VbnAy5nItBTBNIgAYbs+8e7XSNu1+SOZdd7jJlnVsqRb1b/pnvuV855ocL6tjqhX0hzXpKND0X6TPv57C2/1s0PWz347sNHyv37wneSA</vt:lpwstr>
  </property>
  <property fmtid="{D5CDD505-2E9C-101B-9397-08002B2CF9AE}" pid="63" name="x1ye=53">
    <vt:lpwstr>ao/cwJ947b3U7m7/4rV7va+VdM9qcVoMgcFzx6MXKsDfJMNpSkPAjH2JH65Oa9hP2M/8efHQwR5ABCyaqYhtidCB8Ydp8WLBe3knyCl48No33BDDr2SurXKqy68VCDkc902X9ZABloOJ1jLtnJuXO/atujfkLnYJYdDIxkNqmpQfXAeox+9atE6oBnYTol8+Y7Xv6u7i2IewnqWWpHJnpFdC0pDrUFzmm063YvdLlRDNUpMWwrgWojYN4cZMM95</vt:lpwstr>
  </property>
  <property fmtid="{D5CDD505-2E9C-101B-9397-08002B2CF9AE}" pid="64" name="x1ye=54">
    <vt:lpwstr>Mhl+hEXHEnxNAs57kUXaW0E4Ld8ZNkBCIn/6HTJrwu0DkTqaLhNKU/EfAuiInel1xRrv8/K7cF7hUUWtZ2sa6R/IjQy3Uz63bK4sUrvGWfGUJKa4BG2HNKJDosdCWtGEQfSC3BGQ+K6eMTtu9KjQl3kdt8ZYKNo5j1j+mXIR5UiogwU/nrBI9ChvALw3i6jvIzpYo1/RrtjdWQaOYa1EDN7BhNQgkVV3OEuMA9tTL3qP3zcWBhel3fLWfk0r+9S</vt:lpwstr>
  </property>
  <property fmtid="{D5CDD505-2E9C-101B-9397-08002B2CF9AE}" pid="65" name="x1ye=55">
    <vt:lpwstr>6zJBGFRjB+5Ab44TAhkkWAt7XAuYrOlzUZxosZkZaTGOjgFwdoJ0OZbBsBhSBQhHKbxT+/4Vf71jWcml+VNAa4A/IwqrDRbFRH6LESQeyeMXNvNkB0kf0da7a/CI64cs/PP4QCtpQPOHh26D6bQ+ukHrXoDisE4XBHKj4KzA5fGEXlwTqNm4C3EOfoLhSBv3Zm1DhzktBrSG3S6HJpweAby6Wj1MKznPwhbVdSfmDeb7DR7w/qnz5njn/zViErl</vt:lpwstr>
  </property>
  <property fmtid="{D5CDD505-2E9C-101B-9397-08002B2CF9AE}" pid="66" name="x1ye=56">
    <vt:lpwstr>rhZ2u3ihaxFaEHhQPt6ip2uHYpcIKfReAT8uTBjmFI7/3xVOxLEZ10TFC7XIEdai/dLo8EsF2UY8wgK+kvOPZDr5Q1/t3DcI/xbksT/BrLSH/PbTIuUFqj2Jlk2rf2klUE2dpKVuzgI1LKzDBdp0gL0aSPPg77fZ+Izjagsb51CevlD9RQVYz8ATPAgJ/rjNPH3ZvuRlwgjLTuAjGgKDMXLXTpmZ7+QWb4S3XMrUerGqtOZXhyFBfx7IOhwLXlm</vt:lpwstr>
  </property>
  <property fmtid="{D5CDD505-2E9C-101B-9397-08002B2CF9AE}" pid="67" name="x1ye=57">
    <vt:lpwstr>kdae4aP8MI+Q5UfPNY5LKqXKYIq27zTfkBbfoTVfM05O/lDOWLX2ok9A5gHUxuXeg0Pg+FypxSi9f+0cYSI9jJh13osInsAT/cWE2dK3apdvz5+pvDtWZsiRryWudub28YF5Mtt9tGv3h7pp57WAF2D5cDdrBL/lUWZTjN2n6lCLZDPcXwWcHBN3ixslLZ1wEb9zJ2w/EZRLB9ux2wZr6J1J+6duB3qmTRmpAA9wW+aGDKhgxcD6P4bNOx4Y5a1</vt:lpwstr>
  </property>
  <property fmtid="{D5CDD505-2E9C-101B-9397-08002B2CF9AE}" pid="68" name="x1ye=58">
    <vt:lpwstr>tI3tOYIWWj/Qe+Udh5VAVey9SAv62L8ZSRKa68fXmEYOTPvlWUxGtTq83p4+xePk2MTYQoPpnI6wAPp5ZuH3wCsSR6K9TWCGRbR10MKWFDSWuF1No2r4gMW4K3g+UVZWfxZhKNuSBc+gFYQMxbDHk9gFNiveHUISoODUI66GeN1TSlT+ayR/b4p4/yFsv0jrOGlWd/At7jp0Ygv8/hIk1fbi8gGIvy+4MUgqkawzPQcizQkbnpsY+hqusHwxycY</vt:lpwstr>
  </property>
  <property fmtid="{D5CDD505-2E9C-101B-9397-08002B2CF9AE}" pid="69" name="x1ye=59">
    <vt:lpwstr>B/oqXVJ/GXKh695aSGbAUK73CV/sZ7uxRyGrfx1TTL8rjCt9ni0SIPbpWrXuFpgQGFzWDNydnH8886J5O3pxwiHhN75S7FOAtSdiuMr8PhpH3Jdh4SHsiDDy7ibn2TXQkUKAaBw3gcChB/Pn1TvGKT/CEDh/0bvyuHLWfyV3GQdHW95ODAtnO6FdV8LiDN456nbMcCrB/8IYjv3hf8CKr6IN6Z6iqQ9L4cUdAtw8Q+oli+lw6elfmp+Ll1Qh0x9</vt:lpwstr>
  </property>
  <property fmtid="{D5CDD505-2E9C-101B-9397-08002B2CF9AE}" pid="70" name="x1ye=6">
    <vt:lpwstr>FSUOAbkj4jwq/6CkIGpcT55eMsMKBR0G+Sy9YYCGDnyIYoJ/Cqp2k9x4ucqGwYsY7KPSgWv0xf72X3kd2RHZ0DvBp19mMa39HGAnB7KxRC03xF7Dq/vyMSjeo34dfWUcRoojPf2j1/++aNyVjP1O7Ek4TLQHebHfdRyqShgQmEuAk1SyjBmOncpTZMK846Uj/lwfDE+CnmqRSrBtnV4QyN+Ko7RB2MnWWybbGPG7OhnRj6kr4rWxmVgUkTqlMWz</vt:lpwstr>
  </property>
  <property fmtid="{D5CDD505-2E9C-101B-9397-08002B2CF9AE}" pid="71" name="x1ye=60">
    <vt:lpwstr>Qvz31/MNe4nOKM2nRv8huDkHOhqodKS//bNL/tagI9UKL2geKiYJqFUIRDMsEhkWAWvCEFXfCIO5F4R4geq+agqtmTjdHqOQMcWRm+5KTmJGHippy3py4tB+KEEsEGELv+wY31BhQx3BkOsNn0bWZKdrJtTAYgTroIkVXKH7EdXI2ac0aRRgN2wclbh4GEmB+TJ2FR25hR+DPEtnlMr2Su7fZL+JpklIWJQlV5hizQMFE1/scIvhiEuH+Ea9I4S</vt:lpwstr>
  </property>
  <property fmtid="{D5CDD505-2E9C-101B-9397-08002B2CF9AE}" pid="72" name="x1ye=61">
    <vt:lpwstr>V4f76+UT4mpOFHwwkRQCrZVeR+J9M2U5wf2Zhu5/Wy+Wj8vxALwbal5tgZEGOxBuco4sWPOD//+5l1vwEcbLE/kSg+VUhSyj7ZEZFasxHGt1a28ELQHmIwdpyh6cHmqt/4lv/fjsg5b83/Yad4G9B7N2zs5957Ce74X+Xo13Cbd/wrqXRnxmUvoSdktgCCCvsvcZd/pfr2E+ZA6PrLjYzA1oYQOmXaJmQDAxAG3H6JOxw+v/nAW0SVIeLhIwh75</vt:lpwstr>
  </property>
  <property fmtid="{D5CDD505-2E9C-101B-9397-08002B2CF9AE}" pid="73" name="x1ye=62">
    <vt:lpwstr>+UpNyEkG0de+5yoKt0/cWJutN0hTnprZIdNnXhhsujMw1cDglCtdYh5MzW1LH+WVder5mQTPy5g7zI+XqJ9/mR94UynBpTvx5Zi5g7Q5/8oS+MJd57x3kWO274w5a/cgzrDEwXarNlB76Hur3IwYcg0E6neicAm9LPFCy32qWonqxC/QLa0f4kVe9SCCUzK/VQyq+f9zQhclDnxkpMapFMvUdOtU3A6zZtD94PiDIymIpRaXxcv78cuzLRYIhov</vt:lpwstr>
  </property>
  <property fmtid="{D5CDD505-2E9C-101B-9397-08002B2CF9AE}" pid="74" name="x1ye=63">
    <vt:lpwstr>0UxJmGrXurnsv9zsKeCfFzpbgQoCAhj7PnM2HQhUnC1rVqRS0fL9IEyfDGTTDiWYt2z5SkeFPiXjg7b5kPU7IqTbcRuLvxDph/DyzH50zL8wPbZyr15ZKcXABTu7P50E+819p0hWcwpIeVQU3g3vtGrsD98+VcaJqdTQyWSBvLK5gr+pJzheM74Xdf3Pu+AlKrgeGp+cQA/LjG+ke/+yzB+9+IEVmgW0DqjhyB8nkvyVHJFME7q+sL8bm4mk/H9</vt:lpwstr>
  </property>
  <property fmtid="{D5CDD505-2E9C-101B-9397-08002B2CF9AE}" pid="75" name="x1ye=64">
    <vt:lpwstr>rh3WfygIm/HY/RWHprc4AVd1+eDXhaeGZZS7YYxQ/gMhPO7o+QJTjbQFYA06a7IfiolGi8YqBEYQL3rosZsOYfhBsM67THsit756lRbwmy8aYe14lS1v2hWA50KIQi7z7W9ZAOTrePJxEZEAfzIpbkX/SmyNYh+aPXso0n34trvpqzOMwRv7orMTQVqJflzBs35Wmtkz4r27kG+5ByV3CUlcVThp7PjgoVfQLq4Wrv15i03q9JegikF1WtMQeyh</vt:lpwstr>
  </property>
  <property fmtid="{D5CDD505-2E9C-101B-9397-08002B2CF9AE}" pid="76" name="x1ye=65">
    <vt:lpwstr>MzRRWJfMoaI506CAnq5UZxRT5rYUEhmHAD94hlwAiWY2O3B4UNdW48DMc5JVBsuHQPhoKwFNe7pF/G5ew4SaSaxa7oCf2bb/X3mmSc8E40XyIgtAPjXV8RK9VVJqJbau1siM7+GucyOgFGqrPMu7e1XqDn4/3HORLRpkSBt/SwMBAIUjVfxbjaJYt19HgKA6l3ObVBmgEPNuXekmcaZvvXhn8DrronbGFhFniFWqtUw714D7R4JKt/KXcxSg2TS</vt:lpwstr>
  </property>
  <property fmtid="{D5CDD505-2E9C-101B-9397-08002B2CF9AE}" pid="77" name="x1ye=66">
    <vt:lpwstr>wylIDzzZ3fG+yAsWtCaq9pVSPt9wIbvMw4CuJTVNZVPad2+HF8wJt3/93OCfwdqyuytRyofzgnbAbRrv4I5E1pYwXWZ/LcSENGC/TFob3lLf2lRgKc8s/N5ShhV5tpN3J5elmHGgn/iq+S9UK32rWD/ejnq4cj1l7zupss+tfRWaQtrwRhdEEZxG3wDxJixN1mcXdn9Tff3QB0d96qOucBGkt5LdES7xrnlCCt2xqpAGC6ih5YH5pi4NUir1sEF</vt:lpwstr>
  </property>
  <property fmtid="{D5CDD505-2E9C-101B-9397-08002B2CF9AE}" pid="78" name="x1ye=67">
    <vt:lpwstr>AEXH2ndwVsktWI4vw9V9sYr9XikF4l1CojW17IHB1VFC8CbHRwvvmStooKBaKASk3ueBOqcWR+J4zv+9/3QayOtM7TFIvjNzE2pisOABDEnPR+9yw/GXpqjIqBnJN3PXiEy4QvjKc9+MIZjKDy2LdI1BcvMbR0wFWb6m2aUDI3qmnVNmBDvM6S8XGEliIcZ3CNkflJr4vM5bWX/pebUWb8bDpv5cs31sVHb04uQxQcf0xbh51knSZEedvE7kqKg</vt:lpwstr>
  </property>
  <property fmtid="{D5CDD505-2E9C-101B-9397-08002B2CF9AE}" pid="79" name="x1ye=68">
    <vt:lpwstr>lFv9S8lB0Krhcsj0IYnnfTKrWNXHIbDkXqLMLNp2V8QGY4mT/H3rcML0k2VxY/x1lsbt58cpuyEs246Frw/7IKrNGq/vkpVr3DgCjuW8je8Z7JoVXzzuhw1zXTrsSsg+9m3JvJaJuLFDwvMxWdtAENscyp3SecYDPxglP4Nwp3UfhA0UnmtHfgFwrsOMtbK/35BYiN5XSjT90o9hcFf6ubBzQz4GsFLHT8PFX+2VaS6quHrTiEQFVnayZDFp9Ha</vt:lpwstr>
  </property>
  <property fmtid="{D5CDD505-2E9C-101B-9397-08002B2CF9AE}" pid="80" name="x1ye=69">
    <vt:lpwstr>aP6veZhmyXgBGeSC+v6Dobrrq/zYKTJFVB+QK+PFu6E4VA349dJB+yxJjs1JP1wGj2RwKA7FFojT2GqAdd5fobP9TY1sHevkYkxxWNgQlIzv9xjrinEa+sbPAoiXybR4rV6b+A6sTMYOna4/16YUhS8Am85UPD43eDTj9ykzEqmaRBh/2B+hEhbT14vW9Ad/5/HlCngVBYcVW8v5kiDDYxVeGVevXMAhSV9cjQG/XMDNkqQPOvWNxTWz5Nwc0h+</vt:lpwstr>
  </property>
  <property fmtid="{D5CDD505-2E9C-101B-9397-08002B2CF9AE}" pid="81" name="x1ye=7">
    <vt:lpwstr>q9JgkOMSQFYhNNHf3/qD4SyPnpwJgqjcec/DIDK4LIe5LB+TEkVovT064haycIX4CC86dhciOI4CV9JxvWe6gCrXbK65q9ugupq8m4I1EBqvzgVH7UMjb7qSzN88IZK7ylIg0TzFZ1kJYV7zI565+h2hMPLp+nlL1N0M+gXMitcycU1UoPz60pgBYbRbu1Hv51cRSqN+bJVM87GHEI5xSBR+OACKJ2JFtOmMcslX35BGbWYfCYGbB8be33K3lqj</vt:lpwstr>
  </property>
  <property fmtid="{D5CDD505-2E9C-101B-9397-08002B2CF9AE}" pid="82" name="x1ye=70">
    <vt:lpwstr>/rXLBaDQ9TyFeTrHI/ZsobfaZ3bFdm9FUWU6ZwvmSCc97VpPWcpu1sEG+BH5LUsEGjcdXO7XNBUPhdOmoQlewHv2CgfxJv5dX2Xa6stSxpe33ytnbi9xZ1QaSlLwUT6eiy+Hwrt/U2rz/4fvi+a7vGjZCaXC66qHhHym2XHM/AXWGV+M/0P7YOUphE7woyZ98w4y/FLdbaJRdRWk6ZT99jf3HpDqSKoutMRuVRVCFekPJn3WPZvm4jnRU6UWVAM</vt:lpwstr>
  </property>
  <property fmtid="{D5CDD505-2E9C-101B-9397-08002B2CF9AE}" pid="83" name="x1ye=71">
    <vt:lpwstr>34+6shtLrIp/NLf/VZkgVKOQE2q61y1338mduyzRiCzTABpzS2OWKawZDK3Q8Q+5BD8Fo7VIWxLdnq4NpXnHq2kx7KoFWcD2flzYg8KwrwK/K4PrzTMgo3WT/AfNREoy9nkeCHXLxzszs0k8ZrH5ul9rrTIodiKwylkX4IpoTP0LwKUYSGL9Dk5scA6CpN+MTLYonm1maQwDgK0u9gdSxpta9A+iPTcb1cCqAfORhOTWWRvFivbDLEycRSQ96b2</vt:lpwstr>
  </property>
  <property fmtid="{D5CDD505-2E9C-101B-9397-08002B2CF9AE}" pid="84" name="x1ye=72">
    <vt:lpwstr>MwuaEx//KposS6n9wZNme365difkxH5zzCY/xKdMNT3G8A0y3dYiwW/X0d2H7cnLB9XgsPtmQgTPnmFiVozfhJLNXEzhJcmrLiuJ6o5Ud/O+1D7tMBG/bNzgRKUxL0Nzo7dlg5FjeuA2GRaf0RxpL4NI8skv00eymyXiF+XxPg3LJXrIXG0mSIe/4TJNqKkTbmjljKl+rlb5HBWg2sJTH3O92frjzz7ITdt3maBF/QFez0pYRmS0u5QGJhW6Yf+</vt:lpwstr>
  </property>
  <property fmtid="{D5CDD505-2E9C-101B-9397-08002B2CF9AE}" pid="85" name="x1ye=73">
    <vt:lpwstr>M0pujZvOq3yFwrQ7wccq4p56VT0ZHkyf7Qj9aH1dJF+/zU59+l0kaM5/04rGVXXy8Ec2VR9o1soPfoCso/BXcfuwvJeHG5Ish3Q+AEcNMNnYh7yLkvnd7Xj52gZtSSBcuJJzAhmbcsvElxRXmo/Qie3NwS3u30xyF8faozG8GDJoQ0tU+iSvud3xQQ8q/JegouT4m2ekei4RTfgtilhyJTpOc+Oka99vfF7jIRu+bvPZTIl15g/QoS5PdkcA9fn</vt:lpwstr>
  </property>
  <property fmtid="{D5CDD505-2E9C-101B-9397-08002B2CF9AE}" pid="86" name="x1ye=74">
    <vt:lpwstr>+TlAOPz+vsdva3F7vqj1r61HVtc7wkSPRQHhR8de/iwGIzoWc41Eia/QR8MH8yA0hT/1iRC0gy7OHqLCG4zb8smJWsfEChigv9WEOMZ55eg6ByawVsg5iR2rgRCrcUkdjueg56s8UvSUI5bLiCdTueKtoMs9vyuOf2SBnm5rsNNgLy8FQfkaK2B/QkD1YgjuWgwzWb3qABqYgvXQGG6irHjHcSKdjObpzheCW3p5vYifXokT3h7E8/GhmUlPXZC</vt:lpwstr>
  </property>
  <property fmtid="{D5CDD505-2E9C-101B-9397-08002B2CF9AE}" pid="87" name="x1ye=75">
    <vt:lpwstr>TUyURSuGwhf5zGxm3HCmugYjB+oQOkE8spxxjkT800znIDuNFhxzSD9xgAeuberlYlOKHCaQDZs2iyuf6lfDY2VPS6RLN1Sy+JJ6a4/t6oCI88N10As349+A5dFtrtRCgT3seqtR0LoK8sXpt4bR4SvV4qLSjdStTPX4EH5MY81xMVp2fodwsLhLyINlDq4qBdwQsKAVo3EeJJ2gpyajVJP4Y4rsmNhhb5XnCrKCyNvd3JpYLHE0PxBzkvbTeTU</vt:lpwstr>
  </property>
  <property fmtid="{D5CDD505-2E9C-101B-9397-08002B2CF9AE}" pid="88" name="x1ye=76">
    <vt:lpwstr>dTSCG9NxdO+lf+yByLoJCWyN+YknLTsD7SIfbWAk4+Jhnwh3Svj6tV8NGVvUwnaoTK8H9X0ukBiOa/YQ0/Ic9GSpFwnfQ+juILzsiDPjImG9moRmvqlcbHM6uGQbmgEJchyGdJ9G9hKKYpWPT4n4h7VGcTQc9hDkhLVzyT45z9QpXn3g5ruW3EWz+PmcZsF9GzKCyM/90CY0KsECzHDjdEWdeEorAFoAwgxm/qYAApgXE1YzWd5hw+dvjA+VMWc</vt:lpwstr>
  </property>
  <property fmtid="{D5CDD505-2E9C-101B-9397-08002B2CF9AE}" pid="89" name="x1ye=77">
    <vt:lpwstr>AC+YOLG6proBrd8c6PqB95strE3TVtgl23eJNVkAc/gzLfaNEC7xa/By5o9N1IoXq7W9LCBoQuPKd6Gw+hPCwVpgZ+1E8L1EZkunP0zG2zxALSC3zG3wqHTny/gOfVS0Ovh4EjhmsfA2JSH+9UdrweJLAtaoS6QoiSz5oJPxzHE6UL/XUrbmQQQvAwiegU8zuDsenZL2lf3Ba0S4YzDjVYZ5LlxVbZSWyD/u89F9CS2gh3omWVOCvSvBQ0N1DK2</vt:lpwstr>
  </property>
  <property fmtid="{D5CDD505-2E9C-101B-9397-08002B2CF9AE}" pid="90" name="x1ye=78">
    <vt:lpwstr>LZ7jMsfTVOqrIU5dM239BaPqfP827B7pFPTgBuiog4orNuudGVl38rmYVgr3RIlEHrvBUOmpQ4RBq+eZlwHHwfNw9Ogtxl7Dd+/AFU5JtfwWkSZvg1H10yzUlAnAsFkzQprlOQZ2RH5+1J6Nj+SM3n5OjvDfYzcPHs+clf35Eg1jxa7zqjF4n9kk2lMlrx0YvVp2sbWbnykhMgX8hAHNDCTRb6crG+KqjxWVyGZlIyc1wtMJGgXuiYnqdjjefup</vt:lpwstr>
  </property>
  <property fmtid="{D5CDD505-2E9C-101B-9397-08002B2CF9AE}" pid="91" name="x1ye=79">
    <vt:lpwstr>kPl+yKJMBi3jJT5AJkw3bvFlebgbhUQTqTwtYs0BDm8uWOPJI+bzdFnEbh/JC5CqNJybXjuX5uQjOF0wvl+XLSLrzOtqZQlk4/8AbVYzvCIInPTrOGAo5vFww9pUpCRHtthDz5NyVkALUGafH+gr8d/6Qy0nCSSewijGeCJS4dAgFAr3C9J9Nl+FfeZvdJupr0v9rQcKWFMFQzdpKBMI9/MHu0JxRDIzXAvuubOykT1MrjNIF78GGdUrIn5+u6F</vt:lpwstr>
  </property>
  <property fmtid="{D5CDD505-2E9C-101B-9397-08002B2CF9AE}" pid="92" name="x1ye=8">
    <vt:lpwstr>aw2BP0CTaqyEO4/KTz47TxlYBDWQMX+97It/1iWUuCdcajn8IiCGeu1QnF0TPb3X1KfcJbQEJ1S5i0nrkX61PSydQypjxJ2Hyk6jX8LdGwf1ZAJMzDVkjbzDGMGSG2LYfml4V4Qs/cUwBcmbNfVslsLM/FiViWXpGd94SoATxuJS4ltRCYIqqxefBz9jPO5BaxbzX8lyQiRhoBF8OrXBa9uny0DEf6P2EADybjzY1Y7enUX2Wpjzm2N772r9gnb</vt:lpwstr>
  </property>
  <property fmtid="{D5CDD505-2E9C-101B-9397-08002B2CF9AE}" pid="93" name="x1ye=80">
    <vt:lpwstr>P1KHhi1B+BFyOABQLaTZCN6MqTq1s6GnlBrS21CEmvVlnGkJu2qGrNYXxXRfkIft7ye0xFX0ANTnNLt9TZ34QHWpbxf8BhLnfJLav8xJcIQhK5rHYJt3JvOsk8DnaeaAcSQ2hIpg0ehjYJuDugTcu2Jb1BIrTL5kgwxb7Ej88/PH4w8hvG8Icz61OiDTRn3zNbkVJZma8WRh66M1L7sLOChxyXnbEANG8sOCZQ67edp8y1YJBtWeVChHAnOg3zG</vt:lpwstr>
  </property>
  <property fmtid="{D5CDD505-2E9C-101B-9397-08002B2CF9AE}" pid="94" name="x1ye=81">
    <vt:lpwstr>LdYJFASt4NIVWOAPe2yL3ymLqc1LgHoyubHq3Q3M53//01nlmQlcqV3wBpit/0K9tOxINBilqdZnuBDg9UGA2gSHKLDBdUF/MjTRPG1wl8p7ofrAj5rWYaz0AS5hIB4ZrbuGvOnk5ZmWnxsav25tyz8Pfy6WwFEL8HFISHuMAaMgNkqr6G0ra9AOA+1UNjGY3hIZFuN6CR/MsYvjloAum38nMMSIl0ysy7PL3usYYdvW9rWfUI96OOOw2KJMRJ+</vt:lpwstr>
  </property>
  <property fmtid="{D5CDD505-2E9C-101B-9397-08002B2CF9AE}" pid="95" name="x1ye=82">
    <vt:lpwstr>RYnW/o6geTnKV6M9xvlmvBHts+QeAg+bu34YjMXa4MFNNfKHFgw9ykukOPJO01jXFnuvAeInAORwgiNuVqQeGKDlhMioYuHfcLVJs7+rIw/yWqoOSFhTMCtBCAyf7Z5dxx7gGNbcPeB83038JT1CKNAmAqBTBvzRcWgRfGz/4rRaL8yXNp3vVvldZ7L925LPNgOA4EZBnOHBvBORDi1qpQ05FrLJONl2bfVCu5ArORZfc/s7hcHCLjzojf6r6oO</vt:lpwstr>
  </property>
  <property fmtid="{D5CDD505-2E9C-101B-9397-08002B2CF9AE}" pid="96" name="x1ye=83">
    <vt:lpwstr>4pgWhf2rnH5rmL6IvMLu52FBqfVHQvrh+p+0onpi/tqObtaCVNLOELixnS6XVcXfHu/5/G38IcMZwarpjq3694n7fFfImY4C2CrP61XzpUuqnfx1Cep2YTFw3kIZWXE4hxGZctuAeaclGEnL6jPJWhqimd+p0lHQnVDGdKQekWV9lOa89eRu7iFHwsrYsF+3+pssw2+ekX4+BbbNeXWPE4JZERkiASp8PTgMefrnCCuFvYOhYKqtGO7zeYq65Hk</vt:lpwstr>
  </property>
  <property fmtid="{D5CDD505-2E9C-101B-9397-08002B2CF9AE}" pid="97" name="x1ye=84">
    <vt:lpwstr>xl0Ymn41scS7BUDbJ8FxBLJ4+57pcWNRnpolqPikwgKWb8MHVp5M/zo38k1fDp3KA3+6B2taWR1ZY7Dk0LfcEasrj3P8Q/blRCLMmvBBZaDaZ3KBpxzCOsq2xVtoWp9bykadc7LwbNgsO2So4yyDy9B5Ny+ZOp/VRy9NAJvbTTez2wKXFUILmyFObcQB4kTqDecHgqL2kE8lTKPXk5nwPtyNujwazXIXs84YXVf8k/l1B8C4g0OIobte0KpWUe/</vt:lpwstr>
  </property>
  <property fmtid="{D5CDD505-2E9C-101B-9397-08002B2CF9AE}" pid="98" name="x1ye=85">
    <vt:lpwstr>UutF4xjc2SvQOibC/YEqqzBzSz6sVM+YBLJ+Zh7u9WWvafVcn6g8znG7GBUpj932hbKBTPZp60xuCMX8XEBKr8OxPUv0yY+NvTTc/cVY66plNOsOCXnbtx0IlA9R39WqrsVD66yFC+C33iHgUx1BYVIN+b41yTblGxVDoGwIQ+o9oFUk086qSl3T76foR93wgd9abEuIpcV/6mZxJD9uewXQH+oDthDz8VHqKEoefHj6l2H6Bz3gMbSnET7cs2j</vt:lpwstr>
  </property>
  <property fmtid="{D5CDD505-2E9C-101B-9397-08002B2CF9AE}" pid="99" name="x1ye=86">
    <vt:lpwstr>dJPBrIHwGuTECese3WlYvDs3xpmbiqoRmKhVd7xN6jIJoz5k+PWDkyffTnVCaRF8uC1A0dbQHv6oo4dc9vybvVxOgnqCPTmvNz3BpkOeXl94LyY1vScfiyaquGhkD8TvU2P08B6lUHMbbZefaR2xPttzTU0RH4K5ZSMxTwRUlMP9fvpezfhZR+eUINZxG0xhAlAcF8wUxNXD4auKcrm9iifWwAuNFuyajVYpOblEw4sFGJN1/TUd4nrQBLkduCL</vt:lpwstr>
  </property>
  <property fmtid="{D5CDD505-2E9C-101B-9397-08002B2CF9AE}" pid="100" name="x1ye=87">
    <vt:lpwstr>m5emYtElqPF07G1H+yXyWGFria76m+y47jI3q5gCM9D1ft2DrS/Fkv8ikwLhQlq+HHdzlPSQ/M+fUZdLqnA9ZMtGmaLRDVPeUQH8mocuZ6a63RtxRWZfr1bIUyjIzjtN/3hYiQZOX4qbz9OzNaKf3QkxsvQIc+aSQsaoxXQp+JC2B9vRIi44g8qPJCSxhh6YZEjl80avGFSRdOfOaCTQRyEdUCZSYI04b4g+TMxqgDWKINVb7RrEXpIq47INBze</vt:lpwstr>
  </property>
  <property fmtid="{D5CDD505-2E9C-101B-9397-08002B2CF9AE}" pid="101" name="x1ye=88">
    <vt:lpwstr>Yd2V4XpkRG1euc7oNNF98c0NmLfeWRgUdNEaj1oONthbkvpHIq4QpkUMDK8LfjGwUlM3fABNgYPg8Vk6tKZcuRjit71Mwlrkr1JDSJf2cdjprJkXof09QLFFKJv4P8uC8L4HLNbCwhgBmPXwop5+R4jcEzRVBzBtjbRDbNdDy2uNgObunoHAHyxez0/F244jl0cajdr8TijkwUZvzI14/rEV1nQxy5UlCiSKkgE9ryYCXxlSqLFva6iE7gGjOcS</vt:lpwstr>
  </property>
  <property fmtid="{D5CDD505-2E9C-101B-9397-08002B2CF9AE}" pid="102" name="x1ye=89">
    <vt:lpwstr>ol6LhTIYU4z0dyfhuAvcGp/hmK8BDWY6QY7xC4hlXa1uzRGY9zQghdBwgb9PKst+ImdvIDvm5Zn5/RDyxIvjLvp7u7A6ZL2ERxRrL8pmSlonbfGx0fdvJcDZGxouE9YLVzfhxwPx9Vj+Nhng+pOQuwOTxgGGB5YQbHmfdoNz5LPL7xiPcpk9eAu0PcxOktOAkfXmz5CtPqVrv2GovsrvG9Z5VKeLCTWWuoOnY9XDCZODKT+ZQ3DlxRdMK7u8B89</vt:lpwstr>
  </property>
  <property fmtid="{D5CDD505-2E9C-101B-9397-08002B2CF9AE}" pid="103" name="x1ye=9">
    <vt:lpwstr>zLxr0yTg2wSIYabAv7290yEMH0epN/8Ur7bwgLwQSoke5irODdNzf4iuytDDHtUnapXhdp+4e+92n9Vpt5f/VeW643MpMzwP1jK+rwZccJUN64VDxmPQ3WWGUZZEuXxQFALX56O1qMLiSa/myw++uF3n60jYCnsppT011jhynr4amaTTTjeH4Yv26P5PRzHWfBLiAguGNPDHIFlJsU6zQCUncVm8yjddpJihA97nmnSClkB6M2vuLmYSj+zZ9mF</vt:lpwstr>
  </property>
  <property fmtid="{D5CDD505-2E9C-101B-9397-08002B2CF9AE}" pid="104" name="x1ye=90">
    <vt:lpwstr>FGKaCh0TpB4/EUmidJPee4wec5+LwksKfu3WF2pZ6JKj1RG9LohzqzRy5yb9AR+Ff1OrdNthQd0jKYv1CxI1BxS/tpTGbkQJKn8qS+QauNX7wrtRrmsyxSP+74MGR04P5vIuiFk1RMYUKvKfclzxriFkjv88uNnZoueRSyfANrfk68c8kYTXhVhqO1n/rTbw2DeyyPAAb/odFhZZ5AxcHFNx+rAruiEDQpMM307nCwusHN/3wZz7sHgBlqlIwP+</vt:lpwstr>
  </property>
  <property fmtid="{D5CDD505-2E9C-101B-9397-08002B2CF9AE}" pid="105" name="x1ye=91">
    <vt:lpwstr>ncK9C1krp3KH3e4+S9UCsI7i044lOGYcK8W36YgNhUFDc6Pz6Om7SPY2LTaBmIBJhrrroC1OiPMkWWir7HU1H+Ub9E9hMv8KEWppJqFNOCV9n3uxiUGtnfYI764UPg+yOsxu625ODBEsClF2YXDsV2Cbmubz4h8kjJ5hniUmHFlJNAsnLcm0wpQC5TqX9jPA8Uk8GUArjmU/HguFdPKHCM5Sem7RW7LYLNw8PkA1n70m4F+a5UvnswA08/gCKBZ</vt:lpwstr>
  </property>
  <property fmtid="{D5CDD505-2E9C-101B-9397-08002B2CF9AE}" pid="106" name="x1ye=92">
    <vt:lpwstr>hd26Ugmq8yCBwll6SxYums3TE0c7FWItomBqt5o7Cjs9VjkPMMmoh10txFr7KNMhCb/X/osABzlmY+2TBlBQadKPKVWOYpi0hyCj9FakF4xWO5sdhWngSq/kOzcD8kt71XwfOp5vFuRVfAGILFSF6iQhSGFFp3Z4B/zWJ6mYFNGTOUtUN5eMoMWaGl3a3cNom/EZotLfEClkWeqmLNDbys0sjSB6IKzp94EbyldtvYBf5R1eTjZcQXdQW2I9t/m</vt:lpwstr>
  </property>
  <property fmtid="{D5CDD505-2E9C-101B-9397-08002B2CF9AE}" pid="107" name="x1ye=93">
    <vt:lpwstr>bBn7En06yrQtaX/p36UKrEldw2KonsNDhXXXgMVfKiyi0tT9EHX1J/1jGrwCPrlBcGAajzNMPbuD8XVjV5lbNLt8mCqUNp5OGsv99OPqsd2BSfvkPIsdsUBNKZTJjv65MfqDYf3rxwFf9AhzbmIWHfX2p573cDr8gndXO723uktUA5hP+jmL/XJhBA30r8sQQJp9PCwd2pYS9g2BzNU1n8uZ08gbg44+y1+Brse7iaKWR7pdNAOv3JHI8Motgd3</vt:lpwstr>
  </property>
  <property fmtid="{D5CDD505-2E9C-101B-9397-08002B2CF9AE}" pid="108" name="x1ye=94">
    <vt:lpwstr>X9a48IiCvSA68vsbGy+WXiTVujYrXOL1EdI1+CsArmXo6xnFV61Gkb1cwphr7qtUB3s/dTVGEhBC8RiU0ro0vPHuFIoXD3Pmg/58NnaAfiEMFQ9bIpRjjqe/ueqk4KZHtbigLF0M1QeWdGYR4Ku575UryD0xe5xkJRk/OYOYh2QBIr52D8zAfn+SX7XlAwr/CGrxtVO3h8kHLi1K1f5OkQtMv9Eldej4yxhqZVCSAKkfH1yVgHFAqWO5ChW0PcM</vt:lpwstr>
  </property>
  <property fmtid="{D5CDD505-2E9C-101B-9397-08002B2CF9AE}" pid="109" name="x1ye=95">
    <vt:lpwstr>I7JZfvkCsJ3fOV3bjbiL5Y1VdKxq9YIaNEY1B4txQ7Pqf4YBEvuai8kRMrwAEYuPM4xOs5XAPSoJka0piUcuCfxAu1xGVcbxsSWq3lxzJKRZq1ua7RYFqZQ/Wy/A2tl3rbrWi0ltaaC2D1MrmFYaUFAJynz2xuUqXefqildxKfuqNkn7/CPcR7EVKS+CGmIB7pzfyw3gmyxCSgANDpaTxUuDw4lEPng40sjAcd3vOqLy5u23PjseOQ64rSMcznU</vt:lpwstr>
  </property>
  <property fmtid="{D5CDD505-2E9C-101B-9397-08002B2CF9AE}" pid="110" name="x1ye=96">
    <vt:lpwstr>sDlCqOox6gtQWKRbfjoNKI92SKUu47wVJ5vVcd4VXhZ6HJmCnpKY7yu+G1A7o2x5KOEOcdmhhz5bKSq2FdeZdF35+hW5HysHFbR6K2A9DubMuD+1Q2bn7DzD5tzW6f3AO5s+soQ1G7xFjx5pN6k/E96ooHxkLz7uwV429neZpieOXzpEGRhn1+ibMxrm0QMmkbacb+vdzPZim+s4VT1ODp3YJiKnv43fl77a7/z7pBGd4/rtxbYFyLnIqHpD2kP</vt:lpwstr>
  </property>
  <property fmtid="{D5CDD505-2E9C-101B-9397-08002B2CF9AE}" pid="111" name="x1ye=97">
    <vt:lpwstr>VvDgPXmhWDZcStU8ONG9CC2VHadqv7m99Od8D3oZa90iO1Hw6y5gPK/XNACXg0EUxJPaccAg5eA9fbhQ6gUlwLE4dJqOY/TG86ki+7PwD6fpcfrg+1edpvWy/36ti1s13bNioGL+BSgkLea4wFfg1HOpgmmLZwm32BcBeStgu4RFlh3kv3YAfR6SZLMy0FCNqYonCC4bgmcXK69RsQIIfXD7w+8fiXb/kpTOpcZsAYmBumYgb+MCOP6tVziymhu</vt:lpwstr>
  </property>
  <property fmtid="{D5CDD505-2E9C-101B-9397-08002B2CF9AE}" pid="112" name="x1ye=98">
    <vt:lpwstr>FXfewrLK+WnnxUaV9z8yN1lJOAVCIp61m6DxbKkTdJf20fFqNEaZd1oOA49TELw6NBoCqBi8UKE5he/7srI7e2lkN78ZTImEXYgzGUxfEvjkieHIO65KUysYYwk75iBj1j31oZxEGtOl8q3Im2bzCyXOjpUeeX+NDQs/5AP+m264MLehmjP1wBUjPKDbEBF65QrhQU6JMVyolCaeGaUR6DyhGta5TZsQSoVguCu1KzwAToAHvtZa9JOsbLcDyLV</vt:lpwstr>
  </property>
  <property fmtid="{D5CDD505-2E9C-101B-9397-08002B2CF9AE}" pid="113" name="x1ye=99">
    <vt:lpwstr>Qo/p+LogokjK4aEzlaEXTieyUHjasdP45EAXz6sHrHSSDrXTfl2YeGuiy0r+3RBTZDCb2fsyzQCFwcaYZ0LHkV1gPYbHbhgv+rGR9J+ZaitqNbU6VBlfVRNxq0GP5rg3MLAI9JdpqpiagMR1I/2sws0/HGGhCTK7hG80Z+jlTf1YiWmfHuLqFOQGEhxWMvMII4GhIlmxpGniA4iP9B2ebpd2PEPpODf3XiRmwKytWw+WX4FmsnWmnuhVqxewVDT</vt:lpwstr>
  </property>
</Properties>
</file>