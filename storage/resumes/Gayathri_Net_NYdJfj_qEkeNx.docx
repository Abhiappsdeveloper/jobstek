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F1B6D2">
      <w:pPr>
        <w:pStyle w:val="38"/>
        <w:pBdr>
          <w:bottom w:val="none" w:color="auto" w:sz="0" w:space="12"/>
        </w:pBdr>
        <w:spacing w:line="240" w:lineRule="auto"/>
        <w:jc w:val="center"/>
        <w:rPr>
          <w:rFonts w:cs="Aldhabi" w:asciiTheme="minorHAnsi" w:hAnsiTheme="minorHAnsi"/>
          <w:b/>
          <w:sz w:val="28"/>
          <w:szCs w:val="28"/>
        </w:rPr>
      </w:pPr>
      <w:bookmarkStart w:id="0" w:name="_Hlk190263743"/>
      <w:bookmarkStart w:id="1" w:name="_Hlk190263687"/>
      <w:r>
        <w:rPr>
          <w:rStyle w:val="47"/>
          <w:rFonts w:ascii="Calibri" w:hAnsi="Calibri" w:eastAsia="Palatino Linotype" w:cs="Calibri"/>
          <w:sz w:val="28"/>
          <w:szCs w:val="28"/>
        </w:rPr>
        <w:t>Sr.Net Developer</w:t>
      </w:r>
    </w:p>
    <w:p w14:paraId="479958F7">
      <w:pPr>
        <w:pStyle w:val="38"/>
        <w:pBdr>
          <w:bottom w:val="none" w:color="auto" w:sz="0" w:space="12"/>
        </w:pBdr>
        <w:spacing w:line="240" w:lineRule="auto"/>
        <w:jc w:val="both"/>
        <w:rPr>
          <w:rFonts w:cs="Aldhabi" w:asciiTheme="minorHAnsi" w:hAnsiTheme="minorHAnsi"/>
          <w:b/>
          <w:sz w:val="22"/>
          <w:szCs w:val="22"/>
        </w:rPr>
      </w:pPr>
    </w:p>
    <w:p w14:paraId="035DD3EA">
      <w:pPr>
        <w:pStyle w:val="38"/>
        <w:pBdr>
          <w:bottom w:val="none" w:color="auto" w:sz="0" w:space="12"/>
        </w:pBdr>
        <w:spacing w:line="240" w:lineRule="auto"/>
        <w:jc w:val="both"/>
        <w:rPr>
          <w:rFonts w:cs="Aldhabi" w:asciiTheme="minorHAnsi" w:hAnsiTheme="minorHAnsi"/>
          <w:b/>
          <w:sz w:val="22"/>
          <w:szCs w:val="22"/>
          <w:lang w:val="en-IN"/>
        </w:rPr>
      </w:pPr>
      <w:r>
        <w:rPr>
          <w:rFonts w:cs="Aldhabi" w:asciiTheme="minorHAnsi" w:hAnsiTheme="minorHAnsi"/>
          <w:bCs/>
          <w:sz w:val="22"/>
          <w:szCs w:val="22"/>
        </w:rPr>
        <w:t>Name</w:t>
      </w:r>
      <w:r>
        <w:rPr>
          <w:rFonts w:cs="Aldhabi" w:asciiTheme="minorHAnsi" w:hAnsiTheme="minorHAnsi"/>
          <w:b/>
          <w:sz w:val="22"/>
          <w:szCs w:val="22"/>
        </w:rPr>
        <w:t>: - Gayathri D</w:t>
      </w:r>
      <w:r>
        <w:rPr>
          <w:rFonts w:cs="Aldhabi" w:asciiTheme="minorHAnsi" w:hAnsiTheme="minorHAnsi"/>
          <w:b/>
          <w:sz w:val="22"/>
          <w:szCs w:val="22"/>
          <w:lang w:val="en-IN"/>
        </w:rPr>
        <w:t>ondapati</w:t>
      </w:r>
    </w:p>
    <w:p w14:paraId="75DE0EC2">
      <w:pPr>
        <w:pStyle w:val="38"/>
        <w:pBdr>
          <w:bottom w:val="none" w:color="auto" w:sz="0" w:space="12"/>
        </w:pBdr>
        <w:spacing w:line="240" w:lineRule="auto"/>
        <w:jc w:val="both"/>
        <w:rPr>
          <w:rFonts w:cs="Aldhabi" w:asciiTheme="minorHAnsi" w:hAnsiTheme="minorHAnsi"/>
          <w:b/>
          <w:sz w:val="22"/>
          <w:szCs w:val="22"/>
        </w:rPr>
      </w:pPr>
      <w:r>
        <w:rPr>
          <w:rFonts w:cs="Aldhabi" w:asciiTheme="minorHAnsi" w:hAnsiTheme="minorHAnsi"/>
          <w:bCs/>
          <w:sz w:val="22"/>
          <w:szCs w:val="22"/>
          <w:lang w:val="en-IN"/>
        </w:rPr>
        <w:t>Mail ID</w:t>
      </w:r>
      <w:r>
        <w:rPr>
          <w:rFonts w:cs="Aldhabi" w:asciiTheme="minorHAnsi" w:hAnsiTheme="minorHAnsi"/>
          <w:b/>
          <w:sz w:val="22"/>
          <w:szCs w:val="22"/>
          <w:lang w:val="en-IN"/>
        </w:rPr>
        <w:t xml:space="preserve"> : - </w:t>
      </w:r>
      <w:r>
        <w:t>gayathridondapati1819@gmail.com</w:t>
      </w:r>
    </w:p>
    <w:p w14:paraId="5BE29506">
      <w:pPr>
        <w:pStyle w:val="38"/>
        <w:pBdr>
          <w:bottom w:val="none" w:color="auto" w:sz="0" w:space="12"/>
        </w:pBdr>
        <w:spacing w:line="240" w:lineRule="auto"/>
        <w:jc w:val="both"/>
        <w:rPr>
          <w:rFonts w:hint="default" w:cs="Aldhabi" w:asciiTheme="minorHAnsi" w:hAnsiTheme="minorHAnsi"/>
          <w:b/>
          <w:sz w:val="22"/>
          <w:szCs w:val="22"/>
          <w:lang w:val="en-US"/>
        </w:rPr>
      </w:pPr>
      <w:r>
        <w:rPr>
          <w:rFonts w:cs="Aldhabi" w:asciiTheme="minorHAnsi" w:hAnsiTheme="minorHAnsi"/>
          <w:bCs/>
          <w:sz w:val="22"/>
          <w:szCs w:val="22"/>
          <w:lang w:val="en-IN"/>
        </w:rPr>
        <w:t>Phone No</w:t>
      </w:r>
      <w:r>
        <w:rPr>
          <w:rFonts w:cs="Aldhabi" w:asciiTheme="minorHAnsi" w:hAnsiTheme="minorHAnsi"/>
          <w:b/>
          <w:sz w:val="22"/>
          <w:szCs w:val="22"/>
          <w:lang w:val="en-IN"/>
        </w:rPr>
        <w:t xml:space="preserve">: - </w:t>
      </w:r>
      <w:r>
        <w:rPr>
          <w:rFonts w:hint="default" w:cs="Aldhabi" w:asciiTheme="minorHAnsi" w:hAnsiTheme="minorHAnsi"/>
          <w:b/>
          <w:sz w:val="22"/>
          <w:szCs w:val="22"/>
          <w:lang w:val="en-US"/>
        </w:rPr>
        <w:t>8157665142</w:t>
      </w:r>
    </w:p>
    <w:p w14:paraId="3024BD22">
      <w:pPr>
        <w:pStyle w:val="40"/>
        <w:shd w:val="clear" w:color="auto" w:fill="D8D8D8" w:themeFill="background1" w:themeFillShade="D9"/>
        <w:spacing w:line="240" w:lineRule="auto"/>
        <w:rPr>
          <w:rFonts w:ascii="Calibri" w:hAnsi="Calibri" w:eastAsia="Palatino Linotype" w:cs="Calibri"/>
          <w:i/>
          <w:iCs/>
          <w:sz w:val="18"/>
          <w:szCs w:val="18"/>
        </w:rPr>
      </w:pPr>
      <w:r>
        <w:rPr>
          <w:rFonts w:ascii="Calibri" w:hAnsi="Calibri" w:eastAsia="Palatino Linotype" w:cs="Calibri"/>
          <w:b/>
          <w:bCs/>
          <w:i/>
          <w:iCs/>
          <w:sz w:val="18"/>
          <w:szCs w:val="18"/>
        </w:rPr>
        <w:t>Professional Summary</w:t>
      </w:r>
    </w:p>
    <w:p w14:paraId="0C789640">
      <w:pPr>
        <w:pStyle w:val="43"/>
        <w:numPr>
          <w:ilvl w:val="0"/>
          <w:numId w:val="1"/>
        </w:numPr>
        <w:spacing w:line="240" w:lineRule="auto"/>
        <w:jc w:val="both"/>
        <w:rPr>
          <w:rFonts w:ascii="Calibri" w:hAnsi="Calibri" w:eastAsia="Palatino Linotype" w:cs="Calibri"/>
          <w:sz w:val="20"/>
          <w:szCs w:val="20"/>
        </w:rPr>
      </w:pPr>
      <w:r>
        <w:rPr>
          <w:rFonts w:ascii="Calibri" w:hAnsi="Calibri" w:eastAsia="Palatino Linotype" w:cs="Calibri"/>
          <w:sz w:val="20"/>
          <w:szCs w:val="20"/>
        </w:rPr>
        <w:t>Around 8+ Years Experience in design, development, and unit testing of Windows/ web applications, client/server, web services, and Web applications using, C#, .NET, ASP.NET, Visual Studio.NET, XML, XSL, XSLT, XAML, MS SQL Server, PL/SQL, MS Access, in Windows 7/windows 8.0.</w:t>
      </w:r>
    </w:p>
    <w:p w14:paraId="0928C103">
      <w:pPr>
        <w:pStyle w:val="43"/>
        <w:numPr>
          <w:ilvl w:val="0"/>
          <w:numId w:val="1"/>
        </w:numPr>
        <w:spacing w:line="240" w:lineRule="auto"/>
        <w:jc w:val="both"/>
        <w:rPr>
          <w:rFonts w:ascii="Calibri" w:hAnsi="Calibri" w:eastAsia="Palatino Linotype" w:cs="Calibri"/>
          <w:sz w:val="20"/>
          <w:szCs w:val="20"/>
        </w:rPr>
      </w:pPr>
      <w:bookmarkStart w:id="2" w:name="_Hlk190075037"/>
      <w:r>
        <w:rPr>
          <w:rFonts w:ascii="Calibri" w:hAnsi="Calibri" w:eastAsia="Palatino Linotype" w:cs="Calibri"/>
          <w:sz w:val="20"/>
          <w:szCs w:val="20"/>
        </w:rPr>
        <w:t>Expert in Microsoft Technologies like .Net Framework 5.0/4.8/4.6/4.5, C#, ASP.NET 5.0/4.5/4.0, ASP.NET Core 3.0, VB.Net, MVC, MVVM, Entity Framework, Entity Framework core, ADO.NET, SQL Server, WCF, WPF, Web API RESTful Services, IIS, SharePoint, Silverlight, MS Visio, WinForms, and Web forms.</w:t>
      </w:r>
    </w:p>
    <w:bookmarkEnd w:id="2"/>
    <w:p w14:paraId="7B81468F">
      <w:pPr>
        <w:pStyle w:val="43"/>
        <w:numPr>
          <w:ilvl w:val="0"/>
          <w:numId w:val="1"/>
        </w:numPr>
        <w:spacing w:line="240" w:lineRule="auto"/>
        <w:jc w:val="both"/>
        <w:rPr>
          <w:rFonts w:ascii="Calibri" w:hAnsi="Calibri" w:eastAsia="Palatino Linotype" w:cs="Calibri"/>
          <w:sz w:val="20"/>
          <w:szCs w:val="20"/>
        </w:rPr>
      </w:pPr>
      <w:r>
        <w:rPr>
          <w:rFonts w:ascii="Calibri" w:hAnsi="Calibri" w:eastAsia="Palatino Linotype" w:cs="Calibri"/>
          <w:sz w:val="20"/>
          <w:szCs w:val="20"/>
        </w:rPr>
        <w:t>Experience in ASP.Net, C# .NET, SQL Server, Customization of SharePoint Site &amp; Solutions, debugging, and deployment.</w:t>
      </w:r>
    </w:p>
    <w:p w14:paraId="297CDE2D">
      <w:pPr>
        <w:pStyle w:val="43"/>
        <w:numPr>
          <w:ilvl w:val="0"/>
          <w:numId w:val="1"/>
        </w:numPr>
        <w:spacing w:line="240" w:lineRule="auto"/>
        <w:jc w:val="both"/>
        <w:rPr>
          <w:rFonts w:ascii="Calibri" w:hAnsi="Calibri" w:eastAsia="Palatino Linotype" w:cs="Calibri"/>
          <w:sz w:val="20"/>
          <w:szCs w:val="20"/>
        </w:rPr>
      </w:pPr>
      <w:r>
        <w:rPr>
          <w:rFonts w:ascii="Calibri" w:hAnsi="Calibri" w:eastAsia="Palatino Linotype" w:cs="Calibri"/>
          <w:sz w:val="20"/>
          <w:szCs w:val="20"/>
        </w:rPr>
        <w:t>Experience in installing, configuring, and developing SharePoint Server, Microsoft Office SharePoint Server, and Windows SharePoint Services 3.0 WSS 3.0.S.</w:t>
      </w:r>
    </w:p>
    <w:p w14:paraId="578333D7">
      <w:pPr>
        <w:pStyle w:val="43"/>
        <w:numPr>
          <w:ilvl w:val="0"/>
          <w:numId w:val="1"/>
        </w:numPr>
        <w:spacing w:line="240" w:lineRule="auto"/>
        <w:jc w:val="both"/>
        <w:rPr>
          <w:rFonts w:ascii="Calibri" w:hAnsi="Calibri" w:eastAsia="Palatino Linotype" w:cs="Calibri"/>
          <w:sz w:val="20"/>
          <w:szCs w:val="20"/>
        </w:rPr>
      </w:pPr>
      <w:r>
        <w:rPr>
          <w:rFonts w:ascii="Calibri" w:hAnsi="Calibri" w:eastAsia="Palatino Linotype" w:cs="Calibri"/>
          <w:sz w:val="20"/>
          <w:szCs w:val="20"/>
        </w:rPr>
        <w:t>Optimized database schemas in MySQL and PostgreSQL to support scalable and high-performance .NET applications.</w:t>
      </w:r>
    </w:p>
    <w:p w14:paraId="5ED31429">
      <w:pPr>
        <w:pStyle w:val="43"/>
        <w:numPr>
          <w:ilvl w:val="0"/>
          <w:numId w:val="1"/>
        </w:numPr>
        <w:spacing w:line="240" w:lineRule="auto"/>
        <w:jc w:val="both"/>
        <w:rPr>
          <w:rFonts w:ascii="Calibri" w:hAnsi="Calibri" w:eastAsia="Palatino Linotype" w:cs="Calibri"/>
          <w:sz w:val="20"/>
          <w:szCs w:val="20"/>
        </w:rPr>
      </w:pPr>
      <w:r>
        <w:rPr>
          <w:rFonts w:ascii="Calibri" w:hAnsi="Calibri" w:eastAsia="Palatino Linotype" w:cs="Calibri"/>
          <w:sz w:val="20"/>
          <w:szCs w:val="20"/>
          <w:lang w:val="en-US" w:eastAsia="zh-CN"/>
        </w:rPr>
        <w:t>Designed and developed interactive, single-page applications (SPA) using Blazor WebAssembly and Blazor Server, improving performance and responsiveness.</w:t>
      </w:r>
    </w:p>
    <w:p w14:paraId="7A647F46">
      <w:pPr>
        <w:pStyle w:val="43"/>
        <w:numPr>
          <w:ilvl w:val="0"/>
          <w:numId w:val="1"/>
        </w:numPr>
        <w:spacing w:line="240" w:lineRule="auto"/>
        <w:jc w:val="both"/>
        <w:rPr>
          <w:rFonts w:ascii="Calibri" w:hAnsi="Calibri" w:eastAsia="Palatino Linotype" w:cs="Calibri"/>
          <w:sz w:val="20"/>
          <w:szCs w:val="20"/>
        </w:rPr>
      </w:pPr>
      <w:r>
        <w:rPr>
          <w:rFonts w:ascii="Calibri" w:hAnsi="Calibri" w:eastAsia="Palatino Linotype" w:cs="Calibri"/>
          <w:sz w:val="20"/>
          <w:szCs w:val="20"/>
        </w:rPr>
        <w:t>Designed and managed Azure SQL Databases and Cosmos DB for high availability and performance in .NET applications.</w:t>
      </w:r>
    </w:p>
    <w:p w14:paraId="5D2E1FA1">
      <w:pPr>
        <w:pStyle w:val="43"/>
        <w:numPr>
          <w:ilvl w:val="0"/>
          <w:numId w:val="1"/>
        </w:numPr>
        <w:spacing w:line="240" w:lineRule="auto"/>
        <w:jc w:val="both"/>
        <w:rPr>
          <w:rFonts w:ascii="Calibri" w:hAnsi="Calibri" w:eastAsia="Palatino Linotype" w:cs="Calibri"/>
          <w:sz w:val="20"/>
          <w:szCs w:val="20"/>
        </w:rPr>
      </w:pPr>
      <w:r>
        <w:rPr>
          <w:rFonts w:ascii="Calibri" w:hAnsi="Calibri" w:eastAsia="Palatino Linotype" w:cs="Calibri"/>
          <w:sz w:val="20"/>
          <w:szCs w:val="20"/>
        </w:rPr>
        <w:t>Designed responsive and intuitive user interfaces using modern UX/UI principles with React.js and .NET Core.</w:t>
      </w:r>
    </w:p>
    <w:p w14:paraId="73BC1E9E">
      <w:pPr>
        <w:pStyle w:val="43"/>
        <w:numPr>
          <w:ilvl w:val="0"/>
          <w:numId w:val="1"/>
        </w:numPr>
        <w:spacing w:line="240" w:lineRule="auto"/>
        <w:jc w:val="both"/>
        <w:rPr>
          <w:rFonts w:ascii="Calibri" w:hAnsi="Calibri" w:eastAsia="Palatino Linotype" w:cs="Calibri"/>
          <w:sz w:val="20"/>
          <w:szCs w:val="20"/>
        </w:rPr>
      </w:pPr>
      <w:r>
        <w:rPr>
          <w:rFonts w:ascii="Calibri" w:hAnsi="Calibri" w:eastAsia="Palatino Linotype" w:cs="Calibri"/>
          <w:sz w:val="20"/>
          <w:szCs w:val="20"/>
        </w:rPr>
        <w:t>Developed and maintained scalable web applications using TypeScript, enhancing code maintainability and type safety.</w:t>
      </w:r>
    </w:p>
    <w:p w14:paraId="041265D4">
      <w:pPr>
        <w:pStyle w:val="43"/>
        <w:numPr>
          <w:ilvl w:val="0"/>
          <w:numId w:val="1"/>
        </w:numPr>
        <w:spacing w:line="240" w:lineRule="auto"/>
        <w:jc w:val="both"/>
        <w:rPr>
          <w:rFonts w:ascii="Calibri" w:hAnsi="Calibri" w:eastAsia="Palatino Linotype" w:cs="Calibri"/>
          <w:sz w:val="20"/>
          <w:szCs w:val="20"/>
        </w:rPr>
      </w:pPr>
      <w:r>
        <w:rPr>
          <w:rFonts w:ascii="Calibri" w:hAnsi="Calibri" w:eastAsia="Palatino Linotype" w:cs="Calibri"/>
          <w:sz w:val="20"/>
          <w:szCs w:val="20"/>
          <w:lang w:val="en-US" w:eastAsia="zh-CN"/>
        </w:rPr>
        <w:t>Developed and maintained stored procedures, functions, and triggers in DB2 SQL PL, enhancing business logic execution within the database.</w:t>
      </w:r>
    </w:p>
    <w:p w14:paraId="36643259">
      <w:pPr>
        <w:pStyle w:val="43"/>
        <w:numPr>
          <w:ilvl w:val="0"/>
          <w:numId w:val="1"/>
        </w:numPr>
        <w:spacing w:line="240" w:lineRule="auto"/>
        <w:jc w:val="both"/>
        <w:rPr>
          <w:rFonts w:ascii="Calibri" w:hAnsi="Calibri" w:eastAsia="Palatino Linotype" w:cs="Calibri"/>
          <w:sz w:val="20"/>
          <w:szCs w:val="20"/>
        </w:rPr>
      </w:pPr>
      <w:r>
        <w:rPr>
          <w:rFonts w:ascii="Calibri" w:hAnsi="Calibri" w:eastAsia="Palatino Linotype" w:cs="Calibri"/>
          <w:sz w:val="20"/>
          <w:szCs w:val="20"/>
        </w:rPr>
        <w:t>Experience in developing Web parts, Tasks, Sites, Document Libraries, Lists, InfoPath forms, Custom Workflows, and CSS.</w:t>
      </w:r>
    </w:p>
    <w:p w14:paraId="3CEC5D8B">
      <w:pPr>
        <w:pStyle w:val="43"/>
        <w:numPr>
          <w:ilvl w:val="0"/>
          <w:numId w:val="1"/>
        </w:numPr>
        <w:spacing w:line="240" w:lineRule="auto"/>
        <w:jc w:val="both"/>
        <w:rPr>
          <w:rFonts w:ascii="Calibri" w:hAnsi="Calibri" w:eastAsia="Palatino Linotype" w:cs="Calibri"/>
          <w:sz w:val="20"/>
          <w:szCs w:val="20"/>
        </w:rPr>
      </w:pPr>
      <w:r>
        <w:rPr>
          <w:rFonts w:ascii="Calibri" w:hAnsi="Calibri" w:eastAsia="Palatino Linotype" w:cs="Calibri"/>
          <w:sz w:val="20"/>
          <w:szCs w:val="20"/>
        </w:rPr>
        <w:t>Experience in developing solutions for different programming scenarios using C#, ASP.NET, VB.NET, WPF, and WCF.</w:t>
      </w:r>
    </w:p>
    <w:p w14:paraId="2F2E7280">
      <w:pPr>
        <w:pStyle w:val="43"/>
        <w:numPr>
          <w:ilvl w:val="0"/>
          <w:numId w:val="1"/>
        </w:numPr>
        <w:spacing w:line="240" w:lineRule="auto"/>
        <w:jc w:val="both"/>
        <w:rPr>
          <w:rFonts w:ascii="Calibri" w:hAnsi="Calibri" w:eastAsia="Palatino Linotype" w:cs="Calibri"/>
          <w:sz w:val="20"/>
          <w:szCs w:val="20"/>
        </w:rPr>
      </w:pPr>
      <w:r>
        <w:rPr>
          <w:rFonts w:ascii="Calibri" w:hAnsi="Calibri" w:eastAsia="Palatino Linotype" w:cs="Calibri"/>
          <w:sz w:val="20"/>
          <w:szCs w:val="20"/>
        </w:rPr>
        <w:t>Experience in Creating and deploying XML Web Services using ASP.NET. Consumed Web Services in ASP.NET Web Forms.</w:t>
      </w:r>
    </w:p>
    <w:p w14:paraId="2FDF3022">
      <w:pPr>
        <w:pStyle w:val="43"/>
        <w:numPr>
          <w:ilvl w:val="0"/>
          <w:numId w:val="1"/>
        </w:numPr>
        <w:spacing w:line="240" w:lineRule="auto"/>
        <w:jc w:val="both"/>
        <w:rPr>
          <w:rFonts w:ascii="Calibri" w:hAnsi="Calibri" w:eastAsia="Palatino Linotype" w:cs="Calibri"/>
          <w:sz w:val="20"/>
          <w:szCs w:val="20"/>
        </w:rPr>
      </w:pPr>
      <w:r>
        <w:rPr>
          <w:rFonts w:ascii="Calibri" w:hAnsi="Calibri" w:eastAsia="Palatino Linotype" w:cs="Calibri"/>
          <w:sz w:val="20"/>
          <w:szCs w:val="20"/>
        </w:rPr>
        <w:t>Experience in designing web pages using HTML5, JavaScript, CSS3, jQuery, Angular JS, React JS, AJAX, Bootstrap, Telerik Controls, JSON, Node JS, and React Js.</w:t>
      </w:r>
    </w:p>
    <w:p w14:paraId="114F9DB9">
      <w:pPr>
        <w:pStyle w:val="43"/>
        <w:numPr>
          <w:ilvl w:val="0"/>
          <w:numId w:val="1"/>
        </w:numPr>
        <w:spacing w:line="240" w:lineRule="auto"/>
        <w:jc w:val="both"/>
        <w:rPr>
          <w:rFonts w:ascii="Calibri" w:hAnsi="Calibri" w:eastAsia="Palatino Linotype" w:cs="Calibri"/>
          <w:sz w:val="20"/>
          <w:szCs w:val="20"/>
        </w:rPr>
      </w:pPr>
      <w:r>
        <w:rPr>
          <w:rFonts w:ascii="Calibri" w:hAnsi="Calibri" w:eastAsia="Palatino Linotype" w:cs="Calibri"/>
          <w:sz w:val="20"/>
          <w:szCs w:val="20"/>
        </w:rPr>
        <w:t>RESTful APIs using .NET Core to enable secure and scalable communication between client and server applications.</w:t>
      </w:r>
    </w:p>
    <w:p w14:paraId="595F0A3A">
      <w:pPr>
        <w:pStyle w:val="43"/>
        <w:numPr>
          <w:ilvl w:val="0"/>
          <w:numId w:val="1"/>
        </w:numPr>
        <w:spacing w:line="240" w:lineRule="auto"/>
        <w:jc w:val="both"/>
        <w:rPr>
          <w:rFonts w:ascii="Calibri" w:hAnsi="Calibri" w:eastAsia="Palatino Linotype" w:cs="Calibri"/>
          <w:sz w:val="20"/>
          <w:szCs w:val="20"/>
        </w:rPr>
      </w:pPr>
      <w:r>
        <w:rPr>
          <w:rFonts w:ascii="Calibri" w:hAnsi="Calibri" w:eastAsia="Palatino Linotype" w:cs="Calibri"/>
          <w:sz w:val="20"/>
          <w:szCs w:val="20"/>
          <w:lang w:val="en-US" w:eastAsia="zh-CN"/>
        </w:rPr>
        <w:t>Implemented component-based architecture in Blazor using Razor components, dependency injection, and reusable UI elements, enhancing code maintainability.</w:t>
      </w:r>
    </w:p>
    <w:p w14:paraId="1B577C3A">
      <w:pPr>
        <w:pStyle w:val="43"/>
        <w:numPr>
          <w:ilvl w:val="0"/>
          <w:numId w:val="1"/>
        </w:numPr>
        <w:spacing w:line="240" w:lineRule="auto"/>
        <w:jc w:val="both"/>
        <w:rPr>
          <w:rFonts w:ascii="Calibri" w:hAnsi="Calibri" w:eastAsia="Palatino Linotype" w:cs="Calibri"/>
          <w:sz w:val="20"/>
          <w:szCs w:val="20"/>
        </w:rPr>
      </w:pPr>
      <w:r>
        <w:rPr>
          <w:rFonts w:ascii="Calibri" w:hAnsi="Calibri" w:eastAsia="Palatino Linotype" w:cs="Calibri"/>
          <w:sz w:val="20"/>
          <w:szCs w:val="20"/>
        </w:rPr>
        <w:t>Experienced in deploying Web applications, SQL services, and Windows services.</w:t>
      </w:r>
    </w:p>
    <w:p w14:paraId="06458288">
      <w:pPr>
        <w:pStyle w:val="43"/>
        <w:numPr>
          <w:ilvl w:val="0"/>
          <w:numId w:val="1"/>
        </w:numPr>
        <w:spacing w:line="240" w:lineRule="auto"/>
        <w:jc w:val="both"/>
        <w:rPr>
          <w:rFonts w:ascii="Calibri" w:hAnsi="Calibri" w:eastAsia="Palatino Linotype" w:cs="Calibri"/>
          <w:sz w:val="20"/>
          <w:szCs w:val="20"/>
        </w:rPr>
      </w:pPr>
      <w:r>
        <w:rPr>
          <w:rFonts w:ascii="Calibri" w:hAnsi="Calibri" w:eastAsia="Palatino Linotype" w:cs="Calibri"/>
          <w:sz w:val="20"/>
          <w:szCs w:val="20"/>
        </w:rPr>
        <w:t>Experience with NoSQL MongoDB in working with collections, indexes, shards, and other database management tasks.</w:t>
      </w:r>
    </w:p>
    <w:p w14:paraId="33AD5D7E">
      <w:pPr>
        <w:pStyle w:val="43"/>
        <w:numPr>
          <w:ilvl w:val="0"/>
          <w:numId w:val="1"/>
        </w:numPr>
        <w:spacing w:line="240" w:lineRule="auto"/>
        <w:jc w:val="both"/>
        <w:rPr>
          <w:rFonts w:ascii="Calibri" w:hAnsi="Calibri" w:eastAsia="Palatino Linotype" w:cs="Calibri"/>
          <w:sz w:val="20"/>
          <w:szCs w:val="20"/>
        </w:rPr>
      </w:pPr>
      <w:r>
        <w:rPr>
          <w:rFonts w:ascii="Calibri" w:hAnsi="Calibri" w:eastAsia="Palatino Linotype" w:cs="Calibri"/>
          <w:sz w:val="20"/>
          <w:szCs w:val="20"/>
        </w:rPr>
        <w:t>Experience in setting up Windows server to Microsoft web server (IIS) in DEV and QA environments.</w:t>
      </w:r>
    </w:p>
    <w:p w14:paraId="360760BD">
      <w:pPr>
        <w:pStyle w:val="43"/>
        <w:numPr>
          <w:ilvl w:val="0"/>
          <w:numId w:val="1"/>
        </w:numPr>
        <w:spacing w:line="240" w:lineRule="auto"/>
        <w:jc w:val="both"/>
        <w:rPr>
          <w:rFonts w:ascii="Calibri" w:hAnsi="Calibri" w:eastAsia="Palatino Linotype" w:cs="Calibri"/>
          <w:sz w:val="20"/>
          <w:szCs w:val="20"/>
        </w:rPr>
      </w:pPr>
      <w:r>
        <w:rPr>
          <w:rFonts w:ascii="Calibri" w:hAnsi="Calibri" w:eastAsia="Palatino Linotype" w:cs="Calibri"/>
          <w:sz w:val="20"/>
          <w:szCs w:val="20"/>
        </w:rPr>
        <w:t>Using SSIS to Validate, Extract, Transform, and load data to Database SQL Server and Scheduled Jobs for executing the SSIS.</w:t>
      </w:r>
    </w:p>
    <w:p w14:paraId="7E74F9F3">
      <w:pPr>
        <w:pStyle w:val="43"/>
        <w:numPr>
          <w:ilvl w:val="0"/>
          <w:numId w:val="1"/>
        </w:numPr>
        <w:spacing w:line="240" w:lineRule="auto"/>
        <w:jc w:val="both"/>
        <w:rPr>
          <w:rFonts w:ascii="Calibri" w:hAnsi="Calibri" w:eastAsia="Palatino Linotype" w:cs="Calibri"/>
          <w:sz w:val="20"/>
          <w:szCs w:val="20"/>
        </w:rPr>
      </w:pPr>
      <w:r>
        <w:rPr>
          <w:rFonts w:ascii="Calibri" w:hAnsi="Calibri" w:eastAsia="Palatino Linotype" w:cs="Calibri"/>
          <w:sz w:val="20"/>
          <w:szCs w:val="20"/>
        </w:rPr>
        <w:t>Utilized CI</w:t>
      </w:r>
      <w:r>
        <w:rPr>
          <w:rFonts w:ascii="Calibri" w:hAnsi="Calibri" w:eastAsia="Palatino Linotype" w:cs="Calibri"/>
          <w:b/>
          <w:bCs/>
          <w:sz w:val="20"/>
          <w:szCs w:val="20"/>
        </w:rPr>
        <w:t>/</w:t>
      </w:r>
      <w:r>
        <w:rPr>
          <w:rFonts w:ascii="Calibri" w:hAnsi="Calibri" w:eastAsia="Palatino Linotype" w:cs="Calibri"/>
          <w:sz w:val="20"/>
          <w:szCs w:val="20"/>
        </w:rPr>
        <w:t xml:space="preserve">CD best practices with GitHub to enable continuous delivery for scalable </w:t>
      </w:r>
      <w:r>
        <w:rPr>
          <w:rFonts w:ascii="Calibri" w:hAnsi="Calibri" w:eastAsia="Palatino Linotype" w:cs="Calibri"/>
          <w:b/>
          <w:bCs/>
          <w:sz w:val="20"/>
          <w:szCs w:val="20"/>
        </w:rPr>
        <w:t>.NET Core</w:t>
      </w:r>
      <w:r>
        <w:rPr>
          <w:rFonts w:ascii="Calibri" w:hAnsi="Calibri" w:eastAsia="Palatino Linotype" w:cs="Calibri"/>
          <w:sz w:val="20"/>
          <w:szCs w:val="20"/>
        </w:rPr>
        <w:t xml:space="preserve"> solutions.</w:t>
      </w:r>
    </w:p>
    <w:p w14:paraId="1CE88C8F">
      <w:pPr>
        <w:pStyle w:val="43"/>
        <w:numPr>
          <w:ilvl w:val="0"/>
          <w:numId w:val="1"/>
        </w:numPr>
        <w:spacing w:line="240" w:lineRule="auto"/>
        <w:jc w:val="both"/>
        <w:rPr>
          <w:rFonts w:ascii="Calibri" w:hAnsi="Calibri" w:eastAsia="Palatino Linotype" w:cs="Calibri"/>
          <w:sz w:val="20"/>
          <w:szCs w:val="20"/>
        </w:rPr>
      </w:pPr>
      <w:r>
        <w:rPr>
          <w:rFonts w:ascii="Calibri" w:hAnsi="Calibri" w:eastAsia="Palatino Linotype" w:cs="Calibri"/>
          <w:sz w:val="20"/>
          <w:szCs w:val="20"/>
        </w:rPr>
        <w:t>.NET applications on AWS using services such as EC2, Elastic Beanstalk, and Lambda for serverless computing.</w:t>
      </w:r>
    </w:p>
    <w:p w14:paraId="2064FF00">
      <w:pPr>
        <w:pStyle w:val="43"/>
        <w:numPr>
          <w:ilvl w:val="0"/>
          <w:numId w:val="1"/>
        </w:numPr>
        <w:spacing w:line="240" w:lineRule="auto"/>
        <w:jc w:val="both"/>
        <w:rPr>
          <w:rFonts w:ascii="Calibri" w:hAnsi="Calibri" w:eastAsia="Palatino Linotype" w:cs="Calibri"/>
          <w:sz w:val="20"/>
          <w:szCs w:val="20"/>
        </w:rPr>
      </w:pPr>
      <w:r>
        <w:rPr>
          <w:rFonts w:ascii="Calibri" w:hAnsi="Calibri" w:eastAsia="Palatino Linotype" w:cs="Calibri"/>
          <w:sz w:val="20"/>
          <w:szCs w:val="20"/>
        </w:rPr>
        <w:t>Experience in developing, maintaining, and enhancing VB6 and ASP applications and migrating the application to Windows applications in C#.NET and VB.NET and to ASP.NET Web applications.</w:t>
      </w:r>
    </w:p>
    <w:p w14:paraId="5D976D8D">
      <w:pPr>
        <w:pStyle w:val="43"/>
        <w:numPr>
          <w:ilvl w:val="0"/>
          <w:numId w:val="1"/>
        </w:numPr>
        <w:spacing w:line="240" w:lineRule="auto"/>
        <w:jc w:val="both"/>
        <w:rPr>
          <w:rFonts w:ascii="Calibri" w:hAnsi="Calibri" w:eastAsia="Palatino Linotype" w:cs="Calibri"/>
          <w:sz w:val="20"/>
          <w:szCs w:val="20"/>
        </w:rPr>
      </w:pPr>
      <w:r>
        <w:rPr>
          <w:rFonts w:ascii="Calibri" w:hAnsi="Calibri" w:eastAsia="Palatino Linotype" w:cs="Calibri"/>
          <w:sz w:val="20"/>
          <w:szCs w:val="20"/>
        </w:rPr>
        <w:t>Experience in using wireframes and Jasmine testing and creating single-page applications using Angular 2.0. Experience in designing and developing Microservices for business components using .NET framework.</w:t>
      </w:r>
    </w:p>
    <w:p w14:paraId="1552B02A">
      <w:pPr>
        <w:pStyle w:val="43"/>
        <w:numPr>
          <w:ilvl w:val="0"/>
          <w:numId w:val="1"/>
        </w:numPr>
        <w:spacing w:line="240" w:lineRule="auto"/>
        <w:jc w:val="both"/>
        <w:rPr>
          <w:rFonts w:ascii="Calibri" w:hAnsi="Calibri" w:eastAsia="Palatino Linotype" w:cs="Calibri"/>
          <w:sz w:val="20"/>
          <w:szCs w:val="20"/>
        </w:rPr>
      </w:pPr>
      <w:r>
        <w:rPr>
          <w:rFonts w:ascii="Calibri" w:hAnsi="Calibri" w:eastAsia="Palatino Linotype" w:cs="Calibri"/>
          <w:sz w:val="20"/>
          <w:szCs w:val="20"/>
        </w:rPr>
        <w:t>Experience working with JavaScript, VBScript, jQuery, Angular JS, Angular 2.0, and AJAX in ASP.NET for asynchronous communication and better user experience.</w:t>
      </w:r>
    </w:p>
    <w:p w14:paraId="203CEAFD">
      <w:pPr>
        <w:pStyle w:val="43"/>
        <w:numPr>
          <w:ilvl w:val="0"/>
          <w:numId w:val="1"/>
        </w:numPr>
        <w:spacing w:line="240" w:lineRule="auto"/>
        <w:jc w:val="both"/>
        <w:rPr>
          <w:rFonts w:ascii="Calibri" w:hAnsi="Calibri" w:eastAsia="Palatino Linotype" w:cs="Calibri"/>
          <w:sz w:val="20"/>
          <w:szCs w:val="20"/>
        </w:rPr>
      </w:pPr>
      <w:r>
        <w:rPr>
          <w:rFonts w:ascii="Calibri" w:hAnsi="Calibri" w:eastAsia="Palatino Linotype" w:cs="Calibri"/>
          <w:sz w:val="20"/>
          <w:szCs w:val="20"/>
        </w:rPr>
        <w:t>Working with various ADO.NET Components: developing Business Reports using SQL Server Reporting Services (SSRS).</w:t>
      </w:r>
    </w:p>
    <w:p w14:paraId="5C0FBA6F">
      <w:pPr>
        <w:pStyle w:val="43"/>
        <w:numPr>
          <w:ilvl w:val="0"/>
          <w:numId w:val="1"/>
        </w:numPr>
        <w:spacing w:line="240" w:lineRule="auto"/>
        <w:jc w:val="both"/>
        <w:rPr>
          <w:rFonts w:ascii="Calibri" w:hAnsi="Calibri" w:eastAsia="Palatino Linotype" w:cs="Calibri"/>
          <w:sz w:val="20"/>
          <w:szCs w:val="20"/>
        </w:rPr>
      </w:pPr>
      <w:r>
        <w:rPr>
          <w:rFonts w:ascii="Calibri" w:hAnsi="Calibri" w:eastAsia="Palatino Linotype" w:cs="Calibri"/>
          <w:sz w:val="20"/>
          <w:szCs w:val="20"/>
        </w:rPr>
        <w:t>Experience in SQL Server writing Stored Procedures, Views, Triggers, and User Defined Functions. Experience in Fiddler, POSTMAN, Swagger, and SoapUI Tools.</w:t>
      </w:r>
    </w:p>
    <w:p w14:paraId="62701BF3">
      <w:pPr>
        <w:pStyle w:val="43"/>
        <w:numPr>
          <w:ilvl w:val="0"/>
          <w:numId w:val="1"/>
        </w:numPr>
        <w:spacing w:line="240" w:lineRule="auto"/>
        <w:jc w:val="both"/>
        <w:rPr>
          <w:rFonts w:ascii="Calibri" w:hAnsi="Calibri" w:eastAsia="Palatino Linotype" w:cs="Calibri"/>
          <w:sz w:val="20"/>
          <w:szCs w:val="20"/>
        </w:rPr>
      </w:pPr>
      <w:r>
        <w:rPr>
          <w:rFonts w:ascii="Calibri" w:hAnsi="Calibri" w:eastAsia="Palatino Linotype" w:cs="Calibri"/>
          <w:sz w:val="20"/>
          <w:szCs w:val="20"/>
        </w:rPr>
        <w:t>Experience in Creating and deploying XML Web Services using ASP.NET. Consumed Web Services in ASP.NET WebForms.</w:t>
      </w:r>
    </w:p>
    <w:p w14:paraId="01ED1B23">
      <w:pPr>
        <w:pStyle w:val="43"/>
        <w:numPr>
          <w:ilvl w:val="0"/>
          <w:numId w:val="1"/>
        </w:numPr>
        <w:spacing w:line="240" w:lineRule="auto"/>
        <w:jc w:val="both"/>
        <w:rPr>
          <w:rFonts w:ascii="Calibri" w:hAnsi="Calibri" w:eastAsia="Palatino Linotype" w:cs="Calibri"/>
          <w:sz w:val="20"/>
          <w:szCs w:val="20"/>
        </w:rPr>
      </w:pPr>
      <w:r>
        <w:rPr>
          <w:rFonts w:ascii="Calibri" w:hAnsi="Calibri" w:eastAsia="Palatino Linotype" w:cs="Calibri"/>
          <w:sz w:val="20"/>
          <w:szCs w:val="20"/>
        </w:rPr>
        <w:t>Experience with implementation of Web Services using ASP.NET/VC /XML in a .NET environment. Also, expertise with Win forms, and Web Forms using VC, .NET, and ASP.NET.</w:t>
      </w:r>
    </w:p>
    <w:p w14:paraId="0036C9BD">
      <w:pPr>
        <w:pStyle w:val="43"/>
        <w:numPr>
          <w:ilvl w:val="0"/>
          <w:numId w:val="1"/>
        </w:numPr>
        <w:spacing w:line="240" w:lineRule="auto"/>
        <w:jc w:val="both"/>
        <w:rPr>
          <w:rFonts w:ascii="Calibri" w:hAnsi="Calibri" w:eastAsia="Palatino Linotype" w:cs="Calibri"/>
          <w:sz w:val="20"/>
          <w:szCs w:val="20"/>
        </w:rPr>
      </w:pPr>
      <w:r>
        <w:rPr>
          <w:rFonts w:ascii="Calibri" w:hAnsi="Calibri" w:eastAsia="Palatino Linotype" w:cs="Calibri"/>
          <w:sz w:val="20"/>
          <w:szCs w:val="20"/>
        </w:rPr>
        <w:t>Experience in designing and developing Microservices for business components using the .NET framework.</w:t>
      </w:r>
    </w:p>
    <w:p w14:paraId="0C27C2D8">
      <w:pPr>
        <w:pStyle w:val="43"/>
        <w:numPr>
          <w:ilvl w:val="0"/>
          <w:numId w:val="1"/>
        </w:numPr>
        <w:spacing w:line="240" w:lineRule="auto"/>
        <w:jc w:val="both"/>
        <w:rPr>
          <w:rFonts w:ascii="Calibri" w:hAnsi="Calibri" w:eastAsia="Palatino Linotype" w:cs="Calibri"/>
          <w:sz w:val="20"/>
          <w:szCs w:val="20"/>
        </w:rPr>
      </w:pPr>
      <w:r>
        <w:rPr>
          <w:rFonts w:ascii="Calibri" w:hAnsi="Calibri" w:eastAsia="Palatino Linotype" w:cs="Calibri"/>
          <w:sz w:val="20"/>
          <w:szCs w:val="20"/>
        </w:rPr>
        <w:t>Experience in Software Development Life Cycle (SDLC) – Analysis, Design, Development, and Maintenance using Microsoft practice and patterns.</w:t>
      </w:r>
      <w:bookmarkEnd w:id="0"/>
    </w:p>
    <w:bookmarkEnd w:id="1"/>
    <w:tbl>
      <w:tblPr>
        <w:tblStyle w:val="46"/>
        <w:tblpPr w:leftFromText="180" w:rightFromText="180" w:vertAnchor="text" w:horzAnchor="margin" w:tblpY="436"/>
        <w:tblW w:w="11042" w:type="dxa"/>
        <w:tblInd w:w="0" w:type="dxa"/>
        <w:tblLayout w:type="fixed"/>
        <w:tblCellMar>
          <w:top w:w="0" w:type="dxa"/>
          <w:left w:w="0" w:type="dxa"/>
          <w:bottom w:w="0" w:type="dxa"/>
          <w:right w:w="0" w:type="dxa"/>
        </w:tblCellMar>
      </w:tblPr>
      <w:tblGrid>
        <w:gridCol w:w="5521"/>
        <w:gridCol w:w="5521"/>
      </w:tblGrid>
      <w:tr w14:paraId="2E7C7E3C">
        <w:trPr>
          <w:trHeight w:val="2017" w:hRule="atLeast"/>
        </w:trPr>
        <w:tc>
          <w:tcPr>
            <w:tcW w:w="5521" w:type="dxa"/>
            <w:tcMar>
              <w:top w:w="0" w:type="dxa"/>
              <w:left w:w="0" w:type="dxa"/>
              <w:bottom w:w="0" w:type="dxa"/>
              <w:right w:w="0" w:type="dxa"/>
            </w:tcMar>
          </w:tcPr>
          <w:p w14:paraId="70DAC7B5">
            <w:pPr>
              <w:pStyle w:val="44"/>
              <w:spacing w:line="240" w:lineRule="auto"/>
              <w:jc w:val="both"/>
              <w:rPr>
                <w:rFonts w:ascii="Calibri" w:hAnsi="Calibri" w:eastAsia="Palatino Linotype" w:cs="Calibri"/>
                <w:sz w:val="20"/>
                <w:szCs w:val="20"/>
              </w:rPr>
            </w:pPr>
            <w:r>
              <w:rPr>
                <w:rStyle w:val="45"/>
                <w:rFonts w:ascii="Calibri" w:hAnsi="Calibri" w:eastAsia="Palatino Linotype" w:cs="Calibri"/>
                <w:b/>
                <w:bCs/>
                <w:sz w:val="20"/>
                <w:szCs w:val="20"/>
              </w:rPr>
              <w:t xml:space="preserve">Languages: </w:t>
            </w:r>
            <w:r>
              <w:rPr>
                <w:rFonts w:ascii="Calibri" w:hAnsi="Calibri" w:eastAsia="Palatino Linotype" w:cs="Calibri"/>
                <w:sz w:val="20"/>
                <w:szCs w:val="20"/>
              </w:rPr>
              <w:t>C#, ASP.NET, Asp.net Core, VB.NET, ADO.Net</w:t>
            </w:r>
          </w:p>
          <w:p w14:paraId="142C5049">
            <w:pPr>
              <w:pStyle w:val="44"/>
              <w:spacing w:line="240" w:lineRule="auto"/>
              <w:jc w:val="both"/>
              <w:rPr>
                <w:rFonts w:ascii="Calibri" w:hAnsi="Calibri" w:eastAsia="Palatino Linotype" w:cs="Calibri"/>
                <w:sz w:val="20"/>
                <w:szCs w:val="20"/>
              </w:rPr>
            </w:pPr>
            <w:r>
              <w:rPr>
                <w:rStyle w:val="45"/>
                <w:rFonts w:ascii="Calibri" w:hAnsi="Calibri" w:eastAsia="Palatino Linotype" w:cs="Calibri"/>
                <w:b/>
                <w:bCs/>
                <w:sz w:val="20"/>
                <w:szCs w:val="20"/>
              </w:rPr>
              <w:t xml:space="preserve">.NET Technologies: </w:t>
            </w:r>
            <w:r>
              <w:rPr>
                <w:rFonts w:ascii="Calibri" w:hAnsi="Calibri" w:eastAsia="Palatino Linotype" w:cs="Calibri"/>
                <w:sz w:val="20"/>
                <w:szCs w:val="20"/>
              </w:rPr>
              <w:t>.NET Framework 2.0, 3.0, 3.5, 4.0, 4.5/5, Entity Framework, Entity Core, LINQ, WCF, WPF, Win Forms, Web Forms</w:t>
            </w:r>
          </w:p>
          <w:p w14:paraId="0310B8CB">
            <w:pPr>
              <w:pStyle w:val="44"/>
              <w:spacing w:line="240" w:lineRule="auto"/>
              <w:jc w:val="both"/>
              <w:rPr>
                <w:rFonts w:ascii="Calibri" w:hAnsi="Calibri" w:eastAsia="Palatino Linotype" w:cs="Calibri"/>
                <w:sz w:val="20"/>
                <w:szCs w:val="20"/>
              </w:rPr>
            </w:pPr>
            <w:r>
              <w:rPr>
                <w:rStyle w:val="45"/>
                <w:rFonts w:ascii="Calibri" w:hAnsi="Calibri" w:eastAsia="Palatino Linotype" w:cs="Calibri"/>
                <w:b/>
                <w:bCs/>
                <w:sz w:val="20"/>
                <w:szCs w:val="20"/>
              </w:rPr>
              <w:t xml:space="preserve">Reporting Tools: </w:t>
            </w:r>
            <w:r>
              <w:rPr>
                <w:rFonts w:ascii="Calibri" w:hAnsi="Calibri" w:eastAsia="Palatino Linotype" w:cs="Calibri"/>
                <w:sz w:val="20"/>
                <w:szCs w:val="20"/>
              </w:rPr>
              <w:t>Crystal Reports, SSRS</w:t>
            </w:r>
          </w:p>
          <w:p w14:paraId="338E0708">
            <w:pPr>
              <w:pStyle w:val="44"/>
              <w:spacing w:line="240" w:lineRule="auto"/>
              <w:jc w:val="both"/>
              <w:rPr>
                <w:rFonts w:ascii="Calibri" w:hAnsi="Calibri" w:eastAsia="Palatino Linotype" w:cs="Calibri"/>
                <w:sz w:val="20"/>
                <w:szCs w:val="20"/>
              </w:rPr>
            </w:pPr>
            <w:r>
              <w:rPr>
                <w:rStyle w:val="45"/>
                <w:rFonts w:ascii="Calibri" w:hAnsi="Calibri" w:eastAsia="Palatino Linotype" w:cs="Calibri"/>
                <w:b/>
                <w:bCs/>
                <w:sz w:val="20"/>
                <w:szCs w:val="20"/>
              </w:rPr>
              <w:t xml:space="preserve">Share point Technologies: </w:t>
            </w:r>
            <w:r>
              <w:rPr>
                <w:rFonts w:ascii="Calibri" w:hAnsi="Calibri" w:eastAsia="Palatino Linotype" w:cs="Calibri"/>
                <w:sz w:val="20"/>
                <w:szCs w:val="20"/>
              </w:rPr>
              <w:t>MOSS, SP Designer, InfoPath, Workflows, WSP Builder</w:t>
            </w:r>
          </w:p>
          <w:p w14:paraId="6AB09C17">
            <w:pPr>
              <w:pStyle w:val="44"/>
              <w:spacing w:line="240" w:lineRule="auto"/>
              <w:jc w:val="both"/>
              <w:rPr>
                <w:rFonts w:ascii="Calibri" w:hAnsi="Calibri" w:eastAsia="Palatino Linotype" w:cs="Calibri"/>
                <w:sz w:val="20"/>
                <w:szCs w:val="20"/>
              </w:rPr>
            </w:pPr>
            <w:r>
              <w:rPr>
                <w:rStyle w:val="45"/>
                <w:rFonts w:ascii="Calibri" w:hAnsi="Calibri" w:eastAsia="Palatino Linotype" w:cs="Calibri"/>
                <w:b/>
                <w:bCs/>
                <w:sz w:val="20"/>
                <w:szCs w:val="20"/>
              </w:rPr>
              <w:t xml:space="preserve">Third-Party Controls: </w:t>
            </w:r>
            <w:r>
              <w:rPr>
                <w:rFonts w:ascii="Calibri" w:hAnsi="Calibri" w:eastAsia="Palatino Linotype" w:cs="Calibri"/>
                <w:sz w:val="20"/>
                <w:szCs w:val="20"/>
              </w:rPr>
              <w:t>Telerik</w:t>
            </w:r>
          </w:p>
          <w:p w14:paraId="14611B90">
            <w:pPr>
              <w:pStyle w:val="44"/>
              <w:spacing w:line="240" w:lineRule="auto"/>
              <w:jc w:val="both"/>
              <w:rPr>
                <w:rFonts w:ascii="Calibri" w:hAnsi="Calibri" w:eastAsia="Palatino Linotype" w:cs="Calibri"/>
                <w:sz w:val="20"/>
                <w:szCs w:val="20"/>
              </w:rPr>
            </w:pPr>
            <w:r>
              <w:rPr>
                <w:rStyle w:val="45"/>
                <w:rFonts w:ascii="Calibri" w:hAnsi="Calibri" w:eastAsia="Palatino Linotype" w:cs="Calibri"/>
                <w:b/>
                <w:bCs/>
                <w:sz w:val="20"/>
                <w:szCs w:val="20"/>
              </w:rPr>
              <w:t xml:space="preserve">IDE: </w:t>
            </w:r>
            <w:r>
              <w:rPr>
                <w:rFonts w:ascii="Calibri" w:hAnsi="Calibri" w:eastAsia="Palatino Linotype" w:cs="Calibri"/>
                <w:sz w:val="20"/>
                <w:szCs w:val="20"/>
              </w:rPr>
              <w:t>Visual Studio, IntelliJ</w:t>
            </w:r>
          </w:p>
        </w:tc>
        <w:tc>
          <w:tcPr>
            <w:tcW w:w="5521" w:type="dxa"/>
            <w:tcMar>
              <w:top w:w="0" w:type="dxa"/>
              <w:left w:w="0" w:type="dxa"/>
              <w:bottom w:w="0" w:type="dxa"/>
              <w:right w:w="0" w:type="dxa"/>
            </w:tcMar>
          </w:tcPr>
          <w:p w14:paraId="6C6B2ACB">
            <w:pPr>
              <w:pStyle w:val="44"/>
              <w:spacing w:line="240" w:lineRule="auto"/>
              <w:jc w:val="both"/>
              <w:rPr>
                <w:rFonts w:ascii="Calibri" w:hAnsi="Calibri" w:eastAsia="Palatino Linotype" w:cs="Calibri"/>
                <w:sz w:val="20"/>
                <w:szCs w:val="20"/>
                <w:lang w:val="de-DE"/>
              </w:rPr>
            </w:pPr>
            <w:r>
              <w:rPr>
                <w:rStyle w:val="45"/>
                <w:rFonts w:ascii="Calibri" w:hAnsi="Calibri" w:eastAsia="Palatino Linotype" w:cs="Calibri"/>
                <w:b/>
                <w:bCs/>
                <w:sz w:val="20"/>
                <w:szCs w:val="20"/>
                <w:lang w:val="de-DE"/>
              </w:rPr>
              <w:t xml:space="preserve">UI Web Technologies: </w:t>
            </w:r>
            <w:r>
              <w:rPr>
                <w:rFonts w:ascii="Calibri" w:hAnsi="Calibri" w:eastAsia="Palatino Linotype" w:cs="Calibri"/>
                <w:sz w:val="20"/>
                <w:szCs w:val="20"/>
                <w:lang w:val="de-DE"/>
              </w:rPr>
              <w:t>HTML5, DHTML, XML. XSLT, CSS3, ASP.NET, AJAX, Web Services,</w:t>
            </w:r>
            <w:r>
              <w:rPr>
                <w:rFonts w:hint="default" w:ascii="Calibri" w:hAnsi="Calibri" w:eastAsia="Palatino Linotype" w:cs="Calibri"/>
                <w:sz w:val="20"/>
                <w:szCs w:val="20"/>
                <w:lang w:val="en-US"/>
              </w:rPr>
              <w:t>Blazor,</w:t>
            </w:r>
            <w:r>
              <w:rPr>
                <w:rFonts w:ascii="Calibri" w:hAnsi="Calibri" w:eastAsia="Palatino Linotype" w:cs="Calibri"/>
                <w:sz w:val="20"/>
                <w:szCs w:val="20"/>
                <w:lang w:val="de-DE"/>
              </w:rPr>
              <w:t xml:space="preserve"> JavaScript, WCF, MVC, Angular.JS, React JS, Node.JS, IIS, JQUERY, LINQ, MVP, WPF</w:t>
            </w:r>
          </w:p>
          <w:p w14:paraId="66559286">
            <w:pPr>
              <w:pStyle w:val="44"/>
              <w:spacing w:line="240" w:lineRule="auto"/>
              <w:jc w:val="both"/>
              <w:rPr>
                <w:rFonts w:ascii="Calibri" w:hAnsi="Calibri" w:eastAsia="Palatino Linotype" w:cs="Calibri"/>
                <w:sz w:val="20"/>
                <w:szCs w:val="20"/>
              </w:rPr>
            </w:pPr>
            <w:r>
              <w:rPr>
                <w:rStyle w:val="45"/>
                <w:rFonts w:ascii="Calibri" w:hAnsi="Calibri" w:eastAsia="Palatino Linotype" w:cs="Calibri"/>
                <w:b/>
                <w:bCs/>
                <w:sz w:val="20"/>
                <w:szCs w:val="20"/>
              </w:rPr>
              <w:t xml:space="preserve">Databases: </w:t>
            </w:r>
            <w:r>
              <w:rPr>
                <w:rFonts w:ascii="Calibri" w:hAnsi="Calibri" w:eastAsia="Palatino Linotype" w:cs="Calibri"/>
                <w:sz w:val="20"/>
                <w:szCs w:val="20"/>
              </w:rPr>
              <w:t>SQL Server 2019/2016/2012R2/2010/2008, MS Access, Oracle</w:t>
            </w:r>
          </w:p>
          <w:p w14:paraId="7BE3045B">
            <w:pPr>
              <w:pStyle w:val="44"/>
              <w:spacing w:line="240" w:lineRule="auto"/>
              <w:jc w:val="both"/>
              <w:rPr>
                <w:rFonts w:ascii="Calibri" w:hAnsi="Calibri" w:eastAsia="Palatino Linotype" w:cs="Calibri"/>
                <w:sz w:val="20"/>
                <w:szCs w:val="20"/>
              </w:rPr>
            </w:pPr>
            <w:r>
              <w:rPr>
                <w:rStyle w:val="45"/>
                <w:rFonts w:ascii="Calibri" w:hAnsi="Calibri" w:eastAsia="Palatino Linotype" w:cs="Calibri"/>
                <w:b/>
                <w:bCs/>
                <w:sz w:val="20"/>
                <w:szCs w:val="20"/>
              </w:rPr>
              <w:t xml:space="preserve">Operating System: </w:t>
            </w:r>
            <w:r>
              <w:rPr>
                <w:rFonts w:ascii="Calibri" w:hAnsi="Calibri" w:eastAsia="Palatino Linotype" w:cs="Calibri"/>
                <w:sz w:val="20"/>
                <w:szCs w:val="20"/>
              </w:rPr>
              <w:t>Windows Server, Windows</w:t>
            </w:r>
          </w:p>
          <w:p w14:paraId="4F2B038E">
            <w:pPr>
              <w:pStyle w:val="44"/>
              <w:spacing w:line="240" w:lineRule="auto"/>
              <w:jc w:val="both"/>
              <w:rPr>
                <w:rFonts w:ascii="Calibri" w:hAnsi="Calibri" w:eastAsia="Palatino Linotype" w:cs="Calibri"/>
                <w:sz w:val="20"/>
                <w:szCs w:val="20"/>
              </w:rPr>
            </w:pPr>
            <w:r>
              <w:rPr>
                <w:rStyle w:val="45"/>
                <w:rFonts w:ascii="Calibri" w:hAnsi="Calibri" w:eastAsia="Palatino Linotype" w:cs="Calibri"/>
                <w:b/>
                <w:bCs/>
                <w:sz w:val="20"/>
                <w:szCs w:val="20"/>
              </w:rPr>
              <w:t xml:space="preserve">Web Servers: </w:t>
            </w:r>
            <w:r>
              <w:rPr>
                <w:rFonts w:ascii="Calibri" w:hAnsi="Calibri" w:eastAsia="Palatino Linotype" w:cs="Calibri"/>
                <w:sz w:val="20"/>
                <w:szCs w:val="20"/>
              </w:rPr>
              <w:t>HTTP web server, Microsoft IIS, APACHE</w:t>
            </w:r>
          </w:p>
          <w:p w14:paraId="40343906">
            <w:pPr>
              <w:pStyle w:val="44"/>
              <w:spacing w:line="240" w:lineRule="auto"/>
              <w:jc w:val="both"/>
              <w:rPr>
                <w:rFonts w:ascii="Calibri" w:hAnsi="Calibri" w:eastAsia="Palatino Linotype" w:cs="Calibri"/>
                <w:sz w:val="20"/>
                <w:szCs w:val="20"/>
              </w:rPr>
            </w:pPr>
            <w:r>
              <w:rPr>
                <w:rStyle w:val="45"/>
                <w:rFonts w:ascii="Calibri" w:hAnsi="Calibri" w:eastAsia="Palatino Linotype" w:cs="Calibri"/>
                <w:b/>
                <w:bCs/>
                <w:sz w:val="20"/>
                <w:szCs w:val="20"/>
              </w:rPr>
              <w:t xml:space="preserve">Scripting: </w:t>
            </w:r>
            <w:r>
              <w:rPr>
                <w:rFonts w:ascii="Calibri" w:hAnsi="Calibri" w:eastAsia="Palatino Linotype" w:cs="Calibri"/>
                <w:sz w:val="20"/>
                <w:szCs w:val="20"/>
              </w:rPr>
              <w:t>JavaScript, AJAX, jQuery</w:t>
            </w:r>
          </w:p>
        </w:tc>
      </w:tr>
    </w:tbl>
    <w:p w14:paraId="029414FF">
      <w:pPr>
        <w:pStyle w:val="41"/>
        <w:suppressLineNumbers/>
        <w:spacing w:line="240" w:lineRule="auto"/>
        <w:jc w:val="both"/>
        <w:rPr>
          <w:rFonts w:ascii="Calibri" w:hAnsi="Calibri" w:eastAsia="Palatino Linotype" w:cs="Calibri"/>
          <w:b/>
          <w:bCs/>
          <w:sz w:val="20"/>
          <w:szCs w:val="20"/>
        </w:rPr>
      </w:pPr>
      <w:r>
        <w:rPr>
          <w:rFonts w:ascii="Calibri" w:hAnsi="Calibri" w:eastAsia="Palatino Linotype" w:cs="Calibri"/>
          <w:b/>
          <w:bCs/>
          <w:sz w:val="20"/>
          <w:szCs w:val="20"/>
        </w:rPr>
        <w:t xml:space="preserve">                                                                                            </w:t>
      </w:r>
      <w:r>
        <w:rPr>
          <w:rFonts w:ascii="Calibri" w:hAnsi="Calibri" w:eastAsia="Palatino Linotype" w:cs="Calibri"/>
          <w:b/>
          <w:bCs/>
          <w:sz w:val="24"/>
          <w:szCs w:val="24"/>
          <w:u w:val="single"/>
        </w:rPr>
        <w:t>Technical Skills</w:t>
      </w:r>
    </w:p>
    <w:p w14:paraId="60F71BDF">
      <w:pPr>
        <w:pStyle w:val="44"/>
        <w:spacing w:line="240" w:lineRule="auto"/>
        <w:jc w:val="both"/>
        <w:rPr>
          <w:rFonts w:ascii="Calibri" w:hAnsi="Calibri" w:eastAsia="Palatino Linotype" w:cs="Calibri"/>
          <w:vanish/>
        </w:rPr>
      </w:pPr>
      <w:r>
        <w:rPr>
          <w:rStyle w:val="45"/>
          <w:rFonts w:ascii="Calibri" w:hAnsi="Calibri" w:eastAsia="Palatino Linotype" w:cs="Calibri"/>
          <w:b/>
          <w:bCs/>
          <w:sz w:val="28"/>
          <w:szCs w:val="28"/>
        </w:rPr>
        <w:t xml:space="preserve">                                                                 </w:t>
      </w:r>
      <w:r>
        <w:rPr>
          <w:rStyle w:val="45"/>
          <w:rFonts w:ascii="Calibri" w:hAnsi="Calibri" w:eastAsia="Palatino Linotype" w:cs="Calibri"/>
          <w:b/>
          <w:bCs/>
          <w:vanish/>
        </w:rPr>
        <w:t xml:space="preserve">Share point Technologies : </w:t>
      </w:r>
      <w:r>
        <w:rPr>
          <w:rFonts w:ascii="Calibri" w:hAnsi="Calibri" w:eastAsia="Palatino Linotype" w:cs="Calibri"/>
          <w:vanish/>
        </w:rPr>
        <w:t>MOSS, SP Designer, InfoPath, Workflows, WSP Builder</w:t>
      </w:r>
    </w:p>
    <w:p w14:paraId="02F51EA5">
      <w:pPr>
        <w:pStyle w:val="44"/>
        <w:spacing w:line="240" w:lineRule="auto"/>
        <w:jc w:val="both"/>
        <w:rPr>
          <w:rFonts w:ascii="Calibri" w:hAnsi="Calibri" w:eastAsia="Palatino Linotype" w:cs="Calibri"/>
          <w:vanish/>
          <w:u w:val="single"/>
        </w:rPr>
      </w:pPr>
      <w:r>
        <w:rPr>
          <w:rStyle w:val="45"/>
          <w:rFonts w:ascii="Calibri" w:hAnsi="Calibri" w:eastAsia="Palatino Linotype" w:cs="Calibri"/>
          <w:b/>
          <w:bCs/>
          <w:vanish/>
          <w:u w:val="single"/>
        </w:rPr>
        <w:t xml:space="preserve">Third-Party Controls : </w:t>
      </w:r>
      <w:r>
        <w:rPr>
          <w:rFonts w:ascii="Calibri" w:hAnsi="Calibri" w:eastAsia="Palatino Linotype" w:cs="Calibri"/>
          <w:vanish/>
          <w:u w:val="single"/>
        </w:rPr>
        <w:t>Telerik</w:t>
      </w:r>
    </w:p>
    <w:p w14:paraId="10A5513F">
      <w:pPr>
        <w:pStyle w:val="44"/>
        <w:spacing w:line="240" w:lineRule="auto"/>
        <w:jc w:val="both"/>
        <w:rPr>
          <w:rFonts w:ascii="Calibri" w:hAnsi="Calibri" w:eastAsia="Palatino Linotype" w:cs="Calibri"/>
          <w:vanish/>
          <w:u w:val="single"/>
        </w:rPr>
      </w:pPr>
      <w:r>
        <w:rPr>
          <w:rStyle w:val="45"/>
          <w:rFonts w:ascii="Calibri" w:hAnsi="Calibri" w:eastAsia="Palatino Linotype" w:cs="Calibri"/>
          <w:b/>
          <w:bCs/>
          <w:vanish/>
          <w:u w:val="single"/>
        </w:rPr>
        <w:t xml:space="preserve">IDE : </w:t>
      </w:r>
      <w:r>
        <w:rPr>
          <w:rFonts w:ascii="Calibri" w:hAnsi="Calibri" w:eastAsia="Palatino Linotype" w:cs="Calibri"/>
          <w:vanish/>
          <w:u w:val="single"/>
        </w:rPr>
        <w:t>Visual Studio, IntelliJ</w:t>
      </w:r>
    </w:p>
    <w:p w14:paraId="312AA54C">
      <w:pPr>
        <w:pStyle w:val="44"/>
        <w:spacing w:line="240" w:lineRule="auto"/>
        <w:jc w:val="both"/>
        <w:rPr>
          <w:rFonts w:ascii="Calibri" w:hAnsi="Calibri" w:eastAsia="Palatino Linotype" w:cs="Calibri"/>
          <w:vanish/>
          <w:u w:val="single"/>
        </w:rPr>
      </w:pPr>
      <w:r>
        <w:rPr>
          <w:rStyle w:val="45"/>
          <w:rFonts w:ascii="Calibri" w:hAnsi="Calibri" w:eastAsia="Palatino Linotype" w:cs="Calibri"/>
          <w:b/>
          <w:bCs/>
          <w:vanish/>
          <w:u w:val="single"/>
        </w:rPr>
        <w:t xml:space="preserve">UI Web Technologies : </w:t>
      </w:r>
      <w:r>
        <w:rPr>
          <w:rFonts w:ascii="Calibri" w:hAnsi="Calibri" w:eastAsia="Palatino Linotype" w:cs="Calibri"/>
          <w:vanish/>
          <w:u w:val="single"/>
        </w:rPr>
        <w:t>HTML5, DHTML, XML. XSLT, CSS3, ASP.NET, AJAX, Web Services, JavaScript, WCF, MVC, Angular.JS, Node.JS, IIS, JQUERY, LINQ, MVP, WPF</w:t>
      </w:r>
    </w:p>
    <w:p w14:paraId="4C14230F">
      <w:pPr>
        <w:pStyle w:val="44"/>
        <w:spacing w:line="240" w:lineRule="auto"/>
        <w:jc w:val="both"/>
        <w:rPr>
          <w:rFonts w:ascii="Calibri" w:hAnsi="Calibri" w:eastAsia="Palatino Linotype" w:cs="Calibri"/>
          <w:vanish/>
          <w:u w:val="single"/>
        </w:rPr>
      </w:pPr>
      <w:r>
        <w:rPr>
          <w:rStyle w:val="45"/>
          <w:rFonts w:ascii="Calibri" w:hAnsi="Calibri" w:eastAsia="Palatino Linotype" w:cs="Calibri"/>
          <w:b/>
          <w:bCs/>
          <w:vanish/>
          <w:u w:val="single"/>
        </w:rPr>
        <w:t xml:space="preserve">Databases : </w:t>
      </w:r>
      <w:r>
        <w:rPr>
          <w:rFonts w:ascii="Calibri" w:hAnsi="Calibri" w:eastAsia="Palatino Linotype" w:cs="Calibri"/>
          <w:vanish/>
          <w:u w:val="single"/>
        </w:rPr>
        <w:t>SQL Server 2019/2016/2012R2/2010/2008, MS Access, Oracle</w:t>
      </w:r>
    </w:p>
    <w:p w14:paraId="3B91D71B">
      <w:pPr>
        <w:pStyle w:val="44"/>
        <w:spacing w:line="240" w:lineRule="auto"/>
        <w:jc w:val="both"/>
        <w:rPr>
          <w:rFonts w:ascii="Calibri" w:hAnsi="Calibri" w:eastAsia="Palatino Linotype" w:cs="Calibri"/>
          <w:vanish/>
          <w:u w:val="single"/>
        </w:rPr>
      </w:pPr>
      <w:r>
        <w:rPr>
          <w:rStyle w:val="45"/>
          <w:rFonts w:ascii="Calibri" w:hAnsi="Calibri" w:eastAsia="Palatino Linotype" w:cs="Calibri"/>
          <w:b/>
          <w:bCs/>
          <w:vanish/>
          <w:u w:val="single"/>
        </w:rPr>
        <w:t xml:space="preserve">Operating System : </w:t>
      </w:r>
      <w:r>
        <w:rPr>
          <w:rFonts w:ascii="Calibri" w:hAnsi="Calibri" w:eastAsia="Palatino Linotype" w:cs="Calibri"/>
          <w:vanish/>
          <w:u w:val="single"/>
        </w:rPr>
        <w:t>Windows Server, Windows</w:t>
      </w:r>
    </w:p>
    <w:p w14:paraId="64F60CC9">
      <w:pPr>
        <w:pStyle w:val="44"/>
        <w:spacing w:line="240" w:lineRule="auto"/>
        <w:jc w:val="both"/>
        <w:rPr>
          <w:rFonts w:ascii="Calibri" w:hAnsi="Calibri" w:eastAsia="Palatino Linotype" w:cs="Calibri"/>
          <w:vanish/>
          <w:u w:val="single"/>
        </w:rPr>
      </w:pPr>
      <w:r>
        <w:rPr>
          <w:rStyle w:val="45"/>
          <w:rFonts w:ascii="Calibri" w:hAnsi="Calibri" w:eastAsia="Palatino Linotype" w:cs="Calibri"/>
          <w:b/>
          <w:bCs/>
          <w:vanish/>
          <w:u w:val="single"/>
        </w:rPr>
        <w:t xml:space="preserve">Web Servers : </w:t>
      </w:r>
      <w:r>
        <w:rPr>
          <w:rFonts w:ascii="Calibri" w:hAnsi="Calibri" w:eastAsia="Palatino Linotype" w:cs="Calibri"/>
          <w:vanish/>
          <w:u w:val="single"/>
        </w:rPr>
        <w:t>HTTP web server, Microsoft IIS, APACHE</w:t>
      </w:r>
    </w:p>
    <w:p w14:paraId="4E555D06">
      <w:pPr>
        <w:pStyle w:val="44"/>
        <w:spacing w:line="240" w:lineRule="auto"/>
        <w:jc w:val="both"/>
        <w:rPr>
          <w:rFonts w:ascii="Calibri" w:hAnsi="Calibri" w:eastAsia="Palatino Linotype" w:cs="Calibri"/>
          <w:vanish/>
          <w:u w:val="single"/>
        </w:rPr>
      </w:pPr>
      <w:r>
        <w:rPr>
          <w:rStyle w:val="45"/>
          <w:rFonts w:ascii="Calibri" w:hAnsi="Calibri" w:eastAsia="Palatino Linotype" w:cs="Calibri"/>
          <w:b/>
          <w:bCs/>
          <w:vanish/>
          <w:u w:val="single"/>
        </w:rPr>
        <w:t xml:space="preserve">Scripting : </w:t>
      </w:r>
      <w:r>
        <w:rPr>
          <w:rFonts w:ascii="Calibri" w:hAnsi="Calibri" w:eastAsia="Palatino Linotype" w:cs="Calibri"/>
          <w:vanish/>
          <w:u w:val="single"/>
        </w:rPr>
        <w:t>JavaScript, AJAX, jQuery</w:t>
      </w:r>
    </w:p>
    <w:p w14:paraId="69A3A94E">
      <w:pPr>
        <w:pStyle w:val="41"/>
        <w:spacing w:line="240" w:lineRule="auto"/>
        <w:jc w:val="both"/>
        <w:rPr>
          <w:rFonts w:ascii="Calibri" w:hAnsi="Calibri" w:eastAsia="Palatino Linotype" w:cs="Calibri"/>
          <w:b/>
          <w:bCs/>
          <w:sz w:val="24"/>
          <w:szCs w:val="24"/>
          <w:u w:val="single"/>
        </w:rPr>
      </w:pPr>
      <w:r>
        <w:rPr>
          <w:rFonts w:ascii="Calibri" w:hAnsi="Calibri" w:eastAsia="Palatino Linotype" w:cs="Calibri"/>
          <w:b/>
          <w:bCs/>
          <w:sz w:val="24"/>
          <w:szCs w:val="24"/>
          <w:u w:val="single"/>
        </w:rPr>
        <w:t>Work History</w:t>
      </w:r>
    </w:p>
    <w:p w14:paraId="6699AFB0">
      <w:pPr>
        <w:pStyle w:val="41"/>
        <w:spacing w:line="240" w:lineRule="auto"/>
        <w:jc w:val="both"/>
        <w:rPr>
          <w:rFonts w:ascii="Calibri" w:hAnsi="Calibri" w:eastAsia="Palatino Linotype" w:cs="Calibri"/>
          <w:b/>
          <w:bCs/>
          <w:u w:val="single"/>
        </w:rPr>
      </w:pPr>
      <w:r>
        <w:rPr>
          <w:rStyle w:val="47"/>
          <w:rFonts w:ascii="Calibri" w:hAnsi="Calibri" w:eastAsia="Palatino Linotype" w:cs="Calibri"/>
          <w:sz w:val="20"/>
          <w:szCs w:val="20"/>
        </w:rPr>
        <w:t>Sr.Net Developer</w:t>
      </w:r>
      <w:r>
        <w:rPr>
          <w:rStyle w:val="39"/>
          <w:rFonts w:ascii="Calibri" w:hAnsi="Calibri" w:eastAsia="Palatino Linotype" w:cs="Calibri"/>
          <w:sz w:val="20"/>
          <w:szCs w:val="20"/>
        </w:rPr>
        <w:t>, 02/2023 to Current</w:t>
      </w:r>
      <w:r>
        <w:rPr>
          <w:rStyle w:val="48"/>
          <w:rFonts w:ascii="Calibri" w:hAnsi="Calibri" w:eastAsia="Palatino Linotype" w:cs="Calibri"/>
          <w:sz w:val="20"/>
          <w:szCs w:val="20"/>
        </w:rPr>
        <w:t xml:space="preserve"> </w:t>
      </w:r>
    </w:p>
    <w:p w14:paraId="30F5EA00">
      <w:pPr>
        <w:pStyle w:val="49"/>
        <w:spacing w:line="240" w:lineRule="auto"/>
        <w:jc w:val="both"/>
        <w:rPr>
          <w:rStyle w:val="39"/>
          <w:rFonts w:ascii="Calibri" w:hAnsi="Calibri" w:eastAsia="Palatino Linotype" w:cs="Calibri"/>
          <w:sz w:val="20"/>
          <w:szCs w:val="20"/>
        </w:rPr>
      </w:pPr>
      <w:r>
        <w:rPr>
          <w:rStyle w:val="50"/>
          <w:rFonts w:ascii="Calibri" w:hAnsi="Calibri" w:eastAsia="Palatino Linotype" w:cs="Calibri"/>
          <w:sz w:val="20"/>
          <w:szCs w:val="20"/>
        </w:rPr>
        <w:t>Universal Orlando</w:t>
      </w:r>
      <w:r>
        <w:rPr>
          <w:rStyle w:val="39"/>
          <w:rFonts w:ascii="Calibri" w:hAnsi="Calibri" w:eastAsia="Palatino Linotype" w:cs="Calibri"/>
          <w:sz w:val="20"/>
          <w:szCs w:val="20"/>
        </w:rPr>
        <w:t xml:space="preserve"> – Orlando, FL</w:t>
      </w:r>
    </w:p>
    <w:p w14:paraId="511C588A">
      <w:pPr>
        <w:pStyle w:val="49"/>
        <w:spacing w:line="240" w:lineRule="auto"/>
        <w:jc w:val="both"/>
        <w:rPr>
          <w:rStyle w:val="39"/>
          <w:rFonts w:ascii="Calibri" w:hAnsi="Calibri" w:eastAsia="Palatino Linotype" w:cs="Calibri"/>
          <w:sz w:val="20"/>
          <w:szCs w:val="20"/>
        </w:rPr>
      </w:pPr>
      <w:r>
        <w:rPr>
          <w:rStyle w:val="39"/>
          <w:rFonts w:ascii="Calibri" w:hAnsi="Calibri" w:eastAsia="Palatino Linotype" w:cs="Calibri"/>
          <w:b/>
          <w:bCs/>
          <w:sz w:val="20"/>
          <w:szCs w:val="20"/>
        </w:rPr>
        <w:t>Description</w:t>
      </w:r>
      <w:r>
        <w:rPr>
          <w:rStyle w:val="39"/>
          <w:rFonts w:ascii="Calibri" w:hAnsi="Calibri" w:eastAsia="Palatino Linotype" w:cs="Calibri"/>
          <w:sz w:val="20"/>
          <w:szCs w:val="20"/>
        </w:rPr>
        <w:t>: Universal doing business as Universal Orlando Resort, owns and operates entertainment theme parks. The Company offers a range of rides, live shows, dining, movie theaters, hotels, and gift and merchandise shops. Universal Orlando Resort serves customers in the United States.</w:t>
      </w:r>
    </w:p>
    <w:p w14:paraId="7F83F370">
      <w:pPr>
        <w:pStyle w:val="49"/>
        <w:spacing w:line="240" w:lineRule="auto"/>
        <w:jc w:val="both"/>
        <w:rPr>
          <w:rFonts w:ascii="Calibri" w:hAnsi="Calibri" w:eastAsia="Palatino Linotype" w:cs="Calibri"/>
          <w:b/>
          <w:bCs/>
          <w:sz w:val="20"/>
          <w:szCs w:val="20"/>
        </w:rPr>
      </w:pPr>
      <w:r>
        <w:rPr>
          <w:rStyle w:val="39"/>
          <w:rFonts w:ascii="Calibri" w:hAnsi="Calibri" w:eastAsia="Palatino Linotype" w:cs="Calibri"/>
          <w:b/>
          <w:bCs/>
          <w:sz w:val="20"/>
          <w:szCs w:val="20"/>
        </w:rPr>
        <w:t xml:space="preserve">Responsibilities: </w:t>
      </w:r>
    </w:p>
    <w:p w14:paraId="651ECD87">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Worked as UI Designer and Developer for the Web application using C# and ASP.NET.</w:t>
      </w:r>
    </w:p>
    <w:p w14:paraId="69BF917A">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Used ASP.NET Web Forms, and server controls extensively, setting up an inheritance chain of Forms following Object Oriented Programming Principles.</w:t>
      </w:r>
    </w:p>
    <w:p w14:paraId="753CE290">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Developed ASP.NET MVC 4 application in Test Driven Development (TDD) environment using Microsoft Test as the Testing framework.</w:t>
      </w:r>
    </w:p>
    <w:p w14:paraId="46ABD8CD">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lang w:val="en-US" w:eastAsia="zh-CN"/>
        </w:rPr>
        <w:t>Integrated Blazor applications with ASP.NET Core Web APIs, enabling real-time data synchronization through SignalR and WebSockets.</w:t>
      </w:r>
    </w:p>
    <w:p w14:paraId="25033F36">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lang w:val="en-US" w:eastAsia="zh-CN"/>
        </w:rPr>
        <w:t>Developed scalable and secure RESTful APIs using ASP.NET Core Web API, implementing JWT and OAuth2.0 authentication for access control.</w:t>
      </w:r>
    </w:p>
    <w:p w14:paraId="0F0C223D">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Designed Azure SQL Databases and Cosmos DB for high availability and performance in .NET applications.</w:t>
      </w:r>
    </w:p>
    <w:p w14:paraId="18FA1309">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Plan and usage of tables, put away methods, triggers, sees, and SQL articulations for database operations utilizing ADO.NET.</w:t>
      </w:r>
    </w:p>
    <w:p w14:paraId="7687CB8A">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lang w:val="en-US" w:eastAsia="zh-CN"/>
        </w:rPr>
        <w:t>Developed enterprise .NET applications that interfaced with DB2 using IBM.Data.DB2 ADO.NET Provider, enabling efficient data access.</w:t>
      </w:r>
    </w:p>
    <w:p w14:paraId="3A27EE71">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lang w:val="en-US" w:eastAsia="zh-CN"/>
        </w:rPr>
        <w:t>Developed a repository pattern-based data access layer using MongoDB .NET Driver, ensuring efficient CRUD operations and indexing.</w:t>
      </w:r>
    </w:p>
    <w:p w14:paraId="1D242AD3">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Created Win Forms and Web Forms for developing the applications using Win controls web server controls and HTML.</w:t>
      </w:r>
    </w:p>
    <w:p w14:paraId="38E1B55B">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Designed and developed SSIS packages for ETL (Extract, Transform, Load) processes to integrate data across multiple sources in .NET applications.</w:t>
      </w:r>
    </w:p>
    <w:p w14:paraId="5024FC3C">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RESTful APIs and GraphQL endpoints using Node.js and Express.js to support dynamic data interactions in .NET projects.</w:t>
      </w:r>
    </w:p>
    <w:p w14:paraId="02088BD3">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Implemented GraphQL APIs with .NET to provide flexible querying capabilities and reduce over-fetching.</w:t>
      </w:r>
    </w:p>
    <w:p w14:paraId="7E6213F7">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Developed object-oriented UI components using React.js, TypeScript, and CSS, ensuring modularity and maintainability.</w:t>
      </w:r>
    </w:p>
    <w:p w14:paraId="768239AA">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Integrated TypeScript with React.js, ensuring better component reusability and type safety in state management.</w:t>
      </w:r>
    </w:p>
    <w:p w14:paraId="1DD146E8">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Developed and responsive web applications using React.js with state management solutions like Redux and Context API.</w:t>
      </w:r>
    </w:p>
    <w:p w14:paraId="35589AD3">
      <w:pPr>
        <w:pStyle w:val="43"/>
        <w:numPr>
          <w:ilvl w:val="0"/>
          <w:numId w:val="2"/>
        </w:numPr>
        <w:spacing w:line="240" w:lineRule="auto"/>
        <w:ind w:left="460" w:hanging="210"/>
        <w:jc w:val="both"/>
        <w:rPr>
          <w:rFonts w:ascii="Calibri" w:hAnsi="Calibri" w:eastAsia="Palatino Linotype" w:cs="Calibri"/>
          <w:sz w:val="20"/>
          <w:szCs w:val="20"/>
        </w:rPr>
      </w:pPr>
      <w:r>
        <w:rPr>
          <w:rFonts w:ascii="Calibri" w:hAnsi="Calibri" w:eastAsia="Palatino Linotype" w:cs="Calibri"/>
          <w:sz w:val="20"/>
          <w:szCs w:val="20"/>
        </w:rPr>
        <w:t>Experience in using Microsoft.net Framework 1.0/1.1/2.0/3.0/3.5/4.0 with C, WCF, Microsoft, Enterprise Library, Master Pages, ASP.NET, ADO.net, Inheritance, Multi-Threading, AJAX, Generics, LINQ, XML/XSD/XSLT, SQL Server, NET Assemblies, .NET Web Services, SOAP, and various Design Patterns.</w:t>
      </w:r>
    </w:p>
    <w:p w14:paraId="71EE9D39">
      <w:pPr>
        <w:pStyle w:val="43"/>
        <w:numPr>
          <w:ilvl w:val="0"/>
          <w:numId w:val="2"/>
        </w:numPr>
        <w:spacing w:line="240" w:lineRule="auto"/>
        <w:ind w:left="460" w:hanging="210"/>
        <w:jc w:val="both"/>
        <w:rPr>
          <w:rStyle w:val="39"/>
          <w:rFonts w:ascii="Calibri" w:hAnsi="Calibri" w:eastAsia="Palatino Linotype" w:cs="Calibri"/>
          <w:sz w:val="20"/>
          <w:szCs w:val="20"/>
        </w:rPr>
      </w:pPr>
      <w:r>
        <w:rPr>
          <w:rFonts w:ascii="Calibri" w:hAnsi="Calibri" w:eastAsia="Palatino Linotype" w:cs="Calibri"/>
          <w:sz w:val="20"/>
          <w:szCs w:val="20"/>
        </w:rPr>
        <w:t xml:space="preserve">Collaborative development using GitHub repositories integrated with CI/CD workflows for </w:t>
      </w:r>
      <w:r>
        <w:rPr>
          <w:rFonts w:ascii="Calibri" w:hAnsi="Calibri" w:eastAsia="Palatino Linotype" w:cs="Calibri"/>
          <w:b/>
          <w:bCs/>
          <w:sz w:val="20"/>
          <w:szCs w:val="20"/>
        </w:rPr>
        <w:t>.NET</w:t>
      </w:r>
      <w:r>
        <w:rPr>
          <w:rFonts w:ascii="Calibri" w:hAnsi="Calibri" w:eastAsia="Palatino Linotype" w:cs="Calibri"/>
          <w:sz w:val="20"/>
          <w:szCs w:val="20"/>
        </w:rPr>
        <w:t xml:space="preserve"> projects.</w:t>
      </w:r>
    </w:p>
    <w:p w14:paraId="233853CA">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Development experience in C#, XAML for Silverlight applications, and web applications for Microsoft SQL Server.</w:t>
      </w:r>
    </w:p>
    <w:p w14:paraId="42F33CA2">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Developed dynamic and responsive web applications using React.js, improving performance and user experience.</w:t>
      </w:r>
    </w:p>
    <w:p w14:paraId="7AD56BDE">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lang w:val="en-US" w:eastAsia="zh-CN"/>
        </w:rPr>
        <w:t>Used JavaScript Interop (JSInterop) in Blazor to integrate with third-party JavaScript libraries such as Chart.js, Google Maps, and Telerik UI components.</w:t>
      </w:r>
      <w:bookmarkStart w:id="3" w:name="_GoBack"/>
      <w:bookmarkEnd w:id="3"/>
    </w:p>
    <w:p w14:paraId="217176DE">
      <w:pPr>
        <w:pStyle w:val="43"/>
        <w:numPr>
          <w:numId w:val="0"/>
        </w:numPr>
        <w:spacing w:line="240" w:lineRule="auto"/>
        <w:ind w:left="250" w:leftChars="0"/>
        <w:jc w:val="both"/>
        <w:rPr>
          <w:rStyle w:val="39"/>
          <w:rFonts w:ascii="Calibri" w:hAnsi="Calibri" w:eastAsia="Palatino Linotype" w:cs="Calibri"/>
          <w:sz w:val="20"/>
          <w:szCs w:val="20"/>
        </w:rPr>
      </w:pPr>
    </w:p>
    <w:p w14:paraId="0869DAF0">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Involved in Database design and writing complex queries using Joins, LINQ to entities, and Dynamic SQL</w:t>
      </w:r>
    </w:p>
    <w:p w14:paraId="6000D29F">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Developed rich user interactive front-end Web Form Interface using Telerik RAD Controls for ASP.Net and implemented AJAX-enabled Telerik RAD Controls in Visual Studio.</w:t>
      </w:r>
    </w:p>
    <w:p w14:paraId="2711CF85">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Optimized ETL workflows by utilizing data transformations, lookups, and conditional splits for complex data processing in .NET solutions.</w:t>
      </w:r>
    </w:p>
    <w:p w14:paraId="79D50EEF">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Implemented AWS IAM roles and policies to ensure secure access control and authentication for .NET applications.</w:t>
      </w:r>
    </w:p>
    <w:p w14:paraId="1A9D08C3">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Building REST API using Asp.net Core, Entity Core deploying using docker containers.</w:t>
      </w:r>
    </w:p>
    <w:p w14:paraId="1565E301">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The information Access layer is executed utilizing ADO.NET to Communicate with the SQL Server Database and to refresh the information in the database.</w:t>
      </w:r>
    </w:p>
    <w:p w14:paraId="78E56727">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Conducted usability testing and user feedback analysis to optimize UX/UI designs in enterprise .NET projects.</w:t>
      </w:r>
    </w:p>
    <w:p w14:paraId="0017BFAB">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Developed complex stored procedures, triggers, and functions in MySQL and PostgreSQL to enhance business logic.</w:t>
      </w:r>
    </w:p>
    <w:p w14:paraId="35E9A8CB">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Expertise in .NET Framework (3.5, 4.x) for developing scalable, high-performance enterprise applications.</w:t>
      </w:r>
    </w:p>
    <w:p w14:paraId="00C25FC1">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Used Data Contracts as the standard mechanism in the WCF for serializing .NET object types into XML.</w:t>
      </w:r>
    </w:p>
    <w:p w14:paraId="3BE0200B">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Designed and developed Windows forms using WPF, and C .NET as business layer language.</w:t>
      </w:r>
    </w:p>
    <w:p w14:paraId="203A10EE">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Implemented Ajax features of JavaScript, DOM (Document Object Model) &amp; jQuery to have the specific content loaded as per user needs.</w:t>
      </w:r>
    </w:p>
    <w:p w14:paraId="741DCE41">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Enhanced user experience by implementing UX/UI best practices, including user journey mapping and wireframing.</w:t>
      </w:r>
    </w:p>
    <w:p w14:paraId="51E5213D">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lang w:val="en-US" w:eastAsia="zh-CN"/>
        </w:rPr>
        <w:t>Optimized NoSQL query performance by implementing compound indexes, sharding, and caching strategies (Redis, Memcached).</w:t>
      </w:r>
    </w:p>
    <w:p w14:paraId="05968A43">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Optimized SSIS workflows by implementing error handling, logging, and package configurations for robust data processing in .NET environments.</w:t>
      </w:r>
    </w:p>
    <w:p w14:paraId="70404756">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Integrated React.js components with .NET APIs, optimizing data flow and ensuring seamless backend communication.</w:t>
      </w:r>
    </w:p>
    <w:p w14:paraId="6EA82B9D">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Use Windows Azure to deploy the application on the cloud and manage the session migrated web applications into the Site core CMS System.</w:t>
      </w:r>
    </w:p>
    <w:p w14:paraId="54B9CA0F">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Migrated existing JavaScript codebases to TypeScript, improving overall code quality and developer productivity.</w:t>
      </w:r>
    </w:p>
    <w:p w14:paraId="449E05DE">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Building the center motor part which speaks with AWS S3 store and recovers documents, records ought to be scrambled before putting away, and decoded before recovering.</w:t>
      </w:r>
    </w:p>
    <w:p w14:paraId="7D53FBC6">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Used extensively jQuery &amp; JavaScript for client-side validations and access data within the HTML controls</w:t>
      </w:r>
    </w:p>
    <w:p w14:paraId="19EECAE0">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Implemented CRUD functionality with Entity framework in ASP.NET MVC and implemented sorting, filtering, and paging with Entity framework in MVC.</w:t>
      </w:r>
    </w:p>
    <w:p w14:paraId="7E459DF9">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Ensured data quality and integrity by implementing data validation and cleansing mechanisms in ETL pipelines within .NET applications.</w:t>
      </w:r>
    </w:p>
    <w:p w14:paraId="78E9B515">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Legacy conversion of VB.net to C# and rewriting the applications from VB6 to C#.</w:t>
      </w:r>
    </w:p>
    <w:p w14:paraId="38D4F24C">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Involved in developing projects using Angular JS 2.0 and Typescript.</w:t>
      </w:r>
    </w:p>
    <w:p w14:paraId="76EF5A9C">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Developed object-oriented backend services using C# and .NET Core/.NET Framework, following SOLID principles for scalable and modular software design.</w:t>
      </w:r>
    </w:p>
    <w:p w14:paraId="763801BC">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Utilized Node.js with TypeScript for building maintainable and modular backend architectures in enterprise .NET solutions.</w:t>
      </w:r>
    </w:p>
    <w:p w14:paraId="24E41352">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Consumed external SOAP APIs in .NET applications using Service References and WSDL, ensuring seamless data integration.</w:t>
      </w:r>
    </w:p>
    <w:p w14:paraId="5C601743">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Developed and implemented web applications into Site core systems using SCRUM Agile methods.</w:t>
      </w:r>
    </w:p>
    <w:p w14:paraId="6D695462">
      <w:pPr>
        <w:pStyle w:val="44"/>
        <w:spacing w:line="240" w:lineRule="auto"/>
        <w:jc w:val="both"/>
        <w:rPr>
          <w:rStyle w:val="39"/>
          <w:rFonts w:ascii="Calibri" w:hAnsi="Calibri" w:eastAsia="Palatino Linotype" w:cs="Calibri"/>
          <w:sz w:val="20"/>
          <w:szCs w:val="20"/>
        </w:rPr>
      </w:pPr>
      <w:r>
        <w:rPr>
          <w:rStyle w:val="45"/>
          <w:rFonts w:ascii="Calibri" w:hAnsi="Calibri" w:eastAsia="Palatino Linotype" w:cs="Calibri"/>
          <w:b/>
          <w:bCs/>
          <w:sz w:val="20"/>
          <w:szCs w:val="20"/>
        </w:rPr>
        <w:t>Environment:</w:t>
      </w:r>
      <w:r>
        <w:rPr>
          <w:rStyle w:val="39"/>
          <w:rFonts w:ascii="Calibri" w:hAnsi="Calibri" w:eastAsia="Palatino Linotype" w:cs="Calibri"/>
          <w:sz w:val="20"/>
          <w:szCs w:val="20"/>
        </w:rPr>
        <w:t xml:space="preserve"> Visual Studio, WCF, ASP.Net, C#.Net, ADO.Net, XAML, LINQ, HTML5, CSS3, DHTML, XML, XSLT, SQL Server, TFS, WCF, Azure, Crystal Reports, Agular.js, AJAX, JavaScript, jQuery, .NET Framework and GIT.</w:t>
      </w:r>
    </w:p>
    <w:p w14:paraId="06C8001B">
      <w:pPr>
        <w:pStyle w:val="42"/>
        <w:spacing w:line="240" w:lineRule="auto"/>
        <w:jc w:val="both"/>
        <w:rPr>
          <w:rStyle w:val="47"/>
          <w:rFonts w:ascii="Calibri" w:hAnsi="Calibri" w:eastAsia="Palatino Linotype" w:cs="Calibri"/>
          <w:sz w:val="20"/>
          <w:szCs w:val="20"/>
        </w:rPr>
      </w:pPr>
    </w:p>
    <w:p w14:paraId="7CD714C8">
      <w:pPr>
        <w:pStyle w:val="42"/>
        <w:spacing w:line="240" w:lineRule="auto"/>
        <w:jc w:val="both"/>
        <w:rPr>
          <w:rStyle w:val="48"/>
          <w:rFonts w:ascii="Calibri" w:hAnsi="Calibri" w:eastAsia="Palatino Linotype" w:cs="Calibri"/>
          <w:sz w:val="20"/>
          <w:szCs w:val="20"/>
        </w:rPr>
      </w:pPr>
      <w:r>
        <w:rPr>
          <w:rStyle w:val="47"/>
          <w:rFonts w:ascii="Calibri" w:hAnsi="Calibri" w:eastAsia="Palatino Linotype" w:cs="Calibri"/>
          <w:sz w:val="20"/>
          <w:szCs w:val="20"/>
          <w:u w:val="single"/>
        </w:rPr>
        <w:t>Full Stack .Net Developer</w:t>
      </w:r>
      <w:r>
        <w:rPr>
          <w:rStyle w:val="39"/>
          <w:rFonts w:ascii="Calibri" w:hAnsi="Calibri" w:eastAsia="Palatino Linotype" w:cs="Calibri"/>
          <w:sz w:val="20"/>
          <w:szCs w:val="20"/>
        </w:rPr>
        <w:t>, 01/2022 to 01/2023</w:t>
      </w:r>
      <w:r>
        <w:rPr>
          <w:rStyle w:val="48"/>
          <w:rFonts w:ascii="Calibri" w:hAnsi="Calibri" w:eastAsia="Palatino Linotype" w:cs="Calibri"/>
          <w:sz w:val="20"/>
          <w:szCs w:val="20"/>
        </w:rPr>
        <w:t xml:space="preserve"> </w:t>
      </w:r>
    </w:p>
    <w:p w14:paraId="1640D306">
      <w:pPr>
        <w:pStyle w:val="49"/>
        <w:spacing w:line="240" w:lineRule="auto"/>
        <w:jc w:val="both"/>
        <w:rPr>
          <w:rStyle w:val="48"/>
          <w:rFonts w:ascii="Calibri" w:hAnsi="Calibri" w:eastAsia="Palatino Linotype" w:cs="Calibri"/>
          <w:sz w:val="20"/>
          <w:szCs w:val="20"/>
        </w:rPr>
      </w:pPr>
      <w:r>
        <w:rPr>
          <w:rFonts w:eastAsia="Palatino Linotype"/>
          <w:u w:val="single"/>
        </w:rPr>
        <w:t>Sofi</w:t>
      </w:r>
      <w:r>
        <w:rPr>
          <w:rStyle w:val="39"/>
          <w:rFonts w:ascii="Calibri" w:hAnsi="Calibri" w:eastAsia="Palatino Linotype" w:cs="Calibri"/>
          <w:sz w:val="20"/>
          <w:szCs w:val="20"/>
        </w:rPr>
        <w:t xml:space="preserve"> – San Francisco, CA</w:t>
      </w:r>
    </w:p>
    <w:p w14:paraId="08C32176">
      <w:pPr>
        <w:pStyle w:val="42"/>
        <w:spacing w:line="240" w:lineRule="auto"/>
        <w:jc w:val="both"/>
        <w:rPr>
          <w:rStyle w:val="48"/>
          <w:rFonts w:ascii="Calibri" w:hAnsi="Calibri" w:eastAsia="Palatino Linotype" w:cs="Calibri"/>
          <w:sz w:val="20"/>
          <w:szCs w:val="20"/>
        </w:rPr>
      </w:pPr>
      <w:r>
        <w:rPr>
          <w:rStyle w:val="48"/>
          <w:rFonts w:ascii="Calibri" w:hAnsi="Calibri" w:eastAsia="Palatino Linotype" w:cs="Calibri"/>
          <w:b/>
          <w:bCs/>
          <w:sz w:val="20"/>
          <w:szCs w:val="20"/>
        </w:rPr>
        <w:t>Description</w:t>
      </w:r>
      <w:r>
        <w:rPr>
          <w:rStyle w:val="48"/>
          <w:rFonts w:ascii="Calibri" w:hAnsi="Calibri" w:eastAsia="Palatino Linotype" w:cs="Calibri"/>
          <w:sz w:val="20"/>
          <w:szCs w:val="20"/>
        </w:rPr>
        <w:t xml:space="preserve">: SoFi Technologies, Inc. is an online personal finance company and online bank. The Company provides financial products including student and auto loan refinancing, mortgages, personal loans, credit card, investing, and banking through both mobile app and desktop interfaces. </w:t>
      </w:r>
    </w:p>
    <w:p w14:paraId="427D2B87">
      <w:pPr>
        <w:pStyle w:val="49"/>
        <w:spacing w:line="240" w:lineRule="auto"/>
        <w:jc w:val="both"/>
        <w:rPr>
          <w:rFonts w:ascii="Calibri" w:hAnsi="Calibri" w:eastAsia="Palatino Linotype" w:cs="Calibri"/>
          <w:b/>
          <w:bCs/>
          <w:sz w:val="20"/>
          <w:szCs w:val="20"/>
        </w:rPr>
      </w:pPr>
      <w:r>
        <w:rPr>
          <w:rStyle w:val="39"/>
          <w:rFonts w:ascii="Calibri" w:hAnsi="Calibri" w:eastAsia="Palatino Linotype" w:cs="Calibri"/>
          <w:b/>
          <w:bCs/>
          <w:sz w:val="20"/>
          <w:szCs w:val="20"/>
        </w:rPr>
        <w:t xml:space="preserve">Responsibilities: </w:t>
      </w:r>
    </w:p>
    <w:p w14:paraId="0C13EB36">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Created the journalizing framework for reliable journalizing on IBM DB2 for iSeries tables utilizing triggers.</w:t>
      </w:r>
    </w:p>
    <w:p w14:paraId="73332705">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Developed Test-Driven Development (TDD) strategy guiding the use of the unit testing framework.</w:t>
      </w:r>
    </w:p>
    <w:p w14:paraId="0C6CD1B2">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Converted .Net application to Microsoft Azure Cloud Service Project as part of cloud deployment.</w:t>
      </w:r>
    </w:p>
    <w:p w14:paraId="6A52646D">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Designed reusable React.js using Hooks, Functional Components, and React Router for efficient UI development.</w:t>
      </w:r>
    </w:p>
    <w:p w14:paraId="5D4CA4FB">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lang w:val="en-US" w:eastAsia="zh-CN"/>
        </w:rPr>
        <w:t>Migrated existing Angular/React applications to Blazor, reducing front-end development complexity and aligning with the .NET technology stack.</w:t>
      </w:r>
    </w:p>
    <w:p w14:paraId="0AF22A1D">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lang w:val="en-US" w:eastAsia="zh-CN"/>
        </w:rPr>
        <w:t>Implemented CQRS (Command Query Responsibility Segregation) using Event Store and MongoDB, enabling efficient command handling.</w:t>
      </w:r>
    </w:p>
    <w:p w14:paraId="469C77C4">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lang w:val="en-US" w:eastAsia="zh-CN"/>
        </w:rPr>
        <w:t>Implemented multi-threaded database operations in C# using DB2Connection, DB2Command, and DB2DataReader, optimizing parallel data processing.</w:t>
      </w:r>
    </w:p>
    <w:p w14:paraId="13B1122E">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Integrated Node.js microservices with .NET Core using Docker and Kubernetes for scalable and containerized deployments.</w:t>
      </w:r>
    </w:p>
    <w:p w14:paraId="52513AB0">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Collaborated with cross-functional teams to deliver cohesive UX/UI experiences in full-stack .NET applications.</w:t>
      </w:r>
    </w:p>
    <w:p w14:paraId="45B55C46">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Used Silverlight to develop a rich user interface for web forms and WPF (Windows Presentation Foundation) for Windows</w:t>
      </w:r>
    </w:p>
    <w:p w14:paraId="59A1D5A0">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Designed SSIS packages to pull data from various sources such as flat files, Oracle DB, and other SQL server tables using Visual Studio.</w:t>
      </w:r>
    </w:p>
    <w:p w14:paraId="11A30B25">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Secured sensitive data in ETL processes by implementing encryption and role-based access controls in .NET applications.</w:t>
      </w:r>
    </w:p>
    <w:p w14:paraId="424BF4FC">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lang w:val="en-US" w:eastAsia="zh-CN"/>
        </w:rPr>
        <w:t>Optimized RESTful API performance by implementing caching strategies using Redis and in-memory caching to reduce database hits by 40%.</w:t>
      </w:r>
    </w:p>
    <w:p w14:paraId="2F91B5AA">
      <w:pPr>
        <w:pStyle w:val="43"/>
        <w:numPr>
          <w:ilvl w:val="0"/>
          <w:numId w:val="3"/>
        </w:numPr>
        <w:spacing w:line="240" w:lineRule="auto"/>
        <w:ind w:left="460" w:hanging="210"/>
        <w:jc w:val="both"/>
        <w:rPr>
          <w:rStyle w:val="39"/>
          <w:rFonts w:ascii="Calibri" w:hAnsi="Calibri" w:eastAsia="Palatino Linotype" w:cs="Calibri"/>
          <w:sz w:val="20"/>
          <w:szCs w:val="20"/>
        </w:rPr>
      </w:pPr>
      <w:r>
        <w:rPr>
          <w:rFonts w:ascii="Calibri" w:hAnsi="Calibri" w:eastAsia="Palatino Linotype" w:cs="Calibri"/>
          <w:sz w:val="20"/>
          <w:szCs w:val="20"/>
        </w:rPr>
        <w:t xml:space="preserve">Automated deployment of </w:t>
      </w:r>
      <w:r>
        <w:rPr>
          <w:rFonts w:ascii="Calibri" w:hAnsi="Calibri" w:eastAsia="Palatino Linotype" w:cs="Calibri"/>
          <w:b/>
          <w:bCs/>
          <w:sz w:val="20"/>
          <w:szCs w:val="20"/>
        </w:rPr>
        <w:t>.</w:t>
      </w:r>
      <w:r>
        <w:rPr>
          <w:rFonts w:ascii="Calibri" w:hAnsi="Calibri" w:eastAsia="Palatino Linotype" w:cs="Calibri"/>
          <w:sz w:val="20"/>
          <w:szCs w:val="20"/>
        </w:rPr>
        <w:t>NET applications to cloud platforms (Azure, AWS) using CI/CD pipelines configured in GitHub.</w:t>
      </w:r>
    </w:p>
    <w:p w14:paraId="22ED0283">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Implemented CI/CD pipelines using Azure DevOps to automate deployment and testing of .NET projects.</w:t>
      </w:r>
    </w:p>
    <w:p w14:paraId="4CA60466">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Integrated RESTful APIs and GraphQL endpoints with React.js front-end applications for dynamic and responsive.</w:t>
      </w:r>
    </w:p>
    <w:p w14:paraId="308D400E">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Used LINQ to Entities to do CRUD operations and made use of Lambda Expressions for retrieving data proficiently.</w:t>
      </w:r>
    </w:p>
    <w:p w14:paraId="35DF2643">
      <w:pPr>
        <w:pStyle w:val="43"/>
        <w:numPr>
          <w:ilvl w:val="0"/>
          <w:numId w:val="3"/>
        </w:numPr>
        <w:spacing w:line="240" w:lineRule="auto"/>
        <w:ind w:left="460" w:hanging="210"/>
        <w:jc w:val="both"/>
        <w:rPr>
          <w:rStyle w:val="39"/>
          <w:rFonts w:ascii="Calibri" w:hAnsi="Calibri" w:eastAsia="Palatino Linotype" w:cs="Calibri"/>
          <w:sz w:val="20"/>
          <w:szCs w:val="20"/>
        </w:rPr>
      </w:pPr>
      <w:r>
        <w:rPr>
          <w:rFonts w:ascii="Calibri" w:hAnsi="Calibri" w:cs="Calibri"/>
          <w:sz w:val="20"/>
          <w:szCs w:val="20"/>
        </w:rPr>
        <w:t xml:space="preserve">Designed and implemented reusable </w:t>
      </w:r>
      <w:r>
        <w:rPr>
          <w:rStyle w:val="17"/>
          <w:rFonts w:ascii="Calibri" w:hAnsi="Calibri" w:cs="Calibri"/>
          <w:sz w:val="20"/>
          <w:szCs w:val="20"/>
        </w:rPr>
        <w:t>React components</w:t>
      </w:r>
      <w:r>
        <w:rPr>
          <w:rFonts w:ascii="Calibri" w:hAnsi="Calibri" w:cs="Calibri"/>
          <w:sz w:val="20"/>
          <w:szCs w:val="20"/>
        </w:rPr>
        <w:t>, enhancing maintainability and scalability.</w:t>
      </w:r>
    </w:p>
    <w:p w14:paraId="4CCBB5A0">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Perform code refactoring, migrating legacy win form application to WPF / MVVM platform.</w:t>
      </w:r>
    </w:p>
    <w:p w14:paraId="3E039A6F">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Supported various applications in VB.NET, Windows Forms, WPF, HTML, JavaScript, CSS classic ASP, and ASP.NET.</w:t>
      </w:r>
    </w:p>
    <w:p w14:paraId="0E6C585E">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Implemented custom security headers and message encryption in SOAP services using .NET for secure data transmission.</w:t>
      </w:r>
    </w:p>
    <w:p w14:paraId="48537DDC">
      <w:pPr>
        <w:pStyle w:val="43"/>
        <w:numPr>
          <w:ilvl w:val="0"/>
          <w:numId w:val="2"/>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lang w:val="en-US" w:eastAsia="zh-CN"/>
        </w:rPr>
        <w:t>Integrated Blazor applications with Entity Framework Core, enabling seamless CRUD operations and efficient data binding.</w:t>
      </w:r>
    </w:p>
    <w:p w14:paraId="2B486FF7">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Installed all the different Asp.net Core dependency packages like analyzers, and MVC analyzers to target the microservices structure like attributes of API.</w:t>
      </w:r>
    </w:p>
    <w:p w14:paraId="4D9FF8E0">
      <w:pPr>
        <w:pStyle w:val="43"/>
        <w:numPr>
          <w:ilvl w:val="0"/>
          <w:numId w:val="3"/>
        </w:numPr>
        <w:spacing w:line="240" w:lineRule="auto"/>
        <w:ind w:left="460" w:hanging="210"/>
        <w:jc w:val="both"/>
        <w:rPr>
          <w:rStyle w:val="39"/>
          <w:rFonts w:ascii="Calibri" w:hAnsi="Calibri" w:eastAsia="Palatino Linotype" w:cs="Calibri"/>
          <w:sz w:val="20"/>
          <w:szCs w:val="20"/>
        </w:rPr>
      </w:pPr>
      <w:r>
        <w:rPr>
          <w:rFonts w:ascii="Calibri" w:hAnsi="Calibri" w:eastAsia="Palatino Linotype" w:cs="Calibri"/>
          <w:sz w:val="20"/>
          <w:szCs w:val="20"/>
        </w:rPr>
        <w:t>Security by integrating static code analysis and automated testing in CI/CD pipelines within GitHub.</w:t>
      </w:r>
    </w:p>
    <w:p w14:paraId="0F6C6123">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Utilized TypeScript decorators and advanced object-oriented programming (OOP) concepts for building robust services and repositories.</w:t>
      </w:r>
    </w:p>
    <w:p w14:paraId="1A61E679">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Integrated ETL processes with .NET applications for real-time data synchronization and reporting in enterprise environments.</w:t>
      </w:r>
    </w:p>
    <w:p w14:paraId="6E3E430B">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Implemented real-time communication using Node.js with Socket.io for interactive user experiences in .NET applications.</w:t>
      </w:r>
    </w:p>
    <w:p w14:paraId="1A7A6FC3">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Designed interactive prototypes using tools like Figma and Adobe XD to visualize complex UX/UI workflows.</w:t>
      </w:r>
    </w:p>
    <w:p w14:paraId="3A877FBA">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Integrated MySQL and PostgreSQL databases with .NET Core using Entity Framework Core for seamless data access and manipulation.</w:t>
      </w:r>
    </w:p>
    <w:p w14:paraId="086ACA90">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Designed RESTful APIs using .NET Core and integrated them with AWS API Gateway for secure and scalable web services.</w:t>
      </w:r>
    </w:p>
    <w:p w14:paraId="14FC0FD4">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Wrote various stored procedures and SQL statements to access data from SQL Server Database</w:t>
      </w:r>
    </w:p>
    <w:p w14:paraId="24F7FB3A">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Developed the web parts using ASP .NET and deployed them to IIS Web Server</w:t>
      </w:r>
    </w:p>
    <w:p w14:paraId="586DB749">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Developing reports on SSRS on SQL Server and excellent in SSIS packages for integrating data.</w:t>
      </w:r>
    </w:p>
    <w:p w14:paraId="041D55D9">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Used ASP.Net MVC page controller pattern to add functionality to individual pages such as accepting input from the page request and invoking the requested actions on the controller.</w:t>
      </w:r>
    </w:p>
    <w:p w14:paraId="4DFF7196">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Implemented accessibility standards (WCAG) to ensure inclusive UX/UI experiences in React.js and .NET applications.</w:t>
      </w:r>
    </w:p>
    <w:p w14:paraId="1A13382C">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Leveraged TypeScript with Node.js for developing backend services, enhancing API stability and security.</w:t>
      </w:r>
    </w:p>
    <w:p w14:paraId="74730FA4">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Developed Server-side and Client-side code using ASP.NET, JavaScript, jQuery, and AngularJs.</w:t>
      </w:r>
    </w:p>
    <w:p w14:paraId="398DC861">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Implemented OOP design patterns in .NET applications, optimizing code reusability styling dynamic interfaces with CSS.</w:t>
      </w:r>
    </w:p>
    <w:p w14:paraId="7D2BEE0D">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Developed web applications using C#, ASP.NET, ADO.NET, and AJAX Extensions under MVC architecture.</w:t>
      </w:r>
    </w:p>
    <w:p w14:paraId="4B4E881F">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Implemented complex UI interactions with React Hooks (useState, useEffect, useContext, useReducer, etc.) for state and side-effect management.</w:t>
      </w:r>
    </w:p>
    <w:p w14:paraId="19586315">
      <w:pPr>
        <w:pStyle w:val="43"/>
        <w:numPr>
          <w:ilvl w:val="0"/>
          <w:numId w:val="3"/>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Developed Business logic layer using C# and Implemented Data access layer using ADO.NET and Entity Framework.</w:t>
      </w:r>
    </w:p>
    <w:p w14:paraId="6EDDE7EE">
      <w:pPr>
        <w:pStyle w:val="44"/>
        <w:spacing w:line="240" w:lineRule="auto"/>
        <w:jc w:val="both"/>
        <w:rPr>
          <w:rStyle w:val="39"/>
          <w:rFonts w:ascii="Calibri" w:hAnsi="Calibri" w:eastAsia="Palatino Linotype" w:cs="Calibri"/>
          <w:sz w:val="20"/>
          <w:szCs w:val="20"/>
        </w:rPr>
      </w:pPr>
      <w:r>
        <w:rPr>
          <w:rStyle w:val="45"/>
          <w:rFonts w:ascii="Calibri" w:hAnsi="Calibri" w:eastAsia="Palatino Linotype" w:cs="Calibri"/>
          <w:b/>
          <w:bCs/>
          <w:sz w:val="20"/>
          <w:szCs w:val="20"/>
        </w:rPr>
        <w:t>Environment:</w:t>
      </w:r>
      <w:r>
        <w:rPr>
          <w:rStyle w:val="39"/>
          <w:rFonts w:ascii="Calibri" w:hAnsi="Calibri" w:eastAsia="Palatino Linotype" w:cs="Calibri"/>
          <w:sz w:val="20"/>
          <w:szCs w:val="20"/>
        </w:rPr>
        <w:t xml:space="preserve"> Visual Studio, Azure, WCF, ASP.Net, C#.Net, ADO.Net, XAML, LINQ, HTML, DHTML, XML, XSLT, SQL – Server, TFS, WCF, React, Crystal Reports, AJAX, JavaScript, jQuery and .NET Framework.</w:t>
      </w:r>
    </w:p>
    <w:p w14:paraId="5217845B">
      <w:pPr>
        <w:pStyle w:val="44"/>
        <w:spacing w:line="240" w:lineRule="auto"/>
        <w:jc w:val="both"/>
        <w:rPr>
          <w:rStyle w:val="39"/>
          <w:rFonts w:ascii="Calibri" w:hAnsi="Calibri" w:eastAsia="Palatino Linotype" w:cs="Calibri"/>
          <w:sz w:val="20"/>
          <w:szCs w:val="20"/>
        </w:rPr>
      </w:pPr>
    </w:p>
    <w:p w14:paraId="6B3D6A4D">
      <w:pPr>
        <w:pStyle w:val="42"/>
        <w:spacing w:line="240" w:lineRule="auto"/>
        <w:jc w:val="both"/>
        <w:rPr>
          <w:rFonts w:ascii="Calibri" w:hAnsi="Calibri" w:eastAsia="Palatino Linotype" w:cs="Calibri"/>
          <w:sz w:val="20"/>
          <w:szCs w:val="20"/>
        </w:rPr>
      </w:pPr>
      <w:r>
        <w:rPr>
          <w:rStyle w:val="47"/>
          <w:rFonts w:ascii="Calibri" w:hAnsi="Calibri" w:eastAsia="Palatino Linotype" w:cs="Calibri"/>
          <w:sz w:val="20"/>
          <w:szCs w:val="20"/>
        </w:rPr>
        <w:t>.</w:t>
      </w:r>
      <w:r>
        <w:rPr>
          <w:rStyle w:val="47"/>
          <w:rFonts w:ascii="Calibri" w:hAnsi="Calibri" w:eastAsia="Palatino Linotype" w:cs="Calibri"/>
          <w:sz w:val="20"/>
          <w:szCs w:val="20"/>
          <w:u w:val="single"/>
        </w:rPr>
        <w:t>Net Developer</w:t>
      </w:r>
      <w:r>
        <w:rPr>
          <w:rStyle w:val="39"/>
          <w:rFonts w:ascii="Calibri" w:hAnsi="Calibri" w:eastAsia="Palatino Linotype" w:cs="Calibri"/>
          <w:sz w:val="20"/>
          <w:szCs w:val="20"/>
        </w:rPr>
        <w:t>, 11/2018 to 12/2021</w:t>
      </w:r>
      <w:r>
        <w:rPr>
          <w:rStyle w:val="48"/>
          <w:rFonts w:ascii="Calibri" w:hAnsi="Calibri" w:eastAsia="Palatino Linotype" w:cs="Calibri"/>
          <w:sz w:val="20"/>
          <w:szCs w:val="20"/>
        </w:rPr>
        <w:t xml:space="preserve"> </w:t>
      </w:r>
    </w:p>
    <w:p w14:paraId="2E24049C">
      <w:pPr>
        <w:pStyle w:val="49"/>
        <w:spacing w:line="240" w:lineRule="auto"/>
        <w:jc w:val="both"/>
        <w:rPr>
          <w:rStyle w:val="39"/>
          <w:rFonts w:ascii="Calibri" w:hAnsi="Calibri" w:eastAsia="Palatino Linotype" w:cs="Calibri"/>
          <w:sz w:val="20"/>
          <w:szCs w:val="20"/>
        </w:rPr>
      </w:pPr>
      <w:r>
        <w:rPr>
          <w:rStyle w:val="50"/>
          <w:rFonts w:ascii="Calibri" w:hAnsi="Calibri" w:eastAsia="Palatino Linotype" w:cs="Calibri"/>
          <w:sz w:val="20"/>
          <w:szCs w:val="20"/>
          <w:u w:val="single"/>
        </w:rPr>
        <w:t>Tata Consultancy Services (TCS)</w:t>
      </w:r>
      <w:r>
        <w:rPr>
          <w:rStyle w:val="39"/>
          <w:rFonts w:ascii="Calibri" w:hAnsi="Calibri" w:eastAsia="Palatino Linotype" w:cs="Calibri"/>
          <w:sz w:val="20"/>
          <w:szCs w:val="20"/>
        </w:rPr>
        <w:t xml:space="preserve"> – Hyderabad, India</w:t>
      </w:r>
    </w:p>
    <w:p w14:paraId="4B679DF0">
      <w:pPr>
        <w:pStyle w:val="49"/>
        <w:spacing w:line="240" w:lineRule="auto"/>
        <w:jc w:val="both"/>
        <w:rPr>
          <w:rStyle w:val="39"/>
          <w:rFonts w:ascii="Calibri" w:hAnsi="Calibri" w:eastAsia="Palatino Linotype" w:cs="Calibri"/>
          <w:sz w:val="20"/>
          <w:szCs w:val="20"/>
        </w:rPr>
      </w:pPr>
      <w:r>
        <w:rPr>
          <w:rStyle w:val="39"/>
          <w:rFonts w:ascii="Calibri" w:hAnsi="Calibri" w:eastAsia="Palatino Linotype" w:cs="Calibri"/>
          <w:b/>
          <w:bCs/>
          <w:sz w:val="20"/>
          <w:szCs w:val="20"/>
        </w:rPr>
        <w:t>Description</w:t>
      </w:r>
      <w:r>
        <w:rPr>
          <w:rStyle w:val="39"/>
          <w:rFonts w:ascii="Calibri" w:hAnsi="Calibri" w:eastAsia="Palatino Linotype" w:cs="Calibri"/>
          <w:sz w:val="20"/>
          <w:szCs w:val="20"/>
        </w:rPr>
        <w:t>: Tata Consultancy Services is a global IT services organization that provides a comprehensive range of IT services to its clients in diverse industries. The Company, caters to finance and banking, insurance, telecommunication, transportation, retail, manufacturing, pharmaceutical, and utility industries.</w:t>
      </w:r>
    </w:p>
    <w:p w14:paraId="17B0B1A4">
      <w:pPr>
        <w:pStyle w:val="49"/>
        <w:spacing w:line="240" w:lineRule="auto"/>
        <w:jc w:val="both"/>
        <w:rPr>
          <w:rFonts w:ascii="Calibri" w:hAnsi="Calibri" w:eastAsia="Palatino Linotype" w:cs="Calibri"/>
          <w:b/>
          <w:bCs/>
          <w:sz w:val="20"/>
          <w:szCs w:val="20"/>
        </w:rPr>
      </w:pPr>
      <w:r>
        <w:rPr>
          <w:rStyle w:val="39"/>
          <w:rFonts w:ascii="Calibri" w:hAnsi="Calibri" w:eastAsia="Palatino Linotype" w:cs="Calibri"/>
          <w:b/>
          <w:bCs/>
          <w:sz w:val="20"/>
          <w:szCs w:val="20"/>
        </w:rPr>
        <w:t xml:space="preserve">Responsibilities: </w:t>
      </w:r>
    </w:p>
    <w:p w14:paraId="21EA8E40">
      <w:pPr>
        <w:pStyle w:val="43"/>
        <w:numPr>
          <w:ilvl w:val="0"/>
          <w:numId w:val="4"/>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SDLC and Source Code, Jira, Jenkins, deploy, Service Manager, Agile, Waterfall, Clear Case, and Tortoise SVN.</w:t>
      </w:r>
    </w:p>
    <w:p w14:paraId="0353622C">
      <w:pPr>
        <w:pStyle w:val="43"/>
        <w:numPr>
          <w:ilvl w:val="0"/>
          <w:numId w:val="4"/>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Used Entity framework to the web forms to data sources such as MS SQL Server for manipulating data in the database.</w:t>
      </w:r>
    </w:p>
    <w:p w14:paraId="02679E8C">
      <w:pPr>
        <w:pStyle w:val="43"/>
        <w:numPr>
          <w:ilvl w:val="0"/>
          <w:numId w:val="4"/>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lang w:val="en-US" w:eastAsia="zh-CN"/>
        </w:rPr>
        <w:t>Implemented state management strategies in Blazor using Cascading Parameters, Dependency Injection (DI), and Flux-based patterns with Fluxor.</w:t>
      </w:r>
    </w:p>
    <w:p w14:paraId="247C87D4">
      <w:pPr>
        <w:pStyle w:val="43"/>
        <w:numPr>
          <w:ilvl w:val="0"/>
          <w:numId w:val="4"/>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Utilized Azure API Management to secure and monitor .NET-based APIs for enhanced governance and scalability.</w:t>
      </w:r>
    </w:p>
    <w:p w14:paraId="420B698E">
      <w:pPr>
        <w:pStyle w:val="43"/>
        <w:numPr>
          <w:ilvl w:val="0"/>
          <w:numId w:val="4"/>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lang w:val="en-US" w:eastAsia="zh-CN"/>
        </w:rPr>
        <w:t>Used Asynchronous programming (async/await) and parallel processing to enhance API response times in high-throughput applications.</w:t>
      </w:r>
    </w:p>
    <w:p w14:paraId="6E82BFB0">
      <w:pPr>
        <w:pStyle w:val="43"/>
        <w:numPr>
          <w:ilvl w:val="0"/>
          <w:numId w:val="4"/>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Enforced coding standards using ESLint and Prettier with TypeScript, maintaining clean and consistent code.</w:t>
      </w:r>
    </w:p>
    <w:p w14:paraId="5BC6E245">
      <w:pPr>
        <w:pStyle w:val="43"/>
        <w:numPr>
          <w:ilvl w:val="0"/>
          <w:numId w:val="4"/>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Utilized TypeScript in React applications for improved type safety and maintainability.</w:t>
      </w:r>
    </w:p>
    <w:p w14:paraId="30E9E11E">
      <w:pPr>
        <w:pStyle w:val="43"/>
        <w:numPr>
          <w:ilvl w:val="0"/>
          <w:numId w:val="4"/>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Developed the user interface using ASP.NET core, C# .NET, and designed UI using CSS, AngularJS, HTML, and JavaScript</w:t>
      </w:r>
    </w:p>
    <w:p w14:paraId="176DF90C">
      <w:pPr>
        <w:pStyle w:val="43"/>
        <w:numPr>
          <w:ilvl w:val="0"/>
          <w:numId w:val="4"/>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Developed and Implemented Win Forms, and Web Forms using ASP.NET and coded the Business logic in C#.</w:t>
      </w:r>
    </w:p>
    <w:p w14:paraId="0F2CEF0E">
      <w:pPr>
        <w:pStyle w:val="43"/>
        <w:numPr>
          <w:ilvl w:val="0"/>
          <w:numId w:val="4"/>
        </w:numPr>
        <w:spacing w:line="240" w:lineRule="auto"/>
        <w:ind w:left="460" w:hanging="210"/>
        <w:jc w:val="both"/>
        <w:rPr>
          <w:rStyle w:val="39"/>
          <w:rFonts w:ascii="Calibri" w:hAnsi="Calibri" w:eastAsia="Palatino Linotype" w:cs="Calibri"/>
          <w:sz w:val="20"/>
          <w:szCs w:val="20"/>
        </w:rPr>
      </w:pPr>
      <w:r>
        <w:rPr>
          <w:rFonts w:ascii="Calibri" w:hAnsi="Calibri" w:cs="Calibri"/>
          <w:sz w:val="20"/>
          <w:szCs w:val="20"/>
        </w:rPr>
        <w:t xml:space="preserve">Utilized </w:t>
      </w:r>
      <w:r>
        <w:rPr>
          <w:rStyle w:val="17"/>
          <w:rFonts w:ascii="Calibri" w:hAnsi="Calibri" w:cs="Calibri"/>
          <w:b w:val="0"/>
          <w:bCs w:val="0"/>
          <w:sz w:val="20"/>
          <w:szCs w:val="20"/>
        </w:rPr>
        <w:t>React Hooks</w:t>
      </w:r>
      <w:r>
        <w:rPr>
          <w:rFonts w:ascii="Calibri" w:hAnsi="Calibri" w:cs="Calibri"/>
          <w:sz w:val="20"/>
          <w:szCs w:val="20"/>
        </w:rPr>
        <w:t xml:space="preserve"> (useState, useEffect, useContext) to manage component state and side effects efficiently.</w:t>
      </w:r>
    </w:p>
    <w:p w14:paraId="02E2BCBF">
      <w:pPr>
        <w:pStyle w:val="43"/>
        <w:numPr>
          <w:ilvl w:val="0"/>
          <w:numId w:val="4"/>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 xml:space="preserve">Automated ETL tasks using scheduling tools (SQL Server Agent, Azure Data Factory) for seamless data flow in .NET projects. </w:t>
      </w:r>
    </w:p>
    <w:p w14:paraId="26C7AF24">
      <w:pPr>
        <w:pStyle w:val="43"/>
        <w:numPr>
          <w:ilvl w:val="0"/>
          <w:numId w:val="4"/>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lang w:val="en-US" w:eastAsia="zh-CN"/>
        </w:rPr>
        <w:t>Implemented interoperability between .NET and COBOL using IBM DB2, MQ Series, and COM Interop, enhancing cross-platform communication.</w:t>
      </w:r>
    </w:p>
    <w:p w14:paraId="7391EE08">
      <w:pPr>
        <w:pStyle w:val="43"/>
        <w:numPr>
          <w:ilvl w:val="0"/>
          <w:numId w:val="4"/>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Developed and consumed third-party APIs using Node.js (Axios, Fetch) to enhance functionality in .NET web applications.</w:t>
      </w:r>
    </w:p>
    <w:p w14:paraId="462C7DEC">
      <w:pPr>
        <w:pStyle w:val="43"/>
        <w:numPr>
          <w:ilvl w:val="0"/>
          <w:numId w:val="4"/>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lang w:val="en-US" w:eastAsia="zh-CN"/>
        </w:rPr>
        <w:t>Optimized Blazor rendering performance using virtualization, asynchronous state management, and render-mode optimizations.</w:t>
      </w:r>
    </w:p>
    <w:p w14:paraId="726D3370">
      <w:pPr>
        <w:pStyle w:val="43"/>
        <w:numPr>
          <w:ilvl w:val="0"/>
          <w:numId w:val="4"/>
        </w:numPr>
        <w:spacing w:line="240" w:lineRule="auto"/>
        <w:ind w:left="460" w:hanging="210"/>
        <w:jc w:val="both"/>
        <w:rPr>
          <w:rStyle w:val="39"/>
          <w:rFonts w:ascii="Calibri" w:hAnsi="Calibri" w:eastAsia="Palatino Linotype" w:cs="Calibri"/>
          <w:sz w:val="20"/>
          <w:szCs w:val="20"/>
        </w:rPr>
      </w:pPr>
      <w:r>
        <w:rPr>
          <w:rFonts w:ascii="Calibri" w:hAnsi="Calibri" w:eastAsia="Palatino Linotype" w:cs="Calibri"/>
          <w:sz w:val="20"/>
          <w:szCs w:val="20"/>
        </w:rPr>
        <w:t>Expert in Microsoft Technologies like .Net Framework 5.0/4.8/4.6/4.5, C#, ASP.NET 5.0/4.5/4.0, ASP.NET Core 3.0, VB.Net, MVC, MVVM, Entity Framework, Entity Framework core, ADO.NET, SQL Server, WCF, WPF, Web API RESTful Services, IIS, SharePoint, Silverlight, MS Visio, WinForms, and Web forms.</w:t>
      </w:r>
    </w:p>
    <w:p w14:paraId="625B4F24">
      <w:pPr>
        <w:pStyle w:val="43"/>
        <w:numPr>
          <w:ilvl w:val="0"/>
          <w:numId w:val="4"/>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Designed and developed various system components using C, WCF, and WPF MVVM utilizing best programming techniques including design patterns, re-usable and modular development.</w:t>
      </w:r>
    </w:p>
    <w:p w14:paraId="63F7F0DE">
      <w:pPr>
        <w:pStyle w:val="43"/>
        <w:numPr>
          <w:ilvl w:val="0"/>
          <w:numId w:val="4"/>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Developed a Windows application using VB.NET and web services for secured and machine-specific login to web-based systems Involved in front-end development using Visual Studio, ASP.NET, and CSS</w:t>
      </w:r>
    </w:p>
    <w:p w14:paraId="39E057DB">
      <w:pPr>
        <w:pStyle w:val="43"/>
        <w:numPr>
          <w:ilvl w:val="0"/>
          <w:numId w:val="4"/>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Created WCF Service to look up and retrieve the data from the database.</w:t>
      </w:r>
    </w:p>
    <w:p w14:paraId="6E9732EA">
      <w:pPr>
        <w:pStyle w:val="43"/>
        <w:numPr>
          <w:ilvl w:val="0"/>
          <w:numId w:val="4"/>
        </w:numPr>
        <w:spacing w:line="240" w:lineRule="auto"/>
        <w:ind w:left="460" w:hanging="210"/>
        <w:jc w:val="both"/>
        <w:rPr>
          <w:rStyle w:val="39"/>
          <w:rFonts w:ascii="Calibri" w:hAnsi="Calibri" w:eastAsia="Palatino Linotype" w:cs="Calibri"/>
          <w:sz w:val="20"/>
          <w:szCs w:val="20"/>
        </w:rPr>
      </w:pPr>
      <w:r>
        <w:rPr>
          <w:rFonts w:ascii="Calibri" w:hAnsi="Calibri" w:cs="Calibri"/>
          <w:sz w:val="20"/>
          <w:szCs w:val="20"/>
        </w:rPr>
        <w:t xml:space="preserve">Configured and managed Azure DevOps CI/CD pipelines, automating build, test, and deployment processes </w:t>
      </w:r>
      <w:r>
        <w:rPr>
          <w:rStyle w:val="39"/>
          <w:rFonts w:ascii="Calibri" w:hAnsi="Calibri" w:eastAsia="Palatino Linotype" w:cs="Calibri"/>
          <w:sz w:val="20"/>
          <w:szCs w:val="20"/>
        </w:rPr>
        <w:t>to enhance development efficiency.</w:t>
      </w:r>
    </w:p>
    <w:p w14:paraId="4DC57A88">
      <w:pPr>
        <w:pStyle w:val="43"/>
        <w:numPr>
          <w:ilvl w:val="0"/>
          <w:numId w:val="4"/>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Utilized GraphQL schemas and resolvers in .NET to enable complex data fetching and efficient API requests.</w:t>
      </w:r>
    </w:p>
    <w:p w14:paraId="4FED6902">
      <w:pPr>
        <w:pStyle w:val="43"/>
        <w:numPr>
          <w:ilvl w:val="0"/>
          <w:numId w:val="4"/>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Integrated SSIS with SQL Server and .NET applications to automate data migration, cleansing, and transformation processes.</w:t>
      </w:r>
    </w:p>
    <w:p w14:paraId="7E01B2F0">
      <w:pPr>
        <w:pStyle w:val="43"/>
        <w:numPr>
          <w:ilvl w:val="0"/>
          <w:numId w:val="4"/>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Built object-oriented RESTful APIs with ASP.NET Web API, ensuring a structured and modular service layer using DTOs and domain models.</w:t>
      </w:r>
    </w:p>
    <w:p w14:paraId="3B1741DD">
      <w:pPr>
        <w:pStyle w:val="43"/>
        <w:numPr>
          <w:ilvl w:val="0"/>
          <w:numId w:val="4"/>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Automated build and deployment processes using Node.js scripts with CI/CD pipelines in .NET environments.</w:t>
      </w:r>
    </w:p>
    <w:p w14:paraId="5E2A9563">
      <w:pPr>
        <w:pStyle w:val="43"/>
        <w:numPr>
          <w:ilvl w:val="0"/>
          <w:numId w:val="4"/>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Used Data grid, data list, and repeater server control with ADO.NET to manipulate the data.</w:t>
      </w:r>
    </w:p>
    <w:p w14:paraId="22B1D6E0">
      <w:pPr>
        <w:pStyle w:val="43"/>
        <w:numPr>
          <w:ilvl w:val="0"/>
          <w:numId w:val="4"/>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Designed and built an enterprise-wide asynchronous message processing service using .NET and RabbitMQ handling the number of messages a day.</w:t>
      </w:r>
    </w:p>
    <w:p w14:paraId="1B8D1609">
      <w:pPr>
        <w:pStyle w:val="43"/>
        <w:numPr>
          <w:ilvl w:val="0"/>
          <w:numId w:val="4"/>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GitHub is the basic task for every project of mine.</w:t>
      </w:r>
    </w:p>
    <w:p w14:paraId="0E9315C3">
      <w:pPr>
        <w:pStyle w:val="43"/>
        <w:numPr>
          <w:ilvl w:val="0"/>
          <w:numId w:val="4"/>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I used features like fork, pull requires best, and merge to make GitHub more powerful in my application.</w:t>
      </w:r>
    </w:p>
    <w:p w14:paraId="3BB6A00C">
      <w:pPr>
        <w:pStyle w:val="43"/>
        <w:numPr>
          <w:ilvl w:val="0"/>
          <w:numId w:val="4"/>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Developed portal in MOSS (Microsoft Office SharePoint Server) to collaborate and manage images, audio, and videos.</w:t>
      </w:r>
    </w:p>
    <w:p w14:paraId="7199C102">
      <w:pPr>
        <w:pStyle w:val="43"/>
        <w:numPr>
          <w:ilvl w:val="0"/>
          <w:numId w:val="4"/>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Developed and optimized RESTful API consumption using Axios and Fetch API, ensuring efficient data handling.</w:t>
      </w:r>
    </w:p>
    <w:p w14:paraId="33B0B723">
      <w:pPr>
        <w:pStyle w:val="43"/>
        <w:numPr>
          <w:ilvl w:val="0"/>
          <w:numId w:val="4"/>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Worked with custom controls and defining layouts using Silverlight 3.0.</w:t>
      </w:r>
    </w:p>
    <w:p w14:paraId="3F7026A7">
      <w:pPr>
        <w:pStyle w:val="43"/>
        <w:numPr>
          <w:ilvl w:val="0"/>
          <w:numId w:val="4"/>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Automated deployment pipelines using AWS CodePipeline and CodeBuild to streamline CI/CD processes for .NET projects.</w:t>
      </w:r>
    </w:p>
    <w:p w14:paraId="36EB9714">
      <w:pPr>
        <w:pStyle w:val="43"/>
        <w:numPr>
          <w:ilvl w:val="0"/>
          <w:numId w:val="4"/>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Effectively used various state management techniques offered by ASP.NET.</w:t>
      </w:r>
    </w:p>
    <w:p w14:paraId="566DCE1C">
      <w:pPr>
        <w:pStyle w:val="43"/>
        <w:numPr>
          <w:ilvl w:val="0"/>
          <w:numId w:val="4"/>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Secured data by configuring roles, privileges, and encryption mechanisms in MySQL and PostgreSQL for .NET applications.</w:t>
      </w:r>
    </w:p>
    <w:p w14:paraId="34071466">
      <w:pPr>
        <w:pStyle w:val="43"/>
        <w:numPr>
          <w:ilvl w:val="0"/>
          <w:numId w:val="4"/>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Complex SSIS dataflows using transformations Lookup, Merge Join, Conditional Split, and Derived Columns to data quality.</w:t>
      </w:r>
    </w:p>
    <w:p w14:paraId="213F1F33">
      <w:pPr>
        <w:pStyle w:val="43"/>
        <w:numPr>
          <w:ilvl w:val="0"/>
          <w:numId w:val="4"/>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Worked with TypeScript in monorepo environments, optimizing package management and code sharing.</w:t>
      </w:r>
    </w:p>
    <w:p w14:paraId="2FA442A4">
      <w:pPr>
        <w:pStyle w:val="43"/>
        <w:numPr>
          <w:ilvl w:val="0"/>
          <w:numId w:val="4"/>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Worked with OOXML (Office Open XML) for representing spreadsheets, and charts.</w:t>
      </w:r>
    </w:p>
    <w:p w14:paraId="0454A2D5">
      <w:pPr>
        <w:pStyle w:val="44"/>
        <w:spacing w:line="240" w:lineRule="auto"/>
        <w:jc w:val="both"/>
        <w:rPr>
          <w:rStyle w:val="39"/>
          <w:rFonts w:ascii="Calibri" w:hAnsi="Calibri" w:eastAsia="Palatino Linotype" w:cs="Calibri"/>
          <w:sz w:val="20"/>
          <w:szCs w:val="20"/>
        </w:rPr>
      </w:pPr>
      <w:r>
        <w:rPr>
          <w:rStyle w:val="45"/>
          <w:rFonts w:ascii="Calibri" w:hAnsi="Calibri" w:eastAsia="Palatino Linotype" w:cs="Calibri"/>
          <w:b/>
          <w:bCs/>
          <w:sz w:val="20"/>
          <w:szCs w:val="20"/>
        </w:rPr>
        <w:t xml:space="preserve">Environment: </w:t>
      </w:r>
      <w:r>
        <w:rPr>
          <w:rStyle w:val="39"/>
          <w:rFonts w:ascii="Calibri" w:hAnsi="Calibri" w:eastAsia="Palatino Linotype" w:cs="Calibri"/>
          <w:sz w:val="20"/>
          <w:szCs w:val="20"/>
        </w:rPr>
        <w:t>Visual Studio, C#, .Net Framework, ASP.Net, ADO.Net, VB.Net, MVC, MVVM, WCF, WPF, Win Forms, Web Forms, LINQ, Entity Framework, JavaScript, HTML, CSS, jQuery, Bootstrap, JSON, Ajax, XML, Restful, Soap, Agile, TFS, Git, Jenkins and Nunit.</w:t>
      </w:r>
    </w:p>
    <w:p w14:paraId="5F4AC9CF">
      <w:pPr>
        <w:pStyle w:val="42"/>
        <w:spacing w:line="240" w:lineRule="auto"/>
        <w:jc w:val="both"/>
        <w:rPr>
          <w:rStyle w:val="47"/>
          <w:rFonts w:ascii="Calibri" w:hAnsi="Calibri" w:eastAsia="Palatino Linotype" w:cs="Calibri"/>
          <w:sz w:val="20"/>
          <w:szCs w:val="20"/>
        </w:rPr>
      </w:pPr>
    </w:p>
    <w:p w14:paraId="3DF765D3">
      <w:pPr>
        <w:pStyle w:val="42"/>
        <w:spacing w:line="240" w:lineRule="auto"/>
        <w:jc w:val="both"/>
        <w:rPr>
          <w:rFonts w:ascii="Calibri" w:hAnsi="Calibri" w:eastAsia="Palatino Linotype" w:cs="Calibri"/>
          <w:sz w:val="20"/>
          <w:szCs w:val="20"/>
        </w:rPr>
      </w:pPr>
      <w:r>
        <w:rPr>
          <w:rStyle w:val="47"/>
          <w:rFonts w:ascii="Calibri" w:hAnsi="Calibri" w:eastAsia="Palatino Linotype" w:cs="Calibri"/>
          <w:sz w:val="20"/>
          <w:szCs w:val="20"/>
        </w:rPr>
        <w:t>.</w:t>
      </w:r>
      <w:r>
        <w:rPr>
          <w:rStyle w:val="47"/>
          <w:rFonts w:ascii="Calibri" w:hAnsi="Calibri" w:eastAsia="Palatino Linotype" w:cs="Calibri"/>
          <w:sz w:val="20"/>
          <w:szCs w:val="20"/>
          <w:u w:val="single"/>
        </w:rPr>
        <w:t>Net Developer</w:t>
      </w:r>
      <w:r>
        <w:rPr>
          <w:rStyle w:val="39"/>
          <w:rFonts w:ascii="Calibri" w:hAnsi="Calibri" w:eastAsia="Palatino Linotype" w:cs="Calibri"/>
          <w:sz w:val="20"/>
          <w:szCs w:val="20"/>
        </w:rPr>
        <w:t>, 05/2017 to 10/2018</w:t>
      </w:r>
      <w:r>
        <w:rPr>
          <w:rStyle w:val="48"/>
          <w:rFonts w:ascii="Calibri" w:hAnsi="Calibri" w:eastAsia="Palatino Linotype" w:cs="Calibri"/>
          <w:sz w:val="20"/>
          <w:szCs w:val="20"/>
        </w:rPr>
        <w:t xml:space="preserve"> </w:t>
      </w:r>
    </w:p>
    <w:p w14:paraId="570A1C14">
      <w:pPr>
        <w:pStyle w:val="49"/>
        <w:spacing w:line="240" w:lineRule="auto"/>
        <w:jc w:val="both"/>
        <w:rPr>
          <w:rStyle w:val="39"/>
          <w:rFonts w:ascii="Calibri" w:hAnsi="Calibri" w:eastAsia="Palatino Linotype" w:cs="Calibri"/>
          <w:sz w:val="20"/>
          <w:szCs w:val="20"/>
        </w:rPr>
      </w:pPr>
      <w:r>
        <w:rPr>
          <w:rStyle w:val="50"/>
          <w:rFonts w:ascii="Calibri" w:hAnsi="Calibri" w:eastAsia="Palatino Linotype" w:cs="Calibri"/>
          <w:sz w:val="20"/>
          <w:szCs w:val="20"/>
          <w:u w:val="single"/>
        </w:rPr>
        <w:t>Infosys</w:t>
      </w:r>
      <w:r>
        <w:rPr>
          <w:rStyle w:val="39"/>
          <w:rFonts w:ascii="Calibri" w:hAnsi="Calibri" w:eastAsia="Palatino Linotype" w:cs="Calibri"/>
          <w:sz w:val="20"/>
          <w:szCs w:val="20"/>
        </w:rPr>
        <w:t xml:space="preserve"> – India</w:t>
      </w:r>
    </w:p>
    <w:p w14:paraId="3E2D7127">
      <w:pPr>
        <w:pStyle w:val="49"/>
        <w:spacing w:line="240" w:lineRule="auto"/>
        <w:jc w:val="both"/>
        <w:rPr>
          <w:rFonts w:ascii="Calibri" w:hAnsi="Calibri" w:eastAsia="Palatino Linotype" w:cs="Calibri"/>
          <w:sz w:val="20"/>
          <w:szCs w:val="20"/>
        </w:rPr>
      </w:pPr>
      <w:r>
        <w:rPr>
          <w:rFonts w:ascii="Calibri" w:hAnsi="Calibri" w:eastAsia="Palatino Linotype" w:cs="Calibri"/>
          <w:b/>
          <w:bCs/>
          <w:sz w:val="20"/>
          <w:szCs w:val="20"/>
        </w:rPr>
        <w:t>Description</w:t>
      </w:r>
      <w:r>
        <w:rPr>
          <w:rFonts w:ascii="Calibri" w:hAnsi="Calibri" w:eastAsia="Palatino Linotype" w:cs="Calibri"/>
          <w:sz w:val="20"/>
          <w:szCs w:val="20"/>
        </w:rPr>
        <w:t>: Infosys Limited provides IT consulting and software services, including e-business, program management and supply chain solutions. The Group's services include application development, product co-development, and system implementation and system engineering. Infosys targets businesses specializing in the insurance, banking, telecommunication and manufacturing sectors.</w:t>
      </w:r>
    </w:p>
    <w:p w14:paraId="480AFB81">
      <w:pPr>
        <w:pStyle w:val="49"/>
        <w:spacing w:line="240" w:lineRule="auto"/>
        <w:jc w:val="both"/>
        <w:rPr>
          <w:rFonts w:ascii="Calibri" w:hAnsi="Calibri" w:eastAsia="Palatino Linotype" w:cs="Calibri"/>
          <w:b/>
          <w:bCs/>
          <w:sz w:val="20"/>
          <w:szCs w:val="20"/>
        </w:rPr>
      </w:pPr>
      <w:r>
        <w:rPr>
          <w:rStyle w:val="39"/>
          <w:rFonts w:ascii="Calibri" w:hAnsi="Calibri" w:eastAsia="Palatino Linotype" w:cs="Calibri"/>
          <w:b/>
          <w:bCs/>
          <w:sz w:val="20"/>
          <w:szCs w:val="20"/>
        </w:rPr>
        <w:t xml:space="preserve">Responsibilities: </w:t>
      </w:r>
    </w:p>
    <w:p w14:paraId="2C4B02B8">
      <w:pPr>
        <w:pStyle w:val="43"/>
        <w:numPr>
          <w:ilvl w:val="0"/>
          <w:numId w:val="5"/>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Created the Patch (C#) for the unsupported product errors.</w:t>
      </w:r>
    </w:p>
    <w:p w14:paraId="1D8D8123">
      <w:pPr>
        <w:pStyle w:val="43"/>
        <w:numPr>
          <w:ilvl w:val="0"/>
          <w:numId w:val="5"/>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 xml:space="preserve">Developed a C# patch to fix unsupported product errors and resolved three critical production bugs. </w:t>
      </w:r>
    </w:p>
    <w:p w14:paraId="08F898A7">
      <w:pPr>
        <w:pStyle w:val="43"/>
        <w:numPr>
          <w:ilvl w:val="0"/>
          <w:numId w:val="5"/>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 xml:space="preserve">Proficient in .NET technologies (ASP.NET, C#, VB.NET, ADO.NET, WPF, Web Services). </w:t>
      </w:r>
    </w:p>
    <w:p w14:paraId="0E2057BA">
      <w:pPr>
        <w:pStyle w:val="43"/>
        <w:numPr>
          <w:ilvl w:val="0"/>
          <w:numId w:val="5"/>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 xml:space="preserve">Designed and developed UI screens and user controls using ASP.NET. </w:t>
      </w:r>
    </w:p>
    <w:p w14:paraId="606B2673">
      <w:pPr>
        <w:pStyle w:val="43"/>
        <w:numPr>
          <w:ilvl w:val="0"/>
          <w:numId w:val="5"/>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 xml:space="preserve">Wrote optimized SQL queries, stored procedures, and triggers for efficient database interaction. </w:t>
      </w:r>
    </w:p>
    <w:p w14:paraId="19726721">
      <w:pPr>
        <w:pStyle w:val="43"/>
        <w:numPr>
          <w:ilvl w:val="0"/>
          <w:numId w:val="5"/>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 xml:space="preserve">Created web applications utilizing Web API, AngularJS, and ADO.NET Entity Framework. </w:t>
      </w:r>
    </w:p>
    <w:p w14:paraId="58DAD74A">
      <w:pPr>
        <w:pStyle w:val="43"/>
        <w:numPr>
          <w:ilvl w:val="0"/>
          <w:numId w:val="5"/>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 xml:space="preserve">Used Visual Studio.NET debugger and ASP.NET trace functionality for troubleshooting. </w:t>
      </w:r>
    </w:p>
    <w:p w14:paraId="3FD19551">
      <w:pPr>
        <w:pStyle w:val="43"/>
        <w:numPr>
          <w:ilvl w:val="0"/>
          <w:numId w:val="5"/>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 xml:space="preserve">Developed Master Pages, websites, and web pages within ASP.NET framework. </w:t>
      </w:r>
    </w:p>
    <w:p w14:paraId="6CDB45A5">
      <w:pPr>
        <w:pStyle w:val="43"/>
        <w:numPr>
          <w:ilvl w:val="0"/>
          <w:numId w:val="5"/>
        </w:numPr>
        <w:spacing w:line="240" w:lineRule="auto"/>
        <w:ind w:left="460" w:hanging="210"/>
        <w:jc w:val="both"/>
        <w:rPr>
          <w:rStyle w:val="39"/>
          <w:rFonts w:ascii="Calibri" w:hAnsi="Calibri" w:eastAsia="Palatino Linotype" w:cs="Calibri"/>
          <w:sz w:val="20"/>
          <w:szCs w:val="20"/>
        </w:rPr>
      </w:pPr>
      <w:r>
        <w:rPr>
          <w:rFonts w:ascii="Calibri" w:hAnsi="Calibri" w:eastAsia="Palatino Linotype" w:cs="Calibri"/>
          <w:sz w:val="20"/>
          <w:szCs w:val="20"/>
        </w:rPr>
        <w:t xml:space="preserve">Monitored and maintained </w:t>
      </w:r>
      <w:r>
        <w:rPr>
          <w:rFonts w:ascii="Calibri" w:hAnsi="Calibri" w:eastAsia="Palatino Linotype" w:cs="Calibri"/>
          <w:b/>
          <w:bCs/>
          <w:sz w:val="20"/>
          <w:szCs w:val="20"/>
        </w:rPr>
        <w:t>CI/CD</w:t>
      </w:r>
      <w:r>
        <w:rPr>
          <w:rFonts w:ascii="Calibri" w:hAnsi="Calibri" w:eastAsia="Palatino Linotype" w:cs="Calibri"/>
          <w:sz w:val="20"/>
          <w:szCs w:val="20"/>
        </w:rPr>
        <w:t xml:space="preserve"> pipeline health using </w:t>
      </w:r>
      <w:r>
        <w:rPr>
          <w:rFonts w:ascii="Calibri" w:hAnsi="Calibri" w:eastAsia="Palatino Linotype" w:cs="Calibri"/>
          <w:b/>
          <w:bCs/>
          <w:sz w:val="20"/>
          <w:szCs w:val="20"/>
        </w:rPr>
        <w:t>GitHub</w:t>
      </w:r>
      <w:r>
        <w:rPr>
          <w:rFonts w:ascii="Calibri" w:hAnsi="Calibri" w:eastAsia="Palatino Linotype" w:cs="Calibri"/>
          <w:sz w:val="20"/>
          <w:szCs w:val="20"/>
        </w:rPr>
        <w:t xml:space="preserve"> logs reliable deployment of </w:t>
      </w:r>
      <w:r>
        <w:rPr>
          <w:rFonts w:ascii="Calibri" w:hAnsi="Calibri" w:eastAsia="Palatino Linotype" w:cs="Calibri"/>
          <w:b/>
          <w:bCs/>
          <w:sz w:val="20"/>
          <w:szCs w:val="20"/>
        </w:rPr>
        <w:t>.NET</w:t>
      </w:r>
      <w:r>
        <w:rPr>
          <w:rFonts w:ascii="Calibri" w:hAnsi="Calibri" w:eastAsia="Palatino Linotype" w:cs="Calibri"/>
          <w:sz w:val="20"/>
          <w:szCs w:val="20"/>
        </w:rPr>
        <w:t xml:space="preserve"> applications.</w:t>
      </w:r>
    </w:p>
    <w:p w14:paraId="074734EA">
      <w:pPr>
        <w:pStyle w:val="43"/>
        <w:numPr>
          <w:ilvl w:val="0"/>
          <w:numId w:val="5"/>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Leveraged object-oriented principles to refactor legacy codebases, improving performance, readability, and testability.</w:t>
      </w:r>
    </w:p>
    <w:p w14:paraId="17BB8C1D">
      <w:pPr>
        <w:pStyle w:val="43"/>
        <w:numPr>
          <w:ilvl w:val="0"/>
          <w:numId w:val="5"/>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Integrated TypeScript with Redux, Zustand, or Context API for state management in complex applications.</w:t>
      </w:r>
    </w:p>
    <w:p w14:paraId="29C0CE74">
      <w:pPr>
        <w:pStyle w:val="43"/>
        <w:numPr>
          <w:ilvl w:val="0"/>
          <w:numId w:val="5"/>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 xml:space="preserve">Customized WCF services to facilitate front-end and middle-tier communication with JSON data. </w:t>
      </w:r>
    </w:p>
    <w:p w14:paraId="449E3966">
      <w:pPr>
        <w:pStyle w:val="43"/>
        <w:numPr>
          <w:ilvl w:val="0"/>
          <w:numId w:val="5"/>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 xml:space="preserve">Designed and implemented RDBMS, T-SQL scripts, and SSRS reports in SQL Server. </w:t>
      </w:r>
    </w:p>
    <w:p w14:paraId="73C5B90E">
      <w:pPr>
        <w:pStyle w:val="43"/>
        <w:numPr>
          <w:ilvl w:val="0"/>
          <w:numId w:val="5"/>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Executed XML transformations through ASP.NET using XSL Style Sheets.</w:t>
      </w:r>
    </w:p>
    <w:p w14:paraId="5875A15B">
      <w:pPr>
        <w:pStyle w:val="43"/>
        <w:numPr>
          <w:ilvl w:val="0"/>
          <w:numId w:val="5"/>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 xml:space="preserve">Developed ASP.NET Core applications with a focus on scalable architecture and responsive UI using CSS Flexbox &amp; Grid. </w:t>
      </w:r>
    </w:p>
    <w:p w14:paraId="02AD348F">
      <w:pPr>
        <w:pStyle w:val="43"/>
        <w:numPr>
          <w:ilvl w:val="0"/>
          <w:numId w:val="5"/>
        </w:numPr>
        <w:spacing w:line="240" w:lineRule="auto"/>
        <w:ind w:left="460" w:hanging="210"/>
        <w:jc w:val="both"/>
        <w:rPr>
          <w:rStyle w:val="39"/>
          <w:rFonts w:ascii="Calibri" w:hAnsi="Calibri" w:eastAsia="Palatino Linotype" w:cs="Calibri"/>
          <w:sz w:val="20"/>
          <w:szCs w:val="20"/>
        </w:rPr>
      </w:pPr>
      <w:r>
        <w:rPr>
          <w:rStyle w:val="39"/>
          <w:rFonts w:ascii="Calibri" w:hAnsi="Calibri" w:eastAsia="Palatino Linotype" w:cs="Calibri"/>
          <w:sz w:val="20"/>
          <w:szCs w:val="20"/>
        </w:rPr>
        <w:t>Built web services and Data Access Layer with ADO.NET for SQL Server integration.</w:t>
      </w:r>
    </w:p>
    <w:p w14:paraId="416825C5">
      <w:pPr>
        <w:pStyle w:val="44"/>
        <w:spacing w:line="240" w:lineRule="auto"/>
        <w:jc w:val="both"/>
        <w:rPr>
          <w:rStyle w:val="39"/>
          <w:rFonts w:ascii="Calibri" w:hAnsi="Calibri" w:eastAsia="Palatino Linotype" w:cs="Calibri"/>
          <w:sz w:val="20"/>
          <w:szCs w:val="20"/>
        </w:rPr>
      </w:pPr>
      <w:r>
        <w:rPr>
          <w:rStyle w:val="45"/>
          <w:rFonts w:ascii="Calibri" w:hAnsi="Calibri" w:eastAsia="Palatino Linotype" w:cs="Calibri"/>
          <w:b/>
          <w:bCs/>
          <w:sz w:val="20"/>
          <w:szCs w:val="20"/>
        </w:rPr>
        <w:t xml:space="preserve">Environment: </w:t>
      </w:r>
      <w:r>
        <w:rPr>
          <w:rStyle w:val="39"/>
          <w:rFonts w:ascii="Calibri" w:hAnsi="Calibri" w:eastAsia="Palatino Linotype" w:cs="Calibri"/>
          <w:sz w:val="20"/>
          <w:szCs w:val="20"/>
        </w:rPr>
        <w:t>.Net Framework, C#, MVC, ASP.Net, VB.Net, ADO.Net, Entity Framework, Visual Studio, TFS, Azure, RWD, GIT, Telerik, WCF, TDD, TFS, jQuery, Bootstrap, Ajax and Agile/Scrum.</w:t>
      </w:r>
    </w:p>
    <w:p w14:paraId="50485364">
      <w:pPr>
        <w:pStyle w:val="42"/>
        <w:spacing w:line="240" w:lineRule="auto"/>
        <w:jc w:val="both"/>
        <w:rPr>
          <w:rStyle w:val="47"/>
          <w:rFonts w:ascii="Calibri" w:hAnsi="Calibri" w:eastAsia="Palatino Linotype" w:cs="Calibri"/>
          <w:sz w:val="20"/>
          <w:szCs w:val="20"/>
        </w:rPr>
      </w:pPr>
    </w:p>
    <w:p w14:paraId="7BFBA7E3">
      <w:pPr>
        <w:pStyle w:val="42"/>
        <w:spacing w:line="240" w:lineRule="auto"/>
        <w:jc w:val="both"/>
        <w:rPr>
          <w:rStyle w:val="50"/>
          <w:rFonts w:ascii="Calibri" w:hAnsi="Calibri" w:eastAsia="Palatino Linotype" w:cs="Calibri"/>
          <w:b w:val="0"/>
          <w:bCs w:val="0"/>
          <w:sz w:val="20"/>
          <w:szCs w:val="20"/>
        </w:rPr>
      </w:pPr>
      <w:r>
        <w:rPr>
          <w:rStyle w:val="47"/>
          <w:rFonts w:ascii="Calibri" w:hAnsi="Calibri" w:eastAsia="Palatino Linotype" w:cs="Calibri"/>
          <w:sz w:val="20"/>
          <w:szCs w:val="20"/>
        </w:rPr>
        <w:t>.</w:t>
      </w:r>
      <w:r>
        <w:rPr>
          <w:rStyle w:val="47"/>
          <w:rFonts w:ascii="Calibri" w:hAnsi="Calibri" w:eastAsia="Palatino Linotype" w:cs="Calibri"/>
          <w:sz w:val="20"/>
          <w:szCs w:val="20"/>
          <w:u w:val="single"/>
        </w:rPr>
        <w:t>Net Developer</w:t>
      </w:r>
      <w:r>
        <w:rPr>
          <w:rStyle w:val="39"/>
          <w:rFonts w:ascii="Calibri" w:hAnsi="Calibri" w:eastAsia="Palatino Linotype" w:cs="Calibri"/>
          <w:sz w:val="20"/>
          <w:szCs w:val="20"/>
        </w:rPr>
        <w:t>, 02/2016 to 04/2017</w:t>
      </w:r>
      <w:r>
        <w:rPr>
          <w:rStyle w:val="48"/>
          <w:rFonts w:ascii="Calibri" w:hAnsi="Calibri" w:eastAsia="Palatino Linotype" w:cs="Calibri"/>
          <w:sz w:val="20"/>
          <w:szCs w:val="20"/>
        </w:rPr>
        <w:t xml:space="preserve"> </w:t>
      </w:r>
    </w:p>
    <w:p w14:paraId="1B078A99">
      <w:pPr>
        <w:pStyle w:val="49"/>
        <w:spacing w:line="240" w:lineRule="auto"/>
        <w:jc w:val="both"/>
        <w:rPr>
          <w:rStyle w:val="39"/>
          <w:rFonts w:ascii="Calibri" w:hAnsi="Calibri" w:eastAsia="Palatino Linotype" w:cs="Calibri"/>
          <w:sz w:val="20"/>
          <w:szCs w:val="20"/>
        </w:rPr>
      </w:pPr>
      <w:r>
        <w:rPr>
          <w:rStyle w:val="50"/>
          <w:rFonts w:ascii="Calibri" w:hAnsi="Calibri" w:eastAsia="Palatino Linotype" w:cs="Calibri"/>
          <w:sz w:val="20"/>
          <w:szCs w:val="20"/>
          <w:u w:val="single"/>
        </w:rPr>
        <w:t>Flipkart</w:t>
      </w:r>
      <w:r>
        <w:rPr>
          <w:rStyle w:val="39"/>
          <w:rFonts w:ascii="Calibri" w:hAnsi="Calibri" w:eastAsia="Palatino Linotype" w:cs="Calibri"/>
          <w:sz w:val="20"/>
          <w:szCs w:val="20"/>
        </w:rPr>
        <w:t xml:space="preserve"> – India </w:t>
      </w:r>
    </w:p>
    <w:p w14:paraId="0BD3B2C2">
      <w:pPr>
        <w:pStyle w:val="49"/>
        <w:spacing w:line="240" w:lineRule="auto"/>
        <w:jc w:val="both"/>
        <w:rPr>
          <w:rFonts w:ascii="Calibri" w:hAnsi="Calibri" w:eastAsia="Palatino Linotype" w:cs="Calibri"/>
          <w:sz w:val="20"/>
          <w:szCs w:val="20"/>
        </w:rPr>
      </w:pPr>
      <w:r>
        <w:rPr>
          <w:rFonts w:ascii="Calibri" w:hAnsi="Calibri" w:eastAsia="Palatino Linotype" w:cs="Calibri"/>
          <w:b/>
          <w:bCs/>
          <w:sz w:val="20"/>
          <w:szCs w:val="20"/>
        </w:rPr>
        <w:t>Description</w:t>
      </w:r>
      <w:r>
        <w:rPr>
          <w:rFonts w:ascii="Calibri" w:hAnsi="Calibri" w:eastAsia="Palatino Linotype" w:cs="Calibri"/>
          <w:sz w:val="20"/>
          <w:szCs w:val="20"/>
        </w:rPr>
        <w:t>: Infosys is developing applications for Flipkart, a major e-commerce platform in India. Their collaboration likely involves app development, cloud infrastructure, data analytics, cybersecurity, and supply chain optimization to enhance Flipkart’s digital operations and customer experience.</w:t>
      </w:r>
    </w:p>
    <w:p w14:paraId="2874FE41">
      <w:pPr>
        <w:pStyle w:val="49"/>
        <w:spacing w:line="240" w:lineRule="auto"/>
        <w:jc w:val="both"/>
        <w:rPr>
          <w:rStyle w:val="39"/>
          <w:rFonts w:ascii="Calibri" w:hAnsi="Calibri" w:eastAsia="Palatino Linotype" w:cs="Calibri"/>
          <w:b/>
          <w:bCs/>
          <w:sz w:val="20"/>
          <w:szCs w:val="20"/>
        </w:rPr>
      </w:pPr>
      <w:r>
        <w:rPr>
          <w:rStyle w:val="39"/>
          <w:rFonts w:ascii="Calibri" w:hAnsi="Calibri" w:eastAsia="Palatino Linotype" w:cs="Calibri"/>
          <w:b/>
          <w:bCs/>
          <w:sz w:val="20"/>
          <w:szCs w:val="20"/>
        </w:rPr>
        <w:t xml:space="preserve">Responsibilities: </w:t>
      </w:r>
    </w:p>
    <w:p w14:paraId="5E6C7A2D">
      <w:pPr>
        <w:pStyle w:val="49"/>
        <w:numPr>
          <w:ilvl w:val="0"/>
          <w:numId w:val="6"/>
        </w:numPr>
        <w:spacing w:line="240" w:lineRule="auto"/>
        <w:jc w:val="both"/>
        <w:rPr>
          <w:rFonts w:ascii="Calibri" w:hAnsi="Calibri" w:eastAsia="Palatino Linotype" w:cs="Calibri"/>
          <w:sz w:val="20"/>
          <w:szCs w:val="20"/>
        </w:rPr>
      </w:pPr>
      <w:r>
        <w:rPr>
          <w:rFonts w:ascii="Calibri" w:hAnsi="Calibri" w:eastAsia="Palatino Linotype" w:cs="Calibri"/>
          <w:sz w:val="20"/>
          <w:szCs w:val="20"/>
        </w:rPr>
        <w:t xml:space="preserve">Develop and maintain .NET applications using ASP.NET, MVC, C#.NET, VB.NET, WinForms, and WPF. </w:t>
      </w:r>
    </w:p>
    <w:p w14:paraId="1DAEAF2F">
      <w:pPr>
        <w:pStyle w:val="49"/>
        <w:numPr>
          <w:ilvl w:val="0"/>
          <w:numId w:val="6"/>
        </w:numPr>
        <w:spacing w:line="240" w:lineRule="auto"/>
        <w:jc w:val="both"/>
        <w:rPr>
          <w:rFonts w:ascii="Calibri" w:hAnsi="Calibri" w:eastAsia="Palatino Linotype" w:cs="Calibri"/>
          <w:sz w:val="20"/>
          <w:szCs w:val="20"/>
        </w:rPr>
      </w:pPr>
      <w:r>
        <w:rPr>
          <w:rFonts w:ascii="Calibri" w:hAnsi="Calibri" w:eastAsia="Palatino Linotype" w:cs="Calibri"/>
          <w:sz w:val="20"/>
          <w:szCs w:val="20"/>
        </w:rPr>
        <w:t xml:space="preserve">Design and optimize SQL Server databases, including stored procedures and queries. Implement web services (WCF, XML) and use ADO.NET/LINQ for data management. </w:t>
      </w:r>
    </w:p>
    <w:p w14:paraId="7A6B691A">
      <w:pPr>
        <w:pStyle w:val="49"/>
        <w:numPr>
          <w:ilvl w:val="0"/>
          <w:numId w:val="6"/>
        </w:numPr>
        <w:spacing w:line="240" w:lineRule="auto"/>
        <w:jc w:val="both"/>
        <w:rPr>
          <w:rFonts w:ascii="Calibri" w:hAnsi="Calibri" w:eastAsia="Palatino Linotype" w:cs="Calibri"/>
          <w:sz w:val="20"/>
          <w:szCs w:val="20"/>
        </w:rPr>
      </w:pPr>
      <w:r>
        <w:rPr>
          <w:rFonts w:ascii="Calibri" w:hAnsi="Calibri" w:eastAsia="Palatino Linotype" w:cs="Calibri"/>
          <w:sz w:val="20"/>
          <w:szCs w:val="20"/>
        </w:rPr>
        <w:t>Implemented authentication and authorization using JWT, OAuth, and Firebase Authentication React-based projects.</w:t>
      </w:r>
    </w:p>
    <w:p w14:paraId="23138C03">
      <w:pPr>
        <w:pStyle w:val="49"/>
        <w:numPr>
          <w:ilvl w:val="0"/>
          <w:numId w:val="6"/>
        </w:numPr>
        <w:spacing w:line="240" w:lineRule="auto"/>
        <w:jc w:val="both"/>
        <w:rPr>
          <w:rFonts w:ascii="Calibri" w:hAnsi="Calibri" w:eastAsia="Palatino Linotype" w:cs="Calibri"/>
          <w:sz w:val="20"/>
          <w:szCs w:val="20"/>
        </w:rPr>
      </w:pPr>
      <w:r>
        <w:rPr>
          <w:rFonts w:ascii="Calibri" w:hAnsi="Calibri" w:eastAsia="Palatino Linotype" w:cs="Calibri"/>
          <w:sz w:val="20"/>
          <w:szCs w:val="20"/>
        </w:rPr>
        <w:t>Created object-oriented unit and integration tests using xUnit/NUnit and Moq, ensuring high test coverage and adherence to best practices.</w:t>
      </w:r>
    </w:p>
    <w:p w14:paraId="61A16CED">
      <w:pPr>
        <w:pStyle w:val="49"/>
        <w:numPr>
          <w:ilvl w:val="0"/>
          <w:numId w:val="6"/>
        </w:numPr>
        <w:spacing w:line="240" w:lineRule="auto"/>
        <w:jc w:val="both"/>
        <w:rPr>
          <w:rFonts w:ascii="Calibri" w:hAnsi="Calibri" w:eastAsia="Palatino Linotype" w:cs="Calibri"/>
          <w:sz w:val="20"/>
          <w:szCs w:val="20"/>
        </w:rPr>
      </w:pPr>
      <w:r>
        <w:rPr>
          <w:rFonts w:ascii="Calibri" w:hAnsi="Calibri" w:eastAsia="Palatino Linotype" w:cs="Calibri"/>
          <w:sz w:val="20"/>
          <w:szCs w:val="20"/>
        </w:rPr>
        <w:t>Secured CI/CD pipelines by managing secrets and environment variables directly in GitHub for sensitive configuration data in .NET solutions.</w:t>
      </w:r>
    </w:p>
    <w:p w14:paraId="0C9FBC8B">
      <w:pPr>
        <w:pStyle w:val="49"/>
        <w:numPr>
          <w:ilvl w:val="0"/>
          <w:numId w:val="6"/>
        </w:numPr>
        <w:spacing w:line="240" w:lineRule="auto"/>
        <w:jc w:val="both"/>
        <w:rPr>
          <w:rFonts w:ascii="Calibri" w:hAnsi="Calibri" w:eastAsia="Palatino Linotype" w:cs="Calibri"/>
          <w:sz w:val="20"/>
          <w:szCs w:val="20"/>
        </w:rPr>
      </w:pPr>
      <w:r>
        <w:rPr>
          <w:rFonts w:ascii="Calibri" w:hAnsi="Calibri" w:eastAsia="Palatino Linotype" w:cs="Calibri"/>
          <w:sz w:val="20"/>
          <w:szCs w:val="20"/>
        </w:rPr>
        <w:t>Scheduled and monitored SSIS package execution using SQL Server Agent for seamless data integration in .NET-based enterprise applications.</w:t>
      </w:r>
    </w:p>
    <w:p w14:paraId="5D9EFBDC">
      <w:pPr>
        <w:pStyle w:val="49"/>
        <w:numPr>
          <w:ilvl w:val="0"/>
          <w:numId w:val="6"/>
        </w:numPr>
        <w:spacing w:line="240" w:lineRule="auto"/>
        <w:jc w:val="both"/>
        <w:rPr>
          <w:rFonts w:ascii="Calibri" w:hAnsi="Calibri" w:eastAsia="Palatino Linotype" w:cs="Calibri"/>
          <w:sz w:val="20"/>
          <w:szCs w:val="20"/>
        </w:rPr>
      </w:pPr>
      <w:r>
        <w:rPr>
          <w:rFonts w:ascii="Calibri" w:hAnsi="Calibri" w:eastAsia="Palatino Linotype" w:cs="Calibri"/>
          <w:sz w:val="20"/>
          <w:szCs w:val="20"/>
        </w:rPr>
        <w:t xml:space="preserve">Generate reports using Crystal Reports based on client needs. </w:t>
      </w:r>
    </w:p>
    <w:p w14:paraId="7116268E">
      <w:pPr>
        <w:pStyle w:val="49"/>
        <w:numPr>
          <w:ilvl w:val="0"/>
          <w:numId w:val="6"/>
        </w:numPr>
        <w:spacing w:line="240" w:lineRule="auto"/>
        <w:jc w:val="both"/>
        <w:rPr>
          <w:rFonts w:ascii="Calibri" w:hAnsi="Calibri" w:eastAsia="Palatino Linotype" w:cs="Calibri"/>
          <w:sz w:val="20"/>
          <w:szCs w:val="20"/>
        </w:rPr>
      </w:pPr>
      <w:r>
        <w:rPr>
          <w:rFonts w:ascii="Calibri" w:hAnsi="Calibri" w:eastAsia="Palatino Linotype" w:cs="Calibri"/>
          <w:sz w:val="20"/>
          <w:szCs w:val="20"/>
        </w:rPr>
        <w:t xml:space="preserve">Develop web forms with ASP.NET controls and AJAX for a better UI experience. </w:t>
      </w:r>
    </w:p>
    <w:p w14:paraId="0C52AFDB">
      <w:pPr>
        <w:pStyle w:val="49"/>
        <w:numPr>
          <w:ilvl w:val="0"/>
          <w:numId w:val="6"/>
        </w:numPr>
        <w:spacing w:line="240" w:lineRule="auto"/>
        <w:jc w:val="both"/>
        <w:rPr>
          <w:rFonts w:ascii="Calibri" w:hAnsi="Calibri" w:eastAsia="Palatino Linotype" w:cs="Calibri"/>
          <w:sz w:val="20"/>
          <w:szCs w:val="20"/>
        </w:rPr>
      </w:pPr>
      <w:r>
        <w:rPr>
          <w:rFonts w:ascii="Calibri" w:hAnsi="Calibri" w:eastAsia="Palatino Linotype" w:cs="Calibri"/>
          <w:sz w:val="20"/>
          <w:szCs w:val="20"/>
        </w:rPr>
        <w:t xml:space="preserve">Use Visual Source Safe (VSS) for version control. </w:t>
      </w:r>
    </w:p>
    <w:p w14:paraId="263591A9">
      <w:pPr>
        <w:pStyle w:val="49"/>
        <w:numPr>
          <w:ilvl w:val="0"/>
          <w:numId w:val="6"/>
        </w:numPr>
        <w:spacing w:line="240" w:lineRule="auto"/>
        <w:jc w:val="both"/>
        <w:rPr>
          <w:rFonts w:ascii="Calibri" w:hAnsi="Calibri" w:eastAsia="Palatino Linotype" w:cs="Calibri"/>
          <w:sz w:val="20"/>
          <w:szCs w:val="20"/>
        </w:rPr>
      </w:pPr>
      <w:r>
        <w:rPr>
          <w:rFonts w:ascii="Calibri" w:hAnsi="Calibri" w:eastAsia="Palatino Linotype" w:cs="Calibri"/>
          <w:sz w:val="20"/>
          <w:szCs w:val="20"/>
        </w:rPr>
        <w:t>Optimized TypeScript build configurations (tsconfig.json) to balance performance, type checking, and compatibility across different environments.</w:t>
      </w:r>
    </w:p>
    <w:p w14:paraId="7E96866B">
      <w:pPr>
        <w:pStyle w:val="44"/>
        <w:spacing w:line="240" w:lineRule="auto"/>
        <w:jc w:val="both"/>
        <w:rPr>
          <w:rStyle w:val="39"/>
          <w:rFonts w:ascii="Calibri" w:hAnsi="Calibri" w:eastAsia="Palatino Linotype" w:cs="Calibri"/>
          <w:sz w:val="20"/>
          <w:szCs w:val="20"/>
        </w:rPr>
      </w:pPr>
      <w:r>
        <w:rPr>
          <w:rStyle w:val="45"/>
          <w:rFonts w:ascii="Calibri" w:hAnsi="Calibri" w:eastAsia="Palatino Linotype" w:cs="Calibri"/>
          <w:b/>
          <w:bCs/>
          <w:sz w:val="20"/>
          <w:szCs w:val="20"/>
        </w:rPr>
        <w:t>Environment:</w:t>
      </w:r>
      <w:r>
        <w:rPr>
          <w:rStyle w:val="39"/>
          <w:rFonts w:ascii="Calibri" w:hAnsi="Calibri" w:eastAsia="Palatino Linotype" w:cs="Calibri"/>
          <w:sz w:val="20"/>
          <w:szCs w:val="20"/>
        </w:rPr>
        <w:t xml:space="preserve"> Visual Studio, MVC, ASP.NET, C#, AJAX, Java Script, HTML, CSS, jQuery, MS SQL Server, TFS and SQL.</w:t>
      </w:r>
    </w:p>
    <w:p w14:paraId="7315147F">
      <w:pPr>
        <w:pStyle w:val="41"/>
        <w:spacing w:line="240" w:lineRule="auto"/>
        <w:jc w:val="both"/>
        <w:rPr>
          <w:rFonts w:ascii="Calibri" w:hAnsi="Calibri" w:eastAsia="Palatino Linotype" w:cs="Calibri"/>
          <w:b/>
          <w:bCs/>
          <w:sz w:val="20"/>
          <w:szCs w:val="20"/>
        </w:rPr>
      </w:pPr>
    </w:p>
    <w:p w14:paraId="654F7D3D">
      <w:pPr>
        <w:pStyle w:val="41"/>
        <w:spacing w:line="240" w:lineRule="auto"/>
        <w:jc w:val="both"/>
        <w:rPr>
          <w:rFonts w:ascii="Calibri" w:hAnsi="Calibri" w:eastAsia="Palatino Linotype" w:cs="Calibri"/>
          <w:b/>
          <w:bCs/>
          <w:sz w:val="20"/>
          <w:szCs w:val="20"/>
        </w:rPr>
      </w:pPr>
      <w:r>
        <w:rPr>
          <w:rFonts w:ascii="Calibri" w:hAnsi="Calibri" w:eastAsia="Palatino Linotype" w:cs="Calibri"/>
          <w:b/>
          <w:bCs/>
          <w:sz w:val="20"/>
          <w:szCs w:val="20"/>
        </w:rPr>
        <w:t xml:space="preserve">Education: </w:t>
      </w:r>
      <w:r>
        <w:rPr>
          <w:rStyle w:val="39"/>
          <w:rFonts w:ascii="Calibri" w:hAnsi="Calibri" w:eastAsia="Palatino Linotype" w:cs="Calibri"/>
          <w:sz w:val="20"/>
          <w:szCs w:val="20"/>
        </w:rPr>
        <w:t>Bachelors in computer science from VR Siddhartha Engineering College, India.</w:t>
      </w:r>
    </w:p>
    <w:sectPr>
      <w:pgSz w:w="11906" w:h="16838"/>
      <w:pgMar w:top="720" w:right="720" w:bottom="720" w:left="72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苹方-简"/>
    <w:panose1 w:val="00000000000000000000"/>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Aptos">
    <w:altName w:val="苹方-简"/>
    <w:panose1 w:val="00000000000000000000"/>
    <w:charset w:val="86"/>
    <w:family w:val="swiss"/>
    <w:pitch w:val="default"/>
    <w:sig w:usb0="00000000" w:usb1="00000000" w:usb2="00000000" w:usb3="00000000" w:csb0="0000019F" w:csb1="00000000"/>
  </w:font>
  <w:font w:name="Aldhabi">
    <w:altName w:val="Thonburi"/>
    <w:panose1 w:val="00000000000000000000"/>
    <w:charset w:val="B2"/>
    <w:family w:val="auto"/>
    <w:pitch w:val="default"/>
    <w:sig w:usb0="00000000" w:usb1="00000000" w:usb2="00000008" w:usb3="00000000" w:csb0="00000041" w:csb1="00000000"/>
  </w:font>
  <w:font w:name="Palatino Linotype">
    <w:altName w:val="苹方-简"/>
    <w:panose1 w:val="02040502050505030304"/>
    <w:charset w:val="00"/>
    <w:family w:val="roman"/>
    <w:pitch w:val="default"/>
    <w:sig w:usb0="00000000" w:usb1="00000000" w:usb2="00000000" w:usb3="00000000" w:csb0="0000019F" w:csb1="00000000"/>
  </w:font>
  <w:font w:name="Symbol">
    <w:altName w:val="Kingsoft Sign"/>
    <w:panose1 w:val="05050102010706020507"/>
    <w:charset w:val="02"/>
    <w:family w:val="roman"/>
    <w:pitch w:val="default"/>
    <w:sig w:usb0="00000000" w:usb1="00000000" w:usb2="00000000" w:usb3="00000000" w:csb0="8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Apto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SimSun">
    <w:altName w:val="汉仪书宋二KW"/>
    <w:panose1 w:val="02010600030101010101"/>
    <w:charset w:val="86"/>
    <w:family w:val="roman"/>
    <w:pitch w:val="variable"/>
    <w:sig w:usb0="00000003" w:usb1="288F0000"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Thonburi">
    <w:panose1 w:val="00000400000000000000"/>
    <w:charset w:val="00"/>
    <w:family w:val="auto"/>
    <w:pitch w:val="default"/>
    <w:sig w:usb0="01000000" w:usb1="00000000" w:usb2="00000000" w:usb3="00000000" w:csb0="20000193" w:csb1="4D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multilevel"/>
    <w:tmpl w:val="00000002"/>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1">
    <w:nsid w:val="00000003"/>
    <w:multiLevelType w:val="multilevel"/>
    <w:tmpl w:val="00000003"/>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2">
    <w:nsid w:val="00000004"/>
    <w:multiLevelType w:val="multilevel"/>
    <w:tmpl w:val="00000004"/>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3">
    <w:nsid w:val="00000005"/>
    <w:multiLevelType w:val="multilevel"/>
    <w:tmpl w:val="00000005"/>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4">
    <w:nsid w:val="09774A55"/>
    <w:multiLevelType w:val="multilevel"/>
    <w:tmpl w:val="09774A55"/>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
    <w:nsid w:val="0C7B08C5"/>
    <w:multiLevelType w:val="multilevel"/>
    <w:tmpl w:val="0C7B08C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0"/>
  </w:num>
  <w:num w:numId="3">
    <w:abstractNumId w:val="1"/>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hideGrammaticalErrors/>
  <w:documentProtection w:enforcement="0"/>
  <w:defaultTabStop w:val="720"/>
  <w:autoHyphenation/>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916"/>
    <w:rsid w:val="000234E5"/>
    <w:rsid w:val="000339E5"/>
    <w:rsid w:val="00046639"/>
    <w:rsid w:val="000B0FBE"/>
    <w:rsid w:val="000F08E3"/>
    <w:rsid w:val="000F4024"/>
    <w:rsid w:val="001000CF"/>
    <w:rsid w:val="001224AC"/>
    <w:rsid w:val="001519D8"/>
    <w:rsid w:val="00186D13"/>
    <w:rsid w:val="00196C0A"/>
    <w:rsid w:val="0025133A"/>
    <w:rsid w:val="002516C0"/>
    <w:rsid w:val="00264585"/>
    <w:rsid w:val="0027041D"/>
    <w:rsid w:val="00284812"/>
    <w:rsid w:val="002A4333"/>
    <w:rsid w:val="002B23C7"/>
    <w:rsid w:val="003137E8"/>
    <w:rsid w:val="00331BC2"/>
    <w:rsid w:val="00377990"/>
    <w:rsid w:val="0039388B"/>
    <w:rsid w:val="003B37F1"/>
    <w:rsid w:val="003F2594"/>
    <w:rsid w:val="00415018"/>
    <w:rsid w:val="004E4916"/>
    <w:rsid w:val="004E5637"/>
    <w:rsid w:val="00513B3C"/>
    <w:rsid w:val="0054056E"/>
    <w:rsid w:val="00545E92"/>
    <w:rsid w:val="00561212"/>
    <w:rsid w:val="00565ECF"/>
    <w:rsid w:val="005B57CF"/>
    <w:rsid w:val="005C064E"/>
    <w:rsid w:val="005E3059"/>
    <w:rsid w:val="005F7D2D"/>
    <w:rsid w:val="00600ED8"/>
    <w:rsid w:val="006012B3"/>
    <w:rsid w:val="00613F56"/>
    <w:rsid w:val="00681E14"/>
    <w:rsid w:val="0068562E"/>
    <w:rsid w:val="00704595"/>
    <w:rsid w:val="007054E9"/>
    <w:rsid w:val="00706989"/>
    <w:rsid w:val="00707D11"/>
    <w:rsid w:val="00722FC5"/>
    <w:rsid w:val="00723230"/>
    <w:rsid w:val="00735A1A"/>
    <w:rsid w:val="007465AF"/>
    <w:rsid w:val="00747EDE"/>
    <w:rsid w:val="008576ED"/>
    <w:rsid w:val="00873C62"/>
    <w:rsid w:val="00893071"/>
    <w:rsid w:val="008C29E1"/>
    <w:rsid w:val="008D3F83"/>
    <w:rsid w:val="00935BF9"/>
    <w:rsid w:val="00947040"/>
    <w:rsid w:val="00954446"/>
    <w:rsid w:val="00965DFE"/>
    <w:rsid w:val="0097574A"/>
    <w:rsid w:val="009A21E3"/>
    <w:rsid w:val="009D0576"/>
    <w:rsid w:val="009E41A7"/>
    <w:rsid w:val="00A06136"/>
    <w:rsid w:val="00A2572D"/>
    <w:rsid w:val="00AA23FB"/>
    <w:rsid w:val="00AD6558"/>
    <w:rsid w:val="00B046C4"/>
    <w:rsid w:val="00B54828"/>
    <w:rsid w:val="00B66CDC"/>
    <w:rsid w:val="00BD5BF9"/>
    <w:rsid w:val="00BD6704"/>
    <w:rsid w:val="00C02D54"/>
    <w:rsid w:val="00C178D9"/>
    <w:rsid w:val="00C27CEE"/>
    <w:rsid w:val="00C41EB7"/>
    <w:rsid w:val="00C50A17"/>
    <w:rsid w:val="00C65C50"/>
    <w:rsid w:val="00C70229"/>
    <w:rsid w:val="00C96416"/>
    <w:rsid w:val="00D06318"/>
    <w:rsid w:val="00D16598"/>
    <w:rsid w:val="00D9386A"/>
    <w:rsid w:val="00DD79D8"/>
    <w:rsid w:val="00E10EC0"/>
    <w:rsid w:val="00E54B91"/>
    <w:rsid w:val="00E713AE"/>
    <w:rsid w:val="00E942FC"/>
    <w:rsid w:val="00EE10C0"/>
    <w:rsid w:val="00F2137F"/>
    <w:rsid w:val="00F23368"/>
    <w:rsid w:val="00F25EDB"/>
    <w:rsid w:val="00F31C3B"/>
    <w:rsid w:val="00F367A2"/>
    <w:rsid w:val="00F40B63"/>
    <w:rsid w:val="00F655A4"/>
    <w:rsid w:val="00F81159"/>
    <w:rsid w:val="5D7BEEE5"/>
    <w:rsid w:val="6775253A"/>
    <w:rsid w:val="FDBBC190"/>
    <w:rsid w:val="FFFDE3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tLeast"/>
      <w:textAlignment w:val="baseline"/>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52"/>
    <w:unhideWhenUsed/>
    <w:uiPriority w:val="99"/>
    <w:pPr>
      <w:tabs>
        <w:tab w:val="center" w:pos="4680"/>
        <w:tab w:val="right" w:pos="9360"/>
      </w:tabs>
      <w:spacing w:line="240" w:lineRule="auto"/>
    </w:pPr>
  </w:style>
  <w:style w:type="paragraph" w:styleId="14">
    <w:name w:val="header"/>
    <w:basedOn w:val="1"/>
    <w:link w:val="51"/>
    <w:unhideWhenUsed/>
    <w:uiPriority w:val="99"/>
    <w:pPr>
      <w:tabs>
        <w:tab w:val="center" w:pos="4680"/>
        <w:tab w:val="right" w:pos="9360"/>
      </w:tabs>
      <w:spacing w:line="240" w:lineRule="auto"/>
    </w:pPr>
  </w:style>
  <w:style w:type="character" w:styleId="15">
    <w:name w:val="Hyperlink"/>
    <w:basedOn w:val="11"/>
    <w:unhideWhenUsed/>
    <w:uiPriority w:val="99"/>
    <w:rPr>
      <w:color w:val="467886" w:themeColor="hyperlink"/>
      <w:u w:val="single"/>
      <w14:textFill>
        <w14:solidFill>
          <w14:schemeClr w14:val="hlink"/>
        </w14:solidFill>
      </w14:textFill>
    </w:rPr>
  </w:style>
  <w:style w:type="character" w:styleId="16">
    <w:name w:val="line number"/>
    <w:basedOn w:val="11"/>
    <w:semiHidden/>
    <w:unhideWhenUsed/>
    <w:uiPriority w:val="99"/>
  </w:style>
  <w:style w:type="character" w:styleId="17">
    <w:name w:val="Strong"/>
    <w:basedOn w:val="11"/>
    <w:qFormat/>
    <w:uiPriority w:val="22"/>
    <w:rPr>
      <w:b/>
      <w:bCs/>
    </w:rPr>
  </w:style>
  <w:style w:type="paragraph" w:styleId="18">
    <w:name w:val="Subtitle"/>
    <w:basedOn w:val="1"/>
    <w:next w:val="1"/>
    <w:link w:val="30"/>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itle"/>
    <w:basedOn w:val="1"/>
    <w:next w:val="1"/>
    <w:link w:val="29"/>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uiPriority w:val="9"/>
    <w:rPr>
      <w:rFonts w:eastAsiaTheme="majorEastAsia" w:cstheme="majorBidi"/>
      <w:color w:val="104862" w:themeColor="accent1" w:themeShade="BF"/>
      <w:sz w:val="28"/>
      <w:szCs w:val="28"/>
    </w:rPr>
  </w:style>
  <w:style w:type="character" w:customStyle="1" w:styleId="23">
    <w:name w:val="Heading 4 Char"/>
    <w:basedOn w:val="11"/>
    <w:link w:val="5"/>
    <w:semiHidden/>
    <w:uiPriority w:val="9"/>
    <w:rPr>
      <w:rFonts w:eastAsiaTheme="majorEastAsia" w:cstheme="majorBidi"/>
      <w:i/>
      <w:iCs/>
      <w:color w:val="104862" w:themeColor="accent1" w:themeShade="BF"/>
    </w:rPr>
  </w:style>
  <w:style w:type="character" w:customStyle="1" w:styleId="24">
    <w:name w:val="Heading 5 Char"/>
    <w:basedOn w:val="11"/>
    <w:link w:val="6"/>
    <w:semiHidden/>
    <w:uiPriority w:val="9"/>
    <w:rPr>
      <w:rFonts w:eastAsiaTheme="majorEastAsia" w:cstheme="majorBidi"/>
      <w:color w:val="104862" w:themeColor="accent1" w:themeShade="BF"/>
    </w:rPr>
  </w:style>
  <w:style w:type="character" w:customStyle="1" w:styleId="25">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8"/>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uiPriority w:val="30"/>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paragraph" w:customStyle="1" w:styleId="38">
    <w:name w:val="div_document_div_name"/>
    <w:basedOn w:val="1"/>
    <w:uiPriority w:val="0"/>
    <w:rPr>
      <w:color w:val="000000"/>
    </w:rPr>
  </w:style>
  <w:style w:type="character" w:customStyle="1" w:styleId="39">
    <w:name w:val="span"/>
    <w:basedOn w:val="11"/>
    <w:uiPriority w:val="0"/>
    <w:rPr>
      <w:sz w:val="24"/>
      <w:szCs w:val="24"/>
      <w:vertAlign w:val="baseline"/>
    </w:rPr>
  </w:style>
  <w:style w:type="paragraph" w:customStyle="1" w:styleId="40">
    <w:name w:val="div_address"/>
    <w:basedOn w:val="1"/>
    <w:uiPriority w:val="0"/>
    <w:pPr>
      <w:spacing w:line="380" w:lineRule="atLeast"/>
      <w:jc w:val="center"/>
    </w:pPr>
    <w:rPr>
      <w:sz w:val="22"/>
      <w:szCs w:val="22"/>
    </w:rPr>
  </w:style>
  <w:style w:type="paragraph" w:customStyle="1" w:styleId="41">
    <w:name w:val="div_document_div_sectiontitle"/>
    <w:basedOn w:val="1"/>
    <w:uiPriority w:val="0"/>
    <w:pPr>
      <w:spacing w:line="440" w:lineRule="atLeast"/>
    </w:pPr>
    <w:rPr>
      <w:color w:val="000000"/>
      <w:sz w:val="28"/>
      <w:szCs w:val="28"/>
    </w:rPr>
  </w:style>
  <w:style w:type="paragraph" w:customStyle="1" w:styleId="42">
    <w:name w:val="div_document_singlecolumn"/>
    <w:basedOn w:val="1"/>
    <w:uiPriority w:val="0"/>
  </w:style>
  <w:style w:type="paragraph" w:customStyle="1" w:styleId="43">
    <w:name w:val="ul_li"/>
    <w:basedOn w:val="1"/>
    <w:uiPriority w:val="0"/>
  </w:style>
  <w:style w:type="paragraph" w:customStyle="1" w:styleId="44">
    <w:name w:val="p"/>
    <w:basedOn w:val="1"/>
    <w:uiPriority w:val="0"/>
  </w:style>
  <w:style w:type="character" w:customStyle="1" w:styleId="45">
    <w:name w:val="Strong1"/>
    <w:basedOn w:val="11"/>
    <w:uiPriority w:val="0"/>
    <w:rPr>
      <w:sz w:val="24"/>
      <w:szCs w:val="24"/>
      <w:vertAlign w:val="baseline"/>
    </w:rPr>
  </w:style>
  <w:style w:type="table" w:customStyle="1" w:styleId="46">
    <w:name w:val="div_document_table"/>
    <w:basedOn w:val="12"/>
    <w:uiPriority w:val="0"/>
    <w:rPr>
      <w:rFonts w:ascii="Times New Roman" w:hAnsi="Times New Roman" w:eastAsia="Times New Roman" w:cs="Times New Roman"/>
      <w:kern w:val="0"/>
      <w:sz w:val="20"/>
      <w:szCs w:val="20"/>
      <w14:ligatures w14:val="none"/>
    </w:rPr>
  </w:style>
  <w:style w:type="character" w:customStyle="1" w:styleId="47">
    <w:name w:val="span_jobtitle"/>
    <w:basedOn w:val="39"/>
    <w:uiPriority w:val="0"/>
    <w:rPr>
      <w:b/>
      <w:bCs/>
      <w:sz w:val="24"/>
      <w:szCs w:val="24"/>
      <w:vertAlign w:val="baseline"/>
    </w:rPr>
  </w:style>
  <w:style w:type="character" w:customStyle="1" w:styleId="48">
    <w:name w:val="span_paddedline"/>
    <w:basedOn w:val="39"/>
    <w:uiPriority w:val="0"/>
    <w:rPr>
      <w:sz w:val="24"/>
      <w:szCs w:val="24"/>
      <w:vertAlign w:val="baseline"/>
    </w:rPr>
  </w:style>
  <w:style w:type="paragraph" w:customStyle="1" w:styleId="49">
    <w:name w:val="span_paddedline Paragraph"/>
    <w:basedOn w:val="1"/>
    <w:uiPriority w:val="0"/>
  </w:style>
  <w:style w:type="character" w:customStyle="1" w:styleId="50">
    <w:name w:val="span_companyname"/>
    <w:basedOn w:val="39"/>
    <w:uiPriority w:val="0"/>
    <w:rPr>
      <w:b/>
      <w:bCs/>
      <w:sz w:val="24"/>
      <w:szCs w:val="24"/>
      <w:vertAlign w:val="baseline"/>
    </w:rPr>
  </w:style>
  <w:style w:type="character" w:customStyle="1" w:styleId="51">
    <w:name w:val="Header Char"/>
    <w:basedOn w:val="11"/>
    <w:link w:val="14"/>
    <w:uiPriority w:val="99"/>
    <w:rPr>
      <w:rFonts w:ascii="Times New Roman" w:hAnsi="Times New Roman" w:eastAsia="Times New Roman" w:cs="Times New Roman"/>
      <w:kern w:val="0"/>
      <w14:ligatures w14:val="none"/>
    </w:rPr>
  </w:style>
  <w:style w:type="character" w:customStyle="1" w:styleId="52">
    <w:name w:val="Footer Char"/>
    <w:basedOn w:val="11"/>
    <w:link w:val="13"/>
    <w:uiPriority w:val="99"/>
    <w:rPr>
      <w:rFonts w:ascii="Times New Roman" w:hAnsi="Times New Roman" w:eastAsia="Times New Roman" w:cs="Times New Roman"/>
      <w:kern w:val="0"/>
      <w14:ligatures w14:val="none"/>
    </w:rPr>
  </w:style>
  <w:style w:type="character" w:customStyle="1" w:styleId="53">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7509EB98-285C-4293-A62B-FFE11F26D70E}">
  <ds:schemaRefs/>
</ds:datastoreItem>
</file>

<file path=docProps/app.xml><?xml version="1.0" encoding="utf-8"?>
<Properties xmlns="http://schemas.openxmlformats.org/officeDocument/2006/extended-properties" xmlns:vt="http://schemas.openxmlformats.org/officeDocument/2006/docPropsVTypes">
  <Template>Normal</Template>
  <Pages>6</Pages>
  <Words>3599</Words>
  <Characters>20519</Characters>
  <Lines>170</Lines>
  <Paragraphs>48</Paragraphs>
  <TotalTime>194</TotalTime>
  <ScaleCrop>false</ScaleCrop>
  <LinksUpToDate>false</LinksUpToDate>
  <CharactersWithSpaces>24070</CharactersWithSpaces>
  <Application>WPS Office_6.11.0.8615_F1E327BC-269C-435d-A152-05C5408002CA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2025-02-03T20:49:00Z</dcterms:created>
  <dc:creator>Data</dc:creator>
  <cp:lastModifiedBy>Gayathri</cp:lastModifiedBy>
  <dcterms:modified xsi:type="dcterms:W3CDTF">2025-03-03T11:47:46Z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7120597e4876245e52bb34e09560ba0d37357cbe99b083c5c064ef33f33b6460</vt:lpwstr>
  </property>
  <property fmtid="{D5CDD505-2E9C-101B-9397-08002B2CF9AE}" pid="3" name="KSOProductBuildVer">
    <vt:lpwstr>1033-6.11.0.8615</vt:lpwstr>
  </property>
  <property fmtid="{D5CDD505-2E9C-101B-9397-08002B2CF9AE}" pid="4" name="ICV">
    <vt:lpwstr>06B98E5F2C8AAFCCE5AEC067BAE36045_42</vt:lpwstr>
  </property>
</Properties>
</file>