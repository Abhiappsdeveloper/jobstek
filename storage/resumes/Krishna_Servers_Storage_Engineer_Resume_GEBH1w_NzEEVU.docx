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BA739C8" w14:textId="5311B646" w:rsidR="00303C3D" w:rsidRPr="00641352" w:rsidRDefault="00303C3D" w:rsidP="001E7BE9">
      <w:pPr>
        <w:pStyle w:val="Caption"/>
        <w:rPr>
          <w:b/>
          <w:bCs/>
        </w:rPr>
      </w:pPr>
      <w:r w:rsidRPr="00A97F3B">
        <w:t xml:space="preserve"> </w:t>
      </w:r>
      <w:r w:rsidR="00F5504F" w:rsidRPr="00A97F3B">
        <w:t xml:space="preserve">           </w:t>
      </w:r>
      <w:r w:rsidRPr="00A97F3B">
        <w:t xml:space="preserve">                               </w:t>
      </w:r>
      <w:r w:rsidR="001E7BE9">
        <w:tab/>
      </w:r>
      <w:r w:rsidR="001E7BE9">
        <w:tab/>
      </w:r>
      <w:r w:rsidR="001E7BE9">
        <w:tab/>
      </w:r>
      <w:r w:rsidR="001E7BE9">
        <w:tab/>
      </w:r>
    </w:p>
    <w:p w14:paraId="62DE6FFA" w14:textId="27EFDD52" w:rsidR="00444513" w:rsidRPr="00B36F49" w:rsidRDefault="00641352" w:rsidP="000F104D">
      <w:pPr>
        <w:ind w:left="0" w:firstLine="0"/>
        <w:rPr>
          <w:b/>
          <w:bCs/>
        </w:rPr>
      </w:pPr>
      <w:r w:rsidRPr="00B36F49">
        <w:rPr>
          <w:b/>
          <w:bCs/>
          <w:noProof/>
          <w:lang w:val="en-IN" w:eastAsia="en-IN"/>
        </w:rPr>
        <w:drawing>
          <wp:anchor distT="0" distB="0" distL="114935" distR="114935" simplePos="0" relativeHeight="251657728" behindDoc="0" locked="0" layoutInCell="1" allowOverlap="1" wp14:anchorId="2160D1EE" wp14:editId="61DE1248">
            <wp:simplePos x="0" y="0"/>
            <wp:positionH relativeFrom="column">
              <wp:posOffset>6108700</wp:posOffset>
            </wp:positionH>
            <wp:positionV relativeFrom="paragraph">
              <wp:posOffset>8890</wp:posOffset>
            </wp:positionV>
            <wp:extent cx="495300" cy="530860"/>
            <wp:effectExtent l="0" t="0" r="0" b="0"/>
            <wp:wrapNone/>
            <wp:docPr id="883552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333" t="-708" r="-333" b="-708"/>
                    <a:stretch>
                      <a:fillRect/>
                    </a:stretch>
                  </pic:blipFill>
                  <pic:spPr bwMode="auto">
                    <a:xfrm>
                      <a:off x="0" y="0"/>
                      <a:ext cx="495300" cy="5308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B36F49">
        <w:rPr>
          <w:b/>
          <w:bCs/>
          <w:noProof/>
          <w:lang w:val="en-IN" w:eastAsia="en-IN"/>
        </w:rPr>
        <w:drawing>
          <wp:anchor distT="0" distB="0" distL="114300" distR="114300" simplePos="0" relativeHeight="251658752" behindDoc="0" locked="0" layoutInCell="1" allowOverlap="1" wp14:anchorId="714EF0E9" wp14:editId="225A85A6">
            <wp:simplePos x="0" y="0"/>
            <wp:positionH relativeFrom="column">
              <wp:posOffset>5226050</wp:posOffset>
            </wp:positionH>
            <wp:positionV relativeFrom="paragraph">
              <wp:posOffset>8890</wp:posOffset>
            </wp:positionV>
            <wp:extent cx="622300" cy="488950"/>
            <wp:effectExtent l="0" t="0" r="6350" b="6350"/>
            <wp:wrapThrough wrapText="bothSides">
              <wp:wrapPolygon edited="0">
                <wp:start x="0" y="0"/>
                <wp:lineTo x="0" y="21039"/>
                <wp:lineTo x="21159" y="21039"/>
                <wp:lineTo x="21159" y="0"/>
                <wp:lineTo x="0" y="0"/>
              </wp:wrapPolygon>
            </wp:wrapThrough>
            <wp:docPr id="1" name="Picture 2" descr="A blue and grey badg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ue and grey badge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300" cy="488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6F49">
        <w:rPr>
          <w:b/>
          <w:bCs/>
        </w:rPr>
        <w:t xml:space="preserve">Krishna </w:t>
      </w:r>
      <w:r w:rsidR="004D47C5">
        <w:rPr>
          <w:b/>
          <w:bCs/>
        </w:rPr>
        <w:t>K</w:t>
      </w:r>
    </w:p>
    <w:p w14:paraId="1C51E08F" w14:textId="698A6AB4" w:rsidR="00B4652E" w:rsidRDefault="00641352" w:rsidP="000F104D">
      <w:pPr>
        <w:ind w:left="0" w:firstLine="0"/>
      </w:pPr>
      <w:r>
        <w:t>Sr.</w:t>
      </w:r>
      <w:r w:rsidR="00B36F49">
        <w:t xml:space="preserve"> </w:t>
      </w:r>
      <w:r>
        <w:t>Specialist-Servers &amp; Storage</w:t>
      </w:r>
      <w:r w:rsidR="00A97F3B">
        <w:tab/>
      </w:r>
      <w:r w:rsidR="00683FDE">
        <w:t xml:space="preserve">  </w:t>
      </w:r>
    </w:p>
    <w:p w14:paraId="50C49EC0" w14:textId="77777777" w:rsidR="004D47C5" w:rsidRDefault="00683FDE" w:rsidP="004D47C5">
      <w:pPr>
        <w:ind w:left="0" w:firstLine="0"/>
      </w:pPr>
      <w:r>
        <w:t xml:space="preserve"> </w:t>
      </w:r>
      <w:r w:rsidR="004D47C5">
        <w:t>krishnamohane439@gmail.com</w:t>
      </w:r>
    </w:p>
    <w:p w14:paraId="6960967B" w14:textId="220B04C4" w:rsidR="00303C3D" w:rsidRPr="00A97F3B" w:rsidRDefault="004D47C5" w:rsidP="004D47C5">
      <w:pPr>
        <w:ind w:left="0" w:firstLine="0"/>
      </w:pPr>
      <w:r>
        <w:t>+1 224-904-4490</w:t>
      </w:r>
    </w:p>
    <w:p w14:paraId="106B6CB9" w14:textId="77777777" w:rsidR="00303C3D" w:rsidRPr="00A97F3B" w:rsidRDefault="00475568" w:rsidP="000F104D">
      <w:pPr>
        <w:pStyle w:val="Heading"/>
        <w:pBdr>
          <w:top w:val="none" w:sz="0" w:space="0" w:color="000000"/>
          <w:left w:val="none" w:sz="0" w:space="0" w:color="000000"/>
          <w:bottom w:val="single" w:sz="6" w:space="1" w:color="000000"/>
          <w:right w:val="none" w:sz="0" w:space="0" w:color="000000"/>
        </w:pBdr>
        <w:tabs>
          <w:tab w:val="left" w:pos="2520"/>
        </w:tabs>
        <w:jc w:val="left"/>
        <w:rPr>
          <w:sz w:val="22"/>
          <w:szCs w:val="22"/>
        </w:rPr>
      </w:pPr>
      <w:r>
        <w:rPr>
          <w:bCs w:val="0"/>
          <w:sz w:val="22"/>
          <w:szCs w:val="22"/>
          <w:lang w:val="fr-FR"/>
        </w:rPr>
        <w:tab/>
      </w:r>
      <w:r>
        <w:rPr>
          <w:bCs w:val="0"/>
          <w:sz w:val="22"/>
          <w:szCs w:val="22"/>
          <w:lang w:val="fr-FR"/>
        </w:rPr>
        <w:tab/>
      </w:r>
      <w:r>
        <w:rPr>
          <w:bCs w:val="0"/>
          <w:sz w:val="22"/>
          <w:szCs w:val="22"/>
          <w:lang w:val="fr-FR"/>
        </w:rPr>
        <w:tab/>
      </w:r>
      <w:r>
        <w:rPr>
          <w:bCs w:val="0"/>
          <w:sz w:val="22"/>
          <w:szCs w:val="22"/>
          <w:lang w:val="fr-FR"/>
        </w:rPr>
        <w:tab/>
      </w:r>
      <w:r>
        <w:rPr>
          <w:bCs w:val="0"/>
          <w:sz w:val="22"/>
          <w:szCs w:val="22"/>
          <w:lang w:val="fr-FR"/>
        </w:rPr>
        <w:tab/>
      </w:r>
      <w:r>
        <w:rPr>
          <w:bCs w:val="0"/>
          <w:sz w:val="22"/>
          <w:szCs w:val="22"/>
          <w:lang w:val="fr-FR"/>
        </w:rPr>
        <w:tab/>
      </w:r>
      <w:r>
        <w:rPr>
          <w:bCs w:val="0"/>
          <w:sz w:val="22"/>
          <w:szCs w:val="22"/>
          <w:lang w:val="fr-FR"/>
        </w:rPr>
        <w:tab/>
      </w:r>
    </w:p>
    <w:p w14:paraId="0436C1A3" w14:textId="77777777" w:rsidR="00303C3D" w:rsidRDefault="00303C3D" w:rsidP="000F104D">
      <w:pPr>
        <w:pStyle w:val="Subtitle"/>
        <w:rPr>
          <w:rFonts w:ascii="Arimo" w:hAnsi="Arimo" w:cs="Arimo"/>
          <w:b w:val="0"/>
          <w:bCs w:val="0"/>
          <w:sz w:val="22"/>
          <w:szCs w:val="22"/>
          <w:u w:val="single"/>
          <w:lang w:val="fr-FR"/>
        </w:rPr>
      </w:pPr>
    </w:p>
    <w:p w14:paraId="5CEBCED1" w14:textId="77777777" w:rsidR="00443191" w:rsidRPr="00B36F49" w:rsidRDefault="00443191" w:rsidP="00443191">
      <w:pPr>
        <w:ind w:left="2880" w:hanging="2880"/>
        <w:rPr>
          <w:rFonts w:eastAsia="Arial"/>
          <w:b/>
        </w:rPr>
      </w:pPr>
      <w:r w:rsidRPr="00B36F49">
        <w:rPr>
          <w:rFonts w:eastAsia="Arial"/>
          <w:b/>
        </w:rPr>
        <w:t>Experience Summary</w:t>
      </w:r>
    </w:p>
    <w:p w14:paraId="2BFCD71C" w14:textId="77777777" w:rsidR="00641352" w:rsidRPr="00B36F49" w:rsidRDefault="00641352" w:rsidP="00443191">
      <w:pPr>
        <w:ind w:left="2880" w:hanging="2880"/>
        <w:rPr>
          <w:rFonts w:eastAsia="Arial"/>
          <w:b/>
        </w:rPr>
      </w:pPr>
    </w:p>
    <w:p w14:paraId="08CCF83E"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Adaptable IT professional with a proven track record of being focused and highly praised by both co-workers and management for my performance.</w:t>
      </w:r>
    </w:p>
    <w:p w14:paraId="3A5C2164" w14:textId="45628EA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 xml:space="preserve">Over </w:t>
      </w:r>
      <w:r w:rsidR="00F97B88" w:rsidRPr="004D47C5">
        <w:rPr>
          <w:rFonts w:ascii="Times New Roman" w:hAnsi="Times New Roman" w:cs="Times New Roman"/>
          <w:b/>
        </w:rPr>
        <w:t>12</w:t>
      </w:r>
      <w:r w:rsidR="00F97B88" w:rsidRPr="00B36F49">
        <w:rPr>
          <w:rFonts w:ascii="Times New Roman" w:hAnsi="Times New Roman" w:cs="Times New Roman"/>
        </w:rPr>
        <w:t>+</w:t>
      </w:r>
      <w:r w:rsidRPr="00B36F49">
        <w:rPr>
          <w:rFonts w:ascii="Times New Roman" w:hAnsi="Times New Roman" w:cs="Times New Roman"/>
        </w:rPr>
        <w:t xml:space="preserve"> years of experience in HCI &amp; Virtualization technologies, including Nutanix, VxRail, VMware, HCX, and Azure migrations, with progressive responsibility and expertise.</w:t>
      </w:r>
    </w:p>
    <w:p w14:paraId="7B79BC03"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Well demonstrated experience in planning, designing, and implementation of the infrastructure from scratch.</w:t>
      </w:r>
    </w:p>
    <w:p w14:paraId="082EB242"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Strong understanding of ITIL standards, applying best practices to IT service management and operational processes.</w:t>
      </w:r>
    </w:p>
    <w:p w14:paraId="02794880"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In-depth knowledge of storage technologies such as SAN, NAS, and expertise in tasks like iSCSI, LUN mapping, and the creation and maintenance of vSAN clusters.</w:t>
      </w:r>
    </w:p>
    <w:p w14:paraId="01DF04A9"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Served as a Single Point of Contact (SPOC) for an 11-member patching team, actively coordinating patching activities and ensuring smooth operations.</w:t>
      </w:r>
    </w:p>
    <w:p w14:paraId="63C276AD"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Lead patching and upgrade planning for the entire patch cycle, coordinating with project leads and other business units to manage changes, incidents, and schedules.</w:t>
      </w:r>
    </w:p>
    <w:p w14:paraId="364FACED"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Expert in troubleshooting and problem-solving, with a demonstrated ability to resolve hardware, software, networking, and system issues (both physical and virtual) efficiently.</w:t>
      </w:r>
    </w:p>
    <w:p w14:paraId="29A9C961"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Certified in Microsoft Azure Infrastructure Solutions and Microsoft Azure Administrator Associate, demonstrating advanced cloud skills and capabilities.</w:t>
      </w:r>
    </w:p>
    <w:p w14:paraId="719F5A70" w14:textId="77777777" w:rsidR="00641352" w:rsidRPr="00B36F49" w:rsidRDefault="00641352" w:rsidP="00B36F49">
      <w:pPr>
        <w:pStyle w:val="BodyText"/>
        <w:numPr>
          <w:ilvl w:val="0"/>
          <w:numId w:val="5"/>
        </w:numPr>
        <w:ind w:right="0"/>
        <w:rPr>
          <w:rFonts w:ascii="Times New Roman" w:hAnsi="Times New Roman" w:cs="Times New Roman"/>
        </w:rPr>
      </w:pPr>
      <w:r w:rsidRPr="00B36F49">
        <w:rPr>
          <w:rFonts w:ascii="Times New Roman" w:hAnsi="Times New Roman" w:cs="Times New Roman"/>
        </w:rPr>
        <w:t>Completed cross-skill development training in DevOps tools (Wipro Internal Training &amp; Certification), further expanding my technical expertise.</w:t>
      </w:r>
    </w:p>
    <w:p w14:paraId="24E21D55" w14:textId="77777777" w:rsidR="00DC4E52" w:rsidRPr="00B36F49" w:rsidRDefault="00DC4E52" w:rsidP="00B36F49">
      <w:pPr>
        <w:pStyle w:val="ListParagraph"/>
        <w:numPr>
          <w:ilvl w:val="0"/>
          <w:numId w:val="5"/>
        </w:numPr>
        <w:suppressAutoHyphens w:val="0"/>
        <w:ind w:left="714" w:right="0" w:hanging="357"/>
        <w:jc w:val="left"/>
      </w:pPr>
      <w:r w:rsidRPr="00B36F49">
        <w:t>Implementation, customization, and maintenance of ITIL modules such as Incident, Change, Problem, Knowledge, Service Catalog, and CMDB in ServiceNow.</w:t>
      </w:r>
    </w:p>
    <w:p w14:paraId="118C0B1E" w14:textId="0683C944" w:rsidR="00DC4E52" w:rsidRPr="00B36F49" w:rsidRDefault="00DC4E52" w:rsidP="00B36F49">
      <w:pPr>
        <w:pStyle w:val="ListParagraph"/>
        <w:numPr>
          <w:ilvl w:val="0"/>
          <w:numId w:val="5"/>
        </w:numPr>
        <w:suppressAutoHyphens w:val="0"/>
        <w:ind w:left="714" w:right="0" w:hanging="357"/>
        <w:jc w:val="left"/>
      </w:pPr>
      <w:r w:rsidRPr="00B36F49">
        <w:t>Experience with ServiceNow, Jira</w:t>
      </w:r>
      <w:r w:rsidR="00641352" w:rsidRPr="00B36F49">
        <w:t>.</w:t>
      </w:r>
    </w:p>
    <w:p w14:paraId="0AFC9C5E" w14:textId="19A1FC03" w:rsidR="00844993" w:rsidRPr="00B36F49" w:rsidRDefault="00844993" w:rsidP="00B36F49">
      <w:pPr>
        <w:pStyle w:val="ListParagraph"/>
        <w:numPr>
          <w:ilvl w:val="0"/>
          <w:numId w:val="5"/>
        </w:numPr>
        <w:suppressAutoHyphens w:val="0"/>
        <w:ind w:left="714" w:right="0" w:hanging="357"/>
        <w:jc w:val="left"/>
      </w:pPr>
      <w:r w:rsidRPr="00B36F49">
        <w:t>Upgrading OS (Windows and Linux).</w:t>
      </w:r>
    </w:p>
    <w:p w14:paraId="2ACDAADD" w14:textId="77777777" w:rsidR="00D929CC" w:rsidRPr="00B36F49" w:rsidRDefault="00D929CC" w:rsidP="00D929CC">
      <w:pPr>
        <w:pStyle w:val="Subtitle"/>
        <w:ind w:left="0" w:firstLine="0"/>
        <w:rPr>
          <w:b w:val="0"/>
          <w:bCs w:val="0"/>
          <w:color w:val="FF66CC"/>
          <w:u w:val="single"/>
        </w:rPr>
      </w:pPr>
    </w:p>
    <w:p w14:paraId="311CC12D" w14:textId="77777777" w:rsidR="00E64031" w:rsidRPr="00B36F49" w:rsidRDefault="00E64031" w:rsidP="00E64031">
      <w:pPr>
        <w:rPr>
          <w:rFonts w:eastAsia="Arial"/>
          <w:b/>
        </w:rPr>
      </w:pPr>
      <w:r w:rsidRPr="00B36F49">
        <w:rPr>
          <w:rFonts w:eastAsia="Arial"/>
          <w:b/>
        </w:rPr>
        <w:t>Technical Skills:</w:t>
      </w:r>
    </w:p>
    <w:p w14:paraId="372B986A" w14:textId="77777777" w:rsidR="00E64031" w:rsidRPr="00B36F49" w:rsidRDefault="00E64031" w:rsidP="00E64031">
      <w:pPr>
        <w:rPr>
          <w:rFonts w:eastAsia="Arial"/>
          <w:b/>
        </w:rPr>
      </w:pPr>
    </w:p>
    <w:tbl>
      <w:tblPr>
        <w:tblStyle w:val="TableGrid"/>
        <w:tblW w:w="10529" w:type="dxa"/>
        <w:tblLook w:val="04A0" w:firstRow="1" w:lastRow="0" w:firstColumn="1" w:lastColumn="0" w:noHBand="0" w:noVBand="1"/>
      </w:tblPr>
      <w:tblGrid>
        <w:gridCol w:w="4041"/>
        <w:gridCol w:w="6488"/>
      </w:tblGrid>
      <w:tr w:rsidR="00641352" w:rsidRPr="00B36F49" w14:paraId="0583BED3" w14:textId="77777777" w:rsidTr="00641352">
        <w:trPr>
          <w:trHeight w:val="207"/>
        </w:trPr>
        <w:tc>
          <w:tcPr>
            <w:tcW w:w="0" w:type="auto"/>
          </w:tcPr>
          <w:p w14:paraId="3E584695" w14:textId="77777777" w:rsidR="00641352" w:rsidRPr="00B36F49" w:rsidRDefault="00641352" w:rsidP="00FB74DA">
            <w:pPr>
              <w:rPr>
                <w:lang w:val="it-IT"/>
              </w:rPr>
            </w:pPr>
            <w:r w:rsidRPr="00B36F49">
              <w:rPr>
                <w:b/>
                <w:bCs/>
                <w:color w:val="000000"/>
              </w:rPr>
              <w:t>Datacenters</w:t>
            </w:r>
          </w:p>
        </w:tc>
        <w:tc>
          <w:tcPr>
            <w:tcW w:w="0" w:type="auto"/>
          </w:tcPr>
          <w:p w14:paraId="5B988719" w14:textId="77777777" w:rsidR="00641352" w:rsidRPr="00B36F49" w:rsidRDefault="00641352" w:rsidP="00FB74DA">
            <w:pPr>
              <w:rPr>
                <w:color w:val="000000"/>
              </w:rPr>
            </w:pPr>
            <w:r w:rsidRPr="00B36F49">
              <w:rPr>
                <w:color w:val="000000"/>
              </w:rPr>
              <w:t>3 Tier, Converged &amp; Hyper Converged Infrastructure</w:t>
            </w:r>
          </w:p>
        </w:tc>
      </w:tr>
      <w:tr w:rsidR="00641352" w:rsidRPr="00B36F49" w14:paraId="15584801" w14:textId="77777777" w:rsidTr="00641352">
        <w:trPr>
          <w:trHeight w:val="207"/>
        </w:trPr>
        <w:tc>
          <w:tcPr>
            <w:tcW w:w="0" w:type="auto"/>
          </w:tcPr>
          <w:p w14:paraId="2A3C57FB" w14:textId="77777777" w:rsidR="00641352" w:rsidRPr="00B36F49" w:rsidRDefault="00641352" w:rsidP="00FB74DA">
            <w:pPr>
              <w:rPr>
                <w:b/>
                <w:bCs/>
                <w:color w:val="000000"/>
              </w:rPr>
            </w:pPr>
            <w:r w:rsidRPr="00B36F49">
              <w:rPr>
                <w:b/>
                <w:bCs/>
                <w:color w:val="000000"/>
              </w:rPr>
              <w:t>Hardware</w:t>
            </w:r>
          </w:p>
        </w:tc>
        <w:tc>
          <w:tcPr>
            <w:tcW w:w="0" w:type="auto"/>
          </w:tcPr>
          <w:p w14:paraId="6807FBEB" w14:textId="77777777" w:rsidR="00641352" w:rsidRPr="00B36F49" w:rsidRDefault="00641352" w:rsidP="00FB74DA">
            <w:pPr>
              <w:rPr>
                <w:color w:val="000000"/>
              </w:rPr>
            </w:pPr>
            <w:r w:rsidRPr="00B36F49">
              <w:rPr>
                <w:color w:val="000000"/>
              </w:rPr>
              <w:t>Dell PowerEdge, HP DL &amp; BL series, Nutanix G6,G7 Nodes.</w:t>
            </w:r>
          </w:p>
        </w:tc>
      </w:tr>
      <w:tr w:rsidR="00641352" w:rsidRPr="00B36F49" w14:paraId="7E9341D0" w14:textId="77777777" w:rsidTr="00641352">
        <w:trPr>
          <w:trHeight w:val="216"/>
        </w:trPr>
        <w:tc>
          <w:tcPr>
            <w:tcW w:w="0" w:type="auto"/>
          </w:tcPr>
          <w:p w14:paraId="76CF1BD6" w14:textId="77777777" w:rsidR="00641352" w:rsidRPr="00B36F49" w:rsidRDefault="00641352" w:rsidP="00FB74DA">
            <w:pPr>
              <w:rPr>
                <w:lang w:val="it-IT"/>
              </w:rPr>
            </w:pPr>
            <w:r w:rsidRPr="00B36F49">
              <w:rPr>
                <w:b/>
                <w:bCs/>
                <w:color w:val="000000"/>
              </w:rPr>
              <w:t>Hyper Converged Infra</w:t>
            </w:r>
          </w:p>
        </w:tc>
        <w:tc>
          <w:tcPr>
            <w:tcW w:w="0" w:type="auto"/>
          </w:tcPr>
          <w:p w14:paraId="026BD9E8" w14:textId="77777777" w:rsidR="00641352" w:rsidRPr="00B36F49" w:rsidRDefault="00641352" w:rsidP="00FB74DA">
            <w:pPr>
              <w:rPr>
                <w:color w:val="000000"/>
              </w:rPr>
            </w:pPr>
            <w:r w:rsidRPr="00B36F49">
              <w:rPr>
                <w:color w:val="000000"/>
              </w:rPr>
              <w:t>Nutanix, Vxrail, HP Simplivity</w:t>
            </w:r>
          </w:p>
        </w:tc>
      </w:tr>
      <w:tr w:rsidR="00641352" w:rsidRPr="00B36F49" w14:paraId="60DAE607" w14:textId="77777777" w:rsidTr="00641352">
        <w:trPr>
          <w:trHeight w:val="207"/>
        </w:trPr>
        <w:tc>
          <w:tcPr>
            <w:tcW w:w="0" w:type="auto"/>
          </w:tcPr>
          <w:p w14:paraId="7250D308" w14:textId="77777777" w:rsidR="00641352" w:rsidRPr="00B36F49" w:rsidRDefault="00641352" w:rsidP="00FB74DA">
            <w:pPr>
              <w:rPr>
                <w:lang w:val="it-IT"/>
              </w:rPr>
            </w:pPr>
            <w:r w:rsidRPr="00B36F49">
              <w:rPr>
                <w:rFonts w:eastAsia="Arial"/>
                <w:b/>
                <w:bCs/>
                <w:color w:val="000000"/>
              </w:rPr>
              <w:t>Virtualization</w:t>
            </w:r>
          </w:p>
        </w:tc>
        <w:tc>
          <w:tcPr>
            <w:tcW w:w="0" w:type="auto"/>
          </w:tcPr>
          <w:p w14:paraId="21BCBE3D" w14:textId="77777777" w:rsidR="00641352" w:rsidRPr="00B36F49" w:rsidRDefault="00641352" w:rsidP="00FB74DA">
            <w:r w:rsidRPr="00B36F49">
              <w:rPr>
                <w:rFonts w:eastAsia="Arial"/>
                <w:color w:val="000000"/>
              </w:rPr>
              <w:t>VMware vSphere, Hyper-V, AHV</w:t>
            </w:r>
          </w:p>
        </w:tc>
      </w:tr>
      <w:tr w:rsidR="00641352" w:rsidRPr="00B36F49" w14:paraId="7A56FE7E" w14:textId="77777777" w:rsidTr="00641352">
        <w:trPr>
          <w:trHeight w:val="216"/>
        </w:trPr>
        <w:tc>
          <w:tcPr>
            <w:tcW w:w="0" w:type="auto"/>
          </w:tcPr>
          <w:p w14:paraId="48B77967" w14:textId="77777777" w:rsidR="00641352" w:rsidRPr="00B36F49" w:rsidRDefault="00641352" w:rsidP="00FB74DA">
            <w:pPr>
              <w:rPr>
                <w:b/>
                <w:bCs/>
                <w:color w:val="000000"/>
              </w:rPr>
            </w:pPr>
            <w:r w:rsidRPr="00B36F49">
              <w:rPr>
                <w:rFonts w:eastAsia="Arial"/>
                <w:b/>
                <w:bCs/>
                <w:color w:val="000000"/>
              </w:rPr>
              <w:t>Environments</w:t>
            </w:r>
          </w:p>
        </w:tc>
        <w:tc>
          <w:tcPr>
            <w:tcW w:w="0" w:type="auto"/>
          </w:tcPr>
          <w:p w14:paraId="41B93C9C" w14:textId="77777777" w:rsidR="00641352" w:rsidRPr="00B36F49" w:rsidRDefault="00641352" w:rsidP="00FB74DA">
            <w:pPr>
              <w:rPr>
                <w:lang w:val="it-IT"/>
              </w:rPr>
            </w:pPr>
            <w:r w:rsidRPr="00B36F49">
              <w:rPr>
                <w:rFonts w:eastAsia="Arial"/>
                <w:color w:val="000000"/>
              </w:rPr>
              <w:t>Windows 2003, 2008, 2012, 2016, 2019, 2022</w:t>
            </w:r>
          </w:p>
        </w:tc>
      </w:tr>
      <w:tr w:rsidR="00641352" w:rsidRPr="00B36F49" w14:paraId="580D0E68" w14:textId="77777777" w:rsidTr="00641352">
        <w:trPr>
          <w:trHeight w:val="39"/>
        </w:trPr>
        <w:tc>
          <w:tcPr>
            <w:tcW w:w="0" w:type="auto"/>
          </w:tcPr>
          <w:p w14:paraId="766E0F19" w14:textId="77777777" w:rsidR="00641352" w:rsidRPr="00B36F49" w:rsidRDefault="00641352" w:rsidP="00FB74DA">
            <w:pPr>
              <w:rPr>
                <w:b/>
                <w:bCs/>
                <w:color w:val="000000"/>
              </w:rPr>
            </w:pPr>
            <w:r w:rsidRPr="00B36F49">
              <w:rPr>
                <w:rFonts w:eastAsia="Arial"/>
                <w:b/>
                <w:bCs/>
                <w:color w:val="000000"/>
              </w:rPr>
              <w:t>CI/CD tools</w:t>
            </w:r>
          </w:p>
        </w:tc>
        <w:tc>
          <w:tcPr>
            <w:tcW w:w="0" w:type="auto"/>
          </w:tcPr>
          <w:p w14:paraId="77461E80" w14:textId="77777777" w:rsidR="00641352" w:rsidRPr="00B36F49" w:rsidRDefault="00641352" w:rsidP="00FB74DA">
            <w:r w:rsidRPr="00B36F49">
              <w:rPr>
                <w:rFonts w:eastAsia="Arial"/>
                <w:color w:val="000000"/>
              </w:rPr>
              <w:t>Git, GitHub, Gitlab, Azure Devops, Jenkins</w:t>
            </w:r>
          </w:p>
        </w:tc>
      </w:tr>
      <w:tr w:rsidR="00641352" w:rsidRPr="00B36F49" w14:paraId="20335BFA" w14:textId="77777777" w:rsidTr="00641352">
        <w:trPr>
          <w:trHeight w:val="207"/>
        </w:trPr>
        <w:tc>
          <w:tcPr>
            <w:tcW w:w="0" w:type="auto"/>
          </w:tcPr>
          <w:p w14:paraId="07EE9A01" w14:textId="77777777" w:rsidR="00641352" w:rsidRPr="00B36F49" w:rsidRDefault="00641352" w:rsidP="00FB74DA">
            <w:pPr>
              <w:rPr>
                <w:b/>
                <w:bCs/>
                <w:color w:val="000000"/>
              </w:rPr>
            </w:pPr>
            <w:r w:rsidRPr="00B36F49">
              <w:rPr>
                <w:rFonts w:eastAsia="Arial"/>
                <w:b/>
                <w:bCs/>
                <w:color w:val="000000"/>
              </w:rPr>
              <w:t>Domain Knowledge</w:t>
            </w:r>
          </w:p>
        </w:tc>
        <w:tc>
          <w:tcPr>
            <w:tcW w:w="0" w:type="auto"/>
          </w:tcPr>
          <w:p w14:paraId="6796D341" w14:textId="77777777" w:rsidR="00641352" w:rsidRPr="00B36F49" w:rsidRDefault="00641352" w:rsidP="00FB74DA">
            <w:r w:rsidRPr="00B36F49">
              <w:rPr>
                <w:rFonts w:eastAsia="Arial"/>
                <w:color w:val="000000"/>
              </w:rPr>
              <w:t>Banking, Healthcare, Aerospace, Telecom &amp; Supply Chain</w:t>
            </w:r>
          </w:p>
        </w:tc>
      </w:tr>
      <w:tr w:rsidR="00641352" w:rsidRPr="00B36F49" w14:paraId="7D0783D4" w14:textId="77777777" w:rsidTr="00641352">
        <w:trPr>
          <w:trHeight w:val="216"/>
        </w:trPr>
        <w:tc>
          <w:tcPr>
            <w:tcW w:w="0" w:type="auto"/>
          </w:tcPr>
          <w:p w14:paraId="6D5C46DB" w14:textId="77777777" w:rsidR="00641352" w:rsidRPr="00B36F49" w:rsidRDefault="00641352" w:rsidP="00FB74DA">
            <w:pPr>
              <w:rPr>
                <w:b/>
                <w:bCs/>
                <w:color w:val="000000"/>
              </w:rPr>
            </w:pPr>
            <w:r w:rsidRPr="00B36F49">
              <w:rPr>
                <w:rFonts w:eastAsia="Arial"/>
                <w:b/>
                <w:bCs/>
                <w:color w:val="000000"/>
              </w:rPr>
              <w:t>Cloud Technologies</w:t>
            </w:r>
          </w:p>
        </w:tc>
        <w:tc>
          <w:tcPr>
            <w:tcW w:w="0" w:type="auto"/>
          </w:tcPr>
          <w:p w14:paraId="081732E1" w14:textId="77777777" w:rsidR="00641352" w:rsidRPr="00B36F49" w:rsidRDefault="00641352" w:rsidP="00FB74DA">
            <w:pPr>
              <w:rPr>
                <w:lang w:val="it-IT"/>
              </w:rPr>
            </w:pPr>
            <w:r w:rsidRPr="00B36F49">
              <w:rPr>
                <w:rFonts w:eastAsia="Arial"/>
                <w:color w:val="000000"/>
              </w:rPr>
              <w:t>Azure,VCF</w:t>
            </w:r>
          </w:p>
        </w:tc>
      </w:tr>
      <w:tr w:rsidR="00641352" w:rsidRPr="00B36F49" w14:paraId="47182E60" w14:textId="77777777" w:rsidTr="00641352">
        <w:trPr>
          <w:trHeight w:val="207"/>
        </w:trPr>
        <w:tc>
          <w:tcPr>
            <w:tcW w:w="0" w:type="auto"/>
          </w:tcPr>
          <w:p w14:paraId="24594EA8" w14:textId="77777777" w:rsidR="00641352" w:rsidRPr="00B36F49" w:rsidRDefault="00641352" w:rsidP="00FB74DA">
            <w:pPr>
              <w:rPr>
                <w:rFonts w:eastAsia="Arial"/>
                <w:b/>
                <w:bCs/>
                <w:color w:val="000000"/>
              </w:rPr>
            </w:pPr>
            <w:r w:rsidRPr="00B36F49">
              <w:rPr>
                <w:rFonts w:eastAsia="Arial"/>
                <w:b/>
                <w:bCs/>
                <w:color w:val="000000"/>
              </w:rPr>
              <w:t>Monitoring Tools</w:t>
            </w:r>
          </w:p>
        </w:tc>
        <w:tc>
          <w:tcPr>
            <w:tcW w:w="0" w:type="auto"/>
          </w:tcPr>
          <w:p w14:paraId="112B5994" w14:textId="77777777" w:rsidR="00641352" w:rsidRPr="00B36F49" w:rsidRDefault="00641352" w:rsidP="00FB74DA">
            <w:pPr>
              <w:rPr>
                <w:lang w:val="it-IT"/>
              </w:rPr>
            </w:pPr>
            <w:r w:rsidRPr="00B36F49">
              <w:rPr>
                <w:rFonts w:eastAsia="Arial"/>
                <w:color w:val="000000"/>
              </w:rPr>
              <w:t>vRops, Splunk</w:t>
            </w:r>
          </w:p>
        </w:tc>
      </w:tr>
      <w:tr w:rsidR="00641352" w:rsidRPr="00B36F49" w14:paraId="66D3D585" w14:textId="77777777" w:rsidTr="00641352">
        <w:trPr>
          <w:trHeight w:val="216"/>
        </w:trPr>
        <w:tc>
          <w:tcPr>
            <w:tcW w:w="0" w:type="auto"/>
          </w:tcPr>
          <w:p w14:paraId="05B7E7C7" w14:textId="77777777" w:rsidR="00641352" w:rsidRPr="00B36F49" w:rsidRDefault="00641352" w:rsidP="00FB74DA">
            <w:pPr>
              <w:rPr>
                <w:rFonts w:eastAsia="Arial"/>
                <w:b/>
                <w:bCs/>
                <w:color w:val="000000"/>
              </w:rPr>
            </w:pPr>
            <w:r w:rsidRPr="00B36F49">
              <w:rPr>
                <w:rFonts w:eastAsia="Arial"/>
                <w:b/>
                <w:bCs/>
                <w:color w:val="000000"/>
              </w:rPr>
              <w:t>Containers</w:t>
            </w:r>
          </w:p>
        </w:tc>
        <w:tc>
          <w:tcPr>
            <w:tcW w:w="0" w:type="auto"/>
          </w:tcPr>
          <w:p w14:paraId="7B437B08" w14:textId="77777777" w:rsidR="00641352" w:rsidRPr="00B36F49" w:rsidRDefault="00641352" w:rsidP="00FB74DA">
            <w:pPr>
              <w:rPr>
                <w:lang w:val="it-IT"/>
              </w:rPr>
            </w:pPr>
            <w:r w:rsidRPr="00B36F49">
              <w:rPr>
                <w:rFonts w:eastAsia="Arial"/>
                <w:color w:val="000000"/>
              </w:rPr>
              <w:t>Dockers</w:t>
            </w:r>
          </w:p>
        </w:tc>
      </w:tr>
      <w:tr w:rsidR="00641352" w:rsidRPr="00B36F49" w14:paraId="523C4DF9" w14:textId="77777777" w:rsidTr="00641352">
        <w:trPr>
          <w:trHeight w:val="207"/>
        </w:trPr>
        <w:tc>
          <w:tcPr>
            <w:tcW w:w="0" w:type="auto"/>
          </w:tcPr>
          <w:p w14:paraId="67B333A5" w14:textId="77777777" w:rsidR="00641352" w:rsidRPr="00B36F49" w:rsidRDefault="00641352" w:rsidP="00FB74DA">
            <w:pPr>
              <w:rPr>
                <w:b/>
                <w:bCs/>
                <w:color w:val="000000"/>
              </w:rPr>
            </w:pPr>
            <w:r w:rsidRPr="00B36F49">
              <w:rPr>
                <w:rFonts w:eastAsia="Arial"/>
                <w:b/>
                <w:bCs/>
                <w:color w:val="000000"/>
              </w:rPr>
              <w:t>Networking</w:t>
            </w:r>
          </w:p>
        </w:tc>
        <w:tc>
          <w:tcPr>
            <w:tcW w:w="0" w:type="auto"/>
          </w:tcPr>
          <w:p w14:paraId="60D12319" w14:textId="77777777" w:rsidR="00641352" w:rsidRPr="00B36F49" w:rsidRDefault="00641352" w:rsidP="00FB74DA">
            <w:pPr>
              <w:rPr>
                <w:color w:val="000000"/>
              </w:rPr>
            </w:pPr>
            <w:r w:rsidRPr="00B36F49">
              <w:rPr>
                <w:rFonts w:eastAsia="Arial"/>
                <w:color w:val="000000"/>
              </w:rPr>
              <w:t>DNS, DHCP, NSX</w:t>
            </w:r>
          </w:p>
        </w:tc>
      </w:tr>
      <w:tr w:rsidR="00641352" w:rsidRPr="00B36F49" w14:paraId="298F0604" w14:textId="77777777" w:rsidTr="00641352">
        <w:trPr>
          <w:trHeight w:val="216"/>
        </w:trPr>
        <w:tc>
          <w:tcPr>
            <w:tcW w:w="0" w:type="auto"/>
          </w:tcPr>
          <w:p w14:paraId="6E8825C4" w14:textId="77777777" w:rsidR="00641352" w:rsidRPr="00B36F49" w:rsidRDefault="00641352" w:rsidP="00FB74DA">
            <w:pPr>
              <w:rPr>
                <w:b/>
                <w:bCs/>
                <w:color w:val="000000"/>
              </w:rPr>
            </w:pPr>
            <w:r w:rsidRPr="00B36F49">
              <w:rPr>
                <w:rFonts w:eastAsia="Arial"/>
                <w:b/>
                <w:bCs/>
                <w:color w:val="000000"/>
              </w:rPr>
              <w:t>Migration tools</w:t>
            </w:r>
          </w:p>
        </w:tc>
        <w:tc>
          <w:tcPr>
            <w:tcW w:w="0" w:type="auto"/>
          </w:tcPr>
          <w:p w14:paraId="781DC803" w14:textId="77777777" w:rsidR="00641352" w:rsidRPr="00B36F49" w:rsidRDefault="00641352" w:rsidP="00FB74DA">
            <w:pPr>
              <w:rPr>
                <w:color w:val="000000"/>
              </w:rPr>
            </w:pPr>
            <w:r w:rsidRPr="00B36F49">
              <w:rPr>
                <w:color w:val="000000"/>
                <w:lang w:val="it-IT"/>
              </w:rPr>
              <w:t>VMware HCX, VMware vCenter Standalone Convertor, Nutanix Move</w:t>
            </w:r>
          </w:p>
        </w:tc>
      </w:tr>
    </w:tbl>
    <w:p w14:paraId="6E2A5F87" w14:textId="77777777" w:rsidR="00443191" w:rsidRPr="00B36F49" w:rsidRDefault="00443191" w:rsidP="00443191">
      <w:pPr>
        <w:pStyle w:val="BodyText"/>
        <w:rPr>
          <w:rFonts w:ascii="Times New Roman" w:hAnsi="Times New Roman" w:cs="Times New Roman"/>
        </w:rPr>
      </w:pPr>
    </w:p>
    <w:p w14:paraId="5CA5A215" w14:textId="77777777" w:rsidR="00B36F49" w:rsidRDefault="00B36F49" w:rsidP="00C90227">
      <w:pPr>
        <w:ind w:left="2880" w:hanging="2880"/>
        <w:rPr>
          <w:rFonts w:eastAsia="Arial"/>
          <w:b/>
          <w:u w:val="single"/>
        </w:rPr>
      </w:pPr>
    </w:p>
    <w:p w14:paraId="355D3788" w14:textId="77777777" w:rsidR="00B36F49" w:rsidRDefault="00B36F49" w:rsidP="00C90227">
      <w:pPr>
        <w:ind w:left="2880" w:hanging="2880"/>
        <w:rPr>
          <w:rFonts w:eastAsia="Arial"/>
          <w:b/>
          <w:u w:val="single"/>
        </w:rPr>
      </w:pPr>
    </w:p>
    <w:p w14:paraId="12177BDA" w14:textId="5947DFB0" w:rsidR="00C90227" w:rsidRPr="00B36F49" w:rsidRDefault="00C90227" w:rsidP="00C90227">
      <w:pPr>
        <w:ind w:left="2880" w:hanging="2880"/>
        <w:rPr>
          <w:rFonts w:eastAsia="Arial"/>
          <w:b/>
          <w:u w:val="single"/>
        </w:rPr>
      </w:pPr>
      <w:r w:rsidRPr="00B36F49">
        <w:rPr>
          <w:rFonts w:eastAsia="Arial"/>
          <w:b/>
          <w:u w:val="single"/>
        </w:rPr>
        <w:t>Education</w:t>
      </w:r>
    </w:p>
    <w:p w14:paraId="2C93FE35" w14:textId="77777777" w:rsidR="00641352" w:rsidRPr="00B36F49" w:rsidRDefault="00641352" w:rsidP="003A02B0">
      <w:pPr>
        <w:ind w:left="2880" w:hanging="2880"/>
        <w:rPr>
          <w:rFonts w:eastAsia="Arial"/>
        </w:rPr>
      </w:pPr>
    </w:p>
    <w:p w14:paraId="1D94541F" w14:textId="35D11950" w:rsidR="00641352" w:rsidRPr="00B36F49" w:rsidRDefault="00641352" w:rsidP="003A02B0">
      <w:pPr>
        <w:pStyle w:val="Subtitle"/>
        <w:numPr>
          <w:ilvl w:val="0"/>
          <w:numId w:val="6"/>
        </w:numPr>
        <w:ind w:left="714" w:right="0" w:hanging="357"/>
        <w:rPr>
          <w:rFonts w:eastAsiaTheme="minorHAnsi"/>
          <w:b w:val="0"/>
          <w:bCs w:val="0"/>
        </w:rPr>
      </w:pPr>
      <w:r w:rsidRPr="00B36F49">
        <w:rPr>
          <w:rFonts w:eastAsiaTheme="minorHAnsi"/>
          <w:b w:val="0"/>
          <w:bCs w:val="0"/>
        </w:rPr>
        <w:t>MBA from Jawaharlal Nehru Technological University, Kakinada</w:t>
      </w:r>
      <w:r w:rsidR="00003C9E" w:rsidRPr="00B36F49">
        <w:rPr>
          <w:rFonts w:eastAsiaTheme="minorHAnsi"/>
          <w:b w:val="0"/>
          <w:bCs w:val="0"/>
        </w:rPr>
        <w:t>- 2012</w:t>
      </w:r>
    </w:p>
    <w:p w14:paraId="5E6BE74D" w14:textId="37A39E79" w:rsidR="00641352" w:rsidRPr="00B36F49" w:rsidRDefault="00641352" w:rsidP="003A02B0">
      <w:pPr>
        <w:pStyle w:val="Subtitle"/>
        <w:numPr>
          <w:ilvl w:val="0"/>
          <w:numId w:val="6"/>
        </w:numPr>
        <w:ind w:left="714" w:right="0" w:hanging="357"/>
        <w:rPr>
          <w:rFonts w:eastAsiaTheme="minorHAnsi"/>
          <w:b w:val="0"/>
          <w:bCs w:val="0"/>
        </w:rPr>
      </w:pPr>
      <w:r w:rsidRPr="00B36F49">
        <w:rPr>
          <w:rFonts w:eastAsiaTheme="minorHAnsi"/>
          <w:b w:val="0"/>
          <w:bCs w:val="0"/>
        </w:rPr>
        <w:t>B.Sc from Andhra University, Visakhapatnam</w:t>
      </w:r>
      <w:r w:rsidR="00003C9E" w:rsidRPr="00B36F49">
        <w:rPr>
          <w:rFonts w:eastAsiaTheme="minorHAnsi"/>
          <w:b w:val="0"/>
          <w:bCs w:val="0"/>
        </w:rPr>
        <w:t>-2009</w:t>
      </w:r>
    </w:p>
    <w:p w14:paraId="51DC2A67" w14:textId="77777777" w:rsidR="003A02B0" w:rsidRPr="00B36F49" w:rsidRDefault="003A02B0" w:rsidP="003A02B0">
      <w:pPr>
        <w:pStyle w:val="BodyText"/>
        <w:rPr>
          <w:rFonts w:ascii="Times New Roman" w:eastAsiaTheme="minorHAnsi" w:hAnsi="Times New Roman" w:cs="Times New Roman"/>
        </w:rPr>
      </w:pPr>
    </w:p>
    <w:p w14:paraId="2D99BE26" w14:textId="0ACF1438" w:rsidR="003A02B0" w:rsidRPr="00B36F49" w:rsidRDefault="003A02B0" w:rsidP="003A02B0">
      <w:pPr>
        <w:ind w:left="2880" w:hanging="2880"/>
        <w:rPr>
          <w:rFonts w:eastAsia="Arial"/>
          <w:b/>
          <w:u w:val="single"/>
        </w:rPr>
      </w:pPr>
      <w:r w:rsidRPr="00B36F49">
        <w:rPr>
          <w:rFonts w:eastAsia="Arial"/>
          <w:b/>
          <w:u w:val="single"/>
        </w:rPr>
        <w:t>Certification</w:t>
      </w:r>
    </w:p>
    <w:p w14:paraId="520BC6DE" w14:textId="7E208008" w:rsidR="003A02B0" w:rsidRPr="00B36F49" w:rsidRDefault="003A02B0" w:rsidP="003A02B0">
      <w:pPr>
        <w:pStyle w:val="BodyText"/>
        <w:rPr>
          <w:rFonts w:ascii="Times New Roman" w:eastAsiaTheme="minorHAnsi" w:hAnsi="Times New Roman" w:cs="Times New Roman"/>
        </w:rPr>
      </w:pPr>
    </w:p>
    <w:p w14:paraId="3ACD2503" w14:textId="73DC3638" w:rsidR="006F3C0B" w:rsidRPr="00B36F49" w:rsidRDefault="006F3C0B" w:rsidP="006F3C0B">
      <w:pPr>
        <w:pStyle w:val="BodyText"/>
        <w:numPr>
          <w:ilvl w:val="0"/>
          <w:numId w:val="13"/>
        </w:numPr>
        <w:rPr>
          <w:rFonts w:ascii="Times New Roman" w:hAnsi="Times New Roman" w:cs="Times New Roman"/>
        </w:rPr>
      </w:pPr>
      <w:r w:rsidRPr="00B36F49">
        <w:rPr>
          <w:rFonts w:ascii="Times New Roman" w:hAnsi="Times New Roman" w:cs="Times New Roman"/>
        </w:rPr>
        <w:t>Microsoft Azure Infrastructure Solutions</w:t>
      </w:r>
    </w:p>
    <w:p w14:paraId="41183198" w14:textId="7C5CB5D7" w:rsidR="00EF2DA6" w:rsidRPr="00B36F49" w:rsidRDefault="00EF2DA6" w:rsidP="006F3C0B">
      <w:pPr>
        <w:pStyle w:val="BodyText"/>
        <w:numPr>
          <w:ilvl w:val="0"/>
          <w:numId w:val="13"/>
        </w:numPr>
        <w:rPr>
          <w:rFonts w:ascii="Times New Roman" w:hAnsi="Times New Roman" w:cs="Times New Roman"/>
        </w:rPr>
      </w:pPr>
      <w:r w:rsidRPr="00B36F49">
        <w:rPr>
          <w:rFonts w:ascii="Times New Roman" w:hAnsi="Times New Roman" w:cs="Times New Roman"/>
        </w:rPr>
        <w:t>Microsoft Azure Administrator Associate</w:t>
      </w:r>
    </w:p>
    <w:p w14:paraId="05EBC7E9" w14:textId="77777777" w:rsidR="00B14142" w:rsidRPr="00B36F49" w:rsidRDefault="00B14142" w:rsidP="00215997">
      <w:pPr>
        <w:ind w:left="2880" w:hanging="2880"/>
        <w:rPr>
          <w:rFonts w:eastAsia="Arial"/>
          <w:b/>
          <w:u w:val="single"/>
        </w:rPr>
      </w:pPr>
    </w:p>
    <w:p w14:paraId="18995A1C" w14:textId="505271FD" w:rsidR="00215997" w:rsidRDefault="00215997" w:rsidP="00215997">
      <w:pPr>
        <w:ind w:left="2880" w:hanging="2880"/>
        <w:rPr>
          <w:rFonts w:eastAsia="Arial"/>
          <w:b/>
          <w:u w:val="single"/>
        </w:rPr>
      </w:pPr>
      <w:r w:rsidRPr="00B36F49">
        <w:rPr>
          <w:rFonts w:eastAsia="Arial"/>
          <w:b/>
          <w:u w:val="single"/>
        </w:rPr>
        <w:t>Professional Experience:</w:t>
      </w:r>
    </w:p>
    <w:p w14:paraId="72D3BEBC" w14:textId="77777777" w:rsidR="00B36F49" w:rsidRPr="00B36F49" w:rsidRDefault="00B36F49" w:rsidP="00215997">
      <w:pPr>
        <w:ind w:left="2880" w:hanging="2880"/>
        <w:rPr>
          <w:rFonts w:eastAsia="Arial"/>
          <w:b/>
          <w:u w:val="single"/>
        </w:rPr>
      </w:pPr>
    </w:p>
    <w:p w14:paraId="4E2298EC" w14:textId="25563B47" w:rsidR="00215997" w:rsidRPr="00B36F49" w:rsidRDefault="00641352" w:rsidP="00215997">
      <w:pPr>
        <w:rPr>
          <w:rFonts w:eastAsia="Arial"/>
          <w:b/>
          <w:shd w:val="clear" w:color="auto" w:fill="FFFFFF"/>
        </w:rPr>
      </w:pPr>
      <w:r w:rsidRPr="00B36F49">
        <w:rPr>
          <w:rFonts w:eastAsia="Arial"/>
          <w:b/>
          <w:shd w:val="clear" w:color="auto" w:fill="FFFFFF"/>
        </w:rPr>
        <w:t>Solventum Corp,</w:t>
      </w:r>
      <w:r w:rsidR="00215997" w:rsidRPr="00B36F49">
        <w:rPr>
          <w:rFonts w:eastAsia="Arial"/>
          <w:b/>
          <w:shd w:val="clear" w:color="auto" w:fill="FFFFFF"/>
        </w:rPr>
        <w:t xml:space="preserve"> </w:t>
      </w:r>
      <w:r w:rsidRPr="00B36F49">
        <w:rPr>
          <w:rFonts w:eastAsia="Arial"/>
          <w:b/>
          <w:shd w:val="clear" w:color="auto" w:fill="FFFFFF"/>
        </w:rPr>
        <w:t>Nov</w:t>
      </w:r>
      <w:r w:rsidR="00215997" w:rsidRPr="00B36F49">
        <w:rPr>
          <w:rFonts w:eastAsia="Arial"/>
          <w:b/>
          <w:shd w:val="clear" w:color="auto" w:fill="FFFFFF"/>
        </w:rPr>
        <w:t xml:space="preserve"> 202</w:t>
      </w:r>
      <w:r w:rsidRPr="00B36F49">
        <w:rPr>
          <w:rFonts w:eastAsia="Arial"/>
          <w:b/>
          <w:shd w:val="clear" w:color="auto" w:fill="FFFFFF"/>
        </w:rPr>
        <w:t>2</w:t>
      </w:r>
      <w:r w:rsidR="00215997" w:rsidRPr="00B36F49">
        <w:rPr>
          <w:rFonts w:eastAsia="Arial"/>
          <w:b/>
          <w:shd w:val="clear" w:color="auto" w:fill="FFFFFF"/>
        </w:rPr>
        <w:t xml:space="preserve">– Till date </w:t>
      </w:r>
    </w:p>
    <w:p w14:paraId="20516AC8" w14:textId="28E83483" w:rsidR="00215997" w:rsidRPr="00B36F49" w:rsidRDefault="00641352" w:rsidP="00215997">
      <w:pPr>
        <w:ind w:left="2880" w:hanging="2880"/>
        <w:rPr>
          <w:rFonts w:eastAsia="Arial"/>
          <w:b/>
          <w:shd w:val="clear" w:color="auto" w:fill="FFFFFF"/>
        </w:rPr>
      </w:pPr>
      <w:bookmarkStart w:id="0" w:name="_GoBack"/>
      <w:r w:rsidRPr="00B36F49">
        <w:rPr>
          <w:rFonts w:eastAsia="Arial"/>
          <w:b/>
          <w:shd w:val="clear" w:color="auto" w:fill="FFFFFF"/>
        </w:rPr>
        <w:t>Sr. Specialist – Servers &amp; Storage</w:t>
      </w:r>
    </w:p>
    <w:bookmarkEnd w:id="0"/>
    <w:p w14:paraId="524F80DA" w14:textId="11E5CE55" w:rsidR="00842915" w:rsidRPr="00B36F49" w:rsidRDefault="00842915" w:rsidP="00215997">
      <w:pPr>
        <w:ind w:left="2880" w:hanging="2880"/>
        <w:rPr>
          <w:rFonts w:eastAsia="Arial"/>
          <w:shd w:val="clear" w:color="auto" w:fill="FFFFFF"/>
        </w:rPr>
      </w:pPr>
    </w:p>
    <w:p w14:paraId="6E7A3459" w14:textId="77777777" w:rsidR="00215997" w:rsidRPr="00B36F49" w:rsidRDefault="00215997" w:rsidP="00215997">
      <w:pPr>
        <w:shd w:val="clear" w:color="auto" w:fill="FFFFFF"/>
        <w:rPr>
          <w:rFonts w:eastAsia="Arial"/>
          <w:b/>
          <w:shd w:val="clear" w:color="auto" w:fill="FFFFFF"/>
        </w:rPr>
      </w:pPr>
      <w:r w:rsidRPr="00B36F49">
        <w:rPr>
          <w:rFonts w:eastAsia="Arial"/>
          <w:b/>
          <w:shd w:val="clear" w:color="auto" w:fill="FFFFFF"/>
        </w:rPr>
        <w:t>Responsibilities:</w:t>
      </w:r>
    </w:p>
    <w:p w14:paraId="04E6C286" w14:textId="77777777" w:rsidR="00DC4E52" w:rsidRPr="00B36F49" w:rsidRDefault="00DC4E52" w:rsidP="00215997">
      <w:pPr>
        <w:shd w:val="clear" w:color="auto" w:fill="FFFFFF"/>
        <w:rPr>
          <w:rFonts w:eastAsia="Arial"/>
          <w:b/>
          <w:shd w:val="clear" w:color="auto" w:fill="FFFFFF"/>
        </w:rPr>
      </w:pPr>
    </w:p>
    <w:p w14:paraId="3D2D1F10" w14:textId="77777777" w:rsidR="00641352" w:rsidRPr="00B36F49" w:rsidRDefault="00641352" w:rsidP="00B36F49">
      <w:pPr>
        <w:pStyle w:val="ListParagraph"/>
        <w:numPr>
          <w:ilvl w:val="0"/>
          <w:numId w:val="14"/>
        </w:numPr>
        <w:suppressAutoHyphens w:val="0"/>
        <w:ind w:right="0"/>
      </w:pPr>
      <w:r w:rsidRPr="00B36F49">
        <w:t>Identify the customer requirements, Input studying and understanding the Project Scope, listing additional and missing inputs from multiple disciplines to prepare project execution plan.</w:t>
      </w:r>
    </w:p>
    <w:p w14:paraId="070D79D0" w14:textId="77777777" w:rsidR="00641352" w:rsidRPr="00B36F49" w:rsidRDefault="00641352" w:rsidP="00B36F49">
      <w:pPr>
        <w:pStyle w:val="ListParagraph"/>
        <w:numPr>
          <w:ilvl w:val="0"/>
          <w:numId w:val="14"/>
        </w:numPr>
        <w:suppressAutoHyphens w:val="0"/>
        <w:ind w:right="0"/>
      </w:pPr>
      <w:r w:rsidRPr="00B36F49">
        <w:t>Coordinate kick-off meeting with Application team &amp; onshore team. Participate in brainstorming sessions to capture details of the requirements.</w:t>
      </w:r>
    </w:p>
    <w:p w14:paraId="2B06E19A" w14:textId="77777777" w:rsidR="00641352" w:rsidRPr="00B36F49" w:rsidRDefault="00641352" w:rsidP="00B36F49">
      <w:pPr>
        <w:pStyle w:val="ListParagraph"/>
        <w:numPr>
          <w:ilvl w:val="0"/>
          <w:numId w:val="14"/>
        </w:numPr>
        <w:suppressAutoHyphens w:val="0"/>
        <w:ind w:right="0"/>
      </w:pPr>
      <w:r w:rsidRPr="00B36F49">
        <w:t>Regular interaction with customers and offshore team on inputs, process approach and queries</w:t>
      </w:r>
    </w:p>
    <w:p w14:paraId="42099DE6" w14:textId="77777777" w:rsidR="00641352" w:rsidRPr="00B36F49" w:rsidRDefault="00641352" w:rsidP="00B36F49">
      <w:pPr>
        <w:pStyle w:val="ListParagraph"/>
        <w:numPr>
          <w:ilvl w:val="0"/>
          <w:numId w:val="14"/>
        </w:numPr>
        <w:suppressAutoHyphens w:val="0"/>
        <w:ind w:right="0"/>
      </w:pPr>
      <w:r w:rsidRPr="00B36F49">
        <w:t>Preparing technical review documents in Team center and perform sign offs.</w:t>
      </w:r>
    </w:p>
    <w:p w14:paraId="05FB48F0" w14:textId="77777777" w:rsidR="00641352" w:rsidRPr="00B36F49" w:rsidRDefault="00641352" w:rsidP="00B36F49">
      <w:pPr>
        <w:pStyle w:val="ListParagraph"/>
        <w:numPr>
          <w:ilvl w:val="0"/>
          <w:numId w:val="14"/>
        </w:numPr>
        <w:suppressAutoHyphens w:val="0"/>
        <w:ind w:right="0"/>
      </w:pPr>
      <w:r w:rsidRPr="00B36F49">
        <w:t>Configuration, Implementation, integration &amp; support of Nutanix &amp; VxRail hyper-converged solutions &amp; VMware virtualization infrastructure solutions.</w:t>
      </w:r>
    </w:p>
    <w:p w14:paraId="1429E480" w14:textId="77777777" w:rsidR="00641352" w:rsidRPr="00B36F49" w:rsidRDefault="00641352" w:rsidP="00B36F49">
      <w:pPr>
        <w:pStyle w:val="Subtitle"/>
        <w:numPr>
          <w:ilvl w:val="0"/>
          <w:numId w:val="14"/>
        </w:numPr>
        <w:ind w:right="0"/>
        <w:rPr>
          <w:b w:val="0"/>
          <w:bCs w:val="0"/>
        </w:rPr>
      </w:pPr>
      <w:r w:rsidRPr="00B36F49">
        <w:rPr>
          <w:b w:val="0"/>
          <w:bCs w:val="0"/>
        </w:rPr>
        <w:t>Installing, configuring and managing virtual infrastructure, virtual center, Nutanix &amp; VxRail Nodes, commissioning Nutanix Clusters &amp; CVM’s.</w:t>
      </w:r>
    </w:p>
    <w:p w14:paraId="262FB6A7" w14:textId="77777777" w:rsidR="00641352" w:rsidRPr="00B36F49" w:rsidRDefault="00641352" w:rsidP="00B36F49">
      <w:pPr>
        <w:pStyle w:val="ListParagraph"/>
        <w:numPr>
          <w:ilvl w:val="0"/>
          <w:numId w:val="14"/>
        </w:numPr>
        <w:suppressAutoHyphens w:val="0"/>
        <w:ind w:right="0"/>
      </w:pPr>
      <w:r w:rsidRPr="00B36F49">
        <w:t>Configuration, and implementation of Nutanix based hyper-converged solutions using vSphere ESXi hypervisor and Nutanix AHV hypervisor.</w:t>
      </w:r>
    </w:p>
    <w:p w14:paraId="0F7EE855" w14:textId="77777777" w:rsidR="00641352" w:rsidRPr="00B36F49" w:rsidRDefault="00641352" w:rsidP="00B36F49">
      <w:pPr>
        <w:pStyle w:val="ListParagraph"/>
        <w:numPr>
          <w:ilvl w:val="0"/>
          <w:numId w:val="14"/>
        </w:numPr>
        <w:suppressAutoHyphens w:val="0"/>
        <w:ind w:right="0"/>
      </w:pPr>
      <w:r w:rsidRPr="00B36F49">
        <w:t>Migrations from existing infrastructures to hyper-converged infrastructures.</w:t>
      </w:r>
    </w:p>
    <w:p w14:paraId="12A3B92F" w14:textId="77777777" w:rsidR="00641352" w:rsidRPr="00B36F49" w:rsidRDefault="00641352" w:rsidP="00B36F49">
      <w:pPr>
        <w:pStyle w:val="ListParagraph"/>
        <w:numPr>
          <w:ilvl w:val="0"/>
          <w:numId w:val="14"/>
        </w:numPr>
        <w:suppressAutoHyphens w:val="0"/>
        <w:ind w:right="0"/>
      </w:pPr>
      <w:r w:rsidRPr="00B36F49">
        <w:t>Migrations from existing hypervisor virtual infrastructures to Nutanix AHV hypervisor virtual infrastructures.</w:t>
      </w:r>
    </w:p>
    <w:p w14:paraId="2E03EB4F" w14:textId="77777777" w:rsidR="00641352" w:rsidRPr="00B36F49" w:rsidRDefault="00641352" w:rsidP="00B36F49">
      <w:pPr>
        <w:pStyle w:val="ListParagraph"/>
        <w:numPr>
          <w:ilvl w:val="0"/>
          <w:numId w:val="14"/>
        </w:numPr>
        <w:suppressAutoHyphens w:val="0"/>
        <w:ind w:right="0"/>
      </w:pPr>
      <w:r w:rsidRPr="00B36F49">
        <w:t>Process Standardization and Resource Allocation &amp; Assessment To improve the existing process, coach &amp; mentor Capgemini team members.</w:t>
      </w:r>
    </w:p>
    <w:p w14:paraId="6767081E" w14:textId="77777777" w:rsidR="00641352" w:rsidRPr="00B36F49" w:rsidRDefault="00641352" w:rsidP="00B36F49">
      <w:pPr>
        <w:pStyle w:val="BodyText"/>
        <w:numPr>
          <w:ilvl w:val="0"/>
          <w:numId w:val="14"/>
        </w:numPr>
        <w:suppressAutoHyphens w:val="0"/>
        <w:ind w:right="0"/>
        <w:rPr>
          <w:rFonts w:ascii="Times New Roman" w:hAnsi="Times New Roman" w:cs="Times New Roman"/>
          <w:bCs/>
          <w:lang w:val="pt-BR"/>
        </w:rPr>
      </w:pPr>
      <w:r w:rsidRPr="00B36F49">
        <w:rPr>
          <w:rFonts w:ascii="Times New Roman" w:hAnsi="Times New Roman" w:cs="Times New Roman"/>
          <w:bCs/>
          <w:lang w:val="pt-BR"/>
        </w:rPr>
        <w:t>Configuring File servers, protection Domains in Nutanix environment &amp; troubleshooting Storage related issues on Nutanix clusters .</w:t>
      </w:r>
    </w:p>
    <w:p w14:paraId="76AF5F9B" w14:textId="77777777" w:rsidR="00641352" w:rsidRPr="00B36F49" w:rsidRDefault="00641352" w:rsidP="00B36F49">
      <w:pPr>
        <w:pStyle w:val="ListParagraph"/>
        <w:numPr>
          <w:ilvl w:val="0"/>
          <w:numId w:val="14"/>
        </w:numPr>
        <w:suppressAutoHyphens w:val="0"/>
        <w:ind w:right="0"/>
      </w:pPr>
      <w:r w:rsidRPr="00B36F49">
        <w:t>Plan the work for that day by checking the tool like JIRA and Service now to prioritize the work.</w:t>
      </w:r>
    </w:p>
    <w:p w14:paraId="40F3AF0D" w14:textId="77777777" w:rsidR="00641352" w:rsidRPr="00B36F49" w:rsidRDefault="00641352" w:rsidP="00B36F49">
      <w:pPr>
        <w:pStyle w:val="ListParagraph"/>
        <w:numPr>
          <w:ilvl w:val="0"/>
          <w:numId w:val="14"/>
        </w:numPr>
        <w:suppressAutoHyphens w:val="0"/>
        <w:ind w:right="0"/>
        <w:rPr>
          <w:bCs/>
          <w:lang w:val="pt-BR"/>
        </w:rPr>
      </w:pPr>
      <w:r w:rsidRPr="00B36F49">
        <w:rPr>
          <w:bCs/>
          <w:lang w:val="pt-BR"/>
        </w:rPr>
        <w:t>Oversees and implementing system upgrade strategies. Evaluates products and upgrades for appropriateness.</w:t>
      </w:r>
    </w:p>
    <w:p w14:paraId="5F8F555F" w14:textId="77777777" w:rsidR="00641352" w:rsidRPr="00B36F49" w:rsidRDefault="00641352" w:rsidP="00B36F49">
      <w:pPr>
        <w:pStyle w:val="ListParagraph"/>
        <w:numPr>
          <w:ilvl w:val="0"/>
          <w:numId w:val="14"/>
        </w:numPr>
        <w:suppressAutoHyphens w:val="0"/>
        <w:ind w:right="0"/>
        <w:rPr>
          <w:bCs/>
          <w:lang w:val="pt-BR"/>
        </w:rPr>
      </w:pPr>
      <w:r w:rsidRPr="00B36F49">
        <w:rPr>
          <w:bCs/>
          <w:lang w:val="pt-BR"/>
        </w:rPr>
        <w:t>Datacenter consolidations, migrations, and physical to virtual migrations (performing P2V &amp; V2V ) using Vmware standalone Converter.</w:t>
      </w:r>
    </w:p>
    <w:p w14:paraId="18CAFA93" w14:textId="77777777" w:rsidR="00641352" w:rsidRPr="00B36F49" w:rsidRDefault="00641352" w:rsidP="00B36F49">
      <w:pPr>
        <w:pStyle w:val="Subtitle"/>
        <w:numPr>
          <w:ilvl w:val="0"/>
          <w:numId w:val="14"/>
        </w:numPr>
        <w:ind w:right="0"/>
        <w:rPr>
          <w:b w:val="0"/>
          <w:bCs w:val="0"/>
          <w:lang w:val="pt-BR"/>
        </w:rPr>
      </w:pPr>
      <w:r w:rsidRPr="00B36F49">
        <w:rPr>
          <w:b w:val="0"/>
          <w:bCs w:val="0"/>
          <w:lang w:val="pt-BR"/>
        </w:rPr>
        <w:t>Handling Issues related to Vmware,Windows, Nutanix , Vxrail,Azure migrations.</w:t>
      </w:r>
    </w:p>
    <w:p w14:paraId="3DFBA3CE" w14:textId="77777777" w:rsidR="00641352" w:rsidRPr="00B36F49" w:rsidRDefault="00641352" w:rsidP="00B36F49">
      <w:pPr>
        <w:pStyle w:val="BodyText"/>
        <w:numPr>
          <w:ilvl w:val="0"/>
          <w:numId w:val="14"/>
        </w:numPr>
        <w:suppressAutoHyphens w:val="0"/>
        <w:ind w:right="0"/>
        <w:rPr>
          <w:rFonts w:ascii="Times New Roman" w:hAnsi="Times New Roman" w:cs="Times New Roman"/>
          <w:bCs/>
          <w:lang w:val="pt-BR"/>
        </w:rPr>
      </w:pPr>
      <w:r w:rsidRPr="00B36F49">
        <w:rPr>
          <w:rFonts w:ascii="Times New Roman" w:hAnsi="Times New Roman" w:cs="Times New Roman"/>
          <w:bCs/>
          <w:lang w:val="pt-BR"/>
        </w:rPr>
        <w:t>Handling Vxrail code level upgrades, upgrading Prism Central, FW &amp; nodes through LCM &amp; by Manaul using Binary file.</w:t>
      </w:r>
    </w:p>
    <w:p w14:paraId="79C7FDD5" w14:textId="77777777" w:rsidR="00641352" w:rsidRPr="00B36F49" w:rsidRDefault="00641352" w:rsidP="00B36F49">
      <w:pPr>
        <w:pStyle w:val="ListParagraph"/>
        <w:numPr>
          <w:ilvl w:val="0"/>
          <w:numId w:val="14"/>
        </w:numPr>
        <w:suppressAutoHyphens w:val="0"/>
        <w:ind w:right="0"/>
      </w:pPr>
      <w:r w:rsidRPr="00B36F49">
        <w:t>Troubleshooting the issues like node failures, server unavailability, disk failures by coordinating with the datacenter team.</w:t>
      </w:r>
    </w:p>
    <w:p w14:paraId="0861D915" w14:textId="77777777" w:rsidR="00641352" w:rsidRPr="00B36F49" w:rsidRDefault="00641352" w:rsidP="00B36F49">
      <w:pPr>
        <w:pStyle w:val="ListParagraph"/>
        <w:numPr>
          <w:ilvl w:val="0"/>
          <w:numId w:val="14"/>
        </w:numPr>
        <w:suppressAutoHyphens w:val="0"/>
        <w:ind w:right="0"/>
      </w:pPr>
      <w:r w:rsidRPr="00B36F49">
        <w:t>Participating in the daily scheduled call with the Management and plan for next action which involves BCP, ITCP etc</w:t>
      </w:r>
    </w:p>
    <w:p w14:paraId="74A9418D" w14:textId="77777777" w:rsidR="00F84E3A" w:rsidRPr="00B36F49" w:rsidRDefault="00F84E3A" w:rsidP="00F84E3A">
      <w:pPr>
        <w:pStyle w:val="Style1"/>
        <w:numPr>
          <w:ilvl w:val="0"/>
          <w:numId w:val="0"/>
        </w:numPr>
        <w:ind w:left="720"/>
        <w:rPr>
          <w:rFonts w:cs="Times New Roman"/>
          <w:color w:val="000000"/>
          <w:sz w:val="24"/>
        </w:rPr>
      </w:pPr>
    </w:p>
    <w:p w14:paraId="3C7DA11B" w14:textId="36DBE210" w:rsidR="00165E7E" w:rsidRPr="00B36F49" w:rsidRDefault="00D700DD" w:rsidP="00165E7E">
      <w:pPr>
        <w:rPr>
          <w:rFonts w:eastAsia="Arial"/>
          <w:b/>
          <w:shd w:val="clear" w:color="auto" w:fill="FFFFFF"/>
        </w:rPr>
      </w:pPr>
      <w:r w:rsidRPr="00B36F49">
        <w:rPr>
          <w:b/>
        </w:rPr>
        <w:t>Capgemini Engineering</w:t>
      </w:r>
    </w:p>
    <w:p w14:paraId="68587529" w14:textId="3D999977" w:rsidR="00165E7E" w:rsidRPr="00B36F49" w:rsidRDefault="00D700DD" w:rsidP="00165E7E">
      <w:pPr>
        <w:shd w:val="clear" w:color="auto" w:fill="FFFFFF"/>
        <w:rPr>
          <w:b/>
        </w:rPr>
      </w:pPr>
      <w:r w:rsidRPr="00B36F49">
        <w:rPr>
          <w:b/>
        </w:rPr>
        <w:t>Sept</w:t>
      </w:r>
      <w:r w:rsidR="00165E7E" w:rsidRPr="00B36F49">
        <w:rPr>
          <w:b/>
        </w:rPr>
        <w:t xml:space="preserve"> 20</w:t>
      </w:r>
      <w:r w:rsidRPr="00B36F49">
        <w:rPr>
          <w:b/>
        </w:rPr>
        <w:t>21</w:t>
      </w:r>
      <w:r w:rsidR="00165E7E" w:rsidRPr="00B36F49">
        <w:rPr>
          <w:b/>
        </w:rPr>
        <w:t xml:space="preserve"> – </w:t>
      </w:r>
      <w:r w:rsidRPr="00B36F49">
        <w:rPr>
          <w:b/>
        </w:rPr>
        <w:t>Nov 2022</w:t>
      </w:r>
    </w:p>
    <w:p w14:paraId="5C99999F" w14:textId="7470223B" w:rsidR="00842915" w:rsidRPr="00B36F49" w:rsidRDefault="00D700DD" w:rsidP="00165E7E">
      <w:pPr>
        <w:shd w:val="clear" w:color="auto" w:fill="FFFFFF"/>
        <w:rPr>
          <w:b/>
          <w:bCs/>
        </w:rPr>
      </w:pPr>
      <w:r w:rsidRPr="00B36F49">
        <w:rPr>
          <w:b/>
          <w:bCs/>
        </w:rPr>
        <w:t>Professional II (Sr.Consultant)</w:t>
      </w:r>
    </w:p>
    <w:p w14:paraId="7429D3F1" w14:textId="3BF62D17" w:rsidR="00165E7E" w:rsidRPr="00B36F49" w:rsidRDefault="00842915" w:rsidP="00165E7E">
      <w:pPr>
        <w:shd w:val="clear" w:color="auto" w:fill="FFFFFF"/>
        <w:rPr>
          <w:b/>
        </w:rPr>
      </w:pPr>
      <w:r w:rsidRPr="00B36F49">
        <w:rPr>
          <w:b/>
          <w:bCs/>
        </w:rPr>
        <w:t xml:space="preserve">Clients: </w:t>
      </w:r>
      <w:r w:rsidR="00D700DD" w:rsidRPr="00B36F49">
        <w:rPr>
          <w:b/>
          <w:bCs/>
        </w:rPr>
        <w:t>Vodafone, Celestica</w:t>
      </w:r>
    </w:p>
    <w:p w14:paraId="0BC6A8D1" w14:textId="2FD40753" w:rsidR="00165E7E" w:rsidRPr="00B36F49" w:rsidRDefault="00165E7E" w:rsidP="00165E7E">
      <w:pPr>
        <w:shd w:val="clear" w:color="auto" w:fill="FFFFFF"/>
        <w:rPr>
          <w:b/>
        </w:rPr>
      </w:pPr>
      <w:r w:rsidRPr="00B36F49">
        <w:rPr>
          <w:b/>
        </w:rPr>
        <w:t>Responsibilities: </w:t>
      </w:r>
    </w:p>
    <w:p w14:paraId="48B21F86" w14:textId="77777777" w:rsidR="00D700DD" w:rsidRPr="00B36F49" w:rsidRDefault="00D700DD" w:rsidP="00165E7E">
      <w:pPr>
        <w:shd w:val="clear" w:color="auto" w:fill="FFFFFF"/>
        <w:rPr>
          <w:b/>
        </w:rPr>
      </w:pPr>
    </w:p>
    <w:p w14:paraId="23E25EF8" w14:textId="77777777" w:rsidR="00D700DD" w:rsidRPr="00B36F49" w:rsidRDefault="00D700DD" w:rsidP="00B36F49">
      <w:pPr>
        <w:pStyle w:val="ListParagraph"/>
        <w:numPr>
          <w:ilvl w:val="0"/>
          <w:numId w:val="9"/>
        </w:numPr>
        <w:suppressAutoHyphens w:val="0"/>
        <w:ind w:right="0"/>
      </w:pPr>
      <w:r w:rsidRPr="00B36F49">
        <w:t>Configured and managed VMware vSphere and Dell Vxrail environments, including the setup and maintenance of VCenters, High Availability (HA), Distributed Resource Scheduler (DRS), and Fault Tolerance (FT) to ensure optimal performance and uptime of virtualized environments.</w:t>
      </w:r>
    </w:p>
    <w:p w14:paraId="3E621926" w14:textId="77777777" w:rsidR="00D700DD" w:rsidRPr="00B36F49" w:rsidRDefault="00D700DD" w:rsidP="00B36F49">
      <w:pPr>
        <w:pStyle w:val="ListParagraph"/>
        <w:numPr>
          <w:ilvl w:val="0"/>
          <w:numId w:val="9"/>
        </w:numPr>
        <w:suppressAutoHyphens w:val="0"/>
        <w:ind w:right="0"/>
      </w:pPr>
      <w:r w:rsidRPr="00B36F49">
        <w:t>Implemented and maintained security and permissions on virtual platforms, ensuring compliance with organizational security policies and securing virtual machines and networks.</w:t>
      </w:r>
    </w:p>
    <w:p w14:paraId="546BA477" w14:textId="77777777" w:rsidR="00D700DD" w:rsidRPr="00B36F49" w:rsidRDefault="00D700DD" w:rsidP="00B36F49">
      <w:pPr>
        <w:pStyle w:val="ListParagraph"/>
        <w:numPr>
          <w:ilvl w:val="0"/>
          <w:numId w:val="9"/>
        </w:numPr>
        <w:suppressAutoHyphens w:val="0"/>
        <w:ind w:right="0"/>
      </w:pPr>
      <w:r w:rsidRPr="00B36F49">
        <w:t>Demonstrated expertise in vMotion, Storage vMotion, snapshots, host profiles, and storage profiles to improve system migration, performance optimization, and efficient management of virtual environments.</w:t>
      </w:r>
    </w:p>
    <w:p w14:paraId="40914505" w14:textId="77777777" w:rsidR="00D700DD" w:rsidRPr="00B36F49" w:rsidRDefault="00D700DD" w:rsidP="00B36F49">
      <w:pPr>
        <w:pStyle w:val="ListParagraph"/>
        <w:numPr>
          <w:ilvl w:val="0"/>
          <w:numId w:val="9"/>
        </w:numPr>
        <w:suppressAutoHyphens w:val="0"/>
        <w:ind w:right="0"/>
      </w:pPr>
      <w:r w:rsidRPr="00B36F49">
        <w:t>Configured and managed network I/O and storage I/O controls within virtualized environments, ensuring optimal performance of network and storage resources.</w:t>
      </w:r>
    </w:p>
    <w:p w14:paraId="201197DA" w14:textId="77777777" w:rsidR="00D700DD" w:rsidRPr="00B36F49" w:rsidRDefault="00D700DD" w:rsidP="00B36F49">
      <w:pPr>
        <w:pStyle w:val="ListParagraph"/>
        <w:numPr>
          <w:ilvl w:val="0"/>
          <w:numId w:val="9"/>
        </w:numPr>
        <w:suppressAutoHyphens w:val="0"/>
        <w:ind w:right="0"/>
      </w:pPr>
      <w:r w:rsidRPr="00B36F49">
        <w:t xml:space="preserve">Performing </w:t>
      </w:r>
    </w:p>
    <w:p w14:paraId="5DFB412A" w14:textId="77777777" w:rsidR="00D700DD" w:rsidRPr="00B36F49" w:rsidRDefault="00D700DD" w:rsidP="00B36F49">
      <w:pPr>
        <w:pStyle w:val="ListParagraph"/>
        <w:numPr>
          <w:ilvl w:val="0"/>
          <w:numId w:val="9"/>
        </w:numPr>
        <w:suppressAutoHyphens w:val="0"/>
        <w:ind w:right="0"/>
      </w:pPr>
      <w:r w:rsidRPr="00B36F49">
        <w:t>Utilized VMware vSphere Update Manager to perform patching of ESX servers and VMTools, ensuring systems remain up to date and secure.</w:t>
      </w:r>
    </w:p>
    <w:p w14:paraId="0AFFC03A" w14:textId="77777777" w:rsidR="00D700DD" w:rsidRPr="00B36F49" w:rsidRDefault="00D700DD" w:rsidP="00B36F49">
      <w:pPr>
        <w:pStyle w:val="ListParagraph"/>
        <w:numPr>
          <w:ilvl w:val="0"/>
          <w:numId w:val="9"/>
        </w:numPr>
        <w:suppressAutoHyphens w:val="0"/>
        <w:ind w:right="0"/>
      </w:pPr>
      <w:r w:rsidRPr="00B36F49">
        <w:t>Applied best practices in data protection management, leading P2V (Physical-to-Virtual) and V2V (Virtual-to-Virtual) conversions to enable seamless transitions and migrations.</w:t>
      </w:r>
    </w:p>
    <w:p w14:paraId="107E2DFE" w14:textId="77777777" w:rsidR="00D700DD" w:rsidRPr="00B36F49" w:rsidRDefault="00D700DD" w:rsidP="00B36F49">
      <w:pPr>
        <w:pStyle w:val="BodyText"/>
        <w:numPr>
          <w:ilvl w:val="0"/>
          <w:numId w:val="9"/>
        </w:numPr>
        <w:suppressAutoHyphens w:val="0"/>
        <w:ind w:right="0"/>
        <w:rPr>
          <w:rFonts w:ascii="Times New Roman" w:hAnsi="Times New Roman" w:cs="Times New Roman"/>
          <w:bCs/>
          <w:lang w:val="pt-BR"/>
        </w:rPr>
      </w:pPr>
      <w:r w:rsidRPr="00B36F49">
        <w:rPr>
          <w:rFonts w:ascii="Times New Roman" w:hAnsi="Times New Roman" w:cs="Times New Roman"/>
          <w:bCs/>
          <w:lang w:val="pt-BR"/>
        </w:rPr>
        <w:t>Handling issues on  errors, Curator scan failure , Node degarde etc .</w:t>
      </w:r>
    </w:p>
    <w:p w14:paraId="53B7103C" w14:textId="77777777" w:rsidR="00D700DD" w:rsidRPr="00B36F49" w:rsidRDefault="00D700DD" w:rsidP="00B36F49">
      <w:pPr>
        <w:pStyle w:val="BodyText"/>
        <w:numPr>
          <w:ilvl w:val="0"/>
          <w:numId w:val="9"/>
        </w:numPr>
        <w:ind w:right="0"/>
        <w:rPr>
          <w:rFonts w:ascii="Times New Roman" w:hAnsi="Times New Roman" w:cs="Times New Roman"/>
          <w:bCs/>
          <w:lang w:val="pt-BR"/>
        </w:rPr>
      </w:pPr>
      <w:r w:rsidRPr="00B36F49">
        <w:rPr>
          <w:rFonts w:ascii="Times New Roman" w:hAnsi="Times New Roman" w:cs="Times New Roman"/>
          <w:bCs/>
          <w:lang w:val="pt-BR"/>
        </w:rPr>
        <w:t>Hands on expereince in Handling Disks issue on Vxrail vSAN.</w:t>
      </w:r>
    </w:p>
    <w:p w14:paraId="30F6B905" w14:textId="77777777" w:rsidR="00D700DD" w:rsidRPr="00B36F49" w:rsidRDefault="00D700DD" w:rsidP="00B36F49">
      <w:pPr>
        <w:pStyle w:val="BodyText"/>
        <w:numPr>
          <w:ilvl w:val="0"/>
          <w:numId w:val="9"/>
        </w:numPr>
        <w:suppressAutoHyphens w:val="0"/>
        <w:ind w:right="0"/>
        <w:rPr>
          <w:rFonts w:ascii="Times New Roman" w:hAnsi="Times New Roman" w:cs="Times New Roman"/>
          <w:bCs/>
          <w:lang w:val="pt-BR"/>
        </w:rPr>
      </w:pPr>
      <w:r w:rsidRPr="00B36F49">
        <w:rPr>
          <w:rFonts w:ascii="Times New Roman" w:hAnsi="Times New Roman" w:cs="Times New Roman"/>
          <w:bCs/>
          <w:lang w:val="pt-BR"/>
        </w:rPr>
        <w:t xml:space="preserve">Worked on Node Reimaging activities. </w:t>
      </w:r>
    </w:p>
    <w:p w14:paraId="0424CBE3" w14:textId="77777777" w:rsidR="00D700DD" w:rsidRPr="00B36F49" w:rsidRDefault="00D700DD" w:rsidP="00B36F49">
      <w:pPr>
        <w:pStyle w:val="BodyText"/>
        <w:numPr>
          <w:ilvl w:val="0"/>
          <w:numId w:val="9"/>
        </w:numPr>
        <w:suppressAutoHyphens w:val="0"/>
        <w:ind w:right="0"/>
        <w:rPr>
          <w:rFonts w:ascii="Times New Roman" w:hAnsi="Times New Roman" w:cs="Times New Roman"/>
          <w:bCs/>
          <w:lang w:val="pt-BR"/>
        </w:rPr>
      </w:pPr>
      <w:r w:rsidRPr="00B36F49">
        <w:rPr>
          <w:rFonts w:ascii="Times New Roman" w:hAnsi="Times New Roman" w:cs="Times New Roman"/>
          <w:bCs/>
          <w:lang w:val="pt-BR"/>
        </w:rPr>
        <w:t>Working on Microsoft Azure, involved in configuring virtual machines, storage accounts, resource groups etc.</w:t>
      </w:r>
    </w:p>
    <w:p w14:paraId="12AE797E" w14:textId="77777777" w:rsidR="00D700DD" w:rsidRPr="00B36F49" w:rsidRDefault="00D700DD" w:rsidP="00B36F49">
      <w:pPr>
        <w:pStyle w:val="BodyText"/>
        <w:numPr>
          <w:ilvl w:val="0"/>
          <w:numId w:val="9"/>
        </w:numPr>
        <w:suppressAutoHyphens w:val="0"/>
        <w:ind w:right="0"/>
        <w:rPr>
          <w:rFonts w:ascii="Times New Roman" w:hAnsi="Times New Roman" w:cs="Times New Roman"/>
          <w:bCs/>
          <w:lang w:val="pt-BR"/>
        </w:rPr>
      </w:pPr>
      <w:r w:rsidRPr="00B36F49">
        <w:rPr>
          <w:rFonts w:ascii="Times New Roman" w:hAnsi="Times New Roman" w:cs="Times New Roman"/>
          <w:bCs/>
          <w:lang w:val="pt-BR"/>
        </w:rPr>
        <w:t>Participated in lift and shift VM migrations using ASR ( Azure )</w:t>
      </w:r>
    </w:p>
    <w:p w14:paraId="4A7788D3" w14:textId="77777777" w:rsidR="00D700DD" w:rsidRPr="00B36F49" w:rsidRDefault="00D700DD" w:rsidP="00B36F49">
      <w:pPr>
        <w:pStyle w:val="BodyText"/>
        <w:numPr>
          <w:ilvl w:val="0"/>
          <w:numId w:val="9"/>
        </w:numPr>
        <w:ind w:right="0"/>
        <w:rPr>
          <w:rFonts w:ascii="Times New Roman" w:hAnsi="Times New Roman" w:cs="Times New Roman"/>
          <w:lang w:val="pt-BR"/>
        </w:rPr>
      </w:pPr>
      <w:r w:rsidRPr="00B36F49">
        <w:rPr>
          <w:rFonts w:ascii="Times New Roman" w:hAnsi="Times New Roman" w:cs="Times New Roman"/>
          <w:bCs/>
          <w:lang w:val="pt-BR"/>
        </w:rPr>
        <w:t>Participated in HCX migrations &amp; Azure Migrations.</w:t>
      </w:r>
    </w:p>
    <w:p w14:paraId="66C8ED61" w14:textId="77777777" w:rsidR="00D700DD" w:rsidRPr="00B36F49" w:rsidRDefault="00D700DD" w:rsidP="00B36F49">
      <w:pPr>
        <w:pStyle w:val="BodyText"/>
        <w:numPr>
          <w:ilvl w:val="0"/>
          <w:numId w:val="9"/>
        </w:numPr>
        <w:suppressAutoHyphens w:val="0"/>
        <w:ind w:right="0"/>
        <w:rPr>
          <w:rFonts w:ascii="Times New Roman" w:hAnsi="Times New Roman" w:cs="Times New Roman"/>
        </w:rPr>
      </w:pPr>
      <w:r w:rsidRPr="00B36F49">
        <w:rPr>
          <w:rFonts w:ascii="Times New Roman" w:hAnsi="Times New Roman" w:cs="Times New Roman"/>
          <w:bCs/>
          <w:lang w:val="pt-BR"/>
        </w:rPr>
        <w:t>Handling VM &amp; Host related issues (both phyiscal &amp; Vmware end)</w:t>
      </w:r>
    </w:p>
    <w:p w14:paraId="45477D34" w14:textId="77777777" w:rsidR="00D700DD" w:rsidRPr="00B36F49" w:rsidRDefault="00D700DD" w:rsidP="00B36F49">
      <w:pPr>
        <w:pStyle w:val="ListParagraph"/>
        <w:numPr>
          <w:ilvl w:val="0"/>
          <w:numId w:val="9"/>
        </w:numPr>
        <w:suppressAutoHyphens w:val="0"/>
        <w:ind w:right="0"/>
      </w:pPr>
      <w:r w:rsidRPr="00B36F49">
        <w:t>Conducted performance monitoring and troubleshooting using tools like esxtop, configuring alarms and notifications to identify and resolve issues proactively, ensuring continuous performance improvements.</w:t>
      </w:r>
    </w:p>
    <w:p w14:paraId="629AFAFF" w14:textId="77777777" w:rsidR="00D700DD" w:rsidRPr="00B36F49" w:rsidRDefault="00D700DD" w:rsidP="00B36F49">
      <w:pPr>
        <w:pStyle w:val="ListParagraph"/>
        <w:numPr>
          <w:ilvl w:val="0"/>
          <w:numId w:val="9"/>
        </w:numPr>
        <w:suppressAutoHyphens w:val="0"/>
        <w:ind w:right="0"/>
      </w:pPr>
      <w:r w:rsidRPr="00B36F49">
        <w:t>Administered and maintained various versions of Windows Servers (2000, 2003, 2008, 2012, 2016, and 2019), including the installation, upgrade, and configuration of server roles and features to meet client-specific requirements.</w:t>
      </w:r>
    </w:p>
    <w:p w14:paraId="6655A671" w14:textId="77777777" w:rsidR="008578BE" w:rsidRPr="00B36F49" w:rsidRDefault="008578BE" w:rsidP="008578BE">
      <w:pPr>
        <w:pStyle w:val="BlockText"/>
        <w:ind w:hanging="720"/>
        <w:jc w:val="left"/>
        <w:rPr>
          <w:rFonts w:eastAsia="Arimo"/>
        </w:rPr>
      </w:pPr>
    </w:p>
    <w:p w14:paraId="4853167D" w14:textId="3AF4DB67" w:rsidR="00165E7E" w:rsidRPr="00B36F49" w:rsidRDefault="00D700DD" w:rsidP="00165E7E">
      <w:pPr>
        <w:rPr>
          <w:rFonts w:eastAsia="Arial"/>
          <w:b/>
          <w:shd w:val="clear" w:color="auto" w:fill="FFFFFF"/>
        </w:rPr>
      </w:pPr>
      <w:r w:rsidRPr="00B36F49">
        <w:rPr>
          <w:rFonts w:eastAsia="Arial"/>
          <w:b/>
          <w:shd w:val="clear" w:color="auto" w:fill="FFFFFF"/>
        </w:rPr>
        <w:t>Wipro Technologies</w:t>
      </w:r>
      <w:r w:rsidR="00165E7E" w:rsidRPr="00B36F49">
        <w:rPr>
          <w:rFonts w:eastAsia="Arial"/>
          <w:b/>
          <w:shd w:val="clear" w:color="auto" w:fill="FFFFFF"/>
        </w:rPr>
        <w:t xml:space="preserve">  </w:t>
      </w:r>
    </w:p>
    <w:p w14:paraId="109271BA" w14:textId="5A97D178" w:rsidR="00165E7E" w:rsidRPr="00B36F49" w:rsidRDefault="00D700DD" w:rsidP="00165E7E">
      <w:pPr>
        <w:pStyle w:val="Subtitle"/>
      </w:pPr>
      <w:r w:rsidRPr="00B36F49">
        <w:t>July</w:t>
      </w:r>
      <w:r w:rsidR="00165E7E" w:rsidRPr="00B36F49">
        <w:t>-201</w:t>
      </w:r>
      <w:r w:rsidRPr="00B36F49">
        <w:t>7</w:t>
      </w:r>
      <w:r w:rsidR="00165E7E" w:rsidRPr="00B36F49">
        <w:t xml:space="preserve"> to </w:t>
      </w:r>
      <w:r w:rsidRPr="00B36F49">
        <w:t>Sept 2021</w:t>
      </w:r>
    </w:p>
    <w:p w14:paraId="3083CBC9" w14:textId="339FE68D" w:rsidR="00165E7E" w:rsidRPr="00B36F49" w:rsidRDefault="000C6427" w:rsidP="00165E7E">
      <w:pPr>
        <w:shd w:val="clear" w:color="auto" w:fill="FFFFFF"/>
        <w:rPr>
          <w:b/>
        </w:rPr>
      </w:pPr>
      <w:r w:rsidRPr="00B36F49">
        <w:rPr>
          <w:b/>
        </w:rPr>
        <w:t>Senior</w:t>
      </w:r>
      <w:r w:rsidR="00305F89" w:rsidRPr="00B36F49">
        <w:rPr>
          <w:b/>
        </w:rPr>
        <w:t xml:space="preserve"> administrator</w:t>
      </w:r>
      <w:r w:rsidR="00165E7E" w:rsidRPr="00B36F49">
        <w:rPr>
          <w:b/>
        </w:rPr>
        <w:t xml:space="preserve"> </w:t>
      </w:r>
    </w:p>
    <w:p w14:paraId="5D5EBC90" w14:textId="00E825D5" w:rsidR="00842915" w:rsidRDefault="004D47C5" w:rsidP="00165E7E">
      <w:pPr>
        <w:shd w:val="clear" w:color="auto" w:fill="FFFFFF"/>
        <w:rPr>
          <w:b/>
        </w:rPr>
      </w:pPr>
      <w:r w:rsidRPr="00B36F49">
        <w:rPr>
          <w:b/>
        </w:rPr>
        <w:t>Clients:</w:t>
      </w:r>
      <w:r w:rsidR="00842915" w:rsidRPr="00B36F49">
        <w:rPr>
          <w:b/>
        </w:rPr>
        <w:t xml:space="preserve"> </w:t>
      </w:r>
      <w:r w:rsidR="00D700DD" w:rsidRPr="00B36F49">
        <w:rPr>
          <w:b/>
        </w:rPr>
        <w:t>Citi Bank</w:t>
      </w:r>
    </w:p>
    <w:p w14:paraId="6FBE7CC9" w14:textId="77777777" w:rsidR="00B36F49" w:rsidRPr="00B36F49" w:rsidRDefault="00B36F49" w:rsidP="00165E7E">
      <w:pPr>
        <w:shd w:val="clear" w:color="auto" w:fill="FFFFFF"/>
        <w:rPr>
          <w:b/>
        </w:rPr>
      </w:pPr>
    </w:p>
    <w:p w14:paraId="4B2DA6A0" w14:textId="3D847A47" w:rsidR="00165E7E" w:rsidRPr="00B36F49" w:rsidRDefault="00165E7E" w:rsidP="00165E7E">
      <w:pPr>
        <w:shd w:val="clear" w:color="auto" w:fill="FFFFFF"/>
        <w:rPr>
          <w:b/>
        </w:rPr>
      </w:pPr>
      <w:r w:rsidRPr="00B36F49">
        <w:rPr>
          <w:b/>
        </w:rPr>
        <w:t>Responsibilities: </w:t>
      </w:r>
    </w:p>
    <w:p w14:paraId="31953A1D" w14:textId="77777777" w:rsidR="00F84E3A" w:rsidRPr="00B36F49" w:rsidRDefault="00F84E3A" w:rsidP="00165E7E">
      <w:pPr>
        <w:shd w:val="clear" w:color="auto" w:fill="FFFFFF"/>
        <w:rPr>
          <w:b/>
        </w:rPr>
      </w:pPr>
    </w:p>
    <w:p w14:paraId="79FE0A38" w14:textId="77777777" w:rsidR="000A7C52" w:rsidRPr="00B36F49" w:rsidRDefault="000A7C52" w:rsidP="00B36F49">
      <w:pPr>
        <w:pStyle w:val="ListParagraph"/>
        <w:numPr>
          <w:ilvl w:val="0"/>
          <w:numId w:val="8"/>
        </w:numPr>
        <w:suppressAutoHyphens w:val="0"/>
        <w:ind w:right="0"/>
        <w:rPr>
          <w:bCs/>
          <w:lang w:val="pt-BR"/>
        </w:rPr>
      </w:pPr>
      <w:r w:rsidRPr="00B36F49">
        <w:rPr>
          <w:bCs/>
          <w:lang w:val="pt-BR"/>
        </w:rPr>
        <w:t>Configuration, Implementation, integration &amp; support of VMware virtualization infrastructure solutions.</w:t>
      </w:r>
    </w:p>
    <w:p w14:paraId="21DB05A6" w14:textId="77777777" w:rsidR="000A7C52" w:rsidRPr="00B36F49" w:rsidRDefault="000A7C52" w:rsidP="00B36F49">
      <w:pPr>
        <w:pStyle w:val="ListParagraph"/>
        <w:numPr>
          <w:ilvl w:val="0"/>
          <w:numId w:val="8"/>
        </w:numPr>
        <w:suppressAutoHyphens w:val="0"/>
        <w:ind w:right="0"/>
        <w:rPr>
          <w:bCs/>
          <w:lang w:val="pt-BR"/>
        </w:rPr>
      </w:pPr>
      <w:r w:rsidRPr="00B36F49">
        <w:rPr>
          <w:bCs/>
          <w:lang w:val="pt-BR"/>
        </w:rPr>
        <w:t>Participate in DMH calls and update the work progress to the next level managament and taking inputs on the future business requirements.</w:t>
      </w:r>
    </w:p>
    <w:p w14:paraId="6A747C28" w14:textId="77777777" w:rsidR="000A7C52" w:rsidRPr="00B36F49" w:rsidRDefault="000A7C52" w:rsidP="00B36F49">
      <w:pPr>
        <w:pStyle w:val="BodyText"/>
        <w:numPr>
          <w:ilvl w:val="0"/>
          <w:numId w:val="8"/>
        </w:numPr>
        <w:ind w:right="0"/>
        <w:rPr>
          <w:rFonts w:ascii="Times New Roman" w:hAnsi="Times New Roman" w:cs="Times New Roman"/>
        </w:rPr>
      </w:pPr>
      <w:r w:rsidRPr="00B36F49">
        <w:rPr>
          <w:rFonts w:ascii="Times New Roman" w:hAnsi="Times New Roman" w:cs="Times New Roman"/>
        </w:rPr>
        <w:t>Served as a Single Point of Contact (SPOC) for an 11-member patching team, actively coordinating patching activities and ensuring smooth operations.</w:t>
      </w:r>
    </w:p>
    <w:p w14:paraId="11CBF5FB" w14:textId="77777777" w:rsidR="000A7C52" w:rsidRPr="00B36F49" w:rsidRDefault="000A7C52" w:rsidP="00B36F49">
      <w:pPr>
        <w:pStyle w:val="BodyText"/>
        <w:numPr>
          <w:ilvl w:val="0"/>
          <w:numId w:val="8"/>
        </w:numPr>
        <w:ind w:right="0"/>
        <w:rPr>
          <w:rFonts w:ascii="Times New Roman" w:hAnsi="Times New Roman" w:cs="Times New Roman"/>
        </w:rPr>
      </w:pPr>
      <w:r w:rsidRPr="00B36F49">
        <w:rPr>
          <w:rFonts w:ascii="Times New Roman" w:hAnsi="Times New Roman" w:cs="Times New Roman"/>
        </w:rPr>
        <w:t>Lead patching and upgrade planning for the entire patch cycle, coordinating with project leads and other business units to manage changes, incidents, and schedules.</w:t>
      </w:r>
    </w:p>
    <w:p w14:paraId="58A863CA" w14:textId="77777777" w:rsidR="000A7C52" w:rsidRPr="00B36F49" w:rsidRDefault="000A7C52" w:rsidP="00B36F49">
      <w:pPr>
        <w:pStyle w:val="BodyText"/>
        <w:numPr>
          <w:ilvl w:val="0"/>
          <w:numId w:val="8"/>
        </w:numPr>
        <w:ind w:right="0"/>
        <w:rPr>
          <w:rFonts w:ascii="Times New Roman" w:hAnsi="Times New Roman" w:cs="Times New Roman"/>
        </w:rPr>
      </w:pPr>
      <w:r w:rsidRPr="00B36F49">
        <w:rPr>
          <w:rFonts w:ascii="Times New Roman" w:hAnsi="Times New Roman" w:cs="Times New Roman"/>
        </w:rPr>
        <w:t>Prioritize the work by checking the ticketing tool (Servicenow), work accordingly and ensure no SLA breach.</w:t>
      </w:r>
    </w:p>
    <w:p w14:paraId="4F0932C5" w14:textId="77777777" w:rsidR="000A7C52" w:rsidRPr="00B36F49" w:rsidRDefault="000A7C52" w:rsidP="00B36F49">
      <w:pPr>
        <w:pStyle w:val="ListParagraph"/>
        <w:numPr>
          <w:ilvl w:val="0"/>
          <w:numId w:val="8"/>
        </w:numPr>
        <w:suppressAutoHyphens w:val="0"/>
        <w:ind w:right="0"/>
        <w:rPr>
          <w:bCs/>
          <w:lang w:val="pt-BR"/>
        </w:rPr>
      </w:pPr>
      <w:r w:rsidRPr="00B36F49">
        <w:rPr>
          <w:bCs/>
          <w:lang w:val="pt-BR"/>
        </w:rPr>
        <w:t>Upgrading/Patching -Hosts,VC server using VUM &amp; DUCI(Including Physical server FW).</w:t>
      </w:r>
    </w:p>
    <w:p w14:paraId="2EED891B" w14:textId="77777777" w:rsidR="000A7C52" w:rsidRPr="00B36F49" w:rsidRDefault="000A7C52" w:rsidP="00B36F49">
      <w:pPr>
        <w:pStyle w:val="BodyText"/>
        <w:numPr>
          <w:ilvl w:val="0"/>
          <w:numId w:val="8"/>
        </w:numPr>
        <w:ind w:right="0"/>
        <w:rPr>
          <w:rFonts w:ascii="Times New Roman" w:hAnsi="Times New Roman" w:cs="Times New Roman"/>
          <w:bCs/>
          <w:lang w:val="pt-BR"/>
        </w:rPr>
      </w:pPr>
      <w:r w:rsidRPr="00B36F49">
        <w:rPr>
          <w:rFonts w:ascii="Times New Roman" w:hAnsi="Times New Roman" w:cs="Times New Roman"/>
          <w:bCs/>
          <w:lang w:val="pt-BR"/>
        </w:rPr>
        <w:t>Troubleshoooting ESXi, VMs &amp; node rebuild if any drive failure occurs.</w:t>
      </w:r>
    </w:p>
    <w:p w14:paraId="69B1ACF8" w14:textId="77777777" w:rsidR="000A7C52" w:rsidRPr="00B36F49" w:rsidRDefault="000A7C52" w:rsidP="00B36F49">
      <w:pPr>
        <w:pStyle w:val="ListParagraph"/>
        <w:numPr>
          <w:ilvl w:val="0"/>
          <w:numId w:val="8"/>
        </w:numPr>
        <w:suppressAutoHyphens w:val="0"/>
        <w:ind w:right="0"/>
        <w:rPr>
          <w:bCs/>
          <w:lang w:val="pt-BR"/>
        </w:rPr>
      </w:pPr>
      <w:r w:rsidRPr="00B36F49">
        <w:rPr>
          <w:bCs/>
          <w:lang w:val="pt-BR"/>
        </w:rPr>
        <w:t>Coorindate with datacenter team in hardware stacking, identifying faulty parts and faulty parts replacement.</w:t>
      </w:r>
    </w:p>
    <w:p w14:paraId="60458FF7" w14:textId="77777777" w:rsidR="000A7C52" w:rsidRPr="00B36F49" w:rsidRDefault="000A7C52" w:rsidP="00B36F49">
      <w:pPr>
        <w:pStyle w:val="ListParagraph"/>
        <w:numPr>
          <w:ilvl w:val="0"/>
          <w:numId w:val="8"/>
        </w:numPr>
        <w:suppressAutoHyphens w:val="0"/>
        <w:ind w:right="0"/>
      </w:pPr>
      <w:r w:rsidRPr="00B36F49">
        <w:t>Designed and set up infrastructure for project teams based on various regions and environments, including Production, UAT, Development, ensuring the systems were configured to support business continuity and meet organizational needs.</w:t>
      </w:r>
    </w:p>
    <w:p w14:paraId="67B0E9D1" w14:textId="77777777" w:rsidR="000A7C52" w:rsidRPr="00B36F49" w:rsidRDefault="000A7C52" w:rsidP="00B36F49">
      <w:pPr>
        <w:pStyle w:val="ListParagraph"/>
        <w:numPr>
          <w:ilvl w:val="0"/>
          <w:numId w:val="8"/>
        </w:numPr>
        <w:suppressAutoHyphens w:val="0"/>
        <w:ind w:right="0"/>
      </w:pPr>
      <w:r w:rsidRPr="00B36F49">
        <w:t>Utilized PowerShell scripting to automate tasks, streamline server configurations, and simplify operational procedures, reducing manual work and improving efficiency.</w:t>
      </w:r>
    </w:p>
    <w:p w14:paraId="0906F722" w14:textId="77777777" w:rsidR="000A7C52" w:rsidRDefault="000A7C52" w:rsidP="00B36F49">
      <w:pPr>
        <w:pStyle w:val="ListParagraph"/>
        <w:numPr>
          <w:ilvl w:val="0"/>
          <w:numId w:val="8"/>
        </w:numPr>
        <w:suppressAutoHyphens w:val="0"/>
        <w:ind w:right="0"/>
      </w:pPr>
      <w:r w:rsidRPr="00B36F49">
        <w:t>Configured and troubleshot network protocols (TCP/IP, DNS, DHCP), ensuring optimal communication between servers and devices across virtual and physical environments.</w:t>
      </w:r>
    </w:p>
    <w:p w14:paraId="3E338C65" w14:textId="77777777" w:rsidR="00B36F49" w:rsidRPr="00B36F49" w:rsidRDefault="00B36F49" w:rsidP="00B36F49">
      <w:pPr>
        <w:pStyle w:val="ListParagraph"/>
        <w:suppressAutoHyphens w:val="0"/>
        <w:ind w:right="0" w:firstLine="0"/>
      </w:pPr>
    </w:p>
    <w:p w14:paraId="5D2F8AF8" w14:textId="19B42268" w:rsidR="00305F89" w:rsidRPr="00B36F49" w:rsidRDefault="000A7C52" w:rsidP="00165E7E">
      <w:pPr>
        <w:rPr>
          <w:b/>
          <w:bCs/>
          <w:lang w:val="fr-FR"/>
        </w:rPr>
      </w:pPr>
      <w:r w:rsidRPr="00B36F49">
        <w:rPr>
          <w:b/>
          <w:bCs/>
          <w:lang w:val="fr-FR"/>
        </w:rPr>
        <w:t>IBM India Pvt Ltd</w:t>
      </w:r>
    </w:p>
    <w:p w14:paraId="4CC45C9F" w14:textId="22E6A21F" w:rsidR="00305F89" w:rsidRPr="00B36F49" w:rsidRDefault="00305F89" w:rsidP="00165E7E">
      <w:pPr>
        <w:shd w:val="clear" w:color="auto" w:fill="FFFFFF"/>
        <w:rPr>
          <w:b/>
          <w:bCs/>
        </w:rPr>
      </w:pPr>
      <w:r w:rsidRPr="00B36F49">
        <w:rPr>
          <w:b/>
          <w:bCs/>
        </w:rPr>
        <w:t>Apr 2</w:t>
      </w:r>
      <w:r w:rsidR="000A7C52" w:rsidRPr="00B36F49">
        <w:rPr>
          <w:b/>
          <w:bCs/>
        </w:rPr>
        <w:t>016</w:t>
      </w:r>
      <w:r w:rsidRPr="00B36F49">
        <w:rPr>
          <w:b/>
          <w:bCs/>
        </w:rPr>
        <w:t xml:space="preserve"> – </w:t>
      </w:r>
      <w:r w:rsidR="000A7C52" w:rsidRPr="00B36F49">
        <w:rPr>
          <w:b/>
          <w:bCs/>
        </w:rPr>
        <w:t>Jan</w:t>
      </w:r>
      <w:r w:rsidRPr="00B36F49">
        <w:rPr>
          <w:b/>
          <w:bCs/>
        </w:rPr>
        <w:t xml:space="preserve"> 201</w:t>
      </w:r>
      <w:r w:rsidR="000A7C52" w:rsidRPr="00B36F49">
        <w:rPr>
          <w:b/>
          <w:bCs/>
        </w:rPr>
        <w:t>7</w:t>
      </w:r>
    </w:p>
    <w:p w14:paraId="6979A442" w14:textId="7D2F9DB3" w:rsidR="00165E7E" w:rsidRPr="00B36F49" w:rsidRDefault="000A7C52" w:rsidP="00165E7E">
      <w:pPr>
        <w:shd w:val="clear" w:color="auto" w:fill="FFFFFF"/>
        <w:rPr>
          <w:b/>
          <w:bCs/>
        </w:rPr>
      </w:pPr>
      <w:r w:rsidRPr="00B36F49">
        <w:rPr>
          <w:b/>
          <w:bCs/>
        </w:rPr>
        <w:t xml:space="preserve">System </w:t>
      </w:r>
      <w:r w:rsidR="008A6B59" w:rsidRPr="00B36F49">
        <w:rPr>
          <w:b/>
          <w:bCs/>
        </w:rPr>
        <w:t>Administrator</w:t>
      </w:r>
      <w:r w:rsidR="007E400E" w:rsidRPr="00B36F49">
        <w:rPr>
          <w:b/>
          <w:bCs/>
        </w:rPr>
        <w:t xml:space="preserve"> L2</w:t>
      </w:r>
    </w:p>
    <w:p w14:paraId="294124FB" w14:textId="324E17FB" w:rsidR="007E400E" w:rsidRDefault="007E400E" w:rsidP="00165E7E">
      <w:pPr>
        <w:shd w:val="clear" w:color="auto" w:fill="FFFFFF"/>
        <w:rPr>
          <w:b/>
          <w:bCs/>
        </w:rPr>
      </w:pPr>
      <w:r w:rsidRPr="00B36F49">
        <w:rPr>
          <w:b/>
          <w:bCs/>
        </w:rPr>
        <w:t>Client: Etihad, Leo Pharma</w:t>
      </w:r>
    </w:p>
    <w:p w14:paraId="55665625" w14:textId="77777777" w:rsidR="00B36F49" w:rsidRPr="00B36F49" w:rsidRDefault="00B36F49" w:rsidP="00165E7E">
      <w:pPr>
        <w:shd w:val="clear" w:color="auto" w:fill="FFFFFF"/>
        <w:rPr>
          <w:b/>
          <w:bCs/>
        </w:rPr>
      </w:pPr>
    </w:p>
    <w:p w14:paraId="7A9F6E6F" w14:textId="77777777" w:rsidR="00165E7E" w:rsidRPr="00B36F49" w:rsidRDefault="00165E7E" w:rsidP="00165E7E">
      <w:pPr>
        <w:shd w:val="clear" w:color="auto" w:fill="FFFFFF"/>
        <w:rPr>
          <w:b/>
        </w:rPr>
      </w:pPr>
      <w:r w:rsidRPr="00B36F49">
        <w:rPr>
          <w:b/>
        </w:rPr>
        <w:t>Responsibilities: </w:t>
      </w:r>
    </w:p>
    <w:p w14:paraId="5A2DF1CD" w14:textId="77777777" w:rsidR="00F84E3A" w:rsidRPr="00B36F49" w:rsidRDefault="00F84E3A" w:rsidP="00165E7E">
      <w:pPr>
        <w:shd w:val="clear" w:color="auto" w:fill="FFFFFF"/>
        <w:rPr>
          <w:b/>
        </w:rPr>
      </w:pPr>
    </w:p>
    <w:p w14:paraId="7924D1E4" w14:textId="77777777" w:rsidR="000A7C52" w:rsidRPr="00B36F49" w:rsidRDefault="000A7C52" w:rsidP="00B36F49">
      <w:pPr>
        <w:pStyle w:val="ListParagraph"/>
        <w:numPr>
          <w:ilvl w:val="0"/>
          <w:numId w:val="10"/>
        </w:numPr>
        <w:suppressAutoHyphens w:val="0"/>
        <w:ind w:left="714" w:right="0" w:hanging="357"/>
        <w:jc w:val="left"/>
      </w:pPr>
      <w:r w:rsidRPr="00B36F49">
        <w:t>Managing Servicenow queue and assigning them to the available resources in the shift.</w:t>
      </w:r>
    </w:p>
    <w:p w14:paraId="1495090C" w14:textId="77777777" w:rsidR="000A7C52" w:rsidRPr="00B36F49" w:rsidRDefault="000A7C52" w:rsidP="00B36F49">
      <w:pPr>
        <w:pStyle w:val="ListParagraph"/>
        <w:numPr>
          <w:ilvl w:val="0"/>
          <w:numId w:val="10"/>
        </w:numPr>
        <w:suppressAutoHyphens w:val="0"/>
        <w:ind w:left="714" w:right="0" w:hanging="357"/>
        <w:jc w:val="left"/>
      </w:pPr>
      <w:r w:rsidRPr="00B36F49">
        <w:t>Windows servers (win2k, win2003, win2008 and win2012) installation and configurations of Roles /features (depends on the Client requirement).</w:t>
      </w:r>
    </w:p>
    <w:p w14:paraId="3488D685" w14:textId="77777777" w:rsidR="000A7C52" w:rsidRPr="00B36F49" w:rsidRDefault="000A7C52" w:rsidP="00B36F49">
      <w:pPr>
        <w:pStyle w:val="ListParagraph"/>
        <w:numPr>
          <w:ilvl w:val="0"/>
          <w:numId w:val="10"/>
        </w:numPr>
        <w:suppressAutoHyphens w:val="0"/>
        <w:ind w:left="714" w:right="0" w:hanging="357"/>
        <w:jc w:val="left"/>
      </w:pPr>
      <w:r w:rsidRPr="00B36F49">
        <w:t>Patch management for windows servers using SCCM, Tivoli End Point Manager. HCL BigFix.</w:t>
      </w:r>
    </w:p>
    <w:p w14:paraId="009A78E6" w14:textId="77777777" w:rsidR="000A7C52" w:rsidRPr="00B36F49" w:rsidRDefault="000A7C52" w:rsidP="00B36F49">
      <w:pPr>
        <w:pStyle w:val="ListParagraph"/>
        <w:numPr>
          <w:ilvl w:val="0"/>
          <w:numId w:val="10"/>
        </w:numPr>
        <w:suppressAutoHyphens w:val="0"/>
        <w:ind w:left="714" w:right="0" w:hanging="357"/>
        <w:jc w:val="left"/>
      </w:pPr>
      <w:r w:rsidRPr="00B36F49">
        <w:t>Troubleshooting Windows servers using monitoring events and Performance Monitoring.</w:t>
      </w:r>
    </w:p>
    <w:p w14:paraId="411CB518" w14:textId="4F5D144A" w:rsidR="000A7C52" w:rsidRPr="00B36F49" w:rsidRDefault="000A7C52" w:rsidP="00B36F49">
      <w:pPr>
        <w:pStyle w:val="ListParagraph"/>
        <w:numPr>
          <w:ilvl w:val="0"/>
          <w:numId w:val="10"/>
        </w:numPr>
        <w:suppressAutoHyphens w:val="0"/>
        <w:ind w:left="714" w:right="0" w:hanging="357"/>
        <w:jc w:val="left"/>
      </w:pPr>
      <w:r w:rsidRPr="00B36F49">
        <w:t>Monitoring and housekeeping of the servers for efficient usage of allocated resources.</w:t>
      </w:r>
    </w:p>
    <w:p w14:paraId="208CC10A" w14:textId="77777777" w:rsidR="003A79EF" w:rsidRPr="00B36F49" w:rsidRDefault="003A79EF" w:rsidP="00B36F49">
      <w:pPr>
        <w:pStyle w:val="ListParagraph"/>
        <w:numPr>
          <w:ilvl w:val="0"/>
          <w:numId w:val="10"/>
        </w:numPr>
        <w:suppressAutoHyphens w:val="0"/>
        <w:ind w:left="714" w:right="0" w:hanging="357"/>
        <w:jc w:val="left"/>
      </w:pPr>
      <w:r w:rsidRPr="00B36F49">
        <w:t>Addition of resources for windows servers in the OS like like RAM, Disk, CPU once they are added to the virtual machines in the vcenter server.</w:t>
      </w:r>
    </w:p>
    <w:p w14:paraId="52D661A4" w14:textId="77777777" w:rsidR="003A79EF" w:rsidRPr="00B36F49" w:rsidRDefault="003A79EF" w:rsidP="00B36F49">
      <w:pPr>
        <w:pStyle w:val="ListParagraph"/>
        <w:numPr>
          <w:ilvl w:val="0"/>
          <w:numId w:val="10"/>
        </w:numPr>
        <w:suppressAutoHyphens w:val="0"/>
        <w:ind w:left="714" w:right="0" w:hanging="357"/>
        <w:jc w:val="left"/>
      </w:pPr>
      <w:r w:rsidRPr="00B36F49">
        <w:t>Validating the servers after patching is completed &amp; ensuring server is up and running fine.</w:t>
      </w:r>
    </w:p>
    <w:p w14:paraId="5AECB435" w14:textId="77777777" w:rsidR="00805634" w:rsidRPr="00B36F49" w:rsidRDefault="00805634" w:rsidP="007037D0">
      <w:pPr>
        <w:suppressAutoHyphens w:val="0"/>
        <w:spacing w:line="360" w:lineRule="auto"/>
        <w:ind w:right="0"/>
        <w:jc w:val="left"/>
      </w:pPr>
    </w:p>
    <w:p w14:paraId="11D759D9" w14:textId="78948CFD" w:rsidR="007037D0" w:rsidRPr="00B36F49" w:rsidRDefault="007037D0" w:rsidP="006D7673">
      <w:pPr>
        <w:suppressAutoHyphens w:val="0"/>
        <w:ind w:right="0"/>
        <w:jc w:val="left"/>
        <w:rPr>
          <w:b/>
          <w:bCs/>
        </w:rPr>
      </w:pPr>
      <w:r w:rsidRPr="00B36F49">
        <w:rPr>
          <w:b/>
          <w:bCs/>
        </w:rPr>
        <w:t>Inf</w:t>
      </w:r>
      <w:r w:rsidR="00A41F99" w:rsidRPr="00B36F49">
        <w:rPr>
          <w:b/>
          <w:bCs/>
        </w:rPr>
        <w:t>o</w:t>
      </w:r>
      <w:r w:rsidR="00BE4FF9" w:rsidRPr="00B36F49">
        <w:rPr>
          <w:b/>
          <w:bCs/>
        </w:rPr>
        <w:t>l</w:t>
      </w:r>
      <w:r w:rsidR="00A41F99" w:rsidRPr="00B36F49">
        <w:rPr>
          <w:b/>
          <w:bCs/>
        </w:rPr>
        <w:t>ink Technologies Pvt Ltd</w:t>
      </w:r>
    </w:p>
    <w:p w14:paraId="13F5EEDD" w14:textId="34E5FB08" w:rsidR="008A6B59" w:rsidRPr="00B36F49" w:rsidRDefault="008A6B59" w:rsidP="006D7673">
      <w:pPr>
        <w:suppressAutoHyphens w:val="0"/>
        <w:ind w:right="0"/>
        <w:jc w:val="left"/>
        <w:rPr>
          <w:b/>
          <w:bCs/>
        </w:rPr>
      </w:pPr>
      <w:r w:rsidRPr="00B36F49">
        <w:rPr>
          <w:b/>
          <w:bCs/>
        </w:rPr>
        <w:t>Jan 2013 to March 2016</w:t>
      </w:r>
    </w:p>
    <w:p w14:paraId="74252C75" w14:textId="129F15FD" w:rsidR="007E400E" w:rsidRPr="00B36F49" w:rsidRDefault="007E400E" w:rsidP="006D7673">
      <w:pPr>
        <w:suppressAutoHyphens w:val="0"/>
        <w:ind w:right="0"/>
        <w:jc w:val="left"/>
        <w:rPr>
          <w:b/>
          <w:bCs/>
        </w:rPr>
      </w:pPr>
      <w:r w:rsidRPr="00B36F49">
        <w:rPr>
          <w:b/>
          <w:bCs/>
        </w:rPr>
        <w:t>System Administrator L1</w:t>
      </w:r>
    </w:p>
    <w:p w14:paraId="3F31CB3D" w14:textId="715DDFE1" w:rsidR="007E400E" w:rsidRDefault="007E400E" w:rsidP="006D7673">
      <w:pPr>
        <w:suppressAutoHyphens w:val="0"/>
        <w:ind w:right="0"/>
        <w:jc w:val="left"/>
        <w:rPr>
          <w:b/>
          <w:bCs/>
        </w:rPr>
      </w:pPr>
      <w:r w:rsidRPr="00B36F49">
        <w:rPr>
          <w:b/>
          <w:bCs/>
        </w:rPr>
        <w:t xml:space="preserve">Client: </w:t>
      </w:r>
      <w:r w:rsidR="00C25883" w:rsidRPr="00B36F49">
        <w:rPr>
          <w:b/>
          <w:bCs/>
        </w:rPr>
        <w:t>IBM India Pvt Ltd</w:t>
      </w:r>
    </w:p>
    <w:p w14:paraId="6D76F5C5" w14:textId="77777777" w:rsidR="00B36F49" w:rsidRPr="00B36F49" w:rsidRDefault="00B36F49" w:rsidP="006D7673">
      <w:pPr>
        <w:suppressAutoHyphens w:val="0"/>
        <w:ind w:right="0"/>
        <w:jc w:val="left"/>
        <w:rPr>
          <w:b/>
          <w:bCs/>
        </w:rPr>
      </w:pPr>
    </w:p>
    <w:p w14:paraId="0ACD0E29" w14:textId="65B65D35" w:rsidR="00A36C8F" w:rsidRPr="00B36F49" w:rsidRDefault="00A36C8F" w:rsidP="006D7673">
      <w:pPr>
        <w:suppressAutoHyphens w:val="0"/>
        <w:ind w:right="0"/>
        <w:jc w:val="left"/>
        <w:rPr>
          <w:b/>
          <w:bCs/>
        </w:rPr>
      </w:pPr>
      <w:r w:rsidRPr="00B36F49">
        <w:rPr>
          <w:b/>
          <w:bCs/>
        </w:rPr>
        <w:t>Responsibilities:</w:t>
      </w:r>
    </w:p>
    <w:p w14:paraId="29AA0F52" w14:textId="4CF5A4B5" w:rsidR="000028B7" w:rsidRPr="00B36F49" w:rsidRDefault="00673EB2" w:rsidP="00B36F49">
      <w:pPr>
        <w:pStyle w:val="ListParagraph"/>
        <w:numPr>
          <w:ilvl w:val="0"/>
          <w:numId w:val="11"/>
        </w:numPr>
        <w:suppressAutoHyphens w:val="0"/>
        <w:ind w:right="0"/>
        <w:jc w:val="left"/>
      </w:pPr>
      <w:r w:rsidRPr="00B36F49">
        <w:t>Continuously monitoring the health, performance, and availability of Windows servers and systems.</w:t>
      </w:r>
    </w:p>
    <w:p w14:paraId="09ECF944" w14:textId="3D8BE27B" w:rsidR="00673EB2" w:rsidRPr="00B36F49" w:rsidRDefault="0042603D" w:rsidP="00B36F49">
      <w:pPr>
        <w:pStyle w:val="ListParagraph"/>
        <w:numPr>
          <w:ilvl w:val="0"/>
          <w:numId w:val="11"/>
        </w:numPr>
        <w:suppressAutoHyphens w:val="0"/>
        <w:ind w:right="0"/>
        <w:jc w:val="left"/>
      </w:pPr>
      <w:r w:rsidRPr="00B36F49">
        <w:t>Providing first-level assistance to end-users for software, hardware, and network-related issues. </w:t>
      </w:r>
    </w:p>
    <w:p w14:paraId="2192784E" w14:textId="6933E3F6" w:rsidR="009258C0" w:rsidRPr="00B36F49" w:rsidRDefault="009258C0" w:rsidP="00B36F49">
      <w:pPr>
        <w:pStyle w:val="ListParagraph"/>
        <w:numPr>
          <w:ilvl w:val="0"/>
          <w:numId w:val="11"/>
        </w:numPr>
        <w:suppressAutoHyphens w:val="0"/>
        <w:ind w:right="0"/>
        <w:jc w:val="left"/>
      </w:pPr>
      <w:r w:rsidRPr="00B36F49">
        <w:t>Creating, modifying, and deleting user accounts, as well as resetting passwords. </w:t>
      </w:r>
    </w:p>
    <w:p w14:paraId="69A0474F" w14:textId="77777777" w:rsidR="009258C0" w:rsidRPr="00B36F49" w:rsidRDefault="009258C0" w:rsidP="00B36F49">
      <w:pPr>
        <w:pStyle w:val="ListParagraph"/>
        <w:numPr>
          <w:ilvl w:val="0"/>
          <w:numId w:val="11"/>
        </w:numPr>
        <w:shd w:val="clear" w:color="auto" w:fill="FFFFFF"/>
        <w:suppressAutoHyphens w:val="0"/>
        <w:ind w:right="0"/>
        <w:jc w:val="left"/>
      </w:pPr>
      <w:r w:rsidRPr="00B36F49">
        <w:t>Installing and uninstalling software updates, patching systems, and performing routine maintenance tasks. </w:t>
      </w:r>
    </w:p>
    <w:p w14:paraId="0BA30FD1" w14:textId="64AB4F8C" w:rsidR="00AA1BDA" w:rsidRPr="00B36F49" w:rsidRDefault="00AA1BDA" w:rsidP="00B36F49">
      <w:pPr>
        <w:numPr>
          <w:ilvl w:val="0"/>
          <w:numId w:val="11"/>
        </w:numPr>
        <w:shd w:val="clear" w:color="auto" w:fill="FFFFFF"/>
        <w:suppressAutoHyphens w:val="0"/>
        <w:spacing w:after="120"/>
        <w:ind w:right="0"/>
        <w:jc w:val="left"/>
      </w:pPr>
      <w:r w:rsidRPr="00B36F49">
        <w:t>Diagnosing and resolving common operating system problems and performance-related alerts, such as high CPU or disk space issues. </w:t>
      </w:r>
    </w:p>
    <w:p w14:paraId="672BD58D" w14:textId="4CEFB41E" w:rsidR="009258C0" w:rsidRPr="00B36F49" w:rsidRDefault="00AA1BDA" w:rsidP="00B36F49">
      <w:pPr>
        <w:pStyle w:val="ListParagraph"/>
        <w:numPr>
          <w:ilvl w:val="0"/>
          <w:numId w:val="11"/>
        </w:numPr>
        <w:suppressAutoHyphens w:val="0"/>
        <w:ind w:right="0"/>
        <w:jc w:val="left"/>
      </w:pPr>
      <w:r w:rsidRPr="00B36F49">
        <w:t>Logging, tracking, and documenting all technical issues in a ticketing system. </w:t>
      </w:r>
    </w:p>
    <w:p w14:paraId="6CBB4F59" w14:textId="59F912D4" w:rsidR="00AA1BDA" w:rsidRPr="00B36F49" w:rsidRDefault="00AA1BDA" w:rsidP="00B36F49">
      <w:pPr>
        <w:pStyle w:val="ListParagraph"/>
        <w:numPr>
          <w:ilvl w:val="0"/>
          <w:numId w:val="11"/>
        </w:numPr>
        <w:suppressAutoHyphens w:val="0"/>
        <w:ind w:right="0"/>
        <w:jc w:val="left"/>
      </w:pPr>
      <w:r w:rsidRPr="00B36F49">
        <w:t>Identifying complex problems that require deeper technical knowledge and escalating them to the appropriate L2 or L3 support teams</w:t>
      </w:r>
      <w:r w:rsidR="009437B0" w:rsidRPr="00B36F49">
        <w:t>.</w:t>
      </w:r>
    </w:p>
    <w:p w14:paraId="6B97D75E" w14:textId="77777777" w:rsidR="00A36C8F" w:rsidRPr="00B36F49" w:rsidRDefault="00A36C8F" w:rsidP="007037D0">
      <w:pPr>
        <w:suppressAutoHyphens w:val="0"/>
        <w:spacing w:line="360" w:lineRule="auto"/>
        <w:ind w:right="0"/>
        <w:jc w:val="left"/>
        <w:rPr>
          <w:b/>
          <w:bCs/>
        </w:rPr>
      </w:pPr>
    </w:p>
    <w:p w14:paraId="1D2EFD16" w14:textId="77777777" w:rsidR="008A6B59" w:rsidRPr="00B36F49" w:rsidRDefault="008A6B59" w:rsidP="007037D0">
      <w:pPr>
        <w:suppressAutoHyphens w:val="0"/>
        <w:spacing w:line="360" w:lineRule="auto"/>
        <w:ind w:right="0"/>
        <w:jc w:val="left"/>
      </w:pPr>
    </w:p>
    <w:sectPr w:rsidR="008A6B59" w:rsidRPr="00B36F49" w:rsidSect="0066782D">
      <w:pgSz w:w="12240" w:h="15840"/>
      <w:pgMar w:top="426" w:right="720" w:bottom="567" w:left="720" w:header="54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A82551" w14:textId="77777777" w:rsidR="003746F1" w:rsidRDefault="003746F1">
      <w:r>
        <w:separator/>
      </w:r>
    </w:p>
  </w:endnote>
  <w:endnote w:type="continuationSeparator" w:id="0">
    <w:p w14:paraId="3F5A0C08" w14:textId="77777777" w:rsidR="003746F1" w:rsidRDefault="00374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ヒラギノ角ゴ Pro W3">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ohit Devanagari">
    <w:altName w:val="Calibri"/>
    <w:charset w:val="01"/>
    <w:family w:val="auto"/>
    <w:pitch w:val="default"/>
  </w:font>
  <w:font w:name="Calibri Light">
    <w:panose1 w:val="020F0302020204030204"/>
    <w:charset w:val="00"/>
    <w:family w:val="swiss"/>
    <w:pitch w:val="variable"/>
    <w:sig w:usb0="E4002EFF" w:usb1="C000247B" w:usb2="00000009" w:usb3="00000000" w:csb0="000001FF" w:csb1="00000000"/>
  </w:font>
  <w:font w:name="Helvetica Neue">
    <w:altName w:val="Sylfaen"/>
    <w:charset w:val="00"/>
    <w:family w:val="swiss"/>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Arimo">
    <w:altName w:val="Arial"/>
    <w:charset w:val="EE"/>
    <w:family w:val="swiss"/>
    <w:pitch w:val="variable"/>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5EC8F9" w14:textId="77777777" w:rsidR="003746F1" w:rsidRDefault="003746F1">
      <w:r>
        <w:separator/>
      </w:r>
    </w:p>
  </w:footnote>
  <w:footnote w:type="continuationSeparator" w:id="0">
    <w:p w14:paraId="602FE1CB" w14:textId="77777777" w:rsidR="003746F1" w:rsidRDefault="003746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00000002"/>
    <w:name w:val="WW8Num2"/>
    <w:lvl w:ilvl="0">
      <w:start w:val="1"/>
      <w:numFmt w:val="bullet"/>
      <w:pStyle w:val="Cog-bullet"/>
      <w:lvlText w:val=""/>
      <w:lvlJc w:val="left"/>
      <w:pPr>
        <w:tabs>
          <w:tab w:val="num" w:pos="360"/>
        </w:tabs>
        <w:ind w:left="360" w:hanging="360"/>
      </w:pPr>
      <w:rPr>
        <w:rFonts w:ascii="Wingdings" w:hAnsi="Wingdings" w:cs="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03"/>
    <w:multiLevelType w:val="singleLevel"/>
    <w:tmpl w:val="00000003"/>
    <w:name w:val="WW8Num3"/>
    <w:lvl w:ilvl="0">
      <w:start w:val="1"/>
      <w:numFmt w:val="bullet"/>
      <w:lvlText w:val=""/>
      <w:lvlJc w:val="left"/>
      <w:pPr>
        <w:tabs>
          <w:tab w:val="num" w:pos="0"/>
        </w:tabs>
        <w:ind w:left="2284" w:hanging="360"/>
      </w:pPr>
      <w:rPr>
        <w:rFonts w:ascii="Symbol" w:hAnsi="Symbol" w:cs="Symbol" w:hint="default"/>
        <w:sz w:val="20"/>
        <w:szCs w:val="20"/>
      </w:rPr>
    </w:lvl>
  </w:abstractNum>
  <w:abstractNum w:abstractNumId="3">
    <w:nsid w:val="00000004"/>
    <w:multiLevelType w:val="singleLevel"/>
    <w:tmpl w:val="00000004"/>
    <w:name w:val="WW8Num4"/>
    <w:lvl w:ilvl="0">
      <w:start w:val="1"/>
      <w:numFmt w:val="bullet"/>
      <w:lvlText w:val=""/>
      <w:lvlJc w:val="left"/>
      <w:pPr>
        <w:tabs>
          <w:tab w:val="num" w:pos="0"/>
        </w:tabs>
        <w:ind w:left="450" w:hanging="360"/>
      </w:pPr>
      <w:rPr>
        <w:rFonts w:ascii="Symbol" w:hAnsi="Symbol" w:cs="Symbol" w:hint="default"/>
        <w:sz w:val="22"/>
        <w:szCs w:val="22"/>
      </w:rPr>
    </w:lvl>
  </w:abstractNum>
  <w:abstractNum w:abstractNumId="4">
    <w:nsid w:val="00000005"/>
    <w:multiLevelType w:val="singleLevel"/>
    <w:tmpl w:val="00000005"/>
    <w:name w:val="WW8Num5"/>
    <w:lvl w:ilvl="0">
      <w:start w:val="1"/>
      <w:numFmt w:val="bullet"/>
      <w:lvlText w:val=""/>
      <w:lvlJc w:val="left"/>
      <w:pPr>
        <w:tabs>
          <w:tab w:val="num" w:pos="0"/>
        </w:tabs>
        <w:ind w:left="720" w:hanging="360"/>
      </w:pPr>
      <w:rPr>
        <w:rFonts w:ascii="Wingdings" w:hAnsi="Wingdings" w:cs="Wingdings" w:hint="default"/>
        <w:color w:val="0000FF"/>
        <w:sz w:val="22"/>
        <w:szCs w:val="22"/>
      </w:rPr>
    </w:lvl>
  </w:abstractNum>
  <w:abstractNum w:abstractNumId="5">
    <w:nsid w:val="00000006"/>
    <w:multiLevelType w:val="singleLevel"/>
    <w:tmpl w:val="00000006"/>
    <w:name w:val="WW8Num6"/>
    <w:lvl w:ilvl="0">
      <w:start w:val="1"/>
      <w:numFmt w:val="bullet"/>
      <w:lvlText w:val=""/>
      <w:lvlJc w:val="left"/>
      <w:pPr>
        <w:tabs>
          <w:tab w:val="num" w:pos="0"/>
        </w:tabs>
        <w:ind w:left="450" w:hanging="360"/>
      </w:pPr>
      <w:rPr>
        <w:rFonts w:ascii="Symbol" w:hAnsi="Symbol" w:cs="Symbol" w:hint="default"/>
        <w:sz w:val="22"/>
        <w:szCs w:val="22"/>
      </w:rPr>
    </w:lvl>
  </w:abstractNum>
  <w:abstractNum w:abstractNumId="6">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hint="default"/>
        <w:sz w:val="20"/>
        <w:szCs w:val="20"/>
      </w:rPr>
    </w:lvl>
  </w:abstractNum>
  <w:abstractNum w:abstractNumId="7">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rPr>
    </w:lvl>
  </w:abstractNum>
  <w:abstractNum w:abstractNumId="8">
    <w:nsid w:val="13B9500B"/>
    <w:multiLevelType w:val="hybridMultilevel"/>
    <w:tmpl w:val="08249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3D464E3"/>
    <w:multiLevelType w:val="hybridMultilevel"/>
    <w:tmpl w:val="59E88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23A4A1D"/>
    <w:multiLevelType w:val="hybridMultilevel"/>
    <w:tmpl w:val="BD0E51E6"/>
    <w:lvl w:ilvl="0" w:tplc="73E0B72C">
      <w:start w:val="3"/>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3012770"/>
    <w:multiLevelType w:val="hybridMultilevel"/>
    <w:tmpl w:val="E0EEC592"/>
    <w:lvl w:ilvl="0" w:tplc="7124F432">
      <w:start w:val="1"/>
      <w:numFmt w:val="bullet"/>
      <w:pStyle w:val="Styl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075497"/>
    <w:multiLevelType w:val="hybridMultilevel"/>
    <w:tmpl w:val="A942CA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nsid w:val="4EAE3617"/>
    <w:multiLevelType w:val="hybridMultilevel"/>
    <w:tmpl w:val="A1386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EFE21E8"/>
    <w:multiLevelType w:val="hybridMultilevel"/>
    <w:tmpl w:val="D8B41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0A5A0F"/>
    <w:multiLevelType w:val="multilevel"/>
    <w:tmpl w:val="679E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1C6CD0"/>
    <w:multiLevelType w:val="hybridMultilevel"/>
    <w:tmpl w:val="82B6F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7A8F2212"/>
    <w:multiLevelType w:val="hybridMultilevel"/>
    <w:tmpl w:val="6F5A5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E02685C"/>
    <w:multiLevelType w:val="hybridMultilevel"/>
    <w:tmpl w:val="A9966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11"/>
  </w:num>
  <w:num w:numId="5">
    <w:abstractNumId w:val="12"/>
  </w:num>
  <w:num w:numId="6">
    <w:abstractNumId w:val="10"/>
  </w:num>
  <w:num w:numId="7">
    <w:abstractNumId w:val="13"/>
  </w:num>
  <w:num w:numId="8">
    <w:abstractNumId w:val="9"/>
  </w:num>
  <w:num w:numId="9">
    <w:abstractNumId w:val="18"/>
  </w:num>
  <w:num w:numId="10">
    <w:abstractNumId w:val="8"/>
  </w:num>
  <w:num w:numId="11">
    <w:abstractNumId w:val="17"/>
  </w:num>
  <w:num w:numId="12">
    <w:abstractNumId w:val="15"/>
  </w:num>
  <w:num w:numId="13">
    <w:abstractNumId w:val="16"/>
  </w:num>
  <w:num w:numId="14">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4DF"/>
    <w:rsid w:val="000028B7"/>
    <w:rsid w:val="00003C9E"/>
    <w:rsid w:val="000064C2"/>
    <w:rsid w:val="00007FEE"/>
    <w:rsid w:val="0001115D"/>
    <w:rsid w:val="000176C4"/>
    <w:rsid w:val="00017B09"/>
    <w:rsid w:val="0004366C"/>
    <w:rsid w:val="000438CE"/>
    <w:rsid w:val="00053737"/>
    <w:rsid w:val="00053E7C"/>
    <w:rsid w:val="00055DEC"/>
    <w:rsid w:val="0009784D"/>
    <w:rsid w:val="000A3996"/>
    <w:rsid w:val="000A7C52"/>
    <w:rsid w:val="000C31E6"/>
    <w:rsid w:val="000C40D6"/>
    <w:rsid w:val="000C6427"/>
    <w:rsid w:val="000C6EC9"/>
    <w:rsid w:val="000E526A"/>
    <w:rsid w:val="000F104D"/>
    <w:rsid w:val="00114EDD"/>
    <w:rsid w:val="001158F7"/>
    <w:rsid w:val="00126E7D"/>
    <w:rsid w:val="001302A8"/>
    <w:rsid w:val="001374C5"/>
    <w:rsid w:val="00140508"/>
    <w:rsid w:val="001564E5"/>
    <w:rsid w:val="001576B8"/>
    <w:rsid w:val="00161181"/>
    <w:rsid w:val="0016440A"/>
    <w:rsid w:val="00165E7E"/>
    <w:rsid w:val="00172955"/>
    <w:rsid w:val="00177E1F"/>
    <w:rsid w:val="00186741"/>
    <w:rsid w:val="001979CE"/>
    <w:rsid w:val="00197BDA"/>
    <w:rsid w:val="001C18C0"/>
    <w:rsid w:val="001D0882"/>
    <w:rsid w:val="001E7BE9"/>
    <w:rsid w:val="00201000"/>
    <w:rsid w:val="00215997"/>
    <w:rsid w:val="00222AC2"/>
    <w:rsid w:val="0022521D"/>
    <w:rsid w:val="00226953"/>
    <w:rsid w:val="0024520A"/>
    <w:rsid w:val="00250304"/>
    <w:rsid w:val="002620D1"/>
    <w:rsid w:val="00273070"/>
    <w:rsid w:val="00273785"/>
    <w:rsid w:val="00275FB1"/>
    <w:rsid w:val="002864BA"/>
    <w:rsid w:val="00294AE1"/>
    <w:rsid w:val="002A3AA9"/>
    <w:rsid w:val="002B37AE"/>
    <w:rsid w:val="002B6DDF"/>
    <w:rsid w:val="002D6F2A"/>
    <w:rsid w:val="002F2ADC"/>
    <w:rsid w:val="00303C3D"/>
    <w:rsid w:val="00305F89"/>
    <w:rsid w:val="003165E0"/>
    <w:rsid w:val="003746F1"/>
    <w:rsid w:val="003933F6"/>
    <w:rsid w:val="00396A61"/>
    <w:rsid w:val="003A02B0"/>
    <w:rsid w:val="003A79EF"/>
    <w:rsid w:val="003C0CD7"/>
    <w:rsid w:val="003C5C8D"/>
    <w:rsid w:val="003E4882"/>
    <w:rsid w:val="00402733"/>
    <w:rsid w:val="00403163"/>
    <w:rsid w:val="0042560A"/>
    <w:rsid w:val="0042603D"/>
    <w:rsid w:val="00443191"/>
    <w:rsid w:val="00444513"/>
    <w:rsid w:val="004661A9"/>
    <w:rsid w:val="00471C06"/>
    <w:rsid w:val="00475568"/>
    <w:rsid w:val="00492B71"/>
    <w:rsid w:val="004940AD"/>
    <w:rsid w:val="004963B1"/>
    <w:rsid w:val="004978AD"/>
    <w:rsid w:val="004B0632"/>
    <w:rsid w:val="004B3590"/>
    <w:rsid w:val="004B496C"/>
    <w:rsid w:val="004B68A1"/>
    <w:rsid w:val="004D3C0B"/>
    <w:rsid w:val="004D47C5"/>
    <w:rsid w:val="004E47BE"/>
    <w:rsid w:val="004F1114"/>
    <w:rsid w:val="005028AE"/>
    <w:rsid w:val="00512487"/>
    <w:rsid w:val="005209D6"/>
    <w:rsid w:val="00530ADC"/>
    <w:rsid w:val="00547DD2"/>
    <w:rsid w:val="00591C98"/>
    <w:rsid w:val="00592E39"/>
    <w:rsid w:val="00594CAC"/>
    <w:rsid w:val="005D1FB7"/>
    <w:rsid w:val="005D5B91"/>
    <w:rsid w:val="005F70F6"/>
    <w:rsid w:val="00601C7D"/>
    <w:rsid w:val="00603B9A"/>
    <w:rsid w:val="006103DD"/>
    <w:rsid w:val="00641352"/>
    <w:rsid w:val="0065169B"/>
    <w:rsid w:val="00651BAF"/>
    <w:rsid w:val="00653648"/>
    <w:rsid w:val="00660C09"/>
    <w:rsid w:val="0066782D"/>
    <w:rsid w:val="00670574"/>
    <w:rsid w:val="00673EB2"/>
    <w:rsid w:val="00681E4C"/>
    <w:rsid w:val="00683FDE"/>
    <w:rsid w:val="00686C88"/>
    <w:rsid w:val="006944DF"/>
    <w:rsid w:val="006C3391"/>
    <w:rsid w:val="006D2882"/>
    <w:rsid w:val="006D7673"/>
    <w:rsid w:val="006F2FD6"/>
    <w:rsid w:val="006F3C0B"/>
    <w:rsid w:val="006F5F8C"/>
    <w:rsid w:val="007037D0"/>
    <w:rsid w:val="00746C54"/>
    <w:rsid w:val="00757708"/>
    <w:rsid w:val="00762460"/>
    <w:rsid w:val="00766900"/>
    <w:rsid w:val="007741AF"/>
    <w:rsid w:val="0079172F"/>
    <w:rsid w:val="007A6AD8"/>
    <w:rsid w:val="007D08C4"/>
    <w:rsid w:val="007D6167"/>
    <w:rsid w:val="007E04F2"/>
    <w:rsid w:val="007E2DD7"/>
    <w:rsid w:val="007E400E"/>
    <w:rsid w:val="007E606B"/>
    <w:rsid w:val="00805634"/>
    <w:rsid w:val="00812C04"/>
    <w:rsid w:val="00827C72"/>
    <w:rsid w:val="008371C1"/>
    <w:rsid w:val="00842915"/>
    <w:rsid w:val="00844993"/>
    <w:rsid w:val="00853676"/>
    <w:rsid w:val="008546C3"/>
    <w:rsid w:val="008578BE"/>
    <w:rsid w:val="008753DC"/>
    <w:rsid w:val="008910B3"/>
    <w:rsid w:val="008940D7"/>
    <w:rsid w:val="00897D57"/>
    <w:rsid w:val="008A2AF0"/>
    <w:rsid w:val="008A4B87"/>
    <w:rsid w:val="008A6B59"/>
    <w:rsid w:val="008C199A"/>
    <w:rsid w:val="008C4EEF"/>
    <w:rsid w:val="008D2240"/>
    <w:rsid w:val="008F489B"/>
    <w:rsid w:val="008F619E"/>
    <w:rsid w:val="00910470"/>
    <w:rsid w:val="00913C0C"/>
    <w:rsid w:val="009258C0"/>
    <w:rsid w:val="0093406D"/>
    <w:rsid w:val="009348BC"/>
    <w:rsid w:val="00942B23"/>
    <w:rsid w:val="009437B0"/>
    <w:rsid w:val="00970707"/>
    <w:rsid w:val="009808A9"/>
    <w:rsid w:val="0099118B"/>
    <w:rsid w:val="009941F6"/>
    <w:rsid w:val="00996C55"/>
    <w:rsid w:val="009A54BB"/>
    <w:rsid w:val="009A6CA2"/>
    <w:rsid w:val="009C1DCA"/>
    <w:rsid w:val="009D170C"/>
    <w:rsid w:val="009E4DC3"/>
    <w:rsid w:val="00A119BA"/>
    <w:rsid w:val="00A1435D"/>
    <w:rsid w:val="00A36C8F"/>
    <w:rsid w:val="00A41F99"/>
    <w:rsid w:val="00A612DC"/>
    <w:rsid w:val="00A808B2"/>
    <w:rsid w:val="00A90331"/>
    <w:rsid w:val="00A97F3B"/>
    <w:rsid w:val="00AA1BDA"/>
    <w:rsid w:val="00AA2DD5"/>
    <w:rsid w:val="00AB5CE3"/>
    <w:rsid w:val="00AC1314"/>
    <w:rsid w:val="00AF2D6B"/>
    <w:rsid w:val="00B14142"/>
    <w:rsid w:val="00B22FB4"/>
    <w:rsid w:val="00B25D51"/>
    <w:rsid w:val="00B26C69"/>
    <w:rsid w:val="00B36F49"/>
    <w:rsid w:val="00B4652E"/>
    <w:rsid w:val="00B55B4E"/>
    <w:rsid w:val="00B76A35"/>
    <w:rsid w:val="00B86B3A"/>
    <w:rsid w:val="00BA43D5"/>
    <w:rsid w:val="00BA44DE"/>
    <w:rsid w:val="00BB1913"/>
    <w:rsid w:val="00BC214A"/>
    <w:rsid w:val="00BC33C5"/>
    <w:rsid w:val="00BC70F7"/>
    <w:rsid w:val="00BD1A62"/>
    <w:rsid w:val="00BE4FF9"/>
    <w:rsid w:val="00C041D6"/>
    <w:rsid w:val="00C101BD"/>
    <w:rsid w:val="00C16E95"/>
    <w:rsid w:val="00C25883"/>
    <w:rsid w:val="00C3539E"/>
    <w:rsid w:val="00C70385"/>
    <w:rsid w:val="00C737C3"/>
    <w:rsid w:val="00C90227"/>
    <w:rsid w:val="00C90972"/>
    <w:rsid w:val="00CA006A"/>
    <w:rsid w:val="00CA0AAF"/>
    <w:rsid w:val="00CB1793"/>
    <w:rsid w:val="00CB51A2"/>
    <w:rsid w:val="00CD20BD"/>
    <w:rsid w:val="00CD4167"/>
    <w:rsid w:val="00CE15C2"/>
    <w:rsid w:val="00CE1A54"/>
    <w:rsid w:val="00CE63A6"/>
    <w:rsid w:val="00D04387"/>
    <w:rsid w:val="00D44802"/>
    <w:rsid w:val="00D457B8"/>
    <w:rsid w:val="00D636DF"/>
    <w:rsid w:val="00D700DD"/>
    <w:rsid w:val="00D779B3"/>
    <w:rsid w:val="00D8408E"/>
    <w:rsid w:val="00D929CC"/>
    <w:rsid w:val="00DA0B54"/>
    <w:rsid w:val="00DA6FB0"/>
    <w:rsid w:val="00DC0A9B"/>
    <w:rsid w:val="00DC4E52"/>
    <w:rsid w:val="00DD0325"/>
    <w:rsid w:val="00DD7B0F"/>
    <w:rsid w:val="00DF179E"/>
    <w:rsid w:val="00DF6E6F"/>
    <w:rsid w:val="00E11350"/>
    <w:rsid w:val="00E14BF2"/>
    <w:rsid w:val="00E1536D"/>
    <w:rsid w:val="00E25799"/>
    <w:rsid w:val="00E3472B"/>
    <w:rsid w:val="00E43162"/>
    <w:rsid w:val="00E449AC"/>
    <w:rsid w:val="00E55004"/>
    <w:rsid w:val="00E64031"/>
    <w:rsid w:val="00E76F0D"/>
    <w:rsid w:val="00E77137"/>
    <w:rsid w:val="00EB7960"/>
    <w:rsid w:val="00EC01FD"/>
    <w:rsid w:val="00EC5F76"/>
    <w:rsid w:val="00EF1283"/>
    <w:rsid w:val="00EF2DA6"/>
    <w:rsid w:val="00F07581"/>
    <w:rsid w:val="00F139CF"/>
    <w:rsid w:val="00F33511"/>
    <w:rsid w:val="00F3764D"/>
    <w:rsid w:val="00F4222B"/>
    <w:rsid w:val="00F45066"/>
    <w:rsid w:val="00F4674A"/>
    <w:rsid w:val="00F5504F"/>
    <w:rsid w:val="00F62CC7"/>
    <w:rsid w:val="00F65798"/>
    <w:rsid w:val="00F84E3A"/>
    <w:rsid w:val="00F857BB"/>
    <w:rsid w:val="00F93348"/>
    <w:rsid w:val="00F97B88"/>
    <w:rsid w:val="00FB2ADD"/>
    <w:rsid w:val="00FC7BD3"/>
    <w:rsid w:val="00FD0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5B25DA9"/>
  <w15:chartTrackingRefBased/>
  <w15:docId w15:val="{7A7FB95C-7FB7-46A4-B4C8-84F05275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ind w:left="2347" w:right="144" w:hanging="2347"/>
      <w:jc w:val="both"/>
    </w:pPr>
    <w:rPr>
      <w:sz w:val="24"/>
      <w:szCs w:val="24"/>
      <w:lang w:eastAsia="zh-CN"/>
    </w:rPr>
  </w:style>
  <w:style w:type="paragraph" w:styleId="Heading1">
    <w:name w:val="heading 1"/>
    <w:basedOn w:val="Normal"/>
    <w:next w:val="Normal"/>
    <w:qFormat/>
    <w:pPr>
      <w:keepNext/>
      <w:numPr>
        <w:numId w:val="1"/>
      </w:numPr>
      <w:outlineLvl w:val="0"/>
    </w:pPr>
    <w:rPr>
      <w:rFonts w:ascii="Verdana" w:hAnsi="Verdana" w:cs="Verdan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sz w:val="16"/>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sz w:val="20"/>
      <w:szCs w:val="20"/>
    </w:rPr>
  </w:style>
  <w:style w:type="character" w:customStyle="1" w:styleId="WW8Num4z0">
    <w:name w:val="WW8Num4z0"/>
    <w:rPr>
      <w:rFonts w:ascii="Symbol" w:hAnsi="Symbol" w:cs="Symbol" w:hint="default"/>
      <w:sz w:val="22"/>
      <w:szCs w:val="22"/>
    </w:rPr>
  </w:style>
  <w:style w:type="character" w:customStyle="1" w:styleId="WW8Num5z0">
    <w:name w:val="WW8Num5z0"/>
    <w:rPr>
      <w:rFonts w:ascii="Wingdings" w:hAnsi="Wingdings" w:cs="Wingdings" w:hint="default"/>
      <w:color w:val="0000FF"/>
      <w:sz w:val="22"/>
      <w:szCs w:val="22"/>
    </w:rPr>
  </w:style>
  <w:style w:type="character" w:customStyle="1" w:styleId="WW8Num6z0">
    <w:name w:val="WW8Num6z0"/>
    <w:rPr>
      <w:rFonts w:ascii="Symbol" w:hAnsi="Symbol" w:cs="Symbol" w:hint="default"/>
      <w:sz w:val="22"/>
      <w:szCs w:val="22"/>
    </w:rPr>
  </w:style>
  <w:style w:type="character" w:customStyle="1" w:styleId="WW8Num7z0">
    <w:name w:val="WW8Num7z0"/>
    <w:rPr>
      <w:rFonts w:ascii="Symbol" w:hAnsi="Symbol" w:cs="Symbol" w:hint="default"/>
      <w:sz w:val="20"/>
      <w:szCs w:val="20"/>
    </w:rPr>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DefaultParagraphFont">
    <w:name w:val="WW-Default Paragraph Font"/>
  </w:style>
  <w:style w:type="character" w:customStyle="1" w:styleId="WW8Num3z1">
    <w:name w:val="WW8Num3z1"/>
    <w:rPr>
      <w:rFonts w:ascii="Century" w:eastAsia="ヒラギノ角ゴ Pro W3" w:hAnsi="Century" w:cs="Verdana" w:hint="default"/>
    </w:rPr>
  </w:style>
  <w:style w:type="character" w:customStyle="1" w:styleId="WW8Num3z3">
    <w:name w:val="WW8Num3z3"/>
    <w:rPr>
      <w:rFonts w:ascii="Symbol" w:hAnsi="Symbol" w:cs="Symbol" w:hint="default"/>
    </w:rPr>
  </w:style>
  <w:style w:type="character" w:customStyle="1" w:styleId="WW8Num3z4">
    <w:name w:val="WW8Num3z4"/>
    <w:rPr>
      <w:rFonts w:ascii="Courier New" w:hAnsi="Courier New" w:cs="Courier New"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ascii="Wingdings" w:hAnsi="Wingdings" w:cs="Wingdings" w:hint="default"/>
    </w:rPr>
  </w:style>
  <w:style w:type="character" w:customStyle="1" w:styleId="WW8Num9z1">
    <w:name w:val="WW8Num9z1"/>
    <w:rPr>
      <w:rFonts w:ascii="Courier New" w:hAnsi="Courier New" w:cs="Courier New" w:hint="default"/>
    </w:rPr>
  </w:style>
  <w:style w:type="character" w:customStyle="1" w:styleId="WW8Num9z3">
    <w:name w:val="WW8Num9z3"/>
    <w:rPr>
      <w:rFonts w:ascii="Symbol" w:hAnsi="Symbol" w:cs="Symbol" w:hint="default"/>
    </w:rPr>
  </w:style>
  <w:style w:type="character" w:customStyle="1" w:styleId="WW8Num10z0">
    <w:name w:val="WW8Num10z0"/>
    <w:rPr>
      <w:rFonts w:ascii="Wingdings" w:hAnsi="Wingdings" w:cs="Wingdings" w:hint="default"/>
    </w:rPr>
  </w:style>
  <w:style w:type="character" w:customStyle="1" w:styleId="WW8Num10z1">
    <w:name w:val="WW8Num10z1"/>
    <w:rPr>
      <w:rFonts w:ascii="Courier New" w:hAnsi="Courier New" w:cs="Courier New" w:hint="default"/>
    </w:rPr>
  </w:style>
  <w:style w:type="character" w:customStyle="1" w:styleId="WW8Num10z3">
    <w:name w:val="WW8Num10z3"/>
    <w:rPr>
      <w:rFonts w:ascii="Symbol" w:hAnsi="Symbol" w:cs="Symbol" w:hint="default"/>
    </w:rPr>
  </w:style>
  <w:style w:type="character" w:customStyle="1" w:styleId="WW8Num11z0">
    <w:name w:val="WW8Num11z0"/>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hint="default"/>
      <w:b/>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Wingdings" w:hAnsi="Wingdings" w:cs="Wingdings" w:hint="default"/>
    </w:rPr>
  </w:style>
  <w:style w:type="character" w:customStyle="1" w:styleId="WW8Num13z1">
    <w:name w:val="WW8Num13z1"/>
    <w:rPr>
      <w:rFonts w:ascii="Courier New" w:hAnsi="Courier New" w:cs="Courier New" w:hint="default"/>
    </w:rPr>
  </w:style>
  <w:style w:type="character" w:customStyle="1" w:styleId="WW8Num13z3">
    <w:name w:val="WW8Num13z3"/>
    <w:rPr>
      <w:rFonts w:ascii="Symbol" w:hAnsi="Symbol" w:cs="Symbol" w:hint="default"/>
    </w:rPr>
  </w:style>
  <w:style w:type="character" w:customStyle="1" w:styleId="WW8Num14z0">
    <w:name w:val="WW8Num14z0"/>
    <w:rPr>
      <w:rFonts w:ascii="Wingdings" w:hAnsi="Wingdings" w:cs="Wingdings" w:hint="default"/>
      <w:sz w:val="16"/>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Symbol" w:hAnsi="Symbol" w:cs="Symbol" w:hint="default"/>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7z0">
    <w:name w:val="WW8Num17z0"/>
    <w:rPr>
      <w:rFonts w:ascii="Wingdings" w:hAnsi="Wingdings" w:cs="Wingdings" w:hint="default"/>
      <w:sz w:val="22"/>
      <w:szCs w:val="22"/>
    </w:rPr>
  </w:style>
  <w:style w:type="character" w:customStyle="1" w:styleId="WW8Num17z1">
    <w:name w:val="WW8Num17z1"/>
    <w:rPr>
      <w:rFonts w:ascii="Courier New" w:hAnsi="Courier New" w:cs="Courier New" w:hint="default"/>
    </w:rPr>
  </w:style>
  <w:style w:type="character" w:customStyle="1" w:styleId="WW8Num17z3">
    <w:name w:val="WW8Num17z3"/>
    <w:rPr>
      <w:rFonts w:ascii="Symbol" w:hAnsi="Symbol" w:cs="Symbol" w:hint="default"/>
    </w:rPr>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Wingdings" w:eastAsia="Times New Roman" w:hAnsi="Wingdings" w:cs="Times New Roman"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19z3">
    <w:name w:val="WW8Num19z3"/>
    <w:rPr>
      <w:rFonts w:ascii="Symbol" w:hAnsi="Symbol" w:cs="Symbol" w:hint="default"/>
    </w:rPr>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Wingdings" w:hAnsi="Wingdings" w:cs="Wingdings" w:hint="default"/>
    </w:rPr>
  </w:style>
  <w:style w:type="character" w:customStyle="1" w:styleId="WW8Num21z1">
    <w:name w:val="WW8Num21z1"/>
    <w:rPr>
      <w:rFonts w:ascii="Courier New" w:hAnsi="Courier New" w:cs="Courier New" w:hint="default"/>
    </w:rPr>
  </w:style>
  <w:style w:type="character" w:customStyle="1" w:styleId="WW8Num21z3">
    <w:name w:val="WW8Num21z3"/>
    <w:rPr>
      <w:rFonts w:ascii="Symbol" w:hAnsi="Symbol" w:cs="Symbol" w:hint="default"/>
    </w:rPr>
  </w:style>
  <w:style w:type="character" w:customStyle="1" w:styleId="WW8Num22z0">
    <w:name w:val="WW8Num22z0"/>
    <w:rPr>
      <w:rFonts w:ascii="Wingdings" w:hAnsi="Wingdings" w:cs="Wingdings" w:hint="default"/>
    </w:rPr>
  </w:style>
  <w:style w:type="character" w:customStyle="1" w:styleId="WW8Num22z1">
    <w:name w:val="WW8Num22z1"/>
    <w:rPr>
      <w:rFonts w:ascii="Courier New" w:hAnsi="Courier New" w:cs="Courier New" w:hint="default"/>
    </w:rPr>
  </w:style>
  <w:style w:type="character" w:customStyle="1" w:styleId="WW8Num22z3">
    <w:name w:val="WW8Num22z3"/>
    <w:rPr>
      <w:rFonts w:ascii="Symbol" w:hAnsi="Symbol" w:cs="Symbol" w:hint="default"/>
    </w:rPr>
  </w:style>
  <w:style w:type="character" w:customStyle="1" w:styleId="WW8Num23z0">
    <w:name w:val="WW8Num23z0"/>
    <w:rPr>
      <w:rFonts w:ascii="Wingdings" w:hAnsi="Wingdings" w:cs="Wingdings" w:hint="default"/>
    </w:rPr>
  </w:style>
  <w:style w:type="character" w:customStyle="1" w:styleId="WW8Num23z1">
    <w:name w:val="WW8Num23z1"/>
    <w:rPr>
      <w:rFonts w:ascii="Symbol" w:hAnsi="Symbol" w:cs="Symbol" w:hint="default"/>
    </w:rPr>
  </w:style>
  <w:style w:type="character" w:customStyle="1" w:styleId="WW8Num23z2">
    <w:name w:val="WW8Num23z2"/>
    <w:rPr>
      <w:rFonts w:hint="default"/>
      <w:b/>
    </w:rPr>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Symbol" w:eastAsia="Times New Roman" w:hAnsi="Symbol" w:cs="Times New Roman" w:hint="default"/>
    </w:rPr>
  </w:style>
  <w:style w:type="character" w:customStyle="1" w:styleId="WW8Num24z1">
    <w:name w:val="WW8Num24z1"/>
    <w:rPr>
      <w:rFonts w:ascii="Times New Roman" w:eastAsia="Times New Roman" w:hAnsi="Times New Roman" w:cs="Times New Roman" w:hint="default"/>
    </w:rPr>
  </w:style>
  <w:style w:type="character" w:customStyle="1" w:styleId="WW8Num24z3">
    <w:name w:val="WW8Num24z3"/>
    <w:rPr>
      <w:rFonts w:ascii="Symbol" w:hAnsi="Symbol" w:cs="Symbol" w:hint="default"/>
    </w:rPr>
  </w:style>
  <w:style w:type="character" w:customStyle="1" w:styleId="WW8Num24z4">
    <w:name w:val="WW8Num24z4"/>
    <w:rPr>
      <w:rFonts w:ascii="Courier New" w:hAnsi="Courier New" w:cs="Courier New" w:hint="default"/>
    </w:rPr>
  </w:style>
  <w:style w:type="character" w:customStyle="1" w:styleId="WW8Num24z5">
    <w:name w:val="WW8Num24z5"/>
    <w:rPr>
      <w:rFonts w:ascii="Wingdings" w:hAnsi="Wingdings" w:cs="Wingdings" w:hint="default"/>
    </w:rPr>
  </w:style>
  <w:style w:type="character" w:customStyle="1" w:styleId="WW8Num25z0">
    <w:name w:val="WW8Num25z0"/>
    <w:rPr>
      <w:rFonts w:ascii="Symbol" w:hAnsi="Symbol" w:cs="Symbo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6z0">
    <w:name w:val="WW8Num26z0"/>
    <w:rPr>
      <w:rFonts w:ascii="Symbol" w:hAnsi="Symbol" w:cs="Symbol" w:hint="default"/>
      <w:sz w:val="20"/>
      <w:szCs w:val="20"/>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ascii="Symbol" w:hAnsi="Symbol" w:cs="Symbol" w:hint="default"/>
    </w:rPr>
  </w:style>
  <w:style w:type="character" w:customStyle="1" w:styleId="WW8Num29z1">
    <w:name w:val="WW8Num29z1"/>
    <w:rPr>
      <w:rFonts w:ascii="Courier New" w:hAnsi="Courier New" w:cs="Courier New" w:hint="default"/>
    </w:rPr>
  </w:style>
  <w:style w:type="character" w:customStyle="1" w:styleId="WW8Num29z2">
    <w:name w:val="WW8Num29z2"/>
    <w:rPr>
      <w:rFonts w:ascii="Wingdings" w:hAnsi="Wingdings" w:cs="Wingdings" w:hint="default"/>
    </w:rPr>
  </w:style>
  <w:style w:type="character" w:customStyle="1" w:styleId="WW8Num30z0">
    <w:name w:val="WW8Num30z0"/>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30z2">
    <w:name w:val="WW8Num30z2"/>
    <w:rPr>
      <w:rFonts w:ascii="Wingdings" w:hAnsi="Wingdings" w:cs="Wingdings" w:hint="default"/>
    </w:rPr>
  </w:style>
  <w:style w:type="character" w:customStyle="1" w:styleId="WW8Num31z0">
    <w:name w:val="WW8Num31z0"/>
    <w:rPr>
      <w:rFonts w:ascii="Wingdings" w:hAnsi="Wingdings" w:cs="Wingdings" w:hint="default"/>
    </w:rPr>
  </w:style>
  <w:style w:type="character" w:customStyle="1" w:styleId="WW8Num31z1">
    <w:name w:val="WW8Num31z1"/>
    <w:rPr>
      <w:rFonts w:ascii="Courier New" w:hAnsi="Courier New" w:cs="Courier New" w:hint="default"/>
    </w:rPr>
  </w:style>
  <w:style w:type="character" w:customStyle="1" w:styleId="WW8Num31z3">
    <w:name w:val="WW8Num31z3"/>
    <w:rPr>
      <w:rFonts w:ascii="Symbol" w:hAnsi="Symbol" w:cs="Symbol" w:hint="default"/>
    </w:rPr>
  </w:style>
  <w:style w:type="character" w:customStyle="1" w:styleId="WW8Num32z0">
    <w:name w:val="WW8Num32z0"/>
    <w:rPr>
      <w:rFonts w:ascii="Wingdings" w:hAnsi="Wingdings" w:cs="Wingdings" w:hint="default"/>
    </w:rPr>
  </w:style>
  <w:style w:type="character" w:customStyle="1" w:styleId="WW8Num32z1">
    <w:name w:val="WW8Num32z1"/>
    <w:rPr>
      <w:rFonts w:ascii="Courier New" w:hAnsi="Courier New" w:cs="Courier New" w:hint="default"/>
    </w:rPr>
  </w:style>
  <w:style w:type="character" w:customStyle="1" w:styleId="WW8Num32z3">
    <w:name w:val="WW8Num32z3"/>
    <w:rPr>
      <w:rFonts w:ascii="Symbol" w:hAnsi="Symbol" w:cs="Symbol" w:hint="default"/>
    </w:rPr>
  </w:style>
  <w:style w:type="character" w:customStyle="1" w:styleId="WW8Num33z0">
    <w:name w:val="WW8Num33z0"/>
    <w:rPr>
      <w:rFonts w:ascii="Symbol" w:hAnsi="Symbol" w:cs="Symbol" w:hint="default"/>
      <w:sz w:val="22"/>
      <w:szCs w:val="22"/>
    </w:rPr>
  </w:style>
  <w:style w:type="character" w:customStyle="1" w:styleId="WW8Num33z1">
    <w:name w:val="WW8Num33z1"/>
    <w:rPr>
      <w:rFonts w:ascii="Courier New" w:hAnsi="Courier New" w:cs="Courier New" w:hint="default"/>
    </w:rPr>
  </w:style>
  <w:style w:type="character" w:customStyle="1" w:styleId="WW8Num33z2">
    <w:name w:val="WW8Num33z2"/>
    <w:rPr>
      <w:rFonts w:ascii="Wingdings" w:hAnsi="Wingdings" w:cs="Wingdings" w:hint="default"/>
    </w:rPr>
  </w:style>
  <w:style w:type="character" w:customStyle="1" w:styleId="WW8Num34z0">
    <w:name w:val="WW8Num34z0"/>
    <w:rPr>
      <w:rFonts w:ascii="Times New Roman" w:eastAsia="Times New Roman" w:hAnsi="Times New Roman" w:cs="Times New Roman" w:hint="default"/>
    </w:rPr>
  </w:style>
  <w:style w:type="character" w:customStyle="1" w:styleId="WW8Num34z1">
    <w:name w:val="WW8Num34z1"/>
    <w:rPr>
      <w:rFonts w:ascii="Courier New" w:hAnsi="Courier New" w:cs="Courier New" w:hint="default"/>
    </w:rPr>
  </w:style>
  <w:style w:type="character" w:customStyle="1" w:styleId="WW8Num34z2">
    <w:name w:val="WW8Num34z2"/>
    <w:rPr>
      <w:rFonts w:ascii="Wingdings" w:hAnsi="Wingdings" w:cs="Wingdings" w:hint="default"/>
    </w:rPr>
  </w:style>
  <w:style w:type="character" w:customStyle="1" w:styleId="WW8Num34z3">
    <w:name w:val="WW8Num34z3"/>
    <w:rPr>
      <w:rFonts w:ascii="Symbol" w:hAnsi="Symbol" w:cs="Symbol" w:hint="default"/>
    </w:rPr>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ascii="Wingdings" w:hAnsi="Wingdings" w:cs="Wingdings" w:hint="default"/>
      <w:color w:val="0000FF"/>
      <w:sz w:val="22"/>
      <w:szCs w:val="22"/>
    </w:rPr>
  </w:style>
  <w:style w:type="character" w:customStyle="1" w:styleId="WW8Num36z1">
    <w:name w:val="WW8Num36z1"/>
    <w:rPr>
      <w:rFonts w:ascii="Courier New" w:hAnsi="Courier New" w:cs="Courier New" w:hint="default"/>
    </w:rPr>
  </w:style>
  <w:style w:type="character" w:customStyle="1" w:styleId="WW8Num36z3">
    <w:name w:val="WW8Num36z3"/>
    <w:rPr>
      <w:rFonts w:ascii="Symbol" w:hAnsi="Symbol" w:cs="Symbol" w:hint="default"/>
    </w:rPr>
  </w:style>
  <w:style w:type="character" w:customStyle="1" w:styleId="WW8Num37z0">
    <w:name w:val="WW8Num37z0"/>
    <w:rPr>
      <w:rFonts w:ascii="Wingdings" w:hAnsi="Wingdings" w:cs="Wingdings" w:hint="default"/>
    </w:rPr>
  </w:style>
  <w:style w:type="character" w:customStyle="1" w:styleId="WW8Num37z1">
    <w:name w:val="WW8Num37z1"/>
    <w:rPr>
      <w:rFonts w:ascii="Courier New" w:hAnsi="Courier New" w:cs="Courier New" w:hint="default"/>
    </w:rPr>
  </w:style>
  <w:style w:type="character" w:customStyle="1" w:styleId="WW8Num37z3">
    <w:name w:val="WW8Num37z3"/>
    <w:rPr>
      <w:rFonts w:ascii="Symbol" w:hAnsi="Symbol" w:cs="Symbol" w:hint="default"/>
    </w:rPr>
  </w:style>
  <w:style w:type="character" w:customStyle="1" w:styleId="WW8Num38z0">
    <w:name w:val="WW8Num38z0"/>
    <w:rPr>
      <w:rFonts w:ascii="Wingdings" w:hAnsi="Wingdings" w:cs="Wingdings" w:hint="default"/>
    </w:rPr>
  </w:style>
  <w:style w:type="character" w:customStyle="1" w:styleId="WW8Num38z1">
    <w:name w:val="WW8Num38z1"/>
    <w:rPr>
      <w:rFonts w:ascii="Courier New" w:hAnsi="Courier New" w:cs="Courier New" w:hint="default"/>
    </w:rPr>
  </w:style>
  <w:style w:type="character" w:customStyle="1" w:styleId="WW8Num38z3">
    <w:name w:val="WW8Num38z3"/>
    <w:rPr>
      <w:rFonts w:ascii="Symbol" w:hAnsi="Symbol" w:cs="Symbol" w:hint="default"/>
    </w:rPr>
  </w:style>
  <w:style w:type="character" w:customStyle="1" w:styleId="WW8Num39z0">
    <w:name w:val="WW8Num39z0"/>
    <w:rPr>
      <w:rFonts w:ascii="Wingdings" w:hAnsi="Wingdings" w:cs="Wingdings" w:hint="default"/>
    </w:rPr>
  </w:style>
  <w:style w:type="character" w:customStyle="1" w:styleId="WW8Num39z1">
    <w:name w:val="WW8Num39z1"/>
    <w:rPr>
      <w:rFonts w:ascii="Courier New" w:hAnsi="Courier New" w:cs="Courier New" w:hint="default"/>
    </w:rPr>
  </w:style>
  <w:style w:type="character" w:customStyle="1" w:styleId="WW8Num39z3">
    <w:name w:val="WW8Num39z3"/>
    <w:rPr>
      <w:rFonts w:ascii="Symbol" w:hAnsi="Symbol" w:cs="Symbol" w:hint="default"/>
    </w:rPr>
  </w:style>
  <w:style w:type="character" w:customStyle="1" w:styleId="WW8Num40z0">
    <w:name w:val="WW8Num40z0"/>
    <w:rPr>
      <w:rFonts w:ascii="Symbol" w:hAnsi="Symbol" w:cs="Symbol" w:hint="default"/>
      <w:sz w:val="22"/>
      <w:szCs w:val="22"/>
    </w:rPr>
  </w:style>
  <w:style w:type="character" w:customStyle="1" w:styleId="WW8Num40z1">
    <w:name w:val="WW8Num40z1"/>
    <w:rPr>
      <w:rFonts w:ascii="Courier New" w:hAnsi="Courier New" w:cs="Courier New" w:hint="default"/>
    </w:rPr>
  </w:style>
  <w:style w:type="character" w:customStyle="1" w:styleId="WW8Num40z2">
    <w:name w:val="WW8Num40z2"/>
    <w:rPr>
      <w:rFonts w:ascii="Wingdings" w:hAnsi="Wingdings" w:cs="Wingdings" w:hint="default"/>
    </w:rPr>
  </w:style>
  <w:style w:type="character" w:customStyle="1" w:styleId="WW8Num41z0">
    <w:name w:val="WW8Num41z0"/>
    <w:rPr>
      <w:rFonts w:ascii="Wingdings" w:hAnsi="Wingdings" w:cs="Wingdings" w:hint="default"/>
    </w:rPr>
  </w:style>
  <w:style w:type="character" w:customStyle="1" w:styleId="WW8Num41z1">
    <w:name w:val="WW8Num41z1"/>
    <w:rPr>
      <w:rFonts w:ascii="Courier New" w:hAnsi="Courier New" w:cs="Courier New" w:hint="default"/>
    </w:rPr>
  </w:style>
  <w:style w:type="character" w:customStyle="1" w:styleId="WW8Num41z3">
    <w:name w:val="WW8Num41z3"/>
    <w:rPr>
      <w:rFonts w:ascii="Symbol" w:hAnsi="Symbol" w:cs="Symbol" w:hint="default"/>
    </w:rPr>
  </w:style>
  <w:style w:type="character" w:customStyle="1" w:styleId="WW8Num42z0">
    <w:name w:val="WW8Num42z0"/>
    <w:rPr>
      <w:rFonts w:ascii="Wingdings" w:hAnsi="Wingdings" w:cs="Wingdings" w:hint="default"/>
    </w:rPr>
  </w:style>
  <w:style w:type="character" w:customStyle="1" w:styleId="WW8Num42z1">
    <w:name w:val="WW8Num42z1"/>
    <w:rPr>
      <w:rFonts w:ascii="Courier New" w:hAnsi="Courier New" w:cs="Courier New" w:hint="default"/>
    </w:rPr>
  </w:style>
  <w:style w:type="character" w:customStyle="1" w:styleId="WW8Num42z3">
    <w:name w:val="WW8Num42z3"/>
    <w:rPr>
      <w:rFonts w:ascii="Symbol" w:hAnsi="Symbol" w:cs="Symbol" w:hint="default"/>
    </w:rPr>
  </w:style>
  <w:style w:type="character" w:customStyle="1" w:styleId="WW8Num43z0">
    <w:name w:val="WW8Num43z0"/>
    <w:rPr>
      <w:rFonts w:ascii="Wingdings" w:hAnsi="Wingdings" w:cs="Wingdings" w:hint="default"/>
    </w:rPr>
  </w:style>
  <w:style w:type="character" w:customStyle="1" w:styleId="WW8Num43z1">
    <w:name w:val="WW8Num43z1"/>
    <w:rPr>
      <w:rFonts w:ascii="Courier New" w:hAnsi="Courier New" w:cs="Courier New" w:hint="default"/>
    </w:rPr>
  </w:style>
  <w:style w:type="character" w:customStyle="1" w:styleId="WW8Num43z3">
    <w:name w:val="WW8Num43z3"/>
    <w:rPr>
      <w:rFonts w:ascii="Symbol" w:hAnsi="Symbol" w:cs="Symbol" w:hint="default"/>
    </w:rPr>
  </w:style>
  <w:style w:type="character" w:customStyle="1" w:styleId="WW8Num44z0">
    <w:name w:val="WW8Num44z0"/>
    <w:rPr>
      <w:rFonts w:ascii="Wingdings" w:hAnsi="Wingdings" w:cs="Wingdings" w:hint="default"/>
    </w:rPr>
  </w:style>
  <w:style w:type="character" w:customStyle="1" w:styleId="WW8Num44z1">
    <w:name w:val="WW8Num44z1"/>
    <w:rPr>
      <w:rFonts w:ascii="Courier New" w:hAnsi="Courier New" w:cs="Courier New" w:hint="default"/>
    </w:rPr>
  </w:style>
  <w:style w:type="character" w:customStyle="1" w:styleId="WW8Num44z3">
    <w:name w:val="WW8Num44z3"/>
    <w:rPr>
      <w:rFonts w:ascii="Symbol" w:hAnsi="Symbol" w:cs="Symbol" w:hint="default"/>
    </w:rPr>
  </w:style>
  <w:style w:type="character" w:customStyle="1" w:styleId="WW8Num45z0">
    <w:name w:val="WW8Num45z0"/>
    <w:rPr>
      <w:rFonts w:ascii="Symbol" w:hAnsi="Symbol" w:cs="Symbol" w:hint="default"/>
    </w:rPr>
  </w:style>
  <w:style w:type="character" w:customStyle="1" w:styleId="WW8Num45z1">
    <w:name w:val="WW8Num45z1"/>
    <w:rPr>
      <w:rFonts w:ascii="Courier New" w:hAnsi="Courier New" w:cs="Courier New" w:hint="default"/>
    </w:rPr>
  </w:style>
  <w:style w:type="character" w:customStyle="1" w:styleId="WW8Num45z2">
    <w:name w:val="WW8Num45z2"/>
    <w:rPr>
      <w:rFonts w:ascii="Wingdings" w:hAnsi="Wingdings" w:cs="Wingdings" w:hint="default"/>
    </w:rPr>
  </w:style>
  <w:style w:type="character" w:customStyle="1" w:styleId="WW8Num46z0">
    <w:name w:val="WW8Num46z0"/>
    <w:rPr>
      <w:rFonts w:ascii="Wingdings" w:hAnsi="Wingdings" w:cs="Wingdings" w:hint="default"/>
    </w:rPr>
  </w:style>
  <w:style w:type="character" w:customStyle="1" w:styleId="WW8Num46z1">
    <w:name w:val="WW8Num46z1"/>
    <w:rPr>
      <w:rFonts w:ascii="Courier New" w:hAnsi="Courier New" w:cs="Courier New" w:hint="default"/>
    </w:rPr>
  </w:style>
  <w:style w:type="character" w:customStyle="1" w:styleId="WW8Num46z3">
    <w:name w:val="WW8Num46z3"/>
    <w:rPr>
      <w:rFonts w:ascii="Symbol" w:hAnsi="Symbol" w:cs="Symbol" w:hint="default"/>
    </w:rPr>
  </w:style>
  <w:style w:type="character" w:customStyle="1" w:styleId="WW8Num47z0">
    <w:name w:val="WW8Num47z0"/>
    <w:rPr>
      <w:rFonts w:ascii="Symbol" w:hAnsi="Symbol" w:cs="Symbol" w:hint="default"/>
    </w:rPr>
  </w:style>
  <w:style w:type="character" w:customStyle="1" w:styleId="WW8Num47z1">
    <w:name w:val="WW8Num47z1"/>
    <w:rPr>
      <w:rFonts w:ascii="Courier New" w:hAnsi="Courier New" w:cs="Courier New" w:hint="default"/>
    </w:rPr>
  </w:style>
  <w:style w:type="character" w:customStyle="1" w:styleId="WW8Num47z2">
    <w:name w:val="WW8Num47z2"/>
    <w:rPr>
      <w:rFonts w:ascii="Wingdings" w:hAnsi="Wingdings" w:cs="Wingdings" w:hint="default"/>
    </w:rPr>
  </w:style>
  <w:style w:type="character" w:customStyle="1" w:styleId="WW8Num48z0">
    <w:name w:val="WW8Num48z0"/>
    <w:rPr>
      <w:rFonts w:hint="default"/>
    </w:rPr>
  </w:style>
  <w:style w:type="character" w:customStyle="1" w:styleId="WW8Num48z1">
    <w:name w:val="WW8Num48z1"/>
  </w:style>
  <w:style w:type="character" w:customStyle="1" w:styleId="WW8Num48z2">
    <w:name w:val="WW8Num48z2"/>
  </w:style>
  <w:style w:type="character" w:customStyle="1" w:styleId="WW8Num48z3">
    <w:name w:val="WW8Num48z3"/>
  </w:style>
  <w:style w:type="character" w:customStyle="1" w:styleId="WW8Num48z4">
    <w:name w:val="WW8Num48z4"/>
  </w:style>
  <w:style w:type="character" w:customStyle="1" w:styleId="WW8Num48z5">
    <w:name w:val="WW8Num48z5"/>
  </w:style>
  <w:style w:type="character" w:customStyle="1" w:styleId="WW8Num48z6">
    <w:name w:val="WW8Num48z6"/>
  </w:style>
  <w:style w:type="character" w:customStyle="1" w:styleId="WW8Num48z7">
    <w:name w:val="WW8Num48z7"/>
  </w:style>
  <w:style w:type="character" w:customStyle="1" w:styleId="WW8Num48z8">
    <w:name w:val="WW8Num48z8"/>
  </w:style>
  <w:style w:type="character" w:customStyle="1" w:styleId="WW8Num49z0">
    <w:name w:val="WW8Num49z0"/>
    <w:rPr>
      <w:rFonts w:ascii="Wingdings" w:hAnsi="Wingdings" w:cs="Wingdings" w:hint="default"/>
    </w:rPr>
  </w:style>
  <w:style w:type="character" w:customStyle="1" w:styleId="WW8Num49z1">
    <w:name w:val="WW8Num49z1"/>
    <w:rPr>
      <w:rFonts w:ascii="Courier New" w:hAnsi="Courier New" w:cs="Courier New" w:hint="default"/>
    </w:rPr>
  </w:style>
  <w:style w:type="character" w:customStyle="1" w:styleId="WW8Num49z3">
    <w:name w:val="WW8Num49z3"/>
    <w:rPr>
      <w:rFonts w:ascii="Symbol" w:hAnsi="Symbol" w:cs="Symbol" w:hint="default"/>
    </w:rPr>
  </w:style>
  <w:style w:type="character" w:customStyle="1" w:styleId="WW-DefaultParagraphFont1">
    <w:name w:val="WW-Default Paragraph Font1"/>
  </w:style>
  <w:style w:type="character" w:styleId="Hyperlink">
    <w:name w:val="Hyperlink"/>
    <w:rPr>
      <w:color w:val="0000FF"/>
      <w:u w:val="single"/>
    </w:rPr>
  </w:style>
  <w:style w:type="character" w:customStyle="1" w:styleId="style11">
    <w:name w:val="style11"/>
    <w:rPr>
      <w:rFonts w:ascii="Arial" w:hAnsi="Arial" w:cs="Arial" w:hint="default"/>
      <w:b/>
      <w:bCs/>
      <w:strike w:val="0"/>
      <w:dstrike w:val="0"/>
      <w:color w:val="000000"/>
      <w:sz w:val="18"/>
      <w:szCs w:val="18"/>
      <w:u w:val="none"/>
    </w:rPr>
  </w:style>
  <w:style w:type="character" w:customStyle="1" w:styleId="SubtitleChar">
    <w:name w:val="Subtitle Char"/>
    <w:rPr>
      <w:b/>
      <w:bCs/>
      <w:sz w:val="24"/>
      <w:szCs w:val="24"/>
    </w:rPr>
  </w:style>
  <w:style w:type="character" w:customStyle="1" w:styleId="BodyTextIndentChar">
    <w:name w:val="Body Text Indent Char"/>
    <w:rPr>
      <w:sz w:val="24"/>
      <w:szCs w:val="24"/>
    </w:rPr>
  </w:style>
  <w:style w:type="paragraph" w:customStyle="1" w:styleId="Heading">
    <w:name w:val="Heading"/>
    <w:basedOn w:val="Normal"/>
    <w:next w:val="BodyText"/>
    <w:pPr>
      <w:jc w:val="center"/>
    </w:pPr>
    <w:rPr>
      <w:b/>
      <w:bCs/>
    </w:rPr>
  </w:style>
  <w:style w:type="paragraph" w:styleId="BodyText">
    <w:name w:val="Body Text"/>
    <w:basedOn w:val="Normal"/>
    <w:link w:val="BodyTextChar"/>
    <w:rPr>
      <w:rFonts w:ascii="Garamond" w:hAnsi="Garamond" w:cs="Garamond"/>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pPr>
      <w:suppressLineNumbers/>
    </w:pPr>
    <w:rPr>
      <w:rFonts w:cs="Lohit Devanagari"/>
    </w:rPr>
  </w:style>
  <w:style w:type="paragraph" w:styleId="Subtitle">
    <w:name w:val="Subtitle"/>
    <w:basedOn w:val="Normal"/>
    <w:next w:val="BodyText"/>
    <w:qFormat/>
    <w:rPr>
      <w:b/>
      <w:bCs/>
    </w:rPr>
  </w:style>
  <w:style w:type="paragraph" w:styleId="NormalWeb">
    <w:name w:val="Normal (Web)"/>
    <w:basedOn w:val="Normal"/>
    <w:uiPriority w:val="99"/>
    <w:pPr>
      <w:spacing w:before="280" w:after="280"/>
    </w:pPr>
    <w:rPr>
      <w:color w:val="000000"/>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styleId="BlockText">
    <w:name w:val="Block Text"/>
    <w:basedOn w:val="Normal"/>
    <w:pPr>
      <w:ind w:left="720" w:right="-331"/>
    </w:pPr>
  </w:style>
  <w:style w:type="paragraph" w:customStyle="1" w:styleId="Normal1">
    <w:name w:val="Normal+1"/>
    <w:basedOn w:val="Normal"/>
  </w:style>
  <w:style w:type="paragraph" w:customStyle="1" w:styleId="SectionTitle">
    <w:name w:val="Section Title"/>
    <w:basedOn w:val="Normal"/>
    <w:next w:val="Normal"/>
    <w:pPr>
      <w:widowControl w:val="0"/>
      <w:pBdr>
        <w:top w:val="single" w:sz="6" w:space="4" w:color="FFFFFF"/>
        <w:left w:val="single" w:sz="6" w:space="2" w:color="FFFFFF"/>
        <w:bottom w:val="single" w:sz="6" w:space="2" w:color="FFFFFF"/>
        <w:right w:val="single" w:sz="6" w:space="4" w:color="FFFFFF"/>
      </w:pBdr>
      <w:spacing w:before="120" w:after="120" w:line="280" w:lineRule="atLeast"/>
    </w:pPr>
    <w:rPr>
      <w:rFonts w:ascii="Garamond" w:hAnsi="Garamond" w:cs="Arial"/>
      <w:b/>
      <w:bCs/>
      <w:iCs/>
      <w:spacing w:val="-10"/>
      <w:u w:val="single"/>
    </w:rPr>
  </w:style>
  <w:style w:type="paragraph" w:customStyle="1" w:styleId="Cog-body">
    <w:name w:val="Cog-body"/>
    <w:basedOn w:val="Normal"/>
    <w:pPr>
      <w:keepNext/>
      <w:spacing w:before="60" w:after="60" w:line="260" w:lineRule="atLeast"/>
      <w:ind w:left="720"/>
    </w:pPr>
    <w:rPr>
      <w:rFonts w:ascii="Arial" w:hAnsi="Arial" w:cs="Arial"/>
      <w:sz w:val="20"/>
      <w:szCs w:val="20"/>
    </w:rPr>
  </w:style>
  <w:style w:type="paragraph" w:customStyle="1" w:styleId="Cog-bullet">
    <w:name w:val="Cog-bullet"/>
    <w:basedOn w:val="Normal"/>
    <w:pPr>
      <w:keepNext/>
      <w:numPr>
        <w:numId w:val="2"/>
      </w:numPr>
      <w:spacing w:before="60" w:after="60" w:line="260" w:lineRule="atLeast"/>
    </w:pPr>
    <w:rPr>
      <w:rFonts w:ascii="Arial" w:hAnsi="Arial" w:cs="Arial"/>
      <w:sz w:val="20"/>
      <w:szCs w:val="20"/>
    </w:rPr>
  </w:style>
  <w:style w:type="paragraph" w:customStyle="1" w:styleId="Normalverdana">
    <w:name w:val="Normal + verdana"/>
    <w:basedOn w:val="Normal"/>
    <w:pPr>
      <w:widowControl w:val="0"/>
      <w:autoSpaceDE w:val="0"/>
      <w:jc w:val="center"/>
    </w:pPr>
    <w:rPr>
      <w:rFonts w:ascii="Arial" w:hAnsi="Arial" w:cs="Arial"/>
      <w:sz w:val="20"/>
      <w:szCs w:val="20"/>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pPr>
      <w:ind w:left="720"/>
      <w:contextualSpacing/>
    </w:pPr>
  </w:style>
  <w:style w:type="character" w:styleId="IntenseEmphasis">
    <w:name w:val="Intense Emphasis"/>
    <w:uiPriority w:val="21"/>
    <w:qFormat/>
    <w:rsid w:val="000438CE"/>
    <w:rPr>
      <w:i/>
      <w:iCs/>
      <w:color w:val="4472C4"/>
    </w:rPr>
  </w:style>
  <w:style w:type="character" w:styleId="CommentReference">
    <w:name w:val="annotation reference"/>
    <w:uiPriority w:val="99"/>
    <w:semiHidden/>
    <w:unhideWhenUsed/>
    <w:rsid w:val="000438CE"/>
    <w:rPr>
      <w:sz w:val="16"/>
      <w:szCs w:val="16"/>
    </w:rPr>
  </w:style>
  <w:style w:type="paragraph" w:styleId="CommentText">
    <w:name w:val="annotation text"/>
    <w:basedOn w:val="Normal"/>
    <w:link w:val="CommentTextChar"/>
    <w:uiPriority w:val="99"/>
    <w:semiHidden/>
    <w:unhideWhenUsed/>
    <w:rsid w:val="000438CE"/>
    <w:rPr>
      <w:sz w:val="20"/>
      <w:szCs w:val="20"/>
    </w:rPr>
  </w:style>
  <w:style w:type="character" w:customStyle="1" w:styleId="CommentTextChar">
    <w:name w:val="Comment Text Char"/>
    <w:link w:val="CommentText"/>
    <w:uiPriority w:val="99"/>
    <w:semiHidden/>
    <w:rsid w:val="000438CE"/>
    <w:rPr>
      <w:lang w:eastAsia="zh-CN"/>
    </w:rPr>
  </w:style>
  <w:style w:type="paragraph" w:styleId="CommentSubject">
    <w:name w:val="annotation subject"/>
    <w:basedOn w:val="CommentText"/>
    <w:next w:val="CommentText"/>
    <w:link w:val="CommentSubjectChar"/>
    <w:uiPriority w:val="99"/>
    <w:semiHidden/>
    <w:unhideWhenUsed/>
    <w:rsid w:val="000438CE"/>
    <w:rPr>
      <w:b/>
      <w:bCs/>
    </w:rPr>
  </w:style>
  <w:style w:type="character" w:customStyle="1" w:styleId="CommentSubjectChar">
    <w:name w:val="Comment Subject Char"/>
    <w:link w:val="CommentSubject"/>
    <w:uiPriority w:val="99"/>
    <w:semiHidden/>
    <w:rsid w:val="000438CE"/>
    <w:rPr>
      <w:b/>
      <w:bCs/>
      <w:lang w:eastAsia="zh-CN"/>
    </w:rPr>
  </w:style>
  <w:style w:type="character" w:styleId="IntenseReference">
    <w:name w:val="Intense Reference"/>
    <w:uiPriority w:val="32"/>
    <w:qFormat/>
    <w:rsid w:val="003933F6"/>
    <w:rPr>
      <w:b/>
      <w:bCs/>
      <w:smallCaps/>
      <w:color w:val="4472C4"/>
      <w:spacing w:val="5"/>
    </w:rPr>
  </w:style>
  <w:style w:type="paragraph" w:styleId="Title">
    <w:name w:val="Title"/>
    <w:basedOn w:val="Normal"/>
    <w:next w:val="Normal"/>
    <w:link w:val="TitleChar"/>
    <w:uiPriority w:val="10"/>
    <w:qFormat/>
    <w:rsid w:val="004B496C"/>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4B496C"/>
    <w:rPr>
      <w:rFonts w:ascii="Calibri Light" w:eastAsia="Times New Roman" w:hAnsi="Calibri Light" w:cs="Times New Roman"/>
      <w:b/>
      <w:bCs/>
      <w:kern w:val="28"/>
      <w:sz w:val="32"/>
      <w:szCs w:val="32"/>
      <w:lang w:eastAsia="zh-CN"/>
    </w:rPr>
  </w:style>
  <w:style w:type="character" w:styleId="Emphasis">
    <w:name w:val="Emphasis"/>
    <w:uiPriority w:val="20"/>
    <w:qFormat/>
    <w:rsid w:val="004B496C"/>
    <w:rPr>
      <w:i/>
      <w:iCs/>
    </w:rPr>
  </w:style>
  <w:style w:type="character" w:customStyle="1" w:styleId="ui-provider">
    <w:name w:val="ui-provider"/>
    <w:basedOn w:val="DefaultParagraphFont"/>
    <w:rsid w:val="00BC70F7"/>
  </w:style>
  <w:style w:type="character" w:customStyle="1" w:styleId="apple-converted-space">
    <w:name w:val="apple-converted-space"/>
    <w:basedOn w:val="DefaultParagraphFont"/>
    <w:rsid w:val="00443191"/>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443191"/>
    <w:rPr>
      <w:sz w:val="24"/>
      <w:szCs w:val="24"/>
      <w:lang w:eastAsia="zh-CN"/>
    </w:rPr>
  </w:style>
  <w:style w:type="paragraph" w:customStyle="1" w:styleId="p1">
    <w:name w:val="p1"/>
    <w:basedOn w:val="Normal"/>
    <w:rsid w:val="00443191"/>
    <w:pPr>
      <w:suppressAutoHyphens w:val="0"/>
      <w:ind w:left="0" w:right="0" w:firstLine="0"/>
      <w:jc w:val="left"/>
    </w:pPr>
    <w:rPr>
      <w:rFonts w:ascii="Helvetica Neue" w:eastAsia="Calibri" w:hAnsi="Helvetica Neue"/>
      <w:sz w:val="18"/>
      <w:szCs w:val="18"/>
      <w:lang w:eastAsia="en-US"/>
    </w:rPr>
  </w:style>
  <w:style w:type="table" w:styleId="TableGrid">
    <w:name w:val="Table Grid"/>
    <w:basedOn w:val="TableNormal"/>
    <w:uiPriority w:val="39"/>
    <w:rsid w:val="00F4506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ListParagraph"/>
    <w:qFormat/>
    <w:rsid w:val="004B3590"/>
    <w:pPr>
      <w:numPr>
        <w:numId w:val="4"/>
      </w:numPr>
      <w:suppressAutoHyphens w:val="0"/>
      <w:ind w:right="0"/>
    </w:pPr>
    <w:rPr>
      <w:rFonts w:cs="Arial"/>
      <w:color w:val="252525"/>
      <w:sz w:val="22"/>
      <w:shd w:val="clear" w:color="auto" w:fill="FFFFFF"/>
      <w:lang w:eastAsia="en-US"/>
    </w:rPr>
  </w:style>
  <w:style w:type="character" w:customStyle="1" w:styleId="BodyTextChar">
    <w:name w:val="Body Text Char"/>
    <w:basedOn w:val="DefaultParagraphFont"/>
    <w:link w:val="BodyText"/>
    <w:rsid w:val="00641352"/>
    <w:rPr>
      <w:rFonts w:ascii="Garamond" w:hAnsi="Garamond" w:cs="Garamond"/>
      <w:sz w:val="24"/>
      <w:szCs w:val="24"/>
      <w:lang w:eastAsia="zh-CN"/>
    </w:rPr>
  </w:style>
  <w:style w:type="character" w:customStyle="1" w:styleId="oxzekf">
    <w:name w:val="oxzekf"/>
    <w:basedOn w:val="DefaultParagraphFont"/>
    <w:rsid w:val="009258C0"/>
  </w:style>
  <w:style w:type="character" w:customStyle="1" w:styleId="uv3um">
    <w:name w:val="uv3um"/>
    <w:basedOn w:val="DefaultParagraphFont"/>
    <w:rsid w:val="009258C0"/>
  </w:style>
  <w:style w:type="character" w:styleId="Strong">
    <w:name w:val="Strong"/>
    <w:basedOn w:val="DefaultParagraphFont"/>
    <w:uiPriority w:val="22"/>
    <w:qFormat/>
    <w:rsid w:val="00AA1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371150">
      <w:bodyDiv w:val="1"/>
      <w:marLeft w:val="0"/>
      <w:marRight w:val="0"/>
      <w:marTop w:val="0"/>
      <w:marBottom w:val="0"/>
      <w:divBdr>
        <w:top w:val="none" w:sz="0" w:space="0" w:color="auto"/>
        <w:left w:val="none" w:sz="0" w:space="0" w:color="auto"/>
        <w:bottom w:val="none" w:sz="0" w:space="0" w:color="auto"/>
        <w:right w:val="none" w:sz="0" w:space="0" w:color="auto"/>
      </w:divBdr>
    </w:div>
    <w:div w:id="365061018">
      <w:bodyDiv w:val="1"/>
      <w:marLeft w:val="0"/>
      <w:marRight w:val="0"/>
      <w:marTop w:val="0"/>
      <w:marBottom w:val="0"/>
      <w:divBdr>
        <w:top w:val="none" w:sz="0" w:space="0" w:color="auto"/>
        <w:left w:val="none" w:sz="0" w:space="0" w:color="auto"/>
        <w:bottom w:val="none" w:sz="0" w:space="0" w:color="auto"/>
        <w:right w:val="none" w:sz="0" w:space="0" w:color="auto"/>
      </w:divBdr>
    </w:div>
    <w:div w:id="382825401">
      <w:bodyDiv w:val="1"/>
      <w:marLeft w:val="0"/>
      <w:marRight w:val="0"/>
      <w:marTop w:val="0"/>
      <w:marBottom w:val="0"/>
      <w:divBdr>
        <w:top w:val="none" w:sz="0" w:space="0" w:color="auto"/>
        <w:left w:val="none" w:sz="0" w:space="0" w:color="auto"/>
        <w:bottom w:val="none" w:sz="0" w:space="0" w:color="auto"/>
        <w:right w:val="none" w:sz="0" w:space="0" w:color="auto"/>
      </w:divBdr>
    </w:div>
    <w:div w:id="437726384">
      <w:bodyDiv w:val="1"/>
      <w:marLeft w:val="0"/>
      <w:marRight w:val="0"/>
      <w:marTop w:val="0"/>
      <w:marBottom w:val="0"/>
      <w:divBdr>
        <w:top w:val="none" w:sz="0" w:space="0" w:color="auto"/>
        <w:left w:val="none" w:sz="0" w:space="0" w:color="auto"/>
        <w:bottom w:val="none" w:sz="0" w:space="0" w:color="auto"/>
        <w:right w:val="none" w:sz="0" w:space="0" w:color="auto"/>
      </w:divBdr>
    </w:div>
    <w:div w:id="596058031">
      <w:bodyDiv w:val="1"/>
      <w:marLeft w:val="0"/>
      <w:marRight w:val="0"/>
      <w:marTop w:val="0"/>
      <w:marBottom w:val="0"/>
      <w:divBdr>
        <w:top w:val="none" w:sz="0" w:space="0" w:color="auto"/>
        <w:left w:val="none" w:sz="0" w:space="0" w:color="auto"/>
        <w:bottom w:val="none" w:sz="0" w:space="0" w:color="auto"/>
        <w:right w:val="none" w:sz="0" w:space="0" w:color="auto"/>
      </w:divBdr>
    </w:div>
    <w:div w:id="1476608282">
      <w:bodyDiv w:val="1"/>
      <w:marLeft w:val="0"/>
      <w:marRight w:val="0"/>
      <w:marTop w:val="0"/>
      <w:marBottom w:val="0"/>
      <w:divBdr>
        <w:top w:val="none" w:sz="0" w:space="0" w:color="auto"/>
        <w:left w:val="none" w:sz="0" w:space="0" w:color="auto"/>
        <w:bottom w:val="none" w:sz="0" w:space="0" w:color="auto"/>
        <w:right w:val="none" w:sz="0" w:space="0" w:color="auto"/>
      </w:divBdr>
    </w:div>
    <w:div w:id="1517117283">
      <w:bodyDiv w:val="1"/>
      <w:marLeft w:val="0"/>
      <w:marRight w:val="0"/>
      <w:marTop w:val="0"/>
      <w:marBottom w:val="0"/>
      <w:divBdr>
        <w:top w:val="none" w:sz="0" w:space="0" w:color="auto"/>
        <w:left w:val="none" w:sz="0" w:space="0" w:color="auto"/>
        <w:bottom w:val="none" w:sz="0" w:space="0" w:color="auto"/>
        <w:right w:val="none" w:sz="0" w:space="0" w:color="auto"/>
      </w:divBdr>
    </w:div>
    <w:div w:id="1525169026">
      <w:bodyDiv w:val="1"/>
      <w:marLeft w:val="0"/>
      <w:marRight w:val="0"/>
      <w:marTop w:val="0"/>
      <w:marBottom w:val="0"/>
      <w:divBdr>
        <w:top w:val="none" w:sz="0" w:space="0" w:color="auto"/>
        <w:left w:val="none" w:sz="0" w:space="0" w:color="auto"/>
        <w:bottom w:val="none" w:sz="0" w:space="0" w:color="auto"/>
        <w:right w:val="none" w:sz="0" w:space="0" w:color="auto"/>
      </w:divBdr>
    </w:div>
    <w:div w:id="1638294951">
      <w:bodyDiv w:val="1"/>
      <w:marLeft w:val="0"/>
      <w:marRight w:val="0"/>
      <w:marTop w:val="0"/>
      <w:marBottom w:val="0"/>
      <w:divBdr>
        <w:top w:val="none" w:sz="0" w:space="0" w:color="auto"/>
        <w:left w:val="none" w:sz="0" w:space="0" w:color="auto"/>
        <w:bottom w:val="none" w:sz="0" w:space="0" w:color="auto"/>
        <w:right w:val="none" w:sz="0" w:space="0" w:color="auto"/>
      </w:divBdr>
      <w:divsChild>
        <w:div w:id="1840270467">
          <w:marLeft w:val="0"/>
          <w:marRight w:val="0"/>
          <w:marTop w:val="0"/>
          <w:marBottom w:val="0"/>
          <w:divBdr>
            <w:top w:val="none" w:sz="0" w:space="0" w:color="auto"/>
            <w:left w:val="none" w:sz="0" w:space="0" w:color="auto"/>
            <w:bottom w:val="none" w:sz="0" w:space="0" w:color="auto"/>
            <w:right w:val="none" w:sz="0" w:space="0" w:color="auto"/>
          </w:divBdr>
          <w:divsChild>
            <w:div w:id="73553432">
              <w:marLeft w:val="0"/>
              <w:marRight w:val="0"/>
              <w:marTop w:val="0"/>
              <w:marBottom w:val="0"/>
              <w:divBdr>
                <w:top w:val="none" w:sz="0" w:space="0" w:color="auto"/>
                <w:left w:val="none" w:sz="0" w:space="0" w:color="auto"/>
                <w:bottom w:val="none" w:sz="0" w:space="0" w:color="auto"/>
                <w:right w:val="none" w:sz="0" w:space="0" w:color="auto"/>
              </w:divBdr>
              <w:divsChild>
                <w:div w:id="1403987003">
                  <w:marLeft w:val="0"/>
                  <w:marRight w:val="0"/>
                  <w:marTop w:val="0"/>
                  <w:marBottom w:val="0"/>
                  <w:divBdr>
                    <w:top w:val="none" w:sz="0" w:space="0" w:color="auto"/>
                    <w:left w:val="none" w:sz="0" w:space="0" w:color="auto"/>
                    <w:bottom w:val="none" w:sz="0" w:space="0" w:color="auto"/>
                    <w:right w:val="none" w:sz="0" w:space="0" w:color="auto"/>
                  </w:divBdr>
                  <w:divsChild>
                    <w:div w:id="1669556363">
                      <w:marLeft w:val="0"/>
                      <w:marRight w:val="0"/>
                      <w:marTop w:val="0"/>
                      <w:marBottom w:val="0"/>
                      <w:divBdr>
                        <w:top w:val="none" w:sz="0" w:space="0" w:color="auto"/>
                        <w:left w:val="none" w:sz="0" w:space="0" w:color="auto"/>
                        <w:bottom w:val="none" w:sz="0" w:space="0" w:color="auto"/>
                        <w:right w:val="none" w:sz="0" w:space="0" w:color="auto"/>
                      </w:divBdr>
                    </w:div>
                    <w:div w:id="8744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417436">
      <w:bodyDiv w:val="1"/>
      <w:marLeft w:val="0"/>
      <w:marRight w:val="0"/>
      <w:marTop w:val="0"/>
      <w:marBottom w:val="0"/>
      <w:divBdr>
        <w:top w:val="none" w:sz="0" w:space="0" w:color="auto"/>
        <w:left w:val="none" w:sz="0" w:space="0" w:color="auto"/>
        <w:bottom w:val="none" w:sz="0" w:space="0" w:color="auto"/>
        <w:right w:val="none" w:sz="0" w:space="0" w:color="auto"/>
      </w:divBdr>
    </w:div>
    <w:div w:id="213948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10412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Mahesh</dc:creator>
  <cp:keywords/>
  <cp:lastModifiedBy>Microsoft account</cp:lastModifiedBy>
  <cp:revision>2</cp:revision>
  <cp:lastPrinted>1995-11-21T12:11:00Z</cp:lastPrinted>
  <dcterms:created xsi:type="dcterms:W3CDTF">2025-09-11T15:36:00Z</dcterms:created>
  <dcterms:modified xsi:type="dcterms:W3CDTF">2025-09-11T15:36:00Z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3236f1350a4f51823fcd0cf887cde93d2855118fc967c895b96d28c5e89c64af</vt:lpwstr>
  </property>
</Properties>
</file>