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011456" w14:textId="77777777" w:rsidR="00281352" w:rsidRDefault="00000000">
      <w:pPr>
        <w:pStyle w:val="Title"/>
      </w:pPr>
      <w:r>
        <w:t>Aaron B. McGrady</w:t>
      </w:r>
    </w:p>
    <w:p w14:paraId="3275F40B" w14:textId="07B4C522" w:rsidR="00281352" w:rsidRDefault="00000000">
      <w:pPr>
        <w:spacing w:after="0" w:line="100" w:lineRule="atLeast"/>
        <w:jc w:val="center"/>
      </w:pPr>
      <w:r>
        <w:rPr>
          <w:color w:val="2F5897"/>
        </w:rPr>
        <w:t xml:space="preserve">abmcgrady6@gmail.com </w:t>
      </w:r>
      <w:r>
        <w:rPr>
          <w:rFonts w:ascii="Symbol" w:hAnsi="Symbol" w:cs="Symbol"/>
          <w:color w:val="7F7F7F"/>
        </w:rPr>
        <w:t></w:t>
      </w:r>
      <w:r>
        <w:rPr>
          <w:color w:val="2F5897"/>
        </w:rPr>
        <w:t xml:space="preserve"> </w:t>
      </w:r>
      <w:r>
        <w:rPr>
          <w:rFonts w:cs="Symbol"/>
          <w:color w:val="2F5897"/>
        </w:rPr>
        <w:t>Monroe NC 28110</w:t>
      </w:r>
      <w:r>
        <w:rPr>
          <w:rFonts w:ascii="Symbol" w:hAnsi="Symbol" w:cs="Symbol"/>
          <w:color w:val="2F5897"/>
        </w:rPr>
        <w:t></w:t>
      </w:r>
      <w:r>
        <w:rPr>
          <w:rFonts w:ascii="Symbol" w:hAnsi="Symbol" w:cs="Symbol"/>
          <w:color w:val="7F7F7F"/>
        </w:rPr>
        <w:t></w:t>
      </w:r>
      <w:r>
        <w:rPr>
          <w:color w:val="2F5897"/>
        </w:rPr>
        <w:t xml:space="preserve"> (336) 251-2437</w:t>
      </w:r>
    </w:p>
    <w:p w14:paraId="72202ACD" w14:textId="77777777" w:rsidR="00281352" w:rsidRDefault="00000000">
      <w:pPr>
        <w:pStyle w:val="SectionHeading"/>
      </w:pPr>
      <w:r>
        <w:t>Summary</w:t>
      </w:r>
    </w:p>
    <w:p w14:paraId="1EFE73F1" w14:textId="11222E6E" w:rsidR="00445314" w:rsidRPr="00445314" w:rsidRDefault="00445314" w:rsidP="00445314">
      <w:pPr>
        <w:suppressAutoHyphens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eastAsia="en-US"/>
        </w:rPr>
      </w:pPr>
      <w:r w:rsidRPr="00445314">
        <w:rPr>
          <w:rFonts w:eastAsia="Times New Roman" w:cs="Arial"/>
          <w:lang w:eastAsia="en-US"/>
        </w:rPr>
        <w:t>Software developer with 18 years of experience specializing in .NET technologies, agile</w:t>
      </w:r>
    </w:p>
    <w:p w14:paraId="22B2B4F3" w14:textId="77777777" w:rsidR="00445314" w:rsidRPr="00445314" w:rsidRDefault="00445314" w:rsidP="00445314">
      <w:pPr>
        <w:suppressAutoHyphens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eastAsia="en-US"/>
        </w:rPr>
      </w:pPr>
      <w:r w:rsidRPr="00445314">
        <w:rPr>
          <w:rFonts w:eastAsia="Times New Roman" w:cs="Arial"/>
          <w:lang w:eastAsia="en-US"/>
        </w:rPr>
        <w:t>methodologies, and full-stack development. Proven expertise in developing and implementing</w:t>
      </w:r>
    </w:p>
    <w:p w14:paraId="5716EE63" w14:textId="780D9621" w:rsidR="00281352" w:rsidRDefault="00445314" w:rsidP="00AF08D9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n-US"/>
        </w:rPr>
      </w:pPr>
      <w:r w:rsidRPr="00445314">
        <w:rPr>
          <w:rFonts w:eastAsia="Times New Roman" w:cs="Arial"/>
          <w:lang w:eastAsia="en-US"/>
        </w:rPr>
        <w:t>API endpoints. Adept at optimizing applications and leading</w:t>
      </w:r>
      <w:r w:rsidR="00AF08D9">
        <w:rPr>
          <w:rFonts w:eastAsia="Times New Roman" w:cs="Arial"/>
          <w:lang w:eastAsia="en-US"/>
        </w:rPr>
        <w:t xml:space="preserve"> </w:t>
      </w:r>
      <w:r w:rsidRPr="00445314">
        <w:rPr>
          <w:rFonts w:eastAsia="Times New Roman" w:cs="Arial"/>
          <w:lang w:eastAsia="en-US"/>
        </w:rPr>
        <w:t>projects to successful completion in dynamic environments</w:t>
      </w:r>
      <w:r>
        <w:rPr>
          <w:rFonts w:ascii="Arial" w:eastAsia="Times New Roman" w:hAnsi="Arial" w:cs="Arial"/>
          <w:sz w:val="24"/>
          <w:szCs w:val="24"/>
          <w:lang w:eastAsia="en-US"/>
        </w:rPr>
        <w:t>.</w:t>
      </w:r>
    </w:p>
    <w:p w14:paraId="507A87B3" w14:textId="77777777" w:rsidR="00AF08D9" w:rsidRDefault="00AF08D9" w:rsidP="00AF08D9">
      <w:pPr>
        <w:suppressAutoHyphens w:val="0"/>
        <w:autoSpaceDE w:val="0"/>
        <w:autoSpaceDN w:val="0"/>
        <w:adjustRightInd w:val="0"/>
        <w:spacing w:after="0" w:line="240" w:lineRule="auto"/>
      </w:pPr>
    </w:p>
    <w:p w14:paraId="25C425CE" w14:textId="29BAC905" w:rsidR="00281352" w:rsidRDefault="009D26C9">
      <w:pPr>
        <w:pStyle w:val="SectionHeading"/>
        <w:spacing w:before="0"/>
      </w:pPr>
      <w:r>
        <w:t>Skills</w:t>
      </w:r>
    </w:p>
    <w:p w14:paraId="6165F57C" w14:textId="09835E96" w:rsidR="009805BC" w:rsidRPr="009805BC" w:rsidRDefault="009805BC" w:rsidP="009805BC">
      <w:pPr>
        <w:suppressAutoHyphens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eastAsia="en-US"/>
        </w:rPr>
      </w:pPr>
      <w:r w:rsidRPr="009805BC">
        <w:rPr>
          <w:rFonts w:eastAsia="Times New Roman" w:cs="Arial"/>
          <w:lang w:eastAsia="en-US"/>
        </w:rPr>
        <w:t>C#/.NET Core</w:t>
      </w:r>
      <w:r>
        <w:rPr>
          <w:rFonts w:eastAsia="Times New Roman" w:cs="Arial"/>
          <w:lang w:eastAsia="en-US"/>
        </w:rPr>
        <w:t xml:space="preserve"> and Framework</w:t>
      </w:r>
      <w:r w:rsidR="009B5C78">
        <w:rPr>
          <w:rFonts w:eastAsia="Times New Roman" w:cs="Arial"/>
          <w:lang w:eastAsia="en-US"/>
        </w:rPr>
        <w:t>, VB.NET</w:t>
      </w:r>
    </w:p>
    <w:p w14:paraId="1F8773C9" w14:textId="6474D7EC" w:rsidR="009805BC" w:rsidRPr="009805BC" w:rsidRDefault="009805BC" w:rsidP="009805BC">
      <w:pPr>
        <w:suppressAutoHyphens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eastAsia="en-US"/>
        </w:rPr>
      </w:pPr>
      <w:r w:rsidRPr="009805BC">
        <w:rPr>
          <w:rFonts w:eastAsia="Times New Roman" w:cs="Arial"/>
          <w:lang w:eastAsia="en-US"/>
        </w:rPr>
        <w:t>Azure Deployment</w:t>
      </w:r>
      <w:r w:rsidR="003958D2">
        <w:rPr>
          <w:rFonts w:eastAsia="Times New Roman" w:cs="Arial"/>
          <w:lang w:eastAsia="en-US"/>
        </w:rPr>
        <w:t>, Azure Function, Azure Cloud</w:t>
      </w:r>
    </w:p>
    <w:p w14:paraId="2A71A26A" w14:textId="2F58EDCE" w:rsidR="009805BC" w:rsidRPr="009805BC" w:rsidRDefault="009805BC" w:rsidP="009805BC">
      <w:pPr>
        <w:suppressAutoHyphens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eastAsia="en-US"/>
        </w:rPr>
      </w:pPr>
      <w:r w:rsidRPr="009805BC">
        <w:rPr>
          <w:rFonts w:eastAsia="Times New Roman" w:cs="Arial"/>
          <w:lang w:eastAsia="en-US"/>
        </w:rPr>
        <w:t>Microservices Architecture</w:t>
      </w:r>
    </w:p>
    <w:p w14:paraId="64707F6B" w14:textId="01A7D221" w:rsidR="009805BC" w:rsidRPr="009805BC" w:rsidRDefault="009805BC" w:rsidP="009805BC">
      <w:pPr>
        <w:suppressAutoHyphens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eastAsia="en-US"/>
        </w:rPr>
      </w:pPr>
      <w:r w:rsidRPr="009805BC">
        <w:rPr>
          <w:rFonts w:eastAsia="Times New Roman" w:cs="Arial"/>
          <w:lang w:eastAsia="en-US"/>
        </w:rPr>
        <w:t>API Development</w:t>
      </w:r>
    </w:p>
    <w:p w14:paraId="5B440270" w14:textId="79C6B127" w:rsidR="009805BC" w:rsidRPr="009805BC" w:rsidRDefault="009805BC" w:rsidP="009805BC">
      <w:pPr>
        <w:pStyle w:val="SectionHeading"/>
        <w:spacing w:before="0"/>
        <w:rPr>
          <w:rFonts w:ascii="Palatino Linotype" w:hAnsi="Palatino Linotype"/>
          <w:b/>
          <w:sz w:val="22"/>
          <w:szCs w:val="22"/>
          <w:u w:val="single"/>
        </w:rPr>
      </w:pPr>
      <w:r w:rsidRPr="009805BC">
        <w:rPr>
          <w:rFonts w:ascii="Palatino Linotype" w:eastAsia="Times New Roman" w:hAnsi="Palatino Linotype" w:cs="Arial"/>
          <w:color w:val="auto"/>
          <w:sz w:val="22"/>
          <w:szCs w:val="22"/>
          <w:lang w:eastAsia="en-US"/>
        </w:rPr>
        <w:t>Agile Methodologies</w:t>
      </w:r>
      <w:r>
        <w:rPr>
          <w:rFonts w:ascii="Palatino Linotype" w:eastAsia="Times New Roman" w:hAnsi="Palatino Linotype" w:cs="Arial"/>
          <w:color w:val="auto"/>
          <w:sz w:val="22"/>
          <w:szCs w:val="22"/>
          <w:lang w:eastAsia="en-US"/>
        </w:rPr>
        <w:t>, Kanban</w:t>
      </w:r>
    </w:p>
    <w:p w14:paraId="0C00B176" w14:textId="6D516055" w:rsidR="009805BC" w:rsidRDefault="00000000">
      <w:pPr>
        <w:spacing w:after="0"/>
      </w:pPr>
      <w:r>
        <w:t xml:space="preserve">HTML, CSS, JavaScript, Angular, </w:t>
      </w:r>
      <w:r w:rsidR="007A59E1">
        <w:t>jQuery</w:t>
      </w:r>
      <w:r>
        <w:t>, AJAX</w:t>
      </w:r>
    </w:p>
    <w:p w14:paraId="70EB2181" w14:textId="7C948E46" w:rsidR="00281352" w:rsidRDefault="00000000">
      <w:pPr>
        <w:spacing w:after="0"/>
        <w:rPr>
          <w:b/>
          <w:bCs/>
          <w:u w:val="single"/>
        </w:rPr>
      </w:pPr>
      <w:r>
        <w:t>XML, PowerShell, T-SQL, PL/SQL</w:t>
      </w:r>
      <w:r w:rsidR="00123020">
        <w:t>, ETL, SSIS</w:t>
      </w:r>
    </w:p>
    <w:p w14:paraId="0771519F" w14:textId="7DA42CE2" w:rsidR="00281352" w:rsidRDefault="00000000">
      <w:pPr>
        <w:spacing w:after="0"/>
        <w:rPr>
          <w:b/>
          <w:bCs/>
          <w:u w:val="single"/>
        </w:rPr>
      </w:pPr>
      <w:r>
        <w:t>MS SQL, Oracle</w:t>
      </w:r>
    </w:p>
    <w:p w14:paraId="2154E8B3" w14:textId="56871E7A" w:rsidR="00281352" w:rsidRDefault="004B623E">
      <w:pPr>
        <w:spacing w:after="0"/>
        <w:rPr>
          <w:b/>
          <w:bCs/>
          <w:u w:val="single"/>
        </w:rPr>
      </w:pPr>
      <w:r>
        <w:t>MVC, entity framework, LINQ, Git, JIRA, RabbitMQ</w:t>
      </w:r>
    </w:p>
    <w:p w14:paraId="4E00A69B" w14:textId="77777777" w:rsidR="00281352" w:rsidRDefault="00000000">
      <w:pPr>
        <w:pStyle w:val="SectionHeading"/>
      </w:pPr>
      <w:r>
        <w:rPr>
          <w:bCs w:val="0"/>
          <w:szCs w:val="28"/>
        </w:rPr>
        <w:t>Experience</w:t>
      </w:r>
      <w:r>
        <w:t xml:space="preserve"> </w:t>
      </w:r>
    </w:p>
    <w:p w14:paraId="0A046992" w14:textId="77777777" w:rsidR="00281352" w:rsidRDefault="00000000">
      <w:pPr>
        <w:pStyle w:val="Subsection"/>
        <w:rPr>
          <w:rStyle w:val="IntenseEmphasis"/>
          <w:b w:val="0"/>
          <w:i w:val="0"/>
        </w:rPr>
      </w:pPr>
      <w:r>
        <w:t>Hylaine | Charlotte, NC (Hybrid)</w:t>
      </w:r>
    </w:p>
    <w:p w14:paraId="6652B0AC" w14:textId="2F194E6B" w:rsidR="00281352" w:rsidRDefault="00000000">
      <w:pPr>
        <w:pStyle w:val="SubsectionDate"/>
        <w:rPr>
          <w:color w:val="000000"/>
          <w:sz w:val="21"/>
          <w:szCs w:val="21"/>
        </w:rPr>
      </w:pPr>
      <w:r>
        <w:rPr>
          <w:rStyle w:val="IntenseEmphasis"/>
          <w:b w:val="0"/>
          <w:i w:val="0"/>
        </w:rPr>
        <w:t xml:space="preserve">Senior Consultant – Applications </w:t>
      </w:r>
      <w:r w:rsidR="0097305A">
        <w:rPr>
          <w:rStyle w:val="IntenseEmphasis"/>
          <w:b w:val="0"/>
          <w:i w:val="0"/>
        </w:rPr>
        <w:t>Development June</w:t>
      </w:r>
      <w:r>
        <w:rPr>
          <w:rStyle w:val="IntenseEmphasis"/>
        </w:rPr>
        <w:t xml:space="preserve"> 2024 – February 2025</w:t>
      </w:r>
    </w:p>
    <w:p w14:paraId="2984EB69" w14:textId="67CBFC2A" w:rsidR="006A275D" w:rsidRDefault="0053404F" w:rsidP="00F45825">
      <w:pPr>
        <w:pStyle w:val="BodyText"/>
        <w:numPr>
          <w:ilvl w:val="0"/>
          <w:numId w:val="2"/>
        </w:numPr>
        <w:spacing w:after="0"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As a consultant on an agile team, I wrote</w:t>
      </w:r>
      <w:r w:rsidR="005826D6">
        <w:rPr>
          <w:color w:val="000000"/>
          <w:sz w:val="21"/>
          <w:szCs w:val="21"/>
        </w:rPr>
        <w:t xml:space="preserve"> </w:t>
      </w:r>
      <w:r w:rsidR="005826D6" w:rsidRPr="00B076C8">
        <w:rPr>
          <w:b/>
          <w:bCs/>
          <w:color w:val="000000"/>
          <w:sz w:val="21"/>
          <w:szCs w:val="21"/>
        </w:rPr>
        <w:t xml:space="preserve">API </w:t>
      </w:r>
      <w:r w:rsidR="005826D6">
        <w:rPr>
          <w:color w:val="000000"/>
          <w:sz w:val="21"/>
          <w:szCs w:val="21"/>
        </w:rPr>
        <w:t>endpoints deployed through Azure</w:t>
      </w:r>
    </w:p>
    <w:p w14:paraId="68C5DA6A" w14:textId="1CBC2EC8" w:rsidR="00281352" w:rsidRDefault="00000000" w:rsidP="00F45825">
      <w:pPr>
        <w:pStyle w:val="BodyText"/>
        <w:numPr>
          <w:ilvl w:val="0"/>
          <w:numId w:val="2"/>
        </w:numPr>
        <w:spacing w:after="0"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Developed stories </w:t>
      </w:r>
      <w:r w:rsidR="0014024F">
        <w:rPr>
          <w:color w:val="000000"/>
          <w:sz w:val="21"/>
          <w:szCs w:val="21"/>
        </w:rPr>
        <w:t>and tasks</w:t>
      </w:r>
      <w:r>
        <w:rPr>
          <w:color w:val="000000"/>
          <w:sz w:val="21"/>
          <w:szCs w:val="21"/>
        </w:rPr>
        <w:t xml:space="preserve"> </w:t>
      </w:r>
      <w:r w:rsidR="007A43E6">
        <w:rPr>
          <w:color w:val="000000"/>
          <w:sz w:val="21"/>
          <w:szCs w:val="21"/>
        </w:rPr>
        <w:t>based on</w:t>
      </w:r>
      <w:r>
        <w:rPr>
          <w:color w:val="000000"/>
          <w:sz w:val="21"/>
          <w:szCs w:val="21"/>
        </w:rPr>
        <w:t xml:space="preserve"> requirements brought </w:t>
      </w:r>
      <w:r w:rsidR="007A43E6">
        <w:rPr>
          <w:color w:val="000000"/>
          <w:sz w:val="21"/>
          <w:szCs w:val="21"/>
        </w:rPr>
        <w:t>by</w:t>
      </w:r>
      <w:r>
        <w:rPr>
          <w:color w:val="000000"/>
          <w:sz w:val="21"/>
          <w:szCs w:val="21"/>
        </w:rPr>
        <w:t xml:space="preserve"> a client.</w:t>
      </w:r>
    </w:p>
    <w:p w14:paraId="36DE99EC" w14:textId="235F575B" w:rsidR="00281352" w:rsidRDefault="005826D6" w:rsidP="00F45825">
      <w:pPr>
        <w:pStyle w:val="BodyText"/>
        <w:numPr>
          <w:ilvl w:val="0"/>
          <w:numId w:val="2"/>
        </w:numPr>
        <w:spacing w:after="0"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 developed and maintained client and resource tracking software.</w:t>
      </w:r>
    </w:p>
    <w:p w14:paraId="14C3CD40" w14:textId="4BDFB8F3" w:rsidR="00281352" w:rsidRDefault="00000000" w:rsidP="00F45825">
      <w:pPr>
        <w:pStyle w:val="BodyText"/>
        <w:numPr>
          <w:ilvl w:val="0"/>
          <w:numId w:val="2"/>
        </w:numPr>
        <w:spacing w:after="0" w:line="240" w:lineRule="auto"/>
      </w:pPr>
      <w:r>
        <w:rPr>
          <w:color w:val="000000"/>
          <w:sz w:val="21"/>
          <w:szCs w:val="21"/>
        </w:rPr>
        <w:t>Technologies used: (</w:t>
      </w:r>
      <w:r>
        <w:rPr>
          <w:b/>
          <w:bCs/>
          <w:color w:val="000000"/>
          <w:sz w:val="21"/>
          <w:szCs w:val="21"/>
        </w:rPr>
        <w:t>C#, Azure functions, APIM Policies in XML, Angular, MS SQL Server, Azure</w:t>
      </w:r>
      <w:r w:rsidR="003958D2">
        <w:rPr>
          <w:b/>
          <w:bCs/>
          <w:color w:val="000000"/>
          <w:sz w:val="21"/>
          <w:szCs w:val="21"/>
        </w:rPr>
        <w:t xml:space="preserve"> Cloud</w:t>
      </w:r>
      <w:r>
        <w:rPr>
          <w:color w:val="000000"/>
          <w:sz w:val="21"/>
          <w:szCs w:val="21"/>
        </w:rPr>
        <w:t>)</w:t>
      </w:r>
    </w:p>
    <w:p w14:paraId="36A5D3E9" w14:textId="77777777" w:rsidR="00281352" w:rsidRDefault="00281352">
      <w:pPr>
        <w:pStyle w:val="ListParagraph"/>
        <w:spacing w:after="0"/>
        <w:ind w:left="0" w:firstLine="0"/>
      </w:pPr>
    </w:p>
    <w:p w14:paraId="12BF6C50" w14:textId="77777777" w:rsidR="00281352" w:rsidRDefault="00000000">
      <w:pPr>
        <w:pStyle w:val="Subsection"/>
        <w:rPr>
          <w:rStyle w:val="IntenseEmphasis"/>
          <w:b w:val="0"/>
          <w:i w:val="0"/>
        </w:rPr>
      </w:pPr>
      <w:r>
        <w:t>SCOR | Charlotte, NC (Hybrid)</w:t>
      </w:r>
    </w:p>
    <w:p w14:paraId="54AAE44C" w14:textId="7FC5E1EB" w:rsidR="00281352" w:rsidRDefault="00000000">
      <w:pPr>
        <w:pStyle w:val="SubsectionDate"/>
      </w:pPr>
      <w:r>
        <w:rPr>
          <w:rStyle w:val="IntenseEmphasis"/>
          <w:b w:val="0"/>
          <w:i w:val="0"/>
        </w:rPr>
        <w:t>S</w:t>
      </w:r>
      <w:r w:rsidR="001F337E">
        <w:rPr>
          <w:rStyle w:val="IntenseEmphasis"/>
          <w:b w:val="0"/>
          <w:i w:val="0"/>
        </w:rPr>
        <w:t>enior S</w:t>
      </w:r>
      <w:r>
        <w:rPr>
          <w:rStyle w:val="IntenseEmphasis"/>
          <w:b w:val="0"/>
          <w:i w:val="0"/>
        </w:rPr>
        <w:t xml:space="preserve">oftware Engineer </w:t>
      </w:r>
      <w:r>
        <w:rPr>
          <w:b/>
          <w:bCs/>
          <w:i/>
        </w:rPr>
        <w:t>Oct 2023 – June 2024</w:t>
      </w:r>
    </w:p>
    <w:p w14:paraId="3B050A08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>Contracted to SCOR through Eliassen Group.</w:t>
      </w:r>
    </w:p>
    <w:p w14:paraId="4B5EA741" w14:textId="3F8BBD42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Worked as a senior development engineer on an agile team using </w:t>
      </w:r>
      <w:r>
        <w:rPr>
          <w:b/>
          <w:bCs/>
        </w:rPr>
        <w:t>C#/.NET Framework</w:t>
      </w:r>
      <w:r>
        <w:t xml:space="preserve"> and .</w:t>
      </w:r>
      <w:r>
        <w:rPr>
          <w:b/>
          <w:bCs/>
        </w:rPr>
        <w:t>NET Core</w:t>
      </w:r>
      <w:r>
        <w:t xml:space="preserve"> to provide system enhancements to a heavily regulated insurance software</w:t>
      </w:r>
      <w:r w:rsidR="003958D2">
        <w:t xml:space="preserve"> in </w:t>
      </w:r>
      <w:r w:rsidR="003958D2" w:rsidRPr="003958D2">
        <w:rPr>
          <w:b/>
          <w:bCs/>
        </w:rPr>
        <w:t>Azure Cloud</w:t>
      </w:r>
      <w:r w:rsidR="003958D2">
        <w:t>.</w:t>
      </w:r>
    </w:p>
    <w:p w14:paraId="094333FF" w14:textId="22966848" w:rsidR="00281352" w:rsidRDefault="00000000">
      <w:pPr>
        <w:pStyle w:val="ListParagraph"/>
        <w:numPr>
          <w:ilvl w:val="0"/>
          <w:numId w:val="2"/>
        </w:numPr>
        <w:spacing w:after="0"/>
      </w:pPr>
      <w:r>
        <w:t>Produced new app</w:t>
      </w:r>
      <w:r w:rsidR="009C5669">
        <w:t>lication</w:t>
      </w:r>
      <w:r>
        <w:t xml:space="preserve"> solutions in a full-stack capacity using </w:t>
      </w:r>
      <w:r>
        <w:rPr>
          <w:b/>
          <w:bCs/>
        </w:rPr>
        <w:t>Angular</w:t>
      </w:r>
      <w:r>
        <w:t xml:space="preserve"> and </w:t>
      </w:r>
      <w:r>
        <w:rPr>
          <w:b/>
          <w:bCs/>
        </w:rPr>
        <w:t>MS SQL Server</w:t>
      </w:r>
      <w:r w:rsidR="003958D2">
        <w:rPr>
          <w:b/>
          <w:bCs/>
        </w:rPr>
        <w:t>, SSIS, ETL,</w:t>
      </w:r>
      <w:r>
        <w:t xml:space="preserve"> and </w:t>
      </w:r>
      <w:r>
        <w:rPr>
          <w:b/>
          <w:bCs/>
        </w:rPr>
        <w:t>.NET REST APIs</w:t>
      </w:r>
    </w:p>
    <w:p w14:paraId="7929890D" w14:textId="100023DD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Responsible for unit testing code and documentation of objectives for quality </w:t>
      </w:r>
      <w:r w:rsidR="00282F89">
        <w:t>assurance.</w:t>
      </w:r>
    </w:p>
    <w:p w14:paraId="497BB0BB" w14:textId="77777777" w:rsidR="00281352" w:rsidRDefault="00281352">
      <w:pPr>
        <w:pStyle w:val="ListParagraph"/>
        <w:spacing w:after="0"/>
        <w:ind w:left="720" w:firstLine="0"/>
      </w:pPr>
    </w:p>
    <w:p w14:paraId="2937DD43" w14:textId="77777777" w:rsidR="00281352" w:rsidRDefault="00281352">
      <w:pPr>
        <w:pStyle w:val="Subsection"/>
      </w:pPr>
    </w:p>
    <w:p w14:paraId="5F301952" w14:textId="7C4C307F" w:rsidR="00281352" w:rsidRDefault="00000000">
      <w:pPr>
        <w:pStyle w:val="Subsection"/>
        <w:rPr>
          <w:rStyle w:val="IntenseEmphasis"/>
          <w:b w:val="0"/>
          <w:i w:val="0"/>
        </w:rPr>
      </w:pPr>
      <w:r>
        <w:t>Coca</w:t>
      </w:r>
      <w:r w:rsidR="00C41D9A">
        <w:t>-</w:t>
      </w:r>
      <w:r>
        <w:t>Cola Consolidated Bottling | Charlotte, NC (Hybrid)</w:t>
      </w:r>
    </w:p>
    <w:p w14:paraId="534851A7" w14:textId="1D999D0F" w:rsidR="00281352" w:rsidRDefault="001F337E">
      <w:pPr>
        <w:pStyle w:val="SubsectionDate"/>
      </w:pPr>
      <w:r>
        <w:rPr>
          <w:rStyle w:val="IntenseEmphasis"/>
          <w:b w:val="0"/>
          <w:i w:val="0"/>
        </w:rPr>
        <w:t xml:space="preserve">Senior Software Engineer </w:t>
      </w:r>
      <w:r>
        <w:rPr>
          <w:b/>
          <w:bCs/>
          <w:i/>
        </w:rPr>
        <w:t>April 2023 – Oct</w:t>
      </w:r>
      <w:r>
        <w:rPr>
          <w:b/>
          <w:bCs/>
          <w:i/>
        </w:rPr>
        <w:tab/>
        <w:t>2023</w:t>
      </w:r>
    </w:p>
    <w:p w14:paraId="4A271981" w14:textId="77777777" w:rsidR="001C15E1" w:rsidRDefault="001C15E1" w:rsidP="001C15E1">
      <w:pPr>
        <w:pStyle w:val="ListParagraph"/>
        <w:numPr>
          <w:ilvl w:val="0"/>
          <w:numId w:val="2"/>
        </w:numPr>
        <w:spacing w:after="0"/>
      </w:pPr>
      <w:r>
        <w:t>Contracted to Coca-Cola Consolidated Bottling through INSPYR.</w:t>
      </w:r>
    </w:p>
    <w:p w14:paraId="18715EF8" w14:textId="292F3F1D" w:rsidR="00281352" w:rsidRDefault="006A275D">
      <w:pPr>
        <w:pStyle w:val="ListParagraph"/>
        <w:numPr>
          <w:ilvl w:val="0"/>
          <w:numId w:val="2"/>
        </w:numPr>
        <w:spacing w:after="0"/>
      </w:pPr>
      <w:r>
        <w:t xml:space="preserve">I worked on a team using </w:t>
      </w:r>
      <w:r>
        <w:rPr>
          <w:b/>
          <w:bCs/>
        </w:rPr>
        <w:t>Kanban</w:t>
      </w:r>
      <w:r>
        <w:t xml:space="preserve"> to </w:t>
      </w:r>
      <w:r w:rsidR="007A59E1">
        <w:t>deliver</w:t>
      </w:r>
      <w:r>
        <w:t xml:space="preserve"> work </w:t>
      </w:r>
      <w:r w:rsidR="00C41D9A">
        <w:t>on time</w:t>
      </w:r>
      <w:r>
        <w:t>.</w:t>
      </w:r>
    </w:p>
    <w:p w14:paraId="2B659523" w14:textId="098E00D4" w:rsidR="006A275D" w:rsidRDefault="006A275D">
      <w:pPr>
        <w:pStyle w:val="ListParagraph"/>
        <w:numPr>
          <w:ilvl w:val="0"/>
          <w:numId w:val="2"/>
        </w:numPr>
        <w:spacing w:after="0"/>
      </w:pPr>
      <w:r>
        <w:t>Maintained and added new features to marketing software.</w:t>
      </w:r>
    </w:p>
    <w:p w14:paraId="505507C4" w14:textId="3AD6BB63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Performed duties in production support and new features with a full-stack role using </w:t>
      </w:r>
      <w:r w:rsidR="007A59E1">
        <w:rPr>
          <w:b/>
          <w:bCs/>
        </w:rPr>
        <w:t>Angular</w:t>
      </w:r>
      <w:r w:rsidR="007A59E1">
        <w:t>, C#</w:t>
      </w:r>
      <w:r>
        <w:t xml:space="preserve">, </w:t>
      </w:r>
      <w:r>
        <w:rPr>
          <w:b/>
          <w:bCs/>
        </w:rPr>
        <w:t>.Net Core</w:t>
      </w:r>
      <w:r>
        <w:t xml:space="preserve">, </w:t>
      </w:r>
      <w:r>
        <w:rPr>
          <w:b/>
          <w:bCs/>
        </w:rPr>
        <w:t>MS SQL Server</w:t>
      </w:r>
      <w:r>
        <w:t xml:space="preserve">, </w:t>
      </w:r>
      <w:r>
        <w:rPr>
          <w:b/>
          <w:bCs/>
        </w:rPr>
        <w:t>Azure</w:t>
      </w:r>
      <w:r w:rsidR="00C41D9A">
        <w:rPr>
          <w:b/>
          <w:bCs/>
        </w:rPr>
        <w:t>,</w:t>
      </w:r>
      <w:r>
        <w:t xml:space="preserve"> and </w:t>
      </w:r>
      <w:r>
        <w:rPr>
          <w:b/>
          <w:bCs/>
        </w:rPr>
        <w:t>Azure Functions</w:t>
      </w:r>
      <w:r w:rsidR="00CA36A6">
        <w:rPr>
          <w:b/>
          <w:bCs/>
        </w:rPr>
        <w:t>.</w:t>
      </w:r>
    </w:p>
    <w:p w14:paraId="6917C277" w14:textId="676A8098" w:rsidR="00281352" w:rsidRDefault="003958D2">
      <w:pPr>
        <w:pStyle w:val="ListParagraph"/>
        <w:numPr>
          <w:ilvl w:val="0"/>
          <w:numId w:val="2"/>
        </w:numPr>
        <w:spacing w:after="0"/>
      </w:pPr>
      <w:r>
        <w:t xml:space="preserve">I wrote MS SQL Server </w:t>
      </w:r>
      <w:r>
        <w:rPr>
          <w:b/>
          <w:bCs/>
        </w:rPr>
        <w:t>stored procedure</w:t>
      </w:r>
      <w:r>
        <w:t xml:space="preserve">s, SSIS, ETL, and developed </w:t>
      </w:r>
      <w:r>
        <w:rPr>
          <w:b/>
          <w:bCs/>
        </w:rPr>
        <w:t xml:space="preserve">web API </w:t>
      </w:r>
      <w:r>
        <w:t>solutions.</w:t>
      </w:r>
    </w:p>
    <w:p w14:paraId="489B138F" w14:textId="77777777" w:rsidR="00281352" w:rsidRDefault="00281352">
      <w:pPr>
        <w:pStyle w:val="ListParagraph"/>
        <w:spacing w:after="0"/>
        <w:ind w:left="0" w:firstLine="0"/>
      </w:pPr>
      <w:bookmarkStart w:id="0" w:name="_Hlk143855930"/>
    </w:p>
    <w:bookmarkEnd w:id="0"/>
    <w:p w14:paraId="004A1DEF" w14:textId="77777777" w:rsidR="00281352" w:rsidRDefault="00281352">
      <w:pPr>
        <w:pStyle w:val="Subsection"/>
      </w:pPr>
    </w:p>
    <w:p w14:paraId="366B0A27" w14:textId="77777777" w:rsidR="00281352" w:rsidRDefault="00000000">
      <w:pPr>
        <w:pStyle w:val="Subsection"/>
        <w:rPr>
          <w:rStyle w:val="IntenseEmphasis"/>
          <w:b w:val="0"/>
          <w:i w:val="0"/>
        </w:rPr>
      </w:pPr>
      <w:r>
        <w:t>Celerity IT LLC | McLean, VA (Remote)</w:t>
      </w:r>
    </w:p>
    <w:p w14:paraId="43715A14" w14:textId="0790A985" w:rsidR="00281352" w:rsidRDefault="001F337E">
      <w:pPr>
        <w:pStyle w:val="SubsectionDate"/>
      </w:pPr>
      <w:r>
        <w:rPr>
          <w:rStyle w:val="IntenseEmphasis"/>
          <w:b w:val="0"/>
          <w:i w:val="0"/>
        </w:rPr>
        <w:t xml:space="preserve">Senior Software Engineer </w:t>
      </w:r>
      <w:r>
        <w:rPr>
          <w:b/>
          <w:bCs/>
          <w:i/>
        </w:rPr>
        <w:t>December 2021</w:t>
      </w:r>
      <w:r>
        <w:t>—</w:t>
      </w:r>
      <w:r>
        <w:rPr>
          <w:b/>
          <w:bCs/>
          <w:i/>
        </w:rPr>
        <w:t>April 2023</w:t>
      </w:r>
    </w:p>
    <w:p w14:paraId="6E99864F" w14:textId="778FC1F8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Served as primary </w:t>
      </w:r>
      <w:r w:rsidR="006A275D">
        <w:t>.NET</w:t>
      </w:r>
      <w:r>
        <w:t xml:space="preserve"> Developer on </w:t>
      </w:r>
      <w:r w:rsidR="001C15E1">
        <w:t xml:space="preserve">a </w:t>
      </w:r>
      <w:r>
        <w:t xml:space="preserve">desktop </w:t>
      </w:r>
      <w:r w:rsidRPr="006A275D">
        <w:rPr>
          <w:b/>
          <w:bCs/>
        </w:rPr>
        <w:t>medical scheduling</w:t>
      </w:r>
      <w:r>
        <w:t xml:space="preserve"> software project</w:t>
      </w:r>
      <w:r w:rsidR="003F7A71">
        <w:t>.</w:t>
      </w:r>
    </w:p>
    <w:p w14:paraId="46A03B38" w14:textId="100493BD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Optimized application </w:t>
      </w:r>
      <w:r w:rsidR="00B42168">
        <w:t xml:space="preserve">using </w:t>
      </w:r>
      <w:r>
        <w:rPr>
          <w:b/>
          <w:bCs/>
        </w:rPr>
        <w:t>C# API</w:t>
      </w:r>
      <w:r w:rsidR="00B42168">
        <w:rPr>
          <w:b/>
          <w:bCs/>
        </w:rPr>
        <w:t xml:space="preserve"> and OOP Principles</w:t>
      </w:r>
      <w:r>
        <w:t>.</w:t>
      </w:r>
    </w:p>
    <w:p w14:paraId="0C0CBDE5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>Responsible for upgrading .</w:t>
      </w:r>
      <w:r>
        <w:rPr>
          <w:b/>
          <w:bCs/>
        </w:rPr>
        <w:t>NET Core</w:t>
      </w:r>
      <w:r>
        <w:t xml:space="preserve"> </w:t>
      </w:r>
      <w:r w:rsidR="007A59E1">
        <w:t>versioning from</w:t>
      </w:r>
      <w:r>
        <w:t xml:space="preserve"> 3.1 to .NET 5</w:t>
      </w:r>
    </w:p>
    <w:p w14:paraId="5FDDB8E8" w14:textId="703E610A" w:rsidR="00281352" w:rsidRDefault="00000000">
      <w:pPr>
        <w:pStyle w:val="ListParagraph"/>
        <w:numPr>
          <w:ilvl w:val="0"/>
          <w:numId w:val="2"/>
        </w:numPr>
        <w:spacing w:after="0"/>
      </w:pPr>
      <w:r>
        <w:t>Served in a back-end database support</w:t>
      </w:r>
      <w:r w:rsidR="00C41D9A">
        <w:t xml:space="preserve"> role</w:t>
      </w:r>
      <w:r>
        <w:t>.</w:t>
      </w:r>
      <w:r w:rsidR="00B42168">
        <w:t xml:space="preserve"> </w:t>
      </w:r>
    </w:p>
    <w:p w14:paraId="580B7765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Used </w:t>
      </w:r>
      <w:r>
        <w:rPr>
          <w:b/>
          <w:bCs/>
        </w:rPr>
        <w:t xml:space="preserve">JIRA </w:t>
      </w:r>
      <w:r>
        <w:t xml:space="preserve">for documentation support and for tracking tasks in the team </w:t>
      </w:r>
    </w:p>
    <w:p w14:paraId="4AF032BC" w14:textId="0BD1D9EB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Worked in full-stack capacity by </w:t>
      </w:r>
      <w:r w:rsidR="00B42168">
        <w:t xml:space="preserve">using </w:t>
      </w:r>
      <w:r w:rsidR="00B42168">
        <w:rPr>
          <w:b/>
          <w:bCs/>
        </w:rPr>
        <w:t>Node</w:t>
      </w:r>
      <w:r>
        <w:t xml:space="preserve"> and </w:t>
      </w:r>
      <w:r>
        <w:rPr>
          <w:b/>
          <w:bCs/>
        </w:rPr>
        <w:t>Angular</w:t>
      </w:r>
    </w:p>
    <w:p w14:paraId="7BD7365A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Deployed code to the cloud servers in </w:t>
      </w:r>
      <w:r>
        <w:rPr>
          <w:b/>
          <w:bCs/>
        </w:rPr>
        <w:t>Azure</w:t>
      </w:r>
      <w:r>
        <w:t>.</w:t>
      </w:r>
    </w:p>
    <w:p w14:paraId="0A4D15A8" w14:textId="77777777" w:rsidR="00281352" w:rsidRDefault="00281352">
      <w:pPr>
        <w:pStyle w:val="ListParagraph"/>
        <w:spacing w:after="0"/>
        <w:ind w:left="0" w:firstLine="0"/>
      </w:pPr>
    </w:p>
    <w:p w14:paraId="4A44845B" w14:textId="77777777" w:rsidR="00281352" w:rsidRDefault="00000000">
      <w:pPr>
        <w:pStyle w:val="Subsection"/>
        <w:rPr>
          <w:rStyle w:val="IntenseEmphasis"/>
          <w:b w:val="0"/>
          <w:i w:val="0"/>
        </w:rPr>
      </w:pPr>
      <w:r>
        <w:t>Nascent Technology | Charlotte, NC (Hybrid)</w:t>
      </w:r>
    </w:p>
    <w:p w14:paraId="419664FC" w14:textId="77777777" w:rsidR="00281352" w:rsidRDefault="00000000">
      <w:pPr>
        <w:pStyle w:val="SubsectionDate"/>
      </w:pPr>
      <w:r>
        <w:rPr>
          <w:rStyle w:val="IntenseEmphasis"/>
          <w:b w:val="0"/>
          <w:i w:val="0"/>
        </w:rPr>
        <w:t xml:space="preserve">Software Engineer </w:t>
      </w:r>
      <w:r>
        <w:rPr>
          <w:b/>
          <w:bCs/>
          <w:i/>
        </w:rPr>
        <w:t>September 2020 – December 2021</w:t>
      </w:r>
    </w:p>
    <w:p w14:paraId="41ACEDCA" w14:textId="3CFB5A6E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Performed as </w:t>
      </w:r>
      <w:r w:rsidR="009B1CF8">
        <w:t>an</w:t>
      </w:r>
      <w:r>
        <w:t xml:space="preserve"> Engineer in a Tier 3 Application support role on production software by troubleshooting problems</w:t>
      </w:r>
      <w:r w:rsidR="009B1CF8">
        <w:t xml:space="preserve"> and</w:t>
      </w:r>
      <w:r>
        <w:t xml:space="preserve"> find</w:t>
      </w:r>
      <w:r w:rsidR="009B1CF8">
        <w:t>ing</w:t>
      </w:r>
      <w:r>
        <w:t xml:space="preserve"> root cause analysis within </w:t>
      </w:r>
      <w:r w:rsidR="001C15E1">
        <w:t>an</w:t>
      </w:r>
      <w:r>
        <w:t xml:space="preserve"> </w:t>
      </w:r>
      <w:r>
        <w:rPr>
          <w:b/>
          <w:bCs/>
        </w:rPr>
        <w:t>I</w:t>
      </w:r>
      <w:r w:rsidR="001C15E1">
        <w:rPr>
          <w:b/>
          <w:bCs/>
        </w:rPr>
        <w:t>o</w:t>
      </w:r>
      <w:r>
        <w:rPr>
          <w:b/>
          <w:bCs/>
        </w:rPr>
        <w:t>T</w:t>
      </w:r>
      <w:r>
        <w:t xml:space="preserve"> system.</w:t>
      </w:r>
    </w:p>
    <w:p w14:paraId="222B3AD9" w14:textId="76B32640" w:rsidR="00281352" w:rsidRDefault="001C15E1">
      <w:pPr>
        <w:pStyle w:val="ListParagraph"/>
        <w:numPr>
          <w:ilvl w:val="0"/>
          <w:numId w:val="2"/>
        </w:numPr>
        <w:spacing w:after="0"/>
      </w:pPr>
      <w:r>
        <w:t>I worked as a DevOps engineer, releasing updates through version control strategies.</w:t>
      </w:r>
    </w:p>
    <w:p w14:paraId="6F7D4FDA" w14:textId="38CA17ED" w:rsidR="00281352" w:rsidRDefault="00000000">
      <w:pPr>
        <w:pStyle w:val="ListParagraph"/>
        <w:numPr>
          <w:ilvl w:val="0"/>
          <w:numId w:val="2"/>
        </w:numPr>
        <w:spacing w:after="0"/>
      </w:pPr>
      <w:r>
        <w:t>Performed new product development a</w:t>
      </w:r>
      <w:r w:rsidR="001C15E1">
        <w:t>nd</w:t>
      </w:r>
      <w:r>
        <w:t xml:space="preserve"> debugged existing code in </w:t>
      </w:r>
      <w:r>
        <w:rPr>
          <w:b/>
          <w:bCs/>
        </w:rPr>
        <w:t xml:space="preserve">VB.Net/C# </w:t>
      </w:r>
      <w:r>
        <w:t xml:space="preserve">using </w:t>
      </w:r>
      <w:r>
        <w:rPr>
          <w:b/>
          <w:bCs/>
        </w:rPr>
        <w:t xml:space="preserve">stored procedures </w:t>
      </w:r>
      <w:r>
        <w:t xml:space="preserve">to drive changes with the code to create enhancements on an </w:t>
      </w:r>
      <w:r>
        <w:rPr>
          <w:b/>
          <w:bCs/>
        </w:rPr>
        <w:t>I</w:t>
      </w:r>
      <w:r w:rsidR="001C15E1">
        <w:rPr>
          <w:b/>
          <w:bCs/>
        </w:rPr>
        <w:t>o</w:t>
      </w:r>
      <w:r>
        <w:rPr>
          <w:b/>
          <w:bCs/>
        </w:rPr>
        <w:t>T</w:t>
      </w:r>
      <w:r>
        <w:t xml:space="preserve"> system.</w:t>
      </w:r>
    </w:p>
    <w:p w14:paraId="356D40CD" w14:textId="77777777" w:rsidR="00281352" w:rsidRDefault="00281352">
      <w:pPr>
        <w:pStyle w:val="ListParagraph"/>
        <w:spacing w:after="0"/>
        <w:ind w:left="0" w:firstLine="0"/>
      </w:pPr>
    </w:p>
    <w:p w14:paraId="3B5BD3D0" w14:textId="77777777" w:rsidR="00281352" w:rsidRDefault="00000000">
      <w:pPr>
        <w:pStyle w:val="Subsection"/>
        <w:rPr>
          <w:rStyle w:val="IntenseEmphasis"/>
          <w:b w:val="0"/>
          <w:i w:val="0"/>
        </w:rPr>
      </w:pPr>
      <w:r>
        <w:t>Bank of America | Charlotte, NC (Remote)</w:t>
      </w:r>
    </w:p>
    <w:p w14:paraId="4CD99626" w14:textId="77777777" w:rsidR="00281352" w:rsidRDefault="00000000">
      <w:pPr>
        <w:pStyle w:val="SubsectionDate"/>
      </w:pPr>
      <w:r>
        <w:rPr>
          <w:rStyle w:val="IntenseEmphasis"/>
          <w:b w:val="0"/>
          <w:i w:val="0"/>
        </w:rPr>
        <w:t xml:space="preserve">Software Engineer </w:t>
      </w:r>
      <w:r>
        <w:rPr>
          <w:b/>
          <w:bCs/>
          <w:i/>
        </w:rPr>
        <w:t>March 2020 -September 2020</w:t>
      </w:r>
    </w:p>
    <w:p w14:paraId="52620380" w14:textId="7DE9CC22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Contracted with Bank of America as a </w:t>
      </w:r>
      <w:r w:rsidR="003A5FF0">
        <w:t>.NET</w:t>
      </w:r>
      <w:r>
        <w:t xml:space="preserve"> Developer through </w:t>
      </w:r>
      <w:r w:rsidR="009B1CF8">
        <w:t>TEKsystems</w:t>
      </w:r>
      <w:r>
        <w:t>.</w:t>
      </w:r>
    </w:p>
    <w:p w14:paraId="152D1B39" w14:textId="5AB65A1F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Participated in an agile team environment using </w:t>
      </w:r>
      <w:r w:rsidR="007A59E1">
        <w:t>pure</w:t>
      </w:r>
      <w:r>
        <w:t xml:space="preserve"> </w:t>
      </w:r>
      <w:r w:rsidR="001B42FC">
        <w:t>Scrum</w:t>
      </w:r>
      <w:r>
        <w:t>/agile methodologies.</w:t>
      </w:r>
    </w:p>
    <w:p w14:paraId="7E7A0563" w14:textId="315AC946" w:rsidR="00281352" w:rsidRDefault="001C15E1">
      <w:pPr>
        <w:pStyle w:val="ListParagraph"/>
        <w:numPr>
          <w:ilvl w:val="0"/>
          <w:numId w:val="2"/>
        </w:numPr>
        <w:spacing w:after="0"/>
      </w:pPr>
      <w:r>
        <w:t xml:space="preserve">Developed software for evidence tracking using </w:t>
      </w:r>
      <w:r>
        <w:rPr>
          <w:b/>
          <w:bCs/>
        </w:rPr>
        <w:t>.NET Core</w:t>
      </w:r>
      <w:r>
        <w:t xml:space="preserve">, </w:t>
      </w:r>
      <w:r>
        <w:rPr>
          <w:b/>
          <w:bCs/>
        </w:rPr>
        <w:t>Angular,</w:t>
      </w:r>
      <w:r w:rsidR="009B1CF8"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MS SQL Server</w:t>
      </w:r>
      <w:r>
        <w:t>.</w:t>
      </w:r>
    </w:p>
    <w:p w14:paraId="2A2DA333" w14:textId="09E2F677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Responsible for unit testing code with </w:t>
      </w:r>
      <w:r w:rsidR="00766D84">
        <w:t>N</w:t>
      </w:r>
      <w:r w:rsidR="007A59E1">
        <w:t>U</w:t>
      </w:r>
      <w:r>
        <w:t xml:space="preserve">nit and </w:t>
      </w:r>
      <w:r w:rsidR="001B42FC">
        <w:t>documenting</w:t>
      </w:r>
      <w:r>
        <w:t xml:space="preserve"> code changes.</w:t>
      </w:r>
    </w:p>
    <w:p w14:paraId="33DA954C" w14:textId="77777777" w:rsidR="00281352" w:rsidRDefault="00281352">
      <w:pPr>
        <w:pStyle w:val="ListParagraph"/>
        <w:spacing w:after="0"/>
        <w:ind w:left="720" w:firstLine="0"/>
      </w:pPr>
    </w:p>
    <w:p w14:paraId="4DDC5079" w14:textId="77777777" w:rsidR="00281352" w:rsidRDefault="00000000">
      <w:pPr>
        <w:pStyle w:val="Subsection"/>
        <w:rPr>
          <w:rStyle w:val="IntenseEmphasis"/>
          <w:b w:val="0"/>
          <w:i w:val="0"/>
        </w:rPr>
      </w:pPr>
      <w:r>
        <w:t>Retirement Clearinghouse | Charlotte, NC</w:t>
      </w:r>
    </w:p>
    <w:p w14:paraId="18081FA8" w14:textId="77777777" w:rsidR="00281352" w:rsidRDefault="00000000">
      <w:pPr>
        <w:pStyle w:val="SubsectionDate"/>
      </w:pPr>
      <w:r>
        <w:rPr>
          <w:rStyle w:val="IntenseEmphasis"/>
          <w:b w:val="0"/>
          <w:i w:val="0"/>
        </w:rPr>
        <w:t xml:space="preserve">Senior Software Developer </w:t>
      </w:r>
      <w:r>
        <w:rPr>
          <w:rStyle w:val="IntenseEmphasis"/>
        </w:rPr>
        <w:t xml:space="preserve">November </w:t>
      </w:r>
      <w:r>
        <w:rPr>
          <w:b/>
          <w:bCs/>
          <w:i/>
        </w:rPr>
        <w:t>2019 – February 2020</w:t>
      </w:r>
    </w:p>
    <w:p w14:paraId="0AB32083" w14:textId="639A7E6C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Transformed legacy code to </w:t>
      </w:r>
      <w:r w:rsidR="001B42FC">
        <w:t xml:space="preserve">a </w:t>
      </w:r>
      <w:r>
        <w:t xml:space="preserve">more modern </w:t>
      </w:r>
      <w:r w:rsidR="001C15E1">
        <w:t>architecture.</w:t>
      </w:r>
    </w:p>
    <w:p w14:paraId="14F30913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Converted </w:t>
      </w:r>
      <w:r>
        <w:rPr>
          <w:b/>
          <w:bCs/>
        </w:rPr>
        <w:t>Windows Presentation Foundation</w:t>
      </w:r>
      <w:r>
        <w:t xml:space="preserve"> applications to web </w:t>
      </w:r>
      <w:r>
        <w:rPr>
          <w:b/>
          <w:bCs/>
        </w:rPr>
        <w:t>MVC</w:t>
      </w:r>
      <w:r>
        <w:t xml:space="preserve"> applications,</w:t>
      </w:r>
    </w:p>
    <w:p w14:paraId="47FBF312" w14:textId="70CDA540" w:rsidR="00281352" w:rsidRPr="001C15E1" w:rsidRDefault="001C15E1" w:rsidP="001C15E1">
      <w:pPr>
        <w:pStyle w:val="ListParagraph"/>
        <w:numPr>
          <w:ilvl w:val="0"/>
          <w:numId w:val="2"/>
        </w:numPr>
        <w:spacing w:after="0"/>
        <w:rPr>
          <w:szCs w:val="24"/>
        </w:rPr>
      </w:pPr>
      <w:r>
        <w:t xml:space="preserve">I worked with </w:t>
      </w:r>
      <w:r w:rsidR="00C435F3">
        <w:t>full-stack</w:t>
      </w:r>
      <w:r>
        <w:t xml:space="preserve"> technologies such as </w:t>
      </w:r>
      <w:r w:rsidR="007A59E1" w:rsidRPr="001C15E1">
        <w:rPr>
          <w:b/>
          <w:bCs/>
        </w:rPr>
        <w:t>jQuery</w:t>
      </w:r>
      <w:r>
        <w:t xml:space="preserve">, </w:t>
      </w:r>
      <w:r w:rsidRPr="001C15E1">
        <w:rPr>
          <w:b/>
          <w:bCs/>
        </w:rPr>
        <w:t>MVC</w:t>
      </w:r>
      <w:r>
        <w:t xml:space="preserve">, </w:t>
      </w:r>
      <w:r w:rsidRPr="001C15E1">
        <w:rPr>
          <w:b/>
          <w:bCs/>
        </w:rPr>
        <w:t>HTML5</w:t>
      </w:r>
      <w:r>
        <w:t xml:space="preserve">, </w:t>
      </w:r>
      <w:r w:rsidRPr="001C15E1">
        <w:rPr>
          <w:b/>
          <w:bCs/>
        </w:rPr>
        <w:t>AJAX</w:t>
      </w:r>
      <w:r>
        <w:t xml:space="preserve">, WPF, </w:t>
      </w:r>
      <w:r w:rsidRPr="001C15E1">
        <w:rPr>
          <w:b/>
          <w:bCs/>
        </w:rPr>
        <w:t>C#</w:t>
      </w:r>
      <w:r>
        <w:t xml:space="preserve">, </w:t>
      </w:r>
      <w:r w:rsidRPr="001C15E1">
        <w:rPr>
          <w:b/>
          <w:bCs/>
        </w:rPr>
        <w:t>ASP.NET</w:t>
      </w:r>
      <w:r>
        <w:t xml:space="preserve">, </w:t>
      </w:r>
      <w:r w:rsidR="00C41D9A">
        <w:t xml:space="preserve">and </w:t>
      </w:r>
      <w:r w:rsidRPr="001C15E1">
        <w:rPr>
          <w:b/>
          <w:bCs/>
        </w:rPr>
        <w:t>MS SQL Server</w:t>
      </w:r>
      <w:r w:rsidR="00AF08D9">
        <w:rPr>
          <w:b/>
          <w:bCs/>
        </w:rPr>
        <w:t>,</w:t>
      </w:r>
      <w:r>
        <w:t xml:space="preserve"> and documented tasks and changes through </w:t>
      </w:r>
      <w:r w:rsidRPr="001C15E1">
        <w:rPr>
          <w:b/>
          <w:bCs/>
        </w:rPr>
        <w:t>JIRA</w:t>
      </w:r>
      <w:r>
        <w:t>.</w:t>
      </w:r>
    </w:p>
    <w:p w14:paraId="27A8D81A" w14:textId="77777777" w:rsidR="00281352" w:rsidRDefault="00281352">
      <w:pPr>
        <w:pStyle w:val="Subsection"/>
        <w:rPr>
          <w:szCs w:val="24"/>
        </w:rPr>
      </w:pPr>
    </w:p>
    <w:p w14:paraId="137719C4" w14:textId="2F3A6838" w:rsidR="00281352" w:rsidRDefault="00000000">
      <w:pPr>
        <w:pStyle w:val="Subsection"/>
        <w:rPr>
          <w:rStyle w:val="IntenseEmphasis"/>
          <w:b w:val="0"/>
          <w:i w:val="0"/>
        </w:rPr>
      </w:pPr>
      <w:r>
        <w:rPr>
          <w:szCs w:val="24"/>
        </w:rPr>
        <w:t>Pay</w:t>
      </w:r>
      <w:r w:rsidR="009B1CF8">
        <w:rPr>
          <w:szCs w:val="24"/>
        </w:rPr>
        <w:t>T</w:t>
      </w:r>
      <w:r>
        <w:rPr>
          <w:szCs w:val="24"/>
        </w:rPr>
        <w:t>el Communications | Greensboro, NC</w:t>
      </w:r>
    </w:p>
    <w:p w14:paraId="5B243025" w14:textId="61570A48" w:rsidR="00281352" w:rsidRDefault="00000000">
      <w:pPr>
        <w:pStyle w:val="SubsectionDate"/>
      </w:pPr>
      <w:r>
        <w:rPr>
          <w:rStyle w:val="IntenseEmphasis"/>
          <w:b w:val="0"/>
          <w:i w:val="0"/>
        </w:rPr>
        <w:t xml:space="preserve"> </w:t>
      </w:r>
      <w:r w:rsidR="001F337E">
        <w:rPr>
          <w:rStyle w:val="IntenseEmphasis"/>
          <w:b w:val="0"/>
          <w:i w:val="0"/>
        </w:rPr>
        <w:t>Senior</w:t>
      </w:r>
      <w:r>
        <w:rPr>
          <w:rStyle w:val="IntenseEmphasis"/>
          <w:b w:val="0"/>
          <w:i w:val="0"/>
        </w:rPr>
        <w:t xml:space="preserve"> Software Developer </w:t>
      </w:r>
      <w:r>
        <w:rPr>
          <w:b/>
          <w:i/>
        </w:rPr>
        <w:t>June 2019 –November 2019</w:t>
      </w:r>
    </w:p>
    <w:p w14:paraId="1657E146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>Contracted to Pay-Tel Communications through Ettain Group.</w:t>
      </w:r>
    </w:p>
    <w:p w14:paraId="143E7E33" w14:textId="4DD5E6EC" w:rsidR="009B1CF8" w:rsidRDefault="002009E1">
      <w:pPr>
        <w:pStyle w:val="ListParagraph"/>
        <w:numPr>
          <w:ilvl w:val="0"/>
          <w:numId w:val="2"/>
        </w:numPr>
        <w:spacing w:after="0"/>
      </w:pPr>
      <w:r>
        <w:t>I maintained a web-based software that was the communication monitoring system.</w:t>
      </w:r>
    </w:p>
    <w:p w14:paraId="4469E823" w14:textId="7E672300" w:rsidR="00281352" w:rsidRDefault="009B1CF8">
      <w:pPr>
        <w:pStyle w:val="ListParagraph"/>
        <w:numPr>
          <w:ilvl w:val="0"/>
          <w:numId w:val="2"/>
        </w:numPr>
        <w:spacing w:after="0"/>
      </w:pPr>
      <w:r>
        <w:rPr>
          <w:rFonts w:ascii="Segoe UI" w:hAnsi="Segoe UI" w:cs="Segoe UI"/>
          <w:szCs w:val="21"/>
          <w:shd w:val="clear" w:color="auto" w:fill="FFFFFF"/>
        </w:rPr>
        <w:t>D</w:t>
      </w:r>
      <w:r w:rsidRPr="009B1CF8">
        <w:rPr>
          <w:rFonts w:cs="Segoe UI"/>
          <w:szCs w:val="21"/>
          <w:shd w:val="clear" w:color="auto" w:fill="FFFFFF"/>
        </w:rPr>
        <w:t>eveloped and implemented</w:t>
      </w:r>
      <w:r w:rsidRPr="009B1CF8">
        <w:rPr>
          <w:rStyle w:val="white-space-pre"/>
          <w:rFonts w:cs="Segoe UI"/>
          <w:szCs w:val="21"/>
          <w:shd w:val="clear" w:color="auto" w:fill="FFFFFF"/>
        </w:rPr>
        <w:t xml:space="preserve"> </w:t>
      </w:r>
      <w:r w:rsidRPr="009B1CF8">
        <w:rPr>
          <w:rStyle w:val="Strong"/>
          <w:rFonts w:cs="Segoe UI"/>
          <w:szCs w:val="21"/>
          <w:shd w:val="clear" w:color="auto" w:fill="FFFFFF"/>
        </w:rPr>
        <w:t>distributed microservices</w:t>
      </w:r>
      <w:r w:rsidRPr="009B1CF8">
        <w:rPr>
          <w:rStyle w:val="white-space-pre"/>
          <w:rFonts w:cs="Segoe UI"/>
          <w:szCs w:val="21"/>
          <w:shd w:val="clear" w:color="auto" w:fill="FFFFFF"/>
        </w:rPr>
        <w:t xml:space="preserve"> </w:t>
      </w:r>
      <w:r w:rsidRPr="009B1CF8">
        <w:rPr>
          <w:rFonts w:cs="Segoe UI"/>
          <w:szCs w:val="21"/>
          <w:shd w:val="clear" w:color="auto" w:fill="FFFFFF"/>
        </w:rPr>
        <w:t xml:space="preserve">using </w:t>
      </w:r>
      <w:r w:rsidRPr="009B1CF8">
        <w:rPr>
          <w:rFonts w:cs="Segoe UI"/>
          <w:b/>
          <w:bCs/>
          <w:szCs w:val="21"/>
          <w:shd w:val="clear" w:color="auto" w:fill="FFFFFF"/>
        </w:rPr>
        <w:t>.NET Core</w:t>
      </w:r>
      <w:r w:rsidRPr="009B1CF8">
        <w:rPr>
          <w:rFonts w:cs="Segoe UI"/>
          <w:szCs w:val="21"/>
          <w:shd w:val="clear" w:color="auto" w:fill="FFFFFF"/>
        </w:rPr>
        <w:t>.</w:t>
      </w:r>
    </w:p>
    <w:p w14:paraId="2DFB58EA" w14:textId="1B430B6F" w:rsidR="00281352" w:rsidRDefault="00000000">
      <w:pPr>
        <w:pStyle w:val="ListParagraph"/>
        <w:numPr>
          <w:ilvl w:val="0"/>
          <w:numId w:val="2"/>
        </w:numPr>
        <w:spacing w:after="0"/>
      </w:pPr>
      <w:r>
        <w:t>Collaborated and mentored junior team members to develop new enhancements</w:t>
      </w:r>
      <w:r w:rsidR="009B1CF8">
        <w:t>.</w:t>
      </w:r>
    </w:p>
    <w:p w14:paraId="1E8EC674" w14:textId="4267E708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Worked with business analysts to understand and groom production task items, assisted </w:t>
      </w:r>
      <w:r w:rsidR="002009E1">
        <w:t xml:space="preserve">in </w:t>
      </w:r>
      <w:r>
        <w:t>developing requirements, and clarif</w:t>
      </w:r>
      <w:r w:rsidR="002009E1">
        <w:t>ied</w:t>
      </w:r>
      <w:r>
        <w:t xml:space="preserve"> the technical end of a business </w:t>
      </w:r>
      <w:r w:rsidR="009B1CF8">
        <w:t>solution.</w:t>
      </w:r>
    </w:p>
    <w:p w14:paraId="66600184" w14:textId="1AF9A6C8" w:rsidR="00281352" w:rsidRDefault="002009E1">
      <w:pPr>
        <w:pStyle w:val="ListParagraph"/>
        <w:numPr>
          <w:ilvl w:val="0"/>
          <w:numId w:val="2"/>
        </w:numPr>
        <w:spacing w:after="0"/>
      </w:pPr>
      <w:r>
        <w:t xml:space="preserve">I worked with full-stack technologies: jQuery, MVC, HTML5, AJAX, C#, MS SQL Server, and </w:t>
      </w:r>
      <w:r>
        <w:rPr>
          <w:b/>
          <w:bCs/>
        </w:rPr>
        <w:t>.NET core</w:t>
      </w:r>
      <w:r w:rsidR="009B1CF8">
        <w:t>.</w:t>
      </w:r>
    </w:p>
    <w:p w14:paraId="0C2719B2" w14:textId="77777777" w:rsidR="00281352" w:rsidRDefault="00281352">
      <w:pPr>
        <w:pStyle w:val="Subsection"/>
      </w:pPr>
    </w:p>
    <w:p w14:paraId="531174FD" w14:textId="77777777" w:rsidR="00281352" w:rsidRDefault="00000000">
      <w:pPr>
        <w:pStyle w:val="Subsection"/>
        <w:rPr>
          <w:rStyle w:val="IntenseEmphasis"/>
          <w:b w:val="0"/>
          <w:i w:val="0"/>
        </w:rPr>
      </w:pPr>
      <w:r>
        <w:rPr>
          <w:szCs w:val="24"/>
        </w:rPr>
        <w:t>Impact Financial Systems | Davidson, NC</w:t>
      </w:r>
    </w:p>
    <w:p w14:paraId="5FC1F802" w14:textId="77777777" w:rsidR="00281352" w:rsidRDefault="00000000">
      <w:pPr>
        <w:pStyle w:val="SubsectionDate"/>
      </w:pPr>
      <w:r>
        <w:rPr>
          <w:rStyle w:val="IntenseEmphasis"/>
          <w:b w:val="0"/>
          <w:i w:val="0"/>
        </w:rPr>
        <w:t xml:space="preserve">Senior C#/.Net Software Developer </w:t>
      </w:r>
      <w:r>
        <w:rPr>
          <w:b/>
          <w:i/>
        </w:rPr>
        <w:t>February 2019 – June 2019</w:t>
      </w:r>
    </w:p>
    <w:p w14:paraId="2F54465C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Contracted to Impact Financial Systems through PCR Staffing. </w:t>
      </w:r>
    </w:p>
    <w:p w14:paraId="4F1C04E6" w14:textId="420D94CD" w:rsidR="00281352" w:rsidRDefault="00000000">
      <w:pPr>
        <w:pStyle w:val="ListParagraph"/>
        <w:numPr>
          <w:ilvl w:val="0"/>
          <w:numId w:val="2"/>
        </w:numPr>
        <w:spacing w:after="0"/>
      </w:pPr>
      <w:r>
        <w:t>Debugged existing code base for maintenance a</w:t>
      </w:r>
      <w:r w:rsidR="002009E1">
        <w:t>nd developed</w:t>
      </w:r>
      <w:r>
        <w:t xml:space="preserve"> new functionality using </w:t>
      </w:r>
      <w:r>
        <w:rPr>
          <w:b/>
          <w:bCs/>
        </w:rPr>
        <w:t>C#</w:t>
      </w:r>
      <w:r>
        <w:t xml:space="preserve"> </w:t>
      </w:r>
      <w:r w:rsidR="002009E1">
        <w:t xml:space="preserve">and </w:t>
      </w:r>
      <w:r>
        <w:rPr>
          <w:b/>
          <w:bCs/>
        </w:rPr>
        <w:t>MS SQL Se</w:t>
      </w:r>
      <w:r w:rsidR="002009E1">
        <w:rPr>
          <w:b/>
          <w:bCs/>
        </w:rPr>
        <w:t>r</w:t>
      </w:r>
      <w:r>
        <w:rPr>
          <w:b/>
          <w:bCs/>
        </w:rPr>
        <w:t>ver</w:t>
      </w:r>
      <w:r>
        <w:t>.</w:t>
      </w:r>
    </w:p>
    <w:p w14:paraId="00F4BE5B" w14:textId="2BAC32DB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Developed </w:t>
      </w:r>
      <w:r w:rsidR="00AF08D9">
        <w:t>s</w:t>
      </w:r>
      <w:r>
        <w:t xml:space="preserve">erver-side solutions through </w:t>
      </w:r>
      <w:r w:rsidR="00AF08D9">
        <w:t>research, new code development, and unit testing</w:t>
      </w:r>
      <w:r>
        <w:t>.</w:t>
      </w:r>
    </w:p>
    <w:p w14:paraId="48375185" w14:textId="27EDAD8A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Worked on </w:t>
      </w:r>
      <w:r w:rsidR="00AF08D9">
        <w:rPr>
          <w:b/>
          <w:bCs/>
        </w:rPr>
        <w:t>microservices</w:t>
      </w:r>
      <w:r>
        <w:t xml:space="preserve"> and </w:t>
      </w:r>
      <w:r>
        <w:rPr>
          <w:b/>
          <w:bCs/>
        </w:rPr>
        <w:t xml:space="preserve">REST APIs </w:t>
      </w:r>
      <w:r>
        <w:t>to flow data throughout the system.</w:t>
      </w:r>
    </w:p>
    <w:p w14:paraId="0D3F3875" w14:textId="1ADF73E7" w:rsidR="00281352" w:rsidRDefault="00000000">
      <w:pPr>
        <w:pStyle w:val="ListParagraph"/>
        <w:numPr>
          <w:ilvl w:val="0"/>
          <w:numId w:val="2"/>
        </w:numPr>
        <w:spacing w:after="0"/>
      </w:pPr>
      <w:r>
        <w:t>Performed research</w:t>
      </w:r>
      <w:r w:rsidR="00AF08D9">
        <w:t>,</w:t>
      </w:r>
      <w:r>
        <w:t xml:space="preserve"> collaboration</w:t>
      </w:r>
      <w:r w:rsidR="00AF08D9">
        <w:t>,</w:t>
      </w:r>
      <w:r>
        <w:t xml:space="preserve"> and </w:t>
      </w:r>
      <w:r w:rsidR="003F7A71">
        <w:t>mentoring</w:t>
      </w:r>
      <w:r w:rsidR="00AF08D9">
        <w:t xml:space="preserve"> </w:t>
      </w:r>
      <w:r w:rsidR="003F7A71">
        <w:t xml:space="preserve">of </w:t>
      </w:r>
      <w:r>
        <w:t>junior team members.</w:t>
      </w:r>
    </w:p>
    <w:p w14:paraId="4D6596FA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Worked with documentation of code changes and task management using </w:t>
      </w:r>
      <w:r>
        <w:rPr>
          <w:b/>
          <w:bCs/>
        </w:rPr>
        <w:t>JIRA</w:t>
      </w:r>
      <w:r>
        <w:t>.</w:t>
      </w:r>
    </w:p>
    <w:p w14:paraId="4D5DD0AF" w14:textId="77777777" w:rsidR="00281352" w:rsidRDefault="00281352">
      <w:pPr>
        <w:pStyle w:val="Subsection"/>
      </w:pPr>
    </w:p>
    <w:p w14:paraId="231B9794" w14:textId="77777777" w:rsidR="00281352" w:rsidRDefault="007A59E1">
      <w:pPr>
        <w:pStyle w:val="Subsection"/>
        <w:rPr>
          <w:rStyle w:val="IntenseEmphasis"/>
          <w:b w:val="0"/>
          <w:i w:val="0"/>
        </w:rPr>
      </w:pPr>
      <w:r>
        <w:t>South Data Inc.</w:t>
      </w:r>
      <w:r>
        <w:rPr>
          <w:szCs w:val="24"/>
        </w:rPr>
        <w:t xml:space="preserve"> | Mt. Airy, NC</w:t>
      </w:r>
    </w:p>
    <w:p w14:paraId="7492BF9C" w14:textId="77777777" w:rsidR="00281352" w:rsidRDefault="00000000">
      <w:pPr>
        <w:pStyle w:val="SubsectionDate"/>
      </w:pPr>
      <w:r>
        <w:rPr>
          <w:rStyle w:val="IntenseEmphasis"/>
          <w:b w:val="0"/>
          <w:i w:val="0"/>
        </w:rPr>
        <w:t xml:space="preserve">Software Developer </w:t>
      </w:r>
      <w:r>
        <w:rPr>
          <w:b/>
          <w:bCs/>
          <w:i/>
          <w:iCs/>
        </w:rPr>
        <w:t>December 2016</w:t>
      </w:r>
      <w:r>
        <w:rPr>
          <w:b/>
          <w:i/>
        </w:rPr>
        <w:t xml:space="preserve"> – February 2019</w:t>
      </w:r>
    </w:p>
    <w:p w14:paraId="3181D209" w14:textId="77777777" w:rsidR="002009E1" w:rsidRDefault="00000000" w:rsidP="002009E1">
      <w:pPr>
        <w:pStyle w:val="ListParagraph"/>
        <w:numPr>
          <w:ilvl w:val="0"/>
          <w:numId w:val="2"/>
        </w:numPr>
        <w:spacing w:after="0"/>
      </w:pPr>
      <w:r>
        <w:t>Design</w:t>
      </w:r>
      <w:r w:rsidR="00D02145">
        <w:t>ed</w:t>
      </w:r>
      <w:r>
        <w:t>, develop</w:t>
      </w:r>
      <w:r w:rsidR="00D02145">
        <w:t>ed</w:t>
      </w:r>
      <w:r>
        <w:t xml:space="preserve">, and </w:t>
      </w:r>
      <w:r w:rsidR="00D02145">
        <w:t>maintained</w:t>
      </w:r>
      <w:r>
        <w:t xml:space="preserve"> software solutions for printing documents</w:t>
      </w:r>
      <w:r w:rsidR="00D02145">
        <w:t>.</w:t>
      </w:r>
    </w:p>
    <w:p w14:paraId="63A251CE" w14:textId="7DEB2C40" w:rsidR="00281352" w:rsidRDefault="002009E1" w:rsidP="002009E1">
      <w:pPr>
        <w:pStyle w:val="ListParagraph"/>
        <w:numPr>
          <w:ilvl w:val="0"/>
          <w:numId w:val="2"/>
        </w:numPr>
        <w:spacing w:after="0"/>
      </w:pPr>
      <w:r>
        <w:t>I developed systems using services, MVC web pages, and REST APIs.</w:t>
      </w:r>
    </w:p>
    <w:p w14:paraId="652934CF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>Collaborated and mentored junior team members to finish tasks.</w:t>
      </w:r>
    </w:p>
    <w:p w14:paraId="2496689F" w14:textId="77777777" w:rsidR="00281352" w:rsidRDefault="00000000">
      <w:pPr>
        <w:pStyle w:val="ListParagraph"/>
        <w:numPr>
          <w:ilvl w:val="0"/>
          <w:numId w:val="2"/>
        </w:numPr>
        <w:spacing w:after="0"/>
      </w:pPr>
      <w:r>
        <w:t xml:space="preserve">Worked with full-stack Microsoft .Net technologies: </w:t>
      </w:r>
      <w:r>
        <w:rPr>
          <w:b/>
          <w:bCs/>
        </w:rPr>
        <w:t>C#</w:t>
      </w:r>
      <w:r>
        <w:t xml:space="preserve">, </w:t>
      </w:r>
      <w:r>
        <w:rPr>
          <w:b/>
          <w:bCs/>
        </w:rPr>
        <w:t>HTML/CSS</w:t>
      </w:r>
      <w:r>
        <w:t xml:space="preserve">, </w:t>
      </w:r>
      <w:r>
        <w:rPr>
          <w:b/>
          <w:bCs/>
        </w:rPr>
        <w:t>JavaScrip</w:t>
      </w:r>
      <w:r>
        <w:t xml:space="preserve">t, </w:t>
      </w:r>
      <w:r>
        <w:rPr>
          <w:b/>
          <w:bCs/>
        </w:rPr>
        <w:t xml:space="preserve">MS SQL Server </w:t>
      </w:r>
    </w:p>
    <w:p w14:paraId="39386903" w14:textId="77777777" w:rsidR="00281352" w:rsidRDefault="00281352">
      <w:pPr>
        <w:pStyle w:val="Subsection"/>
      </w:pPr>
    </w:p>
    <w:p w14:paraId="2C92DDF5" w14:textId="5E11DDB3" w:rsidR="00281352" w:rsidRPr="00121193" w:rsidRDefault="00000000" w:rsidP="00336A16">
      <w:pPr>
        <w:pStyle w:val="Subsection"/>
        <w:rPr>
          <w:bCs w:val="0"/>
          <w:color w:val="00000A"/>
          <w:sz w:val="22"/>
          <w:szCs w:val="22"/>
        </w:rPr>
      </w:pPr>
      <w:r>
        <w:t>Further Experience</w:t>
      </w:r>
      <w:r w:rsidR="007A59E1">
        <w:t xml:space="preserve"> Provided</w:t>
      </w:r>
      <w:r>
        <w:t xml:space="preserve"> Upon Request</w:t>
      </w:r>
    </w:p>
    <w:p w14:paraId="5C0FEE82" w14:textId="77777777" w:rsidR="00121193" w:rsidRDefault="00121193" w:rsidP="003F7A71">
      <w:pPr>
        <w:pStyle w:val="Subsection"/>
        <w:ind w:left="720"/>
        <w:rPr>
          <w:bCs w:val="0"/>
          <w:color w:val="00000A"/>
          <w:sz w:val="22"/>
          <w:szCs w:val="22"/>
        </w:rPr>
      </w:pPr>
    </w:p>
    <w:p w14:paraId="27630101" w14:textId="77777777" w:rsidR="00281352" w:rsidRDefault="00000000">
      <w:pPr>
        <w:pStyle w:val="SectionHeading"/>
      </w:pPr>
      <w:r>
        <w:t>Education</w:t>
      </w:r>
    </w:p>
    <w:p w14:paraId="1C2A4BF9" w14:textId="77777777" w:rsidR="00281352" w:rsidRDefault="00000000">
      <w:pPr>
        <w:spacing w:after="0"/>
        <w:rPr>
          <w:b/>
          <w:bCs/>
          <w:i/>
          <w:iCs/>
          <w:color w:val="6076B4"/>
        </w:rPr>
      </w:pPr>
      <w:r>
        <w:t>Wytheville Community College | Wytheville, VA</w:t>
      </w:r>
    </w:p>
    <w:p w14:paraId="1DB1434F" w14:textId="3DC30B1F" w:rsidR="00281352" w:rsidRDefault="0090523F">
      <w:pPr>
        <w:spacing w:after="0"/>
      </w:pPr>
      <w:r>
        <w:rPr>
          <w:b/>
          <w:bCs/>
          <w:i/>
          <w:iCs/>
          <w:color w:val="6076B4"/>
        </w:rPr>
        <w:t>2002 - 2004</w:t>
      </w:r>
      <w:r>
        <w:t xml:space="preserve"> | A.A.S. Computer and Electronics Technology </w:t>
      </w:r>
    </w:p>
    <w:p w14:paraId="346FFBDA" w14:textId="77777777" w:rsidR="00281352" w:rsidRDefault="00000000">
      <w:pPr>
        <w:pStyle w:val="ListParagraph"/>
        <w:numPr>
          <w:ilvl w:val="0"/>
          <w:numId w:val="3"/>
        </w:numPr>
        <w:spacing w:after="0"/>
      </w:pPr>
      <w:r>
        <w:t>Concentration: Computer Engineering Technology</w:t>
      </w:r>
    </w:p>
    <w:p w14:paraId="471D9EFB" w14:textId="77777777" w:rsidR="00281352" w:rsidRDefault="00000000">
      <w:pPr>
        <w:pStyle w:val="ListParagraph"/>
        <w:numPr>
          <w:ilvl w:val="0"/>
          <w:numId w:val="3"/>
        </w:numPr>
        <w:spacing w:after="0"/>
      </w:pPr>
      <w:r>
        <w:t>Graduated Phi Theta Kappa Honors</w:t>
      </w:r>
    </w:p>
    <w:p w14:paraId="7394116C" w14:textId="77777777" w:rsidR="008B3B21" w:rsidRDefault="008B3B21" w:rsidP="008B3B21">
      <w:pPr>
        <w:pStyle w:val="ListParagraph"/>
        <w:spacing w:after="0"/>
        <w:ind w:left="720" w:firstLine="0"/>
      </w:pPr>
    </w:p>
    <w:p w14:paraId="5668D348" w14:textId="77777777" w:rsidR="00281352" w:rsidRDefault="00000000">
      <w:pPr>
        <w:spacing w:after="0"/>
        <w:rPr>
          <w:b/>
          <w:bCs/>
          <w:i/>
          <w:iCs/>
          <w:color w:val="6076B4"/>
        </w:rPr>
      </w:pPr>
      <w:r>
        <w:t>Radford University | Radford, VA</w:t>
      </w:r>
    </w:p>
    <w:p w14:paraId="1C5A4E94" w14:textId="77777777" w:rsidR="00121193" w:rsidRDefault="00000000" w:rsidP="00C25661">
      <w:pPr>
        <w:spacing w:after="0"/>
      </w:pPr>
      <w:r>
        <w:rPr>
          <w:b/>
          <w:bCs/>
          <w:i/>
          <w:iCs/>
          <w:color w:val="6076B4"/>
        </w:rPr>
        <w:t>2004 - 2006</w:t>
      </w:r>
      <w:r>
        <w:t xml:space="preserve"> | Majored in Computer Science</w:t>
      </w:r>
    </w:p>
    <w:p w14:paraId="2E59DF0A" w14:textId="0F01D4FD" w:rsidR="00121193" w:rsidRDefault="00121193" w:rsidP="00121193">
      <w:pPr>
        <w:pStyle w:val="ListParagraph"/>
        <w:numPr>
          <w:ilvl w:val="0"/>
          <w:numId w:val="6"/>
        </w:numPr>
        <w:spacing w:after="0"/>
      </w:pPr>
      <w:r>
        <w:t>Business Administration Minor</w:t>
      </w:r>
    </w:p>
    <w:sectPr w:rsidR="001211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CE160" w14:textId="77777777" w:rsidR="00C53400" w:rsidRDefault="00C53400">
      <w:pPr>
        <w:spacing w:after="0" w:line="240" w:lineRule="auto"/>
      </w:pPr>
      <w:r>
        <w:separator/>
      </w:r>
    </w:p>
  </w:endnote>
  <w:endnote w:type="continuationSeparator" w:id="0">
    <w:p w14:paraId="045D2310" w14:textId="77777777" w:rsidR="00C53400" w:rsidRDefault="00C53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49">
    <w:altName w:val="Calibri"/>
    <w:charset w:val="00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1B05" w14:textId="77777777" w:rsidR="00281352" w:rsidRDefault="0028135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724F7" w14:textId="77777777" w:rsidR="00281352" w:rsidRDefault="0028135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0D02B" w14:textId="77777777" w:rsidR="00281352" w:rsidRDefault="002813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36F3" w14:textId="77777777" w:rsidR="00C53400" w:rsidRDefault="00C53400">
      <w:pPr>
        <w:spacing w:after="0" w:line="240" w:lineRule="auto"/>
      </w:pPr>
      <w:r>
        <w:separator/>
      </w:r>
    </w:p>
  </w:footnote>
  <w:footnote w:type="continuationSeparator" w:id="0">
    <w:p w14:paraId="5A879F47" w14:textId="77777777" w:rsidR="00C53400" w:rsidRDefault="00C53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6C1F" w14:textId="77777777" w:rsidR="00281352" w:rsidRDefault="002813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FB11" w14:textId="77777777" w:rsidR="00281352" w:rsidRDefault="00000000">
    <w:pPr>
      <w:spacing w:after="0"/>
      <w:jc w:val="center"/>
      <w:rPr>
        <w:rFonts w:ascii="Symbol" w:hAnsi="Symbol" w:cs="Symbol" w:hint="eastAsia"/>
        <w:color w:val="6076B4"/>
      </w:rPr>
    </w:pPr>
    <w:r>
      <w:rPr>
        <w:color w:val="6076B4"/>
      </w:rPr>
      <w:t>Aaron B. McGrady</w:t>
    </w:r>
  </w:p>
  <w:p w14:paraId="2D20A400" w14:textId="77777777" w:rsidR="00281352" w:rsidRDefault="00000000">
    <w:pPr>
      <w:pStyle w:val="Header"/>
      <w:jc w:val="center"/>
    </w:pPr>
    <w:r>
      <w:rPr>
        <w:rFonts w:ascii="Symbol" w:hAnsi="Symbol" w:cs="Symbol"/>
        <w:color w:val="6076B4"/>
      </w:rPr>
      <w:t></w:t>
    </w:r>
    <w:r>
      <w:rPr>
        <w:color w:val="6076B4"/>
      </w:rPr>
      <w:t xml:space="preserve"> </w:t>
    </w:r>
    <w:r>
      <w:rPr>
        <w:rFonts w:ascii="Symbol" w:hAnsi="Symbol" w:cs="Symbol"/>
        <w:color w:val="6076B4"/>
      </w:rPr>
      <w:t></w:t>
    </w:r>
    <w:r>
      <w:rPr>
        <w:color w:val="6076B4"/>
      </w:rPr>
      <w:t xml:space="preserve"> </w:t>
    </w:r>
    <w:r>
      <w:rPr>
        <w:rFonts w:ascii="Symbol" w:hAnsi="Symbol" w:cs="Symbol"/>
        <w:color w:val="6076B4"/>
      </w:rPr>
      <w:t>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53770" w14:textId="77777777" w:rsidR="00281352" w:rsidRDefault="002813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3BCD6185"/>
    <w:multiLevelType w:val="hybridMultilevel"/>
    <w:tmpl w:val="0608A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00A9B"/>
    <w:multiLevelType w:val="hybridMultilevel"/>
    <w:tmpl w:val="22603962"/>
    <w:lvl w:ilvl="0" w:tplc="A7CA93BC">
      <w:numFmt w:val="bullet"/>
      <w:lvlText w:val="-"/>
      <w:lvlJc w:val="left"/>
      <w:pPr>
        <w:ind w:left="720" w:hanging="360"/>
      </w:pPr>
      <w:rPr>
        <w:rFonts w:ascii="Palatino Linotype" w:eastAsia="SimSun" w:hAnsi="Palatino Linotype" w:cs="font49" w:hint="default"/>
        <w:color w:val="40404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71A37"/>
    <w:multiLevelType w:val="hybridMultilevel"/>
    <w:tmpl w:val="AA6440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465129004">
    <w:abstractNumId w:val="0"/>
  </w:num>
  <w:num w:numId="2" w16cid:durableId="605967289">
    <w:abstractNumId w:val="1"/>
  </w:num>
  <w:num w:numId="3" w16cid:durableId="620496187">
    <w:abstractNumId w:val="2"/>
  </w:num>
  <w:num w:numId="4" w16cid:durableId="27536744">
    <w:abstractNumId w:val="3"/>
  </w:num>
  <w:num w:numId="5" w16cid:durableId="100610746">
    <w:abstractNumId w:val="4"/>
  </w:num>
  <w:num w:numId="6" w16cid:durableId="645549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zNDE1NTSzMDE2MLZU0lEKTi0uzszPAykwNK0FABIWKtotAAAA"/>
  </w:docVars>
  <w:rsids>
    <w:rsidRoot w:val="00483A46"/>
    <w:rsid w:val="000200DE"/>
    <w:rsid w:val="000224A6"/>
    <w:rsid w:val="0004088A"/>
    <w:rsid w:val="000661E0"/>
    <w:rsid w:val="00070E4A"/>
    <w:rsid w:val="00084C7E"/>
    <w:rsid w:val="000F0FDF"/>
    <w:rsid w:val="000F33D8"/>
    <w:rsid w:val="000F4E9E"/>
    <w:rsid w:val="000F73F0"/>
    <w:rsid w:val="00121193"/>
    <w:rsid w:val="00123020"/>
    <w:rsid w:val="0014024F"/>
    <w:rsid w:val="00193B69"/>
    <w:rsid w:val="001B42FC"/>
    <w:rsid w:val="001C15E1"/>
    <w:rsid w:val="001F0E44"/>
    <w:rsid w:val="001F337E"/>
    <w:rsid w:val="002009E1"/>
    <w:rsid w:val="00281352"/>
    <w:rsid w:val="00282F89"/>
    <w:rsid w:val="00294859"/>
    <w:rsid w:val="00336A16"/>
    <w:rsid w:val="003958D2"/>
    <w:rsid w:val="003A5FF0"/>
    <w:rsid w:val="003F7A71"/>
    <w:rsid w:val="00445314"/>
    <w:rsid w:val="00483A46"/>
    <w:rsid w:val="004A0C6B"/>
    <w:rsid w:val="004B623E"/>
    <w:rsid w:val="004C1043"/>
    <w:rsid w:val="004E1CA1"/>
    <w:rsid w:val="004F6451"/>
    <w:rsid w:val="00516F18"/>
    <w:rsid w:val="0053404F"/>
    <w:rsid w:val="005826D6"/>
    <w:rsid w:val="00601AD6"/>
    <w:rsid w:val="006649E6"/>
    <w:rsid w:val="00670145"/>
    <w:rsid w:val="006A275D"/>
    <w:rsid w:val="00712CC6"/>
    <w:rsid w:val="00766D84"/>
    <w:rsid w:val="007A43E6"/>
    <w:rsid w:val="007A59E1"/>
    <w:rsid w:val="00837B86"/>
    <w:rsid w:val="008B3B21"/>
    <w:rsid w:val="0090523F"/>
    <w:rsid w:val="0094546F"/>
    <w:rsid w:val="00956A4A"/>
    <w:rsid w:val="0097305A"/>
    <w:rsid w:val="009805BC"/>
    <w:rsid w:val="009B1CF8"/>
    <w:rsid w:val="009B5C78"/>
    <w:rsid w:val="009C5669"/>
    <w:rsid w:val="009D26C9"/>
    <w:rsid w:val="009E6EA4"/>
    <w:rsid w:val="00A27116"/>
    <w:rsid w:val="00A61602"/>
    <w:rsid w:val="00AB202E"/>
    <w:rsid w:val="00AD26BC"/>
    <w:rsid w:val="00AF08D9"/>
    <w:rsid w:val="00B076C8"/>
    <w:rsid w:val="00B12B6C"/>
    <w:rsid w:val="00B42168"/>
    <w:rsid w:val="00B42EC5"/>
    <w:rsid w:val="00B8647B"/>
    <w:rsid w:val="00BD72A4"/>
    <w:rsid w:val="00C25661"/>
    <w:rsid w:val="00C41D9A"/>
    <w:rsid w:val="00C435F3"/>
    <w:rsid w:val="00C53400"/>
    <w:rsid w:val="00C77CBE"/>
    <w:rsid w:val="00CA36A6"/>
    <w:rsid w:val="00D02145"/>
    <w:rsid w:val="00D177B2"/>
    <w:rsid w:val="00D316EF"/>
    <w:rsid w:val="00D56706"/>
    <w:rsid w:val="00E51323"/>
    <w:rsid w:val="00F34DF7"/>
    <w:rsid w:val="00F45825"/>
    <w:rsid w:val="00FA1C3F"/>
    <w:rsid w:val="00FE2F77"/>
    <w:rsid w:val="00FF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E93372A"/>
  <w15:chartTrackingRefBased/>
  <w15:docId w15:val="{B32E25A5-3BF9-4648-8055-73C17F48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Palatino Linotype" w:eastAsia="SimSun" w:hAnsi="Palatino Linotype" w:cs="font49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keepNext/>
      <w:keepLines/>
      <w:numPr>
        <w:numId w:val="1"/>
      </w:numPr>
      <w:spacing w:before="360" w:after="0" w:line="100" w:lineRule="atLeast"/>
      <w:outlineLvl w:val="0"/>
    </w:pPr>
    <w:rPr>
      <w:rFonts w:ascii="Century Gothic" w:hAnsi="Century Gothic" w:cs="Century Gothic"/>
      <w:bCs/>
      <w:color w:val="2F5897"/>
      <w:sz w:val="28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numPr>
        <w:ilvl w:val="1"/>
        <w:numId w:val="1"/>
      </w:numPr>
      <w:spacing w:before="120" w:after="0" w:line="100" w:lineRule="atLeast"/>
      <w:outlineLvl w:val="1"/>
    </w:pPr>
    <w:rPr>
      <w:bCs/>
      <w:color w:val="404040"/>
      <w:sz w:val="24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1"/>
      </w:numPr>
      <w:spacing w:before="20" w:after="0" w:line="100" w:lineRule="atLeast"/>
      <w:outlineLvl w:val="2"/>
    </w:pPr>
    <w:rPr>
      <w:rFonts w:ascii="Century Gothic" w:hAnsi="Century Gothic" w:cs="Century Gothic"/>
      <w:bCs/>
      <w:i/>
      <w:color w:val="000000"/>
      <w:sz w:val="23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1"/>
      </w:numPr>
      <w:spacing w:before="200" w:after="0" w:line="264" w:lineRule="auto"/>
      <w:outlineLvl w:val="3"/>
    </w:pPr>
    <w:rPr>
      <w:rFonts w:ascii="Century Gothic" w:hAnsi="Century Gothic" w:cs="Century Gothic"/>
      <w:bCs/>
      <w:i/>
      <w:iCs/>
      <w:color w:val="000000"/>
      <w:sz w:val="23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1"/>
      </w:numPr>
      <w:spacing w:before="200" w:after="0" w:line="264" w:lineRule="auto"/>
      <w:outlineLvl w:val="4"/>
    </w:pPr>
    <w:rPr>
      <w:rFonts w:ascii="Century Gothic" w:hAnsi="Century Gothic" w:cs="Century Gothic"/>
      <w:color w:val="000000"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1"/>
      </w:numPr>
      <w:spacing w:before="200" w:after="0" w:line="264" w:lineRule="auto"/>
      <w:outlineLvl w:val="5"/>
    </w:pPr>
    <w:rPr>
      <w:rFonts w:ascii="Century Gothic" w:hAnsi="Century Gothic" w:cs="Century Gothic"/>
      <w:i/>
      <w:iCs/>
      <w:color w:val="000000"/>
      <w:sz w:val="21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1"/>
      </w:numPr>
      <w:spacing w:before="200" w:after="0" w:line="264" w:lineRule="auto"/>
      <w:outlineLvl w:val="6"/>
    </w:pPr>
    <w:rPr>
      <w:rFonts w:ascii="Century Gothic" w:hAnsi="Century Gothic" w:cs="Century Gothic"/>
      <w:i/>
      <w:iCs/>
      <w:color w:val="000000"/>
      <w:sz w:val="21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1"/>
      </w:numPr>
      <w:spacing w:before="200" w:after="0" w:line="264" w:lineRule="auto"/>
      <w:outlineLvl w:val="7"/>
    </w:pPr>
    <w:rPr>
      <w:rFonts w:ascii="Century Gothic" w:hAnsi="Century Gothic" w:cs="Century Gothic"/>
      <w:color w:val="000000"/>
      <w:sz w:val="20"/>
      <w:szCs w:val="20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1"/>
      </w:numPr>
      <w:spacing w:before="200" w:after="0" w:line="264" w:lineRule="auto"/>
      <w:outlineLvl w:val="8"/>
    </w:pPr>
    <w:rPr>
      <w:rFonts w:ascii="Century Gothic" w:hAnsi="Century Gothic" w:cs="Century Gothi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szCs w:val="24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  <w:color w:val="00000A"/>
      <w:sz w:val="22"/>
      <w:szCs w:val="22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WW-DefaultParagraphFont11">
    <w:name w:val="WW-Default Paragraph Font11"/>
  </w:style>
  <w:style w:type="character" w:customStyle="1" w:styleId="Heading1Char">
    <w:name w:val="Heading 1 Char"/>
    <w:rPr>
      <w:rFonts w:ascii="Century Gothic" w:hAnsi="Century Gothic" w:cs="font49"/>
      <w:bCs/>
      <w:color w:val="2F5897"/>
      <w:sz w:val="28"/>
      <w:szCs w:val="32"/>
    </w:rPr>
  </w:style>
  <w:style w:type="character" w:customStyle="1" w:styleId="Heading2Char">
    <w:name w:val="Heading 2 Char"/>
    <w:rPr>
      <w:rFonts w:cs="font49"/>
      <w:bCs/>
      <w:color w:val="404040"/>
      <w:sz w:val="24"/>
      <w:szCs w:val="26"/>
    </w:rPr>
  </w:style>
  <w:style w:type="character" w:customStyle="1" w:styleId="Heading3Char">
    <w:name w:val="Heading 3 Char"/>
    <w:rPr>
      <w:rFonts w:ascii="Century Gothic" w:hAnsi="Century Gothic" w:cs="font49"/>
      <w:bCs/>
      <w:i/>
      <w:color w:val="000000"/>
      <w:sz w:val="23"/>
    </w:rPr>
  </w:style>
  <w:style w:type="character" w:customStyle="1" w:styleId="Heading4Char">
    <w:name w:val="Heading 4 Char"/>
    <w:rPr>
      <w:rFonts w:ascii="Century Gothic" w:hAnsi="Century Gothic" w:cs="font49"/>
      <w:bCs/>
      <w:i/>
      <w:iCs/>
      <w:color w:val="000000"/>
      <w:sz w:val="23"/>
    </w:rPr>
  </w:style>
  <w:style w:type="character" w:customStyle="1" w:styleId="Heading5Char">
    <w:name w:val="Heading 5 Char"/>
    <w:rPr>
      <w:rFonts w:ascii="Century Gothic" w:hAnsi="Century Gothic" w:cs="font49"/>
      <w:color w:val="000000"/>
    </w:rPr>
  </w:style>
  <w:style w:type="character" w:customStyle="1" w:styleId="Heading6Char">
    <w:name w:val="Heading 6 Char"/>
    <w:rPr>
      <w:rFonts w:ascii="Century Gothic" w:hAnsi="Century Gothic" w:cs="font49"/>
      <w:i/>
      <w:iCs/>
      <w:color w:val="000000"/>
      <w:sz w:val="21"/>
    </w:rPr>
  </w:style>
  <w:style w:type="character" w:customStyle="1" w:styleId="Heading7Char">
    <w:name w:val="Heading 7 Char"/>
    <w:rPr>
      <w:rFonts w:ascii="Century Gothic" w:hAnsi="Century Gothic" w:cs="font49"/>
      <w:i/>
      <w:iCs/>
      <w:color w:val="000000"/>
      <w:sz w:val="21"/>
    </w:rPr>
  </w:style>
  <w:style w:type="character" w:customStyle="1" w:styleId="Heading8Char">
    <w:name w:val="Heading 8 Char"/>
    <w:rPr>
      <w:rFonts w:ascii="Century Gothic" w:hAnsi="Century Gothic" w:cs="font49"/>
      <w:color w:val="000000"/>
      <w:sz w:val="20"/>
      <w:szCs w:val="20"/>
    </w:rPr>
  </w:style>
  <w:style w:type="character" w:customStyle="1" w:styleId="Heading9Char">
    <w:name w:val="Heading 9 Char"/>
    <w:rPr>
      <w:rFonts w:ascii="Century Gothic" w:hAnsi="Century Gothic" w:cs="font49"/>
      <w:i/>
      <w:iCs/>
      <w:color w:val="000000"/>
      <w:sz w:val="20"/>
      <w:szCs w:val="20"/>
    </w:rPr>
  </w:style>
  <w:style w:type="character" w:customStyle="1" w:styleId="TitleChar">
    <w:name w:val="Title Char"/>
    <w:rPr>
      <w:rFonts w:ascii="Century Gothic" w:hAnsi="Century Gothic" w:cs="font49"/>
      <w:color w:val="2F5897"/>
      <w:spacing w:val="5"/>
      <w:kern w:val="1"/>
      <w:sz w:val="60"/>
      <w:szCs w:val="56"/>
    </w:rPr>
  </w:style>
  <w:style w:type="character" w:customStyle="1" w:styleId="SubtitleChar">
    <w:name w:val="Subtitle Char"/>
    <w:rPr>
      <w:rFonts w:cs="font49"/>
      <w:iCs/>
      <w:color w:val="000000"/>
      <w:spacing w:val="15"/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qFormat/>
    <w:rPr>
      <w:i/>
      <w:iCs/>
      <w:color w:val="000000"/>
    </w:rPr>
  </w:style>
  <w:style w:type="character" w:customStyle="1" w:styleId="QuoteChar">
    <w:name w:val="Quote Char"/>
    <w:rPr>
      <w:rFonts w:ascii="Century Gothic" w:hAnsi="Century Gothic" w:cs="Century Gothic"/>
      <w:i/>
      <w:iCs/>
      <w:color w:val="000000"/>
      <w:sz w:val="24"/>
      <w:lang w:eastAsia="hi-IN" w:bidi="hi-IN"/>
    </w:rPr>
  </w:style>
  <w:style w:type="character" w:customStyle="1" w:styleId="IntenseQuoteChar">
    <w:name w:val="Intense Quote Char"/>
    <w:rPr>
      <w:rFonts w:ascii="Century Gothic" w:hAnsi="Century Gothic" w:cs="font49"/>
      <w:bCs/>
      <w:i/>
      <w:iCs/>
      <w:color w:val="000000"/>
      <w:sz w:val="24"/>
      <w:lang w:eastAsia="hi-IN" w:bidi="hi-IN"/>
    </w:rPr>
  </w:style>
  <w:style w:type="character" w:styleId="SubtleEmphasis">
    <w:name w:val="Subtle Emphasis"/>
    <w:qFormat/>
    <w:rPr>
      <w:i/>
      <w:iCs/>
      <w:color w:val="000000"/>
    </w:rPr>
  </w:style>
  <w:style w:type="character" w:styleId="IntenseEmphasis">
    <w:name w:val="Intense Emphasis"/>
    <w:qFormat/>
    <w:rPr>
      <w:b/>
      <w:bCs/>
      <w:i/>
      <w:iCs/>
      <w:caps w:val="0"/>
      <w:smallCaps w:val="0"/>
      <w:color w:val="6076B4"/>
    </w:rPr>
  </w:style>
  <w:style w:type="character" w:styleId="SubtleReference">
    <w:name w:val="Subtle Reference"/>
    <w:qFormat/>
    <w:rPr>
      <w:smallCaps/>
      <w:color w:val="000000"/>
      <w:u w:val="single"/>
    </w:rPr>
  </w:style>
  <w:style w:type="character" w:styleId="IntenseReference">
    <w:name w:val="Intense Reference"/>
    <w:qFormat/>
    <w:rPr>
      <w:b/>
      <w:bCs/>
      <w:caps w:val="0"/>
      <w:smallCaps w:val="0"/>
      <w:color w:val="000000"/>
      <w:spacing w:val="5"/>
      <w:u w:val="single"/>
    </w:rPr>
  </w:style>
  <w:style w:type="character" w:styleId="BookTitle">
    <w:name w:val="Book Title"/>
    <w:qFormat/>
    <w:rPr>
      <w:b/>
      <w:bCs/>
      <w:smallCaps/>
      <w:spacing w:val="10"/>
    </w:rPr>
  </w:style>
  <w:style w:type="character" w:styleId="PlaceholderText">
    <w:name w:val="Placeholder Text"/>
    <w:rPr>
      <w:color w:val="808080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WW-DefaultParagraphFont11"/>
  </w:style>
  <w:style w:type="character" w:customStyle="1" w:styleId="HeaderChar">
    <w:name w:val="Header Char"/>
    <w:basedOn w:val="WW-DefaultParagraphFont11"/>
  </w:style>
  <w:style w:type="character" w:customStyle="1" w:styleId="FooterChar">
    <w:name w:val="Footer Char"/>
    <w:basedOn w:val="WW-DefaultParagraphFont11"/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color w:val="7F7F7F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  <w:color w:val="00000A"/>
      <w:sz w:val="22"/>
      <w:szCs w:val="22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  <w:color w:val="00000A"/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0">
    <w:name w:val="Caption1"/>
    <w:basedOn w:val="Normal"/>
    <w:pPr>
      <w:suppressLineNumbers/>
      <w:spacing w:before="120" w:after="120" w:line="100" w:lineRule="atLeast"/>
    </w:pPr>
    <w:rPr>
      <w:rFonts w:cs="Lucida Sans"/>
      <w:b/>
      <w:bCs/>
      <w:i/>
      <w:iCs/>
      <w:color w:val="2F5897"/>
      <w:sz w:val="18"/>
      <w:szCs w:val="18"/>
    </w:rPr>
  </w:style>
  <w:style w:type="paragraph" w:styleId="ListParagraph">
    <w:name w:val="List Paragraph"/>
    <w:basedOn w:val="Normal"/>
    <w:qFormat/>
    <w:pPr>
      <w:spacing w:after="160" w:line="100" w:lineRule="atLeast"/>
      <w:ind w:left="1008" w:hanging="288"/>
    </w:pPr>
    <w:rPr>
      <w:rFonts w:cs="Palatino Linotype"/>
      <w:sz w:val="21"/>
    </w:rPr>
  </w:style>
  <w:style w:type="paragraph" w:styleId="Title">
    <w:name w:val="Title"/>
    <w:basedOn w:val="Normal"/>
    <w:next w:val="Subtitle"/>
    <w:qFormat/>
    <w:pPr>
      <w:spacing w:after="120" w:line="100" w:lineRule="atLeast"/>
      <w:jc w:val="center"/>
    </w:pPr>
    <w:rPr>
      <w:rFonts w:ascii="Century Gothic" w:hAnsi="Century Gothic" w:cs="Century Gothic"/>
      <w:b/>
      <w:bCs/>
      <w:color w:val="2F5897"/>
      <w:spacing w:val="5"/>
      <w:kern w:val="1"/>
      <w:sz w:val="60"/>
      <w:szCs w:val="56"/>
    </w:rPr>
  </w:style>
  <w:style w:type="paragraph" w:styleId="Subtitle">
    <w:name w:val="Subtitle"/>
    <w:basedOn w:val="Normal"/>
    <w:next w:val="BodyText"/>
    <w:qFormat/>
    <w:rPr>
      <w:i/>
      <w:iCs/>
      <w:color w:val="000000"/>
      <w:spacing w:val="15"/>
      <w:sz w:val="24"/>
      <w:szCs w:val="24"/>
    </w:rPr>
  </w:style>
  <w:style w:type="paragraph" w:styleId="NoSpacing">
    <w:name w:val="No Spacing"/>
    <w:qFormat/>
    <w:pPr>
      <w:suppressAutoHyphens/>
      <w:spacing w:line="100" w:lineRule="atLeast"/>
    </w:pPr>
    <w:rPr>
      <w:rFonts w:ascii="Palatino Linotype" w:eastAsia="SimSun" w:hAnsi="Palatino Linotype" w:cs="font49"/>
      <w:sz w:val="22"/>
      <w:szCs w:val="22"/>
      <w:lang w:eastAsia="ar-SA"/>
    </w:rPr>
  </w:style>
  <w:style w:type="paragraph" w:styleId="Quote">
    <w:name w:val="Quote"/>
    <w:basedOn w:val="Normal"/>
    <w:qFormat/>
    <w:pPr>
      <w:spacing w:before="160" w:after="160" w:line="300" w:lineRule="auto"/>
      <w:ind w:left="144" w:right="144"/>
      <w:jc w:val="center"/>
    </w:pPr>
    <w:rPr>
      <w:rFonts w:ascii="Century Gothic" w:hAnsi="Century Gothic" w:cs="Century Gothic"/>
      <w:i/>
      <w:iCs/>
      <w:color w:val="000000"/>
      <w:sz w:val="24"/>
      <w:lang w:eastAsia="hi-IN" w:bidi="hi-IN"/>
    </w:rPr>
  </w:style>
  <w:style w:type="paragraph" w:styleId="IntenseQuote">
    <w:name w:val="Intense Quote"/>
    <w:basedOn w:val="Normal"/>
    <w:qFormat/>
    <w:pPr>
      <w:pBdr>
        <w:top w:val="single" w:sz="32" w:space="8" w:color="808080"/>
        <w:left w:val="single" w:sz="32" w:space="8" w:color="808080"/>
        <w:bottom w:val="single" w:sz="32" w:space="8" w:color="808080"/>
        <w:right w:val="single" w:sz="32" w:space="8" w:color="808080"/>
      </w:pBdr>
      <w:shd w:val="clear" w:color="auto" w:fill="6076B4"/>
      <w:spacing w:before="200" w:after="280" w:line="300" w:lineRule="auto"/>
      <w:ind w:left="936" w:right="936"/>
      <w:jc w:val="center"/>
    </w:pPr>
    <w:rPr>
      <w:rFonts w:ascii="Century Gothic" w:hAnsi="Century Gothic" w:cs="Century Gothic"/>
      <w:bCs/>
      <w:i/>
      <w:iCs/>
      <w:color w:val="000000"/>
      <w:sz w:val="24"/>
      <w:lang w:eastAsia="hi-IN" w:bidi="hi-IN"/>
    </w:rPr>
  </w:style>
  <w:style w:type="paragraph" w:customStyle="1" w:styleId="ContentsHeading">
    <w:name w:val="Contents Heading"/>
    <w:basedOn w:val="Heading1"/>
    <w:pPr>
      <w:numPr>
        <w:numId w:val="0"/>
      </w:numPr>
      <w:suppressLineNumbers/>
      <w:spacing w:before="480" w:line="276" w:lineRule="auto"/>
    </w:pPr>
    <w:rPr>
      <w:b/>
      <w:i/>
      <w:sz w:val="32"/>
      <w:szCs w:val="28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pPr>
      <w:numPr>
        <w:numId w:val="0"/>
      </w:numPr>
      <w:spacing w:before="300"/>
    </w:pPr>
  </w:style>
  <w:style w:type="paragraph" w:customStyle="1" w:styleId="Subsection">
    <w:name w:val="Subsection"/>
    <w:basedOn w:val="Heading2"/>
    <w:pPr>
      <w:numPr>
        <w:ilvl w:val="0"/>
        <w:numId w:val="0"/>
      </w:numPr>
      <w:spacing w:before="0"/>
    </w:pPr>
  </w:style>
  <w:style w:type="paragraph" w:customStyle="1" w:styleId="SubsectionDate">
    <w:name w:val="Subsection Date"/>
    <w:basedOn w:val="Normal"/>
    <w:pPr>
      <w:spacing w:after="0"/>
    </w:pPr>
    <w:rPr>
      <w:color w:val="6076B4"/>
    </w:r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  <w:spacing w:after="0" w:line="100" w:lineRule="atLeast"/>
    </w:pPr>
  </w:style>
  <w:style w:type="character" w:customStyle="1" w:styleId="white-space-pre">
    <w:name w:val="white-space-pre"/>
    <w:basedOn w:val="DefaultParagraphFont"/>
    <w:rsid w:val="009B1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844</Words>
  <Characters>5077</Characters>
  <Application>Microsoft Office Word</Application>
  <DocSecurity>0</DocSecurity>
  <Lines>120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B. McGrady</dc:creator>
  <cp:keywords/>
  <cp:lastModifiedBy>Jennifer Goforth-McGrady</cp:lastModifiedBy>
  <cp:revision>8</cp:revision>
  <cp:lastPrinted>1900-01-01T15:00:00Z</cp:lastPrinted>
  <dcterms:created xsi:type="dcterms:W3CDTF">2025-03-31T10:03:00Z</dcterms:created>
  <dcterms:modified xsi:type="dcterms:W3CDTF">2025-04-24T15:55:00Z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4eb05e4fb7b391385b8349a9af0bbe18245af9f18917232284bcd744994a8605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