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67883A" w14:textId="77777777" w:rsidR="007D41AB" w:rsidRPr="00EF1B93" w:rsidRDefault="007D41AB" w:rsidP="007D41AB">
      <w:pPr>
        <w:jc w:val="both"/>
        <w:rPr>
          <w:rFonts w:ascii="Arial" w:hAnsi="Arial" w:cs="Lucida Sans Unicode"/>
          <w:b/>
          <w:spacing w:val="20"/>
          <w:position w:val="3"/>
          <w:sz w:val="28"/>
          <w:szCs w:val="28"/>
        </w:rPr>
      </w:pPr>
      <w:r w:rsidRPr="00EF1B93">
        <w:rPr>
          <w:rFonts w:ascii="Arial" w:hAnsi="Arial" w:cs="Lucida Sans Unicode"/>
          <w:b/>
          <w:spacing w:val="20"/>
          <w:position w:val="3"/>
          <w:sz w:val="28"/>
          <w:szCs w:val="28"/>
        </w:rPr>
        <w:t xml:space="preserve">                                </w:t>
      </w:r>
      <w:r w:rsidR="001132AF">
        <w:rPr>
          <w:rFonts w:ascii="Arial" w:hAnsi="Arial" w:cs="Lucida Sans Unicode"/>
          <w:b/>
          <w:spacing w:val="20"/>
          <w:position w:val="3"/>
          <w:sz w:val="28"/>
          <w:szCs w:val="28"/>
        </w:rPr>
        <w:t xml:space="preserve">         </w:t>
      </w:r>
      <w:r w:rsidRPr="00EF1B93">
        <w:rPr>
          <w:rFonts w:ascii="Arial" w:hAnsi="Arial" w:cs="Lucida Sans Unicode"/>
          <w:b/>
          <w:spacing w:val="20"/>
          <w:position w:val="3"/>
          <w:sz w:val="28"/>
          <w:szCs w:val="28"/>
        </w:rPr>
        <w:t>404-834-5585</w:t>
      </w:r>
    </w:p>
    <w:p w14:paraId="53E1EDAA" w14:textId="77777777" w:rsidR="007D41AB" w:rsidRPr="00EF1B93" w:rsidRDefault="007D41AB" w:rsidP="007D41AB">
      <w:pPr>
        <w:pStyle w:val="Heading6"/>
        <w:jc w:val="both"/>
        <w:rPr>
          <w:rFonts w:ascii="Arial" w:hAnsi="Arial"/>
          <w:sz w:val="22"/>
          <w:szCs w:val="22"/>
        </w:rPr>
      </w:pPr>
    </w:p>
    <w:p w14:paraId="1D676F5F" w14:textId="77777777" w:rsidR="007D41AB" w:rsidRPr="00EF1B93" w:rsidRDefault="007D41AB" w:rsidP="007D41AB">
      <w:pPr>
        <w:pStyle w:val="Heading6"/>
        <w:jc w:val="both"/>
        <w:rPr>
          <w:rFonts w:ascii="Arial" w:hAnsi="Arial"/>
          <w:sz w:val="22"/>
          <w:szCs w:val="22"/>
        </w:rPr>
      </w:pPr>
    </w:p>
    <w:p w14:paraId="24285679" w14:textId="77777777" w:rsidR="007D41AB" w:rsidRPr="00EF1B93" w:rsidRDefault="00904726" w:rsidP="007D41AB">
      <w:pPr>
        <w:pStyle w:val="Heading6"/>
        <w:jc w:val="both"/>
        <w:rPr>
          <w:rFonts w:ascii="Arial" w:hAnsi="Arial"/>
          <w:sz w:val="22"/>
          <w:szCs w:val="22"/>
        </w:rPr>
      </w:pPr>
      <w:r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 xml:space="preserve">Jyothi </w:t>
      </w:r>
      <w:proofErr w:type="spellStart"/>
      <w:r w:rsidR="00394FB7"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>Yaija</w:t>
      </w:r>
      <w:proofErr w:type="spellEnd"/>
      <w:r w:rsidR="007D41AB"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 xml:space="preserve">  </w:t>
      </w:r>
      <w:r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 xml:space="preserve">       </w:t>
      </w:r>
      <w:r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ab/>
      </w:r>
      <w:r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ab/>
      </w:r>
      <w:r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ab/>
        <w:t xml:space="preserve">              </w:t>
      </w:r>
      <w:r w:rsidR="003317FC"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>jyoth</w:t>
      </w:r>
      <w:r w:rsidR="00121C02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>iyaija@gmail.com</w:t>
      </w:r>
      <w:r w:rsidR="007D41AB" w:rsidRPr="00EF1B93">
        <w:rPr>
          <w:rFonts w:ascii="Arial" w:hAnsi="Arial" w:cs="Lucida Sans Unicode"/>
          <w:b w:val="0"/>
          <w:spacing w:val="20"/>
          <w:position w:val="3"/>
          <w:sz w:val="28"/>
          <w:szCs w:val="28"/>
        </w:rPr>
        <w:t xml:space="preserve">   </w:t>
      </w:r>
    </w:p>
    <w:p w14:paraId="3A8A13F5" w14:textId="77777777" w:rsidR="007D41AB" w:rsidRPr="00EF1B93" w:rsidRDefault="007D41AB">
      <w:pPr>
        <w:pStyle w:val="Heading6"/>
        <w:jc w:val="both"/>
        <w:rPr>
          <w:rFonts w:ascii="Arial" w:hAnsi="Arial"/>
          <w:sz w:val="22"/>
          <w:szCs w:val="22"/>
        </w:rPr>
      </w:pPr>
    </w:p>
    <w:p w14:paraId="5E2C7A17" w14:textId="77777777" w:rsidR="002B2CBC" w:rsidRPr="00EF1B93" w:rsidRDefault="002B2CBC" w:rsidP="002B2CBC">
      <w:pPr>
        <w:pStyle w:val="NoSpacing"/>
        <w:rPr>
          <w:rFonts w:ascii="Arial" w:hAnsi="Arial"/>
          <w:sz w:val="24"/>
          <w:szCs w:val="24"/>
        </w:rPr>
      </w:pPr>
    </w:p>
    <w:p w14:paraId="6B54A742" w14:textId="77777777" w:rsidR="002B2CBC" w:rsidRPr="00EF1B93" w:rsidRDefault="00007C66" w:rsidP="000F09AF">
      <w:pPr>
        <w:pStyle w:val="Heading1"/>
        <w:spacing w:after="120"/>
        <w:ind w:left="0"/>
        <w:jc w:val="center"/>
        <w:rPr>
          <w:b/>
          <w:sz w:val="24"/>
          <w:szCs w:val="22"/>
          <w:u w:val="single"/>
          <w:lang w:eastAsia="en-US"/>
        </w:rPr>
      </w:pPr>
      <w:r>
        <w:rPr>
          <w:b/>
          <w:sz w:val="24"/>
          <w:szCs w:val="24"/>
          <w:u w:val="single"/>
        </w:rPr>
        <w:t xml:space="preserve"> ETL</w:t>
      </w:r>
      <w:r w:rsidR="00F212DE">
        <w:rPr>
          <w:b/>
          <w:sz w:val="24"/>
          <w:szCs w:val="24"/>
          <w:u w:val="single"/>
        </w:rPr>
        <w:t xml:space="preserve"> / DQ </w:t>
      </w:r>
      <w:r>
        <w:rPr>
          <w:b/>
          <w:sz w:val="24"/>
          <w:szCs w:val="24"/>
          <w:u w:val="single"/>
        </w:rPr>
        <w:t xml:space="preserve"> </w:t>
      </w:r>
      <w:r w:rsidR="00AC32FF" w:rsidRPr="00EF1B93">
        <w:rPr>
          <w:b/>
          <w:sz w:val="24"/>
          <w:szCs w:val="24"/>
          <w:u w:val="single"/>
        </w:rPr>
        <w:t xml:space="preserve"> A</w:t>
      </w:r>
      <w:r w:rsidR="00EF1B93">
        <w:rPr>
          <w:b/>
          <w:sz w:val="24"/>
          <w:szCs w:val="24"/>
          <w:u w:val="single"/>
        </w:rPr>
        <w:t>RCHITECT</w:t>
      </w:r>
      <w:r w:rsidR="000F09AF" w:rsidRPr="00EF1B93">
        <w:rPr>
          <w:b/>
          <w:sz w:val="24"/>
          <w:szCs w:val="24"/>
          <w:u w:val="single"/>
        </w:rPr>
        <w:t xml:space="preserve"> </w:t>
      </w:r>
      <w:r w:rsidR="00FE00F9" w:rsidRPr="00EF1B93">
        <w:rPr>
          <w:b/>
          <w:sz w:val="24"/>
          <w:szCs w:val="24"/>
          <w:u w:val="single"/>
        </w:rPr>
        <w:t>and E</w:t>
      </w:r>
      <w:r w:rsidR="00EF1B93">
        <w:rPr>
          <w:b/>
          <w:sz w:val="24"/>
          <w:szCs w:val="24"/>
          <w:u w:val="single"/>
        </w:rPr>
        <w:t>NTERPRISE</w:t>
      </w:r>
      <w:r w:rsidR="000F09AF" w:rsidRPr="00EF1B93">
        <w:rPr>
          <w:b/>
          <w:i/>
          <w:sz w:val="24"/>
          <w:szCs w:val="22"/>
          <w:u w:val="single"/>
        </w:rPr>
        <w:t xml:space="preserve"> </w:t>
      </w:r>
      <w:r w:rsidR="000F09AF" w:rsidRPr="00EF1B93">
        <w:rPr>
          <w:b/>
          <w:sz w:val="24"/>
          <w:szCs w:val="22"/>
          <w:u w:val="single"/>
        </w:rPr>
        <w:t>D</w:t>
      </w:r>
      <w:r w:rsidR="00EF1B93">
        <w:rPr>
          <w:b/>
          <w:sz w:val="24"/>
          <w:szCs w:val="22"/>
          <w:u w:val="single"/>
        </w:rPr>
        <w:t>ATA</w:t>
      </w:r>
      <w:r w:rsidR="000F09AF" w:rsidRPr="00EF1B93">
        <w:rPr>
          <w:b/>
          <w:sz w:val="24"/>
          <w:szCs w:val="22"/>
          <w:u w:val="single"/>
        </w:rPr>
        <w:t xml:space="preserve"> M</w:t>
      </w:r>
      <w:r w:rsidR="00EF1B93">
        <w:rPr>
          <w:b/>
          <w:sz w:val="24"/>
          <w:szCs w:val="22"/>
          <w:u w:val="single"/>
        </w:rPr>
        <w:t>ANAGEMENT</w:t>
      </w:r>
    </w:p>
    <w:p w14:paraId="29A18630" w14:textId="77777777" w:rsidR="000F09AF" w:rsidRPr="00B1227D" w:rsidRDefault="000F09AF" w:rsidP="000F09AF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</w:p>
    <w:p w14:paraId="34A5B8FA" w14:textId="5B45782F" w:rsidR="00EF1B93" w:rsidRPr="00EF1B93" w:rsidRDefault="00EF1B93" w:rsidP="00EF1B93">
      <w:pPr>
        <w:pStyle w:val="Heading2"/>
        <w:numPr>
          <w:ilvl w:val="0"/>
          <w:numId w:val="0"/>
        </w:numPr>
        <w:spacing w:after="60"/>
        <w:rPr>
          <w:rFonts w:ascii="Arial" w:hAnsi="Arial" w:cs="Arial"/>
          <w:szCs w:val="24"/>
        </w:rPr>
      </w:pPr>
      <w:r w:rsidRPr="00B1227D">
        <w:rPr>
          <w:rFonts w:ascii="Arial" w:hAnsi="Arial" w:cs="Arial"/>
          <w:b/>
          <w:szCs w:val="24"/>
        </w:rPr>
        <w:t xml:space="preserve">Strong combination of technical knowledge, proficient design experience and thorough analytical skills. Creative, </w:t>
      </w:r>
      <w:r w:rsidR="00484F90" w:rsidRPr="00B1227D">
        <w:rPr>
          <w:rFonts w:ascii="Arial" w:hAnsi="Arial" w:cs="Arial"/>
          <w:b/>
          <w:szCs w:val="24"/>
        </w:rPr>
        <w:t xml:space="preserve">Hardworking </w:t>
      </w:r>
      <w:r w:rsidRPr="00B1227D">
        <w:rPr>
          <w:rFonts w:ascii="Arial" w:hAnsi="Arial" w:cs="Arial"/>
          <w:b/>
          <w:szCs w:val="24"/>
        </w:rPr>
        <w:t xml:space="preserve">technical leader with more than </w:t>
      </w:r>
      <w:r w:rsidR="0024561D">
        <w:rPr>
          <w:rFonts w:ascii="Arial" w:hAnsi="Arial" w:cs="Arial"/>
          <w:b/>
          <w:szCs w:val="24"/>
        </w:rPr>
        <w:t>2</w:t>
      </w:r>
      <w:r w:rsidR="00393C04">
        <w:rPr>
          <w:rFonts w:ascii="Arial" w:hAnsi="Arial" w:cs="Arial"/>
          <w:b/>
          <w:szCs w:val="24"/>
        </w:rPr>
        <w:t>3</w:t>
      </w:r>
      <w:r w:rsidRPr="00B1227D">
        <w:rPr>
          <w:rFonts w:ascii="Arial" w:hAnsi="Arial" w:cs="Arial"/>
          <w:b/>
          <w:szCs w:val="24"/>
        </w:rPr>
        <w:t xml:space="preserve"> years of experience in</w:t>
      </w:r>
      <w:r w:rsidR="00B1227D" w:rsidRPr="00B1227D">
        <w:rPr>
          <w:rFonts w:ascii="Arial" w:hAnsi="Arial" w:cs="Arial"/>
          <w:b/>
          <w:szCs w:val="24"/>
        </w:rPr>
        <w:t xml:space="preserve"> Several ETL tools</w:t>
      </w:r>
      <w:r w:rsidR="000F2BD3">
        <w:rPr>
          <w:rFonts w:ascii="Arial" w:hAnsi="Arial" w:cs="Arial"/>
          <w:b/>
          <w:szCs w:val="24"/>
        </w:rPr>
        <w:t xml:space="preserve"> and related DQ tools</w:t>
      </w:r>
      <w:r w:rsidR="00B1227D" w:rsidRPr="00B1227D">
        <w:rPr>
          <w:rFonts w:ascii="Arial" w:hAnsi="Arial" w:cs="Arial"/>
          <w:b/>
          <w:szCs w:val="24"/>
        </w:rPr>
        <w:t>.</w:t>
      </w:r>
      <w:r w:rsidR="00B1227D" w:rsidRPr="00B1227D">
        <w:rPr>
          <w:rFonts w:ascii="Helvetica" w:hAnsi="Helvetica"/>
          <w:b/>
          <w:color w:val="343434"/>
          <w:shd w:val="clear" w:color="auto" w:fill="FFFFFF"/>
        </w:rPr>
        <w:t xml:space="preserve"> key contributor for centralized integration team, demonstrated a solid understanding of both batch and real-time integration patterns</w:t>
      </w:r>
      <w:r w:rsidR="004E6CE4" w:rsidRPr="00B1227D">
        <w:rPr>
          <w:rFonts w:ascii="Arial" w:hAnsi="Arial" w:cs="Arial"/>
          <w:b/>
          <w:szCs w:val="24"/>
        </w:rPr>
        <w:t>.</w:t>
      </w:r>
      <w:r w:rsidRPr="00B1227D">
        <w:rPr>
          <w:rFonts w:ascii="Arial" w:hAnsi="Arial" w:cs="Arial"/>
          <w:b/>
          <w:szCs w:val="24"/>
        </w:rPr>
        <w:t xml:space="preserve"> </w:t>
      </w:r>
      <w:r w:rsidR="00B1227D" w:rsidRPr="00B1227D">
        <w:rPr>
          <w:rFonts w:ascii="Arial" w:hAnsi="Arial" w:cs="Arial"/>
          <w:b/>
          <w:szCs w:val="24"/>
        </w:rPr>
        <w:t>E</w:t>
      </w:r>
      <w:r w:rsidR="00B1227D" w:rsidRPr="00B1227D">
        <w:rPr>
          <w:rFonts w:ascii="Helvetica" w:hAnsi="Helvetica"/>
          <w:b/>
          <w:color w:val="343434"/>
          <w:shd w:val="clear" w:color="auto" w:fill="FFFFFF"/>
        </w:rPr>
        <w:t>xperienced in developing high-performance integration applications and frameworks in support of strategic business initiatives. Defining proper use of ETL technologies and patterns, identifying enterprise-level API and Web Service</w:t>
      </w:r>
      <w:r w:rsidR="001E676A">
        <w:rPr>
          <w:rFonts w:ascii="Helvetica" w:hAnsi="Helvetica"/>
          <w:b/>
          <w:color w:val="343434"/>
          <w:shd w:val="clear" w:color="auto" w:fill="FFFFFF"/>
        </w:rPr>
        <w:t>s</w:t>
      </w:r>
      <w:r w:rsidR="00B1227D" w:rsidRPr="00B1227D">
        <w:rPr>
          <w:rFonts w:ascii="Helvetica" w:hAnsi="Helvetica"/>
          <w:b/>
          <w:color w:val="343434"/>
          <w:shd w:val="clear" w:color="auto" w:fill="FFFFFF"/>
        </w:rPr>
        <w:t>, and developing management processes to govern the ETL layer.</w:t>
      </w:r>
      <w:r w:rsidR="00B1227D" w:rsidRPr="00B1227D">
        <w:rPr>
          <w:rFonts w:ascii="Arial" w:hAnsi="Arial" w:cs="Arial"/>
          <w:b/>
          <w:szCs w:val="24"/>
        </w:rPr>
        <w:t xml:space="preserve"> Seeking an opportunity that leverages my experience and problem-solving skills.</w:t>
      </w:r>
      <w:r w:rsidRPr="00B1227D">
        <w:rPr>
          <w:rFonts w:ascii="Arial" w:hAnsi="Arial" w:cs="Arial"/>
          <w:b/>
          <w:szCs w:val="24"/>
        </w:rPr>
        <w:t xml:space="preserve"> General competencies include</w:t>
      </w:r>
      <w:r w:rsidRPr="00EF1B93">
        <w:rPr>
          <w:rFonts w:ascii="Arial" w:hAnsi="Arial" w:cs="Arial"/>
          <w:szCs w:val="24"/>
        </w:rPr>
        <w:t>:</w:t>
      </w:r>
    </w:p>
    <w:p w14:paraId="54B62AFB" w14:textId="77777777" w:rsidR="000F09AF" w:rsidRPr="00EF1B93" w:rsidRDefault="000F09AF" w:rsidP="000F09AF">
      <w:pPr>
        <w:pStyle w:val="BlockText"/>
        <w:ind w:left="0" w:right="0"/>
        <w:jc w:val="both"/>
        <w:rPr>
          <w:rFonts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47"/>
        <w:gridCol w:w="4777"/>
      </w:tblGrid>
      <w:tr w:rsidR="000F09AF" w:rsidRPr="00EF1B93" w14:paraId="2308C530" w14:textId="77777777">
        <w:tc>
          <w:tcPr>
            <w:tcW w:w="2664" w:type="pct"/>
          </w:tcPr>
          <w:p w14:paraId="6B9BC90E" w14:textId="77777777" w:rsidR="000F09AF" w:rsidRP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Master Data Management/ETL Technologies</w:t>
            </w:r>
          </w:p>
        </w:tc>
        <w:tc>
          <w:tcPr>
            <w:tcW w:w="2336" w:type="pct"/>
          </w:tcPr>
          <w:p w14:paraId="527D112D" w14:textId="77777777" w:rsidR="000F09AF" w:rsidRPr="00EF1B93" w:rsidRDefault="00EF1B93" w:rsidP="00EF1B93">
            <w:pPr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Data Governance and Data Quality</w:t>
            </w:r>
          </w:p>
        </w:tc>
      </w:tr>
      <w:tr w:rsidR="000F09AF" w:rsidRPr="00EF1B93" w14:paraId="25F6958A" w14:textId="77777777">
        <w:tc>
          <w:tcPr>
            <w:tcW w:w="2664" w:type="pct"/>
          </w:tcPr>
          <w:p w14:paraId="2281941D" w14:textId="77777777" w:rsidR="000F09AF" w:rsidRPr="00EF1B93" w:rsidRDefault="00FE00F9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AB INITIO ETL Expert</w:t>
            </w:r>
            <w:r w:rsidR="000F09AF" w:rsidRPr="00EF1B93">
              <w:rPr>
                <w:rFonts w:ascii="Arial" w:hAnsi="Arial" w:cs="Arial"/>
                <w:sz w:val="24"/>
                <w:szCs w:val="24"/>
                <w:lang w:eastAsia="ja-JP"/>
              </w:rPr>
              <w:t xml:space="preserve"> </w:t>
            </w:r>
          </w:p>
        </w:tc>
        <w:tc>
          <w:tcPr>
            <w:tcW w:w="2336" w:type="pct"/>
          </w:tcPr>
          <w:p w14:paraId="601BCF8F" w14:textId="77777777" w:rsidR="000F09AF" w:rsidRP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>
              <w:rPr>
                <w:rFonts w:ascii="Arial" w:hAnsi="Arial" w:cs="Arial"/>
                <w:sz w:val="24"/>
                <w:szCs w:val="24"/>
                <w:lang w:eastAsia="ja-JP"/>
              </w:rPr>
              <w:t xml:space="preserve">IBM </w:t>
            </w: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Data</w:t>
            </w:r>
            <w:r>
              <w:rPr>
                <w:rFonts w:ascii="Arial" w:hAnsi="Arial" w:cs="Arial"/>
                <w:sz w:val="24"/>
                <w:szCs w:val="24"/>
                <w:lang w:eastAsia="ja-JP"/>
              </w:rPr>
              <w:t>S</w:t>
            </w: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tage</w:t>
            </w:r>
            <w:r>
              <w:rPr>
                <w:rFonts w:ascii="Arial" w:hAnsi="Arial" w:cs="Arial"/>
                <w:sz w:val="24"/>
                <w:szCs w:val="24"/>
                <w:lang w:eastAsia="ja-JP"/>
              </w:rPr>
              <w:t xml:space="preserve"> and Quality</w:t>
            </w:r>
            <w:r w:rsidR="004C1901">
              <w:rPr>
                <w:rFonts w:ascii="Arial" w:hAnsi="Arial" w:cs="Arial"/>
                <w:sz w:val="24"/>
                <w:szCs w:val="24"/>
                <w:lang w:eastAsia="ja-JP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eastAsia="ja-JP"/>
              </w:rPr>
              <w:t>Stage</w:t>
            </w:r>
          </w:p>
        </w:tc>
      </w:tr>
      <w:tr w:rsidR="00EF1B93" w:rsidRPr="00EF1B93" w14:paraId="0376BA78" w14:textId="77777777">
        <w:tc>
          <w:tcPr>
            <w:tcW w:w="2664" w:type="pct"/>
          </w:tcPr>
          <w:p w14:paraId="7FD39AE2" w14:textId="77777777" w:rsid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 xml:space="preserve">AB INITIO </w:t>
            </w:r>
            <w:proofErr w:type="spellStart"/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Metadatahub</w:t>
            </w:r>
            <w:proofErr w:type="spellEnd"/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 xml:space="preserve"> expert</w:t>
            </w:r>
          </w:p>
          <w:p w14:paraId="73E9C270" w14:textId="77777777" w:rsidR="00632B70" w:rsidRDefault="00632B70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eastAsia="ja-JP"/>
              </w:rPr>
              <w:t>Abinitio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eastAsia="ja-JP"/>
              </w:rPr>
              <w:t xml:space="preserve"> DQ engine</w:t>
            </w:r>
          </w:p>
          <w:p w14:paraId="69D54A15" w14:textId="77777777" w:rsidR="00445040" w:rsidRPr="00EF1B93" w:rsidRDefault="00445040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>
              <w:rPr>
                <w:rFonts w:ascii="Arial" w:hAnsi="Arial" w:cs="Arial"/>
                <w:sz w:val="24"/>
                <w:szCs w:val="24"/>
                <w:lang w:eastAsia="ja-JP"/>
              </w:rPr>
              <w:t xml:space="preserve">Hadoop </w:t>
            </w:r>
            <w:r w:rsidR="004C1901">
              <w:rPr>
                <w:rFonts w:ascii="Arial" w:hAnsi="Arial" w:cs="Arial"/>
                <w:sz w:val="24"/>
                <w:szCs w:val="24"/>
                <w:lang w:eastAsia="ja-JP"/>
              </w:rPr>
              <w:t>Cluster</w:t>
            </w:r>
          </w:p>
        </w:tc>
        <w:tc>
          <w:tcPr>
            <w:tcW w:w="2336" w:type="pct"/>
          </w:tcPr>
          <w:p w14:paraId="3687EA29" w14:textId="77777777" w:rsidR="00632B70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Informatica</w:t>
            </w:r>
            <w:r>
              <w:rPr>
                <w:rFonts w:ascii="Arial" w:hAnsi="Arial" w:cs="Arial"/>
                <w:sz w:val="24"/>
                <w:szCs w:val="24"/>
                <w:lang w:eastAsia="ja-JP"/>
              </w:rPr>
              <w:t xml:space="preserve"> Power Cente</w:t>
            </w:r>
            <w:r w:rsidR="00632B70">
              <w:rPr>
                <w:rFonts w:ascii="Arial" w:hAnsi="Arial" w:cs="Arial"/>
                <w:sz w:val="24"/>
                <w:szCs w:val="24"/>
                <w:lang w:eastAsia="ja-JP"/>
              </w:rPr>
              <w:t>r</w:t>
            </w:r>
          </w:p>
          <w:p w14:paraId="172EFB44" w14:textId="77777777" w:rsidR="00CB6E95" w:rsidRDefault="00CB6E95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>
              <w:rPr>
                <w:rFonts w:ascii="Arial" w:hAnsi="Arial" w:cs="Arial"/>
                <w:sz w:val="24"/>
                <w:szCs w:val="24"/>
                <w:lang w:eastAsia="ja-JP"/>
              </w:rPr>
              <w:t>Informatica BDM</w:t>
            </w:r>
          </w:p>
          <w:p w14:paraId="006A276A" w14:textId="77777777" w:rsidR="00CB6E95" w:rsidRDefault="00CB6E95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>
              <w:rPr>
                <w:rFonts w:ascii="Arial" w:hAnsi="Arial" w:cs="Arial"/>
                <w:sz w:val="24"/>
                <w:szCs w:val="24"/>
                <w:lang w:eastAsia="ja-JP"/>
              </w:rPr>
              <w:t>Informatica BDQ</w:t>
            </w:r>
            <w:r w:rsidR="00632B70">
              <w:rPr>
                <w:rFonts w:ascii="Arial" w:hAnsi="Arial" w:cs="Arial"/>
                <w:sz w:val="24"/>
                <w:szCs w:val="24"/>
                <w:lang w:eastAsia="ja-JP"/>
              </w:rPr>
              <w:t>/IDQ</w:t>
            </w:r>
          </w:p>
        </w:tc>
      </w:tr>
      <w:tr w:rsidR="00EF1B93" w:rsidRPr="00EF1B93" w14:paraId="70C1AD0F" w14:textId="77777777">
        <w:tc>
          <w:tcPr>
            <w:tcW w:w="2664" w:type="pct"/>
          </w:tcPr>
          <w:p w14:paraId="7CDC4078" w14:textId="77777777" w:rsidR="00EF1B93" w:rsidRP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Talend</w:t>
            </w:r>
          </w:p>
        </w:tc>
        <w:tc>
          <w:tcPr>
            <w:tcW w:w="2336" w:type="pct"/>
          </w:tcPr>
          <w:p w14:paraId="28A22DBE" w14:textId="77777777" w:rsidR="00EF1B93" w:rsidRP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U</w:t>
            </w:r>
            <w:r>
              <w:rPr>
                <w:rFonts w:ascii="Arial" w:hAnsi="Arial" w:cs="Arial"/>
                <w:sz w:val="24"/>
                <w:szCs w:val="24"/>
                <w:lang w:eastAsia="ja-JP"/>
              </w:rPr>
              <w:t>NIX</w:t>
            </w:r>
            <w:r w:rsidR="00B1227D">
              <w:rPr>
                <w:rFonts w:ascii="Arial" w:hAnsi="Arial" w:cs="Arial"/>
                <w:sz w:val="24"/>
                <w:szCs w:val="24"/>
                <w:lang w:eastAsia="ja-JP"/>
              </w:rPr>
              <w:t xml:space="preserve"> and Shell scripting</w:t>
            </w:r>
          </w:p>
        </w:tc>
      </w:tr>
      <w:tr w:rsidR="00EF1B93" w:rsidRPr="00EF1B93" w14:paraId="102C01E8" w14:textId="77777777">
        <w:tc>
          <w:tcPr>
            <w:tcW w:w="2664" w:type="pct"/>
          </w:tcPr>
          <w:p w14:paraId="0E0BFA54" w14:textId="77777777" w:rsid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EF1B93">
              <w:rPr>
                <w:rFonts w:ascii="Arial" w:hAnsi="Arial" w:cs="Arial"/>
                <w:sz w:val="24"/>
                <w:szCs w:val="24"/>
                <w:lang w:eastAsia="ja-JP"/>
              </w:rPr>
              <w:t>Oracle</w:t>
            </w:r>
          </w:p>
          <w:p w14:paraId="51190CE3" w14:textId="4B66C8AE" w:rsidR="00823B90" w:rsidRPr="00EF1B93" w:rsidRDefault="00823B90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>
              <w:rPr>
                <w:rFonts w:ascii="Arial" w:hAnsi="Arial" w:cs="Arial"/>
                <w:sz w:val="24"/>
                <w:szCs w:val="24"/>
                <w:lang w:eastAsia="ja-JP"/>
              </w:rPr>
              <w:t>AWS</w:t>
            </w:r>
          </w:p>
        </w:tc>
        <w:tc>
          <w:tcPr>
            <w:tcW w:w="2336" w:type="pct"/>
          </w:tcPr>
          <w:p w14:paraId="23F0D78F" w14:textId="77777777" w:rsidR="00EF1B93" w:rsidRDefault="00EF1B93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>
              <w:rPr>
                <w:rFonts w:ascii="Arial" w:hAnsi="Arial" w:cs="Arial"/>
                <w:sz w:val="24"/>
                <w:szCs w:val="24"/>
                <w:lang w:eastAsia="ja-JP"/>
              </w:rPr>
              <w:t>DB2</w:t>
            </w:r>
          </w:p>
          <w:p w14:paraId="491044CB" w14:textId="7639020D" w:rsidR="00823B90" w:rsidRPr="00EF1B93" w:rsidRDefault="00823B90" w:rsidP="00EF1B93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eastAsia="ja-JP"/>
              </w:rPr>
              <w:t>SnowFlake</w:t>
            </w:r>
            <w:proofErr w:type="spellEnd"/>
          </w:p>
        </w:tc>
      </w:tr>
    </w:tbl>
    <w:p w14:paraId="0351D2D0" w14:textId="77777777" w:rsidR="004E6CE4" w:rsidRPr="00EF1B93" w:rsidRDefault="004E6CE4" w:rsidP="004E6CE4">
      <w:pPr>
        <w:pStyle w:val="BodyText"/>
        <w:pBdr>
          <w:bottom w:val="single" w:sz="6" w:space="1" w:color="auto"/>
        </w:pBdr>
        <w:spacing w:after="120"/>
        <w:rPr>
          <w:b/>
          <w:sz w:val="22"/>
          <w:szCs w:val="22"/>
        </w:rPr>
      </w:pPr>
      <w:r>
        <w:rPr>
          <w:b/>
          <w:sz w:val="22"/>
          <w:szCs w:val="22"/>
        </w:rPr>
        <w:t>-------------------------------------------------------------------------------------------------------------------------------------------</w:t>
      </w:r>
    </w:p>
    <w:p w14:paraId="75112B82" w14:textId="77777777" w:rsidR="008B7BA6" w:rsidRPr="00EF1B93" w:rsidRDefault="008B7BA6" w:rsidP="00EF1B93">
      <w:pPr>
        <w:pStyle w:val="BodyText"/>
        <w:spacing w:after="120"/>
        <w:jc w:val="center"/>
        <w:rPr>
          <w:b/>
          <w:sz w:val="24"/>
          <w:szCs w:val="22"/>
          <w:lang w:eastAsia="en-US"/>
        </w:rPr>
      </w:pPr>
      <w:r w:rsidRPr="00EF1B93">
        <w:rPr>
          <w:b/>
          <w:sz w:val="24"/>
          <w:szCs w:val="22"/>
        </w:rPr>
        <w:t>CONTRIBUTIONS &amp; ACHIEVEMENTS</w:t>
      </w:r>
    </w:p>
    <w:p w14:paraId="2EBF120A" w14:textId="77777777" w:rsidR="004E6CE4" w:rsidRPr="004E6CE4" w:rsidRDefault="004B6306" w:rsidP="004B630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000000" w:themeColor="text1"/>
        </w:rPr>
      </w:pPr>
      <w:r w:rsidRPr="004E6CE4">
        <w:rPr>
          <w:rFonts w:ascii="Arial" w:hAnsi="Arial" w:cs="Arial"/>
          <w:b/>
          <w:color w:val="000000" w:themeColor="text1"/>
        </w:rPr>
        <w:t>Worked as a project lead for extremely</w:t>
      </w:r>
      <w:r w:rsidR="008B7BA6" w:rsidRPr="004E6CE4">
        <w:rPr>
          <w:rFonts w:ascii="Arial" w:hAnsi="Arial" w:cs="Arial"/>
          <w:b/>
          <w:color w:val="000000" w:themeColor="text1"/>
        </w:rPr>
        <w:t xml:space="preserve"> complex data management Projects</w:t>
      </w:r>
      <w:r w:rsidR="00445040">
        <w:rPr>
          <w:rFonts w:ascii="Arial" w:hAnsi="Arial" w:cs="Arial"/>
          <w:b/>
          <w:color w:val="000000" w:themeColor="text1"/>
        </w:rPr>
        <w:t xml:space="preserve"> which includes data quality assessments and ETL transformations.</w:t>
      </w:r>
      <w:r w:rsidRPr="004E6CE4">
        <w:rPr>
          <w:rFonts w:ascii="Arial" w:hAnsi="Arial" w:cs="Arial"/>
          <w:b/>
          <w:color w:val="000000" w:themeColor="text1"/>
        </w:rPr>
        <w:t xml:space="preserve"> </w:t>
      </w:r>
      <w:r w:rsidRPr="004E6CE4">
        <w:rPr>
          <w:rFonts w:ascii="Arial" w:hAnsi="Arial" w:cs="Arial"/>
          <w:b/>
          <w:color w:val="000000" w:themeColor="text1"/>
          <w:shd w:val="clear" w:color="auto" w:fill="FFFFFF"/>
        </w:rPr>
        <w:t>collaborate with project development teams and senior designers to develop architectural requirements to ensure client satisfaction. Conducted impact assessment and determined the size of effort based on requirements.</w:t>
      </w:r>
      <w:r w:rsidRPr="004E6CE4">
        <w:rPr>
          <w:rFonts w:ascii="Arial" w:hAnsi="Arial" w:cs="Arial"/>
          <w:b/>
          <w:color w:val="000000" w:themeColor="text1"/>
        </w:rPr>
        <w:t xml:space="preserve"> Develop full SDLC </w:t>
      </w:r>
      <w:r w:rsidR="00B1227D">
        <w:rPr>
          <w:rFonts w:ascii="Arial" w:hAnsi="Arial" w:cs="Arial"/>
          <w:b/>
          <w:color w:val="000000" w:themeColor="text1"/>
        </w:rPr>
        <w:t>WBS</w:t>
      </w:r>
      <w:r w:rsidRPr="004E6CE4">
        <w:rPr>
          <w:rFonts w:ascii="Arial" w:hAnsi="Arial" w:cs="Arial"/>
          <w:b/>
          <w:color w:val="000000" w:themeColor="text1"/>
        </w:rPr>
        <w:t xml:space="preserve"> to implement </w:t>
      </w:r>
      <w:r w:rsidR="005503BA" w:rsidRPr="004E6CE4">
        <w:rPr>
          <w:rFonts w:ascii="Arial" w:hAnsi="Arial" w:cs="Arial"/>
          <w:b/>
          <w:color w:val="000000" w:themeColor="text1"/>
        </w:rPr>
        <w:t xml:space="preserve">ETL </w:t>
      </w:r>
      <w:r w:rsidR="005503BA">
        <w:rPr>
          <w:rFonts w:ascii="Arial" w:hAnsi="Arial" w:cs="Arial"/>
          <w:b/>
          <w:color w:val="000000" w:themeColor="text1"/>
        </w:rPr>
        <w:t>and</w:t>
      </w:r>
      <w:r w:rsidR="000F2BD3">
        <w:rPr>
          <w:rFonts w:ascii="Arial" w:hAnsi="Arial" w:cs="Arial"/>
          <w:b/>
          <w:color w:val="000000" w:themeColor="text1"/>
        </w:rPr>
        <w:t xml:space="preserve"> DQ </w:t>
      </w:r>
      <w:r w:rsidRPr="004E6CE4">
        <w:rPr>
          <w:rFonts w:ascii="Arial" w:hAnsi="Arial" w:cs="Arial"/>
          <w:b/>
          <w:color w:val="000000" w:themeColor="text1"/>
        </w:rPr>
        <w:t xml:space="preserve">solution and identify resource </w:t>
      </w:r>
      <w:r w:rsidR="004E6CE4" w:rsidRPr="004E6CE4">
        <w:rPr>
          <w:rFonts w:ascii="Arial" w:hAnsi="Arial" w:cs="Arial"/>
          <w:b/>
          <w:color w:val="000000" w:themeColor="text1"/>
        </w:rPr>
        <w:t>requirements. Perform</w:t>
      </w:r>
      <w:r w:rsidRPr="004E6CE4">
        <w:rPr>
          <w:rFonts w:ascii="Arial" w:hAnsi="Arial" w:cs="Arial"/>
          <w:b/>
          <w:color w:val="000000" w:themeColor="text1"/>
        </w:rPr>
        <w:t xml:space="preserve"> as active, leading role in shaping and enhancing overall </w:t>
      </w:r>
      <w:r w:rsidR="004E6CE4" w:rsidRPr="004E6CE4">
        <w:rPr>
          <w:rFonts w:ascii="Arial" w:hAnsi="Arial" w:cs="Arial"/>
          <w:b/>
          <w:color w:val="000000" w:themeColor="text1"/>
        </w:rPr>
        <w:t>ETL architecture. Identify</w:t>
      </w:r>
      <w:r w:rsidRPr="004E6CE4">
        <w:rPr>
          <w:rFonts w:ascii="Arial" w:hAnsi="Arial" w:cs="Arial"/>
          <w:b/>
          <w:color w:val="000000" w:themeColor="text1"/>
        </w:rPr>
        <w:t xml:space="preserve">, recommend and implement </w:t>
      </w:r>
      <w:r w:rsidR="005503BA" w:rsidRPr="004E6CE4">
        <w:rPr>
          <w:rFonts w:ascii="Arial" w:hAnsi="Arial" w:cs="Arial"/>
          <w:b/>
          <w:color w:val="000000" w:themeColor="text1"/>
        </w:rPr>
        <w:t xml:space="preserve">ETL </w:t>
      </w:r>
      <w:r w:rsidR="005503BA">
        <w:rPr>
          <w:rFonts w:ascii="Arial" w:hAnsi="Arial" w:cs="Arial"/>
          <w:b/>
          <w:color w:val="000000" w:themeColor="text1"/>
        </w:rPr>
        <w:t>and</w:t>
      </w:r>
      <w:r w:rsidR="000F2BD3">
        <w:rPr>
          <w:rFonts w:ascii="Arial" w:hAnsi="Arial" w:cs="Arial"/>
          <w:b/>
          <w:color w:val="000000" w:themeColor="text1"/>
        </w:rPr>
        <w:t xml:space="preserve"> DQ </w:t>
      </w:r>
      <w:r w:rsidRPr="004E6CE4">
        <w:rPr>
          <w:rFonts w:ascii="Arial" w:hAnsi="Arial" w:cs="Arial"/>
          <w:b/>
          <w:color w:val="000000" w:themeColor="text1"/>
        </w:rPr>
        <w:t xml:space="preserve">process and architecture </w:t>
      </w:r>
      <w:r w:rsidR="004E6CE4" w:rsidRPr="004E6CE4">
        <w:rPr>
          <w:rFonts w:ascii="Arial" w:hAnsi="Arial" w:cs="Arial"/>
          <w:b/>
          <w:color w:val="000000" w:themeColor="text1"/>
        </w:rPr>
        <w:t>improvements. Assist</w:t>
      </w:r>
      <w:r w:rsidRPr="004E6CE4">
        <w:rPr>
          <w:rFonts w:ascii="Arial" w:hAnsi="Arial" w:cs="Arial"/>
          <w:b/>
          <w:color w:val="000000" w:themeColor="text1"/>
        </w:rPr>
        <w:t xml:space="preserve"> and verify design of solution and production of all design phase </w:t>
      </w:r>
      <w:r w:rsidR="004E6CE4" w:rsidRPr="004E6CE4">
        <w:rPr>
          <w:rFonts w:ascii="Arial" w:hAnsi="Arial" w:cs="Arial"/>
          <w:b/>
          <w:color w:val="000000" w:themeColor="text1"/>
        </w:rPr>
        <w:t>deliverables. Manage</w:t>
      </w:r>
      <w:r w:rsidRPr="004E6CE4">
        <w:rPr>
          <w:rFonts w:ascii="Arial" w:hAnsi="Arial" w:cs="Arial"/>
          <w:b/>
          <w:color w:val="000000" w:themeColor="text1"/>
        </w:rPr>
        <w:t xml:space="preserve"> build phase and quality assure code to ensure fulfilling requirements and adhering to ETL </w:t>
      </w:r>
      <w:r w:rsidR="004E6CE4" w:rsidRPr="004E6CE4">
        <w:rPr>
          <w:rFonts w:ascii="Arial" w:hAnsi="Arial" w:cs="Arial"/>
          <w:b/>
          <w:color w:val="000000" w:themeColor="text1"/>
        </w:rPr>
        <w:t xml:space="preserve">architecture. Constantly received Client appreciations for outstanding performance and hard </w:t>
      </w:r>
      <w:r w:rsidR="00B1227D" w:rsidRPr="004E6CE4">
        <w:rPr>
          <w:rFonts w:ascii="Arial" w:hAnsi="Arial" w:cs="Arial"/>
          <w:b/>
          <w:color w:val="000000" w:themeColor="text1"/>
        </w:rPr>
        <w:t>work</w:t>
      </w:r>
      <w:r w:rsidR="00B1227D">
        <w:rPr>
          <w:rFonts w:ascii="Arial" w:hAnsi="Arial" w:cs="Arial"/>
          <w:b/>
          <w:color w:val="000000" w:themeColor="text1"/>
        </w:rPr>
        <w:t>. Experienced and capable of working as ETL development as well as ETL infrastructure lead</w:t>
      </w:r>
      <w:r w:rsidR="00A4360B">
        <w:rPr>
          <w:rFonts w:ascii="Arial" w:hAnsi="Arial" w:cs="Arial"/>
          <w:b/>
          <w:color w:val="000000" w:themeColor="text1"/>
        </w:rPr>
        <w:t>.</w:t>
      </w:r>
    </w:p>
    <w:p w14:paraId="7323E51E" w14:textId="77777777" w:rsidR="004B6306" w:rsidRPr="004B6306" w:rsidRDefault="004B6306" w:rsidP="004B6306">
      <w:pPr>
        <w:pStyle w:val="BodyText"/>
        <w:spacing w:after="120"/>
        <w:rPr>
          <w:color w:val="2C3E4F"/>
          <w:sz w:val="24"/>
          <w:szCs w:val="24"/>
          <w:shd w:val="clear" w:color="auto" w:fill="FFFFFF"/>
        </w:rPr>
      </w:pPr>
      <w:r w:rsidRPr="004B6306">
        <w:rPr>
          <w:color w:val="2C3E4F"/>
          <w:sz w:val="24"/>
          <w:szCs w:val="24"/>
          <w:shd w:val="clear" w:color="auto" w:fill="FFFFFF"/>
        </w:rPr>
        <w:t xml:space="preserve">       </w:t>
      </w:r>
    </w:p>
    <w:p w14:paraId="4319A7C9" w14:textId="77777777" w:rsidR="004B6306" w:rsidRDefault="004B6306" w:rsidP="004B6306">
      <w:pPr>
        <w:pStyle w:val="BodyText"/>
        <w:spacing w:after="120"/>
        <w:rPr>
          <w:b/>
          <w:szCs w:val="24"/>
        </w:rPr>
      </w:pPr>
    </w:p>
    <w:p w14:paraId="4A469579" w14:textId="77777777" w:rsidR="00EF1B93" w:rsidRDefault="00EF1B93" w:rsidP="004B6306">
      <w:pPr>
        <w:pStyle w:val="BodyText"/>
        <w:spacing w:after="120"/>
        <w:rPr>
          <w:b/>
          <w:szCs w:val="24"/>
        </w:rPr>
      </w:pPr>
      <w:r w:rsidRPr="00EF1B93">
        <w:rPr>
          <w:b/>
          <w:szCs w:val="24"/>
        </w:rPr>
        <w:t>EDUCATION</w:t>
      </w:r>
    </w:p>
    <w:p w14:paraId="10E1196D" w14:textId="77777777" w:rsidR="007711A9" w:rsidRPr="00EF1B93" w:rsidRDefault="007711A9" w:rsidP="00EF1B93"/>
    <w:p w14:paraId="2699359A" w14:textId="77777777" w:rsidR="007711A9" w:rsidRPr="00EF1B93" w:rsidRDefault="007711A9">
      <w:pPr>
        <w:numPr>
          <w:ilvl w:val="0"/>
          <w:numId w:val="7"/>
        </w:numPr>
        <w:spacing w:before="48" w:after="20"/>
        <w:rPr>
          <w:rFonts w:ascii="Arial" w:hAnsi="Arial" w:cs="Arial"/>
          <w:sz w:val="24"/>
          <w:szCs w:val="24"/>
        </w:rPr>
      </w:pPr>
      <w:r w:rsidRPr="00EF1B93">
        <w:rPr>
          <w:rFonts w:ascii="Arial" w:hAnsi="Arial" w:cs="Arial"/>
          <w:sz w:val="24"/>
          <w:szCs w:val="24"/>
        </w:rPr>
        <w:lastRenderedPageBreak/>
        <w:t xml:space="preserve">Bachelor’s in Engineering - 2001, </w:t>
      </w:r>
      <w:r w:rsidR="001456B7" w:rsidRPr="00EF1B93">
        <w:rPr>
          <w:rFonts w:ascii="Arial" w:hAnsi="Arial" w:cs="Arial"/>
          <w:sz w:val="24"/>
          <w:szCs w:val="24"/>
        </w:rPr>
        <w:t>JNTUC India</w:t>
      </w:r>
    </w:p>
    <w:p w14:paraId="5EAA27F7" w14:textId="77777777" w:rsidR="007711A9" w:rsidRPr="00EF1B93" w:rsidRDefault="007711A9">
      <w:pPr>
        <w:jc w:val="both"/>
        <w:rPr>
          <w:rFonts w:ascii="Arial" w:hAnsi="Arial"/>
          <w:sz w:val="22"/>
          <w:szCs w:val="22"/>
        </w:rPr>
      </w:pPr>
    </w:p>
    <w:p w14:paraId="40CC1276" w14:textId="77777777" w:rsidR="001456B7" w:rsidRDefault="001456B7" w:rsidP="00BD394B">
      <w:pPr>
        <w:pStyle w:val="Heading3"/>
        <w:jc w:val="center"/>
        <w:rPr>
          <w:rFonts w:ascii="Arial" w:hAnsi="Arial" w:cs="Arial"/>
          <w:b/>
          <w:szCs w:val="28"/>
        </w:rPr>
      </w:pPr>
    </w:p>
    <w:p w14:paraId="6FED09A3" w14:textId="77777777" w:rsidR="001456B7" w:rsidRDefault="001456B7" w:rsidP="00BD394B">
      <w:pPr>
        <w:pStyle w:val="Heading3"/>
        <w:jc w:val="center"/>
        <w:rPr>
          <w:rFonts w:ascii="Arial" w:hAnsi="Arial" w:cs="Arial"/>
          <w:b/>
          <w:szCs w:val="28"/>
        </w:rPr>
      </w:pPr>
    </w:p>
    <w:p w14:paraId="7397AB12" w14:textId="77777777" w:rsidR="001456B7" w:rsidRDefault="001456B7" w:rsidP="00BD394B">
      <w:pPr>
        <w:pStyle w:val="Heading3"/>
        <w:jc w:val="center"/>
        <w:rPr>
          <w:rFonts w:ascii="Arial" w:hAnsi="Arial" w:cs="Arial"/>
          <w:b/>
          <w:szCs w:val="28"/>
        </w:rPr>
      </w:pPr>
    </w:p>
    <w:p w14:paraId="1C8AD14B" w14:textId="77777777" w:rsidR="001456B7" w:rsidRDefault="001456B7" w:rsidP="00BD394B">
      <w:pPr>
        <w:pStyle w:val="Heading3"/>
        <w:jc w:val="center"/>
        <w:rPr>
          <w:rFonts w:ascii="Arial" w:hAnsi="Arial" w:cs="Arial"/>
          <w:b/>
          <w:szCs w:val="28"/>
        </w:rPr>
      </w:pPr>
    </w:p>
    <w:p w14:paraId="148BF88D" w14:textId="4932FB18" w:rsidR="00BD394B" w:rsidRDefault="00EF1B93" w:rsidP="00BD394B">
      <w:pPr>
        <w:pStyle w:val="Heading3"/>
        <w:jc w:val="center"/>
        <w:rPr>
          <w:rFonts w:ascii="Arial" w:hAnsi="Arial" w:cs="Arial"/>
          <w:b/>
          <w:szCs w:val="28"/>
        </w:rPr>
      </w:pPr>
      <w:r w:rsidRPr="00EF1B93">
        <w:rPr>
          <w:rFonts w:ascii="Arial" w:hAnsi="Arial" w:cs="Arial"/>
          <w:b/>
          <w:szCs w:val="28"/>
        </w:rPr>
        <w:t>PROFESSIONAL EXPERIENCE</w:t>
      </w:r>
    </w:p>
    <w:p w14:paraId="43D79711" w14:textId="77777777" w:rsidR="00566668" w:rsidRPr="00566668" w:rsidRDefault="00566668" w:rsidP="00566668"/>
    <w:p w14:paraId="12BC74A8" w14:textId="77777777" w:rsidR="00566668" w:rsidRPr="00566668" w:rsidRDefault="00566668" w:rsidP="00566668"/>
    <w:p w14:paraId="2457C08A" w14:textId="5A8B3B7F" w:rsidR="00566668" w:rsidRDefault="00566668" w:rsidP="005666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Company: SSA tech </w:t>
      </w:r>
      <w:proofErr w:type="spellStart"/>
      <w:r>
        <w:rPr>
          <w:rFonts w:ascii="Arial" w:hAnsi="Arial" w:cs="Arial"/>
        </w:rPr>
        <w:t>inc</w:t>
      </w:r>
      <w:proofErr w:type="spellEnd"/>
    </w:p>
    <w:p w14:paraId="7E97B489" w14:textId="77777777" w:rsidR="00566668" w:rsidRPr="00566668" w:rsidRDefault="00566668" w:rsidP="00566668">
      <w:pPr>
        <w:rPr>
          <w:rFonts w:ascii="Arial" w:hAnsi="Arial" w:cs="Arial"/>
        </w:rPr>
      </w:pPr>
    </w:p>
    <w:p w14:paraId="55823337" w14:textId="1CF5F172" w:rsid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Role: Data Platform Manager (Data/AWS/</w:t>
      </w:r>
      <w:proofErr w:type="spellStart"/>
      <w:r w:rsidRPr="00566668">
        <w:rPr>
          <w:rFonts w:ascii="Arial" w:hAnsi="Arial" w:cs="Arial"/>
        </w:rPr>
        <w:t>BigData</w:t>
      </w:r>
      <w:proofErr w:type="spellEnd"/>
      <w:r w:rsidRPr="00566668">
        <w:rPr>
          <w:rFonts w:ascii="Arial" w:hAnsi="Arial" w:cs="Arial"/>
        </w:rPr>
        <w:t>/ETL/ Data Governance and metadata)</w:t>
      </w:r>
    </w:p>
    <w:p w14:paraId="223C57B1" w14:textId="77777777" w:rsidR="00566668" w:rsidRPr="00566668" w:rsidRDefault="00566668" w:rsidP="00566668">
      <w:pPr>
        <w:rPr>
          <w:rFonts w:ascii="Arial" w:hAnsi="Arial" w:cs="Arial"/>
        </w:rPr>
      </w:pPr>
    </w:p>
    <w:p w14:paraId="7EF3B0F3" w14:textId="7FFCDA64" w:rsid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Project: Informatics Nextgen</w:t>
      </w:r>
    </w:p>
    <w:p w14:paraId="22533E44" w14:textId="77777777" w:rsidR="00566668" w:rsidRPr="00566668" w:rsidRDefault="00566668" w:rsidP="00566668">
      <w:pPr>
        <w:rPr>
          <w:rFonts w:ascii="Arial" w:hAnsi="Arial" w:cs="Arial"/>
        </w:rPr>
      </w:pPr>
    </w:p>
    <w:p w14:paraId="65D850A9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Description: CareFirst which handles benefits health care plans across USA. Is trying to build their NextGen</w:t>
      </w:r>
    </w:p>
    <w:p w14:paraId="369B634C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 xml:space="preserve">data platform to support ODS, Enrollment, Claims, </w:t>
      </w:r>
      <w:proofErr w:type="spellStart"/>
      <w:r w:rsidRPr="00566668">
        <w:rPr>
          <w:rFonts w:ascii="Arial" w:hAnsi="Arial" w:cs="Arial"/>
        </w:rPr>
        <w:t>Pega</w:t>
      </w:r>
      <w:proofErr w:type="spellEnd"/>
      <w:r w:rsidRPr="00566668">
        <w:rPr>
          <w:rFonts w:ascii="Arial" w:hAnsi="Arial" w:cs="Arial"/>
        </w:rPr>
        <w:t xml:space="preserve"> and member 360 application. This new system is</w:t>
      </w:r>
    </w:p>
    <w:p w14:paraId="023D36C6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going to replace the existing legacy system and will handle the enrollment, claims, Rx and Healthcare data as</w:t>
      </w:r>
    </w:p>
    <w:p w14:paraId="016B0D72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well as to build an ODS system and other data marts. I have joined this team on day 1 and start working</w:t>
      </w:r>
    </w:p>
    <w:p w14:paraId="02EF74C9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towards creation of NextGen data platform using Big Data CDH (Cloudera), Ab-initio, Micro Strategy, Linux to</w:t>
      </w:r>
    </w:p>
    <w:p w14:paraId="375FE721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serve all their needs. Helping them build the infrastructure for the applications, integration of ETL</w:t>
      </w:r>
    </w:p>
    <w:p w14:paraId="7532B8D5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environment with other tools and technologies, designing new application, setting up data governance</w:t>
      </w:r>
    </w:p>
    <w:p w14:paraId="35E9B040" w14:textId="43F0BEF8" w:rsid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practice, metadata harvesting, data lineage reference data management and data quality.</w:t>
      </w:r>
    </w:p>
    <w:p w14:paraId="05DAFA5A" w14:textId="77777777" w:rsidR="00566668" w:rsidRPr="00566668" w:rsidRDefault="00566668" w:rsidP="00566668">
      <w:pPr>
        <w:rPr>
          <w:rFonts w:ascii="Arial" w:hAnsi="Arial" w:cs="Arial"/>
        </w:rPr>
      </w:pPr>
    </w:p>
    <w:p w14:paraId="611B5E3D" w14:textId="3CC30265" w:rsid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Responsibilities:</w:t>
      </w:r>
    </w:p>
    <w:p w14:paraId="203FC345" w14:textId="77777777" w:rsidR="00566668" w:rsidRPr="00566668" w:rsidRDefault="00566668" w:rsidP="00566668">
      <w:pPr>
        <w:rPr>
          <w:rFonts w:ascii="Arial" w:hAnsi="Arial" w:cs="Arial"/>
        </w:rPr>
      </w:pPr>
    </w:p>
    <w:p w14:paraId="3D90A70A" w14:textId="3E4BE39E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AWS Migration and Data Center Move</w:t>
      </w:r>
    </w:p>
    <w:p w14:paraId="0067FEC4" w14:textId="77777777" w:rsidR="00566668" w:rsidRPr="00566668" w:rsidRDefault="00566668" w:rsidP="00566668">
      <w:pPr>
        <w:rPr>
          <w:rFonts w:ascii="Arial" w:hAnsi="Arial" w:cs="Arial"/>
        </w:rPr>
      </w:pPr>
    </w:p>
    <w:p w14:paraId="716506DE" w14:textId="0275A4A0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At the beginning of 2022 CareFirst started initiative to move the data product to cloud platform</w:t>
      </w:r>
    </w:p>
    <w:p w14:paraId="4BC5637D" w14:textId="77777777" w:rsidR="00566668" w:rsidRPr="00566668" w:rsidRDefault="00566668" w:rsidP="00566668">
      <w:pPr>
        <w:rPr>
          <w:rFonts w:ascii="Arial" w:hAnsi="Arial" w:cs="Arial"/>
          <w:color w:val="000000"/>
          <w:sz w:val="24"/>
          <w:szCs w:val="24"/>
        </w:rPr>
      </w:pPr>
    </w:p>
    <w:p w14:paraId="6E86A187" w14:textId="6DF0FD67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Also, the plan was to move the existing data center to a new data center in Ashburn, VA Area</w:t>
      </w:r>
    </w:p>
    <w:p w14:paraId="3DEFA032" w14:textId="6C5D5908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Work with multiple cloud vendors to go through our requirements and conduct POC’s</w:t>
      </w:r>
    </w:p>
    <w:p w14:paraId="2CE16439" w14:textId="7AA778C3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Used the lift and shift approach to move the on-prem applications to cloud and then phase wise</w:t>
      </w:r>
    </w:p>
    <w:p w14:paraId="5DCEB22D" w14:textId="77777777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conversion to the native cloud tech stack based on the use case</w:t>
      </w:r>
    </w:p>
    <w:p w14:paraId="5D964F86" w14:textId="0EF8149F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Capacity and cost estimation for the different cloud env’s</w:t>
      </w:r>
    </w:p>
    <w:p w14:paraId="6A75A616" w14:textId="60CA90E8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Documented the current and future state data pipeline landscape</w:t>
      </w:r>
    </w:p>
    <w:p w14:paraId="3E71951A" w14:textId="38D1FF44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Created a roadmap with timelines for cloud migration, parallel execution and cutover</w:t>
      </w:r>
    </w:p>
    <w:p w14:paraId="2671CAA2" w14:textId="047B343F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 xml:space="preserve">Design and implement the first </w:t>
      </w:r>
      <w:proofErr w:type="spellStart"/>
      <w:r w:rsidRPr="00566668">
        <w:rPr>
          <w:rFonts w:ascii="Arial" w:hAnsi="Arial" w:cs="Arial"/>
          <w:color w:val="000000"/>
          <w:sz w:val="24"/>
          <w:szCs w:val="24"/>
        </w:rPr>
        <w:t>DevLite</w:t>
      </w:r>
      <w:proofErr w:type="spellEnd"/>
      <w:r w:rsidRPr="00566668">
        <w:rPr>
          <w:rFonts w:ascii="Arial" w:hAnsi="Arial" w:cs="Arial"/>
          <w:color w:val="000000"/>
          <w:sz w:val="24"/>
          <w:szCs w:val="24"/>
        </w:rPr>
        <w:t xml:space="preserve"> environment</w:t>
      </w:r>
    </w:p>
    <w:p w14:paraId="76776790" w14:textId="06F94582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Working with different data product owners to understand their requirements in cloud platform</w:t>
      </w:r>
    </w:p>
    <w:p w14:paraId="5DCD00C9" w14:textId="2A06D6E9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Training users to adapt these new platforms smoothly</w:t>
      </w:r>
    </w:p>
    <w:p w14:paraId="1CA41A6E" w14:textId="4AAC8105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Migrated Db2 to RDS Postgres and HDFS and HIVE data to HDFS On S3</w:t>
      </w:r>
    </w:p>
    <w:p w14:paraId="5E96A7A7" w14:textId="26498886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 xml:space="preserve">Ansible towers for Application deployment and </w:t>
      </w:r>
      <w:proofErr w:type="gramStart"/>
      <w:r w:rsidRPr="00566668">
        <w:rPr>
          <w:rFonts w:ascii="Arial" w:hAnsi="Arial" w:cs="Arial"/>
          <w:color w:val="000000"/>
          <w:sz w:val="24"/>
          <w:szCs w:val="24"/>
        </w:rPr>
        <w:t>Jenkins</w:t>
      </w:r>
      <w:proofErr w:type="gramEnd"/>
      <w:r w:rsidRPr="00566668">
        <w:rPr>
          <w:rFonts w:ascii="Arial" w:hAnsi="Arial" w:cs="Arial"/>
          <w:color w:val="000000"/>
          <w:sz w:val="24"/>
          <w:szCs w:val="24"/>
        </w:rPr>
        <w:t xml:space="preserve"> pipeline for code deployment</w:t>
      </w:r>
    </w:p>
    <w:p w14:paraId="54AAACA0" w14:textId="47743176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ML POC using AWS sage maker to train models for Diabetes data</w:t>
      </w:r>
    </w:p>
    <w:p w14:paraId="349806A5" w14:textId="148039B6" w:rsidR="00566668" w:rsidRPr="00566668" w:rsidRDefault="00566668" w:rsidP="00566668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4"/>
          <w:szCs w:val="24"/>
        </w:rPr>
      </w:pPr>
      <w:r w:rsidRPr="00566668">
        <w:rPr>
          <w:rFonts w:ascii="Arial" w:hAnsi="Arial" w:cs="Arial"/>
          <w:color w:val="000000"/>
          <w:sz w:val="24"/>
          <w:szCs w:val="24"/>
        </w:rPr>
        <w:t>Designing High Availability (HA) and DR capabilities for business-critical applications</w:t>
      </w:r>
    </w:p>
    <w:p w14:paraId="1632C958" w14:textId="7D898C3A" w:rsidR="00566668" w:rsidRDefault="00566668" w:rsidP="00566668">
      <w:pPr>
        <w:rPr>
          <w:rFonts w:ascii="Arial" w:hAnsi="Arial" w:cs="Arial"/>
        </w:rPr>
      </w:pPr>
    </w:p>
    <w:p w14:paraId="4F6A370A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Environment: CDH, AWS, HIVE, Impala, HDFS, Flume, Ranger, Spark, Ab Initio, DB2, Control-M, Shell</w:t>
      </w:r>
    </w:p>
    <w:p w14:paraId="38CE4C15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>Script, UNIX, SQL server, Big Data, ETL, DevOps, HTML, Pl/</w:t>
      </w:r>
      <w:proofErr w:type="spellStart"/>
      <w:r w:rsidRPr="00566668">
        <w:rPr>
          <w:rFonts w:ascii="Arial" w:hAnsi="Arial" w:cs="Arial"/>
        </w:rPr>
        <w:t>Sql</w:t>
      </w:r>
      <w:proofErr w:type="spellEnd"/>
      <w:r w:rsidRPr="00566668">
        <w:rPr>
          <w:rFonts w:ascii="Arial" w:hAnsi="Arial" w:cs="Arial"/>
        </w:rPr>
        <w:t>, Sqoop, Architecture, designing, RDS, Aurora</w:t>
      </w:r>
    </w:p>
    <w:p w14:paraId="5D49861D" w14:textId="77777777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t xml:space="preserve">Postgres, EC2, Free IPA, Jenkins, Ansible, </w:t>
      </w:r>
      <w:proofErr w:type="spellStart"/>
      <w:r w:rsidRPr="00566668">
        <w:rPr>
          <w:rFonts w:ascii="Arial" w:hAnsi="Arial" w:cs="Arial"/>
        </w:rPr>
        <w:t>BitBucket</w:t>
      </w:r>
      <w:proofErr w:type="spellEnd"/>
      <w:r w:rsidRPr="00566668">
        <w:rPr>
          <w:rFonts w:ascii="Arial" w:hAnsi="Arial" w:cs="Arial"/>
        </w:rPr>
        <w:t xml:space="preserve">, Splunk, Data Dog, </w:t>
      </w:r>
      <w:proofErr w:type="spellStart"/>
      <w:r w:rsidRPr="00566668">
        <w:rPr>
          <w:rFonts w:ascii="Arial" w:hAnsi="Arial" w:cs="Arial"/>
        </w:rPr>
        <w:t>Axway</w:t>
      </w:r>
      <w:proofErr w:type="spellEnd"/>
      <w:r w:rsidRPr="00566668">
        <w:rPr>
          <w:rFonts w:ascii="Arial" w:hAnsi="Arial" w:cs="Arial"/>
        </w:rPr>
        <w:t>, Real time change data</w:t>
      </w:r>
    </w:p>
    <w:p w14:paraId="20D58D6D" w14:textId="68AAE11F" w:rsidR="00566668" w:rsidRPr="00566668" w:rsidRDefault="00566668" w:rsidP="00566668">
      <w:pPr>
        <w:rPr>
          <w:rFonts w:ascii="Arial" w:hAnsi="Arial" w:cs="Arial"/>
        </w:rPr>
      </w:pPr>
      <w:r w:rsidRPr="00566668">
        <w:rPr>
          <w:rFonts w:ascii="Arial" w:hAnsi="Arial" w:cs="Arial"/>
        </w:rPr>
        <w:lastRenderedPageBreak/>
        <w:t>capture</w:t>
      </w:r>
    </w:p>
    <w:p w14:paraId="36293575" w14:textId="65F490D5" w:rsidR="00823B90" w:rsidRDefault="00823B90" w:rsidP="00823B90"/>
    <w:p w14:paraId="72653895" w14:textId="303899FA" w:rsidR="00823B90" w:rsidRDefault="00823B90" w:rsidP="00823B90"/>
    <w:p w14:paraId="64E1F052" w14:textId="79D34F32" w:rsidR="00823B90" w:rsidRPr="00C37D70" w:rsidRDefault="00823B90" w:rsidP="00823B90">
      <w:pPr>
        <w:contextualSpacing/>
        <w:rPr>
          <w:b/>
          <w:iCs/>
          <w:sz w:val="22"/>
          <w:szCs w:val="22"/>
        </w:rPr>
      </w:pPr>
      <w:r w:rsidRPr="00C37D70">
        <w:rPr>
          <w:b/>
          <w:iCs/>
          <w:sz w:val="22"/>
          <w:szCs w:val="22"/>
        </w:rPr>
        <w:t>Title</w:t>
      </w:r>
      <w:r w:rsidRPr="00C37D70">
        <w:rPr>
          <w:b/>
          <w:iCs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ab/>
        <w:t xml:space="preserve">: ETL Infrastructure                                      </w:t>
      </w:r>
      <w:r>
        <w:rPr>
          <w:b/>
          <w:iCs/>
          <w:sz w:val="22"/>
          <w:szCs w:val="22"/>
        </w:rPr>
        <w:t xml:space="preserve">                                03/</w:t>
      </w:r>
      <w:proofErr w:type="gramStart"/>
      <w:r>
        <w:rPr>
          <w:b/>
          <w:iCs/>
          <w:sz w:val="22"/>
          <w:szCs w:val="22"/>
        </w:rPr>
        <w:t xml:space="preserve">2021 </w:t>
      </w:r>
      <w:r w:rsidRPr="00C37D70">
        <w:rPr>
          <w:b/>
          <w:iCs/>
          <w:sz w:val="22"/>
          <w:szCs w:val="22"/>
        </w:rPr>
        <w:t xml:space="preserve"> to</w:t>
      </w:r>
      <w:proofErr w:type="gramEnd"/>
      <w:r w:rsidR="00566668">
        <w:rPr>
          <w:b/>
          <w:iCs/>
          <w:sz w:val="22"/>
          <w:szCs w:val="22"/>
        </w:rPr>
        <w:t xml:space="preserve"> </w:t>
      </w:r>
      <w:r w:rsidRPr="00C37D70">
        <w:rPr>
          <w:b/>
          <w:iCs/>
          <w:sz w:val="22"/>
          <w:szCs w:val="22"/>
        </w:rPr>
        <w:t xml:space="preserve"> </w:t>
      </w:r>
      <w:r w:rsidR="00566668">
        <w:rPr>
          <w:b/>
          <w:iCs/>
          <w:sz w:val="22"/>
          <w:szCs w:val="22"/>
        </w:rPr>
        <w:t>05/2022</w:t>
      </w:r>
    </w:p>
    <w:p w14:paraId="4ACD6E4D" w14:textId="583516DD" w:rsidR="00823B90" w:rsidRPr="00C37D70" w:rsidRDefault="00823B90" w:rsidP="00823B90">
      <w:pPr>
        <w:pStyle w:val="BodyText"/>
        <w:contextualSpacing/>
        <w:rPr>
          <w:b/>
          <w:iCs/>
          <w:sz w:val="22"/>
          <w:szCs w:val="22"/>
        </w:rPr>
      </w:pPr>
      <w:r w:rsidRPr="00C37D70">
        <w:rPr>
          <w:b/>
          <w:sz w:val="22"/>
          <w:szCs w:val="22"/>
        </w:rPr>
        <w:t>Client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 xml:space="preserve">: </w:t>
      </w:r>
      <w:proofErr w:type="spellStart"/>
      <w:r>
        <w:rPr>
          <w:b/>
          <w:iCs/>
          <w:sz w:val="22"/>
          <w:szCs w:val="22"/>
        </w:rPr>
        <w:t>Truist</w:t>
      </w:r>
      <w:proofErr w:type="spellEnd"/>
    </w:p>
    <w:p w14:paraId="460D6B1F" w14:textId="61EF0A87" w:rsidR="00823B90" w:rsidRPr="00C37D70" w:rsidRDefault="00823B90" w:rsidP="00823B90">
      <w:pPr>
        <w:pStyle w:val="BodyText"/>
        <w:contextualSpacing/>
        <w:rPr>
          <w:b/>
          <w:sz w:val="22"/>
          <w:szCs w:val="22"/>
        </w:rPr>
      </w:pPr>
      <w:r w:rsidRPr="00C37D70">
        <w:rPr>
          <w:b/>
          <w:sz w:val="22"/>
          <w:szCs w:val="22"/>
        </w:rPr>
        <w:t>Role</w:t>
      </w:r>
      <w:r w:rsidRPr="00C37D70">
        <w:rPr>
          <w:b/>
          <w:sz w:val="22"/>
          <w:szCs w:val="22"/>
        </w:rPr>
        <w:tab/>
      </w:r>
      <w:r w:rsidRPr="00C37D70">
        <w:rPr>
          <w:b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 xml:space="preserve">: ETL </w:t>
      </w:r>
      <w:proofErr w:type="gramStart"/>
      <w:r w:rsidRPr="00C37D70">
        <w:rPr>
          <w:b/>
          <w:iCs/>
          <w:sz w:val="22"/>
          <w:szCs w:val="22"/>
        </w:rPr>
        <w:t>Admin</w:t>
      </w:r>
      <w:r>
        <w:rPr>
          <w:b/>
          <w:iCs/>
          <w:sz w:val="22"/>
          <w:szCs w:val="22"/>
        </w:rPr>
        <w:t>(</w:t>
      </w:r>
      <w:proofErr w:type="gramEnd"/>
      <w:r>
        <w:rPr>
          <w:b/>
          <w:iCs/>
          <w:sz w:val="22"/>
          <w:szCs w:val="22"/>
        </w:rPr>
        <w:t xml:space="preserve">informatica and </w:t>
      </w:r>
      <w:proofErr w:type="spellStart"/>
      <w:r>
        <w:rPr>
          <w:b/>
          <w:iCs/>
          <w:sz w:val="22"/>
          <w:szCs w:val="22"/>
        </w:rPr>
        <w:t>Abinitio</w:t>
      </w:r>
      <w:proofErr w:type="spellEnd"/>
      <w:r>
        <w:rPr>
          <w:b/>
          <w:iCs/>
          <w:sz w:val="22"/>
          <w:szCs w:val="22"/>
        </w:rPr>
        <w:t>)</w:t>
      </w:r>
      <w:r w:rsidRPr="00C37D70">
        <w:rPr>
          <w:b/>
          <w:iCs/>
          <w:sz w:val="22"/>
          <w:szCs w:val="22"/>
        </w:rPr>
        <w:t>.</w:t>
      </w:r>
    </w:p>
    <w:p w14:paraId="0BD3545D" w14:textId="4AA77830" w:rsidR="00823B90" w:rsidRPr="00C37D70" w:rsidRDefault="00823B90" w:rsidP="00823B90">
      <w:pPr>
        <w:pStyle w:val="BodyText"/>
        <w:contextualSpacing/>
        <w:rPr>
          <w:b/>
          <w:iCs/>
          <w:sz w:val="22"/>
          <w:szCs w:val="22"/>
        </w:rPr>
      </w:pPr>
      <w:r w:rsidRPr="00C37D70">
        <w:rPr>
          <w:b/>
          <w:sz w:val="22"/>
          <w:szCs w:val="22"/>
        </w:rPr>
        <w:t>Site</w:t>
      </w:r>
      <w:r w:rsidRPr="00C37D70">
        <w:rPr>
          <w:b/>
          <w:sz w:val="22"/>
          <w:szCs w:val="22"/>
        </w:rPr>
        <w:tab/>
      </w:r>
      <w:r w:rsidRPr="00C37D70">
        <w:rPr>
          <w:b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 xml:space="preserve">: </w:t>
      </w:r>
      <w:r w:rsidR="00566668">
        <w:rPr>
          <w:b/>
          <w:iCs/>
          <w:sz w:val="22"/>
          <w:szCs w:val="22"/>
        </w:rPr>
        <w:t>Georgia</w:t>
      </w:r>
    </w:p>
    <w:p w14:paraId="45582DEE" w14:textId="77777777" w:rsidR="00823B90" w:rsidRPr="00C37D70" w:rsidRDefault="00823B90" w:rsidP="00823B90">
      <w:pPr>
        <w:ind w:firstLine="720"/>
        <w:contextualSpacing/>
        <w:rPr>
          <w:b/>
          <w:sz w:val="22"/>
          <w:szCs w:val="22"/>
        </w:rPr>
      </w:pPr>
    </w:p>
    <w:p w14:paraId="62E6DB80" w14:textId="77777777" w:rsidR="00823B90" w:rsidRPr="009110C1" w:rsidRDefault="00823B90" w:rsidP="00823B90">
      <w:pPr>
        <w:rPr>
          <w:rFonts w:ascii="Arial" w:hAnsi="Arial" w:cs="Arial"/>
          <w:sz w:val="24"/>
          <w:szCs w:val="24"/>
        </w:rPr>
      </w:pPr>
      <w:r w:rsidRPr="009110C1">
        <w:rPr>
          <w:rFonts w:ascii="Arial" w:hAnsi="Arial" w:cs="Arial"/>
          <w:b/>
          <w:sz w:val="24"/>
          <w:szCs w:val="24"/>
        </w:rPr>
        <w:t>Key Responsibilities</w:t>
      </w:r>
    </w:p>
    <w:p w14:paraId="0677CA64" w14:textId="3C9C0524" w:rsidR="00823B90" w:rsidRDefault="00823B90" w:rsidP="00823B90"/>
    <w:p w14:paraId="487E135D" w14:textId="27B9B619" w:rsidR="00823B90" w:rsidRDefault="00823B90" w:rsidP="00823B90"/>
    <w:p w14:paraId="587D97BD" w14:textId="551BC514" w:rsidR="00823B90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Involved in setting up new servers for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applications for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Truist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 to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support merger applications</w:t>
      </w:r>
    </w:p>
    <w:p w14:paraId="25646A8E" w14:textId="1B712932" w:rsidR="00823B90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Involved in preparing the plan for server build with list of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softwares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and data mo</w:t>
      </w:r>
      <w:r w:rsidR="00867336">
        <w:rPr>
          <w:rFonts w:ascii="Arial" w:hAnsi="Arial" w:cs="Arial"/>
          <w:color w:val="000000"/>
          <w:sz w:val="24"/>
          <w:szCs w:val="24"/>
        </w:rPr>
        <w:t>un</w:t>
      </w:r>
      <w:r>
        <w:rPr>
          <w:rFonts w:ascii="Arial" w:hAnsi="Arial" w:cs="Arial"/>
          <w:color w:val="000000"/>
          <w:sz w:val="24"/>
          <w:szCs w:val="24"/>
        </w:rPr>
        <w:t xml:space="preserve">ts required before setting up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867336">
        <w:rPr>
          <w:rFonts w:ascii="Arial" w:hAnsi="Arial" w:cs="Arial"/>
          <w:color w:val="000000"/>
          <w:sz w:val="24"/>
          <w:szCs w:val="24"/>
        </w:rPr>
        <w:t>environments</w:t>
      </w:r>
    </w:p>
    <w:p w14:paraId="11F94F0E" w14:textId="1B990791" w:rsidR="00867336" w:rsidRDefault="0086733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Worked closely with info security team to create new AD groups for each environments and creating service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accounts,adding</w:t>
      </w:r>
      <w:proofErr w:type="spellEnd"/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service accounts to Ad groups ,defining roles for each AD group  and mapping to Centrify to gain appropriate access</w:t>
      </w:r>
    </w:p>
    <w:p w14:paraId="15F5E9C6" w14:textId="24EAA30B" w:rsidR="00823B90" w:rsidRPr="009110C1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Create EME repositories, upgrading them and configuring EME web interface for existing LOBs as well as for specific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products like Metadata Hub and Data Profiler.</w:t>
      </w:r>
    </w:p>
    <w:p w14:paraId="16160AA1" w14:textId="77777777" w:rsidR="00823B90" w:rsidRPr="009110C1" w:rsidRDefault="00823B90" w:rsidP="00823B90">
      <w:pPr>
        <w:rPr>
          <w:rFonts w:ascii="Arial" w:hAnsi="Arial" w:cs="Arial"/>
          <w:color w:val="000000"/>
          <w:sz w:val="24"/>
          <w:szCs w:val="24"/>
        </w:rPr>
      </w:pPr>
    </w:p>
    <w:p w14:paraId="66A270B8" w14:textId="643554C1" w:rsidR="00823B90" w:rsidRPr="009110C1" w:rsidRDefault="0086733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Installed all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applications like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Meata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datahub,DQE</w:t>
      </w:r>
      <w:proofErr w:type="gramEnd"/>
      <w:r>
        <w:rPr>
          <w:rFonts w:ascii="Arial" w:hAnsi="Arial" w:cs="Arial"/>
          <w:color w:val="000000"/>
          <w:sz w:val="24"/>
          <w:szCs w:val="24"/>
        </w:rPr>
        <w:t>,Query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it and control center</w:t>
      </w:r>
    </w:p>
    <w:p w14:paraId="00CB1F76" w14:textId="77777777" w:rsidR="00823B90" w:rsidRPr="009110C1" w:rsidRDefault="00823B90" w:rsidP="00823B90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0B829277" w14:textId="77777777" w:rsidR="00823B90" w:rsidRPr="009110C1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Actively involved in data migration projects and </w:t>
      </w:r>
      <w:proofErr w:type="gramStart"/>
      <w:r w:rsidRPr="009110C1">
        <w:rPr>
          <w:rFonts w:ascii="Arial" w:hAnsi="Arial" w:cs="Arial"/>
          <w:color w:val="000000"/>
          <w:sz w:val="24"/>
          <w:szCs w:val="24"/>
        </w:rPr>
        <w:t>it’s</w:t>
      </w:r>
      <w:proofErr w:type="gramEnd"/>
      <w:r w:rsidRPr="009110C1">
        <w:rPr>
          <w:rFonts w:ascii="Arial" w:hAnsi="Arial" w:cs="Arial"/>
          <w:color w:val="000000"/>
          <w:sz w:val="24"/>
          <w:szCs w:val="24"/>
        </w:rPr>
        <w:t xml:space="preserve"> development.</w:t>
      </w:r>
    </w:p>
    <w:p w14:paraId="2B39933C" w14:textId="77777777" w:rsidR="00823B90" w:rsidRPr="009110C1" w:rsidRDefault="00823B90" w:rsidP="00823B90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5AD22605" w14:textId="77777777" w:rsidR="00823B90" w:rsidRPr="009110C1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Installing required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softwares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and setting up of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configurations and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Mhub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on new servers.</w:t>
      </w:r>
    </w:p>
    <w:p w14:paraId="4B097F5F" w14:textId="77777777" w:rsidR="00823B90" w:rsidRPr="009110C1" w:rsidRDefault="00823B90" w:rsidP="00823B90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466830BC" w14:textId="77777777" w:rsidR="00823B90" w:rsidRPr="009110C1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Hands on experience in setting up the interface between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Mhub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and DQE.</w:t>
      </w:r>
    </w:p>
    <w:p w14:paraId="2622723E" w14:textId="77777777" w:rsidR="00823B90" w:rsidRPr="009110C1" w:rsidRDefault="00823B90" w:rsidP="00823B90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1285751D" w14:textId="6D015364" w:rsidR="00823B90" w:rsidRDefault="00823B90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Assisting the DQE team with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Mhub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reference data which is useful to run data quality metrics.</w:t>
      </w:r>
    </w:p>
    <w:p w14:paraId="1724DFAE" w14:textId="77777777" w:rsidR="00867336" w:rsidRDefault="00867336" w:rsidP="00867336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66E91704" w14:textId="3DFB968D" w:rsidR="00867336" w:rsidRDefault="0086733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Involved in Informatica a</w:t>
      </w:r>
      <w:r w:rsidR="00691446"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z w:val="24"/>
          <w:szCs w:val="24"/>
        </w:rPr>
        <w:t xml:space="preserve">min activities for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IICS ,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IDQ and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powercent</w:t>
      </w:r>
      <w:r w:rsidR="00691446">
        <w:rPr>
          <w:rFonts w:ascii="Arial" w:hAnsi="Arial" w:cs="Arial"/>
          <w:color w:val="000000"/>
          <w:sz w:val="24"/>
          <w:szCs w:val="24"/>
        </w:rPr>
        <w:t>er</w:t>
      </w:r>
      <w:proofErr w:type="spellEnd"/>
    </w:p>
    <w:p w14:paraId="5AB9AFC6" w14:textId="77777777" w:rsidR="00691446" w:rsidRDefault="00691446" w:rsidP="00691446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395E5B7F" w14:textId="77777777" w:rsidR="00691446" w:rsidRDefault="0069144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Supporting patching activities by gracefully shutting down/stating informatica services and secure agents </w:t>
      </w:r>
    </w:p>
    <w:p w14:paraId="73E8FA90" w14:textId="77777777" w:rsidR="00691446" w:rsidRDefault="00691446" w:rsidP="00691446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2DE89245" w14:textId="77777777" w:rsidR="00691446" w:rsidRDefault="0069144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Creating project folders and providing specific access to developers</w:t>
      </w:r>
    </w:p>
    <w:p w14:paraId="4E403ECD" w14:textId="77777777" w:rsidR="00691446" w:rsidRDefault="00691446" w:rsidP="00691446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55E6CBAD" w14:textId="0FEAD1C9" w:rsidR="00691446" w:rsidRDefault="0069144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Setting up of RO groups and EACL permissions for shared data mounts</w:t>
      </w:r>
    </w:p>
    <w:p w14:paraId="122080E5" w14:textId="77777777" w:rsidR="00691446" w:rsidRDefault="00691446" w:rsidP="00691446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65892E14" w14:textId="3FC68F71" w:rsidR="00691446" w:rsidRPr="009110C1" w:rsidRDefault="00691446" w:rsidP="00823B90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Creating sub orgs to setup project level access controls in IICS By creating specific secure agents for each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suborg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and mapping ad groups for each specific LOB</w:t>
      </w:r>
    </w:p>
    <w:p w14:paraId="1A8B925C" w14:textId="2A3DC5FB" w:rsidR="00823B90" w:rsidRDefault="00823B90" w:rsidP="00823B90">
      <w:pPr>
        <w:pStyle w:val="ListParagraph"/>
      </w:pPr>
    </w:p>
    <w:p w14:paraId="336D8D87" w14:textId="0CDB4B56" w:rsidR="00823B90" w:rsidRDefault="00823B90" w:rsidP="00823B90"/>
    <w:p w14:paraId="53E5ED2B" w14:textId="77777777" w:rsidR="00823B90" w:rsidRPr="00823B90" w:rsidRDefault="00823B90" w:rsidP="00823B90"/>
    <w:p w14:paraId="0FE3A10F" w14:textId="2AA6685C" w:rsidR="00823B90" w:rsidRDefault="00823B90" w:rsidP="00823B90"/>
    <w:p w14:paraId="4CFE55D5" w14:textId="542F9FFF" w:rsidR="00823B90" w:rsidRDefault="00823B90" w:rsidP="00823B90"/>
    <w:p w14:paraId="4219EEC0" w14:textId="77E911EA" w:rsidR="00823B90" w:rsidRDefault="00823B90" w:rsidP="00823B90"/>
    <w:p w14:paraId="436139DD" w14:textId="03F5B6DE" w:rsidR="00823B90" w:rsidRDefault="00823B90" w:rsidP="00823B90"/>
    <w:p w14:paraId="0475257D" w14:textId="77777777" w:rsidR="00823B90" w:rsidRPr="00823B90" w:rsidRDefault="00823B90" w:rsidP="00823B90"/>
    <w:p w14:paraId="6769B75D" w14:textId="5DAC5329" w:rsidR="0064450E" w:rsidRDefault="0064450E" w:rsidP="0064450E"/>
    <w:p w14:paraId="36FF26B5" w14:textId="757CCD49" w:rsidR="0064450E" w:rsidRDefault="0064450E" w:rsidP="0064450E"/>
    <w:p w14:paraId="4FDC5A10" w14:textId="5377EB0F" w:rsidR="0064450E" w:rsidRDefault="0064450E" w:rsidP="0064450E"/>
    <w:p w14:paraId="12CE2D9F" w14:textId="77777777" w:rsidR="0064450E" w:rsidRPr="00C37D70" w:rsidRDefault="0064450E" w:rsidP="0064450E">
      <w:pPr>
        <w:contextualSpacing/>
        <w:jc w:val="both"/>
        <w:rPr>
          <w:b/>
          <w:bCs/>
          <w:sz w:val="22"/>
          <w:szCs w:val="22"/>
        </w:rPr>
      </w:pPr>
      <w:bookmarkStart w:id="0" w:name="_Hlk9586801"/>
      <w:r w:rsidRPr="00C37D70">
        <w:rPr>
          <w:b/>
          <w:bCs/>
          <w:szCs w:val="22"/>
        </w:rPr>
        <w:t>EXPERIENCE:</w:t>
      </w:r>
    </w:p>
    <w:p w14:paraId="0AB8DA06" w14:textId="41C833EF" w:rsidR="0064450E" w:rsidRPr="00C37D70" w:rsidRDefault="0064450E" w:rsidP="0064450E">
      <w:pPr>
        <w:contextualSpacing/>
        <w:rPr>
          <w:b/>
          <w:iCs/>
          <w:sz w:val="22"/>
          <w:szCs w:val="22"/>
        </w:rPr>
      </w:pPr>
      <w:r w:rsidRPr="00C37D70">
        <w:rPr>
          <w:b/>
          <w:iCs/>
          <w:sz w:val="22"/>
          <w:szCs w:val="22"/>
        </w:rPr>
        <w:t>Title</w:t>
      </w:r>
      <w:r w:rsidRPr="00C37D70">
        <w:rPr>
          <w:b/>
          <w:iCs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ab/>
        <w:t xml:space="preserve">: ETL Infrastructure                                      </w:t>
      </w:r>
      <w:r>
        <w:rPr>
          <w:b/>
          <w:iCs/>
          <w:sz w:val="22"/>
          <w:szCs w:val="22"/>
        </w:rPr>
        <w:t xml:space="preserve">                                01/</w:t>
      </w:r>
      <w:proofErr w:type="gramStart"/>
      <w:r>
        <w:rPr>
          <w:b/>
          <w:iCs/>
          <w:sz w:val="22"/>
          <w:szCs w:val="22"/>
        </w:rPr>
        <w:t xml:space="preserve">20 </w:t>
      </w:r>
      <w:r w:rsidRPr="00C37D70">
        <w:rPr>
          <w:b/>
          <w:iCs/>
          <w:sz w:val="22"/>
          <w:szCs w:val="22"/>
        </w:rPr>
        <w:t xml:space="preserve"> to</w:t>
      </w:r>
      <w:proofErr w:type="gramEnd"/>
      <w:r w:rsidRPr="00C37D70">
        <w:rPr>
          <w:b/>
          <w:iCs/>
          <w:sz w:val="22"/>
          <w:szCs w:val="22"/>
        </w:rPr>
        <w:t xml:space="preserve"> </w:t>
      </w:r>
      <w:r w:rsidR="00823B90">
        <w:rPr>
          <w:b/>
          <w:iCs/>
          <w:sz w:val="22"/>
          <w:szCs w:val="22"/>
        </w:rPr>
        <w:t>02/28/2021</w:t>
      </w:r>
    </w:p>
    <w:p w14:paraId="7090C090" w14:textId="4CCD82E6" w:rsidR="0064450E" w:rsidRPr="00C37D70" w:rsidRDefault="0064450E" w:rsidP="0064450E">
      <w:pPr>
        <w:pStyle w:val="BodyText"/>
        <w:contextualSpacing/>
        <w:rPr>
          <w:b/>
          <w:iCs/>
          <w:sz w:val="22"/>
          <w:szCs w:val="22"/>
        </w:rPr>
      </w:pPr>
      <w:r w:rsidRPr="00C37D70">
        <w:rPr>
          <w:b/>
          <w:sz w:val="22"/>
          <w:szCs w:val="22"/>
        </w:rPr>
        <w:t>Client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 xml:space="preserve">: </w:t>
      </w:r>
      <w:proofErr w:type="spellStart"/>
      <w:r>
        <w:rPr>
          <w:b/>
          <w:iCs/>
          <w:sz w:val="22"/>
          <w:szCs w:val="22"/>
        </w:rPr>
        <w:t>Capitalone</w:t>
      </w:r>
      <w:proofErr w:type="spellEnd"/>
    </w:p>
    <w:p w14:paraId="7C3850D7" w14:textId="77777777" w:rsidR="0064450E" w:rsidRPr="00C37D70" w:rsidRDefault="0064450E" w:rsidP="0064450E">
      <w:pPr>
        <w:pStyle w:val="BodyText"/>
        <w:contextualSpacing/>
        <w:rPr>
          <w:b/>
          <w:sz w:val="22"/>
          <w:szCs w:val="22"/>
        </w:rPr>
      </w:pPr>
      <w:r w:rsidRPr="00C37D70">
        <w:rPr>
          <w:b/>
          <w:sz w:val="22"/>
          <w:szCs w:val="22"/>
        </w:rPr>
        <w:t>Role</w:t>
      </w:r>
      <w:r w:rsidRPr="00C37D70">
        <w:rPr>
          <w:b/>
          <w:sz w:val="22"/>
          <w:szCs w:val="22"/>
        </w:rPr>
        <w:tab/>
      </w:r>
      <w:r w:rsidRPr="00C37D70">
        <w:rPr>
          <w:b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>: ETL Admin.</w:t>
      </w:r>
    </w:p>
    <w:p w14:paraId="1782441D" w14:textId="383DD1BA" w:rsidR="0064450E" w:rsidRPr="00C37D70" w:rsidRDefault="0064450E" w:rsidP="0064450E">
      <w:pPr>
        <w:pStyle w:val="BodyText"/>
        <w:contextualSpacing/>
        <w:rPr>
          <w:b/>
          <w:iCs/>
          <w:sz w:val="22"/>
          <w:szCs w:val="22"/>
        </w:rPr>
      </w:pPr>
      <w:r w:rsidRPr="00C37D70">
        <w:rPr>
          <w:b/>
          <w:sz w:val="22"/>
          <w:szCs w:val="22"/>
        </w:rPr>
        <w:t>Site</w:t>
      </w:r>
      <w:r w:rsidRPr="00C37D70">
        <w:rPr>
          <w:b/>
          <w:sz w:val="22"/>
          <w:szCs w:val="22"/>
        </w:rPr>
        <w:tab/>
      </w:r>
      <w:r w:rsidRPr="00C37D70">
        <w:rPr>
          <w:b/>
          <w:sz w:val="22"/>
          <w:szCs w:val="22"/>
        </w:rPr>
        <w:tab/>
      </w:r>
      <w:r w:rsidRPr="00C37D70">
        <w:rPr>
          <w:b/>
          <w:iCs/>
          <w:sz w:val="22"/>
          <w:szCs w:val="22"/>
        </w:rPr>
        <w:t xml:space="preserve">: </w:t>
      </w:r>
      <w:r>
        <w:rPr>
          <w:b/>
          <w:iCs/>
          <w:sz w:val="22"/>
          <w:szCs w:val="22"/>
        </w:rPr>
        <w:t>Richmond</w:t>
      </w:r>
    </w:p>
    <w:p w14:paraId="590E5BE5" w14:textId="77777777" w:rsidR="0064450E" w:rsidRPr="00C37D70" w:rsidRDefault="0064450E" w:rsidP="0064450E">
      <w:pPr>
        <w:ind w:firstLine="720"/>
        <w:contextualSpacing/>
        <w:rPr>
          <w:b/>
          <w:sz w:val="22"/>
          <w:szCs w:val="22"/>
        </w:rPr>
      </w:pPr>
    </w:p>
    <w:p w14:paraId="365F0543" w14:textId="77777777" w:rsidR="00CB0B51" w:rsidRPr="009110C1" w:rsidRDefault="00CB0B51" w:rsidP="00CB0B51">
      <w:pPr>
        <w:rPr>
          <w:rFonts w:ascii="Arial" w:hAnsi="Arial" w:cs="Arial"/>
          <w:sz w:val="24"/>
          <w:szCs w:val="24"/>
        </w:rPr>
      </w:pPr>
      <w:r w:rsidRPr="009110C1">
        <w:rPr>
          <w:rFonts w:ascii="Arial" w:hAnsi="Arial" w:cs="Arial"/>
          <w:b/>
          <w:sz w:val="24"/>
          <w:szCs w:val="24"/>
        </w:rPr>
        <w:t>Key Responsibilities</w:t>
      </w:r>
    </w:p>
    <w:p w14:paraId="7659A73D" w14:textId="77777777" w:rsidR="00CB0B51" w:rsidRPr="009110C1" w:rsidRDefault="00CB0B51" w:rsidP="00CB0B51">
      <w:pPr>
        <w:rPr>
          <w:rFonts w:ascii="Arial" w:hAnsi="Arial" w:cs="Arial"/>
          <w:sz w:val="24"/>
          <w:szCs w:val="24"/>
        </w:rPr>
      </w:pPr>
    </w:p>
    <w:p w14:paraId="6871CF6F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Performed administration of the Ab Initio Co&gt;Operating system (versions 2.15 and 3.16), Enterprise Meta&gt;Environment (EME), and the Data Profiling Tool on UNIX Sun Solaris servers.</w:t>
      </w:r>
    </w:p>
    <w:p w14:paraId="712FD453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52F16FC9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Performed administration of Ab Initio project directories, data directories and the standard environment on UNIX Sun Solaris servers.</w:t>
      </w:r>
    </w:p>
    <w:p w14:paraId="135A40C6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08739BBD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Design, develop, test, and implement Ab Initio graphs and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korn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shell scripts.</w:t>
      </w:r>
    </w:p>
    <w:p w14:paraId="562A50CA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306A38E4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Perform maintenance on UNIX shell scripting for moving Ab Initio code from one UNIX environment to another and purge data over 30 days old from the UNIX Sun Solaris servers.</w:t>
      </w:r>
    </w:p>
    <w:p w14:paraId="76153EB1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28131186" w14:textId="10576F46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 Involved in server build activity for 5 LOBs to setup about 16 new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servers as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environment admin.</w:t>
      </w:r>
    </w:p>
    <w:p w14:paraId="176640AC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05548B07" w14:textId="466CED1C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Good understanding </w:t>
      </w:r>
      <w:r w:rsidR="009110C1" w:rsidRPr="009110C1">
        <w:rPr>
          <w:rFonts w:ascii="Arial" w:hAnsi="Arial" w:cs="Arial"/>
          <w:color w:val="000000"/>
          <w:sz w:val="24"/>
          <w:szCs w:val="24"/>
        </w:rPr>
        <w:t xml:space="preserve">and hands on </w:t>
      </w:r>
      <w:proofErr w:type="spellStart"/>
      <w:r w:rsidR="009110C1"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="009110C1" w:rsidRPr="009110C1">
        <w:rPr>
          <w:rFonts w:ascii="Arial" w:hAnsi="Arial" w:cs="Arial"/>
          <w:color w:val="000000"/>
          <w:sz w:val="24"/>
          <w:szCs w:val="24"/>
        </w:rPr>
        <w:t xml:space="preserve"> key maintenance</w:t>
      </w:r>
    </w:p>
    <w:p w14:paraId="7E941A04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12B71194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Create EME repositories, upgrading them and configuring EME web interface for existing LOBs as well as for specific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products like Metadata Hub and Data Profiler.</w:t>
      </w:r>
    </w:p>
    <w:p w14:paraId="142A13A4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2D4028E3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Provide guidance for best practices with regard to Data warehouse design using Oracle for Ab Initio applications.</w:t>
      </w:r>
    </w:p>
    <w:p w14:paraId="116D49AF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28B08169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Actively involved in data migration projects and </w:t>
      </w:r>
      <w:proofErr w:type="gramStart"/>
      <w:r w:rsidRPr="009110C1">
        <w:rPr>
          <w:rFonts w:ascii="Arial" w:hAnsi="Arial" w:cs="Arial"/>
          <w:color w:val="000000"/>
          <w:sz w:val="24"/>
          <w:szCs w:val="24"/>
        </w:rPr>
        <w:t>it’s</w:t>
      </w:r>
      <w:proofErr w:type="gramEnd"/>
      <w:r w:rsidRPr="009110C1">
        <w:rPr>
          <w:rFonts w:ascii="Arial" w:hAnsi="Arial" w:cs="Arial"/>
          <w:color w:val="000000"/>
          <w:sz w:val="24"/>
          <w:szCs w:val="24"/>
        </w:rPr>
        <w:t xml:space="preserve"> development.</w:t>
      </w:r>
    </w:p>
    <w:p w14:paraId="166173E3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33A77DAB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Installing required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softwares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and setting up of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configurations and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Mhub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on new servers.</w:t>
      </w:r>
    </w:p>
    <w:p w14:paraId="3B8CD76C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25311CF5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Hands on experience in setting up the interface between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Mhub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and DQE.</w:t>
      </w:r>
    </w:p>
    <w:p w14:paraId="6830AADC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2E179B2E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lastRenderedPageBreak/>
        <w:t xml:space="preserve">Assisting the DQE team with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Mhub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reference data which is useful to run data quality metrics.</w:t>
      </w:r>
    </w:p>
    <w:p w14:paraId="5AA904B5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21267B28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Setting up of SSO and SSL policy</w:t>
      </w:r>
    </w:p>
    <w:p w14:paraId="5C4F7A7B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701AAF6D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Hands on experience on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Abinitio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key installation on servers and maintain the key inventory for users and setting up the user access.</w:t>
      </w:r>
    </w:p>
    <w:p w14:paraId="4AC8D445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158435A8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 xml:space="preserve">Involved in setting up of </w:t>
      </w:r>
      <w:proofErr w:type="spellStart"/>
      <w:r w:rsidRPr="009110C1">
        <w:rPr>
          <w:rFonts w:ascii="Arial" w:hAnsi="Arial" w:cs="Arial"/>
          <w:color w:val="000000"/>
          <w:sz w:val="24"/>
          <w:szCs w:val="24"/>
        </w:rPr>
        <w:t>Abnitio</w:t>
      </w:r>
      <w:proofErr w:type="spellEnd"/>
      <w:r w:rsidRPr="009110C1">
        <w:rPr>
          <w:rFonts w:ascii="Arial" w:hAnsi="Arial" w:cs="Arial"/>
          <w:color w:val="000000"/>
          <w:sz w:val="24"/>
          <w:szCs w:val="24"/>
        </w:rPr>
        <w:t xml:space="preserve"> Technical Repository web interface.</w:t>
      </w:r>
    </w:p>
    <w:p w14:paraId="0C0B38AA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258981F0" w14:textId="77777777" w:rsidR="00CB0B51" w:rsidRPr="009110C1" w:rsidRDefault="00CB0B51" w:rsidP="00CB0B51">
      <w:pPr>
        <w:numPr>
          <w:ilvl w:val="0"/>
          <w:numId w:val="39"/>
        </w:numPr>
        <w:rPr>
          <w:rFonts w:ascii="Arial" w:hAnsi="Arial" w:cs="Arial"/>
          <w:color w:val="000000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Perform design documentation for recommended application improvements</w:t>
      </w:r>
    </w:p>
    <w:p w14:paraId="274AA629" w14:textId="77777777" w:rsidR="00CB0B51" w:rsidRPr="009110C1" w:rsidRDefault="00CB0B51" w:rsidP="00CB0B5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75D541CB" w14:textId="77777777" w:rsidR="00CB0B51" w:rsidRPr="009110C1" w:rsidRDefault="00CB0B51" w:rsidP="00CB0B51">
      <w:pPr>
        <w:numPr>
          <w:ilvl w:val="0"/>
          <w:numId w:val="39"/>
        </w:numPr>
        <w:overflowPunct w:val="0"/>
        <w:autoSpaceDE w:val="0"/>
        <w:jc w:val="both"/>
        <w:rPr>
          <w:rFonts w:ascii="Arial" w:hAnsi="Arial" w:cs="Arial"/>
          <w:sz w:val="24"/>
          <w:szCs w:val="24"/>
        </w:rPr>
      </w:pPr>
      <w:r w:rsidRPr="009110C1">
        <w:rPr>
          <w:rFonts w:ascii="Arial" w:hAnsi="Arial" w:cs="Arial"/>
          <w:color w:val="000000"/>
          <w:sz w:val="24"/>
          <w:szCs w:val="24"/>
        </w:rPr>
        <w:t>Good understanding on Code migration and hands on experience</w:t>
      </w:r>
    </w:p>
    <w:p w14:paraId="1149ECDA" w14:textId="77777777" w:rsidR="00CB0B51" w:rsidRPr="009110C1" w:rsidRDefault="00CB0B51" w:rsidP="00CB0B51">
      <w:pPr>
        <w:ind w:left="1980"/>
        <w:rPr>
          <w:rFonts w:ascii="Arial" w:hAnsi="Arial" w:cs="Arial"/>
          <w:color w:val="000000"/>
          <w:sz w:val="24"/>
          <w:szCs w:val="24"/>
        </w:rPr>
      </w:pPr>
    </w:p>
    <w:p w14:paraId="5C103472" w14:textId="77777777" w:rsidR="00CB0B51" w:rsidRPr="009110C1" w:rsidRDefault="00CB0B51" w:rsidP="00CB0B51">
      <w:pPr>
        <w:rPr>
          <w:rFonts w:ascii="Arial" w:hAnsi="Arial" w:cs="Arial"/>
          <w:color w:val="000000"/>
          <w:sz w:val="24"/>
          <w:szCs w:val="24"/>
        </w:rPr>
      </w:pPr>
    </w:p>
    <w:p w14:paraId="74B8DDAA" w14:textId="77777777" w:rsidR="00CB0B51" w:rsidRPr="009110C1" w:rsidRDefault="00CB0B51" w:rsidP="00CB0B51">
      <w:pPr>
        <w:autoSpaceDE w:val="0"/>
        <w:ind w:left="720"/>
        <w:jc w:val="both"/>
        <w:rPr>
          <w:rFonts w:ascii="Arial" w:hAnsi="Arial" w:cs="Arial"/>
          <w:sz w:val="24"/>
          <w:szCs w:val="24"/>
        </w:rPr>
      </w:pPr>
    </w:p>
    <w:p w14:paraId="731CC44E" w14:textId="77777777" w:rsidR="00CB0B51" w:rsidRPr="009110C1" w:rsidRDefault="00CB0B51" w:rsidP="00CB0B51">
      <w:pPr>
        <w:tabs>
          <w:tab w:val="left" w:pos="720"/>
        </w:tabs>
        <w:autoSpaceDE w:val="0"/>
        <w:ind w:left="720" w:hanging="360"/>
        <w:jc w:val="both"/>
        <w:rPr>
          <w:rFonts w:ascii="Arial" w:hAnsi="Arial" w:cs="Arial"/>
          <w:sz w:val="24"/>
          <w:szCs w:val="24"/>
        </w:rPr>
      </w:pPr>
    </w:p>
    <w:p w14:paraId="31A3E6CA" w14:textId="77777777" w:rsidR="00CB0B51" w:rsidRPr="009110C1" w:rsidRDefault="00CB0B51" w:rsidP="00CB0B5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10C1">
        <w:rPr>
          <w:rFonts w:ascii="Arial" w:hAnsi="Arial" w:cs="Arial"/>
          <w:b/>
          <w:bCs/>
          <w:sz w:val="24"/>
          <w:szCs w:val="24"/>
        </w:rPr>
        <w:t xml:space="preserve">Environment: </w:t>
      </w:r>
      <w:r w:rsidRPr="009110C1">
        <w:rPr>
          <w:rFonts w:ascii="Arial" w:hAnsi="Arial" w:cs="Arial"/>
          <w:sz w:val="24"/>
          <w:szCs w:val="24"/>
        </w:rPr>
        <w:t xml:space="preserve">  Ab Initio GDE V</w:t>
      </w:r>
      <w:proofErr w:type="gramStart"/>
      <w:r w:rsidRPr="009110C1">
        <w:rPr>
          <w:rFonts w:ascii="Arial" w:hAnsi="Arial" w:cs="Arial"/>
          <w:sz w:val="24"/>
          <w:szCs w:val="24"/>
        </w:rPr>
        <w:t>3.xx</w:t>
      </w:r>
      <w:proofErr w:type="gramEnd"/>
      <w:r w:rsidRPr="009110C1">
        <w:rPr>
          <w:rFonts w:ascii="Arial" w:hAnsi="Arial" w:cs="Arial"/>
          <w:sz w:val="24"/>
          <w:szCs w:val="24"/>
        </w:rPr>
        <w:t>, DB2 8.x, Mainframe, UNIX. Linux, Express&gt;it, MHUB, DB2, Oracle</w:t>
      </w:r>
    </w:p>
    <w:p w14:paraId="77D98FFF" w14:textId="77777777" w:rsidR="00CB0B51" w:rsidRDefault="00CB0B51" w:rsidP="00CB0B51">
      <w:pPr>
        <w:jc w:val="both"/>
        <w:rPr>
          <w:b/>
          <w:bCs/>
        </w:rPr>
      </w:pPr>
    </w:p>
    <w:p w14:paraId="707627D0" w14:textId="77777777" w:rsidR="00CB0B51" w:rsidRDefault="00CB0B51" w:rsidP="00CB0B51">
      <w:pPr>
        <w:jc w:val="both"/>
        <w:rPr>
          <w:b/>
          <w:bCs/>
        </w:rPr>
      </w:pPr>
    </w:p>
    <w:p w14:paraId="10C85EC9" w14:textId="77777777" w:rsidR="0064450E" w:rsidRPr="00C37D70" w:rsidRDefault="0064450E" w:rsidP="0064450E">
      <w:pPr>
        <w:ind w:left="1980"/>
        <w:contextualSpacing/>
        <w:rPr>
          <w:color w:val="000000"/>
          <w:sz w:val="22"/>
          <w:szCs w:val="22"/>
        </w:rPr>
      </w:pPr>
    </w:p>
    <w:bookmarkEnd w:id="0"/>
    <w:p w14:paraId="3A8170B9" w14:textId="77777777" w:rsidR="0064450E" w:rsidRPr="0064450E" w:rsidRDefault="0064450E" w:rsidP="0064450E"/>
    <w:p w14:paraId="58CAE594" w14:textId="77777777" w:rsidR="00C469DA" w:rsidRPr="00C469DA" w:rsidRDefault="00C469DA" w:rsidP="00C469DA"/>
    <w:p w14:paraId="7AD64CFB" w14:textId="77777777" w:rsidR="00C469DA" w:rsidRDefault="00C469DA" w:rsidP="00C469DA"/>
    <w:p w14:paraId="0A5440CF" w14:textId="77777777" w:rsidR="00C469DA" w:rsidRPr="00CB6E95" w:rsidRDefault="00C469DA" w:rsidP="00C469DA"/>
    <w:p w14:paraId="44620058" w14:textId="77777777" w:rsidR="0064450E" w:rsidRDefault="0064450E" w:rsidP="00C469DA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</w:p>
    <w:p w14:paraId="5CD1F165" w14:textId="77777777" w:rsidR="0064450E" w:rsidRDefault="0064450E" w:rsidP="00C469DA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</w:p>
    <w:p w14:paraId="5D46EFFB" w14:textId="6A5A91F2" w:rsidR="00C469DA" w:rsidRPr="00EF1B93" w:rsidRDefault="00C469DA" w:rsidP="00C469DA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ETL </w:t>
      </w:r>
      <w:proofErr w:type="gramStart"/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Integration  Architect</w:t>
      </w:r>
      <w:proofErr w:type="gramEnd"/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  <w:t xml:space="preserve">                                  NOV 2018 to </w:t>
      </w:r>
      <w:r w:rsidR="0064450E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Dec 2019</w:t>
      </w:r>
    </w:p>
    <w:p w14:paraId="05716586" w14:textId="77777777" w:rsidR="00C469DA" w:rsidRPr="00EF1B93" w:rsidRDefault="00C469DA" w:rsidP="00C469DA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Client: 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53</w:t>
      </w:r>
      <w:r w:rsidRPr="00C469DA">
        <w:rPr>
          <w:rFonts w:ascii="Arial" w:hAnsi="Arial" w:cs="Arial"/>
          <w:bCs/>
          <w:spacing w:val="20"/>
          <w:sz w:val="24"/>
          <w:szCs w:val="24"/>
          <w:shd w:val="clear" w:color="auto" w:fill="C0C0C0"/>
          <w:vertAlign w:val="superscript"/>
        </w:rPr>
        <w:t>rd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Bank, 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Cincinnati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, Ohio</w:t>
      </w:r>
    </w:p>
    <w:p w14:paraId="6A508A63" w14:textId="77777777" w:rsidR="00C469DA" w:rsidRDefault="00C469DA" w:rsidP="00C469DA"/>
    <w:p w14:paraId="2ED9E776" w14:textId="77777777" w:rsidR="00C469DA" w:rsidRDefault="00C469DA" w:rsidP="00C469DA"/>
    <w:p w14:paraId="78915821" w14:textId="77777777" w:rsidR="00C469DA" w:rsidRDefault="00C469DA" w:rsidP="00C469DA"/>
    <w:p w14:paraId="7AEEE804" w14:textId="77777777" w:rsidR="00C469DA" w:rsidRPr="00720070" w:rsidRDefault="00C469DA" w:rsidP="00C469DA">
      <w:pPr>
        <w:pStyle w:val="ListParagraph"/>
        <w:numPr>
          <w:ilvl w:val="0"/>
          <w:numId w:val="37"/>
        </w:numPr>
        <w:spacing w:after="26" w:line="252" w:lineRule="auto"/>
        <w:ind w:right="187"/>
        <w:rPr>
          <w:rFonts w:ascii="Arial" w:hAnsi="Arial" w:cs="Arial"/>
          <w:sz w:val="24"/>
          <w:szCs w:val="24"/>
          <w:lang w:eastAsia="en-US"/>
        </w:rPr>
      </w:pPr>
      <w:r w:rsidRPr="00720070">
        <w:rPr>
          <w:rFonts w:ascii="Arial" w:hAnsi="Arial" w:cs="Arial"/>
          <w:sz w:val="24"/>
          <w:szCs w:val="24"/>
        </w:rPr>
        <w:t>Understand the business requirements; Obtain clarifications by meeting with business, technology and operations partners; Utilize the application and domain knowledge to determine applicability, feasibility and scalability</w:t>
      </w:r>
    </w:p>
    <w:p w14:paraId="3A47CF60" w14:textId="77777777" w:rsidR="00C469DA" w:rsidRPr="00720070" w:rsidRDefault="00C469DA" w:rsidP="00C469DA">
      <w:pPr>
        <w:pStyle w:val="ListParagraph"/>
        <w:numPr>
          <w:ilvl w:val="0"/>
          <w:numId w:val="37"/>
        </w:numPr>
        <w:spacing w:after="37" w:line="254" w:lineRule="auto"/>
        <w:ind w:right="187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0" wp14:anchorId="311EA081" wp14:editId="7F005033">
            <wp:simplePos x="0" y="0"/>
            <wp:positionH relativeFrom="page">
              <wp:posOffset>1408430</wp:posOffset>
            </wp:positionH>
            <wp:positionV relativeFrom="page">
              <wp:posOffset>10053955</wp:posOffset>
            </wp:positionV>
            <wp:extent cx="5120640" cy="317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070">
        <w:rPr>
          <w:rFonts w:ascii="Arial" w:hAnsi="Arial" w:cs="Arial"/>
          <w:sz w:val="24"/>
          <w:szCs w:val="24"/>
        </w:rPr>
        <w:t xml:space="preserve">Study the </w:t>
      </w:r>
      <w:proofErr w:type="gramStart"/>
      <w:r w:rsidRPr="00720070">
        <w:rPr>
          <w:rFonts w:ascii="Arial" w:hAnsi="Arial" w:cs="Arial"/>
          <w:sz w:val="24"/>
          <w:szCs w:val="24"/>
        </w:rPr>
        <w:t>clients</w:t>
      </w:r>
      <w:proofErr w:type="gramEnd"/>
      <w:r w:rsidRPr="00720070">
        <w:rPr>
          <w:rFonts w:ascii="Arial" w:hAnsi="Arial" w:cs="Arial"/>
          <w:sz w:val="24"/>
          <w:szCs w:val="24"/>
        </w:rPr>
        <w:t xml:space="preserve"> internal applications and understand the design considerations and scope for the release.</w:t>
      </w:r>
    </w:p>
    <w:p w14:paraId="6FEB5B55" w14:textId="77777777" w:rsidR="00C469DA" w:rsidRPr="00720070" w:rsidRDefault="00C469DA" w:rsidP="00C469DA">
      <w:pPr>
        <w:pStyle w:val="ListParagraph"/>
        <w:numPr>
          <w:ilvl w:val="0"/>
          <w:numId w:val="37"/>
        </w:numPr>
        <w:spacing w:after="37" w:line="254" w:lineRule="auto"/>
        <w:ind w:right="187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 xml:space="preserve">Create General Technical Design and Detailed Technical Design documents; Develop and maintain requirements traceability </w:t>
      </w:r>
      <w:proofErr w:type="gramStart"/>
      <w:r w:rsidRPr="00720070">
        <w:rPr>
          <w:rFonts w:ascii="Arial" w:hAnsi="Arial" w:cs="Arial"/>
          <w:sz w:val="24"/>
          <w:szCs w:val="24"/>
        </w:rPr>
        <w:t>matrix .</w:t>
      </w:r>
      <w:proofErr w:type="gramEnd"/>
      <w:r w:rsidRPr="007200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119E7A" wp14:editId="20F9822B">
            <wp:extent cx="9525" cy="9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B454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61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Develop computer programs based on approved design and coding quality standards using enterprise data management tool IBM info sphere MDM.</w:t>
      </w:r>
    </w:p>
    <w:p w14:paraId="48E1DC72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62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Analyze the different source datasets and target datasets in scope and perform the quality analysis using quality stage tool.</w:t>
      </w:r>
    </w:p>
    <w:p w14:paraId="1BD2EAC4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3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Profile the data and publish the results to business to have more control over the data and create the reports for different sources and target databases.</w:t>
      </w:r>
      <w:r w:rsidRPr="007200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0368EA" wp14:editId="60DCA2CF">
            <wp:extent cx="9525" cy="9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2385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61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lastRenderedPageBreak/>
        <w:t xml:space="preserve">Develop and document system test scripts and cases; Coordinate with the </w:t>
      </w:r>
      <w:r w:rsidRPr="007200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5EDC2F" wp14:editId="5131A9A6">
            <wp:extent cx="9525" cy="9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070">
        <w:rPr>
          <w:rFonts w:ascii="Arial" w:hAnsi="Arial" w:cs="Arial"/>
          <w:sz w:val="24"/>
          <w:szCs w:val="24"/>
        </w:rPr>
        <w:t>development team, as required</w:t>
      </w:r>
    </w:p>
    <w:p w14:paraId="5FB04F46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59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Perform Unit and System Integration Testing; Document test results and track defects to closure</w:t>
      </w:r>
    </w:p>
    <w:p w14:paraId="09DE25D9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Review application software developed and the test results; Revise programs as required; Validate against requirements traceability matrix</w:t>
      </w:r>
    </w:p>
    <w:p w14:paraId="2A5E9B26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 xml:space="preserve">Provide support for User Acceptance testing; Fix defects assigned by business </w:t>
      </w:r>
      <w:r w:rsidRPr="007200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463671" wp14:editId="15A397E5">
            <wp:extent cx="9525" cy="9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070">
        <w:rPr>
          <w:rFonts w:ascii="Arial" w:hAnsi="Arial" w:cs="Arial"/>
          <w:sz w:val="24"/>
          <w:szCs w:val="24"/>
        </w:rPr>
        <w:t>partners; Coordinate with the business and quality assurance teams, as required</w:t>
      </w:r>
    </w:p>
    <w:p w14:paraId="0A72C5D1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Create production implementation plan; Implement approved application software in production environment.</w:t>
      </w:r>
    </w:p>
    <w:p w14:paraId="701BA190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Study existing ETL and DQ framework.</w:t>
      </w:r>
    </w:p>
    <w:p w14:paraId="6F120BD1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Strategize batch and DQ framework.</w:t>
      </w:r>
    </w:p>
    <w:p w14:paraId="225C5088" w14:textId="77777777" w:rsidR="00C469DA" w:rsidRPr="00720070" w:rsidRDefault="00C469DA" w:rsidP="00720070">
      <w:pPr>
        <w:pStyle w:val="ListParagraph"/>
        <w:numPr>
          <w:ilvl w:val="0"/>
          <w:numId w:val="37"/>
        </w:numPr>
        <w:spacing w:after="4" w:line="254" w:lineRule="auto"/>
        <w:jc w:val="both"/>
        <w:rPr>
          <w:rFonts w:ascii="Arial" w:hAnsi="Arial" w:cs="Arial"/>
          <w:sz w:val="24"/>
          <w:szCs w:val="24"/>
        </w:rPr>
      </w:pPr>
      <w:r w:rsidRPr="00720070">
        <w:rPr>
          <w:rFonts w:ascii="Arial" w:hAnsi="Arial" w:cs="Arial"/>
          <w:sz w:val="24"/>
          <w:szCs w:val="24"/>
        </w:rPr>
        <w:t>Design and lead ETL and DQ framework.</w:t>
      </w:r>
    </w:p>
    <w:p w14:paraId="4A8A31C5" w14:textId="77777777" w:rsidR="00C469DA" w:rsidRPr="00720070" w:rsidRDefault="00C469DA" w:rsidP="00720070">
      <w:pPr>
        <w:pStyle w:val="ListParagraph"/>
        <w:numPr>
          <w:ilvl w:val="0"/>
          <w:numId w:val="37"/>
        </w:numPr>
        <w:rPr>
          <w:rFonts w:ascii="Arial" w:hAnsi="Arial" w:cs="Arial"/>
          <w:b/>
          <w:iCs/>
          <w:sz w:val="24"/>
          <w:szCs w:val="24"/>
          <w:u w:val="single"/>
        </w:rPr>
      </w:pPr>
      <w:r w:rsidRPr="00720070">
        <w:rPr>
          <w:rFonts w:ascii="Arial" w:hAnsi="Arial" w:cs="Arial"/>
          <w:sz w:val="24"/>
          <w:szCs w:val="24"/>
        </w:rPr>
        <w:t>Liaise with business and tech stakeholders</w:t>
      </w:r>
    </w:p>
    <w:p w14:paraId="32A42D88" w14:textId="77777777" w:rsidR="00C469DA" w:rsidRPr="00C469DA" w:rsidRDefault="00C469DA" w:rsidP="00C469DA"/>
    <w:p w14:paraId="5F738183" w14:textId="77777777" w:rsidR="00CB6E95" w:rsidRPr="00CB6E95" w:rsidRDefault="00CB6E95" w:rsidP="00CB6E95"/>
    <w:p w14:paraId="6D3C66E3" w14:textId="77777777" w:rsidR="00CB6E95" w:rsidRPr="00EF1B93" w:rsidRDefault="00CB6E95" w:rsidP="00CB6E95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BDQ </w:t>
      </w:r>
      <w:r w:rsidR="005503BA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A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rchitect 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  <w:t xml:space="preserve">                  </w:t>
      </w:r>
      <w:r w:rsidR="00F212DE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                </w:t>
      </w:r>
      <w:r w:rsidR="005503BA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              </w:t>
      </w:r>
      <w:r w:rsidR="00F212DE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May 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2018 to </w:t>
      </w:r>
      <w:r w:rsidR="00C469DA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Nov 2018</w:t>
      </w:r>
    </w:p>
    <w:p w14:paraId="41440CAC" w14:textId="77777777" w:rsidR="00CB6E95" w:rsidRPr="00EF1B93" w:rsidRDefault="00CB6E95" w:rsidP="00CB6E95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Client: 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Vantiv, 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Cincinnati</w:t>
      </w: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, Ohio</w:t>
      </w:r>
    </w:p>
    <w:p w14:paraId="6AA70636" w14:textId="77777777" w:rsidR="00CB6E95" w:rsidRPr="0006202D" w:rsidRDefault="00CB6E95" w:rsidP="00CB6E95">
      <w:pPr>
        <w:rPr>
          <w:sz w:val="22"/>
          <w:szCs w:val="22"/>
        </w:rPr>
      </w:pPr>
    </w:p>
    <w:p w14:paraId="24A63CC1" w14:textId="77777777" w:rsidR="00CB6E95" w:rsidRPr="0006202D" w:rsidRDefault="00CB6E95" w:rsidP="00CB6E95">
      <w:pPr>
        <w:rPr>
          <w:sz w:val="22"/>
          <w:szCs w:val="22"/>
        </w:rPr>
      </w:pPr>
    </w:p>
    <w:p w14:paraId="18758A9D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color w:val="333333"/>
          <w:sz w:val="24"/>
          <w:szCs w:val="24"/>
          <w:shd w:val="clear" w:color="auto" w:fill="F5F5F5"/>
        </w:rPr>
        <w:t>Extensively worked on Informatica Big Data Quality (BDQ</w:t>
      </w:r>
      <w:r>
        <w:rPr>
          <w:rFonts w:ascii="Arial" w:hAnsi="Arial" w:cs="Arial"/>
          <w:color w:val="333333"/>
          <w:sz w:val="24"/>
          <w:szCs w:val="24"/>
          <w:shd w:val="clear" w:color="auto" w:fill="F5F5F5"/>
        </w:rPr>
        <w:t xml:space="preserve"> and BDM</w:t>
      </w:r>
      <w:r w:rsidRPr="00A4360B">
        <w:rPr>
          <w:rFonts w:ascii="Arial" w:hAnsi="Arial" w:cs="Arial"/>
          <w:color w:val="333333"/>
          <w:sz w:val="24"/>
          <w:szCs w:val="24"/>
          <w:shd w:val="clear" w:color="auto" w:fill="F5F5F5"/>
        </w:rPr>
        <w:t xml:space="preserve">) toolset and gained good exposure to big data technologies from a source or target perspective </w:t>
      </w:r>
    </w:p>
    <w:p w14:paraId="70535BFC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color w:val="333333"/>
          <w:sz w:val="24"/>
          <w:szCs w:val="24"/>
          <w:shd w:val="clear" w:color="auto" w:fill="F5F5F5"/>
        </w:rPr>
        <w:t>Performed data discovery across multiple data objects and used “</w:t>
      </w:r>
      <w:r w:rsidRPr="00A4360B">
        <w:rPr>
          <w:rFonts w:ascii="Arial" w:hAnsi="Arial" w:cs="Arial"/>
          <w:b/>
          <w:color w:val="333333"/>
          <w:sz w:val="24"/>
          <w:szCs w:val="24"/>
          <w:shd w:val="clear" w:color="auto" w:fill="F5F5F5"/>
        </w:rPr>
        <w:t>PUSH”</w:t>
      </w:r>
      <w:r w:rsidRPr="00A4360B">
        <w:rPr>
          <w:rFonts w:ascii="Arial" w:hAnsi="Arial" w:cs="Arial"/>
          <w:color w:val="333333"/>
          <w:sz w:val="24"/>
          <w:szCs w:val="24"/>
          <w:shd w:val="clear" w:color="auto" w:fill="F5F5F5"/>
        </w:rPr>
        <w:t xml:space="preserve"> data domain discovery processes to the Hadoop cluster</w:t>
      </w:r>
    </w:p>
    <w:p w14:paraId="48FCC02B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sz w:val="24"/>
          <w:szCs w:val="24"/>
        </w:rPr>
        <w:t xml:space="preserve">Worked with informatica admin, while testing the </w:t>
      </w:r>
      <w:proofErr w:type="spellStart"/>
      <w:r w:rsidRPr="00A4360B">
        <w:rPr>
          <w:rFonts w:ascii="Arial" w:hAnsi="Arial" w:cs="Arial"/>
          <w:sz w:val="24"/>
          <w:szCs w:val="24"/>
        </w:rPr>
        <w:t>maplets</w:t>
      </w:r>
      <w:proofErr w:type="spellEnd"/>
      <w:r w:rsidRPr="00A4360B">
        <w:rPr>
          <w:rFonts w:ascii="Arial" w:hAnsi="Arial" w:cs="Arial"/>
          <w:sz w:val="24"/>
          <w:szCs w:val="24"/>
        </w:rPr>
        <w:t xml:space="preserve">/mappings using push down to Hadoop using several connection like </w:t>
      </w:r>
      <w:proofErr w:type="spellStart"/>
      <w:proofErr w:type="gramStart"/>
      <w:r w:rsidRPr="00A4360B">
        <w:rPr>
          <w:rFonts w:ascii="Arial" w:hAnsi="Arial" w:cs="Arial"/>
          <w:sz w:val="24"/>
          <w:szCs w:val="24"/>
        </w:rPr>
        <w:t>Blaze,Hive</w:t>
      </w:r>
      <w:proofErr w:type="gramEnd"/>
      <w:r w:rsidRPr="00A4360B">
        <w:rPr>
          <w:rFonts w:ascii="Arial" w:hAnsi="Arial" w:cs="Arial"/>
          <w:sz w:val="24"/>
          <w:szCs w:val="24"/>
        </w:rPr>
        <w:t>,Spark</w:t>
      </w:r>
      <w:proofErr w:type="spellEnd"/>
      <w:r w:rsidRPr="00A436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60B">
        <w:rPr>
          <w:rFonts w:ascii="Arial" w:hAnsi="Arial" w:cs="Arial"/>
          <w:sz w:val="24"/>
          <w:szCs w:val="24"/>
        </w:rPr>
        <w:t>etc</w:t>
      </w:r>
      <w:proofErr w:type="spellEnd"/>
    </w:p>
    <w:p w14:paraId="23650192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sz w:val="24"/>
          <w:szCs w:val="24"/>
        </w:rPr>
        <w:t>Recorded performance statistics during the PUSH down execution process over Hadoop cluster and compared with native execution results</w:t>
      </w:r>
    </w:p>
    <w:p w14:paraId="74FA109B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sz w:val="24"/>
          <w:szCs w:val="24"/>
        </w:rPr>
        <w:t>Worked on Informatica developer tool IDQ/BDM of latest versions 10.1 and 10.2.1</w:t>
      </w:r>
    </w:p>
    <w:p w14:paraId="385C10F5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color w:val="333333"/>
          <w:sz w:val="24"/>
          <w:szCs w:val="24"/>
          <w:shd w:val="clear" w:color="auto" w:fill="F5F5F5"/>
        </w:rPr>
        <w:t>Read from multiple RDBMS sources to Hive or HDFS Big Data target environment (Hortonworks HDP 2.1)</w:t>
      </w:r>
    </w:p>
    <w:p w14:paraId="3F034A37" w14:textId="77777777" w:rsidR="00A4360B" w:rsidRPr="00A4360B" w:rsidRDefault="00A4360B" w:rsidP="00A4360B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4360B">
        <w:rPr>
          <w:rFonts w:ascii="Arial" w:hAnsi="Arial" w:cs="Arial"/>
          <w:color w:val="333333"/>
          <w:sz w:val="24"/>
          <w:szCs w:val="24"/>
          <w:shd w:val="clear" w:color="auto" w:fill="F5F5F5"/>
        </w:rPr>
        <w:t>Managed data relationships by integrating data from different sources and indexing and linking the data in a Hadoop environment</w:t>
      </w:r>
    </w:p>
    <w:p w14:paraId="7C42F732" w14:textId="77777777" w:rsidR="00A4360B" w:rsidRPr="005503BA" w:rsidRDefault="00A4360B" w:rsidP="00A4360B">
      <w:pPr>
        <w:pStyle w:val="NormalWeb"/>
        <w:numPr>
          <w:ilvl w:val="0"/>
          <w:numId w:val="3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</w:rPr>
      </w:pPr>
      <w:r w:rsidRPr="005503BA">
        <w:rPr>
          <w:rFonts w:ascii="Arial" w:hAnsi="Arial" w:cs="Arial"/>
          <w:color w:val="000000"/>
        </w:rPr>
        <w:t>Very strong knowledge of Informatica Data Quality transformations like Address validator, Parser, Labeler, Match, Exception, Association, Standardizer and other significant transformations.</w:t>
      </w:r>
    </w:p>
    <w:p w14:paraId="3012237D" w14:textId="77777777" w:rsidR="00A4360B" w:rsidRPr="005503BA" w:rsidRDefault="00A4360B" w:rsidP="00A4360B">
      <w:pPr>
        <w:pStyle w:val="NormalWeb"/>
        <w:numPr>
          <w:ilvl w:val="0"/>
          <w:numId w:val="3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</w:rPr>
      </w:pPr>
      <w:r w:rsidRPr="005503BA">
        <w:rPr>
          <w:rFonts w:ascii="Arial" w:hAnsi="Arial" w:cs="Arial"/>
          <w:color w:val="000000"/>
        </w:rPr>
        <w:t>Extensively worked on Informatica Power center transformations as well like Expression, Joiner, Sorter, Filter, Router and other transformations as required.</w:t>
      </w:r>
    </w:p>
    <w:p w14:paraId="42E842A9" w14:textId="77777777" w:rsidR="00A4360B" w:rsidRPr="005503BA" w:rsidRDefault="00A4360B" w:rsidP="00A4360B">
      <w:pPr>
        <w:pStyle w:val="NormalWeb"/>
        <w:numPr>
          <w:ilvl w:val="0"/>
          <w:numId w:val="3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Gained </w:t>
      </w:r>
      <w:r w:rsidRPr="005503BA">
        <w:rPr>
          <w:rFonts w:ascii="Arial" w:hAnsi="Arial" w:cs="Arial"/>
          <w:color w:val="000000"/>
        </w:rPr>
        <w:t xml:space="preserve">strong knowledge on </w:t>
      </w:r>
      <w:proofErr w:type="gramStart"/>
      <w:r w:rsidRPr="005503BA">
        <w:rPr>
          <w:rFonts w:ascii="Arial" w:hAnsi="Arial" w:cs="Arial"/>
          <w:color w:val="000000"/>
        </w:rPr>
        <w:t>end to end</w:t>
      </w:r>
      <w:proofErr w:type="gramEnd"/>
      <w:r w:rsidRPr="005503BA">
        <w:rPr>
          <w:rFonts w:ascii="Arial" w:hAnsi="Arial" w:cs="Arial"/>
          <w:color w:val="000000"/>
        </w:rPr>
        <w:t xml:space="preserve"> process of Data Quality and MDM requirements and its implementation.</w:t>
      </w:r>
    </w:p>
    <w:p w14:paraId="63521579" w14:textId="77777777" w:rsidR="00A4360B" w:rsidRDefault="00A4360B" w:rsidP="00A4360B">
      <w:pPr>
        <w:pStyle w:val="NormalWeb"/>
        <w:numPr>
          <w:ilvl w:val="0"/>
          <w:numId w:val="3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  <w:sz w:val="20"/>
          <w:szCs w:val="20"/>
        </w:rPr>
      </w:pPr>
      <w:r w:rsidRPr="005503BA">
        <w:rPr>
          <w:rFonts w:ascii="Arial" w:hAnsi="Arial" w:cs="Arial"/>
          <w:color w:val="000000"/>
        </w:rPr>
        <w:t>Very strong in implementation of data profiling, creating score cards, creating reference tables and documenting Data Quality metrics/dimensions like Accuracy, completeness, duplication, validity, consistency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5F0EB91E" w14:textId="77777777" w:rsidR="00A4360B" w:rsidRPr="005503BA" w:rsidRDefault="00A4360B" w:rsidP="00A4360B">
      <w:pPr>
        <w:pStyle w:val="NormalWeb"/>
        <w:numPr>
          <w:ilvl w:val="0"/>
          <w:numId w:val="3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</w:rPr>
      </w:pPr>
      <w:r w:rsidRPr="005503BA">
        <w:rPr>
          <w:rFonts w:ascii="Arial" w:hAnsi="Arial" w:cs="Arial"/>
          <w:color w:val="000000"/>
        </w:rPr>
        <w:lastRenderedPageBreak/>
        <w:t>Good skills in analyzing trend charts from score cards to analyze the threshold which is to be considered in further development</w:t>
      </w:r>
    </w:p>
    <w:p w14:paraId="52E09EE5" w14:textId="77777777" w:rsidR="00A4360B" w:rsidRPr="005503BA" w:rsidRDefault="00A4360B" w:rsidP="00A4360B">
      <w:pPr>
        <w:pStyle w:val="NormalWeb"/>
        <w:numPr>
          <w:ilvl w:val="0"/>
          <w:numId w:val="3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</w:rPr>
      </w:pPr>
      <w:r w:rsidRPr="005503BA">
        <w:rPr>
          <w:rFonts w:ascii="Arial" w:hAnsi="Arial" w:cs="Arial"/>
          <w:color w:val="000000"/>
        </w:rPr>
        <w:t>Have good skills on understanding and development of business rules for its Standardization, Cleanse and Validation of data in various formats.</w:t>
      </w:r>
    </w:p>
    <w:p w14:paraId="0E3C9FB8" w14:textId="77777777" w:rsidR="00A4360B" w:rsidRPr="00F212DE" w:rsidRDefault="00A4360B" w:rsidP="00A4360B">
      <w:pPr>
        <w:pStyle w:val="ListParagraph"/>
        <w:numPr>
          <w:ilvl w:val="0"/>
          <w:numId w:val="33"/>
        </w:numPr>
        <w:spacing w:before="90" w:after="90"/>
        <w:rPr>
          <w:sz w:val="24"/>
          <w:szCs w:val="24"/>
        </w:rPr>
      </w:pPr>
      <w:r w:rsidRPr="00F212DE">
        <w:rPr>
          <w:rFonts w:ascii="Arial" w:hAnsi="Arial" w:cs="Arial"/>
          <w:sz w:val="24"/>
          <w:szCs w:val="24"/>
          <w:lang w:eastAsia="en-US"/>
        </w:rPr>
        <w:t>Designed DQ frame work to automate the data profiling</w:t>
      </w:r>
    </w:p>
    <w:p w14:paraId="46C8183B" w14:textId="77777777" w:rsidR="00632B70" w:rsidRDefault="00632B70" w:rsidP="00F212DE">
      <w:pPr>
        <w:spacing w:before="90" w:after="90"/>
        <w:ind w:left="360"/>
      </w:pPr>
    </w:p>
    <w:p w14:paraId="055666BB" w14:textId="77777777" w:rsidR="00CB6E95" w:rsidRDefault="00CB6E95" w:rsidP="00CB6E95"/>
    <w:p w14:paraId="5EAFB87F" w14:textId="77777777" w:rsidR="00CB6E95" w:rsidRPr="00CB6E95" w:rsidRDefault="00CB6E95" w:rsidP="00CB6E95"/>
    <w:p w14:paraId="1645D28E" w14:textId="77777777" w:rsidR="00BD394B" w:rsidRPr="00EF1B93" w:rsidRDefault="00BD394B" w:rsidP="00BD394B">
      <w:pPr>
        <w:rPr>
          <w:rFonts w:ascii="Arial" w:hAnsi="Arial" w:cs="Arial"/>
          <w:sz w:val="24"/>
          <w:szCs w:val="24"/>
        </w:rPr>
      </w:pPr>
    </w:p>
    <w:p w14:paraId="0FAB5314" w14:textId="77777777" w:rsidR="00BD394B" w:rsidRPr="00EF1B93" w:rsidRDefault="00BD394B" w:rsidP="00BD394B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ETL</w:t>
      </w:r>
      <w:r w:rsidR="005503BA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and </w:t>
      </w:r>
      <w:r w:rsidR="00445040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DQ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Architect for Master</w:t>
      </w:r>
      <w:r w:rsidR="00AC32F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D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ata Management </w:t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1456B7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March 2017</w:t>
      </w:r>
      <w:r w:rsidR="00EF1B93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to </w:t>
      </w:r>
      <w:r w:rsidR="00CB6E95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May 2018</w:t>
      </w:r>
    </w:p>
    <w:p w14:paraId="3A9ED04D" w14:textId="77777777" w:rsidR="00BD394B" w:rsidRPr="00EF1B93" w:rsidRDefault="00BD394B" w:rsidP="00BD394B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Client: </w:t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Fifth Third B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ank</w:t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, 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Cincinnati</w:t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, Ohio</w:t>
      </w:r>
    </w:p>
    <w:p w14:paraId="79A9EFFD" w14:textId="77777777" w:rsidR="00BD394B" w:rsidRPr="00EF1B93" w:rsidRDefault="00BD394B" w:rsidP="00BD394B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</w:p>
    <w:p w14:paraId="0768AAD5" w14:textId="77777777" w:rsidR="00BD394B" w:rsidRPr="00EF1B93" w:rsidRDefault="00BD394B" w:rsidP="00BD394B">
      <w:pPr>
        <w:rPr>
          <w:rFonts w:ascii="Arial" w:hAnsi="Arial" w:cs="Arial Rounded MT Bold"/>
          <w:bCs/>
          <w:spacing w:val="20"/>
          <w:sz w:val="22"/>
          <w:szCs w:val="22"/>
          <w:shd w:val="clear" w:color="auto" w:fill="C0C0C0"/>
        </w:rPr>
      </w:pPr>
    </w:p>
    <w:p w14:paraId="556E72D6" w14:textId="77777777" w:rsidR="00BD394B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Currently working as an ETL</w:t>
      </w:r>
      <w:r w:rsidR="005503BA">
        <w:rPr>
          <w:rFonts w:ascii="Arial" w:hAnsi="Arial" w:cs="Arial"/>
          <w:color w:val="333333"/>
          <w:sz w:val="24"/>
          <w:szCs w:val="24"/>
          <w:lang w:eastAsia="en-US"/>
        </w:rPr>
        <w:t xml:space="preserve"> and DQ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architect for IBM 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>I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nfosphere master data management project</w:t>
      </w:r>
    </w:p>
    <w:p w14:paraId="09386432" w14:textId="77777777" w:rsidR="00BD394B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Extensively worked on analysis of source system data and came up with an understanding document for each source system that is in scope for integration</w:t>
      </w:r>
    </w:p>
    <w:p w14:paraId="53688D95" w14:textId="77777777" w:rsidR="005503BA" w:rsidRDefault="005503BA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Created Data quality </w:t>
      </w:r>
      <w:r w:rsidR="00445040">
        <w:rPr>
          <w:rFonts w:ascii="Arial" w:hAnsi="Arial" w:cs="Arial"/>
          <w:color w:val="333333"/>
          <w:sz w:val="24"/>
          <w:szCs w:val="24"/>
          <w:lang w:eastAsia="en-US"/>
        </w:rPr>
        <w:t>requirements to</w:t>
      </w: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integrate </w:t>
      </w:r>
      <w:proofErr w:type="gramStart"/>
      <w:r>
        <w:rPr>
          <w:rFonts w:ascii="Arial" w:hAnsi="Arial" w:cs="Arial"/>
          <w:color w:val="333333"/>
          <w:sz w:val="24"/>
          <w:szCs w:val="24"/>
          <w:lang w:eastAsia="en-US"/>
        </w:rPr>
        <w:t>the  source</w:t>
      </w:r>
      <w:proofErr w:type="gramEnd"/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system data  with MDM</w:t>
      </w:r>
    </w:p>
    <w:p w14:paraId="6D0C688A" w14:textId="77777777" w:rsidR="005503BA" w:rsidRDefault="005503BA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Designed and developed </w:t>
      </w:r>
      <w:r w:rsidR="00445040">
        <w:rPr>
          <w:rFonts w:ascii="Arial" w:hAnsi="Arial" w:cs="Arial"/>
          <w:color w:val="333333"/>
          <w:sz w:val="24"/>
          <w:szCs w:val="24"/>
          <w:lang w:eastAsia="en-US"/>
        </w:rPr>
        <w:t>reusable components</w:t>
      </w: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for Address </w:t>
      </w:r>
      <w:proofErr w:type="gramStart"/>
      <w:r>
        <w:rPr>
          <w:rFonts w:ascii="Arial" w:hAnsi="Arial" w:cs="Arial"/>
          <w:color w:val="333333"/>
          <w:sz w:val="24"/>
          <w:szCs w:val="24"/>
          <w:lang w:eastAsia="en-US"/>
        </w:rPr>
        <w:t>standardization ,Name</w:t>
      </w:r>
      <w:proofErr w:type="gramEnd"/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standardization</w:t>
      </w:r>
      <w:r w:rsidR="00445040">
        <w:rPr>
          <w:rFonts w:ascii="Arial" w:hAnsi="Arial" w:cs="Arial"/>
          <w:color w:val="333333"/>
          <w:sz w:val="24"/>
          <w:szCs w:val="24"/>
          <w:lang w:eastAsia="en-US"/>
        </w:rPr>
        <w:t xml:space="preserve"> for both entity and person</w:t>
      </w: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and </w:t>
      </w:r>
      <w:r w:rsidR="00445040">
        <w:rPr>
          <w:rFonts w:ascii="Arial" w:hAnsi="Arial" w:cs="Arial"/>
          <w:color w:val="333333"/>
          <w:sz w:val="24"/>
          <w:szCs w:val="24"/>
          <w:lang w:eastAsia="en-US"/>
        </w:rPr>
        <w:t>data remediation</w:t>
      </w:r>
    </w:p>
    <w:p w14:paraId="1013670E" w14:textId="77777777" w:rsidR="00445040" w:rsidRDefault="00445040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Developed re-usable components to validate </w:t>
      </w:r>
      <w:proofErr w:type="spellStart"/>
      <w:proofErr w:type="gramStart"/>
      <w:r>
        <w:rPr>
          <w:rFonts w:ascii="Arial" w:hAnsi="Arial" w:cs="Arial"/>
          <w:color w:val="333333"/>
          <w:sz w:val="24"/>
          <w:szCs w:val="24"/>
          <w:lang w:eastAsia="en-US"/>
        </w:rPr>
        <w:t>state,Country</w:t>
      </w:r>
      <w:proofErr w:type="gramEnd"/>
      <w:r>
        <w:rPr>
          <w:rFonts w:ascii="Arial" w:hAnsi="Arial" w:cs="Arial"/>
          <w:color w:val="333333"/>
          <w:sz w:val="24"/>
          <w:szCs w:val="24"/>
          <w:lang w:eastAsia="en-US"/>
        </w:rPr>
        <w:t>,Affiliates</w:t>
      </w:r>
      <w:proofErr w:type="spellEnd"/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 using the standard lookup values</w:t>
      </w:r>
    </w:p>
    <w:p w14:paraId="53652D5F" w14:textId="77777777" w:rsidR="00445040" w:rsidRDefault="00445040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>Extensively worked on data extraction from Hadoop and asses the data quality before integrating the sources to MDM</w:t>
      </w:r>
    </w:p>
    <w:p w14:paraId="6B8A7292" w14:textId="77777777" w:rsidR="00445040" w:rsidRPr="00F212DE" w:rsidRDefault="00445040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>Developed trend charts and worked with source team to fix the results till the desirable/acceptable quality is achieved</w:t>
      </w:r>
    </w:p>
    <w:p w14:paraId="395A3BCF" w14:textId="77777777" w:rsidR="00BD394B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Identified customer as well as account information that is present in the source and prepared a mapping document to map source system fields to be 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>mapped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with MDM</w:t>
      </w:r>
    </w:p>
    <w:p w14:paraId="55B535E9" w14:textId="77777777" w:rsidR="00BD394B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Proactively compared partially integrated </w:t>
      </w:r>
      <w:r w:rsidR="00442828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MDM 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data with the source system data and produced the results /reports to client managers</w:t>
      </w:r>
    </w:p>
    <w:p w14:paraId="23E210F3" w14:textId="77777777" w:rsidR="00BD394B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Automated the manual and </w:t>
      </w:r>
      <w:r w:rsidR="00AC32FF" w:rsidRPr="00F212DE">
        <w:rPr>
          <w:rFonts w:ascii="Arial" w:hAnsi="Arial" w:cs="Arial"/>
          <w:color w:val="333333"/>
          <w:sz w:val="24"/>
          <w:szCs w:val="24"/>
          <w:lang w:eastAsia="en-US"/>
        </w:rPr>
        <w:t>time-consuming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data comparison using </w:t>
      </w:r>
      <w:proofErr w:type="spellStart"/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Datastage</w:t>
      </w:r>
      <w:proofErr w:type="spellEnd"/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ETL and 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>produced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reports</w:t>
      </w:r>
    </w:p>
    <w:p w14:paraId="32B103EF" w14:textId="77777777" w:rsidR="00BD394B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Identified the issues existing in source data as well as MDM data</w:t>
      </w:r>
    </w:p>
    <w:p w14:paraId="4BF0B081" w14:textId="77777777" w:rsidR="00BD394B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Established a strategy to be followed to fix the data quality issues</w:t>
      </w:r>
    </w:p>
    <w:p w14:paraId="6BB0260B" w14:textId="77777777" w:rsidR="00AD259F" w:rsidRPr="00F212DE" w:rsidRDefault="00BD394B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Gained lot of business knowledge 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>pertaining to financial clients.</w:t>
      </w:r>
    </w:p>
    <w:p w14:paraId="5FB06463" w14:textId="77777777" w:rsidR="00EF1B93" w:rsidRPr="00F212DE" w:rsidRDefault="00AD259F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Completed P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>roof of Concept (P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OCs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>)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for Code1 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Address 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validation </w:t>
      </w:r>
      <w:r w:rsidR="00EF1B93" w:rsidRPr="00F212DE">
        <w:rPr>
          <w:rFonts w:ascii="Arial" w:hAnsi="Arial" w:cs="Arial"/>
          <w:color w:val="333333"/>
          <w:sz w:val="24"/>
          <w:szCs w:val="24"/>
          <w:lang w:eastAsia="en-US"/>
        </w:rPr>
        <w:t>and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standardization</w:t>
      </w:r>
    </w:p>
    <w:p w14:paraId="0D08157E" w14:textId="77777777" w:rsidR="00BD394B" w:rsidRPr="00F212DE" w:rsidRDefault="00EF1B93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Completed Proof of Concept for Hadoop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Hive connectivity 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with 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>Data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S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>tage</w:t>
      </w:r>
    </w:p>
    <w:p w14:paraId="0A2D28FE" w14:textId="77777777" w:rsidR="00F212DE" w:rsidRPr="00F212DE" w:rsidRDefault="00EF1B93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lastRenderedPageBreak/>
        <w:t>Worked extensively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on Data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M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anagement </w:t>
      </w:r>
      <w:r w:rsidR="00FE00F9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projects. 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Demonstrated my ability to 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understand business 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needs and translate them into </w:t>
      </w:r>
      <w:r w:rsidR="00AD259F" w:rsidRPr="00F212DE">
        <w:rPr>
          <w:rFonts w:ascii="Arial" w:hAnsi="Arial" w:cs="Arial"/>
          <w:color w:val="333333"/>
          <w:sz w:val="24"/>
          <w:szCs w:val="24"/>
          <w:lang w:eastAsia="en-US"/>
        </w:rPr>
        <w:t>effective design</w:t>
      </w:r>
      <w:r w:rsidRPr="00F212DE">
        <w:rPr>
          <w:rFonts w:ascii="Arial" w:hAnsi="Arial" w:cs="Arial"/>
          <w:color w:val="333333"/>
          <w:sz w:val="24"/>
          <w:szCs w:val="24"/>
          <w:lang w:eastAsia="en-US"/>
        </w:rPr>
        <w:t>s</w:t>
      </w:r>
      <w:r w:rsidR="002A0079" w:rsidRPr="00F212DE">
        <w:rPr>
          <w:rFonts w:ascii="Arial" w:hAnsi="Arial" w:cs="Arial"/>
          <w:color w:val="333333"/>
          <w:sz w:val="24"/>
          <w:szCs w:val="24"/>
          <w:lang w:eastAsia="en-US"/>
        </w:rPr>
        <w:t xml:space="preserve"> </w:t>
      </w:r>
    </w:p>
    <w:p w14:paraId="018A3DD1" w14:textId="77777777" w:rsidR="00F212DE" w:rsidRDefault="00F212DE" w:rsidP="00BD394B">
      <w:pPr>
        <w:numPr>
          <w:ilvl w:val="0"/>
          <w:numId w:val="18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Extensively worked on address </w:t>
      </w:r>
      <w:proofErr w:type="spellStart"/>
      <w:proofErr w:type="gramStart"/>
      <w:r>
        <w:rPr>
          <w:rFonts w:ascii="Arial" w:hAnsi="Arial" w:cs="Arial"/>
          <w:color w:val="333333"/>
          <w:sz w:val="24"/>
          <w:szCs w:val="24"/>
          <w:lang w:eastAsia="en-US"/>
        </w:rPr>
        <w:t>standardization,name</w:t>
      </w:r>
      <w:proofErr w:type="spellEnd"/>
      <w:proofErr w:type="gramEnd"/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standardization duplicate analysis</w:t>
      </w:r>
    </w:p>
    <w:p w14:paraId="2F722E7A" w14:textId="77777777" w:rsidR="00AD259F" w:rsidRPr="00EF1B93" w:rsidRDefault="002A0079" w:rsidP="00F212DE">
      <w:pPr>
        <w:shd w:val="clear" w:color="auto" w:fill="FFFFFF"/>
        <w:spacing w:line="320" w:lineRule="atLeast"/>
        <w:ind w:left="1980"/>
        <w:rPr>
          <w:rFonts w:ascii="Arial" w:hAnsi="Arial" w:cs="Arial"/>
          <w:color w:val="333333"/>
          <w:sz w:val="24"/>
          <w:szCs w:val="24"/>
          <w:lang w:eastAsia="en-US"/>
        </w:rPr>
      </w:pPr>
      <w:r>
        <w:rPr>
          <w:rFonts w:ascii="Arial" w:hAnsi="Arial" w:cs="Arial"/>
          <w:color w:val="333333"/>
          <w:sz w:val="24"/>
          <w:szCs w:val="24"/>
          <w:lang w:eastAsia="en-US"/>
        </w:rPr>
        <w:t xml:space="preserve"> </w:t>
      </w:r>
    </w:p>
    <w:p w14:paraId="4A6DD6F6" w14:textId="77777777" w:rsidR="00BD394B" w:rsidRPr="00EF1B93" w:rsidRDefault="00BD394B" w:rsidP="00AD259F">
      <w:pPr>
        <w:ind w:left="1980"/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</w:p>
    <w:p w14:paraId="72DC7C22" w14:textId="77777777" w:rsidR="00EF1B93" w:rsidRDefault="00171DE8" w:rsidP="00743498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proofErr w:type="spellStart"/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Abintio</w:t>
      </w:r>
      <w:proofErr w:type="spellEnd"/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</w:t>
      </w:r>
      <w:proofErr w:type="spellStart"/>
      <w:r w:rsidR="00B8612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Metadata</w:t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H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ub</w:t>
      </w:r>
      <w:proofErr w:type="spellEnd"/>
      <w:r w:rsidR="00445040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and DQE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</w:t>
      </w:r>
      <w:r w:rsidR="00AC32F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A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rchitect</w:t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  <w:t xml:space="preserve"> </w:t>
      </w:r>
      <w:r w:rsidR="00AC32F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June 2016 to Feb 2017</w:t>
      </w:r>
    </w:p>
    <w:p w14:paraId="0F9327EE" w14:textId="77777777" w:rsidR="00743498" w:rsidRPr="00EF1B93" w:rsidRDefault="00EF1B93" w:rsidP="00743498">
      <w:pP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</w:pP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Client: Wells Fargo Bank</w:t>
      </w:r>
      <w:r w:rsidR="00743498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</w:t>
      </w:r>
    </w:p>
    <w:p w14:paraId="1B6F8771" w14:textId="77777777" w:rsidR="00743498" w:rsidRPr="00EF1B93" w:rsidRDefault="00743498" w:rsidP="00743498">
      <w:pPr>
        <w:rPr>
          <w:rFonts w:ascii="Arial" w:hAnsi="Arial" w:cs="Arial Rounded MT Bold"/>
          <w:bCs/>
          <w:spacing w:val="20"/>
          <w:sz w:val="22"/>
          <w:szCs w:val="22"/>
          <w:shd w:val="clear" w:color="auto" w:fill="C0C0C0"/>
        </w:rPr>
      </w:pPr>
    </w:p>
    <w:p w14:paraId="20ABB373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Extensively used ETL methodologies for supporting data extraction, transformations and loading metadata processing using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A</w:t>
      </w:r>
      <w:r w:rsidR="00EF1B93"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 xml:space="preserve">B 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Initio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.</w:t>
      </w:r>
    </w:p>
    <w:p w14:paraId="760FFB7F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Experience of using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Importer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 for importing metadata from an EME Technical Repository and other sources like ETL tools (Informatica), Reporting tools (Cognos, SAS, Business Objects </w:t>
      </w:r>
      <w:proofErr w:type="spell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etc</w:t>
      </w:r>
      <w:proofErr w:type="spell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) and databases (Oracle, Teradata, DB2 etc.)</w:t>
      </w:r>
    </w:p>
    <w:p w14:paraId="5E30243B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Worked extensively on data validation and data profiling and data certification.</w:t>
      </w:r>
    </w:p>
    <w:p w14:paraId="77EAD741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Worked with SMEs and data stewards and business analyst to gather requirements and writing technical documents.</w:t>
      </w:r>
    </w:p>
    <w:p w14:paraId="0750C111" w14:textId="77777777" w:rsidR="00743498" w:rsidRPr="00442828" w:rsidRDefault="00FB3D51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Proactively identified the issues in the code which can cause lineage </w:t>
      </w:r>
    </w:p>
    <w:p w14:paraId="400B64BE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Involved extensively certify the technical metadata and draw the lineage.</w:t>
      </w:r>
    </w:p>
    <w:p w14:paraId="1024B660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Involved in </w:t>
      </w:r>
      <w:r w:rsidR="00AC32FF" w:rsidRPr="00442828">
        <w:rPr>
          <w:rFonts w:ascii="Arial" w:hAnsi="Arial" w:cs="Arial"/>
          <w:color w:val="333333"/>
          <w:sz w:val="22"/>
          <w:szCs w:val="22"/>
          <w:lang w:eastAsia="en-US"/>
        </w:rPr>
        <w:t>analyzing lineage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diagrams and performing impact analysis and creation of mapping documents.</w:t>
      </w:r>
    </w:p>
    <w:p w14:paraId="6B75432F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Involved in creation of Functional specification and </w:t>
      </w:r>
      <w:proofErr w:type="gram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Technical</w:t>
      </w:r>
      <w:proofErr w:type="gram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specifications.</w:t>
      </w:r>
    </w:p>
    <w:p w14:paraId="0C9F58C4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Involved in analyzing the data flow and gathering the sources and target information for an application and presenting requirements to Broader audience.</w:t>
      </w:r>
    </w:p>
    <w:p w14:paraId="581CFFE3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after="75"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Hands on experience with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 administration tools, utilities for creating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 data stores.</w:t>
      </w:r>
    </w:p>
    <w:p w14:paraId="6B919981" w14:textId="77777777" w:rsidR="00743498" w:rsidRPr="00442828" w:rsidRDefault="00743498" w:rsidP="00743498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Experience in creating and deploying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 Web applications, and loading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 customizations</w:t>
      </w:r>
    </w:p>
    <w:p w14:paraId="4BBAD53C" w14:textId="77777777" w:rsidR="00743498" w:rsidRPr="00EF1B93" w:rsidRDefault="00743498" w:rsidP="00743498">
      <w:pPr>
        <w:rPr>
          <w:rFonts w:ascii="Arial" w:hAnsi="Arial"/>
        </w:rPr>
      </w:pPr>
    </w:p>
    <w:p w14:paraId="599343E0" w14:textId="77777777" w:rsidR="004F62B1" w:rsidRPr="004F62B1" w:rsidRDefault="00D7131A" w:rsidP="003317FC">
      <w:pPr>
        <w:numPr>
          <w:ilvl w:val="0"/>
          <w:numId w:val="1"/>
        </w:numPr>
        <w:spacing w:before="20" w:after="20"/>
        <w:rPr>
          <w:rFonts w:ascii="Arial" w:hAnsi="Arial" w:cs="Arial"/>
          <w:i/>
          <w:color w:val="000000"/>
          <w:sz w:val="24"/>
          <w:szCs w:val="24"/>
        </w:rPr>
      </w:pPr>
      <w:r w:rsidRPr="00EF1B93">
        <w:rPr>
          <w:rFonts w:ascii="Arial" w:hAnsi="Arial" w:cs="Arial Rounded MT Bold"/>
          <w:bCs/>
          <w:spacing w:val="20"/>
          <w:sz w:val="22"/>
          <w:szCs w:val="22"/>
          <w:shd w:val="clear" w:color="auto" w:fill="C0C0C0"/>
        </w:rPr>
        <w:t xml:space="preserve"> </w:t>
      </w:r>
      <w:proofErr w:type="spellStart"/>
      <w:proofErr w:type="gramStart"/>
      <w:r w:rsidR="00B8612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Metadata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H</w:t>
      </w:r>
      <w:r w:rsidR="00B8612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ub</w:t>
      </w:r>
      <w:proofErr w:type="spellEnd"/>
      <w:r w:rsidR="00B8612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 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D</w:t>
      </w:r>
      <w:r w:rsidR="00B8612F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eveloper</w:t>
      </w:r>
      <w:proofErr w:type="gramEnd"/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 w:rsidRPr="00EF1B93">
        <w:rPr>
          <w:rFonts w:ascii="Arial" w:hAnsi="Arial" w:cs="Arial Rounded MT Bold"/>
          <w:bCs/>
          <w:spacing w:val="20"/>
          <w:sz w:val="22"/>
          <w:szCs w:val="22"/>
          <w:shd w:val="clear" w:color="auto" w:fill="C0C0C0"/>
        </w:rPr>
        <w:t xml:space="preserve"> </w:t>
      </w:r>
      <w:r w:rsidR="004F62B1">
        <w:rPr>
          <w:rFonts w:ascii="Arial" w:hAnsi="Arial" w:cs="Arial Rounded MT Bold"/>
          <w:bCs/>
          <w:spacing w:val="20"/>
          <w:sz w:val="22"/>
          <w:szCs w:val="22"/>
          <w:shd w:val="clear" w:color="auto" w:fill="C0C0C0"/>
        </w:rPr>
        <w:tab/>
        <w:t xml:space="preserve">        </w:t>
      </w:r>
      <w:r w:rsidR="004F62B1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Feb 2015 to  June  2016</w:t>
      </w:r>
    </w:p>
    <w:p w14:paraId="019FC37E" w14:textId="77777777" w:rsidR="003317FC" w:rsidRPr="00EF1B93" w:rsidRDefault="004F62B1" w:rsidP="003317FC">
      <w:pPr>
        <w:numPr>
          <w:ilvl w:val="0"/>
          <w:numId w:val="1"/>
        </w:numPr>
        <w:spacing w:before="20" w:after="20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Client: </w:t>
      </w:r>
      <w:r w:rsidR="003317FC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JPMCHASE Bank D</w:t>
      </w:r>
      <w:r w:rsidR="002573BD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e</w:t>
      </w:r>
      <w:r w:rsidR="003317FC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laware </w:t>
      </w:r>
    </w:p>
    <w:p w14:paraId="691B6774" w14:textId="77777777" w:rsidR="003317FC" w:rsidRPr="00EF1B93" w:rsidRDefault="003317FC" w:rsidP="003317FC">
      <w:pPr>
        <w:rPr>
          <w:rFonts w:ascii="Arial" w:hAnsi="Arial" w:cs="Arial"/>
          <w:sz w:val="24"/>
          <w:szCs w:val="24"/>
        </w:rPr>
      </w:pPr>
    </w:p>
    <w:p w14:paraId="5B5CAD33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Extensively used ETL methodologies for supporting data extraction, transformations and loading processing using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A</w:t>
      </w:r>
      <w:r w:rsidR="004F62B1"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 xml:space="preserve">B 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Initio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.</w:t>
      </w:r>
    </w:p>
    <w:p w14:paraId="0D6D5D97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Experience of using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Importer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 for importing metadata from an EME Technical Repository and other sources like ETL tools (Informatica), Reporting tools (Cognos, SAS, Business Objects </w:t>
      </w:r>
      <w:proofErr w:type="spell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etc</w:t>
      </w:r>
      <w:proofErr w:type="spell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) and databases (Oracle, Teradata, DB2 etc.)</w:t>
      </w:r>
    </w:p>
    <w:p w14:paraId="37AC1816" w14:textId="77777777" w:rsidR="003A60A2" w:rsidRPr="00442828" w:rsidRDefault="003A60A2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Worked extensively on data validation and data profiling.</w:t>
      </w:r>
    </w:p>
    <w:p w14:paraId="6024E09A" w14:textId="77777777" w:rsidR="003A60A2" w:rsidRPr="00442828" w:rsidRDefault="003A60A2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Worked with SMEs and data stewards and business analyst to gather requirements and writing technical documents.</w:t>
      </w:r>
    </w:p>
    <w:p w14:paraId="01C96145" w14:textId="77777777" w:rsidR="003A60A2" w:rsidRPr="00442828" w:rsidRDefault="003A60A2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Involved </w:t>
      </w:r>
      <w:r w:rsidR="00FE00F9" w:rsidRPr="00442828">
        <w:rPr>
          <w:rFonts w:ascii="Arial" w:hAnsi="Arial" w:cs="Arial"/>
          <w:color w:val="333333"/>
          <w:sz w:val="22"/>
          <w:szCs w:val="22"/>
          <w:lang w:eastAsia="en-US"/>
        </w:rPr>
        <w:t>extensively in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Business metadata certification process.</w:t>
      </w:r>
    </w:p>
    <w:p w14:paraId="25A54812" w14:textId="77777777" w:rsidR="003A60A2" w:rsidRPr="00442828" w:rsidRDefault="003A60A2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Involved extensively certify the technical metadata and draw the lineage.</w:t>
      </w:r>
    </w:p>
    <w:p w14:paraId="50CA9044" w14:textId="77777777" w:rsidR="003A60A2" w:rsidRPr="00442828" w:rsidRDefault="00D47254" w:rsidP="00C031BD">
      <w:pPr>
        <w:numPr>
          <w:ilvl w:val="0"/>
          <w:numId w:val="5"/>
        </w:numPr>
        <w:shd w:val="clear" w:color="auto" w:fill="FFFFFF"/>
        <w:spacing w:after="75"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lastRenderedPageBreak/>
        <w:t>For building data lineage using Metadata Hub</w:t>
      </w:r>
      <w:r w:rsidR="003A60A2" w:rsidRPr="00442828">
        <w:rPr>
          <w:rFonts w:ascii="Arial" w:hAnsi="Arial" w:cs="Arial"/>
          <w:color w:val="333333"/>
          <w:sz w:val="22"/>
          <w:szCs w:val="22"/>
          <w:lang w:eastAsia="en-US"/>
        </w:rPr>
        <w:t>.</w:t>
      </w:r>
    </w:p>
    <w:p w14:paraId="060D5441" w14:textId="77777777" w:rsidR="00D47254" w:rsidRPr="00442828" w:rsidRDefault="00D47254" w:rsidP="00C031BD">
      <w:pPr>
        <w:numPr>
          <w:ilvl w:val="0"/>
          <w:numId w:val="5"/>
        </w:numPr>
        <w:shd w:val="clear" w:color="auto" w:fill="FFFFFF"/>
        <w:spacing w:after="75"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Hands on experience with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 administration tools, utilities for creating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 data stores.</w:t>
      </w:r>
    </w:p>
    <w:p w14:paraId="4865E308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Experience in creating and deploying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 Web applications, and loading </w:t>
      </w:r>
      <w:r w:rsidRPr="00442828">
        <w:rPr>
          <w:rFonts w:ascii="Arial" w:hAnsi="Arial" w:cs="Arial"/>
          <w:b/>
          <w:bCs/>
          <w:color w:val="333333"/>
          <w:sz w:val="22"/>
          <w:szCs w:val="22"/>
          <w:bdr w:val="none" w:sz="0" w:space="0" w:color="auto" w:frame="1"/>
          <w:lang w:eastAsia="en-US"/>
        </w:rPr>
        <w:t>Metadata Hub customizations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.</w:t>
      </w:r>
    </w:p>
    <w:p w14:paraId="07C38433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Expert in building custom extractors and registering the extractors in the metadata hub UI portal.</w:t>
      </w:r>
    </w:p>
    <w:p w14:paraId="72B34748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Importing all kinds of data into </w:t>
      </w:r>
      <w:proofErr w:type="spell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Mhub</w:t>
      </w:r>
      <w:proofErr w:type="spell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Db from several </w:t>
      </w:r>
      <w:r w:rsidR="00FE00F9" w:rsidRPr="00442828">
        <w:rPr>
          <w:rFonts w:ascii="Arial" w:hAnsi="Arial" w:cs="Arial"/>
          <w:color w:val="333333"/>
          <w:sz w:val="22"/>
          <w:szCs w:val="22"/>
          <w:lang w:eastAsia="en-US"/>
        </w:rPr>
        <w:t>different sources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.</w:t>
      </w:r>
    </w:p>
    <w:p w14:paraId="62C27C2E" w14:textId="77777777" w:rsidR="00D47254" w:rsidRPr="00442828" w:rsidRDefault="00442828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>
        <w:rPr>
          <w:rFonts w:ascii="Arial" w:hAnsi="Arial" w:cs="Arial"/>
          <w:color w:val="333333"/>
          <w:sz w:val="22"/>
          <w:szCs w:val="22"/>
          <w:lang w:eastAsia="en-US"/>
        </w:rPr>
        <w:t xml:space="preserve">Extensive knowledge on </w:t>
      </w:r>
      <w:proofErr w:type="spellStart"/>
      <w:r>
        <w:rPr>
          <w:rFonts w:ascii="Arial" w:hAnsi="Arial" w:cs="Arial"/>
          <w:color w:val="333333"/>
          <w:sz w:val="22"/>
          <w:szCs w:val="22"/>
          <w:lang w:eastAsia="en-US"/>
        </w:rPr>
        <w:t>Metadatahub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US"/>
        </w:rPr>
        <w:t xml:space="preserve"> administration work</w:t>
      </w:r>
    </w:p>
    <w:p w14:paraId="5A22E79F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Worked on server set up for </w:t>
      </w:r>
      <w:proofErr w:type="spell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Mhub</w:t>
      </w:r>
      <w:proofErr w:type="spell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and have hands </w:t>
      </w:r>
      <w:proofErr w:type="gram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on  all</w:t>
      </w:r>
      <w:proofErr w:type="gram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deployment procedures for </w:t>
      </w:r>
      <w:proofErr w:type="spell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Mhub</w:t>
      </w:r>
      <w:proofErr w:type="spell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.</w:t>
      </w:r>
    </w:p>
    <w:p w14:paraId="081CA2B8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SSO/SSL security setup for </w:t>
      </w:r>
      <w:proofErr w:type="spellStart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Mhub</w:t>
      </w:r>
      <w:proofErr w:type="spellEnd"/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UI portal.</w:t>
      </w:r>
    </w:p>
    <w:p w14:paraId="4D9B2C28" w14:textId="77777777" w:rsidR="00D47254" w:rsidRPr="00442828" w:rsidRDefault="00D47254" w:rsidP="00D47254">
      <w:pPr>
        <w:numPr>
          <w:ilvl w:val="0"/>
          <w:numId w:val="5"/>
        </w:numPr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  <w:lang w:eastAsia="en-US"/>
        </w:rPr>
      </w:pP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LDAP configu</w:t>
      </w:r>
      <w:r w:rsidR="002573BD"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ration set </w:t>
      </w:r>
      <w:r w:rsidR="00FE00F9" w:rsidRPr="00442828">
        <w:rPr>
          <w:rFonts w:ascii="Arial" w:hAnsi="Arial" w:cs="Arial"/>
          <w:color w:val="333333"/>
          <w:sz w:val="22"/>
          <w:szCs w:val="22"/>
          <w:lang w:eastAsia="en-US"/>
        </w:rPr>
        <w:t>up for</w:t>
      </w:r>
      <w:r w:rsidR="002573BD" w:rsidRPr="00442828">
        <w:rPr>
          <w:rFonts w:ascii="Arial" w:hAnsi="Arial" w:cs="Arial"/>
          <w:color w:val="333333"/>
          <w:sz w:val="22"/>
          <w:szCs w:val="22"/>
          <w:lang w:eastAsia="en-US"/>
        </w:rPr>
        <w:t xml:space="preserve"> SSO login b</w:t>
      </w:r>
      <w:r w:rsidRPr="00442828">
        <w:rPr>
          <w:rFonts w:ascii="Arial" w:hAnsi="Arial" w:cs="Arial"/>
          <w:color w:val="333333"/>
          <w:sz w:val="22"/>
          <w:szCs w:val="22"/>
          <w:lang w:eastAsia="en-US"/>
        </w:rPr>
        <w:t>y users</w:t>
      </w:r>
    </w:p>
    <w:p w14:paraId="54F9E707" w14:textId="77777777" w:rsidR="003317FC" w:rsidRPr="00EF1B93" w:rsidRDefault="003317FC" w:rsidP="003317FC">
      <w:pPr>
        <w:rPr>
          <w:rFonts w:ascii="Arial" w:hAnsi="Arial"/>
        </w:rPr>
      </w:pPr>
    </w:p>
    <w:p w14:paraId="1220D1FC" w14:textId="77777777" w:rsidR="007711A9" w:rsidRPr="00EF1B93" w:rsidRDefault="007D41AB">
      <w:pPr>
        <w:spacing w:before="20" w:after="20"/>
        <w:rPr>
          <w:rFonts w:ascii="Arial" w:hAnsi="Arial" w:cs="Arial"/>
          <w:i/>
          <w:color w:val="000000"/>
          <w:sz w:val="24"/>
          <w:szCs w:val="24"/>
        </w:rPr>
      </w:pP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ETL-I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nfrastructure Lead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  <w:t xml:space="preserve"> 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July </w:t>
      </w:r>
      <w:proofErr w:type="gramStart"/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2012  –</w:t>
      </w:r>
      <w:proofErr w:type="gramEnd"/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F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eb 2015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Client: </w:t>
      </w:r>
      <w:proofErr w:type="spellStart"/>
      <w:r w:rsidR="004F62B1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Suntrust</w:t>
      </w:r>
      <w:proofErr w:type="spellEnd"/>
      <w:r w:rsidR="004F62B1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Bank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, I</w:t>
      </w:r>
      <w:r w:rsidR="004F62B1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nc</w:t>
      </w:r>
      <w:r w:rsidR="004F62B1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.</w:t>
      </w:r>
      <w:r w:rsidR="004F62B1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 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</w:p>
    <w:p w14:paraId="10246D3E" w14:textId="77777777" w:rsidR="007711A9" w:rsidRPr="00EF1B93" w:rsidRDefault="007711A9">
      <w:pPr>
        <w:rPr>
          <w:rFonts w:ascii="Arial" w:hAnsi="Arial" w:cs="Arial"/>
          <w:i/>
          <w:color w:val="000000"/>
          <w:sz w:val="24"/>
          <w:szCs w:val="24"/>
        </w:rPr>
      </w:pPr>
    </w:p>
    <w:p w14:paraId="607F9BF1" w14:textId="77777777" w:rsidR="007D41AB" w:rsidRPr="00EF1B93" w:rsidRDefault="007D41AB">
      <w:pPr>
        <w:rPr>
          <w:rFonts w:ascii="Arial" w:hAnsi="Arial" w:cs="Arial"/>
          <w:i/>
          <w:color w:val="000000"/>
          <w:sz w:val="24"/>
          <w:szCs w:val="24"/>
        </w:rPr>
      </w:pPr>
    </w:p>
    <w:p w14:paraId="1A8E6424" w14:textId="77777777" w:rsidR="007D41AB" w:rsidRPr="004E4F7B" w:rsidRDefault="00021685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Performed</w:t>
      </w:r>
      <w:r w:rsidR="007D41AB" w:rsidRPr="004E4F7B">
        <w:rPr>
          <w:rFonts w:ascii="Arial" w:hAnsi="Arial" w:cs="Arial"/>
          <w:color w:val="000000"/>
          <w:sz w:val="22"/>
          <w:szCs w:val="22"/>
        </w:rPr>
        <w:t xml:space="preserve"> administration of the Ab Initio Co&gt;Operating system (versions 2.15 and 3.16), Enterprise Meta&gt;Environment (EME), and the Data Profiling Tool on UNIX Sun Solaris servers.</w:t>
      </w:r>
    </w:p>
    <w:p w14:paraId="63A468A8" w14:textId="77777777" w:rsidR="00021685" w:rsidRPr="004E4F7B" w:rsidRDefault="00021685" w:rsidP="007D41AB">
      <w:pPr>
        <w:rPr>
          <w:rFonts w:ascii="Arial" w:hAnsi="Arial" w:cs="Arial"/>
          <w:color w:val="000000"/>
          <w:sz w:val="22"/>
          <w:szCs w:val="22"/>
        </w:rPr>
      </w:pPr>
    </w:p>
    <w:p w14:paraId="354FDBFC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Perform</w:t>
      </w:r>
      <w:r w:rsidR="00021685" w:rsidRPr="004E4F7B">
        <w:rPr>
          <w:rFonts w:ascii="Arial" w:hAnsi="Arial" w:cs="Arial"/>
          <w:color w:val="000000"/>
          <w:sz w:val="22"/>
          <w:szCs w:val="22"/>
        </w:rPr>
        <w:t>ed</w:t>
      </w:r>
      <w:r w:rsidRPr="004E4F7B">
        <w:rPr>
          <w:rFonts w:ascii="Arial" w:hAnsi="Arial" w:cs="Arial"/>
          <w:color w:val="000000"/>
          <w:sz w:val="22"/>
          <w:szCs w:val="22"/>
        </w:rPr>
        <w:t xml:space="preserve"> administration of Ab Initio project directories, data directories and the standard environment on UNIX Sun Solaris servers.</w:t>
      </w:r>
    </w:p>
    <w:p w14:paraId="53B71C0D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32BBFFD5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Design, develop, test, and implement Ab Initio graphs and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korn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shell scripts.</w:t>
      </w:r>
    </w:p>
    <w:p w14:paraId="71525170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7E0B2554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Perform maintenance on UNIX shell scripting for moving Ab Initio code from one UNIX environment to another and purge data over 30 days old from the UNIX Sun Solaris servers.</w:t>
      </w:r>
    </w:p>
    <w:p w14:paraId="0CA3FA3C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09C386DF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 Involved in server build activity for 5 LOBs to setup about 16 new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Abinitio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servers as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abinitio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environment admin.</w:t>
      </w:r>
    </w:p>
    <w:p w14:paraId="2D19DFE5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54AF2796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Create EME repositories, upgrading them and configuring EME web interface for existing LOBs as well as for specific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abinitio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products like Metadata Hub and Data Profiler.</w:t>
      </w:r>
    </w:p>
    <w:p w14:paraId="5E8E85B3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1CAC068F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Provide guidance for best practices with regard to Data warehouse design using Oracle for Ab Initio applications.</w:t>
      </w:r>
    </w:p>
    <w:p w14:paraId="0E847052" w14:textId="77777777" w:rsidR="00B8612F" w:rsidRPr="004E4F7B" w:rsidRDefault="00B8612F" w:rsidP="00B8612F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09D5C180" w14:textId="77777777" w:rsidR="00B8612F" w:rsidRPr="004E4F7B" w:rsidRDefault="00B8612F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Actively involved in data</w:t>
      </w:r>
      <w:r w:rsidR="004E4F7B">
        <w:rPr>
          <w:rFonts w:ascii="Arial" w:hAnsi="Arial" w:cs="Arial"/>
          <w:color w:val="000000"/>
          <w:sz w:val="22"/>
          <w:szCs w:val="22"/>
        </w:rPr>
        <w:t xml:space="preserve"> </w:t>
      </w:r>
      <w:r w:rsidRPr="004E4F7B">
        <w:rPr>
          <w:rFonts w:ascii="Arial" w:hAnsi="Arial" w:cs="Arial"/>
          <w:color w:val="000000"/>
          <w:sz w:val="22"/>
          <w:szCs w:val="22"/>
        </w:rPr>
        <w:t xml:space="preserve">migration projects and </w:t>
      </w:r>
      <w:proofErr w:type="gramStart"/>
      <w:r w:rsidRPr="004E4F7B">
        <w:rPr>
          <w:rFonts w:ascii="Arial" w:hAnsi="Arial" w:cs="Arial"/>
          <w:color w:val="000000"/>
          <w:sz w:val="22"/>
          <w:szCs w:val="22"/>
        </w:rPr>
        <w:t>it’s</w:t>
      </w:r>
      <w:proofErr w:type="gramEnd"/>
      <w:r w:rsidRPr="004E4F7B">
        <w:rPr>
          <w:rFonts w:ascii="Arial" w:hAnsi="Arial" w:cs="Arial"/>
          <w:color w:val="000000"/>
          <w:sz w:val="22"/>
          <w:szCs w:val="22"/>
        </w:rPr>
        <w:t xml:space="preserve"> development.</w:t>
      </w:r>
    </w:p>
    <w:p w14:paraId="686CF874" w14:textId="77777777" w:rsidR="00B8612F" w:rsidRPr="004E4F7B" w:rsidRDefault="00B8612F" w:rsidP="00B8612F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378479BF" w14:textId="77777777" w:rsidR="00B8612F" w:rsidRPr="004E4F7B" w:rsidRDefault="00B8612F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Installing required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softwares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and setting up of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abinitio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configurations and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Mhub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on new servers.</w:t>
      </w:r>
    </w:p>
    <w:p w14:paraId="703F54AC" w14:textId="77777777" w:rsidR="00B8612F" w:rsidRPr="004E4F7B" w:rsidRDefault="00B8612F" w:rsidP="00B8612F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48A044D8" w14:textId="77777777" w:rsidR="00B8612F" w:rsidRPr="004E4F7B" w:rsidRDefault="00B8612F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Hands on experience in setting up the interface between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Mhub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and DQE.</w:t>
      </w:r>
    </w:p>
    <w:p w14:paraId="477DDDC6" w14:textId="77777777" w:rsidR="00B8612F" w:rsidRPr="004E4F7B" w:rsidRDefault="00B8612F" w:rsidP="00B8612F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42B1BD76" w14:textId="77777777" w:rsidR="00B8612F" w:rsidRPr="004E4F7B" w:rsidRDefault="00B8612F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Assisting the DQE team with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Mhub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reference data which is useful to run data quality metrics.</w:t>
      </w:r>
    </w:p>
    <w:p w14:paraId="37BE2B1D" w14:textId="77777777" w:rsidR="00B8612F" w:rsidRPr="004E4F7B" w:rsidRDefault="00B8612F" w:rsidP="00B8612F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1588C9CF" w14:textId="77777777" w:rsidR="00B8612F" w:rsidRPr="004E4F7B" w:rsidRDefault="00B8612F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Setting up of SSO and SSL policy</w:t>
      </w:r>
    </w:p>
    <w:p w14:paraId="3BB2CE9C" w14:textId="77777777" w:rsidR="00B8612F" w:rsidRPr="004E4F7B" w:rsidRDefault="00B8612F" w:rsidP="00B8612F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55AD0A4A" w14:textId="77777777" w:rsidR="00B8612F" w:rsidRPr="004E4F7B" w:rsidRDefault="00B8612F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Hands on experience on </w:t>
      </w:r>
      <w:proofErr w:type="spellStart"/>
      <w:r w:rsidRPr="004E4F7B">
        <w:rPr>
          <w:rFonts w:ascii="Arial" w:hAnsi="Arial" w:cs="Arial"/>
          <w:color w:val="000000"/>
          <w:sz w:val="22"/>
          <w:szCs w:val="22"/>
        </w:rPr>
        <w:t>Abinitio</w:t>
      </w:r>
      <w:proofErr w:type="spellEnd"/>
      <w:r w:rsidRPr="004E4F7B">
        <w:rPr>
          <w:rFonts w:ascii="Arial" w:hAnsi="Arial" w:cs="Arial"/>
          <w:color w:val="000000"/>
          <w:sz w:val="22"/>
          <w:szCs w:val="22"/>
        </w:rPr>
        <w:t xml:space="preserve"> key installation on servers </w:t>
      </w:r>
      <w:r w:rsidR="004E4F7B" w:rsidRPr="004E4F7B">
        <w:rPr>
          <w:rFonts w:ascii="Arial" w:hAnsi="Arial" w:cs="Arial"/>
          <w:color w:val="000000"/>
          <w:sz w:val="22"/>
          <w:szCs w:val="22"/>
        </w:rPr>
        <w:t>and</w:t>
      </w:r>
      <w:r w:rsidRPr="004E4F7B">
        <w:rPr>
          <w:rFonts w:ascii="Arial" w:hAnsi="Arial" w:cs="Arial"/>
          <w:color w:val="000000"/>
          <w:sz w:val="22"/>
          <w:szCs w:val="22"/>
        </w:rPr>
        <w:t xml:space="preserve"> </w:t>
      </w:r>
      <w:r w:rsidR="004E4F7B" w:rsidRPr="004E4F7B">
        <w:rPr>
          <w:rFonts w:ascii="Arial" w:hAnsi="Arial" w:cs="Arial"/>
          <w:color w:val="000000"/>
          <w:sz w:val="22"/>
          <w:szCs w:val="22"/>
        </w:rPr>
        <w:t>maintain</w:t>
      </w:r>
      <w:r w:rsidRPr="004E4F7B">
        <w:rPr>
          <w:rFonts w:ascii="Arial" w:hAnsi="Arial" w:cs="Arial"/>
          <w:color w:val="000000"/>
          <w:sz w:val="22"/>
          <w:szCs w:val="22"/>
        </w:rPr>
        <w:t xml:space="preserve"> the key inventory for users and setting up the user access.</w:t>
      </w:r>
    </w:p>
    <w:p w14:paraId="6A70ADFE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7FCFE5CD" w14:textId="77777777" w:rsidR="007D41AB" w:rsidRPr="004E4F7B" w:rsidRDefault="00021685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 xml:space="preserve">Involved in </w:t>
      </w:r>
      <w:r w:rsidR="007D41AB" w:rsidRPr="004E4F7B">
        <w:rPr>
          <w:rFonts w:ascii="Arial" w:hAnsi="Arial" w:cs="Arial"/>
          <w:color w:val="000000"/>
          <w:sz w:val="22"/>
          <w:szCs w:val="22"/>
        </w:rPr>
        <w:t>set</w:t>
      </w:r>
      <w:r w:rsidRPr="004E4F7B">
        <w:rPr>
          <w:rFonts w:ascii="Arial" w:hAnsi="Arial" w:cs="Arial"/>
          <w:color w:val="000000"/>
          <w:sz w:val="22"/>
          <w:szCs w:val="22"/>
        </w:rPr>
        <w:t xml:space="preserve">ting </w:t>
      </w:r>
      <w:r w:rsidR="007D41AB" w:rsidRPr="004E4F7B">
        <w:rPr>
          <w:rFonts w:ascii="Arial" w:hAnsi="Arial" w:cs="Arial"/>
          <w:color w:val="000000"/>
          <w:sz w:val="22"/>
          <w:szCs w:val="22"/>
        </w:rPr>
        <w:t xml:space="preserve">up of </w:t>
      </w:r>
      <w:proofErr w:type="spellStart"/>
      <w:r w:rsidR="007D41AB" w:rsidRPr="004E4F7B">
        <w:rPr>
          <w:rFonts w:ascii="Arial" w:hAnsi="Arial" w:cs="Arial"/>
          <w:color w:val="000000"/>
          <w:sz w:val="22"/>
          <w:szCs w:val="22"/>
        </w:rPr>
        <w:t>Abnitio</w:t>
      </w:r>
      <w:proofErr w:type="spellEnd"/>
      <w:r w:rsidR="007D41AB" w:rsidRPr="004E4F7B">
        <w:rPr>
          <w:rFonts w:ascii="Arial" w:hAnsi="Arial" w:cs="Arial"/>
          <w:color w:val="000000"/>
          <w:sz w:val="22"/>
          <w:szCs w:val="22"/>
        </w:rPr>
        <w:t xml:space="preserve"> Technical Repository web interface.</w:t>
      </w:r>
    </w:p>
    <w:p w14:paraId="65AFE554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27FDAB19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Perform design documentation for recommended application improvements.</w:t>
      </w:r>
    </w:p>
    <w:p w14:paraId="4999A0EB" w14:textId="77777777" w:rsidR="007D41AB" w:rsidRPr="004E4F7B" w:rsidRDefault="007D41AB" w:rsidP="007D41AB">
      <w:pPr>
        <w:rPr>
          <w:rFonts w:ascii="Arial" w:hAnsi="Arial" w:cs="Arial"/>
          <w:color w:val="000000"/>
          <w:sz w:val="22"/>
          <w:szCs w:val="22"/>
        </w:rPr>
      </w:pPr>
    </w:p>
    <w:p w14:paraId="25BF321C" w14:textId="77777777" w:rsidR="007D41AB" w:rsidRPr="004E4F7B" w:rsidRDefault="007D41AB" w:rsidP="004F62B1">
      <w:pPr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E4F7B">
        <w:rPr>
          <w:rFonts w:ascii="Arial" w:hAnsi="Arial" w:cs="Arial"/>
          <w:color w:val="000000"/>
          <w:sz w:val="22"/>
          <w:szCs w:val="22"/>
        </w:rPr>
        <w:t>Good understanding on Code migration and hands</w:t>
      </w:r>
      <w:r w:rsidR="00021685" w:rsidRPr="004E4F7B">
        <w:rPr>
          <w:rFonts w:ascii="Arial" w:hAnsi="Arial" w:cs="Arial"/>
          <w:color w:val="000000"/>
          <w:sz w:val="22"/>
          <w:szCs w:val="22"/>
        </w:rPr>
        <w:t xml:space="preserve"> </w:t>
      </w:r>
      <w:r w:rsidRPr="004E4F7B">
        <w:rPr>
          <w:rFonts w:ascii="Arial" w:hAnsi="Arial" w:cs="Arial"/>
          <w:color w:val="000000"/>
          <w:sz w:val="22"/>
          <w:szCs w:val="22"/>
        </w:rPr>
        <w:t>on experience.</w:t>
      </w:r>
    </w:p>
    <w:p w14:paraId="32F234BD" w14:textId="77777777" w:rsidR="007D41AB" w:rsidRPr="004E4F7B" w:rsidRDefault="007D41AB" w:rsidP="007D41AB">
      <w:pPr>
        <w:rPr>
          <w:rFonts w:ascii="Arial" w:hAnsi="Arial" w:cs="Arial"/>
          <w:i/>
          <w:color w:val="000000"/>
          <w:sz w:val="22"/>
          <w:szCs w:val="22"/>
        </w:rPr>
      </w:pPr>
    </w:p>
    <w:p w14:paraId="10DE04F7" w14:textId="77777777" w:rsidR="007D41AB" w:rsidRPr="00EF1B93" w:rsidRDefault="007D41AB">
      <w:pPr>
        <w:rPr>
          <w:rFonts w:ascii="Arial" w:hAnsi="Arial" w:cs="Arial"/>
          <w:i/>
          <w:color w:val="000000"/>
          <w:sz w:val="24"/>
          <w:szCs w:val="24"/>
        </w:rPr>
      </w:pPr>
    </w:p>
    <w:p w14:paraId="30712417" w14:textId="77777777" w:rsidR="007D41AB" w:rsidRPr="00EF1B93" w:rsidRDefault="007D41AB">
      <w:pPr>
        <w:rPr>
          <w:rFonts w:ascii="Arial" w:hAnsi="Arial" w:cs="Arial"/>
          <w:i/>
          <w:color w:val="000000"/>
          <w:sz w:val="24"/>
          <w:szCs w:val="24"/>
        </w:rPr>
      </w:pPr>
    </w:p>
    <w:p w14:paraId="7F824E35" w14:textId="77777777" w:rsidR="007D41AB" w:rsidRPr="00EF1B93" w:rsidRDefault="007D41AB">
      <w:pPr>
        <w:rPr>
          <w:rFonts w:ascii="Arial" w:hAnsi="Arial" w:cs="Arial"/>
          <w:i/>
          <w:color w:val="000000"/>
        </w:rPr>
      </w:pPr>
    </w:p>
    <w:p w14:paraId="44FF4EE0" w14:textId="77777777" w:rsidR="007D41AB" w:rsidRPr="00EF1B93" w:rsidRDefault="007D41AB">
      <w:pPr>
        <w:rPr>
          <w:rFonts w:ascii="Arial" w:hAnsi="Arial" w:cs="Arial"/>
          <w:i/>
          <w:color w:val="000000"/>
        </w:rPr>
      </w:pPr>
    </w:p>
    <w:p w14:paraId="1181B887" w14:textId="77777777" w:rsidR="007711A9" w:rsidRPr="001A48E0" w:rsidRDefault="007711A9">
      <w:pPr>
        <w:ind w:left="-720"/>
        <w:rPr>
          <w:rFonts w:ascii="Arial" w:hAnsi="Arial" w:cs="Arial"/>
          <w:b/>
          <w:smallCaps/>
          <w:color w:val="3366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890BBA8" w14:textId="77777777" w:rsidR="007711A9" w:rsidRPr="00EF1B93" w:rsidRDefault="007711A9">
      <w:pPr>
        <w:spacing w:before="20" w:after="20"/>
        <w:rPr>
          <w:rFonts w:ascii="Arial" w:hAnsi="Arial" w:cs="Arial"/>
          <w:i/>
          <w:color w:val="000000"/>
          <w:sz w:val="24"/>
          <w:szCs w:val="24"/>
        </w:rPr>
      </w:pP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Project Lead 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ab/>
        <w:t xml:space="preserve">Hewlett and Packard, </w:t>
      </w:r>
      <w:proofErr w:type="spellStart"/>
      <w:proofErr w:type="gramStart"/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B’lore</w:t>
      </w:r>
      <w:proofErr w:type="spellEnd"/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>,</w:t>
      </w:r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 May</w:t>
      </w:r>
      <w:proofErr w:type="gramEnd"/>
      <w:r w:rsidR="00FE00F9"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2009 – May2012</w:t>
      </w:r>
      <w:r w:rsidRPr="00EF1B93">
        <w:rPr>
          <w:rFonts w:ascii="Arial" w:hAnsi="Arial" w:cs="Arial"/>
          <w:bCs/>
          <w:spacing w:val="20"/>
          <w:sz w:val="24"/>
          <w:szCs w:val="24"/>
          <w:shd w:val="clear" w:color="auto" w:fill="C0C0C0"/>
        </w:rPr>
        <w:t xml:space="preserve"> India</w:t>
      </w:r>
    </w:p>
    <w:p w14:paraId="237BE0BE" w14:textId="77777777" w:rsidR="007711A9" w:rsidRPr="00EF1B93" w:rsidRDefault="007711A9">
      <w:pPr>
        <w:snapToGrid w:val="0"/>
        <w:rPr>
          <w:rFonts w:ascii="Arial" w:hAnsi="Arial" w:cs="Arial"/>
          <w:i/>
          <w:color w:val="000000"/>
          <w:sz w:val="24"/>
          <w:szCs w:val="24"/>
        </w:rPr>
      </w:pPr>
    </w:p>
    <w:p w14:paraId="6269A227" w14:textId="77777777" w:rsidR="00395188" w:rsidRPr="00EF1B93" w:rsidRDefault="00395188" w:rsidP="00395188">
      <w:pPr>
        <w:snapToGrid w:val="0"/>
        <w:rPr>
          <w:rFonts w:ascii="Arial" w:hAnsi="Arial" w:cs="Arial"/>
          <w:color w:val="000000"/>
          <w:sz w:val="24"/>
          <w:szCs w:val="24"/>
        </w:rPr>
      </w:pPr>
    </w:p>
    <w:p w14:paraId="097E96CD" w14:textId="77777777" w:rsidR="00395188" w:rsidRPr="00EF1B93" w:rsidRDefault="00395188" w:rsidP="00395188">
      <w:pPr>
        <w:rPr>
          <w:rFonts w:ascii="Arial" w:hAnsi="Arial" w:cs="Arial"/>
          <w:b/>
          <w:bCs/>
          <w:sz w:val="24"/>
          <w:szCs w:val="24"/>
          <w:lang w:eastAsia="en-US"/>
        </w:rPr>
      </w:pPr>
    </w:p>
    <w:p w14:paraId="586BE7C6" w14:textId="77777777" w:rsidR="00395188" w:rsidRPr="004E4F7B" w:rsidRDefault="00395188" w:rsidP="00F21001">
      <w:pPr>
        <w:numPr>
          <w:ilvl w:val="0"/>
          <w:numId w:val="26"/>
        </w:numPr>
        <w:rPr>
          <w:rFonts w:ascii="Arial" w:hAnsi="Arial" w:cs="Arial"/>
          <w:bCs/>
          <w:sz w:val="22"/>
          <w:szCs w:val="22"/>
          <w:lang w:eastAsia="en-US"/>
        </w:rPr>
      </w:pPr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Involved in all phases of software life </w:t>
      </w:r>
      <w:proofErr w:type="gramStart"/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>cycle.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>(</w:t>
      </w:r>
      <w:proofErr w:type="gramEnd"/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>Analysis, design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>, Test and Rollout)</w:t>
      </w:r>
    </w:p>
    <w:p w14:paraId="3EA784B3" w14:textId="77777777" w:rsidR="00F21001" w:rsidRPr="004E4F7B" w:rsidRDefault="00F21001" w:rsidP="00F21001">
      <w:pPr>
        <w:ind w:left="720"/>
        <w:rPr>
          <w:rFonts w:ascii="Arial" w:hAnsi="Arial" w:cs="Arial"/>
          <w:bCs/>
          <w:sz w:val="22"/>
          <w:szCs w:val="22"/>
          <w:lang w:eastAsia="en-US"/>
        </w:rPr>
      </w:pPr>
    </w:p>
    <w:p w14:paraId="3B9AA4D7" w14:textId="77777777" w:rsidR="00395188" w:rsidRPr="004E4F7B" w:rsidRDefault="00395188" w:rsidP="00F21001">
      <w:pPr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  <w:lang w:eastAsia="en-US"/>
        </w:rPr>
      </w:pPr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Worked extensively on all components of </w:t>
      </w:r>
      <w:proofErr w:type="spellStart"/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>A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>binitio</w:t>
      </w:r>
      <w:proofErr w:type="spellEnd"/>
      <w:r w:rsidRPr="004E4F7B">
        <w:rPr>
          <w:rFonts w:ascii="Arial" w:hAnsi="Arial" w:cs="Arial"/>
          <w:bCs/>
          <w:sz w:val="22"/>
          <w:szCs w:val="22"/>
          <w:lang w:eastAsia="en-US"/>
        </w:rPr>
        <w:t>.</w:t>
      </w:r>
    </w:p>
    <w:p w14:paraId="36B28F78" w14:textId="77777777" w:rsidR="00F21001" w:rsidRPr="004E4F7B" w:rsidRDefault="00F21001" w:rsidP="00F21001">
      <w:pPr>
        <w:pStyle w:val="ListParagraph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7B36AD61" w14:textId="77777777" w:rsidR="00F21001" w:rsidRPr="004E4F7B" w:rsidRDefault="00F21001" w:rsidP="00F21001">
      <w:pPr>
        <w:ind w:left="720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7BA66AAE" w14:textId="77777777" w:rsidR="00395188" w:rsidRPr="004E4F7B" w:rsidRDefault="00395188" w:rsidP="00F21001">
      <w:pPr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  <w:lang w:eastAsia="en-US"/>
        </w:rPr>
      </w:pPr>
      <w:r w:rsidRPr="004E4F7B">
        <w:rPr>
          <w:rFonts w:ascii="Arial" w:hAnsi="Arial" w:cs="Arial"/>
          <w:bCs/>
          <w:sz w:val="22"/>
          <w:szCs w:val="22"/>
          <w:lang w:eastAsia="en-US"/>
        </w:rPr>
        <w:t>Worked extensively on BRE</w:t>
      </w:r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 xml:space="preserve"> 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>(Business rule engine)</w:t>
      </w:r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 xml:space="preserve"> 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Played a key role in creating </w:t>
      </w:r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>the enrichment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 </w:t>
      </w:r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 xml:space="preserve">business rules </w:t>
      </w:r>
      <w:r w:rsidR="004E4F7B" w:rsidRPr="004E4F7B">
        <w:rPr>
          <w:rFonts w:ascii="Arial" w:hAnsi="Arial" w:cs="Arial"/>
          <w:bCs/>
          <w:sz w:val="22"/>
          <w:szCs w:val="22"/>
          <w:lang w:eastAsia="en-US"/>
        </w:rPr>
        <w:t>using BRE</w:t>
      </w:r>
    </w:p>
    <w:p w14:paraId="3A578C93" w14:textId="77777777" w:rsidR="00F21001" w:rsidRPr="004E4F7B" w:rsidRDefault="00F21001" w:rsidP="00F21001">
      <w:pPr>
        <w:ind w:left="720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4BB8A484" w14:textId="77777777" w:rsidR="00395188" w:rsidRPr="004E4F7B" w:rsidRDefault="00395188" w:rsidP="00F21001">
      <w:pPr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  <w:lang w:eastAsia="en-US"/>
        </w:rPr>
      </w:pPr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Created a </w:t>
      </w:r>
      <w:proofErr w:type="gramStart"/>
      <w:r w:rsidRPr="004E4F7B">
        <w:rPr>
          <w:rFonts w:ascii="Arial" w:hAnsi="Arial" w:cs="Arial"/>
          <w:bCs/>
          <w:sz w:val="22"/>
          <w:szCs w:val="22"/>
          <w:lang w:eastAsia="en-US"/>
        </w:rPr>
        <w:t>new rule sets</w:t>
      </w:r>
      <w:proofErr w:type="gramEnd"/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 from </w:t>
      </w:r>
      <w:r w:rsidR="00F21001" w:rsidRPr="004E4F7B">
        <w:rPr>
          <w:rFonts w:ascii="Arial" w:hAnsi="Arial" w:cs="Arial"/>
          <w:bCs/>
          <w:sz w:val="22"/>
          <w:szCs w:val="22"/>
          <w:lang w:eastAsia="en-US"/>
        </w:rPr>
        <w:t>scratch, Tested</w:t>
      </w:r>
      <w:r w:rsidRPr="004E4F7B">
        <w:rPr>
          <w:rFonts w:ascii="Arial" w:hAnsi="Arial" w:cs="Arial"/>
          <w:bCs/>
          <w:sz w:val="22"/>
          <w:szCs w:val="22"/>
          <w:lang w:eastAsia="en-US"/>
        </w:rPr>
        <w:t xml:space="preserve"> and deployed the BRE </w:t>
      </w:r>
      <w:r w:rsidR="00FB3D51" w:rsidRPr="004E4F7B">
        <w:rPr>
          <w:rFonts w:ascii="Arial" w:hAnsi="Arial" w:cs="Arial"/>
          <w:bCs/>
          <w:sz w:val="22"/>
          <w:szCs w:val="22"/>
          <w:lang w:eastAsia="en-US"/>
        </w:rPr>
        <w:t>transformation rules</w:t>
      </w:r>
    </w:p>
    <w:p w14:paraId="058C2FE0" w14:textId="77777777" w:rsidR="00F21001" w:rsidRPr="004E4F7B" w:rsidRDefault="00F21001" w:rsidP="00F21001">
      <w:pPr>
        <w:pStyle w:val="ListParagraph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6E1568A2" w14:textId="77777777" w:rsidR="00F21001" w:rsidRPr="004E4F7B" w:rsidRDefault="00F21001" w:rsidP="00F21001">
      <w:pPr>
        <w:ind w:left="720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465BFAE6" w14:textId="77777777" w:rsidR="00395188" w:rsidRPr="004E4F7B" w:rsidRDefault="00395188" w:rsidP="00F21001">
      <w:pPr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  <w:lang w:eastAsia="en-US"/>
        </w:rPr>
      </w:pPr>
      <w:r w:rsidRPr="004E4F7B">
        <w:rPr>
          <w:rFonts w:ascii="Arial" w:hAnsi="Arial" w:cs="Arial"/>
          <w:bCs/>
          <w:sz w:val="22"/>
          <w:szCs w:val="22"/>
          <w:lang w:eastAsia="en-US"/>
        </w:rPr>
        <w:t>Involved in SIT and UAT support.</w:t>
      </w:r>
    </w:p>
    <w:p w14:paraId="51B520B2" w14:textId="77777777" w:rsidR="00F21001" w:rsidRPr="004E4F7B" w:rsidRDefault="00F21001" w:rsidP="00F21001">
      <w:pPr>
        <w:ind w:left="720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2CB43005" w14:textId="77777777" w:rsidR="00395188" w:rsidRPr="004E4F7B" w:rsidRDefault="00395188" w:rsidP="00F21001">
      <w:pPr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  <w:lang w:eastAsia="en-US"/>
        </w:rPr>
      </w:pPr>
      <w:r w:rsidRPr="004E4F7B">
        <w:rPr>
          <w:rFonts w:ascii="Arial" w:hAnsi="Arial" w:cs="Arial"/>
          <w:bCs/>
          <w:sz w:val="22"/>
          <w:szCs w:val="22"/>
          <w:lang w:eastAsia="en-US"/>
        </w:rPr>
        <w:t>Worked extensively in analyzing the errors.</w:t>
      </w:r>
    </w:p>
    <w:p w14:paraId="17A3041D" w14:textId="77777777" w:rsidR="00395188" w:rsidRPr="00EF1B93" w:rsidRDefault="00395188" w:rsidP="00395188">
      <w:pPr>
        <w:ind w:left="360"/>
        <w:rPr>
          <w:rFonts w:ascii="Arial" w:hAnsi="Arial" w:cs="Arial"/>
          <w:b/>
          <w:bCs/>
          <w:sz w:val="24"/>
          <w:szCs w:val="24"/>
          <w:lang w:eastAsia="en-US"/>
        </w:rPr>
      </w:pPr>
    </w:p>
    <w:p w14:paraId="63E18D45" w14:textId="77777777" w:rsidR="00395188" w:rsidRPr="00EF1B93" w:rsidRDefault="00395188" w:rsidP="00395188">
      <w:pPr>
        <w:ind w:left="720"/>
        <w:rPr>
          <w:rFonts w:ascii="Arial" w:hAnsi="Arial" w:cs="Arial"/>
          <w:b/>
          <w:bCs/>
          <w:sz w:val="24"/>
          <w:szCs w:val="24"/>
          <w:lang w:eastAsia="en-US"/>
        </w:rPr>
      </w:pPr>
    </w:p>
    <w:p w14:paraId="5EF58DDF" w14:textId="77777777" w:rsidR="00395188" w:rsidRPr="001A48E0" w:rsidRDefault="00395188" w:rsidP="00395188">
      <w:pPr>
        <w:ind w:left="-720"/>
        <w:rPr>
          <w:rFonts w:ascii="Arial" w:hAnsi="Arial" w:cs="Arial"/>
          <w:b/>
          <w:smallCaps/>
          <w:color w:val="3366FF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D507CE1" w14:textId="77777777" w:rsidR="00395188" w:rsidRPr="00EF1B93" w:rsidRDefault="00395188" w:rsidP="00395188">
      <w:pPr>
        <w:rPr>
          <w:rFonts w:ascii="Arial" w:hAnsi="Arial" w:cs="Arial"/>
          <w:sz w:val="24"/>
          <w:szCs w:val="24"/>
        </w:rPr>
      </w:pPr>
      <w:r w:rsidRPr="00EF1B93">
        <w:rPr>
          <w:rFonts w:ascii="Arial" w:hAnsi="Arial" w:cs="Arial"/>
          <w:b/>
          <w:bCs/>
          <w:sz w:val="24"/>
          <w:szCs w:val="24"/>
        </w:rPr>
        <w:t xml:space="preserve">Environment: </w:t>
      </w:r>
      <w:r w:rsidRPr="00EF1B93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EF1B93">
        <w:rPr>
          <w:rFonts w:ascii="Arial" w:hAnsi="Arial" w:cs="Arial"/>
          <w:sz w:val="24"/>
          <w:szCs w:val="24"/>
        </w:rPr>
        <w:t>Abinitio,Unix</w:t>
      </w:r>
      <w:proofErr w:type="spellEnd"/>
      <w:proofErr w:type="gramEnd"/>
      <w:r w:rsidRPr="00EF1B93">
        <w:rPr>
          <w:rFonts w:ascii="Arial" w:hAnsi="Arial" w:cs="Arial"/>
          <w:sz w:val="24"/>
          <w:szCs w:val="24"/>
        </w:rPr>
        <w:t xml:space="preserve"> , Oracle 9i,</w:t>
      </w:r>
    </w:p>
    <w:p w14:paraId="63D3878C" w14:textId="77777777" w:rsidR="007711A9" w:rsidRPr="001A48E0" w:rsidRDefault="007711A9">
      <w:pPr>
        <w:ind w:left="-720"/>
        <w:rPr>
          <w:rFonts w:ascii="Arial" w:hAnsi="Arial" w:cs="Arial"/>
          <w:b/>
          <w:smallCaps/>
          <w:color w:val="3366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03EE76" w14:textId="77777777" w:rsidR="007711A9" w:rsidRPr="00EF1B93" w:rsidRDefault="007711A9">
      <w:pPr>
        <w:rPr>
          <w:rFonts w:ascii="Arial" w:hAnsi="Arial" w:cs="Arial"/>
        </w:rPr>
      </w:pPr>
    </w:p>
    <w:p w14:paraId="42DFEE39" w14:textId="77777777" w:rsidR="007711A9" w:rsidRPr="00EF1B93" w:rsidRDefault="007711A9">
      <w:pPr>
        <w:rPr>
          <w:rFonts w:ascii="Arial" w:hAnsi="Arial" w:cs="Arial"/>
        </w:rPr>
      </w:pPr>
    </w:p>
    <w:p w14:paraId="23C2D3E1" w14:textId="77777777" w:rsidR="007711A9" w:rsidRPr="001A48E0" w:rsidRDefault="007711A9">
      <w:pPr>
        <w:spacing w:before="20" w:after="20"/>
        <w:rPr>
          <w:rFonts w:ascii="Arial" w:hAnsi="Arial" w:cs="Arial"/>
          <w:b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F1B93">
        <w:rPr>
          <w:rFonts w:ascii="Arial" w:hAnsi="Arial" w:cs="Arial"/>
          <w:shd w:val="clear" w:color="auto" w:fill="C0C0C0"/>
        </w:rPr>
        <w:t>,</w:t>
      </w:r>
      <w:r w:rsidRPr="00EF1B93">
        <w:rPr>
          <w:rFonts w:ascii="Arial" w:hAnsi="Arial" w:cs="Arial"/>
          <w:sz w:val="24"/>
          <w:szCs w:val="24"/>
          <w:shd w:val="clear" w:color="auto" w:fill="C0C0C0"/>
        </w:rPr>
        <w:tab/>
        <w:t xml:space="preserve">Senior Analyst/Team Lead                                       </w:t>
      </w:r>
      <w:r w:rsidR="00FE00F9" w:rsidRPr="00EF1B93">
        <w:rPr>
          <w:rFonts w:ascii="Arial" w:hAnsi="Arial" w:cs="Arial"/>
          <w:sz w:val="24"/>
          <w:szCs w:val="24"/>
          <w:shd w:val="clear" w:color="auto" w:fill="C0C0C0"/>
        </w:rPr>
        <w:t xml:space="preserve">American Express </w:t>
      </w:r>
      <w:r w:rsidR="00FE00F9" w:rsidRPr="00EF1B93">
        <w:rPr>
          <w:rFonts w:ascii="Arial" w:hAnsi="Arial" w:cs="Arial"/>
          <w:shd w:val="clear" w:color="auto" w:fill="C0C0C0"/>
        </w:rPr>
        <w:t>Dec 05 to May 09</w:t>
      </w:r>
      <w:r w:rsidRPr="00EF1B93">
        <w:rPr>
          <w:rFonts w:ascii="Arial" w:hAnsi="Arial" w:cs="Arial"/>
          <w:sz w:val="24"/>
          <w:szCs w:val="24"/>
          <w:shd w:val="clear" w:color="auto" w:fill="C0C0C0"/>
        </w:rPr>
        <w:tab/>
      </w:r>
      <w:r w:rsidRPr="00EF1B93">
        <w:rPr>
          <w:rFonts w:ascii="Arial" w:hAnsi="Arial" w:cs="Arial"/>
        </w:rPr>
        <w:tab/>
        <w:t xml:space="preserve"> </w:t>
      </w:r>
    </w:p>
    <w:p w14:paraId="04472A0C" w14:textId="77777777" w:rsidR="007711A9" w:rsidRPr="00EF1B93" w:rsidRDefault="007711A9">
      <w:pPr>
        <w:tabs>
          <w:tab w:val="left" w:pos="1980"/>
          <w:tab w:val="left" w:pos="2340"/>
        </w:tabs>
        <w:autoSpaceDE w:val="0"/>
        <w:ind w:left="1620"/>
        <w:rPr>
          <w:rFonts w:ascii="Arial" w:hAnsi="Arial" w:cs="Arial"/>
          <w:sz w:val="24"/>
          <w:szCs w:val="24"/>
        </w:rPr>
      </w:pPr>
    </w:p>
    <w:p w14:paraId="3924B087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Extensively used Read XML, Write XML components</w:t>
      </w:r>
    </w:p>
    <w:p w14:paraId="4F94FE4A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21EC2F28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Extensively used Read and Write Multiple files to process files</w:t>
      </w:r>
    </w:p>
    <w:p w14:paraId="7CD9D5F0" w14:textId="77777777" w:rsidR="00FB3D51" w:rsidRPr="004E4F7B" w:rsidRDefault="00FB3D51" w:rsidP="00FB3D51">
      <w:pPr>
        <w:pStyle w:val="ListParagraph"/>
        <w:rPr>
          <w:rFonts w:ascii="Arial" w:hAnsi="Arial" w:cs="Arial"/>
          <w:sz w:val="22"/>
          <w:szCs w:val="22"/>
        </w:rPr>
      </w:pPr>
    </w:p>
    <w:p w14:paraId="4BF1522C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03EA30BD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Created Ab Initio queues, extensively used Batch Subscribe and Multi publish components</w:t>
      </w:r>
    </w:p>
    <w:p w14:paraId="4A5C7277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57A014B9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Designed Continuous, batch flows in Ab Initio and implemented successfully</w:t>
      </w:r>
    </w:p>
    <w:p w14:paraId="3347E0B7" w14:textId="77777777" w:rsidR="00FB3D51" w:rsidRPr="004E4F7B" w:rsidRDefault="00FB3D51" w:rsidP="00FB3D51">
      <w:pPr>
        <w:pStyle w:val="ListParagraph"/>
        <w:rPr>
          <w:rFonts w:ascii="Arial" w:hAnsi="Arial" w:cs="Arial"/>
          <w:sz w:val="22"/>
          <w:szCs w:val="22"/>
        </w:rPr>
      </w:pPr>
    </w:p>
    <w:p w14:paraId="67848859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626F9D31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Designed and developed Control M wrapper scripts to schedule jobs</w:t>
      </w:r>
    </w:p>
    <w:p w14:paraId="6EEE38FD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440D3A18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Worked on Ab Initio to design, develop Continuous, Batch flow graphs</w:t>
      </w:r>
    </w:p>
    <w:p w14:paraId="4A7A920B" w14:textId="77777777" w:rsidR="00FB3D51" w:rsidRPr="004E4F7B" w:rsidRDefault="00FB3D51" w:rsidP="00FB3D51">
      <w:pPr>
        <w:pStyle w:val="ListParagraph"/>
        <w:rPr>
          <w:rFonts w:ascii="Arial" w:hAnsi="Arial" w:cs="Arial"/>
          <w:sz w:val="22"/>
          <w:szCs w:val="22"/>
        </w:rPr>
      </w:pPr>
    </w:p>
    <w:p w14:paraId="5B419C57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7F17A878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Designed and Developed Linked graphs</w:t>
      </w:r>
    </w:p>
    <w:p w14:paraId="49A6EEE4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24277EDD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Extensively working on design, develop, test and production environments, work</w:t>
      </w:r>
      <w:r w:rsidR="00FB3D51" w:rsidRPr="004E4F7B">
        <w:rPr>
          <w:rFonts w:ascii="Arial" w:hAnsi="Arial" w:cs="Arial"/>
          <w:sz w:val="22"/>
          <w:szCs w:val="22"/>
        </w:rPr>
        <w:t>ed</w:t>
      </w:r>
      <w:r w:rsidRPr="004E4F7B">
        <w:rPr>
          <w:rFonts w:ascii="Arial" w:hAnsi="Arial" w:cs="Arial"/>
          <w:sz w:val="22"/>
          <w:szCs w:val="22"/>
        </w:rPr>
        <w:t xml:space="preserve"> on Vectors, record formats for different graphs</w:t>
      </w:r>
    </w:p>
    <w:p w14:paraId="1A3ABC8E" w14:textId="77777777" w:rsidR="00FB3D51" w:rsidRPr="004E4F7B" w:rsidRDefault="00FB3D51" w:rsidP="00FB3D51">
      <w:pPr>
        <w:pStyle w:val="ListParagraph"/>
        <w:rPr>
          <w:rFonts w:ascii="Arial" w:hAnsi="Arial" w:cs="Arial"/>
          <w:sz w:val="22"/>
          <w:szCs w:val="22"/>
        </w:rPr>
      </w:pPr>
    </w:p>
    <w:p w14:paraId="5A604603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3A6AC44C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Involved in preparing Work objects for Business and System requirement documents</w:t>
      </w:r>
    </w:p>
    <w:p w14:paraId="2CF95DF8" w14:textId="77777777" w:rsidR="00FB3D51" w:rsidRPr="004E4F7B" w:rsidRDefault="00FB3D51" w:rsidP="00FB3D51">
      <w:pPr>
        <w:tabs>
          <w:tab w:val="left" w:pos="360"/>
        </w:tabs>
        <w:autoSpaceDE w:val="0"/>
        <w:ind w:left="720"/>
        <w:rPr>
          <w:rFonts w:ascii="Arial" w:hAnsi="Arial" w:cs="Arial"/>
          <w:sz w:val="22"/>
          <w:szCs w:val="22"/>
        </w:rPr>
      </w:pPr>
    </w:p>
    <w:p w14:paraId="7596BC12" w14:textId="77777777" w:rsidR="007711A9" w:rsidRPr="004E4F7B" w:rsidRDefault="007711A9" w:rsidP="00FB3D51">
      <w:pPr>
        <w:numPr>
          <w:ilvl w:val="0"/>
          <w:numId w:val="27"/>
        </w:numPr>
        <w:tabs>
          <w:tab w:val="left" w:pos="360"/>
          <w:tab w:val="left" w:pos="720"/>
        </w:tabs>
        <w:autoSpaceDE w:val="0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Developing inserted and embedded work objects for different graphs </w:t>
      </w:r>
    </w:p>
    <w:p w14:paraId="32B9FB98" w14:textId="77777777" w:rsidR="007711A9" w:rsidRPr="00EF1B93" w:rsidRDefault="007711A9">
      <w:pPr>
        <w:autoSpaceDE w:val="0"/>
        <w:ind w:left="720"/>
        <w:rPr>
          <w:rFonts w:ascii="Arial" w:hAnsi="Arial" w:cs="Arial"/>
          <w:sz w:val="24"/>
          <w:szCs w:val="24"/>
        </w:rPr>
      </w:pPr>
    </w:p>
    <w:p w14:paraId="23F5D634" w14:textId="77777777" w:rsidR="007711A9" w:rsidRPr="00EF1B93" w:rsidRDefault="007711A9">
      <w:pPr>
        <w:rPr>
          <w:rFonts w:ascii="Arial" w:hAnsi="Arial" w:cs="Arial"/>
          <w:sz w:val="24"/>
          <w:szCs w:val="24"/>
        </w:rPr>
      </w:pPr>
      <w:r w:rsidRPr="00EF1B93">
        <w:rPr>
          <w:rFonts w:ascii="Arial" w:hAnsi="Arial" w:cs="Arial"/>
          <w:b/>
          <w:bCs/>
          <w:sz w:val="24"/>
          <w:szCs w:val="24"/>
        </w:rPr>
        <w:t xml:space="preserve">Environment: </w:t>
      </w:r>
      <w:r w:rsidRPr="00EF1B93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FE00F9" w:rsidRPr="00EF1B93">
        <w:rPr>
          <w:rFonts w:ascii="Arial" w:hAnsi="Arial" w:cs="Arial"/>
          <w:sz w:val="24"/>
          <w:szCs w:val="24"/>
        </w:rPr>
        <w:t>Abinitio</w:t>
      </w:r>
      <w:proofErr w:type="spellEnd"/>
      <w:r w:rsidR="00FE00F9" w:rsidRPr="00EF1B93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FE00F9" w:rsidRPr="00EF1B93">
        <w:rPr>
          <w:rFonts w:ascii="Arial" w:hAnsi="Arial" w:cs="Arial"/>
          <w:sz w:val="24"/>
          <w:szCs w:val="24"/>
        </w:rPr>
        <w:t>Unix</w:t>
      </w:r>
      <w:r w:rsidRPr="00EF1B93">
        <w:rPr>
          <w:rFonts w:ascii="Arial" w:hAnsi="Arial" w:cs="Arial"/>
          <w:sz w:val="24"/>
          <w:szCs w:val="24"/>
        </w:rPr>
        <w:t xml:space="preserve"> ,</w:t>
      </w:r>
      <w:proofErr w:type="gramEnd"/>
      <w:r w:rsidRPr="00EF1B93">
        <w:rPr>
          <w:rFonts w:ascii="Arial" w:hAnsi="Arial" w:cs="Arial"/>
          <w:sz w:val="24"/>
          <w:szCs w:val="24"/>
        </w:rPr>
        <w:t xml:space="preserve"> Oracle 9i,</w:t>
      </w:r>
    </w:p>
    <w:p w14:paraId="29275685" w14:textId="77777777" w:rsidR="007711A9" w:rsidRPr="00EF1B93" w:rsidRDefault="007711A9">
      <w:pPr>
        <w:rPr>
          <w:rFonts w:ascii="Arial" w:hAnsi="Arial" w:cs="Arial"/>
        </w:rPr>
      </w:pPr>
    </w:p>
    <w:p w14:paraId="652EE6AF" w14:textId="77777777" w:rsidR="007711A9" w:rsidRPr="001A48E0" w:rsidRDefault="007711A9" w:rsidP="00395188">
      <w:pPr>
        <w:spacing w:before="20" w:after="20"/>
        <w:rPr>
          <w:rFonts w:ascii="Arial" w:hAnsi="Arial"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F1B93">
        <w:rPr>
          <w:rFonts w:ascii="Arial" w:hAnsi="Arial" w:cs="Arial"/>
          <w:bCs/>
          <w:spacing w:val="20"/>
          <w:shd w:val="clear" w:color="auto" w:fill="C0C0C0"/>
        </w:rPr>
        <w:t>Oct 04 to Dec 05,</w:t>
      </w:r>
      <w:r w:rsidRPr="00EF1B93">
        <w:rPr>
          <w:rFonts w:ascii="Arial" w:hAnsi="Arial" w:cs="Arial"/>
          <w:bCs/>
          <w:spacing w:val="20"/>
          <w:shd w:val="clear" w:color="auto" w:fill="C0C0C0"/>
        </w:rPr>
        <w:tab/>
        <w:t xml:space="preserve">Programmer                   </w:t>
      </w:r>
      <w:r w:rsidR="00395188" w:rsidRPr="00EF1B93">
        <w:rPr>
          <w:rFonts w:ascii="Arial" w:hAnsi="Arial" w:cs="Arial"/>
          <w:bCs/>
          <w:spacing w:val="20"/>
          <w:shd w:val="clear" w:color="auto" w:fill="C0C0C0"/>
        </w:rPr>
        <w:t xml:space="preserve">        </w:t>
      </w:r>
      <w:r w:rsidR="00395188" w:rsidRPr="00EF1B93">
        <w:rPr>
          <w:rFonts w:ascii="Arial" w:hAnsi="Arial"/>
        </w:rPr>
        <w:t xml:space="preserve">GEICO          </w:t>
      </w:r>
      <w:r w:rsidRPr="00EF1B93">
        <w:rPr>
          <w:rFonts w:ascii="Arial" w:hAnsi="Arial"/>
        </w:rPr>
        <w:t xml:space="preserve">Chevy chase                  MD </w:t>
      </w:r>
    </w:p>
    <w:p w14:paraId="5354B485" w14:textId="77777777" w:rsidR="007711A9" w:rsidRPr="00EF1B93" w:rsidRDefault="007711A9">
      <w:pPr>
        <w:ind w:left="-720" w:firstLine="720"/>
        <w:rPr>
          <w:rFonts w:ascii="Arial" w:hAnsi="Arial" w:cs="Arial"/>
        </w:rPr>
      </w:pPr>
      <w:r w:rsidRPr="001A48E0">
        <w:rPr>
          <w:rFonts w:ascii="Arial" w:hAnsi="Arial" w:cs="Arial"/>
          <w:b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Responsibilities</w:t>
      </w:r>
      <w:r w:rsidRPr="001A48E0">
        <w:rPr>
          <w:rFonts w:ascii="Arial" w:hAnsi="Arial" w:cs="Arial"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39E3033" w14:textId="77777777" w:rsidR="007711A9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Developed number of Ab Initio Graphs based on business requirements using various Ab Initio components like Partition by Key, Partition by round robin, reformat, rollup, join, scan, gather, replicate, merge </w:t>
      </w:r>
      <w:proofErr w:type="spellStart"/>
      <w:r w:rsidRPr="004E4F7B">
        <w:rPr>
          <w:rFonts w:ascii="Arial" w:hAnsi="Arial" w:cs="Arial"/>
          <w:sz w:val="22"/>
          <w:szCs w:val="22"/>
        </w:rPr>
        <w:t>etc</w:t>
      </w:r>
      <w:proofErr w:type="spellEnd"/>
    </w:p>
    <w:p w14:paraId="16AC0539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60511660" w14:textId="77777777" w:rsidR="007711A9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Directly interacted with the users for requirements gathering</w:t>
      </w:r>
    </w:p>
    <w:p w14:paraId="21D44355" w14:textId="77777777" w:rsidR="004E4F7B" w:rsidRDefault="004E4F7B" w:rsidP="004E4F7B">
      <w:pPr>
        <w:pStyle w:val="ListParagraph"/>
        <w:rPr>
          <w:rFonts w:ascii="Arial" w:hAnsi="Arial" w:cs="Arial"/>
          <w:sz w:val="22"/>
          <w:szCs w:val="22"/>
        </w:rPr>
      </w:pPr>
    </w:p>
    <w:p w14:paraId="6727E147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7FFA52FB" w14:textId="77777777" w:rsidR="007711A9" w:rsidRPr="004E4F7B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Used sandbox parameters to check in and check out of graphs from repository.</w:t>
      </w:r>
    </w:p>
    <w:p w14:paraId="414E607E" w14:textId="77777777" w:rsidR="004E4F7B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Used sub graphs and parallel execution features using multifile systems</w:t>
      </w:r>
    </w:p>
    <w:p w14:paraId="76D89E9B" w14:textId="77777777" w:rsidR="007711A9" w:rsidRPr="004E4F7B" w:rsidRDefault="007711A9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 </w:t>
      </w:r>
    </w:p>
    <w:p w14:paraId="6F49A288" w14:textId="77777777" w:rsidR="007711A9" w:rsidRDefault="007711A9" w:rsidP="004E4F7B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Familiar with the concept of Sand box for check in &amp; checkout process</w:t>
      </w:r>
    </w:p>
    <w:p w14:paraId="76ED2FEB" w14:textId="77777777" w:rsidR="004E4F7B" w:rsidRPr="004E4F7B" w:rsidRDefault="004E4F7B" w:rsidP="004E4F7B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04543599" w14:textId="77777777" w:rsidR="007711A9" w:rsidRDefault="007711A9" w:rsidP="004E4F7B">
      <w:pPr>
        <w:numPr>
          <w:ilvl w:val="0"/>
          <w:numId w:val="28"/>
        </w:numPr>
        <w:tabs>
          <w:tab w:val="left" w:pos="11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024"/>
        </w:tabs>
        <w:overflowPunct w:val="0"/>
        <w:textAlignment w:val="baseline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Used the Ab Initio Web Interface to Navigate the EME to view graphs, files and datasets and examine the dependencies among objects</w:t>
      </w:r>
    </w:p>
    <w:p w14:paraId="2D98DF5D" w14:textId="77777777" w:rsidR="004E4F7B" w:rsidRPr="004E4F7B" w:rsidRDefault="004E4F7B" w:rsidP="004E4F7B">
      <w:pPr>
        <w:tabs>
          <w:tab w:val="left" w:pos="11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024"/>
        </w:tabs>
        <w:overflowPunct w:val="0"/>
        <w:ind w:left="720"/>
        <w:textAlignment w:val="baseline"/>
        <w:rPr>
          <w:rFonts w:ascii="Arial" w:hAnsi="Arial" w:cs="Arial"/>
          <w:sz w:val="22"/>
          <w:szCs w:val="22"/>
        </w:rPr>
      </w:pPr>
    </w:p>
    <w:p w14:paraId="5CBDAFC6" w14:textId="77777777" w:rsidR="007711A9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Created Sub Graphs to impose application/business restrictions</w:t>
      </w:r>
    </w:p>
    <w:p w14:paraId="740D3996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3A671698" w14:textId="77777777" w:rsidR="007711A9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Translate business-reporting requirements into data warehouse architectural designs and analyzing source and target data models and makes necessary changes</w:t>
      </w:r>
    </w:p>
    <w:p w14:paraId="1FDA9CAA" w14:textId="77777777" w:rsidR="004E4F7B" w:rsidRDefault="004E4F7B" w:rsidP="004E4F7B">
      <w:pPr>
        <w:pStyle w:val="ListParagraph"/>
        <w:rPr>
          <w:rFonts w:ascii="Arial" w:hAnsi="Arial" w:cs="Arial"/>
          <w:sz w:val="22"/>
          <w:szCs w:val="22"/>
        </w:rPr>
      </w:pPr>
    </w:p>
    <w:p w14:paraId="20B8D843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6E4D4626" w14:textId="77777777" w:rsidR="004E4F7B" w:rsidRPr="004E4F7B" w:rsidRDefault="007711A9" w:rsidP="004E4F7B">
      <w:pPr>
        <w:numPr>
          <w:ilvl w:val="0"/>
          <w:numId w:val="28"/>
        </w:numPr>
        <w:tabs>
          <w:tab w:val="left" w:pos="1080"/>
        </w:tabs>
        <w:jc w:val="both"/>
        <w:rPr>
          <w:rFonts w:ascii="Arial" w:hAnsi="Arial" w:cs="Arial"/>
          <w:b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Developed and supported the extraction, transformation and load process (ETL) for a Data Warehouse from their legacy systems using </w:t>
      </w:r>
      <w:r w:rsidRPr="004E4F7B">
        <w:rPr>
          <w:rFonts w:ascii="Arial" w:hAnsi="Arial" w:cs="Arial"/>
          <w:b/>
          <w:sz w:val="22"/>
          <w:szCs w:val="22"/>
        </w:rPr>
        <w:t>Ab Initio</w:t>
      </w:r>
      <w:r w:rsidRPr="004E4F7B">
        <w:rPr>
          <w:rFonts w:ascii="Arial" w:hAnsi="Arial" w:cs="Arial"/>
          <w:sz w:val="22"/>
          <w:szCs w:val="22"/>
        </w:rPr>
        <w:t xml:space="preserve"> and provided technical support in the use of </w:t>
      </w:r>
      <w:r w:rsidRPr="004E4F7B">
        <w:rPr>
          <w:rFonts w:ascii="Arial" w:hAnsi="Arial" w:cs="Arial"/>
          <w:b/>
          <w:sz w:val="22"/>
          <w:szCs w:val="22"/>
        </w:rPr>
        <w:t>Ab Initio</w:t>
      </w:r>
      <w:r w:rsidRPr="004E4F7B">
        <w:rPr>
          <w:rFonts w:ascii="Arial" w:hAnsi="Arial" w:cs="Arial"/>
          <w:sz w:val="22"/>
          <w:szCs w:val="22"/>
        </w:rPr>
        <w:t>.</w:t>
      </w:r>
    </w:p>
    <w:p w14:paraId="25890868" w14:textId="77777777" w:rsidR="007711A9" w:rsidRPr="004E4F7B" w:rsidRDefault="007711A9" w:rsidP="004E4F7B">
      <w:pPr>
        <w:tabs>
          <w:tab w:val="left" w:pos="1080"/>
        </w:tabs>
        <w:ind w:left="720"/>
        <w:jc w:val="both"/>
        <w:rPr>
          <w:rFonts w:ascii="Arial" w:hAnsi="Arial" w:cs="Arial"/>
          <w:b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lastRenderedPageBreak/>
        <w:t xml:space="preserve"> </w:t>
      </w:r>
    </w:p>
    <w:p w14:paraId="15144724" w14:textId="77777777" w:rsidR="007711A9" w:rsidRPr="00EF1B93" w:rsidRDefault="007711A9">
      <w:pPr>
        <w:tabs>
          <w:tab w:val="left" w:pos="720"/>
        </w:tabs>
        <w:ind w:left="360"/>
        <w:rPr>
          <w:rFonts w:ascii="Arial" w:hAnsi="Arial" w:cs="Arial"/>
          <w:sz w:val="24"/>
          <w:szCs w:val="24"/>
        </w:rPr>
      </w:pPr>
    </w:p>
    <w:p w14:paraId="45F9DCE3" w14:textId="77777777" w:rsidR="007711A9" w:rsidRPr="001A48E0" w:rsidRDefault="007711A9">
      <w:pPr>
        <w:tabs>
          <w:tab w:val="left" w:pos="720"/>
        </w:tabs>
        <w:ind w:left="360" w:hanging="360"/>
        <w:rPr>
          <w:rFonts w:ascii="Arial" w:hAnsi="Arial" w:cs="Arial"/>
          <w:smallCap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F1B93">
        <w:rPr>
          <w:rFonts w:ascii="Arial" w:hAnsi="Arial" w:cs="Arial"/>
          <w:sz w:val="24"/>
          <w:szCs w:val="24"/>
        </w:rPr>
        <w:t xml:space="preserve"> </w:t>
      </w:r>
      <w:r w:rsidRPr="00EF1B93">
        <w:rPr>
          <w:rFonts w:ascii="Arial" w:hAnsi="Arial" w:cs="Arial"/>
          <w:b/>
          <w:smallCaps/>
          <w:sz w:val="24"/>
          <w:szCs w:val="24"/>
        </w:rPr>
        <w:t>Environment: AB-Initio 1.13.7</w:t>
      </w:r>
      <w:proofErr w:type="gramStart"/>
      <w:r w:rsidRPr="00EF1B93">
        <w:rPr>
          <w:rFonts w:ascii="Arial" w:hAnsi="Arial" w:cs="Arial"/>
          <w:b/>
          <w:smallCaps/>
          <w:sz w:val="24"/>
          <w:szCs w:val="24"/>
        </w:rPr>
        <w:t>,  AB</w:t>
      </w:r>
      <w:proofErr w:type="gramEnd"/>
      <w:r w:rsidRPr="00EF1B93">
        <w:rPr>
          <w:rFonts w:ascii="Arial" w:hAnsi="Arial" w:cs="Arial"/>
          <w:b/>
          <w:smallCaps/>
          <w:sz w:val="24"/>
          <w:szCs w:val="24"/>
        </w:rPr>
        <w:t xml:space="preserve"> Initio  Co&gt;&gt;OS (2.13), Pl/</w:t>
      </w:r>
      <w:proofErr w:type="spellStart"/>
      <w:r w:rsidRPr="00EF1B93">
        <w:rPr>
          <w:rFonts w:ascii="Arial" w:hAnsi="Arial" w:cs="Arial"/>
          <w:b/>
          <w:smallCaps/>
          <w:sz w:val="24"/>
          <w:szCs w:val="24"/>
        </w:rPr>
        <w:t>Sql</w:t>
      </w:r>
      <w:proofErr w:type="spellEnd"/>
      <w:r w:rsidRPr="00EF1B93">
        <w:rPr>
          <w:rFonts w:ascii="Arial" w:hAnsi="Arial" w:cs="Arial"/>
          <w:b/>
          <w:smallCaps/>
          <w:sz w:val="24"/>
          <w:szCs w:val="24"/>
        </w:rPr>
        <w:t>, Unix Shell Scripts, Perl scripts, MVS, Oracle 9i(9.2), DB2 7.1, SUN UNIX(5.9),XML.</w:t>
      </w:r>
    </w:p>
    <w:p w14:paraId="1D9BBBC5" w14:textId="77777777" w:rsidR="007711A9" w:rsidRPr="001A48E0" w:rsidRDefault="007711A9">
      <w:pPr>
        <w:ind w:left="-720"/>
        <w:rPr>
          <w:rFonts w:ascii="Arial" w:hAnsi="Arial" w:cs="Arial"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A7F3D18" w14:textId="77777777" w:rsidR="004E4F7B" w:rsidRPr="00EF1B93" w:rsidRDefault="007711A9" w:rsidP="004E4F7B">
      <w:pPr>
        <w:pStyle w:val="Heading2"/>
        <w:rPr>
          <w:szCs w:val="24"/>
        </w:rPr>
      </w:pPr>
      <w:r w:rsidRPr="00EF1B93">
        <w:rPr>
          <w:rFonts w:ascii="Arial" w:hAnsi="Arial" w:cs="Arial"/>
          <w:szCs w:val="24"/>
        </w:rPr>
        <w:t>.</w:t>
      </w:r>
      <w:r w:rsidRPr="00EF1B93">
        <w:rPr>
          <w:rFonts w:ascii="Arial" w:hAnsi="Arial" w:cs="Arial"/>
          <w:color w:val="0000FF"/>
          <w:szCs w:val="24"/>
        </w:rPr>
        <w:t xml:space="preserve"> </w:t>
      </w:r>
    </w:p>
    <w:p w14:paraId="7E57BB53" w14:textId="77777777" w:rsidR="00FE00F9" w:rsidRPr="00EF1B93" w:rsidRDefault="00FE00F9" w:rsidP="00FE00F9">
      <w:pPr>
        <w:pStyle w:val="Heading1"/>
        <w:rPr>
          <w:color w:val="000000"/>
          <w:sz w:val="24"/>
          <w:szCs w:val="24"/>
        </w:rPr>
      </w:pPr>
      <w:r w:rsidRPr="00EF1B93">
        <w:rPr>
          <w:sz w:val="24"/>
          <w:szCs w:val="24"/>
        </w:rPr>
        <w:t xml:space="preserve">Oct </w:t>
      </w:r>
      <w:proofErr w:type="gramStart"/>
      <w:r w:rsidRPr="00EF1B93">
        <w:rPr>
          <w:sz w:val="24"/>
          <w:szCs w:val="24"/>
        </w:rPr>
        <w:t>2004  -</w:t>
      </w:r>
      <w:proofErr w:type="gramEnd"/>
      <w:r w:rsidRPr="00EF1B93">
        <w:rPr>
          <w:sz w:val="24"/>
          <w:szCs w:val="24"/>
        </w:rPr>
        <w:t xml:space="preserve">  April 2005</w:t>
      </w:r>
      <w:r w:rsidR="004E4F7B">
        <w:rPr>
          <w:sz w:val="24"/>
          <w:szCs w:val="24"/>
        </w:rPr>
        <w:t xml:space="preserve">     Junior developer                        Capital One      Richmond</w:t>
      </w:r>
    </w:p>
    <w:p w14:paraId="06BA57DE" w14:textId="77777777" w:rsidR="007711A9" w:rsidRPr="00EF1B93" w:rsidRDefault="007711A9">
      <w:pPr>
        <w:pStyle w:val="Heading8"/>
        <w:rPr>
          <w:rFonts w:ascii="Arial" w:hAnsi="Arial" w:cs="Arial"/>
          <w:szCs w:val="24"/>
        </w:rPr>
      </w:pPr>
    </w:p>
    <w:p w14:paraId="35C984BD" w14:textId="77777777" w:rsidR="007711A9" w:rsidRPr="00EF1B93" w:rsidRDefault="007711A9" w:rsidP="004E4F7B">
      <w:pPr>
        <w:pStyle w:val="Heading1"/>
        <w:rPr>
          <w:b/>
          <w:sz w:val="24"/>
          <w:szCs w:val="24"/>
        </w:rPr>
      </w:pPr>
      <w:r w:rsidRPr="00EF1B93">
        <w:rPr>
          <w:sz w:val="24"/>
          <w:szCs w:val="24"/>
        </w:rPr>
        <w:t xml:space="preserve">  </w:t>
      </w:r>
      <w:r w:rsidR="00FE00F9" w:rsidRPr="00EF1B93">
        <w:rPr>
          <w:sz w:val="24"/>
          <w:szCs w:val="24"/>
        </w:rPr>
        <w:t xml:space="preserve">    </w:t>
      </w:r>
    </w:p>
    <w:p w14:paraId="0EF61D21" w14:textId="77777777" w:rsidR="007711A9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To Analyze data warehouse/decision support business requirements and involved in high level designing for business requirements</w:t>
      </w:r>
    </w:p>
    <w:p w14:paraId="12C845FF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2831F44C" w14:textId="77777777" w:rsidR="007711A9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Developed number of </w:t>
      </w:r>
      <w:r w:rsidRPr="004E4F7B">
        <w:rPr>
          <w:rFonts w:ascii="Arial" w:hAnsi="Arial" w:cs="Arial"/>
          <w:b/>
          <w:sz w:val="22"/>
          <w:szCs w:val="22"/>
        </w:rPr>
        <w:t>Ab Initio Graphs</w:t>
      </w:r>
      <w:r w:rsidRPr="004E4F7B">
        <w:rPr>
          <w:rFonts w:ascii="Arial" w:hAnsi="Arial" w:cs="Arial"/>
          <w:sz w:val="22"/>
          <w:szCs w:val="22"/>
        </w:rPr>
        <w:t xml:space="preserve"> based on business requirements using various Ab Initio Component like </w:t>
      </w:r>
      <w:r w:rsidRPr="004E4F7B">
        <w:rPr>
          <w:rFonts w:ascii="Arial" w:hAnsi="Arial" w:cs="Arial"/>
          <w:b/>
          <w:sz w:val="22"/>
          <w:szCs w:val="22"/>
        </w:rPr>
        <w:t xml:space="preserve">Partition by Key, Partition by round robin, reformat, rollup, join, scan, normalize, gather, replicate, merge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etc</w:t>
      </w:r>
      <w:proofErr w:type="spellEnd"/>
    </w:p>
    <w:p w14:paraId="1F75C4FA" w14:textId="77777777" w:rsidR="004E4F7B" w:rsidRDefault="004E4F7B" w:rsidP="004E4F7B">
      <w:pPr>
        <w:pStyle w:val="ListParagraph"/>
        <w:rPr>
          <w:rFonts w:ascii="Arial" w:hAnsi="Arial" w:cs="Arial"/>
          <w:sz w:val="22"/>
          <w:szCs w:val="22"/>
        </w:rPr>
      </w:pPr>
    </w:p>
    <w:p w14:paraId="04127B99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541C48B7" w14:textId="77777777" w:rsidR="007711A9" w:rsidRPr="004E4F7B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Metadata mapping from legacy source system to target database fields and involved in creating </w:t>
      </w:r>
      <w:r w:rsidRPr="004E4F7B">
        <w:rPr>
          <w:rFonts w:ascii="Arial" w:hAnsi="Arial" w:cs="Arial"/>
          <w:b/>
          <w:sz w:val="22"/>
          <w:szCs w:val="22"/>
        </w:rPr>
        <w:t>Ab Initio DML’s USING Ab Initio DB_CONFIG, input Table components</w:t>
      </w:r>
    </w:p>
    <w:p w14:paraId="5C1E6DCB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1666F25E" w14:textId="77777777" w:rsidR="007711A9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Involved in </w:t>
      </w:r>
      <w:r w:rsidRPr="004E4F7B">
        <w:rPr>
          <w:rFonts w:ascii="Arial" w:hAnsi="Arial" w:cs="Arial"/>
          <w:b/>
          <w:sz w:val="22"/>
          <w:szCs w:val="22"/>
        </w:rPr>
        <w:t>designing fact, dimension and aggregate tables</w:t>
      </w:r>
      <w:r w:rsidRPr="004E4F7B">
        <w:rPr>
          <w:rFonts w:ascii="Arial" w:hAnsi="Arial" w:cs="Arial"/>
          <w:sz w:val="22"/>
          <w:szCs w:val="22"/>
        </w:rPr>
        <w:t xml:space="preserve"> for Data warehouse Star Schema</w:t>
      </w:r>
    </w:p>
    <w:p w14:paraId="066CD007" w14:textId="77777777" w:rsidR="004E4F7B" w:rsidRDefault="004E4F7B" w:rsidP="004E4F7B">
      <w:pPr>
        <w:pStyle w:val="ListParagraph"/>
        <w:rPr>
          <w:rFonts w:ascii="Arial" w:hAnsi="Arial" w:cs="Arial"/>
          <w:sz w:val="22"/>
          <w:szCs w:val="22"/>
        </w:rPr>
      </w:pPr>
    </w:p>
    <w:p w14:paraId="177541C9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08697A10" w14:textId="77777777" w:rsidR="007711A9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>Involved in developing Unix Korn Shell wrappers to schedule deployed Ab Initio scripts</w:t>
      </w:r>
    </w:p>
    <w:p w14:paraId="517C7A93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2F772D2C" w14:textId="77777777" w:rsidR="007711A9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Developed various Ab Initio Graphs for data cleansing using </w:t>
      </w:r>
      <w:r w:rsidRPr="004E4F7B">
        <w:rPr>
          <w:rFonts w:ascii="Arial" w:hAnsi="Arial" w:cs="Arial"/>
          <w:b/>
          <w:sz w:val="22"/>
          <w:szCs w:val="22"/>
        </w:rPr>
        <w:t xml:space="preserve">Ab Initio function like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is_valid</w:t>
      </w:r>
      <w:proofErr w:type="spellEnd"/>
      <w:r w:rsidRPr="004E4F7B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is_defined</w:t>
      </w:r>
      <w:proofErr w:type="spellEnd"/>
      <w:r w:rsidRPr="004E4F7B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is_error</w:t>
      </w:r>
      <w:proofErr w:type="spellEnd"/>
      <w:r w:rsidRPr="004E4F7B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is_defined</w:t>
      </w:r>
      <w:proofErr w:type="spellEnd"/>
      <w:r w:rsidRPr="004E4F7B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sting_substring</w:t>
      </w:r>
      <w:proofErr w:type="spellEnd"/>
      <w:r w:rsidRPr="004E4F7B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4E4F7B">
        <w:rPr>
          <w:rFonts w:ascii="Arial" w:hAnsi="Arial" w:cs="Arial"/>
          <w:b/>
          <w:sz w:val="22"/>
          <w:szCs w:val="22"/>
        </w:rPr>
        <w:t>srting_concat</w:t>
      </w:r>
      <w:proofErr w:type="spellEnd"/>
      <w:r w:rsidRPr="004E4F7B">
        <w:rPr>
          <w:rFonts w:ascii="Arial" w:hAnsi="Arial" w:cs="Arial"/>
          <w:b/>
          <w:sz w:val="22"/>
          <w:szCs w:val="22"/>
        </w:rPr>
        <w:t xml:space="preserve"> and other string_* functions</w:t>
      </w:r>
    </w:p>
    <w:p w14:paraId="0A0CCDAD" w14:textId="77777777" w:rsidR="004E4F7B" w:rsidRDefault="004E4F7B" w:rsidP="004E4F7B">
      <w:pPr>
        <w:pStyle w:val="ListParagraph"/>
        <w:rPr>
          <w:rFonts w:ascii="Arial" w:hAnsi="Arial" w:cs="Arial"/>
          <w:sz w:val="22"/>
          <w:szCs w:val="22"/>
        </w:rPr>
      </w:pPr>
    </w:p>
    <w:p w14:paraId="283B0D69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7C7E4B62" w14:textId="77777777" w:rsidR="007711A9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Developed Complex </w:t>
      </w:r>
      <w:r w:rsidRPr="004E4F7B">
        <w:rPr>
          <w:rFonts w:ascii="Arial" w:hAnsi="Arial" w:cs="Arial"/>
          <w:b/>
          <w:sz w:val="22"/>
          <w:szCs w:val="22"/>
        </w:rPr>
        <w:t>Ab Initio XFR’s</w:t>
      </w:r>
      <w:r w:rsidRPr="004E4F7B">
        <w:rPr>
          <w:rFonts w:ascii="Arial" w:hAnsi="Arial" w:cs="Arial"/>
          <w:sz w:val="22"/>
          <w:szCs w:val="22"/>
        </w:rPr>
        <w:t xml:space="preserve"> to derive new fields and solve various business requirements</w:t>
      </w:r>
    </w:p>
    <w:p w14:paraId="141EF16E" w14:textId="77777777" w:rsidR="004E4F7B" w:rsidRPr="004E4F7B" w:rsidRDefault="004E4F7B" w:rsidP="004E4F7B">
      <w:pPr>
        <w:tabs>
          <w:tab w:val="left" w:pos="1080"/>
        </w:tabs>
        <w:ind w:left="720"/>
        <w:jc w:val="both"/>
        <w:rPr>
          <w:rFonts w:ascii="Arial" w:hAnsi="Arial" w:cs="Arial"/>
          <w:sz w:val="22"/>
          <w:szCs w:val="22"/>
        </w:rPr>
      </w:pPr>
    </w:p>
    <w:p w14:paraId="0220C223" w14:textId="77777777" w:rsidR="007711A9" w:rsidRPr="004E4F7B" w:rsidRDefault="007711A9" w:rsidP="004E4F7B">
      <w:pPr>
        <w:numPr>
          <w:ilvl w:val="0"/>
          <w:numId w:val="29"/>
        </w:numPr>
        <w:tabs>
          <w:tab w:val="left" w:pos="1080"/>
        </w:tabs>
        <w:jc w:val="both"/>
        <w:rPr>
          <w:rFonts w:ascii="Arial" w:hAnsi="Arial" w:cs="Arial"/>
          <w:b/>
          <w:sz w:val="22"/>
          <w:szCs w:val="22"/>
        </w:rPr>
      </w:pPr>
      <w:r w:rsidRPr="004E4F7B">
        <w:rPr>
          <w:rFonts w:ascii="Arial" w:hAnsi="Arial" w:cs="Arial"/>
          <w:sz w:val="22"/>
          <w:szCs w:val="22"/>
        </w:rPr>
        <w:t xml:space="preserve">Extensively involved in creating </w:t>
      </w:r>
      <w:r w:rsidRPr="004E4F7B">
        <w:rPr>
          <w:rFonts w:ascii="Arial" w:hAnsi="Arial" w:cs="Arial"/>
          <w:b/>
          <w:sz w:val="22"/>
          <w:szCs w:val="22"/>
        </w:rPr>
        <w:t>flat files</w:t>
      </w:r>
      <w:r w:rsidRPr="004E4F7B">
        <w:rPr>
          <w:rFonts w:ascii="Arial" w:hAnsi="Arial" w:cs="Arial"/>
          <w:sz w:val="22"/>
          <w:szCs w:val="22"/>
        </w:rPr>
        <w:t xml:space="preserve"> from the source systems</w:t>
      </w:r>
    </w:p>
    <w:p w14:paraId="3DC45C88" w14:textId="77777777" w:rsidR="004E4F7B" w:rsidRDefault="004E4F7B" w:rsidP="004E4F7B">
      <w:pPr>
        <w:pStyle w:val="ListParagraph"/>
        <w:rPr>
          <w:rFonts w:ascii="Arial" w:hAnsi="Arial" w:cs="Arial"/>
          <w:b/>
          <w:sz w:val="22"/>
          <w:szCs w:val="22"/>
        </w:rPr>
      </w:pPr>
    </w:p>
    <w:sectPr w:rsidR="004E4F7B">
      <w:footerReference w:type="default" r:id="rId13"/>
      <w:pgSz w:w="12240" w:h="15840"/>
      <w:pgMar w:top="1440" w:right="864" w:bottom="1152" w:left="1152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97E07" w14:textId="77777777" w:rsidR="00E27AD4" w:rsidRDefault="00E27AD4">
      <w:r>
        <w:separator/>
      </w:r>
    </w:p>
  </w:endnote>
  <w:endnote w:type="continuationSeparator" w:id="0">
    <w:p w14:paraId="5A636E45" w14:textId="77777777" w:rsidR="00E27AD4" w:rsidRDefault="00E27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G Omega">
    <w:altName w:val="Arial"/>
    <w:charset w:val="00"/>
    <w:family w:val="swiss"/>
    <w:pitch w:val="variable"/>
  </w:font>
  <w:font w:name="Abadi MT Condensed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C36B8" w14:textId="77777777" w:rsidR="00B1227D" w:rsidRDefault="001A48E0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5E9509D" wp14:editId="32C65F58">
              <wp:simplePos x="0" y="0"/>
              <wp:positionH relativeFrom="page">
                <wp:posOffset>7158990</wp:posOffset>
              </wp:positionH>
              <wp:positionV relativeFrom="paragraph">
                <wp:posOffset>635</wp:posOffset>
              </wp:positionV>
              <wp:extent cx="253365" cy="147955"/>
              <wp:effectExtent l="5715" t="5080" r="7620" b="8890"/>
              <wp:wrapSquare wrapText="bothSides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479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4714E" w14:textId="77777777" w:rsidR="00B1227D" w:rsidRDefault="00B1227D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1E676A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E950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63.7pt;margin-top:.05pt;width:19.95pt;height:11.6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" stroked="f">
              <v:fill opacity="0"/>
              <v:textbox inset="0,0,0,0">
                <w:txbxContent>
                  <w:p w14:paraId="7F44714E" w14:textId="77777777" w:rsidR="00B1227D" w:rsidRDefault="00B1227D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1E676A">
                      <w:rPr>
                        <w:rStyle w:val="PageNumber"/>
                        <w:noProof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C164F" w14:textId="77777777" w:rsidR="00E27AD4" w:rsidRDefault="00E27AD4">
      <w:r>
        <w:separator/>
      </w:r>
    </w:p>
  </w:footnote>
  <w:footnote w:type="continuationSeparator" w:id="0">
    <w:p w14:paraId="2EFEAF99" w14:textId="77777777" w:rsidR="00E27AD4" w:rsidRDefault="00E27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none"/>
      <w:suff w:val="nothing"/>
      <w:lvlText w:val="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none"/>
      <w:suff w:val="nothing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1980"/>
        </w:tabs>
        <w:ind w:left="198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02BC1D4F"/>
    <w:multiLevelType w:val="hybridMultilevel"/>
    <w:tmpl w:val="07ACB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637A6"/>
    <w:multiLevelType w:val="hybridMultilevel"/>
    <w:tmpl w:val="31B8CE30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" w15:restartNumberingAfterBreak="0">
    <w:nsid w:val="03BC014E"/>
    <w:multiLevelType w:val="hybridMultilevel"/>
    <w:tmpl w:val="D8FCCE4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071D0588"/>
    <w:multiLevelType w:val="hybridMultilevel"/>
    <w:tmpl w:val="A8347206"/>
    <w:lvl w:ilvl="0" w:tplc="EC76202E">
      <w:start w:val="1"/>
      <w:numFmt w:val="decimal"/>
      <w:lvlText w:val="%1."/>
      <w:lvlJc w:val="left"/>
      <w:pPr>
        <w:ind w:left="109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CACC89D6">
      <w:start w:val="1"/>
      <w:numFmt w:val="lowerLetter"/>
      <w:lvlText w:val="%2"/>
      <w:lvlJc w:val="left"/>
      <w:pPr>
        <w:ind w:left="1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38FA3010">
      <w:start w:val="1"/>
      <w:numFmt w:val="lowerRoman"/>
      <w:lvlText w:val="%3"/>
      <w:lvlJc w:val="left"/>
      <w:pPr>
        <w:ind w:left="2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450C73D8">
      <w:start w:val="1"/>
      <w:numFmt w:val="decimal"/>
      <w:lvlText w:val="%4"/>
      <w:lvlJc w:val="left"/>
      <w:pPr>
        <w:ind w:left="3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BAC24D0E">
      <w:start w:val="1"/>
      <w:numFmt w:val="lowerLetter"/>
      <w:lvlText w:val="%5"/>
      <w:lvlJc w:val="left"/>
      <w:pPr>
        <w:ind w:left="3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A8E6F33E">
      <w:start w:val="1"/>
      <w:numFmt w:val="lowerRoman"/>
      <w:lvlText w:val="%6"/>
      <w:lvlJc w:val="left"/>
      <w:pPr>
        <w:ind w:left="4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44C6DB2E">
      <w:start w:val="1"/>
      <w:numFmt w:val="decimal"/>
      <w:lvlText w:val="%7"/>
      <w:lvlJc w:val="left"/>
      <w:pPr>
        <w:ind w:left="5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23AE4082">
      <w:start w:val="1"/>
      <w:numFmt w:val="lowerLetter"/>
      <w:lvlText w:val="%8"/>
      <w:lvlJc w:val="left"/>
      <w:pPr>
        <w:ind w:left="61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2A508E48">
      <w:start w:val="1"/>
      <w:numFmt w:val="lowerRoman"/>
      <w:lvlText w:val="%9"/>
      <w:lvlJc w:val="left"/>
      <w:pPr>
        <w:ind w:left="68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19452974"/>
    <w:multiLevelType w:val="hybridMultilevel"/>
    <w:tmpl w:val="7BD8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0C34E2"/>
    <w:multiLevelType w:val="multilevel"/>
    <w:tmpl w:val="FB0C88B4"/>
    <w:lvl w:ilvl="0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1DFC127D"/>
    <w:multiLevelType w:val="hybridMultilevel"/>
    <w:tmpl w:val="025AA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91583"/>
    <w:multiLevelType w:val="hybridMultilevel"/>
    <w:tmpl w:val="FB0C88B4"/>
    <w:lvl w:ilvl="0" w:tplc="FFFFFFFF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26636E46"/>
    <w:multiLevelType w:val="multilevel"/>
    <w:tmpl w:val="8F6247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C1059"/>
    <w:multiLevelType w:val="hybridMultilevel"/>
    <w:tmpl w:val="D79AF0F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19561D3"/>
    <w:multiLevelType w:val="multilevel"/>
    <w:tmpl w:val="FB0C88B4"/>
    <w:lvl w:ilvl="0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33B1549C"/>
    <w:multiLevelType w:val="hybridMultilevel"/>
    <w:tmpl w:val="64FC8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01155B"/>
    <w:multiLevelType w:val="hybridMultilevel"/>
    <w:tmpl w:val="DDE8BA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F28D7"/>
    <w:multiLevelType w:val="hybridMultilevel"/>
    <w:tmpl w:val="03C27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F2FBD"/>
    <w:multiLevelType w:val="hybridMultilevel"/>
    <w:tmpl w:val="E0908592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6481F"/>
    <w:multiLevelType w:val="multilevel"/>
    <w:tmpl w:val="0B7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E6843"/>
    <w:multiLevelType w:val="hybridMultilevel"/>
    <w:tmpl w:val="61C89E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871F4C"/>
    <w:multiLevelType w:val="hybridMultilevel"/>
    <w:tmpl w:val="AAF27760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33A6D"/>
    <w:multiLevelType w:val="hybridMultilevel"/>
    <w:tmpl w:val="60BC9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938F0"/>
    <w:multiLevelType w:val="hybridMultilevel"/>
    <w:tmpl w:val="FCF017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A4A93"/>
    <w:multiLevelType w:val="hybridMultilevel"/>
    <w:tmpl w:val="800A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6417D1"/>
    <w:multiLevelType w:val="hybridMultilevel"/>
    <w:tmpl w:val="B7AAA0EE"/>
    <w:lvl w:ilvl="0" w:tplc="67F0EA60">
      <w:start w:val="4"/>
      <w:numFmt w:val="decimal"/>
      <w:lvlText w:val="%1."/>
      <w:lvlJc w:val="left"/>
      <w:pPr>
        <w:ind w:left="1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2DA89CE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A144294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71ABB6E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ADEFC2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BDE490C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076DDEC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A46EC34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39E7DDA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" w15:restartNumberingAfterBreak="0">
    <w:nsid w:val="68B12200"/>
    <w:multiLevelType w:val="multilevel"/>
    <w:tmpl w:val="0E7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D5C67"/>
    <w:multiLevelType w:val="hybridMultilevel"/>
    <w:tmpl w:val="5E2E9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380DCD"/>
    <w:multiLevelType w:val="hybridMultilevel"/>
    <w:tmpl w:val="3E5003E6"/>
    <w:lvl w:ilvl="0" w:tplc="B630C2A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812C94"/>
    <w:multiLevelType w:val="multilevel"/>
    <w:tmpl w:val="800A9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52FCD"/>
    <w:multiLevelType w:val="hybridMultilevel"/>
    <w:tmpl w:val="20AE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3F74A7"/>
    <w:multiLevelType w:val="hybridMultilevel"/>
    <w:tmpl w:val="D9DA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31"/>
  </w:num>
  <w:num w:numId="13">
    <w:abstractNumId w:val="33"/>
  </w:num>
  <w:num w:numId="14">
    <w:abstractNumId w:val="13"/>
  </w:num>
  <w:num w:numId="15">
    <w:abstractNumId w:val="25"/>
  </w:num>
  <w:num w:numId="16">
    <w:abstractNumId w:val="17"/>
  </w:num>
  <w:num w:numId="17">
    <w:abstractNumId w:val="20"/>
  </w:num>
  <w:num w:numId="18">
    <w:abstractNumId w:val="12"/>
  </w:num>
  <w:num w:numId="19">
    <w:abstractNumId w:val="18"/>
  </w:num>
  <w:num w:numId="20">
    <w:abstractNumId w:val="21"/>
  </w:num>
  <w:num w:numId="21">
    <w:abstractNumId w:val="18"/>
  </w:num>
  <w:num w:numId="22">
    <w:abstractNumId w:val="16"/>
  </w:num>
  <w:num w:numId="23">
    <w:abstractNumId w:val="36"/>
  </w:num>
  <w:num w:numId="24">
    <w:abstractNumId w:val="28"/>
  </w:num>
  <w:num w:numId="25">
    <w:abstractNumId w:val="24"/>
  </w:num>
  <w:num w:numId="26">
    <w:abstractNumId w:val="22"/>
  </w:num>
  <w:num w:numId="27">
    <w:abstractNumId w:val="30"/>
  </w:num>
  <w:num w:numId="28">
    <w:abstractNumId w:val="23"/>
  </w:num>
  <w:num w:numId="29">
    <w:abstractNumId w:val="29"/>
  </w:num>
  <w:num w:numId="30">
    <w:abstractNumId w:val="37"/>
  </w:num>
  <w:num w:numId="31">
    <w:abstractNumId w:val="34"/>
  </w:num>
  <w:num w:numId="32">
    <w:abstractNumId w:val="26"/>
  </w:num>
  <w:num w:numId="33">
    <w:abstractNumId w:val="19"/>
  </w:num>
  <w:num w:numId="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</w:num>
  <w:num w:numId="37">
    <w:abstractNumId w:val="27"/>
  </w:num>
  <w:num w:numId="38">
    <w:abstractNumId w:val="15"/>
  </w:num>
  <w:num w:numId="39">
    <w:abstractNumId w:val="28"/>
  </w:num>
  <w:num w:numId="40">
    <w:abstractNumId w:val="11"/>
  </w:num>
  <w:num w:numId="41">
    <w:abstractNumId w:val="38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AB"/>
    <w:rsid w:val="00001B18"/>
    <w:rsid w:val="00007C66"/>
    <w:rsid w:val="00012A47"/>
    <w:rsid w:val="00021685"/>
    <w:rsid w:val="0005382E"/>
    <w:rsid w:val="0006202D"/>
    <w:rsid w:val="000B0C89"/>
    <w:rsid w:val="000F09AF"/>
    <w:rsid w:val="000F2BD3"/>
    <w:rsid w:val="001132AF"/>
    <w:rsid w:val="00121C02"/>
    <w:rsid w:val="00123969"/>
    <w:rsid w:val="001241F5"/>
    <w:rsid w:val="0013578E"/>
    <w:rsid w:val="001456B7"/>
    <w:rsid w:val="00162BC7"/>
    <w:rsid w:val="00171DE8"/>
    <w:rsid w:val="001A48E0"/>
    <w:rsid w:val="001C229A"/>
    <w:rsid w:val="001E676A"/>
    <w:rsid w:val="001F7EEB"/>
    <w:rsid w:val="00222783"/>
    <w:rsid w:val="0024561D"/>
    <w:rsid w:val="002573BD"/>
    <w:rsid w:val="002A0079"/>
    <w:rsid w:val="002A3C0A"/>
    <w:rsid w:val="002B2CBC"/>
    <w:rsid w:val="002F142F"/>
    <w:rsid w:val="00320971"/>
    <w:rsid w:val="003317FC"/>
    <w:rsid w:val="00336F37"/>
    <w:rsid w:val="00393C04"/>
    <w:rsid w:val="00394FB7"/>
    <w:rsid w:val="00395188"/>
    <w:rsid w:val="003A60A2"/>
    <w:rsid w:val="004224D2"/>
    <w:rsid w:val="00442828"/>
    <w:rsid w:val="00445040"/>
    <w:rsid w:val="00451F05"/>
    <w:rsid w:val="00476F5C"/>
    <w:rsid w:val="00484F90"/>
    <w:rsid w:val="0049764C"/>
    <w:rsid w:val="004B6306"/>
    <w:rsid w:val="004C1901"/>
    <w:rsid w:val="004D112B"/>
    <w:rsid w:val="004E4F7B"/>
    <w:rsid w:val="004E6CE4"/>
    <w:rsid w:val="004F62B1"/>
    <w:rsid w:val="005503BA"/>
    <w:rsid w:val="00566668"/>
    <w:rsid w:val="00591778"/>
    <w:rsid w:val="005B58B0"/>
    <w:rsid w:val="005D3754"/>
    <w:rsid w:val="00632B70"/>
    <w:rsid w:val="0064450E"/>
    <w:rsid w:val="00681A75"/>
    <w:rsid w:val="00691446"/>
    <w:rsid w:val="006D3DE9"/>
    <w:rsid w:val="00720070"/>
    <w:rsid w:val="00743498"/>
    <w:rsid w:val="00754442"/>
    <w:rsid w:val="007711A9"/>
    <w:rsid w:val="007D41AB"/>
    <w:rsid w:val="007F5572"/>
    <w:rsid w:val="00823B90"/>
    <w:rsid w:val="00840DC4"/>
    <w:rsid w:val="00867336"/>
    <w:rsid w:val="00874F16"/>
    <w:rsid w:val="008B7BA6"/>
    <w:rsid w:val="00904726"/>
    <w:rsid w:val="009110C1"/>
    <w:rsid w:val="009823EA"/>
    <w:rsid w:val="00A07833"/>
    <w:rsid w:val="00A15C0D"/>
    <w:rsid w:val="00A4360B"/>
    <w:rsid w:val="00AC32FF"/>
    <w:rsid w:val="00AD259F"/>
    <w:rsid w:val="00B1227D"/>
    <w:rsid w:val="00B66C87"/>
    <w:rsid w:val="00B8612F"/>
    <w:rsid w:val="00BD394B"/>
    <w:rsid w:val="00BE5A7A"/>
    <w:rsid w:val="00C031BD"/>
    <w:rsid w:val="00C469DA"/>
    <w:rsid w:val="00C70536"/>
    <w:rsid w:val="00C77321"/>
    <w:rsid w:val="00C81709"/>
    <w:rsid w:val="00C968AE"/>
    <w:rsid w:val="00CB0B51"/>
    <w:rsid w:val="00CB6E95"/>
    <w:rsid w:val="00CC6B9A"/>
    <w:rsid w:val="00D20D94"/>
    <w:rsid w:val="00D47254"/>
    <w:rsid w:val="00D66B9F"/>
    <w:rsid w:val="00D7131A"/>
    <w:rsid w:val="00DF28B4"/>
    <w:rsid w:val="00E27AD4"/>
    <w:rsid w:val="00E844CA"/>
    <w:rsid w:val="00EF1B93"/>
    <w:rsid w:val="00F21001"/>
    <w:rsid w:val="00F212DE"/>
    <w:rsid w:val="00F24552"/>
    <w:rsid w:val="00F32BB6"/>
    <w:rsid w:val="00FB030E"/>
    <w:rsid w:val="00FB2760"/>
    <w:rsid w:val="00FB3D51"/>
    <w:rsid w:val="00FC448E"/>
    <w:rsid w:val="00FD0A33"/>
    <w:rsid w:val="00FE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3071608"/>
  <w15:docId w15:val="{4E9E43FB-C097-4B09-9751-2170C424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rFonts w:ascii="Arial" w:hAnsi="Arial" w:cs="Arial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Arial Black" w:hAnsi="Arial Black" w:cs="Arial Black"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 Black" w:hAnsi="Arial Black" w:cs="Arial Black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ind w:left="5040" w:firstLine="720"/>
      <w:outlineLvl w:val="3"/>
    </w:pPr>
    <w:rPr>
      <w:rFonts w:ascii="Arial" w:hAnsi="Arial" w:cs="Arial"/>
      <w:color w:val="0000FF"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b/>
      <w:sz w:val="18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CG Omega" w:hAnsi="CG Omega" w:cs="CG Omega"/>
      <w:b/>
      <w:sz w:val="32"/>
      <w:u w:val="single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both"/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badi MT Condensed" w:hAnsi="Abadi MT Condensed" w:cs="Abadi MT Condensed"/>
      <w:b/>
      <w:sz w:val="24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before="48" w:after="20"/>
      <w:ind w:left="0" w:firstLine="360"/>
      <w:outlineLvl w:val="8"/>
    </w:pPr>
    <w:rPr>
      <w:rFonts w:ascii="Verdana" w:hAnsi="Verdana" w:cs="Verdan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 w:hint="default"/>
      <w:sz w:val="24"/>
    </w:rPr>
  </w:style>
  <w:style w:type="character" w:customStyle="1" w:styleId="WW8Num4z0">
    <w:name w:val="WW8Num4z0"/>
    <w:rPr>
      <w:rFonts w:ascii="Symbol" w:hAnsi="Symbol" w:cs="Symbol" w:hint="default"/>
      <w:sz w:val="24"/>
    </w:rPr>
  </w:style>
  <w:style w:type="character" w:customStyle="1" w:styleId="WW8Num5z0">
    <w:name w:val="WW8Num5z0"/>
    <w:rPr>
      <w:rFonts w:ascii="Wingdings" w:hAnsi="Wingdings" w:cs="Wingdings" w:hint="default"/>
      <w:sz w:val="22"/>
      <w:szCs w:val="22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0">
    <w:name w:val="WW8Num7z0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Absatz-Standardschriftart">
    <w:name w:val="Absatz-Standardschriftart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pPr>
      <w:jc w:val="center"/>
    </w:pPr>
    <w:rPr>
      <w:sz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rFonts w:ascii="Arial" w:hAnsi="Arial" w:cs="Arial"/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rFonts w:ascii="Arial" w:hAnsi="Arial" w:cs="Arial"/>
      <w:sz w:val="14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Wingdings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Framecontents">
    <w:name w:val="Frame contents"/>
    <w:basedOn w:val="BodyText"/>
  </w:style>
  <w:style w:type="character" w:customStyle="1" w:styleId="apple-converted-space">
    <w:name w:val="apple-converted-space"/>
    <w:rsid w:val="003317FC"/>
  </w:style>
  <w:style w:type="character" w:styleId="Strong">
    <w:name w:val="Strong"/>
    <w:uiPriority w:val="22"/>
    <w:qFormat/>
    <w:rsid w:val="003317FC"/>
    <w:rPr>
      <w:b/>
      <w:bCs/>
    </w:rPr>
  </w:style>
  <w:style w:type="paragraph" w:styleId="ListParagraph">
    <w:name w:val="List Paragraph"/>
    <w:basedOn w:val="Normal"/>
    <w:uiPriority w:val="34"/>
    <w:qFormat/>
    <w:rsid w:val="003317FC"/>
    <w:pPr>
      <w:ind w:left="720"/>
    </w:pPr>
  </w:style>
  <w:style w:type="paragraph" w:styleId="NoSpacing">
    <w:name w:val="No Spacing"/>
    <w:uiPriority w:val="1"/>
    <w:qFormat/>
    <w:rsid w:val="002B2CBC"/>
    <w:rPr>
      <w:rFonts w:ascii="Calibri" w:eastAsia="Calibri" w:hAnsi="Calibri"/>
      <w:sz w:val="22"/>
      <w:szCs w:val="22"/>
    </w:rPr>
  </w:style>
  <w:style w:type="paragraph" w:styleId="BlockText">
    <w:name w:val="Block Text"/>
    <w:basedOn w:val="Normal"/>
    <w:semiHidden/>
    <w:unhideWhenUsed/>
    <w:rsid w:val="000F09AF"/>
    <w:pPr>
      <w:ind w:left="720" w:right="-630"/>
    </w:pPr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004B6306"/>
    <w:pPr>
      <w:spacing w:before="100" w:beforeAutospacing="1" w:after="100" w:afterAutospacing="1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87577-8B93-47FA-9056-6597A34FF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3422</Words>
  <Characters>19507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Srinidhi G</vt:lpstr>
    </vt:vector>
  </TitlesOfParts>
  <Company>SunTrust Banks, Inc.</Company>
  <LinksUpToDate>false</LinksUpToDate>
  <CharactersWithSpaces>22884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Srinidhi G</dc:title>
  <dc:subject/>
  <dc:creator>foobar</dc:creator>
  <cp:keywords/>
  <cp:lastModifiedBy>jathin banka</cp:lastModifiedBy>
  <cp:revision>4</cp:revision>
  <cp:lastPrinted>2003-06-20T02:42:00Z</cp:lastPrinted>
  <dcterms:created xsi:type="dcterms:W3CDTF">2022-02-13T20:04:00Z</dcterms:created>
  <dcterms:modified xsi:type="dcterms:W3CDTF">2024-09-11T23:23:00Z</dcterms:modified>
</cp:coreProperties>
</file>