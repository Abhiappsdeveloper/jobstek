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4F6A" w14:textId="4796EA6B" w:rsidR="0386C2EA" w:rsidRPr="000647E1" w:rsidRDefault="003C7210" w:rsidP="00CD7058">
      <w:pPr>
        <w:pStyle w:val="NoSpacing"/>
        <w:jc w:val="center"/>
        <w:rPr>
          <w:rFonts w:cstheme="minorHAnsi"/>
          <w:b/>
          <w:bCs/>
          <w:color w:val="002060"/>
          <w:sz w:val="36"/>
          <w:szCs w:val="36"/>
        </w:rPr>
      </w:pPr>
      <w:r w:rsidRPr="000647E1">
        <w:rPr>
          <w:rFonts w:cstheme="minorHAnsi"/>
          <w:b/>
          <w:bCs/>
          <w:color w:val="002060"/>
          <w:sz w:val="36"/>
          <w:szCs w:val="36"/>
        </w:rPr>
        <w:t>Maheedhar K</w:t>
      </w:r>
      <w:r w:rsidR="00E25934" w:rsidRPr="000647E1">
        <w:rPr>
          <w:rFonts w:cstheme="minorHAnsi"/>
          <w:b/>
          <w:bCs/>
          <w:color w:val="002060"/>
          <w:sz w:val="36"/>
          <w:szCs w:val="36"/>
        </w:rPr>
        <w:t>olluru</w:t>
      </w:r>
    </w:p>
    <w:p w14:paraId="652C938E" w14:textId="17A67F9A" w:rsidR="348EEF7F" w:rsidRPr="000647E1" w:rsidRDefault="0096705F" w:rsidP="005106CE">
      <w:pPr>
        <w:pStyle w:val="NoSpacing"/>
        <w:jc w:val="both"/>
        <w:rPr>
          <w:rFonts w:cstheme="minorHAnsi"/>
          <w:b/>
          <w:bCs/>
          <w:color w:val="002060"/>
        </w:rPr>
      </w:pPr>
      <w:r w:rsidRPr="000647E1">
        <w:rPr>
          <w:rFonts w:cstheme="minorHAnsi"/>
          <w:b/>
          <w:bCs/>
          <w:color w:val="002060"/>
        </w:rPr>
        <w:t xml:space="preserve">Sr </w:t>
      </w:r>
      <w:r w:rsidR="348EEF7F" w:rsidRPr="000647E1">
        <w:rPr>
          <w:rFonts w:cstheme="minorHAnsi"/>
          <w:b/>
          <w:bCs/>
          <w:color w:val="002060"/>
        </w:rPr>
        <w:t>Salesforce</w:t>
      </w:r>
      <w:r w:rsidR="00333ED5" w:rsidRPr="000647E1">
        <w:rPr>
          <w:rFonts w:cstheme="minorHAnsi"/>
          <w:b/>
          <w:bCs/>
          <w:color w:val="002060"/>
        </w:rPr>
        <w:t xml:space="preserve"> Lightning</w:t>
      </w:r>
      <w:r w:rsidR="348EEF7F" w:rsidRPr="000647E1">
        <w:rPr>
          <w:rFonts w:cstheme="minorHAnsi"/>
          <w:b/>
          <w:bCs/>
          <w:color w:val="002060"/>
        </w:rPr>
        <w:t xml:space="preserve"> Developer</w:t>
      </w:r>
    </w:p>
    <w:p w14:paraId="0C2C5377" w14:textId="77777777" w:rsidR="002E2F77" w:rsidRPr="000647E1" w:rsidRDefault="002E2F77" w:rsidP="005106CE">
      <w:pPr>
        <w:pStyle w:val="NoSpacing"/>
        <w:jc w:val="both"/>
        <w:rPr>
          <w:rFonts w:cstheme="minorHAnsi"/>
          <w:b/>
          <w:bCs/>
          <w:color w:val="002060"/>
        </w:rPr>
      </w:pPr>
    </w:p>
    <w:p w14:paraId="776E560B" w14:textId="1367F0B3" w:rsidR="00693EE4" w:rsidRPr="000647E1" w:rsidRDefault="00657722" w:rsidP="005106CE">
      <w:pPr>
        <w:pStyle w:val="NoSpacing"/>
        <w:jc w:val="both"/>
        <w:rPr>
          <w:rFonts w:cstheme="minorHAnsi"/>
          <w:b/>
          <w:bCs/>
          <w:color w:val="002060"/>
          <w:u w:val="single"/>
        </w:rPr>
      </w:pPr>
      <w:r w:rsidRPr="000647E1">
        <w:rPr>
          <w:rFonts w:cstheme="minorHAnsi"/>
          <w:b/>
          <w:bCs/>
          <w:color w:val="002060"/>
        </w:rPr>
        <w:t xml:space="preserve">Email: </w:t>
      </w:r>
      <w:r w:rsidR="00CD7058" w:rsidRPr="000647E1">
        <w:rPr>
          <w:rFonts w:cstheme="minorHAnsi"/>
        </w:rPr>
        <w:t xml:space="preserve"> </w:t>
      </w:r>
      <w:r w:rsidR="00705AEE" w:rsidRPr="000647E1">
        <w:rPr>
          <w:rFonts w:cstheme="minorHAnsi"/>
        </w:rPr>
        <w:t>maheedhar50@gmail.com</w:t>
      </w:r>
      <w:r w:rsidR="00CD7058" w:rsidRPr="000647E1">
        <w:rPr>
          <w:rFonts w:cstheme="minorHAnsi"/>
        </w:rPr>
        <w:t xml:space="preserve">                                          </w:t>
      </w:r>
      <w:r w:rsidR="00E25934" w:rsidRPr="000647E1">
        <w:rPr>
          <w:rFonts w:cstheme="minorHAnsi"/>
        </w:rPr>
        <w:t xml:space="preserve">                                              </w:t>
      </w:r>
      <w:r w:rsidR="00CD7058" w:rsidRPr="000647E1">
        <w:rPr>
          <w:rFonts w:cstheme="minorHAnsi"/>
        </w:rPr>
        <w:t xml:space="preserve">   </w:t>
      </w:r>
      <w:r w:rsidRPr="000647E1">
        <w:rPr>
          <w:rFonts w:cstheme="minorHAnsi"/>
          <w:b/>
          <w:bCs/>
          <w:color w:val="002060"/>
        </w:rPr>
        <w:t>Contact Number</w:t>
      </w:r>
      <w:proofErr w:type="gramStart"/>
      <w:r w:rsidRPr="000647E1">
        <w:rPr>
          <w:rFonts w:cstheme="minorHAnsi"/>
          <w:b/>
          <w:bCs/>
          <w:color w:val="002060"/>
        </w:rPr>
        <w:t>:</w:t>
      </w:r>
      <w:r w:rsidR="00693EE4" w:rsidRPr="000647E1">
        <w:rPr>
          <w:rFonts w:cstheme="minorHAnsi"/>
          <w:b/>
          <w:bCs/>
          <w:color w:val="002060"/>
        </w:rPr>
        <w:t xml:space="preserve"> </w:t>
      </w:r>
      <w:r w:rsidR="00705AEE" w:rsidRPr="000647E1">
        <w:rPr>
          <w:rFonts w:cstheme="minorHAnsi"/>
          <w:b/>
          <w:bCs/>
          <w:color w:val="002060"/>
        </w:rPr>
        <w:t xml:space="preserve"> </w:t>
      </w:r>
      <w:r w:rsidR="00617B4C" w:rsidRPr="000647E1">
        <w:rPr>
          <w:rFonts w:cstheme="minorHAnsi"/>
          <w:bCs/>
          <w:color w:val="000000" w:themeColor="text1"/>
        </w:rPr>
        <w:t>(</w:t>
      </w:r>
      <w:proofErr w:type="gramEnd"/>
      <w:r w:rsidR="00617B4C" w:rsidRPr="000647E1">
        <w:rPr>
          <w:rFonts w:cstheme="minorHAnsi"/>
          <w:bCs/>
          <w:color w:val="000000" w:themeColor="text1"/>
        </w:rPr>
        <w:t>251) 393-1235</w:t>
      </w:r>
    </w:p>
    <w:p w14:paraId="4248922C" w14:textId="77777777" w:rsidR="002E2F77" w:rsidRPr="000647E1" w:rsidRDefault="002E2F77" w:rsidP="005106CE">
      <w:pPr>
        <w:pStyle w:val="NoSpacing"/>
        <w:jc w:val="both"/>
        <w:rPr>
          <w:rFonts w:cstheme="minorHAnsi"/>
          <w:b/>
          <w:bCs/>
          <w:color w:val="002060"/>
        </w:rPr>
      </w:pPr>
    </w:p>
    <w:p w14:paraId="5EE7C939" w14:textId="77777777" w:rsidR="00693EE4" w:rsidRPr="000647E1" w:rsidRDefault="00693EE4" w:rsidP="005106CE">
      <w:pPr>
        <w:shd w:val="clear" w:color="auto" w:fill="D9D9D9" w:themeFill="background1" w:themeFillShade="D9"/>
        <w:spacing w:line="276" w:lineRule="auto"/>
        <w:jc w:val="both"/>
        <w:rPr>
          <w:rFonts w:cstheme="minorHAnsi"/>
          <w:b/>
          <w:color w:val="1F4E79" w:themeColor="accent5" w:themeShade="80"/>
        </w:rPr>
      </w:pPr>
      <w:r w:rsidRPr="000647E1">
        <w:rPr>
          <w:rFonts w:cstheme="minorHAnsi"/>
          <w:b/>
          <w:color w:val="1F4E79" w:themeColor="accent5" w:themeShade="80"/>
        </w:rPr>
        <w:t>Summary:</w:t>
      </w:r>
    </w:p>
    <w:p w14:paraId="7D1F78D4" w14:textId="6D271D43" w:rsidR="00693EE4" w:rsidRPr="000647E1" w:rsidRDefault="37ED715D" w:rsidP="005106CE">
      <w:pPr>
        <w:pStyle w:val="ListParagraph"/>
        <w:numPr>
          <w:ilvl w:val="0"/>
          <w:numId w:val="5"/>
        </w:numPr>
        <w:spacing w:line="276" w:lineRule="auto"/>
        <w:jc w:val="both"/>
        <w:rPr>
          <w:rFonts w:cstheme="minorHAnsi"/>
        </w:rPr>
      </w:pPr>
      <w:r w:rsidRPr="000647E1">
        <w:rPr>
          <w:rFonts w:cstheme="minorHAnsi"/>
        </w:rPr>
        <w:t xml:space="preserve">Around </w:t>
      </w:r>
      <w:r w:rsidR="001342AE" w:rsidRPr="000647E1">
        <w:rPr>
          <w:rFonts w:cstheme="minorHAnsi"/>
        </w:rPr>
        <w:t>9</w:t>
      </w:r>
      <w:r w:rsidR="0096705F" w:rsidRPr="000647E1">
        <w:rPr>
          <w:rFonts w:cstheme="minorHAnsi"/>
        </w:rPr>
        <w:t>+</w:t>
      </w:r>
      <w:r w:rsidR="00832B10" w:rsidRPr="000647E1">
        <w:rPr>
          <w:rFonts w:cstheme="minorHAnsi"/>
        </w:rPr>
        <w:t xml:space="preserve"> </w:t>
      </w:r>
      <w:r w:rsidR="00512629" w:rsidRPr="000647E1">
        <w:rPr>
          <w:rFonts w:cstheme="minorHAnsi"/>
        </w:rPr>
        <w:t>years</w:t>
      </w:r>
      <w:r w:rsidR="00693EE4" w:rsidRPr="000647E1">
        <w:rPr>
          <w:rFonts w:cstheme="minorHAnsi"/>
        </w:rPr>
        <w:t xml:space="preserve"> of experience </w:t>
      </w:r>
      <w:r w:rsidR="00841F0F" w:rsidRPr="000647E1">
        <w:rPr>
          <w:rFonts w:cstheme="minorHAnsi"/>
        </w:rPr>
        <w:t xml:space="preserve">in all phases of Software </w:t>
      </w:r>
      <w:r w:rsidR="004B45F1" w:rsidRPr="000647E1">
        <w:rPr>
          <w:rFonts w:cstheme="minorHAnsi"/>
        </w:rPr>
        <w:t>D</w:t>
      </w:r>
      <w:r w:rsidR="00841F0F" w:rsidRPr="000647E1">
        <w:rPr>
          <w:rFonts w:cstheme="minorHAnsi"/>
        </w:rPr>
        <w:t>evelopment Life Cycle (SDLC</w:t>
      </w:r>
      <w:r w:rsidR="00F704D0" w:rsidRPr="000647E1">
        <w:rPr>
          <w:rFonts w:cstheme="minorHAnsi"/>
        </w:rPr>
        <w:t>), which</w:t>
      </w:r>
      <w:r w:rsidR="00841F0F" w:rsidRPr="000647E1">
        <w:rPr>
          <w:rFonts w:cstheme="minorHAnsi"/>
        </w:rPr>
        <w:t xml:space="preserve"> involves requirement gathering, requirement analysis, design, development, implementation, and enhancement of projects in Salesforce.com.</w:t>
      </w:r>
    </w:p>
    <w:p w14:paraId="5B2CAC73" w14:textId="7F487037" w:rsidR="00841F0F" w:rsidRPr="000647E1" w:rsidRDefault="00693EE4" w:rsidP="005106CE">
      <w:pPr>
        <w:pStyle w:val="ListParagraph"/>
        <w:numPr>
          <w:ilvl w:val="0"/>
          <w:numId w:val="5"/>
        </w:numPr>
        <w:spacing w:after="0" w:line="276" w:lineRule="auto"/>
        <w:jc w:val="both"/>
        <w:rPr>
          <w:rFonts w:cstheme="minorHAnsi"/>
        </w:rPr>
      </w:pPr>
      <w:r w:rsidRPr="000647E1">
        <w:rPr>
          <w:rFonts w:cstheme="minorHAnsi"/>
        </w:rPr>
        <w:t xml:space="preserve">Hands on experience in Administration, </w:t>
      </w:r>
      <w:r w:rsidR="001F007E" w:rsidRPr="000647E1">
        <w:rPr>
          <w:rFonts w:cstheme="minorHAnsi"/>
        </w:rPr>
        <w:t>I</w:t>
      </w:r>
      <w:r w:rsidRPr="000647E1">
        <w:rPr>
          <w:rFonts w:cstheme="minorHAnsi"/>
        </w:rPr>
        <w:t xml:space="preserve">mplementation, Integration of Salesforce </w:t>
      </w:r>
      <w:proofErr w:type="gramStart"/>
      <w:r w:rsidRPr="000647E1">
        <w:rPr>
          <w:rFonts w:cstheme="minorHAnsi"/>
        </w:rPr>
        <w:t>CRM</w:t>
      </w:r>
      <w:proofErr w:type="gramEnd"/>
      <w:r w:rsidRPr="000647E1">
        <w:rPr>
          <w:rFonts w:cstheme="minorHAnsi"/>
        </w:rPr>
        <w:t xml:space="preserve"> and Salesforce </w:t>
      </w:r>
      <w:r w:rsidRPr="000647E1">
        <w:rPr>
          <w:rFonts w:cstheme="minorHAnsi"/>
          <w:b/>
          <w:bCs/>
        </w:rPr>
        <w:t>app exchange</w:t>
      </w:r>
      <w:r w:rsidRPr="000647E1">
        <w:rPr>
          <w:rFonts w:cstheme="minorHAnsi"/>
        </w:rPr>
        <w:t xml:space="preserve"> applications</w:t>
      </w:r>
      <w:r w:rsidR="00356FB5" w:rsidRPr="000647E1">
        <w:rPr>
          <w:rFonts w:cstheme="minorHAnsi"/>
        </w:rPr>
        <w:t>,</w:t>
      </w:r>
      <w:r w:rsidR="00F0783A" w:rsidRPr="000647E1">
        <w:rPr>
          <w:rFonts w:cstheme="minorHAnsi"/>
        </w:rPr>
        <w:t xml:space="preserve"> </w:t>
      </w:r>
      <w:r w:rsidR="00356FB5" w:rsidRPr="000647E1">
        <w:rPr>
          <w:rFonts w:cstheme="minorHAnsi"/>
        </w:rPr>
        <w:t>specializing in </w:t>
      </w:r>
      <w:r w:rsidR="00356FB5" w:rsidRPr="000647E1">
        <w:rPr>
          <w:rFonts w:cstheme="minorHAnsi"/>
          <w:b/>
          <w:bCs/>
        </w:rPr>
        <w:t>UI/UX design</w:t>
      </w:r>
      <w:r w:rsidR="00356FB5" w:rsidRPr="000647E1">
        <w:rPr>
          <w:rFonts w:cstheme="minorHAnsi"/>
        </w:rPr>
        <w:t>, </w:t>
      </w:r>
      <w:r w:rsidR="00356FB5" w:rsidRPr="000647E1">
        <w:rPr>
          <w:rFonts w:cstheme="minorHAnsi"/>
          <w:b/>
          <w:bCs/>
        </w:rPr>
        <w:t>front-end development</w:t>
      </w:r>
      <w:r w:rsidR="00356FB5" w:rsidRPr="000647E1">
        <w:rPr>
          <w:rFonts w:cstheme="minorHAnsi"/>
        </w:rPr>
        <w:t>, and </w:t>
      </w:r>
      <w:r w:rsidR="00356FB5" w:rsidRPr="000647E1">
        <w:rPr>
          <w:rFonts w:cstheme="minorHAnsi"/>
          <w:b/>
          <w:bCs/>
        </w:rPr>
        <w:t>Salesforce Experience Cloud</w:t>
      </w:r>
      <w:r w:rsidR="00356FB5" w:rsidRPr="000647E1">
        <w:rPr>
          <w:rFonts w:cstheme="minorHAnsi"/>
        </w:rPr>
        <w:t> customization.</w:t>
      </w:r>
    </w:p>
    <w:p w14:paraId="16E01ED0" w14:textId="08ADA0D9" w:rsidR="00841F0F" w:rsidRPr="000647E1" w:rsidRDefault="00841F0F" w:rsidP="005106CE">
      <w:pPr>
        <w:pStyle w:val="ListParagraph"/>
        <w:numPr>
          <w:ilvl w:val="0"/>
          <w:numId w:val="5"/>
        </w:numPr>
        <w:spacing w:after="0" w:line="276" w:lineRule="auto"/>
        <w:jc w:val="both"/>
        <w:rPr>
          <w:rFonts w:cstheme="minorHAnsi"/>
        </w:rPr>
      </w:pPr>
      <w:r w:rsidRPr="000647E1">
        <w:rPr>
          <w:rFonts w:cstheme="minorHAnsi"/>
        </w:rPr>
        <w:t xml:space="preserve">Extensive experience in data migration and integration using </w:t>
      </w:r>
      <w:r w:rsidRPr="000647E1">
        <w:rPr>
          <w:rFonts w:cstheme="minorHAnsi"/>
          <w:b/>
          <w:bCs/>
        </w:rPr>
        <w:t>Data Loader</w:t>
      </w:r>
      <w:r w:rsidRPr="000647E1">
        <w:rPr>
          <w:rFonts w:cstheme="minorHAnsi"/>
        </w:rPr>
        <w:t xml:space="preserve"> and </w:t>
      </w:r>
      <w:r w:rsidRPr="000647E1">
        <w:rPr>
          <w:rFonts w:cstheme="minorHAnsi"/>
          <w:b/>
          <w:bCs/>
        </w:rPr>
        <w:t>Jitter Bit data loader.</w:t>
      </w:r>
      <w:r w:rsidRPr="000647E1">
        <w:rPr>
          <w:rFonts w:cstheme="minorHAnsi"/>
        </w:rPr>
        <w:t xml:space="preserve"> </w:t>
      </w:r>
    </w:p>
    <w:p w14:paraId="3A9B0851" w14:textId="689ACF15" w:rsidR="00841F0F" w:rsidRPr="000647E1" w:rsidRDefault="00841F0F" w:rsidP="005106CE">
      <w:pPr>
        <w:pStyle w:val="ListParagraph"/>
        <w:numPr>
          <w:ilvl w:val="0"/>
          <w:numId w:val="21"/>
        </w:numPr>
        <w:spacing w:after="0" w:line="276" w:lineRule="auto"/>
        <w:jc w:val="both"/>
        <w:rPr>
          <w:rFonts w:cstheme="minorHAnsi"/>
        </w:rPr>
      </w:pPr>
      <w:r w:rsidRPr="000647E1">
        <w:rPr>
          <w:rFonts w:cstheme="minorHAnsi"/>
        </w:rPr>
        <w:t xml:space="preserve">Implemented Salesforce Development Cycle covering </w:t>
      </w:r>
      <w:r w:rsidRPr="000647E1">
        <w:rPr>
          <w:rFonts w:cstheme="minorHAnsi"/>
          <w:b/>
        </w:rPr>
        <w:t>Sales Cloud, Service Cloud, Marketing Cloud, Call Center, Chatter &amp; App-exchange applications.</w:t>
      </w:r>
    </w:p>
    <w:p w14:paraId="2F0ACABC" w14:textId="77777777" w:rsidR="00841F0F" w:rsidRPr="000647E1" w:rsidRDefault="00841F0F" w:rsidP="005106CE">
      <w:pPr>
        <w:pStyle w:val="ListParagraph"/>
        <w:numPr>
          <w:ilvl w:val="0"/>
          <w:numId w:val="21"/>
        </w:numPr>
        <w:spacing w:after="0" w:line="276" w:lineRule="auto"/>
        <w:jc w:val="both"/>
        <w:rPr>
          <w:rFonts w:cstheme="minorHAnsi"/>
          <w:bCs/>
        </w:rPr>
      </w:pPr>
      <w:r w:rsidRPr="000647E1">
        <w:rPr>
          <w:rFonts w:cstheme="minorHAnsi"/>
          <w:bCs/>
        </w:rPr>
        <w:t>Created data migration templates to migrate from multiple sources into salesforce.</w:t>
      </w:r>
    </w:p>
    <w:p w14:paraId="4C10587A" w14:textId="1DB04F82" w:rsidR="00841F0F" w:rsidRPr="000647E1" w:rsidRDefault="00841F0F" w:rsidP="005106CE">
      <w:pPr>
        <w:pStyle w:val="ListParagraph"/>
        <w:numPr>
          <w:ilvl w:val="0"/>
          <w:numId w:val="21"/>
        </w:numPr>
        <w:spacing w:after="0" w:line="276" w:lineRule="auto"/>
        <w:jc w:val="both"/>
        <w:rPr>
          <w:rFonts w:cstheme="minorHAnsi"/>
        </w:rPr>
      </w:pPr>
      <w:r w:rsidRPr="000647E1">
        <w:rPr>
          <w:rFonts w:eastAsia="Batang" w:cstheme="minorHAnsi"/>
          <w:color w:val="000000" w:themeColor="text1"/>
        </w:rPr>
        <w:t>Involved in data mapping, data extraction and migration from external sources to target application databases.</w:t>
      </w:r>
    </w:p>
    <w:p w14:paraId="26C9AF70"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Experience in SFDC Development implementing the </w:t>
      </w:r>
      <w:r w:rsidRPr="000647E1">
        <w:rPr>
          <w:rFonts w:asciiTheme="minorHAnsi" w:hAnsiTheme="minorHAnsi" w:cstheme="minorHAnsi"/>
          <w:b/>
          <w:bCs/>
          <w:sz w:val="22"/>
          <w:szCs w:val="22"/>
        </w:rPr>
        <w:t>APEX Classes, APEX Triggers, Visual Force pages, S - Controls, Force.com IDE, Eclipse with SOQL, SOSL and Plug-ins</w:t>
      </w:r>
      <w:r w:rsidRPr="000647E1">
        <w:rPr>
          <w:rFonts w:asciiTheme="minorHAnsi" w:hAnsiTheme="minorHAnsi" w:cstheme="minorHAnsi"/>
          <w:sz w:val="22"/>
          <w:szCs w:val="22"/>
        </w:rPr>
        <w:t>.</w:t>
      </w:r>
    </w:p>
    <w:p w14:paraId="225C1370"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In-depth experience in CRM business processes like Forecasting, </w:t>
      </w:r>
      <w:r w:rsidRPr="000647E1">
        <w:rPr>
          <w:rFonts w:asciiTheme="minorHAnsi" w:hAnsiTheme="minorHAnsi" w:cstheme="minorHAnsi"/>
          <w:b/>
          <w:bCs/>
          <w:sz w:val="22"/>
          <w:szCs w:val="22"/>
        </w:rPr>
        <w:t>Campaign Management</w:t>
      </w:r>
      <w:r w:rsidRPr="000647E1">
        <w:rPr>
          <w:rFonts w:asciiTheme="minorHAnsi" w:hAnsiTheme="minorHAnsi" w:cstheme="minorHAnsi"/>
          <w:sz w:val="22"/>
          <w:szCs w:val="22"/>
        </w:rPr>
        <w:t>, </w:t>
      </w:r>
      <w:r w:rsidRPr="000647E1">
        <w:rPr>
          <w:rFonts w:asciiTheme="minorHAnsi" w:hAnsiTheme="minorHAnsi" w:cstheme="minorHAnsi"/>
          <w:b/>
          <w:bCs/>
          <w:sz w:val="22"/>
          <w:szCs w:val="22"/>
        </w:rPr>
        <w:t>Lead Management</w:t>
      </w:r>
      <w:r w:rsidRPr="000647E1">
        <w:rPr>
          <w:rFonts w:asciiTheme="minorHAnsi" w:hAnsiTheme="minorHAnsi" w:cstheme="minorHAnsi"/>
          <w:sz w:val="22"/>
          <w:szCs w:val="22"/>
        </w:rPr>
        <w:t>, </w:t>
      </w:r>
      <w:r w:rsidRPr="000647E1">
        <w:rPr>
          <w:rFonts w:asciiTheme="minorHAnsi" w:hAnsiTheme="minorHAnsi" w:cstheme="minorHAnsi"/>
          <w:b/>
          <w:bCs/>
          <w:sz w:val="22"/>
          <w:szCs w:val="22"/>
        </w:rPr>
        <w:t>Pipeline Management</w:t>
      </w:r>
      <w:r w:rsidRPr="000647E1">
        <w:rPr>
          <w:rFonts w:asciiTheme="minorHAnsi" w:hAnsiTheme="minorHAnsi" w:cstheme="minorHAnsi"/>
          <w:sz w:val="22"/>
          <w:szCs w:val="22"/>
        </w:rPr>
        <w:t>, </w:t>
      </w:r>
      <w:r w:rsidRPr="000647E1">
        <w:rPr>
          <w:rFonts w:asciiTheme="minorHAnsi" w:hAnsiTheme="minorHAnsi" w:cstheme="minorHAnsi"/>
          <w:b/>
          <w:bCs/>
          <w:sz w:val="22"/>
          <w:szCs w:val="22"/>
        </w:rPr>
        <w:t>Order Management</w:t>
      </w:r>
      <w:r w:rsidRPr="000647E1">
        <w:rPr>
          <w:rFonts w:asciiTheme="minorHAnsi" w:hAnsiTheme="minorHAnsi" w:cstheme="minorHAnsi"/>
          <w:sz w:val="22"/>
          <w:szCs w:val="22"/>
        </w:rPr>
        <w:t>, </w:t>
      </w:r>
      <w:r w:rsidRPr="000647E1">
        <w:rPr>
          <w:rFonts w:asciiTheme="minorHAnsi" w:hAnsiTheme="minorHAnsi" w:cstheme="minorHAnsi"/>
          <w:b/>
          <w:bCs/>
          <w:sz w:val="22"/>
          <w:szCs w:val="22"/>
        </w:rPr>
        <w:t>Account Management</w:t>
      </w:r>
      <w:r w:rsidRPr="000647E1">
        <w:rPr>
          <w:rFonts w:asciiTheme="minorHAnsi" w:hAnsiTheme="minorHAnsi" w:cstheme="minorHAnsi"/>
          <w:sz w:val="22"/>
          <w:szCs w:val="22"/>
        </w:rPr>
        <w:t>, and </w:t>
      </w:r>
      <w:r w:rsidRPr="000647E1">
        <w:rPr>
          <w:rFonts w:asciiTheme="minorHAnsi" w:hAnsiTheme="minorHAnsi" w:cstheme="minorHAnsi"/>
          <w:b/>
          <w:bCs/>
          <w:sz w:val="22"/>
          <w:szCs w:val="22"/>
        </w:rPr>
        <w:t>Case Management</w:t>
      </w:r>
      <w:r w:rsidRPr="000647E1">
        <w:rPr>
          <w:rFonts w:asciiTheme="minorHAnsi" w:hAnsiTheme="minorHAnsi" w:cstheme="minorHAnsi"/>
          <w:sz w:val="22"/>
          <w:szCs w:val="22"/>
        </w:rPr>
        <w:t>.</w:t>
      </w:r>
    </w:p>
    <w:p w14:paraId="4162688F"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Highly proficient in preparing </w:t>
      </w:r>
      <w:r w:rsidRPr="000647E1">
        <w:rPr>
          <w:rFonts w:asciiTheme="minorHAnsi" w:hAnsiTheme="minorHAnsi" w:cstheme="minorHAnsi"/>
          <w:b/>
          <w:bCs/>
          <w:sz w:val="22"/>
          <w:szCs w:val="22"/>
        </w:rPr>
        <w:t>Business Requirement documents </w:t>
      </w:r>
      <w:r w:rsidRPr="000647E1">
        <w:rPr>
          <w:rFonts w:asciiTheme="minorHAnsi" w:hAnsiTheme="minorHAnsi" w:cstheme="minorHAnsi"/>
          <w:sz w:val="22"/>
          <w:szCs w:val="22"/>
        </w:rPr>
        <w:t>(BRD), </w:t>
      </w:r>
      <w:r w:rsidRPr="000647E1">
        <w:rPr>
          <w:rFonts w:asciiTheme="minorHAnsi" w:hAnsiTheme="minorHAnsi" w:cstheme="minorHAnsi"/>
          <w:b/>
          <w:bCs/>
          <w:sz w:val="22"/>
          <w:szCs w:val="22"/>
        </w:rPr>
        <w:t>Functional Requirement Documents</w:t>
      </w:r>
      <w:r w:rsidRPr="000647E1">
        <w:rPr>
          <w:rFonts w:asciiTheme="minorHAnsi" w:hAnsiTheme="minorHAnsi" w:cstheme="minorHAnsi"/>
          <w:sz w:val="22"/>
          <w:szCs w:val="22"/>
        </w:rPr>
        <w:t> (FRD), </w:t>
      </w:r>
      <w:r w:rsidRPr="000647E1">
        <w:rPr>
          <w:rFonts w:asciiTheme="minorHAnsi" w:hAnsiTheme="minorHAnsi" w:cstheme="minorHAnsi"/>
          <w:b/>
          <w:bCs/>
          <w:sz w:val="22"/>
          <w:szCs w:val="22"/>
        </w:rPr>
        <w:t>User Requirement Document </w:t>
      </w:r>
      <w:r w:rsidRPr="000647E1">
        <w:rPr>
          <w:rFonts w:asciiTheme="minorHAnsi" w:hAnsiTheme="minorHAnsi" w:cstheme="minorHAnsi"/>
          <w:sz w:val="22"/>
          <w:szCs w:val="22"/>
        </w:rPr>
        <w:t>(URD), essential in bridging the gap between Business Management and the Development Teams.</w:t>
      </w:r>
    </w:p>
    <w:p w14:paraId="77520A9D"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 xml:space="preserve">Used Email to case, Web to Case features and created a community where the customers can create, </w:t>
      </w:r>
      <w:proofErr w:type="gramStart"/>
      <w:r w:rsidRPr="000647E1">
        <w:rPr>
          <w:rFonts w:asciiTheme="minorHAnsi" w:hAnsiTheme="minorHAnsi" w:cstheme="minorHAnsi"/>
          <w:sz w:val="22"/>
          <w:szCs w:val="22"/>
        </w:rPr>
        <w:t>update</w:t>
      </w:r>
      <w:proofErr w:type="gramEnd"/>
      <w:r w:rsidRPr="000647E1">
        <w:rPr>
          <w:rFonts w:asciiTheme="minorHAnsi" w:hAnsiTheme="minorHAnsi" w:cstheme="minorHAnsi"/>
          <w:sz w:val="22"/>
          <w:szCs w:val="22"/>
        </w:rPr>
        <w:t xml:space="preserve"> and manage their cases.</w:t>
      </w:r>
    </w:p>
    <w:p w14:paraId="216E32FB"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Expertise in </w:t>
      </w:r>
      <w:r w:rsidRPr="000647E1">
        <w:rPr>
          <w:rFonts w:asciiTheme="minorHAnsi" w:hAnsiTheme="minorHAnsi" w:cstheme="minorHAnsi"/>
          <w:b/>
          <w:bCs/>
          <w:sz w:val="22"/>
          <w:szCs w:val="22"/>
        </w:rPr>
        <w:t>Lightning app builder</w:t>
      </w:r>
      <w:r w:rsidRPr="000647E1">
        <w:rPr>
          <w:rFonts w:asciiTheme="minorHAnsi" w:hAnsiTheme="minorHAnsi" w:cstheme="minorHAnsi"/>
          <w:sz w:val="22"/>
          <w:szCs w:val="22"/>
        </w:rPr>
        <w:t xml:space="preserve"> (salesforce 1) and implemented new application based on Lightning to have compatibility of the app in mobile, </w:t>
      </w:r>
      <w:proofErr w:type="gramStart"/>
      <w:r w:rsidRPr="000647E1">
        <w:rPr>
          <w:rFonts w:asciiTheme="minorHAnsi" w:hAnsiTheme="minorHAnsi" w:cstheme="minorHAnsi"/>
          <w:sz w:val="22"/>
          <w:szCs w:val="22"/>
        </w:rPr>
        <w:t>Tab</w:t>
      </w:r>
      <w:proofErr w:type="gramEnd"/>
      <w:r w:rsidRPr="000647E1">
        <w:rPr>
          <w:rFonts w:asciiTheme="minorHAnsi" w:hAnsiTheme="minorHAnsi" w:cstheme="minorHAnsi"/>
          <w:sz w:val="22"/>
          <w:szCs w:val="22"/>
        </w:rPr>
        <w:t xml:space="preserve"> and Desktop versions.</w:t>
      </w:r>
    </w:p>
    <w:p w14:paraId="1BA68A19"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Developed </w:t>
      </w:r>
      <w:r w:rsidRPr="000647E1">
        <w:rPr>
          <w:rFonts w:asciiTheme="minorHAnsi" w:hAnsiTheme="minorHAnsi" w:cstheme="minorHAnsi"/>
          <w:b/>
          <w:bCs/>
          <w:sz w:val="22"/>
          <w:szCs w:val="22"/>
        </w:rPr>
        <w:t>Lightning Component Framework</w:t>
      </w:r>
      <w:r w:rsidRPr="000647E1">
        <w:rPr>
          <w:rFonts w:asciiTheme="minorHAnsi" w:hAnsiTheme="minorHAnsi" w:cstheme="minorHAnsi"/>
          <w:sz w:val="22"/>
          <w:szCs w:val="22"/>
        </w:rPr>
        <w:t> </w:t>
      </w:r>
      <w:proofErr w:type="gramStart"/>
      <w:r w:rsidRPr="000647E1">
        <w:rPr>
          <w:rFonts w:asciiTheme="minorHAnsi" w:hAnsiTheme="minorHAnsi" w:cstheme="minorHAnsi"/>
          <w:sz w:val="22"/>
          <w:szCs w:val="22"/>
        </w:rPr>
        <w:t>and also</w:t>
      </w:r>
      <w:proofErr w:type="gramEnd"/>
      <w:r w:rsidRPr="000647E1">
        <w:rPr>
          <w:rFonts w:asciiTheme="minorHAnsi" w:hAnsiTheme="minorHAnsi" w:cstheme="minorHAnsi"/>
          <w:sz w:val="22"/>
          <w:szCs w:val="22"/>
        </w:rPr>
        <w:t xml:space="preserve"> built </w:t>
      </w:r>
      <w:r w:rsidRPr="000647E1">
        <w:rPr>
          <w:rFonts w:asciiTheme="minorHAnsi" w:hAnsiTheme="minorHAnsi" w:cstheme="minorHAnsi"/>
          <w:b/>
          <w:bCs/>
          <w:sz w:val="22"/>
          <w:szCs w:val="22"/>
        </w:rPr>
        <w:t>Lightning component</w:t>
      </w:r>
      <w:r w:rsidRPr="000647E1">
        <w:rPr>
          <w:rFonts w:asciiTheme="minorHAnsi" w:hAnsiTheme="minorHAnsi" w:cstheme="minorHAnsi"/>
          <w:sz w:val="22"/>
          <w:szCs w:val="22"/>
        </w:rPr>
        <w:t> using </w:t>
      </w:r>
      <w:r w:rsidRPr="000647E1">
        <w:rPr>
          <w:rFonts w:asciiTheme="minorHAnsi" w:hAnsiTheme="minorHAnsi" w:cstheme="minorHAnsi"/>
          <w:b/>
          <w:bCs/>
          <w:sz w:val="22"/>
          <w:szCs w:val="22"/>
        </w:rPr>
        <w:t>aura framework</w:t>
      </w:r>
      <w:r w:rsidRPr="000647E1">
        <w:rPr>
          <w:rFonts w:asciiTheme="minorHAnsi" w:hAnsiTheme="minorHAnsi" w:cstheme="minorHAnsi"/>
          <w:sz w:val="22"/>
          <w:szCs w:val="22"/>
        </w:rPr>
        <w:t>.</w:t>
      </w:r>
    </w:p>
    <w:p w14:paraId="5F0C9C6C"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Knowledge on </w:t>
      </w:r>
      <w:r w:rsidRPr="000647E1">
        <w:rPr>
          <w:rFonts w:asciiTheme="minorHAnsi" w:hAnsiTheme="minorHAnsi" w:cstheme="minorHAnsi"/>
          <w:b/>
          <w:bCs/>
          <w:sz w:val="22"/>
          <w:szCs w:val="22"/>
        </w:rPr>
        <w:t>Salesforce Lightning Process Builder</w:t>
      </w:r>
      <w:r w:rsidRPr="000647E1">
        <w:rPr>
          <w:rFonts w:asciiTheme="minorHAnsi" w:hAnsiTheme="minorHAnsi" w:cstheme="minorHAnsi"/>
          <w:sz w:val="22"/>
          <w:szCs w:val="22"/>
        </w:rPr>
        <w:t>, </w:t>
      </w:r>
      <w:r w:rsidRPr="000647E1">
        <w:rPr>
          <w:rFonts w:asciiTheme="minorHAnsi" w:hAnsiTheme="minorHAnsi" w:cstheme="minorHAnsi"/>
          <w:b/>
          <w:bCs/>
          <w:sz w:val="22"/>
          <w:szCs w:val="22"/>
        </w:rPr>
        <w:t>Lightning UI/UX</w:t>
      </w:r>
      <w:r w:rsidRPr="000647E1">
        <w:rPr>
          <w:rFonts w:asciiTheme="minorHAnsi" w:hAnsiTheme="minorHAnsi" w:cstheme="minorHAnsi"/>
          <w:sz w:val="22"/>
          <w:szCs w:val="22"/>
        </w:rPr>
        <w:t>, </w:t>
      </w:r>
      <w:r w:rsidRPr="000647E1">
        <w:rPr>
          <w:rFonts w:asciiTheme="minorHAnsi" w:hAnsiTheme="minorHAnsi" w:cstheme="minorHAnsi"/>
          <w:b/>
          <w:bCs/>
          <w:sz w:val="22"/>
          <w:szCs w:val="22"/>
        </w:rPr>
        <w:t>app builder </w:t>
      </w:r>
      <w:r w:rsidRPr="000647E1">
        <w:rPr>
          <w:rFonts w:asciiTheme="minorHAnsi" w:hAnsiTheme="minorHAnsi" w:cstheme="minorHAnsi"/>
          <w:sz w:val="22"/>
          <w:szCs w:val="22"/>
        </w:rPr>
        <w:t>and creating </w:t>
      </w:r>
      <w:r w:rsidRPr="000647E1">
        <w:rPr>
          <w:rFonts w:asciiTheme="minorHAnsi" w:hAnsiTheme="minorHAnsi" w:cstheme="minorHAnsi"/>
          <w:b/>
          <w:bCs/>
          <w:sz w:val="22"/>
          <w:szCs w:val="22"/>
        </w:rPr>
        <w:t>Visual Workflows</w:t>
      </w:r>
      <w:r w:rsidRPr="000647E1">
        <w:rPr>
          <w:rFonts w:asciiTheme="minorHAnsi" w:hAnsiTheme="minorHAnsi" w:cstheme="minorHAnsi"/>
          <w:sz w:val="22"/>
          <w:szCs w:val="22"/>
        </w:rPr>
        <w:t>, salesforce support </w:t>
      </w:r>
      <w:r w:rsidRPr="000647E1">
        <w:rPr>
          <w:rFonts w:asciiTheme="minorHAnsi" w:hAnsiTheme="minorHAnsi" w:cstheme="minorHAnsi"/>
          <w:b/>
          <w:bCs/>
          <w:sz w:val="22"/>
          <w:szCs w:val="22"/>
        </w:rPr>
        <w:t>communities</w:t>
      </w:r>
      <w:r w:rsidRPr="000647E1">
        <w:rPr>
          <w:rFonts w:asciiTheme="minorHAnsi" w:hAnsiTheme="minorHAnsi" w:cstheme="minorHAnsi"/>
          <w:sz w:val="22"/>
          <w:szCs w:val="22"/>
        </w:rPr>
        <w:t> and </w:t>
      </w:r>
      <w:r w:rsidRPr="000647E1">
        <w:rPr>
          <w:rFonts w:asciiTheme="minorHAnsi" w:hAnsiTheme="minorHAnsi" w:cstheme="minorHAnsi"/>
          <w:b/>
          <w:bCs/>
          <w:sz w:val="22"/>
          <w:szCs w:val="22"/>
        </w:rPr>
        <w:t>Chatter</w:t>
      </w:r>
      <w:r w:rsidRPr="000647E1">
        <w:rPr>
          <w:rFonts w:asciiTheme="minorHAnsi" w:hAnsiTheme="minorHAnsi" w:cstheme="minorHAnsi"/>
          <w:sz w:val="22"/>
          <w:szCs w:val="22"/>
        </w:rPr>
        <w:t> groups.</w:t>
      </w:r>
    </w:p>
    <w:p w14:paraId="1CF532AC"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t xml:space="preserve">Implemented Salesforce </w:t>
      </w:r>
      <w:r w:rsidRPr="000647E1">
        <w:rPr>
          <w:rFonts w:asciiTheme="minorHAnsi" w:eastAsia="Arial" w:hAnsiTheme="minorHAnsi" w:cstheme="minorHAnsi"/>
          <w:b/>
          <w:sz w:val="22"/>
          <w:szCs w:val="22"/>
        </w:rPr>
        <w:t>Lightning Components</w:t>
      </w:r>
      <w:r w:rsidRPr="000647E1">
        <w:rPr>
          <w:rFonts w:asciiTheme="minorHAnsi" w:eastAsia="Arial" w:hAnsiTheme="minorHAnsi" w:cstheme="minorHAnsi"/>
          <w:sz w:val="22"/>
          <w:szCs w:val="22"/>
        </w:rPr>
        <w:t xml:space="preserve"> for small set of users within the organization.</w:t>
      </w:r>
    </w:p>
    <w:p w14:paraId="05A5BFB1"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t xml:space="preserve">Worked on both lightning frameworks Aura and </w:t>
      </w:r>
      <w:r w:rsidRPr="000647E1">
        <w:rPr>
          <w:rFonts w:asciiTheme="minorHAnsi" w:eastAsia="Arial" w:hAnsiTheme="minorHAnsi" w:cstheme="minorHAnsi"/>
          <w:b/>
          <w:sz w:val="22"/>
          <w:szCs w:val="22"/>
        </w:rPr>
        <w:t>LWC</w:t>
      </w:r>
      <w:r w:rsidRPr="000647E1">
        <w:rPr>
          <w:rFonts w:asciiTheme="minorHAnsi" w:eastAsia="Arial" w:hAnsiTheme="minorHAnsi" w:cstheme="minorHAnsi"/>
          <w:sz w:val="22"/>
          <w:szCs w:val="22"/>
        </w:rPr>
        <w:t>.</w:t>
      </w:r>
    </w:p>
    <w:p w14:paraId="18523DD3" w14:textId="77777777" w:rsidR="006F0712" w:rsidRPr="000647E1" w:rsidRDefault="006F0712" w:rsidP="006F0712">
      <w:pPr>
        <w:pStyle w:val="NormalWeb"/>
        <w:numPr>
          <w:ilvl w:val="0"/>
          <w:numId w:val="21"/>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t>Extensive experience in configuring </w:t>
      </w:r>
      <w:proofErr w:type="spellStart"/>
      <w:r w:rsidRPr="000647E1">
        <w:rPr>
          <w:rStyle w:val="Strong"/>
          <w:rFonts w:asciiTheme="minorHAnsi" w:hAnsiTheme="minorHAnsi" w:cstheme="minorHAnsi"/>
          <w:color w:val="404040"/>
          <w:sz w:val="22"/>
          <w:szCs w:val="22"/>
        </w:rPr>
        <w:t>nCino</w:t>
      </w:r>
      <w:proofErr w:type="spellEnd"/>
      <w:r w:rsidRPr="000647E1">
        <w:rPr>
          <w:rStyle w:val="Strong"/>
          <w:rFonts w:asciiTheme="minorHAnsi" w:hAnsiTheme="minorHAnsi" w:cstheme="minorHAnsi"/>
          <w:color w:val="404040"/>
          <w:sz w:val="22"/>
          <w:szCs w:val="22"/>
        </w:rPr>
        <w:t xml:space="preserve"> UI Groups, Routes, Screens</w:t>
      </w:r>
      <w:r w:rsidRPr="000647E1">
        <w:rPr>
          <w:rFonts w:asciiTheme="minorHAnsi" w:hAnsiTheme="minorHAnsi" w:cstheme="minorHAnsi"/>
          <w:color w:val="404040"/>
          <w:sz w:val="22"/>
          <w:szCs w:val="22"/>
        </w:rPr>
        <w:t xml:space="preserve">, and other </w:t>
      </w:r>
      <w:proofErr w:type="spellStart"/>
      <w:r w:rsidRPr="000647E1">
        <w:rPr>
          <w:rFonts w:asciiTheme="minorHAnsi" w:hAnsiTheme="minorHAnsi" w:cstheme="minorHAnsi"/>
          <w:color w:val="404040"/>
          <w:sz w:val="22"/>
          <w:szCs w:val="22"/>
        </w:rPr>
        <w:t>nCino</w:t>
      </w:r>
      <w:proofErr w:type="spellEnd"/>
      <w:r w:rsidRPr="000647E1">
        <w:rPr>
          <w:rFonts w:asciiTheme="minorHAnsi" w:hAnsiTheme="minorHAnsi" w:cstheme="minorHAnsi"/>
          <w:color w:val="404040"/>
          <w:sz w:val="22"/>
          <w:szCs w:val="22"/>
        </w:rPr>
        <w:t>-specific components to streamline loan origination and banking processes.</w:t>
      </w:r>
    </w:p>
    <w:p w14:paraId="261A8C5D" w14:textId="77777777" w:rsidR="006F0712" w:rsidRPr="000647E1" w:rsidRDefault="006F0712" w:rsidP="006F0712">
      <w:pPr>
        <w:pStyle w:val="NormalWeb"/>
        <w:numPr>
          <w:ilvl w:val="0"/>
          <w:numId w:val="21"/>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t>Strong understanding of </w:t>
      </w:r>
      <w:proofErr w:type="spellStart"/>
      <w:r w:rsidRPr="000647E1">
        <w:rPr>
          <w:rStyle w:val="Strong"/>
          <w:rFonts w:asciiTheme="minorHAnsi" w:hAnsiTheme="minorHAnsi" w:cstheme="minorHAnsi"/>
          <w:color w:val="404040"/>
          <w:sz w:val="22"/>
          <w:szCs w:val="22"/>
        </w:rPr>
        <w:t>nCino’s</w:t>
      </w:r>
      <w:proofErr w:type="spellEnd"/>
      <w:r w:rsidRPr="000647E1">
        <w:rPr>
          <w:rStyle w:val="Strong"/>
          <w:rFonts w:asciiTheme="minorHAnsi" w:hAnsiTheme="minorHAnsi" w:cstheme="minorHAnsi"/>
          <w:color w:val="404040"/>
          <w:sz w:val="22"/>
          <w:szCs w:val="22"/>
        </w:rPr>
        <w:t xml:space="preserve"> Loan Origination System (LOS)</w:t>
      </w:r>
      <w:r w:rsidRPr="000647E1">
        <w:rPr>
          <w:rFonts w:asciiTheme="minorHAnsi" w:hAnsiTheme="minorHAnsi" w:cstheme="minorHAnsi"/>
          <w:color w:val="404040"/>
          <w:sz w:val="22"/>
          <w:szCs w:val="22"/>
        </w:rPr>
        <w:t> and </w:t>
      </w:r>
      <w:r w:rsidRPr="000647E1">
        <w:rPr>
          <w:rStyle w:val="Strong"/>
          <w:rFonts w:asciiTheme="minorHAnsi" w:hAnsiTheme="minorHAnsi" w:cstheme="minorHAnsi"/>
          <w:color w:val="404040"/>
          <w:sz w:val="22"/>
          <w:szCs w:val="22"/>
        </w:rPr>
        <w:t>Core Banking Services</w:t>
      </w:r>
      <w:r w:rsidRPr="000647E1">
        <w:rPr>
          <w:rFonts w:asciiTheme="minorHAnsi" w:hAnsiTheme="minorHAnsi" w:cstheme="minorHAnsi"/>
          <w:color w:val="404040"/>
          <w:sz w:val="22"/>
          <w:szCs w:val="22"/>
        </w:rPr>
        <w:t>, including Deposits, Lending, and Digital Banking platforms, with hands-on experience in managing end-to-end credit cycles.</w:t>
      </w:r>
    </w:p>
    <w:p w14:paraId="21FAA500" w14:textId="21C09B12" w:rsidR="006F0712" w:rsidRPr="000647E1" w:rsidRDefault="006F0712" w:rsidP="000647E1">
      <w:pPr>
        <w:pStyle w:val="NormalWeb"/>
        <w:numPr>
          <w:ilvl w:val="0"/>
          <w:numId w:val="21"/>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t>Proven expertise in integrating Salesforce with cloud-based and on-premise applications using </w:t>
      </w:r>
      <w:r w:rsidRPr="000647E1">
        <w:rPr>
          <w:rStyle w:val="Strong"/>
          <w:rFonts w:asciiTheme="minorHAnsi" w:hAnsiTheme="minorHAnsi" w:cstheme="minorHAnsi"/>
          <w:color w:val="404040"/>
          <w:sz w:val="22"/>
          <w:szCs w:val="22"/>
        </w:rPr>
        <w:t>REST and SOAP APIs</w:t>
      </w:r>
      <w:r w:rsidRPr="000647E1">
        <w:rPr>
          <w:rFonts w:asciiTheme="minorHAnsi" w:hAnsiTheme="minorHAnsi" w:cstheme="minorHAnsi"/>
          <w:color w:val="404040"/>
          <w:sz w:val="22"/>
          <w:szCs w:val="22"/>
        </w:rPr>
        <w:t>, along with implementing authentication protocols like </w:t>
      </w:r>
      <w:r w:rsidRPr="000647E1">
        <w:rPr>
          <w:rStyle w:val="Strong"/>
          <w:rFonts w:asciiTheme="minorHAnsi" w:hAnsiTheme="minorHAnsi" w:cstheme="minorHAnsi"/>
          <w:color w:val="404040"/>
          <w:sz w:val="22"/>
          <w:szCs w:val="22"/>
        </w:rPr>
        <w:t>OAuth</w:t>
      </w:r>
      <w:r w:rsidRPr="000647E1">
        <w:rPr>
          <w:rFonts w:asciiTheme="minorHAnsi" w:hAnsiTheme="minorHAnsi" w:cstheme="minorHAnsi"/>
          <w:color w:val="404040"/>
          <w:sz w:val="22"/>
          <w:szCs w:val="22"/>
        </w:rPr>
        <w:t> for secure third-party integrations.</w:t>
      </w:r>
    </w:p>
    <w:p w14:paraId="42B78D31"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t>Technical Knowledge about Salesforce lightning schema builder, process builder, app builder, components and lightning connect.</w:t>
      </w:r>
    </w:p>
    <w:p w14:paraId="16B06ADE"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t xml:space="preserve">Experience in building re-usable </w:t>
      </w:r>
      <w:r w:rsidRPr="000647E1">
        <w:rPr>
          <w:rFonts w:asciiTheme="minorHAnsi" w:eastAsia="Arial" w:hAnsiTheme="minorHAnsi" w:cstheme="minorHAnsi"/>
          <w:b/>
          <w:sz w:val="22"/>
          <w:szCs w:val="22"/>
        </w:rPr>
        <w:t>Lightning components</w:t>
      </w:r>
      <w:r w:rsidRPr="000647E1">
        <w:rPr>
          <w:rFonts w:asciiTheme="minorHAnsi" w:eastAsia="Arial" w:hAnsiTheme="minorHAnsi" w:cstheme="minorHAnsi"/>
          <w:sz w:val="22"/>
          <w:szCs w:val="22"/>
        </w:rPr>
        <w:t xml:space="preserve"> and using </w:t>
      </w:r>
      <w:r w:rsidRPr="000647E1">
        <w:rPr>
          <w:rFonts w:asciiTheme="minorHAnsi" w:eastAsia="Arial" w:hAnsiTheme="minorHAnsi" w:cstheme="minorHAnsi"/>
          <w:b/>
          <w:sz w:val="22"/>
          <w:szCs w:val="22"/>
        </w:rPr>
        <w:t>Lightning Framework</w:t>
      </w:r>
      <w:r w:rsidRPr="000647E1">
        <w:rPr>
          <w:rFonts w:asciiTheme="minorHAnsi" w:eastAsia="Arial" w:hAnsiTheme="minorHAnsi" w:cstheme="minorHAnsi"/>
          <w:sz w:val="22"/>
          <w:szCs w:val="22"/>
        </w:rPr>
        <w:t>.</w:t>
      </w:r>
    </w:p>
    <w:p w14:paraId="090086DE"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lastRenderedPageBreak/>
        <w:t>Experience in using client side and server-side controllers in Lightning Design.</w:t>
      </w:r>
    </w:p>
    <w:p w14:paraId="7442994F"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Arial" w:hAnsiTheme="minorHAnsi" w:cstheme="minorHAnsi"/>
          <w:sz w:val="22"/>
          <w:szCs w:val="22"/>
        </w:rPr>
        <w:t>Technical Knowledge about Salesforce lightning schema builder, process builder, app builder, components and lightning connect.</w:t>
      </w:r>
    </w:p>
    <w:p w14:paraId="3BA5E0C5"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Proficient in dealing with functionalities related to </w:t>
      </w:r>
      <w:r w:rsidRPr="000647E1">
        <w:rPr>
          <w:rFonts w:asciiTheme="minorHAnsi" w:hAnsiTheme="minorHAnsi" w:cstheme="minorHAnsi"/>
          <w:b/>
          <w:bCs/>
          <w:sz w:val="22"/>
          <w:szCs w:val="22"/>
        </w:rPr>
        <w:t>sales cloud</w:t>
      </w:r>
      <w:r w:rsidRPr="000647E1">
        <w:rPr>
          <w:rFonts w:asciiTheme="minorHAnsi" w:hAnsiTheme="minorHAnsi" w:cstheme="minorHAnsi"/>
          <w:sz w:val="22"/>
          <w:szCs w:val="22"/>
        </w:rPr>
        <w:t xml:space="preserve"> </w:t>
      </w:r>
      <w:r w:rsidRPr="000647E1">
        <w:rPr>
          <w:rFonts w:asciiTheme="minorHAnsi" w:hAnsiTheme="minorHAnsi" w:cstheme="minorHAnsi"/>
          <w:b/>
          <w:bCs/>
          <w:sz w:val="22"/>
          <w:szCs w:val="22"/>
        </w:rPr>
        <w:t>service cloud, Marketing cloud, Community Cloud, Custom Cloud and Analytics Cloud</w:t>
      </w:r>
      <w:r w:rsidRPr="000647E1">
        <w:rPr>
          <w:rFonts w:asciiTheme="minorHAnsi" w:hAnsiTheme="minorHAnsi" w:cstheme="minorHAnsi"/>
          <w:sz w:val="22"/>
          <w:szCs w:val="22"/>
        </w:rPr>
        <w:t>.</w:t>
      </w:r>
    </w:p>
    <w:p w14:paraId="65ACC76C"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Setting up </w:t>
      </w:r>
      <w:r w:rsidRPr="000647E1">
        <w:rPr>
          <w:rFonts w:asciiTheme="minorHAnsi" w:hAnsiTheme="minorHAnsi" w:cstheme="minorHAnsi"/>
          <w:b/>
          <w:bCs/>
          <w:sz w:val="22"/>
          <w:szCs w:val="22"/>
        </w:rPr>
        <w:t>Service Cloud</w:t>
      </w:r>
      <w:r w:rsidRPr="000647E1">
        <w:rPr>
          <w:rFonts w:asciiTheme="minorHAnsi" w:hAnsiTheme="minorHAnsi" w:cstheme="minorHAnsi"/>
          <w:sz w:val="22"/>
          <w:szCs w:val="22"/>
        </w:rPr>
        <w:t> Console, </w:t>
      </w:r>
      <w:r w:rsidRPr="000647E1">
        <w:rPr>
          <w:rFonts w:asciiTheme="minorHAnsi" w:hAnsiTheme="minorHAnsi" w:cstheme="minorHAnsi"/>
          <w:b/>
          <w:bCs/>
          <w:sz w:val="22"/>
          <w:szCs w:val="22"/>
        </w:rPr>
        <w:t>Cases </w:t>
      </w:r>
      <w:r w:rsidRPr="000647E1">
        <w:rPr>
          <w:rFonts w:asciiTheme="minorHAnsi" w:hAnsiTheme="minorHAnsi" w:cstheme="minorHAnsi"/>
          <w:sz w:val="22"/>
          <w:szCs w:val="22"/>
        </w:rPr>
        <w:t>(Web to case, Email to case), Solutions, Case Assignment and </w:t>
      </w:r>
      <w:r w:rsidRPr="000647E1">
        <w:rPr>
          <w:rFonts w:asciiTheme="minorHAnsi" w:hAnsiTheme="minorHAnsi" w:cstheme="minorHAnsi"/>
          <w:b/>
          <w:bCs/>
          <w:sz w:val="22"/>
          <w:szCs w:val="22"/>
        </w:rPr>
        <w:t>CTI</w:t>
      </w:r>
      <w:r w:rsidRPr="000647E1">
        <w:rPr>
          <w:rFonts w:asciiTheme="minorHAnsi" w:hAnsiTheme="minorHAnsi" w:cstheme="minorHAnsi"/>
          <w:sz w:val="22"/>
          <w:szCs w:val="22"/>
        </w:rPr>
        <w:t> Integration.</w:t>
      </w:r>
    </w:p>
    <w:p w14:paraId="21CCDFD5"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Trebuchet MS" w:hAnsiTheme="minorHAnsi" w:cstheme="minorHAnsi"/>
          <w:bCs/>
          <w:sz w:val="22"/>
          <w:szCs w:val="22"/>
        </w:rPr>
        <w:t xml:space="preserve">Strong Knowledge about </w:t>
      </w:r>
      <w:r w:rsidRPr="000647E1">
        <w:rPr>
          <w:rFonts w:asciiTheme="minorHAnsi" w:eastAsia="Trebuchet MS" w:hAnsiTheme="minorHAnsi" w:cstheme="minorHAnsi"/>
          <w:b/>
          <w:bCs/>
          <w:sz w:val="22"/>
          <w:szCs w:val="22"/>
        </w:rPr>
        <w:t>Sales cloud, Service cloud, Community Market Configuration</w:t>
      </w:r>
      <w:r w:rsidRPr="000647E1">
        <w:rPr>
          <w:rFonts w:asciiTheme="minorHAnsi" w:eastAsia="Trebuchet MS" w:hAnsiTheme="minorHAnsi" w:cstheme="minorHAnsi"/>
          <w:bCs/>
          <w:sz w:val="22"/>
          <w:szCs w:val="22"/>
        </w:rPr>
        <w:t xml:space="preserve">, and </w:t>
      </w:r>
      <w:r w:rsidRPr="000647E1">
        <w:rPr>
          <w:rFonts w:asciiTheme="minorHAnsi" w:eastAsia="Trebuchet MS" w:hAnsiTheme="minorHAnsi" w:cstheme="minorHAnsi"/>
          <w:b/>
          <w:bCs/>
          <w:sz w:val="22"/>
          <w:szCs w:val="22"/>
        </w:rPr>
        <w:t xml:space="preserve">Customization </w:t>
      </w:r>
      <w:r w:rsidRPr="000647E1">
        <w:rPr>
          <w:rFonts w:asciiTheme="minorHAnsi" w:eastAsia="Trebuchet MS" w:hAnsiTheme="minorHAnsi" w:cstheme="minorHAnsi"/>
          <w:bCs/>
          <w:sz w:val="22"/>
          <w:szCs w:val="22"/>
        </w:rPr>
        <w:t xml:space="preserve">and good understanding with </w:t>
      </w:r>
      <w:r w:rsidRPr="000647E1">
        <w:rPr>
          <w:rFonts w:asciiTheme="minorHAnsi" w:eastAsia="Trebuchet MS" w:hAnsiTheme="minorHAnsi" w:cstheme="minorHAnsi"/>
          <w:b/>
          <w:bCs/>
          <w:sz w:val="22"/>
          <w:szCs w:val="22"/>
        </w:rPr>
        <w:t>Client/Server architecture, Object oriented design techniques</w:t>
      </w:r>
      <w:r w:rsidRPr="000647E1">
        <w:rPr>
          <w:rFonts w:asciiTheme="minorHAnsi" w:eastAsia="Trebuchet MS" w:hAnsiTheme="minorHAnsi" w:cstheme="minorHAnsi"/>
          <w:bCs/>
          <w:sz w:val="22"/>
          <w:szCs w:val="22"/>
        </w:rPr>
        <w:t xml:space="preserve"> and web application design</w:t>
      </w:r>
    </w:p>
    <w:p w14:paraId="4BB3BE54"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eastAsia="Trebuchet MS" w:hAnsiTheme="minorHAnsi" w:cstheme="minorHAnsi"/>
          <w:bCs/>
          <w:sz w:val="22"/>
          <w:szCs w:val="22"/>
        </w:rPr>
        <w:t>Experience in security and sharing model, SSO, Salesforce Configuration, desktop/mobile integrations.</w:t>
      </w:r>
    </w:p>
    <w:p w14:paraId="49996F16"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Successfully </w:t>
      </w:r>
      <w:r w:rsidRPr="000647E1">
        <w:rPr>
          <w:rFonts w:asciiTheme="minorHAnsi" w:hAnsiTheme="minorHAnsi" w:cstheme="minorHAnsi"/>
          <w:b/>
          <w:bCs/>
          <w:sz w:val="22"/>
          <w:szCs w:val="22"/>
        </w:rPr>
        <w:t>configuring </w:t>
      </w:r>
      <w:r w:rsidRPr="000647E1">
        <w:rPr>
          <w:rFonts w:asciiTheme="minorHAnsi" w:hAnsiTheme="minorHAnsi" w:cstheme="minorHAnsi"/>
          <w:sz w:val="22"/>
          <w:szCs w:val="22"/>
        </w:rPr>
        <w:t>the </w:t>
      </w:r>
      <w:r w:rsidRPr="000647E1">
        <w:rPr>
          <w:rFonts w:asciiTheme="minorHAnsi" w:hAnsiTheme="minorHAnsi" w:cstheme="minorHAnsi"/>
          <w:b/>
          <w:bCs/>
          <w:sz w:val="22"/>
          <w:szCs w:val="22"/>
        </w:rPr>
        <w:t>Marketing Cloud </w:t>
      </w:r>
      <w:r w:rsidRPr="000647E1">
        <w:rPr>
          <w:rFonts w:asciiTheme="minorHAnsi" w:hAnsiTheme="minorHAnsi" w:cstheme="minorHAnsi"/>
          <w:sz w:val="22"/>
          <w:szCs w:val="22"/>
        </w:rPr>
        <w:t xml:space="preserve">Connect (formerly the v5 Salesforce Integration) to connect the digital marketing capabilities of the Salesforce Marketing cloud with the data management, </w:t>
      </w:r>
      <w:proofErr w:type="gramStart"/>
      <w:r w:rsidRPr="000647E1">
        <w:rPr>
          <w:rFonts w:asciiTheme="minorHAnsi" w:hAnsiTheme="minorHAnsi" w:cstheme="minorHAnsi"/>
          <w:sz w:val="22"/>
          <w:szCs w:val="22"/>
        </w:rPr>
        <w:t>segmentation</w:t>
      </w:r>
      <w:proofErr w:type="gramEnd"/>
      <w:r w:rsidRPr="000647E1">
        <w:rPr>
          <w:rFonts w:asciiTheme="minorHAnsi" w:hAnsiTheme="minorHAnsi" w:cstheme="minorHAnsi"/>
          <w:sz w:val="22"/>
          <w:szCs w:val="22"/>
        </w:rPr>
        <w:t xml:space="preserve"> and campaign management tools in Salesforce. </w:t>
      </w:r>
    </w:p>
    <w:p w14:paraId="1E477F47" w14:textId="77777777"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Extensive exposure to </w:t>
      </w:r>
      <w:r w:rsidRPr="000647E1">
        <w:rPr>
          <w:rFonts w:asciiTheme="minorHAnsi" w:hAnsiTheme="minorHAnsi" w:cstheme="minorHAnsi"/>
          <w:b/>
          <w:bCs/>
          <w:sz w:val="22"/>
          <w:szCs w:val="22"/>
        </w:rPr>
        <w:t>Black Box testing</w:t>
      </w:r>
      <w:r w:rsidRPr="000647E1">
        <w:rPr>
          <w:rFonts w:asciiTheme="minorHAnsi" w:hAnsiTheme="minorHAnsi" w:cstheme="minorHAnsi"/>
          <w:sz w:val="22"/>
          <w:szCs w:val="22"/>
        </w:rPr>
        <w:t>, </w:t>
      </w:r>
      <w:r w:rsidRPr="000647E1">
        <w:rPr>
          <w:rFonts w:asciiTheme="minorHAnsi" w:hAnsiTheme="minorHAnsi" w:cstheme="minorHAnsi"/>
          <w:b/>
          <w:bCs/>
          <w:sz w:val="22"/>
          <w:szCs w:val="22"/>
        </w:rPr>
        <w:t>Smoke testing</w:t>
      </w:r>
      <w:r w:rsidRPr="000647E1">
        <w:rPr>
          <w:rFonts w:asciiTheme="minorHAnsi" w:hAnsiTheme="minorHAnsi" w:cstheme="minorHAnsi"/>
          <w:sz w:val="22"/>
          <w:szCs w:val="22"/>
        </w:rPr>
        <w:t>, </w:t>
      </w:r>
      <w:r w:rsidRPr="000647E1">
        <w:rPr>
          <w:rFonts w:asciiTheme="minorHAnsi" w:hAnsiTheme="minorHAnsi" w:cstheme="minorHAnsi"/>
          <w:b/>
          <w:bCs/>
          <w:sz w:val="22"/>
          <w:szCs w:val="22"/>
        </w:rPr>
        <w:t>Usability testing</w:t>
      </w:r>
      <w:r w:rsidRPr="000647E1">
        <w:rPr>
          <w:rFonts w:asciiTheme="minorHAnsi" w:hAnsiTheme="minorHAnsi" w:cstheme="minorHAnsi"/>
          <w:sz w:val="22"/>
          <w:szCs w:val="22"/>
        </w:rPr>
        <w:t>,</w:t>
      </w:r>
      <w:r w:rsidRPr="000647E1">
        <w:rPr>
          <w:rFonts w:asciiTheme="minorHAnsi" w:hAnsiTheme="minorHAnsi" w:cstheme="minorHAnsi"/>
          <w:b/>
          <w:bCs/>
          <w:sz w:val="22"/>
          <w:szCs w:val="22"/>
        </w:rPr>
        <w:t> End-to-End testing</w:t>
      </w:r>
      <w:r w:rsidRPr="000647E1">
        <w:rPr>
          <w:rFonts w:asciiTheme="minorHAnsi" w:hAnsiTheme="minorHAnsi" w:cstheme="minorHAnsi"/>
          <w:sz w:val="22"/>
          <w:szCs w:val="22"/>
        </w:rPr>
        <w:t>, </w:t>
      </w:r>
      <w:r w:rsidRPr="000647E1">
        <w:rPr>
          <w:rFonts w:asciiTheme="minorHAnsi" w:hAnsiTheme="minorHAnsi" w:cstheme="minorHAnsi"/>
          <w:b/>
          <w:bCs/>
          <w:sz w:val="22"/>
          <w:szCs w:val="22"/>
        </w:rPr>
        <w:t>System testing</w:t>
      </w:r>
      <w:r w:rsidRPr="000647E1">
        <w:rPr>
          <w:rFonts w:asciiTheme="minorHAnsi" w:hAnsiTheme="minorHAnsi" w:cstheme="minorHAnsi"/>
          <w:sz w:val="22"/>
          <w:szCs w:val="22"/>
        </w:rPr>
        <w:t>, </w:t>
      </w:r>
      <w:r w:rsidRPr="000647E1">
        <w:rPr>
          <w:rFonts w:asciiTheme="minorHAnsi" w:hAnsiTheme="minorHAnsi" w:cstheme="minorHAnsi"/>
          <w:b/>
          <w:bCs/>
          <w:sz w:val="22"/>
          <w:szCs w:val="22"/>
        </w:rPr>
        <w:t>Regression testing </w:t>
      </w:r>
      <w:r w:rsidRPr="000647E1">
        <w:rPr>
          <w:rFonts w:asciiTheme="minorHAnsi" w:hAnsiTheme="minorHAnsi" w:cstheme="minorHAnsi"/>
          <w:sz w:val="22"/>
          <w:szCs w:val="22"/>
        </w:rPr>
        <w:t>and </w:t>
      </w:r>
      <w:r w:rsidRPr="000647E1">
        <w:rPr>
          <w:rFonts w:asciiTheme="minorHAnsi" w:hAnsiTheme="minorHAnsi" w:cstheme="minorHAnsi"/>
          <w:b/>
          <w:bCs/>
          <w:sz w:val="22"/>
          <w:szCs w:val="22"/>
        </w:rPr>
        <w:t>User Acceptance testing (UAT)</w:t>
      </w:r>
      <w:r w:rsidRPr="000647E1">
        <w:rPr>
          <w:rFonts w:asciiTheme="minorHAnsi" w:hAnsiTheme="minorHAnsi" w:cstheme="minorHAnsi"/>
          <w:sz w:val="22"/>
          <w:szCs w:val="22"/>
        </w:rPr>
        <w:t>.</w:t>
      </w:r>
    </w:p>
    <w:p w14:paraId="37EA89EE" w14:textId="76EC9512" w:rsidR="00832B10" w:rsidRPr="000647E1" w:rsidRDefault="00832B10" w:rsidP="005106CE">
      <w:pPr>
        <w:pStyle w:val="ulli"/>
        <w:numPr>
          <w:ilvl w:val="0"/>
          <w:numId w:val="21"/>
        </w:numPr>
        <w:spacing w:line="276" w:lineRule="auto"/>
        <w:jc w:val="both"/>
        <w:rPr>
          <w:rFonts w:asciiTheme="minorHAnsi" w:eastAsia="Arial" w:hAnsiTheme="minorHAnsi" w:cstheme="minorHAnsi"/>
          <w:sz w:val="22"/>
          <w:szCs w:val="22"/>
        </w:rPr>
      </w:pPr>
      <w:r w:rsidRPr="000647E1">
        <w:rPr>
          <w:rFonts w:asciiTheme="minorHAnsi" w:hAnsiTheme="minorHAnsi" w:cstheme="minorHAnsi"/>
          <w:sz w:val="22"/>
          <w:szCs w:val="22"/>
        </w:rPr>
        <w:t>Experience in data migration from </w:t>
      </w:r>
      <w:r w:rsidRPr="000647E1">
        <w:rPr>
          <w:rFonts w:asciiTheme="minorHAnsi" w:hAnsiTheme="minorHAnsi" w:cstheme="minorHAnsi"/>
          <w:b/>
          <w:bCs/>
          <w:sz w:val="22"/>
          <w:szCs w:val="22"/>
        </w:rPr>
        <w:t>ACT, Excel, MS outlook</w:t>
      </w:r>
      <w:r w:rsidRPr="000647E1">
        <w:rPr>
          <w:rFonts w:asciiTheme="minorHAnsi" w:hAnsiTheme="minorHAnsi" w:cstheme="minorHAnsi"/>
          <w:sz w:val="22"/>
          <w:szCs w:val="22"/>
        </w:rPr>
        <w:t> using </w:t>
      </w:r>
      <w:r w:rsidRPr="000647E1">
        <w:rPr>
          <w:rFonts w:asciiTheme="minorHAnsi" w:hAnsiTheme="minorHAnsi" w:cstheme="minorHAnsi"/>
          <w:b/>
          <w:bCs/>
          <w:sz w:val="22"/>
          <w:szCs w:val="22"/>
        </w:rPr>
        <w:t>Data Loader, Data Import Wizard, SFDC Data Export</w:t>
      </w:r>
      <w:r w:rsidRPr="000647E1">
        <w:rPr>
          <w:rFonts w:asciiTheme="minorHAnsi" w:hAnsiTheme="minorHAnsi" w:cstheme="minorHAnsi"/>
          <w:sz w:val="22"/>
          <w:szCs w:val="22"/>
        </w:rPr>
        <w:t>, </w:t>
      </w:r>
      <w:r w:rsidRPr="000647E1">
        <w:rPr>
          <w:rFonts w:asciiTheme="minorHAnsi" w:hAnsiTheme="minorHAnsi" w:cstheme="minorHAnsi"/>
          <w:b/>
          <w:bCs/>
          <w:sz w:val="22"/>
          <w:szCs w:val="22"/>
        </w:rPr>
        <w:t>Mass</w:t>
      </w:r>
      <w:r w:rsidR="002E2F77" w:rsidRPr="000647E1">
        <w:rPr>
          <w:rFonts w:asciiTheme="minorHAnsi" w:hAnsiTheme="minorHAnsi" w:cstheme="minorHAnsi"/>
          <w:b/>
          <w:bCs/>
          <w:sz w:val="22"/>
          <w:szCs w:val="22"/>
        </w:rPr>
        <w:t xml:space="preserve"> </w:t>
      </w:r>
      <w:r w:rsidRPr="000647E1">
        <w:rPr>
          <w:rFonts w:asciiTheme="minorHAnsi" w:hAnsiTheme="minorHAnsi" w:cstheme="minorHAnsi"/>
          <w:b/>
          <w:bCs/>
          <w:sz w:val="22"/>
          <w:szCs w:val="22"/>
        </w:rPr>
        <w:t>Delete</w:t>
      </w:r>
      <w:r w:rsidRPr="000647E1">
        <w:rPr>
          <w:rFonts w:asciiTheme="minorHAnsi" w:hAnsiTheme="minorHAnsi" w:cstheme="minorHAnsi"/>
          <w:sz w:val="22"/>
          <w:szCs w:val="22"/>
        </w:rPr>
        <w:t>, </w:t>
      </w:r>
      <w:r w:rsidRPr="000647E1">
        <w:rPr>
          <w:rFonts w:asciiTheme="minorHAnsi" w:hAnsiTheme="minorHAnsi" w:cstheme="minorHAnsi"/>
          <w:b/>
          <w:bCs/>
          <w:sz w:val="22"/>
          <w:szCs w:val="22"/>
        </w:rPr>
        <w:t>Informatica.</w:t>
      </w:r>
    </w:p>
    <w:p w14:paraId="23CECE31" w14:textId="77777777" w:rsidR="00F704D0" w:rsidRPr="000647E1" w:rsidRDefault="080647D3" w:rsidP="00F704D0">
      <w:pPr>
        <w:pStyle w:val="ListParagraph"/>
        <w:numPr>
          <w:ilvl w:val="0"/>
          <w:numId w:val="21"/>
        </w:numPr>
        <w:tabs>
          <w:tab w:val="left" w:pos="1260"/>
        </w:tabs>
        <w:spacing w:line="276" w:lineRule="auto"/>
        <w:jc w:val="both"/>
        <w:rPr>
          <w:rFonts w:eastAsiaTheme="minorEastAsia" w:cstheme="minorHAnsi"/>
        </w:rPr>
      </w:pPr>
      <w:r w:rsidRPr="000647E1">
        <w:rPr>
          <w:rFonts w:eastAsia="Calibri" w:cstheme="minorHAnsi"/>
        </w:rPr>
        <w:t xml:space="preserve">Expertise in </w:t>
      </w:r>
      <w:r w:rsidRPr="000647E1">
        <w:rPr>
          <w:rFonts w:eastAsia="Calibri" w:cstheme="minorHAnsi"/>
          <w:b/>
          <w:bCs/>
        </w:rPr>
        <w:t>APIs</w:t>
      </w:r>
      <w:r w:rsidRPr="000647E1">
        <w:rPr>
          <w:rFonts w:eastAsia="Calibri" w:cstheme="minorHAnsi"/>
        </w:rPr>
        <w:t xml:space="preserve">, </w:t>
      </w:r>
      <w:r w:rsidRPr="000647E1">
        <w:rPr>
          <w:rFonts w:eastAsia="Calibri" w:cstheme="minorHAnsi"/>
          <w:b/>
          <w:bCs/>
        </w:rPr>
        <w:t>REST API</w:t>
      </w:r>
      <w:r w:rsidRPr="000647E1">
        <w:rPr>
          <w:rFonts w:eastAsia="Calibri" w:cstheme="minorHAnsi"/>
        </w:rPr>
        <w:t xml:space="preserve">, </w:t>
      </w:r>
      <w:r w:rsidRPr="000647E1">
        <w:rPr>
          <w:rFonts w:eastAsia="Calibri" w:cstheme="minorHAnsi"/>
          <w:b/>
          <w:bCs/>
        </w:rPr>
        <w:t>SOAP API</w:t>
      </w:r>
      <w:r w:rsidRPr="000647E1">
        <w:rPr>
          <w:rFonts w:eastAsia="Calibri" w:cstheme="minorHAnsi"/>
        </w:rPr>
        <w:t xml:space="preserve"> and </w:t>
      </w:r>
      <w:r w:rsidRPr="000647E1">
        <w:rPr>
          <w:rFonts w:eastAsia="Calibri" w:cstheme="minorHAnsi"/>
          <w:b/>
          <w:bCs/>
        </w:rPr>
        <w:t>BULK API</w:t>
      </w:r>
      <w:r w:rsidRPr="000647E1">
        <w:rPr>
          <w:rFonts w:eastAsia="Calibri" w:cstheme="minorHAnsi"/>
        </w:rPr>
        <w:t xml:space="preserve"> and Experience working with Force</w:t>
      </w:r>
      <w:r w:rsidRPr="000647E1">
        <w:rPr>
          <w:rFonts w:eastAsia="Calibri" w:cstheme="minorHAnsi"/>
          <w:b/>
          <w:bCs/>
        </w:rPr>
        <w:t>.com IDE Eclipse.</w:t>
      </w:r>
    </w:p>
    <w:p w14:paraId="735EDEF1" w14:textId="023B6DA8" w:rsidR="000A4354" w:rsidRPr="000647E1" w:rsidRDefault="00841F0F" w:rsidP="000A4354">
      <w:pPr>
        <w:pStyle w:val="ListParagraph"/>
        <w:numPr>
          <w:ilvl w:val="0"/>
          <w:numId w:val="21"/>
        </w:numPr>
        <w:tabs>
          <w:tab w:val="left" w:pos="1260"/>
        </w:tabs>
        <w:spacing w:line="276" w:lineRule="auto"/>
        <w:jc w:val="both"/>
        <w:rPr>
          <w:rFonts w:eastAsiaTheme="minorEastAsia" w:cstheme="minorHAnsi"/>
        </w:rPr>
      </w:pPr>
      <w:r w:rsidRPr="000647E1">
        <w:rPr>
          <w:rFonts w:cstheme="minorHAnsi"/>
        </w:rPr>
        <w:t xml:space="preserve">Substantial subject knowledge of look up relationships, master-detail relationships, </w:t>
      </w:r>
      <w:r w:rsidRPr="000647E1">
        <w:rPr>
          <w:rFonts w:cstheme="minorHAnsi"/>
          <w:b/>
        </w:rPr>
        <w:t>SOSL</w:t>
      </w:r>
      <w:r w:rsidRPr="000647E1">
        <w:rPr>
          <w:rFonts w:cstheme="minorHAnsi"/>
        </w:rPr>
        <w:t xml:space="preserve"> and </w:t>
      </w:r>
      <w:r w:rsidRPr="000647E1">
        <w:rPr>
          <w:rFonts w:cstheme="minorHAnsi"/>
          <w:b/>
        </w:rPr>
        <w:t>SOQL</w:t>
      </w:r>
      <w:r w:rsidRPr="000647E1">
        <w:rPr>
          <w:rFonts w:cstheme="minorHAnsi"/>
        </w:rPr>
        <w:t xml:space="preserve">. Hands on experience working with </w:t>
      </w:r>
      <w:r w:rsidRPr="000647E1">
        <w:rPr>
          <w:rFonts w:cstheme="minorHAnsi"/>
          <w:b/>
        </w:rPr>
        <w:t>Standard objects</w:t>
      </w:r>
      <w:r w:rsidRPr="000647E1">
        <w:rPr>
          <w:rFonts w:cstheme="minorHAnsi"/>
        </w:rPr>
        <w:t xml:space="preserve"> and </w:t>
      </w:r>
      <w:r w:rsidRPr="000647E1">
        <w:rPr>
          <w:rFonts w:cstheme="minorHAnsi"/>
          <w:b/>
        </w:rPr>
        <w:t>Custom objects</w:t>
      </w:r>
      <w:r w:rsidRPr="000647E1">
        <w:rPr>
          <w:rFonts w:cstheme="minorHAnsi"/>
        </w:rPr>
        <w:t>.</w:t>
      </w:r>
    </w:p>
    <w:p w14:paraId="008569CB" w14:textId="1C22CCF7" w:rsidR="00F704D0" w:rsidRPr="000647E1" w:rsidRDefault="00841F0F" w:rsidP="00F704D0">
      <w:pPr>
        <w:pStyle w:val="ListParagraph"/>
        <w:numPr>
          <w:ilvl w:val="0"/>
          <w:numId w:val="21"/>
        </w:numPr>
        <w:tabs>
          <w:tab w:val="left" w:pos="1260"/>
        </w:tabs>
        <w:spacing w:line="276" w:lineRule="auto"/>
        <w:jc w:val="both"/>
        <w:rPr>
          <w:rFonts w:eastAsiaTheme="minorEastAsia" w:cstheme="minorHAnsi"/>
        </w:rPr>
      </w:pPr>
      <w:r w:rsidRPr="000647E1">
        <w:rPr>
          <w:rFonts w:cstheme="minorHAnsi"/>
        </w:rPr>
        <w:t xml:space="preserve">Created </w:t>
      </w:r>
      <w:r w:rsidRPr="000647E1">
        <w:rPr>
          <w:rFonts w:cstheme="minorHAnsi"/>
          <w:b/>
        </w:rPr>
        <w:t>Custom Apps</w:t>
      </w:r>
      <w:r w:rsidRPr="000647E1">
        <w:rPr>
          <w:rFonts w:cstheme="minorHAnsi"/>
        </w:rPr>
        <w:t xml:space="preserve">, </w:t>
      </w:r>
      <w:r w:rsidRPr="000647E1">
        <w:rPr>
          <w:rFonts w:cstheme="minorHAnsi"/>
          <w:b/>
        </w:rPr>
        <w:t>Console Apps</w:t>
      </w:r>
      <w:r w:rsidRPr="000647E1">
        <w:rPr>
          <w:rFonts w:cstheme="minorHAnsi"/>
        </w:rPr>
        <w:t xml:space="preserve">. Worked with </w:t>
      </w:r>
      <w:r w:rsidRPr="000647E1">
        <w:rPr>
          <w:rFonts w:cstheme="minorHAnsi"/>
          <w:b/>
        </w:rPr>
        <w:t>Validations</w:t>
      </w:r>
      <w:r w:rsidRPr="000647E1">
        <w:rPr>
          <w:rFonts w:cstheme="minorHAnsi"/>
        </w:rPr>
        <w:t xml:space="preserve"> built business logics with </w:t>
      </w:r>
      <w:r w:rsidRPr="000647E1">
        <w:rPr>
          <w:rFonts w:cstheme="minorHAnsi"/>
          <w:b/>
        </w:rPr>
        <w:t>Workflow Rules</w:t>
      </w:r>
      <w:r w:rsidRPr="000647E1">
        <w:rPr>
          <w:rFonts w:cstheme="minorHAnsi"/>
        </w:rPr>
        <w:t xml:space="preserve">, </w:t>
      </w:r>
      <w:r w:rsidRPr="000647E1">
        <w:rPr>
          <w:rFonts w:cstheme="minorHAnsi"/>
          <w:b/>
        </w:rPr>
        <w:t xml:space="preserve">Approval </w:t>
      </w:r>
      <w:r w:rsidR="00F704D0" w:rsidRPr="000647E1">
        <w:rPr>
          <w:rFonts w:cstheme="minorHAnsi"/>
          <w:b/>
        </w:rPr>
        <w:t>processes</w:t>
      </w:r>
      <w:r w:rsidRPr="000647E1">
        <w:rPr>
          <w:rFonts w:cstheme="minorHAnsi"/>
          <w:b/>
        </w:rPr>
        <w:t xml:space="preserve"> Process builders.</w:t>
      </w:r>
    </w:p>
    <w:p w14:paraId="3025CF2C" w14:textId="1BE02202" w:rsidR="00841F0F" w:rsidRPr="000647E1" w:rsidRDefault="00841F0F" w:rsidP="00F704D0">
      <w:pPr>
        <w:pStyle w:val="ListParagraph"/>
        <w:numPr>
          <w:ilvl w:val="0"/>
          <w:numId w:val="21"/>
        </w:numPr>
        <w:tabs>
          <w:tab w:val="left" w:pos="1260"/>
        </w:tabs>
        <w:spacing w:line="276" w:lineRule="auto"/>
        <w:jc w:val="both"/>
        <w:rPr>
          <w:rFonts w:eastAsiaTheme="minorEastAsia" w:cstheme="minorHAnsi"/>
        </w:rPr>
      </w:pPr>
      <w:r w:rsidRPr="000647E1">
        <w:rPr>
          <w:rFonts w:cstheme="minorHAnsi"/>
        </w:rPr>
        <w:t xml:space="preserve">Enhanced the UI with </w:t>
      </w:r>
      <w:r w:rsidRPr="000647E1">
        <w:rPr>
          <w:rFonts w:cstheme="minorHAnsi"/>
          <w:b/>
        </w:rPr>
        <w:t xml:space="preserve">Page layouts, Record Types </w:t>
      </w:r>
      <w:r w:rsidRPr="000647E1">
        <w:rPr>
          <w:rFonts w:cstheme="minorHAnsi"/>
        </w:rPr>
        <w:t xml:space="preserve">and extensively worked with </w:t>
      </w:r>
      <w:r w:rsidRPr="000647E1">
        <w:rPr>
          <w:rFonts w:cstheme="minorHAnsi"/>
          <w:b/>
        </w:rPr>
        <w:t>Organization Wide Defaults, Permission sets, Profiles &amp; Users</w:t>
      </w:r>
      <w:r w:rsidR="004D30A9" w:rsidRPr="000647E1">
        <w:rPr>
          <w:rFonts w:cstheme="minorHAnsi"/>
          <w:b/>
        </w:rPr>
        <w:t>.</w:t>
      </w:r>
    </w:p>
    <w:p w14:paraId="31FA769D" w14:textId="3CEA7191" w:rsidR="00841F0F" w:rsidRPr="000647E1" w:rsidRDefault="00841F0F" w:rsidP="005106CE">
      <w:pPr>
        <w:pStyle w:val="ListParagraph"/>
        <w:numPr>
          <w:ilvl w:val="0"/>
          <w:numId w:val="21"/>
        </w:numPr>
        <w:tabs>
          <w:tab w:val="left" w:pos="4860"/>
        </w:tabs>
        <w:spacing w:after="0" w:line="276" w:lineRule="auto"/>
        <w:contextualSpacing w:val="0"/>
        <w:jc w:val="both"/>
        <w:rPr>
          <w:rFonts w:eastAsia="Batang" w:cstheme="minorHAnsi"/>
          <w:color w:val="000000" w:themeColor="text1"/>
          <w:kern w:val="28"/>
        </w:rPr>
      </w:pPr>
      <w:r w:rsidRPr="000647E1">
        <w:rPr>
          <w:rFonts w:eastAsia="Batang" w:cstheme="minorHAnsi"/>
          <w:color w:val="000000" w:themeColor="text1"/>
          <w:kern w:val="28"/>
        </w:rPr>
        <w:t xml:space="preserve">Strong experience working in </w:t>
      </w:r>
      <w:r w:rsidRPr="000647E1">
        <w:rPr>
          <w:rFonts w:eastAsia="Batang" w:cstheme="minorHAnsi"/>
          <w:b/>
          <w:color w:val="000000" w:themeColor="text1"/>
          <w:kern w:val="28"/>
        </w:rPr>
        <w:t>Agile, Scrum</w:t>
      </w:r>
      <w:r w:rsidRPr="000647E1">
        <w:rPr>
          <w:rFonts w:eastAsia="Batang" w:cstheme="minorHAnsi"/>
          <w:color w:val="000000" w:themeColor="text1"/>
          <w:kern w:val="28"/>
        </w:rPr>
        <w:t xml:space="preserve"> and </w:t>
      </w:r>
      <w:r w:rsidRPr="000647E1">
        <w:rPr>
          <w:rFonts w:eastAsia="Batang" w:cstheme="minorHAnsi"/>
          <w:b/>
          <w:color w:val="000000" w:themeColor="text1"/>
          <w:kern w:val="28"/>
        </w:rPr>
        <w:t>Waterfall</w:t>
      </w:r>
      <w:r w:rsidRPr="000647E1">
        <w:rPr>
          <w:rFonts w:eastAsia="Batang" w:cstheme="minorHAnsi"/>
          <w:color w:val="000000" w:themeColor="text1"/>
          <w:kern w:val="28"/>
        </w:rPr>
        <w:t xml:space="preserve"> methodologies.</w:t>
      </w:r>
    </w:p>
    <w:p w14:paraId="3D70C16C" w14:textId="5C979E4B" w:rsidR="002F7BA5" w:rsidRPr="000647E1" w:rsidRDefault="002F7BA5" w:rsidP="005106CE">
      <w:pPr>
        <w:pStyle w:val="ListParagraph"/>
        <w:numPr>
          <w:ilvl w:val="0"/>
          <w:numId w:val="21"/>
        </w:numPr>
        <w:tabs>
          <w:tab w:val="left" w:pos="4860"/>
        </w:tabs>
        <w:spacing w:after="0" w:line="276" w:lineRule="auto"/>
        <w:contextualSpacing w:val="0"/>
        <w:jc w:val="both"/>
        <w:rPr>
          <w:rFonts w:cstheme="minorHAnsi"/>
        </w:rPr>
      </w:pPr>
      <w:r w:rsidRPr="000647E1">
        <w:rPr>
          <w:rFonts w:cstheme="minorHAnsi"/>
        </w:rPr>
        <w:t xml:space="preserve">Experienced working on </w:t>
      </w:r>
      <w:proofErr w:type="gramStart"/>
      <w:r w:rsidRPr="000647E1">
        <w:rPr>
          <w:rFonts w:cstheme="minorHAnsi"/>
        </w:rPr>
        <w:t>Accounts,Contacts</w:t>
      </w:r>
      <w:proofErr w:type="gramEnd"/>
      <w:r w:rsidRPr="000647E1">
        <w:rPr>
          <w:rFonts w:cstheme="minorHAnsi"/>
        </w:rPr>
        <w:t>,Opportunities,Products,cases,Leads,Campaigns,Reports,Dashboards and Report folders for different user profiles as per the requirements.</w:t>
      </w:r>
    </w:p>
    <w:p w14:paraId="0248058B" w14:textId="65C1F7FE" w:rsidR="00E35DC4" w:rsidRPr="000647E1" w:rsidRDefault="00E35DC4" w:rsidP="005106CE">
      <w:pPr>
        <w:spacing w:line="276" w:lineRule="auto"/>
        <w:jc w:val="both"/>
        <w:rPr>
          <w:rFonts w:cstheme="minorHAnsi"/>
        </w:rPr>
      </w:pPr>
    </w:p>
    <w:p w14:paraId="6D0BFA0A" w14:textId="77777777" w:rsidR="00832B10" w:rsidRPr="000647E1" w:rsidRDefault="00832B10" w:rsidP="005106CE">
      <w:pPr>
        <w:shd w:val="clear" w:color="auto" w:fill="D9D9D9" w:themeFill="background1" w:themeFillShade="D9"/>
        <w:jc w:val="both"/>
        <w:rPr>
          <w:rFonts w:cstheme="minorHAnsi"/>
          <w:b/>
          <w:color w:val="1F4E79" w:themeColor="accent5" w:themeShade="80"/>
        </w:rPr>
      </w:pPr>
      <w:r w:rsidRPr="000647E1">
        <w:rPr>
          <w:rFonts w:cstheme="minorHAnsi"/>
          <w:b/>
          <w:color w:val="1F4E79" w:themeColor="accent5" w:themeShade="80"/>
        </w:rPr>
        <w:t>Certification:</w:t>
      </w:r>
    </w:p>
    <w:p w14:paraId="7F8452A8" w14:textId="77777777" w:rsidR="00832B10" w:rsidRPr="000647E1" w:rsidRDefault="00832B10" w:rsidP="005106CE">
      <w:pPr>
        <w:pStyle w:val="ListParagraph"/>
        <w:numPr>
          <w:ilvl w:val="0"/>
          <w:numId w:val="5"/>
        </w:numPr>
        <w:jc w:val="both"/>
        <w:rPr>
          <w:rFonts w:cstheme="minorHAnsi"/>
        </w:rPr>
      </w:pPr>
      <w:r w:rsidRPr="000647E1">
        <w:rPr>
          <w:rFonts w:cstheme="minorHAnsi"/>
        </w:rPr>
        <w:t>Certified Salesforce Administrator</w:t>
      </w:r>
    </w:p>
    <w:p w14:paraId="1263EF25" w14:textId="670CFF1F" w:rsidR="00832B10" w:rsidRPr="000647E1" w:rsidRDefault="00832B10" w:rsidP="005106CE">
      <w:pPr>
        <w:pStyle w:val="ListParagraph"/>
        <w:numPr>
          <w:ilvl w:val="0"/>
          <w:numId w:val="5"/>
        </w:numPr>
        <w:jc w:val="both"/>
        <w:rPr>
          <w:rFonts w:cstheme="minorHAnsi"/>
        </w:rPr>
      </w:pPr>
      <w:r w:rsidRPr="000647E1">
        <w:rPr>
          <w:rFonts w:cstheme="minorHAnsi"/>
        </w:rPr>
        <w:t xml:space="preserve">Certified Salesforce Platform Developer </w:t>
      </w:r>
      <w:r w:rsidR="00AF3D16" w:rsidRPr="000647E1">
        <w:rPr>
          <w:rFonts w:cstheme="minorHAnsi"/>
        </w:rPr>
        <w:t>I</w:t>
      </w:r>
    </w:p>
    <w:p w14:paraId="339545A7" w14:textId="1B9C9A32" w:rsidR="00AC626C" w:rsidRPr="000647E1" w:rsidRDefault="00AF3D16" w:rsidP="00AF3D16">
      <w:pPr>
        <w:pStyle w:val="ListParagraph"/>
        <w:numPr>
          <w:ilvl w:val="0"/>
          <w:numId w:val="5"/>
        </w:numPr>
        <w:jc w:val="both"/>
        <w:rPr>
          <w:rFonts w:cstheme="minorHAnsi"/>
        </w:rPr>
      </w:pPr>
      <w:r w:rsidRPr="000647E1">
        <w:rPr>
          <w:rFonts w:cstheme="minorHAnsi"/>
        </w:rPr>
        <w:t>Certified Salesforce Platform Developer II</w:t>
      </w:r>
    </w:p>
    <w:p w14:paraId="0EEF7688" w14:textId="3507AC60" w:rsidR="005106CE" w:rsidRPr="000647E1" w:rsidRDefault="005106CE" w:rsidP="005106CE">
      <w:pPr>
        <w:shd w:val="clear" w:color="auto" w:fill="D9D9D9" w:themeFill="background1" w:themeFillShade="D9"/>
        <w:jc w:val="both"/>
        <w:rPr>
          <w:rFonts w:cstheme="minorHAnsi"/>
          <w:b/>
          <w:color w:val="1F4E79" w:themeColor="accent5" w:themeShade="80"/>
        </w:rPr>
      </w:pPr>
      <w:r w:rsidRPr="000647E1">
        <w:rPr>
          <w:rFonts w:cstheme="minorHAnsi"/>
          <w:b/>
          <w:color w:val="1F4E79" w:themeColor="accent5" w:themeShade="80"/>
        </w:rPr>
        <w:t>Education:</w:t>
      </w:r>
    </w:p>
    <w:p w14:paraId="6BAA23AB" w14:textId="3D6EBF5F" w:rsidR="005106CE" w:rsidRPr="000647E1" w:rsidRDefault="005106CE" w:rsidP="005106CE">
      <w:pPr>
        <w:pStyle w:val="ListParagraph"/>
        <w:numPr>
          <w:ilvl w:val="0"/>
          <w:numId w:val="5"/>
        </w:numPr>
        <w:tabs>
          <w:tab w:val="left" w:pos="1260"/>
        </w:tabs>
        <w:spacing w:line="276" w:lineRule="auto"/>
        <w:jc w:val="both"/>
        <w:rPr>
          <w:rFonts w:cstheme="minorHAnsi"/>
        </w:rPr>
      </w:pPr>
      <w:r w:rsidRPr="000647E1">
        <w:rPr>
          <w:rFonts w:cstheme="minorHAnsi"/>
        </w:rPr>
        <w:t xml:space="preserve">Bachelors in </w:t>
      </w:r>
      <w:r w:rsidR="00AF631D" w:rsidRPr="000647E1">
        <w:rPr>
          <w:rFonts w:cstheme="minorHAnsi"/>
        </w:rPr>
        <w:t>Ele</w:t>
      </w:r>
      <w:r w:rsidR="00A42959" w:rsidRPr="000647E1">
        <w:rPr>
          <w:rFonts w:cstheme="minorHAnsi"/>
        </w:rPr>
        <w:t>ctroni</w:t>
      </w:r>
      <w:r w:rsidR="0095481F" w:rsidRPr="000647E1">
        <w:rPr>
          <w:rFonts w:cstheme="minorHAnsi"/>
        </w:rPr>
        <w:t>cs</w:t>
      </w:r>
      <w:r w:rsidR="00A42959" w:rsidRPr="000647E1">
        <w:rPr>
          <w:rFonts w:cstheme="minorHAnsi"/>
        </w:rPr>
        <w:t xml:space="preserve"> and </w:t>
      </w:r>
      <w:r w:rsidR="0095481F" w:rsidRPr="000647E1">
        <w:rPr>
          <w:rFonts w:cstheme="minorHAnsi"/>
        </w:rPr>
        <w:t>C</w:t>
      </w:r>
      <w:r w:rsidR="00A42959" w:rsidRPr="000647E1">
        <w:rPr>
          <w:rFonts w:cstheme="minorHAnsi"/>
        </w:rPr>
        <w:t>ommunication</w:t>
      </w:r>
      <w:r w:rsidR="0095481F" w:rsidRPr="000647E1">
        <w:rPr>
          <w:rFonts w:cstheme="minorHAnsi"/>
        </w:rPr>
        <w:t xml:space="preserve"> Engine</w:t>
      </w:r>
      <w:r w:rsidR="00E85628" w:rsidRPr="000647E1">
        <w:rPr>
          <w:rFonts w:cstheme="minorHAnsi"/>
        </w:rPr>
        <w:t>e</w:t>
      </w:r>
      <w:r w:rsidR="0095481F" w:rsidRPr="000647E1">
        <w:rPr>
          <w:rFonts w:cstheme="minorHAnsi"/>
        </w:rPr>
        <w:t>ring</w:t>
      </w:r>
      <w:r w:rsidRPr="000647E1">
        <w:rPr>
          <w:rFonts w:cstheme="minorHAnsi"/>
        </w:rPr>
        <w:t>,</w:t>
      </w:r>
      <w:r w:rsidR="00D11B2C" w:rsidRPr="000647E1">
        <w:rPr>
          <w:rFonts w:cstheme="minorHAnsi"/>
        </w:rPr>
        <w:t xml:space="preserve"> </w:t>
      </w:r>
      <w:r w:rsidR="00E63C76" w:rsidRPr="000647E1">
        <w:rPr>
          <w:rFonts w:cstheme="minorHAnsi"/>
        </w:rPr>
        <w:t>G</w:t>
      </w:r>
      <w:r w:rsidR="0064261F" w:rsidRPr="000647E1">
        <w:rPr>
          <w:rFonts w:cstheme="minorHAnsi"/>
        </w:rPr>
        <w:t>ITAM</w:t>
      </w:r>
      <w:r w:rsidRPr="000647E1">
        <w:rPr>
          <w:rFonts w:cstheme="minorHAnsi"/>
        </w:rPr>
        <w:t>,</w:t>
      </w:r>
      <w:r w:rsidR="00D11B2C" w:rsidRPr="000647E1">
        <w:rPr>
          <w:rFonts w:cstheme="minorHAnsi"/>
        </w:rPr>
        <w:t xml:space="preserve"> </w:t>
      </w:r>
      <w:r w:rsidRPr="000647E1">
        <w:rPr>
          <w:rFonts w:cstheme="minorHAnsi"/>
        </w:rPr>
        <w:t>2013</w:t>
      </w:r>
      <w:r w:rsidR="0096705F" w:rsidRPr="000647E1">
        <w:rPr>
          <w:rFonts w:cstheme="minorHAnsi"/>
        </w:rPr>
        <w:t xml:space="preserve"> India</w:t>
      </w:r>
      <w:r w:rsidRPr="000647E1">
        <w:rPr>
          <w:rFonts w:cstheme="minorHAnsi"/>
        </w:rPr>
        <w:t>.</w:t>
      </w:r>
    </w:p>
    <w:p w14:paraId="703D236A" w14:textId="77777777" w:rsidR="00FB5B3C" w:rsidRPr="000647E1" w:rsidRDefault="00FB5B3C" w:rsidP="00FB5B3C">
      <w:pPr>
        <w:tabs>
          <w:tab w:val="left" w:pos="1260"/>
        </w:tabs>
        <w:spacing w:line="276" w:lineRule="auto"/>
        <w:jc w:val="both"/>
        <w:rPr>
          <w:rFonts w:cstheme="minorHAnsi"/>
        </w:rPr>
      </w:pPr>
    </w:p>
    <w:p w14:paraId="40482582" w14:textId="77777777" w:rsidR="00FB5B3C" w:rsidRPr="000647E1" w:rsidRDefault="00FB5B3C" w:rsidP="00FB5B3C">
      <w:pPr>
        <w:tabs>
          <w:tab w:val="left" w:pos="1260"/>
        </w:tabs>
        <w:spacing w:line="276" w:lineRule="auto"/>
        <w:jc w:val="both"/>
        <w:rPr>
          <w:rFonts w:cstheme="minorHAnsi"/>
        </w:rPr>
      </w:pPr>
    </w:p>
    <w:p w14:paraId="1A1D2372" w14:textId="77777777" w:rsidR="00FB5B3C" w:rsidRPr="000647E1" w:rsidRDefault="00FB5B3C" w:rsidP="00FB5B3C">
      <w:pPr>
        <w:tabs>
          <w:tab w:val="left" w:pos="1260"/>
        </w:tabs>
        <w:spacing w:line="276" w:lineRule="auto"/>
        <w:jc w:val="both"/>
        <w:rPr>
          <w:rFonts w:cstheme="minorHAnsi"/>
        </w:rPr>
      </w:pPr>
    </w:p>
    <w:p w14:paraId="1C11C531" w14:textId="77777777" w:rsidR="00F704D0" w:rsidRDefault="00F704D0" w:rsidP="00F704D0">
      <w:pPr>
        <w:pStyle w:val="ListParagraph"/>
        <w:tabs>
          <w:tab w:val="left" w:pos="1260"/>
        </w:tabs>
        <w:spacing w:line="276" w:lineRule="auto"/>
        <w:jc w:val="both"/>
        <w:rPr>
          <w:rFonts w:cstheme="minorHAnsi"/>
        </w:rPr>
      </w:pPr>
    </w:p>
    <w:p w14:paraId="14EFF866" w14:textId="77777777" w:rsidR="000647E1" w:rsidRDefault="000647E1" w:rsidP="00F704D0">
      <w:pPr>
        <w:pStyle w:val="ListParagraph"/>
        <w:tabs>
          <w:tab w:val="left" w:pos="1260"/>
        </w:tabs>
        <w:spacing w:line="276" w:lineRule="auto"/>
        <w:jc w:val="both"/>
        <w:rPr>
          <w:rFonts w:cstheme="minorHAnsi"/>
        </w:rPr>
      </w:pPr>
    </w:p>
    <w:p w14:paraId="3E57F587" w14:textId="77777777" w:rsidR="000647E1" w:rsidRDefault="000647E1" w:rsidP="00F704D0">
      <w:pPr>
        <w:pStyle w:val="ListParagraph"/>
        <w:tabs>
          <w:tab w:val="left" w:pos="1260"/>
        </w:tabs>
        <w:spacing w:line="276" w:lineRule="auto"/>
        <w:jc w:val="both"/>
        <w:rPr>
          <w:rFonts w:cstheme="minorHAnsi"/>
        </w:rPr>
      </w:pPr>
    </w:p>
    <w:p w14:paraId="0B60A4B1" w14:textId="77777777" w:rsidR="000647E1" w:rsidRPr="000647E1" w:rsidRDefault="000647E1" w:rsidP="00F704D0">
      <w:pPr>
        <w:pStyle w:val="ListParagraph"/>
        <w:tabs>
          <w:tab w:val="left" w:pos="1260"/>
        </w:tabs>
        <w:spacing w:line="276" w:lineRule="auto"/>
        <w:jc w:val="both"/>
        <w:rPr>
          <w:rFonts w:cstheme="minorHAnsi"/>
        </w:rPr>
      </w:pPr>
    </w:p>
    <w:p w14:paraId="723AD3E5" w14:textId="74811906" w:rsidR="00693EE4" w:rsidRPr="000647E1" w:rsidRDefault="00693EE4" w:rsidP="005106CE">
      <w:pPr>
        <w:shd w:val="clear" w:color="auto" w:fill="D9D9D9" w:themeFill="background1" w:themeFillShade="D9"/>
        <w:spacing w:line="276" w:lineRule="auto"/>
        <w:jc w:val="both"/>
        <w:rPr>
          <w:rFonts w:cstheme="minorHAnsi"/>
          <w:b/>
          <w:color w:val="1F4E79" w:themeColor="accent5" w:themeShade="80"/>
        </w:rPr>
      </w:pPr>
      <w:r w:rsidRPr="000647E1">
        <w:rPr>
          <w:rFonts w:cstheme="minorHAnsi"/>
          <w:b/>
          <w:color w:val="1F4E79" w:themeColor="accent5" w:themeShade="80"/>
        </w:rPr>
        <w:lastRenderedPageBreak/>
        <w:t>Technical skills:</w:t>
      </w:r>
    </w:p>
    <w:p w14:paraId="0E5E53F9" w14:textId="77777777" w:rsidR="00F747E1"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SFDC Technology: </w:t>
      </w:r>
      <w:r w:rsidRPr="000647E1">
        <w:rPr>
          <w:rFonts w:cstheme="minorHAnsi"/>
        </w:rPr>
        <w:t>Apex Language, Apex Classes, Apex Triggers, Apex Scheduler, Apex Webservices, Visualforce Pages, Visualforce Component and Controllers, AJAX, Workflow &amp; Approvals, Dashboards, Lightning component Framework, Aura UI Framework, Analytic Snapshots, Case Management Automation, Custom Objects, Sandbox Refreshments, Deployments (Change sets), SOQL, Process Builder, W</w:t>
      </w:r>
      <w:r w:rsidR="00F747E1" w:rsidRPr="000647E1">
        <w:rPr>
          <w:rFonts w:cstheme="minorHAnsi"/>
        </w:rPr>
        <w:t>orkflow Rules, Approval Process.</w:t>
      </w:r>
    </w:p>
    <w:p w14:paraId="286FF862" w14:textId="77777777" w:rsidR="00F747E1"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Operating systems: </w:t>
      </w:r>
      <w:r w:rsidRPr="000647E1">
        <w:rPr>
          <w:rFonts w:cstheme="minorHAnsi"/>
        </w:rPr>
        <w:t>Windows, MSDOS, LINUX</w:t>
      </w:r>
    </w:p>
    <w:p w14:paraId="163FAD4D" w14:textId="77777777" w:rsidR="00F747E1"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Databases: </w:t>
      </w:r>
      <w:r w:rsidRPr="000647E1">
        <w:rPr>
          <w:rFonts w:cstheme="minorHAnsi"/>
        </w:rPr>
        <w:t>Oracle 10g, Oracle 11g, SQL Server, DB2</w:t>
      </w:r>
    </w:p>
    <w:p w14:paraId="449543DD" w14:textId="77777777" w:rsidR="00F747E1"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Methodology: </w:t>
      </w:r>
      <w:r w:rsidRPr="000647E1">
        <w:rPr>
          <w:rFonts w:cstheme="minorHAnsi"/>
        </w:rPr>
        <w:t>Agile, scrum, SDLC, RUP.</w:t>
      </w:r>
    </w:p>
    <w:p w14:paraId="393DDEC4" w14:textId="7624C116" w:rsidR="00F747E1"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SFDC Tools: </w:t>
      </w:r>
      <w:r w:rsidRPr="000647E1">
        <w:rPr>
          <w:rFonts w:cstheme="minorHAnsi"/>
        </w:rPr>
        <w:t>Apex Data Loader and Force.com Eclipse IDE Plug-in, Force.com Explorer, Force.com Data Loader, Excel Connector, Force.com Platform (Sandbox and Production), Force.com Migrati</w:t>
      </w:r>
      <w:r w:rsidR="00F747E1" w:rsidRPr="000647E1">
        <w:rPr>
          <w:rFonts w:cstheme="minorHAnsi"/>
        </w:rPr>
        <w:t>on Tool, Apttus CPQ</w:t>
      </w:r>
      <w:r w:rsidRPr="000647E1">
        <w:rPr>
          <w:rFonts w:cstheme="minorHAnsi"/>
        </w:rPr>
        <w:t>.</w:t>
      </w:r>
    </w:p>
    <w:p w14:paraId="771FFAD7" w14:textId="08E0F5AF" w:rsidR="005106CE" w:rsidRPr="000647E1" w:rsidRDefault="005106CE" w:rsidP="002E2F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cstheme="minorHAnsi"/>
        </w:rPr>
      </w:pPr>
      <w:r w:rsidRPr="000647E1">
        <w:rPr>
          <w:rStyle w:val="Strong1"/>
          <w:rFonts w:cstheme="minorHAnsi"/>
          <w:b/>
          <w:bCs/>
          <w:sz w:val="22"/>
          <w:szCs w:val="22"/>
        </w:rPr>
        <w:t xml:space="preserve">Languages: </w:t>
      </w:r>
      <w:r w:rsidRPr="000647E1">
        <w:rPr>
          <w:rFonts w:cstheme="minorHAnsi"/>
        </w:rPr>
        <w:t>Apex, Core Java, Java Script</w:t>
      </w:r>
    </w:p>
    <w:p w14:paraId="67B838A5" w14:textId="77777777" w:rsidR="005106CE" w:rsidRPr="000647E1" w:rsidRDefault="005106CE" w:rsidP="005106CE">
      <w:pPr>
        <w:jc w:val="both"/>
        <w:rPr>
          <w:rFonts w:cstheme="minorHAnsi"/>
        </w:rPr>
      </w:pPr>
    </w:p>
    <w:p w14:paraId="692A89F2" w14:textId="77777777" w:rsidR="00693EE4" w:rsidRPr="000647E1" w:rsidRDefault="00693EE4" w:rsidP="005106CE">
      <w:pPr>
        <w:shd w:val="clear" w:color="auto" w:fill="D9D9D9" w:themeFill="background1" w:themeFillShade="D9"/>
        <w:jc w:val="both"/>
        <w:rPr>
          <w:rFonts w:cstheme="minorHAnsi"/>
          <w:b/>
          <w:color w:val="1F4E79" w:themeColor="accent5" w:themeShade="80"/>
        </w:rPr>
      </w:pPr>
      <w:r w:rsidRPr="000647E1">
        <w:rPr>
          <w:rFonts w:cstheme="minorHAnsi"/>
          <w:b/>
          <w:color w:val="1F4E79" w:themeColor="accent5" w:themeShade="80"/>
        </w:rPr>
        <w:t>Projects:</w:t>
      </w:r>
    </w:p>
    <w:p w14:paraId="69D8E661" w14:textId="7E467949" w:rsidR="00541D51" w:rsidRPr="000647E1" w:rsidRDefault="002E2F77" w:rsidP="005106CE">
      <w:pPr>
        <w:spacing w:after="0" w:line="276" w:lineRule="auto"/>
        <w:jc w:val="both"/>
        <w:rPr>
          <w:rFonts w:cstheme="minorHAnsi"/>
          <w:b/>
          <w:bCs/>
          <w:color w:val="002060"/>
        </w:rPr>
      </w:pPr>
      <w:r w:rsidRPr="000647E1">
        <w:rPr>
          <w:rFonts w:cstheme="minorHAnsi"/>
          <w:b/>
          <w:bCs/>
          <w:color w:val="002060"/>
          <w:highlight w:val="lightGray"/>
        </w:rPr>
        <w:t>Client</w:t>
      </w:r>
      <w:r w:rsidR="00541D51" w:rsidRPr="000647E1">
        <w:rPr>
          <w:rFonts w:cstheme="minorHAnsi"/>
          <w:b/>
          <w:bCs/>
          <w:color w:val="002060"/>
          <w:highlight w:val="lightGray"/>
        </w:rPr>
        <w:t>:</w:t>
      </w:r>
      <w:r w:rsidRPr="000647E1">
        <w:rPr>
          <w:rFonts w:cstheme="minorHAnsi"/>
          <w:b/>
          <w:bCs/>
          <w:color w:val="002060"/>
          <w:highlight w:val="lightGray"/>
        </w:rPr>
        <w:t xml:space="preserve"> </w:t>
      </w:r>
      <w:r w:rsidR="004A42E8" w:rsidRPr="000647E1">
        <w:rPr>
          <w:rFonts w:cstheme="minorHAnsi"/>
          <w:b/>
          <w:bCs/>
          <w:color w:val="002060"/>
          <w:highlight w:val="lightGray"/>
        </w:rPr>
        <w:t xml:space="preserve"> </w:t>
      </w:r>
      <w:r w:rsidR="006516D3" w:rsidRPr="000647E1">
        <w:rPr>
          <w:rFonts w:cstheme="minorHAnsi"/>
          <w:b/>
          <w:bCs/>
          <w:color w:val="002060"/>
          <w:highlight w:val="lightGray"/>
        </w:rPr>
        <w:t xml:space="preserve">Massachusetts Department of Transportation (Mass </w:t>
      </w:r>
      <w:proofErr w:type="gramStart"/>
      <w:r w:rsidR="006516D3" w:rsidRPr="000647E1">
        <w:rPr>
          <w:rFonts w:cstheme="minorHAnsi"/>
          <w:b/>
          <w:bCs/>
          <w:color w:val="002060"/>
          <w:highlight w:val="lightGray"/>
        </w:rPr>
        <w:t>DOT)</w:t>
      </w:r>
      <w:r w:rsidR="004A42E8" w:rsidRPr="000647E1">
        <w:rPr>
          <w:rFonts w:cstheme="minorHAnsi"/>
          <w:b/>
          <w:bCs/>
          <w:color w:val="002060"/>
          <w:highlight w:val="lightGray"/>
        </w:rPr>
        <w:t xml:space="preserve">   </w:t>
      </w:r>
      <w:proofErr w:type="gramEnd"/>
      <w:r w:rsidR="004A42E8" w:rsidRPr="000647E1">
        <w:rPr>
          <w:rFonts w:cstheme="minorHAnsi"/>
          <w:b/>
          <w:bCs/>
          <w:color w:val="002060"/>
          <w:highlight w:val="lightGray"/>
        </w:rPr>
        <w:t xml:space="preserve">                                  </w:t>
      </w:r>
      <w:r w:rsidR="006516D3" w:rsidRPr="000647E1">
        <w:rPr>
          <w:rFonts w:cstheme="minorHAnsi"/>
          <w:b/>
          <w:bCs/>
          <w:color w:val="002060"/>
          <w:highlight w:val="lightGray"/>
        </w:rPr>
        <w:t xml:space="preserve"> </w:t>
      </w:r>
      <w:r w:rsidR="004A42E8" w:rsidRPr="000647E1">
        <w:rPr>
          <w:rFonts w:cstheme="minorHAnsi"/>
          <w:b/>
          <w:bCs/>
          <w:color w:val="002060"/>
          <w:highlight w:val="lightGray"/>
        </w:rPr>
        <w:t xml:space="preserve">   </w:t>
      </w:r>
      <w:r w:rsidR="002D4810" w:rsidRPr="000647E1">
        <w:rPr>
          <w:rFonts w:cstheme="minorHAnsi"/>
          <w:b/>
          <w:bCs/>
          <w:color w:val="002060"/>
          <w:highlight w:val="lightGray"/>
        </w:rPr>
        <w:t xml:space="preserve">               </w:t>
      </w:r>
      <w:r w:rsidR="00CD7058" w:rsidRPr="000647E1">
        <w:rPr>
          <w:rFonts w:cstheme="minorHAnsi"/>
          <w:b/>
          <w:bCs/>
          <w:color w:val="002060"/>
          <w:highlight w:val="lightGray"/>
        </w:rPr>
        <w:t xml:space="preserve">    </w:t>
      </w:r>
      <w:r w:rsidR="004A42E8" w:rsidRPr="000647E1">
        <w:rPr>
          <w:rFonts w:cstheme="minorHAnsi"/>
          <w:b/>
          <w:bCs/>
          <w:color w:val="002060"/>
          <w:highlight w:val="lightGray"/>
        </w:rPr>
        <w:t>May 202</w:t>
      </w:r>
      <w:r w:rsidR="00CD7058" w:rsidRPr="000647E1">
        <w:rPr>
          <w:rFonts w:cstheme="minorHAnsi"/>
          <w:b/>
          <w:bCs/>
          <w:color w:val="002060"/>
          <w:highlight w:val="lightGray"/>
        </w:rPr>
        <w:t>3</w:t>
      </w:r>
      <w:r w:rsidR="004A42E8" w:rsidRPr="000647E1">
        <w:rPr>
          <w:rFonts w:cstheme="minorHAnsi"/>
          <w:b/>
          <w:bCs/>
          <w:color w:val="002060"/>
          <w:highlight w:val="lightGray"/>
        </w:rPr>
        <w:t>-Present</w:t>
      </w:r>
    </w:p>
    <w:p w14:paraId="371A7ABC" w14:textId="0CB48A9C" w:rsidR="002E2F77" w:rsidRPr="000647E1" w:rsidRDefault="002E2F77" w:rsidP="002E2F77">
      <w:pPr>
        <w:spacing w:after="0" w:line="276" w:lineRule="auto"/>
        <w:jc w:val="both"/>
        <w:rPr>
          <w:rFonts w:cstheme="minorHAnsi"/>
          <w:b/>
          <w:bCs/>
          <w:color w:val="002060"/>
        </w:rPr>
      </w:pPr>
      <w:r w:rsidRPr="000647E1">
        <w:rPr>
          <w:rFonts w:cstheme="minorHAnsi"/>
          <w:b/>
          <w:bCs/>
          <w:color w:val="002060"/>
        </w:rPr>
        <w:t xml:space="preserve">Role: </w:t>
      </w:r>
      <w:r w:rsidR="0096705F" w:rsidRPr="000647E1">
        <w:rPr>
          <w:rFonts w:cstheme="minorHAnsi"/>
          <w:b/>
          <w:bCs/>
          <w:color w:val="002060"/>
        </w:rPr>
        <w:t xml:space="preserve">Sr </w:t>
      </w:r>
      <w:r w:rsidRPr="000647E1">
        <w:rPr>
          <w:rFonts w:cstheme="minorHAnsi"/>
          <w:b/>
          <w:bCs/>
          <w:color w:val="002060"/>
        </w:rPr>
        <w:t>Salesforce Lightning Developer</w:t>
      </w:r>
    </w:p>
    <w:p w14:paraId="05363D0C" w14:textId="77777777" w:rsidR="0096705F" w:rsidRPr="000647E1" w:rsidRDefault="0096705F" w:rsidP="002E2F77">
      <w:pPr>
        <w:spacing w:after="0" w:line="276" w:lineRule="auto"/>
        <w:jc w:val="both"/>
        <w:rPr>
          <w:rFonts w:cstheme="minorHAnsi"/>
          <w:b/>
          <w:bCs/>
          <w:color w:val="002060"/>
        </w:rPr>
      </w:pPr>
    </w:p>
    <w:p w14:paraId="1DAD74E0" w14:textId="1082801B" w:rsidR="002E2F77" w:rsidRPr="000647E1" w:rsidRDefault="002E2F77" w:rsidP="005106CE">
      <w:pPr>
        <w:spacing w:after="0" w:line="276" w:lineRule="auto"/>
        <w:jc w:val="both"/>
        <w:rPr>
          <w:rFonts w:cstheme="minorHAnsi"/>
          <w:b/>
          <w:bCs/>
          <w:color w:val="002060"/>
        </w:rPr>
      </w:pPr>
      <w:r w:rsidRPr="000647E1">
        <w:rPr>
          <w:rFonts w:cstheme="minorHAnsi"/>
          <w:b/>
          <w:bCs/>
          <w:color w:val="002060"/>
        </w:rPr>
        <w:t>Responsibilities</w:t>
      </w:r>
    </w:p>
    <w:p w14:paraId="32CF9C29" w14:textId="51F0D8DD"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Designed various webpages in </w:t>
      </w:r>
      <w:r w:rsidRPr="000647E1">
        <w:rPr>
          <w:rStyle w:val="span"/>
          <w:rFonts w:cstheme="minorHAnsi"/>
          <w:b/>
          <w:bCs/>
          <w:sz w:val="22"/>
          <w:szCs w:val="22"/>
        </w:rPr>
        <w:t>Visualforce</w:t>
      </w:r>
      <w:r w:rsidRPr="000647E1">
        <w:rPr>
          <w:rStyle w:val="span"/>
          <w:rFonts w:cstheme="minorHAnsi"/>
          <w:sz w:val="22"/>
          <w:szCs w:val="22"/>
        </w:rPr>
        <w:t xml:space="preserve"> for customers to select a variety of services offered by the Org and integrate them with the team. </w:t>
      </w:r>
    </w:p>
    <w:p w14:paraId="1FBC76F2" w14:textId="6F3494B4" w:rsidR="00C86A64" w:rsidRPr="000647E1" w:rsidRDefault="00C86A64"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Worked on designing the </w:t>
      </w:r>
      <w:proofErr w:type="spellStart"/>
      <w:r w:rsidRPr="000647E1">
        <w:rPr>
          <w:rStyle w:val="span"/>
          <w:rFonts w:cstheme="minorHAnsi"/>
          <w:sz w:val="22"/>
          <w:szCs w:val="22"/>
        </w:rPr>
        <w:t>requirments</w:t>
      </w:r>
      <w:proofErr w:type="spellEnd"/>
      <w:r w:rsidRPr="000647E1">
        <w:rPr>
          <w:rStyle w:val="span"/>
          <w:rFonts w:cstheme="minorHAnsi"/>
          <w:sz w:val="22"/>
          <w:szCs w:val="22"/>
        </w:rPr>
        <w:t xml:space="preserve"> and interacted with business users like Human centered design.</w:t>
      </w:r>
    </w:p>
    <w:p w14:paraId="61A6B24D" w14:textId="4EE83226"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and maintained SFDC analytical reports and dashboards for management review and planning for accurate forecasting purposes. </w:t>
      </w:r>
    </w:p>
    <w:p w14:paraId="3CD8BA11" w14:textId="0E0F9455" w:rsidR="00F94A1C" w:rsidRPr="000647E1" w:rsidRDefault="00F94A1C"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Worked on Prototypes for demos prior working on </w:t>
      </w:r>
      <w:proofErr w:type="spellStart"/>
      <w:r w:rsidRPr="000647E1">
        <w:rPr>
          <w:rStyle w:val="span"/>
          <w:rFonts w:cstheme="minorHAnsi"/>
          <w:sz w:val="22"/>
          <w:szCs w:val="22"/>
        </w:rPr>
        <w:t>requirments</w:t>
      </w:r>
      <w:proofErr w:type="spellEnd"/>
      <w:r w:rsidRPr="000647E1">
        <w:rPr>
          <w:rStyle w:val="span"/>
          <w:rFonts w:cstheme="minorHAnsi"/>
          <w:sz w:val="22"/>
          <w:szCs w:val="22"/>
        </w:rPr>
        <w:t>.</w:t>
      </w:r>
    </w:p>
    <w:p w14:paraId="06BA454B" w14:textId="5C2BDC20" w:rsidR="00B65F58" w:rsidRPr="000647E1" w:rsidRDefault="00B65F58" w:rsidP="002E2F77">
      <w:pPr>
        <w:pStyle w:val="ListParagraph"/>
        <w:numPr>
          <w:ilvl w:val="0"/>
          <w:numId w:val="2"/>
        </w:numPr>
        <w:tabs>
          <w:tab w:val="num" w:pos="720"/>
          <w:tab w:val="left" w:pos="1260"/>
        </w:tabs>
        <w:spacing w:line="276" w:lineRule="auto"/>
        <w:jc w:val="both"/>
        <w:rPr>
          <w:rStyle w:val="span"/>
          <w:rFonts w:cstheme="minorHAnsi"/>
          <w:sz w:val="22"/>
          <w:szCs w:val="22"/>
        </w:rPr>
      </w:pPr>
      <w:proofErr w:type="spellStart"/>
      <w:proofErr w:type="gramStart"/>
      <w:r w:rsidRPr="000647E1">
        <w:rPr>
          <w:rStyle w:val="span"/>
          <w:rFonts w:cstheme="minorHAnsi"/>
          <w:sz w:val="22"/>
          <w:szCs w:val="22"/>
        </w:rPr>
        <w:t>Design,development</w:t>
      </w:r>
      <w:proofErr w:type="spellEnd"/>
      <w:proofErr w:type="gramEnd"/>
      <w:r w:rsidRPr="000647E1">
        <w:rPr>
          <w:rStyle w:val="span"/>
          <w:rFonts w:cstheme="minorHAnsi"/>
          <w:sz w:val="22"/>
          <w:szCs w:val="22"/>
        </w:rPr>
        <w:t xml:space="preserve"> and Presented the </w:t>
      </w:r>
      <w:proofErr w:type="spellStart"/>
      <w:r w:rsidRPr="000647E1">
        <w:rPr>
          <w:rStyle w:val="span"/>
          <w:rFonts w:cstheme="minorHAnsi"/>
          <w:sz w:val="22"/>
          <w:szCs w:val="22"/>
        </w:rPr>
        <w:t>Requirments</w:t>
      </w:r>
      <w:proofErr w:type="spellEnd"/>
      <w:r w:rsidRPr="000647E1">
        <w:rPr>
          <w:rStyle w:val="span"/>
          <w:rFonts w:cstheme="minorHAnsi"/>
          <w:sz w:val="22"/>
          <w:szCs w:val="22"/>
        </w:rPr>
        <w:t xml:space="preserve"> once Tickets are  done</w:t>
      </w:r>
    </w:p>
    <w:p w14:paraId="531312E8"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Enabled </w:t>
      </w:r>
      <w:r w:rsidRPr="000647E1">
        <w:rPr>
          <w:rStyle w:val="span"/>
          <w:rFonts w:cstheme="minorHAnsi"/>
          <w:b/>
          <w:bCs/>
          <w:sz w:val="22"/>
          <w:szCs w:val="22"/>
        </w:rPr>
        <w:t>Aura Framework</w:t>
      </w:r>
      <w:r w:rsidRPr="000647E1">
        <w:rPr>
          <w:rStyle w:val="span"/>
          <w:rFonts w:cstheme="minorHAnsi"/>
          <w:sz w:val="22"/>
          <w:szCs w:val="22"/>
        </w:rPr>
        <w:t xml:space="preserve">, by adding </w:t>
      </w:r>
      <w:r w:rsidRPr="000647E1">
        <w:rPr>
          <w:rStyle w:val="span"/>
          <w:rFonts w:cstheme="minorHAnsi"/>
          <w:b/>
          <w:bCs/>
          <w:sz w:val="22"/>
          <w:szCs w:val="22"/>
        </w:rPr>
        <w:t>Aura Attributes</w:t>
      </w:r>
      <w:r w:rsidRPr="000647E1">
        <w:rPr>
          <w:rStyle w:val="span"/>
          <w:rFonts w:cstheme="minorHAnsi"/>
          <w:sz w:val="22"/>
          <w:szCs w:val="22"/>
        </w:rPr>
        <w:t xml:space="preserve"> and </w:t>
      </w:r>
      <w:r w:rsidRPr="000647E1">
        <w:rPr>
          <w:rStyle w:val="span"/>
          <w:rFonts w:cstheme="minorHAnsi"/>
          <w:b/>
          <w:bCs/>
          <w:sz w:val="22"/>
          <w:szCs w:val="22"/>
        </w:rPr>
        <w:t>Aura Handlers</w:t>
      </w:r>
      <w:r w:rsidRPr="000647E1">
        <w:rPr>
          <w:rStyle w:val="span"/>
          <w:rFonts w:cstheme="minorHAnsi"/>
          <w:sz w:val="22"/>
          <w:szCs w:val="22"/>
        </w:rPr>
        <w:t xml:space="preserve"> for Events to focus on Logic and Interactions in </w:t>
      </w:r>
      <w:r w:rsidRPr="000647E1">
        <w:rPr>
          <w:rStyle w:val="span"/>
          <w:rFonts w:cstheme="minorHAnsi"/>
          <w:b/>
          <w:bCs/>
          <w:sz w:val="22"/>
          <w:szCs w:val="22"/>
        </w:rPr>
        <w:t>Lightning Applications</w:t>
      </w:r>
      <w:r w:rsidRPr="000647E1">
        <w:rPr>
          <w:rStyle w:val="span"/>
          <w:rFonts w:cstheme="minorHAnsi"/>
          <w:sz w:val="22"/>
          <w:szCs w:val="22"/>
        </w:rPr>
        <w:t xml:space="preserve">. </w:t>
      </w:r>
    </w:p>
    <w:p w14:paraId="1DC92D7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Involved in building </w:t>
      </w:r>
      <w:r w:rsidRPr="000647E1">
        <w:rPr>
          <w:rStyle w:val="span"/>
          <w:rFonts w:cstheme="minorHAnsi"/>
          <w:b/>
          <w:bCs/>
          <w:sz w:val="22"/>
          <w:szCs w:val="22"/>
        </w:rPr>
        <w:t>Lightning Web Components Apps</w:t>
      </w:r>
      <w:r w:rsidRPr="000647E1">
        <w:rPr>
          <w:rStyle w:val="span"/>
          <w:rFonts w:cstheme="minorHAnsi"/>
          <w:sz w:val="22"/>
          <w:szCs w:val="22"/>
        </w:rPr>
        <w:t xml:space="preserve"> to provide better and more interactive interfaces to end-users, which helps in Sales enhancements. </w:t>
      </w:r>
    </w:p>
    <w:p w14:paraId="49E115C0"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Created multiple </w:t>
      </w:r>
      <w:r w:rsidRPr="000647E1">
        <w:rPr>
          <w:rStyle w:val="span"/>
          <w:rFonts w:cstheme="minorHAnsi"/>
          <w:b/>
          <w:bCs/>
          <w:sz w:val="22"/>
          <w:szCs w:val="22"/>
        </w:rPr>
        <w:t>Lightning Web Components</w:t>
      </w:r>
      <w:r w:rsidRPr="000647E1">
        <w:rPr>
          <w:rStyle w:val="span"/>
          <w:rFonts w:cstheme="minorHAnsi"/>
          <w:sz w:val="22"/>
          <w:szCs w:val="22"/>
        </w:rPr>
        <w:t xml:space="preserve">, added CSS and </w:t>
      </w:r>
      <w:r w:rsidRPr="000647E1">
        <w:rPr>
          <w:rStyle w:val="span"/>
          <w:rFonts w:cstheme="minorHAnsi"/>
          <w:b/>
          <w:bCs/>
          <w:sz w:val="22"/>
          <w:szCs w:val="22"/>
        </w:rPr>
        <w:t>Design Parameters</w:t>
      </w:r>
      <w:r w:rsidRPr="000647E1">
        <w:rPr>
          <w:rStyle w:val="span"/>
          <w:rFonts w:cstheme="minorHAnsi"/>
          <w:sz w:val="22"/>
          <w:szCs w:val="22"/>
        </w:rPr>
        <w:t xml:space="preserve"> from LDS (</w:t>
      </w:r>
      <w:r w:rsidRPr="000647E1">
        <w:rPr>
          <w:rStyle w:val="span"/>
          <w:rFonts w:cstheme="minorHAnsi"/>
          <w:b/>
          <w:bCs/>
          <w:sz w:val="22"/>
          <w:szCs w:val="22"/>
        </w:rPr>
        <w:t>Lightning Design System</w:t>
      </w:r>
      <w:r w:rsidRPr="000647E1">
        <w:rPr>
          <w:rStyle w:val="span"/>
          <w:rFonts w:cstheme="minorHAnsi"/>
          <w:sz w:val="22"/>
          <w:szCs w:val="22"/>
        </w:rPr>
        <w:t xml:space="preserve">) that makes the Lightning component look and feel better. </w:t>
      </w:r>
    </w:p>
    <w:p w14:paraId="5B0C4E73"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in developing various lightning web components, events, and Applications</w:t>
      </w:r>
    </w:p>
    <w:p w14:paraId="022A7A9B"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Experience in Force.com Apex Classes, Apex triggers Integration, Visual force, and Force.com API. Development using custom </w:t>
      </w:r>
      <w:r w:rsidRPr="000647E1">
        <w:rPr>
          <w:rStyle w:val="span"/>
          <w:rFonts w:cstheme="minorHAnsi"/>
          <w:b/>
          <w:bCs/>
          <w:sz w:val="22"/>
          <w:szCs w:val="22"/>
        </w:rPr>
        <w:t>lightning web components</w:t>
      </w:r>
      <w:r w:rsidRPr="000647E1">
        <w:rPr>
          <w:rStyle w:val="span"/>
          <w:rFonts w:cstheme="minorHAnsi"/>
          <w:sz w:val="22"/>
          <w:szCs w:val="22"/>
        </w:rPr>
        <w:t xml:space="preserve"> (Aura and LWC).</w:t>
      </w:r>
    </w:p>
    <w:p w14:paraId="32AE4435"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Extensively worked on the </w:t>
      </w:r>
      <w:r w:rsidRPr="000647E1">
        <w:rPr>
          <w:rStyle w:val="span"/>
          <w:rFonts w:cstheme="minorHAnsi"/>
          <w:b/>
          <w:bCs/>
          <w:sz w:val="22"/>
          <w:szCs w:val="22"/>
        </w:rPr>
        <w:t>lightning web components</w:t>
      </w:r>
      <w:r w:rsidRPr="000647E1">
        <w:rPr>
          <w:rStyle w:val="span"/>
          <w:rFonts w:cstheme="minorHAnsi"/>
          <w:sz w:val="22"/>
          <w:szCs w:val="22"/>
        </w:rPr>
        <w:t xml:space="preserve"> (LWC).</w:t>
      </w:r>
    </w:p>
    <w:p w14:paraId="33ED853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Developed multiple number of </w:t>
      </w:r>
      <w:r w:rsidRPr="000647E1">
        <w:rPr>
          <w:rStyle w:val="span"/>
          <w:rFonts w:cstheme="minorHAnsi"/>
          <w:b/>
          <w:bCs/>
          <w:sz w:val="22"/>
          <w:szCs w:val="22"/>
        </w:rPr>
        <w:t>Lightning web components</w:t>
      </w:r>
      <w:r w:rsidRPr="000647E1">
        <w:rPr>
          <w:rStyle w:val="span"/>
          <w:rFonts w:cstheme="minorHAnsi"/>
          <w:sz w:val="22"/>
          <w:szCs w:val="22"/>
        </w:rPr>
        <w:t xml:space="preserve"> (LWC) regarding service case console page.</w:t>
      </w:r>
    </w:p>
    <w:p w14:paraId="3A1D76C9"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on advanced JavaScript and HTML elements for developing the LWC components.</w:t>
      </w:r>
    </w:p>
    <w:p w14:paraId="1762E00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Migrating aura components to Lightning Web Components.</w:t>
      </w:r>
    </w:p>
    <w:p w14:paraId="473837D1" w14:textId="4B70A303"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single lightning page Lightning Web Components using publish-subscribe pattern to</w:t>
      </w:r>
      <w:r w:rsidR="001157EC" w:rsidRPr="000647E1">
        <w:rPr>
          <w:rStyle w:val="span"/>
          <w:rFonts w:cstheme="minorHAnsi"/>
          <w:sz w:val="22"/>
          <w:szCs w:val="22"/>
        </w:rPr>
        <w:t>.</w:t>
      </w:r>
    </w:p>
    <w:p w14:paraId="5C41C73E" w14:textId="77777777" w:rsidR="00C02919" w:rsidRPr="000647E1" w:rsidRDefault="00C02919" w:rsidP="00C02919">
      <w:pPr>
        <w:pStyle w:val="NormalWeb"/>
        <w:numPr>
          <w:ilvl w:val="0"/>
          <w:numId w:val="2"/>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t>Configured </w:t>
      </w:r>
      <w:proofErr w:type="spellStart"/>
      <w:r w:rsidRPr="000647E1">
        <w:rPr>
          <w:rStyle w:val="Strong"/>
          <w:rFonts w:asciiTheme="minorHAnsi" w:hAnsiTheme="minorHAnsi" w:cstheme="minorHAnsi"/>
          <w:color w:val="404040"/>
          <w:sz w:val="22"/>
          <w:szCs w:val="22"/>
        </w:rPr>
        <w:t>nCino</w:t>
      </w:r>
      <w:proofErr w:type="spellEnd"/>
      <w:r w:rsidRPr="000647E1">
        <w:rPr>
          <w:rStyle w:val="Strong"/>
          <w:rFonts w:asciiTheme="minorHAnsi" w:hAnsiTheme="minorHAnsi" w:cstheme="minorHAnsi"/>
          <w:color w:val="404040"/>
          <w:sz w:val="22"/>
          <w:szCs w:val="22"/>
        </w:rPr>
        <w:t xml:space="preserve"> UI Groups, Routes, and Screens</w:t>
      </w:r>
      <w:r w:rsidRPr="000647E1">
        <w:rPr>
          <w:rFonts w:asciiTheme="minorHAnsi" w:hAnsiTheme="minorHAnsi" w:cstheme="minorHAnsi"/>
          <w:color w:val="404040"/>
          <w:sz w:val="22"/>
          <w:szCs w:val="22"/>
        </w:rPr>
        <w:t> to streamline loan origination processes for banking clients.</w:t>
      </w:r>
    </w:p>
    <w:p w14:paraId="6285797A" w14:textId="77777777" w:rsidR="00C02919" w:rsidRPr="000647E1" w:rsidRDefault="00C02919" w:rsidP="00C02919">
      <w:pPr>
        <w:pStyle w:val="NormalWeb"/>
        <w:numPr>
          <w:ilvl w:val="0"/>
          <w:numId w:val="2"/>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lastRenderedPageBreak/>
        <w:t>Integrated Salesforce with core banking systems using </w:t>
      </w:r>
      <w:r w:rsidRPr="000647E1">
        <w:rPr>
          <w:rStyle w:val="Strong"/>
          <w:rFonts w:asciiTheme="minorHAnsi" w:hAnsiTheme="minorHAnsi" w:cstheme="minorHAnsi"/>
          <w:color w:val="404040"/>
          <w:sz w:val="22"/>
          <w:szCs w:val="22"/>
        </w:rPr>
        <w:t>REST and SOAP APIs</w:t>
      </w:r>
      <w:r w:rsidRPr="000647E1">
        <w:rPr>
          <w:rFonts w:asciiTheme="minorHAnsi" w:hAnsiTheme="minorHAnsi" w:cstheme="minorHAnsi"/>
          <w:color w:val="404040"/>
          <w:sz w:val="22"/>
          <w:szCs w:val="22"/>
        </w:rPr>
        <w:t>, ensuring secure authentication via </w:t>
      </w:r>
      <w:r w:rsidRPr="000647E1">
        <w:rPr>
          <w:rStyle w:val="Strong"/>
          <w:rFonts w:asciiTheme="minorHAnsi" w:hAnsiTheme="minorHAnsi" w:cstheme="minorHAnsi"/>
          <w:color w:val="404040"/>
          <w:sz w:val="22"/>
          <w:szCs w:val="22"/>
        </w:rPr>
        <w:t>OAuth</w:t>
      </w:r>
      <w:r w:rsidRPr="000647E1">
        <w:rPr>
          <w:rFonts w:asciiTheme="minorHAnsi" w:hAnsiTheme="minorHAnsi" w:cstheme="minorHAnsi"/>
          <w:color w:val="404040"/>
          <w:sz w:val="22"/>
          <w:szCs w:val="22"/>
        </w:rPr>
        <w:t>.</w:t>
      </w:r>
    </w:p>
    <w:p w14:paraId="6C446E67" w14:textId="41AC797D" w:rsidR="001157EC" w:rsidRPr="000647E1" w:rsidRDefault="00C02919" w:rsidP="00C02919">
      <w:pPr>
        <w:pStyle w:val="NormalWeb"/>
        <w:numPr>
          <w:ilvl w:val="0"/>
          <w:numId w:val="2"/>
        </w:numPr>
        <w:spacing w:before="0" w:beforeAutospacing="0" w:after="0" w:afterAutospacing="0"/>
        <w:rPr>
          <w:rStyle w:val="span"/>
          <w:rFonts w:asciiTheme="minorHAnsi" w:hAnsiTheme="minorHAnsi" w:cstheme="minorHAnsi"/>
          <w:color w:val="404040"/>
          <w:sz w:val="22"/>
          <w:szCs w:val="22"/>
        </w:rPr>
      </w:pPr>
      <w:r w:rsidRPr="000647E1">
        <w:rPr>
          <w:rFonts w:asciiTheme="minorHAnsi" w:hAnsiTheme="minorHAnsi" w:cstheme="minorHAnsi"/>
          <w:color w:val="404040"/>
          <w:sz w:val="22"/>
          <w:szCs w:val="22"/>
        </w:rPr>
        <w:t xml:space="preserve">Conducted business architecture design sessions to develop high-level designs and prototypes for </w:t>
      </w:r>
      <w:proofErr w:type="spellStart"/>
      <w:r w:rsidRPr="000647E1">
        <w:rPr>
          <w:rFonts w:asciiTheme="minorHAnsi" w:hAnsiTheme="minorHAnsi" w:cstheme="minorHAnsi"/>
          <w:color w:val="404040"/>
          <w:sz w:val="22"/>
          <w:szCs w:val="22"/>
        </w:rPr>
        <w:t>nCino</w:t>
      </w:r>
      <w:proofErr w:type="spellEnd"/>
      <w:r w:rsidRPr="000647E1">
        <w:rPr>
          <w:rFonts w:asciiTheme="minorHAnsi" w:hAnsiTheme="minorHAnsi" w:cstheme="minorHAnsi"/>
          <w:color w:val="404040"/>
          <w:sz w:val="22"/>
          <w:szCs w:val="22"/>
        </w:rPr>
        <w:t>-based banking solutions.</w:t>
      </w:r>
    </w:p>
    <w:p w14:paraId="52C22245"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Good Experience on Salesforce Lightning. Experience in integration with ERP (</w:t>
      </w:r>
      <w:r w:rsidRPr="000647E1">
        <w:rPr>
          <w:rStyle w:val="span"/>
          <w:rFonts w:cstheme="minorHAnsi"/>
          <w:b/>
          <w:bCs/>
          <w:sz w:val="22"/>
          <w:szCs w:val="22"/>
        </w:rPr>
        <w:t>Sales Cloud</w:t>
      </w:r>
      <w:r w:rsidRPr="000647E1">
        <w:rPr>
          <w:rStyle w:val="span"/>
          <w:rFonts w:cstheme="minorHAnsi"/>
          <w:sz w:val="22"/>
          <w:szCs w:val="22"/>
        </w:rPr>
        <w:t xml:space="preserve">, </w:t>
      </w:r>
      <w:r w:rsidRPr="000647E1">
        <w:rPr>
          <w:rStyle w:val="span"/>
          <w:rFonts w:cstheme="minorHAnsi"/>
          <w:b/>
          <w:bCs/>
          <w:sz w:val="22"/>
          <w:szCs w:val="22"/>
        </w:rPr>
        <w:t>Service Cloud</w:t>
      </w:r>
      <w:r w:rsidRPr="000647E1">
        <w:rPr>
          <w:rStyle w:val="span"/>
          <w:rFonts w:cstheme="minorHAnsi"/>
          <w:sz w:val="22"/>
          <w:szCs w:val="22"/>
        </w:rPr>
        <w:t>). </w:t>
      </w:r>
    </w:p>
    <w:p w14:paraId="7CA986A2"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Administrator for different salesforce.com CRM application for sales cloud and service cloud.</w:t>
      </w:r>
    </w:p>
    <w:p w14:paraId="0E9EDF54"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Wrote custom controllers implementing complex code for retrieval from Sales Force to Visualforce pages. </w:t>
      </w:r>
    </w:p>
    <w:p w14:paraId="7FEA5155"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Used SOQL &amp; SOSL for data manipulation needs of the application using platform </w:t>
      </w:r>
      <w:r w:rsidRPr="000647E1">
        <w:rPr>
          <w:rStyle w:val="span"/>
          <w:rFonts w:cstheme="minorHAnsi"/>
          <w:b/>
          <w:bCs/>
          <w:sz w:val="22"/>
          <w:szCs w:val="22"/>
        </w:rPr>
        <w:t>database</w:t>
      </w:r>
      <w:r w:rsidRPr="000647E1">
        <w:rPr>
          <w:rStyle w:val="span"/>
          <w:rFonts w:cstheme="minorHAnsi"/>
          <w:sz w:val="22"/>
          <w:szCs w:val="22"/>
        </w:rPr>
        <w:t xml:space="preserve"> </w:t>
      </w:r>
      <w:r w:rsidRPr="000647E1">
        <w:rPr>
          <w:rStyle w:val="span"/>
          <w:rFonts w:cstheme="minorHAnsi"/>
          <w:b/>
          <w:bCs/>
          <w:sz w:val="22"/>
          <w:szCs w:val="22"/>
        </w:rPr>
        <w:t>objects</w:t>
      </w:r>
      <w:r w:rsidRPr="000647E1">
        <w:rPr>
          <w:rStyle w:val="span"/>
          <w:rFonts w:cstheme="minorHAnsi"/>
          <w:sz w:val="22"/>
          <w:szCs w:val="22"/>
        </w:rPr>
        <w:t>. </w:t>
      </w:r>
    </w:p>
    <w:p w14:paraId="5B3F367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Created Page </w:t>
      </w:r>
      <w:r w:rsidRPr="000647E1">
        <w:rPr>
          <w:rStyle w:val="span"/>
          <w:rFonts w:cstheme="minorHAnsi"/>
          <w:b/>
          <w:bCs/>
          <w:sz w:val="22"/>
          <w:szCs w:val="22"/>
        </w:rPr>
        <w:t>Layouts</w:t>
      </w:r>
      <w:r w:rsidRPr="000647E1">
        <w:rPr>
          <w:rStyle w:val="span"/>
          <w:rFonts w:cstheme="minorHAnsi"/>
          <w:sz w:val="22"/>
          <w:szCs w:val="22"/>
        </w:rPr>
        <w:t xml:space="preserve">, </w:t>
      </w:r>
      <w:r w:rsidRPr="000647E1">
        <w:rPr>
          <w:rStyle w:val="span"/>
          <w:rFonts w:cstheme="minorHAnsi"/>
          <w:b/>
          <w:bCs/>
          <w:sz w:val="22"/>
          <w:szCs w:val="22"/>
        </w:rPr>
        <w:t>Record</w:t>
      </w:r>
      <w:r w:rsidRPr="000647E1">
        <w:rPr>
          <w:rStyle w:val="span"/>
          <w:rFonts w:cstheme="minorHAnsi"/>
          <w:sz w:val="22"/>
          <w:szCs w:val="22"/>
        </w:rPr>
        <w:t xml:space="preserve"> </w:t>
      </w:r>
      <w:r w:rsidRPr="000647E1">
        <w:rPr>
          <w:rStyle w:val="span"/>
          <w:rFonts w:cstheme="minorHAnsi"/>
          <w:b/>
          <w:bCs/>
          <w:sz w:val="22"/>
          <w:szCs w:val="22"/>
        </w:rPr>
        <w:t>Types</w:t>
      </w:r>
      <w:r w:rsidRPr="000647E1">
        <w:rPr>
          <w:rStyle w:val="span"/>
          <w:rFonts w:cstheme="minorHAnsi"/>
          <w:sz w:val="22"/>
          <w:szCs w:val="22"/>
        </w:rPr>
        <w:t xml:space="preserve">, </w:t>
      </w:r>
      <w:r w:rsidRPr="000647E1">
        <w:rPr>
          <w:rStyle w:val="span"/>
          <w:rFonts w:cstheme="minorHAnsi"/>
          <w:b/>
          <w:bCs/>
          <w:sz w:val="22"/>
          <w:szCs w:val="22"/>
        </w:rPr>
        <w:t>Profiles</w:t>
      </w:r>
      <w:r w:rsidRPr="000647E1">
        <w:rPr>
          <w:rStyle w:val="span"/>
          <w:rFonts w:cstheme="minorHAnsi"/>
          <w:sz w:val="22"/>
          <w:szCs w:val="22"/>
        </w:rPr>
        <w:t xml:space="preserve">, </w:t>
      </w:r>
      <w:r w:rsidRPr="000647E1">
        <w:rPr>
          <w:rStyle w:val="span"/>
          <w:rFonts w:cstheme="minorHAnsi"/>
          <w:b/>
          <w:bCs/>
          <w:sz w:val="22"/>
          <w:szCs w:val="22"/>
        </w:rPr>
        <w:t>Permission</w:t>
      </w:r>
      <w:r w:rsidRPr="000647E1">
        <w:rPr>
          <w:rStyle w:val="span"/>
          <w:rFonts w:cstheme="minorHAnsi"/>
          <w:sz w:val="22"/>
          <w:szCs w:val="22"/>
        </w:rPr>
        <w:t xml:space="preserve"> </w:t>
      </w:r>
      <w:r w:rsidRPr="000647E1">
        <w:rPr>
          <w:rStyle w:val="span"/>
          <w:rFonts w:cstheme="minorHAnsi"/>
          <w:b/>
          <w:bCs/>
          <w:sz w:val="22"/>
          <w:szCs w:val="22"/>
        </w:rPr>
        <w:t>sets</w:t>
      </w:r>
      <w:r w:rsidRPr="000647E1">
        <w:rPr>
          <w:rStyle w:val="span"/>
          <w:rFonts w:cstheme="minorHAnsi"/>
          <w:sz w:val="22"/>
          <w:szCs w:val="22"/>
        </w:rPr>
        <w:t xml:space="preserve">, </w:t>
      </w:r>
      <w:r w:rsidRPr="000647E1">
        <w:rPr>
          <w:rStyle w:val="span"/>
          <w:rFonts w:cstheme="minorHAnsi"/>
          <w:b/>
          <w:bCs/>
          <w:sz w:val="22"/>
          <w:szCs w:val="22"/>
        </w:rPr>
        <w:t>security</w:t>
      </w:r>
      <w:r w:rsidRPr="000647E1">
        <w:rPr>
          <w:rStyle w:val="span"/>
          <w:rFonts w:cstheme="minorHAnsi"/>
          <w:sz w:val="22"/>
          <w:szCs w:val="22"/>
        </w:rPr>
        <w:t xml:space="preserve"> and </w:t>
      </w:r>
      <w:r w:rsidRPr="000647E1">
        <w:rPr>
          <w:rStyle w:val="span"/>
          <w:rFonts w:cstheme="minorHAnsi"/>
          <w:b/>
          <w:bCs/>
          <w:sz w:val="22"/>
          <w:szCs w:val="22"/>
        </w:rPr>
        <w:t>sharing</w:t>
      </w:r>
      <w:r w:rsidRPr="000647E1">
        <w:rPr>
          <w:rStyle w:val="span"/>
          <w:rFonts w:cstheme="minorHAnsi"/>
          <w:sz w:val="22"/>
          <w:szCs w:val="22"/>
        </w:rPr>
        <w:t xml:space="preserve">, </w:t>
      </w:r>
      <w:r w:rsidRPr="000647E1">
        <w:rPr>
          <w:rStyle w:val="span"/>
          <w:rFonts w:cstheme="minorHAnsi"/>
          <w:b/>
          <w:bCs/>
          <w:sz w:val="22"/>
          <w:szCs w:val="22"/>
        </w:rPr>
        <w:t>Cases</w:t>
      </w:r>
      <w:r w:rsidRPr="000647E1">
        <w:rPr>
          <w:rStyle w:val="span"/>
          <w:rFonts w:cstheme="minorHAnsi"/>
          <w:sz w:val="22"/>
          <w:szCs w:val="22"/>
        </w:rPr>
        <w:t xml:space="preserve">, </w:t>
      </w:r>
      <w:r w:rsidRPr="000647E1">
        <w:rPr>
          <w:rStyle w:val="span"/>
          <w:rFonts w:cstheme="minorHAnsi"/>
          <w:b/>
          <w:bCs/>
          <w:sz w:val="22"/>
          <w:szCs w:val="22"/>
        </w:rPr>
        <w:t>Report</w:t>
      </w:r>
      <w:r w:rsidRPr="000647E1">
        <w:rPr>
          <w:rStyle w:val="span"/>
          <w:rFonts w:cstheme="minorHAnsi"/>
          <w:sz w:val="22"/>
          <w:szCs w:val="22"/>
        </w:rPr>
        <w:t xml:space="preserve"> Types, Reports and Dashboards, master-</w:t>
      </w:r>
      <w:proofErr w:type="gramStart"/>
      <w:r w:rsidRPr="000647E1">
        <w:rPr>
          <w:rStyle w:val="span"/>
          <w:rFonts w:cstheme="minorHAnsi"/>
          <w:sz w:val="22"/>
          <w:szCs w:val="22"/>
        </w:rPr>
        <w:t>detail</w:t>
      </w:r>
      <w:proofErr w:type="gramEnd"/>
      <w:r w:rsidRPr="000647E1">
        <w:rPr>
          <w:rStyle w:val="span"/>
          <w:rFonts w:cstheme="minorHAnsi"/>
          <w:sz w:val="22"/>
          <w:szCs w:val="22"/>
        </w:rPr>
        <w:t xml:space="preserve"> and lookup relationships. </w:t>
      </w:r>
    </w:p>
    <w:p w14:paraId="231883F7"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b/>
          <w:bCs/>
          <w:sz w:val="22"/>
          <w:szCs w:val="22"/>
        </w:rPr>
        <w:t>Customized</w:t>
      </w:r>
      <w:r w:rsidRPr="000647E1">
        <w:rPr>
          <w:rStyle w:val="span"/>
          <w:rFonts w:cstheme="minorHAnsi"/>
          <w:sz w:val="22"/>
          <w:szCs w:val="22"/>
        </w:rPr>
        <w:t xml:space="preserve"> the </w:t>
      </w:r>
      <w:r w:rsidRPr="000647E1">
        <w:rPr>
          <w:rStyle w:val="span"/>
          <w:rFonts w:cstheme="minorHAnsi"/>
          <w:b/>
          <w:bCs/>
          <w:sz w:val="22"/>
          <w:szCs w:val="22"/>
        </w:rPr>
        <w:t>Configuration</w:t>
      </w:r>
      <w:r w:rsidRPr="000647E1">
        <w:rPr>
          <w:rStyle w:val="span"/>
          <w:rFonts w:cstheme="minorHAnsi"/>
          <w:sz w:val="22"/>
          <w:szCs w:val="22"/>
        </w:rPr>
        <w:t xml:space="preserve"> </w:t>
      </w:r>
      <w:r w:rsidRPr="000647E1">
        <w:rPr>
          <w:rStyle w:val="span"/>
          <w:rFonts w:cstheme="minorHAnsi"/>
          <w:b/>
          <w:bCs/>
          <w:sz w:val="22"/>
          <w:szCs w:val="22"/>
        </w:rPr>
        <w:t>Process</w:t>
      </w:r>
      <w:r w:rsidRPr="000647E1">
        <w:rPr>
          <w:rStyle w:val="span"/>
          <w:rFonts w:cstheme="minorHAnsi"/>
          <w:sz w:val="22"/>
          <w:szCs w:val="22"/>
        </w:rPr>
        <w:t xml:space="preserve"> and Document Engine for Big Machines application.</w:t>
      </w:r>
    </w:p>
    <w:p w14:paraId="7E8B5851" w14:textId="38AB6541"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Responsible for</w:t>
      </w:r>
      <w:r w:rsidR="000E2EB0" w:rsidRPr="000647E1">
        <w:rPr>
          <w:rStyle w:val="span"/>
          <w:rFonts w:cstheme="minorHAnsi"/>
          <w:sz w:val="22"/>
          <w:szCs w:val="22"/>
        </w:rPr>
        <w:t xml:space="preserve"> Designing UI/UX according to the business </w:t>
      </w:r>
      <w:proofErr w:type="spellStart"/>
      <w:r w:rsidR="000E2EB0" w:rsidRPr="000647E1">
        <w:rPr>
          <w:rStyle w:val="span"/>
          <w:rFonts w:cstheme="minorHAnsi"/>
          <w:sz w:val="22"/>
          <w:szCs w:val="22"/>
        </w:rPr>
        <w:t>requirments</w:t>
      </w:r>
      <w:proofErr w:type="spellEnd"/>
      <w:r w:rsidRPr="000647E1">
        <w:rPr>
          <w:rStyle w:val="span"/>
          <w:rFonts w:cstheme="minorHAnsi"/>
          <w:sz w:val="22"/>
          <w:szCs w:val="22"/>
        </w:rPr>
        <w:t>.</w:t>
      </w:r>
    </w:p>
    <w:p w14:paraId="42C82778"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Used </w:t>
      </w:r>
      <w:r w:rsidRPr="000647E1">
        <w:rPr>
          <w:rStyle w:val="span"/>
          <w:rFonts w:cstheme="minorHAnsi"/>
          <w:b/>
          <w:bCs/>
          <w:sz w:val="22"/>
          <w:szCs w:val="22"/>
        </w:rPr>
        <w:t>Salesforce Automation Process</w:t>
      </w:r>
      <w:r w:rsidRPr="000647E1">
        <w:rPr>
          <w:rStyle w:val="span"/>
          <w:rFonts w:cstheme="minorHAnsi"/>
          <w:sz w:val="22"/>
          <w:szCs w:val="22"/>
        </w:rPr>
        <w:t xml:space="preserve">, </w:t>
      </w:r>
      <w:r w:rsidRPr="000647E1">
        <w:rPr>
          <w:rStyle w:val="span"/>
          <w:rFonts w:cstheme="minorHAnsi"/>
          <w:b/>
          <w:bCs/>
          <w:sz w:val="22"/>
          <w:szCs w:val="22"/>
        </w:rPr>
        <w:t>created workflow rules</w:t>
      </w:r>
      <w:r w:rsidRPr="000647E1">
        <w:rPr>
          <w:rStyle w:val="span"/>
          <w:rFonts w:cstheme="minorHAnsi"/>
          <w:sz w:val="22"/>
          <w:szCs w:val="22"/>
        </w:rPr>
        <w:t xml:space="preserve"> and defined related tasks, time-triggered tasks, email alerts, and field updates to implement business logic. </w:t>
      </w:r>
    </w:p>
    <w:p w14:paraId="139EECC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Worked extensive on Salesforce App Exchange installing the </w:t>
      </w:r>
      <w:proofErr w:type="gramStart"/>
      <w:r w:rsidRPr="000647E1">
        <w:rPr>
          <w:rStyle w:val="span"/>
          <w:rFonts w:cstheme="minorHAnsi"/>
          <w:sz w:val="22"/>
          <w:szCs w:val="22"/>
        </w:rPr>
        <w:t>third party</w:t>
      </w:r>
      <w:proofErr w:type="gramEnd"/>
      <w:r w:rsidRPr="000647E1">
        <w:rPr>
          <w:rStyle w:val="span"/>
          <w:rFonts w:cstheme="minorHAnsi"/>
          <w:sz w:val="22"/>
          <w:szCs w:val="22"/>
        </w:rPr>
        <w:t xml:space="preserve"> packages and Salesforce.com packages.</w:t>
      </w:r>
    </w:p>
    <w:p w14:paraId="2DAA6648"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Designed and developed </w:t>
      </w:r>
      <w:r w:rsidRPr="000647E1">
        <w:rPr>
          <w:rStyle w:val="span"/>
          <w:rFonts w:cstheme="minorHAnsi"/>
          <w:b/>
          <w:bCs/>
          <w:sz w:val="22"/>
          <w:szCs w:val="22"/>
        </w:rPr>
        <w:t>Apex Classes</w:t>
      </w:r>
      <w:r w:rsidRPr="000647E1">
        <w:rPr>
          <w:rStyle w:val="span"/>
          <w:rFonts w:cstheme="minorHAnsi"/>
          <w:sz w:val="22"/>
          <w:szCs w:val="22"/>
        </w:rPr>
        <w:t xml:space="preserve">, </w:t>
      </w:r>
      <w:r w:rsidRPr="000647E1">
        <w:rPr>
          <w:rStyle w:val="span"/>
          <w:rFonts w:cstheme="minorHAnsi"/>
          <w:b/>
          <w:bCs/>
          <w:sz w:val="22"/>
          <w:szCs w:val="22"/>
        </w:rPr>
        <w:t>Controller Classes</w:t>
      </w:r>
      <w:r w:rsidRPr="000647E1">
        <w:rPr>
          <w:rStyle w:val="span"/>
          <w:rFonts w:cstheme="minorHAnsi"/>
          <w:sz w:val="22"/>
          <w:szCs w:val="22"/>
        </w:rPr>
        <w:t xml:space="preserve">, </w:t>
      </w:r>
      <w:proofErr w:type="gramStart"/>
      <w:r w:rsidRPr="000647E1">
        <w:rPr>
          <w:rStyle w:val="span"/>
          <w:rFonts w:cstheme="minorHAnsi"/>
          <w:b/>
          <w:bCs/>
          <w:sz w:val="22"/>
          <w:szCs w:val="22"/>
        </w:rPr>
        <w:t>extensions</w:t>
      </w:r>
      <w:proofErr w:type="gramEnd"/>
      <w:r w:rsidRPr="000647E1">
        <w:rPr>
          <w:rStyle w:val="span"/>
          <w:rFonts w:cstheme="minorHAnsi"/>
          <w:sz w:val="22"/>
          <w:szCs w:val="22"/>
        </w:rPr>
        <w:t xml:space="preserve"> and </w:t>
      </w:r>
      <w:r w:rsidRPr="000647E1">
        <w:rPr>
          <w:rStyle w:val="span"/>
          <w:rFonts w:cstheme="minorHAnsi"/>
          <w:b/>
          <w:bCs/>
          <w:sz w:val="22"/>
          <w:szCs w:val="22"/>
        </w:rPr>
        <w:t>Apex Triggers</w:t>
      </w:r>
      <w:r w:rsidRPr="000647E1">
        <w:rPr>
          <w:rStyle w:val="span"/>
          <w:rFonts w:cstheme="minorHAnsi"/>
          <w:sz w:val="22"/>
          <w:szCs w:val="22"/>
        </w:rPr>
        <w:t xml:space="preserve"> for various functional needs in the application. </w:t>
      </w:r>
    </w:p>
    <w:p w14:paraId="7D229A9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as enhancement developer and team member, performed the roles of Salesforce.com Developer and Administrator in the organization.</w:t>
      </w:r>
    </w:p>
    <w:p w14:paraId="339294AA"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closely with Java development team in Agile Environment to build and support current dashboards and portals.</w:t>
      </w:r>
    </w:p>
    <w:p w14:paraId="195DFB94"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Responsible for Data load operations using Force.com Apex Data Loader. </w:t>
      </w:r>
    </w:p>
    <w:p w14:paraId="45890A9F"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Designed and deployed Custom objects, Entity-Relationship data model, Cross Object Formulas, roll up Summary, validation rules, Page layouts, Custom tabs, Components, to suit application needs. </w:t>
      </w:r>
    </w:p>
    <w:p w14:paraId="356955E5"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Responsible for setting up web service integrations, Worked with Web Services (REST API's). </w:t>
      </w:r>
    </w:p>
    <w:p w14:paraId="25110DC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Implemented Salesforce.com web services client using Salesforce web services API, Java, </w:t>
      </w:r>
      <w:proofErr w:type="gramStart"/>
      <w:r w:rsidRPr="000647E1">
        <w:rPr>
          <w:rStyle w:val="span"/>
          <w:rFonts w:cstheme="minorHAnsi"/>
          <w:sz w:val="22"/>
          <w:szCs w:val="22"/>
        </w:rPr>
        <w:t>XML</w:t>
      </w:r>
      <w:proofErr w:type="gramEnd"/>
      <w:r w:rsidRPr="000647E1">
        <w:rPr>
          <w:rStyle w:val="span"/>
          <w:rFonts w:cstheme="minorHAnsi"/>
          <w:sz w:val="22"/>
          <w:szCs w:val="22"/>
        </w:rPr>
        <w:t xml:space="preserve"> and partner WSDL. </w:t>
      </w:r>
    </w:p>
    <w:p w14:paraId="1A497D9B"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dynamic filter passing logic to reports thereby eliminating the need for multiple reports and Visual Force pages for exporting data.</w:t>
      </w:r>
    </w:p>
    <w:p w14:paraId="79793C0F" w14:textId="33003E02" w:rsidR="002E2F77" w:rsidRPr="000647E1" w:rsidRDefault="002E2F77" w:rsidP="00B40E52">
      <w:pPr>
        <w:tabs>
          <w:tab w:val="left" w:pos="1260"/>
        </w:tabs>
        <w:spacing w:line="276" w:lineRule="auto"/>
        <w:ind w:left="360"/>
        <w:jc w:val="both"/>
        <w:rPr>
          <w:rStyle w:val="span"/>
          <w:rFonts w:cstheme="minorHAnsi"/>
          <w:sz w:val="22"/>
          <w:szCs w:val="22"/>
        </w:rPr>
      </w:pPr>
      <w:r w:rsidRPr="000647E1">
        <w:rPr>
          <w:rStyle w:val="span"/>
          <w:rFonts w:cstheme="minorHAnsi"/>
          <w:b/>
          <w:sz w:val="22"/>
          <w:szCs w:val="22"/>
        </w:rPr>
        <w:t>Environment</w:t>
      </w:r>
      <w:r w:rsidRPr="000647E1">
        <w:rPr>
          <w:rStyle w:val="span"/>
          <w:rFonts w:cstheme="minorHAnsi"/>
          <w:sz w:val="22"/>
          <w:szCs w:val="22"/>
        </w:rPr>
        <w:t>: Saleforce.com platform, Apex, Agile Methodology, App Exchange Visualforce, Data Loader, Workflow &amp; Approvals, Reports, Custom Objects, Custom Tabs, SOQL, SOSL, Email Services, Security Controls, Lightning, Visualforce Controllers, Visualforce pages, Sandbox data loading, SQL, Workflow rules, Eclipse, Java, SOAP, WSDL &amp; RESTful Web Services.</w:t>
      </w:r>
    </w:p>
    <w:p w14:paraId="42D6AEA0" w14:textId="77777777" w:rsidR="002E2F77" w:rsidRPr="000647E1" w:rsidRDefault="002E2F77" w:rsidP="005106CE">
      <w:pPr>
        <w:spacing w:after="0" w:line="276" w:lineRule="auto"/>
        <w:jc w:val="both"/>
        <w:rPr>
          <w:rFonts w:cstheme="minorHAnsi"/>
          <w:b/>
          <w:bCs/>
          <w:color w:val="002060"/>
        </w:rPr>
      </w:pPr>
    </w:p>
    <w:p w14:paraId="3B3C58F2" w14:textId="3F378BF7" w:rsidR="00541D51" w:rsidRPr="000647E1" w:rsidRDefault="002E2F77" w:rsidP="005106CE">
      <w:pPr>
        <w:spacing w:after="0" w:line="276" w:lineRule="auto"/>
        <w:jc w:val="both"/>
        <w:rPr>
          <w:rFonts w:cstheme="minorHAnsi"/>
          <w:b/>
          <w:bCs/>
          <w:color w:val="002060"/>
          <w:highlight w:val="lightGray"/>
        </w:rPr>
      </w:pPr>
      <w:r w:rsidRPr="000647E1">
        <w:rPr>
          <w:rFonts w:cstheme="minorHAnsi"/>
          <w:b/>
          <w:bCs/>
          <w:color w:val="002060"/>
          <w:highlight w:val="lightGray"/>
        </w:rPr>
        <w:t>Client</w:t>
      </w:r>
      <w:r w:rsidR="00541D51" w:rsidRPr="000647E1">
        <w:rPr>
          <w:rFonts w:cstheme="minorHAnsi"/>
          <w:b/>
          <w:bCs/>
          <w:color w:val="002060"/>
          <w:highlight w:val="lightGray"/>
        </w:rPr>
        <w:t>:</w:t>
      </w:r>
      <w:r w:rsidRPr="000647E1">
        <w:rPr>
          <w:rFonts w:cstheme="minorHAnsi"/>
          <w:b/>
          <w:bCs/>
          <w:color w:val="002060"/>
          <w:highlight w:val="lightGray"/>
        </w:rPr>
        <w:t xml:space="preserve"> </w:t>
      </w:r>
      <w:r w:rsidR="00CD7058" w:rsidRPr="000647E1">
        <w:rPr>
          <w:rFonts w:cstheme="minorHAnsi"/>
          <w:b/>
          <w:bCs/>
          <w:color w:val="002060"/>
          <w:highlight w:val="lightGray"/>
        </w:rPr>
        <w:t>Bank Of America (Charlotte, NC)</w:t>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795E6F" w:rsidRPr="000647E1">
        <w:rPr>
          <w:rFonts w:cstheme="minorHAnsi"/>
          <w:b/>
          <w:bCs/>
          <w:color w:val="002060"/>
          <w:highlight w:val="lightGray"/>
        </w:rPr>
        <w:tab/>
      </w:r>
      <w:r w:rsidR="00795E6F" w:rsidRPr="000647E1">
        <w:rPr>
          <w:rFonts w:cstheme="minorHAnsi"/>
          <w:b/>
          <w:bCs/>
          <w:color w:val="002060"/>
          <w:highlight w:val="lightGray"/>
        </w:rPr>
        <w:tab/>
        <w:t xml:space="preserve">            </w:t>
      </w:r>
      <w:r w:rsidR="00541D51" w:rsidRPr="000647E1">
        <w:rPr>
          <w:rFonts w:cstheme="minorHAnsi"/>
          <w:b/>
          <w:bCs/>
          <w:color w:val="002060"/>
          <w:highlight w:val="lightGray"/>
        </w:rPr>
        <w:t xml:space="preserve">         </w:t>
      </w:r>
      <w:r w:rsidR="00CD7058" w:rsidRPr="000647E1">
        <w:rPr>
          <w:rFonts w:cstheme="minorHAnsi"/>
          <w:b/>
          <w:bCs/>
          <w:color w:val="002060"/>
          <w:highlight w:val="lightGray"/>
        </w:rPr>
        <w:tab/>
      </w:r>
      <w:r w:rsidR="00CD7058" w:rsidRPr="000647E1">
        <w:rPr>
          <w:rFonts w:cstheme="minorHAnsi"/>
          <w:b/>
          <w:bCs/>
          <w:color w:val="002060"/>
          <w:highlight w:val="lightGray"/>
        </w:rPr>
        <w:tab/>
      </w:r>
      <w:r w:rsidR="004C3C69" w:rsidRPr="000647E1">
        <w:rPr>
          <w:rFonts w:cstheme="minorHAnsi"/>
          <w:b/>
          <w:bCs/>
          <w:color w:val="002060"/>
          <w:highlight w:val="lightGray"/>
        </w:rPr>
        <w:t>Aug</w:t>
      </w:r>
      <w:r w:rsidR="00541D51" w:rsidRPr="000647E1">
        <w:rPr>
          <w:rFonts w:cstheme="minorHAnsi"/>
          <w:b/>
          <w:bCs/>
          <w:color w:val="002060"/>
          <w:highlight w:val="lightGray"/>
        </w:rPr>
        <w:t xml:space="preserve"> 202</w:t>
      </w:r>
      <w:r w:rsidR="004C3C69" w:rsidRPr="000647E1">
        <w:rPr>
          <w:rFonts w:cstheme="minorHAnsi"/>
          <w:b/>
          <w:bCs/>
          <w:color w:val="002060"/>
          <w:highlight w:val="lightGray"/>
        </w:rPr>
        <w:t>2</w:t>
      </w:r>
      <w:r w:rsidR="00541D51" w:rsidRPr="000647E1">
        <w:rPr>
          <w:rFonts w:cstheme="minorHAnsi"/>
          <w:b/>
          <w:bCs/>
          <w:color w:val="002060"/>
          <w:highlight w:val="lightGray"/>
        </w:rPr>
        <w:t>- May 202</w:t>
      </w:r>
      <w:r w:rsidR="004C3C69" w:rsidRPr="000647E1">
        <w:rPr>
          <w:rFonts w:cstheme="minorHAnsi"/>
          <w:b/>
          <w:bCs/>
          <w:color w:val="002060"/>
          <w:highlight w:val="lightGray"/>
        </w:rPr>
        <w:t>3</w:t>
      </w:r>
    </w:p>
    <w:p w14:paraId="6A1E4722" w14:textId="78E40993" w:rsidR="00541D51" w:rsidRPr="000647E1" w:rsidRDefault="00541D51" w:rsidP="005106CE">
      <w:pPr>
        <w:spacing w:after="0" w:line="276" w:lineRule="auto"/>
        <w:jc w:val="both"/>
        <w:rPr>
          <w:rFonts w:cstheme="minorHAnsi"/>
          <w:b/>
          <w:bCs/>
          <w:color w:val="002060"/>
        </w:rPr>
      </w:pPr>
      <w:r w:rsidRPr="000647E1">
        <w:rPr>
          <w:rFonts w:cstheme="minorHAnsi"/>
          <w:b/>
          <w:bCs/>
          <w:color w:val="002060"/>
        </w:rPr>
        <w:t xml:space="preserve">Role: </w:t>
      </w:r>
      <w:r w:rsidR="0096705F" w:rsidRPr="000647E1">
        <w:rPr>
          <w:rFonts w:cstheme="minorHAnsi"/>
          <w:b/>
          <w:bCs/>
          <w:color w:val="002060"/>
        </w:rPr>
        <w:t xml:space="preserve">Sr </w:t>
      </w:r>
      <w:r w:rsidRPr="000647E1">
        <w:rPr>
          <w:rFonts w:cstheme="minorHAnsi"/>
          <w:b/>
          <w:bCs/>
          <w:color w:val="002060"/>
        </w:rPr>
        <w:t>Salesforce Lightning Developer</w:t>
      </w:r>
    </w:p>
    <w:p w14:paraId="39072CA7" w14:textId="77777777" w:rsidR="0096705F" w:rsidRPr="000647E1" w:rsidRDefault="0096705F" w:rsidP="005106CE">
      <w:pPr>
        <w:spacing w:after="0" w:line="276" w:lineRule="auto"/>
        <w:jc w:val="both"/>
        <w:rPr>
          <w:rFonts w:cstheme="minorHAnsi"/>
          <w:b/>
          <w:bCs/>
          <w:color w:val="002060"/>
        </w:rPr>
      </w:pPr>
    </w:p>
    <w:p w14:paraId="48185B61" w14:textId="6F3F9110" w:rsidR="00541D51" w:rsidRPr="000647E1" w:rsidRDefault="00541D51" w:rsidP="005106CE">
      <w:pPr>
        <w:spacing w:after="0" w:line="276" w:lineRule="auto"/>
        <w:jc w:val="both"/>
        <w:rPr>
          <w:rFonts w:cstheme="minorHAnsi"/>
          <w:b/>
          <w:bCs/>
          <w:color w:val="002060"/>
        </w:rPr>
      </w:pPr>
      <w:r w:rsidRPr="000647E1">
        <w:rPr>
          <w:rFonts w:cstheme="minorHAnsi"/>
          <w:b/>
          <w:bCs/>
          <w:color w:val="002060"/>
        </w:rPr>
        <w:t>Responsibilities:</w:t>
      </w:r>
    </w:p>
    <w:p w14:paraId="6554FB87" w14:textId="4F39C1CA"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on various Salesforce.com standard objects like Accounts, Contacts, Content version, Content Document, Content Document Link and Custom Objects like Applications, Reviews, Budgets, Payments, Grant Requirements, Eligibility Quiz, Application Roles etc.</w:t>
      </w:r>
    </w:p>
    <w:p w14:paraId="75CC3AB8" w14:textId="2C2EBB19" w:rsidR="00C86A64" w:rsidRPr="000647E1" w:rsidRDefault="00C86A64"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Designed the requirements with business Analyst for Business Users which called Human Centered Design.</w:t>
      </w:r>
    </w:p>
    <w:p w14:paraId="084259C4" w14:textId="4AD6269D"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Designed, </w:t>
      </w:r>
      <w:proofErr w:type="gramStart"/>
      <w:r w:rsidRPr="000647E1">
        <w:rPr>
          <w:rStyle w:val="span"/>
          <w:rFonts w:cstheme="minorHAnsi"/>
          <w:sz w:val="22"/>
          <w:szCs w:val="22"/>
        </w:rPr>
        <w:t>Implemented</w:t>
      </w:r>
      <w:proofErr w:type="gramEnd"/>
      <w:r w:rsidRPr="000647E1">
        <w:rPr>
          <w:rStyle w:val="span"/>
          <w:rFonts w:cstheme="minorHAnsi"/>
          <w:sz w:val="22"/>
          <w:szCs w:val="22"/>
        </w:rPr>
        <w:t xml:space="preserve"> and deployed the Custom objects, Custom Fields, Validation Rules, Formula fields, Page layouts, Custom tabs, Components.</w:t>
      </w:r>
    </w:p>
    <w:p w14:paraId="14942849" w14:textId="7CC72042" w:rsidR="00B65F58" w:rsidRPr="000647E1" w:rsidRDefault="00B65F58" w:rsidP="00B65F58">
      <w:pPr>
        <w:pStyle w:val="ListParagraph"/>
        <w:numPr>
          <w:ilvl w:val="0"/>
          <w:numId w:val="2"/>
        </w:numPr>
        <w:tabs>
          <w:tab w:val="num" w:pos="720"/>
          <w:tab w:val="left" w:pos="1260"/>
        </w:tabs>
        <w:spacing w:line="276" w:lineRule="auto"/>
        <w:jc w:val="both"/>
        <w:rPr>
          <w:rStyle w:val="span"/>
          <w:rFonts w:cstheme="minorHAnsi"/>
          <w:sz w:val="22"/>
          <w:szCs w:val="22"/>
        </w:rPr>
      </w:pPr>
      <w:proofErr w:type="spellStart"/>
      <w:proofErr w:type="gramStart"/>
      <w:r w:rsidRPr="000647E1">
        <w:rPr>
          <w:rStyle w:val="span"/>
          <w:rFonts w:cstheme="minorHAnsi"/>
          <w:sz w:val="22"/>
          <w:szCs w:val="22"/>
        </w:rPr>
        <w:t>Design,development</w:t>
      </w:r>
      <w:proofErr w:type="spellEnd"/>
      <w:proofErr w:type="gramEnd"/>
      <w:r w:rsidRPr="000647E1">
        <w:rPr>
          <w:rStyle w:val="span"/>
          <w:rFonts w:cstheme="minorHAnsi"/>
          <w:sz w:val="22"/>
          <w:szCs w:val="22"/>
        </w:rPr>
        <w:t xml:space="preserve"> and Presented the </w:t>
      </w:r>
      <w:proofErr w:type="spellStart"/>
      <w:r w:rsidRPr="000647E1">
        <w:rPr>
          <w:rStyle w:val="span"/>
          <w:rFonts w:cstheme="minorHAnsi"/>
          <w:sz w:val="22"/>
          <w:szCs w:val="22"/>
        </w:rPr>
        <w:t>Requirments</w:t>
      </w:r>
      <w:proofErr w:type="spellEnd"/>
      <w:r w:rsidRPr="000647E1">
        <w:rPr>
          <w:rStyle w:val="span"/>
          <w:rFonts w:cstheme="minorHAnsi"/>
          <w:sz w:val="22"/>
          <w:szCs w:val="22"/>
        </w:rPr>
        <w:t xml:space="preserve"> once stories are  done</w:t>
      </w:r>
    </w:p>
    <w:p w14:paraId="5881B2DF" w14:textId="3D9EA66F" w:rsidR="00F94A1C" w:rsidRPr="000647E1" w:rsidRDefault="00F94A1C"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Demos </w:t>
      </w:r>
      <w:proofErr w:type="gramStart"/>
      <w:r w:rsidRPr="000647E1">
        <w:rPr>
          <w:rStyle w:val="span"/>
          <w:rFonts w:cstheme="minorHAnsi"/>
          <w:sz w:val="22"/>
          <w:szCs w:val="22"/>
        </w:rPr>
        <w:t>priors</w:t>
      </w:r>
      <w:proofErr w:type="gramEnd"/>
      <w:r w:rsidRPr="000647E1">
        <w:rPr>
          <w:rStyle w:val="span"/>
          <w:rFonts w:cstheme="minorHAnsi"/>
          <w:sz w:val="22"/>
          <w:szCs w:val="22"/>
        </w:rPr>
        <w:t xml:space="preserve"> development like Prototypes.</w:t>
      </w:r>
    </w:p>
    <w:p w14:paraId="4605EA10" w14:textId="77777777" w:rsidR="00C02919" w:rsidRPr="000647E1" w:rsidRDefault="00C02919" w:rsidP="00C02919">
      <w:pPr>
        <w:pStyle w:val="NormalWeb"/>
        <w:numPr>
          <w:ilvl w:val="0"/>
          <w:numId w:val="2"/>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lastRenderedPageBreak/>
        <w:t>Worked on </w:t>
      </w:r>
      <w:proofErr w:type="spellStart"/>
      <w:r w:rsidRPr="000647E1">
        <w:rPr>
          <w:rStyle w:val="Strong"/>
          <w:rFonts w:asciiTheme="minorHAnsi" w:hAnsiTheme="minorHAnsi" w:cstheme="minorHAnsi"/>
          <w:color w:val="404040"/>
          <w:sz w:val="22"/>
          <w:szCs w:val="22"/>
        </w:rPr>
        <w:t>nCino’s</w:t>
      </w:r>
      <w:proofErr w:type="spellEnd"/>
      <w:r w:rsidRPr="000647E1">
        <w:rPr>
          <w:rStyle w:val="Strong"/>
          <w:rFonts w:asciiTheme="minorHAnsi" w:hAnsiTheme="minorHAnsi" w:cstheme="minorHAnsi"/>
          <w:color w:val="404040"/>
          <w:sz w:val="22"/>
          <w:szCs w:val="22"/>
        </w:rPr>
        <w:t xml:space="preserve"> Loan Origination System (LOS)</w:t>
      </w:r>
      <w:r w:rsidRPr="000647E1">
        <w:rPr>
          <w:rFonts w:asciiTheme="minorHAnsi" w:hAnsiTheme="minorHAnsi" w:cstheme="minorHAnsi"/>
          <w:color w:val="404040"/>
          <w:sz w:val="22"/>
          <w:szCs w:val="22"/>
        </w:rPr>
        <w:t>, focusing on Deposits, Lending, and Digital Banking platforms.</w:t>
      </w:r>
    </w:p>
    <w:p w14:paraId="6BF15355" w14:textId="77777777" w:rsidR="00C02919" w:rsidRPr="000647E1" w:rsidRDefault="00C02919" w:rsidP="00C02919">
      <w:pPr>
        <w:pStyle w:val="NormalWeb"/>
        <w:numPr>
          <w:ilvl w:val="0"/>
          <w:numId w:val="2"/>
        </w:numPr>
        <w:spacing w:before="0" w:beforeAutospacing="0" w:after="0" w:afterAutospacing="0"/>
        <w:rPr>
          <w:rFonts w:asciiTheme="minorHAnsi" w:hAnsiTheme="minorHAnsi" w:cstheme="minorHAnsi"/>
          <w:color w:val="404040"/>
          <w:sz w:val="22"/>
          <w:szCs w:val="22"/>
        </w:rPr>
      </w:pPr>
      <w:r w:rsidRPr="000647E1">
        <w:rPr>
          <w:rFonts w:asciiTheme="minorHAnsi" w:hAnsiTheme="minorHAnsi" w:cstheme="minorHAnsi"/>
          <w:color w:val="404040"/>
          <w:sz w:val="22"/>
          <w:szCs w:val="22"/>
        </w:rPr>
        <w:t>Configured </w:t>
      </w:r>
      <w:r w:rsidRPr="000647E1">
        <w:rPr>
          <w:rStyle w:val="Strong"/>
          <w:rFonts w:asciiTheme="minorHAnsi" w:hAnsiTheme="minorHAnsi" w:cstheme="minorHAnsi"/>
          <w:color w:val="404040"/>
          <w:sz w:val="22"/>
          <w:szCs w:val="22"/>
        </w:rPr>
        <w:t>product catalogs, product packages, and collateral management</w:t>
      </w:r>
      <w:r w:rsidRPr="000647E1">
        <w:rPr>
          <w:rFonts w:asciiTheme="minorHAnsi" w:hAnsiTheme="minorHAnsi" w:cstheme="minorHAnsi"/>
          <w:color w:val="404040"/>
          <w:sz w:val="22"/>
          <w:szCs w:val="22"/>
        </w:rPr>
        <w:t xml:space="preserve"> within the </w:t>
      </w:r>
      <w:proofErr w:type="spellStart"/>
      <w:r w:rsidRPr="000647E1">
        <w:rPr>
          <w:rFonts w:asciiTheme="minorHAnsi" w:hAnsiTheme="minorHAnsi" w:cstheme="minorHAnsi"/>
          <w:color w:val="404040"/>
          <w:sz w:val="22"/>
          <w:szCs w:val="22"/>
        </w:rPr>
        <w:t>nCino</w:t>
      </w:r>
      <w:proofErr w:type="spellEnd"/>
      <w:r w:rsidRPr="000647E1">
        <w:rPr>
          <w:rFonts w:asciiTheme="minorHAnsi" w:hAnsiTheme="minorHAnsi" w:cstheme="minorHAnsi"/>
          <w:color w:val="404040"/>
          <w:sz w:val="22"/>
          <w:szCs w:val="22"/>
        </w:rPr>
        <w:t xml:space="preserve"> platform to support commercial and business banking needs.</w:t>
      </w:r>
    </w:p>
    <w:p w14:paraId="680644DD" w14:textId="45D3C02C" w:rsidR="00C02919" w:rsidRPr="000647E1" w:rsidRDefault="00C02919" w:rsidP="00C02919">
      <w:pPr>
        <w:pStyle w:val="NormalWeb"/>
        <w:numPr>
          <w:ilvl w:val="0"/>
          <w:numId w:val="2"/>
        </w:numPr>
        <w:spacing w:before="0" w:beforeAutospacing="0" w:after="0" w:afterAutospacing="0"/>
        <w:rPr>
          <w:rStyle w:val="span"/>
          <w:rFonts w:asciiTheme="minorHAnsi" w:hAnsiTheme="minorHAnsi" w:cstheme="minorHAnsi"/>
          <w:color w:val="404040"/>
          <w:sz w:val="22"/>
          <w:szCs w:val="22"/>
        </w:rPr>
      </w:pPr>
      <w:r w:rsidRPr="000647E1">
        <w:rPr>
          <w:rFonts w:asciiTheme="minorHAnsi" w:hAnsiTheme="minorHAnsi" w:cstheme="minorHAnsi"/>
          <w:color w:val="404040"/>
          <w:sz w:val="22"/>
          <w:szCs w:val="22"/>
        </w:rPr>
        <w:t>Integrated Salesforce with external banking systems using </w:t>
      </w:r>
      <w:r w:rsidRPr="000647E1">
        <w:rPr>
          <w:rStyle w:val="Strong"/>
          <w:rFonts w:asciiTheme="minorHAnsi" w:hAnsiTheme="minorHAnsi" w:cstheme="minorHAnsi"/>
          <w:color w:val="404040"/>
          <w:sz w:val="22"/>
          <w:szCs w:val="22"/>
        </w:rPr>
        <w:t>REST APIs</w:t>
      </w:r>
      <w:r w:rsidRPr="000647E1">
        <w:rPr>
          <w:rFonts w:asciiTheme="minorHAnsi" w:hAnsiTheme="minorHAnsi" w:cstheme="minorHAnsi"/>
          <w:color w:val="404040"/>
          <w:sz w:val="22"/>
          <w:szCs w:val="22"/>
        </w:rPr>
        <w:t> and implemented </w:t>
      </w:r>
      <w:r w:rsidRPr="000647E1">
        <w:rPr>
          <w:rStyle w:val="Strong"/>
          <w:rFonts w:asciiTheme="minorHAnsi" w:hAnsiTheme="minorHAnsi" w:cstheme="minorHAnsi"/>
          <w:color w:val="404040"/>
          <w:sz w:val="22"/>
          <w:szCs w:val="22"/>
        </w:rPr>
        <w:t>OAuth</w:t>
      </w:r>
      <w:r w:rsidRPr="000647E1">
        <w:rPr>
          <w:rFonts w:asciiTheme="minorHAnsi" w:hAnsiTheme="minorHAnsi" w:cstheme="minorHAnsi"/>
          <w:color w:val="404040"/>
          <w:sz w:val="22"/>
          <w:szCs w:val="22"/>
        </w:rPr>
        <w:t> for secure authentication.</w:t>
      </w:r>
    </w:p>
    <w:p w14:paraId="747A6102"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Created Community users for the limited access.</w:t>
      </w:r>
    </w:p>
    <w:p w14:paraId="15E87B65" w14:textId="22583E90"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Created Lightning Components on the Customer community pages.</w:t>
      </w:r>
    </w:p>
    <w:p w14:paraId="2E64ECE3" w14:textId="69A824B4" w:rsidR="000E2EB0" w:rsidRPr="000647E1" w:rsidRDefault="000E2EB0"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on Frond End UI/UX for user experience.</w:t>
      </w:r>
    </w:p>
    <w:p w14:paraId="12D29A4D"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Involved from complete components deployment to Production.</w:t>
      </w:r>
    </w:p>
    <w:p w14:paraId="34762FD3"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on Salesforce1 Platform to build Mobile App by enabling Lightning Components for use in Salesforce1 mobile platform to make Lightning Application mobile.</w:t>
      </w:r>
    </w:p>
    <w:p w14:paraId="35157FC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Created multiple Lightning Components, added CSS and Design Parameters that makes the Lightning component look and feel better.</w:t>
      </w:r>
    </w:p>
    <w:p w14:paraId="14D4C6A0"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Worked on Lightning Process builder flows, Connect API, </w:t>
      </w:r>
      <w:proofErr w:type="gramStart"/>
      <w:r w:rsidRPr="000647E1">
        <w:rPr>
          <w:rStyle w:val="span"/>
          <w:rFonts w:cstheme="minorHAnsi"/>
          <w:sz w:val="22"/>
          <w:szCs w:val="22"/>
        </w:rPr>
        <w:t>Chatter</w:t>
      </w:r>
      <w:proofErr w:type="gramEnd"/>
      <w:r w:rsidRPr="000647E1">
        <w:rPr>
          <w:rStyle w:val="span"/>
          <w:rFonts w:cstheme="minorHAnsi"/>
          <w:sz w:val="22"/>
          <w:szCs w:val="22"/>
        </w:rPr>
        <w:t xml:space="preserve"> and quick Action.</w:t>
      </w:r>
    </w:p>
    <w:p w14:paraId="41D491DC"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Build Lightening controllers with the AURA framework.</w:t>
      </w:r>
    </w:p>
    <w:p w14:paraId="12EC856F"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Apex classes, Apex triggers and Controller classes for various functional needs in the application.</w:t>
      </w:r>
    </w:p>
    <w:p w14:paraId="16C7A50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Developed and deployed Process builder, Workflow rules and implemented Approval Processes. </w:t>
      </w:r>
    </w:p>
    <w:p w14:paraId="0411DB41"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Implemented various advanced fields like Picklist Fields, Master-Detail Fields, Custom Formula Fields, and defined Field Dependencies for custom picklist fields.</w:t>
      </w:r>
    </w:p>
    <w:p w14:paraId="0A3320B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Performed SOQL &amp; SOSL queries with consideration to Governor Limits for data manipulation needs of the application using platform database objects.</w:t>
      </w:r>
    </w:p>
    <w:p w14:paraId="667BC634"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Created test data for all the business rules of project in QA as well as in UAT environment.</w:t>
      </w:r>
    </w:p>
    <w:p w14:paraId="356FA709"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in different sandboxes for development and testing, and involved in migrating the code to production instance using Change Set.</w:t>
      </w:r>
    </w:p>
    <w:p w14:paraId="1767DE90"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Developed Triggers on custom objects for applying business logic on database events, designed pages with Apex and Visual Force. </w:t>
      </w:r>
    </w:p>
    <w:p w14:paraId="06D1E912"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on defining objects and Field Level Security for different profiles.</w:t>
      </w:r>
    </w:p>
    <w:p w14:paraId="3DE71834"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Apex Sharing for custom objects to share records.</w:t>
      </w:r>
    </w:p>
    <w:p w14:paraId="1FC2F3C6"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 xml:space="preserve">Managed user accounts and security - including new user account creation, </w:t>
      </w:r>
      <w:proofErr w:type="gramStart"/>
      <w:r w:rsidRPr="000647E1">
        <w:rPr>
          <w:rStyle w:val="span"/>
          <w:rFonts w:cstheme="minorHAnsi"/>
          <w:sz w:val="22"/>
          <w:szCs w:val="22"/>
        </w:rPr>
        <w:t>profile</w:t>
      </w:r>
      <w:proofErr w:type="gramEnd"/>
      <w:r w:rsidRPr="000647E1">
        <w:rPr>
          <w:rStyle w:val="span"/>
          <w:rFonts w:cstheme="minorHAnsi"/>
          <w:sz w:val="22"/>
          <w:szCs w:val="22"/>
        </w:rPr>
        <w:t xml:space="preserve"> and role management, sharing rules, and security controls.</w:t>
      </w:r>
    </w:p>
    <w:p w14:paraId="150EB65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with Solution Architect and designed the Best Solutions for implementing new business ideas.</w:t>
      </w:r>
    </w:p>
    <w:p w14:paraId="7076F9E7"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Involved in developing salesforce Lightening Apps, Components, Controllers and Events.</w:t>
      </w:r>
    </w:p>
    <w:p w14:paraId="1F5E173E"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Worked with Security like sharing model, data structures, data modelling, &amp; database schema is required.</w:t>
      </w:r>
    </w:p>
    <w:p w14:paraId="77AE76F8"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Apex Triggers on Content Document Link for sharing files on Application.</w:t>
      </w:r>
    </w:p>
    <w:p w14:paraId="7B16F2F0" w14:textId="77777777" w:rsidR="002E2F77" w:rsidRPr="000647E1" w:rsidRDefault="002E2F77" w:rsidP="002E2F77">
      <w:pPr>
        <w:pStyle w:val="ListParagraph"/>
        <w:numPr>
          <w:ilvl w:val="0"/>
          <w:numId w:val="2"/>
        </w:numPr>
        <w:tabs>
          <w:tab w:val="num" w:pos="720"/>
          <w:tab w:val="left" w:pos="1260"/>
        </w:tabs>
        <w:spacing w:line="276" w:lineRule="auto"/>
        <w:jc w:val="both"/>
        <w:rPr>
          <w:rStyle w:val="span"/>
          <w:rFonts w:cstheme="minorHAnsi"/>
          <w:sz w:val="22"/>
          <w:szCs w:val="22"/>
        </w:rPr>
      </w:pPr>
      <w:r w:rsidRPr="000647E1">
        <w:rPr>
          <w:rStyle w:val="span"/>
          <w:rFonts w:cstheme="minorHAnsi"/>
          <w:sz w:val="22"/>
          <w:szCs w:val="22"/>
        </w:rPr>
        <w:t>Developed various custom reports using Visual Force pages based on client requirements.</w:t>
      </w:r>
    </w:p>
    <w:p w14:paraId="74AD0839" w14:textId="7E457602" w:rsidR="00541D51" w:rsidRDefault="002E2F77" w:rsidP="00B40E52">
      <w:pPr>
        <w:tabs>
          <w:tab w:val="left" w:pos="1260"/>
        </w:tabs>
        <w:spacing w:line="276" w:lineRule="auto"/>
        <w:ind w:left="360"/>
        <w:jc w:val="both"/>
        <w:rPr>
          <w:rStyle w:val="span"/>
          <w:rFonts w:cstheme="minorHAnsi"/>
          <w:sz w:val="22"/>
          <w:szCs w:val="22"/>
        </w:rPr>
      </w:pPr>
      <w:r w:rsidRPr="000647E1">
        <w:rPr>
          <w:rStyle w:val="span"/>
          <w:rFonts w:cstheme="minorHAnsi"/>
          <w:b/>
          <w:sz w:val="22"/>
          <w:szCs w:val="22"/>
        </w:rPr>
        <w:t>Environment</w:t>
      </w:r>
      <w:r w:rsidRPr="000647E1">
        <w:rPr>
          <w:rStyle w:val="span"/>
          <w:rFonts w:cstheme="minorHAnsi"/>
          <w:sz w:val="22"/>
          <w:szCs w:val="22"/>
        </w:rPr>
        <w:t xml:space="preserve">: Salesforce.com Unlimited Edition, Apex, </w:t>
      </w:r>
      <w:proofErr w:type="spellStart"/>
      <w:r w:rsidRPr="000647E1">
        <w:rPr>
          <w:rStyle w:val="span"/>
          <w:rFonts w:cstheme="minorHAnsi"/>
          <w:sz w:val="22"/>
          <w:szCs w:val="22"/>
        </w:rPr>
        <w:t>steelbrick</w:t>
      </w:r>
      <w:proofErr w:type="spellEnd"/>
      <w:r w:rsidRPr="000647E1">
        <w:rPr>
          <w:rStyle w:val="span"/>
          <w:rFonts w:cstheme="minorHAnsi"/>
          <w:sz w:val="22"/>
          <w:szCs w:val="22"/>
        </w:rPr>
        <w:t xml:space="preserve"> CPQ, Agile Methodology, ETL, Sales Cloud, Service Cloud, Chatter Cloud, CPQ, Creation of Custom Objects, Custom Tabs, Email Marketing, Triggers, Wave Analytics, Reports, Dashboards, Data Loader, Web Services, Force.com IDE.</w:t>
      </w:r>
    </w:p>
    <w:p w14:paraId="71E2F9C9" w14:textId="77777777" w:rsidR="000647E1" w:rsidRDefault="000647E1" w:rsidP="00B40E52">
      <w:pPr>
        <w:tabs>
          <w:tab w:val="left" w:pos="1260"/>
        </w:tabs>
        <w:spacing w:line="276" w:lineRule="auto"/>
        <w:ind w:left="360"/>
        <w:jc w:val="both"/>
        <w:rPr>
          <w:rStyle w:val="span"/>
          <w:rFonts w:cstheme="minorHAnsi"/>
          <w:sz w:val="22"/>
          <w:szCs w:val="22"/>
        </w:rPr>
      </w:pPr>
    </w:p>
    <w:p w14:paraId="354DF850" w14:textId="77777777" w:rsidR="000647E1" w:rsidRPr="000647E1" w:rsidRDefault="000647E1" w:rsidP="00B40E52">
      <w:pPr>
        <w:tabs>
          <w:tab w:val="left" w:pos="1260"/>
        </w:tabs>
        <w:spacing w:line="276" w:lineRule="auto"/>
        <w:ind w:left="360"/>
        <w:jc w:val="both"/>
        <w:rPr>
          <w:rStyle w:val="span"/>
          <w:rFonts w:cstheme="minorHAnsi"/>
          <w:sz w:val="22"/>
          <w:szCs w:val="22"/>
        </w:rPr>
      </w:pPr>
    </w:p>
    <w:p w14:paraId="3FA859BA" w14:textId="269726A2" w:rsidR="00832B10" w:rsidRPr="000647E1" w:rsidRDefault="00832B10" w:rsidP="005106CE">
      <w:pPr>
        <w:spacing w:after="0" w:line="276" w:lineRule="auto"/>
        <w:jc w:val="both"/>
        <w:rPr>
          <w:rFonts w:cstheme="minorHAnsi"/>
          <w:b/>
          <w:bCs/>
          <w:color w:val="002060"/>
        </w:rPr>
      </w:pPr>
      <w:r w:rsidRPr="000647E1">
        <w:rPr>
          <w:rFonts w:cstheme="minorHAnsi"/>
          <w:b/>
          <w:bCs/>
          <w:color w:val="002060"/>
          <w:highlight w:val="lightGray"/>
        </w:rPr>
        <w:lastRenderedPageBreak/>
        <w:t xml:space="preserve">Client: </w:t>
      </w:r>
      <w:r w:rsidR="00CD7058" w:rsidRPr="000647E1">
        <w:rPr>
          <w:rFonts w:cstheme="minorHAnsi"/>
          <w:b/>
          <w:bCs/>
          <w:color w:val="002060"/>
          <w:highlight w:val="lightGray"/>
        </w:rPr>
        <w:t>Humana (Louisville, KY)</w:t>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CD7058" w:rsidRPr="000647E1">
        <w:rPr>
          <w:rFonts w:cstheme="minorHAnsi"/>
          <w:b/>
          <w:bCs/>
          <w:color w:val="002060"/>
          <w:highlight w:val="lightGray"/>
        </w:rPr>
        <w:tab/>
      </w:r>
      <w:r w:rsidR="004C3C69" w:rsidRPr="000647E1">
        <w:rPr>
          <w:rFonts w:cstheme="minorHAnsi"/>
          <w:b/>
          <w:bCs/>
          <w:color w:val="002060"/>
          <w:highlight w:val="lightGray"/>
        </w:rPr>
        <w:t xml:space="preserve">            </w:t>
      </w:r>
      <w:r w:rsidR="00A044E1" w:rsidRPr="000647E1">
        <w:rPr>
          <w:rFonts w:cstheme="minorHAnsi"/>
          <w:b/>
          <w:bCs/>
          <w:color w:val="002060"/>
          <w:highlight w:val="lightGray"/>
        </w:rPr>
        <w:t>Mar 202</w:t>
      </w:r>
      <w:r w:rsidR="004C3C69" w:rsidRPr="000647E1">
        <w:rPr>
          <w:rFonts w:cstheme="minorHAnsi"/>
          <w:b/>
          <w:bCs/>
          <w:color w:val="002060"/>
          <w:highlight w:val="lightGray"/>
        </w:rPr>
        <w:t>1</w:t>
      </w:r>
      <w:r w:rsidR="00A044E1" w:rsidRPr="000647E1">
        <w:rPr>
          <w:rFonts w:cstheme="minorHAnsi"/>
          <w:b/>
          <w:bCs/>
          <w:color w:val="002060"/>
          <w:highlight w:val="lightGray"/>
        </w:rPr>
        <w:t xml:space="preserve"> -</w:t>
      </w:r>
      <w:r w:rsidR="004C3C69" w:rsidRPr="000647E1">
        <w:rPr>
          <w:rFonts w:cstheme="minorHAnsi"/>
          <w:b/>
          <w:bCs/>
          <w:color w:val="002060"/>
          <w:highlight w:val="lightGray"/>
        </w:rPr>
        <w:t>Jul</w:t>
      </w:r>
      <w:r w:rsidR="00541D51" w:rsidRPr="000647E1">
        <w:rPr>
          <w:rFonts w:cstheme="minorHAnsi"/>
          <w:b/>
          <w:bCs/>
          <w:color w:val="002060"/>
          <w:highlight w:val="lightGray"/>
        </w:rPr>
        <w:t xml:space="preserve"> 202</w:t>
      </w:r>
      <w:r w:rsidR="004C3C69" w:rsidRPr="000647E1">
        <w:rPr>
          <w:rFonts w:cstheme="minorHAnsi"/>
          <w:b/>
          <w:bCs/>
          <w:color w:val="002060"/>
          <w:highlight w:val="lightGray"/>
        </w:rPr>
        <w:t>2</w:t>
      </w:r>
      <w:r w:rsidRPr="000647E1">
        <w:rPr>
          <w:rFonts w:cstheme="minorHAnsi"/>
          <w:b/>
          <w:bCs/>
          <w:color w:val="002060"/>
          <w:highlight w:val="lightGray"/>
        </w:rPr>
        <w:t xml:space="preserve">                                                                                                                                        </w:t>
      </w:r>
    </w:p>
    <w:p w14:paraId="3077415C" w14:textId="5F504051" w:rsidR="00832B10" w:rsidRPr="000647E1" w:rsidRDefault="00832B10" w:rsidP="005106CE">
      <w:pPr>
        <w:pStyle w:val="NoSpacing"/>
        <w:spacing w:line="276" w:lineRule="auto"/>
        <w:jc w:val="both"/>
        <w:rPr>
          <w:rFonts w:cstheme="minorHAnsi"/>
          <w:b/>
          <w:bCs/>
          <w:color w:val="002060"/>
        </w:rPr>
      </w:pPr>
      <w:r w:rsidRPr="000647E1">
        <w:rPr>
          <w:rFonts w:cstheme="minorHAnsi"/>
          <w:b/>
          <w:bCs/>
          <w:color w:val="002060"/>
        </w:rPr>
        <w:t>Role: Salesforce Lightning Developer</w:t>
      </w:r>
    </w:p>
    <w:p w14:paraId="24C03D44" w14:textId="77777777" w:rsidR="0096705F" w:rsidRPr="000647E1" w:rsidRDefault="0096705F" w:rsidP="005106CE">
      <w:pPr>
        <w:pStyle w:val="NoSpacing"/>
        <w:spacing w:line="276" w:lineRule="auto"/>
        <w:jc w:val="both"/>
        <w:rPr>
          <w:rFonts w:cstheme="minorHAnsi"/>
          <w:b/>
          <w:bCs/>
          <w:color w:val="002060"/>
        </w:rPr>
      </w:pPr>
    </w:p>
    <w:p w14:paraId="6A133E3C" w14:textId="77777777" w:rsidR="00832B10" w:rsidRPr="000647E1" w:rsidRDefault="00832B10" w:rsidP="005106CE">
      <w:pPr>
        <w:pStyle w:val="NoSpacing"/>
        <w:spacing w:line="276" w:lineRule="auto"/>
        <w:jc w:val="both"/>
        <w:rPr>
          <w:rFonts w:cstheme="minorHAnsi"/>
          <w:b/>
          <w:bCs/>
        </w:rPr>
      </w:pPr>
      <w:r w:rsidRPr="000647E1">
        <w:rPr>
          <w:rFonts w:cstheme="minorHAnsi"/>
          <w:b/>
          <w:bCs/>
        </w:rPr>
        <w:t>Responsibilities:</w:t>
      </w:r>
    </w:p>
    <w:p w14:paraId="143E829C"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Responsible for requirements gathering from business users and prepare technical requirement specification document Implemented Agile Methodologies in developing SDLC.</w:t>
      </w:r>
    </w:p>
    <w:p w14:paraId="6858BE3C" w14:textId="17CC84DA"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 xml:space="preserve">Implementation of Apex Triggers, Apex Class for automation of the business process on Account, Contact, </w:t>
      </w:r>
      <w:proofErr w:type="gramStart"/>
      <w:r w:rsidRPr="000647E1">
        <w:rPr>
          <w:rStyle w:val="span"/>
          <w:rFonts w:cstheme="minorHAnsi"/>
          <w:sz w:val="22"/>
          <w:szCs w:val="22"/>
        </w:rPr>
        <w:t>Opportunity</w:t>
      </w:r>
      <w:proofErr w:type="gramEnd"/>
      <w:r w:rsidRPr="000647E1">
        <w:rPr>
          <w:rStyle w:val="span"/>
          <w:rFonts w:cstheme="minorHAnsi"/>
          <w:sz w:val="22"/>
          <w:szCs w:val="22"/>
        </w:rPr>
        <w:t xml:space="preserve"> and Custom Objects.</w:t>
      </w:r>
    </w:p>
    <w:p w14:paraId="1C115FB6" w14:textId="7E2D8B4B" w:rsidR="00C86A64" w:rsidRPr="000647E1" w:rsidRDefault="00C86A64"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Human Centered Design with Business Users and Team</w:t>
      </w:r>
      <w:r w:rsidR="005E156D" w:rsidRPr="000647E1">
        <w:rPr>
          <w:rStyle w:val="span"/>
          <w:rFonts w:cstheme="minorHAnsi"/>
          <w:sz w:val="22"/>
          <w:szCs w:val="22"/>
        </w:rPr>
        <w:t xml:space="preserve"> for Feasible </w:t>
      </w:r>
      <w:proofErr w:type="spellStart"/>
      <w:r w:rsidR="005E156D" w:rsidRPr="000647E1">
        <w:rPr>
          <w:rStyle w:val="span"/>
          <w:rFonts w:cstheme="minorHAnsi"/>
          <w:sz w:val="22"/>
          <w:szCs w:val="22"/>
        </w:rPr>
        <w:t>requirments</w:t>
      </w:r>
      <w:proofErr w:type="spellEnd"/>
      <w:r w:rsidR="005E156D" w:rsidRPr="000647E1">
        <w:rPr>
          <w:rStyle w:val="span"/>
          <w:rFonts w:cstheme="minorHAnsi"/>
          <w:sz w:val="22"/>
          <w:szCs w:val="22"/>
        </w:rPr>
        <w:t>.</w:t>
      </w:r>
    </w:p>
    <w:p w14:paraId="3445BE3F" w14:textId="327AE2FA" w:rsidR="00B65F58" w:rsidRPr="000647E1" w:rsidRDefault="00B65F58" w:rsidP="00B65F58">
      <w:pPr>
        <w:pStyle w:val="ListParagraph"/>
        <w:numPr>
          <w:ilvl w:val="0"/>
          <w:numId w:val="2"/>
        </w:numPr>
        <w:tabs>
          <w:tab w:val="num" w:pos="720"/>
          <w:tab w:val="left" w:pos="1260"/>
        </w:tabs>
        <w:spacing w:line="276" w:lineRule="auto"/>
        <w:jc w:val="both"/>
        <w:rPr>
          <w:rStyle w:val="span"/>
          <w:rFonts w:cstheme="minorHAnsi"/>
          <w:sz w:val="22"/>
          <w:szCs w:val="22"/>
        </w:rPr>
      </w:pPr>
      <w:proofErr w:type="spellStart"/>
      <w:proofErr w:type="gramStart"/>
      <w:r w:rsidRPr="000647E1">
        <w:rPr>
          <w:rStyle w:val="span"/>
          <w:rFonts w:cstheme="minorHAnsi"/>
          <w:sz w:val="22"/>
          <w:szCs w:val="22"/>
        </w:rPr>
        <w:t>Design,development</w:t>
      </w:r>
      <w:proofErr w:type="spellEnd"/>
      <w:proofErr w:type="gramEnd"/>
      <w:r w:rsidRPr="000647E1">
        <w:rPr>
          <w:rStyle w:val="span"/>
          <w:rFonts w:cstheme="minorHAnsi"/>
          <w:sz w:val="22"/>
          <w:szCs w:val="22"/>
        </w:rPr>
        <w:t xml:space="preserve"> and Presented the </w:t>
      </w:r>
      <w:proofErr w:type="spellStart"/>
      <w:r w:rsidRPr="000647E1">
        <w:rPr>
          <w:rStyle w:val="span"/>
          <w:rFonts w:cstheme="minorHAnsi"/>
          <w:sz w:val="22"/>
          <w:szCs w:val="22"/>
        </w:rPr>
        <w:t>Requirments</w:t>
      </w:r>
      <w:proofErr w:type="spellEnd"/>
      <w:r w:rsidRPr="000647E1">
        <w:rPr>
          <w:rStyle w:val="span"/>
          <w:rFonts w:cstheme="minorHAnsi"/>
          <w:sz w:val="22"/>
          <w:szCs w:val="22"/>
        </w:rPr>
        <w:t xml:space="preserve"> once Tickets are  Finished.</w:t>
      </w:r>
    </w:p>
    <w:p w14:paraId="5482C989"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Worked on Salesforce Lightning Components for building customized components replacing the existing ones.</w:t>
      </w:r>
    </w:p>
    <w:p w14:paraId="3EB68F55"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Also embed Lightning Components in Visual force page by using new Lightning Out feature by event-driven programming.</w:t>
      </w:r>
    </w:p>
    <w:p w14:paraId="029AB460"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Experience in modifying Visualforce pages to be supported in Lightning Experience and good understanding of lightning mode and its features.</w:t>
      </w:r>
    </w:p>
    <w:p w14:paraId="7E3781FE"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Involved in CPQ (Configure, Price&amp; Quote) design, mapped to the Salesforce custom objects, and involved in Apttus Advanced Workflow Approvals.</w:t>
      </w:r>
    </w:p>
    <w:p w14:paraId="447DA3A7"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We look forward to continuing to work closely with Apttus, a Salesforce Platinum Partner, as we drive our mutual customers' success.</w:t>
      </w:r>
    </w:p>
    <w:p w14:paraId="35AB36F0"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Experience working across various SFDC implementations that are covering Sales cloud, Service Cloud and Apttus CPQ.</w:t>
      </w:r>
    </w:p>
    <w:p w14:paraId="6B2B5224"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 xml:space="preserve">Triggered interface events by user interactions, which includes Lightning Component framework </w:t>
      </w:r>
      <w:proofErr w:type="gramStart"/>
      <w:r w:rsidRPr="000647E1">
        <w:rPr>
          <w:rStyle w:val="span"/>
          <w:rFonts w:cstheme="minorHAnsi"/>
          <w:sz w:val="22"/>
          <w:szCs w:val="22"/>
        </w:rPr>
        <w:t>and also</w:t>
      </w:r>
      <w:proofErr w:type="gramEnd"/>
      <w:r w:rsidRPr="000647E1">
        <w:rPr>
          <w:rStyle w:val="span"/>
          <w:rFonts w:cstheme="minorHAnsi"/>
          <w:sz w:val="22"/>
          <w:szCs w:val="22"/>
        </w:rPr>
        <w:t xml:space="preserve"> involved in building Lightning Components using the aura framework.</w:t>
      </w:r>
    </w:p>
    <w:p w14:paraId="28C9A5FE"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Experience Lightning Component Framework Components and extensions that allow you to build reusable components, customize the Salesforce1 Mobile App, and build standalone apps.</w:t>
      </w:r>
    </w:p>
    <w:p w14:paraId="19911F0A"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 xml:space="preserve">Aura open-source technology that powers Lightning Components and Aura namespace contains </w:t>
      </w:r>
      <w:proofErr w:type="gramStart"/>
      <w:r w:rsidRPr="000647E1">
        <w:rPr>
          <w:rStyle w:val="span"/>
          <w:rFonts w:cstheme="minorHAnsi"/>
          <w:sz w:val="22"/>
          <w:szCs w:val="22"/>
        </w:rPr>
        <w:t>all of</w:t>
      </w:r>
      <w:proofErr w:type="gramEnd"/>
      <w:r w:rsidRPr="000647E1">
        <w:rPr>
          <w:rStyle w:val="span"/>
          <w:rFonts w:cstheme="minorHAnsi"/>
          <w:sz w:val="22"/>
          <w:szCs w:val="22"/>
        </w:rPr>
        <w:t xml:space="preserve"> the basic building blocks for defining components and applications.</w:t>
      </w:r>
    </w:p>
    <w:p w14:paraId="5E7B9F8D"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Implementation of Batch Classes, Scheduled Classes as part of the Business Requirement.</w:t>
      </w:r>
    </w:p>
    <w:p w14:paraId="67F2DF86"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Created Impressive designs with Custom styling to bring dynamic versions of the components when setting up in lightning App builder.</w:t>
      </w:r>
    </w:p>
    <w:p w14:paraId="2292B547" w14:textId="45DD80E0"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Enhanced in Communities by adding new fields, field sets using Salesforce lightning.</w:t>
      </w:r>
    </w:p>
    <w:p w14:paraId="5DA5E1D9" w14:textId="07C4D60F" w:rsidR="00D5212C" w:rsidRPr="000647E1" w:rsidRDefault="00D5212C"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Working on Aura components for UI/UX designs and customized existing pages.</w:t>
      </w:r>
    </w:p>
    <w:p w14:paraId="2510F19F"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Developed various Apex Classes, Triggers, Controller classes and methods for functional needs in the application compatible with lightning.</w:t>
      </w:r>
    </w:p>
    <w:p w14:paraId="7F3BFA7F"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Used the sandbox for testing and migrated the code to the deployment instance after testing.</w:t>
      </w:r>
    </w:p>
    <w:p w14:paraId="6683AC7A"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Build user friendly and native android IOS and windows app with the mobile SDK, design and run massively.</w:t>
      </w:r>
    </w:p>
    <w:p w14:paraId="778CBDF2"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Designed and Developed Service Cloud and Integration.</w:t>
      </w:r>
    </w:p>
    <w:p w14:paraId="43A9EE32"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Worked with SOQL, SOSL queries with Governor Limitations to store and download the data from Salesforce.com platform database.</w:t>
      </w:r>
    </w:p>
    <w:p w14:paraId="482E2462"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Migrating Metadata from one sandbox to another sandbox using Force.com IDE tool.</w:t>
      </w:r>
    </w:p>
    <w:p w14:paraId="0DDCC5D8"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Used Web Services like SOAP API and Rest API to integrate with external systems.</w:t>
      </w:r>
    </w:p>
    <w:p w14:paraId="13F9265D" w14:textId="77777777"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Implemented Email-to-Case, Web-to-Case for automation of the case creation.</w:t>
      </w:r>
    </w:p>
    <w:p w14:paraId="5BBA22A8" w14:textId="10CF1088" w:rsidR="00A044E1" w:rsidRPr="000647E1" w:rsidRDefault="00A044E1"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Performed Unit, Integration, Regression and User Acceptance Testing.</w:t>
      </w:r>
    </w:p>
    <w:p w14:paraId="72B9E99A" w14:textId="4627D52F" w:rsidR="007E0929" w:rsidRPr="000647E1" w:rsidRDefault="007E0929" w:rsidP="005106CE">
      <w:pPr>
        <w:pStyle w:val="ListParagraph"/>
        <w:numPr>
          <w:ilvl w:val="0"/>
          <w:numId w:val="2"/>
        </w:numPr>
        <w:tabs>
          <w:tab w:val="num" w:pos="720"/>
          <w:tab w:val="left" w:pos="1260"/>
        </w:tabs>
        <w:spacing w:line="276" w:lineRule="auto"/>
        <w:jc w:val="both"/>
        <w:rPr>
          <w:rStyle w:val="span"/>
          <w:rFonts w:eastAsiaTheme="minorEastAsia" w:cstheme="minorHAnsi"/>
          <w:sz w:val="22"/>
          <w:szCs w:val="22"/>
        </w:rPr>
      </w:pPr>
      <w:r w:rsidRPr="000647E1">
        <w:rPr>
          <w:rStyle w:val="span"/>
          <w:rFonts w:cstheme="minorHAnsi"/>
          <w:sz w:val="22"/>
          <w:szCs w:val="22"/>
        </w:rPr>
        <w:t xml:space="preserve">Worked on configuration based on business </w:t>
      </w:r>
      <w:r w:rsidR="00A76004" w:rsidRPr="000647E1">
        <w:rPr>
          <w:rStyle w:val="span"/>
          <w:rFonts w:cstheme="minorHAnsi"/>
          <w:sz w:val="22"/>
          <w:szCs w:val="22"/>
        </w:rPr>
        <w:t>requirements.</w:t>
      </w:r>
      <w:r w:rsidRPr="000647E1">
        <w:rPr>
          <w:rStyle w:val="span"/>
          <w:rFonts w:cstheme="minorHAnsi"/>
          <w:sz w:val="22"/>
          <w:szCs w:val="22"/>
        </w:rPr>
        <w:t xml:space="preserve"> </w:t>
      </w:r>
    </w:p>
    <w:p w14:paraId="5AB3D2BC" w14:textId="5273675C" w:rsidR="00832B10" w:rsidRPr="000647E1" w:rsidRDefault="00A044E1" w:rsidP="005106CE">
      <w:pPr>
        <w:tabs>
          <w:tab w:val="left" w:pos="1260"/>
        </w:tabs>
        <w:spacing w:line="276" w:lineRule="auto"/>
        <w:jc w:val="both"/>
        <w:rPr>
          <w:rFonts w:eastAsiaTheme="minorEastAsia" w:cstheme="minorHAnsi"/>
        </w:rPr>
      </w:pPr>
      <w:r w:rsidRPr="000647E1">
        <w:rPr>
          <w:rStyle w:val="Strong1"/>
          <w:rFonts w:cstheme="minorHAnsi"/>
          <w:b/>
          <w:bCs/>
          <w:sz w:val="22"/>
          <w:szCs w:val="22"/>
        </w:rPr>
        <w:lastRenderedPageBreak/>
        <w:t>Environment:</w:t>
      </w:r>
      <w:r w:rsidRPr="000647E1">
        <w:rPr>
          <w:rStyle w:val="span"/>
          <w:rFonts w:cstheme="minorHAnsi"/>
          <w:sz w:val="22"/>
          <w:szCs w:val="22"/>
        </w:rPr>
        <w:t xml:space="preserve"> SalesForce.com CRM Application Platform, Salesforce lightning, Sales cloud, Service Cloud, Apex Language, Visual Force, HTML, JavaScript, Custom Objects, Tabs, Workflows, Approval Processes, Email, Messaging, Dashboards, Reports, Eclipse, Sandbox, Production environment, SSO, Sfd2sfdc.</w:t>
      </w:r>
    </w:p>
    <w:p w14:paraId="74B4BE76" w14:textId="0F0F4A4E" w:rsidR="00512629" w:rsidRPr="000647E1" w:rsidRDefault="005C7FC7" w:rsidP="005106CE">
      <w:pPr>
        <w:spacing w:after="0" w:line="276" w:lineRule="auto"/>
        <w:jc w:val="both"/>
        <w:rPr>
          <w:rFonts w:cstheme="minorHAnsi"/>
          <w:b/>
          <w:bCs/>
          <w:color w:val="002060"/>
        </w:rPr>
      </w:pPr>
      <w:r w:rsidRPr="000647E1">
        <w:rPr>
          <w:rFonts w:cstheme="minorHAnsi"/>
          <w:b/>
          <w:bCs/>
          <w:color w:val="002060"/>
          <w:highlight w:val="lightGray"/>
        </w:rPr>
        <w:t xml:space="preserve">Client: </w:t>
      </w:r>
      <w:r w:rsidR="00415580" w:rsidRPr="000647E1">
        <w:rPr>
          <w:rFonts w:cstheme="minorHAnsi"/>
          <w:b/>
          <w:bCs/>
          <w:color w:val="002060"/>
          <w:highlight w:val="lightGray"/>
        </w:rPr>
        <w:t>Dish Network</w:t>
      </w:r>
      <w:r w:rsidR="001C199B" w:rsidRPr="000647E1">
        <w:rPr>
          <w:rFonts w:cstheme="minorHAnsi"/>
          <w:b/>
          <w:bCs/>
          <w:color w:val="002060"/>
          <w:highlight w:val="lightGray"/>
        </w:rPr>
        <w:t xml:space="preserve"> </w:t>
      </w:r>
      <w:r w:rsidR="000729DB" w:rsidRPr="000647E1">
        <w:rPr>
          <w:rFonts w:cstheme="minorHAnsi"/>
          <w:b/>
          <w:bCs/>
          <w:color w:val="002060"/>
          <w:highlight w:val="lightGray"/>
        </w:rPr>
        <w:t xml:space="preserve">(Seattle, </w:t>
      </w:r>
      <w:r w:rsidR="00D41672" w:rsidRPr="000647E1">
        <w:rPr>
          <w:rFonts w:cstheme="minorHAnsi"/>
          <w:b/>
          <w:bCs/>
          <w:color w:val="002060"/>
          <w:highlight w:val="lightGray"/>
        </w:rPr>
        <w:t>WA</w:t>
      </w:r>
      <w:proofErr w:type="gramStart"/>
      <w:r w:rsidR="000729DB" w:rsidRPr="000647E1">
        <w:rPr>
          <w:rFonts w:cstheme="minorHAnsi"/>
          <w:b/>
          <w:bCs/>
          <w:color w:val="002060"/>
          <w:highlight w:val="lightGray"/>
        </w:rPr>
        <w:t>)</w:t>
      </w:r>
      <w:r w:rsidR="003F16B2" w:rsidRPr="000647E1">
        <w:rPr>
          <w:rFonts w:cstheme="minorHAnsi"/>
          <w:b/>
          <w:bCs/>
          <w:color w:val="002060"/>
          <w:highlight w:val="lightGray"/>
        </w:rPr>
        <w:t xml:space="preserve"> </w:t>
      </w:r>
      <w:r w:rsidR="002E2F77" w:rsidRPr="000647E1">
        <w:rPr>
          <w:rFonts w:cstheme="minorHAnsi"/>
          <w:b/>
          <w:bCs/>
          <w:color w:val="002060"/>
          <w:highlight w:val="lightGray"/>
        </w:rPr>
        <w:t>.</w:t>
      </w:r>
      <w:proofErr w:type="gramEnd"/>
      <w:r w:rsidR="00ED53FC" w:rsidRPr="000647E1">
        <w:rPr>
          <w:rFonts w:cstheme="minorHAnsi"/>
          <w:b/>
          <w:bCs/>
          <w:color w:val="002060"/>
          <w:highlight w:val="lightGray"/>
        </w:rPr>
        <w:t xml:space="preserve">        </w:t>
      </w:r>
      <w:r w:rsidR="00512629"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5F151C" w:rsidRPr="000647E1">
        <w:rPr>
          <w:rFonts w:cstheme="minorHAnsi"/>
          <w:b/>
          <w:bCs/>
          <w:color w:val="002060"/>
          <w:highlight w:val="lightGray"/>
        </w:rPr>
        <w:t xml:space="preserve">                   </w:t>
      </w:r>
      <w:r w:rsidR="00D41672" w:rsidRPr="000647E1">
        <w:rPr>
          <w:rFonts w:cstheme="minorHAnsi"/>
          <w:b/>
          <w:bCs/>
          <w:color w:val="002060"/>
          <w:highlight w:val="lightGray"/>
        </w:rPr>
        <w:t xml:space="preserve">                                         </w:t>
      </w:r>
      <w:r w:rsidR="005F151C" w:rsidRPr="000647E1">
        <w:rPr>
          <w:rFonts w:cstheme="minorHAnsi"/>
          <w:b/>
          <w:bCs/>
          <w:color w:val="002060"/>
          <w:highlight w:val="lightGray"/>
        </w:rPr>
        <w:t xml:space="preserve">       </w:t>
      </w:r>
      <w:r w:rsidR="00A044E1" w:rsidRPr="000647E1">
        <w:rPr>
          <w:rFonts w:cstheme="minorHAnsi"/>
          <w:b/>
          <w:bCs/>
          <w:color w:val="002060"/>
          <w:highlight w:val="lightGray"/>
        </w:rPr>
        <w:t xml:space="preserve">    Aug 2020 – Feb 2021</w:t>
      </w:r>
      <w:r w:rsidR="59E213C7" w:rsidRPr="000647E1">
        <w:rPr>
          <w:rFonts w:cstheme="minorHAnsi"/>
          <w:b/>
          <w:bCs/>
          <w:color w:val="002060"/>
        </w:rPr>
        <w:t xml:space="preserve">                                                         </w:t>
      </w:r>
      <w:r w:rsidR="00A044E1" w:rsidRPr="000647E1">
        <w:rPr>
          <w:rFonts w:cstheme="minorHAnsi"/>
          <w:b/>
          <w:bCs/>
          <w:color w:val="002060"/>
        </w:rPr>
        <w:t xml:space="preserve">  </w:t>
      </w:r>
    </w:p>
    <w:p w14:paraId="44DF9018" w14:textId="7DFB2B5F" w:rsidR="009760DB" w:rsidRPr="000647E1" w:rsidRDefault="00512629" w:rsidP="005106CE">
      <w:pPr>
        <w:pStyle w:val="NoSpacing"/>
        <w:spacing w:line="276" w:lineRule="auto"/>
        <w:jc w:val="both"/>
        <w:rPr>
          <w:rFonts w:cstheme="minorHAnsi"/>
          <w:b/>
          <w:bCs/>
          <w:color w:val="002060"/>
        </w:rPr>
      </w:pPr>
      <w:r w:rsidRPr="000647E1">
        <w:rPr>
          <w:rFonts w:cstheme="minorHAnsi"/>
          <w:b/>
          <w:bCs/>
          <w:color w:val="002060"/>
        </w:rPr>
        <w:t xml:space="preserve">Role: </w:t>
      </w:r>
      <w:r w:rsidR="00832B10" w:rsidRPr="000647E1">
        <w:rPr>
          <w:rFonts w:cstheme="minorHAnsi"/>
          <w:b/>
          <w:bCs/>
          <w:color w:val="002060"/>
        </w:rPr>
        <w:t>Sr.</w:t>
      </w:r>
      <w:r w:rsidR="002E2F77" w:rsidRPr="000647E1">
        <w:rPr>
          <w:rFonts w:cstheme="minorHAnsi"/>
          <w:b/>
          <w:bCs/>
          <w:color w:val="002060"/>
        </w:rPr>
        <w:t xml:space="preserve"> </w:t>
      </w:r>
      <w:r w:rsidR="00832B10" w:rsidRPr="000647E1">
        <w:rPr>
          <w:rFonts w:cstheme="minorHAnsi"/>
          <w:b/>
          <w:bCs/>
          <w:color w:val="002060"/>
        </w:rPr>
        <w:t xml:space="preserve">Salesforce </w:t>
      </w:r>
      <w:r w:rsidR="4ED4FE39" w:rsidRPr="000647E1">
        <w:rPr>
          <w:rFonts w:cstheme="minorHAnsi"/>
          <w:b/>
          <w:bCs/>
          <w:color w:val="002060"/>
        </w:rPr>
        <w:t>Developer</w:t>
      </w:r>
    </w:p>
    <w:p w14:paraId="27BBDB44" w14:textId="77777777" w:rsidR="0096705F" w:rsidRPr="000647E1" w:rsidRDefault="0096705F" w:rsidP="005106CE">
      <w:pPr>
        <w:pStyle w:val="NoSpacing"/>
        <w:spacing w:line="276" w:lineRule="auto"/>
        <w:jc w:val="both"/>
        <w:rPr>
          <w:rFonts w:cstheme="minorHAnsi"/>
          <w:b/>
          <w:bCs/>
          <w:color w:val="002060"/>
        </w:rPr>
      </w:pPr>
    </w:p>
    <w:p w14:paraId="5AC0D13D" w14:textId="421BF054" w:rsidR="006149DE" w:rsidRPr="000647E1" w:rsidRDefault="006149DE" w:rsidP="005106CE">
      <w:pPr>
        <w:pStyle w:val="NoSpacing"/>
        <w:spacing w:line="276" w:lineRule="auto"/>
        <w:jc w:val="both"/>
        <w:rPr>
          <w:rFonts w:cstheme="minorHAnsi"/>
          <w:b/>
          <w:bCs/>
        </w:rPr>
      </w:pPr>
      <w:r w:rsidRPr="000647E1">
        <w:rPr>
          <w:rFonts w:cstheme="minorHAnsi"/>
          <w:b/>
          <w:bCs/>
        </w:rPr>
        <w:t>Responsibilities:</w:t>
      </w:r>
    </w:p>
    <w:p w14:paraId="7EBD4B23" w14:textId="42C3DFFC"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Interacted with various Business users to gather requirements and involved in </w:t>
      </w:r>
      <w:r w:rsidRPr="000647E1">
        <w:rPr>
          <w:rFonts w:eastAsia="Calibri" w:cstheme="minorHAnsi"/>
          <w:b/>
          <w:bCs/>
        </w:rPr>
        <w:t>scrum meetings</w:t>
      </w:r>
      <w:r w:rsidRPr="000647E1">
        <w:rPr>
          <w:rFonts w:eastAsia="Calibri" w:cstheme="minorHAnsi"/>
        </w:rPr>
        <w:t xml:space="preserve">. </w:t>
      </w:r>
    </w:p>
    <w:p w14:paraId="5D85A375" w14:textId="6F1E6FF0"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Worked on concepts on component/application events for managing the communication between </w:t>
      </w:r>
      <w:r w:rsidRPr="000647E1">
        <w:rPr>
          <w:rFonts w:eastAsia="Calibri" w:cstheme="minorHAnsi"/>
          <w:b/>
          <w:bCs/>
        </w:rPr>
        <w:t>lightning components</w:t>
      </w:r>
      <w:r w:rsidRPr="000647E1">
        <w:rPr>
          <w:rFonts w:eastAsia="Calibri" w:cstheme="minorHAnsi"/>
        </w:rPr>
        <w:t>.</w:t>
      </w:r>
    </w:p>
    <w:p w14:paraId="772E90AE" w14:textId="6C68864D"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Worked on communities to help internal and external users engaged with salesforce platform.</w:t>
      </w:r>
    </w:p>
    <w:p w14:paraId="21A92D86" w14:textId="46427E53"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Experience working on decorators in Lightning web components and gained skills on mapping concept </w:t>
      </w:r>
      <w:r w:rsidRPr="000647E1">
        <w:rPr>
          <w:rFonts w:eastAsia="Calibri" w:cstheme="minorHAnsi"/>
          <w:b/>
          <w:bCs/>
        </w:rPr>
        <w:t>from Aura Component</w:t>
      </w:r>
      <w:r w:rsidRPr="000647E1">
        <w:rPr>
          <w:rFonts w:eastAsia="Calibri" w:cstheme="minorHAnsi"/>
        </w:rPr>
        <w:t>s to Lightning Web components.</w:t>
      </w:r>
    </w:p>
    <w:p w14:paraId="7461D4F6" w14:textId="49D2F854"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Worked on Salesforce 1 Platform to build Mobile App by enabling lightning components for use for salesforce1 mobile platform. </w:t>
      </w:r>
    </w:p>
    <w:p w14:paraId="23BE3412" w14:textId="1ED38A86"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Enabled Aura Framework, by adding Aura Attributes and Aura Handlers for Events to focus on Logic and Interactions in Lightning Applications.</w:t>
      </w:r>
    </w:p>
    <w:p w14:paraId="5253C807" w14:textId="7DEE71F9"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Developed reusable Salesforce aura Lightning components.</w:t>
      </w:r>
    </w:p>
    <w:p w14:paraId="339156AD" w14:textId="50AF0C98"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Worked on custom implementations of lightning components, quick actions along with lightning components and lightning compatible </w:t>
      </w:r>
      <w:r w:rsidRPr="000647E1">
        <w:rPr>
          <w:rFonts w:eastAsia="Calibri" w:cstheme="minorHAnsi"/>
          <w:b/>
          <w:bCs/>
        </w:rPr>
        <w:t>VF pages.</w:t>
      </w:r>
    </w:p>
    <w:p w14:paraId="77AAA14E" w14:textId="56F2D47A"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Created various sharing rules and handled records sharing through Apex sharing for scenarios that could not be handled through declarative development. </w:t>
      </w:r>
    </w:p>
    <w:p w14:paraId="605DF91D" w14:textId="2854CF81"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Created and deployed several reports for different user profiles based on the need in the organization.</w:t>
      </w:r>
    </w:p>
    <w:p w14:paraId="7AA3E828" w14:textId="3F0A8641"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Worked on refactoring the existing code to make sure the code follows salesforce provided core standards.</w:t>
      </w:r>
    </w:p>
    <w:p w14:paraId="3B93C9CB" w14:textId="23AECF8E"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Created Security settings for Roles and Profiles and managed Security Sharing Settings.</w:t>
      </w:r>
    </w:p>
    <w:p w14:paraId="168334ED" w14:textId="4FA2CE42"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Extensive experience writing </w:t>
      </w:r>
      <w:r w:rsidRPr="000647E1">
        <w:rPr>
          <w:rFonts w:eastAsia="Calibri" w:cstheme="minorHAnsi"/>
          <w:b/>
          <w:bCs/>
        </w:rPr>
        <w:t>test classes</w:t>
      </w:r>
      <w:r w:rsidRPr="000647E1">
        <w:rPr>
          <w:rFonts w:eastAsia="Calibri" w:cstheme="minorHAnsi"/>
        </w:rPr>
        <w:t xml:space="preserve"> to achieve </w:t>
      </w:r>
      <w:r w:rsidRPr="000647E1">
        <w:rPr>
          <w:rFonts w:eastAsia="Calibri" w:cstheme="minorHAnsi"/>
          <w:b/>
          <w:bCs/>
        </w:rPr>
        <w:t>80% code coverage</w:t>
      </w:r>
      <w:r w:rsidRPr="000647E1">
        <w:rPr>
          <w:rFonts w:eastAsia="Calibri" w:cstheme="minorHAnsi"/>
        </w:rPr>
        <w:t xml:space="preserve"> and made sure to include both positive and negative test cases.</w:t>
      </w:r>
    </w:p>
    <w:p w14:paraId="2D1E8254" w14:textId="068D5D87"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Experience building Custom Lightning App Home Pages, App </w:t>
      </w:r>
      <w:proofErr w:type="gramStart"/>
      <w:r w:rsidRPr="000647E1">
        <w:rPr>
          <w:rFonts w:eastAsia="Calibri" w:cstheme="minorHAnsi"/>
        </w:rPr>
        <w:t>Pages</w:t>
      </w:r>
      <w:proofErr w:type="gramEnd"/>
      <w:r w:rsidRPr="000647E1">
        <w:rPr>
          <w:rFonts w:eastAsia="Calibri" w:cstheme="minorHAnsi"/>
        </w:rPr>
        <w:t xml:space="preserve"> and Record Pages.</w:t>
      </w:r>
    </w:p>
    <w:p w14:paraId="59BA680E" w14:textId="10D51B26"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Worked on </w:t>
      </w:r>
      <w:r w:rsidRPr="000647E1">
        <w:rPr>
          <w:rFonts w:eastAsia="Calibri" w:cstheme="minorHAnsi"/>
          <w:b/>
          <w:bCs/>
        </w:rPr>
        <w:t>dynamic apex, single e-mail methods, mass e-mail methods, test</w:t>
      </w:r>
      <w:r w:rsidRPr="000647E1">
        <w:rPr>
          <w:rFonts w:eastAsia="Calibri" w:cstheme="minorHAnsi"/>
        </w:rPr>
        <w:t xml:space="preserve"> </w:t>
      </w:r>
      <w:r w:rsidRPr="000647E1">
        <w:rPr>
          <w:rFonts w:eastAsia="Calibri" w:cstheme="minorHAnsi"/>
          <w:b/>
          <w:bCs/>
        </w:rPr>
        <w:t>classes, wrapper classes</w:t>
      </w:r>
      <w:r w:rsidRPr="000647E1">
        <w:rPr>
          <w:rFonts w:eastAsia="Calibri" w:cstheme="minorHAnsi"/>
        </w:rPr>
        <w:t xml:space="preserve"> as per the requirements.</w:t>
      </w:r>
    </w:p>
    <w:p w14:paraId="5362E795" w14:textId="7F938039"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Implemented new asynchronous apex triggers to help reducing the apex transaction time.</w:t>
      </w:r>
    </w:p>
    <w:p w14:paraId="3A1B2388" w14:textId="37C8F060"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Created and deployed several reports for different user profiles based on the need in the organization.</w:t>
      </w:r>
    </w:p>
    <w:p w14:paraId="5C8E8812" w14:textId="431ED606"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Articulated the </w:t>
      </w:r>
      <w:r w:rsidRPr="000647E1">
        <w:rPr>
          <w:rFonts w:eastAsia="Calibri" w:cstheme="minorHAnsi"/>
          <w:b/>
          <w:bCs/>
        </w:rPr>
        <w:t>LWC Experience</w:t>
      </w:r>
      <w:r w:rsidRPr="000647E1">
        <w:rPr>
          <w:rFonts w:eastAsia="Calibri" w:cstheme="minorHAnsi"/>
        </w:rPr>
        <w:t xml:space="preserve"> value proposition for admins, and users.</w:t>
      </w:r>
    </w:p>
    <w:p w14:paraId="4077AC39" w14:textId="213D8943" w:rsidR="25037473" w:rsidRPr="000647E1" w:rsidRDefault="25037473" w:rsidP="005106CE">
      <w:pPr>
        <w:pStyle w:val="ListParagraph"/>
        <w:numPr>
          <w:ilvl w:val="0"/>
          <w:numId w:val="2"/>
        </w:numPr>
        <w:tabs>
          <w:tab w:val="num" w:pos="720"/>
          <w:tab w:val="left" w:pos="1260"/>
        </w:tabs>
        <w:spacing w:line="276" w:lineRule="auto"/>
        <w:jc w:val="both"/>
        <w:rPr>
          <w:rFonts w:eastAsiaTheme="minorEastAsia" w:cstheme="minorHAnsi"/>
        </w:rPr>
      </w:pPr>
      <w:r w:rsidRPr="000647E1">
        <w:rPr>
          <w:rFonts w:eastAsia="Calibri" w:cstheme="minorHAnsi"/>
        </w:rPr>
        <w:t xml:space="preserve">Strong understanding on data structures to ensure appropriate use of de-duping, </w:t>
      </w:r>
      <w:proofErr w:type="gramStart"/>
      <w:r w:rsidRPr="000647E1">
        <w:rPr>
          <w:rFonts w:eastAsia="Calibri" w:cstheme="minorHAnsi"/>
        </w:rPr>
        <w:t>loading</w:t>
      </w:r>
      <w:proofErr w:type="gramEnd"/>
      <w:r w:rsidRPr="000647E1">
        <w:rPr>
          <w:rFonts w:eastAsia="Calibri" w:cstheme="minorHAnsi"/>
        </w:rPr>
        <w:t xml:space="preserve"> and exporting tools for bulk data.</w:t>
      </w:r>
    </w:p>
    <w:p w14:paraId="236D556F" w14:textId="3058B9E5" w:rsidR="25037473" w:rsidRPr="000647E1" w:rsidRDefault="25037473" w:rsidP="005106CE">
      <w:pPr>
        <w:tabs>
          <w:tab w:val="left" w:pos="1260"/>
        </w:tabs>
        <w:spacing w:line="276" w:lineRule="auto"/>
        <w:jc w:val="both"/>
        <w:rPr>
          <w:rFonts w:eastAsia="Calibri" w:cstheme="minorHAnsi"/>
          <w:b/>
          <w:bCs/>
        </w:rPr>
      </w:pPr>
      <w:r w:rsidRPr="000647E1">
        <w:rPr>
          <w:rFonts w:eastAsia="Calibri" w:cstheme="minorHAnsi"/>
          <w:b/>
          <w:bCs/>
        </w:rPr>
        <w:t xml:space="preserve">Environment: </w:t>
      </w:r>
      <w:r w:rsidRPr="000647E1">
        <w:rPr>
          <w:rFonts w:eastAsia="Calibri" w:cstheme="minorHAnsi"/>
        </w:rPr>
        <w:t>Salesforce.com, Force.com, Data Loader, Apex Classes, Controllers, Triggers, Visualforce, Sales Cloud, Marketing Cloud, Service Cloud, Data Migration, Rest API, Soap API,</w:t>
      </w:r>
      <w:r w:rsidR="005106CE" w:rsidRPr="000647E1">
        <w:rPr>
          <w:rFonts w:eastAsia="Calibri" w:cstheme="minorHAnsi"/>
        </w:rPr>
        <w:t xml:space="preserve"> </w:t>
      </w:r>
      <w:r w:rsidRPr="000647E1">
        <w:rPr>
          <w:rFonts w:eastAsia="Calibri" w:cstheme="minorHAnsi"/>
        </w:rPr>
        <w:t>Informatica, SOQL, SOSL, Communities, lightning compatible VF pages, Lightning (Components), Workflow &amp;amp; Approvals, Java Ant, Custom Reports, Dashboards, Oracle, Windows</w:t>
      </w:r>
    </w:p>
    <w:p w14:paraId="199B6D69" w14:textId="28EAA1B4" w:rsidR="43171986" w:rsidRPr="000647E1" w:rsidRDefault="43171986" w:rsidP="005106CE">
      <w:pPr>
        <w:pStyle w:val="NoSpacing"/>
        <w:spacing w:line="276" w:lineRule="auto"/>
        <w:jc w:val="both"/>
        <w:rPr>
          <w:rFonts w:cstheme="minorHAnsi"/>
          <w:b/>
          <w:bCs/>
        </w:rPr>
      </w:pPr>
    </w:p>
    <w:p w14:paraId="76A3F6E0" w14:textId="77777777" w:rsidR="00A044E1" w:rsidRPr="000647E1" w:rsidRDefault="00A044E1" w:rsidP="005106CE">
      <w:pPr>
        <w:pStyle w:val="NoSpacing"/>
        <w:spacing w:line="276" w:lineRule="auto"/>
        <w:jc w:val="both"/>
        <w:rPr>
          <w:rFonts w:cstheme="minorHAnsi"/>
          <w:b/>
          <w:bCs/>
        </w:rPr>
      </w:pPr>
    </w:p>
    <w:p w14:paraId="01F84816" w14:textId="26D18D56" w:rsidR="00693EE4" w:rsidRPr="000647E1" w:rsidRDefault="0075607B" w:rsidP="005106CE">
      <w:pPr>
        <w:pStyle w:val="NoSpacing"/>
        <w:spacing w:line="276" w:lineRule="auto"/>
        <w:jc w:val="both"/>
        <w:rPr>
          <w:rFonts w:cstheme="minorHAnsi"/>
          <w:b/>
          <w:bCs/>
          <w:color w:val="002060"/>
        </w:rPr>
      </w:pPr>
      <w:r w:rsidRPr="000647E1">
        <w:rPr>
          <w:rFonts w:cstheme="minorHAnsi"/>
          <w:b/>
          <w:bCs/>
          <w:color w:val="002060"/>
          <w:highlight w:val="lightGray"/>
        </w:rPr>
        <w:lastRenderedPageBreak/>
        <w:t>Client:</w:t>
      </w:r>
      <w:r w:rsidR="00E35DC4" w:rsidRPr="000647E1">
        <w:rPr>
          <w:rFonts w:cstheme="minorHAnsi"/>
          <w:b/>
          <w:bCs/>
          <w:color w:val="002060"/>
          <w:highlight w:val="lightGray"/>
        </w:rPr>
        <w:t xml:space="preserve"> </w:t>
      </w:r>
      <w:r w:rsidR="761BD723" w:rsidRPr="000647E1">
        <w:rPr>
          <w:rFonts w:cstheme="minorHAnsi"/>
          <w:b/>
          <w:bCs/>
          <w:color w:val="002060"/>
          <w:highlight w:val="lightGray"/>
        </w:rPr>
        <w:t>LocumTenens.com (Jackson Healthcare)</w:t>
      </w:r>
      <w:r w:rsidRPr="000647E1">
        <w:rPr>
          <w:rFonts w:cstheme="minorHAnsi"/>
          <w:color w:val="002060"/>
          <w:highlight w:val="lightGray"/>
        </w:rPr>
        <w:tab/>
      </w:r>
      <w:r w:rsidRPr="000647E1">
        <w:rPr>
          <w:rFonts w:cstheme="minorHAnsi"/>
          <w:color w:val="002060"/>
          <w:highlight w:val="lightGray"/>
        </w:rPr>
        <w:tab/>
      </w:r>
      <w:r w:rsidRPr="000647E1">
        <w:rPr>
          <w:rFonts w:cstheme="minorHAnsi"/>
          <w:color w:val="002060"/>
          <w:highlight w:val="lightGray"/>
        </w:rPr>
        <w:tab/>
      </w:r>
      <w:r w:rsidR="00AA1743" w:rsidRPr="000647E1">
        <w:rPr>
          <w:rFonts w:cstheme="minorHAnsi"/>
          <w:b/>
          <w:bCs/>
          <w:color w:val="002060"/>
          <w:highlight w:val="lightGray"/>
        </w:rPr>
        <w:t xml:space="preserve">  </w:t>
      </w:r>
      <w:r w:rsidR="005106CE" w:rsidRPr="000647E1">
        <w:rPr>
          <w:rFonts w:cstheme="minorHAnsi"/>
          <w:b/>
          <w:bCs/>
          <w:color w:val="002060"/>
          <w:highlight w:val="lightGray"/>
        </w:rPr>
        <w:t xml:space="preserve">                         </w:t>
      </w:r>
      <w:r w:rsidR="002E2F77" w:rsidRPr="000647E1">
        <w:rPr>
          <w:rFonts w:cstheme="minorHAnsi"/>
          <w:b/>
          <w:bCs/>
          <w:color w:val="002060"/>
          <w:highlight w:val="lightGray"/>
        </w:rPr>
        <w:t xml:space="preserve">    </w:t>
      </w:r>
      <w:r w:rsidR="000E2977" w:rsidRPr="000647E1">
        <w:rPr>
          <w:rFonts w:cstheme="minorHAnsi"/>
          <w:b/>
          <w:bCs/>
          <w:color w:val="002060"/>
          <w:highlight w:val="lightGray"/>
        </w:rPr>
        <w:t xml:space="preserve">              </w:t>
      </w:r>
      <w:r w:rsidR="002E2F77" w:rsidRPr="000647E1">
        <w:rPr>
          <w:rFonts w:cstheme="minorHAnsi"/>
          <w:b/>
          <w:bCs/>
          <w:color w:val="002060"/>
          <w:highlight w:val="lightGray"/>
        </w:rPr>
        <w:t xml:space="preserve">              </w:t>
      </w:r>
      <w:r w:rsidR="009871B4" w:rsidRPr="000647E1">
        <w:rPr>
          <w:rFonts w:cstheme="minorHAnsi"/>
          <w:b/>
          <w:bCs/>
          <w:color w:val="002060"/>
          <w:highlight w:val="lightGray"/>
        </w:rPr>
        <w:t xml:space="preserve"> </w:t>
      </w:r>
      <w:r w:rsidR="004C3C69" w:rsidRPr="000647E1">
        <w:rPr>
          <w:rFonts w:cstheme="minorHAnsi"/>
          <w:b/>
          <w:bCs/>
          <w:color w:val="002060"/>
          <w:highlight w:val="lightGray"/>
        </w:rPr>
        <w:t xml:space="preserve">   </w:t>
      </w:r>
      <w:r w:rsidR="2E5A25F1" w:rsidRPr="000647E1">
        <w:rPr>
          <w:rFonts w:cstheme="minorHAnsi"/>
          <w:b/>
          <w:bCs/>
          <w:color w:val="002060"/>
          <w:highlight w:val="lightGray"/>
        </w:rPr>
        <w:t>April 201</w:t>
      </w:r>
      <w:r w:rsidR="00CD7058" w:rsidRPr="000647E1">
        <w:rPr>
          <w:rFonts w:cstheme="minorHAnsi"/>
          <w:b/>
          <w:bCs/>
          <w:color w:val="002060"/>
          <w:highlight w:val="lightGray"/>
        </w:rPr>
        <w:t>9</w:t>
      </w:r>
      <w:r w:rsidR="00AA1743" w:rsidRPr="000647E1">
        <w:rPr>
          <w:rFonts w:cstheme="minorHAnsi"/>
          <w:b/>
          <w:bCs/>
          <w:color w:val="002060"/>
          <w:highlight w:val="lightGray"/>
        </w:rPr>
        <w:t xml:space="preserve"> </w:t>
      </w:r>
      <w:r w:rsidR="004C3C69" w:rsidRPr="000647E1">
        <w:rPr>
          <w:rFonts w:cstheme="minorHAnsi"/>
          <w:b/>
          <w:bCs/>
          <w:color w:val="002060"/>
          <w:highlight w:val="lightGray"/>
        </w:rPr>
        <w:t>–</w:t>
      </w:r>
      <w:r w:rsidR="00AA1743" w:rsidRPr="000647E1">
        <w:rPr>
          <w:rFonts w:cstheme="minorHAnsi"/>
          <w:b/>
          <w:bCs/>
          <w:color w:val="002060"/>
          <w:highlight w:val="lightGray"/>
        </w:rPr>
        <w:t xml:space="preserve"> </w:t>
      </w:r>
      <w:proofErr w:type="gramStart"/>
      <w:r w:rsidR="004C3C69" w:rsidRPr="000647E1">
        <w:rPr>
          <w:rFonts w:cstheme="minorHAnsi"/>
          <w:b/>
          <w:bCs/>
          <w:color w:val="002060"/>
          <w:highlight w:val="lightGray"/>
        </w:rPr>
        <w:t xml:space="preserve">Jul </w:t>
      </w:r>
      <w:r w:rsidR="0E28AD7E" w:rsidRPr="000647E1">
        <w:rPr>
          <w:rFonts w:cstheme="minorHAnsi"/>
          <w:b/>
          <w:bCs/>
          <w:color w:val="002060"/>
          <w:highlight w:val="lightGray"/>
        </w:rPr>
        <w:t xml:space="preserve"> 20</w:t>
      </w:r>
      <w:r w:rsidR="004C3C69" w:rsidRPr="000647E1">
        <w:rPr>
          <w:rFonts w:cstheme="minorHAnsi"/>
          <w:b/>
          <w:bCs/>
          <w:color w:val="002060"/>
          <w:highlight w:val="lightGray"/>
        </w:rPr>
        <w:t>20</w:t>
      </w:r>
      <w:proofErr w:type="gramEnd"/>
    </w:p>
    <w:p w14:paraId="7C009416" w14:textId="77777777" w:rsidR="0096705F" w:rsidRPr="000647E1" w:rsidRDefault="0075607B" w:rsidP="005106CE">
      <w:pPr>
        <w:pStyle w:val="NoSpacing"/>
        <w:spacing w:line="276" w:lineRule="auto"/>
        <w:jc w:val="both"/>
        <w:rPr>
          <w:rFonts w:cstheme="minorHAnsi"/>
        </w:rPr>
      </w:pPr>
      <w:r w:rsidRPr="000647E1">
        <w:rPr>
          <w:rFonts w:cstheme="minorHAnsi"/>
          <w:b/>
          <w:bCs/>
          <w:color w:val="002060"/>
        </w:rPr>
        <w:t xml:space="preserve">Role: </w:t>
      </w:r>
      <w:r w:rsidR="00693EE4" w:rsidRPr="000647E1">
        <w:rPr>
          <w:rFonts w:cstheme="minorHAnsi"/>
          <w:b/>
          <w:bCs/>
          <w:color w:val="002060"/>
        </w:rPr>
        <w:t>Salesforce</w:t>
      </w:r>
      <w:r w:rsidR="00E35DC4" w:rsidRPr="000647E1">
        <w:rPr>
          <w:rFonts w:cstheme="minorHAnsi"/>
          <w:b/>
          <w:bCs/>
          <w:color w:val="002060"/>
        </w:rPr>
        <w:t xml:space="preserve"> </w:t>
      </w:r>
      <w:r w:rsidR="15E8C010" w:rsidRPr="000647E1">
        <w:rPr>
          <w:rFonts w:cstheme="minorHAnsi"/>
          <w:b/>
          <w:bCs/>
          <w:color w:val="002060"/>
        </w:rPr>
        <w:t>Developer</w:t>
      </w:r>
      <w:r w:rsidRPr="000647E1">
        <w:rPr>
          <w:rFonts w:cstheme="minorHAnsi"/>
        </w:rPr>
        <w:tab/>
      </w:r>
    </w:p>
    <w:p w14:paraId="5F90A766" w14:textId="66D106D9" w:rsidR="00693EE4" w:rsidRPr="000647E1" w:rsidRDefault="0075607B" w:rsidP="005106CE">
      <w:pPr>
        <w:pStyle w:val="NoSpacing"/>
        <w:spacing w:line="276" w:lineRule="auto"/>
        <w:jc w:val="both"/>
        <w:rPr>
          <w:rFonts w:cstheme="minorHAnsi"/>
          <w:b/>
          <w:bCs/>
        </w:rPr>
      </w:pPr>
      <w:r w:rsidRPr="000647E1">
        <w:rPr>
          <w:rFonts w:cstheme="minorHAnsi"/>
        </w:rPr>
        <w:tab/>
      </w:r>
      <w:r w:rsidRPr="000647E1">
        <w:rPr>
          <w:rFonts w:cstheme="minorHAnsi"/>
        </w:rPr>
        <w:tab/>
      </w:r>
      <w:r w:rsidRPr="000647E1">
        <w:rPr>
          <w:rFonts w:cstheme="minorHAnsi"/>
        </w:rPr>
        <w:tab/>
      </w:r>
      <w:r w:rsidRPr="000647E1">
        <w:rPr>
          <w:rFonts w:cstheme="minorHAnsi"/>
        </w:rPr>
        <w:tab/>
      </w:r>
      <w:r w:rsidR="00CF3458" w:rsidRPr="000647E1">
        <w:rPr>
          <w:rFonts w:cstheme="minorHAnsi"/>
          <w:b/>
          <w:bCs/>
        </w:rPr>
        <w:t xml:space="preserve">                   </w:t>
      </w:r>
    </w:p>
    <w:p w14:paraId="20C975A9" w14:textId="5666D6C4" w:rsidR="00DE4DA2" w:rsidRPr="000647E1" w:rsidRDefault="00693EE4" w:rsidP="005106CE">
      <w:pPr>
        <w:spacing w:line="276" w:lineRule="auto"/>
        <w:jc w:val="both"/>
        <w:rPr>
          <w:rFonts w:cstheme="minorHAnsi"/>
          <w:b/>
          <w:bCs/>
        </w:rPr>
      </w:pPr>
      <w:r w:rsidRPr="000647E1">
        <w:rPr>
          <w:rFonts w:cstheme="minorHAnsi"/>
          <w:b/>
          <w:bCs/>
        </w:rPr>
        <w:t>Responsibilities:</w:t>
      </w:r>
    </w:p>
    <w:p w14:paraId="26CF86CE"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Involved in various activities of the project like Information Gathering, analyzing the Information.</w:t>
      </w:r>
    </w:p>
    <w:p w14:paraId="02734184"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Using Apex Data Loader for </w:t>
      </w:r>
      <w:r w:rsidRPr="000647E1">
        <w:rPr>
          <w:rFonts w:asciiTheme="minorHAnsi" w:hAnsiTheme="minorHAnsi" w:cstheme="minorHAnsi"/>
          <w:b/>
          <w:sz w:val="22"/>
          <w:szCs w:val="22"/>
        </w:rPr>
        <w:t>Migrating Records</w:t>
      </w:r>
      <w:r w:rsidRPr="000647E1">
        <w:rPr>
          <w:rFonts w:asciiTheme="minorHAnsi" w:hAnsiTheme="minorHAnsi" w:cstheme="minorHAnsi"/>
          <w:sz w:val="22"/>
          <w:szCs w:val="22"/>
        </w:rPr>
        <w:t xml:space="preserve"> to Sources and loaded data into Salesforce application.</w:t>
      </w:r>
    </w:p>
    <w:p w14:paraId="1AA50CAB"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Expertise in data analysis, </w:t>
      </w:r>
      <w:proofErr w:type="gramStart"/>
      <w:r w:rsidRPr="000647E1">
        <w:rPr>
          <w:rFonts w:cstheme="minorHAnsi"/>
        </w:rPr>
        <w:t>transformation</w:t>
      </w:r>
      <w:proofErr w:type="gramEnd"/>
      <w:r w:rsidRPr="000647E1">
        <w:rPr>
          <w:rFonts w:cstheme="minorHAnsi"/>
        </w:rPr>
        <w:t xml:space="preserve"> and migration of data from external systems to salesforce.</w:t>
      </w:r>
    </w:p>
    <w:p w14:paraId="48E3B9F0"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Conversion of SQL Server, FileMaker, </w:t>
      </w:r>
      <w:proofErr w:type="gramStart"/>
      <w:r w:rsidRPr="000647E1">
        <w:rPr>
          <w:rFonts w:cstheme="minorHAnsi"/>
        </w:rPr>
        <w:t>Salesforce</w:t>
      </w:r>
      <w:proofErr w:type="gramEnd"/>
      <w:r w:rsidRPr="000647E1">
        <w:rPr>
          <w:rFonts w:cstheme="minorHAnsi"/>
        </w:rPr>
        <w:t xml:space="preserve"> and CSV based data source.</w:t>
      </w:r>
    </w:p>
    <w:p w14:paraId="63611768"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Ensuring data quality by performing extensive analysis on various source systems to create data mappings.</w:t>
      </w:r>
    </w:p>
    <w:p w14:paraId="1ECBEE37"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Participated for preparing the </w:t>
      </w:r>
      <w:r w:rsidRPr="000647E1">
        <w:rPr>
          <w:rFonts w:cstheme="minorHAnsi"/>
          <w:b/>
        </w:rPr>
        <w:t>Technical Design Document</w:t>
      </w:r>
      <w:r w:rsidRPr="000647E1">
        <w:rPr>
          <w:rFonts w:cstheme="minorHAnsi"/>
        </w:rPr>
        <w:t xml:space="preserve"> regarding the user requirement.</w:t>
      </w:r>
    </w:p>
    <w:p w14:paraId="107E6A02"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Implemented case management module in service console for assignment and escalation using custom fields, </w:t>
      </w:r>
      <w:proofErr w:type="gramStart"/>
      <w:r w:rsidRPr="000647E1">
        <w:rPr>
          <w:rFonts w:cstheme="minorHAnsi"/>
        </w:rPr>
        <w:t>formulas</w:t>
      </w:r>
      <w:proofErr w:type="gramEnd"/>
      <w:r w:rsidRPr="000647E1">
        <w:rPr>
          <w:rFonts w:cstheme="minorHAnsi"/>
        </w:rPr>
        <w:t xml:space="preserve"> and workflows.</w:t>
      </w:r>
    </w:p>
    <w:p w14:paraId="5CB580C7"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Formatting and migrating user data into LE, Implemented Salesforce Lightning Components within the organization. Used </w:t>
      </w:r>
      <w:r w:rsidRPr="000647E1">
        <w:rPr>
          <w:rFonts w:cstheme="minorHAnsi"/>
          <w:b/>
        </w:rPr>
        <w:t>Salesforce Lightning Design Systems</w:t>
      </w:r>
      <w:r w:rsidRPr="000647E1">
        <w:rPr>
          <w:rFonts w:cstheme="minorHAnsi"/>
        </w:rPr>
        <w:t xml:space="preserve"> (SLDS) components in the Lightning Application.</w:t>
      </w:r>
    </w:p>
    <w:p w14:paraId="3A1A3905"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Replaced all the </w:t>
      </w:r>
      <w:r w:rsidRPr="000647E1">
        <w:rPr>
          <w:rFonts w:cstheme="minorHAnsi"/>
          <w:b/>
        </w:rPr>
        <w:t>Java Scrip</w:t>
      </w:r>
      <w:r w:rsidRPr="000647E1">
        <w:rPr>
          <w:rFonts w:cstheme="minorHAnsi"/>
        </w:rPr>
        <w:t xml:space="preserve">t buttons with </w:t>
      </w:r>
      <w:r w:rsidRPr="000647E1">
        <w:rPr>
          <w:rFonts w:cstheme="minorHAnsi"/>
          <w:b/>
        </w:rPr>
        <w:t>Quick Actions</w:t>
      </w:r>
      <w:r w:rsidRPr="000647E1">
        <w:rPr>
          <w:rFonts w:cstheme="minorHAnsi"/>
        </w:rPr>
        <w:t xml:space="preserve"> or Lightning Components in Lightning.</w:t>
      </w:r>
    </w:p>
    <w:p w14:paraId="1B0A4FC8"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Develop technical requirements for internal pricing team who worked on the custom object to build the price book based on the customer information gathered from the opportunity related by sales representative of specific regions.</w:t>
      </w:r>
    </w:p>
    <w:p w14:paraId="75A372C3"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Used </w:t>
      </w:r>
      <w:r w:rsidRPr="000647E1">
        <w:rPr>
          <w:rFonts w:cstheme="minorHAnsi"/>
          <w:b/>
        </w:rPr>
        <w:t>Apex Data Loader</w:t>
      </w:r>
      <w:r w:rsidRPr="000647E1">
        <w:rPr>
          <w:rFonts w:cstheme="minorHAnsi"/>
        </w:rPr>
        <w:t xml:space="preserve"> to Insert, Update and Import data from Microsoft Excel into Salesforce.com</w:t>
      </w:r>
    </w:p>
    <w:p w14:paraId="1A768B25" w14:textId="77777777" w:rsidR="00841F0F" w:rsidRPr="000647E1" w:rsidRDefault="00841F0F" w:rsidP="005106CE">
      <w:pPr>
        <w:numPr>
          <w:ilvl w:val="0"/>
          <w:numId w:val="22"/>
        </w:numPr>
        <w:spacing w:after="0" w:line="276" w:lineRule="auto"/>
        <w:jc w:val="both"/>
        <w:rPr>
          <w:rFonts w:cstheme="minorHAnsi"/>
        </w:rPr>
      </w:pPr>
      <w:r w:rsidRPr="000647E1">
        <w:rPr>
          <w:rFonts w:cstheme="minorHAnsi"/>
        </w:rPr>
        <w:t xml:space="preserve">Conducted </w:t>
      </w:r>
      <w:r w:rsidRPr="000647E1">
        <w:rPr>
          <w:rFonts w:cstheme="minorHAnsi"/>
          <w:b/>
        </w:rPr>
        <w:t>Unit Testing</w:t>
      </w:r>
      <w:r w:rsidRPr="000647E1">
        <w:rPr>
          <w:rFonts w:cstheme="minorHAnsi"/>
        </w:rPr>
        <w:t xml:space="preserve"> for every code and wrote the test methods to obtain a code coverage of 85% minimum.</w:t>
      </w:r>
    </w:p>
    <w:p w14:paraId="50C4B7EC"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Involved in </w:t>
      </w:r>
      <w:r w:rsidRPr="000647E1">
        <w:rPr>
          <w:rStyle w:val="StrongEmphasis"/>
          <w:rFonts w:asciiTheme="minorHAnsi" w:hAnsiTheme="minorHAnsi" w:cstheme="minorHAnsi"/>
          <w:sz w:val="22"/>
          <w:szCs w:val="22"/>
        </w:rPr>
        <w:t>Salesforce.com Application Setup activities</w:t>
      </w:r>
      <w:r w:rsidRPr="000647E1">
        <w:rPr>
          <w:rFonts w:asciiTheme="minorHAnsi" w:hAnsiTheme="minorHAnsi" w:cstheme="minorHAnsi"/>
          <w:sz w:val="22"/>
          <w:szCs w:val="22"/>
        </w:rPr>
        <w:t xml:space="preserve"> and </w:t>
      </w:r>
      <w:r w:rsidRPr="000647E1">
        <w:rPr>
          <w:rStyle w:val="StrongEmphasis"/>
          <w:rFonts w:asciiTheme="minorHAnsi" w:hAnsiTheme="minorHAnsi" w:cstheme="minorHAnsi"/>
          <w:sz w:val="22"/>
          <w:szCs w:val="22"/>
        </w:rPr>
        <w:t>customized the apps</w:t>
      </w:r>
      <w:r w:rsidRPr="000647E1">
        <w:rPr>
          <w:rFonts w:asciiTheme="minorHAnsi" w:hAnsiTheme="minorHAnsi" w:cstheme="minorHAnsi"/>
          <w:sz w:val="22"/>
          <w:szCs w:val="22"/>
        </w:rPr>
        <w:t xml:space="preserve"> to match the functional needs of the organization.</w:t>
      </w:r>
    </w:p>
    <w:p w14:paraId="25D0BC64"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Developed Custom Objects with new Custom fields, Tabs, Components and developed visual force pages based on the end user requirement.</w:t>
      </w:r>
    </w:p>
    <w:p w14:paraId="53D81222"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Worked on different Integration Issues and worked on developing Visual force pages and Apex controller classes.</w:t>
      </w:r>
    </w:p>
    <w:p w14:paraId="233C78F9"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Created and Managed User roles for different territory region sales representatives and internal pricing team given Permissions to restrict the view and edit options for different region representatives by object level settings and field level settings.</w:t>
      </w:r>
    </w:p>
    <w:p w14:paraId="61F99B08"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Created Public Groups, Security Controls and Shared Settings with the help of custom fields to restrict the access of records, based on the user groups within Salesforce org.</w:t>
      </w:r>
    </w:p>
    <w:p w14:paraId="3FBD730C"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Created Custom </w:t>
      </w:r>
      <w:r w:rsidRPr="000647E1">
        <w:rPr>
          <w:rFonts w:asciiTheme="minorHAnsi" w:hAnsiTheme="minorHAnsi" w:cstheme="minorHAnsi"/>
          <w:b/>
          <w:sz w:val="22"/>
          <w:szCs w:val="22"/>
        </w:rPr>
        <w:t>Reports</w:t>
      </w:r>
      <w:r w:rsidRPr="000647E1">
        <w:rPr>
          <w:rFonts w:asciiTheme="minorHAnsi" w:hAnsiTheme="minorHAnsi" w:cstheme="minorHAnsi"/>
          <w:sz w:val="22"/>
          <w:szCs w:val="22"/>
        </w:rPr>
        <w:t xml:space="preserve"> to track the Cases, assets to be available to different levels in the organization based on their </w:t>
      </w:r>
      <w:r w:rsidRPr="000647E1">
        <w:rPr>
          <w:rFonts w:asciiTheme="minorHAnsi" w:hAnsiTheme="minorHAnsi" w:cstheme="minorHAnsi"/>
          <w:b/>
          <w:sz w:val="22"/>
          <w:szCs w:val="22"/>
        </w:rPr>
        <w:t>Profiles.</w:t>
      </w:r>
    </w:p>
    <w:p w14:paraId="61F377D6"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Developed and configured various </w:t>
      </w:r>
      <w:r w:rsidRPr="000647E1">
        <w:rPr>
          <w:rFonts w:asciiTheme="minorHAnsi" w:hAnsiTheme="minorHAnsi" w:cstheme="minorHAnsi"/>
          <w:b/>
          <w:sz w:val="22"/>
          <w:szCs w:val="22"/>
        </w:rPr>
        <w:t>Reports</w:t>
      </w:r>
      <w:r w:rsidRPr="000647E1">
        <w:rPr>
          <w:rFonts w:asciiTheme="minorHAnsi" w:hAnsiTheme="minorHAnsi" w:cstheme="minorHAnsi"/>
          <w:sz w:val="22"/>
          <w:szCs w:val="22"/>
        </w:rPr>
        <w:t xml:space="preserve"> and Report Folders for different user Profiles based on the need in the organization.</w:t>
      </w:r>
    </w:p>
    <w:p w14:paraId="54493CD6" w14:textId="01BC5D6C"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b/>
          <w:sz w:val="22"/>
          <w:szCs w:val="22"/>
        </w:rPr>
        <w:t>Agile Development Methodology</w:t>
      </w:r>
      <w:r w:rsidRPr="000647E1">
        <w:rPr>
          <w:rFonts w:asciiTheme="minorHAnsi" w:hAnsiTheme="minorHAnsi" w:cstheme="minorHAnsi"/>
          <w:sz w:val="22"/>
          <w:szCs w:val="22"/>
        </w:rPr>
        <w:t xml:space="preserve"> was followed for the implementation</w:t>
      </w:r>
      <w:r w:rsidR="007F0219" w:rsidRPr="000647E1">
        <w:rPr>
          <w:rFonts w:asciiTheme="minorHAnsi" w:hAnsiTheme="minorHAnsi" w:cstheme="minorHAnsi"/>
          <w:sz w:val="22"/>
          <w:szCs w:val="22"/>
        </w:rPr>
        <w:t>.</w:t>
      </w:r>
    </w:p>
    <w:p w14:paraId="18AFAD65"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Used the sandbox for </w:t>
      </w:r>
      <w:r w:rsidRPr="000647E1">
        <w:rPr>
          <w:rFonts w:asciiTheme="minorHAnsi" w:hAnsiTheme="minorHAnsi" w:cstheme="minorHAnsi"/>
          <w:b/>
          <w:sz w:val="22"/>
          <w:szCs w:val="22"/>
        </w:rPr>
        <w:t>Testing</w:t>
      </w:r>
      <w:r w:rsidRPr="000647E1">
        <w:rPr>
          <w:rFonts w:asciiTheme="minorHAnsi" w:hAnsiTheme="minorHAnsi" w:cstheme="minorHAnsi"/>
          <w:sz w:val="22"/>
          <w:szCs w:val="22"/>
        </w:rPr>
        <w:t xml:space="preserve"> and Migrated the code to the Deployment instance after the Testing.</w:t>
      </w:r>
    </w:p>
    <w:p w14:paraId="269BB264" w14:textId="77777777" w:rsidR="00841F0F"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Support continuous integration with external systems using SOAP API and coordinating during integration and troubleshoot.</w:t>
      </w:r>
    </w:p>
    <w:p w14:paraId="5E08A93A" w14:textId="5C491D2F" w:rsidR="43171986" w:rsidRPr="000647E1" w:rsidRDefault="00841F0F" w:rsidP="005106CE">
      <w:pPr>
        <w:pStyle w:val="Textbody"/>
        <w:numPr>
          <w:ilvl w:val="0"/>
          <w:numId w:val="22"/>
        </w:numPr>
        <w:tabs>
          <w:tab w:val="left" w:pos="707"/>
        </w:tabs>
        <w:spacing w:line="276" w:lineRule="auto"/>
        <w:jc w:val="both"/>
        <w:rPr>
          <w:rFonts w:asciiTheme="minorHAnsi" w:hAnsiTheme="minorHAnsi" w:cstheme="minorHAnsi"/>
          <w:sz w:val="22"/>
          <w:szCs w:val="22"/>
        </w:rPr>
      </w:pPr>
      <w:r w:rsidRPr="000647E1">
        <w:rPr>
          <w:rFonts w:asciiTheme="minorHAnsi" w:hAnsiTheme="minorHAnsi" w:cstheme="minorHAnsi"/>
          <w:sz w:val="22"/>
          <w:szCs w:val="22"/>
        </w:rPr>
        <w:t xml:space="preserve">Coordinate UAT testing, design user guide, training sessions and adoption metrics to maintain productivity. </w:t>
      </w:r>
    </w:p>
    <w:p w14:paraId="1329248C" w14:textId="78603EE7" w:rsidR="0076002D" w:rsidRDefault="00841F0F" w:rsidP="005106CE">
      <w:pPr>
        <w:spacing w:line="276" w:lineRule="auto"/>
        <w:jc w:val="both"/>
        <w:rPr>
          <w:rFonts w:cstheme="minorHAnsi"/>
        </w:rPr>
      </w:pPr>
      <w:r w:rsidRPr="000647E1">
        <w:rPr>
          <w:rFonts w:cstheme="minorHAnsi"/>
          <w:b/>
          <w:bCs/>
        </w:rPr>
        <w:t>Environment:</w:t>
      </w:r>
      <w:r w:rsidRPr="000647E1">
        <w:rPr>
          <w:rFonts w:cstheme="minorHAnsi"/>
        </w:rPr>
        <w:t xml:space="preserve"> Salesforce.com Platform, Force.com, Lightning Experience, Lightning Components, Apex classes and Controllers, HTML, CSS, Data Loader, Lightning Data Service, Lightning Flow, Embedding Components in flow, Communities, Custom Meta Data, Change sets, Confluence, Slack App.</w:t>
      </w:r>
    </w:p>
    <w:p w14:paraId="116C1215" w14:textId="77777777" w:rsidR="000647E1" w:rsidRPr="000647E1" w:rsidRDefault="000647E1" w:rsidP="005106CE">
      <w:pPr>
        <w:spacing w:line="276" w:lineRule="auto"/>
        <w:jc w:val="both"/>
        <w:rPr>
          <w:rFonts w:cstheme="minorHAnsi"/>
        </w:rPr>
      </w:pPr>
    </w:p>
    <w:p w14:paraId="1F5A0E8B" w14:textId="77777777" w:rsidR="0096705F" w:rsidRPr="000647E1" w:rsidRDefault="0096705F" w:rsidP="005106CE">
      <w:pPr>
        <w:spacing w:line="276" w:lineRule="auto"/>
        <w:jc w:val="both"/>
        <w:rPr>
          <w:rFonts w:cstheme="minorHAnsi"/>
        </w:rPr>
      </w:pPr>
    </w:p>
    <w:p w14:paraId="75FBF07D" w14:textId="68453591" w:rsidR="00693EE4" w:rsidRPr="000647E1" w:rsidRDefault="00546322" w:rsidP="005106CE">
      <w:pPr>
        <w:pStyle w:val="NoSpacing"/>
        <w:spacing w:line="276" w:lineRule="auto"/>
        <w:jc w:val="both"/>
        <w:rPr>
          <w:rFonts w:cstheme="minorHAnsi"/>
          <w:b/>
          <w:bCs/>
          <w:color w:val="002060"/>
        </w:rPr>
      </w:pPr>
      <w:r w:rsidRPr="000647E1">
        <w:rPr>
          <w:rFonts w:cstheme="minorHAnsi"/>
          <w:b/>
          <w:bCs/>
          <w:color w:val="002060"/>
          <w:highlight w:val="lightGray"/>
        </w:rPr>
        <w:lastRenderedPageBreak/>
        <w:t xml:space="preserve">Client: </w:t>
      </w:r>
      <w:r w:rsidR="0007445D" w:rsidRPr="000647E1">
        <w:rPr>
          <w:rFonts w:cstheme="minorHAnsi"/>
          <w:b/>
          <w:bCs/>
          <w:color w:val="002060"/>
          <w:highlight w:val="lightGray"/>
        </w:rPr>
        <w:t>TCS</w:t>
      </w:r>
      <w:r w:rsidR="55A01414" w:rsidRPr="000647E1">
        <w:rPr>
          <w:rFonts w:cstheme="minorHAnsi"/>
          <w:b/>
          <w:bCs/>
          <w:color w:val="002060"/>
          <w:highlight w:val="lightGray"/>
        </w:rPr>
        <w:t xml:space="preserve">, </w:t>
      </w:r>
      <w:r w:rsidR="00CD7058" w:rsidRPr="000647E1">
        <w:rPr>
          <w:rFonts w:cstheme="minorHAnsi"/>
          <w:b/>
          <w:bCs/>
          <w:color w:val="002060"/>
          <w:highlight w:val="lightGray"/>
        </w:rPr>
        <w:t xml:space="preserve">India   </w:t>
      </w:r>
      <w:r w:rsidR="00CD7058" w:rsidRPr="000647E1">
        <w:rPr>
          <w:rFonts w:cstheme="minorHAnsi"/>
          <w:b/>
          <w:bCs/>
          <w:color w:val="002060"/>
          <w:highlight w:val="lightGray"/>
        </w:rPr>
        <w:tab/>
      </w:r>
      <w:r w:rsidR="0063074A" w:rsidRPr="000647E1">
        <w:rPr>
          <w:rFonts w:cstheme="minorHAnsi"/>
          <w:b/>
          <w:bCs/>
          <w:color w:val="002060"/>
          <w:highlight w:val="lightGray"/>
        </w:rPr>
        <w:t xml:space="preserve"> </w:t>
      </w:r>
      <w:r w:rsidRPr="000647E1">
        <w:rPr>
          <w:rFonts w:cstheme="minorHAnsi"/>
          <w:color w:val="002060"/>
          <w:highlight w:val="lightGray"/>
        </w:rPr>
        <w:tab/>
      </w:r>
      <w:r w:rsidRPr="000647E1">
        <w:rPr>
          <w:rFonts w:cstheme="minorHAnsi"/>
          <w:color w:val="002060"/>
          <w:highlight w:val="lightGray"/>
        </w:rPr>
        <w:tab/>
      </w:r>
      <w:r w:rsidR="0063074A" w:rsidRPr="000647E1">
        <w:rPr>
          <w:rFonts w:cstheme="minorHAnsi"/>
          <w:b/>
          <w:bCs/>
          <w:color w:val="002060"/>
          <w:highlight w:val="lightGray"/>
        </w:rPr>
        <w:t xml:space="preserve">   </w:t>
      </w:r>
      <w:r w:rsidR="2D5B73A7" w:rsidRPr="000647E1">
        <w:rPr>
          <w:rFonts w:cstheme="minorHAnsi"/>
          <w:b/>
          <w:bCs/>
          <w:color w:val="002060"/>
          <w:highlight w:val="lightGray"/>
        </w:rPr>
        <w:t xml:space="preserve"> </w:t>
      </w:r>
      <w:r w:rsidR="15851168" w:rsidRPr="000647E1">
        <w:rPr>
          <w:rFonts w:cstheme="minorHAnsi"/>
          <w:b/>
          <w:bCs/>
          <w:color w:val="002060"/>
          <w:highlight w:val="lightGray"/>
        </w:rPr>
        <w:t xml:space="preserve">   </w:t>
      </w:r>
      <w:r w:rsidR="2D5B73A7" w:rsidRPr="000647E1">
        <w:rPr>
          <w:rFonts w:cstheme="minorHAnsi"/>
          <w:b/>
          <w:bCs/>
          <w:color w:val="002060"/>
          <w:highlight w:val="lightGray"/>
        </w:rPr>
        <w:t xml:space="preserve"> </w:t>
      </w:r>
      <w:r w:rsidR="0063074A"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596CE6" w:rsidRPr="000647E1">
        <w:rPr>
          <w:rFonts w:cstheme="minorHAnsi"/>
          <w:b/>
          <w:bCs/>
          <w:color w:val="002060"/>
          <w:highlight w:val="lightGray"/>
        </w:rPr>
        <w:tab/>
      </w:r>
      <w:r w:rsidR="00596CE6" w:rsidRPr="000647E1">
        <w:rPr>
          <w:rFonts w:cstheme="minorHAnsi"/>
          <w:b/>
          <w:bCs/>
          <w:color w:val="002060"/>
          <w:highlight w:val="lightGray"/>
        </w:rPr>
        <w:tab/>
        <w:t xml:space="preserve">         </w:t>
      </w:r>
      <w:r w:rsidR="00CD7058" w:rsidRPr="000647E1">
        <w:rPr>
          <w:rFonts w:cstheme="minorHAnsi"/>
          <w:b/>
          <w:bCs/>
          <w:color w:val="002060"/>
          <w:highlight w:val="lightGray"/>
        </w:rPr>
        <w:t xml:space="preserve">       </w:t>
      </w:r>
      <w:r w:rsidR="00596CE6"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CD7058" w:rsidRPr="000647E1">
        <w:rPr>
          <w:rFonts w:cstheme="minorHAnsi"/>
          <w:b/>
          <w:bCs/>
          <w:color w:val="002060"/>
          <w:highlight w:val="lightGray"/>
        </w:rPr>
        <w:t>Sep</w:t>
      </w:r>
      <w:r w:rsidR="1F5E07B7" w:rsidRPr="000647E1">
        <w:rPr>
          <w:rFonts w:cstheme="minorHAnsi"/>
          <w:b/>
          <w:bCs/>
          <w:color w:val="002060"/>
          <w:highlight w:val="lightGray"/>
        </w:rPr>
        <w:t xml:space="preserve"> 201</w:t>
      </w:r>
      <w:r w:rsidR="00CD7058" w:rsidRPr="000647E1">
        <w:rPr>
          <w:rFonts w:cstheme="minorHAnsi"/>
          <w:b/>
          <w:bCs/>
          <w:color w:val="002060"/>
          <w:highlight w:val="lightGray"/>
        </w:rPr>
        <w:t>6</w:t>
      </w:r>
      <w:r w:rsidR="00D26940" w:rsidRPr="000647E1">
        <w:rPr>
          <w:rFonts w:cstheme="minorHAnsi"/>
          <w:b/>
          <w:bCs/>
          <w:color w:val="002060"/>
          <w:highlight w:val="lightGray"/>
        </w:rPr>
        <w:t xml:space="preserve"> --</w:t>
      </w:r>
      <w:r w:rsidR="0063074A" w:rsidRPr="000647E1">
        <w:rPr>
          <w:rFonts w:cstheme="minorHAnsi"/>
          <w:b/>
          <w:bCs/>
          <w:color w:val="002060"/>
          <w:highlight w:val="lightGray"/>
        </w:rPr>
        <w:t xml:space="preserve"> </w:t>
      </w:r>
      <w:r w:rsidR="72F78256" w:rsidRPr="000647E1">
        <w:rPr>
          <w:rFonts w:cstheme="minorHAnsi"/>
          <w:b/>
          <w:bCs/>
          <w:color w:val="002060"/>
          <w:highlight w:val="lightGray"/>
        </w:rPr>
        <w:t>Mar</w:t>
      </w:r>
      <w:r w:rsidR="0063074A" w:rsidRPr="000647E1">
        <w:rPr>
          <w:rFonts w:cstheme="minorHAnsi"/>
          <w:b/>
          <w:bCs/>
          <w:color w:val="002060"/>
          <w:highlight w:val="lightGray"/>
        </w:rPr>
        <w:t xml:space="preserve"> 201</w:t>
      </w:r>
      <w:r w:rsidR="61E29AA8" w:rsidRPr="000647E1">
        <w:rPr>
          <w:rFonts w:cstheme="minorHAnsi"/>
          <w:b/>
          <w:bCs/>
          <w:color w:val="002060"/>
          <w:highlight w:val="lightGray"/>
        </w:rPr>
        <w:t>8</w:t>
      </w:r>
      <w:r w:rsidR="61E29AA8" w:rsidRPr="000647E1">
        <w:rPr>
          <w:rFonts w:cstheme="minorHAnsi"/>
          <w:b/>
          <w:bCs/>
          <w:color w:val="002060"/>
        </w:rPr>
        <w:t xml:space="preserve"> </w:t>
      </w:r>
    </w:p>
    <w:p w14:paraId="0FACEF2D" w14:textId="77777777" w:rsidR="0096705F" w:rsidRPr="000647E1" w:rsidRDefault="00546322" w:rsidP="005106CE">
      <w:pPr>
        <w:pStyle w:val="NoSpacing"/>
        <w:spacing w:line="276" w:lineRule="auto"/>
        <w:jc w:val="both"/>
        <w:rPr>
          <w:rFonts w:cstheme="minorHAnsi"/>
          <w:b/>
          <w:bCs/>
        </w:rPr>
      </w:pPr>
      <w:r w:rsidRPr="000647E1">
        <w:rPr>
          <w:rFonts w:cstheme="minorHAnsi"/>
          <w:b/>
          <w:bCs/>
          <w:color w:val="002060"/>
        </w:rPr>
        <w:t xml:space="preserve">Role: </w:t>
      </w:r>
      <w:r w:rsidR="00693EE4" w:rsidRPr="000647E1">
        <w:rPr>
          <w:rFonts w:cstheme="minorHAnsi"/>
          <w:b/>
          <w:bCs/>
          <w:color w:val="002060"/>
        </w:rPr>
        <w:t>Salesforce</w:t>
      </w:r>
      <w:r w:rsidR="00E35DC4" w:rsidRPr="000647E1">
        <w:rPr>
          <w:rFonts w:cstheme="minorHAnsi"/>
          <w:b/>
          <w:bCs/>
          <w:color w:val="002060"/>
        </w:rPr>
        <w:t xml:space="preserve"> </w:t>
      </w:r>
      <w:r w:rsidR="7304D403" w:rsidRPr="000647E1">
        <w:rPr>
          <w:rFonts w:cstheme="minorHAnsi"/>
          <w:b/>
          <w:bCs/>
          <w:color w:val="002060"/>
        </w:rPr>
        <w:t>Developer</w:t>
      </w:r>
      <w:r w:rsidR="00E35DC4" w:rsidRPr="000647E1">
        <w:rPr>
          <w:rFonts w:cstheme="minorHAnsi"/>
          <w:b/>
          <w:bCs/>
          <w:color w:val="002060"/>
        </w:rPr>
        <w:t xml:space="preserve"> </w:t>
      </w:r>
      <w:r w:rsidRPr="000647E1">
        <w:rPr>
          <w:rFonts w:cstheme="minorHAnsi"/>
        </w:rPr>
        <w:tab/>
      </w:r>
      <w:r w:rsidR="00E35DC4" w:rsidRPr="000647E1">
        <w:rPr>
          <w:rFonts w:cstheme="minorHAnsi"/>
          <w:b/>
          <w:bCs/>
        </w:rPr>
        <w:t xml:space="preserve">    </w:t>
      </w:r>
    </w:p>
    <w:p w14:paraId="5E7B170F" w14:textId="3D3E075A" w:rsidR="00693EE4" w:rsidRPr="000647E1" w:rsidRDefault="00E35DC4" w:rsidP="005106CE">
      <w:pPr>
        <w:pStyle w:val="NoSpacing"/>
        <w:spacing w:line="276" w:lineRule="auto"/>
        <w:jc w:val="both"/>
        <w:rPr>
          <w:rFonts w:cstheme="minorHAnsi"/>
          <w:b/>
          <w:bCs/>
        </w:rPr>
      </w:pPr>
      <w:r w:rsidRPr="000647E1">
        <w:rPr>
          <w:rFonts w:cstheme="minorHAnsi"/>
          <w:b/>
          <w:bCs/>
        </w:rPr>
        <w:t xml:space="preserve">                                                                     </w:t>
      </w:r>
    </w:p>
    <w:p w14:paraId="6A116AD4" w14:textId="77777777" w:rsidR="00841F0F" w:rsidRPr="000647E1" w:rsidRDefault="00841F0F" w:rsidP="005106CE">
      <w:pPr>
        <w:pStyle w:val="ListParagraph"/>
        <w:spacing w:line="276" w:lineRule="auto"/>
        <w:ind w:left="0"/>
        <w:jc w:val="both"/>
        <w:rPr>
          <w:rFonts w:cstheme="minorHAnsi"/>
          <w:shd w:val="clear" w:color="auto" w:fill="FFFFFF"/>
        </w:rPr>
      </w:pPr>
      <w:r w:rsidRPr="000647E1">
        <w:rPr>
          <w:rFonts w:cstheme="minorHAnsi"/>
          <w:b/>
          <w:bCs/>
          <w:shd w:val="clear" w:color="auto" w:fill="FFFFFF"/>
        </w:rPr>
        <w:t>Responsibilities:</w:t>
      </w:r>
    </w:p>
    <w:p w14:paraId="393C366F" w14:textId="77777777" w:rsidR="00841F0F" w:rsidRPr="000647E1" w:rsidRDefault="00841F0F" w:rsidP="005106CE">
      <w:pPr>
        <w:pStyle w:val="ListParagraph"/>
        <w:numPr>
          <w:ilvl w:val="0"/>
          <w:numId w:val="23"/>
        </w:numPr>
        <w:spacing w:line="276" w:lineRule="auto"/>
        <w:jc w:val="both"/>
        <w:textAlignment w:val="baseline"/>
        <w:rPr>
          <w:rFonts w:cstheme="minorHAnsi"/>
          <w:b/>
          <w:u w:val="single"/>
        </w:rPr>
      </w:pPr>
      <w:r w:rsidRPr="000647E1">
        <w:rPr>
          <w:rFonts w:cstheme="minorHAnsi"/>
        </w:rPr>
        <w:t>Collected requirements from the Salesforce users and responsible for project development and deployment.</w:t>
      </w:r>
    </w:p>
    <w:p w14:paraId="56011DFC" w14:textId="77777777" w:rsidR="00841F0F" w:rsidRPr="000647E1" w:rsidRDefault="00841F0F" w:rsidP="005106CE">
      <w:pPr>
        <w:pStyle w:val="ListParagraph"/>
        <w:numPr>
          <w:ilvl w:val="0"/>
          <w:numId w:val="23"/>
        </w:numPr>
        <w:spacing w:line="276" w:lineRule="auto"/>
        <w:jc w:val="both"/>
        <w:textAlignment w:val="baseline"/>
        <w:rPr>
          <w:rFonts w:cstheme="minorHAnsi"/>
        </w:rPr>
      </w:pPr>
      <w:r w:rsidRPr="000647E1">
        <w:rPr>
          <w:rFonts w:cstheme="minorHAnsi"/>
        </w:rPr>
        <w:t xml:space="preserve">Experience in analyzing business requirements, converting them to </w:t>
      </w:r>
      <w:r w:rsidRPr="000647E1">
        <w:rPr>
          <w:rFonts w:cstheme="minorHAnsi"/>
          <w:b/>
        </w:rPr>
        <w:t>Salesforce Custom Objects, Junction Objects</w:t>
      </w:r>
      <w:r w:rsidRPr="000647E1">
        <w:rPr>
          <w:rFonts w:cstheme="minorHAnsi"/>
        </w:rPr>
        <w:t xml:space="preserve">, </w:t>
      </w:r>
      <w:r w:rsidRPr="000647E1">
        <w:rPr>
          <w:rFonts w:cstheme="minorHAnsi"/>
          <w:b/>
        </w:rPr>
        <w:t>Master-Detail Relationships</w:t>
      </w:r>
      <w:r w:rsidRPr="000647E1">
        <w:rPr>
          <w:rFonts w:cstheme="minorHAnsi"/>
        </w:rPr>
        <w:t xml:space="preserve"> and </w:t>
      </w:r>
      <w:r w:rsidRPr="000647E1">
        <w:rPr>
          <w:rFonts w:cstheme="minorHAnsi"/>
          <w:b/>
        </w:rPr>
        <w:t>Lookup Relationships</w:t>
      </w:r>
      <w:r w:rsidRPr="000647E1">
        <w:rPr>
          <w:rFonts w:cstheme="minorHAnsi"/>
        </w:rPr>
        <w:t xml:space="preserve"> and worked on customizing the standard objects and page layouts</w:t>
      </w:r>
      <w:r w:rsidRPr="000647E1">
        <w:rPr>
          <w:rFonts w:cstheme="minorHAnsi"/>
          <w:b/>
          <w:u w:val="single"/>
        </w:rPr>
        <w:t>.</w:t>
      </w:r>
    </w:p>
    <w:p w14:paraId="03E82857" w14:textId="77777777" w:rsidR="00841F0F" w:rsidRPr="000647E1" w:rsidRDefault="00841F0F" w:rsidP="005106CE">
      <w:pPr>
        <w:pStyle w:val="ListParagraph"/>
        <w:widowControl w:val="0"/>
        <w:numPr>
          <w:ilvl w:val="0"/>
          <w:numId w:val="23"/>
        </w:numPr>
        <w:suppressAutoHyphens/>
        <w:spacing w:after="0" w:line="276" w:lineRule="auto"/>
        <w:jc w:val="both"/>
        <w:rPr>
          <w:rFonts w:cstheme="minorHAnsi"/>
          <w:color w:val="000000" w:themeColor="text1"/>
        </w:rPr>
      </w:pPr>
      <w:r w:rsidRPr="000647E1">
        <w:rPr>
          <w:rFonts w:cstheme="minorHAnsi"/>
          <w:color w:val="000000" w:themeColor="text1"/>
          <w:shd w:val="clear" w:color="auto" w:fill="FFFFFF"/>
        </w:rPr>
        <w:t xml:space="preserve">Executed </w:t>
      </w:r>
      <w:r w:rsidRPr="000647E1">
        <w:rPr>
          <w:rFonts w:cstheme="minorHAnsi"/>
          <w:b/>
          <w:color w:val="000000" w:themeColor="text1"/>
          <w:shd w:val="clear" w:color="auto" w:fill="FFFFFF"/>
        </w:rPr>
        <w:t>Data Migration</w:t>
      </w:r>
      <w:r w:rsidRPr="000647E1">
        <w:rPr>
          <w:rFonts w:cstheme="minorHAnsi"/>
          <w:color w:val="000000" w:themeColor="text1"/>
          <w:shd w:val="clear" w:color="auto" w:fill="FFFFFF"/>
        </w:rPr>
        <w:t xml:space="preserve"> from different Applications to </w:t>
      </w:r>
      <w:r w:rsidRPr="000647E1">
        <w:rPr>
          <w:rStyle w:val="rezemp-highlightedfield-highlightedterm"/>
          <w:rFonts w:cstheme="minorHAnsi"/>
          <w:color w:val="000000" w:themeColor="text1"/>
          <w:shd w:val="clear" w:color="auto" w:fill="FFFFFF" w:themeFill="background1"/>
        </w:rPr>
        <w:t>Salesforce</w:t>
      </w:r>
      <w:r w:rsidRPr="000647E1">
        <w:rPr>
          <w:rFonts w:cstheme="minorHAnsi"/>
          <w:color w:val="000000" w:themeColor="text1"/>
          <w:shd w:val="clear" w:color="auto" w:fill="FFFFFF"/>
        </w:rPr>
        <w:t xml:space="preserve"> using </w:t>
      </w:r>
      <w:r w:rsidRPr="000647E1">
        <w:rPr>
          <w:rFonts w:cstheme="minorHAnsi"/>
          <w:b/>
          <w:color w:val="000000" w:themeColor="text1"/>
          <w:shd w:val="clear" w:color="auto" w:fill="FFFFFF"/>
        </w:rPr>
        <w:t>Data Loader Utility</w:t>
      </w:r>
      <w:r w:rsidRPr="000647E1">
        <w:rPr>
          <w:rFonts w:cstheme="minorHAnsi"/>
          <w:color w:val="000000" w:themeColor="text1"/>
          <w:shd w:val="clear" w:color="auto" w:fill="FFFFFF"/>
        </w:rPr>
        <w:t xml:space="preserve">, </w:t>
      </w:r>
      <w:r w:rsidRPr="000647E1">
        <w:rPr>
          <w:rFonts w:cstheme="minorHAnsi"/>
          <w:b/>
          <w:color w:val="000000" w:themeColor="text1"/>
          <w:shd w:val="clear" w:color="auto" w:fill="FFFFFF"/>
        </w:rPr>
        <w:t>Apex Data Loader</w:t>
      </w:r>
      <w:r w:rsidRPr="000647E1">
        <w:rPr>
          <w:rFonts w:cstheme="minorHAnsi"/>
          <w:color w:val="000000" w:themeColor="text1"/>
          <w:shd w:val="clear" w:color="auto" w:fill="FFFFFF"/>
        </w:rPr>
        <w:t xml:space="preserve"> and Informatica.</w:t>
      </w:r>
    </w:p>
    <w:p w14:paraId="7C603245" w14:textId="77777777" w:rsidR="00841F0F" w:rsidRPr="000647E1" w:rsidRDefault="00841F0F" w:rsidP="005106CE">
      <w:pPr>
        <w:pStyle w:val="ListParagraph"/>
        <w:numPr>
          <w:ilvl w:val="0"/>
          <w:numId w:val="23"/>
        </w:numPr>
        <w:spacing w:line="276" w:lineRule="auto"/>
        <w:jc w:val="both"/>
        <w:textAlignment w:val="baseline"/>
        <w:rPr>
          <w:rFonts w:cstheme="minorHAnsi"/>
        </w:rPr>
      </w:pPr>
      <w:r w:rsidRPr="000647E1">
        <w:rPr>
          <w:rFonts w:cstheme="minorHAnsi"/>
        </w:rPr>
        <w:t>Created processes and manual for post migration support and training.</w:t>
      </w:r>
    </w:p>
    <w:p w14:paraId="117588C4" w14:textId="77777777" w:rsidR="00841F0F" w:rsidRPr="000647E1" w:rsidRDefault="00841F0F" w:rsidP="005106CE">
      <w:pPr>
        <w:pStyle w:val="ListParagraph"/>
        <w:numPr>
          <w:ilvl w:val="0"/>
          <w:numId w:val="23"/>
        </w:numPr>
        <w:spacing w:line="276" w:lineRule="auto"/>
        <w:jc w:val="both"/>
        <w:rPr>
          <w:rFonts w:cstheme="minorHAnsi"/>
        </w:rPr>
      </w:pPr>
      <w:r w:rsidRPr="000647E1">
        <w:rPr>
          <w:rFonts w:cstheme="minorHAnsi"/>
        </w:rPr>
        <w:t xml:space="preserve">Expertise knowledge in </w:t>
      </w:r>
      <w:r w:rsidRPr="000647E1">
        <w:rPr>
          <w:rFonts w:cstheme="minorHAnsi"/>
          <w:b/>
        </w:rPr>
        <w:t>Salesforce Customization, Data Validation, Sales, Marketing</w:t>
      </w:r>
      <w:r w:rsidRPr="000647E1">
        <w:rPr>
          <w:rFonts w:cstheme="minorHAnsi"/>
        </w:rPr>
        <w:t>, Customer Service and Support Development and Administration.</w:t>
      </w:r>
    </w:p>
    <w:p w14:paraId="650C78E1" w14:textId="77777777" w:rsidR="00841F0F" w:rsidRPr="000647E1" w:rsidRDefault="00841F0F" w:rsidP="005106CE">
      <w:pPr>
        <w:pStyle w:val="ListParagraph"/>
        <w:numPr>
          <w:ilvl w:val="0"/>
          <w:numId w:val="23"/>
        </w:numPr>
        <w:spacing w:line="276" w:lineRule="auto"/>
        <w:jc w:val="both"/>
        <w:textAlignment w:val="baseline"/>
        <w:rPr>
          <w:rFonts w:cstheme="minorHAnsi"/>
        </w:rPr>
      </w:pPr>
      <w:r w:rsidRPr="000647E1">
        <w:rPr>
          <w:rFonts w:cstheme="minorHAnsi"/>
          <w:shd w:val="clear" w:color="auto" w:fill="FFFFFF"/>
        </w:rPr>
        <w:t xml:space="preserve">Analyzed the difference between </w:t>
      </w:r>
      <w:r w:rsidRPr="000647E1">
        <w:rPr>
          <w:rFonts w:cstheme="minorHAnsi"/>
          <w:b/>
          <w:shd w:val="clear" w:color="auto" w:fill="FFFFFF"/>
        </w:rPr>
        <w:t>Classic and Lightning</w:t>
      </w:r>
      <w:r w:rsidRPr="000647E1">
        <w:rPr>
          <w:rFonts w:cstheme="minorHAnsi"/>
          <w:shd w:val="clear" w:color="auto" w:fill="FFFFFF"/>
        </w:rPr>
        <w:t xml:space="preserve"> and offered appropriate solutions for various scenarios</w:t>
      </w:r>
      <w:r w:rsidRPr="000647E1">
        <w:rPr>
          <w:rFonts w:cstheme="minorHAnsi"/>
        </w:rPr>
        <w:t>.</w:t>
      </w:r>
    </w:p>
    <w:p w14:paraId="2A8639FD" w14:textId="77777777" w:rsidR="00841F0F" w:rsidRPr="000647E1" w:rsidRDefault="00841F0F" w:rsidP="005106CE">
      <w:pPr>
        <w:pStyle w:val="ListParagraph"/>
        <w:numPr>
          <w:ilvl w:val="0"/>
          <w:numId w:val="23"/>
        </w:numPr>
        <w:spacing w:line="276" w:lineRule="auto"/>
        <w:jc w:val="both"/>
        <w:rPr>
          <w:rFonts w:cstheme="minorHAnsi"/>
          <w:b/>
        </w:rPr>
      </w:pPr>
      <w:r w:rsidRPr="000647E1">
        <w:rPr>
          <w:rFonts w:cstheme="minorHAnsi"/>
        </w:rPr>
        <w:t xml:space="preserve">Handled Salesforce Business flows which includes </w:t>
      </w:r>
      <w:r w:rsidRPr="000647E1">
        <w:rPr>
          <w:rFonts w:cstheme="minorHAnsi"/>
          <w:b/>
        </w:rPr>
        <w:t>Lead,</w:t>
      </w:r>
      <w:r w:rsidRPr="000647E1">
        <w:rPr>
          <w:rFonts w:cstheme="minorHAnsi"/>
        </w:rPr>
        <w:t xml:space="preserve"> </w:t>
      </w:r>
      <w:r w:rsidRPr="000647E1">
        <w:rPr>
          <w:rFonts w:cstheme="minorHAnsi"/>
          <w:b/>
        </w:rPr>
        <w:t>Case Managemen</w:t>
      </w:r>
      <w:r w:rsidRPr="000647E1">
        <w:rPr>
          <w:rFonts w:cstheme="minorHAnsi"/>
        </w:rPr>
        <w:t xml:space="preserve">t and worked with </w:t>
      </w:r>
      <w:r w:rsidRPr="000647E1">
        <w:rPr>
          <w:rFonts w:cstheme="minorHAnsi"/>
          <w:b/>
        </w:rPr>
        <w:t>Web-to</w:t>
      </w:r>
      <w:r w:rsidRPr="000647E1">
        <w:rPr>
          <w:rFonts w:cstheme="minorHAnsi"/>
        </w:rPr>
        <w:t>-</w:t>
      </w:r>
      <w:r w:rsidRPr="000647E1">
        <w:rPr>
          <w:rFonts w:cstheme="minorHAnsi"/>
          <w:b/>
        </w:rPr>
        <w:t xml:space="preserve">Case and Email-to-Case </w:t>
      </w:r>
      <w:r w:rsidRPr="000647E1">
        <w:rPr>
          <w:rFonts w:cstheme="minorHAnsi"/>
        </w:rPr>
        <w:t>to generate cases for Case objects.</w:t>
      </w:r>
    </w:p>
    <w:p w14:paraId="7A6B681D" w14:textId="77777777" w:rsidR="00841F0F" w:rsidRPr="000647E1" w:rsidRDefault="00841F0F" w:rsidP="005106CE">
      <w:pPr>
        <w:pStyle w:val="ListParagraph"/>
        <w:widowControl w:val="0"/>
        <w:numPr>
          <w:ilvl w:val="0"/>
          <w:numId w:val="23"/>
        </w:numPr>
        <w:suppressAutoHyphens/>
        <w:spacing w:after="0" w:line="276" w:lineRule="auto"/>
        <w:jc w:val="both"/>
        <w:rPr>
          <w:rFonts w:cstheme="minorHAnsi"/>
          <w:color w:val="000000" w:themeColor="text1"/>
          <w:shd w:val="clear" w:color="auto" w:fill="FFFFFF"/>
        </w:rPr>
      </w:pPr>
      <w:r w:rsidRPr="000647E1">
        <w:rPr>
          <w:rFonts w:cstheme="minorHAnsi"/>
          <w:color w:val="000000" w:themeColor="text1"/>
          <w:shd w:val="clear" w:color="auto" w:fill="FFFFFF"/>
        </w:rPr>
        <w:t>Experience in Configuration, Implementation, Administration and Support of </w:t>
      </w:r>
      <w:r w:rsidRPr="000647E1">
        <w:rPr>
          <w:rStyle w:val="rezemp-highlightedfield-highlightedterm"/>
          <w:rFonts w:cstheme="minorHAnsi"/>
          <w:b/>
          <w:color w:val="000000" w:themeColor="text1"/>
          <w:shd w:val="clear" w:color="auto" w:fill="FFFFFF" w:themeFill="background1"/>
        </w:rPr>
        <w:t>Salesforce</w:t>
      </w:r>
      <w:r w:rsidRPr="000647E1">
        <w:rPr>
          <w:rFonts w:cstheme="minorHAnsi"/>
          <w:b/>
          <w:color w:val="000000" w:themeColor="text1"/>
          <w:shd w:val="clear" w:color="auto" w:fill="FFFFFF" w:themeFill="background1"/>
        </w:rPr>
        <w:t> CRM/PaaS</w:t>
      </w:r>
      <w:r w:rsidRPr="000647E1">
        <w:rPr>
          <w:rFonts w:cstheme="minorHAnsi"/>
          <w:color w:val="000000" w:themeColor="text1"/>
          <w:shd w:val="clear" w:color="auto" w:fill="FFFFFF"/>
        </w:rPr>
        <w:t>.</w:t>
      </w:r>
    </w:p>
    <w:p w14:paraId="05860C23" w14:textId="77777777" w:rsidR="00841F0F" w:rsidRPr="000647E1" w:rsidRDefault="00841F0F" w:rsidP="005106CE">
      <w:pPr>
        <w:pStyle w:val="ListParagraph"/>
        <w:numPr>
          <w:ilvl w:val="0"/>
          <w:numId w:val="23"/>
        </w:numPr>
        <w:spacing w:line="276" w:lineRule="auto"/>
        <w:jc w:val="both"/>
        <w:rPr>
          <w:rFonts w:cstheme="minorHAnsi"/>
        </w:rPr>
      </w:pPr>
      <w:r w:rsidRPr="000647E1">
        <w:rPr>
          <w:rFonts w:cstheme="minorHAnsi"/>
        </w:rPr>
        <w:t xml:space="preserve">Used </w:t>
      </w:r>
      <w:r w:rsidRPr="000647E1">
        <w:rPr>
          <w:rFonts w:cstheme="minorHAnsi"/>
          <w:b/>
        </w:rPr>
        <w:t>Service console</w:t>
      </w:r>
      <w:r w:rsidRPr="000647E1">
        <w:rPr>
          <w:rFonts w:cstheme="minorHAnsi"/>
        </w:rPr>
        <w:t xml:space="preserve"> for case management and even enabled </w:t>
      </w:r>
      <w:r w:rsidRPr="000647E1">
        <w:rPr>
          <w:rFonts w:cstheme="minorHAnsi"/>
          <w:b/>
        </w:rPr>
        <w:t>knowledge object</w:t>
      </w:r>
      <w:r w:rsidRPr="000647E1">
        <w:rPr>
          <w:rFonts w:cstheme="minorHAnsi"/>
        </w:rPr>
        <w:t xml:space="preserve"> in the organization.</w:t>
      </w:r>
    </w:p>
    <w:p w14:paraId="028C47E7" w14:textId="77777777" w:rsidR="00841F0F" w:rsidRPr="000647E1" w:rsidRDefault="00841F0F" w:rsidP="005106CE">
      <w:pPr>
        <w:pStyle w:val="ListParagraph"/>
        <w:widowControl w:val="0"/>
        <w:numPr>
          <w:ilvl w:val="0"/>
          <w:numId w:val="23"/>
        </w:numPr>
        <w:suppressAutoHyphens/>
        <w:spacing w:after="0" w:line="276" w:lineRule="auto"/>
        <w:jc w:val="both"/>
        <w:rPr>
          <w:rFonts w:cstheme="minorHAnsi"/>
          <w:b/>
          <w:color w:val="000000" w:themeColor="text1"/>
        </w:rPr>
      </w:pPr>
      <w:r w:rsidRPr="000647E1">
        <w:rPr>
          <w:rFonts w:eastAsia="Arial" w:cstheme="minorHAnsi"/>
        </w:rPr>
        <w:t xml:space="preserve">Used </w:t>
      </w:r>
      <w:r w:rsidRPr="000647E1">
        <w:rPr>
          <w:rFonts w:eastAsia="Arial" w:cstheme="minorHAnsi"/>
          <w:b/>
        </w:rPr>
        <w:t>SOQL &amp; SOSL</w:t>
      </w:r>
      <w:r w:rsidRPr="000647E1">
        <w:rPr>
          <w:rFonts w:eastAsia="Arial" w:cstheme="minorHAnsi"/>
        </w:rPr>
        <w:t xml:space="preserve"> with consideration to </w:t>
      </w:r>
      <w:r w:rsidRPr="000647E1">
        <w:rPr>
          <w:rFonts w:eastAsia="Arial" w:cstheme="minorHAnsi"/>
          <w:b/>
        </w:rPr>
        <w:t>Governor Limits</w:t>
      </w:r>
      <w:r w:rsidRPr="000647E1">
        <w:rPr>
          <w:rFonts w:eastAsia="Arial" w:cstheme="minorHAnsi"/>
        </w:rPr>
        <w:t xml:space="preserve"> for data manipulation needs of the application using platform database objects.</w:t>
      </w:r>
    </w:p>
    <w:p w14:paraId="5AAF0A56" w14:textId="77777777" w:rsidR="00841F0F" w:rsidRPr="000647E1" w:rsidRDefault="00841F0F" w:rsidP="005106CE">
      <w:pPr>
        <w:pStyle w:val="ListParagraph"/>
        <w:numPr>
          <w:ilvl w:val="0"/>
          <w:numId w:val="23"/>
        </w:numPr>
        <w:spacing w:line="276" w:lineRule="auto"/>
        <w:jc w:val="both"/>
        <w:textAlignment w:val="baseline"/>
        <w:rPr>
          <w:rFonts w:cstheme="minorHAnsi"/>
        </w:rPr>
      </w:pPr>
      <w:r w:rsidRPr="000647E1">
        <w:rPr>
          <w:rFonts w:cstheme="minorHAnsi"/>
        </w:rPr>
        <w:t>Involved in day-to- day SCRUM meetings to review and update them with the project updates to have a thorough flow of the functionality of the project</w:t>
      </w:r>
      <w:r w:rsidRPr="000647E1">
        <w:rPr>
          <w:rFonts w:cstheme="minorHAnsi"/>
          <w:b/>
        </w:rPr>
        <w:t>.</w:t>
      </w:r>
    </w:p>
    <w:p w14:paraId="082C5F89" w14:textId="77777777" w:rsidR="00841F0F" w:rsidRPr="000647E1" w:rsidRDefault="00841F0F" w:rsidP="005106CE">
      <w:pPr>
        <w:pStyle w:val="ListParagraph"/>
        <w:numPr>
          <w:ilvl w:val="0"/>
          <w:numId w:val="23"/>
        </w:numPr>
        <w:spacing w:line="276" w:lineRule="auto"/>
        <w:jc w:val="both"/>
        <w:textAlignment w:val="baseline"/>
        <w:rPr>
          <w:rFonts w:cstheme="minorHAnsi"/>
        </w:rPr>
      </w:pPr>
      <w:r w:rsidRPr="000647E1">
        <w:rPr>
          <w:rFonts w:cstheme="minorHAnsi"/>
        </w:rPr>
        <w:t>Communicated effectively and make sure that the business problem is solved.</w:t>
      </w:r>
    </w:p>
    <w:p w14:paraId="2959D088" w14:textId="77777777" w:rsidR="00841F0F" w:rsidRPr="000647E1" w:rsidRDefault="00841F0F" w:rsidP="005106CE">
      <w:pPr>
        <w:pStyle w:val="ListParagraph"/>
        <w:widowControl w:val="0"/>
        <w:numPr>
          <w:ilvl w:val="0"/>
          <w:numId w:val="23"/>
        </w:numPr>
        <w:suppressAutoHyphens/>
        <w:spacing w:after="0" w:line="276" w:lineRule="auto"/>
        <w:jc w:val="both"/>
        <w:rPr>
          <w:rFonts w:cstheme="minorHAnsi"/>
          <w:color w:val="000000" w:themeColor="text1"/>
        </w:rPr>
      </w:pPr>
      <w:r w:rsidRPr="000647E1">
        <w:rPr>
          <w:rFonts w:cstheme="minorHAnsi"/>
          <w:color w:val="000000" w:themeColor="text1"/>
          <w:shd w:val="clear" w:color="auto" w:fill="FFFFFF"/>
        </w:rPr>
        <w:t xml:space="preserve">Implemented </w:t>
      </w:r>
      <w:r w:rsidRPr="000647E1">
        <w:rPr>
          <w:rFonts w:cstheme="minorHAnsi"/>
          <w:b/>
          <w:color w:val="000000" w:themeColor="text1"/>
          <w:shd w:val="clear" w:color="auto" w:fill="FFFFFF"/>
        </w:rPr>
        <w:t>Service Cloud</w:t>
      </w:r>
      <w:r w:rsidRPr="000647E1">
        <w:rPr>
          <w:rFonts w:cstheme="minorHAnsi"/>
          <w:color w:val="000000" w:themeColor="text1"/>
          <w:shd w:val="clear" w:color="auto" w:fill="FFFFFF"/>
        </w:rPr>
        <w:t xml:space="preserve"> including Service Console, Customer Portal &amp; Communities, Case Feed, Knowledge Base and Entitlements.</w:t>
      </w:r>
    </w:p>
    <w:p w14:paraId="55DD5CA9" w14:textId="00284A7D" w:rsidR="00841F0F" w:rsidRPr="000647E1" w:rsidRDefault="00841F0F" w:rsidP="005106CE">
      <w:pPr>
        <w:pStyle w:val="ListParagraph"/>
        <w:widowControl w:val="0"/>
        <w:numPr>
          <w:ilvl w:val="0"/>
          <w:numId w:val="23"/>
        </w:numPr>
        <w:suppressAutoHyphens/>
        <w:spacing w:after="0" w:line="276" w:lineRule="auto"/>
        <w:jc w:val="both"/>
        <w:rPr>
          <w:rFonts w:cstheme="minorHAnsi"/>
          <w:color w:val="000000" w:themeColor="text1"/>
        </w:rPr>
      </w:pPr>
      <w:r w:rsidRPr="000647E1">
        <w:rPr>
          <w:rFonts w:cstheme="minorHAnsi"/>
          <w:color w:val="000000" w:themeColor="text1"/>
          <w:shd w:val="clear" w:color="auto" w:fill="FFFFFF"/>
        </w:rPr>
        <w:t xml:space="preserve">Handled day to day issues related to user administration, various configuration, and customizations for global </w:t>
      </w:r>
      <w:r w:rsidRPr="000647E1">
        <w:rPr>
          <w:rFonts w:cstheme="minorHAnsi"/>
          <w:b/>
          <w:color w:val="000000" w:themeColor="text1"/>
          <w:shd w:val="clear" w:color="auto" w:fill="FFFFFF"/>
        </w:rPr>
        <w:t>sales</w:t>
      </w:r>
      <w:r w:rsidRPr="000647E1">
        <w:rPr>
          <w:rFonts w:cstheme="minorHAnsi"/>
          <w:color w:val="000000" w:themeColor="text1"/>
          <w:shd w:val="clear" w:color="auto" w:fill="FFFFFF"/>
        </w:rPr>
        <w:t xml:space="preserve"> and </w:t>
      </w:r>
      <w:r w:rsidRPr="000647E1">
        <w:rPr>
          <w:rFonts w:cstheme="minorHAnsi"/>
          <w:b/>
          <w:color w:val="000000" w:themeColor="text1"/>
          <w:shd w:val="clear" w:color="auto" w:fill="FFFFFF"/>
        </w:rPr>
        <w:t>service cloud</w:t>
      </w:r>
      <w:r w:rsidRPr="000647E1">
        <w:rPr>
          <w:rFonts w:cstheme="minorHAnsi"/>
          <w:color w:val="000000" w:themeColor="text1"/>
          <w:shd w:val="clear" w:color="auto" w:fill="FFFFFF"/>
        </w:rPr>
        <w:t> users. </w:t>
      </w:r>
    </w:p>
    <w:p w14:paraId="465265A7" w14:textId="603BC1E1" w:rsidR="115C2B83" w:rsidRPr="000647E1" w:rsidRDefault="00841F0F" w:rsidP="00453058">
      <w:pPr>
        <w:spacing w:after="55" w:line="276" w:lineRule="auto"/>
        <w:jc w:val="both"/>
        <w:rPr>
          <w:rFonts w:cstheme="minorHAnsi"/>
          <w:shd w:val="clear" w:color="auto" w:fill="FFFFFF"/>
        </w:rPr>
      </w:pPr>
      <w:r w:rsidRPr="000647E1">
        <w:rPr>
          <w:rFonts w:cstheme="minorHAnsi"/>
          <w:b/>
          <w:bCs/>
        </w:rPr>
        <w:t>Environment:</w:t>
      </w:r>
      <w:r w:rsidRPr="000647E1">
        <w:rPr>
          <w:rFonts w:cstheme="minorHAnsi"/>
          <w:shd w:val="clear" w:color="auto" w:fill="FFFFFF"/>
        </w:rPr>
        <w:t xml:space="preserve"> SFDC platform, Apex Data Loader tool, Reports, Dashboards, Permission sets, Profiles, Sandbox, Formula fields, Testing, Visual Force development, Email Services.</w:t>
      </w:r>
    </w:p>
    <w:p w14:paraId="6F89B2B2" w14:textId="77777777" w:rsidR="00453058" w:rsidRPr="000647E1" w:rsidRDefault="00453058" w:rsidP="00453058">
      <w:pPr>
        <w:spacing w:after="55" w:line="276" w:lineRule="auto"/>
        <w:jc w:val="both"/>
        <w:rPr>
          <w:rFonts w:cstheme="minorHAnsi"/>
        </w:rPr>
      </w:pPr>
    </w:p>
    <w:p w14:paraId="2F232C21" w14:textId="743F8BF3" w:rsidR="0AF662ED" w:rsidRPr="000647E1" w:rsidRDefault="0AF662ED" w:rsidP="005106CE">
      <w:pPr>
        <w:pStyle w:val="NoSpacing"/>
        <w:spacing w:line="276" w:lineRule="auto"/>
        <w:jc w:val="both"/>
        <w:rPr>
          <w:rFonts w:cstheme="minorHAnsi"/>
          <w:b/>
          <w:bCs/>
          <w:color w:val="002060"/>
          <w:highlight w:val="lightGray"/>
        </w:rPr>
      </w:pPr>
      <w:r w:rsidRPr="000647E1">
        <w:rPr>
          <w:rFonts w:cstheme="minorHAnsi"/>
          <w:b/>
          <w:bCs/>
          <w:color w:val="002060"/>
          <w:highlight w:val="lightGray"/>
        </w:rPr>
        <w:t xml:space="preserve">Client: </w:t>
      </w:r>
      <w:proofErr w:type="spellStart"/>
      <w:r w:rsidR="00CE5291" w:rsidRPr="000647E1">
        <w:rPr>
          <w:rFonts w:cstheme="minorHAnsi"/>
          <w:b/>
          <w:bCs/>
          <w:color w:val="002060"/>
          <w:highlight w:val="lightGray"/>
        </w:rPr>
        <w:t>Pre</w:t>
      </w:r>
      <w:r w:rsidR="00A845AE" w:rsidRPr="000647E1">
        <w:rPr>
          <w:rFonts w:cstheme="minorHAnsi"/>
          <w:b/>
          <w:bCs/>
          <w:color w:val="002060"/>
          <w:highlight w:val="lightGray"/>
        </w:rPr>
        <w:t>lu</w:t>
      </w:r>
      <w:r w:rsidR="00124C96" w:rsidRPr="000647E1">
        <w:rPr>
          <w:rFonts w:cstheme="minorHAnsi"/>
          <w:b/>
          <w:bCs/>
          <w:color w:val="002060"/>
          <w:highlight w:val="lightGray"/>
        </w:rPr>
        <w:t>deSys</w:t>
      </w:r>
      <w:proofErr w:type="spellEnd"/>
      <w:r w:rsidRPr="000647E1">
        <w:rPr>
          <w:rFonts w:cstheme="minorHAnsi"/>
          <w:b/>
          <w:bCs/>
          <w:color w:val="002060"/>
          <w:highlight w:val="lightGray"/>
        </w:rPr>
        <w:t>, India</w:t>
      </w:r>
      <w:r w:rsidRPr="000647E1">
        <w:rPr>
          <w:rFonts w:cstheme="minorHAnsi"/>
          <w:color w:val="002060"/>
          <w:highlight w:val="lightGray"/>
        </w:rPr>
        <w:tab/>
      </w:r>
      <w:r w:rsidRPr="000647E1">
        <w:rPr>
          <w:rFonts w:cstheme="minorHAnsi"/>
          <w:color w:val="002060"/>
          <w:highlight w:val="lightGray"/>
        </w:rPr>
        <w:tab/>
      </w:r>
      <w:r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FD1E58"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CD7058" w:rsidRPr="000647E1">
        <w:rPr>
          <w:rFonts w:cstheme="minorHAnsi"/>
          <w:b/>
          <w:bCs/>
          <w:color w:val="002060"/>
          <w:highlight w:val="lightGray"/>
        </w:rPr>
        <w:t xml:space="preserve">         </w:t>
      </w:r>
      <w:r w:rsidR="00A044E1" w:rsidRPr="000647E1">
        <w:rPr>
          <w:rFonts w:cstheme="minorHAnsi"/>
          <w:b/>
          <w:bCs/>
          <w:color w:val="002060"/>
          <w:highlight w:val="lightGray"/>
        </w:rPr>
        <w:t xml:space="preserve"> </w:t>
      </w:r>
      <w:r w:rsidR="00FD1E58" w:rsidRPr="000647E1">
        <w:rPr>
          <w:rFonts w:cstheme="minorHAnsi"/>
          <w:b/>
          <w:bCs/>
          <w:color w:val="002060"/>
          <w:highlight w:val="lightGray"/>
        </w:rPr>
        <w:t xml:space="preserve"> </w:t>
      </w:r>
      <w:r w:rsidRPr="000647E1">
        <w:rPr>
          <w:rFonts w:cstheme="minorHAnsi"/>
          <w:b/>
          <w:bCs/>
          <w:color w:val="002060"/>
          <w:highlight w:val="lightGray"/>
        </w:rPr>
        <w:t>April 201</w:t>
      </w:r>
      <w:r w:rsidR="00E23175" w:rsidRPr="000647E1">
        <w:rPr>
          <w:rFonts w:cstheme="minorHAnsi"/>
          <w:b/>
          <w:bCs/>
          <w:color w:val="002060"/>
          <w:highlight w:val="lightGray"/>
        </w:rPr>
        <w:t>3</w:t>
      </w:r>
      <w:r w:rsidRPr="000647E1">
        <w:rPr>
          <w:rFonts w:cstheme="minorHAnsi"/>
          <w:b/>
          <w:bCs/>
          <w:color w:val="002060"/>
          <w:highlight w:val="lightGray"/>
        </w:rPr>
        <w:t xml:space="preserve"> – Aug 201</w:t>
      </w:r>
      <w:r w:rsidR="00A659F2" w:rsidRPr="000647E1">
        <w:rPr>
          <w:rFonts w:cstheme="minorHAnsi"/>
          <w:b/>
          <w:bCs/>
          <w:color w:val="002060"/>
          <w:highlight w:val="lightGray"/>
        </w:rPr>
        <w:t>6</w:t>
      </w:r>
    </w:p>
    <w:p w14:paraId="7285EB0F" w14:textId="5CECB041" w:rsidR="00A044E1" w:rsidRPr="000647E1" w:rsidRDefault="0AF662ED" w:rsidP="005106CE">
      <w:pPr>
        <w:pStyle w:val="NoSpacing"/>
        <w:spacing w:line="276" w:lineRule="auto"/>
        <w:jc w:val="both"/>
        <w:rPr>
          <w:rFonts w:cstheme="minorHAnsi"/>
          <w:b/>
          <w:bCs/>
          <w:color w:val="002060"/>
        </w:rPr>
      </w:pPr>
      <w:r w:rsidRPr="000647E1">
        <w:rPr>
          <w:rFonts w:cstheme="minorHAnsi"/>
          <w:b/>
          <w:bCs/>
          <w:color w:val="002060"/>
        </w:rPr>
        <w:t xml:space="preserve">Role: Salesforce Business Analyst/Administrator </w:t>
      </w:r>
    </w:p>
    <w:p w14:paraId="7F328B92" w14:textId="77777777" w:rsidR="0096705F" w:rsidRPr="000647E1" w:rsidRDefault="0096705F" w:rsidP="005106CE">
      <w:pPr>
        <w:pStyle w:val="NoSpacing"/>
        <w:spacing w:line="276" w:lineRule="auto"/>
        <w:jc w:val="both"/>
        <w:rPr>
          <w:rFonts w:cstheme="minorHAnsi"/>
          <w:b/>
          <w:bCs/>
          <w:color w:val="002060"/>
        </w:rPr>
      </w:pPr>
    </w:p>
    <w:p w14:paraId="1F9FD695" w14:textId="4D67BD27" w:rsidR="115C2B83" w:rsidRPr="000647E1" w:rsidRDefault="00A044E1" w:rsidP="005106CE">
      <w:pPr>
        <w:pStyle w:val="NoSpacing"/>
        <w:spacing w:line="276" w:lineRule="auto"/>
        <w:jc w:val="both"/>
        <w:rPr>
          <w:rFonts w:cstheme="minorHAnsi"/>
          <w:b/>
          <w:bCs/>
        </w:rPr>
      </w:pPr>
      <w:r w:rsidRPr="000647E1">
        <w:rPr>
          <w:rFonts w:cstheme="minorHAnsi"/>
          <w:b/>
          <w:bCs/>
        </w:rPr>
        <w:t xml:space="preserve">Responsibilities: </w:t>
      </w:r>
      <w:r w:rsidR="0AF662ED" w:rsidRPr="000647E1">
        <w:rPr>
          <w:rFonts w:cstheme="minorHAnsi"/>
          <w:b/>
          <w:bCs/>
        </w:rPr>
        <w:t xml:space="preserve">  </w:t>
      </w:r>
    </w:p>
    <w:p w14:paraId="109230EE" w14:textId="4FBD18D3"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Performed the role of </w:t>
      </w:r>
      <w:r w:rsidRPr="000647E1">
        <w:rPr>
          <w:rFonts w:eastAsia="Calibri" w:cstheme="minorHAnsi"/>
          <w:b/>
          <w:bCs/>
        </w:rPr>
        <w:t xml:space="preserve">SFDC </w:t>
      </w:r>
      <w:r w:rsidR="08402D50" w:rsidRPr="000647E1">
        <w:rPr>
          <w:rFonts w:eastAsia="Calibri" w:cstheme="minorHAnsi"/>
          <w:b/>
          <w:bCs/>
        </w:rPr>
        <w:t>Administrator</w:t>
      </w:r>
      <w:r w:rsidR="08402D50" w:rsidRPr="000647E1">
        <w:rPr>
          <w:rFonts w:eastAsia="Calibri" w:cstheme="minorHAnsi"/>
        </w:rPr>
        <w:t>.</w:t>
      </w:r>
    </w:p>
    <w:p w14:paraId="16675502" w14:textId="2258A0B5"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 xml:space="preserve">Experienced in Customizing records with </w:t>
      </w:r>
      <w:r w:rsidRPr="000647E1">
        <w:rPr>
          <w:rFonts w:eastAsia="Calibri" w:cstheme="minorHAnsi"/>
          <w:b/>
          <w:bCs/>
        </w:rPr>
        <w:t>Approvals</w:t>
      </w:r>
      <w:r w:rsidRPr="000647E1">
        <w:rPr>
          <w:rFonts w:eastAsia="Calibri" w:cstheme="minorHAnsi"/>
        </w:rPr>
        <w:t xml:space="preserve">, </w:t>
      </w:r>
      <w:r w:rsidRPr="000647E1">
        <w:rPr>
          <w:rFonts w:eastAsia="Calibri" w:cstheme="minorHAnsi"/>
          <w:b/>
          <w:bCs/>
        </w:rPr>
        <w:t>Automating</w:t>
      </w:r>
      <w:r w:rsidRPr="000647E1">
        <w:rPr>
          <w:rFonts w:eastAsia="Calibri" w:cstheme="minorHAnsi"/>
        </w:rPr>
        <w:t xml:space="preserve"> </w:t>
      </w:r>
      <w:r w:rsidRPr="000647E1">
        <w:rPr>
          <w:rFonts w:eastAsia="Calibri" w:cstheme="minorHAnsi"/>
          <w:b/>
          <w:bCs/>
        </w:rPr>
        <w:t>Business</w:t>
      </w:r>
      <w:r w:rsidRPr="000647E1">
        <w:rPr>
          <w:rFonts w:eastAsia="Calibri" w:cstheme="minorHAnsi"/>
        </w:rPr>
        <w:t xml:space="preserve"> </w:t>
      </w:r>
      <w:r w:rsidRPr="000647E1">
        <w:rPr>
          <w:rFonts w:eastAsia="Calibri" w:cstheme="minorHAnsi"/>
          <w:b/>
          <w:bCs/>
        </w:rPr>
        <w:t>Processes</w:t>
      </w:r>
      <w:r w:rsidRPr="000647E1">
        <w:rPr>
          <w:rFonts w:eastAsia="Calibri" w:cstheme="minorHAnsi"/>
        </w:rPr>
        <w:t xml:space="preserve"> with </w:t>
      </w:r>
      <w:r w:rsidRPr="000647E1">
        <w:rPr>
          <w:rFonts w:eastAsia="Calibri" w:cstheme="minorHAnsi"/>
          <w:b/>
          <w:bCs/>
        </w:rPr>
        <w:t>process</w:t>
      </w:r>
      <w:r w:rsidRPr="000647E1">
        <w:rPr>
          <w:rFonts w:eastAsia="Calibri" w:cstheme="minorHAnsi"/>
        </w:rPr>
        <w:t xml:space="preserve"> </w:t>
      </w:r>
      <w:r w:rsidRPr="000647E1">
        <w:rPr>
          <w:rFonts w:eastAsia="Calibri" w:cstheme="minorHAnsi"/>
          <w:b/>
          <w:bCs/>
        </w:rPr>
        <w:t>Builder</w:t>
      </w:r>
      <w:r w:rsidRPr="000647E1">
        <w:rPr>
          <w:rFonts w:eastAsia="Calibri" w:cstheme="minorHAnsi"/>
        </w:rPr>
        <w:t xml:space="preserve"> and Delayed actions with workflow by collecting data from users and operating on it.</w:t>
      </w:r>
    </w:p>
    <w:p w14:paraId="3D13ABA0" w14:textId="50DF4F4B"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 xml:space="preserve">Supported the Data Migration activities for migrating the data from various business sources with the </w:t>
      </w:r>
      <w:r w:rsidR="64C29631" w:rsidRPr="000647E1">
        <w:rPr>
          <w:rFonts w:eastAsia="Calibri" w:cstheme="minorHAnsi"/>
        </w:rPr>
        <w:t>support.</w:t>
      </w:r>
    </w:p>
    <w:p w14:paraId="02487547" w14:textId="46ECA020"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Configured Profiled-based IP address restrictions, Organization-wide IP address restrictions and Profile-based login hour restrictions.</w:t>
      </w:r>
    </w:p>
    <w:p w14:paraId="762372CF" w14:textId="6ECA7CC0"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Managed tasks like unlocking/resetting passwords, modifying data and creating ad hoc reports.</w:t>
      </w:r>
    </w:p>
    <w:p w14:paraId="32789868" w14:textId="19DBBDF2"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Maintained language settings and advanced currency management.</w:t>
      </w:r>
    </w:p>
    <w:p w14:paraId="407795F2" w14:textId="0F078425"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lastRenderedPageBreak/>
        <w:t xml:space="preserve">Excellent understanding of Salesforce.com in terms of Organization </w:t>
      </w:r>
      <w:r w:rsidRPr="000647E1">
        <w:rPr>
          <w:rFonts w:eastAsia="Calibri" w:cstheme="minorHAnsi"/>
          <w:b/>
          <w:bCs/>
        </w:rPr>
        <w:t>hierarchy</w:t>
      </w:r>
      <w:r w:rsidRPr="000647E1">
        <w:rPr>
          <w:rFonts w:eastAsia="Calibri" w:cstheme="minorHAnsi"/>
        </w:rPr>
        <w:t xml:space="preserve">, </w:t>
      </w:r>
      <w:r w:rsidRPr="000647E1">
        <w:rPr>
          <w:rFonts w:eastAsia="Calibri" w:cstheme="minorHAnsi"/>
          <w:b/>
          <w:bCs/>
        </w:rPr>
        <w:t>Roles</w:t>
      </w:r>
      <w:r w:rsidRPr="000647E1">
        <w:rPr>
          <w:rFonts w:eastAsia="Calibri" w:cstheme="minorHAnsi"/>
        </w:rPr>
        <w:t xml:space="preserve">, </w:t>
      </w:r>
      <w:r w:rsidRPr="000647E1">
        <w:rPr>
          <w:rFonts w:eastAsia="Calibri" w:cstheme="minorHAnsi"/>
          <w:b/>
          <w:bCs/>
        </w:rPr>
        <w:t>Profiles</w:t>
      </w:r>
      <w:r w:rsidRPr="000647E1">
        <w:rPr>
          <w:rFonts w:eastAsia="Calibri" w:cstheme="minorHAnsi"/>
        </w:rPr>
        <w:t xml:space="preserve">, </w:t>
      </w:r>
      <w:r w:rsidRPr="000647E1">
        <w:rPr>
          <w:rFonts w:eastAsia="Calibri" w:cstheme="minorHAnsi"/>
          <w:b/>
          <w:bCs/>
        </w:rPr>
        <w:t>Users</w:t>
      </w:r>
      <w:r w:rsidRPr="000647E1">
        <w:rPr>
          <w:rFonts w:eastAsia="Calibri" w:cstheme="minorHAnsi"/>
        </w:rPr>
        <w:t xml:space="preserve">, object level security, </w:t>
      </w:r>
      <w:r w:rsidRPr="000647E1">
        <w:rPr>
          <w:rFonts w:eastAsia="Calibri" w:cstheme="minorHAnsi"/>
          <w:b/>
          <w:bCs/>
        </w:rPr>
        <w:t>field level security</w:t>
      </w:r>
      <w:r w:rsidRPr="000647E1">
        <w:rPr>
          <w:rFonts w:eastAsia="Calibri" w:cstheme="minorHAnsi"/>
        </w:rPr>
        <w:t>, record level security and sharing rules. Efficient in setting up restricted login hours and IP ranges on profiles and resetting the user passwords.</w:t>
      </w:r>
    </w:p>
    <w:p w14:paraId="7FF34C25" w14:textId="1E67AE7E"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 xml:space="preserve">Implemented Data Loader through the Command Line Interface to extract the data from database. </w:t>
      </w:r>
    </w:p>
    <w:p w14:paraId="78E0D51B" w14:textId="1769226C"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 xml:space="preserve">Build Custom Classic App Home </w:t>
      </w:r>
      <w:r w:rsidRPr="000647E1">
        <w:rPr>
          <w:rFonts w:eastAsia="Calibri" w:cstheme="minorHAnsi"/>
          <w:b/>
          <w:bCs/>
        </w:rPr>
        <w:t>Pages</w:t>
      </w:r>
      <w:r w:rsidRPr="000647E1">
        <w:rPr>
          <w:rFonts w:eastAsia="Calibri" w:cstheme="minorHAnsi"/>
        </w:rPr>
        <w:t xml:space="preserve">, App </w:t>
      </w:r>
      <w:proofErr w:type="gramStart"/>
      <w:r w:rsidRPr="000647E1">
        <w:rPr>
          <w:rFonts w:eastAsia="Calibri" w:cstheme="minorHAnsi"/>
          <w:b/>
          <w:bCs/>
        </w:rPr>
        <w:t>Pages</w:t>
      </w:r>
      <w:proofErr w:type="gramEnd"/>
      <w:r w:rsidRPr="000647E1">
        <w:rPr>
          <w:rFonts w:eastAsia="Calibri" w:cstheme="minorHAnsi"/>
        </w:rPr>
        <w:t xml:space="preserve"> and </w:t>
      </w:r>
      <w:r w:rsidRPr="000647E1">
        <w:rPr>
          <w:rFonts w:eastAsia="Calibri" w:cstheme="minorHAnsi"/>
          <w:b/>
          <w:bCs/>
        </w:rPr>
        <w:t>Record</w:t>
      </w:r>
      <w:r w:rsidRPr="000647E1">
        <w:rPr>
          <w:rFonts w:eastAsia="Calibri" w:cstheme="minorHAnsi"/>
        </w:rPr>
        <w:t xml:space="preserve"> </w:t>
      </w:r>
      <w:r w:rsidRPr="000647E1">
        <w:rPr>
          <w:rFonts w:eastAsia="Calibri" w:cstheme="minorHAnsi"/>
          <w:b/>
          <w:bCs/>
        </w:rPr>
        <w:t>Pages</w:t>
      </w:r>
      <w:r w:rsidRPr="000647E1">
        <w:rPr>
          <w:rFonts w:eastAsia="Calibri" w:cstheme="minorHAnsi"/>
        </w:rPr>
        <w:t>.</w:t>
      </w:r>
    </w:p>
    <w:p w14:paraId="648165E0" w14:textId="6ABA472E"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Set up chatter for faster communication between organization and maintained security of sharing documents or information. </w:t>
      </w:r>
    </w:p>
    <w:p w14:paraId="4BED697F" w14:textId="43BA2B8E"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 xml:space="preserve">Created workflow rules and defined related tasks, </w:t>
      </w:r>
      <w:r w:rsidR="00A8257B" w:rsidRPr="000647E1">
        <w:rPr>
          <w:rFonts w:eastAsia="Calibri" w:cstheme="minorHAnsi"/>
        </w:rPr>
        <w:t>time-triggered</w:t>
      </w:r>
      <w:r w:rsidRPr="000647E1">
        <w:rPr>
          <w:rFonts w:eastAsia="Calibri" w:cstheme="minorHAnsi"/>
        </w:rPr>
        <w:t xml:space="preserve"> tasks, email alerts, field updates to implement business logic. </w:t>
      </w:r>
    </w:p>
    <w:p w14:paraId="77B22FE1" w14:textId="4113341D" w:rsidR="17AE263D" w:rsidRPr="000647E1" w:rsidRDefault="17AE263D" w:rsidP="005106CE">
      <w:pPr>
        <w:pStyle w:val="ListParagraph"/>
        <w:numPr>
          <w:ilvl w:val="0"/>
          <w:numId w:val="4"/>
        </w:numPr>
        <w:tabs>
          <w:tab w:val="num" w:pos="720"/>
          <w:tab w:val="left" w:pos="1260"/>
        </w:tabs>
        <w:spacing w:line="276" w:lineRule="auto"/>
        <w:jc w:val="both"/>
        <w:rPr>
          <w:rFonts w:eastAsiaTheme="minorEastAsia" w:cstheme="minorHAnsi"/>
        </w:rPr>
      </w:pPr>
      <w:r w:rsidRPr="000647E1">
        <w:rPr>
          <w:rFonts w:eastAsia="Calibri" w:cstheme="minorHAnsi"/>
        </w:rPr>
        <w:t>Defined lookup and master-detail relationships on the objects and created junction objects to establish connectivity among objects. </w:t>
      </w:r>
    </w:p>
    <w:p w14:paraId="5353C05C" w14:textId="1CC6D01B" w:rsidR="00DE1E0B" w:rsidRPr="000647E1" w:rsidRDefault="2FBA4E4D" w:rsidP="005106CE">
      <w:pPr>
        <w:tabs>
          <w:tab w:val="num" w:pos="720"/>
          <w:tab w:val="left" w:pos="1260"/>
        </w:tabs>
        <w:spacing w:line="276" w:lineRule="auto"/>
        <w:jc w:val="both"/>
        <w:rPr>
          <w:rFonts w:eastAsia="Calibri" w:cstheme="minorHAnsi"/>
          <w:b/>
          <w:bCs/>
          <w:u w:val="single"/>
        </w:rPr>
      </w:pPr>
      <w:r w:rsidRPr="000647E1">
        <w:rPr>
          <w:rFonts w:eastAsia="Calibri" w:cstheme="minorHAnsi"/>
          <w:b/>
          <w:bCs/>
        </w:rPr>
        <w:t>Environment:</w:t>
      </w:r>
      <w:r w:rsidR="00A044E1" w:rsidRPr="000647E1">
        <w:rPr>
          <w:rFonts w:eastAsia="Calibri" w:cstheme="minorHAnsi"/>
          <w:b/>
          <w:bCs/>
        </w:rPr>
        <w:t xml:space="preserve"> </w:t>
      </w:r>
      <w:r w:rsidR="6995884F" w:rsidRPr="000647E1">
        <w:rPr>
          <w:rFonts w:cstheme="minorHAnsi"/>
        </w:rPr>
        <w:t xml:space="preserve">Validation rules, </w:t>
      </w:r>
      <w:r w:rsidR="0FDDDEFC" w:rsidRPr="000647E1">
        <w:rPr>
          <w:rFonts w:cstheme="minorHAnsi"/>
        </w:rPr>
        <w:t>workflows,</w:t>
      </w:r>
      <w:r w:rsidR="6995884F" w:rsidRPr="000647E1">
        <w:rPr>
          <w:rFonts w:cstheme="minorHAnsi"/>
        </w:rPr>
        <w:t xml:space="preserve"> object creations, email-case, profilers, roles, permission sets.</w:t>
      </w:r>
      <w:r w:rsidR="0AF662ED" w:rsidRPr="000647E1">
        <w:rPr>
          <w:rFonts w:cstheme="minorHAnsi"/>
        </w:rPr>
        <w:t xml:space="preserve">     </w:t>
      </w:r>
    </w:p>
    <w:p w14:paraId="6B85DB58" w14:textId="77777777" w:rsidR="00DE1E0B" w:rsidRPr="000647E1" w:rsidRDefault="00DE1E0B" w:rsidP="005106CE">
      <w:pPr>
        <w:tabs>
          <w:tab w:val="left" w:pos="1260"/>
        </w:tabs>
        <w:spacing w:line="276" w:lineRule="auto"/>
        <w:ind w:left="360"/>
        <w:jc w:val="both"/>
        <w:rPr>
          <w:rFonts w:cstheme="minorHAnsi"/>
        </w:rPr>
      </w:pPr>
    </w:p>
    <w:p w14:paraId="797931D5" w14:textId="48A7FE41" w:rsidR="115C2B83" w:rsidRPr="000647E1" w:rsidRDefault="0AF662ED" w:rsidP="002E2F77">
      <w:pPr>
        <w:tabs>
          <w:tab w:val="left" w:pos="1260"/>
        </w:tabs>
        <w:spacing w:line="276" w:lineRule="auto"/>
        <w:ind w:left="360"/>
        <w:jc w:val="both"/>
        <w:rPr>
          <w:rFonts w:cstheme="minorHAnsi"/>
        </w:rPr>
      </w:pPr>
      <w:r w:rsidRPr="000647E1">
        <w:rPr>
          <w:rFonts w:cstheme="minorHAnsi"/>
        </w:rPr>
        <w:t xml:space="preserve">             </w:t>
      </w:r>
      <w:r w:rsidR="6995884F" w:rsidRPr="000647E1">
        <w:rPr>
          <w:rFonts w:cstheme="minorHAnsi"/>
        </w:rPr>
        <w:tab/>
      </w:r>
      <w:r w:rsidRPr="000647E1">
        <w:rPr>
          <w:rFonts w:cstheme="minorHAnsi"/>
        </w:rPr>
        <w:t xml:space="preserve"> </w:t>
      </w:r>
    </w:p>
    <w:sectPr w:rsidR="115C2B83" w:rsidRPr="000647E1" w:rsidSect="000F5736">
      <w:headerReference w:type="default" r:id="rId7"/>
      <w:footerReference w:type="default" r:id="rId8"/>
      <w:pgSz w:w="12240" w:h="15840"/>
      <w:pgMar w:top="568"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A94D" w14:textId="77777777" w:rsidR="0079080E" w:rsidRDefault="0079080E">
      <w:pPr>
        <w:spacing w:after="0" w:line="240" w:lineRule="auto"/>
      </w:pPr>
      <w:r>
        <w:separator/>
      </w:r>
    </w:p>
  </w:endnote>
  <w:endnote w:type="continuationSeparator" w:id="0">
    <w:p w14:paraId="7CC0B80B" w14:textId="77777777" w:rsidR="0079080E" w:rsidRDefault="00790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Arial Unicode MS'">
    <w:charset w:val="00"/>
    <w:family w:val="auto"/>
    <w:pitch w:val="default"/>
  </w:font>
  <w:font w:name="Cambria">
    <w:panose1 w:val="02040503050406030204"/>
    <w:charset w:val="00"/>
    <w:family w:val="roman"/>
    <w:pitch w:val="variable"/>
    <w:sig w:usb0="E00006FF" w:usb1="420024FF" w:usb2="02000000" w:usb3="00000000" w:csb0="0000019F" w:csb1="00000000"/>
  </w:font>
  <w:font w:name="MS Minngs">
    <w:altName w:val="MS Gothic"/>
    <w:panose1 w:val="00000000000000000000"/>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5C2B83" w14:paraId="42281C5C" w14:textId="77777777" w:rsidTr="115C2B83">
      <w:tc>
        <w:tcPr>
          <w:tcW w:w="3120" w:type="dxa"/>
        </w:tcPr>
        <w:p w14:paraId="2F776093" w14:textId="38D4BA1B" w:rsidR="115C2B83" w:rsidRDefault="115C2B83" w:rsidP="115C2B83">
          <w:pPr>
            <w:pStyle w:val="Header"/>
            <w:ind w:left="-115"/>
          </w:pPr>
        </w:p>
      </w:tc>
      <w:tc>
        <w:tcPr>
          <w:tcW w:w="3120" w:type="dxa"/>
        </w:tcPr>
        <w:p w14:paraId="04FC2D18" w14:textId="1CC329D4" w:rsidR="115C2B83" w:rsidRDefault="115C2B83" w:rsidP="115C2B83">
          <w:pPr>
            <w:pStyle w:val="Header"/>
            <w:jc w:val="center"/>
          </w:pPr>
        </w:p>
      </w:tc>
      <w:tc>
        <w:tcPr>
          <w:tcW w:w="3120" w:type="dxa"/>
        </w:tcPr>
        <w:p w14:paraId="5BE7A311" w14:textId="58392828" w:rsidR="115C2B83" w:rsidRDefault="115C2B83" w:rsidP="115C2B83">
          <w:pPr>
            <w:pStyle w:val="Header"/>
            <w:ind w:right="-115"/>
            <w:jc w:val="right"/>
          </w:pPr>
        </w:p>
      </w:tc>
    </w:tr>
  </w:tbl>
  <w:p w14:paraId="6FF0D436" w14:textId="29B31DFB" w:rsidR="115C2B83" w:rsidRDefault="115C2B83" w:rsidP="115C2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08D1" w14:textId="77777777" w:rsidR="0079080E" w:rsidRDefault="0079080E">
      <w:pPr>
        <w:spacing w:after="0" w:line="240" w:lineRule="auto"/>
      </w:pPr>
      <w:r>
        <w:separator/>
      </w:r>
    </w:p>
  </w:footnote>
  <w:footnote w:type="continuationSeparator" w:id="0">
    <w:p w14:paraId="2C20F9C3" w14:textId="77777777" w:rsidR="0079080E" w:rsidRDefault="00790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5C2B83" w14:paraId="69BDF0AF" w14:textId="77777777" w:rsidTr="115C2B83">
      <w:tc>
        <w:tcPr>
          <w:tcW w:w="3120" w:type="dxa"/>
        </w:tcPr>
        <w:p w14:paraId="662EDD15" w14:textId="390DEA40" w:rsidR="115C2B83" w:rsidRDefault="115C2B83" w:rsidP="008A73CC">
          <w:pPr>
            <w:pStyle w:val="Header"/>
            <w:ind w:left="-115"/>
          </w:pPr>
        </w:p>
      </w:tc>
      <w:tc>
        <w:tcPr>
          <w:tcW w:w="3120" w:type="dxa"/>
        </w:tcPr>
        <w:p w14:paraId="7955BFCD" w14:textId="451313EC" w:rsidR="115C2B83" w:rsidRDefault="115C2B83" w:rsidP="000F5736">
          <w:pPr>
            <w:pStyle w:val="Header"/>
          </w:pPr>
        </w:p>
      </w:tc>
      <w:tc>
        <w:tcPr>
          <w:tcW w:w="3120" w:type="dxa"/>
        </w:tcPr>
        <w:p w14:paraId="487B3B6A" w14:textId="65E8A09F" w:rsidR="115C2B83" w:rsidRDefault="115C2B83" w:rsidP="115C2B83">
          <w:pPr>
            <w:pStyle w:val="Header"/>
            <w:ind w:right="-115"/>
            <w:jc w:val="right"/>
          </w:pPr>
        </w:p>
      </w:tc>
    </w:tr>
  </w:tbl>
  <w:p w14:paraId="6E80021D" w14:textId="542D0B38" w:rsidR="115C2B83" w:rsidRDefault="115C2B83" w:rsidP="115C2B83">
    <w:pPr>
      <w:pStyle w:val="Header"/>
    </w:pPr>
  </w:p>
</w:hdr>
</file>

<file path=word/intelligence.xml><?xml version="1.0" encoding="utf-8"?>
<int:Intelligence xmlns:int="http://schemas.microsoft.com/office/intelligence/2019/intelligence">
  <int:IntelligenceSettings/>
  <int:Manifest>
    <int:WordHash hashCode="UMqli/9xiCkS38" id="8HyAoVCp"/>
    <int:WordHash hashCode="K7ZC2pzG24XatG" id="Smvx0sqy"/>
    <int:WordHash hashCode="aCBpunxz+wtHFs" id="ZLNcGBSt"/>
    <int:WordHash hashCode="LLavIPHxbHD32e" id="4TU++yoV"/>
    <int:WordHash hashCode="kDRLse/xcWjMTe" id="o37q9CQO"/>
  </int:Manifest>
  <int:Observations>
    <int:Content id="8HyAoVCp">
      <int:Rejection type="LegacyProofing"/>
    </int:Content>
    <int:Content id="Smvx0sqy">
      <int:Rejection type="LegacyProofing"/>
    </int:Content>
    <int:Content id="ZLNcGBSt">
      <int:Rejection type="LegacyProofing"/>
    </int:Content>
    <int:Content id="4TU++yoV">
      <int:Rejection type="LegacyProofing"/>
    </int:Content>
    <int:Content id="o37q9CQO">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38AA286">
      <w:start w:val="1"/>
      <w:numFmt w:val="bullet"/>
      <w:lvlText w:val=""/>
      <w:lvlJc w:val="left"/>
      <w:pPr>
        <w:ind w:left="720" w:hanging="360"/>
      </w:pPr>
      <w:rPr>
        <w:rFonts w:ascii="Symbol" w:hAnsi="Symbol"/>
      </w:rPr>
    </w:lvl>
    <w:lvl w:ilvl="1" w:tplc="661CDAD6">
      <w:start w:val="1"/>
      <w:numFmt w:val="bullet"/>
      <w:lvlText w:val="o"/>
      <w:lvlJc w:val="left"/>
      <w:pPr>
        <w:tabs>
          <w:tab w:val="num" w:pos="1440"/>
        </w:tabs>
        <w:ind w:left="1440" w:hanging="360"/>
      </w:pPr>
      <w:rPr>
        <w:rFonts w:ascii="Courier New" w:hAnsi="Courier New"/>
      </w:rPr>
    </w:lvl>
    <w:lvl w:ilvl="2" w:tplc="F2E024D0">
      <w:start w:val="1"/>
      <w:numFmt w:val="bullet"/>
      <w:lvlText w:val=""/>
      <w:lvlJc w:val="left"/>
      <w:pPr>
        <w:tabs>
          <w:tab w:val="num" w:pos="2160"/>
        </w:tabs>
        <w:ind w:left="2160" w:hanging="360"/>
      </w:pPr>
      <w:rPr>
        <w:rFonts w:ascii="Wingdings" w:hAnsi="Wingdings"/>
      </w:rPr>
    </w:lvl>
    <w:lvl w:ilvl="3" w:tplc="A776D304">
      <w:start w:val="1"/>
      <w:numFmt w:val="bullet"/>
      <w:lvlText w:val=""/>
      <w:lvlJc w:val="left"/>
      <w:pPr>
        <w:tabs>
          <w:tab w:val="num" w:pos="2880"/>
        </w:tabs>
        <w:ind w:left="2880" w:hanging="360"/>
      </w:pPr>
      <w:rPr>
        <w:rFonts w:ascii="Symbol" w:hAnsi="Symbol"/>
      </w:rPr>
    </w:lvl>
    <w:lvl w:ilvl="4" w:tplc="DEEA4536">
      <w:start w:val="1"/>
      <w:numFmt w:val="bullet"/>
      <w:lvlText w:val="o"/>
      <w:lvlJc w:val="left"/>
      <w:pPr>
        <w:tabs>
          <w:tab w:val="num" w:pos="3600"/>
        </w:tabs>
        <w:ind w:left="3600" w:hanging="360"/>
      </w:pPr>
      <w:rPr>
        <w:rFonts w:ascii="Courier New" w:hAnsi="Courier New"/>
      </w:rPr>
    </w:lvl>
    <w:lvl w:ilvl="5" w:tplc="749E6340">
      <w:start w:val="1"/>
      <w:numFmt w:val="bullet"/>
      <w:lvlText w:val=""/>
      <w:lvlJc w:val="left"/>
      <w:pPr>
        <w:tabs>
          <w:tab w:val="num" w:pos="4320"/>
        </w:tabs>
        <w:ind w:left="4320" w:hanging="360"/>
      </w:pPr>
      <w:rPr>
        <w:rFonts w:ascii="Wingdings" w:hAnsi="Wingdings"/>
      </w:rPr>
    </w:lvl>
    <w:lvl w:ilvl="6" w:tplc="04548A3C">
      <w:start w:val="1"/>
      <w:numFmt w:val="bullet"/>
      <w:lvlText w:val=""/>
      <w:lvlJc w:val="left"/>
      <w:pPr>
        <w:tabs>
          <w:tab w:val="num" w:pos="5040"/>
        </w:tabs>
        <w:ind w:left="5040" w:hanging="360"/>
      </w:pPr>
      <w:rPr>
        <w:rFonts w:ascii="Symbol" w:hAnsi="Symbol"/>
      </w:rPr>
    </w:lvl>
    <w:lvl w:ilvl="7" w:tplc="91D29B86">
      <w:start w:val="1"/>
      <w:numFmt w:val="bullet"/>
      <w:lvlText w:val="o"/>
      <w:lvlJc w:val="left"/>
      <w:pPr>
        <w:tabs>
          <w:tab w:val="num" w:pos="5760"/>
        </w:tabs>
        <w:ind w:left="5760" w:hanging="360"/>
      </w:pPr>
      <w:rPr>
        <w:rFonts w:ascii="Courier New" w:hAnsi="Courier New"/>
      </w:rPr>
    </w:lvl>
    <w:lvl w:ilvl="8" w:tplc="C9CC0D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B7ED922">
      <w:start w:val="1"/>
      <w:numFmt w:val="bullet"/>
      <w:lvlText w:val=""/>
      <w:lvlJc w:val="left"/>
      <w:pPr>
        <w:ind w:left="720" w:hanging="360"/>
      </w:pPr>
      <w:rPr>
        <w:rFonts w:ascii="Symbol" w:hAnsi="Symbol"/>
      </w:rPr>
    </w:lvl>
    <w:lvl w:ilvl="1" w:tplc="69E6FD9C">
      <w:start w:val="1"/>
      <w:numFmt w:val="bullet"/>
      <w:lvlText w:val="o"/>
      <w:lvlJc w:val="left"/>
      <w:pPr>
        <w:tabs>
          <w:tab w:val="num" w:pos="1440"/>
        </w:tabs>
        <w:ind w:left="1440" w:hanging="360"/>
      </w:pPr>
      <w:rPr>
        <w:rFonts w:ascii="Courier New" w:hAnsi="Courier New"/>
      </w:rPr>
    </w:lvl>
    <w:lvl w:ilvl="2" w:tplc="0D782FFA">
      <w:start w:val="1"/>
      <w:numFmt w:val="bullet"/>
      <w:lvlText w:val=""/>
      <w:lvlJc w:val="left"/>
      <w:pPr>
        <w:tabs>
          <w:tab w:val="num" w:pos="2160"/>
        </w:tabs>
        <w:ind w:left="2160" w:hanging="360"/>
      </w:pPr>
      <w:rPr>
        <w:rFonts w:ascii="Wingdings" w:hAnsi="Wingdings"/>
      </w:rPr>
    </w:lvl>
    <w:lvl w:ilvl="3" w:tplc="D7267334">
      <w:start w:val="1"/>
      <w:numFmt w:val="bullet"/>
      <w:lvlText w:val=""/>
      <w:lvlJc w:val="left"/>
      <w:pPr>
        <w:tabs>
          <w:tab w:val="num" w:pos="2880"/>
        </w:tabs>
        <w:ind w:left="2880" w:hanging="360"/>
      </w:pPr>
      <w:rPr>
        <w:rFonts w:ascii="Symbol" w:hAnsi="Symbol"/>
      </w:rPr>
    </w:lvl>
    <w:lvl w:ilvl="4" w:tplc="077A5478">
      <w:start w:val="1"/>
      <w:numFmt w:val="bullet"/>
      <w:lvlText w:val="o"/>
      <w:lvlJc w:val="left"/>
      <w:pPr>
        <w:tabs>
          <w:tab w:val="num" w:pos="3600"/>
        </w:tabs>
        <w:ind w:left="3600" w:hanging="360"/>
      </w:pPr>
      <w:rPr>
        <w:rFonts w:ascii="Courier New" w:hAnsi="Courier New"/>
      </w:rPr>
    </w:lvl>
    <w:lvl w:ilvl="5" w:tplc="149056BC">
      <w:start w:val="1"/>
      <w:numFmt w:val="bullet"/>
      <w:lvlText w:val=""/>
      <w:lvlJc w:val="left"/>
      <w:pPr>
        <w:tabs>
          <w:tab w:val="num" w:pos="4320"/>
        </w:tabs>
        <w:ind w:left="4320" w:hanging="360"/>
      </w:pPr>
      <w:rPr>
        <w:rFonts w:ascii="Wingdings" w:hAnsi="Wingdings"/>
      </w:rPr>
    </w:lvl>
    <w:lvl w:ilvl="6" w:tplc="D800F6DA">
      <w:start w:val="1"/>
      <w:numFmt w:val="bullet"/>
      <w:lvlText w:val=""/>
      <w:lvlJc w:val="left"/>
      <w:pPr>
        <w:tabs>
          <w:tab w:val="num" w:pos="5040"/>
        </w:tabs>
        <w:ind w:left="5040" w:hanging="360"/>
      </w:pPr>
      <w:rPr>
        <w:rFonts w:ascii="Symbol" w:hAnsi="Symbol"/>
      </w:rPr>
    </w:lvl>
    <w:lvl w:ilvl="7" w:tplc="A460662C">
      <w:start w:val="1"/>
      <w:numFmt w:val="bullet"/>
      <w:lvlText w:val="o"/>
      <w:lvlJc w:val="left"/>
      <w:pPr>
        <w:tabs>
          <w:tab w:val="num" w:pos="5760"/>
        </w:tabs>
        <w:ind w:left="5760" w:hanging="360"/>
      </w:pPr>
      <w:rPr>
        <w:rFonts w:ascii="Courier New" w:hAnsi="Courier New"/>
      </w:rPr>
    </w:lvl>
    <w:lvl w:ilvl="8" w:tplc="476A184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5"/>
    <w:multiLevelType w:val="hybridMultilevel"/>
    <w:tmpl w:val="00000005"/>
    <w:lvl w:ilvl="0" w:tplc="6E808B68">
      <w:start w:val="1"/>
      <w:numFmt w:val="bullet"/>
      <w:lvlText w:val=""/>
      <w:lvlJc w:val="left"/>
      <w:pPr>
        <w:ind w:left="360" w:hanging="360"/>
      </w:pPr>
      <w:rPr>
        <w:rFonts w:ascii="Symbol" w:hAnsi="Symbol"/>
      </w:rPr>
    </w:lvl>
    <w:lvl w:ilvl="1" w:tplc="83503788">
      <w:start w:val="1"/>
      <w:numFmt w:val="bullet"/>
      <w:lvlText w:val="o"/>
      <w:lvlJc w:val="left"/>
      <w:pPr>
        <w:tabs>
          <w:tab w:val="num" w:pos="1440"/>
        </w:tabs>
        <w:ind w:left="1440" w:hanging="360"/>
      </w:pPr>
      <w:rPr>
        <w:rFonts w:ascii="Courier New" w:hAnsi="Courier New"/>
      </w:rPr>
    </w:lvl>
    <w:lvl w:ilvl="2" w:tplc="CEFC2952">
      <w:start w:val="1"/>
      <w:numFmt w:val="bullet"/>
      <w:lvlText w:val=""/>
      <w:lvlJc w:val="left"/>
      <w:pPr>
        <w:tabs>
          <w:tab w:val="num" w:pos="2160"/>
        </w:tabs>
        <w:ind w:left="2160" w:hanging="360"/>
      </w:pPr>
      <w:rPr>
        <w:rFonts w:ascii="Wingdings" w:hAnsi="Wingdings"/>
      </w:rPr>
    </w:lvl>
    <w:lvl w:ilvl="3" w:tplc="AB264E7C">
      <w:start w:val="1"/>
      <w:numFmt w:val="bullet"/>
      <w:lvlText w:val=""/>
      <w:lvlJc w:val="left"/>
      <w:pPr>
        <w:tabs>
          <w:tab w:val="num" w:pos="2880"/>
        </w:tabs>
        <w:ind w:left="2880" w:hanging="360"/>
      </w:pPr>
      <w:rPr>
        <w:rFonts w:ascii="Symbol" w:hAnsi="Symbol"/>
      </w:rPr>
    </w:lvl>
    <w:lvl w:ilvl="4" w:tplc="77962328">
      <w:start w:val="1"/>
      <w:numFmt w:val="bullet"/>
      <w:lvlText w:val="o"/>
      <w:lvlJc w:val="left"/>
      <w:pPr>
        <w:tabs>
          <w:tab w:val="num" w:pos="3600"/>
        </w:tabs>
        <w:ind w:left="3600" w:hanging="360"/>
      </w:pPr>
      <w:rPr>
        <w:rFonts w:ascii="Courier New" w:hAnsi="Courier New"/>
      </w:rPr>
    </w:lvl>
    <w:lvl w:ilvl="5" w:tplc="216455C6">
      <w:start w:val="1"/>
      <w:numFmt w:val="bullet"/>
      <w:lvlText w:val=""/>
      <w:lvlJc w:val="left"/>
      <w:pPr>
        <w:tabs>
          <w:tab w:val="num" w:pos="4320"/>
        </w:tabs>
        <w:ind w:left="4320" w:hanging="360"/>
      </w:pPr>
      <w:rPr>
        <w:rFonts w:ascii="Wingdings" w:hAnsi="Wingdings"/>
      </w:rPr>
    </w:lvl>
    <w:lvl w:ilvl="6" w:tplc="F6EC5C20">
      <w:start w:val="1"/>
      <w:numFmt w:val="bullet"/>
      <w:lvlText w:val=""/>
      <w:lvlJc w:val="left"/>
      <w:pPr>
        <w:tabs>
          <w:tab w:val="num" w:pos="5040"/>
        </w:tabs>
        <w:ind w:left="5040" w:hanging="360"/>
      </w:pPr>
      <w:rPr>
        <w:rFonts w:ascii="Symbol" w:hAnsi="Symbol"/>
      </w:rPr>
    </w:lvl>
    <w:lvl w:ilvl="7" w:tplc="8D403554">
      <w:start w:val="1"/>
      <w:numFmt w:val="bullet"/>
      <w:lvlText w:val="o"/>
      <w:lvlJc w:val="left"/>
      <w:pPr>
        <w:tabs>
          <w:tab w:val="num" w:pos="5760"/>
        </w:tabs>
        <w:ind w:left="5760" w:hanging="360"/>
      </w:pPr>
      <w:rPr>
        <w:rFonts w:ascii="Courier New" w:hAnsi="Courier New"/>
      </w:rPr>
    </w:lvl>
    <w:lvl w:ilvl="8" w:tplc="66FC4660">
      <w:start w:val="1"/>
      <w:numFmt w:val="bullet"/>
      <w:lvlText w:val=""/>
      <w:lvlJc w:val="left"/>
      <w:pPr>
        <w:tabs>
          <w:tab w:val="num" w:pos="6480"/>
        </w:tabs>
        <w:ind w:left="6480" w:hanging="360"/>
      </w:pPr>
      <w:rPr>
        <w:rFonts w:ascii="Wingdings" w:hAnsi="Wingdings"/>
      </w:rPr>
    </w:lvl>
  </w:abstractNum>
  <w:abstractNum w:abstractNumId="3" w15:restartNumberingAfterBreak="0">
    <w:nsid w:val="09A52104"/>
    <w:multiLevelType w:val="multilevel"/>
    <w:tmpl w:val="8F94AE74"/>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301305"/>
    <w:multiLevelType w:val="hybridMultilevel"/>
    <w:tmpl w:val="BD9470DA"/>
    <w:lvl w:ilvl="0" w:tplc="EED4E1F0">
      <w:start w:val="1"/>
      <w:numFmt w:val="bullet"/>
      <w:lvlText w:val=""/>
      <w:lvlJc w:val="left"/>
      <w:pPr>
        <w:ind w:left="720" w:hanging="360"/>
      </w:pPr>
      <w:rPr>
        <w:rFonts w:ascii="Symbol" w:hAnsi="Symbol" w:hint="default"/>
      </w:rPr>
    </w:lvl>
    <w:lvl w:ilvl="1" w:tplc="509E508A">
      <w:start w:val="1"/>
      <w:numFmt w:val="bullet"/>
      <w:lvlText w:val="o"/>
      <w:lvlJc w:val="left"/>
      <w:pPr>
        <w:ind w:left="1440" w:hanging="360"/>
      </w:pPr>
      <w:rPr>
        <w:rFonts w:ascii="Courier New" w:hAnsi="Courier New" w:hint="default"/>
      </w:rPr>
    </w:lvl>
    <w:lvl w:ilvl="2" w:tplc="3BD859C6">
      <w:start w:val="1"/>
      <w:numFmt w:val="bullet"/>
      <w:lvlText w:val=""/>
      <w:lvlJc w:val="left"/>
      <w:pPr>
        <w:ind w:left="2160" w:hanging="360"/>
      </w:pPr>
      <w:rPr>
        <w:rFonts w:ascii="Wingdings" w:hAnsi="Wingdings" w:hint="default"/>
      </w:rPr>
    </w:lvl>
    <w:lvl w:ilvl="3" w:tplc="765C41B4">
      <w:start w:val="1"/>
      <w:numFmt w:val="bullet"/>
      <w:lvlText w:val=""/>
      <w:lvlJc w:val="left"/>
      <w:pPr>
        <w:ind w:left="2880" w:hanging="360"/>
      </w:pPr>
      <w:rPr>
        <w:rFonts w:ascii="Symbol" w:hAnsi="Symbol" w:hint="default"/>
      </w:rPr>
    </w:lvl>
    <w:lvl w:ilvl="4" w:tplc="0B1C7BB2">
      <w:start w:val="1"/>
      <w:numFmt w:val="bullet"/>
      <w:lvlText w:val="o"/>
      <w:lvlJc w:val="left"/>
      <w:pPr>
        <w:ind w:left="3600" w:hanging="360"/>
      </w:pPr>
      <w:rPr>
        <w:rFonts w:ascii="Courier New" w:hAnsi="Courier New" w:hint="default"/>
      </w:rPr>
    </w:lvl>
    <w:lvl w:ilvl="5" w:tplc="FF260984">
      <w:start w:val="1"/>
      <w:numFmt w:val="bullet"/>
      <w:lvlText w:val=""/>
      <w:lvlJc w:val="left"/>
      <w:pPr>
        <w:ind w:left="4320" w:hanging="360"/>
      </w:pPr>
      <w:rPr>
        <w:rFonts w:ascii="Wingdings" w:hAnsi="Wingdings" w:hint="default"/>
      </w:rPr>
    </w:lvl>
    <w:lvl w:ilvl="6" w:tplc="8E2CD2CC">
      <w:start w:val="1"/>
      <w:numFmt w:val="bullet"/>
      <w:lvlText w:val=""/>
      <w:lvlJc w:val="left"/>
      <w:pPr>
        <w:ind w:left="5040" w:hanging="360"/>
      </w:pPr>
      <w:rPr>
        <w:rFonts w:ascii="Symbol" w:hAnsi="Symbol" w:hint="default"/>
      </w:rPr>
    </w:lvl>
    <w:lvl w:ilvl="7" w:tplc="6C880390">
      <w:start w:val="1"/>
      <w:numFmt w:val="bullet"/>
      <w:lvlText w:val="o"/>
      <w:lvlJc w:val="left"/>
      <w:pPr>
        <w:ind w:left="5760" w:hanging="360"/>
      </w:pPr>
      <w:rPr>
        <w:rFonts w:ascii="Courier New" w:hAnsi="Courier New" w:hint="default"/>
      </w:rPr>
    </w:lvl>
    <w:lvl w:ilvl="8" w:tplc="0B9A9148">
      <w:start w:val="1"/>
      <w:numFmt w:val="bullet"/>
      <w:lvlText w:val=""/>
      <w:lvlJc w:val="left"/>
      <w:pPr>
        <w:ind w:left="6480" w:hanging="360"/>
      </w:pPr>
      <w:rPr>
        <w:rFonts w:ascii="Wingdings" w:hAnsi="Wingdings" w:hint="default"/>
      </w:rPr>
    </w:lvl>
  </w:abstractNum>
  <w:abstractNum w:abstractNumId="5" w15:restartNumberingAfterBreak="0">
    <w:nsid w:val="108E57AF"/>
    <w:multiLevelType w:val="hybridMultilevel"/>
    <w:tmpl w:val="311A09B0"/>
    <w:lvl w:ilvl="0" w:tplc="6B7A97DA">
      <w:start w:val="1"/>
      <w:numFmt w:val="bullet"/>
      <w:lvlText w:val=""/>
      <w:lvlJc w:val="left"/>
      <w:pPr>
        <w:tabs>
          <w:tab w:val="num" w:pos="720"/>
        </w:tabs>
        <w:ind w:left="720" w:hanging="360"/>
      </w:pPr>
      <w:rPr>
        <w:rFonts w:ascii="Symbol" w:hAnsi="Symbol" w:hint="default"/>
        <w:sz w:val="20"/>
      </w:rPr>
    </w:lvl>
    <w:lvl w:ilvl="1" w:tplc="05FE1FE4" w:tentative="1">
      <w:start w:val="1"/>
      <w:numFmt w:val="bullet"/>
      <w:lvlText w:val="o"/>
      <w:lvlJc w:val="left"/>
      <w:pPr>
        <w:tabs>
          <w:tab w:val="num" w:pos="1440"/>
        </w:tabs>
        <w:ind w:left="1440" w:hanging="360"/>
      </w:pPr>
      <w:rPr>
        <w:rFonts w:ascii="Courier New" w:hAnsi="Courier New" w:hint="default"/>
        <w:sz w:val="20"/>
      </w:rPr>
    </w:lvl>
    <w:lvl w:ilvl="2" w:tplc="F8E2784A" w:tentative="1">
      <w:start w:val="1"/>
      <w:numFmt w:val="bullet"/>
      <w:lvlText w:val=""/>
      <w:lvlJc w:val="left"/>
      <w:pPr>
        <w:tabs>
          <w:tab w:val="num" w:pos="2160"/>
        </w:tabs>
        <w:ind w:left="2160" w:hanging="360"/>
      </w:pPr>
      <w:rPr>
        <w:rFonts w:ascii="Wingdings" w:hAnsi="Wingdings" w:hint="default"/>
        <w:sz w:val="20"/>
      </w:rPr>
    </w:lvl>
    <w:lvl w:ilvl="3" w:tplc="4642D174" w:tentative="1">
      <w:start w:val="1"/>
      <w:numFmt w:val="bullet"/>
      <w:lvlText w:val=""/>
      <w:lvlJc w:val="left"/>
      <w:pPr>
        <w:tabs>
          <w:tab w:val="num" w:pos="2880"/>
        </w:tabs>
        <w:ind w:left="2880" w:hanging="360"/>
      </w:pPr>
      <w:rPr>
        <w:rFonts w:ascii="Wingdings" w:hAnsi="Wingdings" w:hint="default"/>
        <w:sz w:val="20"/>
      </w:rPr>
    </w:lvl>
    <w:lvl w:ilvl="4" w:tplc="D93439CE" w:tentative="1">
      <w:start w:val="1"/>
      <w:numFmt w:val="bullet"/>
      <w:lvlText w:val=""/>
      <w:lvlJc w:val="left"/>
      <w:pPr>
        <w:tabs>
          <w:tab w:val="num" w:pos="3600"/>
        </w:tabs>
        <w:ind w:left="3600" w:hanging="360"/>
      </w:pPr>
      <w:rPr>
        <w:rFonts w:ascii="Wingdings" w:hAnsi="Wingdings" w:hint="default"/>
        <w:sz w:val="20"/>
      </w:rPr>
    </w:lvl>
    <w:lvl w:ilvl="5" w:tplc="E47631CA" w:tentative="1">
      <w:start w:val="1"/>
      <w:numFmt w:val="bullet"/>
      <w:lvlText w:val=""/>
      <w:lvlJc w:val="left"/>
      <w:pPr>
        <w:tabs>
          <w:tab w:val="num" w:pos="4320"/>
        </w:tabs>
        <w:ind w:left="4320" w:hanging="360"/>
      </w:pPr>
      <w:rPr>
        <w:rFonts w:ascii="Wingdings" w:hAnsi="Wingdings" w:hint="default"/>
        <w:sz w:val="20"/>
      </w:rPr>
    </w:lvl>
    <w:lvl w:ilvl="6" w:tplc="A0008FCC" w:tentative="1">
      <w:start w:val="1"/>
      <w:numFmt w:val="bullet"/>
      <w:lvlText w:val=""/>
      <w:lvlJc w:val="left"/>
      <w:pPr>
        <w:tabs>
          <w:tab w:val="num" w:pos="5040"/>
        </w:tabs>
        <w:ind w:left="5040" w:hanging="360"/>
      </w:pPr>
      <w:rPr>
        <w:rFonts w:ascii="Wingdings" w:hAnsi="Wingdings" w:hint="default"/>
        <w:sz w:val="20"/>
      </w:rPr>
    </w:lvl>
    <w:lvl w:ilvl="7" w:tplc="18745CE4" w:tentative="1">
      <w:start w:val="1"/>
      <w:numFmt w:val="bullet"/>
      <w:lvlText w:val=""/>
      <w:lvlJc w:val="left"/>
      <w:pPr>
        <w:tabs>
          <w:tab w:val="num" w:pos="5760"/>
        </w:tabs>
        <w:ind w:left="5760" w:hanging="360"/>
      </w:pPr>
      <w:rPr>
        <w:rFonts w:ascii="Wingdings" w:hAnsi="Wingdings" w:hint="default"/>
        <w:sz w:val="20"/>
      </w:rPr>
    </w:lvl>
    <w:lvl w:ilvl="8" w:tplc="0C28C4BA"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03635"/>
    <w:multiLevelType w:val="hybridMultilevel"/>
    <w:tmpl w:val="A30C845A"/>
    <w:lvl w:ilvl="0" w:tplc="4009000B">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7" w15:restartNumberingAfterBreak="0">
    <w:nsid w:val="11D729A4"/>
    <w:multiLevelType w:val="hybridMultilevel"/>
    <w:tmpl w:val="81FACD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6A0EAF"/>
    <w:multiLevelType w:val="hybridMultilevel"/>
    <w:tmpl w:val="213C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F707A"/>
    <w:multiLevelType w:val="hybridMultilevel"/>
    <w:tmpl w:val="E0DA968A"/>
    <w:styleLink w:val="WW8Num3"/>
    <w:lvl w:ilvl="0" w:tplc="D9DA0E8A">
      <w:numFmt w:val="bullet"/>
      <w:lvlText w:val=""/>
      <w:lvlJc w:val="left"/>
      <w:pPr>
        <w:ind w:left="553" w:hanging="283"/>
      </w:pPr>
      <w:rPr>
        <w:rFonts w:ascii="Symbol" w:hAnsi="Symbol" w:cs="OpenSymbol, 'Arial Unicode MS'"/>
      </w:rPr>
    </w:lvl>
    <w:lvl w:ilvl="1" w:tplc="4956F20E">
      <w:numFmt w:val="bullet"/>
      <w:lvlText w:val=""/>
      <w:lvlJc w:val="left"/>
      <w:pPr>
        <w:ind w:left="1350" w:hanging="283"/>
      </w:pPr>
      <w:rPr>
        <w:rFonts w:ascii="Symbol" w:hAnsi="Symbol" w:cs="OpenSymbol, 'Arial Unicode MS'"/>
      </w:rPr>
    </w:lvl>
    <w:lvl w:ilvl="2" w:tplc="AE56A0DE">
      <w:numFmt w:val="bullet"/>
      <w:lvlText w:val=""/>
      <w:lvlJc w:val="left"/>
      <w:pPr>
        <w:ind w:left="2057" w:hanging="283"/>
      </w:pPr>
      <w:rPr>
        <w:rFonts w:ascii="Symbol" w:hAnsi="Symbol" w:cs="OpenSymbol, 'Arial Unicode MS'"/>
      </w:rPr>
    </w:lvl>
    <w:lvl w:ilvl="3" w:tplc="D2B4E084">
      <w:numFmt w:val="bullet"/>
      <w:lvlText w:val=""/>
      <w:lvlJc w:val="left"/>
      <w:pPr>
        <w:ind w:left="2764" w:hanging="283"/>
      </w:pPr>
      <w:rPr>
        <w:rFonts w:ascii="Symbol" w:hAnsi="Symbol" w:cs="OpenSymbol, 'Arial Unicode MS'"/>
      </w:rPr>
    </w:lvl>
    <w:lvl w:ilvl="4" w:tplc="B1CED732">
      <w:numFmt w:val="bullet"/>
      <w:lvlText w:val=""/>
      <w:lvlJc w:val="left"/>
      <w:pPr>
        <w:ind w:left="3471" w:hanging="283"/>
      </w:pPr>
      <w:rPr>
        <w:rFonts w:ascii="Symbol" w:hAnsi="Symbol" w:cs="OpenSymbol, 'Arial Unicode MS'"/>
      </w:rPr>
    </w:lvl>
    <w:lvl w:ilvl="5" w:tplc="3D08C62A">
      <w:numFmt w:val="bullet"/>
      <w:lvlText w:val=""/>
      <w:lvlJc w:val="left"/>
      <w:pPr>
        <w:ind w:left="4178" w:hanging="283"/>
      </w:pPr>
      <w:rPr>
        <w:rFonts w:ascii="Symbol" w:hAnsi="Symbol" w:cs="OpenSymbol, 'Arial Unicode MS'"/>
      </w:rPr>
    </w:lvl>
    <w:lvl w:ilvl="6" w:tplc="AF1AF634">
      <w:numFmt w:val="bullet"/>
      <w:lvlText w:val=""/>
      <w:lvlJc w:val="left"/>
      <w:pPr>
        <w:ind w:left="4885" w:hanging="283"/>
      </w:pPr>
      <w:rPr>
        <w:rFonts w:ascii="Symbol" w:hAnsi="Symbol" w:cs="OpenSymbol, 'Arial Unicode MS'"/>
      </w:rPr>
    </w:lvl>
    <w:lvl w:ilvl="7" w:tplc="E3B643A2">
      <w:numFmt w:val="bullet"/>
      <w:lvlText w:val=""/>
      <w:lvlJc w:val="left"/>
      <w:pPr>
        <w:ind w:left="5592" w:hanging="283"/>
      </w:pPr>
      <w:rPr>
        <w:rFonts w:ascii="Symbol" w:hAnsi="Symbol" w:cs="OpenSymbol, 'Arial Unicode MS'"/>
      </w:rPr>
    </w:lvl>
    <w:lvl w:ilvl="8" w:tplc="F80A248A">
      <w:numFmt w:val="bullet"/>
      <w:lvlText w:val=""/>
      <w:lvlJc w:val="left"/>
      <w:pPr>
        <w:ind w:left="6299" w:hanging="283"/>
      </w:pPr>
      <w:rPr>
        <w:rFonts w:ascii="Symbol" w:hAnsi="Symbol" w:cs="OpenSymbol, 'Arial Unicode MS'"/>
      </w:rPr>
    </w:lvl>
  </w:abstractNum>
  <w:abstractNum w:abstractNumId="10" w15:restartNumberingAfterBreak="0">
    <w:nsid w:val="22EC7735"/>
    <w:multiLevelType w:val="hybridMultilevel"/>
    <w:tmpl w:val="468A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E25D0B"/>
    <w:multiLevelType w:val="hybridMultilevel"/>
    <w:tmpl w:val="65C6B374"/>
    <w:lvl w:ilvl="0" w:tplc="E0A2341E">
      <w:start w:val="1"/>
      <w:numFmt w:val="bullet"/>
      <w:lvlText w:val=""/>
      <w:lvlJc w:val="left"/>
      <w:pPr>
        <w:ind w:left="720" w:hanging="360"/>
      </w:pPr>
      <w:rPr>
        <w:rFonts w:ascii="Wingdings" w:hAnsi="Wingdings" w:hint="default"/>
      </w:rPr>
    </w:lvl>
    <w:lvl w:ilvl="1" w:tplc="EB2C9D18">
      <w:start w:val="1"/>
      <w:numFmt w:val="bullet"/>
      <w:lvlText w:val="o"/>
      <w:lvlJc w:val="left"/>
      <w:pPr>
        <w:ind w:left="1440" w:hanging="360"/>
      </w:pPr>
      <w:rPr>
        <w:rFonts w:ascii="Courier New" w:hAnsi="Courier New" w:hint="default"/>
      </w:rPr>
    </w:lvl>
    <w:lvl w:ilvl="2" w:tplc="509A7AC4">
      <w:start w:val="1"/>
      <w:numFmt w:val="bullet"/>
      <w:lvlText w:val=""/>
      <w:lvlJc w:val="left"/>
      <w:pPr>
        <w:ind w:left="2160" w:hanging="360"/>
      </w:pPr>
      <w:rPr>
        <w:rFonts w:ascii="Wingdings" w:hAnsi="Wingdings" w:hint="default"/>
      </w:rPr>
    </w:lvl>
    <w:lvl w:ilvl="3" w:tplc="3330400A">
      <w:start w:val="1"/>
      <w:numFmt w:val="bullet"/>
      <w:lvlText w:val=""/>
      <w:lvlJc w:val="left"/>
      <w:pPr>
        <w:ind w:left="2880" w:hanging="360"/>
      </w:pPr>
      <w:rPr>
        <w:rFonts w:ascii="Symbol" w:hAnsi="Symbol" w:hint="default"/>
      </w:rPr>
    </w:lvl>
    <w:lvl w:ilvl="4" w:tplc="3D9CFC34">
      <w:start w:val="1"/>
      <w:numFmt w:val="bullet"/>
      <w:lvlText w:val="o"/>
      <w:lvlJc w:val="left"/>
      <w:pPr>
        <w:ind w:left="3600" w:hanging="360"/>
      </w:pPr>
      <w:rPr>
        <w:rFonts w:ascii="Courier New" w:hAnsi="Courier New" w:hint="default"/>
      </w:rPr>
    </w:lvl>
    <w:lvl w:ilvl="5" w:tplc="0778DC0E">
      <w:start w:val="1"/>
      <w:numFmt w:val="bullet"/>
      <w:lvlText w:val=""/>
      <w:lvlJc w:val="left"/>
      <w:pPr>
        <w:ind w:left="4320" w:hanging="360"/>
      </w:pPr>
      <w:rPr>
        <w:rFonts w:ascii="Wingdings" w:hAnsi="Wingdings" w:hint="default"/>
      </w:rPr>
    </w:lvl>
    <w:lvl w:ilvl="6" w:tplc="BFD4BCC4">
      <w:start w:val="1"/>
      <w:numFmt w:val="bullet"/>
      <w:lvlText w:val=""/>
      <w:lvlJc w:val="left"/>
      <w:pPr>
        <w:ind w:left="5040" w:hanging="360"/>
      </w:pPr>
      <w:rPr>
        <w:rFonts w:ascii="Symbol" w:hAnsi="Symbol" w:hint="default"/>
      </w:rPr>
    </w:lvl>
    <w:lvl w:ilvl="7" w:tplc="272081CC">
      <w:start w:val="1"/>
      <w:numFmt w:val="bullet"/>
      <w:lvlText w:val="o"/>
      <w:lvlJc w:val="left"/>
      <w:pPr>
        <w:ind w:left="5760" w:hanging="360"/>
      </w:pPr>
      <w:rPr>
        <w:rFonts w:ascii="Courier New" w:hAnsi="Courier New" w:hint="default"/>
      </w:rPr>
    </w:lvl>
    <w:lvl w:ilvl="8" w:tplc="D38AFB0C">
      <w:start w:val="1"/>
      <w:numFmt w:val="bullet"/>
      <w:lvlText w:val=""/>
      <w:lvlJc w:val="left"/>
      <w:pPr>
        <w:ind w:left="6480" w:hanging="360"/>
      </w:pPr>
      <w:rPr>
        <w:rFonts w:ascii="Wingdings" w:hAnsi="Wingdings" w:hint="default"/>
      </w:rPr>
    </w:lvl>
  </w:abstractNum>
  <w:abstractNum w:abstractNumId="12" w15:restartNumberingAfterBreak="0">
    <w:nsid w:val="27343917"/>
    <w:multiLevelType w:val="multilevel"/>
    <w:tmpl w:val="CCD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7713A"/>
    <w:multiLevelType w:val="hybridMultilevel"/>
    <w:tmpl w:val="B5FE4CAC"/>
    <w:lvl w:ilvl="0" w:tplc="04090001">
      <w:start w:val="1"/>
      <w:numFmt w:val="bullet"/>
      <w:lvlText w:val=""/>
      <w:lvlJc w:val="left"/>
      <w:pPr>
        <w:ind w:left="720" w:hanging="360"/>
      </w:pPr>
      <w:rPr>
        <w:rFonts w:ascii="Symbol" w:hAnsi="Symbol" w:hint="default"/>
      </w:rPr>
    </w:lvl>
    <w:lvl w:ilvl="1" w:tplc="252A3342">
      <w:numFmt w:val="bullet"/>
      <w:lvlText w:val="•"/>
      <w:lvlJc w:val="left"/>
      <w:pPr>
        <w:ind w:left="1800" w:hanging="720"/>
      </w:pPr>
      <w:rPr>
        <w:rFonts w:ascii="Cambria" w:eastAsia="MS Minngs" w:hAnsi="Cambria"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954FE"/>
    <w:multiLevelType w:val="multilevel"/>
    <w:tmpl w:val="A61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0553D"/>
    <w:multiLevelType w:val="hybridMultilevel"/>
    <w:tmpl w:val="8C08A4AE"/>
    <w:lvl w:ilvl="0" w:tplc="18FE4018">
      <w:start w:val="1"/>
      <w:numFmt w:val="bullet"/>
      <w:lvlText w:val=""/>
      <w:lvlJc w:val="left"/>
      <w:pPr>
        <w:ind w:left="720" w:hanging="360"/>
      </w:pPr>
      <w:rPr>
        <w:rFonts w:ascii="Wingdings" w:hAnsi="Wingdings" w:hint="default"/>
      </w:rPr>
    </w:lvl>
    <w:lvl w:ilvl="1" w:tplc="35A8CDAC">
      <w:start w:val="1"/>
      <w:numFmt w:val="bullet"/>
      <w:lvlText w:val="o"/>
      <w:lvlJc w:val="left"/>
      <w:pPr>
        <w:ind w:left="1440" w:hanging="360"/>
      </w:pPr>
      <w:rPr>
        <w:rFonts w:ascii="Courier New" w:hAnsi="Courier New" w:hint="default"/>
      </w:rPr>
    </w:lvl>
    <w:lvl w:ilvl="2" w:tplc="FC444680">
      <w:start w:val="1"/>
      <w:numFmt w:val="bullet"/>
      <w:lvlText w:val=""/>
      <w:lvlJc w:val="left"/>
      <w:pPr>
        <w:ind w:left="2160" w:hanging="360"/>
      </w:pPr>
      <w:rPr>
        <w:rFonts w:ascii="Wingdings" w:hAnsi="Wingdings" w:hint="default"/>
      </w:rPr>
    </w:lvl>
    <w:lvl w:ilvl="3" w:tplc="22E881EA">
      <w:start w:val="1"/>
      <w:numFmt w:val="bullet"/>
      <w:lvlText w:val=""/>
      <w:lvlJc w:val="left"/>
      <w:pPr>
        <w:ind w:left="2880" w:hanging="360"/>
      </w:pPr>
      <w:rPr>
        <w:rFonts w:ascii="Symbol" w:hAnsi="Symbol" w:hint="default"/>
      </w:rPr>
    </w:lvl>
    <w:lvl w:ilvl="4" w:tplc="50D0A21A">
      <w:start w:val="1"/>
      <w:numFmt w:val="bullet"/>
      <w:lvlText w:val="o"/>
      <w:lvlJc w:val="left"/>
      <w:pPr>
        <w:ind w:left="3600" w:hanging="360"/>
      </w:pPr>
      <w:rPr>
        <w:rFonts w:ascii="Courier New" w:hAnsi="Courier New" w:hint="default"/>
      </w:rPr>
    </w:lvl>
    <w:lvl w:ilvl="5" w:tplc="72708FB6">
      <w:start w:val="1"/>
      <w:numFmt w:val="bullet"/>
      <w:lvlText w:val=""/>
      <w:lvlJc w:val="left"/>
      <w:pPr>
        <w:ind w:left="4320" w:hanging="360"/>
      </w:pPr>
      <w:rPr>
        <w:rFonts w:ascii="Wingdings" w:hAnsi="Wingdings" w:hint="default"/>
      </w:rPr>
    </w:lvl>
    <w:lvl w:ilvl="6" w:tplc="BA18DEFE">
      <w:start w:val="1"/>
      <w:numFmt w:val="bullet"/>
      <w:lvlText w:val=""/>
      <w:lvlJc w:val="left"/>
      <w:pPr>
        <w:ind w:left="5040" w:hanging="360"/>
      </w:pPr>
      <w:rPr>
        <w:rFonts w:ascii="Symbol" w:hAnsi="Symbol" w:hint="default"/>
      </w:rPr>
    </w:lvl>
    <w:lvl w:ilvl="7" w:tplc="660064E4">
      <w:start w:val="1"/>
      <w:numFmt w:val="bullet"/>
      <w:lvlText w:val="o"/>
      <w:lvlJc w:val="left"/>
      <w:pPr>
        <w:ind w:left="5760" w:hanging="360"/>
      </w:pPr>
      <w:rPr>
        <w:rFonts w:ascii="Courier New" w:hAnsi="Courier New" w:hint="default"/>
      </w:rPr>
    </w:lvl>
    <w:lvl w:ilvl="8" w:tplc="07D025E4">
      <w:start w:val="1"/>
      <w:numFmt w:val="bullet"/>
      <w:lvlText w:val=""/>
      <w:lvlJc w:val="left"/>
      <w:pPr>
        <w:ind w:left="6480" w:hanging="360"/>
      </w:pPr>
      <w:rPr>
        <w:rFonts w:ascii="Wingdings" w:hAnsi="Wingdings" w:hint="default"/>
      </w:rPr>
    </w:lvl>
  </w:abstractNum>
  <w:abstractNum w:abstractNumId="16" w15:restartNumberingAfterBreak="0">
    <w:nsid w:val="3F7936AB"/>
    <w:multiLevelType w:val="hybridMultilevel"/>
    <w:tmpl w:val="1FB0F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6D639F"/>
    <w:multiLevelType w:val="hybridMultilevel"/>
    <w:tmpl w:val="D24C4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635B38"/>
    <w:multiLevelType w:val="hybridMultilevel"/>
    <w:tmpl w:val="74B25D3C"/>
    <w:lvl w:ilvl="0" w:tplc="E39EE8FC">
      <w:start w:val="1"/>
      <w:numFmt w:val="bullet"/>
      <w:lvlText w:val=""/>
      <w:lvlJc w:val="left"/>
      <w:pPr>
        <w:tabs>
          <w:tab w:val="num" w:pos="720"/>
        </w:tabs>
        <w:ind w:left="720" w:hanging="360"/>
      </w:pPr>
      <w:rPr>
        <w:rFonts w:ascii="Symbol" w:hAnsi="Symbol" w:hint="default"/>
        <w:sz w:val="20"/>
      </w:rPr>
    </w:lvl>
    <w:lvl w:ilvl="1" w:tplc="B3821638" w:tentative="1">
      <w:start w:val="1"/>
      <w:numFmt w:val="bullet"/>
      <w:lvlText w:val="o"/>
      <w:lvlJc w:val="left"/>
      <w:pPr>
        <w:tabs>
          <w:tab w:val="num" w:pos="1440"/>
        </w:tabs>
        <w:ind w:left="1440" w:hanging="360"/>
      </w:pPr>
      <w:rPr>
        <w:rFonts w:ascii="Courier New" w:hAnsi="Courier New" w:hint="default"/>
        <w:sz w:val="20"/>
      </w:rPr>
    </w:lvl>
    <w:lvl w:ilvl="2" w:tplc="D9485344" w:tentative="1">
      <w:start w:val="1"/>
      <w:numFmt w:val="bullet"/>
      <w:lvlText w:val=""/>
      <w:lvlJc w:val="left"/>
      <w:pPr>
        <w:tabs>
          <w:tab w:val="num" w:pos="2160"/>
        </w:tabs>
        <w:ind w:left="2160" w:hanging="360"/>
      </w:pPr>
      <w:rPr>
        <w:rFonts w:ascii="Wingdings" w:hAnsi="Wingdings" w:hint="default"/>
        <w:sz w:val="20"/>
      </w:rPr>
    </w:lvl>
    <w:lvl w:ilvl="3" w:tplc="D0644B80" w:tentative="1">
      <w:start w:val="1"/>
      <w:numFmt w:val="bullet"/>
      <w:lvlText w:val=""/>
      <w:lvlJc w:val="left"/>
      <w:pPr>
        <w:tabs>
          <w:tab w:val="num" w:pos="2880"/>
        </w:tabs>
        <w:ind w:left="2880" w:hanging="360"/>
      </w:pPr>
      <w:rPr>
        <w:rFonts w:ascii="Wingdings" w:hAnsi="Wingdings" w:hint="default"/>
        <w:sz w:val="20"/>
      </w:rPr>
    </w:lvl>
    <w:lvl w:ilvl="4" w:tplc="D34226F4" w:tentative="1">
      <w:start w:val="1"/>
      <w:numFmt w:val="bullet"/>
      <w:lvlText w:val=""/>
      <w:lvlJc w:val="left"/>
      <w:pPr>
        <w:tabs>
          <w:tab w:val="num" w:pos="3600"/>
        </w:tabs>
        <w:ind w:left="3600" w:hanging="360"/>
      </w:pPr>
      <w:rPr>
        <w:rFonts w:ascii="Wingdings" w:hAnsi="Wingdings" w:hint="default"/>
        <w:sz w:val="20"/>
      </w:rPr>
    </w:lvl>
    <w:lvl w:ilvl="5" w:tplc="A7E471D0" w:tentative="1">
      <w:start w:val="1"/>
      <w:numFmt w:val="bullet"/>
      <w:lvlText w:val=""/>
      <w:lvlJc w:val="left"/>
      <w:pPr>
        <w:tabs>
          <w:tab w:val="num" w:pos="4320"/>
        </w:tabs>
        <w:ind w:left="4320" w:hanging="360"/>
      </w:pPr>
      <w:rPr>
        <w:rFonts w:ascii="Wingdings" w:hAnsi="Wingdings" w:hint="default"/>
        <w:sz w:val="20"/>
      </w:rPr>
    </w:lvl>
    <w:lvl w:ilvl="6" w:tplc="C7602060" w:tentative="1">
      <w:start w:val="1"/>
      <w:numFmt w:val="bullet"/>
      <w:lvlText w:val=""/>
      <w:lvlJc w:val="left"/>
      <w:pPr>
        <w:tabs>
          <w:tab w:val="num" w:pos="5040"/>
        </w:tabs>
        <w:ind w:left="5040" w:hanging="360"/>
      </w:pPr>
      <w:rPr>
        <w:rFonts w:ascii="Wingdings" w:hAnsi="Wingdings" w:hint="default"/>
        <w:sz w:val="20"/>
      </w:rPr>
    </w:lvl>
    <w:lvl w:ilvl="7" w:tplc="654443AA" w:tentative="1">
      <w:start w:val="1"/>
      <w:numFmt w:val="bullet"/>
      <w:lvlText w:val=""/>
      <w:lvlJc w:val="left"/>
      <w:pPr>
        <w:tabs>
          <w:tab w:val="num" w:pos="5760"/>
        </w:tabs>
        <w:ind w:left="5760" w:hanging="360"/>
      </w:pPr>
      <w:rPr>
        <w:rFonts w:ascii="Wingdings" w:hAnsi="Wingdings" w:hint="default"/>
        <w:sz w:val="20"/>
      </w:rPr>
    </w:lvl>
    <w:lvl w:ilvl="8" w:tplc="3D3A5EF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D0DAC"/>
    <w:multiLevelType w:val="hybridMultilevel"/>
    <w:tmpl w:val="4CD4E194"/>
    <w:lvl w:ilvl="0" w:tplc="A78403F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D09A6"/>
    <w:multiLevelType w:val="hybridMultilevel"/>
    <w:tmpl w:val="CF767C58"/>
    <w:lvl w:ilvl="0" w:tplc="E1122E0A">
      <w:start w:val="1"/>
      <w:numFmt w:val="bullet"/>
      <w:lvlText w:val=""/>
      <w:lvlJc w:val="left"/>
      <w:pPr>
        <w:ind w:left="720" w:hanging="360"/>
      </w:pPr>
      <w:rPr>
        <w:rFonts w:ascii="Symbol" w:hAnsi="Symbol" w:hint="default"/>
      </w:rPr>
    </w:lvl>
    <w:lvl w:ilvl="1" w:tplc="90684CAA">
      <w:start w:val="1"/>
      <w:numFmt w:val="bullet"/>
      <w:lvlText w:val="o"/>
      <w:lvlJc w:val="left"/>
      <w:pPr>
        <w:ind w:left="1440" w:hanging="360"/>
      </w:pPr>
      <w:rPr>
        <w:rFonts w:ascii="Courier New" w:hAnsi="Courier New" w:hint="default"/>
      </w:rPr>
    </w:lvl>
    <w:lvl w:ilvl="2" w:tplc="A768EED6">
      <w:start w:val="1"/>
      <w:numFmt w:val="bullet"/>
      <w:lvlText w:val=""/>
      <w:lvlJc w:val="left"/>
      <w:pPr>
        <w:ind w:left="2160" w:hanging="360"/>
      </w:pPr>
      <w:rPr>
        <w:rFonts w:ascii="Wingdings" w:hAnsi="Wingdings" w:hint="default"/>
      </w:rPr>
    </w:lvl>
    <w:lvl w:ilvl="3" w:tplc="06D22284">
      <w:start w:val="1"/>
      <w:numFmt w:val="bullet"/>
      <w:lvlText w:val=""/>
      <w:lvlJc w:val="left"/>
      <w:pPr>
        <w:ind w:left="2880" w:hanging="360"/>
      </w:pPr>
      <w:rPr>
        <w:rFonts w:ascii="Symbol" w:hAnsi="Symbol" w:hint="default"/>
      </w:rPr>
    </w:lvl>
    <w:lvl w:ilvl="4" w:tplc="7F7056F2">
      <w:start w:val="1"/>
      <w:numFmt w:val="bullet"/>
      <w:lvlText w:val="o"/>
      <w:lvlJc w:val="left"/>
      <w:pPr>
        <w:ind w:left="3600" w:hanging="360"/>
      </w:pPr>
      <w:rPr>
        <w:rFonts w:ascii="Courier New" w:hAnsi="Courier New" w:hint="default"/>
      </w:rPr>
    </w:lvl>
    <w:lvl w:ilvl="5" w:tplc="F55A3EB8">
      <w:start w:val="1"/>
      <w:numFmt w:val="bullet"/>
      <w:lvlText w:val=""/>
      <w:lvlJc w:val="left"/>
      <w:pPr>
        <w:ind w:left="4320" w:hanging="360"/>
      </w:pPr>
      <w:rPr>
        <w:rFonts w:ascii="Wingdings" w:hAnsi="Wingdings" w:hint="default"/>
      </w:rPr>
    </w:lvl>
    <w:lvl w:ilvl="6" w:tplc="7AF0CA10">
      <w:start w:val="1"/>
      <w:numFmt w:val="bullet"/>
      <w:lvlText w:val=""/>
      <w:lvlJc w:val="left"/>
      <w:pPr>
        <w:ind w:left="5040" w:hanging="360"/>
      </w:pPr>
      <w:rPr>
        <w:rFonts w:ascii="Symbol" w:hAnsi="Symbol" w:hint="default"/>
      </w:rPr>
    </w:lvl>
    <w:lvl w:ilvl="7" w:tplc="6590C0D6">
      <w:start w:val="1"/>
      <w:numFmt w:val="bullet"/>
      <w:lvlText w:val="o"/>
      <w:lvlJc w:val="left"/>
      <w:pPr>
        <w:ind w:left="5760" w:hanging="360"/>
      </w:pPr>
      <w:rPr>
        <w:rFonts w:ascii="Courier New" w:hAnsi="Courier New" w:hint="default"/>
      </w:rPr>
    </w:lvl>
    <w:lvl w:ilvl="8" w:tplc="7C8C7038">
      <w:start w:val="1"/>
      <w:numFmt w:val="bullet"/>
      <w:lvlText w:val=""/>
      <w:lvlJc w:val="left"/>
      <w:pPr>
        <w:ind w:left="6480" w:hanging="360"/>
      </w:pPr>
      <w:rPr>
        <w:rFonts w:ascii="Wingdings" w:hAnsi="Wingdings" w:hint="default"/>
      </w:rPr>
    </w:lvl>
  </w:abstractNum>
  <w:abstractNum w:abstractNumId="21" w15:restartNumberingAfterBreak="0">
    <w:nsid w:val="62F22B93"/>
    <w:multiLevelType w:val="hybridMultilevel"/>
    <w:tmpl w:val="6E7881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68961F6B"/>
    <w:multiLevelType w:val="multilevel"/>
    <w:tmpl w:val="E760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6E591C"/>
    <w:multiLevelType w:val="hybridMultilevel"/>
    <w:tmpl w:val="B984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8F4257"/>
    <w:multiLevelType w:val="multilevel"/>
    <w:tmpl w:val="A08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62558"/>
    <w:multiLevelType w:val="multilevel"/>
    <w:tmpl w:val="C19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23934"/>
    <w:multiLevelType w:val="multilevel"/>
    <w:tmpl w:val="0DC0D500"/>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D167D5A"/>
    <w:multiLevelType w:val="hybridMultilevel"/>
    <w:tmpl w:val="92009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DBE3E72"/>
    <w:multiLevelType w:val="hybridMultilevel"/>
    <w:tmpl w:val="C624E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E547C1"/>
    <w:multiLevelType w:val="hybridMultilevel"/>
    <w:tmpl w:val="19DA1C48"/>
    <w:lvl w:ilvl="0" w:tplc="4009000B">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16cid:durableId="318846714">
    <w:abstractNumId w:val="11"/>
  </w:num>
  <w:num w:numId="2" w16cid:durableId="813564633">
    <w:abstractNumId w:val="20"/>
  </w:num>
  <w:num w:numId="3" w16cid:durableId="425656336">
    <w:abstractNumId w:val="15"/>
  </w:num>
  <w:num w:numId="4" w16cid:durableId="880288454">
    <w:abstractNumId w:val="4"/>
  </w:num>
  <w:num w:numId="5" w16cid:durableId="194658948">
    <w:abstractNumId w:val="10"/>
  </w:num>
  <w:num w:numId="6" w16cid:durableId="1938980256">
    <w:abstractNumId w:val="8"/>
  </w:num>
  <w:num w:numId="7" w16cid:durableId="1259675879">
    <w:abstractNumId w:val="7"/>
  </w:num>
  <w:num w:numId="8" w16cid:durableId="1274439991">
    <w:abstractNumId w:val="13"/>
  </w:num>
  <w:num w:numId="9" w16cid:durableId="841551038">
    <w:abstractNumId w:val="6"/>
  </w:num>
  <w:num w:numId="10" w16cid:durableId="59866794">
    <w:abstractNumId w:val="29"/>
  </w:num>
  <w:num w:numId="11" w16cid:durableId="1712801096">
    <w:abstractNumId w:val="3"/>
  </w:num>
  <w:num w:numId="12" w16cid:durableId="591281868">
    <w:abstractNumId w:val="26"/>
  </w:num>
  <w:num w:numId="13" w16cid:durableId="245237752">
    <w:abstractNumId w:val="16"/>
  </w:num>
  <w:num w:numId="14" w16cid:durableId="448209143">
    <w:abstractNumId w:val="23"/>
  </w:num>
  <w:num w:numId="15" w16cid:durableId="816074548">
    <w:abstractNumId w:val="27"/>
  </w:num>
  <w:num w:numId="16" w16cid:durableId="827088326">
    <w:abstractNumId w:val="19"/>
  </w:num>
  <w:num w:numId="17" w16cid:durableId="1408726260">
    <w:abstractNumId w:val="14"/>
  </w:num>
  <w:num w:numId="18" w16cid:durableId="1441950868">
    <w:abstractNumId w:val="5"/>
  </w:num>
  <w:num w:numId="19" w16cid:durableId="1050300598">
    <w:abstractNumId w:val="18"/>
  </w:num>
  <w:num w:numId="20" w16cid:durableId="1559438043">
    <w:abstractNumId w:val="22"/>
  </w:num>
  <w:num w:numId="21" w16cid:durableId="364255748">
    <w:abstractNumId w:val="28"/>
  </w:num>
  <w:num w:numId="22" w16cid:durableId="1390571212">
    <w:abstractNumId w:val="9"/>
    <w:lvlOverride w:ilvl="0">
      <w:lvl w:ilvl="0" w:tplc="D9DA0E8A">
        <w:numFmt w:val="bullet"/>
        <w:lvlText w:val=""/>
        <w:lvlJc w:val="left"/>
        <w:pPr>
          <w:ind w:left="553" w:hanging="283"/>
        </w:pPr>
        <w:rPr>
          <w:rFonts w:ascii="Symbol" w:hAnsi="Symbol" w:cs="OpenSymbol, 'Arial Unicode MS'"/>
          <w:sz w:val="22"/>
          <w:szCs w:val="22"/>
        </w:rPr>
      </w:lvl>
    </w:lvlOverride>
  </w:num>
  <w:num w:numId="23" w16cid:durableId="639387272">
    <w:abstractNumId w:val="21"/>
  </w:num>
  <w:num w:numId="24" w16cid:durableId="215968113">
    <w:abstractNumId w:val="9"/>
  </w:num>
  <w:num w:numId="25" w16cid:durableId="1408072892">
    <w:abstractNumId w:val="0"/>
  </w:num>
  <w:num w:numId="26" w16cid:durableId="444036365">
    <w:abstractNumId w:val="2"/>
  </w:num>
  <w:num w:numId="27" w16cid:durableId="1361277958">
    <w:abstractNumId w:val="1"/>
  </w:num>
  <w:num w:numId="28" w16cid:durableId="1905598810">
    <w:abstractNumId w:val="17"/>
  </w:num>
  <w:num w:numId="29" w16cid:durableId="1126897180">
    <w:abstractNumId w:val="24"/>
  </w:num>
  <w:num w:numId="30" w16cid:durableId="1756704067">
    <w:abstractNumId w:val="12"/>
  </w:num>
  <w:num w:numId="31" w16cid:durableId="6910789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EE4"/>
    <w:rsid w:val="00057656"/>
    <w:rsid w:val="00061889"/>
    <w:rsid w:val="000647E1"/>
    <w:rsid w:val="000729DB"/>
    <w:rsid w:val="0007445D"/>
    <w:rsid w:val="00074DE7"/>
    <w:rsid w:val="00081414"/>
    <w:rsid w:val="000873CF"/>
    <w:rsid w:val="000A4354"/>
    <w:rsid w:val="000B59EC"/>
    <w:rsid w:val="000C3FA3"/>
    <w:rsid w:val="000C5546"/>
    <w:rsid w:val="000E2977"/>
    <w:rsid w:val="000E2EB0"/>
    <w:rsid w:val="000F5736"/>
    <w:rsid w:val="001107BE"/>
    <w:rsid w:val="00112D69"/>
    <w:rsid w:val="0011447C"/>
    <w:rsid w:val="001157EC"/>
    <w:rsid w:val="00124C96"/>
    <w:rsid w:val="00133CB8"/>
    <w:rsid w:val="001342AE"/>
    <w:rsid w:val="00153E8A"/>
    <w:rsid w:val="00153EF5"/>
    <w:rsid w:val="00166A44"/>
    <w:rsid w:val="0017608B"/>
    <w:rsid w:val="00186838"/>
    <w:rsid w:val="00191194"/>
    <w:rsid w:val="001C199B"/>
    <w:rsid w:val="001D51C0"/>
    <w:rsid w:val="001D65F2"/>
    <w:rsid w:val="001F007E"/>
    <w:rsid w:val="001F1731"/>
    <w:rsid w:val="002376F3"/>
    <w:rsid w:val="00257D75"/>
    <w:rsid w:val="00286E32"/>
    <w:rsid w:val="002A17E5"/>
    <w:rsid w:val="002B2591"/>
    <w:rsid w:val="002D2F05"/>
    <w:rsid w:val="002D4810"/>
    <w:rsid w:val="002E2F77"/>
    <w:rsid w:val="002E3C16"/>
    <w:rsid w:val="002E7731"/>
    <w:rsid w:val="002F7BA5"/>
    <w:rsid w:val="003214D5"/>
    <w:rsid w:val="00323C58"/>
    <w:rsid w:val="00327CCC"/>
    <w:rsid w:val="0033097D"/>
    <w:rsid w:val="00333ED5"/>
    <w:rsid w:val="00356FB5"/>
    <w:rsid w:val="00362FD4"/>
    <w:rsid w:val="003A4447"/>
    <w:rsid w:val="003B29EB"/>
    <w:rsid w:val="003C1D2D"/>
    <w:rsid w:val="003C7210"/>
    <w:rsid w:val="003D39B2"/>
    <w:rsid w:val="003F16B2"/>
    <w:rsid w:val="003F3915"/>
    <w:rsid w:val="003F6E87"/>
    <w:rsid w:val="00400E12"/>
    <w:rsid w:val="0041278C"/>
    <w:rsid w:val="00415580"/>
    <w:rsid w:val="00453058"/>
    <w:rsid w:val="00490F50"/>
    <w:rsid w:val="004A1103"/>
    <w:rsid w:val="004A42E8"/>
    <w:rsid w:val="004A7C97"/>
    <w:rsid w:val="004B39D1"/>
    <w:rsid w:val="004B454B"/>
    <w:rsid w:val="004B45F1"/>
    <w:rsid w:val="004C0BB3"/>
    <w:rsid w:val="004C219C"/>
    <w:rsid w:val="004C3C69"/>
    <w:rsid w:val="004D0F4E"/>
    <w:rsid w:val="004D30A9"/>
    <w:rsid w:val="005106CE"/>
    <w:rsid w:val="00512629"/>
    <w:rsid w:val="0054165B"/>
    <w:rsid w:val="00541D51"/>
    <w:rsid w:val="00541E59"/>
    <w:rsid w:val="00546322"/>
    <w:rsid w:val="00570BFD"/>
    <w:rsid w:val="005860FE"/>
    <w:rsid w:val="00596CE6"/>
    <w:rsid w:val="005C4230"/>
    <w:rsid w:val="005C4FD2"/>
    <w:rsid w:val="005C7FC7"/>
    <w:rsid w:val="005D3A52"/>
    <w:rsid w:val="005E156D"/>
    <w:rsid w:val="005E56C3"/>
    <w:rsid w:val="005F151C"/>
    <w:rsid w:val="006007BF"/>
    <w:rsid w:val="006012C3"/>
    <w:rsid w:val="0060246D"/>
    <w:rsid w:val="0060332C"/>
    <w:rsid w:val="006149DE"/>
    <w:rsid w:val="00617B4C"/>
    <w:rsid w:val="0063074A"/>
    <w:rsid w:val="0064261F"/>
    <w:rsid w:val="006516D3"/>
    <w:rsid w:val="00657722"/>
    <w:rsid w:val="00663AB1"/>
    <w:rsid w:val="00693EE4"/>
    <w:rsid w:val="006B0FD8"/>
    <w:rsid w:val="006B41FF"/>
    <w:rsid w:val="006C2750"/>
    <w:rsid w:val="006E3C3E"/>
    <w:rsid w:val="006F0712"/>
    <w:rsid w:val="00705AEE"/>
    <w:rsid w:val="0075607B"/>
    <w:rsid w:val="0076002D"/>
    <w:rsid w:val="0079080E"/>
    <w:rsid w:val="007918DC"/>
    <w:rsid w:val="00795E6F"/>
    <w:rsid w:val="007B1426"/>
    <w:rsid w:val="007C770E"/>
    <w:rsid w:val="007E0929"/>
    <w:rsid w:val="007E181D"/>
    <w:rsid w:val="007F0219"/>
    <w:rsid w:val="007F28E5"/>
    <w:rsid w:val="00801550"/>
    <w:rsid w:val="00812928"/>
    <w:rsid w:val="00832B10"/>
    <w:rsid w:val="00841D75"/>
    <w:rsid w:val="00841F0F"/>
    <w:rsid w:val="0084240D"/>
    <w:rsid w:val="00854040"/>
    <w:rsid w:val="00870FA7"/>
    <w:rsid w:val="00887903"/>
    <w:rsid w:val="00897991"/>
    <w:rsid w:val="008A73CC"/>
    <w:rsid w:val="008B30D2"/>
    <w:rsid w:val="008C0688"/>
    <w:rsid w:val="008C1A49"/>
    <w:rsid w:val="008C1AFA"/>
    <w:rsid w:val="008D3D56"/>
    <w:rsid w:val="008D7352"/>
    <w:rsid w:val="008F6C80"/>
    <w:rsid w:val="009014BC"/>
    <w:rsid w:val="00917F71"/>
    <w:rsid w:val="0095481F"/>
    <w:rsid w:val="0096705F"/>
    <w:rsid w:val="009760DB"/>
    <w:rsid w:val="00980892"/>
    <w:rsid w:val="00984DE5"/>
    <w:rsid w:val="009871B4"/>
    <w:rsid w:val="009917EC"/>
    <w:rsid w:val="009B5A42"/>
    <w:rsid w:val="00A00D0E"/>
    <w:rsid w:val="00A044E1"/>
    <w:rsid w:val="00A401E4"/>
    <w:rsid w:val="00A42959"/>
    <w:rsid w:val="00A45E6E"/>
    <w:rsid w:val="00A513A0"/>
    <w:rsid w:val="00A51AD7"/>
    <w:rsid w:val="00A57987"/>
    <w:rsid w:val="00A659F2"/>
    <w:rsid w:val="00A76004"/>
    <w:rsid w:val="00A8257B"/>
    <w:rsid w:val="00A845AE"/>
    <w:rsid w:val="00AA1743"/>
    <w:rsid w:val="00AB66A0"/>
    <w:rsid w:val="00AC626C"/>
    <w:rsid w:val="00AD0801"/>
    <w:rsid w:val="00AD43EF"/>
    <w:rsid w:val="00AD51ED"/>
    <w:rsid w:val="00AF0DAE"/>
    <w:rsid w:val="00AF3D16"/>
    <w:rsid w:val="00AF631D"/>
    <w:rsid w:val="00B40E52"/>
    <w:rsid w:val="00B470A3"/>
    <w:rsid w:val="00B52FE6"/>
    <w:rsid w:val="00B53786"/>
    <w:rsid w:val="00B62555"/>
    <w:rsid w:val="00B65C4F"/>
    <w:rsid w:val="00B65F58"/>
    <w:rsid w:val="00B71D60"/>
    <w:rsid w:val="00B81532"/>
    <w:rsid w:val="00BA4657"/>
    <w:rsid w:val="00BA68C5"/>
    <w:rsid w:val="00BB0A0F"/>
    <w:rsid w:val="00BC2953"/>
    <w:rsid w:val="00BC2D73"/>
    <w:rsid w:val="00BC561B"/>
    <w:rsid w:val="00C00706"/>
    <w:rsid w:val="00C02919"/>
    <w:rsid w:val="00C376E6"/>
    <w:rsid w:val="00C43AA4"/>
    <w:rsid w:val="00C4629C"/>
    <w:rsid w:val="00C46A49"/>
    <w:rsid w:val="00C55E26"/>
    <w:rsid w:val="00C8677B"/>
    <w:rsid w:val="00C86A64"/>
    <w:rsid w:val="00C9200E"/>
    <w:rsid w:val="00C95379"/>
    <w:rsid w:val="00CA202B"/>
    <w:rsid w:val="00CB29AC"/>
    <w:rsid w:val="00CD7058"/>
    <w:rsid w:val="00CE5291"/>
    <w:rsid w:val="00CF3458"/>
    <w:rsid w:val="00D11B2C"/>
    <w:rsid w:val="00D26940"/>
    <w:rsid w:val="00D26BA8"/>
    <w:rsid w:val="00D40D9C"/>
    <w:rsid w:val="00D41672"/>
    <w:rsid w:val="00D5212C"/>
    <w:rsid w:val="00D64101"/>
    <w:rsid w:val="00D745FA"/>
    <w:rsid w:val="00D833D1"/>
    <w:rsid w:val="00D83CBC"/>
    <w:rsid w:val="00DA017A"/>
    <w:rsid w:val="00DA5711"/>
    <w:rsid w:val="00DB27B4"/>
    <w:rsid w:val="00DD06A6"/>
    <w:rsid w:val="00DE1E0B"/>
    <w:rsid w:val="00DE4DA2"/>
    <w:rsid w:val="00E16003"/>
    <w:rsid w:val="00E23175"/>
    <w:rsid w:val="00E25934"/>
    <w:rsid w:val="00E30917"/>
    <w:rsid w:val="00E33B7D"/>
    <w:rsid w:val="00E35DC4"/>
    <w:rsid w:val="00E42EC2"/>
    <w:rsid w:val="00E47046"/>
    <w:rsid w:val="00E50C8D"/>
    <w:rsid w:val="00E568A0"/>
    <w:rsid w:val="00E61A9D"/>
    <w:rsid w:val="00E63C76"/>
    <w:rsid w:val="00E65E56"/>
    <w:rsid w:val="00E66026"/>
    <w:rsid w:val="00E73D62"/>
    <w:rsid w:val="00E74CF3"/>
    <w:rsid w:val="00E77CCB"/>
    <w:rsid w:val="00E81263"/>
    <w:rsid w:val="00E85628"/>
    <w:rsid w:val="00EB7ABE"/>
    <w:rsid w:val="00ED0606"/>
    <w:rsid w:val="00ED318F"/>
    <w:rsid w:val="00ED53FC"/>
    <w:rsid w:val="00EE31F5"/>
    <w:rsid w:val="00EE5243"/>
    <w:rsid w:val="00EF0A59"/>
    <w:rsid w:val="00F0783A"/>
    <w:rsid w:val="00F42D27"/>
    <w:rsid w:val="00F50C2E"/>
    <w:rsid w:val="00F704D0"/>
    <w:rsid w:val="00F747E1"/>
    <w:rsid w:val="00F94A1C"/>
    <w:rsid w:val="00FB477F"/>
    <w:rsid w:val="00FB5B3C"/>
    <w:rsid w:val="00FB758A"/>
    <w:rsid w:val="00FD1E58"/>
    <w:rsid w:val="00FE358F"/>
    <w:rsid w:val="00FF03B2"/>
    <w:rsid w:val="00FF054D"/>
    <w:rsid w:val="00FF2853"/>
    <w:rsid w:val="00FF76E9"/>
    <w:rsid w:val="02782716"/>
    <w:rsid w:val="032217A5"/>
    <w:rsid w:val="0351D352"/>
    <w:rsid w:val="0386C2EA"/>
    <w:rsid w:val="041D57DF"/>
    <w:rsid w:val="04DA192E"/>
    <w:rsid w:val="07904ECB"/>
    <w:rsid w:val="07F1FCE0"/>
    <w:rsid w:val="080647D3"/>
    <w:rsid w:val="08402D50"/>
    <w:rsid w:val="0A7230CB"/>
    <w:rsid w:val="0AF662ED"/>
    <w:rsid w:val="0C169DB6"/>
    <w:rsid w:val="0D3B9059"/>
    <w:rsid w:val="0E28AD7E"/>
    <w:rsid w:val="0FDDDEFC"/>
    <w:rsid w:val="115C2B83"/>
    <w:rsid w:val="1166E52D"/>
    <w:rsid w:val="117FB6C9"/>
    <w:rsid w:val="11A82E3F"/>
    <w:rsid w:val="12504558"/>
    <w:rsid w:val="1535200E"/>
    <w:rsid w:val="15851168"/>
    <w:rsid w:val="15CDD928"/>
    <w:rsid w:val="15E8C010"/>
    <w:rsid w:val="173830DD"/>
    <w:rsid w:val="17AE263D"/>
    <w:rsid w:val="17EEF84D"/>
    <w:rsid w:val="18AA03AC"/>
    <w:rsid w:val="18D03546"/>
    <w:rsid w:val="19C5FDC9"/>
    <w:rsid w:val="1F5E07B7"/>
    <w:rsid w:val="1FDE1A11"/>
    <w:rsid w:val="20D941FB"/>
    <w:rsid w:val="223E2E1C"/>
    <w:rsid w:val="25037473"/>
    <w:rsid w:val="276479E7"/>
    <w:rsid w:val="2877C1AF"/>
    <w:rsid w:val="299529A3"/>
    <w:rsid w:val="29A8D9FE"/>
    <w:rsid w:val="29E07C8D"/>
    <w:rsid w:val="2D5B73A7"/>
    <w:rsid w:val="2E5A25F1"/>
    <w:rsid w:val="2F8A2D4C"/>
    <w:rsid w:val="2FBA4E4D"/>
    <w:rsid w:val="328698F3"/>
    <w:rsid w:val="338AF15F"/>
    <w:rsid w:val="338D53D8"/>
    <w:rsid w:val="33D145E7"/>
    <w:rsid w:val="348EEF7F"/>
    <w:rsid w:val="36565F2C"/>
    <w:rsid w:val="37ED715D"/>
    <w:rsid w:val="39FCC575"/>
    <w:rsid w:val="3D595634"/>
    <w:rsid w:val="3E474C95"/>
    <w:rsid w:val="40AD3C66"/>
    <w:rsid w:val="42DFDF5E"/>
    <w:rsid w:val="43171986"/>
    <w:rsid w:val="44B2E9E7"/>
    <w:rsid w:val="48B19E96"/>
    <w:rsid w:val="4E191F90"/>
    <w:rsid w:val="4E4577ED"/>
    <w:rsid w:val="4E74A2C1"/>
    <w:rsid w:val="4ED4FE39"/>
    <w:rsid w:val="4ED5E682"/>
    <w:rsid w:val="4F84B51C"/>
    <w:rsid w:val="4FE90208"/>
    <w:rsid w:val="54A9A906"/>
    <w:rsid w:val="54DEF8B5"/>
    <w:rsid w:val="55A01414"/>
    <w:rsid w:val="564EC487"/>
    <w:rsid w:val="58648F40"/>
    <w:rsid w:val="586A09BA"/>
    <w:rsid w:val="588C3F47"/>
    <w:rsid w:val="58BD373E"/>
    <w:rsid w:val="59E213C7"/>
    <w:rsid w:val="5A54F011"/>
    <w:rsid w:val="5ACC7BDC"/>
    <w:rsid w:val="5C6936EF"/>
    <w:rsid w:val="5F135065"/>
    <w:rsid w:val="61E29AA8"/>
    <w:rsid w:val="626DD70F"/>
    <w:rsid w:val="636C4619"/>
    <w:rsid w:val="638EF2C3"/>
    <w:rsid w:val="63AB8C6D"/>
    <w:rsid w:val="64C29631"/>
    <w:rsid w:val="6594BB1A"/>
    <w:rsid w:val="65FEC300"/>
    <w:rsid w:val="671E624A"/>
    <w:rsid w:val="6812253D"/>
    <w:rsid w:val="68C40723"/>
    <w:rsid w:val="6995884F"/>
    <w:rsid w:val="6B10CEA9"/>
    <w:rsid w:val="6B182731"/>
    <w:rsid w:val="6B97F4E8"/>
    <w:rsid w:val="6D8DA3CE"/>
    <w:rsid w:val="6F8511AB"/>
    <w:rsid w:val="7075866C"/>
    <w:rsid w:val="719FDF26"/>
    <w:rsid w:val="72F78256"/>
    <w:rsid w:val="7304D403"/>
    <w:rsid w:val="7495CBC0"/>
    <w:rsid w:val="74C3324C"/>
    <w:rsid w:val="761BD723"/>
    <w:rsid w:val="794805C8"/>
    <w:rsid w:val="7B46C16C"/>
    <w:rsid w:val="7E51C953"/>
    <w:rsid w:val="7E85176F"/>
    <w:rsid w:val="7EA14816"/>
    <w:rsid w:val="7F308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DEAF"/>
  <w15:chartTrackingRefBased/>
  <w15:docId w15:val="{5A0922D0-76E3-44A3-89E2-2F2D8281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EE4"/>
  </w:style>
  <w:style w:type="paragraph" w:styleId="Heading1">
    <w:name w:val="heading 1"/>
    <w:basedOn w:val="Normal"/>
    <w:next w:val="Normal"/>
    <w:link w:val="Heading1Char"/>
    <w:uiPriority w:val="9"/>
    <w:qFormat/>
    <w:rsid w:val="00693E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EE4"/>
    <w:rPr>
      <w:rFonts w:asciiTheme="majorHAnsi" w:eastAsiaTheme="majorEastAsia" w:hAnsiTheme="majorHAnsi" w:cstheme="majorBidi"/>
      <w:color w:val="2F5496" w:themeColor="accent1" w:themeShade="BF"/>
      <w:sz w:val="32"/>
      <w:szCs w:val="32"/>
    </w:rPr>
  </w:style>
  <w:style w:type="paragraph" w:styleId="ListParagraph">
    <w:name w:val="List Paragraph"/>
    <w:aliases w:val="Step"/>
    <w:basedOn w:val="Normal"/>
    <w:link w:val="ListParagraphChar"/>
    <w:uiPriority w:val="34"/>
    <w:qFormat/>
    <w:rsid w:val="00693EE4"/>
    <w:pPr>
      <w:ind w:left="720"/>
      <w:contextualSpacing/>
    </w:pPr>
  </w:style>
  <w:style w:type="table" w:styleId="TableGrid">
    <w:name w:val="Table Grid"/>
    <w:basedOn w:val="TableNormal"/>
    <w:uiPriority w:val="39"/>
    <w:rsid w:val="00693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3EE4"/>
    <w:rPr>
      <w:color w:val="0000FF"/>
      <w:u w:val="single"/>
    </w:rPr>
  </w:style>
  <w:style w:type="paragraph" w:styleId="BodyText3">
    <w:name w:val="Body Text 3"/>
    <w:basedOn w:val="Normal"/>
    <w:link w:val="BodyText3Char"/>
    <w:rsid w:val="00693EE4"/>
    <w:pPr>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basedOn w:val="DefaultParagraphFont"/>
    <w:link w:val="BodyText3"/>
    <w:rsid w:val="00693EE4"/>
    <w:rPr>
      <w:rFonts w:ascii="Times New Roman" w:eastAsia="Times New Roman" w:hAnsi="Times New Roman" w:cs="Times New Roman"/>
      <w:sz w:val="16"/>
      <w:szCs w:val="16"/>
      <w:lang w:val="x-none" w:eastAsia="x-none"/>
    </w:rPr>
  </w:style>
  <w:style w:type="paragraph" w:styleId="NoSpacing">
    <w:name w:val="No Spacing"/>
    <w:qFormat/>
    <w:rsid w:val="00693EE4"/>
    <w:pPr>
      <w:spacing w:after="0" w:line="240" w:lineRule="auto"/>
    </w:pPr>
  </w:style>
  <w:style w:type="character" w:customStyle="1" w:styleId="ListParagraphChar">
    <w:name w:val="List Paragraph Char"/>
    <w:aliases w:val="Step Char"/>
    <w:link w:val="ListParagraph"/>
    <w:uiPriority w:val="34"/>
    <w:qFormat/>
    <w:locked/>
    <w:rsid w:val="00693EE4"/>
  </w:style>
  <w:style w:type="character" w:customStyle="1" w:styleId="hl">
    <w:name w:val="hl"/>
    <w:basedOn w:val="DefaultParagraphFont"/>
    <w:rsid w:val="00693EE4"/>
  </w:style>
  <w:style w:type="character" w:customStyle="1" w:styleId="st">
    <w:name w:val="st"/>
    <w:basedOn w:val="DefaultParagraphFont"/>
    <w:rsid w:val="00693EE4"/>
  </w:style>
  <w:style w:type="character" w:customStyle="1" w:styleId="UnresolvedMention1">
    <w:name w:val="Unresolved Mention1"/>
    <w:basedOn w:val="DefaultParagraphFont"/>
    <w:uiPriority w:val="99"/>
    <w:semiHidden/>
    <w:unhideWhenUsed/>
    <w:rsid w:val="00657722"/>
    <w:rPr>
      <w:color w:val="605E5C"/>
      <w:shd w:val="clear" w:color="auto" w:fill="E1DFDD"/>
    </w:rPr>
  </w:style>
  <w:style w:type="character" w:styleId="Emphasis">
    <w:name w:val="Emphasis"/>
    <w:basedOn w:val="DefaultParagraphFont"/>
    <w:uiPriority w:val="20"/>
    <w:qFormat/>
    <w:rsid w:val="00DE4DA2"/>
    <w:rPr>
      <w:i/>
      <w:iCs/>
    </w:rPr>
  </w:style>
  <w:style w:type="character" w:customStyle="1" w:styleId="apple-style-span">
    <w:name w:val="apple-style-span"/>
    <w:rsid w:val="00DE4DA2"/>
  </w:style>
  <w:style w:type="character" w:customStyle="1" w:styleId="apple-converted-space">
    <w:name w:val="apple-converted-space"/>
    <w:basedOn w:val="DefaultParagraphFont"/>
    <w:rsid w:val="00DE4DA2"/>
  </w:style>
  <w:style w:type="character" w:styleId="FollowedHyperlink">
    <w:name w:val="FollowedHyperlink"/>
    <w:basedOn w:val="DefaultParagraphFont"/>
    <w:uiPriority w:val="99"/>
    <w:semiHidden/>
    <w:unhideWhenUsed/>
    <w:rsid w:val="008F6C80"/>
    <w:rPr>
      <w:color w:val="954F72" w:themeColor="followedHyperlink"/>
      <w:u w:val="single"/>
    </w:rPr>
  </w:style>
  <w:style w:type="numbering" w:customStyle="1" w:styleId="WW8Num3">
    <w:name w:val="WW8Num3"/>
    <w:basedOn w:val="NoList"/>
    <w:rsid w:val="00841F0F"/>
    <w:pPr>
      <w:numPr>
        <w:numId w:val="24"/>
      </w:numPr>
    </w:pPr>
  </w:style>
  <w:style w:type="paragraph" w:customStyle="1" w:styleId="Textbody">
    <w:name w:val="Text body"/>
    <w:basedOn w:val="Normal"/>
    <w:rsid w:val="00841F0F"/>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StrongEmphasis">
    <w:name w:val="Strong Emphasis"/>
    <w:rsid w:val="00841F0F"/>
    <w:rPr>
      <w:b/>
      <w:bCs/>
    </w:rPr>
  </w:style>
  <w:style w:type="character" w:customStyle="1" w:styleId="rezemp-highlightedfield-highlightedterm">
    <w:name w:val="rezemp-highlightedfield-highlightedterm"/>
    <w:basedOn w:val="DefaultParagraphFont"/>
    <w:rsid w:val="00841F0F"/>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E23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3175"/>
    <w:rPr>
      <w:rFonts w:ascii="Segoe UI" w:hAnsi="Segoe UI" w:cs="Segoe UI"/>
      <w:sz w:val="18"/>
      <w:szCs w:val="18"/>
    </w:rPr>
  </w:style>
  <w:style w:type="paragraph" w:customStyle="1" w:styleId="ulli">
    <w:name w:val="ul_li"/>
    <w:basedOn w:val="Normal"/>
    <w:rsid w:val="00832B10"/>
    <w:pPr>
      <w:spacing w:after="0" w:line="240" w:lineRule="atLeast"/>
    </w:pPr>
    <w:rPr>
      <w:rFonts w:ascii="Times New Roman" w:eastAsia="Times New Roman" w:hAnsi="Times New Roman" w:cs="Times New Roman"/>
      <w:sz w:val="24"/>
      <w:szCs w:val="24"/>
    </w:rPr>
  </w:style>
  <w:style w:type="character" w:customStyle="1" w:styleId="span">
    <w:name w:val="span"/>
    <w:basedOn w:val="DefaultParagraphFont"/>
    <w:rsid w:val="00A044E1"/>
    <w:rPr>
      <w:sz w:val="24"/>
      <w:szCs w:val="24"/>
      <w:bdr w:val="none" w:sz="0" w:space="0" w:color="auto"/>
      <w:vertAlign w:val="baseline"/>
    </w:rPr>
  </w:style>
  <w:style w:type="character" w:customStyle="1" w:styleId="Strong1">
    <w:name w:val="Strong1"/>
    <w:basedOn w:val="DefaultParagraphFont"/>
    <w:rsid w:val="00A044E1"/>
    <w:rPr>
      <w:sz w:val="24"/>
      <w:szCs w:val="24"/>
      <w:bdr w:val="none" w:sz="0" w:space="0" w:color="auto"/>
      <w:vertAlign w:val="baseline"/>
    </w:rPr>
  </w:style>
  <w:style w:type="paragraph" w:customStyle="1" w:styleId="BodyB">
    <w:name w:val="Body B"/>
    <w:rsid w:val="00A044E1"/>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p">
    <w:name w:val="p"/>
    <w:basedOn w:val="Normal"/>
    <w:rsid w:val="005106CE"/>
    <w:pPr>
      <w:spacing w:after="0" w:line="240" w:lineRule="atLeast"/>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F0A59"/>
    <w:rPr>
      <w:color w:val="605E5C"/>
      <w:shd w:val="clear" w:color="auto" w:fill="E1DFDD"/>
    </w:rPr>
  </w:style>
  <w:style w:type="paragraph" w:styleId="NormalWeb">
    <w:name w:val="Normal (Web)"/>
    <w:basedOn w:val="Normal"/>
    <w:uiPriority w:val="99"/>
    <w:unhideWhenUsed/>
    <w:rsid w:val="006F07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07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9936">
      <w:bodyDiv w:val="1"/>
      <w:marLeft w:val="0"/>
      <w:marRight w:val="0"/>
      <w:marTop w:val="0"/>
      <w:marBottom w:val="0"/>
      <w:divBdr>
        <w:top w:val="none" w:sz="0" w:space="0" w:color="auto"/>
        <w:left w:val="none" w:sz="0" w:space="0" w:color="auto"/>
        <w:bottom w:val="none" w:sz="0" w:space="0" w:color="auto"/>
        <w:right w:val="none" w:sz="0" w:space="0" w:color="auto"/>
      </w:divBdr>
    </w:div>
    <w:div w:id="226456275">
      <w:bodyDiv w:val="1"/>
      <w:marLeft w:val="0"/>
      <w:marRight w:val="0"/>
      <w:marTop w:val="0"/>
      <w:marBottom w:val="0"/>
      <w:divBdr>
        <w:top w:val="none" w:sz="0" w:space="0" w:color="auto"/>
        <w:left w:val="none" w:sz="0" w:space="0" w:color="auto"/>
        <w:bottom w:val="none" w:sz="0" w:space="0" w:color="auto"/>
        <w:right w:val="none" w:sz="0" w:space="0" w:color="auto"/>
      </w:divBdr>
    </w:div>
    <w:div w:id="227151947">
      <w:bodyDiv w:val="1"/>
      <w:marLeft w:val="0"/>
      <w:marRight w:val="0"/>
      <w:marTop w:val="0"/>
      <w:marBottom w:val="0"/>
      <w:divBdr>
        <w:top w:val="none" w:sz="0" w:space="0" w:color="auto"/>
        <w:left w:val="none" w:sz="0" w:space="0" w:color="auto"/>
        <w:bottom w:val="none" w:sz="0" w:space="0" w:color="auto"/>
        <w:right w:val="none" w:sz="0" w:space="0" w:color="auto"/>
      </w:divBdr>
    </w:div>
    <w:div w:id="472410877">
      <w:bodyDiv w:val="1"/>
      <w:marLeft w:val="0"/>
      <w:marRight w:val="0"/>
      <w:marTop w:val="0"/>
      <w:marBottom w:val="0"/>
      <w:divBdr>
        <w:top w:val="none" w:sz="0" w:space="0" w:color="auto"/>
        <w:left w:val="none" w:sz="0" w:space="0" w:color="auto"/>
        <w:bottom w:val="none" w:sz="0" w:space="0" w:color="auto"/>
        <w:right w:val="none" w:sz="0" w:space="0" w:color="auto"/>
      </w:divBdr>
    </w:div>
    <w:div w:id="717243367">
      <w:bodyDiv w:val="1"/>
      <w:marLeft w:val="0"/>
      <w:marRight w:val="0"/>
      <w:marTop w:val="0"/>
      <w:marBottom w:val="0"/>
      <w:divBdr>
        <w:top w:val="none" w:sz="0" w:space="0" w:color="auto"/>
        <w:left w:val="none" w:sz="0" w:space="0" w:color="auto"/>
        <w:bottom w:val="none" w:sz="0" w:space="0" w:color="auto"/>
        <w:right w:val="none" w:sz="0" w:space="0" w:color="auto"/>
      </w:divBdr>
    </w:div>
    <w:div w:id="719129044">
      <w:bodyDiv w:val="1"/>
      <w:marLeft w:val="0"/>
      <w:marRight w:val="0"/>
      <w:marTop w:val="0"/>
      <w:marBottom w:val="0"/>
      <w:divBdr>
        <w:top w:val="none" w:sz="0" w:space="0" w:color="auto"/>
        <w:left w:val="none" w:sz="0" w:space="0" w:color="auto"/>
        <w:bottom w:val="none" w:sz="0" w:space="0" w:color="auto"/>
        <w:right w:val="none" w:sz="0" w:space="0" w:color="auto"/>
      </w:divBdr>
    </w:div>
    <w:div w:id="1241453011">
      <w:bodyDiv w:val="1"/>
      <w:marLeft w:val="0"/>
      <w:marRight w:val="0"/>
      <w:marTop w:val="0"/>
      <w:marBottom w:val="0"/>
      <w:divBdr>
        <w:top w:val="none" w:sz="0" w:space="0" w:color="auto"/>
        <w:left w:val="none" w:sz="0" w:space="0" w:color="auto"/>
        <w:bottom w:val="none" w:sz="0" w:space="0" w:color="auto"/>
        <w:right w:val="none" w:sz="0" w:space="0" w:color="auto"/>
      </w:divBdr>
    </w:div>
    <w:div w:id="1856462434">
      <w:bodyDiv w:val="1"/>
      <w:marLeft w:val="0"/>
      <w:marRight w:val="0"/>
      <w:marTop w:val="0"/>
      <w:marBottom w:val="0"/>
      <w:divBdr>
        <w:top w:val="none" w:sz="0" w:space="0" w:color="auto"/>
        <w:left w:val="none" w:sz="0" w:space="0" w:color="auto"/>
        <w:bottom w:val="none" w:sz="0" w:space="0" w:color="auto"/>
        <w:right w:val="none" w:sz="0" w:space="0" w:color="auto"/>
      </w:divBdr>
    </w:div>
    <w:div w:id="1991474454">
      <w:bodyDiv w:val="1"/>
      <w:marLeft w:val="0"/>
      <w:marRight w:val="0"/>
      <w:marTop w:val="0"/>
      <w:marBottom w:val="0"/>
      <w:divBdr>
        <w:top w:val="none" w:sz="0" w:space="0" w:color="auto"/>
        <w:left w:val="none" w:sz="0" w:space="0" w:color="auto"/>
        <w:bottom w:val="none" w:sz="0" w:space="0" w:color="auto"/>
        <w:right w:val="none" w:sz="0" w:space="0" w:color="auto"/>
      </w:divBdr>
    </w:div>
    <w:div w:id="214500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218ca6aee6a842a8" Type="http://schemas.microsoft.com/office/2019/09/relationships/intelligence" Target="intelligence.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4216</Words>
  <Characters>24034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KUKKADAPU</dc:creator>
  <cp:keywords/>
  <dc:description/>
  <cp:lastModifiedBy>Tejaswini Marri</cp:lastModifiedBy>
  <cp:revision>25</cp:revision>
  <dcterms:created xsi:type="dcterms:W3CDTF">2025-02-10T15:35:00Z</dcterms:created>
  <dcterms:modified xsi:type="dcterms:W3CDTF">2025-03-19T19:53:00Z</dcterms:modified>
</cp:coreProperties>
</file>