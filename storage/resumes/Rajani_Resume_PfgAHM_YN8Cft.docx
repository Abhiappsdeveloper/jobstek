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Style w:val="contactsectiontable"/>
        <w:tblW w:w="5000" w:type="pct"/>
        <w:tblCellSpacing w:w="0" w:type="dxa"/>
        <w:tblCellMar>
          <w:left w:w="0" w:type="dxa"/>
          <w:right w:w="0" w:type="dxa"/>
        </w:tblCellMar>
        <w:tblLook w:val="05E0" w:firstRow="1" w:lastRow="1" w:firstColumn="1" w:lastColumn="1" w:noHBand="0" w:noVBand="1"/>
      </w:tblPr>
      <w:tblGrid>
        <w:gridCol w:w="12240"/>
      </w:tblGrid>
      <w:tr w:rsidR="00946990" w14:paraId="08B8BE8A" w14:textId="77777777">
        <w:trPr>
          <w:tblCellSpacing w:w="0" w:type="dxa"/>
        </w:trPr>
        <w:tc>
          <w:tcPr>
            <w:tcW w:w="12240" w:type="dxa"/>
            <w:tcBorders>
              <w:bottom w:val="single" w:sz="8" w:space="0" w:color="2B98DE"/>
            </w:tcBorders>
            <w:shd w:val="clear" w:color="auto" w:fill="D5EAF8"/>
            <w:tcMar>
              <w:top w:w="600" w:type="dxa"/>
              <w:left w:w="0" w:type="dxa"/>
              <w:bottom w:w="200" w:type="dxa"/>
              <w:right w:w="0" w:type="dxa"/>
            </w:tcMar>
            <w:vAlign w:val="bottom"/>
            <w:hideMark/>
          </w:tcPr>
          <w:p w14:paraId="32224388" w14:textId="77777777" w:rsidR="00946990" w:rsidRDefault="00C21615">
            <w:pPr>
              <w:pStyle w:val="documentaddress"/>
              <w:ind w:left="600" w:right="600"/>
              <w:jc w:val="center"/>
              <w:rPr>
                <w:rStyle w:val="documentcntcSecparagraph"/>
                <w:rFonts w:ascii="Open Sans" w:eastAsia="Open Sans" w:hAnsi="Open Sans" w:cs="Open Sans"/>
                <w:color w:val="000000"/>
              </w:rPr>
            </w:pPr>
            <w:r>
              <w:rPr>
                <w:rStyle w:val="documentaddressspan"/>
                <w:rFonts w:ascii="Open Sans" w:eastAsia="Open Sans" w:hAnsi="Open Sans" w:cs="Open Sans"/>
                <w:color w:val="000000"/>
              </w:rPr>
              <w:t>Ellicott City, MD 21043 </w:t>
            </w:r>
            <w:r>
              <w:rPr>
                <w:rStyle w:val="documentaddressspan"/>
                <w:rFonts w:ascii="Open Sans" w:eastAsia="Open Sans" w:hAnsi="Open Sans" w:cs="Open Sans"/>
                <w:b/>
                <w:bCs/>
                <w:color w:val="2B98DE"/>
              </w:rPr>
              <w:t>   |  </w:t>
            </w:r>
            <w:r>
              <w:rPr>
                <w:rStyle w:val="documentaddressspan"/>
                <w:rFonts w:ascii="Open Sans" w:eastAsia="Open Sans" w:hAnsi="Open Sans" w:cs="Open Sans"/>
                <w:color w:val="000000"/>
              </w:rPr>
              <w:t xml:space="preserve">  2243928008 </w:t>
            </w:r>
            <w:r>
              <w:rPr>
                <w:rStyle w:val="documentaddressspan"/>
                <w:rFonts w:ascii="Open Sans" w:eastAsia="Open Sans" w:hAnsi="Open Sans" w:cs="Open Sans"/>
                <w:b/>
                <w:bCs/>
                <w:color w:val="2B98DE"/>
              </w:rPr>
              <w:t>   |  </w:t>
            </w:r>
            <w:r>
              <w:rPr>
                <w:rStyle w:val="documentaddressspan"/>
                <w:rFonts w:ascii="Open Sans" w:eastAsia="Open Sans" w:hAnsi="Open Sans" w:cs="Open Sans"/>
                <w:color w:val="000000"/>
              </w:rPr>
              <w:t xml:space="preserve">  srajni02@gmail.com  </w:t>
            </w:r>
          </w:p>
          <w:p w14:paraId="678587D4" w14:textId="77777777" w:rsidR="00946990" w:rsidRDefault="00946990">
            <w:pPr>
              <w:pStyle w:val="documentcntcSecparagraphParagraph"/>
              <w:pBdr>
                <w:top w:val="none" w:sz="0" w:space="0" w:color="auto"/>
              </w:pBdr>
              <w:spacing w:line="20" w:lineRule="atLeast"/>
              <w:jc w:val="center"/>
              <w:textAlignment w:val="auto"/>
              <w:rPr>
                <w:rStyle w:val="documentcntcSecparagraph"/>
                <w:rFonts w:ascii="Open Sans" w:eastAsia="Open Sans" w:hAnsi="Open Sans" w:cs="Open Sans"/>
                <w:color w:val="000000"/>
                <w:sz w:val="2"/>
                <w:szCs w:val="2"/>
              </w:rPr>
            </w:pPr>
          </w:p>
        </w:tc>
      </w:tr>
    </w:tbl>
    <w:p w14:paraId="3272648A" w14:textId="77777777" w:rsidR="00946990" w:rsidRDefault="00C21615">
      <w:pPr>
        <w:spacing w:line="0" w:lineRule="auto"/>
        <w:sectPr w:rsidR="00946990">
          <w:headerReference w:type="default" r:id="rId7"/>
          <w:footerReference w:type="default" r:id="rId8"/>
          <w:pgSz w:w="12240" w:h="15840"/>
          <w:pgMar w:top="0" w:right="0" w:bottom="600" w:left="0" w:header="0" w:footer="0" w:gutter="0"/>
          <w:cols w:space="720"/>
        </w:sectPr>
      </w:pPr>
      <w:r>
        <w:rPr>
          <w:color w:val="FFFFFF"/>
          <w:sz w:val="0"/>
        </w:rPr>
        <w:t>.</w:t>
      </w:r>
    </w:p>
    <w:p w14:paraId="6987C2A5" w14:textId="77777777" w:rsidR="00946990" w:rsidRDefault="00946990">
      <w:pPr>
        <w:spacing w:line="0" w:lineRule="auto"/>
      </w:pPr>
    </w:p>
    <w:p w14:paraId="18431CD8" w14:textId="77777777" w:rsidR="00946990" w:rsidRDefault="00C21615" w:rsidP="002E2C6A">
      <w:pPr>
        <w:pStyle w:val="documentname"/>
        <w:spacing w:before="100" w:beforeAutospacing="1" w:after="240"/>
        <w:ind w:left="3067" w:firstLine="547"/>
      </w:pPr>
      <w:r>
        <w:rPr>
          <w:rStyle w:val="span"/>
        </w:rPr>
        <w:t>Rajani</w:t>
      </w:r>
      <w:r>
        <w:t xml:space="preserve"> </w:t>
      </w:r>
      <w:r>
        <w:rPr>
          <w:rStyle w:val="span"/>
        </w:rPr>
        <w:t>Shete</w:t>
      </w:r>
    </w:p>
    <w:tbl>
      <w:tblPr>
        <w:tblW w:w="0" w:type="auto"/>
        <w:tblInd w:w="120" w:type="dxa"/>
        <w:tblLayout w:type="fixed"/>
        <w:tblLook w:val="04A0" w:firstRow="1" w:lastRow="0" w:firstColumn="1" w:lastColumn="0" w:noHBand="0" w:noVBand="1"/>
      </w:tblPr>
      <w:tblGrid>
        <w:gridCol w:w="2190"/>
        <w:gridCol w:w="8763"/>
      </w:tblGrid>
      <w:tr w:rsidR="00946990" w14:paraId="0503B944" w14:textId="77777777" w:rsidTr="002E2C6A">
        <w:trPr>
          <w:trHeight w:hRule="exact" w:val="73"/>
        </w:trPr>
        <w:tc>
          <w:tcPr>
            <w:tcW w:w="2190" w:type="dxa"/>
            <w:tcBorders>
              <w:bottom w:val="single" w:sz="8" w:space="0" w:color="2B98DE"/>
            </w:tcBorders>
            <w:shd w:val="clear" w:color="auto" w:fill="D5EAF8"/>
          </w:tcPr>
          <w:p w14:paraId="61B64955" w14:textId="77777777" w:rsidR="00946990" w:rsidRDefault="00946990"/>
        </w:tc>
        <w:tc>
          <w:tcPr>
            <w:tcW w:w="8763" w:type="dxa"/>
            <w:tcBorders>
              <w:bottom w:val="single" w:sz="8" w:space="0" w:color="2B98DE"/>
            </w:tcBorders>
          </w:tcPr>
          <w:p w14:paraId="29282AEE" w14:textId="77777777" w:rsidR="00946990" w:rsidRDefault="0094699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946990" w14:paraId="5E7585A7" w14:textId="77777777">
        <w:tc>
          <w:tcPr>
            <w:tcW w:w="2310" w:type="dxa"/>
            <w:tcMar>
              <w:top w:w="160" w:type="dxa"/>
              <w:left w:w="0" w:type="dxa"/>
              <w:bottom w:w="0" w:type="dxa"/>
              <w:right w:w="0" w:type="dxa"/>
            </w:tcMar>
            <w:hideMark/>
          </w:tcPr>
          <w:p w14:paraId="7AE72025" w14:textId="77777777" w:rsidR="00946990" w:rsidRDefault="00C21615">
            <w:pPr>
              <w:pStyle w:val="documentsectiontitle"/>
              <w:ind w:right="40"/>
              <w:rPr>
                <w:rStyle w:val="parentContainersectiontableheading"/>
              </w:rPr>
            </w:pPr>
            <w:r>
              <w:rPr>
                <w:rStyle w:val="parentContainersectiontableheading"/>
              </w:rPr>
              <w:t>Professional Summary</w:t>
            </w:r>
          </w:p>
          <w:p w14:paraId="0FC91F5C" w14:textId="77777777" w:rsidR="00946990" w:rsidRDefault="0094699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31C4BFE6" w14:textId="77777777" w:rsidR="00946990" w:rsidRDefault="00C21615">
            <w:pPr>
              <w:pStyle w:val="p"/>
              <w:spacing w:line="280" w:lineRule="atLeast"/>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Seasoned QA Lead &amp; SME with 20 years of experience in Functional, Integration, Browser, API, Database, and Automation Testing across Healthcare, CRM, Energy Trading, and Gensets. Specialized in Healthcare (12+ years), including HIPAA, ACA, EDI transactions (834, 820, 835, 837), Medicaid, Medicare, and subsidies based on FPL and immigration rules. Extensive expertise in STLC, business analysis, and software development methodologies. Proven leadership as a Project Lead, ensuring high-quality deliverables, milestone management, and client satisfaction. Proficient in automation tools like RFT, QTP, and Selenium, with strong domain knowledge in healthcare and regulatory compliance.</w:t>
            </w:r>
          </w:p>
          <w:p w14:paraId="4329C7D9" w14:textId="60EF3FAD" w:rsidR="008B4741" w:rsidRDefault="008B4741" w:rsidP="00C7515B">
            <w:pPr>
              <w:spacing w:after="160" w:line="278" w:lineRule="auto"/>
              <w:textAlignment w:val="auto"/>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 xml:space="preserve">Experience </w:t>
            </w:r>
            <w:r>
              <w:rPr>
                <w:rStyle w:val="parentContainersectiontablesectionbody"/>
                <w:rFonts w:ascii="Open Sans" w:eastAsia="Open Sans" w:hAnsi="Open Sans" w:cs="Open Sans"/>
                <w:color w:val="020303"/>
                <w:sz w:val="20"/>
                <w:szCs w:val="20"/>
              </w:rPr>
              <w:t xml:space="preserve">in RAID </w:t>
            </w:r>
            <w:r w:rsidR="00CD6F9A" w:rsidRPr="008B55EB">
              <w:rPr>
                <w:rFonts w:ascii="Open Sans" w:eastAsia="Open Sans" w:hAnsi="Open Sans" w:cs="Open Sans"/>
                <w:color w:val="020303"/>
                <w:sz w:val="20"/>
                <w:szCs w:val="20"/>
              </w:rPr>
              <w:t>project management stands for risks, assumptions, issues, and dependencies.</w:t>
            </w:r>
            <w:r w:rsidR="00926B8E">
              <w:rPr>
                <w:rFonts w:ascii="Open Sans" w:eastAsia="Open Sans" w:hAnsi="Open Sans" w:cs="Open Sans"/>
                <w:color w:val="020303"/>
                <w:sz w:val="20"/>
                <w:szCs w:val="20"/>
              </w:rPr>
              <w:t xml:space="preserve"> </w:t>
            </w:r>
            <w:r w:rsidR="00D5643E">
              <w:rPr>
                <w:rFonts w:ascii="Open Sans" w:eastAsia="Open Sans" w:hAnsi="Open Sans" w:cs="Open Sans"/>
                <w:color w:val="020303"/>
                <w:sz w:val="20"/>
                <w:szCs w:val="20"/>
              </w:rPr>
              <w:t xml:space="preserve">Involved in </w:t>
            </w:r>
            <w:r w:rsidR="00A51F58">
              <w:rPr>
                <w:rFonts w:ascii="Open Sans" w:eastAsia="Open Sans" w:hAnsi="Open Sans" w:cs="Open Sans"/>
                <w:color w:val="020303"/>
                <w:sz w:val="20"/>
                <w:szCs w:val="20"/>
              </w:rPr>
              <w:t xml:space="preserve">logging the </w:t>
            </w:r>
            <w:r w:rsidR="005156F9">
              <w:rPr>
                <w:rFonts w:ascii="Open Sans" w:eastAsia="Open Sans" w:hAnsi="Open Sans" w:cs="Open Sans"/>
                <w:color w:val="020303"/>
                <w:sz w:val="20"/>
                <w:szCs w:val="20"/>
              </w:rPr>
              <w:t>risk</w:t>
            </w:r>
            <w:r w:rsidR="00A51F58">
              <w:rPr>
                <w:rFonts w:ascii="Open Sans" w:eastAsia="Open Sans" w:hAnsi="Open Sans" w:cs="Open Sans"/>
                <w:color w:val="020303"/>
                <w:sz w:val="20"/>
                <w:szCs w:val="20"/>
              </w:rPr>
              <w:t xml:space="preserve"> and the miti</w:t>
            </w:r>
            <w:r w:rsidR="005156F9">
              <w:rPr>
                <w:rFonts w:ascii="Open Sans" w:eastAsia="Open Sans" w:hAnsi="Open Sans" w:cs="Open Sans"/>
                <w:color w:val="020303"/>
                <w:sz w:val="20"/>
                <w:szCs w:val="20"/>
              </w:rPr>
              <w:t xml:space="preserve">gation plan. Well versed with </w:t>
            </w:r>
            <w:r w:rsidR="00EF6441">
              <w:rPr>
                <w:rFonts w:ascii="Open Sans" w:eastAsia="Open Sans" w:hAnsi="Open Sans" w:cs="Open Sans"/>
                <w:color w:val="020303"/>
                <w:sz w:val="20"/>
                <w:szCs w:val="20"/>
              </w:rPr>
              <w:t>Assumption and Dependency concept.</w:t>
            </w:r>
            <w:r w:rsidR="00ED0715">
              <w:rPr>
                <w:rFonts w:ascii="Open Sans" w:eastAsia="Open Sans" w:hAnsi="Open Sans" w:cs="Open Sans"/>
                <w:color w:val="020303"/>
                <w:sz w:val="20"/>
                <w:szCs w:val="20"/>
              </w:rPr>
              <w:t xml:space="preserve"> </w:t>
            </w:r>
            <w:r w:rsidR="002C729B">
              <w:rPr>
                <w:rFonts w:ascii="Open Sans" w:eastAsia="Open Sans" w:hAnsi="Open Sans" w:cs="Open Sans"/>
                <w:color w:val="020303"/>
                <w:sz w:val="20"/>
                <w:szCs w:val="20"/>
              </w:rPr>
              <w:t>Monitor the Reporting process.</w:t>
            </w:r>
          </w:p>
          <w:p w14:paraId="139BFD6D" w14:textId="438AE96D" w:rsidR="00C7515B" w:rsidRDefault="00C7515B" w:rsidP="00C7515B">
            <w:pPr>
              <w:spacing w:after="160" w:line="278" w:lineRule="auto"/>
              <w:textAlignment w:val="auto"/>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 xml:space="preserve">Experience in </w:t>
            </w:r>
            <w:r w:rsidRPr="000C2DA1">
              <w:rPr>
                <w:rStyle w:val="parentContainersectiontablesectionbody"/>
                <w:rFonts w:ascii="Open Sans" w:eastAsia="Open Sans" w:hAnsi="Open Sans" w:cs="Open Sans"/>
                <w:color w:val="020303"/>
                <w:sz w:val="20"/>
                <w:szCs w:val="20"/>
              </w:rPr>
              <w:t>Resource Allocation</w:t>
            </w:r>
            <w:r w:rsidRPr="00C7515B">
              <w:rPr>
                <w:rStyle w:val="parentContainersectiontablesectionbody"/>
                <w:rFonts w:ascii="Open Sans" w:eastAsia="Open Sans" w:hAnsi="Open Sans" w:cs="Open Sans"/>
                <w:color w:val="020303"/>
                <w:sz w:val="20"/>
                <w:szCs w:val="20"/>
              </w:rPr>
              <w:t xml:space="preserve"> </w:t>
            </w:r>
            <w:r>
              <w:rPr>
                <w:rStyle w:val="parentContainersectiontablesectionbody"/>
                <w:rFonts w:ascii="Open Sans" w:eastAsia="Open Sans" w:hAnsi="Open Sans" w:cs="Open Sans"/>
                <w:color w:val="020303"/>
                <w:sz w:val="20"/>
                <w:szCs w:val="20"/>
              </w:rPr>
              <w:t xml:space="preserve">and </w:t>
            </w:r>
            <w:r w:rsidRPr="000C2DA1">
              <w:rPr>
                <w:rStyle w:val="parentContainersectiontablesectionbody"/>
                <w:rFonts w:ascii="Open Sans" w:eastAsia="Open Sans" w:hAnsi="Open Sans" w:cs="Open Sans"/>
                <w:color w:val="020303"/>
                <w:sz w:val="20"/>
                <w:szCs w:val="20"/>
              </w:rPr>
              <w:t>Process Refinement</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Ensuring optimal use of QA resources (personnel, tools, infrastructure).</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Continuous improvement of QA methodologies (Agile, Waterfall, DevOps, etc.).</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Identifying bottlenecks and implementing best practices.</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Standardizing test processes and documentation.</w:t>
            </w:r>
          </w:p>
          <w:p w14:paraId="2ABD5644" w14:textId="7BF76AC0" w:rsidR="00C7515B" w:rsidRPr="000C2DA1" w:rsidRDefault="00C7515B" w:rsidP="00C7515B">
            <w:pPr>
              <w:spacing w:after="160" w:line="278" w:lineRule="auto"/>
              <w:textAlignment w:val="auto"/>
              <w:rPr>
                <w:rStyle w:val="parentContainersectiontablesectionbody"/>
              </w:rPr>
            </w:pPr>
            <w:r>
              <w:rPr>
                <w:rStyle w:val="parentContainersectiontablesectionbody"/>
                <w:rFonts w:ascii="Open Sans" w:eastAsia="Open Sans" w:hAnsi="Open Sans" w:cs="Open Sans"/>
                <w:color w:val="020303"/>
                <w:sz w:val="20"/>
                <w:szCs w:val="20"/>
              </w:rPr>
              <w:t xml:space="preserve">Experience in </w:t>
            </w:r>
            <w:r w:rsidRPr="000C2DA1">
              <w:rPr>
                <w:rStyle w:val="parentContainersectiontablesectionbody"/>
                <w:rFonts w:ascii="Open Sans" w:eastAsia="Open Sans" w:hAnsi="Open Sans" w:cs="Open Sans"/>
                <w:color w:val="020303"/>
                <w:sz w:val="20"/>
                <w:szCs w:val="20"/>
              </w:rPr>
              <w:t>Troubleshooting</w:t>
            </w:r>
            <w:r>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Test Planning &amp; Execution</w:t>
            </w:r>
            <w:r>
              <w:rPr>
                <w:rStyle w:val="parentContainersectiontablesectionbody"/>
                <w:rFonts w:ascii="Open Sans" w:eastAsia="Open Sans" w:hAnsi="Open Sans" w:cs="Open Sans"/>
                <w:color w:val="020303"/>
                <w:sz w:val="20"/>
                <w:szCs w:val="20"/>
              </w:rPr>
              <w:t xml:space="preserve"> and </w:t>
            </w:r>
            <w:r w:rsidRPr="000C2DA1">
              <w:rPr>
                <w:rStyle w:val="parentContainersectiontablesectionbody"/>
                <w:rFonts w:ascii="Open Sans" w:eastAsia="Open Sans" w:hAnsi="Open Sans" w:cs="Open Sans"/>
                <w:color w:val="020303"/>
                <w:sz w:val="20"/>
                <w:szCs w:val="20"/>
              </w:rPr>
              <w:t>Escalation &amp; Issue Communication</w:t>
            </w:r>
            <w:r>
              <w:rPr>
                <w:rStyle w:val="parentContainersectiontablesectionbody"/>
                <w:rFonts w:ascii="Open Sans" w:eastAsia="Open Sans" w:hAnsi="Open Sans" w:cs="Open Sans"/>
                <w:color w:val="020303"/>
                <w:sz w:val="20"/>
                <w:szCs w:val="20"/>
              </w:rPr>
              <w:t xml:space="preserve"> which includes </w:t>
            </w:r>
            <w:r w:rsidRPr="000C2DA1">
              <w:t>Investigating test failures and defects</w:t>
            </w:r>
            <w:r>
              <w:t xml:space="preserve">, </w:t>
            </w:r>
            <w:r w:rsidRPr="000C2DA1">
              <w:t>Root cause analysis (</w:t>
            </w:r>
            <w:r w:rsidRPr="000C2DA1">
              <w:rPr>
                <w:rStyle w:val="parentContainersectiontablesectionbody"/>
                <w:rFonts w:ascii="Open Sans" w:eastAsia="Open Sans" w:hAnsi="Open Sans" w:cs="Open Sans"/>
                <w:color w:val="020303"/>
                <w:sz w:val="20"/>
                <w:szCs w:val="20"/>
              </w:rPr>
              <w:t>RCA) and corrective actions</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Collaboration with development and operations teams to resolve issues</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Creating test strategies, cases, and scripts</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Reporting test results and maintaining traceability</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Raising critical defects or process blockers with clarity</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Ensuring timely escalation to the right stakeholders</w:t>
            </w:r>
            <w:r w:rsidRPr="00C7515B">
              <w:rPr>
                <w:rStyle w:val="parentContainersectiontablesectionbody"/>
                <w:rFonts w:ascii="Open Sans" w:eastAsia="Open Sans" w:hAnsi="Open Sans" w:cs="Open Sans"/>
                <w:color w:val="020303"/>
                <w:sz w:val="20"/>
                <w:szCs w:val="20"/>
              </w:rPr>
              <w:t xml:space="preserve">, </w:t>
            </w:r>
            <w:r w:rsidRPr="000C2DA1">
              <w:rPr>
                <w:rStyle w:val="parentContainersectiontablesectionbody"/>
                <w:rFonts w:ascii="Open Sans" w:eastAsia="Open Sans" w:hAnsi="Open Sans" w:cs="Open Sans"/>
                <w:color w:val="020303"/>
                <w:sz w:val="20"/>
                <w:szCs w:val="20"/>
              </w:rPr>
              <w:t>Providing data-backed insights to support decision-making.</w:t>
            </w:r>
          </w:p>
          <w:p w14:paraId="6402AC3A" w14:textId="281003C4" w:rsidR="00946990" w:rsidRPr="00C7515B" w:rsidRDefault="00C21615" w:rsidP="00C7515B">
            <w:pPr>
              <w:spacing w:after="160" w:line="278" w:lineRule="auto"/>
              <w:textAlignment w:val="auto"/>
              <w:rPr>
                <w:rStyle w:val="parentContainersectiontablesectionbody"/>
              </w:rPr>
            </w:pPr>
            <w:r>
              <w:rPr>
                <w:rStyle w:val="parentContainersectiontablesectionbody"/>
                <w:rFonts w:ascii="Open Sans" w:eastAsia="Open Sans" w:hAnsi="Open Sans" w:cs="Open Sans"/>
                <w:color w:val="020303"/>
                <w:sz w:val="20"/>
                <w:szCs w:val="20"/>
              </w:rPr>
              <w:t>Experienced in PI (Program Increment) Planning, including drafting and presenting program dashboards. Skilled in capacity and load calculation, risk assessment, and issue mitigation. Strong collaboration with internal and external stakeholders to ensure effective risk management and project success.</w:t>
            </w:r>
          </w:p>
          <w:p w14:paraId="55960675" w14:textId="77777777" w:rsidR="00946990" w:rsidRDefault="00C21615">
            <w:pPr>
              <w:pStyle w:val="p"/>
              <w:spacing w:line="280" w:lineRule="atLeast"/>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Expert in test strategy analysis, gap analysis, and enhancing integrated testing strategies. Skilled in test monitoring, control, and delivery of projects of all sizes using Agile methodology. Experienced in leading and managing testing teams, ensuring efficient execution of testing activities for optimal project outcomes.</w:t>
            </w:r>
          </w:p>
          <w:p w14:paraId="7782AB17" w14:textId="77777777" w:rsidR="00946990" w:rsidRDefault="00C21615">
            <w:pPr>
              <w:pStyle w:val="p"/>
              <w:spacing w:line="280" w:lineRule="atLeast"/>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One year of professional experience in Customer Relationship Management using Microsoft Dynamics CRM, including full-cycle implementation and upgrades in Dynamics CRM 2.04 and CRM 2011. Worked on the Pan-Canadian Electronic Public Health Surveillance System and a modular energy software system integrating trading, risk control, and financial transactions across power, gas, crude, emissions, and derivatives.</w:t>
            </w:r>
          </w:p>
          <w:p w14:paraId="6AEA8378" w14:textId="401879AE" w:rsidR="00946990" w:rsidRDefault="00C21615">
            <w:pPr>
              <w:pStyle w:val="p"/>
              <w:spacing w:line="280" w:lineRule="atLeast"/>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 xml:space="preserve">Proficient in database management with expertise in SQL, </w:t>
            </w:r>
            <w:r w:rsidR="000E3E81">
              <w:rPr>
                <w:rStyle w:val="parentContainersectiontablesectionbody"/>
                <w:rFonts w:ascii="Open Sans" w:eastAsia="Open Sans" w:hAnsi="Open Sans" w:cs="Open Sans"/>
                <w:color w:val="020303"/>
                <w:sz w:val="20"/>
                <w:szCs w:val="20"/>
              </w:rPr>
              <w:t>Mark Logic</w:t>
            </w:r>
            <w:r>
              <w:rPr>
                <w:rStyle w:val="parentContainersectiontablesectionbody"/>
                <w:rFonts w:ascii="Open Sans" w:eastAsia="Open Sans" w:hAnsi="Open Sans" w:cs="Open Sans"/>
                <w:color w:val="020303"/>
                <w:sz w:val="20"/>
                <w:szCs w:val="20"/>
              </w:rPr>
              <w:t xml:space="preserve">, Oracle, and OC4J application server. Skilled in LDAP for directory access protocols and experienced with Xythos for document management. Hands-on experience with XML, ICE Adapter, EDX, EWX, SOAP Server, EJB, and TIBCO Messaging. Developed Data-Driven frameworks using Cucumber with Selenium WebDriver, BDD Cucumber, and POM framework. Expertise in HP QTP Automation </w:t>
            </w:r>
            <w:r>
              <w:rPr>
                <w:rStyle w:val="parentContainersectiontablesectionbody"/>
                <w:rFonts w:ascii="Open Sans" w:eastAsia="Open Sans" w:hAnsi="Open Sans" w:cs="Open Sans"/>
                <w:color w:val="020303"/>
                <w:sz w:val="20"/>
                <w:szCs w:val="20"/>
              </w:rPr>
              <w:lastRenderedPageBreak/>
              <w:t>with VBScript and Descriptive Programming, as well as Rational Functional Tool using Java (OOP concepts, inheritance, overloading, interfaces, and packages). Experienced in API testing with SOAP, REST, JMeter, and Postman, handling JSON/XML requests, 508 testing, and DynamoDB. Strong communication, presentation, and analytical skills, with extensive experience collaborating across offshore and onshore teams.</w:t>
            </w:r>
          </w:p>
          <w:p w14:paraId="41C28502" w14:textId="77777777" w:rsidR="00946990" w:rsidRDefault="00C21615">
            <w:pPr>
              <w:pStyle w:val="p"/>
              <w:spacing w:line="280" w:lineRule="atLeast"/>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Proactive and goal-oriented professional with strong time management and problem-solving skills. Recognized for reliability, adaptability, and a quick ability to learn and apply new skills. Committed to driving team success and contributing to organizational growth through a results-driven approach.</w:t>
            </w:r>
          </w:p>
        </w:tc>
      </w:tr>
    </w:tbl>
    <w:tbl>
      <w:tblPr>
        <w:tblW w:w="0" w:type="auto"/>
        <w:tblInd w:w="120" w:type="dxa"/>
        <w:tblLayout w:type="fixed"/>
        <w:tblLook w:val="04A0" w:firstRow="1" w:lastRow="0" w:firstColumn="1" w:lastColumn="0" w:noHBand="0" w:noVBand="1"/>
      </w:tblPr>
      <w:tblGrid>
        <w:gridCol w:w="2200"/>
        <w:gridCol w:w="8800"/>
      </w:tblGrid>
      <w:tr w:rsidR="00946990" w14:paraId="32146C73" w14:textId="77777777">
        <w:trPr>
          <w:trHeight w:hRule="exact" w:val="80"/>
        </w:trPr>
        <w:tc>
          <w:tcPr>
            <w:tcW w:w="2200" w:type="dxa"/>
            <w:tcBorders>
              <w:bottom w:val="single" w:sz="8" w:space="0" w:color="2B98DE"/>
            </w:tcBorders>
            <w:shd w:val="clear" w:color="auto" w:fill="D5EAF8"/>
          </w:tcPr>
          <w:p w14:paraId="3F3A3E2B" w14:textId="3844C78B" w:rsidR="00946990" w:rsidRDefault="00C21615">
            <w:r>
              <w:rPr>
                <w:rFonts w:ascii="Open Sans" w:eastAsia="Open Sans" w:hAnsi="Open Sans" w:cs="Open Sans"/>
                <w:color w:val="020303"/>
              </w:rPr>
              <w:lastRenderedPageBreak/>
              <w:t> </w:t>
            </w:r>
          </w:p>
        </w:tc>
        <w:tc>
          <w:tcPr>
            <w:tcW w:w="8800" w:type="dxa"/>
            <w:tcBorders>
              <w:bottom w:val="single" w:sz="8" w:space="0" w:color="2B98DE"/>
            </w:tcBorders>
          </w:tcPr>
          <w:p w14:paraId="386FBF8E" w14:textId="77777777" w:rsidR="00946990" w:rsidRDefault="0094699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946990" w14:paraId="5B625F2C" w14:textId="77777777">
        <w:tc>
          <w:tcPr>
            <w:tcW w:w="2310" w:type="dxa"/>
            <w:tcMar>
              <w:top w:w="160" w:type="dxa"/>
              <w:left w:w="0" w:type="dxa"/>
              <w:bottom w:w="0" w:type="dxa"/>
              <w:right w:w="0" w:type="dxa"/>
            </w:tcMar>
            <w:hideMark/>
          </w:tcPr>
          <w:p w14:paraId="549144A7" w14:textId="77777777" w:rsidR="00946990" w:rsidRDefault="00C21615">
            <w:pPr>
              <w:pStyle w:val="documentsectiontitle"/>
              <w:ind w:right="40"/>
              <w:rPr>
                <w:rStyle w:val="parentContainersectiontableheading"/>
              </w:rPr>
            </w:pPr>
            <w:r>
              <w:rPr>
                <w:rStyle w:val="parentContainersectiontableheading"/>
              </w:rPr>
              <w:t>Accomplishments</w:t>
            </w:r>
          </w:p>
          <w:p w14:paraId="6403A271" w14:textId="77777777" w:rsidR="00946990" w:rsidRDefault="0094699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tbl>
            <w:tblPr>
              <w:tblStyle w:val="documentaccomplishment"/>
              <w:tblW w:w="5000" w:type="pct"/>
              <w:tblLayout w:type="fixed"/>
              <w:tblCellMar>
                <w:left w:w="0" w:type="dxa"/>
                <w:right w:w="0" w:type="dxa"/>
              </w:tblCellMar>
              <w:tblLook w:val="05E0" w:firstRow="1" w:lastRow="1" w:firstColumn="1" w:lastColumn="1" w:noHBand="0" w:noVBand="1"/>
            </w:tblPr>
            <w:tblGrid>
              <w:gridCol w:w="4365"/>
              <w:gridCol w:w="4365"/>
            </w:tblGrid>
            <w:tr w:rsidR="00946990" w14:paraId="3E9D3B22" w14:textId="77777777">
              <w:tc>
                <w:tcPr>
                  <w:tcW w:w="4365" w:type="dxa"/>
                  <w:tcMar>
                    <w:top w:w="0" w:type="dxa"/>
                    <w:left w:w="0" w:type="dxa"/>
                    <w:bottom w:w="0" w:type="dxa"/>
                    <w:right w:w="65" w:type="dxa"/>
                  </w:tcMar>
                  <w:hideMark/>
                </w:tcPr>
                <w:p w14:paraId="7A7BB8D7" w14:textId="77777777" w:rsidR="00946990" w:rsidRDefault="00C21615">
                  <w:pPr>
                    <w:pStyle w:val="documentullinth-child1"/>
                    <w:numPr>
                      <w:ilvl w:val="0"/>
                      <w:numId w:val="1"/>
                    </w:numPr>
                    <w:spacing w:line="280" w:lineRule="atLeast"/>
                    <w:ind w:left="220" w:right="180" w:hanging="192"/>
                    <w:rPr>
                      <w:rStyle w:val="documentaccomplishmentpaddedline"/>
                      <w:rFonts w:ascii="Open Sans" w:eastAsia="Open Sans" w:hAnsi="Open Sans" w:cs="Open Sans"/>
                      <w:color w:val="020303"/>
                      <w:sz w:val="20"/>
                      <w:szCs w:val="20"/>
                    </w:rPr>
                  </w:pPr>
                  <w:r>
                    <w:rPr>
                      <w:rStyle w:val="documentaccomplishmentpaddedline"/>
                      <w:rFonts w:ascii="Open Sans" w:eastAsia="Open Sans" w:hAnsi="Open Sans" w:cs="Open Sans"/>
                      <w:color w:val="020303"/>
                      <w:sz w:val="20"/>
                      <w:szCs w:val="20"/>
                    </w:rPr>
                    <w:t>Received Kudos Awards for a job well done in the year 2010</w:t>
                  </w:r>
                </w:p>
                <w:p w14:paraId="776F109B" w14:textId="77777777" w:rsidR="00946990" w:rsidRDefault="00C21615">
                  <w:pPr>
                    <w:pStyle w:val="divdocumentulli"/>
                    <w:numPr>
                      <w:ilvl w:val="0"/>
                      <w:numId w:val="1"/>
                    </w:numPr>
                    <w:spacing w:line="280" w:lineRule="atLeast"/>
                    <w:ind w:left="220" w:right="180" w:hanging="192"/>
                    <w:rPr>
                      <w:rStyle w:val="documentaccomplishmentpaddedline"/>
                      <w:rFonts w:ascii="Open Sans" w:eastAsia="Open Sans" w:hAnsi="Open Sans" w:cs="Open Sans"/>
                      <w:color w:val="020303"/>
                      <w:sz w:val="20"/>
                      <w:szCs w:val="20"/>
                    </w:rPr>
                  </w:pPr>
                  <w:r>
                    <w:rPr>
                      <w:rStyle w:val="documentaccomplishmentpaddedline"/>
                      <w:rFonts w:ascii="Open Sans" w:eastAsia="Open Sans" w:hAnsi="Open Sans" w:cs="Open Sans"/>
                      <w:color w:val="020303"/>
                      <w:sz w:val="20"/>
                      <w:szCs w:val="20"/>
                    </w:rPr>
                    <w:t>Special Talented Achievement Reward (STAR)</w:t>
                  </w:r>
                </w:p>
                <w:p w14:paraId="7ADCF7ED" w14:textId="77777777" w:rsidR="00946990" w:rsidRDefault="00C21615">
                  <w:pPr>
                    <w:pStyle w:val="divdocumentulli"/>
                    <w:numPr>
                      <w:ilvl w:val="0"/>
                      <w:numId w:val="1"/>
                    </w:numPr>
                    <w:spacing w:line="280" w:lineRule="atLeast"/>
                    <w:ind w:left="220" w:right="180" w:hanging="192"/>
                    <w:rPr>
                      <w:rStyle w:val="documentaccomplishmentpaddedline"/>
                      <w:rFonts w:ascii="Open Sans" w:eastAsia="Open Sans" w:hAnsi="Open Sans" w:cs="Open Sans"/>
                      <w:color w:val="020303"/>
                      <w:sz w:val="20"/>
                      <w:szCs w:val="20"/>
                    </w:rPr>
                  </w:pPr>
                  <w:r>
                    <w:rPr>
                      <w:rStyle w:val="documentaccomplishmentpaddedline"/>
                      <w:rFonts w:ascii="Open Sans" w:eastAsia="Open Sans" w:hAnsi="Open Sans" w:cs="Open Sans"/>
                      <w:color w:val="020303"/>
                      <w:sz w:val="20"/>
                      <w:szCs w:val="20"/>
                    </w:rPr>
                    <w:t>Received MTST MVP Excellence of the Month Award in May 2016</w:t>
                  </w:r>
                </w:p>
                <w:p w14:paraId="0A20356A" w14:textId="77777777" w:rsidR="00946990" w:rsidRDefault="00946990">
                  <w:pPr>
                    <w:pStyle w:val="documentaccomplishmentpaddedlineParagraph"/>
                    <w:pBdr>
                      <w:right w:val="none" w:sz="0" w:space="0" w:color="auto"/>
                    </w:pBdr>
                    <w:spacing w:line="20" w:lineRule="atLeast"/>
                    <w:ind w:right="180"/>
                    <w:textAlignment w:val="auto"/>
                    <w:rPr>
                      <w:rStyle w:val="documentaccomplishmentpaddedline"/>
                      <w:rFonts w:ascii="Open Sans" w:eastAsia="Open Sans" w:hAnsi="Open Sans" w:cs="Open Sans"/>
                      <w:color w:val="020303"/>
                      <w:sz w:val="2"/>
                      <w:szCs w:val="2"/>
                    </w:rPr>
                  </w:pPr>
                </w:p>
              </w:tc>
              <w:tc>
                <w:tcPr>
                  <w:tcW w:w="4365" w:type="dxa"/>
                  <w:tcMar>
                    <w:top w:w="0" w:type="dxa"/>
                    <w:left w:w="0" w:type="dxa"/>
                    <w:bottom w:w="0" w:type="dxa"/>
                    <w:right w:w="0" w:type="dxa"/>
                  </w:tcMar>
                  <w:hideMark/>
                </w:tcPr>
                <w:p w14:paraId="10ADCFCB" w14:textId="77777777" w:rsidR="00946990" w:rsidRDefault="00C21615">
                  <w:pPr>
                    <w:pStyle w:val="documentullinth-child1"/>
                    <w:numPr>
                      <w:ilvl w:val="0"/>
                      <w:numId w:val="2"/>
                    </w:numPr>
                    <w:spacing w:line="280" w:lineRule="atLeast"/>
                    <w:ind w:left="220" w:right="120" w:hanging="192"/>
                    <w:rPr>
                      <w:rStyle w:val="documentaccomplishmentpaddedlinenth-last-child1"/>
                      <w:rFonts w:ascii="Open Sans" w:eastAsia="Open Sans" w:hAnsi="Open Sans" w:cs="Open Sans"/>
                      <w:color w:val="020303"/>
                      <w:sz w:val="20"/>
                      <w:szCs w:val="20"/>
                    </w:rPr>
                  </w:pPr>
                  <w:r>
                    <w:rPr>
                      <w:rStyle w:val="documentaccomplishmentpaddedlinenth-last-child1"/>
                      <w:rFonts w:ascii="Open Sans" w:eastAsia="Open Sans" w:hAnsi="Open Sans" w:cs="Open Sans"/>
                      <w:color w:val="020303"/>
                      <w:sz w:val="20"/>
                      <w:szCs w:val="20"/>
                    </w:rPr>
                    <w:t>Received Superhero Award in the year 2017</w:t>
                  </w:r>
                </w:p>
                <w:p w14:paraId="77095FA2" w14:textId="77777777" w:rsidR="00946990" w:rsidRDefault="00C21615">
                  <w:pPr>
                    <w:pStyle w:val="divdocumentulli"/>
                    <w:numPr>
                      <w:ilvl w:val="0"/>
                      <w:numId w:val="2"/>
                    </w:numPr>
                    <w:spacing w:line="280" w:lineRule="atLeast"/>
                    <w:ind w:left="220" w:right="120" w:hanging="192"/>
                    <w:rPr>
                      <w:rStyle w:val="documentaccomplishmentpaddedlinenth-last-child1"/>
                      <w:rFonts w:ascii="Open Sans" w:eastAsia="Open Sans" w:hAnsi="Open Sans" w:cs="Open Sans"/>
                      <w:color w:val="020303"/>
                      <w:sz w:val="20"/>
                      <w:szCs w:val="20"/>
                    </w:rPr>
                  </w:pPr>
                  <w:r>
                    <w:rPr>
                      <w:rStyle w:val="documentaccomplishmentpaddedlinenth-last-child1"/>
                      <w:rFonts w:ascii="Open Sans" w:eastAsia="Open Sans" w:hAnsi="Open Sans" w:cs="Open Sans"/>
                      <w:color w:val="020303"/>
                      <w:sz w:val="20"/>
                      <w:szCs w:val="20"/>
                    </w:rPr>
                    <w:t>Received Marketplace Testing Support Award from ManTech</w:t>
                  </w:r>
                </w:p>
                <w:p w14:paraId="3DA6AF3B" w14:textId="77777777" w:rsidR="00946990" w:rsidRDefault="00946990">
                  <w:pPr>
                    <w:pStyle w:val="documentaccomplishmentpaddedlinenth-last-child1Paragraph"/>
                    <w:spacing w:line="20" w:lineRule="atLeast"/>
                    <w:ind w:right="120"/>
                    <w:textAlignment w:val="auto"/>
                    <w:rPr>
                      <w:rStyle w:val="documentaccomplishmentpaddedlinenth-last-child1"/>
                      <w:rFonts w:ascii="Open Sans" w:eastAsia="Open Sans" w:hAnsi="Open Sans" w:cs="Open Sans"/>
                      <w:color w:val="020303"/>
                      <w:sz w:val="2"/>
                      <w:szCs w:val="2"/>
                    </w:rPr>
                  </w:pPr>
                </w:p>
              </w:tc>
            </w:tr>
          </w:tbl>
          <w:p w14:paraId="30F252E1" w14:textId="77777777" w:rsidR="00946990" w:rsidRDefault="00946990">
            <w:pPr>
              <w:rPr>
                <w:rStyle w:val="parentContainersectiontablesectionbody"/>
                <w:rFonts w:ascii="Open Sans" w:eastAsia="Open Sans" w:hAnsi="Open Sans" w:cs="Open Sans"/>
                <w:color w:val="020303"/>
                <w:sz w:val="20"/>
                <w:szCs w:val="20"/>
              </w:rPr>
            </w:pPr>
          </w:p>
        </w:tc>
      </w:tr>
    </w:tbl>
    <w:tbl>
      <w:tblPr>
        <w:tblW w:w="0" w:type="auto"/>
        <w:tblInd w:w="120" w:type="dxa"/>
        <w:tblLayout w:type="fixed"/>
        <w:tblLook w:val="04A0" w:firstRow="1" w:lastRow="0" w:firstColumn="1" w:lastColumn="0" w:noHBand="0" w:noVBand="1"/>
      </w:tblPr>
      <w:tblGrid>
        <w:gridCol w:w="2200"/>
        <w:gridCol w:w="8800"/>
      </w:tblGrid>
      <w:tr w:rsidR="00946990" w14:paraId="2922003D" w14:textId="77777777">
        <w:trPr>
          <w:trHeight w:hRule="exact" w:val="80"/>
        </w:trPr>
        <w:tc>
          <w:tcPr>
            <w:tcW w:w="2200" w:type="dxa"/>
            <w:tcBorders>
              <w:bottom w:val="single" w:sz="8" w:space="0" w:color="2B98DE"/>
            </w:tcBorders>
            <w:shd w:val="clear" w:color="auto" w:fill="D5EAF8"/>
          </w:tcPr>
          <w:p w14:paraId="184A92D5" w14:textId="77777777" w:rsidR="00946990" w:rsidRDefault="00946990"/>
        </w:tc>
        <w:tc>
          <w:tcPr>
            <w:tcW w:w="8800" w:type="dxa"/>
            <w:tcBorders>
              <w:bottom w:val="single" w:sz="8" w:space="0" w:color="2B98DE"/>
            </w:tcBorders>
          </w:tcPr>
          <w:p w14:paraId="7FEFAF38" w14:textId="77777777" w:rsidR="00946990" w:rsidRDefault="0094699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946990" w14:paraId="0B63E06A" w14:textId="77777777">
        <w:tc>
          <w:tcPr>
            <w:tcW w:w="2310" w:type="dxa"/>
            <w:tcMar>
              <w:top w:w="160" w:type="dxa"/>
              <w:left w:w="0" w:type="dxa"/>
              <w:bottom w:w="0" w:type="dxa"/>
              <w:right w:w="0" w:type="dxa"/>
            </w:tcMar>
            <w:hideMark/>
          </w:tcPr>
          <w:p w14:paraId="186FF89B" w14:textId="77777777" w:rsidR="00946990" w:rsidRDefault="00C21615">
            <w:pPr>
              <w:pStyle w:val="documentsectiontitle"/>
              <w:ind w:right="40"/>
              <w:rPr>
                <w:rStyle w:val="parentContainersectiontableheading"/>
              </w:rPr>
            </w:pPr>
            <w:r>
              <w:rPr>
                <w:rStyle w:val="parentContainersectiontableheading"/>
              </w:rPr>
              <w:t>Skills</w:t>
            </w:r>
          </w:p>
          <w:p w14:paraId="1AA120FC" w14:textId="77777777" w:rsidR="00946990" w:rsidRDefault="0094699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tbl>
            <w:tblPr>
              <w:tblStyle w:val="documentinfoparatable"/>
              <w:tblW w:w="0" w:type="auto"/>
              <w:tblLayout w:type="fixed"/>
              <w:tblCellMar>
                <w:left w:w="0" w:type="dxa"/>
                <w:right w:w="0" w:type="dxa"/>
              </w:tblCellMar>
              <w:tblLook w:val="05E0" w:firstRow="1" w:lastRow="1" w:firstColumn="1" w:lastColumn="1" w:noHBand="0" w:noVBand="1"/>
            </w:tblPr>
            <w:tblGrid>
              <w:gridCol w:w="4215"/>
              <w:gridCol w:w="300"/>
              <w:gridCol w:w="4215"/>
            </w:tblGrid>
            <w:tr w:rsidR="00946990" w14:paraId="4E1960F2" w14:textId="77777777">
              <w:tc>
                <w:tcPr>
                  <w:tcW w:w="4215" w:type="dxa"/>
                  <w:tcMar>
                    <w:top w:w="0" w:type="dxa"/>
                    <w:left w:w="0" w:type="dxa"/>
                    <w:bottom w:w="0" w:type="dxa"/>
                    <w:right w:w="0" w:type="dxa"/>
                  </w:tcMar>
                  <w:hideMark/>
                </w:tcPr>
                <w:p w14:paraId="327B32BF" w14:textId="77777777" w:rsidR="00946990" w:rsidRDefault="00C21615">
                  <w:pPr>
                    <w:pStyle w:val="divdocumentskliSeculli"/>
                    <w:numPr>
                      <w:ilvl w:val="0"/>
                      <w:numId w:val="3"/>
                    </w:numPr>
                    <w:spacing w:line="280" w:lineRule="atLeast"/>
                    <w:ind w:left="200" w:hanging="210"/>
                    <w:rPr>
                      <w:rStyle w:val="span"/>
                      <w:rFonts w:ascii="Open Sans" w:eastAsia="Open Sans" w:hAnsi="Open Sans" w:cs="Open Sans"/>
                      <w:color w:val="020303"/>
                      <w:sz w:val="20"/>
                      <w:szCs w:val="20"/>
                    </w:rPr>
                  </w:pPr>
                  <w:r>
                    <w:rPr>
                      <w:rStyle w:val="Strong1"/>
                      <w:rFonts w:ascii="Open Sans" w:eastAsia="Open Sans" w:hAnsi="Open Sans" w:cs="Open Sans"/>
                      <w:b/>
                      <w:bCs/>
                      <w:color w:val="020303"/>
                      <w:sz w:val="20"/>
                      <w:szCs w:val="20"/>
                    </w:rPr>
                    <w:t>Management Skill</w:t>
                  </w:r>
                  <w:r>
                    <w:rPr>
                      <w:rStyle w:val="span"/>
                      <w:rFonts w:ascii="Open Sans" w:eastAsia="Open Sans" w:hAnsi="Open Sans" w:cs="Open Sans"/>
                      <w:color w:val="020303"/>
                      <w:sz w:val="20"/>
                      <w:szCs w:val="20"/>
                    </w:rPr>
                    <w:t>: Responsible for leading their teams to success by keeping them inspired and productive. This entails listening to others, resolving disagreements, and encouraging teamwork. Strong leadership abilities, excellent communication skills, technical knowledge of testing tools. Participate in Planning, executing, and monitoring testing activities within project timelines. Identifying and focusing on the most critical test areas based on risk and impact. Effectively managing testing timelines and resource allocation. Identifying potential risks and mitigating their impact on the project. Good experience in PI meetings using mural tool and confluence.</w:t>
                  </w:r>
                </w:p>
                <w:p w14:paraId="3B56A300" w14:textId="77777777" w:rsidR="00946990" w:rsidRDefault="00946990">
                  <w:pPr>
                    <w:pStyle w:val="div"/>
                    <w:spacing w:line="20" w:lineRule="exact"/>
                    <w:rPr>
                      <w:rStyle w:val="documentparentContainerfirstparagraphCharacter"/>
                      <w:rFonts w:ascii="Open Sans" w:eastAsia="Open Sans" w:hAnsi="Open Sans" w:cs="Open Sans"/>
                      <w:color w:val="020303"/>
                      <w:sz w:val="20"/>
                      <w:szCs w:val="20"/>
                    </w:rPr>
                  </w:pPr>
                </w:p>
              </w:tc>
              <w:tc>
                <w:tcPr>
                  <w:tcW w:w="300" w:type="dxa"/>
                  <w:tcMar>
                    <w:top w:w="0" w:type="dxa"/>
                    <w:left w:w="0" w:type="dxa"/>
                    <w:bottom w:w="0" w:type="dxa"/>
                    <w:right w:w="0" w:type="dxa"/>
                  </w:tcMar>
                  <w:hideMark/>
                </w:tcPr>
                <w:p w14:paraId="05B81A22" w14:textId="77777777" w:rsidR="00946990" w:rsidRDefault="00946990"/>
              </w:tc>
              <w:tc>
                <w:tcPr>
                  <w:tcW w:w="4215" w:type="dxa"/>
                  <w:tcMar>
                    <w:top w:w="0" w:type="dxa"/>
                    <w:left w:w="0" w:type="dxa"/>
                    <w:bottom w:w="0" w:type="dxa"/>
                    <w:right w:w="0" w:type="dxa"/>
                  </w:tcMar>
                  <w:hideMark/>
                </w:tcPr>
                <w:p w14:paraId="02CF49BF" w14:textId="77777777" w:rsidR="00946990" w:rsidRDefault="00C21615">
                  <w:pPr>
                    <w:pStyle w:val="divdocumentskliSeculli"/>
                    <w:numPr>
                      <w:ilvl w:val="0"/>
                      <w:numId w:val="4"/>
                    </w:numPr>
                    <w:spacing w:line="280" w:lineRule="atLeast"/>
                    <w:ind w:left="200" w:hanging="210"/>
                    <w:rPr>
                      <w:rStyle w:val="span"/>
                      <w:rFonts w:ascii="Open Sans" w:eastAsia="Open Sans" w:hAnsi="Open Sans" w:cs="Open Sans"/>
                      <w:color w:val="020303"/>
                      <w:sz w:val="20"/>
                      <w:szCs w:val="20"/>
                    </w:rPr>
                  </w:pPr>
                  <w:r>
                    <w:rPr>
                      <w:rStyle w:val="Strong1"/>
                      <w:rFonts w:ascii="Open Sans" w:eastAsia="Open Sans" w:hAnsi="Open Sans" w:cs="Open Sans"/>
                      <w:b/>
                      <w:bCs/>
                      <w:color w:val="020303"/>
                      <w:sz w:val="20"/>
                      <w:szCs w:val="20"/>
                    </w:rPr>
                    <w:t>Agile Methodology</w:t>
                  </w:r>
                  <w:r>
                    <w:rPr>
                      <w:rStyle w:val="span"/>
                      <w:rFonts w:ascii="Open Sans" w:eastAsia="Open Sans" w:hAnsi="Open Sans" w:cs="Open Sans"/>
                      <w:color w:val="020303"/>
                      <w:sz w:val="20"/>
                      <w:szCs w:val="20"/>
                    </w:rPr>
                    <w:t>: Ability to guide team meetings, ceremonies (like daily scrums, sprint planning, retrospectives), and discussions to ensure everyone participates and contributes meaningfully. Identifying and addressing conflicts within the team constructively, mediating disputes, and promoting a positive working environment. Identifying and addressing obstacles that may impede team progress, finding solutions quickly, and keeping the project on track. Thorough understanding of Scrum principles, ceremonies, artifacts (like product backlog, sprint backlog), and roles.</w:t>
                  </w:r>
                </w:p>
                <w:p w14:paraId="654CCB1F" w14:textId="77777777" w:rsidR="00946990" w:rsidRDefault="00946990">
                  <w:pPr>
                    <w:pStyle w:val="div"/>
                    <w:spacing w:line="20" w:lineRule="exact"/>
                    <w:rPr>
                      <w:rStyle w:val="documentskliSecparagraph"/>
                      <w:rFonts w:ascii="Open Sans" w:eastAsia="Open Sans" w:hAnsi="Open Sans" w:cs="Open Sans"/>
                      <w:color w:val="020303"/>
                      <w:sz w:val="20"/>
                      <w:szCs w:val="20"/>
                    </w:rPr>
                  </w:pPr>
                </w:p>
              </w:tc>
            </w:tr>
            <w:tr w:rsidR="00946990" w14:paraId="2D947CE3" w14:textId="77777777">
              <w:tc>
                <w:tcPr>
                  <w:tcW w:w="4215" w:type="dxa"/>
                  <w:tcMar>
                    <w:top w:w="100" w:type="dxa"/>
                    <w:left w:w="0" w:type="dxa"/>
                    <w:bottom w:w="0" w:type="dxa"/>
                    <w:right w:w="0" w:type="dxa"/>
                  </w:tcMar>
                  <w:hideMark/>
                </w:tcPr>
                <w:p w14:paraId="3EA8F7FC" w14:textId="77777777" w:rsidR="00946990" w:rsidRDefault="00C21615">
                  <w:pPr>
                    <w:pStyle w:val="divdocumentskliSeculli"/>
                    <w:numPr>
                      <w:ilvl w:val="0"/>
                      <w:numId w:val="5"/>
                    </w:numPr>
                    <w:spacing w:line="280" w:lineRule="atLeast"/>
                    <w:ind w:left="200" w:hanging="210"/>
                    <w:rPr>
                      <w:rStyle w:val="span"/>
                      <w:rFonts w:ascii="Open Sans" w:eastAsia="Open Sans" w:hAnsi="Open Sans" w:cs="Open Sans"/>
                      <w:color w:val="020303"/>
                      <w:sz w:val="20"/>
                      <w:szCs w:val="20"/>
                    </w:rPr>
                  </w:pPr>
                  <w:r>
                    <w:rPr>
                      <w:rStyle w:val="Strong1"/>
                      <w:rFonts w:ascii="Open Sans" w:eastAsia="Open Sans" w:hAnsi="Open Sans" w:cs="Open Sans"/>
                      <w:b/>
                      <w:bCs/>
                      <w:color w:val="020303"/>
                      <w:sz w:val="20"/>
                      <w:szCs w:val="20"/>
                    </w:rPr>
                    <w:t>Reporting Tools:</w:t>
                  </w:r>
                  <w:r>
                    <w:rPr>
                      <w:rStyle w:val="span"/>
                      <w:rFonts w:ascii="Open Sans" w:eastAsia="Open Sans" w:hAnsi="Open Sans" w:cs="Open Sans"/>
                      <w:color w:val="020303"/>
                      <w:sz w:val="20"/>
                      <w:szCs w:val="20"/>
                    </w:rPr>
                    <w:t xml:space="preserve"> The ability to generate detailed reports on test progress, results, metrics, and trends across different aspects of the testing process. Tools used are: TestRail, HP ALM/Quality Center QC, and QA Complete, Jira, Confluence, Dashboard</w:t>
                  </w:r>
                </w:p>
                <w:p w14:paraId="733E50BE" w14:textId="77777777" w:rsidR="00946990" w:rsidRDefault="00946990">
                  <w:pPr>
                    <w:pStyle w:val="div"/>
                    <w:spacing w:line="20" w:lineRule="exact"/>
                    <w:rPr>
                      <w:rStyle w:val="documentskliSecparagraph"/>
                      <w:rFonts w:ascii="Open Sans" w:eastAsia="Open Sans" w:hAnsi="Open Sans" w:cs="Open Sans"/>
                      <w:color w:val="020303"/>
                      <w:sz w:val="20"/>
                      <w:szCs w:val="20"/>
                    </w:rPr>
                  </w:pPr>
                </w:p>
              </w:tc>
              <w:tc>
                <w:tcPr>
                  <w:tcW w:w="300" w:type="dxa"/>
                  <w:tcMar>
                    <w:top w:w="100" w:type="dxa"/>
                    <w:left w:w="0" w:type="dxa"/>
                    <w:bottom w:w="0" w:type="dxa"/>
                    <w:right w:w="0" w:type="dxa"/>
                  </w:tcMar>
                  <w:hideMark/>
                </w:tcPr>
                <w:p w14:paraId="38AC6CD4" w14:textId="77777777" w:rsidR="00946990" w:rsidRDefault="00946990"/>
              </w:tc>
              <w:tc>
                <w:tcPr>
                  <w:tcW w:w="4215" w:type="dxa"/>
                  <w:tcMar>
                    <w:top w:w="100" w:type="dxa"/>
                    <w:left w:w="0" w:type="dxa"/>
                    <w:bottom w:w="0" w:type="dxa"/>
                    <w:right w:w="0" w:type="dxa"/>
                  </w:tcMar>
                  <w:hideMark/>
                </w:tcPr>
                <w:p w14:paraId="49D7D8C2" w14:textId="77777777" w:rsidR="00946990" w:rsidRDefault="00C21615">
                  <w:pPr>
                    <w:pStyle w:val="divdocumentskliSeculli"/>
                    <w:numPr>
                      <w:ilvl w:val="0"/>
                      <w:numId w:val="6"/>
                    </w:numPr>
                    <w:spacing w:line="280" w:lineRule="atLeast"/>
                    <w:ind w:left="200" w:hanging="210"/>
                    <w:rPr>
                      <w:rStyle w:val="span"/>
                      <w:rFonts w:ascii="Open Sans" w:eastAsia="Open Sans" w:hAnsi="Open Sans" w:cs="Open Sans"/>
                      <w:color w:val="020303"/>
                      <w:sz w:val="20"/>
                      <w:szCs w:val="20"/>
                    </w:rPr>
                  </w:pPr>
                  <w:r>
                    <w:rPr>
                      <w:rStyle w:val="Strong1"/>
                      <w:rFonts w:ascii="Open Sans" w:eastAsia="Open Sans" w:hAnsi="Open Sans" w:cs="Open Sans"/>
                      <w:b/>
                      <w:bCs/>
                      <w:color w:val="020303"/>
                      <w:sz w:val="20"/>
                      <w:szCs w:val="20"/>
                    </w:rPr>
                    <w:t xml:space="preserve">API Testing Tools: </w:t>
                  </w:r>
                  <w:r>
                    <w:rPr>
                      <w:rStyle w:val="span"/>
                      <w:rFonts w:ascii="Open Sans" w:eastAsia="Open Sans" w:hAnsi="Open Sans" w:cs="Open Sans"/>
                      <w:color w:val="020303"/>
                      <w:sz w:val="20"/>
                      <w:szCs w:val="20"/>
                    </w:rPr>
                    <w:t>JMeter, Postman, Ready API/ SOAP UI, WinSCP, Putty, XML and JSON Response.</w:t>
                  </w:r>
                </w:p>
                <w:p w14:paraId="78A358D9" w14:textId="77777777" w:rsidR="00946990" w:rsidRDefault="00946990">
                  <w:pPr>
                    <w:pStyle w:val="div"/>
                    <w:spacing w:line="20" w:lineRule="exact"/>
                    <w:rPr>
                      <w:rStyle w:val="documentskliSecparagraph"/>
                      <w:rFonts w:ascii="Open Sans" w:eastAsia="Open Sans" w:hAnsi="Open Sans" w:cs="Open Sans"/>
                      <w:color w:val="020303"/>
                      <w:sz w:val="20"/>
                      <w:szCs w:val="20"/>
                    </w:rPr>
                  </w:pPr>
                </w:p>
              </w:tc>
            </w:tr>
            <w:tr w:rsidR="00946990" w14:paraId="38D450B9" w14:textId="77777777">
              <w:tc>
                <w:tcPr>
                  <w:tcW w:w="4215" w:type="dxa"/>
                  <w:tcMar>
                    <w:top w:w="100" w:type="dxa"/>
                    <w:left w:w="0" w:type="dxa"/>
                    <w:bottom w:w="0" w:type="dxa"/>
                    <w:right w:w="0" w:type="dxa"/>
                  </w:tcMar>
                  <w:hideMark/>
                </w:tcPr>
                <w:p w14:paraId="3487D447" w14:textId="77777777" w:rsidR="00946990" w:rsidRDefault="00C21615">
                  <w:pPr>
                    <w:pStyle w:val="divdocumentskliSeculli"/>
                    <w:numPr>
                      <w:ilvl w:val="0"/>
                      <w:numId w:val="7"/>
                    </w:numPr>
                    <w:spacing w:line="280" w:lineRule="atLeast"/>
                    <w:ind w:left="200" w:hanging="210"/>
                    <w:rPr>
                      <w:rStyle w:val="span"/>
                      <w:rFonts w:ascii="Open Sans" w:eastAsia="Open Sans" w:hAnsi="Open Sans" w:cs="Open Sans"/>
                      <w:color w:val="020303"/>
                      <w:sz w:val="20"/>
                      <w:szCs w:val="20"/>
                    </w:rPr>
                  </w:pPr>
                  <w:r>
                    <w:rPr>
                      <w:rStyle w:val="Strong1"/>
                      <w:rFonts w:ascii="Open Sans" w:eastAsia="Open Sans" w:hAnsi="Open Sans" w:cs="Open Sans"/>
                      <w:b/>
                      <w:bCs/>
                      <w:color w:val="020303"/>
                      <w:sz w:val="20"/>
                      <w:szCs w:val="20"/>
                    </w:rPr>
                    <w:t xml:space="preserve">Database/Networking Tools: </w:t>
                  </w:r>
                  <w:r>
                    <w:rPr>
                      <w:rStyle w:val="span"/>
                      <w:rFonts w:ascii="Open Sans" w:eastAsia="Open Sans" w:hAnsi="Open Sans" w:cs="Open Sans"/>
                      <w:color w:val="020303"/>
                      <w:sz w:val="20"/>
                      <w:szCs w:val="20"/>
                    </w:rPr>
                    <w:t>SQL, PLSQL, Experience in TIBCO Top link Messaging used to analyze streaming data, Oracle database, OC4J application server, PGAdmin, LDAP, Splunk Log, ICE Adapter, EDX (Electronic Data Exchange), EWX (Entegrate Web Exchange), AWS and Dynamo DB.</w:t>
                  </w:r>
                </w:p>
                <w:p w14:paraId="59E76A07" w14:textId="77777777" w:rsidR="00946990" w:rsidRDefault="00946990">
                  <w:pPr>
                    <w:pStyle w:val="div"/>
                    <w:spacing w:line="20" w:lineRule="exact"/>
                    <w:rPr>
                      <w:rStyle w:val="documentskliSecparagraph"/>
                      <w:rFonts w:ascii="Open Sans" w:eastAsia="Open Sans" w:hAnsi="Open Sans" w:cs="Open Sans"/>
                      <w:color w:val="020303"/>
                      <w:sz w:val="20"/>
                      <w:szCs w:val="20"/>
                    </w:rPr>
                  </w:pPr>
                </w:p>
              </w:tc>
              <w:tc>
                <w:tcPr>
                  <w:tcW w:w="300" w:type="dxa"/>
                  <w:tcMar>
                    <w:top w:w="100" w:type="dxa"/>
                    <w:left w:w="0" w:type="dxa"/>
                    <w:bottom w:w="0" w:type="dxa"/>
                    <w:right w:w="0" w:type="dxa"/>
                  </w:tcMar>
                  <w:hideMark/>
                </w:tcPr>
                <w:p w14:paraId="1DDB7E43" w14:textId="77777777" w:rsidR="00946990" w:rsidRDefault="00946990"/>
              </w:tc>
              <w:tc>
                <w:tcPr>
                  <w:tcW w:w="4215" w:type="dxa"/>
                  <w:tcMar>
                    <w:top w:w="100" w:type="dxa"/>
                    <w:left w:w="0" w:type="dxa"/>
                    <w:bottom w:w="0" w:type="dxa"/>
                    <w:right w:w="0" w:type="dxa"/>
                  </w:tcMar>
                  <w:hideMark/>
                </w:tcPr>
                <w:p w14:paraId="0887A384" w14:textId="77777777" w:rsidR="00946990" w:rsidRDefault="00C21615">
                  <w:pPr>
                    <w:pStyle w:val="divdocumentskliSeculli"/>
                    <w:numPr>
                      <w:ilvl w:val="0"/>
                      <w:numId w:val="8"/>
                    </w:numPr>
                    <w:spacing w:line="280" w:lineRule="atLeast"/>
                    <w:ind w:left="200" w:hanging="210"/>
                    <w:rPr>
                      <w:rStyle w:val="span"/>
                      <w:rFonts w:ascii="Open Sans" w:eastAsia="Open Sans" w:hAnsi="Open Sans" w:cs="Open Sans"/>
                      <w:color w:val="020303"/>
                      <w:sz w:val="20"/>
                      <w:szCs w:val="20"/>
                    </w:rPr>
                  </w:pPr>
                  <w:r>
                    <w:rPr>
                      <w:rStyle w:val="Strong1"/>
                      <w:rFonts w:ascii="Open Sans" w:eastAsia="Open Sans" w:hAnsi="Open Sans" w:cs="Open Sans"/>
                      <w:b/>
                      <w:bCs/>
                      <w:color w:val="020303"/>
                      <w:sz w:val="20"/>
                      <w:szCs w:val="20"/>
                    </w:rPr>
                    <w:t>Automation Tools</w:t>
                  </w:r>
                  <w:r>
                    <w:rPr>
                      <w:rStyle w:val="span"/>
                      <w:rFonts w:ascii="Open Sans" w:eastAsia="Open Sans" w:hAnsi="Open Sans" w:cs="Open Sans"/>
                      <w:color w:val="020303"/>
                      <w:sz w:val="20"/>
                      <w:szCs w:val="20"/>
                    </w:rPr>
                    <w:t>: Selenium with Cucumber framework (CI/ CD pipelines with tools like GitLab and Gherkin), RFT (Rational Functional Tester" automated functional testing),QTP using Descriptive Programming.</w:t>
                  </w:r>
                </w:p>
                <w:p w14:paraId="5698A3E4" w14:textId="77777777" w:rsidR="00946990" w:rsidRDefault="00946990">
                  <w:pPr>
                    <w:pStyle w:val="div"/>
                    <w:spacing w:line="20" w:lineRule="exact"/>
                    <w:rPr>
                      <w:rStyle w:val="documentskliSecparagraph"/>
                      <w:rFonts w:ascii="Open Sans" w:eastAsia="Open Sans" w:hAnsi="Open Sans" w:cs="Open Sans"/>
                      <w:color w:val="020303"/>
                      <w:sz w:val="20"/>
                      <w:szCs w:val="20"/>
                    </w:rPr>
                  </w:pPr>
                </w:p>
              </w:tc>
            </w:tr>
          </w:tbl>
          <w:p w14:paraId="44299C74" w14:textId="77777777" w:rsidR="00946990" w:rsidRDefault="00946990">
            <w:pPr>
              <w:rPr>
                <w:rStyle w:val="parentContainersectiontableheading"/>
                <w:rFonts w:ascii="Open Sans" w:eastAsia="Open Sans" w:hAnsi="Open Sans" w:cs="Open Sans"/>
                <w:color w:val="020303"/>
                <w:sz w:val="20"/>
                <w:szCs w:val="20"/>
              </w:rPr>
            </w:pPr>
          </w:p>
        </w:tc>
      </w:tr>
    </w:tbl>
    <w:tbl>
      <w:tblPr>
        <w:tblW w:w="0" w:type="auto"/>
        <w:tblInd w:w="120" w:type="dxa"/>
        <w:tblLayout w:type="fixed"/>
        <w:tblLook w:val="04A0" w:firstRow="1" w:lastRow="0" w:firstColumn="1" w:lastColumn="0" w:noHBand="0" w:noVBand="1"/>
      </w:tblPr>
      <w:tblGrid>
        <w:gridCol w:w="2200"/>
        <w:gridCol w:w="8800"/>
      </w:tblGrid>
      <w:tr w:rsidR="00946990" w14:paraId="06A5B75A" w14:textId="77777777">
        <w:trPr>
          <w:trHeight w:hRule="exact" w:val="80"/>
        </w:trPr>
        <w:tc>
          <w:tcPr>
            <w:tcW w:w="2200" w:type="dxa"/>
            <w:tcBorders>
              <w:bottom w:val="single" w:sz="8" w:space="0" w:color="2B98DE"/>
            </w:tcBorders>
            <w:shd w:val="clear" w:color="auto" w:fill="D5EAF8"/>
          </w:tcPr>
          <w:p w14:paraId="030738FF" w14:textId="3377AEFA" w:rsidR="00946990" w:rsidRDefault="00C21615">
            <w:r>
              <w:rPr>
                <w:rFonts w:ascii="Open Sans" w:eastAsia="Open Sans" w:hAnsi="Open Sans" w:cs="Open Sans"/>
                <w:color w:val="020303"/>
              </w:rPr>
              <w:t> </w:t>
            </w:r>
          </w:p>
        </w:tc>
        <w:tc>
          <w:tcPr>
            <w:tcW w:w="8800" w:type="dxa"/>
            <w:tcBorders>
              <w:bottom w:val="single" w:sz="8" w:space="0" w:color="2B98DE"/>
            </w:tcBorders>
          </w:tcPr>
          <w:p w14:paraId="47223706" w14:textId="77777777" w:rsidR="00946990" w:rsidRDefault="0094699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946990" w14:paraId="170CC0F1" w14:textId="77777777">
        <w:tc>
          <w:tcPr>
            <w:tcW w:w="2310" w:type="dxa"/>
            <w:tcMar>
              <w:top w:w="160" w:type="dxa"/>
              <w:left w:w="0" w:type="dxa"/>
              <w:bottom w:w="0" w:type="dxa"/>
              <w:right w:w="0" w:type="dxa"/>
            </w:tcMar>
            <w:hideMark/>
          </w:tcPr>
          <w:p w14:paraId="1E77BDD5" w14:textId="77777777" w:rsidR="00946990" w:rsidRPr="000845AB" w:rsidRDefault="00C21615">
            <w:pPr>
              <w:pStyle w:val="documentsectiontitle"/>
              <w:ind w:right="40"/>
              <w:rPr>
                <w:rStyle w:val="span"/>
                <w:rFonts w:ascii="Open Sans" w:eastAsia="Open Sans" w:hAnsi="Open Sans" w:cs="Open Sans"/>
                <w:b w:val="0"/>
                <w:bCs w:val="0"/>
                <w:caps w:val="0"/>
                <w:color w:val="020303"/>
              </w:rPr>
            </w:pPr>
            <w:r w:rsidRPr="000845AB">
              <w:rPr>
                <w:rStyle w:val="span"/>
                <w:rFonts w:ascii="Open Sans" w:eastAsia="Open Sans" w:hAnsi="Open Sans" w:cs="Open Sans"/>
                <w:b w:val="0"/>
                <w:bCs w:val="0"/>
                <w:caps w:val="0"/>
                <w:color w:val="020303"/>
              </w:rPr>
              <w:lastRenderedPageBreak/>
              <w:t>Work History</w:t>
            </w:r>
          </w:p>
          <w:p w14:paraId="72BA4874" w14:textId="77777777" w:rsidR="00946990" w:rsidRPr="000845AB" w:rsidRDefault="00946990">
            <w:pPr>
              <w:pStyle w:val="parentContainersectiontableheadingParagraph"/>
              <w:pBdr>
                <w:top w:val="none" w:sz="0" w:space="0" w:color="auto"/>
              </w:pBdr>
              <w:spacing w:line="280" w:lineRule="atLeast"/>
              <w:textAlignment w:val="auto"/>
              <w:rPr>
                <w:rStyle w:val="span"/>
                <w:rFonts w:eastAsia="Open Sans"/>
              </w:rPr>
            </w:pPr>
          </w:p>
        </w:tc>
        <w:tc>
          <w:tcPr>
            <w:tcW w:w="8730" w:type="dxa"/>
            <w:tcMar>
              <w:top w:w="160" w:type="dxa"/>
              <w:left w:w="0" w:type="dxa"/>
              <w:bottom w:w="0" w:type="dxa"/>
              <w:right w:w="0" w:type="dxa"/>
            </w:tcMar>
            <w:hideMark/>
          </w:tcPr>
          <w:p w14:paraId="6F7A6D31" w14:textId="77777777" w:rsidR="00946990" w:rsidRPr="000845AB" w:rsidRDefault="00C21615">
            <w:pPr>
              <w:pStyle w:val="documentdispBlk"/>
              <w:spacing w:line="280" w:lineRule="atLeast"/>
              <w:rPr>
                <w:rStyle w:val="span"/>
                <w:rFonts w:eastAsia="Open Sans"/>
              </w:rPr>
            </w:pPr>
            <w:r w:rsidRPr="000845AB">
              <w:rPr>
                <w:rStyle w:val="span"/>
                <w:rFonts w:eastAsia="Open Sans"/>
                <w:b/>
                <w:bCs/>
              </w:rPr>
              <w:t>Sr. Quality Analyst /Business Analyst/Project Lead</w:t>
            </w:r>
            <w:r w:rsidRPr="000845AB">
              <w:rPr>
                <w:rStyle w:val="span"/>
                <w:rFonts w:eastAsia="Open Sans"/>
              </w:rPr>
              <w:t xml:space="preserve"> </w:t>
            </w:r>
            <w:r>
              <w:rPr>
                <w:rStyle w:val="span"/>
                <w:rFonts w:ascii="Open Sans" w:eastAsia="Open Sans" w:hAnsi="Open Sans" w:cs="Open Sans"/>
                <w:color w:val="020303"/>
                <w:sz w:val="20"/>
                <w:szCs w:val="20"/>
              </w:rPr>
              <w:t xml:space="preserve">12/2013 to Current </w:t>
            </w:r>
          </w:p>
          <w:p w14:paraId="46BBF619" w14:textId="77777777" w:rsidR="00946990" w:rsidRPr="000845AB" w:rsidRDefault="00C21615">
            <w:pPr>
              <w:pStyle w:val="documentdispBlk"/>
              <w:spacing w:line="280" w:lineRule="atLeast"/>
              <w:rPr>
                <w:rStyle w:val="span"/>
                <w:rFonts w:eastAsia="Open Sans"/>
              </w:rPr>
            </w:pPr>
            <w:r w:rsidRPr="000845AB">
              <w:rPr>
                <w:rStyle w:val="span"/>
                <w:rFonts w:eastAsia="Open Sans"/>
                <w:b/>
                <w:bCs/>
              </w:rPr>
              <w:t>Optum Serve</w:t>
            </w:r>
            <w:r>
              <w:rPr>
                <w:rStyle w:val="span"/>
                <w:rFonts w:ascii="Open Sans" w:eastAsia="Open Sans" w:hAnsi="Open Sans" w:cs="Open Sans"/>
                <w:color w:val="020303"/>
                <w:sz w:val="20"/>
                <w:szCs w:val="20"/>
              </w:rPr>
              <w:t>, Columbia, MD</w:t>
            </w:r>
          </w:p>
          <w:p w14:paraId="33DCFC51" w14:textId="77777777" w:rsidR="00946990" w:rsidRDefault="00C21615">
            <w:pPr>
              <w:pStyle w:val="documentullinth-child1"/>
              <w:numPr>
                <w:ilvl w:val="0"/>
                <w:numId w:val="9"/>
              </w:numPr>
              <w:spacing w:before="100"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Worked on Federal FFM project consists of Medicare, Medicaid, CHIP, CHIPRA, Premium tax credit, immigration step 1 and step 2 process (VLP Process), TED record, Async Service, SSA Title II, Inbound and Outbound Account Transfer, batch process which include (Inbound 834, BUU, BUU Journalling, PSC), Data Matching Issue, PDM Process, SVI, Open Enrollment, OIV MOEN, 1095A IRS, 834 Transaction (834 (benefit enrollment), Payment Processing (both Maintenance and MaPS tickets).</w:t>
            </w:r>
          </w:p>
          <w:p w14:paraId="79DD614C" w14:textId="66370970" w:rsidR="00B67EF2" w:rsidRDefault="00B67EF2">
            <w:pPr>
              <w:pStyle w:val="documentullinth-child1"/>
              <w:numPr>
                <w:ilvl w:val="0"/>
                <w:numId w:val="9"/>
              </w:numPr>
              <w:spacing w:before="100"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Hands on experience in Selenium using Cucumber frameworks which supports BDD (Behavior Driven Development) framework using Gherkin using Maven Dependencies in the Package Explorer. Framework includes creating a Feature File which consists of list of scenarios to be tested</w:t>
            </w:r>
            <w:r w:rsidR="000845AB">
              <w:rPr>
                <w:rStyle w:val="span"/>
                <w:rFonts w:ascii="Open Sans" w:eastAsia="Open Sans" w:hAnsi="Open Sans" w:cs="Open Sans"/>
                <w:color w:val="020303"/>
                <w:sz w:val="20"/>
                <w:szCs w:val="20"/>
              </w:rPr>
              <w:t xml:space="preserve"> using Scenarios which includes (Given, When, And Then). Step Definition File which </w:t>
            </w:r>
            <w:r w:rsidR="000845AB" w:rsidRPr="000845AB">
              <w:rPr>
                <w:rStyle w:val="span"/>
                <w:rFonts w:ascii="Open Sans" w:eastAsia="Open Sans" w:hAnsi="Open Sans" w:cs="Open Sans"/>
                <w:color w:val="020303"/>
                <w:sz w:val="20"/>
                <w:szCs w:val="20"/>
              </w:rPr>
              <w:t>stores the mapping between each step of the scenario defined in the feature file with a code of function to be executed using XPath and Executing the code using Runner File and Base Code where repetitive code can be written.</w:t>
            </w:r>
          </w:p>
          <w:p w14:paraId="632C834C" w14:textId="233262E5" w:rsidR="00B67EF2" w:rsidRPr="000845AB" w:rsidRDefault="000845AB">
            <w:pPr>
              <w:pStyle w:val="documentullinth-child1"/>
              <w:numPr>
                <w:ilvl w:val="0"/>
                <w:numId w:val="9"/>
              </w:numPr>
              <w:spacing w:before="100" w:line="280" w:lineRule="atLeast"/>
              <w:ind w:left="220" w:hanging="192"/>
              <w:rPr>
                <w:rStyle w:val="span"/>
                <w:rFonts w:ascii="Open Sans" w:eastAsia="Open Sans" w:hAnsi="Open Sans" w:cs="Open Sans"/>
                <w:color w:val="020303"/>
                <w:sz w:val="20"/>
                <w:szCs w:val="20"/>
              </w:rPr>
            </w:pPr>
            <w:r w:rsidRPr="000845AB">
              <w:rPr>
                <w:rStyle w:val="span"/>
                <w:rFonts w:ascii="Open Sans" w:eastAsia="Open Sans" w:hAnsi="Open Sans" w:cs="Open Sans"/>
                <w:color w:val="020303"/>
                <w:sz w:val="20"/>
                <w:szCs w:val="20"/>
              </w:rPr>
              <w:t>Well versed with the Object-Oriented</w:t>
            </w:r>
            <w:r w:rsidR="00B67EF2" w:rsidRPr="000845AB">
              <w:rPr>
                <w:rStyle w:val="span"/>
                <w:rFonts w:ascii="Open Sans" w:eastAsia="Open Sans" w:hAnsi="Open Sans" w:cs="Open Sans"/>
                <w:color w:val="020303"/>
                <w:sz w:val="20"/>
                <w:szCs w:val="20"/>
              </w:rPr>
              <w:t xml:space="preserve"> Programming (</w:t>
            </w:r>
            <w:r>
              <w:rPr>
                <w:rStyle w:val="span"/>
                <w:rFonts w:ascii="Open Sans" w:eastAsia="Open Sans" w:hAnsi="Open Sans" w:cs="Open Sans"/>
                <w:color w:val="020303"/>
                <w:sz w:val="20"/>
                <w:szCs w:val="20"/>
              </w:rPr>
              <w:t xml:space="preserve">Constructor, </w:t>
            </w:r>
            <w:r w:rsidR="00B67EF2" w:rsidRPr="000845AB">
              <w:rPr>
                <w:rStyle w:val="span"/>
                <w:rFonts w:ascii="Open Sans" w:eastAsia="Open Sans" w:hAnsi="Open Sans" w:cs="Open Sans"/>
                <w:color w:val="020303"/>
                <w:sz w:val="20"/>
                <w:szCs w:val="20"/>
              </w:rPr>
              <w:t>Inheritance, Polymorphism, Encapsulation, Abstraction).</w:t>
            </w:r>
          </w:p>
          <w:p w14:paraId="3FC88418"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IT experience in developing procedures, implement best practices in manual testing, provide technical leadership, mentoring and management for the testing team. Participate in PI (Program Increment) Planning Experience in analysis of existing test strategy, gap analysis, and working across teams to mature integrated testing strategies</w:t>
            </w:r>
          </w:p>
          <w:p w14:paraId="0A80704D" w14:textId="6443B503"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Expertise testing monitoring and controlling, delivering small, medium and large program and project using agile methodology</w:t>
            </w:r>
            <w:r w:rsidR="00273546">
              <w:rPr>
                <w:rStyle w:val="span"/>
                <w:rFonts w:ascii="Open Sans" w:eastAsia="Open Sans" w:hAnsi="Open Sans" w:cs="Open Sans"/>
                <w:color w:val="020303"/>
                <w:sz w:val="20"/>
                <w:szCs w:val="20"/>
              </w:rPr>
              <w:t>.</w:t>
            </w:r>
          </w:p>
          <w:p w14:paraId="2D3625AC" w14:textId="3E15C376" w:rsidR="00273546" w:rsidRPr="000845AB" w:rsidRDefault="00273546">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sidRPr="000845AB">
              <w:rPr>
                <w:rStyle w:val="span"/>
                <w:rFonts w:ascii="Open Sans" w:eastAsia="Open Sans" w:hAnsi="Open Sans" w:cs="Open Sans"/>
                <w:color w:val="020303"/>
                <w:sz w:val="20"/>
                <w:szCs w:val="20"/>
              </w:rPr>
              <w:t>Hands on experience to Partner with internal and external stakeholders and ensure high quality deliverables. Participated in the hiring process as part of the recruitment team, conducting interviews and evaluating candidates for testing specialist role which includes Screening resumes and shortlisting candidates and conducting technical/behavioral interviews.</w:t>
            </w:r>
          </w:p>
          <w:p w14:paraId="3CDF9696" w14:textId="2D70F769" w:rsidR="00B67EF2" w:rsidRPr="000845AB" w:rsidRDefault="00B67EF2">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sidRPr="000845AB">
              <w:rPr>
                <w:rStyle w:val="span"/>
                <w:rFonts w:ascii="Open Sans" w:eastAsia="Open Sans" w:hAnsi="Open Sans" w:cs="Open Sans"/>
                <w:color w:val="020303"/>
                <w:sz w:val="20"/>
                <w:szCs w:val="20"/>
              </w:rPr>
              <w:t>Ability to and work under pressure, along with hands-on test execution activities to meet the deadlines.</w:t>
            </w:r>
          </w:p>
          <w:p w14:paraId="0985A3ED" w14:textId="4CBCC818" w:rsidR="00273546" w:rsidRDefault="00273546">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sidRPr="000845AB">
              <w:rPr>
                <w:rStyle w:val="span"/>
                <w:rFonts w:ascii="Open Sans" w:eastAsia="Open Sans" w:hAnsi="Open Sans" w:cs="Open Sans"/>
                <w:color w:val="020303"/>
                <w:sz w:val="20"/>
                <w:szCs w:val="20"/>
              </w:rPr>
              <w:t>Develop high performing team, focused on timely delivery and creative solutions</w:t>
            </w:r>
          </w:p>
          <w:p w14:paraId="7C60FCCE"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Responsible for managing a team of testers and ensuring that the testing team activities are carried out effectively and efficiently. Design and maintain robust test automation frameworks that align with the software development lifecycle (SDLC) and Agile methodologies.</w:t>
            </w:r>
          </w:p>
          <w:p w14:paraId="2FCF6BF0"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Collaborating closely with the manual QA team, coordinate testing efforts to ensure comprehensive coverage and oversee the delivery of high-quality software products by continuously improving testing processes and tools</w:t>
            </w:r>
          </w:p>
          <w:p w14:paraId="436CAED4"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Responsible for Planning, Execution, Defect management and Reporting process and work closely with the development team, other stakeholders to ensure all quality standard are met. Responsible for coordinating and overseeing the actual testing activities.</w:t>
            </w:r>
          </w:p>
          <w:p w14:paraId="3B7BD049"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Allocate tasks to team members, monitor their progress, and provide guidance and support whenever required. Ensure that all tests are executed properly, and any issues or defects are documented and reported promptly.</w:t>
            </w:r>
          </w:p>
          <w:p w14:paraId="17F24F1F"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Requirements gathering, working with the development team collaboration</w:t>
            </w:r>
          </w:p>
          <w:p w14:paraId="45D2207E"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Responsible for ensuring effective communication between the testing team, project stakeholders, and other teams involved in the software development lifecycle.</w:t>
            </w:r>
          </w:p>
          <w:p w14:paraId="29355F83"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Provide regular updates on the testing progress, highlight any issues or risks, and ensure that stakeholders are kept informed about the overall testing status.</w:t>
            </w:r>
          </w:p>
          <w:p w14:paraId="7F9DE0FA"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lastRenderedPageBreak/>
              <w:t>Participate in sprint planning activities, prepare Test Plan, TSR (Test Summary Report), PRR (Product Readiness Review), RTM, testing artifacts, send daily dashboard, conduct the daily scrum call.</w:t>
            </w:r>
          </w:p>
          <w:p w14:paraId="66CCE675"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Well versed with API testing, hands on experience testing tools like Putty, SOAP UI, JMeter, Postman, WinSCP, Jira. Experience in API testing and GitHub</w:t>
            </w:r>
          </w:p>
          <w:p w14:paraId="5DB1F849" w14:textId="77777777" w:rsidR="00946990" w:rsidRDefault="00C21615">
            <w:pPr>
              <w:pStyle w:val="divdocumentulli"/>
              <w:numPr>
                <w:ilvl w:val="0"/>
                <w:numId w:val="9"/>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Good knowledge in developing and Managing, TestNG and Cucumber Frameworks.</w:t>
            </w:r>
          </w:p>
          <w:p w14:paraId="0F8EE3EF" w14:textId="77777777" w:rsidR="00946990" w:rsidRPr="000845AB" w:rsidRDefault="00C21615">
            <w:pPr>
              <w:pStyle w:val="documentdispBlk"/>
              <w:pBdr>
                <w:top w:val="none" w:sz="0" w:space="15" w:color="auto"/>
              </w:pBdr>
              <w:spacing w:line="280" w:lineRule="atLeast"/>
              <w:rPr>
                <w:rStyle w:val="span"/>
                <w:rFonts w:eastAsia="Open Sans"/>
              </w:rPr>
            </w:pPr>
            <w:r w:rsidRPr="000845AB">
              <w:rPr>
                <w:rStyle w:val="span"/>
                <w:rFonts w:eastAsia="Open Sans"/>
                <w:b/>
                <w:bCs/>
              </w:rPr>
              <w:t>Project Lead /Senior Software Test Specialist</w:t>
            </w:r>
            <w:r w:rsidRPr="000845AB">
              <w:rPr>
                <w:rStyle w:val="span"/>
                <w:rFonts w:eastAsia="Open Sans"/>
              </w:rPr>
              <w:t xml:space="preserve"> </w:t>
            </w:r>
            <w:r>
              <w:rPr>
                <w:rStyle w:val="span"/>
                <w:rFonts w:ascii="Open Sans" w:eastAsia="Open Sans" w:hAnsi="Open Sans" w:cs="Open Sans"/>
                <w:color w:val="020303"/>
                <w:sz w:val="20"/>
                <w:szCs w:val="20"/>
              </w:rPr>
              <w:t xml:space="preserve">11/2012 to 11/2013 </w:t>
            </w:r>
          </w:p>
          <w:p w14:paraId="77CB1260" w14:textId="77777777" w:rsidR="00946990" w:rsidRPr="000845AB" w:rsidRDefault="00C21615">
            <w:pPr>
              <w:pStyle w:val="documentdispBlk"/>
              <w:spacing w:line="280" w:lineRule="atLeast"/>
              <w:rPr>
                <w:rStyle w:val="span"/>
                <w:rFonts w:eastAsia="Open Sans"/>
              </w:rPr>
            </w:pPr>
            <w:r w:rsidRPr="000845AB">
              <w:rPr>
                <w:rStyle w:val="span"/>
                <w:rFonts w:eastAsia="Open Sans"/>
                <w:b/>
                <w:bCs/>
              </w:rPr>
              <w:t>CSC</w:t>
            </w:r>
            <w:r>
              <w:rPr>
                <w:rStyle w:val="span"/>
                <w:rFonts w:ascii="Open Sans" w:eastAsia="Open Sans" w:hAnsi="Open Sans" w:cs="Open Sans"/>
                <w:color w:val="020303"/>
                <w:sz w:val="20"/>
                <w:szCs w:val="20"/>
              </w:rPr>
              <w:t>, Albany, NY</w:t>
            </w:r>
          </w:p>
          <w:p w14:paraId="448CE2D0" w14:textId="77777777" w:rsidR="00946990" w:rsidRDefault="00C21615">
            <w:pPr>
              <w:pStyle w:val="p"/>
              <w:spacing w:line="280" w:lineRule="atLeast"/>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Worked in New York State Exchange Medicaid and Medicare, 508 Testing using JAWS, Microsoft Narrator</w:t>
            </w:r>
          </w:p>
          <w:p w14:paraId="6BE61BCD" w14:textId="77777777" w:rsidR="00946990" w:rsidRDefault="00C21615">
            <w:pPr>
              <w:pStyle w:val="documentullinth-child1"/>
              <w:numPr>
                <w:ilvl w:val="0"/>
                <w:numId w:val="10"/>
              </w:numPr>
              <w:spacing w:before="100"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Ensured timely delivery of critical deliverables by closely monitoring progress against milestones and adjusting plans as necessary.</w:t>
            </w:r>
          </w:p>
          <w:p w14:paraId="75C58A4B" w14:textId="77777777" w:rsidR="00946990" w:rsidRDefault="00C21615">
            <w:pPr>
              <w:pStyle w:val="divdocumentulli"/>
              <w:numPr>
                <w:ilvl w:val="0"/>
                <w:numId w:val="10"/>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Design, record, and develop automated test scripts using RFT, SQL and basic PLSQL (View and Procedures) to cover various functionalities of the application, including user interface interactions, data input, and validation checks. Experience on IBM Tools (RFT, RQM, RTC)</w:t>
            </w:r>
          </w:p>
          <w:p w14:paraId="36576525" w14:textId="77777777" w:rsidR="00946990" w:rsidRDefault="00C21615">
            <w:pPr>
              <w:pStyle w:val="divdocumentulli"/>
              <w:numPr>
                <w:ilvl w:val="0"/>
                <w:numId w:val="10"/>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Established strong relationships with clients, leading to repeat business and positive referrals for the company.</w:t>
            </w:r>
          </w:p>
          <w:p w14:paraId="51D006B2" w14:textId="77777777" w:rsidR="00946990" w:rsidRDefault="00C21615">
            <w:pPr>
              <w:pStyle w:val="divdocumentulli"/>
              <w:numPr>
                <w:ilvl w:val="0"/>
                <w:numId w:val="10"/>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Coordinated project activities for seamless execution and team alignment.</w:t>
            </w:r>
          </w:p>
          <w:p w14:paraId="349DB4BB" w14:textId="77777777" w:rsidR="00946990" w:rsidRDefault="00C21615">
            <w:pPr>
              <w:pStyle w:val="divdocumentulli"/>
              <w:numPr>
                <w:ilvl w:val="0"/>
                <w:numId w:val="10"/>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Prepared project documentation, supporting transparency and accountability.</w:t>
            </w:r>
          </w:p>
          <w:p w14:paraId="212B2A26" w14:textId="77777777" w:rsidR="00946990" w:rsidRDefault="00C21615">
            <w:pPr>
              <w:pStyle w:val="divdocumentulli"/>
              <w:numPr>
                <w:ilvl w:val="0"/>
                <w:numId w:val="10"/>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Analyzed project requirements to establish clear objectives and deliverables.</w:t>
            </w:r>
          </w:p>
          <w:p w14:paraId="0FFCC0D6" w14:textId="77777777" w:rsidR="00946990" w:rsidRDefault="00C21615">
            <w:pPr>
              <w:pStyle w:val="p"/>
              <w:spacing w:line="280" w:lineRule="atLeast"/>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Implemented risk management strategies to minimize project disruptions.</w:t>
            </w:r>
          </w:p>
          <w:p w14:paraId="6E7E7ABA" w14:textId="77777777" w:rsidR="00946990" w:rsidRPr="000845AB" w:rsidRDefault="00C21615">
            <w:pPr>
              <w:pStyle w:val="documentdispBlk"/>
              <w:pBdr>
                <w:top w:val="none" w:sz="0" w:space="15" w:color="auto"/>
              </w:pBdr>
              <w:spacing w:line="280" w:lineRule="atLeast"/>
              <w:rPr>
                <w:rStyle w:val="span"/>
                <w:rFonts w:eastAsia="Open Sans"/>
              </w:rPr>
            </w:pPr>
            <w:r w:rsidRPr="000845AB">
              <w:rPr>
                <w:rStyle w:val="span"/>
                <w:rFonts w:eastAsia="Open Sans"/>
                <w:b/>
                <w:bCs/>
              </w:rPr>
              <w:t>Testing Lead</w:t>
            </w:r>
            <w:r w:rsidRPr="000845AB">
              <w:rPr>
                <w:rStyle w:val="span"/>
                <w:rFonts w:eastAsia="Open Sans"/>
              </w:rPr>
              <w:t xml:space="preserve"> </w:t>
            </w:r>
            <w:r>
              <w:rPr>
                <w:rStyle w:val="span"/>
                <w:rFonts w:ascii="Open Sans" w:eastAsia="Open Sans" w:hAnsi="Open Sans" w:cs="Open Sans"/>
                <w:color w:val="020303"/>
                <w:sz w:val="20"/>
                <w:szCs w:val="20"/>
              </w:rPr>
              <w:t xml:space="preserve">10/2011 to 11/2012 </w:t>
            </w:r>
          </w:p>
          <w:p w14:paraId="05371920" w14:textId="77777777" w:rsidR="00946990" w:rsidRPr="000845AB" w:rsidRDefault="00C21615">
            <w:pPr>
              <w:pStyle w:val="documentdispBlk"/>
              <w:spacing w:line="280" w:lineRule="atLeast"/>
              <w:rPr>
                <w:rStyle w:val="span"/>
                <w:rFonts w:eastAsia="Open Sans"/>
              </w:rPr>
            </w:pPr>
            <w:r w:rsidRPr="000845AB">
              <w:rPr>
                <w:rStyle w:val="span"/>
                <w:rFonts w:eastAsia="Open Sans"/>
                <w:b/>
                <w:bCs/>
              </w:rPr>
              <w:t>Humana</w:t>
            </w:r>
            <w:r>
              <w:rPr>
                <w:rStyle w:val="span"/>
                <w:rFonts w:ascii="Open Sans" w:eastAsia="Open Sans" w:hAnsi="Open Sans" w:cs="Open Sans"/>
                <w:color w:val="020303"/>
                <w:sz w:val="20"/>
                <w:szCs w:val="20"/>
              </w:rPr>
              <w:t>, Louisville, KY</w:t>
            </w:r>
          </w:p>
          <w:p w14:paraId="2DCB954D" w14:textId="77777777" w:rsidR="00946990" w:rsidRDefault="00C21615">
            <w:pPr>
              <w:pStyle w:val="documentullinth-child1"/>
              <w:numPr>
                <w:ilvl w:val="0"/>
                <w:numId w:val="11"/>
              </w:numPr>
              <w:spacing w:before="100"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Experience in working Claims Processing for the healthcare.</w:t>
            </w:r>
          </w:p>
          <w:p w14:paraId="762B790C"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Conducted risk assessments for various projects, prioritizing test efforts based on potential impact and resources available.</w:t>
            </w:r>
          </w:p>
          <w:p w14:paraId="7CCFA589" w14:textId="47FA8309"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A professional </w:t>
            </w:r>
            <w:r w:rsidR="002E2C6A">
              <w:rPr>
                <w:rStyle w:val="span"/>
                <w:rFonts w:ascii="Open Sans" w:eastAsia="Open Sans" w:hAnsi="Open Sans" w:cs="Open Sans"/>
                <w:color w:val="020303"/>
                <w:sz w:val="20"/>
                <w:szCs w:val="20"/>
              </w:rPr>
              <w:t>one-year</w:t>
            </w:r>
            <w:r>
              <w:rPr>
                <w:rStyle w:val="span"/>
                <w:rFonts w:ascii="Open Sans" w:eastAsia="Open Sans" w:hAnsi="Open Sans" w:cs="Open Sans"/>
                <w:color w:val="020303"/>
                <w:sz w:val="20"/>
                <w:szCs w:val="20"/>
              </w:rPr>
              <w:t xml:space="preserve"> experience in Customer Relationship Management using Microsoft Dynamic CRM Experience in full cycle implementation and up-gradation in Dynamic CRM </w:t>
            </w:r>
            <w:r w:rsidR="006A7EF7">
              <w:rPr>
                <w:rStyle w:val="span"/>
                <w:rFonts w:ascii="Open Sans" w:eastAsia="Open Sans" w:hAnsi="Open Sans" w:cs="Open Sans"/>
                <w:color w:val="020303"/>
                <w:sz w:val="20"/>
                <w:szCs w:val="20"/>
              </w:rPr>
              <w:t>2013,</w:t>
            </w:r>
            <w:r>
              <w:rPr>
                <w:rStyle w:val="span"/>
                <w:rFonts w:ascii="Open Sans" w:eastAsia="Open Sans" w:hAnsi="Open Sans" w:cs="Open Sans"/>
                <w:color w:val="020303"/>
                <w:sz w:val="20"/>
                <w:szCs w:val="20"/>
              </w:rPr>
              <w:t xml:space="preserve"> D365.</w:t>
            </w:r>
          </w:p>
          <w:p w14:paraId="450E736D"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Worked as Test Manager and leading the offshore and onshore team members.</w:t>
            </w:r>
          </w:p>
          <w:p w14:paraId="566F03C6"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Develop, maintain and build relationships with stakeholders</w:t>
            </w:r>
          </w:p>
          <w:p w14:paraId="7BF0A156"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Worked on Test Library Architecture Framework.</w:t>
            </w:r>
          </w:p>
          <w:p w14:paraId="603F4FF4"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Hands on knowledge of implementing and maintaining access controls and permission in CRM based on roles and access conditions.</w:t>
            </w:r>
          </w:p>
          <w:p w14:paraId="77EB2FAF"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Involved in meticulously reviewing and analyzing healthcare provider submitted claims to ensure accuracy, compliance with insurance policies, Design, record,</w:t>
            </w:r>
          </w:p>
          <w:p w14:paraId="149149EF" w14:textId="2F4E503E"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Develop automated test scripts using QTP to cover various functionalities of the application, including user interface interactions, data input, and validation checks. Worked on Hybrid Test Automation </w:t>
            </w:r>
            <w:r w:rsidR="00412DDF">
              <w:rPr>
                <w:rStyle w:val="span"/>
                <w:rFonts w:ascii="Open Sans" w:eastAsia="Open Sans" w:hAnsi="Open Sans" w:cs="Open Sans"/>
                <w:color w:val="020303"/>
                <w:sz w:val="20"/>
                <w:szCs w:val="20"/>
              </w:rPr>
              <w:t>Framework. Worked</w:t>
            </w:r>
            <w:r>
              <w:rPr>
                <w:rStyle w:val="span"/>
                <w:rFonts w:ascii="Open Sans" w:eastAsia="Open Sans" w:hAnsi="Open Sans" w:cs="Open Sans"/>
                <w:color w:val="020303"/>
                <w:sz w:val="20"/>
                <w:szCs w:val="20"/>
              </w:rPr>
              <w:t xml:space="preserve"> on QTP Scripts and executed the script from QC, Read Excel Data into custom QTP Data Tables using custom functions, Descriptive Programming, Ordinals Identifier and Regular Expression and used shared repository, </w:t>
            </w:r>
            <w:r w:rsidR="006A7EF7">
              <w:rPr>
                <w:rStyle w:val="span"/>
                <w:rFonts w:ascii="Open Sans" w:eastAsia="Open Sans" w:hAnsi="Open Sans" w:cs="Open Sans"/>
                <w:color w:val="020303"/>
                <w:sz w:val="20"/>
                <w:szCs w:val="20"/>
              </w:rPr>
              <w:t>used</w:t>
            </w:r>
            <w:r>
              <w:rPr>
                <w:rStyle w:val="span"/>
                <w:rFonts w:ascii="Open Sans" w:eastAsia="Open Sans" w:hAnsi="Open Sans" w:cs="Open Sans"/>
                <w:color w:val="020303"/>
                <w:sz w:val="20"/>
                <w:szCs w:val="20"/>
              </w:rPr>
              <w:t xml:space="preserve"> of loops, conditional statement, select case statements to handle application logic.</w:t>
            </w:r>
          </w:p>
          <w:p w14:paraId="24CE04F5"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Ensured timely delivery of critical deliverables by closely monitoring progress against milestones and adjusting plans as necessary.</w:t>
            </w:r>
          </w:p>
          <w:p w14:paraId="0EA0E826"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Established strong relationships with clients, leading to repeat business and positive referrals for the company.</w:t>
            </w:r>
          </w:p>
          <w:p w14:paraId="4DF6B5AC"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Coordinated project activities for seamless execution and team alignment.</w:t>
            </w:r>
          </w:p>
          <w:p w14:paraId="0CA46659"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Prepared project documentation, supporting transparency and accountability.</w:t>
            </w:r>
          </w:p>
          <w:p w14:paraId="19F71629"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Analyzed project requirements to establish clear objectives and deliverables.</w:t>
            </w:r>
          </w:p>
          <w:p w14:paraId="3719F4B8" w14:textId="77777777" w:rsidR="00946990" w:rsidRDefault="00C21615">
            <w:pPr>
              <w:pStyle w:val="divdocumentulli"/>
              <w:numPr>
                <w:ilvl w:val="0"/>
                <w:numId w:val="11"/>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lastRenderedPageBreak/>
              <w:t>Implemented risk management strategies to minimize project disruptions.</w:t>
            </w:r>
          </w:p>
          <w:p w14:paraId="6DA8862E" w14:textId="77777777" w:rsidR="00946990" w:rsidRPr="000845AB" w:rsidRDefault="00C21615">
            <w:pPr>
              <w:pStyle w:val="documentdispBlk"/>
              <w:pBdr>
                <w:top w:val="none" w:sz="0" w:space="15" w:color="auto"/>
              </w:pBdr>
              <w:spacing w:line="280" w:lineRule="atLeast"/>
              <w:rPr>
                <w:rStyle w:val="span"/>
                <w:rFonts w:eastAsia="Open Sans"/>
              </w:rPr>
            </w:pPr>
            <w:r w:rsidRPr="000845AB">
              <w:rPr>
                <w:rStyle w:val="span"/>
                <w:rFonts w:eastAsia="Open Sans"/>
                <w:b/>
                <w:bCs/>
              </w:rPr>
              <w:t>Module Lead/Senior Software Testing Engineer</w:t>
            </w:r>
            <w:r w:rsidRPr="000845AB">
              <w:rPr>
                <w:rStyle w:val="span"/>
                <w:rFonts w:eastAsia="Open Sans"/>
              </w:rPr>
              <w:t xml:space="preserve"> </w:t>
            </w:r>
            <w:r>
              <w:rPr>
                <w:rStyle w:val="span"/>
                <w:rFonts w:ascii="Open Sans" w:eastAsia="Open Sans" w:hAnsi="Open Sans" w:cs="Open Sans"/>
                <w:color w:val="020303"/>
                <w:sz w:val="20"/>
                <w:szCs w:val="20"/>
              </w:rPr>
              <w:t xml:space="preserve">09/2010 to 06/2011 </w:t>
            </w:r>
          </w:p>
          <w:p w14:paraId="753085B9" w14:textId="77777777" w:rsidR="00946990" w:rsidRPr="000845AB" w:rsidRDefault="00C21615">
            <w:pPr>
              <w:pStyle w:val="documentdispBlk"/>
              <w:spacing w:line="280" w:lineRule="atLeast"/>
              <w:rPr>
                <w:rStyle w:val="span"/>
                <w:rFonts w:eastAsia="Open Sans"/>
              </w:rPr>
            </w:pPr>
            <w:r w:rsidRPr="000845AB">
              <w:rPr>
                <w:rStyle w:val="span"/>
                <w:rFonts w:eastAsia="Open Sans"/>
                <w:b/>
                <w:bCs/>
              </w:rPr>
              <w:t>IBM</w:t>
            </w:r>
            <w:r>
              <w:rPr>
                <w:rStyle w:val="span"/>
                <w:rFonts w:ascii="Open Sans" w:eastAsia="Open Sans" w:hAnsi="Open Sans" w:cs="Open Sans"/>
                <w:color w:val="020303"/>
                <w:sz w:val="20"/>
                <w:szCs w:val="20"/>
              </w:rPr>
              <w:t>, India</w:t>
            </w:r>
          </w:p>
          <w:p w14:paraId="61870384" w14:textId="77777777" w:rsidR="00946990" w:rsidRDefault="00C21615">
            <w:pPr>
              <w:pStyle w:val="documentullinth-child1"/>
              <w:numPr>
                <w:ilvl w:val="0"/>
                <w:numId w:val="12"/>
              </w:numPr>
              <w:spacing w:before="100"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The Pan-Canadian Electronic Public Health Surveillance System, Panorama, links Public Health professionals, Medical Officers of Health, physicians, hospitals, and other authorized health stakeholders together into an electronic data network.</w:t>
            </w:r>
          </w:p>
          <w:p w14:paraId="4B97103F" w14:textId="77777777" w:rsidR="00946990" w:rsidRDefault="00C21615">
            <w:pPr>
              <w:pStyle w:val="divdocumentulli"/>
              <w:numPr>
                <w:ilvl w:val="0"/>
                <w:numId w:val="12"/>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Experience on Panorama is a web application that provides a secure browser-based interface and a standards-based messaging interface for communications with external systems.</w:t>
            </w:r>
          </w:p>
          <w:p w14:paraId="7D570EE2" w14:textId="77777777" w:rsidR="00946990" w:rsidRDefault="00C21615">
            <w:pPr>
              <w:pStyle w:val="divdocumentulli"/>
              <w:numPr>
                <w:ilvl w:val="0"/>
                <w:numId w:val="12"/>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Experience in testing the message interface is based on HL7 standards, allowing: Created detailed project plans to guide team activities and timelines. Facilitated team meetings to discuss project objectives and progress.</w:t>
            </w:r>
          </w:p>
          <w:p w14:paraId="0FE2F7AE" w14:textId="77777777" w:rsidR="00946990" w:rsidRDefault="00C21615">
            <w:pPr>
              <w:pStyle w:val="divdocumentulli"/>
              <w:numPr>
                <w:ilvl w:val="0"/>
                <w:numId w:val="12"/>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Monitored team performance to identify areas for improvement. Coordinated project milestones to align with client expectations.</w:t>
            </w:r>
          </w:p>
          <w:p w14:paraId="11448031" w14:textId="77777777" w:rsidR="00946990" w:rsidRPr="000845AB" w:rsidRDefault="00C21615">
            <w:pPr>
              <w:pStyle w:val="documentdispBlk"/>
              <w:pBdr>
                <w:top w:val="none" w:sz="0" w:space="15" w:color="auto"/>
              </w:pBdr>
              <w:spacing w:line="280" w:lineRule="atLeast"/>
              <w:rPr>
                <w:rStyle w:val="span"/>
                <w:rFonts w:eastAsia="Open Sans"/>
              </w:rPr>
            </w:pPr>
            <w:r w:rsidRPr="000845AB">
              <w:rPr>
                <w:rStyle w:val="span"/>
                <w:rFonts w:eastAsia="Open Sans"/>
                <w:b/>
                <w:bCs/>
              </w:rPr>
              <w:t>Project Lead /Senior Software Test Specialist</w:t>
            </w:r>
            <w:r w:rsidRPr="000845AB">
              <w:rPr>
                <w:rStyle w:val="span"/>
                <w:rFonts w:eastAsia="Open Sans"/>
              </w:rPr>
              <w:t xml:space="preserve"> </w:t>
            </w:r>
            <w:r>
              <w:rPr>
                <w:rStyle w:val="span"/>
                <w:rFonts w:ascii="Open Sans" w:eastAsia="Open Sans" w:hAnsi="Open Sans" w:cs="Open Sans"/>
                <w:color w:val="020303"/>
                <w:sz w:val="20"/>
                <w:szCs w:val="20"/>
              </w:rPr>
              <w:t xml:space="preserve">10/2007 to 09/2010 </w:t>
            </w:r>
          </w:p>
          <w:p w14:paraId="0BF69133" w14:textId="77777777" w:rsidR="00946990" w:rsidRPr="000845AB" w:rsidRDefault="00C21615">
            <w:pPr>
              <w:pStyle w:val="documentdispBlk"/>
              <w:spacing w:line="280" w:lineRule="atLeast"/>
              <w:rPr>
                <w:rStyle w:val="span"/>
                <w:rFonts w:eastAsia="Open Sans"/>
              </w:rPr>
            </w:pPr>
            <w:r w:rsidRPr="000845AB">
              <w:rPr>
                <w:rStyle w:val="span"/>
                <w:rFonts w:eastAsia="Open Sans"/>
                <w:b/>
                <w:bCs/>
              </w:rPr>
              <w:t>SunGard Technologies Inc</w:t>
            </w:r>
            <w:r>
              <w:rPr>
                <w:rStyle w:val="span"/>
                <w:rFonts w:ascii="Open Sans" w:eastAsia="Open Sans" w:hAnsi="Open Sans" w:cs="Open Sans"/>
                <w:color w:val="020303"/>
                <w:sz w:val="20"/>
                <w:szCs w:val="20"/>
              </w:rPr>
              <w:t>, India</w:t>
            </w:r>
          </w:p>
          <w:p w14:paraId="0D2D0A40" w14:textId="5FEB3263" w:rsidR="00946990" w:rsidRDefault="00C21615">
            <w:pPr>
              <w:pStyle w:val="documentullinth-child1"/>
              <w:numPr>
                <w:ilvl w:val="0"/>
                <w:numId w:val="13"/>
              </w:numPr>
              <w:spacing w:before="100"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Hands – on experience </w:t>
            </w:r>
            <w:r w:rsidR="00412DDF">
              <w:rPr>
                <w:rStyle w:val="span"/>
                <w:rFonts w:ascii="Open Sans" w:eastAsia="Open Sans" w:hAnsi="Open Sans" w:cs="Open Sans"/>
                <w:color w:val="020303"/>
                <w:sz w:val="20"/>
                <w:szCs w:val="20"/>
              </w:rPr>
              <w:t>in:</w:t>
            </w:r>
            <w:r>
              <w:rPr>
                <w:rStyle w:val="span"/>
                <w:rFonts w:ascii="Open Sans" w:eastAsia="Open Sans" w:hAnsi="Open Sans" w:cs="Open Sans"/>
                <w:color w:val="020303"/>
                <w:sz w:val="20"/>
                <w:szCs w:val="20"/>
              </w:rPr>
              <w:t xml:space="preserve"> </w:t>
            </w:r>
            <w:r w:rsidR="006A7EF7">
              <w:rPr>
                <w:rStyle w:val="span"/>
                <w:rFonts w:ascii="Open Sans" w:eastAsia="Open Sans" w:hAnsi="Open Sans" w:cs="Open Sans"/>
                <w:color w:val="020303"/>
                <w:sz w:val="20"/>
                <w:szCs w:val="20"/>
              </w:rPr>
              <w:t>trading,</w:t>
            </w:r>
            <w:r>
              <w:rPr>
                <w:rStyle w:val="span"/>
                <w:rFonts w:ascii="Open Sans" w:eastAsia="Open Sans" w:hAnsi="Open Sans" w:cs="Open Sans"/>
                <w:color w:val="020303"/>
                <w:sz w:val="20"/>
                <w:szCs w:val="20"/>
              </w:rPr>
              <w:t xml:space="preserve"> derivatives,</w:t>
            </w:r>
            <w:r w:rsidR="00412DDF">
              <w:rPr>
                <w:rStyle w:val="span"/>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energy,</w:t>
            </w:r>
            <w:r w:rsidR="00412DDF">
              <w:rPr>
                <w:rStyle w:val="span"/>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trading system</w:t>
            </w:r>
          </w:p>
          <w:p w14:paraId="13EEFFFC" w14:textId="77777777"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sidRPr="000845AB">
              <w:rPr>
                <w:rStyle w:val="span"/>
                <w:rFonts w:eastAsia="Open Sans"/>
              </w:rPr>
              <w:t>Hands on trade processing, clearance and settlement, data management, tax reporting, and accounting</w:t>
            </w:r>
            <w:r>
              <w:rPr>
                <w:rStyle w:val="span"/>
                <w:rFonts w:ascii="Open Sans" w:eastAsia="Open Sans" w:hAnsi="Open Sans" w:cs="Open Sans"/>
                <w:color w:val="020303"/>
                <w:sz w:val="20"/>
                <w:szCs w:val="20"/>
              </w:rPr>
              <w:t xml:space="preserve">, helping broker dealers, banks, futures commission merchants, and asset managers </w:t>
            </w:r>
            <w:r w:rsidRPr="000845AB">
              <w:rPr>
                <w:rStyle w:val="span"/>
                <w:rFonts w:eastAsia="Open Sans"/>
              </w:rPr>
              <w:t>streamline operations, control risk and manage cost</w:t>
            </w:r>
            <w:r>
              <w:rPr>
                <w:rStyle w:val="span"/>
                <w:rFonts w:ascii="Open Sans" w:eastAsia="Open Sans" w:hAnsi="Open Sans" w:cs="Open Sans"/>
                <w:color w:val="020303"/>
                <w:sz w:val="20"/>
                <w:szCs w:val="20"/>
              </w:rPr>
              <w:t>.</w:t>
            </w:r>
          </w:p>
          <w:p w14:paraId="52DF2C01" w14:textId="4CA2B8B9"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Experience in the </w:t>
            </w:r>
            <w:r w:rsidR="00412DDF">
              <w:rPr>
                <w:rStyle w:val="span"/>
                <w:rFonts w:ascii="Open Sans" w:eastAsia="Open Sans" w:hAnsi="Open Sans" w:cs="Open Sans"/>
                <w:color w:val="020303"/>
                <w:sz w:val="20"/>
                <w:szCs w:val="20"/>
              </w:rPr>
              <w:t>trade,</w:t>
            </w:r>
            <w:r>
              <w:rPr>
                <w:rStyle w:val="span"/>
                <w:rFonts w:ascii="Open Sans" w:eastAsia="Open Sans" w:hAnsi="Open Sans" w:cs="Open Sans"/>
                <w:color w:val="020303"/>
                <w:sz w:val="20"/>
                <w:szCs w:val="20"/>
              </w:rPr>
              <w:t xml:space="preserve"> </w:t>
            </w:r>
            <w:r w:rsidRPr="000845AB">
              <w:rPr>
                <w:rStyle w:val="span"/>
                <w:rFonts w:eastAsia="Open Sans"/>
              </w:rPr>
              <w:t>fixed income</w:t>
            </w:r>
            <w:r>
              <w:rPr>
                <w:rStyle w:val="span"/>
                <w:rFonts w:ascii="Open Sans" w:eastAsia="Open Sans" w:hAnsi="Open Sans" w:cs="Open Sans"/>
                <w:color w:val="020303"/>
                <w:sz w:val="20"/>
                <w:szCs w:val="20"/>
              </w:rPr>
              <w:t xml:space="preserve"> is considered with </w:t>
            </w:r>
            <w:r w:rsidR="00412DDF">
              <w:rPr>
                <w:rStyle w:val="span"/>
                <w:rFonts w:ascii="Open Sans" w:eastAsia="Open Sans" w:hAnsi="Open Sans" w:cs="Open Sans"/>
                <w:color w:val="020303"/>
                <w:sz w:val="20"/>
                <w:szCs w:val="20"/>
              </w:rPr>
              <w:t>“Bond</w:t>
            </w:r>
            <w:r w:rsidRPr="000845AB">
              <w:rPr>
                <w:rStyle w:val="span"/>
                <w:rFonts w:eastAsia="Open Sans"/>
              </w:rPr>
              <w:t xml:space="preserve"> Market</w:t>
            </w:r>
            <w:r>
              <w:rPr>
                <w:rStyle w:val="span"/>
                <w:rFonts w:ascii="Open Sans" w:eastAsia="Open Sans" w:hAnsi="Open Sans" w:cs="Open Sans"/>
                <w:color w:val="020303"/>
                <w:sz w:val="20"/>
                <w:szCs w:val="20"/>
              </w:rPr>
              <w:t>”</w:t>
            </w:r>
          </w:p>
          <w:p w14:paraId="56A80AD0" w14:textId="77777777"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Developed Test Plans, Test Cases and Use cases for both the projects using functional and Business requirement documents and working on </w:t>
            </w:r>
            <w:r w:rsidRPr="000845AB">
              <w:rPr>
                <w:rStyle w:val="span"/>
                <w:rFonts w:eastAsia="Open Sans"/>
              </w:rPr>
              <w:t>patch</w:t>
            </w:r>
            <w:r>
              <w:rPr>
                <w:rStyle w:val="span"/>
                <w:rFonts w:ascii="Open Sans" w:eastAsia="Open Sans" w:hAnsi="Open Sans" w:cs="Open Sans"/>
                <w:color w:val="020303"/>
                <w:sz w:val="20"/>
                <w:szCs w:val="20"/>
              </w:rPr>
              <w:t xml:space="preserve">, </w:t>
            </w:r>
            <w:r w:rsidRPr="000845AB">
              <w:rPr>
                <w:rStyle w:val="span"/>
                <w:rFonts w:eastAsia="Open Sans"/>
              </w:rPr>
              <w:t>upgrades</w:t>
            </w:r>
            <w:r>
              <w:rPr>
                <w:rStyle w:val="span"/>
                <w:rFonts w:ascii="Open Sans" w:eastAsia="Open Sans" w:hAnsi="Open Sans" w:cs="Open Sans"/>
                <w:color w:val="020303"/>
                <w:sz w:val="20"/>
                <w:szCs w:val="20"/>
              </w:rPr>
              <w:t xml:space="preserve">, </w:t>
            </w:r>
            <w:r w:rsidRPr="000845AB">
              <w:rPr>
                <w:rStyle w:val="span"/>
                <w:rFonts w:eastAsia="Open Sans"/>
              </w:rPr>
              <w:t>migration</w:t>
            </w:r>
            <w:r>
              <w:rPr>
                <w:rStyle w:val="span"/>
                <w:rFonts w:ascii="Open Sans" w:eastAsia="Open Sans" w:hAnsi="Open Sans" w:cs="Open Sans"/>
                <w:color w:val="020303"/>
                <w:sz w:val="20"/>
                <w:szCs w:val="20"/>
              </w:rPr>
              <w:t xml:space="preserve"> and consolidation</w:t>
            </w:r>
          </w:p>
          <w:p w14:paraId="07B3AF59" w14:textId="0F6D0345"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Experience in Modular energy software system that integrates trading, risk/control, credit, back-office, treasury/finance derivatives markets. Simplify trading with commodity-specific screens for power, gas, coal, oil, weather, emissions and derivative deal types.</w:t>
            </w:r>
          </w:p>
          <w:p w14:paraId="135A9E62" w14:textId="77777777"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Analyzed project requirements to establish clear objectives and deliverables. Implemented risk management strategies to minimize project disruptions. Coordinated project activities for seamless execution and team alignment.</w:t>
            </w:r>
          </w:p>
          <w:p w14:paraId="167AE028" w14:textId="77777777"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Experience in QTP automation tool</w:t>
            </w:r>
          </w:p>
          <w:p w14:paraId="02F62E1C" w14:textId="77777777"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Worked on Bugzilla, for defect management.</w:t>
            </w:r>
          </w:p>
          <w:p w14:paraId="395397E7" w14:textId="77777777"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Prepares / updates the metrics dashboard at the end of a phase or at the completion of project.</w:t>
            </w:r>
          </w:p>
          <w:p w14:paraId="56F74772" w14:textId="77777777"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Managed project timelines by coordinating resources and tasks.</w:t>
            </w:r>
          </w:p>
          <w:p w14:paraId="677CB8AD" w14:textId="77777777"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Implemented risk management strategies to minimize project disruptions.</w:t>
            </w:r>
          </w:p>
          <w:p w14:paraId="36C5C400" w14:textId="77777777" w:rsidR="00946990" w:rsidRDefault="00C21615">
            <w:pPr>
              <w:pStyle w:val="divdocumentulli"/>
              <w:numPr>
                <w:ilvl w:val="0"/>
                <w:numId w:val="13"/>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Streamlined project management processes by implementing Agile methodologies and improving team communication.</w:t>
            </w:r>
          </w:p>
          <w:p w14:paraId="5BFD1734" w14:textId="77777777" w:rsidR="00946990" w:rsidRPr="000845AB" w:rsidRDefault="00C21615">
            <w:pPr>
              <w:pStyle w:val="documentdispBlk"/>
              <w:pBdr>
                <w:top w:val="none" w:sz="0" w:space="15" w:color="auto"/>
              </w:pBdr>
              <w:spacing w:line="280" w:lineRule="atLeast"/>
              <w:rPr>
                <w:rStyle w:val="span"/>
                <w:rFonts w:eastAsia="Open Sans"/>
              </w:rPr>
            </w:pPr>
            <w:r w:rsidRPr="000845AB">
              <w:rPr>
                <w:rStyle w:val="span"/>
                <w:rFonts w:eastAsia="Open Sans"/>
                <w:b/>
                <w:bCs/>
              </w:rPr>
              <w:t>QA Lead</w:t>
            </w:r>
            <w:r w:rsidRPr="000845AB">
              <w:rPr>
                <w:rStyle w:val="span"/>
                <w:rFonts w:eastAsia="Open Sans"/>
              </w:rPr>
              <w:t xml:space="preserve"> </w:t>
            </w:r>
            <w:r>
              <w:rPr>
                <w:rStyle w:val="span"/>
                <w:rFonts w:ascii="Open Sans" w:eastAsia="Open Sans" w:hAnsi="Open Sans" w:cs="Open Sans"/>
                <w:color w:val="020303"/>
                <w:sz w:val="20"/>
                <w:szCs w:val="20"/>
              </w:rPr>
              <w:t xml:space="preserve">10/2005 to 09/2007 </w:t>
            </w:r>
          </w:p>
          <w:p w14:paraId="1770129D" w14:textId="77777777" w:rsidR="00946990" w:rsidRPr="000845AB" w:rsidRDefault="00C21615">
            <w:pPr>
              <w:pStyle w:val="documentdispBlk"/>
              <w:spacing w:line="280" w:lineRule="atLeast"/>
              <w:rPr>
                <w:rStyle w:val="span"/>
                <w:rFonts w:eastAsia="Open Sans"/>
              </w:rPr>
            </w:pPr>
            <w:r w:rsidRPr="000845AB">
              <w:rPr>
                <w:rStyle w:val="span"/>
                <w:rFonts w:eastAsia="Open Sans"/>
                <w:b/>
                <w:bCs/>
              </w:rPr>
              <w:t>Scentric Software Pvt.Ltd</w:t>
            </w:r>
            <w:r>
              <w:rPr>
                <w:rStyle w:val="span"/>
                <w:rFonts w:ascii="Open Sans" w:eastAsia="Open Sans" w:hAnsi="Open Sans" w:cs="Open Sans"/>
                <w:color w:val="020303"/>
                <w:sz w:val="20"/>
                <w:szCs w:val="20"/>
              </w:rPr>
              <w:t>, India</w:t>
            </w:r>
          </w:p>
          <w:p w14:paraId="4186DA04" w14:textId="77777777" w:rsidR="00946990" w:rsidRDefault="00C21615">
            <w:pPr>
              <w:pStyle w:val="documentullinth-child1"/>
              <w:numPr>
                <w:ilvl w:val="0"/>
                <w:numId w:val="14"/>
              </w:numPr>
              <w:spacing w:before="100"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Destiny from Scentric is a product for automating data management in large IT organizations. Data management involves classification and movement of data based on management policies and rules set by the</w:t>
            </w:r>
          </w:p>
          <w:p w14:paraId="6D66A225" w14:textId="77777777" w:rsidR="00946990" w:rsidRDefault="00C21615">
            <w:pPr>
              <w:pStyle w:val="divdocumentulli"/>
              <w:numPr>
                <w:ilvl w:val="0"/>
                <w:numId w:val="14"/>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Manages data of the outlook (send mails, inbox, received mails etc) and even manages the data file system. Designing large scale enterprise applications. Data Management: Operating System, File System, Windows Kernel. System is also used for Search/Indexing System is also used to for the Backup domain. Mentored junior team members, fostering growth and enhancing team performance.</w:t>
            </w:r>
          </w:p>
          <w:p w14:paraId="1567455A" w14:textId="77777777" w:rsidR="00946990" w:rsidRDefault="00C21615">
            <w:pPr>
              <w:pStyle w:val="divdocumentulli"/>
              <w:numPr>
                <w:ilvl w:val="0"/>
                <w:numId w:val="14"/>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lastRenderedPageBreak/>
              <w:t>Standardized bug reporting methods for better communication between QA and development teams.</w:t>
            </w:r>
          </w:p>
          <w:p w14:paraId="35DC545B" w14:textId="77777777" w:rsidR="00946990" w:rsidRDefault="00C21615">
            <w:pPr>
              <w:pStyle w:val="divdocumentulli"/>
              <w:numPr>
                <w:ilvl w:val="0"/>
                <w:numId w:val="14"/>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Implemented automation tools, increasing testing accuracy and reducing manual effort.</w:t>
            </w:r>
          </w:p>
          <w:p w14:paraId="609CE58C" w14:textId="77777777" w:rsidR="00946990" w:rsidRDefault="00C21615">
            <w:pPr>
              <w:pStyle w:val="divdocumentulli"/>
              <w:numPr>
                <w:ilvl w:val="0"/>
                <w:numId w:val="14"/>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Managed multiple projects simultaneously, ensuring timely delivery of high-quality products.</w:t>
            </w:r>
          </w:p>
          <w:p w14:paraId="7E1F186D" w14:textId="77777777" w:rsidR="00946990" w:rsidRPr="000845AB" w:rsidRDefault="00C21615">
            <w:pPr>
              <w:pStyle w:val="documentdispBlk"/>
              <w:pBdr>
                <w:top w:val="none" w:sz="0" w:space="15" w:color="auto"/>
              </w:pBdr>
              <w:spacing w:line="280" w:lineRule="atLeast"/>
              <w:rPr>
                <w:rStyle w:val="span"/>
                <w:rFonts w:eastAsia="Open Sans"/>
              </w:rPr>
            </w:pPr>
            <w:r w:rsidRPr="000845AB">
              <w:rPr>
                <w:rStyle w:val="span"/>
                <w:rFonts w:eastAsia="Open Sans"/>
                <w:b/>
                <w:bCs/>
              </w:rPr>
              <w:t>Testing Specialist</w:t>
            </w:r>
            <w:r w:rsidRPr="000845AB">
              <w:rPr>
                <w:rStyle w:val="span"/>
                <w:rFonts w:eastAsia="Open Sans"/>
              </w:rPr>
              <w:t xml:space="preserve"> </w:t>
            </w:r>
            <w:r>
              <w:rPr>
                <w:rStyle w:val="span"/>
                <w:rFonts w:ascii="Open Sans" w:eastAsia="Open Sans" w:hAnsi="Open Sans" w:cs="Open Sans"/>
                <w:color w:val="020303"/>
                <w:sz w:val="20"/>
                <w:szCs w:val="20"/>
              </w:rPr>
              <w:t xml:space="preserve">02/2003 to 07/2005 </w:t>
            </w:r>
          </w:p>
          <w:p w14:paraId="09F9155F" w14:textId="77777777" w:rsidR="00946990" w:rsidRPr="000845AB" w:rsidRDefault="00C21615">
            <w:pPr>
              <w:pStyle w:val="documentdispBlk"/>
              <w:spacing w:line="280" w:lineRule="atLeast"/>
              <w:rPr>
                <w:rStyle w:val="span"/>
                <w:rFonts w:eastAsia="Open Sans"/>
              </w:rPr>
            </w:pPr>
            <w:r w:rsidRPr="000845AB">
              <w:rPr>
                <w:rStyle w:val="span"/>
                <w:rFonts w:eastAsia="Open Sans"/>
                <w:b/>
                <w:bCs/>
              </w:rPr>
              <w:t>KPIT Cummins</w:t>
            </w:r>
            <w:r>
              <w:rPr>
                <w:rStyle w:val="span"/>
                <w:rFonts w:ascii="Open Sans" w:eastAsia="Open Sans" w:hAnsi="Open Sans" w:cs="Open Sans"/>
                <w:color w:val="020303"/>
                <w:sz w:val="20"/>
                <w:szCs w:val="20"/>
              </w:rPr>
              <w:t>, India</w:t>
            </w:r>
          </w:p>
          <w:p w14:paraId="33B59615" w14:textId="097387CC" w:rsidR="00946990" w:rsidRDefault="00C21615">
            <w:pPr>
              <w:pStyle w:val="documentullinth-child1"/>
              <w:numPr>
                <w:ilvl w:val="0"/>
                <w:numId w:val="15"/>
              </w:numPr>
              <w:spacing w:before="100"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Worked on the PC Tools is a set of application, which runs on PC and communicates with the gensets controller remotely and locally. It is responsible for the development of several applications, PowerGen Service Tools (In Power), PowerGen Engineering Tool and PowerGen Manufacturing Tool and PCW Tool. </w:t>
            </w:r>
          </w:p>
          <w:p w14:paraId="584B82C9" w14:textId="77777777" w:rsidR="00946990" w:rsidRDefault="00C21615">
            <w:pPr>
              <w:pStyle w:val="divdocumentulli"/>
              <w:numPr>
                <w:ilvl w:val="0"/>
                <w:numId w:val="15"/>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Evaluated the effectiveness of existing test tools and frameworks, recommending improvements or replacements as needed for enhanced productivity.</w:t>
            </w:r>
          </w:p>
          <w:p w14:paraId="63E54D15" w14:textId="77777777" w:rsidR="00946990" w:rsidRDefault="00C21615">
            <w:pPr>
              <w:pStyle w:val="divdocumentulli"/>
              <w:numPr>
                <w:ilvl w:val="0"/>
                <w:numId w:val="15"/>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Developed customized test plans for each project, ensuring comprehensive test coverage.</w:t>
            </w:r>
          </w:p>
          <w:p w14:paraId="6ECB0654" w14:textId="77777777" w:rsidR="00946990" w:rsidRDefault="00C21615">
            <w:pPr>
              <w:pStyle w:val="divdocumentulli"/>
              <w:numPr>
                <w:ilvl w:val="0"/>
                <w:numId w:val="15"/>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Reduced defects in production by conducting rigorous regression testing.</w:t>
            </w:r>
          </w:p>
          <w:p w14:paraId="7DBEAD56" w14:textId="77777777" w:rsidR="00946990" w:rsidRDefault="00C21615">
            <w:pPr>
              <w:pStyle w:val="divdocumentulli"/>
              <w:numPr>
                <w:ilvl w:val="0"/>
                <w:numId w:val="15"/>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Maintained up-to-date knowledge of industry standards and advancements, applying new techniques as appropriate for better results.</w:t>
            </w:r>
          </w:p>
        </w:tc>
      </w:tr>
    </w:tbl>
    <w:tbl>
      <w:tblPr>
        <w:tblW w:w="0" w:type="auto"/>
        <w:tblInd w:w="120" w:type="dxa"/>
        <w:tblLayout w:type="fixed"/>
        <w:tblLook w:val="04A0" w:firstRow="1" w:lastRow="0" w:firstColumn="1" w:lastColumn="0" w:noHBand="0" w:noVBand="1"/>
      </w:tblPr>
      <w:tblGrid>
        <w:gridCol w:w="2200"/>
        <w:gridCol w:w="8800"/>
      </w:tblGrid>
      <w:tr w:rsidR="00946990" w14:paraId="19CAD01D" w14:textId="77777777">
        <w:trPr>
          <w:trHeight w:hRule="exact" w:val="80"/>
        </w:trPr>
        <w:tc>
          <w:tcPr>
            <w:tcW w:w="2200" w:type="dxa"/>
            <w:tcBorders>
              <w:bottom w:val="single" w:sz="8" w:space="0" w:color="2B98DE"/>
            </w:tcBorders>
            <w:shd w:val="clear" w:color="auto" w:fill="D5EAF8"/>
          </w:tcPr>
          <w:p w14:paraId="01865DB2" w14:textId="3A85629A" w:rsidR="00946990" w:rsidRDefault="00C21615">
            <w:r>
              <w:rPr>
                <w:rFonts w:ascii="Open Sans" w:eastAsia="Open Sans" w:hAnsi="Open Sans" w:cs="Open Sans"/>
                <w:color w:val="020303"/>
              </w:rPr>
              <w:lastRenderedPageBreak/>
              <w:t> </w:t>
            </w:r>
          </w:p>
        </w:tc>
        <w:tc>
          <w:tcPr>
            <w:tcW w:w="8800" w:type="dxa"/>
            <w:tcBorders>
              <w:bottom w:val="single" w:sz="8" w:space="0" w:color="2B98DE"/>
            </w:tcBorders>
          </w:tcPr>
          <w:p w14:paraId="1AC52FE3" w14:textId="77777777" w:rsidR="00946990" w:rsidRDefault="0094699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946990" w14:paraId="48F1FDC4" w14:textId="77777777">
        <w:tc>
          <w:tcPr>
            <w:tcW w:w="2310" w:type="dxa"/>
            <w:tcMar>
              <w:top w:w="160" w:type="dxa"/>
              <w:left w:w="0" w:type="dxa"/>
              <w:bottom w:w="0" w:type="dxa"/>
              <w:right w:w="0" w:type="dxa"/>
            </w:tcMar>
            <w:hideMark/>
          </w:tcPr>
          <w:p w14:paraId="149EB3CE" w14:textId="77777777" w:rsidR="00946990" w:rsidRDefault="00C21615">
            <w:pPr>
              <w:pStyle w:val="documentsectiontitle"/>
              <w:ind w:right="40"/>
              <w:rPr>
                <w:rStyle w:val="parentContainersectiontableheading"/>
              </w:rPr>
            </w:pPr>
            <w:r>
              <w:rPr>
                <w:rStyle w:val="parentContainersectiontableheading"/>
              </w:rPr>
              <w:t>Education</w:t>
            </w:r>
          </w:p>
          <w:p w14:paraId="276497B4" w14:textId="77777777" w:rsidR="00946990" w:rsidRDefault="0094699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591C9683" w14:textId="77777777" w:rsidR="00946990" w:rsidRDefault="00C21615">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Pune University</w:t>
            </w:r>
            <w:r>
              <w:rPr>
                <w:rStyle w:val="span"/>
                <w:rFonts w:ascii="Open Sans" w:eastAsia="Open Sans" w:hAnsi="Open Sans" w:cs="Open Sans"/>
                <w:color w:val="020303"/>
                <w:sz w:val="20"/>
                <w:szCs w:val="20"/>
              </w:rPr>
              <w:t>, India</w:t>
            </w:r>
            <w:r>
              <w:rPr>
                <w:rStyle w:val="parentContainersectiontablesectionbody"/>
                <w:rFonts w:ascii="Open Sans" w:eastAsia="Open Sans" w:hAnsi="Open Sans" w:cs="Open Sans"/>
                <w:color w:val="020303"/>
                <w:sz w:val="20"/>
                <w:szCs w:val="20"/>
              </w:rPr>
              <w:t xml:space="preserve"> </w:t>
            </w:r>
          </w:p>
          <w:p w14:paraId="38C7180A" w14:textId="77777777" w:rsidR="00946990" w:rsidRDefault="00C21615">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Master of Science</w:t>
            </w:r>
            <w:r>
              <w:rPr>
                <w:rStyle w:val="span"/>
                <w:rFonts w:ascii="Open Sans" w:eastAsia="Open Sans" w:hAnsi="Open Sans" w:cs="Open Sans"/>
                <w:color w:val="020303"/>
                <w:sz w:val="20"/>
                <w:szCs w:val="20"/>
              </w:rPr>
              <w:t>, Master in Computer Science, 04/2003</w:t>
            </w:r>
          </w:p>
        </w:tc>
      </w:tr>
    </w:tbl>
    <w:tbl>
      <w:tblPr>
        <w:tblW w:w="0" w:type="auto"/>
        <w:tblInd w:w="120" w:type="dxa"/>
        <w:tblLayout w:type="fixed"/>
        <w:tblLook w:val="04A0" w:firstRow="1" w:lastRow="0" w:firstColumn="1" w:lastColumn="0" w:noHBand="0" w:noVBand="1"/>
      </w:tblPr>
      <w:tblGrid>
        <w:gridCol w:w="2200"/>
        <w:gridCol w:w="8800"/>
      </w:tblGrid>
      <w:tr w:rsidR="00946990" w14:paraId="075EFF84" w14:textId="77777777">
        <w:trPr>
          <w:trHeight w:hRule="exact" w:val="80"/>
        </w:trPr>
        <w:tc>
          <w:tcPr>
            <w:tcW w:w="2200" w:type="dxa"/>
            <w:tcBorders>
              <w:bottom w:val="single" w:sz="8" w:space="0" w:color="2B98DE"/>
            </w:tcBorders>
            <w:shd w:val="clear" w:color="auto" w:fill="D5EAF8"/>
          </w:tcPr>
          <w:p w14:paraId="6EBAD0A1" w14:textId="2A248D08" w:rsidR="00946990" w:rsidRDefault="00C21615">
            <w:r>
              <w:rPr>
                <w:rFonts w:ascii="Open Sans" w:eastAsia="Open Sans" w:hAnsi="Open Sans" w:cs="Open Sans"/>
                <w:color w:val="020303"/>
              </w:rPr>
              <w:t> </w:t>
            </w:r>
          </w:p>
        </w:tc>
        <w:tc>
          <w:tcPr>
            <w:tcW w:w="8800" w:type="dxa"/>
            <w:tcBorders>
              <w:bottom w:val="single" w:sz="8" w:space="0" w:color="2B98DE"/>
            </w:tcBorders>
          </w:tcPr>
          <w:p w14:paraId="0FE2B5A4" w14:textId="77777777" w:rsidR="00946990" w:rsidRDefault="00946990"/>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946990" w14:paraId="62DEC056" w14:textId="77777777">
        <w:tc>
          <w:tcPr>
            <w:tcW w:w="2310" w:type="dxa"/>
            <w:tcMar>
              <w:top w:w="160" w:type="dxa"/>
              <w:left w:w="0" w:type="dxa"/>
              <w:bottom w:w="0" w:type="dxa"/>
              <w:right w:w="0" w:type="dxa"/>
            </w:tcMar>
            <w:hideMark/>
          </w:tcPr>
          <w:p w14:paraId="627D2180" w14:textId="77777777" w:rsidR="00946990" w:rsidRDefault="00C21615">
            <w:pPr>
              <w:pStyle w:val="documentsectiontitle"/>
              <w:ind w:right="40"/>
              <w:rPr>
                <w:rStyle w:val="parentContainersectiontableheading"/>
              </w:rPr>
            </w:pPr>
            <w:r>
              <w:rPr>
                <w:rStyle w:val="parentContainersectiontableheading"/>
              </w:rPr>
              <w:t>Certifications</w:t>
            </w:r>
          </w:p>
          <w:p w14:paraId="757B0E54" w14:textId="77777777" w:rsidR="00946990" w:rsidRDefault="00946990">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0CE19CC3" w14:textId="77777777" w:rsidR="00946990" w:rsidRDefault="00C21615">
            <w:pPr>
              <w:pStyle w:val="documentullinth-child1"/>
              <w:numPr>
                <w:ilvl w:val="0"/>
                <w:numId w:val="16"/>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Project Management Professional (PMP) – Project Management Institute.</w:t>
            </w:r>
          </w:p>
          <w:p w14:paraId="46479C36" w14:textId="77777777" w:rsidR="00946990" w:rsidRDefault="00C21615">
            <w:pPr>
              <w:pStyle w:val="divdocumentulli"/>
              <w:numPr>
                <w:ilvl w:val="0"/>
                <w:numId w:val="16"/>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Certified SAFe 5 Practitioner.</w:t>
            </w:r>
          </w:p>
          <w:p w14:paraId="4440A65F" w14:textId="77777777" w:rsidR="00946990" w:rsidRDefault="00C21615">
            <w:pPr>
              <w:pStyle w:val="divdocumentulli"/>
              <w:numPr>
                <w:ilvl w:val="0"/>
                <w:numId w:val="16"/>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AWS Certified Solutions Architect – Associate</w:t>
            </w:r>
          </w:p>
          <w:p w14:paraId="7F3B73C8" w14:textId="77777777" w:rsidR="00946990" w:rsidRDefault="00C21615">
            <w:pPr>
              <w:pStyle w:val="divdocumentulli"/>
              <w:numPr>
                <w:ilvl w:val="0"/>
                <w:numId w:val="16"/>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Certified ScrumMaster</w:t>
            </w:r>
          </w:p>
          <w:p w14:paraId="26D5C7BA" w14:textId="77777777" w:rsidR="00946990" w:rsidRDefault="00C21615">
            <w:pPr>
              <w:pStyle w:val="divdocumentulli"/>
              <w:numPr>
                <w:ilvl w:val="0"/>
                <w:numId w:val="16"/>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ITIL Foundation Certification in IT Service Management</w:t>
            </w:r>
          </w:p>
          <w:p w14:paraId="725BFF03" w14:textId="77777777" w:rsidR="00946990" w:rsidRDefault="00C21615">
            <w:pPr>
              <w:pStyle w:val="divdocumentulli"/>
              <w:numPr>
                <w:ilvl w:val="0"/>
                <w:numId w:val="16"/>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ISTQB Certified Tester Foundation</w:t>
            </w:r>
          </w:p>
          <w:p w14:paraId="4E530B21" w14:textId="77777777" w:rsidR="00946990" w:rsidRDefault="00C21615">
            <w:pPr>
              <w:pStyle w:val="divdocumentulli"/>
              <w:numPr>
                <w:ilvl w:val="0"/>
                <w:numId w:val="16"/>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Certified SAFe 5 Agilist</w:t>
            </w:r>
          </w:p>
        </w:tc>
      </w:tr>
    </w:tbl>
    <w:p w14:paraId="16858ACC" w14:textId="77777777" w:rsidR="00946990" w:rsidRDefault="00C21615">
      <w:pPr>
        <w:pStyle w:val="secspacing"/>
        <w:rPr>
          <w:rFonts w:ascii="Open Sans" w:eastAsia="Open Sans" w:hAnsi="Open Sans" w:cs="Open Sans"/>
          <w:color w:val="020303"/>
        </w:rPr>
      </w:pPr>
      <w:r>
        <w:rPr>
          <w:rFonts w:ascii="Open Sans" w:eastAsia="Open Sans" w:hAnsi="Open Sans" w:cs="Open Sans"/>
          <w:color w:val="020303"/>
        </w:rPr>
        <w:t> </w:t>
      </w:r>
    </w:p>
    <w:sectPr w:rsidR="00946990">
      <w:headerReference w:type="default" r:id="rId9"/>
      <w:footerReference w:type="default" r:id="rId10"/>
      <w:type w:val="continuous"/>
      <w:pgSz w:w="12240" w:h="15840"/>
      <w:pgMar w:top="400" w:right="600" w:bottom="6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F51943" w14:textId="77777777" w:rsidR="00581CFB" w:rsidRDefault="00581CFB">
      <w:pPr>
        <w:spacing w:line="240" w:lineRule="auto"/>
      </w:pPr>
      <w:r>
        <w:separator/>
      </w:r>
    </w:p>
  </w:endnote>
  <w:endnote w:type="continuationSeparator" w:id="0">
    <w:p w14:paraId="6CEE16C3" w14:textId="77777777" w:rsidR="00581CFB" w:rsidRDefault="00581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embedRegular r:id="rId1" w:fontKey="{08AF9A01-0969-4707-A999-88EA9A9899F3}"/>
    <w:embedBold r:id="rId2" w:fontKey="{32EA0376-3ECF-4F0C-816C-46C2D446556F}"/>
  </w:font>
  <w:font w:name="Open Sans">
    <w:panose1 w:val="020B0606030504020204"/>
    <w:charset w:val="00"/>
    <w:family w:val="swiss"/>
    <w:pitch w:val="variable"/>
    <w:sig w:usb0="E00002EF" w:usb1="4000205B" w:usb2="00000028" w:usb3="00000000" w:csb0="0000019F" w:csb1="00000000"/>
    <w:embedRegular r:id="rId3" w:fontKey="{BB1DEC51-C894-4375-97CD-52A926BC33B9}"/>
    <w:embedBold r:id="rId4" w:fontKey="{DC8BD1CE-4691-40E2-B43E-A7133350B4E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53E89" w14:textId="77777777" w:rsidR="00946990" w:rsidRDefault="00C21615">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C336A" w14:textId="77777777" w:rsidR="00946990" w:rsidRDefault="00C21615">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3C901D" w14:textId="77777777" w:rsidR="00581CFB" w:rsidRDefault="00581CFB">
      <w:pPr>
        <w:spacing w:line="240" w:lineRule="auto"/>
      </w:pPr>
      <w:r>
        <w:separator/>
      </w:r>
    </w:p>
  </w:footnote>
  <w:footnote w:type="continuationSeparator" w:id="0">
    <w:p w14:paraId="3CF721D1" w14:textId="77777777" w:rsidR="00581CFB" w:rsidRDefault="00581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26E2A" w14:textId="77777777" w:rsidR="00946990" w:rsidRDefault="00C21615">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EBAD4" w14:textId="77777777" w:rsidR="00946990" w:rsidRDefault="00C21615">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15A0D9C4">
      <w:start w:val="1"/>
      <w:numFmt w:val="bullet"/>
      <w:lvlText w:val=""/>
      <w:lvlJc w:val="left"/>
      <w:pPr>
        <w:ind w:left="720" w:hanging="360"/>
      </w:pPr>
      <w:rPr>
        <w:rFonts w:ascii="Symbol" w:hAnsi="Symbol"/>
      </w:rPr>
    </w:lvl>
    <w:lvl w:ilvl="1" w:tplc="C856034C">
      <w:start w:val="1"/>
      <w:numFmt w:val="bullet"/>
      <w:lvlText w:val="o"/>
      <w:lvlJc w:val="left"/>
      <w:pPr>
        <w:tabs>
          <w:tab w:val="num" w:pos="1440"/>
        </w:tabs>
        <w:ind w:left="1440" w:hanging="360"/>
      </w:pPr>
      <w:rPr>
        <w:rFonts w:ascii="Courier New" w:hAnsi="Courier New"/>
      </w:rPr>
    </w:lvl>
    <w:lvl w:ilvl="2" w:tplc="B488559A">
      <w:start w:val="1"/>
      <w:numFmt w:val="bullet"/>
      <w:lvlText w:val=""/>
      <w:lvlJc w:val="left"/>
      <w:pPr>
        <w:tabs>
          <w:tab w:val="num" w:pos="2160"/>
        </w:tabs>
        <w:ind w:left="2160" w:hanging="360"/>
      </w:pPr>
      <w:rPr>
        <w:rFonts w:ascii="Wingdings" w:hAnsi="Wingdings"/>
      </w:rPr>
    </w:lvl>
    <w:lvl w:ilvl="3" w:tplc="60B43796">
      <w:start w:val="1"/>
      <w:numFmt w:val="bullet"/>
      <w:lvlText w:val=""/>
      <w:lvlJc w:val="left"/>
      <w:pPr>
        <w:tabs>
          <w:tab w:val="num" w:pos="2880"/>
        </w:tabs>
        <w:ind w:left="2880" w:hanging="360"/>
      </w:pPr>
      <w:rPr>
        <w:rFonts w:ascii="Symbol" w:hAnsi="Symbol"/>
      </w:rPr>
    </w:lvl>
    <w:lvl w:ilvl="4" w:tplc="C486FAFA">
      <w:start w:val="1"/>
      <w:numFmt w:val="bullet"/>
      <w:lvlText w:val="o"/>
      <w:lvlJc w:val="left"/>
      <w:pPr>
        <w:tabs>
          <w:tab w:val="num" w:pos="3600"/>
        </w:tabs>
        <w:ind w:left="3600" w:hanging="360"/>
      </w:pPr>
      <w:rPr>
        <w:rFonts w:ascii="Courier New" w:hAnsi="Courier New"/>
      </w:rPr>
    </w:lvl>
    <w:lvl w:ilvl="5" w:tplc="FEDE4418">
      <w:start w:val="1"/>
      <w:numFmt w:val="bullet"/>
      <w:lvlText w:val=""/>
      <w:lvlJc w:val="left"/>
      <w:pPr>
        <w:tabs>
          <w:tab w:val="num" w:pos="4320"/>
        </w:tabs>
        <w:ind w:left="4320" w:hanging="360"/>
      </w:pPr>
      <w:rPr>
        <w:rFonts w:ascii="Wingdings" w:hAnsi="Wingdings"/>
      </w:rPr>
    </w:lvl>
    <w:lvl w:ilvl="6" w:tplc="988A8ACC">
      <w:start w:val="1"/>
      <w:numFmt w:val="bullet"/>
      <w:lvlText w:val=""/>
      <w:lvlJc w:val="left"/>
      <w:pPr>
        <w:tabs>
          <w:tab w:val="num" w:pos="5040"/>
        </w:tabs>
        <w:ind w:left="5040" w:hanging="360"/>
      </w:pPr>
      <w:rPr>
        <w:rFonts w:ascii="Symbol" w:hAnsi="Symbol"/>
      </w:rPr>
    </w:lvl>
    <w:lvl w:ilvl="7" w:tplc="3F445FF4">
      <w:start w:val="1"/>
      <w:numFmt w:val="bullet"/>
      <w:lvlText w:val="o"/>
      <w:lvlJc w:val="left"/>
      <w:pPr>
        <w:tabs>
          <w:tab w:val="num" w:pos="5760"/>
        </w:tabs>
        <w:ind w:left="5760" w:hanging="360"/>
      </w:pPr>
      <w:rPr>
        <w:rFonts w:ascii="Courier New" w:hAnsi="Courier New"/>
      </w:rPr>
    </w:lvl>
    <w:lvl w:ilvl="8" w:tplc="A612809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1BAA17A">
      <w:start w:val="1"/>
      <w:numFmt w:val="bullet"/>
      <w:lvlText w:val=""/>
      <w:lvlJc w:val="left"/>
      <w:pPr>
        <w:ind w:left="720" w:hanging="360"/>
      </w:pPr>
      <w:rPr>
        <w:rFonts w:ascii="Symbol" w:hAnsi="Symbol"/>
      </w:rPr>
    </w:lvl>
    <w:lvl w:ilvl="1" w:tplc="530EA95A">
      <w:start w:val="1"/>
      <w:numFmt w:val="bullet"/>
      <w:lvlText w:val="o"/>
      <w:lvlJc w:val="left"/>
      <w:pPr>
        <w:tabs>
          <w:tab w:val="num" w:pos="1440"/>
        </w:tabs>
        <w:ind w:left="1440" w:hanging="360"/>
      </w:pPr>
      <w:rPr>
        <w:rFonts w:ascii="Courier New" w:hAnsi="Courier New"/>
      </w:rPr>
    </w:lvl>
    <w:lvl w:ilvl="2" w:tplc="4F365C9E">
      <w:start w:val="1"/>
      <w:numFmt w:val="bullet"/>
      <w:lvlText w:val=""/>
      <w:lvlJc w:val="left"/>
      <w:pPr>
        <w:tabs>
          <w:tab w:val="num" w:pos="2160"/>
        </w:tabs>
        <w:ind w:left="2160" w:hanging="360"/>
      </w:pPr>
      <w:rPr>
        <w:rFonts w:ascii="Wingdings" w:hAnsi="Wingdings"/>
      </w:rPr>
    </w:lvl>
    <w:lvl w:ilvl="3" w:tplc="7A84941E">
      <w:start w:val="1"/>
      <w:numFmt w:val="bullet"/>
      <w:lvlText w:val=""/>
      <w:lvlJc w:val="left"/>
      <w:pPr>
        <w:tabs>
          <w:tab w:val="num" w:pos="2880"/>
        </w:tabs>
        <w:ind w:left="2880" w:hanging="360"/>
      </w:pPr>
      <w:rPr>
        <w:rFonts w:ascii="Symbol" w:hAnsi="Symbol"/>
      </w:rPr>
    </w:lvl>
    <w:lvl w:ilvl="4" w:tplc="C5D4D042">
      <w:start w:val="1"/>
      <w:numFmt w:val="bullet"/>
      <w:lvlText w:val="o"/>
      <w:lvlJc w:val="left"/>
      <w:pPr>
        <w:tabs>
          <w:tab w:val="num" w:pos="3600"/>
        </w:tabs>
        <w:ind w:left="3600" w:hanging="360"/>
      </w:pPr>
      <w:rPr>
        <w:rFonts w:ascii="Courier New" w:hAnsi="Courier New"/>
      </w:rPr>
    </w:lvl>
    <w:lvl w:ilvl="5" w:tplc="280C9F66">
      <w:start w:val="1"/>
      <w:numFmt w:val="bullet"/>
      <w:lvlText w:val=""/>
      <w:lvlJc w:val="left"/>
      <w:pPr>
        <w:tabs>
          <w:tab w:val="num" w:pos="4320"/>
        </w:tabs>
        <w:ind w:left="4320" w:hanging="360"/>
      </w:pPr>
      <w:rPr>
        <w:rFonts w:ascii="Wingdings" w:hAnsi="Wingdings"/>
      </w:rPr>
    </w:lvl>
    <w:lvl w:ilvl="6" w:tplc="8A86A1E6">
      <w:start w:val="1"/>
      <w:numFmt w:val="bullet"/>
      <w:lvlText w:val=""/>
      <w:lvlJc w:val="left"/>
      <w:pPr>
        <w:tabs>
          <w:tab w:val="num" w:pos="5040"/>
        </w:tabs>
        <w:ind w:left="5040" w:hanging="360"/>
      </w:pPr>
      <w:rPr>
        <w:rFonts w:ascii="Symbol" w:hAnsi="Symbol"/>
      </w:rPr>
    </w:lvl>
    <w:lvl w:ilvl="7" w:tplc="792870F6">
      <w:start w:val="1"/>
      <w:numFmt w:val="bullet"/>
      <w:lvlText w:val="o"/>
      <w:lvlJc w:val="left"/>
      <w:pPr>
        <w:tabs>
          <w:tab w:val="num" w:pos="5760"/>
        </w:tabs>
        <w:ind w:left="5760" w:hanging="360"/>
      </w:pPr>
      <w:rPr>
        <w:rFonts w:ascii="Courier New" w:hAnsi="Courier New"/>
      </w:rPr>
    </w:lvl>
    <w:lvl w:ilvl="8" w:tplc="E68C276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5C24DB4">
      <w:start w:val="1"/>
      <w:numFmt w:val="bullet"/>
      <w:lvlText w:val=""/>
      <w:lvlJc w:val="left"/>
      <w:pPr>
        <w:ind w:left="720" w:hanging="360"/>
      </w:pPr>
      <w:rPr>
        <w:rFonts w:ascii="Symbol" w:hAnsi="Symbol"/>
      </w:rPr>
    </w:lvl>
    <w:lvl w:ilvl="1" w:tplc="7832BAEC">
      <w:start w:val="1"/>
      <w:numFmt w:val="bullet"/>
      <w:lvlText w:val="o"/>
      <w:lvlJc w:val="left"/>
      <w:pPr>
        <w:tabs>
          <w:tab w:val="num" w:pos="1440"/>
        </w:tabs>
        <w:ind w:left="1440" w:hanging="360"/>
      </w:pPr>
      <w:rPr>
        <w:rFonts w:ascii="Courier New" w:hAnsi="Courier New"/>
      </w:rPr>
    </w:lvl>
    <w:lvl w:ilvl="2" w:tplc="87369610">
      <w:start w:val="1"/>
      <w:numFmt w:val="bullet"/>
      <w:lvlText w:val=""/>
      <w:lvlJc w:val="left"/>
      <w:pPr>
        <w:tabs>
          <w:tab w:val="num" w:pos="2160"/>
        </w:tabs>
        <w:ind w:left="2160" w:hanging="360"/>
      </w:pPr>
      <w:rPr>
        <w:rFonts w:ascii="Wingdings" w:hAnsi="Wingdings"/>
      </w:rPr>
    </w:lvl>
    <w:lvl w:ilvl="3" w:tplc="610C6F36">
      <w:start w:val="1"/>
      <w:numFmt w:val="bullet"/>
      <w:lvlText w:val=""/>
      <w:lvlJc w:val="left"/>
      <w:pPr>
        <w:tabs>
          <w:tab w:val="num" w:pos="2880"/>
        </w:tabs>
        <w:ind w:left="2880" w:hanging="360"/>
      </w:pPr>
      <w:rPr>
        <w:rFonts w:ascii="Symbol" w:hAnsi="Symbol"/>
      </w:rPr>
    </w:lvl>
    <w:lvl w:ilvl="4" w:tplc="CED8C414">
      <w:start w:val="1"/>
      <w:numFmt w:val="bullet"/>
      <w:lvlText w:val="o"/>
      <w:lvlJc w:val="left"/>
      <w:pPr>
        <w:tabs>
          <w:tab w:val="num" w:pos="3600"/>
        </w:tabs>
        <w:ind w:left="3600" w:hanging="360"/>
      </w:pPr>
      <w:rPr>
        <w:rFonts w:ascii="Courier New" w:hAnsi="Courier New"/>
      </w:rPr>
    </w:lvl>
    <w:lvl w:ilvl="5" w:tplc="CEDA1564">
      <w:start w:val="1"/>
      <w:numFmt w:val="bullet"/>
      <w:lvlText w:val=""/>
      <w:lvlJc w:val="left"/>
      <w:pPr>
        <w:tabs>
          <w:tab w:val="num" w:pos="4320"/>
        </w:tabs>
        <w:ind w:left="4320" w:hanging="360"/>
      </w:pPr>
      <w:rPr>
        <w:rFonts w:ascii="Wingdings" w:hAnsi="Wingdings"/>
      </w:rPr>
    </w:lvl>
    <w:lvl w:ilvl="6" w:tplc="FEEC2FE6">
      <w:start w:val="1"/>
      <w:numFmt w:val="bullet"/>
      <w:lvlText w:val=""/>
      <w:lvlJc w:val="left"/>
      <w:pPr>
        <w:tabs>
          <w:tab w:val="num" w:pos="5040"/>
        </w:tabs>
        <w:ind w:left="5040" w:hanging="360"/>
      </w:pPr>
      <w:rPr>
        <w:rFonts w:ascii="Symbol" w:hAnsi="Symbol"/>
      </w:rPr>
    </w:lvl>
    <w:lvl w:ilvl="7" w:tplc="EBAE04D8">
      <w:start w:val="1"/>
      <w:numFmt w:val="bullet"/>
      <w:lvlText w:val="o"/>
      <w:lvlJc w:val="left"/>
      <w:pPr>
        <w:tabs>
          <w:tab w:val="num" w:pos="5760"/>
        </w:tabs>
        <w:ind w:left="5760" w:hanging="360"/>
      </w:pPr>
      <w:rPr>
        <w:rFonts w:ascii="Courier New" w:hAnsi="Courier New"/>
      </w:rPr>
    </w:lvl>
    <w:lvl w:ilvl="8" w:tplc="2D04608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BB0989A">
      <w:start w:val="1"/>
      <w:numFmt w:val="bullet"/>
      <w:lvlText w:val=""/>
      <w:lvlJc w:val="left"/>
      <w:pPr>
        <w:ind w:left="720" w:hanging="360"/>
      </w:pPr>
      <w:rPr>
        <w:rFonts w:ascii="Symbol" w:hAnsi="Symbol"/>
      </w:rPr>
    </w:lvl>
    <w:lvl w:ilvl="1" w:tplc="D8C6B91C">
      <w:start w:val="1"/>
      <w:numFmt w:val="bullet"/>
      <w:lvlText w:val="o"/>
      <w:lvlJc w:val="left"/>
      <w:pPr>
        <w:tabs>
          <w:tab w:val="num" w:pos="1440"/>
        </w:tabs>
        <w:ind w:left="1440" w:hanging="360"/>
      </w:pPr>
      <w:rPr>
        <w:rFonts w:ascii="Courier New" w:hAnsi="Courier New"/>
      </w:rPr>
    </w:lvl>
    <w:lvl w:ilvl="2" w:tplc="F9527F56">
      <w:start w:val="1"/>
      <w:numFmt w:val="bullet"/>
      <w:lvlText w:val=""/>
      <w:lvlJc w:val="left"/>
      <w:pPr>
        <w:tabs>
          <w:tab w:val="num" w:pos="2160"/>
        </w:tabs>
        <w:ind w:left="2160" w:hanging="360"/>
      </w:pPr>
      <w:rPr>
        <w:rFonts w:ascii="Wingdings" w:hAnsi="Wingdings"/>
      </w:rPr>
    </w:lvl>
    <w:lvl w:ilvl="3" w:tplc="A1BAE6A6">
      <w:start w:val="1"/>
      <w:numFmt w:val="bullet"/>
      <w:lvlText w:val=""/>
      <w:lvlJc w:val="left"/>
      <w:pPr>
        <w:tabs>
          <w:tab w:val="num" w:pos="2880"/>
        </w:tabs>
        <w:ind w:left="2880" w:hanging="360"/>
      </w:pPr>
      <w:rPr>
        <w:rFonts w:ascii="Symbol" w:hAnsi="Symbol"/>
      </w:rPr>
    </w:lvl>
    <w:lvl w:ilvl="4" w:tplc="162295C6">
      <w:start w:val="1"/>
      <w:numFmt w:val="bullet"/>
      <w:lvlText w:val="o"/>
      <w:lvlJc w:val="left"/>
      <w:pPr>
        <w:tabs>
          <w:tab w:val="num" w:pos="3600"/>
        </w:tabs>
        <w:ind w:left="3600" w:hanging="360"/>
      </w:pPr>
      <w:rPr>
        <w:rFonts w:ascii="Courier New" w:hAnsi="Courier New"/>
      </w:rPr>
    </w:lvl>
    <w:lvl w:ilvl="5" w:tplc="6E6CA696">
      <w:start w:val="1"/>
      <w:numFmt w:val="bullet"/>
      <w:lvlText w:val=""/>
      <w:lvlJc w:val="left"/>
      <w:pPr>
        <w:tabs>
          <w:tab w:val="num" w:pos="4320"/>
        </w:tabs>
        <w:ind w:left="4320" w:hanging="360"/>
      </w:pPr>
      <w:rPr>
        <w:rFonts w:ascii="Wingdings" w:hAnsi="Wingdings"/>
      </w:rPr>
    </w:lvl>
    <w:lvl w:ilvl="6" w:tplc="5F84B294">
      <w:start w:val="1"/>
      <w:numFmt w:val="bullet"/>
      <w:lvlText w:val=""/>
      <w:lvlJc w:val="left"/>
      <w:pPr>
        <w:tabs>
          <w:tab w:val="num" w:pos="5040"/>
        </w:tabs>
        <w:ind w:left="5040" w:hanging="360"/>
      </w:pPr>
      <w:rPr>
        <w:rFonts w:ascii="Symbol" w:hAnsi="Symbol"/>
      </w:rPr>
    </w:lvl>
    <w:lvl w:ilvl="7" w:tplc="7B40BB18">
      <w:start w:val="1"/>
      <w:numFmt w:val="bullet"/>
      <w:lvlText w:val="o"/>
      <w:lvlJc w:val="left"/>
      <w:pPr>
        <w:tabs>
          <w:tab w:val="num" w:pos="5760"/>
        </w:tabs>
        <w:ind w:left="5760" w:hanging="360"/>
      </w:pPr>
      <w:rPr>
        <w:rFonts w:ascii="Courier New" w:hAnsi="Courier New"/>
      </w:rPr>
    </w:lvl>
    <w:lvl w:ilvl="8" w:tplc="041847B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7B72527E">
      <w:start w:val="1"/>
      <w:numFmt w:val="bullet"/>
      <w:lvlText w:val=""/>
      <w:lvlJc w:val="left"/>
      <w:pPr>
        <w:ind w:left="720" w:hanging="360"/>
      </w:pPr>
      <w:rPr>
        <w:rFonts w:ascii="Symbol" w:hAnsi="Symbol"/>
      </w:rPr>
    </w:lvl>
    <w:lvl w:ilvl="1" w:tplc="33D83552">
      <w:start w:val="1"/>
      <w:numFmt w:val="bullet"/>
      <w:lvlText w:val="o"/>
      <w:lvlJc w:val="left"/>
      <w:pPr>
        <w:tabs>
          <w:tab w:val="num" w:pos="1440"/>
        </w:tabs>
        <w:ind w:left="1440" w:hanging="360"/>
      </w:pPr>
      <w:rPr>
        <w:rFonts w:ascii="Courier New" w:hAnsi="Courier New"/>
      </w:rPr>
    </w:lvl>
    <w:lvl w:ilvl="2" w:tplc="E8720DAE">
      <w:start w:val="1"/>
      <w:numFmt w:val="bullet"/>
      <w:lvlText w:val=""/>
      <w:lvlJc w:val="left"/>
      <w:pPr>
        <w:tabs>
          <w:tab w:val="num" w:pos="2160"/>
        </w:tabs>
        <w:ind w:left="2160" w:hanging="360"/>
      </w:pPr>
      <w:rPr>
        <w:rFonts w:ascii="Wingdings" w:hAnsi="Wingdings"/>
      </w:rPr>
    </w:lvl>
    <w:lvl w:ilvl="3" w:tplc="2A9E643A">
      <w:start w:val="1"/>
      <w:numFmt w:val="bullet"/>
      <w:lvlText w:val=""/>
      <w:lvlJc w:val="left"/>
      <w:pPr>
        <w:tabs>
          <w:tab w:val="num" w:pos="2880"/>
        </w:tabs>
        <w:ind w:left="2880" w:hanging="360"/>
      </w:pPr>
      <w:rPr>
        <w:rFonts w:ascii="Symbol" w:hAnsi="Symbol"/>
      </w:rPr>
    </w:lvl>
    <w:lvl w:ilvl="4" w:tplc="77EC106A">
      <w:start w:val="1"/>
      <w:numFmt w:val="bullet"/>
      <w:lvlText w:val="o"/>
      <w:lvlJc w:val="left"/>
      <w:pPr>
        <w:tabs>
          <w:tab w:val="num" w:pos="3600"/>
        </w:tabs>
        <w:ind w:left="3600" w:hanging="360"/>
      </w:pPr>
      <w:rPr>
        <w:rFonts w:ascii="Courier New" w:hAnsi="Courier New"/>
      </w:rPr>
    </w:lvl>
    <w:lvl w:ilvl="5" w:tplc="12A6EFFC">
      <w:start w:val="1"/>
      <w:numFmt w:val="bullet"/>
      <w:lvlText w:val=""/>
      <w:lvlJc w:val="left"/>
      <w:pPr>
        <w:tabs>
          <w:tab w:val="num" w:pos="4320"/>
        </w:tabs>
        <w:ind w:left="4320" w:hanging="360"/>
      </w:pPr>
      <w:rPr>
        <w:rFonts w:ascii="Wingdings" w:hAnsi="Wingdings"/>
      </w:rPr>
    </w:lvl>
    <w:lvl w:ilvl="6" w:tplc="5246B692">
      <w:start w:val="1"/>
      <w:numFmt w:val="bullet"/>
      <w:lvlText w:val=""/>
      <w:lvlJc w:val="left"/>
      <w:pPr>
        <w:tabs>
          <w:tab w:val="num" w:pos="5040"/>
        </w:tabs>
        <w:ind w:left="5040" w:hanging="360"/>
      </w:pPr>
      <w:rPr>
        <w:rFonts w:ascii="Symbol" w:hAnsi="Symbol"/>
      </w:rPr>
    </w:lvl>
    <w:lvl w:ilvl="7" w:tplc="8DD47750">
      <w:start w:val="1"/>
      <w:numFmt w:val="bullet"/>
      <w:lvlText w:val="o"/>
      <w:lvlJc w:val="left"/>
      <w:pPr>
        <w:tabs>
          <w:tab w:val="num" w:pos="5760"/>
        </w:tabs>
        <w:ind w:left="5760" w:hanging="360"/>
      </w:pPr>
      <w:rPr>
        <w:rFonts w:ascii="Courier New" w:hAnsi="Courier New"/>
      </w:rPr>
    </w:lvl>
    <w:lvl w:ilvl="8" w:tplc="B92427A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A8C8B04">
      <w:start w:val="1"/>
      <w:numFmt w:val="bullet"/>
      <w:lvlText w:val=""/>
      <w:lvlJc w:val="left"/>
      <w:pPr>
        <w:ind w:left="720" w:hanging="360"/>
      </w:pPr>
      <w:rPr>
        <w:rFonts w:ascii="Symbol" w:hAnsi="Symbol"/>
      </w:rPr>
    </w:lvl>
    <w:lvl w:ilvl="1" w:tplc="ABF8E456">
      <w:start w:val="1"/>
      <w:numFmt w:val="bullet"/>
      <w:lvlText w:val="o"/>
      <w:lvlJc w:val="left"/>
      <w:pPr>
        <w:tabs>
          <w:tab w:val="num" w:pos="1440"/>
        </w:tabs>
        <w:ind w:left="1440" w:hanging="360"/>
      </w:pPr>
      <w:rPr>
        <w:rFonts w:ascii="Courier New" w:hAnsi="Courier New"/>
      </w:rPr>
    </w:lvl>
    <w:lvl w:ilvl="2" w:tplc="68FAAC40">
      <w:start w:val="1"/>
      <w:numFmt w:val="bullet"/>
      <w:lvlText w:val=""/>
      <w:lvlJc w:val="left"/>
      <w:pPr>
        <w:tabs>
          <w:tab w:val="num" w:pos="2160"/>
        </w:tabs>
        <w:ind w:left="2160" w:hanging="360"/>
      </w:pPr>
      <w:rPr>
        <w:rFonts w:ascii="Wingdings" w:hAnsi="Wingdings"/>
      </w:rPr>
    </w:lvl>
    <w:lvl w:ilvl="3" w:tplc="A8AC6228">
      <w:start w:val="1"/>
      <w:numFmt w:val="bullet"/>
      <w:lvlText w:val=""/>
      <w:lvlJc w:val="left"/>
      <w:pPr>
        <w:tabs>
          <w:tab w:val="num" w:pos="2880"/>
        </w:tabs>
        <w:ind w:left="2880" w:hanging="360"/>
      </w:pPr>
      <w:rPr>
        <w:rFonts w:ascii="Symbol" w:hAnsi="Symbol"/>
      </w:rPr>
    </w:lvl>
    <w:lvl w:ilvl="4" w:tplc="F6106B72">
      <w:start w:val="1"/>
      <w:numFmt w:val="bullet"/>
      <w:lvlText w:val="o"/>
      <w:lvlJc w:val="left"/>
      <w:pPr>
        <w:tabs>
          <w:tab w:val="num" w:pos="3600"/>
        </w:tabs>
        <w:ind w:left="3600" w:hanging="360"/>
      </w:pPr>
      <w:rPr>
        <w:rFonts w:ascii="Courier New" w:hAnsi="Courier New"/>
      </w:rPr>
    </w:lvl>
    <w:lvl w:ilvl="5" w:tplc="576EA842">
      <w:start w:val="1"/>
      <w:numFmt w:val="bullet"/>
      <w:lvlText w:val=""/>
      <w:lvlJc w:val="left"/>
      <w:pPr>
        <w:tabs>
          <w:tab w:val="num" w:pos="4320"/>
        </w:tabs>
        <w:ind w:left="4320" w:hanging="360"/>
      </w:pPr>
      <w:rPr>
        <w:rFonts w:ascii="Wingdings" w:hAnsi="Wingdings"/>
      </w:rPr>
    </w:lvl>
    <w:lvl w:ilvl="6" w:tplc="73B8E4F0">
      <w:start w:val="1"/>
      <w:numFmt w:val="bullet"/>
      <w:lvlText w:val=""/>
      <w:lvlJc w:val="left"/>
      <w:pPr>
        <w:tabs>
          <w:tab w:val="num" w:pos="5040"/>
        </w:tabs>
        <w:ind w:left="5040" w:hanging="360"/>
      </w:pPr>
      <w:rPr>
        <w:rFonts w:ascii="Symbol" w:hAnsi="Symbol"/>
      </w:rPr>
    </w:lvl>
    <w:lvl w:ilvl="7" w:tplc="51D480E6">
      <w:start w:val="1"/>
      <w:numFmt w:val="bullet"/>
      <w:lvlText w:val="o"/>
      <w:lvlJc w:val="left"/>
      <w:pPr>
        <w:tabs>
          <w:tab w:val="num" w:pos="5760"/>
        </w:tabs>
        <w:ind w:left="5760" w:hanging="360"/>
      </w:pPr>
      <w:rPr>
        <w:rFonts w:ascii="Courier New" w:hAnsi="Courier New"/>
      </w:rPr>
    </w:lvl>
    <w:lvl w:ilvl="8" w:tplc="558A1A4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EF705A28">
      <w:start w:val="1"/>
      <w:numFmt w:val="bullet"/>
      <w:lvlText w:val=""/>
      <w:lvlJc w:val="left"/>
      <w:pPr>
        <w:ind w:left="720" w:hanging="360"/>
      </w:pPr>
      <w:rPr>
        <w:rFonts w:ascii="Symbol" w:hAnsi="Symbol"/>
      </w:rPr>
    </w:lvl>
    <w:lvl w:ilvl="1" w:tplc="047C8784">
      <w:start w:val="1"/>
      <w:numFmt w:val="bullet"/>
      <w:lvlText w:val="o"/>
      <w:lvlJc w:val="left"/>
      <w:pPr>
        <w:tabs>
          <w:tab w:val="num" w:pos="1440"/>
        </w:tabs>
        <w:ind w:left="1440" w:hanging="360"/>
      </w:pPr>
      <w:rPr>
        <w:rFonts w:ascii="Courier New" w:hAnsi="Courier New"/>
      </w:rPr>
    </w:lvl>
    <w:lvl w:ilvl="2" w:tplc="3F46D98A">
      <w:start w:val="1"/>
      <w:numFmt w:val="bullet"/>
      <w:lvlText w:val=""/>
      <w:lvlJc w:val="left"/>
      <w:pPr>
        <w:tabs>
          <w:tab w:val="num" w:pos="2160"/>
        </w:tabs>
        <w:ind w:left="2160" w:hanging="360"/>
      </w:pPr>
      <w:rPr>
        <w:rFonts w:ascii="Wingdings" w:hAnsi="Wingdings"/>
      </w:rPr>
    </w:lvl>
    <w:lvl w:ilvl="3" w:tplc="1C08AA5E">
      <w:start w:val="1"/>
      <w:numFmt w:val="bullet"/>
      <w:lvlText w:val=""/>
      <w:lvlJc w:val="left"/>
      <w:pPr>
        <w:tabs>
          <w:tab w:val="num" w:pos="2880"/>
        </w:tabs>
        <w:ind w:left="2880" w:hanging="360"/>
      </w:pPr>
      <w:rPr>
        <w:rFonts w:ascii="Symbol" w:hAnsi="Symbol"/>
      </w:rPr>
    </w:lvl>
    <w:lvl w:ilvl="4" w:tplc="86BC3928">
      <w:start w:val="1"/>
      <w:numFmt w:val="bullet"/>
      <w:lvlText w:val="o"/>
      <w:lvlJc w:val="left"/>
      <w:pPr>
        <w:tabs>
          <w:tab w:val="num" w:pos="3600"/>
        </w:tabs>
        <w:ind w:left="3600" w:hanging="360"/>
      </w:pPr>
      <w:rPr>
        <w:rFonts w:ascii="Courier New" w:hAnsi="Courier New"/>
      </w:rPr>
    </w:lvl>
    <w:lvl w:ilvl="5" w:tplc="119E32B2">
      <w:start w:val="1"/>
      <w:numFmt w:val="bullet"/>
      <w:lvlText w:val=""/>
      <w:lvlJc w:val="left"/>
      <w:pPr>
        <w:tabs>
          <w:tab w:val="num" w:pos="4320"/>
        </w:tabs>
        <w:ind w:left="4320" w:hanging="360"/>
      </w:pPr>
      <w:rPr>
        <w:rFonts w:ascii="Wingdings" w:hAnsi="Wingdings"/>
      </w:rPr>
    </w:lvl>
    <w:lvl w:ilvl="6" w:tplc="5F3289E2">
      <w:start w:val="1"/>
      <w:numFmt w:val="bullet"/>
      <w:lvlText w:val=""/>
      <w:lvlJc w:val="left"/>
      <w:pPr>
        <w:tabs>
          <w:tab w:val="num" w:pos="5040"/>
        </w:tabs>
        <w:ind w:left="5040" w:hanging="360"/>
      </w:pPr>
      <w:rPr>
        <w:rFonts w:ascii="Symbol" w:hAnsi="Symbol"/>
      </w:rPr>
    </w:lvl>
    <w:lvl w:ilvl="7" w:tplc="44D03F36">
      <w:start w:val="1"/>
      <w:numFmt w:val="bullet"/>
      <w:lvlText w:val="o"/>
      <w:lvlJc w:val="left"/>
      <w:pPr>
        <w:tabs>
          <w:tab w:val="num" w:pos="5760"/>
        </w:tabs>
        <w:ind w:left="5760" w:hanging="360"/>
      </w:pPr>
      <w:rPr>
        <w:rFonts w:ascii="Courier New" w:hAnsi="Courier New"/>
      </w:rPr>
    </w:lvl>
    <w:lvl w:ilvl="8" w:tplc="8C4A85C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97ECA4B6">
      <w:start w:val="1"/>
      <w:numFmt w:val="bullet"/>
      <w:lvlText w:val=""/>
      <w:lvlJc w:val="left"/>
      <w:pPr>
        <w:ind w:left="720" w:hanging="360"/>
      </w:pPr>
      <w:rPr>
        <w:rFonts w:ascii="Symbol" w:hAnsi="Symbol"/>
      </w:rPr>
    </w:lvl>
    <w:lvl w:ilvl="1" w:tplc="4A20FE4E">
      <w:start w:val="1"/>
      <w:numFmt w:val="bullet"/>
      <w:lvlText w:val="o"/>
      <w:lvlJc w:val="left"/>
      <w:pPr>
        <w:tabs>
          <w:tab w:val="num" w:pos="1440"/>
        </w:tabs>
        <w:ind w:left="1440" w:hanging="360"/>
      </w:pPr>
      <w:rPr>
        <w:rFonts w:ascii="Courier New" w:hAnsi="Courier New"/>
      </w:rPr>
    </w:lvl>
    <w:lvl w:ilvl="2" w:tplc="7DF48B42">
      <w:start w:val="1"/>
      <w:numFmt w:val="bullet"/>
      <w:lvlText w:val=""/>
      <w:lvlJc w:val="left"/>
      <w:pPr>
        <w:tabs>
          <w:tab w:val="num" w:pos="2160"/>
        </w:tabs>
        <w:ind w:left="2160" w:hanging="360"/>
      </w:pPr>
      <w:rPr>
        <w:rFonts w:ascii="Wingdings" w:hAnsi="Wingdings"/>
      </w:rPr>
    </w:lvl>
    <w:lvl w:ilvl="3" w:tplc="04048872">
      <w:start w:val="1"/>
      <w:numFmt w:val="bullet"/>
      <w:lvlText w:val=""/>
      <w:lvlJc w:val="left"/>
      <w:pPr>
        <w:tabs>
          <w:tab w:val="num" w:pos="2880"/>
        </w:tabs>
        <w:ind w:left="2880" w:hanging="360"/>
      </w:pPr>
      <w:rPr>
        <w:rFonts w:ascii="Symbol" w:hAnsi="Symbol"/>
      </w:rPr>
    </w:lvl>
    <w:lvl w:ilvl="4" w:tplc="1480C3CA">
      <w:start w:val="1"/>
      <w:numFmt w:val="bullet"/>
      <w:lvlText w:val="o"/>
      <w:lvlJc w:val="left"/>
      <w:pPr>
        <w:tabs>
          <w:tab w:val="num" w:pos="3600"/>
        </w:tabs>
        <w:ind w:left="3600" w:hanging="360"/>
      </w:pPr>
      <w:rPr>
        <w:rFonts w:ascii="Courier New" w:hAnsi="Courier New"/>
      </w:rPr>
    </w:lvl>
    <w:lvl w:ilvl="5" w:tplc="9C26C33C">
      <w:start w:val="1"/>
      <w:numFmt w:val="bullet"/>
      <w:lvlText w:val=""/>
      <w:lvlJc w:val="left"/>
      <w:pPr>
        <w:tabs>
          <w:tab w:val="num" w:pos="4320"/>
        </w:tabs>
        <w:ind w:left="4320" w:hanging="360"/>
      </w:pPr>
      <w:rPr>
        <w:rFonts w:ascii="Wingdings" w:hAnsi="Wingdings"/>
      </w:rPr>
    </w:lvl>
    <w:lvl w:ilvl="6" w:tplc="75664DD2">
      <w:start w:val="1"/>
      <w:numFmt w:val="bullet"/>
      <w:lvlText w:val=""/>
      <w:lvlJc w:val="left"/>
      <w:pPr>
        <w:tabs>
          <w:tab w:val="num" w:pos="5040"/>
        </w:tabs>
        <w:ind w:left="5040" w:hanging="360"/>
      </w:pPr>
      <w:rPr>
        <w:rFonts w:ascii="Symbol" w:hAnsi="Symbol"/>
      </w:rPr>
    </w:lvl>
    <w:lvl w:ilvl="7" w:tplc="FB963D84">
      <w:start w:val="1"/>
      <w:numFmt w:val="bullet"/>
      <w:lvlText w:val="o"/>
      <w:lvlJc w:val="left"/>
      <w:pPr>
        <w:tabs>
          <w:tab w:val="num" w:pos="5760"/>
        </w:tabs>
        <w:ind w:left="5760" w:hanging="360"/>
      </w:pPr>
      <w:rPr>
        <w:rFonts w:ascii="Courier New" w:hAnsi="Courier New"/>
      </w:rPr>
    </w:lvl>
    <w:lvl w:ilvl="8" w:tplc="82FECD6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92A8A99A">
      <w:start w:val="1"/>
      <w:numFmt w:val="bullet"/>
      <w:lvlText w:val=""/>
      <w:lvlJc w:val="left"/>
      <w:pPr>
        <w:ind w:left="720" w:hanging="360"/>
      </w:pPr>
      <w:rPr>
        <w:rFonts w:ascii="Symbol" w:hAnsi="Symbol"/>
      </w:rPr>
    </w:lvl>
    <w:lvl w:ilvl="1" w:tplc="FD962AC2">
      <w:start w:val="1"/>
      <w:numFmt w:val="bullet"/>
      <w:lvlText w:val="o"/>
      <w:lvlJc w:val="left"/>
      <w:pPr>
        <w:tabs>
          <w:tab w:val="num" w:pos="1440"/>
        </w:tabs>
        <w:ind w:left="1440" w:hanging="360"/>
      </w:pPr>
      <w:rPr>
        <w:rFonts w:ascii="Courier New" w:hAnsi="Courier New"/>
      </w:rPr>
    </w:lvl>
    <w:lvl w:ilvl="2" w:tplc="C748C084">
      <w:start w:val="1"/>
      <w:numFmt w:val="bullet"/>
      <w:lvlText w:val=""/>
      <w:lvlJc w:val="left"/>
      <w:pPr>
        <w:tabs>
          <w:tab w:val="num" w:pos="2160"/>
        </w:tabs>
        <w:ind w:left="2160" w:hanging="360"/>
      </w:pPr>
      <w:rPr>
        <w:rFonts w:ascii="Wingdings" w:hAnsi="Wingdings"/>
      </w:rPr>
    </w:lvl>
    <w:lvl w:ilvl="3" w:tplc="3078D76A">
      <w:start w:val="1"/>
      <w:numFmt w:val="bullet"/>
      <w:lvlText w:val=""/>
      <w:lvlJc w:val="left"/>
      <w:pPr>
        <w:tabs>
          <w:tab w:val="num" w:pos="2880"/>
        </w:tabs>
        <w:ind w:left="2880" w:hanging="360"/>
      </w:pPr>
      <w:rPr>
        <w:rFonts w:ascii="Symbol" w:hAnsi="Symbol"/>
      </w:rPr>
    </w:lvl>
    <w:lvl w:ilvl="4" w:tplc="A3126F2A">
      <w:start w:val="1"/>
      <w:numFmt w:val="bullet"/>
      <w:lvlText w:val="o"/>
      <w:lvlJc w:val="left"/>
      <w:pPr>
        <w:tabs>
          <w:tab w:val="num" w:pos="3600"/>
        </w:tabs>
        <w:ind w:left="3600" w:hanging="360"/>
      </w:pPr>
      <w:rPr>
        <w:rFonts w:ascii="Courier New" w:hAnsi="Courier New"/>
      </w:rPr>
    </w:lvl>
    <w:lvl w:ilvl="5" w:tplc="24D67A3C">
      <w:start w:val="1"/>
      <w:numFmt w:val="bullet"/>
      <w:lvlText w:val=""/>
      <w:lvlJc w:val="left"/>
      <w:pPr>
        <w:tabs>
          <w:tab w:val="num" w:pos="4320"/>
        </w:tabs>
        <w:ind w:left="4320" w:hanging="360"/>
      </w:pPr>
      <w:rPr>
        <w:rFonts w:ascii="Wingdings" w:hAnsi="Wingdings"/>
      </w:rPr>
    </w:lvl>
    <w:lvl w:ilvl="6" w:tplc="B21E9840">
      <w:start w:val="1"/>
      <w:numFmt w:val="bullet"/>
      <w:lvlText w:val=""/>
      <w:lvlJc w:val="left"/>
      <w:pPr>
        <w:tabs>
          <w:tab w:val="num" w:pos="5040"/>
        </w:tabs>
        <w:ind w:left="5040" w:hanging="360"/>
      </w:pPr>
      <w:rPr>
        <w:rFonts w:ascii="Symbol" w:hAnsi="Symbol"/>
      </w:rPr>
    </w:lvl>
    <w:lvl w:ilvl="7" w:tplc="572A506E">
      <w:start w:val="1"/>
      <w:numFmt w:val="bullet"/>
      <w:lvlText w:val="o"/>
      <w:lvlJc w:val="left"/>
      <w:pPr>
        <w:tabs>
          <w:tab w:val="num" w:pos="5760"/>
        </w:tabs>
        <w:ind w:left="5760" w:hanging="360"/>
      </w:pPr>
      <w:rPr>
        <w:rFonts w:ascii="Courier New" w:hAnsi="Courier New"/>
      </w:rPr>
    </w:lvl>
    <w:lvl w:ilvl="8" w:tplc="E414966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6C2424EA">
      <w:start w:val="1"/>
      <w:numFmt w:val="bullet"/>
      <w:lvlText w:val=""/>
      <w:lvlJc w:val="left"/>
      <w:pPr>
        <w:ind w:left="720" w:hanging="360"/>
      </w:pPr>
      <w:rPr>
        <w:rFonts w:ascii="Symbol" w:hAnsi="Symbol"/>
      </w:rPr>
    </w:lvl>
    <w:lvl w:ilvl="1" w:tplc="9FD8C3FA">
      <w:start w:val="1"/>
      <w:numFmt w:val="bullet"/>
      <w:lvlText w:val="o"/>
      <w:lvlJc w:val="left"/>
      <w:pPr>
        <w:tabs>
          <w:tab w:val="num" w:pos="1440"/>
        </w:tabs>
        <w:ind w:left="1440" w:hanging="360"/>
      </w:pPr>
      <w:rPr>
        <w:rFonts w:ascii="Courier New" w:hAnsi="Courier New"/>
      </w:rPr>
    </w:lvl>
    <w:lvl w:ilvl="2" w:tplc="F6666D1E">
      <w:start w:val="1"/>
      <w:numFmt w:val="bullet"/>
      <w:lvlText w:val=""/>
      <w:lvlJc w:val="left"/>
      <w:pPr>
        <w:tabs>
          <w:tab w:val="num" w:pos="2160"/>
        </w:tabs>
        <w:ind w:left="2160" w:hanging="360"/>
      </w:pPr>
      <w:rPr>
        <w:rFonts w:ascii="Wingdings" w:hAnsi="Wingdings"/>
      </w:rPr>
    </w:lvl>
    <w:lvl w:ilvl="3" w:tplc="86C489EA">
      <w:start w:val="1"/>
      <w:numFmt w:val="bullet"/>
      <w:lvlText w:val=""/>
      <w:lvlJc w:val="left"/>
      <w:pPr>
        <w:tabs>
          <w:tab w:val="num" w:pos="2880"/>
        </w:tabs>
        <w:ind w:left="2880" w:hanging="360"/>
      </w:pPr>
      <w:rPr>
        <w:rFonts w:ascii="Symbol" w:hAnsi="Symbol"/>
      </w:rPr>
    </w:lvl>
    <w:lvl w:ilvl="4" w:tplc="5468A1A4">
      <w:start w:val="1"/>
      <w:numFmt w:val="bullet"/>
      <w:lvlText w:val="o"/>
      <w:lvlJc w:val="left"/>
      <w:pPr>
        <w:tabs>
          <w:tab w:val="num" w:pos="3600"/>
        </w:tabs>
        <w:ind w:left="3600" w:hanging="360"/>
      </w:pPr>
      <w:rPr>
        <w:rFonts w:ascii="Courier New" w:hAnsi="Courier New"/>
      </w:rPr>
    </w:lvl>
    <w:lvl w:ilvl="5" w:tplc="9FE49264">
      <w:start w:val="1"/>
      <w:numFmt w:val="bullet"/>
      <w:lvlText w:val=""/>
      <w:lvlJc w:val="left"/>
      <w:pPr>
        <w:tabs>
          <w:tab w:val="num" w:pos="4320"/>
        </w:tabs>
        <w:ind w:left="4320" w:hanging="360"/>
      </w:pPr>
      <w:rPr>
        <w:rFonts w:ascii="Wingdings" w:hAnsi="Wingdings"/>
      </w:rPr>
    </w:lvl>
    <w:lvl w:ilvl="6" w:tplc="AE883306">
      <w:start w:val="1"/>
      <w:numFmt w:val="bullet"/>
      <w:lvlText w:val=""/>
      <w:lvlJc w:val="left"/>
      <w:pPr>
        <w:tabs>
          <w:tab w:val="num" w:pos="5040"/>
        </w:tabs>
        <w:ind w:left="5040" w:hanging="360"/>
      </w:pPr>
      <w:rPr>
        <w:rFonts w:ascii="Symbol" w:hAnsi="Symbol"/>
      </w:rPr>
    </w:lvl>
    <w:lvl w:ilvl="7" w:tplc="C3506500">
      <w:start w:val="1"/>
      <w:numFmt w:val="bullet"/>
      <w:lvlText w:val="o"/>
      <w:lvlJc w:val="left"/>
      <w:pPr>
        <w:tabs>
          <w:tab w:val="num" w:pos="5760"/>
        </w:tabs>
        <w:ind w:left="5760" w:hanging="360"/>
      </w:pPr>
      <w:rPr>
        <w:rFonts w:ascii="Courier New" w:hAnsi="Courier New"/>
      </w:rPr>
    </w:lvl>
    <w:lvl w:ilvl="8" w:tplc="32F2C17A">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01B85822">
      <w:start w:val="1"/>
      <w:numFmt w:val="bullet"/>
      <w:lvlText w:val=""/>
      <w:lvlJc w:val="left"/>
      <w:pPr>
        <w:ind w:left="720" w:hanging="360"/>
      </w:pPr>
      <w:rPr>
        <w:rFonts w:ascii="Symbol" w:hAnsi="Symbol"/>
      </w:rPr>
    </w:lvl>
    <w:lvl w:ilvl="1" w:tplc="A006A9E6">
      <w:start w:val="1"/>
      <w:numFmt w:val="bullet"/>
      <w:lvlText w:val="o"/>
      <w:lvlJc w:val="left"/>
      <w:pPr>
        <w:tabs>
          <w:tab w:val="num" w:pos="1440"/>
        </w:tabs>
        <w:ind w:left="1440" w:hanging="360"/>
      </w:pPr>
      <w:rPr>
        <w:rFonts w:ascii="Courier New" w:hAnsi="Courier New"/>
      </w:rPr>
    </w:lvl>
    <w:lvl w:ilvl="2" w:tplc="7E7AB276">
      <w:start w:val="1"/>
      <w:numFmt w:val="bullet"/>
      <w:lvlText w:val=""/>
      <w:lvlJc w:val="left"/>
      <w:pPr>
        <w:tabs>
          <w:tab w:val="num" w:pos="2160"/>
        </w:tabs>
        <w:ind w:left="2160" w:hanging="360"/>
      </w:pPr>
      <w:rPr>
        <w:rFonts w:ascii="Wingdings" w:hAnsi="Wingdings"/>
      </w:rPr>
    </w:lvl>
    <w:lvl w:ilvl="3" w:tplc="CC6CC17E">
      <w:start w:val="1"/>
      <w:numFmt w:val="bullet"/>
      <w:lvlText w:val=""/>
      <w:lvlJc w:val="left"/>
      <w:pPr>
        <w:tabs>
          <w:tab w:val="num" w:pos="2880"/>
        </w:tabs>
        <w:ind w:left="2880" w:hanging="360"/>
      </w:pPr>
      <w:rPr>
        <w:rFonts w:ascii="Symbol" w:hAnsi="Symbol"/>
      </w:rPr>
    </w:lvl>
    <w:lvl w:ilvl="4" w:tplc="9D9E569A">
      <w:start w:val="1"/>
      <w:numFmt w:val="bullet"/>
      <w:lvlText w:val="o"/>
      <w:lvlJc w:val="left"/>
      <w:pPr>
        <w:tabs>
          <w:tab w:val="num" w:pos="3600"/>
        </w:tabs>
        <w:ind w:left="3600" w:hanging="360"/>
      </w:pPr>
      <w:rPr>
        <w:rFonts w:ascii="Courier New" w:hAnsi="Courier New"/>
      </w:rPr>
    </w:lvl>
    <w:lvl w:ilvl="5" w:tplc="A92C763A">
      <w:start w:val="1"/>
      <w:numFmt w:val="bullet"/>
      <w:lvlText w:val=""/>
      <w:lvlJc w:val="left"/>
      <w:pPr>
        <w:tabs>
          <w:tab w:val="num" w:pos="4320"/>
        </w:tabs>
        <w:ind w:left="4320" w:hanging="360"/>
      </w:pPr>
      <w:rPr>
        <w:rFonts w:ascii="Wingdings" w:hAnsi="Wingdings"/>
      </w:rPr>
    </w:lvl>
    <w:lvl w:ilvl="6" w:tplc="25A0D9F0">
      <w:start w:val="1"/>
      <w:numFmt w:val="bullet"/>
      <w:lvlText w:val=""/>
      <w:lvlJc w:val="left"/>
      <w:pPr>
        <w:tabs>
          <w:tab w:val="num" w:pos="5040"/>
        </w:tabs>
        <w:ind w:left="5040" w:hanging="360"/>
      </w:pPr>
      <w:rPr>
        <w:rFonts w:ascii="Symbol" w:hAnsi="Symbol"/>
      </w:rPr>
    </w:lvl>
    <w:lvl w:ilvl="7" w:tplc="67DA78A6">
      <w:start w:val="1"/>
      <w:numFmt w:val="bullet"/>
      <w:lvlText w:val="o"/>
      <w:lvlJc w:val="left"/>
      <w:pPr>
        <w:tabs>
          <w:tab w:val="num" w:pos="5760"/>
        </w:tabs>
        <w:ind w:left="5760" w:hanging="360"/>
      </w:pPr>
      <w:rPr>
        <w:rFonts w:ascii="Courier New" w:hAnsi="Courier New"/>
      </w:rPr>
    </w:lvl>
    <w:lvl w:ilvl="8" w:tplc="D8ACCF9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9BD49754">
      <w:start w:val="1"/>
      <w:numFmt w:val="bullet"/>
      <w:lvlText w:val=""/>
      <w:lvlJc w:val="left"/>
      <w:pPr>
        <w:ind w:left="720" w:hanging="360"/>
      </w:pPr>
      <w:rPr>
        <w:rFonts w:ascii="Symbol" w:hAnsi="Symbol"/>
      </w:rPr>
    </w:lvl>
    <w:lvl w:ilvl="1" w:tplc="D7D0C116">
      <w:start w:val="1"/>
      <w:numFmt w:val="bullet"/>
      <w:lvlText w:val="o"/>
      <w:lvlJc w:val="left"/>
      <w:pPr>
        <w:tabs>
          <w:tab w:val="num" w:pos="1440"/>
        </w:tabs>
        <w:ind w:left="1440" w:hanging="360"/>
      </w:pPr>
      <w:rPr>
        <w:rFonts w:ascii="Courier New" w:hAnsi="Courier New"/>
      </w:rPr>
    </w:lvl>
    <w:lvl w:ilvl="2" w:tplc="E4CA94CC">
      <w:start w:val="1"/>
      <w:numFmt w:val="bullet"/>
      <w:lvlText w:val=""/>
      <w:lvlJc w:val="left"/>
      <w:pPr>
        <w:tabs>
          <w:tab w:val="num" w:pos="2160"/>
        </w:tabs>
        <w:ind w:left="2160" w:hanging="360"/>
      </w:pPr>
      <w:rPr>
        <w:rFonts w:ascii="Wingdings" w:hAnsi="Wingdings"/>
      </w:rPr>
    </w:lvl>
    <w:lvl w:ilvl="3" w:tplc="FB64E45E">
      <w:start w:val="1"/>
      <w:numFmt w:val="bullet"/>
      <w:lvlText w:val=""/>
      <w:lvlJc w:val="left"/>
      <w:pPr>
        <w:tabs>
          <w:tab w:val="num" w:pos="2880"/>
        </w:tabs>
        <w:ind w:left="2880" w:hanging="360"/>
      </w:pPr>
      <w:rPr>
        <w:rFonts w:ascii="Symbol" w:hAnsi="Symbol"/>
      </w:rPr>
    </w:lvl>
    <w:lvl w:ilvl="4" w:tplc="957672EA">
      <w:start w:val="1"/>
      <w:numFmt w:val="bullet"/>
      <w:lvlText w:val="o"/>
      <w:lvlJc w:val="left"/>
      <w:pPr>
        <w:tabs>
          <w:tab w:val="num" w:pos="3600"/>
        </w:tabs>
        <w:ind w:left="3600" w:hanging="360"/>
      </w:pPr>
      <w:rPr>
        <w:rFonts w:ascii="Courier New" w:hAnsi="Courier New"/>
      </w:rPr>
    </w:lvl>
    <w:lvl w:ilvl="5" w:tplc="02049FA8">
      <w:start w:val="1"/>
      <w:numFmt w:val="bullet"/>
      <w:lvlText w:val=""/>
      <w:lvlJc w:val="left"/>
      <w:pPr>
        <w:tabs>
          <w:tab w:val="num" w:pos="4320"/>
        </w:tabs>
        <w:ind w:left="4320" w:hanging="360"/>
      </w:pPr>
      <w:rPr>
        <w:rFonts w:ascii="Wingdings" w:hAnsi="Wingdings"/>
      </w:rPr>
    </w:lvl>
    <w:lvl w:ilvl="6" w:tplc="660C3D48">
      <w:start w:val="1"/>
      <w:numFmt w:val="bullet"/>
      <w:lvlText w:val=""/>
      <w:lvlJc w:val="left"/>
      <w:pPr>
        <w:tabs>
          <w:tab w:val="num" w:pos="5040"/>
        </w:tabs>
        <w:ind w:left="5040" w:hanging="360"/>
      </w:pPr>
      <w:rPr>
        <w:rFonts w:ascii="Symbol" w:hAnsi="Symbol"/>
      </w:rPr>
    </w:lvl>
    <w:lvl w:ilvl="7" w:tplc="81FC4666">
      <w:start w:val="1"/>
      <w:numFmt w:val="bullet"/>
      <w:lvlText w:val="o"/>
      <w:lvlJc w:val="left"/>
      <w:pPr>
        <w:tabs>
          <w:tab w:val="num" w:pos="5760"/>
        </w:tabs>
        <w:ind w:left="5760" w:hanging="360"/>
      </w:pPr>
      <w:rPr>
        <w:rFonts w:ascii="Courier New" w:hAnsi="Courier New"/>
      </w:rPr>
    </w:lvl>
    <w:lvl w:ilvl="8" w:tplc="3794A5F4">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98A2224A">
      <w:start w:val="1"/>
      <w:numFmt w:val="bullet"/>
      <w:lvlText w:val=""/>
      <w:lvlJc w:val="left"/>
      <w:pPr>
        <w:ind w:left="720" w:hanging="360"/>
      </w:pPr>
      <w:rPr>
        <w:rFonts w:ascii="Symbol" w:hAnsi="Symbol"/>
      </w:rPr>
    </w:lvl>
    <w:lvl w:ilvl="1" w:tplc="BB96FD2C">
      <w:start w:val="1"/>
      <w:numFmt w:val="bullet"/>
      <w:lvlText w:val="o"/>
      <w:lvlJc w:val="left"/>
      <w:pPr>
        <w:tabs>
          <w:tab w:val="num" w:pos="1440"/>
        </w:tabs>
        <w:ind w:left="1440" w:hanging="360"/>
      </w:pPr>
      <w:rPr>
        <w:rFonts w:ascii="Courier New" w:hAnsi="Courier New"/>
      </w:rPr>
    </w:lvl>
    <w:lvl w:ilvl="2" w:tplc="2E9C9F68">
      <w:start w:val="1"/>
      <w:numFmt w:val="bullet"/>
      <w:lvlText w:val=""/>
      <w:lvlJc w:val="left"/>
      <w:pPr>
        <w:tabs>
          <w:tab w:val="num" w:pos="2160"/>
        </w:tabs>
        <w:ind w:left="2160" w:hanging="360"/>
      </w:pPr>
      <w:rPr>
        <w:rFonts w:ascii="Wingdings" w:hAnsi="Wingdings"/>
      </w:rPr>
    </w:lvl>
    <w:lvl w:ilvl="3" w:tplc="DBBC7A10">
      <w:start w:val="1"/>
      <w:numFmt w:val="bullet"/>
      <w:lvlText w:val=""/>
      <w:lvlJc w:val="left"/>
      <w:pPr>
        <w:tabs>
          <w:tab w:val="num" w:pos="2880"/>
        </w:tabs>
        <w:ind w:left="2880" w:hanging="360"/>
      </w:pPr>
      <w:rPr>
        <w:rFonts w:ascii="Symbol" w:hAnsi="Symbol"/>
      </w:rPr>
    </w:lvl>
    <w:lvl w:ilvl="4" w:tplc="517454DC">
      <w:start w:val="1"/>
      <w:numFmt w:val="bullet"/>
      <w:lvlText w:val="o"/>
      <w:lvlJc w:val="left"/>
      <w:pPr>
        <w:tabs>
          <w:tab w:val="num" w:pos="3600"/>
        </w:tabs>
        <w:ind w:left="3600" w:hanging="360"/>
      </w:pPr>
      <w:rPr>
        <w:rFonts w:ascii="Courier New" w:hAnsi="Courier New"/>
      </w:rPr>
    </w:lvl>
    <w:lvl w:ilvl="5" w:tplc="F840351E">
      <w:start w:val="1"/>
      <w:numFmt w:val="bullet"/>
      <w:lvlText w:val=""/>
      <w:lvlJc w:val="left"/>
      <w:pPr>
        <w:tabs>
          <w:tab w:val="num" w:pos="4320"/>
        </w:tabs>
        <w:ind w:left="4320" w:hanging="360"/>
      </w:pPr>
      <w:rPr>
        <w:rFonts w:ascii="Wingdings" w:hAnsi="Wingdings"/>
      </w:rPr>
    </w:lvl>
    <w:lvl w:ilvl="6" w:tplc="23C47632">
      <w:start w:val="1"/>
      <w:numFmt w:val="bullet"/>
      <w:lvlText w:val=""/>
      <w:lvlJc w:val="left"/>
      <w:pPr>
        <w:tabs>
          <w:tab w:val="num" w:pos="5040"/>
        </w:tabs>
        <w:ind w:left="5040" w:hanging="360"/>
      </w:pPr>
      <w:rPr>
        <w:rFonts w:ascii="Symbol" w:hAnsi="Symbol"/>
      </w:rPr>
    </w:lvl>
    <w:lvl w:ilvl="7" w:tplc="F536D30E">
      <w:start w:val="1"/>
      <w:numFmt w:val="bullet"/>
      <w:lvlText w:val="o"/>
      <w:lvlJc w:val="left"/>
      <w:pPr>
        <w:tabs>
          <w:tab w:val="num" w:pos="5760"/>
        </w:tabs>
        <w:ind w:left="5760" w:hanging="360"/>
      </w:pPr>
      <w:rPr>
        <w:rFonts w:ascii="Courier New" w:hAnsi="Courier New"/>
      </w:rPr>
    </w:lvl>
    <w:lvl w:ilvl="8" w:tplc="4ECEACE2">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BE741300">
      <w:start w:val="1"/>
      <w:numFmt w:val="bullet"/>
      <w:lvlText w:val=""/>
      <w:lvlJc w:val="left"/>
      <w:pPr>
        <w:ind w:left="720" w:hanging="360"/>
      </w:pPr>
      <w:rPr>
        <w:rFonts w:ascii="Symbol" w:hAnsi="Symbol"/>
      </w:rPr>
    </w:lvl>
    <w:lvl w:ilvl="1" w:tplc="2DF80E3A">
      <w:start w:val="1"/>
      <w:numFmt w:val="bullet"/>
      <w:lvlText w:val="o"/>
      <w:lvlJc w:val="left"/>
      <w:pPr>
        <w:tabs>
          <w:tab w:val="num" w:pos="1440"/>
        </w:tabs>
        <w:ind w:left="1440" w:hanging="360"/>
      </w:pPr>
      <w:rPr>
        <w:rFonts w:ascii="Courier New" w:hAnsi="Courier New"/>
      </w:rPr>
    </w:lvl>
    <w:lvl w:ilvl="2" w:tplc="125A8BAE">
      <w:start w:val="1"/>
      <w:numFmt w:val="bullet"/>
      <w:lvlText w:val=""/>
      <w:lvlJc w:val="left"/>
      <w:pPr>
        <w:tabs>
          <w:tab w:val="num" w:pos="2160"/>
        </w:tabs>
        <w:ind w:left="2160" w:hanging="360"/>
      </w:pPr>
      <w:rPr>
        <w:rFonts w:ascii="Wingdings" w:hAnsi="Wingdings"/>
      </w:rPr>
    </w:lvl>
    <w:lvl w:ilvl="3" w:tplc="34DC6BE0">
      <w:start w:val="1"/>
      <w:numFmt w:val="bullet"/>
      <w:lvlText w:val=""/>
      <w:lvlJc w:val="left"/>
      <w:pPr>
        <w:tabs>
          <w:tab w:val="num" w:pos="2880"/>
        </w:tabs>
        <w:ind w:left="2880" w:hanging="360"/>
      </w:pPr>
      <w:rPr>
        <w:rFonts w:ascii="Symbol" w:hAnsi="Symbol"/>
      </w:rPr>
    </w:lvl>
    <w:lvl w:ilvl="4" w:tplc="FBD48200">
      <w:start w:val="1"/>
      <w:numFmt w:val="bullet"/>
      <w:lvlText w:val="o"/>
      <w:lvlJc w:val="left"/>
      <w:pPr>
        <w:tabs>
          <w:tab w:val="num" w:pos="3600"/>
        </w:tabs>
        <w:ind w:left="3600" w:hanging="360"/>
      </w:pPr>
      <w:rPr>
        <w:rFonts w:ascii="Courier New" w:hAnsi="Courier New"/>
      </w:rPr>
    </w:lvl>
    <w:lvl w:ilvl="5" w:tplc="DA80FFEC">
      <w:start w:val="1"/>
      <w:numFmt w:val="bullet"/>
      <w:lvlText w:val=""/>
      <w:lvlJc w:val="left"/>
      <w:pPr>
        <w:tabs>
          <w:tab w:val="num" w:pos="4320"/>
        </w:tabs>
        <w:ind w:left="4320" w:hanging="360"/>
      </w:pPr>
      <w:rPr>
        <w:rFonts w:ascii="Wingdings" w:hAnsi="Wingdings"/>
      </w:rPr>
    </w:lvl>
    <w:lvl w:ilvl="6" w:tplc="C99E2562">
      <w:start w:val="1"/>
      <w:numFmt w:val="bullet"/>
      <w:lvlText w:val=""/>
      <w:lvlJc w:val="left"/>
      <w:pPr>
        <w:tabs>
          <w:tab w:val="num" w:pos="5040"/>
        </w:tabs>
        <w:ind w:left="5040" w:hanging="360"/>
      </w:pPr>
      <w:rPr>
        <w:rFonts w:ascii="Symbol" w:hAnsi="Symbol"/>
      </w:rPr>
    </w:lvl>
    <w:lvl w:ilvl="7" w:tplc="8FBED3D8">
      <w:start w:val="1"/>
      <w:numFmt w:val="bullet"/>
      <w:lvlText w:val="o"/>
      <w:lvlJc w:val="left"/>
      <w:pPr>
        <w:tabs>
          <w:tab w:val="num" w:pos="5760"/>
        </w:tabs>
        <w:ind w:left="5760" w:hanging="360"/>
      </w:pPr>
      <w:rPr>
        <w:rFonts w:ascii="Courier New" w:hAnsi="Courier New"/>
      </w:rPr>
    </w:lvl>
    <w:lvl w:ilvl="8" w:tplc="B86CA298">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8D0207BC">
      <w:start w:val="1"/>
      <w:numFmt w:val="bullet"/>
      <w:lvlText w:val=""/>
      <w:lvlJc w:val="left"/>
      <w:pPr>
        <w:ind w:left="720" w:hanging="360"/>
      </w:pPr>
      <w:rPr>
        <w:rFonts w:ascii="Symbol" w:hAnsi="Symbol"/>
      </w:rPr>
    </w:lvl>
    <w:lvl w:ilvl="1" w:tplc="0810D00C">
      <w:start w:val="1"/>
      <w:numFmt w:val="bullet"/>
      <w:lvlText w:val="o"/>
      <w:lvlJc w:val="left"/>
      <w:pPr>
        <w:tabs>
          <w:tab w:val="num" w:pos="1440"/>
        </w:tabs>
        <w:ind w:left="1440" w:hanging="360"/>
      </w:pPr>
      <w:rPr>
        <w:rFonts w:ascii="Courier New" w:hAnsi="Courier New"/>
      </w:rPr>
    </w:lvl>
    <w:lvl w:ilvl="2" w:tplc="01F0C62E">
      <w:start w:val="1"/>
      <w:numFmt w:val="bullet"/>
      <w:lvlText w:val=""/>
      <w:lvlJc w:val="left"/>
      <w:pPr>
        <w:tabs>
          <w:tab w:val="num" w:pos="2160"/>
        </w:tabs>
        <w:ind w:left="2160" w:hanging="360"/>
      </w:pPr>
      <w:rPr>
        <w:rFonts w:ascii="Wingdings" w:hAnsi="Wingdings"/>
      </w:rPr>
    </w:lvl>
    <w:lvl w:ilvl="3" w:tplc="620E52AE">
      <w:start w:val="1"/>
      <w:numFmt w:val="bullet"/>
      <w:lvlText w:val=""/>
      <w:lvlJc w:val="left"/>
      <w:pPr>
        <w:tabs>
          <w:tab w:val="num" w:pos="2880"/>
        </w:tabs>
        <w:ind w:left="2880" w:hanging="360"/>
      </w:pPr>
      <w:rPr>
        <w:rFonts w:ascii="Symbol" w:hAnsi="Symbol"/>
      </w:rPr>
    </w:lvl>
    <w:lvl w:ilvl="4" w:tplc="68DACBBA">
      <w:start w:val="1"/>
      <w:numFmt w:val="bullet"/>
      <w:lvlText w:val="o"/>
      <w:lvlJc w:val="left"/>
      <w:pPr>
        <w:tabs>
          <w:tab w:val="num" w:pos="3600"/>
        </w:tabs>
        <w:ind w:left="3600" w:hanging="360"/>
      </w:pPr>
      <w:rPr>
        <w:rFonts w:ascii="Courier New" w:hAnsi="Courier New"/>
      </w:rPr>
    </w:lvl>
    <w:lvl w:ilvl="5" w:tplc="1AEAC82A">
      <w:start w:val="1"/>
      <w:numFmt w:val="bullet"/>
      <w:lvlText w:val=""/>
      <w:lvlJc w:val="left"/>
      <w:pPr>
        <w:tabs>
          <w:tab w:val="num" w:pos="4320"/>
        </w:tabs>
        <w:ind w:left="4320" w:hanging="360"/>
      </w:pPr>
      <w:rPr>
        <w:rFonts w:ascii="Wingdings" w:hAnsi="Wingdings"/>
      </w:rPr>
    </w:lvl>
    <w:lvl w:ilvl="6" w:tplc="A41EA79C">
      <w:start w:val="1"/>
      <w:numFmt w:val="bullet"/>
      <w:lvlText w:val=""/>
      <w:lvlJc w:val="left"/>
      <w:pPr>
        <w:tabs>
          <w:tab w:val="num" w:pos="5040"/>
        </w:tabs>
        <w:ind w:left="5040" w:hanging="360"/>
      </w:pPr>
      <w:rPr>
        <w:rFonts w:ascii="Symbol" w:hAnsi="Symbol"/>
      </w:rPr>
    </w:lvl>
    <w:lvl w:ilvl="7" w:tplc="AEB6240E">
      <w:start w:val="1"/>
      <w:numFmt w:val="bullet"/>
      <w:lvlText w:val="o"/>
      <w:lvlJc w:val="left"/>
      <w:pPr>
        <w:tabs>
          <w:tab w:val="num" w:pos="5760"/>
        </w:tabs>
        <w:ind w:left="5760" w:hanging="360"/>
      </w:pPr>
      <w:rPr>
        <w:rFonts w:ascii="Courier New" w:hAnsi="Courier New"/>
      </w:rPr>
    </w:lvl>
    <w:lvl w:ilvl="8" w:tplc="B1B0427C">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FF02B01E">
      <w:start w:val="1"/>
      <w:numFmt w:val="bullet"/>
      <w:lvlText w:val=""/>
      <w:lvlJc w:val="left"/>
      <w:pPr>
        <w:ind w:left="720" w:hanging="360"/>
      </w:pPr>
      <w:rPr>
        <w:rFonts w:ascii="Symbol" w:hAnsi="Symbol"/>
      </w:rPr>
    </w:lvl>
    <w:lvl w:ilvl="1" w:tplc="F43C66C2">
      <w:start w:val="1"/>
      <w:numFmt w:val="bullet"/>
      <w:lvlText w:val="o"/>
      <w:lvlJc w:val="left"/>
      <w:pPr>
        <w:tabs>
          <w:tab w:val="num" w:pos="1440"/>
        </w:tabs>
        <w:ind w:left="1440" w:hanging="360"/>
      </w:pPr>
      <w:rPr>
        <w:rFonts w:ascii="Courier New" w:hAnsi="Courier New"/>
      </w:rPr>
    </w:lvl>
    <w:lvl w:ilvl="2" w:tplc="BE7E8578">
      <w:start w:val="1"/>
      <w:numFmt w:val="bullet"/>
      <w:lvlText w:val=""/>
      <w:lvlJc w:val="left"/>
      <w:pPr>
        <w:tabs>
          <w:tab w:val="num" w:pos="2160"/>
        </w:tabs>
        <w:ind w:left="2160" w:hanging="360"/>
      </w:pPr>
      <w:rPr>
        <w:rFonts w:ascii="Wingdings" w:hAnsi="Wingdings"/>
      </w:rPr>
    </w:lvl>
    <w:lvl w:ilvl="3" w:tplc="E7DA53A6">
      <w:start w:val="1"/>
      <w:numFmt w:val="bullet"/>
      <w:lvlText w:val=""/>
      <w:lvlJc w:val="left"/>
      <w:pPr>
        <w:tabs>
          <w:tab w:val="num" w:pos="2880"/>
        </w:tabs>
        <w:ind w:left="2880" w:hanging="360"/>
      </w:pPr>
      <w:rPr>
        <w:rFonts w:ascii="Symbol" w:hAnsi="Symbol"/>
      </w:rPr>
    </w:lvl>
    <w:lvl w:ilvl="4" w:tplc="6DCA3D30">
      <w:start w:val="1"/>
      <w:numFmt w:val="bullet"/>
      <w:lvlText w:val="o"/>
      <w:lvlJc w:val="left"/>
      <w:pPr>
        <w:tabs>
          <w:tab w:val="num" w:pos="3600"/>
        </w:tabs>
        <w:ind w:left="3600" w:hanging="360"/>
      </w:pPr>
      <w:rPr>
        <w:rFonts w:ascii="Courier New" w:hAnsi="Courier New"/>
      </w:rPr>
    </w:lvl>
    <w:lvl w:ilvl="5" w:tplc="BF325102">
      <w:start w:val="1"/>
      <w:numFmt w:val="bullet"/>
      <w:lvlText w:val=""/>
      <w:lvlJc w:val="left"/>
      <w:pPr>
        <w:tabs>
          <w:tab w:val="num" w:pos="4320"/>
        </w:tabs>
        <w:ind w:left="4320" w:hanging="360"/>
      </w:pPr>
      <w:rPr>
        <w:rFonts w:ascii="Wingdings" w:hAnsi="Wingdings"/>
      </w:rPr>
    </w:lvl>
    <w:lvl w:ilvl="6" w:tplc="100AA6DC">
      <w:start w:val="1"/>
      <w:numFmt w:val="bullet"/>
      <w:lvlText w:val=""/>
      <w:lvlJc w:val="left"/>
      <w:pPr>
        <w:tabs>
          <w:tab w:val="num" w:pos="5040"/>
        </w:tabs>
        <w:ind w:left="5040" w:hanging="360"/>
      </w:pPr>
      <w:rPr>
        <w:rFonts w:ascii="Symbol" w:hAnsi="Symbol"/>
      </w:rPr>
    </w:lvl>
    <w:lvl w:ilvl="7" w:tplc="CF8E2E64">
      <w:start w:val="1"/>
      <w:numFmt w:val="bullet"/>
      <w:lvlText w:val="o"/>
      <w:lvlJc w:val="left"/>
      <w:pPr>
        <w:tabs>
          <w:tab w:val="num" w:pos="5760"/>
        </w:tabs>
        <w:ind w:left="5760" w:hanging="360"/>
      </w:pPr>
      <w:rPr>
        <w:rFonts w:ascii="Courier New" w:hAnsi="Courier New"/>
      </w:rPr>
    </w:lvl>
    <w:lvl w:ilvl="8" w:tplc="1D9A21D6">
      <w:start w:val="1"/>
      <w:numFmt w:val="bullet"/>
      <w:lvlText w:val=""/>
      <w:lvlJc w:val="left"/>
      <w:pPr>
        <w:tabs>
          <w:tab w:val="num" w:pos="6480"/>
        </w:tabs>
        <w:ind w:left="6480" w:hanging="360"/>
      </w:pPr>
      <w:rPr>
        <w:rFonts w:ascii="Wingdings" w:hAnsi="Wingdings"/>
      </w:rPr>
    </w:lvl>
  </w:abstractNum>
  <w:abstractNum w:abstractNumId="16" w15:restartNumberingAfterBreak="0">
    <w:nsid w:val="09C27E94"/>
    <w:multiLevelType w:val="multilevel"/>
    <w:tmpl w:val="8D905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63533">
    <w:abstractNumId w:val="0"/>
  </w:num>
  <w:num w:numId="2" w16cid:durableId="1396777030">
    <w:abstractNumId w:val="1"/>
  </w:num>
  <w:num w:numId="3" w16cid:durableId="1565675052">
    <w:abstractNumId w:val="2"/>
  </w:num>
  <w:num w:numId="4" w16cid:durableId="214394026">
    <w:abstractNumId w:val="3"/>
  </w:num>
  <w:num w:numId="5" w16cid:durableId="886069763">
    <w:abstractNumId w:val="4"/>
  </w:num>
  <w:num w:numId="6" w16cid:durableId="2073650382">
    <w:abstractNumId w:val="5"/>
  </w:num>
  <w:num w:numId="7" w16cid:durableId="629896002">
    <w:abstractNumId w:val="6"/>
  </w:num>
  <w:num w:numId="8" w16cid:durableId="566231404">
    <w:abstractNumId w:val="7"/>
  </w:num>
  <w:num w:numId="9" w16cid:durableId="1017661942">
    <w:abstractNumId w:val="8"/>
  </w:num>
  <w:num w:numId="10" w16cid:durableId="1029144005">
    <w:abstractNumId w:val="9"/>
  </w:num>
  <w:num w:numId="11" w16cid:durableId="611057833">
    <w:abstractNumId w:val="10"/>
  </w:num>
  <w:num w:numId="12" w16cid:durableId="72774668">
    <w:abstractNumId w:val="11"/>
  </w:num>
  <w:num w:numId="13" w16cid:durableId="831946112">
    <w:abstractNumId w:val="12"/>
  </w:num>
  <w:num w:numId="14" w16cid:durableId="810446694">
    <w:abstractNumId w:val="13"/>
  </w:num>
  <w:num w:numId="15" w16cid:durableId="1393312894">
    <w:abstractNumId w:val="14"/>
  </w:num>
  <w:num w:numId="16" w16cid:durableId="1360427861">
    <w:abstractNumId w:val="15"/>
  </w:num>
  <w:num w:numId="17" w16cid:durableId="20379992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90"/>
    <w:rsid w:val="00065BD0"/>
    <w:rsid w:val="000845AB"/>
    <w:rsid w:val="000E3E81"/>
    <w:rsid w:val="00181760"/>
    <w:rsid w:val="00273546"/>
    <w:rsid w:val="002C729B"/>
    <w:rsid w:val="002E2C6A"/>
    <w:rsid w:val="00412DDF"/>
    <w:rsid w:val="005156F9"/>
    <w:rsid w:val="00581CFB"/>
    <w:rsid w:val="005A6448"/>
    <w:rsid w:val="005B5CDA"/>
    <w:rsid w:val="006A7EF7"/>
    <w:rsid w:val="00767A90"/>
    <w:rsid w:val="008B4741"/>
    <w:rsid w:val="008B55EB"/>
    <w:rsid w:val="00926B8E"/>
    <w:rsid w:val="00946990"/>
    <w:rsid w:val="00A51F58"/>
    <w:rsid w:val="00B67EF2"/>
    <w:rsid w:val="00C21615"/>
    <w:rsid w:val="00C7515B"/>
    <w:rsid w:val="00CD6F9A"/>
    <w:rsid w:val="00D5643E"/>
    <w:rsid w:val="00D971EB"/>
    <w:rsid w:val="00ED0715"/>
    <w:rsid w:val="00EF6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4EBC"/>
  <w15:docId w15:val="{AD0C9338-2EF1-47FA-96B0-E3996BA3C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ocumenttopSection">
    <w:name w:val="document_topSection"/>
    <w:basedOn w:val="Normal"/>
    <w:pPr>
      <w:pBdr>
        <w:bottom w:val="single" w:sz="8" w:space="0" w:color="2B98DE"/>
      </w:pBdr>
    </w:pPr>
  </w:style>
  <w:style w:type="paragraph" w:customStyle="1" w:styleId="div">
    <w:name w:val="div"/>
    <w:basedOn w:val="Normal"/>
  </w:style>
  <w:style w:type="character" w:customStyle="1" w:styleId="documentcntcSecparagraph">
    <w:name w:val="document_cntcSec_paragraph"/>
    <w:basedOn w:val="DefaultParagraphFont"/>
  </w:style>
  <w:style w:type="paragraph" w:customStyle="1" w:styleId="documentaddress">
    <w:name w:val="document_address"/>
    <w:basedOn w:val="Normal"/>
    <w:pPr>
      <w:pBdr>
        <w:left w:val="none" w:sz="0" w:space="30" w:color="auto"/>
        <w:right w:val="none" w:sz="0" w:space="30" w:color="auto"/>
      </w:pBdr>
    </w:pPr>
    <w:rPr>
      <w:sz w:val="20"/>
      <w:szCs w:val="20"/>
    </w:rPr>
  </w:style>
  <w:style w:type="character" w:customStyle="1" w:styleId="documentaddressspan">
    <w:name w:val="document_address_span"/>
    <w:basedOn w:val="DefaultParagraphFont"/>
  </w:style>
  <w:style w:type="paragraph" w:customStyle="1" w:styleId="documentcntcSecparagraphParagraph">
    <w:name w:val="document_cntcSec_paragraph Paragraph"/>
    <w:basedOn w:val="Normal"/>
    <w:pPr>
      <w:pBdr>
        <w:top w:val="none" w:sz="0" w:space="30" w:color="auto"/>
      </w:pBdr>
    </w:pPr>
  </w:style>
  <w:style w:type="table" w:customStyle="1" w:styleId="contactsectiontable">
    <w:name w:val="contactsectiontable"/>
    <w:basedOn w:val="TableNormal"/>
    <w:tblPr/>
  </w:style>
  <w:style w:type="paragraph" w:customStyle="1" w:styleId="documentparentContainersection">
    <w:name w:val="document_parentContainer_section"/>
    <w:basedOn w:val="Normal"/>
    <w:pPr>
      <w:pBdr>
        <w:top w:val="none" w:sz="0" w:space="8" w:color="auto"/>
      </w:pBdr>
    </w:pPr>
  </w:style>
  <w:style w:type="paragraph" w:customStyle="1" w:styleId="documentparentContainerfirstparagraph">
    <w:name w:val="document_parentContainer_firstparagraph"/>
    <w:basedOn w:val="Normal"/>
  </w:style>
  <w:style w:type="paragraph" w:customStyle="1" w:styleId="documentname">
    <w:name w:val="document_name"/>
    <w:basedOn w:val="Normal"/>
    <w:pPr>
      <w:spacing w:line="600" w:lineRule="atLeast"/>
    </w:pPr>
    <w:rPr>
      <w:rFonts w:ascii="Montserrat" w:eastAsia="Montserrat" w:hAnsi="Montserrat" w:cs="Montserrat"/>
      <w:caps/>
      <w:color w:val="000000"/>
      <w:spacing w:val="40"/>
      <w:sz w:val="48"/>
      <w:szCs w:val="48"/>
    </w:rPr>
  </w:style>
  <w:style w:type="character" w:customStyle="1" w:styleId="span">
    <w:name w:val="span"/>
    <w:basedOn w:val="DefaultParagraphFont"/>
    <w:rPr>
      <w:bdr w:val="none" w:sz="0" w:space="0" w:color="auto"/>
      <w:vertAlign w:val="baseline"/>
    </w:rPr>
  </w:style>
  <w:style w:type="paragraph" w:customStyle="1" w:styleId="documentparentContainernameSecsection">
    <w:name w:val="document_parentContainer_nameSec + section"/>
    <w:basedOn w:val="Normal"/>
  </w:style>
  <w:style w:type="character" w:customStyle="1" w:styleId="parentContainersectiontableheading">
    <w:name w:val="parentContainer_sectiontable_heading"/>
    <w:basedOn w:val="DefaultParagraphFont"/>
    <w:rPr>
      <w:bdr w:val="none" w:sz="0" w:space="0" w:color="auto"/>
    </w:rPr>
  </w:style>
  <w:style w:type="paragraph" w:customStyle="1" w:styleId="documentsectiontitle">
    <w:name w:val="document_sectiontitle"/>
    <w:basedOn w:val="Normal"/>
    <w:pPr>
      <w:pBdr>
        <w:right w:val="none" w:sz="0" w:space="2" w:color="auto"/>
      </w:pBdr>
      <w:spacing w:line="220" w:lineRule="atLeast"/>
    </w:pPr>
    <w:rPr>
      <w:rFonts w:ascii="Montserrat" w:eastAsia="Montserrat" w:hAnsi="Montserrat" w:cs="Montserrat"/>
      <w:b/>
      <w:bCs/>
      <w:caps/>
      <w:color w:val="000000"/>
      <w:sz w:val="20"/>
      <w:szCs w:val="20"/>
    </w:rPr>
  </w:style>
  <w:style w:type="paragraph" w:customStyle="1" w:styleId="parentContainersectiontableheadingParagraph">
    <w:name w:val="parentContainer_sectiontable_heading Paragraph"/>
    <w:basedOn w:val="Normal"/>
    <w:pPr>
      <w:pBdr>
        <w:top w:val="none" w:sz="0" w:space="8" w:color="auto"/>
      </w:pBdr>
      <w:textAlignment w:val="top"/>
    </w:pPr>
  </w:style>
  <w:style w:type="character" w:customStyle="1" w:styleId="parentContainersectiontablesectionbody">
    <w:name w:val="parentContainer_sectiontable_sectionbody"/>
    <w:basedOn w:val="DefaultParagraphFont"/>
    <w:rPr>
      <w:bdr w:val="none" w:sz="0" w:space="0" w:color="auto"/>
    </w:rPr>
  </w:style>
  <w:style w:type="paragraph" w:customStyle="1" w:styleId="documentparentContainersinglecolumn">
    <w:name w:val="document_parentContainer_singlecolumn"/>
    <w:basedOn w:val="Normal"/>
  </w:style>
  <w:style w:type="paragraph" w:customStyle="1" w:styleId="p">
    <w:name w:val="p"/>
    <w:basedOn w:val="Normal"/>
  </w:style>
  <w:style w:type="table" w:customStyle="1" w:styleId="parentContainersectiontable">
    <w:name w:val="parentContainer_sectiontable"/>
    <w:basedOn w:val="TableNormal"/>
    <w:tblPr/>
  </w:style>
  <w:style w:type="paragraph" w:customStyle="1" w:styleId="secspacing">
    <w:name w:val="secspacing"/>
    <w:basedOn w:val="Normal"/>
    <w:pPr>
      <w:spacing w:line="500" w:lineRule="atLeast"/>
    </w:pPr>
    <w:rPr>
      <w:sz w:val="50"/>
      <w:szCs w:val="50"/>
    </w:rPr>
  </w:style>
  <w:style w:type="character" w:customStyle="1" w:styleId="documentaccomplishmentpaddedline">
    <w:name w:val="document_accomplishment_paddedline"/>
    <w:basedOn w:val="DefaultParagraphFont"/>
  </w:style>
  <w:style w:type="paragraph" w:customStyle="1" w:styleId="documentullinth-child1">
    <w:name w:val="document_ul_li_nth-child(1)"/>
    <w:basedOn w:val="Normal"/>
  </w:style>
  <w:style w:type="paragraph" w:customStyle="1" w:styleId="divdocumentulli">
    <w:name w:val="div_document_ul_li"/>
    <w:basedOn w:val="Normal"/>
  </w:style>
  <w:style w:type="paragraph" w:customStyle="1" w:styleId="documentaccomplishmentpaddedlineParagraph">
    <w:name w:val="document_accomplishment_paddedline Paragraph"/>
    <w:basedOn w:val="Normal"/>
    <w:pPr>
      <w:pBdr>
        <w:right w:val="none" w:sz="0" w:space="3" w:color="auto"/>
      </w:pBdr>
      <w:textAlignment w:val="top"/>
    </w:pPr>
  </w:style>
  <w:style w:type="character" w:customStyle="1" w:styleId="documentaccomplishmentpaddedlinenth-last-child1">
    <w:name w:val="document_accomplishment_paddedline_nth-last-child(1)"/>
    <w:basedOn w:val="DefaultParagraphFont"/>
  </w:style>
  <w:style w:type="paragraph" w:customStyle="1" w:styleId="documentaccomplishmentpaddedlinenth-last-child1Paragraph">
    <w:name w:val="document_accomplishment_paddedline_nth-last-child(1) Paragraph"/>
    <w:basedOn w:val="Normal"/>
  </w:style>
  <w:style w:type="table" w:customStyle="1" w:styleId="documentaccomplishment">
    <w:name w:val="document_accomplishment"/>
    <w:basedOn w:val="TableNormal"/>
    <w:tblPr/>
  </w:style>
  <w:style w:type="character" w:customStyle="1" w:styleId="documentparentContainerfirstparagraphCharacter">
    <w:name w:val="document_parentContainer_firstparagraph Character"/>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Strong1">
    <w:name w:val="Strong1"/>
    <w:basedOn w:val="DefaultParagraphFont"/>
    <w:rPr>
      <w:bdr w:val="none" w:sz="0" w:space="0" w:color="auto"/>
      <w:vertAlign w:val="baseline"/>
    </w:rPr>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bdr w:val="none" w:sz="0" w:space="0" w:color="auto"/>
      <w:vertAlign w:val="baseline"/>
    </w:rPr>
  </w:style>
  <w:style w:type="character" w:customStyle="1" w:styleId="documentskliSecparagraph">
    <w:name w:val="document_skliSec_paragraph"/>
    <w:basedOn w:val="DefaultParagraphFont"/>
  </w:style>
  <w:style w:type="table" w:customStyle="1" w:styleId="documentinfoparatable">
    <w:name w:val="document_infoparatable"/>
    <w:basedOn w:val="TableNormal"/>
    <w:tblPr/>
  </w:style>
  <w:style w:type="paragraph" w:customStyle="1" w:styleId="documentdispBlk">
    <w:name w:val="document_dispBlk"/>
    <w:basedOn w:val="Normal"/>
  </w:style>
  <w:style w:type="character" w:customStyle="1" w:styleId="documenttxtBold">
    <w:name w:val="document_txtBold"/>
    <w:basedOn w:val="DefaultParagraphFont"/>
    <w:rPr>
      <w:b/>
      <w:bCs/>
    </w:rPr>
  </w:style>
  <w:style w:type="paragraph" w:customStyle="1" w:styleId="documentparagraph">
    <w:name w:val="document_paragraph"/>
    <w:basedOn w:val="Normal"/>
    <w:pPr>
      <w:pBdr>
        <w:top w:val="none" w:sz="0" w:space="15"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2689</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Rajani Shete</vt:lpstr>
    </vt:vector>
  </TitlesOfParts>
  <Company/>
  <LinksUpToDate>false</LinksUpToDate>
  <CharactersWithSpaces>17987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Rajani Shete</dc:title>
  <dc:creator>Shete, Rajani P</dc:creator>
  <cp:lastModifiedBy>Shete, Rajani</cp:lastModifiedBy>
  <cp:revision>14</cp:revision>
  <dcterms:created xsi:type="dcterms:W3CDTF">2025-02-06T15:21:00Z</dcterms:created>
  <dcterms:modified xsi:type="dcterms:W3CDTF">2025-03-12T14:50:00Z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3473f54d-61e8-4025-a70d-7ef9e97b92d6</vt:lpwstr>
  </property>
  <property fmtid="{D5CDD505-2E9C-101B-9397-08002B2CF9AE}" pid="3" name="x1ye=0">
    <vt:lpwstr>zLwAAB+LCAAAAAAABAAUmjW260AUBBekQEyh0GLmTMzMWv1/P3JmWzP3dlf5mMNhhMdYiMUhBkdpTOQJHhEQSEBYFCEJ0R6KcAv2vsWTC3ZmfzQ2hbjMt3oNRKJ4ImoNhxJ+ewswWRaeC9u2oNHiLVciH6IGC8lPBvXNEG0vs91L51bcFFh6XsUuts/CZKdzwktbx6zE1RYiBVoGv2SSpdLt5+xWJ23fm+LdylqKG0pY0fiY2pQibu9cypmzX6F</vt:lpwstr>
  </property>
  <property fmtid="{D5CDD505-2E9C-101B-9397-08002B2CF9AE}" pid="4" name="x1ye=1">
    <vt:lpwstr>hjS86PH9tbYOcbrdm6EGI2EuXrTij3vWn0/hNBxFyEvqQF8IRKIyevF2MYC7SJJ5IJb6EqWACV3uI1dbu+15jzR5aKya3wbV63c77Bn5M8J1pQ3vAc32cZLThidZDP7gP5SlIdDcx0tbpr159Ri+LR8WiGuzSJTYVPd8seCqRxlvTxNsxtKXcmPhJvFh1OgTVdY4kRDCrewhoC4QP9a4GlfDExag01Cs/eo3xbmQ8NvMmHlD6QOt8+xjC/wLVKI</vt:lpwstr>
  </property>
  <property fmtid="{D5CDD505-2E9C-101B-9397-08002B2CF9AE}" pid="5" name="x1ye=10">
    <vt:lpwstr>4aAAm47lg3aX146dRWOI5dHVBufvAv/3gY3XUDq96l//Qot7HVb0Sm+Xt2J9J/E3Pw+nsYzHUbQyOOsFcXsP0L4hklAJzdes23K3GG44xR7DcCTt2iOQbs4bDEnXQqtZrvsHFj9l29JLcgbxhdtYFxF++MqlcQoLTPLI7EqGRkjJzQdlPd4iwfJ6/UP6O55ZqR8etHVXLwd2Xw9BRMi6N9gpVll6MAFWehMGSVETItAEBouuU/o7y6ICGCuTzcH</vt:lpwstr>
  </property>
  <property fmtid="{D5CDD505-2E9C-101B-9397-08002B2CF9AE}" pid="6" name="x1ye=100">
    <vt:lpwstr>gIk3OfdlH57UN/RNBHxu7ggop06I8Jt+Axr8qCRjdnD94Xx3ZiY0YyQrOuIN3NGYISUccj/KRhgbVimV/Gva0fOIxAmbmZR02zoX8ycoCAd87MdxFlQwMVCgPhdk/x75IvHRXTJLxLC4pHo5d93372pG4eq7gFkpM00Um9/PoHhlQ86dtN5wk2Bm8YQb2jLrZ3elDysVx6hhn/wNJQ7nMZlSpo/9Qe4tPSb813bHpJ+IydtwDHMmbnG994zBu3d</vt:lpwstr>
  </property>
  <property fmtid="{D5CDD505-2E9C-101B-9397-08002B2CF9AE}" pid="7" name="x1ye=101">
    <vt:lpwstr>HN7VemqkPKtXML9R1iOTS/k9HYyQ/OeC2exvf/JmpJay6nKGcD7utEVKVkunm5xkoVdkjcSQIHk2PaDpXk6DCU177nravIBXkGc9rsFu9rftSVkBMD327oUOh4rU52yYcSS4qQbi2Ib2cKEYkMbK6VypPDL/lQbXEgr7yXadFNUu+VOFC1ZhJ5UbJVZ8fIk75Xzw1UWs6zp5643oGH2zWdy740Y9FmBNqlicSM0iMmq8pPBxutpQTwO7tuDU+5q</vt:lpwstr>
  </property>
  <property fmtid="{D5CDD505-2E9C-101B-9397-08002B2CF9AE}" pid="8" name="x1ye=102">
    <vt:lpwstr>dQTpg8KwcSX4T82Yl+IoJAROqlmZhlAzp31j+mYUxhT5AKqqhGf1N9t4pFP8SLFtlZPj3/7yuJvgnJsymB7ssdETQhqcq2bPRORU/T7ybuySWSEVKvPXD5NRT3Gx0+6bHc+GsycI84oTc6/Bk/d6Meed+eSLNw0ObAOZzAhH/6LpRxH4DGloP08iBHOt+lsHh1Ye5w5aVJr3KO2zamT9MdrpepQphezH1iAyCDLUti8WD6jqSVbS3Ff7Ye6XWHw</vt:lpwstr>
  </property>
  <property fmtid="{D5CDD505-2E9C-101B-9397-08002B2CF9AE}" pid="9" name="x1ye=103">
    <vt:lpwstr>PXZX5NmyeV179E24VtG5upbJK7lbWw3w3PPTr0LsAPiOHB1Cpx3EWG8yLhaUbPzZJO8cKsr2HUD2tUdrw3yRIUcKyzN7FJ1yjMaIXreqpiU6UKSrtVxsFryvgbdUf84WqV6fsrO5UcKfD1Vu7q2gc7ObV2hlGTBKKnk51pmyWlN0qV1s3Lb5we4tKDhOpir7EQNP55LVeEvAw+Pp69QeWYYgaLYPfJymF4DwE5ARx9uo5/yLdI5pcA5GtFTXluQ</vt:lpwstr>
  </property>
  <property fmtid="{D5CDD505-2E9C-101B-9397-08002B2CF9AE}" pid="10" name="x1ye=104">
    <vt:lpwstr>OaBzu8JaPdHX6HQdgjFqQUytaokXTV7QU1jHqfHu//noOmdgw+79sV3tSIvPwtTZwSJgnscJ2J2ynXZluXCBA/7MqdXuRqmMrT5zBjnHm/8yR6wfJLDz+2QZX38JZJZvkPa+B2SnZeTAPGifF+uhgrlVe1/g79+H8Mjs6uZWAKGiZCt12X3bfFpPGmoiRlz13Pj5CHgUlZrGECq/s76NaQr8oFqkb64zvCzSD4J1KzIqQNgtaD+M/6fgFfeIQuq</vt:lpwstr>
  </property>
  <property fmtid="{D5CDD505-2E9C-101B-9397-08002B2CF9AE}" pid="11" name="x1ye=105">
    <vt:lpwstr>TmdPSB/K+dz+atlHSfS6iKwb3vbCXWhMs0dGyp76K++6GHSbmPrfNPOX6d8aLwS7LHwbfkYsZAn5bR+Tg8RccTvT7cSFQm1PotYm0VBRjPCqDhTE1J4UQZV4kaqObtYdXisrzrU0Ju/ZcGb3N8a3sqNKSI+LHf+5ld1vOMj36czGzYMjoNzVV6ISKiV3Vw9nnPL5CtRIABjdrxj3Yzb6u5BMIEAVasz04miwtfhFj7oJevnExHmPORr4239oJNG</vt:lpwstr>
  </property>
  <property fmtid="{D5CDD505-2E9C-101B-9397-08002B2CF9AE}" pid="12" name="x1ye=106">
    <vt:lpwstr>+uKyhxESf9CV/dmyiwuo0sflIEIyD4d7pVkThfvmgYVlGS0XgLIAxT+yZC74irEx0glnz38pU2HWSuOhKs41yoDfHJkvtkskZ13eyHF/w30AYhFAfRdv0vs0nxWqG3EiJCAVTkdnf0K07NUHZFaN9Z5lIqCGkY97iSu3AmyrTdHgNNdWE+UsFCzLOrgQI2XIH0flU5peGTGxrbsPCYGrWy1CNL+T0EK/aZIeU3yK1spJIHzysfOi1nXo4G6DfQI</vt:lpwstr>
  </property>
  <property fmtid="{D5CDD505-2E9C-101B-9397-08002B2CF9AE}" pid="13" name="x1ye=107">
    <vt:lpwstr>tzbnCE3P+0nXUwsXJNXddvun+hDthYBosAvVwJd9R1ZfR0kqTOOFmhwIdS2CRl9vAuyGVYqUtNBfxQXZ8PpDPHv9C0R6TeMF4mxxPtxOfWinMWX/f6lrXFD+q+EgnKNfsa5sMw9yw6VdsBPohyQFQjLVAz1uSw7uVxhTEv9jUJqeIxaVkhnGL4nscZOOYniG3kqjCNgOTy2AVkoU/XoNtQf4GxPkvvmhALBsAoWX7fQu0/E9wZQ7ncCpvWvDYx9</vt:lpwstr>
  </property>
  <property fmtid="{D5CDD505-2E9C-101B-9397-08002B2CF9AE}" pid="14" name="x1ye=108">
    <vt:lpwstr>lKV4qkXQKT9vi7Ork/OjJZOSyFu2R+GtN5XjCikTmLEXl+IZnYYCVg4SpE/tjFLtGOVoyG3La8u3kYq3bOyVpLCD2uE7ss5/nm0A81RGYIGeb+zTGODjTKqwYiPjAjgk/m5AEkqnGdfcGpe4IWJTOFZw6lCwA0n89tkuQJOnc76qlESjMKqqpud7ZhZbvZ0Ckq0kAboI6uBtQtFWGTPUVtjQYxn6hwAEXL3IuHxI4/+hLwwndulw+14AhC/soV/</vt:lpwstr>
  </property>
  <property fmtid="{D5CDD505-2E9C-101B-9397-08002B2CF9AE}" pid="15" name="x1ye=109">
    <vt:lpwstr>Dg+CR8qbFAZfvFF94gzGvd53OGaT20u9WCS+jEFrQGsaYZRcWWRwH+sNWVW6GqSILnsYaSfoupKCf9RySe/vImXcavthF/noBR2J8WMjMioe07oZEREUPc+w6UjqMI+DbFhahgtPXem3c8mAcJivrFH67u92G3CMo3PeFS4w4oCPsJ1CAMsO4/VPCOGfWclN8fUenhUnspt3LWWfGbuPFS2OMYVRcY0AWVSb+Doat/rSSD5rPhzr36tiMPBosDg</vt:lpwstr>
  </property>
  <property fmtid="{D5CDD505-2E9C-101B-9397-08002B2CF9AE}" pid="16" name="x1ye=11">
    <vt:lpwstr>yaHTRi5JzOpAqKE5gC1zcjowR//zEVj4REClL+i0b0bS6avBWvJaH1pK+I1YfAzeD8Ih7GGhqWg3GfQRRe9De3PemfP52Ch1QAy2BxadYRnrXiF6WT+91BnzakRbQQKOPEPEus1fYjCJ+OshB318TSivV2rZk3qiFA/yPxNcBZZPpZlMm2Kv5G0UE7JBXgm7Wr9Yi4cHvqQWdbm+fl66ErTJKbu6r3Pc2YF8UeWvIb28CYz700DFVtR5XDt1EyE</vt:lpwstr>
  </property>
  <property fmtid="{D5CDD505-2E9C-101B-9397-08002B2CF9AE}" pid="17" name="x1ye=110">
    <vt:lpwstr>7PoNy+jaJqhEZ8hQISAlRO9YGEGURQh9AOHCgj3qEjTQ0YX4ev0GpbrbH2k5pe73zXH7lOWSIQ6Dq3o/Kd0tNfZKCN1tQ4wFcAdL+C6xohoK0fi7ZnU4HC03kR+uJ8mFz6ynVoRhXJbN3+hgDJWivMeQiMIoIIrvfy9NQ2BJjjcz9Em0BwfyLya7kys779wlQ9jiu6epB5WblFSPVK9abzQmCnjiuBHx34mX3fKrUKt13Uz6eohSRdb/Orfw8E9</vt:lpwstr>
  </property>
  <property fmtid="{D5CDD505-2E9C-101B-9397-08002B2CF9AE}" pid="18" name="x1ye=111">
    <vt:lpwstr>bjT4cwiuh3rCOCRu/5vBizDUAheZAFvQoQ/uUhtesJVpa5hzA74GUdNJh8UvP3y7O+yMhXz8BLS+TAlQaTZjLVoHKKmZInc6wIrA3oCW0B1SnUN1e37tXf3kBFsrCqOqyI3Mxk2xFAeJNr7WgQX7EK5AxHnLFUPVz7HAtf9MyH9++W3nr77V4V+km6W2QpWWmP3YY0NPGMOwTXSrWmQtjGzDHFBxDoBuI2Z2CmHY46vGP6RedCkkni8d6w4J1jo</vt:lpwstr>
  </property>
  <property fmtid="{D5CDD505-2E9C-101B-9397-08002B2CF9AE}" pid="19" name="x1ye=112">
    <vt:lpwstr>7Rf8vkxAuyf0ZBEgmEg9NCe/Sab8s3w+8JYHrwzr6CJdB/HFrEBLJcVeKZiqHNG9KGiBXy+8bBfvTjPzB+wjEdzdcYrQpbACzEBd2+zPaTZNeHluqk5Mn2SiTrh8YxRMVoi6eski3S24X3TWb29g5DFMgNWkuxz982gUgqImhgucUaJ8fU4kbvQe4yfXkA8JvmGoF9ffS7Yp+wJ4QPM1BpxwGsUx7KsS5yJBVBKs9M3plrZWffLVC9H7ubKVLWf</vt:lpwstr>
  </property>
  <property fmtid="{D5CDD505-2E9C-101B-9397-08002B2CF9AE}" pid="20" name="x1ye=113">
    <vt:lpwstr>suOs+rBHRY+RvI76Wlw1f+qfgb9EOSFPcBo/RS2xvHoBUYU7g+dKYLVCy3WexEOP5hBc+EOsOQXzcvauhBvjk0Fux8gMO+oSZw26OdUJMkvO2/LYYtifkZ5n65OfyaTqhkhzbcAi4H74ZT0aURXqYFEkXPvItGuk2fq1N673a1pb5I1yeJMJTNh8GyN3+teq++xspnE7OiwRnnvgFrwgTwUatD6DhAEJ3O7edQmKhdyd+mHecTKPuJNBlSBax2a</vt:lpwstr>
  </property>
  <property fmtid="{D5CDD505-2E9C-101B-9397-08002B2CF9AE}" pid="21" name="x1ye=114">
    <vt:lpwstr>AfWUA3AoQywpJuogO+Zfkh0mUVdLarLDaW+YerpxRTvR/wolxvPbNDfyyDjn+J+gWZwLht1XdTW6TfItxLWvyY2rcr5XIu8GjlaTR33O4b6wYKs8nBbStX3ubnSPFNoK4nxrXkSFYKS4sf+H/UqA6P84CMsjh2P+jX2ZiY+kQTYKRKOWQ5I54bqAQ6y0MJ+99zJS90u/uZeQr3ctcPBcvJG9KbJt/lYI608AEWOgwEBqhCcjV/so5HsTkArOpgf</vt:lpwstr>
  </property>
  <property fmtid="{D5CDD505-2E9C-101B-9397-08002B2CF9AE}" pid="22" name="x1ye=115">
    <vt:lpwstr>uBHuPMdpOuiN93XzbZEFcxJwy+9WsACtVEnzAun810sv4gSMe/siGmISZsdZteQhXqpOnCpMoz9NKA7qWGi3mBr14TWvaC59mspnsEMfwso49dZOt8tH4sBtdgu3t4E58Q7GBdNph8pyRfHlkKu+gweLmaw+n3aS+c+Y0D3XsfaZs+K6Yw6TQpnfP6cBvZAgLCM4jlCbv0AXHWNbwPpdOsHjWtbJZskNKi+0yK9Zt+jIx+FtuTpWpYovSciudIj</vt:lpwstr>
  </property>
  <property fmtid="{D5CDD505-2E9C-101B-9397-08002B2CF9AE}" pid="23" name="x1ye=116">
    <vt:lpwstr>dWYR8D6N1M3DzWty9BuqOWaRTbbpU65dflTSxvzm8y9mTlhO00UNhQXc4ukwo1RS9uEsAc0Xvi3EW+eDLEiTfTZUG8H1/30HoACDh6J5TqrbIAJjWnespOY+03ZRdbYo2Kc3ROTrXMssKWJ6fr+hjscIlW2k8vTAU6YwvAsM0YuW/AOXG1ORqN+GpEjmEuXhSbjI6UpTdLjwJDDTrNw9L0K+CAwLOtnV1b6Fy1S8bq4zZHou8qKLuzvgtcrt9Ln</vt:lpwstr>
  </property>
  <property fmtid="{D5CDD505-2E9C-101B-9397-08002B2CF9AE}" pid="24" name="x1ye=117">
    <vt:lpwstr>TlfqVoN9qEuhYbXafQMROfAygORgo+Exff/78RKpE5/iQboxtA/Vz91hfHVCjPyiTN6VI42HEfIopicvHzSu7eUxJYT8fb361RrR2Qo6v5W2dAG4h5B4uoD/NiDtZKE03cwXqkC2Vx8WHJmHe7n6ntbGeGxFyPxymd38C/fQyvC15Ik4CVe0rD58jiZ8zozzBMkPofoVHFrkIJac3Z/EiYLEtmjVC5WBJS/jf/5sv7jdvrWQ8MaIBAlLvTA6Cmy</vt:lpwstr>
  </property>
  <property fmtid="{D5CDD505-2E9C-101B-9397-08002B2CF9AE}" pid="25" name="x1ye=118">
    <vt:lpwstr>2X9a0O9tRSY9So36a/CB8LMRfioAZIz1WJNoAIhHa3V5uWI7avpO2/ViSftzVrUA+zpWYv1RyF+Ys1F/t1IdZP2UDRHecXchYZoHVSeRC9AoHd2/Pjq6FnAx/AKVGy66RTsl17D6rMAO5RiiNVLE+i6orY1KNmVTOdPFQaM3pNnx6PPwi0XPqWP6xH3r8GcbdCGmy70rCHFnpr80RCVOFakwAejQlVmhGn9yApGUpt3A4z6K1YSjRnvWzO0h0Xy</vt:lpwstr>
  </property>
  <property fmtid="{D5CDD505-2E9C-101B-9397-08002B2CF9AE}" pid="26" name="x1ye=119">
    <vt:lpwstr>nDOBwPxm5rIWhkVKod5H3FuF9v4SD6n+50p0Q76eP4+FadHopPKQEFVV+i3cO/y1VknH6kGUfDKaNOheCAxUujWf+riTaKJ3QM1mquLFgXi+gy7X1+McKqfBuDwZn/QlFx5wfiV6R2dFem33J78yrJ/GxL5Y8d+z86R/gG+cXBg6hwfFTXVkHoEQmEt3BKBToaWUWoYQIUu0s/rgm/fsfbHRuh9cr15yWAJZQnu1/MlOelt7JGH53WLg/ytX5mC</vt:lpwstr>
  </property>
  <property fmtid="{D5CDD505-2E9C-101B-9397-08002B2CF9AE}" pid="27" name="x1ye=12">
    <vt:lpwstr>KT9IeOymykyWuS9cV1A3u/I1/4ZkR+KYiwwPQNVWTtGg6/AXXywMQeq/5reOgSwYBxYD7x4mbODs5a+SAmZ93OHyVdfGsqFIZBW2UFMl1Dx9CRj1enTqUf3LPwArYgCxjMDCMxNKatuiiSnVfKCK9qR2DVBQirodGwxQ7uFvn2SmXblPlkBy8HqoYafoLgK9MNNQCKlCk7+dWiyOkJ4BgSNZhu0j/kOMGjnZhpapFEuMytNzaK5aFmcrrSkcgs7</vt:lpwstr>
  </property>
  <property fmtid="{D5CDD505-2E9C-101B-9397-08002B2CF9AE}" pid="28" name="x1ye=120">
    <vt:lpwstr>P/FONTR5MT135b2FTWZjsGviDYTnfc7dOCYPJrupeLv8ZcPSUr25mC8IgDAOl4FhQA5vhf5KD++wys14XdE+1kwPZBNlZMOGorOrhYrbEN5wjszFZ5FORKV3+IewnLTqqJhyGnVajYEVDx4BTCzx2HDuLUUyHV5vUxhlbZtVmClAEqL62PCEZCofZl+hxZBxhZIcMkFzEBPGBkaxK3PYcrIhBWJiezfF1rNTW/XMbHvQeMMAr7u3gJ95AeKPzHk</vt:lpwstr>
  </property>
  <property fmtid="{D5CDD505-2E9C-101B-9397-08002B2CF9AE}" pid="29" name="x1ye=121">
    <vt:lpwstr>5L45L2O3mQ8Oom/TJV3bTgvhggYSXtRiOymWBe8ABRFQ2O55Ex67484E1PBYmdE7XqyYVTeqlQ5Isr9sk1R0NAV13F+IaBp1K5PVBeHUEeEL+9vuM32QPuLwm4JdQIgGrWnTFVtHnME03KCgN5en+28wiKsMP1UBqs//YbpwM/FVJN1uBYpg/dqY/b/6etZ07Eo+P7VTPj9pHYkgT5oZdzOmMzjz4u86ZUkpdE/+1X04rAPIE1zij6n4xF+4EP6</vt:lpwstr>
  </property>
  <property fmtid="{D5CDD505-2E9C-101B-9397-08002B2CF9AE}" pid="30" name="x1ye=122">
    <vt:lpwstr>jWyhY3zJlKuArk5iBBMZ654VrFeOL/6wNDBYoFyh6nm1FwgIi9yVwz7kuGDoPIhBU3/MvVOHBaQri6JIaLkZn2kwQVJxRsSWwAOfxMe7ZrtrgyPyLwNX3+cANMMqPtr90wmj+nsMRq4SJ7yEHu1+kqsFOfaT/NafqywlcyLH56exgL0UVwxKQRbt3yXQROFqyFnA1f9Q8EH6683oso1WtxPMm8PvPWFEFsmqxT1ufoXimcR0t7fJZWVYMwvGjh2</vt:lpwstr>
  </property>
  <property fmtid="{D5CDD505-2E9C-101B-9397-08002B2CF9AE}" pid="31" name="x1ye=123">
    <vt:lpwstr>4i6htq1WRsXnr/UyoUSuW4JRQCtd5SERLKq6+nLo4rQikmYlHjawngk8hBbpTAVZSXEwadzyxNkSdGiV/Sjjz8WlY5Um7x5xNCFgOaJdgqTZsiAoWsrvsczOAeAjPAgmDGiez2Ctne53stQLEn+2YvFFB3Hj6jZqxySjy1IH6m4kK6JRyDCe9Q9R+fbvqKVkF3e0/dvLVDPKyCdkiG8EpwNxzTIBJxa5DqxrpTCUWmQTuWp+XoiVqgnhSyCAVhz</vt:lpwstr>
  </property>
  <property fmtid="{D5CDD505-2E9C-101B-9397-08002B2CF9AE}" pid="32" name="x1ye=124">
    <vt:lpwstr>wIbu9OtYz2kio7gOphPvnkZM3c/Hlzq9b4XyN09g+/MwoKU3hPUcRc52ZgdsMs+iUtuy34f+PzlkZ39L1aMY7tW+fBEfYlrb3S4kYhSuibWntXiJWUUks2uJA1XmPg1HPsaGsr5sPamE/dU8ujJEHlySnmR7pRIt/8gMiR92tEsMugqdrFNXgPsi3p5tnFMEpZ0wwO8UgjgSE0g/tanCv3RmRSIVKShnuKcERQTaakbj6DLy9BjrOlHPmQeHj6V</vt:lpwstr>
  </property>
  <property fmtid="{D5CDD505-2E9C-101B-9397-08002B2CF9AE}" pid="33" name="x1ye=125">
    <vt:lpwstr>vk5GEFS4vdbxAj9NVgT2BsQZALC1Ksl2SG4zh7nHFPxshc3BQZlLPsXtQ3FBr+ZPEC96nzoI02JvcSRI0WloICmg50KSoMECYxJo3ENXRlGeSOafNSfetas5HbJ8PF+Q4qdpg21FTMycOlUd3PVF0ZLLDtIqCenIY9/DCWwBVrZUWmpga+pBqiywfs4Ya0c11xPY+uYBsh1NANunxVRSL6hVHFHGae55nyFkuyxfQdFSgvZvk2LiPce75+o636d</vt:lpwstr>
  </property>
  <property fmtid="{D5CDD505-2E9C-101B-9397-08002B2CF9AE}" pid="34" name="x1ye=126">
    <vt:lpwstr>OkVjLYq1+FJtyKWZpbp/cWxPCDt0EDpt1UvhkjvzYnAvzZc2fVTIwkaG4xIYnSvFgJB36KuSD2811/i/nUEC1GZEm7pQBWwKIZdT9VVrPw9uVLjoyGwqHNVnTItnRn8lx0R8KhPjS0yiSU1Ypb4Q0A1RR7mGfh6M0cijS2MPLR1H68CVbB7dODx4XAg8o7ACJwtO7/bMhz2wTse3JF9eSEQjnRFV/6eIOhWiWeuWQ9pyFjP2zaHApC+bZ1sSnrn</vt:lpwstr>
  </property>
  <property fmtid="{D5CDD505-2E9C-101B-9397-08002B2CF9AE}" pid="35" name="x1ye=127">
    <vt:lpwstr>vlwCEzNBgVEFxzoskPmOejp0qS83xkYv2MuPv4ZNJCn4NSxWT0+wJezLikS1AQHqbtWxEu/abwaDYIzQJgvwR9qcxNSbACpIC9CMFXP/NnlV/igg/azEvqUgKrnmrRVHwEnxSlK6rXm0es5AUvVs8x8w9Qc41Slv+Q3Yq2yCWU5aLSjCGuh0JTr86nulNkESS3I4Y6Ah/502UjfJN6XbRpDkunWx23xBTJUenhNL0v/SNfuVaIZ3P2Lfasf/CHc</vt:lpwstr>
  </property>
  <property fmtid="{D5CDD505-2E9C-101B-9397-08002B2CF9AE}" pid="36" name="x1ye=128">
    <vt:lpwstr>C1BVyHOu1rnb/laG0FAAb3XY0aKuy474gfw4S1qoRSWyt3TejhMjg91jiZH/YENlYr95R2xdqNS9sM+x4O3MCBI4fNzrR8wIIvr5qbhP8M8KVl/anckI0aQ1R8s4GNh2GmcwFHTk2YaPa4lHn19j0+DaVXItZR41XFOl/3CDsMyi4Lk/4CwEwaxooTh2ZpD0FWDMw6J+eK7MzEs0YCLRp7PAKkwCsJMVWlt5NxzPDQIyytCgNZE17RjYWXF5BP6</vt:lpwstr>
  </property>
  <property fmtid="{D5CDD505-2E9C-101B-9397-08002B2CF9AE}" pid="37" name="x1ye=129">
    <vt:lpwstr>8/sV5CaXxjS7WJoSFl1fEoCcOHrLVT+YgFELMmdSh4GKWmEnlKbmZeGlsuuhmg5PF0acadi5wiw8k3a6ixXLbGJ9Pqm/2wtNren/JSCRZL+zsIvwIHkwMlGgmswcAsqR9xF9879qXbiptcRhQczYDKHoDbjtpR5PgkjQoslSHeQF4s27WPfx+GBVpG3mvLruHZzplBsaEYxuk0KmfqZdhgwtYJyImePBXazif1AtMMTn7bRxY4OIT2nD0VDwxLC</vt:lpwstr>
  </property>
  <property fmtid="{D5CDD505-2E9C-101B-9397-08002B2CF9AE}" pid="38" name="x1ye=13">
    <vt:lpwstr>D1eIXLiGSIsPb3hQVmOjXNGOnQboHu4tWjC0ApuoKeX+UOttNWPb79+wxsw6ikpDue12eS5p0acnC77071KUZ0IcLKfScky6n53OBtG6FTF4y6EYZ9oe2IESzHR+53cepwszxNCesuoxyBEfpnYJYY1SLFpLO51pIdB8cPwPv6DY388UiE7R7oQ7FJ6ed/5q0mdWEG9uusdrfrHJjGQB72JAf4BV91o8FYWKZM/58hhsgPYWEDKhnttowuC765B</vt:lpwstr>
  </property>
  <property fmtid="{D5CDD505-2E9C-101B-9397-08002B2CF9AE}" pid="39" name="x1ye=130">
    <vt:lpwstr>tJVuZySVnEMn13ffPD5Nbycraome1HksEzVktrTlZQs7fh9Cg/YGn5zdPaOzCe5YwV4tynlicsT5WvFo5cBFMT9HvhdjBNQ2FWSyHc9ep7DLgWD76xALYe/yiPX+hdOSVJkYhRjEKvn7wBIZ5gJwmdxfFS3NCqJ6XxKeoKIEKrwEziPg6mk2dy5hAhX6VDulHTrLxTJ+XKvOrCM4L1C5Dvd3TzQaSXdnovSEPjjrd29ji3KM7AXPoioBE8VvDIS</vt:lpwstr>
  </property>
  <property fmtid="{D5CDD505-2E9C-101B-9397-08002B2CF9AE}" pid="40" name="x1ye=131">
    <vt:lpwstr>fEDqFdIjQIkf2R/OeJo/KiHAL+i93kcXXFx0Md+o5sVbUpzdiKwBMGPpvRZn9wLvHNLaIxNpHFaS4VDILmnfmRVEsSJ8DYCf33i2ND4bIss5j8vgPUh2kCNX3wt0Y2XUr78k7zAu79hzVcrBTBo+CfzJUMrkQcN90An0iVIqXi/5SMBiU9pwVHIEi96buud7xxXyUdpBArvptIEXBZn01pqUoYHGW1ki363kag+O/kxkVjooCWvKVczUouU8Rdi</vt:lpwstr>
  </property>
  <property fmtid="{D5CDD505-2E9C-101B-9397-08002B2CF9AE}" pid="41" name="x1ye=132">
    <vt:lpwstr>ufHISn4FWXNw4JQNWQhizJUNXti5PwB1EHzguiqGWebmRqaK0cvPiP1uTIk0lkPz7Xg7lQRZhFMGgqvz5DBLdr+5fJOWBRvm4s0a14Hl5FWwX5IfY1PHte+2h9MeARyaToUdTtxxuqbj0b13R0CIhVvsWsb6vPW916fJ8uw116GFp9oKQ9dlryMFpVKoUrnyMPxVZbsRmoT45Oa8knHr1zjg6ELSWP8i2uGAg4tnINctMZDfvWQ+fF/NTofX0JT</vt:lpwstr>
  </property>
  <property fmtid="{D5CDD505-2E9C-101B-9397-08002B2CF9AE}" pid="42" name="x1ye=133">
    <vt:lpwstr>8no3u0KfbOEaacbwbatuZrW/Mw3UU9lkusNPn8EOj688xLswkAb62MtNlm4FbHhy6WwhG8nAfMSvGxS+211wmtAy57dCEpUNH9tT90xj27Esk9XjfJe6DcorV6cQXOmC7h0LRaVmNPT1H7l9F55HtKgwE0QUxIKfBH4DJweQ4A5NzTqv/vAX4GCR1VV1bUmdhjGSswX1sB/OQL6iqNkStSVjRnuDzk5zm6zx+iswVOm//5FCeQTVApwB6w+ElOA</vt:lpwstr>
  </property>
  <property fmtid="{D5CDD505-2E9C-101B-9397-08002B2CF9AE}" pid="43" name="x1ye=134">
    <vt:lpwstr>BAxeHAJgU1IoZ8295UpB65P+vpZi8FDlOYlsfJY87EqNCV09Adi5bvEmKjgDqeT9fnqev86QN6rZcygZRRKKphOEHSoryrE3fIqejj/nJeI1XGFwbdm7AW4idoa7LiCPfjTIY6pcimD8PZwiNG0utYs3x39jpC8d91W1h0qEV/8axMwpuTILq1maWd00FaA5B/5aQzG4GEkqDifUBE6bXa+0kTtA3YA9VU02QVDXKl2bA7RLRNLqI6tJiiyVEX1</vt:lpwstr>
  </property>
  <property fmtid="{D5CDD505-2E9C-101B-9397-08002B2CF9AE}" pid="44" name="x1ye=135">
    <vt:lpwstr>kyFQtu5BsNQoSu0ju/iutQT9sVs5f5NT2B694tJMETjkhl+X/qRVPm7sl+Z7IwsWLkWbL3Plb4OOJfm6Fq599eluYe+emDfiVpjDWnjKLXPYPQOQb3qWfTXgfHLpvXOX/iHDSmLjw6Ue6qncV7x3/VqnciVTzvzWYRsv3/Y+eGlQWLKIX3zlIWDLUqh0wIVvXdlR4lh16e/HKdegOr1zK2aPtrMcdSkfPkNbGlFGvWwg2DcJ+ud0xNZTNLg598X</vt:lpwstr>
  </property>
  <property fmtid="{D5CDD505-2E9C-101B-9397-08002B2CF9AE}" pid="45" name="x1ye=136">
    <vt:lpwstr>qw9GwbMUnh8H2jxeMWt8VV/q/NesxwLo0+r3DYV66jXN30drfCDlS4ZgTdLB9pJgf1BSfp15dzZavkXQu1COsJ6ojwROvrgIAjuMKCtLESdLyYfhWU7EUSGVU08RC6xaamXDrYqumEA134ovQJgoJkeWJ3yC6aREncuzGFdYQzwXHr6hFpSEz3Bh/Af3mMhUqmKtMuO3b/1ydslyyJ0U6SXEGjHbzp5RLJ09RBgUlhbntbqDqnOuW3rnsciKJid</vt:lpwstr>
  </property>
  <property fmtid="{D5CDD505-2E9C-101B-9397-08002B2CF9AE}" pid="46" name="x1ye=137">
    <vt:lpwstr>HPG3BdeccDInvMBdagMcDpIIJPPIEvc81SuNM9PZJg4KwptB5k/k1mgy3vqkQfLwgBfDvJMWj5mKov8tdevgmPb0kyyX6zJGt6+foYHjIo62/Oz5Uv27yrY7pnnEmeDNq22wSOKnr6TvsvFt/kfIMDOsksOTqmJMAoZBONDmmvTCbkmxWqq141i4ac2rK2qjkc9jC7el+v/ACyltuPvUnDcHkRt4aYe+Yc7XvxsFyPisPF8cvU4H8dNN5qpLoeC</vt:lpwstr>
  </property>
  <property fmtid="{D5CDD505-2E9C-101B-9397-08002B2CF9AE}" pid="47" name="x1ye=138">
    <vt:lpwstr>stRzemngNltr7hivKga5q4SQ/rVIWqzudeZ93WIvy5vP6FSptDnm9Tc5fozF+Ue/mVCAIvilOd+PyWyTZqWmdM4TtNLi4dwEYIX/lqv96V3jUTg12BB1bqhWBIcjETBD+CkYYDFy8Ps1lCT6z+HlQXx8Nfx/srRbZRl2m20tUmmzHFNBonJxWBvFNXIHB21Pyk2io/YNXg7ARxcfvlfCjbkkpXF2MDvtJudC5xf4DxpYoy2htKBl19JxB7RReTT</vt:lpwstr>
  </property>
  <property fmtid="{D5CDD505-2E9C-101B-9397-08002B2CF9AE}" pid="48" name="x1ye=139">
    <vt:lpwstr>/RDrJ5OFoXQFKQh+6iWFdk9Oducq1asxE/qVys57Jru4ysRNiQOhe+A1uPFHt0Zkpqlqp5aO7MdEE1qwgOgjGpws9keNtCcRVjIZ6jiHUOz+xmeXwj4SPyddfvs+3v3o7nH6TSq8i5vIl3DApIJ6KBQ+uElIrMS0Q7LqLBW3MVB8ngkJh1SqSB2BOm8n4PtoHld+pZA16BFMD7nC68e4YO5DMDFj5fNzvjk5gZofmcirZh2IzfA3VuG6ThXlRhK</vt:lpwstr>
  </property>
  <property fmtid="{D5CDD505-2E9C-101B-9397-08002B2CF9AE}" pid="49" name="x1ye=14">
    <vt:lpwstr>FxV0OO1ksZOG68Ras5hmwKmMn9CwqwTG3T78CQaZkFAPgidtYCS/7RUHAVoalegQVy6m5/yGSqiX7Yz6Dvezx1CWxuv9iU9ptDA0BqytMY93e/CZRo1SDOaHPkDy0CiN8HNEgh/+aY/NyFaXUoKjZo88YC/RnT9fn+Sb0au95Ou4dp7rNVQyDtMPK7WhCxFI1eB20ovi17rJ7XfMQPNyr5tXURGW5cHAip2iZgvUDuSU8RZ8Y/UEsZHdSqB99v7</vt:lpwstr>
  </property>
  <property fmtid="{D5CDD505-2E9C-101B-9397-08002B2CF9AE}" pid="50" name="x1ye=140">
    <vt:lpwstr>nqAprXpJOTlgRrK5E6PLUXMurjDP6C5EPyQLr5vfby0XMDnMVXQhQ04tR6BgJCg/h+e8wsWiR5Ywp2UptIWoyKTCucHBkiHm5iPFI4RHmFYBpzoiDD6rq6YVfHImnrX+CLRQIQpqfrD4dVMU4C3zG9q7ZF1M2bIZXzcflBL/8lBKHsFefy2qvxdry3MO+HJH9IDbFm0XkbXlJNPVDaEx7M/cSd3i74pKsjmWofc+LDrcfuEgKver0RSlPPeZZO4</vt:lpwstr>
  </property>
  <property fmtid="{D5CDD505-2E9C-101B-9397-08002B2CF9AE}" pid="51" name="x1ye=141">
    <vt:lpwstr>nO5thK0z+xFwDi5zRAQkiDK3fCdVDdEub8yEwG8bxLfJ+Gj1ysdrUw0Mpzw9HJ9EmRogB4A35eTSeTPrcYVImaRlTmfTLbiwYQvfnVfA++UQbLvS/2WrCSQDRPWVAvP48VUiRzU8of41rg1FZ9pl78d1q3H//wDsKStga86K+ZF5nJnGWOr6M99VLZgG3TNu5+7dSGJ+xOgAOQLpVOT2inYiOQgYA+0tqsKj/jlFYE+rGiD2+rDYi0Dkgpf0nIS</vt:lpwstr>
  </property>
  <property fmtid="{D5CDD505-2E9C-101B-9397-08002B2CF9AE}" pid="52" name="x1ye=142">
    <vt:lpwstr>N+qz6ucJNF/VJXlwk1hTK8CRUAonUoKqoHp/oOBRQ/xEg8IzEVp4JSnUEOMOpJlkjpw2nVXnOP0Nq/aHSQTwhsB0wdT2cORfKtrrX8dmcmG3brZqWnqvkvS7oSE9L1BHeWW+XrMaBgj6tRUWrT+N1OA4PQvl/acXqFZpLCXqY+PP6indyiljFCXrA+T88xeM9Lxvc48jDAz9DQplG5rtXlNhGTJqo5rRkfibw2s+qBt8Pg4vKgdV/0s1+/xgmCu</vt:lpwstr>
  </property>
  <property fmtid="{D5CDD505-2E9C-101B-9397-08002B2CF9AE}" pid="53" name="x1ye=143">
    <vt:lpwstr>2Mki71xphaeY59jaNW+f/maY2HPZ+CoN+jI7DrPwFtxdi49Dwj/iisbehWm/h08Se7GT2TTcFpYoVbWKQVF/k79S9sxtb9KtzQPcA9XJQICKgwpzrOCLfYZgaiD0wHc0ULY6baFwK83mmRGAcEksh8uIhH5wdfVLM6aA7LlxjUPzWDXSC3sY/tmUKnJ61yIRcyv6g/HBhPCQtu8qMNoWlwvspljplrb5Y+gVoYa8ETx+T3ww8xcJVXjS45rQYX1</vt:lpwstr>
  </property>
  <property fmtid="{D5CDD505-2E9C-101B-9397-08002B2CF9AE}" pid="54" name="x1ye=144">
    <vt:lpwstr>EmzrzlfGmehiqtjPIhuT1nxKqv8V+6gwFc6eJWHlcCAdIkUKQkmW86VkGk9B4iuqwBeL1eJVhMRuqBAfP/5UNc/5ztq35j0rdibiJD6ppGiid0Pro9H7NbXV9s1Lm86H8qom0YjYwDit2yBHvFUFkWRMfkNyPo9gY25XyhCo4+fNnUszcL3EHKCXt/4lXuftB9CFn2dHHuPD4jvZai2zuOl5LzKZK+pnJ78Zei1mDYOygqs2b9dJtgrFdFSJ+qT</vt:lpwstr>
  </property>
  <property fmtid="{D5CDD505-2E9C-101B-9397-08002B2CF9AE}" pid="55" name="x1ye=145">
    <vt:lpwstr>+eMXsGcNy4mjHFXwIYc/iGZSMmAs35STw9ffsREohS8zK/XYdj/cRIS0hSdHVbtu6TAvQHm3UuWg0l6tHnjbVgJjJymNYInNyQNUDMXnqnod/sdDIlCMCzNLYsOrlRXPfuqBV67AO4APUtM/8wy2GC74HDkXJMdBITVneB/CpEcU/00B8i4X3gFtO5/KNEoy1obD1Psw3hH6HP3ExmPnrcqQ+2aSqyT8ZQBsZtAM4dxpaNFgUGiRSCeQ/voK9Se</vt:lpwstr>
  </property>
  <property fmtid="{D5CDD505-2E9C-101B-9397-08002B2CF9AE}" pid="56" name="x1ye=146">
    <vt:lpwstr>OUcJ5HPSHZ/BQg2a1j1p63coaZkA/yQbMhbkBiQxhgs5HbVg5n5G8Lj9JVwfKTia7cp4M31+CbO8++SrtzqmTI4Na8AAauicJ9qbtrEsc7Xk43FkFqS1NgCAoobuHHShOjkGeOysc+dT3oaFnlAM5GgRw9RQ10u/mbeVke4I8H7BQDYd3QC7A+5aVbarX1nbySkiG0Fm7W91RLcqD+eFOia7jKWlzO6Um/VqXggD0C/kuZPjGUfAL67Qs9Hl/O5</vt:lpwstr>
  </property>
  <property fmtid="{D5CDD505-2E9C-101B-9397-08002B2CF9AE}" pid="57" name="x1ye=147">
    <vt:lpwstr>gbtTLMpDgM5SipeTWf2U8Y5DsywvO3v9K/tKRVTfT/jguhABAzvdo0FZMNyrusB8/NdXpcZFp7kbvaOfiJsLaDJqW94Xz6/nlfkziNhw554Tzt8xutoPV3WxT0lKrweZF/IR8//NkpQrLKKJqQIhETQHx4G4Tp5ljdmVncGsdV2v5HPYrPOz1omQ/i7Di3V7F8wq30Z5LkGqZzI9G3je93g8aU+YkBAHJr/bdMwaY1o2jraY1fsJE4gsdPkbq7E</vt:lpwstr>
  </property>
  <property fmtid="{D5CDD505-2E9C-101B-9397-08002B2CF9AE}" pid="58" name="x1ye=148">
    <vt:lpwstr>jknLbs2uO0FYRIICYDdttc8A/PAUqkLSItlIaRwNZE0drpqFR8r41/0MlZmn8ewRHCq7tMdfXl6uj6hUKj0itf/lfhHHNtrfMaAs9t0vSoafKZCXHOT2HzELT+WJsaIu6nkDDg9Q8gYqqskYEiDq1amYH7HPxZBwy69kdValPzXWA4pnsMyhIkpDFjwgHyJb6pJrTiQ5/8phphx0QxN2TGatCJuMdUxs3GuHH5XzZaQxHJlwkGblTjzlpLdf8vg</vt:lpwstr>
  </property>
  <property fmtid="{D5CDD505-2E9C-101B-9397-08002B2CF9AE}" pid="59" name="x1ye=149">
    <vt:lpwstr>LAsPlPSKXozkgzWvVAJ1SUnypqGD1jZoL/wY4Jqw7eGSNIP4MUtuEc/U6Q3L+hHtP9A7D4I0jCtrzxgI7ZqszopOOJ6QfXbcOtNT9aiOOGU5OQMSmNt2lxtvcZJDEHCsgwP7hKRJVTjHofCpVfdPEg1a3r8lL+8Ru6QmWy3EHUTWHFCIHMf4Kfg1uYv/VtPYOBcdQP4qSLzsJQ6ncmf7WGQD9osXJJM5LmUgM/vBMiS5oTW/sY5yPTeml1rsKdy</vt:lpwstr>
  </property>
  <property fmtid="{D5CDD505-2E9C-101B-9397-08002B2CF9AE}" pid="60" name="x1ye=15">
    <vt:lpwstr>JN01myHAtOMPyM6zwHI90HXup4u1qjVEeeJ5tWODPLraoNsHawct/5PUbRXUG80Mic7G1QFeLkxbycpIOKXli0/7vtTAgXdnTq5zN/NYKWZAN3GyjkL1lBigI+yFT2Sibqyb5Md1Pk/pUzA8wr6bDgm52/OQk28TlQDM41kI3SLbO92Qnf05GRoTLCI5Y0mTViEYuA3VaU58QyBcy/P+KVfJ3JKpgziN+MjQ+VXgenH7UP6J9LolWLMJD2zCHI9</vt:lpwstr>
  </property>
  <property fmtid="{D5CDD505-2E9C-101B-9397-08002B2CF9AE}" pid="61" name="x1ye=150">
    <vt:lpwstr>vRDEODdqzdsu5NpJ7G/dEXlmv77tYLN+2fN1Z8DmJh4UCh+OoXGRduG8uapQwdOT4VVokxxmqvmyAyGt1P6+OSNhTMHIkP0oS1QFI4r+/gl8H2v38mTQaugD0vf6DhHWF8UiQCFubtxo0Mx5gQR4z/9e2w3z6xJY5MEq1PgtMft2kU9LqHUvEYlLoAsujFq33sZaEgMM8eyVzACmluSbHdd+ThNe2ofunFptLWbwwVZPzRJeyUovAbZyAKQJVSD</vt:lpwstr>
  </property>
  <property fmtid="{D5CDD505-2E9C-101B-9397-08002B2CF9AE}" pid="62" name="x1ye=151">
    <vt:lpwstr>BNpdm6Xyr1+AUC+XUYZGbTtyTafrQvWxZfCAeGwQ7u1icNIT94LTGXCG5SxlWtaC20B0TuE5D/06R0LuCr8R52uwOxz9fuuM4u5GqHs+cZIv4KKl45Mf4dSp2x4KYmI49zzTjmDfr0qvefTTYUj00OFBIab4jl0TUKtm4dh1x+m9TLjjg2Tphl6zNteyDTS+3l4G9ryXk1hVj8G77Y45o7L5CYtSXl7qfzu3cd/s4hwIYFpV1nLuUHffJXVLbem</vt:lpwstr>
  </property>
  <property fmtid="{D5CDD505-2E9C-101B-9397-08002B2CF9AE}" pid="63" name="x1ye=152">
    <vt:lpwstr>iB48DMLSUZ58JdfI25D1/fIx0IFSNbLvif7+dJ71+dikr+EkPZgYGgetI3oPIhHx5XzjhnJf3jRRoupJ8ZHvck7AcsF2bJCavWVXXD7N3+c29yfA7a+YUbymkbxMnwBg0JSJWm7gsFEnG8czWt1uDmXXdtoekpn4OpD3eTFj6Ul21o89KY08P+Vc4WXJkvHgoC/OxWTzrI+gsPDX8WbRZXPj2AgK1anJ4zA03OcJvt8Z978giqIGwG2oR1S2gM+</vt:lpwstr>
  </property>
  <property fmtid="{D5CDD505-2E9C-101B-9397-08002B2CF9AE}" pid="64" name="x1ye=153">
    <vt:lpwstr>jtzI57wq1Y8EyBlgfe5Y3ZeolTT8HLK0YRWXHlBM7e8GsvmvoFQ1C/ieQXX43I2qkDJJ9NIm3jRfc6y7nGW0y+ycxPg8TaYcIRxhkkrY2b6soliNsaGXnbBLOSoAz0AMJYTMgf6zhZ0nqYh3mm4/Awxrw3JnVhxslM9FUkhP8gijBFw7DD11WcgBZCVoRJiMolH4QMfJ9IOocKdkH0b6nD6dBehqty3Y3uE3dWRhi1mmpjTj7fYW/UzVMWrxrWI</vt:lpwstr>
  </property>
  <property fmtid="{D5CDD505-2E9C-101B-9397-08002B2CF9AE}" pid="65" name="x1ye=154">
    <vt:lpwstr>uDlDNmjYdqHFCJGE95EgND8+7qjGuXDeloilpe4xUYaFS+yOy8lIvQL141tYcriXEfA+OAIUisC9IpsKXISb30aR1RI8wXyqhGwzhHXw8THIyHlDXMfq01iwfFs2XZbaxEK93NYgG3/Jyekt3r9Jnis5ZxQoeRr1RULkqLi6pkaZGG9ccA7Cfk0kODrcfqzNOjTYGih5ipIbnFfcxde5gDtB9K028ka9CmUZsP8PfL0vjBo4ok0nRph2alhI0u8</vt:lpwstr>
  </property>
  <property fmtid="{D5CDD505-2E9C-101B-9397-08002B2CF9AE}" pid="66" name="x1ye=155">
    <vt:lpwstr>Badmp7Xv0xOu8/HnkDbpinENfaT+ljh3UNw9KnuHCqfWyy95KMOqqJtW0mQ0O83mbvd2h05tyehAb9bisYRTMhd/UGKiTs3f+L2iNVl8sIqsR/gRffeQCnIGdXkaADTGr5SyV3ZRwaSU2vMWKNRyl+YXc7Ot0bUr+6/UoZSDMR3v6Pmv4PC0av+atPUkAnozTGBW78+91NTYuv7QVEHs9hBdsbeWMIEPV1MdIGzUkogQrq9ctcFatIcAO1KMFhb</vt:lpwstr>
  </property>
  <property fmtid="{D5CDD505-2E9C-101B-9397-08002B2CF9AE}" pid="67" name="x1ye=156">
    <vt:lpwstr>hulKxo3JruHVY2vFd9egPV/dnuSEgvE1WLJvT/ApSGpdtvFxAsRrNcAQeeF3TBTBKCM/WlfUx4saEWbdukVFZ+Wbx9Jcvw6xBju4+vk+rHBLY4peY3hLk9dTXMDADHW5z0j5zcGReX+iGJ0iZ8GzNVf8Sr3f1DhxTLpR8moYWmLVMkbkYDuXGEnKx9qbBuNpJBlxpe/3oldA+r7UgcTdY66THMr0qKjEhehPcMkPlgLdRmQw0Ho6prvsdeg2wEH</vt:lpwstr>
  </property>
  <property fmtid="{D5CDD505-2E9C-101B-9397-08002B2CF9AE}" pid="68" name="x1ye=157">
    <vt:lpwstr>ZLOVfiiD7xQw7wfnrpdNAq3WHd94lMy5FIuKiCuB/HoVPgVh7oM+PevQojNn75SZN8sSpTW7QuPvQPVyEtCqUzgYgU1EXtqBT4DrxBPLXPjuP5xH59YdC1hC0NRKrqXMl12+LCshh0UPLjngHvCwpf30BFODP8TrOQSKnVXpzCW9CITdeGBTjoGxI8FVEzZU+JdootHQixC/6Naxl+b36Wlac4wyGw/GCVinvVwDMS44U8VqYLavE4iUGGKOs3I</vt:lpwstr>
  </property>
  <property fmtid="{D5CDD505-2E9C-101B-9397-08002B2CF9AE}" pid="69" name="x1ye=158">
    <vt:lpwstr>Ntsu15vhh4Z8N0G3CtvxZSBWPd+aTgf8jNGX64IVjMLD7ZrRQTVoiH5JEnXF7eYrNZ6IXqJy7zFRk//GJj2jZRE0slWwjc1pOfkNJ44qnt1zFoYO70o8PGT3XONoNi64mQEHNktgv0LHLzgeswD6tJ14uviLFIH2nOf+3z5vkSofsski8sDjLkyAD5ntwDejzMnx+VtwjDvemU9JYaOhDdOjh+QIz+RyKqFFAEgalWXmKoIU1E9zEVKWJRK9eI7</vt:lpwstr>
  </property>
  <property fmtid="{D5CDD505-2E9C-101B-9397-08002B2CF9AE}" pid="70" name="x1ye=159">
    <vt:lpwstr>yOQoUvO6iY1errLUJHrAnuip15XkC2ZWmuU7gdIGTnRWyQ7oYB92B8le10EQ73LBw6lD6ZsnYiz04NuIknIwZJp7YUA41p2WmO1mbat3kGTUIsHDzsOlyb9JSdCdtyzLEqwd9CPD4uK1m/Pp7X62luv2+uaJOhQvIiio+MCR9648q1o3K8OBqn6T5/B/HcUcDYxguypij0QUjIxec6bZ9zFUCS9CWEFx0J6GWka4CCbB/GTr1fiwBQkSDNoVtrZ</vt:lpwstr>
  </property>
  <property fmtid="{D5CDD505-2E9C-101B-9397-08002B2CF9AE}" pid="71" name="x1ye=16">
    <vt:lpwstr>xRbBjgT8l4Hi6Jyb2Ywac4LOVUjqX1OiXRHn5EkECeJzaXY6548wJpyOolbTFfpsJn7AiU/f6RVIUbvGhDtzxW/BYUpRmWt9/khUJHLq+4PthCX9DcWuRBz06QrFcbwjrbJ5ivnla3lBoloE1o52P2flcSJ0Lh5Nh1T6Y75nU9rnySSP+qsoAj2kbBVN5ddISID8SVLGu08JuvdWOmdh3/2Cz1IBHOcHYzwuZKvJZTsq9n/jMjjY1MYSpmWdQIY</vt:lpwstr>
  </property>
  <property fmtid="{D5CDD505-2E9C-101B-9397-08002B2CF9AE}" pid="72" name="x1ye=160">
    <vt:lpwstr>DCshILhhhdY43vJjhLNFOwOVNeFBVXg02t8VNZ+QR6FOuCE+hAkR5OOyNWZ3js5uACRYQFxHOaGf5d1AfLQTe4IYMf5tOA+OA03RobiSyOv/7q7OoK50a+GjbPrdefepyIoFrXM/C8WZqyLSuUFJ/BRQqd9iQ83OaB1zRj4S/lNZUcqysrLsdwatYJJaZrJhc3SlF2Id/bSaqpZFMvZyy4ZSQVy/TIh9NfXvpxFN4TD28sRx9yrAs26BuV/vT8T</vt:lpwstr>
  </property>
  <property fmtid="{D5CDD505-2E9C-101B-9397-08002B2CF9AE}" pid="73" name="x1ye=161">
    <vt:lpwstr>4/M7G4RErCA9hDeN8ARfcPJgaPiDgnMhHvVVxEd/mDJla/lGwFpTmUuLxOw01vPJdC306642/8vX8pD7mdlTCPZi6G8X0bt8GyFMIONmRAjeD1PXElYBItVI+lKi1cs4Rw4nHAiddhd19Vq0TJ27V3NlPKF0Q7PNjhtUvlqlB22niajgAcP1iFFMlEUjg5Z9dto8hnvoBtk7GapNS36ZYkSmYDUAHV6NSKlCxXhikfFxAm+cMqASMtQ0RGUT4jX</vt:lpwstr>
  </property>
  <property fmtid="{D5CDD505-2E9C-101B-9397-08002B2CF9AE}" pid="74" name="x1ye=162">
    <vt:lpwstr>7a1QDcBNIhhYSxZ/UGOXiR/lYUg57UcFb96VFLD2Z4VeXL3A+sQp6k03LQ+3UJ30wi9dMjUjNqHv+VHhvdWhFhehLI+buegrjv5QX1aUToUarAlNPRYjhuPycMEauLYa0MfnASkrqVqIV3qi/d6O3G5KwjCYzLt6dnsOjbDkWOPLdhxM9bGPcTOnxe6Yf+yWpCaGDjU8yfszmL9dh35PWZScaufFL7ft9im+mQ6l1TmSwANkpkWAcO4uNzsi0HB</vt:lpwstr>
  </property>
  <property fmtid="{D5CDD505-2E9C-101B-9397-08002B2CF9AE}" pid="75" name="x1ye=163">
    <vt:lpwstr>G6GCXiuObWZLocY2hvLBpPBtMrJHUaAzI4MO9QOgk+8Q/GsvxFJq6Zf3uRNipgJQ3ZDJJJHDGkJfOnJ3snBXIFS9Rpnw+GTZozOjt7ZB6OHr9Oak+V1o3kpxYdQWxGMG0IlnMxKES8L541qLGwr7WJal9dnb9W8YQ32iMQMGCRxYzgquvJ7wDaFOhU2ly9ioWfjYHqgVipuMhe6EFtBqnypKh+Y1AFPobgQnleUEFvvByAi3GCm2S/xINvcJBqz</vt:lpwstr>
  </property>
  <property fmtid="{D5CDD505-2E9C-101B-9397-08002B2CF9AE}" pid="76" name="x1ye=164">
    <vt:lpwstr>s8wP2Je5UZcV5THluakvTX09UD+MsmPlPfqJDwrleBf3+O9GfvqMvTHpeD8zo72h7fUqtRYDKcVINVWLQcaQJ0BjiS0t+PG5ZUtn2IilfnMGmakZAoURQoFZMp3y466voYBFdQ67iWV8AcxoQwdiz9Dk2eZtSwLfsGMUE/g0M/mC1He64uFzRX0zMXcvf/rzeWCyQGxX/pwbWJILfyZte185Zee9p9+OWh6LLHrkTPlJUTxJt0S3qfU8DZoeR8z</vt:lpwstr>
  </property>
  <property fmtid="{D5CDD505-2E9C-101B-9397-08002B2CF9AE}" pid="77" name="x1ye=165">
    <vt:lpwstr>B+rT8LsL1EHX3el0pZap2ETkoZQVA2V70z96YTwa8MhVE/aXEaXaDbPkriugjsx5GnZh74ApXDBXCB1S66ep8TZRFEEl+yFaHVcNecBCeeQQ4GE3fLClS0dotAdh0+F8khf238Mh9xHtzvonNkAr+dEnNq7+QeJo1pzZAkB0NQPX2Y2A+TYWKoz3Gm10MvhVChpd/Ikj4kXOJdQh4FXj/aZARO9+pqApSMzEPBQlvW7QTJy5MWMzuGMm3LFXIGz</vt:lpwstr>
  </property>
  <property fmtid="{D5CDD505-2E9C-101B-9397-08002B2CF9AE}" pid="78" name="x1ye=166">
    <vt:lpwstr>BJqH8lTJw7yrrDUjnjKYMI7VMSU4vCpXoeCrHMaCSIhvLQaOx/t2T4JkVPM3oRdExajH8bKVCb7IAnAj+hKbnvdvFkEw37ro1+AHUpFWhl5JaPG64RKt96Iii+SYY/fq+QAN6gpxJmZpqgHBJExJRnck2LqpLqcFEH3BM8oHEZcPf25PIT+KcB1v3Ruwuklj8EvzWw8KFd4ES8Ox/7Y2PKSvnfrHVSWCk7goTpJ748WTKjbDZAEPkyXvnXWxxK3</vt:lpwstr>
  </property>
  <property fmtid="{D5CDD505-2E9C-101B-9397-08002B2CF9AE}" pid="79" name="x1ye=167">
    <vt:lpwstr>ixVaZ1bscymdyDjjhszIiBVPYubDFXH3yHhEV9YbL9xeFpPgGIdowPEafqlzIRMIg/awEIuwhLMZ7C9hcLxksb8NjDcHkjvJ7S2ST1iYwmo7YWnBkHWvi7m2u679bR3ur47wBoQLu8Z6rytmmjOF9ilp8yGn7r2lk1HJHZ235ugGTH89XPZkPl0Pdp20JvaUPaRmq6xrtLvHBu+yBBPVcJhvcEEe60AXK84jj3IZc2WIZYBrCmMkMpk/5EnhNUg</vt:lpwstr>
  </property>
  <property fmtid="{D5CDD505-2E9C-101B-9397-08002B2CF9AE}" pid="80" name="x1ye=168">
    <vt:lpwstr>z1UJleH9mqvpJ3pSWs8ow2Qtjp3mKNuFnB0MPYSCIGzGMfMJsH79GfkMyNfLQzBKTSCdvt2YKV7M1g42vu9wurDiLG967pHiWX/RLV2Mc4ioAuLGbbFf+KhgK8K0NwZ7rS4jvqN2DpHbDcWiANsDESRP3RDu4ClDbpa9YRvDCeMUCKSdrspcyJKJQtspWv+EySVbYrTxeZn9brifFjXyzTS3/S2r0q9j1pnTrgb9vI7VtMurFOCk1Xx7DqNLWgr</vt:lpwstr>
  </property>
  <property fmtid="{D5CDD505-2E9C-101B-9397-08002B2CF9AE}" pid="81" name="x1ye=169">
    <vt:lpwstr>8oSZlTx6lZIEDkP7u1UbJb4gduGAljyqUeNk5SzlAdJ8bh4+POTRzX8o+rs13OXd1ucNVSfwt84cSIrCA8iYdLka2961x50UcZV4rmu204ApjGkyX1NmWhFcxbVmJB5PRg0pX7iWWbUIyyxA3TcgExTVUMoThMcnk4HPDKxh2Sj7d8Xh58M2CmiYV9ulU/heEi/VJNyvZXJfL+K+A2gNlB/LSwAKlS6FVTD2wJE9pE54lT96qEM4w1mZSVMRZgI</vt:lpwstr>
  </property>
  <property fmtid="{D5CDD505-2E9C-101B-9397-08002B2CF9AE}" pid="82" name="x1ye=17">
    <vt:lpwstr>NJ2ODKv8Bb2jau+sSOFULoZ/vQVlWE/0XzeL2fgOG6suI6qkqUEWv2SeQKjFQ/PUqjjUZDxHNz1oYnMjZ1zYBxrr0+ZLf+uloQfW8Y78OWMwrnDFl7Ry6xEETVwdepLUqdB1iGZsdHrDyI0jIb2QTR1f2PFfAcUU/Y5CYPpCynuJhSnhPgVDhdEJyHbHaWqrPoFjke05SVHLgOtT9nFepUDOrB1nsGTY+vMegEwqRQrdGzbJ4a1DkKTVtOhbjNP</vt:lpwstr>
  </property>
  <property fmtid="{D5CDD505-2E9C-101B-9397-08002B2CF9AE}" pid="83" name="x1ye=170">
    <vt:lpwstr>4Tgxe0jfAyAZoeKB1Q1VbVi5ge92xt3c7f/dxg2ksX32kkSe6z1yfaJFRmLq7rknQEcrcxuNpzhgSv8HZvYpD1DxWvYRKhk8rtQEM4l0a5A4JwDrTlCwhv5gLx4oNHQNhYpWJNiDvEekCLzFKdDszJS0DWEM/5lSUJsCLJrx/2CpHvoMJylWCGJzu58cWyMY/hEZnZFyzQVEzTI/crvkLPgMO0wTCzNk7Qm3b9UoKDz+8bR1MzLxU6cYSpAcnVe</vt:lpwstr>
  </property>
  <property fmtid="{D5CDD505-2E9C-101B-9397-08002B2CF9AE}" pid="84" name="x1ye=171">
    <vt:lpwstr>ZlrP4myJ9N5Ap/ZJg4TbV93Tn7t7CpiZ8Gfd6UtRnKtATz8HCnU5ZatKSN9fu457wPfZEoMOvD0xY49l1cnJHS5FvxOLuxcIB7btOmez7lO/ZSZ2vNaxxM+gUEf4RRiKxlT8rNJInGzgUUZ2Jc+GCKZMMFPM3V5PsnWtlXyxXCQw2oj2gQQlBeDr40L8IvK6IUr+cw04jU8vomi34pAZAIbS5fCO9IJyOeMPRZu2CDgKY2Jkmem7w0u3OkJYzpJ</vt:lpwstr>
  </property>
  <property fmtid="{D5CDD505-2E9C-101B-9397-08002B2CF9AE}" pid="85" name="x1ye=172">
    <vt:lpwstr>Q+9oR37ZiaC3mrbJvlKcx/8JX5ealODgiOcWu/yMddAgSv1jGxYIFnjIWm7cCCYUGrJP501vvYYrSCZ2cvfBZxeipbh2hOf4ItQUIU3+jZ5LNqSYjY9FMF/+3OEwY9M26WnvQ2WxzxiseJ/WcX22+B3TrMROZZXu5SNAvrPieABr+yeTKWPp+W5I+jy3fhl9koxaiq3fi3zLqhim/2rxS2rSXDyg/oYLxU3nvXi5YFGsPlgHE+DOCKNSoQWUBLD</vt:lpwstr>
  </property>
  <property fmtid="{D5CDD505-2E9C-101B-9397-08002B2CF9AE}" pid="86" name="x1ye=173">
    <vt:lpwstr>I3uLgmvhrTcTGtMl+PpmicdjXVBWALozXHngOYuY0cqiRu47Qr2Vn/SpVBlcpgpa0K8abJoiDh7Gk3AFw1LNnxFypfk/ARBLsl3czbHFlZ5pcVQZBAAO2eCs4ZKK03binH36imr5R+AS66jaThlPLwvP5kvEW6XVuOSJq3PM3Wu86aJCRHIr8D+kuorvHNfFAWDjZ63SPDIlV0QCk2i+popcVIJheDQaR3+yI8rrZ034PZSo+M+Vk41ebAofuWN</vt:lpwstr>
  </property>
  <property fmtid="{D5CDD505-2E9C-101B-9397-08002B2CF9AE}" pid="87" name="x1ye=174">
    <vt:lpwstr>M+RYLl/64u9aeE6xrgsY/tXeLsa9IFRgXiJ+PH7zTa2uuJ4BcPEY464DFKzMmOLRjcpNWbRHsqgV9ZIzdDn/Zna1CjEO4e50EnegcOrgtxkO/YFeHdXOWcmtoyLYxCKf2Hdiq+CVAn4ExLClYumMzfq/WnSgJnivbKIa7jHn5RS9pZdzzFHwBB/Qde9lV3ukB5pGtOnOyTHoePN9ijTrRr8zaJyVRK+55DB0KZ8T3nIuYBTrrlbwLboe4crwC4H</vt:lpwstr>
  </property>
  <property fmtid="{D5CDD505-2E9C-101B-9397-08002B2CF9AE}" pid="88" name="x1ye=175">
    <vt:lpwstr>EXzncDZmHk7hKA0ppVcAgnT1DRUnMk+DMpJjTR++xINchvS3eGo3iCrgS9wvHNLZBwIeaMu3dm5r98s3L+ehEHg4Ou662L0ZDAvnztlvIVh1JTMvjxb/mmNXkutbhOknQvajAcmnoXPJSqJp98HN9w2MOGxYZcap0quq4vS03lUtr+RYO8kmQP2eYEr0i0Tcy8l6VLtqACvhTeig4YEwhY50c6GszuUJE7jGenoezxzfngyGn0xWfjbAKJFl456</vt:lpwstr>
  </property>
  <property fmtid="{D5CDD505-2E9C-101B-9397-08002B2CF9AE}" pid="89" name="x1ye=176">
    <vt:lpwstr>ZxadrwXkLG9HPXVX86WFWFIn9sKz2pKa9jvrmWX3lJ/ZhwDhh4J30NQlIUWz541drWpn2jh+jSBrPoBJMCVnatm3du2IGH76ImVWUsBwxwDZ9zcc+sKNuJcVGKHTw10Fdg1KBHSfjsMHp8RlkWKE4gvSvTCu4sty2dhmocCgHCD+uBBviYcRXiQC5h57X/t0uDyd25i1OQMvWCQe24PD1Ayv7akfg5q13jD80i/zWu1VyDEsYRsrBnUtbp8P29J</vt:lpwstr>
  </property>
  <property fmtid="{D5CDD505-2E9C-101B-9397-08002B2CF9AE}" pid="90" name="x1ye=177">
    <vt:lpwstr>GeE5cEVs7SKNWpMH2+tXqnNDMcx23vXJQFi98xVM5o12QFWvNPV4Q2k4D/lnUX+5/A3yPol8HBru80ed47i+bIqxYgK+vPPcoxITqfP1ysI2NewtjsDXUiFRyPLZ8pPNz5iYbmxt2LiJaRjfKrsJws4Wk7s/sPk5ue8Mn2xkS2cnfg0m+FJ8G4xnFq8PwZxupwYeP0nCqed9HL+ELN5ye+hk2tUcriuj+xkrywnOauS6hfnPDX2MhaGNJdRvS2X</vt:lpwstr>
  </property>
  <property fmtid="{D5CDD505-2E9C-101B-9397-08002B2CF9AE}" pid="91" name="x1ye=178">
    <vt:lpwstr>dPOOZt6hJwlqPPGzgvNo238k2XnEZgI3EQG42R3+F9o1bSzRxBrSyjOHwXxQ5XFMn8UGslHQUzTeNl18xU55QTCzzEm8P0He32RJPvtZI6XTOxtvpUZRC8Orpv3MfrXrKv9P5WM6kr95S21DNtx0j3pH/YYzeNLJF/mQM9c9nvwYd4n8ixKQZb+HB1t7Mu3aQwD651BvE2OjlcHSt5Jta590jRnQIOinAJyc2E/Hj8viwNA3WVra+R9TiE37UR2</vt:lpwstr>
  </property>
  <property fmtid="{D5CDD505-2E9C-101B-9397-08002B2CF9AE}" pid="92" name="x1ye=179">
    <vt:lpwstr>3sh946d4gSyRVgD0Ln0a3aeNboy/34b2bHytoEhj02jB1N+pzTrZVyBsXySP2sX+qW1IvlB8S2mnAadPJYT7NiD1SJGr36a7G3fljnheSfb47VgwEnwVp/4krZCieOUcxFA6vH4GiRaaBJuRn7rRuiMTrMrt/FdTwAIdenjwMh6nocgAN4qhKTmgp0WA5kZjCJGISAvfR7+aImCvmDXBL7N49YPC/zmJGmnkSfBURs0UvvMUyK/4jkIxdL23gG2</vt:lpwstr>
  </property>
  <property fmtid="{D5CDD505-2E9C-101B-9397-08002B2CF9AE}" pid="93" name="x1ye=18">
    <vt:lpwstr>LsPxVMBbDXIVtC7HXBWMP0DLEBAC0+pVHcEHLW3XvHvZ/zTgOj8kkCGzTboFxFCOJ9fuv+GS1OCgYlUvpdNcwyXlDno8dNfaFljE1wAS3rmuCvpzy7bKhwQ/9S8nXKb1gbQyiLmsK4c4u1ze+wnp9lSShjU035a/vDs4y6fWMkQAZAQEBEros0ZkYAust8bOHzxbT98FEKnt9K+1Net8mpQhe1HYUeB07JvEvgU5vavaZRFR5kUFffDqVS8x/Wu</vt:lpwstr>
  </property>
  <property fmtid="{D5CDD505-2E9C-101B-9397-08002B2CF9AE}" pid="94" name="x1ye=180">
    <vt:lpwstr>NeHKm61iUjoiB6jLE57vUldNWvhrSUlqFIOkyOx46l91rmtFR8BzNsygvWVO3L+lJPt3bap/vQwQ0Yd9/rgQCR9QmYvl9NtPJvN36YvjlWmilxcjQH9nDIDMyfqavA/zxHfYoz9xHFECJyxetax31Yy3qaRQ7SZCWlNZsh9qWQ0NkYT97fj70y9E7+6ziUTGRWe4w2Yymakn8vF1sds80E4QO/oWBGHDpeB+BY1OxypWSECxlZzR0Rwa43dZ+pr</vt:lpwstr>
  </property>
  <property fmtid="{D5CDD505-2E9C-101B-9397-08002B2CF9AE}" pid="95" name="x1ye=181">
    <vt:lpwstr>kZPW+clPynNKXpYWJVadHKacX/hAXgz1KNjXZlIciYEzV6VHtucHuR11ui8jsxs6UpMiWSK3ULe+iw9iSx4Up7cz6tdcsntwOEaNEJ7Iz6v31Yayd7DaKRTgAYXvo3zgyOK55Sa4k1ILmr6TeqU6RGrxmU2UGRJftLcFJv7ziGtK01n1/DdLj1I354tKVBcN4tRqX6xhKZI4F/x1jYFwroKiEaWgGVO7YO/rhvhrpsKToUdVYzBhx5sURBFv+G8</vt:lpwstr>
  </property>
  <property fmtid="{D5CDD505-2E9C-101B-9397-08002B2CF9AE}" pid="96" name="x1ye=182">
    <vt:lpwstr>y9IWj1F7wb0gaUkB9NKidW7OJdCdWFQEhv0OIwQWIv4JAvbT17zDr3+ZcTfaDuLZOOaAQIa72lh05mOwzJeQ1XBTcSyfcWabYCbsCh19JWDoswsTVYCPkHab8AC5qtksSi6wIysg0hrbqgqncE7aynk0sysWGSwAFwnkc5mJ1xXwXIuWN+bpZnKn7+GzHBDy651sSiFjsO8A6p59xDdM7zxQrucyI8hPGRcEL2YV0z7g8Re0xChfUPQjLDcDDna</vt:lpwstr>
  </property>
  <property fmtid="{D5CDD505-2E9C-101B-9397-08002B2CF9AE}" pid="97" name="x1ye=183">
    <vt:lpwstr>FJI49hklLTK2yBf5LDwRqT7LZ3gcV2o9+ezkNcELBjb8QN9DQTxDzGthHXEgT7jeMbaQuFThRbkYvSXXzj/7XXlyIPI7AaOxG2wSUquBjsd+i/eKAOymvmkPASA2PN+4CZdfbq7tHEesvqpivULxEzIEjcfAddbVEcxOh0I8c2D9YTRMI9K++jpC0W1OcU/TZzXV7fGZ8EEYR7tkz0c+wEX7iJsiV9S0EjpTlUhLOhxA4N/qV3+/I+e78f7xE3x</vt:lpwstr>
  </property>
  <property fmtid="{D5CDD505-2E9C-101B-9397-08002B2CF9AE}" pid="98" name="x1ye=184">
    <vt:lpwstr>BWShRYUAQGJyhJY/74hoT7X3Nn9JJKYasdZ2hpLn5KvvdKV1faCZ/t8F+utAzySFcnPNcm4dzUf/wQH3kjWDAP1N4xXv0OacfkoxfvMNIInL8UF5/rrJwI1+J8P/vO27uG/EdTnf6vWvpCCjbdMImAkdDnzh/BdrehhfwqOzP5GJpY+9Nze+u766O5jI/SC+UWfWrB6O4Gl89SyJQftQCp2+ifg7FfXJ/ZtLgbNWqgp0mkrzjA5i8cwq+iq/jSI</vt:lpwstr>
  </property>
  <property fmtid="{D5CDD505-2E9C-101B-9397-08002B2CF9AE}" pid="99" name="x1ye=185">
    <vt:lpwstr>ebhh8t/YT9H64lJ7hxis5N5cugOPs+kj3Xex4qYq9w/E1JIaQWqSkY4PCy3eRojGgaYfMZTny8xMqEemNBWCz69YoqWLxuHd/JPvirAOAnRVyY6E/Re1HNaZUH9X7weFpKAjXTMSZkNzyNJ189hK9/RomwwvUFLhPxyj0F8HgVAmTuFU+QofFMtNTcPIzo3D0OkB/5tVZ3C3NgDZywvWDF2rH4LDvT1lrYVVifQsmsNqeHuPAH5e5+fI5AXLI57</vt:lpwstr>
  </property>
  <property fmtid="{D5CDD505-2E9C-101B-9397-08002B2CF9AE}" pid="100" name="x1ye=186">
    <vt:lpwstr>qgCwUJK59X7ZepYTwbOR4wK8Upn1D8+eXXFHkokkbZaNskDrZrXC5Cbdzku3kV/Fl/+Y/QzzREb7DymFeExYa3GEttPtcHpPC02w1viMrKclPBbgAfeUukmj7LROWdiUzi6ok07JzSCh3G0Q6wVm8VUOQ+jhAmTc+ld1jnsG0d47HSCUPcfZfkpNZjFkSJN65qb7SDj+a3aGiiS7PleD4Q0jI/4erpVuZ1EhyStrjUlNKlbd/t5PujW03O8VWCh</vt:lpwstr>
  </property>
  <property fmtid="{D5CDD505-2E9C-101B-9397-08002B2CF9AE}" pid="101" name="x1ye=187">
    <vt:lpwstr>rkKP4iaPldohvxP53n2k/A/HN7zD/otJUv0C+/IIOPOQ2RaCGxzFSq2wao7dYa8TR2NBTZtnCRSWmuolon7WQne12jhc1IouwZsx+Fl08c7ZHNLwiH3q1zvroxqn2KHr5ICc070iVlZQUDVkn3zWWcX3yxMZxFiWmsB2zTq8LO+Bwj89TlbmqmMrCjdfgMyyPt5qHOcNN5V97VZrfzaEhrPQvZglTFSVnvnBrCfzzH6KlVK3Bw6jfZ8ghklVH/v</vt:lpwstr>
  </property>
  <property fmtid="{D5CDD505-2E9C-101B-9397-08002B2CF9AE}" pid="102" name="x1ye=188">
    <vt:lpwstr>og2PWEkhQa3VLL2p5R9iP3D15TPhlP2vWdR6ySVnYVkHrb7Q07wJOSA1sATy6PkYuUEM0rok6GnTr8BLOyRwnRFdE1EvCVzcIxvkaMB89/iIC9DbTUz6JhfP208KDzkbMuiFBZZOzFAnm7XfAIYrwMdiCW29v1H3Oni1Gk43wC2DOS3UukUZMEBy9Gpfp35buo7g5gTJlp6ipOPq9v2ZbR0YfHZ74FPD4NkecBJ1GxqOImoqIevkEYfajqG13ke</vt:lpwstr>
  </property>
  <property fmtid="{D5CDD505-2E9C-101B-9397-08002B2CF9AE}" pid="103" name="x1ye=189">
    <vt:lpwstr>97p9f3Hb2hYHox+wE4TuUQ7QSjOfa/sAwQqFDjh606LUeDK4r2GjVJb2AbVG0MttMmfiwPcWQwkWvmS0cyatfWfwtv1fyhoUzfjum1gdEB8nSdUx09PucotfLefil4CHDJ+PX596MtTkiXWwmHbrGRy+kn/ziJoN+lBo10upEAuxBf9AIb5OPjEUbtoiglbGAQ8t3FrOAaz0xbyYg8IXhKvDiW1VkbyG/XeO9erJofYsl91Toj2Z8Quy7DFvz6r</vt:lpwstr>
  </property>
  <property fmtid="{D5CDD505-2E9C-101B-9397-08002B2CF9AE}" pid="104" name="x1ye=19">
    <vt:lpwstr>os6y395eKsArgzFDlW7KmL0ftjqNpjz2z/dtb1K524pdn4YRWZoD/NxzsxroWMq3SvgXZTaM/9Qq3c1eLPqxep58qWWnkUqz7159ZAKllYMUaZYHcIWCl2okBQQawVPdaYsiaYb8K/07FlCB3+mqsUbH2MY8bpA0r4B4AxLHQ5zjxmZ1ajyK9k0FSIvR42a5giMSq2a/C+RzvGDzTYbMlYkyDRO0ST5SHvf0Q/Ax+xP5eh+d/i/mu3I9/tZgynz</vt:lpwstr>
  </property>
  <property fmtid="{D5CDD505-2E9C-101B-9397-08002B2CF9AE}" pid="105" name="x1ye=190">
    <vt:lpwstr>FFo3oIoMh0CO5nTrQ7vJfLevhSA4olukC84jmexIxv5mrV+ebhIUp1RJGdXHlNjD5ra4fg4MffDzyqBRNXjHqIdaL8XgqRcQ93Oyv+dhe94JB+cYnAtndxKWnFoZ/f/e3xv6MCvCMD+wijEcdjybo3LYAeKSpeOIrXnFxfM70hPT1bnjRaCyQmu9BooTzq6RsOKTjtekczZWLMpFTgcfNnoQv/Jd68AMW4sQeogF65Xs0PMwFCjCpHj673re5U/</vt:lpwstr>
  </property>
  <property fmtid="{D5CDD505-2E9C-101B-9397-08002B2CF9AE}" pid="106" name="x1ye=191">
    <vt:lpwstr>GTCJzLtbJShauE3qzQ8CvyKa6R/mpMF8JHXwTaGJhyM2JFpRKh3vvlZLTSQGGXzNUaWNgYyg4KmVJEE+4W4+CFniHsF0DA+TjqukU1A6x6jWlj++w+QN8xqzLwAAA==</vt:lpwstr>
  </property>
  <property fmtid="{D5CDD505-2E9C-101B-9397-08002B2CF9AE}" pid="107" name="x1ye=2">
    <vt:lpwstr>CGR0X5mRmrIMmLP1FlA0Z/9ZUutJTpWjGGo7KWL2s66CCLfKMkFiP0W0C9d27C3QUfSnYiY8ti4Z4K5vAYbfDnDXtqwSpoLeFgItRsEzVV+qotwl4AdDKLkAbfoE6lXF2QoEM6Sue63pNvwo+LY4Ee8IuJF+CzfLUSj0Zh9/hshS4Q7z/Ex9R6AywaVqxvgLOyszoped4PDPrZI/kbe7je+Hww13/t61fEwPBe46VRAsbBiwQy8QYGi2TJ0u31f</vt:lpwstr>
  </property>
  <property fmtid="{D5CDD505-2E9C-101B-9397-08002B2CF9AE}" pid="108" name="x1ye=20">
    <vt:lpwstr>AqcedRBbB0v8RU9c4EEQMlqBl+S3uxTAfNzF1cFgwKCwaOEvpcUBEAawDVbJL84Knohg0N1RTcPyT2b5NAazi6o5TBwGGAOlOZoUgwG9/PoSB2H6mSocZ6nY9pepwm+JllUPpKoq39Ma1frvpNI82oI4wbYOIZRMonQfiJmXTQlXfj0013aU+zH9IDMokVJGziL2ksyP4k082vOuUMVzrP2pNXgFNf63/KIyqVD8rNnFIbv/XPS1QwriklDKsMW</vt:lpwstr>
  </property>
  <property fmtid="{D5CDD505-2E9C-101B-9397-08002B2CF9AE}" pid="109" name="x1ye=21">
    <vt:lpwstr>6CrTMrDMF9tIWG020dWws8PscA12SYDxhHzeOSUNaeNdzWXtRP9P0gI7AVyFXJg0L5W1h2T/eJ2X62/NI+WVYvGjLTYfHacqEgEhErf912iYkwrVH3C58cEApJ2oAlPnDMnGAKXpetszerTpxqlG188FU3lzJqqOGZ0a6QIAVXrUFhrP6FvfsQnPMewr5M3qq4MTaKjCexAs+v4/TqMUcOacxJNGmf6wq68BbdgtP2dR0uEbfVPjOStzZq9ncfB</vt:lpwstr>
  </property>
  <property fmtid="{D5CDD505-2E9C-101B-9397-08002B2CF9AE}" pid="110" name="x1ye=22">
    <vt:lpwstr>nng1Q/FDrgj/CgCQr84Tu7cj2oOjnRH17IxV4k++VkAB5/GEczQt/nA9p62jl6rrA6XXe0auJz79jB6BQr930sTUOsXV6a8B+qOc9c7Az4eXYoTbn2bmVYQBmRvDOU11YXk5keKhjPs6br05DeRhtySMn15/jOhi5Vap+GnHeCCHYqFGIT3xfXk9CSZAxvsDi5h4yoLGzZNcz1Tjs/djdUjOy4GAeHSLUJzPMmA65ftLiOvNgx2O0ahdR8r/lFH</vt:lpwstr>
  </property>
  <property fmtid="{D5CDD505-2E9C-101B-9397-08002B2CF9AE}" pid="111" name="x1ye=23">
    <vt:lpwstr>q6g8nrV0flkVulgfaS3FyocP7lHHF6wxE4rheFLsKHLjUr4qISR/9TFZt2Zqsv5T/SR8xTFeF8N3MqxIiR8DWhdd5Eafgty6k+CMq971r2P/jCCA2IUrZ+ahp/jhwqTqum8U/nhduwaje7h6Awmn4nnu/tNezQ1ABECNN3jjtkrOuqwcOGSe5eNMzCjpexsFs58lE54rs9ZECpN271kEIeoh1RMN6CUGC8p1qsE2kiH77X25pqsC3UxOHxHNg9l</vt:lpwstr>
  </property>
  <property fmtid="{D5CDD505-2E9C-101B-9397-08002B2CF9AE}" pid="112" name="x1ye=24">
    <vt:lpwstr>8UfOSFWdcmzR+HQQpk/6cunZb6c5HUFex8AHjgADpfXD3b7tPPl7dUlOoR1KDc2Vs7zurQ1TJyfjT5/FkoT7cxbKspTlg7w71JK4PqEVpvvaJsQU7ce36lPlz+MUOAyRQVjwR62yGZvG3FSYi8b4v14FPnjBMcuBbjc8Ox78Vq8+MsXqKHvC0auiUhvSLlENoFp3ehP7szNKSBmJH5Yzivfcs+96Z/aWW3e6q9wsgQ4NENZdqQfzECOv5USESn7</vt:lpwstr>
  </property>
  <property fmtid="{D5CDD505-2E9C-101B-9397-08002B2CF9AE}" pid="113" name="x1ye=25">
    <vt:lpwstr>cfZJ7X4GyanGAuSYanvxovoJCQMycgmdIqrzQZCl+kWsMVedwaysQ2BzJcA2CNHIkfF5c8YkDRuq+TkfNqQNroTMTkasOBpVd5j71LBPQoJmE1pIX7N/E7SpmwAkPjNixUQNc+H2Rsu1IhfBDUpWEOFyCbE4xlZ8TPLe9HEoq9eYW2xVYqopNf3Y4fxOSlh3NhN52fMjmI6TmbMyCaGsjg+OnMpPi7AWoahqRLldMraAAY3+fmdVhpat53YFme5</vt:lpwstr>
  </property>
  <property fmtid="{D5CDD505-2E9C-101B-9397-08002B2CF9AE}" pid="114" name="x1ye=26">
    <vt:lpwstr>tYX6UbatC5qUemgsLGXjYTvgU/jjchCkWfB6SnFSgdyFmNPEHmoU5t0ETTr67y33aopzsoh8RaormPRrbyIQi8LXK9fwV5qZWnsO7fXbVQdIwJqCYgMOBJ1llGY2D7uEminiJ/HqClyO7+CLmZjdpEbYp4FvDHupx4W61KrIvZiOd/kz3nbU1GidyjNOFCGoP0dTqCfWXq6vlr8nXEfMKInu77pJPUgVUN8Ly22TMmWgXNNJ5uNBlCli03rqZyR</vt:lpwstr>
  </property>
  <property fmtid="{D5CDD505-2E9C-101B-9397-08002B2CF9AE}" pid="115" name="x1ye=27">
    <vt:lpwstr>2lqVccT3G0K/xwE/abb3/p4Sf68CAjN8svIQ5Suoq5gnn1LCpYukvmCQ21zaB2ph+GwoF8K4hiYUqnovyKSvIzcoN5AiaSSgemMSdlEJJPxpqIH0lc5A4ursPmcl4u5grDF8aSbOg9nKj78K5THkJFmHK1E6WHv/I1L/6OzvLF+FfqA4RuOfzn2i1fom/XL7iuKezihbOow2i2n73aTWA+AvRZaN0TF/i3qpdLXoMyPCczjfH6d9xNdxX/kW5Hc</vt:lpwstr>
  </property>
  <property fmtid="{D5CDD505-2E9C-101B-9397-08002B2CF9AE}" pid="116" name="x1ye=28">
    <vt:lpwstr>HoRvnjViEN0FHdwIciPPeKxecDxIqbF1mjHg497fE+hhQDt3TZf+DqkhkjvQH3Q2bVi4wcUFpuTl+YYdxsbe/mabFcpwguHbmnSltpgehwyBvaiY8drzuNof5LFOrheo5g+ibd9//Ir2f824/HTjMuuewQdYFPDZzKaV11wNCnrozxidRROSqrRrfA+GzebE3ZEa07yS4yIxwZ6GoOM5pqBxLOnNYKoI+XuQ0xmzQuh+f6tpT5Bffgkeui7/twK</vt:lpwstr>
  </property>
  <property fmtid="{D5CDD505-2E9C-101B-9397-08002B2CF9AE}" pid="117" name="x1ye=29">
    <vt:lpwstr>EQHIGRRJJfET+5r4hfrwlduYNpzYQyS5czoVudmVZFu2OPOPYSfwQ+SuantTITu81lx/y6ANn0diWb6qNQ9c1iOZlsaTeSpkslq7d0yakFtyRmknMUHkeek1+1gMAlKuC0GXwlQAPiVw1beaF9mYlULQdNYP6NteQ8C4+3noRXDbhjnfDkgVB/N5BsI0Rj9iEB3WU6s6rU3//TczXhYqMLxG3dtVMBCvOoLxlZrKjivfTeiWVXmDK7OdYvoOFCh</vt:lpwstr>
  </property>
  <property fmtid="{D5CDD505-2E9C-101B-9397-08002B2CF9AE}" pid="118" name="x1ye=3">
    <vt:lpwstr>ckbsPaYVQyQs87h/ZEwtqCxC/b0Fu1McfZSDSws9l46VH0RUF9GMfnGEQlZsQIPN1B7/H4LvWJygPXbYtIDxcF+XirTodeLX34v9ehPqz8qrASDKXgSFZ7zEV2bWs/6AP3igFYyMAwH7vsKHk8PJhw2yR2hoo4BP0UUpiftkuFmM89GYIMYkMzmUPNkWaBWFMmrfEST3X5Yi4Kcor7xNBDFDc/9A8tjSQyNn5klN/FdHCenbGSGR8aSTKdyNhdG</vt:lpwstr>
  </property>
  <property fmtid="{D5CDD505-2E9C-101B-9397-08002B2CF9AE}" pid="119" name="x1ye=30">
    <vt:lpwstr>7wJksEEcMlGg7kigqUCC/x1pAAlCXW63+ixog4KwzzCe1Oei0uYsZiTs/Dr4yRSyC9um/iqXWFQty2j5Yq6Ycs9WX+1Ij0mROHaNRQCdl45V5NHVRFuwdTipBqc9aCflQmczy522w8dzWEbA19LQ2KhBjJCH8qHImeG7dlYlVScnRaZBfNn/+NqR+YiWDaR/JA4uTEU1/QV/CrHDg20JDnrCEm2VAGL6hPr1+3H6jO85QYFthAzm4HL0FYWYIgN</vt:lpwstr>
  </property>
  <property fmtid="{D5CDD505-2E9C-101B-9397-08002B2CF9AE}" pid="120" name="x1ye=31">
    <vt:lpwstr>wXA5MDFKi2zPUD0YRIc7hLH8cw76z/0jc+eBwqj31v5pkr+wC/VJL2FBLGYRMGKUS5MpLjBqd74F3snWbdZa7YUF6SwcqdttTfSDhIflfNCSLw+hCZt4givgNWiVfQMHGaPd1FuFsUoqUSiBt8ML9pXLQp/7L55mu0rX/kaaOwI2kKY/bxAYa/HOq7gtnnm06yE/ZHIHa+zucQ23arg5q29TN2JtyOgviyG5ZXX5cvWf3LkuE5VJzYq1xjbyJLz</vt:lpwstr>
  </property>
  <property fmtid="{D5CDD505-2E9C-101B-9397-08002B2CF9AE}" pid="121" name="x1ye=32">
    <vt:lpwstr>ApnVDklvERD5S15t0P5gvgTo49I89DuMu0VWy6WRO6na1Es9OhyQKrcN51u+5sUcGM5+pdOfTKoi5sIaHPG3PvJGtGn/KQqgUWPJk8y4jXpRmLWcbMckqdYta4hgHRXEt5PK5WH9tKzTtG9SkR2j6QQaqLQV1HpQcdblVf5lzxUf6YNLJFOTsE3xl8FI9t30ZJIq04BG/kCuVY6tc3JrRjYyG404jtwF8Ct1EC3HoH394KDCVdNPEH5k2LFRNmS</vt:lpwstr>
  </property>
  <property fmtid="{D5CDD505-2E9C-101B-9397-08002B2CF9AE}" pid="122" name="x1ye=33">
    <vt:lpwstr>7Ri8ZieDsyeEE0pFC60k6AizI8kwaEe3MxPhoTPRG1tK351tQM2rJ/oDmT8QmfX0WrSiy6ZoSn/lpgdb2iaAX7n3D87kLio837eB3JlB9+c4wRP3FgDspi6YOd7N04SmZ4DnevP9FJ4owg2qthO5WYl8M94Rrnv1hoLwp2jwCZC6XNki0JVV6QyHYNhGpslgnTMASEXnTNYHK4hg1yylDv0MEe89CbqRipzDuYCGtg7+dfTW0rTgfey/MttRFc4</vt:lpwstr>
  </property>
  <property fmtid="{D5CDD505-2E9C-101B-9397-08002B2CF9AE}" pid="123" name="x1ye=34">
    <vt:lpwstr>ZeypbNrfe5JP/MLCn4iNJSEMpk0k/KAQBwEfL67lc3R4nEAL0TuL8Qyy1esNTPSUah27M+MQyDDA+zxvrFCpuSMCLNpNJBXlTJ+g8J5WEDGmboCkS4PNrLNusKwYdVfKeNblrJUmdi4T5DYTd67nIgelBFvf43COtptT86md4WylHFTn+gIVf7QiK+yghVuSfQX/g/fUno6zuu8iYGHkNfXjMdkM6/gKzcQGV5gq7sf1REnoq0RExaHiIc/YY6k</vt:lpwstr>
  </property>
  <property fmtid="{D5CDD505-2E9C-101B-9397-08002B2CF9AE}" pid="124" name="x1ye=35">
    <vt:lpwstr>63ruNg5MhCIKIZdwEwXZH20Xfo44a4b2A5CwM/49nYz2o32mKrCUIAdtmrAN3nu5h/CKLbn4OLTxx4Oyrad1wdznhyJYWOISc5WEEl+2a4mlPpr3ZcYLm+KcP94zWRZtEGB6CIyJU5CE+HKDfzAPouHg7tJyv6lVNTxq8NwhTTk4rb+8bUctB9ulTCorXB2nps0WpRb+PTj89IixYSWiajq53/W3q5RVgv4VucQF3IeoQojOuYG/RzWZ/+ll+xN</vt:lpwstr>
  </property>
  <property fmtid="{D5CDD505-2E9C-101B-9397-08002B2CF9AE}" pid="125" name="x1ye=36">
    <vt:lpwstr>+yn2+OGNKnlrotiSKtQK/Z++GAX+vqLxNxtfisXQxYeeidfJWgCTxP5wjqqhkA4VXKw1oe5QsDNj4fx40yjqXY3KtPgJrn3jxxTsjwJFvJ9FegODaaD9IKEGZ/6KbRshn+0ZDbu3aTfaD6NHkKcVZ0vINoTwJlxM9WkeiT6SrQb+u4Q/mCRWvmJlPKatbgrx+6W0r25xoVyv7c0f6urpMN6mAsjfncJ6W3EVyKr+4iXZwD8FZ1y4/VOum7bAs+Z</vt:lpwstr>
  </property>
  <property fmtid="{D5CDD505-2E9C-101B-9397-08002B2CF9AE}" pid="126" name="x1ye=37">
    <vt:lpwstr>vhU3EuIQjd1ieBTC5lfiVo+HuX4O4MTGY0RW0eRMFKvx3EqkgJhIJu+FlcIEz/xWi6CaDCesYibV9G8QJTsiDMIODI0KK5J35rX8sEHKKwsDSwWF6j5188y4CaVLxvGJMYTb7NSKUiI8FxTR+A3kl08tCQknunyT7Zc+WpgMDEB25RN0B8+COdJmAe1lDRC6S6R27a6VppQb9Kn9mD5q0gn30OmbI6PSPCxeolAuI0YUFtpbYYBFBOXnpr5f5u2</vt:lpwstr>
  </property>
  <property fmtid="{D5CDD505-2E9C-101B-9397-08002B2CF9AE}" pid="127" name="x1ye=38">
    <vt:lpwstr>175tTf5pjcFakS+vm1SQKBLQlNYSs4q4myN4VB75SVN/v34hzIGbMovSLnPP4wUsP3kQiyrI/V1tbvcvtI1uKmQzSIKV8cK3f0EFVi7gPVUyNTFwOrxLv/LPNsh52JvA5YQlD7vTqR+VsUuIWY0GLXnJQxmXUsfPSCd2uaA8ZuXXbFDOXexO7BdVCWyNOfNzBAdpp3viIgbquJKGo1VSLmUUllhQWMVQrcn9MAPaa+CzgkVn3UsPXp5sT7pq33f</vt:lpwstr>
  </property>
  <property fmtid="{D5CDD505-2E9C-101B-9397-08002B2CF9AE}" pid="128" name="x1ye=39">
    <vt:lpwstr>+cFW2uXkBapFwuxr5WSGT2Yn8redJYNhu6qB0Blw8mRK3XvRFzoTYR3/pF1wnFkTgbUdbRX6k9iYQUh4A+GKE4yY54j4jawgaeBlPg9u70Iw0gToEuJOMMFYT9IOJyVudVh1it8AM43G0ozPZZFsEdqrAk2sDWlf8/pUz5uVUDzOAJvLLtfvWfhkhrI3PC9z6xzhoOp9Eei6M6W1/Dh2WAzKTP6+FBP+xLiP9rPvnIzTlklYEV42ysh0xPIvcxd</vt:lpwstr>
  </property>
  <property fmtid="{D5CDD505-2E9C-101B-9397-08002B2CF9AE}" pid="129" name="x1ye=4">
    <vt:lpwstr>9iJTKya9BiM5t9k1eYzRem7rN+palF8EPblw19XmDGXr0SGRDQid5T2HBBnPR7JkGstbqi14IKAHvTU5mnQ8CuYQ5ytdiAnWd5+fYW6JxmW0NLmohwBVOmgUqFw1jhziPfLgUJgQA+kAfEsMePqrenLfzxWy/GxUCApQsJNRbe1K21x9Rrceznunk33GzWrJnGojWdh0tNtPnqF7q5j7Bmdl7DUjNwbUjKURmImX5KGwwV9aGifVSAe3rrVetlA</vt:lpwstr>
  </property>
  <property fmtid="{D5CDD505-2E9C-101B-9397-08002B2CF9AE}" pid="130" name="x1ye=40">
    <vt:lpwstr>7ylT0h8aWIbqXIUflfPW3/Olo9ks3BSArDq8/ZQXNSsrW6MWwcB+jhxtwyUaCWLRW8bVV5+htP6k6WR94zobiMaZOIXuBMFUt+R8cm7gnVHZDzr3QcM9s5VlQAkqY5YSFTnsUvu8zZyVQsZ7Tiwx45PEUwQrnG5RwZR315659E9KD0R0OLzzDwyrx6FYLRPuLJWgxxre8b0rkUIAwjnlrG334Z8bJwToNfkUPpHMCH0tPCOvq5CNc2BCNnHhdOY</vt:lpwstr>
  </property>
  <property fmtid="{D5CDD505-2E9C-101B-9397-08002B2CF9AE}" pid="131" name="x1ye=41">
    <vt:lpwstr>NRf5fZm8iou8enGF3WfKgWSKMSwXZ9ppj43wN/j6I5CjJ2RTDz+0dDKvOfS8D08Nx7H2qle6riGv06UR6TytpwgdXzEFlPOjaiCtGwLBE7pkhB0CwXrZ+ntjxM04uBTr7Hgj2ofp17nPoOdBp0ARHf4N7igKAIn3cf1KI7TNIvwBs/BkJ1taF77Wb+wB28Bc2Jox7cI3kP5N7CEK7ul41OZgUPzZdL8/y6kowTC+l3z8yloQM+e5xhXm/DdBNRx</vt:lpwstr>
  </property>
  <property fmtid="{D5CDD505-2E9C-101B-9397-08002B2CF9AE}" pid="132" name="x1ye=42">
    <vt:lpwstr>rmj7cUS/Wx6yNp3yXFigbJ9meImPcup6CrMsaczyoQG6YQ6QvrObXsm7gTCEZGpIaUGTuCiEX5Ar0lzo0dAJ5bxxLBYvDTS1EN1NAnxntQHFHa0FaeRT80b+BC9gGJ9tPQGz9PMTvpX5A2X7fEPI0+G38zvufXycIMq66M0QDw/poM7VZ05tlUtAnDHbp9n3WXwk6wr2oLB8bQZDsL62Mpa4UE6pBD9K/9s/xAOFGqvCWKlT3/74PgjLyfI3DfQ</vt:lpwstr>
  </property>
  <property fmtid="{D5CDD505-2E9C-101B-9397-08002B2CF9AE}" pid="133" name="x1ye=43">
    <vt:lpwstr>RSX70v+OpoiT8cWCwXRKg8ZbtjWaE4yLf28UmwpwRLyt8OggjIxEj1biJ+gjDiMU1Lpf15y/zW1xV44Pp41Kg4b+bIES1ykzaA6bErUz6izvOxp+9LAHFCZqBupXcJI5DEEeeV8MMpieNGy+/cwh706JzHLNWcLTV0wqNquvYGiMuSjflrCVZbYlu0SxajIOVeC3CrGl1DvonPGidWUZzTk6VtE/dJS7ApjtDypxGWJDeU4VTVF3gIyp6ZPI4Bv</vt:lpwstr>
  </property>
  <property fmtid="{D5CDD505-2E9C-101B-9397-08002B2CF9AE}" pid="134" name="x1ye=44">
    <vt:lpwstr>yZSqon/Ov9bx9SSECNsajGXGSkS0OxcVefX3h6k18q6vg4AJDoJurWK0dOxETHa+0OdopnDMHTfQMVpmE1khYSaOe3jfEz4fI7ewj2M32Sj7akE66zbZMJV4k9XdwEaKeI82LWdDAe+S5f4KwO6z1fbzxmhF9o9Y034rEGTwnbKNI+AIGY7Rt0nyYpJzzAeLcYyHpqxlCHG2s2dGvnD0w0dYYjvkq+v0ZeA0+KblOPxX/oWVQHRLg9vfqapEyu3</vt:lpwstr>
  </property>
  <property fmtid="{D5CDD505-2E9C-101B-9397-08002B2CF9AE}" pid="135" name="x1ye=45">
    <vt:lpwstr>AqP8do+KkjNH2f3PLqBQp1czQ4Aa7GiUanEOwYJMoUuJfo8Q2T2EbfG7K75LLK3p80lc7epPEjyrH1ybx6qVbKJ77ImQbvD267geKIJit5tedYsHKjzbWs0sYPzOQpzPcfDDZgcuhZbQ809eWj6bpOhMzeuNB8OOrh5AeacKEchHMShc4S1p5DCgkLwGGmCYaQHBdoTyo6XO9/spn3DK6Lkc985/fW0hl6rhxT9pWR692SFezQ0qMBoYfHIC1MT</vt:lpwstr>
  </property>
  <property fmtid="{D5CDD505-2E9C-101B-9397-08002B2CF9AE}" pid="136" name="x1ye=46">
    <vt:lpwstr>rRpyZUdKP60zHdzE6+MQt85T3XLyP2v7kXlHXejN7+cNfr1hZwTBR1MgKlwWJCMrbFZsvZYCrU0Z9wGFhfTv7xqTV3nT3cA73+Dc1xa2ZKJeyz77pgcBSvfETfdJpp2PQSiWhbrLbmrYYQzqqTl3Txm6QtPEXdTxTkk1gjpFFK75tTZrVEXgnIyP/gbVeoPyyMs045ydBI1duT8QoikMGVSTIWZIAsLu3t6j/DbNdR/dFYd4GtkjAhi1Txdj9se</vt:lpwstr>
  </property>
  <property fmtid="{D5CDD505-2E9C-101B-9397-08002B2CF9AE}" pid="137" name="x1ye=47">
    <vt:lpwstr>7D0xznqROWFn59kBi9nyi3+gxPHai5bph736f2xH12auW4UnN44WbfOIOocjXrxGOqL4F+I231NxgiiJpWxDa5zb8COau0F0ai2BPWfv1jpIv7/A4Ym+49qY+xfge2b8gLR3fEfqi8e8edd3hm3EhkGCuWtRCT678ZWOMD2YbjHrOZp+h9Uv9h5x6Wk3524DtyEKkjhtjUCZMZXinDXy8Oh47j+Pc2pZUaYL8nsyraF9LyC6YTOLBr12PQvJF9g</vt:lpwstr>
  </property>
  <property fmtid="{D5CDD505-2E9C-101B-9397-08002B2CF9AE}" pid="138" name="x1ye=48">
    <vt:lpwstr>i8a6+1rOmQfoRYZEbd8JS5fOFrPJbV+SnM1HQosr+C482apHI2mLq5DDgdcr5E3nzv/25lr6yLDaZMHscQQnHmHYANNYylYUqn7qP7bkbOw464B31hJmv9gYTWfiNjwviD3hgpmjZ9xsYcEXoPtRC3NF3y2S8mBqnSp88lw77dmqY92jlNfmMlM7xfFHTDSqm1Hy2m3k3awFf4MJcOZzlIT50yLBMn4r1zr4mKeO132krVfFWINsVg+4fcmxjw1</vt:lpwstr>
  </property>
  <property fmtid="{D5CDD505-2E9C-101B-9397-08002B2CF9AE}" pid="139" name="x1ye=49">
    <vt:lpwstr>AH9cUKvwFBvD3fexMhnaXZUVXEH7d0Z9Ui4ViIOAFzY1peJCb2aiIXunuK/MBEmT0nGaEZ05L+3TnomsazafdZj8XlFukEEh73QoVzOOBhGXNnBaODYmcXbKr1T4+RuRP+njQRnrW/fJoab1UeA+MX0Doxguu17O1FmvlG104gFsFdCjlU+2t4qg32z5YdxIvgjQq9qBWVjjllt0mX7Zvjbq1ICRnRUpFN7slz9G1m2EGJbL+k1nqqmdW/VekH2</vt:lpwstr>
  </property>
  <property fmtid="{D5CDD505-2E9C-101B-9397-08002B2CF9AE}" pid="140" name="x1ye=5">
    <vt:lpwstr>ijfLOe/aX2uCwVT4YfcTLlshUP+iFdlQvuwlycZhpbc8IGkZV8/b3t2dnY5YT9tXueLM/i98qpC8ppd/fbFmc6gCQ8o4PwmYiBB+mQODm8pTJtjs1jxo1NfLXUc52vsKdogWOldII1f6R1XIPtQgvg1kw9+t+v2fVekFbAqBHfkYF5Hn4CVWQF3kBOjoDu1LL44k8Ow/GKeOb9sagBU++0HZUl86PKeNWczlrzoy/R33t7BKLJObJkQvZ3BXwF5</vt:lpwstr>
  </property>
  <property fmtid="{D5CDD505-2E9C-101B-9397-08002B2CF9AE}" pid="141" name="x1ye=50">
    <vt:lpwstr>bk98/jV+OnbVoepW5CRoPWOtvDMYGzOWw8Ivt9Cvn5iXjJfsbytQaBHNqfQ45WpuPh7cyBuiNgBcvZlvSQgDRXj82Ly2GeEqkLWG6nHVh/qGOzDvQpoiqlQYKa3h5/aFU5gLaoRjXA7SFbWrz8YF5y1wJKzCo5nOwx5Egyh6bk7j+zeP4cVt5XRPIM02ddKR464eR90o50Db469j7SC/EC+1CiMPjJUqSDGEX0Yv0STr2bPNg3vBW4uGlf5p9IA</vt:lpwstr>
  </property>
  <property fmtid="{D5CDD505-2E9C-101B-9397-08002B2CF9AE}" pid="142" name="x1ye=51">
    <vt:lpwstr>UY2zMHoc9sPrGyW3DTcAkXe+QjbS22TKxiafR/WZcM5QgDoByXGjO6ns5QnFrGptDyy/IsR/1tXbnk5CSfwg9NBQ6Vs1ZMNV319OMAiiuBnOx+tp3CDnaOgmprESJrLXzhhkGU/n5W/Lld4TJ475dH8yf3lf3YWC1nGJ2XHO1NsO6PShZ0F7zkeJgBQJL4+oWgZyDKlC+3ZUe+H+7v3h3KgTrP+wUhVTlsOPNZCuGuWioLsicA5+8Yl1NEMBgOL</vt:lpwstr>
  </property>
  <property fmtid="{D5CDD505-2E9C-101B-9397-08002B2CF9AE}" pid="143" name="x1ye=52">
    <vt:lpwstr>xB/UFx5Nh68Nx/YFQVint9fNUwFM/ST3db7s42rSSz6ejLC7G39KWS/zH8I1imVnLv8KzvVpv5x2K1T8w4bynEAT3pC5ozxGGtkkePwCnMymZfnDmX53COGibVyiOaXpuWzU2I+skqLEBmywMDdmu2q5h5HlPYW1+okwmdScEv2xhs6IAm6YF4lfZgDCMWqp9DiJFO47oA0v7Cig2bQbq/luqZpc5p/bFiRS6EFdRvtLXsMIHVCQWSmdG4RLY76</vt:lpwstr>
  </property>
  <property fmtid="{D5CDD505-2E9C-101B-9397-08002B2CF9AE}" pid="144" name="x1ye=53">
    <vt:lpwstr>EW8LyCnlPeHHv8CmXsUzcOhhNZolQ+eiPaoji2/mJt26REDzvFyt98UmK5qL9gyNJV4PcpzW6uEQmomjH/odLsQa2+4dkyY0Qn2iMWueYY9j3Z7RfZS+rYw0sTIO57oUgqQ7qad64S0K/W6CgISB2v216h/H30WBeYMcaXwr+4SgbgjalYztpRdYpi39yIwegGkqUG5rO+Kcy2UoqwTOjhfq9iujbeA+LCcmI9f0+EM3DIumlwaYX/D4QrTnB6P</vt:lpwstr>
  </property>
  <property fmtid="{D5CDD505-2E9C-101B-9397-08002B2CF9AE}" pid="145" name="x1ye=54">
    <vt:lpwstr>okLYY/dvNj7a3jQsxEkkpcLTKNMSkJeej26wElJLLljlIE4DW1j2wZvKNJuS+pWwogzJyZH4y/mLm6s9yM0Ynu9oPniQUISlq3X28xcki9ijH9DUKDFOqOnSgW0lyqplzCaFoOo/zoejeAauqXW98pLStYgYwqC/HdX/ojBJ6RlJ4l/PVGZRLJnhV6UU9Eq7u2VQJPraku0IbOOZILG/MjwMfjnfM/TvXx7Y4Zc7NwaoeEh03/Og3y8dVbQvZZs</vt:lpwstr>
  </property>
  <property fmtid="{D5CDD505-2E9C-101B-9397-08002B2CF9AE}" pid="146" name="x1ye=55">
    <vt:lpwstr>5HVznJV6DUsMdtsWaDLegw7Sn9q7F31Vo+3xGF8hjxjbWhbP54i8CoMpdL14b0kUctCXaT/o5KhLo+K/9imD5ah58mWqlUu6Qs8wFYw6dtfsntmtLXULYiBOcw+HGKA04NRwcyYV8GrNEWmdXn8TwOANUUI6dqk+fuRghdBITovRGl4FpOoe2b2ZtEMn/GDnRTwGhA3g/vJ7tbGd+E1dQVtBFVICeVRI/PIasWMmyq7QyI8ag1aNclucaXITOOM</vt:lpwstr>
  </property>
  <property fmtid="{D5CDD505-2E9C-101B-9397-08002B2CF9AE}" pid="147" name="x1ye=56">
    <vt:lpwstr>o787/MXxg5ms48XT/ucTuUfxHSAF+7NAmQMUsWxPHQh+vM0IJxaLIoH8rkor/Qc2uLg/Lm1G/258/p28o2WpGUjPNbVxeEg3sGz60Oy/qUabIqtYhLYCAAhh4bY67ZiSGv4aQYfT2Qpk1G06opOIlU6f2VALvCLbMY+ro6YE/5L4vzn8qVb428k1+7jDCNIswDV+FY5R1p1on55gY/k6fsGz70Ar9q3SfvQQdBQDJ2fJs7E3F48FY4fR2JyQY02</vt:lpwstr>
  </property>
  <property fmtid="{D5CDD505-2E9C-101B-9397-08002B2CF9AE}" pid="148" name="x1ye=57">
    <vt:lpwstr>grPkfQ0RVRQxPdzMVbIJVMibENPhWhy7n0+0otkcd5l6KRStwTwq+F1ZUsVcGqlE6mUTSlckEUo7TbAgawP3chroAfx76412ZJL7FB6+D7mH9bq8Pp/vzujuNf+wjVvy7JNufkewO6KlLJfnOWVGllQ8E4KkX+umA51KWa0a8XM6+bkHouSoHtMp0G+BTt2C3oK8s+VcL9ZbszcG6IeokxWdxcMFl3rB1jYJa+Gd6eJtjDMXptFgufWydQXmw0d</vt:lpwstr>
  </property>
  <property fmtid="{D5CDD505-2E9C-101B-9397-08002B2CF9AE}" pid="149" name="x1ye=58">
    <vt:lpwstr>YRUKOQ8SEAZFtIqqr86epJA2W6e/JstUTv/TZeM6YL9oWw9wH8WJC/4pvp+aluRgz+O+ofcaw+kVQ/sEHZ+Oe96s3X7Muwnur8nFYxHq7ufpKWOOG6p/KpLPYT+EYODPIlSSxFsTiEcvjTRMafOwOqvMviCMaE6Mt/kXO5Tjcy4eL77poV7x4/56031xY3Z8+up7H18mjGAaUryv8/nUe6PYF8bzo/n5PmyJRUH2sjiZHMaGYBIy6PEBSwshJm5</vt:lpwstr>
  </property>
  <property fmtid="{D5CDD505-2E9C-101B-9397-08002B2CF9AE}" pid="150" name="x1ye=59">
    <vt:lpwstr>cNCJw2bT2KsL8vfLoVSaI7bABl1UJGkHQutc/dn3iD//3KBEfjdP8sr1RWtbas5oD9ZX7Sh70JuVbtfh45fUlHRRq/O97S1lVY+n0Fj4F6/3N9hHKBWXyM+7NNUlgFA/2RO7q/Qb/gk2waBYtVMJhE/WOE97ZZt+StWKUdKmrYegxBPsJ9uN/GX/GScmcC9BnokN5mxPWtsPyapga6sSFzRRNJa2ufuqXSOTNLj469XWglzFN5EvjDVkXXgI9a5</vt:lpwstr>
  </property>
  <property fmtid="{D5CDD505-2E9C-101B-9397-08002B2CF9AE}" pid="151" name="x1ye=6">
    <vt:lpwstr>xW6VLSH5x8tNEj5pVD6oPyvNmGFlTL43kpjaGAVTHcSm0CvAc55ZER2o3mYx72eRTVQKWhnqFA3O4XpkEAgOuTFeiYthqltTwvSHoWrx+j6t7FHDkZIKP8Xk9afE+WtoNsJ4GnxZCWZYzkBabvjPGxaQqXwJEGLOP9dWzdcpZLkw/y7e8L6R3amB91nKKEb0KncPVagFC3m55gdGQajXcNgeLupLtsFar6C8UOhwKul+8c9YeL5yN7Z3iVIwU1Y</vt:lpwstr>
  </property>
  <property fmtid="{D5CDD505-2E9C-101B-9397-08002B2CF9AE}" pid="152" name="x1ye=60">
    <vt:lpwstr>mBZ85O+P/DrB/UVknAqG0cTjJCB7F2d7UAogzTmba/7gXH38+sWyCNaTQTvXkQ4z8ft7b9bN3A2iEri5oAE1XgHQ75RSpPIX3UUoOSdW0SZ563plZQuj7+N+bc1eElf7lxvDIHPORaad1bvpK/UK0e3CQA82l96NxYY6f5LlhSi09A7y0tw/eZrZ9/7z1pdtqWbZQ/A+4BxQzGqpWbUkVvU9X5gn0HQEv/Nzi25PyBVcsznsMbQzxU2Yto78rog</vt:lpwstr>
  </property>
  <property fmtid="{D5CDD505-2E9C-101B-9397-08002B2CF9AE}" pid="153" name="x1ye=61">
    <vt:lpwstr>sxklBCdtmrV4v/7D/7LMhGZUjQzeDUpw29kJKQc/jj9NqMiGaDO5gAis/pkUcp7GFdOktPBz9V03JiGSiEPFLxC6yFa+mrUf6jxspTAurRlvgJX1J08pnfyYQvpWWrIilv6QrBdjd+xA9jS7KyRGthrN4fwNX2w1f/pWFjy95h/ncuR9pdlasg8fres5CeKelftOI0kwD9wMOgX/VeQSQHy4yKFhOTbJK+oH6whPMlzO5xHAc0emshbXPX33L4R</vt:lpwstr>
  </property>
  <property fmtid="{D5CDD505-2E9C-101B-9397-08002B2CF9AE}" pid="154" name="x1ye=62">
    <vt:lpwstr>+oogA7pLc14aFvobNLjLfoYFOWCVee8upxgbPX5igKrr5ggA7PDnpgzKKj/FiR6lI2zr8wwAjQBd/hYf68Sa0njkmY8lS0+v0rwALdQQp/DNbW8cqef3Y0HHgZJFAygyLY4jQLV1hd9ZcpPcQD9WKLWCx+RJq6ubMx97neupCxJkRKuMXFz8HqP6EM3n392hcYBR1cUHVaoP4LOgavpovtT1cPJocIBK8hoUAP9ffy+S3oeTveuG35czV7DCd/n</vt:lpwstr>
  </property>
  <property fmtid="{D5CDD505-2E9C-101B-9397-08002B2CF9AE}" pid="155" name="x1ye=63">
    <vt:lpwstr>Yk/CHM45kviE8agksqFz1ZpK443O+G75ZdML0PUXkX6fFltf+UciYFINM5EUMVs/yjU2e67k5tfIIX6D81NVAP/XNDVYM/Vt7cNZ6Nl5xpsaRKsuNQvzlk86ViCC1fQLyK9/g412W9/xU9lXhofjmIj//kO3TaMEltraNmgySCl73+6nrTAu7xnSB1qE8kvLwjSlibLkuZxzpWMeldLQ1e/JvV/ayj+QPhPBSgzhkhZC/uk8w4F3b0Zdtekp/lw</vt:lpwstr>
  </property>
  <property fmtid="{D5CDD505-2E9C-101B-9397-08002B2CF9AE}" pid="156" name="x1ye=64">
    <vt:lpwstr>9C6+yYEjvuyjq8LIw6xv2HmnKS3iGSwSBYW1uqE3WlCOrWcaY7E1XYfMXHWDVoWbwQ625EGs3ey0bUkdmL2TnpC/UKUgGRTdlVPwQBi7HPb6ROFZ7At/kNHoPBJuNcq1MzGvVx1SwfrDkU2pkDUeaNOzqL0J99swFVaECL/88nmONWo1uVbGUAanf/lb7oQ8iimpwDOZB5g8etVGty9X0nH+VnmRWRXpoG1s9PuaJZSXlg3/yaZykwEu3PaaU+k</vt:lpwstr>
  </property>
  <property fmtid="{D5CDD505-2E9C-101B-9397-08002B2CF9AE}" pid="157" name="x1ye=65">
    <vt:lpwstr>JvMTfkHyKkK9uIVahlvuvV2yAlJzsBW5HzxM9MF54Z1K4Og/oidMLYrXUi63ytlKqzeWOftCP2aAn3G5j92Gmx5MeBUENPQzk5WHr4wk2WlsAwQ8sUTDN6QeBIuxsy/TQoWnAUlEQ7ASjEgvxgdHxGGHIhJ6UbcnTb5UalicRXWT0AAxKFefmluMnrDSZmSuhkbUrnPrkerx1jbefywJeD1H9MEEeSiQO9DcylcjzR5IhIAkHiW9ukyuj6E98ck</vt:lpwstr>
  </property>
  <property fmtid="{D5CDD505-2E9C-101B-9397-08002B2CF9AE}" pid="158" name="x1ye=66">
    <vt:lpwstr>2RHXZQedkPIx/sgORQ9hvfwVCRalJnq+nW/mIh+C3PYQhrQkOrisUR9d5WQl503szxsIUoGUpgM2eZO47eybxeE8q2WI02vZZx6rq3Bsgg/I+is9huEIqi6AcxwG2Ie3Cd4RY86NeXjps2PLnn7t0Fj5FkVmwdf0zgIE0HDU9l+eyWfwvO/l2HCM7b6i2voM70w7xddC9iLv5g+rDExc0wU3inEL+lMyw2rV3M84hOuJiKA3Q+vxxIH9WY7h1yb</vt:lpwstr>
  </property>
  <property fmtid="{D5CDD505-2E9C-101B-9397-08002B2CF9AE}" pid="159" name="x1ye=67">
    <vt:lpwstr>9Af1+8QlO65SksSqOCddz+DZWe1+gYV/oPOTHKS36bxNAuMUCJaugpfjXjdtYNBwUF9uQsdKiZ7PP6M5iHRaIi8iPMpfrNCS9cpTBJeEPGPXRYFk1I3tSdNWnRdtMYdguNt/AR+VCLo22LLhlaksv4tF1EAh1FluzbegFss19GLlARJkwFin+ozElGeJ021yr5bIj3/qHSG1gUxmIc3ooTqYrlYewgMgrL35Z1EkS9cXme36cMujKuSu/MXKj4Z</vt:lpwstr>
  </property>
  <property fmtid="{D5CDD505-2E9C-101B-9397-08002B2CF9AE}" pid="160" name="x1ye=68">
    <vt:lpwstr>fihVRiDEcsL4i5LxlxGEOFeYoHILFpKw3iRClcAMtCvOcHica/YrHfiZCH/oqO0c3yMFQX7KBJhxSeh2KMU1bK3ztN6/JprY0i0Fa+zWKlIkuYcpGCY/DXEJ14KQG2SW7oqM6VHjaPq7pQ733eKvHra/4LMaVNSc7OycFwty/K8LmjzB8Z3Pfl+oeL4wofa18YnbcRfrYENgjd9aPjYzZUox0zlj2yxifsRnIFbd4XhwNbvqBQIAUd+9t7h+QyT</vt:lpwstr>
  </property>
  <property fmtid="{D5CDD505-2E9C-101B-9397-08002B2CF9AE}" pid="161" name="x1ye=69">
    <vt:lpwstr>pAUOmV6IaVwbLMHuHjF1eHWx5TS0fxIsLaLVkmpMYdRRMMsi8u/BHblThrw/XZY5g3nSzT0ioa+Gq08K8NTejEPbTfe4Xl0L0RV62OF+HgHQBO+9RFzcPjS217ct14fg5F1lu3sYuqwH9/liacgR+suJd1y6pCQxLbaHfltlLxEct7KcrAGtSPsYHnu2ZaX3ANfQz9lL8TMmLwdA8dyT92iqUUjF7HrEZDP6H+R6Or/BtUBSFVmhT0uQ9r+uOvL</vt:lpwstr>
  </property>
  <property fmtid="{D5CDD505-2E9C-101B-9397-08002B2CF9AE}" pid="162" name="x1ye=7">
    <vt:lpwstr>gMkE5Y7xtCLrY6HcBujKv0TsYXtvMqCK5Jrjo8D2jYNKNUF89NhCj199Fr4leG1wqzhHJNgXRFol0wkTkvuUFYYJe6MtBzO5a3YI6RqmN0xDn+wkhTJNGJVdukPMgLSjHlOSTxAQmWJv6Wn6wi/E5IVt7hMIIHSn/jjC113D1cERdLa7US/+rHv9XgsaSC0MmDDgSE5rJISMVIVgH3+tRp/iu8GzD8PFPzODq8kasucbrvZcCcdFKbcOgQOGGxW</vt:lpwstr>
  </property>
  <property fmtid="{D5CDD505-2E9C-101B-9397-08002B2CF9AE}" pid="163" name="x1ye=70">
    <vt:lpwstr>3zVK2sqQrN2/tuRy3NUT7a5OS3vH8OxRuTZxws81YSEgzfaLUHtcy5eSXYDA2UN8wtiDzU4C1KtnJHrAJJhQKjF9fEM5IYFHp14hp1d8cFq+CnS1ew2Obcpx0EI2Y2nypMJ0UxdgGQsCOAcUJnvgc0VMeiFh1kADCxLdMU6jID6bertVs+2WX3tE1qhZXuDNXg/5l5563/PWrdFmtSLpI7ORuCNGsr/L0J8JmNVaDnRNOLbAOiAotuWt12JnhcO</vt:lpwstr>
  </property>
  <property fmtid="{D5CDD505-2E9C-101B-9397-08002B2CF9AE}" pid="164" name="x1ye=71">
    <vt:lpwstr>kZdQgccBcjjetvC0o/6afnN0sR6eqGvolnb0E+yV+T4gDrGX+s1HmgfOhBTsyhoyQie4eKpzRmcKqxj9PSIJ6XjHtb9GXSV61X3q0C9nIEqFn3zApbdeDVR8px02bCWiuPIahgNhL8/1bTYixaL/W6StaLAwdeA4hRv6TzzuzjuEq3WXNk9DCL+LilUsvRuVnrd1aquUt+A2DdSwvdD7slpGxNkf5UrH4cuNipNSzpxgwcpyAqkiPLYyhaqowpx</vt:lpwstr>
  </property>
  <property fmtid="{D5CDD505-2E9C-101B-9397-08002B2CF9AE}" pid="165" name="x1ye=72">
    <vt:lpwstr>j+A0ewKRftVi+xZQVDfVqHw+1L4IC3n1iNdAC7KQ6BuLOwPlz1HRFxb8Gs0HQvAS6f2HsI29paovUL8UUZFhNulr/P70EUdbBB3sKvbFo4isNypoW4slVY9wulLa46Noslr8BjzhKb2mRT5bAnKMqxlj/HTWEzKRCsdCnS+GqAEWlp/VgxEbR3PqtGjwUtZGKn5ZOT34JxINgKh4oPI9PVUrGokRNtCn3MM0b62ix1DdrvLYQE6wL0rkl118q97</vt:lpwstr>
  </property>
  <property fmtid="{D5CDD505-2E9C-101B-9397-08002B2CF9AE}" pid="166" name="x1ye=73">
    <vt:lpwstr>f6WkfNtWHGMtUsuxDnp/LkWo1Neaalku7FqFOB0vtenlVpN72H/qQwWG4wzDK4qne595Z4DVQDAFponbkq32sKPK+39ciCnmjIxXcZzsjjTZgY30bw0DHjl8p0iPt8sCL6x2VdjUXebfnXw3pAurQs2T+SW5r/LWQg6fS1zXOKq+BdqGNrcBWEAlGrT4agGSE+qdwvosUv4CAaV/0BtccP1e1JgqYSJYJ/RJKuJ+Tv/cScC+D8vYXjg7MwfgdIG</vt:lpwstr>
  </property>
  <property fmtid="{D5CDD505-2E9C-101B-9397-08002B2CF9AE}" pid="167" name="x1ye=74">
    <vt:lpwstr>6WNkJvTY4vTr+0Uq+vjkUXW3yKr3bXqvoxhdIRd2DmKgjp4wfiPpzYgMZvcQBpsbbnXn5lmji3lhMeTM3oGoifPNBHW/YyewLoZ4X8PdOGj+thxUdbiQgFYFtbIpZj/a4byLThVp/aqVfEnprTkBqefIri47Gpka21BJ8Umu/7O3Fs1ibNlIBcolucvYNVdXiYgtmNaDZHkyfx5y2J+O+009wjL8NjKQ+VcuVaIMo9Mzatw+4ECIAmGseQTCWke</vt:lpwstr>
  </property>
  <property fmtid="{D5CDD505-2E9C-101B-9397-08002B2CF9AE}" pid="168" name="x1ye=75">
    <vt:lpwstr>JZsnJdUf1PQGWufQrED9fwtbWmgabnZJyxPccdInfPXFb+XwLDU20K3+NZLAnyutUvdikg+wPLw+BsYt7ZOHIESoJiFfQ8FFDZuVfkuVWB5vrBYDoN9nvZxqUpvhanzj1QeT8ocwLVuJ8AGBKgoqZ8PCcVA9eL3t1dRsRJVGjZVIy69avgRBCyCwsdb0duzibHXm+6hD/sPMyDVhVoaqdQefd3C20Fr0ArY5B4OJ5tSaxR9TruJKpS+Yj1+EGFZ</vt:lpwstr>
  </property>
  <property fmtid="{D5CDD505-2E9C-101B-9397-08002B2CF9AE}" pid="169" name="x1ye=76">
    <vt:lpwstr>KOlWxpaDeZwf+xRTlkuj1tjLIoxspyb9hJgA8R7Ic0YH8NU9tURuEy5JGl3SuNYToHAFbtOu509RwnoMCnGrxlAkKDDtydIGPL6ZsQa0kjrv32V29NHhPQTCloquK8HHt7bINBY+ohWC67Nj/WAm2EIabWBk5cisNTjmcqKM/Ut3GkXfShtyi80WW5a/WnBYISq77tBWm1wruggvIU3yQZhyxKUUKT13c6V4jeP/hu9M/8LLrAi/e4cVSUXHooa</vt:lpwstr>
  </property>
  <property fmtid="{D5CDD505-2E9C-101B-9397-08002B2CF9AE}" pid="170" name="x1ye=77">
    <vt:lpwstr>48viHeoHkdr/apUpHsOQ9vJDG2JdMf9sjBVbh/UINwN7p/53AGx+XaEzAOtPVNoh+cBxNFIYHuiTf0AapBPAqPmBC2fpeTh81EHO2zSkfEk3q86F74fdZawfOSPz9pmbQ6u2GLTg+1OXTITwYaYgunbX++AAA7UO7r5ifq6YOmKGqBh3+PRb7pDTD85MCXxzM6qv0i0sJQlcpqga3plOpT1DqwhWX/6UFXfaBVuam8qcAgLy9c23ydRiarfogmP</vt:lpwstr>
  </property>
  <property fmtid="{D5CDD505-2E9C-101B-9397-08002B2CF9AE}" pid="171" name="x1ye=78">
    <vt:lpwstr>G5aQ8YQe0DpgIoLkFCjSVN/CTY+Hlpjow0UIF9u26mSTIhnQ0SZPSEaxJHoZrfM8TDW7rVDB6HxVc34Kb2syUkDSH9H3AofkIw1xeKsgWhN2h0zCvyGATCMl3Pinnp0GbTDEv4kvZbvOF42OAp2hpfDbTJ/u7PVPZq4jN1doFhsxl36nLqSI58X7LjQNqAQcBxAlPVLUKMvs94eZVkxVhnW0xz1QVPT7oe9RqnltVSr3r+BKJKhpEeP1GlXJ1zL</vt:lpwstr>
  </property>
  <property fmtid="{D5CDD505-2E9C-101B-9397-08002B2CF9AE}" pid="172" name="x1ye=79">
    <vt:lpwstr>Tk92u9cCVtXZspLwNQfg1uvSykNXckLCYCt32Mka5lOI4+m+z0xaN0vUeDy3F6F/BTgmfDiut8ysyufxjxgp9Qdv7jxXw0a07P9/vgQFshx8IOjVfCnxwLkK7un8Uh++m7bqndW15/0YjJ0B6rGfGUQte8SFImDUMbEY/IRTr3svJdRNMpJdllX8QtAnGs1yWK4bxNRFyFEf4rE/Sy67X79SmB9bBR6a3HPEFofVrQb05QOGmwp4wlF9OTa60t9</vt:lpwstr>
  </property>
  <property fmtid="{D5CDD505-2E9C-101B-9397-08002B2CF9AE}" pid="173" name="x1ye=8">
    <vt:lpwstr>aggt22wvgWqXftNuPBQ9LAkvNkoQjpocBLDAfN6hAxPw+cKuE72dvW0ORCZoRgt8Tah85QNht3fQzD/htKHW91LeBZ/mGQ5wqwluMO+yC39b2Mken6ovVEyJu0/PDTsOrh6DKrCjy3IZPL+bj3jPUZ7qBIOcMG1agkyFAT3dT3wHG1uANlEst/kikdgybDlf9QjHYil8MzfsofFdv3W+i6/fwJ16kC1Gxp2tkW+5z4EL/O6W8Y7LOWt2h4sZ5eF</vt:lpwstr>
  </property>
  <property fmtid="{D5CDD505-2E9C-101B-9397-08002B2CF9AE}" pid="174" name="x1ye=80">
    <vt:lpwstr>65D0Ig8f0RW2GByPemhQBZX5jBXLPsJnzjyGiOP+Oa3q7fGNJCzoq7Rgsow7yIY82hOgidLklYJ8HTQ8FBDWUA3uhVvigsZi4R2yCq3y6K9hBtlFVI6IERCSpbihVrHTuT8iGF+1ZLcDV52w8tPxIpH6MaqgeBDcVnV+cYeOKvtV7JAktUsXrw3rk33hG/MC+HO7xOKzcSStSoChP5DnunNkrf43sdjnjnkyPI2KX4o3Cbk4tX9W6w8ncwwg2WG</vt:lpwstr>
  </property>
  <property fmtid="{D5CDD505-2E9C-101B-9397-08002B2CF9AE}" pid="175" name="x1ye=81">
    <vt:lpwstr>i+Fk1oUt8sZSOTuoYt9jCwMU0Im61IcaUqECH/KrRA1VCPfUCwFoPDOhliYvU4EOUKFch85KXSIcaV+yeqH7iHmWhRgpaiWlPEaRLJFFHph60m8NxsZyPDDEcLb8ZzpEDlDmvWp5yEt7XRacozx5zKvpzrt9wOW6MVvBqs/71ZePjIyBt/V3dDfJpV75W3ZhyqjjGjpZoXYpmKr4b53AqykKu0bkDvRlht+OI+dX5j0XKXopDajIXLTkzz3v1su</vt:lpwstr>
  </property>
  <property fmtid="{D5CDD505-2E9C-101B-9397-08002B2CF9AE}" pid="176" name="x1ye=82">
    <vt:lpwstr>s4sqjo9hJRzrGVzNBqv3cshKxwVtw6C7hsz5qXdjXkUqRweyl3X/j+qpEEfEscGhr0ZaCuakWTN8jS/+nbFYRwzeWVkXTdRGNzlgR8FHi4Ah3aiFFThYEiw8RlCgqNjW2co797kQZ/Z0moakwHenwGUSa/07spRzdQSKyh/c8cgFyiAYAOfhZGXtCbGrKLy63hQosMO0RZigkvlmTZcosN09TKcwJ98g9CRcn3jAdil4QyhNJ1cAqtnL9Lf7FAZ</vt:lpwstr>
  </property>
  <property fmtid="{D5CDD505-2E9C-101B-9397-08002B2CF9AE}" pid="177" name="x1ye=83">
    <vt:lpwstr>KUGzlNGYefTQha3vAqK4rrP8Tx9QDPm/5MKhfSb2MSgX83x+DnqsIIennB5WkrB2r2Qu8Z2Rg+CoIeL0WPfk8/ekOfsu46CFJh2xRe06Jd6t/pH1Nqf5jPR3aDmlFUOlKqviaiudo3c7mwkXvY8PEoxfgjpCCLJRX7Gkkil3JB/AydoI2k/eyY0q5EYM/hsGLAPwjdkIB6BXAPi5yagJHrwn++c0g45Y2A+Si87+yfE3OQIEZ7OJrqVsrn/dPlF</vt:lpwstr>
  </property>
  <property fmtid="{D5CDD505-2E9C-101B-9397-08002B2CF9AE}" pid="178" name="x1ye=84">
    <vt:lpwstr>BawACVn0Rp71FS5st7Q2d0o+AwPUrOCYoBEaokMI5wxSVvSR//oKOuJgIJuHOGbx3rhEZZtq6isBoYoLifN8/T1yAqmj3ufgs4W1aWAFGzJ46HdPKYe8pR6aax7W1lG1gr75PUcAoBEX7LFkUG7k+4pKgBCfCUNpAszHKwpTu6fVn3W2zbEYLyP89k+VeR9TeUpNIV+w+rwi0oq1fst0FiAONRTPQfeLBs3VNv6SIXpQSK/FxCgvC6TYutSz+bp</vt:lpwstr>
  </property>
  <property fmtid="{D5CDD505-2E9C-101B-9397-08002B2CF9AE}" pid="179" name="x1ye=85">
    <vt:lpwstr>S7ONnDUqamZpORrr6UA7Hjkau/cX3hJqWCzTs8gDx3GEGGDy/AL+7Qawx89KqNo/vBTuSj/+4ZjHi7OkOQBhdFOpyif7O4tpp6/djUUO7mIKK2MMXosZ9ecwzRU8Ra/ksEi4Z4xTL+CzfFevuGGQa0SsAf2WsX6Dv9/Py3xx3WkDrqfOLiGwy0VR0gaArcNznHOu4+UE+fKk0fj/NiNGSzb4V+jMEJZH936TJKHXP92LKDCdW5nWPX7ReywqiA3</vt:lpwstr>
  </property>
  <property fmtid="{D5CDD505-2E9C-101B-9397-08002B2CF9AE}" pid="180" name="x1ye=86">
    <vt:lpwstr>/xZqRc7EPJJYGEmupDQ0M2NgJiUaAGirrBvn1CHEVFIUq/PjRWTdOYl1ixhe/YEn3DWR3nsLiqYn3qe/N44DPmxbP2AdVTu/Ir77qKWR/myA44btABOXVnrQoc+iYW0WmGJAgtnPn5cgPLEI4JJ1MAGucB3/inXhk3jB8/y87QzzhewBQubBOAsWlIilfVJSFdtwv2T9guIMxhnyn/SLVg18f/yZz+djACddPNZ1BIn4vYWh0F66PAIKSDw0906</vt:lpwstr>
  </property>
  <property fmtid="{D5CDD505-2E9C-101B-9397-08002B2CF9AE}" pid="181" name="x1ye=87">
    <vt:lpwstr>yeGaWiiki7dfmTJtx8BlvJl0LiPLtYLNScgA2bZdJ2E0arYYI8yK9LwJ6svKw6RFANQu0YLaRfYZL+p1fvKxXfMc9P8yk3m3O8CFo7kCKRlFDzDfcgmpT3cBZogEtt2qGh0HYG5mIZ2lcBdrN4xpaJKO2mNVmXarRyY8CdVCU9KHAzKnA/KDhMAwxdWCiNHzrlbgWQhKg+QJ/4XQF9Z+F2ocxPAsQuv2l/VeD2icT5xQmfGcmWQin2PfYrd+YvP</vt:lpwstr>
  </property>
  <property fmtid="{D5CDD505-2E9C-101B-9397-08002B2CF9AE}" pid="182" name="x1ye=88">
    <vt:lpwstr>LIp7NH2c1k2ZUpjL1v6N3jkOj5ErCYUDhmhUOORNBQnpdGOIqk/D7yPGwBdOLcPa9fymeOgofzupdPV0MO11ON+FDPVBYMBaegpoB1WiS0vncZK9Y4giJJwi77kwKzgNlClox2lVxLaZ8B2LNeMXGsO8Tepfxz3a+Di/oksAsQ/D12hCsazdQPhAkc4fehGoUvfGYXc7eXnIeaeVucqX+F5RYx507QrguMz4q9GaAHq3LV8EL68xbjUphOQnEQI</vt:lpwstr>
  </property>
  <property fmtid="{D5CDD505-2E9C-101B-9397-08002B2CF9AE}" pid="183" name="x1ye=89">
    <vt:lpwstr>5hnIDV9YyQYWhIxP84sCV3q7csIuWjMgUThQIIr99fuJJNUCZX3Tb/VI3D9qd4n8xFp27z2mADz850mTl83IBVzgPM6aIfb0nBP9/46+Sbm6gd80XcYjX2d90/arUcPazTVVRSgis4WD5i/oqNxSdU5aTEa7sIAX8Z/TMfVmPEH5QS6k8mXpGCK3vuNkQoTT1asXwpPUVscH8YNftkt8X7QVuL/CAJ3MdnqhXqrxB6wHc5YAF66xHRJgoiuxLZy</vt:lpwstr>
  </property>
  <property fmtid="{D5CDD505-2E9C-101B-9397-08002B2CF9AE}" pid="184" name="x1ye=9">
    <vt:lpwstr>0D1h/n96KMw8JpVuw09vaIs010qUVHZANXherl7IFl+OX9HLqkAUlk8H6CZ5ZqVQeIu6Tz7rJfU5MxbWjyqmb3A3j37JciVmdomq+u+tkoRZw/qcf/OLv+U4zHYE3f9UYpYKwfoTzW2Ig7/BY7wofgCbmLPpnYIe6/0Y8ywDepZqCRtsziDR1HAyAK5ysd8o6Ced9qvLyA1bFeSWCAyXblY+m3b2Q8f6Wn0ClH7CajfjAkmvzxyj9nJuk0dH1Li</vt:lpwstr>
  </property>
  <property fmtid="{D5CDD505-2E9C-101B-9397-08002B2CF9AE}" pid="185" name="x1ye=90">
    <vt:lpwstr>drYWeHz4YaKmqmsjEL3nGKaivS21EQ4eR8xEqxeCkE3vzQwnNwPgOKwBoYRjGtiAcTmmL7pcfQzBKR5dcMnkR4HyS5ZDRHrara2QpYx0GxI7zO7ciTmq4Rh0+6fDIjX5Y06lROG/QiNV/gtfcs6WdxDaxsmUEQrw58vzSGfFgg2GMZo76zNYJfpxcadJEnOg5Ti782oIFChH8dogPqtwUREURbS9C7AGtcnWjiyLSGAZii9rGDkjaQjBj6BUpEv</vt:lpwstr>
  </property>
  <property fmtid="{D5CDD505-2E9C-101B-9397-08002B2CF9AE}" pid="186" name="x1ye=91">
    <vt:lpwstr>3bGd6YNIaC8AV+ZT/8TV+TIJIQHY/CKFjEbk3gVERqxCfsmLIXpmrZs6vlPaIva7ZQxs3Q6bHX9/eFSgXKGgA5xGmJtf6KLMVjB0mTIjMRPLU5QM2D914G/CPCzQXy+lMBeElHQ+cjWbaTMZxxl11DdmeTHBQmkWRiTQcntaUsIlm5+rM2vWi8aKq+ca2y+YHk+9z2t+j9SC1IFBDU5ad9FGStqZBugAmElzD9l6d3YyufHE5xRdzIM4WX3i2V6</vt:lpwstr>
  </property>
  <property fmtid="{D5CDD505-2E9C-101B-9397-08002B2CF9AE}" pid="187" name="x1ye=92">
    <vt:lpwstr>6kcv/gjVdzbfJXTfluPHulFnyddOL2vrL1J3Yk7Gj4yUqgBr7JgWPNULZIpBnuq49tFfUHQf1GEpdi9TsCC8qKiomkEnA99lZ0Du4cl7TO2z9lJSmC//Ct+T1hjh0A/2c5owreb+7MwR8vNA4zwfjERF4jO93oqyGSYh3iWLxs9HHfn8xMbH2gev6Zwx9yCjc/SnG8gvGBEbV7bYrSKZt/PSl3LhdRGqnyvcwa3XhhrkRulMuaO+tuMS7uBcWxW</vt:lpwstr>
  </property>
  <property fmtid="{D5CDD505-2E9C-101B-9397-08002B2CF9AE}" pid="188" name="x1ye=93">
    <vt:lpwstr>0tRAc9HtJhpjj12A4/tNMiViJHfrhiYJsC+E0/Mp6PSmyQ175fXI4lO3SBOt8FtXhhhjUj6CG8UfkvvPV+prmRWDuRcU0Rc3lVZd8YYSKlAlgm+H2L9zzTwZMWNiqGuIoHvEzOuikIkTeaUiJpcT7isMkCc8uhSE6aSbjTjxOEswNCpj+Q0JQaeKdB9IZtORe9/TLvrHPT4N6uiWoIV5xC/3tz8pq+vlxK1O3O1nKNxVHLRWmbmmYTKNvE/z6Kp</vt:lpwstr>
  </property>
  <property fmtid="{D5CDD505-2E9C-101B-9397-08002B2CF9AE}" pid="189" name="x1ye=94">
    <vt:lpwstr>1IFdCrzQ6ZIG+Pw3pKXdHVstmbNWjygOdXwmW7acnLuQzpvOTzUcBfvh0fL/eW9upNBUHF+DuWB1/J2evJUfnpqFHjGipqWYDycAfJdDsKeTxOlfBnnutmPdgUltdJd3NGghtq2xzwW8Jh3hKTa50DSbvkVkrNden2dfi9NvYQ8riMsgx2EwDqXCFDfVcuzNlHq5voQ+ZL/Nk5ac5SX5UeHgZtp8BXEXrTp0oKwfq6i4Jejxrhqiw0T37B4Xry1</vt:lpwstr>
  </property>
  <property fmtid="{D5CDD505-2E9C-101B-9397-08002B2CF9AE}" pid="190" name="x1ye=95">
    <vt:lpwstr>NQgsLV8RvzXP+oI3pCBO9cxZ9zZ7QcpJAydbZEKL+o+2LD6oXKZY9da3iBN1Lo79MGA/SZ17fr3szE1kwDBL9mn42taMmeGmWNiuV8BCZrgbqIo5UtQIh8uezD9LiF1gArJZG79Fp4NOwio9vRl0Yv4+O3AYry58MPLWhSwCVdXSgrmkHfaKkNKBNj/ozDr8NXP7ldOc0TkU7mDaT9kTUlbc5AsYnJg0gxB9YoTucDqAMn1RX5En/pXYpeJtG7r</vt:lpwstr>
  </property>
  <property fmtid="{D5CDD505-2E9C-101B-9397-08002B2CF9AE}" pid="191" name="x1ye=96">
    <vt:lpwstr>PhJX5a9nUzJZWCvHt4cm4hlv7ml9BNeDAXafPNGpqGelfpXKgMKY3Yp13xvFZ/VWdnX7YxZ32PbXqUu85cNTDFw9EKJ84aLGUGyOU8Z10TOHHJ4q50g/57lcUTUboSbJux1hUtrEChzWCPSOKwx5WUjnJAiuL+InwMBGTnc94DWrARM9Uvab+KN4fbw18EYWIer81oz61SnYVyFvAGuVxXZpMrSMFiUxEblyVUqSN0RzQGZZ5J9xX89tL4zpaAc</vt:lpwstr>
  </property>
  <property fmtid="{D5CDD505-2E9C-101B-9397-08002B2CF9AE}" pid="192" name="x1ye=97">
    <vt:lpwstr>khM1yTwSkGLNucPyir71aRWaWg83EsloP9u66VBoFDZ/+Wog4N6afHIUqlyW/uCekRUQGFWWW0P0/dBnkmxevm0uT80Nk0ffj/YPWxPJRU9FKc18wHmm3eAg65+XBsjg4hbyQxILm9NSD3rpS3jI75E4MmO8jRwY82cbJ1D/B/dQdlsDguqhpldTPwX/yfkgzqp2iZN6yieRl+YdWOV1cP4tcxpoGGZLBvvvb4ERneq40AP0wrZhZNc3HEU9j5l</vt:lpwstr>
  </property>
  <property fmtid="{D5CDD505-2E9C-101B-9397-08002B2CF9AE}" pid="193" name="x1ye=98">
    <vt:lpwstr>w3TdjTWluCK/fsrRfFLrZLrtGpg238x7NoIPHfRifohVeT3J6gqmb8tOgdlEEhUGRdxZMnX7HQK2O3WNqyn6WYZ7RSNxe/437ijCUyzEDlmr9BRvZy5of6SxmJEAYG8/T7bIYKvj5Y6OiX+6BPapW1aZiT8hOYfR9RZtWha2Cw7ETV8AsQFua9ZmP3PP171ch2DLLn4Ah/vMuAFQEnPyzYgseHfJ3Ibu5uSCpaelAn1hQmkkiMPMypSPucdogGV</vt:lpwstr>
  </property>
  <property fmtid="{D5CDD505-2E9C-101B-9397-08002B2CF9AE}" pid="194" name="x1ye=99">
    <vt:lpwstr>RwCitD8YqmFGh0fh6VoYjmAddMAr0BFOUnPSf0Nxs6EXO8mDbTw+vacafq2Rw2E43HBNzzrSjnFWx/JQVCJ67uBK9naVIasxCJFPx2WSiVv2H0ehpCic2OQiOByH6hJu8W4U9NfkZSWvDfKqyFEvUzI3gWEh0tzKDyvgHxcHnKJUhOcj223Ww3Q7+JjTEg72yU1w6wGwrZ/SZX3OGuqkaXJC6ghtewycK2I1mA4vp28gQmykkgLNRHinZUR+v9H</vt:lpwstr>
  </property>
</Properties>
</file>