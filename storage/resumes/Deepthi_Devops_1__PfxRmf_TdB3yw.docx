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FA8B" w14:textId="0EA9E4FF" w:rsidR="00D423F5" w:rsidRPr="004D740E" w:rsidRDefault="001F503B" w:rsidP="00210250">
      <w:pPr>
        <w:suppressAutoHyphens w:val="0"/>
        <w:spacing w:line="276" w:lineRule="auto"/>
        <w:jc w:val="both"/>
        <w:rPr>
          <w:rFonts w:ascii="Calibri" w:hAnsi="Calibri" w:cs="Calibri"/>
          <w:b/>
          <w:bCs/>
          <w:sz w:val="28"/>
          <w:szCs w:val="20"/>
        </w:rPr>
      </w:pPr>
      <w:r w:rsidRPr="004D740E">
        <w:rPr>
          <w:rFonts w:ascii="Calibri" w:hAnsi="Calibri" w:cs="Calibri"/>
          <w:b/>
          <w:bCs/>
          <w:noProof/>
          <w:sz w:val="28"/>
          <w:szCs w:val="20"/>
          <w:lang w:eastAsia="en-US"/>
        </w:rPr>
        <mc:AlternateContent>
          <mc:Choice Requires="wps">
            <w:drawing>
              <wp:anchor distT="0" distB="0" distL="114300" distR="114300" simplePos="0" relativeHeight="251659264" behindDoc="0" locked="0" layoutInCell="1" allowOverlap="1" wp14:anchorId="10763809" wp14:editId="794DD639">
                <wp:simplePos x="0" y="0"/>
                <wp:positionH relativeFrom="margin">
                  <wp:posOffset>4480560</wp:posOffset>
                </wp:positionH>
                <wp:positionV relativeFrom="paragraph">
                  <wp:posOffset>-240030</wp:posOffset>
                </wp:positionV>
                <wp:extent cx="2590800" cy="891540"/>
                <wp:effectExtent l="0" t="0" r="0" b="3810"/>
                <wp:wrapNone/>
                <wp:docPr id="1" name="Text Box 1"/>
                <wp:cNvGraphicFramePr/>
                <a:graphic xmlns:a="http://schemas.openxmlformats.org/drawingml/2006/main">
                  <a:graphicData uri="http://schemas.microsoft.com/office/word/2010/wordprocessingShape">
                    <wps:wsp>
                      <wps:cNvSpPr txBox="1"/>
                      <wps:spPr>
                        <a:xfrm>
                          <a:off x="0" y="0"/>
                          <a:ext cx="2590800" cy="891540"/>
                        </a:xfrm>
                        <a:prstGeom prst="rect">
                          <a:avLst/>
                        </a:prstGeom>
                        <a:solidFill>
                          <a:schemeClr val="lt1"/>
                        </a:solidFill>
                        <a:ln w="6350">
                          <a:noFill/>
                        </a:ln>
                      </wps:spPr>
                      <wps:txbx>
                        <w:txbxContent>
                          <w:p w14:paraId="50624AF7" w14:textId="58922AE0" w:rsidR="003529D9" w:rsidRDefault="003529D9">
                            <w:r>
                              <w:rPr>
                                <w:noProof/>
                                <w:lang w:eastAsia="en-US"/>
                              </w:rPr>
                              <w:drawing>
                                <wp:inline distT="0" distB="0" distL="0" distR="0" wp14:anchorId="2893D891" wp14:editId="1E3D36A2">
                                  <wp:extent cx="664089" cy="825500"/>
                                  <wp:effectExtent l="0" t="0" r="3175"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331" cy="839474"/>
                                          </a:xfrm>
                                          <a:prstGeom prst="rect">
                                            <a:avLst/>
                                          </a:prstGeom>
                                          <a:noFill/>
                                          <a:ln>
                                            <a:noFill/>
                                          </a:ln>
                                        </pic:spPr>
                                      </pic:pic>
                                    </a:graphicData>
                                  </a:graphic>
                                </wp:inline>
                              </w:drawing>
                            </w:r>
                            <w:r w:rsidRPr="003529D9">
                              <w:rPr>
                                <w:noProof/>
                              </w:rPr>
                              <w:t xml:space="preserve"> </w:t>
                            </w:r>
                            <w:r>
                              <w:rPr>
                                <w:noProof/>
                                <w:lang w:eastAsia="en-US"/>
                              </w:rPr>
                              <w:drawing>
                                <wp:inline distT="0" distB="0" distL="0" distR="0" wp14:anchorId="7410B32F" wp14:editId="09C60802">
                                  <wp:extent cx="793223" cy="801370"/>
                                  <wp:effectExtent l="0" t="0" r="6985"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0726" cy="808950"/>
                                          </a:xfrm>
                                          <a:prstGeom prst="rect">
                                            <a:avLst/>
                                          </a:prstGeom>
                                          <a:noFill/>
                                          <a:ln>
                                            <a:noFill/>
                                          </a:ln>
                                        </pic:spPr>
                                      </pic:pic>
                                    </a:graphicData>
                                  </a:graphic>
                                </wp:inline>
                              </w:drawing>
                            </w:r>
                            <w:r w:rsidRPr="003529D9">
                              <w:rPr>
                                <w:noProof/>
                              </w:rPr>
                              <w:t xml:space="preserve"> </w:t>
                            </w:r>
                            <w:r>
                              <w:rPr>
                                <w:noProof/>
                                <w:lang w:eastAsia="en-US"/>
                              </w:rPr>
                              <w:drawing>
                                <wp:inline distT="0" distB="0" distL="0" distR="0" wp14:anchorId="4538E872" wp14:editId="1DBF5425">
                                  <wp:extent cx="824230" cy="824230"/>
                                  <wp:effectExtent l="0" t="0" r="0" b="0"/>
                                  <wp:docPr id="3" name="Picture 8"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A picture containing text, clipart&#10;&#10;Description automatically generated"/>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4230" cy="8242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763809" id="_x0000_t202" coordsize="21600,21600" o:spt="202" path="m,l,21600r21600,l21600,xe">
                <v:stroke joinstyle="miter"/>
                <v:path gradientshapeok="t" o:connecttype="rect"/>
              </v:shapetype>
              <v:shape id="Text Box 1" o:spid="_x0000_s1026" type="#_x0000_t202" style="position:absolute;left:0;text-align:left;margin-left:352.8pt;margin-top:-18.9pt;width:204pt;height:70.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" fillcolor="white [3201]" stroked="f" strokeweight=".5pt">
                <v:textbox>
                  <w:txbxContent>
                    <w:p w14:paraId="50624AF7" w14:textId="58922AE0" w:rsidR="003529D9" w:rsidRDefault="003529D9">
                      <w:r>
                        <w:rPr>
                          <w:noProof/>
                          <w:lang w:eastAsia="en-US"/>
                        </w:rPr>
                        <w:drawing>
                          <wp:inline distT="0" distB="0" distL="0" distR="0" wp14:anchorId="2893D891" wp14:editId="1E3D36A2">
                            <wp:extent cx="664089" cy="825500"/>
                            <wp:effectExtent l="0" t="0" r="3175"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331" cy="839474"/>
                                    </a:xfrm>
                                    <a:prstGeom prst="rect">
                                      <a:avLst/>
                                    </a:prstGeom>
                                    <a:noFill/>
                                    <a:ln>
                                      <a:noFill/>
                                    </a:ln>
                                  </pic:spPr>
                                </pic:pic>
                              </a:graphicData>
                            </a:graphic>
                          </wp:inline>
                        </w:drawing>
                      </w:r>
                      <w:r w:rsidRPr="003529D9">
                        <w:rPr>
                          <w:noProof/>
                        </w:rPr>
                        <w:t xml:space="preserve"> </w:t>
                      </w:r>
                      <w:r>
                        <w:rPr>
                          <w:noProof/>
                          <w:lang w:eastAsia="en-US"/>
                        </w:rPr>
                        <w:drawing>
                          <wp:inline distT="0" distB="0" distL="0" distR="0" wp14:anchorId="7410B32F" wp14:editId="09C60802">
                            <wp:extent cx="793223" cy="801370"/>
                            <wp:effectExtent l="0" t="0" r="6985"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0726" cy="808950"/>
                                    </a:xfrm>
                                    <a:prstGeom prst="rect">
                                      <a:avLst/>
                                    </a:prstGeom>
                                    <a:noFill/>
                                    <a:ln>
                                      <a:noFill/>
                                    </a:ln>
                                  </pic:spPr>
                                </pic:pic>
                              </a:graphicData>
                            </a:graphic>
                          </wp:inline>
                        </w:drawing>
                      </w:r>
                      <w:r w:rsidRPr="003529D9">
                        <w:rPr>
                          <w:noProof/>
                        </w:rPr>
                        <w:t xml:space="preserve"> </w:t>
                      </w:r>
                      <w:r>
                        <w:rPr>
                          <w:noProof/>
                          <w:lang w:eastAsia="en-US"/>
                        </w:rPr>
                        <w:drawing>
                          <wp:inline distT="0" distB="0" distL="0" distR="0" wp14:anchorId="4538E872" wp14:editId="1DBF5425">
                            <wp:extent cx="824230" cy="824230"/>
                            <wp:effectExtent l="0" t="0" r="0" b="0"/>
                            <wp:docPr id="3" name="Picture 8"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A picture containing text, clipart&#10;&#10;Description automatically generated"/>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4230" cy="824230"/>
                                    </a:xfrm>
                                    <a:prstGeom prst="rect">
                                      <a:avLst/>
                                    </a:prstGeom>
                                    <a:noFill/>
                                    <a:ln>
                                      <a:noFill/>
                                    </a:ln>
                                  </pic:spPr>
                                </pic:pic>
                              </a:graphicData>
                            </a:graphic>
                          </wp:inline>
                        </w:drawing>
                      </w:r>
                    </w:p>
                  </w:txbxContent>
                </v:textbox>
                <w10:wrap anchorx="margin"/>
              </v:shape>
            </w:pict>
          </mc:Fallback>
        </mc:AlternateContent>
      </w:r>
      <w:r w:rsidR="00686A91" w:rsidRPr="00686A91">
        <w:rPr>
          <w:rFonts w:ascii="Calibri" w:hAnsi="Calibri" w:cs="Calibri"/>
          <w:b/>
          <w:bCs/>
          <w:sz w:val="28"/>
          <w:szCs w:val="20"/>
        </w:rPr>
        <w:t>Sai Deepthi Maganti</w:t>
      </w:r>
    </w:p>
    <w:p w14:paraId="72021F9D" w14:textId="289D863E" w:rsidR="008B17CF" w:rsidRPr="004D740E" w:rsidRDefault="00D423F5" w:rsidP="00210250">
      <w:pPr>
        <w:suppressAutoHyphens w:val="0"/>
        <w:spacing w:line="276" w:lineRule="auto"/>
        <w:jc w:val="both"/>
        <w:rPr>
          <w:rFonts w:ascii="Calibri" w:hAnsi="Calibri" w:cs="Calibri"/>
          <w:b/>
          <w:bCs/>
          <w:sz w:val="20"/>
          <w:szCs w:val="20"/>
        </w:rPr>
      </w:pPr>
      <w:r w:rsidRPr="004D740E">
        <w:rPr>
          <w:rFonts w:ascii="Calibri" w:hAnsi="Calibri" w:cs="Calibri"/>
          <w:b/>
          <w:bCs/>
          <w:sz w:val="20"/>
          <w:szCs w:val="20"/>
        </w:rPr>
        <w:t>Sr. DevOps Engineer</w:t>
      </w:r>
      <w:r w:rsidRPr="004D740E">
        <w:rPr>
          <w:rFonts w:ascii="Calibri" w:hAnsi="Calibri" w:cs="Calibri"/>
          <w:b/>
          <w:sz w:val="20"/>
          <w:szCs w:val="20"/>
        </w:rPr>
        <w:t xml:space="preserve"> </w:t>
      </w:r>
      <w:r w:rsidRPr="004D740E">
        <w:rPr>
          <w:rFonts w:ascii="Calibri" w:hAnsi="Calibri" w:cs="Calibri"/>
          <w:b/>
          <w:sz w:val="20"/>
          <w:szCs w:val="20"/>
        </w:rPr>
        <w:tab/>
      </w:r>
      <w:r w:rsidRPr="004D740E">
        <w:rPr>
          <w:rFonts w:ascii="Calibri" w:hAnsi="Calibri" w:cs="Calibri"/>
          <w:b/>
          <w:sz w:val="20"/>
          <w:szCs w:val="20"/>
        </w:rPr>
        <w:tab/>
      </w:r>
      <w:r w:rsidR="00F03CC8" w:rsidRPr="004D740E">
        <w:rPr>
          <w:rFonts w:ascii="Calibri" w:hAnsi="Calibri" w:cs="Calibri"/>
          <w:b/>
          <w:bCs/>
          <w:sz w:val="20"/>
          <w:szCs w:val="20"/>
        </w:rPr>
        <w:t xml:space="preserve">                      </w:t>
      </w:r>
      <w:r w:rsidRPr="004D740E">
        <w:rPr>
          <w:rFonts w:ascii="Calibri" w:hAnsi="Calibri" w:cs="Calibri"/>
          <w:b/>
          <w:bCs/>
          <w:sz w:val="20"/>
          <w:szCs w:val="20"/>
        </w:rPr>
        <w:tab/>
      </w:r>
      <w:r w:rsidRPr="004D740E">
        <w:rPr>
          <w:rFonts w:ascii="Calibri" w:hAnsi="Calibri" w:cs="Calibri"/>
          <w:b/>
          <w:bCs/>
          <w:sz w:val="20"/>
          <w:szCs w:val="20"/>
        </w:rPr>
        <w:tab/>
      </w:r>
      <w:r w:rsidRPr="004D740E">
        <w:rPr>
          <w:rFonts w:ascii="Calibri" w:hAnsi="Calibri" w:cs="Calibri"/>
          <w:b/>
          <w:bCs/>
          <w:sz w:val="20"/>
          <w:szCs w:val="20"/>
        </w:rPr>
        <w:tab/>
      </w:r>
      <w:r w:rsidRPr="004D740E">
        <w:rPr>
          <w:rFonts w:ascii="Calibri" w:hAnsi="Calibri" w:cs="Calibri"/>
          <w:b/>
          <w:bCs/>
          <w:sz w:val="20"/>
          <w:szCs w:val="20"/>
        </w:rPr>
        <w:tab/>
      </w:r>
      <w:r w:rsidRPr="004D740E">
        <w:rPr>
          <w:rFonts w:ascii="Calibri" w:hAnsi="Calibri" w:cs="Calibri"/>
          <w:b/>
          <w:bCs/>
          <w:sz w:val="20"/>
          <w:szCs w:val="20"/>
        </w:rPr>
        <w:tab/>
      </w:r>
      <w:r w:rsidRPr="004D740E">
        <w:rPr>
          <w:rFonts w:ascii="Calibri" w:hAnsi="Calibri" w:cs="Calibri"/>
          <w:b/>
          <w:bCs/>
          <w:sz w:val="20"/>
          <w:szCs w:val="20"/>
        </w:rPr>
        <w:tab/>
      </w:r>
      <w:r w:rsidRPr="004D740E">
        <w:rPr>
          <w:rFonts w:ascii="Calibri" w:hAnsi="Calibri" w:cs="Calibri"/>
          <w:b/>
          <w:bCs/>
          <w:sz w:val="20"/>
          <w:szCs w:val="20"/>
        </w:rPr>
        <w:tab/>
      </w:r>
    </w:p>
    <w:p w14:paraId="208DECB5" w14:textId="5FCFD24E" w:rsidR="00761E83" w:rsidRPr="004D740E" w:rsidRDefault="00D423F5" w:rsidP="00210250">
      <w:pPr>
        <w:suppressAutoHyphens w:val="0"/>
        <w:spacing w:line="276" w:lineRule="auto"/>
        <w:jc w:val="both"/>
        <w:rPr>
          <w:rFonts w:ascii="Calibri" w:hAnsi="Calibri" w:cs="Calibri"/>
          <w:bCs/>
          <w:sz w:val="20"/>
          <w:szCs w:val="20"/>
        </w:rPr>
      </w:pPr>
      <w:r w:rsidRPr="004D740E">
        <w:rPr>
          <w:rFonts w:ascii="Calibri" w:hAnsi="Calibri" w:cs="Calibri"/>
          <w:b/>
          <w:bCs/>
          <w:sz w:val="20"/>
          <w:szCs w:val="20"/>
        </w:rPr>
        <w:t xml:space="preserve">Contact: </w:t>
      </w:r>
      <w:r w:rsidR="008D57B7" w:rsidRPr="008D57B7">
        <w:rPr>
          <w:rFonts w:ascii="Calibri" w:hAnsi="Calibri" w:cs="Calibri"/>
          <w:b/>
          <w:bCs/>
          <w:sz w:val="20"/>
          <w:szCs w:val="20"/>
        </w:rPr>
        <w:t>470-305-2298</w:t>
      </w:r>
    </w:p>
    <w:p w14:paraId="6061015A" w14:textId="3EEE97D9" w:rsidR="00686A91" w:rsidRPr="00686A91" w:rsidRDefault="00D423F5" w:rsidP="00210250">
      <w:pPr>
        <w:suppressAutoHyphens w:val="0"/>
        <w:spacing w:line="276" w:lineRule="auto"/>
        <w:jc w:val="both"/>
        <w:rPr>
          <w:rFonts w:ascii="Calibri" w:hAnsi="Calibri" w:cs="Calibri"/>
          <w:bCs/>
          <w:sz w:val="20"/>
          <w:szCs w:val="20"/>
        </w:rPr>
      </w:pPr>
      <w:r w:rsidRPr="004D740E">
        <w:rPr>
          <w:rFonts w:ascii="Calibri" w:hAnsi="Calibri" w:cs="Calibri"/>
          <w:b/>
          <w:sz w:val="20"/>
          <w:szCs w:val="20"/>
        </w:rPr>
        <w:t>E-mail:</w:t>
      </w:r>
      <w:r w:rsidR="003D48E2" w:rsidRPr="004D740E">
        <w:rPr>
          <w:rFonts w:ascii="Calibri" w:hAnsi="Calibri" w:cs="Calibri"/>
          <w:b/>
          <w:sz w:val="20"/>
          <w:szCs w:val="20"/>
        </w:rPr>
        <w:t xml:space="preserve"> </w:t>
      </w:r>
      <w:r w:rsidR="008D57B7" w:rsidRPr="008D57B7">
        <w:rPr>
          <w:rFonts w:ascii="Calibri" w:hAnsi="Calibri" w:cs="Calibri"/>
          <w:bCs/>
          <w:sz w:val="20"/>
          <w:szCs w:val="20"/>
        </w:rPr>
        <w:t>magantideepthi13@gmail.com</w:t>
      </w:r>
    </w:p>
    <w:p w14:paraId="3A35D2C2" w14:textId="77777777" w:rsidR="00210250" w:rsidRPr="004D740E" w:rsidRDefault="00210250" w:rsidP="00210250">
      <w:pPr>
        <w:pStyle w:val="paragraph"/>
        <w:shd w:val="clear" w:color="auto" w:fill="000000" w:themeFill="text1"/>
        <w:spacing w:before="0" w:beforeAutospacing="0" w:after="0" w:afterAutospacing="0" w:line="276" w:lineRule="auto"/>
        <w:ind w:right="-432"/>
        <w:contextualSpacing/>
        <w:jc w:val="both"/>
        <w:textAlignment w:val="baseline"/>
        <w:rPr>
          <w:rFonts w:ascii="Calibri" w:hAnsi="Calibri" w:cs="Calibri"/>
          <w:b/>
          <w:bCs/>
          <w:sz w:val="14"/>
          <w:szCs w:val="20"/>
          <w:u w:val="single"/>
        </w:rPr>
      </w:pPr>
    </w:p>
    <w:p w14:paraId="5E9183ED" w14:textId="77777777" w:rsidR="000D1446" w:rsidRPr="004D740E" w:rsidRDefault="000D1446" w:rsidP="00210250">
      <w:pPr>
        <w:pStyle w:val="paragraph"/>
        <w:spacing w:before="0" w:beforeAutospacing="0" w:after="0" w:afterAutospacing="0" w:line="276" w:lineRule="auto"/>
        <w:ind w:right="-432"/>
        <w:contextualSpacing/>
        <w:jc w:val="both"/>
        <w:textAlignment w:val="baseline"/>
        <w:rPr>
          <w:rFonts w:ascii="Calibri" w:hAnsi="Calibri" w:cs="Calibri"/>
          <w:b/>
          <w:bCs/>
          <w:sz w:val="20"/>
          <w:szCs w:val="20"/>
          <w:u w:val="single"/>
        </w:rPr>
      </w:pPr>
    </w:p>
    <w:p w14:paraId="613D797D" w14:textId="77777777" w:rsidR="000D1446" w:rsidRPr="004D740E" w:rsidRDefault="00210250" w:rsidP="00210250">
      <w:pPr>
        <w:pStyle w:val="paragraph"/>
        <w:spacing w:before="0" w:beforeAutospacing="0" w:after="0" w:afterAutospacing="0" w:line="276" w:lineRule="auto"/>
        <w:ind w:right="-432"/>
        <w:contextualSpacing/>
        <w:jc w:val="both"/>
        <w:textAlignment w:val="baseline"/>
        <w:rPr>
          <w:rFonts w:ascii="Calibri" w:hAnsi="Calibri" w:cs="Calibri"/>
          <w:b/>
          <w:bCs/>
          <w:sz w:val="20"/>
          <w:szCs w:val="20"/>
        </w:rPr>
      </w:pPr>
      <w:r w:rsidRPr="004D740E">
        <w:rPr>
          <w:rFonts w:ascii="Calibri" w:hAnsi="Calibri" w:cs="Calibri"/>
          <w:b/>
          <w:bCs/>
          <w:sz w:val="20"/>
          <w:szCs w:val="20"/>
          <w:u w:val="single"/>
        </w:rPr>
        <w:t>PROFESSIONAL SUMMARY:</w:t>
      </w:r>
    </w:p>
    <w:p w14:paraId="4F84A16A" w14:textId="77777777" w:rsidR="00B831D8" w:rsidRPr="00B831D8" w:rsidRDefault="00DE1764" w:rsidP="00B831D8">
      <w:pPr>
        <w:pStyle w:val="NoSpacing1"/>
        <w:numPr>
          <w:ilvl w:val="0"/>
          <w:numId w:val="23"/>
        </w:numPr>
        <w:rPr>
          <w:rFonts w:asciiTheme="minorHAnsi" w:hAnsiTheme="minorHAnsi" w:cs="Calibri"/>
          <w:i/>
        </w:rPr>
      </w:pPr>
      <w:r w:rsidRPr="00B831D8">
        <w:rPr>
          <w:rFonts w:asciiTheme="minorHAnsi" w:hAnsiTheme="minorHAnsi"/>
        </w:rPr>
        <w:t>Results-driven IT professional with over 1</w:t>
      </w:r>
      <w:r w:rsidR="00A25AD4" w:rsidRPr="00B831D8">
        <w:rPr>
          <w:rFonts w:asciiTheme="minorHAnsi" w:hAnsiTheme="minorHAnsi"/>
        </w:rPr>
        <w:t>0</w:t>
      </w:r>
      <w:r w:rsidRPr="00B831D8">
        <w:rPr>
          <w:rFonts w:asciiTheme="minorHAnsi" w:hAnsiTheme="minorHAnsi"/>
        </w:rPr>
        <w:t xml:space="preserve"> years of extensive experience, including 6</w:t>
      </w:r>
      <w:r w:rsidR="007E14F6" w:rsidRPr="00B831D8">
        <w:rPr>
          <w:rFonts w:asciiTheme="minorHAnsi" w:hAnsiTheme="minorHAnsi"/>
        </w:rPr>
        <w:t>+</w:t>
      </w:r>
      <w:r w:rsidRPr="00B831D8">
        <w:rPr>
          <w:rFonts w:asciiTheme="minorHAnsi" w:hAnsiTheme="minorHAnsi"/>
        </w:rPr>
        <w:t xml:space="preserve"> years specializing in automating, configuring, and deploying cloud environments and data center instances. Proven expertise in DevOps, </w:t>
      </w:r>
      <w:proofErr w:type="spellStart"/>
      <w:r w:rsidR="00FA056B" w:rsidRPr="00B831D8">
        <w:rPr>
          <w:rFonts w:asciiTheme="minorHAnsi" w:hAnsiTheme="minorHAnsi"/>
        </w:rPr>
        <w:t>GitLLab</w:t>
      </w:r>
      <w:proofErr w:type="spellEnd"/>
      <w:r w:rsidR="00FA056B" w:rsidRPr="00B831D8">
        <w:rPr>
          <w:rFonts w:asciiTheme="minorHAnsi" w:hAnsiTheme="minorHAnsi"/>
        </w:rPr>
        <w:t xml:space="preserve"> </w:t>
      </w:r>
      <w:r w:rsidRPr="00B831D8">
        <w:rPr>
          <w:rFonts w:asciiTheme="minorHAnsi" w:hAnsiTheme="minorHAnsi"/>
        </w:rPr>
        <w:t xml:space="preserve">CI/CD pipeline creation, build and release management, and AWS/Azure cloud platforms, coupled with 4 years of hands-on Linux/Windows administration. Adept at implementing and optimizing multiple CI/CD pipelines using tools like Jenkins, </w:t>
      </w:r>
    </w:p>
    <w:p w14:paraId="7799F3A1" w14:textId="3689D780" w:rsidR="00B831D8" w:rsidRPr="00050766" w:rsidRDefault="00B831D8" w:rsidP="00B831D8">
      <w:pPr>
        <w:pStyle w:val="NoSpacing1"/>
        <w:numPr>
          <w:ilvl w:val="0"/>
          <w:numId w:val="23"/>
        </w:numPr>
        <w:rPr>
          <w:rFonts w:asciiTheme="minorHAnsi" w:hAnsiTheme="minorHAnsi" w:cs="Calibri"/>
          <w:i/>
        </w:rPr>
      </w:pPr>
      <w:r w:rsidRPr="00B831D8">
        <w:rPr>
          <w:lang w:val="en-US"/>
        </w:rPr>
        <w:t>Proficient in Agile methodologies, API development, and performance optimization with a strong focus on security using OAuth.</w:t>
      </w:r>
    </w:p>
    <w:p w14:paraId="366BA313" w14:textId="01F8D02A" w:rsidR="00050766" w:rsidRPr="00050766" w:rsidRDefault="00050766" w:rsidP="00B831D8">
      <w:pPr>
        <w:pStyle w:val="NoSpacing1"/>
        <w:numPr>
          <w:ilvl w:val="0"/>
          <w:numId w:val="23"/>
        </w:numPr>
        <w:rPr>
          <w:i/>
        </w:rPr>
      </w:pPr>
      <w:r w:rsidRPr="00050766">
        <w:rPr>
          <w:lang w:val="en-US"/>
        </w:rPr>
        <w:t>Work on an Agile team developing REST APIs to Support an agent internal operations tool</w:t>
      </w:r>
    </w:p>
    <w:p w14:paraId="760190F0" w14:textId="302ADE2B" w:rsidR="000D1446" w:rsidRPr="006B3B05" w:rsidRDefault="00DE1764" w:rsidP="006B3B05">
      <w:pPr>
        <w:pStyle w:val="NoSpacing1"/>
        <w:numPr>
          <w:ilvl w:val="0"/>
          <w:numId w:val="23"/>
        </w:numPr>
        <w:rPr>
          <w:rFonts w:asciiTheme="minorHAnsi" w:hAnsiTheme="minorHAnsi" w:cs="Calibri"/>
          <w:i/>
        </w:rPr>
      </w:pPr>
      <w:r w:rsidRPr="006B3B05">
        <w:t>Chef, and Docker to support on-premises and cloud-based software solutions, ensuring efficiency, scalability, and reliability</w:t>
      </w:r>
      <w:r w:rsidRPr="006B3B05">
        <w:rPr>
          <w:rFonts w:asciiTheme="minorHAnsi" w:hAnsiTheme="minorHAnsi"/>
          <w:i/>
        </w:rPr>
        <w:t>.</w:t>
      </w:r>
    </w:p>
    <w:p w14:paraId="0623A069" w14:textId="77777777" w:rsidR="000D1446" w:rsidRDefault="00C644AC"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Configured and managed Elastic Load Balancing (ELB) to implement fault tolerance and avoid single point of failure of applications, thus providing high reliability and efficient usage.</w:t>
      </w:r>
      <w:r w:rsidR="00AA66A4" w:rsidRPr="006B3B05">
        <w:rPr>
          <w:rFonts w:asciiTheme="minorHAnsi" w:hAnsiTheme="minorHAnsi" w:cs="Calibri"/>
          <w:sz w:val="20"/>
          <w:szCs w:val="20"/>
        </w:rPr>
        <w:t xml:space="preserve"> AWS and OpenStack to provision new machines for clients. S3 Storage Services on AWS.</w:t>
      </w:r>
    </w:p>
    <w:p w14:paraId="0883717B" w14:textId="632D9423" w:rsidR="00DC538D" w:rsidRDefault="00DC538D" w:rsidP="00C86E21">
      <w:pPr>
        <w:numPr>
          <w:ilvl w:val="0"/>
          <w:numId w:val="23"/>
        </w:numPr>
        <w:suppressAutoHyphens w:val="0"/>
        <w:spacing w:line="278" w:lineRule="auto"/>
        <w:rPr>
          <w:rFonts w:asciiTheme="minorHAnsi" w:hAnsiTheme="minorHAnsi"/>
          <w:sz w:val="20"/>
          <w:szCs w:val="20"/>
        </w:rPr>
      </w:pPr>
      <w:r w:rsidRPr="00F13BC0">
        <w:rPr>
          <w:rFonts w:asciiTheme="minorHAnsi" w:hAnsiTheme="minorHAnsi"/>
          <w:sz w:val="20"/>
          <w:szCs w:val="20"/>
        </w:rPr>
        <w:t>Expertise in Cloud Infrastructure Automation which includes Amazon Web Services (AWS), Ansible, Maven, Docker, Jenkins, Harness, Terraform, GitHub, AppDynamics, Nessus, Tomcat, and LINUX etc.</w:t>
      </w:r>
    </w:p>
    <w:p w14:paraId="67926EAB" w14:textId="55D5F495" w:rsidR="00C86E21" w:rsidRPr="00DC538D" w:rsidRDefault="00C86E21" w:rsidP="00C86E21">
      <w:pPr>
        <w:numPr>
          <w:ilvl w:val="0"/>
          <w:numId w:val="23"/>
        </w:numPr>
        <w:suppressAutoHyphens w:val="0"/>
        <w:spacing w:line="278" w:lineRule="auto"/>
        <w:rPr>
          <w:rFonts w:asciiTheme="minorHAnsi" w:hAnsiTheme="minorHAnsi"/>
          <w:sz w:val="20"/>
          <w:szCs w:val="20"/>
        </w:rPr>
      </w:pPr>
      <w:r w:rsidRPr="00C86E21">
        <w:rPr>
          <w:rFonts w:asciiTheme="minorHAnsi" w:hAnsiTheme="minorHAnsi"/>
          <w:sz w:val="20"/>
          <w:szCs w:val="20"/>
        </w:rPr>
        <w:t>Assisted in vulnerability patching and system hardening for Linux servers by applying security updates and configuring firewalls.</w:t>
      </w:r>
    </w:p>
    <w:p w14:paraId="26336489" w14:textId="77777777" w:rsidR="000D1446" w:rsidRPr="006B3B05" w:rsidRDefault="00C644AC"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Experienced in configuring Cloud </w:t>
      </w:r>
      <w:r w:rsidR="00A23959" w:rsidRPr="006B3B05">
        <w:rPr>
          <w:rFonts w:asciiTheme="minorHAnsi" w:hAnsiTheme="minorHAnsi" w:cs="Calibri"/>
          <w:sz w:val="20"/>
          <w:szCs w:val="20"/>
        </w:rPr>
        <w:t>platforms</w:t>
      </w:r>
      <w:r w:rsidRPr="006B3B05">
        <w:rPr>
          <w:rFonts w:asciiTheme="minorHAnsi" w:hAnsiTheme="minorHAnsi" w:cs="Calibri"/>
          <w:sz w:val="20"/>
          <w:szCs w:val="20"/>
        </w:rPr>
        <w:t xml:space="preserve"> such as Virtual Networks Multi-site, Cross-site, VMs, Azure AD, Load Balancers, Azure SQL, Cloud Services, etc.</w:t>
      </w:r>
      <w:r w:rsidR="00AA66A4" w:rsidRPr="006B3B05">
        <w:rPr>
          <w:rFonts w:asciiTheme="minorHAnsi" w:hAnsiTheme="minorHAnsi" w:cs="Calibri"/>
          <w:sz w:val="20"/>
          <w:szCs w:val="20"/>
        </w:rPr>
        <w:t xml:space="preserve"> Involved in migrating physical Linux/Windows servers to </w:t>
      </w:r>
      <w:r w:rsidR="00A23959" w:rsidRPr="006B3B05">
        <w:rPr>
          <w:rFonts w:asciiTheme="minorHAnsi" w:hAnsiTheme="minorHAnsi" w:cs="Calibri"/>
          <w:sz w:val="20"/>
          <w:szCs w:val="20"/>
        </w:rPr>
        <w:t xml:space="preserve">the </w:t>
      </w:r>
      <w:r w:rsidR="00AA66A4" w:rsidRPr="006B3B05">
        <w:rPr>
          <w:rFonts w:asciiTheme="minorHAnsi" w:hAnsiTheme="minorHAnsi" w:cs="Calibri"/>
          <w:sz w:val="20"/>
          <w:szCs w:val="20"/>
        </w:rPr>
        <w:t xml:space="preserve">cloud (AWS, Azure, </w:t>
      </w:r>
      <w:proofErr w:type="spellStart"/>
      <w:r w:rsidR="00AA66A4" w:rsidRPr="006B3B05">
        <w:rPr>
          <w:rFonts w:asciiTheme="minorHAnsi" w:hAnsiTheme="minorHAnsi" w:cs="Calibri"/>
          <w:sz w:val="20"/>
          <w:szCs w:val="20"/>
        </w:rPr>
        <w:t>RackSpace</w:t>
      </w:r>
      <w:proofErr w:type="spellEnd"/>
      <w:r w:rsidR="00AA66A4" w:rsidRPr="006B3B05">
        <w:rPr>
          <w:rFonts w:asciiTheme="minorHAnsi" w:hAnsiTheme="minorHAnsi" w:cs="Calibri"/>
          <w:sz w:val="20"/>
          <w:szCs w:val="20"/>
        </w:rPr>
        <w:t xml:space="preserve">). Expertise in working with Bug Tracking </w:t>
      </w:r>
      <w:r w:rsidR="00A23959" w:rsidRPr="006B3B05">
        <w:rPr>
          <w:rFonts w:asciiTheme="minorHAnsi" w:hAnsiTheme="minorHAnsi" w:cs="Calibri"/>
          <w:sz w:val="20"/>
          <w:szCs w:val="20"/>
        </w:rPr>
        <w:t>Tools</w:t>
      </w:r>
      <w:r w:rsidR="00AA66A4" w:rsidRPr="006B3B05">
        <w:rPr>
          <w:rFonts w:asciiTheme="minorHAnsi" w:hAnsiTheme="minorHAnsi" w:cs="Calibri"/>
          <w:sz w:val="20"/>
          <w:szCs w:val="20"/>
        </w:rPr>
        <w:t xml:space="preserve"> like JIRA.</w:t>
      </w:r>
    </w:p>
    <w:p w14:paraId="35E4175F" w14:textId="77777777" w:rsidR="000D1446" w:rsidRPr="006B3B05" w:rsidRDefault="00D96A83"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Experienced in branching, tagging</w:t>
      </w:r>
      <w:r w:rsidR="00A23959" w:rsidRPr="006B3B05">
        <w:rPr>
          <w:rFonts w:asciiTheme="minorHAnsi" w:hAnsiTheme="minorHAnsi" w:cs="Calibri"/>
          <w:sz w:val="20"/>
          <w:szCs w:val="20"/>
        </w:rPr>
        <w:t>,</w:t>
      </w:r>
      <w:r w:rsidRPr="006B3B05">
        <w:rPr>
          <w:rFonts w:asciiTheme="minorHAnsi" w:hAnsiTheme="minorHAnsi" w:cs="Calibri"/>
          <w:sz w:val="20"/>
          <w:szCs w:val="20"/>
        </w:rPr>
        <w:t xml:space="preserve"> and maintaining the version across the environments using SCM tools like GIT and Subversion (SVN) on Linux and windows platforms.</w:t>
      </w:r>
      <w:r w:rsidR="00AA66A4" w:rsidRPr="006B3B05">
        <w:rPr>
          <w:rFonts w:asciiTheme="minorHAnsi" w:hAnsiTheme="minorHAnsi" w:cs="Calibri"/>
          <w:sz w:val="20"/>
          <w:szCs w:val="20"/>
        </w:rPr>
        <w:t xml:space="preserve"> Worked with monitoring and Visualization services like Splunk, ELK, Prometheus, </w:t>
      </w:r>
      <w:r w:rsidR="00A23959" w:rsidRPr="006B3B05">
        <w:rPr>
          <w:rFonts w:asciiTheme="minorHAnsi" w:hAnsiTheme="minorHAnsi" w:cs="Calibri"/>
          <w:sz w:val="20"/>
          <w:szCs w:val="20"/>
        </w:rPr>
        <w:t xml:space="preserve">and </w:t>
      </w:r>
      <w:r w:rsidR="00AA66A4" w:rsidRPr="006B3B05">
        <w:rPr>
          <w:rFonts w:asciiTheme="minorHAnsi" w:hAnsiTheme="minorHAnsi" w:cs="Calibri"/>
          <w:sz w:val="20"/>
          <w:szCs w:val="20"/>
        </w:rPr>
        <w:t>Grafana.</w:t>
      </w:r>
    </w:p>
    <w:p w14:paraId="18426058" w14:textId="77777777" w:rsidR="000D1446" w:rsidRPr="006B3B05" w:rsidRDefault="0022393E"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Involved </w:t>
      </w:r>
      <w:r w:rsidR="00A23959" w:rsidRPr="006B3B05">
        <w:rPr>
          <w:rFonts w:asciiTheme="minorHAnsi" w:hAnsiTheme="minorHAnsi" w:cs="Calibri"/>
          <w:sz w:val="20"/>
          <w:szCs w:val="20"/>
        </w:rPr>
        <w:t>in deploying</w:t>
      </w:r>
      <w:r w:rsidRPr="006B3B05">
        <w:rPr>
          <w:rFonts w:asciiTheme="minorHAnsi" w:hAnsiTheme="minorHAnsi" w:cs="Calibri"/>
          <w:sz w:val="20"/>
          <w:szCs w:val="20"/>
        </w:rPr>
        <w:t xml:space="preserve"> applications utilizing almost all the AWS stack (Including EC2, Route53, S3, ELB, EBS, VPC, RDS, DynamoDB, SNS, SQS, IAM, KMS, Lambda, Kinesis) and focusing on high-availability, fault tolerance and auto-scaling in AWS Cloud Formation, deployment services (</w:t>
      </w:r>
      <w:proofErr w:type="spellStart"/>
      <w:r w:rsidRPr="006B3B05">
        <w:rPr>
          <w:rFonts w:asciiTheme="minorHAnsi" w:hAnsiTheme="minorHAnsi" w:cs="Calibri"/>
          <w:sz w:val="20"/>
          <w:szCs w:val="20"/>
        </w:rPr>
        <w:t>OpsWorks</w:t>
      </w:r>
      <w:proofErr w:type="spellEnd"/>
      <w:r w:rsidRPr="006B3B05">
        <w:rPr>
          <w:rFonts w:asciiTheme="minorHAnsi" w:hAnsiTheme="minorHAnsi" w:cs="Calibri"/>
          <w:sz w:val="20"/>
          <w:szCs w:val="20"/>
        </w:rPr>
        <w:t xml:space="preserve"> and Cloud Formation) and security practices (IAM, CloudWatch, CloudTrail).</w:t>
      </w:r>
      <w:r w:rsidR="00F03CC8" w:rsidRPr="006B3B05">
        <w:rPr>
          <w:rFonts w:asciiTheme="minorHAnsi" w:hAnsiTheme="minorHAnsi" w:cs="Calibri"/>
          <w:sz w:val="20"/>
          <w:szCs w:val="20"/>
        </w:rPr>
        <w:t xml:space="preserve"> </w:t>
      </w:r>
    </w:p>
    <w:p w14:paraId="2FB64F68" w14:textId="77777777" w:rsidR="000D1446" w:rsidRPr="006B3B05" w:rsidRDefault="00F03CC8"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Built S3 buckets &amp; managed policies for S3 buckets and used S3 bucket &amp; Glacier for storage and backup on AWS.</w:t>
      </w:r>
      <w:r w:rsidR="00AA66A4" w:rsidRPr="006B3B05">
        <w:rPr>
          <w:rFonts w:asciiTheme="minorHAnsi" w:hAnsiTheme="minorHAnsi" w:cs="Calibri"/>
          <w:sz w:val="20"/>
          <w:szCs w:val="20"/>
        </w:rPr>
        <w:t xml:space="preserve"> Experienced in setting up CI/CD pipelines using Jenkins and building art factories.</w:t>
      </w:r>
    </w:p>
    <w:p w14:paraId="6229F985" w14:textId="77777777" w:rsidR="000D1446" w:rsidRDefault="00F03CC8"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Supported, configured, troubleshoot, and maintained multiple server environments like Windows and Linux (Ubuntu, CentOS, RHEL (Red Hat Enterprise Linux)).</w:t>
      </w:r>
      <w:r w:rsidR="00AA66A4" w:rsidRPr="006B3B05">
        <w:rPr>
          <w:rFonts w:asciiTheme="minorHAnsi" w:hAnsiTheme="minorHAnsi" w:cs="Calibri"/>
          <w:sz w:val="20"/>
          <w:szCs w:val="20"/>
        </w:rPr>
        <w:t xml:space="preserve"> </w:t>
      </w:r>
    </w:p>
    <w:p w14:paraId="110E1F88" w14:textId="77777777" w:rsidR="00376C2D" w:rsidRDefault="00376C2D" w:rsidP="00C86E21">
      <w:pPr>
        <w:numPr>
          <w:ilvl w:val="0"/>
          <w:numId w:val="23"/>
        </w:numPr>
        <w:suppressAutoHyphens w:val="0"/>
        <w:spacing w:line="259" w:lineRule="auto"/>
        <w:rPr>
          <w:rFonts w:asciiTheme="minorHAnsi" w:hAnsiTheme="minorHAnsi"/>
          <w:sz w:val="20"/>
          <w:szCs w:val="20"/>
        </w:rPr>
      </w:pPr>
      <w:r w:rsidRPr="001B32DB">
        <w:rPr>
          <w:rFonts w:asciiTheme="minorHAnsi" w:hAnsiTheme="minorHAnsi"/>
          <w:sz w:val="20"/>
          <w:szCs w:val="20"/>
        </w:rPr>
        <w:t>Build pipeline in Jenkins - 2 using groovy for automating builds.</w:t>
      </w:r>
    </w:p>
    <w:p w14:paraId="0210E1C3" w14:textId="618D9EB3" w:rsidR="00376C2D" w:rsidRPr="00376C2D" w:rsidRDefault="00376C2D" w:rsidP="00C86E21">
      <w:pPr>
        <w:numPr>
          <w:ilvl w:val="0"/>
          <w:numId w:val="23"/>
        </w:numPr>
        <w:suppressAutoHyphens w:val="0"/>
        <w:spacing w:line="259" w:lineRule="auto"/>
        <w:rPr>
          <w:rFonts w:asciiTheme="minorHAnsi" w:hAnsiTheme="minorHAnsi"/>
          <w:sz w:val="20"/>
          <w:szCs w:val="20"/>
        </w:rPr>
      </w:pPr>
      <w:r w:rsidRPr="001B32DB">
        <w:rPr>
          <w:rFonts w:asciiTheme="minorHAnsi" w:hAnsiTheme="minorHAnsi"/>
          <w:sz w:val="20"/>
          <w:szCs w:val="20"/>
        </w:rPr>
        <w:t>Used Groovy for Maintenance &amp; Reporting.</w:t>
      </w:r>
    </w:p>
    <w:p w14:paraId="2B121A79" w14:textId="77777777" w:rsidR="000D1446" w:rsidRPr="006B3B05" w:rsidRDefault="00AA66A4"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Extensively worked on Hudson, </w:t>
      </w:r>
      <w:r w:rsidR="00A23959" w:rsidRPr="006B3B05">
        <w:rPr>
          <w:rFonts w:asciiTheme="minorHAnsi" w:hAnsiTheme="minorHAnsi" w:cs="Calibri"/>
          <w:sz w:val="20"/>
          <w:szCs w:val="20"/>
        </w:rPr>
        <w:t xml:space="preserve">and </w:t>
      </w:r>
      <w:r w:rsidRPr="006B3B05">
        <w:rPr>
          <w:rFonts w:asciiTheme="minorHAnsi" w:hAnsiTheme="minorHAnsi" w:cs="Calibri"/>
          <w:sz w:val="20"/>
          <w:szCs w:val="20"/>
        </w:rPr>
        <w:t xml:space="preserve">Jenkins for CI and for End-to-End automation for all </w:t>
      </w:r>
      <w:r w:rsidR="00A23959" w:rsidRPr="006B3B05">
        <w:rPr>
          <w:rFonts w:asciiTheme="minorHAnsi" w:hAnsiTheme="minorHAnsi" w:cs="Calibri"/>
          <w:sz w:val="20"/>
          <w:szCs w:val="20"/>
        </w:rPr>
        <w:t>builds</w:t>
      </w:r>
      <w:r w:rsidRPr="006B3B05">
        <w:rPr>
          <w:rFonts w:asciiTheme="minorHAnsi" w:hAnsiTheme="minorHAnsi" w:cs="Calibri"/>
          <w:sz w:val="20"/>
          <w:szCs w:val="20"/>
        </w:rPr>
        <w:t xml:space="preserve"> and deployments.</w:t>
      </w:r>
    </w:p>
    <w:p w14:paraId="55E42E71" w14:textId="77777777" w:rsidR="000D1446" w:rsidRPr="006B3B05" w:rsidRDefault="00F03CC8"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Extensively worked on DevOps essential tools, like Jenkins, Bamboo, AWS Code Pipeline for Continuous Integration and Continuous Deployment (CI/CD) in AWS, DevOps for Continuous Integration and Continuous Deployment (CI/CD), and </w:t>
      </w:r>
      <w:r w:rsidR="00A23959" w:rsidRPr="006B3B05">
        <w:rPr>
          <w:rFonts w:asciiTheme="minorHAnsi" w:hAnsiTheme="minorHAnsi" w:cs="Calibri"/>
          <w:sz w:val="20"/>
          <w:szCs w:val="20"/>
        </w:rPr>
        <w:t>Terraform</w:t>
      </w:r>
      <w:r w:rsidRPr="006B3B05">
        <w:rPr>
          <w:rFonts w:asciiTheme="minorHAnsi" w:hAnsiTheme="minorHAnsi" w:cs="Calibri"/>
          <w:sz w:val="20"/>
          <w:szCs w:val="20"/>
        </w:rPr>
        <w:t>, Ansible, Puppet for Configuration</w:t>
      </w:r>
    </w:p>
    <w:p w14:paraId="0D797E54" w14:textId="77777777" w:rsidR="000D1446" w:rsidRPr="006B3B05" w:rsidRDefault="00AA66A4"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Kubernetes is being used to orchestrate the deployment, scaling</w:t>
      </w:r>
      <w:r w:rsidR="00A23959" w:rsidRPr="006B3B05">
        <w:rPr>
          <w:rFonts w:asciiTheme="minorHAnsi" w:hAnsiTheme="minorHAnsi" w:cs="Calibri"/>
          <w:sz w:val="20"/>
          <w:szCs w:val="20"/>
        </w:rPr>
        <w:t>,</w:t>
      </w:r>
      <w:r w:rsidRPr="006B3B05">
        <w:rPr>
          <w:rFonts w:asciiTheme="minorHAnsi" w:hAnsiTheme="minorHAnsi" w:cs="Calibri"/>
          <w:sz w:val="20"/>
          <w:szCs w:val="20"/>
        </w:rPr>
        <w:t xml:space="preserve"> and management of Docker Containers.</w:t>
      </w:r>
    </w:p>
    <w:p w14:paraId="47B91A5C" w14:textId="77777777" w:rsidR="000D1446" w:rsidRPr="006B3B05" w:rsidRDefault="00F03CC8"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Designed, Architected</w:t>
      </w:r>
      <w:r w:rsidR="00A23959" w:rsidRPr="006B3B05">
        <w:rPr>
          <w:rFonts w:asciiTheme="minorHAnsi" w:hAnsiTheme="minorHAnsi" w:cs="Calibri"/>
          <w:sz w:val="20"/>
          <w:szCs w:val="20"/>
        </w:rPr>
        <w:t>,</w:t>
      </w:r>
      <w:r w:rsidRPr="006B3B05">
        <w:rPr>
          <w:rFonts w:asciiTheme="minorHAnsi" w:hAnsiTheme="minorHAnsi" w:cs="Calibri"/>
          <w:sz w:val="20"/>
          <w:szCs w:val="20"/>
        </w:rPr>
        <w:t xml:space="preserve"> and implemented the Platform as a service built for </w:t>
      </w:r>
      <w:r w:rsidR="00A23959" w:rsidRPr="006B3B05">
        <w:rPr>
          <w:rFonts w:asciiTheme="minorHAnsi" w:hAnsiTheme="minorHAnsi" w:cs="Calibri"/>
          <w:sz w:val="20"/>
          <w:szCs w:val="20"/>
        </w:rPr>
        <w:t xml:space="preserve">a </w:t>
      </w:r>
      <w:r w:rsidRPr="006B3B05">
        <w:rPr>
          <w:rFonts w:asciiTheme="minorHAnsi" w:hAnsiTheme="minorHAnsi" w:cs="Calibri"/>
          <w:sz w:val="20"/>
          <w:szCs w:val="20"/>
        </w:rPr>
        <w:t>multi-tenant platform within the Hybrid clo</w:t>
      </w:r>
      <w:r w:rsidR="00CB7093" w:rsidRPr="006B3B05">
        <w:rPr>
          <w:rFonts w:asciiTheme="minorHAnsi" w:hAnsiTheme="minorHAnsi" w:cs="Calibri"/>
          <w:sz w:val="20"/>
          <w:szCs w:val="20"/>
        </w:rPr>
        <w:t>ud infrastructure within AWS.</w:t>
      </w:r>
    </w:p>
    <w:p w14:paraId="1BF2EFA4" w14:textId="77777777" w:rsidR="000D1446" w:rsidRPr="006B3B05" w:rsidRDefault="00AA66A4"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Used Ticketing &amp; Project Management tools like Jira, Team Foundation Server in DevOps, Service Now, and HPQC.</w:t>
      </w:r>
    </w:p>
    <w:p w14:paraId="5B9B5D9C" w14:textId="77777777" w:rsidR="000D1446" w:rsidRDefault="0022393E"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Experienced in cloud automation using, AWS </w:t>
      </w:r>
      <w:r w:rsidR="00A23959" w:rsidRPr="006B3B05">
        <w:rPr>
          <w:rFonts w:asciiTheme="minorHAnsi" w:hAnsiTheme="minorHAnsi" w:cs="Calibri"/>
          <w:sz w:val="20"/>
          <w:szCs w:val="20"/>
        </w:rPr>
        <w:t>Cloud</w:t>
      </w:r>
      <w:r w:rsidRPr="006B3B05">
        <w:rPr>
          <w:rFonts w:asciiTheme="minorHAnsi" w:hAnsiTheme="minorHAnsi" w:cs="Calibri"/>
          <w:sz w:val="20"/>
          <w:szCs w:val="20"/>
        </w:rPr>
        <w:t xml:space="preserve"> Formation Templates, Chef</w:t>
      </w:r>
      <w:r w:rsidR="00A23959" w:rsidRPr="006B3B05">
        <w:rPr>
          <w:rFonts w:asciiTheme="minorHAnsi" w:hAnsiTheme="minorHAnsi" w:cs="Calibri"/>
          <w:sz w:val="20"/>
          <w:szCs w:val="20"/>
        </w:rPr>
        <w:t>,</w:t>
      </w:r>
      <w:r w:rsidRPr="006B3B05">
        <w:rPr>
          <w:rFonts w:asciiTheme="minorHAnsi" w:hAnsiTheme="minorHAnsi" w:cs="Calibri"/>
          <w:sz w:val="20"/>
          <w:szCs w:val="20"/>
        </w:rPr>
        <w:t xml:space="preserve"> and Puppet.</w:t>
      </w:r>
      <w:r w:rsidR="00AA66A4" w:rsidRPr="006B3B05">
        <w:rPr>
          <w:rFonts w:asciiTheme="minorHAnsi" w:hAnsiTheme="minorHAnsi" w:cs="Calibri"/>
          <w:sz w:val="20"/>
          <w:szCs w:val="20"/>
        </w:rPr>
        <w:t xml:space="preserve"> Experience using MAVEN and ANT as build tools for the building of deployable Artifacts from source code.</w:t>
      </w:r>
    </w:p>
    <w:p w14:paraId="6E517583" w14:textId="63EA375C" w:rsidR="000D1446" w:rsidRPr="00BC7749" w:rsidRDefault="00D96A83" w:rsidP="00BC7749">
      <w:pPr>
        <w:pStyle w:val="NoSpacing"/>
        <w:numPr>
          <w:ilvl w:val="0"/>
          <w:numId w:val="23"/>
        </w:numPr>
        <w:spacing w:line="276" w:lineRule="auto"/>
        <w:rPr>
          <w:rFonts w:asciiTheme="minorHAnsi" w:hAnsiTheme="minorHAnsi" w:cs="Calibri"/>
          <w:sz w:val="20"/>
          <w:szCs w:val="20"/>
        </w:rPr>
      </w:pPr>
      <w:r w:rsidRPr="00BC7749">
        <w:rPr>
          <w:rFonts w:asciiTheme="minorHAnsi" w:hAnsiTheme="minorHAnsi" w:cs="Calibri"/>
          <w:sz w:val="20"/>
          <w:szCs w:val="20"/>
        </w:rPr>
        <w:t xml:space="preserve">Extensively experienced in using Build Automation tools like ANT, Maven, </w:t>
      </w:r>
      <w:r w:rsidR="00A23959" w:rsidRPr="00BC7749">
        <w:rPr>
          <w:rFonts w:asciiTheme="minorHAnsi" w:hAnsiTheme="minorHAnsi" w:cs="Calibri"/>
          <w:sz w:val="20"/>
          <w:szCs w:val="20"/>
        </w:rPr>
        <w:t xml:space="preserve">and </w:t>
      </w:r>
      <w:r w:rsidRPr="00BC7749">
        <w:rPr>
          <w:rFonts w:asciiTheme="minorHAnsi" w:hAnsiTheme="minorHAnsi" w:cs="Calibri"/>
          <w:sz w:val="20"/>
          <w:szCs w:val="20"/>
        </w:rPr>
        <w:t xml:space="preserve">Gradle and working knowledge on other build tools like make file. </w:t>
      </w:r>
    </w:p>
    <w:p w14:paraId="5C8025BC" w14:textId="5CDDAC88" w:rsidR="000D1446" w:rsidRPr="006B3B05" w:rsidRDefault="00D96A83"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lastRenderedPageBreak/>
        <w:t xml:space="preserve">Experience with Bug tracking </w:t>
      </w:r>
      <w:r w:rsidR="00A23959" w:rsidRPr="006B3B05">
        <w:rPr>
          <w:rFonts w:asciiTheme="minorHAnsi" w:hAnsiTheme="minorHAnsi" w:cs="Calibri"/>
          <w:sz w:val="20"/>
          <w:szCs w:val="20"/>
        </w:rPr>
        <w:t>tools</w:t>
      </w:r>
      <w:r w:rsidRPr="006B3B05">
        <w:rPr>
          <w:rFonts w:asciiTheme="minorHAnsi" w:hAnsiTheme="minorHAnsi" w:cs="Calibri"/>
          <w:sz w:val="20"/>
          <w:szCs w:val="20"/>
        </w:rPr>
        <w:t xml:space="preserve"> like JIRA and HP ALM</w:t>
      </w:r>
      <w:r w:rsidR="004A1661" w:rsidRPr="006B3B05">
        <w:rPr>
          <w:rFonts w:asciiTheme="minorHAnsi" w:hAnsiTheme="minorHAnsi" w:cs="Calibri"/>
          <w:sz w:val="20"/>
          <w:szCs w:val="20"/>
        </w:rPr>
        <w:t xml:space="preserve">. </w:t>
      </w:r>
      <w:r w:rsidRPr="006B3B05">
        <w:rPr>
          <w:rFonts w:asciiTheme="minorHAnsi" w:hAnsiTheme="minorHAnsi" w:cs="Calibri"/>
          <w:sz w:val="20"/>
          <w:szCs w:val="20"/>
        </w:rPr>
        <w:t>Container management services like Docker and Docker – hub</w:t>
      </w:r>
      <w:r w:rsidR="00C86E21">
        <w:rPr>
          <w:rFonts w:asciiTheme="minorHAnsi" w:hAnsiTheme="minorHAnsi" w:cs="Calibri"/>
          <w:sz w:val="20"/>
          <w:szCs w:val="20"/>
        </w:rPr>
        <w:t xml:space="preserve">, </w:t>
      </w:r>
      <w:r w:rsidR="00C86E21" w:rsidRPr="00C86E21">
        <w:rPr>
          <w:rFonts w:asciiTheme="minorHAnsi" w:hAnsiTheme="minorHAnsi" w:cs="Calibri"/>
          <w:sz w:val="20"/>
          <w:szCs w:val="20"/>
        </w:rPr>
        <w:t>Administered PostgreSQL databases, including backup strategies, replication, and query performance tuning in a Linux (Ubuntu) environment.</w:t>
      </w:r>
    </w:p>
    <w:p w14:paraId="2DA66504" w14:textId="77777777" w:rsidR="000D1446" w:rsidRPr="006B3B05" w:rsidRDefault="00C644AC"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Used Jenkins pipelines to drive all microservices builds out to the Docker registry and then deployed to Kubernetes, Created Pods and managed using Kubernetes</w:t>
      </w:r>
      <w:r w:rsidR="00210250" w:rsidRPr="006B3B05">
        <w:rPr>
          <w:rFonts w:asciiTheme="minorHAnsi" w:hAnsiTheme="minorHAnsi" w:cs="Calibri"/>
          <w:sz w:val="20"/>
          <w:szCs w:val="20"/>
        </w:rPr>
        <w:t>.</w:t>
      </w:r>
    </w:p>
    <w:p w14:paraId="11F1D6FF" w14:textId="77777777" w:rsidR="000D1446" w:rsidRPr="006B3B05" w:rsidRDefault="00C644AC"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Building/Maintaining Docker container clusters managed by Kubernetes Linux, Bash, GIT, </w:t>
      </w:r>
      <w:r w:rsidR="00A23959" w:rsidRPr="006B3B05">
        <w:rPr>
          <w:rFonts w:asciiTheme="minorHAnsi" w:hAnsiTheme="minorHAnsi" w:cs="Calibri"/>
          <w:sz w:val="20"/>
          <w:szCs w:val="20"/>
        </w:rPr>
        <w:t xml:space="preserve">and </w:t>
      </w:r>
      <w:r w:rsidRPr="006B3B05">
        <w:rPr>
          <w:rFonts w:asciiTheme="minorHAnsi" w:hAnsiTheme="minorHAnsi" w:cs="Calibri"/>
          <w:sz w:val="20"/>
          <w:szCs w:val="20"/>
        </w:rPr>
        <w:t xml:space="preserve">Docker, on </w:t>
      </w:r>
      <w:r w:rsidR="00CB7093" w:rsidRPr="006B3B05">
        <w:rPr>
          <w:rFonts w:asciiTheme="minorHAnsi" w:hAnsiTheme="minorHAnsi" w:cs="Calibri"/>
          <w:sz w:val="20"/>
          <w:szCs w:val="20"/>
        </w:rPr>
        <w:t>Azure.</w:t>
      </w:r>
    </w:p>
    <w:p w14:paraId="32FFBCC6" w14:textId="77777777" w:rsidR="000D1446" w:rsidRDefault="00C644AC"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 in Configuration Management, Cloud Infrastructure, and Automation like Amazon Web Services (AWS), Ant, Maven, Jenkins, Chef, SVN, GitHub, Clear Case, Tomcat, and Linux.</w:t>
      </w:r>
      <w:r w:rsidR="00AA66A4" w:rsidRPr="006B3B05">
        <w:rPr>
          <w:rFonts w:asciiTheme="minorHAnsi" w:hAnsiTheme="minorHAnsi" w:cs="Calibri"/>
          <w:sz w:val="20"/>
          <w:szCs w:val="20"/>
        </w:rPr>
        <w:t xml:space="preserve"> Experienced in pivotal cloud Foundry and OpenStack for continuous automated deployment.</w:t>
      </w:r>
    </w:p>
    <w:p w14:paraId="0731658C" w14:textId="0EA839AD" w:rsidR="00FF7878" w:rsidRPr="00FF7878" w:rsidRDefault="00FF7878" w:rsidP="00C86E21">
      <w:pPr>
        <w:numPr>
          <w:ilvl w:val="0"/>
          <w:numId w:val="23"/>
        </w:numPr>
        <w:suppressAutoHyphens w:val="0"/>
        <w:spacing w:line="259" w:lineRule="auto"/>
        <w:rPr>
          <w:rFonts w:asciiTheme="minorHAnsi" w:hAnsiTheme="minorHAnsi"/>
          <w:sz w:val="20"/>
          <w:szCs w:val="20"/>
        </w:rPr>
      </w:pPr>
      <w:r w:rsidRPr="00302237">
        <w:rPr>
          <w:rFonts w:asciiTheme="minorHAnsi" w:hAnsiTheme="minorHAnsi"/>
          <w:sz w:val="20"/>
          <w:szCs w:val="20"/>
        </w:rPr>
        <w:t xml:space="preserve">Developed build and test automation-scripts using Python &amp; Perl, Junit, Selenium, </w:t>
      </w:r>
      <w:proofErr w:type="spellStart"/>
      <w:r w:rsidRPr="00302237">
        <w:rPr>
          <w:rFonts w:asciiTheme="minorHAnsi" w:hAnsiTheme="minorHAnsi"/>
          <w:sz w:val="20"/>
          <w:szCs w:val="20"/>
        </w:rPr>
        <w:t>Cmocka</w:t>
      </w:r>
      <w:proofErr w:type="spellEnd"/>
      <w:r w:rsidRPr="00302237">
        <w:rPr>
          <w:rFonts w:asciiTheme="minorHAnsi" w:hAnsiTheme="minorHAnsi"/>
          <w:sz w:val="20"/>
          <w:szCs w:val="20"/>
        </w:rPr>
        <w:t xml:space="preserve">, </w:t>
      </w:r>
      <w:proofErr w:type="spellStart"/>
      <w:r w:rsidRPr="00302237">
        <w:rPr>
          <w:rFonts w:asciiTheme="minorHAnsi" w:hAnsiTheme="minorHAnsi"/>
          <w:sz w:val="20"/>
          <w:szCs w:val="20"/>
        </w:rPr>
        <w:t>gtest</w:t>
      </w:r>
      <w:proofErr w:type="spellEnd"/>
      <w:r w:rsidRPr="00302237">
        <w:rPr>
          <w:rFonts w:asciiTheme="minorHAnsi" w:hAnsiTheme="minorHAnsi"/>
          <w:sz w:val="20"/>
          <w:szCs w:val="20"/>
        </w:rPr>
        <w:t>.</w:t>
      </w:r>
    </w:p>
    <w:p w14:paraId="3562B51E" w14:textId="27D18CB8" w:rsidR="000D1446" w:rsidRDefault="00C644AC"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Orchestrated and migrated CI/CD processes using Cloud Formation and Terraform Templates and Containerized the infrastructure using Docker, which was setup in Vagrant, AWS and </w:t>
      </w:r>
      <w:proofErr w:type="spellStart"/>
      <w:r w:rsidRPr="006B3B05">
        <w:rPr>
          <w:rFonts w:asciiTheme="minorHAnsi" w:hAnsiTheme="minorHAnsi" w:cs="Calibri"/>
          <w:sz w:val="20"/>
          <w:szCs w:val="20"/>
        </w:rPr>
        <w:t>VPCs.Having</w:t>
      </w:r>
      <w:proofErr w:type="spellEnd"/>
      <w:r w:rsidRPr="006B3B05">
        <w:rPr>
          <w:rFonts w:asciiTheme="minorHAnsi" w:hAnsiTheme="minorHAnsi" w:cs="Calibri"/>
          <w:sz w:val="20"/>
          <w:szCs w:val="20"/>
        </w:rPr>
        <w:t xml:space="preserve"> good hands-on experience with Apache Kafka</w:t>
      </w:r>
      <w:r w:rsidR="00C86E21">
        <w:rPr>
          <w:rFonts w:asciiTheme="minorHAnsi" w:hAnsiTheme="minorHAnsi" w:cs="Calibri"/>
          <w:sz w:val="20"/>
          <w:szCs w:val="20"/>
        </w:rPr>
        <w:t>.</w:t>
      </w:r>
    </w:p>
    <w:p w14:paraId="5FA82DF5" w14:textId="0C001D0C" w:rsidR="00C86E21" w:rsidRPr="006B3B05" w:rsidRDefault="00C86E21" w:rsidP="00C86E21">
      <w:pPr>
        <w:pStyle w:val="NoSpacing"/>
        <w:numPr>
          <w:ilvl w:val="0"/>
          <w:numId w:val="23"/>
        </w:numPr>
        <w:spacing w:line="276" w:lineRule="auto"/>
        <w:rPr>
          <w:rFonts w:asciiTheme="minorHAnsi" w:hAnsiTheme="minorHAnsi" w:cs="Calibri"/>
          <w:sz w:val="20"/>
          <w:szCs w:val="20"/>
        </w:rPr>
      </w:pPr>
      <w:r w:rsidRPr="00C86E21">
        <w:rPr>
          <w:rFonts w:asciiTheme="minorHAnsi" w:hAnsiTheme="minorHAnsi" w:cs="Calibri"/>
          <w:sz w:val="20"/>
          <w:szCs w:val="20"/>
        </w:rPr>
        <w:t>Automated deployments via CI/CD pipelines (GitHub Actions/Azure DevOps) and configured role-based access control (RBAC) for security compliance.</w:t>
      </w:r>
    </w:p>
    <w:p w14:paraId="4BF3981B" w14:textId="77777777" w:rsidR="000D1446" w:rsidRDefault="00C644AC"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Implemented CI/CD for J2EE, SOA &amp; Micro services Architecture Environment (NodeJS, .Net Core, Zookeeper, Kafka, Redis) using Jenkins.</w:t>
      </w:r>
    </w:p>
    <w:p w14:paraId="4BF6792E" w14:textId="41433B82" w:rsidR="00B62085" w:rsidRPr="00B62085" w:rsidRDefault="00B62085" w:rsidP="00C86E21">
      <w:pPr>
        <w:numPr>
          <w:ilvl w:val="0"/>
          <w:numId w:val="23"/>
        </w:numPr>
        <w:suppressAutoHyphens w:val="0"/>
        <w:spacing w:line="278" w:lineRule="auto"/>
        <w:rPr>
          <w:rFonts w:asciiTheme="minorHAnsi" w:hAnsiTheme="minorHAnsi"/>
          <w:sz w:val="20"/>
          <w:szCs w:val="20"/>
        </w:rPr>
      </w:pPr>
      <w:r w:rsidRPr="00AC657C">
        <w:rPr>
          <w:rFonts w:asciiTheme="minorHAnsi" w:hAnsiTheme="minorHAnsi"/>
          <w:sz w:val="20"/>
          <w:szCs w:val="20"/>
        </w:rPr>
        <w:t xml:space="preserve">Experience on </w:t>
      </w:r>
      <w:proofErr w:type="spellStart"/>
      <w:r w:rsidRPr="00AC657C">
        <w:rPr>
          <w:rFonts w:asciiTheme="minorHAnsi" w:hAnsiTheme="minorHAnsi"/>
          <w:sz w:val="20"/>
          <w:szCs w:val="20"/>
        </w:rPr>
        <w:t>ContinuousIntegrationusing</w:t>
      </w:r>
      <w:proofErr w:type="spellEnd"/>
      <w:r w:rsidRPr="00AC657C">
        <w:rPr>
          <w:rFonts w:asciiTheme="minorHAnsi" w:hAnsiTheme="minorHAnsi"/>
          <w:sz w:val="20"/>
          <w:szCs w:val="20"/>
        </w:rPr>
        <w:t xml:space="preserve"> GitHub </w:t>
      </w:r>
      <w:proofErr w:type="spellStart"/>
      <w:r w:rsidRPr="00AC657C">
        <w:rPr>
          <w:rFonts w:asciiTheme="minorHAnsi" w:hAnsiTheme="minorHAnsi"/>
          <w:sz w:val="20"/>
          <w:szCs w:val="20"/>
        </w:rPr>
        <w:t>JenkinsJFrog</w:t>
      </w:r>
      <w:proofErr w:type="spellEnd"/>
      <w:r w:rsidRPr="00AC657C">
        <w:rPr>
          <w:rFonts w:asciiTheme="minorHAnsi" w:hAnsiTheme="minorHAnsi"/>
          <w:sz w:val="20"/>
          <w:szCs w:val="20"/>
        </w:rPr>
        <w:t xml:space="preserve"> </w:t>
      </w:r>
      <w:proofErr w:type="spellStart"/>
      <w:r w:rsidRPr="00AC657C">
        <w:rPr>
          <w:rFonts w:asciiTheme="minorHAnsi" w:hAnsiTheme="minorHAnsi"/>
          <w:sz w:val="20"/>
          <w:szCs w:val="20"/>
        </w:rPr>
        <w:t>Artifactoryand</w:t>
      </w:r>
      <w:proofErr w:type="spellEnd"/>
      <w:r w:rsidRPr="00AC657C">
        <w:rPr>
          <w:rFonts w:asciiTheme="minorHAnsi" w:hAnsiTheme="minorHAnsi"/>
          <w:sz w:val="20"/>
          <w:szCs w:val="20"/>
        </w:rPr>
        <w:t xml:space="preserve"> CA Release Automation (CARA)</w:t>
      </w:r>
    </w:p>
    <w:p w14:paraId="5C3B5562" w14:textId="77777777" w:rsidR="000D1446" w:rsidRPr="006B3B05" w:rsidRDefault="00C644AC"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Involved in JIRA as defect tracking system and configure various workflows, customizations and plugins for JIRA bug/issue tracker, integrated Jenkins with JIRA, </w:t>
      </w:r>
      <w:proofErr w:type="spellStart"/>
      <w:r w:rsidRPr="006B3B05">
        <w:rPr>
          <w:rFonts w:asciiTheme="minorHAnsi" w:hAnsiTheme="minorHAnsi" w:cs="Calibri"/>
          <w:sz w:val="20"/>
          <w:szCs w:val="20"/>
        </w:rPr>
        <w:t>GitHub.</w:t>
      </w:r>
      <w:r w:rsidR="00DD2897" w:rsidRPr="006B3B05">
        <w:rPr>
          <w:rFonts w:asciiTheme="minorHAnsi" w:hAnsiTheme="minorHAnsi" w:cs="Calibri"/>
          <w:sz w:val="20"/>
          <w:szCs w:val="20"/>
        </w:rPr>
        <w:t>I</w:t>
      </w:r>
      <w:r w:rsidRPr="006B3B05">
        <w:rPr>
          <w:rFonts w:asciiTheme="minorHAnsi" w:hAnsiTheme="minorHAnsi" w:cs="Calibri"/>
          <w:sz w:val="20"/>
          <w:szCs w:val="20"/>
        </w:rPr>
        <w:t>mplementation</w:t>
      </w:r>
      <w:proofErr w:type="spellEnd"/>
      <w:r w:rsidRPr="006B3B05">
        <w:rPr>
          <w:rFonts w:asciiTheme="minorHAnsi" w:hAnsiTheme="minorHAnsi" w:cs="Calibri"/>
          <w:sz w:val="20"/>
          <w:szCs w:val="20"/>
        </w:rPr>
        <w:t xml:space="preserve"> of </w:t>
      </w:r>
      <w:proofErr w:type="spellStart"/>
      <w:r w:rsidRPr="006B3B05">
        <w:rPr>
          <w:rFonts w:asciiTheme="minorHAnsi" w:hAnsiTheme="minorHAnsi" w:cs="Calibri"/>
          <w:sz w:val="20"/>
          <w:szCs w:val="20"/>
        </w:rPr>
        <w:t>vRealize</w:t>
      </w:r>
      <w:proofErr w:type="spellEnd"/>
      <w:r w:rsidRPr="006B3B05">
        <w:rPr>
          <w:rFonts w:asciiTheme="minorHAnsi" w:hAnsiTheme="minorHAnsi" w:cs="Calibri"/>
          <w:sz w:val="20"/>
          <w:szCs w:val="20"/>
        </w:rPr>
        <w:t xml:space="preserve"> suite and SAN/NAS implementation and management.</w:t>
      </w:r>
    </w:p>
    <w:p w14:paraId="5F502F92" w14:textId="77777777" w:rsidR="000D1446" w:rsidRPr="006B3B05" w:rsidRDefault="00AC198D"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w:t>
      </w:r>
      <w:r w:rsidR="00C644AC" w:rsidRPr="006B3B05">
        <w:rPr>
          <w:rFonts w:asciiTheme="minorHAnsi" w:hAnsiTheme="minorHAnsi" w:cs="Calibri"/>
          <w:sz w:val="20"/>
          <w:szCs w:val="20"/>
        </w:rPr>
        <w:t>xperienced in Bash, Perl, Python, Ruby scripting on Linux.</w:t>
      </w:r>
      <w:r w:rsidR="00AA66A4" w:rsidRPr="006B3B05">
        <w:rPr>
          <w:rFonts w:asciiTheme="minorHAnsi" w:hAnsiTheme="minorHAnsi" w:cs="Calibri"/>
          <w:sz w:val="20"/>
          <w:szCs w:val="20"/>
        </w:rPr>
        <w:t xml:space="preserve"> </w:t>
      </w:r>
      <w:r w:rsidR="00C644AC" w:rsidRPr="006B3B05">
        <w:rPr>
          <w:rFonts w:asciiTheme="minorHAnsi" w:hAnsiTheme="minorHAnsi" w:cs="Calibri"/>
          <w:sz w:val="20"/>
          <w:szCs w:val="20"/>
        </w:rPr>
        <w:t>Expertise in Agile Testing Methodologies &amp; Software Test Life Cycle (STLC).</w:t>
      </w:r>
    </w:p>
    <w:p w14:paraId="3A408931" w14:textId="77777777" w:rsidR="000D1446" w:rsidRPr="006B3B05" w:rsidRDefault="000D1446" w:rsidP="006B3B05">
      <w:pPr>
        <w:pStyle w:val="ListParagraph"/>
        <w:widowControl w:val="0"/>
        <w:spacing w:line="276" w:lineRule="auto"/>
        <w:ind w:left="360"/>
        <w:rPr>
          <w:rFonts w:asciiTheme="minorHAnsi" w:hAnsiTheme="minorHAnsi" w:cs="Calibri"/>
          <w:sz w:val="20"/>
          <w:szCs w:val="20"/>
        </w:rPr>
      </w:pPr>
    </w:p>
    <w:p w14:paraId="1148F8FD" w14:textId="61B0FDF4" w:rsidR="00586551" w:rsidRPr="006B3B05" w:rsidRDefault="00194310" w:rsidP="006B3B05">
      <w:pPr>
        <w:pStyle w:val="paragraph"/>
        <w:spacing w:before="0" w:beforeAutospacing="0" w:after="0" w:afterAutospacing="0" w:line="276" w:lineRule="auto"/>
        <w:ind w:right="-432"/>
        <w:contextualSpacing/>
        <w:textAlignment w:val="baseline"/>
        <w:rPr>
          <w:rFonts w:asciiTheme="minorHAnsi" w:hAnsiTheme="minorHAnsi" w:cs="Calibri"/>
          <w:b/>
          <w:bCs/>
          <w:sz w:val="20"/>
          <w:szCs w:val="20"/>
          <w:u w:val="single"/>
        </w:rPr>
      </w:pPr>
      <w:r w:rsidRPr="006B3B05">
        <w:rPr>
          <w:rFonts w:asciiTheme="minorHAnsi" w:hAnsiTheme="minorHAnsi" w:cs="Calibri"/>
          <w:b/>
          <w:bCs/>
          <w:sz w:val="20"/>
          <w:szCs w:val="20"/>
          <w:u w:val="single"/>
        </w:rPr>
        <w:t xml:space="preserve">TECHNICAL SKILLS: </w:t>
      </w:r>
    </w:p>
    <w:tbl>
      <w:tblPr>
        <w:tblW w:w="0" w:type="auto"/>
        <w:tblInd w:w="172" w:type="dxa"/>
        <w:tblCellMar>
          <w:left w:w="10" w:type="dxa"/>
          <w:right w:w="10" w:type="dxa"/>
        </w:tblCellMar>
        <w:tblLook w:val="04A0" w:firstRow="1" w:lastRow="0" w:firstColumn="1" w:lastColumn="0" w:noHBand="0" w:noVBand="1"/>
      </w:tblPr>
      <w:tblGrid>
        <w:gridCol w:w="2714"/>
        <w:gridCol w:w="7556"/>
      </w:tblGrid>
      <w:tr w:rsidR="003B3C6D" w:rsidRPr="006B3B05" w14:paraId="01F8B633" w14:textId="77777777" w:rsidTr="003B3C6D">
        <w:tc>
          <w:tcPr>
            <w:tcW w:w="271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E748343"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AWS Services</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6DC716F" w14:textId="77777777" w:rsidR="003B3C6D" w:rsidRPr="006B3B05" w:rsidRDefault="003B3C6D" w:rsidP="006B3B05">
            <w:pPr>
              <w:pStyle w:val="NoSpacing"/>
              <w:spacing w:line="276" w:lineRule="auto"/>
              <w:rPr>
                <w:rFonts w:asciiTheme="minorHAnsi" w:hAnsiTheme="minorHAnsi" w:cstheme="majorHAnsi"/>
                <w:sz w:val="20"/>
                <w:szCs w:val="20"/>
                <w:lang w:eastAsia="en-IN"/>
              </w:rPr>
            </w:pPr>
            <w:r w:rsidRPr="006B3B05">
              <w:rPr>
                <w:rFonts w:asciiTheme="minorHAnsi" w:hAnsiTheme="minorHAnsi" w:cstheme="majorHAnsi"/>
                <w:sz w:val="20"/>
                <w:szCs w:val="20"/>
                <w:shd w:val="clear" w:color="auto" w:fill="FFFFFF"/>
                <w:lang w:eastAsia="en-IN"/>
              </w:rPr>
              <w:t>RDS, EC2, VPC, IAM, Cloud Formation, EBS, S3, ELB, Auto Scaling, Cloud Trial, SQS, SNS, SWF, Cloud Watch.</w:t>
            </w:r>
          </w:p>
        </w:tc>
      </w:tr>
      <w:tr w:rsidR="003B3C6D" w:rsidRPr="006B3B05" w14:paraId="4EF71A49" w14:textId="77777777" w:rsidTr="003B3C6D">
        <w:tc>
          <w:tcPr>
            <w:tcW w:w="271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D727435"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CI/CD</w:t>
            </w:r>
          </w:p>
        </w:tc>
        <w:tc>
          <w:tcPr>
            <w:tcW w:w="7556"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6AE0D924" w14:textId="77777777" w:rsidR="003B3C6D" w:rsidRPr="006B3B05" w:rsidRDefault="003B3C6D" w:rsidP="006B3B05">
            <w:pPr>
              <w:pStyle w:val="NoSpacing"/>
              <w:spacing w:line="276" w:lineRule="auto"/>
              <w:rPr>
                <w:rFonts w:asciiTheme="minorHAnsi" w:hAnsiTheme="minorHAnsi" w:cstheme="majorHAnsi"/>
                <w:sz w:val="20"/>
                <w:szCs w:val="20"/>
                <w:lang w:eastAsia="en-IN"/>
              </w:rPr>
            </w:pPr>
            <w:r w:rsidRPr="006B3B05">
              <w:rPr>
                <w:rFonts w:asciiTheme="minorHAnsi" w:hAnsiTheme="minorHAnsi" w:cstheme="majorHAnsi"/>
                <w:sz w:val="20"/>
                <w:szCs w:val="20"/>
                <w:shd w:val="clear" w:color="auto" w:fill="FFFFFF"/>
                <w:lang w:eastAsia="en-IN"/>
              </w:rPr>
              <w:t>Jenkins, Azure Pipelines</w:t>
            </w:r>
          </w:p>
        </w:tc>
      </w:tr>
      <w:tr w:rsidR="003B3C6D" w:rsidRPr="006B3B05" w14:paraId="6F97D893" w14:textId="77777777" w:rsidTr="003B3C6D">
        <w:tc>
          <w:tcPr>
            <w:tcW w:w="271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8B8450C" w14:textId="77777777" w:rsidR="003B3C6D" w:rsidRPr="006B3B05" w:rsidRDefault="003B3C6D" w:rsidP="006B3B05">
            <w:pPr>
              <w:pStyle w:val="NoSpacing"/>
              <w:spacing w:line="276" w:lineRule="auto"/>
              <w:rPr>
                <w:rFonts w:asciiTheme="minorHAnsi" w:hAnsiTheme="minorHAnsi" w:cstheme="majorHAnsi"/>
                <w:b/>
                <w:sz w:val="20"/>
                <w:szCs w:val="20"/>
                <w:shd w:val="clear" w:color="auto" w:fill="FFFFFF"/>
                <w:lang w:eastAsia="en-IN"/>
              </w:rPr>
            </w:pPr>
            <w:r w:rsidRPr="006B3B05">
              <w:rPr>
                <w:rFonts w:asciiTheme="minorHAnsi" w:hAnsiTheme="minorHAnsi" w:cstheme="majorHAnsi"/>
                <w:b/>
                <w:sz w:val="20"/>
                <w:szCs w:val="20"/>
                <w:shd w:val="clear" w:color="auto" w:fill="FFFFFF"/>
                <w:lang w:eastAsia="en-IN"/>
              </w:rPr>
              <w:t>Artifactory</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03DD817" w14:textId="77777777" w:rsidR="003B3C6D" w:rsidRPr="006B3B05" w:rsidRDefault="003B3C6D" w:rsidP="006B3B05">
            <w:pPr>
              <w:pStyle w:val="NoSpacing"/>
              <w:spacing w:line="276" w:lineRule="auto"/>
              <w:rPr>
                <w:rFonts w:asciiTheme="minorHAnsi" w:hAnsiTheme="minorHAnsi" w:cstheme="majorHAnsi"/>
                <w:sz w:val="20"/>
                <w:szCs w:val="20"/>
                <w:shd w:val="clear" w:color="auto" w:fill="FFFFFF"/>
                <w:lang w:eastAsia="en-IN"/>
              </w:rPr>
            </w:pPr>
            <w:proofErr w:type="spellStart"/>
            <w:r w:rsidRPr="006B3B05">
              <w:rPr>
                <w:rFonts w:asciiTheme="minorHAnsi" w:hAnsiTheme="minorHAnsi" w:cstheme="majorHAnsi"/>
                <w:sz w:val="20"/>
                <w:szCs w:val="20"/>
                <w:shd w:val="clear" w:color="auto" w:fill="FFFFFF"/>
                <w:lang w:eastAsia="en-IN"/>
              </w:rPr>
              <w:t>Jfrog</w:t>
            </w:r>
            <w:proofErr w:type="spellEnd"/>
            <w:r w:rsidRPr="006B3B05">
              <w:rPr>
                <w:rFonts w:asciiTheme="minorHAnsi" w:hAnsiTheme="minorHAnsi" w:cstheme="majorHAnsi"/>
                <w:sz w:val="20"/>
                <w:szCs w:val="20"/>
                <w:shd w:val="clear" w:color="auto" w:fill="FFFFFF"/>
                <w:lang w:eastAsia="en-IN"/>
              </w:rPr>
              <w:t xml:space="preserve"> and Nexus</w:t>
            </w:r>
          </w:p>
        </w:tc>
      </w:tr>
      <w:tr w:rsidR="003B3C6D" w:rsidRPr="006B3B05" w14:paraId="23BC1779" w14:textId="77777777" w:rsidTr="003B3C6D">
        <w:tc>
          <w:tcPr>
            <w:tcW w:w="271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F5C60A9"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Web Servers</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5F5048C" w14:textId="77777777" w:rsidR="003B3C6D" w:rsidRPr="006B3B05" w:rsidRDefault="003B3C6D" w:rsidP="006B3B05">
            <w:pPr>
              <w:pStyle w:val="NoSpacing"/>
              <w:spacing w:line="276" w:lineRule="auto"/>
              <w:rPr>
                <w:rFonts w:asciiTheme="minorHAnsi" w:hAnsiTheme="minorHAnsi" w:cstheme="majorHAnsi"/>
                <w:sz w:val="20"/>
                <w:szCs w:val="20"/>
                <w:lang w:eastAsia="en-IN"/>
              </w:rPr>
            </w:pPr>
            <w:r w:rsidRPr="006B3B05">
              <w:rPr>
                <w:rFonts w:asciiTheme="minorHAnsi" w:hAnsiTheme="minorHAnsi" w:cstheme="majorHAnsi"/>
                <w:sz w:val="20"/>
                <w:szCs w:val="20"/>
                <w:shd w:val="clear" w:color="auto" w:fill="FFFFFF"/>
                <w:lang w:eastAsia="en-IN"/>
              </w:rPr>
              <w:t>Nginx</w:t>
            </w:r>
          </w:p>
        </w:tc>
      </w:tr>
      <w:tr w:rsidR="003B3C6D" w:rsidRPr="006B3B05" w14:paraId="7A55A9E1" w14:textId="77777777" w:rsidTr="003B3C6D">
        <w:tc>
          <w:tcPr>
            <w:tcW w:w="271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1DD41AC"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eastAsia="Calibri" w:hAnsiTheme="minorHAnsi" w:cstheme="majorHAnsi"/>
                <w:b/>
                <w:sz w:val="20"/>
                <w:szCs w:val="20"/>
                <w:lang w:eastAsia="en-IN"/>
              </w:rPr>
              <w:t>Documentation</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02D0641" w14:textId="77777777" w:rsidR="003B3C6D" w:rsidRPr="006B3B05" w:rsidRDefault="003B3C6D" w:rsidP="006B3B05">
            <w:pPr>
              <w:pStyle w:val="NoSpacing"/>
              <w:spacing w:line="276" w:lineRule="auto"/>
              <w:rPr>
                <w:rFonts w:asciiTheme="minorHAnsi" w:hAnsiTheme="minorHAnsi" w:cstheme="majorHAnsi"/>
                <w:sz w:val="20"/>
                <w:szCs w:val="20"/>
                <w:lang w:eastAsia="en-IN"/>
              </w:rPr>
            </w:pPr>
            <w:r w:rsidRPr="006B3B05">
              <w:rPr>
                <w:rFonts w:asciiTheme="minorHAnsi" w:eastAsia="Calibri" w:hAnsiTheme="minorHAnsi" w:cstheme="majorHAnsi"/>
                <w:sz w:val="20"/>
                <w:szCs w:val="20"/>
                <w:lang w:eastAsia="en-IN"/>
              </w:rPr>
              <w:t>Confluence</w:t>
            </w:r>
          </w:p>
        </w:tc>
      </w:tr>
      <w:tr w:rsidR="003B3C6D" w:rsidRPr="006B3B05" w14:paraId="6B79488D" w14:textId="77777777" w:rsidTr="003B3C6D">
        <w:tc>
          <w:tcPr>
            <w:tcW w:w="271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3630B68"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Operating Systems</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9B9798F" w14:textId="77777777" w:rsidR="003B3C6D" w:rsidRPr="006B3B05" w:rsidRDefault="003B3C6D" w:rsidP="006B3B05">
            <w:pPr>
              <w:pStyle w:val="NoSpacing"/>
              <w:spacing w:line="276" w:lineRule="auto"/>
              <w:rPr>
                <w:rFonts w:asciiTheme="minorHAnsi" w:hAnsiTheme="minorHAnsi" w:cstheme="majorHAnsi"/>
                <w:sz w:val="20"/>
                <w:szCs w:val="20"/>
                <w:lang w:eastAsia="en-IN"/>
              </w:rPr>
            </w:pPr>
            <w:r w:rsidRPr="006B3B05">
              <w:rPr>
                <w:rFonts w:asciiTheme="minorHAnsi" w:hAnsiTheme="minorHAnsi" w:cstheme="majorHAnsi"/>
                <w:sz w:val="20"/>
                <w:szCs w:val="20"/>
                <w:shd w:val="clear" w:color="auto" w:fill="FFFFFF"/>
                <w:lang w:eastAsia="en-IN"/>
              </w:rPr>
              <w:t>Microsoft Windows XP/ 2000, Linux, UNIX.</w:t>
            </w:r>
          </w:p>
        </w:tc>
      </w:tr>
      <w:tr w:rsidR="003B3C6D" w:rsidRPr="006B3B05" w14:paraId="3F574B40" w14:textId="77777777" w:rsidTr="003B3C6D">
        <w:tc>
          <w:tcPr>
            <w:tcW w:w="271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6E12EC1"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Tracking Tools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7CB5A63" w14:textId="77777777" w:rsidR="003B3C6D" w:rsidRPr="006B3B05" w:rsidRDefault="003B3C6D" w:rsidP="006B3B05">
            <w:pPr>
              <w:pStyle w:val="NoSpacing"/>
              <w:spacing w:line="276" w:lineRule="auto"/>
              <w:rPr>
                <w:rFonts w:asciiTheme="minorHAnsi" w:hAnsiTheme="minorHAnsi" w:cstheme="majorHAnsi"/>
                <w:sz w:val="20"/>
                <w:szCs w:val="20"/>
                <w:lang w:eastAsia="en-IN"/>
              </w:rPr>
            </w:pPr>
            <w:r w:rsidRPr="006B3B05">
              <w:rPr>
                <w:rFonts w:asciiTheme="minorHAnsi" w:hAnsiTheme="minorHAnsi" w:cstheme="majorHAnsi"/>
                <w:sz w:val="20"/>
                <w:szCs w:val="20"/>
                <w:shd w:val="clear" w:color="auto" w:fill="FFFFFF"/>
                <w:lang w:eastAsia="en-IN"/>
              </w:rPr>
              <w:t>Jira</w:t>
            </w:r>
          </w:p>
        </w:tc>
      </w:tr>
      <w:tr w:rsidR="003B3C6D" w:rsidRPr="006B3B05" w14:paraId="3B5AC797" w14:textId="77777777" w:rsidTr="003B3C6D">
        <w:tc>
          <w:tcPr>
            <w:tcW w:w="271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2EEB470"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Code Scanning</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A8CEC86" w14:textId="77777777" w:rsidR="003B3C6D" w:rsidRPr="006B3B05" w:rsidRDefault="003B3C6D" w:rsidP="006B3B05">
            <w:pPr>
              <w:pStyle w:val="NoSpacing"/>
              <w:spacing w:line="276" w:lineRule="auto"/>
              <w:rPr>
                <w:rFonts w:asciiTheme="minorHAnsi" w:hAnsiTheme="minorHAnsi" w:cstheme="majorHAnsi"/>
                <w:sz w:val="20"/>
                <w:szCs w:val="20"/>
                <w:lang w:eastAsia="en-IN"/>
              </w:rPr>
            </w:pPr>
            <w:r w:rsidRPr="006B3B05">
              <w:rPr>
                <w:rFonts w:asciiTheme="minorHAnsi" w:hAnsiTheme="minorHAnsi" w:cstheme="majorHAnsi"/>
                <w:sz w:val="20"/>
                <w:szCs w:val="20"/>
                <w:shd w:val="clear" w:color="auto" w:fill="FFFFFF"/>
                <w:lang w:eastAsia="en-IN"/>
              </w:rPr>
              <w:t xml:space="preserve">Sonar </w:t>
            </w:r>
            <w:proofErr w:type="spellStart"/>
            <w:r w:rsidRPr="006B3B05">
              <w:rPr>
                <w:rFonts w:asciiTheme="minorHAnsi" w:hAnsiTheme="minorHAnsi" w:cstheme="majorHAnsi"/>
                <w:sz w:val="20"/>
                <w:szCs w:val="20"/>
                <w:shd w:val="clear" w:color="auto" w:fill="FFFFFF"/>
                <w:lang w:eastAsia="en-IN"/>
              </w:rPr>
              <w:t>Qube</w:t>
            </w:r>
            <w:proofErr w:type="spellEnd"/>
            <w:r w:rsidRPr="006B3B05">
              <w:rPr>
                <w:rFonts w:asciiTheme="minorHAnsi" w:hAnsiTheme="minorHAnsi" w:cstheme="majorHAnsi"/>
                <w:sz w:val="20"/>
                <w:szCs w:val="20"/>
                <w:shd w:val="clear" w:color="auto" w:fill="FFFFFF"/>
                <w:lang w:eastAsia="en-IN"/>
              </w:rPr>
              <w:t xml:space="preserve">, </w:t>
            </w:r>
            <w:proofErr w:type="spellStart"/>
            <w:r w:rsidRPr="006B3B05">
              <w:rPr>
                <w:rFonts w:asciiTheme="minorHAnsi" w:hAnsiTheme="minorHAnsi" w:cstheme="majorHAnsi"/>
                <w:sz w:val="20"/>
                <w:szCs w:val="20"/>
                <w:shd w:val="clear" w:color="auto" w:fill="FFFFFF"/>
                <w:lang w:eastAsia="en-IN"/>
              </w:rPr>
              <w:t>Jfrog</w:t>
            </w:r>
            <w:proofErr w:type="spellEnd"/>
            <w:r w:rsidRPr="006B3B05">
              <w:rPr>
                <w:rFonts w:asciiTheme="minorHAnsi" w:hAnsiTheme="minorHAnsi" w:cstheme="majorHAnsi"/>
                <w:sz w:val="20"/>
                <w:szCs w:val="20"/>
                <w:shd w:val="clear" w:color="auto" w:fill="FFFFFF"/>
                <w:lang w:eastAsia="en-IN"/>
              </w:rPr>
              <w:t xml:space="preserve"> X ray, ECR Inspector</w:t>
            </w:r>
          </w:p>
        </w:tc>
      </w:tr>
      <w:tr w:rsidR="003B3C6D" w:rsidRPr="006B3B05" w14:paraId="1B7306E0" w14:textId="77777777" w:rsidTr="003B3C6D">
        <w:tc>
          <w:tcPr>
            <w:tcW w:w="271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4A7CFD0"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Databases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4DC1DE0" w14:textId="6E4C7780" w:rsidR="003B3C6D" w:rsidRPr="00CA1735" w:rsidRDefault="003B3C6D" w:rsidP="006B3B05">
            <w:pPr>
              <w:pStyle w:val="NoSpacing"/>
              <w:spacing w:line="276" w:lineRule="auto"/>
              <w:rPr>
                <w:rFonts w:asciiTheme="minorHAnsi" w:hAnsiTheme="minorHAnsi" w:cstheme="majorHAnsi"/>
                <w:shd w:val="clear" w:color="auto" w:fill="FFFFFF"/>
                <w:lang w:eastAsia="en-IN"/>
              </w:rPr>
            </w:pPr>
            <w:r w:rsidRPr="006B3B05">
              <w:rPr>
                <w:rFonts w:asciiTheme="minorHAnsi" w:hAnsiTheme="minorHAnsi" w:cstheme="majorHAnsi"/>
                <w:sz w:val="20"/>
                <w:szCs w:val="20"/>
                <w:shd w:val="clear" w:color="auto" w:fill="FFFFFF"/>
                <w:lang w:eastAsia="en-IN"/>
              </w:rPr>
              <w:t>RDS, Cosmos DB, My SQL DB</w:t>
            </w:r>
            <w:r w:rsidR="00CA1735">
              <w:rPr>
                <w:rFonts w:asciiTheme="minorHAnsi" w:hAnsiTheme="minorHAnsi" w:cstheme="majorHAnsi"/>
                <w:sz w:val="20"/>
                <w:szCs w:val="20"/>
                <w:shd w:val="clear" w:color="auto" w:fill="FFFFFF"/>
                <w:lang w:eastAsia="en-IN"/>
              </w:rPr>
              <w:t xml:space="preserve">, </w:t>
            </w:r>
            <w:r w:rsidR="00CA1735" w:rsidRPr="00CA1735">
              <w:rPr>
                <w:rFonts w:asciiTheme="minorHAnsi" w:hAnsiTheme="minorHAnsi" w:cstheme="majorHAnsi"/>
                <w:shd w:val="clear" w:color="auto" w:fill="FFFFFF"/>
                <w:lang w:eastAsia="en-IN"/>
              </w:rPr>
              <w:t>PostgreSQL</w:t>
            </w:r>
          </w:p>
        </w:tc>
      </w:tr>
      <w:tr w:rsidR="003B3C6D" w:rsidRPr="006B3B05" w14:paraId="40C5FB2A" w14:textId="77777777" w:rsidTr="003B3C6D">
        <w:tc>
          <w:tcPr>
            <w:tcW w:w="271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6DB7374"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Logging</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4BE8E5D5" w14:textId="77777777" w:rsidR="003B3C6D" w:rsidRPr="006B3B05" w:rsidRDefault="003B3C6D" w:rsidP="006B3B05">
            <w:pPr>
              <w:pStyle w:val="NoSpacing"/>
              <w:spacing w:line="276" w:lineRule="auto"/>
              <w:rPr>
                <w:rFonts w:asciiTheme="minorHAnsi" w:hAnsiTheme="minorHAnsi" w:cstheme="majorHAnsi"/>
                <w:sz w:val="20"/>
                <w:szCs w:val="20"/>
                <w:lang w:eastAsia="en-IN"/>
              </w:rPr>
            </w:pPr>
            <w:r w:rsidRPr="006B3B05">
              <w:rPr>
                <w:rFonts w:asciiTheme="minorHAnsi" w:hAnsiTheme="minorHAnsi" w:cstheme="majorHAnsi"/>
                <w:sz w:val="20"/>
                <w:szCs w:val="20"/>
                <w:shd w:val="clear" w:color="auto" w:fill="FFFFFF"/>
                <w:lang w:eastAsia="en-IN"/>
              </w:rPr>
              <w:t>Cloud Watch, Cloud Trail, Azure App Insights, Azure Monitor</w:t>
            </w:r>
          </w:p>
        </w:tc>
      </w:tr>
      <w:tr w:rsidR="003B3C6D" w:rsidRPr="006B3B05" w14:paraId="2C3B7814" w14:textId="77777777" w:rsidTr="003B3C6D">
        <w:tc>
          <w:tcPr>
            <w:tcW w:w="271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6414B7C"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Configuration &amp; Automation Tools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1F983A1" w14:textId="2D7BB3B4" w:rsidR="003B3C6D" w:rsidRPr="006B3B05" w:rsidRDefault="003B3C6D" w:rsidP="006B3B05">
            <w:pPr>
              <w:pStyle w:val="NoSpacing"/>
              <w:spacing w:line="276" w:lineRule="auto"/>
              <w:rPr>
                <w:rFonts w:asciiTheme="minorHAnsi" w:hAnsiTheme="minorHAnsi" w:cstheme="majorHAnsi"/>
                <w:sz w:val="20"/>
                <w:szCs w:val="20"/>
                <w:lang w:eastAsia="en-IN"/>
              </w:rPr>
            </w:pPr>
            <w:proofErr w:type="spellStart"/>
            <w:proofErr w:type="gramStart"/>
            <w:r w:rsidRPr="006B3B05">
              <w:rPr>
                <w:rFonts w:asciiTheme="minorHAnsi" w:hAnsiTheme="minorHAnsi" w:cstheme="majorHAnsi"/>
                <w:sz w:val="20"/>
                <w:szCs w:val="20"/>
                <w:shd w:val="clear" w:color="auto" w:fill="FFFFFF"/>
                <w:lang w:eastAsia="en-IN"/>
              </w:rPr>
              <w:t>Ansible</w:t>
            </w:r>
            <w:r w:rsidR="00B66E8D">
              <w:rPr>
                <w:rFonts w:asciiTheme="minorHAnsi" w:hAnsiTheme="minorHAnsi" w:cstheme="majorHAnsi"/>
                <w:sz w:val="20"/>
                <w:szCs w:val="20"/>
                <w:shd w:val="clear" w:color="auto" w:fill="FFFFFF"/>
                <w:lang w:eastAsia="en-IN"/>
              </w:rPr>
              <w:t>,Puppet</w:t>
            </w:r>
            <w:proofErr w:type="gramEnd"/>
            <w:r w:rsidR="00B66E8D">
              <w:rPr>
                <w:rFonts w:asciiTheme="minorHAnsi" w:hAnsiTheme="minorHAnsi" w:cstheme="majorHAnsi"/>
                <w:sz w:val="20"/>
                <w:szCs w:val="20"/>
                <w:shd w:val="clear" w:color="auto" w:fill="FFFFFF"/>
                <w:lang w:eastAsia="en-IN"/>
              </w:rPr>
              <w:t>,</w:t>
            </w:r>
            <w:r w:rsidR="00DC538D">
              <w:rPr>
                <w:rFonts w:asciiTheme="minorHAnsi" w:hAnsiTheme="minorHAnsi" w:cstheme="majorHAnsi"/>
                <w:sz w:val="20"/>
                <w:szCs w:val="20"/>
                <w:shd w:val="clear" w:color="auto" w:fill="FFFFFF"/>
                <w:lang w:eastAsia="en-IN"/>
              </w:rPr>
              <w:t>Harness</w:t>
            </w:r>
            <w:proofErr w:type="spellEnd"/>
            <w:r w:rsidR="00DC538D">
              <w:rPr>
                <w:rFonts w:asciiTheme="minorHAnsi" w:hAnsiTheme="minorHAnsi" w:cstheme="majorHAnsi"/>
                <w:sz w:val="20"/>
                <w:szCs w:val="20"/>
                <w:shd w:val="clear" w:color="auto" w:fill="FFFFFF"/>
                <w:lang w:eastAsia="en-IN"/>
              </w:rPr>
              <w:t>,</w:t>
            </w:r>
            <w:r w:rsidR="00B66E8D">
              <w:t xml:space="preserve"> </w:t>
            </w:r>
            <w:proofErr w:type="spellStart"/>
            <w:r w:rsidR="00B66E8D" w:rsidRPr="00B66E8D">
              <w:rPr>
                <w:rFonts w:asciiTheme="minorHAnsi" w:hAnsiTheme="minorHAnsi" w:cstheme="majorHAnsi"/>
                <w:sz w:val="20"/>
                <w:szCs w:val="20"/>
                <w:shd w:val="clear" w:color="auto" w:fill="FFFFFF"/>
                <w:lang w:eastAsia="en-IN"/>
              </w:rPr>
              <w:t>SaltStack</w:t>
            </w:r>
            <w:r w:rsidR="00B66E8D">
              <w:rPr>
                <w:rFonts w:asciiTheme="minorHAnsi" w:hAnsiTheme="minorHAnsi" w:cstheme="majorHAnsi"/>
                <w:sz w:val="20"/>
                <w:szCs w:val="20"/>
                <w:shd w:val="clear" w:color="auto" w:fill="FFFFFF"/>
                <w:lang w:eastAsia="en-IN"/>
              </w:rPr>
              <w:t>,Chef</w:t>
            </w:r>
            <w:proofErr w:type="spellEnd"/>
          </w:p>
        </w:tc>
      </w:tr>
      <w:tr w:rsidR="003B3C6D" w:rsidRPr="006B3B05" w14:paraId="1DA71DE9" w14:textId="77777777" w:rsidTr="003B3C6D">
        <w:tc>
          <w:tcPr>
            <w:tcW w:w="271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07A60C6" w14:textId="77777777" w:rsidR="003B3C6D" w:rsidRPr="006B3B05" w:rsidRDefault="003B3C6D" w:rsidP="006B3B05">
            <w:pPr>
              <w:pStyle w:val="NoSpacing"/>
              <w:spacing w:line="276" w:lineRule="auto"/>
              <w:rPr>
                <w:rFonts w:asciiTheme="minorHAnsi" w:eastAsia="Calibr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Container Platforms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1DF46AC" w14:textId="77777777" w:rsidR="003B3C6D" w:rsidRPr="006B3B05" w:rsidRDefault="003B3C6D" w:rsidP="006B3B05">
            <w:pPr>
              <w:pStyle w:val="NoSpacing"/>
              <w:spacing w:line="276" w:lineRule="auto"/>
              <w:rPr>
                <w:rFonts w:asciiTheme="minorHAnsi" w:eastAsia="Calibri" w:hAnsiTheme="minorHAnsi" w:cstheme="majorHAnsi"/>
                <w:sz w:val="20"/>
                <w:szCs w:val="20"/>
                <w:lang w:eastAsia="en-IN"/>
              </w:rPr>
            </w:pPr>
            <w:r w:rsidRPr="006B3B05">
              <w:rPr>
                <w:rFonts w:asciiTheme="minorHAnsi" w:hAnsiTheme="minorHAnsi" w:cstheme="majorHAnsi"/>
                <w:sz w:val="20"/>
                <w:szCs w:val="20"/>
                <w:shd w:val="clear" w:color="auto" w:fill="FFFFFF"/>
                <w:lang w:eastAsia="en-IN"/>
              </w:rPr>
              <w:t>Docker, Kubernetes, Redshift, Open Shift.</w:t>
            </w:r>
          </w:p>
        </w:tc>
      </w:tr>
      <w:tr w:rsidR="003B3C6D" w:rsidRPr="006B3B05" w14:paraId="12ADA274" w14:textId="77777777" w:rsidTr="003B3C6D">
        <w:tc>
          <w:tcPr>
            <w:tcW w:w="271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F33488A"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Monitoring Tools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D72A841" w14:textId="24C18B92" w:rsidR="003B3C6D" w:rsidRPr="006B3B05" w:rsidRDefault="003B3C6D" w:rsidP="006B3B05">
            <w:pPr>
              <w:pStyle w:val="NoSpacing"/>
              <w:spacing w:line="276" w:lineRule="auto"/>
              <w:rPr>
                <w:rFonts w:asciiTheme="minorHAnsi" w:hAnsiTheme="minorHAnsi" w:cstheme="majorHAnsi"/>
                <w:sz w:val="20"/>
                <w:szCs w:val="20"/>
                <w:lang w:eastAsia="en-IN"/>
              </w:rPr>
            </w:pPr>
            <w:r w:rsidRPr="006B3B05">
              <w:rPr>
                <w:rFonts w:asciiTheme="minorHAnsi" w:hAnsiTheme="minorHAnsi" w:cstheme="majorHAnsi"/>
                <w:sz w:val="20"/>
                <w:szCs w:val="20"/>
                <w:shd w:val="clear" w:color="auto" w:fill="FFFFFF"/>
                <w:lang w:eastAsia="en-IN"/>
              </w:rPr>
              <w:t>Nagios, Splunk</w:t>
            </w:r>
            <w:r w:rsidR="00CA1735">
              <w:rPr>
                <w:rFonts w:asciiTheme="minorHAnsi" w:hAnsiTheme="minorHAnsi" w:cstheme="majorHAnsi"/>
                <w:sz w:val="20"/>
                <w:szCs w:val="20"/>
                <w:shd w:val="clear" w:color="auto" w:fill="FFFFFF"/>
                <w:lang w:eastAsia="en-IN"/>
              </w:rPr>
              <w:t xml:space="preserve">, </w:t>
            </w:r>
            <w:r w:rsidR="00CA1735" w:rsidRPr="00CA1735">
              <w:rPr>
                <w:rFonts w:asciiTheme="minorHAnsi" w:hAnsiTheme="minorHAnsi" w:cstheme="majorHAnsi"/>
                <w:sz w:val="20"/>
                <w:szCs w:val="20"/>
                <w:shd w:val="clear" w:color="auto" w:fill="FFFFFF"/>
                <w:lang w:eastAsia="en-IN"/>
              </w:rPr>
              <w:t>VMware</w:t>
            </w:r>
          </w:p>
        </w:tc>
      </w:tr>
      <w:tr w:rsidR="003B3C6D" w:rsidRPr="006B3B05" w14:paraId="38AC80FA" w14:textId="77777777" w:rsidTr="003B3C6D">
        <w:tc>
          <w:tcPr>
            <w:tcW w:w="27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3DF1A4"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Languages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6BEE95" w14:textId="77777777" w:rsidR="003B3C6D" w:rsidRPr="006B3B05" w:rsidRDefault="003B3C6D" w:rsidP="006B3B05">
            <w:pPr>
              <w:pStyle w:val="NoSpacing"/>
              <w:spacing w:line="276" w:lineRule="auto"/>
              <w:rPr>
                <w:rFonts w:asciiTheme="minorHAnsi" w:hAnsiTheme="minorHAnsi" w:cstheme="majorHAnsi"/>
                <w:sz w:val="20"/>
                <w:szCs w:val="20"/>
                <w:lang w:eastAsia="en-IN"/>
              </w:rPr>
            </w:pPr>
            <w:r w:rsidRPr="006B3B05">
              <w:rPr>
                <w:rFonts w:asciiTheme="minorHAnsi" w:hAnsiTheme="minorHAnsi" w:cstheme="majorHAnsi"/>
                <w:sz w:val="20"/>
                <w:szCs w:val="20"/>
                <w:shd w:val="clear" w:color="auto" w:fill="FFFFFF"/>
                <w:lang w:eastAsia="en-IN"/>
              </w:rPr>
              <w:t>Python, Shell scripting.</w:t>
            </w:r>
          </w:p>
        </w:tc>
      </w:tr>
      <w:tr w:rsidR="003B3C6D" w:rsidRPr="006B3B05" w14:paraId="12D7E0C1" w14:textId="77777777" w:rsidTr="003B3C6D">
        <w:tc>
          <w:tcPr>
            <w:tcW w:w="27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DCCF29"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Cloud Platforms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0437A7" w14:textId="77777777" w:rsidR="003B3C6D" w:rsidRPr="006B3B05" w:rsidRDefault="003B3C6D" w:rsidP="006B3B05">
            <w:pPr>
              <w:pStyle w:val="NoSpacing"/>
              <w:spacing w:line="276" w:lineRule="auto"/>
              <w:rPr>
                <w:rFonts w:asciiTheme="minorHAnsi" w:hAnsiTheme="minorHAnsi" w:cstheme="majorHAnsi"/>
                <w:sz w:val="20"/>
                <w:szCs w:val="20"/>
                <w:lang w:eastAsia="en-IN"/>
              </w:rPr>
            </w:pPr>
            <w:r w:rsidRPr="006B3B05">
              <w:rPr>
                <w:rFonts w:asciiTheme="minorHAnsi" w:hAnsiTheme="minorHAnsi" w:cstheme="majorHAnsi"/>
                <w:sz w:val="20"/>
                <w:szCs w:val="20"/>
                <w:shd w:val="clear" w:color="auto" w:fill="FFFFFF"/>
                <w:lang w:eastAsia="en-IN"/>
              </w:rPr>
              <w:t>Microsoft Azure, Aws Cloud.</w:t>
            </w:r>
          </w:p>
        </w:tc>
      </w:tr>
      <w:tr w:rsidR="003B3C6D" w:rsidRPr="006B3B05" w14:paraId="42E60368" w14:textId="77777777" w:rsidTr="003B3C6D">
        <w:tc>
          <w:tcPr>
            <w:tcW w:w="27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D612D8"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Azure Services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9DD44A" w14:textId="77777777" w:rsidR="003B3C6D" w:rsidRPr="006B3B05" w:rsidRDefault="003B3C6D" w:rsidP="006B3B05">
            <w:pPr>
              <w:pStyle w:val="NoSpacing"/>
              <w:spacing w:line="276" w:lineRule="auto"/>
              <w:rPr>
                <w:rFonts w:asciiTheme="minorHAnsi" w:hAnsiTheme="minorHAnsi" w:cstheme="majorHAnsi"/>
                <w:sz w:val="20"/>
                <w:szCs w:val="20"/>
                <w:lang w:eastAsia="en-IN"/>
              </w:rPr>
            </w:pPr>
            <w:r w:rsidRPr="006B3B05">
              <w:rPr>
                <w:rFonts w:asciiTheme="minorHAnsi" w:hAnsiTheme="minorHAnsi" w:cstheme="majorHAnsi"/>
                <w:sz w:val="20"/>
                <w:szCs w:val="20"/>
                <w:shd w:val="clear" w:color="auto" w:fill="FFFFFF"/>
                <w:lang w:eastAsia="en-IN"/>
              </w:rPr>
              <w:t>App Services, Key vault, function app, Blob storage, Azure Active Directory (Azure AD), Service Bus, Azure Container Registry (ACR) and Azure Kubernetes service (AKS), Azure SQL, Azure Cosmos DB.</w:t>
            </w:r>
          </w:p>
        </w:tc>
      </w:tr>
      <w:tr w:rsidR="003B3C6D" w:rsidRPr="006B3B05" w14:paraId="210A5CD9" w14:textId="77777777" w:rsidTr="003B3C6D">
        <w:tc>
          <w:tcPr>
            <w:tcW w:w="27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1D959C" w14:textId="77777777" w:rsidR="003B3C6D" w:rsidRPr="006B3B05" w:rsidRDefault="003B3C6D" w:rsidP="006B3B05">
            <w:pPr>
              <w:pStyle w:val="NoSpacing"/>
              <w:spacing w:line="276" w:lineRule="auto"/>
              <w:rPr>
                <w:rFonts w:asciiTheme="minorHAnsi" w:hAnsiTheme="minorHAnsi" w:cstheme="majorHAnsi"/>
                <w:b/>
                <w:sz w:val="20"/>
                <w:szCs w:val="20"/>
                <w:lang w:eastAsia="en-IN"/>
              </w:rPr>
            </w:pPr>
            <w:r w:rsidRPr="006B3B05">
              <w:rPr>
                <w:rFonts w:asciiTheme="minorHAnsi" w:hAnsiTheme="minorHAnsi" w:cstheme="majorHAnsi"/>
                <w:b/>
                <w:sz w:val="20"/>
                <w:szCs w:val="20"/>
                <w:shd w:val="clear" w:color="auto" w:fill="FFFFFF"/>
                <w:lang w:eastAsia="en-IN"/>
              </w:rPr>
              <w:t>Version Control Tools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013992" w14:textId="77777777" w:rsidR="003B3C6D" w:rsidRPr="006B3B05" w:rsidRDefault="003B3C6D" w:rsidP="006B3B05">
            <w:pPr>
              <w:pStyle w:val="NoSpacing"/>
              <w:spacing w:line="276" w:lineRule="auto"/>
              <w:rPr>
                <w:rFonts w:asciiTheme="minorHAnsi" w:hAnsiTheme="minorHAnsi" w:cstheme="majorHAnsi"/>
                <w:sz w:val="20"/>
                <w:szCs w:val="20"/>
                <w:lang w:eastAsia="en-IN"/>
              </w:rPr>
            </w:pPr>
            <w:r w:rsidRPr="006B3B05">
              <w:rPr>
                <w:rFonts w:asciiTheme="minorHAnsi" w:hAnsiTheme="minorHAnsi" w:cstheme="majorHAnsi"/>
                <w:sz w:val="20"/>
                <w:szCs w:val="20"/>
                <w:shd w:val="clear" w:color="auto" w:fill="FFFFFF"/>
                <w:lang w:eastAsia="en-IN"/>
              </w:rPr>
              <w:t>GIT, Bit Bucket.</w:t>
            </w:r>
          </w:p>
        </w:tc>
      </w:tr>
    </w:tbl>
    <w:p w14:paraId="09CE208A" w14:textId="77777777" w:rsidR="000D1446" w:rsidRPr="006B3B05" w:rsidRDefault="000D1446" w:rsidP="006B3B05">
      <w:pPr>
        <w:suppressAutoHyphens w:val="0"/>
        <w:spacing w:line="276" w:lineRule="auto"/>
        <w:rPr>
          <w:rFonts w:asciiTheme="minorHAnsi" w:hAnsiTheme="minorHAnsi" w:cs="Calibri"/>
          <w:b/>
          <w:bCs/>
          <w:sz w:val="20"/>
          <w:szCs w:val="20"/>
          <w:u w:val="single"/>
          <w:lang w:eastAsia="en-US"/>
        </w:rPr>
      </w:pPr>
    </w:p>
    <w:p w14:paraId="3DD65156" w14:textId="77777777" w:rsidR="000D1446" w:rsidRPr="006B3B05" w:rsidRDefault="00194310" w:rsidP="006B3B05">
      <w:pPr>
        <w:pStyle w:val="paragraph"/>
        <w:spacing w:before="0" w:beforeAutospacing="0" w:after="0" w:afterAutospacing="0" w:line="276" w:lineRule="auto"/>
        <w:ind w:right="-432"/>
        <w:contextualSpacing/>
        <w:textAlignment w:val="baseline"/>
        <w:rPr>
          <w:rFonts w:asciiTheme="minorHAnsi" w:hAnsiTheme="minorHAnsi" w:cs="Calibri"/>
          <w:b/>
          <w:bCs/>
          <w:sz w:val="20"/>
          <w:szCs w:val="20"/>
          <w:u w:val="single"/>
        </w:rPr>
      </w:pPr>
      <w:r w:rsidRPr="006B3B05">
        <w:rPr>
          <w:rFonts w:asciiTheme="minorHAnsi" w:hAnsiTheme="minorHAnsi" w:cs="Calibri"/>
          <w:b/>
          <w:bCs/>
          <w:sz w:val="20"/>
          <w:szCs w:val="20"/>
          <w:u w:val="single"/>
        </w:rPr>
        <w:t>CERTIFICATION:</w:t>
      </w:r>
    </w:p>
    <w:p w14:paraId="4361343F" w14:textId="77777777" w:rsidR="000D1446" w:rsidRPr="006B3B05" w:rsidRDefault="003529D9"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Microsoft Certified Azure Administrator</w:t>
      </w:r>
    </w:p>
    <w:p w14:paraId="6CD5D71F" w14:textId="77777777" w:rsidR="000D1446" w:rsidRPr="006B3B05" w:rsidRDefault="003529D9"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Certified Kubernetes Administrator</w:t>
      </w:r>
    </w:p>
    <w:p w14:paraId="2E6E3DA5" w14:textId="77777777" w:rsidR="000D1446" w:rsidRPr="006B3B05" w:rsidRDefault="003529D9"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AWS Developer – Associate</w:t>
      </w:r>
    </w:p>
    <w:p w14:paraId="6337B8FC" w14:textId="77777777" w:rsidR="000D1446" w:rsidRPr="006B3B05" w:rsidRDefault="000D1446" w:rsidP="006B3B05">
      <w:pPr>
        <w:widowControl w:val="0"/>
        <w:spacing w:line="276" w:lineRule="auto"/>
        <w:rPr>
          <w:rFonts w:asciiTheme="minorHAnsi" w:eastAsia="Arial" w:hAnsiTheme="minorHAnsi" w:cs="Calibri"/>
          <w:b/>
          <w:sz w:val="20"/>
          <w:szCs w:val="20"/>
        </w:rPr>
      </w:pPr>
    </w:p>
    <w:p w14:paraId="7BF06F16" w14:textId="77777777" w:rsidR="000D1446" w:rsidRPr="006B3B05" w:rsidRDefault="00194310" w:rsidP="006B3B05">
      <w:pPr>
        <w:pStyle w:val="paragraph"/>
        <w:spacing w:before="0" w:beforeAutospacing="0" w:after="0" w:afterAutospacing="0" w:line="276" w:lineRule="auto"/>
        <w:ind w:right="-432"/>
        <w:contextualSpacing/>
        <w:textAlignment w:val="baseline"/>
        <w:rPr>
          <w:rFonts w:asciiTheme="minorHAnsi" w:hAnsiTheme="minorHAnsi" w:cs="Calibri"/>
          <w:b/>
          <w:bCs/>
          <w:sz w:val="20"/>
          <w:szCs w:val="20"/>
          <w:u w:val="single"/>
        </w:rPr>
      </w:pPr>
      <w:r w:rsidRPr="006B3B05">
        <w:rPr>
          <w:rFonts w:asciiTheme="minorHAnsi" w:hAnsiTheme="minorHAnsi" w:cs="Calibri"/>
          <w:b/>
          <w:bCs/>
          <w:sz w:val="20"/>
          <w:szCs w:val="20"/>
          <w:u w:val="single"/>
        </w:rPr>
        <w:t>WORK EXPERIENCE:</w:t>
      </w:r>
    </w:p>
    <w:p w14:paraId="7B9DCE87" w14:textId="77777777" w:rsidR="000D1446" w:rsidRPr="006B3B05" w:rsidRDefault="000D1446" w:rsidP="006B3B05">
      <w:pPr>
        <w:suppressAutoHyphens w:val="0"/>
        <w:spacing w:line="276" w:lineRule="auto"/>
        <w:rPr>
          <w:rFonts w:asciiTheme="minorHAnsi" w:eastAsia="Arial" w:hAnsiTheme="minorHAnsi" w:cs="Calibri"/>
          <w:b/>
          <w:sz w:val="20"/>
          <w:szCs w:val="20"/>
        </w:rPr>
      </w:pPr>
    </w:p>
    <w:p w14:paraId="5A709324" w14:textId="77777777" w:rsidR="000D1446" w:rsidRPr="006B3B05" w:rsidRDefault="00740AF2"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Client:</w:t>
      </w:r>
      <w:r w:rsidR="007A340B" w:rsidRPr="006B3B05">
        <w:rPr>
          <w:rFonts w:asciiTheme="minorHAnsi" w:hAnsiTheme="minorHAnsi"/>
          <w:sz w:val="20"/>
          <w:szCs w:val="20"/>
        </w:rPr>
        <w:t xml:space="preserve"> </w:t>
      </w:r>
      <w:r w:rsidR="007A340B" w:rsidRPr="006B3B05">
        <w:rPr>
          <w:rFonts w:asciiTheme="minorHAnsi" w:hAnsiTheme="minorHAnsi" w:cs="Calibri"/>
          <w:b/>
          <w:bCs/>
          <w:sz w:val="20"/>
          <w:szCs w:val="20"/>
        </w:rPr>
        <w:t>ADP,</w:t>
      </w:r>
      <w:r w:rsidR="007A340B" w:rsidRPr="006B3B05">
        <w:rPr>
          <w:rFonts w:asciiTheme="minorHAnsi" w:hAnsiTheme="minorHAnsi"/>
          <w:sz w:val="20"/>
          <w:szCs w:val="20"/>
        </w:rPr>
        <w:t xml:space="preserve"> </w:t>
      </w:r>
      <w:r w:rsidR="007A340B" w:rsidRPr="006B3B05">
        <w:rPr>
          <w:rFonts w:asciiTheme="minorHAnsi" w:hAnsiTheme="minorHAnsi" w:cs="Calibri"/>
          <w:b/>
          <w:bCs/>
          <w:sz w:val="20"/>
          <w:szCs w:val="20"/>
        </w:rPr>
        <w:t xml:space="preserve">Alpharetta, GA. </w:t>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7A340B" w:rsidRPr="006B3B05">
        <w:rPr>
          <w:rFonts w:asciiTheme="minorHAnsi" w:hAnsiTheme="minorHAnsi" w:cs="Calibri"/>
          <w:b/>
          <w:bCs/>
          <w:sz w:val="20"/>
          <w:szCs w:val="20"/>
        </w:rPr>
        <w:t xml:space="preserve">                                 </w:t>
      </w:r>
      <w:r w:rsidR="006D206A" w:rsidRPr="006B3B05">
        <w:rPr>
          <w:rFonts w:asciiTheme="minorHAnsi" w:hAnsiTheme="minorHAnsi" w:cs="Calibri"/>
          <w:b/>
          <w:bCs/>
          <w:sz w:val="20"/>
          <w:szCs w:val="20"/>
        </w:rPr>
        <w:t>Nov 2022</w:t>
      </w:r>
      <w:r w:rsidR="00126185" w:rsidRPr="006B3B05">
        <w:rPr>
          <w:rFonts w:asciiTheme="minorHAnsi" w:hAnsiTheme="minorHAnsi" w:cs="Calibri"/>
          <w:b/>
          <w:bCs/>
          <w:sz w:val="20"/>
          <w:szCs w:val="20"/>
        </w:rPr>
        <w:t xml:space="preserve"> - Present</w:t>
      </w:r>
    </w:p>
    <w:p w14:paraId="2E544923" w14:textId="77777777" w:rsidR="000D1446" w:rsidRDefault="00D93C4E"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 xml:space="preserve">Role: </w:t>
      </w:r>
      <w:r w:rsidR="002D78D3" w:rsidRPr="006B3B05">
        <w:rPr>
          <w:rFonts w:asciiTheme="minorHAnsi" w:hAnsiTheme="minorHAnsi" w:cs="Calibri"/>
          <w:b/>
          <w:bCs/>
          <w:sz w:val="20"/>
          <w:szCs w:val="20"/>
        </w:rPr>
        <w:t>Sr.</w:t>
      </w:r>
      <w:r w:rsidR="00CB7093" w:rsidRPr="006B3B05">
        <w:rPr>
          <w:rFonts w:asciiTheme="minorHAnsi" w:hAnsiTheme="minorHAnsi" w:cs="Calibri"/>
          <w:b/>
          <w:bCs/>
          <w:sz w:val="20"/>
          <w:szCs w:val="20"/>
        </w:rPr>
        <w:t xml:space="preserve"> Azure</w:t>
      </w:r>
      <w:r w:rsidR="00D96A83" w:rsidRPr="006B3B05">
        <w:rPr>
          <w:rFonts w:asciiTheme="minorHAnsi" w:hAnsiTheme="minorHAnsi" w:cs="Calibri"/>
          <w:b/>
          <w:bCs/>
          <w:sz w:val="20"/>
          <w:szCs w:val="20"/>
        </w:rPr>
        <w:t>/</w:t>
      </w:r>
      <w:r w:rsidR="00E6532F" w:rsidRPr="006B3B05">
        <w:rPr>
          <w:rFonts w:asciiTheme="minorHAnsi" w:hAnsiTheme="minorHAnsi" w:cs="Calibri"/>
          <w:b/>
          <w:bCs/>
          <w:sz w:val="20"/>
          <w:szCs w:val="20"/>
        </w:rPr>
        <w:t>DevOps Engineer</w:t>
      </w:r>
      <w:r w:rsidR="00CB7093" w:rsidRPr="006B3B05">
        <w:rPr>
          <w:rFonts w:asciiTheme="minorHAnsi" w:hAnsiTheme="minorHAnsi" w:cs="Calibri"/>
          <w:b/>
          <w:bCs/>
          <w:sz w:val="20"/>
          <w:szCs w:val="20"/>
        </w:rPr>
        <w:t>.</w:t>
      </w:r>
    </w:p>
    <w:p w14:paraId="372629FA" w14:textId="77777777" w:rsidR="00603BC2" w:rsidRPr="00603BC2" w:rsidRDefault="00603BC2" w:rsidP="00603BC2">
      <w:pPr>
        <w:suppressAutoHyphens w:val="0"/>
        <w:spacing w:line="276" w:lineRule="auto"/>
        <w:rPr>
          <w:rFonts w:asciiTheme="minorHAnsi" w:hAnsiTheme="minorHAnsi" w:cs="Calibri"/>
          <w:b/>
          <w:bCs/>
          <w:sz w:val="20"/>
          <w:szCs w:val="20"/>
        </w:rPr>
      </w:pPr>
      <w:r w:rsidRPr="00603BC2">
        <w:rPr>
          <w:rFonts w:asciiTheme="minorHAnsi" w:hAnsiTheme="minorHAnsi" w:cs="Calibri"/>
          <w:b/>
          <w:bCs/>
          <w:sz w:val="20"/>
          <w:szCs w:val="20"/>
        </w:rPr>
        <w:t>About ADP: A global leader in HR and payroll solutions, ADP provides cloud-based HCM platforms serving businesses of all sizes.</w:t>
      </w:r>
    </w:p>
    <w:p w14:paraId="065FD97B" w14:textId="6EFE1644" w:rsidR="00603BC2" w:rsidRDefault="00603BC2" w:rsidP="006B3B05">
      <w:pPr>
        <w:suppressAutoHyphens w:val="0"/>
        <w:spacing w:line="276" w:lineRule="auto"/>
        <w:rPr>
          <w:rFonts w:asciiTheme="minorHAnsi" w:hAnsiTheme="minorHAnsi" w:cs="Calibri"/>
          <w:b/>
          <w:bCs/>
          <w:sz w:val="20"/>
          <w:szCs w:val="20"/>
        </w:rPr>
      </w:pPr>
      <w:r w:rsidRPr="00603BC2">
        <w:rPr>
          <w:rFonts w:asciiTheme="minorHAnsi" w:hAnsiTheme="minorHAnsi" w:cs="Calibri"/>
          <w:b/>
          <w:bCs/>
          <w:sz w:val="20"/>
          <w:szCs w:val="20"/>
        </w:rPr>
        <w:t>Automated cloud infrastructure on Azure/AWS using Terraform, Kubernetes, and CI/CD pipelines (Jenkins/Azure DevOps</w:t>
      </w:r>
      <w:proofErr w:type="gramStart"/>
      <w:r w:rsidRPr="00603BC2">
        <w:rPr>
          <w:rFonts w:asciiTheme="minorHAnsi" w:hAnsiTheme="minorHAnsi" w:cs="Calibri"/>
          <w:b/>
          <w:bCs/>
          <w:sz w:val="20"/>
          <w:szCs w:val="20"/>
        </w:rPr>
        <w:t>),Integrated</w:t>
      </w:r>
      <w:proofErr w:type="gramEnd"/>
      <w:r w:rsidRPr="00603BC2">
        <w:rPr>
          <w:rFonts w:asciiTheme="minorHAnsi" w:hAnsiTheme="minorHAnsi" w:cs="Calibri"/>
          <w:b/>
          <w:bCs/>
          <w:sz w:val="20"/>
          <w:szCs w:val="20"/>
        </w:rPr>
        <w:t xml:space="preserve"> </w:t>
      </w:r>
      <w:proofErr w:type="spellStart"/>
      <w:r w:rsidRPr="00603BC2">
        <w:rPr>
          <w:rFonts w:asciiTheme="minorHAnsi" w:hAnsiTheme="minorHAnsi" w:cs="Calibri"/>
          <w:b/>
          <w:bCs/>
          <w:sz w:val="20"/>
          <w:szCs w:val="20"/>
        </w:rPr>
        <w:t>DevSecOps</w:t>
      </w:r>
      <w:proofErr w:type="spellEnd"/>
      <w:r w:rsidRPr="00603BC2">
        <w:rPr>
          <w:rFonts w:asciiTheme="minorHAnsi" w:hAnsiTheme="minorHAnsi" w:cs="Calibri"/>
          <w:b/>
          <w:bCs/>
          <w:sz w:val="20"/>
          <w:szCs w:val="20"/>
        </w:rPr>
        <w:t xml:space="preserve"> with SAST/DAST tools (SonarQube, OWASP ZAP) for security automation, Led cloud migrations, monitoring (Prometheus/Grafana), and infrastructure governance (RBAC/PAM) and Optimized deployments via ARM templates, auto-scaling, and load balancing for high availability.</w:t>
      </w:r>
    </w:p>
    <w:p w14:paraId="09738C4A" w14:textId="77777777" w:rsidR="00603BC2" w:rsidRPr="006B3B05" w:rsidRDefault="00603BC2" w:rsidP="006B3B05">
      <w:pPr>
        <w:suppressAutoHyphens w:val="0"/>
        <w:spacing w:line="276" w:lineRule="auto"/>
        <w:rPr>
          <w:rFonts w:asciiTheme="minorHAnsi" w:hAnsiTheme="minorHAnsi" w:cs="Calibri"/>
          <w:b/>
          <w:bCs/>
          <w:sz w:val="20"/>
          <w:szCs w:val="20"/>
        </w:rPr>
      </w:pPr>
    </w:p>
    <w:p w14:paraId="0E95B124" w14:textId="77777777" w:rsidR="000D1446" w:rsidRPr="006B3B05" w:rsidRDefault="00CB7093"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Responsibilities</w:t>
      </w:r>
    </w:p>
    <w:p w14:paraId="07A5BA1C" w14:textId="77777777" w:rsidR="000D1446" w:rsidRPr="006B3B05"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Developed Terraform modules to create a Lambda function by deploying using spinnaker pipeline. Orchestrated and migrated CI/CD processes using Cloud Formation and Terraform Templates and Containerized the infrastructure using Docker, which was setup in Vagrant, AZURE and VPCs.</w:t>
      </w:r>
    </w:p>
    <w:p w14:paraId="183C2CFB" w14:textId="77777777" w:rsidR="000D1446"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Used sub modules in the GIT and educated users working with sub modules in GIT. Integrated Maven with Jenkins for the builds as the Continuous Integration process. Created Docker images for the entire application and moved it to the certain GIT repository.</w:t>
      </w:r>
    </w:p>
    <w:p w14:paraId="39FF0142" w14:textId="77777777" w:rsidR="009925AC" w:rsidRPr="009925AC" w:rsidRDefault="009925AC" w:rsidP="009925AC">
      <w:pPr>
        <w:pStyle w:val="NoSpacing"/>
        <w:numPr>
          <w:ilvl w:val="0"/>
          <w:numId w:val="23"/>
        </w:numPr>
        <w:spacing w:line="276" w:lineRule="auto"/>
        <w:rPr>
          <w:rFonts w:asciiTheme="minorHAnsi" w:hAnsiTheme="minorHAnsi" w:cs="Calibri"/>
          <w:sz w:val="20"/>
          <w:szCs w:val="20"/>
        </w:rPr>
      </w:pPr>
      <w:r w:rsidRPr="009925AC">
        <w:rPr>
          <w:rFonts w:asciiTheme="minorHAnsi" w:hAnsiTheme="minorHAnsi" w:cs="Calibri"/>
          <w:sz w:val="20"/>
          <w:szCs w:val="20"/>
        </w:rPr>
        <w:t>Spearheaded the integration of security practices into the DevOps pipeline, ensuring a continuous focus on security throughout the software development lifecycle.</w:t>
      </w:r>
    </w:p>
    <w:p w14:paraId="06E01892" w14:textId="77777777" w:rsidR="009925AC" w:rsidRPr="009925AC" w:rsidRDefault="009925AC" w:rsidP="009925AC">
      <w:pPr>
        <w:pStyle w:val="NoSpacing"/>
        <w:numPr>
          <w:ilvl w:val="0"/>
          <w:numId w:val="23"/>
        </w:numPr>
        <w:spacing w:line="276" w:lineRule="auto"/>
        <w:rPr>
          <w:rFonts w:asciiTheme="minorHAnsi" w:hAnsiTheme="minorHAnsi" w:cs="Calibri"/>
          <w:sz w:val="20"/>
          <w:szCs w:val="20"/>
        </w:rPr>
      </w:pPr>
      <w:r w:rsidRPr="009925AC">
        <w:rPr>
          <w:rFonts w:asciiTheme="minorHAnsi" w:hAnsiTheme="minorHAnsi" w:cs="Calibri"/>
          <w:sz w:val="20"/>
          <w:szCs w:val="20"/>
        </w:rPr>
        <w:t xml:space="preserve">Implemented </w:t>
      </w:r>
      <w:proofErr w:type="spellStart"/>
      <w:r w:rsidRPr="009925AC">
        <w:rPr>
          <w:rFonts w:asciiTheme="minorHAnsi" w:hAnsiTheme="minorHAnsi" w:cs="Calibri"/>
          <w:sz w:val="20"/>
          <w:szCs w:val="20"/>
        </w:rPr>
        <w:t>DevSecOps</w:t>
      </w:r>
      <w:proofErr w:type="spellEnd"/>
      <w:r w:rsidRPr="009925AC">
        <w:rPr>
          <w:rFonts w:asciiTheme="minorHAnsi" w:hAnsiTheme="minorHAnsi" w:cs="Calibri"/>
          <w:sz w:val="20"/>
          <w:szCs w:val="20"/>
        </w:rPr>
        <w:t xml:space="preserve"> frameworks and tools to automate security checks in CI/CD pipelines, minimizing vulnerabilities and reducing manual security testing efforts.</w:t>
      </w:r>
    </w:p>
    <w:p w14:paraId="2D300453" w14:textId="5E1B597A" w:rsidR="009925AC" w:rsidRDefault="009925AC" w:rsidP="009925AC">
      <w:pPr>
        <w:pStyle w:val="NoSpacing"/>
        <w:numPr>
          <w:ilvl w:val="0"/>
          <w:numId w:val="23"/>
        </w:numPr>
        <w:spacing w:line="276" w:lineRule="auto"/>
        <w:rPr>
          <w:rFonts w:asciiTheme="minorHAnsi" w:hAnsiTheme="minorHAnsi" w:cs="Calibri"/>
          <w:sz w:val="20"/>
          <w:szCs w:val="20"/>
        </w:rPr>
      </w:pPr>
      <w:r w:rsidRPr="009925AC">
        <w:rPr>
          <w:rFonts w:asciiTheme="minorHAnsi" w:hAnsiTheme="minorHAnsi" w:cs="Calibri"/>
          <w:sz w:val="20"/>
          <w:szCs w:val="20"/>
        </w:rPr>
        <w:t>Collaborated with development and security teams to implement secure coding practices and security testing tools in the DevOps lifecycle.</w:t>
      </w:r>
    </w:p>
    <w:p w14:paraId="344E8004" w14:textId="73DDB33D" w:rsidR="00B831D8" w:rsidRDefault="00B831D8" w:rsidP="009925AC">
      <w:pPr>
        <w:pStyle w:val="NoSpacing"/>
        <w:numPr>
          <w:ilvl w:val="0"/>
          <w:numId w:val="23"/>
        </w:numPr>
        <w:spacing w:line="276" w:lineRule="auto"/>
        <w:rPr>
          <w:rFonts w:asciiTheme="minorHAnsi" w:hAnsiTheme="minorHAnsi" w:cs="Calibri"/>
          <w:sz w:val="20"/>
          <w:szCs w:val="20"/>
        </w:rPr>
      </w:pPr>
      <w:r w:rsidRPr="00B831D8">
        <w:rPr>
          <w:rFonts w:asciiTheme="minorHAnsi" w:hAnsiTheme="minorHAnsi" w:cs="Calibri"/>
          <w:sz w:val="20"/>
          <w:szCs w:val="20"/>
        </w:rPr>
        <w:t>Developed RESTful APIs in C# and optimized performance for scalability.</w:t>
      </w:r>
    </w:p>
    <w:p w14:paraId="6B0BBA79" w14:textId="77777777" w:rsidR="009925AC" w:rsidRDefault="009925AC" w:rsidP="009925AC">
      <w:pPr>
        <w:pStyle w:val="NoSpacing"/>
        <w:numPr>
          <w:ilvl w:val="0"/>
          <w:numId w:val="23"/>
        </w:numPr>
        <w:spacing w:line="276" w:lineRule="auto"/>
        <w:rPr>
          <w:rFonts w:asciiTheme="minorHAnsi" w:hAnsiTheme="minorHAnsi" w:cs="Calibri"/>
          <w:sz w:val="20"/>
          <w:szCs w:val="20"/>
        </w:rPr>
      </w:pPr>
      <w:r w:rsidRPr="009925AC">
        <w:rPr>
          <w:rFonts w:asciiTheme="minorHAnsi" w:hAnsiTheme="minorHAnsi" w:cs="Calibri"/>
          <w:sz w:val="20"/>
          <w:szCs w:val="20"/>
        </w:rPr>
        <w:t>Set up continuous security monitoring using SAST (Static Application Security Testing) and DAST (Dynamic Application Security Testing) tools integrated into CI/CD pipelines.</w:t>
      </w:r>
    </w:p>
    <w:p w14:paraId="43E971B0" w14:textId="166817EC" w:rsidR="00B831D8" w:rsidRPr="009925AC" w:rsidRDefault="00B831D8" w:rsidP="009925AC">
      <w:pPr>
        <w:pStyle w:val="NoSpacing"/>
        <w:numPr>
          <w:ilvl w:val="0"/>
          <w:numId w:val="23"/>
        </w:numPr>
        <w:spacing w:line="276" w:lineRule="auto"/>
        <w:rPr>
          <w:rFonts w:asciiTheme="minorHAnsi" w:hAnsiTheme="minorHAnsi" w:cs="Calibri"/>
          <w:sz w:val="20"/>
          <w:szCs w:val="20"/>
        </w:rPr>
      </w:pPr>
      <w:r w:rsidRPr="00B831D8">
        <w:rPr>
          <w:rFonts w:asciiTheme="minorHAnsi" w:hAnsiTheme="minorHAnsi" w:cs="Calibri"/>
          <w:sz w:val="20"/>
          <w:szCs w:val="20"/>
        </w:rPr>
        <w:t>Collaborated with Agile teams, participating in sprint planning and retrospectives.</w:t>
      </w:r>
    </w:p>
    <w:p w14:paraId="3BFDB103" w14:textId="77777777" w:rsidR="009925AC" w:rsidRPr="009925AC" w:rsidRDefault="009925AC" w:rsidP="009925AC">
      <w:pPr>
        <w:pStyle w:val="NoSpacing"/>
        <w:numPr>
          <w:ilvl w:val="0"/>
          <w:numId w:val="23"/>
        </w:numPr>
        <w:spacing w:line="276" w:lineRule="auto"/>
        <w:rPr>
          <w:rFonts w:asciiTheme="minorHAnsi" w:hAnsiTheme="minorHAnsi" w:cs="Calibri"/>
          <w:sz w:val="20"/>
          <w:szCs w:val="20"/>
        </w:rPr>
      </w:pPr>
      <w:r w:rsidRPr="009925AC">
        <w:rPr>
          <w:rFonts w:asciiTheme="minorHAnsi" w:hAnsiTheme="minorHAnsi" w:cs="Calibri"/>
          <w:sz w:val="20"/>
          <w:szCs w:val="20"/>
        </w:rPr>
        <w:t xml:space="preserve">Automated vulnerability scanning and remediation within the </w:t>
      </w:r>
      <w:proofErr w:type="spellStart"/>
      <w:r w:rsidRPr="009925AC">
        <w:rPr>
          <w:rFonts w:asciiTheme="minorHAnsi" w:hAnsiTheme="minorHAnsi" w:cs="Calibri"/>
          <w:sz w:val="20"/>
          <w:szCs w:val="20"/>
        </w:rPr>
        <w:t>DevSecOps</w:t>
      </w:r>
      <w:proofErr w:type="spellEnd"/>
      <w:r w:rsidRPr="009925AC">
        <w:rPr>
          <w:rFonts w:asciiTheme="minorHAnsi" w:hAnsiTheme="minorHAnsi" w:cs="Calibri"/>
          <w:sz w:val="20"/>
          <w:szCs w:val="20"/>
        </w:rPr>
        <w:t xml:space="preserve"> pipeline to identify and address potential security risks in real-time.</w:t>
      </w:r>
    </w:p>
    <w:p w14:paraId="10D2A39A" w14:textId="0E7CA014" w:rsidR="009925AC" w:rsidRPr="006B3B05" w:rsidRDefault="009925AC" w:rsidP="009925AC">
      <w:pPr>
        <w:pStyle w:val="NoSpacing"/>
        <w:numPr>
          <w:ilvl w:val="0"/>
          <w:numId w:val="23"/>
        </w:numPr>
        <w:spacing w:line="276" w:lineRule="auto"/>
        <w:rPr>
          <w:rFonts w:asciiTheme="minorHAnsi" w:hAnsiTheme="minorHAnsi" w:cs="Calibri"/>
          <w:sz w:val="20"/>
          <w:szCs w:val="20"/>
        </w:rPr>
      </w:pPr>
      <w:r w:rsidRPr="009925AC">
        <w:rPr>
          <w:rFonts w:asciiTheme="minorHAnsi" w:hAnsiTheme="minorHAnsi" w:cs="Calibri"/>
          <w:sz w:val="20"/>
          <w:szCs w:val="20"/>
        </w:rPr>
        <w:t xml:space="preserve">Employed tools like SonarQube, OWASP ZAP, and </w:t>
      </w:r>
      <w:proofErr w:type="spellStart"/>
      <w:r w:rsidRPr="009925AC">
        <w:rPr>
          <w:rFonts w:asciiTheme="minorHAnsi" w:hAnsiTheme="minorHAnsi" w:cs="Calibri"/>
          <w:sz w:val="20"/>
          <w:szCs w:val="20"/>
        </w:rPr>
        <w:t>Checkmarx</w:t>
      </w:r>
      <w:proofErr w:type="spellEnd"/>
      <w:r w:rsidRPr="009925AC">
        <w:rPr>
          <w:rFonts w:asciiTheme="minorHAnsi" w:hAnsiTheme="minorHAnsi" w:cs="Calibri"/>
          <w:sz w:val="20"/>
          <w:szCs w:val="20"/>
        </w:rPr>
        <w:t xml:space="preserve"> to perform static and dynamic security testing within the CI/CD process.</w:t>
      </w:r>
    </w:p>
    <w:p w14:paraId="23AA8850" w14:textId="77777777" w:rsidR="000D1446"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 in using Cloud Infrastructure management and Implementation Working experience on various Azure services like Compute (Web Roles, Worker Roles), Azure Websites, Caching, SQL Azure, NoSQL, Storage, Network services, Azure Active Directory, Scheduling, Auto Scaling, and Power Shell Automation. Developed unit and functional tests in Python and Ruby. Developed and maintained Perl/Shell scripts for build and release tasks.</w:t>
      </w:r>
    </w:p>
    <w:p w14:paraId="2A9518C0" w14:textId="08969B8C" w:rsidR="009123C1" w:rsidRDefault="009123C1" w:rsidP="009123C1">
      <w:pPr>
        <w:numPr>
          <w:ilvl w:val="0"/>
          <w:numId w:val="23"/>
        </w:numPr>
        <w:shd w:val="clear" w:color="auto" w:fill="FFFFFF"/>
        <w:suppressAutoHyphens w:val="0"/>
        <w:rPr>
          <w:rFonts w:asciiTheme="minorHAnsi" w:eastAsia="Adobe Song Std L" w:hAnsiTheme="minorHAnsi" w:cstheme="minorHAnsi"/>
          <w:bCs/>
          <w:color w:val="000000" w:themeColor="text1"/>
          <w:sz w:val="20"/>
          <w:szCs w:val="20"/>
        </w:rPr>
      </w:pPr>
      <w:r w:rsidRPr="00A20412">
        <w:rPr>
          <w:rFonts w:asciiTheme="minorHAnsi" w:eastAsia="Adobe Song Std L" w:hAnsiTheme="minorHAnsi" w:cstheme="minorHAnsi"/>
          <w:bCs/>
          <w:color w:val="000000" w:themeColor="text1"/>
          <w:sz w:val="20"/>
          <w:szCs w:val="20"/>
        </w:rPr>
        <w:t>Automated provisioning and configuration of servers, networks, and databases using Ansible/Chef/Puppet.</w:t>
      </w:r>
    </w:p>
    <w:p w14:paraId="417C33BA" w14:textId="1F79B4BC" w:rsidR="00211A2D" w:rsidRPr="009123C1" w:rsidRDefault="00211A2D" w:rsidP="009123C1">
      <w:pPr>
        <w:numPr>
          <w:ilvl w:val="0"/>
          <w:numId w:val="23"/>
        </w:numPr>
        <w:shd w:val="clear" w:color="auto" w:fill="FFFFFF"/>
        <w:suppressAutoHyphens w:val="0"/>
        <w:rPr>
          <w:rFonts w:asciiTheme="minorHAnsi" w:eastAsia="Adobe Song Std L" w:hAnsiTheme="minorHAnsi" w:cstheme="minorHAnsi"/>
          <w:bCs/>
          <w:color w:val="000000" w:themeColor="text1"/>
          <w:sz w:val="20"/>
          <w:szCs w:val="20"/>
        </w:rPr>
      </w:pPr>
      <w:r w:rsidRPr="00211A2D">
        <w:rPr>
          <w:rFonts w:asciiTheme="minorHAnsi" w:eastAsia="Adobe Song Std L" w:hAnsiTheme="minorHAnsi" w:cstheme="minorHAnsi"/>
          <w:bCs/>
          <w:color w:val="000000" w:themeColor="text1"/>
          <w:sz w:val="20"/>
          <w:szCs w:val="20"/>
        </w:rPr>
        <w:t>Automated infrastructure provisioning using Terraform and Ansible for AWS and Azure environments.</w:t>
      </w:r>
    </w:p>
    <w:p w14:paraId="458222DD" w14:textId="77777777" w:rsidR="000D1446" w:rsidRPr="006B3B05"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Extensive working experience with different SDLC methodologies such as Agile and Waterfall with an ability to be creative and to take self-initiatives to execute/manage multiple projects in parallel during time critical situations. Integration environment and also automated the whole process. </w:t>
      </w:r>
    </w:p>
    <w:p w14:paraId="7353CAF5" w14:textId="77777777" w:rsidR="000D1446"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Deployed Azure IaaS Virtual Machines (VM’s) and PaaS role instances (Cloud Services) into secure </w:t>
      </w:r>
      <w:proofErr w:type="spellStart"/>
      <w:r w:rsidRPr="006B3B05">
        <w:rPr>
          <w:rFonts w:asciiTheme="minorHAnsi" w:hAnsiTheme="minorHAnsi" w:cs="Calibri"/>
          <w:sz w:val="20"/>
          <w:szCs w:val="20"/>
        </w:rPr>
        <w:t>VNet’s</w:t>
      </w:r>
      <w:proofErr w:type="spellEnd"/>
      <w:r w:rsidRPr="006B3B05">
        <w:rPr>
          <w:rFonts w:asciiTheme="minorHAnsi" w:hAnsiTheme="minorHAnsi" w:cs="Calibri"/>
          <w:sz w:val="20"/>
          <w:szCs w:val="20"/>
        </w:rPr>
        <w:t xml:space="preserve"> and subnets, designed </w:t>
      </w:r>
      <w:proofErr w:type="spellStart"/>
      <w:r w:rsidRPr="006B3B05">
        <w:rPr>
          <w:rFonts w:asciiTheme="minorHAnsi" w:hAnsiTheme="minorHAnsi" w:cs="Calibri"/>
          <w:sz w:val="20"/>
          <w:szCs w:val="20"/>
        </w:rPr>
        <w:t>VNet’s</w:t>
      </w:r>
      <w:proofErr w:type="spellEnd"/>
      <w:r w:rsidRPr="006B3B05">
        <w:rPr>
          <w:rFonts w:asciiTheme="minorHAnsi" w:hAnsiTheme="minorHAnsi" w:cs="Calibri"/>
          <w:sz w:val="20"/>
          <w:szCs w:val="20"/>
        </w:rPr>
        <w:t xml:space="preserve"> and Subscriptions to confirm to Azure Network Limits. Configured plugins for the integration tools to the version control tools.</w:t>
      </w:r>
    </w:p>
    <w:p w14:paraId="252671A5" w14:textId="6DBE2965" w:rsidR="00211A2D" w:rsidRPr="00211A2D" w:rsidRDefault="00211A2D" w:rsidP="00211A2D">
      <w:pPr>
        <w:pStyle w:val="NoSpacing"/>
        <w:numPr>
          <w:ilvl w:val="0"/>
          <w:numId w:val="23"/>
        </w:numPr>
        <w:spacing w:line="276" w:lineRule="auto"/>
        <w:rPr>
          <w:rFonts w:asciiTheme="minorHAnsi" w:hAnsiTheme="minorHAnsi" w:cs="Calibri"/>
          <w:sz w:val="20"/>
          <w:szCs w:val="20"/>
        </w:rPr>
      </w:pPr>
      <w:r w:rsidRPr="00211A2D">
        <w:rPr>
          <w:rFonts w:asciiTheme="minorHAnsi" w:hAnsiTheme="minorHAnsi" w:cs="Calibri"/>
          <w:sz w:val="20"/>
          <w:szCs w:val="20"/>
        </w:rPr>
        <w:t xml:space="preserve"> Supported Git-based workflows for efficient release management, including stash, merge, rebase, and cherry-pick. </w:t>
      </w:r>
    </w:p>
    <w:p w14:paraId="1F025D13" w14:textId="457FBF87" w:rsidR="00211A2D" w:rsidRPr="00211A2D" w:rsidRDefault="00211A2D" w:rsidP="00C86E21">
      <w:pPr>
        <w:pStyle w:val="NoSpacing"/>
        <w:numPr>
          <w:ilvl w:val="0"/>
          <w:numId w:val="23"/>
        </w:numPr>
        <w:spacing w:line="276" w:lineRule="auto"/>
        <w:rPr>
          <w:rFonts w:asciiTheme="minorHAnsi" w:hAnsiTheme="minorHAnsi" w:cs="Calibri"/>
          <w:sz w:val="20"/>
          <w:szCs w:val="20"/>
        </w:rPr>
      </w:pPr>
      <w:r w:rsidRPr="00211A2D">
        <w:rPr>
          <w:rFonts w:asciiTheme="minorHAnsi" w:hAnsiTheme="minorHAnsi" w:cs="Calibri"/>
          <w:sz w:val="20"/>
          <w:szCs w:val="20"/>
        </w:rPr>
        <w:t xml:space="preserve"> Led the migration of on-prem applications to the cloud (AWS), implementing VPN, reverse proxy, and firewall configurations.</w:t>
      </w:r>
    </w:p>
    <w:p w14:paraId="5F0DB29F" w14:textId="33D7A74B" w:rsidR="00B62085" w:rsidRPr="00B62085" w:rsidRDefault="00B62085" w:rsidP="00C86E21">
      <w:pPr>
        <w:numPr>
          <w:ilvl w:val="0"/>
          <w:numId w:val="23"/>
        </w:numPr>
        <w:suppressAutoHyphens w:val="0"/>
        <w:spacing w:line="278" w:lineRule="auto"/>
        <w:rPr>
          <w:rFonts w:asciiTheme="minorHAnsi" w:hAnsiTheme="minorHAnsi"/>
          <w:sz w:val="20"/>
          <w:szCs w:val="20"/>
        </w:rPr>
      </w:pPr>
      <w:r w:rsidRPr="00AC657C">
        <w:rPr>
          <w:rFonts w:asciiTheme="minorHAnsi" w:hAnsiTheme="minorHAnsi"/>
          <w:sz w:val="20"/>
          <w:szCs w:val="20"/>
        </w:rPr>
        <w:t xml:space="preserve">Created Repos in the </w:t>
      </w:r>
      <w:proofErr w:type="spellStart"/>
      <w:r w:rsidRPr="00AC657C">
        <w:rPr>
          <w:rFonts w:asciiTheme="minorHAnsi" w:hAnsiTheme="minorHAnsi"/>
          <w:sz w:val="20"/>
          <w:szCs w:val="20"/>
        </w:rPr>
        <w:t>JFrog</w:t>
      </w:r>
      <w:proofErr w:type="spellEnd"/>
      <w:r w:rsidRPr="00AC657C">
        <w:rPr>
          <w:rFonts w:asciiTheme="minorHAnsi" w:hAnsiTheme="minorHAnsi"/>
          <w:sz w:val="20"/>
          <w:szCs w:val="20"/>
        </w:rPr>
        <w:t xml:space="preserve"> Artifactory for storing the generated Maven and </w:t>
      </w:r>
      <w:proofErr w:type="spellStart"/>
      <w:r w:rsidRPr="00AC657C">
        <w:rPr>
          <w:rFonts w:asciiTheme="minorHAnsi" w:hAnsiTheme="minorHAnsi"/>
          <w:sz w:val="20"/>
          <w:szCs w:val="20"/>
        </w:rPr>
        <w:t>npm</w:t>
      </w:r>
      <w:proofErr w:type="spellEnd"/>
      <w:r w:rsidRPr="00AC657C">
        <w:rPr>
          <w:rFonts w:asciiTheme="minorHAnsi" w:hAnsiTheme="minorHAnsi"/>
          <w:sz w:val="20"/>
          <w:szCs w:val="20"/>
        </w:rPr>
        <w:t xml:space="preserve"> artifacts from Jenkins</w:t>
      </w:r>
      <w:r>
        <w:rPr>
          <w:rFonts w:asciiTheme="minorHAnsi" w:hAnsiTheme="minorHAnsi"/>
          <w:sz w:val="20"/>
          <w:szCs w:val="20"/>
        </w:rPr>
        <w:t>.</w:t>
      </w:r>
    </w:p>
    <w:p w14:paraId="5A5A5A18" w14:textId="77777777" w:rsidR="000D1446" w:rsidRPr="006B3B05" w:rsidRDefault="00513966"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lastRenderedPageBreak/>
        <w:t>Create a custom image of an Azure VM with Azure PowerShell and create a VM scale set and deploy a high available app on Windows with Azure PowerShell. Involved in editing the existing ANT/MAVEN files in case of errors or changes in the project requirements.</w:t>
      </w:r>
    </w:p>
    <w:p w14:paraId="1FC951D7" w14:textId="77777777" w:rsidR="000D1446" w:rsidRDefault="00513966"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 in load balance Windows VM in Azure to create high available application with Azure PowerShell and manage Azure Virtual Network for Windows VM with Azure PowerShell.  Experience in Backup and restore files for Windows VM in Azure cloud. </w:t>
      </w:r>
    </w:p>
    <w:p w14:paraId="6521D16D" w14:textId="438789E5" w:rsidR="00B66E8D" w:rsidRPr="00B66E8D" w:rsidRDefault="00B66E8D" w:rsidP="00B66E8D">
      <w:pPr>
        <w:pStyle w:val="NoSpacing"/>
        <w:numPr>
          <w:ilvl w:val="0"/>
          <w:numId w:val="23"/>
        </w:numPr>
        <w:spacing w:line="276" w:lineRule="auto"/>
        <w:rPr>
          <w:rFonts w:asciiTheme="minorHAnsi" w:hAnsiTheme="minorHAnsi" w:cs="Calibri"/>
          <w:sz w:val="20"/>
          <w:szCs w:val="20"/>
        </w:rPr>
      </w:pPr>
      <w:r w:rsidRPr="002073D5">
        <w:rPr>
          <w:rFonts w:asciiTheme="minorHAnsi" w:hAnsiTheme="minorHAnsi"/>
          <w:sz w:val="20"/>
          <w:szCs w:val="20"/>
        </w:rPr>
        <w:t xml:space="preserve">Automating configuration management using </w:t>
      </w:r>
      <w:proofErr w:type="spellStart"/>
      <w:r w:rsidRPr="002073D5">
        <w:rPr>
          <w:rFonts w:asciiTheme="minorHAnsi" w:hAnsiTheme="minorHAnsi"/>
          <w:sz w:val="20"/>
          <w:szCs w:val="20"/>
        </w:rPr>
        <w:t>SaltStack</w:t>
      </w:r>
      <w:proofErr w:type="spellEnd"/>
      <w:r>
        <w:rPr>
          <w:rFonts w:asciiTheme="minorHAnsi" w:hAnsiTheme="minorHAnsi"/>
          <w:sz w:val="20"/>
          <w:szCs w:val="20"/>
        </w:rPr>
        <w:t>.</w:t>
      </w:r>
    </w:p>
    <w:p w14:paraId="75163A41" w14:textId="77777777" w:rsidR="000D1446" w:rsidRPr="006B3B05"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Performed provisioning of IAAS, PAAS Virtual Machines and Web, Worker roles on Microsoft AZURE Classic and Azure Resource Manager, and Deployed Web applications on Azure using PowerShell Workflow.</w:t>
      </w:r>
    </w:p>
    <w:p w14:paraId="27749CD1" w14:textId="77777777" w:rsidR="000D1446" w:rsidRPr="006B3B05"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Managed Azure Infrastructure Azure Web Roles, Worker Roles, SQL Azure, Azure Storage, Azure AD Licenses, Virtual Machine Backup and Recover from a Recovery Services Vault using Azure PowerShell and Portal.</w:t>
      </w:r>
    </w:p>
    <w:p w14:paraId="59A8D5FB" w14:textId="77777777" w:rsidR="000D1446"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Managed Active Directory, Office 365 and applied upgrades on a regular basis Also upgraded administrative tools and utilities besides Configuring and adding new services as necessary and Maintained data center environment and monitored equipment.</w:t>
      </w:r>
    </w:p>
    <w:p w14:paraId="3157354D" w14:textId="438625CA" w:rsidR="00376C2D" w:rsidRPr="00376C2D" w:rsidRDefault="00376C2D" w:rsidP="00376C2D">
      <w:pPr>
        <w:numPr>
          <w:ilvl w:val="0"/>
          <w:numId w:val="23"/>
        </w:numPr>
        <w:suppressAutoHyphens w:val="0"/>
        <w:spacing w:after="160" w:line="259" w:lineRule="auto"/>
        <w:rPr>
          <w:rFonts w:asciiTheme="minorHAnsi" w:hAnsiTheme="minorHAnsi"/>
          <w:sz w:val="20"/>
          <w:szCs w:val="20"/>
        </w:rPr>
      </w:pPr>
      <w:r w:rsidRPr="001B32DB">
        <w:rPr>
          <w:rFonts w:asciiTheme="minorHAnsi" w:hAnsiTheme="minorHAnsi"/>
          <w:sz w:val="20"/>
          <w:szCs w:val="20"/>
        </w:rPr>
        <w:t>Creating Jenkins pipeline and integrating tools like Git, Maven, SonarQube and Kubernetes for end-to-end deployment of the application in the environment using groovy.</w:t>
      </w:r>
    </w:p>
    <w:p w14:paraId="7B398988" w14:textId="77777777" w:rsidR="000D1446"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Used Ansible Tower for scheduling playbooks and used GIT repository to store our playbooks. Used Python to supplement automation provided by Ansible and Terraform for tasks such as encrypting EBS volumes.</w:t>
      </w:r>
    </w:p>
    <w:p w14:paraId="2226AB8D" w14:textId="1DFD6DEA" w:rsidR="00FA056B" w:rsidRDefault="00FA056B" w:rsidP="00C86E21">
      <w:pPr>
        <w:numPr>
          <w:ilvl w:val="0"/>
          <w:numId w:val="23"/>
        </w:numPr>
        <w:suppressAutoHyphens w:val="0"/>
        <w:spacing w:line="259" w:lineRule="auto"/>
        <w:rPr>
          <w:rFonts w:asciiTheme="minorHAnsi" w:hAnsiTheme="minorHAnsi"/>
          <w:sz w:val="20"/>
          <w:szCs w:val="20"/>
        </w:rPr>
      </w:pPr>
      <w:r w:rsidRPr="005E7D1B">
        <w:rPr>
          <w:rFonts w:asciiTheme="minorHAnsi" w:hAnsiTheme="minorHAnsi"/>
          <w:sz w:val="20"/>
          <w:szCs w:val="20"/>
        </w:rPr>
        <w:t>Worked on CI/CD system with GitLab on GKE utilizing Kubernetes helm and Docker for the runtime environment for the CI/CD systems to build and test and deploy.</w:t>
      </w:r>
    </w:p>
    <w:p w14:paraId="03A0AA7C" w14:textId="77777777" w:rsidR="00DC538D" w:rsidRPr="00F13BC0" w:rsidRDefault="00DC538D" w:rsidP="00C86E21">
      <w:pPr>
        <w:numPr>
          <w:ilvl w:val="0"/>
          <w:numId w:val="23"/>
        </w:numPr>
        <w:suppressAutoHyphens w:val="0"/>
        <w:spacing w:line="278" w:lineRule="auto"/>
        <w:rPr>
          <w:rFonts w:asciiTheme="minorHAnsi" w:hAnsiTheme="minorHAnsi"/>
          <w:sz w:val="20"/>
          <w:szCs w:val="20"/>
        </w:rPr>
      </w:pPr>
      <w:r w:rsidRPr="00F13BC0">
        <w:rPr>
          <w:rFonts w:asciiTheme="minorHAnsi" w:hAnsiTheme="minorHAnsi"/>
          <w:sz w:val="20"/>
          <w:szCs w:val="20"/>
        </w:rPr>
        <w:t xml:space="preserve">Automated infrastructure and deployment </w:t>
      </w:r>
      <w:proofErr w:type="spellStart"/>
      <w:r w:rsidRPr="00F13BC0">
        <w:rPr>
          <w:rFonts w:asciiTheme="minorHAnsi" w:hAnsiTheme="minorHAnsi"/>
          <w:sz w:val="20"/>
          <w:szCs w:val="20"/>
        </w:rPr>
        <w:t>wif</w:t>
      </w:r>
      <w:proofErr w:type="spellEnd"/>
      <w:r w:rsidRPr="00F13BC0">
        <w:rPr>
          <w:rFonts w:asciiTheme="minorHAnsi" w:hAnsiTheme="minorHAnsi"/>
          <w:sz w:val="20"/>
          <w:szCs w:val="20"/>
        </w:rPr>
        <w:t xml:space="preserve"> Terraform, Harness, Ansible, Jenkins.</w:t>
      </w:r>
    </w:p>
    <w:p w14:paraId="5B5C6BCE" w14:textId="7D0B54AE" w:rsidR="00DC538D" w:rsidRPr="00DC538D" w:rsidRDefault="00DC538D" w:rsidP="00C86E21">
      <w:pPr>
        <w:numPr>
          <w:ilvl w:val="0"/>
          <w:numId w:val="23"/>
        </w:numPr>
        <w:suppressAutoHyphens w:val="0"/>
        <w:spacing w:line="278" w:lineRule="auto"/>
        <w:rPr>
          <w:rFonts w:asciiTheme="minorHAnsi" w:hAnsiTheme="minorHAnsi"/>
          <w:sz w:val="20"/>
          <w:szCs w:val="20"/>
        </w:rPr>
      </w:pPr>
      <w:r w:rsidRPr="00F13BC0">
        <w:rPr>
          <w:rFonts w:asciiTheme="minorHAnsi" w:hAnsiTheme="minorHAnsi"/>
          <w:sz w:val="20"/>
          <w:szCs w:val="20"/>
        </w:rPr>
        <w:t>Experienced in creating shell scripts for canary and full deployment through Harness.</w:t>
      </w:r>
    </w:p>
    <w:p w14:paraId="776997C2" w14:textId="77777777" w:rsidR="000D1446" w:rsidRPr="006B3B05" w:rsidRDefault="00384057"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Wrote Ansible playbooks and securing a server with Ansible and Provisioning, deployment with Ansible and Worked on developing Ansible Scripts for automating regular tasks.</w:t>
      </w:r>
    </w:p>
    <w:p w14:paraId="12850BFE" w14:textId="77777777" w:rsidR="000D1446" w:rsidRPr="006B3B05" w:rsidRDefault="00384057"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Used </w:t>
      </w:r>
      <w:proofErr w:type="gramStart"/>
      <w:r w:rsidRPr="006B3B05">
        <w:rPr>
          <w:rFonts w:asciiTheme="minorHAnsi" w:hAnsiTheme="minorHAnsi" w:cs="Calibri"/>
          <w:sz w:val="20"/>
          <w:szCs w:val="20"/>
        </w:rPr>
        <w:t>Ansible  and</w:t>
      </w:r>
      <w:proofErr w:type="gramEnd"/>
      <w:r w:rsidRPr="006B3B05">
        <w:rPr>
          <w:rFonts w:asciiTheme="minorHAnsi" w:hAnsiTheme="minorHAnsi" w:cs="Calibri"/>
          <w:sz w:val="20"/>
          <w:szCs w:val="20"/>
        </w:rPr>
        <w:t xml:space="preserve"> Ansible Tower (AWX) as configuration management tool, to automate repetitive tasks, quickly deployed critical applications and proactively managed the changes and Maintained Ansible playbooks using Ansible roles, utilized file module in Ansible  playbook </w:t>
      </w:r>
    </w:p>
    <w:p w14:paraId="06E612B9" w14:textId="77777777" w:rsidR="000D1446" w:rsidRPr="006B3B05" w:rsidRDefault="00384057"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Set up Nginx ingress controller to route the calls to the different applications within the Kubernetes cluster and externally for different end users.</w:t>
      </w:r>
    </w:p>
    <w:p w14:paraId="58D20D94" w14:textId="77777777" w:rsidR="000D1446" w:rsidRPr="006B3B05"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Worked on configuring the monitoring and alerting tools according to the requirement like Prometheus and </w:t>
      </w:r>
      <w:proofErr w:type="gramStart"/>
      <w:r w:rsidRPr="006B3B05">
        <w:rPr>
          <w:rFonts w:asciiTheme="minorHAnsi" w:hAnsiTheme="minorHAnsi" w:cs="Calibri"/>
          <w:sz w:val="20"/>
          <w:szCs w:val="20"/>
        </w:rPr>
        <w:t>Grafana ,</w:t>
      </w:r>
      <w:proofErr w:type="gramEnd"/>
      <w:r w:rsidRPr="006B3B05">
        <w:rPr>
          <w:rFonts w:asciiTheme="minorHAnsi" w:hAnsiTheme="minorHAnsi" w:cs="Calibri"/>
          <w:sz w:val="20"/>
          <w:szCs w:val="20"/>
        </w:rPr>
        <w:t xml:space="preserve"> setting up alerts and deployed multiple dashboards for individual applications in Kubernetes  </w:t>
      </w:r>
    </w:p>
    <w:p w14:paraId="4325881A" w14:textId="77777777" w:rsidR="000D1446" w:rsidRPr="006B3B05"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Configured build and release Pipeline in Azure DevOps by using classic editor and </w:t>
      </w:r>
      <w:proofErr w:type="spellStart"/>
      <w:r w:rsidRPr="006B3B05">
        <w:rPr>
          <w:rFonts w:asciiTheme="minorHAnsi" w:hAnsiTheme="minorHAnsi" w:cs="Calibri"/>
          <w:sz w:val="20"/>
          <w:szCs w:val="20"/>
        </w:rPr>
        <w:t>yaml</w:t>
      </w:r>
      <w:proofErr w:type="spellEnd"/>
      <w:r w:rsidRPr="006B3B05">
        <w:rPr>
          <w:rFonts w:asciiTheme="minorHAnsi" w:hAnsiTheme="minorHAnsi" w:cs="Calibri"/>
          <w:sz w:val="20"/>
          <w:szCs w:val="20"/>
        </w:rPr>
        <w:t> </w:t>
      </w:r>
    </w:p>
    <w:p w14:paraId="6D0171B9" w14:textId="77777777" w:rsidR="000D1446" w:rsidRPr="006B3B05"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Managing build infrastructures environment setups and monitoring daily operations in Jenkins and enhancing/troubleshoot issues/problems</w:t>
      </w:r>
    </w:p>
    <w:p w14:paraId="37AE7ABD" w14:textId="77777777" w:rsidR="000D1446"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Used Ansible to Setup/teardown of ELK stack (Elasticsearch, Log stash, Kibana) and troubleshooted the build issues with ELK and work towards the solution and configured network and server monitoring using Grafana, ELK Stack with Logs and Nagios for notifications.</w:t>
      </w:r>
    </w:p>
    <w:p w14:paraId="0BC2DDBF" w14:textId="77777777" w:rsidR="00992051" w:rsidRDefault="00992051" w:rsidP="00C86E21">
      <w:pPr>
        <w:numPr>
          <w:ilvl w:val="0"/>
          <w:numId w:val="23"/>
        </w:numPr>
        <w:suppressAutoHyphens w:val="0"/>
        <w:spacing w:line="259" w:lineRule="auto"/>
        <w:rPr>
          <w:rFonts w:asciiTheme="minorHAnsi" w:hAnsiTheme="minorHAnsi"/>
          <w:sz w:val="20"/>
          <w:szCs w:val="20"/>
        </w:rPr>
      </w:pPr>
      <w:r w:rsidRPr="002D6EBE">
        <w:rPr>
          <w:rFonts w:asciiTheme="minorHAnsi" w:hAnsiTheme="minorHAnsi"/>
          <w:sz w:val="20"/>
          <w:szCs w:val="20"/>
        </w:rPr>
        <w:t>Provide leadership in Cloud infrastructure support methodologies with security, privileged access management, RBAC and policy guidelines.</w:t>
      </w:r>
    </w:p>
    <w:p w14:paraId="4B9F35CC" w14:textId="4DE6BC45" w:rsidR="00C86E21" w:rsidRPr="002D6EBE" w:rsidRDefault="00C86E21" w:rsidP="00C86E21">
      <w:pPr>
        <w:numPr>
          <w:ilvl w:val="0"/>
          <w:numId w:val="23"/>
        </w:numPr>
        <w:suppressAutoHyphens w:val="0"/>
        <w:spacing w:line="259" w:lineRule="auto"/>
        <w:rPr>
          <w:rFonts w:asciiTheme="minorHAnsi" w:hAnsiTheme="minorHAnsi"/>
          <w:sz w:val="20"/>
          <w:szCs w:val="20"/>
        </w:rPr>
      </w:pPr>
      <w:r w:rsidRPr="00C86E21">
        <w:rPr>
          <w:rFonts w:asciiTheme="minorHAnsi" w:hAnsiTheme="minorHAnsi"/>
          <w:sz w:val="20"/>
          <w:szCs w:val="20"/>
        </w:rPr>
        <w:t>Deployed and maintained PERN stack applications (Node.js, Express.js, React) using NGINX and PM2 for load balancing and process management.</w:t>
      </w:r>
    </w:p>
    <w:p w14:paraId="6EB408CF" w14:textId="17CA1A84" w:rsidR="00992051" w:rsidRPr="00992051" w:rsidRDefault="00992051" w:rsidP="00C86E21">
      <w:pPr>
        <w:numPr>
          <w:ilvl w:val="0"/>
          <w:numId w:val="23"/>
        </w:numPr>
        <w:suppressAutoHyphens w:val="0"/>
        <w:spacing w:line="259" w:lineRule="auto"/>
        <w:rPr>
          <w:rFonts w:asciiTheme="minorHAnsi" w:hAnsiTheme="minorHAnsi"/>
          <w:sz w:val="20"/>
          <w:szCs w:val="20"/>
        </w:rPr>
      </w:pPr>
      <w:r w:rsidRPr="002D6EBE">
        <w:rPr>
          <w:rFonts w:asciiTheme="minorHAnsi" w:hAnsiTheme="minorHAnsi"/>
          <w:sz w:val="20"/>
          <w:szCs w:val="20"/>
        </w:rPr>
        <w:t>Perform Cloud Production Readiness Assessment of an enterprise and recommend solutions to help establish Cloud Infrastructure with deployed applications.</w:t>
      </w:r>
    </w:p>
    <w:p w14:paraId="2E9FCF1F" w14:textId="77777777" w:rsidR="000D1446" w:rsidRPr="006B3B05" w:rsidRDefault="00384057"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Worked on Kubernetes for creating new Projects, Services for load balancing and adding them to Routes by accessing from outside, created Pods through new application and controlling, scaling and troubleshooting pods through SSH. </w:t>
      </w:r>
    </w:p>
    <w:p w14:paraId="59CC6EFA" w14:textId="77777777" w:rsidR="000D1446" w:rsidRDefault="00384057"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Managed local deployments in Kubernetes, creating local cluster and deploying application containers and coordinated with security, development, and operations team to migrate to Docker containers on Kubernetes.</w:t>
      </w:r>
    </w:p>
    <w:p w14:paraId="0669C5A2" w14:textId="4DC496A6" w:rsidR="00376C2D" w:rsidRPr="00376C2D" w:rsidRDefault="00376C2D" w:rsidP="00C86E21">
      <w:pPr>
        <w:numPr>
          <w:ilvl w:val="0"/>
          <w:numId w:val="23"/>
        </w:numPr>
        <w:suppressAutoHyphens w:val="0"/>
        <w:spacing w:line="259" w:lineRule="auto"/>
        <w:rPr>
          <w:rFonts w:asciiTheme="minorHAnsi" w:hAnsiTheme="minorHAnsi"/>
          <w:sz w:val="20"/>
          <w:szCs w:val="20"/>
        </w:rPr>
      </w:pPr>
      <w:r w:rsidRPr="001B32DB">
        <w:rPr>
          <w:rFonts w:asciiTheme="minorHAnsi" w:hAnsiTheme="minorHAnsi"/>
          <w:sz w:val="20"/>
          <w:szCs w:val="20"/>
        </w:rPr>
        <w:t>Creating Jenkins pipeline using groovy to automate builds, doing build promotion on successful builds of previous builds.</w:t>
      </w:r>
    </w:p>
    <w:p w14:paraId="4BAB35E5" w14:textId="2E488DF9" w:rsidR="00376C2D" w:rsidRPr="00376C2D" w:rsidRDefault="00384057"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lastRenderedPageBreak/>
        <w:t>Integrated Jenkins with Docker container using Cloud bees Docker pipeline plugin to drive all microservices builds out to the Docker Registry and then deployed to Kubernetes. Integrated Selenium automation regression test suite in Jenkins build pipeline.</w:t>
      </w:r>
    </w:p>
    <w:p w14:paraId="5FDBA4DF" w14:textId="79C7B15C" w:rsidR="00FF7878" w:rsidRPr="00FF7878" w:rsidRDefault="00FF7878" w:rsidP="00C86E21">
      <w:pPr>
        <w:numPr>
          <w:ilvl w:val="0"/>
          <w:numId w:val="23"/>
        </w:numPr>
        <w:suppressAutoHyphens w:val="0"/>
        <w:spacing w:line="259" w:lineRule="auto"/>
        <w:rPr>
          <w:rFonts w:asciiTheme="minorHAnsi" w:hAnsiTheme="minorHAnsi"/>
          <w:sz w:val="20"/>
          <w:szCs w:val="20"/>
        </w:rPr>
      </w:pPr>
      <w:r w:rsidRPr="00302237">
        <w:rPr>
          <w:rFonts w:asciiTheme="minorHAnsi" w:hAnsiTheme="minorHAnsi"/>
          <w:sz w:val="20"/>
          <w:szCs w:val="20"/>
        </w:rPr>
        <w:t xml:space="preserve">Migration of CM to </w:t>
      </w:r>
      <w:proofErr w:type="spellStart"/>
      <w:r w:rsidRPr="00302237">
        <w:rPr>
          <w:rFonts w:asciiTheme="minorHAnsi" w:hAnsiTheme="minorHAnsi"/>
          <w:sz w:val="20"/>
          <w:szCs w:val="20"/>
        </w:rPr>
        <w:t>Endevor</w:t>
      </w:r>
      <w:proofErr w:type="spellEnd"/>
      <w:r w:rsidRPr="00302237">
        <w:rPr>
          <w:rFonts w:asciiTheme="minorHAnsi" w:hAnsiTheme="minorHAnsi"/>
          <w:sz w:val="20"/>
          <w:szCs w:val="20"/>
        </w:rPr>
        <w:t xml:space="preserve"> through the Implementation of Build &amp; Test-automation pipeline in CI/CD plumbing using selenium, bamboo, cucumber, Junit.</w:t>
      </w:r>
    </w:p>
    <w:p w14:paraId="3BD0480E" w14:textId="77777777" w:rsidR="000D1446" w:rsidRPr="006B3B05" w:rsidRDefault="00384057"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Worked on managing Ansible Playbooks, roles and modules. Designed Rapid Application </w:t>
      </w:r>
      <w:proofErr w:type="gramStart"/>
      <w:r w:rsidRPr="006B3B05">
        <w:rPr>
          <w:rFonts w:asciiTheme="minorHAnsi" w:hAnsiTheme="minorHAnsi" w:cs="Calibri"/>
          <w:sz w:val="20"/>
          <w:szCs w:val="20"/>
        </w:rPr>
        <w:t>Deployment(</w:t>
      </w:r>
      <w:proofErr w:type="gramEnd"/>
      <w:r w:rsidRPr="006B3B05">
        <w:rPr>
          <w:rFonts w:asciiTheme="minorHAnsi" w:hAnsiTheme="minorHAnsi" w:cs="Calibri"/>
          <w:sz w:val="20"/>
          <w:szCs w:val="20"/>
        </w:rPr>
        <w:t>RAD) methods using Ansible to automatically deploy servers as needed and done custom development by taking</w:t>
      </w:r>
      <w:r w:rsidR="00E10F89" w:rsidRPr="006B3B05">
        <w:rPr>
          <w:rFonts w:asciiTheme="minorHAnsi" w:hAnsiTheme="minorHAnsi" w:cs="Calibri"/>
          <w:sz w:val="20"/>
          <w:szCs w:val="20"/>
        </w:rPr>
        <w:t>.</w:t>
      </w:r>
    </w:p>
    <w:p w14:paraId="275513D9" w14:textId="77777777" w:rsidR="000D1446" w:rsidRPr="006B3B05" w:rsidRDefault="00384057"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Involved in setting up JIRA as defect tracking system and configured various workflows, customizations, and plugins for the JIRA bug/issue tracker. </w:t>
      </w:r>
    </w:p>
    <w:p w14:paraId="70EC3152" w14:textId="77777777" w:rsidR="000D1446" w:rsidRPr="006B3B05" w:rsidRDefault="00384057"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Scheduled the Linux Cron jobs and Jenkins jobs for build automation. Developed Perl and shell scripts for automation of the build and release process. Written Shell Scripts to restore Jenkins and GitHub from daily backups. </w:t>
      </w:r>
    </w:p>
    <w:p w14:paraId="486E32EC" w14:textId="77777777" w:rsidR="000D1446" w:rsidRPr="006B3B05" w:rsidRDefault="000D1446" w:rsidP="006B3B05">
      <w:pPr>
        <w:pStyle w:val="NoSpacing"/>
        <w:spacing w:line="276" w:lineRule="auto"/>
        <w:rPr>
          <w:rFonts w:asciiTheme="minorHAnsi" w:hAnsiTheme="minorHAnsi" w:cs="Calibri"/>
          <w:b/>
          <w:sz w:val="20"/>
          <w:szCs w:val="20"/>
        </w:rPr>
      </w:pPr>
    </w:p>
    <w:p w14:paraId="21D24675" w14:textId="0F793D95" w:rsidR="000D1446" w:rsidRPr="006B3B05" w:rsidRDefault="00194310" w:rsidP="006B3B05">
      <w:pPr>
        <w:pStyle w:val="NoSpacing"/>
        <w:spacing w:line="276" w:lineRule="auto"/>
        <w:rPr>
          <w:rFonts w:asciiTheme="minorHAnsi" w:hAnsiTheme="minorHAnsi" w:cs="Calibri"/>
          <w:sz w:val="20"/>
          <w:szCs w:val="20"/>
        </w:rPr>
      </w:pPr>
      <w:r w:rsidRPr="006B3B05">
        <w:rPr>
          <w:rFonts w:asciiTheme="minorHAnsi" w:hAnsiTheme="minorHAnsi" w:cs="Calibri"/>
          <w:b/>
          <w:sz w:val="20"/>
          <w:szCs w:val="20"/>
        </w:rPr>
        <w:t>Environment</w:t>
      </w:r>
      <w:r w:rsidRPr="006B3B05">
        <w:rPr>
          <w:rFonts w:asciiTheme="minorHAnsi" w:hAnsiTheme="minorHAnsi" w:cs="Calibri"/>
          <w:sz w:val="20"/>
          <w:szCs w:val="20"/>
        </w:rPr>
        <w:t xml:space="preserve">: Azure, Azure Kubernetes Service (AKS), Azure Express Route, Azure DevOps, Azure Repos, Azure Active Directory, Dynamic 365, Azure Site Recovery (ASR), Azure network settings, </w:t>
      </w:r>
      <w:r w:rsidR="00FF7878">
        <w:rPr>
          <w:rFonts w:asciiTheme="minorHAnsi" w:hAnsiTheme="minorHAnsi" w:cs="Calibri"/>
          <w:sz w:val="20"/>
          <w:szCs w:val="20"/>
        </w:rPr>
        <w:t xml:space="preserve">Junit, </w:t>
      </w:r>
      <w:r w:rsidRPr="006B3B05">
        <w:rPr>
          <w:rFonts w:asciiTheme="minorHAnsi" w:hAnsiTheme="minorHAnsi" w:cs="Calibri"/>
          <w:sz w:val="20"/>
          <w:szCs w:val="20"/>
        </w:rPr>
        <w:t xml:space="preserve">DNS settings, security policies, Routing, Azure Resource Manager (ARM), Azure Service Fabric, Application gateway, </w:t>
      </w:r>
      <w:r w:rsidR="009E0581">
        <w:rPr>
          <w:rFonts w:asciiTheme="minorHAnsi" w:hAnsiTheme="minorHAnsi" w:cs="Calibri"/>
          <w:sz w:val="20"/>
          <w:szCs w:val="20"/>
        </w:rPr>
        <w:t xml:space="preserve">EKS, </w:t>
      </w:r>
      <w:r w:rsidRPr="006B3B05">
        <w:rPr>
          <w:rFonts w:asciiTheme="minorHAnsi" w:hAnsiTheme="minorHAnsi" w:cs="Calibri"/>
          <w:sz w:val="20"/>
          <w:szCs w:val="20"/>
        </w:rPr>
        <w:t>Docker, Terraform, PowerShell, Prometheus and Grafana.</w:t>
      </w:r>
    </w:p>
    <w:p w14:paraId="7AD03029" w14:textId="77777777" w:rsidR="000D1446" w:rsidRPr="006B3B05" w:rsidRDefault="000D1446" w:rsidP="006B3B05">
      <w:pPr>
        <w:spacing w:line="276" w:lineRule="auto"/>
        <w:rPr>
          <w:rFonts w:asciiTheme="minorHAnsi" w:hAnsiTheme="minorHAnsi" w:cs="Calibri"/>
          <w:b/>
          <w:sz w:val="20"/>
          <w:szCs w:val="20"/>
        </w:rPr>
      </w:pPr>
    </w:p>
    <w:p w14:paraId="67832354" w14:textId="77777777" w:rsidR="000D1446" w:rsidRPr="006B3B05" w:rsidRDefault="00740AF2"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Client:</w:t>
      </w:r>
      <w:r w:rsidR="007A340B" w:rsidRPr="006B3B05">
        <w:rPr>
          <w:rFonts w:asciiTheme="minorHAnsi" w:hAnsiTheme="minorHAnsi"/>
          <w:sz w:val="20"/>
          <w:szCs w:val="20"/>
        </w:rPr>
        <w:t xml:space="preserve"> </w:t>
      </w:r>
      <w:r w:rsidR="007A340B" w:rsidRPr="006B3B05">
        <w:rPr>
          <w:rFonts w:asciiTheme="minorHAnsi" w:hAnsiTheme="minorHAnsi" w:cs="Calibri"/>
          <w:b/>
          <w:bCs/>
          <w:sz w:val="20"/>
          <w:szCs w:val="20"/>
        </w:rPr>
        <w:t>Elevance Health, Alpharetta, GA.</w:t>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7A340B" w:rsidRPr="006B3B05">
        <w:rPr>
          <w:rFonts w:asciiTheme="minorHAnsi" w:hAnsiTheme="minorHAnsi" w:cs="Calibri"/>
          <w:b/>
          <w:bCs/>
          <w:sz w:val="20"/>
          <w:szCs w:val="20"/>
        </w:rPr>
        <w:t xml:space="preserve">                                   Sep 2020 to Oct 2022</w:t>
      </w:r>
    </w:p>
    <w:p w14:paraId="1242DA25" w14:textId="77777777" w:rsidR="000D1446" w:rsidRDefault="009B742C"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R</w:t>
      </w:r>
      <w:r w:rsidR="00B449DB" w:rsidRPr="006B3B05">
        <w:rPr>
          <w:rFonts w:asciiTheme="minorHAnsi" w:hAnsiTheme="minorHAnsi" w:cs="Calibri"/>
          <w:b/>
          <w:bCs/>
          <w:sz w:val="20"/>
          <w:szCs w:val="20"/>
        </w:rPr>
        <w:t xml:space="preserve">ole: </w:t>
      </w:r>
      <w:r w:rsidR="006B2D9C" w:rsidRPr="006B3B05">
        <w:rPr>
          <w:rFonts w:asciiTheme="minorHAnsi" w:hAnsiTheme="minorHAnsi" w:cs="Calibri"/>
          <w:b/>
          <w:bCs/>
          <w:sz w:val="20"/>
          <w:szCs w:val="20"/>
        </w:rPr>
        <w:t xml:space="preserve">DevOps </w:t>
      </w:r>
      <w:r w:rsidR="002D78D3" w:rsidRPr="006B3B05">
        <w:rPr>
          <w:rFonts w:asciiTheme="minorHAnsi" w:hAnsiTheme="minorHAnsi" w:cs="Calibri"/>
          <w:b/>
          <w:bCs/>
          <w:sz w:val="20"/>
          <w:szCs w:val="20"/>
        </w:rPr>
        <w:t>Cloud Engineer</w:t>
      </w:r>
      <w:r w:rsidR="00CB7093" w:rsidRPr="006B3B05">
        <w:rPr>
          <w:rFonts w:asciiTheme="minorHAnsi" w:hAnsiTheme="minorHAnsi" w:cs="Calibri"/>
          <w:b/>
          <w:bCs/>
          <w:sz w:val="20"/>
          <w:szCs w:val="20"/>
        </w:rPr>
        <w:t>.</w:t>
      </w:r>
    </w:p>
    <w:p w14:paraId="76661858" w14:textId="77777777" w:rsidR="00603BC2" w:rsidRDefault="00603BC2" w:rsidP="006B3B05">
      <w:pPr>
        <w:suppressAutoHyphens w:val="0"/>
        <w:spacing w:line="276" w:lineRule="auto"/>
        <w:rPr>
          <w:rFonts w:asciiTheme="minorHAnsi" w:hAnsiTheme="minorHAnsi" w:cs="Calibri"/>
          <w:b/>
          <w:bCs/>
          <w:sz w:val="20"/>
          <w:szCs w:val="20"/>
        </w:rPr>
      </w:pPr>
    </w:p>
    <w:p w14:paraId="7ED4A378" w14:textId="3C02A2D8" w:rsidR="00603BC2" w:rsidRPr="00603BC2" w:rsidRDefault="00603BC2" w:rsidP="00603BC2">
      <w:pPr>
        <w:suppressAutoHyphens w:val="0"/>
        <w:spacing w:line="276" w:lineRule="auto"/>
        <w:rPr>
          <w:rFonts w:asciiTheme="minorHAnsi" w:hAnsiTheme="minorHAnsi" w:cs="Calibri"/>
          <w:b/>
          <w:bCs/>
          <w:sz w:val="20"/>
          <w:szCs w:val="20"/>
        </w:rPr>
      </w:pPr>
      <w:r w:rsidRPr="00603BC2">
        <w:rPr>
          <w:rFonts w:asciiTheme="minorHAnsi" w:hAnsiTheme="minorHAnsi" w:cs="Calibri"/>
          <w:b/>
          <w:bCs/>
          <w:sz w:val="20"/>
          <w:szCs w:val="20"/>
        </w:rPr>
        <w:t>Elevance Health: A leading health benefits provider driving innovation through cloud and DevOps solutions</w:t>
      </w:r>
      <w:r>
        <w:rPr>
          <w:rFonts w:asciiTheme="minorHAnsi" w:hAnsiTheme="minorHAnsi" w:cs="Calibri"/>
          <w:b/>
          <w:bCs/>
          <w:sz w:val="20"/>
          <w:szCs w:val="20"/>
        </w:rPr>
        <w:t>.</w:t>
      </w:r>
    </w:p>
    <w:p w14:paraId="14895275" w14:textId="73E8A206" w:rsidR="00603BC2" w:rsidRDefault="00603BC2" w:rsidP="00603BC2">
      <w:pPr>
        <w:suppressAutoHyphens w:val="0"/>
        <w:spacing w:line="276" w:lineRule="auto"/>
        <w:rPr>
          <w:rFonts w:asciiTheme="minorHAnsi" w:hAnsiTheme="minorHAnsi" w:cs="Calibri"/>
          <w:b/>
          <w:bCs/>
          <w:sz w:val="20"/>
          <w:szCs w:val="20"/>
        </w:rPr>
      </w:pPr>
      <w:r w:rsidRPr="00603BC2">
        <w:rPr>
          <w:rFonts w:asciiTheme="minorHAnsi" w:hAnsiTheme="minorHAnsi" w:cs="Calibri"/>
          <w:b/>
          <w:bCs/>
          <w:sz w:val="20"/>
          <w:szCs w:val="20"/>
        </w:rPr>
        <w:t>Automated AWS deployments using Elastic Beanstalk, Terraform &amp; Kubernetes (EKS), optimizing CI/CD with Jenkins/</w:t>
      </w:r>
      <w:proofErr w:type="spellStart"/>
      <w:proofErr w:type="gramStart"/>
      <w:r w:rsidRPr="00603BC2">
        <w:rPr>
          <w:rFonts w:asciiTheme="minorHAnsi" w:hAnsiTheme="minorHAnsi" w:cs="Calibri"/>
          <w:b/>
          <w:bCs/>
          <w:sz w:val="20"/>
          <w:szCs w:val="20"/>
        </w:rPr>
        <w:t>GitLab,Strengthened</w:t>
      </w:r>
      <w:proofErr w:type="spellEnd"/>
      <w:proofErr w:type="gramEnd"/>
      <w:r w:rsidRPr="00603BC2">
        <w:rPr>
          <w:rFonts w:asciiTheme="minorHAnsi" w:hAnsiTheme="minorHAnsi" w:cs="Calibri"/>
          <w:b/>
          <w:bCs/>
          <w:sz w:val="20"/>
          <w:szCs w:val="20"/>
        </w:rPr>
        <w:t xml:space="preserve"> security via VPNs, firewalls, and </w:t>
      </w:r>
      <w:proofErr w:type="spellStart"/>
      <w:r w:rsidRPr="00603BC2">
        <w:rPr>
          <w:rFonts w:asciiTheme="minorHAnsi" w:hAnsiTheme="minorHAnsi" w:cs="Calibri"/>
          <w:b/>
          <w:bCs/>
          <w:sz w:val="20"/>
          <w:szCs w:val="20"/>
        </w:rPr>
        <w:t>DevSecOps</w:t>
      </w:r>
      <w:proofErr w:type="spellEnd"/>
      <w:r w:rsidRPr="00603BC2">
        <w:rPr>
          <w:rFonts w:asciiTheme="minorHAnsi" w:hAnsiTheme="minorHAnsi" w:cs="Calibri"/>
          <w:b/>
          <w:bCs/>
          <w:sz w:val="20"/>
          <w:szCs w:val="20"/>
        </w:rPr>
        <w:t xml:space="preserve"> tools (Black Duck, Fortify) with </w:t>
      </w:r>
      <w:proofErr w:type="spellStart"/>
      <w:r w:rsidRPr="00603BC2">
        <w:rPr>
          <w:rFonts w:asciiTheme="minorHAnsi" w:hAnsiTheme="minorHAnsi" w:cs="Calibri"/>
          <w:b/>
          <w:bCs/>
          <w:sz w:val="20"/>
          <w:szCs w:val="20"/>
        </w:rPr>
        <w:t>IaC</w:t>
      </w:r>
      <w:proofErr w:type="spellEnd"/>
      <w:r w:rsidRPr="00603BC2">
        <w:rPr>
          <w:rFonts w:asciiTheme="minorHAnsi" w:hAnsiTheme="minorHAnsi" w:cs="Calibri"/>
          <w:b/>
          <w:bCs/>
          <w:sz w:val="20"/>
          <w:szCs w:val="20"/>
        </w:rPr>
        <w:t xml:space="preserve"> (Ansible, Puppet),Orchestrated Docker/Kubernetes environments and implemented monitoring with ELK, Splunk &amp; CloudWatch and Standardized cloud ops through automation, security protocols, and DevOps training initiatives</w:t>
      </w:r>
      <w:r>
        <w:rPr>
          <w:rFonts w:asciiTheme="minorHAnsi" w:hAnsiTheme="minorHAnsi" w:cs="Calibri"/>
          <w:b/>
          <w:bCs/>
          <w:sz w:val="20"/>
          <w:szCs w:val="20"/>
        </w:rPr>
        <w:t>.</w:t>
      </w:r>
    </w:p>
    <w:p w14:paraId="1D680E8B" w14:textId="77777777" w:rsidR="00603BC2" w:rsidRPr="006B3B05" w:rsidRDefault="00603BC2" w:rsidP="00603BC2">
      <w:pPr>
        <w:suppressAutoHyphens w:val="0"/>
        <w:spacing w:line="276" w:lineRule="auto"/>
        <w:rPr>
          <w:rFonts w:asciiTheme="minorHAnsi" w:hAnsiTheme="minorHAnsi" w:cs="Calibri"/>
          <w:b/>
          <w:bCs/>
          <w:sz w:val="20"/>
          <w:szCs w:val="20"/>
        </w:rPr>
      </w:pPr>
    </w:p>
    <w:p w14:paraId="63A74CCF" w14:textId="77777777" w:rsidR="000D1446" w:rsidRPr="006B3B05" w:rsidRDefault="000D1446"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Responsibilities</w:t>
      </w:r>
    </w:p>
    <w:p w14:paraId="79ABD387" w14:textId="77777777" w:rsidR="000D1446" w:rsidRPr="006B3B05" w:rsidRDefault="00C644AC"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Installed and configured various web application servers like Apache Tomcat web server, JBoss for deploying the artifacts and deployed applications on AWS by using Elastic Beanstalk.</w:t>
      </w:r>
      <w:r w:rsidR="00BE2BB9" w:rsidRPr="006B3B05">
        <w:rPr>
          <w:rFonts w:asciiTheme="minorHAnsi" w:hAnsiTheme="minorHAnsi" w:cs="Calibri"/>
          <w:sz w:val="20"/>
          <w:szCs w:val="20"/>
        </w:rPr>
        <w:t xml:space="preserve"> Responsible for Red Hat Linux, Installing, Configure, Security, Backup, and upgrade.</w:t>
      </w:r>
    </w:p>
    <w:p w14:paraId="176D15E4" w14:textId="77777777" w:rsidR="000D1446" w:rsidRPr="006B3B05" w:rsidRDefault="00C644AC"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Installed SonarQube plugin in Jenkins and integrated with project maven script Experience with Build Management Tools Ant and Maven for writing build. </w:t>
      </w:r>
      <w:proofErr w:type="spellStart"/>
      <w:r w:rsidRPr="006B3B05">
        <w:rPr>
          <w:rFonts w:asciiTheme="minorHAnsi" w:hAnsiTheme="minorHAnsi" w:cs="Calibri"/>
          <w:sz w:val="20"/>
          <w:szCs w:val="20"/>
        </w:rPr>
        <w:t>xmls</w:t>
      </w:r>
      <w:proofErr w:type="spellEnd"/>
      <w:r w:rsidRPr="006B3B05">
        <w:rPr>
          <w:rFonts w:asciiTheme="minorHAnsi" w:hAnsiTheme="minorHAnsi" w:cs="Calibri"/>
          <w:sz w:val="20"/>
          <w:szCs w:val="20"/>
        </w:rPr>
        <w:t xml:space="preserve"> and </w:t>
      </w:r>
      <w:proofErr w:type="spellStart"/>
      <w:r w:rsidRPr="006B3B05">
        <w:rPr>
          <w:rFonts w:asciiTheme="minorHAnsi" w:hAnsiTheme="minorHAnsi" w:cs="Calibri"/>
          <w:sz w:val="20"/>
          <w:szCs w:val="20"/>
        </w:rPr>
        <w:t>Pom.xmls</w:t>
      </w:r>
      <w:proofErr w:type="spellEnd"/>
      <w:r w:rsidRPr="006B3B05">
        <w:rPr>
          <w:rFonts w:asciiTheme="minorHAnsi" w:hAnsiTheme="minorHAnsi" w:cs="Calibri"/>
          <w:sz w:val="20"/>
          <w:szCs w:val="20"/>
        </w:rPr>
        <w:t>.</w:t>
      </w:r>
      <w:r w:rsidR="00BE2BB9" w:rsidRPr="006B3B05">
        <w:rPr>
          <w:rFonts w:asciiTheme="minorHAnsi" w:hAnsiTheme="minorHAnsi" w:cs="Calibri"/>
          <w:sz w:val="20"/>
          <w:szCs w:val="20"/>
        </w:rPr>
        <w:t xml:space="preserve"> </w:t>
      </w:r>
      <w:r w:rsidRPr="006B3B05">
        <w:rPr>
          <w:rFonts w:asciiTheme="minorHAnsi" w:hAnsiTheme="minorHAnsi" w:cs="Calibri"/>
          <w:sz w:val="20"/>
          <w:szCs w:val="20"/>
        </w:rPr>
        <w:t>Experience in automating the java applications using serenity tool. And also working knowledge on cucumber.</w:t>
      </w:r>
    </w:p>
    <w:p w14:paraId="437FE880" w14:textId="77777777" w:rsidR="000D1446" w:rsidRDefault="00C644AC"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Experienced in build and deployment of Java applications on to different environments such as QA, UAT and Production.</w:t>
      </w:r>
    </w:p>
    <w:p w14:paraId="40361963" w14:textId="73FBA7B0" w:rsidR="00211A2D" w:rsidRDefault="00211A2D" w:rsidP="006B3B05">
      <w:pPr>
        <w:pStyle w:val="NoSpacing"/>
        <w:numPr>
          <w:ilvl w:val="0"/>
          <w:numId w:val="23"/>
        </w:numPr>
        <w:spacing w:line="276" w:lineRule="auto"/>
        <w:rPr>
          <w:rFonts w:asciiTheme="minorHAnsi" w:hAnsiTheme="minorHAnsi" w:cs="Calibri"/>
          <w:sz w:val="20"/>
          <w:szCs w:val="20"/>
        </w:rPr>
      </w:pPr>
      <w:r w:rsidRPr="00211A2D">
        <w:rPr>
          <w:rFonts w:asciiTheme="minorHAnsi" w:hAnsiTheme="minorHAnsi" w:cs="Calibri"/>
          <w:sz w:val="20"/>
          <w:szCs w:val="20"/>
        </w:rPr>
        <w:t>Designed and implemented secure VPN solutions for remote teams using OpenVPN and AWS VPN.</w:t>
      </w:r>
    </w:p>
    <w:p w14:paraId="0A3F38AB" w14:textId="2B32B19C" w:rsidR="00211A2D" w:rsidRPr="00211A2D" w:rsidRDefault="00211A2D" w:rsidP="00211A2D">
      <w:pPr>
        <w:pStyle w:val="NoSpacing"/>
        <w:numPr>
          <w:ilvl w:val="0"/>
          <w:numId w:val="23"/>
        </w:numPr>
        <w:spacing w:line="276" w:lineRule="auto"/>
        <w:rPr>
          <w:rFonts w:asciiTheme="minorHAnsi" w:hAnsiTheme="minorHAnsi" w:cs="Calibri"/>
          <w:sz w:val="20"/>
          <w:szCs w:val="20"/>
        </w:rPr>
      </w:pPr>
      <w:r w:rsidRPr="00211A2D">
        <w:rPr>
          <w:rFonts w:asciiTheme="minorHAnsi" w:hAnsiTheme="minorHAnsi" w:cs="Calibri"/>
          <w:sz w:val="20"/>
          <w:szCs w:val="20"/>
        </w:rPr>
        <w:t xml:space="preserve">Implemented firewall rules and network segmentation to secure cloud and on-prem environments. </w:t>
      </w:r>
    </w:p>
    <w:p w14:paraId="3D93E7E7" w14:textId="6DBB4E69" w:rsidR="00211A2D" w:rsidRDefault="00211A2D" w:rsidP="00211A2D">
      <w:pPr>
        <w:pStyle w:val="NoSpacing"/>
        <w:numPr>
          <w:ilvl w:val="0"/>
          <w:numId w:val="23"/>
        </w:numPr>
        <w:spacing w:line="276" w:lineRule="auto"/>
        <w:rPr>
          <w:rFonts w:asciiTheme="minorHAnsi" w:hAnsiTheme="minorHAnsi" w:cs="Calibri"/>
          <w:sz w:val="20"/>
          <w:szCs w:val="20"/>
        </w:rPr>
      </w:pPr>
      <w:r w:rsidRPr="00211A2D">
        <w:rPr>
          <w:rFonts w:asciiTheme="minorHAnsi" w:hAnsiTheme="minorHAnsi" w:cs="Calibri"/>
          <w:sz w:val="20"/>
          <w:szCs w:val="20"/>
        </w:rPr>
        <w:t xml:space="preserve"> Developed CI/CD pipelines with Jenkins and GitLab CI, automating the deployment process and reducing the time-to-market.</w:t>
      </w:r>
    </w:p>
    <w:p w14:paraId="3D968B36" w14:textId="4A78842E" w:rsidR="00C86E21" w:rsidRDefault="00C86E21" w:rsidP="00211A2D">
      <w:pPr>
        <w:pStyle w:val="NoSpacing"/>
        <w:numPr>
          <w:ilvl w:val="0"/>
          <w:numId w:val="23"/>
        </w:numPr>
        <w:spacing w:line="276" w:lineRule="auto"/>
        <w:rPr>
          <w:rFonts w:asciiTheme="minorHAnsi" w:hAnsiTheme="minorHAnsi" w:cs="Calibri"/>
          <w:sz w:val="20"/>
          <w:szCs w:val="20"/>
        </w:rPr>
      </w:pPr>
      <w:r w:rsidRPr="00C86E21">
        <w:rPr>
          <w:rFonts w:asciiTheme="minorHAnsi" w:hAnsiTheme="minorHAnsi" w:cs="Calibri"/>
          <w:sz w:val="20"/>
          <w:szCs w:val="20"/>
        </w:rPr>
        <w:t>Configured NGINX as a reverse proxy and used PM2 for process management, Implemented OIDC authentication via Azure Entra ID and automated backups with Bash scripts.</w:t>
      </w:r>
    </w:p>
    <w:p w14:paraId="0633AB04" w14:textId="77777777" w:rsidR="007B794A" w:rsidRPr="007B794A" w:rsidRDefault="007B794A" w:rsidP="007B794A">
      <w:pPr>
        <w:pStyle w:val="NoSpacing"/>
        <w:numPr>
          <w:ilvl w:val="0"/>
          <w:numId w:val="23"/>
        </w:numPr>
        <w:spacing w:line="276" w:lineRule="auto"/>
        <w:rPr>
          <w:rFonts w:asciiTheme="minorHAnsi" w:hAnsiTheme="minorHAnsi" w:cs="Calibri"/>
          <w:sz w:val="20"/>
          <w:szCs w:val="20"/>
        </w:rPr>
      </w:pPr>
      <w:r w:rsidRPr="007B794A">
        <w:rPr>
          <w:rFonts w:asciiTheme="minorHAnsi" w:hAnsiTheme="minorHAnsi" w:cs="Calibri"/>
          <w:sz w:val="20"/>
          <w:szCs w:val="20"/>
        </w:rPr>
        <w:t xml:space="preserve">Led security training sessions for development teams to promote secure coding practices and raise awareness about </w:t>
      </w:r>
      <w:proofErr w:type="spellStart"/>
      <w:r w:rsidRPr="007B794A">
        <w:rPr>
          <w:rFonts w:asciiTheme="minorHAnsi" w:hAnsiTheme="minorHAnsi" w:cs="Calibri"/>
          <w:sz w:val="20"/>
          <w:szCs w:val="20"/>
        </w:rPr>
        <w:t>DevSecOps</w:t>
      </w:r>
      <w:proofErr w:type="spellEnd"/>
      <w:r w:rsidRPr="007B794A">
        <w:rPr>
          <w:rFonts w:asciiTheme="minorHAnsi" w:hAnsiTheme="minorHAnsi" w:cs="Calibri"/>
          <w:sz w:val="20"/>
          <w:szCs w:val="20"/>
        </w:rPr>
        <w:t xml:space="preserve"> principles.</w:t>
      </w:r>
    </w:p>
    <w:p w14:paraId="3CCB7C4C" w14:textId="0734627E" w:rsidR="007B794A" w:rsidRDefault="007B794A" w:rsidP="007B794A">
      <w:pPr>
        <w:pStyle w:val="NoSpacing"/>
        <w:numPr>
          <w:ilvl w:val="0"/>
          <w:numId w:val="23"/>
        </w:numPr>
        <w:spacing w:line="276" w:lineRule="auto"/>
        <w:rPr>
          <w:rFonts w:asciiTheme="minorHAnsi" w:hAnsiTheme="minorHAnsi" w:cs="Calibri"/>
          <w:sz w:val="20"/>
          <w:szCs w:val="20"/>
        </w:rPr>
      </w:pPr>
      <w:r w:rsidRPr="007B794A">
        <w:rPr>
          <w:rFonts w:asciiTheme="minorHAnsi" w:hAnsiTheme="minorHAnsi" w:cs="Calibri"/>
          <w:sz w:val="20"/>
          <w:szCs w:val="20"/>
        </w:rPr>
        <w:t>Created and maintained security documentation and playbooks to guide developers on incorporating security best practices within their development processes.</w:t>
      </w:r>
    </w:p>
    <w:p w14:paraId="6EBA3E34" w14:textId="77777777" w:rsidR="007B794A" w:rsidRPr="007B794A" w:rsidRDefault="007B794A" w:rsidP="007B794A">
      <w:pPr>
        <w:pStyle w:val="NoSpacing"/>
        <w:numPr>
          <w:ilvl w:val="0"/>
          <w:numId w:val="23"/>
        </w:numPr>
        <w:spacing w:line="276" w:lineRule="auto"/>
        <w:rPr>
          <w:rFonts w:asciiTheme="minorHAnsi" w:hAnsiTheme="minorHAnsi" w:cs="Calibri"/>
          <w:sz w:val="20"/>
          <w:szCs w:val="20"/>
        </w:rPr>
      </w:pPr>
      <w:r w:rsidRPr="007B794A">
        <w:rPr>
          <w:rFonts w:asciiTheme="minorHAnsi" w:hAnsiTheme="minorHAnsi" w:cs="Calibri"/>
          <w:sz w:val="20"/>
          <w:szCs w:val="20"/>
        </w:rPr>
        <w:t xml:space="preserve">Integrated a range of </w:t>
      </w:r>
      <w:proofErr w:type="spellStart"/>
      <w:r w:rsidRPr="007B794A">
        <w:rPr>
          <w:rFonts w:asciiTheme="minorHAnsi" w:hAnsiTheme="minorHAnsi" w:cs="Calibri"/>
          <w:sz w:val="20"/>
          <w:szCs w:val="20"/>
        </w:rPr>
        <w:t>DevSecOps</w:t>
      </w:r>
      <w:proofErr w:type="spellEnd"/>
      <w:r w:rsidRPr="007B794A">
        <w:rPr>
          <w:rFonts w:asciiTheme="minorHAnsi" w:hAnsiTheme="minorHAnsi" w:cs="Calibri"/>
          <w:sz w:val="20"/>
          <w:szCs w:val="20"/>
        </w:rPr>
        <w:t xml:space="preserve"> tools (e.g., Black Duck, Fortify, Burp Suite) into the DevOps pipeline for continuous security testing and feedback.</w:t>
      </w:r>
    </w:p>
    <w:p w14:paraId="1795E285" w14:textId="79F13943" w:rsidR="007B794A" w:rsidRPr="006B3B05" w:rsidRDefault="007B794A" w:rsidP="007B794A">
      <w:pPr>
        <w:pStyle w:val="NoSpacing"/>
        <w:numPr>
          <w:ilvl w:val="0"/>
          <w:numId w:val="23"/>
        </w:numPr>
        <w:spacing w:line="276" w:lineRule="auto"/>
        <w:rPr>
          <w:rFonts w:asciiTheme="minorHAnsi" w:hAnsiTheme="minorHAnsi" w:cs="Calibri"/>
          <w:sz w:val="20"/>
          <w:szCs w:val="20"/>
        </w:rPr>
      </w:pPr>
      <w:r w:rsidRPr="007B794A">
        <w:rPr>
          <w:rFonts w:asciiTheme="minorHAnsi" w:hAnsiTheme="minorHAnsi" w:cs="Calibri"/>
          <w:sz w:val="20"/>
          <w:szCs w:val="20"/>
        </w:rPr>
        <w:t>Collaborated with cross-functional teams to ensure the seamless integration of security tools with DevOps toolchains like Git, Jenkins, Travis CI, and GitLab.</w:t>
      </w:r>
    </w:p>
    <w:p w14:paraId="5D954604" w14:textId="77777777" w:rsidR="000D1446" w:rsidRPr="006B3B05" w:rsidRDefault="00C644AC"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lastRenderedPageBreak/>
        <w:t xml:space="preserve">Performed Integrated delivery (CI and CD process) Using Jenkins, Nexus, Yum. Branching, Tagging, Release Activities on Version Control Tools: SVN, GitHub. Creation and editing of </w:t>
      </w:r>
      <w:proofErr w:type="spellStart"/>
      <w:r w:rsidRPr="006B3B05">
        <w:rPr>
          <w:rFonts w:asciiTheme="minorHAnsi" w:hAnsiTheme="minorHAnsi" w:cs="Calibri"/>
          <w:sz w:val="20"/>
          <w:szCs w:val="20"/>
        </w:rPr>
        <w:t>Teamcity</w:t>
      </w:r>
      <w:proofErr w:type="spellEnd"/>
      <w:r w:rsidRPr="006B3B05">
        <w:rPr>
          <w:rFonts w:asciiTheme="minorHAnsi" w:hAnsiTheme="minorHAnsi" w:cs="Calibri"/>
          <w:sz w:val="20"/>
          <w:szCs w:val="20"/>
        </w:rPr>
        <w:t xml:space="preserve"> project and build configurations.</w:t>
      </w:r>
      <w:r w:rsidR="00BE2BB9" w:rsidRPr="006B3B05">
        <w:rPr>
          <w:rFonts w:asciiTheme="minorHAnsi" w:hAnsiTheme="minorHAnsi" w:cs="Calibri"/>
          <w:sz w:val="20"/>
          <w:szCs w:val="20"/>
        </w:rPr>
        <w:t xml:space="preserve"> Experience in managing virtual instances and disks using Puppet. </w:t>
      </w:r>
    </w:p>
    <w:p w14:paraId="4E8AFBDF" w14:textId="77777777" w:rsidR="000D1446" w:rsidRPr="006B3B05" w:rsidRDefault="00C644AC"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Involved in using Ansible to manage Web Applications, Config Files, Data Base, Commands, Users Mount Points, and Packages. Implemented Ansible to manage all existing servers and automate the build/configuration of new servers.</w:t>
      </w:r>
    </w:p>
    <w:p w14:paraId="5ADF1475" w14:textId="77777777" w:rsidR="000D1446" w:rsidRPr="006B3B05" w:rsidRDefault="00BE2BB9"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Monitored System Activities like CPU, Memory, Disk and Swap space usage to avoid any performance issues.</w:t>
      </w:r>
    </w:p>
    <w:p w14:paraId="793EE80A" w14:textId="77777777" w:rsidR="000D1446" w:rsidRDefault="00C644AC"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Configured Ansible to manage AWS environments and automate the build process for core AMIs (Amazon Machine Image) used by all application deployments including Auto scaling, and Cloud formation script.</w:t>
      </w:r>
      <w:r w:rsidR="00BE2BB9" w:rsidRPr="006B3B05">
        <w:rPr>
          <w:rFonts w:asciiTheme="minorHAnsi" w:hAnsiTheme="minorHAnsi" w:cs="Calibri"/>
          <w:sz w:val="20"/>
          <w:szCs w:val="20"/>
        </w:rPr>
        <w:t xml:space="preserve"> Implement multiple parallel builds through a build farm.</w:t>
      </w:r>
    </w:p>
    <w:p w14:paraId="56907538" w14:textId="6311E467" w:rsidR="009E0581" w:rsidRPr="009E0581" w:rsidRDefault="009E0581" w:rsidP="00C86E21">
      <w:pPr>
        <w:numPr>
          <w:ilvl w:val="0"/>
          <w:numId w:val="23"/>
        </w:numPr>
        <w:suppressAutoHyphens w:val="0"/>
        <w:spacing w:line="259" w:lineRule="auto"/>
      </w:pPr>
      <w:r w:rsidRPr="00FC5F17">
        <w:rPr>
          <w:rFonts w:asciiTheme="minorHAnsi" w:hAnsiTheme="minorHAnsi"/>
          <w:sz w:val="20"/>
          <w:szCs w:val="20"/>
        </w:rPr>
        <w:t>Standardized change management process with adoption of Rancher (for Kubernetes) with AWS EKS</w:t>
      </w:r>
      <w:r w:rsidRPr="00FC5F17">
        <w:t>.</w:t>
      </w:r>
    </w:p>
    <w:p w14:paraId="7F7C2EFD" w14:textId="77777777" w:rsidR="000D1446" w:rsidRPr="006B3B05" w:rsidRDefault="00C644AC"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Involved in writing the Ansible playbooks with Python SSH as a wrapper to manage configurations and the test playbooks on AWS instances using Python.</w:t>
      </w:r>
      <w:r w:rsidR="00BE2BB9" w:rsidRPr="006B3B05">
        <w:rPr>
          <w:rFonts w:asciiTheme="minorHAnsi" w:hAnsiTheme="minorHAnsi" w:cs="Calibri"/>
          <w:sz w:val="20"/>
          <w:szCs w:val="20"/>
        </w:rPr>
        <w:t xml:space="preserve"> Automation (Ansible) and </w:t>
      </w:r>
      <w:proofErr w:type="gramStart"/>
      <w:r w:rsidR="00BE2BB9" w:rsidRPr="006B3B05">
        <w:rPr>
          <w:rFonts w:asciiTheme="minorHAnsi" w:hAnsiTheme="minorHAnsi" w:cs="Calibri"/>
          <w:sz w:val="20"/>
          <w:szCs w:val="20"/>
        </w:rPr>
        <w:t>Deploying</w:t>
      </w:r>
      <w:proofErr w:type="gramEnd"/>
      <w:r w:rsidR="00BE2BB9" w:rsidRPr="006B3B05">
        <w:rPr>
          <w:rFonts w:asciiTheme="minorHAnsi" w:hAnsiTheme="minorHAnsi" w:cs="Calibri"/>
          <w:sz w:val="20"/>
          <w:szCs w:val="20"/>
        </w:rPr>
        <w:t xml:space="preserve"> on traditional </w:t>
      </w:r>
      <w:proofErr w:type="spellStart"/>
      <w:r w:rsidR="00BE2BB9" w:rsidRPr="006B3B05">
        <w:rPr>
          <w:rFonts w:asciiTheme="minorHAnsi" w:hAnsiTheme="minorHAnsi" w:cs="Calibri"/>
          <w:sz w:val="20"/>
          <w:szCs w:val="20"/>
        </w:rPr>
        <w:t>Vmware</w:t>
      </w:r>
      <w:proofErr w:type="spellEnd"/>
      <w:r w:rsidR="00BE2BB9" w:rsidRPr="006B3B05">
        <w:rPr>
          <w:rFonts w:asciiTheme="minorHAnsi" w:hAnsiTheme="minorHAnsi" w:cs="Calibri"/>
          <w:sz w:val="20"/>
          <w:szCs w:val="20"/>
        </w:rPr>
        <w:t>, Aws, environment.</w:t>
      </w:r>
    </w:p>
    <w:p w14:paraId="42CF2936" w14:textId="77777777" w:rsidR="000D1446" w:rsidRPr="006B3B05" w:rsidRDefault="003F13C6"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Creating the automated build and deployment process for application, re-engineering setup for better user experience, and leading up to building a continuous integration system for all our products.</w:t>
      </w:r>
      <w:r w:rsidR="00BE2BB9" w:rsidRPr="006B3B05">
        <w:rPr>
          <w:rFonts w:asciiTheme="minorHAnsi" w:hAnsiTheme="minorHAnsi" w:cs="Calibri"/>
          <w:sz w:val="20"/>
          <w:szCs w:val="20"/>
        </w:rPr>
        <w:t xml:space="preserve"> Configured global security in WebLogic using LDAP authentication.</w:t>
      </w:r>
    </w:p>
    <w:p w14:paraId="7190F996" w14:textId="77777777" w:rsidR="000D1446" w:rsidRPr="006B3B05" w:rsidRDefault="00BE2BB9"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 in creating Docker Containers leveraging existing Linux Containers and AMI's in addition to creating Docker Containers from scratch on both Linux and Windows servers. Container clustering with Docker Swan Mesos / Kubernetes.</w:t>
      </w:r>
    </w:p>
    <w:p w14:paraId="3A778D88" w14:textId="77777777" w:rsidR="000D1446" w:rsidRDefault="00BE2BB9"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Extensively worked on Jenkins CI/CD pipeline jobs for end-to-end automation to build, test and deliver artifacts and troubleshoot the build issue during the Jenkins build process. Experienced in working on Scripting languages Python, </w:t>
      </w:r>
      <w:proofErr w:type="spellStart"/>
      <w:proofErr w:type="gramStart"/>
      <w:r w:rsidRPr="006B3B05">
        <w:rPr>
          <w:rFonts w:asciiTheme="minorHAnsi" w:hAnsiTheme="minorHAnsi" w:cs="Calibri"/>
          <w:sz w:val="20"/>
          <w:szCs w:val="20"/>
        </w:rPr>
        <w:t>Ruby,Shell</w:t>
      </w:r>
      <w:proofErr w:type="spellEnd"/>
      <w:proofErr w:type="gramEnd"/>
      <w:r w:rsidRPr="006B3B05">
        <w:rPr>
          <w:rFonts w:asciiTheme="minorHAnsi" w:hAnsiTheme="minorHAnsi" w:cs="Calibri"/>
          <w:sz w:val="20"/>
          <w:szCs w:val="20"/>
        </w:rPr>
        <w:t>, Bash.</w:t>
      </w:r>
    </w:p>
    <w:p w14:paraId="69CE5E76" w14:textId="012ED121" w:rsidR="00992051" w:rsidRPr="00992051" w:rsidRDefault="00992051" w:rsidP="00C86E21">
      <w:pPr>
        <w:numPr>
          <w:ilvl w:val="0"/>
          <w:numId w:val="23"/>
        </w:numPr>
        <w:suppressAutoHyphens w:val="0"/>
        <w:spacing w:line="259" w:lineRule="auto"/>
        <w:rPr>
          <w:rFonts w:asciiTheme="minorHAnsi" w:hAnsiTheme="minorHAnsi"/>
          <w:sz w:val="20"/>
          <w:szCs w:val="20"/>
        </w:rPr>
      </w:pPr>
      <w:r w:rsidRPr="002D6EBE">
        <w:rPr>
          <w:rFonts w:asciiTheme="minorHAnsi" w:hAnsiTheme="minorHAnsi"/>
          <w:sz w:val="20"/>
          <w:szCs w:val="20"/>
        </w:rPr>
        <w:t xml:space="preserve">Responsible for design, development, and implementation of resilient Cloud infrastructure solutions using </w:t>
      </w:r>
      <w:proofErr w:type="spellStart"/>
      <w:r w:rsidRPr="002D6EBE">
        <w:rPr>
          <w:rFonts w:asciiTheme="minorHAnsi" w:hAnsiTheme="minorHAnsi"/>
          <w:sz w:val="20"/>
          <w:szCs w:val="20"/>
        </w:rPr>
        <w:t>IaC</w:t>
      </w:r>
      <w:proofErr w:type="spellEnd"/>
      <w:r w:rsidRPr="002D6EBE">
        <w:rPr>
          <w:rFonts w:asciiTheme="minorHAnsi" w:hAnsiTheme="minorHAnsi"/>
          <w:sz w:val="20"/>
          <w:szCs w:val="20"/>
        </w:rPr>
        <w:t>, CI/CD and DevOps practices.</w:t>
      </w:r>
    </w:p>
    <w:p w14:paraId="3A9C0D2F" w14:textId="77777777" w:rsidR="000D1446" w:rsidRPr="006B3B05" w:rsidRDefault="00BE2BB9"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Managing Jenkins artifacts in Nexus repository and versioning the artifacts with time stamp, Deploying artifacts into servers in AWS cloud with ansible and Jenkins. Worked with Amazon AWS/EC2, and Google's Docker based cluster management environment Kubernetes.</w:t>
      </w:r>
    </w:p>
    <w:p w14:paraId="7EDEC5C5" w14:textId="77777777" w:rsidR="000D1446" w:rsidRPr="006B3B05" w:rsidRDefault="00BE2BB9"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Created continuous integration system using Ant, Jenkins, Puppet full automation, Continuous Integration, faster and flawless deployments.</w:t>
      </w:r>
    </w:p>
    <w:p w14:paraId="36BA043C" w14:textId="77777777" w:rsidR="000D1446" w:rsidRPr="006B3B05" w:rsidRDefault="00BE2BB9"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Installed and administered GIT source code tool and ensured the reliability of the application as well as designed the branching strategies for GIT.</w:t>
      </w:r>
    </w:p>
    <w:p w14:paraId="1A4BC6E2" w14:textId="77777777" w:rsidR="000D1446" w:rsidRPr="006B3B05" w:rsidRDefault="00BE2BB9"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 on working with on-premises network, application, server monitoring tools like Nagios, </w:t>
      </w:r>
      <w:proofErr w:type="gramStart"/>
      <w:r w:rsidRPr="006B3B05">
        <w:rPr>
          <w:rFonts w:asciiTheme="minorHAnsi" w:hAnsiTheme="minorHAnsi" w:cs="Calibri"/>
          <w:sz w:val="20"/>
          <w:szCs w:val="20"/>
        </w:rPr>
        <w:t>Splunk ,</w:t>
      </w:r>
      <w:proofErr w:type="gramEnd"/>
      <w:r w:rsidRPr="006B3B05">
        <w:rPr>
          <w:rFonts w:asciiTheme="minorHAnsi" w:hAnsiTheme="minorHAnsi" w:cs="Calibri"/>
          <w:sz w:val="20"/>
          <w:szCs w:val="20"/>
        </w:rPr>
        <w:t> AppDynamics and on AWS with CloudWatch monitoring tool .</w:t>
      </w:r>
      <w:r w:rsidR="002D78D3" w:rsidRPr="006B3B05">
        <w:rPr>
          <w:rFonts w:asciiTheme="minorHAnsi" w:hAnsiTheme="minorHAnsi" w:cs="Calibri"/>
          <w:sz w:val="20"/>
          <w:szCs w:val="20"/>
        </w:rPr>
        <w:t xml:space="preserve"> Deployed and configured Git repositories with branching, forks, tagging, merge requests, and notifications. </w:t>
      </w:r>
    </w:p>
    <w:p w14:paraId="144CA57B" w14:textId="0B4CA587" w:rsidR="00992051" w:rsidRPr="00992051" w:rsidRDefault="002D78D3" w:rsidP="0099205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Creating Jenkins jobs and distributing load on Jenkins server by configuring Jenkins nodes which will enable parallel builds.</w:t>
      </w:r>
    </w:p>
    <w:p w14:paraId="41136315" w14:textId="77777777" w:rsidR="000D1446" w:rsidRPr="006B3B05" w:rsidRDefault="002D78D3"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Extensive experience on configuring Amazon EC2, Amazon S3, Amazon Elastic Load Balancing IAM and Security Groups in Public and Private Subnets in VPC and other services in the AWS Managed network security using Load balancer, Auto-scaling, Security groups and NACL.</w:t>
      </w:r>
    </w:p>
    <w:p w14:paraId="0C616915" w14:textId="77777777" w:rsidR="000D1446" w:rsidRPr="006B3B05" w:rsidRDefault="002D78D3"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Installed and configured an automated tool Puppet that included the installation and configuration of the Puppet master, agent nodes and an admin control workstation. Involved in Chef and Puppet for Deployment on Multiple platforms.</w:t>
      </w:r>
    </w:p>
    <w:p w14:paraId="5EA4A1F3" w14:textId="77777777" w:rsidR="000D1446" w:rsidRDefault="00C644AC"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Used Terraform to map more complex dependencies and identify network issue and Worked with Terraform key features such as Infrastructure as code, Execution plans, Resource Graphs, Change Automation.</w:t>
      </w:r>
      <w:r w:rsidR="00BE2BB9" w:rsidRPr="006B3B05">
        <w:rPr>
          <w:rFonts w:asciiTheme="minorHAnsi" w:hAnsiTheme="minorHAnsi" w:cs="Calibri"/>
          <w:sz w:val="20"/>
          <w:szCs w:val="20"/>
        </w:rPr>
        <w:t xml:space="preserve"> Managed Maven project dependencies by creating parent-child relationships between Projects. Installed Jenkins on a Linux machine and created a master and slave configuration to </w:t>
      </w:r>
      <w:proofErr w:type="gramStart"/>
      <w:r w:rsidR="00BE2BB9" w:rsidRPr="006B3B05">
        <w:rPr>
          <w:rFonts w:asciiTheme="minorHAnsi" w:hAnsiTheme="minorHAnsi" w:cs="Calibri"/>
          <w:sz w:val="20"/>
          <w:szCs w:val="20"/>
        </w:rPr>
        <w:t>From</w:t>
      </w:r>
      <w:proofErr w:type="gramEnd"/>
      <w:r w:rsidR="00BE2BB9" w:rsidRPr="006B3B05">
        <w:rPr>
          <w:rFonts w:asciiTheme="minorHAnsi" w:hAnsiTheme="minorHAnsi" w:cs="Calibri"/>
          <w:sz w:val="20"/>
          <w:szCs w:val="20"/>
        </w:rPr>
        <w:t xml:space="preserve"> workstation.</w:t>
      </w:r>
    </w:p>
    <w:p w14:paraId="6D67A87B" w14:textId="08F4A245" w:rsidR="00376C2D" w:rsidRPr="00376C2D" w:rsidRDefault="00376C2D" w:rsidP="00376C2D">
      <w:pPr>
        <w:numPr>
          <w:ilvl w:val="0"/>
          <w:numId w:val="23"/>
        </w:numPr>
        <w:suppressAutoHyphens w:val="0"/>
        <w:spacing w:after="160" w:line="259" w:lineRule="auto"/>
        <w:rPr>
          <w:rFonts w:asciiTheme="minorHAnsi" w:hAnsiTheme="minorHAnsi"/>
          <w:sz w:val="20"/>
          <w:szCs w:val="20"/>
        </w:rPr>
      </w:pPr>
      <w:r w:rsidRPr="001B32DB">
        <w:rPr>
          <w:rFonts w:asciiTheme="minorHAnsi" w:hAnsiTheme="minorHAnsi"/>
          <w:sz w:val="20"/>
          <w:szCs w:val="20"/>
        </w:rPr>
        <w:t>Worked on writing Jenkins build a pipeline with Gradle script and Groovy DSL (Domain Specific Language) and integrating ANT/MAVEN build scripts with Gradle for the sole purpose of continuous build.</w:t>
      </w:r>
    </w:p>
    <w:p w14:paraId="519464D9" w14:textId="77777777" w:rsidR="000D1446" w:rsidRDefault="00C644AC"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Worked on Terraform a tool for building, changing, and versioning infrastructure safely and efficiently and Used Terraform for server provisioning.</w:t>
      </w:r>
    </w:p>
    <w:p w14:paraId="6DB4DB8C" w14:textId="41474E82" w:rsidR="009E0581" w:rsidRPr="009E0581" w:rsidRDefault="009E0581" w:rsidP="009E0581">
      <w:pPr>
        <w:numPr>
          <w:ilvl w:val="0"/>
          <w:numId w:val="23"/>
        </w:numPr>
        <w:suppressAutoHyphens w:val="0"/>
        <w:spacing w:after="160" w:line="259" w:lineRule="auto"/>
        <w:rPr>
          <w:rFonts w:asciiTheme="minorHAnsi" w:hAnsiTheme="minorHAnsi"/>
          <w:sz w:val="20"/>
          <w:szCs w:val="20"/>
        </w:rPr>
      </w:pPr>
      <w:r w:rsidRPr="00FC5F17">
        <w:rPr>
          <w:rFonts w:asciiTheme="minorHAnsi" w:hAnsiTheme="minorHAnsi"/>
          <w:sz w:val="20"/>
          <w:szCs w:val="20"/>
        </w:rPr>
        <w:t xml:space="preserve">Configured Rancher and created/imported clusters using </w:t>
      </w:r>
      <w:proofErr w:type="gramStart"/>
      <w:r w:rsidRPr="00FC5F17">
        <w:rPr>
          <w:rFonts w:asciiTheme="minorHAnsi" w:hAnsiTheme="minorHAnsi"/>
          <w:sz w:val="20"/>
          <w:szCs w:val="20"/>
        </w:rPr>
        <w:t>EKS .</w:t>
      </w:r>
      <w:proofErr w:type="gramEnd"/>
    </w:p>
    <w:p w14:paraId="25546359" w14:textId="77777777" w:rsidR="000D1446" w:rsidRPr="006B3B05" w:rsidRDefault="00D85EC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lastRenderedPageBreak/>
        <w:t>Deployed Puppet, Puppet dashboard for configuration management to existing infrastructure.</w:t>
      </w:r>
      <w:r w:rsidR="00BE2BB9" w:rsidRPr="006B3B05">
        <w:rPr>
          <w:rFonts w:asciiTheme="minorHAnsi" w:hAnsiTheme="minorHAnsi" w:cs="Calibri"/>
          <w:sz w:val="20"/>
          <w:szCs w:val="20"/>
        </w:rPr>
        <w:t xml:space="preserve"> </w:t>
      </w:r>
      <w:r w:rsidR="00D545BD" w:rsidRPr="006B3B05">
        <w:rPr>
          <w:rFonts w:asciiTheme="minorHAnsi" w:hAnsiTheme="minorHAnsi" w:cs="Calibri"/>
          <w:sz w:val="20"/>
          <w:szCs w:val="20"/>
        </w:rPr>
        <w:t>Involved in monitoring error logs, troubleshooting and fixing the problems.</w:t>
      </w:r>
      <w:r w:rsidR="00BE2BB9" w:rsidRPr="006B3B05">
        <w:rPr>
          <w:rFonts w:asciiTheme="minorHAnsi" w:hAnsiTheme="minorHAnsi" w:cs="Calibri"/>
          <w:sz w:val="20"/>
          <w:szCs w:val="20"/>
        </w:rPr>
        <w:t xml:space="preserve"> Manage deployment automation using chef, Custom chef recipes, in Ruby. Working knowledge of JMS using IBM MQ series</w:t>
      </w:r>
    </w:p>
    <w:p w14:paraId="5F78BC7A" w14:textId="77777777" w:rsidR="000D1446" w:rsidRPr="006B3B05" w:rsidRDefault="00C644AC"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Worked on cloud instances running Linux and Windows on AWS, experience with Elastic IP, Security Groups and Virtual Private Cloud in AWS.</w:t>
      </w:r>
    </w:p>
    <w:p w14:paraId="759D97AB" w14:textId="77777777" w:rsidR="000D1446" w:rsidRPr="006B3B05" w:rsidRDefault="000D1446" w:rsidP="006B3B05">
      <w:pPr>
        <w:pStyle w:val="NoSpacing"/>
        <w:spacing w:line="276" w:lineRule="auto"/>
        <w:rPr>
          <w:rFonts w:asciiTheme="minorHAnsi" w:hAnsiTheme="minorHAnsi" w:cs="Calibri"/>
          <w:sz w:val="20"/>
          <w:szCs w:val="20"/>
        </w:rPr>
      </w:pPr>
    </w:p>
    <w:p w14:paraId="68F192D4" w14:textId="23E41142" w:rsidR="000D1446" w:rsidRPr="006B3B05" w:rsidRDefault="00194310" w:rsidP="006B3B05">
      <w:pPr>
        <w:pStyle w:val="NoSpacing"/>
        <w:spacing w:line="276" w:lineRule="auto"/>
        <w:rPr>
          <w:rFonts w:asciiTheme="minorHAnsi" w:hAnsiTheme="minorHAnsi" w:cs="Calibri"/>
          <w:sz w:val="20"/>
          <w:szCs w:val="20"/>
        </w:rPr>
      </w:pPr>
      <w:r w:rsidRPr="006B3B05">
        <w:rPr>
          <w:rFonts w:asciiTheme="minorHAnsi" w:hAnsiTheme="minorHAnsi" w:cs="Calibri"/>
          <w:b/>
          <w:sz w:val="20"/>
          <w:szCs w:val="20"/>
        </w:rPr>
        <w:t>Environment</w:t>
      </w:r>
      <w:r w:rsidRPr="006B3B05">
        <w:rPr>
          <w:rFonts w:asciiTheme="minorHAnsi" w:hAnsiTheme="minorHAnsi" w:cs="Calibri"/>
          <w:sz w:val="20"/>
          <w:szCs w:val="20"/>
        </w:rPr>
        <w:t>:</w:t>
      </w:r>
      <w:r w:rsidR="000C0BF5" w:rsidRPr="006B3B05">
        <w:rPr>
          <w:rFonts w:asciiTheme="minorHAnsi" w:hAnsiTheme="minorHAnsi" w:cs="Calibri"/>
          <w:sz w:val="20"/>
          <w:szCs w:val="20"/>
        </w:rPr>
        <w:t xml:space="preserve"> </w:t>
      </w:r>
      <w:r w:rsidRPr="006B3B05">
        <w:rPr>
          <w:rFonts w:asciiTheme="minorHAnsi" w:hAnsiTheme="minorHAnsi" w:cs="Calibri"/>
          <w:sz w:val="20"/>
          <w:szCs w:val="20"/>
        </w:rPr>
        <w:t xml:space="preserve">AWS, OpenStack, Terraform, Chef, </w:t>
      </w:r>
      <w:proofErr w:type="spellStart"/>
      <w:proofErr w:type="gramStart"/>
      <w:r w:rsidRPr="006B3B05">
        <w:rPr>
          <w:rFonts w:asciiTheme="minorHAnsi" w:hAnsiTheme="minorHAnsi" w:cs="Calibri"/>
          <w:sz w:val="20"/>
          <w:szCs w:val="20"/>
        </w:rPr>
        <w:t>Ansible,</w:t>
      </w:r>
      <w:r w:rsidR="00B66E8D">
        <w:rPr>
          <w:rFonts w:asciiTheme="minorHAnsi" w:hAnsiTheme="minorHAnsi" w:cs="Calibri"/>
          <w:sz w:val="20"/>
          <w:szCs w:val="20"/>
        </w:rPr>
        <w:t>Saltstack</w:t>
      </w:r>
      <w:proofErr w:type="spellEnd"/>
      <w:proofErr w:type="gramEnd"/>
      <w:r w:rsidR="00B66E8D">
        <w:rPr>
          <w:rFonts w:asciiTheme="minorHAnsi" w:hAnsiTheme="minorHAnsi" w:cs="Calibri"/>
          <w:sz w:val="20"/>
          <w:szCs w:val="20"/>
        </w:rPr>
        <w:t>,</w:t>
      </w:r>
      <w:r w:rsidRPr="006B3B05">
        <w:rPr>
          <w:rFonts w:asciiTheme="minorHAnsi" w:hAnsiTheme="minorHAnsi" w:cs="Calibri"/>
          <w:sz w:val="20"/>
          <w:szCs w:val="20"/>
        </w:rPr>
        <w:t xml:space="preserve"> OpenShift, Kubernetes, Docker, Jenkins, Maven, Git, Python/Shell/Perl/Ruby/PHP Scripts, Linux, ELK, New Relic, VMware, Tomcat Apache, JIRA,</w:t>
      </w:r>
      <w:r w:rsidR="009E0581">
        <w:rPr>
          <w:rFonts w:asciiTheme="minorHAnsi" w:hAnsiTheme="minorHAnsi" w:cs="Calibri"/>
          <w:sz w:val="20"/>
          <w:szCs w:val="20"/>
        </w:rPr>
        <w:t xml:space="preserve"> EKS, </w:t>
      </w:r>
      <w:r w:rsidRPr="006B3B05">
        <w:rPr>
          <w:rFonts w:asciiTheme="minorHAnsi" w:hAnsiTheme="minorHAnsi" w:cs="Calibri"/>
          <w:sz w:val="20"/>
          <w:szCs w:val="20"/>
        </w:rPr>
        <w:t xml:space="preserve"> web &amp;application servers, Networking.</w:t>
      </w:r>
    </w:p>
    <w:p w14:paraId="4A96B9D4" w14:textId="77777777" w:rsidR="000D1446" w:rsidRPr="006B3B05" w:rsidRDefault="000D1446" w:rsidP="006B3B05">
      <w:pPr>
        <w:spacing w:line="276" w:lineRule="auto"/>
        <w:rPr>
          <w:rStyle w:val="normalchar"/>
          <w:rFonts w:asciiTheme="minorHAnsi" w:hAnsiTheme="minorHAnsi" w:cs="Calibri"/>
          <w:sz w:val="20"/>
          <w:szCs w:val="20"/>
        </w:rPr>
      </w:pPr>
    </w:p>
    <w:p w14:paraId="4369A572" w14:textId="4E1C535B" w:rsidR="000D1446" w:rsidRPr="006B3B05" w:rsidRDefault="00CB7093"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Client:</w:t>
      </w:r>
      <w:r w:rsidR="003B3C6D" w:rsidRPr="006B3B05">
        <w:rPr>
          <w:rFonts w:asciiTheme="minorHAnsi" w:hAnsiTheme="minorHAnsi" w:cs="Calibri"/>
          <w:b/>
          <w:bCs/>
          <w:sz w:val="20"/>
          <w:szCs w:val="20"/>
        </w:rPr>
        <w:t xml:space="preserve"> Allianz Insurance, Minneapolis.</w:t>
      </w:r>
      <w:r w:rsidRPr="006B3B05">
        <w:rPr>
          <w:rFonts w:asciiTheme="minorHAnsi" w:hAnsiTheme="minorHAnsi" w:cs="Calibri"/>
          <w:b/>
          <w:bCs/>
          <w:sz w:val="20"/>
          <w:szCs w:val="20"/>
        </w:rPr>
        <w:t xml:space="preserve">                                                    </w:t>
      </w:r>
      <w:r w:rsidR="003B3C6D" w:rsidRPr="006B3B05">
        <w:rPr>
          <w:rFonts w:asciiTheme="minorHAnsi" w:hAnsiTheme="minorHAnsi" w:cs="Calibri"/>
          <w:b/>
          <w:bCs/>
          <w:sz w:val="20"/>
          <w:szCs w:val="20"/>
        </w:rPr>
        <w:t xml:space="preserve">                                                             </w:t>
      </w:r>
      <w:r w:rsidR="007A340B" w:rsidRPr="006B3B05">
        <w:rPr>
          <w:rFonts w:asciiTheme="minorHAnsi" w:hAnsiTheme="minorHAnsi" w:cs="Calibri"/>
          <w:b/>
          <w:bCs/>
          <w:sz w:val="20"/>
          <w:szCs w:val="20"/>
        </w:rPr>
        <w:t xml:space="preserve">April 2018 to </w:t>
      </w:r>
      <w:proofErr w:type="gramStart"/>
      <w:r w:rsidR="007A340B" w:rsidRPr="006B3B05">
        <w:rPr>
          <w:rFonts w:asciiTheme="minorHAnsi" w:hAnsiTheme="minorHAnsi" w:cs="Calibri"/>
          <w:b/>
          <w:bCs/>
          <w:sz w:val="20"/>
          <w:szCs w:val="20"/>
        </w:rPr>
        <w:t>A</w:t>
      </w:r>
      <w:r w:rsidR="00486ABD">
        <w:rPr>
          <w:rFonts w:asciiTheme="minorHAnsi" w:hAnsiTheme="minorHAnsi" w:cs="Calibri"/>
          <w:b/>
          <w:bCs/>
          <w:sz w:val="20"/>
          <w:szCs w:val="20"/>
        </w:rPr>
        <w:t xml:space="preserve">ug  </w:t>
      </w:r>
      <w:r w:rsidR="007A340B" w:rsidRPr="006B3B05">
        <w:rPr>
          <w:rFonts w:asciiTheme="minorHAnsi" w:hAnsiTheme="minorHAnsi" w:cs="Calibri"/>
          <w:b/>
          <w:bCs/>
          <w:sz w:val="20"/>
          <w:szCs w:val="20"/>
        </w:rPr>
        <w:t>2020</w:t>
      </w:r>
      <w:proofErr w:type="gramEnd"/>
    </w:p>
    <w:p w14:paraId="5EE60EE3" w14:textId="77777777" w:rsidR="000D1446" w:rsidRDefault="00CB7093"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Role: DevOps Engineer</w:t>
      </w:r>
    </w:p>
    <w:p w14:paraId="5C758238" w14:textId="77777777" w:rsidR="00102E0F" w:rsidRDefault="00102E0F" w:rsidP="006B3B05">
      <w:pPr>
        <w:suppressAutoHyphens w:val="0"/>
        <w:spacing w:line="276" w:lineRule="auto"/>
        <w:rPr>
          <w:rFonts w:asciiTheme="minorHAnsi" w:hAnsiTheme="minorHAnsi" w:cs="Calibri"/>
          <w:b/>
          <w:bCs/>
          <w:sz w:val="20"/>
          <w:szCs w:val="20"/>
        </w:rPr>
      </w:pPr>
    </w:p>
    <w:p w14:paraId="5D4003E2" w14:textId="2E136801" w:rsidR="00102E0F" w:rsidRDefault="00102E0F" w:rsidP="006B3B05">
      <w:pPr>
        <w:suppressAutoHyphens w:val="0"/>
        <w:spacing w:line="276" w:lineRule="auto"/>
        <w:rPr>
          <w:rFonts w:asciiTheme="minorHAnsi" w:hAnsiTheme="minorHAnsi" w:cs="Calibri"/>
          <w:b/>
          <w:bCs/>
          <w:sz w:val="20"/>
          <w:szCs w:val="20"/>
        </w:rPr>
      </w:pPr>
      <w:r w:rsidRPr="00102E0F">
        <w:rPr>
          <w:rFonts w:asciiTheme="minorHAnsi" w:hAnsiTheme="minorHAnsi" w:cs="Calibri"/>
          <w:b/>
          <w:bCs/>
          <w:sz w:val="20"/>
          <w:szCs w:val="20"/>
        </w:rPr>
        <w:t>Allianz Insurance: Global insurance leader adopting cloud and DevOps for scalable, secure solutions.</w:t>
      </w:r>
    </w:p>
    <w:p w14:paraId="10D92F22" w14:textId="351D1421" w:rsidR="00603BC2" w:rsidRDefault="00603BC2" w:rsidP="006B3B05">
      <w:pPr>
        <w:suppressAutoHyphens w:val="0"/>
        <w:spacing w:line="276" w:lineRule="auto"/>
        <w:rPr>
          <w:rFonts w:asciiTheme="minorHAnsi" w:hAnsiTheme="minorHAnsi" w:cs="Calibri"/>
          <w:b/>
          <w:bCs/>
          <w:sz w:val="20"/>
          <w:szCs w:val="20"/>
        </w:rPr>
      </w:pPr>
      <w:r w:rsidRPr="00603BC2">
        <w:rPr>
          <w:rFonts w:asciiTheme="minorHAnsi" w:hAnsiTheme="minorHAnsi" w:cs="Calibri"/>
          <w:b/>
          <w:bCs/>
          <w:sz w:val="20"/>
          <w:szCs w:val="20"/>
        </w:rPr>
        <w:t>Automated AWS infrastructure using Terraform and managed CI/CD pipelines with Jenkins, Chef, and Kubernetes (EKS), Migrated on-prem databases (MySQL, Oracle) to AWS, ensuring high availability via ELB and automated backups, Developed Chef cookbooks and Ansible playbooks to standardize deployments and optimize infrastructure and Enhanced monitoring with Nagios and streamlined workflows using Atlassian tools (JIRA, Bamboo, Bitbucket)</w:t>
      </w:r>
      <w:r w:rsidR="00102E0F">
        <w:rPr>
          <w:rFonts w:asciiTheme="minorHAnsi" w:hAnsiTheme="minorHAnsi" w:cs="Calibri"/>
          <w:b/>
          <w:bCs/>
          <w:sz w:val="20"/>
          <w:szCs w:val="20"/>
        </w:rPr>
        <w:t>.</w:t>
      </w:r>
    </w:p>
    <w:p w14:paraId="2DC279A7" w14:textId="77777777" w:rsidR="00102E0F" w:rsidRPr="006B3B05" w:rsidRDefault="00102E0F" w:rsidP="006B3B05">
      <w:pPr>
        <w:suppressAutoHyphens w:val="0"/>
        <w:spacing w:line="276" w:lineRule="auto"/>
        <w:rPr>
          <w:rFonts w:asciiTheme="minorHAnsi" w:hAnsiTheme="minorHAnsi" w:cs="Calibri"/>
          <w:b/>
          <w:bCs/>
          <w:sz w:val="20"/>
          <w:szCs w:val="20"/>
        </w:rPr>
      </w:pPr>
    </w:p>
    <w:p w14:paraId="74ADEACD" w14:textId="77777777" w:rsidR="000D1446" w:rsidRPr="006B3B05" w:rsidRDefault="00CB7093"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Responsibilities:</w:t>
      </w:r>
    </w:p>
    <w:p w14:paraId="34A78C18"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Expertise on Writing Templates for AWS infrastructure as code using Terraform to build staging and production environments and for deploying into AWS used automation pipeline tools like Jenkins, Artifactory, Chef and Terraform.</w:t>
      </w:r>
    </w:p>
    <w:p w14:paraId="7A33FF0D"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Configured Active Directory accounts to single sign-on to AWS Management Console. Worked with security groups for EC2 instances along with ELB and Roles for Amazon services to interact with each other.</w:t>
      </w:r>
    </w:p>
    <w:p w14:paraId="4EE89C2C"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Migrated MySQL, ORACLE databases from on-premises to AWS, Created snapshots and Amazon Machine Images of EC2 Instances as a part of backups. Configured AWS ELB for providing High-Availability to applications across multiple availability zones by performing periodic health checks.</w:t>
      </w:r>
    </w:p>
    <w:p w14:paraId="002196F5"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 in Working on Chef with Knife commands to manage Nodes, Cookbooks, Chef Recipes, Chef attributes, Chef Templates. Extensively used Ruby scripting on Chef Automation for creating cookbooks comprising all resources, Database, templates, attributes.</w:t>
      </w:r>
    </w:p>
    <w:p w14:paraId="602C47D0"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Written multiple cookbooks in Chef using Ruby scripting language for various DB configurations to modularize and optimize end-product configuration, converting production support scripts to Chef Recipes.</w:t>
      </w:r>
    </w:p>
    <w:p w14:paraId="6491DB9F"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Configured Ansible control machine and wrote Ansible playbooks with Ansible roles. Used file module in Ansible playbook to copy and remove files on EC2 instances.</w:t>
      </w:r>
    </w:p>
    <w:p w14:paraId="5D08E522"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Created Ansible roles in YAML and defined tasks, variables, files, handlers and templates. </w:t>
      </w:r>
    </w:p>
    <w:p w14:paraId="57F748B9"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Created inventory and configured the Ansible files for parallel deployment in Ansible for automating the Continuous delivery process.</w:t>
      </w:r>
    </w:p>
    <w:p w14:paraId="3BA7CB20"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Experienced in Docker, Kubernetes and OpenShift to manage micro services for development of continuous integration and continuous delivery.</w:t>
      </w:r>
    </w:p>
    <w:p w14:paraId="4FBBC963" w14:textId="77777777" w:rsidR="000D1446"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Experienced in writing Chef Cookbooks and Recipes to automate our build/deployment process and do an overall process improvement to any manual processes and managed servers on AWS cloud platform.</w:t>
      </w:r>
    </w:p>
    <w:p w14:paraId="44FA7553" w14:textId="77777777" w:rsidR="009E0581" w:rsidRPr="00FC5F17" w:rsidRDefault="009E0581" w:rsidP="00C86E21">
      <w:pPr>
        <w:numPr>
          <w:ilvl w:val="0"/>
          <w:numId w:val="23"/>
        </w:numPr>
        <w:suppressAutoHyphens w:val="0"/>
        <w:spacing w:line="259" w:lineRule="auto"/>
        <w:rPr>
          <w:rFonts w:asciiTheme="minorHAnsi" w:hAnsiTheme="minorHAnsi"/>
          <w:sz w:val="20"/>
          <w:szCs w:val="20"/>
        </w:rPr>
      </w:pPr>
      <w:r w:rsidRPr="00FC5F17">
        <w:rPr>
          <w:rFonts w:asciiTheme="minorHAnsi" w:hAnsiTheme="minorHAnsi"/>
          <w:sz w:val="20"/>
          <w:szCs w:val="20"/>
        </w:rPr>
        <w:t>Deployed application which is containerized using Docker onto a Kubernetes cluster which is managed by Amazon Elastic Container Service for Kubernetes (EKS).</w:t>
      </w:r>
    </w:p>
    <w:p w14:paraId="268B3199" w14:textId="43BBB07C" w:rsidR="009E0581" w:rsidRPr="006B3B05" w:rsidRDefault="00C86E21" w:rsidP="00C86E21">
      <w:pPr>
        <w:pStyle w:val="NoSpacing"/>
        <w:numPr>
          <w:ilvl w:val="0"/>
          <w:numId w:val="23"/>
        </w:numPr>
        <w:spacing w:line="276" w:lineRule="auto"/>
        <w:rPr>
          <w:rFonts w:asciiTheme="minorHAnsi" w:hAnsiTheme="minorHAnsi" w:cs="Calibri"/>
          <w:sz w:val="20"/>
          <w:szCs w:val="20"/>
        </w:rPr>
      </w:pPr>
      <w:r w:rsidRPr="00C86E21">
        <w:rPr>
          <w:rFonts w:asciiTheme="minorHAnsi" w:hAnsiTheme="minorHAnsi" w:cs="Calibri"/>
          <w:sz w:val="20"/>
          <w:szCs w:val="20"/>
        </w:rPr>
        <w:t>Supported </w:t>
      </w:r>
      <w:r w:rsidRPr="00C86E21">
        <w:rPr>
          <w:rFonts w:asciiTheme="minorHAnsi" w:hAnsiTheme="minorHAnsi" w:cs="Calibri"/>
          <w:b/>
          <w:bCs/>
          <w:sz w:val="20"/>
          <w:szCs w:val="20"/>
        </w:rPr>
        <w:t>VMware/Hyper-V</w:t>
      </w:r>
      <w:r w:rsidRPr="00C86E21">
        <w:rPr>
          <w:rFonts w:asciiTheme="minorHAnsi" w:hAnsiTheme="minorHAnsi" w:cs="Calibri"/>
          <w:sz w:val="20"/>
          <w:szCs w:val="20"/>
        </w:rPr>
        <w:t> virtualized environments by provisioning Linux VMs for application hosting.</w:t>
      </w:r>
    </w:p>
    <w:p w14:paraId="5B981C1F" w14:textId="77777777" w:rsidR="000D1446" w:rsidRPr="006B3B05" w:rsidRDefault="00194310"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Administration of Bamboo Implemented a Continuous delivery framework using bamboo chef, Maven in Linux Environment. Experienced in migrate project from Bamboo to Jenkins.</w:t>
      </w:r>
    </w:p>
    <w:p w14:paraId="1D217243" w14:textId="77777777" w:rsidR="000D1446" w:rsidRPr="006B3B05" w:rsidRDefault="00194310" w:rsidP="00C86E21">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Extensively worked on Jenkins/Hudson, Bamboo and TeamCity for Continuous Integration and strong experience with integration of Ant and Maven Build as build tools for the building of deployable artifacts (jar, war &amp; ear) from source code.</w:t>
      </w:r>
    </w:p>
    <w:p w14:paraId="57007B35"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lastRenderedPageBreak/>
        <w:t>Used Atlassian tools JIRA, Confluence, Bitbucket, Bamboo for defect management, team collaboration, source code management and continuous integration and deployment practices.</w:t>
      </w:r>
    </w:p>
    <w:p w14:paraId="0D1DDBDB"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 with design, configuration and implementation of Nagios and monitored run scripts remotely via Nagios Remote Plugin Executor.</w:t>
      </w:r>
    </w:p>
    <w:p w14:paraId="1F384C68"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Designed the Branching/Merging strategy for all Lobs and to have unique Build/release strategy across platform.</w:t>
      </w:r>
    </w:p>
    <w:p w14:paraId="115701E2"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Created post commit and pre-push hooks using Python in SVN and GIT repos. Setting up the SVN and GIT repos for Jenkins; build jobs.</w:t>
      </w:r>
    </w:p>
    <w:p w14:paraId="55BCDADE"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Developed Python and Shell scripts for automation of the build and release process. Scripting in multiple languages on Bash, Shell scripting, python scripting etc. Wrote automation scripts in shell and python to enhance the CI-CD pipeline.</w:t>
      </w:r>
    </w:p>
    <w:p w14:paraId="0D9E5BC7"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Installed, monitored and configured Applications in Nginx and Apache Tomcat Server and establish connectivity to databases and troubleshoot issues on the fly.</w:t>
      </w:r>
    </w:p>
    <w:p w14:paraId="1AB68A40"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Involved in setting up JIRA as defect tracking system and configured various workflows, customizations and plugins for the JIRA bug/issue tracker.</w:t>
      </w:r>
    </w:p>
    <w:p w14:paraId="31856465" w14:textId="77777777" w:rsidR="000D1446" w:rsidRPr="006B3B05" w:rsidRDefault="0019431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Also, as Linux System &amp; Middleware Administrator responsible for the </w:t>
      </w:r>
      <w:proofErr w:type="gramStart"/>
      <w:r w:rsidRPr="006B3B05">
        <w:rPr>
          <w:rFonts w:asciiTheme="minorHAnsi" w:hAnsiTheme="minorHAnsi" w:cs="Calibri"/>
          <w:sz w:val="20"/>
          <w:szCs w:val="20"/>
        </w:rPr>
        <w:t>day to day</w:t>
      </w:r>
      <w:proofErr w:type="gramEnd"/>
      <w:r w:rsidRPr="006B3B05">
        <w:rPr>
          <w:rFonts w:asciiTheme="minorHAnsi" w:hAnsiTheme="minorHAnsi" w:cs="Calibri"/>
          <w:sz w:val="20"/>
          <w:szCs w:val="20"/>
        </w:rPr>
        <w:t xml:space="preserve"> administration and administration of RHEL 5, 6/ CentOS which includes installation, testing, tuning, upgrading and loading patches, troubleshooting.</w:t>
      </w:r>
    </w:p>
    <w:p w14:paraId="1409C5AB" w14:textId="77777777" w:rsidR="000D1446" w:rsidRPr="006B3B05" w:rsidRDefault="000D1446" w:rsidP="006B3B05">
      <w:pPr>
        <w:pStyle w:val="NoSpacing"/>
        <w:spacing w:line="276" w:lineRule="auto"/>
        <w:rPr>
          <w:rFonts w:asciiTheme="minorHAnsi" w:hAnsiTheme="minorHAnsi" w:cs="Calibri"/>
          <w:sz w:val="20"/>
          <w:szCs w:val="20"/>
        </w:rPr>
      </w:pPr>
    </w:p>
    <w:p w14:paraId="5B24F259" w14:textId="77777777" w:rsidR="000D1446" w:rsidRPr="006B3B05" w:rsidRDefault="00194310" w:rsidP="006B3B05">
      <w:pPr>
        <w:pStyle w:val="NoSpacing"/>
        <w:spacing w:line="276" w:lineRule="auto"/>
        <w:rPr>
          <w:rFonts w:asciiTheme="minorHAnsi" w:hAnsiTheme="minorHAnsi" w:cs="Calibri"/>
          <w:sz w:val="20"/>
          <w:szCs w:val="20"/>
        </w:rPr>
      </w:pPr>
      <w:r w:rsidRPr="006B3B05">
        <w:rPr>
          <w:rFonts w:asciiTheme="minorHAnsi" w:hAnsiTheme="minorHAnsi" w:cs="Calibri"/>
          <w:b/>
          <w:sz w:val="20"/>
          <w:szCs w:val="20"/>
        </w:rPr>
        <w:t>Environment</w:t>
      </w:r>
      <w:r w:rsidRPr="006B3B05">
        <w:rPr>
          <w:rFonts w:asciiTheme="minorHAnsi" w:hAnsiTheme="minorHAnsi" w:cs="Calibri"/>
          <w:sz w:val="20"/>
          <w:szCs w:val="20"/>
        </w:rPr>
        <w:t>: Puppet, Chef, GIT, Bamboo, Ansible, OpenShift AWS, ANT, Maven, JIRA, Python, PowerShell, Bitbucket, Nagios, Web &amp; application servers, Networking, Linux</w:t>
      </w:r>
    </w:p>
    <w:p w14:paraId="3D936270" w14:textId="77777777" w:rsidR="000D1446" w:rsidRPr="006B3B05" w:rsidRDefault="000D1446" w:rsidP="006B3B05">
      <w:pPr>
        <w:suppressAutoHyphens w:val="0"/>
        <w:spacing w:line="276" w:lineRule="auto"/>
        <w:rPr>
          <w:rFonts w:asciiTheme="minorHAnsi" w:hAnsiTheme="minorHAnsi" w:cs="Calibri"/>
          <w:b/>
          <w:bCs/>
          <w:sz w:val="20"/>
          <w:szCs w:val="20"/>
        </w:rPr>
      </w:pPr>
    </w:p>
    <w:p w14:paraId="11076D94" w14:textId="77777777" w:rsidR="000D1446" w:rsidRPr="006B3B05" w:rsidRDefault="003B3C6D"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Role</w:t>
      </w:r>
      <w:r w:rsidRPr="006B3B05">
        <w:rPr>
          <w:rFonts w:asciiTheme="minorHAnsi" w:hAnsiTheme="minorHAnsi" w:cs="Calibri"/>
          <w:b/>
          <w:bCs/>
          <w:sz w:val="20"/>
          <w:szCs w:val="20"/>
          <w:cs/>
          <w:lang w:bidi="hi-IN"/>
        </w:rPr>
        <w:t xml:space="preserve">: </w:t>
      </w:r>
      <w:r w:rsidRPr="006B3B05">
        <w:rPr>
          <w:rFonts w:asciiTheme="minorHAnsi" w:hAnsiTheme="minorHAnsi" w:cs="Calibri"/>
          <w:b/>
          <w:bCs/>
          <w:sz w:val="20"/>
          <w:szCs w:val="20"/>
        </w:rPr>
        <w:t xml:space="preserve">DevOps Engineer </w:t>
      </w:r>
    </w:p>
    <w:p w14:paraId="17509F06" w14:textId="5A8EA99F" w:rsidR="000D1446" w:rsidRDefault="003B3C6D"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Client</w:t>
      </w:r>
      <w:r w:rsidRPr="006B3B05">
        <w:rPr>
          <w:rFonts w:asciiTheme="minorHAnsi" w:hAnsiTheme="minorHAnsi" w:cs="Calibri"/>
          <w:b/>
          <w:bCs/>
          <w:sz w:val="20"/>
          <w:szCs w:val="20"/>
          <w:cs/>
          <w:lang w:bidi="hi-IN"/>
        </w:rPr>
        <w:t xml:space="preserve">: </w:t>
      </w:r>
      <w:r w:rsidRPr="006B3B05">
        <w:rPr>
          <w:rFonts w:asciiTheme="minorHAnsi" w:hAnsiTheme="minorHAnsi" w:cs="Calibri"/>
          <w:b/>
          <w:bCs/>
          <w:sz w:val="20"/>
          <w:szCs w:val="20"/>
        </w:rPr>
        <w:t>Smart things, Minneapolis, MN.</w:t>
      </w:r>
      <w:r w:rsidRPr="006B3B05">
        <w:rPr>
          <w:rFonts w:asciiTheme="minorHAnsi" w:hAnsiTheme="minorHAnsi" w:cs="Calibri"/>
          <w:b/>
          <w:bCs/>
          <w:sz w:val="20"/>
          <w:szCs w:val="20"/>
        </w:rPr>
        <w:tab/>
      </w:r>
      <w:r w:rsidRPr="006B3B05">
        <w:rPr>
          <w:rFonts w:asciiTheme="minorHAnsi" w:hAnsiTheme="minorHAnsi" w:cs="Calibri"/>
          <w:b/>
          <w:bCs/>
          <w:sz w:val="20"/>
          <w:szCs w:val="20"/>
        </w:rPr>
        <w:tab/>
      </w:r>
      <w:r w:rsidRPr="006B3B05">
        <w:rPr>
          <w:rFonts w:asciiTheme="minorHAnsi" w:hAnsiTheme="minorHAnsi" w:cs="Calibri"/>
          <w:b/>
          <w:bCs/>
          <w:sz w:val="20"/>
          <w:szCs w:val="20"/>
        </w:rPr>
        <w:tab/>
      </w:r>
      <w:r w:rsidRPr="006B3B05">
        <w:rPr>
          <w:rFonts w:asciiTheme="minorHAnsi" w:hAnsiTheme="minorHAnsi" w:cs="Calibri"/>
          <w:b/>
          <w:bCs/>
          <w:sz w:val="20"/>
          <w:szCs w:val="20"/>
        </w:rPr>
        <w:tab/>
      </w:r>
      <w:r w:rsidRPr="006B3B05">
        <w:rPr>
          <w:rFonts w:asciiTheme="minorHAnsi" w:hAnsiTheme="minorHAnsi" w:cs="Calibri"/>
          <w:b/>
          <w:bCs/>
          <w:sz w:val="20"/>
          <w:szCs w:val="20"/>
        </w:rPr>
        <w:tab/>
      </w:r>
      <w:r w:rsidRPr="006B3B05">
        <w:rPr>
          <w:rFonts w:asciiTheme="minorHAnsi" w:hAnsiTheme="minorHAnsi" w:cs="Calibri"/>
          <w:b/>
          <w:bCs/>
          <w:sz w:val="20"/>
          <w:szCs w:val="20"/>
        </w:rPr>
        <w:tab/>
      </w:r>
      <w:r w:rsidRPr="006B3B05">
        <w:rPr>
          <w:rFonts w:asciiTheme="minorHAnsi" w:hAnsiTheme="minorHAnsi" w:cs="Calibri"/>
          <w:b/>
          <w:bCs/>
          <w:sz w:val="20"/>
          <w:szCs w:val="20"/>
        </w:rPr>
        <w:tab/>
      </w:r>
      <w:r w:rsidRPr="006B3B05">
        <w:rPr>
          <w:rFonts w:asciiTheme="minorHAnsi" w:hAnsiTheme="minorHAnsi" w:cs="Calibri"/>
          <w:b/>
          <w:bCs/>
          <w:sz w:val="20"/>
          <w:szCs w:val="20"/>
        </w:rPr>
        <w:tab/>
      </w:r>
      <w:r w:rsidR="007A340B" w:rsidRPr="006B3B05">
        <w:rPr>
          <w:rFonts w:asciiTheme="minorHAnsi" w:hAnsiTheme="minorHAnsi" w:cs="Calibri"/>
          <w:b/>
          <w:bCs/>
          <w:sz w:val="20"/>
          <w:szCs w:val="20"/>
        </w:rPr>
        <w:t>Aug 2016 to Mar 2018</w:t>
      </w:r>
    </w:p>
    <w:p w14:paraId="35F9D323" w14:textId="77777777" w:rsidR="00102E0F" w:rsidRDefault="00102E0F" w:rsidP="006B3B05">
      <w:pPr>
        <w:suppressAutoHyphens w:val="0"/>
        <w:spacing w:line="276" w:lineRule="auto"/>
        <w:rPr>
          <w:rFonts w:asciiTheme="minorHAnsi" w:hAnsiTheme="minorHAnsi" w:cs="Calibri"/>
          <w:b/>
          <w:bCs/>
          <w:sz w:val="20"/>
          <w:szCs w:val="20"/>
        </w:rPr>
      </w:pPr>
    </w:p>
    <w:p w14:paraId="460D7E1B" w14:textId="16FE7696" w:rsidR="00102E0F" w:rsidRDefault="00102E0F" w:rsidP="006B3B05">
      <w:pPr>
        <w:suppressAutoHyphens w:val="0"/>
        <w:spacing w:line="276" w:lineRule="auto"/>
        <w:rPr>
          <w:rFonts w:asciiTheme="minorHAnsi" w:hAnsiTheme="minorHAnsi" w:cs="Calibri"/>
          <w:b/>
          <w:bCs/>
          <w:sz w:val="20"/>
          <w:szCs w:val="20"/>
        </w:rPr>
      </w:pPr>
      <w:r w:rsidRPr="00102E0F">
        <w:rPr>
          <w:rFonts w:asciiTheme="minorHAnsi" w:hAnsiTheme="minorHAnsi" w:cs="Calibri"/>
          <w:b/>
          <w:bCs/>
          <w:sz w:val="20"/>
          <w:szCs w:val="20"/>
        </w:rPr>
        <w:t>SmartThings: IoT technology pioneer developing connected home solutions through cloud-native platforms.</w:t>
      </w:r>
    </w:p>
    <w:p w14:paraId="2350E91F" w14:textId="71A506DA" w:rsidR="00102E0F" w:rsidRDefault="00102E0F" w:rsidP="006B3B05">
      <w:pPr>
        <w:suppressAutoHyphens w:val="0"/>
        <w:spacing w:line="276" w:lineRule="auto"/>
        <w:rPr>
          <w:rFonts w:asciiTheme="minorHAnsi" w:hAnsiTheme="minorHAnsi" w:cs="Calibri"/>
          <w:b/>
          <w:bCs/>
          <w:sz w:val="20"/>
          <w:szCs w:val="20"/>
        </w:rPr>
      </w:pPr>
      <w:r w:rsidRPr="00102E0F">
        <w:rPr>
          <w:rFonts w:asciiTheme="minorHAnsi" w:hAnsiTheme="minorHAnsi" w:cs="Calibri"/>
          <w:b/>
          <w:bCs/>
          <w:sz w:val="20"/>
          <w:szCs w:val="20"/>
        </w:rPr>
        <w:t>Automated AWS cloud infrastructure and CI/CD pipelines using Jenkins, CloudFormation, and Lambda, Migrated Linux systems to AWS with VPC, Route53, and security configurations and Implemented Docker/Kubernetes containerization and Nexus artifact management, Established monitoring with Splunk/CloudWatch across all environments.</w:t>
      </w:r>
    </w:p>
    <w:p w14:paraId="4A1B0690" w14:textId="77777777" w:rsidR="00102E0F" w:rsidRPr="006B3B05" w:rsidRDefault="00102E0F" w:rsidP="006B3B05">
      <w:pPr>
        <w:suppressAutoHyphens w:val="0"/>
        <w:spacing w:line="276" w:lineRule="auto"/>
        <w:rPr>
          <w:rFonts w:asciiTheme="minorHAnsi" w:hAnsiTheme="minorHAnsi" w:cs="Calibri"/>
          <w:b/>
          <w:bCs/>
          <w:sz w:val="20"/>
          <w:szCs w:val="20"/>
        </w:rPr>
      </w:pPr>
    </w:p>
    <w:p w14:paraId="008D1EDA" w14:textId="77777777" w:rsidR="000D1446" w:rsidRPr="006B3B05" w:rsidRDefault="000D1446"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Responsibilities</w:t>
      </w:r>
      <w:r w:rsidRPr="006B3B05">
        <w:rPr>
          <w:rFonts w:asciiTheme="minorHAnsi" w:hAnsiTheme="minorHAnsi" w:cs="Calibri"/>
          <w:b/>
          <w:bCs/>
          <w:sz w:val="20"/>
          <w:szCs w:val="20"/>
          <w:cs/>
          <w:lang w:bidi="hi-IN"/>
        </w:rPr>
        <w:t>:</w:t>
      </w:r>
    </w:p>
    <w:p w14:paraId="23C81387"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 in Software Integration, Configuration, building, automating, managing, and releasing code from one environment to another environment and deploying to servers.</w:t>
      </w:r>
    </w:p>
    <w:p w14:paraId="333FD673"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Worked in AWS environment, instrumental in utilizing Compute Services (EC2, ELB), Storage Services (S3, Glacier, Block Storage, Lifecycle Management policies), CloudFormation, Lambda, VPC, RDS and Cloud Watch.</w:t>
      </w:r>
    </w:p>
    <w:p w14:paraId="15DEEC95"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Migrated Linux environment to AWS by creating and executing a migration plan, deployed EC2 instances in VPC, configured security groups &amp;NACL's, attached profiles and roles using AWS Cloud Formation templates </w:t>
      </w:r>
    </w:p>
    <w:p w14:paraId="75554AB4"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Used Amazon Route53 to manage DNS zones globally &amp; to give public DNS names to ELB's and CloudFront for Content Delivery</w:t>
      </w:r>
    </w:p>
    <w:p w14:paraId="2D4B0BF6"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 in implementing AWS lambda to run servers without managing them and to trigger run code by S3 and SNS.</w:t>
      </w:r>
    </w:p>
    <w:p w14:paraId="268E9F52"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Responsible for Continuous Integration (CI) and Continuous Delivery (CD) process implementation using Jenkins along with PowerShell to automate routine jobs. </w:t>
      </w:r>
    </w:p>
    <w:p w14:paraId="4A012271"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Developed shell scripts for automation of the build and release process, developed Custom Scripts to monitor repositories, Server storage.</w:t>
      </w:r>
    </w:p>
    <w:p w14:paraId="0EEE7DB6"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Created Ansible playbooks to automatically install packages from a repository, to change the configuration of remotely configured machines and to deploy new builds and various automation purpose, file copy, permission changes, configuration changes, path specific folder creation.</w:t>
      </w:r>
    </w:p>
    <w:p w14:paraId="7149604F"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Experience in working in .Net application and branching, Tagging, Release Activities on Version Control Tool like GIT and Subversion (SVN). </w:t>
      </w:r>
    </w:p>
    <w:p w14:paraId="5C9289DB"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Experience in resolving issues of merge conflicts and develop Custom Scripts to monitor repositories and Server storage. </w:t>
      </w:r>
    </w:p>
    <w:p w14:paraId="2AE367B1"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Installed Nexus repository tool to maintain the artifacts/dependencies jars. </w:t>
      </w:r>
    </w:p>
    <w:p w14:paraId="1EB4AAC1"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lastRenderedPageBreak/>
        <w:t xml:space="preserve">Involved in development of test environment on Docker containers and configuring the Docker containers using Kubernetes. </w:t>
      </w:r>
    </w:p>
    <w:p w14:paraId="11D18EF5"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Deploy code updates into test and production environments and work to roll environments forward </w:t>
      </w:r>
    </w:p>
    <w:p w14:paraId="278D30C5"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Knowledge of Splunk content development with the ability to create queries and dashboards. </w:t>
      </w:r>
    </w:p>
    <w:p w14:paraId="0BEC2FEE"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Worked as a site reliability engineer the main task is to design and implement adaptive remote testing framework for installation and customization of multitenant cloud environments, their integration with distributed data sources. </w:t>
      </w:r>
    </w:p>
    <w:p w14:paraId="4713B05F"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Maintained and managed assigned systems, Splunk related issues and administrators. </w:t>
      </w:r>
    </w:p>
    <w:p w14:paraId="387A2321"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Worked with Open Shift platform in managing Docker containers and Kubernetes Clusters. </w:t>
      </w:r>
    </w:p>
    <w:p w14:paraId="4A9A3A3E"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Created and maintained the Power Shell scripts and Perl scripts deployment scripts for Tomcat application servers. </w:t>
      </w:r>
    </w:p>
    <w:p w14:paraId="5EDF8C74"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Performed and deployed Builds for various Environments like QA, Integration, UAT and Productions Environments. </w:t>
      </w:r>
    </w:p>
    <w:p w14:paraId="51D50A9E" w14:textId="77777777" w:rsidR="000D1446" w:rsidRPr="006B3B05" w:rsidRDefault="003B3C6D"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Used Ticketing tool JIRA to track defects and changes for change management, monitoring tools like New Relic and CloudWatch in different work environments in real and container workspace.</w:t>
      </w:r>
    </w:p>
    <w:p w14:paraId="644AC0F7" w14:textId="77777777" w:rsidR="000D1446" w:rsidRPr="006B3B05" w:rsidRDefault="000D1446" w:rsidP="006B3B05">
      <w:pPr>
        <w:pStyle w:val="NoSpacing"/>
        <w:spacing w:line="276" w:lineRule="auto"/>
        <w:rPr>
          <w:rFonts w:asciiTheme="minorHAnsi" w:hAnsiTheme="minorHAnsi" w:cs="Calibri"/>
          <w:sz w:val="20"/>
          <w:szCs w:val="20"/>
        </w:rPr>
      </w:pPr>
    </w:p>
    <w:p w14:paraId="45779A14" w14:textId="77777777" w:rsidR="000D1446" w:rsidRPr="006B3B05" w:rsidRDefault="003B3C6D" w:rsidP="006B3B05">
      <w:pPr>
        <w:pStyle w:val="NoSpacing"/>
        <w:spacing w:line="276" w:lineRule="auto"/>
        <w:rPr>
          <w:rFonts w:asciiTheme="minorHAnsi" w:hAnsiTheme="minorHAnsi" w:cs="Calibri"/>
          <w:sz w:val="20"/>
          <w:szCs w:val="20"/>
        </w:rPr>
      </w:pPr>
      <w:r w:rsidRPr="006B3B05">
        <w:rPr>
          <w:rFonts w:asciiTheme="minorHAnsi" w:hAnsiTheme="minorHAnsi" w:cs="Calibri"/>
          <w:b/>
          <w:sz w:val="20"/>
          <w:szCs w:val="20"/>
        </w:rPr>
        <w:t>Environments</w:t>
      </w:r>
      <w:r w:rsidRPr="006B3B05">
        <w:rPr>
          <w:rFonts w:asciiTheme="minorHAnsi" w:hAnsiTheme="minorHAnsi" w:cs="Calibri"/>
          <w:sz w:val="20"/>
          <w:szCs w:val="20"/>
        </w:rPr>
        <w:t xml:space="preserve">: Python, AWS, Ansible, Docker, AWS CLI, Maven, Tomcat, Jenkins, New Relic, </w:t>
      </w:r>
      <w:proofErr w:type="spellStart"/>
      <w:r w:rsidRPr="006B3B05">
        <w:rPr>
          <w:rFonts w:asciiTheme="minorHAnsi" w:hAnsiTheme="minorHAnsi" w:cs="Calibri"/>
          <w:sz w:val="20"/>
          <w:szCs w:val="20"/>
        </w:rPr>
        <w:t>Nginix</w:t>
      </w:r>
      <w:proofErr w:type="spellEnd"/>
      <w:r w:rsidRPr="006B3B05">
        <w:rPr>
          <w:rFonts w:asciiTheme="minorHAnsi" w:hAnsiTheme="minorHAnsi" w:cs="Calibri"/>
          <w:sz w:val="20"/>
          <w:szCs w:val="20"/>
        </w:rPr>
        <w:t>, Python Scripting.</w:t>
      </w:r>
    </w:p>
    <w:p w14:paraId="08FE6CD6" w14:textId="77777777" w:rsidR="000D1446" w:rsidRPr="006B3B05" w:rsidRDefault="000D1446" w:rsidP="006B3B05">
      <w:pPr>
        <w:suppressAutoHyphens w:val="0"/>
        <w:spacing w:line="276" w:lineRule="auto"/>
        <w:rPr>
          <w:rFonts w:asciiTheme="minorHAnsi" w:hAnsiTheme="minorHAnsi" w:cs="Calibri"/>
          <w:b/>
          <w:bCs/>
          <w:sz w:val="20"/>
          <w:szCs w:val="20"/>
        </w:rPr>
      </w:pPr>
    </w:p>
    <w:p w14:paraId="4455C864" w14:textId="093D3457" w:rsidR="000D1446" w:rsidRPr="006B3B05" w:rsidRDefault="00CB7093"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Client:</w:t>
      </w:r>
      <w:r w:rsidR="003B3C6D" w:rsidRPr="006B3B05">
        <w:rPr>
          <w:rFonts w:asciiTheme="minorHAnsi" w:hAnsiTheme="minorHAnsi"/>
          <w:sz w:val="20"/>
          <w:szCs w:val="20"/>
        </w:rPr>
        <w:t xml:space="preserve"> </w:t>
      </w:r>
      <w:r w:rsidR="003B3C6D" w:rsidRPr="006B3B05">
        <w:rPr>
          <w:rFonts w:asciiTheme="minorHAnsi" w:hAnsiTheme="minorHAnsi" w:cs="Calibri"/>
          <w:b/>
          <w:bCs/>
          <w:sz w:val="20"/>
          <w:szCs w:val="20"/>
        </w:rPr>
        <w:t>FedEx, Colorado.</w:t>
      </w:r>
      <w:r w:rsidR="00EC574B" w:rsidRPr="006B3B05">
        <w:rPr>
          <w:rFonts w:asciiTheme="minorHAnsi" w:hAnsiTheme="minorHAnsi" w:cs="Calibri"/>
          <w:b/>
          <w:bCs/>
          <w:sz w:val="20"/>
          <w:szCs w:val="20"/>
        </w:rPr>
        <w:tab/>
      </w:r>
      <w:r w:rsidR="00EC574B" w:rsidRPr="006B3B05">
        <w:rPr>
          <w:rFonts w:asciiTheme="minorHAnsi" w:hAnsiTheme="minorHAnsi" w:cs="Calibri"/>
          <w:b/>
          <w:bCs/>
          <w:sz w:val="20"/>
          <w:szCs w:val="20"/>
        </w:rPr>
        <w:tab/>
      </w:r>
      <w:r w:rsidR="00EC574B"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ED6F0C" w:rsidRPr="006B3B05">
        <w:rPr>
          <w:rFonts w:asciiTheme="minorHAnsi" w:hAnsiTheme="minorHAnsi" w:cs="Calibri"/>
          <w:b/>
          <w:bCs/>
          <w:sz w:val="20"/>
          <w:szCs w:val="20"/>
        </w:rPr>
        <w:tab/>
      </w:r>
      <w:r w:rsidR="003B3C6D" w:rsidRPr="006B3B05">
        <w:rPr>
          <w:rFonts w:asciiTheme="minorHAnsi" w:hAnsiTheme="minorHAnsi" w:cs="Calibri"/>
          <w:b/>
          <w:bCs/>
          <w:sz w:val="20"/>
          <w:szCs w:val="20"/>
        </w:rPr>
        <w:tab/>
      </w:r>
      <w:r w:rsidR="003B3C6D" w:rsidRPr="006B3B05">
        <w:rPr>
          <w:rFonts w:asciiTheme="minorHAnsi" w:hAnsiTheme="minorHAnsi" w:cs="Calibri"/>
          <w:b/>
          <w:bCs/>
          <w:sz w:val="20"/>
          <w:szCs w:val="20"/>
        </w:rPr>
        <w:tab/>
      </w:r>
      <w:r w:rsidR="007A340B" w:rsidRPr="006B3B05">
        <w:rPr>
          <w:rFonts w:asciiTheme="minorHAnsi" w:hAnsiTheme="minorHAnsi" w:cs="Calibri"/>
          <w:b/>
          <w:bCs/>
          <w:sz w:val="20"/>
          <w:szCs w:val="20"/>
        </w:rPr>
        <w:t>Oct 2014 to July 2016</w:t>
      </w:r>
    </w:p>
    <w:p w14:paraId="754CE750" w14:textId="77777777" w:rsidR="000D1446" w:rsidRDefault="003932B3"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 xml:space="preserve">Role: </w:t>
      </w:r>
      <w:r w:rsidR="00C36C14" w:rsidRPr="006B3B05">
        <w:rPr>
          <w:rFonts w:asciiTheme="minorHAnsi" w:hAnsiTheme="minorHAnsi" w:cs="Calibri"/>
          <w:b/>
          <w:bCs/>
          <w:sz w:val="20"/>
          <w:szCs w:val="20"/>
        </w:rPr>
        <w:t>Build and Release Engineer</w:t>
      </w:r>
      <w:r w:rsidR="00CB7093" w:rsidRPr="006B3B05">
        <w:rPr>
          <w:rFonts w:asciiTheme="minorHAnsi" w:hAnsiTheme="minorHAnsi" w:cs="Calibri"/>
          <w:b/>
          <w:bCs/>
          <w:sz w:val="20"/>
          <w:szCs w:val="20"/>
        </w:rPr>
        <w:t>.</w:t>
      </w:r>
    </w:p>
    <w:p w14:paraId="04F3EC81" w14:textId="77777777" w:rsidR="00102E0F" w:rsidRDefault="00102E0F" w:rsidP="006B3B05">
      <w:pPr>
        <w:suppressAutoHyphens w:val="0"/>
        <w:spacing w:line="276" w:lineRule="auto"/>
        <w:rPr>
          <w:rFonts w:asciiTheme="minorHAnsi" w:hAnsiTheme="minorHAnsi" w:cs="Calibri"/>
          <w:b/>
          <w:bCs/>
          <w:sz w:val="20"/>
          <w:szCs w:val="20"/>
        </w:rPr>
      </w:pPr>
    </w:p>
    <w:p w14:paraId="44598785" w14:textId="4D00D577" w:rsidR="00102E0F" w:rsidRDefault="00102E0F" w:rsidP="006B3B05">
      <w:pPr>
        <w:suppressAutoHyphens w:val="0"/>
        <w:spacing w:line="276" w:lineRule="auto"/>
        <w:rPr>
          <w:rFonts w:asciiTheme="minorHAnsi" w:hAnsiTheme="minorHAnsi" w:cs="Calibri"/>
          <w:b/>
          <w:bCs/>
          <w:sz w:val="20"/>
          <w:szCs w:val="20"/>
        </w:rPr>
      </w:pPr>
      <w:r w:rsidRPr="00102E0F">
        <w:rPr>
          <w:rFonts w:asciiTheme="minorHAnsi" w:hAnsiTheme="minorHAnsi" w:cs="Calibri"/>
          <w:b/>
          <w:bCs/>
          <w:sz w:val="20"/>
          <w:szCs w:val="20"/>
        </w:rPr>
        <w:t>FedEx: Global logistics leader leveraging DevOps for scalable shipping technology solutions.</w:t>
      </w:r>
    </w:p>
    <w:p w14:paraId="01CF4BF0" w14:textId="150FCF13" w:rsidR="00102E0F" w:rsidRDefault="00102E0F" w:rsidP="006B3B05">
      <w:pPr>
        <w:suppressAutoHyphens w:val="0"/>
        <w:spacing w:line="276" w:lineRule="auto"/>
        <w:rPr>
          <w:rFonts w:asciiTheme="minorHAnsi" w:hAnsiTheme="minorHAnsi" w:cs="Calibri"/>
          <w:b/>
          <w:bCs/>
          <w:sz w:val="20"/>
          <w:szCs w:val="20"/>
        </w:rPr>
      </w:pPr>
      <w:r w:rsidRPr="00102E0F">
        <w:rPr>
          <w:rFonts w:asciiTheme="minorHAnsi" w:hAnsiTheme="minorHAnsi" w:cs="Calibri"/>
          <w:b/>
          <w:bCs/>
          <w:sz w:val="20"/>
          <w:szCs w:val="20"/>
        </w:rPr>
        <w:t>Automated CI/CD pipelines (Jenkins/TeamCity) for Java apps in Agile environments, Managed AWS infra via Terraform/Chef with Docker containerization, Optimized build/release processes using Maven/Ant and Splunk monitoring and Implemented config management with Puppet/Ansible and LDAP/AD integration</w:t>
      </w:r>
      <w:r>
        <w:rPr>
          <w:rFonts w:asciiTheme="minorHAnsi" w:hAnsiTheme="minorHAnsi" w:cs="Calibri"/>
          <w:b/>
          <w:bCs/>
          <w:sz w:val="20"/>
          <w:szCs w:val="20"/>
        </w:rPr>
        <w:t>.</w:t>
      </w:r>
    </w:p>
    <w:p w14:paraId="63E13831" w14:textId="77777777" w:rsidR="00102E0F" w:rsidRPr="006B3B05" w:rsidRDefault="00102E0F" w:rsidP="006B3B05">
      <w:pPr>
        <w:suppressAutoHyphens w:val="0"/>
        <w:spacing w:line="276" w:lineRule="auto"/>
        <w:rPr>
          <w:rFonts w:asciiTheme="minorHAnsi" w:hAnsiTheme="minorHAnsi" w:cs="Calibri"/>
          <w:b/>
          <w:bCs/>
          <w:sz w:val="20"/>
          <w:szCs w:val="20"/>
        </w:rPr>
      </w:pPr>
    </w:p>
    <w:p w14:paraId="74AB67FD" w14:textId="77777777" w:rsidR="000D1446" w:rsidRPr="006B3B05" w:rsidRDefault="000D1446"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Responsibilities</w:t>
      </w:r>
    </w:p>
    <w:p w14:paraId="6484D1DB"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Experienced in implementing and enhancing the work flow of Continuous Integration (Jenkins, Team City and GOCD), Continuous Delivery and</w:t>
      </w:r>
    </w:p>
    <w:p w14:paraId="68A1ACBA"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Continuous Deployment process </w:t>
      </w:r>
      <w:r w:rsidR="00A418DE" w:rsidRPr="006B3B05">
        <w:rPr>
          <w:rFonts w:asciiTheme="minorHAnsi" w:hAnsiTheme="minorHAnsi" w:cs="Calibri"/>
          <w:sz w:val="20"/>
          <w:szCs w:val="20"/>
        </w:rPr>
        <w:t xml:space="preserve">with in the team. </w:t>
      </w:r>
      <w:r w:rsidR="002D78D3" w:rsidRPr="006B3B05">
        <w:rPr>
          <w:rFonts w:asciiTheme="minorHAnsi" w:hAnsiTheme="minorHAnsi" w:cs="Calibri"/>
          <w:sz w:val="20"/>
          <w:szCs w:val="20"/>
        </w:rPr>
        <w:t xml:space="preserve"> </w:t>
      </w:r>
      <w:r w:rsidRPr="006B3B05">
        <w:rPr>
          <w:rFonts w:asciiTheme="minorHAnsi" w:hAnsiTheme="minorHAnsi" w:cs="Calibri"/>
          <w:sz w:val="20"/>
          <w:szCs w:val="20"/>
        </w:rPr>
        <w:t>Created GIT configuration record for builds using derived objects generated during build audit process.</w:t>
      </w:r>
      <w:r w:rsidR="002D78D3" w:rsidRPr="006B3B05">
        <w:rPr>
          <w:rFonts w:asciiTheme="minorHAnsi" w:hAnsiTheme="minorHAnsi" w:cs="Calibri"/>
          <w:sz w:val="20"/>
          <w:szCs w:val="20"/>
        </w:rPr>
        <w:t xml:space="preserve"> </w:t>
      </w:r>
      <w:r w:rsidRPr="006B3B05">
        <w:rPr>
          <w:rFonts w:asciiTheme="minorHAnsi" w:hAnsiTheme="minorHAnsi" w:cs="Calibri"/>
          <w:sz w:val="20"/>
          <w:szCs w:val="20"/>
        </w:rPr>
        <w:t>Implemented &amp; maintained the branching and build/release strategies utilizing Subversion/GIT.</w:t>
      </w:r>
    </w:p>
    <w:p w14:paraId="0BC09508"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Built and Deployed Java/J2EE to a web application server in an Agile continuous integration</w:t>
      </w:r>
      <w:r w:rsidR="002D78D3" w:rsidRPr="006B3B05">
        <w:rPr>
          <w:rFonts w:asciiTheme="minorHAnsi" w:hAnsiTheme="minorHAnsi" w:cs="Calibri"/>
          <w:sz w:val="20"/>
          <w:szCs w:val="20"/>
        </w:rPr>
        <w:t xml:space="preserve"> </w:t>
      </w:r>
      <w:r w:rsidRPr="006B3B05">
        <w:rPr>
          <w:rFonts w:asciiTheme="minorHAnsi" w:hAnsiTheme="minorHAnsi" w:cs="Calibri"/>
          <w:sz w:val="20"/>
          <w:szCs w:val="20"/>
        </w:rPr>
        <w:t xml:space="preserve">Developed Perl and shell scripts for automation of the build and release </w:t>
      </w:r>
      <w:proofErr w:type="spellStart"/>
      <w:proofErr w:type="gramStart"/>
      <w:r w:rsidRPr="006B3B05">
        <w:rPr>
          <w:rFonts w:asciiTheme="minorHAnsi" w:hAnsiTheme="minorHAnsi" w:cs="Calibri"/>
          <w:sz w:val="20"/>
          <w:szCs w:val="20"/>
        </w:rPr>
        <w:t>process.Used</w:t>
      </w:r>
      <w:proofErr w:type="spellEnd"/>
      <w:proofErr w:type="gramEnd"/>
      <w:r w:rsidRPr="006B3B05">
        <w:rPr>
          <w:rFonts w:asciiTheme="minorHAnsi" w:hAnsiTheme="minorHAnsi" w:cs="Calibri"/>
          <w:sz w:val="20"/>
          <w:szCs w:val="20"/>
        </w:rPr>
        <w:t xml:space="preserve"> JIRA as Issue Tracking Tool.</w:t>
      </w:r>
      <w:r w:rsidR="002D78D3" w:rsidRPr="006B3B05">
        <w:rPr>
          <w:rFonts w:asciiTheme="minorHAnsi" w:hAnsiTheme="minorHAnsi" w:cs="Calibri"/>
          <w:sz w:val="20"/>
          <w:szCs w:val="20"/>
        </w:rPr>
        <w:t xml:space="preserve"> </w:t>
      </w:r>
      <w:r w:rsidRPr="006B3B05">
        <w:rPr>
          <w:rFonts w:asciiTheme="minorHAnsi" w:hAnsiTheme="minorHAnsi" w:cs="Calibri"/>
          <w:sz w:val="20"/>
          <w:szCs w:val="20"/>
        </w:rPr>
        <w:t>Used the continuous Integration (CID) Tool Jenkins for automating the build processes.</w:t>
      </w:r>
    </w:p>
    <w:p w14:paraId="5EC6E84B"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Used the version control system GIT to access the repositories and used in coordinating with CI Tools.</w:t>
      </w:r>
    </w:p>
    <w:p w14:paraId="612E9975"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Managed source control systems GIT and SVN.</w:t>
      </w:r>
      <w:r w:rsidR="002D78D3" w:rsidRPr="006B3B05">
        <w:rPr>
          <w:rFonts w:asciiTheme="minorHAnsi" w:hAnsiTheme="minorHAnsi" w:cs="Calibri"/>
          <w:sz w:val="20"/>
          <w:szCs w:val="20"/>
        </w:rPr>
        <w:t xml:space="preserve"> </w:t>
      </w:r>
      <w:r w:rsidRPr="006B3B05">
        <w:rPr>
          <w:rFonts w:asciiTheme="minorHAnsi" w:hAnsiTheme="minorHAnsi" w:cs="Calibri"/>
          <w:sz w:val="20"/>
          <w:szCs w:val="20"/>
        </w:rPr>
        <w:t xml:space="preserve">Worked on Amazon Web Services (AWS) and </w:t>
      </w:r>
      <w:proofErr w:type="gramStart"/>
      <w:r w:rsidRPr="006B3B05">
        <w:rPr>
          <w:rFonts w:asciiTheme="minorHAnsi" w:hAnsiTheme="minorHAnsi" w:cs="Calibri"/>
          <w:sz w:val="20"/>
          <w:szCs w:val="20"/>
        </w:rPr>
        <w:t>virtualization based</w:t>
      </w:r>
      <w:proofErr w:type="gramEnd"/>
      <w:r w:rsidRPr="006B3B05">
        <w:rPr>
          <w:rFonts w:asciiTheme="minorHAnsi" w:hAnsiTheme="minorHAnsi" w:cs="Calibri"/>
          <w:sz w:val="20"/>
          <w:szCs w:val="20"/>
        </w:rPr>
        <w:t xml:space="preserve"> technologies.</w:t>
      </w:r>
    </w:p>
    <w:p w14:paraId="797F0368"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Developed and maintained integration and release processes.</w:t>
      </w:r>
      <w:r w:rsidR="002D78D3" w:rsidRPr="006B3B05">
        <w:rPr>
          <w:rFonts w:asciiTheme="minorHAnsi" w:hAnsiTheme="minorHAnsi" w:cs="Calibri"/>
          <w:sz w:val="20"/>
          <w:szCs w:val="20"/>
        </w:rPr>
        <w:t xml:space="preserve"> </w:t>
      </w:r>
      <w:r w:rsidRPr="006B3B05">
        <w:rPr>
          <w:rFonts w:asciiTheme="minorHAnsi" w:hAnsiTheme="minorHAnsi" w:cs="Calibri"/>
          <w:sz w:val="20"/>
          <w:szCs w:val="20"/>
        </w:rPr>
        <w:t>Configured and automated the Jenkins Build jobs and Building pipelines for Continuous Integration and deployment.</w:t>
      </w:r>
      <w:r w:rsidR="002D78D3" w:rsidRPr="006B3B05">
        <w:rPr>
          <w:rFonts w:asciiTheme="minorHAnsi" w:hAnsiTheme="minorHAnsi" w:cs="Calibri"/>
          <w:sz w:val="20"/>
          <w:szCs w:val="20"/>
        </w:rPr>
        <w:t xml:space="preserve"> </w:t>
      </w:r>
      <w:r w:rsidRPr="006B3B05">
        <w:rPr>
          <w:rFonts w:asciiTheme="minorHAnsi" w:hAnsiTheme="minorHAnsi" w:cs="Calibri"/>
          <w:sz w:val="20"/>
          <w:szCs w:val="20"/>
        </w:rPr>
        <w:t>Groovy scripting to build a pipeline for continuous deployment.</w:t>
      </w:r>
    </w:p>
    <w:p w14:paraId="60EAF9DF"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Worked with Development teams to adopt more ownership of systems and troubleshooting issues.</w:t>
      </w:r>
      <w:r w:rsidR="002D78D3" w:rsidRPr="006B3B05">
        <w:rPr>
          <w:rFonts w:asciiTheme="minorHAnsi" w:hAnsiTheme="minorHAnsi" w:cs="Calibri"/>
          <w:sz w:val="20"/>
          <w:szCs w:val="20"/>
        </w:rPr>
        <w:t xml:space="preserve"> </w:t>
      </w:r>
      <w:r w:rsidRPr="006B3B05">
        <w:rPr>
          <w:rFonts w:asciiTheme="minorHAnsi" w:hAnsiTheme="minorHAnsi" w:cs="Calibri"/>
          <w:sz w:val="20"/>
          <w:szCs w:val="20"/>
        </w:rPr>
        <w:t>Provisioned, operated, and maintained servers running on AWS by using Configuration Management tools like Ansible.</w:t>
      </w:r>
    </w:p>
    <w:p w14:paraId="3650E1B3" w14:textId="77777777" w:rsidR="000D1446" w:rsidRPr="006B3B05" w:rsidRDefault="002D78D3"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Create and maintain AD environment management documentation on as as-necessary basis.</w:t>
      </w:r>
    </w:p>
    <w:p w14:paraId="66EBFE69" w14:textId="77777777" w:rsidR="000D1446" w:rsidRPr="006B3B05" w:rsidRDefault="002D78D3"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Assist and guide application integration into Directory service including LDAP and service account management.</w:t>
      </w:r>
    </w:p>
    <w:p w14:paraId="4BDF19DC"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Designed and implemented Continuous Integration pipeline through automation with Enterprise Git, Jenkins.</w:t>
      </w:r>
    </w:p>
    <w:p w14:paraId="006E7E92"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Developed strong knowledge on orchestration by using the tools like Jenkins, Git, and Chef.</w:t>
      </w:r>
    </w:p>
    <w:p w14:paraId="66596ADA"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Provisioned, operated, and maintained servers running on AWS using Configuration Management tools like Chef.</w:t>
      </w:r>
    </w:p>
    <w:p w14:paraId="4E81911A" w14:textId="40352C7F"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Developed and implemented Software Configuration Management strategies for various</w:t>
      </w:r>
      <w:r w:rsidR="0058688C">
        <w:rPr>
          <w:rFonts w:asciiTheme="minorHAnsi" w:hAnsiTheme="minorHAnsi" w:cs="Calibri"/>
          <w:sz w:val="20"/>
          <w:szCs w:val="20"/>
        </w:rPr>
        <w:t xml:space="preserve"> </w:t>
      </w:r>
      <w:r w:rsidRPr="006B3B05">
        <w:rPr>
          <w:rFonts w:asciiTheme="minorHAnsi" w:hAnsiTheme="minorHAnsi" w:cs="Calibri"/>
          <w:sz w:val="20"/>
          <w:szCs w:val="20"/>
        </w:rPr>
        <w:t>Applications per the agile process.</w:t>
      </w:r>
    </w:p>
    <w:p w14:paraId="1961E6E2"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Written Terraform templates, Chef Cookbooks, recipes and pushed them onto Chef Server for configuring EC2 Instances.</w:t>
      </w:r>
    </w:p>
    <w:p w14:paraId="08C7AD7B"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Developing Cloud formation scripts Terraform for leveraging different cases for Enterprise cloud platform.</w:t>
      </w:r>
    </w:p>
    <w:p w14:paraId="6649AEF8"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Managed AWS infrastructure as code using Terraform. Written Terraform templates for configuring EC2 instances.</w:t>
      </w:r>
    </w:p>
    <w:p w14:paraId="18E6E2E8" w14:textId="77777777" w:rsidR="000D1446" w:rsidRPr="006B3B05" w:rsidRDefault="007A7451"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lastRenderedPageBreak/>
        <w:t>Experience in log monitoring tool like Splunk. Knowledge about Splunk architecture and various components (indexer, forwarder, search head, deployment server), Universal and Heavy forwarder.</w:t>
      </w:r>
    </w:p>
    <w:p w14:paraId="32FE84ED" w14:textId="77777777" w:rsidR="000D1446" w:rsidRPr="006B3B05" w:rsidRDefault="002D78D3"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 in Docker Container, Docker Swarm for creating Docker images and handling multiple images primarily for middleware installations and domain configurations.</w:t>
      </w:r>
    </w:p>
    <w:p w14:paraId="5E871CD9" w14:textId="77777777" w:rsidR="000D1446" w:rsidRPr="006B3B05" w:rsidRDefault="002D78D3"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Implementation of DevOps environment using Puppet for system configuration across environments</w:t>
      </w:r>
    </w:p>
    <w:p w14:paraId="13313055" w14:textId="77777777" w:rsidR="000D1446" w:rsidRPr="006B3B05" w:rsidRDefault="000D1446" w:rsidP="006B3B05">
      <w:pPr>
        <w:pStyle w:val="NoSpacing"/>
        <w:spacing w:line="276" w:lineRule="auto"/>
        <w:rPr>
          <w:rFonts w:asciiTheme="minorHAnsi" w:hAnsiTheme="minorHAnsi" w:cs="Calibri"/>
          <w:b/>
          <w:sz w:val="20"/>
          <w:szCs w:val="20"/>
        </w:rPr>
      </w:pPr>
    </w:p>
    <w:p w14:paraId="1A13E547" w14:textId="77777777" w:rsidR="000D1446" w:rsidRPr="006B3B05" w:rsidRDefault="000C0BF5" w:rsidP="006B3B05">
      <w:pPr>
        <w:pStyle w:val="NoSpacing"/>
        <w:spacing w:line="276" w:lineRule="auto"/>
        <w:rPr>
          <w:rFonts w:asciiTheme="minorHAnsi" w:hAnsiTheme="minorHAnsi" w:cs="Calibri"/>
          <w:sz w:val="20"/>
          <w:szCs w:val="20"/>
        </w:rPr>
      </w:pPr>
      <w:r w:rsidRPr="006B3B05">
        <w:rPr>
          <w:rFonts w:asciiTheme="minorHAnsi" w:hAnsiTheme="minorHAnsi" w:cs="Calibri"/>
          <w:b/>
          <w:sz w:val="20"/>
          <w:szCs w:val="20"/>
        </w:rPr>
        <w:t>Environments</w:t>
      </w:r>
      <w:r w:rsidRPr="006B3B05">
        <w:rPr>
          <w:rFonts w:asciiTheme="minorHAnsi" w:hAnsiTheme="minorHAnsi" w:cs="Calibri"/>
          <w:sz w:val="20"/>
          <w:szCs w:val="20"/>
        </w:rPr>
        <w:t>: Maven, Ant, Jenkins, AWS Cloud, Shell, Java, JIRA, Service now, Apache tomcat, VPC, Elastic Beanstalk, Docker, Nginx.</w:t>
      </w:r>
    </w:p>
    <w:p w14:paraId="6F9000B3" w14:textId="77777777" w:rsidR="000D1446" w:rsidRPr="006B3B05" w:rsidRDefault="000D1446" w:rsidP="006B3B05">
      <w:pPr>
        <w:suppressAutoHyphens w:val="0"/>
        <w:spacing w:line="276" w:lineRule="auto"/>
        <w:rPr>
          <w:rFonts w:asciiTheme="minorHAnsi" w:hAnsiTheme="minorHAnsi" w:cs="Calibri"/>
          <w:b/>
          <w:bCs/>
          <w:sz w:val="20"/>
          <w:szCs w:val="20"/>
        </w:rPr>
      </w:pPr>
    </w:p>
    <w:p w14:paraId="6F8E5B31" w14:textId="77777777" w:rsidR="00686A91" w:rsidRPr="006B3B05" w:rsidRDefault="00686A91" w:rsidP="006B3B05">
      <w:pPr>
        <w:suppressAutoHyphens w:val="0"/>
        <w:spacing w:line="276" w:lineRule="auto"/>
        <w:rPr>
          <w:rFonts w:asciiTheme="minorHAnsi" w:hAnsiTheme="minorHAnsi" w:cs="Calibri"/>
          <w:b/>
          <w:bCs/>
          <w:sz w:val="20"/>
          <w:szCs w:val="20"/>
        </w:rPr>
      </w:pPr>
    </w:p>
    <w:p w14:paraId="0864A67F" w14:textId="77777777" w:rsidR="00686A91" w:rsidRPr="006B3B05" w:rsidRDefault="00686A91" w:rsidP="006B3B05">
      <w:pPr>
        <w:suppressAutoHyphens w:val="0"/>
        <w:spacing w:line="276" w:lineRule="auto"/>
        <w:rPr>
          <w:rFonts w:asciiTheme="minorHAnsi" w:hAnsiTheme="minorHAnsi" w:cs="Calibri"/>
          <w:b/>
          <w:bCs/>
          <w:sz w:val="20"/>
          <w:szCs w:val="20"/>
        </w:rPr>
      </w:pPr>
    </w:p>
    <w:p w14:paraId="422183A9" w14:textId="434D528C" w:rsidR="000D1446" w:rsidRPr="006B3B05" w:rsidRDefault="00CB7093"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Client:</w:t>
      </w:r>
      <w:r w:rsidR="00ED6F0C" w:rsidRPr="006B3B05">
        <w:rPr>
          <w:rFonts w:asciiTheme="minorHAnsi" w:hAnsiTheme="minorHAnsi" w:cs="Calibri"/>
          <w:sz w:val="20"/>
          <w:szCs w:val="20"/>
        </w:rPr>
        <w:t xml:space="preserve"> </w:t>
      </w:r>
      <w:r w:rsidR="003B3C6D" w:rsidRPr="006B3B05">
        <w:rPr>
          <w:rFonts w:asciiTheme="minorHAnsi" w:hAnsiTheme="minorHAnsi" w:cs="Calibri"/>
          <w:b/>
          <w:bCs/>
          <w:sz w:val="20"/>
          <w:szCs w:val="20"/>
        </w:rPr>
        <w:t>Smart things, Minneapolis, MN.</w:t>
      </w:r>
      <w:r w:rsidR="003B3C6D" w:rsidRPr="006B3B05">
        <w:rPr>
          <w:rFonts w:asciiTheme="minorHAnsi" w:hAnsiTheme="minorHAnsi" w:cs="Calibri"/>
          <w:b/>
          <w:bCs/>
          <w:sz w:val="20"/>
          <w:szCs w:val="20"/>
        </w:rPr>
        <w:tab/>
      </w:r>
      <w:r w:rsidR="00EC574B" w:rsidRPr="006B3B05">
        <w:rPr>
          <w:rFonts w:asciiTheme="minorHAnsi" w:hAnsiTheme="minorHAnsi" w:cs="Calibri"/>
          <w:b/>
          <w:bCs/>
          <w:sz w:val="20"/>
          <w:szCs w:val="20"/>
        </w:rPr>
        <w:tab/>
      </w:r>
      <w:r w:rsidR="00EC574B" w:rsidRPr="006B3B05">
        <w:rPr>
          <w:rFonts w:asciiTheme="minorHAnsi" w:hAnsiTheme="minorHAnsi" w:cs="Calibri"/>
          <w:b/>
          <w:bCs/>
          <w:sz w:val="20"/>
          <w:szCs w:val="20"/>
        </w:rPr>
        <w:tab/>
      </w:r>
      <w:r w:rsidR="00EC574B" w:rsidRPr="006B3B05">
        <w:rPr>
          <w:rFonts w:asciiTheme="minorHAnsi" w:hAnsiTheme="minorHAnsi" w:cs="Calibri"/>
          <w:b/>
          <w:bCs/>
          <w:sz w:val="20"/>
          <w:szCs w:val="20"/>
        </w:rPr>
        <w:tab/>
      </w:r>
      <w:r w:rsidR="00EC574B" w:rsidRPr="006B3B05">
        <w:rPr>
          <w:rFonts w:asciiTheme="minorHAnsi" w:hAnsiTheme="minorHAnsi" w:cs="Calibri"/>
          <w:b/>
          <w:bCs/>
          <w:sz w:val="20"/>
          <w:szCs w:val="20"/>
        </w:rPr>
        <w:tab/>
      </w:r>
      <w:r w:rsidR="00907C10" w:rsidRPr="006B3B05">
        <w:rPr>
          <w:rFonts w:asciiTheme="minorHAnsi" w:hAnsiTheme="minorHAnsi" w:cs="Calibri"/>
          <w:b/>
          <w:bCs/>
          <w:sz w:val="20"/>
          <w:szCs w:val="20"/>
        </w:rPr>
        <w:tab/>
      </w:r>
      <w:r w:rsidR="00907C10" w:rsidRPr="006B3B05">
        <w:rPr>
          <w:rFonts w:asciiTheme="minorHAnsi" w:hAnsiTheme="minorHAnsi" w:cs="Calibri"/>
          <w:b/>
          <w:bCs/>
          <w:sz w:val="20"/>
          <w:szCs w:val="20"/>
        </w:rPr>
        <w:tab/>
      </w:r>
      <w:r w:rsidR="00907C10" w:rsidRPr="006B3B05">
        <w:rPr>
          <w:rFonts w:asciiTheme="minorHAnsi" w:hAnsiTheme="minorHAnsi" w:cs="Calibri"/>
          <w:b/>
          <w:bCs/>
          <w:sz w:val="20"/>
          <w:szCs w:val="20"/>
        </w:rPr>
        <w:tab/>
      </w:r>
      <w:r w:rsidR="007A340B" w:rsidRPr="006B3B05">
        <w:rPr>
          <w:rFonts w:asciiTheme="minorHAnsi" w:hAnsiTheme="minorHAnsi" w:cs="Calibri"/>
          <w:b/>
          <w:bCs/>
          <w:sz w:val="20"/>
          <w:szCs w:val="20"/>
        </w:rPr>
        <w:t>Mar 2014 to Sep 2014</w:t>
      </w:r>
    </w:p>
    <w:p w14:paraId="63AD3C55" w14:textId="77777777" w:rsidR="000D1446" w:rsidRDefault="004105C0"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 xml:space="preserve">Role: </w:t>
      </w:r>
      <w:r w:rsidR="009C651C" w:rsidRPr="006B3B05">
        <w:rPr>
          <w:rFonts w:asciiTheme="minorHAnsi" w:hAnsiTheme="minorHAnsi" w:cs="Calibri"/>
          <w:b/>
          <w:bCs/>
          <w:sz w:val="20"/>
          <w:szCs w:val="20"/>
        </w:rPr>
        <w:t>Linux/Unix Sys</w:t>
      </w:r>
      <w:r w:rsidR="00801AE0" w:rsidRPr="006B3B05">
        <w:rPr>
          <w:rFonts w:asciiTheme="minorHAnsi" w:hAnsiTheme="minorHAnsi" w:cs="Calibri"/>
          <w:b/>
          <w:bCs/>
          <w:sz w:val="20"/>
          <w:szCs w:val="20"/>
        </w:rPr>
        <w:t xml:space="preserve"> Administrator</w:t>
      </w:r>
    </w:p>
    <w:p w14:paraId="37DEAFD5" w14:textId="77777777" w:rsidR="00521C66" w:rsidRDefault="00521C66" w:rsidP="006B3B05">
      <w:pPr>
        <w:suppressAutoHyphens w:val="0"/>
        <w:spacing w:line="276" w:lineRule="auto"/>
        <w:rPr>
          <w:rFonts w:asciiTheme="minorHAnsi" w:hAnsiTheme="minorHAnsi" w:cs="Calibri"/>
          <w:b/>
          <w:bCs/>
          <w:sz w:val="20"/>
          <w:szCs w:val="20"/>
        </w:rPr>
      </w:pPr>
    </w:p>
    <w:p w14:paraId="7396058D" w14:textId="53909F21" w:rsidR="00521C66" w:rsidRDefault="00521C66" w:rsidP="006B3B05">
      <w:pPr>
        <w:suppressAutoHyphens w:val="0"/>
        <w:spacing w:line="276" w:lineRule="auto"/>
        <w:rPr>
          <w:rFonts w:asciiTheme="minorHAnsi" w:hAnsiTheme="minorHAnsi" w:cs="Calibri"/>
          <w:b/>
          <w:bCs/>
          <w:sz w:val="20"/>
          <w:szCs w:val="20"/>
        </w:rPr>
      </w:pPr>
      <w:r w:rsidRPr="00521C66">
        <w:rPr>
          <w:rFonts w:asciiTheme="minorHAnsi" w:hAnsiTheme="minorHAnsi" w:cs="Calibri"/>
          <w:b/>
          <w:bCs/>
          <w:sz w:val="20"/>
          <w:szCs w:val="20"/>
        </w:rPr>
        <w:t>SmartThings: IoT pioneer developing connected home solutions through robust infrastructure.</w:t>
      </w:r>
    </w:p>
    <w:p w14:paraId="1958D9CF" w14:textId="6C3F1312" w:rsidR="00521C66" w:rsidRDefault="00521C66" w:rsidP="006B3B05">
      <w:pPr>
        <w:suppressAutoHyphens w:val="0"/>
        <w:spacing w:line="276" w:lineRule="auto"/>
        <w:rPr>
          <w:rFonts w:asciiTheme="minorHAnsi" w:hAnsiTheme="minorHAnsi" w:cs="Calibri"/>
          <w:b/>
          <w:bCs/>
          <w:sz w:val="20"/>
          <w:szCs w:val="20"/>
        </w:rPr>
      </w:pPr>
      <w:r w:rsidRPr="00521C66">
        <w:rPr>
          <w:rFonts w:asciiTheme="minorHAnsi" w:hAnsiTheme="minorHAnsi" w:cs="Calibri"/>
          <w:b/>
          <w:bCs/>
          <w:sz w:val="20"/>
          <w:szCs w:val="20"/>
        </w:rPr>
        <w:t>Managed Linux server infrastructure including RHEL, VMware, and IBM Blade systems, Configured and maintained network services (DNS/DHCP/NFS) and virtualization environments, Automated system monitoring/maintenance via Bash scripting and Splunk implementation and Led migration projects (Perforce to SVN) and production server patching processes.</w:t>
      </w:r>
    </w:p>
    <w:p w14:paraId="006E38D8" w14:textId="77777777" w:rsidR="00521C66" w:rsidRPr="006B3B05" w:rsidRDefault="00521C66" w:rsidP="006B3B05">
      <w:pPr>
        <w:suppressAutoHyphens w:val="0"/>
        <w:spacing w:line="276" w:lineRule="auto"/>
        <w:rPr>
          <w:rFonts w:asciiTheme="minorHAnsi" w:hAnsiTheme="minorHAnsi" w:cs="Calibri"/>
          <w:b/>
          <w:bCs/>
          <w:sz w:val="20"/>
          <w:szCs w:val="20"/>
        </w:rPr>
      </w:pPr>
    </w:p>
    <w:p w14:paraId="08BA58FF" w14:textId="77777777" w:rsidR="000D1446" w:rsidRPr="006B3B05" w:rsidRDefault="000D1446" w:rsidP="006B3B05">
      <w:pPr>
        <w:suppressAutoHyphens w:val="0"/>
        <w:spacing w:line="276" w:lineRule="auto"/>
        <w:rPr>
          <w:rFonts w:asciiTheme="minorHAnsi" w:hAnsiTheme="minorHAnsi" w:cs="Calibri"/>
          <w:b/>
          <w:bCs/>
          <w:sz w:val="20"/>
          <w:szCs w:val="20"/>
        </w:rPr>
      </w:pPr>
      <w:r w:rsidRPr="006B3B05">
        <w:rPr>
          <w:rFonts w:asciiTheme="minorHAnsi" w:hAnsiTheme="minorHAnsi" w:cs="Calibri"/>
          <w:b/>
          <w:bCs/>
          <w:sz w:val="20"/>
          <w:szCs w:val="20"/>
        </w:rPr>
        <w:t>Responsibilities</w:t>
      </w:r>
    </w:p>
    <w:p w14:paraId="56C478E2"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Involved in planning and development of Application life cycle, study and analysis of the business process flow and existing systems requirements.</w:t>
      </w:r>
    </w:p>
    <w:p w14:paraId="195A1690"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Worked on creating and removing files and directories in Linux servers.</w:t>
      </w:r>
    </w:p>
    <w:p w14:paraId="42A527C9" w14:textId="0EC94CCA"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Installation, Configuration, and administration of VMWARE</w:t>
      </w:r>
      <w:r w:rsidR="007C386C">
        <w:rPr>
          <w:rFonts w:asciiTheme="minorHAnsi" w:hAnsiTheme="minorHAnsi" w:cs="Calibri"/>
          <w:sz w:val="20"/>
          <w:szCs w:val="20"/>
        </w:rPr>
        <w:t xml:space="preserve"> </w:t>
      </w:r>
      <w:r w:rsidRPr="006B3B05">
        <w:rPr>
          <w:rFonts w:asciiTheme="minorHAnsi" w:hAnsiTheme="minorHAnsi" w:cs="Calibri"/>
          <w:sz w:val="20"/>
          <w:szCs w:val="20"/>
        </w:rPr>
        <w:t>IBM Blade servers</w:t>
      </w:r>
    </w:p>
    <w:p w14:paraId="67390E09"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Network designing, implementing &amp; amp; managing LAN Networks and WAN Network</w:t>
      </w:r>
    </w:p>
    <w:p w14:paraId="1AF37E04"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Experience working with production servers at multiple data centers.</w:t>
      </w:r>
    </w:p>
    <w:p w14:paraId="4E330169"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Configuration of NIS, DNS, NFS, SENDMAIL, LDAP, TCP/IP, Send Mail, FTP, Remote access Apache Services on Linux &amp;UNIX Environment. </w:t>
      </w:r>
    </w:p>
    <w:p w14:paraId="208453F7"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Migrated different projects from Perforce to SVN.</w:t>
      </w:r>
    </w:p>
    <w:p w14:paraId="42B5589F"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Performing NIC bonding on Linux Systems for redundancy.</w:t>
      </w:r>
    </w:p>
    <w:p w14:paraId="00C49760"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Diagnosed and resolved problems associated with DNS, DHCP, VPN, NFS, and Apache.</w:t>
      </w:r>
    </w:p>
    <w:p w14:paraId="7A0241E2"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Created Bash/shell scripts to monitor system resources and system maintenance.</w:t>
      </w:r>
    </w:p>
    <w:p w14:paraId="56817794"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Created and maintained user accounts in </w:t>
      </w:r>
      <w:proofErr w:type="spellStart"/>
      <w:r w:rsidRPr="006B3B05">
        <w:rPr>
          <w:rFonts w:asciiTheme="minorHAnsi" w:hAnsiTheme="minorHAnsi" w:cs="Calibri"/>
          <w:sz w:val="20"/>
          <w:szCs w:val="20"/>
        </w:rPr>
        <w:t>Redhat</w:t>
      </w:r>
      <w:proofErr w:type="spellEnd"/>
      <w:r w:rsidRPr="006B3B05">
        <w:rPr>
          <w:rFonts w:asciiTheme="minorHAnsi" w:hAnsiTheme="minorHAnsi" w:cs="Calibri"/>
          <w:sz w:val="20"/>
          <w:szCs w:val="20"/>
        </w:rPr>
        <w:t xml:space="preserve"> Enterprise Linux (RHEL)and other operating systems.</w:t>
      </w:r>
    </w:p>
    <w:p w14:paraId="730FA23E"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Troubleshooting and maintaining of TCP/IP, Apache HTTP/HTTPS, SMTP and DNS applications. </w:t>
      </w:r>
    </w:p>
    <w:p w14:paraId="085686E7"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Create and Update Documentation for current Patching process. Coordinate with Lines of Business to schedule patching. Create Change request for Patching in Production environment.</w:t>
      </w:r>
    </w:p>
    <w:p w14:paraId="14FEADB2"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Created Linux Virtual Machines using VMware Virtual Center, creating VM Templates, and troubleshooting all Virtualization related issues.</w:t>
      </w:r>
    </w:p>
    <w:p w14:paraId="64D58F9E"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Expertise in remote access and application virtualization technologies such as XEN, VMware, Linux.  </w:t>
      </w:r>
    </w:p>
    <w:p w14:paraId="105FDA4F" w14:textId="77777777" w:rsidR="000D1446" w:rsidRPr="006B3B05" w:rsidRDefault="00317490"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Installed, tested and deployed monitoring solutions with Splunk services.</w:t>
      </w:r>
    </w:p>
    <w:p w14:paraId="5F1AC015" w14:textId="77777777" w:rsidR="000D1446" w:rsidRPr="006B3B05" w:rsidRDefault="000D1446" w:rsidP="006B3B05">
      <w:pPr>
        <w:pStyle w:val="NoSpacing"/>
        <w:spacing w:line="276" w:lineRule="auto"/>
        <w:rPr>
          <w:rFonts w:asciiTheme="minorHAnsi" w:hAnsiTheme="minorHAnsi" w:cs="Calibri"/>
          <w:sz w:val="20"/>
          <w:szCs w:val="20"/>
        </w:rPr>
      </w:pPr>
    </w:p>
    <w:p w14:paraId="039FC225" w14:textId="77777777" w:rsidR="000D1446" w:rsidRPr="006B3B05" w:rsidRDefault="00317490" w:rsidP="006B3B05">
      <w:pPr>
        <w:pStyle w:val="NoSpacing"/>
        <w:spacing w:line="276" w:lineRule="auto"/>
        <w:rPr>
          <w:rFonts w:asciiTheme="minorHAnsi" w:hAnsiTheme="minorHAnsi" w:cs="Calibri"/>
          <w:sz w:val="20"/>
          <w:szCs w:val="20"/>
        </w:rPr>
      </w:pPr>
      <w:r w:rsidRPr="006B3B05">
        <w:rPr>
          <w:rFonts w:asciiTheme="minorHAnsi" w:hAnsiTheme="minorHAnsi" w:cs="Calibri"/>
          <w:b/>
          <w:sz w:val="20"/>
          <w:szCs w:val="20"/>
        </w:rPr>
        <w:t>Environment</w:t>
      </w:r>
      <w:r w:rsidRPr="006B3B05">
        <w:rPr>
          <w:rFonts w:asciiTheme="minorHAnsi" w:hAnsiTheme="minorHAnsi" w:cs="Calibri"/>
          <w:sz w:val="20"/>
          <w:szCs w:val="20"/>
        </w:rPr>
        <w:t>: ASP.NET, Visual Studio .NET 2003, C#, HTML, XML, JavaScript, ADO.NET, IIS, Crystal Reports, SQL Server.</w:t>
      </w:r>
    </w:p>
    <w:p w14:paraId="2C8327A9" w14:textId="77777777" w:rsidR="000D1446" w:rsidRPr="006B3B05" w:rsidRDefault="000D1446" w:rsidP="006B3B05">
      <w:pPr>
        <w:pStyle w:val="paragraph"/>
        <w:spacing w:before="0" w:beforeAutospacing="0" w:after="0" w:afterAutospacing="0" w:line="276" w:lineRule="auto"/>
        <w:ind w:right="-432"/>
        <w:contextualSpacing/>
        <w:textAlignment w:val="baseline"/>
        <w:rPr>
          <w:rFonts w:asciiTheme="minorHAnsi" w:hAnsiTheme="minorHAnsi" w:cs="Calibri"/>
          <w:sz w:val="20"/>
          <w:szCs w:val="20"/>
        </w:rPr>
      </w:pPr>
    </w:p>
    <w:p w14:paraId="5408F3D1" w14:textId="77777777" w:rsidR="000D1446" w:rsidRPr="006B3B05" w:rsidRDefault="003B3C6D" w:rsidP="006B3B05">
      <w:pPr>
        <w:pStyle w:val="paragraph"/>
        <w:spacing w:before="0" w:beforeAutospacing="0" w:after="0" w:afterAutospacing="0" w:line="276" w:lineRule="auto"/>
        <w:ind w:right="-432"/>
        <w:contextualSpacing/>
        <w:textAlignment w:val="baseline"/>
        <w:rPr>
          <w:rFonts w:asciiTheme="minorHAnsi" w:hAnsiTheme="minorHAnsi" w:cs="Calibri"/>
          <w:b/>
          <w:bCs/>
          <w:sz w:val="20"/>
          <w:szCs w:val="20"/>
          <w:u w:val="single"/>
        </w:rPr>
      </w:pPr>
      <w:r w:rsidRPr="006B3B05">
        <w:rPr>
          <w:rFonts w:asciiTheme="minorHAnsi" w:hAnsiTheme="minorHAnsi" w:cs="Calibri"/>
          <w:b/>
          <w:bCs/>
          <w:sz w:val="20"/>
          <w:szCs w:val="20"/>
          <w:u w:val="single"/>
        </w:rPr>
        <w:t>EDUCATION:</w:t>
      </w:r>
    </w:p>
    <w:p w14:paraId="7E0CF6FD" w14:textId="6D7D646B" w:rsidR="001F503B" w:rsidRPr="006B3B05" w:rsidRDefault="000D1446" w:rsidP="006B3B05">
      <w:pPr>
        <w:pStyle w:val="NoSpacing"/>
        <w:numPr>
          <w:ilvl w:val="0"/>
          <w:numId w:val="23"/>
        </w:numPr>
        <w:spacing w:line="276" w:lineRule="auto"/>
        <w:rPr>
          <w:rFonts w:asciiTheme="minorHAnsi" w:hAnsiTheme="minorHAnsi" w:cs="Calibri"/>
          <w:sz w:val="20"/>
          <w:szCs w:val="20"/>
        </w:rPr>
      </w:pPr>
      <w:r w:rsidRPr="006B3B05">
        <w:rPr>
          <w:rFonts w:asciiTheme="minorHAnsi" w:hAnsiTheme="minorHAnsi" w:cs="Calibri"/>
          <w:sz w:val="20"/>
          <w:szCs w:val="20"/>
        </w:rPr>
        <w:t xml:space="preserve">MS in CS </w:t>
      </w:r>
      <w:proofErr w:type="gramStart"/>
      <w:r w:rsidRPr="006B3B05">
        <w:rPr>
          <w:rFonts w:asciiTheme="minorHAnsi" w:hAnsiTheme="minorHAnsi" w:cs="Calibri"/>
          <w:sz w:val="20"/>
          <w:szCs w:val="20"/>
        </w:rPr>
        <w:t>( university</w:t>
      </w:r>
      <w:proofErr w:type="gramEnd"/>
      <w:r w:rsidRPr="006B3B05">
        <w:rPr>
          <w:rFonts w:asciiTheme="minorHAnsi" w:hAnsiTheme="minorHAnsi" w:cs="Calibri"/>
          <w:sz w:val="20"/>
          <w:szCs w:val="20"/>
        </w:rPr>
        <w:t xml:space="preserve"> of Massachusetts, </w:t>
      </w:r>
      <w:proofErr w:type="spellStart"/>
      <w:r w:rsidRPr="006B3B05">
        <w:rPr>
          <w:rFonts w:asciiTheme="minorHAnsi" w:hAnsiTheme="minorHAnsi" w:cs="Calibri"/>
          <w:sz w:val="20"/>
          <w:szCs w:val="20"/>
        </w:rPr>
        <w:t>boston</w:t>
      </w:r>
      <w:proofErr w:type="spellEnd"/>
      <w:r w:rsidRPr="006B3B05">
        <w:rPr>
          <w:rFonts w:asciiTheme="minorHAnsi" w:hAnsiTheme="minorHAnsi" w:cs="Calibri"/>
          <w:sz w:val="20"/>
          <w:szCs w:val="20"/>
        </w:rPr>
        <w:t>)</w:t>
      </w:r>
    </w:p>
    <w:sectPr w:rsidR="001F503B" w:rsidRPr="006B3B05" w:rsidSect="00210250">
      <w:pgSz w:w="12240" w:h="15840"/>
      <w:pgMar w:top="990" w:right="81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BC979" w14:textId="77777777" w:rsidR="000E1EA8" w:rsidRDefault="000E1EA8" w:rsidP="00172D1C">
      <w:r>
        <w:separator/>
      </w:r>
    </w:p>
  </w:endnote>
  <w:endnote w:type="continuationSeparator" w:id="0">
    <w:p w14:paraId="703BD078" w14:textId="77777777" w:rsidR="000E1EA8" w:rsidRDefault="000E1EA8" w:rsidP="00172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dobe Song Std L">
    <w:altName w:val="Arial Unicode MS"/>
    <w:charset w:val="80"/>
    <w:family w:val="roman"/>
    <w:pitch w:val="variable"/>
    <w:sig w:usb0="00000207" w:usb1="0A0F181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A8133" w14:textId="77777777" w:rsidR="000E1EA8" w:rsidRDefault="000E1EA8" w:rsidP="00172D1C">
      <w:r>
        <w:separator/>
      </w:r>
    </w:p>
  </w:footnote>
  <w:footnote w:type="continuationSeparator" w:id="0">
    <w:p w14:paraId="5BBEA805" w14:textId="77777777" w:rsidR="000E1EA8" w:rsidRDefault="000E1EA8" w:rsidP="00172D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Wingdings" w:hAnsi="Wingdings"/>
      </w:rPr>
    </w:lvl>
  </w:abstractNum>
  <w:abstractNum w:abstractNumId="1" w15:restartNumberingAfterBreak="0">
    <w:nsid w:val="00000003"/>
    <w:multiLevelType w:val="singleLevel"/>
    <w:tmpl w:val="00000003"/>
    <w:name w:val="WW8Num9"/>
    <w:lvl w:ilvl="0">
      <w:start w:val="1"/>
      <w:numFmt w:val="bullet"/>
      <w:lvlText w:val=""/>
      <w:lvlJc w:val="left"/>
      <w:pPr>
        <w:tabs>
          <w:tab w:val="num" w:pos="720"/>
        </w:tabs>
        <w:ind w:left="720" w:hanging="360"/>
      </w:pPr>
      <w:rPr>
        <w:rFonts w:ascii="Wingdings" w:hAnsi="Wingdings"/>
      </w:rPr>
    </w:lvl>
  </w:abstractNum>
  <w:abstractNum w:abstractNumId="2" w15:restartNumberingAfterBreak="0">
    <w:nsid w:val="00000009"/>
    <w:multiLevelType w:val="multilevel"/>
    <w:tmpl w:val="00000009"/>
    <w:name w:val="WW8Num3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w:hAnsi="Wingdings"/>
      </w:rPr>
    </w:lvl>
    <w:lvl w:ilvl="2">
      <w:start w:val="1"/>
      <w:numFmt w:val="bullet"/>
      <w:lvlText w:val=""/>
      <w:lvlJc w:val="left"/>
      <w:pPr>
        <w:tabs>
          <w:tab w:val="num" w:pos="1080"/>
        </w:tabs>
        <w:ind w:left="1080" w:hanging="360"/>
      </w:pPr>
      <w:rPr>
        <w:rFonts w:ascii="Wingdings" w:hAnsi="Wingdings"/>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Wingdings" w:hAnsi="Wingdings"/>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3" w15:restartNumberingAfterBreak="0">
    <w:nsid w:val="0000000A"/>
    <w:multiLevelType w:val="singleLevel"/>
    <w:tmpl w:val="0000000A"/>
    <w:name w:val="WW8Num36"/>
    <w:lvl w:ilvl="0">
      <w:start w:val="1"/>
      <w:numFmt w:val="bullet"/>
      <w:lvlText w:val=""/>
      <w:lvlJc w:val="left"/>
      <w:pPr>
        <w:tabs>
          <w:tab w:val="num" w:pos="720"/>
        </w:tabs>
        <w:ind w:left="720" w:hanging="360"/>
      </w:pPr>
      <w:rPr>
        <w:rFonts w:ascii="Wingdings" w:hAnsi="Wingdings"/>
      </w:rPr>
    </w:lvl>
  </w:abstractNum>
  <w:abstractNum w:abstractNumId="4" w15:restartNumberingAfterBreak="0">
    <w:nsid w:val="03494137"/>
    <w:multiLevelType w:val="hybridMultilevel"/>
    <w:tmpl w:val="296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DC4A98"/>
    <w:multiLevelType w:val="multilevel"/>
    <w:tmpl w:val="C28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B3DA8"/>
    <w:multiLevelType w:val="hybridMultilevel"/>
    <w:tmpl w:val="28CEF25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0748747E"/>
    <w:multiLevelType w:val="hybridMultilevel"/>
    <w:tmpl w:val="98BABF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9B03D6"/>
    <w:multiLevelType w:val="multilevel"/>
    <w:tmpl w:val="90BE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27F9D"/>
    <w:multiLevelType w:val="hybridMultilevel"/>
    <w:tmpl w:val="EC60AD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8C63C8"/>
    <w:multiLevelType w:val="multilevel"/>
    <w:tmpl w:val="9082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A72CA"/>
    <w:multiLevelType w:val="hybridMultilevel"/>
    <w:tmpl w:val="1040BCF8"/>
    <w:lvl w:ilvl="0" w:tplc="A7EA5B54">
      <w:start w:val="1"/>
      <w:numFmt w:val="bullet"/>
      <w:lvlText w:val=""/>
      <w:lvlJc w:val="left"/>
      <w:pPr>
        <w:ind w:left="83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7F074B"/>
    <w:multiLevelType w:val="hybridMultilevel"/>
    <w:tmpl w:val="D8A6E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33698B"/>
    <w:multiLevelType w:val="hybridMultilevel"/>
    <w:tmpl w:val="69FC4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9160545"/>
    <w:multiLevelType w:val="multilevel"/>
    <w:tmpl w:val="BA84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93DDD"/>
    <w:multiLevelType w:val="hybridMultilevel"/>
    <w:tmpl w:val="F8FC60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3271D6"/>
    <w:multiLevelType w:val="multilevel"/>
    <w:tmpl w:val="D92C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37FC0"/>
    <w:multiLevelType w:val="multilevel"/>
    <w:tmpl w:val="7DBC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C02EC"/>
    <w:multiLevelType w:val="hybridMultilevel"/>
    <w:tmpl w:val="68C4AC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7371B3"/>
    <w:multiLevelType w:val="multilevel"/>
    <w:tmpl w:val="3B9C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EE7A0B"/>
    <w:multiLevelType w:val="multilevel"/>
    <w:tmpl w:val="8BF816C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1" w15:restartNumberingAfterBreak="0">
    <w:nsid w:val="29A14199"/>
    <w:multiLevelType w:val="multilevel"/>
    <w:tmpl w:val="7EF4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57150"/>
    <w:multiLevelType w:val="hybridMultilevel"/>
    <w:tmpl w:val="6A885176"/>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3" w15:restartNumberingAfterBreak="0">
    <w:nsid w:val="2B1D3634"/>
    <w:multiLevelType w:val="hybridMultilevel"/>
    <w:tmpl w:val="F07A1E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7829C2"/>
    <w:multiLevelType w:val="multilevel"/>
    <w:tmpl w:val="7F4A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F7936"/>
    <w:multiLevelType w:val="hybridMultilevel"/>
    <w:tmpl w:val="B0EE06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5D065D"/>
    <w:multiLevelType w:val="hybridMultilevel"/>
    <w:tmpl w:val="32FA09FC"/>
    <w:lvl w:ilvl="0" w:tplc="728278F6">
      <w:start w:val="1"/>
      <w:numFmt w:val="bullet"/>
      <w:lvlText w:val=""/>
      <w:lvlJc w:val="left"/>
      <w:pPr>
        <w:ind w:left="234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6E5B1A"/>
    <w:multiLevelType w:val="hybridMultilevel"/>
    <w:tmpl w:val="F948E9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4846C53"/>
    <w:multiLevelType w:val="multilevel"/>
    <w:tmpl w:val="FBFC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683F8D"/>
    <w:multiLevelType w:val="hybridMultilevel"/>
    <w:tmpl w:val="73003BA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A6D1513"/>
    <w:multiLevelType w:val="hybridMultilevel"/>
    <w:tmpl w:val="DDDE3B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BF86BAC"/>
    <w:multiLevelType w:val="multilevel"/>
    <w:tmpl w:val="DFB47F6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E22608"/>
    <w:multiLevelType w:val="hybridMultilevel"/>
    <w:tmpl w:val="744AB66E"/>
    <w:lvl w:ilvl="0" w:tplc="04090001">
      <w:start w:val="1"/>
      <w:numFmt w:val="bullet"/>
      <w:lvlText w:val=""/>
      <w:lvlJc w:val="left"/>
      <w:pPr>
        <w:ind w:left="360" w:hanging="360"/>
      </w:pPr>
      <w:rPr>
        <w:rFonts w:ascii="Symbol" w:hAnsi="Symbol" w:hint="default"/>
        <w:color w:val="000000" w:themeColor="tex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A113F8"/>
    <w:multiLevelType w:val="hybridMultilevel"/>
    <w:tmpl w:val="647A2CD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DB14BFE"/>
    <w:multiLevelType w:val="hybridMultilevel"/>
    <w:tmpl w:val="1A1C2E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E817189"/>
    <w:multiLevelType w:val="hybridMultilevel"/>
    <w:tmpl w:val="C77EAFA4"/>
    <w:lvl w:ilvl="0" w:tplc="05B42410">
      <w:start w:val="1"/>
      <w:numFmt w:val="bullet"/>
      <w:lvlText w:val=""/>
      <w:lvlJc w:val="left"/>
      <w:pPr>
        <w:ind w:left="216" w:hanging="216"/>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F9D0A6D"/>
    <w:multiLevelType w:val="multilevel"/>
    <w:tmpl w:val="370E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1F5271"/>
    <w:multiLevelType w:val="multilevel"/>
    <w:tmpl w:val="0AEE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8A2091"/>
    <w:multiLevelType w:val="hybridMultilevel"/>
    <w:tmpl w:val="4426C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542E25AD"/>
    <w:multiLevelType w:val="hybridMultilevel"/>
    <w:tmpl w:val="43F8079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0" w15:restartNumberingAfterBreak="0">
    <w:nsid w:val="58DE1583"/>
    <w:multiLevelType w:val="hybridMultilevel"/>
    <w:tmpl w:val="093815E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9887933"/>
    <w:multiLevelType w:val="hybridMultilevel"/>
    <w:tmpl w:val="337452F0"/>
    <w:lvl w:ilvl="0" w:tplc="41502096">
      <w:start w:val="1"/>
      <w:numFmt w:val="bullet"/>
      <w:pStyle w:val="Normal11p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246745A"/>
    <w:multiLevelType w:val="multilevel"/>
    <w:tmpl w:val="F3DA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A831CB"/>
    <w:multiLevelType w:val="multilevel"/>
    <w:tmpl w:val="FA3C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F01EC0"/>
    <w:multiLevelType w:val="hybridMultilevel"/>
    <w:tmpl w:val="C97E9D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9807075"/>
    <w:multiLevelType w:val="hybridMultilevel"/>
    <w:tmpl w:val="03BC89C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9852ED1"/>
    <w:multiLevelType w:val="multilevel"/>
    <w:tmpl w:val="8322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6228EF"/>
    <w:multiLevelType w:val="hybridMultilevel"/>
    <w:tmpl w:val="1D3E19E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FC17252"/>
    <w:multiLevelType w:val="hybridMultilevel"/>
    <w:tmpl w:val="21D092D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num w:numId="1" w16cid:durableId="1521434508">
    <w:abstractNumId w:val="38"/>
  </w:num>
  <w:num w:numId="2" w16cid:durableId="1391150732">
    <w:abstractNumId w:val="30"/>
  </w:num>
  <w:num w:numId="3" w16cid:durableId="1657683713">
    <w:abstractNumId w:val="4"/>
  </w:num>
  <w:num w:numId="4" w16cid:durableId="2099983872">
    <w:abstractNumId w:val="41"/>
  </w:num>
  <w:num w:numId="5" w16cid:durableId="1353258865">
    <w:abstractNumId w:val="18"/>
  </w:num>
  <w:num w:numId="6" w16cid:durableId="849490292">
    <w:abstractNumId w:val="25"/>
  </w:num>
  <w:num w:numId="7" w16cid:durableId="1869221035">
    <w:abstractNumId w:val="27"/>
  </w:num>
  <w:num w:numId="8" w16cid:durableId="266431382">
    <w:abstractNumId w:val="23"/>
  </w:num>
  <w:num w:numId="9" w16cid:durableId="214197613">
    <w:abstractNumId w:val="47"/>
  </w:num>
  <w:num w:numId="10" w16cid:durableId="1626235223">
    <w:abstractNumId w:val="40"/>
  </w:num>
  <w:num w:numId="11" w16cid:durableId="1505317517">
    <w:abstractNumId w:val="7"/>
  </w:num>
  <w:num w:numId="12" w16cid:durableId="412627048">
    <w:abstractNumId w:val="9"/>
  </w:num>
  <w:num w:numId="13" w16cid:durableId="2080203479">
    <w:abstractNumId w:val="15"/>
  </w:num>
  <w:num w:numId="14" w16cid:durableId="1335497816">
    <w:abstractNumId w:val="45"/>
  </w:num>
  <w:num w:numId="15" w16cid:durableId="1106853286">
    <w:abstractNumId w:val="20"/>
  </w:num>
  <w:num w:numId="16" w16cid:durableId="1013612467">
    <w:abstractNumId w:val="44"/>
  </w:num>
  <w:num w:numId="17" w16cid:durableId="21785661">
    <w:abstractNumId w:val="13"/>
  </w:num>
  <w:num w:numId="18" w16cid:durableId="1613512022">
    <w:abstractNumId w:val="35"/>
  </w:num>
  <w:num w:numId="19" w16cid:durableId="913659777">
    <w:abstractNumId w:val="26"/>
  </w:num>
  <w:num w:numId="20" w16cid:durableId="1907573460">
    <w:abstractNumId w:val="11"/>
  </w:num>
  <w:num w:numId="21" w16cid:durableId="2008513137">
    <w:abstractNumId w:val="32"/>
  </w:num>
  <w:num w:numId="22" w16cid:durableId="1834640472">
    <w:abstractNumId w:val="48"/>
  </w:num>
  <w:num w:numId="23" w16cid:durableId="1731030097">
    <w:abstractNumId w:val="22"/>
  </w:num>
  <w:num w:numId="24" w16cid:durableId="1401519458">
    <w:abstractNumId w:val="34"/>
  </w:num>
  <w:num w:numId="25" w16cid:durableId="586966853">
    <w:abstractNumId w:val="39"/>
  </w:num>
  <w:num w:numId="26" w16cid:durableId="1219241534">
    <w:abstractNumId w:val="6"/>
  </w:num>
  <w:num w:numId="27" w16cid:durableId="1103262755">
    <w:abstractNumId w:val="33"/>
  </w:num>
  <w:num w:numId="28" w16cid:durableId="2011057389">
    <w:abstractNumId w:val="29"/>
  </w:num>
  <w:num w:numId="29" w16cid:durableId="435637994">
    <w:abstractNumId w:val="12"/>
  </w:num>
  <w:num w:numId="30" w16cid:durableId="205415956">
    <w:abstractNumId w:val="37"/>
  </w:num>
  <w:num w:numId="31" w16cid:durableId="2036272431">
    <w:abstractNumId w:val="46"/>
  </w:num>
  <w:num w:numId="32" w16cid:durableId="792359450">
    <w:abstractNumId w:val="21"/>
  </w:num>
  <w:num w:numId="33" w16cid:durableId="283168">
    <w:abstractNumId w:val="24"/>
  </w:num>
  <w:num w:numId="34" w16cid:durableId="277835183">
    <w:abstractNumId w:val="43"/>
  </w:num>
  <w:num w:numId="35" w16cid:durableId="147940939">
    <w:abstractNumId w:val="36"/>
  </w:num>
  <w:num w:numId="36" w16cid:durableId="1997417668">
    <w:abstractNumId w:val="14"/>
  </w:num>
  <w:num w:numId="37" w16cid:durableId="1018848652">
    <w:abstractNumId w:val="10"/>
  </w:num>
  <w:num w:numId="38" w16cid:durableId="1833830267">
    <w:abstractNumId w:val="16"/>
  </w:num>
  <w:num w:numId="39" w16cid:durableId="1403796345">
    <w:abstractNumId w:val="17"/>
  </w:num>
  <w:num w:numId="40" w16cid:durableId="537354822">
    <w:abstractNumId w:val="42"/>
  </w:num>
  <w:num w:numId="41" w16cid:durableId="1112868826">
    <w:abstractNumId w:val="31"/>
  </w:num>
  <w:num w:numId="42" w16cid:durableId="1463116300">
    <w:abstractNumId w:val="8"/>
  </w:num>
  <w:num w:numId="43" w16cid:durableId="119617683">
    <w:abstractNumId w:val="19"/>
  </w:num>
  <w:num w:numId="44" w16cid:durableId="1637493312">
    <w:abstractNumId w:val="28"/>
  </w:num>
  <w:num w:numId="45" w16cid:durableId="1387026752">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33D"/>
    <w:rsid w:val="00001019"/>
    <w:rsid w:val="00003E68"/>
    <w:rsid w:val="00007E83"/>
    <w:rsid w:val="00010F24"/>
    <w:rsid w:val="00013067"/>
    <w:rsid w:val="00020600"/>
    <w:rsid w:val="00020850"/>
    <w:rsid w:val="00022006"/>
    <w:rsid w:val="000236E8"/>
    <w:rsid w:val="00026A1E"/>
    <w:rsid w:val="00026BA0"/>
    <w:rsid w:val="00026CB4"/>
    <w:rsid w:val="00027742"/>
    <w:rsid w:val="0003221B"/>
    <w:rsid w:val="00050766"/>
    <w:rsid w:val="00053E74"/>
    <w:rsid w:val="00060461"/>
    <w:rsid w:val="000674DB"/>
    <w:rsid w:val="00074D2C"/>
    <w:rsid w:val="00085BAD"/>
    <w:rsid w:val="00094F65"/>
    <w:rsid w:val="000A00E8"/>
    <w:rsid w:val="000A7E7A"/>
    <w:rsid w:val="000B1AFE"/>
    <w:rsid w:val="000B1BB6"/>
    <w:rsid w:val="000C0BF5"/>
    <w:rsid w:val="000D052A"/>
    <w:rsid w:val="000D1446"/>
    <w:rsid w:val="000D1D85"/>
    <w:rsid w:val="000D2CDC"/>
    <w:rsid w:val="000D54F8"/>
    <w:rsid w:val="000D59F0"/>
    <w:rsid w:val="000D7D3B"/>
    <w:rsid w:val="000E0715"/>
    <w:rsid w:val="000E1EA8"/>
    <w:rsid w:val="000E2B36"/>
    <w:rsid w:val="000F3693"/>
    <w:rsid w:val="000F701B"/>
    <w:rsid w:val="000F7590"/>
    <w:rsid w:val="00102955"/>
    <w:rsid w:val="00102E0F"/>
    <w:rsid w:val="0011337A"/>
    <w:rsid w:val="0011499C"/>
    <w:rsid w:val="00116730"/>
    <w:rsid w:val="00122FF4"/>
    <w:rsid w:val="00126185"/>
    <w:rsid w:val="00130B65"/>
    <w:rsid w:val="001322C9"/>
    <w:rsid w:val="001340D5"/>
    <w:rsid w:val="00134E37"/>
    <w:rsid w:val="00135682"/>
    <w:rsid w:val="00142CFB"/>
    <w:rsid w:val="0014631A"/>
    <w:rsid w:val="00154DEA"/>
    <w:rsid w:val="00161E1E"/>
    <w:rsid w:val="001629E1"/>
    <w:rsid w:val="00170CCB"/>
    <w:rsid w:val="00171597"/>
    <w:rsid w:val="00172D1C"/>
    <w:rsid w:val="00174F4A"/>
    <w:rsid w:val="00177DE0"/>
    <w:rsid w:val="00194310"/>
    <w:rsid w:val="001B083E"/>
    <w:rsid w:val="001B25D1"/>
    <w:rsid w:val="001B4665"/>
    <w:rsid w:val="001B687B"/>
    <w:rsid w:val="001C15F4"/>
    <w:rsid w:val="001C4BF2"/>
    <w:rsid w:val="001C55FC"/>
    <w:rsid w:val="001C5C07"/>
    <w:rsid w:val="001C73AB"/>
    <w:rsid w:val="001E720F"/>
    <w:rsid w:val="001F1B7E"/>
    <w:rsid w:val="001F4706"/>
    <w:rsid w:val="001F503B"/>
    <w:rsid w:val="002058B9"/>
    <w:rsid w:val="00210250"/>
    <w:rsid w:val="00211A2D"/>
    <w:rsid w:val="00212255"/>
    <w:rsid w:val="00215E9B"/>
    <w:rsid w:val="00220718"/>
    <w:rsid w:val="002233BA"/>
    <w:rsid w:val="0022393E"/>
    <w:rsid w:val="00225024"/>
    <w:rsid w:val="00230B11"/>
    <w:rsid w:val="00231455"/>
    <w:rsid w:val="00241E0E"/>
    <w:rsid w:val="0025321D"/>
    <w:rsid w:val="00257F05"/>
    <w:rsid w:val="00260704"/>
    <w:rsid w:val="002620B4"/>
    <w:rsid w:val="00262422"/>
    <w:rsid w:val="00262D6C"/>
    <w:rsid w:val="0026724C"/>
    <w:rsid w:val="00270AD9"/>
    <w:rsid w:val="002738B9"/>
    <w:rsid w:val="00293391"/>
    <w:rsid w:val="00293F90"/>
    <w:rsid w:val="00295AC0"/>
    <w:rsid w:val="002A2D31"/>
    <w:rsid w:val="002A3B16"/>
    <w:rsid w:val="002A4613"/>
    <w:rsid w:val="002A506C"/>
    <w:rsid w:val="002B31B2"/>
    <w:rsid w:val="002B7C9D"/>
    <w:rsid w:val="002D04B2"/>
    <w:rsid w:val="002D138D"/>
    <w:rsid w:val="002D3737"/>
    <w:rsid w:val="002D37AD"/>
    <w:rsid w:val="002D78D3"/>
    <w:rsid w:val="002E3B44"/>
    <w:rsid w:val="002F358B"/>
    <w:rsid w:val="002F3BCF"/>
    <w:rsid w:val="002F4E1B"/>
    <w:rsid w:val="002F514A"/>
    <w:rsid w:val="00314ABA"/>
    <w:rsid w:val="00315251"/>
    <w:rsid w:val="00316D8A"/>
    <w:rsid w:val="00317490"/>
    <w:rsid w:val="00321D08"/>
    <w:rsid w:val="00325954"/>
    <w:rsid w:val="0033065B"/>
    <w:rsid w:val="00331797"/>
    <w:rsid w:val="003354BC"/>
    <w:rsid w:val="00335E71"/>
    <w:rsid w:val="00336239"/>
    <w:rsid w:val="00337DF5"/>
    <w:rsid w:val="003401CC"/>
    <w:rsid w:val="003529D9"/>
    <w:rsid w:val="00365C3C"/>
    <w:rsid w:val="0036641D"/>
    <w:rsid w:val="00366691"/>
    <w:rsid w:val="00370555"/>
    <w:rsid w:val="003708CC"/>
    <w:rsid w:val="003754BB"/>
    <w:rsid w:val="00376C2D"/>
    <w:rsid w:val="0038125E"/>
    <w:rsid w:val="00384057"/>
    <w:rsid w:val="003932B3"/>
    <w:rsid w:val="003A095D"/>
    <w:rsid w:val="003A27A3"/>
    <w:rsid w:val="003B3C6D"/>
    <w:rsid w:val="003C376B"/>
    <w:rsid w:val="003C6049"/>
    <w:rsid w:val="003D0FB1"/>
    <w:rsid w:val="003D13FA"/>
    <w:rsid w:val="003D312F"/>
    <w:rsid w:val="003D48E2"/>
    <w:rsid w:val="003E0CA9"/>
    <w:rsid w:val="003E2C4B"/>
    <w:rsid w:val="003E5A86"/>
    <w:rsid w:val="003F08C1"/>
    <w:rsid w:val="003F13C6"/>
    <w:rsid w:val="003F1501"/>
    <w:rsid w:val="003F17AB"/>
    <w:rsid w:val="003F5E05"/>
    <w:rsid w:val="003F7A23"/>
    <w:rsid w:val="0040115D"/>
    <w:rsid w:val="00402F91"/>
    <w:rsid w:val="004105C0"/>
    <w:rsid w:val="0041262E"/>
    <w:rsid w:val="00415AA6"/>
    <w:rsid w:val="00415B62"/>
    <w:rsid w:val="004177CD"/>
    <w:rsid w:val="004233A2"/>
    <w:rsid w:val="0042408A"/>
    <w:rsid w:val="00426E81"/>
    <w:rsid w:val="00430480"/>
    <w:rsid w:val="00435604"/>
    <w:rsid w:val="00445DEA"/>
    <w:rsid w:val="00445E0D"/>
    <w:rsid w:val="00445E59"/>
    <w:rsid w:val="0044629C"/>
    <w:rsid w:val="0045029B"/>
    <w:rsid w:val="004562A2"/>
    <w:rsid w:val="00456E02"/>
    <w:rsid w:val="004636DF"/>
    <w:rsid w:val="00464340"/>
    <w:rsid w:val="004644E3"/>
    <w:rsid w:val="00466D7B"/>
    <w:rsid w:val="00470EF5"/>
    <w:rsid w:val="0047230D"/>
    <w:rsid w:val="004814CD"/>
    <w:rsid w:val="00483B45"/>
    <w:rsid w:val="00486ABD"/>
    <w:rsid w:val="00487BB3"/>
    <w:rsid w:val="00487C89"/>
    <w:rsid w:val="00492255"/>
    <w:rsid w:val="00492379"/>
    <w:rsid w:val="00495ECF"/>
    <w:rsid w:val="00495F06"/>
    <w:rsid w:val="004A1661"/>
    <w:rsid w:val="004A4CEE"/>
    <w:rsid w:val="004B0BFD"/>
    <w:rsid w:val="004B5AA3"/>
    <w:rsid w:val="004D010C"/>
    <w:rsid w:val="004D09C5"/>
    <w:rsid w:val="004D740E"/>
    <w:rsid w:val="004E2E34"/>
    <w:rsid w:val="004E4A4E"/>
    <w:rsid w:val="005002C7"/>
    <w:rsid w:val="005028A4"/>
    <w:rsid w:val="0050437F"/>
    <w:rsid w:val="00505412"/>
    <w:rsid w:val="00511D81"/>
    <w:rsid w:val="0051318B"/>
    <w:rsid w:val="00513966"/>
    <w:rsid w:val="00513ACD"/>
    <w:rsid w:val="005177F0"/>
    <w:rsid w:val="005212A8"/>
    <w:rsid w:val="005213A2"/>
    <w:rsid w:val="00521C66"/>
    <w:rsid w:val="005239AE"/>
    <w:rsid w:val="005265A3"/>
    <w:rsid w:val="00527D77"/>
    <w:rsid w:val="00530909"/>
    <w:rsid w:val="00531F3F"/>
    <w:rsid w:val="005320F7"/>
    <w:rsid w:val="00537338"/>
    <w:rsid w:val="005446BD"/>
    <w:rsid w:val="0055228A"/>
    <w:rsid w:val="00552C10"/>
    <w:rsid w:val="00557A87"/>
    <w:rsid w:val="00576AED"/>
    <w:rsid w:val="00576E55"/>
    <w:rsid w:val="0058030E"/>
    <w:rsid w:val="00581799"/>
    <w:rsid w:val="00586551"/>
    <w:rsid w:val="0058688C"/>
    <w:rsid w:val="005A7287"/>
    <w:rsid w:val="005B3AF8"/>
    <w:rsid w:val="005C24DB"/>
    <w:rsid w:val="005C55AB"/>
    <w:rsid w:val="005D0A5A"/>
    <w:rsid w:val="005D1DB9"/>
    <w:rsid w:val="005D436A"/>
    <w:rsid w:val="005D5AD2"/>
    <w:rsid w:val="005E1DBF"/>
    <w:rsid w:val="005E459F"/>
    <w:rsid w:val="005E6821"/>
    <w:rsid w:val="005F1BFF"/>
    <w:rsid w:val="005F3CA9"/>
    <w:rsid w:val="006023CF"/>
    <w:rsid w:val="00603BC2"/>
    <w:rsid w:val="00603C29"/>
    <w:rsid w:val="00613842"/>
    <w:rsid w:val="00621B08"/>
    <w:rsid w:val="00622B42"/>
    <w:rsid w:val="00632835"/>
    <w:rsid w:val="00637AF6"/>
    <w:rsid w:val="0064280E"/>
    <w:rsid w:val="00642A94"/>
    <w:rsid w:val="006450C5"/>
    <w:rsid w:val="00645350"/>
    <w:rsid w:val="006518F3"/>
    <w:rsid w:val="006553BF"/>
    <w:rsid w:val="00661F45"/>
    <w:rsid w:val="0066523A"/>
    <w:rsid w:val="00670A60"/>
    <w:rsid w:val="00671713"/>
    <w:rsid w:val="00672F34"/>
    <w:rsid w:val="006774F3"/>
    <w:rsid w:val="00684204"/>
    <w:rsid w:val="00686A91"/>
    <w:rsid w:val="00687574"/>
    <w:rsid w:val="0068761B"/>
    <w:rsid w:val="00690A38"/>
    <w:rsid w:val="0069175D"/>
    <w:rsid w:val="006A0765"/>
    <w:rsid w:val="006A4A9B"/>
    <w:rsid w:val="006B2D9C"/>
    <w:rsid w:val="006B3B05"/>
    <w:rsid w:val="006B67E6"/>
    <w:rsid w:val="006B766F"/>
    <w:rsid w:val="006B7F04"/>
    <w:rsid w:val="006D0D74"/>
    <w:rsid w:val="006D206A"/>
    <w:rsid w:val="006D2B64"/>
    <w:rsid w:val="006D44AB"/>
    <w:rsid w:val="006D7D97"/>
    <w:rsid w:val="006E4155"/>
    <w:rsid w:val="006E687C"/>
    <w:rsid w:val="006E7576"/>
    <w:rsid w:val="006F0374"/>
    <w:rsid w:val="00702EC2"/>
    <w:rsid w:val="00703B70"/>
    <w:rsid w:val="0071128A"/>
    <w:rsid w:val="007204B7"/>
    <w:rsid w:val="00720788"/>
    <w:rsid w:val="00720933"/>
    <w:rsid w:val="0072352C"/>
    <w:rsid w:val="00724B42"/>
    <w:rsid w:val="00731B11"/>
    <w:rsid w:val="00734007"/>
    <w:rsid w:val="00735E14"/>
    <w:rsid w:val="0073604B"/>
    <w:rsid w:val="007407BD"/>
    <w:rsid w:val="00740AF2"/>
    <w:rsid w:val="00745098"/>
    <w:rsid w:val="0075377B"/>
    <w:rsid w:val="0076105E"/>
    <w:rsid w:val="00761E83"/>
    <w:rsid w:val="00766C48"/>
    <w:rsid w:val="0077674A"/>
    <w:rsid w:val="00780289"/>
    <w:rsid w:val="007802F4"/>
    <w:rsid w:val="00786CFF"/>
    <w:rsid w:val="007876B1"/>
    <w:rsid w:val="007946E4"/>
    <w:rsid w:val="007A340B"/>
    <w:rsid w:val="007A7235"/>
    <w:rsid w:val="007A7451"/>
    <w:rsid w:val="007B3120"/>
    <w:rsid w:val="007B3524"/>
    <w:rsid w:val="007B3FED"/>
    <w:rsid w:val="007B6814"/>
    <w:rsid w:val="007B794A"/>
    <w:rsid w:val="007C1DF2"/>
    <w:rsid w:val="007C266F"/>
    <w:rsid w:val="007C2DFA"/>
    <w:rsid w:val="007C386C"/>
    <w:rsid w:val="007C6EC0"/>
    <w:rsid w:val="007D1BED"/>
    <w:rsid w:val="007E14F6"/>
    <w:rsid w:val="007E64D8"/>
    <w:rsid w:val="007E7AE9"/>
    <w:rsid w:val="007F3031"/>
    <w:rsid w:val="00801AE0"/>
    <w:rsid w:val="00810972"/>
    <w:rsid w:val="00811963"/>
    <w:rsid w:val="00815473"/>
    <w:rsid w:val="00823654"/>
    <w:rsid w:val="008237EA"/>
    <w:rsid w:val="008255F4"/>
    <w:rsid w:val="008329AD"/>
    <w:rsid w:val="008437F7"/>
    <w:rsid w:val="00844274"/>
    <w:rsid w:val="0085416E"/>
    <w:rsid w:val="00854B51"/>
    <w:rsid w:val="00855433"/>
    <w:rsid w:val="00862B79"/>
    <w:rsid w:val="008751B0"/>
    <w:rsid w:val="008768AB"/>
    <w:rsid w:val="00881814"/>
    <w:rsid w:val="00883D14"/>
    <w:rsid w:val="00887A59"/>
    <w:rsid w:val="00890697"/>
    <w:rsid w:val="00894776"/>
    <w:rsid w:val="008B17CF"/>
    <w:rsid w:val="008B28EE"/>
    <w:rsid w:val="008B4F67"/>
    <w:rsid w:val="008B5078"/>
    <w:rsid w:val="008C19E1"/>
    <w:rsid w:val="008C282E"/>
    <w:rsid w:val="008C6848"/>
    <w:rsid w:val="008D57B7"/>
    <w:rsid w:val="008D6685"/>
    <w:rsid w:val="008E1397"/>
    <w:rsid w:val="008F17B9"/>
    <w:rsid w:val="008F1EA2"/>
    <w:rsid w:val="008F3C6E"/>
    <w:rsid w:val="008F58BD"/>
    <w:rsid w:val="0090248E"/>
    <w:rsid w:val="00903E94"/>
    <w:rsid w:val="00903EA3"/>
    <w:rsid w:val="00907C10"/>
    <w:rsid w:val="009105D6"/>
    <w:rsid w:val="009123C1"/>
    <w:rsid w:val="0091281D"/>
    <w:rsid w:val="00917ABE"/>
    <w:rsid w:val="009214BC"/>
    <w:rsid w:val="00921E46"/>
    <w:rsid w:val="00921F39"/>
    <w:rsid w:val="00930993"/>
    <w:rsid w:val="0093210E"/>
    <w:rsid w:val="00933B2C"/>
    <w:rsid w:val="0094227E"/>
    <w:rsid w:val="009441A1"/>
    <w:rsid w:val="0094453C"/>
    <w:rsid w:val="009449AD"/>
    <w:rsid w:val="00953549"/>
    <w:rsid w:val="00953729"/>
    <w:rsid w:val="009537FA"/>
    <w:rsid w:val="00954C2F"/>
    <w:rsid w:val="00960ECA"/>
    <w:rsid w:val="00961E44"/>
    <w:rsid w:val="00972C0B"/>
    <w:rsid w:val="009731D0"/>
    <w:rsid w:val="0097478C"/>
    <w:rsid w:val="00974EA0"/>
    <w:rsid w:val="009776EA"/>
    <w:rsid w:val="00981FF3"/>
    <w:rsid w:val="0098328F"/>
    <w:rsid w:val="00984901"/>
    <w:rsid w:val="00985A20"/>
    <w:rsid w:val="00992051"/>
    <w:rsid w:val="009925AC"/>
    <w:rsid w:val="009939C1"/>
    <w:rsid w:val="00996DDD"/>
    <w:rsid w:val="009B615D"/>
    <w:rsid w:val="009B73A6"/>
    <w:rsid w:val="009B742C"/>
    <w:rsid w:val="009C1A0B"/>
    <w:rsid w:val="009C651C"/>
    <w:rsid w:val="009C66D2"/>
    <w:rsid w:val="009D2E1B"/>
    <w:rsid w:val="009D70DF"/>
    <w:rsid w:val="009E0581"/>
    <w:rsid w:val="009E77A0"/>
    <w:rsid w:val="009F0F37"/>
    <w:rsid w:val="009F1C25"/>
    <w:rsid w:val="009F666B"/>
    <w:rsid w:val="00A049D3"/>
    <w:rsid w:val="00A103FF"/>
    <w:rsid w:val="00A108D2"/>
    <w:rsid w:val="00A13ED8"/>
    <w:rsid w:val="00A23959"/>
    <w:rsid w:val="00A25AD4"/>
    <w:rsid w:val="00A30D6C"/>
    <w:rsid w:val="00A3537E"/>
    <w:rsid w:val="00A36776"/>
    <w:rsid w:val="00A418DE"/>
    <w:rsid w:val="00A42FE3"/>
    <w:rsid w:val="00A531FB"/>
    <w:rsid w:val="00A55CC3"/>
    <w:rsid w:val="00A618B5"/>
    <w:rsid w:val="00A62737"/>
    <w:rsid w:val="00A63DFB"/>
    <w:rsid w:val="00A738FE"/>
    <w:rsid w:val="00A74258"/>
    <w:rsid w:val="00A762C3"/>
    <w:rsid w:val="00A765E3"/>
    <w:rsid w:val="00A77041"/>
    <w:rsid w:val="00A81F6D"/>
    <w:rsid w:val="00A94F6A"/>
    <w:rsid w:val="00A96A4F"/>
    <w:rsid w:val="00AA633D"/>
    <w:rsid w:val="00AA66A4"/>
    <w:rsid w:val="00AB1E8E"/>
    <w:rsid w:val="00AB58F3"/>
    <w:rsid w:val="00AB7218"/>
    <w:rsid w:val="00AC198D"/>
    <w:rsid w:val="00AC2C80"/>
    <w:rsid w:val="00AC4238"/>
    <w:rsid w:val="00AD12D3"/>
    <w:rsid w:val="00AD58BF"/>
    <w:rsid w:val="00AD6896"/>
    <w:rsid w:val="00AD6A4F"/>
    <w:rsid w:val="00AD6BE4"/>
    <w:rsid w:val="00AD6BE7"/>
    <w:rsid w:val="00AE7619"/>
    <w:rsid w:val="00AF0648"/>
    <w:rsid w:val="00B0125B"/>
    <w:rsid w:val="00B05F9D"/>
    <w:rsid w:val="00B10058"/>
    <w:rsid w:val="00B166F1"/>
    <w:rsid w:val="00B17026"/>
    <w:rsid w:val="00B34785"/>
    <w:rsid w:val="00B438AD"/>
    <w:rsid w:val="00B449DB"/>
    <w:rsid w:val="00B50D1C"/>
    <w:rsid w:val="00B53F87"/>
    <w:rsid w:val="00B56C2E"/>
    <w:rsid w:val="00B573AD"/>
    <w:rsid w:val="00B62085"/>
    <w:rsid w:val="00B65F26"/>
    <w:rsid w:val="00B66E8D"/>
    <w:rsid w:val="00B831D8"/>
    <w:rsid w:val="00B83B75"/>
    <w:rsid w:val="00B84730"/>
    <w:rsid w:val="00B932BD"/>
    <w:rsid w:val="00B94010"/>
    <w:rsid w:val="00B94D9B"/>
    <w:rsid w:val="00BA43A1"/>
    <w:rsid w:val="00BB1BCD"/>
    <w:rsid w:val="00BB779C"/>
    <w:rsid w:val="00BB79B3"/>
    <w:rsid w:val="00BC7749"/>
    <w:rsid w:val="00BE2BB9"/>
    <w:rsid w:val="00C01949"/>
    <w:rsid w:val="00C11DF0"/>
    <w:rsid w:val="00C20C2F"/>
    <w:rsid w:val="00C214D9"/>
    <w:rsid w:val="00C305DB"/>
    <w:rsid w:val="00C36105"/>
    <w:rsid w:val="00C36C14"/>
    <w:rsid w:val="00C5045C"/>
    <w:rsid w:val="00C55A0E"/>
    <w:rsid w:val="00C5608C"/>
    <w:rsid w:val="00C643E8"/>
    <w:rsid w:val="00C644AC"/>
    <w:rsid w:val="00C66483"/>
    <w:rsid w:val="00C705E9"/>
    <w:rsid w:val="00C70F28"/>
    <w:rsid w:val="00C80001"/>
    <w:rsid w:val="00C8144D"/>
    <w:rsid w:val="00C8178E"/>
    <w:rsid w:val="00C86E21"/>
    <w:rsid w:val="00CA0B08"/>
    <w:rsid w:val="00CA1735"/>
    <w:rsid w:val="00CA57CC"/>
    <w:rsid w:val="00CA5B62"/>
    <w:rsid w:val="00CB0956"/>
    <w:rsid w:val="00CB1C61"/>
    <w:rsid w:val="00CB4012"/>
    <w:rsid w:val="00CB7093"/>
    <w:rsid w:val="00CD1E2A"/>
    <w:rsid w:val="00CD49E7"/>
    <w:rsid w:val="00CD7AFF"/>
    <w:rsid w:val="00CE0827"/>
    <w:rsid w:val="00CF1A13"/>
    <w:rsid w:val="00CF7B68"/>
    <w:rsid w:val="00D03116"/>
    <w:rsid w:val="00D14B08"/>
    <w:rsid w:val="00D178DD"/>
    <w:rsid w:val="00D1791E"/>
    <w:rsid w:val="00D27EC7"/>
    <w:rsid w:val="00D316E6"/>
    <w:rsid w:val="00D3282A"/>
    <w:rsid w:val="00D35604"/>
    <w:rsid w:val="00D423F5"/>
    <w:rsid w:val="00D46E87"/>
    <w:rsid w:val="00D545BD"/>
    <w:rsid w:val="00D67528"/>
    <w:rsid w:val="00D75B0F"/>
    <w:rsid w:val="00D85ECD"/>
    <w:rsid w:val="00D932CB"/>
    <w:rsid w:val="00D93C4E"/>
    <w:rsid w:val="00D96A83"/>
    <w:rsid w:val="00DA2A3E"/>
    <w:rsid w:val="00DA4993"/>
    <w:rsid w:val="00DA5EA0"/>
    <w:rsid w:val="00DA628E"/>
    <w:rsid w:val="00DB0779"/>
    <w:rsid w:val="00DB4AFB"/>
    <w:rsid w:val="00DB70F1"/>
    <w:rsid w:val="00DB7947"/>
    <w:rsid w:val="00DC4526"/>
    <w:rsid w:val="00DC538D"/>
    <w:rsid w:val="00DD1765"/>
    <w:rsid w:val="00DD264D"/>
    <w:rsid w:val="00DD2897"/>
    <w:rsid w:val="00DE11F5"/>
    <w:rsid w:val="00DE1764"/>
    <w:rsid w:val="00DE204A"/>
    <w:rsid w:val="00DE64BE"/>
    <w:rsid w:val="00DF01C7"/>
    <w:rsid w:val="00DF0C52"/>
    <w:rsid w:val="00DF4CCE"/>
    <w:rsid w:val="00E02113"/>
    <w:rsid w:val="00E07C9E"/>
    <w:rsid w:val="00E10F89"/>
    <w:rsid w:val="00E11987"/>
    <w:rsid w:val="00E24434"/>
    <w:rsid w:val="00E30DC3"/>
    <w:rsid w:val="00E345E9"/>
    <w:rsid w:val="00E419D2"/>
    <w:rsid w:val="00E43D47"/>
    <w:rsid w:val="00E503C5"/>
    <w:rsid w:val="00E525CC"/>
    <w:rsid w:val="00E54EA8"/>
    <w:rsid w:val="00E56802"/>
    <w:rsid w:val="00E62F1D"/>
    <w:rsid w:val="00E64DCD"/>
    <w:rsid w:val="00E6532F"/>
    <w:rsid w:val="00E67D6D"/>
    <w:rsid w:val="00E7251C"/>
    <w:rsid w:val="00E7633F"/>
    <w:rsid w:val="00E76DF3"/>
    <w:rsid w:val="00E81A74"/>
    <w:rsid w:val="00E81B10"/>
    <w:rsid w:val="00E86799"/>
    <w:rsid w:val="00E929BE"/>
    <w:rsid w:val="00E9368F"/>
    <w:rsid w:val="00EA24FC"/>
    <w:rsid w:val="00EC35A1"/>
    <w:rsid w:val="00EC4C29"/>
    <w:rsid w:val="00EC574B"/>
    <w:rsid w:val="00ED46CD"/>
    <w:rsid w:val="00ED6F0C"/>
    <w:rsid w:val="00ED7525"/>
    <w:rsid w:val="00EE6807"/>
    <w:rsid w:val="00EF6686"/>
    <w:rsid w:val="00EF70DD"/>
    <w:rsid w:val="00F03CC8"/>
    <w:rsid w:val="00F03D56"/>
    <w:rsid w:val="00F07DAF"/>
    <w:rsid w:val="00F10698"/>
    <w:rsid w:val="00F14E55"/>
    <w:rsid w:val="00F14EC8"/>
    <w:rsid w:val="00F252B7"/>
    <w:rsid w:val="00F252F9"/>
    <w:rsid w:val="00F27EF0"/>
    <w:rsid w:val="00F314CF"/>
    <w:rsid w:val="00F40D8F"/>
    <w:rsid w:val="00F42190"/>
    <w:rsid w:val="00F44EFB"/>
    <w:rsid w:val="00F54564"/>
    <w:rsid w:val="00F54924"/>
    <w:rsid w:val="00F57429"/>
    <w:rsid w:val="00F70FF8"/>
    <w:rsid w:val="00F80194"/>
    <w:rsid w:val="00F8165B"/>
    <w:rsid w:val="00F84A02"/>
    <w:rsid w:val="00F90087"/>
    <w:rsid w:val="00F94752"/>
    <w:rsid w:val="00F96D0F"/>
    <w:rsid w:val="00FA056B"/>
    <w:rsid w:val="00FA1579"/>
    <w:rsid w:val="00FA3A58"/>
    <w:rsid w:val="00FA602A"/>
    <w:rsid w:val="00FB374F"/>
    <w:rsid w:val="00FB4E7C"/>
    <w:rsid w:val="00FC77F3"/>
    <w:rsid w:val="00FD0B0C"/>
    <w:rsid w:val="00FE150E"/>
    <w:rsid w:val="00FE4DCB"/>
    <w:rsid w:val="00FF5EEF"/>
    <w:rsid w:val="00FF6560"/>
    <w:rsid w:val="00FF6A9B"/>
    <w:rsid w:val="00FF7878"/>
    <w:rsid w:val="00FF7D4D"/>
    <w:rsid w:val="30AE9B38"/>
    <w:rsid w:val="40BECE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1C8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33D"/>
    <w:pPr>
      <w:suppressAutoHyphens/>
    </w:pPr>
    <w:rPr>
      <w:rFonts w:ascii="Times New Roman" w:eastAsia="Times New Roman" w:hAnsi="Times New Roman" w:cs="Times New Roman"/>
      <w:lang w:eastAsia="ar-SA"/>
    </w:rPr>
  </w:style>
  <w:style w:type="paragraph" w:styleId="Heading3">
    <w:name w:val="heading 3"/>
    <w:basedOn w:val="Normal"/>
    <w:next w:val="Normal"/>
    <w:link w:val="Heading3Char"/>
    <w:uiPriority w:val="9"/>
    <w:semiHidden/>
    <w:unhideWhenUsed/>
    <w:qFormat/>
    <w:rsid w:val="009776E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A633D"/>
    <w:pPr>
      <w:widowControl w:val="0"/>
      <w:spacing w:line="276" w:lineRule="auto"/>
      <w:contextualSpacing/>
    </w:pPr>
    <w:rPr>
      <w:rFonts w:ascii="Arial" w:eastAsia="Arial" w:hAnsi="Arial" w:cs="Arial"/>
      <w:color w:val="000000"/>
      <w:sz w:val="22"/>
      <w:szCs w:val="22"/>
    </w:rPr>
  </w:style>
  <w:style w:type="paragraph" w:customStyle="1" w:styleId="paragraph">
    <w:name w:val="paragraph"/>
    <w:basedOn w:val="Normal"/>
    <w:rsid w:val="007A7235"/>
    <w:pPr>
      <w:suppressAutoHyphens w:val="0"/>
      <w:spacing w:before="100" w:beforeAutospacing="1" w:after="100" w:afterAutospacing="1"/>
    </w:pPr>
    <w:rPr>
      <w:lang w:eastAsia="en-US"/>
    </w:rPr>
  </w:style>
  <w:style w:type="character" w:customStyle="1" w:styleId="eop">
    <w:name w:val="eop"/>
    <w:basedOn w:val="DefaultParagraphFont"/>
    <w:rsid w:val="007A7235"/>
  </w:style>
  <w:style w:type="paragraph" w:styleId="ListParagraph">
    <w:name w:val="List Paragraph"/>
    <w:aliases w:val="Indented Paragraph,Bullet 1,Use Case List Paragraph,b1,Bullet for no #'s,B1,Resume Title,Citation List,heading 4,Paragraphe de liste1,Puces,texte de base,Lettre d'introduction,Numbered paragraph 1,References,List_Paragraph,List Paragraph1"/>
    <w:basedOn w:val="Normal"/>
    <w:link w:val="ListParagraphChar"/>
    <w:uiPriority w:val="34"/>
    <w:qFormat/>
    <w:rsid w:val="007A7235"/>
    <w:pPr>
      <w:ind w:left="720"/>
      <w:contextualSpacing/>
    </w:pPr>
  </w:style>
  <w:style w:type="paragraph" w:customStyle="1" w:styleId="Cog-H3a">
    <w:name w:val="Cog-H3a"/>
    <w:basedOn w:val="Heading3"/>
    <w:uiPriority w:val="99"/>
    <w:rsid w:val="009776EA"/>
    <w:pPr>
      <w:keepLines w:val="0"/>
      <w:suppressAutoHyphens w:val="0"/>
      <w:spacing w:before="120" w:after="120" w:line="240" w:lineRule="atLeast"/>
    </w:pPr>
    <w:rPr>
      <w:rFonts w:ascii="Arial" w:eastAsia="Times New Roman" w:hAnsi="Arial" w:cs="Times New Roman"/>
      <w:bCs w:val="0"/>
      <w:color w:val="000080"/>
      <w:sz w:val="22"/>
      <w:szCs w:val="20"/>
      <w:lang w:eastAsia="en-US"/>
    </w:rPr>
  </w:style>
  <w:style w:type="character" w:customStyle="1" w:styleId="Heading3Char">
    <w:name w:val="Heading 3 Char"/>
    <w:basedOn w:val="DefaultParagraphFont"/>
    <w:link w:val="Heading3"/>
    <w:uiPriority w:val="9"/>
    <w:semiHidden/>
    <w:rsid w:val="009776EA"/>
    <w:rPr>
      <w:rFonts w:asciiTheme="majorHAnsi" w:eastAsiaTheme="majorEastAsia" w:hAnsiTheme="majorHAnsi" w:cstheme="majorBidi"/>
      <w:b/>
      <w:bCs/>
      <w:color w:val="4F81BD" w:themeColor="accent1"/>
      <w:lang w:eastAsia="ar-SA"/>
    </w:rPr>
  </w:style>
  <w:style w:type="paragraph" w:styleId="Header">
    <w:name w:val="header"/>
    <w:basedOn w:val="Normal"/>
    <w:link w:val="HeaderChar"/>
    <w:uiPriority w:val="99"/>
    <w:unhideWhenUsed/>
    <w:rsid w:val="00172D1C"/>
    <w:pPr>
      <w:tabs>
        <w:tab w:val="center" w:pos="4320"/>
        <w:tab w:val="right" w:pos="8640"/>
      </w:tabs>
    </w:pPr>
  </w:style>
  <w:style w:type="character" w:customStyle="1" w:styleId="HeaderChar">
    <w:name w:val="Header Char"/>
    <w:basedOn w:val="DefaultParagraphFont"/>
    <w:link w:val="Header"/>
    <w:uiPriority w:val="99"/>
    <w:rsid w:val="00172D1C"/>
    <w:rPr>
      <w:rFonts w:ascii="Times New Roman" w:eastAsia="Times New Roman" w:hAnsi="Times New Roman" w:cs="Times New Roman"/>
      <w:lang w:eastAsia="ar-SA"/>
    </w:rPr>
  </w:style>
  <w:style w:type="paragraph" w:styleId="Footer">
    <w:name w:val="footer"/>
    <w:basedOn w:val="Normal"/>
    <w:link w:val="FooterChar"/>
    <w:uiPriority w:val="99"/>
    <w:unhideWhenUsed/>
    <w:rsid w:val="00172D1C"/>
    <w:pPr>
      <w:tabs>
        <w:tab w:val="center" w:pos="4320"/>
        <w:tab w:val="right" w:pos="8640"/>
      </w:tabs>
    </w:pPr>
  </w:style>
  <w:style w:type="character" w:customStyle="1" w:styleId="FooterChar">
    <w:name w:val="Footer Char"/>
    <w:basedOn w:val="DefaultParagraphFont"/>
    <w:link w:val="Footer"/>
    <w:uiPriority w:val="99"/>
    <w:rsid w:val="00172D1C"/>
    <w:rPr>
      <w:rFonts w:ascii="Times New Roman" w:eastAsia="Times New Roman" w:hAnsi="Times New Roman" w:cs="Times New Roman"/>
      <w:lang w:eastAsia="ar-SA"/>
    </w:rPr>
  </w:style>
  <w:style w:type="paragraph" w:styleId="BodyText">
    <w:name w:val="Body Text"/>
    <w:basedOn w:val="Normal"/>
    <w:link w:val="BodyTextChar"/>
    <w:unhideWhenUsed/>
    <w:rsid w:val="00684204"/>
    <w:pPr>
      <w:suppressAutoHyphens w:val="0"/>
    </w:pPr>
    <w:rPr>
      <w:sz w:val="22"/>
      <w:szCs w:val="22"/>
    </w:rPr>
  </w:style>
  <w:style w:type="character" w:customStyle="1" w:styleId="BodyTextChar">
    <w:name w:val="Body Text Char"/>
    <w:basedOn w:val="DefaultParagraphFont"/>
    <w:link w:val="BodyText"/>
    <w:rsid w:val="00684204"/>
    <w:rPr>
      <w:rFonts w:ascii="Times New Roman" w:eastAsia="Times New Roman" w:hAnsi="Times New Roman" w:cs="Times New Roman"/>
      <w:sz w:val="22"/>
      <w:szCs w:val="22"/>
    </w:rPr>
  </w:style>
  <w:style w:type="paragraph" w:customStyle="1" w:styleId="Normal11pt">
    <w:name w:val="Normal + 11 pt"/>
    <w:aliases w:val="Justified"/>
    <w:basedOn w:val="Normal"/>
    <w:rsid w:val="00B449DB"/>
    <w:pPr>
      <w:numPr>
        <w:numId w:val="4"/>
      </w:numPr>
      <w:suppressAutoHyphens w:val="0"/>
      <w:jc w:val="both"/>
    </w:pPr>
    <w:rPr>
      <w:rFonts w:cs="Angsana New"/>
      <w:sz w:val="22"/>
      <w:szCs w:val="22"/>
      <w:lang w:eastAsia="en-US"/>
    </w:rPr>
  </w:style>
  <w:style w:type="paragraph" w:customStyle="1" w:styleId="western">
    <w:name w:val="western"/>
    <w:basedOn w:val="Normal"/>
    <w:rsid w:val="00D545BD"/>
    <w:pPr>
      <w:suppressAutoHyphens w:val="0"/>
    </w:pPr>
    <w:rPr>
      <w:lang w:eastAsia="en-US"/>
    </w:rPr>
  </w:style>
  <w:style w:type="paragraph" w:styleId="NormalWeb">
    <w:name w:val="Normal (Web)"/>
    <w:basedOn w:val="Normal"/>
    <w:uiPriority w:val="99"/>
    <w:unhideWhenUsed/>
    <w:rsid w:val="00D545BD"/>
    <w:pPr>
      <w:suppressAutoHyphens w:val="0"/>
      <w:spacing w:before="100" w:beforeAutospacing="1" w:after="115"/>
    </w:pPr>
    <w:rPr>
      <w:lang w:eastAsia="en-US"/>
    </w:rPr>
  </w:style>
  <w:style w:type="character" w:customStyle="1" w:styleId="normalchar">
    <w:name w:val="normal__char"/>
    <w:rsid w:val="005A7287"/>
  </w:style>
  <w:style w:type="character" w:customStyle="1" w:styleId="apple-style-span">
    <w:name w:val="apple-style-span"/>
    <w:rsid w:val="005A7287"/>
  </w:style>
  <w:style w:type="character" w:styleId="Emphasis">
    <w:name w:val="Emphasis"/>
    <w:uiPriority w:val="20"/>
    <w:qFormat/>
    <w:rsid w:val="005A7287"/>
    <w:rPr>
      <w:i/>
      <w:iCs/>
    </w:rPr>
  </w:style>
  <w:style w:type="paragraph" w:styleId="NoSpacing">
    <w:name w:val="No Spacing"/>
    <w:link w:val="NoSpacingChar"/>
    <w:uiPriority w:val="1"/>
    <w:qFormat/>
    <w:rsid w:val="00A42FE3"/>
    <w:rPr>
      <w:rFonts w:ascii="Calibri" w:eastAsia="Times New Roman" w:hAnsi="Calibri" w:cs="Times New Roman"/>
      <w:sz w:val="22"/>
      <w:szCs w:val="22"/>
    </w:rPr>
  </w:style>
  <w:style w:type="character" w:customStyle="1" w:styleId="txtempstyle">
    <w:name w:val="txtempstyle"/>
    <w:basedOn w:val="DefaultParagraphFont"/>
    <w:rsid w:val="00801AE0"/>
  </w:style>
  <w:style w:type="paragraph" w:customStyle="1" w:styleId="NormalJustified">
    <w:name w:val="Normal + Justified"/>
    <w:basedOn w:val="Normal"/>
    <w:rsid w:val="00801AE0"/>
    <w:pPr>
      <w:widowControl w:val="0"/>
      <w:tabs>
        <w:tab w:val="num" w:pos="360"/>
      </w:tabs>
      <w:autoSpaceDE w:val="0"/>
      <w:jc w:val="both"/>
    </w:pPr>
    <w:rPr>
      <w:rFonts w:eastAsia="Lucida Sans Unicode" w:cs="Calibri"/>
      <w:bCs/>
      <w:color w:val="000000"/>
      <w:kern w:val="2"/>
    </w:rPr>
  </w:style>
  <w:style w:type="character" w:styleId="Hyperlink">
    <w:name w:val="Hyperlink"/>
    <w:basedOn w:val="DefaultParagraphFont"/>
    <w:uiPriority w:val="99"/>
    <w:unhideWhenUsed/>
    <w:rsid w:val="00552C10"/>
    <w:rPr>
      <w:color w:val="0000FF" w:themeColor="hyperlink"/>
      <w:u w:val="single"/>
    </w:rPr>
  </w:style>
  <w:style w:type="character" w:customStyle="1" w:styleId="apple-converted-space">
    <w:name w:val="apple-converted-space"/>
    <w:basedOn w:val="DefaultParagraphFont"/>
    <w:rsid w:val="00295AC0"/>
  </w:style>
  <w:style w:type="table" w:styleId="TableGrid">
    <w:name w:val="Table Grid"/>
    <w:basedOn w:val="TableNormal"/>
    <w:uiPriority w:val="59"/>
    <w:rsid w:val="006B766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30993"/>
    <w:rPr>
      <w:rFonts w:ascii="Tahoma" w:hAnsi="Tahoma" w:cs="Tahoma"/>
      <w:sz w:val="16"/>
      <w:szCs w:val="16"/>
    </w:rPr>
  </w:style>
  <w:style w:type="character" w:customStyle="1" w:styleId="BalloonTextChar">
    <w:name w:val="Balloon Text Char"/>
    <w:basedOn w:val="DefaultParagraphFont"/>
    <w:link w:val="BalloonText"/>
    <w:uiPriority w:val="99"/>
    <w:semiHidden/>
    <w:rsid w:val="00930993"/>
    <w:rPr>
      <w:rFonts w:ascii="Tahoma" w:eastAsia="Times New Roman" w:hAnsi="Tahoma" w:cs="Tahoma"/>
      <w:sz w:val="16"/>
      <w:szCs w:val="16"/>
      <w:lang w:eastAsia="ar-SA"/>
    </w:rPr>
  </w:style>
  <w:style w:type="character" w:customStyle="1" w:styleId="UnresolvedMention1">
    <w:name w:val="Unresolved Mention1"/>
    <w:basedOn w:val="DefaultParagraphFont"/>
    <w:uiPriority w:val="99"/>
    <w:semiHidden/>
    <w:unhideWhenUsed/>
    <w:rsid w:val="00C644AC"/>
    <w:rPr>
      <w:color w:val="605E5C"/>
      <w:shd w:val="clear" w:color="auto" w:fill="E1DFDD"/>
    </w:rPr>
  </w:style>
  <w:style w:type="character" w:customStyle="1" w:styleId="rezemp-highlightedfield-highlightedterm">
    <w:name w:val="rezemp-highlightedfield-highlightedterm"/>
    <w:basedOn w:val="DefaultParagraphFont"/>
    <w:rsid w:val="00314ABA"/>
  </w:style>
  <w:style w:type="character" w:customStyle="1" w:styleId="ListParagraphChar">
    <w:name w:val="List Paragraph Char"/>
    <w:aliases w:val="Indented Paragraph Char,Bullet 1 Char,Use Case List Paragraph Char,b1 Char,Bullet for no #'s Char,B1 Char,Resume Title Char,Citation List Char,heading 4 Char,Paragraphe de liste1 Char,Puces Char,texte de base Char,References Char"/>
    <w:link w:val="ListParagraph"/>
    <w:uiPriority w:val="34"/>
    <w:qFormat/>
    <w:locked/>
    <w:rsid w:val="00384057"/>
    <w:rPr>
      <w:rFonts w:ascii="Times New Roman" w:eastAsia="Times New Roman" w:hAnsi="Times New Roman" w:cs="Times New Roman"/>
      <w:lang w:eastAsia="ar-SA"/>
    </w:rPr>
  </w:style>
  <w:style w:type="paragraph" w:customStyle="1" w:styleId="NoSpacing1">
    <w:name w:val="No Spacing1"/>
    <w:qFormat/>
    <w:rsid w:val="00384057"/>
    <w:rPr>
      <w:rFonts w:ascii="Times New Roman" w:eastAsia="Times New Roman" w:hAnsi="Times New Roman" w:cs="Times New Roman"/>
      <w:color w:val="000000" w:themeColor="text1"/>
      <w:sz w:val="20"/>
      <w:szCs w:val="20"/>
      <w:lang w:val="en-GB"/>
    </w:rPr>
  </w:style>
  <w:style w:type="character" w:customStyle="1" w:styleId="hl">
    <w:name w:val="hl"/>
    <w:basedOn w:val="DefaultParagraphFont"/>
    <w:rsid w:val="00384057"/>
  </w:style>
  <w:style w:type="character" w:customStyle="1" w:styleId="date-certified">
    <w:name w:val="date-certified"/>
    <w:rsid w:val="001F503B"/>
    <w:rPr>
      <w:w w:val="100"/>
      <w:position w:val="-1"/>
      <w:effect w:val="none"/>
      <w:vertAlign w:val="baseline"/>
      <w:cs w:val="0"/>
      <w:em w:val="none"/>
    </w:rPr>
  </w:style>
  <w:style w:type="character" w:customStyle="1" w:styleId="NoSpacingChar">
    <w:name w:val="No Spacing Char"/>
    <w:link w:val="NoSpacing"/>
    <w:uiPriority w:val="1"/>
    <w:qFormat/>
    <w:locked/>
    <w:rsid w:val="00194310"/>
    <w:rPr>
      <w:rFonts w:ascii="Calibri" w:eastAsia="Times New Roman" w:hAnsi="Calibri" w:cs="Times New Roman"/>
      <w:sz w:val="22"/>
      <w:szCs w:val="22"/>
    </w:rPr>
  </w:style>
  <w:style w:type="paragraph" w:customStyle="1" w:styleId="workdescription">
    <w:name w:val="work_description"/>
    <w:basedOn w:val="Normal"/>
    <w:rsid w:val="003B3C6D"/>
    <w:pPr>
      <w:suppressAutoHyphens w:val="0"/>
      <w:spacing w:before="100" w:beforeAutospacing="1" w:after="100" w:afterAutospacing="1"/>
    </w:pPr>
    <w:rPr>
      <w:lang w:eastAsia="en-US"/>
    </w:rPr>
  </w:style>
  <w:style w:type="paragraph" w:styleId="HTMLPreformatted">
    <w:name w:val="HTML Preformatted"/>
    <w:basedOn w:val="Normal"/>
    <w:link w:val="HTMLPreformattedChar"/>
    <w:uiPriority w:val="99"/>
    <w:semiHidden/>
    <w:unhideWhenUsed/>
    <w:rsid w:val="00CA173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A1735"/>
    <w:rPr>
      <w:rFonts w:ascii="Consolas" w:eastAsia="Times New Roman" w:hAnsi="Consolas" w:cs="Times New Roman"/>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8477">
      <w:bodyDiv w:val="1"/>
      <w:marLeft w:val="0"/>
      <w:marRight w:val="0"/>
      <w:marTop w:val="0"/>
      <w:marBottom w:val="0"/>
      <w:divBdr>
        <w:top w:val="none" w:sz="0" w:space="0" w:color="auto"/>
        <w:left w:val="none" w:sz="0" w:space="0" w:color="auto"/>
        <w:bottom w:val="none" w:sz="0" w:space="0" w:color="auto"/>
        <w:right w:val="none" w:sz="0" w:space="0" w:color="auto"/>
      </w:divBdr>
    </w:div>
    <w:div w:id="111824447">
      <w:bodyDiv w:val="1"/>
      <w:marLeft w:val="0"/>
      <w:marRight w:val="0"/>
      <w:marTop w:val="0"/>
      <w:marBottom w:val="0"/>
      <w:divBdr>
        <w:top w:val="none" w:sz="0" w:space="0" w:color="auto"/>
        <w:left w:val="none" w:sz="0" w:space="0" w:color="auto"/>
        <w:bottom w:val="none" w:sz="0" w:space="0" w:color="auto"/>
        <w:right w:val="none" w:sz="0" w:space="0" w:color="auto"/>
      </w:divBdr>
    </w:div>
    <w:div w:id="202638120">
      <w:bodyDiv w:val="1"/>
      <w:marLeft w:val="0"/>
      <w:marRight w:val="0"/>
      <w:marTop w:val="0"/>
      <w:marBottom w:val="0"/>
      <w:divBdr>
        <w:top w:val="none" w:sz="0" w:space="0" w:color="auto"/>
        <w:left w:val="none" w:sz="0" w:space="0" w:color="auto"/>
        <w:bottom w:val="none" w:sz="0" w:space="0" w:color="auto"/>
        <w:right w:val="none" w:sz="0" w:space="0" w:color="auto"/>
      </w:divBdr>
    </w:div>
    <w:div w:id="381251754">
      <w:bodyDiv w:val="1"/>
      <w:marLeft w:val="0"/>
      <w:marRight w:val="0"/>
      <w:marTop w:val="0"/>
      <w:marBottom w:val="0"/>
      <w:divBdr>
        <w:top w:val="none" w:sz="0" w:space="0" w:color="auto"/>
        <w:left w:val="none" w:sz="0" w:space="0" w:color="auto"/>
        <w:bottom w:val="none" w:sz="0" w:space="0" w:color="auto"/>
        <w:right w:val="none" w:sz="0" w:space="0" w:color="auto"/>
      </w:divBdr>
    </w:div>
    <w:div w:id="500900197">
      <w:bodyDiv w:val="1"/>
      <w:marLeft w:val="0"/>
      <w:marRight w:val="0"/>
      <w:marTop w:val="0"/>
      <w:marBottom w:val="0"/>
      <w:divBdr>
        <w:top w:val="none" w:sz="0" w:space="0" w:color="auto"/>
        <w:left w:val="none" w:sz="0" w:space="0" w:color="auto"/>
        <w:bottom w:val="none" w:sz="0" w:space="0" w:color="auto"/>
        <w:right w:val="none" w:sz="0" w:space="0" w:color="auto"/>
      </w:divBdr>
    </w:div>
    <w:div w:id="507209593">
      <w:bodyDiv w:val="1"/>
      <w:marLeft w:val="0"/>
      <w:marRight w:val="0"/>
      <w:marTop w:val="0"/>
      <w:marBottom w:val="0"/>
      <w:divBdr>
        <w:top w:val="none" w:sz="0" w:space="0" w:color="auto"/>
        <w:left w:val="none" w:sz="0" w:space="0" w:color="auto"/>
        <w:bottom w:val="none" w:sz="0" w:space="0" w:color="auto"/>
        <w:right w:val="none" w:sz="0" w:space="0" w:color="auto"/>
      </w:divBdr>
    </w:div>
    <w:div w:id="612398230">
      <w:bodyDiv w:val="1"/>
      <w:marLeft w:val="0"/>
      <w:marRight w:val="0"/>
      <w:marTop w:val="0"/>
      <w:marBottom w:val="0"/>
      <w:divBdr>
        <w:top w:val="none" w:sz="0" w:space="0" w:color="auto"/>
        <w:left w:val="none" w:sz="0" w:space="0" w:color="auto"/>
        <w:bottom w:val="none" w:sz="0" w:space="0" w:color="auto"/>
        <w:right w:val="none" w:sz="0" w:space="0" w:color="auto"/>
      </w:divBdr>
    </w:div>
    <w:div w:id="617369051">
      <w:bodyDiv w:val="1"/>
      <w:marLeft w:val="0"/>
      <w:marRight w:val="0"/>
      <w:marTop w:val="0"/>
      <w:marBottom w:val="0"/>
      <w:divBdr>
        <w:top w:val="none" w:sz="0" w:space="0" w:color="auto"/>
        <w:left w:val="none" w:sz="0" w:space="0" w:color="auto"/>
        <w:bottom w:val="none" w:sz="0" w:space="0" w:color="auto"/>
        <w:right w:val="none" w:sz="0" w:space="0" w:color="auto"/>
      </w:divBdr>
    </w:div>
    <w:div w:id="635721306">
      <w:bodyDiv w:val="1"/>
      <w:marLeft w:val="0"/>
      <w:marRight w:val="0"/>
      <w:marTop w:val="0"/>
      <w:marBottom w:val="0"/>
      <w:divBdr>
        <w:top w:val="none" w:sz="0" w:space="0" w:color="auto"/>
        <w:left w:val="none" w:sz="0" w:space="0" w:color="auto"/>
        <w:bottom w:val="none" w:sz="0" w:space="0" w:color="auto"/>
        <w:right w:val="none" w:sz="0" w:space="0" w:color="auto"/>
      </w:divBdr>
    </w:div>
    <w:div w:id="781417469">
      <w:bodyDiv w:val="1"/>
      <w:marLeft w:val="0"/>
      <w:marRight w:val="0"/>
      <w:marTop w:val="0"/>
      <w:marBottom w:val="0"/>
      <w:divBdr>
        <w:top w:val="none" w:sz="0" w:space="0" w:color="auto"/>
        <w:left w:val="none" w:sz="0" w:space="0" w:color="auto"/>
        <w:bottom w:val="none" w:sz="0" w:space="0" w:color="auto"/>
        <w:right w:val="none" w:sz="0" w:space="0" w:color="auto"/>
      </w:divBdr>
    </w:div>
    <w:div w:id="794367644">
      <w:bodyDiv w:val="1"/>
      <w:marLeft w:val="0"/>
      <w:marRight w:val="0"/>
      <w:marTop w:val="0"/>
      <w:marBottom w:val="0"/>
      <w:divBdr>
        <w:top w:val="none" w:sz="0" w:space="0" w:color="auto"/>
        <w:left w:val="none" w:sz="0" w:space="0" w:color="auto"/>
        <w:bottom w:val="none" w:sz="0" w:space="0" w:color="auto"/>
        <w:right w:val="none" w:sz="0" w:space="0" w:color="auto"/>
      </w:divBdr>
    </w:div>
    <w:div w:id="814685079">
      <w:bodyDiv w:val="1"/>
      <w:marLeft w:val="0"/>
      <w:marRight w:val="0"/>
      <w:marTop w:val="0"/>
      <w:marBottom w:val="0"/>
      <w:divBdr>
        <w:top w:val="none" w:sz="0" w:space="0" w:color="auto"/>
        <w:left w:val="none" w:sz="0" w:space="0" w:color="auto"/>
        <w:bottom w:val="none" w:sz="0" w:space="0" w:color="auto"/>
        <w:right w:val="none" w:sz="0" w:space="0" w:color="auto"/>
      </w:divBdr>
    </w:div>
    <w:div w:id="1100026072">
      <w:bodyDiv w:val="1"/>
      <w:marLeft w:val="0"/>
      <w:marRight w:val="0"/>
      <w:marTop w:val="0"/>
      <w:marBottom w:val="0"/>
      <w:divBdr>
        <w:top w:val="none" w:sz="0" w:space="0" w:color="auto"/>
        <w:left w:val="none" w:sz="0" w:space="0" w:color="auto"/>
        <w:bottom w:val="none" w:sz="0" w:space="0" w:color="auto"/>
        <w:right w:val="none" w:sz="0" w:space="0" w:color="auto"/>
      </w:divBdr>
    </w:div>
    <w:div w:id="1105615645">
      <w:bodyDiv w:val="1"/>
      <w:marLeft w:val="0"/>
      <w:marRight w:val="0"/>
      <w:marTop w:val="0"/>
      <w:marBottom w:val="0"/>
      <w:divBdr>
        <w:top w:val="none" w:sz="0" w:space="0" w:color="auto"/>
        <w:left w:val="none" w:sz="0" w:space="0" w:color="auto"/>
        <w:bottom w:val="none" w:sz="0" w:space="0" w:color="auto"/>
        <w:right w:val="none" w:sz="0" w:space="0" w:color="auto"/>
      </w:divBdr>
    </w:div>
    <w:div w:id="1269893387">
      <w:bodyDiv w:val="1"/>
      <w:marLeft w:val="0"/>
      <w:marRight w:val="0"/>
      <w:marTop w:val="0"/>
      <w:marBottom w:val="0"/>
      <w:divBdr>
        <w:top w:val="none" w:sz="0" w:space="0" w:color="auto"/>
        <w:left w:val="none" w:sz="0" w:space="0" w:color="auto"/>
        <w:bottom w:val="none" w:sz="0" w:space="0" w:color="auto"/>
        <w:right w:val="none" w:sz="0" w:space="0" w:color="auto"/>
      </w:divBdr>
    </w:div>
    <w:div w:id="1484734495">
      <w:bodyDiv w:val="1"/>
      <w:marLeft w:val="0"/>
      <w:marRight w:val="0"/>
      <w:marTop w:val="0"/>
      <w:marBottom w:val="0"/>
      <w:divBdr>
        <w:top w:val="none" w:sz="0" w:space="0" w:color="auto"/>
        <w:left w:val="none" w:sz="0" w:space="0" w:color="auto"/>
        <w:bottom w:val="none" w:sz="0" w:space="0" w:color="auto"/>
        <w:right w:val="none" w:sz="0" w:space="0" w:color="auto"/>
      </w:divBdr>
    </w:div>
    <w:div w:id="1594508605">
      <w:bodyDiv w:val="1"/>
      <w:marLeft w:val="0"/>
      <w:marRight w:val="0"/>
      <w:marTop w:val="0"/>
      <w:marBottom w:val="0"/>
      <w:divBdr>
        <w:top w:val="none" w:sz="0" w:space="0" w:color="auto"/>
        <w:left w:val="none" w:sz="0" w:space="0" w:color="auto"/>
        <w:bottom w:val="none" w:sz="0" w:space="0" w:color="auto"/>
        <w:right w:val="none" w:sz="0" w:space="0" w:color="auto"/>
      </w:divBdr>
    </w:div>
    <w:div w:id="1754082427">
      <w:bodyDiv w:val="1"/>
      <w:marLeft w:val="0"/>
      <w:marRight w:val="0"/>
      <w:marTop w:val="0"/>
      <w:marBottom w:val="0"/>
      <w:divBdr>
        <w:top w:val="none" w:sz="0" w:space="0" w:color="auto"/>
        <w:left w:val="none" w:sz="0" w:space="0" w:color="auto"/>
        <w:bottom w:val="none" w:sz="0" w:space="0" w:color="auto"/>
        <w:right w:val="none" w:sz="0" w:space="0" w:color="auto"/>
      </w:divBdr>
    </w:div>
    <w:div w:id="2074355779">
      <w:bodyDiv w:val="1"/>
      <w:marLeft w:val="0"/>
      <w:marRight w:val="0"/>
      <w:marTop w:val="0"/>
      <w:marBottom w:val="0"/>
      <w:divBdr>
        <w:top w:val="none" w:sz="0" w:space="0" w:color="auto"/>
        <w:left w:val="none" w:sz="0" w:space="0" w:color="auto"/>
        <w:bottom w:val="none" w:sz="0" w:space="0" w:color="auto"/>
        <w:right w:val="none" w:sz="0" w:space="0" w:color="auto"/>
      </w:divBdr>
    </w:div>
    <w:div w:id="20929708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69738-EB0C-4D5D-88A4-DC042696A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5650</Words>
  <Characters>32208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2025-03-28T20:27:00Z</dcterms:created>
  <dcterms:modified xsi:type="dcterms:W3CDTF">2025-04-04T19:39:00Z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e0e33c5a79b901b003ad0941ed1a837ec7ec4f0aa85bc0d7f337bd112704829c</vt:lpwstr>
  </property>
</Properties>
</file>